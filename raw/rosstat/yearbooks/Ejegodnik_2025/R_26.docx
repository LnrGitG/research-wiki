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A9BF18" w14:textId="7B86ECF0" w:rsidR="00504A06" w:rsidRPr="00D21FE6" w:rsidRDefault="00741F79">
      <w:pPr>
        <w:tabs>
          <w:tab w:val="left" w:pos="6634"/>
        </w:tabs>
        <w:jc w:val="center"/>
      </w:pPr>
      <w:r w:rsidRPr="00D21FE6">
        <w:rPr>
          <w:b/>
          <w:sz w:val="32"/>
          <w:szCs w:val="32"/>
        </w:rPr>
        <w:t>2</w:t>
      </w:r>
      <w:r w:rsidR="00693970" w:rsidRPr="00D21FE6">
        <w:rPr>
          <w:b/>
          <w:sz w:val="32"/>
          <w:szCs w:val="32"/>
        </w:rPr>
        <w:t>6.</w:t>
      </w:r>
      <w:r w:rsidR="00504A06" w:rsidRPr="00D21FE6">
        <w:rPr>
          <w:b/>
          <w:sz w:val="32"/>
          <w:szCs w:val="32"/>
        </w:rPr>
        <w:t xml:space="preserve"> МЕЖДУНАРОДНЫЕ СРАВНЕНИЯ</w:t>
      </w:r>
    </w:p>
    <w:p w14:paraId="1814F9FA" w14:textId="77777777" w:rsidR="00504A06" w:rsidRPr="00D21FE6" w:rsidRDefault="00504A06">
      <w:pPr>
        <w:pBdr>
          <w:top w:val="none" w:sz="0" w:space="0" w:color="000000"/>
          <w:left w:val="none" w:sz="0" w:space="0" w:color="000000"/>
          <w:bottom w:val="single" w:sz="18" w:space="1" w:color="000000"/>
          <w:right w:val="none" w:sz="0" w:space="0" w:color="000000"/>
        </w:pBdr>
        <w:tabs>
          <w:tab w:val="left" w:pos="6634"/>
        </w:tabs>
        <w:spacing w:after="240"/>
        <w:jc w:val="center"/>
        <w:rPr>
          <w:i/>
        </w:rPr>
      </w:pPr>
      <w:r w:rsidRPr="00D21FE6">
        <w:rPr>
          <w:b/>
          <w:i/>
          <w:sz w:val="32"/>
          <w:szCs w:val="32"/>
        </w:rPr>
        <w:t>INTERNATIONAL COMPARISONS</w:t>
      </w:r>
    </w:p>
    <w:p w14:paraId="34A59F1E" w14:textId="074B8E75" w:rsidR="00A14379" w:rsidRPr="005E1163" w:rsidRDefault="00B3318E" w:rsidP="00D022C1">
      <w:pPr>
        <w:spacing w:before="120"/>
        <w:ind w:firstLine="284"/>
        <w:jc w:val="both"/>
      </w:pPr>
      <w:r w:rsidRPr="00D21FE6">
        <w:rPr>
          <w:sz w:val="16"/>
          <w:szCs w:val="16"/>
        </w:rPr>
        <w:t>В р</w:t>
      </w:r>
      <w:r w:rsidR="00504A06" w:rsidRPr="00D21FE6">
        <w:rPr>
          <w:sz w:val="16"/>
          <w:szCs w:val="16"/>
        </w:rPr>
        <w:t>аздел</w:t>
      </w:r>
      <w:r w:rsidRPr="00D21FE6">
        <w:rPr>
          <w:sz w:val="16"/>
          <w:szCs w:val="16"/>
        </w:rPr>
        <w:t>е</w:t>
      </w:r>
      <w:r w:rsidR="00504A06" w:rsidRPr="00D21FE6">
        <w:rPr>
          <w:sz w:val="16"/>
          <w:szCs w:val="16"/>
        </w:rPr>
        <w:t xml:space="preserve"> </w:t>
      </w:r>
      <w:r w:rsidRPr="00D21FE6">
        <w:rPr>
          <w:sz w:val="16"/>
          <w:szCs w:val="16"/>
        </w:rPr>
        <w:t>приведены</w:t>
      </w:r>
      <w:r w:rsidR="00504A06" w:rsidRPr="00D21FE6">
        <w:rPr>
          <w:sz w:val="16"/>
          <w:szCs w:val="16"/>
        </w:rPr>
        <w:t xml:space="preserve"> показатели экономического и социального развития России в сравнении с зарубежными странами </w:t>
      </w:r>
      <w:r w:rsidRPr="00D21FE6">
        <w:rPr>
          <w:sz w:val="16"/>
          <w:szCs w:val="16"/>
        </w:rPr>
        <w:br/>
      </w:r>
      <w:r w:rsidR="00504A06" w:rsidRPr="00D21FE6">
        <w:rPr>
          <w:sz w:val="16"/>
          <w:szCs w:val="16"/>
        </w:rPr>
        <w:t xml:space="preserve">за период с 2010 г. Материалы подготовлены на основе статистических публикаций международных </w:t>
      </w:r>
      <w:r w:rsidR="00504A06" w:rsidRPr="005E1163">
        <w:rPr>
          <w:sz w:val="16"/>
          <w:szCs w:val="16"/>
        </w:rPr>
        <w:t>организаций (</w:t>
      </w:r>
      <w:r w:rsidR="00AB0C33" w:rsidRPr="005E1163">
        <w:rPr>
          <w:sz w:val="16"/>
          <w:szCs w:val="16"/>
        </w:rPr>
        <w:t xml:space="preserve">Всемирного банка, </w:t>
      </w:r>
      <w:r w:rsidR="00504A06" w:rsidRPr="005E1163">
        <w:rPr>
          <w:sz w:val="16"/>
          <w:szCs w:val="16"/>
        </w:rPr>
        <w:t>Организации</w:t>
      </w:r>
      <w:r w:rsidR="00AB0C33" w:rsidRPr="005E1163">
        <w:rPr>
          <w:sz w:val="16"/>
          <w:szCs w:val="16"/>
        </w:rPr>
        <w:t xml:space="preserve"> </w:t>
      </w:r>
      <w:r w:rsidR="00504A06" w:rsidRPr="005E1163">
        <w:rPr>
          <w:sz w:val="16"/>
          <w:szCs w:val="16"/>
        </w:rPr>
        <w:t>Объединенных Наций (ООН), Организации экономического сотрудничества и развития (ОЭСР), Евростата, Статкомитета СНГ) и нац</w:t>
      </w:r>
      <w:r w:rsidR="00A14379" w:rsidRPr="005E1163">
        <w:rPr>
          <w:sz w:val="16"/>
          <w:szCs w:val="16"/>
        </w:rPr>
        <w:t>иональных статистических служб</w:t>
      </w:r>
      <w:r w:rsidR="00504A06" w:rsidRPr="005E1163">
        <w:rPr>
          <w:sz w:val="16"/>
          <w:szCs w:val="16"/>
        </w:rPr>
        <w:t xml:space="preserve">. Данные по России и зарубежным странам приведены к сопоставимому виду с учетом особенностей расчета отдельных показателей в различных странах. </w:t>
      </w:r>
      <w:proofErr w:type="gramStart"/>
      <w:r w:rsidR="00A14379" w:rsidRPr="005E1163">
        <w:rPr>
          <w:sz w:val="16"/>
          <w:szCs w:val="16"/>
        </w:rPr>
        <w:t xml:space="preserve">Некоторые показатели уточнены по сравнению </w:t>
      </w:r>
      <w:r w:rsidR="00A14379" w:rsidRPr="005E1163">
        <w:rPr>
          <w:sz w:val="16"/>
          <w:szCs w:val="16"/>
        </w:rPr>
        <w:br/>
        <w:t>с опубликованными ранее, данные по отдельным показателям за 202</w:t>
      </w:r>
      <w:r w:rsidR="00817D2E">
        <w:rPr>
          <w:sz w:val="16"/>
          <w:szCs w:val="16"/>
        </w:rPr>
        <w:t>4</w:t>
      </w:r>
      <w:r w:rsidR="00A14379" w:rsidRPr="005E1163">
        <w:rPr>
          <w:sz w:val="16"/>
          <w:szCs w:val="16"/>
        </w:rPr>
        <w:t xml:space="preserve"> г. являются предварительными.</w:t>
      </w:r>
      <w:proofErr w:type="gramEnd"/>
    </w:p>
    <w:p w14:paraId="50D61166" w14:textId="667177D8" w:rsidR="00A14379" w:rsidRPr="005E1163" w:rsidRDefault="00A14379" w:rsidP="00D022C1">
      <w:pPr>
        <w:pStyle w:val="211"/>
      </w:pPr>
      <w:r w:rsidRPr="005E1163">
        <w:t xml:space="preserve">Более подробная информация о социально-экономическом положении России в сравнении с другими странами мира </w:t>
      </w:r>
      <w:r w:rsidRPr="005E1163">
        <w:br/>
        <w:t xml:space="preserve">содержится в </w:t>
      </w:r>
      <w:r w:rsidR="00624211" w:rsidRPr="005E1163">
        <w:t xml:space="preserve">статистическом сборнике </w:t>
      </w:r>
      <w:r w:rsidRPr="005E1163">
        <w:t>Росстата: «Россия и страны мира. 202</w:t>
      </w:r>
      <w:r w:rsidR="00817D2E">
        <w:t>5</w:t>
      </w:r>
      <w:r w:rsidR="000E67CB" w:rsidRPr="005E1163">
        <w:t>»</w:t>
      </w:r>
      <w:r w:rsidRPr="005E1163">
        <w:t>, а также в ежеквартальном бюллетене «Россия, страны ЕАЭС и СНГ» (</w:t>
      </w:r>
      <w:hyperlink r:id="rId9" w:history="1">
        <w:r w:rsidRPr="005E1163">
          <w:rPr>
            <w:rStyle w:val="a9"/>
            <w:color w:val="auto"/>
            <w:u w:val="none"/>
            <w:lang w:val="en-US"/>
          </w:rPr>
          <w:t>https</w:t>
        </w:r>
        <w:r w:rsidRPr="005E1163">
          <w:rPr>
            <w:rStyle w:val="a9"/>
            <w:color w:val="auto"/>
            <w:u w:val="none"/>
          </w:rPr>
          <w:t>://</w:t>
        </w:r>
        <w:r w:rsidRPr="005E1163">
          <w:rPr>
            <w:rStyle w:val="a9"/>
            <w:color w:val="auto"/>
            <w:u w:val="none"/>
            <w:lang w:val="en-US"/>
          </w:rPr>
          <w:t>rosstat</w:t>
        </w:r>
        <w:r w:rsidRPr="005E1163">
          <w:rPr>
            <w:rStyle w:val="a9"/>
            <w:color w:val="auto"/>
            <w:u w:val="none"/>
          </w:rPr>
          <w:t>.</w:t>
        </w:r>
        <w:r w:rsidRPr="005E1163">
          <w:rPr>
            <w:rStyle w:val="a9"/>
            <w:color w:val="auto"/>
            <w:u w:val="none"/>
            <w:lang w:val="en-US"/>
          </w:rPr>
          <w:t>gov</w:t>
        </w:r>
        <w:r w:rsidRPr="005E1163">
          <w:rPr>
            <w:rStyle w:val="a9"/>
            <w:color w:val="auto"/>
            <w:u w:val="none"/>
          </w:rPr>
          <w:t>.</w:t>
        </w:r>
        <w:r w:rsidRPr="005E1163">
          <w:rPr>
            <w:rStyle w:val="a9"/>
            <w:color w:val="auto"/>
            <w:u w:val="none"/>
            <w:lang w:val="en-US"/>
          </w:rPr>
          <w:t>ru</w:t>
        </w:r>
        <w:r w:rsidRPr="005E1163">
          <w:rPr>
            <w:rStyle w:val="a9"/>
            <w:color w:val="auto"/>
            <w:u w:val="none"/>
          </w:rPr>
          <w:t>/</w:t>
        </w:r>
        <w:r w:rsidRPr="005E1163">
          <w:rPr>
            <w:rStyle w:val="a9"/>
            <w:color w:val="auto"/>
            <w:u w:val="none"/>
            <w:lang w:val="en-US"/>
          </w:rPr>
          <w:t>compendium</w:t>
        </w:r>
        <w:r w:rsidRPr="005E1163">
          <w:rPr>
            <w:rStyle w:val="a9"/>
            <w:color w:val="auto"/>
            <w:u w:val="none"/>
          </w:rPr>
          <w:t>/</w:t>
        </w:r>
        <w:r w:rsidRPr="005E1163">
          <w:rPr>
            <w:rStyle w:val="a9"/>
            <w:color w:val="auto"/>
            <w:u w:val="none"/>
            <w:lang w:val="en-US"/>
          </w:rPr>
          <w:t>document</w:t>
        </w:r>
      </w:hyperlink>
      <w:r w:rsidRPr="005E1163">
        <w:t>/13280)</w:t>
      </w:r>
      <w:r w:rsidRPr="005E1163">
        <w:rPr>
          <w:i/>
        </w:rPr>
        <w:t>.</w:t>
      </w:r>
    </w:p>
    <w:p w14:paraId="2A211E73" w14:textId="319303A9" w:rsidR="00342FCB" w:rsidRPr="00D21FE6" w:rsidRDefault="00DA4686" w:rsidP="002A0A1F">
      <w:pPr>
        <w:pStyle w:val="211"/>
        <w:spacing w:before="120"/>
        <w:rPr>
          <w:bCs/>
          <w:i/>
          <w:lang w:val="en-US"/>
        </w:rPr>
      </w:pPr>
      <w:r w:rsidRPr="005E1163">
        <w:rPr>
          <w:bCs/>
          <w:i/>
          <w:lang w:val="en-US"/>
        </w:rPr>
        <w:t xml:space="preserve">This section contains indicators of economic and social development of Russia </w:t>
      </w:r>
      <w:r w:rsidR="00342FCB" w:rsidRPr="005E1163">
        <w:rPr>
          <w:bCs/>
          <w:i/>
          <w:lang w:val="en-US"/>
        </w:rPr>
        <w:t>compared</w:t>
      </w:r>
      <w:r w:rsidR="00342FCB" w:rsidRPr="005E1163">
        <w:rPr>
          <w:b/>
          <w:bCs/>
          <w:i/>
          <w:lang w:val="en-US"/>
        </w:rPr>
        <w:t xml:space="preserve"> </w:t>
      </w:r>
      <w:r w:rsidR="00342FCB" w:rsidRPr="005E1163">
        <w:rPr>
          <w:bCs/>
          <w:i/>
          <w:lang w:val="en-US"/>
        </w:rPr>
        <w:t>with other countries of the world,</w:t>
      </w:r>
      <w:r w:rsidR="00342FCB" w:rsidRPr="005E1163">
        <w:rPr>
          <w:i/>
          <w:lang w:val="en-US"/>
        </w:rPr>
        <w:t xml:space="preserve"> for the per</w:t>
      </w:r>
      <w:r w:rsidR="00342FCB" w:rsidRPr="005E1163">
        <w:rPr>
          <w:i/>
          <w:lang w:val="en-US"/>
        </w:rPr>
        <w:t>i</w:t>
      </w:r>
      <w:r w:rsidR="00342FCB" w:rsidRPr="005E1163">
        <w:rPr>
          <w:i/>
          <w:lang w:val="en-US"/>
        </w:rPr>
        <w:t>od since 2010. The material</w:t>
      </w:r>
      <w:r w:rsidR="00342FCB" w:rsidRPr="005E1163">
        <w:rPr>
          <w:bCs/>
          <w:i/>
          <w:lang w:val="en-US"/>
        </w:rPr>
        <w:t xml:space="preserve"> has been compiled using statistical publications of international organizations (</w:t>
      </w:r>
      <w:r w:rsidR="00AB0C33" w:rsidRPr="005E1163">
        <w:rPr>
          <w:bCs/>
          <w:i/>
          <w:lang w:val="en-US"/>
        </w:rPr>
        <w:t xml:space="preserve">World Bank, </w:t>
      </w:r>
      <w:r w:rsidR="00342FCB" w:rsidRPr="005E1163">
        <w:rPr>
          <w:bCs/>
          <w:i/>
          <w:lang w:val="en-US"/>
        </w:rPr>
        <w:t xml:space="preserve">UN, OECD, </w:t>
      </w:r>
      <w:r w:rsidR="00150256" w:rsidRPr="005E1163">
        <w:rPr>
          <w:bCs/>
          <w:i/>
          <w:lang w:val="en-US"/>
        </w:rPr>
        <w:br/>
      </w:r>
      <w:r w:rsidR="00342FCB" w:rsidRPr="005E1163">
        <w:rPr>
          <w:bCs/>
          <w:i/>
          <w:lang w:val="en-US"/>
        </w:rPr>
        <w:t xml:space="preserve">Eurostat, </w:t>
      </w:r>
      <w:proofErr w:type="gramStart"/>
      <w:r w:rsidR="00342FCB" w:rsidRPr="005E1163">
        <w:rPr>
          <w:bCs/>
          <w:i/>
          <w:lang w:val="en-US"/>
        </w:rPr>
        <w:t>the</w:t>
      </w:r>
      <w:proofErr w:type="gramEnd"/>
      <w:r w:rsidR="00342FCB" w:rsidRPr="005E1163">
        <w:rPr>
          <w:bCs/>
          <w:i/>
          <w:lang w:val="en-US"/>
        </w:rPr>
        <w:t xml:space="preserve"> CIS Statistics Committee) and national statistical offices.</w:t>
      </w:r>
      <w:r w:rsidR="00342FCB" w:rsidRPr="005E1163">
        <w:rPr>
          <w:i/>
          <w:lang w:val="en-US"/>
        </w:rPr>
        <w:t xml:space="preserve"> </w:t>
      </w:r>
      <w:r w:rsidR="00342FCB" w:rsidRPr="005E1163">
        <w:rPr>
          <w:bCs/>
          <w:i/>
          <w:lang w:val="en-US"/>
        </w:rPr>
        <w:t xml:space="preserve">Data for </w:t>
      </w:r>
      <w:r w:rsidR="00342FCB" w:rsidRPr="005E1163">
        <w:rPr>
          <w:i/>
          <w:lang w:val="en-US"/>
        </w:rPr>
        <w:t>Russia</w:t>
      </w:r>
      <w:r w:rsidR="00342FCB" w:rsidRPr="005E1163">
        <w:rPr>
          <w:bCs/>
          <w:i/>
          <w:lang w:val="en-US"/>
        </w:rPr>
        <w:t xml:space="preserve"> and other countries have been made comparable </w:t>
      </w:r>
      <w:r w:rsidR="00342FCB" w:rsidRPr="00D21FE6">
        <w:rPr>
          <w:bCs/>
          <w:i/>
          <w:lang w:val="en-US"/>
        </w:rPr>
        <w:t>with due regard for certain peculiarities of statistical indicator compilation in various countries</w:t>
      </w:r>
      <w:r w:rsidR="00342FCB" w:rsidRPr="00D21FE6">
        <w:rPr>
          <w:b/>
          <w:bCs/>
          <w:i/>
          <w:lang w:val="en-US"/>
        </w:rPr>
        <w:t>.</w:t>
      </w:r>
      <w:r w:rsidR="00342FCB" w:rsidRPr="00D21FE6">
        <w:rPr>
          <w:i/>
          <w:lang w:val="en-US"/>
        </w:rPr>
        <w:t xml:space="preserve"> Certain indicators have been updated, co</w:t>
      </w:r>
      <w:r w:rsidR="00342FCB" w:rsidRPr="00D21FE6">
        <w:rPr>
          <w:i/>
          <w:lang w:val="en-US"/>
        </w:rPr>
        <w:t>m</w:t>
      </w:r>
      <w:r w:rsidR="00342FCB" w:rsidRPr="00D21FE6">
        <w:rPr>
          <w:i/>
          <w:lang w:val="en-US"/>
        </w:rPr>
        <w:t>pared to the ones published earlier; some estimates for 202</w:t>
      </w:r>
      <w:r w:rsidR="00817D2E" w:rsidRPr="00817D2E">
        <w:rPr>
          <w:i/>
          <w:lang w:val="en-US"/>
        </w:rPr>
        <w:t>4</w:t>
      </w:r>
      <w:r w:rsidR="00342FCB" w:rsidRPr="00D21FE6">
        <w:rPr>
          <w:i/>
          <w:lang w:val="en-US"/>
        </w:rPr>
        <w:t xml:space="preserve"> are preliminary.</w:t>
      </w:r>
    </w:p>
    <w:p w14:paraId="57E4600A" w14:textId="77777777" w:rsidR="0008019D" w:rsidRPr="0008019D" w:rsidRDefault="0008019D" w:rsidP="0008019D">
      <w:pPr>
        <w:pStyle w:val="211"/>
        <w:rPr>
          <w:i/>
          <w:lang w:val="en-US"/>
        </w:rPr>
      </w:pPr>
      <w:r w:rsidRPr="0008019D">
        <w:rPr>
          <w:i/>
          <w:lang w:val="en-US"/>
        </w:rPr>
        <w:t>More detailed information on the social and economic situation of Russia and comparison with other countries of the world is</w:t>
      </w:r>
      <w:r w:rsidRPr="0008019D">
        <w:rPr>
          <w:lang w:val="en-US"/>
        </w:rPr>
        <w:t xml:space="preserve"> </w:t>
      </w:r>
      <w:r w:rsidRPr="0008019D">
        <w:rPr>
          <w:i/>
          <w:lang w:val="en-US"/>
        </w:rPr>
        <w:t xml:space="preserve">provided in the Rosstat statistical publication: “Russia and countries of the world. </w:t>
      </w:r>
      <w:proofErr w:type="gramStart"/>
      <w:r w:rsidRPr="0008019D">
        <w:rPr>
          <w:i/>
          <w:lang w:val="en-US"/>
        </w:rPr>
        <w:t xml:space="preserve">2025” as well as in the quarterly bulletin “Russia and countries </w:t>
      </w:r>
      <w:r w:rsidRPr="0008019D">
        <w:rPr>
          <w:i/>
          <w:lang w:val="en-US"/>
        </w:rPr>
        <w:br/>
        <w:t>of the EAEU and</w:t>
      </w:r>
      <w:r w:rsidRPr="0008019D">
        <w:rPr>
          <w:lang w:val="en-US"/>
        </w:rPr>
        <w:t xml:space="preserve"> </w:t>
      </w:r>
      <w:r w:rsidRPr="0008019D">
        <w:rPr>
          <w:i/>
          <w:lang w:val="en-US"/>
        </w:rPr>
        <w:t>CIS”</w:t>
      </w:r>
      <w:r w:rsidRPr="0008019D">
        <w:rPr>
          <w:lang w:val="en-US"/>
        </w:rPr>
        <w:t xml:space="preserve"> </w:t>
      </w:r>
      <w:r w:rsidRPr="0008019D">
        <w:rPr>
          <w:i/>
          <w:lang w:val="en-US"/>
        </w:rPr>
        <w:t>(</w:t>
      </w:r>
      <w:hyperlink r:id="rId10" w:history="1">
        <w:r w:rsidRPr="0008019D">
          <w:rPr>
            <w:rStyle w:val="a9"/>
            <w:i/>
            <w:color w:val="auto"/>
            <w:u w:val="none"/>
            <w:lang w:val="en-US"/>
          </w:rPr>
          <w:t>https://rosstat.gov.ru</w:t>
        </w:r>
      </w:hyperlink>
      <w:r w:rsidRPr="0008019D">
        <w:rPr>
          <w:i/>
          <w:lang w:val="en-US"/>
        </w:rPr>
        <w:t>/compendium/document/13280).</w:t>
      </w:r>
      <w:proofErr w:type="gramEnd"/>
    </w:p>
    <w:p w14:paraId="64708A70" w14:textId="3730A98A" w:rsidR="00504A06" w:rsidRPr="00D21FE6" w:rsidRDefault="00693970" w:rsidP="003F12CA">
      <w:pPr>
        <w:spacing w:before="240" w:after="60"/>
      </w:pPr>
      <w:r w:rsidRPr="00D21FE6">
        <w:rPr>
          <w:b/>
          <w:bCs/>
          <w:sz w:val="16"/>
          <w:szCs w:val="16"/>
        </w:rPr>
        <w:t>26.</w:t>
      </w:r>
      <w:r w:rsidR="00504A06" w:rsidRPr="00D21FE6">
        <w:rPr>
          <w:b/>
          <w:bCs/>
          <w:sz w:val="16"/>
          <w:szCs w:val="16"/>
        </w:rPr>
        <w:t>1.</w:t>
      </w:r>
      <w:r w:rsidR="00504A06" w:rsidRPr="00D21FE6">
        <w:rPr>
          <w:sz w:val="16"/>
          <w:szCs w:val="16"/>
        </w:rPr>
        <w:t xml:space="preserve"> </w:t>
      </w:r>
      <w:r w:rsidR="00504A06" w:rsidRPr="00D21FE6">
        <w:rPr>
          <w:b/>
          <w:bCs/>
          <w:sz w:val="16"/>
          <w:szCs w:val="16"/>
        </w:rPr>
        <w:t>ЧИСЛЕННОСТЬ НАСЕЛЕНИЯ</w:t>
      </w:r>
      <w:proofErr w:type="gramStart"/>
      <w:r w:rsidR="00504A06" w:rsidRPr="00D21FE6">
        <w:rPr>
          <w:b/>
          <w:bCs/>
          <w:sz w:val="16"/>
          <w:szCs w:val="16"/>
          <w:vertAlign w:val="superscript"/>
        </w:rPr>
        <w:t>1</w:t>
      </w:r>
      <w:proofErr w:type="gramEnd"/>
      <w:r w:rsidR="00504A06" w:rsidRPr="00D21FE6">
        <w:rPr>
          <w:b/>
          <w:bCs/>
          <w:sz w:val="16"/>
          <w:szCs w:val="16"/>
          <w:vertAlign w:val="superscript"/>
        </w:rPr>
        <w:t>)</w:t>
      </w:r>
    </w:p>
    <w:p w14:paraId="4C7BE0ED" w14:textId="77777777" w:rsidR="00504A06" w:rsidRPr="00D21FE6" w:rsidRDefault="00FC20A1">
      <w:pPr>
        <w:spacing w:after="60"/>
        <w:ind w:left="425"/>
      </w:pPr>
      <w:r w:rsidRPr="00D21FE6">
        <w:rPr>
          <w:b/>
          <w:bCs/>
          <w:i/>
          <w:sz w:val="16"/>
          <w:szCs w:val="16"/>
          <w:lang w:val="en-US"/>
        </w:rPr>
        <w:t>TOTAL</w:t>
      </w:r>
      <w:r w:rsidRPr="00D21FE6">
        <w:rPr>
          <w:b/>
          <w:bCs/>
          <w:i/>
          <w:sz w:val="16"/>
          <w:szCs w:val="16"/>
        </w:rPr>
        <w:t xml:space="preserve"> </w:t>
      </w:r>
      <w:r w:rsidRPr="00D21FE6">
        <w:rPr>
          <w:b/>
          <w:bCs/>
          <w:i/>
          <w:sz w:val="16"/>
          <w:szCs w:val="16"/>
          <w:lang w:val="en-US"/>
        </w:rPr>
        <w:t>POPULATION</w:t>
      </w:r>
      <w:r w:rsidRPr="00D21FE6">
        <w:rPr>
          <w:b/>
          <w:bCs/>
          <w:i/>
          <w:sz w:val="16"/>
          <w:szCs w:val="16"/>
        </w:rPr>
        <w:t xml:space="preserve"> </w:t>
      </w:r>
      <w:r w:rsidR="00504A06" w:rsidRPr="00D21FE6">
        <w:rPr>
          <w:b/>
          <w:bCs/>
          <w:sz w:val="16"/>
          <w:szCs w:val="16"/>
          <w:vertAlign w:val="superscript"/>
        </w:rPr>
        <w:t>1)</w:t>
      </w:r>
    </w:p>
    <w:tbl>
      <w:tblPr>
        <w:tblW w:w="5000" w:type="pct"/>
        <w:tblLayout w:type="fixed"/>
        <w:tblCellMar>
          <w:left w:w="0" w:type="dxa"/>
          <w:right w:w="0" w:type="dxa"/>
        </w:tblCellMar>
        <w:tblLook w:val="0000" w:firstRow="0" w:lastRow="0" w:firstColumn="0" w:lastColumn="0" w:noHBand="0" w:noVBand="0"/>
      </w:tblPr>
      <w:tblGrid>
        <w:gridCol w:w="2826"/>
        <w:gridCol w:w="609"/>
        <w:gridCol w:w="609"/>
        <w:gridCol w:w="609"/>
        <w:gridCol w:w="609"/>
        <w:gridCol w:w="609"/>
        <w:gridCol w:w="609"/>
        <w:gridCol w:w="609"/>
        <w:gridCol w:w="2832"/>
      </w:tblGrid>
      <w:tr w:rsidR="00853565" w:rsidRPr="00D21FE6" w14:paraId="1A6B1787" w14:textId="77777777">
        <w:trPr>
          <w:cantSplit/>
        </w:trPr>
        <w:tc>
          <w:tcPr>
            <w:tcW w:w="2826" w:type="dxa"/>
            <w:vMerge w:val="restart"/>
            <w:tcBorders>
              <w:top w:val="single" w:sz="6" w:space="0" w:color="000000"/>
              <w:bottom w:val="single" w:sz="4" w:space="0" w:color="000000"/>
            </w:tcBorders>
            <w:shd w:val="clear" w:color="auto" w:fill="auto"/>
          </w:tcPr>
          <w:p w14:paraId="4770AFB3" w14:textId="77777777" w:rsidR="00A20E75" w:rsidRPr="00D21FE6" w:rsidRDefault="00A20E75">
            <w:pPr>
              <w:pStyle w:val="01-golovka"/>
              <w:snapToGrid w:val="0"/>
              <w:spacing w:before="40" w:line="180" w:lineRule="exact"/>
              <w:rPr>
                <w:rFonts w:ascii="Arial" w:hAnsi="Arial" w:cs="Arial"/>
              </w:rPr>
            </w:pPr>
          </w:p>
        </w:tc>
        <w:tc>
          <w:tcPr>
            <w:tcW w:w="2436" w:type="dxa"/>
            <w:gridSpan w:val="4"/>
            <w:tcBorders>
              <w:top w:val="single" w:sz="6" w:space="0" w:color="000000"/>
              <w:left w:val="single" w:sz="6" w:space="0" w:color="000000"/>
              <w:bottom w:val="single" w:sz="4" w:space="0" w:color="000000"/>
            </w:tcBorders>
            <w:shd w:val="clear" w:color="auto" w:fill="auto"/>
          </w:tcPr>
          <w:p w14:paraId="49114A6E" w14:textId="77777777" w:rsidR="00A20E75" w:rsidRPr="00D21FE6" w:rsidRDefault="004B7D74">
            <w:pPr>
              <w:pStyle w:val="01-golovka"/>
              <w:spacing w:before="40" w:after="20"/>
              <w:ind w:left="57" w:right="57"/>
              <w:jc w:val="left"/>
              <w:rPr>
                <w:sz w:val="12"/>
                <w:szCs w:val="12"/>
              </w:rPr>
            </w:pPr>
            <w:proofErr w:type="gramStart"/>
            <w:r w:rsidRPr="00D21FE6">
              <w:rPr>
                <w:rFonts w:ascii="Arial" w:hAnsi="Arial" w:cs="Arial"/>
                <w:sz w:val="12"/>
                <w:szCs w:val="12"/>
              </w:rPr>
              <w:t>Млн</w:t>
            </w:r>
            <w:proofErr w:type="gramEnd"/>
            <w:r w:rsidR="00A20E75" w:rsidRPr="00D21FE6">
              <w:rPr>
                <w:rFonts w:ascii="Arial" w:hAnsi="Arial" w:cs="Arial"/>
                <w:sz w:val="12"/>
                <w:szCs w:val="12"/>
              </w:rPr>
              <w:t xml:space="preserve"> человек</w:t>
            </w:r>
            <w:r w:rsidR="00A20E75" w:rsidRPr="00D21FE6">
              <w:rPr>
                <w:rFonts w:ascii="Arial" w:hAnsi="Arial" w:cs="Arial"/>
                <w:sz w:val="12"/>
                <w:szCs w:val="12"/>
                <w:lang w:val="en-US"/>
              </w:rPr>
              <w:t xml:space="preserve"> / </w:t>
            </w:r>
            <w:r w:rsidR="00A20E75" w:rsidRPr="00D21FE6">
              <w:rPr>
                <w:rFonts w:ascii="Arial" w:hAnsi="Arial" w:cs="Arial"/>
                <w:i/>
                <w:sz w:val="12"/>
                <w:szCs w:val="12"/>
                <w:lang w:val="en-US"/>
              </w:rPr>
              <w:t>Mln. persons</w:t>
            </w:r>
          </w:p>
        </w:tc>
        <w:tc>
          <w:tcPr>
            <w:tcW w:w="1827" w:type="dxa"/>
            <w:gridSpan w:val="3"/>
            <w:tcBorders>
              <w:top w:val="single" w:sz="6" w:space="0" w:color="000000"/>
              <w:left w:val="single" w:sz="6" w:space="0" w:color="000000"/>
              <w:bottom w:val="single" w:sz="4" w:space="0" w:color="000000"/>
            </w:tcBorders>
            <w:shd w:val="clear" w:color="auto" w:fill="auto"/>
          </w:tcPr>
          <w:p w14:paraId="37614716" w14:textId="77777777" w:rsidR="00A20E75" w:rsidRPr="00D21FE6" w:rsidRDefault="00A20E75">
            <w:pPr>
              <w:pStyle w:val="01-golovka"/>
              <w:spacing w:before="40" w:after="20"/>
              <w:ind w:left="57" w:right="57"/>
              <w:jc w:val="left"/>
            </w:pPr>
            <w:r w:rsidRPr="00D21FE6">
              <w:rPr>
                <w:rFonts w:ascii="Arial" w:hAnsi="Arial" w:cs="Arial"/>
              </w:rPr>
              <w:t>20</w:t>
            </w:r>
            <w:r w:rsidRPr="00D21FE6">
              <w:rPr>
                <w:rFonts w:ascii="Arial" w:hAnsi="Arial" w:cs="Arial"/>
                <w:lang w:val="en-US"/>
              </w:rPr>
              <w:t>10</w:t>
            </w:r>
            <w:r w:rsidRPr="00D21FE6">
              <w:rPr>
                <w:rFonts w:ascii="Arial" w:hAnsi="Arial" w:cs="Arial"/>
              </w:rPr>
              <w:t>=100</w:t>
            </w:r>
          </w:p>
        </w:tc>
        <w:tc>
          <w:tcPr>
            <w:tcW w:w="2832" w:type="dxa"/>
            <w:vMerge w:val="restart"/>
            <w:tcBorders>
              <w:top w:val="single" w:sz="6" w:space="0" w:color="000000"/>
              <w:left w:val="single" w:sz="6" w:space="0" w:color="000000"/>
            </w:tcBorders>
            <w:shd w:val="clear" w:color="auto" w:fill="auto"/>
          </w:tcPr>
          <w:p w14:paraId="29F0EAC4" w14:textId="77777777" w:rsidR="00A20E75" w:rsidRPr="00D21FE6" w:rsidRDefault="00A20E75">
            <w:pPr>
              <w:pStyle w:val="01-golovka"/>
              <w:snapToGrid w:val="0"/>
              <w:spacing w:before="0" w:after="0"/>
              <w:ind w:right="113"/>
              <w:rPr>
                <w:rFonts w:ascii="Arial" w:hAnsi="Arial" w:cs="Arial"/>
                <w:i/>
              </w:rPr>
            </w:pPr>
          </w:p>
        </w:tc>
      </w:tr>
      <w:tr w:rsidR="00EF06AA" w:rsidRPr="00D21FE6" w14:paraId="43B1E088" w14:textId="77777777" w:rsidTr="00272857">
        <w:trPr>
          <w:cantSplit/>
        </w:trPr>
        <w:tc>
          <w:tcPr>
            <w:tcW w:w="2826" w:type="dxa"/>
            <w:vMerge/>
            <w:tcBorders>
              <w:bottom w:val="single" w:sz="6" w:space="0" w:color="000000"/>
            </w:tcBorders>
            <w:shd w:val="clear" w:color="auto" w:fill="auto"/>
          </w:tcPr>
          <w:p w14:paraId="197263F9" w14:textId="77777777" w:rsidR="00EF06AA" w:rsidRPr="00D21FE6" w:rsidRDefault="00EF06AA">
            <w:pPr>
              <w:pStyle w:val="01-golovka"/>
              <w:snapToGrid w:val="0"/>
              <w:spacing w:before="40" w:line="180" w:lineRule="exact"/>
              <w:rPr>
                <w:rFonts w:ascii="Arial" w:hAnsi="Arial" w:cs="Arial"/>
                <w:lang w:val="en-US"/>
              </w:rPr>
            </w:pPr>
          </w:p>
        </w:tc>
        <w:tc>
          <w:tcPr>
            <w:tcW w:w="609" w:type="dxa"/>
            <w:tcBorders>
              <w:top w:val="single" w:sz="6" w:space="0" w:color="000000"/>
              <w:left w:val="single" w:sz="6" w:space="0" w:color="000000"/>
              <w:bottom w:val="single" w:sz="6" w:space="0" w:color="000000"/>
            </w:tcBorders>
            <w:shd w:val="clear" w:color="auto" w:fill="auto"/>
          </w:tcPr>
          <w:p w14:paraId="5471F756" w14:textId="77777777" w:rsidR="00EF06AA" w:rsidRPr="00D21FE6" w:rsidRDefault="00EF06AA">
            <w:pPr>
              <w:pStyle w:val="01-golovka"/>
              <w:spacing w:before="40" w:after="20"/>
            </w:pPr>
            <w:r w:rsidRPr="00D21FE6">
              <w:rPr>
                <w:rFonts w:ascii="Arial" w:hAnsi="Arial" w:cs="Arial"/>
                <w:lang w:val="en-US"/>
              </w:rPr>
              <w:t>2010</w:t>
            </w:r>
          </w:p>
        </w:tc>
        <w:tc>
          <w:tcPr>
            <w:tcW w:w="609" w:type="dxa"/>
            <w:tcBorders>
              <w:top w:val="single" w:sz="6" w:space="0" w:color="000000"/>
              <w:left w:val="single" w:sz="6" w:space="0" w:color="000000"/>
              <w:bottom w:val="single" w:sz="6" w:space="0" w:color="000000"/>
            </w:tcBorders>
            <w:shd w:val="clear" w:color="auto" w:fill="auto"/>
            <w:vAlign w:val="center"/>
          </w:tcPr>
          <w:p w14:paraId="332A7AB4" w14:textId="14327695" w:rsidR="00EF06AA" w:rsidRPr="00D21FE6" w:rsidRDefault="00EF06AA" w:rsidP="005877FE">
            <w:pPr>
              <w:pStyle w:val="01-golovka"/>
              <w:spacing w:before="40" w:after="20"/>
            </w:pPr>
            <w:r w:rsidRPr="00D21FE6">
              <w:rPr>
                <w:rFonts w:ascii="Arial" w:hAnsi="Arial" w:cs="Arial"/>
                <w:lang w:val="en-US"/>
              </w:rPr>
              <w:t>2022</w:t>
            </w:r>
          </w:p>
        </w:tc>
        <w:tc>
          <w:tcPr>
            <w:tcW w:w="609" w:type="dxa"/>
            <w:tcBorders>
              <w:top w:val="single" w:sz="6" w:space="0" w:color="000000"/>
              <w:left w:val="single" w:sz="6" w:space="0" w:color="000000"/>
              <w:bottom w:val="single" w:sz="6" w:space="0" w:color="000000"/>
            </w:tcBorders>
            <w:shd w:val="clear" w:color="auto" w:fill="auto"/>
            <w:vAlign w:val="center"/>
          </w:tcPr>
          <w:p w14:paraId="7FB22AC5" w14:textId="6EFBE766" w:rsidR="00EF06AA" w:rsidRPr="00D21FE6" w:rsidRDefault="00EF06AA" w:rsidP="005877FE">
            <w:pPr>
              <w:pStyle w:val="01-golovka"/>
              <w:spacing w:before="40" w:after="20"/>
              <w:rPr>
                <w:rFonts w:ascii="Arial" w:hAnsi="Arial" w:cs="Arial"/>
                <w:lang w:val="en-US"/>
              </w:rPr>
            </w:pPr>
            <w:r>
              <w:rPr>
                <w:rFonts w:ascii="Arial" w:hAnsi="Arial" w:cs="Arial"/>
                <w:lang w:val="en-US"/>
              </w:rPr>
              <w:t>2023</w:t>
            </w:r>
          </w:p>
        </w:tc>
        <w:tc>
          <w:tcPr>
            <w:tcW w:w="609" w:type="dxa"/>
            <w:tcBorders>
              <w:top w:val="single" w:sz="6" w:space="0" w:color="000000"/>
              <w:left w:val="single" w:sz="6" w:space="0" w:color="000000"/>
              <w:bottom w:val="single" w:sz="6" w:space="0" w:color="000000"/>
            </w:tcBorders>
            <w:shd w:val="clear" w:color="auto" w:fill="auto"/>
            <w:vAlign w:val="center"/>
          </w:tcPr>
          <w:p w14:paraId="711FD088" w14:textId="7B1E4F6A" w:rsidR="00EF06AA" w:rsidRPr="00EF06AA" w:rsidRDefault="00EF06AA" w:rsidP="00F831CA">
            <w:pPr>
              <w:pStyle w:val="01-golovka"/>
              <w:spacing w:before="40" w:after="20"/>
              <w:rPr>
                <w:rFonts w:ascii="Arial" w:hAnsi="Arial" w:cs="Arial"/>
              </w:rPr>
            </w:pPr>
            <w:r>
              <w:rPr>
                <w:rFonts w:ascii="Arial" w:hAnsi="Arial" w:cs="Arial"/>
              </w:rPr>
              <w:t>2024</w:t>
            </w:r>
          </w:p>
        </w:tc>
        <w:tc>
          <w:tcPr>
            <w:tcW w:w="609" w:type="dxa"/>
            <w:tcBorders>
              <w:top w:val="single" w:sz="6" w:space="0" w:color="000000"/>
              <w:left w:val="single" w:sz="6" w:space="0" w:color="000000"/>
              <w:bottom w:val="single" w:sz="6" w:space="0" w:color="000000"/>
            </w:tcBorders>
            <w:shd w:val="clear" w:color="auto" w:fill="auto"/>
          </w:tcPr>
          <w:p w14:paraId="6C8FF31B" w14:textId="065597C6" w:rsidR="00EF06AA" w:rsidRPr="00D21FE6" w:rsidRDefault="00EF06AA" w:rsidP="005877FE">
            <w:pPr>
              <w:pStyle w:val="01-golovka"/>
              <w:spacing w:before="40" w:after="20"/>
              <w:rPr>
                <w:lang w:val="en-US"/>
              </w:rPr>
            </w:pPr>
            <w:r w:rsidRPr="00D21FE6">
              <w:rPr>
                <w:rFonts w:ascii="Arial" w:hAnsi="Arial" w:cs="Arial"/>
                <w:lang w:val="en-US"/>
              </w:rPr>
              <w:t>2022</w:t>
            </w:r>
          </w:p>
        </w:tc>
        <w:tc>
          <w:tcPr>
            <w:tcW w:w="609" w:type="dxa"/>
            <w:tcBorders>
              <w:top w:val="single" w:sz="6" w:space="0" w:color="000000"/>
              <w:left w:val="single" w:sz="6" w:space="0" w:color="000000"/>
              <w:bottom w:val="single" w:sz="6" w:space="0" w:color="000000"/>
            </w:tcBorders>
            <w:shd w:val="clear" w:color="auto" w:fill="auto"/>
          </w:tcPr>
          <w:p w14:paraId="696E3CD4" w14:textId="1CAC4965" w:rsidR="00EF06AA" w:rsidRPr="00D21FE6" w:rsidRDefault="00EF06AA" w:rsidP="005877FE">
            <w:pPr>
              <w:pStyle w:val="01-golovka"/>
              <w:spacing w:before="40" w:after="20"/>
              <w:rPr>
                <w:rFonts w:ascii="Arial" w:hAnsi="Arial" w:cs="Arial"/>
                <w:lang w:val="en-US"/>
              </w:rPr>
            </w:pPr>
            <w:r>
              <w:rPr>
                <w:rFonts w:ascii="Arial" w:hAnsi="Arial" w:cs="Arial"/>
                <w:lang w:val="en-US"/>
              </w:rPr>
              <w:t>2023</w:t>
            </w:r>
          </w:p>
        </w:tc>
        <w:tc>
          <w:tcPr>
            <w:tcW w:w="609" w:type="dxa"/>
            <w:tcBorders>
              <w:top w:val="single" w:sz="6" w:space="0" w:color="000000"/>
              <w:left w:val="single" w:sz="6" w:space="0" w:color="000000"/>
              <w:bottom w:val="single" w:sz="6" w:space="0" w:color="000000"/>
            </w:tcBorders>
            <w:shd w:val="clear" w:color="auto" w:fill="auto"/>
          </w:tcPr>
          <w:p w14:paraId="4520921E" w14:textId="54D99406" w:rsidR="00EF06AA" w:rsidRPr="00EF06AA" w:rsidRDefault="00EF06AA" w:rsidP="00DD2A99">
            <w:pPr>
              <w:pStyle w:val="01-golovka"/>
              <w:spacing w:before="40" w:after="20"/>
              <w:rPr>
                <w:rFonts w:ascii="Arial" w:hAnsi="Arial" w:cs="Arial"/>
              </w:rPr>
            </w:pPr>
            <w:r>
              <w:rPr>
                <w:rFonts w:ascii="Arial" w:hAnsi="Arial" w:cs="Arial"/>
              </w:rPr>
              <w:t>2024</w:t>
            </w:r>
          </w:p>
        </w:tc>
        <w:tc>
          <w:tcPr>
            <w:tcW w:w="2832" w:type="dxa"/>
            <w:vMerge/>
            <w:tcBorders>
              <w:left w:val="single" w:sz="6" w:space="0" w:color="000000"/>
              <w:bottom w:val="single" w:sz="6" w:space="0" w:color="000000"/>
            </w:tcBorders>
            <w:shd w:val="clear" w:color="auto" w:fill="auto"/>
          </w:tcPr>
          <w:p w14:paraId="0D926178" w14:textId="77777777" w:rsidR="00EF06AA" w:rsidRPr="00D21FE6" w:rsidRDefault="00EF06AA">
            <w:pPr>
              <w:pStyle w:val="01-golovka"/>
              <w:snapToGrid w:val="0"/>
              <w:spacing w:before="40" w:after="20"/>
              <w:rPr>
                <w:rFonts w:ascii="Arial" w:hAnsi="Arial" w:cs="Arial"/>
                <w:i/>
              </w:rPr>
            </w:pPr>
          </w:p>
        </w:tc>
      </w:tr>
      <w:tr w:rsidR="00EF06AA" w:rsidRPr="00D21FE6" w14:paraId="6DA82994" w14:textId="77777777" w:rsidTr="00EF06AA">
        <w:trPr>
          <w:cantSplit/>
        </w:trPr>
        <w:tc>
          <w:tcPr>
            <w:tcW w:w="2826" w:type="dxa"/>
            <w:tcBorders>
              <w:top w:val="single" w:sz="6" w:space="0" w:color="000000"/>
            </w:tcBorders>
            <w:shd w:val="clear" w:color="auto" w:fill="auto"/>
            <w:vAlign w:val="bottom"/>
          </w:tcPr>
          <w:p w14:paraId="19FF9421" w14:textId="538A33BA" w:rsidR="00EF06AA" w:rsidRPr="00F51CB8" w:rsidRDefault="00EF06AA" w:rsidP="009720A0">
            <w:pPr>
              <w:pStyle w:val="13"/>
              <w:spacing w:before="60" w:line="160" w:lineRule="exact"/>
              <w:rPr>
                <w:color w:val="000000" w:themeColor="text1"/>
                <w:sz w:val="14"/>
                <w:szCs w:val="14"/>
                <w:vertAlign w:val="superscript"/>
              </w:rPr>
            </w:pPr>
            <w:r w:rsidRPr="00C40DD2">
              <w:rPr>
                <w:color w:val="000000" w:themeColor="text1"/>
                <w:sz w:val="14"/>
                <w:szCs w:val="14"/>
                <w:u w:val="none"/>
              </w:rPr>
              <w:t>Россия</w:t>
            </w:r>
          </w:p>
        </w:tc>
        <w:tc>
          <w:tcPr>
            <w:tcW w:w="609" w:type="dxa"/>
            <w:tcBorders>
              <w:top w:val="single" w:sz="6" w:space="0" w:color="000000"/>
              <w:left w:val="single" w:sz="6" w:space="0" w:color="000000"/>
            </w:tcBorders>
            <w:shd w:val="clear" w:color="auto" w:fill="auto"/>
            <w:vAlign w:val="bottom"/>
          </w:tcPr>
          <w:p w14:paraId="7CE27DD7" w14:textId="18977949" w:rsidR="00EF06AA" w:rsidRPr="00C40DD2" w:rsidRDefault="00EF06AA" w:rsidP="009720A0">
            <w:pPr>
              <w:snapToGrid w:val="0"/>
              <w:spacing w:before="60" w:line="160" w:lineRule="exact"/>
              <w:ind w:right="113"/>
              <w:jc w:val="right"/>
              <w:rPr>
                <w:color w:val="000000" w:themeColor="text1"/>
                <w:lang w:val="en-US"/>
              </w:rPr>
            </w:pPr>
            <w:r w:rsidRPr="00C40DD2">
              <w:rPr>
                <w:color w:val="000000" w:themeColor="text1"/>
                <w:lang w:val="en-US"/>
              </w:rPr>
              <w:t>142,9</w:t>
            </w:r>
          </w:p>
        </w:tc>
        <w:tc>
          <w:tcPr>
            <w:tcW w:w="609" w:type="dxa"/>
            <w:tcBorders>
              <w:top w:val="single" w:sz="6" w:space="0" w:color="000000"/>
              <w:left w:val="single" w:sz="6" w:space="0" w:color="000000"/>
            </w:tcBorders>
            <w:shd w:val="clear" w:color="auto" w:fill="auto"/>
            <w:vAlign w:val="bottom"/>
          </w:tcPr>
          <w:p w14:paraId="1802A8BA" w14:textId="4D247AC7" w:rsidR="00EF06AA" w:rsidRPr="00C40DD2" w:rsidRDefault="00EF06AA" w:rsidP="009720A0">
            <w:pPr>
              <w:tabs>
                <w:tab w:val="left" w:pos="167"/>
              </w:tabs>
              <w:snapToGrid w:val="0"/>
              <w:spacing w:before="60" w:line="160" w:lineRule="exact"/>
              <w:ind w:right="113"/>
              <w:jc w:val="right"/>
              <w:rPr>
                <w:color w:val="000000" w:themeColor="text1"/>
                <w:lang w:val="en-US"/>
              </w:rPr>
            </w:pPr>
            <w:r w:rsidRPr="00C40DD2">
              <w:rPr>
                <w:color w:val="000000" w:themeColor="text1"/>
              </w:rPr>
              <w:t>146,4</w:t>
            </w:r>
          </w:p>
        </w:tc>
        <w:tc>
          <w:tcPr>
            <w:tcW w:w="609" w:type="dxa"/>
            <w:tcBorders>
              <w:top w:val="single" w:sz="6" w:space="0" w:color="000000"/>
              <w:left w:val="single" w:sz="6" w:space="0" w:color="000000"/>
            </w:tcBorders>
            <w:shd w:val="clear" w:color="auto" w:fill="auto"/>
            <w:vAlign w:val="bottom"/>
          </w:tcPr>
          <w:p w14:paraId="390FB8B8" w14:textId="0B86F25F" w:rsidR="00EF06AA" w:rsidRPr="00C40DD2" w:rsidRDefault="00EF06AA" w:rsidP="009720A0">
            <w:pPr>
              <w:tabs>
                <w:tab w:val="left" w:pos="167"/>
              </w:tabs>
              <w:snapToGrid w:val="0"/>
              <w:spacing w:before="60" w:line="160" w:lineRule="exact"/>
              <w:ind w:right="113"/>
              <w:jc w:val="right"/>
              <w:rPr>
                <w:color w:val="000000" w:themeColor="text1"/>
                <w:lang w:val="en-US"/>
              </w:rPr>
            </w:pPr>
            <w:r w:rsidRPr="00AB0C33">
              <w:rPr>
                <w:color w:val="000000" w:themeColor="text1"/>
              </w:rPr>
              <w:t>146,1</w:t>
            </w:r>
          </w:p>
        </w:tc>
        <w:tc>
          <w:tcPr>
            <w:tcW w:w="609" w:type="dxa"/>
            <w:tcBorders>
              <w:top w:val="single" w:sz="6" w:space="0" w:color="000000"/>
              <w:left w:val="single" w:sz="6" w:space="0" w:color="000000"/>
            </w:tcBorders>
            <w:shd w:val="clear" w:color="auto" w:fill="auto"/>
            <w:vAlign w:val="bottom"/>
          </w:tcPr>
          <w:p w14:paraId="2B2E39D2" w14:textId="3C65F738" w:rsidR="00EF06AA" w:rsidRPr="00AB0C33" w:rsidRDefault="009720A0" w:rsidP="009720A0">
            <w:pPr>
              <w:tabs>
                <w:tab w:val="left" w:pos="167"/>
              </w:tabs>
              <w:snapToGrid w:val="0"/>
              <w:spacing w:before="60" w:line="160" w:lineRule="exact"/>
              <w:ind w:right="113"/>
              <w:jc w:val="right"/>
              <w:rPr>
                <w:color w:val="000000" w:themeColor="text1"/>
              </w:rPr>
            </w:pPr>
            <w:r>
              <w:rPr>
                <w:color w:val="000000" w:themeColor="text1"/>
              </w:rPr>
              <w:t>***</w:t>
            </w:r>
          </w:p>
        </w:tc>
        <w:tc>
          <w:tcPr>
            <w:tcW w:w="609" w:type="dxa"/>
            <w:tcBorders>
              <w:top w:val="single" w:sz="6" w:space="0" w:color="000000"/>
              <w:left w:val="single" w:sz="6" w:space="0" w:color="000000"/>
            </w:tcBorders>
            <w:shd w:val="clear" w:color="auto" w:fill="auto"/>
            <w:vAlign w:val="bottom"/>
          </w:tcPr>
          <w:p w14:paraId="276CF200" w14:textId="319DE9DD" w:rsidR="00EF06AA" w:rsidRPr="00A203FD" w:rsidRDefault="00EF06AA" w:rsidP="009720A0">
            <w:pPr>
              <w:tabs>
                <w:tab w:val="left" w:pos="167"/>
              </w:tabs>
              <w:snapToGrid w:val="0"/>
              <w:spacing w:before="60" w:line="160" w:lineRule="exact"/>
              <w:ind w:right="113"/>
              <w:jc w:val="right"/>
              <w:rPr>
                <w:color w:val="000000" w:themeColor="text1"/>
                <w:lang w:val="en-US"/>
              </w:rPr>
            </w:pPr>
            <w:r w:rsidRPr="00A203FD">
              <w:rPr>
                <w:color w:val="000000" w:themeColor="text1"/>
              </w:rPr>
              <w:t>102,5</w:t>
            </w:r>
          </w:p>
        </w:tc>
        <w:tc>
          <w:tcPr>
            <w:tcW w:w="609" w:type="dxa"/>
            <w:tcBorders>
              <w:top w:val="single" w:sz="6" w:space="0" w:color="000000"/>
              <w:left w:val="single" w:sz="6" w:space="0" w:color="000000"/>
            </w:tcBorders>
            <w:shd w:val="clear" w:color="auto" w:fill="auto"/>
            <w:vAlign w:val="bottom"/>
          </w:tcPr>
          <w:p w14:paraId="198CB322" w14:textId="1221824E" w:rsidR="00EF06AA" w:rsidRPr="00A203FD" w:rsidRDefault="00EF06AA" w:rsidP="009720A0">
            <w:pPr>
              <w:tabs>
                <w:tab w:val="left" w:pos="167"/>
              </w:tabs>
              <w:snapToGrid w:val="0"/>
              <w:spacing w:before="60" w:line="160" w:lineRule="exact"/>
              <w:ind w:right="113"/>
              <w:jc w:val="right"/>
              <w:rPr>
                <w:color w:val="000000" w:themeColor="text1"/>
                <w:lang w:val="en-US"/>
              </w:rPr>
            </w:pPr>
            <w:r w:rsidRPr="00AB0C33">
              <w:rPr>
                <w:color w:val="000000" w:themeColor="text1"/>
              </w:rPr>
              <w:t>102,2</w:t>
            </w:r>
          </w:p>
        </w:tc>
        <w:tc>
          <w:tcPr>
            <w:tcW w:w="609" w:type="dxa"/>
            <w:tcBorders>
              <w:top w:val="single" w:sz="6" w:space="0" w:color="000000"/>
              <w:left w:val="single" w:sz="6" w:space="0" w:color="000000"/>
            </w:tcBorders>
            <w:shd w:val="clear" w:color="auto" w:fill="auto"/>
            <w:vAlign w:val="bottom"/>
          </w:tcPr>
          <w:p w14:paraId="45C0DD9E" w14:textId="0128C3CD" w:rsidR="00EF06AA" w:rsidRPr="00AB0C33" w:rsidRDefault="009720A0" w:rsidP="009720A0">
            <w:pPr>
              <w:tabs>
                <w:tab w:val="left" w:pos="167"/>
              </w:tabs>
              <w:snapToGrid w:val="0"/>
              <w:spacing w:before="60" w:line="160" w:lineRule="exact"/>
              <w:ind w:right="113"/>
              <w:jc w:val="right"/>
              <w:rPr>
                <w:color w:val="000000" w:themeColor="text1"/>
              </w:rPr>
            </w:pPr>
            <w:r>
              <w:rPr>
                <w:color w:val="000000" w:themeColor="text1"/>
              </w:rPr>
              <w:t>***</w:t>
            </w:r>
          </w:p>
        </w:tc>
        <w:tc>
          <w:tcPr>
            <w:tcW w:w="2832" w:type="dxa"/>
            <w:tcBorders>
              <w:top w:val="single" w:sz="6" w:space="0" w:color="000000"/>
              <w:left w:val="single" w:sz="6" w:space="0" w:color="000000"/>
            </w:tcBorders>
            <w:shd w:val="clear" w:color="auto" w:fill="auto"/>
            <w:vAlign w:val="bottom"/>
          </w:tcPr>
          <w:p w14:paraId="1302CE11" w14:textId="037BC917" w:rsidR="00EF06AA" w:rsidRPr="00C40DD2" w:rsidRDefault="00EF06AA" w:rsidP="009720A0">
            <w:pPr>
              <w:pStyle w:val="13"/>
              <w:spacing w:before="60" w:line="160" w:lineRule="exact"/>
              <w:ind w:left="57"/>
              <w:rPr>
                <w:i/>
                <w:color w:val="000000" w:themeColor="text1"/>
                <w:sz w:val="14"/>
                <w:szCs w:val="14"/>
              </w:rPr>
            </w:pPr>
            <w:r w:rsidRPr="00C40DD2">
              <w:rPr>
                <w:bCs w:val="0"/>
                <w:i/>
                <w:color w:val="000000" w:themeColor="text1"/>
                <w:sz w:val="14"/>
                <w:szCs w:val="14"/>
                <w:u w:val="none"/>
                <w:lang w:val="en-US"/>
              </w:rPr>
              <w:t>Russia</w:t>
            </w:r>
            <w:r w:rsidRPr="00C40DD2">
              <w:rPr>
                <w:bCs w:val="0"/>
                <w:i/>
                <w:color w:val="000000" w:themeColor="text1"/>
                <w:sz w:val="14"/>
                <w:szCs w:val="14"/>
                <w:u w:val="none"/>
              </w:rPr>
              <w:t xml:space="preserve"> </w:t>
            </w:r>
          </w:p>
        </w:tc>
      </w:tr>
      <w:tr w:rsidR="00EF06AA" w:rsidRPr="00D21FE6" w14:paraId="5AA42CF7" w14:textId="77777777" w:rsidTr="00EF06AA">
        <w:trPr>
          <w:cantSplit/>
        </w:trPr>
        <w:tc>
          <w:tcPr>
            <w:tcW w:w="2826" w:type="dxa"/>
            <w:shd w:val="clear" w:color="auto" w:fill="auto"/>
            <w:vAlign w:val="bottom"/>
          </w:tcPr>
          <w:p w14:paraId="675016F0" w14:textId="77777777" w:rsidR="00EF06AA" w:rsidRPr="00C40DD2" w:rsidRDefault="00EF06AA" w:rsidP="009720A0">
            <w:pPr>
              <w:pStyle w:val="13"/>
              <w:spacing w:before="60" w:line="160" w:lineRule="exact"/>
              <w:rPr>
                <w:color w:val="000000" w:themeColor="text1"/>
                <w:sz w:val="14"/>
                <w:szCs w:val="14"/>
              </w:rPr>
            </w:pPr>
            <w:r w:rsidRPr="00C40DD2">
              <w:rPr>
                <w:color w:val="000000" w:themeColor="text1"/>
                <w:sz w:val="14"/>
                <w:szCs w:val="14"/>
                <w:u w:val="none"/>
              </w:rPr>
              <w:t>Страны СНГ</w:t>
            </w:r>
          </w:p>
        </w:tc>
        <w:tc>
          <w:tcPr>
            <w:tcW w:w="609" w:type="dxa"/>
            <w:tcBorders>
              <w:left w:val="single" w:sz="6" w:space="0" w:color="000000"/>
            </w:tcBorders>
            <w:shd w:val="clear" w:color="auto" w:fill="auto"/>
            <w:vAlign w:val="bottom"/>
          </w:tcPr>
          <w:p w14:paraId="068CDEEA" w14:textId="77777777" w:rsidR="00EF06AA" w:rsidRPr="00C40DD2" w:rsidRDefault="00EF06AA" w:rsidP="009720A0">
            <w:pPr>
              <w:snapToGrid w:val="0"/>
              <w:spacing w:before="60" w:line="160" w:lineRule="exact"/>
              <w:ind w:right="113"/>
              <w:jc w:val="right"/>
              <w:rPr>
                <w:color w:val="000000" w:themeColor="text1"/>
                <w:lang w:val="en-US"/>
              </w:rPr>
            </w:pPr>
          </w:p>
        </w:tc>
        <w:tc>
          <w:tcPr>
            <w:tcW w:w="609" w:type="dxa"/>
            <w:tcBorders>
              <w:left w:val="single" w:sz="6" w:space="0" w:color="000000"/>
            </w:tcBorders>
            <w:shd w:val="clear" w:color="auto" w:fill="auto"/>
            <w:vAlign w:val="bottom"/>
          </w:tcPr>
          <w:p w14:paraId="655075CC" w14:textId="77777777" w:rsidR="00EF06AA" w:rsidRPr="00C40DD2" w:rsidRDefault="00EF06AA" w:rsidP="009720A0">
            <w:pPr>
              <w:tabs>
                <w:tab w:val="left" w:pos="167"/>
              </w:tabs>
              <w:snapToGrid w:val="0"/>
              <w:spacing w:before="60" w:line="160" w:lineRule="exact"/>
              <w:ind w:right="113"/>
              <w:jc w:val="right"/>
              <w:rPr>
                <w:color w:val="000000" w:themeColor="text1"/>
                <w:lang w:val="en-US"/>
              </w:rPr>
            </w:pPr>
          </w:p>
        </w:tc>
        <w:tc>
          <w:tcPr>
            <w:tcW w:w="609" w:type="dxa"/>
            <w:tcBorders>
              <w:left w:val="single" w:sz="6" w:space="0" w:color="000000"/>
            </w:tcBorders>
            <w:shd w:val="clear" w:color="auto" w:fill="auto"/>
            <w:vAlign w:val="bottom"/>
          </w:tcPr>
          <w:p w14:paraId="5AC3F530" w14:textId="77777777" w:rsidR="00EF06AA" w:rsidRPr="00C40DD2" w:rsidRDefault="00EF06AA" w:rsidP="009720A0">
            <w:pPr>
              <w:tabs>
                <w:tab w:val="left" w:pos="167"/>
              </w:tabs>
              <w:snapToGrid w:val="0"/>
              <w:spacing w:before="60" w:line="160" w:lineRule="exact"/>
              <w:ind w:right="113"/>
              <w:jc w:val="right"/>
              <w:rPr>
                <w:color w:val="000000" w:themeColor="text1"/>
                <w:lang w:val="en-US"/>
              </w:rPr>
            </w:pPr>
          </w:p>
        </w:tc>
        <w:tc>
          <w:tcPr>
            <w:tcW w:w="609" w:type="dxa"/>
            <w:tcBorders>
              <w:left w:val="single" w:sz="6" w:space="0" w:color="000000"/>
            </w:tcBorders>
            <w:shd w:val="clear" w:color="auto" w:fill="auto"/>
            <w:vAlign w:val="bottom"/>
          </w:tcPr>
          <w:p w14:paraId="2AA229BA" w14:textId="77777777" w:rsidR="00EF06AA" w:rsidRPr="00AB0C33" w:rsidRDefault="00EF06AA" w:rsidP="009720A0">
            <w:pPr>
              <w:tabs>
                <w:tab w:val="left" w:pos="167"/>
              </w:tabs>
              <w:snapToGrid w:val="0"/>
              <w:spacing w:before="60" w:line="160" w:lineRule="exact"/>
              <w:ind w:right="113"/>
              <w:jc w:val="right"/>
              <w:rPr>
                <w:color w:val="000000" w:themeColor="text1"/>
                <w:lang w:val="en-US"/>
              </w:rPr>
            </w:pPr>
          </w:p>
        </w:tc>
        <w:tc>
          <w:tcPr>
            <w:tcW w:w="609" w:type="dxa"/>
            <w:tcBorders>
              <w:left w:val="single" w:sz="6" w:space="0" w:color="000000"/>
            </w:tcBorders>
            <w:shd w:val="clear" w:color="auto" w:fill="auto"/>
            <w:vAlign w:val="bottom"/>
          </w:tcPr>
          <w:p w14:paraId="2A277EA4" w14:textId="77777777" w:rsidR="00EF06AA" w:rsidRPr="00A203FD" w:rsidRDefault="00EF06AA" w:rsidP="009720A0">
            <w:pPr>
              <w:tabs>
                <w:tab w:val="left" w:pos="167"/>
              </w:tabs>
              <w:snapToGrid w:val="0"/>
              <w:spacing w:before="60" w:line="160" w:lineRule="exact"/>
              <w:ind w:right="113"/>
              <w:jc w:val="right"/>
              <w:rPr>
                <w:color w:val="000000" w:themeColor="text1"/>
                <w:lang w:val="en-US"/>
              </w:rPr>
            </w:pPr>
          </w:p>
        </w:tc>
        <w:tc>
          <w:tcPr>
            <w:tcW w:w="609" w:type="dxa"/>
            <w:tcBorders>
              <w:left w:val="single" w:sz="6" w:space="0" w:color="000000"/>
            </w:tcBorders>
            <w:shd w:val="clear" w:color="auto" w:fill="auto"/>
            <w:vAlign w:val="bottom"/>
          </w:tcPr>
          <w:p w14:paraId="48322AA6" w14:textId="77777777" w:rsidR="00EF06AA" w:rsidRPr="00A203FD" w:rsidRDefault="00EF06AA" w:rsidP="009720A0">
            <w:pPr>
              <w:tabs>
                <w:tab w:val="left" w:pos="167"/>
              </w:tabs>
              <w:snapToGrid w:val="0"/>
              <w:spacing w:before="60" w:line="160" w:lineRule="exact"/>
              <w:ind w:right="113"/>
              <w:jc w:val="right"/>
              <w:rPr>
                <w:color w:val="000000" w:themeColor="text1"/>
                <w:lang w:val="en-US"/>
              </w:rPr>
            </w:pPr>
          </w:p>
        </w:tc>
        <w:tc>
          <w:tcPr>
            <w:tcW w:w="609" w:type="dxa"/>
            <w:tcBorders>
              <w:left w:val="single" w:sz="6" w:space="0" w:color="000000"/>
            </w:tcBorders>
            <w:shd w:val="clear" w:color="auto" w:fill="auto"/>
            <w:vAlign w:val="bottom"/>
          </w:tcPr>
          <w:p w14:paraId="479B10AD" w14:textId="77777777" w:rsidR="00EF06AA" w:rsidRPr="00AB0C33" w:rsidRDefault="00EF06AA" w:rsidP="009720A0">
            <w:pPr>
              <w:tabs>
                <w:tab w:val="left" w:pos="167"/>
              </w:tabs>
              <w:snapToGrid w:val="0"/>
              <w:spacing w:before="60" w:line="160" w:lineRule="exact"/>
              <w:ind w:right="113"/>
              <w:jc w:val="right"/>
              <w:rPr>
                <w:color w:val="000000" w:themeColor="text1"/>
                <w:lang w:val="en-US"/>
              </w:rPr>
            </w:pPr>
          </w:p>
        </w:tc>
        <w:tc>
          <w:tcPr>
            <w:tcW w:w="2832" w:type="dxa"/>
            <w:tcBorders>
              <w:left w:val="single" w:sz="6" w:space="0" w:color="000000"/>
            </w:tcBorders>
            <w:shd w:val="clear" w:color="auto" w:fill="auto"/>
            <w:vAlign w:val="bottom"/>
          </w:tcPr>
          <w:p w14:paraId="22DB85AE" w14:textId="77777777" w:rsidR="00EF06AA" w:rsidRPr="00C40DD2" w:rsidRDefault="00EF06AA" w:rsidP="009720A0">
            <w:pPr>
              <w:pStyle w:val="13"/>
              <w:spacing w:before="60" w:line="160" w:lineRule="exact"/>
              <w:ind w:left="57"/>
              <w:rPr>
                <w:i/>
                <w:color w:val="000000" w:themeColor="text1"/>
                <w:sz w:val="14"/>
                <w:szCs w:val="14"/>
              </w:rPr>
            </w:pPr>
            <w:r w:rsidRPr="00C40DD2">
              <w:rPr>
                <w:bCs w:val="0"/>
                <w:i/>
                <w:color w:val="000000" w:themeColor="text1"/>
                <w:sz w:val="14"/>
                <w:szCs w:val="14"/>
                <w:u w:val="none"/>
                <w:lang w:val="en-US"/>
              </w:rPr>
              <w:t>CIS countries</w:t>
            </w:r>
          </w:p>
        </w:tc>
      </w:tr>
      <w:tr w:rsidR="00EF06AA" w:rsidRPr="00D21FE6" w14:paraId="29E3CFEB" w14:textId="77777777" w:rsidTr="00EF06AA">
        <w:trPr>
          <w:cantSplit/>
        </w:trPr>
        <w:tc>
          <w:tcPr>
            <w:tcW w:w="2826" w:type="dxa"/>
            <w:shd w:val="clear" w:color="auto" w:fill="auto"/>
            <w:vAlign w:val="bottom"/>
          </w:tcPr>
          <w:p w14:paraId="675DE7E1" w14:textId="77777777" w:rsidR="00EF06AA" w:rsidRPr="00C40DD2" w:rsidRDefault="00EF06AA" w:rsidP="009720A0">
            <w:pPr>
              <w:pStyle w:val="13"/>
              <w:spacing w:before="60" w:line="160" w:lineRule="exact"/>
              <w:ind w:left="284"/>
              <w:rPr>
                <w:color w:val="000000" w:themeColor="text1"/>
                <w:sz w:val="14"/>
                <w:szCs w:val="14"/>
              </w:rPr>
            </w:pPr>
            <w:r w:rsidRPr="00C40DD2">
              <w:rPr>
                <w:b w:val="0"/>
                <w:bCs w:val="0"/>
                <w:color w:val="000000" w:themeColor="text1"/>
                <w:sz w:val="14"/>
                <w:szCs w:val="14"/>
                <w:u w:val="none"/>
              </w:rPr>
              <w:t>из них:</w:t>
            </w:r>
          </w:p>
        </w:tc>
        <w:tc>
          <w:tcPr>
            <w:tcW w:w="609" w:type="dxa"/>
            <w:tcBorders>
              <w:left w:val="single" w:sz="6" w:space="0" w:color="000000"/>
            </w:tcBorders>
            <w:shd w:val="clear" w:color="auto" w:fill="auto"/>
            <w:vAlign w:val="bottom"/>
          </w:tcPr>
          <w:p w14:paraId="18958F03" w14:textId="77777777" w:rsidR="00EF06AA" w:rsidRPr="00C40DD2" w:rsidRDefault="00EF06AA" w:rsidP="009720A0">
            <w:pPr>
              <w:snapToGrid w:val="0"/>
              <w:spacing w:before="60" w:line="160" w:lineRule="exact"/>
              <w:ind w:right="113"/>
              <w:jc w:val="right"/>
              <w:rPr>
                <w:color w:val="000000" w:themeColor="text1"/>
                <w:lang w:val="en-US"/>
              </w:rPr>
            </w:pPr>
          </w:p>
        </w:tc>
        <w:tc>
          <w:tcPr>
            <w:tcW w:w="609" w:type="dxa"/>
            <w:tcBorders>
              <w:left w:val="single" w:sz="6" w:space="0" w:color="000000"/>
            </w:tcBorders>
            <w:shd w:val="clear" w:color="auto" w:fill="auto"/>
            <w:vAlign w:val="bottom"/>
          </w:tcPr>
          <w:p w14:paraId="3C9C2BA0" w14:textId="77777777" w:rsidR="00EF06AA" w:rsidRPr="00C40DD2" w:rsidRDefault="00EF06AA" w:rsidP="009720A0">
            <w:pPr>
              <w:tabs>
                <w:tab w:val="left" w:pos="167"/>
              </w:tabs>
              <w:snapToGrid w:val="0"/>
              <w:spacing w:before="60" w:line="160" w:lineRule="exact"/>
              <w:ind w:right="113"/>
              <w:jc w:val="right"/>
              <w:rPr>
                <w:color w:val="000000" w:themeColor="text1"/>
                <w:lang w:val="en-US"/>
              </w:rPr>
            </w:pPr>
          </w:p>
        </w:tc>
        <w:tc>
          <w:tcPr>
            <w:tcW w:w="609" w:type="dxa"/>
            <w:tcBorders>
              <w:left w:val="single" w:sz="6" w:space="0" w:color="000000"/>
            </w:tcBorders>
            <w:shd w:val="clear" w:color="auto" w:fill="auto"/>
            <w:vAlign w:val="bottom"/>
          </w:tcPr>
          <w:p w14:paraId="4E42622E" w14:textId="77777777" w:rsidR="00EF06AA" w:rsidRPr="00C40DD2" w:rsidRDefault="00EF06AA" w:rsidP="009720A0">
            <w:pPr>
              <w:tabs>
                <w:tab w:val="left" w:pos="167"/>
              </w:tabs>
              <w:snapToGrid w:val="0"/>
              <w:spacing w:before="60" w:line="160" w:lineRule="exact"/>
              <w:ind w:right="113"/>
              <w:jc w:val="right"/>
              <w:rPr>
                <w:color w:val="000000" w:themeColor="text1"/>
                <w:lang w:val="en-US"/>
              </w:rPr>
            </w:pPr>
          </w:p>
        </w:tc>
        <w:tc>
          <w:tcPr>
            <w:tcW w:w="609" w:type="dxa"/>
            <w:tcBorders>
              <w:left w:val="single" w:sz="6" w:space="0" w:color="000000"/>
            </w:tcBorders>
            <w:shd w:val="clear" w:color="auto" w:fill="auto"/>
            <w:vAlign w:val="bottom"/>
          </w:tcPr>
          <w:p w14:paraId="63BD5C5F" w14:textId="77777777" w:rsidR="00EF06AA" w:rsidRPr="00AB0C33" w:rsidRDefault="00EF06AA" w:rsidP="009720A0">
            <w:pPr>
              <w:tabs>
                <w:tab w:val="left" w:pos="167"/>
              </w:tabs>
              <w:snapToGrid w:val="0"/>
              <w:spacing w:before="60" w:line="160" w:lineRule="exact"/>
              <w:ind w:right="113"/>
              <w:jc w:val="right"/>
              <w:rPr>
                <w:color w:val="000000" w:themeColor="text1"/>
                <w:lang w:val="en-US"/>
              </w:rPr>
            </w:pPr>
          </w:p>
        </w:tc>
        <w:tc>
          <w:tcPr>
            <w:tcW w:w="609" w:type="dxa"/>
            <w:tcBorders>
              <w:left w:val="single" w:sz="6" w:space="0" w:color="000000"/>
            </w:tcBorders>
            <w:shd w:val="clear" w:color="auto" w:fill="auto"/>
            <w:vAlign w:val="bottom"/>
          </w:tcPr>
          <w:p w14:paraId="728D844C" w14:textId="77777777" w:rsidR="00EF06AA" w:rsidRPr="00A203FD" w:rsidRDefault="00EF06AA" w:rsidP="009720A0">
            <w:pPr>
              <w:tabs>
                <w:tab w:val="left" w:pos="167"/>
              </w:tabs>
              <w:snapToGrid w:val="0"/>
              <w:spacing w:before="60" w:line="160" w:lineRule="exact"/>
              <w:ind w:right="113"/>
              <w:jc w:val="right"/>
              <w:rPr>
                <w:color w:val="000000" w:themeColor="text1"/>
                <w:lang w:val="en-US"/>
              </w:rPr>
            </w:pPr>
          </w:p>
        </w:tc>
        <w:tc>
          <w:tcPr>
            <w:tcW w:w="609" w:type="dxa"/>
            <w:tcBorders>
              <w:left w:val="single" w:sz="6" w:space="0" w:color="000000"/>
            </w:tcBorders>
            <w:shd w:val="clear" w:color="auto" w:fill="auto"/>
            <w:vAlign w:val="bottom"/>
          </w:tcPr>
          <w:p w14:paraId="3A194501" w14:textId="77777777" w:rsidR="00EF06AA" w:rsidRPr="00A203FD" w:rsidRDefault="00EF06AA" w:rsidP="009720A0">
            <w:pPr>
              <w:tabs>
                <w:tab w:val="left" w:pos="167"/>
              </w:tabs>
              <w:snapToGrid w:val="0"/>
              <w:spacing w:before="60" w:line="160" w:lineRule="exact"/>
              <w:ind w:right="113"/>
              <w:jc w:val="right"/>
              <w:rPr>
                <w:color w:val="000000" w:themeColor="text1"/>
                <w:lang w:val="en-US"/>
              </w:rPr>
            </w:pPr>
          </w:p>
        </w:tc>
        <w:tc>
          <w:tcPr>
            <w:tcW w:w="609" w:type="dxa"/>
            <w:tcBorders>
              <w:left w:val="single" w:sz="6" w:space="0" w:color="000000"/>
            </w:tcBorders>
            <w:shd w:val="clear" w:color="auto" w:fill="auto"/>
            <w:vAlign w:val="bottom"/>
          </w:tcPr>
          <w:p w14:paraId="767918B1" w14:textId="77777777" w:rsidR="00EF06AA" w:rsidRPr="00AB0C33" w:rsidRDefault="00EF06AA" w:rsidP="009720A0">
            <w:pPr>
              <w:tabs>
                <w:tab w:val="left" w:pos="167"/>
              </w:tabs>
              <w:snapToGrid w:val="0"/>
              <w:spacing w:before="60" w:line="160" w:lineRule="exact"/>
              <w:ind w:right="113"/>
              <w:jc w:val="right"/>
              <w:rPr>
                <w:color w:val="000000" w:themeColor="text1"/>
                <w:lang w:val="en-US"/>
              </w:rPr>
            </w:pPr>
          </w:p>
        </w:tc>
        <w:tc>
          <w:tcPr>
            <w:tcW w:w="2832" w:type="dxa"/>
            <w:tcBorders>
              <w:left w:val="single" w:sz="6" w:space="0" w:color="000000"/>
            </w:tcBorders>
            <w:shd w:val="clear" w:color="auto" w:fill="auto"/>
            <w:vAlign w:val="bottom"/>
          </w:tcPr>
          <w:p w14:paraId="1EB53CA2" w14:textId="561CE2F2" w:rsidR="00EF06AA" w:rsidRPr="00C849E9" w:rsidRDefault="00C849E9" w:rsidP="009720A0">
            <w:pPr>
              <w:pStyle w:val="13"/>
              <w:spacing w:before="60" w:line="160" w:lineRule="exact"/>
              <w:ind w:left="284"/>
              <w:rPr>
                <w:i/>
                <w:sz w:val="14"/>
                <w:szCs w:val="14"/>
              </w:rPr>
            </w:pPr>
            <w:r w:rsidRPr="00C849E9">
              <w:rPr>
                <w:b w:val="0"/>
                <w:bCs w:val="0"/>
                <w:i/>
                <w:sz w:val="14"/>
                <w:szCs w:val="14"/>
                <w:u w:val="none"/>
                <w:lang w:val="en-US"/>
              </w:rPr>
              <w:t>of which</w:t>
            </w:r>
            <w:r w:rsidRPr="00C849E9">
              <w:rPr>
                <w:b w:val="0"/>
                <w:bCs w:val="0"/>
                <w:i/>
                <w:sz w:val="14"/>
                <w:szCs w:val="14"/>
                <w:u w:val="none"/>
              </w:rPr>
              <w:t>:</w:t>
            </w:r>
          </w:p>
        </w:tc>
      </w:tr>
      <w:tr w:rsidR="00C849E9" w:rsidRPr="00D21FE6" w14:paraId="27DDE014" w14:textId="77777777" w:rsidTr="00817D2E">
        <w:trPr>
          <w:cantSplit/>
        </w:trPr>
        <w:tc>
          <w:tcPr>
            <w:tcW w:w="2826" w:type="dxa"/>
            <w:shd w:val="clear" w:color="auto" w:fill="auto"/>
            <w:vAlign w:val="bottom"/>
          </w:tcPr>
          <w:p w14:paraId="23AC45A3" w14:textId="77777777" w:rsidR="00C849E9" w:rsidRPr="00C40DD2" w:rsidRDefault="00C849E9" w:rsidP="009720A0">
            <w:pPr>
              <w:spacing w:before="60" w:line="160" w:lineRule="exact"/>
              <w:ind w:left="113"/>
              <w:rPr>
                <w:color w:val="000000" w:themeColor="text1"/>
              </w:rPr>
            </w:pPr>
            <w:r w:rsidRPr="00C40DD2">
              <w:rPr>
                <w:color w:val="000000" w:themeColor="text1"/>
                <w:lang w:val="en-US"/>
              </w:rPr>
              <w:t>Азербайджан</w:t>
            </w:r>
          </w:p>
        </w:tc>
        <w:tc>
          <w:tcPr>
            <w:tcW w:w="609" w:type="dxa"/>
            <w:tcBorders>
              <w:left w:val="single" w:sz="6" w:space="0" w:color="000000"/>
            </w:tcBorders>
            <w:shd w:val="clear" w:color="auto" w:fill="auto"/>
            <w:vAlign w:val="bottom"/>
          </w:tcPr>
          <w:p w14:paraId="22F83AD5" w14:textId="751CC2CE" w:rsidR="00C849E9" w:rsidRPr="00C849E9" w:rsidRDefault="00C849E9" w:rsidP="009720A0">
            <w:pPr>
              <w:snapToGrid w:val="0"/>
              <w:spacing w:before="60" w:line="160" w:lineRule="exact"/>
              <w:ind w:right="113"/>
              <w:jc w:val="right"/>
              <w:rPr>
                <w:lang w:val="en-US"/>
              </w:rPr>
            </w:pPr>
            <w:r w:rsidRPr="00C849E9">
              <w:rPr>
                <w:lang w:val="en-US"/>
              </w:rPr>
              <w:t>9,1</w:t>
            </w:r>
          </w:p>
        </w:tc>
        <w:tc>
          <w:tcPr>
            <w:tcW w:w="609" w:type="dxa"/>
            <w:tcBorders>
              <w:left w:val="single" w:sz="6" w:space="0" w:color="000000"/>
            </w:tcBorders>
            <w:shd w:val="clear" w:color="auto" w:fill="auto"/>
            <w:vAlign w:val="bottom"/>
          </w:tcPr>
          <w:p w14:paraId="27F5D532" w14:textId="69318E73" w:rsidR="00C849E9" w:rsidRPr="00C849E9" w:rsidRDefault="00C849E9" w:rsidP="009720A0">
            <w:pPr>
              <w:snapToGrid w:val="0"/>
              <w:spacing w:before="60" w:line="160" w:lineRule="exact"/>
              <w:ind w:right="113"/>
              <w:jc w:val="right"/>
              <w:rPr>
                <w:lang w:val="en-US"/>
              </w:rPr>
            </w:pPr>
            <w:r w:rsidRPr="00C849E9">
              <w:t>10,1</w:t>
            </w:r>
          </w:p>
        </w:tc>
        <w:tc>
          <w:tcPr>
            <w:tcW w:w="609" w:type="dxa"/>
            <w:tcBorders>
              <w:left w:val="single" w:sz="6" w:space="0" w:color="000000"/>
            </w:tcBorders>
            <w:shd w:val="clear" w:color="auto" w:fill="auto"/>
            <w:vAlign w:val="bottom"/>
          </w:tcPr>
          <w:p w14:paraId="1D00B483" w14:textId="1049EBE5" w:rsidR="00C849E9" w:rsidRPr="00C849E9" w:rsidRDefault="00C849E9" w:rsidP="009720A0">
            <w:pPr>
              <w:snapToGrid w:val="0"/>
              <w:spacing w:before="60" w:line="160" w:lineRule="exact"/>
              <w:ind w:right="113"/>
              <w:jc w:val="right"/>
              <w:rPr>
                <w:lang w:val="en-US"/>
              </w:rPr>
            </w:pPr>
            <w:r w:rsidRPr="00C849E9">
              <w:t>10,2</w:t>
            </w:r>
          </w:p>
        </w:tc>
        <w:tc>
          <w:tcPr>
            <w:tcW w:w="609" w:type="dxa"/>
            <w:tcBorders>
              <w:left w:val="single" w:sz="6" w:space="0" w:color="000000"/>
            </w:tcBorders>
            <w:shd w:val="clear" w:color="auto" w:fill="auto"/>
            <w:vAlign w:val="bottom"/>
          </w:tcPr>
          <w:p w14:paraId="3F19B4CC" w14:textId="2921945C" w:rsidR="00C849E9" w:rsidRPr="00C849E9" w:rsidRDefault="00C849E9" w:rsidP="009720A0">
            <w:pPr>
              <w:snapToGrid w:val="0"/>
              <w:spacing w:before="60" w:line="160" w:lineRule="exact"/>
              <w:ind w:right="113"/>
              <w:jc w:val="right"/>
              <w:rPr>
                <w:lang w:val="en-US"/>
              </w:rPr>
            </w:pPr>
            <w:r w:rsidRPr="00C849E9">
              <w:t>10,2</w:t>
            </w:r>
          </w:p>
        </w:tc>
        <w:tc>
          <w:tcPr>
            <w:tcW w:w="609" w:type="dxa"/>
            <w:tcBorders>
              <w:left w:val="single" w:sz="6" w:space="0" w:color="000000"/>
            </w:tcBorders>
            <w:shd w:val="clear" w:color="auto" w:fill="auto"/>
            <w:vAlign w:val="bottom"/>
          </w:tcPr>
          <w:p w14:paraId="5839BA38" w14:textId="69AE45FA" w:rsidR="00C849E9" w:rsidRPr="00C849E9" w:rsidRDefault="00C849E9" w:rsidP="009720A0">
            <w:pPr>
              <w:snapToGrid w:val="0"/>
              <w:spacing w:before="60" w:line="160" w:lineRule="exact"/>
              <w:ind w:right="113"/>
              <w:jc w:val="right"/>
              <w:rPr>
                <w:lang w:val="en-US"/>
              </w:rPr>
            </w:pPr>
            <w:r w:rsidRPr="00C849E9">
              <w:t>111</w:t>
            </w:r>
          </w:p>
        </w:tc>
        <w:tc>
          <w:tcPr>
            <w:tcW w:w="609" w:type="dxa"/>
            <w:tcBorders>
              <w:left w:val="single" w:sz="6" w:space="0" w:color="000000"/>
            </w:tcBorders>
            <w:shd w:val="clear" w:color="auto" w:fill="auto"/>
            <w:vAlign w:val="bottom"/>
          </w:tcPr>
          <w:p w14:paraId="39A9D474" w14:textId="12D01989" w:rsidR="00C849E9" w:rsidRPr="00C849E9" w:rsidRDefault="00C849E9" w:rsidP="009720A0">
            <w:pPr>
              <w:snapToGrid w:val="0"/>
              <w:spacing w:before="60" w:line="160" w:lineRule="exact"/>
              <w:ind w:right="113"/>
              <w:jc w:val="right"/>
              <w:rPr>
                <w:lang w:val="en-US"/>
              </w:rPr>
            </w:pPr>
            <w:r w:rsidRPr="00C849E9">
              <w:t>112</w:t>
            </w:r>
          </w:p>
        </w:tc>
        <w:tc>
          <w:tcPr>
            <w:tcW w:w="609" w:type="dxa"/>
            <w:tcBorders>
              <w:left w:val="single" w:sz="6" w:space="0" w:color="000000"/>
            </w:tcBorders>
            <w:shd w:val="clear" w:color="auto" w:fill="auto"/>
            <w:vAlign w:val="bottom"/>
          </w:tcPr>
          <w:p w14:paraId="43484560" w14:textId="732DD948" w:rsidR="00C849E9" w:rsidRPr="00C849E9" w:rsidRDefault="00C849E9" w:rsidP="009720A0">
            <w:pPr>
              <w:snapToGrid w:val="0"/>
              <w:spacing w:before="60" w:line="160" w:lineRule="exact"/>
              <w:ind w:right="113"/>
              <w:jc w:val="right"/>
              <w:rPr>
                <w:lang w:val="en-US"/>
              </w:rPr>
            </w:pPr>
            <w:r w:rsidRPr="00C849E9">
              <w:t>113</w:t>
            </w:r>
          </w:p>
        </w:tc>
        <w:tc>
          <w:tcPr>
            <w:tcW w:w="2832" w:type="dxa"/>
            <w:tcBorders>
              <w:left w:val="single" w:sz="6" w:space="0" w:color="000000"/>
            </w:tcBorders>
            <w:shd w:val="clear" w:color="auto" w:fill="auto"/>
            <w:vAlign w:val="bottom"/>
          </w:tcPr>
          <w:p w14:paraId="469A488B" w14:textId="77777777" w:rsidR="00C849E9" w:rsidRPr="00C849E9" w:rsidRDefault="00C849E9" w:rsidP="009720A0">
            <w:pPr>
              <w:spacing w:before="60" w:line="160" w:lineRule="exact"/>
              <w:ind w:left="170"/>
              <w:rPr>
                <w:i/>
              </w:rPr>
            </w:pPr>
            <w:r w:rsidRPr="00C849E9">
              <w:rPr>
                <w:i/>
              </w:rPr>
              <w:t>Azerbaijan</w:t>
            </w:r>
          </w:p>
        </w:tc>
      </w:tr>
      <w:tr w:rsidR="00C849E9" w:rsidRPr="00D21FE6" w14:paraId="4771E5AB" w14:textId="77777777" w:rsidTr="00817D2E">
        <w:trPr>
          <w:cantSplit/>
        </w:trPr>
        <w:tc>
          <w:tcPr>
            <w:tcW w:w="2826" w:type="dxa"/>
            <w:shd w:val="clear" w:color="auto" w:fill="auto"/>
            <w:vAlign w:val="bottom"/>
          </w:tcPr>
          <w:p w14:paraId="05EA221B" w14:textId="77777777" w:rsidR="00C849E9" w:rsidRPr="00C40DD2" w:rsidRDefault="00C849E9" w:rsidP="009720A0">
            <w:pPr>
              <w:spacing w:before="60" w:line="160" w:lineRule="exact"/>
              <w:ind w:left="113"/>
              <w:rPr>
                <w:color w:val="000000" w:themeColor="text1"/>
              </w:rPr>
            </w:pPr>
            <w:r w:rsidRPr="00C40DD2">
              <w:rPr>
                <w:color w:val="000000" w:themeColor="text1"/>
                <w:lang w:val="en-US"/>
              </w:rPr>
              <w:t>Армения</w:t>
            </w:r>
          </w:p>
        </w:tc>
        <w:tc>
          <w:tcPr>
            <w:tcW w:w="609" w:type="dxa"/>
            <w:tcBorders>
              <w:left w:val="single" w:sz="6" w:space="0" w:color="000000"/>
            </w:tcBorders>
            <w:shd w:val="clear" w:color="auto" w:fill="auto"/>
            <w:vAlign w:val="bottom"/>
          </w:tcPr>
          <w:p w14:paraId="022B1A30" w14:textId="277CBA5D" w:rsidR="00C849E9" w:rsidRPr="00C849E9" w:rsidRDefault="00C849E9" w:rsidP="009720A0">
            <w:pPr>
              <w:snapToGrid w:val="0"/>
              <w:spacing w:before="60" w:line="160" w:lineRule="exact"/>
              <w:ind w:right="113"/>
              <w:jc w:val="right"/>
              <w:rPr>
                <w:lang w:val="en-US"/>
              </w:rPr>
            </w:pPr>
            <w:r w:rsidRPr="00C849E9">
              <w:rPr>
                <w:lang w:val="en-US"/>
              </w:rPr>
              <w:t>3,0</w:t>
            </w:r>
          </w:p>
        </w:tc>
        <w:tc>
          <w:tcPr>
            <w:tcW w:w="609" w:type="dxa"/>
            <w:tcBorders>
              <w:left w:val="single" w:sz="6" w:space="0" w:color="000000"/>
            </w:tcBorders>
            <w:shd w:val="clear" w:color="auto" w:fill="auto"/>
            <w:vAlign w:val="bottom"/>
          </w:tcPr>
          <w:p w14:paraId="4A9855A4" w14:textId="47975616" w:rsidR="00C849E9" w:rsidRPr="00C849E9" w:rsidRDefault="00C849E9" w:rsidP="009720A0">
            <w:pPr>
              <w:snapToGrid w:val="0"/>
              <w:spacing w:before="60" w:line="160" w:lineRule="exact"/>
              <w:ind w:right="113"/>
              <w:jc w:val="right"/>
              <w:rPr>
                <w:lang w:val="en-US"/>
              </w:rPr>
            </w:pPr>
            <w:r w:rsidRPr="00C849E9">
              <w:t>3,0</w:t>
            </w:r>
          </w:p>
        </w:tc>
        <w:tc>
          <w:tcPr>
            <w:tcW w:w="609" w:type="dxa"/>
            <w:tcBorders>
              <w:left w:val="single" w:sz="6" w:space="0" w:color="000000"/>
            </w:tcBorders>
            <w:shd w:val="clear" w:color="auto" w:fill="auto"/>
            <w:vAlign w:val="bottom"/>
          </w:tcPr>
          <w:p w14:paraId="511A42E1" w14:textId="6DDECACF" w:rsidR="00C849E9" w:rsidRPr="00C849E9" w:rsidRDefault="00C849E9" w:rsidP="009720A0">
            <w:pPr>
              <w:snapToGrid w:val="0"/>
              <w:spacing w:before="60" w:line="160" w:lineRule="exact"/>
              <w:ind w:right="113"/>
              <w:jc w:val="right"/>
              <w:rPr>
                <w:lang w:val="en-US"/>
              </w:rPr>
            </w:pPr>
            <w:r w:rsidRPr="00C849E9">
              <w:t>3,0</w:t>
            </w:r>
          </w:p>
        </w:tc>
        <w:tc>
          <w:tcPr>
            <w:tcW w:w="609" w:type="dxa"/>
            <w:tcBorders>
              <w:left w:val="single" w:sz="6" w:space="0" w:color="000000"/>
            </w:tcBorders>
            <w:shd w:val="clear" w:color="auto" w:fill="auto"/>
            <w:vAlign w:val="bottom"/>
          </w:tcPr>
          <w:p w14:paraId="77849B76" w14:textId="774B7325" w:rsidR="00C849E9" w:rsidRPr="00C849E9" w:rsidRDefault="00C849E9" w:rsidP="009720A0">
            <w:pPr>
              <w:snapToGrid w:val="0"/>
              <w:spacing w:before="60" w:line="160" w:lineRule="exact"/>
              <w:ind w:right="113"/>
              <w:jc w:val="right"/>
              <w:rPr>
                <w:lang w:val="en-US"/>
              </w:rPr>
            </w:pPr>
            <w:r w:rsidRPr="00C849E9">
              <w:t>3,0</w:t>
            </w:r>
          </w:p>
        </w:tc>
        <w:tc>
          <w:tcPr>
            <w:tcW w:w="609" w:type="dxa"/>
            <w:tcBorders>
              <w:left w:val="single" w:sz="6" w:space="0" w:color="000000"/>
            </w:tcBorders>
            <w:shd w:val="clear" w:color="auto" w:fill="auto"/>
            <w:vAlign w:val="bottom"/>
          </w:tcPr>
          <w:p w14:paraId="354CE305" w14:textId="5C7D378D" w:rsidR="00C849E9" w:rsidRPr="00C849E9" w:rsidRDefault="00C849E9" w:rsidP="009720A0">
            <w:pPr>
              <w:snapToGrid w:val="0"/>
              <w:spacing w:before="60" w:line="160" w:lineRule="exact"/>
              <w:ind w:right="113"/>
              <w:jc w:val="right"/>
              <w:rPr>
                <w:lang w:val="en-US"/>
              </w:rPr>
            </w:pPr>
            <w:r w:rsidRPr="00C849E9">
              <w:t>98</w:t>
            </w:r>
          </w:p>
        </w:tc>
        <w:tc>
          <w:tcPr>
            <w:tcW w:w="609" w:type="dxa"/>
            <w:tcBorders>
              <w:left w:val="single" w:sz="6" w:space="0" w:color="000000"/>
            </w:tcBorders>
            <w:shd w:val="clear" w:color="auto" w:fill="auto"/>
            <w:vAlign w:val="bottom"/>
          </w:tcPr>
          <w:p w14:paraId="61AE190C" w14:textId="1E070DC9" w:rsidR="00C849E9" w:rsidRPr="00C849E9" w:rsidRDefault="00C849E9" w:rsidP="009720A0">
            <w:pPr>
              <w:snapToGrid w:val="0"/>
              <w:spacing w:before="60" w:line="160" w:lineRule="exact"/>
              <w:ind w:right="113"/>
              <w:jc w:val="right"/>
              <w:rPr>
                <w:lang w:val="en-US"/>
              </w:rPr>
            </w:pPr>
            <w:r w:rsidRPr="00C849E9">
              <w:t>98</w:t>
            </w:r>
          </w:p>
        </w:tc>
        <w:tc>
          <w:tcPr>
            <w:tcW w:w="609" w:type="dxa"/>
            <w:tcBorders>
              <w:left w:val="single" w:sz="6" w:space="0" w:color="000000"/>
            </w:tcBorders>
            <w:shd w:val="clear" w:color="auto" w:fill="auto"/>
            <w:vAlign w:val="bottom"/>
          </w:tcPr>
          <w:p w14:paraId="6F03C037" w14:textId="500AB829" w:rsidR="00C849E9" w:rsidRPr="00C849E9" w:rsidRDefault="00C849E9" w:rsidP="009720A0">
            <w:pPr>
              <w:snapToGrid w:val="0"/>
              <w:spacing w:before="60" w:line="160" w:lineRule="exact"/>
              <w:ind w:right="113"/>
              <w:jc w:val="right"/>
              <w:rPr>
                <w:lang w:val="en-US"/>
              </w:rPr>
            </w:pPr>
            <w:r w:rsidRPr="00C849E9">
              <w:t>100</w:t>
            </w:r>
          </w:p>
        </w:tc>
        <w:tc>
          <w:tcPr>
            <w:tcW w:w="2832" w:type="dxa"/>
            <w:tcBorders>
              <w:left w:val="single" w:sz="6" w:space="0" w:color="000000"/>
            </w:tcBorders>
            <w:shd w:val="clear" w:color="auto" w:fill="auto"/>
            <w:vAlign w:val="bottom"/>
          </w:tcPr>
          <w:p w14:paraId="7DF1FC88" w14:textId="77777777" w:rsidR="00C849E9" w:rsidRPr="00C849E9" w:rsidRDefault="00C849E9" w:rsidP="009720A0">
            <w:pPr>
              <w:spacing w:before="60" w:line="160" w:lineRule="exact"/>
              <w:ind w:left="170"/>
              <w:rPr>
                <w:i/>
              </w:rPr>
            </w:pPr>
            <w:r w:rsidRPr="00C849E9">
              <w:rPr>
                <w:i/>
              </w:rPr>
              <w:t>Armenia</w:t>
            </w:r>
          </w:p>
        </w:tc>
      </w:tr>
      <w:tr w:rsidR="00C849E9" w:rsidRPr="00D21FE6" w14:paraId="60EE4B75" w14:textId="77777777" w:rsidTr="00817D2E">
        <w:trPr>
          <w:cantSplit/>
        </w:trPr>
        <w:tc>
          <w:tcPr>
            <w:tcW w:w="2826" w:type="dxa"/>
            <w:shd w:val="clear" w:color="auto" w:fill="auto"/>
            <w:vAlign w:val="bottom"/>
          </w:tcPr>
          <w:p w14:paraId="77849920" w14:textId="77777777" w:rsidR="00C849E9" w:rsidRPr="00C40DD2" w:rsidRDefault="00C849E9" w:rsidP="009720A0">
            <w:pPr>
              <w:spacing w:before="60" w:line="160" w:lineRule="exact"/>
              <w:ind w:left="113"/>
              <w:rPr>
                <w:color w:val="000000" w:themeColor="text1"/>
              </w:rPr>
            </w:pPr>
            <w:r w:rsidRPr="00C40DD2">
              <w:rPr>
                <w:color w:val="000000" w:themeColor="text1"/>
                <w:lang w:val="en-US"/>
              </w:rPr>
              <w:t>Беларусь</w:t>
            </w:r>
          </w:p>
        </w:tc>
        <w:tc>
          <w:tcPr>
            <w:tcW w:w="609" w:type="dxa"/>
            <w:tcBorders>
              <w:left w:val="single" w:sz="6" w:space="0" w:color="000000"/>
            </w:tcBorders>
            <w:shd w:val="clear" w:color="auto" w:fill="auto"/>
            <w:vAlign w:val="bottom"/>
          </w:tcPr>
          <w:p w14:paraId="34F34FD2" w14:textId="4F9DBE18" w:rsidR="00C849E9" w:rsidRPr="00C849E9" w:rsidRDefault="00C849E9" w:rsidP="009720A0">
            <w:pPr>
              <w:snapToGrid w:val="0"/>
              <w:spacing w:before="60" w:line="160" w:lineRule="exact"/>
              <w:ind w:right="113"/>
              <w:jc w:val="right"/>
              <w:rPr>
                <w:lang w:val="en-US"/>
              </w:rPr>
            </w:pPr>
            <w:r w:rsidRPr="00C849E9">
              <w:rPr>
                <w:lang w:val="en-US"/>
              </w:rPr>
              <w:t>9,5</w:t>
            </w:r>
          </w:p>
        </w:tc>
        <w:tc>
          <w:tcPr>
            <w:tcW w:w="609" w:type="dxa"/>
            <w:tcBorders>
              <w:left w:val="single" w:sz="6" w:space="0" w:color="000000"/>
            </w:tcBorders>
            <w:shd w:val="clear" w:color="auto" w:fill="auto"/>
            <w:vAlign w:val="bottom"/>
          </w:tcPr>
          <w:p w14:paraId="7549F40B" w14:textId="1C27AC1D" w:rsidR="00C849E9" w:rsidRPr="00C849E9" w:rsidRDefault="00C849E9" w:rsidP="009720A0">
            <w:pPr>
              <w:snapToGrid w:val="0"/>
              <w:spacing w:before="60" w:line="160" w:lineRule="exact"/>
              <w:ind w:right="113"/>
              <w:jc w:val="right"/>
              <w:rPr>
                <w:lang w:val="en-US"/>
              </w:rPr>
            </w:pPr>
            <w:r w:rsidRPr="00C849E9">
              <w:rPr>
                <w:lang w:val="en-US"/>
              </w:rPr>
              <w:t>9</w:t>
            </w:r>
            <w:r w:rsidRPr="00C849E9">
              <w:t>,</w:t>
            </w:r>
            <w:r w:rsidRPr="00C849E9">
              <w:rPr>
                <w:lang w:val="en-US"/>
              </w:rPr>
              <w:t>2</w:t>
            </w:r>
          </w:p>
        </w:tc>
        <w:tc>
          <w:tcPr>
            <w:tcW w:w="609" w:type="dxa"/>
            <w:tcBorders>
              <w:left w:val="single" w:sz="6" w:space="0" w:color="000000"/>
            </w:tcBorders>
            <w:shd w:val="clear" w:color="auto" w:fill="auto"/>
            <w:vAlign w:val="bottom"/>
          </w:tcPr>
          <w:p w14:paraId="31243226" w14:textId="33A11050" w:rsidR="00C849E9" w:rsidRPr="00C849E9" w:rsidRDefault="00C849E9" w:rsidP="009720A0">
            <w:pPr>
              <w:snapToGrid w:val="0"/>
              <w:spacing w:before="60" w:line="160" w:lineRule="exact"/>
              <w:ind w:right="113"/>
              <w:jc w:val="right"/>
              <w:rPr>
                <w:lang w:val="en-US"/>
              </w:rPr>
            </w:pPr>
            <w:r w:rsidRPr="00C849E9">
              <w:t>9,2</w:t>
            </w:r>
          </w:p>
        </w:tc>
        <w:tc>
          <w:tcPr>
            <w:tcW w:w="609" w:type="dxa"/>
            <w:tcBorders>
              <w:left w:val="single" w:sz="6" w:space="0" w:color="000000"/>
            </w:tcBorders>
            <w:shd w:val="clear" w:color="auto" w:fill="auto"/>
            <w:vAlign w:val="bottom"/>
          </w:tcPr>
          <w:p w14:paraId="54A4A1DD" w14:textId="018A2845" w:rsidR="00C849E9" w:rsidRPr="00C849E9" w:rsidRDefault="00C849E9" w:rsidP="009720A0">
            <w:pPr>
              <w:snapToGrid w:val="0"/>
              <w:spacing w:before="60" w:line="160" w:lineRule="exact"/>
              <w:ind w:right="113"/>
              <w:jc w:val="right"/>
              <w:rPr>
                <w:lang w:val="en-US"/>
              </w:rPr>
            </w:pPr>
            <w:r w:rsidRPr="00C849E9">
              <w:t>9,1</w:t>
            </w:r>
          </w:p>
        </w:tc>
        <w:tc>
          <w:tcPr>
            <w:tcW w:w="609" w:type="dxa"/>
            <w:tcBorders>
              <w:left w:val="single" w:sz="6" w:space="0" w:color="000000"/>
            </w:tcBorders>
            <w:shd w:val="clear" w:color="auto" w:fill="auto"/>
            <w:vAlign w:val="bottom"/>
          </w:tcPr>
          <w:p w14:paraId="4AE26EC1" w14:textId="6D819333" w:rsidR="00C849E9" w:rsidRPr="00C849E9" w:rsidRDefault="00C849E9" w:rsidP="009720A0">
            <w:pPr>
              <w:snapToGrid w:val="0"/>
              <w:spacing w:before="60" w:line="160" w:lineRule="exact"/>
              <w:ind w:right="113"/>
              <w:jc w:val="right"/>
              <w:rPr>
                <w:lang w:val="en-US"/>
              </w:rPr>
            </w:pPr>
            <w:r w:rsidRPr="00C849E9">
              <w:t>97</w:t>
            </w:r>
          </w:p>
        </w:tc>
        <w:tc>
          <w:tcPr>
            <w:tcW w:w="609" w:type="dxa"/>
            <w:tcBorders>
              <w:left w:val="single" w:sz="6" w:space="0" w:color="000000"/>
            </w:tcBorders>
            <w:shd w:val="clear" w:color="auto" w:fill="auto"/>
            <w:vAlign w:val="bottom"/>
          </w:tcPr>
          <w:p w14:paraId="6BBFC94A" w14:textId="4ED019D8" w:rsidR="00C849E9" w:rsidRPr="00C849E9" w:rsidRDefault="00C849E9" w:rsidP="009720A0">
            <w:pPr>
              <w:snapToGrid w:val="0"/>
              <w:spacing w:before="60" w:line="160" w:lineRule="exact"/>
              <w:ind w:right="113"/>
              <w:jc w:val="right"/>
              <w:rPr>
                <w:lang w:val="en-US"/>
              </w:rPr>
            </w:pPr>
            <w:r w:rsidRPr="00C849E9">
              <w:t>97</w:t>
            </w:r>
          </w:p>
        </w:tc>
        <w:tc>
          <w:tcPr>
            <w:tcW w:w="609" w:type="dxa"/>
            <w:tcBorders>
              <w:left w:val="single" w:sz="6" w:space="0" w:color="000000"/>
            </w:tcBorders>
            <w:shd w:val="clear" w:color="auto" w:fill="auto"/>
            <w:vAlign w:val="bottom"/>
          </w:tcPr>
          <w:p w14:paraId="3799FA4B" w14:textId="5E8020E9" w:rsidR="00C849E9" w:rsidRPr="00C849E9" w:rsidRDefault="00C849E9" w:rsidP="009720A0">
            <w:pPr>
              <w:snapToGrid w:val="0"/>
              <w:spacing w:before="60" w:line="160" w:lineRule="exact"/>
              <w:ind w:right="113"/>
              <w:jc w:val="right"/>
              <w:rPr>
                <w:lang w:val="en-US"/>
              </w:rPr>
            </w:pPr>
            <w:r w:rsidRPr="00C849E9">
              <w:t>96</w:t>
            </w:r>
          </w:p>
        </w:tc>
        <w:tc>
          <w:tcPr>
            <w:tcW w:w="2832" w:type="dxa"/>
            <w:tcBorders>
              <w:left w:val="single" w:sz="6" w:space="0" w:color="000000"/>
            </w:tcBorders>
            <w:shd w:val="clear" w:color="auto" w:fill="auto"/>
            <w:vAlign w:val="bottom"/>
          </w:tcPr>
          <w:p w14:paraId="2923E3FE" w14:textId="77777777" w:rsidR="00C849E9" w:rsidRPr="00C849E9" w:rsidRDefault="00C849E9" w:rsidP="009720A0">
            <w:pPr>
              <w:spacing w:before="60" w:line="160" w:lineRule="exact"/>
              <w:ind w:left="170"/>
              <w:rPr>
                <w:i/>
              </w:rPr>
            </w:pPr>
            <w:r w:rsidRPr="00C849E9">
              <w:rPr>
                <w:i/>
              </w:rPr>
              <w:t>Belarus</w:t>
            </w:r>
          </w:p>
        </w:tc>
      </w:tr>
      <w:tr w:rsidR="00C849E9" w:rsidRPr="00D21FE6" w14:paraId="02ECEC1D" w14:textId="77777777" w:rsidTr="00817D2E">
        <w:trPr>
          <w:cantSplit/>
        </w:trPr>
        <w:tc>
          <w:tcPr>
            <w:tcW w:w="2826" w:type="dxa"/>
            <w:shd w:val="clear" w:color="auto" w:fill="auto"/>
            <w:vAlign w:val="bottom"/>
          </w:tcPr>
          <w:p w14:paraId="30D1AC95" w14:textId="77777777" w:rsidR="00C849E9" w:rsidRPr="00C40DD2" w:rsidRDefault="00C849E9" w:rsidP="009720A0">
            <w:pPr>
              <w:spacing w:before="60" w:line="160" w:lineRule="exact"/>
              <w:ind w:left="113"/>
              <w:rPr>
                <w:color w:val="000000" w:themeColor="text1"/>
              </w:rPr>
            </w:pPr>
            <w:r w:rsidRPr="00C40DD2">
              <w:rPr>
                <w:color w:val="000000" w:themeColor="text1"/>
                <w:lang w:val="en-US"/>
              </w:rPr>
              <w:t>Казахстан</w:t>
            </w:r>
          </w:p>
        </w:tc>
        <w:tc>
          <w:tcPr>
            <w:tcW w:w="609" w:type="dxa"/>
            <w:tcBorders>
              <w:left w:val="single" w:sz="6" w:space="0" w:color="000000"/>
            </w:tcBorders>
            <w:shd w:val="clear" w:color="auto" w:fill="auto"/>
            <w:vAlign w:val="bottom"/>
          </w:tcPr>
          <w:p w14:paraId="76D6AB3D" w14:textId="3CF0190A" w:rsidR="00C849E9" w:rsidRPr="00C849E9" w:rsidRDefault="00C849E9" w:rsidP="009720A0">
            <w:pPr>
              <w:snapToGrid w:val="0"/>
              <w:spacing w:before="60" w:line="160" w:lineRule="exact"/>
              <w:ind w:right="113"/>
              <w:jc w:val="right"/>
              <w:rPr>
                <w:lang w:val="en-US"/>
              </w:rPr>
            </w:pPr>
            <w:r w:rsidRPr="00C849E9">
              <w:t>16,3</w:t>
            </w:r>
          </w:p>
        </w:tc>
        <w:tc>
          <w:tcPr>
            <w:tcW w:w="609" w:type="dxa"/>
            <w:tcBorders>
              <w:left w:val="single" w:sz="6" w:space="0" w:color="000000"/>
            </w:tcBorders>
            <w:shd w:val="clear" w:color="auto" w:fill="auto"/>
            <w:vAlign w:val="bottom"/>
          </w:tcPr>
          <w:p w14:paraId="24743E92" w14:textId="502E0487" w:rsidR="00C849E9" w:rsidRPr="00C849E9" w:rsidRDefault="00C849E9" w:rsidP="009720A0">
            <w:pPr>
              <w:snapToGrid w:val="0"/>
              <w:spacing w:before="60" w:line="160" w:lineRule="exact"/>
              <w:ind w:right="113"/>
              <w:jc w:val="right"/>
              <w:rPr>
                <w:lang w:val="en-US"/>
              </w:rPr>
            </w:pPr>
            <w:r w:rsidRPr="00C849E9">
              <w:t>19,6</w:t>
            </w:r>
          </w:p>
        </w:tc>
        <w:tc>
          <w:tcPr>
            <w:tcW w:w="609" w:type="dxa"/>
            <w:tcBorders>
              <w:left w:val="single" w:sz="6" w:space="0" w:color="000000"/>
            </w:tcBorders>
            <w:shd w:val="clear" w:color="auto" w:fill="auto"/>
            <w:vAlign w:val="bottom"/>
          </w:tcPr>
          <w:p w14:paraId="1A9120D0" w14:textId="4A28C1CA" w:rsidR="00C849E9" w:rsidRPr="00C849E9" w:rsidRDefault="00C849E9" w:rsidP="009720A0">
            <w:pPr>
              <w:snapToGrid w:val="0"/>
              <w:spacing w:before="60" w:line="160" w:lineRule="exact"/>
              <w:ind w:right="113"/>
              <w:jc w:val="right"/>
              <w:rPr>
                <w:lang w:val="en-US"/>
              </w:rPr>
            </w:pPr>
            <w:r w:rsidRPr="00C849E9">
              <w:t>19,9</w:t>
            </w:r>
          </w:p>
        </w:tc>
        <w:tc>
          <w:tcPr>
            <w:tcW w:w="609" w:type="dxa"/>
            <w:tcBorders>
              <w:left w:val="single" w:sz="6" w:space="0" w:color="000000"/>
            </w:tcBorders>
            <w:shd w:val="clear" w:color="auto" w:fill="auto"/>
            <w:vAlign w:val="bottom"/>
          </w:tcPr>
          <w:p w14:paraId="4CA480C3" w14:textId="2E43BA7C" w:rsidR="00C849E9" w:rsidRPr="00C849E9" w:rsidRDefault="00C849E9" w:rsidP="009720A0">
            <w:pPr>
              <w:snapToGrid w:val="0"/>
              <w:spacing w:before="60" w:line="160" w:lineRule="exact"/>
              <w:ind w:right="113"/>
              <w:jc w:val="right"/>
              <w:rPr>
                <w:lang w:val="en-US"/>
              </w:rPr>
            </w:pPr>
            <w:r w:rsidRPr="00C849E9">
              <w:t>20,2</w:t>
            </w:r>
          </w:p>
        </w:tc>
        <w:tc>
          <w:tcPr>
            <w:tcW w:w="609" w:type="dxa"/>
            <w:tcBorders>
              <w:left w:val="single" w:sz="6" w:space="0" w:color="000000"/>
            </w:tcBorders>
            <w:shd w:val="clear" w:color="auto" w:fill="auto"/>
            <w:vAlign w:val="bottom"/>
          </w:tcPr>
          <w:p w14:paraId="5DEC9154" w14:textId="39951454" w:rsidR="00C849E9" w:rsidRPr="00C849E9" w:rsidRDefault="00C849E9" w:rsidP="009720A0">
            <w:pPr>
              <w:tabs>
                <w:tab w:val="left" w:pos="167"/>
              </w:tabs>
              <w:snapToGrid w:val="0"/>
              <w:spacing w:before="60" w:line="160" w:lineRule="exact"/>
              <w:ind w:right="113"/>
              <w:jc w:val="right"/>
              <w:rPr>
                <w:lang w:val="en-US"/>
              </w:rPr>
            </w:pPr>
            <w:r w:rsidRPr="00C849E9">
              <w:t>120</w:t>
            </w:r>
          </w:p>
        </w:tc>
        <w:tc>
          <w:tcPr>
            <w:tcW w:w="609" w:type="dxa"/>
            <w:tcBorders>
              <w:left w:val="single" w:sz="6" w:space="0" w:color="000000"/>
            </w:tcBorders>
            <w:shd w:val="clear" w:color="auto" w:fill="auto"/>
            <w:vAlign w:val="bottom"/>
          </w:tcPr>
          <w:p w14:paraId="57903136" w14:textId="68D1FADF" w:rsidR="00C849E9" w:rsidRPr="00C849E9" w:rsidRDefault="00C849E9" w:rsidP="009720A0">
            <w:pPr>
              <w:tabs>
                <w:tab w:val="left" w:pos="167"/>
              </w:tabs>
              <w:snapToGrid w:val="0"/>
              <w:spacing w:before="60" w:line="160" w:lineRule="exact"/>
              <w:ind w:right="113"/>
              <w:jc w:val="right"/>
              <w:rPr>
                <w:lang w:val="en-US"/>
              </w:rPr>
            </w:pPr>
            <w:r w:rsidRPr="00C849E9">
              <w:t>122</w:t>
            </w:r>
          </w:p>
        </w:tc>
        <w:tc>
          <w:tcPr>
            <w:tcW w:w="609" w:type="dxa"/>
            <w:tcBorders>
              <w:left w:val="single" w:sz="6" w:space="0" w:color="000000"/>
            </w:tcBorders>
            <w:shd w:val="clear" w:color="auto" w:fill="auto"/>
            <w:vAlign w:val="bottom"/>
          </w:tcPr>
          <w:p w14:paraId="51BCBB75" w14:textId="338323D9" w:rsidR="00C849E9" w:rsidRPr="00C849E9" w:rsidRDefault="00C849E9" w:rsidP="009720A0">
            <w:pPr>
              <w:tabs>
                <w:tab w:val="left" w:pos="167"/>
              </w:tabs>
              <w:snapToGrid w:val="0"/>
              <w:spacing w:before="60" w:line="160" w:lineRule="exact"/>
              <w:ind w:right="113"/>
              <w:jc w:val="right"/>
              <w:rPr>
                <w:lang w:val="en-US"/>
              </w:rPr>
            </w:pPr>
            <w:r w:rsidRPr="00C849E9">
              <w:t>123</w:t>
            </w:r>
          </w:p>
        </w:tc>
        <w:tc>
          <w:tcPr>
            <w:tcW w:w="2832" w:type="dxa"/>
            <w:tcBorders>
              <w:left w:val="single" w:sz="6" w:space="0" w:color="000000"/>
            </w:tcBorders>
            <w:shd w:val="clear" w:color="auto" w:fill="auto"/>
            <w:vAlign w:val="bottom"/>
          </w:tcPr>
          <w:p w14:paraId="50706559" w14:textId="77777777" w:rsidR="00C849E9" w:rsidRPr="00C849E9" w:rsidRDefault="00C849E9" w:rsidP="009720A0">
            <w:pPr>
              <w:spacing w:before="60" w:line="160" w:lineRule="exact"/>
              <w:ind w:left="170"/>
              <w:rPr>
                <w:i/>
              </w:rPr>
            </w:pPr>
            <w:r w:rsidRPr="00C849E9">
              <w:rPr>
                <w:i/>
                <w:lang w:val="de-DE"/>
              </w:rPr>
              <w:t>Kazakhstan</w:t>
            </w:r>
          </w:p>
        </w:tc>
      </w:tr>
      <w:tr w:rsidR="00C849E9" w:rsidRPr="00D21FE6" w14:paraId="755E638A" w14:textId="77777777" w:rsidTr="00817D2E">
        <w:trPr>
          <w:cantSplit/>
        </w:trPr>
        <w:tc>
          <w:tcPr>
            <w:tcW w:w="2826" w:type="dxa"/>
            <w:shd w:val="clear" w:color="auto" w:fill="auto"/>
            <w:vAlign w:val="bottom"/>
          </w:tcPr>
          <w:p w14:paraId="562AD3C6" w14:textId="77777777" w:rsidR="00C849E9" w:rsidRPr="00C40DD2" w:rsidRDefault="00C849E9" w:rsidP="009720A0">
            <w:pPr>
              <w:spacing w:before="60" w:line="160" w:lineRule="exact"/>
              <w:ind w:left="113"/>
              <w:rPr>
                <w:color w:val="000000" w:themeColor="text1"/>
              </w:rPr>
            </w:pPr>
            <w:r w:rsidRPr="00C40DD2">
              <w:rPr>
                <w:color w:val="000000" w:themeColor="text1"/>
                <w:lang w:val="en-US"/>
              </w:rPr>
              <w:t>Киргизия</w:t>
            </w:r>
          </w:p>
        </w:tc>
        <w:tc>
          <w:tcPr>
            <w:tcW w:w="609" w:type="dxa"/>
            <w:tcBorders>
              <w:left w:val="single" w:sz="6" w:space="0" w:color="000000"/>
            </w:tcBorders>
            <w:shd w:val="clear" w:color="auto" w:fill="auto"/>
            <w:vAlign w:val="bottom"/>
          </w:tcPr>
          <w:p w14:paraId="440B3876" w14:textId="159FC1F4" w:rsidR="00C849E9" w:rsidRPr="00C849E9" w:rsidRDefault="00C849E9" w:rsidP="009720A0">
            <w:pPr>
              <w:snapToGrid w:val="0"/>
              <w:spacing w:before="60" w:line="160" w:lineRule="exact"/>
              <w:ind w:right="113"/>
              <w:jc w:val="right"/>
              <w:rPr>
                <w:lang w:val="en-US"/>
              </w:rPr>
            </w:pPr>
            <w:r w:rsidRPr="00C849E9">
              <w:t>5,4</w:t>
            </w:r>
          </w:p>
        </w:tc>
        <w:tc>
          <w:tcPr>
            <w:tcW w:w="609" w:type="dxa"/>
            <w:tcBorders>
              <w:left w:val="single" w:sz="6" w:space="0" w:color="000000"/>
            </w:tcBorders>
            <w:shd w:val="clear" w:color="auto" w:fill="auto"/>
            <w:vAlign w:val="bottom"/>
          </w:tcPr>
          <w:p w14:paraId="7D81D610" w14:textId="38A9BA2C" w:rsidR="00C849E9" w:rsidRPr="00C849E9" w:rsidRDefault="00C849E9" w:rsidP="009720A0">
            <w:pPr>
              <w:snapToGrid w:val="0"/>
              <w:spacing w:before="60" w:line="160" w:lineRule="exact"/>
              <w:ind w:right="113"/>
              <w:jc w:val="right"/>
              <w:rPr>
                <w:lang w:val="en-US"/>
              </w:rPr>
            </w:pPr>
            <w:r w:rsidRPr="00C849E9">
              <w:t>7,0</w:t>
            </w:r>
          </w:p>
        </w:tc>
        <w:tc>
          <w:tcPr>
            <w:tcW w:w="609" w:type="dxa"/>
            <w:tcBorders>
              <w:left w:val="single" w:sz="6" w:space="0" w:color="000000"/>
            </w:tcBorders>
            <w:shd w:val="clear" w:color="auto" w:fill="auto"/>
            <w:vAlign w:val="bottom"/>
          </w:tcPr>
          <w:p w14:paraId="78FE23C9" w14:textId="64DF8F99" w:rsidR="00C849E9" w:rsidRPr="00C849E9" w:rsidRDefault="00C849E9" w:rsidP="009720A0">
            <w:pPr>
              <w:snapToGrid w:val="0"/>
              <w:spacing w:before="60" w:line="160" w:lineRule="exact"/>
              <w:ind w:right="113"/>
              <w:jc w:val="right"/>
              <w:rPr>
                <w:lang w:val="en-US"/>
              </w:rPr>
            </w:pPr>
            <w:r w:rsidRPr="00C849E9">
              <w:t>7,1</w:t>
            </w:r>
          </w:p>
        </w:tc>
        <w:tc>
          <w:tcPr>
            <w:tcW w:w="609" w:type="dxa"/>
            <w:tcBorders>
              <w:left w:val="single" w:sz="6" w:space="0" w:color="000000"/>
            </w:tcBorders>
            <w:shd w:val="clear" w:color="auto" w:fill="auto"/>
            <w:vAlign w:val="bottom"/>
          </w:tcPr>
          <w:p w14:paraId="48AFDF83" w14:textId="3CB719BF" w:rsidR="00C849E9" w:rsidRPr="00C849E9" w:rsidRDefault="00C849E9" w:rsidP="009720A0">
            <w:pPr>
              <w:snapToGrid w:val="0"/>
              <w:spacing w:before="60" w:line="160" w:lineRule="exact"/>
              <w:ind w:right="113"/>
              <w:jc w:val="right"/>
              <w:rPr>
                <w:lang w:val="en-US"/>
              </w:rPr>
            </w:pPr>
            <w:r w:rsidRPr="00C849E9">
              <w:t>7,2</w:t>
            </w:r>
          </w:p>
        </w:tc>
        <w:tc>
          <w:tcPr>
            <w:tcW w:w="609" w:type="dxa"/>
            <w:tcBorders>
              <w:left w:val="single" w:sz="6" w:space="0" w:color="000000"/>
            </w:tcBorders>
            <w:shd w:val="clear" w:color="auto" w:fill="auto"/>
            <w:vAlign w:val="bottom"/>
          </w:tcPr>
          <w:p w14:paraId="1E1E8A6B" w14:textId="1E7FB956" w:rsidR="00C849E9" w:rsidRPr="00C849E9" w:rsidRDefault="00C849E9" w:rsidP="009720A0">
            <w:pPr>
              <w:tabs>
                <w:tab w:val="left" w:pos="167"/>
              </w:tabs>
              <w:snapToGrid w:val="0"/>
              <w:spacing w:before="60" w:line="160" w:lineRule="exact"/>
              <w:ind w:right="113"/>
              <w:jc w:val="right"/>
              <w:rPr>
                <w:lang w:val="en-US"/>
              </w:rPr>
            </w:pPr>
            <w:r w:rsidRPr="00C849E9">
              <w:t>128</w:t>
            </w:r>
          </w:p>
        </w:tc>
        <w:tc>
          <w:tcPr>
            <w:tcW w:w="609" w:type="dxa"/>
            <w:tcBorders>
              <w:left w:val="single" w:sz="6" w:space="0" w:color="000000"/>
            </w:tcBorders>
            <w:shd w:val="clear" w:color="auto" w:fill="auto"/>
            <w:vAlign w:val="bottom"/>
          </w:tcPr>
          <w:p w14:paraId="14B0FEF2" w14:textId="04EB5FA4" w:rsidR="00C849E9" w:rsidRPr="00C849E9" w:rsidRDefault="00C849E9" w:rsidP="009720A0">
            <w:pPr>
              <w:tabs>
                <w:tab w:val="left" w:pos="167"/>
              </w:tabs>
              <w:snapToGrid w:val="0"/>
              <w:spacing w:before="60" w:line="160" w:lineRule="exact"/>
              <w:ind w:right="113"/>
              <w:jc w:val="right"/>
              <w:rPr>
                <w:lang w:val="en-US"/>
              </w:rPr>
            </w:pPr>
            <w:r w:rsidRPr="00C849E9">
              <w:t>130</w:t>
            </w:r>
          </w:p>
        </w:tc>
        <w:tc>
          <w:tcPr>
            <w:tcW w:w="609" w:type="dxa"/>
            <w:tcBorders>
              <w:left w:val="single" w:sz="6" w:space="0" w:color="000000"/>
            </w:tcBorders>
            <w:shd w:val="clear" w:color="auto" w:fill="auto"/>
            <w:vAlign w:val="bottom"/>
          </w:tcPr>
          <w:p w14:paraId="653135BF" w14:textId="01BB5C48" w:rsidR="00C849E9" w:rsidRPr="00C849E9" w:rsidRDefault="00C849E9" w:rsidP="009720A0">
            <w:pPr>
              <w:tabs>
                <w:tab w:val="left" w:pos="167"/>
              </w:tabs>
              <w:snapToGrid w:val="0"/>
              <w:spacing w:before="60" w:line="160" w:lineRule="exact"/>
              <w:ind w:right="113"/>
              <w:jc w:val="right"/>
              <w:rPr>
                <w:lang w:val="en-US"/>
              </w:rPr>
            </w:pPr>
            <w:r w:rsidRPr="00C849E9">
              <w:t>133</w:t>
            </w:r>
          </w:p>
        </w:tc>
        <w:tc>
          <w:tcPr>
            <w:tcW w:w="2832" w:type="dxa"/>
            <w:tcBorders>
              <w:left w:val="single" w:sz="6" w:space="0" w:color="000000"/>
            </w:tcBorders>
            <w:shd w:val="clear" w:color="auto" w:fill="auto"/>
            <w:vAlign w:val="bottom"/>
          </w:tcPr>
          <w:p w14:paraId="2BE7C431" w14:textId="77777777" w:rsidR="00C849E9" w:rsidRPr="00C849E9" w:rsidRDefault="00C849E9" w:rsidP="009720A0">
            <w:pPr>
              <w:spacing w:before="60" w:line="160" w:lineRule="exact"/>
              <w:ind w:left="170"/>
              <w:rPr>
                <w:i/>
              </w:rPr>
            </w:pPr>
            <w:r w:rsidRPr="00C849E9">
              <w:rPr>
                <w:i/>
                <w:lang w:val="de-DE"/>
              </w:rPr>
              <w:t>Kyrgyzstan</w:t>
            </w:r>
            <w:r w:rsidRPr="00C849E9">
              <w:rPr>
                <w:i/>
                <w:vertAlign w:val="superscript"/>
              </w:rPr>
              <w:t xml:space="preserve"> </w:t>
            </w:r>
          </w:p>
        </w:tc>
      </w:tr>
      <w:tr w:rsidR="00C849E9" w:rsidRPr="00D21FE6" w14:paraId="665BB0AC" w14:textId="77777777" w:rsidTr="00C849E9">
        <w:trPr>
          <w:cantSplit/>
        </w:trPr>
        <w:tc>
          <w:tcPr>
            <w:tcW w:w="2826" w:type="dxa"/>
            <w:shd w:val="clear" w:color="auto" w:fill="auto"/>
            <w:vAlign w:val="bottom"/>
          </w:tcPr>
          <w:p w14:paraId="411D99DF" w14:textId="710C1A17" w:rsidR="00C849E9" w:rsidRPr="00C40DD2" w:rsidRDefault="00C849E9" w:rsidP="009720A0">
            <w:pPr>
              <w:spacing w:before="60" w:line="160" w:lineRule="exact"/>
              <w:ind w:left="113"/>
              <w:rPr>
                <w:color w:val="000000" w:themeColor="text1"/>
              </w:rPr>
            </w:pPr>
            <w:r w:rsidRPr="00C40DD2">
              <w:rPr>
                <w:color w:val="000000" w:themeColor="text1"/>
                <w:lang w:val="en-US"/>
              </w:rPr>
              <w:t>Республика Молдова</w:t>
            </w:r>
            <w:r>
              <w:rPr>
                <w:color w:val="000000" w:themeColor="text1"/>
                <w:vertAlign w:val="superscript"/>
              </w:rPr>
              <w:t>2</w:t>
            </w:r>
            <w:r w:rsidRPr="00C40DD2">
              <w:rPr>
                <w:color w:val="000000" w:themeColor="text1"/>
                <w:vertAlign w:val="superscript"/>
                <w:lang w:val="en-US"/>
              </w:rPr>
              <w:t>)</w:t>
            </w:r>
          </w:p>
        </w:tc>
        <w:tc>
          <w:tcPr>
            <w:tcW w:w="609" w:type="dxa"/>
            <w:tcBorders>
              <w:left w:val="single" w:sz="6" w:space="0" w:color="000000"/>
            </w:tcBorders>
            <w:shd w:val="clear" w:color="auto" w:fill="auto"/>
            <w:vAlign w:val="bottom"/>
          </w:tcPr>
          <w:p w14:paraId="27A4D9DA" w14:textId="4190858B" w:rsidR="00C849E9" w:rsidRPr="00C849E9" w:rsidRDefault="00C849E9" w:rsidP="009720A0">
            <w:pPr>
              <w:snapToGrid w:val="0"/>
              <w:spacing w:before="60" w:line="160" w:lineRule="exact"/>
              <w:ind w:right="113"/>
              <w:jc w:val="right"/>
              <w:rPr>
                <w:lang w:val="en-US"/>
              </w:rPr>
            </w:pPr>
            <w:r w:rsidRPr="00C849E9">
              <w:t>3,6</w:t>
            </w:r>
          </w:p>
        </w:tc>
        <w:tc>
          <w:tcPr>
            <w:tcW w:w="609" w:type="dxa"/>
            <w:tcBorders>
              <w:left w:val="single" w:sz="6" w:space="0" w:color="000000"/>
            </w:tcBorders>
            <w:shd w:val="clear" w:color="auto" w:fill="auto"/>
            <w:vAlign w:val="center"/>
          </w:tcPr>
          <w:p w14:paraId="7A4651DD" w14:textId="5F400B7A" w:rsidR="00C849E9" w:rsidRPr="00C849E9" w:rsidRDefault="00C849E9" w:rsidP="009720A0">
            <w:pPr>
              <w:snapToGrid w:val="0"/>
              <w:spacing w:before="60" w:line="160" w:lineRule="exact"/>
              <w:ind w:right="113"/>
              <w:jc w:val="right"/>
              <w:rPr>
                <w:lang w:val="en-US"/>
              </w:rPr>
            </w:pPr>
            <w:r w:rsidRPr="00C849E9">
              <w:t>2,5</w:t>
            </w:r>
          </w:p>
        </w:tc>
        <w:tc>
          <w:tcPr>
            <w:tcW w:w="609" w:type="dxa"/>
            <w:tcBorders>
              <w:left w:val="single" w:sz="6" w:space="0" w:color="000000"/>
            </w:tcBorders>
            <w:shd w:val="clear" w:color="auto" w:fill="auto"/>
            <w:vAlign w:val="center"/>
          </w:tcPr>
          <w:p w14:paraId="76BF8B09" w14:textId="5C82404C" w:rsidR="00C849E9" w:rsidRPr="00C849E9" w:rsidRDefault="00C849E9" w:rsidP="009720A0">
            <w:pPr>
              <w:snapToGrid w:val="0"/>
              <w:spacing w:before="60" w:line="160" w:lineRule="exact"/>
              <w:ind w:right="113"/>
              <w:jc w:val="right"/>
              <w:rPr>
                <w:lang w:val="en-US"/>
              </w:rPr>
            </w:pPr>
            <w:r w:rsidRPr="00C849E9">
              <w:t>2,5</w:t>
            </w:r>
          </w:p>
        </w:tc>
        <w:tc>
          <w:tcPr>
            <w:tcW w:w="609" w:type="dxa"/>
            <w:tcBorders>
              <w:left w:val="single" w:sz="6" w:space="0" w:color="000000"/>
            </w:tcBorders>
            <w:shd w:val="clear" w:color="auto" w:fill="auto"/>
            <w:vAlign w:val="center"/>
          </w:tcPr>
          <w:p w14:paraId="2D45CCEF" w14:textId="1764979E" w:rsidR="00C849E9" w:rsidRPr="00C849E9" w:rsidRDefault="00C849E9" w:rsidP="009720A0">
            <w:pPr>
              <w:snapToGrid w:val="0"/>
              <w:spacing w:before="60" w:line="160" w:lineRule="exact"/>
              <w:ind w:right="113"/>
              <w:jc w:val="right"/>
              <w:rPr>
                <w:lang w:val="en-US"/>
              </w:rPr>
            </w:pPr>
            <w:r w:rsidRPr="00C849E9">
              <w:t>2,4</w:t>
            </w:r>
          </w:p>
        </w:tc>
        <w:tc>
          <w:tcPr>
            <w:tcW w:w="609" w:type="dxa"/>
            <w:tcBorders>
              <w:left w:val="single" w:sz="6" w:space="0" w:color="000000"/>
            </w:tcBorders>
            <w:shd w:val="clear" w:color="auto" w:fill="auto"/>
            <w:vAlign w:val="bottom"/>
          </w:tcPr>
          <w:p w14:paraId="69D3BF9E" w14:textId="27D8B506" w:rsidR="00C849E9" w:rsidRPr="00C849E9" w:rsidRDefault="00C849E9" w:rsidP="009720A0">
            <w:pPr>
              <w:snapToGrid w:val="0"/>
              <w:spacing w:before="60" w:line="160" w:lineRule="exact"/>
              <w:ind w:right="113"/>
              <w:jc w:val="right"/>
              <w:rPr>
                <w:lang w:val="en-US"/>
              </w:rPr>
            </w:pPr>
            <w:r w:rsidRPr="00C849E9">
              <w:t>…</w:t>
            </w:r>
          </w:p>
        </w:tc>
        <w:tc>
          <w:tcPr>
            <w:tcW w:w="609" w:type="dxa"/>
            <w:tcBorders>
              <w:left w:val="single" w:sz="6" w:space="0" w:color="000000"/>
            </w:tcBorders>
            <w:shd w:val="clear" w:color="auto" w:fill="auto"/>
            <w:vAlign w:val="bottom"/>
          </w:tcPr>
          <w:p w14:paraId="7B6B0595" w14:textId="48373250" w:rsidR="00C849E9" w:rsidRPr="00C849E9" w:rsidRDefault="00C849E9" w:rsidP="009720A0">
            <w:pPr>
              <w:snapToGrid w:val="0"/>
              <w:spacing w:before="60" w:line="160" w:lineRule="exact"/>
              <w:ind w:right="113"/>
              <w:jc w:val="right"/>
              <w:rPr>
                <w:lang w:val="en-US"/>
              </w:rPr>
            </w:pPr>
            <w:r w:rsidRPr="00C849E9">
              <w:t>…</w:t>
            </w:r>
          </w:p>
        </w:tc>
        <w:tc>
          <w:tcPr>
            <w:tcW w:w="609" w:type="dxa"/>
            <w:tcBorders>
              <w:left w:val="single" w:sz="6" w:space="0" w:color="000000"/>
            </w:tcBorders>
            <w:shd w:val="clear" w:color="auto" w:fill="auto"/>
            <w:vAlign w:val="bottom"/>
          </w:tcPr>
          <w:p w14:paraId="53C228A1" w14:textId="62C0E088" w:rsidR="00C849E9" w:rsidRPr="00C849E9" w:rsidRDefault="00C849E9" w:rsidP="009720A0">
            <w:pPr>
              <w:snapToGrid w:val="0"/>
              <w:spacing w:before="60" w:line="160" w:lineRule="exact"/>
              <w:ind w:right="113"/>
              <w:jc w:val="right"/>
              <w:rPr>
                <w:lang w:val="en-US"/>
              </w:rPr>
            </w:pPr>
            <w:r w:rsidRPr="00C849E9">
              <w:t>…</w:t>
            </w:r>
          </w:p>
        </w:tc>
        <w:tc>
          <w:tcPr>
            <w:tcW w:w="2832" w:type="dxa"/>
            <w:tcBorders>
              <w:left w:val="single" w:sz="6" w:space="0" w:color="000000"/>
            </w:tcBorders>
            <w:shd w:val="clear" w:color="auto" w:fill="auto"/>
            <w:vAlign w:val="bottom"/>
          </w:tcPr>
          <w:p w14:paraId="5A9D79EF" w14:textId="799489DD" w:rsidR="00C849E9" w:rsidRPr="00C849E9" w:rsidRDefault="00C849E9" w:rsidP="009720A0">
            <w:pPr>
              <w:spacing w:before="60" w:line="160" w:lineRule="exact"/>
              <w:ind w:left="170"/>
              <w:rPr>
                <w:i/>
              </w:rPr>
            </w:pPr>
            <w:proofErr w:type="gramStart"/>
            <w:r w:rsidRPr="00C849E9">
              <w:rPr>
                <w:i/>
              </w:rPr>
              <w:t xml:space="preserve">Republic of </w:t>
            </w:r>
            <w:r w:rsidRPr="00C849E9">
              <w:rPr>
                <w:i/>
                <w:lang w:val="de-DE"/>
              </w:rPr>
              <w:t>Moldova</w:t>
            </w:r>
            <w:r w:rsidRPr="00C849E9">
              <w:rPr>
                <w:i/>
                <w:vertAlign w:val="superscript"/>
              </w:rPr>
              <w:t>2)</w:t>
            </w:r>
            <w:proofErr w:type="gramEnd"/>
          </w:p>
        </w:tc>
      </w:tr>
      <w:tr w:rsidR="00C849E9" w:rsidRPr="00D21FE6" w14:paraId="663E11F5" w14:textId="77777777" w:rsidTr="00817D2E">
        <w:trPr>
          <w:cantSplit/>
        </w:trPr>
        <w:tc>
          <w:tcPr>
            <w:tcW w:w="2826" w:type="dxa"/>
            <w:shd w:val="clear" w:color="auto" w:fill="auto"/>
            <w:vAlign w:val="bottom"/>
          </w:tcPr>
          <w:p w14:paraId="66959112" w14:textId="77777777" w:rsidR="00C849E9" w:rsidRPr="00C40DD2" w:rsidRDefault="00C849E9" w:rsidP="009720A0">
            <w:pPr>
              <w:spacing w:before="60" w:line="160" w:lineRule="exact"/>
              <w:ind w:left="113"/>
              <w:rPr>
                <w:color w:val="000000" w:themeColor="text1"/>
              </w:rPr>
            </w:pPr>
            <w:r w:rsidRPr="00C40DD2">
              <w:rPr>
                <w:color w:val="000000" w:themeColor="text1"/>
                <w:lang w:val="en-US"/>
              </w:rPr>
              <w:t>Таджикистан</w:t>
            </w:r>
          </w:p>
        </w:tc>
        <w:tc>
          <w:tcPr>
            <w:tcW w:w="609" w:type="dxa"/>
            <w:tcBorders>
              <w:left w:val="single" w:sz="6" w:space="0" w:color="000000"/>
            </w:tcBorders>
            <w:shd w:val="clear" w:color="auto" w:fill="auto"/>
            <w:vAlign w:val="bottom"/>
          </w:tcPr>
          <w:p w14:paraId="12EB5089" w14:textId="7413AD8C" w:rsidR="00C849E9" w:rsidRPr="00C849E9" w:rsidRDefault="00C849E9" w:rsidP="009720A0">
            <w:pPr>
              <w:snapToGrid w:val="0"/>
              <w:spacing w:before="60" w:line="160" w:lineRule="exact"/>
              <w:ind w:right="113"/>
              <w:jc w:val="right"/>
              <w:rPr>
                <w:lang w:val="en-US"/>
              </w:rPr>
            </w:pPr>
            <w:r w:rsidRPr="00C849E9">
              <w:t>7,5</w:t>
            </w:r>
          </w:p>
        </w:tc>
        <w:tc>
          <w:tcPr>
            <w:tcW w:w="609" w:type="dxa"/>
            <w:tcBorders>
              <w:left w:val="single" w:sz="6" w:space="0" w:color="000000"/>
            </w:tcBorders>
            <w:shd w:val="clear" w:color="auto" w:fill="auto"/>
            <w:vAlign w:val="bottom"/>
          </w:tcPr>
          <w:p w14:paraId="687D47F2" w14:textId="3CDE321E" w:rsidR="00C849E9" w:rsidRPr="00C849E9" w:rsidRDefault="00C849E9" w:rsidP="009720A0">
            <w:pPr>
              <w:snapToGrid w:val="0"/>
              <w:spacing w:before="60" w:line="160" w:lineRule="exact"/>
              <w:ind w:right="113"/>
              <w:jc w:val="right"/>
              <w:rPr>
                <w:lang w:val="en-US"/>
              </w:rPr>
            </w:pPr>
            <w:r w:rsidRPr="00C849E9">
              <w:t>10,0</w:t>
            </w:r>
          </w:p>
        </w:tc>
        <w:tc>
          <w:tcPr>
            <w:tcW w:w="609" w:type="dxa"/>
            <w:tcBorders>
              <w:left w:val="single" w:sz="6" w:space="0" w:color="000000"/>
            </w:tcBorders>
            <w:shd w:val="clear" w:color="auto" w:fill="auto"/>
            <w:vAlign w:val="bottom"/>
          </w:tcPr>
          <w:p w14:paraId="293E0740" w14:textId="25AC0C6E" w:rsidR="00C849E9" w:rsidRPr="00C849E9" w:rsidRDefault="00C849E9" w:rsidP="009720A0">
            <w:pPr>
              <w:snapToGrid w:val="0"/>
              <w:spacing w:before="60" w:line="160" w:lineRule="exact"/>
              <w:ind w:right="113"/>
              <w:jc w:val="right"/>
              <w:rPr>
                <w:lang w:val="en-US"/>
              </w:rPr>
            </w:pPr>
            <w:r w:rsidRPr="00C849E9">
              <w:t>10,2</w:t>
            </w:r>
          </w:p>
        </w:tc>
        <w:tc>
          <w:tcPr>
            <w:tcW w:w="609" w:type="dxa"/>
            <w:tcBorders>
              <w:left w:val="single" w:sz="6" w:space="0" w:color="000000"/>
            </w:tcBorders>
            <w:shd w:val="clear" w:color="auto" w:fill="auto"/>
            <w:vAlign w:val="bottom"/>
          </w:tcPr>
          <w:p w14:paraId="4BA8F126" w14:textId="5AA54B30" w:rsidR="00C849E9" w:rsidRPr="00C849E9" w:rsidRDefault="00C849E9" w:rsidP="009720A0">
            <w:pPr>
              <w:snapToGrid w:val="0"/>
              <w:spacing w:before="60" w:line="160" w:lineRule="exact"/>
              <w:ind w:right="113"/>
              <w:jc w:val="right"/>
              <w:rPr>
                <w:lang w:val="en-US"/>
              </w:rPr>
            </w:pPr>
            <w:r w:rsidRPr="00C849E9">
              <w:t>10,4</w:t>
            </w:r>
          </w:p>
        </w:tc>
        <w:tc>
          <w:tcPr>
            <w:tcW w:w="609" w:type="dxa"/>
            <w:tcBorders>
              <w:left w:val="single" w:sz="6" w:space="0" w:color="000000"/>
            </w:tcBorders>
            <w:shd w:val="clear" w:color="auto" w:fill="auto"/>
            <w:vAlign w:val="bottom"/>
          </w:tcPr>
          <w:p w14:paraId="2B3822E9" w14:textId="17D44D2E" w:rsidR="00C849E9" w:rsidRPr="00C849E9" w:rsidRDefault="00C849E9" w:rsidP="009720A0">
            <w:pPr>
              <w:tabs>
                <w:tab w:val="left" w:pos="167"/>
              </w:tabs>
              <w:snapToGrid w:val="0"/>
              <w:spacing w:before="60" w:line="160" w:lineRule="exact"/>
              <w:ind w:right="113"/>
              <w:jc w:val="right"/>
              <w:rPr>
                <w:lang w:val="en-US"/>
              </w:rPr>
            </w:pPr>
            <w:r w:rsidRPr="00C849E9">
              <w:t>133</w:t>
            </w:r>
          </w:p>
        </w:tc>
        <w:tc>
          <w:tcPr>
            <w:tcW w:w="609" w:type="dxa"/>
            <w:tcBorders>
              <w:left w:val="single" w:sz="6" w:space="0" w:color="000000"/>
            </w:tcBorders>
            <w:shd w:val="clear" w:color="auto" w:fill="auto"/>
            <w:vAlign w:val="bottom"/>
          </w:tcPr>
          <w:p w14:paraId="23A011E6" w14:textId="3E7F994B" w:rsidR="00C849E9" w:rsidRPr="00C849E9" w:rsidRDefault="00C849E9" w:rsidP="009720A0">
            <w:pPr>
              <w:tabs>
                <w:tab w:val="left" w:pos="167"/>
              </w:tabs>
              <w:snapToGrid w:val="0"/>
              <w:spacing w:before="60" w:line="160" w:lineRule="exact"/>
              <w:ind w:right="113"/>
              <w:jc w:val="right"/>
              <w:rPr>
                <w:lang w:val="en-US"/>
              </w:rPr>
            </w:pPr>
            <w:r w:rsidRPr="00C849E9">
              <w:t>135</w:t>
            </w:r>
          </w:p>
        </w:tc>
        <w:tc>
          <w:tcPr>
            <w:tcW w:w="609" w:type="dxa"/>
            <w:tcBorders>
              <w:left w:val="single" w:sz="6" w:space="0" w:color="000000"/>
            </w:tcBorders>
            <w:shd w:val="clear" w:color="auto" w:fill="auto"/>
            <w:vAlign w:val="bottom"/>
          </w:tcPr>
          <w:p w14:paraId="4EDB6272" w14:textId="71285323" w:rsidR="00C849E9" w:rsidRPr="00C849E9" w:rsidRDefault="00C849E9" w:rsidP="009720A0">
            <w:pPr>
              <w:tabs>
                <w:tab w:val="left" w:pos="167"/>
              </w:tabs>
              <w:snapToGrid w:val="0"/>
              <w:spacing w:before="60" w:line="160" w:lineRule="exact"/>
              <w:ind w:right="113"/>
              <w:jc w:val="right"/>
              <w:rPr>
                <w:lang w:val="en-US"/>
              </w:rPr>
            </w:pPr>
            <w:r w:rsidRPr="00C849E9">
              <w:t>138</w:t>
            </w:r>
          </w:p>
        </w:tc>
        <w:tc>
          <w:tcPr>
            <w:tcW w:w="2832" w:type="dxa"/>
            <w:tcBorders>
              <w:left w:val="single" w:sz="6" w:space="0" w:color="000000"/>
            </w:tcBorders>
            <w:shd w:val="clear" w:color="auto" w:fill="auto"/>
            <w:vAlign w:val="bottom"/>
          </w:tcPr>
          <w:p w14:paraId="515C8A9A" w14:textId="77777777" w:rsidR="00C849E9" w:rsidRPr="00C849E9" w:rsidRDefault="00C849E9" w:rsidP="009720A0">
            <w:pPr>
              <w:spacing w:before="60" w:line="160" w:lineRule="exact"/>
              <w:ind w:left="170"/>
              <w:rPr>
                <w:i/>
              </w:rPr>
            </w:pPr>
            <w:r w:rsidRPr="00C849E9">
              <w:rPr>
                <w:i/>
              </w:rPr>
              <w:t>Tajikistan</w:t>
            </w:r>
          </w:p>
        </w:tc>
      </w:tr>
      <w:tr w:rsidR="00C849E9" w:rsidRPr="00D21FE6" w14:paraId="38A26832" w14:textId="77777777" w:rsidTr="00817D2E">
        <w:trPr>
          <w:cantSplit/>
        </w:trPr>
        <w:tc>
          <w:tcPr>
            <w:tcW w:w="2826" w:type="dxa"/>
            <w:shd w:val="clear" w:color="auto" w:fill="auto"/>
            <w:vAlign w:val="bottom"/>
          </w:tcPr>
          <w:p w14:paraId="7643BFF0" w14:textId="77777777" w:rsidR="00C849E9" w:rsidRPr="00C40DD2" w:rsidRDefault="00C849E9" w:rsidP="009720A0">
            <w:pPr>
              <w:spacing w:before="60" w:line="160" w:lineRule="exact"/>
              <w:ind w:left="113"/>
              <w:rPr>
                <w:color w:val="000000" w:themeColor="text1"/>
              </w:rPr>
            </w:pPr>
            <w:r w:rsidRPr="00C40DD2">
              <w:rPr>
                <w:color w:val="000000" w:themeColor="text1"/>
                <w:lang w:val="en-US"/>
              </w:rPr>
              <w:t>Узбекистан</w:t>
            </w:r>
          </w:p>
        </w:tc>
        <w:tc>
          <w:tcPr>
            <w:tcW w:w="609" w:type="dxa"/>
            <w:tcBorders>
              <w:left w:val="single" w:sz="6" w:space="0" w:color="000000"/>
            </w:tcBorders>
            <w:shd w:val="clear" w:color="auto" w:fill="auto"/>
            <w:vAlign w:val="bottom"/>
          </w:tcPr>
          <w:p w14:paraId="20275586" w14:textId="31D21016" w:rsidR="00C849E9" w:rsidRPr="00C849E9" w:rsidRDefault="00C849E9" w:rsidP="009720A0">
            <w:pPr>
              <w:snapToGrid w:val="0"/>
              <w:spacing w:before="60" w:line="160" w:lineRule="exact"/>
              <w:ind w:right="113"/>
              <w:jc w:val="right"/>
              <w:rPr>
                <w:lang w:val="en-US"/>
              </w:rPr>
            </w:pPr>
            <w:r w:rsidRPr="00C849E9">
              <w:t>28,6</w:t>
            </w:r>
          </w:p>
        </w:tc>
        <w:tc>
          <w:tcPr>
            <w:tcW w:w="609" w:type="dxa"/>
            <w:tcBorders>
              <w:left w:val="single" w:sz="6" w:space="0" w:color="000000"/>
            </w:tcBorders>
            <w:shd w:val="clear" w:color="auto" w:fill="auto"/>
            <w:vAlign w:val="bottom"/>
          </w:tcPr>
          <w:p w14:paraId="2008A88F" w14:textId="77A5F0CD" w:rsidR="00C849E9" w:rsidRPr="00C849E9" w:rsidRDefault="00C849E9" w:rsidP="009720A0">
            <w:pPr>
              <w:snapToGrid w:val="0"/>
              <w:spacing w:before="60" w:line="160" w:lineRule="exact"/>
              <w:ind w:right="113"/>
              <w:jc w:val="right"/>
              <w:rPr>
                <w:lang w:val="en-US"/>
              </w:rPr>
            </w:pPr>
            <w:r w:rsidRPr="00C849E9">
              <w:t>35,6</w:t>
            </w:r>
          </w:p>
        </w:tc>
        <w:tc>
          <w:tcPr>
            <w:tcW w:w="609" w:type="dxa"/>
            <w:tcBorders>
              <w:left w:val="single" w:sz="6" w:space="0" w:color="000000"/>
            </w:tcBorders>
            <w:shd w:val="clear" w:color="auto" w:fill="auto"/>
            <w:vAlign w:val="bottom"/>
          </w:tcPr>
          <w:p w14:paraId="0737363E" w14:textId="7851035B" w:rsidR="00C849E9" w:rsidRPr="00C849E9" w:rsidRDefault="00C849E9" w:rsidP="009720A0">
            <w:pPr>
              <w:snapToGrid w:val="0"/>
              <w:spacing w:before="60" w:line="160" w:lineRule="exact"/>
              <w:ind w:right="113"/>
              <w:jc w:val="right"/>
              <w:rPr>
                <w:lang w:val="en-US"/>
              </w:rPr>
            </w:pPr>
            <w:r w:rsidRPr="00C849E9">
              <w:t>36,4</w:t>
            </w:r>
          </w:p>
        </w:tc>
        <w:tc>
          <w:tcPr>
            <w:tcW w:w="609" w:type="dxa"/>
            <w:tcBorders>
              <w:left w:val="single" w:sz="6" w:space="0" w:color="000000"/>
            </w:tcBorders>
            <w:shd w:val="clear" w:color="auto" w:fill="auto"/>
            <w:vAlign w:val="bottom"/>
          </w:tcPr>
          <w:p w14:paraId="6C289627" w14:textId="6B7511C3" w:rsidR="00C849E9" w:rsidRPr="00C849E9" w:rsidRDefault="00C849E9" w:rsidP="009720A0">
            <w:pPr>
              <w:snapToGrid w:val="0"/>
              <w:spacing w:before="60" w:line="160" w:lineRule="exact"/>
              <w:ind w:right="113"/>
              <w:jc w:val="right"/>
              <w:rPr>
                <w:lang w:val="en-US"/>
              </w:rPr>
            </w:pPr>
            <w:r w:rsidRPr="00C849E9">
              <w:t>37,2</w:t>
            </w:r>
          </w:p>
        </w:tc>
        <w:tc>
          <w:tcPr>
            <w:tcW w:w="609" w:type="dxa"/>
            <w:tcBorders>
              <w:left w:val="single" w:sz="6" w:space="0" w:color="000000"/>
            </w:tcBorders>
            <w:shd w:val="clear" w:color="auto" w:fill="auto"/>
            <w:vAlign w:val="bottom"/>
          </w:tcPr>
          <w:p w14:paraId="6C1547C2" w14:textId="342B2108" w:rsidR="00C849E9" w:rsidRPr="00C849E9" w:rsidRDefault="00C849E9" w:rsidP="009720A0">
            <w:pPr>
              <w:snapToGrid w:val="0"/>
              <w:spacing w:before="60" w:line="160" w:lineRule="exact"/>
              <w:ind w:right="113"/>
              <w:jc w:val="right"/>
              <w:rPr>
                <w:lang w:val="en-US"/>
              </w:rPr>
            </w:pPr>
            <w:r w:rsidRPr="00C849E9">
              <w:t>125</w:t>
            </w:r>
          </w:p>
        </w:tc>
        <w:tc>
          <w:tcPr>
            <w:tcW w:w="609" w:type="dxa"/>
            <w:tcBorders>
              <w:left w:val="single" w:sz="6" w:space="0" w:color="000000"/>
            </w:tcBorders>
            <w:shd w:val="clear" w:color="auto" w:fill="auto"/>
            <w:vAlign w:val="bottom"/>
          </w:tcPr>
          <w:p w14:paraId="076EC568" w14:textId="6D3804BE" w:rsidR="00C849E9" w:rsidRPr="00C849E9" w:rsidRDefault="00C849E9" w:rsidP="009720A0">
            <w:pPr>
              <w:snapToGrid w:val="0"/>
              <w:spacing w:before="60" w:line="160" w:lineRule="exact"/>
              <w:ind w:right="113"/>
              <w:jc w:val="right"/>
              <w:rPr>
                <w:lang w:val="en-US"/>
              </w:rPr>
            </w:pPr>
            <w:r w:rsidRPr="00C849E9">
              <w:t>127</w:t>
            </w:r>
          </w:p>
        </w:tc>
        <w:tc>
          <w:tcPr>
            <w:tcW w:w="609" w:type="dxa"/>
            <w:tcBorders>
              <w:left w:val="single" w:sz="6" w:space="0" w:color="000000"/>
            </w:tcBorders>
            <w:shd w:val="clear" w:color="auto" w:fill="auto"/>
            <w:vAlign w:val="bottom"/>
          </w:tcPr>
          <w:p w14:paraId="3F97D7DC" w14:textId="37B86B14" w:rsidR="00C849E9" w:rsidRPr="00C849E9" w:rsidRDefault="00C849E9" w:rsidP="009720A0">
            <w:pPr>
              <w:snapToGrid w:val="0"/>
              <w:spacing w:before="60" w:line="160" w:lineRule="exact"/>
              <w:ind w:right="113"/>
              <w:jc w:val="right"/>
              <w:rPr>
                <w:lang w:val="en-US"/>
              </w:rPr>
            </w:pPr>
            <w:r w:rsidRPr="00C849E9">
              <w:t>130</w:t>
            </w:r>
          </w:p>
        </w:tc>
        <w:tc>
          <w:tcPr>
            <w:tcW w:w="2832" w:type="dxa"/>
            <w:tcBorders>
              <w:left w:val="single" w:sz="6" w:space="0" w:color="000000"/>
            </w:tcBorders>
            <w:shd w:val="clear" w:color="auto" w:fill="auto"/>
            <w:vAlign w:val="bottom"/>
          </w:tcPr>
          <w:p w14:paraId="3F40EBCA" w14:textId="77777777" w:rsidR="00C849E9" w:rsidRPr="00C849E9" w:rsidRDefault="00C849E9" w:rsidP="009720A0">
            <w:pPr>
              <w:spacing w:before="60" w:line="160" w:lineRule="exact"/>
              <w:ind w:left="170"/>
              <w:rPr>
                <w:i/>
              </w:rPr>
            </w:pPr>
            <w:r w:rsidRPr="00C849E9">
              <w:rPr>
                <w:i/>
              </w:rPr>
              <w:t>Uzbekistan</w:t>
            </w:r>
          </w:p>
        </w:tc>
      </w:tr>
      <w:tr w:rsidR="00C849E9" w:rsidRPr="00D21FE6" w14:paraId="00F8F36A" w14:textId="77777777" w:rsidTr="00817D2E">
        <w:trPr>
          <w:cantSplit/>
        </w:trPr>
        <w:tc>
          <w:tcPr>
            <w:tcW w:w="2826" w:type="dxa"/>
            <w:shd w:val="clear" w:color="auto" w:fill="auto"/>
            <w:vAlign w:val="bottom"/>
          </w:tcPr>
          <w:p w14:paraId="49840867" w14:textId="77777777" w:rsidR="00C849E9" w:rsidRPr="00C40DD2" w:rsidRDefault="00C849E9" w:rsidP="009720A0">
            <w:pPr>
              <w:spacing w:before="60" w:line="160" w:lineRule="exact"/>
              <w:ind w:left="113"/>
              <w:rPr>
                <w:color w:val="000000" w:themeColor="text1"/>
              </w:rPr>
            </w:pPr>
            <w:r w:rsidRPr="00C40DD2">
              <w:rPr>
                <w:color w:val="000000" w:themeColor="text1"/>
                <w:lang w:val="en-US"/>
              </w:rPr>
              <w:t>Украина</w:t>
            </w:r>
          </w:p>
        </w:tc>
        <w:tc>
          <w:tcPr>
            <w:tcW w:w="609" w:type="dxa"/>
            <w:tcBorders>
              <w:left w:val="single" w:sz="6" w:space="0" w:color="000000"/>
            </w:tcBorders>
            <w:shd w:val="clear" w:color="auto" w:fill="auto"/>
            <w:vAlign w:val="bottom"/>
          </w:tcPr>
          <w:p w14:paraId="694320C5" w14:textId="04F09FB3" w:rsidR="00C849E9" w:rsidRPr="00C849E9" w:rsidRDefault="00C849E9" w:rsidP="009720A0">
            <w:pPr>
              <w:snapToGrid w:val="0"/>
              <w:spacing w:before="60" w:line="160" w:lineRule="exact"/>
              <w:ind w:right="113"/>
              <w:jc w:val="right"/>
              <w:rPr>
                <w:lang w:val="en-US"/>
              </w:rPr>
            </w:pPr>
            <w:r w:rsidRPr="00C849E9">
              <w:t>45,7</w:t>
            </w:r>
          </w:p>
        </w:tc>
        <w:tc>
          <w:tcPr>
            <w:tcW w:w="609" w:type="dxa"/>
            <w:tcBorders>
              <w:left w:val="single" w:sz="6" w:space="0" w:color="000000"/>
            </w:tcBorders>
            <w:shd w:val="clear" w:color="auto" w:fill="auto"/>
            <w:vAlign w:val="bottom"/>
          </w:tcPr>
          <w:p w14:paraId="4F4D1F19" w14:textId="006A2C1D" w:rsidR="00C849E9" w:rsidRPr="00C849E9" w:rsidRDefault="00C849E9" w:rsidP="009720A0">
            <w:pPr>
              <w:snapToGrid w:val="0"/>
              <w:spacing w:before="60" w:line="160" w:lineRule="exact"/>
              <w:ind w:right="113"/>
              <w:jc w:val="right"/>
              <w:rPr>
                <w:lang w:val="en-US"/>
              </w:rPr>
            </w:pPr>
            <w:r w:rsidRPr="00C849E9">
              <w:rPr>
                <w:lang w:val="en-US"/>
              </w:rPr>
              <w:t>41,0</w:t>
            </w:r>
            <w:r w:rsidRPr="00C849E9">
              <w:rPr>
                <w:vertAlign w:val="superscript"/>
              </w:rPr>
              <w:t>3)</w:t>
            </w:r>
          </w:p>
        </w:tc>
        <w:tc>
          <w:tcPr>
            <w:tcW w:w="609" w:type="dxa"/>
            <w:tcBorders>
              <w:left w:val="single" w:sz="6" w:space="0" w:color="000000"/>
            </w:tcBorders>
            <w:shd w:val="clear" w:color="auto" w:fill="auto"/>
            <w:vAlign w:val="bottom"/>
          </w:tcPr>
          <w:p w14:paraId="5CAEF3BF" w14:textId="01359466" w:rsidR="00C849E9" w:rsidRPr="00C849E9" w:rsidRDefault="00C849E9" w:rsidP="009720A0">
            <w:pPr>
              <w:snapToGrid w:val="0"/>
              <w:spacing w:before="60" w:line="160" w:lineRule="exact"/>
              <w:ind w:right="113"/>
              <w:jc w:val="right"/>
              <w:rPr>
                <w:lang w:val="en-US"/>
              </w:rPr>
            </w:pPr>
            <w:r w:rsidRPr="00C849E9">
              <w:t>…</w:t>
            </w:r>
          </w:p>
        </w:tc>
        <w:tc>
          <w:tcPr>
            <w:tcW w:w="609" w:type="dxa"/>
            <w:tcBorders>
              <w:left w:val="single" w:sz="6" w:space="0" w:color="000000"/>
            </w:tcBorders>
            <w:shd w:val="clear" w:color="auto" w:fill="auto"/>
            <w:vAlign w:val="bottom"/>
          </w:tcPr>
          <w:p w14:paraId="3EC9D548" w14:textId="06E27BD9" w:rsidR="00C849E9" w:rsidRPr="00C849E9" w:rsidRDefault="00C849E9" w:rsidP="009720A0">
            <w:pPr>
              <w:snapToGrid w:val="0"/>
              <w:spacing w:before="60" w:line="160" w:lineRule="exact"/>
              <w:ind w:right="113"/>
              <w:jc w:val="right"/>
              <w:rPr>
                <w:lang w:val="en-US"/>
              </w:rPr>
            </w:pPr>
            <w:r w:rsidRPr="00C849E9">
              <w:rPr>
                <w:lang w:val="en-US"/>
              </w:rPr>
              <w:t>…</w:t>
            </w:r>
          </w:p>
        </w:tc>
        <w:tc>
          <w:tcPr>
            <w:tcW w:w="609" w:type="dxa"/>
            <w:tcBorders>
              <w:left w:val="single" w:sz="6" w:space="0" w:color="000000"/>
            </w:tcBorders>
            <w:shd w:val="clear" w:color="auto" w:fill="auto"/>
            <w:vAlign w:val="bottom"/>
          </w:tcPr>
          <w:p w14:paraId="6007FE66" w14:textId="14887B94" w:rsidR="00C849E9" w:rsidRPr="00C849E9" w:rsidRDefault="00C849E9" w:rsidP="009720A0">
            <w:pPr>
              <w:snapToGrid w:val="0"/>
              <w:spacing w:before="60" w:line="160" w:lineRule="exact"/>
              <w:ind w:right="113"/>
              <w:jc w:val="right"/>
              <w:rPr>
                <w:lang w:val="en-US"/>
              </w:rPr>
            </w:pPr>
            <w:r w:rsidRPr="00C849E9">
              <w:t>89</w:t>
            </w:r>
            <w:r w:rsidRPr="00C849E9">
              <w:rPr>
                <w:vertAlign w:val="superscript"/>
              </w:rPr>
              <w:t>3)</w:t>
            </w:r>
          </w:p>
        </w:tc>
        <w:tc>
          <w:tcPr>
            <w:tcW w:w="609" w:type="dxa"/>
            <w:tcBorders>
              <w:left w:val="single" w:sz="6" w:space="0" w:color="000000"/>
            </w:tcBorders>
            <w:shd w:val="clear" w:color="auto" w:fill="auto"/>
            <w:vAlign w:val="bottom"/>
          </w:tcPr>
          <w:p w14:paraId="2DB787B1" w14:textId="4C671D74" w:rsidR="00C849E9" w:rsidRPr="00C849E9" w:rsidRDefault="00C849E9" w:rsidP="009720A0">
            <w:pPr>
              <w:snapToGrid w:val="0"/>
              <w:spacing w:before="60" w:line="160" w:lineRule="exact"/>
              <w:ind w:right="113"/>
              <w:jc w:val="right"/>
              <w:rPr>
                <w:lang w:val="en-US"/>
              </w:rPr>
            </w:pPr>
            <w:r w:rsidRPr="00C849E9">
              <w:t>…</w:t>
            </w:r>
          </w:p>
        </w:tc>
        <w:tc>
          <w:tcPr>
            <w:tcW w:w="609" w:type="dxa"/>
            <w:tcBorders>
              <w:left w:val="single" w:sz="6" w:space="0" w:color="000000"/>
            </w:tcBorders>
            <w:shd w:val="clear" w:color="auto" w:fill="auto"/>
            <w:vAlign w:val="bottom"/>
          </w:tcPr>
          <w:p w14:paraId="74DD55B5" w14:textId="30D333ED" w:rsidR="00C849E9" w:rsidRPr="00C849E9" w:rsidRDefault="00C849E9" w:rsidP="009720A0">
            <w:pPr>
              <w:snapToGrid w:val="0"/>
              <w:spacing w:before="60" w:line="160" w:lineRule="exact"/>
              <w:ind w:right="113"/>
              <w:jc w:val="right"/>
              <w:rPr>
                <w:lang w:val="en-US"/>
              </w:rPr>
            </w:pPr>
            <w:r w:rsidRPr="00C849E9">
              <w:rPr>
                <w:lang w:val="en-US"/>
              </w:rPr>
              <w:t>…</w:t>
            </w:r>
          </w:p>
        </w:tc>
        <w:tc>
          <w:tcPr>
            <w:tcW w:w="2832" w:type="dxa"/>
            <w:tcBorders>
              <w:left w:val="single" w:sz="6" w:space="0" w:color="000000"/>
            </w:tcBorders>
            <w:shd w:val="clear" w:color="auto" w:fill="auto"/>
            <w:vAlign w:val="bottom"/>
          </w:tcPr>
          <w:p w14:paraId="6A2DFABC" w14:textId="77777777" w:rsidR="00C849E9" w:rsidRPr="00C849E9" w:rsidRDefault="00C849E9" w:rsidP="009720A0">
            <w:pPr>
              <w:spacing w:before="60" w:line="160" w:lineRule="exact"/>
              <w:ind w:left="170"/>
              <w:rPr>
                <w:i/>
              </w:rPr>
            </w:pPr>
            <w:r w:rsidRPr="00C849E9">
              <w:rPr>
                <w:i/>
              </w:rPr>
              <w:t>Ukraine</w:t>
            </w:r>
          </w:p>
        </w:tc>
      </w:tr>
      <w:tr w:rsidR="00C849E9" w:rsidRPr="00D21FE6" w14:paraId="6B0611A9" w14:textId="77777777" w:rsidTr="00817D2E">
        <w:trPr>
          <w:cantSplit/>
        </w:trPr>
        <w:tc>
          <w:tcPr>
            <w:tcW w:w="2826" w:type="dxa"/>
            <w:shd w:val="clear" w:color="auto" w:fill="auto"/>
            <w:vAlign w:val="bottom"/>
          </w:tcPr>
          <w:p w14:paraId="699ED94F" w14:textId="77777777" w:rsidR="00C849E9" w:rsidRPr="00C40DD2" w:rsidRDefault="00C849E9" w:rsidP="009720A0">
            <w:pPr>
              <w:spacing w:before="60" w:line="160" w:lineRule="exact"/>
              <w:rPr>
                <w:color w:val="000000" w:themeColor="text1"/>
              </w:rPr>
            </w:pPr>
            <w:r w:rsidRPr="00C40DD2">
              <w:rPr>
                <w:b/>
                <w:bCs/>
                <w:color w:val="000000" w:themeColor="text1"/>
              </w:rPr>
              <w:t>Страны БРИКС</w:t>
            </w:r>
          </w:p>
        </w:tc>
        <w:tc>
          <w:tcPr>
            <w:tcW w:w="609" w:type="dxa"/>
            <w:tcBorders>
              <w:left w:val="single" w:sz="6" w:space="0" w:color="000000"/>
            </w:tcBorders>
            <w:shd w:val="clear" w:color="auto" w:fill="auto"/>
            <w:vAlign w:val="bottom"/>
          </w:tcPr>
          <w:p w14:paraId="0E03A78F" w14:textId="77777777" w:rsidR="00C849E9" w:rsidRPr="00C849E9" w:rsidRDefault="00C849E9" w:rsidP="009720A0">
            <w:pPr>
              <w:snapToGrid w:val="0"/>
              <w:spacing w:before="60" w:line="160" w:lineRule="exact"/>
              <w:ind w:right="113"/>
              <w:jc w:val="right"/>
              <w:rPr>
                <w:lang w:val="en-US"/>
              </w:rPr>
            </w:pPr>
          </w:p>
        </w:tc>
        <w:tc>
          <w:tcPr>
            <w:tcW w:w="609" w:type="dxa"/>
            <w:tcBorders>
              <w:left w:val="single" w:sz="6" w:space="0" w:color="000000"/>
            </w:tcBorders>
            <w:shd w:val="clear" w:color="auto" w:fill="auto"/>
            <w:vAlign w:val="bottom"/>
          </w:tcPr>
          <w:p w14:paraId="3D3FE18E" w14:textId="77777777" w:rsidR="00C849E9" w:rsidRPr="00C849E9" w:rsidRDefault="00C849E9" w:rsidP="009720A0">
            <w:pPr>
              <w:snapToGrid w:val="0"/>
              <w:spacing w:before="60" w:line="160" w:lineRule="exact"/>
              <w:ind w:right="113"/>
              <w:jc w:val="right"/>
              <w:rPr>
                <w:lang w:val="en-US"/>
              </w:rPr>
            </w:pPr>
          </w:p>
        </w:tc>
        <w:tc>
          <w:tcPr>
            <w:tcW w:w="609" w:type="dxa"/>
            <w:tcBorders>
              <w:left w:val="single" w:sz="6" w:space="0" w:color="000000"/>
            </w:tcBorders>
            <w:shd w:val="clear" w:color="auto" w:fill="auto"/>
            <w:vAlign w:val="bottom"/>
          </w:tcPr>
          <w:p w14:paraId="56BCDECC" w14:textId="77777777" w:rsidR="00C849E9" w:rsidRPr="00C849E9" w:rsidRDefault="00C849E9" w:rsidP="009720A0">
            <w:pPr>
              <w:snapToGrid w:val="0"/>
              <w:spacing w:before="60" w:line="160" w:lineRule="exact"/>
              <w:ind w:right="113"/>
              <w:jc w:val="right"/>
              <w:rPr>
                <w:lang w:val="en-US"/>
              </w:rPr>
            </w:pPr>
          </w:p>
        </w:tc>
        <w:tc>
          <w:tcPr>
            <w:tcW w:w="609" w:type="dxa"/>
            <w:tcBorders>
              <w:left w:val="single" w:sz="6" w:space="0" w:color="000000"/>
            </w:tcBorders>
            <w:shd w:val="clear" w:color="auto" w:fill="auto"/>
            <w:vAlign w:val="bottom"/>
          </w:tcPr>
          <w:p w14:paraId="26BC2CA0" w14:textId="77777777" w:rsidR="00C849E9" w:rsidRPr="00C849E9" w:rsidRDefault="00C849E9" w:rsidP="009720A0">
            <w:pPr>
              <w:snapToGrid w:val="0"/>
              <w:spacing w:before="60" w:line="160" w:lineRule="exact"/>
              <w:ind w:right="113"/>
              <w:jc w:val="right"/>
              <w:rPr>
                <w:lang w:val="en-US"/>
              </w:rPr>
            </w:pPr>
          </w:p>
        </w:tc>
        <w:tc>
          <w:tcPr>
            <w:tcW w:w="609" w:type="dxa"/>
            <w:tcBorders>
              <w:left w:val="single" w:sz="6" w:space="0" w:color="000000"/>
            </w:tcBorders>
            <w:shd w:val="clear" w:color="auto" w:fill="auto"/>
            <w:vAlign w:val="bottom"/>
          </w:tcPr>
          <w:p w14:paraId="1C08BAE9" w14:textId="4CC8B0D4" w:rsidR="00C849E9" w:rsidRPr="00C849E9" w:rsidRDefault="00C849E9" w:rsidP="009720A0">
            <w:pPr>
              <w:snapToGrid w:val="0"/>
              <w:spacing w:before="60" w:line="160" w:lineRule="exact"/>
              <w:ind w:right="113"/>
              <w:jc w:val="right"/>
              <w:rPr>
                <w:lang w:val="en-US"/>
              </w:rPr>
            </w:pPr>
          </w:p>
        </w:tc>
        <w:tc>
          <w:tcPr>
            <w:tcW w:w="609" w:type="dxa"/>
            <w:tcBorders>
              <w:left w:val="single" w:sz="6" w:space="0" w:color="000000"/>
            </w:tcBorders>
            <w:shd w:val="clear" w:color="auto" w:fill="auto"/>
            <w:vAlign w:val="bottom"/>
          </w:tcPr>
          <w:p w14:paraId="15F74CBF" w14:textId="672B44F1" w:rsidR="00C849E9" w:rsidRPr="00C849E9" w:rsidRDefault="00C849E9" w:rsidP="009720A0">
            <w:pPr>
              <w:snapToGrid w:val="0"/>
              <w:spacing w:before="60" w:line="160" w:lineRule="exact"/>
              <w:ind w:right="113"/>
              <w:jc w:val="right"/>
              <w:rPr>
                <w:lang w:val="en-US"/>
              </w:rPr>
            </w:pPr>
          </w:p>
        </w:tc>
        <w:tc>
          <w:tcPr>
            <w:tcW w:w="609" w:type="dxa"/>
            <w:tcBorders>
              <w:left w:val="single" w:sz="6" w:space="0" w:color="000000"/>
            </w:tcBorders>
            <w:shd w:val="clear" w:color="auto" w:fill="auto"/>
            <w:vAlign w:val="bottom"/>
          </w:tcPr>
          <w:p w14:paraId="4B47F588" w14:textId="0D6134B6" w:rsidR="00C849E9" w:rsidRPr="00C849E9" w:rsidRDefault="00C849E9" w:rsidP="009720A0">
            <w:pPr>
              <w:snapToGrid w:val="0"/>
              <w:spacing w:before="60" w:line="160" w:lineRule="exact"/>
              <w:ind w:right="113"/>
              <w:jc w:val="right"/>
              <w:rPr>
                <w:lang w:val="en-US"/>
              </w:rPr>
            </w:pPr>
          </w:p>
        </w:tc>
        <w:tc>
          <w:tcPr>
            <w:tcW w:w="2832" w:type="dxa"/>
            <w:tcBorders>
              <w:left w:val="single" w:sz="6" w:space="0" w:color="000000"/>
            </w:tcBorders>
            <w:shd w:val="clear" w:color="auto" w:fill="auto"/>
            <w:vAlign w:val="bottom"/>
          </w:tcPr>
          <w:p w14:paraId="22A33A73" w14:textId="77777777" w:rsidR="00C849E9" w:rsidRPr="00C849E9" w:rsidRDefault="00C849E9" w:rsidP="009720A0">
            <w:pPr>
              <w:pStyle w:val="13"/>
              <w:spacing w:before="60" w:line="160" w:lineRule="exact"/>
              <w:ind w:left="57"/>
              <w:rPr>
                <w:i/>
                <w:sz w:val="14"/>
                <w:szCs w:val="14"/>
              </w:rPr>
            </w:pPr>
            <w:r w:rsidRPr="00C849E9">
              <w:rPr>
                <w:bCs w:val="0"/>
                <w:i/>
                <w:sz w:val="14"/>
                <w:szCs w:val="14"/>
                <w:u w:val="none"/>
                <w:lang w:val="en-US"/>
              </w:rPr>
              <w:t>BRICS countries</w:t>
            </w:r>
          </w:p>
        </w:tc>
      </w:tr>
      <w:tr w:rsidR="00C849E9" w:rsidRPr="00D21FE6" w14:paraId="4C2C8BCA" w14:textId="77777777" w:rsidTr="00817D2E">
        <w:trPr>
          <w:cantSplit/>
        </w:trPr>
        <w:tc>
          <w:tcPr>
            <w:tcW w:w="2826" w:type="dxa"/>
            <w:shd w:val="clear" w:color="auto" w:fill="auto"/>
            <w:vAlign w:val="bottom"/>
          </w:tcPr>
          <w:p w14:paraId="62E06FF6" w14:textId="77777777" w:rsidR="00C849E9" w:rsidRPr="00C40DD2" w:rsidRDefault="00C849E9" w:rsidP="009720A0">
            <w:pPr>
              <w:spacing w:before="60" w:line="160" w:lineRule="exact"/>
              <w:ind w:left="284"/>
              <w:rPr>
                <w:color w:val="000000" w:themeColor="text1"/>
              </w:rPr>
            </w:pPr>
            <w:r w:rsidRPr="00C40DD2">
              <w:rPr>
                <w:color w:val="000000" w:themeColor="text1"/>
                <w:lang w:val="en-US"/>
              </w:rPr>
              <w:t>из них:</w:t>
            </w:r>
          </w:p>
        </w:tc>
        <w:tc>
          <w:tcPr>
            <w:tcW w:w="609" w:type="dxa"/>
            <w:tcBorders>
              <w:left w:val="single" w:sz="6" w:space="0" w:color="000000"/>
            </w:tcBorders>
            <w:shd w:val="clear" w:color="auto" w:fill="auto"/>
            <w:vAlign w:val="bottom"/>
          </w:tcPr>
          <w:p w14:paraId="57341C0A" w14:textId="77777777" w:rsidR="00C849E9" w:rsidRPr="00C849E9" w:rsidRDefault="00C849E9" w:rsidP="009720A0">
            <w:pPr>
              <w:snapToGrid w:val="0"/>
              <w:spacing w:before="60" w:line="160" w:lineRule="exact"/>
              <w:ind w:right="113"/>
              <w:jc w:val="right"/>
              <w:rPr>
                <w:lang w:val="en-US"/>
              </w:rPr>
            </w:pPr>
          </w:p>
        </w:tc>
        <w:tc>
          <w:tcPr>
            <w:tcW w:w="609" w:type="dxa"/>
            <w:tcBorders>
              <w:left w:val="single" w:sz="6" w:space="0" w:color="000000"/>
            </w:tcBorders>
            <w:shd w:val="clear" w:color="auto" w:fill="auto"/>
            <w:vAlign w:val="bottom"/>
          </w:tcPr>
          <w:p w14:paraId="05248626" w14:textId="77777777" w:rsidR="00C849E9" w:rsidRPr="00C849E9" w:rsidRDefault="00C849E9" w:rsidP="009720A0">
            <w:pPr>
              <w:snapToGrid w:val="0"/>
              <w:spacing w:before="60" w:line="160" w:lineRule="exact"/>
              <w:ind w:right="113"/>
              <w:jc w:val="right"/>
              <w:rPr>
                <w:lang w:val="en-US"/>
              </w:rPr>
            </w:pPr>
          </w:p>
        </w:tc>
        <w:tc>
          <w:tcPr>
            <w:tcW w:w="609" w:type="dxa"/>
            <w:tcBorders>
              <w:left w:val="single" w:sz="6" w:space="0" w:color="000000"/>
            </w:tcBorders>
            <w:shd w:val="clear" w:color="auto" w:fill="auto"/>
            <w:vAlign w:val="bottom"/>
          </w:tcPr>
          <w:p w14:paraId="653B2377" w14:textId="77777777" w:rsidR="00C849E9" w:rsidRPr="00C849E9" w:rsidRDefault="00C849E9" w:rsidP="009720A0">
            <w:pPr>
              <w:snapToGrid w:val="0"/>
              <w:spacing w:before="60" w:line="160" w:lineRule="exact"/>
              <w:ind w:right="113"/>
              <w:jc w:val="right"/>
              <w:rPr>
                <w:lang w:val="en-US"/>
              </w:rPr>
            </w:pPr>
          </w:p>
        </w:tc>
        <w:tc>
          <w:tcPr>
            <w:tcW w:w="609" w:type="dxa"/>
            <w:tcBorders>
              <w:left w:val="single" w:sz="6" w:space="0" w:color="000000"/>
            </w:tcBorders>
            <w:shd w:val="clear" w:color="auto" w:fill="auto"/>
            <w:vAlign w:val="bottom"/>
          </w:tcPr>
          <w:p w14:paraId="28CC66E5" w14:textId="77777777" w:rsidR="00C849E9" w:rsidRPr="00C849E9" w:rsidRDefault="00C849E9" w:rsidP="009720A0">
            <w:pPr>
              <w:snapToGrid w:val="0"/>
              <w:spacing w:before="60" w:line="160" w:lineRule="exact"/>
              <w:ind w:right="113"/>
              <w:jc w:val="right"/>
              <w:rPr>
                <w:lang w:val="en-US"/>
              </w:rPr>
            </w:pPr>
          </w:p>
        </w:tc>
        <w:tc>
          <w:tcPr>
            <w:tcW w:w="609" w:type="dxa"/>
            <w:tcBorders>
              <w:left w:val="single" w:sz="6" w:space="0" w:color="000000"/>
            </w:tcBorders>
            <w:shd w:val="clear" w:color="auto" w:fill="auto"/>
            <w:vAlign w:val="bottom"/>
          </w:tcPr>
          <w:p w14:paraId="449430CA" w14:textId="77777777" w:rsidR="00C849E9" w:rsidRPr="00C849E9" w:rsidRDefault="00C849E9" w:rsidP="009720A0">
            <w:pPr>
              <w:snapToGrid w:val="0"/>
              <w:spacing w:before="60" w:line="160" w:lineRule="exact"/>
              <w:ind w:right="113"/>
              <w:jc w:val="right"/>
              <w:rPr>
                <w:lang w:val="en-US"/>
              </w:rPr>
            </w:pPr>
          </w:p>
        </w:tc>
        <w:tc>
          <w:tcPr>
            <w:tcW w:w="609" w:type="dxa"/>
            <w:tcBorders>
              <w:left w:val="single" w:sz="6" w:space="0" w:color="000000"/>
            </w:tcBorders>
            <w:shd w:val="clear" w:color="auto" w:fill="auto"/>
            <w:vAlign w:val="bottom"/>
          </w:tcPr>
          <w:p w14:paraId="042087CF" w14:textId="77777777" w:rsidR="00C849E9" w:rsidRPr="00C849E9" w:rsidRDefault="00C849E9" w:rsidP="009720A0">
            <w:pPr>
              <w:snapToGrid w:val="0"/>
              <w:spacing w:before="60" w:line="160" w:lineRule="exact"/>
              <w:ind w:right="113"/>
              <w:jc w:val="right"/>
              <w:rPr>
                <w:lang w:val="en-US"/>
              </w:rPr>
            </w:pPr>
          </w:p>
        </w:tc>
        <w:tc>
          <w:tcPr>
            <w:tcW w:w="609" w:type="dxa"/>
            <w:tcBorders>
              <w:left w:val="single" w:sz="6" w:space="0" w:color="000000"/>
            </w:tcBorders>
            <w:shd w:val="clear" w:color="auto" w:fill="auto"/>
            <w:vAlign w:val="bottom"/>
          </w:tcPr>
          <w:p w14:paraId="6F06BC2E" w14:textId="77777777" w:rsidR="00C849E9" w:rsidRPr="00C849E9" w:rsidRDefault="00C849E9" w:rsidP="009720A0">
            <w:pPr>
              <w:snapToGrid w:val="0"/>
              <w:spacing w:before="60" w:line="160" w:lineRule="exact"/>
              <w:ind w:right="113"/>
              <w:jc w:val="right"/>
              <w:rPr>
                <w:lang w:val="en-US"/>
              </w:rPr>
            </w:pPr>
          </w:p>
        </w:tc>
        <w:tc>
          <w:tcPr>
            <w:tcW w:w="2832" w:type="dxa"/>
            <w:tcBorders>
              <w:left w:val="single" w:sz="6" w:space="0" w:color="000000"/>
            </w:tcBorders>
            <w:shd w:val="clear" w:color="auto" w:fill="auto"/>
            <w:vAlign w:val="bottom"/>
          </w:tcPr>
          <w:p w14:paraId="706E2273" w14:textId="0D89E28A" w:rsidR="00C849E9" w:rsidRPr="00C849E9" w:rsidRDefault="00C849E9" w:rsidP="009720A0">
            <w:pPr>
              <w:pStyle w:val="13"/>
              <w:spacing w:before="60" w:line="160" w:lineRule="exact"/>
              <w:ind w:left="284"/>
              <w:rPr>
                <w:i/>
                <w:sz w:val="14"/>
                <w:szCs w:val="14"/>
              </w:rPr>
            </w:pPr>
            <w:r w:rsidRPr="00C849E9">
              <w:rPr>
                <w:b w:val="0"/>
                <w:bCs w:val="0"/>
                <w:i/>
                <w:sz w:val="14"/>
                <w:szCs w:val="14"/>
                <w:u w:val="none"/>
                <w:lang w:val="en-US"/>
              </w:rPr>
              <w:t>of which:</w:t>
            </w:r>
          </w:p>
        </w:tc>
      </w:tr>
      <w:tr w:rsidR="00C849E9" w:rsidRPr="00D21FE6" w14:paraId="37E6936D" w14:textId="77777777" w:rsidTr="00817D2E">
        <w:trPr>
          <w:cantSplit/>
        </w:trPr>
        <w:tc>
          <w:tcPr>
            <w:tcW w:w="2826" w:type="dxa"/>
            <w:shd w:val="clear" w:color="auto" w:fill="auto"/>
            <w:vAlign w:val="bottom"/>
          </w:tcPr>
          <w:p w14:paraId="63FBA184" w14:textId="77777777" w:rsidR="00C849E9" w:rsidRPr="00C40DD2" w:rsidRDefault="00C849E9" w:rsidP="009720A0">
            <w:pPr>
              <w:spacing w:before="60" w:line="160" w:lineRule="exact"/>
              <w:ind w:left="113"/>
              <w:rPr>
                <w:color w:val="000000" w:themeColor="text1"/>
              </w:rPr>
            </w:pPr>
            <w:r w:rsidRPr="00C40DD2">
              <w:rPr>
                <w:color w:val="000000" w:themeColor="text1"/>
                <w:lang w:val="en-US"/>
              </w:rPr>
              <w:t>Бразилия</w:t>
            </w:r>
          </w:p>
        </w:tc>
        <w:tc>
          <w:tcPr>
            <w:tcW w:w="609" w:type="dxa"/>
            <w:tcBorders>
              <w:left w:val="single" w:sz="6" w:space="0" w:color="000000"/>
            </w:tcBorders>
            <w:shd w:val="clear" w:color="auto" w:fill="auto"/>
            <w:vAlign w:val="bottom"/>
          </w:tcPr>
          <w:p w14:paraId="47703CB0" w14:textId="7A01D1BC" w:rsidR="00C849E9" w:rsidRPr="00C849E9" w:rsidRDefault="00C849E9" w:rsidP="009720A0">
            <w:pPr>
              <w:snapToGrid w:val="0"/>
              <w:spacing w:before="60" w:line="160" w:lineRule="exact"/>
              <w:ind w:right="113"/>
              <w:jc w:val="right"/>
              <w:rPr>
                <w:lang w:val="en-US"/>
              </w:rPr>
            </w:pPr>
            <w:r w:rsidRPr="00C849E9">
              <w:t>195,5</w:t>
            </w:r>
          </w:p>
        </w:tc>
        <w:tc>
          <w:tcPr>
            <w:tcW w:w="609" w:type="dxa"/>
            <w:tcBorders>
              <w:left w:val="single" w:sz="6" w:space="0" w:color="000000"/>
            </w:tcBorders>
            <w:shd w:val="clear" w:color="auto" w:fill="auto"/>
            <w:vAlign w:val="bottom"/>
          </w:tcPr>
          <w:p w14:paraId="37D50FD1" w14:textId="25E725CD" w:rsidR="00C849E9" w:rsidRPr="00C849E9" w:rsidRDefault="00C849E9" w:rsidP="009720A0">
            <w:pPr>
              <w:snapToGrid w:val="0"/>
              <w:spacing w:before="60" w:line="160" w:lineRule="exact"/>
              <w:ind w:right="113"/>
              <w:jc w:val="right"/>
              <w:rPr>
                <w:lang w:val="en-US"/>
              </w:rPr>
            </w:pPr>
            <w:r w:rsidRPr="00C849E9">
              <w:t>214,8</w:t>
            </w:r>
          </w:p>
        </w:tc>
        <w:tc>
          <w:tcPr>
            <w:tcW w:w="609" w:type="dxa"/>
            <w:tcBorders>
              <w:left w:val="single" w:sz="6" w:space="0" w:color="000000"/>
            </w:tcBorders>
            <w:shd w:val="clear" w:color="auto" w:fill="auto"/>
            <w:vAlign w:val="bottom"/>
          </w:tcPr>
          <w:p w14:paraId="03CCA3A4" w14:textId="74F00B09" w:rsidR="00C849E9" w:rsidRPr="00C849E9" w:rsidRDefault="00C849E9" w:rsidP="009720A0">
            <w:pPr>
              <w:snapToGrid w:val="0"/>
              <w:spacing w:before="60" w:line="160" w:lineRule="exact"/>
              <w:ind w:right="113"/>
              <w:jc w:val="right"/>
            </w:pPr>
            <w:r w:rsidRPr="00C849E9">
              <w:t>216,3</w:t>
            </w:r>
          </w:p>
        </w:tc>
        <w:tc>
          <w:tcPr>
            <w:tcW w:w="609" w:type="dxa"/>
            <w:tcBorders>
              <w:left w:val="single" w:sz="6" w:space="0" w:color="000000"/>
            </w:tcBorders>
            <w:shd w:val="clear" w:color="auto" w:fill="auto"/>
            <w:vAlign w:val="bottom"/>
          </w:tcPr>
          <w:p w14:paraId="5CAE6E78" w14:textId="4AA4F3D9" w:rsidR="00C849E9" w:rsidRPr="00C849E9" w:rsidRDefault="00C849E9" w:rsidP="009720A0">
            <w:pPr>
              <w:snapToGrid w:val="0"/>
              <w:spacing w:before="60" w:line="160" w:lineRule="exact"/>
              <w:ind w:right="113"/>
              <w:jc w:val="right"/>
            </w:pPr>
            <w:r w:rsidRPr="00C849E9">
              <w:t>217,7</w:t>
            </w:r>
          </w:p>
        </w:tc>
        <w:tc>
          <w:tcPr>
            <w:tcW w:w="609" w:type="dxa"/>
            <w:tcBorders>
              <w:left w:val="single" w:sz="6" w:space="0" w:color="000000"/>
            </w:tcBorders>
            <w:shd w:val="clear" w:color="auto" w:fill="auto"/>
            <w:vAlign w:val="bottom"/>
          </w:tcPr>
          <w:p w14:paraId="2AD0CBA9" w14:textId="68C70EE7" w:rsidR="00C849E9" w:rsidRPr="00C849E9" w:rsidRDefault="00C849E9" w:rsidP="009720A0">
            <w:pPr>
              <w:snapToGrid w:val="0"/>
              <w:spacing w:before="60" w:line="160" w:lineRule="exact"/>
              <w:ind w:right="113"/>
              <w:jc w:val="right"/>
            </w:pPr>
            <w:r w:rsidRPr="00C849E9">
              <w:t>110</w:t>
            </w:r>
          </w:p>
        </w:tc>
        <w:tc>
          <w:tcPr>
            <w:tcW w:w="609" w:type="dxa"/>
            <w:tcBorders>
              <w:left w:val="single" w:sz="6" w:space="0" w:color="000000"/>
            </w:tcBorders>
            <w:shd w:val="clear" w:color="auto" w:fill="auto"/>
            <w:vAlign w:val="bottom"/>
          </w:tcPr>
          <w:p w14:paraId="2721D29C" w14:textId="33BD711F" w:rsidR="00C849E9" w:rsidRPr="00C849E9" w:rsidRDefault="00C849E9" w:rsidP="009720A0">
            <w:pPr>
              <w:snapToGrid w:val="0"/>
              <w:spacing w:before="60" w:line="160" w:lineRule="exact"/>
              <w:ind w:right="113"/>
              <w:jc w:val="right"/>
            </w:pPr>
            <w:r w:rsidRPr="00C849E9">
              <w:t>111</w:t>
            </w:r>
          </w:p>
        </w:tc>
        <w:tc>
          <w:tcPr>
            <w:tcW w:w="609" w:type="dxa"/>
            <w:tcBorders>
              <w:left w:val="single" w:sz="6" w:space="0" w:color="000000"/>
            </w:tcBorders>
            <w:shd w:val="clear" w:color="auto" w:fill="auto"/>
            <w:vAlign w:val="bottom"/>
          </w:tcPr>
          <w:p w14:paraId="579977B2" w14:textId="546DB33F" w:rsidR="00C849E9" w:rsidRPr="00C849E9" w:rsidRDefault="00C849E9" w:rsidP="009720A0">
            <w:pPr>
              <w:snapToGrid w:val="0"/>
              <w:spacing w:before="60" w:line="160" w:lineRule="exact"/>
              <w:ind w:right="113"/>
              <w:jc w:val="right"/>
              <w:rPr>
                <w:lang w:val="en-US"/>
              </w:rPr>
            </w:pPr>
            <w:r w:rsidRPr="00C849E9">
              <w:rPr>
                <w:lang w:val="en-US"/>
              </w:rPr>
              <w:t>111</w:t>
            </w:r>
          </w:p>
        </w:tc>
        <w:tc>
          <w:tcPr>
            <w:tcW w:w="2832" w:type="dxa"/>
            <w:tcBorders>
              <w:left w:val="single" w:sz="6" w:space="0" w:color="000000"/>
            </w:tcBorders>
            <w:shd w:val="clear" w:color="auto" w:fill="auto"/>
            <w:vAlign w:val="bottom"/>
          </w:tcPr>
          <w:p w14:paraId="3591DD61" w14:textId="77777777" w:rsidR="00C849E9" w:rsidRPr="00C849E9" w:rsidRDefault="00C849E9" w:rsidP="009720A0">
            <w:pPr>
              <w:spacing w:before="60" w:line="160" w:lineRule="exact"/>
              <w:ind w:left="170"/>
              <w:rPr>
                <w:i/>
              </w:rPr>
            </w:pPr>
            <w:r w:rsidRPr="00C849E9">
              <w:rPr>
                <w:i/>
              </w:rPr>
              <w:t>Brazil</w:t>
            </w:r>
          </w:p>
        </w:tc>
      </w:tr>
      <w:tr w:rsidR="00C849E9" w:rsidRPr="00D21FE6" w14:paraId="1B8B4BD3" w14:textId="77777777" w:rsidTr="00817D2E">
        <w:trPr>
          <w:cantSplit/>
        </w:trPr>
        <w:tc>
          <w:tcPr>
            <w:tcW w:w="2826" w:type="dxa"/>
            <w:shd w:val="clear" w:color="auto" w:fill="auto"/>
            <w:vAlign w:val="bottom"/>
          </w:tcPr>
          <w:p w14:paraId="23B2977D" w14:textId="77777777" w:rsidR="00C849E9" w:rsidRPr="00C40DD2" w:rsidRDefault="00C849E9" w:rsidP="009720A0">
            <w:pPr>
              <w:spacing w:before="60" w:line="160" w:lineRule="exact"/>
              <w:ind w:left="113"/>
              <w:rPr>
                <w:color w:val="000000" w:themeColor="text1"/>
              </w:rPr>
            </w:pPr>
            <w:r w:rsidRPr="00C40DD2">
              <w:rPr>
                <w:color w:val="000000" w:themeColor="text1"/>
                <w:lang w:val="en-US"/>
              </w:rPr>
              <w:t>Индия</w:t>
            </w:r>
          </w:p>
        </w:tc>
        <w:tc>
          <w:tcPr>
            <w:tcW w:w="609" w:type="dxa"/>
            <w:tcBorders>
              <w:left w:val="single" w:sz="6" w:space="0" w:color="000000"/>
            </w:tcBorders>
            <w:shd w:val="clear" w:color="auto" w:fill="auto"/>
            <w:vAlign w:val="bottom"/>
          </w:tcPr>
          <w:p w14:paraId="156A568D" w14:textId="1612F7E8" w:rsidR="00C849E9" w:rsidRPr="00C849E9" w:rsidRDefault="00C849E9" w:rsidP="009720A0">
            <w:pPr>
              <w:snapToGrid w:val="0"/>
              <w:spacing w:before="60" w:line="160" w:lineRule="exact"/>
              <w:ind w:right="113"/>
              <w:jc w:val="right"/>
              <w:rPr>
                <w:lang w:val="en-US"/>
              </w:rPr>
            </w:pPr>
            <w:r w:rsidRPr="00C849E9">
              <w:rPr>
                <w:lang w:val="en-US"/>
              </w:rPr>
              <w:t>1 177</w:t>
            </w:r>
          </w:p>
        </w:tc>
        <w:tc>
          <w:tcPr>
            <w:tcW w:w="609" w:type="dxa"/>
            <w:tcBorders>
              <w:left w:val="single" w:sz="6" w:space="0" w:color="000000"/>
            </w:tcBorders>
            <w:shd w:val="clear" w:color="auto" w:fill="auto"/>
            <w:vAlign w:val="bottom"/>
          </w:tcPr>
          <w:p w14:paraId="2B872548" w14:textId="297B7E2C" w:rsidR="00C849E9" w:rsidRPr="00C849E9" w:rsidRDefault="00C849E9" w:rsidP="009720A0">
            <w:pPr>
              <w:snapToGrid w:val="0"/>
              <w:spacing w:before="60" w:line="160" w:lineRule="exact"/>
              <w:ind w:right="113"/>
              <w:jc w:val="right"/>
              <w:rPr>
                <w:lang w:val="en-US"/>
              </w:rPr>
            </w:pPr>
            <w:r w:rsidRPr="00C849E9">
              <w:rPr>
                <w:lang w:val="en-US"/>
              </w:rPr>
              <w:t>1 379</w:t>
            </w:r>
          </w:p>
        </w:tc>
        <w:tc>
          <w:tcPr>
            <w:tcW w:w="609" w:type="dxa"/>
            <w:tcBorders>
              <w:left w:val="single" w:sz="6" w:space="0" w:color="000000"/>
            </w:tcBorders>
            <w:shd w:val="clear" w:color="auto" w:fill="auto"/>
            <w:vAlign w:val="bottom"/>
          </w:tcPr>
          <w:p w14:paraId="7AAE0EA0" w14:textId="0F07E47D" w:rsidR="00C849E9" w:rsidRPr="00C849E9" w:rsidRDefault="00C849E9" w:rsidP="009720A0">
            <w:pPr>
              <w:snapToGrid w:val="0"/>
              <w:spacing w:before="60" w:line="160" w:lineRule="exact"/>
              <w:ind w:right="113"/>
              <w:jc w:val="right"/>
              <w:rPr>
                <w:lang w:val="en-US"/>
              </w:rPr>
            </w:pPr>
            <w:r w:rsidRPr="00C849E9">
              <w:rPr>
                <w:lang w:val="en-US"/>
              </w:rPr>
              <w:t>1 392</w:t>
            </w:r>
          </w:p>
        </w:tc>
        <w:tc>
          <w:tcPr>
            <w:tcW w:w="609" w:type="dxa"/>
            <w:tcBorders>
              <w:left w:val="single" w:sz="6" w:space="0" w:color="000000"/>
            </w:tcBorders>
            <w:shd w:val="clear" w:color="auto" w:fill="auto"/>
            <w:vAlign w:val="bottom"/>
          </w:tcPr>
          <w:p w14:paraId="0273F74E" w14:textId="5F25BC99" w:rsidR="00C849E9" w:rsidRPr="00C849E9" w:rsidRDefault="00C849E9" w:rsidP="009720A0">
            <w:pPr>
              <w:snapToGrid w:val="0"/>
              <w:spacing w:before="60" w:line="160" w:lineRule="exact"/>
              <w:ind w:right="113"/>
              <w:jc w:val="right"/>
              <w:rPr>
                <w:lang w:val="en-US"/>
              </w:rPr>
            </w:pPr>
            <w:r w:rsidRPr="00C849E9">
              <w:rPr>
                <w:lang w:val="en-US"/>
              </w:rPr>
              <w:t>1 405</w:t>
            </w:r>
          </w:p>
        </w:tc>
        <w:tc>
          <w:tcPr>
            <w:tcW w:w="609" w:type="dxa"/>
            <w:tcBorders>
              <w:left w:val="single" w:sz="6" w:space="0" w:color="000000"/>
            </w:tcBorders>
            <w:shd w:val="clear" w:color="auto" w:fill="auto"/>
            <w:vAlign w:val="bottom"/>
          </w:tcPr>
          <w:p w14:paraId="35E32375" w14:textId="1E7700DA" w:rsidR="00C849E9" w:rsidRPr="00C849E9" w:rsidRDefault="00C849E9" w:rsidP="009720A0">
            <w:pPr>
              <w:snapToGrid w:val="0"/>
              <w:spacing w:before="60" w:line="160" w:lineRule="exact"/>
              <w:ind w:right="113"/>
              <w:jc w:val="right"/>
              <w:rPr>
                <w:lang w:val="en-US"/>
              </w:rPr>
            </w:pPr>
            <w:r w:rsidRPr="00C849E9">
              <w:rPr>
                <w:lang w:val="en-US"/>
              </w:rPr>
              <w:t>117</w:t>
            </w:r>
          </w:p>
        </w:tc>
        <w:tc>
          <w:tcPr>
            <w:tcW w:w="609" w:type="dxa"/>
            <w:tcBorders>
              <w:left w:val="single" w:sz="6" w:space="0" w:color="000000"/>
            </w:tcBorders>
            <w:shd w:val="clear" w:color="auto" w:fill="auto"/>
            <w:vAlign w:val="bottom"/>
          </w:tcPr>
          <w:p w14:paraId="65D41B37" w14:textId="002999F3" w:rsidR="00C849E9" w:rsidRPr="00C849E9" w:rsidRDefault="00C849E9" w:rsidP="009720A0">
            <w:pPr>
              <w:snapToGrid w:val="0"/>
              <w:spacing w:before="60" w:line="160" w:lineRule="exact"/>
              <w:ind w:right="113"/>
              <w:jc w:val="right"/>
              <w:rPr>
                <w:lang w:val="en-US"/>
              </w:rPr>
            </w:pPr>
            <w:r w:rsidRPr="00C849E9">
              <w:t>118</w:t>
            </w:r>
          </w:p>
        </w:tc>
        <w:tc>
          <w:tcPr>
            <w:tcW w:w="609" w:type="dxa"/>
            <w:tcBorders>
              <w:left w:val="single" w:sz="6" w:space="0" w:color="000000"/>
            </w:tcBorders>
            <w:shd w:val="clear" w:color="auto" w:fill="auto"/>
            <w:vAlign w:val="bottom"/>
          </w:tcPr>
          <w:p w14:paraId="15250A6A" w14:textId="43692DBC" w:rsidR="00C849E9" w:rsidRPr="00C849E9" w:rsidRDefault="00C849E9" w:rsidP="009720A0">
            <w:pPr>
              <w:snapToGrid w:val="0"/>
              <w:spacing w:before="60" w:line="160" w:lineRule="exact"/>
              <w:ind w:right="113"/>
              <w:jc w:val="right"/>
              <w:rPr>
                <w:lang w:val="en-US"/>
              </w:rPr>
            </w:pPr>
            <w:r w:rsidRPr="00C849E9">
              <w:t>119</w:t>
            </w:r>
          </w:p>
        </w:tc>
        <w:tc>
          <w:tcPr>
            <w:tcW w:w="2832" w:type="dxa"/>
            <w:tcBorders>
              <w:left w:val="single" w:sz="6" w:space="0" w:color="000000"/>
            </w:tcBorders>
            <w:shd w:val="clear" w:color="auto" w:fill="auto"/>
            <w:vAlign w:val="bottom"/>
          </w:tcPr>
          <w:p w14:paraId="490D3A88" w14:textId="77777777" w:rsidR="00C849E9" w:rsidRPr="00C849E9" w:rsidRDefault="00C849E9" w:rsidP="009720A0">
            <w:pPr>
              <w:spacing w:before="60" w:line="160" w:lineRule="exact"/>
              <w:ind w:left="170"/>
              <w:rPr>
                <w:i/>
              </w:rPr>
            </w:pPr>
            <w:r w:rsidRPr="00C849E9">
              <w:rPr>
                <w:i/>
              </w:rPr>
              <w:t>India</w:t>
            </w:r>
          </w:p>
        </w:tc>
      </w:tr>
      <w:tr w:rsidR="00C849E9" w:rsidRPr="00D21FE6" w14:paraId="5BC5EBB6" w14:textId="77777777" w:rsidTr="00817D2E">
        <w:trPr>
          <w:cantSplit/>
        </w:trPr>
        <w:tc>
          <w:tcPr>
            <w:tcW w:w="2826" w:type="dxa"/>
            <w:shd w:val="clear" w:color="auto" w:fill="auto"/>
            <w:vAlign w:val="bottom"/>
          </w:tcPr>
          <w:p w14:paraId="49E89E04" w14:textId="450FFDEA" w:rsidR="00C849E9" w:rsidRPr="00C40DD2" w:rsidRDefault="00C849E9" w:rsidP="009720A0">
            <w:pPr>
              <w:spacing w:before="60" w:line="160" w:lineRule="exact"/>
              <w:ind w:left="113"/>
              <w:rPr>
                <w:color w:val="000000" w:themeColor="text1"/>
              </w:rPr>
            </w:pPr>
            <w:r w:rsidRPr="00C40DD2">
              <w:rPr>
                <w:color w:val="000000" w:themeColor="text1"/>
                <w:lang w:val="en-US"/>
              </w:rPr>
              <w:t>Китай</w:t>
            </w:r>
            <w:r>
              <w:rPr>
                <w:color w:val="000000" w:themeColor="text1"/>
                <w:vertAlign w:val="superscript"/>
                <w:lang w:val="en-US"/>
              </w:rPr>
              <w:t>4</w:t>
            </w:r>
            <w:r w:rsidRPr="00C40DD2">
              <w:rPr>
                <w:color w:val="000000" w:themeColor="text1"/>
                <w:vertAlign w:val="superscript"/>
                <w:lang w:val="en-US"/>
              </w:rPr>
              <w:t>)</w:t>
            </w:r>
          </w:p>
        </w:tc>
        <w:tc>
          <w:tcPr>
            <w:tcW w:w="609" w:type="dxa"/>
            <w:tcBorders>
              <w:left w:val="single" w:sz="6" w:space="0" w:color="000000"/>
            </w:tcBorders>
            <w:shd w:val="clear" w:color="auto" w:fill="auto"/>
            <w:vAlign w:val="bottom"/>
          </w:tcPr>
          <w:p w14:paraId="7C02DA6A" w14:textId="386AFF36" w:rsidR="00C849E9" w:rsidRPr="00C849E9" w:rsidRDefault="00C849E9" w:rsidP="009720A0">
            <w:pPr>
              <w:snapToGrid w:val="0"/>
              <w:spacing w:before="60" w:line="160" w:lineRule="exact"/>
              <w:ind w:right="113"/>
              <w:jc w:val="right"/>
              <w:rPr>
                <w:lang w:val="en-US"/>
              </w:rPr>
            </w:pPr>
            <w:r w:rsidRPr="00C849E9">
              <w:rPr>
                <w:lang w:val="en-US"/>
              </w:rPr>
              <w:t>1 338</w:t>
            </w:r>
          </w:p>
        </w:tc>
        <w:tc>
          <w:tcPr>
            <w:tcW w:w="609" w:type="dxa"/>
            <w:tcBorders>
              <w:left w:val="single" w:sz="6" w:space="0" w:color="000000"/>
            </w:tcBorders>
            <w:shd w:val="clear" w:color="auto" w:fill="auto"/>
            <w:vAlign w:val="bottom"/>
          </w:tcPr>
          <w:p w14:paraId="148201FB" w14:textId="1A184EEB" w:rsidR="00C849E9" w:rsidRPr="00C849E9" w:rsidRDefault="00C849E9" w:rsidP="009720A0">
            <w:pPr>
              <w:snapToGrid w:val="0"/>
              <w:spacing w:before="60" w:line="160" w:lineRule="exact"/>
              <w:ind w:right="113"/>
              <w:jc w:val="right"/>
              <w:rPr>
                <w:lang w:val="en-US"/>
              </w:rPr>
            </w:pPr>
            <w:r w:rsidRPr="00C849E9">
              <w:rPr>
                <w:lang w:val="en-US"/>
              </w:rPr>
              <w:t>1 412</w:t>
            </w:r>
          </w:p>
        </w:tc>
        <w:tc>
          <w:tcPr>
            <w:tcW w:w="609" w:type="dxa"/>
            <w:tcBorders>
              <w:left w:val="single" w:sz="6" w:space="0" w:color="000000"/>
            </w:tcBorders>
            <w:shd w:val="clear" w:color="auto" w:fill="auto"/>
            <w:vAlign w:val="bottom"/>
          </w:tcPr>
          <w:p w14:paraId="5A92BC32" w14:textId="3AC881D0" w:rsidR="00C849E9" w:rsidRPr="00C849E9" w:rsidRDefault="00C849E9" w:rsidP="009720A0">
            <w:pPr>
              <w:snapToGrid w:val="0"/>
              <w:spacing w:before="60" w:line="160" w:lineRule="exact"/>
              <w:ind w:right="113"/>
              <w:jc w:val="right"/>
            </w:pPr>
            <w:r w:rsidRPr="00C849E9">
              <w:t>1 411</w:t>
            </w:r>
          </w:p>
        </w:tc>
        <w:tc>
          <w:tcPr>
            <w:tcW w:w="609" w:type="dxa"/>
            <w:tcBorders>
              <w:left w:val="single" w:sz="6" w:space="0" w:color="000000"/>
            </w:tcBorders>
            <w:shd w:val="clear" w:color="auto" w:fill="auto"/>
            <w:vAlign w:val="bottom"/>
          </w:tcPr>
          <w:p w14:paraId="4A4AA4FA" w14:textId="6F5D2847" w:rsidR="00C849E9" w:rsidRPr="00C849E9" w:rsidRDefault="00C849E9" w:rsidP="009720A0">
            <w:pPr>
              <w:snapToGrid w:val="0"/>
              <w:spacing w:before="60" w:line="160" w:lineRule="exact"/>
              <w:ind w:right="113"/>
              <w:jc w:val="right"/>
            </w:pPr>
            <w:r w:rsidRPr="00C849E9">
              <w:t>1</w:t>
            </w:r>
            <w:r w:rsidRPr="00C849E9">
              <w:rPr>
                <w:lang w:val="en-US"/>
              </w:rPr>
              <w:t xml:space="preserve"> </w:t>
            </w:r>
            <w:r w:rsidRPr="00C849E9">
              <w:t>409</w:t>
            </w:r>
          </w:p>
        </w:tc>
        <w:tc>
          <w:tcPr>
            <w:tcW w:w="609" w:type="dxa"/>
            <w:tcBorders>
              <w:left w:val="single" w:sz="6" w:space="0" w:color="000000"/>
            </w:tcBorders>
            <w:shd w:val="clear" w:color="auto" w:fill="auto"/>
            <w:vAlign w:val="bottom"/>
          </w:tcPr>
          <w:p w14:paraId="2CA7EA5B" w14:textId="03572B02" w:rsidR="00C849E9" w:rsidRPr="00C849E9" w:rsidRDefault="00C849E9" w:rsidP="009720A0">
            <w:pPr>
              <w:snapToGrid w:val="0"/>
              <w:spacing w:before="60" w:line="160" w:lineRule="exact"/>
              <w:ind w:right="113"/>
              <w:jc w:val="right"/>
              <w:rPr>
                <w:lang w:val="en-US"/>
              </w:rPr>
            </w:pPr>
            <w:r w:rsidRPr="00C849E9">
              <w:t>106</w:t>
            </w:r>
          </w:p>
        </w:tc>
        <w:tc>
          <w:tcPr>
            <w:tcW w:w="609" w:type="dxa"/>
            <w:tcBorders>
              <w:left w:val="single" w:sz="6" w:space="0" w:color="000000"/>
            </w:tcBorders>
            <w:shd w:val="clear" w:color="auto" w:fill="auto"/>
            <w:vAlign w:val="bottom"/>
          </w:tcPr>
          <w:p w14:paraId="40D66F3D" w14:textId="6D02F3CB" w:rsidR="00C849E9" w:rsidRPr="00C849E9" w:rsidRDefault="00C849E9" w:rsidP="009720A0">
            <w:pPr>
              <w:snapToGrid w:val="0"/>
              <w:spacing w:before="60" w:line="160" w:lineRule="exact"/>
              <w:ind w:right="113"/>
              <w:jc w:val="right"/>
            </w:pPr>
            <w:r w:rsidRPr="00C849E9">
              <w:t>105</w:t>
            </w:r>
          </w:p>
        </w:tc>
        <w:tc>
          <w:tcPr>
            <w:tcW w:w="609" w:type="dxa"/>
            <w:tcBorders>
              <w:left w:val="single" w:sz="6" w:space="0" w:color="000000"/>
            </w:tcBorders>
            <w:shd w:val="clear" w:color="auto" w:fill="auto"/>
            <w:vAlign w:val="bottom"/>
          </w:tcPr>
          <w:p w14:paraId="7D764A41" w14:textId="790A7A10" w:rsidR="00C849E9" w:rsidRPr="00C849E9" w:rsidRDefault="00C849E9" w:rsidP="009720A0">
            <w:pPr>
              <w:snapToGrid w:val="0"/>
              <w:spacing w:before="60" w:line="160" w:lineRule="exact"/>
              <w:ind w:right="113"/>
              <w:jc w:val="right"/>
            </w:pPr>
            <w:r w:rsidRPr="00C849E9">
              <w:t>105</w:t>
            </w:r>
          </w:p>
        </w:tc>
        <w:tc>
          <w:tcPr>
            <w:tcW w:w="2832" w:type="dxa"/>
            <w:tcBorders>
              <w:left w:val="single" w:sz="6" w:space="0" w:color="000000"/>
            </w:tcBorders>
            <w:shd w:val="clear" w:color="auto" w:fill="auto"/>
            <w:vAlign w:val="bottom"/>
          </w:tcPr>
          <w:p w14:paraId="3E0B8A50" w14:textId="7D788C51" w:rsidR="00C849E9" w:rsidRPr="00C849E9" w:rsidRDefault="00C849E9" w:rsidP="009720A0">
            <w:pPr>
              <w:spacing w:before="60" w:line="160" w:lineRule="exact"/>
              <w:ind w:left="170"/>
              <w:rPr>
                <w:i/>
                <w:lang w:val="en-US"/>
              </w:rPr>
            </w:pPr>
            <w:proofErr w:type="gramStart"/>
            <w:r w:rsidRPr="00C849E9">
              <w:rPr>
                <w:i/>
              </w:rPr>
              <w:t>China</w:t>
            </w:r>
            <w:r w:rsidRPr="00C849E9">
              <w:rPr>
                <w:i/>
                <w:vertAlign w:val="superscript"/>
                <w:lang w:val="en-US"/>
              </w:rPr>
              <w:t>4)</w:t>
            </w:r>
            <w:proofErr w:type="gramEnd"/>
          </w:p>
        </w:tc>
      </w:tr>
      <w:tr w:rsidR="00C849E9" w:rsidRPr="00D21FE6" w14:paraId="59152CF5" w14:textId="77777777" w:rsidTr="00817D2E">
        <w:trPr>
          <w:cantSplit/>
        </w:trPr>
        <w:tc>
          <w:tcPr>
            <w:tcW w:w="2826" w:type="dxa"/>
            <w:shd w:val="clear" w:color="auto" w:fill="auto"/>
            <w:vAlign w:val="bottom"/>
          </w:tcPr>
          <w:p w14:paraId="52F09E5A" w14:textId="77777777" w:rsidR="00C849E9" w:rsidRPr="00C40DD2" w:rsidRDefault="00C849E9" w:rsidP="009720A0">
            <w:pPr>
              <w:spacing w:before="60" w:line="160" w:lineRule="exact"/>
              <w:ind w:left="113"/>
              <w:rPr>
                <w:color w:val="000000" w:themeColor="text1"/>
              </w:rPr>
            </w:pPr>
            <w:r w:rsidRPr="00C40DD2">
              <w:rPr>
                <w:color w:val="000000" w:themeColor="text1"/>
              </w:rPr>
              <w:t>Южно-Африканская Республика</w:t>
            </w:r>
          </w:p>
        </w:tc>
        <w:tc>
          <w:tcPr>
            <w:tcW w:w="609" w:type="dxa"/>
            <w:tcBorders>
              <w:left w:val="single" w:sz="6" w:space="0" w:color="000000"/>
            </w:tcBorders>
            <w:shd w:val="clear" w:color="auto" w:fill="auto"/>
            <w:vAlign w:val="bottom"/>
          </w:tcPr>
          <w:p w14:paraId="73F7B87C" w14:textId="05B050A3" w:rsidR="00C849E9" w:rsidRPr="00C849E9" w:rsidRDefault="00C849E9" w:rsidP="009720A0">
            <w:pPr>
              <w:snapToGrid w:val="0"/>
              <w:spacing w:before="60" w:line="160" w:lineRule="exact"/>
              <w:ind w:right="113"/>
              <w:jc w:val="right"/>
              <w:rPr>
                <w:lang w:val="en-US"/>
              </w:rPr>
            </w:pPr>
            <w:r w:rsidRPr="00C849E9">
              <w:rPr>
                <w:lang w:val="en-US"/>
              </w:rPr>
              <w:t>51,3</w:t>
            </w:r>
          </w:p>
        </w:tc>
        <w:tc>
          <w:tcPr>
            <w:tcW w:w="609" w:type="dxa"/>
            <w:tcBorders>
              <w:left w:val="single" w:sz="6" w:space="0" w:color="000000"/>
            </w:tcBorders>
            <w:shd w:val="clear" w:color="auto" w:fill="auto"/>
            <w:vAlign w:val="bottom"/>
          </w:tcPr>
          <w:p w14:paraId="016D6C6E" w14:textId="4ABDC0AC" w:rsidR="00C849E9" w:rsidRPr="00C849E9" w:rsidRDefault="00C849E9" w:rsidP="009720A0">
            <w:pPr>
              <w:snapToGrid w:val="0"/>
              <w:spacing w:before="60" w:line="160" w:lineRule="exact"/>
              <w:ind w:right="113"/>
              <w:jc w:val="right"/>
              <w:rPr>
                <w:lang w:val="en-US"/>
              </w:rPr>
            </w:pPr>
            <w:r w:rsidRPr="00C849E9">
              <w:rPr>
                <w:lang w:val="en-US"/>
              </w:rPr>
              <w:t>61,4</w:t>
            </w:r>
          </w:p>
        </w:tc>
        <w:tc>
          <w:tcPr>
            <w:tcW w:w="609" w:type="dxa"/>
            <w:tcBorders>
              <w:left w:val="single" w:sz="6" w:space="0" w:color="000000"/>
            </w:tcBorders>
            <w:shd w:val="clear" w:color="auto" w:fill="auto"/>
            <w:vAlign w:val="bottom"/>
          </w:tcPr>
          <w:p w14:paraId="5DE56358" w14:textId="3C85A054" w:rsidR="00C849E9" w:rsidRPr="00C849E9" w:rsidRDefault="00C849E9" w:rsidP="009720A0">
            <w:pPr>
              <w:snapToGrid w:val="0"/>
              <w:spacing w:before="60" w:line="160" w:lineRule="exact"/>
              <w:ind w:right="113"/>
              <w:jc w:val="right"/>
              <w:rPr>
                <w:lang w:val="en-US"/>
              </w:rPr>
            </w:pPr>
            <w:r w:rsidRPr="00C849E9">
              <w:rPr>
                <w:lang w:val="en-US"/>
              </w:rPr>
              <w:t>62,2</w:t>
            </w:r>
          </w:p>
        </w:tc>
        <w:tc>
          <w:tcPr>
            <w:tcW w:w="609" w:type="dxa"/>
            <w:tcBorders>
              <w:left w:val="single" w:sz="6" w:space="0" w:color="000000"/>
            </w:tcBorders>
            <w:shd w:val="clear" w:color="auto" w:fill="auto"/>
            <w:vAlign w:val="bottom"/>
          </w:tcPr>
          <w:p w14:paraId="44210754" w14:textId="46F9F99C" w:rsidR="00C849E9" w:rsidRPr="00C849E9" w:rsidRDefault="00C849E9" w:rsidP="009720A0">
            <w:pPr>
              <w:snapToGrid w:val="0"/>
              <w:spacing w:before="60" w:line="160" w:lineRule="exact"/>
              <w:ind w:right="113"/>
              <w:jc w:val="right"/>
              <w:rPr>
                <w:lang w:val="en-US"/>
              </w:rPr>
            </w:pPr>
            <w:r w:rsidRPr="00C849E9">
              <w:rPr>
                <w:lang w:val="en-US"/>
              </w:rPr>
              <w:t>63,0</w:t>
            </w:r>
          </w:p>
        </w:tc>
        <w:tc>
          <w:tcPr>
            <w:tcW w:w="609" w:type="dxa"/>
            <w:tcBorders>
              <w:left w:val="single" w:sz="6" w:space="0" w:color="000000"/>
            </w:tcBorders>
            <w:shd w:val="clear" w:color="auto" w:fill="auto"/>
            <w:vAlign w:val="bottom"/>
          </w:tcPr>
          <w:p w14:paraId="4222F715" w14:textId="648F16D0" w:rsidR="00C849E9" w:rsidRPr="00C849E9" w:rsidRDefault="00C849E9" w:rsidP="009720A0">
            <w:pPr>
              <w:snapToGrid w:val="0"/>
              <w:spacing w:before="60" w:line="160" w:lineRule="exact"/>
              <w:ind w:right="113"/>
              <w:jc w:val="right"/>
              <w:rPr>
                <w:lang w:val="en-US"/>
              </w:rPr>
            </w:pPr>
            <w:r w:rsidRPr="00C849E9">
              <w:t>118</w:t>
            </w:r>
          </w:p>
        </w:tc>
        <w:tc>
          <w:tcPr>
            <w:tcW w:w="609" w:type="dxa"/>
            <w:tcBorders>
              <w:left w:val="single" w:sz="6" w:space="0" w:color="000000"/>
            </w:tcBorders>
            <w:shd w:val="clear" w:color="auto" w:fill="auto"/>
            <w:vAlign w:val="bottom"/>
          </w:tcPr>
          <w:p w14:paraId="526DCB1A" w14:textId="08ACE735" w:rsidR="00C849E9" w:rsidRPr="00C849E9" w:rsidRDefault="00C849E9" w:rsidP="009720A0">
            <w:pPr>
              <w:snapToGrid w:val="0"/>
              <w:spacing w:before="60" w:line="160" w:lineRule="exact"/>
              <w:ind w:right="113"/>
              <w:jc w:val="right"/>
              <w:rPr>
                <w:lang w:val="en-US"/>
              </w:rPr>
            </w:pPr>
            <w:r w:rsidRPr="00C849E9">
              <w:t>119</w:t>
            </w:r>
          </w:p>
        </w:tc>
        <w:tc>
          <w:tcPr>
            <w:tcW w:w="609" w:type="dxa"/>
            <w:tcBorders>
              <w:left w:val="single" w:sz="6" w:space="0" w:color="000000"/>
            </w:tcBorders>
            <w:shd w:val="clear" w:color="auto" w:fill="auto"/>
            <w:vAlign w:val="bottom"/>
          </w:tcPr>
          <w:p w14:paraId="5915828E" w14:textId="53803142" w:rsidR="00C849E9" w:rsidRPr="00C849E9" w:rsidRDefault="00C849E9" w:rsidP="009720A0">
            <w:pPr>
              <w:snapToGrid w:val="0"/>
              <w:spacing w:before="60" w:line="160" w:lineRule="exact"/>
              <w:ind w:right="113"/>
              <w:jc w:val="right"/>
              <w:rPr>
                <w:lang w:val="en-US"/>
              </w:rPr>
            </w:pPr>
            <w:r w:rsidRPr="00C849E9">
              <w:rPr>
                <w:lang w:val="en-US"/>
              </w:rPr>
              <w:t>123</w:t>
            </w:r>
          </w:p>
        </w:tc>
        <w:tc>
          <w:tcPr>
            <w:tcW w:w="2832" w:type="dxa"/>
            <w:tcBorders>
              <w:left w:val="single" w:sz="6" w:space="0" w:color="000000"/>
            </w:tcBorders>
            <w:shd w:val="clear" w:color="auto" w:fill="auto"/>
            <w:vAlign w:val="bottom"/>
          </w:tcPr>
          <w:p w14:paraId="293E60D2" w14:textId="77777777" w:rsidR="00C849E9" w:rsidRPr="00C849E9" w:rsidRDefault="00C849E9" w:rsidP="009720A0">
            <w:pPr>
              <w:spacing w:before="60" w:line="160" w:lineRule="exact"/>
              <w:ind w:left="170"/>
              <w:rPr>
                <w:i/>
              </w:rPr>
            </w:pPr>
            <w:r w:rsidRPr="00C849E9">
              <w:rPr>
                <w:i/>
              </w:rPr>
              <w:t>South Africa</w:t>
            </w:r>
          </w:p>
        </w:tc>
      </w:tr>
      <w:tr w:rsidR="00C849E9" w:rsidRPr="00D21FE6" w14:paraId="4EAB2FF3" w14:textId="77777777" w:rsidTr="00817D2E">
        <w:trPr>
          <w:cantSplit/>
        </w:trPr>
        <w:tc>
          <w:tcPr>
            <w:tcW w:w="2826" w:type="dxa"/>
            <w:shd w:val="clear" w:color="auto" w:fill="auto"/>
            <w:vAlign w:val="bottom"/>
          </w:tcPr>
          <w:p w14:paraId="1C6A9696" w14:textId="77777777" w:rsidR="00C849E9" w:rsidRPr="00C40DD2" w:rsidRDefault="00C849E9" w:rsidP="009720A0">
            <w:pPr>
              <w:spacing w:before="60" w:line="160" w:lineRule="exact"/>
              <w:rPr>
                <w:color w:val="000000" w:themeColor="text1"/>
              </w:rPr>
            </w:pPr>
            <w:r w:rsidRPr="00C40DD2">
              <w:rPr>
                <w:b/>
                <w:bCs/>
                <w:color w:val="000000" w:themeColor="text1"/>
              </w:rPr>
              <w:t>Страны ЕС</w:t>
            </w:r>
          </w:p>
        </w:tc>
        <w:tc>
          <w:tcPr>
            <w:tcW w:w="609" w:type="dxa"/>
            <w:tcBorders>
              <w:left w:val="single" w:sz="6" w:space="0" w:color="000000"/>
            </w:tcBorders>
            <w:shd w:val="clear" w:color="auto" w:fill="auto"/>
            <w:vAlign w:val="bottom"/>
          </w:tcPr>
          <w:p w14:paraId="401FBB54" w14:textId="14EE89FF" w:rsidR="00C849E9" w:rsidRPr="00C849E9" w:rsidRDefault="00C849E9" w:rsidP="009720A0">
            <w:pPr>
              <w:snapToGrid w:val="0"/>
              <w:spacing w:before="60" w:line="160" w:lineRule="exact"/>
              <w:ind w:right="113"/>
              <w:jc w:val="right"/>
              <w:rPr>
                <w:lang w:val="en-US"/>
              </w:rPr>
            </w:pPr>
            <w:r w:rsidRPr="00C849E9">
              <w:rPr>
                <w:lang w:val="en-US"/>
              </w:rPr>
              <w:t> </w:t>
            </w:r>
          </w:p>
        </w:tc>
        <w:tc>
          <w:tcPr>
            <w:tcW w:w="609" w:type="dxa"/>
            <w:tcBorders>
              <w:left w:val="single" w:sz="6" w:space="0" w:color="000000"/>
            </w:tcBorders>
            <w:shd w:val="clear" w:color="auto" w:fill="auto"/>
            <w:vAlign w:val="bottom"/>
          </w:tcPr>
          <w:p w14:paraId="1C626042" w14:textId="506992CA" w:rsidR="00C849E9" w:rsidRPr="00C849E9" w:rsidRDefault="00C849E9" w:rsidP="009720A0">
            <w:pPr>
              <w:snapToGrid w:val="0"/>
              <w:spacing w:before="60" w:line="160" w:lineRule="exact"/>
              <w:ind w:right="113"/>
              <w:jc w:val="right"/>
              <w:rPr>
                <w:lang w:val="en-US"/>
              </w:rPr>
            </w:pPr>
            <w:r w:rsidRPr="00C849E9">
              <w:rPr>
                <w:lang w:val="en-US"/>
              </w:rPr>
              <w:t> </w:t>
            </w:r>
          </w:p>
        </w:tc>
        <w:tc>
          <w:tcPr>
            <w:tcW w:w="609" w:type="dxa"/>
            <w:tcBorders>
              <w:left w:val="single" w:sz="6" w:space="0" w:color="000000"/>
            </w:tcBorders>
            <w:shd w:val="clear" w:color="auto" w:fill="auto"/>
            <w:vAlign w:val="bottom"/>
          </w:tcPr>
          <w:p w14:paraId="0513762F" w14:textId="609D11AC" w:rsidR="00C849E9" w:rsidRPr="00C849E9" w:rsidRDefault="00C849E9" w:rsidP="009720A0">
            <w:pPr>
              <w:snapToGrid w:val="0"/>
              <w:spacing w:before="60" w:line="160" w:lineRule="exact"/>
              <w:ind w:right="113"/>
              <w:jc w:val="right"/>
              <w:rPr>
                <w:lang w:val="en-US"/>
              </w:rPr>
            </w:pPr>
            <w:r w:rsidRPr="00C849E9">
              <w:rPr>
                <w:lang w:val="en-US"/>
              </w:rPr>
              <w:t> </w:t>
            </w:r>
          </w:p>
        </w:tc>
        <w:tc>
          <w:tcPr>
            <w:tcW w:w="609" w:type="dxa"/>
            <w:tcBorders>
              <w:left w:val="single" w:sz="6" w:space="0" w:color="000000"/>
            </w:tcBorders>
            <w:shd w:val="clear" w:color="auto" w:fill="auto"/>
            <w:vAlign w:val="bottom"/>
          </w:tcPr>
          <w:p w14:paraId="56A99103" w14:textId="284B03FC" w:rsidR="00C849E9" w:rsidRPr="00C849E9" w:rsidRDefault="00C849E9" w:rsidP="009720A0">
            <w:pPr>
              <w:snapToGrid w:val="0"/>
              <w:spacing w:before="60" w:line="160" w:lineRule="exact"/>
              <w:ind w:right="113"/>
              <w:jc w:val="right"/>
              <w:rPr>
                <w:lang w:val="en-US"/>
              </w:rPr>
            </w:pPr>
          </w:p>
        </w:tc>
        <w:tc>
          <w:tcPr>
            <w:tcW w:w="609" w:type="dxa"/>
            <w:tcBorders>
              <w:left w:val="single" w:sz="6" w:space="0" w:color="000000"/>
            </w:tcBorders>
            <w:shd w:val="clear" w:color="auto" w:fill="auto"/>
            <w:vAlign w:val="bottom"/>
          </w:tcPr>
          <w:p w14:paraId="422CF2D0" w14:textId="77777777" w:rsidR="00C849E9" w:rsidRPr="00C849E9" w:rsidRDefault="00C849E9" w:rsidP="009720A0">
            <w:pPr>
              <w:snapToGrid w:val="0"/>
              <w:spacing w:before="60" w:line="160" w:lineRule="exact"/>
              <w:ind w:right="113"/>
              <w:jc w:val="right"/>
              <w:rPr>
                <w:lang w:val="en-US"/>
              </w:rPr>
            </w:pPr>
          </w:p>
        </w:tc>
        <w:tc>
          <w:tcPr>
            <w:tcW w:w="609" w:type="dxa"/>
            <w:tcBorders>
              <w:left w:val="single" w:sz="6" w:space="0" w:color="000000"/>
            </w:tcBorders>
            <w:shd w:val="clear" w:color="auto" w:fill="auto"/>
            <w:vAlign w:val="bottom"/>
          </w:tcPr>
          <w:p w14:paraId="516BDD6B" w14:textId="77777777" w:rsidR="00C849E9" w:rsidRPr="00C849E9" w:rsidRDefault="00C849E9" w:rsidP="009720A0">
            <w:pPr>
              <w:snapToGrid w:val="0"/>
              <w:spacing w:before="60" w:line="160" w:lineRule="exact"/>
              <w:ind w:right="113"/>
              <w:jc w:val="right"/>
              <w:rPr>
                <w:lang w:val="en-US"/>
              </w:rPr>
            </w:pPr>
          </w:p>
        </w:tc>
        <w:tc>
          <w:tcPr>
            <w:tcW w:w="609" w:type="dxa"/>
            <w:tcBorders>
              <w:left w:val="single" w:sz="6" w:space="0" w:color="000000"/>
            </w:tcBorders>
            <w:shd w:val="clear" w:color="auto" w:fill="auto"/>
            <w:vAlign w:val="bottom"/>
          </w:tcPr>
          <w:p w14:paraId="321A3321" w14:textId="77777777" w:rsidR="00C849E9" w:rsidRPr="00C849E9" w:rsidRDefault="00C849E9" w:rsidP="009720A0">
            <w:pPr>
              <w:snapToGrid w:val="0"/>
              <w:spacing w:before="60" w:line="160" w:lineRule="exact"/>
              <w:ind w:right="113"/>
              <w:jc w:val="right"/>
              <w:rPr>
                <w:lang w:val="en-US"/>
              </w:rPr>
            </w:pPr>
          </w:p>
        </w:tc>
        <w:tc>
          <w:tcPr>
            <w:tcW w:w="2832" w:type="dxa"/>
            <w:tcBorders>
              <w:left w:val="single" w:sz="6" w:space="0" w:color="000000"/>
            </w:tcBorders>
            <w:shd w:val="clear" w:color="auto" w:fill="auto"/>
            <w:vAlign w:val="bottom"/>
          </w:tcPr>
          <w:p w14:paraId="322849FD" w14:textId="77777777" w:rsidR="00C849E9" w:rsidRPr="00C849E9" w:rsidRDefault="00C849E9" w:rsidP="009720A0">
            <w:pPr>
              <w:tabs>
                <w:tab w:val="left" w:pos="167"/>
              </w:tabs>
              <w:spacing w:before="60" w:line="160" w:lineRule="exact"/>
              <w:ind w:left="57"/>
              <w:rPr>
                <w:i/>
              </w:rPr>
            </w:pPr>
            <w:r w:rsidRPr="00C849E9">
              <w:rPr>
                <w:b/>
                <w:i/>
              </w:rPr>
              <w:t>EU countries</w:t>
            </w:r>
          </w:p>
        </w:tc>
      </w:tr>
      <w:tr w:rsidR="00C849E9" w:rsidRPr="00D21FE6" w14:paraId="3EAC493D" w14:textId="77777777" w:rsidTr="00817D2E">
        <w:trPr>
          <w:cantSplit/>
        </w:trPr>
        <w:tc>
          <w:tcPr>
            <w:tcW w:w="2826" w:type="dxa"/>
            <w:shd w:val="clear" w:color="auto" w:fill="auto"/>
            <w:vAlign w:val="bottom"/>
          </w:tcPr>
          <w:p w14:paraId="185B4A3B" w14:textId="77777777" w:rsidR="00C849E9" w:rsidRPr="00C40DD2" w:rsidRDefault="00C849E9" w:rsidP="009720A0">
            <w:pPr>
              <w:spacing w:before="60" w:line="160" w:lineRule="exact"/>
              <w:ind w:left="284"/>
              <w:rPr>
                <w:color w:val="000000" w:themeColor="text1"/>
              </w:rPr>
            </w:pPr>
            <w:r w:rsidRPr="00C40DD2">
              <w:rPr>
                <w:color w:val="000000" w:themeColor="text1"/>
              </w:rPr>
              <w:t>из них:</w:t>
            </w:r>
          </w:p>
        </w:tc>
        <w:tc>
          <w:tcPr>
            <w:tcW w:w="609" w:type="dxa"/>
            <w:tcBorders>
              <w:left w:val="single" w:sz="6" w:space="0" w:color="000000"/>
            </w:tcBorders>
            <w:shd w:val="clear" w:color="auto" w:fill="auto"/>
            <w:vAlign w:val="bottom"/>
          </w:tcPr>
          <w:p w14:paraId="013B81D2" w14:textId="77777777" w:rsidR="00C849E9" w:rsidRPr="00C849E9" w:rsidRDefault="00C849E9" w:rsidP="009720A0">
            <w:pPr>
              <w:snapToGrid w:val="0"/>
              <w:spacing w:before="60" w:line="160" w:lineRule="exact"/>
              <w:ind w:right="113"/>
              <w:jc w:val="right"/>
              <w:rPr>
                <w:lang w:val="en-US"/>
              </w:rPr>
            </w:pPr>
          </w:p>
        </w:tc>
        <w:tc>
          <w:tcPr>
            <w:tcW w:w="609" w:type="dxa"/>
            <w:tcBorders>
              <w:left w:val="single" w:sz="6" w:space="0" w:color="000000"/>
            </w:tcBorders>
            <w:shd w:val="clear" w:color="auto" w:fill="auto"/>
            <w:vAlign w:val="bottom"/>
          </w:tcPr>
          <w:p w14:paraId="62EFF43C" w14:textId="77777777" w:rsidR="00C849E9" w:rsidRPr="00C849E9" w:rsidRDefault="00C849E9" w:rsidP="009720A0">
            <w:pPr>
              <w:snapToGrid w:val="0"/>
              <w:spacing w:before="60" w:line="160" w:lineRule="exact"/>
              <w:ind w:right="113"/>
              <w:jc w:val="right"/>
              <w:rPr>
                <w:lang w:val="en-US"/>
              </w:rPr>
            </w:pPr>
          </w:p>
        </w:tc>
        <w:tc>
          <w:tcPr>
            <w:tcW w:w="609" w:type="dxa"/>
            <w:tcBorders>
              <w:left w:val="single" w:sz="6" w:space="0" w:color="000000"/>
            </w:tcBorders>
            <w:shd w:val="clear" w:color="auto" w:fill="auto"/>
            <w:vAlign w:val="bottom"/>
          </w:tcPr>
          <w:p w14:paraId="2A797C50" w14:textId="77777777" w:rsidR="00C849E9" w:rsidRPr="00C849E9" w:rsidRDefault="00C849E9" w:rsidP="009720A0">
            <w:pPr>
              <w:snapToGrid w:val="0"/>
              <w:spacing w:before="60" w:line="160" w:lineRule="exact"/>
              <w:ind w:right="113"/>
              <w:jc w:val="right"/>
              <w:rPr>
                <w:lang w:val="en-US"/>
              </w:rPr>
            </w:pPr>
          </w:p>
        </w:tc>
        <w:tc>
          <w:tcPr>
            <w:tcW w:w="609" w:type="dxa"/>
            <w:tcBorders>
              <w:left w:val="single" w:sz="6" w:space="0" w:color="000000"/>
            </w:tcBorders>
            <w:shd w:val="clear" w:color="auto" w:fill="auto"/>
            <w:vAlign w:val="bottom"/>
          </w:tcPr>
          <w:p w14:paraId="11A2D831" w14:textId="77777777" w:rsidR="00C849E9" w:rsidRPr="00C849E9" w:rsidRDefault="00C849E9" w:rsidP="009720A0">
            <w:pPr>
              <w:snapToGrid w:val="0"/>
              <w:spacing w:before="60" w:line="160" w:lineRule="exact"/>
              <w:ind w:right="113"/>
              <w:jc w:val="right"/>
              <w:rPr>
                <w:lang w:val="en-US"/>
              </w:rPr>
            </w:pPr>
          </w:p>
        </w:tc>
        <w:tc>
          <w:tcPr>
            <w:tcW w:w="609" w:type="dxa"/>
            <w:tcBorders>
              <w:left w:val="single" w:sz="6" w:space="0" w:color="000000"/>
            </w:tcBorders>
            <w:shd w:val="clear" w:color="auto" w:fill="auto"/>
            <w:vAlign w:val="bottom"/>
          </w:tcPr>
          <w:p w14:paraId="2F4C7C16" w14:textId="77777777" w:rsidR="00C849E9" w:rsidRPr="00C849E9" w:rsidRDefault="00C849E9" w:rsidP="009720A0">
            <w:pPr>
              <w:snapToGrid w:val="0"/>
              <w:spacing w:before="60" w:line="160" w:lineRule="exact"/>
              <w:ind w:right="113"/>
              <w:jc w:val="right"/>
              <w:rPr>
                <w:lang w:val="en-US"/>
              </w:rPr>
            </w:pPr>
          </w:p>
        </w:tc>
        <w:tc>
          <w:tcPr>
            <w:tcW w:w="609" w:type="dxa"/>
            <w:tcBorders>
              <w:left w:val="single" w:sz="6" w:space="0" w:color="000000"/>
            </w:tcBorders>
            <w:shd w:val="clear" w:color="auto" w:fill="auto"/>
            <w:vAlign w:val="bottom"/>
          </w:tcPr>
          <w:p w14:paraId="244118E2" w14:textId="77777777" w:rsidR="00C849E9" w:rsidRPr="00C849E9" w:rsidRDefault="00C849E9" w:rsidP="009720A0">
            <w:pPr>
              <w:snapToGrid w:val="0"/>
              <w:spacing w:before="60" w:line="160" w:lineRule="exact"/>
              <w:ind w:right="113"/>
              <w:jc w:val="right"/>
              <w:rPr>
                <w:lang w:val="en-US"/>
              </w:rPr>
            </w:pPr>
          </w:p>
        </w:tc>
        <w:tc>
          <w:tcPr>
            <w:tcW w:w="609" w:type="dxa"/>
            <w:tcBorders>
              <w:left w:val="single" w:sz="6" w:space="0" w:color="000000"/>
            </w:tcBorders>
            <w:shd w:val="clear" w:color="auto" w:fill="auto"/>
            <w:vAlign w:val="bottom"/>
          </w:tcPr>
          <w:p w14:paraId="7064551D" w14:textId="77777777" w:rsidR="00C849E9" w:rsidRPr="00C849E9" w:rsidRDefault="00C849E9" w:rsidP="009720A0">
            <w:pPr>
              <w:snapToGrid w:val="0"/>
              <w:spacing w:before="60" w:line="160" w:lineRule="exact"/>
              <w:ind w:right="113"/>
              <w:jc w:val="right"/>
              <w:rPr>
                <w:lang w:val="en-US"/>
              </w:rPr>
            </w:pPr>
          </w:p>
        </w:tc>
        <w:tc>
          <w:tcPr>
            <w:tcW w:w="2832" w:type="dxa"/>
            <w:tcBorders>
              <w:left w:val="single" w:sz="6" w:space="0" w:color="000000"/>
            </w:tcBorders>
            <w:shd w:val="clear" w:color="auto" w:fill="auto"/>
            <w:vAlign w:val="bottom"/>
          </w:tcPr>
          <w:p w14:paraId="54223085" w14:textId="57794AE2" w:rsidR="00C849E9" w:rsidRPr="00C849E9" w:rsidRDefault="00C849E9" w:rsidP="009720A0">
            <w:pPr>
              <w:pStyle w:val="13"/>
              <w:spacing w:before="60" w:line="160" w:lineRule="exact"/>
              <w:ind w:left="284"/>
              <w:rPr>
                <w:i/>
                <w:sz w:val="14"/>
                <w:szCs w:val="14"/>
              </w:rPr>
            </w:pPr>
            <w:r w:rsidRPr="00C849E9">
              <w:rPr>
                <w:b w:val="0"/>
                <w:bCs w:val="0"/>
                <w:i/>
                <w:sz w:val="14"/>
                <w:szCs w:val="14"/>
                <w:u w:val="none"/>
                <w:lang w:val="en-US"/>
              </w:rPr>
              <w:t>of which:</w:t>
            </w:r>
          </w:p>
        </w:tc>
      </w:tr>
      <w:tr w:rsidR="00C849E9" w:rsidRPr="00D21FE6" w14:paraId="2F1F3D92" w14:textId="77777777" w:rsidTr="00817D2E">
        <w:trPr>
          <w:cantSplit/>
        </w:trPr>
        <w:tc>
          <w:tcPr>
            <w:tcW w:w="2826" w:type="dxa"/>
            <w:shd w:val="clear" w:color="auto" w:fill="auto"/>
            <w:vAlign w:val="bottom"/>
          </w:tcPr>
          <w:p w14:paraId="72828AB7" w14:textId="77777777" w:rsidR="00C849E9" w:rsidRPr="00C40DD2" w:rsidRDefault="00C849E9" w:rsidP="009720A0">
            <w:pPr>
              <w:spacing w:before="60" w:line="160" w:lineRule="exact"/>
              <w:ind w:left="113"/>
              <w:rPr>
                <w:color w:val="000000" w:themeColor="text1"/>
              </w:rPr>
            </w:pPr>
            <w:r w:rsidRPr="00C40DD2">
              <w:rPr>
                <w:color w:val="000000" w:themeColor="text1"/>
              </w:rPr>
              <w:t>Австрия</w:t>
            </w:r>
          </w:p>
        </w:tc>
        <w:tc>
          <w:tcPr>
            <w:tcW w:w="609" w:type="dxa"/>
            <w:tcBorders>
              <w:left w:val="single" w:sz="6" w:space="0" w:color="000000"/>
            </w:tcBorders>
            <w:shd w:val="clear" w:color="auto" w:fill="auto"/>
            <w:vAlign w:val="bottom"/>
          </w:tcPr>
          <w:p w14:paraId="15107B5B" w14:textId="36C3182A" w:rsidR="00C849E9" w:rsidRPr="00C849E9" w:rsidRDefault="00C849E9" w:rsidP="009720A0">
            <w:pPr>
              <w:snapToGrid w:val="0"/>
              <w:spacing w:before="60" w:line="160" w:lineRule="exact"/>
              <w:ind w:right="113"/>
              <w:jc w:val="right"/>
              <w:rPr>
                <w:lang w:val="en-US"/>
              </w:rPr>
            </w:pPr>
            <w:r w:rsidRPr="00C849E9">
              <w:rPr>
                <w:lang w:val="en-US"/>
              </w:rPr>
              <w:t>8,4</w:t>
            </w:r>
          </w:p>
        </w:tc>
        <w:tc>
          <w:tcPr>
            <w:tcW w:w="609" w:type="dxa"/>
            <w:tcBorders>
              <w:left w:val="single" w:sz="6" w:space="0" w:color="000000"/>
            </w:tcBorders>
            <w:shd w:val="clear" w:color="auto" w:fill="auto"/>
            <w:vAlign w:val="bottom"/>
          </w:tcPr>
          <w:p w14:paraId="345902B0" w14:textId="398E0C90" w:rsidR="00C849E9" w:rsidRPr="00C849E9" w:rsidRDefault="00C849E9" w:rsidP="009720A0">
            <w:pPr>
              <w:snapToGrid w:val="0"/>
              <w:spacing w:before="60" w:line="160" w:lineRule="exact"/>
              <w:ind w:right="113"/>
              <w:jc w:val="right"/>
              <w:rPr>
                <w:lang w:val="en-US"/>
              </w:rPr>
            </w:pPr>
            <w:r w:rsidRPr="00C849E9">
              <w:rPr>
                <w:lang w:val="en-US"/>
              </w:rPr>
              <w:t>9,0</w:t>
            </w:r>
          </w:p>
        </w:tc>
        <w:tc>
          <w:tcPr>
            <w:tcW w:w="609" w:type="dxa"/>
            <w:tcBorders>
              <w:left w:val="single" w:sz="6" w:space="0" w:color="000000"/>
            </w:tcBorders>
            <w:shd w:val="clear" w:color="auto" w:fill="auto"/>
            <w:vAlign w:val="bottom"/>
          </w:tcPr>
          <w:p w14:paraId="55C8EF5B" w14:textId="167A09C6" w:rsidR="00C849E9" w:rsidRPr="00C849E9" w:rsidRDefault="00C849E9" w:rsidP="009720A0">
            <w:pPr>
              <w:snapToGrid w:val="0"/>
              <w:spacing w:before="60" w:line="160" w:lineRule="exact"/>
              <w:ind w:right="113"/>
              <w:jc w:val="right"/>
              <w:rPr>
                <w:lang w:val="en-US"/>
              </w:rPr>
            </w:pPr>
            <w:r w:rsidRPr="00C849E9">
              <w:rPr>
                <w:lang w:val="en-US"/>
              </w:rPr>
              <w:t>9,1</w:t>
            </w:r>
          </w:p>
        </w:tc>
        <w:tc>
          <w:tcPr>
            <w:tcW w:w="609" w:type="dxa"/>
            <w:tcBorders>
              <w:left w:val="single" w:sz="6" w:space="0" w:color="000000"/>
            </w:tcBorders>
            <w:shd w:val="clear" w:color="auto" w:fill="auto"/>
            <w:vAlign w:val="bottom"/>
          </w:tcPr>
          <w:p w14:paraId="18935299" w14:textId="3A9DA99B" w:rsidR="00C849E9" w:rsidRPr="00C849E9" w:rsidRDefault="00C849E9" w:rsidP="009720A0">
            <w:pPr>
              <w:snapToGrid w:val="0"/>
              <w:spacing w:before="60" w:line="160" w:lineRule="exact"/>
              <w:ind w:right="113"/>
              <w:jc w:val="right"/>
              <w:rPr>
                <w:lang w:val="en-US"/>
              </w:rPr>
            </w:pPr>
            <w:r w:rsidRPr="00C849E9">
              <w:rPr>
                <w:lang w:val="en-US"/>
              </w:rPr>
              <w:t>9,2</w:t>
            </w:r>
          </w:p>
        </w:tc>
        <w:tc>
          <w:tcPr>
            <w:tcW w:w="609" w:type="dxa"/>
            <w:tcBorders>
              <w:left w:val="single" w:sz="6" w:space="0" w:color="000000"/>
            </w:tcBorders>
            <w:shd w:val="clear" w:color="auto" w:fill="auto"/>
            <w:vAlign w:val="bottom"/>
          </w:tcPr>
          <w:p w14:paraId="66D47792" w14:textId="55A5ED9D" w:rsidR="00C849E9" w:rsidRPr="00C849E9" w:rsidRDefault="00C849E9" w:rsidP="009720A0">
            <w:pPr>
              <w:snapToGrid w:val="0"/>
              <w:spacing w:before="60" w:line="160" w:lineRule="exact"/>
              <w:ind w:right="113"/>
              <w:jc w:val="right"/>
              <w:rPr>
                <w:lang w:val="en-US"/>
              </w:rPr>
            </w:pPr>
            <w:r w:rsidRPr="00C849E9">
              <w:t>107</w:t>
            </w:r>
          </w:p>
        </w:tc>
        <w:tc>
          <w:tcPr>
            <w:tcW w:w="609" w:type="dxa"/>
            <w:tcBorders>
              <w:left w:val="single" w:sz="6" w:space="0" w:color="000000"/>
            </w:tcBorders>
            <w:shd w:val="clear" w:color="auto" w:fill="auto"/>
            <w:vAlign w:val="bottom"/>
          </w:tcPr>
          <w:p w14:paraId="7FFBFA85" w14:textId="6FB19A5F" w:rsidR="00C849E9" w:rsidRPr="00C849E9" w:rsidRDefault="00C849E9" w:rsidP="009720A0">
            <w:pPr>
              <w:snapToGrid w:val="0"/>
              <w:spacing w:before="60" w:line="160" w:lineRule="exact"/>
              <w:ind w:right="113"/>
              <w:jc w:val="right"/>
              <w:rPr>
                <w:lang w:val="en-US"/>
              </w:rPr>
            </w:pPr>
            <w:r w:rsidRPr="00C849E9">
              <w:rPr>
                <w:lang w:val="en-US"/>
              </w:rPr>
              <w:t>109</w:t>
            </w:r>
          </w:p>
        </w:tc>
        <w:tc>
          <w:tcPr>
            <w:tcW w:w="609" w:type="dxa"/>
            <w:tcBorders>
              <w:left w:val="single" w:sz="6" w:space="0" w:color="000000"/>
            </w:tcBorders>
            <w:shd w:val="clear" w:color="auto" w:fill="auto"/>
            <w:vAlign w:val="bottom"/>
          </w:tcPr>
          <w:p w14:paraId="00C6C265" w14:textId="35A5F967" w:rsidR="00C849E9" w:rsidRPr="00C849E9" w:rsidRDefault="00C849E9" w:rsidP="009720A0">
            <w:pPr>
              <w:snapToGrid w:val="0"/>
              <w:spacing w:before="60" w:line="160" w:lineRule="exact"/>
              <w:ind w:right="113"/>
              <w:jc w:val="right"/>
              <w:rPr>
                <w:lang w:val="en-US"/>
              </w:rPr>
            </w:pPr>
            <w:r w:rsidRPr="00C849E9">
              <w:t>110</w:t>
            </w:r>
          </w:p>
        </w:tc>
        <w:tc>
          <w:tcPr>
            <w:tcW w:w="2832" w:type="dxa"/>
            <w:tcBorders>
              <w:left w:val="single" w:sz="6" w:space="0" w:color="000000"/>
            </w:tcBorders>
            <w:shd w:val="clear" w:color="auto" w:fill="auto"/>
            <w:vAlign w:val="bottom"/>
          </w:tcPr>
          <w:p w14:paraId="641C5CC1" w14:textId="77777777" w:rsidR="00C849E9" w:rsidRPr="00C40DD2" w:rsidRDefault="00C849E9" w:rsidP="009720A0">
            <w:pPr>
              <w:spacing w:before="60" w:line="160" w:lineRule="exact"/>
              <w:ind w:left="170"/>
              <w:rPr>
                <w:i/>
                <w:color w:val="000000" w:themeColor="text1"/>
              </w:rPr>
            </w:pPr>
            <w:r w:rsidRPr="00C40DD2">
              <w:rPr>
                <w:i/>
                <w:color w:val="000000" w:themeColor="text1"/>
              </w:rPr>
              <w:t>Austria</w:t>
            </w:r>
          </w:p>
        </w:tc>
      </w:tr>
      <w:tr w:rsidR="00C849E9" w:rsidRPr="00D21FE6" w14:paraId="0C2D7C9C" w14:textId="77777777" w:rsidTr="00817D2E">
        <w:trPr>
          <w:cantSplit/>
        </w:trPr>
        <w:tc>
          <w:tcPr>
            <w:tcW w:w="2826" w:type="dxa"/>
            <w:shd w:val="clear" w:color="auto" w:fill="auto"/>
            <w:vAlign w:val="bottom"/>
          </w:tcPr>
          <w:p w14:paraId="5C89C6BB" w14:textId="77777777" w:rsidR="00C849E9" w:rsidRPr="00C40DD2" w:rsidRDefault="00C849E9" w:rsidP="009720A0">
            <w:pPr>
              <w:spacing w:before="60" w:line="160" w:lineRule="exact"/>
              <w:ind w:left="113"/>
              <w:rPr>
                <w:color w:val="000000" w:themeColor="text1"/>
              </w:rPr>
            </w:pPr>
            <w:r w:rsidRPr="00C40DD2">
              <w:rPr>
                <w:color w:val="000000" w:themeColor="text1"/>
                <w:lang w:val="en-US"/>
              </w:rPr>
              <w:t>Бельгия</w:t>
            </w:r>
          </w:p>
        </w:tc>
        <w:tc>
          <w:tcPr>
            <w:tcW w:w="609" w:type="dxa"/>
            <w:tcBorders>
              <w:left w:val="single" w:sz="6" w:space="0" w:color="000000"/>
            </w:tcBorders>
            <w:shd w:val="clear" w:color="auto" w:fill="auto"/>
            <w:vAlign w:val="bottom"/>
          </w:tcPr>
          <w:p w14:paraId="2C99D2B8" w14:textId="1347FEF5" w:rsidR="00C849E9" w:rsidRPr="00C849E9" w:rsidRDefault="00C849E9" w:rsidP="009720A0">
            <w:pPr>
              <w:snapToGrid w:val="0"/>
              <w:spacing w:before="60" w:line="160" w:lineRule="exact"/>
              <w:ind w:right="113"/>
              <w:jc w:val="right"/>
              <w:rPr>
                <w:lang w:val="en-US"/>
              </w:rPr>
            </w:pPr>
            <w:r w:rsidRPr="00C849E9">
              <w:t>10,9</w:t>
            </w:r>
          </w:p>
        </w:tc>
        <w:tc>
          <w:tcPr>
            <w:tcW w:w="609" w:type="dxa"/>
            <w:tcBorders>
              <w:left w:val="single" w:sz="6" w:space="0" w:color="000000"/>
            </w:tcBorders>
            <w:shd w:val="clear" w:color="auto" w:fill="auto"/>
            <w:vAlign w:val="bottom"/>
          </w:tcPr>
          <w:p w14:paraId="2435AE11" w14:textId="1FA9FB89" w:rsidR="00C849E9" w:rsidRPr="00C849E9" w:rsidRDefault="00C849E9" w:rsidP="009720A0">
            <w:pPr>
              <w:snapToGrid w:val="0"/>
              <w:spacing w:before="60" w:line="160" w:lineRule="exact"/>
              <w:ind w:right="113"/>
              <w:jc w:val="right"/>
              <w:rPr>
                <w:lang w:val="en-US"/>
              </w:rPr>
            </w:pPr>
            <w:r w:rsidRPr="00C849E9">
              <w:t>11,6</w:t>
            </w:r>
          </w:p>
        </w:tc>
        <w:tc>
          <w:tcPr>
            <w:tcW w:w="609" w:type="dxa"/>
            <w:tcBorders>
              <w:left w:val="single" w:sz="6" w:space="0" w:color="000000"/>
            </w:tcBorders>
            <w:shd w:val="clear" w:color="auto" w:fill="auto"/>
            <w:vAlign w:val="bottom"/>
          </w:tcPr>
          <w:p w14:paraId="3A63981F" w14:textId="08AC36A7" w:rsidR="00C849E9" w:rsidRPr="00C849E9" w:rsidRDefault="00C849E9" w:rsidP="009720A0">
            <w:pPr>
              <w:snapToGrid w:val="0"/>
              <w:spacing w:before="60" w:line="160" w:lineRule="exact"/>
              <w:ind w:right="113"/>
              <w:jc w:val="right"/>
              <w:rPr>
                <w:lang w:val="en-US"/>
              </w:rPr>
            </w:pPr>
            <w:r w:rsidRPr="00C849E9">
              <w:rPr>
                <w:lang w:val="en-US"/>
              </w:rPr>
              <w:t>11,7</w:t>
            </w:r>
          </w:p>
        </w:tc>
        <w:tc>
          <w:tcPr>
            <w:tcW w:w="609" w:type="dxa"/>
            <w:tcBorders>
              <w:left w:val="single" w:sz="6" w:space="0" w:color="000000"/>
            </w:tcBorders>
            <w:shd w:val="clear" w:color="auto" w:fill="auto"/>
            <w:vAlign w:val="bottom"/>
          </w:tcPr>
          <w:p w14:paraId="19CF9DDA" w14:textId="4D9FBED0" w:rsidR="00C849E9" w:rsidRPr="00C849E9" w:rsidRDefault="00C849E9" w:rsidP="009720A0">
            <w:pPr>
              <w:snapToGrid w:val="0"/>
              <w:spacing w:before="60" w:line="160" w:lineRule="exact"/>
              <w:ind w:right="113"/>
              <w:jc w:val="right"/>
              <w:rPr>
                <w:lang w:val="en-US"/>
              </w:rPr>
            </w:pPr>
            <w:r w:rsidRPr="00C849E9">
              <w:t>11,8</w:t>
            </w:r>
          </w:p>
        </w:tc>
        <w:tc>
          <w:tcPr>
            <w:tcW w:w="609" w:type="dxa"/>
            <w:tcBorders>
              <w:left w:val="single" w:sz="6" w:space="0" w:color="000000"/>
            </w:tcBorders>
            <w:shd w:val="clear" w:color="auto" w:fill="auto"/>
            <w:vAlign w:val="bottom"/>
          </w:tcPr>
          <w:p w14:paraId="4CE77DB3" w14:textId="26CC5D1E" w:rsidR="00C849E9" w:rsidRPr="00C849E9" w:rsidRDefault="00C849E9" w:rsidP="009720A0">
            <w:pPr>
              <w:snapToGrid w:val="0"/>
              <w:spacing w:before="60" w:line="160" w:lineRule="exact"/>
              <w:ind w:right="113"/>
              <w:jc w:val="right"/>
              <w:rPr>
                <w:lang w:val="en-US"/>
              </w:rPr>
            </w:pPr>
            <w:r w:rsidRPr="00C849E9">
              <w:t>107</w:t>
            </w:r>
          </w:p>
        </w:tc>
        <w:tc>
          <w:tcPr>
            <w:tcW w:w="609" w:type="dxa"/>
            <w:tcBorders>
              <w:left w:val="single" w:sz="6" w:space="0" w:color="000000"/>
            </w:tcBorders>
            <w:shd w:val="clear" w:color="auto" w:fill="auto"/>
            <w:vAlign w:val="bottom"/>
          </w:tcPr>
          <w:p w14:paraId="67CE1D22" w14:textId="3ADE2147" w:rsidR="00C849E9" w:rsidRPr="00C849E9" w:rsidRDefault="00C849E9" w:rsidP="009720A0">
            <w:pPr>
              <w:snapToGrid w:val="0"/>
              <w:spacing w:before="60" w:line="160" w:lineRule="exact"/>
              <w:ind w:right="113"/>
              <w:jc w:val="right"/>
              <w:rPr>
                <w:lang w:val="en-US"/>
              </w:rPr>
            </w:pPr>
            <w:r w:rsidRPr="00C849E9">
              <w:t>108</w:t>
            </w:r>
          </w:p>
        </w:tc>
        <w:tc>
          <w:tcPr>
            <w:tcW w:w="609" w:type="dxa"/>
            <w:tcBorders>
              <w:left w:val="single" w:sz="6" w:space="0" w:color="000000"/>
            </w:tcBorders>
            <w:shd w:val="clear" w:color="auto" w:fill="auto"/>
            <w:vAlign w:val="bottom"/>
          </w:tcPr>
          <w:p w14:paraId="69408AC6" w14:textId="42402A35" w:rsidR="00C849E9" w:rsidRPr="00C849E9" w:rsidRDefault="00C849E9" w:rsidP="009720A0">
            <w:pPr>
              <w:snapToGrid w:val="0"/>
              <w:spacing w:before="60" w:line="160" w:lineRule="exact"/>
              <w:ind w:right="113"/>
              <w:jc w:val="right"/>
              <w:rPr>
                <w:lang w:val="en-US"/>
              </w:rPr>
            </w:pPr>
            <w:r w:rsidRPr="00C849E9">
              <w:t>108</w:t>
            </w:r>
          </w:p>
        </w:tc>
        <w:tc>
          <w:tcPr>
            <w:tcW w:w="2832" w:type="dxa"/>
            <w:tcBorders>
              <w:left w:val="single" w:sz="6" w:space="0" w:color="000000"/>
            </w:tcBorders>
            <w:shd w:val="clear" w:color="auto" w:fill="auto"/>
            <w:vAlign w:val="bottom"/>
          </w:tcPr>
          <w:p w14:paraId="6C18BD92" w14:textId="77777777" w:rsidR="00C849E9" w:rsidRPr="00C40DD2" w:rsidRDefault="00C849E9" w:rsidP="009720A0">
            <w:pPr>
              <w:spacing w:before="60" w:line="160" w:lineRule="exact"/>
              <w:ind w:left="170"/>
              <w:rPr>
                <w:i/>
                <w:color w:val="000000" w:themeColor="text1"/>
              </w:rPr>
            </w:pPr>
            <w:r w:rsidRPr="00C40DD2">
              <w:rPr>
                <w:i/>
                <w:color w:val="000000" w:themeColor="text1"/>
              </w:rPr>
              <w:t>Belgium</w:t>
            </w:r>
          </w:p>
        </w:tc>
      </w:tr>
      <w:tr w:rsidR="00C849E9" w:rsidRPr="00D21FE6" w14:paraId="3CC91DC7" w14:textId="77777777" w:rsidTr="00817D2E">
        <w:trPr>
          <w:cantSplit/>
        </w:trPr>
        <w:tc>
          <w:tcPr>
            <w:tcW w:w="2826" w:type="dxa"/>
            <w:shd w:val="clear" w:color="auto" w:fill="auto"/>
            <w:vAlign w:val="bottom"/>
          </w:tcPr>
          <w:p w14:paraId="481215CF" w14:textId="77777777" w:rsidR="00C849E9" w:rsidRPr="00C40DD2" w:rsidRDefault="00C849E9" w:rsidP="009720A0">
            <w:pPr>
              <w:spacing w:before="60" w:line="160" w:lineRule="exact"/>
              <w:ind w:left="113"/>
              <w:rPr>
                <w:color w:val="000000" w:themeColor="text1"/>
              </w:rPr>
            </w:pPr>
            <w:r w:rsidRPr="00C40DD2">
              <w:rPr>
                <w:color w:val="000000" w:themeColor="text1"/>
                <w:lang w:val="en-US"/>
              </w:rPr>
              <w:t>Болгария</w:t>
            </w:r>
          </w:p>
        </w:tc>
        <w:tc>
          <w:tcPr>
            <w:tcW w:w="609" w:type="dxa"/>
            <w:tcBorders>
              <w:left w:val="single" w:sz="6" w:space="0" w:color="000000"/>
            </w:tcBorders>
            <w:shd w:val="clear" w:color="auto" w:fill="auto"/>
            <w:vAlign w:val="bottom"/>
          </w:tcPr>
          <w:p w14:paraId="78DB7552" w14:textId="42E94EF5" w:rsidR="00C849E9" w:rsidRPr="00C849E9" w:rsidRDefault="00C849E9" w:rsidP="009720A0">
            <w:pPr>
              <w:snapToGrid w:val="0"/>
              <w:spacing w:before="60" w:line="160" w:lineRule="exact"/>
              <w:ind w:right="113"/>
              <w:jc w:val="right"/>
              <w:rPr>
                <w:lang w:val="en-US"/>
              </w:rPr>
            </w:pPr>
            <w:r w:rsidRPr="00C849E9">
              <w:t>7,5</w:t>
            </w:r>
          </w:p>
        </w:tc>
        <w:tc>
          <w:tcPr>
            <w:tcW w:w="609" w:type="dxa"/>
            <w:tcBorders>
              <w:left w:val="single" w:sz="6" w:space="0" w:color="000000"/>
            </w:tcBorders>
            <w:shd w:val="clear" w:color="auto" w:fill="auto"/>
            <w:vAlign w:val="bottom"/>
          </w:tcPr>
          <w:p w14:paraId="1630C3CD" w14:textId="5169BD1B" w:rsidR="00C849E9" w:rsidRPr="00C849E9" w:rsidRDefault="00C849E9" w:rsidP="009720A0">
            <w:pPr>
              <w:snapToGrid w:val="0"/>
              <w:spacing w:before="60" w:line="160" w:lineRule="exact"/>
              <w:ind w:right="113"/>
              <w:jc w:val="right"/>
              <w:rPr>
                <w:lang w:val="en-US"/>
              </w:rPr>
            </w:pPr>
            <w:r w:rsidRPr="00C849E9">
              <w:t>6,8</w:t>
            </w:r>
          </w:p>
        </w:tc>
        <w:tc>
          <w:tcPr>
            <w:tcW w:w="609" w:type="dxa"/>
            <w:tcBorders>
              <w:left w:val="single" w:sz="6" w:space="0" w:color="000000"/>
            </w:tcBorders>
            <w:shd w:val="clear" w:color="auto" w:fill="auto"/>
            <w:vAlign w:val="bottom"/>
          </w:tcPr>
          <w:p w14:paraId="67D4506F" w14:textId="7292FF70" w:rsidR="00C849E9" w:rsidRPr="00C849E9" w:rsidRDefault="00C849E9" w:rsidP="009720A0">
            <w:pPr>
              <w:snapToGrid w:val="0"/>
              <w:spacing w:before="60" w:line="160" w:lineRule="exact"/>
              <w:ind w:right="113"/>
              <w:jc w:val="right"/>
              <w:rPr>
                <w:lang w:val="en-US"/>
              </w:rPr>
            </w:pPr>
            <w:r w:rsidRPr="00C849E9">
              <w:rPr>
                <w:lang w:val="en-US"/>
              </w:rPr>
              <w:t>6,4</w:t>
            </w:r>
          </w:p>
        </w:tc>
        <w:tc>
          <w:tcPr>
            <w:tcW w:w="609" w:type="dxa"/>
            <w:tcBorders>
              <w:left w:val="single" w:sz="6" w:space="0" w:color="000000"/>
            </w:tcBorders>
            <w:shd w:val="clear" w:color="auto" w:fill="auto"/>
            <w:vAlign w:val="bottom"/>
          </w:tcPr>
          <w:p w14:paraId="571E9EAB" w14:textId="1CC8624D" w:rsidR="00C849E9" w:rsidRPr="00C849E9" w:rsidRDefault="00C849E9" w:rsidP="009720A0">
            <w:pPr>
              <w:snapToGrid w:val="0"/>
              <w:spacing w:before="60" w:line="160" w:lineRule="exact"/>
              <w:ind w:right="113"/>
              <w:jc w:val="right"/>
              <w:rPr>
                <w:lang w:val="en-US"/>
              </w:rPr>
            </w:pPr>
            <w:r w:rsidRPr="00C849E9">
              <w:t>6,4</w:t>
            </w:r>
          </w:p>
        </w:tc>
        <w:tc>
          <w:tcPr>
            <w:tcW w:w="609" w:type="dxa"/>
            <w:tcBorders>
              <w:left w:val="single" w:sz="6" w:space="0" w:color="000000"/>
            </w:tcBorders>
            <w:shd w:val="clear" w:color="auto" w:fill="auto"/>
            <w:vAlign w:val="bottom"/>
          </w:tcPr>
          <w:p w14:paraId="4CB9F8FC" w14:textId="38019667" w:rsidR="00C849E9" w:rsidRPr="00C849E9" w:rsidRDefault="00C849E9" w:rsidP="009720A0">
            <w:pPr>
              <w:snapToGrid w:val="0"/>
              <w:spacing w:before="60" w:line="160" w:lineRule="exact"/>
              <w:ind w:right="113"/>
              <w:jc w:val="right"/>
              <w:rPr>
                <w:lang w:val="en-US"/>
              </w:rPr>
            </w:pPr>
            <w:r w:rsidRPr="00C849E9">
              <w:t>91</w:t>
            </w:r>
          </w:p>
        </w:tc>
        <w:tc>
          <w:tcPr>
            <w:tcW w:w="609" w:type="dxa"/>
            <w:tcBorders>
              <w:left w:val="single" w:sz="6" w:space="0" w:color="000000"/>
            </w:tcBorders>
            <w:shd w:val="clear" w:color="auto" w:fill="auto"/>
            <w:vAlign w:val="bottom"/>
          </w:tcPr>
          <w:p w14:paraId="1591C6D9" w14:textId="32D48751" w:rsidR="00C849E9" w:rsidRPr="00C849E9" w:rsidRDefault="00C849E9" w:rsidP="009720A0">
            <w:pPr>
              <w:snapToGrid w:val="0"/>
              <w:spacing w:before="60" w:line="160" w:lineRule="exact"/>
              <w:ind w:right="113"/>
              <w:jc w:val="right"/>
              <w:rPr>
                <w:lang w:val="en-US"/>
              </w:rPr>
            </w:pPr>
            <w:r w:rsidRPr="00C849E9">
              <w:t>86</w:t>
            </w:r>
          </w:p>
        </w:tc>
        <w:tc>
          <w:tcPr>
            <w:tcW w:w="609" w:type="dxa"/>
            <w:tcBorders>
              <w:left w:val="single" w:sz="6" w:space="0" w:color="000000"/>
            </w:tcBorders>
            <w:shd w:val="clear" w:color="auto" w:fill="auto"/>
            <w:vAlign w:val="bottom"/>
          </w:tcPr>
          <w:p w14:paraId="14862A82" w14:textId="32E00343" w:rsidR="00C849E9" w:rsidRPr="00C849E9" w:rsidRDefault="00C849E9" w:rsidP="009720A0">
            <w:pPr>
              <w:snapToGrid w:val="0"/>
              <w:spacing w:before="60" w:line="160" w:lineRule="exact"/>
              <w:ind w:right="113"/>
              <w:jc w:val="right"/>
              <w:rPr>
                <w:lang w:val="en-US"/>
              </w:rPr>
            </w:pPr>
            <w:r w:rsidRPr="00C849E9">
              <w:t>86</w:t>
            </w:r>
          </w:p>
        </w:tc>
        <w:tc>
          <w:tcPr>
            <w:tcW w:w="2832" w:type="dxa"/>
            <w:tcBorders>
              <w:left w:val="single" w:sz="6" w:space="0" w:color="000000"/>
            </w:tcBorders>
            <w:shd w:val="clear" w:color="auto" w:fill="auto"/>
            <w:vAlign w:val="bottom"/>
          </w:tcPr>
          <w:p w14:paraId="7A196F20" w14:textId="77777777" w:rsidR="00C849E9" w:rsidRPr="00C40DD2" w:rsidRDefault="00C849E9" w:rsidP="009720A0">
            <w:pPr>
              <w:spacing w:before="60" w:line="160" w:lineRule="exact"/>
              <w:ind w:left="170"/>
              <w:rPr>
                <w:i/>
                <w:color w:val="000000" w:themeColor="text1"/>
              </w:rPr>
            </w:pPr>
            <w:r w:rsidRPr="00C40DD2">
              <w:rPr>
                <w:i/>
                <w:color w:val="000000" w:themeColor="text1"/>
              </w:rPr>
              <w:t xml:space="preserve">Bulgaria </w:t>
            </w:r>
          </w:p>
        </w:tc>
      </w:tr>
      <w:tr w:rsidR="00C849E9" w:rsidRPr="00D21FE6" w14:paraId="12F1F18D" w14:textId="77777777" w:rsidTr="00817D2E">
        <w:trPr>
          <w:cantSplit/>
        </w:trPr>
        <w:tc>
          <w:tcPr>
            <w:tcW w:w="2826" w:type="dxa"/>
            <w:shd w:val="clear" w:color="auto" w:fill="auto"/>
            <w:vAlign w:val="bottom"/>
          </w:tcPr>
          <w:p w14:paraId="0A883E94" w14:textId="77777777" w:rsidR="00C849E9" w:rsidRPr="00C40DD2" w:rsidRDefault="00C849E9" w:rsidP="009720A0">
            <w:pPr>
              <w:spacing w:before="60" w:line="160" w:lineRule="exact"/>
              <w:ind w:left="113"/>
              <w:rPr>
                <w:color w:val="000000" w:themeColor="text1"/>
              </w:rPr>
            </w:pPr>
            <w:r w:rsidRPr="00C40DD2">
              <w:rPr>
                <w:color w:val="000000" w:themeColor="text1"/>
                <w:lang w:val="en-US"/>
              </w:rPr>
              <w:t>Венгрия</w:t>
            </w:r>
          </w:p>
        </w:tc>
        <w:tc>
          <w:tcPr>
            <w:tcW w:w="609" w:type="dxa"/>
            <w:tcBorders>
              <w:left w:val="single" w:sz="6" w:space="0" w:color="000000"/>
            </w:tcBorders>
            <w:shd w:val="clear" w:color="auto" w:fill="auto"/>
            <w:vAlign w:val="bottom"/>
          </w:tcPr>
          <w:p w14:paraId="27D55ABB" w14:textId="69CBC014" w:rsidR="00C849E9" w:rsidRPr="00C849E9" w:rsidRDefault="00C849E9" w:rsidP="009720A0">
            <w:pPr>
              <w:snapToGrid w:val="0"/>
              <w:spacing w:before="60" w:line="160" w:lineRule="exact"/>
              <w:ind w:right="113"/>
              <w:jc w:val="right"/>
              <w:rPr>
                <w:lang w:val="en-US"/>
              </w:rPr>
            </w:pPr>
            <w:r w:rsidRPr="00C849E9">
              <w:t>10,0</w:t>
            </w:r>
          </w:p>
        </w:tc>
        <w:tc>
          <w:tcPr>
            <w:tcW w:w="609" w:type="dxa"/>
            <w:tcBorders>
              <w:left w:val="single" w:sz="6" w:space="0" w:color="000000"/>
            </w:tcBorders>
            <w:shd w:val="clear" w:color="auto" w:fill="auto"/>
            <w:vAlign w:val="bottom"/>
          </w:tcPr>
          <w:p w14:paraId="3F067CCB" w14:textId="0B1DEBD1" w:rsidR="00C849E9" w:rsidRPr="00C849E9" w:rsidRDefault="00C849E9" w:rsidP="009720A0">
            <w:pPr>
              <w:snapToGrid w:val="0"/>
              <w:spacing w:before="60" w:line="160" w:lineRule="exact"/>
              <w:ind w:right="113"/>
              <w:jc w:val="right"/>
              <w:rPr>
                <w:lang w:val="en-US"/>
              </w:rPr>
            </w:pPr>
            <w:r w:rsidRPr="00C849E9">
              <w:t>9,7</w:t>
            </w:r>
          </w:p>
        </w:tc>
        <w:tc>
          <w:tcPr>
            <w:tcW w:w="609" w:type="dxa"/>
            <w:tcBorders>
              <w:left w:val="single" w:sz="6" w:space="0" w:color="000000"/>
            </w:tcBorders>
            <w:shd w:val="clear" w:color="auto" w:fill="auto"/>
            <w:vAlign w:val="bottom"/>
          </w:tcPr>
          <w:p w14:paraId="76EE4ECF" w14:textId="2813FDC2" w:rsidR="00C849E9" w:rsidRPr="00C849E9" w:rsidRDefault="00C849E9" w:rsidP="009720A0">
            <w:pPr>
              <w:snapToGrid w:val="0"/>
              <w:spacing w:before="60" w:line="160" w:lineRule="exact"/>
              <w:ind w:right="113"/>
              <w:jc w:val="right"/>
              <w:rPr>
                <w:lang w:val="en-US"/>
              </w:rPr>
            </w:pPr>
            <w:r w:rsidRPr="00C849E9">
              <w:rPr>
                <w:lang w:val="en-US"/>
              </w:rPr>
              <w:t>9,6</w:t>
            </w:r>
          </w:p>
        </w:tc>
        <w:tc>
          <w:tcPr>
            <w:tcW w:w="609" w:type="dxa"/>
            <w:tcBorders>
              <w:left w:val="single" w:sz="6" w:space="0" w:color="000000"/>
            </w:tcBorders>
            <w:shd w:val="clear" w:color="auto" w:fill="auto"/>
            <w:vAlign w:val="bottom"/>
          </w:tcPr>
          <w:p w14:paraId="2F525DF3" w14:textId="2A27AC07" w:rsidR="00C849E9" w:rsidRPr="00C849E9" w:rsidRDefault="00C849E9" w:rsidP="009720A0">
            <w:pPr>
              <w:snapToGrid w:val="0"/>
              <w:spacing w:before="60" w:line="160" w:lineRule="exact"/>
              <w:ind w:right="113"/>
              <w:jc w:val="right"/>
              <w:rPr>
                <w:lang w:val="en-US"/>
              </w:rPr>
            </w:pPr>
            <w:r w:rsidRPr="00C849E9">
              <w:t>9,6</w:t>
            </w:r>
          </w:p>
        </w:tc>
        <w:tc>
          <w:tcPr>
            <w:tcW w:w="609" w:type="dxa"/>
            <w:tcBorders>
              <w:left w:val="single" w:sz="6" w:space="0" w:color="000000"/>
            </w:tcBorders>
            <w:shd w:val="clear" w:color="auto" w:fill="auto"/>
            <w:vAlign w:val="bottom"/>
          </w:tcPr>
          <w:p w14:paraId="05EB0BC6" w14:textId="352F09A1" w:rsidR="00C849E9" w:rsidRPr="00C849E9" w:rsidRDefault="00C849E9" w:rsidP="009720A0">
            <w:pPr>
              <w:snapToGrid w:val="0"/>
              <w:spacing w:before="60" w:line="160" w:lineRule="exact"/>
              <w:ind w:right="113"/>
              <w:jc w:val="right"/>
              <w:rPr>
                <w:lang w:val="en-US"/>
              </w:rPr>
            </w:pPr>
            <w:r w:rsidRPr="00C849E9">
              <w:t>97</w:t>
            </w:r>
          </w:p>
        </w:tc>
        <w:tc>
          <w:tcPr>
            <w:tcW w:w="609" w:type="dxa"/>
            <w:tcBorders>
              <w:left w:val="single" w:sz="6" w:space="0" w:color="000000"/>
            </w:tcBorders>
            <w:shd w:val="clear" w:color="auto" w:fill="auto"/>
            <w:vAlign w:val="bottom"/>
          </w:tcPr>
          <w:p w14:paraId="252F4BE6" w14:textId="26B5F102" w:rsidR="00C849E9" w:rsidRPr="00C849E9" w:rsidRDefault="00C849E9" w:rsidP="009720A0">
            <w:pPr>
              <w:snapToGrid w:val="0"/>
              <w:spacing w:before="60" w:line="160" w:lineRule="exact"/>
              <w:ind w:right="113"/>
              <w:jc w:val="right"/>
              <w:rPr>
                <w:lang w:val="en-US"/>
              </w:rPr>
            </w:pPr>
            <w:r w:rsidRPr="00C849E9">
              <w:t>96</w:t>
            </w:r>
          </w:p>
        </w:tc>
        <w:tc>
          <w:tcPr>
            <w:tcW w:w="609" w:type="dxa"/>
            <w:tcBorders>
              <w:left w:val="single" w:sz="6" w:space="0" w:color="000000"/>
            </w:tcBorders>
            <w:shd w:val="clear" w:color="auto" w:fill="auto"/>
            <w:vAlign w:val="bottom"/>
          </w:tcPr>
          <w:p w14:paraId="227F8D66" w14:textId="684EFF1D" w:rsidR="00C849E9" w:rsidRPr="00C849E9" w:rsidRDefault="00C849E9" w:rsidP="009720A0">
            <w:pPr>
              <w:snapToGrid w:val="0"/>
              <w:spacing w:before="60" w:line="160" w:lineRule="exact"/>
              <w:ind w:right="113"/>
              <w:jc w:val="right"/>
              <w:rPr>
                <w:lang w:val="en-US"/>
              </w:rPr>
            </w:pPr>
            <w:r w:rsidRPr="00C849E9">
              <w:t>96</w:t>
            </w:r>
          </w:p>
        </w:tc>
        <w:tc>
          <w:tcPr>
            <w:tcW w:w="2832" w:type="dxa"/>
            <w:tcBorders>
              <w:left w:val="single" w:sz="6" w:space="0" w:color="000000"/>
            </w:tcBorders>
            <w:shd w:val="clear" w:color="auto" w:fill="auto"/>
            <w:vAlign w:val="bottom"/>
          </w:tcPr>
          <w:p w14:paraId="1260498A" w14:textId="77777777" w:rsidR="00C849E9" w:rsidRPr="00C40DD2" w:rsidRDefault="00C849E9" w:rsidP="009720A0">
            <w:pPr>
              <w:spacing w:before="60" w:line="160" w:lineRule="exact"/>
              <w:ind w:left="170"/>
              <w:rPr>
                <w:i/>
                <w:color w:val="000000" w:themeColor="text1"/>
              </w:rPr>
            </w:pPr>
            <w:r w:rsidRPr="00C40DD2">
              <w:rPr>
                <w:i/>
                <w:color w:val="000000" w:themeColor="text1"/>
              </w:rPr>
              <w:t>Hungary</w:t>
            </w:r>
          </w:p>
        </w:tc>
      </w:tr>
      <w:tr w:rsidR="00C849E9" w:rsidRPr="00D21FE6" w14:paraId="5AB0D1FE" w14:textId="77777777" w:rsidTr="00817D2E">
        <w:trPr>
          <w:cantSplit/>
        </w:trPr>
        <w:tc>
          <w:tcPr>
            <w:tcW w:w="2826" w:type="dxa"/>
            <w:shd w:val="clear" w:color="auto" w:fill="auto"/>
            <w:vAlign w:val="bottom"/>
          </w:tcPr>
          <w:p w14:paraId="66CC6D76" w14:textId="77777777" w:rsidR="00C849E9" w:rsidRPr="00C40DD2" w:rsidRDefault="00C849E9" w:rsidP="009720A0">
            <w:pPr>
              <w:spacing w:before="60" w:line="160" w:lineRule="exact"/>
              <w:ind w:left="113"/>
              <w:rPr>
                <w:color w:val="000000" w:themeColor="text1"/>
              </w:rPr>
            </w:pPr>
            <w:r w:rsidRPr="00C40DD2">
              <w:rPr>
                <w:color w:val="000000" w:themeColor="text1"/>
                <w:lang w:val="en-US"/>
              </w:rPr>
              <w:t>Германия</w:t>
            </w:r>
          </w:p>
        </w:tc>
        <w:tc>
          <w:tcPr>
            <w:tcW w:w="609" w:type="dxa"/>
            <w:tcBorders>
              <w:left w:val="single" w:sz="6" w:space="0" w:color="000000"/>
            </w:tcBorders>
            <w:shd w:val="clear" w:color="auto" w:fill="auto"/>
            <w:vAlign w:val="bottom"/>
          </w:tcPr>
          <w:p w14:paraId="4B902D65" w14:textId="7B7382FA" w:rsidR="00C849E9" w:rsidRPr="00C849E9" w:rsidRDefault="00C849E9" w:rsidP="009720A0">
            <w:pPr>
              <w:snapToGrid w:val="0"/>
              <w:spacing w:before="60" w:line="160" w:lineRule="exact"/>
              <w:ind w:right="113"/>
              <w:jc w:val="right"/>
              <w:rPr>
                <w:lang w:val="en-US"/>
              </w:rPr>
            </w:pPr>
            <w:r w:rsidRPr="00C849E9">
              <w:t>81,8</w:t>
            </w:r>
          </w:p>
        </w:tc>
        <w:tc>
          <w:tcPr>
            <w:tcW w:w="609" w:type="dxa"/>
            <w:tcBorders>
              <w:left w:val="single" w:sz="6" w:space="0" w:color="000000"/>
            </w:tcBorders>
            <w:shd w:val="clear" w:color="auto" w:fill="auto"/>
            <w:vAlign w:val="bottom"/>
          </w:tcPr>
          <w:p w14:paraId="752A5A3F" w14:textId="2CA3E5C2" w:rsidR="00C849E9" w:rsidRPr="00C849E9" w:rsidRDefault="00C849E9" w:rsidP="009720A0">
            <w:pPr>
              <w:snapToGrid w:val="0"/>
              <w:spacing w:before="60" w:line="160" w:lineRule="exact"/>
              <w:ind w:right="113"/>
              <w:jc w:val="right"/>
              <w:rPr>
                <w:lang w:val="en-US"/>
              </w:rPr>
            </w:pPr>
            <w:r w:rsidRPr="00C849E9">
              <w:t>83,2</w:t>
            </w:r>
          </w:p>
        </w:tc>
        <w:tc>
          <w:tcPr>
            <w:tcW w:w="609" w:type="dxa"/>
            <w:tcBorders>
              <w:left w:val="single" w:sz="6" w:space="0" w:color="000000"/>
            </w:tcBorders>
            <w:shd w:val="clear" w:color="auto" w:fill="auto"/>
            <w:vAlign w:val="bottom"/>
          </w:tcPr>
          <w:p w14:paraId="74D52BED" w14:textId="189D2F4D" w:rsidR="00C849E9" w:rsidRPr="00C849E9" w:rsidRDefault="00C849E9" w:rsidP="009720A0">
            <w:pPr>
              <w:snapToGrid w:val="0"/>
              <w:spacing w:before="60" w:line="160" w:lineRule="exact"/>
              <w:ind w:right="113"/>
              <w:jc w:val="right"/>
              <w:rPr>
                <w:lang w:val="en-US"/>
              </w:rPr>
            </w:pPr>
            <w:r w:rsidRPr="00C849E9">
              <w:rPr>
                <w:lang w:val="en-US"/>
              </w:rPr>
              <w:t>84,4</w:t>
            </w:r>
          </w:p>
        </w:tc>
        <w:tc>
          <w:tcPr>
            <w:tcW w:w="609" w:type="dxa"/>
            <w:tcBorders>
              <w:left w:val="single" w:sz="6" w:space="0" w:color="000000"/>
            </w:tcBorders>
            <w:shd w:val="clear" w:color="auto" w:fill="auto"/>
            <w:vAlign w:val="bottom"/>
          </w:tcPr>
          <w:p w14:paraId="31032BD8" w14:textId="7DAC6B36" w:rsidR="00C849E9" w:rsidRPr="00C849E9" w:rsidRDefault="00C849E9" w:rsidP="009720A0">
            <w:pPr>
              <w:snapToGrid w:val="0"/>
              <w:spacing w:before="60" w:line="160" w:lineRule="exact"/>
              <w:ind w:right="113"/>
              <w:jc w:val="right"/>
              <w:rPr>
                <w:lang w:val="en-US"/>
              </w:rPr>
            </w:pPr>
            <w:r w:rsidRPr="00C849E9">
              <w:rPr>
                <w:lang w:val="en-US"/>
              </w:rPr>
              <w:t>83,5</w:t>
            </w:r>
          </w:p>
        </w:tc>
        <w:tc>
          <w:tcPr>
            <w:tcW w:w="609" w:type="dxa"/>
            <w:tcBorders>
              <w:left w:val="single" w:sz="6" w:space="0" w:color="000000"/>
            </w:tcBorders>
            <w:shd w:val="clear" w:color="auto" w:fill="auto"/>
            <w:vAlign w:val="bottom"/>
          </w:tcPr>
          <w:p w14:paraId="61B5C3F9" w14:textId="5EB5D26F" w:rsidR="00C849E9" w:rsidRPr="00C849E9" w:rsidRDefault="00C849E9" w:rsidP="009720A0">
            <w:pPr>
              <w:snapToGrid w:val="0"/>
              <w:spacing w:before="60" w:line="160" w:lineRule="exact"/>
              <w:ind w:right="113"/>
              <w:jc w:val="right"/>
              <w:rPr>
                <w:lang w:val="en-US"/>
              </w:rPr>
            </w:pPr>
            <w:r w:rsidRPr="00C849E9">
              <w:t>102</w:t>
            </w:r>
          </w:p>
        </w:tc>
        <w:tc>
          <w:tcPr>
            <w:tcW w:w="609" w:type="dxa"/>
            <w:tcBorders>
              <w:left w:val="single" w:sz="6" w:space="0" w:color="000000"/>
            </w:tcBorders>
            <w:shd w:val="clear" w:color="auto" w:fill="auto"/>
            <w:vAlign w:val="bottom"/>
          </w:tcPr>
          <w:p w14:paraId="152C24BD" w14:textId="1FF3BD48" w:rsidR="00C849E9" w:rsidRPr="00C849E9" w:rsidRDefault="00C849E9" w:rsidP="009720A0">
            <w:pPr>
              <w:snapToGrid w:val="0"/>
              <w:spacing w:before="60" w:line="160" w:lineRule="exact"/>
              <w:ind w:right="113"/>
              <w:jc w:val="right"/>
              <w:rPr>
                <w:lang w:val="en-US"/>
              </w:rPr>
            </w:pPr>
            <w:r w:rsidRPr="00C849E9">
              <w:t>103</w:t>
            </w:r>
          </w:p>
        </w:tc>
        <w:tc>
          <w:tcPr>
            <w:tcW w:w="609" w:type="dxa"/>
            <w:tcBorders>
              <w:left w:val="single" w:sz="6" w:space="0" w:color="000000"/>
            </w:tcBorders>
            <w:shd w:val="clear" w:color="auto" w:fill="auto"/>
            <w:vAlign w:val="bottom"/>
          </w:tcPr>
          <w:p w14:paraId="598A351C" w14:textId="7B889061" w:rsidR="00C849E9" w:rsidRPr="00C849E9" w:rsidRDefault="00C849E9" w:rsidP="009720A0">
            <w:pPr>
              <w:snapToGrid w:val="0"/>
              <w:spacing w:before="60" w:line="160" w:lineRule="exact"/>
              <w:ind w:right="113"/>
              <w:jc w:val="right"/>
              <w:rPr>
                <w:lang w:val="en-US"/>
              </w:rPr>
            </w:pPr>
            <w:r w:rsidRPr="00C849E9">
              <w:rPr>
                <w:lang w:val="en-US"/>
              </w:rPr>
              <w:t>102</w:t>
            </w:r>
          </w:p>
        </w:tc>
        <w:tc>
          <w:tcPr>
            <w:tcW w:w="2832" w:type="dxa"/>
            <w:tcBorders>
              <w:left w:val="single" w:sz="6" w:space="0" w:color="000000"/>
            </w:tcBorders>
            <w:shd w:val="clear" w:color="auto" w:fill="auto"/>
            <w:vAlign w:val="bottom"/>
          </w:tcPr>
          <w:p w14:paraId="262453D5" w14:textId="77777777" w:rsidR="00C849E9" w:rsidRPr="00C40DD2" w:rsidRDefault="00C849E9" w:rsidP="009720A0">
            <w:pPr>
              <w:spacing w:before="60" w:line="160" w:lineRule="exact"/>
              <w:ind w:left="170"/>
              <w:rPr>
                <w:i/>
                <w:color w:val="000000" w:themeColor="text1"/>
              </w:rPr>
            </w:pPr>
            <w:r w:rsidRPr="00C40DD2">
              <w:rPr>
                <w:i/>
                <w:color w:val="000000" w:themeColor="text1"/>
              </w:rPr>
              <w:t>Germany</w:t>
            </w:r>
          </w:p>
        </w:tc>
      </w:tr>
      <w:tr w:rsidR="00C849E9" w:rsidRPr="00D21FE6" w14:paraId="3079A5A8" w14:textId="77777777" w:rsidTr="00817D2E">
        <w:trPr>
          <w:cantSplit/>
        </w:trPr>
        <w:tc>
          <w:tcPr>
            <w:tcW w:w="2826" w:type="dxa"/>
            <w:shd w:val="clear" w:color="auto" w:fill="auto"/>
            <w:vAlign w:val="bottom"/>
          </w:tcPr>
          <w:p w14:paraId="4C74DF47" w14:textId="77777777" w:rsidR="00C849E9" w:rsidRPr="00C40DD2" w:rsidRDefault="00C849E9" w:rsidP="009720A0">
            <w:pPr>
              <w:spacing w:before="60" w:line="160" w:lineRule="exact"/>
              <w:ind w:left="113"/>
              <w:rPr>
                <w:color w:val="000000" w:themeColor="text1"/>
              </w:rPr>
            </w:pPr>
            <w:r w:rsidRPr="00C40DD2">
              <w:rPr>
                <w:color w:val="000000" w:themeColor="text1"/>
              </w:rPr>
              <w:t>Греция</w:t>
            </w:r>
          </w:p>
        </w:tc>
        <w:tc>
          <w:tcPr>
            <w:tcW w:w="609" w:type="dxa"/>
            <w:tcBorders>
              <w:left w:val="single" w:sz="6" w:space="0" w:color="000000"/>
            </w:tcBorders>
            <w:shd w:val="clear" w:color="auto" w:fill="auto"/>
            <w:vAlign w:val="bottom"/>
          </w:tcPr>
          <w:p w14:paraId="3AA6971C" w14:textId="4B95EEDE" w:rsidR="00C849E9" w:rsidRPr="00C849E9" w:rsidRDefault="00C849E9" w:rsidP="009720A0">
            <w:pPr>
              <w:snapToGrid w:val="0"/>
              <w:spacing w:before="60" w:line="160" w:lineRule="exact"/>
              <w:ind w:right="113"/>
              <w:jc w:val="right"/>
              <w:rPr>
                <w:lang w:val="en-US"/>
              </w:rPr>
            </w:pPr>
            <w:r w:rsidRPr="00C849E9">
              <w:t>11,1</w:t>
            </w:r>
          </w:p>
        </w:tc>
        <w:tc>
          <w:tcPr>
            <w:tcW w:w="609" w:type="dxa"/>
            <w:tcBorders>
              <w:left w:val="single" w:sz="6" w:space="0" w:color="000000"/>
            </w:tcBorders>
            <w:shd w:val="clear" w:color="auto" w:fill="auto"/>
            <w:vAlign w:val="bottom"/>
          </w:tcPr>
          <w:p w14:paraId="23FFF1BA" w14:textId="70745D8D" w:rsidR="00C849E9" w:rsidRPr="00C849E9" w:rsidRDefault="00C849E9" w:rsidP="009720A0">
            <w:pPr>
              <w:snapToGrid w:val="0"/>
              <w:spacing w:before="60" w:line="160" w:lineRule="exact"/>
              <w:ind w:right="113"/>
              <w:jc w:val="right"/>
              <w:rPr>
                <w:lang w:val="en-US"/>
              </w:rPr>
            </w:pPr>
            <w:r w:rsidRPr="00C849E9">
              <w:t>10,5</w:t>
            </w:r>
          </w:p>
        </w:tc>
        <w:tc>
          <w:tcPr>
            <w:tcW w:w="609" w:type="dxa"/>
            <w:tcBorders>
              <w:left w:val="single" w:sz="6" w:space="0" w:color="000000"/>
            </w:tcBorders>
            <w:shd w:val="clear" w:color="auto" w:fill="auto"/>
            <w:vAlign w:val="bottom"/>
          </w:tcPr>
          <w:p w14:paraId="2CE93D45" w14:textId="1D1918A9" w:rsidR="00C849E9" w:rsidRPr="00C849E9" w:rsidRDefault="00C849E9" w:rsidP="009720A0">
            <w:pPr>
              <w:snapToGrid w:val="0"/>
              <w:spacing w:before="60" w:line="160" w:lineRule="exact"/>
              <w:ind w:right="113"/>
              <w:jc w:val="right"/>
              <w:rPr>
                <w:lang w:val="en-US"/>
              </w:rPr>
            </w:pPr>
            <w:r w:rsidRPr="00C849E9">
              <w:rPr>
                <w:lang w:val="en-US"/>
              </w:rPr>
              <w:t>10,4</w:t>
            </w:r>
          </w:p>
        </w:tc>
        <w:tc>
          <w:tcPr>
            <w:tcW w:w="609" w:type="dxa"/>
            <w:tcBorders>
              <w:left w:val="single" w:sz="6" w:space="0" w:color="000000"/>
            </w:tcBorders>
            <w:shd w:val="clear" w:color="auto" w:fill="auto"/>
            <w:vAlign w:val="bottom"/>
          </w:tcPr>
          <w:p w14:paraId="0AE04B99" w14:textId="68BDAF99" w:rsidR="00C849E9" w:rsidRPr="00C849E9" w:rsidRDefault="00C849E9" w:rsidP="009720A0">
            <w:pPr>
              <w:snapToGrid w:val="0"/>
              <w:spacing w:before="60" w:line="160" w:lineRule="exact"/>
              <w:ind w:right="113"/>
              <w:jc w:val="right"/>
              <w:rPr>
                <w:lang w:val="en-US"/>
              </w:rPr>
            </w:pPr>
            <w:r w:rsidRPr="00C849E9">
              <w:t>10,4</w:t>
            </w:r>
          </w:p>
        </w:tc>
        <w:tc>
          <w:tcPr>
            <w:tcW w:w="609" w:type="dxa"/>
            <w:tcBorders>
              <w:left w:val="single" w:sz="6" w:space="0" w:color="000000"/>
            </w:tcBorders>
            <w:shd w:val="clear" w:color="auto" w:fill="auto"/>
            <w:vAlign w:val="bottom"/>
          </w:tcPr>
          <w:p w14:paraId="59C0E3A7" w14:textId="21FAEE0D" w:rsidR="00C849E9" w:rsidRPr="00C849E9" w:rsidRDefault="00C849E9" w:rsidP="009720A0">
            <w:pPr>
              <w:snapToGrid w:val="0"/>
              <w:spacing w:before="60" w:line="160" w:lineRule="exact"/>
              <w:ind w:right="113"/>
              <w:jc w:val="right"/>
              <w:rPr>
                <w:lang w:val="en-US"/>
              </w:rPr>
            </w:pPr>
            <w:r w:rsidRPr="00C849E9">
              <w:t>94</w:t>
            </w:r>
          </w:p>
        </w:tc>
        <w:tc>
          <w:tcPr>
            <w:tcW w:w="609" w:type="dxa"/>
            <w:tcBorders>
              <w:left w:val="single" w:sz="6" w:space="0" w:color="000000"/>
            </w:tcBorders>
            <w:shd w:val="clear" w:color="auto" w:fill="auto"/>
            <w:vAlign w:val="bottom"/>
          </w:tcPr>
          <w:p w14:paraId="57EA6AEA" w14:textId="1FEAA980" w:rsidR="00C849E9" w:rsidRPr="00C849E9" w:rsidRDefault="00C849E9" w:rsidP="009720A0">
            <w:pPr>
              <w:snapToGrid w:val="0"/>
              <w:spacing w:before="60" w:line="160" w:lineRule="exact"/>
              <w:ind w:right="113"/>
              <w:jc w:val="right"/>
              <w:rPr>
                <w:lang w:val="en-US"/>
              </w:rPr>
            </w:pPr>
            <w:r w:rsidRPr="00C849E9">
              <w:t>94</w:t>
            </w:r>
          </w:p>
        </w:tc>
        <w:tc>
          <w:tcPr>
            <w:tcW w:w="609" w:type="dxa"/>
            <w:tcBorders>
              <w:left w:val="single" w:sz="6" w:space="0" w:color="000000"/>
            </w:tcBorders>
            <w:shd w:val="clear" w:color="auto" w:fill="auto"/>
            <w:vAlign w:val="bottom"/>
          </w:tcPr>
          <w:p w14:paraId="57146667" w14:textId="18E57754" w:rsidR="00C849E9" w:rsidRPr="00C849E9" w:rsidRDefault="00C849E9" w:rsidP="009720A0">
            <w:pPr>
              <w:snapToGrid w:val="0"/>
              <w:spacing w:before="60" w:line="160" w:lineRule="exact"/>
              <w:ind w:right="113"/>
              <w:jc w:val="right"/>
              <w:rPr>
                <w:lang w:val="en-US"/>
              </w:rPr>
            </w:pPr>
            <w:r w:rsidRPr="00C849E9">
              <w:t>94</w:t>
            </w:r>
          </w:p>
        </w:tc>
        <w:tc>
          <w:tcPr>
            <w:tcW w:w="2832" w:type="dxa"/>
            <w:tcBorders>
              <w:left w:val="single" w:sz="6" w:space="0" w:color="000000"/>
            </w:tcBorders>
            <w:shd w:val="clear" w:color="auto" w:fill="auto"/>
            <w:vAlign w:val="bottom"/>
          </w:tcPr>
          <w:p w14:paraId="44A95DA0" w14:textId="77777777" w:rsidR="00C849E9" w:rsidRPr="00C40DD2" w:rsidRDefault="00C849E9" w:rsidP="009720A0">
            <w:pPr>
              <w:spacing w:before="60" w:line="160" w:lineRule="exact"/>
              <w:ind w:left="170"/>
              <w:rPr>
                <w:i/>
                <w:color w:val="000000" w:themeColor="text1"/>
              </w:rPr>
            </w:pPr>
            <w:r w:rsidRPr="00C40DD2">
              <w:rPr>
                <w:i/>
                <w:color w:val="000000" w:themeColor="text1"/>
              </w:rPr>
              <w:t>Greece</w:t>
            </w:r>
          </w:p>
        </w:tc>
      </w:tr>
      <w:tr w:rsidR="00C849E9" w:rsidRPr="00D21FE6" w14:paraId="356F75DC" w14:textId="77777777" w:rsidTr="00817D2E">
        <w:trPr>
          <w:cantSplit/>
        </w:trPr>
        <w:tc>
          <w:tcPr>
            <w:tcW w:w="2826" w:type="dxa"/>
            <w:shd w:val="clear" w:color="auto" w:fill="auto"/>
            <w:vAlign w:val="bottom"/>
          </w:tcPr>
          <w:p w14:paraId="45D4F267" w14:textId="77777777" w:rsidR="00C849E9" w:rsidRPr="00C40DD2" w:rsidRDefault="00C849E9" w:rsidP="009720A0">
            <w:pPr>
              <w:spacing w:before="60" w:line="160" w:lineRule="exact"/>
              <w:ind w:left="113"/>
              <w:rPr>
                <w:color w:val="000000" w:themeColor="text1"/>
              </w:rPr>
            </w:pPr>
            <w:r w:rsidRPr="00C40DD2">
              <w:rPr>
                <w:color w:val="000000" w:themeColor="text1"/>
                <w:lang w:val="en-US"/>
              </w:rPr>
              <w:t>Дания</w:t>
            </w:r>
          </w:p>
        </w:tc>
        <w:tc>
          <w:tcPr>
            <w:tcW w:w="609" w:type="dxa"/>
            <w:tcBorders>
              <w:left w:val="single" w:sz="6" w:space="0" w:color="000000"/>
            </w:tcBorders>
            <w:shd w:val="clear" w:color="auto" w:fill="auto"/>
            <w:vAlign w:val="bottom"/>
          </w:tcPr>
          <w:p w14:paraId="15642121" w14:textId="72D06F59" w:rsidR="00C849E9" w:rsidRPr="00C849E9" w:rsidRDefault="00C849E9" w:rsidP="009720A0">
            <w:pPr>
              <w:snapToGrid w:val="0"/>
              <w:spacing w:before="60" w:line="160" w:lineRule="exact"/>
              <w:ind w:right="113"/>
              <w:jc w:val="right"/>
              <w:rPr>
                <w:lang w:val="en-US"/>
              </w:rPr>
            </w:pPr>
            <w:r w:rsidRPr="00C849E9">
              <w:t>5,5</w:t>
            </w:r>
          </w:p>
        </w:tc>
        <w:tc>
          <w:tcPr>
            <w:tcW w:w="609" w:type="dxa"/>
            <w:tcBorders>
              <w:left w:val="single" w:sz="6" w:space="0" w:color="000000"/>
            </w:tcBorders>
            <w:shd w:val="clear" w:color="auto" w:fill="auto"/>
            <w:vAlign w:val="bottom"/>
          </w:tcPr>
          <w:p w14:paraId="3D579BF2" w14:textId="323F3EE7" w:rsidR="00C849E9" w:rsidRPr="00C849E9" w:rsidRDefault="00C849E9" w:rsidP="009720A0">
            <w:pPr>
              <w:snapToGrid w:val="0"/>
              <w:spacing w:before="60" w:line="160" w:lineRule="exact"/>
              <w:ind w:right="113"/>
              <w:jc w:val="right"/>
              <w:rPr>
                <w:lang w:val="en-US"/>
              </w:rPr>
            </w:pPr>
            <w:r w:rsidRPr="00C849E9">
              <w:t>5,9</w:t>
            </w:r>
          </w:p>
        </w:tc>
        <w:tc>
          <w:tcPr>
            <w:tcW w:w="609" w:type="dxa"/>
            <w:tcBorders>
              <w:left w:val="single" w:sz="6" w:space="0" w:color="000000"/>
            </w:tcBorders>
            <w:shd w:val="clear" w:color="auto" w:fill="auto"/>
            <w:vAlign w:val="bottom"/>
          </w:tcPr>
          <w:p w14:paraId="65066C27" w14:textId="6D37F061" w:rsidR="00C849E9" w:rsidRPr="00C849E9" w:rsidRDefault="00C849E9" w:rsidP="009720A0">
            <w:pPr>
              <w:snapToGrid w:val="0"/>
              <w:spacing w:before="60" w:line="160" w:lineRule="exact"/>
              <w:ind w:right="113"/>
              <w:jc w:val="right"/>
              <w:rPr>
                <w:lang w:val="en-US"/>
              </w:rPr>
            </w:pPr>
            <w:r w:rsidRPr="00C849E9">
              <w:rPr>
                <w:lang w:val="en-US"/>
              </w:rPr>
              <w:t>5,9</w:t>
            </w:r>
          </w:p>
        </w:tc>
        <w:tc>
          <w:tcPr>
            <w:tcW w:w="609" w:type="dxa"/>
            <w:tcBorders>
              <w:left w:val="single" w:sz="6" w:space="0" w:color="000000"/>
            </w:tcBorders>
            <w:shd w:val="clear" w:color="auto" w:fill="auto"/>
            <w:vAlign w:val="bottom"/>
          </w:tcPr>
          <w:p w14:paraId="426FFAD2" w14:textId="25AFEB52" w:rsidR="00C849E9" w:rsidRPr="00C849E9" w:rsidRDefault="00C849E9" w:rsidP="009720A0">
            <w:pPr>
              <w:snapToGrid w:val="0"/>
              <w:spacing w:before="60" w:line="160" w:lineRule="exact"/>
              <w:ind w:right="113"/>
              <w:jc w:val="right"/>
              <w:rPr>
                <w:lang w:val="en-US"/>
              </w:rPr>
            </w:pPr>
            <w:r w:rsidRPr="00C849E9">
              <w:t>6,0</w:t>
            </w:r>
          </w:p>
        </w:tc>
        <w:tc>
          <w:tcPr>
            <w:tcW w:w="609" w:type="dxa"/>
            <w:tcBorders>
              <w:left w:val="single" w:sz="6" w:space="0" w:color="000000"/>
            </w:tcBorders>
            <w:shd w:val="clear" w:color="auto" w:fill="auto"/>
            <w:vAlign w:val="bottom"/>
          </w:tcPr>
          <w:p w14:paraId="5CF61E48" w14:textId="7AACD0F1" w:rsidR="00C849E9" w:rsidRPr="00C849E9" w:rsidRDefault="00C849E9" w:rsidP="009720A0">
            <w:pPr>
              <w:snapToGrid w:val="0"/>
              <w:spacing w:before="60" w:line="160" w:lineRule="exact"/>
              <w:ind w:right="113"/>
              <w:jc w:val="right"/>
              <w:rPr>
                <w:lang w:val="en-US"/>
              </w:rPr>
            </w:pPr>
            <w:r w:rsidRPr="00C849E9">
              <w:t>106</w:t>
            </w:r>
          </w:p>
        </w:tc>
        <w:tc>
          <w:tcPr>
            <w:tcW w:w="609" w:type="dxa"/>
            <w:tcBorders>
              <w:left w:val="single" w:sz="6" w:space="0" w:color="000000"/>
            </w:tcBorders>
            <w:shd w:val="clear" w:color="auto" w:fill="auto"/>
            <w:vAlign w:val="bottom"/>
          </w:tcPr>
          <w:p w14:paraId="68F4A1BF" w14:textId="5D57F93E" w:rsidR="00C849E9" w:rsidRPr="00C849E9" w:rsidRDefault="00C849E9" w:rsidP="009720A0">
            <w:pPr>
              <w:snapToGrid w:val="0"/>
              <w:spacing w:before="60" w:line="160" w:lineRule="exact"/>
              <w:ind w:right="113"/>
              <w:jc w:val="right"/>
              <w:rPr>
                <w:lang w:val="en-US"/>
              </w:rPr>
            </w:pPr>
            <w:r w:rsidRPr="00C849E9">
              <w:t>107</w:t>
            </w:r>
          </w:p>
        </w:tc>
        <w:tc>
          <w:tcPr>
            <w:tcW w:w="609" w:type="dxa"/>
            <w:tcBorders>
              <w:left w:val="single" w:sz="6" w:space="0" w:color="000000"/>
            </w:tcBorders>
            <w:shd w:val="clear" w:color="auto" w:fill="auto"/>
            <w:vAlign w:val="bottom"/>
          </w:tcPr>
          <w:p w14:paraId="0BEE0451" w14:textId="3F907484" w:rsidR="00C849E9" w:rsidRPr="00C849E9" w:rsidRDefault="00C849E9" w:rsidP="009720A0">
            <w:pPr>
              <w:snapToGrid w:val="0"/>
              <w:spacing w:before="60" w:line="160" w:lineRule="exact"/>
              <w:ind w:right="113"/>
              <w:jc w:val="right"/>
              <w:rPr>
                <w:lang w:val="en-US"/>
              </w:rPr>
            </w:pPr>
            <w:r w:rsidRPr="00C849E9">
              <w:t>108</w:t>
            </w:r>
          </w:p>
        </w:tc>
        <w:tc>
          <w:tcPr>
            <w:tcW w:w="2832" w:type="dxa"/>
            <w:tcBorders>
              <w:left w:val="single" w:sz="6" w:space="0" w:color="000000"/>
            </w:tcBorders>
            <w:shd w:val="clear" w:color="auto" w:fill="auto"/>
            <w:vAlign w:val="bottom"/>
          </w:tcPr>
          <w:p w14:paraId="4528486E" w14:textId="77777777" w:rsidR="00C849E9" w:rsidRPr="00C40DD2" w:rsidRDefault="00C849E9" w:rsidP="009720A0">
            <w:pPr>
              <w:spacing w:before="60" w:line="160" w:lineRule="exact"/>
              <w:ind w:left="170"/>
              <w:rPr>
                <w:i/>
                <w:color w:val="000000" w:themeColor="text1"/>
              </w:rPr>
            </w:pPr>
            <w:r w:rsidRPr="00C40DD2">
              <w:rPr>
                <w:i/>
                <w:color w:val="000000" w:themeColor="text1"/>
              </w:rPr>
              <w:t>Denmark</w:t>
            </w:r>
          </w:p>
        </w:tc>
      </w:tr>
      <w:tr w:rsidR="00C849E9" w:rsidRPr="00D21FE6" w14:paraId="1D3CA045" w14:textId="77777777" w:rsidTr="00817D2E">
        <w:trPr>
          <w:cantSplit/>
        </w:trPr>
        <w:tc>
          <w:tcPr>
            <w:tcW w:w="2826" w:type="dxa"/>
            <w:shd w:val="clear" w:color="auto" w:fill="auto"/>
            <w:vAlign w:val="bottom"/>
          </w:tcPr>
          <w:p w14:paraId="100940DB" w14:textId="77777777" w:rsidR="00C849E9" w:rsidRPr="00C40DD2" w:rsidRDefault="00C849E9" w:rsidP="009720A0">
            <w:pPr>
              <w:spacing w:before="60" w:line="160" w:lineRule="exact"/>
              <w:ind w:left="113"/>
              <w:rPr>
                <w:color w:val="000000" w:themeColor="text1"/>
              </w:rPr>
            </w:pPr>
            <w:r w:rsidRPr="00C40DD2">
              <w:rPr>
                <w:color w:val="000000" w:themeColor="text1"/>
              </w:rPr>
              <w:t>Испания</w:t>
            </w:r>
          </w:p>
        </w:tc>
        <w:tc>
          <w:tcPr>
            <w:tcW w:w="609" w:type="dxa"/>
            <w:tcBorders>
              <w:left w:val="single" w:sz="6" w:space="0" w:color="000000"/>
            </w:tcBorders>
            <w:shd w:val="clear" w:color="auto" w:fill="auto"/>
            <w:vAlign w:val="bottom"/>
          </w:tcPr>
          <w:p w14:paraId="4E09D36C" w14:textId="6A259575" w:rsidR="00C849E9" w:rsidRPr="00C849E9" w:rsidRDefault="00C849E9" w:rsidP="009720A0">
            <w:pPr>
              <w:snapToGrid w:val="0"/>
              <w:spacing w:before="60" w:line="160" w:lineRule="exact"/>
              <w:ind w:right="113"/>
              <w:jc w:val="right"/>
              <w:rPr>
                <w:lang w:val="en-US"/>
              </w:rPr>
            </w:pPr>
            <w:r w:rsidRPr="00C849E9">
              <w:t>46,6</w:t>
            </w:r>
          </w:p>
        </w:tc>
        <w:tc>
          <w:tcPr>
            <w:tcW w:w="609" w:type="dxa"/>
            <w:tcBorders>
              <w:left w:val="single" w:sz="6" w:space="0" w:color="000000"/>
            </w:tcBorders>
            <w:shd w:val="clear" w:color="auto" w:fill="auto"/>
            <w:vAlign w:val="bottom"/>
          </w:tcPr>
          <w:p w14:paraId="6A00A31C" w14:textId="3AAB27B3" w:rsidR="00C849E9" w:rsidRPr="00C849E9" w:rsidRDefault="00C849E9" w:rsidP="009720A0">
            <w:pPr>
              <w:snapToGrid w:val="0"/>
              <w:spacing w:before="60" w:line="160" w:lineRule="exact"/>
              <w:ind w:right="113"/>
              <w:jc w:val="right"/>
              <w:rPr>
                <w:lang w:val="en-US"/>
              </w:rPr>
            </w:pPr>
            <w:r w:rsidRPr="00C849E9">
              <w:t>47,4</w:t>
            </w:r>
          </w:p>
        </w:tc>
        <w:tc>
          <w:tcPr>
            <w:tcW w:w="609" w:type="dxa"/>
            <w:tcBorders>
              <w:left w:val="single" w:sz="6" w:space="0" w:color="000000"/>
            </w:tcBorders>
            <w:shd w:val="clear" w:color="auto" w:fill="auto"/>
            <w:vAlign w:val="bottom"/>
          </w:tcPr>
          <w:p w14:paraId="357E50F3" w14:textId="60D096E1" w:rsidR="00C849E9" w:rsidRPr="00C849E9" w:rsidRDefault="00C849E9" w:rsidP="009720A0">
            <w:pPr>
              <w:snapToGrid w:val="0"/>
              <w:spacing w:before="60" w:line="160" w:lineRule="exact"/>
              <w:ind w:right="113"/>
              <w:jc w:val="right"/>
              <w:rPr>
                <w:lang w:val="en-US"/>
              </w:rPr>
            </w:pPr>
            <w:r w:rsidRPr="00C849E9">
              <w:rPr>
                <w:lang w:val="en-US"/>
              </w:rPr>
              <w:t>48,1</w:t>
            </w:r>
          </w:p>
        </w:tc>
        <w:tc>
          <w:tcPr>
            <w:tcW w:w="609" w:type="dxa"/>
            <w:tcBorders>
              <w:left w:val="single" w:sz="6" w:space="0" w:color="000000"/>
            </w:tcBorders>
            <w:shd w:val="clear" w:color="auto" w:fill="auto"/>
            <w:vAlign w:val="bottom"/>
          </w:tcPr>
          <w:p w14:paraId="49F443B5" w14:textId="54956A37" w:rsidR="00C849E9" w:rsidRPr="00C849E9" w:rsidRDefault="00C849E9" w:rsidP="009720A0">
            <w:pPr>
              <w:snapToGrid w:val="0"/>
              <w:spacing w:before="60" w:line="160" w:lineRule="exact"/>
              <w:ind w:right="113"/>
              <w:jc w:val="right"/>
              <w:rPr>
                <w:lang w:val="en-US"/>
              </w:rPr>
            </w:pPr>
            <w:r w:rsidRPr="00C849E9">
              <w:t>48,6</w:t>
            </w:r>
          </w:p>
        </w:tc>
        <w:tc>
          <w:tcPr>
            <w:tcW w:w="609" w:type="dxa"/>
            <w:tcBorders>
              <w:left w:val="single" w:sz="6" w:space="0" w:color="000000"/>
            </w:tcBorders>
            <w:shd w:val="clear" w:color="auto" w:fill="auto"/>
            <w:vAlign w:val="bottom"/>
          </w:tcPr>
          <w:p w14:paraId="3AD650E5" w14:textId="6527988D" w:rsidR="00C849E9" w:rsidRPr="00C849E9" w:rsidRDefault="00C849E9" w:rsidP="009720A0">
            <w:pPr>
              <w:snapToGrid w:val="0"/>
              <w:spacing w:before="60" w:line="160" w:lineRule="exact"/>
              <w:ind w:right="113"/>
              <w:jc w:val="right"/>
              <w:rPr>
                <w:lang w:val="en-US"/>
              </w:rPr>
            </w:pPr>
            <w:r w:rsidRPr="00C849E9">
              <w:t>102</w:t>
            </w:r>
          </w:p>
        </w:tc>
        <w:tc>
          <w:tcPr>
            <w:tcW w:w="609" w:type="dxa"/>
            <w:tcBorders>
              <w:left w:val="single" w:sz="6" w:space="0" w:color="000000"/>
            </w:tcBorders>
            <w:shd w:val="clear" w:color="auto" w:fill="auto"/>
            <w:vAlign w:val="bottom"/>
          </w:tcPr>
          <w:p w14:paraId="4AEA285F" w14:textId="11736FEE" w:rsidR="00C849E9" w:rsidRPr="00C849E9" w:rsidRDefault="00C849E9" w:rsidP="009720A0">
            <w:pPr>
              <w:snapToGrid w:val="0"/>
              <w:spacing w:before="60" w:line="160" w:lineRule="exact"/>
              <w:ind w:right="113"/>
              <w:jc w:val="right"/>
              <w:rPr>
                <w:lang w:val="en-US"/>
              </w:rPr>
            </w:pPr>
            <w:r w:rsidRPr="00C849E9">
              <w:t>103</w:t>
            </w:r>
          </w:p>
        </w:tc>
        <w:tc>
          <w:tcPr>
            <w:tcW w:w="609" w:type="dxa"/>
            <w:tcBorders>
              <w:left w:val="single" w:sz="6" w:space="0" w:color="000000"/>
            </w:tcBorders>
            <w:shd w:val="clear" w:color="auto" w:fill="auto"/>
            <w:vAlign w:val="bottom"/>
          </w:tcPr>
          <w:p w14:paraId="141BB3C9" w14:textId="67E93010" w:rsidR="00C849E9" w:rsidRPr="00C849E9" w:rsidRDefault="00C849E9" w:rsidP="009720A0">
            <w:pPr>
              <w:snapToGrid w:val="0"/>
              <w:spacing w:before="60" w:line="160" w:lineRule="exact"/>
              <w:ind w:right="113"/>
              <w:jc w:val="right"/>
              <w:rPr>
                <w:lang w:val="en-US"/>
              </w:rPr>
            </w:pPr>
            <w:r w:rsidRPr="00C849E9">
              <w:t>104</w:t>
            </w:r>
          </w:p>
        </w:tc>
        <w:tc>
          <w:tcPr>
            <w:tcW w:w="2832" w:type="dxa"/>
            <w:tcBorders>
              <w:left w:val="single" w:sz="6" w:space="0" w:color="000000"/>
            </w:tcBorders>
            <w:shd w:val="clear" w:color="auto" w:fill="auto"/>
            <w:vAlign w:val="bottom"/>
          </w:tcPr>
          <w:p w14:paraId="05CCCF62" w14:textId="77777777" w:rsidR="00C849E9" w:rsidRPr="00C40DD2" w:rsidRDefault="00C849E9" w:rsidP="009720A0">
            <w:pPr>
              <w:spacing w:before="60" w:line="160" w:lineRule="exact"/>
              <w:ind w:left="170"/>
              <w:rPr>
                <w:i/>
                <w:color w:val="000000" w:themeColor="text1"/>
              </w:rPr>
            </w:pPr>
            <w:r w:rsidRPr="00C40DD2">
              <w:rPr>
                <w:i/>
                <w:color w:val="000000" w:themeColor="text1"/>
                <w:lang w:val="en-US"/>
              </w:rPr>
              <w:t>Spain</w:t>
            </w:r>
          </w:p>
        </w:tc>
      </w:tr>
      <w:tr w:rsidR="00C849E9" w:rsidRPr="00D21FE6" w14:paraId="1B656E28" w14:textId="77777777" w:rsidTr="00817D2E">
        <w:trPr>
          <w:cantSplit/>
        </w:trPr>
        <w:tc>
          <w:tcPr>
            <w:tcW w:w="2826" w:type="dxa"/>
            <w:shd w:val="clear" w:color="auto" w:fill="auto"/>
            <w:vAlign w:val="bottom"/>
          </w:tcPr>
          <w:p w14:paraId="39DD3D5A" w14:textId="77777777" w:rsidR="00C849E9" w:rsidRPr="00C40DD2" w:rsidRDefault="00C849E9" w:rsidP="009720A0">
            <w:pPr>
              <w:spacing w:before="60" w:line="160" w:lineRule="exact"/>
              <w:ind w:left="113"/>
              <w:rPr>
                <w:color w:val="000000" w:themeColor="text1"/>
              </w:rPr>
            </w:pPr>
            <w:r w:rsidRPr="00C40DD2">
              <w:rPr>
                <w:color w:val="000000" w:themeColor="text1"/>
                <w:lang w:val="en-US"/>
              </w:rPr>
              <w:t>Италия</w:t>
            </w:r>
          </w:p>
        </w:tc>
        <w:tc>
          <w:tcPr>
            <w:tcW w:w="609" w:type="dxa"/>
            <w:tcBorders>
              <w:left w:val="single" w:sz="6" w:space="0" w:color="000000"/>
            </w:tcBorders>
            <w:shd w:val="clear" w:color="auto" w:fill="auto"/>
            <w:vAlign w:val="bottom"/>
          </w:tcPr>
          <w:p w14:paraId="778767B4" w14:textId="457E7E13" w:rsidR="00C849E9" w:rsidRPr="00C849E9" w:rsidRDefault="00C849E9" w:rsidP="009720A0">
            <w:pPr>
              <w:snapToGrid w:val="0"/>
              <w:spacing w:before="60" w:line="160" w:lineRule="exact"/>
              <w:ind w:right="113"/>
              <w:jc w:val="right"/>
              <w:rPr>
                <w:lang w:val="en-US"/>
              </w:rPr>
            </w:pPr>
            <w:r w:rsidRPr="00C849E9">
              <w:t>59,3</w:t>
            </w:r>
          </w:p>
        </w:tc>
        <w:tc>
          <w:tcPr>
            <w:tcW w:w="609" w:type="dxa"/>
            <w:tcBorders>
              <w:left w:val="single" w:sz="6" w:space="0" w:color="000000"/>
            </w:tcBorders>
            <w:shd w:val="clear" w:color="auto" w:fill="auto"/>
            <w:vAlign w:val="bottom"/>
          </w:tcPr>
          <w:p w14:paraId="20A26592" w14:textId="3BDEC8D5" w:rsidR="00C849E9" w:rsidRPr="00C849E9" w:rsidRDefault="00C849E9" w:rsidP="009720A0">
            <w:pPr>
              <w:snapToGrid w:val="0"/>
              <w:spacing w:before="60" w:line="160" w:lineRule="exact"/>
              <w:ind w:right="113"/>
              <w:jc w:val="right"/>
              <w:rPr>
                <w:lang w:val="en-US"/>
              </w:rPr>
            </w:pPr>
            <w:r w:rsidRPr="00C849E9">
              <w:t>59,0</w:t>
            </w:r>
          </w:p>
        </w:tc>
        <w:tc>
          <w:tcPr>
            <w:tcW w:w="609" w:type="dxa"/>
            <w:tcBorders>
              <w:left w:val="single" w:sz="6" w:space="0" w:color="000000"/>
            </w:tcBorders>
            <w:shd w:val="clear" w:color="auto" w:fill="auto"/>
            <w:vAlign w:val="bottom"/>
          </w:tcPr>
          <w:p w14:paraId="111F4B36" w14:textId="504FAFDD" w:rsidR="00C849E9" w:rsidRPr="00C849E9" w:rsidRDefault="00C849E9" w:rsidP="009720A0">
            <w:pPr>
              <w:snapToGrid w:val="0"/>
              <w:spacing w:before="60" w:line="160" w:lineRule="exact"/>
              <w:ind w:right="113"/>
              <w:jc w:val="right"/>
              <w:rPr>
                <w:lang w:val="en-US"/>
              </w:rPr>
            </w:pPr>
            <w:r w:rsidRPr="00C849E9">
              <w:rPr>
                <w:lang w:val="en-US"/>
              </w:rPr>
              <w:t>59,0</w:t>
            </w:r>
          </w:p>
        </w:tc>
        <w:tc>
          <w:tcPr>
            <w:tcW w:w="609" w:type="dxa"/>
            <w:tcBorders>
              <w:left w:val="single" w:sz="6" w:space="0" w:color="000000"/>
            </w:tcBorders>
            <w:shd w:val="clear" w:color="auto" w:fill="auto"/>
            <w:vAlign w:val="bottom"/>
          </w:tcPr>
          <w:p w14:paraId="789520CB" w14:textId="42EA8A31" w:rsidR="00C849E9" w:rsidRPr="00C849E9" w:rsidRDefault="00C849E9" w:rsidP="009720A0">
            <w:pPr>
              <w:snapToGrid w:val="0"/>
              <w:spacing w:before="60" w:line="160" w:lineRule="exact"/>
              <w:ind w:right="113"/>
              <w:jc w:val="right"/>
              <w:rPr>
                <w:lang w:val="en-US"/>
              </w:rPr>
            </w:pPr>
            <w:r w:rsidRPr="00C849E9">
              <w:t>59,0</w:t>
            </w:r>
          </w:p>
        </w:tc>
        <w:tc>
          <w:tcPr>
            <w:tcW w:w="609" w:type="dxa"/>
            <w:tcBorders>
              <w:left w:val="single" w:sz="6" w:space="0" w:color="000000"/>
            </w:tcBorders>
            <w:shd w:val="clear" w:color="auto" w:fill="auto"/>
            <w:vAlign w:val="bottom"/>
          </w:tcPr>
          <w:p w14:paraId="0C180535" w14:textId="187ECF9D" w:rsidR="00C849E9" w:rsidRPr="00C849E9" w:rsidRDefault="00C849E9" w:rsidP="009720A0">
            <w:pPr>
              <w:snapToGrid w:val="0"/>
              <w:spacing w:before="60" w:line="160" w:lineRule="exact"/>
              <w:ind w:right="113"/>
              <w:jc w:val="right"/>
              <w:rPr>
                <w:lang w:val="en-US"/>
              </w:rPr>
            </w:pPr>
            <w:r w:rsidRPr="00C849E9">
              <w:t>100</w:t>
            </w:r>
          </w:p>
        </w:tc>
        <w:tc>
          <w:tcPr>
            <w:tcW w:w="609" w:type="dxa"/>
            <w:tcBorders>
              <w:left w:val="single" w:sz="6" w:space="0" w:color="000000"/>
            </w:tcBorders>
            <w:shd w:val="clear" w:color="auto" w:fill="auto"/>
            <w:vAlign w:val="bottom"/>
          </w:tcPr>
          <w:p w14:paraId="108C86AB" w14:textId="27C6D888" w:rsidR="00C849E9" w:rsidRPr="00C849E9" w:rsidRDefault="00C849E9" w:rsidP="009720A0">
            <w:pPr>
              <w:snapToGrid w:val="0"/>
              <w:spacing w:before="60" w:line="160" w:lineRule="exact"/>
              <w:ind w:right="113"/>
              <w:jc w:val="right"/>
              <w:rPr>
                <w:lang w:val="en-US"/>
              </w:rPr>
            </w:pPr>
            <w:r w:rsidRPr="00C849E9">
              <w:rPr>
                <w:lang w:val="en-US"/>
              </w:rPr>
              <w:t>100</w:t>
            </w:r>
          </w:p>
        </w:tc>
        <w:tc>
          <w:tcPr>
            <w:tcW w:w="609" w:type="dxa"/>
            <w:tcBorders>
              <w:left w:val="single" w:sz="6" w:space="0" w:color="000000"/>
            </w:tcBorders>
            <w:shd w:val="clear" w:color="auto" w:fill="auto"/>
            <w:vAlign w:val="bottom"/>
          </w:tcPr>
          <w:p w14:paraId="7A16FB60" w14:textId="159F0845" w:rsidR="00C849E9" w:rsidRPr="00C849E9" w:rsidRDefault="00C849E9" w:rsidP="009720A0">
            <w:pPr>
              <w:snapToGrid w:val="0"/>
              <w:spacing w:before="60" w:line="160" w:lineRule="exact"/>
              <w:ind w:right="113"/>
              <w:jc w:val="right"/>
              <w:rPr>
                <w:lang w:val="en-US"/>
              </w:rPr>
            </w:pPr>
            <w:r w:rsidRPr="00C849E9">
              <w:t>99</w:t>
            </w:r>
          </w:p>
        </w:tc>
        <w:tc>
          <w:tcPr>
            <w:tcW w:w="2832" w:type="dxa"/>
            <w:tcBorders>
              <w:left w:val="single" w:sz="6" w:space="0" w:color="000000"/>
            </w:tcBorders>
            <w:shd w:val="clear" w:color="auto" w:fill="auto"/>
            <w:vAlign w:val="bottom"/>
          </w:tcPr>
          <w:p w14:paraId="5EB686FD" w14:textId="77777777" w:rsidR="00C849E9" w:rsidRPr="00C40DD2" w:rsidRDefault="00C849E9" w:rsidP="009720A0">
            <w:pPr>
              <w:spacing w:before="60" w:line="160" w:lineRule="exact"/>
              <w:ind w:left="170"/>
              <w:rPr>
                <w:i/>
                <w:color w:val="000000" w:themeColor="text1"/>
              </w:rPr>
            </w:pPr>
            <w:r w:rsidRPr="00C40DD2">
              <w:rPr>
                <w:i/>
                <w:color w:val="000000" w:themeColor="text1"/>
              </w:rPr>
              <w:t>Italy</w:t>
            </w:r>
          </w:p>
        </w:tc>
      </w:tr>
      <w:tr w:rsidR="00C849E9" w:rsidRPr="00D21FE6" w14:paraId="549A623D" w14:textId="77777777" w:rsidTr="00817D2E">
        <w:trPr>
          <w:cantSplit/>
        </w:trPr>
        <w:tc>
          <w:tcPr>
            <w:tcW w:w="2826" w:type="dxa"/>
            <w:shd w:val="clear" w:color="auto" w:fill="auto"/>
            <w:vAlign w:val="bottom"/>
          </w:tcPr>
          <w:p w14:paraId="1D3FAAA2" w14:textId="77777777" w:rsidR="00C849E9" w:rsidRPr="00C40DD2" w:rsidRDefault="00C849E9" w:rsidP="009720A0">
            <w:pPr>
              <w:spacing w:before="60" w:line="160" w:lineRule="exact"/>
              <w:ind w:left="113"/>
              <w:rPr>
                <w:color w:val="000000" w:themeColor="text1"/>
              </w:rPr>
            </w:pPr>
            <w:r w:rsidRPr="00C40DD2">
              <w:rPr>
                <w:color w:val="000000" w:themeColor="text1"/>
              </w:rPr>
              <w:t>Латвия</w:t>
            </w:r>
          </w:p>
        </w:tc>
        <w:tc>
          <w:tcPr>
            <w:tcW w:w="609" w:type="dxa"/>
            <w:tcBorders>
              <w:left w:val="single" w:sz="6" w:space="0" w:color="000000"/>
            </w:tcBorders>
            <w:shd w:val="clear" w:color="auto" w:fill="auto"/>
            <w:vAlign w:val="bottom"/>
          </w:tcPr>
          <w:p w14:paraId="2E81C1E0" w14:textId="384315DC" w:rsidR="00C849E9" w:rsidRPr="00C849E9" w:rsidRDefault="00C849E9" w:rsidP="009720A0">
            <w:pPr>
              <w:snapToGrid w:val="0"/>
              <w:spacing w:before="60" w:line="160" w:lineRule="exact"/>
              <w:ind w:right="113"/>
              <w:jc w:val="right"/>
              <w:rPr>
                <w:lang w:val="en-US"/>
              </w:rPr>
            </w:pPr>
            <w:r w:rsidRPr="00C849E9">
              <w:t>2,1</w:t>
            </w:r>
          </w:p>
        </w:tc>
        <w:tc>
          <w:tcPr>
            <w:tcW w:w="609" w:type="dxa"/>
            <w:tcBorders>
              <w:left w:val="single" w:sz="6" w:space="0" w:color="000000"/>
            </w:tcBorders>
            <w:shd w:val="clear" w:color="auto" w:fill="auto"/>
            <w:vAlign w:val="bottom"/>
          </w:tcPr>
          <w:p w14:paraId="42F76A9E" w14:textId="245DC765" w:rsidR="00C849E9" w:rsidRPr="00C849E9" w:rsidRDefault="00C849E9" w:rsidP="009720A0">
            <w:pPr>
              <w:snapToGrid w:val="0"/>
              <w:spacing w:before="60" w:line="160" w:lineRule="exact"/>
              <w:ind w:right="113"/>
              <w:jc w:val="right"/>
              <w:rPr>
                <w:lang w:val="en-US"/>
              </w:rPr>
            </w:pPr>
            <w:r w:rsidRPr="00C849E9">
              <w:t>1,9</w:t>
            </w:r>
          </w:p>
        </w:tc>
        <w:tc>
          <w:tcPr>
            <w:tcW w:w="609" w:type="dxa"/>
            <w:tcBorders>
              <w:left w:val="single" w:sz="6" w:space="0" w:color="000000"/>
            </w:tcBorders>
            <w:shd w:val="clear" w:color="auto" w:fill="auto"/>
            <w:vAlign w:val="bottom"/>
          </w:tcPr>
          <w:p w14:paraId="28C20ABD" w14:textId="5C5D1F4E" w:rsidR="00C849E9" w:rsidRPr="00C849E9" w:rsidRDefault="00C849E9" w:rsidP="009720A0">
            <w:pPr>
              <w:snapToGrid w:val="0"/>
              <w:spacing w:before="60" w:line="160" w:lineRule="exact"/>
              <w:ind w:right="113"/>
              <w:jc w:val="right"/>
              <w:rPr>
                <w:lang w:val="en-US"/>
              </w:rPr>
            </w:pPr>
            <w:r w:rsidRPr="00C849E9">
              <w:rPr>
                <w:lang w:val="en-US"/>
              </w:rPr>
              <w:t>1,9</w:t>
            </w:r>
          </w:p>
        </w:tc>
        <w:tc>
          <w:tcPr>
            <w:tcW w:w="609" w:type="dxa"/>
            <w:tcBorders>
              <w:left w:val="single" w:sz="6" w:space="0" w:color="000000"/>
            </w:tcBorders>
            <w:shd w:val="clear" w:color="auto" w:fill="auto"/>
            <w:vAlign w:val="bottom"/>
          </w:tcPr>
          <w:p w14:paraId="3722B83F" w14:textId="7FE12D57" w:rsidR="00C849E9" w:rsidRPr="00C849E9" w:rsidRDefault="00C849E9" w:rsidP="009720A0">
            <w:pPr>
              <w:snapToGrid w:val="0"/>
              <w:spacing w:before="60" w:line="160" w:lineRule="exact"/>
              <w:ind w:right="113"/>
              <w:jc w:val="right"/>
              <w:rPr>
                <w:lang w:val="en-US"/>
              </w:rPr>
            </w:pPr>
            <w:r w:rsidRPr="00C849E9">
              <w:rPr>
                <w:lang w:val="en-US"/>
              </w:rPr>
              <w:t>1,9</w:t>
            </w:r>
          </w:p>
        </w:tc>
        <w:tc>
          <w:tcPr>
            <w:tcW w:w="609" w:type="dxa"/>
            <w:tcBorders>
              <w:left w:val="single" w:sz="6" w:space="0" w:color="000000"/>
            </w:tcBorders>
            <w:shd w:val="clear" w:color="auto" w:fill="auto"/>
            <w:vAlign w:val="bottom"/>
          </w:tcPr>
          <w:p w14:paraId="4A031C95" w14:textId="09FC70F3" w:rsidR="00C849E9" w:rsidRPr="00C849E9" w:rsidRDefault="00C849E9" w:rsidP="009720A0">
            <w:pPr>
              <w:snapToGrid w:val="0"/>
              <w:spacing w:before="60" w:line="160" w:lineRule="exact"/>
              <w:ind w:right="113"/>
              <w:jc w:val="right"/>
              <w:rPr>
                <w:lang w:val="en-US"/>
              </w:rPr>
            </w:pPr>
            <w:r w:rsidRPr="00C849E9">
              <w:t>89</w:t>
            </w:r>
          </w:p>
        </w:tc>
        <w:tc>
          <w:tcPr>
            <w:tcW w:w="609" w:type="dxa"/>
            <w:tcBorders>
              <w:left w:val="single" w:sz="6" w:space="0" w:color="000000"/>
            </w:tcBorders>
            <w:shd w:val="clear" w:color="auto" w:fill="auto"/>
            <w:vAlign w:val="bottom"/>
          </w:tcPr>
          <w:p w14:paraId="746C55D8" w14:textId="0D302B68" w:rsidR="00C849E9" w:rsidRPr="00C849E9" w:rsidRDefault="00C849E9" w:rsidP="009720A0">
            <w:pPr>
              <w:snapToGrid w:val="0"/>
              <w:spacing w:before="60" w:line="160" w:lineRule="exact"/>
              <w:ind w:right="113"/>
              <w:jc w:val="right"/>
              <w:rPr>
                <w:lang w:val="en-US"/>
              </w:rPr>
            </w:pPr>
            <w:r w:rsidRPr="00C849E9">
              <w:t>90</w:t>
            </w:r>
          </w:p>
        </w:tc>
        <w:tc>
          <w:tcPr>
            <w:tcW w:w="609" w:type="dxa"/>
            <w:tcBorders>
              <w:left w:val="single" w:sz="6" w:space="0" w:color="000000"/>
            </w:tcBorders>
            <w:shd w:val="clear" w:color="auto" w:fill="auto"/>
            <w:vAlign w:val="bottom"/>
          </w:tcPr>
          <w:p w14:paraId="7B2637E0" w14:textId="29D79A37" w:rsidR="00C849E9" w:rsidRPr="00C849E9" w:rsidRDefault="00C849E9" w:rsidP="009720A0">
            <w:pPr>
              <w:snapToGrid w:val="0"/>
              <w:spacing w:before="60" w:line="160" w:lineRule="exact"/>
              <w:ind w:right="113"/>
              <w:jc w:val="right"/>
              <w:rPr>
                <w:lang w:val="en-US"/>
              </w:rPr>
            </w:pPr>
            <w:r w:rsidRPr="00C849E9">
              <w:t>89</w:t>
            </w:r>
          </w:p>
        </w:tc>
        <w:tc>
          <w:tcPr>
            <w:tcW w:w="2832" w:type="dxa"/>
            <w:tcBorders>
              <w:left w:val="single" w:sz="6" w:space="0" w:color="000000"/>
            </w:tcBorders>
            <w:shd w:val="clear" w:color="auto" w:fill="auto"/>
            <w:vAlign w:val="bottom"/>
          </w:tcPr>
          <w:p w14:paraId="043A88AF" w14:textId="77777777" w:rsidR="00C849E9" w:rsidRPr="00C40DD2" w:rsidRDefault="00C849E9" w:rsidP="009720A0">
            <w:pPr>
              <w:spacing w:before="60" w:line="160" w:lineRule="exact"/>
              <w:ind w:left="170"/>
              <w:rPr>
                <w:i/>
                <w:color w:val="000000" w:themeColor="text1"/>
              </w:rPr>
            </w:pPr>
            <w:r w:rsidRPr="00C40DD2">
              <w:rPr>
                <w:i/>
                <w:color w:val="000000" w:themeColor="text1"/>
              </w:rPr>
              <w:t>Latvia</w:t>
            </w:r>
          </w:p>
        </w:tc>
      </w:tr>
      <w:tr w:rsidR="00C849E9" w:rsidRPr="00D21FE6" w14:paraId="4CB0B540" w14:textId="77777777" w:rsidTr="00817D2E">
        <w:trPr>
          <w:cantSplit/>
        </w:trPr>
        <w:tc>
          <w:tcPr>
            <w:tcW w:w="2826" w:type="dxa"/>
            <w:shd w:val="clear" w:color="auto" w:fill="auto"/>
            <w:vAlign w:val="bottom"/>
          </w:tcPr>
          <w:p w14:paraId="41B78EA2" w14:textId="77777777" w:rsidR="00C849E9" w:rsidRPr="00C40DD2" w:rsidRDefault="00C849E9" w:rsidP="009720A0">
            <w:pPr>
              <w:spacing w:before="60" w:line="160" w:lineRule="exact"/>
              <w:ind w:left="113"/>
              <w:rPr>
                <w:color w:val="000000" w:themeColor="text1"/>
              </w:rPr>
            </w:pPr>
            <w:r w:rsidRPr="00C40DD2">
              <w:rPr>
                <w:color w:val="000000" w:themeColor="text1"/>
                <w:lang w:val="en-US"/>
              </w:rPr>
              <w:t>Литва</w:t>
            </w:r>
          </w:p>
        </w:tc>
        <w:tc>
          <w:tcPr>
            <w:tcW w:w="609" w:type="dxa"/>
            <w:tcBorders>
              <w:left w:val="single" w:sz="6" w:space="0" w:color="000000"/>
            </w:tcBorders>
            <w:shd w:val="clear" w:color="auto" w:fill="auto"/>
            <w:vAlign w:val="bottom"/>
          </w:tcPr>
          <w:p w14:paraId="39E7B9D7" w14:textId="7DAA2C72" w:rsidR="00C849E9" w:rsidRPr="00C849E9" w:rsidRDefault="00C849E9" w:rsidP="009720A0">
            <w:pPr>
              <w:snapToGrid w:val="0"/>
              <w:spacing w:before="60" w:line="160" w:lineRule="exact"/>
              <w:ind w:right="113"/>
              <w:jc w:val="right"/>
              <w:rPr>
                <w:lang w:val="en-US"/>
              </w:rPr>
            </w:pPr>
            <w:r w:rsidRPr="00C849E9">
              <w:t>3,1</w:t>
            </w:r>
          </w:p>
        </w:tc>
        <w:tc>
          <w:tcPr>
            <w:tcW w:w="609" w:type="dxa"/>
            <w:tcBorders>
              <w:left w:val="single" w:sz="6" w:space="0" w:color="000000"/>
            </w:tcBorders>
            <w:shd w:val="clear" w:color="auto" w:fill="auto"/>
            <w:vAlign w:val="bottom"/>
          </w:tcPr>
          <w:p w14:paraId="09D1308B" w14:textId="0A4C0E8D" w:rsidR="00C849E9" w:rsidRPr="00C849E9" w:rsidRDefault="00C849E9" w:rsidP="009720A0">
            <w:pPr>
              <w:snapToGrid w:val="0"/>
              <w:spacing w:before="60" w:line="160" w:lineRule="exact"/>
              <w:ind w:right="113"/>
              <w:jc w:val="right"/>
              <w:rPr>
                <w:lang w:val="en-US"/>
              </w:rPr>
            </w:pPr>
            <w:r w:rsidRPr="00C849E9">
              <w:t>2,8</w:t>
            </w:r>
          </w:p>
        </w:tc>
        <w:tc>
          <w:tcPr>
            <w:tcW w:w="609" w:type="dxa"/>
            <w:tcBorders>
              <w:left w:val="single" w:sz="6" w:space="0" w:color="000000"/>
            </w:tcBorders>
            <w:shd w:val="clear" w:color="auto" w:fill="auto"/>
            <w:vAlign w:val="bottom"/>
          </w:tcPr>
          <w:p w14:paraId="39400A41" w14:textId="287E17A5" w:rsidR="00C849E9" w:rsidRPr="00C849E9" w:rsidRDefault="00C849E9" w:rsidP="009720A0">
            <w:pPr>
              <w:snapToGrid w:val="0"/>
              <w:spacing w:before="60" w:line="160" w:lineRule="exact"/>
              <w:ind w:right="113"/>
              <w:jc w:val="right"/>
              <w:rPr>
                <w:lang w:val="en-US"/>
              </w:rPr>
            </w:pPr>
            <w:r w:rsidRPr="00C849E9">
              <w:rPr>
                <w:lang w:val="en-US"/>
              </w:rPr>
              <w:t>2,9</w:t>
            </w:r>
          </w:p>
        </w:tc>
        <w:tc>
          <w:tcPr>
            <w:tcW w:w="609" w:type="dxa"/>
            <w:tcBorders>
              <w:left w:val="single" w:sz="6" w:space="0" w:color="000000"/>
            </w:tcBorders>
            <w:shd w:val="clear" w:color="auto" w:fill="auto"/>
            <w:vAlign w:val="bottom"/>
          </w:tcPr>
          <w:p w14:paraId="68D63D92" w14:textId="11379E89" w:rsidR="00C849E9" w:rsidRPr="00C849E9" w:rsidRDefault="00C849E9" w:rsidP="009720A0">
            <w:pPr>
              <w:snapToGrid w:val="0"/>
              <w:spacing w:before="60" w:line="160" w:lineRule="exact"/>
              <w:ind w:right="113"/>
              <w:jc w:val="right"/>
              <w:rPr>
                <w:lang w:val="en-US"/>
              </w:rPr>
            </w:pPr>
            <w:r w:rsidRPr="00C849E9">
              <w:rPr>
                <w:lang w:val="en-US"/>
              </w:rPr>
              <w:t>2,9</w:t>
            </w:r>
          </w:p>
        </w:tc>
        <w:tc>
          <w:tcPr>
            <w:tcW w:w="609" w:type="dxa"/>
            <w:tcBorders>
              <w:left w:val="single" w:sz="6" w:space="0" w:color="000000"/>
            </w:tcBorders>
            <w:shd w:val="clear" w:color="auto" w:fill="auto"/>
            <w:vAlign w:val="bottom"/>
          </w:tcPr>
          <w:p w14:paraId="7E0501B2" w14:textId="5F0473F9" w:rsidR="00C849E9" w:rsidRPr="00C849E9" w:rsidRDefault="00C849E9" w:rsidP="009720A0">
            <w:pPr>
              <w:snapToGrid w:val="0"/>
              <w:spacing w:before="60" w:line="160" w:lineRule="exact"/>
              <w:ind w:right="113"/>
              <w:jc w:val="right"/>
              <w:rPr>
                <w:lang w:val="en-US"/>
              </w:rPr>
            </w:pPr>
            <w:r w:rsidRPr="00C849E9">
              <w:t>91</w:t>
            </w:r>
          </w:p>
        </w:tc>
        <w:tc>
          <w:tcPr>
            <w:tcW w:w="609" w:type="dxa"/>
            <w:tcBorders>
              <w:left w:val="single" w:sz="6" w:space="0" w:color="000000"/>
            </w:tcBorders>
            <w:shd w:val="clear" w:color="auto" w:fill="auto"/>
            <w:vAlign w:val="bottom"/>
          </w:tcPr>
          <w:p w14:paraId="211F0CF1" w14:textId="23792E2A" w:rsidR="00C849E9" w:rsidRPr="00C849E9" w:rsidRDefault="00C849E9" w:rsidP="009720A0">
            <w:pPr>
              <w:snapToGrid w:val="0"/>
              <w:spacing w:before="60" w:line="160" w:lineRule="exact"/>
              <w:ind w:right="113"/>
              <w:jc w:val="right"/>
              <w:rPr>
                <w:lang w:val="en-US"/>
              </w:rPr>
            </w:pPr>
            <w:r w:rsidRPr="00C849E9">
              <w:t>92</w:t>
            </w:r>
          </w:p>
        </w:tc>
        <w:tc>
          <w:tcPr>
            <w:tcW w:w="609" w:type="dxa"/>
            <w:tcBorders>
              <w:left w:val="single" w:sz="6" w:space="0" w:color="000000"/>
            </w:tcBorders>
            <w:shd w:val="clear" w:color="auto" w:fill="auto"/>
            <w:vAlign w:val="bottom"/>
          </w:tcPr>
          <w:p w14:paraId="3F403605" w14:textId="69E093CC" w:rsidR="00C849E9" w:rsidRPr="00C849E9" w:rsidRDefault="00C849E9" w:rsidP="009720A0">
            <w:pPr>
              <w:snapToGrid w:val="0"/>
              <w:spacing w:before="60" w:line="160" w:lineRule="exact"/>
              <w:ind w:right="113"/>
              <w:jc w:val="right"/>
              <w:rPr>
                <w:lang w:val="en-US"/>
              </w:rPr>
            </w:pPr>
            <w:r w:rsidRPr="00C849E9">
              <w:rPr>
                <w:lang w:val="en-US"/>
              </w:rPr>
              <w:t>93</w:t>
            </w:r>
          </w:p>
        </w:tc>
        <w:tc>
          <w:tcPr>
            <w:tcW w:w="2832" w:type="dxa"/>
            <w:tcBorders>
              <w:left w:val="single" w:sz="6" w:space="0" w:color="000000"/>
            </w:tcBorders>
            <w:shd w:val="clear" w:color="auto" w:fill="auto"/>
            <w:vAlign w:val="bottom"/>
          </w:tcPr>
          <w:p w14:paraId="1D6527B3" w14:textId="77777777" w:rsidR="00C849E9" w:rsidRPr="00C40DD2" w:rsidRDefault="00C849E9" w:rsidP="009720A0">
            <w:pPr>
              <w:spacing w:before="60" w:line="160" w:lineRule="exact"/>
              <w:ind w:left="170"/>
              <w:rPr>
                <w:i/>
                <w:color w:val="000000" w:themeColor="text1"/>
              </w:rPr>
            </w:pPr>
            <w:r w:rsidRPr="00C40DD2">
              <w:rPr>
                <w:i/>
                <w:color w:val="000000" w:themeColor="text1"/>
              </w:rPr>
              <w:t>Lithuania</w:t>
            </w:r>
          </w:p>
        </w:tc>
      </w:tr>
      <w:tr w:rsidR="00C849E9" w:rsidRPr="00D21FE6" w14:paraId="43626E5D" w14:textId="77777777" w:rsidTr="00817D2E">
        <w:trPr>
          <w:cantSplit/>
        </w:trPr>
        <w:tc>
          <w:tcPr>
            <w:tcW w:w="2826" w:type="dxa"/>
            <w:shd w:val="clear" w:color="auto" w:fill="auto"/>
            <w:vAlign w:val="bottom"/>
          </w:tcPr>
          <w:p w14:paraId="32262D12" w14:textId="77777777" w:rsidR="00C849E9" w:rsidRPr="00C40DD2" w:rsidRDefault="00C849E9" w:rsidP="009720A0">
            <w:pPr>
              <w:spacing w:before="60" w:line="160" w:lineRule="exact"/>
              <w:ind w:left="113"/>
              <w:rPr>
                <w:color w:val="000000" w:themeColor="text1"/>
              </w:rPr>
            </w:pPr>
            <w:r w:rsidRPr="00C40DD2">
              <w:rPr>
                <w:color w:val="000000" w:themeColor="text1"/>
                <w:lang w:val="en-US"/>
              </w:rPr>
              <w:t>Нидерланды</w:t>
            </w:r>
          </w:p>
        </w:tc>
        <w:tc>
          <w:tcPr>
            <w:tcW w:w="609" w:type="dxa"/>
            <w:tcBorders>
              <w:left w:val="single" w:sz="6" w:space="0" w:color="000000"/>
            </w:tcBorders>
            <w:shd w:val="clear" w:color="auto" w:fill="auto"/>
            <w:vAlign w:val="bottom"/>
          </w:tcPr>
          <w:p w14:paraId="7D9BD6B0" w14:textId="0A625B89" w:rsidR="00C849E9" w:rsidRPr="00C849E9" w:rsidRDefault="00C849E9" w:rsidP="009720A0">
            <w:pPr>
              <w:snapToGrid w:val="0"/>
              <w:spacing w:before="60" w:line="160" w:lineRule="exact"/>
              <w:ind w:right="113"/>
              <w:jc w:val="right"/>
              <w:rPr>
                <w:lang w:val="en-US"/>
              </w:rPr>
            </w:pPr>
            <w:r w:rsidRPr="00C849E9">
              <w:t>16,6</w:t>
            </w:r>
          </w:p>
        </w:tc>
        <w:tc>
          <w:tcPr>
            <w:tcW w:w="609" w:type="dxa"/>
            <w:tcBorders>
              <w:left w:val="single" w:sz="6" w:space="0" w:color="000000"/>
            </w:tcBorders>
            <w:shd w:val="clear" w:color="auto" w:fill="auto"/>
            <w:vAlign w:val="bottom"/>
          </w:tcPr>
          <w:p w14:paraId="5E882542" w14:textId="0CE8F4DB" w:rsidR="00C849E9" w:rsidRPr="00C849E9" w:rsidRDefault="00C849E9" w:rsidP="009720A0">
            <w:pPr>
              <w:snapToGrid w:val="0"/>
              <w:spacing w:before="60" w:line="160" w:lineRule="exact"/>
              <w:ind w:right="113"/>
              <w:jc w:val="right"/>
              <w:rPr>
                <w:lang w:val="en-US"/>
              </w:rPr>
            </w:pPr>
            <w:r w:rsidRPr="00C849E9">
              <w:t>17,6</w:t>
            </w:r>
          </w:p>
        </w:tc>
        <w:tc>
          <w:tcPr>
            <w:tcW w:w="609" w:type="dxa"/>
            <w:tcBorders>
              <w:left w:val="single" w:sz="6" w:space="0" w:color="000000"/>
            </w:tcBorders>
            <w:shd w:val="clear" w:color="auto" w:fill="auto"/>
            <w:vAlign w:val="bottom"/>
          </w:tcPr>
          <w:p w14:paraId="280A309E" w14:textId="6A636D48" w:rsidR="00C849E9" w:rsidRPr="00C849E9" w:rsidRDefault="00C849E9" w:rsidP="009720A0">
            <w:pPr>
              <w:snapToGrid w:val="0"/>
              <w:spacing w:before="60" w:line="160" w:lineRule="exact"/>
              <w:ind w:right="113"/>
              <w:jc w:val="right"/>
              <w:rPr>
                <w:lang w:val="en-US"/>
              </w:rPr>
            </w:pPr>
            <w:r w:rsidRPr="00C849E9">
              <w:rPr>
                <w:lang w:val="en-US"/>
              </w:rPr>
              <w:t>17,8</w:t>
            </w:r>
          </w:p>
        </w:tc>
        <w:tc>
          <w:tcPr>
            <w:tcW w:w="609" w:type="dxa"/>
            <w:tcBorders>
              <w:left w:val="single" w:sz="6" w:space="0" w:color="000000"/>
            </w:tcBorders>
            <w:shd w:val="clear" w:color="auto" w:fill="auto"/>
            <w:vAlign w:val="bottom"/>
          </w:tcPr>
          <w:p w14:paraId="29F7D67F" w14:textId="38AA071E" w:rsidR="00C849E9" w:rsidRPr="00C849E9" w:rsidRDefault="00C849E9" w:rsidP="009720A0">
            <w:pPr>
              <w:snapToGrid w:val="0"/>
              <w:spacing w:before="60" w:line="160" w:lineRule="exact"/>
              <w:ind w:right="113"/>
              <w:jc w:val="right"/>
              <w:rPr>
                <w:lang w:val="en-US"/>
              </w:rPr>
            </w:pPr>
            <w:r w:rsidRPr="00C849E9">
              <w:rPr>
                <w:lang w:val="en-US"/>
              </w:rPr>
              <w:t>17,9</w:t>
            </w:r>
          </w:p>
        </w:tc>
        <w:tc>
          <w:tcPr>
            <w:tcW w:w="609" w:type="dxa"/>
            <w:tcBorders>
              <w:left w:val="single" w:sz="6" w:space="0" w:color="000000"/>
            </w:tcBorders>
            <w:shd w:val="clear" w:color="auto" w:fill="auto"/>
            <w:vAlign w:val="bottom"/>
          </w:tcPr>
          <w:p w14:paraId="23EC8959" w14:textId="415E9943" w:rsidR="00C849E9" w:rsidRPr="00C849E9" w:rsidRDefault="00C849E9" w:rsidP="009720A0">
            <w:pPr>
              <w:snapToGrid w:val="0"/>
              <w:spacing w:before="60" w:line="160" w:lineRule="exact"/>
              <w:ind w:right="113"/>
              <w:jc w:val="right"/>
              <w:rPr>
                <w:lang w:val="en-US"/>
              </w:rPr>
            </w:pPr>
            <w:r w:rsidRPr="00C849E9">
              <w:t>106</w:t>
            </w:r>
          </w:p>
        </w:tc>
        <w:tc>
          <w:tcPr>
            <w:tcW w:w="609" w:type="dxa"/>
            <w:tcBorders>
              <w:left w:val="single" w:sz="6" w:space="0" w:color="000000"/>
            </w:tcBorders>
            <w:shd w:val="clear" w:color="auto" w:fill="auto"/>
            <w:vAlign w:val="bottom"/>
          </w:tcPr>
          <w:p w14:paraId="445DF28C" w14:textId="2B04598A" w:rsidR="00C849E9" w:rsidRPr="00C849E9" w:rsidRDefault="00C849E9" w:rsidP="009720A0">
            <w:pPr>
              <w:snapToGrid w:val="0"/>
              <w:spacing w:before="60" w:line="160" w:lineRule="exact"/>
              <w:ind w:right="113"/>
              <w:jc w:val="right"/>
              <w:rPr>
                <w:lang w:val="en-US"/>
              </w:rPr>
            </w:pPr>
            <w:r w:rsidRPr="00C849E9">
              <w:t>107</w:t>
            </w:r>
          </w:p>
        </w:tc>
        <w:tc>
          <w:tcPr>
            <w:tcW w:w="609" w:type="dxa"/>
            <w:tcBorders>
              <w:left w:val="single" w:sz="6" w:space="0" w:color="000000"/>
            </w:tcBorders>
            <w:shd w:val="clear" w:color="auto" w:fill="auto"/>
            <w:vAlign w:val="bottom"/>
          </w:tcPr>
          <w:p w14:paraId="632ECF2E" w14:textId="4EBAC57B" w:rsidR="00C849E9" w:rsidRPr="00C849E9" w:rsidRDefault="00C849E9" w:rsidP="009720A0">
            <w:pPr>
              <w:snapToGrid w:val="0"/>
              <w:spacing w:before="60" w:line="160" w:lineRule="exact"/>
              <w:ind w:right="113"/>
              <w:jc w:val="right"/>
              <w:rPr>
                <w:lang w:val="en-US"/>
              </w:rPr>
            </w:pPr>
            <w:r w:rsidRPr="00C849E9">
              <w:rPr>
                <w:lang w:val="en-US"/>
              </w:rPr>
              <w:t>108</w:t>
            </w:r>
          </w:p>
        </w:tc>
        <w:tc>
          <w:tcPr>
            <w:tcW w:w="2832" w:type="dxa"/>
            <w:tcBorders>
              <w:left w:val="single" w:sz="6" w:space="0" w:color="000000"/>
            </w:tcBorders>
            <w:shd w:val="clear" w:color="auto" w:fill="auto"/>
            <w:vAlign w:val="bottom"/>
          </w:tcPr>
          <w:p w14:paraId="15CF0E40" w14:textId="77777777" w:rsidR="00C849E9" w:rsidRPr="00C40DD2" w:rsidRDefault="00C849E9" w:rsidP="009720A0">
            <w:pPr>
              <w:spacing w:before="60" w:line="160" w:lineRule="exact"/>
              <w:ind w:left="170"/>
              <w:rPr>
                <w:i/>
                <w:color w:val="000000" w:themeColor="text1"/>
              </w:rPr>
            </w:pPr>
            <w:r w:rsidRPr="00C40DD2">
              <w:rPr>
                <w:i/>
                <w:color w:val="000000" w:themeColor="text1"/>
              </w:rPr>
              <w:t>Netherlands</w:t>
            </w:r>
          </w:p>
        </w:tc>
      </w:tr>
      <w:tr w:rsidR="00C849E9" w:rsidRPr="00D21FE6" w14:paraId="280B1C73" w14:textId="77777777" w:rsidTr="00817D2E">
        <w:trPr>
          <w:cantSplit/>
        </w:trPr>
        <w:tc>
          <w:tcPr>
            <w:tcW w:w="2826" w:type="dxa"/>
            <w:shd w:val="clear" w:color="auto" w:fill="auto"/>
            <w:vAlign w:val="bottom"/>
          </w:tcPr>
          <w:p w14:paraId="3230B9B5" w14:textId="77777777" w:rsidR="00C849E9" w:rsidRPr="00C40DD2" w:rsidRDefault="00C849E9" w:rsidP="009720A0">
            <w:pPr>
              <w:spacing w:before="60" w:line="160" w:lineRule="exact"/>
              <w:ind w:left="113"/>
              <w:rPr>
                <w:color w:val="000000" w:themeColor="text1"/>
              </w:rPr>
            </w:pPr>
            <w:r w:rsidRPr="00C40DD2">
              <w:rPr>
                <w:color w:val="000000" w:themeColor="text1"/>
                <w:lang w:val="en-US"/>
              </w:rPr>
              <w:t>Польша</w:t>
            </w:r>
          </w:p>
        </w:tc>
        <w:tc>
          <w:tcPr>
            <w:tcW w:w="609" w:type="dxa"/>
            <w:tcBorders>
              <w:left w:val="single" w:sz="6" w:space="0" w:color="000000"/>
            </w:tcBorders>
            <w:shd w:val="clear" w:color="auto" w:fill="auto"/>
            <w:vAlign w:val="bottom"/>
          </w:tcPr>
          <w:p w14:paraId="12511904" w14:textId="490FFDAE" w:rsidR="00C849E9" w:rsidRPr="00C849E9" w:rsidRDefault="00C849E9" w:rsidP="009720A0">
            <w:pPr>
              <w:snapToGrid w:val="0"/>
              <w:spacing w:before="60" w:line="160" w:lineRule="exact"/>
              <w:ind w:right="113"/>
              <w:jc w:val="right"/>
              <w:rPr>
                <w:lang w:val="en-US"/>
              </w:rPr>
            </w:pPr>
            <w:r w:rsidRPr="00C849E9">
              <w:t>38,0</w:t>
            </w:r>
          </w:p>
        </w:tc>
        <w:tc>
          <w:tcPr>
            <w:tcW w:w="609" w:type="dxa"/>
            <w:tcBorders>
              <w:left w:val="single" w:sz="6" w:space="0" w:color="000000"/>
            </w:tcBorders>
            <w:shd w:val="clear" w:color="auto" w:fill="auto"/>
            <w:vAlign w:val="bottom"/>
          </w:tcPr>
          <w:p w14:paraId="4C397423" w14:textId="2D448792" w:rsidR="00C849E9" w:rsidRPr="00C849E9" w:rsidRDefault="00C849E9" w:rsidP="009720A0">
            <w:pPr>
              <w:snapToGrid w:val="0"/>
              <w:spacing w:before="60" w:line="160" w:lineRule="exact"/>
              <w:ind w:right="113"/>
              <w:jc w:val="right"/>
              <w:rPr>
                <w:lang w:val="en-US"/>
              </w:rPr>
            </w:pPr>
            <w:r w:rsidRPr="00C849E9">
              <w:t>37,7</w:t>
            </w:r>
          </w:p>
        </w:tc>
        <w:tc>
          <w:tcPr>
            <w:tcW w:w="609" w:type="dxa"/>
            <w:tcBorders>
              <w:left w:val="single" w:sz="6" w:space="0" w:color="000000"/>
            </w:tcBorders>
            <w:shd w:val="clear" w:color="auto" w:fill="auto"/>
            <w:vAlign w:val="bottom"/>
          </w:tcPr>
          <w:p w14:paraId="532939B5" w14:textId="75C509BE" w:rsidR="00C849E9" w:rsidRPr="00C849E9" w:rsidRDefault="00C849E9" w:rsidP="009720A0">
            <w:pPr>
              <w:snapToGrid w:val="0"/>
              <w:spacing w:before="60" w:line="160" w:lineRule="exact"/>
              <w:ind w:right="113"/>
              <w:jc w:val="right"/>
              <w:rPr>
                <w:lang w:val="en-US"/>
              </w:rPr>
            </w:pPr>
            <w:r w:rsidRPr="00C849E9">
              <w:rPr>
                <w:lang w:val="en-US"/>
              </w:rPr>
              <w:t>36,8</w:t>
            </w:r>
          </w:p>
        </w:tc>
        <w:tc>
          <w:tcPr>
            <w:tcW w:w="609" w:type="dxa"/>
            <w:tcBorders>
              <w:left w:val="single" w:sz="6" w:space="0" w:color="000000"/>
            </w:tcBorders>
            <w:shd w:val="clear" w:color="auto" w:fill="auto"/>
            <w:vAlign w:val="bottom"/>
          </w:tcPr>
          <w:p w14:paraId="6F97AA2B" w14:textId="437636DB" w:rsidR="00C849E9" w:rsidRPr="00C849E9" w:rsidRDefault="00C849E9" w:rsidP="009720A0">
            <w:pPr>
              <w:snapToGrid w:val="0"/>
              <w:spacing w:before="60" w:line="160" w:lineRule="exact"/>
              <w:ind w:right="113"/>
              <w:jc w:val="right"/>
              <w:rPr>
                <w:lang w:val="en-US"/>
              </w:rPr>
            </w:pPr>
            <w:r w:rsidRPr="00C849E9">
              <w:t>36,6</w:t>
            </w:r>
          </w:p>
        </w:tc>
        <w:tc>
          <w:tcPr>
            <w:tcW w:w="609" w:type="dxa"/>
            <w:tcBorders>
              <w:left w:val="single" w:sz="6" w:space="0" w:color="000000"/>
            </w:tcBorders>
            <w:shd w:val="clear" w:color="auto" w:fill="auto"/>
            <w:vAlign w:val="bottom"/>
          </w:tcPr>
          <w:p w14:paraId="28683686" w14:textId="4C222470" w:rsidR="00C849E9" w:rsidRPr="00C849E9" w:rsidRDefault="00C849E9" w:rsidP="009720A0">
            <w:pPr>
              <w:snapToGrid w:val="0"/>
              <w:spacing w:before="60" w:line="160" w:lineRule="exact"/>
              <w:ind w:right="113"/>
              <w:jc w:val="right"/>
              <w:rPr>
                <w:lang w:val="en-US"/>
              </w:rPr>
            </w:pPr>
            <w:r w:rsidRPr="00C849E9">
              <w:t>99</w:t>
            </w:r>
          </w:p>
        </w:tc>
        <w:tc>
          <w:tcPr>
            <w:tcW w:w="609" w:type="dxa"/>
            <w:tcBorders>
              <w:left w:val="single" w:sz="6" w:space="0" w:color="000000"/>
            </w:tcBorders>
            <w:shd w:val="clear" w:color="auto" w:fill="auto"/>
            <w:vAlign w:val="bottom"/>
          </w:tcPr>
          <w:p w14:paraId="410072BE" w14:textId="342D7561" w:rsidR="00C849E9" w:rsidRPr="00C849E9" w:rsidRDefault="00C849E9" w:rsidP="009720A0">
            <w:pPr>
              <w:snapToGrid w:val="0"/>
              <w:spacing w:before="60" w:line="160" w:lineRule="exact"/>
              <w:ind w:right="113"/>
              <w:jc w:val="right"/>
              <w:rPr>
                <w:lang w:val="en-US"/>
              </w:rPr>
            </w:pPr>
            <w:r w:rsidRPr="00C849E9">
              <w:t>97</w:t>
            </w:r>
          </w:p>
        </w:tc>
        <w:tc>
          <w:tcPr>
            <w:tcW w:w="609" w:type="dxa"/>
            <w:tcBorders>
              <w:left w:val="single" w:sz="6" w:space="0" w:color="000000"/>
            </w:tcBorders>
            <w:shd w:val="clear" w:color="auto" w:fill="auto"/>
            <w:vAlign w:val="bottom"/>
          </w:tcPr>
          <w:p w14:paraId="493EC87A" w14:textId="528AF5B1" w:rsidR="00C849E9" w:rsidRPr="00C849E9" w:rsidRDefault="00C849E9" w:rsidP="009720A0">
            <w:pPr>
              <w:snapToGrid w:val="0"/>
              <w:spacing w:before="60" w:line="160" w:lineRule="exact"/>
              <w:ind w:right="113"/>
              <w:jc w:val="right"/>
              <w:rPr>
                <w:lang w:val="en-US"/>
              </w:rPr>
            </w:pPr>
            <w:r w:rsidRPr="00C849E9">
              <w:rPr>
                <w:lang w:val="en-US"/>
              </w:rPr>
              <w:t>9</w:t>
            </w:r>
            <w:r w:rsidRPr="00C849E9">
              <w:t>6</w:t>
            </w:r>
          </w:p>
        </w:tc>
        <w:tc>
          <w:tcPr>
            <w:tcW w:w="2832" w:type="dxa"/>
            <w:tcBorders>
              <w:left w:val="single" w:sz="6" w:space="0" w:color="000000"/>
            </w:tcBorders>
            <w:shd w:val="clear" w:color="auto" w:fill="auto"/>
            <w:vAlign w:val="bottom"/>
          </w:tcPr>
          <w:p w14:paraId="089DC7EA" w14:textId="77777777" w:rsidR="00C849E9" w:rsidRPr="00C40DD2" w:rsidRDefault="00C849E9" w:rsidP="009720A0">
            <w:pPr>
              <w:spacing w:before="60" w:line="160" w:lineRule="exact"/>
              <w:ind w:left="170"/>
              <w:rPr>
                <w:i/>
                <w:color w:val="000000" w:themeColor="text1"/>
              </w:rPr>
            </w:pPr>
            <w:r w:rsidRPr="00C40DD2">
              <w:rPr>
                <w:i/>
                <w:color w:val="000000" w:themeColor="text1"/>
              </w:rPr>
              <w:t>Poland</w:t>
            </w:r>
          </w:p>
        </w:tc>
      </w:tr>
      <w:tr w:rsidR="00C849E9" w:rsidRPr="00D21FE6" w14:paraId="1A938F1E" w14:textId="77777777" w:rsidTr="00817D2E">
        <w:trPr>
          <w:cantSplit/>
        </w:trPr>
        <w:tc>
          <w:tcPr>
            <w:tcW w:w="2826" w:type="dxa"/>
            <w:shd w:val="clear" w:color="auto" w:fill="auto"/>
            <w:vAlign w:val="bottom"/>
          </w:tcPr>
          <w:p w14:paraId="4D4F2358" w14:textId="77777777" w:rsidR="00C849E9" w:rsidRPr="00C40DD2" w:rsidRDefault="00C849E9" w:rsidP="009720A0">
            <w:pPr>
              <w:spacing w:before="60" w:line="160" w:lineRule="exact"/>
              <w:ind w:left="113"/>
              <w:rPr>
                <w:color w:val="000000" w:themeColor="text1"/>
              </w:rPr>
            </w:pPr>
            <w:r w:rsidRPr="00C40DD2">
              <w:rPr>
                <w:color w:val="000000" w:themeColor="text1"/>
                <w:lang w:val="en-US"/>
              </w:rPr>
              <w:t>Румыния</w:t>
            </w:r>
          </w:p>
        </w:tc>
        <w:tc>
          <w:tcPr>
            <w:tcW w:w="609" w:type="dxa"/>
            <w:tcBorders>
              <w:left w:val="single" w:sz="6" w:space="0" w:color="000000"/>
            </w:tcBorders>
            <w:shd w:val="clear" w:color="auto" w:fill="auto"/>
            <w:vAlign w:val="bottom"/>
          </w:tcPr>
          <w:p w14:paraId="700BD051" w14:textId="0467338D" w:rsidR="00C849E9" w:rsidRPr="00C849E9" w:rsidRDefault="00C849E9" w:rsidP="009720A0">
            <w:pPr>
              <w:snapToGrid w:val="0"/>
              <w:spacing w:before="60" w:line="160" w:lineRule="exact"/>
              <w:ind w:right="113"/>
              <w:jc w:val="right"/>
              <w:rPr>
                <w:lang w:val="en-US"/>
              </w:rPr>
            </w:pPr>
            <w:r w:rsidRPr="00C849E9">
              <w:t>20,2</w:t>
            </w:r>
          </w:p>
        </w:tc>
        <w:tc>
          <w:tcPr>
            <w:tcW w:w="609" w:type="dxa"/>
            <w:tcBorders>
              <w:left w:val="single" w:sz="6" w:space="0" w:color="000000"/>
            </w:tcBorders>
            <w:shd w:val="clear" w:color="auto" w:fill="auto"/>
            <w:vAlign w:val="bottom"/>
          </w:tcPr>
          <w:p w14:paraId="10439C1B" w14:textId="2FF943CB" w:rsidR="00C849E9" w:rsidRPr="00C849E9" w:rsidRDefault="00C849E9" w:rsidP="009720A0">
            <w:pPr>
              <w:snapToGrid w:val="0"/>
              <w:spacing w:before="60" w:line="160" w:lineRule="exact"/>
              <w:ind w:right="113"/>
              <w:jc w:val="right"/>
              <w:rPr>
                <w:lang w:val="en-US"/>
              </w:rPr>
            </w:pPr>
            <w:r w:rsidRPr="00C849E9">
              <w:t>19,0</w:t>
            </w:r>
          </w:p>
        </w:tc>
        <w:tc>
          <w:tcPr>
            <w:tcW w:w="609" w:type="dxa"/>
            <w:tcBorders>
              <w:left w:val="single" w:sz="6" w:space="0" w:color="000000"/>
            </w:tcBorders>
            <w:shd w:val="clear" w:color="auto" w:fill="auto"/>
            <w:vAlign w:val="bottom"/>
          </w:tcPr>
          <w:p w14:paraId="0CC861D9" w14:textId="12FB670A" w:rsidR="00C849E9" w:rsidRPr="00C849E9" w:rsidRDefault="00C849E9" w:rsidP="009720A0">
            <w:pPr>
              <w:snapToGrid w:val="0"/>
              <w:spacing w:before="60" w:line="160" w:lineRule="exact"/>
              <w:ind w:right="113"/>
              <w:jc w:val="right"/>
              <w:rPr>
                <w:lang w:val="en-US"/>
              </w:rPr>
            </w:pPr>
            <w:r w:rsidRPr="00C849E9">
              <w:rPr>
                <w:lang w:val="en-US"/>
              </w:rPr>
              <w:t>19,1</w:t>
            </w:r>
          </w:p>
        </w:tc>
        <w:tc>
          <w:tcPr>
            <w:tcW w:w="609" w:type="dxa"/>
            <w:tcBorders>
              <w:left w:val="single" w:sz="6" w:space="0" w:color="000000"/>
            </w:tcBorders>
            <w:shd w:val="clear" w:color="auto" w:fill="auto"/>
            <w:vAlign w:val="bottom"/>
          </w:tcPr>
          <w:p w14:paraId="7E5E717C" w14:textId="68317336" w:rsidR="00C849E9" w:rsidRPr="00C849E9" w:rsidRDefault="00C849E9" w:rsidP="009720A0">
            <w:pPr>
              <w:snapToGrid w:val="0"/>
              <w:spacing w:before="60" w:line="160" w:lineRule="exact"/>
              <w:ind w:right="113"/>
              <w:jc w:val="right"/>
              <w:rPr>
                <w:lang w:val="en-US"/>
              </w:rPr>
            </w:pPr>
            <w:r w:rsidRPr="00C849E9">
              <w:t>19,1</w:t>
            </w:r>
          </w:p>
        </w:tc>
        <w:tc>
          <w:tcPr>
            <w:tcW w:w="609" w:type="dxa"/>
            <w:tcBorders>
              <w:left w:val="single" w:sz="6" w:space="0" w:color="000000"/>
            </w:tcBorders>
            <w:shd w:val="clear" w:color="auto" w:fill="auto"/>
            <w:vAlign w:val="bottom"/>
          </w:tcPr>
          <w:p w14:paraId="08348FF8" w14:textId="2C5105A2" w:rsidR="00C849E9" w:rsidRPr="00C849E9" w:rsidRDefault="00C849E9" w:rsidP="009720A0">
            <w:pPr>
              <w:snapToGrid w:val="0"/>
              <w:spacing w:before="60" w:line="160" w:lineRule="exact"/>
              <w:ind w:right="113"/>
              <w:jc w:val="right"/>
              <w:rPr>
                <w:lang w:val="en-US"/>
              </w:rPr>
            </w:pPr>
            <w:r w:rsidRPr="00C849E9">
              <w:t>94</w:t>
            </w:r>
          </w:p>
        </w:tc>
        <w:tc>
          <w:tcPr>
            <w:tcW w:w="609" w:type="dxa"/>
            <w:tcBorders>
              <w:left w:val="single" w:sz="6" w:space="0" w:color="000000"/>
            </w:tcBorders>
            <w:shd w:val="clear" w:color="auto" w:fill="auto"/>
            <w:vAlign w:val="bottom"/>
          </w:tcPr>
          <w:p w14:paraId="6383E28D" w14:textId="4F36A18E" w:rsidR="00C849E9" w:rsidRPr="00C849E9" w:rsidRDefault="00C849E9" w:rsidP="009720A0">
            <w:pPr>
              <w:snapToGrid w:val="0"/>
              <w:spacing w:before="60" w:line="160" w:lineRule="exact"/>
              <w:ind w:right="113"/>
              <w:jc w:val="right"/>
              <w:rPr>
                <w:lang w:val="en-US"/>
              </w:rPr>
            </w:pPr>
            <w:r w:rsidRPr="00C849E9">
              <w:t>94</w:t>
            </w:r>
          </w:p>
        </w:tc>
        <w:tc>
          <w:tcPr>
            <w:tcW w:w="609" w:type="dxa"/>
            <w:tcBorders>
              <w:left w:val="single" w:sz="6" w:space="0" w:color="000000"/>
            </w:tcBorders>
            <w:shd w:val="clear" w:color="auto" w:fill="auto"/>
            <w:vAlign w:val="bottom"/>
          </w:tcPr>
          <w:p w14:paraId="559723AC" w14:textId="2B9AFF3F" w:rsidR="00C849E9" w:rsidRPr="00C849E9" w:rsidRDefault="00C849E9" w:rsidP="009720A0">
            <w:pPr>
              <w:snapToGrid w:val="0"/>
              <w:spacing w:before="60" w:line="160" w:lineRule="exact"/>
              <w:ind w:right="113"/>
              <w:jc w:val="right"/>
              <w:rPr>
                <w:lang w:val="en-US"/>
              </w:rPr>
            </w:pPr>
            <w:r w:rsidRPr="00C849E9">
              <w:t>94</w:t>
            </w:r>
          </w:p>
        </w:tc>
        <w:tc>
          <w:tcPr>
            <w:tcW w:w="2832" w:type="dxa"/>
            <w:tcBorders>
              <w:left w:val="single" w:sz="6" w:space="0" w:color="000000"/>
            </w:tcBorders>
            <w:shd w:val="clear" w:color="auto" w:fill="auto"/>
            <w:vAlign w:val="bottom"/>
          </w:tcPr>
          <w:p w14:paraId="22405F45" w14:textId="77777777" w:rsidR="00C849E9" w:rsidRPr="00C40DD2" w:rsidRDefault="00C849E9" w:rsidP="009720A0">
            <w:pPr>
              <w:spacing w:before="60" w:line="160" w:lineRule="exact"/>
              <w:ind w:left="170"/>
              <w:rPr>
                <w:i/>
                <w:color w:val="000000" w:themeColor="text1"/>
              </w:rPr>
            </w:pPr>
            <w:r w:rsidRPr="00C40DD2">
              <w:rPr>
                <w:i/>
                <w:color w:val="000000" w:themeColor="text1"/>
              </w:rPr>
              <w:t>Romania</w:t>
            </w:r>
          </w:p>
        </w:tc>
      </w:tr>
      <w:tr w:rsidR="00C849E9" w:rsidRPr="00D21FE6" w14:paraId="5DE320CD" w14:textId="77777777" w:rsidTr="00817D2E">
        <w:trPr>
          <w:cantSplit/>
        </w:trPr>
        <w:tc>
          <w:tcPr>
            <w:tcW w:w="2826" w:type="dxa"/>
            <w:shd w:val="clear" w:color="auto" w:fill="auto"/>
            <w:vAlign w:val="bottom"/>
          </w:tcPr>
          <w:p w14:paraId="29E63C74" w14:textId="77777777" w:rsidR="00C849E9" w:rsidRPr="00C40DD2" w:rsidRDefault="00C849E9" w:rsidP="009720A0">
            <w:pPr>
              <w:spacing w:before="60" w:line="160" w:lineRule="exact"/>
              <w:ind w:left="113"/>
              <w:rPr>
                <w:color w:val="000000" w:themeColor="text1"/>
              </w:rPr>
            </w:pPr>
            <w:r w:rsidRPr="00C40DD2">
              <w:rPr>
                <w:color w:val="000000" w:themeColor="text1"/>
              </w:rPr>
              <w:t>Словакия</w:t>
            </w:r>
          </w:p>
        </w:tc>
        <w:tc>
          <w:tcPr>
            <w:tcW w:w="609" w:type="dxa"/>
            <w:tcBorders>
              <w:left w:val="single" w:sz="6" w:space="0" w:color="000000"/>
            </w:tcBorders>
            <w:shd w:val="clear" w:color="auto" w:fill="auto"/>
            <w:vAlign w:val="bottom"/>
          </w:tcPr>
          <w:p w14:paraId="00A9FDB8" w14:textId="2CBFCF6B" w:rsidR="00C849E9" w:rsidRPr="00C849E9" w:rsidRDefault="00C849E9" w:rsidP="009720A0">
            <w:pPr>
              <w:snapToGrid w:val="0"/>
              <w:spacing w:before="60" w:line="160" w:lineRule="exact"/>
              <w:ind w:right="113"/>
              <w:jc w:val="right"/>
              <w:rPr>
                <w:lang w:val="en-US"/>
              </w:rPr>
            </w:pPr>
            <w:r w:rsidRPr="00C849E9">
              <w:t>5,4</w:t>
            </w:r>
          </w:p>
        </w:tc>
        <w:tc>
          <w:tcPr>
            <w:tcW w:w="609" w:type="dxa"/>
            <w:tcBorders>
              <w:left w:val="single" w:sz="6" w:space="0" w:color="000000"/>
            </w:tcBorders>
            <w:shd w:val="clear" w:color="auto" w:fill="auto"/>
            <w:vAlign w:val="bottom"/>
          </w:tcPr>
          <w:p w14:paraId="14772B93" w14:textId="6982A81F" w:rsidR="00C849E9" w:rsidRPr="00C849E9" w:rsidRDefault="00C849E9" w:rsidP="009720A0">
            <w:pPr>
              <w:snapToGrid w:val="0"/>
              <w:spacing w:before="60" w:line="160" w:lineRule="exact"/>
              <w:ind w:right="113"/>
              <w:jc w:val="right"/>
              <w:rPr>
                <w:lang w:val="en-US"/>
              </w:rPr>
            </w:pPr>
            <w:r w:rsidRPr="00C849E9">
              <w:t>5,4</w:t>
            </w:r>
          </w:p>
        </w:tc>
        <w:tc>
          <w:tcPr>
            <w:tcW w:w="609" w:type="dxa"/>
            <w:tcBorders>
              <w:left w:val="single" w:sz="6" w:space="0" w:color="000000"/>
            </w:tcBorders>
            <w:shd w:val="clear" w:color="auto" w:fill="auto"/>
            <w:vAlign w:val="bottom"/>
          </w:tcPr>
          <w:p w14:paraId="3ACF74EE" w14:textId="30A42DF2" w:rsidR="00C849E9" w:rsidRPr="00C849E9" w:rsidRDefault="00C849E9" w:rsidP="009720A0">
            <w:pPr>
              <w:snapToGrid w:val="0"/>
              <w:spacing w:before="60" w:line="160" w:lineRule="exact"/>
              <w:ind w:right="113"/>
              <w:jc w:val="right"/>
              <w:rPr>
                <w:lang w:val="en-US"/>
              </w:rPr>
            </w:pPr>
            <w:r w:rsidRPr="00C849E9">
              <w:rPr>
                <w:lang w:val="en-US"/>
              </w:rPr>
              <w:t>5,4</w:t>
            </w:r>
          </w:p>
        </w:tc>
        <w:tc>
          <w:tcPr>
            <w:tcW w:w="609" w:type="dxa"/>
            <w:tcBorders>
              <w:left w:val="single" w:sz="6" w:space="0" w:color="000000"/>
            </w:tcBorders>
            <w:shd w:val="clear" w:color="auto" w:fill="auto"/>
            <w:vAlign w:val="bottom"/>
          </w:tcPr>
          <w:p w14:paraId="43C59B3A" w14:textId="3B030EBD" w:rsidR="00C849E9" w:rsidRPr="00C849E9" w:rsidRDefault="00C849E9" w:rsidP="009720A0">
            <w:pPr>
              <w:snapToGrid w:val="0"/>
              <w:spacing w:before="60" w:line="160" w:lineRule="exact"/>
              <w:ind w:right="113"/>
              <w:jc w:val="right"/>
              <w:rPr>
                <w:lang w:val="en-US"/>
              </w:rPr>
            </w:pPr>
            <w:r w:rsidRPr="00C849E9">
              <w:t>5,4</w:t>
            </w:r>
          </w:p>
        </w:tc>
        <w:tc>
          <w:tcPr>
            <w:tcW w:w="609" w:type="dxa"/>
            <w:tcBorders>
              <w:left w:val="single" w:sz="6" w:space="0" w:color="000000"/>
            </w:tcBorders>
            <w:shd w:val="clear" w:color="auto" w:fill="auto"/>
            <w:vAlign w:val="bottom"/>
          </w:tcPr>
          <w:p w14:paraId="0EE0CA41" w14:textId="2024E57B" w:rsidR="00C849E9" w:rsidRPr="00C849E9" w:rsidRDefault="00C849E9" w:rsidP="009720A0">
            <w:pPr>
              <w:snapToGrid w:val="0"/>
              <w:spacing w:before="60" w:line="160" w:lineRule="exact"/>
              <w:ind w:right="113"/>
              <w:jc w:val="right"/>
              <w:rPr>
                <w:lang w:val="en-US"/>
              </w:rPr>
            </w:pPr>
            <w:r w:rsidRPr="00C849E9">
              <w:t>100</w:t>
            </w:r>
          </w:p>
        </w:tc>
        <w:tc>
          <w:tcPr>
            <w:tcW w:w="609" w:type="dxa"/>
            <w:tcBorders>
              <w:left w:val="single" w:sz="6" w:space="0" w:color="000000"/>
            </w:tcBorders>
            <w:shd w:val="clear" w:color="auto" w:fill="auto"/>
            <w:vAlign w:val="bottom"/>
          </w:tcPr>
          <w:p w14:paraId="60BBCC58" w14:textId="6E11A88A" w:rsidR="00C849E9" w:rsidRPr="00C849E9" w:rsidRDefault="00C849E9" w:rsidP="009720A0">
            <w:pPr>
              <w:snapToGrid w:val="0"/>
              <w:spacing w:before="60" w:line="160" w:lineRule="exact"/>
              <w:ind w:right="113"/>
              <w:jc w:val="right"/>
              <w:rPr>
                <w:lang w:val="en-US"/>
              </w:rPr>
            </w:pPr>
            <w:r w:rsidRPr="00C849E9">
              <w:t>100</w:t>
            </w:r>
          </w:p>
        </w:tc>
        <w:tc>
          <w:tcPr>
            <w:tcW w:w="609" w:type="dxa"/>
            <w:tcBorders>
              <w:left w:val="single" w:sz="6" w:space="0" w:color="000000"/>
            </w:tcBorders>
            <w:shd w:val="clear" w:color="auto" w:fill="auto"/>
            <w:vAlign w:val="bottom"/>
          </w:tcPr>
          <w:p w14:paraId="1F9B36AB" w14:textId="42BE569C" w:rsidR="00C849E9" w:rsidRPr="00C849E9" w:rsidRDefault="00C849E9" w:rsidP="009720A0">
            <w:pPr>
              <w:snapToGrid w:val="0"/>
              <w:spacing w:before="60" w:line="160" w:lineRule="exact"/>
              <w:ind w:right="113"/>
              <w:jc w:val="right"/>
              <w:rPr>
                <w:lang w:val="en-US"/>
              </w:rPr>
            </w:pPr>
            <w:r w:rsidRPr="00C849E9">
              <w:t>100</w:t>
            </w:r>
          </w:p>
        </w:tc>
        <w:tc>
          <w:tcPr>
            <w:tcW w:w="2832" w:type="dxa"/>
            <w:tcBorders>
              <w:left w:val="single" w:sz="6" w:space="0" w:color="000000"/>
            </w:tcBorders>
            <w:shd w:val="clear" w:color="auto" w:fill="auto"/>
            <w:vAlign w:val="bottom"/>
          </w:tcPr>
          <w:p w14:paraId="208D0AC6" w14:textId="77777777" w:rsidR="00C849E9" w:rsidRPr="00C40DD2" w:rsidRDefault="00C849E9" w:rsidP="009720A0">
            <w:pPr>
              <w:spacing w:before="60" w:line="160" w:lineRule="exact"/>
              <w:ind w:left="170"/>
              <w:rPr>
                <w:i/>
                <w:color w:val="000000" w:themeColor="text1"/>
              </w:rPr>
            </w:pPr>
            <w:r w:rsidRPr="00C40DD2">
              <w:rPr>
                <w:i/>
                <w:color w:val="000000" w:themeColor="text1"/>
              </w:rPr>
              <w:t>Slovakia</w:t>
            </w:r>
          </w:p>
        </w:tc>
      </w:tr>
      <w:tr w:rsidR="00C849E9" w:rsidRPr="00D21FE6" w14:paraId="40ABC9F4" w14:textId="77777777" w:rsidTr="00817D2E">
        <w:trPr>
          <w:cantSplit/>
        </w:trPr>
        <w:tc>
          <w:tcPr>
            <w:tcW w:w="2826" w:type="dxa"/>
            <w:shd w:val="clear" w:color="auto" w:fill="auto"/>
            <w:vAlign w:val="bottom"/>
          </w:tcPr>
          <w:p w14:paraId="6D6E2E43" w14:textId="32974ACD" w:rsidR="00C849E9" w:rsidRPr="00C40DD2" w:rsidRDefault="00C849E9" w:rsidP="009720A0">
            <w:pPr>
              <w:spacing w:before="60" w:line="160" w:lineRule="exact"/>
              <w:ind w:left="113"/>
              <w:rPr>
                <w:color w:val="000000" w:themeColor="text1"/>
              </w:rPr>
            </w:pPr>
            <w:r w:rsidRPr="00C40DD2">
              <w:rPr>
                <w:color w:val="000000" w:themeColor="text1"/>
                <w:lang w:val="en-US"/>
              </w:rPr>
              <w:t>Финляндия</w:t>
            </w:r>
          </w:p>
        </w:tc>
        <w:tc>
          <w:tcPr>
            <w:tcW w:w="609" w:type="dxa"/>
            <w:tcBorders>
              <w:left w:val="single" w:sz="6" w:space="0" w:color="000000"/>
            </w:tcBorders>
            <w:shd w:val="clear" w:color="auto" w:fill="auto"/>
            <w:vAlign w:val="bottom"/>
          </w:tcPr>
          <w:p w14:paraId="36F1BFB8" w14:textId="6FDA9F7E" w:rsidR="00C849E9" w:rsidRPr="00C849E9" w:rsidRDefault="00C849E9" w:rsidP="009720A0">
            <w:pPr>
              <w:snapToGrid w:val="0"/>
              <w:spacing w:before="60" w:line="160" w:lineRule="exact"/>
              <w:ind w:right="113"/>
              <w:jc w:val="right"/>
              <w:rPr>
                <w:lang w:val="en-US"/>
              </w:rPr>
            </w:pPr>
            <w:r w:rsidRPr="00C849E9">
              <w:t>5,3</w:t>
            </w:r>
          </w:p>
        </w:tc>
        <w:tc>
          <w:tcPr>
            <w:tcW w:w="609" w:type="dxa"/>
            <w:tcBorders>
              <w:left w:val="single" w:sz="6" w:space="0" w:color="000000"/>
            </w:tcBorders>
            <w:shd w:val="clear" w:color="auto" w:fill="auto"/>
            <w:vAlign w:val="bottom"/>
          </w:tcPr>
          <w:p w14:paraId="7354C796" w14:textId="07B0709D" w:rsidR="00C849E9" w:rsidRPr="00C849E9" w:rsidRDefault="00C849E9" w:rsidP="009720A0">
            <w:pPr>
              <w:snapToGrid w:val="0"/>
              <w:spacing w:before="60" w:line="160" w:lineRule="exact"/>
              <w:ind w:right="113"/>
              <w:jc w:val="right"/>
              <w:rPr>
                <w:lang w:val="en-US"/>
              </w:rPr>
            </w:pPr>
            <w:r w:rsidRPr="00C849E9">
              <w:t>5,5</w:t>
            </w:r>
          </w:p>
        </w:tc>
        <w:tc>
          <w:tcPr>
            <w:tcW w:w="609" w:type="dxa"/>
            <w:tcBorders>
              <w:left w:val="single" w:sz="6" w:space="0" w:color="000000"/>
            </w:tcBorders>
            <w:shd w:val="clear" w:color="auto" w:fill="auto"/>
            <w:vAlign w:val="bottom"/>
          </w:tcPr>
          <w:p w14:paraId="1679CC37" w14:textId="35B882C5" w:rsidR="00C849E9" w:rsidRPr="00C849E9" w:rsidRDefault="00C849E9" w:rsidP="009720A0">
            <w:pPr>
              <w:snapToGrid w:val="0"/>
              <w:spacing w:before="60" w:line="160" w:lineRule="exact"/>
              <w:ind w:right="113"/>
              <w:jc w:val="right"/>
              <w:rPr>
                <w:lang w:val="en-US"/>
              </w:rPr>
            </w:pPr>
            <w:r w:rsidRPr="00C849E9">
              <w:rPr>
                <w:lang w:val="en-US"/>
              </w:rPr>
              <w:t>5,6</w:t>
            </w:r>
          </w:p>
        </w:tc>
        <w:tc>
          <w:tcPr>
            <w:tcW w:w="609" w:type="dxa"/>
            <w:tcBorders>
              <w:left w:val="single" w:sz="6" w:space="0" w:color="000000"/>
            </w:tcBorders>
            <w:shd w:val="clear" w:color="auto" w:fill="auto"/>
            <w:vAlign w:val="bottom"/>
          </w:tcPr>
          <w:p w14:paraId="599C243C" w14:textId="254DF528" w:rsidR="00C849E9" w:rsidRPr="00C849E9" w:rsidRDefault="00C849E9" w:rsidP="009720A0">
            <w:pPr>
              <w:snapToGrid w:val="0"/>
              <w:spacing w:before="60" w:line="160" w:lineRule="exact"/>
              <w:ind w:right="113"/>
              <w:jc w:val="right"/>
              <w:rPr>
                <w:lang w:val="en-US"/>
              </w:rPr>
            </w:pPr>
            <w:r w:rsidRPr="00C849E9">
              <w:t>5,6</w:t>
            </w:r>
          </w:p>
        </w:tc>
        <w:tc>
          <w:tcPr>
            <w:tcW w:w="609" w:type="dxa"/>
            <w:tcBorders>
              <w:left w:val="single" w:sz="6" w:space="0" w:color="000000"/>
            </w:tcBorders>
            <w:shd w:val="clear" w:color="auto" w:fill="auto"/>
            <w:vAlign w:val="bottom"/>
          </w:tcPr>
          <w:p w14:paraId="5626EBDC" w14:textId="5D42BAE8" w:rsidR="00C849E9" w:rsidRPr="00C849E9" w:rsidRDefault="00C849E9" w:rsidP="009720A0">
            <w:pPr>
              <w:snapToGrid w:val="0"/>
              <w:spacing w:before="60" w:line="160" w:lineRule="exact"/>
              <w:ind w:right="113"/>
              <w:jc w:val="right"/>
              <w:rPr>
                <w:lang w:val="en-US"/>
              </w:rPr>
            </w:pPr>
            <w:r w:rsidRPr="00C849E9">
              <w:t>104</w:t>
            </w:r>
          </w:p>
        </w:tc>
        <w:tc>
          <w:tcPr>
            <w:tcW w:w="609" w:type="dxa"/>
            <w:tcBorders>
              <w:left w:val="single" w:sz="6" w:space="0" w:color="000000"/>
            </w:tcBorders>
            <w:shd w:val="clear" w:color="auto" w:fill="auto"/>
            <w:vAlign w:val="bottom"/>
          </w:tcPr>
          <w:p w14:paraId="2E333D80" w14:textId="4F206B97" w:rsidR="00C849E9" w:rsidRPr="00C849E9" w:rsidRDefault="00C849E9" w:rsidP="009720A0">
            <w:pPr>
              <w:snapToGrid w:val="0"/>
              <w:spacing w:before="60" w:line="160" w:lineRule="exact"/>
              <w:ind w:right="113"/>
              <w:jc w:val="right"/>
              <w:rPr>
                <w:lang w:val="en-US"/>
              </w:rPr>
            </w:pPr>
            <w:r w:rsidRPr="00C849E9">
              <w:t>104</w:t>
            </w:r>
          </w:p>
        </w:tc>
        <w:tc>
          <w:tcPr>
            <w:tcW w:w="609" w:type="dxa"/>
            <w:tcBorders>
              <w:left w:val="single" w:sz="6" w:space="0" w:color="000000"/>
            </w:tcBorders>
            <w:shd w:val="clear" w:color="auto" w:fill="auto"/>
            <w:vAlign w:val="bottom"/>
          </w:tcPr>
          <w:p w14:paraId="7ECB2486" w14:textId="1EC51CE9" w:rsidR="00C849E9" w:rsidRPr="00C849E9" w:rsidRDefault="00C849E9" w:rsidP="009720A0">
            <w:pPr>
              <w:snapToGrid w:val="0"/>
              <w:spacing w:before="60" w:line="160" w:lineRule="exact"/>
              <w:ind w:right="113"/>
              <w:jc w:val="right"/>
              <w:rPr>
                <w:lang w:val="en-US"/>
              </w:rPr>
            </w:pPr>
            <w:r w:rsidRPr="00C849E9">
              <w:t>105</w:t>
            </w:r>
          </w:p>
        </w:tc>
        <w:tc>
          <w:tcPr>
            <w:tcW w:w="2832" w:type="dxa"/>
            <w:tcBorders>
              <w:left w:val="single" w:sz="6" w:space="0" w:color="000000"/>
            </w:tcBorders>
            <w:shd w:val="clear" w:color="auto" w:fill="auto"/>
            <w:vAlign w:val="bottom"/>
          </w:tcPr>
          <w:p w14:paraId="52451E64" w14:textId="2FA0A544" w:rsidR="00C849E9" w:rsidRPr="00C40DD2" w:rsidRDefault="00C849E9" w:rsidP="009720A0">
            <w:pPr>
              <w:spacing w:before="60" w:line="160" w:lineRule="exact"/>
              <w:ind w:left="170"/>
              <w:rPr>
                <w:i/>
                <w:color w:val="000000" w:themeColor="text1"/>
              </w:rPr>
            </w:pPr>
            <w:r w:rsidRPr="00C40DD2">
              <w:rPr>
                <w:i/>
                <w:color w:val="000000" w:themeColor="text1"/>
                <w:lang w:val="en-US"/>
              </w:rPr>
              <w:t>Finland</w:t>
            </w:r>
          </w:p>
        </w:tc>
      </w:tr>
    </w:tbl>
    <w:p w14:paraId="196F7780" w14:textId="475E7568" w:rsidR="00504A06" w:rsidRPr="00D21FE6" w:rsidRDefault="00504A06">
      <w:pPr>
        <w:pStyle w:val="19"/>
        <w:pageBreakBefore/>
        <w:spacing w:before="0" w:after="60"/>
        <w:jc w:val="right"/>
      </w:pPr>
      <w:proofErr w:type="gramStart"/>
      <w:r w:rsidRPr="00D21FE6">
        <w:rPr>
          <w:rFonts w:ascii="Arial" w:hAnsi="Arial" w:cs="Arial"/>
          <w:sz w:val="14"/>
          <w:szCs w:val="14"/>
          <w:lang w:val="en-US"/>
        </w:rPr>
        <w:lastRenderedPageBreak/>
        <w:t>Продолжение табл.</w:t>
      </w:r>
      <w:proofErr w:type="gramEnd"/>
      <w:r w:rsidRPr="00D21FE6">
        <w:rPr>
          <w:rFonts w:ascii="Arial" w:hAnsi="Arial" w:cs="Arial"/>
          <w:sz w:val="14"/>
          <w:szCs w:val="14"/>
          <w:lang w:val="en-US"/>
        </w:rPr>
        <w:t xml:space="preserve"> / </w:t>
      </w:r>
      <w:r w:rsidRPr="00D21FE6">
        <w:rPr>
          <w:rFonts w:ascii="Arial" w:hAnsi="Arial" w:cs="Arial"/>
          <w:i/>
          <w:sz w:val="14"/>
          <w:szCs w:val="14"/>
          <w:lang w:val="en-US"/>
        </w:rPr>
        <w:t>Continued table</w:t>
      </w:r>
      <w:r w:rsidRPr="00D21FE6">
        <w:rPr>
          <w:rFonts w:ascii="Arial" w:hAnsi="Arial" w:cs="Arial"/>
          <w:sz w:val="14"/>
          <w:szCs w:val="14"/>
          <w:lang w:val="en-US"/>
        </w:rPr>
        <w:t xml:space="preserve"> </w:t>
      </w:r>
      <w:r w:rsidR="00693970" w:rsidRPr="00D21FE6">
        <w:rPr>
          <w:rFonts w:ascii="Arial" w:hAnsi="Arial" w:cs="Arial"/>
          <w:sz w:val="14"/>
          <w:szCs w:val="14"/>
          <w:lang w:val="en-US"/>
        </w:rPr>
        <w:t>26.</w:t>
      </w:r>
      <w:r w:rsidRPr="00D21FE6">
        <w:rPr>
          <w:rFonts w:ascii="Arial" w:hAnsi="Arial" w:cs="Arial"/>
          <w:sz w:val="14"/>
          <w:szCs w:val="14"/>
          <w:lang w:val="en-US"/>
        </w:rPr>
        <w:t>1</w:t>
      </w:r>
    </w:p>
    <w:tbl>
      <w:tblPr>
        <w:tblW w:w="5000" w:type="pct"/>
        <w:tblLayout w:type="fixed"/>
        <w:tblCellMar>
          <w:left w:w="0" w:type="dxa"/>
          <w:right w:w="0" w:type="dxa"/>
        </w:tblCellMar>
        <w:tblLook w:val="0000" w:firstRow="0" w:lastRow="0" w:firstColumn="0" w:lastColumn="0" w:noHBand="0" w:noVBand="0"/>
      </w:tblPr>
      <w:tblGrid>
        <w:gridCol w:w="2825"/>
        <w:gridCol w:w="609"/>
        <w:gridCol w:w="609"/>
        <w:gridCol w:w="621"/>
        <w:gridCol w:w="598"/>
        <w:gridCol w:w="609"/>
        <w:gridCol w:w="609"/>
        <w:gridCol w:w="609"/>
        <w:gridCol w:w="2832"/>
      </w:tblGrid>
      <w:tr w:rsidR="00853565" w:rsidRPr="00D21FE6" w14:paraId="02BC7505" w14:textId="77777777">
        <w:trPr>
          <w:cantSplit/>
        </w:trPr>
        <w:tc>
          <w:tcPr>
            <w:tcW w:w="2825" w:type="dxa"/>
            <w:vMerge w:val="restart"/>
            <w:tcBorders>
              <w:top w:val="single" w:sz="6" w:space="0" w:color="000000"/>
              <w:bottom w:val="single" w:sz="4" w:space="0" w:color="000000"/>
            </w:tcBorders>
            <w:shd w:val="clear" w:color="auto" w:fill="auto"/>
          </w:tcPr>
          <w:p w14:paraId="64482584" w14:textId="77777777" w:rsidR="00A20E75" w:rsidRPr="00EF06AA" w:rsidRDefault="00A20E75">
            <w:pPr>
              <w:pStyle w:val="01-golovka"/>
              <w:snapToGrid w:val="0"/>
              <w:spacing w:before="40" w:line="180" w:lineRule="exact"/>
              <w:rPr>
                <w:rFonts w:ascii="Arial" w:hAnsi="Arial" w:cs="Arial"/>
                <w:color w:val="000000" w:themeColor="text1"/>
              </w:rPr>
            </w:pPr>
          </w:p>
        </w:tc>
        <w:tc>
          <w:tcPr>
            <w:tcW w:w="2437" w:type="dxa"/>
            <w:gridSpan w:val="4"/>
            <w:tcBorders>
              <w:top w:val="single" w:sz="6" w:space="0" w:color="000000"/>
              <w:left w:val="single" w:sz="6" w:space="0" w:color="000000"/>
              <w:bottom w:val="single" w:sz="4" w:space="0" w:color="000000"/>
            </w:tcBorders>
            <w:shd w:val="clear" w:color="auto" w:fill="auto"/>
          </w:tcPr>
          <w:p w14:paraId="3ED425C0" w14:textId="77777777" w:rsidR="00A20E75" w:rsidRPr="00EF06AA" w:rsidRDefault="004B7D74">
            <w:pPr>
              <w:pStyle w:val="01-golovka"/>
              <w:spacing w:before="40" w:after="20"/>
              <w:ind w:left="57" w:right="57"/>
              <w:jc w:val="left"/>
              <w:rPr>
                <w:color w:val="000000" w:themeColor="text1"/>
                <w:sz w:val="12"/>
                <w:szCs w:val="12"/>
              </w:rPr>
            </w:pPr>
            <w:proofErr w:type="gramStart"/>
            <w:r w:rsidRPr="00EF06AA">
              <w:rPr>
                <w:rFonts w:ascii="Arial" w:hAnsi="Arial" w:cs="Arial"/>
                <w:color w:val="000000" w:themeColor="text1"/>
                <w:sz w:val="12"/>
                <w:szCs w:val="12"/>
              </w:rPr>
              <w:t>Млн</w:t>
            </w:r>
            <w:proofErr w:type="gramEnd"/>
            <w:r w:rsidR="00A20E75" w:rsidRPr="00EF06AA">
              <w:rPr>
                <w:rFonts w:ascii="Arial" w:hAnsi="Arial" w:cs="Arial"/>
                <w:color w:val="000000" w:themeColor="text1"/>
                <w:sz w:val="12"/>
                <w:szCs w:val="12"/>
              </w:rPr>
              <w:t xml:space="preserve"> человек</w:t>
            </w:r>
            <w:r w:rsidR="00A20E75" w:rsidRPr="00EF06AA">
              <w:rPr>
                <w:rFonts w:ascii="Arial" w:hAnsi="Arial" w:cs="Arial"/>
                <w:color w:val="000000" w:themeColor="text1"/>
                <w:sz w:val="12"/>
                <w:szCs w:val="12"/>
                <w:lang w:val="en-US"/>
              </w:rPr>
              <w:t xml:space="preserve"> / </w:t>
            </w:r>
            <w:r w:rsidR="00A20E75" w:rsidRPr="00EF06AA">
              <w:rPr>
                <w:rFonts w:ascii="Arial" w:hAnsi="Arial" w:cs="Arial"/>
                <w:i/>
                <w:color w:val="000000" w:themeColor="text1"/>
                <w:sz w:val="12"/>
                <w:szCs w:val="12"/>
                <w:lang w:val="en-US"/>
              </w:rPr>
              <w:t>Mln. persons</w:t>
            </w:r>
          </w:p>
        </w:tc>
        <w:tc>
          <w:tcPr>
            <w:tcW w:w="1827" w:type="dxa"/>
            <w:gridSpan w:val="3"/>
            <w:tcBorders>
              <w:top w:val="single" w:sz="6" w:space="0" w:color="000000"/>
              <w:left w:val="single" w:sz="6" w:space="0" w:color="000000"/>
              <w:bottom w:val="single" w:sz="4" w:space="0" w:color="000000"/>
            </w:tcBorders>
            <w:shd w:val="clear" w:color="auto" w:fill="auto"/>
          </w:tcPr>
          <w:p w14:paraId="6BB906B2" w14:textId="77777777" w:rsidR="00A20E75" w:rsidRPr="00EF06AA" w:rsidRDefault="00A20E75">
            <w:pPr>
              <w:pStyle w:val="01-golovka"/>
              <w:spacing w:before="40" w:after="20"/>
              <w:ind w:left="57" w:right="57"/>
              <w:jc w:val="left"/>
              <w:rPr>
                <w:color w:val="000000" w:themeColor="text1"/>
              </w:rPr>
            </w:pPr>
            <w:r w:rsidRPr="00EF06AA">
              <w:rPr>
                <w:rFonts w:ascii="Arial" w:hAnsi="Arial" w:cs="Arial"/>
                <w:color w:val="000000" w:themeColor="text1"/>
              </w:rPr>
              <w:t>20</w:t>
            </w:r>
            <w:r w:rsidRPr="00EF06AA">
              <w:rPr>
                <w:rFonts w:ascii="Arial" w:hAnsi="Arial" w:cs="Arial"/>
                <w:color w:val="000000" w:themeColor="text1"/>
                <w:lang w:val="en-US"/>
              </w:rPr>
              <w:t>10</w:t>
            </w:r>
            <w:r w:rsidRPr="00EF06AA">
              <w:rPr>
                <w:rFonts w:ascii="Arial" w:hAnsi="Arial" w:cs="Arial"/>
                <w:color w:val="000000" w:themeColor="text1"/>
              </w:rPr>
              <w:t>=100</w:t>
            </w:r>
          </w:p>
        </w:tc>
        <w:tc>
          <w:tcPr>
            <w:tcW w:w="2832" w:type="dxa"/>
            <w:vMerge w:val="restart"/>
            <w:tcBorders>
              <w:top w:val="single" w:sz="6" w:space="0" w:color="000000"/>
              <w:left w:val="single" w:sz="6" w:space="0" w:color="000000"/>
            </w:tcBorders>
            <w:shd w:val="clear" w:color="auto" w:fill="auto"/>
          </w:tcPr>
          <w:p w14:paraId="3442D399" w14:textId="77777777" w:rsidR="00A20E75" w:rsidRPr="00EF06AA" w:rsidRDefault="00A20E75">
            <w:pPr>
              <w:pStyle w:val="01-golovka"/>
              <w:snapToGrid w:val="0"/>
              <w:spacing w:before="0" w:after="0"/>
              <w:ind w:right="113"/>
              <w:rPr>
                <w:rFonts w:ascii="Arial" w:hAnsi="Arial" w:cs="Arial"/>
                <w:i/>
                <w:color w:val="000000" w:themeColor="text1"/>
              </w:rPr>
            </w:pPr>
          </w:p>
        </w:tc>
      </w:tr>
      <w:tr w:rsidR="00EF06AA" w:rsidRPr="00D21FE6" w14:paraId="1303A20B" w14:textId="77777777" w:rsidTr="00272857">
        <w:trPr>
          <w:cantSplit/>
        </w:trPr>
        <w:tc>
          <w:tcPr>
            <w:tcW w:w="2825" w:type="dxa"/>
            <w:vMerge/>
            <w:tcBorders>
              <w:bottom w:val="single" w:sz="6" w:space="0" w:color="000000"/>
            </w:tcBorders>
            <w:shd w:val="clear" w:color="auto" w:fill="auto"/>
          </w:tcPr>
          <w:p w14:paraId="12E1EB87" w14:textId="77777777" w:rsidR="00EF06AA" w:rsidRPr="00EF06AA" w:rsidRDefault="00EF06AA">
            <w:pPr>
              <w:pStyle w:val="01-golovka"/>
              <w:snapToGrid w:val="0"/>
              <w:spacing w:before="40" w:line="180" w:lineRule="exact"/>
              <w:rPr>
                <w:rFonts w:ascii="Arial" w:hAnsi="Arial" w:cs="Arial"/>
                <w:color w:val="000000" w:themeColor="text1"/>
                <w:lang w:val="en-US"/>
              </w:rPr>
            </w:pPr>
          </w:p>
        </w:tc>
        <w:tc>
          <w:tcPr>
            <w:tcW w:w="609" w:type="dxa"/>
            <w:tcBorders>
              <w:top w:val="single" w:sz="6" w:space="0" w:color="000000"/>
              <w:left w:val="single" w:sz="6" w:space="0" w:color="000000"/>
              <w:bottom w:val="single" w:sz="6" w:space="0" w:color="000000"/>
            </w:tcBorders>
            <w:shd w:val="clear" w:color="auto" w:fill="auto"/>
            <w:vAlign w:val="center"/>
          </w:tcPr>
          <w:p w14:paraId="0015620E" w14:textId="77777777" w:rsidR="00EF06AA" w:rsidRPr="00EF06AA" w:rsidRDefault="00EF06AA" w:rsidP="001512C5">
            <w:pPr>
              <w:pStyle w:val="01-golovka"/>
              <w:spacing w:before="40" w:after="20"/>
              <w:rPr>
                <w:color w:val="000000" w:themeColor="text1"/>
              </w:rPr>
            </w:pPr>
            <w:r w:rsidRPr="00EF06AA">
              <w:rPr>
                <w:rFonts w:ascii="Arial" w:hAnsi="Arial" w:cs="Arial"/>
                <w:color w:val="000000" w:themeColor="text1"/>
                <w:lang w:val="en-US"/>
              </w:rPr>
              <w:t>2010</w:t>
            </w:r>
          </w:p>
        </w:tc>
        <w:tc>
          <w:tcPr>
            <w:tcW w:w="609" w:type="dxa"/>
            <w:tcBorders>
              <w:top w:val="single" w:sz="6" w:space="0" w:color="000000"/>
              <w:left w:val="single" w:sz="6" w:space="0" w:color="000000"/>
              <w:bottom w:val="single" w:sz="6" w:space="0" w:color="000000"/>
            </w:tcBorders>
            <w:shd w:val="clear" w:color="auto" w:fill="auto"/>
            <w:vAlign w:val="center"/>
          </w:tcPr>
          <w:p w14:paraId="4F5F6C8E" w14:textId="0D22DCF4" w:rsidR="00EF06AA" w:rsidRPr="00EF06AA" w:rsidRDefault="00EF06AA" w:rsidP="005877FE">
            <w:pPr>
              <w:pStyle w:val="01-golovka"/>
              <w:spacing w:before="40" w:after="20"/>
              <w:rPr>
                <w:color w:val="000000" w:themeColor="text1"/>
              </w:rPr>
            </w:pPr>
            <w:r w:rsidRPr="00EF06AA">
              <w:rPr>
                <w:rFonts w:ascii="Arial" w:hAnsi="Arial" w:cs="Arial"/>
                <w:color w:val="000000" w:themeColor="text1"/>
                <w:lang w:val="en-US"/>
              </w:rPr>
              <w:t>2022</w:t>
            </w:r>
          </w:p>
        </w:tc>
        <w:tc>
          <w:tcPr>
            <w:tcW w:w="621" w:type="dxa"/>
            <w:tcBorders>
              <w:top w:val="single" w:sz="6" w:space="0" w:color="000000"/>
              <w:left w:val="single" w:sz="6" w:space="0" w:color="000000"/>
              <w:bottom w:val="single" w:sz="6" w:space="0" w:color="000000"/>
            </w:tcBorders>
            <w:shd w:val="clear" w:color="auto" w:fill="auto"/>
            <w:vAlign w:val="center"/>
          </w:tcPr>
          <w:p w14:paraId="1AD469A4" w14:textId="7DEAD448" w:rsidR="00EF06AA" w:rsidRPr="00EF06AA" w:rsidRDefault="00EF06AA" w:rsidP="00A736A8">
            <w:pPr>
              <w:pStyle w:val="01-golovka"/>
              <w:spacing w:before="40" w:after="20"/>
              <w:rPr>
                <w:rFonts w:ascii="Arial" w:hAnsi="Arial" w:cs="Arial"/>
                <w:color w:val="000000" w:themeColor="text1"/>
              </w:rPr>
            </w:pPr>
            <w:r w:rsidRPr="00EF06AA">
              <w:rPr>
                <w:rFonts w:ascii="Arial" w:hAnsi="Arial" w:cs="Arial"/>
                <w:color w:val="000000" w:themeColor="text1"/>
                <w:lang w:val="en-US"/>
              </w:rPr>
              <w:t>2023</w:t>
            </w:r>
          </w:p>
        </w:tc>
        <w:tc>
          <w:tcPr>
            <w:tcW w:w="598" w:type="dxa"/>
            <w:tcBorders>
              <w:top w:val="single" w:sz="6" w:space="0" w:color="000000"/>
              <w:left w:val="single" w:sz="6" w:space="0" w:color="000000"/>
              <w:bottom w:val="single" w:sz="6" w:space="0" w:color="000000"/>
            </w:tcBorders>
            <w:shd w:val="clear" w:color="auto" w:fill="auto"/>
            <w:vAlign w:val="center"/>
          </w:tcPr>
          <w:p w14:paraId="61E588D3" w14:textId="34DEC60B" w:rsidR="00EF06AA" w:rsidRPr="00EF06AA" w:rsidRDefault="00EF06AA" w:rsidP="001512C5">
            <w:pPr>
              <w:pStyle w:val="01-golovka"/>
              <w:spacing w:before="40" w:after="20"/>
              <w:rPr>
                <w:rFonts w:ascii="Arial" w:hAnsi="Arial" w:cs="Arial"/>
                <w:color w:val="000000" w:themeColor="text1"/>
                <w:lang w:val="en-US"/>
              </w:rPr>
            </w:pPr>
            <w:r w:rsidRPr="00EF06AA">
              <w:rPr>
                <w:rFonts w:ascii="Arial" w:hAnsi="Arial" w:cs="Arial"/>
                <w:color w:val="000000" w:themeColor="text1"/>
              </w:rPr>
              <w:t>2024</w:t>
            </w:r>
          </w:p>
        </w:tc>
        <w:tc>
          <w:tcPr>
            <w:tcW w:w="609" w:type="dxa"/>
            <w:tcBorders>
              <w:top w:val="single" w:sz="6" w:space="0" w:color="000000"/>
              <w:left w:val="single" w:sz="6" w:space="0" w:color="000000"/>
              <w:bottom w:val="single" w:sz="6" w:space="0" w:color="000000"/>
            </w:tcBorders>
            <w:shd w:val="clear" w:color="auto" w:fill="auto"/>
          </w:tcPr>
          <w:p w14:paraId="3DBEF519" w14:textId="493A953F" w:rsidR="00EF06AA" w:rsidRPr="00EF06AA" w:rsidRDefault="00EF06AA" w:rsidP="005877FE">
            <w:pPr>
              <w:pStyle w:val="01-golovka"/>
              <w:spacing w:before="40" w:after="20"/>
              <w:rPr>
                <w:rFonts w:ascii="Arial" w:hAnsi="Arial" w:cs="Arial"/>
                <w:color w:val="000000" w:themeColor="text1"/>
              </w:rPr>
            </w:pPr>
            <w:r w:rsidRPr="00EF06AA">
              <w:rPr>
                <w:rFonts w:ascii="Arial" w:hAnsi="Arial" w:cs="Arial"/>
                <w:color w:val="000000" w:themeColor="text1"/>
                <w:lang w:val="en-US"/>
              </w:rPr>
              <w:t>2022</w:t>
            </w:r>
          </w:p>
        </w:tc>
        <w:tc>
          <w:tcPr>
            <w:tcW w:w="609" w:type="dxa"/>
            <w:tcBorders>
              <w:top w:val="single" w:sz="6" w:space="0" w:color="000000"/>
              <w:left w:val="single" w:sz="6" w:space="0" w:color="000000"/>
              <w:bottom w:val="single" w:sz="6" w:space="0" w:color="000000"/>
            </w:tcBorders>
            <w:shd w:val="clear" w:color="auto" w:fill="auto"/>
          </w:tcPr>
          <w:p w14:paraId="61CD8FE1" w14:textId="290469DA" w:rsidR="00EF06AA" w:rsidRPr="00EF06AA" w:rsidRDefault="00EF06AA" w:rsidP="00A736A8">
            <w:pPr>
              <w:pStyle w:val="01-golovka"/>
              <w:spacing w:before="40" w:after="20"/>
              <w:rPr>
                <w:rFonts w:ascii="Arial" w:hAnsi="Arial" w:cs="Arial"/>
                <w:color w:val="000000" w:themeColor="text1"/>
              </w:rPr>
            </w:pPr>
            <w:r w:rsidRPr="00EF06AA">
              <w:rPr>
                <w:rFonts w:ascii="Arial" w:hAnsi="Arial" w:cs="Arial"/>
                <w:color w:val="000000" w:themeColor="text1"/>
                <w:lang w:val="en-US"/>
              </w:rPr>
              <w:t>2023</w:t>
            </w:r>
          </w:p>
        </w:tc>
        <w:tc>
          <w:tcPr>
            <w:tcW w:w="609" w:type="dxa"/>
            <w:tcBorders>
              <w:top w:val="single" w:sz="6" w:space="0" w:color="000000"/>
              <w:left w:val="single" w:sz="6" w:space="0" w:color="000000"/>
              <w:bottom w:val="single" w:sz="6" w:space="0" w:color="000000"/>
            </w:tcBorders>
            <w:shd w:val="clear" w:color="auto" w:fill="auto"/>
          </w:tcPr>
          <w:p w14:paraId="261595BD" w14:textId="4E93C7A0" w:rsidR="00EF06AA" w:rsidRPr="00EF06AA" w:rsidRDefault="00EF06AA" w:rsidP="001512C5">
            <w:pPr>
              <w:pStyle w:val="01-golovka"/>
              <w:spacing w:before="40" w:after="20"/>
              <w:rPr>
                <w:rFonts w:ascii="Arial" w:hAnsi="Arial" w:cs="Arial"/>
                <w:color w:val="000000" w:themeColor="text1"/>
              </w:rPr>
            </w:pPr>
            <w:r>
              <w:rPr>
                <w:rFonts w:ascii="Arial" w:hAnsi="Arial" w:cs="Arial"/>
                <w:color w:val="000000" w:themeColor="text1"/>
              </w:rPr>
              <w:t>2024</w:t>
            </w:r>
          </w:p>
        </w:tc>
        <w:tc>
          <w:tcPr>
            <w:tcW w:w="2832" w:type="dxa"/>
            <w:vMerge/>
            <w:tcBorders>
              <w:left w:val="single" w:sz="6" w:space="0" w:color="000000"/>
              <w:bottom w:val="single" w:sz="6" w:space="0" w:color="000000"/>
            </w:tcBorders>
            <w:shd w:val="clear" w:color="auto" w:fill="auto"/>
          </w:tcPr>
          <w:p w14:paraId="251E35D3" w14:textId="77777777" w:rsidR="00EF06AA" w:rsidRPr="00EF06AA" w:rsidRDefault="00EF06AA">
            <w:pPr>
              <w:pStyle w:val="01-golovka"/>
              <w:snapToGrid w:val="0"/>
              <w:spacing w:before="40" w:after="20"/>
              <w:rPr>
                <w:rFonts w:ascii="Arial" w:hAnsi="Arial" w:cs="Arial"/>
                <w:i/>
                <w:color w:val="000000" w:themeColor="text1"/>
              </w:rPr>
            </w:pPr>
          </w:p>
        </w:tc>
      </w:tr>
      <w:tr w:rsidR="00C849E9" w:rsidRPr="00D21FE6" w14:paraId="794526AA" w14:textId="77777777" w:rsidTr="00817D2E">
        <w:trPr>
          <w:cantSplit/>
        </w:trPr>
        <w:tc>
          <w:tcPr>
            <w:tcW w:w="2825" w:type="dxa"/>
            <w:tcBorders>
              <w:top w:val="single" w:sz="6" w:space="0" w:color="000000"/>
            </w:tcBorders>
            <w:shd w:val="clear" w:color="auto" w:fill="auto"/>
            <w:vAlign w:val="bottom"/>
          </w:tcPr>
          <w:p w14:paraId="0D6C30ED" w14:textId="263BD9F3" w:rsidR="00C849E9" w:rsidRPr="00EF06AA" w:rsidRDefault="00C849E9" w:rsidP="001D6BF5">
            <w:pPr>
              <w:spacing w:before="100" w:line="160" w:lineRule="exact"/>
              <w:ind w:left="113"/>
              <w:rPr>
                <w:color w:val="000000" w:themeColor="text1"/>
              </w:rPr>
            </w:pPr>
            <w:r w:rsidRPr="00EF06AA">
              <w:rPr>
                <w:color w:val="000000" w:themeColor="text1"/>
              </w:rPr>
              <w:t>Франция</w:t>
            </w:r>
          </w:p>
        </w:tc>
        <w:tc>
          <w:tcPr>
            <w:tcW w:w="609" w:type="dxa"/>
            <w:tcBorders>
              <w:top w:val="single" w:sz="6" w:space="0" w:color="000000"/>
              <w:left w:val="single" w:sz="6" w:space="0" w:color="000000"/>
            </w:tcBorders>
            <w:shd w:val="clear" w:color="auto" w:fill="auto"/>
            <w:vAlign w:val="bottom"/>
          </w:tcPr>
          <w:p w14:paraId="0A9DBF08" w14:textId="27C58132" w:rsidR="00C849E9" w:rsidRPr="002A0A1F" w:rsidRDefault="00C849E9" w:rsidP="00817D2E">
            <w:pPr>
              <w:spacing w:before="100" w:line="160" w:lineRule="exact"/>
              <w:ind w:right="113"/>
              <w:jc w:val="right"/>
              <w:rPr>
                <w:lang w:val="en-US"/>
              </w:rPr>
            </w:pPr>
            <w:r w:rsidRPr="002A0A1F">
              <w:rPr>
                <w:lang w:val="en-US"/>
              </w:rPr>
              <w:t>62,9</w:t>
            </w:r>
          </w:p>
        </w:tc>
        <w:tc>
          <w:tcPr>
            <w:tcW w:w="609" w:type="dxa"/>
            <w:tcBorders>
              <w:top w:val="single" w:sz="6" w:space="0" w:color="000000"/>
              <w:left w:val="single" w:sz="6" w:space="0" w:color="000000"/>
            </w:tcBorders>
            <w:shd w:val="clear" w:color="auto" w:fill="auto"/>
            <w:vAlign w:val="bottom"/>
          </w:tcPr>
          <w:p w14:paraId="60B63B98" w14:textId="58F3E0A6" w:rsidR="00C849E9" w:rsidRPr="00C849E9" w:rsidRDefault="00C849E9" w:rsidP="00817D2E">
            <w:pPr>
              <w:spacing w:before="100" w:line="160" w:lineRule="exact"/>
              <w:ind w:right="113"/>
              <w:jc w:val="right"/>
              <w:rPr>
                <w:lang w:val="en-US"/>
              </w:rPr>
            </w:pPr>
            <w:r w:rsidRPr="00C849E9">
              <w:t>65,8</w:t>
            </w:r>
          </w:p>
        </w:tc>
        <w:tc>
          <w:tcPr>
            <w:tcW w:w="621" w:type="dxa"/>
            <w:tcBorders>
              <w:top w:val="single" w:sz="6" w:space="0" w:color="000000"/>
              <w:left w:val="single" w:sz="6" w:space="0" w:color="000000"/>
            </w:tcBorders>
            <w:shd w:val="clear" w:color="auto" w:fill="auto"/>
            <w:vAlign w:val="bottom"/>
          </w:tcPr>
          <w:p w14:paraId="4A191E12" w14:textId="171DD985" w:rsidR="00C849E9" w:rsidRPr="00C849E9" w:rsidRDefault="00C849E9" w:rsidP="00817D2E">
            <w:pPr>
              <w:spacing w:before="100" w:line="160" w:lineRule="exact"/>
              <w:ind w:right="113"/>
              <w:jc w:val="right"/>
              <w:rPr>
                <w:lang w:val="en-US"/>
              </w:rPr>
            </w:pPr>
            <w:r w:rsidRPr="00C849E9">
              <w:t>66,0</w:t>
            </w:r>
          </w:p>
        </w:tc>
        <w:tc>
          <w:tcPr>
            <w:tcW w:w="598" w:type="dxa"/>
            <w:tcBorders>
              <w:top w:val="single" w:sz="6" w:space="0" w:color="000000"/>
              <w:left w:val="single" w:sz="6" w:space="0" w:color="000000"/>
            </w:tcBorders>
            <w:shd w:val="clear" w:color="auto" w:fill="auto"/>
            <w:vAlign w:val="bottom"/>
          </w:tcPr>
          <w:p w14:paraId="40A368F0" w14:textId="64D7F82F" w:rsidR="00C849E9" w:rsidRPr="00C849E9" w:rsidRDefault="00C849E9" w:rsidP="00817D2E">
            <w:pPr>
              <w:spacing w:before="100" w:line="160" w:lineRule="exact"/>
              <w:ind w:right="113"/>
              <w:jc w:val="right"/>
            </w:pPr>
            <w:r w:rsidRPr="00C849E9">
              <w:t>66,2</w:t>
            </w:r>
          </w:p>
        </w:tc>
        <w:tc>
          <w:tcPr>
            <w:tcW w:w="609" w:type="dxa"/>
            <w:tcBorders>
              <w:top w:val="single" w:sz="6" w:space="0" w:color="000000"/>
              <w:left w:val="single" w:sz="6" w:space="0" w:color="000000"/>
            </w:tcBorders>
            <w:shd w:val="clear" w:color="auto" w:fill="auto"/>
            <w:vAlign w:val="bottom"/>
          </w:tcPr>
          <w:p w14:paraId="57FD9534" w14:textId="0EABDA82" w:rsidR="00C849E9" w:rsidRPr="00C849E9" w:rsidRDefault="00C849E9" w:rsidP="00817D2E">
            <w:pPr>
              <w:spacing w:before="100" w:line="160" w:lineRule="exact"/>
              <w:ind w:right="113"/>
              <w:jc w:val="right"/>
              <w:rPr>
                <w:lang w:val="en-US"/>
              </w:rPr>
            </w:pPr>
            <w:r w:rsidRPr="00C849E9">
              <w:t>105</w:t>
            </w:r>
          </w:p>
        </w:tc>
        <w:tc>
          <w:tcPr>
            <w:tcW w:w="609" w:type="dxa"/>
            <w:tcBorders>
              <w:top w:val="single" w:sz="6" w:space="0" w:color="000000"/>
              <w:left w:val="single" w:sz="6" w:space="0" w:color="000000"/>
            </w:tcBorders>
            <w:shd w:val="clear" w:color="auto" w:fill="auto"/>
            <w:vAlign w:val="bottom"/>
          </w:tcPr>
          <w:p w14:paraId="3651D9D0" w14:textId="48DFDBCD" w:rsidR="00C849E9" w:rsidRPr="00C849E9" w:rsidRDefault="00C849E9" w:rsidP="00817D2E">
            <w:pPr>
              <w:spacing w:before="100" w:line="160" w:lineRule="exact"/>
              <w:ind w:right="113"/>
              <w:jc w:val="right"/>
              <w:rPr>
                <w:lang w:val="en-US"/>
              </w:rPr>
            </w:pPr>
            <w:r w:rsidRPr="00C849E9">
              <w:t>105</w:t>
            </w:r>
          </w:p>
        </w:tc>
        <w:tc>
          <w:tcPr>
            <w:tcW w:w="609" w:type="dxa"/>
            <w:tcBorders>
              <w:top w:val="single" w:sz="6" w:space="0" w:color="000000"/>
              <w:left w:val="single" w:sz="6" w:space="0" w:color="000000"/>
            </w:tcBorders>
            <w:shd w:val="clear" w:color="auto" w:fill="auto"/>
            <w:vAlign w:val="bottom"/>
          </w:tcPr>
          <w:p w14:paraId="7D1DC5F1" w14:textId="54D6B70B" w:rsidR="00C849E9" w:rsidRPr="00C849E9" w:rsidRDefault="00C849E9" w:rsidP="00817D2E">
            <w:pPr>
              <w:spacing w:before="100" w:line="160" w:lineRule="exact"/>
              <w:ind w:right="113"/>
              <w:jc w:val="right"/>
            </w:pPr>
            <w:r w:rsidRPr="00C849E9">
              <w:t>105</w:t>
            </w:r>
          </w:p>
        </w:tc>
        <w:tc>
          <w:tcPr>
            <w:tcW w:w="2832" w:type="dxa"/>
            <w:tcBorders>
              <w:top w:val="single" w:sz="6" w:space="0" w:color="000000"/>
              <w:left w:val="single" w:sz="6" w:space="0" w:color="000000"/>
            </w:tcBorders>
            <w:shd w:val="clear" w:color="auto" w:fill="auto"/>
            <w:vAlign w:val="bottom"/>
          </w:tcPr>
          <w:p w14:paraId="7A3FB664" w14:textId="19A96FFB" w:rsidR="00C849E9" w:rsidRPr="00EF06AA" w:rsidRDefault="00C849E9" w:rsidP="001D6BF5">
            <w:pPr>
              <w:spacing w:before="100" w:line="160" w:lineRule="exact"/>
              <w:ind w:left="170"/>
              <w:rPr>
                <w:i/>
                <w:color w:val="000000" w:themeColor="text1"/>
              </w:rPr>
            </w:pPr>
            <w:r w:rsidRPr="00EF06AA">
              <w:rPr>
                <w:i/>
                <w:color w:val="000000" w:themeColor="text1"/>
                <w:lang w:val="en-US"/>
              </w:rPr>
              <w:t>France</w:t>
            </w:r>
          </w:p>
        </w:tc>
      </w:tr>
      <w:tr w:rsidR="00C849E9" w:rsidRPr="00D21FE6" w14:paraId="00B0F6D0" w14:textId="77777777" w:rsidTr="00817D2E">
        <w:trPr>
          <w:cantSplit/>
        </w:trPr>
        <w:tc>
          <w:tcPr>
            <w:tcW w:w="2825" w:type="dxa"/>
            <w:shd w:val="clear" w:color="auto" w:fill="auto"/>
            <w:vAlign w:val="bottom"/>
          </w:tcPr>
          <w:p w14:paraId="6CE95033" w14:textId="1439B92B" w:rsidR="00C849E9" w:rsidRPr="00EF06AA" w:rsidRDefault="00C849E9" w:rsidP="001D6BF5">
            <w:pPr>
              <w:pStyle w:val="01-golovka"/>
              <w:widowControl/>
              <w:spacing w:before="100" w:after="0" w:line="160" w:lineRule="exact"/>
              <w:ind w:left="113"/>
              <w:jc w:val="left"/>
              <w:rPr>
                <w:color w:val="000000" w:themeColor="text1"/>
              </w:rPr>
            </w:pPr>
            <w:r w:rsidRPr="00EF06AA">
              <w:rPr>
                <w:rFonts w:ascii="Arial" w:hAnsi="Arial" w:cs="Arial"/>
                <w:color w:val="000000" w:themeColor="text1"/>
              </w:rPr>
              <w:t>Чехия</w:t>
            </w:r>
          </w:p>
        </w:tc>
        <w:tc>
          <w:tcPr>
            <w:tcW w:w="609" w:type="dxa"/>
            <w:tcBorders>
              <w:left w:val="single" w:sz="6" w:space="0" w:color="000000"/>
            </w:tcBorders>
            <w:shd w:val="clear" w:color="auto" w:fill="auto"/>
            <w:vAlign w:val="bottom"/>
          </w:tcPr>
          <w:p w14:paraId="4DB6ABE3" w14:textId="43584F4D" w:rsidR="00C849E9" w:rsidRPr="002A0A1F" w:rsidRDefault="00C849E9" w:rsidP="00817D2E">
            <w:pPr>
              <w:spacing w:before="100" w:line="160" w:lineRule="exact"/>
              <w:ind w:right="113"/>
              <w:jc w:val="right"/>
              <w:rPr>
                <w:lang w:val="en-US"/>
              </w:rPr>
            </w:pPr>
            <w:r w:rsidRPr="002A0A1F">
              <w:rPr>
                <w:lang w:val="en-US"/>
              </w:rPr>
              <w:t>10,5</w:t>
            </w:r>
          </w:p>
        </w:tc>
        <w:tc>
          <w:tcPr>
            <w:tcW w:w="609" w:type="dxa"/>
            <w:tcBorders>
              <w:left w:val="single" w:sz="6" w:space="0" w:color="000000"/>
            </w:tcBorders>
            <w:shd w:val="clear" w:color="auto" w:fill="auto"/>
            <w:vAlign w:val="bottom"/>
          </w:tcPr>
          <w:p w14:paraId="73ED0AF0" w14:textId="3FD6829B" w:rsidR="00C849E9" w:rsidRPr="00C849E9" w:rsidRDefault="00C849E9" w:rsidP="00817D2E">
            <w:pPr>
              <w:spacing w:before="100" w:line="160" w:lineRule="exact"/>
              <w:ind w:right="113"/>
              <w:jc w:val="right"/>
              <w:rPr>
                <w:lang w:val="en-US"/>
              </w:rPr>
            </w:pPr>
            <w:r w:rsidRPr="00C849E9">
              <w:t>10,5</w:t>
            </w:r>
          </w:p>
        </w:tc>
        <w:tc>
          <w:tcPr>
            <w:tcW w:w="621" w:type="dxa"/>
            <w:tcBorders>
              <w:left w:val="single" w:sz="6" w:space="0" w:color="000000"/>
            </w:tcBorders>
            <w:shd w:val="clear" w:color="auto" w:fill="auto"/>
            <w:vAlign w:val="bottom"/>
          </w:tcPr>
          <w:p w14:paraId="67C99378" w14:textId="4D3B5D19" w:rsidR="00C849E9" w:rsidRPr="00C849E9" w:rsidRDefault="00C849E9" w:rsidP="00817D2E">
            <w:pPr>
              <w:spacing w:before="100" w:line="160" w:lineRule="exact"/>
              <w:ind w:right="113"/>
              <w:jc w:val="right"/>
              <w:rPr>
                <w:lang w:val="en-US"/>
              </w:rPr>
            </w:pPr>
            <w:r w:rsidRPr="00C849E9">
              <w:rPr>
                <w:lang w:val="en-US"/>
              </w:rPr>
              <w:t>10,8</w:t>
            </w:r>
          </w:p>
        </w:tc>
        <w:tc>
          <w:tcPr>
            <w:tcW w:w="598" w:type="dxa"/>
            <w:tcBorders>
              <w:left w:val="single" w:sz="6" w:space="0" w:color="000000"/>
            </w:tcBorders>
            <w:shd w:val="clear" w:color="auto" w:fill="auto"/>
            <w:vAlign w:val="bottom"/>
          </w:tcPr>
          <w:p w14:paraId="3B2B4D38" w14:textId="4106ACAA" w:rsidR="00C849E9" w:rsidRPr="00C849E9" w:rsidRDefault="00C849E9" w:rsidP="00817D2E">
            <w:pPr>
              <w:spacing w:before="100" w:line="160" w:lineRule="exact"/>
              <w:ind w:right="113"/>
              <w:jc w:val="right"/>
              <w:rPr>
                <w:lang w:val="en-US"/>
              </w:rPr>
            </w:pPr>
            <w:r w:rsidRPr="00C849E9">
              <w:rPr>
                <w:lang w:val="en-US"/>
              </w:rPr>
              <w:t>10,9</w:t>
            </w:r>
          </w:p>
        </w:tc>
        <w:tc>
          <w:tcPr>
            <w:tcW w:w="609" w:type="dxa"/>
            <w:tcBorders>
              <w:left w:val="single" w:sz="6" w:space="0" w:color="000000"/>
            </w:tcBorders>
            <w:shd w:val="clear" w:color="auto" w:fill="auto"/>
            <w:vAlign w:val="bottom"/>
          </w:tcPr>
          <w:p w14:paraId="073E2308" w14:textId="78C5E4CD" w:rsidR="00C849E9" w:rsidRPr="00C849E9" w:rsidRDefault="00C849E9" w:rsidP="00817D2E">
            <w:pPr>
              <w:spacing w:before="100" w:line="160" w:lineRule="exact"/>
              <w:ind w:right="113"/>
              <w:jc w:val="right"/>
              <w:rPr>
                <w:lang w:val="en-US"/>
              </w:rPr>
            </w:pPr>
            <w:r w:rsidRPr="00C849E9">
              <w:t>100</w:t>
            </w:r>
          </w:p>
        </w:tc>
        <w:tc>
          <w:tcPr>
            <w:tcW w:w="609" w:type="dxa"/>
            <w:tcBorders>
              <w:left w:val="single" w:sz="6" w:space="0" w:color="000000"/>
            </w:tcBorders>
            <w:shd w:val="clear" w:color="auto" w:fill="auto"/>
            <w:vAlign w:val="bottom"/>
          </w:tcPr>
          <w:p w14:paraId="75D29A88" w14:textId="7EFE66BF" w:rsidR="00C849E9" w:rsidRPr="00C849E9" w:rsidRDefault="00C849E9" w:rsidP="00817D2E">
            <w:pPr>
              <w:spacing w:before="100" w:line="160" w:lineRule="exact"/>
              <w:ind w:right="113"/>
              <w:jc w:val="right"/>
              <w:rPr>
                <w:lang w:val="en-US"/>
              </w:rPr>
            </w:pPr>
            <w:r w:rsidRPr="00C849E9">
              <w:t>103</w:t>
            </w:r>
          </w:p>
        </w:tc>
        <w:tc>
          <w:tcPr>
            <w:tcW w:w="609" w:type="dxa"/>
            <w:tcBorders>
              <w:left w:val="single" w:sz="6" w:space="0" w:color="000000"/>
            </w:tcBorders>
            <w:shd w:val="clear" w:color="auto" w:fill="auto"/>
            <w:vAlign w:val="bottom"/>
          </w:tcPr>
          <w:p w14:paraId="2B7F4F30" w14:textId="497219CF" w:rsidR="00C849E9" w:rsidRPr="00C849E9" w:rsidRDefault="00C849E9" w:rsidP="00817D2E">
            <w:pPr>
              <w:spacing w:before="100" w:line="160" w:lineRule="exact"/>
              <w:ind w:right="113"/>
              <w:jc w:val="right"/>
              <w:rPr>
                <w:lang w:val="en-US"/>
              </w:rPr>
            </w:pPr>
            <w:r w:rsidRPr="00C849E9">
              <w:rPr>
                <w:lang w:val="en-US"/>
              </w:rPr>
              <w:t>104</w:t>
            </w:r>
          </w:p>
        </w:tc>
        <w:tc>
          <w:tcPr>
            <w:tcW w:w="2832" w:type="dxa"/>
            <w:tcBorders>
              <w:left w:val="single" w:sz="6" w:space="0" w:color="000000"/>
            </w:tcBorders>
            <w:shd w:val="clear" w:color="auto" w:fill="auto"/>
            <w:vAlign w:val="bottom"/>
          </w:tcPr>
          <w:p w14:paraId="4E0DC0F9" w14:textId="297DC015" w:rsidR="00C849E9" w:rsidRPr="00EF06AA" w:rsidRDefault="00C849E9" w:rsidP="001D6BF5">
            <w:pPr>
              <w:spacing w:before="100" w:line="160" w:lineRule="exact"/>
              <w:ind w:left="170"/>
              <w:rPr>
                <w:i/>
                <w:color w:val="000000" w:themeColor="text1"/>
              </w:rPr>
            </w:pPr>
            <w:r w:rsidRPr="00EF06AA">
              <w:rPr>
                <w:i/>
                <w:color w:val="000000" w:themeColor="text1"/>
                <w:lang w:val="en-US"/>
              </w:rPr>
              <w:t>Czechia</w:t>
            </w:r>
          </w:p>
        </w:tc>
      </w:tr>
      <w:tr w:rsidR="00C849E9" w:rsidRPr="00D21FE6" w14:paraId="186235F4" w14:textId="77777777" w:rsidTr="00817D2E">
        <w:trPr>
          <w:cantSplit/>
        </w:trPr>
        <w:tc>
          <w:tcPr>
            <w:tcW w:w="2825" w:type="dxa"/>
            <w:shd w:val="clear" w:color="auto" w:fill="auto"/>
            <w:vAlign w:val="bottom"/>
          </w:tcPr>
          <w:p w14:paraId="1FF941B0" w14:textId="583E9E33" w:rsidR="00C849E9" w:rsidRPr="00EF06AA" w:rsidRDefault="00C849E9" w:rsidP="001D6BF5">
            <w:pPr>
              <w:pStyle w:val="01-golovka"/>
              <w:widowControl/>
              <w:spacing w:before="100" w:after="0" w:line="160" w:lineRule="exact"/>
              <w:ind w:left="113"/>
              <w:jc w:val="left"/>
              <w:rPr>
                <w:color w:val="000000" w:themeColor="text1"/>
              </w:rPr>
            </w:pPr>
            <w:r w:rsidRPr="00EF06AA">
              <w:rPr>
                <w:rFonts w:ascii="Arial" w:hAnsi="Arial" w:cs="Arial"/>
                <w:color w:val="000000" w:themeColor="text1"/>
              </w:rPr>
              <w:t>Швеция</w:t>
            </w:r>
          </w:p>
        </w:tc>
        <w:tc>
          <w:tcPr>
            <w:tcW w:w="609" w:type="dxa"/>
            <w:tcBorders>
              <w:left w:val="single" w:sz="6" w:space="0" w:color="000000"/>
            </w:tcBorders>
            <w:shd w:val="clear" w:color="auto" w:fill="auto"/>
            <w:vAlign w:val="bottom"/>
          </w:tcPr>
          <w:p w14:paraId="3859B24A" w14:textId="755BE32E" w:rsidR="00C849E9" w:rsidRPr="002A0A1F" w:rsidRDefault="00C849E9" w:rsidP="00817D2E">
            <w:pPr>
              <w:spacing w:before="100" w:line="160" w:lineRule="exact"/>
              <w:ind w:right="113"/>
              <w:jc w:val="right"/>
              <w:rPr>
                <w:lang w:val="en-US"/>
              </w:rPr>
            </w:pPr>
            <w:r w:rsidRPr="002A0A1F">
              <w:rPr>
                <w:lang w:val="en-US"/>
              </w:rPr>
              <w:t>9,4</w:t>
            </w:r>
          </w:p>
        </w:tc>
        <w:tc>
          <w:tcPr>
            <w:tcW w:w="609" w:type="dxa"/>
            <w:tcBorders>
              <w:left w:val="single" w:sz="6" w:space="0" w:color="000000"/>
            </w:tcBorders>
            <w:shd w:val="clear" w:color="auto" w:fill="auto"/>
            <w:vAlign w:val="bottom"/>
          </w:tcPr>
          <w:p w14:paraId="64198C72" w14:textId="0CB28ECC" w:rsidR="00C849E9" w:rsidRPr="00C849E9" w:rsidRDefault="00C849E9" w:rsidP="00817D2E">
            <w:pPr>
              <w:spacing w:before="100" w:line="160" w:lineRule="exact"/>
              <w:ind w:right="113"/>
              <w:jc w:val="right"/>
              <w:rPr>
                <w:lang w:val="en-US"/>
              </w:rPr>
            </w:pPr>
            <w:r w:rsidRPr="00C849E9">
              <w:t>10,5</w:t>
            </w:r>
          </w:p>
        </w:tc>
        <w:tc>
          <w:tcPr>
            <w:tcW w:w="621" w:type="dxa"/>
            <w:tcBorders>
              <w:left w:val="single" w:sz="6" w:space="0" w:color="000000"/>
            </w:tcBorders>
            <w:shd w:val="clear" w:color="auto" w:fill="auto"/>
            <w:vAlign w:val="bottom"/>
          </w:tcPr>
          <w:p w14:paraId="432DE58E" w14:textId="2240A541" w:rsidR="00C849E9" w:rsidRPr="00C849E9" w:rsidRDefault="00C849E9" w:rsidP="00817D2E">
            <w:pPr>
              <w:spacing w:before="100" w:line="160" w:lineRule="exact"/>
              <w:ind w:right="113"/>
              <w:jc w:val="right"/>
              <w:rPr>
                <w:lang w:val="en-US"/>
              </w:rPr>
            </w:pPr>
            <w:r w:rsidRPr="00C849E9">
              <w:rPr>
                <w:lang w:val="en-US"/>
              </w:rPr>
              <w:t>10,5</w:t>
            </w:r>
          </w:p>
        </w:tc>
        <w:tc>
          <w:tcPr>
            <w:tcW w:w="598" w:type="dxa"/>
            <w:tcBorders>
              <w:left w:val="single" w:sz="6" w:space="0" w:color="000000"/>
            </w:tcBorders>
            <w:shd w:val="clear" w:color="auto" w:fill="auto"/>
            <w:vAlign w:val="bottom"/>
          </w:tcPr>
          <w:p w14:paraId="52CC40E4" w14:textId="02AC45B8" w:rsidR="00C849E9" w:rsidRPr="00C849E9" w:rsidRDefault="00C849E9" w:rsidP="00817D2E">
            <w:pPr>
              <w:spacing w:before="100" w:line="160" w:lineRule="exact"/>
              <w:ind w:right="113"/>
              <w:jc w:val="right"/>
              <w:rPr>
                <w:lang w:val="en-US"/>
              </w:rPr>
            </w:pPr>
            <w:r w:rsidRPr="00C849E9">
              <w:rPr>
                <w:lang w:val="en-US"/>
              </w:rPr>
              <w:t>10,6</w:t>
            </w:r>
          </w:p>
        </w:tc>
        <w:tc>
          <w:tcPr>
            <w:tcW w:w="609" w:type="dxa"/>
            <w:tcBorders>
              <w:left w:val="single" w:sz="6" w:space="0" w:color="000000"/>
            </w:tcBorders>
            <w:shd w:val="clear" w:color="auto" w:fill="auto"/>
            <w:vAlign w:val="bottom"/>
          </w:tcPr>
          <w:p w14:paraId="00E24F89" w14:textId="3521042C" w:rsidR="00C849E9" w:rsidRPr="00C849E9" w:rsidRDefault="00C849E9" w:rsidP="00817D2E">
            <w:pPr>
              <w:spacing w:before="100" w:line="160" w:lineRule="exact"/>
              <w:ind w:right="113"/>
              <w:jc w:val="right"/>
              <w:rPr>
                <w:lang w:val="en-US"/>
              </w:rPr>
            </w:pPr>
            <w:r w:rsidRPr="00C849E9">
              <w:t>111</w:t>
            </w:r>
          </w:p>
        </w:tc>
        <w:tc>
          <w:tcPr>
            <w:tcW w:w="609" w:type="dxa"/>
            <w:tcBorders>
              <w:left w:val="single" w:sz="6" w:space="0" w:color="000000"/>
            </w:tcBorders>
            <w:shd w:val="clear" w:color="auto" w:fill="auto"/>
            <w:vAlign w:val="bottom"/>
          </w:tcPr>
          <w:p w14:paraId="0511F30B" w14:textId="66BD4301" w:rsidR="00C849E9" w:rsidRPr="00C849E9" w:rsidRDefault="00C849E9" w:rsidP="00817D2E">
            <w:pPr>
              <w:spacing w:before="100" w:line="160" w:lineRule="exact"/>
              <w:ind w:right="113"/>
              <w:jc w:val="right"/>
              <w:rPr>
                <w:lang w:val="en-US"/>
              </w:rPr>
            </w:pPr>
            <w:r w:rsidRPr="00C849E9">
              <w:t>112</w:t>
            </w:r>
          </w:p>
        </w:tc>
        <w:tc>
          <w:tcPr>
            <w:tcW w:w="609" w:type="dxa"/>
            <w:tcBorders>
              <w:left w:val="single" w:sz="6" w:space="0" w:color="000000"/>
            </w:tcBorders>
            <w:shd w:val="clear" w:color="auto" w:fill="auto"/>
            <w:vAlign w:val="bottom"/>
          </w:tcPr>
          <w:p w14:paraId="1CA5B049" w14:textId="41147E16" w:rsidR="00C849E9" w:rsidRPr="00C849E9" w:rsidRDefault="00C849E9" w:rsidP="00817D2E">
            <w:pPr>
              <w:spacing w:before="100" w:line="160" w:lineRule="exact"/>
              <w:ind w:right="113"/>
              <w:jc w:val="right"/>
              <w:rPr>
                <w:lang w:val="en-US"/>
              </w:rPr>
            </w:pPr>
            <w:r w:rsidRPr="00C849E9">
              <w:rPr>
                <w:lang w:val="en-US"/>
              </w:rPr>
              <w:t>113</w:t>
            </w:r>
          </w:p>
        </w:tc>
        <w:tc>
          <w:tcPr>
            <w:tcW w:w="2832" w:type="dxa"/>
            <w:tcBorders>
              <w:left w:val="single" w:sz="6" w:space="0" w:color="000000"/>
            </w:tcBorders>
            <w:shd w:val="clear" w:color="auto" w:fill="auto"/>
            <w:vAlign w:val="bottom"/>
          </w:tcPr>
          <w:p w14:paraId="1B68A3D7" w14:textId="6A2C4696" w:rsidR="00C849E9" w:rsidRPr="00EF06AA" w:rsidRDefault="00C849E9" w:rsidP="001D6BF5">
            <w:pPr>
              <w:spacing w:before="100" w:line="160" w:lineRule="exact"/>
              <w:ind w:left="170"/>
              <w:rPr>
                <w:i/>
                <w:color w:val="000000" w:themeColor="text1"/>
              </w:rPr>
            </w:pPr>
            <w:r w:rsidRPr="00EF06AA">
              <w:rPr>
                <w:i/>
                <w:color w:val="000000" w:themeColor="text1"/>
              </w:rPr>
              <w:t>Sweden</w:t>
            </w:r>
          </w:p>
        </w:tc>
      </w:tr>
      <w:tr w:rsidR="00C849E9" w:rsidRPr="00D21FE6" w14:paraId="4EBA235D" w14:textId="77777777" w:rsidTr="00817D2E">
        <w:trPr>
          <w:cantSplit/>
        </w:trPr>
        <w:tc>
          <w:tcPr>
            <w:tcW w:w="2825" w:type="dxa"/>
            <w:shd w:val="clear" w:color="auto" w:fill="auto"/>
            <w:vAlign w:val="bottom"/>
          </w:tcPr>
          <w:p w14:paraId="0ABC8E60" w14:textId="3F9CD7C3" w:rsidR="00C849E9" w:rsidRPr="00EF06AA" w:rsidRDefault="00C849E9" w:rsidP="001D6BF5">
            <w:pPr>
              <w:pStyle w:val="01-golovka"/>
              <w:widowControl/>
              <w:spacing w:before="100" w:after="0" w:line="160" w:lineRule="exact"/>
              <w:ind w:left="113"/>
              <w:jc w:val="left"/>
              <w:rPr>
                <w:color w:val="000000" w:themeColor="text1"/>
              </w:rPr>
            </w:pPr>
            <w:r w:rsidRPr="00EF06AA">
              <w:rPr>
                <w:rFonts w:ascii="Arial" w:hAnsi="Arial" w:cs="Arial"/>
                <w:b/>
                <w:bCs/>
                <w:color w:val="000000" w:themeColor="text1"/>
              </w:rPr>
              <w:t>Другие страны</w:t>
            </w:r>
          </w:p>
        </w:tc>
        <w:tc>
          <w:tcPr>
            <w:tcW w:w="609" w:type="dxa"/>
            <w:tcBorders>
              <w:left w:val="single" w:sz="6" w:space="0" w:color="000000"/>
            </w:tcBorders>
            <w:shd w:val="clear" w:color="auto" w:fill="auto"/>
            <w:vAlign w:val="bottom"/>
          </w:tcPr>
          <w:p w14:paraId="7EAEA198" w14:textId="4BDE4CD1" w:rsidR="00C849E9" w:rsidRPr="002A0A1F" w:rsidRDefault="00C849E9" w:rsidP="00817D2E">
            <w:pPr>
              <w:spacing w:before="100" w:line="160" w:lineRule="exact"/>
              <w:ind w:right="113"/>
              <w:jc w:val="right"/>
              <w:rPr>
                <w:lang w:val="en-US"/>
              </w:rPr>
            </w:pPr>
            <w:r w:rsidRPr="002A0A1F">
              <w:rPr>
                <w:lang w:val="en-US"/>
              </w:rPr>
              <w:t> </w:t>
            </w:r>
          </w:p>
        </w:tc>
        <w:tc>
          <w:tcPr>
            <w:tcW w:w="609" w:type="dxa"/>
            <w:tcBorders>
              <w:left w:val="single" w:sz="6" w:space="0" w:color="000000"/>
            </w:tcBorders>
            <w:shd w:val="clear" w:color="auto" w:fill="auto"/>
            <w:vAlign w:val="bottom"/>
          </w:tcPr>
          <w:p w14:paraId="0C7A4CEE" w14:textId="10A54790" w:rsidR="00C849E9" w:rsidRPr="00C849E9" w:rsidRDefault="00C849E9" w:rsidP="00817D2E">
            <w:pPr>
              <w:spacing w:before="100" w:line="160" w:lineRule="exact"/>
              <w:ind w:right="113"/>
              <w:jc w:val="right"/>
              <w:rPr>
                <w:lang w:val="en-US"/>
              </w:rPr>
            </w:pPr>
            <w:r w:rsidRPr="00C849E9">
              <w:rPr>
                <w:lang w:val="en-US"/>
              </w:rPr>
              <w:t> </w:t>
            </w:r>
          </w:p>
        </w:tc>
        <w:tc>
          <w:tcPr>
            <w:tcW w:w="621" w:type="dxa"/>
            <w:tcBorders>
              <w:left w:val="single" w:sz="6" w:space="0" w:color="000000"/>
            </w:tcBorders>
            <w:shd w:val="clear" w:color="auto" w:fill="auto"/>
            <w:vAlign w:val="bottom"/>
          </w:tcPr>
          <w:p w14:paraId="4AE5F657" w14:textId="20805CB7" w:rsidR="00C849E9" w:rsidRPr="00C849E9" w:rsidRDefault="00C849E9" w:rsidP="00817D2E">
            <w:pPr>
              <w:spacing w:before="100" w:line="160" w:lineRule="exact"/>
              <w:ind w:right="113"/>
              <w:jc w:val="right"/>
              <w:rPr>
                <w:lang w:val="en-US"/>
              </w:rPr>
            </w:pPr>
            <w:r w:rsidRPr="00C849E9">
              <w:rPr>
                <w:lang w:val="en-US"/>
              </w:rPr>
              <w:t> </w:t>
            </w:r>
          </w:p>
        </w:tc>
        <w:tc>
          <w:tcPr>
            <w:tcW w:w="598" w:type="dxa"/>
            <w:tcBorders>
              <w:left w:val="single" w:sz="6" w:space="0" w:color="000000"/>
            </w:tcBorders>
            <w:shd w:val="clear" w:color="auto" w:fill="auto"/>
            <w:vAlign w:val="bottom"/>
          </w:tcPr>
          <w:p w14:paraId="73284410" w14:textId="0AC16685" w:rsidR="00C849E9" w:rsidRPr="00C849E9" w:rsidRDefault="00C849E9" w:rsidP="00817D2E">
            <w:pPr>
              <w:spacing w:before="100" w:line="160" w:lineRule="exact"/>
              <w:ind w:right="113"/>
              <w:jc w:val="right"/>
              <w:rPr>
                <w:lang w:val="en-US"/>
              </w:rPr>
            </w:pPr>
          </w:p>
        </w:tc>
        <w:tc>
          <w:tcPr>
            <w:tcW w:w="609" w:type="dxa"/>
            <w:tcBorders>
              <w:left w:val="single" w:sz="6" w:space="0" w:color="000000"/>
            </w:tcBorders>
            <w:shd w:val="clear" w:color="auto" w:fill="auto"/>
            <w:vAlign w:val="bottom"/>
          </w:tcPr>
          <w:p w14:paraId="6AC81F8F" w14:textId="32F732A8" w:rsidR="00C849E9" w:rsidRPr="00C849E9" w:rsidRDefault="00C849E9" w:rsidP="00817D2E">
            <w:pPr>
              <w:spacing w:before="100" w:line="160" w:lineRule="exact"/>
              <w:ind w:right="113"/>
              <w:jc w:val="right"/>
              <w:rPr>
                <w:lang w:val="en-US"/>
              </w:rPr>
            </w:pPr>
          </w:p>
        </w:tc>
        <w:tc>
          <w:tcPr>
            <w:tcW w:w="609" w:type="dxa"/>
            <w:tcBorders>
              <w:left w:val="single" w:sz="6" w:space="0" w:color="000000"/>
            </w:tcBorders>
            <w:shd w:val="clear" w:color="auto" w:fill="auto"/>
            <w:vAlign w:val="bottom"/>
          </w:tcPr>
          <w:p w14:paraId="1A6F93A2" w14:textId="5D3AC728" w:rsidR="00C849E9" w:rsidRPr="00C849E9" w:rsidRDefault="00C849E9" w:rsidP="00817D2E">
            <w:pPr>
              <w:spacing w:before="100" w:line="160" w:lineRule="exact"/>
              <w:ind w:right="113"/>
              <w:jc w:val="right"/>
              <w:rPr>
                <w:lang w:val="en-US"/>
              </w:rPr>
            </w:pPr>
          </w:p>
        </w:tc>
        <w:tc>
          <w:tcPr>
            <w:tcW w:w="609" w:type="dxa"/>
            <w:tcBorders>
              <w:left w:val="single" w:sz="6" w:space="0" w:color="000000"/>
            </w:tcBorders>
            <w:shd w:val="clear" w:color="auto" w:fill="auto"/>
            <w:vAlign w:val="bottom"/>
          </w:tcPr>
          <w:p w14:paraId="457F69DE" w14:textId="39FDBBAF" w:rsidR="00C849E9" w:rsidRPr="00C849E9" w:rsidRDefault="00C849E9" w:rsidP="00817D2E">
            <w:pPr>
              <w:spacing w:before="100" w:line="160" w:lineRule="exact"/>
              <w:ind w:right="113"/>
              <w:jc w:val="right"/>
              <w:rPr>
                <w:lang w:val="en-US"/>
              </w:rPr>
            </w:pPr>
          </w:p>
        </w:tc>
        <w:tc>
          <w:tcPr>
            <w:tcW w:w="2832" w:type="dxa"/>
            <w:tcBorders>
              <w:left w:val="single" w:sz="6" w:space="0" w:color="000000"/>
            </w:tcBorders>
            <w:shd w:val="clear" w:color="auto" w:fill="auto"/>
            <w:vAlign w:val="bottom"/>
          </w:tcPr>
          <w:p w14:paraId="440D5672" w14:textId="50DA3EBF" w:rsidR="00C849E9" w:rsidRPr="00EF06AA" w:rsidRDefault="00C849E9" w:rsidP="001D6BF5">
            <w:pPr>
              <w:spacing w:before="100" w:line="160" w:lineRule="exact"/>
              <w:ind w:left="170"/>
              <w:rPr>
                <w:i/>
                <w:color w:val="000000" w:themeColor="text1"/>
              </w:rPr>
            </w:pPr>
            <w:r w:rsidRPr="00EF06AA">
              <w:rPr>
                <w:b/>
                <w:i/>
                <w:color w:val="000000" w:themeColor="text1"/>
                <w:lang w:val="en-US"/>
              </w:rPr>
              <w:t>Other countries</w:t>
            </w:r>
          </w:p>
        </w:tc>
      </w:tr>
      <w:tr w:rsidR="00C849E9" w:rsidRPr="00D21FE6" w14:paraId="35BF557C" w14:textId="77777777" w:rsidTr="00817D2E">
        <w:trPr>
          <w:cantSplit/>
        </w:trPr>
        <w:tc>
          <w:tcPr>
            <w:tcW w:w="2825" w:type="dxa"/>
            <w:shd w:val="clear" w:color="auto" w:fill="auto"/>
            <w:vAlign w:val="bottom"/>
          </w:tcPr>
          <w:p w14:paraId="55EB795B" w14:textId="5C772F57" w:rsidR="00C849E9" w:rsidRPr="00EF06AA" w:rsidRDefault="00C849E9" w:rsidP="008651DB">
            <w:pPr>
              <w:pStyle w:val="01-golovka"/>
              <w:spacing w:before="100" w:after="0" w:line="160" w:lineRule="exact"/>
              <w:ind w:left="284"/>
              <w:jc w:val="left"/>
              <w:rPr>
                <w:color w:val="000000" w:themeColor="text1"/>
              </w:rPr>
            </w:pPr>
            <w:r w:rsidRPr="00EF06AA">
              <w:rPr>
                <w:rFonts w:ascii="Arial" w:hAnsi="Arial" w:cs="Arial"/>
                <w:color w:val="000000" w:themeColor="text1"/>
              </w:rPr>
              <w:t>из них:</w:t>
            </w:r>
          </w:p>
        </w:tc>
        <w:tc>
          <w:tcPr>
            <w:tcW w:w="609" w:type="dxa"/>
            <w:tcBorders>
              <w:left w:val="single" w:sz="6" w:space="0" w:color="000000"/>
            </w:tcBorders>
            <w:shd w:val="clear" w:color="auto" w:fill="auto"/>
            <w:vAlign w:val="bottom"/>
          </w:tcPr>
          <w:p w14:paraId="459B7857" w14:textId="77777777" w:rsidR="00C849E9" w:rsidRPr="002A0A1F" w:rsidRDefault="00C849E9" w:rsidP="00817D2E">
            <w:pPr>
              <w:spacing w:before="100" w:line="160" w:lineRule="exact"/>
              <w:ind w:right="113"/>
              <w:jc w:val="right"/>
              <w:rPr>
                <w:lang w:val="en-US"/>
              </w:rPr>
            </w:pPr>
          </w:p>
        </w:tc>
        <w:tc>
          <w:tcPr>
            <w:tcW w:w="609" w:type="dxa"/>
            <w:tcBorders>
              <w:left w:val="single" w:sz="6" w:space="0" w:color="000000"/>
            </w:tcBorders>
            <w:shd w:val="clear" w:color="auto" w:fill="auto"/>
            <w:vAlign w:val="bottom"/>
          </w:tcPr>
          <w:p w14:paraId="78648B1A" w14:textId="77777777" w:rsidR="00C849E9" w:rsidRPr="00C849E9" w:rsidRDefault="00C849E9" w:rsidP="00817D2E">
            <w:pPr>
              <w:spacing w:before="100" w:line="160" w:lineRule="exact"/>
              <w:ind w:right="113"/>
              <w:jc w:val="right"/>
              <w:rPr>
                <w:lang w:val="en-US"/>
              </w:rPr>
            </w:pPr>
          </w:p>
        </w:tc>
        <w:tc>
          <w:tcPr>
            <w:tcW w:w="621" w:type="dxa"/>
            <w:tcBorders>
              <w:left w:val="single" w:sz="6" w:space="0" w:color="000000"/>
            </w:tcBorders>
            <w:shd w:val="clear" w:color="auto" w:fill="auto"/>
            <w:vAlign w:val="bottom"/>
          </w:tcPr>
          <w:p w14:paraId="44395B0F" w14:textId="77777777" w:rsidR="00C849E9" w:rsidRPr="00C849E9" w:rsidRDefault="00C849E9" w:rsidP="00817D2E">
            <w:pPr>
              <w:spacing w:before="100" w:line="160" w:lineRule="exact"/>
              <w:ind w:right="113"/>
              <w:jc w:val="right"/>
              <w:rPr>
                <w:lang w:val="en-US"/>
              </w:rPr>
            </w:pPr>
          </w:p>
        </w:tc>
        <w:tc>
          <w:tcPr>
            <w:tcW w:w="598" w:type="dxa"/>
            <w:tcBorders>
              <w:left w:val="single" w:sz="6" w:space="0" w:color="000000"/>
            </w:tcBorders>
            <w:shd w:val="clear" w:color="auto" w:fill="auto"/>
            <w:vAlign w:val="bottom"/>
          </w:tcPr>
          <w:p w14:paraId="6767169A" w14:textId="77777777" w:rsidR="00C849E9" w:rsidRPr="00C849E9" w:rsidRDefault="00C849E9" w:rsidP="00817D2E">
            <w:pPr>
              <w:spacing w:before="100" w:line="160" w:lineRule="exact"/>
              <w:ind w:right="113"/>
              <w:jc w:val="right"/>
              <w:rPr>
                <w:lang w:val="en-US"/>
              </w:rPr>
            </w:pPr>
          </w:p>
        </w:tc>
        <w:tc>
          <w:tcPr>
            <w:tcW w:w="609" w:type="dxa"/>
            <w:tcBorders>
              <w:left w:val="single" w:sz="6" w:space="0" w:color="000000"/>
            </w:tcBorders>
            <w:shd w:val="clear" w:color="auto" w:fill="auto"/>
            <w:vAlign w:val="bottom"/>
          </w:tcPr>
          <w:p w14:paraId="78DB0F13" w14:textId="77777777" w:rsidR="00C849E9" w:rsidRPr="00C849E9" w:rsidRDefault="00C849E9" w:rsidP="00817D2E">
            <w:pPr>
              <w:spacing w:before="100" w:line="160" w:lineRule="exact"/>
              <w:ind w:right="113"/>
              <w:jc w:val="right"/>
              <w:rPr>
                <w:lang w:val="en-US"/>
              </w:rPr>
            </w:pPr>
          </w:p>
        </w:tc>
        <w:tc>
          <w:tcPr>
            <w:tcW w:w="609" w:type="dxa"/>
            <w:tcBorders>
              <w:left w:val="single" w:sz="6" w:space="0" w:color="000000"/>
            </w:tcBorders>
            <w:shd w:val="clear" w:color="auto" w:fill="auto"/>
            <w:vAlign w:val="bottom"/>
          </w:tcPr>
          <w:p w14:paraId="06DE32C8" w14:textId="77777777" w:rsidR="00C849E9" w:rsidRPr="00C849E9" w:rsidRDefault="00C849E9" w:rsidP="00817D2E">
            <w:pPr>
              <w:spacing w:before="100" w:line="160" w:lineRule="exact"/>
              <w:ind w:right="113"/>
              <w:jc w:val="right"/>
              <w:rPr>
                <w:lang w:val="en-US"/>
              </w:rPr>
            </w:pPr>
          </w:p>
        </w:tc>
        <w:tc>
          <w:tcPr>
            <w:tcW w:w="609" w:type="dxa"/>
            <w:tcBorders>
              <w:left w:val="single" w:sz="6" w:space="0" w:color="000000"/>
            </w:tcBorders>
            <w:shd w:val="clear" w:color="auto" w:fill="auto"/>
            <w:vAlign w:val="bottom"/>
          </w:tcPr>
          <w:p w14:paraId="154EE545" w14:textId="77777777" w:rsidR="00C849E9" w:rsidRPr="00C849E9" w:rsidRDefault="00C849E9" w:rsidP="00817D2E">
            <w:pPr>
              <w:spacing w:before="100" w:line="160" w:lineRule="exact"/>
              <w:ind w:right="113"/>
              <w:jc w:val="right"/>
              <w:rPr>
                <w:lang w:val="en-US"/>
              </w:rPr>
            </w:pPr>
          </w:p>
        </w:tc>
        <w:tc>
          <w:tcPr>
            <w:tcW w:w="2832" w:type="dxa"/>
            <w:tcBorders>
              <w:left w:val="single" w:sz="6" w:space="0" w:color="000000"/>
            </w:tcBorders>
            <w:shd w:val="clear" w:color="auto" w:fill="auto"/>
            <w:vAlign w:val="bottom"/>
          </w:tcPr>
          <w:p w14:paraId="0EBE4DE7" w14:textId="6789B44D" w:rsidR="00C849E9" w:rsidRPr="00EF06AA" w:rsidRDefault="00C849E9" w:rsidP="00C849E9">
            <w:pPr>
              <w:pStyle w:val="01-golovka"/>
              <w:widowControl/>
              <w:spacing w:before="100" w:after="0" w:line="160" w:lineRule="exact"/>
              <w:ind w:left="284"/>
              <w:jc w:val="left"/>
              <w:rPr>
                <w:i/>
                <w:color w:val="000000" w:themeColor="text1"/>
              </w:rPr>
            </w:pPr>
            <w:r w:rsidRPr="00C849E9">
              <w:rPr>
                <w:rFonts w:ascii="Arial" w:hAnsi="Arial" w:cs="Arial"/>
                <w:i/>
                <w:lang w:val="en-US"/>
              </w:rPr>
              <w:t>of which</w:t>
            </w:r>
            <w:r w:rsidRPr="00C849E9">
              <w:rPr>
                <w:rFonts w:ascii="Arial" w:hAnsi="Arial" w:cs="Arial"/>
                <w:i/>
              </w:rPr>
              <w:t>:</w:t>
            </w:r>
          </w:p>
        </w:tc>
      </w:tr>
      <w:tr w:rsidR="00C849E9" w:rsidRPr="00D21FE6" w14:paraId="045E222D" w14:textId="77777777" w:rsidTr="00817D2E">
        <w:trPr>
          <w:cantSplit/>
        </w:trPr>
        <w:tc>
          <w:tcPr>
            <w:tcW w:w="2825" w:type="dxa"/>
            <w:shd w:val="clear" w:color="auto" w:fill="auto"/>
            <w:vAlign w:val="bottom"/>
          </w:tcPr>
          <w:p w14:paraId="083F433A" w14:textId="7652A47E" w:rsidR="00C849E9" w:rsidRPr="00EF06AA" w:rsidRDefault="00C849E9" w:rsidP="00D022C1">
            <w:pPr>
              <w:spacing w:before="100" w:line="160" w:lineRule="exact"/>
              <w:ind w:left="113"/>
              <w:rPr>
                <w:color w:val="000000" w:themeColor="text1"/>
                <w:lang w:val="en-US"/>
              </w:rPr>
            </w:pPr>
            <w:r w:rsidRPr="00EF06AA">
              <w:rPr>
                <w:color w:val="000000" w:themeColor="text1"/>
                <w:lang w:val="en-US"/>
              </w:rPr>
              <w:t>Австралия</w:t>
            </w:r>
          </w:p>
        </w:tc>
        <w:tc>
          <w:tcPr>
            <w:tcW w:w="609" w:type="dxa"/>
            <w:tcBorders>
              <w:left w:val="single" w:sz="6" w:space="0" w:color="000000"/>
            </w:tcBorders>
            <w:shd w:val="clear" w:color="auto" w:fill="auto"/>
            <w:vAlign w:val="bottom"/>
          </w:tcPr>
          <w:p w14:paraId="7E02BEFD" w14:textId="27CA4B36" w:rsidR="00C849E9" w:rsidRPr="002A0A1F" w:rsidRDefault="00C849E9" w:rsidP="00817D2E">
            <w:pPr>
              <w:spacing w:before="100" w:line="160" w:lineRule="exact"/>
              <w:ind w:right="113"/>
              <w:jc w:val="right"/>
              <w:rPr>
                <w:lang w:val="en-US"/>
              </w:rPr>
            </w:pPr>
            <w:r w:rsidRPr="002A0A1F">
              <w:rPr>
                <w:lang w:val="en-US"/>
              </w:rPr>
              <w:t>22,0</w:t>
            </w:r>
          </w:p>
        </w:tc>
        <w:tc>
          <w:tcPr>
            <w:tcW w:w="609" w:type="dxa"/>
            <w:tcBorders>
              <w:left w:val="single" w:sz="6" w:space="0" w:color="000000"/>
            </w:tcBorders>
            <w:shd w:val="clear" w:color="auto" w:fill="auto"/>
            <w:vAlign w:val="bottom"/>
          </w:tcPr>
          <w:p w14:paraId="4A65F595" w14:textId="5EB07285" w:rsidR="00C849E9" w:rsidRPr="00C849E9" w:rsidRDefault="00C849E9" w:rsidP="00817D2E">
            <w:pPr>
              <w:spacing w:before="100" w:line="160" w:lineRule="exact"/>
              <w:ind w:right="113"/>
              <w:jc w:val="right"/>
              <w:rPr>
                <w:lang w:val="en-US"/>
              </w:rPr>
            </w:pPr>
            <w:r w:rsidRPr="00C849E9">
              <w:rPr>
                <w:lang w:val="en-US"/>
              </w:rPr>
              <w:t>26,0</w:t>
            </w:r>
          </w:p>
        </w:tc>
        <w:tc>
          <w:tcPr>
            <w:tcW w:w="621" w:type="dxa"/>
            <w:tcBorders>
              <w:left w:val="single" w:sz="6" w:space="0" w:color="000000"/>
            </w:tcBorders>
            <w:shd w:val="clear" w:color="auto" w:fill="auto"/>
            <w:vAlign w:val="bottom"/>
          </w:tcPr>
          <w:p w14:paraId="448B30C4" w14:textId="03330299" w:rsidR="00C849E9" w:rsidRPr="00C849E9" w:rsidRDefault="00C849E9" w:rsidP="00817D2E">
            <w:pPr>
              <w:spacing w:before="100" w:line="160" w:lineRule="exact"/>
              <w:ind w:right="113"/>
              <w:jc w:val="right"/>
              <w:rPr>
                <w:lang w:val="en-US"/>
              </w:rPr>
            </w:pPr>
            <w:r w:rsidRPr="00C849E9">
              <w:rPr>
                <w:lang w:val="en-US"/>
              </w:rPr>
              <w:t>26,6</w:t>
            </w:r>
          </w:p>
        </w:tc>
        <w:tc>
          <w:tcPr>
            <w:tcW w:w="598" w:type="dxa"/>
            <w:tcBorders>
              <w:left w:val="single" w:sz="6" w:space="0" w:color="000000"/>
            </w:tcBorders>
            <w:shd w:val="clear" w:color="auto" w:fill="auto"/>
            <w:vAlign w:val="bottom"/>
          </w:tcPr>
          <w:p w14:paraId="2ADAAEAA" w14:textId="69422D92" w:rsidR="00C849E9" w:rsidRPr="00C849E9" w:rsidRDefault="00C849E9" w:rsidP="00817D2E">
            <w:pPr>
              <w:spacing w:before="100" w:line="160" w:lineRule="exact"/>
              <w:ind w:right="113"/>
              <w:jc w:val="right"/>
              <w:rPr>
                <w:lang w:val="en-US"/>
              </w:rPr>
            </w:pPr>
            <w:r w:rsidRPr="00C849E9">
              <w:t>27,2</w:t>
            </w:r>
          </w:p>
        </w:tc>
        <w:tc>
          <w:tcPr>
            <w:tcW w:w="609" w:type="dxa"/>
            <w:tcBorders>
              <w:left w:val="single" w:sz="6" w:space="0" w:color="000000"/>
            </w:tcBorders>
            <w:shd w:val="clear" w:color="auto" w:fill="auto"/>
            <w:vAlign w:val="bottom"/>
          </w:tcPr>
          <w:p w14:paraId="226B72F8" w14:textId="35F49E1A" w:rsidR="00C849E9" w:rsidRPr="00C849E9" w:rsidRDefault="00C849E9" w:rsidP="00817D2E">
            <w:pPr>
              <w:spacing w:before="100" w:line="160" w:lineRule="exact"/>
              <w:ind w:right="113"/>
              <w:jc w:val="right"/>
              <w:rPr>
                <w:lang w:val="en-US"/>
              </w:rPr>
            </w:pPr>
            <w:r w:rsidRPr="00C849E9">
              <w:rPr>
                <w:lang w:val="en-US"/>
              </w:rPr>
              <w:t>118</w:t>
            </w:r>
          </w:p>
        </w:tc>
        <w:tc>
          <w:tcPr>
            <w:tcW w:w="609" w:type="dxa"/>
            <w:tcBorders>
              <w:left w:val="single" w:sz="6" w:space="0" w:color="000000"/>
            </w:tcBorders>
            <w:shd w:val="clear" w:color="auto" w:fill="auto"/>
            <w:vAlign w:val="bottom"/>
          </w:tcPr>
          <w:p w14:paraId="0F266B50" w14:textId="456545DF" w:rsidR="00C849E9" w:rsidRPr="00C849E9" w:rsidRDefault="00C849E9" w:rsidP="00817D2E">
            <w:pPr>
              <w:spacing w:before="100" w:line="160" w:lineRule="exact"/>
              <w:ind w:right="113"/>
              <w:jc w:val="right"/>
              <w:rPr>
                <w:lang w:val="en-US"/>
              </w:rPr>
            </w:pPr>
            <w:r w:rsidRPr="00C849E9">
              <w:rPr>
                <w:lang w:val="en-US"/>
              </w:rPr>
              <w:t>121</w:t>
            </w:r>
          </w:p>
        </w:tc>
        <w:tc>
          <w:tcPr>
            <w:tcW w:w="609" w:type="dxa"/>
            <w:tcBorders>
              <w:left w:val="single" w:sz="6" w:space="0" w:color="000000"/>
            </w:tcBorders>
            <w:shd w:val="clear" w:color="auto" w:fill="auto"/>
            <w:vAlign w:val="bottom"/>
          </w:tcPr>
          <w:p w14:paraId="4FEFA006" w14:textId="141842EA" w:rsidR="00C849E9" w:rsidRPr="00C849E9" w:rsidRDefault="00C849E9" w:rsidP="00817D2E">
            <w:pPr>
              <w:spacing w:before="100" w:line="160" w:lineRule="exact"/>
              <w:ind w:right="113"/>
              <w:jc w:val="right"/>
              <w:rPr>
                <w:lang w:val="en-US"/>
              </w:rPr>
            </w:pPr>
            <w:r w:rsidRPr="00C849E9">
              <w:t>123</w:t>
            </w:r>
          </w:p>
        </w:tc>
        <w:tc>
          <w:tcPr>
            <w:tcW w:w="2832" w:type="dxa"/>
            <w:tcBorders>
              <w:left w:val="single" w:sz="6" w:space="0" w:color="000000"/>
            </w:tcBorders>
            <w:shd w:val="clear" w:color="auto" w:fill="auto"/>
            <w:vAlign w:val="bottom"/>
          </w:tcPr>
          <w:p w14:paraId="36DAD65B" w14:textId="02EBA2E7" w:rsidR="00C849E9" w:rsidRPr="00EF06AA" w:rsidRDefault="00C849E9" w:rsidP="00C10F79">
            <w:pPr>
              <w:spacing w:before="100" w:line="160" w:lineRule="exact"/>
              <w:ind w:left="170"/>
              <w:rPr>
                <w:i/>
                <w:color w:val="000000" w:themeColor="text1"/>
              </w:rPr>
            </w:pPr>
            <w:r w:rsidRPr="00EF06AA">
              <w:rPr>
                <w:i/>
                <w:color w:val="000000" w:themeColor="text1"/>
              </w:rPr>
              <w:t>Australia</w:t>
            </w:r>
          </w:p>
        </w:tc>
      </w:tr>
      <w:tr w:rsidR="00C849E9" w:rsidRPr="00D21FE6" w14:paraId="73910925" w14:textId="77777777" w:rsidTr="00817D2E">
        <w:trPr>
          <w:cantSplit/>
        </w:trPr>
        <w:tc>
          <w:tcPr>
            <w:tcW w:w="2825" w:type="dxa"/>
            <w:shd w:val="clear" w:color="auto" w:fill="auto"/>
            <w:vAlign w:val="bottom"/>
          </w:tcPr>
          <w:p w14:paraId="2A51C5E8" w14:textId="24D529D2" w:rsidR="00C849E9" w:rsidRPr="00EF06AA" w:rsidRDefault="00C849E9" w:rsidP="001D6BF5">
            <w:pPr>
              <w:spacing w:before="100" w:line="160" w:lineRule="exact"/>
              <w:ind w:left="113"/>
              <w:rPr>
                <w:color w:val="000000" w:themeColor="text1"/>
              </w:rPr>
            </w:pPr>
            <w:r w:rsidRPr="00EF06AA">
              <w:rPr>
                <w:color w:val="000000" w:themeColor="text1"/>
                <w:lang w:val="en-US"/>
              </w:rPr>
              <w:t>Аргентина</w:t>
            </w:r>
          </w:p>
        </w:tc>
        <w:tc>
          <w:tcPr>
            <w:tcW w:w="609" w:type="dxa"/>
            <w:tcBorders>
              <w:left w:val="single" w:sz="6" w:space="0" w:color="000000"/>
            </w:tcBorders>
            <w:shd w:val="clear" w:color="auto" w:fill="auto"/>
            <w:vAlign w:val="bottom"/>
          </w:tcPr>
          <w:p w14:paraId="1E22198B" w14:textId="04FC4A3D" w:rsidR="00C849E9" w:rsidRPr="002A0A1F" w:rsidRDefault="00C849E9" w:rsidP="00817D2E">
            <w:pPr>
              <w:spacing w:before="100" w:line="160" w:lineRule="exact"/>
              <w:ind w:right="113"/>
              <w:jc w:val="right"/>
              <w:rPr>
                <w:lang w:val="en-US"/>
              </w:rPr>
            </w:pPr>
            <w:r w:rsidRPr="002A0A1F">
              <w:rPr>
                <w:lang w:val="en-US"/>
              </w:rPr>
              <w:t>40,8</w:t>
            </w:r>
          </w:p>
        </w:tc>
        <w:tc>
          <w:tcPr>
            <w:tcW w:w="609" w:type="dxa"/>
            <w:tcBorders>
              <w:left w:val="single" w:sz="6" w:space="0" w:color="000000"/>
            </w:tcBorders>
            <w:shd w:val="clear" w:color="auto" w:fill="auto"/>
            <w:vAlign w:val="bottom"/>
          </w:tcPr>
          <w:p w14:paraId="1D3AAF2F" w14:textId="015D00F4" w:rsidR="00C849E9" w:rsidRPr="00C849E9" w:rsidRDefault="00C849E9" w:rsidP="00817D2E">
            <w:pPr>
              <w:spacing w:before="100" w:line="160" w:lineRule="exact"/>
              <w:ind w:right="113"/>
              <w:jc w:val="right"/>
              <w:rPr>
                <w:lang w:val="en-US"/>
              </w:rPr>
            </w:pPr>
            <w:r w:rsidRPr="00C849E9">
              <w:rPr>
                <w:lang w:val="en-US"/>
              </w:rPr>
              <w:t>46,2</w:t>
            </w:r>
          </w:p>
        </w:tc>
        <w:tc>
          <w:tcPr>
            <w:tcW w:w="621" w:type="dxa"/>
            <w:tcBorders>
              <w:left w:val="single" w:sz="6" w:space="0" w:color="000000"/>
            </w:tcBorders>
            <w:shd w:val="clear" w:color="auto" w:fill="auto"/>
            <w:vAlign w:val="bottom"/>
          </w:tcPr>
          <w:p w14:paraId="6F5F4EB3" w14:textId="084D6D7A" w:rsidR="00C849E9" w:rsidRPr="00C849E9" w:rsidRDefault="00C849E9" w:rsidP="00817D2E">
            <w:pPr>
              <w:spacing w:before="100" w:line="160" w:lineRule="exact"/>
              <w:ind w:right="113"/>
              <w:jc w:val="right"/>
              <w:rPr>
                <w:lang w:val="en-US"/>
              </w:rPr>
            </w:pPr>
            <w:r w:rsidRPr="00C849E9">
              <w:rPr>
                <w:lang w:val="en-US"/>
              </w:rPr>
              <w:t>46,7</w:t>
            </w:r>
          </w:p>
        </w:tc>
        <w:tc>
          <w:tcPr>
            <w:tcW w:w="598" w:type="dxa"/>
            <w:tcBorders>
              <w:left w:val="single" w:sz="6" w:space="0" w:color="000000"/>
            </w:tcBorders>
            <w:shd w:val="clear" w:color="auto" w:fill="auto"/>
            <w:vAlign w:val="bottom"/>
          </w:tcPr>
          <w:p w14:paraId="365B24CF" w14:textId="0D5465EB" w:rsidR="00C849E9" w:rsidRPr="00C849E9" w:rsidRDefault="00C849E9" w:rsidP="00817D2E">
            <w:pPr>
              <w:spacing w:before="100" w:line="160" w:lineRule="exact"/>
              <w:ind w:right="113"/>
              <w:jc w:val="right"/>
              <w:rPr>
                <w:lang w:val="en-US"/>
              </w:rPr>
            </w:pPr>
            <w:r w:rsidRPr="00C849E9">
              <w:t>47,1</w:t>
            </w:r>
          </w:p>
        </w:tc>
        <w:tc>
          <w:tcPr>
            <w:tcW w:w="609" w:type="dxa"/>
            <w:tcBorders>
              <w:left w:val="single" w:sz="6" w:space="0" w:color="000000"/>
            </w:tcBorders>
            <w:shd w:val="clear" w:color="auto" w:fill="auto"/>
            <w:vAlign w:val="bottom"/>
          </w:tcPr>
          <w:p w14:paraId="619FF5BC" w14:textId="393F8457" w:rsidR="00C849E9" w:rsidRPr="00C849E9" w:rsidRDefault="00C849E9" w:rsidP="00817D2E">
            <w:pPr>
              <w:spacing w:before="100" w:line="160" w:lineRule="exact"/>
              <w:ind w:right="113"/>
              <w:jc w:val="right"/>
              <w:rPr>
                <w:lang w:val="en-US"/>
              </w:rPr>
            </w:pPr>
            <w:r w:rsidRPr="00C849E9">
              <w:rPr>
                <w:lang w:val="en-US"/>
              </w:rPr>
              <w:t>113</w:t>
            </w:r>
          </w:p>
        </w:tc>
        <w:tc>
          <w:tcPr>
            <w:tcW w:w="609" w:type="dxa"/>
            <w:tcBorders>
              <w:left w:val="single" w:sz="6" w:space="0" w:color="000000"/>
            </w:tcBorders>
            <w:shd w:val="clear" w:color="auto" w:fill="auto"/>
            <w:vAlign w:val="bottom"/>
          </w:tcPr>
          <w:p w14:paraId="50A313A6" w14:textId="1EAC8089" w:rsidR="00C849E9" w:rsidRPr="00C849E9" w:rsidRDefault="00C849E9" w:rsidP="00817D2E">
            <w:pPr>
              <w:spacing w:before="100" w:line="160" w:lineRule="exact"/>
              <w:ind w:right="113"/>
              <w:jc w:val="right"/>
              <w:rPr>
                <w:lang w:val="en-US"/>
              </w:rPr>
            </w:pPr>
            <w:r w:rsidRPr="00C849E9">
              <w:rPr>
                <w:lang w:val="en-US"/>
              </w:rPr>
              <w:t>114</w:t>
            </w:r>
          </w:p>
        </w:tc>
        <w:tc>
          <w:tcPr>
            <w:tcW w:w="609" w:type="dxa"/>
            <w:tcBorders>
              <w:left w:val="single" w:sz="6" w:space="0" w:color="000000"/>
            </w:tcBorders>
            <w:shd w:val="clear" w:color="auto" w:fill="auto"/>
            <w:vAlign w:val="bottom"/>
          </w:tcPr>
          <w:p w14:paraId="1B35A5CB" w14:textId="58E04342" w:rsidR="00C849E9" w:rsidRPr="00C849E9" w:rsidRDefault="00C849E9" w:rsidP="00817D2E">
            <w:pPr>
              <w:spacing w:before="100" w:line="160" w:lineRule="exact"/>
              <w:ind w:right="113"/>
              <w:jc w:val="right"/>
              <w:rPr>
                <w:lang w:val="en-US"/>
              </w:rPr>
            </w:pPr>
            <w:r w:rsidRPr="00C849E9">
              <w:t>115</w:t>
            </w:r>
          </w:p>
        </w:tc>
        <w:tc>
          <w:tcPr>
            <w:tcW w:w="2832" w:type="dxa"/>
            <w:tcBorders>
              <w:left w:val="single" w:sz="6" w:space="0" w:color="000000"/>
            </w:tcBorders>
            <w:shd w:val="clear" w:color="auto" w:fill="auto"/>
            <w:vAlign w:val="bottom"/>
          </w:tcPr>
          <w:p w14:paraId="74261218" w14:textId="361AABEE" w:rsidR="00C849E9" w:rsidRPr="00EF06AA" w:rsidRDefault="00C849E9" w:rsidP="001D6BF5">
            <w:pPr>
              <w:spacing w:before="100" w:line="160" w:lineRule="exact"/>
              <w:ind w:left="170"/>
              <w:rPr>
                <w:i/>
                <w:color w:val="000000" w:themeColor="text1"/>
              </w:rPr>
            </w:pPr>
            <w:r w:rsidRPr="00EF06AA">
              <w:rPr>
                <w:i/>
                <w:color w:val="000000" w:themeColor="text1"/>
              </w:rPr>
              <w:t>Argentina</w:t>
            </w:r>
          </w:p>
        </w:tc>
      </w:tr>
      <w:tr w:rsidR="00C849E9" w:rsidRPr="00D21FE6" w14:paraId="08618603" w14:textId="77777777" w:rsidTr="00817D2E">
        <w:trPr>
          <w:cantSplit/>
        </w:trPr>
        <w:tc>
          <w:tcPr>
            <w:tcW w:w="2825" w:type="dxa"/>
            <w:shd w:val="clear" w:color="auto" w:fill="auto"/>
            <w:vAlign w:val="bottom"/>
          </w:tcPr>
          <w:p w14:paraId="1E18B5F9" w14:textId="384294FD" w:rsidR="00C849E9" w:rsidRPr="00EF06AA" w:rsidRDefault="00C849E9" w:rsidP="001D6BF5">
            <w:pPr>
              <w:spacing w:before="100" w:line="160" w:lineRule="exact"/>
              <w:ind w:left="113"/>
              <w:rPr>
                <w:color w:val="000000" w:themeColor="text1"/>
              </w:rPr>
            </w:pPr>
            <w:r w:rsidRPr="00EF06AA">
              <w:rPr>
                <w:color w:val="000000" w:themeColor="text1"/>
                <w:lang w:val="en-US"/>
              </w:rPr>
              <w:t>Канада</w:t>
            </w:r>
          </w:p>
        </w:tc>
        <w:tc>
          <w:tcPr>
            <w:tcW w:w="609" w:type="dxa"/>
            <w:tcBorders>
              <w:left w:val="single" w:sz="6" w:space="0" w:color="000000"/>
            </w:tcBorders>
            <w:shd w:val="clear" w:color="auto" w:fill="auto"/>
            <w:vAlign w:val="bottom"/>
          </w:tcPr>
          <w:p w14:paraId="3509C9BB" w14:textId="4E1AC372" w:rsidR="00C849E9" w:rsidRPr="002A0A1F" w:rsidRDefault="00C849E9" w:rsidP="00817D2E">
            <w:pPr>
              <w:spacing w:before="100" w:line="160" w:lineRule="exact"/>
              <w:ind w:right="113"/>
              <w:jc w:val="right"/>
              <w:rPr>
                <w:lang w:val="en-US"/>
              </w:rPr>
            </w:pPr>
            <w:r w:rsidRPr="002A0A1F">
              <w:rPr>
                <w:lang w:val="en-US"/>
              </w:rPr>
              <w:t>34,0</w:t>
            </w:r>
          </w:p>
        </w:tc>
        <w:tc>
          <w:tcPr>
            <w:tcW w:w="609" w:type="dxa"/>
            <w:tcBorders>
              <w:left w:val="single" w:sz="6" w:space="0" w:color="000000"/>
            </w:tcBorders>
            <w:shd w:val="clear" w:color="auto" w:fill="auto"/>
            <w:vAlign w:val="bottom"/>
          </w:tcPr>
          <w:p w14:paraId="538CCE38" w14:textId="2C16446C" w:rsidR="00C849E9" w:rsidRPr="00C849E9" w:rsidRDefault="00C849E9" w:rsidP="00817D2E">
            <w:pPr>
              <w:spacing w:before="100" w:line="160" w:lineRule="exact"/>
              <w:ind w:right="113"/>
              <w:jc w:val="right"/>
              <w:rPr>
                <w:lang w:val="en-US"/>
              </w:rPr>
            </w:pPr>
            <w:r w:rsidRPr="00C849E9">
              <w:rPr>
                <w:lang w:val="en-US"/>
              </w:rPr>
              <w:t>38,9</w:t>
            </w:r>
          </w:p>
        </w:tc>
        <w:tc>
          <w:tcPr>
            <w:tcW w:w="621" w:type="dxa"/>
            <w:tcBorders>
              <w:left w:val="single" w:sz="6" w:space="0" w:color="000000"/>
            </w:tcBorders>
            <w:shd w:val="clear" w:color="auto" w:fill="auto"/>
            <w:vAlign w:val="bottom"/>
          </w:tcPr>
          <w:p w14:paraId="5BD01887" w14:textId="0C4E22D7" w:rsidR="00C849E9" w:rsidRPr="00C849E9" w:rsidRDefault="00C849E9" w:rsidP="00817D2E">
            <w:pPr>
              <w:spacing w:before="100" w:line="160" w:lineRule="exact"/>
              <w:ind w:right="113"/>
              <w:jc w:val="right"/>
              <w:rPr>
                <w:lang w:val="en-US"/>
              </w:rPr>
            </w:pPr>
            <w:r w:rsidRPr="00C849E9">
              <w:rPr>
                <w:lang w:val="en-US"/>
              </w:rPr>
              <w:t>40,1</w:t>
            </w:r>
          </w:p>
        </w:tc>
        <w:tc>
          <w:tcPr>
            <w:tcW w:w="598" w:type="dxa"/>
            <w:tcBorders>
              <w:left w:val="single" w:sz="6" w:space="0" w:color="000000"/>
            </w:tcBorders>
            <w:shd w:val="clear" w:color="auto" w:fill="auto"/>
            <w:vAlign w:val="bottom"/>
          </w:tcPr>
          <w:p w14:paraId="5949D93E" w14:textId="59DACD0B" w:rsidR="00C849E9" w:rsidRPr="00C849E9" w:rsidRDefault="00C849E9" w:rsidP="00817D2E">
            <w:pPr>
              <w:spacing w:before="100" w:line="160" w:lineRule="exact"/>
              <w:ind w:right="113"/>
              <w:jc w:val="right"/>
              <w:rPr>
                <w:lang w:val="en-US"/>
              </w:rPr>
            </w:pPr>
            <w:r w:rsidRPr="00C849E9">
              <w:t>41,3</w:t>
            </w:r>
          </w:p>
        </w:tc>
        <w:tc>
          <w:tcPr>
            <w:tcW w:w="609" w:type="dxa"/>
            <w:tcBorders>
              <w:left w:val="single" w:sz="6" w:space="0" w:color="000000"/>
            </w:tcBorders>
            <w:shd w:val="clear" w:color="auto" w:fill="auto"/>
            <w:vAlign w:val="bottom"/>
          </w:tcPr>
          <w:p w14:paraId="01201670" w14:textId="221B1CA3" w:rsidR="00C849E9" w:rsidRPr="00C849E9" w:rsidRDefault="00C849E9" w:rsidP="00817D2E">
            <w:pPr>
              <w:spacing w:before="100" w:line="160" w:lineRule="exact"/>
              <w:ind w:right="113"/>
              <w:jc w:val="right"/>
              <w:rPr>
                <w:lang w:val="en-US"/>
              </w:rPr>
            </w:pPr>
            <w:r w:rsidRPr="00C849E9">
              <w:rPr>
                <w:lang w:val="en-US"/>
              </w:rPr>
              <w:t>11</w:t>
            </w:r>
            <w:r w:rsidRPr="00C849E9">
              <w:t>4</w:t>
            </w:r>
          </w:p>
        </w:tc>
        <w:tc>
          <w:tcPr>
            <w:tcW w:w="609" w:type="dxa"/>
            <w:tcBorders>
              <w:left w:val="single" w:sz="6" w:space="0" w:color="000000"/>
            </w:tcBorders>
            <w:shd w:val="clear" w:color="auto" w:fill="auto"/>
            <w:vAlign w:val="bottom"/>
          </w:tcPr>
          <w:p w14:paraId="47098447" w14:textId="2BC5D80A" w:rsidR="00C849E9" w:rsidRPr="00C849E9" w:rsidRDefault="00C849E9" w:rsidP="00817D2E">
            <w:pPr>
              <w:spacing w:before="100" w:line="160" w:lineRule="exact"/>
              <w:ind w:right="113"/>
              <w:jc w:val="right"/>
              <w:rPr>
                <w:lang w:val="en-US"/>
              </w:rPr>
            </w:pPr>
            <w:r w:rsidRPr="00C849E9">
              <w:rPr>
                <w:lang w:val="en-US"/>
              </w:rPr>
              <w:t>118</w:t>
            </w:r>
          </w:p>
        </w:tc>
        <w:tc>
          <w:tcPr>
            <w:tcW w:w="609" w:type="dxa"/>
            <w:tcBorders>
              <w:left w:val="single" w:sz="6" w:space="0" w:color="000000"/>
            </w:tcBorders>
            <w:shd w:val="clear" w:color="auto" w:fill="auto"/>
            <w:vAlign w:val="bottom"/>
          </w:tcPr>
          <w:p w14:paraId="53247D79" w14:textId="261DAEDB" w:rsidR="00C849E9" w:rsidRPr="00C849E9" w:rsidRDefault="00C849E9" w:rsidP="00817D2E">
            <w:pPr>
              <w:spacing w:before="100" w:line="160" w:lineRule="exact"/>
              <w:ind w:right="113"/>
              <w:jc w:val="right"/>
              <w:rPr>
                <w:lang w:val="en-US"/>
              </w:rPr>
            </w:pPr>
            <w:r w:rsidRPr="00C849E9">
              <w:t>121</w:t>
            </w:r>
          </w:p>
        </w:tc>
        <w:tc>
          <w:tcPr>
            <w:tcW w:w="2832" w:type="dxa"/>
            <w:tcBorders>
              <w:left w:val="single" w:sz="6" w:space="0" w:color="000000"/>
            </w:tcBorders>
            <w:shd w:val="clear" w:color="auto" w:fill="auto"/>
            <w:vAlign w:val="bottom"/>
          </w:tcPr>
          <w:p w14:paraId="39EE5C8E" w14:textId="3421CDAC" w:rsidR="00C849E9" w:rsidRPr="00EF06AA" w:rsidRDefault="00C849E9" w:rsidP="001D6BF5">
            <w:pPr>
              <w:spacing w:before="100" w:line="160" w:lineRule="exact"/>
              <w:ind w:left="170"/>
              <w:rPr>
                <w:i/>
                <w:color w:val="000000" w:themeColor="text1"/>
              </w:rPr>
            </w:pPr>
            <w:r w:rsidRPr="00EF06AA">
              <w:rPr>
                <w:i/>
                <w:color w:val="000000" w:themeColor="text1"/>
              </w:rPr>
              <w:t>Canada</w:t>
            </w:r>
          </w:p>
        </w:tc>
      </w:tr>
      <w:tr w:rsidR="00C849E9" w:rsidRPr="00D21FE6" w14:paraId="7862EC05" w14:textId="77777777" w:rsidTr="00817D2E">
        <w:trPr>
          <w:cantSplit/>
        </w:trPr>
        <w:tc>
          <w:tcPr>
            <w:tcW w:w="2825" w:type="dxa"/>
            <w:shd w:val="clear" w:color="auto" w:fill="auto"/>
            <w:vAlign w:val="bottom"/>
          </w:tcPr>
          <w:p w14:paraId="205ECD13" w14:textId="0FDC0027" w:rsidR="00C849E9" w:rsidRPr="00EF06AA" w:rsidRDefault="00C849E9" w:rsidP="001D6BF5">
            <w:pPr>
              <w:spacing w:before="100" w:line="160" w:lineRule="exact"/>
              <w:ind w:left="113"/>
              <w:rPr>
                <w:color w:val="000000" w:themeColor="text1"/>
              </w:rPr>
            </w:pPr>
            <w:r w:rsidRPr="00EF06AA">
              <w:rPr>
                <w:color w:val="000000" w:themeColor="text1"/>
                <w:lang w:val="en-US"/>
              </w:rPr>
              <w:t>Мексика</w:t>
            </w:r>
          </w:p>
        </w:tc>
        <w:tc>
          <w:tcPr>
            <w:tcW w:w="609" w:type="dxa"/>
            <w:tcBorders>
              <w:left w:val="single" w:sz="6" w:space="0" w:color="000000"/>
            </w:tcBorders>
            <w:shd w:val="clear" w:color="auto" w:fill="auto"/>
            <w:vAlign w:val="bottom"/>
          </w:tcPr>
          <w:p w14:paraId="6FEE1D47" w14:textId="41076EB9" w:rsidR="00C849E9" w:rsidRPr="002A0A1F" w:rsidRDefault="00C849E9" w:rsidP="00817D2E">
            <w:pPr>
              <w:spacing w:before="100" w:line="160" w:lineRule="exact"/>
              <w:ind w:right="113"/>
              <w:jc w:val="right"/>
              <w:rPr>
                <w:lang w:val="en-US"/>
              </w:rPr>
            </w:pPr>
            <w:r w:rsidRPr="002A0A1F">
              <w:rPr>
                <w:lang w:val="en-US"/>
              </w:rPr>
              <w:t>113,7</w:t>
            </w:r>
          </w:p>
        </w:tc>
        <w:tc>
          <w:tcPr>
            <w:tcW w:w="609" w:type="dxa"/>
            <w:tcBorders>
              <w:left w:val="single" w:sz="6" w:space="0" w:color="000000"/>
            </w:tcBorders>
            <w:shd w:val="clear" w:color="auto" w:fill="auto"/>
            <w:vAlign w:val="bottom"/>
          </w:tcPr>
          <w:p w14:paraId="1CE622A8" w14:textId="69B964A8" w:rsidR="00C849E9" w:rsidRPr="00C849E9" w:rsidRDefault="00C849E9" w:rsidP="00817D2E">
            <w:pPr>
              <w:spacing w:before="100" w:line="160" w:lineRule="exact"/>
              <w:ind w:right="113"/>
              <w:jc w:val="right"/>
              <w:rPr>
                <w:lang w:val="en-US"/>
              </w:rPr>
            </w:pPr>
            <w:r w:rsidRPr="00C849E9">
              <w:rPr>
                <w:lang w:val="en-US"/>
              </w:rPr>
              <w:t>130</w:t>
            </w:r>
            <w:r w:rsidRPr="00C849E9">
              <w:t>,</w:t>
            </w:r>
            <w:r w:rsidRPr="00C849E9">
              <w:rPr>
                <w:lang w:val="en-US"/>
              </w:rPr>
              <w:t>0</w:t>
            </w:r>
          </w:p>
        </w:tc>
        <w:tc>
          <w:tcPr>
            <w:tcW w:w="621" w:type="dxa"/>
            <w:tcBorders>
              <w:left w:val="single" w:sz="6" w:space="0" w:color="000000"/>
            </w:tcBorders>
            <w:shd w:val="clear" w:color="auto" w:fill="auto"/>
            <w:vAlign w:val="bottom"/>
          </w:tcPr>
          <w:p w14:paraId="43CC563B" w14:textId="1E78FE51" w:rsidR="00C849E9" w:rsidRPr="00C849E9" w:rsidRDefault="00C849E9" w:rsidP="00817D2E">
            <w:pPr>
              <w:spacing w:before="100" w:line="160" w:lineRule="exact"/>
              <w:ind w:right="113"/>
              <w:jc w:val="right"/>
              <w:rPr>
                <w:lang w:val="en-US"/>
              </w:rPr>
            </w:pPr>
            <w:r w:rsidRPr="00C849E9">
              <w:rPr>
                <w:lang w:val="en-US"/>
              </w:rPr>
              <w:t>131,1</w:t>
            </w:r>
          </w:p>
        </w:tc>
        <w:tc>
          <w:tcPr>
            <w:tcW w:w="598" w:type="dxa"/>
            <w:tcBorders>
              <w:left w:val="single" w:sz="6" w:space="0" w:color="000000"/>
            </w:tcBorders>
            <w:shd w:val="clear" w:color="auto" w:fill="auto"/>
            <w:vAlign w:val="bottom"/>
          </w:tcPr>
          <w:p w14:paraId="1114EF0D" w14:textId="6A2A65CA" w:rsidR="00C849E9" w:rsidRPr="00C849E9" w:rsidRDefault="00C849E9" w:rsidP="00817D2E">
            <w:pPr>
              <w:spacing w:before="100" w:line="160" w:lineRule="exact"/>
              <w:ind w:right="113"/>
              <w:jc w:val="right"/>
              <w:rPr>
                <w:lang w:val="en-US"/>
              </w:rPr>
            </w:pPr>
            <w:r w:rsidRPr="00C849E9">
              <w:rPr>
                <w:lang w:val="en-US"/>
              </w:rPr>
              <w:t>132,3</w:t>
            </w:r>
          </w:p>
        </w:tc>
        <w:tc>
          <w:tcPr>
            <w:tcW w:w="609" w:type="dxa"/>
            <w:tcBorders>
              <w:left w:val="single" w:sz="6" w:space="0" w:color="000000"/>
            </w:tcBorders>
            <w:shd w:val="clear" w:color="auto" w:fill="auto"/>
            <w:vAlign w:val="bottom"/>
          </w:tcPr>
          <w:p w14:paraId="6B23827D" w14:textId="64EE9876" w:rsidR="00C849E9" w:rsidRPr="00C849E9" w:rsidRDefault="00C849E9" w:rsidP="00817D2E">
            <w:pPr>
              <w:spacing w:before="100" w:line="160" w:lineRule="exact"/>
              <w:ind w:right="113"/>
              <w:jc w:val="right"/>
              <w:rPr>
                <w:lang w:val="en-US"/>
              </w:rPr>
            </w:pPr>
            <w:r w:rsidRPr="00C849E9">
              <w:rPr>
                <w:lang w:val="en-US"/>
              </w:rPr>
              <w:t>114</w:t>
            </w:r>
          </w:p>
        </w:tc>
        <w:tc>
          <w:tcPr>
            <w:tcW w:w="609" w:type="dxa"/>
            <w:tcBorders>
              <w:left w:val="single" w:sz="6" w:space="0" w:color="000000"/>
            </w:tcBorders>
            <w:shd w:val="clear" w:color="auto" w:fill="auto"/>
            <w:vAlign w:val="bottom"/>
          </w:tcPr>
          <w:p w14:paraId="4C51DB2A" w14:textId="4D8C13F0" w:rsidR="00C849E9" w:rsidRPr="00C849E9" w:rsidRDefault="00C849E9" w:rsidP="00817D2E">
            <w:pPr>
              <w:spacing w:before="100" w:line="160" w:lineRule="exact"/>
              <w:ind w:right="113"/>
              <w:jc w:val="right"/>
              <w:rPr>
                <w:lang w:val="en-US"/>
              </w:rPr>
            </w:pPr>
            <w:r w:rsidRPr="00C849E9">
              <w:rPr>
                <w:lang w:val="en-US"/>
              </w:rPr>
              <w:t>115</w:t>
            </w:r>
          </w:p>
        </w:tc>
        <w:tc>
          <w:tcPr>
            <w:tcW w:w="609" w:type="dxa"/>
            <w:tcBorders>
              <w:left w:val="single" w:sz="6" w:space="0" w:color="000000"/>
            </w:tcBorders>
            <w:shd w:val="clear" w:color="auto" w:fill="auto"/>
            <w:vAlign w:val="bottom"/>
          </w:tcPr>
          <w:p w14:paraId="7B51A781" w14:textId="37ABD55E" w:rsidR="00C849E9" w:rsidRPr="00C849E9" w:rsidRDefault="00C849E9" w:rsidP="00817D2E">
            <w:pPr>
              <w:spacing w:before="100" w:line="160" w:lineRule="exact"/>
              <w:ind w:right="113"/>
              <w:jc w:val="right"/>
              <w:rPr>
                <w:lang w:val="en-US"/>
              </w:rPr>
            </w:pPr>
            <w:r w:rsidRPr="00C849E9">
              <w:rPr>
                <w:lang w:val="en-US"/>
              </w:rPr>
              <w:t>116</w:t>
            </w:r>
          </w:p>
        </w:tc>
        <w:tc>
          <w:tcPr>
            <w:tcW w:w="2832" w:type="dxa"/>
            <w:tcBorders>
              <w:left w:val="single" w:sz="6" w:space="0" w:color="000000"/>
            </w:tcBorders>
            <w:shd w:val="clear" w:color="auto" w:fill="auto"/>
            <w:vAlign w:val="bottom"/>
          </w:tcPr>
          <w:p w14:paraId="06940A7C" w14:textId="4DC7BD74" w:rsidR="00C849E9" w:rsidRPr="00EF06AA" w:rsidRDefault="00C849E9" w:rsidP="001D6BF5">
            <w:pPr>
              <w:spacing w:before="100" w:line="160" w:lineRule="exact"/>
              <w:ind w:left="170"/>
              <w:rPr>
                <w:i/>
                <w:color w:val="000000" w:themeColor="text1"/>
              </w:rPr>
            </w:pPr>
            <w:r w:rsidRPr="00EF06AA">
              <w:rPr>
                <w:i/>
                <w:color w:val="000000" w:themeColor="text1"/>
              </w:rPr>
              <w:t>Mexico</w:t>
            </w:r>
          </w:p>
        </w:tc>
      </w:tr>
      <w:tr w:rsidR="00C849E9" w:rsidRPr="00D21FE6" w14:paraId="6C1F6D83" w14:textId="77777777" w:rsidTr="00817D2E">
        <w:trPr>
          <w:cantSplit/>
        </w:trPr>
        <w:tc>
          <w:tcPr>
            <w:tcW w:w="2825" w:type="dxa"/>
            <w:shd w:val="clear" w:color="auto" w:fill="auto"/>
            <w:vAlign w:val="bottom"/>
          </w:tcPr>
          <w:p w14:paraId="060565C5" w14:textId="02BBE821" w:rsidR="00C849E9" w:rsidRPr="00EF06AA" w:rsidRDefault="00C849E9" w:rsidP="001D6BF5">
            <w:pPr>
              <w:spacing w:before="100" w:line="160" w:lineRule="exact"/>
              <w:ind w:left="113"/>
              <w:rPr>
                <w:color w:val="000000" w:themeColor="text1"/>
              </w:rPr>
            </w:pPr>
            <w:r w:rsidRPr="00EF06AA">
              <w:rPr>
                <w:color w:val="000000" w:themeColor="text1"/>
                <w:lang w:val="en-US"/>
              </w:rPr>
              <w:t>Норвегия</w:t>
            </w:r>
          </w:p>
        </w:tc>
        <w:tc>
          <w:tcPr>
            <w:tcW w:w="609" w:type="dxa"/>
            <w:tcBorders>
              <w:left w:val="single" w:sz="6" w:space="0" w:color="000000"/>
            </w:tcBorders>
            <w:shd w:val="clear" w:color="auto" w:fill="auto"/>
            <w:vAlign w:val="bottom"/>
          </w:tcPr>
          <w:p w14:paraId="181DE40D" w14:textId="61903034" w:rsidR="00C849E9" w:rsidRPr="002A0A1F" w:rsidRDefault="00C849E9" w:rsidP="00817D2E">
            <w:pPr>
              <w:spacing w:before="100" w:line="160" w:lineRule="exact"/>
              <w:ind w:right="113"/>
              <w:jc w:val="right"/>
              <w:rPr>
                <w:lang w:val="en-US"/>
              </w:rPr>
            </w:pPr>
            <w:r w:rsidRPr="002A0A1F">
              <w:rPr>
                <w:lang w:val="en-US"/>
              </w:rPr>
              <w:t>4,9</w:t>
            </w:r>
          </w:p>
        </w:tc>
        <w:tc>
          <w:tcPr>
            <w:tcW w:w="609" w:type="dxa"/>
            <w:tcBorders>
              <w:left w:val="single" w:sz="6" w:space="0" w:color="000000"/>
            </w:tcBorders>
            <w:shd w:val="clear" w:color="auto" w:fill="auto"/>
            <w:vAlign w:val="bottom"/>
          </w:tcPr>
          <w:p w14:paraId="4DC28403" w14:textId="6EEBDF3D" w:rsidR="00C849E9" w:rsidRPr="00C849E9" w:rsidRDefault="00C849E9" w:rsidP="00817D2E">
            <w:pPr>
              <w:spacing w:before="100" w:line="160" w:lineRule="exact"/>
              <w:ind w:right="113"/>
              <w:jc w:val="right"/>
              <w:rPr>
                <w:lang w:val="en-US"/>
              </w:rPr>
            </w:pPr>
            <w:r w:rsidRPr="00C849E9">
              <w:rPr>
                <w:lang w:val="en-US"/>
              </w:rPr>
              <w:t>5,4</w:t>
            </w:r>
          </w:p>
        </w:tc>
        <w:tc>
          <w:tcPr>
            <w:tcW w:w="621" w:type="dxa"/>
            <w:tcBorders>
              <w:left w:val="single" w:sz="6" w:space="0" w:color="000000"/>
            </w:tcBorders>
            <w:shd w:val="clear" w:color="auto" w:fill="auto"/>
            <w:vAlign w:val="bottom"/>
          </w:tcPr>
          <w:p w14:paraId="3A4F5742" w14:textId="5364D9CC" w:rsidR="00C849E9" w:rsidRPr="00C849E9" w:rsidRDefault="00C849E9" w:rsidP="00817D2E">
            <w:pPr>
              <w:spacing w:before="100" w:line="160" w:lineRule="exact"/>
              <w:ind w:right="113"/>
              <w:jc w:val="right"/>
              <w:rPr>
                <w:lang w:val="en-US"/>
              </w:rPr>
            </w:pPr>
            <w:r w:rsidRPr="00C849E9">
              <w:rPr>
                <w:lang w:val="en-US"/>
              </w:rPr>
              <w:t>5,5</w:t>
            </w:r>
          </w:p>
        </w:tc>
        <w:tc>
          <w:tcPr>
            <w:tcW w:w="598" w:type="dxa"/>
            <w:tcBorders>
              <w:left w:val="single" w:sz="6" w:space="0" w:color="000000"/>
            </w:tcBorders>
            <w:shd w:val="clear" w:color="auto" w:fill="auto"/>
            <w:vAlign w:val="bottom"/>
          </w:tcPr>
          <w:p w14:paraId="10D35599" w14:textId="3FE66B57" w:rsidR="00C849E9" w:rsidRPr="00C849E9" w:rsidRDefault="00C849E9" w:rsidP="00817D2E">
            <w:pPr>
              <w:spacing w:before="100" w:line="160" w:lineRule="exact"/>
              <w:ind w:right="113"/>
              <w:jc w:val="right"/>
              <w:rPr>
                <w:lang w:val="en-US"/>
              </w:rPr>
            </w:pPr>
            <w:r w:rsidRPr="00C849E9">
              <w:t>5,5</w:t>
            </w:r>
          </w:p>
        </w:tc>
        <w:tc>
          <w:tcPr>
            <w:tcW w:w="609" w:type="dxa"/>
            <w:tcBorders>
              <w:left w:val="single" w:sz="6" w:space="0" w:color="000000"/>
            </w:tcBorders>
            <w:shd w:val="clear" w:color="auto" w:fill="auto"/>
            <w:vAlign w:val="bottom"/>
          </w:tcPr>
          <w:p w14:paraId="16878129" w14:textId="67D01037" w:rsidR="00C849E9" w:rsidRPr="00C849E9" w:rsidRDefault="00C849E9" w:rsidP="00817D2E">
            <w:pPr>
              <w:spacing w:before="100" w:line="160" w:lineRule="exact"/>
              <w:ind w:right="113"/>
              <w:jc w:val="right"/>
              <w:rPr>
                <w:lang w:val="en-US"/>
              </w:rPr>
            </w:pPr>
            <w:r w:rsidRPr="00C849E9">
              <w:rPr>
                <w:lang w:val="en-US"/>
              </w:rPr>
              <w:t>111</w:t>
            </w:r>
          </w:p>
        </w:tc>
        <w:tc>
          <w:tcPr>
            <w:tcW w:w="609" w:type="dxa"/>
            <w:tcBorders>
              <w:left w:val="single" w:sz="6" w:space="0" w:color="000000"/>
            </w:tcBorders>
            <w:shd w:val="clear" w:color="auto" w:fill="auto"/>
            <w:vAlign w:val="bottom"/>
          </w:tcPr>
          <w:p w14:paraId="6772CCAC" w14:textId="249F701B" w:rsidR="00C849E9" w:rsidRPr="00C849E9" w:rsidRDefault="00C849E9" w:rsidP="00817D2E">
            <w:pPr>
              <w:spacing w:before="100" w:line="160" w:lineRule="exact"/>
              <w:ind w:right="113"/>
              <w:jc w:val="right"/>
              <w:rPr>
                <w:lang w:val="en-US"/>
              </w:rPr>
            </w:pPr>
            <w:r w:rsidRPr="00C849E9">
              <w:rPr>
                <w:lang w:val="en-US"/>
              </w:rPr>
              <w:t>112</w:t>
            </w:r>
          </w:p>
        </w:tc>
        <w:tc>
          <w:tcPr>
            <w:tcW w:w="609" w:type="dxa"/>
            <w:tcBorders>
              <w:left w:val="single" w:sz="6" w:space="0" w:color="000000"/>
            </w:tcBorders>
            <w:shd w:val="clear" w:color="auto" w:fill="auto"/>
            <w:vAlign w:val="bottom"/>
          </w:tcPr>
          <w:p w14:paraId="3A22C6F7" w14:textId="758B1C7D" w:rsidR="00C849E9" w:rsidRPr="00C849E9" w:rsidRDefault="00C849E9" w:rsidP="00817D2E">
            <w:pPr>
              <w:spacing w:before="100" w:line="160" w:lineRule="exact"/>
              <w:ind w:right="113"/>
              <w:jc w:val="right"/>
              <w:rPr>
                <w:lang w:val="en-US"/>
              </w:rPr>
            </w:pPr>
            <w:r w:rsidRPr="00C849E9">
              <w:t>114</w:t>
            </w:r>
          </w:p>
        </w:tc>
        <w:tc>
          <w:tcPr>
            <w:tcW w:w="2832" w:type="dxa"/>
            <w:tcBorders>
              <w:left w:val="single" w:sz="6" w:space="0" w:color="000000"/>
            </w:tcBorders>
            <w:shd w:val="clear" w:color="auto" w:fill="auto"/>
            <w:vAlign w:val="bottom"/>
          </w:tcPr>
          <w:p w14:paraId="6337BB75" w14:textId="3A8B097F" w:rsidR="00C849E9" w:rsidRPr="00EF06AA" w:rsidRDefault="00C849E9" w:rsidP="001D6BF5">
            <w:pPr>
              <w:spacing w:before="100" w:line="160" w:lineRule="exact"/>
              <w:ind w:left="170"/>
              <w:rPr>
                <w:i/>
                <w:color w:val="000000" w:themeColor="text1"/>
              </w:rPr>
            </w:pPr>
            <w:r w:rsidRPr="00EF06AA">
              <w:rPr>
                <w:i/>
                <w:color w:val="000000" w:themeColor="text1"/>
              </w:rPr>
              <w:t>Norway</w:t>
            </w:r>
          </w:p>
        </w:tc>
      </w:tr>
      <w:tr w:rsidR="00C849E9" w:rsidRPr="00D21FE6" w14:paraId="307CF8BE" w14:textId="77777777" w:rsidTr="00817D2E">
        <w:trPr>
          <w:cantSplit/>
        </w:trPr>
        <w:tc>
          <w:tcPr>
            <w:tcW w:w="2825" w:type="dxa"/>
            <w:shd w:val="clear" w:color="auto" w:fill="auto"/>
            <w:vAlign w:val="bottom"/>
          </w:tcPr>
          <w:p w14:paraId="0CB93E04" w14:textId="02F8100D" w:rsidR="00C849E9" w:rsidRPr="00EF06AA" w:rsidRDefault="00C849E9" w:rsidP="001D6BF5">
            <w:pPr>
              <w:spacing w:before="100" w:line="160" w:lineRule="exact"/>
              <w:ind w:left="113"/>
              <w:rPr>
                <w:color w:val="000000" w:themeColor="text1"/>
              </w:rPr>
            </w:pPr>
            <w:r w:rsidRPr="00EF06AA">
              <w:rPr>
                <w:color w:val="000000" w:themeColor="text1"/>
                <w:lang w:val="en-US"/>
              </w:rPr>
              <w:t>Республика Корея</w:t>
            </w:r>
          </w:p>
        </w:tc>
        <w:tc>
          <w:tcPr>
            <w:tcW w:w="609" w:type="dxa"/>
            <w:tcBorders>
              <w:left w:val="single" w:sz="6" w:space="0" w:color="000000"/>
            </w:tcBorders>
            <w:shd w:val="clear" w:color="auto" w:fill="auto"/>
            <w:vAlign w:val="bottom"/>
          </w:tcPr>
          <w:p w14:paraId="398CEA02" w14:textId="30E6C8FE" w:rsidR="00C849E9" w:rsidRPr="002A0A1F" w:rsidRDefault="00C849E9" w:rsidP="00817D2E">
            <w:pPr>
              <w:spacing w:before="100" w:line="160" w:lineRule="exact"/>
              <w:ind w:right="113"/>
              <w:jc w:val="right"/>
              <w:rPr>
                <w:lang w:val="en-US"/>
              </w:rPr>
            </w:pPr>
            <w:r w:rsidRPr="002A0A1F">
              <w:rPr>
                <w:lang w:val="en-US"/>
              </w:rPr>
              <w:t>49,6</w:t>
            </w:r>
          </w:p>
        </w:tc>
        <w:tc>
          <w:tcPr>
            <w:tcW w:w="609" w:type="dxa"/>
            <w:tcBorders>
              <w:left w:val="single" w:sz="6" w:space="0" w:color="000000"/>
            </w:tcBorders>
            <w:shd w:val="clear" w:color="auto" w:fill="auto"/>
            <w:vAlign w:val="bottom"/>
          </w:tcPr>
          <w:p w14:paraId="6DFA1E4C" w14:textId="0A4746C2" w:rsidR="00C849E9" w:rsidRPr="00C849E9" w:rsidRDefault="00C849E9" w:rsidP="00817D2E">
            <w:pPr>
              <w:spacing w:before="100" w:line="160" w:lineRule="exact"/>
              <w:ind w:right="113"/>
              <w:jc w:val="right"/>
              <w:rPr>
                <w:lang w:val="en-US"/>
              </w:rPr>
            </w:pPr>
            <w:r w:rsidRPr="00C849E9">
              <w:rPr>
                <w:lang w:val="en-US"/>
              </w:rPr>
              <w:t>51,7</w:t>
            </w:r>
          </w:p>
        </w:tc>
        <w:tc>
          <w:tcPr>
            <w:tcW w:w="621" w:type="dxa"/>
            <w:tcBorders>
              <w:left w:val="single" w:sz="6" w:space="0" w:color="000000"/>
            </w:tcBorders>
            <w:shd w:val="clear" w:color="auto" w:fill="auto"/>
            <w:vAlign w:val="bottom"/>
          </w:tcPr>
          <w:p w14:paraId="2F694611" w14:textId="17D56297" w:rsidR="00C849E9" w:rsidRPr="00C849E9" w:rsidRDefault="00C849E9" w:rsidP="00817D2E">
            <w:pPr>
              <w:spacing w:before="100" w:line="160" w:lineRule="exact"/>
              <w:ind w:right="113"/>
              <w:jc w:val="right"/>
              <w:rPr>
                <w:lang w:val="en-US"/>
              </w:rPr>
            </w:pPr>
            <w:r w:rsidRPr="00C849E9">
              <w:rPr>
                <w:lang w:val="en-US"/>
              </w:rPr>
              <w:t>51,7</w:t>
            </w:r>
          </w:p>
        </w:tc>
        <w:tc>
          <w:tcPr>
            <w:tcW w:w="598" w:type="dxa"/>
            <w:tcBorders>
              <w:left w:val="single" w:sz="6" w:space="0" w:color="000000"/>
            </w:tcBorders>
            <w:shd w:val="clear" w:color="auto" w:fill="auto"/>
            <w:vAlign w:val="bottom"/>
          </w:tcPr>
          <w:p w14:paraId="74B1C8C6" w14:textId="159B29EA" w:rsidR="00C849E9" w:rsidRPr="00C849E9" w:rsidRDefault="00C849E9" w:rsidP="00817D2E">
            <w:pPr>
              <w:spacing w:before="100" w:line="160" w:lineRule="exact"/>
              <w:ind w:right="113"/>
              <w:jc w:val="right"/>
              <w:rPr>
                <w:lang w:val="en-US"/>
              </w:rPr>
            </w:pPr>
            <w:r w:rsidRPr="00C849E9">
              <w:rPr>
                <w:lang w:val="en-US"/>
              </w:rPr>
              <w:t>51,8</w:t>
            </w:r>
          </w:p>
        </w:tc>
        <w:tc>
          <w:tcPr>
            <w:tcW w:w="609" w:type="dxa"/>
            <w:tcBorders>
              <w:left w:val="single" w:sz="6" w:space="0" w:color="000000"/>
            </w:tcBorders>
            <w:shd w:val="clear" w:color="auto" w:fill="auto"/>
            <w:vAlign w:val="bottom"/>
          </w:tcPr>
          <w:p w14:paraId="63704286" w14:textId="2CDAD508" w:rsidR="00C849E9" w:rsidRPr="00C849E9" w:rsidRDefault="00C849E9" w:rsidP="00817D2E">
            <w:pPr>
              <w:spacing w:before="100" w:line="160" w:lineRule="exact"/>
              <w:ind w:right="113"/>
              <w:jc w:val="right"/>
              <w:rPr>
                <w:lang w:val="en-US"/>
              </w:rPr>
            </w:pPr>
            <w:r w:rsidRPr="00C849E9">
              <w:rPr>
                <w:lang w:val="en-US"/>
              </w:rPr>
              <w:t>104</w:t>
            </w:r>
          </w:p>
        </w:tc>
        <w:tc>
          <w:tcPr>
            <w:tcW w:w="609" w:type="dxa"/>
            <w:tcBorders>
              <w:left w:val="single" w:sz="6" w:space="0" w:color="000000"/>
            </w:tcBorders>
            <w:shd w:val="clear" w:color="auto" w:fill="auto"/>
            <w:vAlign w:val="bottom"/>
          </w:tcPr>
          <w:p w14:paraId="64B4EC6A" w14:textId="3585DC6C" w:rsidR="00C849E9" w:rsidRPr="00C849E9" w:rsidRDefault="00C849E9" w:rsidP="00817D2E">
            <w:pPr>
              <w:spacing w:before="100" w:line="160" w:lineRule="exact"/>
              <w:ind w:right="113"/>
              <w:jc w:val="right"/>
              <w:rPr>
                <w:lang w:val="en-US"/>
              </w:rPr>
            </w:pPr>
            <w:r w:rsidRPr="00C849E9">
              <w:rPr>
                <w:lang w:val="en-US"/>
              </w:rPr>
              <w:t>104</w:t>
            </w:r>
          </w:p>
        </w:tc>
        <w:tc>
          <w:tcPr>
            <w:tcW w:w="609" w:type="dxa"/>
            <w:tcBorders>
              <w:left w:val="single" w:sz="6" w:space="0" w:color="000000"/>
            </w:tcBorders>
            <w:shd w:val="clear" w:color="auto" w:fill="auto"/>
            <w:vAlign w:val="bottom"/>
          </w:tcPr>
          <w:p w14:paraId="0BDE8144" w14:textId="42DC1B8A" w:rsidR="00C849E9" w:rsidRPr="00C849E9" w:rsidRDefault="00C849E9" w:rsidP="00817D2E">
            <w:pPr>
              <w:spacing w:before="100" w:line="160" w:lineRule="exact"/>
              <w:ind w:right="113"/>
              <w:jc w:val="right"/>
              <w:rPr>
                <w:lang w:val="en-US"/>
              </w:rPr>
            </w:pPr>
            <w:r w:rsidRPr="00C849E9">
              <w:rPr>
                <w:lang w:val="en-US"/>
              </w:rPr>
              <w:t>104</w:t>
            </w:r>
          </w:p>
        </w:tc>
        <w:tc>
          <w:tcPr>
            <w:tcW w:w="2832" w:type="dxa"/>
            <w:tcBorders>
              <w:left w:val="single" w:sz="6" w:space="0" w:color="000000"/>
            </w:tcBorders>
            <w:shd w:val="clear" w:color="auto" w:fill="auto"/>
            <w:vAlign w:val="bottom"/>
          </w:tcPr>
          <w:p w14:paraId="7211D09D" w14:textId="62CA5100" w:rsidR="00C849E9" w:rsidRPr="00EF06AA" w:rsidRDefault="00C849E9" w:rsidP="001D6BF5">
            <w:pPr>
              <w:spacing w:before="100" w:line="160" w:lineRule="exact"/>
              <w:ind w:left="170"/>
              <w:rPr>
                <w:i/>
                <w:color w:val="000000" w:themeColor="text1"/>
              </w:rPr>
            </w:pPr>
            <w:r w:rsidRPr="00EF06AA">
              <w:rPr>
                <w:i/>
                <w:color w:val="000000" w:themeColor="text1"/>
              </w:rPr>
              <w:t>Republic of Korea</w:t>
            </w:r>
          </w:p>
        </w:tc>
      </w:tr>
      <w:tr w:rsidR="00C849E9" w:rsidRPr="00D21FE6" w14:paraId="693AAC29" w14:textId="77777777" w:rsidTr="00817D2E">
        <w:trPr>
          <w:cantSplit/>
        </w:trPr>
        <w:tc>
          <w:tcPr>
            <w:tcW w:w="2825" w:type="dxa"/>
            <w:shd w:val="clear" w:color="auto" w:fill="auto"/>
            <w:vAlign w:val="bottom"/>
          </w:tcPr>
          <w:p w14:paraId="455F6578" w14:textId="045BB5E9" w:rsidR="00C849E9" w:rsidRPr="00EF06AA" w:rsidRDefault="00C849E9" w:rsidP="001D6BF5">
            <w:pPr>
              <w:spacing w:before="100" w:line="160" w:lineRule="exact"/>
              <w:ind w:left="113"/>
              <w:rPr>
                <w:color w:val="000000" w:themeColor="text1"/>
              </w:rPr>
            </w:pPr>
            <w:r w:rsidRPr="00EF06AA">
              <w:rPr>
                <w:color w:val="000000" w:themeColor="text1"/>
                <w:lang w:val="en-US"/>
              </w:rPr>
              <w:t xml:space="preserve">Соединенное Королевство </w:t>
            </w:r>
            <w:r w:rsidRPr="00EF06AA">
              <w:rPr>
                <w:color w:val="000000" w:themeColor="text1"/>
              </w:rPr>
              <w:br/>
            </w:r>
            <w:r w:rsidRPr="00EF06AA">
              <w:rPr>
                <w:color w:val="000000" w:themeColor="text1"/>
                <w:lang w:val="en-US"/>
              </w:rPr>
              <w:t>(Великобритания)</w:t>
            </w:r>
          </w:p>
        </w:tc>
        <w:tc>
          <w:tcPr>
            <w:tcW w:w="609" w:type="dxa"/>
            <w:tcBorders>
              <w:left w:val="single" w:sz="6" w:space="0" w:color="000000"/>
            </w:tcBorders>
            <w:shd w:val="clear" w:color="auto" w:fill="auto"/>
            <w:vAlign w:val="bottom"/>
          </w:tcPr>
          <w:p w14:paraId="77C47B44" w14:textId="227BAF97" w:rsidR="00C849E9" w:rsidRPr="002A0A1F" w:rsidRDefault="00C849E9" w:rsidP="00817D2E">
            <w:pPr>
              <w:spacing w:before="100" w:line="160" w:lineRule="exact"/>
              <w:ind w:right="113"/>
              <w:jc w:val="right"/>
              <w:rPr>
                <w:lang w:val="en-US"/>
              </w:rPr>
            </w:pPr>
            <w:r w:rsidRPr="002A0A1F">
              <w:rPr>
                <w:lang w:val="en-US"/>
              </w:rPr>
              <w:t>62,8</w:t>
            </w:r>
          </w:p>
        </w:tc>
        <w:tc>
          <w:tcPr>
            <w:tcW w:w="609" w:type="dxa"/>
            <w:tcBorders>
              <w:left w:val="single" w:sz="6" w:space="0" w:color="000000"/>
            </w:tcBorders>
            <w:shd w:val="clear" w:color="auto" w:fill="auto"/>
            <w:vAlign w:val="bottom"/>
          </w:tcPr>
          <w:p w14:paraId="47B9D544" w14:textId="1241B61E" w:rsidR="00C849E9" w:rsidRPr="00C849E9" w:rsidRDefault="00C849E9" w:rsidP="00817D2E">
            <w:pPr>
              <w:spacing w:before="100" w:line="160" w:lineRule="exact"/>
              <w:ind w:right="113"/>
              <w:jc w:val="right"/>
              <w:rPr>
                <w:lang w:val="en-US"/>
              </w:rPr>
            </w:pPr>
            <w:r w:rsidRPr="00C849E9">
              <w:rPr>
                <w:lang w:val="en-US"/>
              </w:rPr>
              <w:t>67,6</w:t>
            </w:r>
          </w:p>
        </w:tc>
        <w:tc>
          <w:tcPr>
            <w:tcW w:w="621" w:type="dxa"/>
            <w:tcBorders>
              <w:left w:val="single" w:sz="6" w:space="0" w:color="000000"/>
            </w:tcBorders>
            <w:shd w:val="clear" w:color="auto" w:fill="auto"/>
            <w:vAlign w:val="bottom"/>
          </w:tcPr>
          <w:p w14:paraId="3F376B65" w14:textId="222C33FF" w:rsidR="00C849E9" w:rsidRPr="00C849E9" w:rsidRDefault="00C849E9" w:rsidP="00817D2E">
            <w:pPr>
              <w:spacing w:before="100" w:line="160" w:lineRule="exact"/>
              <w:ind w:right="113"/>
              <w:jc w:val="right"/>
              <w:rPr>
                <w:lang w:val="en-US"/>
              </w:rPr>
            </w:pPr>
            <w:r w:rsidRPr="00C849E9">
              <w:t>68,3</w:t>
            </w:r>
            <w:r w:rsidRPr="00C849E9">
              <w:rPr>
                <w:lang w:val="en-US"/>
              </w:rPr>
              <w:t> </w:t>
            </w:r>
          </w:p>
        </w:tc>
        <w:tc>
          <w:tcPr>
            <w:tcW w:w="598" w:type="dxa"/>
            <w:tcBorders>
              <w:left w:val="single" w:sz="6" w:space="0" w:color="000000"/>
            </w:tcBorders>
            <w:shd w:val="clear" w:color="auto" w:fill="auto"/>
            <w:vAlign w:val="bottom"/>
          </w:tcPr>
          <w:p w14:paraId="4C1FC56D" w14:textId="1005E76F" w:rsidR="00C849E9" w:rsidRPr="00C849E9" w:rsidRDefault="00C849E9" w:rsidP="00817D2E">
            <w:pPr>
              <w:spacing w:before="100" w:line="160" w:lineRule="exact"/>
              <w:ind w:right="113"/>
              <w:jc w:val="right"/>
              <w:rPr>
                <w:lang w:val="en-US"/>
              </w:rPr>
            </w:pPr>
            <w:r w:rsidRPr="00C849E9">
              <w:rPr>
                <w:lang w:val="en-US"/>
              </w:rPr>
              <w:t>...</w:t>
            </w:r>
          </w:p>
        </w:tc>
        <w:tc>
          <w:tcPr>
            <w:tcW w:w="609" w:type="dxa"/>
            <w:tcBorders>
              <w:left w:val="single" w:sz="6" w:space="0" w:color="000000"/>
            </w:tcBorders>
            <w:shd w:val="clear" w:color="auto" w:fill="auto"/>
            <w:vAlign w:val="bottom"/>
          </w:tcPr>
          <w:p w14:paraId="79E5C83A" w14:textId="17F251E8" w:rsidR="00C849E9" w:rsidRPr="00C849E9" w:rsidRDefault="00C849E9" w:rsidP="00817D2E">
            <w:pPr>
              <w:spacing w:before="100" w:line="160" w:lineRule="exact"/>
              <w:ind w:right="113"/>
              <w:jc w:val="right"/>
              <w:rPr>
                <w:lang w:val="en-US"/>
              </w:rPr>
            </w:pPr>
            <w:r w:rsidRPr="00C849E9">
              <w:rPr>
                <w:lang w:val="en-US"/>
              </w:rPr>
              <w:t>108</w:t>
            </w:r>
          </w:p>
        </w:tc>
        <w:tc>
          <w:tcPr>
            <w:tcW w:w="609" w:type="dxa"/>
            <w:tcBorders>
              <w:left w:val="single" w:sz="6" w:space="0" w:color="000000"/>
            </w:tcBorders>
            <w:shd w:val="clear" w:color="auto" w:fill="auto"/>
            <w:vAlign w:val="bottom"/>
          </w:tcPr>
          <w:p w14:paraId="7F3F4CE8" w14:textId="2B9EDB71" w:rsidR="00C849E9" w:rsidRPr="00C849E9" w:rsidRDefault="00C849E9" w:rsidP="00817D2E">
            <w:pPr>
              <w:spacing w:before="100" w:line="160" w:lineRule="exact"/>
              <w:ind w:right="113"/>
              <w:jc w:val="right"/>
              <w:rPr>
                <w:lang w:val="en-US"/>
              </w:rPr>
            </w:pPr>
            <w:r w:rsidRPr="00C849E9">
              <w:t>109</w:t>
            </w:r>
          </w:p>
        </w:tc>
        <w:tc>
          <w:tcPr>
            <w:tcW w:w="609" w:type="dxa"/>
            <w:tcBorders>
              <w:left w:val="single" w:sz="6" w:space="0" w:color="000000"/>
            </w:tcBorders>
            <w:shd w:val="clear" w:color="auto" w:fill="auto"/>
            <w:vAlign w:val="bottom"/>
          </w:tcPr>
          <w:p w14:paraId="3A765997" w14:textId="4828D067" w:rsidR="00C849E9" w:rsidRPr="00C849E9" w:rsidRDefault="00C849E9" w:rsidP="00817D2E">
            <w:pPr>
              <w:spacing w:before="100" w:line="160" w:lineRule="exact"/>
              <w:ind w:right="113"/>
              <w:jc w:val="right"/>
              <w:rPr>
                <w:lang w:val="en-US"/>
              </w:rPr>
            </w:pPr>
            <w:r w:rsidRPr="00C849E9">
              <w:rPr>
                <w:lang w:val="en-US"/>
              </w:rPr>
              <w:t>...</w:t>
            </w:r>
          </w:p>
        </w:tc>
        <w:tc>
          <w:tcPr>
            <w:tcW w:w="2832" w:type="dxa"/>
            <w:tcBorders>
              <w:left w:val="single" w:sz="6" w:space="0" w:color="000000"/>
            </w:tcBorders>
            <w:shd w:val="clear" w:color="auto" w:fill="auto"/>
            <w:vAlign w:val="bottom"/>
          </w:tcPr>
          <w:p w14:paraId="6957D2B0" w14:textId="65444219" w:rsidR="00C849E9" w:rsidRPr="00EF06AA" w:rsidRDefault="00C849E9" w:rsidP="001D6BF5">
            <w:pPr>
              <w:spacing w:before="100" w:line="160" w:lineRule="exact"/>
              <w:ind w:left="170"/>
              <w:rPr>
                <w:i/>
                <w:color w:val="000000" w:themeColor="text1"/>
              </w:rPr>
            </w:pPr>
            <w:r w:rsidRPr="00EF06AA">
              <w:rPr>
                <w:i/>
                <w:color w:val="000000" w:themeColor="text1"/>
                <w:lang w:val="en-US"/>
              </w:rPr>
              <w:t>United Kingdom</w:t>
            </w:r>
          </w:p>
        </w:tc>
      </w:tr>
      <w:tr w:rsidR="00C849E9" w:rsidRPr="00D21FE6" w14:paraId="29CA2895" w14:textId="77777777" w:rsidTr="00817D2E">
        <w:trPr>
          <w:cantSplit/>
        </w:trPr>
        <w:tc>
          <w:tcPr>
            <w:tcW w:w="2825" w:type="dxa"/>
            <w:shd w:val="clear" w:color="auto" w:fill="auto"/>
            <w:vAlign w:val="bottom"/>
          </w:tcPr>
          <w:p w14:paraId="0AEB9543" w14:textId="77777777" w:rsidR="00C849E9" w:rsidRPr="00EF06AA" w:rsidRDefault="00C849E9" w:rsidP="001D6BF5">
            <w:pPr>
              <w:spacing w:before="100" w:line="160" w:lineRule="exact"/>
              <w:ind w:left="113"/>
              <w:rPr>
                <w:color w:val="000000" w:themeColor="text1"/>
              </w:rPr>
            </w:pPr>
            <w:r w:rsidRPr="00EF06AA">
              <w:rPr>
                <w:color w:val="000000" w:themeColor="text1"/>
                <w:lang w:val="en-US"/>
              </w:rPr>
              <w:t>США</w:t>
            </w:r>
          </w:p>
        </w:tc>
        <w:tc>
          <w:tcPr>
            <w:tcW w:w="609" w:type="dxa"/>
            <w:tcBorders>
              <w:left w:val="single" w:sz="6" w:space="0" w:color="000000"/>
            </w:tcBorders>
            <w:shd w:val="clear" w:color="auto" w:fill="auto"/>
            <w:vAlign w:val="bottom"/>
          </w:tcPr>
          <w:p w14:paraId="0AC9E231" w14:textId="120341A4" w:rsidR="00C849E9" w:rsidRPr="002A0A1F" w:rsidRDefault="00C849E9" w:rsidP="00817D2E">
            <w:pPr>
              <w:spacing w:before="100" w:line="160" w:lineRule="exact"/>
              <w:ind w:right="113"/>
              <w:jc w:val="right"/>
              <w:rPr>
                <w:lang w:val="en-US"/>
              </w:rPr>
            </w:pPr>
            <w:r w:rsidRPr="002A0A1F">
              <w:rPr>
                <w:lang w:val="en-US"/>
              </w:rPr>
              <w:t>309,3</w:t>
            </w:r>
          </w:p>
        </w:tc>
        <w:tc>
          <w:tcPr>
            <w:tcW w:w="609" w:type="dxa"/>
            <w:tcBorders>
              <w:left w:val="single" w:sz="6" w:space="0" w:color="000000"/>
            </w:tcBorders>
            <w:shd w:val="clear" w:color="auto" w:fill="auto"/>
            <w:vAlign w:val="bottom"/>
          </w:tcPr>
          <w:p w14:paraId="7DF723C6" w14:textId="224439D7" w:rsidR="00C849E9" w:rsidRPr="00C849E9" w:rsidRDefault="00C849E9" w:rsidP="00817D2E">
            <w:pPr>
              <w:spacing w:before="100" w:line="160" w:lineRule="exact"/>
              <w:ind w:right="113"/>
              <w:jc w:val="right"/>
              <w:rPr>
                <w:lang w:val="en-US"/>
              </w:rPr>
            </w:pPr>
            <w:r w:rsidRPr="00C849E9">
              <w:rPr>
                <w:lang w:val="en-US"/>
              </w:rPr>
              <w:t>333,3</w:t>
            </w:r>
          </w:p>
        </w:tc>
        <w:tc>
          <w:tcPr>
            <w:tcW w:w="621" w:type="dxa"/>
            <w:tcBorders>
              <w:left w:val="single" w:sz="6" w:space="0" w:color="000000"/>
            </w:tcBorders>
            <w:shd w:val="clear" w:color="auto" w:fill="auto"/>
            <w:vAlign w:val="bottom"/>
          </w:tcPr>
          <w:p w14:paraId="0D24690E" w14:textId="721EC43F" w:rsidR="00C849E9" w:rsidRPr="00C849E9" w:rsidRDefault="00C849E9" w:rsidP="00817D2E">
            <w:pPr>
              <w:spacing w:before="100" w:line="160" w:lineRule="exact"/>
              <w:ind w:right="113"/>
              <w:jc w:val="right"/>
              <w:rPr>
                <w:lang w:val="en-US"/>
              </w:rPr>
            </w:pPr>
            <w:r w:rsidRPr="00C849E9">
              <w:rPr>
                <w:lang w:val="en-US"/>
              </w:rPr>
              <w:t>334,9</w:t>
            </w:r>
          </w:p>
        </w:tc>
        <w:tc>
          <w:tcPr>
            <w:tcW w:w="598" w:type="dxa"/>
            <w:tcBorders>
              <w:left w:val="single" w:sz="6" w:space="0" w:color="000000"/>
            </w:tcBorders>
            <w:shd w:val="clear" w:color="auto" w:fill="auto"/>
            <w:vAlign w:val="bottom"/>
          </w:tcPr>
          <w:p w14:paraId="48DEF6F5" w14:textId="521E8905" w:rsidR="00C849E9" w:rsidRPr="00C849E9" w:rsidRDefault="00C849E9" w:rsidP="00817D2E">
            <w:pPr>
              <w:spacing w:before="100" w:line="160" w:lineRule="exact"/>
              <w:ind w:right="113"/>
              <w:jc w:val="right"/>
              <w:rPr>
                <w:lang w:val="en-US"/>
              </w:rPr>
            </w:pPr>
            <w:r w:rsidRPr="00C849E9">
              <w:t>342,0</w:t>
            </w:r>
          </w:p>
        </w:tc>
        <w:tc>
          <w:tcPr>
            <w:tcW w:w="609" w:type="dxa"/>
            <w:tcBorders>
              <w:left w:val="single" w:sz="6" w:space="0" w:color="000000"/>
            </w:tcBorders>
            <w:shd w:val="clear" w:color="auto" w:fill="auto"/>
            <w:vAlign w:val="bottom"/>
          </w:tcPr>
          <w:p w14:paraId="2CB4E9AD" w14:textId="2E4497B7" w:rsidR="00C849E9" w:rsidRPr="00C849E9" w:rsidRDefault="00C849E9" w:rsidP="00817D2E">
            <w:pPr>
              <w:spacing w:before="100" w:line="160" w:lineRule="exact"/>
              <w:ind w:right="113"/>
              <w:jc w:val="right"/>
              <w:rPr>
                <w:lang w:val="en-US"/>
              </w:rPr>
            </w:pPr>
            <w:r w:rsidRPr="00C849E9">
              <w:rPr>
                <w:lang w:val="en-US"/>
              </w:rPr>
              <w:t>108</w:t>
            </w:r>
          </w:p>
        </w:tc>
        <w:tc>
          <w:tcPr>
            <w:tcW w:w="609" w:type="dxa"/>
            <w:tcBorders>
              <w:left w:val="single" w:sz="6" w:space="0" w:color="000000"/>
            </w:tcBorders>
            <w:shd w:val="clear" w:color="auto" w:fill="auto"/>
            <w:vAlign w:val="bottom"/>
          </w:tcPr>
          <w:p w14:paraId="33754F11" w14:textId="123226F3" w:rsidR="00C849E9" w:rsidRPr="00C849E9" w:rsidRDefault="00C849E9" w:rsidP="00817D2E">
            <w:pPr>
              <w:spacing w:before="100" w:line="160" w:lineRule="exact"/>
              <w:ind w:right="113"/>
              <w:jc w:val="right"/>
              <w:rPr>
                <w:lang w:val="en-US"/>
              </w:rPr>
            </w:pPr>
            <w:r w:rsidRPr="00C849E9">
              <w:rPr>
                <w:lang w:val="en-US"/>
              </w:rPr>
              <w:t>108</w:t>
            </w:r>
          </w:p>
        </w:tc>
        <w:tc>
          <w:tcPr>
            <w:tcW w:w="609" w:type="dxa"/>
            <w:tcBorders>
              <w:left w:val="single" w:sz="6" w:space="0" w:color="000000"/>
            </w:tcBorders>
            <w:shd w:val="clear" w:color="auto" w:fill="auto"/>
            <w:vAlign w:val="bottom"/>
          </w:tcPr>
          <w:p w14:paraId="36670203" w14:textId="6FD9DB7D" w:rsidR="00C849E9" w:rsidRPr="00C849E9" w:rsidRDefault="00C849E9" w:rsidP="00817D2E">
            <w:pPr>
              <w:spacing w:before="100" w:line="160" w:lineRule="exact"/>
              <w:ind w:right="113"/>
              <w:jc w:val="right"/>
              <w:rPr>
                <w:lang w:val="en-US"/>
              </w:rPr>
            </w:pPr>
            <w:r w:rsidRPr="00C849E9">
              <w:t>111</w:t>
            </w:r>
          </w:p>
        </w:tc>
        <w:tc>
          <w:tcPr>
            <w:tcW w:w="2832" w:type="dxa"/>
            <w:tcBorders>
              <w:left w:val="single" w:sz="6" w:space="0" w:color="000000"/>
            </w:tcBorders>
            <w:shd w:val="clear" w:color="auto" w:fill="auto"/>
            <w:vAlign w:val="bottom"/>
          </w:tcPr>
          <w:p w14:paraId="28C507D4" w14:textId="77777777" w:rsidR="00C849E9" w:rsidRPr="00EF06AA" w:rsidRDefault="00C849E9" w:rsidP="001D6BF5">
            <w:pPr>
              <w:spacing w:before="100" w:line="160" w:lineRule="exact"/>
              <w:ind w:left="170"/>
              <w:rPr>
                <w:i/>
                <w:color w:val="000000" w:themeColor="text1"/>
              </w:rPr>
            </w:pPr>
            <w:r w:rsidRPr="00EF06AA">
              <w:rPr>
                <w:i/>
                <w:color w:val="000000" w:themeColor="text1"/>
              </w:rPr>
              <w:t>USA</w:t>
            </w:r>
          </w:p>
        </w:tc>
      </w:tr>
      <w:tr w:rsidR="00C849E9" w:rsidRPr="00D21FE6" w14:paraId="32E86D8F" w14:textId="77777777" w:rsidTr="00817D2E">
        <w:trPr>
          <w:cantSplit/>
        </w:trPr>
        <w:tc>
          <w:tcPr>
            <w:tcW w:w="2825" w:type="dxa"/>
            <w:shd w:val="clear" w:color="auto" w:fill="auto"/>
            <w:vAlign w:val="bottom"/>
          </w:tcPr>
          <w:p w14:paraId="4B83AA6E" w14:textId="77777777" w:rsidR="00C849E9" w:rsidRPr="00EF06AA" w:rsidRDefault="00C849E9" w:rsidP="001D6BF5">
            <w:pPr>
              <w:spacing w:before="100" w:line="160" w:lineRule="exact"/>
              <w:ind w:left="113"/>
              <w:rPr>
                <w:color w:val="000000" w:themeColor="text1"/>
              </w:rPr>
            </w:pPr>
            <w:r w:rsidRPr="00EF06AA">
              <w:rPr>
                <w:color w:val="000000" w:themeColor="text1"/>
                <w:lang w:val="en-US"/>
              </w:rPr>
              <w:t>Турция</w:t>
            </w:r>
          </w:p>
        </w:tc>
        <w:tc>
          <w:tcPr>
            <w:tcW w:w="609" w:type="dxa"/>
            <w:tcBorders>
              <w:left w:val="single" w:sz="6" w:space="0" w:color="000000"/>
            </w:tcBorders>
            <w:shd w:val="clear" w:color="auto" w:fill="auto"/>
            <w:vAlign w:val="bottom"/>
          </w:tcPr>
          <w:p w14:paraId="152E10AF" w14:textId="6B0D92DE" w:rsidR="00C849E9" w:rsidRPr="002A0A1F" w:rsidRDefault="00C849E9" w:rsidP="00817D2E">
            <w:pPr>
              <w:spacing w:before="100" w:line="160" w:lineRule="exact"/>
              <w:ind w:right="113"/>
              <w:jc w:val="right"/>
              <w:rPr>
                <w:lang w:val="en-US"/>
              </w:rPr>
            </w:pPr>
            <w:r w:rsidRPr="002A0A1F">
              <w:rPr>
                <w:lang w:val="en-US"/>
              </w:rPr>
              <w:t>73,7</w:t>
            </w:r>
          </w:p>
        </w:tc>
        <w:tc>
          <w:tcPr>
            <w:tcW w:w="609" w:type="dxa"/>
            <w:tcBorders>
              <w:left w:val="single" w:sz="6" w:space="0" w:color="000000"/>
            </w:tcBorders>
            <w:shd w:val="clear" w:color="auto" w:fill="auto"/>
            <w:vAlign w:val="bottom"/>
          </w:tcPr>
          <w:p w14:paraId="2342D16F" w14:textId="38AAC079" w:rsidR="00C849E9" w:rsidRPr="00C849E9" w:rsidRDefault="00C849E9" w:rsidP="00817D2E">
            <w:pPr>
              <w:spacing w:before="100" w:line="160" w:lineRule="exact"/>
              <w:ind w:right="113"/>
              <w:jc w:val="right"/>
              <w:rPr>
                <w:lang w:val="en-US"/>
              </w:rPr>
            </w:pPr>
            <w:r w:rsidRPr="00C849E9">
              <w:rPr>
                <w:lang w:val="en-US"/>
              </w:rPr>
              <w:t>85,3</w:t>
            </w:r>
          </w:p>
        </w:tc>
        <w:tc>
          <w:tcPr>
            <w:tcW w:w="621" w:type="dxa"/>
            <w:tcBorders>
              <w:left w:val="single" w:sz="6" w:space="0" w:color="000000"/>
            </w:tcBorders>
            <w:shd w:val="clear" w:color="auto" w:fill="auto"/>
            <w:vAlign w:val="bottom"/>
          </w:tcPr>
          <w:p w14:paraId="55694A38" w14:textId="5BE6F9A2" w:rsidR="00C849E9" w:rsidRPr="00C849E9" w:rsidRDefault="00C849E9" w:rsidP="00817D2E">
            <w:pPr>
              <w:spacing w:before="100" w:line="160" w:lineRule="exact"/>
              <w:ind w:right="113"/>
              <w:jc w:val="right"/>
              <w:rPr>
                <w:lang w:val="en-US"/>
              </w:rPr>
            </w:pPr>
            <w:r w:rsidRPr="00C849E9">
              <w:rPr>
                <w:lang w:val="en-US"/>
              </w:rPr>
              <w:t>85,4</w:t>
            </w:r>
          </w:p>
        </w:tc>
        <w:tc>
          <w:tcPr>
            <w:tcW w:w="598" w:type="dxa"/>
            <w:tcBorders>
              <w:left w:val="single" w:sz="6" w:space="0" w:color="000000"/>
            </w:tcBorders>
            <w:shd w:val="clear" w:color="auto" w:fill="auto"/>
            <w:vAlign w:val="bottom"/>
          </w:tcPr>
          <w:p w14:paraId="43511757" w14:textId="737DABD6" w:rsidR="00C849E9" w:rsidRPr="00C849E9" w:rsidRDefault="00C849E9" w:rsidP="00817D2E">
            <w:pPr>
              <w:spacing w:before="100" w:line="160" w:lineRule="exact"/>
              <w:ind w:right="113"/>
              <w:jc w:val="right"/>
              <w:rPr>
                <w:lang w:val="en-US"/>
              </w:rPr>
            </w:pPr>
            <w:r w:rsidRPr="00C849E9">
              <w:rPr>
                <w:lang w:val="en-US"/>
              </w:rPr>
              <w:t>85,5</w:t>
            </w:r>
          </w:p>
        </w:tc>
        <w:tc>
          <w:tcPr>
            <w:tcW w:w="609" w:type="dxa"/>
            <w:tcBorders>
              <w:left w:val="single" w:sz="6" w:space="0" w:color="000000"/>
            </w:tcBorders>
            <w:shd w:val="clear" w:color="auto" w:fill="auto"/>
            <w:vAlign w:val="bottom"/>
          </w:tcPr>
          <w:p w14:paraId="18F94C02" w14:textId="321DC6D3" w:rsidR="00C849E9" w:rsidRPr="00C849E9" w:rsidRDefault="00C849E9" w:rsidP="00817D2E">
            <w:pPr>
              <w:spacing w:before="100" w:line="160" w:lineRule="exact"/>
              <w:ind w:right="113"/>
              <w:jc w:val="right"/>
              <w:rPr>
                <w:lang w:val="en-US"/>
              </w:rPr>
            </w:pPr>
            <w:r w:rsidRPr="00C849E9">
              <w:rPr>
                <w:lang w:val="en-US"/>
              </w:rPr>
              <w:t>116</w:t>
            </w:r>
          </w:p>
        </w:tc>
        <w:tc>
          <w:tcPr>
            <w:tcW w:w="609" w:type="dxa"/>
            <w:tcBorders>
              <w:left w:val="single" w:sz="6" w:space="0" w:color="000000"/>
            </w:tcBorders>
            <w:shd w:val="clear" w:color="auto" w:fill="auto"/>
            <w:vAlign w:val="bottom"/>
          </w:tcPr>
          <w:p w14:paraId="2EE5B5AE" w14:textId="2052BC38" w:rsidR="00C849E9" w:rsidRPr="00C849E9" w:rsidRDefault="00C849E9" w:rsidP="00817D2E">
            <w:pPr>
              <w:spacing w:before="100" w:line="160" w:lineRule="exact"/>
              <w:ind w:right="113"/>
              <w:jc w:val="right"/>
              <w:rPr>
                <w:lang w:val="en-US"/>
              </w:rPr>
            </w:pPr>
            <w:r w:rsidRPr="00C849E9">
              <w:rPr>
                <w:lang w:val="en-US"/>
              </w:rPr>
              <w:t>116</w:t>
            </w:r>
          </w:p>
        </w:tc>
        <w:tc>
          <w:tcPr>
            <w:tcW w:w="609" w:type="dxa"/>
            <w:tcBorders>
              <w:left w:val="single" w:sz="6" w:space="0" w:color="000000"/>
            </w:tcBorders>
            <w:shd w:val="clear" w:color="auto" w:fill="auto"/>
            <w:vAlign w:val="bottom"/>
          </w:tcPr>
          <w:p w14:paraId="3D779C98" w14:textId="4E4BD216" w:rsidR="00C849E9" w:rsidRPr="00C849E9" w:rsidRDefault="00C849E9" w:rsidP="00817D2E">
            <w:pPr>
              <w:spacing w:before="100" w:line="160" w:lineRule="exact"/>
              <w:ind w:right="113"/>
              <w:jc w:val="right"/>
              <w:rPr>
                <w:lang w:val="en-US"/>
              </w:rPr>
            </w:pPr>
            <w:r w:rsidRPr="00C849E9">
              <w:rPr>
                <w:lang w:val="en-US"/>
              </w:rPr>
              <w:t>116</w:t>
            </w:r>
          </w:p>
        </w:tc>
        <w:tc>
          <w:tcPr>
            <w:tcW w:w="2832" w:type="dxa"/>
            <w:tcBorders>
              <w:left w:val="single" w:sz="6" w:space="0" w:color="000000"/>
            </w:tcBorders>
            <w:shd w:val="clear" w:color="auto" w:fill="auto"/>
            <w:vAlign w:val="bottom"/>
          </w:tcPr>
          <w:p w14:paraId="30BF3887" w14:textId="77777777" w:rsidR="00C849E9" w:rsidRPr="00EF06AA" w:rsidRDefault="00C849E9" w:rsidP="001D6BF5">
            <w:pPr>
              <w:spacing w:before="100" w:line="160" w:lineRule="exact"/>
              <w:ind w:left="170"/>
              <w:rPr>
                <w:i/>
                <w:color w:val="000000" w:themeColor="text1"/>
              </w:rPr>
            </w:pPr>
            <w:r w:rsidRPr="00EF06AA">
              <w:rPr>
                <w:i/>
                <w:color w:val="000000" w:themeColor="text1"/>
              </w:rPr>
              <w:t>Turkey</w:t>
            </w:r>
          </w:p>
        </w:tc>
      </w:tr>
      <w:tr w:rsidR="00C849E9" w:rsidRPr="00D21FE6" w14:paraId="6D655ABD" w14:textId="77777777" w:rsidTr="00817D2E">
        <w:trPr>
          <w:cantSplit/>
        </w:trPr>
        <w:tc>
          <w:tcPr>
            <w:tcW w:w="2825" w:type="dxa"/>
            <w:shd w:val="clear" w:color="auto" w:fill="auto"/>
            <w:vAlign w:val="bottom"/>
          </w:tcPr>
          <w:p w14:paraId="19BFCA9D" w14:textId="77777777" w:rsidR="00C849E9" w:rsidRPr="00EF06AA" w:rsidRDefault="00C849E9" w:rsidP="001D6BF5">
            <w:pPr>
              <w:pStyle w:val="01-golovka"/>
              <w:widowControl/>
              <w:spacing w:before="100" w:after="0" w:line="160" w:lineRule="exact"/>
              <w:ind w:left="113"/>
              <w:jc w:val="left"/>
              <w:rPr>
                <w:color w:val="000000" w:themeColor="text1"/>
              </w:rPr>
            </w:pPr>
            <w:r w:rsidRPr="00EF06AA">
              <w:rPr>
                <w:rFonts w:ascii="Arial" w:hAnsi="Arial" w:cs="Arial"/>
                <w:color w:val="000000" w:themeColor="text1"/>
              </w:rPr>
              <w:t>Швейцария</w:t>
            </w:r>
          </w:p>
        </w:tc>
        <w:tc>
          <w:tcPr>
            <w:tcW w:w="609" w:type="dxa"/>
            <w:tcBorders>
              <w:left w:val="single" w:sz="6" w:space="0" w:color="000000"/>
            </w:tcBorders>
            <w:shd w:val="clear" w:color="auto" w:fill="auto"/>
            <w:vAlign w:val="bottom"/>
          </w:tcPr>
          <w:p w14:paraId="6DCC9D55" w14:textId="5B83C221" w:rsidR="00C849E9" w:rsidRPr="002A0A1F" w:rsidRDefault="00C849E9" w:rsidP="00817D2E">
            <w:pPr>
              <w:spacing w:before="100" w:line="160" w:lineRule="exact"/>
              <w:ind w:right="113"/>
              <w:jc w:val="right"/>
              <w:rPr>
                <w:lang w:val="en-US"/>
              </w:rPr>
            </w:pPr>
            <w:r w:rsidRPr="002A0A1F">
              <w:rPr>
                <w:lang w:val="en-US"/>
              </w:rPr>
              <w:t>7,8</w:t>
            </w:r>
          </w:p>
        </w:tc>
        <w:tc>
          <w:tcPr>
            <w:tcW w:w="609" w:type="dxa"/>
            <w:tcBorders>
              <w:left w:val="single" w:sz="6" w:space="0" w:color="000000"/>
            </w:tcBorders>
            <w:shd w:val="clear" w:color="auto" w:fill="auto"/>
            <w:vAlign w:val="bottom"/>
          </w:tcPr>
          <w:p w14:paraId="5DBCBDD6" w14:textId="7AC04604" w:rsidR="00C849E9" w:rsidRPr="00C849E9" w:rsidRDefault="00C849E9" w:rsidP="00817D2E">
            <w:pPr>
              <w:spacing w:before="100" w:line="160" w:lineRule="exact"/>
              <w:ind w:right="113"/>
              <w:jc w:val="right"/>
              <w:rPr>
                <w:lang w:val="en-US"/>
              </w:rPr>
            </w:pPr>
            <w:r w:rsidRPr="00C849E9">
              <w:rPr>
                <w:lang w:val="en-US"/>
              </w:rPr>
              <w:t>8,8</w:t>
            </w:r>
          </w:p>
        </w:tc>
        <w:tc>
          <w:tcPr>
            <w:tcW w:w="621" w:type="dxa"/>
            <w:tcBorders>
              <w:left w:val="single" w:sz="6" w:space="0" w:color="000000"/>
            </w:tcBorders>
            <w:shd w:val="clear" w:color="auto" w:fill="auto"/>
            <w:vAlign w:val="bottom"/>
          </w:tcPr>
          <w:p w14:paraId="2CCBB39A" w14:textId="02E1A4AA" w:rsidR="00C849E9" w:rsidRPr="00C849E9" w:rsidRDefault="00C849E9" w:rsidP="00817D2E">
            <w:pPr>
              <w:spacing w:before="100" w:line="160" w:lineRule="exact"/>
              <w:ind w:right="113"/>
              <w:jc w:val="right"/>
              <w:rPr>
                <w:lang w:val="en-US"/>
              </w:rPr>
            </w:pPr>
            <w:r w:rsidRPr="00C849E9">
              <w:t>9,0</w:t>
            </w:r>
          </w:p>
        </w:tc>
        <w:tc>
          <w:tcPr>
            <w:tcW w:w="598" w:type="dxa"/>
            <w:tcBorders>
              <w:left w:val="single" w:sz="6" w:space="0" w:color="000000"/>
            </w:tcBorders>
            <w:shd w:val="clear" w:color="auto" w:fill="auto"/>
            <w:vAlign w:val="bottom"/>
          </w:tcPr>
          <w:p w14:paraId="1DB5F443" w14:textId="56B7D9CA" w:rsidR="00C849E9" w:rsidRPr="00C849E9" w:rsidRDefault="00C849E9" w:rsidP="00817D2E">
            <w:pPr>
              <w:spacing w:before="100" w:line="160" w:lineRule="exact"/>
              <w:ind w:right="113"/>
              <w:jc w:val="right"/>
              <w:rPr>
                <w:lang w:val="en-US"/>
              </w:rPr>
            </w:pPr>
            <w:r w:rsidRPr="00C849E9">
              <w:rPr>
                <w:lang w:val="en-US"/>
              </w:rPr>
              <w:t>...</w:t>
            </w:r>
          </w:p>
        </w:tc>
        <w:tc>
          <w:tcPr>
            <w:tcW w:w="609" w:type="dxa"/>
            <w:tcBorders>
              <w:left w:val="single" w:sz="6" w:space="0" w:color="000000"/>
            </w:tcBorders>
            <w:shd w:val="clear" w:color="auto" w:fill="auto"/>
            <w:vAlign w:val="bottom"/>
          </w:tcPr>
          <w:p w14:paraId="68687598" w14:textId="1CA81530" w:rsidR="00C849E9" w:rsidRPr="00C849E9" w:rsidRDefault="00C849E9" w:rsidP="00817D2E">
            <w:pPr>
              <w:spacing w:before="100" w:line="160" w:lineRule="exact"/>
              <w:ind w:right="113"/>
              <w:jc w:val="right"/>
              <w:rPr>
                <w:lang w:val="en-US"/>
              </w:rPr>
            </w:pPr>
            <w:r w:rsidRPr="00C849E9">
              <w:rPr>
                <w:lang w:val="en-US"/>
              </w:rPr>
              <w:t>113</w:t>
            </w:r>
          </w:p>
        </w:tc>
        <w:tc>
          <w:tcPr>
            <w:tcW w:w="609" w:type="dxa"/>
            <w:tcBorders>
              <w:left w:val="single" w:sz="6" w:space="0" w:color="000000"/>
            </w:tcBorders>
            <w:shd w:val="clear" w:color="auto" w:fill="auto"/>
            <w:vAlign w:val="bottom"/>
          </w:tcPr>
          <w:p w14:paraId="0A743E76" w14:textId="285C2C70" w:rsidR="00C849E9" w:rsidRPr="00C849E9" w:rsidRDefault="00C849E9" w:rsidP="00817D2E">
            <w:pPr>
              <w:spacing w:before="100" w:line="160" w:lineRule="exact"/>
              <w:ind w:right="113"/>
              <w:jc w:val="right"/>
              <w:rPr>
                <w:lang w:val="en-US"/>
              </w:rPr>
            </w:pPr>
            <w:r w:rsidRPr="00C849E9">
              <w:t>115</w:t>
            </w:r>
          </w:p>
        </w:tc>
        <w:tc>
          <w:tcPr>
            <w:tcW w:w="609" w:type="dxa"/>
            <w:tcBorders>
              <w:left w:val="single" w:sz="6" w:space="0" w:color="000000"/>
            </w:tcBorders>
            <w:shd w:val="clear" w:color="auto" w:fill="auto"/>
            <w:vAlign w:val="bottom"/>
          </w:tcPr>
          <w:p w14:paraId="288CDA1C" w14:textId="6BA33486" w:rsidR="00C849E9" w:rsidRPr="00C849E9" w:rsidRDefault="00C849E9" w:rsidP="00817D2E">
            <w:pPr>
              <w:spacing w:before="100" w:line="160" w:lineRule="exact"/>
              <w:ind w:right="113"/>
              <w:jc w:val="right"/>
              <w:rPr>
                <w:lang w:val="en-US"/>
              </w:rPr>
            </w:pPr>
            <w:r w:rsidRPr="00C849E9">
              <w:rPr>
                <w:lang w:val="en-US"/>
              </w:rPr>
              <w:t>...</w:t>
            </w:r>
          </w:p>
        </w:tc>
        <w:tc>
          <w:tcPr>
            <w:tcW w:w="2832" w:type="dxa"/>
            <w:tcBorders>
              <w:left w:val="single" w:sz="6" w:space="0" w:color="000000"/>
            </w:tcBorders>
            <w:shd w:val="clear" w:color="auto" w:fill="auto"/>
            <w:vAlign w:val="bottom"/>
          </w:tcPr>
          <w:p w14:paraId="3E982237" w14:textId="77777777" w:rsidR="00C849E9" w:rsidRPr="00EF06AA" w:rsidRDefault="00C849E9" w:rsidP="001D6BF5">
            <w:pPr>
              <w:pStyle w:val="BodyText31"/>
              <w:overflowPunct/>
              <w:autoSpaceDE/>
              <w:spacing w:before="100" w:line="160" w:lineRule="exact"/>
              <w:ind w:left="170"/>
              <w:jc w:val="left"/>
              <w:textAlignment w:val="auto"/>
              <w:rPr>
                <w:b w:val="0"/>
                <w:i/>
                <w:color w:val="000000" w:themeColor="text1"/>
                <w:sz w:val="14"/>
                <w:szCs w:val="14"/>
              </w:rPr>
            </w:pPr>
            <w:r w:rsidRPr="00EF06AA">
              <w:rPr>
                <w:rFonts w:cs="Arial"/>
                <w:b w:val="0"/>
                <w:i/>
                <w:color w:val="000000" w:themeColor="text1"/>
                <w:sz w:val="14"/>
                <w:szCs w:val="14"/>
                <w:lang w:val="en-US"/>
              </w:rPr>
              <w:t>Switzerland</w:t>
            </w:r>
          </w:p>
        </w:tc>
      </w:tr>
      <w:tr w:rsidR="00C849E9" w:rsidRPr="00D21FE6" w14:paraId="435A1497" w14:textId="77777777" w:rsidTr="00817D2E">
        <w:trPr>
          <w:cantSplit/>
        </w:trPr>
        <w:tc>
          <w:tcPr>
            <w:tcW w:w="2825" w:type="dxa"/>
            <w:tcBorders>
              <w:bottom w:val="single" w:sz="6" w:space="0" w:color="000000"/>
            </w:tcBorders>
            <w:shd w:val="clear" w:color="auto" w:fill="auto"/>
            <w:vAlign w:val="bottom"/>
          </w:tcPr>
          <w:p w14:paraId="6456FECB" w14:textId="77777777" w:rsidR="00C849E9" w:rsidRPr="00EF06AA" w:rsidRDefault="00C849E9" w:rsidP="001D6BF5">
            <w:pPr>
              <w:pStyle w:val="01-golovka"/>
              <w:widowControl/>
              <w:spacing w:before="100" w:after="0" w:line="160" w:lineRule="exact"/>
              <w:ind w:left="113"/>
              <w:jc w:val="left"/>
              <w:rPr>
                <w:color w:val="000000" w:themeColor="text1"/>
              </w:rPr>
            </w:pPr>
            <w:r w:rsidRPr="00EF06AA">
              <w:rPr>
                <w:rFonts w:ascii="Arial" w:hAnsi="Arial" w:cs="Arial"/>
                <w:color w:val="000000" w:themeColor="text1"/>
              </w:rPr>
              <w:t>Япония</w:t>
            </w:r>
          </w:p>
        </w:tc>
        <w:tc>
          <w:tcPr>
            <w:tcW w:w="609" w:type="dxa"/>
            <w:tcBorders>
              <w:left w:val="single" w:sz="6" w:space="0" w:color="000000"/>
              <w:bottom w:val="single" w:sz="6" w:space="0" w:color="000000"/>
            </w:tcBorders>
            <w:shd w:val="clear" w:color="auto" w:fill="auto"/>
            <w:vAlign w:val="bottom"/>
          </w:tcPr>
          <w:p w14:paraId="78798E94" w14:textId="069D72EE" w:rsidR="00C849E9" w:rsidRPr="002A0A1F" w:rsidRDefault="00C849E9" w:rsidP="00817D2E">
            <w:pPr>
              <w:spacing w:before="100" w:line="160" w:lineRule="exact"/>
              <w:ind w:right="113"/>
              <w:jc w:val="right"/>
              <w:rPr>
                <w:lang w:val="en-US"/>
              </w:rPr>
            </w:pPr>
            <w:r w:rsidRPr="002A0A1F">
              <w:rPr>
                <w:lang w:val="en-US"/>
              </w:rPr>
              <w:t>128,1</w:t>
            </w:r>
          </w:p>
        </w:tc>
        <w:tc>
          <w:tcPr>
            <w:tcW w:w="609" w:type="dxa"/>
            <w:tcBorders>
              <w:left w:val="single" w:sz="6" w:space="0" w:color="000000"/>
              <w:bottom w:val="single" w:sz="6" w:space="0" w:color="000000"/>
            </w:tcBorders>
            <w:shd w:val="clear" w:color="auto" w:fill="auto"/>
            <w:vAlign w:val="bottom"/>
          </w:tcPr>
          <w:p w14:paraId="6A5FC5FD" w14:textId="28C7697A" w:rsidR="00C849E9" w:rsidRPr="00C849E9" w:rsidRDefault="00C849E9" w:rsidP="00817D2E">
            <w:pPr>
              <w:spacing w:before="100" w:line="160" w:lineRule="exact"/>
              <w:ind w:right="113"/>
              <w:jc w:val="right"/>
              <w:rPr>
                <w:lang w:val="en-US"/>
              </w:rPr>
            </w:pPr>
            <w:r w:rsidRPr="00C849E9">
              <w:rPr>
                <w:lang w:val="en-US"/>
              </w:rPr>
              <w:t>125,1</w:t>
            </w:r>
          </w:p>
        </w:tc>
        <w:tc>
          <w:tcPr>
            <w:tcW w:w="621" w:type="dxa"/>
            <w:tcBorders>
              <w:left w:val="single" w:sz="6" w:space="0" w:color="000000"/>
              <w:bottom w:val="single" w:sz="6" w:space="0" w:color="000000"/>
            </w:tcBorders>
            <w:shd w:val="clear" w:color="auto" w:fill="auto"/>
            <w:vAlign w:val="bottom"/>
          </w:tcPr>
          <w:p w14:paraId="773B6F6C" w14:textId="235A7D0F" w:rsidR="00C849E9" w:rsidRPr="00C849E9" w:rsidRDefault="00C849E9" w:rsidP="00817D2E">
            <w:pPr>
              <w:spacing w:before="100" w:line="160" w:lineRule="exact"/>
              <w:ind w:right="113"/>
              <w:jc w:val="right"/>
              <w:rPr>
                <w:lang w:val="en-US"/>
              </w:rPr>
            </w:pPr>
            <w:r w:rsidRPr="00C849E9">
              <w:t>124,5</w:t>
            </w:r>
          </w:p>
        </w:tc>
        <w:tc>
          <w:tcPr>
            <w:tcW w:w="598" w:type="dxa"/>
            <w:tcBorders>
              <w:left w:val="single" w:sz="6" w:space="0" w:color="000000"/>
              <w:bottom w:val="single" w:sz="6" w:space="0" w:color="000000"/>
            </w:tcBorders>
            <w:shd w:val="clear" w:color="auto" w:fill="auto"/>
            <w:vAlign w:val="bottom"/>
          </w:tcPr>
          <w:p w14:paraId="3E2E6D62" w14:textId="7D2F8A20" w:rsidR="00C849E9" w:rsidRPr="00C849E9" w:rsidRDefault="00C849E9" w:rsidP="00817D2E">
            <w:pPr>
              <w:spacing w:before="100" w:line="160" w:lineRule="exact"/>
              <w:ind w:right="113"/>
              <w:jc w:val="right"/>
              <w:rPr>
                <w:lang w:val="en-US"/>
              </w:rPr>
            </w:pPr>
            <w:r w:rsidRPr="00C849E9">
              <w:t>124,0</w:t>
            </w:r>
          </w:p>
        </w:tc>
        <w:tc>
          <w:tcPr>
            <w:tcW w:w="609" w:type="dxa"/>
            <w:tcBorders>
              <w:left w:val="single" w:sz="6" w:space="0" w:color="000000"/>
              <w:bottom w:val="single" w:sz="6" w:space="0" w:color="000000"/>
            </w:tcBorders>
            <w:shd w:val="clear" w:color="auto" w:fill="auto"/>
            <w:vAlign w:val="bottom"/>
          </w:tcPr>
          <w:p w14:paraId="162718DA" w14:textId="6D2BB912" w:rsidR="00C849E9" w:rsidRPr="00C849E9" w:rsidRDefault="00C849E9" w:rsidP="00817D2E">
            <w:pPr>
              <w:spacing w:before="100" w:line="160" w:lineRule="exact"/>
              <w:ind w:right="113"/>
              <w:jc w:val="right"/>
              <w:rPr>
                <w:lang w:val="en-US"/>
              </w:rPr>
            </w:pPr>
            <w:r w:rsidRPr="00C849E9">
              <w:rPr>
                <w:lang w:val="en-US"/>
              </w:rPr>
              <w:t>98</w:t>
            </w:r>
          </w:p>
        </w:tc>
        <w:tc>
          <w:tcPr>
            <w:tcW w:w="609" w:type="dxa"/>
            <w:tcBorders>
              <w:left w:val="single" w:sz="6" w:space="0" w:color="000000"/>
              <w:bottom w:val="single" w:sz="6" w:space="0" w:color="000000"/>
            </w:tcBorders>
            <w:shd w:val="clear" w:color="auto" w:fill="auto"/>
            <w:vAlign w:val="bottom"/>
          </w:tcPr>
          <w:p w14:paraId="74F12B46" w14:textId="49A55C08" w:rsidR="00C849E9" w:rsidRPr="00C849E9" w:rsidRDefault="00C849E9" w:rsidP="00817D2E">
            <w:pPr>
              <w:spacing w:before="100" w:line="160" w:lineRule="exact"/>
              <w:ind w:right="113"/>
              <w:jc w:val="right"/>
              <w:rPr>
                <w:lang w:val="en-US"/>
              </w:rPr>
            </w:pPr>
            <w:r w:rsidRPr="00C849E9">
              <w:t>97</w:t>
            </w:r>
          </w:p>
        </w:tc>
        <w:tc>
          <w:tcPr>
            <w:tcW w:w="609" w:type="dxa"/>
            <w:tcBorders>
              <w:left w:val="single" w:sz="6" w:space="0" w:color="000000"/>
              <w:bottom w:val="single" w:sz="6" w:space="0" w:color="000000"/>
            </w:tcBorders>
            <w:shd w:val="clear" w:color="auto" w:fill="auto"/>
            <w:vAlign w:val="bottom"/>
          </w:tcPr>
          <w:p w14:paraId="63161297" w14:textId="123FD861" w:rsidR="00C849E9" w:rsidRPr="00C849E9" w:rsidRDefault="00C849E9" w:rsidP="00817D2E">
            <w:pPr>
              <w:spacing w:before="100" w:line="160" w:lineRule="exact"/>
              <w:ind w:right="113"/>
              <w:jc w:val="right"/>
              <w:rPr>
                <w:lang w:val="en-US"/>
              </w:rPr>
            </w:pPr>
            <w:r w:rsidRPr="00C849E9">
              <w:t>97</w:t>
            </w:r>
          </w:p>
        </w:tc>
        <w:tc>
          <w:tcPr>
            <w:tcW w:w="2832" w:type="dxa"/>
            <w:tcBorders>
              <w:left w:val="single" w:sz="6" w:space="0" w:color="000000"/>
              <w:bottom w:val="single" w:sz="6" w:space="0" w:color="000000"/>
            </w:tcBorders>
            <w:shd w:val="clear" w:color="auto" w:fill="auto"/>
            <w:vAlign w:val="bottom"/>
          </w:tcPr>
          <w:p w14:paraId="60D415ED" w14:textId="77777777" w:rsidR="00C849E9" w:rsidRPr="00EF06AA" w:rsidRDefault="00C849E9" w:rsidP="001D6BF5">
            <w:pPr>
              <w:pStyle w:val="BodyText31"/>
              <w:overflowPunct/>
              <w:autoSpaceDE/>
              <w:spacing w:before="100" w:line="160" w:lineRule="exact"/>
              <w:ind w:left="170"/>
              <w:jc w:val="left"/>
              <w:textAlignment w:val="auto"/>
              <w:rPr>
                <w:b w:val="0"/>
                <w:i/>
                <w:color w:val="000000" w:themeColor="text1"/>
                <w:sz w:val="14"/>
                <w:szCs w:val="14"/>
              </w:rPr>
            </w:pPr>
            <w:r w:rsidRPr="00EF06AA">
              <w:rPr>
                <w:rFonts w:cs="Arial"/>
                <w:b w:val="0"/>
                <w:i/>
                <w:color w:val="000000" w:themeColor="text1"/>
                <w:sz w:val="14"/>
                <w:szCs w:val="14"/>
                <w:lang w:val="en-US"/>
              </w:rPr>
              <w:t>Japan</w:t>
            </w:r>
          </w:p>
        </w:tc>
      </w:tr>
    </w:tbl>
    <w:p w14:paraId="4C5A15F0" w14:textId="77777777" w:rsidR="00F51CB8" w:rsidRPr="00CA14D4" w:rsidRDefault="00F51CB8" w:rsidP="00F51CB8">
      <w:pPr>
        <w:spacing w:before="60"/>
        <w:ind w:left="113" w:hanging="113"/>
        <w:jc w:val="both"/>
        <w:rPr>
          <w:color w:val="000000" w:themeColor="text1"/>
          <w:sz w:val="12"/>
          <w:szCs w:val="12"/>
        </w:rPr>
      </w:pPr>
      <w:r w:rsidRPr="00CA14D4">
        <w:rPr>
          <w:color w:val="000000" w:themeColor="text1"/>
          <w:sz w:val="12"/>
          <w:szCs w:val="12"/>
          <w:vertAlign w:val="superscript"/>
        </w:rPr>
        <w:t>1)</w:t>
      </w:r>
      <w:r w:rsidRPr="00CA14D4">
        <w:rPr>
          <w:color w:val="000000" w:themeColor="text1"/>
          <w:sz w:val="12"/>
          <w:szCs w:val="12"/>
        </w:rPr>
        <w:t xml:space="preserve"> По большинству стран приведена численность постоянного населения. По странам СНГ – на конец года. По странам дальнего зарубежья – среднегодовая численность</w:t>
      </w:r>
      <w:r w:rsidRPr="00CA14D4">
        <w:rPr>
          <w:color w:val="000000" w:themeColor="text1"/>
          <w:sz w:val="12"/>
          <w:szCs w:val="12"/>
        </w:rPr>
        <w:br/>
        <w:t xml:space="preserve">населения. </w:t>
      </w:r>
    </w:p>
    <w:p w14:paraId="590893DA" w14:textId="009AED4B" w:rsidR="00F51CB8" w:rsidRPr="002C0C1D" w:rsidRDefault="00F51CB8" w:rsidP="00F51CB8">
      <w:pPr>
        <w:ind w:left="113" w:hanging="113"/>
        <w:jc w:val="both"/>
        <w:rPr>
          <w:color w:val="000000" w:themeColor="text1"/>
          <w:sz w:val="12"/>
          <w:szCs w:val="12"/>
        </w:rPr>
      </w:pPr>
      <w:r>
        <w:rPr>
          <w:color w:val="000000" w:themeColor="text1"/>
          <w:sz w:val="12"/>
          <w:szCs w:val="12"/>
          <w:vertAlign w:val="superscript"/>
        </w:rPr>
        <w:t>2</w:t>
      </w:r>
      <w:r w:rsidRPr="00CA14D4">
        <w:rPr>
          <w:color w:val="000000" w:themeColor="text1"/>
          <w:sz w:val="12"/>
          <w:szCs w:val="12"/>
          <w:vertAlign w:val="superscript"/>
        </w:rPr>
        <w:t>)</w:t>
      </w:r>
      <w:r w:rsidRPr="00CA14D4">
        <w:rPr>
          <w:color w:val="000000" w:themeColor="text1"/>
          <w:sz w:val="12"/>
          <w:szCs w:val="12"/>
        </w:rPr>
        <w:t xml:space="preserve"> Здесь и далее, если не оговорено дополнительно, без территории левобережья р. Днестр и г. Бендеры. Данные с 2014 г. пересчитаны на основе итогов переписи </w:t>
      </w:r>
      <w:r w:rsidRPr="00CA14D4">
        <w:rPr>
          <w:color w:val="000000" w:themeColor="text1"/>
          <w:sz w:val="12"/>
          <w:szCs w:val="12"/>
        </w:rPr>
        <w:br/>
        <w:t>населения. С 2014 г. – население с обычным местом жительства.</w:t>
      </w:r>
    </w:p>
    <w:p w14:paraId="7E68CDD2" w14:textId="77777777" w:rsidR="00A203FD" w:rsidRPr="005E1163" w:rsidRDefault="00A203FD" w:rsidP="00A203FD">
      <w:pPr>
        <w:rPr>
          <w:sz w:val="12"/>
          <w:szCs w:val="12"/>
        </w:rPr>
      </w:pPr>
      <w:r w:rsidRPr="005E1163">
        <w:rPr>
          <w:sz w:val="12"/>
          <w:szCs w:val="12"/>
          <w:vertAlign w:val="superscript"/>
        </w:rPr>
        <w:t>3)</w:t>
      </w:r>
      <w:r w:rsidRPr="005E1163">
        <w:t xml:space="preserve"> </w:t>
      </w:r>
      <w:r w:rsidRPr="005E1163">
        <w:rPr>
          <w:sz w:val="12"/>
          <w:szCs w:val="12"/>
        </w:rPr>
        <w:t>Данные Статотдела ООН.</w:t>
      </w:r>
    </w:p>
    <w:p w14:paraId="391D0536" w14:textId="1E1D3B1C" w:rsidR="00F51CB8" w:rsidRPr="005E1163" w:rsidRDefault="00A203FD" w:rsidP="00F51CB8">
      <w:pPr>
        <w:rPr>
          <w:sz w:val="12"/>
          <w:szCs w:val="12"/>
        </w:rPr>
      </w:pPr>
      <w:r w:rsidRPr="005E1163">
        <w:rPr>
          <w:sz w:val="12"/>
          <w:szCs w:val="12"/>
          <w:vertAlign w:val="superscript"/>
        </w:rPr>
        <w:t>4</w:t>
      </w:r>
      <w:r w:rsidR="00F51CB8" w:rsidRPr="005E1163">
        <w:rPr>
          <w:sz w:val="12"/>
          <w:szCs w:val="12"/>
          <w:vertAlign w:val="superscript"/>
        </w:rPr>
        <w:t xml:space="preserve">) </w:t>
      </w:r>
      <w:r w:rsidR="00F51CB8" w:rsidRPr="005E1163">
        <w:rPr>
          <w:sz w:val="12"/>
          <w:szCs w:val="12"/>
        </w:rPr>
        <w:t>Здесь и далее, если не оговорено дополнительно, Китай без Гонконга, Тайваня и Макао.</w:t>
      </w:r>
    </w:p>
    <w:p w14:paraId="295DBB7D" w14:textId="77777777" w:rsidR="00F51CB8" w:rsidRPr="005E1163" w:rsidRDefault="00F51CB8" w:rsidP="00F51CB8">
      <w:pPr>
        <w:rPr>
          <w:sz w:val="12"/>
          <w:szCs w:val="12"/>
        </w:rPr>
      </w:pPr>
    </w:p>
    <w:p w14:paraId="2531D6D3" w14:textId="77777777" w:rsidR="00C849E9" w:rsidRPr="00C849E9" w:rsidRDefault="00C849E9" w:rsidP="00C849E9">
      <w:pPr>
        <w:rPr>
          <w:i/>
          <w:sz w:val="12"/>
          <w:lang w:val="en-US"/>
        </w:rPr>
      </w:pPr>
      <w:r w:rsidRPr="00C849E9">
        <w:rPr>
          <w:i/>
          <w:sz w:val="12"/>
          <w:szCs w:val="12"/>
          <w:vertAlign w:val="superscript"/>
          <w:lang w:val="en-US"/>
        </w:rPr>
        <w:t>1)</w:t>
      </w:r>
      <w:r w:rsidRPr="00C849E9">
        <w:rPr>
          <w:i/>
          <w:sz w:val="12"/>
          <w:szCs w:val="12"/>
          <w:lang w:val="en-US"/>
        </w:rPr>
        <w:t xml:space="preserve"> </w:t>
      </w:r>
      <w:r w:rsidRPr="00C849E9">
        <w:rPr>
          <w:i/>
          <w:sz w:val="12"/>
          <w:lang w:val="en-US"/>
        </w:rPr>
        <w:t xml:space="preserve">For the majority of countries the number of resident population is presented. </w:t>
      </w:r>
      <w:proofErr w:type="gramStart"/>
      <w:r w:rsidRPr="00C849E9">
        <w:rPr>
          <w:i/>
          <w:sz w:val="12"/>
          <w:lang w:val="en-US"/>
        </w:rPr>
        <w:t>For the CIS countries – end of year population.</w:t>
      </w:r>
      <w:proofErr w:type="gramEnd"/>
      <w:r w:rsidRPr="00C849E9">
        <w:rPr>
          <w:i/>
          <w:sz w:val="12"/>
          <w:lang w:val="en-US"/>
        </w:rPr>
        <w:t xml:space="preserve"> </w:t>
      </w:r>
      <w:proofErr w:type="gramStart"/>
      <w:r w:rsidRPr="00C849E9">
        <w:rPr>
          <w:i/>
          <w:sz w:val="12"/>
          <w:lang w:val="en-US"/>
        </w:rPr>
        <w:t>For non-CIS countries – mid-year population.</w:t>
      </w:r>
      <w:proofErr w:type="gramEnd"/>
      <w:r w:rsidRPr="00C849E9">
        <w:rPr>
          <w:i/>
          <w:sz w:val="12"/>
          <w:lang w:val="en-US"/>
        </w:rPr>
        <w:t xml:space="preserve"> </w:t>
      </w:r>
    </w:p>
    <w:p w14:paraId="040B2928" w14:textId="77777777" w:rsidR="00C849E9" w:rsidRPr="00C849E9" w:rsidRDefault="00C849E9" w:rsidP="00C849E9">
      <w:pPr>
        <w:jc w:val="both"/>
        <w:rPr>
          <w:i/>
          <w:sz w:val="12"/>
          <w:szCs w:val="12"/>
          <w:lang w:val="en-US"/>
        </w:rPr>
      </w:pPr>
      <w:r w:rsidRPr="00C849E9">
        <w:rPr>
          <w:i/>
          <w:sz w:val="12"/>
          <w:szCs w:val="12"/>
          <w:vertAlign w:val="superscript"/>
          <w:lang w:val="en-US"/>
        </w:rPr>
        <w:t xml:space="preserve">2) </w:t>
      </w:r>
      <w:r w:rsidRPr="00C849E9">
        <w:rPr>
          <w:i/>
          <w:sz w:val="12"/>
          <w:lang w:val="en-US"/>
        </w:rPr>
        <w:t xml:space="preserve">Hereinafter, </w:t>
      </w:r>
      <w:r w:rsidRPr="00C849E9">
        <w:rPr>
          <w:rStyle w:val="hpsalt-edited"/>
          <w:i/>
          <w:sz w:val="12"/>
          <w:szCs w:val="12"/>
          <w:lang w:val="en"/>
        </w:rPr>
        <w:t>unless stated</w:t>
      </w:r>
      <w:r w:rsidRPr="00C849E9">
        <w:rPr>
          <w:rStyle w:val="shorttext"/>
          <w:i/>
          <w:sz w:val="12"/>
          <w:szCs w:val="12"/>
          <w:lang w:val="en"/>
        </w:rPr>
        <w:t xml:space="preserve"> </w:t>
      </w:r>
      <w:r w:rsidRPr="00C849E9">
        <w:rPr>
          <w:rStyle w:val="hpsalt-edited"/>
          <w:i/>
          <w:sz w:val="12"/>
          <w:szCs w:val="12"/>
          <w:lang w:val="en"/>
        </w:rPr>
        <w:t>otherwise</w:t>
      </w:r>
      <w:r w:rsidRPr="00C849E9">
        <w:rPr>
          <w:i/>
          <w:sz w:val="12"/>
          <w:lang w:val="en-US"/>
        </w:rPr>
        <w:t>, w</w:t>
      </w:r>
      <w:r w:rsidRPr="00C849E9">
        <w:rPr>
          <w:i/>
          <w:sz w:val="12"/>
          <w:szCs w:val="12"/>
          <w:lang w:val="en-US"/>
        </w:rPr>
        <w:t xml:space="preserve">ithout </w:t>
      </w:r>
      <w:r w:rsidRPr="00C849E9">
        <w:rPr>
          <w:i/>
          <w:sz w:val="12"/>
          <w:lang w:val="en-US"/>
        </w:rPr>
        <w:t>data on the left-bank territory of the Dnestr River and Bendery city.</w:t>
      </w:r>
      <w:r w:rsidRPr="00C849E9">
        <w:rPr>
          <w:sz w:val="12"/>
          <w:szCs w:val="12"/>
          <w:lang w:val="en-US"/>
        </w:rPr>
        <w:t xml:space="preserve"> </w:t>
      </w:r>
      <w:r w:rsidRPr="00C849E9">
        <w:rPr>
          <w:i/>
          <w:sz w:val="12"/>
          <w:szCs w:val="12"/>
          <w:lang w:val="en-US"/>
        </w:rPr>
        <w:t xml:space="preserve">Data since 2014 are recalculated based on the results of the population census. </w:t>
      </w:r>
      <w:proofErr w:type="gramStart"/>
      <w:r w:rsidRPr="00C849E9">
        <w:rPr>
          <w:i/>
          <w:sz w:val="12"/>
          <w:szCs w:val="12"/>
          <w:lang w:val="en-US"/>
        </w:rPr>
        <w:t>Since 2014- population with usual place of residence.</w:t>
      </w:r>
      <w:proofErr w:type="gramEnd"/>
    </w:p>
    <w:p w14:paraId="74146A17" w14:textId="77777777" w:rsidR="00CC457A" w:rsidRPr="005E1163" w:rsidRDefault="00CC457A" w:rsidP="00CC457A">
      <w:pPr>
        <w:jc w:val="both"/>
        <w:rPr>
          <w:i/>
          <w:sz w:val="12"/>
          <w:szCs w:val="12"/>
          <w:lang w:val="en-US"/>
        </w:rPr>
      </w:pPr>
      <w:r w:rsidRPr="005E1163">
        <w:rPr>
          <w:i/>
          <w:sz w:val="12"/>
          <w:szCs w:val="12"/>
          <w:vertAlign w:val="superscript"/>
          <w:lang w:val="en-US"/>
        </w:rPr>
        <w:t>3)</w:t>
      </w:r>
      <w:r w:rsidRPr="005E1163">
        <w:rPr>
          <w:i/>
          <w:lang w:val="en-US"/>
        </w:rPr>
        <w:t xml:space="preserve"> </w:t>
      </w:r>
      <w:r w:rsidRPr="005E1163">
        <w:rPr>
          <w:i/>
          <w:sz w:val="12"/>
          <w:szCs w:val="12"/>
          <w:lang w:val="en-US"/>
        </w:rPr>
        <w:t>According to UNSD data.</w:t>
      </w:r>
    </w:p>
    <w:p w14:paraId="37CEE5E7" w14:textId="1D7FA362" w:rsidR="00F51CB8" w:rsidRPr="00CA14D4" w:rsidRDefault="00A203FD" w:rsidP="00F51CB8">
      <w:pPr>
        <w:jc w:val="both"/>
        <w:rPr>
          <w:i/>
          <w:color w:val="000000" w:themeColor="text1"/>
          <w:sz w:val="12"/>
          <w:lang w:val="en-US"/>
        </w:rPr>
      </w:pPr>
      <w:r>
        <w:rPr>
          <w:i/>
          <w:color w:val="000000" w:themeColor="text1"/>
          <w:sz w:val="12"/>
          <w:szCs w:val="12"/>
          <w:vertAlign w:val="superscript"/>
          <w:lang w:val="en-US"/>
        </w:rPr>
        <w:t>4</w:t>
      </w:r>
      <w:r w:rsidR="00F51CB8" w:rsidRPr="00CA14D4">
        <w:rPr>
          <w:i/>
          <w:color w:val="000000" w:themeColor="text1"/>
          <w:sz w:val="12"/>
          <w:szCs w:val="12"/>
          <w:vertAlign w:val="superscript"/>
          <w:lang w:val="en-US"/>
        </w:rPr>
        <w:t>)</w:t>
      </w:r>
      <w:r w:rsidR="00F51CB8" w:rsidRPr="00CA14D4">
        <w:rPr>
          <w:i/>
          <w:color w:val="000000" w:themeColor="text1"/>
          <w:sz w:val="12"/>
          <w:szCs w:val="12"/>
          <w:lang w:val="en-US"/>
        </w:rPr>
        <w:t xml:space="preserve"> </w:t>
      </w:r>
      <w:r w:rsidR="00F51CB8" w:rsidRPr="00CA14D4">
        <w:rPr>
          <w:i/>
          <w:color w:val="000000" w:themeColor="text1"/>
          <w:sz w:val="12"/>
          <w:lang w:val="en-US"/>
        </w:rPr>
        <w:t xml:space="preserve">Hereinafter, </w:t>
      </w:r>
      <w:r w:rsidR="00F51CB8" w:rsidRPr="00CA14D4">
        <w:rPr>
          <w:rStyle w:val="hpsalt-edited"/>
          <w:i/>
          <w:color w:val="000000" w:themeColor="text1"/>
          <w:sz w:val="12"/>
          <w:szCs w:val="12"/>
          <w:lang w:val="en"/>
        </w:rPr>
        <w:t>unless stated</w:t>
      </w:r>
      <w:r w:rsidR="00F51CB8" w:rsidRPr="00CA14D4">
        <w:rPr>
          <w:rStyle w:val="shorttext"/>
          <w:i/>
          <w:color w:val="000000" w:themeColor="text1"/>
          <w:sz w:val="12"/>
          <w:szCs w:val="12"/>
          <w:lang w:val="en"/>
        </w:rPr>
        <w:t xml:space="preserve"> </w:t>
      </w:r>
      <w:r w:rsidR="00F51CB8" w:rsidRPr="00CA14D4">
        <w:rPr>
          <w:rStyle w:val="hpsalt-edited"/>
          <w:i/>
          <w:color w:val="000000" w:themeColor="text1"/>
          <w:sz w:val="12"/>
          <w:szCs w:val="12"/>
          <w:lang w:val="en"/>
        </w:rPr>
        <w:t>otherwise</w:t>
      </w:r>
      <w:r w:rsidR="00F51CB8" w:rsidRPr="00CA14D4">
        <w:rPr>
          <w:i/>
          <w:color w:val="000000" w:themeColor="text1"/>
          <w:sz w:val="12"/>
          <w:lang w:val="en-US"/>
        </w:rPr>
        <w:t xml:space="preserve">, China without taking into </w:t>
      </w:r>
      <w:proofErr w:type="gramStart"/>
      <w:r w:rsidR="00F51CB8" w:rsidRPr="00CA14D4">
        <w:rPr>
          <w:i/>
          <w:color w:val="000000" w:themeColor="text1"/>
          <w:sz w:val="12"/>
          <w:lang w:val="en-US"/>
        </w:rPr>
        <w:t>account</w:t>
      </w:r>
      <w:proofErr w:type="gramEnd"/>
      <w:r w:rsidR="00F51CB8" w:rsidRPr="00CA14D4">
        <w:rPr>
          <w:i/>
          <w:color w:val="000000" w:themeColor="text1"/>
          <w:sz w:val="12"/>
          <w:lang w:val="en-US"/>
        </w:rPr>
        <w:t xml:space="preserve"> Hong Kong, Taiwan and Macao.</w:t>
      </w:r>
    </w:p>
    <w:p w14:paraId="0A09A592" w14:textId="3F5AFFF7" w:rsidR="00504A06" w:rsidRPr="00D21FE6" w:rsidRDefault="00693970" w:rsidP="009A303C">
      <w:pPr>
        <w:spacing w:before="480" w:after="60"/>
      </w:pPr>
      <w:r w:rsidRPr="00C40DD2">
        <w:rPr>
          <w:b/>
          <w:bCs/>
          <w:sz w:val="16"/>
          <w:szCs w:val="16"/>
        </w:rPr>
        <w:t>26</w:t>
      </w:r>
      <w:r w:rsidRPr="00D21FE6">
        <w:rPr>
          <w:b/>
          <w:bCs/>
          <w:sz w:val="16"/>
          <w:szCs w:val="16"/>
        </w:rPr>
        <w:t>.</w:t>
      </w:r>
      <w:r w:rsidR="00504A06" w:rsidRPr="00D21FE6">
        <w:rPr>
          <w:b/>
          <w:bCs/>
          <w:sz w:val="16"/>
          <w:szCs w:val="16"/>
        </w:rPr>
        <w:t>2. ЧИСЛЕННОСТЬ МУЖЧИН И ЖЕНЩИН</w:t>
      </w:r>
      <w:proofErr w:type="gramStart"/>
      <w:r w:rsidR="00082ED2" w:rsidRPr="00D21FE6">
        <w:rPr>
          <w:b/>
          <w:bCs/>
          <w:sz w:val="16"/>
          <w:szCs w:val="16"/>
          <w:vertAlign w:val="superscript"/>
        </w:rPr>
        <w:t>1</w:t>
      </w:r>
      <w:proofErr w:type="gramEnd"/>
      <w:r w:rsidR="00082ED2" w:rsidRPr="00D21FE6">
        <w:rPr>
          <w:b/>
          <w:bCs/>
          <w:sz w:val="16"/>
          <w:szCs w:val="16"/>
          <w:vertAlign w:val="superscript"/>
        </w:rPr>
        <w:t>)</w:t>
      </w:r>
    </w:p>
    <w:p w14:paraId="2F217FF9" w14:textId="77777777" w:rsidR="00504A06" w:rsidRPr="00D21FE6" w:rsidRDefault="00FC20A1">
      <w:pPr>
        <w:pStyle w:val="13"/>
        <w:spacing w:before="0" w:after="60"/>
        <w:ind w:firstLine="425"/>
      </w:pPr>
      <w:r w:rsidRPr="00D21FE6">
        <w:rPr>
          <w:i/>
          <w:sz w:val="16"/>
          <w:u w:val="none"/>
          <w:lang w:val="en-US"/>
        </w:rPr>
        <w:t>POPULATION</w:t>
      </w:r>
      <w:r w:rsidRPr="00D21FE6">
        <w:rPr>
          <w:i/>
          <w:sz w:val="16"/>
          <w:u w:val="none"/>
        </w:rPr>
        <w:t xml:space="preserve"> </w:t>
      </w:r>
      <w:r w:rsidRPr="00D21FE6">
        <w:rPr>
          <w:i/>
          <w:sz w:val="16"/>
          <w:u w:val="none"/>
          <w:lang w:val="en-US"/>
        </w:rPr>
        <w:t>BY</w:t>
      </w:r>
      <w:r w:rsidRPr="00D21FE6">
        <w:rPr>
          <w:i/>
          <w:sz w:val="16"/>
          <w:u w:val="none"/>
        </w:rPr>
        <w:t xml:space="preserve"> </w:t>
      </w:r>
      <w:r w:rsidRPr="00D21FE6">
        <w:rPr>
          <w:i/>
          <w:sz w:val="16"/>
          <w:u w:val="none"/>
          <w:lang w:val="en-US"/>
        </w:rPr>
        <w:t>SEX</w:t>
      </w:r>
      <w:r w:rsidRPr="00D21FE6">
        <w:rPr>
          <w:i/>
          <w:sz w:val="16"/>
          <w:u w:val="none"/>
        </w:rPr>
        <w:t xml:space="preserve"> </w:t>
      </w:r>
      <w:r w:rsidR="00082ED2" w:rsidRPr="00D21FE6">
        <w:rPr>
          <w:bCs w:val="0"/>
          <w:sz w:val="16"/>
          <w:szCs w:val="16"/>
          <w:u w:val="none"/>
          <w:vertAlign w:val="superscript"/>
        </w:rPr>
        <w:t>1)</w:t>
      </w:r>
    </w:p>
    <w:tbl>
      <w:tblPr>
        <w:tblW w:w="9934" w:type="dxa"/>
        <w:tblLayout w:type="fixed"/>
        <w:tblCellMar>
          <w:left w:w="0" w:type="dxa"/>
          <w:right w:w="0" w:type="dxa"/>
        </w:tblCellMar>
        <w:tblLook w:val="0000" w:firstRow="0" w:lastRow="0" w:firstColumn="0" w:lastColumn="0" w:noHBand="0" w:noVBand="0"/>
      </w:tblPr>
      <w:tblGrid>
        <w:gridCol w:w="2097"/>
        <w:gridCol w:w="955"/>
        <w:gridCol w:w="956"/>
        <w:gridCol w:w="956"/>
        <w:gridCol w:w="955"/>
        <w:gridCol w:w="956"/>
        <w:gridCol w:w="956"/>
        <w:gridCol w:w="2103"/>
      </w:tblGrid>
      <w:tr w:rsidR="00853565" w:rsidRPr="00D21FE6" w14:paraId="538CD199" w14:textId="77777777" w:rsidTr="00272857">
        <w:trPr>
          <w:cantSplit/>
        </w:trPr>
        <w:tc>
          <w:tcPr>
            <w:tcW w:w="2097" w:type="dxa"/>
            <w:vMerge w:val="restart"/>
            <w:tcBorders>
              <w:top w:val="single" w:sz="6" w:space="0" w:color="000000"/>
            </w:tcBorders>
            <w:shd w:val="clear" w:color="auto" w:fill="auto"/>
          </w:tcPr>
          <w:p w14:paraId="33373432" w14:textId="77777777" w:rsidR="00504A06" w:rsidRPr="00D21FE6" w:rsidRDefault="00504A06">
            <w:pPr>
              <w:snapToGrid w:val="0"/>
              <w:spacing w:before="120" w:line="140" w:lineRule="exact"/>
              <w:ind w:firstLine="432"/>
            </w:pPr>
          </w:p>
        </w:tc>
        <w:tc>
          <w:tcPr>
            <w:tcW w:w="955" w:type="dxa"/>
            <w:vMerge w:val="restart"/>
            <w:tcBorders>
              <w:top w:val="single" w:sz="6" w:space="0" w:color="000000"/>
              <w:left w:val="single" w:sz="6" w:space="0" w:color="000000"/>
            </w:tcBorders>
            <w:shd w:val="clear" w:color="auto" w:fill="auto"/>
          </w:tcPr>
          <w:p w14:paraId="67DA399A" w14:textId="77777777" w:rsidR="00504A06" w:rsidRPr="00D21FE6" w:rsidRDefault="00504A06">
            <w:pPr>
              <w:spacing w:before="40" w:after="20" w:line="140" w:lineRule="exact"/>
              <w:ind w:left="57"/>
              <w:rPr>
                <w:sz w:val="12"/>
                <w:szCs w:val="12"/>
              </w:rPr>
            </w:pPr>
            <w:r w:rsidRPr="00D21FE6">
              <w:rPr>
                <w:sz w:val="12"/>
                <w:szCs w:val="12"/>
              </w:rPr>
              <w:t>Годы</w:t>
            </w:r>
          </w:p>
          <w:p w14:paraId="39E0C82D" w14:textId="77777777" w:rsidR="00504A06" w:rsidRPr="00D21FE6" w:rsidRDefault="00504A06">
            <w:pPr>
              <w:spacing w:before="40" w:after="20" w:line="140" w:lineRule="exact"/>
              <w:ind w:left="57"/>
              <w:rPr>
                <w:sz w:val="12"/>
                <w:szCs w:val="12"/>
              </w:rPr>
            </w:pPr>
            <w:r w:rsidRPr="00D21FE6">
              <w:rPr>
                <w:i/>
                <w:sz w:val="12"/>
                <w:szCs w:val="12"/>
                <w:lang w:val="en-US"/>
              </w:rPr>
              <w:t>Year</w:t>
            </w:r>
          </w:p>
        </w:tc>
        <w:tc>
          <w:tcPr>
            <w:tcW w:w="1912" w:type="dxa"/>
            <w:gridSpan w:val="2"/>
            <w:tcBorders>
              <w:top w:val="single" w:sz="6" w:space="0" w:color="000000"/>
              <w:left w:val="single" w:sz="6" w:space="0" w:color="000000"/>
              <w:bottom w:val="single" w:sz="6" w:space="0" w:color="000000"/>
            </w:tcBorders>
            <w:shd w:val="clear" w:color="auto" w:fill="auto"/>
          </w:tcPr>
          <w:p w14:paraId="7F6C2A27" w14:textId="77777777" w:rsidR="00504A06" w:rsidRPr="00D21FE6" w:rsidRDefault="000C1847">
            <w:pPr>
              <w:spacing w:before="40" w:after="20" w:line="140" w:lineRule="exact"/>
              <w:ind w:left="57"/>
              <w:rPr>
                <w:sz w:val="12"/>
                <w:szCs w:val="12"/>
                <w:lang w:val="en-US"/>
              </w:rPr>
            </w:pPr>
            <w:r w:rsidRPr="00D21FE6">
              <w:rPr>
                <w:sz w:val="12"/>
                <w:szCs w:val="12"/>
              </w:rPr>
              <w:t>Всего</w:t>
            </w:r>
            <w:r w:rsidR="00504A06" w:rsidRPr="00D21FE6">
              <w:rPr>
                <w:sz w:val="12"/>
                <w:szCs w:val="12"/>
                <w:lang w:val="en-US"/>
              </w:rPr>
              <w:t>,</w:t>
            </w:r>
            <w:r w:rsidR="00504A06" w:rsidRPr="00D21FE6">
              <w:rPr>
                <w:sz w:val="12"/>
                <w:szCs w:val="12"/>
                <w:lang w:val="en-US"/>
              </w:rPr>
              <w:br/>
            </w:r>
            <w:r w:rsidR="00504A06" w:rsidRPr="00D21FE6">
              <w:rPr>
                <w:sz w:val="12"/>
                <w:szCs w:val="12"/>
              </w:rPr>
              <w:t>тыс</w:t>
            </w:r>
            <w:r w:rsidR="00504A06" w:rsidRPr="00D21FE6">
              <w:rPr>
                <w:sz w:val="12"/>
                <w:szCs w:val="12"/>
                <w:lang w:val="en-US"/>
              </w:rPr>
              <w:t xml:space="preserve">. </w:t>
            </w:r>
            <w:r w:rsidR="00504A06" w:rsidRPr="00D21FE6">
              <w:rPr>
                <w:sz w:val="12"/>
                <w:szCs w:val="12"/>
              </w:rPr>
              <w:t>человек</w:t>
            </w:r>
          </w:p>
          <w:p w14:paraId="739A2921" w14:textId="77777777" w:rsidR="00504A06" w:rsidRPr="00D21FE6" w:rsidRDefault="000C1847">
            <w:pPr>
              <w:spacing w:before="40" w:after="20" w:line="140" w:lineRule="exact"/>
              <w:ind w:left="57"/>
              <w:rPr>
                <w:sz w:val="12"/>
                <w:szCs w:val="12"/>
                <w:lang w:val="en-US"/>
              </w:rPr>
            </w:pPr>
            <w:r w:rsidRPr="00D21FE6">
              <w:rPr>
                <w:i/>
                <w:sz w:val="12"/>
                <w:szCs w:val="12"/>
                <w:lang w:val="en-US"/>
              </w:rPr>
              <w:t>Total</w:t>
            </w:r>
            <w:r w:rsidR="00504A06" w:rsidRPr="00D21FE6">
              <w:rPr>
                <w:i/>
                <w:sz w:val="12"/>
                <w:szCs w:val="12"/>
                <w:lang w:val="en-US"/>
              </w:rPr>
              <w:t xml:space="preserve">, </w:t>
            </w:r>
            <w:r w:rsidR="00504A06" w:rsidRPr="00D21FE6">
              <w:rPr>
                <w:i/>
                <w:sz w:val="12"/>
                <w:szCs w:val="12"/>
                <w:lang w:val="en-US"/>
              </w:rPr>
              <w:br/>
              <w:t>thou. persons</w:t>
            </w:r>
          </w:p>
        </w:tc>
        <w:tc>
          <w:tcPr>
            <w:tcW w:w="1911" w:type="dxa"/>
            <w:gridSpan w:val="2"/>
            <w:tcBorders>
              <w:top w:val="single" w:sz="6" w:space="0" w:color="000000"/>
              <w:left w:val="single" w:sz="6" w:space="0" w:color="000000"/>
              <w:bottom w:val="single" w:sz="6" w:space="0" w:color="000000"/>
            </w:tcBorders>
            <w:shd w:val="clear" w:color="auto" w:fill="auto"/>
          </w:tcPr>
          <w:p w14:paraId="7C28C6B4" w14:textId="77777777" w:rsidR="00504A06" w:rsidRPr="00D21FE6" w:rsidRDefault="00504A06">
            <w:pPr>
              <w:spacing w:before="40" w:after="20" w:line="140" w:lineRule="exact"/>
              <w:ind w:left="57"/>
              <w:rPr>
                <w:sz w:val="12"/>
                <w:szCs w:val="12"/>
              </w:rPr>
            </w:pPr>
            <w:r w:rsidRPr="00D21FE6">
              <w:rPr>
                <w:sz w:val="12"/>
                <w:szCs w:val="12"/>
              </w:rPr>
              <w:t xml:space="preserve">Удельный вес в общей </w:t>
            </w:r>
            <w:r w:rsidR="000C1847" w:rsidRPr="00D21FE6">
              <w:rPr>
                <w:sz w:val="12"/>
                <w:szCs w:val="12"/>
              </w:rPr>
              <w:br/>
            </w:r>
            <w:r w:rsidRPr="00D21FE6">
              <w:rPr>
                <w:sz w:val="12"/>
                <w:szCs w:val="12"/>
              </w:rPr>
              <w:t>численности населения,</w:t>
            </w:r>
            <w:r w:rsidRPr="00D21FE6">
              <w:rPr>
                <w:sz w:val="12"/>
                <w:szCs w:val="12"/>
              </w:rPr>
              <w:br/>
              <w:t>процентов</w:t>
            </w:r>
          </w:p>
          <w:p w14:paraId="435BE100" w14:textId="77777777" w:rsidR="00504A06" w:rsidRPr="00D21FE6" w:rsidRDefault="00504A06">
            <w:pPr>
              <w:spacing w:before="40" w:after="20" w:line="140" w:lineRule="exact"/>
              <w:ind w:left="57"/>
              <w:rPr>
                <w:sz w:val="12"/>
                <w:szCs w:val="12"/>
                <w:lang w:val="en-US"/>
              </w:rPr>
            </w:pPr>
            <w:r w:rsidRPr="00D21FE6">
              <w:rPr>
                <w:i/>
                <w:sz w:val="12"/>
                <w:szCs w:val="12"/>
                <w:lang w:val="en-US"/>
              </w:rPr>
              <w:t xml:space="preserve">Share of total population,  </w:t>
            </w:r>
            <w:r w:rsidRPr="00D21FE6">
              <w:rPr>
                <w:i/>
                <w:sz w:val="12"/>
                <w:szCs w:val="12"/>
                <w:lang w:val="en-US"/>
              </w:rPr>
              <w:br/>
              <w:t>percent</w:t>
            </w:r>
          </w:p>
        </w:tc>
        <w:tc>
          <w:tcPr>
            <w:tcW w:w="956" w:type="dxa"/>
            <w:vMerge w:val="restart"/>
            <w:tcBorders>
              <w:top w:val="single" w:sz="6" w:space="0" w:color="000000"/>
              <w:left w:val="single" w:sz="6" w:space="0" w:color="000000"/>
            </w:tcBorders>
            <w:shd w:val="clear" w:color="auto" w:fill="auto"/>
          </w:tcPr>
          <w:p w14:paraId="36D38F59" w14:textId="77777777" w:rsidR="00FC20A1" w:rsidRPr="00D21FE6" w:rsidRDefault="00FC20A1" w:rsidP="00FC20A1">
            <w:pPr>
              <w:spacing w:before="40" w:after="20" w:line="140" w:lineRule="exact"/>
              <w:ind w:left="57"/>
              <w:rPr>
                <w:sz w:val="12"/>
                <w:szCs w:val="12"/>
              </w:rPr>
            </w:pPr>
            <w:r w:rsidRPr="00D21FE6">
              <w:rPr>
                <w:sz w:val="12"/>
                <w:szCs w:val="12"/>
              </w:rPr>
              <w:t>На 1000 му</w:t>
            </w:r>
            <w:r w:rsidRPr="00D21FE6">
              <w:rPr>
                <w:sz w:val="12"/>
                <w:szCs w:val="12"/>
              </w:rPr>
              <w:t>ж</w:t>
            </w:r>
            <w:r w:rsidRPr="00D21FE6">
              <w:rPr>
                <w:sz w:val="12"/>
                <w:szCs w:val="12"/>
              </w:rPr>
              <w:t xml:space="preserve">чин приходится </w:t>
            </w:r>
            <w:r w:rsidRPr="00D21FE6">
              <w:rPr>
                <w:sz w:val="12"/>
                <w:szCs w:val="12"/>
              </w:rPr>
              <w:br/>
              <w:t>женщин</w:t>
            </w:r>
          </w:p>
          <w:p w14:paraId="6D2F14B5" w14:textId="77777777" w:rsidR="00504A06" w:rsidRPr="00D21FE6" w:rsidRDefault="00FC20A1" w:rsidP="00FC20A1">
            <w:pPr>
              <w:spacing w:before="40" w:after="20" w:line="140" w:lineRule="exact"/>
              <w:ind w:left="57"/>
              <w:rPr>
                <w:sz w:val="12"/>
                <w:szCs w:val="12"/>
              </w:rPr>
            </w:pPr>
            <w:r w:rsidRPr="00D21FE6">
              <w:rPr>
                <w:i/>
                <w:sz w:val="12"/>
                <w:szCs w:val="12"/>
                <w:lang w:val="en-US"/>
              </w:rPr>
              <w:t>Females</w:t>
            </w:r>
            <w:r w:rsidRPr="00D21FE6">
              <w:rPr>
                <w:i/>
                <w:sz w:val="12"/>
                <w:szCs w:val="12"/>
              </w:rPr>
              <w:t xml:space="preserve"> </w:t>
            </w:r>
            <w:r w:rsidRPr="00D21FE6">
              <w:rPr>
                <w:i/>
                <w:sz w:val="12"/>
                <w:szCs w:val="12"/>
                <w:lang w:val="en-US"/>
              </w:rPr>
              <w:t>per</w:t>
            </w:r>
            <w:r w:rsidRPr="00D21FE6">
              <w:rPr>
                <w:i/>
                <w:sz w:val="12"/>
                <w:szCs w:val="12"/>
              </w:rPr>
              <w:t xml:space="preserve"> 1000 </w:t>
            </w:r>
            <w:r w:rsidRPr="00D21FE6">
              <w:rPr>
                <w:i/>
                <w:sz w:val="12"/>
                <w:szCs w:val="12"/>
                <w:lang w:val="en-US"/>
              </w:rPr>
              <w:t>males</w:t>
            </w:r>
          </w:p>
        </w:tc>
        <w:tc>
          <w:tcPr>
            <w:tcW w:w="2103" w:type="dxa"/>
            <w:vMerge w:val="restart"/>
            <w:tcBorders>
              <w:top w:val="single" w:sz="6" w:space="0" w:color="000000"/>
              <w:left w:val="single" w:sz="6" w:space="0" w:color="000000"/>
            </w:tcBorders>
            <w:shd w:val="clear" w:color="auto" w:fill="auto"/>
          </w:tcPr>
          <w:p w14:paraId="423A599E" w14:textId="77777777" w:rsidR="00504A06" w:rsidRPr="00D21FE6" w:rsidRDefault="00504A06">
            <w:pPr>
              <w:snapToGrid w:val="0"/>
              <w:spacing w:before="40" w:after="20" w:line="140" w:lineRule="exact"/>
              <w:ind w:left="57"/>
              <w:rPr>
                <w:i/>
              </w:rPr>
            </w:pPr>
          </w:p>
        </w:tc>
      </w:tr>
      <w:tr w:rsidR="00853565" w:rsidRPr="00D21FE6" w14:paraId="1B141D14" w14:textId="77777777" w:rsidTr="00272857">
        <w:trPr>
          <w:cantSplit/>
          <w:trHeight w:val="261"/>
        </w:trPr>
        <w:tc>
          <w:tcPr>
            <w:tcW w:w="2097" w:type="dxa"/>
            <w:vMerge/>
            <w:tcBorders>
              <w:bottom w:val="single" w:sz="6" w:space="0" w:color="000000"/>
            </w:tcBorders>
            <w:shd w:val="clear" w:color="auto" w:fill="auto"/>
          </w:tcPr>
          <w:p w14:paraId="5C51B432" w14:textId="77777777" w:rsidR="000C1847" w:rsidRPr="00D21FE6" w:rsidRDefault="000C1847">
            <w:pPr>
              <w:snapToGrid w:val="0"/>
              <w:spacing w:line="140" w:lineRule="exact"/>
            </w:pPr>
          </w:p>
        </w:tc>
        <w:tc>
          <w:tcPr>
            <w:tcW w:w="955" w:type="dxa"/>
            <w:vMerge/>
            <w:tcBorders>
              <w:left w:val="single" w:sz="6" w:space="0" w:color="000000"/>
              <w:bottom w:val="single" w:sz="6" w:space="0" w:color="000000"/>
            </w:tcBorders>
            <w:shd w:val="clear" w:color="auto" w:fill="auto"/>
          </w:tcPr>
          <w:p w14:paraId="457AC54B" w14:textId="77777777" w:rsidR="000C1847" w:rsidRPr="00D21FE6" w:rsidRDefault="000C1847">
            <w:pPr>
              <w:snapToGrid w:val="0"/>
              <w:spacing w:line="140" w:lineRule="exact"/>
              <w:jc w:val="center"/>
            </w:pPr>
          </w:p>
        </w:tc>
        <w:tc>
          <w:tcPr>
            <w:tcW w:w="956" w:type="dxa"/>
            <w:tcBorders>
              <w:top w:val="single" w:sz="6" w:space="0" w:color="000000"/>
              <w:left w:val="single" w:sz="6" w:space="0" w:color="000000"/>
              <w:bottom w:val="single" w:sz="6" w:space="0" w:color="000000"/>
            </w:tcBorders>
            <w:shd w:val="clear" w:color="auto" w:fill="auto"/>
          </w:tcPr>
          <w:p w14:paraId="11EFB400" w14:textId="77777777" w:rsidR="000C1847" w:rsidRPr="00D21FE6" w:rsidRDefault="000C1847">
            <w:pPr>
              <w:spacing w:before="40" w:after="20" w:line="140" w:lineRule="exact"/>
              <w:ind w:left="57"/>
              <w:rPr>
                <w:sz w:val="12"/>
                <w:szCs w:val="12"/>
              </w:rPr>
            </w:pPr>
            <w:r w:rsidRPr="00D21FE6">
              <w:rPr>
                <w:sz w:val="12"/>
                <w:szCs w:val="12"/>
              </w:rPr>
              <w:t>мужчины</w:t>
            </w:r>
          </w:p>
          <w:p w14:paraId="33D9311A" w14:textId="77777777" w:rsidR="000C1847" w:rsidRPr="00D21FE6" w:rsidRDefault="000C1847">
            <w:pPr>
              <w:spacing w:before="40" w:after="20" w:line="140" w:lineRule="exact"/>
              <w:ind w:left="57"/>
              <w:rPr>
                <w:sz w:val="12"/>
                <w:szCs w:val="12"/>
              </w:rPr>
            </w:pPr>
            <w:r w:rsidRPr="00D21FE6">
              <w:rPr>
                <w:i/>
                <w:sz w:val="12"/>
                <w:szCs w:val="12"/>
                <w:lang w:val="en-US"/>
              </w:rPr>
              <w:t>males</w:t>
            </w:r>
          </w:p>
        </w:tc>
        <w:tc>
          <w:tcPr>
            <w:tcW w:w="956" w:type="dxa"/>
            <w:tcBorders>
              <w:top w:val="single" w:sz="6" w:space="0" w:color="000000"/>
              <w:left w:val="single" w:sz="6" w:space="0" w:color="000000"/>
              <w:bottom w:val="single" w:sz="6" w:space="0" w:color="000000"/>
            </w:tcBorders>
            <w:shd w:val="clear" w:color="auto" w:fill="auto"/>
          </w:tcPr>
          <w:p w14:paraId="2E3D88C4" w14:textId="77777777" w:rsidR="000C1847" w:rsidRPr="00D21FE6" w:rsidRDefault="000C1847">
            <w:pPr>
              <w:spacing w:before="40" w:after="20" w:line="140" w:lineRule="exact"/>
              <w:ind w:left="57"/>
              <w:rPr>
                <w:sz w:val="12"/>
                <w:szCs w:val="12"/>
              </w:rPr>
            </w:pPr>
            <w:r w:rsidRPr="00D21FE6">
              <w:rPr>
                <w:sz w:val="12"/>
                <w:szCs w:val="12"/>
              </w:rPr>
              <w:t>женщины</w:t>
            </w:r>
          </w:p>
          <w:p w14:paraId="09B48446" w14:textId="77777777" w:rsidR="000C1847" w:rsidRPr="00D21FE6" w:rsidRDefault="000C1847">
            <w:pPr>
              <w:spacing w:before="40" w:after="20" w:line="140" w:lineRule="exact"/>
              <w:ind w:left="57"/>
              <w:rPr>
                <w:sz w:val="12"/>
                <w:szCs w:val="12"/>
              </w:rPr>
            </w:pPr>
            <w:r w:rsidRPr="00D21FE6">
              <w:rPr>
                <w:i/>
                <w:sz w:val="12"/>
                <w:szCs w:val="12"/>
                <w:lang w:val="en-US"/>
              </w:rPr>
              <w:t>females</w:t>
            </w:r>
          </w:p>
        </w:tc>
        <w:tc>
          <w:tcPr>
            <w:tcW w:w="955" w:type="dxa"/>
            <w:tcBorders>
              <w:top w:val="single" w:sz="6" w:space="0" w:color="000000"/>
              <w:left w:val="single" w:sz="6" w:space="0" w:color="000000"/>
              <w:bottom w:val="single" w:sz="6" w:space="0" w:color="000000"/>
            </w:tcBorders>
            <w:shd w:val="clear" w:color="auto" w:fill="auto"/>
          </w:tcPr>
          <w:p w14:paraId="6D432654" w14:textId="77777777" w:rsidR="000C1847" w:rsidRPr="00D21FE6" w:rsidRDefault="000C1847" w:rsidP="000C1847">
            <w:pPr>
              <w:spacing w:before="40" w:after="20" w:line="140" w:lineRule="exact"/>
              <w:ind w:left="57"/>
              <w:rPr>
                <w:sz w:val="12"/>
                <w:szCs w:val="12"/>
              </w:rPr>
            </w:pPr>
            <w:r w:rsidRPr="00D21FE6">
              <w:rPr>
                <w:sz w:val="12"/>
                <w:szCs w:val="12"/>
              </w:rPr>
              <w:t>мужчины</w:t>
            </w:r>
          </w:p>
          <w:p w14:paraId="4422477F" w14:textId="77777777" w:rsidR="000C1847" w:rsidRPr="00D21FE6" w:rsidRDefault="000C1847" w:rsidP="000C1847">
            <w:pPr>
              <w:spacing w:before="40" w:after="20" w:line="140" w:lineRule="exact"/>
              <w:ind w:left="57"/>
              <w:rPr>
                <w:sz w:val="12"/>
                <w:szCs w:val="12"/>
              </w:rPr>
            </w:pPr>
            <w:r w:rsidRPr="00D21FE6">
              <w:rPr>
                <w:i/>
                <w:sz w:val="12"/>
                <w:szCs w:val="12"/>
                <w:lang w:val="en-US"/>
              </w:rPr>
              <w:t>males</w:t>
            </w:r>
          </w:p>
        </w:tc>
        <w:tc>
          <w:tcPr>
            <w:tcW w:w="956" w:type="dxa"/>
            <w:tcBorders>
              <w:top w:val="single" w:sz="6" w:space="0" w:color="000000"/>
              <w:left w:val="single" w:sz="6" w:space="0" w:color="000000"/>
              <w:bottom w:val="single" w:sz="6" w:space="0" w:color="000000"/>
            </w:tcBorders>
            <w:shd w:val="clear" w:color="auto" w:fill="auto"/>
          </w:tcPr>
          <w:p w14:paraId="721DAB06" w14:textId="77777777" w:rsidR="000C1847" w:rsidRPr="00D21FE6" w:rsidRDefault="000C1847" w:rsidP="000C1847">
            <w:pPr>
              <w:spacing w:before="40" w:after="20" w:line="140" w:lineRule="exact"/>
              <w:ind w:left="57"/>
              <w:rPr>
                <w:sz w:val="12"/>
                <w:szCs w:val="12"/>
              </w:rPr>
            </w:pPr>
            <w:r w:rsidRPr="00D21FE6">
              <w:rPr>
                <w:sz w:val="12"/>
                <w:szCs w:val="12"/>
              </w:rPr>
              <w:t>женщины</w:t>
            </w:r>
          </w:p>
          <w:p w14:paraId="773707DA" w14:textId="77777777" w:rsidR="000C1847" w:rsidRPr="00D21FE6" w:rsidRDefault="000C1847" w:rsidP="000C1847">
            <w:pPr>
              <w:spacing w:before="40" w:after="20" w:line="140" w:lineRule="exact"/>
              <w:ind w:left="57"/>
              <w:rPr>
                <w:sz w:val="12"/>
                <w:szCs w:val="12"/>
              </w:rPr>
            </w:pPr>
            <w:r w:rsidRPr="00D21FE6">
              <w:rPr>
                <w:i/>
                <w:sz w:val="12"/>
                <w:szCs w:val="12"/>
                <w:lang w:val="en-US"/>
              </w:rPr>
              <w:t>females</w:t>
            </w:r>
          </w:p>
        </w:tc>
        <w:tc>
          <w:tcPr>
            <w:tcW w:w="956" w:type="dxa"/>
            <w:vMerge/>
            <w:tcBorders>
              <w:left w:val="single" w:sz="6" w:space="0" w:color="000000"/>
              <w:bottom w:val="single" w:sz="6" w:space="0" w:color="000000"/>
            </w:tcBorders>
            <w:shd w:val="clear" w:color="auto" w:fill="auto"/>
          </w:tcPr>
          <w:p w14:paraId="15352E02" w14:textId="77777777" w:rsidR="000C1847" w:rsidRPr="00D21FE6" w:rsidRDefault="000C1847">
            <w:pPr>
              <w:snapToGrid w:val="0"/>
              <w:spacing w:line="140" w:lineRule="exact"/>
              <w:jc w:val="center"/>
            </w:pPr>
          </w:p>
        </w:tc>
        <w:tc>
          <w:tcPr>
            <w:tcW w:w="2103" w:type="dxa"/>
            <w:vMerge/>
            <w:tcBorders>
              <w:left w:val="single" w:sz="6" w:space="0" w:color="000000"/>
              <w:bottom w:val="single" w:sz="6" w:space="0" w:color="000000"/>
            </w:tcBorders>
            <w:shd w:val="clear" w:color="auto" w:fill="auto"/>
          </w:tcPr>
          <w:p w14:paraId="3432C749" w14:textId="77777777" w:rsidR="000C1847" w:rsidRPr="00D21FE6" w:rsidRDefault="000C1847">
            <w:pPr>
              <w:snapToGrid w:val="0"/>
              <w:spacing w:line="140" w:lineRule="exact"/>
              <w:jc w:val="center"/>
              <w:rPr>
                <w:i/>
              </w:rPr>
            </w:pPr>
          </w:p>
        </w:tc>
      </w:tr>
      <w:tr w:rsidR="00EF06AA" w:rsidRPr="00D21FE6" w14:paraId="304AF7C5" w14:textId="77777777" w:rsidTr="00A736A8">
        <w:trPr>
          <w:cantSplit/>
        </w:trPr>
        <w:tc>
          <w:tcPr>
            <w:tcW w:w="2097" w:type="dxa"/>
            <w:tcBorders>
              <w:top w:val="single" w:sz="6" w:space="0" w:color="000000"/>
            </w:tcBorders>
            <w:shd w:val="clear" w:color="auto" w:fill="auto"/>
            <w:vAlign w:val="bottom"/>
          </w:tcPr>
          <w:p w14:paraId="6DAC4EC5" w14:textId="5B3BCBD4" w:rsidR="00EF06AA" w:rsidRPr="00D21FE6" w:rsidRDefault="00EF06AA" w:rsidP="00383FE9">
            <w:pPr>
              <w:pStyle w:val="13"/>
              <w:spacing w:before="100" w:line="150" w:lineRule="exact"/>
              <w:rPr>
                <w:sz w:val="14"/>
                <w:szCs w:val="14"/>
              </w:rPr>
            </w:pPr>
            <w:r w:rsidRPr="00D21FE6">
              <w:rPr>
                <w:sz w:val="14"/>
                <w:szCs w:val="14"/>
                <w:u w:val="none"/>
              </w:rPr>
              <w:t>Россия</w:t>
            </w:r>
            <w:proofErr w:type="gramStart"/>
            <w:r w:rsidRPr="00D21FE6">
              <w:rPr>
                <w:sz w:val="14"/>
                <w:szCs w:val="14"/>
                <w:u w:val="none"/>
                <w:vertAlign w:val="superscript"/>
              </w:rPr>
              <w:t>2</w:t>
            </w:r>
            <w:proofErr w:type="gramEnd"/>
            <w:r w:rsidRPr="00D21FE6">
              <w:rPr>
                <w:sz w:val="14"/>
                <w:szCs w:val="14"/>
                <w:u w:val="none"/>
                <w:vertAlign w:val="superscript"/>
              </w:rPr>
              <w:t>)</w:t>
            </w:r>
          </w:p>
        </w:tc>
        <w:tc>
          <w:tcPr>
            <w:tcW w:w="955" w:type="dxa"/>
            <w:tcBorders>
              <w:top w:val="single" w:sz="6" w:space="0" w:color="000000"/>
              <w:left w:val="single" w:sz="6" w:space="0" w:color="000000"/>
            </w:tcBorders>
            <w:shd w:val="clear" w:color="auto" w:fill="auto"/>
            <w:vAlign w:val="bottom"/>
          </w:tcPr>
          <w:p w14:paraId="0656D8DA" w14:textId="13F32457" w:rsidR="00EF06AA" w:rsidRPr="00EF06AA" w:rsidRDefault="00EF06AA" w:rsidP="00A736A8">
            <w:pPr>
              <w:tabs>
                <w:tab w:val="left" w:pos="993"/>
              </w:tabs>
              <w:spacing w:before="100" w:line="150" w:lineRule="exact"/>
              <w:jc w:val="center"/>
              <w:rPr>
                <w:color w:val="000000" w:themeColor="text1"/>
              </w:rPr>
            </w:pPr>
            <w:r w:rsidRPr="00EF06AA">
              <w:rPr>
                <w:color w:val="000000" w:themeColor="text1"/>
                <w:lang w:val="en-US"/>
              </w:rPr>
              <w:t>202</w:t>
            </w:r>
            <w:r w:rsidRPr="00EF06AA">
              <w:rPr>
                <w:color w:val="000000" w:themeColor="text1"/>
              </w:rPr>
              <w:t>4</w:t>
            </w:r>
          </w:p>
        </w:tc>
        <w:tc>
          <w:tcPr>
            <w:tcW w:w="956" w:type="dxa"/>
            <w:tcBorders>
              <w:top w:val="single" w:sz="6" w:space="0" w:color="000000"/>
              <w:left w:val="single" w:sz="6" w:space="0" w:color="000000"/>
            </w:tcBorders>
            <w:shd w:val="clear" w:color="auto" w:fill="auto"/>
            <w:vAlign w:val="bottom"/>
          </w:tcPr>
          <w:p w14:paraId="4CC9CB48" w14:textId="788ED228" w:rsidR="00EF06AA" w:rsidRPr="00A203FD" w:rsidRDefault="009720A0" w:rsidP="00A736A8">
            <w:pPr>
              <w:spacing w:before="100" w:line="150" w:lineRule="exact"/>
              <w:ind w:right="227"/>
              <w:jc w:val="right"/>
              <w:rPr>
                <w:color w:val="000000" w:themeColor="text1"/>
              </w:rPr>
            </w:pPr>
            <w:r>
              <w:rPr>
                <w:color w:val="000000" w:themeColor="text1"/>
              </w:rPr>
              <w:t>***</w:t>
            </w:r>
          </w:p>
        </w:tc>
        <w:tc>
          <w:tcPr>
            <w:tcW w:w="956" w:type="dxa"/>
            <w:tcBorders>
              <w:top w:val="single" w:sz="6" w:space="0" w:color="000000"/>
              <w:left w:val="single" w:sz="6" w:space="0" w:color="000000"/>
            </w:tcBorders>
            <w:shd w:val="clear" w:color="auto" w:fill="auto"/>
            <w:vAlign w:val="bottom"/>
          </w:tcPr>
          <w:p w14:paraId="748869D0" w14:textId="0B7A9A36" w:rsidR="00EF06AA" w:rsidRPr="00A203FD" w:rsidRDefault="009720A0" w:rsidP="00A736A8">
            <w:pPr>
              <w:spacing w:before="100" w:line="150" w:lineRule="exact"/>
              <w:ind w:right="227"/>
              <w:jc w:val="right"/>
              <w:rPr>
                <w:color w:val="000000" w:themeColor="text1"/>
              </w:rPr>
            </w:pPr>
            <w:r>
              <w:rPr>
                <w:color w:val="000000" w:themeColor="text1"/>
              </w:rPr>
              <w:t>***</w:t>
            </w:r>
          </w:p>
        </w:tc>
        <w:tc>
          <w:tcPr>
            <w:tcW w:w="955" w:type="dxa"/>
            <w:tcBorders>
              <w:top w:val="single" w:sz="6" w:space="0" w:color="000000"/>
              <w:left w:val="single" w:sz="6" w:space="0" w:color="000000"/>
            </w:tcBorders>
            <w:shd w:val="clear" w:color="auto" w:fill="auto"/>
            <w:vAlign w:val="bottom"/>
          </w:tcPr>
          <w:p w14:paraId="3050368B" w14:textId="05DD95E7" w:rsidR="00EF06AA" w:rsidRPr="00A203FD" w:rsidRDefault="009720A0" w:rsidP="00A203FD">
            <w:pPr>
              <w:spacing w:before="100" w:line="150" w:lineRule="exact"/>
              <w:jc w:val="center"/>
              <w:rPr>
                <w:color w:val="000000" w:themeColor="text1"/>
              </w:rPr>
            </w:pPr>
            <w:r>
              <w:rPr>
                <w:color w:val="000000" w:themeColor="text1"/>
              </w:rPr>
              <w:t>***</w:t>
            </w:r>
          </w:p>
        </w:tc>
        <w:tc>
          <w:tcPr>
            <w:tcW w:w="956" w:type="dxa"/>
            <w:tcBorders>
              <w:top w:val="single" w:sz="6" w:space="0" w:color="000000"/>
              <w:left w:val="single" w:sz="6" w:space="0" w:color="000000"/>
            </w:tcBorders>
            <w:shd w:val="clear" w:color="auto" w:fill="auto"/>
            <w:vAlign w:val="bottom"/>
          </w:tcPr>
          <w:p w14:paraId="10492E38" w14:textId="29E35C68" w:rsidR="00EF06AA" w:rsidRPr="00A203FD" w:rsidRDefault="009720A0" w:rsidP="00A203FD">
            <w:pPr>
              <w:spacing w:before="100" w:line="150" w:lineRule="exact"/>
              <w:jc w:val="center"/>
              <w:rPr>
                <w:color w:val="000000" w:themeColor="text1"/>
              </w:rPr>
            </w:pPr>
            <w:r>
              <w:rPr>
                <w:color w:val="000000" w:themeColor="text1"/>
              </w:rPr>
              <w:t>***</w:t>
            </w:r>
          </w:p>
        </w:tc>
        <w:tc>
          <w:tcPr>
            <w:tcW w:w="956" w:type="dxa"/>
            <w:tcBorders>
              <w:top w:val="single" w:sz="6" w:space="0" w:color="000000"/>
              <w:left w:val="single" w:sz="6" w:space="0" w:color="000000"/>
            </w:tcBorders>
            <w:shd w:val="clear" w:color="auto" w:fill="auto"/>
            <w:vAlign w:val="bottom"/>
          </w:tcPr>
          <w:p w14:paraId="627EC4E7" w14:textId="04706C4B" w:rsidR="00EF06AA" w:rsidRPr="00A203FD" w:rsidRDefault="009720A0" w:rsidP="00A203FD">
            <w:pPr>
              <w:spacing w:before="100" w:line="150" w:lineRule="exact"/>
              <w:ind w:right="284"/>
              <w:jc w:val="right"/>
              <w:rPr>
                <w:color w:val="000000" w:themeColor="text1"/>
              </w:rPr>
            </w:pPr>
            <w:r>
              <w:rPr>
                <w:color w:val="000000" w:themeColor="text1"/>
              </w:rPr>
              <w:t>***</w:t>
            </w:r>
          </w:p>
        </w:tc>
        <w:tc>
          <w:tcPr>
            <w:tcW w:w="2103" w:type="dxa"/>
            <w:tcBorders>
              <w:top w:val="single" w:sz="6" w:space="0" w:color="000000"/>
              <w:left w:val="single" w:sz="6" w:space="0" w:color="000000"/>
            </w:tcBorders>
            <w:shd w:val="clear" w:color="auto" w:fill="auto"/>
            <w:vAlign w:val="bottom"/>
          </w:tcPr>
          <w:p w14:paraId="3454B25A" w14:textId="0AF482E4" w:rsidR="00EF06AA" w:rsidRPr="00D21FE6" w:rsidRDefault="00EF06AA" w:rsidP="00383FE9">
            <w:pPr>
              <w:pStyle w:val="13"/>
              <w:spacing w:before="100" w:line="150" w:lineRule="exact"/>
              <w:ind w:left="57"/>
              <w:rPr>
                <w:i/>
                <w:sz w:val="14"/>
                <w:szCs w:val="14"/>
              </w:rPr>
            </w:pPr>
            <w:r w:rsidRPr="00D21FE6">
              <w:rPr>
                <w:bCs w:val="0"/>
                <w:i/>
                <w:sz w:val="14"/>
                <w:szCs w:val="14"/>
                <w:u w:val="none"/>
                <w:lang w:val="en-US"/>
              </w:rPr>
              <w:t>Russia</w:t>
            </w:r>
            <w:r>
              <w:rPr>
                <w:i/>
                <w:sz w:val="14"/>
                <w:szCs w:val="14"/>
                <w:u w:val="none"/>
                <w:vertAlign w:val="superscript"/>
              </w:rPr>
              <w:t>2</w:t>
            </w:r>
            <w:r w:rsidRPr="00D21FE6">
              <w:rPr>
                <w:i/>
                <w:sz w:val="14"/>
                <w:szCs w:val="14"/>
                <w:u w:val="none"/>
                <w:vertAlign w:val="superscript"/>
                <w:lang w:val="en-US"/>
              </w:rPr>
              <w:t>)</w:t>
            </w:r>
            <w:r w:rsidRPr="00D21FE6">
              <w:rPr>
                <w:bCs w:val="0"/>
                <w:i/>
                <w:sz w:val="14"/>
                <w:szCs w:val="14"/>
                <w:u w:val="none"/>
              </w:rPr>
              <w:t xml:space="preserve"> </w:t>
            </w:r>
          </w:p>
        </w:tc>
      </w:tr>
      <w:tr w:rsidR="00EF06AA" w:rsidRPr="00D21FE6" w14:paraId="553D7BF2" w14:textId="77777777" w:rsidTr="00A736A8">
        <w:trPr>
          <w:cantSplit/>
        </w:trPr>
        <w:tc>
          <w:tcPr>
            <w:tcW w:w="2097" w:type="dxa"/>
            <w:shd w:val="clear" w:color="auto" w:fill="auto"/>
            <w:vAlign w:val="bottom"/>
          </w:tcPr>
          <w:p w14:paraId="47100893" w14:textId="05278C8C" w:rsidR="00EF06AA" w:rsidRPr="00D21FE6" w:rsidRDefault="00EF06AA" w:rsidP="00055009">
            <w:pPr>
              <w:pStyle w:val="13"/>
              <w:spacing w:before="100" w:line="150" w:lineRule="exact"/>
              <w:rPr>
                <w:sz w:val="14"/>
                <w:szCs w:val="14"/>
              </w:rPr>
            </w:pPr>
            <w:r w:rsidRPr="00D21FE6">
              <w:rPr>
                <w:sz w:val="14"/>
                <w:szCs w:val="14"/>
                <w:u w:val="none"/>
              </w:rPr>
              <w:t>Страны СНГ</w:t>
            </w:r>
            <w:proofErr w:type="gramStart"/>
            <w:r w:rsidRPr="00D21FE6">
              <w:rPr>
                <w:sz w:val="14"/>
                <w:szCs w:val="14"/>
                <w:u w:val="none"/>
                <w:vertAlign w:val="superscript"/>
              </w:rPr>
              <w:t>2</w:t>
            </w:r>
            <w:proofErr w:type="gramEnd"/>
            <w:r w:rsidRPr="00D21FE6">
              <w:rPr>
                <w:sz w:val="14"/>
                <w:szCs w:val="14"/>
                <w:u w:val="none"/>
                <w:vertAlign w:val="superscript"/>
              </w:rPr>
              <w:t>)</w:t>
            </w:r>
          </w:p>
        </w:tc>
        <w:tc>
          <w:tcPr>
            <w:tcW w:w="955" w:type="dxa"/>
            <w:tcBorders>
              <w:left w:val="single" w:sz="6" w:space="0" w:color="000000"/>
            </w:tcBorders>
            <w:shd w:val="clear" w:color="auto" w:fill="auto"/>
            <w:vAlign w:val="bottom"/>
          </w:tcPr>
          <w:p w14:paraId="4D25B83B" w14:textId="77777777" w:rsidR="00EF06AA" w:rsidRPr="00EF06AA" w:rsidRDefault="00EF06AA" w:rsidP="00A736A8">
            <w:pPr>
              <w:tabs>
                <w:tab w:val="left" w:pos="993"/>
              </w:tabs>
              <w:snapToGrid w:val="0"/>
              <w:spacing w:before="100" w:line="150" w:lineRule="exact"/>
              <w:jc w:val="center"/>
              <w:rPr>
                <w:b/>
                <w:bCs/>
                <w:color w:val="000000" w:themeColor="text1"/>
                <w:vertAlign w:val="superscript"/>
                <w:lang w:val="en-US"/>
              </w:rPr>
            </w:pPr>
          </w:p>
        </w:tc>
        <w:tc>
          <w:tcPr>
            <w:tcW w:w="956" w:type="dxa"/>
            <w:tcBorders>
              <w:left w:val="single" w:sz="6" w:space="0" w:color="000000"/>
            </w:tcBorders>
            <w:shd w:val="clear" w:color="auto" w:fill="auto"/>
            <w:vAlign w:val="bottom"/>
          </w:tcPr>
          <w:p w14:paraId="3B199E8E" w14:textId="77777777" w:rsidR="00EF06AA" w:rsidRPr="00A203FD" w:rsidRDefault="00EF06AA" w:rsidP="00A736A8">
            <w:pPr>
              <w:snapToGrid w:val="0"/>
              <w:spacing w:before="100" w:line="150" w:lineRule="exact"/>
              <w:ind w:right="227"/>
              <w:jc w:val="right"/>
              <w:rPr>
                <w:b/>
                <w:bCs/>
                <w:color w:val="000000" w:themeColor="text1"/>
                <w:lang w:val="en-US"/>
              </w:rPr>
            </w:pPr>
          </w:p>
        </w:tc>
        <w:tc>
          <w:tcPr>
            <w:tcW w:w="956" w:type="dxa"/>
            <w:tcBorders>
              <w:left w:val="single" w:sz="6" w:space="0" w:color="000000"/>
            </w:tcBorders>
            <w:shd w:val="clear" w:color="auto" w:fill="auto"/>
            <w:vAlign w:val="bottom"/>
          </w:tcPr>
          <w:p w14:paraId="60E46F5F" w14:textId="77777777" w:rsidR="00EF06AA" w:rsidRPr="00A203FD" w:rsidRDefault="00EF06AA" w:rsidP="00A736A8">
            <w:pPr>
              <w:snapToGrid w:val="0"/>
              <w:spacing w:before="100" w:line="150" w:lineRule="exact"/>
              <w:ind w:right="227"/>
              <w:jc w:val="right"/>
              <w:rPr>
                <w:b/>
                <w:bCs/>
                <w:color w:val="000000" w:themeColor="text1"/>
                <w:lang w:val="en-US"/>
              </w:rPr>
            </w:pPr>
          </w:p>
        </w:tc>
        <w:tc>
          <w:tcPr>
            <w:tcW w:w="955" w:type="dxa"/>
            <w:tcBorders>
              <w:left w:val="single" w:sz="6" w:space="0" w:color="000000"/>
            </w:tcBorders>
            <w:shd w:val="clear" w:color="auto" w:fill="auto"/>
            <w:vAlign w:val="bottom"/>
          </w:tcPr>
          <w:p w14:paraId="36917BC9" w14:textId="77777777" w:rsidR="00EF06AA" w:rsidRPr="00A203FD" w:rsidRDefault="00EF06AA" w:rsidP="00A203FD">
            <w:pPr>
              <w:snapToGrid w:val="0"/>
              <w:spacing w:before="100" w:line="150" w:lineRule="exact"/>
              <w:jc w:val="center"/>
              <w:rPr>
                <w:b/>
                <w:bCs/>
                <w:color w:val="000000" w:themeColor="text1"/>
                <w:lang w:val="en-US"/>
              </w:rPr>
            </w:pPr>
          </w:p>
        </w:tc>
        <w:tc>
          <w:tcPr>
            <w:tcW w:w="956" w:type="dxa"/>
            <w:tcBorders>
              <w:left w:val="single" w:sz="6" w:space="0" w:color="000000"/>
            </w:tcBorders>
            <w:shd w:val="clear" w:color="auto" w:fill="auto"/>
            <w:vAlign w:val="bottom"/>
          </w:tcPr>
          <w:p w14:paraId="0646938F" w14:textId="77777777" w:rsidR="00EF06AA" w:rsidRPr="00A203FD" w:rsidRDefault="00EF06AA" w:rsidP="00A203FD">
            <w:pPr>
              <w:snapToGrid w:val="0"/>
              <w:spacing w:before="100" w:line="150" w:lineRule="exact"/>
              <w:jc w:val="center"/>
              <w:rPr>
                <w:b/>
                <w:bCs/>
                <w:color w:val="000000" w:themeColor="text1"/>
                <w:lang w:val="en-US"/>
              </w:rPr>
            </w:pPr>
          </w:p>
        </w:tc>
        <w:tc>
          <w:tcPr>
            <w:tcW w:w="956" w:type="dxa"/>
            <w:tcBorders>
              <w:left w:val="single" w:sz="6" w:space="0" w:color="000000"/>
            </w:tcBorders>
            <w:shd w:val="clear" w:color="auto" w:fill="auto"/>
            <w:vAlign w:val="bottom"/>
          </w:tcPr>
          <w:p w14:paraId="5C9777A4" w14:textId="77777777" w:rsidR="00EF06AA" w:rsidRPr="00A203FD" w:rsidRDefault="00EF06AA" w:rsidP="00A203FD">
            <w:pPr>
              <w:snapToGrid w:val="0"/>
              <w:spacing w:before="100" w:line="150" w:lineRule="exact"/>
              <w:ind w:right="284"/>
              <w:jc w:val="right"/>
              <w:rPr>
                <w:b/>
                <w:bCs/>
                <w:color w:val="000000" w:themeColor="text1"/>
                <w:lang w:val="en-US"/>
              </w:rPr>
            </w:pPr>
          </w:p>
        </w:tc>
        <w:tc>
          <w:tcPr>
            <w:tcW w:w="2103" w:type="dxa"/>
            <w:tcBorders>
              <w:left w:val="single" w:sz="6" w:space="0" w:color="000000"/>
            </w:tcBorders>
            <w:shd w:val="clear" w:color="auto" w:fill="auto"/>
            <w:vAlign w:val="bottom"/>
          </w:tcPr>
          <w:p w14:paraId="39D5AC3D" w14:textId="28453A68" w:rsidR="00EF06AA" w:rsidRPr="00D21FE6" w:rsidRDefault="00EF06AA" w:rsidP="00055009">
            <w:pPr>
              <w:pStyle w:val="13"/>
              <w:spacing w:before="100" w:line="150" w:lineRule="exact"/>
              <w:ind w:left="57"/>
              <w:rPr>
                <w:i/>
                <w:sz w:val="14"/>
                <w:szCs w:val="14"/>
              </w:rPr>
            </w:pPr>
            <w:r w:rsidRPr="00D21FE6">
              <w:rPr>
                <w:bCs w:val="0"/>
                <w:i/>
                <w:sz w:val="14"/>
                <w:szCs w:val="14"/>
                <w:u w:val="none"/>
                <w:lang w:val="en-US"/>
              </w:rPr>
              <w:t>CIS countries</w:t>
            </w:r>
            <w:r w:rsidRPr="00D21FE6">
              <w:rPr>
                <w:i/>
                <w:sz w:val="14"/>
                <w:szCs w:val="14"/>
                <w:u w:val="none"/>
                <w:vertAlign w:val="superscript"/>
              </w:rPr>
              <w:t>2)</w:t>
            </w:r>
          </w:p>
        </w:tc>
      </w:tr>
      <w:tr w:rsidR="00C849E9" w:rsidRPr="00D21FE6" w14:paraId="36868268" w14:textId="77777777" w:rsidTr="00A736A8">
        <w:trPr>
          <w:cantSplit/>
        </w:trPr>
        <w:tc>
          <w:tcPr>
            <w:tcW w:w="2097" w:type="dxa"/>
            <w:shd w:val="clear" w:color="auto" w:fill="auto"/>
            <w:vAlign w:val="bottom"/>
          </w:tcPr>
          <w:p w14:paraId="32C8E04F" w14:textId="2C7BA9CF" w:rsidR="00C849E9" w:rsidRPr="00D21FE6" w:rsidRDefault="00C849E9" w:rsidP="00055009">
            <w:pPr>
              <w:pStyle w:val="13"/>
              <w:spacing w:before="100" w:line="150" w:lineRule="exact"/>
              <w:ind w:left="284"/>
              <w:rPr>
                <w:sz w:val="14"/>
                <w:szCs w:val="14"/>
              </w:rPr>
            </w:pPr>
            <w:r w:rsidRPr="00D21FE6">
              <w:rPr>
                <w:b w:val="0"/>
                <w:bCs w:val="0"/>
                <w:sz w:val="14"/>
                <w:szCs w:val="14"/>
                <w:u w:val="none"/>
              </w:rPr>
              <w:t>из них:</w:t>
            </w:r>
          </w:p>
        </w:tc>
        <w:tc>
          <w:tcPr>
            <w:tcW w:w="955" w:type="dxa"/>
            <w:tcBorders>
              <w:left w:val="single" w:sz="6" w:space="0" w:color="000000"/>
            </w:tcBorders>
            <w:shd w:val="clear" w:color="auto" w:fill="auto"/>
            <w:vAlign w:val="bottom"/>
          </w:tcPr>
          <w:p w14:paraId="5F521808" w14:textId="77777777" w:rsidR="00C849E9" w:rsidRPr="00EF06AA" w:rsidRDefault="00C849E9" w:rsidP="00A736A8">
            <w:pPr>
              <w:tabs>
                <w:tab w:val="left" w:pos="993"/>
              </w:tabs>
              <w:snapToGrid w:val="0"/>
              <w:spacing w:before="100" w:line="150" w:lineRule="exact"/>
              <w:jc w:val="center"/>
              <w:rPr>
                <w:b/>
                <w:bCs/>
                <w:color w:val="000000" w:themeColor="text1"/>
                <w:lang w:val="en-US"/>
              </w:rPr>
            </w:pPr>
          </w:p>
        </w:tc>
        <w:tc>
          <w:tcPr>
            <w:tcW w:w="956" w:type="dxa"/>
            <w:tcBorders>
              <w:left w:val="single" w:sz="6" w:space="0" w:color="000000"/>
            </w:tcBorders>
            <w:shd w:val="clear" w:color="auto" w:fill="auto"/>
            <w:vAlign w:val="bottom"/>
          </w:tcPr>
          <w:p w14:paraId="6B70C2DF" w14:textId="77777777" w:rsidR="00C849E9" w:rsidRPr="00A203FD" w:rsidRDefault="00C849E9" w:rsidP="00A736A8">
            <w:pPr>
              <w:snapToGrid w:val="0"/>
              <w:spacing w:before="100" w:line="150" w:lineRule="exact"/>
              <w:ind w:right="227"/>
              <w:jc w:val="right"/>
              <w:rPr>
                <w:b/>
                <w:bCs/>
                <w:color w:val="000000" w:themeColor="text1"/>
                <w:lang w:val="en-US"/>
              </w:rPr>
            </w:pPr>
          </w:p>
        </w:tc>
        <w:tc>
          <w:tcPr>
            <w:tcW w:w="956" w:type="dxa"/>
            <w:tcBorders>
              <w:left w:val="single" w:sz="6" w:space="0" w:color="000000"/>
            </w:tcBorders>
            <w:shd w:val="clear" w:color="auto" w:fill="auto"/>
            <w:vAlign w:val="bottom"/>
          </w:tcPr>
          <w:p w14:paraId="5FF0C84A" w14:textId="77777777" w:rsidR="00C849E9" w:rsidRPr="00A203FD" w:rsidRDefault="00C849E9" w:rsidP="00A736A8">
            <w:pPr>
              <w:snapToGrid w:val="0"/>
              <w:spacing w:before="100" w:line="150" w:lineRule="exact"/>
              <w:ind w:right="227"/>
              <w:jc w:val="right"/>
              <w:rPr>
                <w:b/>
                <w:bCs/>
                <w:color w:val="000000" w:themeColor="text1"/>
                <w:lang w:val="en-US"/>
              </w:rPr>
            </w:pPr>
          </w:p>
        </w:tc>
        <w:tc>
          <w:tcPr>
            <w:tcW w:w="955" w:type="dxa"/>
            <w:tcBorders>
              <w:left w:val="single" w:sz="6" w:space="0" w:color="000000"/>
            </w:tcBorders>
            <w:shd w:val="clear" w:color="auto" w:fill="auto"/>
            <w:vAlign w:val="bottom"/>
          </w:tcPr>
          <w:p w14:paraId="3340B2A6" w14:textId="77777777" w:rsidR="00C849E9" w:rsidRPr="00A203FD" w:rsidRDefault="00C849E9" w:rsidP="00A203FD">
            <w:pPr>
              <w:snapToGrid w:val="0"/>
              <w:spacing w:before="100" w:line="150" w:lineRule="exact"/>
              <w:jc w:val="center"/>
              <w:rPr>
                <w:b/>
                <w:bCs/>
                <w:color w:val="000000" w:themeColor="text1"/>
                <w:lang w:val="en-US"/>
              </w:rPr>
            </w:pPr>
          </w:p>
        </w:tc>
        <w:tc>
          <w:tcPr>
            <w:tcW w:w="956" w:type="dxa"/>
            <w:tcBorders>
              <w:left w:val="single" w:sz="6" w:space="0" w:color="000000"/>
            </w:tcBorders>
            <w:shd w:val="clear" w:color="auto" w:fill="auto"/>
            <w:vAlign w:val="bottom"/>
          </w:tcPr>
          <w:p w14:paraId="54125622" w14:textId="77777777" w:rsidR="00C849E9" w:rsidRPr="00A203FD" w:rsidRDefault="00C849E9" w:rsidP="00A203FD">
            <w:pPr>
              <w:snapToGrid w:val="0"/>
              <w:spacing w:before="100" w:line="150" w:lineRule="exact"/>
              <w:jc w:val="center"/>
              <w:rPr>
                <w:b/>
                <w:bCs/>
                <w:color w:val="000000" w:themeColor="text1"/>
                <w:lang w:val="en-US"/>
              </w:rPr>
            </w:pPr>
          </w:p>
        </w:tc>
        <w:tc>
          <w:tcPr>
            <w:tcW w:w="956" w:type="dxa"/>
            <w:tcBorders>
              <w:left w:val="single" w:sz="6" w:space="0" w:color="000000"/>
            </w:tcBorders>
            <w:shd w:val="clear" w:color="auto" w:fill="auto"/>
            <w:vAlign w:val="bottom"/>
          </w:tcPr>
          <w:p w14:paraId="5E7F294C" w14:textId="77777777" w:rsidR="00C849E9" w:rsidRPr="00A203FD" w:rsidRDefault="00C849E9" w:rsidP="00A203FD">
            <w:pPr>
              <w:snapToGrid w:val="0"/>
              <w:spacing w:before="100" w:line="150" w:lineRule="exact"/>
              <w:ind w:right="284"/>
              <w:jc w:val="right"/>
              <w:rPr>
                <w:b/>
                <w:bCs/>
                <w:color w:val="000000" w:themeColor="text1"/>
                <w:lang w:val="en-US"/>
              </w:rPr>
            </w:pPr>
          </w:p>
        </w:tc>
        <w:tc>
          <w:tcPr>
            <w:tcW w:w="2103" w:type="dxa"/>
            <w:tcBorders>
              <w:left w:val="single" w:sz="6" w:space="0" w:color="000000"/>
            </w:tcBorders>
            <w:shd w:val="clear" w:color="auto" w:fill="auto"/>
            <w:vAlign w:val="bottom"/>
          </w:tcPr>
          <w:p w14:paraId="4F60255F" w14:textId="2D9AAB9B" w:rsidR="00C849E9" w:rsidRPr="00C849E9" w:rsidRDefault="00C849E9" w:rsidP="00055009">
            <w:pPr>
              <w:pStyle w:val="13"/>
              <w:spacing w:before="100" w:line="150" w:lineRule="exact"/>
              <w:ind w:left="284"/>
              <w:rPr>
                <w:i/>
                <w:sz w:val="14"/>
                <w:szCs w:val="14"/>
              </w:rPr>
            </w:pPr>
            <w:r w:rsidRPr="00C849E9">
              <w:rPr>
                <w:b w:val="0"/>
                <w:bCs w:val="0"/>
                <w:i/>
                <w:sz w:val="14"/>
                <w:szCs w:val="14"/>
                <w:u w:val="none"/>
              </w:rPr>
              <w:t xml:space="preserve"> </w:t>
            </w:r>
            <w:r w:rsidRPr="00C849E9">
              <w:rPr>
                <w:b w:val="0"/>
                <w:bCs w:val="0"/>
                <w:i/>
                <w:sz w:val="14"/>
                <w:szCs w:val="14"/>
                <w:u w:val="none"/>
                <w:lang w:val="en-US"/>
              </w:rPr>
              <w:t>of which</w:t>
            </w:r>
            <w:r w:rsidRPr="00C849E9">
              <w:rPr>
                <w:b w:val="0"/>
                <w:bCs w:val="0"/>
                <w:i/>
                <w:sz w:val="14"/>
                <w:szCs w:val="14"/>
                <w:u w:val="none"/>
              </w:rPr>
              <w:t>:</w:t>
            </w:r>
          </w:p>
        </w:tc>
      </w:tr>
      <w:tr w:rsidR="00C849E9" w:rsidRPr="00D21FE6" w14:paraId="547FFB9D" w14:textId="77777777" w:rsidTr="00817D2E">
        <w:trPr>
          <w:cantSplit/>
        </w:trPr>
        <w:tc>
          <w:tcPr>
            <w:tcW w:w="2097" w:type="dxa"/>
            <w:shd w:val="clear" w:color="auto" w:fill="auto"/>
            <w:vAlign w:val="bottom"/>
          </w:tcPr>
          <w:p w14:paraId="6145A1E7" w14:textId="0548CFF9" w:rsidR="00C849E9" w:rsidRPr="00D21FE6" w:rsidRDefault="00C849E9" w:rsidP="00055009">
            <w:pPr>
              <w:pStyle w:val="15"/>
              <w:spacing w:before="100" w:line="150" w:lineRule="exact"/>
              <w:ind w:left="113"/>
            </w:pPr>
            <w:r w:rsidRPr="00D21FE6">
              <w:t>Азербайджан</w:t>
            </w:r>
          </w:p>
        </w:tc>
        <w:tc>
          <w:tcPr>
            <w:tcW w:w="955" w:type="dxa"/>
            <w:tcBorders>
              <w:left w:val="single" w:sz="6" w:space="0" w:color="000000"/>
            </w:tcBorders>
            <w:shd w:val="clear" w:color="auto" w:fill="auto"/>
            <w:vAlign w:val="bottom"/>
          </w:tcPr>
          <w:p w14:paraId="4760F7C1" w14:textId="6BA351DE" w:rsidR="00C849E9" w:rsidRPr="00C849E9" w:rsidRDefault="00C849E9" w:rsidP="00817D2E">
            <w:pPr>
              <w:tabs>
                <w:tab w:val="left" w:pos="993"/>
              </w:tabs>
              <w:spacing w:before="100" w:line="150" w:lineRule="exact"/>
              <w:jc w:val="center"/>
            </w:pPr>
            <w:r w:rsidRPr="00C849E9">
              <w:rPr>
                <w:lang w:val="en-US"/>
              </w:rPr>
              <w:t>2025</w:t>
            </w:r>
          </w:p>
        </w:tc>
        <w:tc>
          <w:tcPr>
            <w:tcW w:w="956" w:type="dxa"/>
            <w:tcBorders>
              <w:left w:val="single" w:sz="6" w:space="0" w:color="000000"/>
            </w:tcBorders>
            <w:shd w:val="clear" w:color="auto" w:fill="auto"/>
            <w:vAlign w:val="bottom"/>
          </w:tcPr>
          <w:p w14:paraId="6E0D82F9" w14:textId="5B7E0800" w:rsidR="00C849E9" w:rsidRPr="00C849E9" w:rsidRDefault="00C849E9" w:rsidP="00A736A8">
            <w:pPr>
              <w:spacing w:before="100" w:line="150" w:lineRule="exact"/>
              <w:ind w:right="227"/>
              <w:jc w:val="right"/>
            </w:pPr>
            <w:r w:rsidRPr="00C849E9">
              <w:t>5</w:t>
            </w:r>
            <w:r w:rsidRPr="00C849E9">
              <w:rPr>
                <w:lang w:val="en-US"/>
              </w:rPr>
              <w:t xml:space="preserve"> </w:t>
            </w:r>
            <w:r w:rsidRPr="00C849E9">
              <w:t>089</w:t>
            </w:r>
          </w:p>
        </w:tc>
        <w:tc>
          <w:tcPr>
            <w:tcW w:w="956" w:type="dxa"/>
            <w:tcBorders>
              <w:left w:val="single" w:sz="6" w:space="0" w:color="000000"/>
            </w:tcBorders>
            <w:shd w:val="clear" w:color="auto" w:fill="auto"/>
            <w:vAlign w:val="bottom"/>
          </w:tcPr>
          <w:p w14:paraId="17667ED3" w14:textId="3106E57C" w:rsidR="00C849E9" w:rsidRPr="00C849E9" w:rsidRDefault="00C849E9" w:rsidP="00A736A8">
            <w:pPr>
              <w:spacing w:before="100" w:line="150" w:lineRule="exact"/>
              <w:ind w:right="227"/>
              <w:jc w:val="right"/>
            </w:pPr>
            <w:r w:rsidRPr="00C849E9">
              <w:t>5</w:t>
            </w:r>
            <w:r w:rsidRPr="00C849E9">
              <w:rPr>
                <w:lang w:val="en-US"/>
              </w:rPr>
              <w:t xml:space="preserve"> </w:t>
            </w:r>
            <w:r w:rsidRPr="00C849E9">
              <w:t>136</w:t>
            </w:r>
          </w:p>
        </w:tc>
        <w:tc>
          <w:tcPr>
            <w:tcW w:w="955" w:type="dxa"/>
            <w:tcBorders>
              <w:left w:val="single" w:sz="6" w:space="0" w:color="000000"/>
            </w:tcBorders>
            <w:shd w:val="clear" w:color="auto" w:fill="auto"/>
            <w:vAlign w:val="bottom"/>
          </w:tcPr>
          <w:p w14:paraId="521C1B93" w14:textId="0FEA1ED5" w:rsidR="00C849E9" w:rsidRPr="00C849E9" w:rsidRDefault="00C849E9" w:rsidP="00A203FD">
            <w:pPr>
              <w:spacing w:before="100" w:line="150" w:lineRule="exact"/>
              <w:jc w:val="center"/>
            </w:pPr>
            <w:r w:rsidRPr="00C849E9">
              <w:t>49,8</w:t>
            </w:r>
          </w:p>
        </w:tc>
        <w:tc>
          <w:tcPr>
            <w:tcW w:w="956" w:type="dxa"/>
            <w:tcBorders>
              <w:left w:val="single" w:sz="6" w:space="0" w:color="000000"/>
            </w:tcBorders>
            <w:shd w:val="clear" w:color="auto" w:fill="auto"/>
            <w:vAlign w:val="bottom"/>
          </w:tcPr>
          <w:p w14:paraId="1B5AB5B7" w14:textId="512AEA1C" w:rsidR="00C849E9" w:rsidRPr="00C849E9" w:rsidRDefault="00C849E9" w:rsidP="00A203FD">
            <w:pPr>
              <w:spacing w:before="100" w:line="150" w:lineRule="exact"/>
              <w:jc w:val="center"/>
            </w:pPr>
            <w:r w:rsidRPr="00C849E9">
              <w:t>50,2</w:t>
            </w:r>
          </w:p>
        </w:tc>
        <w:tc>
          <w:tcPr>
            <w:tcW w:w="956" w:type="dxa"/>
            <w:tcBorders>
              <w:left w:val="single" w:sz="6" w:space="0" w:color="000000"/>
            </w:tcBorders>
            <w:shd w:val="clear" w:color="auto" w:fill="auto"/>
            <w:vAlign w:val="bottom"/>
          </w:tcPr>
          <w:p w14:paraId="01F9E2C2" w14:textId="7B572E45" w:rsidR="00C849E9" w:rsidRPr="00C849E9" w:rsidRDefault="00C849E9" w:rsidP="00A203FD">
            <w:pPr>
              <w:spacing w:before="100" w:line="150" w:lineRule="exact"/>
              <w:ind w:right="284"/>
              <w:jc w:val="right"/>
            </w:pPr>
            <w:r w:rsidRPr="00C849E9">
              <w:t>1 009</w:t>
            </w:r>
          </w:p>
        </w:tc>
        <w:tc>
          <w:tcPr>
            <w:tcW w:w="2103" w:type="dxa"/>
            <w:tcBorders>
              <w:left w:val="single" w:sz="6" w:space="0" w:color="000000"/>
            </w:tcBorders>
            <w:shd w:val="clear" w:color="auto" w:fill="auto"/>
            <w:vAlign w:val="bottom"/>
          </w:tcPr>
          <w:p w14:paraId="6A7CE592" w14:textId="63066ACE" w:rsidR="00C849E9" w:rsidRPr="00C849E9" w:rsidRDefault="00C849E9" w:rsidP="00055009">
            <w:pPr>
              <w:spacing w:before="100" w:line="150" w:lineRule="exact"/>
              <w:ind w:left="170"/>
              <w:rPr>
                <w:i/>
              </w:rPr>
            </w:pPr>
            <w:r w:rsidRPr="00C849E9">
              <w:rPr>
                <w:i/>
              </w:rPr>
              <w:t>Azerbaijan</w:t>
            </w:r>
          </w:p>
        </w:tc>
      </w:tr>
      <w:tr w:rsidR="00C849E9" w:rsidRPr="00D21FE6" w14:paraId="732E6C07" w14:textId="77777777" w:rsidTr="00817D2E">
        <w:trPr>
          <w:cantSplit/>
        </w:trPr>
        <w:tc>
          <w:tcPr>
            <w:tcW w:w="2097" w:type="dxa"/>
            <w:shd w:val="clear" w:color="auto" w:fill="auto"/>
            <w:vAlign w:val="bottom"/>
          </w:tcPr>
          <w:p w14:paraId="4CE4A441" w14:textId="5E6BE5A2" w:rsidR="00C849E9" w:rsidRPr="00D21FE6" w:rsidRDefault="00C849E9" w:rsidP="00055009">
            <w:pPr>
              <w:spacing w:before="100" w:line="150" w:lineRule="exact"/>
              <w:ind w:left="113"/>
            </w:pPr>
            <w:r w:rsidRPr="00D21FE6">
              <w:t>Армения</w:t>
            </w:r>
          </w:p>
        </w:tc>
        <w:tc>
          <w:tcPr>
            <w:tcW w:w="955" w:type="dxa"/>
            <w:tcBorders>
              <w:left w:val="single" w:sz="6" w:space="0" w:color="000000"/>
            </w:tcBorders>
            <w:shd w:val="clear" w:color="auto" w:fill="auto"/>
            <w:vAlign w:val="bottom"/>
          </w:tcPr>
          <w:p w14:paraId="7A7E32DE" w14:textId="70189F7C" w:rsidR="00C849E9" w:rsidRPr="00C849E9" w:rsidRDefault="00C849E9" w:rsidP="00817D2E">
            <w:pPr>
              <w:tabs>
                <w:tab w:val="left" w:pos="993"/>
              </w:tabs>
              <w:spacing w:before="100" w:line="150" w:lineRule="exact"/>
              <w:jc w:val="center"/>
            </w:pPr>
            <w:r w:rsidRPr="00C849E9">
              <w:rPr>
                <w:lang w:val="en-US"/>
              </w:rPr>
              <w:t>2025</w:t>
            </w:r>
          </w:p>
        </w:tc>
        <w:tc>
          <w:tcPr>
            <w:tcW w:w="956" w:type="dxa"/>
            <w:tcBorders>
              <w:left w:val="single" w:sz="6" w:space="0" w:color="000000"/>
            </w:tcBorders>
            <w:shd w:val="clear" w:color="auto" w:fill="auto"/>
            <w:vAlign w:val="bottom"/>
          </w:tcPr>
          <w:p w14:paraId="56726602" w14:textId="7301737C" w:rsidR="00C849E9" w:rsidRPr="00C849E9" w:rsidRDefault="00C849E9" w:rsidP="00A736A8">
            <w:pPr>
              <w:spacing w:before="100" w:line="150" w:lineRule="exact"/>
              <w:ind w:right="227"/>
              <w:jc w:val="right"/>
            </w:pPr>
            <w:r w:rsidRPr="00C849E9">
              <w:t>1</w:t>
            </w:r>
            <w:r w:rsidRPr="00C849E9">
              <w:rPr>
                <w:lang w:val="en-US"/>
              </w:rPr>
              <w:t xml:space="preserve"> </w:t>
            </w:r>
            <w:r w:rsidRPr="00C849E9">
              <w:t>454</w:t>
            </w:r>
          </w:p>
        </w:tc>
        <w:tc>
          <w:tcPr>
            <w:tcW w:w="956" w:type="dxa"/>
            <w:tcBorders>
              <w:left w:val="single" w:sz="6" w:space="0" w:color="000000"/>
            </w:tcBorders>
            <w:shd w:val="clear" w:color="auto" w:fill="auto"/>
            <w:vAlign w:val="bottom"/>
          </w:tcPr>
          <w:p w14:paraId="7DC04233" w14:textId="50AC5583" w:rsidR="00C849E9" w:rsidRPr="00C849E9" w:rsidRDefault="00C849E9" w:rsidP="00A736A8">
            <w:pPr>
              <w:spacing w:before="100" w:line="150" w:lineRule="exact"/>
              <w:ind w:right="227"/>
              <w:jc w:val="right"/>
            </w:pPr>
            <w:r w:rsidRPr="00C849E9">
              <w:t>1</w:t>
            </w:r>
            <w:r w:rsidRPr="00C849E9">
              <w:rPr>
                <w:lang w:val="en-US"/>
              </w:rPr>
              <w:t xml:space="preserve"> </w:t>
            </w:r>
            <w:r w:rsidRPr="00C849E9">
              <w:t>622</w:t>
            </w:r>
          </w:p>
        </w:tc>
        <w:tc>
          <w:tcPr>
            <w:tcW w:w="955" w:type="dxa"/>
            <w:tcBorders>
              <w:left w:val="single" w:sz="6" w:space="0" w:color="000000"/>
            </w:tcBorders>
            <w:shd w:val="clear" w:color="auto" w:fill="auto"/>
            <w:vAlign w:val="bottom"/>
          </w:tcPr>
          <w:p w14:paraId="53B898CF" w14:textId="48AE31EE" w:rsidR="00C849E9" w:rsidRPr="00C849E9" w:rsidRDefault="00C849E9" w:rsidP="00A203FD">
            <w:pPr>
              <w:spacing w:before="100" w:line="150" w:lineRule="exact"/>
              <w:jc w:val="center"/>
            </w:pPr>
            <w:r w:rsidRPr="00C849E9">
              <w:t>47,3</w:t>
            </w:r>
          </w:p>
        </w:tc>
        <w:tc>
          <w:tcPr>
            <w:tcW w:w="956" w:type="dxa"/>
            <w:tcBorders>
              <w:left w:val="single" w:sz="6" w:space="0" w:color="000000"/>
            </w:tcBorders>
            <w:shd w:val="clear" w:color="auto" w:fill="auto"/>
            <w:vAlign w:val="bottom"/>
          </w:tcPr>
          <w:p w14:paraId="6BCB27D2" w14:textId="695307DE" w:rsidR="00C849E9" w:rsidRPr="00C849E9" w:rsidRDefault="00C849E9" w:rsidP="00A203FD">
            <w:pPr>
              <w:spacing w:before="100" w:line="150" w:lineRule="exact"/>
              <w:jc w:val="center"/>
            </w:pPr>
            <w:r w:rsidRPr="00C849E9">
              <w:t>52,7</w:t>
            </w:r>
          </w:p>
        </w:tc>
        <w:tc>
          <w:tcPr>
            <w:tcW w:w="956" w:type="dxa"/>
            <w:tcBorders>
              <w:left w:val="single" w:sz="6" w:space="0" w:color="000000"/>
            </w:tcBorders>
            <w:shd w:val="clear" w:color="auto" w:fill="auto"/>
            <w:vAlign w:val="bottom"/>
          </w:tcPr>
          <w:p w14:paraId="6BC38F55" w14:textId="0CA9DB53" w:rsidR="00C849E9" w:rsidRPr="00C849E9" w:rsidRDefault="00C849E9" w:rsidP="00A203FD">
            <w:pPr>
              <w:spacing w:before="100" w:line="150" w:lineRule="exact"/>
              <w:ind w:right="284"/>
              <w:jc w:val="right"/>
            </w:pPr>
            <w:r w:rsidRPr="00C849E9">
              <w:t>1 116</w:t>
            </w:r>
          </w:p>
        </w:tc>
        <w:tc>
          <w:tcPr>
            <w:tcW w:w="2103" w:type="dxa"/>
            <w:tcBorders>
              <w:left w:val="single" w:sz="6" w:space="0" w:color="000000"/>
            </w:tcBorders>
            <w:shd w:val="clear" w:color="auto" w:fill="auto"/>
            <w:vAlign w:val="bottom"/>
          </w:tcPr>
          <w:p w14:paraId="485EAD62" w14:textId="0E7D98A7" w:rsidR="00C849E9" w:rsidRPr="00C849E9" w:rsidRDefault="00C849E9" w:rsidP="00055009">
            <w:pPr>
              <w:spacing w:before="100" w:line="150" w:lineRule="exact"/>
              <w:ind w:left="170"/>
              <w:rPr>
                <w:i/>
              </w:rPr>
            </w:pPr>
            <w:r w:rsidRPr="00C849E9">
              <w:rPr>
                <w:i/>
              </w:rPr>
              <w:t>Armenia</w:t>
            </w:r>
          </w:p>
        </w:tc>
      </w:tr>
      <w:tr w:rsidR="00C849E9" w:rsidRPr="00D21FE6" w14:paraId="32D8148D" w14:textId="77777777" w:rsidTr="00817D2E">
        <w:trPr>
          <w:cantSplit/>
        </w:trPr>
        <w:tc>
          <w:tcPr>
            <w:tcW w:w="2097" w:type="dxa"/>
            <w:shd w:val="clear" w:color="auto" w:fill="auto"/>
            <w:vAlign w:val="bottom"/>
          </w:tcPr>
          <w:p w14:paraId="56F34A2B" w14:textId="135D60E4" w:rsidR="00C849E9" w:rsidRPr="00D21FE6" w:rsidRDefault="00C849E9" w:rsidP="00055009">
            <w:pPr>
              <w:spacing w:before="100" w:line="150" w:lineRule="exact"/>
              <w:ind w:left="113"/>
            </w:pPr>
            <w:r w:rsidRPr="00D21FE6">
              <w:t>Беларусь</w:t>
            </w:r>
          </w:p>
        </w:tc>
        <w:tc>
          <w:tcPr>
            <w:tcW w:w="955" w:type="dxa"/>
            <w:tcBorders>
              <w:left w:val="single" w:sz="6" w:space="0" w:color="000000"/>
            </w:tcBorders>
            <w:shd w:val="clear" w:color="auto" w:fill="auto"/>
            <w:vAlign w:val="bottom"/>
          </w:tcPr>
          <w:p w14:paraId="4E7136C0" w14:textId="6BFD56BA" w:rsidR="00C849E9" w:rsidRPr="00C849E9" w:rsidRDefault="00C849E9" w:rsidP="00817D2E">
            <w:pPr>
              <w:spacing w:before="100" w:line="150" w:lineRule="exact"/>
              <w:jc w:val="center"/>
            </w:pPr>
            <w:r w:rsidRPr="00C849E9">
              <w:rPr>
                <w:lang w:val="en-US"/>
              </w:rPr>
              <w:t>2025</w:t>
            </w:r>
          </w:p>
        </w:tc>
        <w:tc>
          <w:tcPr>
            <w:tcW w:w="956" w:type="dxa"/>
            <w:tcBorders>
              <w:left w:val="single" w:sz="6" w:space="0" w:color="000000"/>
            </w:tcBorders>
            <w:shd w:val="clear" w:color="auto" w:fill="auto"/>
            <w:vAlign w:val="bottom"/>
          </w:tcPr>
          <w:p w14:paraId="684E4980" w14:textId="0381A957" w:rsidR="00C849E9" w:rsidRPr="00C849E9" w:rsidRDefault="00C849E9" w:rsidP="00A736A8">
            <w:pPr>
              <w:spacing w:before="100" w:line="150" w:lineRule="exact"/>
              <w:ind w:right="227"/>
              <w:jc w:val="right"/>
            </w:pPr>
            <w:r w:rsidRPr="00C849E9">
              <w:t>4</w:t>
            </w:r>
            <w:r w:rsidRPr="00C849E9">
              <w:rPr>
                <w:lang w:val="en-US"/>
              </w:rPr>
              <w:t xml:space="preserve"> </w:t>
            </w:r>
            <w:r w:rsidRPr="00C849E9">
              <w:t>203</w:t>
            </w:r>
          </w:p>
        </w:tc>
        <w:tc>
          <w:tcPr>
            <w:tcW w:w="956" w:type="dxa"/>
            <w:tcBorders>
              <w:left w:val="single" w:sz="6" w:space="0" w:color="000000"/>
            </w:tcBorders>
            <w:shd w:val="clear" w:color="auto" w:fill="auto"/>
            <w:vAlign w:val="bottom"/>
          </w:tcPr>
          <w:p w14:paraId="1E66A6F8" w14:textId="56D0D3E3" w:rsidR="00C849E9" w:rsidRPr="00C849E9" w:rsidRDefault="00C849E9" w:rsidP="00A736A8">
            <w:pPr>
              <w:spacing w:before="100" w:line="150" w:lineRule="exact"/>
              <w:ind w:right="227"/>
              <w:jc w:val="right"/>
            </w:pPr>
            <w:r w:rsidRPr="00C849E9">
              <w:t>4</w:t>
            </w:r>
            <w:r w:rsidRPr="00C849E9">
              <w:rPr>
                <w:lang w:val="en-US"/>
              </w:rPr>
              <w:t xml:space="preserve"> </w:t>
            </w:r>
            <w:r w:rsidRPr="00C849E9">
              <w:t>906</w:t>
            </w:r>
          </w:p>
        </w:tc>
        <w:tc>
          <w:tcPr>
            <w:tcW w:w="955" w:type="dxa"/>
            <w:tcBorders>
              <w:left w:val="single" w:sz="6" w:space="0" w:color="000000"/>
            </w:tcBorders>
            <w:shd w:val="clear" w:color="auto" w:fill="auto"/>
            <w:vAlign w:val="bottom"/>
          </w:tcPr>
          <w:p w14:paraId="6320280C" w14:textId="339909F5" w:rsidR="00C849E9" w:rsidRPr="00C849E9" w:rsidRDefault="00C849E9" w:rsidP="00A203FD">
            <w:pPr>
              <w:spacing w:before="100" w:line="150" w:lineRule="exact"/>
              <w:jc w:val="center"/>
            </w:pPr>
            <w:r w:rsidRPr="00C849E9">
              <w:t>46,1</w:t>
            </w:r>
          </w:p>
        </w:tc>
        <w:tc>
          <w:tcPr>
            <w:tcW w:w="956" w:type="dxa"/>
            <w:tcBorders>
              <w:left w:val="single" w:sz="6" w:space="0" w:color="000000"/>
            </w:tcBorders>
            <w:shd w:val="clear" w:color="auto" w:fill="auto"/>
            <w:vAlign w:val="bottom"/>
          </w:tcPr>
          <w:p w14:paraId="63AD37CA" w14:textId="0A4DB452" w:rsidR="00C849E9" w:rsidRPr="00C849E9" w:rsidRDefault="00C849E9" w:rsidP="00A203FD">
            <w:pPr>
              <w:spacing w:before="100" w:line="150" w:lineRule="exact"/>
              <w:jc w:val="center"/>
            </w:pPr>
            <w:r w:rsidRPr="00C849E9">
              <w:t>53,9</w:t>
            </w:r>
          </w:p>
        </w:tc>
        <w:tc>
          <w:tcPr>
            <w:tcW w:w="956" w:type="dxa"/>
            <w:tcBorders>
              <w:left w:val="single" w:sz="6" w:space="0" w:color="000000"/>
            </w:tcBorders>
            <w:shd w:val="clear" w:color="auto" w:fill="auto"/>
            <w:vAlign w:val="bottom"/>
          </w:tcPr>
          <w:p w14:paraId="07421BA6" w14:textId="6ACFF1AA" w:rsidR="00C849E9" w:rsidRPr="00C849E9" w:rsidRDefault="00C849E9" w:rsidP="00A203FD">
            <w:pPr>
              <w:spacing w:before="100" w:line="150" w:lineRule="exact"/>
              <w:ind w:right="284"/>
              <w:jc w:val="right"/>
            </w:pPr>
            <w:r w:rsidRPr="00C849E9">
              <w:t>1 167</w:t>
            </w:r>
          </w:p>
        </w:tc>
        <w:tc>
          <w:tcPr>
            <w:tcW w:w="2103" w:type="dxa"/>
            <w:tcBorders>
              <w:left w:val="single" w:sz="6" w:space="0" w:color="000000"/>
            </w:tcBorders>
            <w:shd w:val="clear" w:color="auto" w:fill="auto"/>
            <w:vAlign w:val="bottom"/>
          </w:tcPr>
          <w:p w14:paraId="0E2B6BED" w14:textId="168FE094" w:rsidR="00C849E9" w:rsidRPr="00C849E9" w:rsidRDefault="00C849E9" w:rsidP="00055009">
            <w:pPr>
              <w:spacing w:before="100" w:line="150" w:lineRule="exact"/>
              <w:ind w:left="170"/>
              <w:rPr>
                <w:i/>
              </w:rPr>
            </w:pPr>
            <w:r w:rsidRPr="00C849E9">
              <w:rPr>
                <w:i/>
              </w:rPr>
              <w:t>Belarus</w:t>
            </w:r>
          </w:p>
        </w:tc>
      </w:tr>
      <w:tr w:rsidR="00C849E9" w:rsidRPr="00D21FE6" w14:paraId="286B119E" w14:textId="77777777" w:rsidTr="00817D2E">
        <w:trPr>
          <w:cantSplit/>
        </w:trPr>
        <w:tc>
          <w:tcPr>
            <w:tcW w:w="2097" w:type="dxa"/>
            <w:shd w:val="clear" w:color="auto" w:fill="auto"/>
            <w:vAlign w:val="bottom"/>
          </w:tcPr>
          <w:p w14:paraId="26993A91" w14:textId="6751C4EC" w:rsidR="00C849E9" w:rsidRPr="00D21FE6" w:rsidRDefault="00C849E9" w:rsidP="00055009">
            <w:pPr>
              <w:pStyle w:val="20"/>
              <w:spacing w:before="100" w:line="150" w:lineRule="exact"/>
              <w:ind w:left="113"/>
              <w:rPr>
                <w:sz w:val="14"/>
                <w:szCs w:val="14"/>
              </w:rPr>
            </w:pPr>
            <w:r w:rsidRPr="00D21FE6">
              <w:rPr>
                <w:b w:val="0"/>
                <w:bCs w:val="0"/>
                <w:sz w:val="14"/>
                <w:szCs w:val="14"/>
              </w:rPr>
              <w:t>Казахстан</w:t>
            </w:r>
          </w:p>
        </w:tc>
        <w:tc>
          <w:tcPr>
            <w:tcW w:w="955" w:type="dxa"/>
            <w:tcBorders>
              <w:left w:val="single" w:sz="6" w:space="0" w:color="000000"/>
            </w:tcBorders>
            <w:shd w:val="clear" w:color="auto" w:fill="auto"/>
            <w:vAlign w:val="bottom"/>
          </w:tcPr>
          <w:p w14:paraId="5F68A23E" w14:textId="5D08777F" w:rsidR="00C849E9" w:rsidRPr="00C849E9" w:rsidRDefault="00C849E9" w:rsidP="00817D2E">
            <w:pPr>
              <w:spacing w:before="100" w:line="150" w:lineRule="exact"/>
              <w:jc w:val="center"/>
            </w:pPr>
            <w:r w:rsidRPr="00C849E9">
              <w:rPr>
                <w:lang w:val="en-US"/>
              </w:rPr>
              <w:t>2025</w:t>
            </w:r>
          </w:p>
        </w:tc>
        <w:tc>
          <w:tcPr>
            <w:tcW w:w="956" w:type="dxa"/>
            <w:tcBorders>
              <w:left w:val="single" w:sz="6" w:space="0" w:color="000000"/>
            </w:tcBorders>
            <w:shd w:val="clear" w:color="auto" w:fill="auto"/>
            <w:vAlign w:val="bottom"/>
          </w:tcPr>
          <w:p w14:paraId="4C250EFF" w14:textId="46290EEE" w:rsidR="00C849E9" w:rsidRPr="00C849E9" w:rsidRDefault="00C849E9" w:rsidP="00A736A8">
            <w:pPr>
              <w:spacing w:before="100" w:line="150" w:lineRule="exact"/>
              <w:ind w:right="227"/>
              <w:jc w:val="right"/>
            </w:pPr>
            <w:r w:rsidRPr="00C849E9">
              <w:t>9</w:t>
            </w:r>
            <w:r w:rsidRPr="00C849E9">
              <w:rPr>
                <w:lang w:val="en-US"/>
              </w:rPr>
              <w:t xml:space="preserve"> </w:t>
            </w:r>
            <w:r w:rsidRPr="00C849E9">
              <w:t>911</w:t>
            </w:r>
          </w:p>
        </w:tc>
        <w:tc>
          <w:tcPr>
            <w:tcW w:w="956" w:type="dxa"/>
            <w:tcBorders>
              <w:left w:val="single" w:sz="6" w:space="0" w:color="000000"/>
            </w:tcBorders>
            <w:shd w:val="clear" w:color="auto" w:fill="auto"/>
            <w:vAlign w:val="bottom"/>
          </w:tcPr>
          <w:p w14:paraId="44BD2ABF" w14:textId="09019535" w:rsidR="00C849E9" w:rsidRPr="00C849E9" w:rsidRDefault="00C849E9" w:rsidP="00A736A8">
            <w:pPr>
              <w:spacing w:before="100" w:line="150" w:lineRule="exact"/>
              <w:ind w:right="227"/>
              <w:jc w:val="right"/>
            </w:pPr>
            <w:r w:rsidRPr="00C849E9">
              <w:t>10</w:t>
            </w:r>
            <w:r w:rsidRPr="00C849E9">
              <w:rPr>
                <w:lang w:val="en-US"/>
              </w:rPr>
              <w:t xml:space="preserve"> </w:t>
            </w:r>
            <w:r w:rsidRPr="00C849E9">
              <w:t>373</w:t>
            </w:r>
          </w:p>
        </w:tc>
        <w:tc>
          <w:tcPr>
            <w:tcW w:w="955" w:type="dxa"/>
            <w:tcBorders>
              <w:left w:val="single" w:sz="6" w:space="0" w:color="000000"/>
            </w:tcBorders>
            <w:shd w:val="clear" w:color="auto" w:fill="auto"/>
            <w:vAlign w:val="bottom"/>
          </w:tcPr>
          <w:p w14:paraId="281DC09F" w14:textId="68709D6D" w:rsidR="00C849E9" w:rsidRPr="00C849E9" w:rsidRDefault="00C849E9" w:rsidP="00A203FD">
            <w:pPr>
              <w:spacing w:before="100" w:line="150" w:lineRule="exact"/>
              <w:jc w:val="center"/>
            </w:pPr>
            <w:r w:rsidRPr="00C849E9">
              <w:t>48,9</w:t>
            </w:r>
          </w:p>
        </w:tc>
        <w:tc>
          <w:tcPr>
            <w:tcW w:w="956" w:type="dxa"/>
            <w:tcBorders>
              <w:left w:val="single" w:sz="6" w:space="0" w:color="000000"/>
            </w:tcBorders>
            <w:shd w:val="clear" w:color="auto" w:fill="auto"/>
            <w:vAlign w:val="bottom"/>
          </w:tcPr>
          <w:p w14:paraId="1873686F" w14:textId="12A6BF9C" w:rsidR="00C849E9" w:rsidRPr="00C849E9" w:rsidRDefault="00C849E9" w:rsidP="00A203FD">
            <w:pPr>
              <w:spacing w:before="100" w:line="150" w:lineRule="exact"/>
              <w:jc w:val="center"/>
            </w:pPr>
            <w:r w:rsidRPr="00C849E9">
              <w:t>51,1</w:t>
            </w:r>
          </w:p>
        </w:tc>
        <w:tc>
          <w:tcPr>
            <w:tcW w:w="956" w:type="dxa"/>
            <w:tcBorders>
              <w:left w:val="single" w:sz="6" w:space="0" w:color="000000"/>
            </w:tcBorders>
            <w:shd w:val="clear" w:color="auto" w:fill="auto"/>
            <w:vAlign w:val="bottom"/>
          </w:tcPr>
          <w:p w14:paraId="1E7A278B" w14:textId="15734331" w:rsidR="00C849E9" w:rsidRPr="00C849E9" w:rsidRDefault="00C849E9" w:rsidP="00A203FD">
            <w:pPr>
              <w:spacing w:before="100" w:line="150" w:lineRule="exact"/>
              <w:ind w:right="284"/>
              <w:jc w:val="right"/>
            </w:pPr>
            <w:r w:rsidRPr="00C849E9">
              <w:t>1 047</w:t>
            </w:r>
          </w:p>
        </w:tc>
        <w:tc>
          <w:tcPr>
            <w:tcW w:w="2103" w:type="dxa"/>
            <w:tcBorders>
              <w:left w:val="single" w:sz="6" w:space="0" w:color="000000"/>
            </w:tcBorders>
            <w:shd w:val="clear" w:color="auto" w:fill="auto"/>
            <w:vAlign w:val="bottom"/>
          </w:tcPr>
          <w:p w14:paraId="4F4BC255" w14:textId="335C3AC0" w:rsidR="00C849E9" w:rsidRPr="00C849E9" w:rsidRDefault="00C849E9" w:rsidP="00055009">
            <w:pPr>
              <w:spacing w:before="100" w:line="150" w:lineRule="exact"/>
              <w:ind w:left="170"/>
              <w:rPr>
                <w:i/>
              </w:rPr>
            </w:pPr>
            <w:r w:rsidRPr="00C849E9">
              <w:rPr>
                <w:i/>
                <w:lang w:val="de-DE"/>
              </w:rPr>
              <w:t>Kazakhstan</w:t>
            </w:r>
          </w:p>
        </w:tc>
      </w:tr>
      <w:tr w:rsidR="00C849E9" w:rsidRPr="00D21FE6" w14:paraId="64885439" w14:textId="77777777" w:rsidTr="00817D2E">
        <w:trPr>
          <w:cantSplit/>
        </w:trPr>
        <w:tc>
          <w:tcPr>
            <w:tcW w:w="2097" w:type="dxa"/>
            <w:shd w:val="clear" w:color="auto" w:fill="auto"/>
            <w:vAlign w:val="bottom"/>
          </w:tcPr>
          <w:p w14:paraId="2E8FB2F7" w14:textId="6B04E268" w:rsidR="00C849E9" w:rsidRPr="00D21FE6" w:rsidRDefault="00C849E9" w:rsidP="00055009">
            <w:pPr>
              <w:pStyle w:val="20"/>
              <w:spacing w:before="100" w:line="150" w:lineRule="exact"/>
              <w:ind w:left="113"/>
              <w:rPr>
                <w:sz w:val="14"/>
                <w:szCs w:val="14"/>
              </w:rPr>
            </w:pPr>
            <w:r w:rsidRPr="00D21FE6">
              <w:rPr>
                <w:b w:val="0"/>
                <w:bCs w:val="0"/>
                <w:sz w:val="14"/>
                <w:szCs w:val="14"/>
              </w:rPr>
              <w:t>Киргизия</w:t>
            </w:r>
          </w:p>
        </w:tc>
        <w:tc>
          <w:tcPr>
            <w:tcW w:w="955" w:type="dxa"/>
            <w:tcBorders>
              <w:left w:val="single" w:sz="6" w:space="0" w:color="000000"/>
            </w:tcBorders>
            <w:shd w:val="clear" w:color="auto" w:fill="auto"/>
            <w:vAlign w:val="bottom"/>
          </w:tcPr>
          <w:p w14:paraId="59D17C07" w14:textId="59D25A20" w:rsidR="00C849E9" w:rsidRPr="00C849E9" w:rsidRDefault="00C849E9" w:rsidP="00817D2E">
            <w:pPr>
              <w:spacing w:before="100" w:line="150" w:lineRule="exact"/>
              <w:jc w:val="center"/>
            </w:pPr>
            <w:r w:rsidRPr="00C849E9">
              <w:rPr>
                <w:lang w:val="en-US"/>
              </w:rPr>
              <w:t>2025</w:t>
            </w:r>
          </w:p>
        </w:tc>
        <w:tc>
          <w:tcPr>
            <w:tcW w:w="956" w:type="dxa"/>
            <w:tcBorders>
              <w:left w:val="single" w:sz="6" w:space="0" w:color="000000"/>
            </w:tcBorders>
            <w:shd w:val="clear" w:color="auto" w:fill="auto"/>
            <w:vAlign w:val="bottom"/>
          </w:tcPr>
          <w:p w14:paraId="549011A0" w14:textId="09246773" w:rsidR="00C849E9" w:rsidRPr="00C849E9" w:rsidRDefault="00C849E9" w:rsidP="00A736A8">
            <w:pPr>
              <w:spacing w:before="100" w:line="150" w:lineRule="exact"/>
              <w:ind w:right="227"/>
              <w:jc w:val="right"/>
            </w:pPr>
            <w:r w:rsidRPr="00C849E9">
              <w:t>3</w:t>
            </w:r>
            <w:r w:rsidRPr="00C849E9">
              <w:rPr>
                <w:lang w:val="en-US"/>
              </w:rPr>
              <w:t xml:space="preserve"> </w:t>
            </w:r>
            <w:r w:rsidRPr="00C849E9">
              <w:t>603</w:t>
            </w:r>
          </w:p>
        </w:tc>
        <w:tc>
          <w:tcPr>
            <w:tcW w:w="956" w:type="dxa"/>
            <w:tcBorders>
              <w:left w:val="single" w:sz="6" w:space="0" w:color="000000"/>
            </w:tcBorders>
            <w:shd w:val="clear" w:color="auto" w:fill="auto"/>
            <w:vAlign w:val="bottom"/>
          </w:tcPr>
          <w:p w14:paraId="36011558" w14:textId="4E8030BB" w:rsidR="00C849E9" w:rsidRPr="00C849E9" w:rsidRDefault="00C849E9" w:rsidP="00A736A8">
            <w:pPr>
              <w:spacing w:before="100" w:line="150" w:lineRule="exact"/>
              <w:ind w:right="227"/>
              <w:jc w:val="right"/>
            </w:pPr>
            <w:r w:rsidRPr="00C849E9">
              <w:t>3</w:t>
            </w:r>
            <w:r w:rsidRPr="00C849E9">
              <w:rPr>
                <w:lang w:val="en-US"/>
              </w:rPr>
              <w:t xml:space="preserve"> </w:t>
            </w:r>
            <w:r w:rsidRPr="00C849E9">
              <w:t>679</w:t>
            </w:r>
          </w:p>
        </w:tc>
        <w:tc>
          <w:tcPr>
            <w:tcW w:w="955" w:type="dxa"/>
            <w:tcBorders>
              <w:left w:val="single" w:sz="6" w:space="0" w:color="000000"/>
            </w:tcBorders>
            <w:shd w:val="clear" w:color="auto" w:fill="auto"/>
            <w:vAlign w:val="bottom"/>
          </w:tcPr>
          <w:p w14:paraId="629CB239" w14:textId="2191E0D3" w:rsidR="00C849E9" w:rsidRPr="00C849E9" w:rsidRDefault="00C849E9" w:rsidP="00A203FD">
            <w:pPr>
              <w:spacing w:before="100" w:line="150" w:lineRule="exact"/>
              <w:jc w:val="center"/>
            </w:pPr>
            <w:r w:rsidRPr="00C849E9">
              <w:t>49,5</w:t>
            </w:r>
          </w:p>
        </w:tc>
        <w:tc>
          <w:tcPr>
            <w:tcW w:w="956" w:type="dxa"/>
            <w:tcBorders>
              <w:left w:val="single" w:sz="6" w:space="0" w:color="000000"/>
            </w:tcBorders>
            <w:shd w:val="clear" w:color="auto" w:fill="auto"/>
            <w:vAlign w:val="bottom"/>
          </w:tcPr>
          <w:p w14:paraId="306E2C12" w14:textId="4153B334" w:rsidR="00C849E9" w:rsidRPr="00C849E9" w:rsidRDefault="00C849E9" w:rsidP="00A203FD">
            <w:pPr>
              <w:spacing w:before="100" w:line="150" w:lineRule="exact"/>
              <w:jc w:val="center"/>
            </w:pPr>
            <w:r w:rsidRPr="00C849E9">
              <w:t>50,5</w:t>
            </w:r>
          </w:p>
        </w:tc>
        <w:tc>
          <w:tcPr>
            <w:tcW w:w="956" w:type="dxa"/>
            <w:tcBorders>
              <w:left w:val="single" w:sz="6" w:space="0" w:color="000000"/>
            </w:tcBorders>
            <w:shd w:val="clear" w:color="auto" w:fill="auto"/>
            <w:vAlign w:val="bottom"/>
          </w:tcPr>
          <w:p w14:paraId="0D9D6F95" w14:textId="275D19E6" w:rsidR="00C849E9" w:rsidRPr="00C849E9" w:rsidRDefault="00C849E9" w:rsidP="00A203FD">
            <w:pPr>
              <w:spacing w:before="100" w:line="150" w:lineRule="exact"/>
              <w:ind w:right="284"/>
              <w:jc w:val="right"/>
            </w:pPr>
            <w:r w:rsidRPr="00C849E9">
              <w:t>1 021</w:t>
            </w:r>
          </w:p>
        </w:tc>
        <w:tc>
          <w:tcPr>
            <w:tcW w:w="2103" w:type="dxa"/>
            <w:tcBorders>
              <w:left w:val="single" w:sz="6" w:space="0" w:color="000000"/>
            </w:tcBorders>
            <w:shd w:val="clear" w:color="auto" w:fill="auto"/>
            <w:vAlign w:val="bottom"/>
          </w:tcPr>
          <w:p w14:paraId="6BCE4DB7" w14:textId="52F02F61" w:rsidR="00C849E9" w:rsidRPr="00C849E9" w:rsidRDefault="00C849E9" w:rsidP="00055009">
            <w:pPr>
              <w:spacing w:before="100" w:line="150" w:lineRule="exact"/>
              <w:ind w:left="170"/>
              <w:rPr>
                <w:i/>
              </w:rPr>
            </w:pPr>
            <w:r w:rsidRPr="00C849E9">
              <w:rPr>
                <w:i/>
                <w:lang w:val="de-DE"/>
              </w:rPr>
              <w:t>Kyrgyzstan</w:t>
            </w:r>
            <w:r w:rsidRPr="00C849E9">
              <w:rPr>
                <w:i/>
                <w:vertAlign w:val="superscript"/>
              </w:rPr>
              <w:t xml:space="preserve"> </w:t>
            </w:r>
          </w:p>
        </w:tc>
      </w:tr>
      <w:tr w:rsidR="00C849E9" w:rsidRPr="00D21FE6" w14:paraId="678993F3" w14:textId="77777777" w:rsidTr="00817D2E">
        <w:trPr>
          <w:cantSplit/>
        </w:trPr>
        <w:tc>
          <w:tcPr>
            <w:tcW w:w="2097" w:type="dxa"/>
            <w:shd w:val="clear" w:color="auto" w:fill="auto"/>
            <w:vAlign w:val="bottom"/>
          </w:tcPr>
          <w:p w14:paraId="5D13FA87" w14:textId="7480473C" w:rsidR="00C849E9" w:rsidRPr="00D21FE6" w:rsidRDefault="00C849E9" w:rsidP="00055009">
            <w:pPr>
              <w:pStyle w:val="20"/>
              <w:spacing w:before="100" w:line="150" w:lineRule="exact"/>
              <w:ind w:left="113"/>
              <w:rPr>
                <w:sz w:val="14"/>
                <w:szCs w:val="14"/>
              </w:rPr>
            </w:pPr>
            <w:r w:rsidRPr="00D21FE6">
              <w:rPr>
                <w:b w:val="0"/>
                <w:bCs w:val="0"/>
                <w:sz w:val="14"/>
                <w:szCs w:val="14"/>
              </w:rPr>
              <w:t>Республика Молдова</w:t>
            </w:r>
          </w:p>
        </w:tc>
        <w:tc>
          <w:tcPr>
            <w:tcW w:w="955" w:type="dxa"/>
            <w:tcBorders>
              <w:left w:val="single" w:sz="6" w:space="0" w:color="000000"/>
            </w:tcBorders>
            <w:shd w:val="clear" w:color="auto" w:fill="auto"/>
            <w:vAlign w:val="bottom"/>
          </w:tcPr>
          <w:p w14:paraId="627EF57E" w14:textId="46EF3B44" w:rsidR="00C849E9" w:rsidRPr="00C849E9" w:rsidRDefault="00C849E9" w:rsidP="00817D2E">
            <w:pPr>
              <w:spacing w:before="100" w:line="150" w:lineRule="exact"/>
              <w:jc w:val="center"/>
            </w:pPr>
            <w:r w:rsidRPr="00C849E9">
              <w:rPr>
                <w:lang w:val="en-US"/>
              </w:rPr>
              <w:t>2025</w:t>
            </w:r>
          </w:p>
        </w:tc>
        <w:tc>
          <w:tcPr>
            <w:tcW w:w="956" w:type="dxa"/>
            <w:tcBorders>
              <w:left w:val="single" w:sz="6" w:space="0" w:color="000000"/>
            </w:tcBorders>
            <w:shd w:val="clear" w:color="auto" w:fill="auto"/>
            <w:vAlign w:val="bottom"/>
          </w:tcPr>
          <w:p w14:paraId="3B9CC48E" w14:textId="34D64A5B" w:rsidR="00C849E9" w:rsidRPr="00C849E9" w:rsidRDefault="00C849E9" w:rsidP="00A736A8">
            <w:pPr>
              <w:spacing w:before="100" w:line="150" w:lineRule="exact"/>
              <w:ind w:right="227"/>
              <w:jc w:val="right"/>
            </w:pPr>
            <w:r w:rsidRPr="00C849E9">
              <w:t>1</w:t>
            </w:r>
            <w:r w:rsidRPr="00C849E9">
              <w:rPr>
                <w:lang w:val="en-US"/>
              </w:rPr>
              <w:t xml:space="preserve"> </w:t>
            </w:r>
            <w:r w:rsidRPr="00C849E9">
              <w:t>1</w:t>
            </w:r>
            <w:r w:rsidRPr="00C849E9">
              <w:rPr>
                <w:lang w:val="en-US"/>
              </w:rPr>
              <w:t>05</w:t>
            </w:r>
          </w:p>
        </w:tc>
        <w:tc>
          <w:tcPr>
            <w:tcW w:w="956" w:type="dxa"/>
            <w:tcBorders>
              <w:left w:val="single" w:sz="6" w:space="0" w:color="000000"/>
            </w:tcBorders>
            <w:shd w:val="clear" w:color="auto" w:fill="auto"/>
            <w:vAlign w:val="bottom"/>
          </w:tcPr>
          <w:p w14:paraId="082D5701" w14:textId="493AEDAD" w:rsidR="00C849E9" w:rsidRPr="00C849E9" w:rsidRDefault="00C849E9" w:rsidP="00A736A8">
            <w:pPr>
              <w:spacing w:before="100" w:line="150" w:lineRule="exact"/>
              <w:ind w:right="227"/>
              <w:jc w:val="right"/>
            </w:pPr>
            <w:r w:rsidRPr="00C849E9">
              <w:t>1</w:t>
            </w:r>
            <w:r w:rsidRPr="00C849E9">
              <w:rPr>
                <w:lang w:val="en-US"/>
              </w:rPr>
              <w:t xml:space="preserve"> </w:t>
            </w:r>
            <w:r w:rsidRPr="00C849E9">
              <w:t>2</w:t>
            </w:r>
            <w:r w:rsidRPr="00C849E9">
              <w:rPr>
                <w:lang w:val="en-US"/>
              </w:rPr>
              <w:t>76</w:t>
            </w:r>
          </w:p>
        </w:tc>
        <w:tc>
          <w:tcPr>
            <w:tcW w:w="955" w:type="dxa"/>
            <w:tcBorders>
              <w:left w:val="single" w:sz="6" w:space="0" w:color="000000"/>
            </w:tcBorders>
            <w:shd w:val="clear" w:color="auto" w:fill="auto"/>
            <w:vAlign w:val="bottom"/>
          </w:tcPr>
          <w:p w14:paraId="4E6F658E" w14:textId="0B238887" w:rsidR="00C849E9" w:rsidRPr="00C849E9" w:rsidRDefault="00C849E9" w:rsidP="00A203FD">
            <w:pPr>
              <w:spacing w:before="100" w:line="150" w:lineRule="exact"/>
              <w:jc w:val="center"/>
            </w:pPr>
            <w:r w:rsidRPr="00C849E9">
              <w:t>46,4</w:t>
            </w:r>
          </w:p>
        </w:tc>
        <w:tc>
          <w:tcPr>
            <w:tcW w:w="956" w:type="dxa"/>
            <w:tcBorders>
              <w:left w:val="single" w:sz="6" w:space="0" w:color="000000"/>
            </w:tcBorders>
            <w:shd w:val="clear" w:color="auto" w:fill="auto"/>
            <w:vAlign w:val="bottom"/>
          </w:tcPr>
          <w:p w14:paraId="2297C829" w14:textId="4EC6DAD0" w:rsidR="00C849E9" w:rsidRPr="00C849E9" w:rsidRDefault="00C849E9" w:rsidP="00A203FD">
            <w:pPr>
              <w:spacing w:before="100" w:line="150" w:lineRule="exact"/>
              <w:jc w:val="center"/>
            </w:pPr>
            <w:r w:rsidRPr="00C849E9">
              <w:t>53,6</w:t>
            </w:r>
          </w:p>
        </w:tc>
        <w:tc>
          <w:tcPr>
            <w:tcW w:w="956" w:type="dxa"/>
            <w:tcBorders>
              <w:left w:val="single" w:sz="6" w:space="0" w:color="000000"/>
            </w:tcBorders>
            <w:shd w:val="clear" w:color="auto" w:fill="auto"/>
            <w:vAlign w:val="bottom"/>
          </w:tcPr>
          <w:p w14:paraId="33E6A2FD" w14:textId="50980B59" w:rsidR="00C849E9" w:rsidRPr="00C849E9" w:rsidRDefault="00C849E9" w:rsidP="00A203FD">
            <w:pPr>
              <w:spacing w:before="100" w:line="150" w:lineRule="exact"/>
              <w:ind w:right="284"/>
              <w:jc w:val="right"/>
            </w:pPr>
            <w:r w:rsidRPr="00C849E9">
              <w:t>1 155</w:t>
            </w:r>
          </w:p>
        </w:tc>
        <w:tc>
          <w:tcPr>
            <w:tcW w:w="2103" w:type="dxa"/>
            <w:tcBorders>
              <w:left w:val="single" w:sz="6" w:space="0" w:color="000000"/>
            </w:tcBorders>
            <w:shd w:val="clear" w:color="auto" w:fill="auto"/>
            <w:vAlign w:val="bottom"/>
          </w:tcPr>
          <w:p w14:paraId="32079270" w14:textId="0575C088" w:rsidR="00C849E9" w:rsidRPr="00C849E9" w:rsidRDefault="00C849E9" w:rsidP="00055009">
            <w:pPr>
              <w:spacing w:before="100" w:line="150" w:lineRule="exact"/>
              <w:ind w:left="170"/>
              <w:rPr>
                <w:i/>
              </w:rPr>
            </w:pPr>
            <w:r w:rsidRPr="00C849E9">
              <w:rPr>
                <w:i/>
              </w:rPr>
              <w:t xml:space="preserve">Republic of </w:t>
            </w:r>
            <w:r w:rsidRPr="00C849E9">
              <w:rPr>
                <w:i/>
                <w:lang w:val="de-DE"/>
              </w:rPr>
              <w:t>Moldova</w:t>
            </w:r>
          </w:p>
        </w:tc>
      </w:tr>
      <w:tr w:rsidR="00C849E9" w:rsidRPr="00D21FE6" w14:paraId="6736BEA8" w14:textId="77777777" w:rsidTr="00817D2E">
        <w:trPr>
          <w:cantSplit/>
        </w:trPr>
        <w:tc>
          <w:tcPr>
            <w:tcW w:w="2097" w:type="dxa"/>
            <w:shd w:val="clear" w:color="auto" w:fill="auto"/>
            <w:vAlign w:val="bottom"/>
          </w:tcPr>
          <w:p w14:paraId="23FDB323" w14:textId="387BE3EE" w:rsidR="00C849E9" w:rsidRPr="00D21FE6" w:rsidRDefault="00C849E9" w:rsidP="00055009">
            <w:pPr>
              <w:spacing w:before="100" w:line="150" w:lineRule="exact"/>
              <w:ind w:left="113"/>
            </w:pPr>
            <w:r w:rsidRPr="00D21FE6">
              <w:t>Таджикистан</w:t>
            </w:r>
          </w:p>
        </w:tc>
        <w:tc>
          <w:tcPr>
            <w:tcW w:w="955" w:type="dxa"/>
            <w:tcBorders>
              <w:left w:val="single" w:sz="6" w:space="0" w:color="000000"/>
            </w:tcBorders>
            <w:shd w:val="clear" w:color="auto" w:fill="auto"/>
            <w:vAlign w:val="bottom"/>
          </w:tcPr>
          <w:p w14:paraId="56CE01BB" w14:textId="1707D0B0" w:rsidR="00C849E9" w:rsidRPr="00C849E9" w:rsidRDefault="00C849E9" w:rsidP="00817D2E">
            <w:pPr>
              <w:spacing w:before="100" w:line="150" w:lineRule="exact"/>
              <w:jc w:val="center"/>
              <w:rPr>
                <w:lang w:val="en-US"/>
              </w:rPr>
            </w:pPr>
            <w:r w:rsidRPr="00C849E9">
              <w:rPr>
                <w:lang w:val="en-US"/>
              </w:rPr>
              <w:t>2025</w:t>
            </w:r>
          </w:p>
        </w:tc>
        <w:tc>
          <w:tcPr>
            <w:tcW w:w="956" w:type="dxa"/>
            <w:tcBorders>
              <w:left w:val="single" w:sz="6" w:space="0" w:color="000000"/>
            </w:tcBorders>
            <w:shd w:val="clear" w:color="auto" w:fill="auto"/>
            <w:vAlign w:val="bottom"/>
          </w:tcPr>
          <w:p w14:paraId="38254FBB" w14:textId="517F0C66" w:rsidR="00C849E9" w:rsidRPr="00C849E9" w:rsidRDefault="00C849E9" w:rsidP="00A736A8">
            <w:pPr>
              <w:spacing w:before="100" w:line="150" w:lineRule="exact"/>
              <w:ind w:right="227"/>
              <w:jc w:val="right"/>
              <w:rPr>
                <w:lang w:val="en-US"/>
              </w:rPr>
            </w:pPr>
            <w:r w:rsidRPr="00C849E9">
              <w:t>5</w:t>
            </w:r>
            <w:r w:rsidRPr="00C849E9">
              <w:rPr>
                <w:lang w:val="en-US"/>
              </w:rPr>
              <w:t xml:space="preserve"> 329</w:t>
            </w:r>
          </w:p>
        </w:tc>
        <w:tc>
          <w:tcPr>
            <w:tcW w:w="956" w:type="dxa"/>
            <w:tcBorders>
              <w:left w:val="single" w:sz="6" w:space="0" w:color="000000"/>
            </w:tcBorders>
            <w:shd w:val="clear" w:color="auto" w:fill="auto"/>
            <w:vAlign w:val="bottom"/>
          </w:tcPr>
          <w:p w14:paraId="0A7088E3" w14:textId="607CCCED" w:rsidR="00C849E9" w:rsidRPr="00C849E9" w:rsidRDefault="00C849E9" w:rsidP="00A736A8">
            <w:pPr>
              <w:spacing w:before="100" w:line="150" w:lineRule="exact"/>
              <w:ind w:right="227"/>
              <w:jc w:val="right"/>
            </w:pPr>
            <w:r w:rsidRPr="00C849E9">
              <w:t>5</w:t>
            </w:r>
            <w:r w:rsidRPr="00C849E9">
              <w:rPr>
                <w:lang w:val="en-US"/>
              </w:rPr>
              <w:t xml:space="preserve"> 180</w:t>
            </w:r>
          </w:p>
        </w:tc>
        <w:tc>
          <w:tcPr>
            <w:tcW w:w="955" w:type="dxa"/>
            <w:tcBorders>
              <w:left w:val="single" w:sz="6" w:space="0" w:color="000000"/>
            </w:tcBorders>
            <w:shd w:val="clear" w:color="auto" w:fill="auto"/>
            <w:vAlign w:val="bottom"/>
          </w:tcPr>
          <w:p w14:paraId="1A4018AD" w14:textId="46AC49DF" w:rsidR="00C849E9" w:rsidRPr="00C849E9" w:rsidRDefault="00C849E9" w:rsidP="00A203FD">
            <w:pPr>
              <w:spacing w:before="100" w:line="150" w:lineRule="exact"/>
              <w:jc w:val="center"/>
            </w:pPr>
            <w:r w:rsidRPr="00C849E9">
              <w:t>50,7</w:t>
            </w:r>
          </w:p>
        </w:tc>
        <w:tc>
          <w:tcPr>
            <w:tcW w:w="956" w:type="dxa"/>
            <w:tcBorders>
              <w:left w:val="single" w:sz="6" w:space="0" w:color="000000"/>
            </w:tcBorders>
            <w:shd w:val="clear" w:color="auto" w:fill="auto"/>
            <w:vAlign w:val="bottom"/>
          </w:tcPr>
          <w:p w14:paraId="27FF5EC5" w14:textId="7E1F0ECC" w:rsidR="00C849E9" w:rsidRPr="00C849E9" w:rsidRDefault="00C849E9" w:rsidP="00A203FD">
            <w:pPr>
              <w:spacing w:before="100" w:line="150" w:lineRule="exact"/>
              <w:jc w:val="center"/>
            </w:pPr>
            <w:r w:rsidRPr="00C849E9">
              <w:t>49,3</w:t>
            </w:r>
          </w:p>
        </w:tc>
        <w:tc>
          <w:tcPr>
            <w:tcW w:w="956" w:type="dxa"/>
            <w:tcBorders>
              <w:left w:val="single" w:sz="6" w:space="0" w:color="000000"/>
            </w:tcBorders>
            <w:shd w:val="clear" w:color="auto" w:fill="auto"/>
            <w:vAlign w:val="bottom"/>
          </w:tcPr>
          <w:p w14:paraId="0AE36EB5" w14:textId="55C428A8" w:rsidR="00C849E9" w:rsidRPr="00C849E9" w:rsidRDefault="00C849E9" w:rsidP="00A203FD">
            <w:pPr>
              <w:spacing w:before="100" w:line="150" w:lineRule="exact"/>
              <w:ind w:right="284"/>
              <w:jc w:val="right"/>
            </w:pPr>
            <w:r w:rsidRPr="00C849E9">
              <w:t>972</w:t>
            </w:r>
          </w:p>
        </w:tc>
        <w:tc>
          <w:tcPr>
            <w:tcW w:w="2103" w:type="dxa"/>
            <w:tcBorders>
              <w:left w:val="single" w:sz="6" w:space="0" w:color="000000"/>
            </w:tcBorders>
            <w:shd w:val="clear" w:color="auto" w:fill="auto"/>
            <w:vAlign w:val="bottom"/>
          </w:tcPr>
          <w:p w14:paraId="521ABFA3" w14:textId="550E8E6A" w:rsidR="00C849E9" w:rsidRPr="00C849E9" w:rsidRDefault="00C849E9" w:rsidP="00055009">
            <w:pPr>
              <w:spacing w:before="100" w:line="150" w:lineRule="exact"/>
              <w:ind w:left="170"/>
              <w:rPr>
                <w:i/>
              </w:rPr>
            </w:pPr>
            <w:r w:rsidRPr="00C849E9">
              <w:rPr>
                <w:i/>
              </w:rPr>
              <w:t>Tajikistan</w:t>
            </w:r>
          </w:p>
        </w:tc>
      </w:tr>
      <w:tr w:rsidR="008870C3" w:rsidRPr="00D21FE6" w14:paraId="6ECCD6EB" w14:textId="77777777" w:rsidTr="00817D2E">
        <w:trPr>
          <w:cantSplit/>
        </w:trPr>
        <w:tc>
          <w:tcPr>
            <w:tcW w:w="2097" w:type="dxa"/>
            <w:shd w:val="clear" w:color="auto" w:fill="auto"/>
            <w:vAlign w:val="bottom"/>
          </w:tcPr>
          <w:p w14:paraId="3A3D2932" w14:textId="1AB2485D" w:rsidR="008870C3" w:rsidRPr="00D21FE6" w:rsidRDefault="008870C3" w:rsidP="00055009">
            <w:pPr>
              <w:spacing w:before="100" w:line="150" w:lineRule="exact"/>
              <w:ind w:left="113"/>
            </w:pPr>
            <w:r w:rsidRPr="00D21FE6">
              <w:t>Узбекистан</w:t>
            </w:r>
          </w:p>
        </w:tc>
        <w:tc>
          <w:tcPr>
            <w:tcW w:w="955" w:type="dxa"/>
            <w:tcBorders>
              <w:left w:val="single" w:sz="6" w:space="0" w:color="000000"/>
            </w:tcBorders>
            <w:shd w:val="clear" w:color="auto" w:fill="auto"/>
            <w:vAlign w:val="bottom"/>
          </w:tcPr>
          <w:p w14:paraId="576227CC" w14:textId="5A52EEE5" w:rsidR="008870C3" w:rsidRPr="008870C3" w:rsidRDefault="008870C3" w:rsidP="00817D2E">
            <w:pPr>
              <w:spacing w:before="100" w:line="150" w:lineRule="exact"/>
              <w:jc w:val="center"/>
            </w:pPr>
            <w:r w:rsidRPr="008870C3">
              <w:rPr>
                <w:lang w:val="en-US"/>
              </w:rPr>
              <w:t>2025</w:t>
            </w:r>
          </w:p>
        </w:tc>
        <w:tc>
          <w:tcPr>
            <w:tcW w:w="956" w:type="dxa"/>
            <w:tcBorders>
              <w:left w:val="single" w:sz="6" w:space="0" w:color="000000"/>
            </w:tcBorders>
            <w:shd w:val="clear" w:color="auto" w:fill="auto"/>
            <w:vAlign w:val="bottom"/>
          </w:tcPr>
          <w:p w14:paraId="6B9DA5A2" w14:textId="31996AC3" w:rsidR="008870C3" w:rsidRPr="008870C3" w:rsidRDefault="008870C3" w:rsidP="00A736A8">
            <w:pPr>
              <w:spacing w:before="100" w:line="150" w:lineRule="exact"/>
              <w:ind w:right="227"/>
              <w:jc w:val="right"/>
            </w:pPr>
            <w:r w:rsidRPr="008870C3">
              <w:rPr>
                <w:lang w:val="en-US"/>
              </w:rPr>
              <w:t>18 904</w:t>
            </w:r>
          </w:p>
        </w:tc>
        <w:tc>
          <w:tcPr>
            <w:tcW w:w="956" w:type="dxa"/>
            <w:tcBorders>
              <w:left w:val="single" w:sz="6" w:space="0" w:color="000000"/>
            </w:tcBorders>
            <w:shd w:val="clear" w:color="auto" w:fill="auto"/>
            <w:vAlign w:val="bottom"/>
          </w:tcPr>
          <w:p w14:paraId="19E8209B" w14:textId="009B625D" w:rsidR="008870C3" w:rsidRPr="008870C3" w:rsidRDefault="008870C3" w:rsidP="00A736A8">
            <w:pPr>
              <w:spacing w:before="100" w:line="150" w:lineRule="exact"/>
              <w:ind w:right="227"/>
              <w:jc w:val="right"/>
            </w:pPr>
            <w:r w:rsidRPr="008870C3">
              <w:rPr>
                <w:lang w:val="en-US"/>
              </w:rPr>
              <w:t>18 639</w:t>
            </w:r>
          </w:p>
        </w:tc>
        <w:tc>
          <w:tcPr>
            <w:tcW w:w="955" w:type="dxa"/>
            <w:tcBorders>
              <w:left w:val="single" w:sz="6" w:space="0" w:color="000000"/>
            </w:tcBorders>
            <w:shd w:val="clear" w:color="auto" w:fill="auto"/>
            <w:vAlign w:val="bottom"/>
          </w:tcPr>
          <w:p w14:paraId="79378B62" w14:textId="382D5B0E" w:rsidR="008870C3" w:rsidRPr="008870C3" w:rsidRDefault="008870C3" w:rsidP="00A203FD">
            <w:pPr>
              <w:spacing w:before="100" w:line="150" w:lineRule="exact"/>
              <w:jc w:val="center"/>
            </w:pPr>
            <w:r w:rsidRPr="008870C3">
              <w:rPr>
                <w:lang w:val="en-US"/>
              </w:rPr>
              <w:t>50,4</w:t>
            </w:r>
          </w:p>
        </w:tc>
        <w:tc>
          <w:tcPr>
            <w:tcW w:w="956" w:type="dxa"/>
            <w:tcBorders>
              <w:left w:val="single" w:sz="6" w:space="0" w:color="000000"/>
            </w:tcBorders>
            <w:shd w:val="clear" w:color="auto" w:fill="auto"/>
            <w:vAlign w:val="bottom"/>
          </w:tcPr>
          <w:p w14:paraId="62EB2DD4" w14:textId="246CB1BD" w:rsidR="008870C3" w:rsidRPr="008870C3" w:rsidRDefault="008870C3" w:rsidP="00A203FD">
            <w:pPr>
              <w:spacing w:before="100" w:line="150" w:lineRule="exact"/>
              <w:jc w:val="center"/>
            </w:pPr>
            <w:r w:rsidRPr="008870C3">
              <w:rPr>
                <w:lang w:val="en-US"/>
              </w:rPr>
              <w:t>49,6</w:t>
            </w:r>
          </w:p>
        </w:tc>
        <w:tc>
          <w:tcPr>
            <w:tcW w:w="956" w:type="dxa"/>
            <w:tcBorders>
              <w:left w:val="single" w:sz="6" w:space="0" w:color="000000"/>
            </w:tcBorders>
            <w:shd w:val="clear" w:color="auto" w:fill="auto"/>
            <w:vAlign w:val="bottom"/>
          </w:tcPr>
          <w:p w14:paraId="734A0856" w14:textId="779EEED9" w:rsidR="008870C3" w:rsidRPr="008870C3" w:rsidRDefault="008870C3" w:rsidP="00A203FD">
            <w:pPr>
              <w:spacing w:before="100" w:line="150" w:lineRule="exact"/>
              <w:ind w:right="284"/>
              <w:jc w:val="right"/>
            </w:pPr>
            <w:r w:rsidRPr="008870C3">
              <w:t>98</w:t>
            </w:r>
            <w:r w:rsidRPr="008870C3">
              <w:rPr>
                <w:lang w:val="en-US"/>
              </w:rPr>
              <w:t>6</w:t>
            </w:r>
          </w:p>
        </w:tc>
        <w:tc>
          <w:tcPr>
            <w:tcW w:w="2103" w:type="dxa"/>
            <w:tcBorders>
              <w:left w:val="single" w:sz="6" w:space="0" w:color="000000"/>
            </w:tcBorders>
            <w:shd w:val="clear" w:color="auto" w:fill="auto"/>
            <w:vAlign w:val="bottom"/>
          </w:tcPr>
          <w:p w14:paraId="7A2EC1C7" w14:textId="32626A3F" w:rsidR="008870C3" w:rsidRPr="00C849E9" w:rsidRDefault="008870C3" w:rsidP="00055009">
            <w:pPr>
              <w:spacing w:before="100" w:line="150" w:lineRule="exact"/>
              <w:ind w:left="170"/>
              <w:rPr>
                <w:i/>
              </w:rPr>
            </w:pPr>
            <w:r w:rsidRPr="00C849E9">
              <w:rPr>
                <w:i/>
              </w:rPr>
              <w:t>Uzbekistan</w:t>
            </w:r>
          </w:p>
        </w:tc>
      </w:tr>
      <w:tr w:rsidR="008870C3" w:rsidRPr="00D21FE6" w14:paraId="0BC88AC2" w14:textId="77777777" w:rsidTr="00817D2E">
        <w:trPr>
          <w:cantSplit/>
        </w:trPr>
        <w:tc>
          <w:tcPr>
            <w:tcW w:w="2097" w:type="dxa"/>
            <w:shd w:val="clear" w:color="auto" w:fill="auto"/>
            <w:vAlign w:val="bottom"/>
          </w:tcPr>
          <w:p w14:paraId="435DD74D" w14:textId="4755E1D2" w:rsidR="008870C3" w:rsidRPr="00D21FE6" w:rsidRDefault="008870C3" w:rsidP="00055009">
            <w:pPr>
              <w:spacing w:before="100" w:line="150" w:lineRule="exact"/>
              <w:ind w:left="113"/>
            </w:pPr>
            <w:r w:rsidRPr="00D21FE6">
              <w:t>Украина</w:t>
            </w:r>
          </w:p>
        </w:tc>
        <w:tc>
          <w:tcPr>
            <w:tcW w:w="955" w:type="dxa"/>
            <w:tcBorders>
              <w:left w:val="single" w:sz="6" w:space="0" w:color="000000"/>
            </w:tcBorders>
            <w:shd w:val="clear" w:color="auto" w:fill="auto"/>
            <w:vAlign w:val="bottom"/>
          </w:tcPr>
          <w:p w14:paraId="02198E67" w14:textId="506004D1" w:rsidR="008870C3" w:rsidRPr="00C849E9" w:rsidRDefault="008870C3" w:rsidP="00817D2E">
            <w:pPr>
              <w:spacing w:before="100" w:line="150" w:lineRule="exact"/>
              <w:jc w:val="center"/>
            </w:pPr>
            <w:r w:rsidRPr="00C849E9">
              <w:rPr>
                <w:lang w:val="en-US"/>
              </w:rPr>
              <w:t>2022</w:t>
            </w:r>
          </w:p>
        </w:tc>
        <w:tc>
          <w:tcPr>
            <w:tcW w:w="956" w:type="dxa"/>
            <w:tcBorders>
              <w:left w:val="single" w:sz="6" w:space="0" w:color="000000"/>
            </w:tcBorders>
            <w:shd w:val="clear" w:color="auto" w:fill="auto"/>
            <w:vAlign w:val="bottom"/>
          </w:tcPr>
          <w:p w14:paraId="2978A856" w14:textId="02289CCD" w:rsidR="008870C3" w:rsidRPr="00C849E9" w:rsidRDefault="008870C3" w:rsidP="00A736A8">
            <w:pPr>
              <w:spacing w:before="100" w:line="150" w:lineRule="exact"/>
              <w:ind w:right="227"/>
              <w:jc w:val="right"/>
            </w:pPr>
            <w:r w:rsidRPr="00C849E9">
              <w:t>19 00</w:t>
            </w:r>
            <w:r w:rsidRPr="00C849E9">
              <w:rPr>
                <w:lang w:val="en-US"/>
              </w:rPr>
              <w:t>6</w:t>
            </w:r>
          </w:p>
        </w:tc>
        <w:tc>
          <w:tcPr>
            <w:tcW w:w="956" w:type="dxa"/>
            <w:tcBorders>
              <w:left w:val="single" w:sz="6" w:space="0" w:color="000000"/>
            </w:tcBorders>
            <w:shd w:val="clear" w:color="auto" w:fill="auto"/>
            <w:vAlign w:val="bottom"/>
          </w:tcPr>
          <w:p w14:paraId="14DEB773" w14:textId="7F34DC70" w:rsidR="008870C3" w:rsidRPr="00C849E9" w:rsidRDefault="008870C3" w:rsidP="00A736A8">
            <w:pPr>
              <w:spacing w:before="100" w:line="150" w:lineRule="exact"/>
              <w:ind w:right="227"/>
              <w:jc w:val="right"/>
            </w:pPr>
            <w:r w:rsidRPr="00C849E9">
              <w:t>21 991</w:t>
            </w:r>
          </w:p>
        </w:tc>
        <w:tc>
          <w:tcPr>
            <w:tcW w:w="955" w:type="dxa"/>
            <w:tcBorders>
              <w:left w:val="single" w:sz="6" w:space="0" w:color="000000"/>
            </w:tcBorders>
            <w:shd w:val="clear" w:color="auto" w:fill="auto"/>
            <w:vAlign w:val="bottom"/>
          </w:tcPr>
          <w:p w14:paraId="3F3076D7" w14:textId="691F3D48" w:rsidR="008870C3" w:rsidRPr="00C849E9" w:rsidRDefault="008870C3" w:rsidP="00A203FD">
            <w:pPr>
              <w:spacing w:before="100" w:line="150" w:lineRule="exact"/>
              <w:jc w:val="center"/>
            </w:pPr>
            <w:r w:rsidRPr="00C849E9">
              <w:t>46,4</w:t>
            </w:r>
          </w:p>
        </w:tc>
        <w:tc>
          <w:tcPr>
            <w:tcW w:w="956" w:type="dxa"/>
            <w:tcBorders>
              <w:left w:val="single" w:sz="6" w:space="0" w:color="000000"/>
            </w:tcBorders>
            <w:shd w:val="clear" w:color="auto" w:fill="auto"/>
            <w:vAlign w:val="bottom"/>
          </w:tcPr>
          <w:p w14:paraId="414BFB8F" w14:textId="1764C0EF" w:rsidR="008870C3" w:rsidRPr="00C849E9" w:rsidRDefault="008870C3" w:rsidP="00A203FD">
            <w:pPr>
              <w:spacing w:before="100" w:line="150" w:lineRule="exact"/>
              <w:jc w:val="center"/>
            </w:pPr>
            <w:r w:rsidRPr="00C849E9">
              <w:t>53,6</w:t>
            </w:r>
          </w:p>
        </w:tc>
        <w:tc>
          <w:tcPr>
            <w:tcW w:w="956" w:type="dxa"/>
            <w:tcBorders>
              <w:left w:val="single" w:sz="6" w:space="0" w:color="000000"/>
            </w:tcBorders>
            <w:shd w:val="clear" w:color="auto" w:fill="auto"/>
            <w:vAlign w:val="bottom"/>
          </w:tcPr>
          <w:p w14:paraId="1AFE748B" w14:textId="2F4D8E18" w:rsidR="008870C3" w:rsidRPr="00C849E9" w:rsidRDefault="008870C3" w:rsidP="00A203FD">
            <w:pPr>
              <w:spacing w:before="100" w:line="150" w:lineRule="exact"/>
              <w:ind w:right="284"/>
              <w:jc w:val="right"/>
            </w:pPr>
            <w:r w:rsidRPr="00C849E9">
              <w:t>1 157</w:t>
            </w:r>
          </w:p>
        </w:tc>
        <w:tc>
          <w:tcPr>
            <w:tcW w:w="2103" w:type="dxa"/>
            <w:tcBorders>
              <w:left w:val="single" w:sz="6" w:space="0" w:color="000000"/>
            </w:tcBorders>
            <w:shd w:val="clear" w:color="auto" w:fill="auto"/>
            <w:vAlign w:val="bottom"/>
          </w:tcPr>
          <w:p w14:paraId="2EC9B8F0" w14:textId="0C242B82" w:rsidR="008870C3" w:rsidRPr="00C849E9" w:rsidRDefault="008870C3" w:rsidP="00055009">
            <w:pPr>
              <w:spacing w:before="100" w:line="150" w:lineRule="exact"/>
              <w:ind w:left="170"/>
              <w:rPr>
                <w:i/>
              </w:rPr>
            </w:pPr>
            <w:r w:rsidRPr="00C849E9">
              <w:rPr>
                <w:i/>
              </w:rPr>
              <w:t>Ukraine</w:t>
            </w:r>
          </w:p>
        </w:tc>
      </w:tr>
      <w:tr w:rsidR="008870C3" w:rsidRPr="00D21FE6" w14:paraId="1423551B" w14:textId="77777777" w:rsidTr="00A736A8">
        <w:trPr>
          <w:cantSplit/>
        </w:trPr>
        <w:tc>
          <w:tcPr>
            <w:tcW w:w="2097" w:type="dxa"/>
            <w:shd w:val="clear" w:color="auto" w:fill="auto"/>
            <w:vAlign w:val="bottom"/>
          </w:tcPr>
          <w:p w14:paraId="277FF777" w14:textId="5F7B4BDB" w:rsidR="008870C3" w:rsidRPr="00D21FE6" w:rsidRDefault="008870C3" w:rsidP="00055009">
            <w:pPr>
              <w:spacing w:before="100" w:line="150" w:lineRule="exact"/>
            </w:pPr>
            <w:r w:rsidRPr="00D21FE6">
              <w:rPr>
                <w:b/>
                <w:bCs/>
              </w:rPr>
              <w:t>Страны БРИКС</w:t>
            </w:r>
          </w:p>
        </w:tc>
        <w:tc>
          <w:tcPr>
            <w:tcW w:w="955" w:type="dxa"/>
            <w:tcBorders>
              <w:left w:val="single" w:sz="6" w:space="0" w:color="000000"/>
            </w:tcBorders>
            <w:shd w:val="clear" w:color="auto" w:fill="auto"/>
            <w:vAlign w:val="bottom"/>
          </w:tcPr>
          <w:p w14:paraId="7345528A" w14:textId="77777777" w:rsidR="008870C3" w:rsidRPr="00C849E9" w:rsidRDefault="008870C3" w:rsidP="00A736A8">
            <w:pPr>
              <w:snapToGrid w:val="0"/>
              <w:spacing w:before="100" w:line="150" w:lineRule="exact"/>
              <w:jc w:val="center"/>
              <w:rPr>
                <w:b/>
                <w:bCs/>
              </w:rPr>
            </w:pPr>
          </w:p>
        </w:tc>
        <w:tc>
          <w:tcPr>
            <w:tcW w:w="956" w:type="dxa"/>
            <w:tcBorders>
              <w:left w:val="single" w:sz="6" w:space="0" w:color="000000"/>
            </w:tcBorders>
            <w:shd w:val="clear" w:color="auto" w:fill="auto"/>
            <w:vAlign w:val="bottom"/>
          </w:tcPr>
          <w:p w14:paraId="457C6ED2" w14:textId="77777777" w:rsidR="008870C3" w:rsidRPr="00C849E9" w:rsidRDefault="008870C3" w:rsidP="00A736A8">
            <w:pPr>
              <w:snapToGrid w:val="0"/>
              <w:spacing w:before="100" w:line="150" w:lineRule="exact"/>
              <w:ind w:right="227"/>
              <w:jc w:val="right"/>
            </w:pPr>
          </w:p>
        </w:tc>
        <w:tc>
          <w:tcPr>
            <w:tcW w:w="956" w:type="dxa"/>
            <w:tcBorders>
              <w:left w:val="single" w:sz="6" w:space="0" w:color="000000"/>
            </w:tcBorders>
            <w:shd w:val="clear" w:color="auto" w:fill="auto"/>
            <w:vAlign w:val="bottom"/>
          </w:tcPr>
          <w:p w14:paraId="51B43D56" w14:textId="77777777" w:rsidR="008870C3" w:rsidRPr="00C849E9" w:rsidRDefault="008870C3" w:rsidP="00A736A8">
            <w:pPr>
              <w:snapToGrid w:val="0"/>
              <w:spacing w:before="100" w:line="150" w:lineRule="exact"/>
              <w:ind w:right="227"/>
              <w:jc w:val="right"/>
              <w:rPr>
                <w:lang w:val="en-US"/>
              </w:rPr>
            </w:pPr>
          </w:p>
        </w:tc>
        <w:tc>
          <w:tcPr>
            <w:tcW w:w="955" w:type="dxa"/>
            <w:tcBorders>
              <w:left w:val="single" w:sz="6" w:space="0" w:color="000000"/>
            </w:tcBorders>
            <w:shd w:val="clear" w:color="auto" w:fill="auto"/>
            <w:vAlign w:val="bottom"/>
          </w:tcPr>
          <w:p w14:paraId="0AA1FE49" w14:textId="77777777" w:rsidR="008870C3" w:rsidRPr="00C849E9" w:rsidRDefault="008870C3" w:rsidP="00A203FD">
            <w:pPr>
              <w:snapToGrid w:val="0"/>
              <w:spacing w:before="100" w:line="150" w:lineRule="exact"/>
              <w:jc w:val="center"/>
              <w:rPr>
                <w:lang w:val="en-US"/>
              </w:rPr>
            </w:pPr>
          </w:p>
        </w:tc>
        <w:tc>
          <w:tcPr>
            <w:tcW w:w="956" w:type="dxa"/>
            <w:tcBorders>
              <w:left w:val="single" w:sz="6" w:space="0" w:color="000000"/>
            </w:tcBorders>
            <w:shd w:val="clear" w:color="auto" w:fill="auto"/>
            <w:vAlign w:val="bottom"/>
          </w:tcPr>
          <w:p w14:paraId="03A4FB88" w14:textId="77777777" w:rsidR="008870C3" w:rsidRPr="00C849E9" w:rsidRDefault="008870C3" w:rsidP="00A203FD">
            <w:pPr>
              <w:snapToGrid w:val="0"/>
              <w:spacing w:before="100" w:line="150" w:lineRule="exact"/>
              <w:jc w:val="center"/>
              <w:rPr>
                <w:lang w:val="en-US"/>
              </w:rPr>
            </w:pPr>
          </w:p>
        </w:tc>
        <w:tc>
          <w:tcPr>
            <w:tcW w:w="956" w:type="dxa"/>
            <w:tcBorders>
              <w:left w:val="single" w:sz="6" w:space="0" w:color="000000"/>
            </w:tcBorders>
            <w:shd w:val="clear" w:color="auto" w:fill="auto"/>
            <w:vAlign w:val="bottom"/>
          </w:tcPr>
          <w:p w14:paraId="6B524F0B" w14:textId="77777777" w:rsidR="008870C3" w:rsidRPr="00C849E9" w:rsidRDefault="008870C3" w:rsidP="00A203FD">
            <w:pPr>
              <w:snapToGrid w:val="0"/>
              <w:spacing w:before="100" w:line="150" w:lineRule="exact"/>
              <w:ind w:right="284"/>
              <w:jc w:val="right"/>
              <w:rPr>
                <w:lang w:val="en-US"/>
              </w:rPr>
            </w:pPr>
          </w:p>
        </w:tc>
        <w:tc>
          <w:tcPr>
            <w:tcW w:w="2103" w:type="dxa"/>
            <w:tcBorders>
              <w:left w:val="single" w:sz="6" w:space="0" w:color="000000"/>
            </w:tcBorders>
            <w:shd w:val="clear" w:color="auto" w:fill="auto"/>
            <w:vAlign w:val="bottom"/>
          </w:tcPr>
          <w:p w14:paraId="4FAF5381" w14:textId="0E893BCA" w:rsidR="008870C3" w:rsidRPr="00C849E9" w:rsidRDefault="008870C3" w:rsidP="00055009">
            <w:pPr>
              <w:spacing w:before="100" w:line="150" w:lineRule="exact"/>
              <w:ind w:left="57"/>
              <w:rPr>
                <w:i/>
              </w:rPr>
            </w:pPr>
            <w:r w:rsidRPr="00C849E9">
              <w:rPr>
                <w:b/>
                <w:bCs/>
                <w:i/>
                <w:lang w:val="en-US"/>
              </w:rPr>
              <w:t>BRICS countries</w:t>
            </w:r>
          </w:p>
        </w:tc>
      </w:tr>
      <w:tr w:rsidR="008870C3" w:rsidRPr="00D21FE6" w14:paraId="691FA9C3" w14:textId="77777777" w:rsidTr="00A736A8">
        <w:trPr>
          <w:cantSplit/>
        </w:trPr>
        <w:tc>
          <w:tcPr>
            <w:tcW w:w="2097" w:type="dxa"/>
            <w:shd w:val="clear" w:color="auto" w:fill="auto"/>
            <w:vAlign w:val="bottom"/>
          </w:tcPr>
          <w:p w14:paraId="2A84AD19" w14:textId="75CC0D6F" w:rsidR="008870C3" w:rsidRPr="00D21FE6" w:rsidRDefault="008870C3" w:rsidP="00055009">
            <w:pPr>
              <w:spacing w:before="100" w:line="150" w:lineRule="exact"/>
              <w:ind w:left="284"/>
            </w:pPr>
            <w:r w:rsidRPr="00D21FE6">
              <w:rPr>
                <w:lang w:val="en-US"/>
              </w:rPr>
              <w:t>из них:</w:t>
            </w:r>
          </w:p>
        </w:tc>
        <w:tc>
          <w:tcPr>
            <w:tcW w:w="955" w:type="dxa"/>
            <w:tcBorders>
              <w:left w:val="single" w:sz="6" w:space="0" w:color="000000"/>
            </w:tcBorders>
            <w:shd w:val="clear" w:color="auto" w:fill="auto"/>
            <w:vAlign w:val="bottom"/>
          </w:tcPr>
          <w:p w14:paraId="3EF16C14" w14:textId="77777777" w:rsidR="008870C3" w:rsidRPr="00C849E9" w:rsidRDefault="008870C3" w:rsidP="00A736A8">
            <w:pPr>
              <w:snapToGrid w:val="0"/>
              <w:spacing w:before="100" w:line="150" w:lineRule="exact"/>
              <w:jc w:val="center"/>
              <w:rPr>
                <w:lang w:val="en-US"/>
              </w:rPr>
            </w:pPr>
          </w:p>
        </w:tc>
        <w:tc>
          <w:tcPr>
            <w:tcW w:w="956" w:type="dxa"/>
            <w:tcBorders>
              <w:left w:val="single" w:sz="6" w:space="0" w:color="000000"/>
            </w:tcBorders>
            <w:shd w:val="clear" w:color="auto" w:fill="auto"/>
            <w:vAlign w:val="bottom"/>
          </w:tcPr>
          <w:p w14:paraId="4ECC067E" w14:textId="77777777" w:rsidR="008870C3" w:rsidRPr="00C849E9" w:rsidRDefault="008870C3" w:rsidP="00A736A8">
            <w:pPr>
              <w:snapToGrid w:val="0"/>
              <w:spacing w:before="100" w:line="150" w:lineRule="exact"/>
              <w:ind w:right="227"/>
              <w:jc w:val="right"/>
              <w:rPr>
                <w:lang w:val="en-US"/>
              </w:rPr>
            </w:pPr>
          </w:p>
        </w:tc>
        <w:tc>
          <w:tcPr>
            <w:tcW w:w="956" w:type="dxa"/>
            <w:tcBorders>
              <w:left w:val="single" w:sz="6" w:space="0" w:color="000000"/>
            </w:tcBorders>
            <w:shd w:val="clear" w:color="auto" w:fill="auto"/>
            <w:vAlign w:val="bottom"/>
          </w:tcPr>
          <w:p w14:paraId="0421F7B4" w14:textId="77777777" w:rsidR="008870C3" w:rsidRPr="00C849E9" w:rsidRDefault="008870C3" w:rsidP="00A736A8">
            <w:pPr>
              <w:snapToGrid w:val="0"/>
              <w:spacing w:before="100" w:line="150" w:lineRule="exact"/>
              <w:ind w:right="227"/>
              <w:jc w:val="right"/>
              <w:rPr>
                <w:lang w:val="en-US"/>
              </w:rPr>
            </w:pPr>
          </w:p>
        </w:tc>
        <w:tc>
          <w:tcPr>
            <w:tcW w:w="955" w:type="dxa"/>
            <w:tcBorders>
              <w:left w:val="single" w:sz="6" w:space="0" w:color="000000"/>
            </w:tcBorders>
            <w:shd w:val="clear" w:color="auto" w:fill="auto"/>
            <w:vAlign w:val="bottom"/>
          </w:tcPr>
          <w:p w14:paraId="26286565" w14:textId="77777777" w:rsidR="008870C3" w:rsidRPr="00C849E9" w:rsidRDefault="008870C3" w:rsidP="00A203FD">
            <w:pPr>
              <w:snapToGrid w:val="0"/>
              <w:spacing w:before="100" w:line="150" w:lineRule="exact"/>
              <w:jc w:val="center"/>
              <w:rPr>
                <w:lang w:val="en-US"/>
              </w:rPr>
            </w:pPr>
          </w:p>
        </w:tc>
        <w:tc>
          <w:tcPr>
            <w:tcW w:w="956" w:type="dxa"/>
            <w:tcBorders>
              <w:left w:val="single" w:sz="6" w:space="0" w:color="000000"/>
            </w:tcBorders>
            <w:shd w:val="clear" w:color="auto" w:fill="auto"/>
            <w:vAlign w:val="bottom"/>
          </w:tcPr>
          <w:p w14:paraId="76C6A596" w14:textId="77777777" w:rsidR="008870C3" w:rsidRPr="00C849E9" w:rsidRDefault="008870C3" w:rsidP="00A203FD">
            <w:pPr>
              <w:snapToGrid w:val="0"/>
              <w:spacing w:before="100" w:line="150" w:lineRule="exact"/>
              <w:jc w:val="center"/>
              <w:rPr>
                <w:lang w:val="en-US"/>
              </w:rPr>
            </w:pPr>
          </w:p>
        </w:tc>
        <w:tc>
          <w:tcPr>
            <w:tcW w:w="956" w:type="dxa"/>
            <w:tcBorders>
              <w:left w:val="single" w:sz="6" w:space="0" w:color="000000"/>
            </w:tcBorders>
            <w:shd w:val="clear" w:color="auto" w:fill="auto"/>
            <w:vAlign w:val="bottom"/>
          </w:tcPr>
          <w:p w14:paraId="3DCB59C9" w14:textId="77777777" w:rsidR="008870C3" w:rsidRPr="00C849E9" w:rsidRDefault="008870C3" w:rsidP="00A203FD">
            <w:pPr>
              <w:snapToGrid w:val="0"/>
              <w:spacing w:before="100" w:line="150" w:lineRule="exact"/>
              <w:ind w:right="284"/>
              <w:jc w:val="right"/>
              <w:rPr>
                <w:lang w:val="en-US"/>
              </w:rPr>
            </w:pPr>
          </w:p>
        </w:tc>
        <w:tc>
          <w:tcPr>
            <w:tcW w:w="2103" w:type="dxa"/>
            <w:tcBorders>
              <w:left w:val="single" w:sz="6" w:space="0" w:color="000000"/>
            </w:tcBorders>
            <w:shd w:val="clear" w:color="auto" w:fill="auto"/>
            <w:vAlign w:val="bottom"/>
          </w:tcPr>
          <w:p w14:paraId="3D405C3F" w14:textId="1A8EED18" w:rsidR="008870C3" w:rsidRPr="00C849E9" w:rsidRDefault="008870C3" w:rsidP="00055009">
            <w:pPr>
              <w:pStyle w:val="13"/>
              <w:spacing w:before="100" w:line="150" w:lineRule="exact"/>
              <w:ind w:left="284"/>
              <w:rPr>
                <w:i/>
                <w:sz w:val="14"/>
                <w:szCs w:val="14"/>
              </w:rPr>
            </w:pPr>
            <w:r w:rsidRPr="00C849E9">
              <w:rPr>
                <w:b w:val="0"/>
                <w:bCs w:val="0"/>
                <w:i/>
                <w:sz w:val="14"/>
                <w:szCs w:val="14"/>
                <w:u w:val="none"/>
              </w:rPr>
              <w:t xml:space="preserve"> </w:t>
            </w:r>
            <w:r w:rsidRPr="00C849E9">
              <w:rPr>
                <w:b w:val="0"/>
                <w:bCs w:val="0"/>
                <w:i/>
                <w:sz w:val="14"/>
                <w:szCs w:val="14"/>
                <w:u w:val="none"/>
                <w:lang w:val="en-US"/>
              </w:rPr>
              <w:t>of which:</w:t>
            </w:r>
          </w:p>
        </w:tc>
      </w:tr>
      <w:tr w:rsidR="008870C3" w:rsidRPr="00383FE9" w14:paraId="6B0DCF3F" w14:textId="77777777" w:rsidTr="00A736A8">
        <w:trPr>
          <w:cantSplit/>
        </w:trPr>
        <w:tc>
          <w:tcPr>
            <w:tcW w:w="2097" w:type="dxa"/>
            <w:shd w:val="clear" w:color="auto" w:fill="auto"/>
            <w:vAlign w:val="bottom"/>
          </w:tcPr>
          <w:p w14:paraId="7EC0859D" w14:textId="2223BCF5" w:rsidR="008870C3" w:rsidRPr="00383FE9" w:rsidRDefault="008870C3" w:rsidP="00055009">
            <w:pPr>
              <w:pStyle w:val="15"/>
              <w:spacing w:before="100" w:line="150" w:lineRule="exact"/>
              <w:ind w:left="113"/>
            </w:pPr>
            <w:proofErr w:type="gramStart"/>
            <w:r w:rsidRPr="00383FE9">
              <w:t>Бразилия</w:t>
            </w:r>
            <w:r w:rsidRPr="00383FE9">
              <w:rPr>
                <w:vertAlign w:val="superscript"/>
                <w:lang w:val="en-US"/>
              </w:rPr>
              <w:t>3)</w:t>
            </w:r>
            <w:proofErr w:type="gramEnd"/>
          </w:p>
        </w:tc>
        <w:tc>
          <w:tcPr>
            <w:tcW w:w="955" w:type="dxa"/>
            <w:tcBorders>
              <w:left w:val="single" w:sz="6" w:space="0" w:color="000000"/>
            </w:tcBorders>
            <w:shd w:val="clear" w:color="auto" w:fill="auto"/>
            <w:vAlign w:val="bottom"/>
          </w:tcPr>
          <w:p w14:paraId="3AD2C7D4" w14:textId="37077B8A" w:rsidR="008870C3" w:rsidRPr="00C849E9" w:rsidRDefault="008870C3" w:rsidP="00A736A8">
            <w:pPr>
              <w:spacing w:before="100" w:line="150" w:lineRule="exact"/>
              <w:jc w:val="center"/>
              <w:rPr>
                <w:lang w:val="en-US"/>
              </w:rPr>
            </w:pPr>
            <w:r w:rsidRPr="00C849E9">
              <w:rPr>
                <w:lang w:val="en-US"/>
              </w:rPr>
              <w:t>202</w:t>
            </w:r>
            <w:r w:rsidRPr="00C849E9">
              <w:t>3</w:t>
            </w:r>
          </w:p>
        </w:tc>
        <w:tc>
          <w:tcPr>
            <w:tcW w:w="956" w:type="dxa"/>
            <w:tcBorders>
              <w:left w:val="single" w:sz="6" w:space="0" w:color="000000"/>
            </w:tcBorders>
            <w:shd w:val="clear" w:color="auto" w:fill="auto"/>
            <w:vAlign w:val="bottom"/>
          </w:tcPr>
          <w:p w14:paraId="4348EA28" w14:textId="6D66DF2A" w:rsidR="008870C3" w:rsidRPr="00C849E9" w:rsidRDefault="008870C3" w:rsidP="00A736A8">
            <w:pPr>
              <w:spacing w:before="100" w:line="150" w:lineRule="exact"/>
              <w:ind w:right="227"/>
              <w:jc w:val="right"/>
              <w:rPr>
                <w:lang w:val="en-US"/>
              </w:rPr>
            </w:pPr>
            <w:r w:rsidRPr="00C849E9">
              <w:t>105 682</w:t>
            </w:r>
          </w:p>
        </w:tc>
        <w:tc>
          <w:tcPr>
            <w:tcW w:w="956" w:type="dxa"/>
            <w:tcBorders>
              <w:left w:val="single" w:sz="6" w:space="0" w:color="000000"/>
            </w:tcBorders>
            <w:shd w:val="clear" w:color="auto" w:fill="auto"/>
            <w:vAlign w:val="bottom"/>
          </w:tcPr>
          <w:p w14:paraId="5F4BC7B6" w14:textId="0657A5E1" w:rsidR="008870C3" w:rsidRPr="00C849E9" w:rsidRDefault="008870C3" w:rsidP="00A736A8">
            <w:pPr>
              <w:spacing w:before="100" w:line="150" w:lineRule="exact"/>
              <w:ind w:right="227"/>
              <w:jc w:val="right"/>
              <w:rPr>
                <w:lang w:val="en-US"/>
              </w:rPr>
            </w:pPr>
            <w:r w:rsidRPr="00C849E9">
              <w:t>110 603</w:t>
            </w:r>
          </w:p>
        </w:tc>
        <w:tc>
          <w:tcPr>
            <w:tcW w:w="955" w:type="dxa"/>
            <w:tcBorders>
              <w:left w:val="single" w:sz="6" w:space="0" w:color="000000"/>
            </w:tcBorders>
            <w:shd w:val="clear" w:color="auto" w:fill="auto"/>
            <w:vAlign w:val="bottom"/>
          </w:tcPr>
          <w:p w14:paraId="79398062" w14:textId="289265DF" w:rsidR="008870C3" w:rsidRPr="00C849E9" w:rsidRDefault="008870C3" w:rsidP="00A203FD">
            <w:pPr>
              <w:spacing w:before="100" w:line="150" w:lineRule="exact"/>
              <w:jc w:val="center"/>
              <w:rPr>
                <w:lang w:val="en-US"/>
              </w:rPr>
            </w:pPr>
            <w:r w:rsidRPr="00C849E9">
              <w:t>48,9</w:t>
            </w:r>
          </w:p>
        </w:tc>
        <w:tc>
          <w:tcPr>
            <w:tcW w:w="956" w:type="dxa"/>
            <w:tcBorders>
              <w:left w:val="single" w:sz="6" w:space="0" w:color="000000"/>
            </w:tcBorders>
            <w:shd w:val="clear" w:color="auto" w:fill="auto"/>
            <w:vAlign w:val="bottom"/>
          </w:tcPr>
          <w:p w14:paraId="2DFF25B1" w14:textId="20942087" w:rsidR="008870C3" w:rsidRPr="00C849E9" w:rsidRDefault="008870C3" w:rsidP="00A203FD">
            <w:pPr>
              <w:spacing w:before="100" w:line="150" w:lineRule="exact"/>
              <w:jc w:val="center"/>
              <w:rPr>
                <w:lang w:val="en-US"/>
              </w:rPr>
            </w:pPr>
            <w:r w:rsidRPr="00C849E9">
              <w:t>51,1</w:t>
            </w:r>
          </w:p>
        </w:tc>
        <w:tc>
          <w:tcPr>
            <w:tcW w:w="956" w:type="dxa"/>
            <w:tcBorders>
              <w:left w:val="single" w:sz="6" w:space="0" w:color="000000"/>
            </w:tcBorders>
            <w:shd w:val="clear" w:color="auto" w:fill="auto"/>
            <w:vAlign w:val="bottom"/>
          </w:tcPr>
          <w:p w14:paraId="3055B4F8" w14:textId="2DD06285" w:rsidR="008870C3" w:rsidRPr="00C849E9" w:rsidRDefault="008870C3" w:rsidP="00A203FD">
            <w:pPr>
              <w:spacing w:before="100" w:line="150" w:lineRule="exact"/>
              <w:ind w:right="284"/>
              <w:jc w:val="right"/>
              <w:rPr>
                <w:lang w:val="en-US"/>
              </w:rPr>
            </w:pPr>
            <w:r w:rsidRPr="00C849E9">
              <w:t>1 047</w:t>
            </w:r>
          </w:p>
        </w:tc>
        <w:tc>
          <w:tcPr>
            <w:tcW w:w="2103" w:type="dxa"/>
            <w:tcBorders>
              <w:left w:val="single" w:sz="6" w:space="0" w:color="000000"/>
            </w:tcBorders>
            <w:shd w:val="clear" w:color="auto" w:fill="auto"/>
            <w:vAlign w:val="bottom"/>
          </w:tcPr>
          <w:p w14:paraId="630C5460" w14:textId="11D44EA9" w:rsidR="008870C3" w:rsidRPr="00C849E9" w:rsidRDefault="008870C3" w:rsidP="00055009">
            <w:pPr>
              <w:spacing w:before="100" w:line="150" w:lineRule="exact"/>
              <w:ind w:left="170"/>
              <w:rPr>
                <w:i/>
              </w:rPr>
            </w:pPr>
            <w:proofErr w:type="gramStart"/>
            <w:r w:rsidRPr="00C849E9">
              <w:rPr>
                <w:i/>
              </w:rPr>
              <w:t>Brazil</w:t>
            </w:r>
            <w:r w:rsidRPr="00C849E9">
              <w:rPr>
                <w:i/>
                <w:vertAlign w:val="superscript"/>
                <w:lang w:val="en-US"/>
              </w:rPr>
              <w:t>3)</w:t>
            </w:r>
            <w:proofErr w:type="gramEnd"/>
          </w:p>
        </w:tc>
      </w:tr>
      <w:tr w:rsidR="008870C3" w:rsidRPr="00383FE9" w14:paraId="6BBC9025" w14:textId="77777777" w:rsidTr="00A736A8">
        <w:trPr>
          <w:cantSplit/>
        </w:trPr>
        <w:tc>
          <w:tcPr>
            <w:tcW w:w="2097" w:type="dxa"/>
            <w:shd w:val="clear" w:color="auto" w:fill="auto"/>
            <w:vAlign w:val="bottom"/>
          </w:tcPr>
          <w:p w14:paraId="0BD4A511" w14:textId="3A9367C8" w:rsidR="008870C3" w:rsidRPr="00C849E9" w:rsidRDefault="008870C3" w:rsidP="00055009">
            <w:pPr>
              <w:pStyle w:val="20"/>
              <w:spacing w:before="100" w:line="150" w:lineRule="exact"/>
              <w:ind w:left="113"/>
              <w:rPr>
                <w:sz w:val="14"/>
                <w:szCs w:val="14"/>
              </w:rPr>
            </w:pPr>
            <w:proofErr w:type="gramStart"/>
            <w:r w:rsidRPr="00C849E9">
              <w:rPr>
                <w:b w:val="0"/>
                <w:bCs w:val="0"/>
                <w:sz w:val="14"/>
                <w:szCs w:val="14"/>
              </w:rPr>
              <w:t>Индия</w:t>
            </w:r>
            <w:r w:rsidRPr="00C849E9">
              <w:rPr>
                <w:b w:val="0"/>
                <w:sz w:val="14"/>
                <w:szCs w:val="14"/>
                <w:vertAlign w:val="superscript"/>
              </w:rPr>
              <w:t>3)</w:t>
            </w:r>
            <w:proofErr w:type="gramEnd"/>
          </w:p>
        </w:tc>
        <w:tc>
          <w:tcPr>
            <w:tcW w:w="955" w:type="dxa"/>
            <w:tcBorders>
              <w:left w:val="single" w:sz="6" w:space="0" w:color="000000"/>
            </w:tcBorders>
            <w:shd w:val="clear" w:color="auto" w:fill="auto"/>
            <w:vAlign w:val="bottom"/>
          </w:tcPr>
          <w:p w14:paraId="77CD3658" w14:textId="3E3B9CE6" w:rsidR="008870C3" w:rsidRPr="00C849E9" w:rsidRDefault="008870C3" w:rsidP="00A736A8">
            <w:pPr>
              <w:spacing w:before="100" w:line="150" w:lineRule="exact"/>
              <w:jc w:val="center"/>
              <w:rPr>
                <w:lang w:val="en-US"/>
              </w:rPr>
            </w:pPr>
            <w:r w:rsidRPr="00C849E9">
              <w:rPr>
                <w:lang w:val="en-US"/>
              </w:rPr>
              <w:t>2021</w:t>
            </w:r>
          </w:p>
        </w:tc>
        <w:tc>
          <w:tcPr>
            <w:tcW w:w="956" w:type="dxa"/>
            <w:tcBorders>
              <w:left w:val="single" w:sz="6" w:space="0" w:color="000000"/>
            </w:tcBorders>
            <w:shd w:val="clear" w:color="auto" w:fill="auto"/>
            <w:vAlign w:val="bottom"/>
          </w:tcPr>
          <w:p w14:paraId="16AABE84" w14:textId="44DB96E6" w:rsidR="008870C3" w:rsidRPr="00C849E9" w:rsidRDefault="008870C3" w:rsidP="00A736A8">
            <w:pPr>
              <w:spacing w:before="100" w:line="150" w:lineRule="exact"/>
              <w:ind w:right="227"/>
              <w:jc w:val="right"/>
              <w:rPr>
                <w:lang w:val="en-US"/>
              </w:rPr>
            </w:pPr>
            <w:r w:rsidRPr="00C849E9">
              <w:t>702 708</w:t>
            </w:r>
          </w:p>
        </w:tc>
        <w:tc>
          <w:tcPr>
            <w:tcW w:w="956" w:type="dxa"/>
            <w:tcBorders>
              <w:left w:val="single" w:sz="6" w:space="0" w:color="000000"/>
            </w:tcBorders>
            <w:shd w:val="clear" w:color="auto" w:fill="auto"/>
            <w:vAlign w:val="bottom"/>
          </w:tcPr>
          <w:p w14:paraId="2F5B7AD6" w14:textId="1745C0B7" w:rsidR="008870C3" w:rsidRPr="00C849E9" w:rsidRDefault="008870C3" w:rsidP="00A736A8">
            <w:pPr>
              <w:spacing w:before="100" w:line="150" w:lineRule="exact"/>
              <w:ind w:right="227"/>
              <w:jc w:val="right"/>
              <w:rPr>
                <w:lang w:val="en-US"/>
              </w:rPr>
            </w:pPr>
            <w:r w:rsidRPr="00C849E9">
              <w:t>664 465</w:t>
            </w:r>
          </w:p>
        </w:tc>
        <w:tc>
          <w:tcPr>
            <w:tcW w:w="955" w:type="dxa"/>
            <w:tcBorders>
              <w:left w:val="single" w:sz="6" w:space="0" w:color="000000"/>
            </w:tcBorders>
            <w:shd w:val="clear" w:color="auto" w:fill="auto"/>
            <w:vAlign w:val="bottom"/>
          </w:tcPr>
          <w:p w14:paraId="63843603" w14:textId="7221C8D4" w:rsidR="008870C3" w:rsidRPr="00C849E9" w:rsidRDefault="008870C3" w:rsidP="00A203FD">
            <w:pPr>
              <w:spacing w:before="100" w:line="150" w:lineRule="exact"/>
              <w:jc w:val="center"/>
              <w:rPr>
                <w:lang w:val="en-US"/>
              </w:rPr>
            </w:pPr>
            <w:r w:rsidRPr="00C849E9">
              <w:t>51,4</w:t>
            </w:r>
          </w:p>
        </w:tc>
        <w:tc>
          <w:tcPr>
            <w:tcW w:w="956" w:type="dxa"/>
            <w:tcBorders>
              <w:left w:val="single" w:sz="6" w:space="0" w:color="000000"/>
            </w:tcBorders>
            <w:shd w:val="clear" w:color="auto" w:fill="auto"/>
            <w:vAlign w:val="bottom"/>
          </w:tcPr>
          <w:p w14:paraId="6218FBDC" w14:textId="629CE7EB" w:rsidR="008870C3" w:rsidRPr="00C849E9" w:rsidRDefault="008870C3" w:rsidP="00A203FD">
            <w:pPr>
              <w:spacing w:before="100" w:line="150" w:lineRule="exact"/>
              <w:jc w:val="center"/>
              <w:rPr>
                <w:lang w:val="en-US"/>
              </w:rPr>
            </w:pPr>
            <w:r w:rsidRPr="00C849E9">
              <w:t>48,6</w:t>
            </w:r>
          </w:p>
        </w:tc>
        <w:tc>
          <w:tcPr>
            <w:tcW w:w="956" w:type="dxa"/>
            <w:tcBorders>
              <w:left w:val="single" w:sz="6" w:space="0" w:color="000000"/>
            </w:tcBorders>
            <w:shd w:val="clear" w:color="auto" w:fill="auto"/>
            <w:vAlign w:val="bottom"/>
          </w:tcPr>
          <w:p w14:paraId="738320E7" w14:textId="3F5F60A7" w:rsidR="008870C3" w:rsidRPr="00C849E9" w:rsidRDefault="008870C3" w:rsidP="00A203FD">
            <w:pPr>
              <w:spacing w:before="100" w:line="150" w:lineRule="exact"/>
              <w:ind w:right="284"/>
              <w:jc w:val="right"/>
              <w:rPr>
                <w:lang w:val="en-US"/>
              </w:rPr>
            </w:pPr>
            <w:r w:rsidRPr="00C849E9">
              <w:t>946</w:t>
            </w:r>
          </w:p>
        </w:tc>
        <w:tc>
          <w:tcPr>
            <w:tcW w:w="2103" w:type="dxa"/>
            <w:tcBorders>
              <w:left w:val="single" w:sz="6" w:space="0" w:color="000000"/>
            </w:tcBorders>
            <w:shd w:val="clear" w:color="auto" w:fill="auto"/>
            <w:vAlign w:val="bottom"/>
          </w:tcPr>
          <w:p w14:paraId="08923309" w14:textId="0DEFD441" w:rsidR="008870C3" w:rsidRPr="00C849E9" w:rsidRDefault="008870C3" w:rsidP="00055009">
            <w:pPr>
              <w:spacing w:before="100" w:line="150" w:lineRule="exact"/>
              <w:ind w:left="170"/>
              <w:rPr>
                <w:i/>
              </w:rPr>
            </w:pPr>
            <w:proofErr w:type="gramStart"/>
            <w:r w:rsidRPr="00C849E9">
              <w:rPr>
                <w:i/>
              </w:rPr>
              <w:t>India</w:t>
            </w:r>
            <w:r w:rsidRPr="00C849E9">
              <w:rPr>
                <w:i/>
                <w:vertAlign w:val="superscript"/>
                <w:lang w:val="en-US"/>
              </w:rPr>
              <w:t>3)</w:t>
            </w:r>
            <w:proofErr w:type="gramEnd"/>
          </w:p>
        </w:tc>
      </w:tr>
      <w:tr w:rsidR="008870C3" w:rsidRPr="00383FE9" w14:paraId="4C5CD3AB" w14:textId="77777777" w:rsidTr="00A736A8">
        <w:trPr>
          <w:cantSplit/>
        </w:trPr>
        <w:tc>
          <w:tcPr>
            <w:tcW w:w="2097" w:type="dxa"/>
            <w:shd w:val="clear" w:color="auto" w:fill="auto"/>
            <w:vAlign w:val="bottom"/>
          </w:tcPr>
          <w:p w14:paraId="3BF2DE44" w14:textId="7CD7F75E" w:rsidR="008870C3" w:rsidRPr="00C849E9" w:rsidRDefault="008870C3" w:rsidP="00055009">
            <w:pPr>
              <w:pStyle w:val="20"/>
              <w:spacing w:before="100" w:line="150" w:lineRule="exact"/>
              <w:ind w:left="113"/>
              <w:rPr>
                <w:sz w:val="14"/>
                <w:szCs w:val="14"/>
              </w:rPr>
            </w:pPr>
            <w:r w:rsidRPr="00C849E9">
              <w:rPr>
                <w:b w:val="0"/>
                <w:bCs w:val="0"/>
                <w:sz w:val="14"/>
                <w:szCs w:val="14"/>
              </w:rPr>
              <w:t>Китай</w:t>
            </w:r>
            <w:proofErr w:type="gramStart"/>
            <w:r w:rsidRPr="00C849E9">
              <w:rPr>
                <w:b w:val="0"/>
                <w:sz w:val="14"/>
                <w:szCs w:val="14"/>
                <w:vertAlign w:val="superscript"/>
              </w:rPr>
              <w:t>4</w:t>
            </w:r>
            <w:proofErr w:type="gramEnd"/>
            <w:r w:rsidRPr="00C849E9">
              <w:rPr>
                <w:b w:val="0"/>
                <w:sz w:val="14"/>
                <w:szCs w:val="14"/>
                <w:vertAlign w:val="superscript"/>
              </w:rPr>
              <w:t>)</w:t>
            </w:r>
          </w:p>
        </w:tc>
        <w:tc>
          <w:tcPr>
            <w:tcW w:w="955" w:type="dxa"/>
            <w:tcBorders>
              <w:left w:val="single" w:sz="6" w:space="0" w:color="000000"/>
            </w:tcBorders>
            <w:shd w:val="clear" w:color="auto" w:fill="auto"/>
            <w:vAlign w:val="bottom"/>
          </w:tcPr>
          <w:p w14:paraId="6F45B63C" w14:textId="646EDB2E" w:rsidR="008870C3" w:rsidRPr="00C849E9" w:rsidRDefault="008870C3" w:rsidP="00A736A8">
            <w:pPr>
              <w:spacing w:before="100" w:line="150" w:lineRule="exact"/>
              <w:jc w:val="center"/>
              <w:rPr>
                <w:lang w:val="en-US"/>
              </w:rPr>
            </w:pPr>
            <w:r w:rsidRPr="00C849E9">
              <w:rPr>
                <w:lang w:val="en-US"/>
              </w:rPr>
              <w:t>202</w:t>
            </w:r>
            <w:r w:rsidRPr="00C849E9">
              <w:t>3</w:t>
            </w:r>
          </w:p>
        </w:tc>
        <w:tc>
          <w:tcPr>
            <w:tcW w:w="956" w:type="dxa"/>
            <w:tcBorders>
              <w:left w:val="single" w:sz="6" w:space="0" w:color="000000"/>
            </w:tcBorders>
            <w:shd w:val="clear" w:color="auto" w:fill="auto"/>
            <w:vAlign w:val="bottom"/>
          </w:tcPr>
          <w:p w14:paraId="606D0C56" w14:textId="78CA79EA" w:rsidR="008870C3" w:rsidRPr="00C849E9" w:rsidRDefault="008870C3" w:rsidP="00A736A8">
            <w:pPr>
              <w:spacing w:before="100" w:line="150" w:lineRule="exact"/>
              <w:ind w:right="227"/>
              <w:jc w:val="right"/>
            </w:pPr>
            <w:r w:rsidRPr="00C849E9">
              <w:t>721 190</w:t>
            </w:r>
          </w:p>
        </w:tc>
        <w:tc>
          <w:tcPr>
            <w:tcW w:w="956" w:type="dxa"/>
            <w:tcBorders>
              <w:left w:val="single" w:sz="6" w:space="0" w:color="000000"/>
            </w:tcBorders>
            <w:shd w:val="clear" w:color="auto" w:fill="auto"/>
            <w:vAlign w:val="bottom"/>
          </w:tcPr>
          <w:p w14:paraId="527F38DA" w14:textId="37B2738A" w:rsidR="008870C3" w:rsidRPr="00C849E9" w:rsidRDefault="008870C3" w:rsidP="00A736A8">
            <w:pPr>
              <w:spacing w:before="100" w:line="150" w:lineRule="exact"/>
              <w:ind w:right="227"/>
              <w:jc w:val="right"/>
            </w:pPr>
            <w:r w:rsidRPr="00C849E9">
              <w:t>689 520</w:t>
            </w:r>
          </w:p>
        </w:tc>
        <w:tc>
          <w:tcPr>
            <w:tcW w:w="955" w:type="dxa"/>
            <w:tcBorders>
              <w:left w:val="single" w:sz="6" w:space="0" w:color="000000"/>
            </w:tcBorders>
            <w:shd w:val="clear" w:color="auto" w:fill="auto"/>
            <w:vAlign w:val="bottom"/>
          </w:tcPr>
          <w:p w14:paraId="75B4D577" w14:textId="36B2A089" w:rsidR="008870C3" w:rsidRPr="00C849E9" w:rsidRDefault="008870C3" w:rsidP="00A203FD">
            <w:pPr>
              <w:spacing w:before="100" w:line="150" w:lineRule="exact"/>
              <w:jc w:val="center"/>
            </w:pPr>
            <w:r w:rsidRPr="00C849E9">
              <w:t>51,1</w:t>
            </w:r>
          </w:p>
        </w:tc>
        <w:tc>
          <w:tcPr>
            <w:tcW w:w="956" w:type="dxa"/>
            <w:tcBorders>
              <w:left w:val="single" w:sz="6" w:space="0" w:color="000000"/>
            </w:tcBorders>
            <w:shd w:val="clear" w:color="auto" w:fill="auto"/>
            <w:vAlign w:val="bottom"/>
          </w:tcPr>
          <w:p w14:paraId="356E2101" w14:textId="1CDEF149" w:rsidR="008870C3" w:rsidRPr="00C849E9" w:rsidRDefault="008870C3" w:rsidP="00A203FD">
            <w:pPr>
              <w:spacing w:before="100" w:line="150" w:lineRule="exact"/>
              <w:jc w:val="center"/>
            </w:pPr>
            <w:r w:rsidRPr="00C849E9">
              <w:t>48,9</w:t>
            </w:r>
          </w:p>
        </w:tc>
        <w:tc>
          <w:tcPr>
            <w:tcW w:w="956" w:type="dxa"/>
            <w:tcBorders>
              <w:left w:val="single" w:sz="6" w:space="0" w:color="000000"/>
            </w:tcBorders>
            <w:shd w:val="clear" w:color="auto" w:fill="auto"/>
            <w:vAlign w:val="bottom"/>
          </w:tcPr>
          <w:p w14:paraId="5CF4F70F" w14:textId="0A68D07B" w:rsidR="008870C3" w:rsidRPr="00C849E9" w:rsidRDefault="008870C3" w:rsidP="00A203FD">
            <w:pPr>
              <w:spacing w:before="100" w:line="150" w:lineRule="exact"/>
              <w:ind w:right="284"/>
              <w:jc w:val="right"/>
            </w:pPr>
            <w:r w:rsidRPr="00C849E9">
              <w:t>956</w:t>
            </w:r>
          </w:p>
        </w:tc>
        <w:tc>
          <w:tcPr>
            <w:tcW w:w="2103" w:type="dxa"/>
            <w:tcBorders>
              <w:left w:val="single" w:sz="6" w:space="0" w:color="000000"/>
            </w:tcBorders>
            <w:shd w:val="clear" w:color="auto" w:fill="auto"/>
            <w:vAlign w:val="bottom"/>
          </w:tcPr>
          <w:p w14:paraId="3CB6D02B" w14:textId="73E5C3FD" w:rsidR="008870C3" w:rsidRPr="008870C3" w:rsidRDefault="008870C3" w:rsidP="00055009">
            <w:pPr>
              <w:spacing w:before="100" w:line="150" w:lineRule="exact"/>
              <w:ind w:left="170"/>
              <w:rPr>
                <w:i/>
              </w:rPr>
            </w:pPr>
            <w:proofErr w:type="gramStart"/>
            <w:r w:rsidRPr="008870C3">
              <w:rPr>
                <w:i/>
              </w:rPr>
              <w:t>China</w:t>
            </w:r>
            <w:r w:rsidRPr="008870C3">
              <w:rPr>
                <w:i/>
                <w:vertAlign w:val="superscript"/>
              </w:rPr>
              <w:t>4)</w:t>
            </w:r>
            <w:proofErr w:type="gramEnd"/>
          </w:p>
        </w:tc>
      </w:tr>
      <w:tr w:rsidR="008870C3" w:rsidRPr="00383FE9" w14:paraId="38382700" w14:textId="77777777" w:rsidTr="00A736A8">
        <w:trPr>
          <w:cantSplit/>
        </w:trPr>
        <w:tc>
          <w:tcPr>
            <w:tcW w:w="2097" w:type="dxa"/>
            <w:shd w:val="clear" w:color="auto" w:fill="auto"/>
            <w:vAlign w:val="bottom"/>
          </w:tcPr>
          <w:p w14:paraId="20311CFE" w14:textId="0505555C" w:rsidR="008870C3" w:rsidRPr="00383FE9" w:rsidRDefault="008870C3" w:rsidP="00055009">
            <w:pPr>
              <w:pStyle w:val="20"/>
              <w:spacing w:before="100" w:line="150" w:lineRule="exact"/>
              <w:ind w:left="113"/>
              <w:rPr>
                <w:sz w:val="14"/>
                <w:szCs w:val="14"/>
              </w:rPr>
            </w:pPr>
            <w:proofErr w:type="gramStart"/>
            <w:r w:rsidRPr="00383FE9">
              <w:rPr>
                <w:b w:val="0"/>
                <w:bCs w:val="0"/>
                <w:sz w:val="14"/>
                <w:szCs w:val="14"/>
              </w:rPr>
              <w:t xml:space="preserve">Южно-Африканская </w:t>
            </w:r>
            <w:r w:rsidRPr="00383FE9">
              <w:rPr>
                <w:b w:val="0"/>
                <w:bCs w:val="0"/>
                <w:sz w:val="14"/>
                <w:szCs w:val="14"/>
              </w:rPr>
              <w:br/>
              <w:t>Республика</w:t>
            </w:r>
            <w:r w:rsidRPr="00383FE9">
              <w:rPr>
                <w:b w:val="0"/>
                <w:sz w:val="14"/>
                <w:szCs w:val="14"/>
                <w:vertAlign w:val="superscript"/>
                <w:lang w:val="en-US"/>
              </w:rPr>
              <w:t>3)</w:t>
            </w:r>
            <w:proofErr w:type="gramEnd"/>
          </w:p>
        </w:tc>
        <w:tc>
          <w:tcPr>
            <w:tcW w:w="955" w:type="dxa"/>
            <w:tcBorders>
              <w:left w:val="single" w:sz="6" w:space="0" w:color="000000"/>
            </w:tcBorders>
            <w:shd w:val="clear" w:color="auto" w:fill="auto"/>
            <w:vAlign w:val="bottom"/>
          </w:tcPr>
          <w:p w14:paraId="1731F5E5" w14:textId="51B9E708" w:rsidR="008870C3" w:rsidRPr="00C849E9" w:rsidRDefault="008870C3" w:rsidP="00A736A8">
            <w:pPr>
              <w:spacing w:before="100" w:line="150" w:lineRule="exact"/>
              <w:jc w:val="center"/>
              <w:rPr>
                <w:lang w:val="en-US"/>
              </w:rPr>
            </w:pPr>
            <w:r w:rsidRPr="00C849E9">
              <w:rPr>
                <w:lang w:val="en-US"/>
              </w:rPr>
              <w:t>202</w:t>
            </w:r>
            <w:r w:rsidRPr="00C849E9">
              <w:t>3</w:t>
            </w:r>
          </w:p>
        </w:tc>
        <w:tc>
          <w:tcPr>
            <w:tcW w:w="956" w:type="dxa"/>
            <w:tcBorders>
              <w:left w:val="single" w:sz="6" w:space="0" w:color="000000"/>
            </w:tcBorders>
            <w:shd w:val="clear" w:color="auto" w:fill="auto"/>
            <w:vAlign w:val="bottom"/>
          </w:tcPr>
          <w:p w14:paraId="72B31FD0" w14:textId="4A9E1443" w:rsidR="008870C3" w:rsidRPr="00C849E9" w:rsidRDefault="008870C3" w:rsidP="00A736A8">
            <w:pPr>
              <w:spacing w:before="100" w:line="150" w:lineRule="exact"/>
              <w:ind w:right="227"/>
              <w:jc w:val="right"/>
              <w:rPr>
                <w:lang w:val="en-US"/>
              </w:rPr>
            </w:pPr>
            <w:r w:rsidRPr="00C849E9">
              <w:t>30 465</w:t>
            </w:r>
          </w:p>
        </w:tc>
        <w:tc>
          <w:tcPr>
            <w:tcW w:w="956" w:type="dxa"/>
            <w:tcBorders>
              <w:left w:val="single" w:sz="6" w:space="0" w:color="000000"/>
            </w:tcBorders>
            <w:shd w:val="clear" w:color="auto" w:fill="auto"/>
            <w:vAlign w:val="bottom"/>
          </w:tcPr>
          <w:p w14:paraId="5CD875A8" w14:textId="1065EFA5" w:rsidR="008870C3" w:rsidRPr="00C849E9" w:rsidRDefault="008870C3" w:rsidP="00A736A8">
            <w:pPr>
              <w:spacing w:before="100" w:line="150" w:lineRule="exact"/>
              <w:ind w:right="227"/>
              <w:jc w:val="right"/>
              <w:rPr>
                <w:lang w:val="en-US"/>
              </w:rPr>
            </w:pPr>
            <w:r w:rsidRPr="00C849E9">
              <w:t>31 716</w:t>
            </w:r>
          </w:p>
        </w:tc>
        <w:tc>
          <w:tcPr>
            <w:tcW w:w="955" w:type="dxa"/>
            <w:tcBorders>
              <w:left w:val="single" w:sz="6" w:space="0" w:color="000000"/>
            </w:tcBorders>
            <w:shd w:val="clear" w:color="auto" w:fill="auto"/>
            <w:vAlign w:val="bottom"/>
          </w:tcPr>
          <w:p w14:paraId="77269B0D" w14:textId="76E3AB9C" w:rsidR="008870C3" w:rsidRPr="00C849E9" w:rsidRDefault="008870C3" w:rsidP="00A203FD">
            <w:pPr>
              <w:spacing w:before="100" w:line="150" w:lineRule="exact"/>
              <w:jc w:val="center"/>
              <w:rPr>
                <w:lang w:val="en-US"/>
              </w:rPr>
            </w:pPr>
            <w:r w:rsidRPr="00C849E9">
              <w:t>49,0</w:t>
            </w:r>
          </w:p>
        </w:tc>
        <w:tc>
          <w:tcPr>
            <w:tcW w:w="956" w:type="dxa"/>
            <w:tcBorders>
              <w:left w:val="single" w:sz="6" w:space="0" w:color="000000"/>
            </w:tcBorders>
            <w:shd w:val="clear" w:color="auto" w:fill="auto"/>
            <w:vAlign w:val="bottom"/>
          </w:tcPr>
          <w:p w14:paraId="1F172694" w14:textId="619CBAFF" w:rsidR="008870C3" w:rsidRPr="00C849E9" w:rsidRDefault="008870C3" w:rsidP="00A203FD">
            <w:pPr>
              <w:spacing w:before="100" w:line="150" w:lineRule="exact"/>
              <w:jc w:val="center"/>
              <w:rPr>
                <w:lang w:val="en-US"/>
              </w:rPr>
            </w:pPr>
            <w:r w:rsidRPr="00C849E9">
              <w:t>51,0</w:t>
            </w:r>
          </w:p>
        </w:tc>
        <w:tc>
          <w:tcPr>
            <w:tcW w:w="956" w:type="dxa"/>
            <w:tcBorders>
              <w:left w:val="single" w:sz="6" w:space="0" w:color="000000"/>
            </w:tcBorders>
            <w:shd w:val="clear" w:color="auto" w:fill="auto"/>
            <w:vAlign w:val="bottom"/>
          </w:tcPr>
          <w:p w14:paraId="562FC21F" w14:textId="35C7164E" w:rsidR="008870C3" w:rsidRPr="00C849E9" w:rsidRDefault="008870C3" w:rsidP="00A203FD">
            <w:pPr>
              <w:spacing w:before="100" w:line="150" w:lineRule="exact"/>
              <w:ind w:right="284"/>
              <w:jc w:val="right"/>
              <w:rPr>
                <w:lang w:val="en-US"/>
              </w:rPr>
            </w:pPr>
            <w:r w:rsidRPr="00C849E9">
              <w:t>1 041</w:t>
            </w:r>
          </w:p>
        </w:tc>
        <w:tc>
          <w:tcPr>
            <w:tcW w:w="2103" w:type="dxa"/>
            <w:tcBorders>
              <w:left w:val="single" w:sz="6" w:space="0" w:color="000000"/>
            </w:tcBorders>
            <w:shd w:val="clear" w:color="auto" w:fill="auto"/>
            <w:vAlign w:val="bottom"/>
          </w:tcPr>
          <w:p w14:paraId="01370E9C" w14:textId="369674CD" w:rsidR="008870C3" w:rsidRPr="00383FE9" w:rsidRDefault="008870C3" w:rsidP="00055009">
            <w:pPr>
              <w:spacing w:before="100" w:line="150" w:lineRule="exact"/>
              <w:ind w:left="170"/>
              <w:rPr>
                <w:i/>
              </w:rPr>
            </w:pPr>
            <w:proofErr w:type="gramStart"/>
            <w:r w:rsidRPr="00383FE9">
              <w:rPr>
                <w:i/>
              </w:rPr>
              <w:t>South Africa</w:t>
            </w:r>
            <w:r w:rsidRPr="00383FE9">
              <w:rPr>
                <w:i/>
                <w:vertAlign w:val="superscript"/>
                <w:lang w:val="en-US"/>
              </w:rPr>
              <w:t>3)</w:t>
            </w:r>
            <w:proofErr w:type="gramEnd"/>
          </w:p>
        </w:tc>
      </w:tr>
    </w:tbl>
    <w:p w14:paraId="5D3D0AE8" w14:textId="11A9285E" w:rsidR="00504A06" w:rsidRPr="00D21FE6" w:rsidRDefault="00504A06">
      <w:pPr>
        <w:pStyle w:val="19"/>
        <w:pageBreakBefore/>
        <w:spacing w:before="0" w:after="60"/>
        <w:jc w:val="right"/>
      </w:pPr>
      <w:proofErr w:type="gramStart"/>
      <w:r w:rsidRPr="00D21FE6">
        <w:rPr>
          <w:rFonts w:ascii="Arial" w:hAnsi="Arial" w:cs="Arial"/>
          <w:sz w:val="14"/>
          <w:szCs w:val="14"/>
          <w:lang w:val="en-US"/>
        </w:rPr>
        <w:lastRenderedPageBreak/>
        <w:t>Продолжение табл.</w:t>
      </w:r>
      <w:proofErr w:type="gramEnd"/>
      <w:r w:rsidRPr="00D21FE6">
        <w:rPr>
          <w:rFonts w:ascii="Arial" w:hAnsi="Arial" w:cs="Arial"/>
          <w:sz w:val="14"/>
          <w:szCs w:val="14"/>
          <w:lang w:val="en-US"/>
        </w:rPr>
        <w:t xml:space="preserve"> / </w:t>
      </w:r>
      <w:r w:rsidRPr="00D21FE6">
        <w:rPr>
          <w:rFonts w:ascii="Arial" w:hAnsi="Arial" w:cs="Arial"/>
          <w:i/>
          <w:sz w:val="14"/>
          <w:szCs w:val="14"/>
          <w:lang w:val="en-US"/>
        </w:rPr>
        <w:t>Continued table</w:t>
      </w:r>
      <w:r w:rsidRPr="00D21FE6">
        <w:rPr>
          <w:rFonts w:ascii="Arial" w:hAnsi="Arial" w:cs="Arial"/>
          <w:sz w:val="14"/>
          <w:szCs w:val="14"/>
          <w:lang w:val="en-US"/>
        </w:rPr>
        <w:t xml:space="preserve"> </w:t>
      </w:r>
      <w:r w:rsidR="00693970" w:rsidRPr="00D21FE6">
        <w:rPr>
          <w:rFonts w:ascii="Arial" w:hAnsi="Arial" w:cs="Arial"/>
          <w:sz w:val="14"/>
          <w:szCs w:val="14"/>
          <w:lang w:val="en-US"/>
        </w:rPr>
        <w:t>26.</w:t>
      </w:r>
      <w:r w:rsidRPr="00D21FE6">
        <w:rPr>
          <w:rFonts w:ascii="Arial" w:hAnsi="Arial" w:cs="Arial"/>
          <w:sz w:val="14"/>
          <w:szCs w:val="14"/>
          <w:lang w:val="en-US"/>
        </w:rPr>
        <w:t>2</w:t>
      </w:r>
    </w:p>
    <w:tbl>
      <w:tblPr>
        <w:tblW w:w="9935" w:type="dxa"/>
        <w:tblLayout w:type="fixed"/>
        <w:tblCellMar>
          <w:left w:w="0" w:type="dxa"/>
          <w:right w:w="0" w:type="dxa"/>
        </w:tblCellMar>
        <w:tblLook w:val="0000" w:firstRow="0" w:lastRow="0" w:firstColumn="0" w:lastColumn="0" w:noHBand="0" w:noVBand="0"/>
      </w:tblPr>
      <w:tblGrid>
        <w:gridCol w:w="2097"/>
        <w:gridCol w:w="955"/>
        <w:gridCol w:w="956"/>
        <w:gridCol w:w="956"/>
        <w:gridCol w:w="956"/>
        <w:gridCol w:w="956"/>
        <w:gridCol w:w="956"/>
        <w:gridCol w:w="2103"/>
      </w:tblGrid>
      <w:tr w:rsidR="00853565" w:rsidRPr="00D21FE6" w14:paraId="75EAA1F3" w14:textId="77777777">
        <w:trPr>
          <w:cantSplit/>
        </w:trPr>
        <w:tc>
          <w:tcPr>
            <w:tcW w:w="2097" w:type="dxa"/>
            <w:vMerge w:val="restart"/>
            <w:tcBorders>
              <w:top w:val="single" w:sz="6" w:space="0" w:color="000000"/>
            </w:tcBorders>
            <w:shd w:val="clear" w:color="auto" w:fill="auto"/>
            <w:vAlign w:val="bottom"/>
          </w:tcPr>
          <w:p w14:paraId="09D85EC5" w14:textId="77777777" w:rsidR="00504A06" w:rsidRPr="00D21FE6" w:rsidRDefault="00504A06">
            <w:pPr>
              <w:pStyle w:val="20"/>
              <w:snapToGrid w:val="0"/>
              <w:spacing w:before="40" w:after="20" w:line="140" w:lineRule="exact"/>
              <w:ind w:left="113"/>
              <w:rPr>
                <w:b w:val="0"/>
                <w:bCs w:val="0"/>
                <w:sz w:val="14"/>
                <w:szCs w:val="14"/>
              </w:rPr>
            </w:pPr>
          </w:p>
        </w:tc>
        <w:tc>
          <w:tcPr>
            <w:tcW w:w="955" w:type="dxa"/>
            <w:vMerge w:val="restart"/>
            <w:tcBorders>
              <w:top w:val="single" w:sz="6" w:space="0" w:color="000000"/>
              <w:left w:val="single" w:sz="6" w:space="0" w:color="000000"/>
            </w:tcBorders>
            <w:shd w:val="clear" w:color="auto" w:fill="auto"/>
          </w:tcPr>
          <w:p w14:paraId="4CB8620A" w14:textId="77777777" w:rsidR="00504A06" w:rsidRPr="00D21FE6" w:rsidRDefault="00504A06">
            <w:pPr>
              <w:spacing w:before="40" w:after="20" w:line="140" w:lineRule="exact"/>
              <w:ind w:left="57"/>
              <w:rPr>
                <w:sz w:val="12"/>
                <w:szCs w:val="12"/>
              </w:rPr>
            </w:pPr>
            <w:r w:rsidRPr="00D21FE6">
              <w:rPr>
                <w:sz w:val="12"/>
                <w:szCs w:val="12"/>
              </w:rPr>
              <w:t>Годы</w:t>
            </w:r>
          </w:p>
          <w:p w14:paraId="5895F57E" w14:textId="77777777" w:rsidR="00504A06" w:rsidRPr="00D21FE6" w:rsidRDefault="00504A06">
            <w:pPr>
              <w:spacing w:before="40" w:after="20" w:line="140" w:lineRule="exact"/>
              <w:ind w:left="57"/>
              <w:rPr>
                <w:sz w:val="12"/>
                <w:szCs w:val="12"/>
              </w:rPr>
            </w:pPr>
            <w:r w:rsidRPr="00D21FE6">
              <w:rPr>
                <w:i/>
                <w:sz w:val="12"/>
                <w:szCs w:val="12"/>
                <w:lang w:val="en-US"/>
              </w:rPr>
              <w:t>Year</w:t>
            </w:r>
          </w:p>
        </w:tc>
        <w:tc>
          <w:tcPr>
            <w:tcW w:w="1912" w:type="dxa"/>
            <w:gridSpan w:val="2"/>
            <w:tcBorders>
              <w:top w:val="single" w:sz="6" w:space="0" w:color="000000"/>
              <w:left w:val="single" w:sz="6" w:space="0" w:color="000000"/>
              <w:bottom w:val="single" w:sz="6" w:space="0" w:color="000000"/>
            </w:tcBorders>
            <w:shd w:val="clear" w:color="auto" w:fill="auto"/>
          </w:tcPr>
          <w:p w14:paraId="0BF7D724" w14:textId="77777777" w:rsidR="000C1847" w:rsidRPr="00D21FE6" w:rsidRDefault="000C1847" w:rsidP="000C1847">
            <w:pPr>
              <w:spacing w:before="40" w:after="20" w:line="140" w:lineRule="exact"/>
              <w:ind w:left="57"/>
              <w:rPr>
                <w:sz w:val="12"/>
                <w:szCs w:val="12"/>
                <w:lang w:val="en-US"/>
              </w:rPr>
            </w:pPr>
            <w:r w:rsidRPr="00D21FE6">
              <w:rPr>
                <w:sz w:val="12"/>
                <w:szCs w:val="12"/>
              </w:rPr>
              <w:t>Всего</w:t>
            </w:r>
            <w:r w:rsidRPr="00D21FE6">
              <w:rPr>
                <w:sz w:val="12"/>
                <w:szCs w:val="12"/>
                <w:lang w:val="en-US"/>
              </w:rPr>
              <w:t>,</w:t>
            </w:r>
            <w:r w:rsidRPr="00D21FE6">
              <w:rPr>
                <w:sz w:val="12"/>
                <w:szCs w:val="12"/>
                <w:lang w:val="en-US"/>
              </w:rPr>
              <w:br/>
            </w:r>
            <w:r w:rsidRPr="00D21FE6">
              <w:rPr>
                <w:sz w:val="12"/>
                <w:szCs w:val="12"/>
              </w:rPr>
              <w:t>тыс</w:t>
            </w:r>
            <w:r w:rsidRPr="00D21FE6">
              <w:rPr>
                <w:sz w:val="12"/>
                <w:szCs w:val="12"/>
                <w:lang w:val="en-US"/>
              </w:rPr>
              <w:t xml:space="preserve">. </w:t>
            </w:r>
            <w:r w:rsidRPr="00D21FE6">
              <w:rPr>
                <w:sz w:val="12"/>
                <w:szCs w:val="12"/>
              </w:rPr>
              <w:t>человек</w:t>
            </w:r>
          </w:p>
          <w:p w14:paraId="3E0536ED" w14:textId="77777777" w:rsidR="00504A06" w:rsidRPr="00D21FE6" w:rsidRDefault="000C1847" w:rsidP="000C1847">
            <w:pPr>
              <w:spacing w:before="40" w:after="20" w:line="140" w:lineRule="exact"/>
              <w:ind w:left="57"/>
              <w:rPr>
                <w:sz w:val="12"/>
                <w:szCs w:val="12"/>
                <w:lang w:val="en-US"/>
              </w:rPr>
            </w:pPr>
            <w:r w:rsidRPr="00D21FE6">
              <w:rPr>
                <w:i/>
                <w:sz w:val="12"/>
                <w:szCs w:val="12"/>
                <w:lang w:val="en-US"/>
              </w:rPr>
              <w:t xml:space="preserve">Total, </w:t>
            </w:r>
            <w:r w:rsidRPr="00D21FE6">
              <w:rPr>
                <w:i/>
                <w:sz w:val="12"/>
                <w:szCs w:val="12"/>
                <w:lang w:val="en-US"/>
              </w:rPr>
              <w:br/>
              <w:t>thou. persons</w:t>
            </w:r>
          </w:p>
        </w:tc>
        <w:tc>
          <w:tcPr>
            <w:tcW w:w="1912" w:type="dxa"/>
            <w:gridSpan w:val="2"/>
            <w:tcBorders>
              <w:top w:val="single" w:sz="6" w:space="0" w:color="000000"/>
              <w:left w:val="single" w:sz="6" w:space="0" w:color="000000"/>
              <w:bottom w:val="single" w:sz="6" w:space="0" w:color="000000"/>
            </w:tcBorders>
            <w:shd w:val="clear" w:color="auto" w:fill="auto"/>
          </w:tcPr>
          <w:p w14:paraId="6918FA70" w14:textId="77777777" w:rsidR="00504A06" w:rsidRPr="00D21FE6" w:rsidRDefault="00504A06">
            <w:pPr>
              <w:spacing w:before="40" w:after="20" w:line="140" w:lineRule="exact"/>
              <w:ind w:left="57"/>
              <w:rPr>
                <w:sz w:val="12"/>
                <w:szCs w:val="12"/>
              </w:rPr>
            </w:pPr>
            <w:r w:rsidRPr="00D21FE6">
              <w:rPr>
                <w:sz w:val="12"/>
                <w:szCs w:val="12"/>
              </w:rPr>
              <w:t>Удельный вес в общей числе</w:t>
            </w:r>
            <w:r w:rsidRPr="00D21FE6">
              <w:rPr>
                <w:sz w:val="12"/>
                <w:szCs w:val="12"/>
              </w:rPr>
              <w:t>н</w:t>
            </w:r>
            <w:r w:rsidRPr="00D21FE6">
              <w:rPr>
                <w:sz w:val="12"/>
                <w:szCs w:val="12"/>
              </w:rPr>
              <w:t>ности населения,  процентов</w:t>
            </w:r>
          </w:p>
          <w:p w14:paraId="7E4C7A71" w14:textId="77777777" w:rsidR="00504A06" w:rsidRPr="00D21FE6" w:rsidRDefault="00504A06">
            <w:pPr>
              <w:spacing w:before="40" w:after="20" w:line="140" w:lineRule="exact"/>
              <w:ind w:left="57"/>
              <w:rPr>
                <w:sz w:val="12"/>
                <w:szCs w:val="12"/>
                <w:lang w:val="en-US"/>
              </w:rPr>
            </w:pPr>
            <w:r w:rsidRPr="00D21FE6">
              <w:rPr>
                <w:i/>
                <w:sz w:val="12"/>
                <w:szCs w:val="12"/>
                <w:lang w:val="en-US"/>
              </w:rPr>
              <w:t xml:space="preserve">Share in the total population,  </w:t>
            </w:r>
            <w:r w:rsidRPr="00D21FE6">
              <w:rPr>
                <w:i/>
                <w:sz w:val="12"/>
                <w:szCs w:val="12"/>
                <w:lang w:val="en-US"/>
              </w:rPr>
              <w:br/>
              <w:t>percent</w:t>
            </w:r>
          </w:p>
        </w:tc>
        <w:tc>
          <w:tcPr>
            <w:tcW w:w="956" w:type="dxa"/>
            <w:vMerge w:val="restart"/>
            <w:tcBorders>
              <w:top w:val="single" w:sz="6" w:space="0" w:color="000000"/>
              <w:left w:val="single" w:sz="6" w:space="0" w:color="000000"/>
            </w:tcBorders>
            <w:shd w:val="clear" w:color="auto" w:fill="auto"/>
          </w:tcPr>
          <w:p w14:paraId="5702467F" w14:textId="77777777" w:rsidR="00FC20A1" w:rsidRPr="00D21FE6" w:rsidRDefault="00FC20A1" w:rsidP="00FC20A1">
            <w:pPr>
              <w:spacing w:before="40" w:after="20" w:line="140" w:lineRule="exact"/>
              <w:ind w:left="57"/>
              <w:rPr>
                <w:sz w:val="12"/>
                <w:szCs w:val="12"/>
              </w:rPr>
            </w:pPr>
            <w:r w:rsidRPr="00D21FE6">
              <w:rPr>
                <w:sz w:val="12"/>
                <w:szCs w:val="12"/>
              </w:rPr>
              <w:t>На 1000 му</w:t>
            </w:r>
            <w:r w:rsidRPr="00D21FE6">
              <w:rPr>
                <w:sz w:val="12"/>
                <w:szCs w:val="12"/>
              </w:rPr>
              <w:t>ж</w:t>
            </w:r>
            <w:r w:rsidRPr="00D21FE6">
              <w:rPr>
                <w:sz w:val="12"/>
                <w:szCs w:val="12"/>
              </w:rPr>
              <w:t xml:space="preserve">чин приходится </w:t>
            </w:r>
            <w:r w:rsidRPr="00D21FE6">
              <w:rPr>
                <w:sz w:val="12"/>
                <w:szCs w:val="12"/>
              </w:rPr>
              <w:br/>
              <w:t>женщин</w:t>
            </w:r>
          </w:p>
          <w:p w14:paraId="0D576350" w14:textId="77777777" w:rsidR="00504A06" w:rsidRPr="00D21FE6" w:rsidRDefault="00FC20A1" w:rsidP="00FC20A1">
            <w:pPr>
              <w:spacing w:before="40" w:after="20" w:line="140" w:lineRule="exact"/>
              <w:ind w:left="57"/>
              <w:rPr>
                <w:i/>
                <w:sz w:val="12"/>
                <w:szCs w:val="12"/>
              </w:rPr>
            </w:pPr>
            <w:r w:rsidRPr="00D21FE6">
              <w:rPr>
                <w:i/>
                <w:sz w:val="12"/>
                <w:szCs w:val="12"/>
                <w:lang w:val="en-US"/>
              </w:rPr>
              <w:t>Females</w:t>
            </w:r>
            <w:r w:rsidRPr="00D21FE6">
              <w:rPr>
                <w:i/>
                <w:sz w:val="12"/>
                <w:szCs w:val="12"/>
              </w:rPr>
              <w:t xml:space="preserve"> </w:t>
            </w:r>
            <w:r w:rsidRPr="00D21FE6">
              <w:rPr>
                <w:i/>
                <w:sz w:val="12"/>
                <w:szCs w:val="12"/>
                <w:lang w:val="en-US"/>
              </w:rPr>
              <w:t>per</w:t>
            </w:r>
            <w:r w:rsidRPr="00D21FE6">
              <w:rPr>
                <w:i/>
                <w:sz w:val="12"/>
                <w:szCs w:val="12"/>
              </w:rPr>
              <w:t xml:space="preserve"> 1000 </w:t>
            </w:r>
            <w:r w:rsidRPr="00D21FE6">
              <w:rPr>
                <w:i/>
                <w:sz w:val="12"/>
                <w:szCs w:val="12"/>
                <w:lang w:val="en-US"/>
              </w:rPr>
              <w:t>males</w:t>
            </w:r>
          </w:p>
        </w:tc>
        <w:tc>
          <w:tcPr>
            <w:tcW w:w="2103" w:type="dxa"/>
            <w:vMerge w:val="restart"/>
            <w:tcBorders>
              <w:top w:val="single" w:sz="6" w:space="0" w:color="000000"/>
              <w:left w:val="single" w:sz="6" w:space="0" w:color="000000"/>
            </w:tcBorders>
            <w:shd w:val="clear" w:color="auto" w:fill="auto"/>
            <w:vAlign w:val="bottom"/>
          </w:tcPr>
          <w:p w14:paraId="6C899A20" w14:textId="77777777" w:rsidR="00504A06" w:rsidRPr="00D21FE6" w:rsidRDefault="00504A06">
            <w:pPr>
              <w:snapToGrid w:val="0"/>
              <w:spacing w:before="40" w:after="20" w:line="140" w:lineRule="exact"/>
              <w:ind w:right="340"/>
              <w:rPr>
                <w:i/>
              </w:rPr>
            </w:pPr>
          </w:p>
        </w:tc>
      </w:tr>
      <w:tr w:rsidR="00853565" w:rsidRPr="00D21FE6" w14:paraId="647EF33E" w14:textId="77777777">
        <w:trPr>
          <w:cantSplit/>
        </w:trPr>
        <w:tc>
          <w:tcPr>
            <w:tcW w:w="2097" w:type="dxa"/>
            <w:vMerge/>
            <w:tcBorders>
              <w:bottom w:val="single" w:sz="6" w:space="0" w:color="000000"/>
            </w:tcBorders>
            <w:shd w:val="clear" w:color="auto" w:fill="auto"/>
            <w:vAlign w:val="bottom"/>
          </w:tcPr>
          <w:p w14:paraId="4553EFDF" w14:textId="77777777" w:rsidR="000C1847" w:rsidRPr="00D21FE6" w:rsidRDefault="000C1847">
            <w:pPr>
              <w:pStyle w:val="20"/>
              <w:snapToGrid w:val="0"/>
              <w:spacing w:before="40" w:after="20" w:line="140" w:lineRule="exact"/>
              <w:ind w:left="113"/>
              <w:rPr>
                <w:b w:val="0"/>
                <w:bCs w:val="0"/>
                <w:sz w:val="14"/>
                <w:szCs w:val="14"/>
              </w:rPr>
            </w:pPr>
          </w:p>
        </w:tc>
        <w:tc>
          <w:tcPr>
            <w:tcW w:w="955" w:type="dxa"/>
            <w:vMerge/>
            <w:tcBorders>
              <w:left w:val="single" w:sz="6" w:space="0" w:color="000000"/>
              <w:bottom w:val="single" w:sz="6" w:space="0" w:color="000000"/>
            </w:tcBorders>
            <w:shd w:val="clear" w:color="auto" w:fill="auto"/>
          </w:tcPr>
          <w:p w14:paraId="40261CF2" w14:textId="77777777" w:rsidR="000C1847" w:rsidRPr="00D21FE6" w:rsidRDefault="000C1847">
            <w:pPr>
              <w:snapToGrid w:val="0"/>
              <w:spacing w:before="40" w:after="20" w:line="140" w:lineRule="exact"/>
              <w:ind w:left="57" w:right="57"/>
              <w:jc w:val="center"/>
            </w:pPr>
          </w:p>
        </w:tc>
        <w:tc>
          <w:tcPr>
            <w:tcW w:w="956" w:type="dxa"/>
            <w:tcBorders>
              <w:top w:val="single" w:sz="6" w:space="0" w:color="000000"/>
              <w:left w:val="single" w:sz="6" w:space="0" w:color="000000"/>
              <w:bottom w:val="single" w:sz="6" w:space="0" w:color="000000"/>
            </w:tcBorders>
            <w:shd w:val="clear" w:color="auto" w:fill="auto"/>
          </w:tcPr>
          <w:p w14:paraId="11314F14" w14:textId="77777777" w:rsidR="000C1847" w:rsidRPr="00D21FE6" w:rsidRDefault="000C1847" w:rsidP="000C1847">
            <w:pPr>
              <w:spacing w:before="40" w:after="20" w:line="140" w:lineRule="exact"/>
              <w:ind w:left="57"/>
              <w:rPr>
                <w:sz w:val="12"/>
                <w:szCs w:val="12"/>
              </w:rPr>
            </w:pPr>
            <w:r w:rsidRPr="00D21FE6">
              <w:rPr>
                <w:sz w:val="12"/>
                <w:szCs w:val="12"/>
              </w:rPr>
              <w:t>мужчины</w:t>
            </w:r>
          </w:p>
          <w:p w14:paraId="2BB3599B" w14:textId="77777777" w:rsidR="000C1847" w:rsidRPr="00D21FE6" w:rsidRDefault="000C1847" w:rsidP="000C1847">
            <w:pPr>
              <w:spacing w:before="40" w:after="20" w:line="140" w:lineRule="exact"/>
              <w:ind w:left="57"/>
              <w:rPr>
                <w:sz w:val="12"/>
                <w:szCs w:val="12"/>
              </w:rPr>
            </w:pPr>
            <w:r w:rsidRPr="00D21FE6">
              <w:rPr>
                <w:i/>
                <w:sz w:val="12"/>
                <w:szCs w:val="12"/>
                <w:lang w:val="en-US"/>
              </w:rPr>
              <w:t>males</w:t>
            </w:r>
          </w:p>
        </w:tc>
        <w:tc>
          <w:tcPr>
            <w:tcW w:w="956" w:type="dxa"/>
            <w:tcBorders>
              <w:top w:val="single" w:sz="6" w:space="0" w:color="000000"/>
              <w:left w:val="single" w:sz="6" w:space="0" w:color="000000"/>
              <w:bottom w:val="single" w:sz="6" w:space="0" w:color="000000"/>
            </w:tcBorders>
            <w:shd w:val="clear" w:color="auto" w:fill="auto"/>
          </w:tcPr>
          <w:p w14:paraId="1A8150A6" w14:textId="77777777" w:rsidR="000C1847" w:rsidRPr="00D21FE6" w:rsidRDefault="000C1847" w:rsidP="000C1847">
            <w:pPr>
              <w:spacing w:before="40" w:after="20" w:line="140" w:lineRule="exact"/>
              <w:ind w:left="57"/>
              <w:rPr>
                <w:sz w:val="12"/>
                <w:szCs w:val="12"/>
              </w:rPr>
            </w:pPr>
            <w:r w:rsidRPr="00D21FE6">
              <w:rPr>
                <w:sz w:val="12"/>
                <w:szCs w:val="12"/>
              </w:rPr>
              <w:t>женщины</w:t>
            </w:r>
          </w:p>
          <w:p w14:paraId="6DFFB2C3" w14:textId="77777777" w:rsidR="000C1847" w:rsidRPr="00D21FE6" w:rsidRDefault="000C1847" w:rsidP="000C1847">
            <w:pPr>
              <w:spacing w:before="40" w:after="20" w:line="140" w:lineRule="exact"/>
              <w:ind w:left="57"/>
              <w:rPr>
                <w:sz w:val="12"/>
                <w:szCs w:val="12"/>
              </w:rPr>
            </w:pPr>
            <w:r w:rsidRPr="00D21FE6">
              <w:rPr>
                <w:i/>
                <w:sz w:val="12"/>
                <w:szCs w:val="12"/>
                <w:lang w:val="en-US"/>
              </w:rPr>
              <w:t>females</w:t>
            </w:r>
          </w:p>
        </w:tc>
        <w:tc>
          <w:tcPr>
            <w:tcW w:w="956" w:type="dxa"/>
            <w:tcBorders>
              <w:top w:val="single" w:sz="6" w:space="0" w:color="000000"/>
              <w:left w:val="single" w:sz="6" w:space="0" w:color="000000"/>
              <w:bottom w:val="single" w:sz="6" w:space="0" w:color="000000"/>
            </w:tcBorders>
            <w:shd w:val="clear" w:color="auto" w:fill="auto"/>
          </w:tcPr>
          <w:p w14:paraId="0579E778" w14:textId="77777777" w:rsidR="000C1847" w:rsidRPr="00D21FE6" w:rsidRDefault="000C1847" w:rsidP="000C1847">
            <w:pPr>
              <w:spacing w:before="40" w:after="20" w:line="140" w:lineRule="exact"/>
              <w:ind w:left="57"/>
              <w:rPr>
                <w:sz w:val="12"/>
                <w:szCs w:val="12"/>
              </w:rPr>
            </w:pPr>
            <w:r w:rsidRPr="00D21FE6">
              <w:rPr>
                <w:sz w:val="12"/>
                <w:szCs w:val="12"/>
              </w:rPr>
              <w:t>мужчины</w:t>
            </w:r>
          </w:p>
          <w:p w14:paraId="30B18730" w14:textId="77777777" w:rsidR="000C1847" w:rsidRPr="00D21FE6" w:rsidRDefault="000C1847" w:rsidP="000C1847">
            <w:pPr>
              <w:spacing w:before="40" w:after="20" w:line="140" w:lineRule="exact"/>
              <w:ind w:left="57"/>
              <w:rPr>
                <w:sz w:val="12"/>
                <w:szCs w:val="12"/>
              </w:rPr>
            </w:pPr>
            <w:r w:rsidRPr="00D21FE6">
              <w:rPr>
                <w:i/>
                <w:sz w:val="12"/>
                <w:szCs w:val="12"/>
                <w:lang w:val="en-US"/>
              </w:rPr>
              <w:t>males</w:t>
            </w:r>
          </w:p>
        </w:tc>
        <w:tc>
          <w:tcPr>
            <w:tcW w:w="956" w:type="dxa"/>
            <w:tcBorders>
              <w:top w:val="single" w:sz="6" w:space="0" w:color="000000"/>
              <w:left w:val="single" w:sz="6" w:space="0" w:color="000000"/>
              <w:bottom w:val="single" w:sz="6" w:space="0" w:color="000000"/>
            </w:tcBorders>
            <w:shd w:val="clear" w:color="auto" w:fill="auto"/>
          </w:tcPr>
          <w:p w14:paraId="259C16CE" w14:textId="77777777" w:rsidR="000C1847" w:rsidRPr="00D21FE6" w:rsidRDefault="000C1847" w:rsidP="000C1847">
            <w:pPr>
              <w:spacing w:before="40" w:after="20" w:line="140" w:lineRule="exact"/>
              <w:ind w:left="57"/>
              <w:rPr>
                <w:sz w:val="12"/>
                <w:szCs w:val="12"/>
              </w:rPr>
            </w:pPr>
            <w:r w:rsidRPr="00D21FE6">
              <w:rPr>
                <w:sz w:val="12"/>
                <w:szCs w:val="12"/>
              </w:rPr>
              <w:t>женщины</w:t>
            </w:r>
          </w:p>
          <w:p w14:paraId="7023928F" w14:textId="77777777" w:rsidR="000C1847" w:rsidRPr="00D21FE6" w:rsidRDefault="000C1847" w:rsidP="000C1847">
            <w:pPr>
              <w:spacing w:before="40" w:after="20" w:line="140" w:lineRule="exact"/>
              <w:ind w:left="57"/>
              <w:rPr>
                <w:sz w:val="12"/>
                <w:szCs w:val="12"/>
              </w:rPr>
            </w:pPr>
            <w:r w:rsidRPr="00D21FE6">
              <w:rPr>
                <w:i/>
                <w:sz w:val="12"/>
                <w:szCs w:val="12"/>
                <w:lang w:val="en-US"/>
              </w:rPr>
              <w:t>females</w:t>
            </w:r>
          </w:p>
        </w:tc>
        <w:tc>
          <w:tcPr>
            <w:tcW w:w="956" w:type="dxa"/>
            <w:vMerge/>
            <w:tcBorders>
              <w:left w:val="single" w:sz="6" w:space="0" w:color="000000"/>
              <w:bottom w:val="single" w:sz="6" w:space="0" w:color="000000"/>
            </w:tcBorders>
            <w:shd w:val="clear" w:color="auto" w:fill="auto"/>
            <w:vAlign w:val="bottom"/>
          </w:tcPr>
          <w:p w14:paraId="1FBA5ADB" w14:textId="77777777" w:rsidR="000C1847" w:rsidRPr="00D21FE6" w:rsidRDefault="000C1847">
            <w:pPr>
              <w:snapToGrid w:val="0"/>
              <w:spacing w:before="40" w:after="20" w:line="140" w:lineRule="exact"/>
              <w:ind w:right="340"/>
              <w:jc w:val="right"/>
            </w:pPr>
          </w:p>
        </w:tc>
        <w:tc>
          <w:tcPr>
            <w:tcW w:w="2103" w:type="dxa"/>
            <w:vMerge/>
            <w:tcBorders>
              <w:left w:val="single" w:sz="6" w:space="0" w:color="000000"/>
              <w:bottom w:val="single" w:sz="6" w:space="0" w:color="000000"/>
            </w:tcBorders>
            <w:shd w:val="clear" w:color="auto" w:fill="auto"/>
            <w:vAlign w:val="bottom"/>
          </w:tcPr>
          <w:p w14:paraId="4B3C5468" w14:textId="77777777" w:rsidR="000C1847" w:rsidRPr="00D21FE6" w:rsidRDefault="000C1847">
            <w:pPr>
              <w:snapToGrid w:val="0"/>
              <w:spacing w:before="40" w:after="20" w:line="140" w:lineRule="exact"/>
              <w:ind w:right="340"/>
              <w:rPr>
                <w:i/>
              </w:rPr>
            </w:pPr>
          </w:p>
        </w:tc>
      </w:tr>
      <w:tr w:rsidR="00853565" w:rsidRPr="00D21FE6" w14:paraId="038BC14F" w14:textId="77777777" w:rsidTr="00A234CA">
        <w:trPr>
          <w:cantSplit/>
        </w:trPr>
        <w:tc>
          <w:tcPr>
            <w:tcW w:w="2097" w:type="dxa"/>
            <w:tcBorders>
              <w:top w:val="single" w:sz="6" w:space="0" w:color="000000"/>
            </w:tcBorders>
            <w:shd w:val="clear" w:color="auto" w:fill="auto"/>
            <w:vAlign w:val="bottom"/>
          </w:tcPr>
          <w:p w14:paraId="75468D14" w14:textId="77777777" w:rsidR="00443929" w:rsidRPr="00D21FE6" w:rsidRDefault="00443929" w:rsidP="003F12CA">
            <w:pPr>
              <w:spacing w:before="160"/>
            </w:pPr>
            <w:r w:rsidRPr="00D21FE6">
              <w:rPr>
                <w:b/>
                <w:bCs/>
              </w:rPr>
              <w:t>Стр</w:t>
            </w:r>
            <w:r w:rsidRPr="00D21FE6">
              <w:rPr>
                <w:b/>
                <w:bCs/>
                <w:lang w:val="en-US"/>
              </w:rPr>
              <w:t>аны ЕС</w:t>
            </w:r>
          </w:p>
        </w:tc>
        <w:tc>
          <w:tcPr>
            <w:tcW w:w="955" w:type="dxa"/>
            <w:tcBorders>
              <w:top w:val="single" w:sz="6" w:space="0" w:color="000000"/>
              <w:left w:val="single" w:sz="6" w:space="0" w:color="000000"/>
            </w:tcBorders>
            <w:shd w:val="clear" w:color="auto" w:fill="auto"/>
            <w:vAlign w:val="bottom"/>
          </w:tcPr>
          <w:p w14:paraId="2E9F2643" w14:textId="77777777" w:rsidR="00443929" w:rsidRPr="00D21FE6" w:rsidRDefault="00443929" w:rsidP="003F12CA">
            <w:pPr>
              <w:snapToGrid w:val="0"/>
              <w:spacing w:before="160"/>
              <w:jc w:val="center"/>
              <w:rPr>
                <w:b/>
                <w:bCs/>
                <w:lang w:val="en-US"/>
              </w:rPr>
            </w:pPr>
          </w:p>
        </w:tc>
        <w:tc>
          <w:tcPr>
            <w:tcW w:w="956" w:type="dxa"/>
            <w:tcBorders>
              <w:top w:val="single" w:sz="6" w:space="0" w:color="000000"/>
              <w:left w:val="single" w:sz="6" w:space="0" w:color="000000"/>
            </w:tcBorders>
            <w:shd w:val="clear" w:color="auto" w:fill="auto"/>
            <w:vAlign w:val="bottom"/>
          </w:tcPr>
          <w:p w14:paraId="2A8BA4B2" w14:textId="77777777" w:rsidR="00443929" w:rsidRPr="00D21FE6" w:rsidRDefault="00443929" w:rsidP="003F12CA">
            <w:pPr>
              <w:snapToGrid w:val="0"/>
              <w:spacing w:before="160"/>
              <w:ind w:right="227"/>
              <w:jc w:val="right"/>
            </w:pPr>
          </w:p>
        </w:tc>
        <w:tc>
          <w:tcPr>
            <w:tcW w:w="956" w:type="dxa"/>
            <w:tcBorders>
              <w:top w:val="single" w:sz="6" w:space="0" w:color="000000"/>
              <w:left w:val="single" w:sz="6" w:space="0" w:color="000000"/>
            </w:tcBorders>
            <w:shd w:val="clear" w:color="auto" w:fill="auto"/>
            <w:vAlign w:val="bottom"/>
          </w:tcPr>
          <w:p w14:paraId="4A39F7A9" w14:textId="77777777" w:rsidR="00443929" w:rsidRPr="00D21FE6" w:rsidRDefault="00443929" w:rsidP="003F12CA">
            <w:pPr>
              <w:snapToGrid w:val="0"/>
              <w:spacing w:before="160"/>
              <w:ind w:right="227"/>
              <w:jc w:val="right"/>
            </w:pPr>
          </w:p>
        </w:tc>
        <w:tc>
          <w:tcPr>
            <w:tcW w:w="956" w:type="dxa"/>
            <w:tcBorders>
              <w:top w:val="single" w:sz="6" w:space="0" w:color="000000"/>
              <w:left w:val="single" w:sz="6" w:space="0" w:color="000000"/>
            </w:tcBorders>
            <w:shd w:val="clear" w:color="auto" w:fill="auto"/>
            <w:vAlign w:val="bottom"/>
          </w:tcPr>
          <w:p w14:paraId="2CDEF4AC" w14:textId="77777777" w:rsidR="00443929" w:rsidRPr="00D21FE6" w:rsidRDefault="00443929" w:rsidP="003F12CA">
            <w:pPr>
              <w:snapToGrid w:val="0"/>
              <w:spacing w:before="160"/>
              <w:ind w:right="227"/>
              <w:jc w:val="right"/>
            </w:pPr>
          </w:p>
        </w:tc>
        <w:tc>
          <w:tcPr>
            <w:tcW w:w="956" w:type="dxa"/>
            <w:tcBorders>
              <w:top w:val="single" w:sz="6" w:space="0" w:color="000000"/>
              <w:left w:val="single" w:sz="6" w:space="0" w:color="000000"/>
            </w:tcBorders>
            <w:shd w:val="clear" w:color="auto" w:fill="auto"/>
            <w:vAlign w:val="bottom"/>
          </w:tcPr>
          <w:p w14:paraId="005D4201" w14:textId="77777777" w:rsidR="00443929" w:rsidRPr="00D21FE6" w:rsidRDefault="00443929" w:rsidP="003F12CA">
            <w:pPr>
              <w:snapToGrid w:val="0"/>
              <w:spacing w:before="160"/>
              <w:ind w:right="227"/>
              <w:jc w:val="right"/>
            </w:pPr>
          </w:p>
        </w:tc>
        <w:tc>
          <w:tcPr>
            <w:tcW w:w="956" w:type="dxa"/>
            <w:tcBorders>
              <w:top w:val="single" w:sz="6" w:space="0" w:color="000000"/>
              <w:left w:val="single" w:sz="6" w:space="0" w:color="000000"/>
            </w:tcBorders>
            <w:shd w:val="clear" w:color="auto" w:fill="auto"/>
            <w:vAlign w:val="bottom"/>
          </w:tcPr>
          <w:p w14:paraId="14B9D9D6" w14:textId="77777777" w:rsidR="00443929" w:rsidRPr="00D21FE6" w:rsidRDefault="00443929" w:rsidP="003F12CA">
            <w:pPr>
              <w:snapToGrid w:val="0"/>
              <w:spacing w:before="160"/>
              <w:ind w:right="227"/>
              <w:jc w:val="right"/>
            </w:pPr>
          </w:p>
        </w:tc>
        <w:tc>
          <w:tcPr>
            <w:tcW w:w="2103" w:type="dxa"/>
            <w:tcBorders>
              <w:top w:val="single" w:sz="6" w:space="0" w:color="000000"/>
              <w:left w:val="single" w:sz="6" w:space="0" w:color="000000"/>
            </w:tcBorders>
            <w:shd w:val="clear" w:color="auto" w:fill="auto"/>
            <w:vAlign w:val="bottom"/>
          </w:tcPr>
          <w:p w14:paraId="38E6A66F" w14:textId="77777777" w:rsidR="00443929" w:rsidRPr="00D21FE6" w:rsidRDefault="00443929" w:rsidP="003F12CA">
            <w:pPr>
              <w:tabs>
                <w:tab w:val="left" w:pos="167"/>
              </w:tabs>
              <w:spacing w:before="160"/>
              <w:ind w:left="57"/>
              <w:rPr>
                <w:i/>
              </w:rPr>
            </w:pPr>
            <w:r w:rsidRPr="00D21FE6">
              <w:rPr>
                <w:b/>
                <w:i/>
              </w:rPr>
              <w:t>EU countries</w:t>
            </w:r>
          </w:p>
        </w:tc>
      </w:tr>
      <w:tr w:rsidR="00C849E9" w:rsidRPr="00D21FE6" w14:paraId="6887016A" w14:textId="77777777" w:rsidTr="00A234CA">
        <w:trPr>
          <w:cantSplit/>
        </w:trPr>
        <w:tc>
          <w:tcPr>
            <w:tcW w:w="2097" w:type="dxa"/>
            <w:shd w:val="clear" w:color="auto" w:fill="auto"/>
            <w:vAlign w:val="bottom"/>
          </w:tcPr>
          <w:p w14:paraId="2383963E" w14:textId="2A56AE77" w:rsidR="00C849E9" w:rsidRPr="00C849E9" w:rsidRDefault="00C849E9" w:rsidP="00C849E9">
            <w:pPr>
              <w:spacing w:before="160"/>
              <w:ind w:left="284"/>
            </w:pPr>
            <w:r w:rsidRPr="00C849E9">
              <w:rPr>
                <w:lang w:val="en-US"/>
              </w:rPr>
              <w:t>из них:</w:t>
            </w:r>
          </w:p>
        </w:tc>
        <w:tc>
          <w:tcPr>
            <w:tcW w:w="955" w:type="dxa"/>
            <w:tcBorders>
              <w:left w:val="single" w:sz="6" w:space="0" w:color="000000"/>
            </w:tcBorders>
            <w:shd w:val="clear" w:color="auto" w:fill="auto"/>
            <w:vAlign w:val="bottom"/>
          </w:tcPr>
          <w:p w14:paraId="0A279840" w14:textId="77777777" w:rsidR="00C849E9" w:rsidRPr="00C849E9" w:rsidRDefault="00C849E9" w:rsidP="003F12CA">
            <w:pPr>
              <w:snapToGrid w:val="0"/>
              <w:spacing w:before="160"/>
              <w:jc w:val="center"/>
              <w:rPr>
                <w:lang w:val="en-US"/>
              </w:rPr>
            </w:pPr>
          </w:p>
        </w:tc>
        <w:tc>
          <w:tcPr>
            <w:tcW w:w="956" w:type="dxa"/>
            <w:tcBorders>
              <w:left w:val="single" w:sz="6" w:space="0" w:color="000000"/>
            </w:tcBorders>
            <w:shd w:val="clear" w:color="auto" w:fill="auto"/>
            <w:vAlign w:val="bottom"/>
          </w:tcPr>
          <w:p w14:paraId="2C088CEB" w14:textId="77777777" w:rsidR="00C849E9" w:rsidRPr="00C849E9" w:rsidRDefault="00C849E9" w:rsidP="003F12CA">
            <w:pPr>
              <w:snapToGrid w:val="0"/>
              <w:spacing w:before="160"/>
              <w:ind w:right="227"/>
              <w:jc w:val="right"/>
            </w:pPr>
          </w:p>
        </w:tc>
        <w:tc>
          <w:tcPr>
            <w:tcW w:w="956" w:type="dxa"/>
            <w:tcBorders>
              <w:left w:val="single" w:sz="6" w:space="0" w:color="000000"/>
            </w:tcBorders>
            <w:shd w:val="clear" w:color="auto" w:fill="auto"/>
            <w:vAlign w:val="bottom"/>
          </w:tcPr>
          <w:p w14:paraId="5F12D9A7" w14:textId="77777777" w:rsidR="00C849E9" w:rsidRPr="00C849E9" w:rsidRDefault="00C849E9" w:rsidP="003F12CA">
            <w:pPr>
              <w:snapToGrid w:val="0"/>
              <w:spacing w:before="160"/>
              <w:ind w:right="227"/>
              <w:jc w:val="right"/>
            </w:pPr>
          </w:p>
        </w:tc>
        <w:tc>
          <w:tcPr>
            <w:tcW w:w="956" w:type="dxa"/>
            <w:tcBorders>
              <w:left w:val="single" w:sz="6" w:space="0" w:color="000000"/>
            </w:tcBorders>
            <w:shd w:val="clear" w:color="auto" w:fill="auto"/>
            <w:vAlign w:val="bottom"/>
          </w:tcPr>
          <w:p w14:paraId="7134C40A" w14:textId="77777777" w:rsidR="00C849E9" w:rsidRPr="00C849E9" w:rsidRDefault="00C849E9" w:rsidP="003F12CA">
            <w:pPr>
              <w:snapToGrid w:val="0"/>
              <w:spacing w:before="160"/>
              <w:ind w:right="227"/>
              <w:jc w:val="right"/>
            </w:pPr>
          </w:p>
        </w:tc>
        <w:tc>
          <w:tcPr>
            <w:tcW w:w="956" w:type="dxa"/>
            <w:tcBorders>
              <w:left w:val="single" w:sz="6" w:space="0" w:color="000000"/>
            </w:tcBorders>
            <w:shd w:val="clear" w:color="auto" w:fill="auto"/>
            <w:vAlign w:val="bottom"/>
          </w:tcPr>
          <w:p w14:paraId="1051B4D0" w14:textId="77777777" w:rsidR="00C849E9" w:rsidRPr="00C849E9" w:rsidRDefault="00C849E9" w:rsidP="003F12CA">
            <w:pPr>
              <w:snapToGrid w:val="0"/>
              <w:spacing w:before="160"/>
              <w:ind w:right="227"/>
              <w:jc w:val="right"/>
            </w:pPr>
          </w:p>
        </w:tc>
        <w:tc>
          <w:tcPr>
            <w:tcW w:w="956" w:type="dxa"/>
            <w:tcBorders>
              <w:left w:val="single" w:sz="6" w:space="0" w:color="000000"/>
            </w:tcBorders>
            <w:shd w:val="clear" w:color="auto" w:fill="auto"/>
            <w:vAlign w:val="bottom"/>
          </w:tcPr>
          <w:p w14:paraId="299248BC" w14:textId="77777777" w:rsidR="00C849E9" w:rsidRPr="00C849E9" w:rsidRDefault="00C849E9" w:rsidP="003F12CA">
            <w:pPr>
              <w:snapToGrid w:val="0"/>
              <w:spacing w:before="160"/>
              <w:ind w:right="227"/>
              <w:jc w:val="right"/>
            </w:pPr>
          </w:p>
        </w:tc>
        <w:tc>
          <w:tcPr>
            <w:tcW w:w="2103" w:type="dxa"/>
            <w:tcBorders>
              <w:left w:val="single" w:sz="6" w:space="0" w:color="000000"/>
            </w:tcBorders>
            <w:shd w:val="clear" w:color="auto" w:fill="auto"/>
            <w:vAlign w:val="bottom"/>
          </w:tcPr>
          <w:p w14:paraId="6BFD1E79" w14:textId="5A6FCC91" w:rsidR="00C849E9" w:rsidRPr="00C849E9" w:rsidRDefault="00C849E9" w:rsidP="00C849E9">
            <w:pPr>
              <w:tabs>
                <w:tab w:val="left" w:pos="167"/>
              </w:tabs>
              <w:spacing w:before="160"/>
              <w:ind w:left="284" w:right="113" w:firstLine="119"/>
              <w:rPr>
                <w:i/>
              </w:rPr>
            </w:pPr>
            <w:r w:rsidRPr="00C849E9">
              <w:rPr>
                <w:i/>
                <w:lang w:val="en-US"/>
              </w:rPr>
              <w:t>of which</w:t>
            </w:r>
            <w:r w:rsidRPr="00C849E9">
              <w:rPr>
                <w:i/>
              </w:rPr>
              <w:t>:</w:t>
            </w:r>
          </w:p>
        </w:tc>
      </w:tr>
      <w:tr w:rsidR="00C849E9" w:rsidRPr="00D21FE6" w14:paraId="7ECBFBE8" w14:textId="77777777" w:rsidTr="00817D2E">
        <w:trPr>
          <w:cantSplit/>
        </w:trPr>
        <w:tc>
          <w:tcPr>
            <w:tcW w:w="2097" w:type="dxa"/>
            <w:shd w:val="clear" w:color="auto" w:fill="auto"/>
            <w:vAlign w:val="bottom"/>
          </w:tcPr>
          <w:p w14:paraId="1E4E2A48" w14:textId="77777777" w:rsidR="00C849E9" w:rsidRPr="00D21FE6" w:rsidRDefault="00C849E9" w:rsidP="003F12CA">
            <w:pPr>
              <w:spacing w:before="160"/>
              <w:ind w:left="113"/>
            </w:pPr>
            <w:r w:rsidRPr="00D21FE6">
              <w:t>Австрия</w:t>
            </w:r>
          </w:p>
        </w:tc>
        <w:tc>
          <w:tcPr>
            <w:tcW w:w="955" w:type="dxa"/>
            <w:tcBorders>
              <w:left w:val="single" w:sz="6" w:space="0" w:color="000000"/>
            </w:tcBorders>
            <w:shd w:val="clear" w:color="auto" w:fill="auto"/>
            <w:vAlign w:val="bottom"/>
          </w:tcPr>
          <w:p w14:paraId="37B8DFC7" w14:textId="1666B15F" w:rsidR="00C849E9" w:rsidRPr="00817D2E" w:rsidRDefault="00C849E9" w:rsidP="003F12CA">
            <w:pPr>
              <w:snapToGrid w:val="0"/>
              <w:spacing w:before="160"/>
              <w:jc w:val="center"/>
              <w:rPr>
                <w:lang w:val="en-US"/>
              </w:rPr>
            </w:pPr>
            <w:r w:rsidRPr="00817D2E">
              <w:rPr>
                <w:lang w:val="en-US"/>
              </w:rPr>
              <w:t>202</w:t>
            </w:r>
            <w:r w:rsidRPr="00817D2E">
              <w:t>3</w:t>
            </w:r>
          </w:p>
        </w:tc>
        <w:tc>
          <w:tcPr>
            <w:tcW w:w="956" w:type="dxa"/>
            <w:tcBorders>
              <w:left w:val="single" w:sz="6" w:space="0" w:color="000000"/>
            </w:tcBorders>
            <w:shd w:val="clear" w:color="auto" w:fill="auto"/>
            <w:vAlign w:val="bottom"/>
          </w:tcPr>
          <w:p w14:paraId="4A6DA40B" w14:textId="69228ED2" w:rsidR="00C849E9" w:rsidRPr="00817D2E" w:rsidRDefault="00C849E9" w:rsidP="003F12CA">
            <w:pPr>
              <w:snapToGrid w:val="0"/>
              <w:spacing w:before="160"/>
              <w:ind w:right="227"/>
              <w:jc w:val="right"/>
            </w:pPr>
            <w:r w:rsidRPr="00817D2E">
              <w:rPr>
                <w:lang w:val="en-US"/>
              </w:rPr>
              <w:t>4 485</w:t>
            </w:r>
          </w:p>
        </w:tc>
        <w:tc>
          <w:tcPr>
            <w:tcW w:w="956" w:type="dxa"/>
            <w:tcBorders>
              <w:left w:val="single" w:sz="6" w:space="0" w:color="000000"/>
            </w:tcBorders>
            <w:shd w:val="clear" w:color="auto" w:fill="auto"/>
            <w:vAlign w:val="bottom"/>
          </w:tcPr>
          <w:p w14:paraId="6B3B1029" w14:textId="15148931" w:rsidR="00C849E9" w:rsidRPr="00817D2E" w:rsidRDefault="00C849E9" w:rsidP="003F12CA">
            <w:pPr>
              <w:snapToGrid w:val="0"/>
              <w:spacing w:before="160"/>
              <w:ind w:right="227"/>
              <w:jc w:val="right"/>
            </w:pPr>
            <w:r w:rsidRPr="00817D2E">
              <w:rPr>
                <w:lang w:val="en-US"/>
              </w:rPr>
              <w:t>4 620</w:t>
            </w:r>
          </w:p>
        </w:tc>
        <w:tc>
          <w:tcPr>
            <w:tcW w:w="956" w:type="dxa"/>
            <w:tcBorders>
              <w:left w:val="single" w:sz="6" w:space="0" w:color="000000"/>
            </w:tcBorders>
            <w:shd w:val="clear" w:color="auto" w:fill="auto"/>
            <w:vAlign w:val="bottom"/>
          </w:tcPr>
          <w:p w14:paraId="53E7F0C0" w14:textId="56F89477" w:rsidR="00C849E9" w:rsidRPr="00817D2E" w:rsidRDefault="00C849E9" w:rsidP="003F12CA">
            <w:pPr>
              <w:snapToGrid w:val="0"/>
              <w:spacing w:before="160"/>
              <w:jc w:val="center"/>
            </w:pPr>
            <w:r w:rsidRPr="00817D2E">
              <w:rPr>
                <w:lang w:val="en-US"/>
              </w:rPr>
              <w:t>49,3</w:t>
            </w:r>
          </w:p>
        </w:tc>
        <w:tc>
          <w:tcPr>
            <w:tcW w:w="956" w:type="dxa"/>
            <w:tcBorders>
              <w:left w:val="single" w:sz="6" w:space="0" w:color="000000"/>
            </w:tcBorders>
            <w:shd w:val="clear" w:color="auto" w:fill="auto"/>
            <w:vAlign w:val="bottom"/>
          </w:tcPr>
          <w:p w14:paraId="040BD955" w14:textId="40346D77" w:rsidR="00C849E9" w:rsidRPr="00817D2E" w:rsidRDefault="00C849E9" w:rsidP="003F12CA">
            <w:pPr>
              <w:snapToGrid w:val="0"/>
              <w:spacing w:before="160"/>
              <w:jc w:val="center"/>
            </w:pPr>
            <w:r w:rsidRPr="00817D2E">
              <w:rPr>
                <w:lang w:val="en-US"/>
              </w:rPr>
              <w:t>50,7</w:t>
            </w:r>
          </w:p>
        </w:tc>
        <w:tc>
          <w:tcPr>
            <w:tcW w:w="956" w:type="dxa"/>
            <w:tcBorders>
              <w:left w:val="single" w:sz="6" w:space="0" w:color="000000"/>
            </w:tcBorders>
            <w:shd w:val="clear" w:color="auto" w:fill="auto"/>
            <w:vAlign w:val="bottom"/>
          </w:tcPr>
          <w:p w14:paraId="559D54B7" w14:textId="756F9996" w:rsidR="00C849E9" w:rsidRPr="00817D2E" w:rsidRDefault="00C849E9" w:rsidP="003F12CA">
            <w:pPr>
              <w:snapToGrid w:val="0"/>
              <w:spacing w:before="160"/>
              <w:ind w:right="227"/>
              <w:jc w:val="right"/>
            </w:pPr>
            <w:r w:rsidRPr="00817D2E">
              <w:rPr>
                <w:lang w:val="en-US"/>
              </w:rPr>
              <w:t>1 0</w:t>
            </w:r>
            <w:r w:rsidRPr="00817D2E">
              <w:t>30</w:t>
            </w:r>
          </w:p>
        </w:tc>
        <w:tc>
          <w:tcPr>
            <w:tcW w:w="2103" w:type="dxa"/>
            <w:tcBorders>
              <w:left w:val="single" w:sz="6" w:space="0" w:color="000000"/>
            </w:tcBorders>
            <w:shd w:val="clear" w:color="auto" w:fill="auto"/>
            <w:vAlign w:val="bottom"/>
          </w:tcPr>
          <w:p w14:paraId="0FC7CB39" w14:textId="77777777" w:rsidR="00C849E9" w:rsidRPr="00D21FE6" w:rsidRDefault="00C849E9" w:rsidP="003F12CA">
            <w:pPr>
              <w:spacing w:before="160"/>
              <w:ind w:left="170"/>
              <w:rPr>
                <w:i/>
              </w:rPr>
            </w:pPr>
            <w:r w:rsidRPr="00D21FE6">
              <w:rPr>
                <w:i/>
              </w:rPr>
              <w:t>Austria</w:t>
            </w:r>
          </w:p>
        </w:tc>
      </w:tr>
      <w:tr w:rsidR="00C849E9" w:rsidRPr="00D21FE6" w14:paraId="1E43F888" w14:textId="77777777" w:rsidTr="00817D2E">
        <w:trPr>
          <w:cantSplit/>
        </w:trPr>
        <w:tc>
          <w:tcPr>
            <w:tcW w:w="2097" w:type="dxa"/>
            <w:shd w:val="clear" w:color="auto" w:fill="auto"/>
            <w:vAlign w:val="bottom"/>
          </w:tcPr>
          <w:p w14:paraId="728BE7F1" w14:textId="77777777" w:rsidR="00C849E9" w:rsidRPr="00D21FE6" w:rsidRDefault="00C849E9" w:rsidP="003F12CA">
            <w:pPr>
              <w:spacing w:before="160"/>
              <w:ind w:left="113"/>
            </w:pPr>
            <w:r w:rsidRPr="00D21FE6">
              <w:t>Бельгия</w:t>
            </w:r>
          </w:p>
        </w:tc>
        <w:tc>
          <w:tcPr>
            <w:tcW w:w="955" w:type="dxa"/>
            <w:tcBorders>
              <w:left w:val="single" w:sz="6" w:space="0" w:color="000000"/>
            </w:tcBorders>
            <w:shd w:val="clear" w:color="auto" w:fill="auto"/>
            <w:vAlign w:val="bottom"/>
          </w:tcPr>
          <w:p w14:paraId="7C4E01B5" w14:textId="77F7D139" w:rsidR="00C849E9" w:rsidRPr="00817D2E" w:rsidRDefault="00C849E9" w:rsidP="003F12CA">
            <w:pPr>
              <w:snapToGrid w:val="0"/>
              <w:spacing w:before="160"/>
              <w:jc w:val="center"/>
              <w:rPr>
                <w:lang w:val="en-US"/>
              </w:rPr>
            </w:pPr>
            <w:r w:rsidRPr="00817D2E">
              <w:rPr>
                <w:lang w:val="en-US"/>
              </w:rPr>
              <w:t>202</w:t>
            </w:r>
            <w:r w:rsidRPr="00817D2E">
              <w:t>3</w:t>
            </w:r>
          </w:p>
        </w:tc>
        <w:tc>
          <w:tcPr>
            <w:tcW w:w="956" w:type="dxa"/>
            <w:tcBorders>
              <w:left w:val="single" w:sz="6" w:space="0" w:color="000000"/>
            </w:tcBorders>
            <w:shd w:val="clear" w:color="auto" w:fill="auto"/>
            <w:vAlign w:val="bottom"/>
          </w:tcPr>
          <w:p w14:paraId="57A47204" w14:textId="380BF216" w:rsidR="00C849E9" w:rsidRPr="00817D2E" w:rsidRDefault="00C849E9" w:rsidP="003F12CA">
            <w:pPr>
              <w:snapToGrid w:val="0"/>
              <w:spacing w:before="160"/>
              <w:ind w:right="227"/>
              <w:jc w:val="right"/>
            </w:pPr>
            <w:r w:rsidRPr="00817D2E">
              <w:rPr>
                <w:lang w:val="en-US"/>
              </w:rPr>
              <w:t>5 796</w:t>
            </w:r>
          </w:p>
        </w:tc>
        <w:tc>
          <w:tcPr>
            <w:tcW w:w="956" w:type="dxa"/>
            <w:tcBorders>
              <w:left w:val="single" w:sz="6" w:space="0" w:color="000000"/>
            </w:tcBorders>
            <w:shd w:val="clear" w:color="auto" w:fill="auto"/>
            <w:vAlign w:val="bottom"/>
          </w:tcPr>
          <w:p w14:paraId="5AB6E7A2" w14:textId="37E0A10D" w:rsidR="00C849E9" w:rsidRPr="00817D2E" w:rsidRDefault="00C849E9" w:rsidP="003F12CA">
            <w:pPr>
              <w:snapToGrid w:val="0"/>
              <w:spacing w:before="160"/>
              <w:ind w:right="227"/>
              <w:jc w:val="right"/>
            </w:pPr>
            <w:r w:rsidRPr="00817D2E">
              <w:rPr>
                <w:lang w:val="en-US"/>
              </w:rPr>
              <w:t>5 947</w:t>
            </w:r>
          </w:p>
        </w:tc>
        <w:tc>
          <w:tcPr>
            <w:tcW w:w="956" w:type="dxa"/>
            <w:tcBorders>
              <w:left w:val="single" w:sz="6" w:space="0" w:color="000000"/>
            </w:tcBorders>
            <w:shd w:val="clear" w:color="auto" w:fill="auto"/>
            <w:vAlign w:val="bottom"/>
          </w:tcPr>
          <w:p w14:paraId="35E10612" w14:textId="744E4A47" w:rsidR="00C849E9" w:rsidRPr="00817D2E" w:rsidRDefault="00C849E9" w:rsidP="003F12CA">
            <w:pPr>
              <w:snapToGrid w:val="0"/>
              <w:spacing w:before="160"/>
              <w:jc w:val="center"/>
            </w:pPr>
            <w:r w:rsidRPr="00817D2E">
              <w:rPr>
                <w:lang w:val="en-US"/>
              </w:rPr>
              <w:t>49,4</w:t>
            </w:r>
          </w:p>
        </w:tc>
        <w:tc>
          <w:tcPr>
            <w:tcW w:w="956" w:type="dxa"/>
            <w:tcBorders>
              <w:left w:val="single" w:sz="6" w:space="0" w:color="000000"/>
            </w:tcBorders>
            <w:shd w:val="clear" w:color="auto" w:fill="auto"/>
            <w:vAlign w:val="bottom"/>
          </w:tcPr>
          <w:p w14:paraId="14B2C0AD" w14:textId="48FE5A6B" w:rsidR="00C849E9" w:rsidRPr="00817D2E" w:rsidRDefault="00C849E9" w:rsidP="003F12CA">
            <w:pPr>
              <w:snapToGrid w:val="0"/>
              <w:spacing w:before="160"/>
              <w:jc w:val="center"/>
            </w:pPr>
            <w:r w:rsidRPr="00817D2E">
              <w:rPr>
                <w:lang w:val="en-US"/>
              </w:rPr>
              <w:t>50,6</w:t>
            </w:r>
          </w:p>
        </w:tc>
        <w:tc>
          <w:tcPr>
            <w:tcW w:w="956" w:type="dxa"/>
            <w:tcBorders>
              <w:left w:val="single" w:sz="6" w:space="0" w:color="000000"/>
            </w:tcBorders>
            <w:shd w:val="clear" w:color="auto" w:fill="auto"/>
            <w:vAlign w:val="bottom"/>
          </w:tcPr>
          <w:p w14:paraId="2896620C" w14:textId="7C86D9B7" w:rsidR="00C849E9" w:rsidRPr="00817D2E" w:rsidRDefault="00C849E9" w:rsidP="003F12CA">
            <w:pPr>
              <w:snapToGrid w:val="0"/>
              <w:spacing w:before="160"/>
              <w:ind w:right="227"/>
              <w:jc w:val="right"/>
            </w:pPr>
            <w:r w:rsidRPr="00817D2E">
              <w:rPr>
                <w:lang w:val="en-US"/>
              </w:rPr>
              <w:t>1 026</w:t>
            </w:r>
          </w:p>
        </w:tc>
        <w:tc>
          <w:tcPr>
            <w:tcW w:w="2103" w:type="dxa"/>
            <w:tcBorders>
              <w:left w:val="single" w:sz="6" w:space="0" w:color="000000"/>
            </w:tcBorders>
            <w:shd w:val="clear" w:color="auto" w:fill="auto"/>
            <w:vAlign w:val="bottom"/>
          </w:tcPr>
          <w:p w14:paraId="2C3C3EDA" w14:textId="77777777" w:rsidR="00C849E9" w:rsidRPr="00D21FE6" w:rsidRDefault="00C849E9" w:rsidP="003F12CA">
            <w:pPr>
              <w:spacing w:before="160"/>
              <w:ind w:left="170"/>
              <w:rPr>
                <w:i/>
              </w:rPr>
            </w:pPr>
            <w:r w:rsidRPr="00D21FE6">
              <w:rPr>
                <w:i/>
              </w:rPr>
              <w:t>Belgium</w:t>
            </w:r>
          </w:p>
        </w:tc>
      </w:tr>
      <w:tr w:rsidR="00C849E9" w:rsidRPr="00D21FE6" w14:paraId="03F5C6A6" w14:textId="77777777" w:rsidTr="00817D2E">
        <w:trPr>
          <w:cantSplit/>
        </w:trPr>
        <w:tc>
          <w:tcPr>
            <w:tcW w:w="2097" w:type="dxa"/>
            <w:shd w:val="clear" w:color="auto" w:fill="auto"/>
            <w:vAlign w:val="bottom"/>
          </w:tcPr>
          <w:p w14:paraId="30A229E3" w14:textId="77777777" w:rsidR="00C849E9" w:rsidRPr="00D21FE6" w:rsidRDefault="00C849E9" w:rsidP="003F12CA">
            <w:pPr>
              <w:spacing w:before="160"/>
              <w:ind w:left="113"/>
            </w:pPr>
            <w:r w:rsidRPr="00D21FE6">
              <w:t>Болгария</w:t>
            </w:r>
          </w:p>
        </w:tc>
        <w:tc>
          <w:tcPr>
            <w:tcW w:w="955" w:type="dxa"/>
            <w:tcBorders>
              <w:left w:val="single" w:sz="6" w:space="0" w:color="000000"/>
            </w:tcBorders>
            <w:shd w:val="clear" w:color="auto" w:fill="auto"/>
            <w:vAlign w:val="bottom"/>
          </w:tcPr>
          <w:p w14:paraId="582DB0F2" w14:textId="3580567A" w:rsidR="00C849E9" w:rsidRPr="00817D2E" w:rsidRDefault="00C849E9" w:rsidP="003F12CA">
            <w:pPr>
              <w:snapToGrid w:val="0"/>
              <w:spacing w:before="160"/>
              <w:jc w:val="center"/>
              <w:rPr>
                <w:lang w:val="en-US"/>
              </w:rPr>
            </w:pPr>
            <w:r w:rsidRPr="00817D2E">
              <w:rPr>
                <w:lang w:val="en-US"/>
              </w:rPr>
              <w:t>202</w:t>
            </w:r>
            <w:r w:rsidRPr="00817D2E">
              <w:t>3</w:t>
            </w:r>
          </w:p>
        </w:tc>
        <w:tc>
          <w:tcPr>
            <w:tcW w:w="956" w:type="dxa"/>
            <w:tcBorders>
              <w:left w:val="single" w:sz="6" w:space="0" w:color="000000"/>
            </w:tcBorders>
            <w:shd w:val="clear" w:color="auto" w:fill="auto"/>
            <w:vAlign w:val="bottom"/>
          </w:tcPr>
          <w:p w14:paraId="6BEA18B1" w14:textId="7BECE1E3" w:rsidR="00C849E9" w:rsidRPr="00817D2E" w:rsidRDefault="00C849E9" w:rsidP="003F12CA">
            <w:pPr>
              <w:snapToGrid w:val="0"/>
              <w:spacing w:before="160"/>
              <w:ind w:right="227"/>
              <w:jc w:val="right"/>
            </w:pPr>
            <w:r w:rsidRPr="00817D2E">
              <w:rPr>
                <w:lang w:val="en-US"/>
              </w:rPr>
              <w:t>3 100</w:t>
            </w:r>
          </w:p>
        </w:tc>
        <w:tc>
          <w:tcPr>
            <w:tcW w:w="956" w:type="dxa"/>
            <w:tcBorders>
              <w:left w:val="single" w:sz="6" w:space="0" w:color="000000"/>
            </w:tcBorders>
            <w:shd w:val="clear" w:color="auto" w:fill="auto"/>
            <w:vAlign w:val="bottom"/>
          </w:tcPr>
          <w:p w14:paraId="0EC223E8" w14:textId="03C7307A" w:rsidR="00C849E9" w:rsidRPr="00817D2E" w:rsidRDefault="00C849E9" w:rsidP="003F12CA">
            <w:pPr>
              <w:snapToGrid w:val="0"/>
              <w:spacing w:before="160"/>
              <w:ind w:right="227"/>
              <w:jc w:val="right"/>
            </w:pPr>
            <w:r w:rsidRPr="00817D2E">
              <w:rPr>
                <w:lang w:val="en-US"/>
              </w:rPr>
              <w:t>3 348</w:t>
            </w:r>
          </w:p>
        </w:tc>
        <w:tc>
          <w:tcPr>
            <w:tcW w:w="956" w:type="dxa"/>
            <w:tcBorders>
              <w:left w:val="single" w:sz="6" w:space="0" w:color="000000"/>
            </w:tcBorders>
            <w:shd w:val="clear" w:color="auto" w:fill="auto"/>
            <w:vAlign w:val="bottom"/>
          </w:tcPr>
          <w:p w14:paraId="48E83A72" w14:textId="66B9894D" w:rsidR="00C849E9" w:rsidRPr="00817D2E" w:rsidRDefault="00C849E9" w:rsidP="003F12CA">
            <w:pPr>
              <w:snapToGrid w:val="0"/>
              <w:spacing w:before="160"/>
              <w:jc w:val="center"/>
            </w:pPr>
            <w:r w:rsidRPr="00817D2E">
              <w:rPr>
                <w:lang w:val="en-US"/>
              </w:rPr>
              <w:t>48,1</w:t>
            </w:r>
          </w:p>
        </w:tc>
        <w:tc>
          <w:tcPr>
            <w:tcW w:w="956" w:type="dxa"/>
            <w:tcBorders>
              <w:left w:val="single" w:sz="6" w:space="0" w:color="000000"/>
            </w:tcBorders>
            <w:shd w:val="clear" w:color="auto" w:fill="auto"/>
            <w:vAlign w:val="bottom"/>
          </w:tcPr>
          <w:p w14:paraId="101705FA" w14:textId="6F4B6E87" w:rsidR="00C849E9" w:rsidRPr="00817D2E" w:rsidRDefault="00C849E9" w:rsidP="003F12CA">
            <w:pPr>
              <w:snapToGrid w:val="0"/>
              <w:spacing w:before="160"/>
              <w:jc w:val="center"/>
            </w:pPr>
            <w:r w:rsidRPr="00817D2E">
              <w:rPr>
                <w:lang w:val="en-US"/>
              </w:rPr>
              <w:t>51,9</w:t>
            </w:r>
          </w:p>
        </w:tc>
        <w:tc>
          <w:tcPr>
            <w:tcW w:w="956" w:type="dxa"/>
            <w:tcBorders>
              <w:left w:val="single" w:sz="6" w:space="0" w:color="000000"/>
            </w:tcBorders>
            <w:shd w:val="clear" w:color="auto" w:fill="auto"/>
            <w:vAlign w:val="bottom"/>
          </w:tcPr>
          <w:p w14:paraId="5E4D0423" w14:textId="06C4ED62" w:rsidR="00C849E9" w:rsidRPr="00817D2E" w:rsidRDefault="00C849E9" w:rsidP="003F12CA">
            <w:pPr>
              <w:snapToGrid w:val="0"/>
              <w:spacing w:before="160"/>
              <w:ind w:right="227"/>
              <w:jc w:val="right"/>
            </w:pPr>
            <w:r w:rsidRPr="00817D2E">
              <w:rPr>
                <w:lang w:val="en-US"/>
              </w:rPr>
              <w:t>1 080</w:t>
            </w:r>
          </w:p>
        </w:tc>
        <w:tc>
          <w:tcPr>
            <w:tcW w:w="2103" w:type="dxa"/>
            <w:tcBorders>
              <w:left w:val="single" w:sz="6" w:space="0" w:color="000000"/>
            </w:tcBorders>
            <w:shd w:val="clear" w:color="auto" w:fill="auto"/>
            <w:vAlign w:val="bottom"/>
          </w:tcPr>
          <w:p w14:paraId="4BA49505" w14:textId="77777777" w:rsidR="00C849E9" w:rsidRPr="00D21FE6" w:rsidRDefault="00C849E9" w:rsidP="003F12CA">
            <w:pPr>
              <w:spacing w:before="160"/>
              <w:ind w:left="170"/>
              <w:rPr>
                <w:i/>
              </w:rPr>
            </w:pPr>
            <w:r w:rsidRPr="00D21FE6">
              <w:rPr>
                <w:i/>
              </w:rPr>
              <w:t xml:space="preserve">Bulgaria </w:t>
            </w:r>
          </w:p>
        </w:tc>
      </w:tr>
      <w:tr w:rsidR="00C849E9" w:rsidRPr="00D21FE6" w14:paraId="588604C6" w14:textId="77777777" w:rsidTr="00817D2E">
        <w:trPr>
          <w:cantSplit/>
        </w:trPr>
        <w:tc>
          <w:tcPr>
            <w:tcW w:w="2097" w:type="dxa"/>
            <w:shd w:val="clear" w:color="auto" w:fill="auto"/>
            <w:vAlign w:val="bottom"/>
          </w:tcPr>
          <w:p w14:paraId="06D27C04" w14:textId="77777777" w:rsidR="00C849E9" w:rsidRPr="00D21FE6" w:rsidRDefault="00C849E9" w:rsidP="003F12CA">
            <w:pPr>
              <w:pStyle w:val="20"/>
              <w:spacing w:before="160"/>
              <w:ind w:left="113"/>
              <w:rPr>
                <w:sz w:val="14"/>
                <w:szCs w:val="14"/>
              </w:rPr>
            </w:pPr>
            <w:r w:rsidRPr="00D21FE6">
              <w:rPr>
                <w:b w:val="0"/>
                <w:bCs w:val="0"/>
                <w:sz w:val="14"/>
                <w:szCs w:val="14"/>
              </w:rPr>
              <w:t>Венгрия</w:t>
            </w:r>
          </w:p>
        </w:tc>
        <w:tc>
          <w:tcPr>
            <w:tcW w:w="955" w:type="dxa"/>
            <w:tcBorders>
              <w:left w:val="single" w:sz="6" w:space="0" w:color="000000"/>
            </w:tcBorders>
            <w:shd w:val="clear" w:color="auto" w:fill="auto"/>
            <w:vAlign w:val="bottom"/>
          </w:tcPr>
          <w:p w14:paraId="53EC5149" w14:textId="0A96C517" w:rsidR="00C849E9" w:rsidRPr="00817D2E" w:rsidRDefault="00C849E9" w:rsidP="003F12CA">
            <w:pPr>
              <w:snapToGrid w:val="0"/>
              <w:spacing w:before="160"/>
              <w:jc w:val="center"/>
              <w:rPr>
                <w:lang w:val="en-US"/>
              </w:rPr>
            </w:pPr>
            <w:r w:rsidRPr="00817D2E">
              <w:rPr>
                <w:lang w:val="en-US"/>
              </w:rPr>
              <w:t>202</w:t>
            </w:r>
            <w:r w:rsidRPr="00817D2E">
              <w:t>3</w:t>
            </w:r>
          </w:p>
        </w:tc>
        <w:tc>
          <w:tcPr>
            <w:tcW w:w="956" w:type="dxa"/>
            <w:tcBorders>
              <w:left w:val="single" w:sz="6" w:space="0" w:color="000000"/>
            </w:tcBorders>
            <w:shd w:val="clear" w:color="auto" w:fill="auto"/>
            <w:vAlign w:val="bottom"/>
          </w:tcPr>
          <w:p w14:paraId="2BF74153" w14:textId="6EF28B37" w:rsidR="00C849E9" w:rsidRPr="00817D2E" w:rsidRDefault="00C849E9" w:rsidP="003F12CA">
            <w:pPr>
              <w:snapToGrid w:val="0"/>
              <w:spacing w:before="160"/>
              <w:ind w:right="227"/>
              <w:jc w:val="right"/>
            </w:pPr>
            <w:r w:rsidRPr="00817D2E">
              <w:rPr>
                <w:lang w:val="en-US"/>
              </w:rPr>
              <w:t>4 625</w:t>
            </w:r>
          </w:p>
        </w:tc>
        <w:tc>
          <w:tcPr>
            <w:tcW w:w="956" w:type="dxa"/>
            <w:tcBorders>
              <w:left w:val="single" w:sz="6" w:space="0" w:color="000000"/>
            </w:tcBorders>
            <w:shd w:val="clear" w:color="auto" w:fill="auto"/>
            <w:vAlign w:val="bottom"/>
          </w:tcPr>
          <w:p w14:paraId="4791E4E5" w14:textId="77B20C69" w:rsidR="00C849E9" w:rsidRPr="00817D2E" w:rsidRDefault="00C849E9" w:rsidP="003F12CA">
            <w:pPr>
              <w:snapToGrid w:val="0"/>
              <w:spacing w:before="160"/>
              <w:ind w:right="227"/>
              <w:jc w:val="right"/>
            </w:pPr>
            <w:r w:rsidRPr="00817D2E">
              <w:rPr>
                <w:lang w:val="en-US"/>
              </w:rPr>
              <w:t>4 974</w:t>
            </w:r>
          </w:p>
        </w:tc>
        <w:tc>
          <w:tcPr>
            <w:tcW w:w="956" w:type="dxa"/>
            <w:tcBorders>
              <w:left w:val="single" w:sz="6" w:space="0" w:color="000000"/>
            </w:tcBorders>
            <w:shd w:val="clear" w:color="auto" w:fill="auto"/>
            <w:vAlign w:val="bottom"/>
          </w:tcPr>
          <w:p w14:paraId="4306F391" w14:textId="1AB7F8E5" w:rsidR="00C849E9" w:rsidRPr="00817D2E" w:rsidRDefault="00C849E9" w:rsidP="003F12CA">
            <w:pPr>
              <w:snapToGrid w:val="0"/>
              <w:spacing w:before="160"/>
              <w:jc w:val="center"/>
            </w:pPr>
            <w:r w:rsidRPr="00817D2E">
              <w:rPr>
                <w:lang w:val="en-US"/>
              </w:rPr>
              <w:t>48,2</w:t>
            </w:r>
          </w:p>
        </w:tc>
        <w:tc>
          <w:tcPr>
            <w:tcW w:w="956" w:type="dxa"/>
            <w:tcBorders>
              <w:left w:val="single" w:sz="6" w:space="0" w:color="000000"/>
            </w:tcBorders>
            <w:shd w:val="clear" w:color="auto" w:fill="auto"/>
            <w:vAlign w:val="bottom"/>
          </w:tcPr>
          <w:p w14:paraId="7CBADB5D" w14:textId="4AD2787E" w:rsidR="00C849E9" w:rsidRPr="00817D2E" w:rsidRDefault="00C849E9" w:rsidP="003F12CA">
            <w:pPr>
              <w:snapToGrid w:val="0"/>
              <w:spacing w:before="160"/>
              <w:jc w:val="center"/>
            </w:pPr>
            <w:r w:rsidRPr="00817D2E">
              <w:rPr>
                <w:lang w:val="en-US"/>
              </w:rPr>
              <w:t>51,8</w:t>
            </w:r>
          </w:p>
        </w:tc>
        <w:tc>
          <w:tcPr>
            <w:tcW w:w="956" w:type="dxa"/>
            <w:tcBorders>
              <w:left w:val="single" w:sz="6" w:space="0" w:color="000000"/>
            </w:tcBorders>
            <w:shd w:val="clear" w:color="auto" w:fill="auto"/>
            <w:vAlign w:val="bottom"/>
          </w:tcPr>
          <w:p w14:paraId="277E68E3" w14:textId="52E13B41" w:rsidR="00C849E9" w:rsidRPr="00817D2E" w:rsidRDefault="00C849E9" w:rsidP="003F12CA">
            <w:pPr>
              <w:snapToGrid w:val="0"/>
              <w:spacing w:before="160"/>
              <w:ind w:right="227"/>
              <w:jc w:val="right"/>
            </w:pPr>
            <w:r w:rsidRPr="00817D2E">
              <w:rPr>
                <w:lang w:val="en-US"/>
              </w:rPr>
              <w:t>1 076</w:t>
            </w:r>
          </w:p>
        </w:tc>
        <w:tc>
          <w:tcPr>
            <w:tcW w:w="2103" w:type="dxa"/>
            <w:tcBorders>
              <w:left w:val="single" w:sz="6" w:space="0" w:color="000000"/>
            </w:tcBorders>
            <w:shd w:val="clear" w:color="auto" w:fill="auto"/>
            <w:vAlign w:val="bottom"/>
          </w:tcPr>
          <w:p w14:paraId="378A87BC" w14:textId="77777777" w:rsidR="00C849E9" w:rsidRPr="00D21FE6" w:rsidRDefault="00C849E9" w:rsidP="003F12CA">
            <w:pPr>
              <w:spacing w:before="160"/>
              <w:ind w:left="170"/>
              <w:rPr>
                <w:i/>
              </w:rPr>
            </w:pPr>
            <w:r w:rsidRPr="00D21FE6">
              <w:rPr>
                <w:i/>
              </w:rPr>
              <w:t>Hungary</w:t>
            </w:r>
          </w:p>
        </w:tc>
      </w:tr>
      <w:tr w:rsidR="00C849E9" w:rsidRPr="00D21FE6" w14:paraId="54195F0F" w14:textId="77777777" w:rsidTr="00817D2E">
        <w:trPr>
          <w:cantSplit/>
        </w:trPr>
        <w:tc>
          <w:tcPr>
            <w:tcW w:w="2097" w:type="dxa"/>
            <w:shd w:val="clear" w:color="auto" w:fill="auto"/>
            <w:vAlign w:val="bottom"/>
          </w:tcPr>
          <w:p w14:paraId="2871F2BA" w14:textId="77777777" w:rsidR="00C849E9" w:rsidRPr="00D21FE6" w:rsidRDefault="00C849E9" w:rsidP="003F12CA">
            <w:pPr>
              <w:pStyle w:val="20"/>
              <w:spacing w:before="160"/>
              <w:ind w:left="113"/>
              <w:rPr>
                <w:sz w:val="14"/>
                <w:szCs w:val="14"/>
              </w:rPr>
            </w:pPr>
            <w:r w:rsidRPr="00D21FE6">
              <w:rPr>
                <w:b w:val="0"/>
                <w:bCs w:val="0"/>
                <w:sz w:val="14"/>
                <w:szCs w:val="14"/>
              </w:rPr>
              <w:t>Германия</w:t>
            </w:r>
          </w:p>
        </w:tc>
        <w:tc>
          <w:tcPr>
            <w:tcW w:w="955" w:type="dxa"/>
            <w:tcBorders>
              <w:left w:val="single" w:sz="6" w:space="0" w:color="000000"/>
            </w:tcBorders>
            <w:shd w:val="clear" w:color="auto" w:fill="auto"/>
            <w:vAlign w:val="bottom"/>
          </w:tcPr>
          <w:p w14:paraId="36799865" w14:textId="2C62CA7B" w:rsidR="00C849E9" w:rsidRPr="00817D2E" w:rsidRDefault="00C849E9" w:rsidP="003F12CA">
            <w:pPr>
              <w:snapToGrid w:val="0"/>
              <w:spacing w:before="160"/>
              <w:jc w:val="center"/>
              <w:rPr>
                <w:lang w:val="en-US"/>
              </w:rPr>
            </w:pPr>
            <w:r w:rsidRPr="00817D2E">
              <w:rPr>
                <w:lang w:val="en-US"/>
              </w:rPr>
              <w:t>202</w:t>
            </w:r>
            <w:r w:rsidRPr="00817D2E">
              <w:t>3</w:t>
            </w:r>
          </w:p>
        </w:tc>
        <w:tc>
          <w:tcPr>
            <w:tcW w:w="956" w:type="dxa"/>
            <w:tcBorders>
              <w:left w:val="single" w:sz="6" w:space="0" w:color="000000"/>
            </w:tcBorders>
            <w:shd w:val="clear" w:color="auto" w:fill="auto"/>
            <w:vAlign w:val="bottom"/>
          </w:tcPr>
          <w:p w14:paraId="71D837D3" w14:textId="1431FE49" w:rsidR="00C849E9" w:rsidRPr="00817D2E" w:rsidRDefault="00C849E9" w:rsidP="003F12CA">
            <w:pPr>
              <w:snapToGrid w:val="0"/>
              <w:spacing w:before="160"/>
              <w:ind w:right="227"/>
              <w:jc w:val="right"/>
            </w:pPr>
            <w:r w:rsidRPr="00817D2E">
              <w:rPr>
                <w:lang w:val="en-US"/>
              </w:rPr>
              <w:t>41 559</w:t>
            </w:r>
          </w:p>
        </w:tc>
        <w:tc>
          <w:tcPr>
            <w:tcW w:w="956" w:type="dxa"/>
            <w:tcBorders>
              <w:left w:val="single" w:sz="6" w:space="0" w:color="000000"/>
            </w:tcBorders>
            <w:shd w:val="clear" w:color="auto" w:fill="auto"/>
            <w:vAlign w:val="bottom"/>
          </w:tcPr>
          <w:p w14:paraId="0EE29164" w14:textId="39829BAA" w:rsidR="00C849E9" w:rsidRPr="00817D2E" w:rsidRDefault="00C849E9" w:rsidP="003F12CA">
            <w:pPr>
              <w:snapToGrid w:val="0"/>
              <w:spacing w:before="160"/>
              <w:ind w:right="227"/>
              <w:jc w:val="right"/>
            </w:pPr>
            <w:r w:rsidRPr="00817D2E">
              <w:rPr>
                <w:lang w:val="en-US"/>
              </w:rPr>
              <w:t>42 800</w:t>
            </w:r>
          </w:p>
        </w:tc>
        <w:tc>
          <w:tcPr>
            <w:tcW w:w="956" w:type="dxa"/>
            <w:tcBorders>
              <w:left w:val="single" w:sz="6" w:space="0" w:color="000000"/>
            </w:tcBorders>
            <w:shd w:val="clear" w:color="auto" w:fill="auto"/>
            <w:vAlign w:val="bottom"/>
          </w:tcPr>
          <w:p w14:paraId="24F066FF" w14:textId="60DB3F12" w:rsidR="00C849E9" w:rsidRPr="00817D2E" w:rsidRDefault="00C849E9" w:rsidP="003F12CA">
            <w:pPr>
              <w:snapToGrid w:val="0"/>
              <w:spacing w:before="160"/>
              <w:jc w:val="center"/>
            </w:pPr>
            <w:r w:rsidRPr="00817D2E">
              <w:rPr>
                <w:lang w:val="en-US"/>
              </w:rPr>
              <w:t>49,3</w:t>
            </w:r>
          </w:p>
        </w:tc>
        <w:tc>
          <w:tcPr>
            <w:tcW w:w="956" w:type="dxa"/>
            <w:tcBorders>
              <w:left w:val="single" w:sz="6" w:space="0" w:color="000000"/>
            </w:tcBorders>
            <w:shd w:val="clear" w:color="auto" w:fill="auto"/>
            <w:vAlign w:val="bottom"/>
          </w:tcPr>
          <w:p w14:paraId="35AC0AEC" w14:textId="2DEAD777" w:rsidR="00C849E9" w:rsidRPr="00817D2E" w:rsidRDefault="00C849E9" w:rsidP="003F12CA">
            <w:pPr>
              <w:snapToGrid w:val="0"/>
              <w:spacing w:before="160"/>
              <w:jc w:val="center"/>
            </w:pPr>
            <w:r w:rsidRPr="00817D2E">
              <w:rPr>
                <w:lang w:val="en-US"/>
              </w:rPr>
              <w:t>50,7</w:t>
            </w:r>
          </w:p>
        </w:tc>
        <w:tc>
          <w:tcPr>
            <w:tcW w:w="956" w:type="dxa"/>
            <w:tcBorders>
              <w:left w:val="single" w:sz="6" w:space="0" w:color="000000"/>
            </w:tcBorders>
            <w:shd w:val="clear" w:color="auto" w:fill="auto"/>
            <w:vAlign w:val="bottom"/>
          </w:tcPr>
          <w:p w14:paraId="242BC1C0" w14:textId="58F115DC" w:rsidR="00C849E9" w:rsidRPr="00817D2E" w:rsidRDefault="00C849E9" w:rsidP="003F12CA">
            <w:pPr>
              <w:snapToGrid w:val="0"/>
              <w:spacing w:before="160"/>
              <w:ind w:right="227"/>
              <w:jc w:val="right"/>
            </w:pPr>
            <w:r w:rsidRPr="00817D2E">
              <w:rPr>
                <w:lang w:val="en-US"/>
              </w:rPr>
              <w:t>1 030</w:t>
            </w:r>
          </w:p>
        </w:tc>
        <w:tc>
          <w:tcPr>
            <w:tcW w:w="2103" w:type="dxa"/>
            <w:tcBorders>
              <w:left w:val="single" w:sz="6" w:space="0" w:color="000000"/>
            </w:tcBorders>
            <w:shd w:val="clear" w:color="auto" w:fill="auto"/>
            <w:vAlign w:val="bottom"/>
          </w:tcPr>
          <w:p w14:paraId="3DB49733" w14:textId="77777777" w:rsidR="00C849E9" w:rsidRPr="00D21FE6" w:rsidRDefault="00C849E9" w:rsidP="003F12CA">
            <w:pPr>
              <w:spacing w:before="160"/>
              <w:ind w:left="170"/>
              <w:rPr>
                <w:i/>
              </w:rPr>
            </w:pPr>
            <w:r w:rsidRPr="00D21FE6">
              <w:rPr>
                <w:i/>
              </w:rPr>
              <w:t>Germany</w:t>
            </w:r>
          </w:p>
        </w:tc>
      </w:tr>
      <w:tr w:rsidR="00C849E9" w:rsidRPr="00D21FE6" w14:paraId="376E3BDC" w14:textId="77777777" w:rsidTr="00817D2E">
        <w:trPr>
          <w:cantSplit/>
        </w:trPr>
        <w:tc>
          <w:tcPr>
            <w:tcW w:w="2097" w:type="dxa"/>
            <w:shd w:val="clear" w:color="auto" w:fill="auto"/>
            <w:vAlign w:val="bottom"/>
          </w:tcPr>
          <w:p w14:paraId="6C60B2FD" w14:textId="77777777" w:rsidR="00C849E9" w:rsidRPr="00D21FE6" w:rsidRDefault="00C849E9" w:rsidP="003F12CA">
            <w:pPr>
              <w:pStyle w:val="20"/>
              <w:spacing w:before="160"/>
              <w:ind w:left="113"/>
              <w:rPr>
                <w:sz w:val="14"/>
                <w:szCs w:val="14"/>
              </w:rPr>
            </w:pPr>
            <w:r w:rsidRPr="00D21FE6">
              <w:rPr>
                <w:b w:val="0"/>
                <w:bCs w:val="0"/>
                <w:sz w:val="14"/>
                <w:szCs w:val="14"/>
              </w:rPr>
              <w:t>Греция</w:t>
            </w:r>
          </w:p>
        </w:tc>
        <w:tc>
          <w:tcPr>
            <w:tcW w:w="955" w:type="dxa"/>
            <w:tcBorders>
              <w:left w:val="single" w:sz="6" w:space="0" w:color="000000"/>
            </w:tcBorders>
            <w:shd w:val="clear" w:color="auto" w:fill="auto"/>
            <w:vAlign w:val="bottom"/>
          </w:tcPr>
          <w:p w14:paraId="54BF8D5E" w14:textId="448B556B" w:rsidR="00C849E9" w:rsidRPr="00817D2E" w:rsidRDefault="00C849E9" w:rsidP="003F12CA">
            <w:pPr>
              <w:snapToGrid w:val="0"/>
              <w:spacing w:before="160"/>
              <w:jc w:val="center"/>
              <w:rPr>
                <w:lang w:val="en-US"/>
              </w:rPr>
            </w:pPr>
            <w:r w:rsidRPr="00817D2E">
              <w:rPr>
                <w:lang w:val="en-US"/>
              </w:rPr>
              <w:t>202</w:t>
            </w:r>
            <w:r w:rsidRPr="00817D2E">
              <w:t>3</w:t>
            </w:r>
          </w:p>
        </w:tc>
        <w:tc>
          <w:tcPr>
            <w:tcW w:w="956" w:type="dxa"/>
            <w:tcBorders>
              <w:left w:val="single" w:sz="6" w:space="0" w:color="000000"/>
            </w:tcBorders>
            <w:shd w:val="clear" w:color="auto" w:fill="auto"/>
            <w:vAlign w:val="bottom"/>
          </w:tcPr>
          <w:p w14:paraId="539F39EC" w14:textId="56DA9FFD" w:rsidR="00C849E9" w:rsidRPr="00817D2E" w:rsidRDefault="00C849E9" w:rsidP="003F12CA">
            <w:pPr>
              <w:snapToGrid w:val="0"/>
              <w:spacing w:before="160"/>
              <w:ind w:right="227"/>
              <w:jc w:val="right"/>
            </w:pPr>
            <w:r w:rsidRPr="00817D2E">
              <w:rPr>
                <w:lang w:val="en-US"/>
              </w:rPr>
              <w:t>5 091</w:t>
            </w:r>
          </w:p>
        </w:tc>
        <w:tc>
          <w:tcPr>
            <w:tcW w:w="956" w:type="dxa"/>
            <w:tcBorders>
              <w:left w:val="single" w:sz="6" w:space="0" w:color="000000"/>
            </w:tcBorders>
            <w:shd w:val="clear" w:color="auto" w:fill="auto"/>
            <w:vAlign w:val="bottom"/>
          </w:tcPr>
          <w:p w14:paraId="1E7DE65B" w14:textId="412B9330" w:rsidR="00C849E9" w:rsidRPr="00817D2E" w:rsidRDefault="00C849E9" w:rsidP="003F12CA">
            <w:pPr>
              <w:snapToGrid w:val="0"/>
              <w:spacing w:before="160"/>
              <w:ind w:right="227"/>
              <w:jc w:val="right"/>
            </w:pPr>
            <w:r w:rsidRPr="00817D2E">
              <w:rPr>
                <w:lang w:val="en-US"/>
              </w:rPr>
              <w:t>5 323</w:t>
            </w:r>
          </w:p>
        </w:tc>
        <w:tc>
          <w:tcPr>
            <w:tcW w:w="956" w:type="dxa"/>
            <w:tcBorders>
              <w:left w:val="single" w:sz="6" w:space="0" w:color="000000"/>
            </w:tcBorders>
            <w:shd w:val="clear" w:color="auto" w:fill="auto"/>
            <w:vAlign w:val="bottom"/>
          </w:tcPr>
          <w:p w14:paraId="5EFAFFCF" w14:textId="6DD609F0" w:rsidR="00C849E9" w:rsidRPr="00817D2E" w:rsidRDefault="00C849E9" w:rsidP="003F12CA">
            <w:pPr>
              <w:snapToGrid w:val="0"/>
              <w:spacing w:before="160"/>
              <w:jc w:val="center"/>
            </w:pPr>
            <w:r w:rsidRPr="00817D2E">
              <w:rPr>
                <w:lang w:val="en-US"/>
              </w:rPr>
              <w:t>48,9</w:t>
            </w:r>
          </w:p>
        </w:tc>
        <w:tc>
          <w:tcPr>
            <w:tcW w:w="956" w:type="dxa"/>
            <w:tcBorders>
              <w:left w:val="single" w:sz="6" w:space="0" w:color="000000"/>
            </w:tcBorders>
            <w:shd w:val="clear" w:color="auto" w:fill="auto"/>
            <w:vAlign w:val="bottom"/>
          </w:tcPr>
          <w:p w14:paraId="5E347E5E" w14:textId="37788E90" w:rsidR="00C849E9" w:rsidRPr="00817D2E" w:rsidRDefault="00C849E9" w:rsidP="003F12CA">
            <w:pPr>
              <w:snapToGrid w:val="0"/>
              <w:spacing w:before="160"/>
              <w:jc w:val="center"/>
            </w:pPr>
            <w:r w:rsidRPr="00817D2E">
              <w:rPr>
                <w:lang w:val="en-US"/>
              </w:rPr>
              <w:t>51,1</w:t>
            </w:r>
          </w:p>
        </w:tc>
        <w:tc>
          <w:tcPr>
            <w:tcW w:w="956" w:type="dxa"/>
            <w:tcBorders>
              <w:left w:val="single" w:sz="6" w:space="0" w:color="000000"/>
            </w:tcBorders>
            <w:shd w:val="clear" w:color="auto" w:fill="auto"/>
            <w:vAlign w:val="bottom"/>
          </w:tcPr>
          <w:p w14:paraId="1EE0B1A5" w14:textId="13CAB951" w:rsidR="00C849E9" w:rsidRPr="00817D2E" w:rsidRDefault="00C849E9" w:rsidP="003F12CA">
            <w:pPr>
              <w:snapToGrid w:val="0"/>
              <w:spacing w:before="160"/>
              <w:ind w:right="227"/>
              <w:jc w:val="right"/>
            </w:pPr>
            <w:r w:rsidRPr="00817D2E">
              <w:rPr>
                <w:lang w:val="en-US"/>
              </w:rPr>
              <w:t>1 046</w:t>
            </w:r>
          </w:p>
        </w:tc>
        <w:tc>
          <w:tcPr>
            <w:tcW w:w="2103" w:type="dxa"/>
            <w:tcBorders>
              <w:left w:val="single" w:sz="6" w:space="0" w:color="000000"/>
            </w:tcBorders>
            <w:shd w:val="clear" w:color="auto" w:fill="auto"/>
            <w:vAlign w:val="bottom"/>
          </w:tcPr>
          <w:p w14:paraId="2D0BC416" w14:textId="77777777" w:rsidR="00C849E9" w:rsidRPr="00D21FE6" w:rsidRDefault="00C849E9" w:rsidP="003F12CA">
            <w:pPr>
              <w:spacing w:before="160"/>
              <w:ind w:left="170"/>
              <w:rPr>
                <w:i/>
              </w:rPr>
            </w:pPr>
            <w:r w:rsidRPr="00D21FE6">
              <w:rPr>
                <w:i/>
              </w:rPr>
              <w:t>Greece</w:t>
            </w:r>
          </w:p>
        </w:tc>
      </w:tr>
      <w:tr w:rsidR="00C849E9" w:rsidRPr="00D21FE6" w14:paraId="57337796" w14:textId="77777777" w:rsidTr="00817D2E">
        <w:trPr>
          <w:cantSplit/>
        </w:trPr>
        <w:tc>
          <w:tcPr>
            <w:tcW w:w="2097" w:type="dxa"/>
            <w:shd w:val="clear" w:color="auto" w:fill="auto"/>
            <w:vAlign w:val="bottom"/>
          </w:tcPr>
          <w:p w14:paraId="1AFB45C9" w14:textId="51FBF593" w:rsidR="00C849E9" w:rsidRPr="00D21FE6" w:rsidRDefault="00C849E9" w:rsidP="003F12CA">
            <w:pPr>
              <w:pStyle w:val="20"/>
              <w:spacing w:before="160"/>
              <w:ind w:left="113"/>
              <w:rPr>
                <w:sz w:val="14"/>
                <w:szCs w:val="14"/>
              </w:rPr>
            </w:pPr>
            <w:r w:rsidRPr="00D21FE6">
              <w:rPr>
                <w:b w:val="0"/>
                <w:bCs w:val="0"/>
                <w:sz w:val="14"/>
                <w:szCs w:val="14"/>
              </w:rPr>
              <w:t>Дания</w:t>
            </w:r>
          </w:p>
        </w:tc>
        <w:tc>
          <w:tcPr>
            <w:tcW w:w="955" w:type="dxa"/>
            <w:tcBorders>
              <w:left w:val="single" w:sz="6" w:space="0" w:color="000000"/>
            </w:tcBorders>
            <w:shd w:val="clear" w:color="auto" w:fill="auto"/>
            <w:vAlign w:val="bottom"/>
          </w:tcPr>
          <w:p w14:paraId="34B0E1D9" w14:textId="6009BF75" w:rsidR="00C849E9" w:rsidRPr="00817D2E" w:rsidRDefault="00C849E9" w:rsidP="003F12CA">
            <w:pPr>
              <w:snapToGrid w:val="0"/>
              <w:spacing w:before="160"/>
              <w:jc w:val="center"/>
              <w:rPr>
                <w:lang w:val="en-US"/>
              </w:rPr>
            </w:pPr>
            <w:r w:rsidRPr="00817D2E">
              <w:rPr>
                <w:lang w:val="en-US"/>
              </w:rPr>
              <w:t>202</w:t>
            </w:r>
            <w:r w:rsidRPr="00817D2E">
              <w:t>3</w:t>
            </w:r>
          </w:p>
        </w:tc>
        <w:tc>
          <w:tcPr>
            <w:tcW w:w="956" w:type="dxa"/>
            <w:tcBorders>
              <w:left w:val="single" w:sz="6" w:space="0" w:color="000000"/>
            </w:tcBorders>
            <w:shd w:val="clear" w:color="auto" w:fill="auto"/>
            <w:vAlign w:val="bottom"/>
          </w:tcPr>
          <w:p w14:paraId="00D513A8" w14:textId="14C396D7" w:rsidR="00C849E9" w:rsidRPr="00817D2E" w:rsidRDefault="00C849E9" w:rsidP="003F12CA">
            <w:pPr>
              <w:snapToGrid w:val="0"/>
              <w:spacing w:before="160"/>
              <w:ind w:right="227"/>
              <w:jc w:val="right"/>
            </w:pPr>
            <w:r w:rsidRPr="00817D2E">
              <w:rPr>
                <w:lang w:val="en-US"/>
              </w:rPr>
              <w:t>2 949</w:t>
            </w:r>
          </w:p>
        </w:tc>
        <w:tc>
          <w:tcPr>
            <w:tcW w:w="956" w:type="dxa"/>
            <w:tcBorders>
              <w:left w:val="single" w:sz="6" w:space="0" w:color="000000"/>
            </w:tcBorders>
            <w:shd w:val="clear" w:color="auto" w:fill="auto"/>
            <w:vAlign w:val="bottom"/>
          </w:tcPr>
          <w:p w14:paraId="095FD4FF" w14:textId="420A11C9" w:rsidR="00C849E9" w:rsidRPr="00817D2E" w:rsidRDefault="00C849E9" w:rsidP="003F12CA">
            <w:pPr>
              <w:snapToGrid w:val="0"/>
              <w:spacing w:before="160"/>
              <w:ind w:right="227"/>
              <w:jc w:val="right"/>
            </w:pPr>
            <w:r w:rsidRPr="00817D2E">
              <w:rPr>
                <w:lang w:val="en-US"/>
              </w:rPr>
              <w:t>2 984</w:t>
            </w:r>
          </w:p>
        </w:tc>
        <w:tc>
          <w:tcPr>
            <w:tcW w:w="956" w:type="dxa"/>
            <w:tcBorders>
              <w:left w:val="single" w:sz="6" w:space="0" w:color="000000"/>
            </w:tcBorders>
            <w:shd w:val="clear" w:color="auto" w:fill="auto"/>
            <w:vAlign w:val="bottom"/>
          </w:tcPr>
          <w:p w14:paraId="3C7B009F" w14:textId="50D7C88F" w:rsidR="00C849E9" w:rsidRPr="00817D2E" w:rsidRDefault="00C849E9" w:rsidP="003F12CA">
            <w:pPr>
              <w:snapToGrid w:val="0"/>
              <w:spacing w:before="160"/>
              <w:jc w:val="center"/>
            </w:pPr>
            <w:r w:rsidRPr="00817D2E">
              <w:rPr>
                <w:lang w:val="en-US"/>
              </w:rPr>
              <w:t>49,7</w:t>
            </w:r>
          </w:p>
        </w:tc>
        <w:tc>
          <w:tcPr>
            <w:tcW w:w="956" w:type="dxa"/>
            <w:tcBorders>
              <w:left w:val="single" w:sz="6" w:space="0" w:color="000000"/>
            </w:tcBorders>
            <w:shd w:val="clear" w:color="auto" w:fill="auto"/>
            <w:vAlign w:val="bottom"/>
          </w:tcPr>
          <w:p w14:paraId="55D3ABC4" w14:textId="10A10300" w:rsidR="00C849E9" w:rsidRPr="00817D2E" w:rsidRDefault="00C849E9" w:rsidP="003F12CA">
            <w:pPr>
              <w:snapToGrid w:val="0"/>
              <w:spacing w:before="160"/>
              <w:jc w:val="center"/>
            </w:pPr>
            <w:r w:rsidRPr="00817D2E">
              <w:rPr>
                <w:lang w:val="en-US"/>
              </w:rPr>
              <w:t>50,3</w:t>
            </w:r>
          </w:p>
        </w:tc>
        <w:tc>
          <w:tcPr>
            <w:tcW w:w="956" w:type="dxa"/>
            <w:tcBorders>
              <w:left w:val="single" w:sz="6" w:space="0" w:color="000000"/>
            </w:tcBorders>
            <w:shd w:val="clear" w:color="auto" w:fill="auto"/>
            <w:vAlign w:val="bottom"/>
          </w:tcPr>
          <w:p w14:paraId="347151D3" w14:textId="7F156347" w:rsidR="00C849E9" w:rsidRPr="00817D2E" w:rsidRDefault="00C849E9" w:rsidP="003F12CA">
            <w:pPr>
              <w:snapToGrid w:val="0"/>
              <w:spacing w:before="160"/>
              <w:ind w:right="227"/>
              <w:jc w:val="right"/>
            </w:pPr>
            <w:r w:rsidRPr="00817D2E">
              <w:rPr>
                <w:lang w:val="en-US"/>
              </w:rPr>
              <w:t>1 012</w:t>
            </w:r>
          </w:p>
        </w:tc>
        <w:tc>
          <w:tcPr>
            <w:tcW w:w="2103" w:type="dxa"/>
            <w:tcBorders>
              <w:left w:val="single" w:sz="6" w:space="0" w:color="000000"/>
            </w:tcBorders>
            <w:shd w:val="clear" w:color="auto" w:fill="auto"/>
            <w:vAlign w:val="bottom"/>
          </w:tcPr>
          <w:p w14:paraId="7A5CDA66" w14:textId="35D6A2E4" w:rsidR="00C849E9" w:rsidRPr="00D21FE6" w:rsidRDefault="00C849E9" w:rsidP="003F12CA">
            <w:pPr>
              <w:spacing w:before="160"/>
              <w:ind w:left="170"/>
              <w:rPr>
                <w:i/>
              </w:rPr>
            </w:pPr>
            <w:r w:rsidRPr="00D21FE6">
              <w:rPr>
                <w:i/>
              </w:rPr>
              <w:t>Denmark</w:t>
            </w:r>
          </w:p>
        </w:tc>
      </w:tr>
      <w:tr w:rsidR="00C849E9" w:rsidRPr="00D21FE6" w14:paraId="136F1BDB" w14:textId="77777777" w:rsidTr="00817D2E">
        <w:trPr>
          <w:cantSplit/>
        </w:trPr>
        <w:tc>
          <w:tcPr>
            <w:tcW w:w="2097" w:type="dxa"/>
            <w:shd w:val="clear" w:color="auto" w:fill="auto"/>
            <w:vAlign w:val="bottom"/>
          </w:tcPr>
          <w:p w14:paraId="6C7F8B22" w14:textId="0C7114A3" w:rsidR="00C849E9" w:rsidRPr="00D21FE6" w:rsidRDefault="00C849E9" w:rsidP="003F12CA">
            <w:pPr>
              <w:pStyle w:val="20"/>
              <w:spacing w:before="160"/>
              <w:ind w:left="113"/>
              <w:rPr>
                <w:sz w:val="14"/>
                <w:szCs w:val="14"/>
              </w:rPr>
            </w:pPr>
            <w:r w:rsidRPr="00D21FE6">
              <w:rPr>
                <w:b w:val="0"/>
                <w:bCs w:val="0"/>
                <w:sz w:val="14"/>
                <w:szCs w:val="14"/>
              </w:rPr>
              <w:t>Испания</w:t>
            </w:r>
          </w:p>
        </w:tc>
        <w:tc>
          <w:tcPr>
            <w:tcW w:w="955" w:type="dxa"/>
            <w:tcBorders>
              <w:left w:val="single" w:sz="6" w:space="0" w:color="000000"/>
            </w:tcBorders>
            <w:shd w:val="clear" w:color="auto" w:fill="auto"/>
            <w:vAlign w:val="bottom"/>
          </w:tcPr>
          <w:p w14:paraId="740988CA" w14:textId="658AB6EF" w:rsidR="00C849E9" w:rsidRPr="00817D2E" w:rsidRDefault="00C849E9" w:rsidP="003F12CA">
            <w:pPr>
              <w:snapToGrid w:val="0"/>
              <w:spacing w:before="160"/>
              <w:jc w:val="center"/>
              <w:rPr>
                <w:lang w:val="en-US"/>
              </w:rPr>
            </w:pPr>
            <w:r w:rsidRPr="00817D2E">
              <w:rPr>
                <w:lang w:val="en-US"/>
              </w:rPr>
              <w:t>202</w:t>
            </w:r>
            <w:r w:rsidRPr="00817D2E">
              <w:t>3</w:t>
            </w:r>
          </w:p>
        </w:tc>
        <w:tc>
          <w:tcPr>
            <w:tcW w:w="956" w:type="dxa"/>
            <w:tcBorders>
              <w:left w:val="single" w:sz="6" w:space="0" w:color="000000"/>
            </w:tcBorders>
            <w:shd w:val="clear" w:color="auto" w:fill="auto"/>
            <w:vAlign w:val="bottom"/>
          </w:tcPr>
          <w:p w14:paraId="2CD1ADE3" w14:textId="262AFBD2" w:rsidR="00C849E9" w:rsidRPr="00817D2E" w:rsidRDefault="00C849E9" w:rsidP="003F12CA">
            <w:pPr>
              <w:snapToGrid w:val="0"/>
              <w:spacing w:before="160"/>
              <w:ind w:right="227"/>
              <w:jc w:val="right"/>
            </w:pPr>
            <w:r w:rsidRPr="00817D2E">
              <w:rPr>
                <w:lang w:val="en-US"/>
              </w:rPr>
              <w:t>23 566</w:t>
            </w:r>
          </w:p>
        </w:tc>
        <w:tc>
          <w:tcPr>
            <w:tcW w:w="956" w:type="dxa"/>
            <w:tcBorders>
              <w:left w:val="single" w:sz="6" w:space="0" w:color="000000"/>
            </w:tcBorders>
            <w:shd w:val="clear" w:color="auto" w:fill="auto"/>
            <w:vAlign w:val="bottom"/>
          </w:tcPr>
          <w:p w14:paraId="0308A4BA" w14:textId="053AAE1D" w:rsidR="00C849E9" w:rsidRPr="00817D2E" w:rsidRDefault="00C849E9" w:rsidP="003F12CA">
            <w:pPr>
              <w:snapToGrid w:val="0"/>
              <w:spacing w:before="160"/>
              <w:ind w:right="227"/>
              <w:jc w:val="right"/>
            </w:pPr>
            <w:r w:rsidRPr="00817D2E">
              <w:rPr>
                <w:lang w:val="en-US"/>
              </w:rPr>
              <w:t>24 520</w:t>
            </w:r>
          </w:p>
        </w:tc>
        <w:tc>
          <w:tcPr>
            <w:tcW w:w="956" w:type="dxa"/>
            <w:tcBorders>
              <w:left w:val="single" w:sz="6" w:space="0" w:color="000000"/>
            </w:tcBorders>
            <w:shd w:val="clear" w:color="auto" w:fill="auto"/>
            <w:vAlign w:val="bottom"/>
          </w:tcPr>
          <w:p w14:paraId="7DA41D14" w14:textId="387AF428" w:rsidR="00C849E9" w:rsidRPr="00817D2E" w:rsidRDefault="00C849E9" w:rsidP="003F12CA">
            <w:pPr>
              <w:snapToGrid w:val="0"/>
              <w:spacing w:before="160"/>
              <w:jc w:val="center"/>
            </w:pPr>
            <w:r w:rsidRPr="00817D2E">
              <w:rPr>
                <w:lang w:val="en-US"/>
              </w:rPr>
              <w:t>49,0</w:t>
            </w:r>
          </w:p>
        </w:tc>
        <w:tc>
          <w:tcPr>
            <w:tcW w:w="956" w:type="dxa"/>
            <w:tcBorders>
              <w:left w:val="single" w:sz="6" w:space="0" w:color="000000"/>
            </w:tcBorders>
            <w:shd w:val="clear" w:color="auto" w:fill="auto"/>
            <w:vAlign w:val="bottom"/>
          </w:tcPr>
          <w:p w14:paraId="1BFC7A3D" w14:textId="68B98E49" w:rsidR="00C849E9" w:rsidRPr="00817D2E" w:rsidRDefault="00C849E9" w:rsidP="003F12CA">
            <w:pPr>
              <w:snapToGrid w:val="0"/>
              <w:spacing w:before="160"/>
              <w:jc w:val="center"/>
            </w:pPr>
            <w:r w:rsidRPr="00817D2E">
              <w:rPr>
                <w:lang w:val="en-US"/>
              </w:rPr>
              <w:t>51,0</w:t>
            </w:r>
          </w:p>
        </w:tc>
        <w:tc>
          <w:tcPr>
            <w:tcW w:w="956" w:type="dxa"/>
            <w:tcBorders>
              <w:left w:val="single" w:sz="6" w:space="0" w:color="000000"/>
            </w:tcBorders>
            <w:shd w:val="clear" w:color="auto" w:fill="auto"/>
            <w:vAlign w:val="bottom"/>
          </w:tcPr>
          <w:p w14:paraId="3FEA24D7" w14:textId="24DCB41D" w:rsidR="00C849E9" w:rsidRPr="00817D2E" w:rsidRDefault="00C849E9" w:rsidP="003F12CA">
            <w:pPr>
              <w:snapToGrid w:val="0"/>
              <w:spacing w:before="160"/>
              <w:ind w:right="227"/>
              <w:jc w:val="right"/>
            </w:pPr>
            <w:r w:rsidRPr="00817D2E">
              <w:rPr>
                <w:lang w:val="en-US"/>
              </w:rPr>
              <w:t>1 040</w:t>
            </w:r>
          </w:p>
        </w:tc>
        <w:tc>
          <w:tcPr>
            <w:tcW w:w="2103" w:type="dxa"/>
            <w:tcBorders>
              <w:left w:val="single" w:sz="6" w:space="0" w:color="000000"/>
            </w:tcBorders>
            <w:shd w:val="clear" w:color="auto" w:fill="auto"/>
            <w:vAlign w:val="bottom"/>
          </w:tcPr>
          <w:p w14:paraId="14942C2B" w14:textId="697F20F2" w:rsidR="00C849E9" w:rsidRPr="00D21FE6" w:rsidRDefault="00C849E9" w:rsidP="003F12CA">
            <w:pPr>
              <w:spacing w:before="160"/>
              <w:ind w:left="170"/>
              <w:rPr>
                <w:i/>
              </w:rPr>
            </w:pPr>
            <w:r w:rsidRPr="00D21FE6">
              <w:rPr>
                <w:i/>
              </w:rPr>
              <w:t>Spain</w:t>
            </w:r>
          </w:p>
        </w:tc>
      </w:tr>
      <w:tr w:rsidR="00C849E9" w:rsidRPr="00D21FE6" w14:paraId="28C16C9B" w14:textId="77777777" w:rsidTr="00817D2E">
        <w:trPr>
          <w:cantSplit/>
        </w:trPr>
        <w:tc>
          <w:tcPr>
            <w:tcW w:w="2097" w:type="dxa"/>
            <w:shd w:val="clear" w:color="auto" w:fill="auto"/>
            <w:vAlign w:val="bottom"/>
          </w:tcPr>
          <w:p w14:paraId="288C56CF" w14:textId="58E44293" w:rsidR="00C849E9" w:rsidRPr="00D21FE6" w:rsidRDefault="00C849E9" w:rsidP="003F12CA">
            <w:pPr>
              <w:pStyle w:val="20"/>
              <w:spacing w:before="160"/>
              <w:ind w:left="113"/>
              <w:rPr>
                <w:sz w:val="14"/>
                <w:szCs w:val="14"/>
              </w:rPr>
            </w:pPr>
            <w:r w:rsidRPr="00D21FE6">
              <w:rPr>
                <w:b w:val="0"/>
                <w:bCs w:val="0"/>
                <w:sz w:val="14"/>
                <w:szCs w:val="14"/>
              </w:rPr>
              <w:t>Италия</w:t>
            </w:r>
          </w:p>
        </w:tc>
        <w:tc>
          <w:tcPr>
            <w:tcW w:w="955" w:type="dxa"/>
            <w:tcBorders>
              <w:left w:val="single" w:sz="6" w:space="0" w:color="000000"/>
            </w:tcBorders>
            <w:shd w:val="clear" w:color="auto" w:fill="auto"/>
            <w:vAlign w:val="bottom"/>
          </w:tcPr>
          <w:p w14:paraId="2AEB0A28" w14:textId="2747E859" w:rsidR="00C849E9" w:rsidRPr="00817D2E" w:rsidRDefault="00C849E9" w:rsidP="003F12CA">
            <w:pPr>
              <w:snapToGrid w:val="0"/>
              <w:spacing w:before="160"/>
              <w:jc w:val="center"/>
              <w:rPr>
                <w:lang w:val="en-US"/>
              </w:rPr>
            </w:pPr>
            <w:r w:rsidRPr="00817D2E">
              <w:rPr>
                <w:lang w:val="en-US"/>
              </w:rPr>
              <w:t>202</w:t>
            </w:r>
            <w:r w:rsidRPr="00817D2E">
              <w:t>3</w:t>
            </w:r>
          </w:p>
        </w:tc>
        <w:tc>
          <w:tcPr>
            <w:tcW w:w="956" w:type="dxa"/>
            <w:tcBorders>
              <w:left w:val="single" w:sz="6" w:space="0" w:color="000000"/>
            </w:tcBorders>
            <w:shd w:val="clear" w:color="auto" w:fill="auto"/>
            <w:vAlign w:val="bottom"/>
          </w:tcPr>
          <w:p w14:paraId="15F17AE6" w14:textId="5A96D71F" w:rsidR="00C849E9" w:rsidRPr="00817D2E" w:rsidRDefault="00C849E9" w:rsidP="003F12CA">
            <w:pPr>
              <w:snapToGrid w:val="0"/>
              <w:spacing w:before="160"/>
              <w:ind w:right="227"/>
              <w:jc w:val="right"/>
            </w:pPr>
            <w:r w:rsidRPr="00817D2E">
              <w:rPr>
                <w:lang w:val="en-US"/>
              </w:rPr>
              <w:t>28 815</w:t>
            </w:r>
          </w:p>
        </w:tc>
        <w:tc>
          <w:tcPr>
            <w:tcW w:w="956" w:type="dxa"/>
            <w:tcBorders>
              <w:left w:val="single" w:sz="6" w:space="0" w:color="000000"/>
            </w:tcBorders>
            <w:shd w:val="clear" w:color="auto" w:fill="auto"/>
            <w:vAlign w:val="bottom"/>
          </w:tcPr>
          <w:p w14:paraId="6C047F47" w14:textId="7426F2CC" w:rsidR="00C849E9" w:rsidRPr="00817D2E" w:rsidRDefault="00C849E9" w:rsidP="003F12CA">
            <w:pPr>
              <w:snapToGrid w:val="0"/>
              <w:spacing w:before="160"/>
              <w:ind w:right="227"/>
              <w:jc w:val="right"/>
            </w:pPr>
            <w:r w:rsidRPr="00817D2E">
              <w:rPr>
                <w:lang w:val="en-US"/>
              </w:rPr>
              <w:t>30 182</w:t>
            </w:r>
          </w:p>
        </w:tc>
        <w:tc>
          <w:tcPr>
            <w:tcW w:w="956" w:type="dxa"/>
            <w:tcBorders>
              <w:left w:val="single" w:sz="6" w:space="0" w:color="000000"/>
            </w:tcBorders>
            <w:shd w:val="clear" w:color="auto" w:fill="auto"/>
            <w:vAlign w:val="bottom"/>
          </w:tcPr>
          <w:p w14:paraId="0393A9B4" w14:textId="72192358" w:rsidR="00C849E9" w:rsidRPr="00817D2E" w:rsidRDefault="00C849E9" w:rsidP="003F12CA">
            <w:pPr>
              <w:snapToGrid w:val="0"/>
              <w:spacing w:before="160"/>
              <w:jc w:val="center"/>
            </w:pPr>
            <w:r w:rsidRPr="00817D2E">
              <w:rPr>
                <w:lang w:val="en-US"/>
              </w:rPr>
              <w:t>48,8</w:t>
            </w:r>
          </w:p>
        </w:tc>
        <w:tc>
          <w:tcPr>
            <w:tcW w:w="956" w:type="dxa"/>
            <w:tcBorders>
              <w:left w:val="single" w:sz="6" w:space="0" w:color="000000"/>
            </w:tcBorders>
            <w:shd w:val="clear" w:color="auto" w:fill="auto"/>
            <w:vAlign w:val="bottom"/>
          </w:tcPr>
          <w:p w14:paraId="52E208E0" w14:textId="1408E5AC" w:rsidR="00C849E9" w:rsidRPr="00817D2E" w:rsidRDefault="00C849E9" w:rsidP="003F12CA">
            <w:pPr>
              <w:snapToGrid w:val="0"/>
              <w:spacing w:before="160"/>
              <w:jc w:val="center"/>
            </w:pPr>
            <w:r w:rsidRPr="00817D2E">
              <w:rPr>
                <w:lang w:val="en-US"/>
              </w:rPr>
              <w:t>51,2</w:t>
            </w:r>
          </w:p>
        </w:tc>
        <w:tc>
          <w:tcPr>
            <w:tcW w:w="956" w:type="dxa"/>
            <w:tcBorders>
              <w:left w:val="single" w:sz="6" w:space="0" w:color="000000"/>
            </w:tcBorders>
            <w:shd w:val="clear" w:color="auto" w:fill="auto"/>
            <w:vAlign w:val="bottom"/>
          </w:tcPr>
          <w:p w14:paraId="447B52D7" w14:textId="5936629C" w:rsidR="00C849E9" w:rsidRPr="00817D2E" w:rsidRDefault="00C849E9" w:rsidP="003F12CA">
            <w:pPr>
              <w:snapToGrid w:val="0"/>
              <w:spacing w:before="160"/>
              <w:ind w:right="227"/>
              <w:jc w:val="right"/>
            </w:pPr>
            <w:r w:rsidRPr="00817D2E">
              <w:rPr>
                <w:lang w:val="en-US"/>
              </w:rPr>
              <w:t>1 047</w:t>
            </w:r>
          </w:p>
        </w:tc>
        <w:tc>
          <w:tcPr>
            <w:tcW w:w="2103" w:type="dxa"/>
            <w:tcBorders>
              <w:left w:val="single" w:sz="6" w:space="0" w:color="000000"/>
            </w:tcBorders>
            <w:shd w:val="clear" w:color="auto" w:fill="auto"/>
            <w:vAlign w:val="bottom"/>
          </w:tcPr>
          <w:p w14:paraId="4A25D74C" w14:textId="11FA2A3B" w:rsidR="00C849E9" w:rsidRPr="00D21FE6" w:rsidRDefault="00C849E9" w:rsidP="003F12CA">
            <w:pPr>
              <w:spacing w:before="160"/>
              <w:ind w:left="170"/>
              <w:rPr>
                <w:i/>
              </w:rPr>
            </w:pPr>
            <w:r w:rsidRPr="00D21FE6">
              <w:rPr>
                <w:i/>
              </w:rPr>
              <w:t>Italy</w:t>
            </w:r>
          </w:p>
        </w:tc>
      </w:tr>
      <w:tr w:rsidR="00C849E9" w:rsidRPr="00D21FE6" w14:paraId="29BE7C7F" w14:textId="77777777" w:rsidTr="00817D2E">
        <w:trPr>
          <w:cantSplit/>
        </w:trPr>
        <w:tc>
          <w:tcPr>
            <w:tcW w:w="2097" w:type="dxa"/>
            <w:shd w:val="clear" w:color="auto" w:fill="auto"/>
            <w:vAlign w:val="bottom"/>
          </w:tcPr>
          <w:p w14:paraId="1F7042AA" w14:textId="47FD5A0E" w:rsidR="00C849E9" w:rsidRPr="00D21FE6" w:rsidRDefault="00C849E9" w:rsidP="003F12CA">
            <w:pPr>
              <w:pStyle w:val="20"/>
              <w:spacing w:before="160"/>
              <w:ind w:left="113"/>
              <w:rPr>
                <w:sz w:val="14"/>
                <w:szCs w:val="14"/>
              </w:rPr>
            </w:pPr>
            <w:r w:rsidRPr="00D21FE6">
              <w:rPr>
                <w:b w:val="0"/>
                <w:bCs w:val="0"/>
                <w:sz w:val="14"/>
                <w:szCs w:val="14"/>
              </w:rPr>
              <w:t>Латвия</w:t>
            </w:r>
          </w:p>
        </w:tc>
        <w:tc>
          <w:tcPr>
            <w:tcW w:w="955" w:type="dxa"/>
            <w:tcBorders>
              <w:left w:val="single" w:sz="6" w:space="0" w:color="000000"/>
            </w:tcBorders>
            <w:shd w:val="clear" w:color="auto" w:fill="auto"/>
            <w:vAlign w:val="bottom"/>
          </w:tcPr>
          <w:p w14:paraId="30BA2AC2" w14:textId="2A623B33" w:rsidR="00C849E9" w:rsidRPr="00817D2E" w:rsidRDefault="00C849E9" w:rsidP="003F12CA">
            <w:pPr>
              <w:snapToGrid w:val="0"/>
              <w:spacing w:before="160"/>
              <w:jc w:val="center"/>
              <w:rPr>
                <w:lang w:val="en-US"/>
              </w:rPr>
            </w:pPr>
            <w:r w:rsidRPr="00817D2E">
              <w:rPr>
                <w:lang w:val="en-US"/>
              </w:rPr>
              <w:t>202</w:t>
            </w:r>
            <w:r w:rsidRPr="00817D2E">
              <w:t>3</w:t>
            </w:r>
          </w:p>
        </w:tc>
        <w:tc>
          <w:tcPr>
            <w:tcW w:w="956" w:type="dxa"/>
            <w:tcBorders>
              <w:left w:val="single" w:sz="6" w:space="0" w:color="000000"/>
            </w:tcBorders>
            <w:shd w:val="clear" w:color="auto" w:fill="auto"/>
            <w:vAlign w:val="bottom"/>
          </w:tcPr>
          <w:p w14:paraId="71071463" w14:textId="4C15B629" w:rsidR="00C849E9" w:rsidRPr="00817D2E" w:rsidRDefault="00C849E9" w:rsidP="003F12CA">
            <w:pPr>
              <w:snapToGrid w:val="0"/>
              <w:spacing w:before="160"/>
              <w:ind w:right="227"/>
              <w:jc w:val="right"/>
            </w:pPr>
            <w:r w:rsidRPr="00817D2E">
              <w:rPr>
                <w:lang w:val="en-US"/>
              </w:rPr>
              <w:t>872</w:t>
            </w:r>
          </w:p>
        </w:tc>
        <w:tc>
          <w:tcPr>
            <w:tcW w:w="956" w:type="dxa"/>
            <w:tcBorders>
              <w:left w:val="single" w:sz="6" w:space="0" w:color="000000"/>
            </w:tcBorders>
            <w:shd w:val="clear" w:color="auto" w:fill="auto"/>
            <w:vAlign w:val="bottom"/>
          </w:tcPr>
          <w:p w14:paraId="37A617D8" w14:textId="4F869CFB" w:rsidR="00C849E9" w:rsidRPr="00817D2E" w:rsidRDefault="00C849E9" w:rsidP="003F12CA">
            <w:pPr>
              <w:snapToGrid w:val="0"/>
              <w:spacing w:before="160"/>
              <w:ind w:right="227"/>
              <w:jc w:val="right"/>
            </w:pPr>
            <w:r w:rsidRPr="00817D2E">
              <w:rPr>
                <w:lang w:val="en-US"/>
              </w:rPr>
              <w:t>1 011</w:t>
            </w:r>
          </w:p>
        </w:tc>
        <w:tc>
          <w:tcPr>
            <w:tcW w:w="956" w:type="dxa"/>
            <w:tcBorders>
              <w:left w:val="single" w:sz="6" w:space="0" w:color="000000"/>
            </w:tcBorders>
            <w:shd w:val="clear" w:color="auto" w:fill="auto"/>
            <w:vAlign w:val="bottom"/>
          </w:tcPr>
          <w:p w14:paraId="79ED994C" w14:textId="2EA77D56" w:rsidR="00C849E9" w:rsidRPr="00817D2E" w:rsidRDefault="00C849E9" w:rsidP="003F12CA">
            <w:pPr>
              <w:snapToGrid w:val="0"/>
              <w:spacing w:before="160"/>
              <w:jc w:val="center"/>
            </w:pPr>
            <w:r w:rsidRPr="00817D2E">
              <w:rPr>
                <w:lang w:val="en-US"/>
              </w:rPr>
              <w:t>46,3</w:t>
            </w:r>
          </w:p>
        </w:tc>
        <w:tc>
          <w:tcPr>
            <w:tcW w:w="956" w:type="dxa"/>
            <w:tcBorders>
              <w:left w:val="single" w:sz="6" w:space="0" w:color="000000"/>
            </w:tcBorders>
            <w:shd w:val="clear" w:color="auto" w:fill="auto"/>
            <w:vAlign w:val="bottom"/>
          </w:tcPr>
          <w:p w14:paraId="2B1F0507" w14:textId="515E8402" w:rsidR="00C849E9" w:rsidRPr="00817D2E" w:rsidRDefault="00C849E9" w:rsidP="003F12CA">
            <w:pPr>
              <w:snapToGrid w:val="0"/>
              <w:spacing w:before="160"/>
              <w:jc w:val="center"/>
            </w:pPr>
            <w:r w:rsidRPr="00817D2E">
              <w:rPr>
                <w:lang w:val="en-US"/>
              </w:rPr>
              <w:t>53,7</w:t>
            </w:r>
          </w:p>
        </w:tc>
        <w:tc>
          <w:tcPr>
            <w:tcW w:w="956" w:type="dxa"/>
            <w:tcBorders>
              <w:left w:val="single" w:sz="6" w:space="0" w:color="000000"/>
            </w:tcBorders>
            <w:shd w:val="clear" w:color="auto" w:fill="auto"/>
            <w:vAlign w:val="bottom"/>
          </w:tcPr>
          <w:p w14:paraId="6010A04D" w14:textId="08B8840B" w:rsidR="00C849E9" w:rsidRPr="00817D2E" w:rsidRDefault="00C849E9" w:rsidP="003F12CA">
            <w:pPr>
              <w:snapToGrid w:val="0"/>
              <w:spacing w:before="160"/>
              <w:ind w:right="227"/>
              <w:jc w:val="right"/>
            </w:pPr>
            <w:r w:rsidRPr="00817D2E">
              <w:rPr>
                <w:lang w:val="en-US"/>
              </w:rPr>
              <w:t>1 159</w:t>
            </w:r>
          </w:p>
        </w:tc>
        <w:tc>
          <w:tcPr>
            <w:tcW w:w="2103" w:type="dxa"/>
            <w:tcBorders>
              <w:left w:val="single" w:sz="6" w:space="0" w:color="000000"/>
            </w:tcBorders>
            <w:shd w:val="clear" w:color="auto" w:fill="auto"/>
            <w:vAlign w:val="bottom"/>
          </w:tcPr>
          <w:p w14:paraId="78E2A41A" w14:textId="24CFC33B" w:rsidR="00C849E9" w:rsidRPr="00D21FE6" w:rsidRDefault="00C849E9" w:rsidP="003F12CA">
            <w:pPr>
              <w:spacing w:before="160"/>
              <w:ind w:left="170"/>
              <w:rPr>
                <w:i/>
              </w:rPr>
            </w:pPr>
            <w:r w:rsidRPr="00D21FE6">
              <w:rPr>
                <w:i/>
              </w:rPr>
              <w:t>Latvia</w:t>
            </w:r>
          </w:p>
        </w:tc>
      </w:tr>
      <w:tr w:rsidR="00C849E9" w:rsidRPr="00D21FE6" w14:paraId="7ECDF392" w14:textId="77777777" w:rsidTr="00817D2E">
        <w:trPr>
          <w:cantSplit/>
        </w:trPr>
        <w:tc>
          <w:tcPr>
            <w:tcW w:w="2097" w:type="dxa"/>
            <w:shd w:val="clear" w:color="auto" w:fill="auto"/>
            <w:vAlign w:val="bottom"/>
          </w:tcPr>
          <w:p w14:paraId="0BBAE224" w14:textId="6BB877C3" w:rsidR="00C849E9" w:rsidRPr="00D21FE6" w:rsidRDefault="00C849E9" w:rsidP="003F12CA">
            <w:pPr>
              <w:pStyle w:val="20"/>
              <w:spacing w:before="160"/>
              <w:ind w:left="113"/>
              <w:rPr>
                <w:sz w:val="14"/>
                <w:szCs w:val="14"/>
              </w:rPr>
            </w:pPr>
            <w:r w:rsidRPr="00D21FE6">
              <w:rPr>
                <w:b w:val="0"/>
                <w:bCs w:val="0"/>
                <w:sz w:val="14"/>
                <w:szCs w:val="14"/>
              </w:rPr>
              <w:t>Литва</w:t>
            </w:r>
          </w:p>
        </w:tc>
        <w:tc>
          <w:tcPr>
            <w:tcW w:w="955" w:type="dxa"/>
            <w:tcBorders>
              <w:left w:val="single" w:sz="6" w:space="0" w:color="000000"/>
            </w:tcBorders>
            <w:shd w:val="clear" w:color="auto" w:fill="auto"/>
            <w:vAlign w:val="bottom"/>
          </w:tcPr>
          <w:p w14:paraId="1B8235EE" w14:textId="1D3B3F83" w:rsidR="00C849E9" w:rsidRPr="00817D2E" w:rsidRDefault="00C849E9" w:rsidP="003F12CA">
            <w:pPr>
              <w:snapToGrid w:val="0"/>
              <w:spacing w:before="160"/>
              <w:jc w:val="center"/>
              <w:rPr>
                <w:lang w:val="en-US"/>
              </w:rPr>
            </w:pPr>
            <w:r w:rsidRPr="00817D2E">
              <w:rPr>
                <w:lang w:val="en-US"/>
              </w:rPr>
              <w:t>202</w:t>
            </w:r>
            <w:r w:rsidRPr="00817D2E">
              <w:t>3</w:t>
            </w:r>
          </w:p>
        </w:tc>
        <w:tc>
          <w:tcPr>
            <w:tcW w:w="956" w:type="dxa"/>
            <w:tcBorders>
              <w:left w:val="single" w:sz="6" w:space="0" w:color="000000"/>
            </w:tcBorders>
            <w:shd w:val="clear" w:color="auto" w:fill="auto"/>
            <w:vAlign w:val="bottom"/>
          </w:tcPr>
          <w:p w14:paraId="6D5B9D70" w14:textId="7850895B" w:rsidR="00C849E9" w:rsidRPr="00817D2E" w:rsidRDefault="00C849E9" w:rsidP="003F12CA">
            <w:pPr>
              <w:snapToGrid w:val="0"/>
              <w:spacing w:before="160"/>
              <w:ind w:right="227"/>
              <w:jc w:val="right"/>
            </w:pPr>
            <w:r w:rsidRPr="00817D2E">
              <w:rPr>
                <w:lang w:val="en-US"/>
              </w:rPr>
              <w:t>1 336</w:t>
            </w:r>
          </w:p>
        </w:tc>
        <w:tc>
          <w:tcPr>
            <w:tcW w:w="956" w:type="dxa"/>
            <w:tcBorders>
              <w:left w:val="single" w:sz="6" w:space="0" w:color="000000"/>
            </w:tcBorders>
            <w:shd w:val="clear" w:color="auto" w:fill="auto"/>
            <w:vAlign w:val="bottom"/>
          </w:tcPr>
          <w:p w14:paraId="6EB3B171" w14:textId="0B8A61C3" w:rsidR="00C849E9" w:rsidRPr="00817D2E" w:rsidRDefault="00C849E9" w:rsidP="003F12CA">
            <w:pPr>
              <w:snapToGrid w:val="0"/>
              <w:spacing w:before="160"/>
              <w:ind w:right="227"/>
              <w:jc w:val="right"/>
            </w:pPr>
            <w:r w:rsidRPr="00817D2E">
              <w:rPr>
                <w:lang w:val="en-US"/>
              </w:rPr>
              <w:t>1 521</w:t>
            </w:r>
          </w:p>
        </w:tc>
        <w:tc>
          <w:tcPr>
            <w:tcW w:w="956" w:type="dxa"/>
            <w:tcBorders>
              <w:left w:val="single" w:sz="6" w:space="0" w:color="000000"/>
            </w:tcBorders>
            <w:shd w:val="clear" w:color="auto" w:fill="auto"/>
            <w:vAlign w:val="bottom"/>
          </w:tcPr>
          <w:p w14:paraId="7EAB41A5" w14:textId="4BFAAA73" w:rsidR="00C849E9" w:rsidRPr="00817D2E" w:rsidRDefault="00C849E9" w:rsidP="003F12CA">
            <w:pPr>
              <w:snapToGrid w:val="0"/>
              <w:spacing w:before="160"/>
              <w:jc w:val="center"/>
            </w:pPr>
            <w:r w:rsidRPr="00817D2E">
              <w:rPr>
                <w:lang w:val="en-US"/>
              </w:rPr>
              <w:t>46,8</w:t>
            </w:r>
          </w:p>
        </w:tc>
        <w:tc>
          <w:tcPr>
            <w:tcW w:w="956" w:type="dxa"/>
            <w:tcBorders>
              <w:left w:val="single" w:sz="6" w:space="0" w:color="000000"/>
            </w:tcBorders>
            <w:shd w:val="clear" w:color="auto" w:fill="auto"/>
            <w:vAlign w:val="bottom"/>
          </w:tcPr>
          <w:p w14:paraId="0B02520D" w14:textId="79733AB7" w:rsidR="00C849E9" w:rsidRPr="00817D2E" w:rsidRDefault="00C849E9" w:rsidP="003F12CA">
            <w:pPr>
              <w:snapToGrid w:val="0"/>
              <w:spacing w:before="160"/>
              <w:jc w:val="center"/>
            </w:pPr>
            <w:r w:rsidRPr="00817D2E">
              <w:rPr>
                <w:lang w:val="en-US"/>
              </w:rPr>
              <w:t>53,2</w:t>
            </w:r>
          </w:p>
        </w:tc>
        <w:tc>
          <w:tcPr>
            <w:tcW w:w="956" w:type="dxa"/>
            <w:tcBorders>
              <w:left w:val="single" w:sz="6" w:space="0" w:color="000000"/>
            </w:tcBorders>
            <w:shd w:val="clear" w:color="auto" w:fill="auto"/>
            <w:vAlign w:val="bottom"/>
          </w:tcPr>
          <w:p w14:paraId="731280FB" w14:textId="296E50AD" w:rsidR="00C849E9" w:rsidRPr="00817D2E" w:rsidRDefault="00C849E9" w:rsidP="003F12CA">
            <w:pPr>
              <w:snapToGrid w:val="0"/>
              <w:spacing w:before="160"/>
              <w:ind w:right="227"/>
              <w:jc w:val="right"/>
            </w:pPr>
            <w:r w:rsidRPr="00817D2E">
              <w:rPr>
                <w:lang w:val="en-US"/>
              </w:rPr>
              <w:t>1 139</w:t>
            </w:r>
          </w:p>
        </w:tc>
        <w:tc>
          <w:tcPr>
            <w:tcW w:w="2103" w:type="dxa"/>
            <w:tcBorders>
              <w:left w:val="single" w:sz="6" w:space="0" w:color="000000"/>
            </w:tcBorders>
            <w:shd w:val="clear" w:color="auto" w:fill="auto"/>
            <w:vAlign w:val="bottom"/>
          </w:tcPr>
          <w:p w14:paraId="27EB093B" w14:textId="03C86E97" w:rsidR="00C849E9" w:rsidRPr="00D21FE6" w:rsidRDefault="00C849E9" w:rsidP="003F12CA">
            <w:pPr>
              <w:spacing w:before="160"/>
              <w:ind w:left="170"/>
              <w:rPr>
                <w:i/>
              </w:rPr>
            </w:pPr>
            <w:r w:rsidRPr="00D21FE6">
              <w:rPr>
                <w:i/>
              </w:rPr>
              <w:t>Lithuania</w:t>
            </w:r>
          </w:p>
        </w:tc>
      </w:tr>
      <w:tr w:rsidR="00C849E9" w:rsidRPr="00D21FE6" w14:paraId="4DA1BD96" w14:textId="77777777" w:rsidTr="00817D2E">
        <w:trPr>
          <w:cantSplit/>
        </w:trPr>
        <w:tc>
          <w:tcPr>
            <w:tcW w:w="2097" w:type="dxa"/>
            <w:shd w:val="clear" w:color="auto" w:fill="auto"/>
            <w:vAlign w:val="bottom"/>
          </w:tcPr>
          <w:p w14:paraId="3E0631C2" w14:textId="3A5A20C6" w:rsidR="00C849E9" w:rsidRPr="00D21FE6" w:rsidRDefault="00C849E9" w:rsidP="003F12CA">
            <w:pPr>
              <w:pStyle w:val="20"/>
              <w:spacing w:before="160"/>
              <w:ind w:left="113"/>
              <w:rPr>
                <w:sz w:val="14"/>
                <w:szCs w:val="14"/>
              </w:rPr>
            </w:pPr>
            <w:r w:rsidRPr="00D21FE6">
              <w:rPr>
                <w:b w:val="0"/>
                <w:bCs w:val="0"/>
                <w:sz w:val="14"/>
                <w:szCs w:val="14"/>
              </w:rPr>
              <w:t>Нидерланды</w:t>
            </w:r>
          </w:p>
        </w:tc>
        <w:tc>
          <w:tcPr>
            <w:tcW w:w="955" w:type="dxa"/>
            <w:tcBorders>
              <w:left w:val="single" w:sz="6" w:space="0" w:color="000000"/>
            </w:tcBorders>
            <w:shd w:val="clear" w:color="auto" w:fill="auto"/>
            <w:vAlign w:val="bottom"/>
          </w:tcPr>
          <w:p w14:paraId="0EAFB3ED" w14:textId="5D154BBF" w:rsidR="00C849E9" w:rsidRPr="00817D2E" w:rsidRDefault="00C849E9" w:rsidP="003F12CA">
            <w:pPr>
              <w:snapToGrid w:val="0"/>
              <w:spacing w:before="160"/>
              <w:jc w:val="center"/>
              <w:rPr>
                <w:lang w:val="en-US"/>
              </w:rPr>
            </w:pPr>
            <w:r w:rsidRPr="00817D2E">
              <w:rPr>
                <w:lang w:val="en-US"/>
              </w:rPr>
              <w:t>202</w:t>
            </w:r>
            <w:r w:rsidRPr="00817D2E">
              <w:t>3</w:t>
            </w:r>
          </w:p>
        </w:tc>
        <w:tc>
          <w:tcPr>
            <w:tcW w:w="956" w:type="dxa"/>
            <w:tcBorders>
              <w:left w:val="single" w:sz="6" w:space="0" w:color="000000"/>
            </w:tcBorders>
            <w:shd w:val="clear" w:color="auto" w:fill="auto"/>
            <w:vAlign w:val="bottom"/>
          </w:tcPr>
          <w:p w14:paraId="0596336A" w14:textId="63DA3EC0" w:rsidR="00C849E9" w:rsidRPr="00817D2E" w:rsidRDefault="00C849E9" w:rsidP="003F12CA">
            <w:pPr>
              <w:snapToGrid w:val="0"/>
              <w:spacing w:before="160"/>
              <w:ind w:right="227"/>
              <w:jc w:val="right"/>
            </w:pPr>
            <w:r w:rsidRPr="00817D2E">
              <w:rPr>
                <w:lang w:val="en-US"/>
              </w:rPr>
              <w:t>8 850</w:t>
            </w:r>
          </w:p>
        </w:tc>
        <w:tc>
          <w:tcPr>
            <w:tcW w:w="956" w:type="dxa"/>
            <w:tcBorders>
              <w:left w:val="single" w:sz="6" w:space="0" w:color="000000"/>
            </w:tcBorders>
            <w:shd w:val="clear" w:color="auto" w:fill="auto"/>
            <w:vAlign w:val="bottom"/>
          </w:tcPr>
          <w:p w14:paraId="6E3F1257" w14:textId="70D16E72" w:rsidR="00C849E9" w:rsidRPr="00817D2E" w:rsidRDefault="00C849E9" w:rsidP="003F12CA">
            <w:pPr>
              <w:snapToGrid w:val="0"/>
              <w:spacing w:before="160"/>
              <w:ind w:right="227"/>
              <w:jc w:val="right"/>
            </w:pPr>
            <w:r w:rsidRPr="00817D2E">
              <w:rPr>
                <w:lang w:val="en-US"/>
              </w:rPr>
              <w:t>8 961</w:t>
            </w:r>
          </w:p>
        </w:tc>
        <w:tc>
          <w:tcPr>
            <w:tcW w:w="956" w:type="dxa"/>
            <w:tcBorders>
              <w:left w:val="single" w:sz="6" w:space="0" w:color="000000"/>
            </w:tcBorders>
            <w:shd w:val="clear" w:color="auto" w:fill="auto"/>
            <w:vAlign w:val="bottom"/>
          </w:tcPr>
          <w:p w14:paraId="04AF9396" w14:textId="2DD6009A" w:rsidR="00C849E9" w:rsidRPr="00817D2E" w:rsidRDefault="00C849E9" w:rsidP="003F12CA">
            <w:pPr>
              <w:snapToGrid w:val="0"/>
              <w:spacing w:before="160"/>
              <w:jc w:val="center"/>
            </w:pPr>
            <w:r w:rsidRPr="00817D2E">
              <w:rPr>
                <w:lang w:val="en-US"/>
              </w:rPr>
              <w:t>49,7</w:t>
            </w:r>
          </w:p>
        </w:tc>
        <w:tc>
          <w:tcPr>
            <w:tcW w:w="956" w:type="dxa"/>
            <w:tcBorders>
              <w:left w:val="single" w:sz="6" w:space="0" w:color="000000"/>
            </w:tcBorders>
            <w:shd w:val="clear" w:color="auto" w:fill="auto"/>
            <w:vAlign w:val="bottom"/>
          </w:tcPr>
          <w:p w14:paraId="5EBD9E42" w14:textId="45863F8C" w:rsidR="00C849E9" w:rsidRPr="00817D2E" w:rsidRDefault="00C849E9" w:rsidP="003F12CA">
            <w:pPr>
              <w:snapToGrid w:val="0"/>
              <w:spacing w:before="160"/>
              <w:jc w:val="center"/>
            </w:pPr>
            <w:r w:rsidRPr="00817D2E">
              <w:rPr>
                <w:lang w:val="en-US"/>
              </w:rPr>
              <w:t>50,3</w:t>
            </w:r>
          </w:p>
        </w:tc>
        <w:tc>
          <w:tcPr>
            <w:tcW w:w="956" w:type="dxa"/>
            <w:tcBorders>
              <w:left w:val="single" w:sz="6" w:space="0" w:color="000000"/>
            </w:tcBorders>
            <w:shd w:val="clear" w:color="auto" w:fill="auto"/>
            <w:vAlign w:val="bottom"/>
          </w:tcPr>
          <w:p w14:paraId="2B6D2FBB" w14:textId="30A5F642" w:rsidR="00C849E9" w:rsidRPr="00817D2E" w:rsidRDefault="00C849E9" w:rsidP="003F12CA">
            <w:pPr>
              <w:snapToGrid w:val="0"/>
              <w:spacing w:before="160"/>
              <w:ind w:right="227"/>
              <w:jc w:val="right"/>
            </w:pPr>
            <w:r w:rsidRPr="00817D2E">
              <w:rPr>
                <w:lang w:val="en-US"/>
              </w:rPr>
              <w:t>1 013</w:t>
            </w:r>
          </w:p>
        </w:tc>
        <w:tc>
          <w:tcPr>
            <w:tcW w:w="2103" w:type="dxa"/>
            <w:tcBorders>
              <w:left w:val="single" w:sz="6" w:space="0" w:color="000000"/>
            </w:tcBorders>
            <w:shd w:val="clear" w:color="auto" w:fill="auto"/>
            <w:vAlign w:val="bottom"/>
          </w:tcPr>
          <w:p w14:paraId="16CCE60A" w14:textId="6D3DBC5E" w:rsidR="00C849E9" w:rsidRPr="00D21FE6" w:rsidRDefault="00C849E9" w:rsidP="003F12CA">
            <w:pPr>
              <w:spacing w:before="160"/>
              <w:ind w:left="170"/>
              <w:rPr>
                <w:i/>
              </w:rPr>
            </w:pPr>
            <w:r w:rsidRPr="00D21FE6">
              <w:rPr>
                <w:i/>
              </w:rPr>
              <w:t>Netherlands</w:t>
            </w:r>
          </w:p>
        </w:tc>
      </w:tr>
      <w:tr w:rsidR="00C849E9" w:rsidRPr="00D21FE6" w14:paraId="689BB500" w14:textId="77777777" w:rsidTr="00817D2E">
        <w:trPr>
          <w:cantSplit/>
        </w:trPr>
        <w:tc>
          <w:tcPr>
            <w:tcW w:w="2097" w:type="dxa"/>
            <w:shd w:val="clear" w:color="auto" w:fill="auto"/>
            <w:vAlign w:val="bottom"/>
          </w:tcPr>
          <w:p w14:paraId="50F306EC" w14:textId="120A7B74" w:rsidR="00C849E9" w:rsidRPr="00D21FE6" w:rsidRDefault="00C849E9" w:rsidP="003F12CA">
            <w:pPr>
              <w:pStyle w:val="20"/>
              <w:spacing w:before="160"/>
              <w:ind w:left="113"/>
              <w:rPr>
                <w:sz w:val="14"/>
                <w:szCs w:val="14"/>
              </w:rPr>
            </w:pPr>
            <w:r w:rsidRPr="00D21FE6">
              <w:rPr>
                <w:b w:val="0"/>
                <w:bCs w:val="0"/>
                <w:sz w:val="14"/>
                <w:szCs w:val="14"/>
              </w:rPr>
              <w:t>Польша</w:t>
            </w:r>
          </w:p>
        </w:tc>
        <w:tc>
          <w:tcPr>
            <w:tcW w:w="955" w:type="dxa"/>
            <w:tcBorders>
              <w:left w:val="single" w:sz="6" w:space="0" w:color="000000"/>
            </w:tcBorders>
            <w:shd w:val="clear" w:color="auto" w:fill="auto"/>
            <w:vAlign w:val="bottom"/>
          </w:tcPr>
          <w:p w14:paraId="165D6700" w14:textId="164088E7" w:rsidR="00C849E9" w:rsidRPr="00817D2E" w:rsidRDefault="00C849E9" w:rsidP="003F12CA">
            <w:pPr>
              <w:snapToGrid w:val="0"/>
              <w:spacing w:before="160"/>
              <w:jc w:val="center"/>
              <w:rPr>
                <w:lang w:val="en-US"/>
              </w:rPr>
            </w:pPr>
            <w:r w:rsidRPr="00817D2E">
              <w:rPr>
                <w:lang w:val="en-US"/>
              </w:rPr>
              <w:t>202</w:t>
            </w:r>
            <w:r w:rsidRPr="00817D2E">
              <w:t>3</w:t>
            </w:r>
          </w:p>
        </w:tc>
        <w:tc>
          <w:tcPr>
            <w:tcW w:w="956" w:type="dxa"/>
            <w:tcBorders>
              <w:left w:val="single" w:sz="6" w:space="0" w:color="000000"/>
            </w:tcBorders>
            <w:shd w:val="clear" w:color="auto" w:fill="auto"/>
            <w:vAlign w:val="bottom"/>
          </w:tcPr>
          <w:p w14:paraId="1845279F" w14:textId="16008DE4" w:rsidR="00C849E9" w:rsidRPr="00817D2E" w:rsidRDefault="00C849E9" w:rsidP="003F12CA">
            <w:pPr>
              <w:snapToGrid w:val="0"/>
              <w:spacing w:before="160"/>
              <w:ind w:right="227"/>
              <w:jc w:val="right"/>
            </w:pPr>
            <w:r w:rsidRPr="00817D2E">
              <w:rPr>
                <w:lang w:val="en-US"/>
              </w:rPr>
              <w:t>17 773</w:t>
            </w:r>
          </w:p>
        </w:tc>
        <w:tc>
          <w:tcPr>
            <w:tcW w:w="956" w:type="dxa"/>
            <w:tcBorders>
              <w:left w:val="single" w:sz="6" w:space="0" w:color="000000"/>
            </w:tcBorders>
            <w:shd w:val="clear" w:color="auto" w:fill="auto"/>
            <w:vAlign w:val="bottom"/>
          </w:tcPr>
          <w:p w14:paraId="300DB037" w14:textId="55E7CB7A" w:rsidR="00C849E9" w:rsidRPr="00817D2E" w:rsidRDefault="00C849E9" w:rsidP="003F12CA">
            <w:pPr>
              <w:snapToGrid w:val="0"/>
              <w:spacing w:before="160"/>
              <w:ind w:right="227"/>
              <w:jc w:val="right"/>
            </w:pPr>
            <w:r w:rsidRPr="00817D2E">
              <w:rPr>
                <w:lang w:val="en-US"/>
              </w:rPr>
              <w:t>18 980</w:t>
            </w:r>
          </w:p>
        </w:tc>
        <w:tc>
          <w:tcPr>
            <w:tcW w:w="956" w:type="dxa"/>
            <w:tcBorders>
              <w:left w:val="single" w:sz="6" w:space="0" w:color="000000"/>
            </w:tcBorders>
            <w:shd w:val="clear" w:color="auto" w:fill="auto"/>
            <w:vAlign w:val="bottom"/>
          </w:tcPr>
          <w:p w14:paraId="182E0354" w14:textId="1C689DC9" w:rsidR="00C849E9" w:rsidRPr="00817D2E" w:rsidRDefault="00C849E9" w:rsidP="003F12CA">
            <w:pPr>
              <w:snapToGrid w:val="0"/>
              <w:spacing w:before="160"/>
              <w:jc w:val="center"/>
            </w:pPr>
            <w:r w:rsidRPr="00817D2E">
              <w:rPr>
                <w:lang w:val="en-US"/>
              </w:rPr>
              <w:t>48,4</w:t>
            </w:r>
          </w:p>
        </w:tc>
        <w:tc>
          <w:tcPr>
            <w:tcW w:w="956" w:type="dxa"/>
            <w:tcBorders>
              <w:left w:val="single" w:sz="6" w:space="0" w:color="000000"/>
            </w:tcBorders>
            <w:shd w:val="clear" w:color="auto" w:fill="auto"/>
            <w:vAlign w:val="bottom"/>
          </w:tcPr>
          <w:p w14:paraId="38425CB9" w14:textId="04A0E963" w:rsidR="00C849E9" w:rsidRPr="00817D2E" w:rsidRDefault="00C849E9" w:rsidP="003F12CA">
            <w:pPr>
              <w:snapToGrid w:val="0"/>
              <w:spacing w:before="160"/>
              <w:jc w:val="center"/>
            </w:pPr>
            <w:r w:rsidRPr="00817D2E">
              <w:rPr>
                <w:lang w:val="en-US"/>
              </w:rPr>
              <w:t>51,6</w:t>
            </w:r>
          </w:p>
        </w:tc>
        <w:tc>
          <w:tcPr>
            <w:tcW w:w="956" w:type="dxa"/>
            <w:tcBorders>
              <w:left w:val="single" w:sz="6" w:space="0" w:color="000000"/>
            </w:tcBorders>
            <w:shd w:val="clear" w:color="auto" w:fill="auto"/>
            <w:vAlign w:val="bottom"/>
          </w:tcPr>
          <w:p w14:paraId="64EBE951" w14:textId="4F29BE39" w:rsidR="00C849E9" w:rsidRPr="00817D2E" w:rsidRDefault="00C849E9" w:rsidP="003F12CA">
            <w:pPr>
              <w:snapToGrid w:val="0"/>
              <w:spacing w:before="160"/>
              <w:ind w:right="227"/>
              <w:jc w:val="right"/>
            </w:pPr>
            <w:r w:rsidRPr="00817D2E">
              <w:rPr>
                <w:lang w:val="en-US"/>
              </w:rPr>
              <w:t>1 068</w:t>
            </w:r>
          </w:p>
        </w:tc>
        <w:tc>
          <w:tcPr>
            <w:tcW w:w="2103" w:type="dxa"/>
            <w:tcBorders>
              <w:left w:val="single" w:sz="6" w:space="0" w:color="000000"/>
            </w:tcBorders>
            <w:shd w:val="clear" w:color="auto" w:fill="auto"/>
            <w:vAlign w:val="bottom"/>
          </w:tcPr>
          <w:p w14:paraId="4962A689" w14:textId="1C003FFA" w:rsidR="00C849E9" w:rsidRPr="00D21FE6" w:rsidRDefault="00C849E9" w:rsidP="003F12CA">
            <w:pPr>
              <w:spacing w:before="160"/>
              <w:ind w:left="170"/>
              <w:rPr>
                <w:i/>
              </w:rPr>
            </w:pPr>
            <w:r w:rsidRPr="00D21FE6">
              <w:rPr>
                <w:i/>
              </w:rPr>
              <w:t>Poland</w:t>
            </w:r>
          </w:p>
        </w:tc>
      </w:tr>
      <w:tr w:rsidR="00C849E9" w:rsidRPr="00D21FE6" w14:paraId="4B8E0D72" w14:textId="77777777" w:rsidTr="00817D2E">
        <w:trPr>
          <w:cantSplit/>
        </w:trPr>
        <w:tc>
          <w:tcPr>
            <w:tcW w:w="2097" w:type="dxa"/>
            <w:shd w:val="clear" w:color="auto" w:fill="auto"/>
            <w:vAlign w:val="bottom"/>
          </w:tcPr>
          <w:p w14:paraId="387BBC08" w14:textId="1D1C0D6F" w:rsidR="00C849E9" w:rsidRPr="00D21FE6" w:rsidRDefault="00C849E9" w:rsidP="003F12CA">
            <w:pPr>
              <w:spacing w:before="160"/>
              <w:ind w:left="113"/>
            </w:pPr>
            <w:r w:rsidRPr="00D21FE6">
              <w:t>Румыния</w:t>
            </w:r>
          </w:p>
        </w:tc>
        <w:tc>
          <w:tcPr>
            <w:tcW w:w="955" w:type="dxa"/>
            <w:tcBorders>
              <w:left w:val="single" w:sz="6" w:space="0" w:color="000000"/>
            </w:tcBorders>
            <w:shd w:val="clear" w:color="auto" w:fill="auto"/>
            <w:vAlign w:val="bottom"/>
          </w:tcPr>
          <w:p w14:paraId="7DE9627C" w14:textId="5B0D400C" w:rsidR="00C849E9" w:rsidRPr="00817D2E" w:rsidRDefault="00C849E9" w:rsidP="003F12CA">
            <w:pPr>
              <w:snapToGrid w:val="0"/>
              <w:spacing w:before="160"/>
              <w:jc w:val="center"/>
              <w:rPr>
                <w:lang w:val="en-US"/>
              </w:rPr>
            </w:pPr>
            <w:r w:rsidRPr="00817D2E">
              <w:rPr>
                <w:lang w:val="en-US"/>
              </w:rPr>
              <w:t>202</w:t>
            </w:r>
            <w:r w:rsidRPr="00817D2E">
              <w:t>3</w:t>
            </w:r>
          </w:p>
        </w:tc>
        <w:tc>
          <w:tcPr>
            <w:tcW w:w="956" w:type="dxa"/>
            <w:tcBorders>
              <w:left w:val="single" w:sz="6" w:space="0" w:color="000000"/>
            </w:tcBorders>
            <w:shd w:val="clear" w:color="auto" w:fill="auto"/>
            <w:vAlign w:val="bottom"/>
          </w:tcPr>
          <w:p w14:paraId="7D74183E" w14:textId="2172C70C" w:rsidR="00C849E9" w:rsidRPr="00817D2E" w:rsidRDefault="00C849E9" w:rsidP="003F12CA">
            <w:pPr>
              <w:snapToGrid w:val="0"/>
              <w:spacing w:before="160"/>
              <w:ind w:right="227"/>
              <w:jc w:val="right"/>
            </w:pPr>
            <w:r w:rsidRPr="00817D2E">
              <w:rPr>
                <w:lang w:val="en-US"/>
              </w:rPr>
              <w:t>9 264</w:t>
            </w:r>
          </w:p>
        </w:tc>
        <w:tc>
          <w:tcPr>
            <w:tcW w:w="956" w:type="dxa"/>
            <w:tcBorders>
              <w:left w:val="single" w:sz="6" w:space="0" w:color="000000"/>
            </w:tcBorders>
            <w:shd w:val="clear" w:color="auto" w:fill="auto"/>
            <w:vAlign w:val="bottom"/>
          </w:tcPr>
          <w:p w14:paraId="69D3039F" w14:textId="1159AE23" w:rsidR="00C849E9" w:rsidRPr="00817D2E" w:rsidRDefault="00C849E9" w:rsidP="003F12CA">
            <w:pPr>
              <w:snapToGrid w:val="0"/>
              <w:spacing w:before="160"/>
              <w:ind w:right="227"/>
              <w:jc w:val="right"/>
            </w:pPr>
            <w:r w:rsidRPr="00817D2E">
              <w:rPr>
                <w:lang w:val="en-US"/>
              </w:rPr>
              <w:t>9 791</w:t>
            </w:r>
          </w:p>
        </w:tc>
        <w:tc>
          <w:tcPr>
            <w:tcW w:w="956" w:type="dxa"/>
            <w:tcBorders>
              <w:left w:val="single" w:sz="6" w:space="0" w:color="000000"/>
            </w:tcBorders>
            <w:shd w:val="clear" w:color="auto" w:fill="auto"/>
            <w:vAlign w:val="bottom"/>
          </w:tcPr>
          <w:p w14:paraId="5F3EE9C3" w14:textId="4524C647" w:rsidR="00C849E9" w:rsidRPr="00817D2E" w:rsidRDefault="00C849E9" w:rsidP="003F12CA">
            <w:pPr>
              <w:snapToGrid w:val="0"/>
              <w:spacing w:before="160"/>
              <w:jc w:val="center"/>
              <w:rPr>
                <w:lang w:val="en-US"/>
              </w:rPr>
            </w:pPr>
            <w:r w:rsidRPr="00817D2E">
              <w:rPr>
                <w:lang w:val="en-US"/>
              </w:rPr>
              <w:t>48,6</w:t>
            </w:r>
          </w:p>
        </w:tc>
        <w:tc>
          <w:tcPr>
            <w:tcW w:w="956" w:type="dxa"/>
            <w:tcBorders>
              <w:left w:val="single" w:sz="6" w:space="0" w:color="000000"/>
            </w:tcBorders>
            <w:shd w:val="clear" w:color="auto" w:fill="auto"/>
            <w:vAlign w:val="bottom"/>
          </w:tcPr>
          <w:p w14:paraId="0B9AD97A" w14:textId="19E9F049" w:rsidR="00C849E9" w:rsidRPr="00817D2E" w:rsidRDefault="00C849E9" w:rsidP="003F12CA">
            <w:pPr>
              <w:snapToGrid w:val="0"/>
              <w:spacing w:before="160"/>
              <w:jc w:val="center"/>
              <w:rPr>
                <w:lang w:val="en-US"/>
              </w:rPr>
            </w:pPr>
            <w:r w:rsidRPr="00817D2E">
              <w:rPr>
                <w:lang w:val="en-US"/>
              </w:rPr>
              <w:t>51,4</w:t>
            </w:r>
          </w:p>
        </w:tc>
        <w:tc>
          <w:tcPr>
            <w:tcW w:w="956" w:type="dxa"/>
            <w:tcBorders>
              <w:left w:val="single" w:sz="6" w:space="0" w:color="000000"/>
            </w:tcBorders>
            <w:shd w:val="clear" w:color="auto" w:fill="auto"/>
            <w:vAlign w:val="bottom"/>
          </w:tcPr>
          <w:p w14:paraId="4E95C58E" w14:textId="13B0711F" w:rsidR="00C849E9" w:rsidRPr="00817D2E" w:rsidRDefault="00C849E9" w:rsidP="003F12CA">
            <w:pPr>
              <w:snapToGrid w:val="0"/>
              <w:spacing w:before="160"/>
              <w:ind w:right="227"/>
              <w:jc w:val="right"/>
              <w:rPr>
                <w:lang w:val="en-US"/>
              </w:rPr>
            </w:pPr>
            <w:r w:rsidRPr="00817D2E">
              <w:rPr>
                <w:lang w:val="en-US"/>
              </w:rPr>
              <w:t>1 045</w:t>
            </w:r>
          </w:p>
        </w:tc>
        <w:tc>
          <w:tcPr>
            <w:tcW w:w="2103" w:type="dxa"/>
            <w:tcBorders>
              <w:left w:val="single" w:sz="6" w:space="0" w:color="000000"/>
            </w:tcBorders>
            <w:shd w:val="clear" w:color="auto" w:fill="auto"/>
            <w:vAlign w:val="bottom"/>
          </w:tcPr>
          <w:p w14:paraId="62C8C72E" w14:textId="45DEBED5" w:rsidR="00C849E9" w:rsidRPr="00D21FE6" w:rsidRDefault="00C849E9" w:rsidP="003F12CA">
            <w:pPr>
              <w:spacing w:before="160"/>
              <w:ind w:left="170"/>
              <w:rPr>
                <w:i/>
              </w:rPr>
            </w:pPr>
            <w:r w:rsidRPr="00D21FE6">
              <w:rPr>
                <w:i/>
              </w:rPr>
              <w:t>Romania</w:t>
            </w:r>
          </w:p>
        </w:tc>
      </w:tr>
      <w:tr w:rsidR="00C849E9" w:rsidRPr="00D21FE6" w14:paraId="328666D1" w14:textId="77777777" w:rsidTr="00817D2E">
        <w:trPr>
          <w:cantSplit/>
        </w:trPr>
        <w:tc>
          <w:tcPr>
            <w:tcW w:w="2097" w:type="dxa"/>
            <w:shd w:val="clear" w:color="auto" w:fill="auto"/>
            <w:vAlign w:val="bottom"/>
          </w:tcPr>
          <w:p w14:paraId="23A6B12C" w14:textId="2E6FA426" w:rsidR="00C849E9" w:rsidRPr="00D21FE6" w:rsidRDefault="00C849E9" w:rsidP="003F12CA">
            <w:pPr>
              <w:pStyle w:val="20"/>
              <w:spacing w:before="160"/>
              <w:ind w:left="113"/>
              <w:rPr>
                <w:sz w:val="14"/>
                <w:szCs w:val="14"/>
              </w:rPr>
            </w:pPr>
            <w:r w:rsidRPr="00D21FE6">
              <w:rPr>
                <w:b w:val="0"/>
                <w:bCs w:val="0"/>
                <w:sz w:val="14"/>
                <w:szCs w:val="14"/>
              </w:rPr>
              <w:t>Словакия</w:t>
            </w:r>
          </w:p>
        </w:tc>
        <w:tc>
          <w:tcPr>
            <w:tcW w:w="955" w:type="dxa"/>
            <w:tcBorders>
              <w:left w:val="single" w:sz="6" w:space="0" w:color="000000"/>
            </w:tcBorders>
            <w:shd w:val="clear" w:color="auto" w:fill="auto"/>
            <w:vAlign w:val="bottom"/>
          </w:tcPr>
          <w:p w14:paraId="4CE7A7E5" w14:textId="0E5034BF" w:rsidR="00C849E9" w:rsidRPr="00817D2E" w:rsidRDefault="00C849E9" w:rsidP="003F12CA">
            <w:pPr>
              <w:snapToGrid w:val="0"/>
              <w:spacing w:before="160"/>
              <w:jc w:val="center"/>
              <w:rPr>
                <w:lang w:val="en-US"/>
              </w:rPr>
            </w:pPr>
            <w:r w:rsidRPr="00817D2E">
              <w:rPr>
                <w:lang w:val="en-US"/>
              </w:rPr>
              <w:t>202</w:t>
            </w:r>
            <w:r w:rsidRPr="00817D2E">
              <w:t>3</w:t>
            </w:r>
          </w:p>
        </w:tc>
        <w:tc>
          <w:tcPr>
            <w:tcW w:w="956" w:type="dxa"/>
            <w:tcBorders>
              <w:left w:val="single" w:sz="6" w:space="0" w:color="000000"/>
            </w:tcBorders>
            <w:shd w:val="clear" w:color="auto" w:fill="auto"/>
            <w:vAlign w:val="bottom"/>
          </w:tcPr>
          <w:p w14:paraId="6E20DDE5" w14:textId="5A40D363" w:rsidR="00C849E9" w:rsidRPr="00817D2E" w:rsidRDefault="00C849E9" w:rsidP="003F12CA">
            <w:pPr>
              <w:snapToGrid w:val="0"/>
              <w:spacing w:before="160"/>
              <w:ind w:right="227"/>
              <w:jc w:val="right"/>
            </w:pPr>
            <w:r w:rsidRPr="00817D2E">
              <w:rPr>
                <w:lang w:val="en-US"/>
              </w:rPr>
              <w:t>2 655</w:t>
            </w:r>
          </w:p>
        </w:tc>
        <w:tc>
          <w:tcPr>
            <w:tcW w:w="956" w:type="dxa"/>
            <w:tcBorders>
              <w:left w:val="single" w:sz="6" w:space="0" w:color="000000"/>
            </w:tcBorders>
            <w:shd w:val="clear" w:color="auto" w:fill="auto"/>
            <w:vAlign w:val="bottom"/>
          </w:tcPr>
          <w:p w14:paraId="7DED94FF" w14:textId="38C0CD67" w:rsidR="00C849E9" w:rsidRPr="00817D2E" w:rsidRDefault="00C849E9" w:rsidP="003F12CA">
            <w:pPr>
              <w:snapToGrid w:val="0"/>
              <w:spacing w:before="160"/>
              <w:ind w:right="227"/>
              <w:jc w:val="right"/>
            </w:pPr>
            <w:r w:rsidRPr="00817D2E">
              <w:rPr>
                <w:lang w:val="en-US"/>
              </w:rPr>
              <w:t>2 774</w:t>
            </w:r>
          </w:p>
        </w:tc>
        <w:tc>
          <w:tcPr>
            <w:tcW w:w="956" w:type="dxa"/>
            <w:tcBorders>
              <w:left w:val="single" w:sz="6" w:space="0" w:color="000000"/>
            </w:tcBorders>
            <w:shd w:val="clear" w:color="auto" w:fill="auto"/>
            <w:vAlign w:val="bottom"/>
          </w:tcPr>
          <w:p w14:paraId="1E79EFC1" w14:textId="7DFC1187" w:rsidR="00C849E9" w:rsidRPr="00817D2E" w:rsidRDefault="00C849E9" w:rsidP="003F12CA">
            <w:pPr>
              <w:snapToGrid w:val="0"/>
              <w:spacing w:before="160"/>
              <w:jc w:val="center"/>
            </w:pPr>
            <w:r w:rsidRPr="00817D2E">
              <w:rPr>
                <w:lang w:val="en-US"/>
              </w:rPr>
              <w:t>48,9</w:t>
            </w:r>
          </w:p>
        </w:tc>
        <w:tc>
          <w:tcPr>
            <w:tcW w:w="956" w:type="dxa"/>
            <w:tcBorders>
              <w:left w:val="single" w:sz="6" w:space="0" w:color="000000"/>
            </w:tcBorders>
            <w:shd w:val="clear" w:color="auto" w:fill="auto"/>
            <w:vAlign w:val="bottom"/>
          </w:tcPr>
          <w:p w14:paraId="46EF6EFE" w14:textId="182481D8" w:rsidR="00C849E9" w:rsidRPr="00817D2E" w:rsidRDefault="00C849E9" w:rsidP="003F12CA">
            <w:pPr>
              <w:snapToGrid w:val="0"/>
              <w:spacing w:before="160"/>
              <w:jc w:val="center"/>
            </w:pPr>
            <w:r w:rsidRPr="00817D2E">
              <w:rPr>
                <w:lang w:val="en-US"/>
              </w:rPr>
              <w:t>51,1</w:t>
            </w:r>
          </w:p>
        </w:tc>
        <w:tc>
          <w:tcPr>
            <w:tcW w:w="956" w:type="dxa"/>
            <w:tcBorders>
              <w:left w:val="single" w:sz="6" w:space="0" w:color="000000"/>
            </w:tcBorders>
            <w:shd w:val="clear" w:color="auto" w:fill="auto"/>
            <w:vAlign w:val="bottom"/>
          </w:tcPr>
          <w:p w14:paraId="6A81E2BC" w14:textId="51363482" w:rsidR="00C849E9" w:rsidRPr="00817D2E" w:rsidRDefault="00C849E9" w:rsidP="003F12CA">
            <w:pPr>
              <w:snapToGrid w:val="0"/>
              <w:spacing w:before="160"/>
              <w:ind w:right="227"/>
              <w:jc w:val="right"/>
            </w:pPr>
            <w:r w:rsidRPr="00817D2E">
              <w:rPr>
                <w:lang w:val="en-US"/>
              </w:rPr>
              <w:t>1 045</w:t>
            </w:r>
          </w:p>
        </w:tc>
        <w:tc>
          <w:tcPr>
            <w:tcW w:w="2103" w:type="dxa"/>
            <w:tcBorders>
              <w:left w:val="single" w:sz="6" w:space="0" w:color="000000"/>
            </w:tcBorders>
            <w:shd w:val="clear" w:color="auto" w:fill="auto"/>
            <w:vAlign w:val="bottom"/>
          </w:tcPr>
          <w:p w14:paraId="13E425AF" w14:textId="7A1D3BC1" w:rsidR="00C849E9" w:rsidRPr="00D21FE6" w:rsidRDefault="00C849E9" w:rsidP="003F12CA">
            <w:pPr>
              <w:spacing w:before="160"/>
              <w:ind w:left="170"/>
              <w:rPr>
                <w:i/>
              </w:rPr>
            </w:pPr>
            <w:r w:rsidRPr="00D21FE6">
              <w:rPr>
                <w:i/>
              </w:rPr>
              <w:t>Slovakia</w:t>
            </w:r>
          </w:p>
        </w:tc>
      </w:tr>
      <w:tr w:rsidR="00C849E9" w:rsidRPr="00D21FE6" w14:paraId="3E7E0A99" w14:textId="77777777" w:rsidTr="00817D2E">
        <w:trPr>
          <w:cantSplit/>
        </w:trPr>
        <w:tc>
          <w:tcPr>
            <w:tcW w:w="2097" w:type="dxa"/>
            <w:shd w:val="clear" w:color="auto" w:fill="auto"/>
            <w:vAlign w:val="bottom"/>
          </w:tcPr>
          <w:p w14:paraId="34D6BA42" w14:textId="2A8DDED1" w:rsidR="00C849E9" w:rsidRPr="00D21FE6" w:rsidRDefault="00C849E9" w:rsidP="003F12CA">
            <w:pPr>
              <w:spacing w:before="160"/>
              <w:ind w:left="113"/>
            </w:pPr>
            <w:r w:rsidRPr="00D21FE6">
              <w:t>Финляндия</w:t>
            </w:r>
          </w:p>
        </w:tc>
        <w:tc>
          <w:tcPr>
            <w:tcW w:w="955" w:type="dxa"/>
            <w:tcBorders>
              <w:left w:val="single" w:sz="6" w:space="0" w:color="000000"/>
            </w:tcBorders>
            <w:shd w:val="clear" w:color="auto" w:fill="auto"/>
            <w:vAlign w:val="bottom"/>
          </w:tcPr>
          <w:p w14:paraId="2CB43F42" w14:textId="58AC5856" w:rsidR="00C849E9" w:rsidRPr="00C849E9" w:rsidRDefault="00C849E9" w:rsidP="003F12CA">
            <w:pPr>
              <w:snapToGrid w:val="0"/>
              <w:spacing w:before="160"/>
              <w:jc w:val="center"/>
              <w:rPr>
                <w:lang w:val="en-US"/>
              </w:rPr>
            </w:pPr>
            <w:r w:rsidRPr="00C849E9">
              <w:rPr>
                <w:lang w:val="en-US"/>
              </w:rPr>
              <w:t>202</w:t>
            </w:r>
            <w:r w:rsidRPr="00C849E9">
              <w:t>3</w:t>
            </w:r>
          </w:p>
        </w:tc>
        <w:tc>
          <w:tcPr>
            <w:tcW w:w="956" w:type="dxa"/>
            <w:tcBorders>
              <w:left w:val="single" w:sz="6" w:space="0" w:color="000000"/>
            </w:tcBorders>
            <w:shd w:val="clear" w:color="auto" w:fill="auto"/>
            <w:vAlign w:val="bottom"/>
          </w:tcPr>
          <w:p w14:paraId="19EB9EAF" w14:textId="498FDA80" w:rsidR="00C849E9" w:rsidRPr="00C849E9" w:rsidRDefault="00C849E9" w:rsidP="003F12CA">
            <w:pPr>
              <w:snapToGrid w:val="0"/>
              <w:spacing w:before="160"/>
              <w:ind w:right="227"/>
              <w:jc w:val="right"/>
            </w:pPr>
            <w:r w:rsidRPr="00C849E9">
              <w:rPr>
                <w:lang w:val="en-US"/>
              </w:rPr>
              <w:t>2 753</w:t>
            </w:r>
          </w:p>
        </w:tc>
        <w:tc>
          <w:tcPr>
            <w:tcW w:w="956" w:type="dxa"/>
            <w:tcBorders>
              <w:left w:val="single" w:sz="6" w:space="0" w:color="000000"/>
            </w:tcBorders>
            <w:shd w:val="clear" w:color="auto" w:fill="auto"/>
            <w:vAlign w:val="bottom"/>
          </w:tcPr>
          <w:p w14:paraId="7F335748" w14:textId="51BFD990" w:rsidR="00C849E9" w:rsidRPr="00C849E9" w:rsidRDefault="00C849E9" w:rsidP="003F12CA">
            <w:pPr>
              <w:snapToGrid w:val="0"/>
              <w:spacing w:before="160"/>
              <w:ind w:right="227"/>
              <w:jc w:val="right"/>
            </w:pPr>
            <w:r w:rsidRPr="00C849E9">
              <w:rPr>
                <w:lang w:val="en-US"/>
              </w:rPr>
              <w:t>2 810</w:t>
            </w:r>
          </w:p>
        </w:tc>
        <w:tc>
          <w:tcPr>
            <w:tcW w:w="956" w:type="dxa"/>
            <w:tcBorders>
              <w:left w:val="single" w:sz="6" w:space="0" w:color="000000"/>
            </w:tcBorders>
            <w:shd w:val="clear" w:color="auto" w:fill="auto"/>
            <w:vAlign w:val="bottom"/>
          </w:tcPr>
          <w:p w14:paraId="6FA85416" w14:textId="4DDB9409" w:rsidR="00C849E9" w:rsidRPr="00C849E9" w:rsidRDefault="00C849E9" w:rsidP="003F12CA">
            <w:pPr>
              <w:snapToGrid w:val="0"/>
              <w:spacing w:before="160"/>
              <w:jc w:val="center"/>
            </w:pPr>
            <w:r w:rsidRPr="00C849E9">
              <w:rPr>
                <w:lang w:val="en-US"/>
              </w:rPr>
              <w:t>49,5</w:t>
            </w:r>
          </w:p>
        </w:tc>
        <w:tc>
          <w:tcPr>
            <w:tcW w:w="956" w:type="dxa"/>
            <w:tcBorders>
              <w:left w:val="single" w:sz="6" w:space="0" w:color="000000"/>
            </w:tcBorders>
            <w:shd w:val="clear" w:color="auto" w:fill="auto"/>
            <w:vAlign w:val="bottom"/>
          </w:tcPr>
          <w:p w14:paraId="27AEBA04" w14:textId="367F0770" w:rsidR="00C849E9" w:rsidRPr="00C849E9" w:rsidRDefault="00C849E9" w:rsidP="003F12CA">
            <w:pPr>
              <w:snapToGrid w:val="0"/>
              <w:spacing w:before="160"/>
              <w:jc w:val="center"/>
            </w:pPr>
            <w:r w:rsidRPr="00C849E9">
              <w:rPr>
                <w:lang w:val="en-US"/>
              </w:rPr>
              <w:t>50,5</w:t>
            </w:r>
          </w:p>
        </w:tc>
        <w:tc>
          <w:tcPr>
            <w:tcW w:w="956" w:type="dxa"/>
            <w:tcBorders>
              <w:left w:val="single" w:sz="6" w:space="0" w:color="000000"/>
            </w:tcBorders>
            <w:shd w:val="clear" w:color="auto" w:fill="auto"/>
            <w:vAlign w:val="bottom"/>
          </w:tcPr>
          <w:p w14:paraId="75230630" w14:textId="233D83B8" w:rsidR="00C849E9" w:rsidRPr="00C849E9" w:rsidRDefault="00C849E9" w:rsidP="003F12CA">
            <w:pPr>
              <w:snapToGrid w:val="0"/>
              <w:spacing w:before="160"/>
              <w:ind w:right="227"/>
              <w:jc w:val="right"/>
            </w:pPr>
            <w:r w:rsidRPr="00C849E9">
              <w:rPr>
                <w:lang w:val="en-US"/>
              </w:rPr>
              <w:t>1 021</w:t>
            </w:r>
          </w:p>
        </w:tc>
        <w:tc>
          <w:tcPr>
            <w:tcW w:w="2103" w:type="dxa"/>
            <w:tcBorders>
              <w:left w:val="single" w:sz="6" w:space="0" w:color="000000"/>
            </w:tcBorders>
            <w:shd w:val="clear" w:color="auto" w:fill="auto"/>
            <w:vAlign w:val="bottom"/>
          </w:tcPr>
          <w:p w14:paraId="5BB15E5D" w14:textId="1F806E20" w:rsidR="00C849E9" w:rsidRPr="00D21FE6" w:rsidRDefault="00C849E9" w:rsidP="003F12CA">
            <w:pPr>
              <w:spacing w:before="160"/>
              <w:ind w:left="170"/>
              <w:rPr>
                <w:i/>
              </w:rPr>
            </w:pPr>
            <w:r w:rsidRPr="00D21FE6">
              <w:rPr>
                <w:i/>
                <w:lang w:val="en-US"/>
              </w:rPr>
              <w:t>Finland</w:t>
            </w:r>
          </w:p>
        </w:tc>
      </w:tr>
      <w:tr w:rsidR="00C849E9" w:rsidRPr="00D21FE6" w14:paraId="0C4D5940" w14:textId="77777777" w:rsidTr="00817D2E">
        <w:trPr>
          <w:cantSplit/>
        </w:trPr>
        <w:tc>
          <w:tcPr>
            <w:tcW w:w="2097" w:type="dxa"/>
            <w:shd w:val="clear" w:color="auto" w:fill="auto"/>
            <w:vAlign w:val="bottom"/>
          </w:tcPr>
          <w:p w14:paraId="0469703E" w14:textId="2B7713E8" w:rsidR="00C849E9" w:rsidRPr="00D21FE6" w:rsidRDefault="00C849E9" w:rsidP="003F12CA">
            <w:pPr>
              <w:spacing w:before="160"/>
              <w:ind w:left="113"/>
            </w:pPr>
            <w:r w:rsidRPr="00D21FE6">
              <w:t>Франция</w:t>
            </w:r>
          </w:p>
        </w:tc>
        <w:tc>
          <w:tcPr>
            <w:tcW w:w="955" w:type="dxa"/>
            <w:tcBorders>
              <w:left w:val="single" w:sz="6" w:space="0" w:color="000000"/>
            </w:tcBorders>
            <w:shd w:val="clear" w:color="auto" w:fill="auto"/>
            <w:vAlign w:val="bottom"/>
          </w:tcPr>
          <w:p w14:paraId="5C03BA23" w14:textId="394CCACE" w:rsidR="00C849E9" w:rsidRPr="00C849E9" w:rsidRDefault="00C849E9" w:rsidP="003F12CA">
            <w:pPr>
              <w:snapToGrid w:val="0"/>
              <w:spacing w:before="160"/>
              <w:jc w:val="center"/>
              <w:rPr>
                <w:lang w:val="en-US"/>
              </w:rPr>
            </w:pPr>
            <w:r w:rsidRPr="00C849E9">
              <w:rPr>
                <w:lang w:val="en-US"/>
              </w:rPr>
              <w:t>202</w:t>
            </w:r>
            <w:r w:rsidRPr="00C849E9">
              <w:t>3</w:t>
            </w:r>
          </w:p>
        </w:tc>
        <w:tc>
          <w:tcPr>
            <w:tcW w:w="956" w:type="dxa"/>
            <w:tcBorders>
              <w:left w:val="single" w:sz="6" w:space="0" w:color="000000"/>
            </w:tcBorders>
            <w:shd w:val="clear" w:color="auto" w:fill="auto"/>
            <w:vAlign w:val="bottom"/>
          </w:tcPr>
          <w:p w14:paraId="1608B2B9" w14:textId="5A2FE2C1" w:rsidR="00C849E9" w:rsidRPr="00C849E9" w:rsidRDefault="00C849E9" w:rsidP="003F12CA">
            <w:pPr>
              <w:snapToGrid w:val="0"/>
              <w:spacing w:before="160"/>
              <w:ind w:right="227"/>
              <w:jc w:val="right"/>
            </w:pPr>
            <w:r w:rsidRPr="00C849E9">
              <w:rPr>
                <w:lang w:val="en-US"/>
              </w:rPr>
              <w:t>32 024</w:t>
            </w:r>
          </w:p>
        </w:tc>
        <w:tc>
          <w:tcPr>
            <w:tcW w:w="956" w:type="dxa"/>
            <w:tcBorders>
              <w:left w:val="single" w:sz="6" w:space="0" w:color="000000"/>
            </w:tcBorders>
            <w:shd w:val="clear" w:color="auto" w:fill="auto"/>
            <w:vAlign w:val="bottom"/>
          </w:tcPr>
          <w:p w14:paraId="66BD2D29" w14:textId="74D4BC63" w:rsidR="00C849E9" w:rsidRPr="00C849E9" w:rsidRDefault="00C849E9" w:rsidP="003F12CA">
            <w:pPr>
              <w:snapToGrid w:val="0"/>
              <w:spacing w:before="160"/>
              <w:ind w:right="227"/>
              <w:jc w:val="right"/>
            </w:pPr>
            <w:r w:rsidRPr="00C849E9">
              <w:rPr>
                <w:lang w:val="en-US"/>
              </w:rPr>
              <w:t>33 993</w:t>
            </w:r>
          </w:p>
        </w:tc>
        <w:tc>
          <w:tcPr>
            <w:tcW w:w="956" w:type="dxa"/>
            <w:tcBorders>
              <w:left w:val="single" w:sz="6" w:space="0" w:color="000000"/>
            </w:tcBorders>
            <w:shd w:val="clear" w:color="auto" w:fill="auto"/>
            <w:vAlign w:val="bottom"/>
          </w:tcPr>
          <w:p w14:paraId="027A6274" w14:textId="215AB94E" w:rsidR="00C849E9" w:rsidRPr="00C849E9" w:rsidRDefault="00C849E9" w:rsidP="003F12CA">
            <w:pPr>
              <w:snapToGrid w:val="0"/>
              <w:spacing w:before="160"/>
              <w:jc w:val="center"/>
            </w:pPr>
            <w:r w:rsidRPr="00C849E9">
              <w:rPr>
                <w:lang w:val="en-US"/>
              </w:rPr>
              <w:t>48,5</w:t>
            </w:r>
          </w:p>
        </w:tc>
        <w:tc>
          <w:tcPr>
            <w:tcW w:w="956" w:type="dxa"/>
            <w:tcBorders>
              <w:left w:val="single" w:sz="6" w:space="0" w:color="000000"/>
            </w:tcBorders>
            <w:shd w:val="clear" w:color="auto" w:fill="auto"/>
            <w:vAlign w:val="bottom"/>
          </w:tcPr>
          <w:p w14:paraId="2C1FA67A" w14:textId="45AF3C88" w:rsidR="00C849E9" w:rsidRPr="00C849E9" w:rsidRDefault="00C849E9" w:rsidP="003F12CA">
            <w:pPr>
              <w:snapToGrid w:val="0"/>
              <w:spacing w:before="160"/>
              <w:jc w:val="center"/>
            </w:pPr>
            <w:r w:rsidRPr="00C849E9">
              <w:rPr>
                <w:lang w:val="en-US"/>
              </w:rPr>
              <w:t>51</w:t>
            </w:r>
            <w:r w:rsidRPr="00C849E9">
              <w:t>,</w:t>
            </w:r>
            <w:r w:rsidRPr="00C849E9">
              <w:rPr>
                <w:lang w:val="en-US"/>
              </w:rPr>
              <w:t>5</w:t>
            </w:r>
          </w:p>
        </w:tc>
        <w:tc>
          <w:tcPr>
            <w:tcW w:w="956" w:type="dxa"/>
            <w:tcBorders>
              <w:left w:val="single" w:sz="6" w:space="0" w:color="000000"/>
            </w:tcBorders>
            <w:shd w:val="clear" w:color="auto" w:fill="auto"/>
            <w:vAlign w:val="bottom"/>
          </w:tcPr>
          <w:p w14:paraId="554261D9" w14:textId="41818E64" w:rsidR="00C849E9" w:rsidRPr="00C849E9" w:rsidRDefault="00C849E9" w:rsidP="003F12CA">
            <w:pPr>
              <w:snapToGrid w:val="0"/>
              <w:spacing w:before="160"/>
              <w:ind w:right="227"/>
              <w:jc w:val="right"/>
            </w:pPr>
            <w:r w:rsidRPr="00C849E9">
              <w:rPr>
                <w:lang w:val="en-US"/>
              </w:rPr>
              <w:t>1 041</w:t>
            </w:r>
          </w:p>
        </w:tc>
        <w:tc>
          <w:tcPr>
            <w:tcW w:w="2103" w:type="dxa"/>
            <w:tcBorders>
              <w:left w:val="single" w:sz="6" w:space="0" w:color="000000"/>
            </w:tcBorders>
            <w:shd w:val="clear" w:color="auto" w:fill="auto"/>
            <w:vAlign w:val="bottom"/>
          </w:tcPr>
          <w:p w14:paraId="6EB0B645" w14:textId="4BF709C3" w:rsidR="00C849E9" w:rsidRPr="00D21FE6" w:rsidRDefault="00C849E9" w:rsidP="003F12CA">
            <w:pPr>
              <w:spacing w:before="160"/>
              <w:ind w:left="170"/>
              <w:rPr>
                <w:i/>
              </w:rPr>
            </w:pPr>
            <w:r w:rsidRPr="00D21FE6">
              <w:rPr>
                <w:i/>
                <w:lang w:val="en-US"/>
              </w:rPr>
              <w:t>France</w:t>
            </w:r>
          </w:p>
        </w:tc>
      </w:tr>
      <w:tr w:rsidR="00C849E9" w:rsidRPr="00D21FE6" w14:paraId="0C879EAD" w14:textId="77777777" w:rsidTr="00817D2E">
        <w:trPr>
          <w:cantSplit/>
        </w:trPr>
        <w:tc>
          <w:tcPr>
            <w:tcW w:w="2097" w:type="dxa"/>
            <w:shd w:val="clear" w:color="auto" w:fill="auto"/>
            <w:vAlign w:val="bottom"/>
          </w:tcPr>
          <w:p w14:paraId="0E659A2F" w14:textId="74B999A6" w:rsidR="00C849E9" w:rsidRPr="00D21FE6" w:rsidRDefault="00C849E9" w:rsidP="003F12CA">
            <w:pPr>
              <w:spacing w:before="160"/>
              <w:ind w:left="113"/>
            </w:pPr>
            <w:r w:rsidRPr="00D21FE6">
              <w:t>Чехия</w:t>
            </w:r>
          </w:p>
        </w:tc>
        <w:tc>
          <w:tcPr>
            <w:tcW w:w="955" w:type="dxa"/>
            <w:tcBorders>
              <w:left w:val="single" w:sz="6" w:space="0" w:color="000000"/>
            </w:tcBorders>
            <w:shd w:val="clear" w:color="auto" w:fill="auto"/>
            <w:vAlign w:val="bottom"/>
          </w:tcPr>
          <w:p w14:paraId="6AD8BDCF" w14:textId="16E4473B" w:rsidR="00C849E9" w:rsidRPr="00817D2E" w:rsidRDefault="00C849E9" w:rsidP="003F12CA">
            <w:pPr>
              <w:snapToGrid w:val="0"/>
              <w:spacing w:before="160"/>
              <w:jc w:val="center"/>
              <w:rPr>
                <w:lang w:val="en-US"/>
              </w:rPr>
            </w:pPr>
            <w:r w:rsidRPr="00817D2E">
              <w:rPr>
                <w:lang w:val="en-US"/>
              </w:rPr>
              <w:t>202</w:t>
            </w:r>
            <w:r w:rsidRPr="00817D2E">
              <w:t>3</w:t>
            </w:r>
          </w:p>
        </w:tc>
        <w:tc>
          <w:tcPr>
            <w:tcW w:w="956" w:type="dxa"/>
            <w:tcBorders>
              <w:left w:val="single" w:sz="6" w:space="0" w:color="000000"/>
            </w:tcBorders>
            <w:shd w:val="clear" w:color="auto" w:fill="auto"/>
            <w:vAlign w:val="bottom"/>
          </w:tcPr>
          <w:p w14:paraId="17F6AC02" w14:textId="2144E4E0" w:rsidR="00C849E9" w:rsidRPr="00817D2E" w:rsidRDefault="00C849E9" w:rsidP="003F12CA">
            <w:pPr>
              <w:snapToGrid w:val="0"/>
              <w:spacing w:before="160"/>
              <w:ind w:right="227"/>
              <w:jc w:val="right"/>
            </w:pPr>
            <w:r w:rsidRPr="00817D2E">
              <w:rPr>
                <w:lang w:val="en-US"/>
              </w:rPr>
              <w:t>5 309</w:t>
            </w:r>
          </w:p>
        </w:tc>
        <w:tc>
          <w:tcPr>
            <w:tcW w:w="956" w:type="dxa"/>
            <w:tcBorders>
              <w:left w:val="single" w:sz="6" w:space="0" w:color="000000"/>
            </w:tcBorders>
            <w:shd w:val="clear" w:color="auto" w:fill="auto"/>
            <w:vAlign w:val="bottom"/>
          </w:tcPr>
          <w:p w14:paraId="6D317B4D" w14:textId="74702779" w:rsidR="00C849E9" w:rsidRPr="00817D2E" w:rsidRDefault="00C849E9" w:rsidP="003F12CA">
            <w:pPr>
              <w:snapToGrid w:val="0"/>
              <w:spacing w:before="160"/>
              <w:ind w:right="227"/>
              <w:jc w:val="right"/>
            </w:pPr>
            <w:r w:rsidRPr="00817D2E">
              <w:rPr>
                <w:lang w:val="en-US"/>
              </w:rPr>
              <w:t>5 519</w:t>
            </w:r>
          </w:p>
        </w:tc>
        <w:tc>
          <w:tcPr>
            <w:tcW w:w="956" w:type="dxa"/>
            <w:tcBorders>
              <w:left w:val="single" w:sz="6" w:space="0" w:color="000000"/>
            </w:tcBorders>
            <w:shd w:val="clear" w:color="auto" w:fill="auto"/>
            <w:vAlign w:val="bottom"/>
          </w:tcPr>
          <w:p w14:paraId="1E542A1E" w14:textId="622BDEF9" w:rsidR="00C849E9" w:rsidRPr="00817D2E" w:rsidRDefault="00C849E9" w:rsidP="003F12CA">
            <w:pPr>
              <w:snapToGrid w:val="0"/>
              <w:spacing w:before="160"/>
              <w:jc w:val="center"/>
            </w:pPr>
            <w:r w:rsidRPr="00817D2E">
              <w:rPr>
                <w:lang w:val="en-US"/>
              </w:rPr>
              <w:t>49,0</w:t>
            </w:r>
          </w:p>
        </w:tc>
        <w:tc>
          <w:tcPr>
            <w:tcW w:w="956" w:type="dxa"/>
            <w:tcBorders>
              <w:left w:val="single" w:sz="6" w:space="0" w:color="000000"/>
            </w:tcBorders>
            <w:shd w:val="clear" w:color="auto" w:fill="auto"/>
            <w:vAlign w:val="bottom"/>
          </w:tcPr>
          <w:p w14:paraId="1DE07F2B" w14:textId="0AB08515" w:rsidR="00C849E9" w:rsidRPr="00817D2E" w:rsidRDefault="00C849E9" w:rsidP="003F12CA">
            <w:pPr>
              <w:snapToGrid w:val="0"/>
              <w:spacing w:before="160"/>
              <w:jc w:val="center"/>
            </w:pPr>
            <w:r w:rsidRPr="00817D2E">
              <w:rPr>
                <w:lang w:val="en-US"/>
              </w:rPr>
              <w:t>51,0</w:t>
            </w:r>
          </w:p>
        </w:tc>
        <w:tc>
          <w:tcPr>
            <w:tcW w:w="956" w:type="dxa"/>
            <w:tcBorders>
              <w:left w:val="single" w:sz="6" w:space="0" w:color="000000"/>
            </w:tcBorders>
            <w:shd w:val="clear" w:color="auto" w:fill="auto"/>
            <w:vAlign w:val="bottom"/>
          </w:tcPr>
          <w:p w14:paraId="487B45EC" w14:textId="3D33AF93" w:rsidR="00C849E9" w:rsidRPr="00817D2E" w:rsidRDefault="00C849E9" w:rsidP="003F12CA">
            <w:pPr>
              <w:snapToGrid w:val="0"/>
              <w:spacing w:before="160"/>
              <w:ind w:right="227"/>
              <w:jc w:val="right"/>
            </w:pPr>
            <w:r w:rsidRPr="00817D2E">
              <w:rPr>
                <w:lang w:val="en-US"/>
              </w:rPr>
              <w:t>1 040</w:t>
            </w:r>
          </w:p>
        </w:tc>
        <w:tc>
          <w:tcPr>
            <w:tcW w:w="2103" w:type="dxa"/>
            <w:tcBorders>
              <w:left w:val="single" w:sz="6" w:space="0" w:color="000000"/>
            </w:tcBorders>
            <w:shd w:val="clear" w:color="auto" w:fill="auto"/>
            <w:vAlign w:val="bottom"/>
          </w:tcPr>
          <w:p w14:paraId="3C365C81" w14:textId="660E8798" w:rsidR="00C849E9" w:rsidRPr="00D21FE6" w:rsidRDefault="00C849E9" w:rsidP="003F12CA">
            <w:pPr>
              <w:spacing w:before="160"/>
              <w:ind w:left="170"/>
              <w:rPr>
                <w:i/>
              </w:rPr>
            </w:pPr>
            <w:r w:rsidRPr="00D21FE6">
              <w:rPr>
                <w:i/>
                <w:lang w:val="en-US"/>
              </w:rPr>
              <w:t>Czechia</w:t>
            </w:r>
          </w:p>
        </w:tc>
      </w:tr>
      <w:tr w:rsidR="00C849E9" w:rsidRPr="00D21FE6" w14:paraId="7D6D13C2" w14:textId="77777777" w:rsidTr="00817D2E">
        <w:trPr>
          <w:cantSplit/>
        </w:trPr>
        <w:tc>
          <w:tcPr>
            <w:tcW w:w="2097" w:type="dxa"/>
            <w:shd w:val="clear" w:color="auto" w:fill="auto"/>
            <w:vAlign w:val="bottom"/>
          </w:tcPr>
          <w:p w14:paraId="49DF1635" w14:textId="57E7CB5E" w:rsidR="00C849E9" w:rsidRPr="00D21FE6" w:rsidRDefault="00C849E9" w:rsidP="003F12CA">
            <w:pPr>
              <w:spacing w:before="160"/>
              <w:ind w:left="113"/>
            </w:pPr>
            <w:r w:rsidRPr="00D21FE6">
              <w:t>Швеция</w:t>
            </w:r>
          </w:p>
        </w:tc>
        <w:tc>
          <w:tcPr>
            <w:tcW w:w="955" w:type="dxa"/>
            <w:tcBorders>
              <w:left w:val="single" w:sz="6" w:space="0" w:color="000000"/>
            </w:tcBorders>
            <w:shd w:val="clear" w:color="auto" w:fill="auto"/>
            <w:vAlign w:val="bottom"/>
          </w:tcPr>
          <w:p w14:paraId="0E63D469" w14:textId="69A4AF11" w:rsidR="00C849E9" w:rsidRPr="00817D2E" w:rsidRDefault="00C849E9" w:rsidP="003F12CA">
            <w:pPr>
              <w:snapToGrid w:val="0"/>
              <w:spacing w:before="160"/>
              <w:jc w:val="center"/>
              <w:rPr>
                <w:lang w:val="en-US"/>
              </w:rPr>
            </w:pPr>
            <w:r w:rsidRPr="00817D2E">
              <w:rPr>
                <w:lang w:val="en-US"/>
              </w:rPr>
              <w:t>202</w:t>
            </w:r>
            <w:r w:rsidRPr="00817D2E">
              <w:t>3</w:t>
            </w:r>
          </w:p>
        </w:tc>
        <w:tc>
          <w:tcPr>
            <w:tcW w:w="956" w:type="dxa"/>
            <w:tcBorders>
              <w:left w:val="single" w:sz="6" w:space="0" w:color="000000"/>
            </w:tcBorders>
            <w:shd w:val="clear" w:color="auto" w:fill="auto"/>
            <w:vAlign w:val="bottom"/>
          </w:tcPr>
          <w:p w14:paraId="26D87BDD" w14:textId="5341007F" w:rsidR="00C849E9" w:rsidRPr="00817D2E" w:rsidRDefault="00C849E9" w:rsidP="003F12CA">
            <w:pPr>
              <w:snapToGrid w:val="0"/>
              <w:spacing w:before="160"/>
              <w:ind w:right="227"/>
              <w:jc w:val="right"/>
            </w:pPr>
            <w:r w:rsidRPr="00817D2E">
              <w:rPr>
                <w:lang w:val="en-US"/>
              </w:rPr>
              <w:t>5 298</w:t>
            </w:r>
          </w:p>
        </w:tc>
        <w:tc>
          <w:tcPr>
            <w:tcW w:w="956" w:type="dxa"/>
            <w:tcBorders>
              <w:left w:val="single" w:sz="6" w:space="0" w:color="000000"/>
            </w:tcBorders>
            <w:shd w:val="clear" w:color="auto" w:fill="auto"/>
            <w:vAlign w:val="bottom"/>
          </w:tcPr>
          <w:p w14:paraId="5A149E35" w14:textId="0BF10899" w:rsidR="00C849E9" w:rsidRPr="00817D2E" w:rsidRDefault="00C849E9" w:rsidP="003F12CA">
            <w:pPr>
              <w:snapToGrid w:val="0"/>
              <w:spacing w:before="160"/>
              <w:ind w:right="227"/>
              <w:jc w:val="right"/>
            </w:pPr>
            <w:r w:rsidRPr="00817D2E">
              <w:rPr>
                <w:lang w:val="en-US"/>
              </w:rPr>
              <w:t>5 223</w:t>
            </w:r>
          </w:p>
        </w:tc>
        <w:tc>
          <w:tcPr>
            <w:tcW w:w="956" w:type="dxa"/>
            <w:tcBorders>
              <w:left w:val="single" w:sz="6" w:space="0" w:color="000000"/>
            </w:tcBorders>
            <w:shd w:val="clear" w:color="auto" w:fill="auto"/>
            <w:vAlign w:val="bottom"/>
          </w:tcPr>
          <w:p w14:paraId="640637AF" w14:textId="0F4F709F" w:rsidR="00C849E9" w:rsidRPr="00817D2E" w:rsidRDefault="00C849E9" w:rsidP="003F12CA">
            <w:pPr>
              <w:snapToGrid w:val="0"/>
              <w:spacing w:before="160"/>
              <w:jc w:val="center"/>
            </w:pPr>
            <w:r w:rsidRPr="00817D2E">
              <w:rPr>
                <w:lang w:val="en-US"/>
              </w:rPr>
              <w:t>50,4</w:t>
            </w:r>
          </w:p>
        </w:tc>
        <w:tc>
          <w:tcPr>
            <w:tcW w:w="956" w:type="dxa"/>
            <w:tcBorders>
              <w:left w:val="single" w:sz="6" w:space="0" w:color="000000"/>
            </w:tcBorders>
            <w:shd w:val="clear" w:color="auto" w:fill="auto"/>
            <w:vAlign w:val="bottom"/>
          </w:tcPr>
          <w:p w14:paraId="5D932C02" w14:textId="1D827BB3" w:rsidR="00C849E9" w:rsidRPr="00817D2E" w:rsidRDefault="00C849E9" w:rsidP="003F12CA">
            <w:pPr>
              <w:snapToGrid w:val="0"/>
              <w:spacing w:before="160"/>
              <w:jc w:val="center"/>
            </w:pPr>
            <w:r w:rsidRPr="00817D2E">
              <w:rPr>
                <w:lang w:val="en-US"/>
              </w:rPr>
              <w:t>49,6</w:t>
            </w:r>
          </w:p>
        </w:tc>
        <w:tc>
          <w:tcPr>
            <w:tcW w:w="956" w:type="dxa"/>
            <w:tcBorders>
              <w:left w:val="single" w:sz="6" w:space="0" w:color="000000"/>
            </w:tcBorders>
            <w:shd w:val="clear" w:color="auto" w:fill="auto"/>
            <w:vAlign w:val="bottom"/>
          </w:tcPr>
          <w:p w14:paraId="720C3718" w14:textId="1BB2A6C3" w:rsidR="00C849E9" w:rsidRPr="00817D2E" w:rsidRDefault="00C849E9" w:rsidP="003F12CA">
            <w:pPr>
              <w:snapToGrid w:val="0"/>
              <w:spacing w:before="160"/>
              <w:ind w:right="227"/>
              <w:jc w:val="right"/>
            </w:pPr>
            <w:r w:rsidRPr="00817D2E">
              <w:rPr>
                <w:lang w:val="en-US"/>
              </w:rPr>
              <w:t>986</w:t>
            </w:r>
          </w:p>
        </w:tc>
        <w:tc>
          <w:tcPr>
            <w:tcW w:w="2103" w:type="dxa"/>
            <w:tcBorders>
              <w:left w:val="single" w:sz="6" w:space="0" w:color="000000"/>
            </w:tcBorders>
            <w:shd w:val="clear" w:color="auto" w:fill="auto"/>
            <w:vAlign w:val="bottom"/>
          </w:tcPr>
          <w:p w14:paraId="59AA82E9" w14:textId="189CCC2B" w:rsidR="00C849E9" w:rsidRPr="00D21FE6" w:rsidRDefault="00C849E9" w:rsidP="003F12CA">
            <w:pPr>
              <w:spacing w:before="160"/>
              <w:ind w:left="170"/>
              <w:rPr>
                <w:i/>
              </w:rPr>
            </w:pPr>
            <w:r w:rsidRPr="00D21FE6">
              <w:rPr>
                <w:i/>
              </w:rPr>
              <w:t>Sweden</w:t>
            </w:r>
          </w:p>
        </w:tc>
      </w:tr>
      <w:tr w:rsidR="00C849E9" w:rsidRPr="00D21FE6" w14:paraId="69BA6815" w14:textId="77777777" w:rsidTr="00817D2E">
        <w:trPr>
          <w:cantSplit/>
        </w:trPr>
        <w:tc>
          <w:tcPr>
            <w:tcW w:w="2097" w:type="dxa"/>
            <w:shd w:val="clear" w:color="auto" w:fill="auto"/>
            <w:vAlign w:val="bottom"/>
          </w:tcPr>
          <w:p w14:paraId="5C9C07FD" w14:textId="162380C0" w:rsidR="00C849E9" w:rsidRPr="00D21FE6" w:rsidRDefault="00C849E9" w:rsidP="003F12CA">
            <w:pPr>
              <w:pStyle w:val="01-golovka"/>
              <w:spacing w:before="160" w:after="0"/>
              <w:jc w:val="left"/>
              <w:rPr>
                <w:rFonts w:ascii="Arial" w:hAnsi="Arial" w:cs="Arial"/>
              </w:rPr>
            </w:pPr>
            <w:r w:rsidRPr="00D21FE6">
              <w:rPr>
                <w:rFonts w:ascii="Arial" w:hAnsi="Arial" w:cs="Arial"/>
                <w:b/>
                <w:bCs/>
              </w:rPr>
              <w:t>Другие страны</w:t>
            </w:r>
          </w:p>
        </w:tc>
        <w:tc>
          <w:tcPr>
            <w:tcW w:w="955" w:type="dxa"/>
            <w:tcBorders>
              <w:left w:val="single" w:sz="6" w:space="0" w:color="000000"/>
            </w:tcBorders>
            <w:shd w:val="clear" w:color="auto" w:fill="auto"/>
            <w:vAlign w:val="bottom"/>
          </w:tcPr>
          <w:p w14:paraId="68EB6154" w14:textId="77777777" w:rsidR="00C849E9" w:rsidRPr="00817D2E" w:rsidRDefault="00C849E9" w:rsidP="003F12CA">
            <w:pPr>
              <w:snapToGrid w:val="0"/>
              <w:spacing w:before="160"/>
              <w:jc w:val="center"/>
              <w:rPr>
                <w:lang w:val="en-US"/>
              </w:rPr>
            </w:pPr>
          </w:p>
        </w:tc>
        <w:tc>
          <w:tcPr>
            <w:tcW w:w="956" w:type="dxa"/>
            <w:tcBorders>
              <w:left w:val="single" w:sz="6" w:space="0" w:color="000000"/>
            </w:tcBorders>
            <w:shd w:val="clear" w:color="auto" w:fill="auto"/>
            <w:vAlign w:val="bottom"/>
          </w:tcPr>
          <w:p w14:paraId="2901CD5A" w14:textId="77777777" w:rsidR="00C849E9" w:rsidRPr="00817D2E" w:rsidRDefault="00C849E9" w:rsidP="003F12CA">
            <w:pPr>
              <w:snapToGrid w:val="0"/>
              <w:spacing w:before="160"/>
              <w:ind w:right="227"/>
              <w:jc w:val="right"/>
            </w:pPr>
          </w:p>
        </w:tc>
        <w:tc>
          <w:tcPr>
            <w:tcW w:w="956" w:type="dxa"/>
            <w:tcBorders>
              <w:left w:val="single" w:sz="6" w:space="0" w:color="000000"/>
            </w:tcBorders>
            <w:shd w:val="clear" w:color="auto" w:fill="auto"/>
            <w:vAlign w:val="bottom"/>
          </w:tcPr>
          <w:p w14:paraId="452FB682" w14:textId="77777777" w:rsidR="00C849E9" w:rsidRPr="00817D2E" w:rsidRDefault="00C849E9" w:rsidP="003F12CA">
            <w:pPr>
              <w:snapToGrid w:val="0"/>
              <w:spacing w:before="160"/>
              <w:ind w:right="227"/>
              <w:jc w:val="right"/>
            </w:pPr>
          </w:p>
        </w:tc>
        <w:tc>
          <w:tcPr>
            <w:tcW w:w="956" w:type="dxa"/>
            <w:tcBorders>
              <w:left w:val="single" w:sz="6" w:space="0" w:color="000000"/>
            </w:tcBorders>
            <w:shd w:val="clear" w:color="auto" w:fill="auto"/>
            <w:vAlign w:val="bottom"/>
          </w:tcPr>
          <w:p w14:paraId="527977A3" w14:textId="77777777" w:rsidR="00C849E9" w:rsidRPr="00817D2E" w:rsidRDefault="00C849E9" w:rsidP="003F12CA">
            <w:pPr>
              <w:snapToGrid w:val="0"/>
              <w:spacing w:before="160"/>
              <w:jc w:val="center"/>
            </w:pPr>
          </w:p>
        </w:tc>
        <w:tc>
          <w:tcPr>
            <w:tcW w:w="956" w:type="dxa"/>
            <w:tcBorders>
              <w:left w:val="single" w:sz="6" w:space="0" w:color="000000"/>
            </w:tcBorders>
            <w:shd w:val="clear" w:color="auto" w:fill="auto"/>
            <w:vAlign w:val="bottom"/>
          </w:tcPr>
          <w:p w14:paraId="18EF7CF6" w14:textId="77777777" w:rsidR="00C849E9" w:rsidRPr="00817D2E" w:rsidRDefault="00C849E9" w:rsidP="003F12CA">
            <w:pPr>
              <w:snapToGrid w:val="0"/>
              <w:spacing w:before="160"/>
              <w:jc w:val="center"/>
            </w:pPr>
          </w:p>
        </w:tc>
        <w:tc>
          <w:tcPr>
            <w:tcW w:w="956" w:type="dxa"/>
            <w:tcBorders>
              <w:left w:val="single" w:sz="6" w:space="0" w:color="000000"/>
            </w:tcBorders>
            <w:shd w:val="clear" w:color="auto" w:fill="auto"/>
            <w:vAlign w:val="bottom"/>
          </w:tcPr>
          <w:p w14:paraId="3699AD8E" w14:textId="77777777" w:rsidR="00C849E9" w:rsidRPr="00817D2E" w:rsidRDefault="00C849E9" w:rsidP="003F12CA">
            <w:pPr>
              <w:snapToGrid w:val="0"/>
              <w:spacing w:before="160"/>
              <w:ind w:right="227"/>
              <w:jc w:val="right"/>
            </w:pPr>
          </w:p>
        </w:tc>
        <w:tc>
          <w:tcPr>
            <w:tcW w:w="2103" w:type="dxa"/>
            <w:tcBorders>
              <w:left w:val="single" w:sz="6" w:space="0" w:color="000000"/>
            </w:tcBorders>
            <w:shd w:val="clear" w:color="auto" w:fill="auto"/>
            <w:vAlign w:val="bottom"/>
          </w:tcPr>
          <w:p w14:paraId="40A3DF4D" w14:textId="3BF70FA7" w:rsidR="00C849E9" w:rsidRPr="00D21FE6" w:rsidRDefault="00C849E9" w:rsidP="003F12CA">
            <w:pPr>
              <w:pStyle w:val="01-golovka"/>
              <w:widowControl/>
              <w:spacing w:before="160" w:after="0"/>
              <w:ind w:left="57"/>
              <w:jc w:val="left"/>
              <w:rPr>
                <w:rFonts w:ascii="Arial" w:hAnsi="Arial" w:cs="Arial"/>
                <w:i/>
              </w:rPr>
            </w:pPr>
            <w:r w:rsidRPr="00D21FE6">
              <w:rPr>
                <w:rFonts w:ascii="Arial" w:hAnsi="Arial" w:cs="Arial"/>
                <w:b/>
                <w:i/>
                <w:lang w:val="en-US"/>
              </w:rPr>
              <w:t>Other countries</w:t>
            </w:r>
          </w:p>
        </w:tc>
      </w:tr>
      <w:tr w:rsidR="00C849E9" w:rsidRPr="00D21FE6" w14:paraId="33B69C52" w14:textId="77777777" w:rsidTr="00817D2E">
        <w:trPr>
          <w:cantSplit/>
        </w:trPr>
        <w:tc>
          <w:tcPr>
            <w:tcW w:w="2097" w:type="dxa"/>
            <w:shd w:val="clear" w:color="auto" w:fill="auto"/>
            <w:vAlign w:val="bottom"/>
          </w:tcPr>
          <w:p w14:paraId="2F37E90A" w14:textId="41648897" w:rsidR="00C849E9" w:rsidRPr="00D21FE6" w:rsidRDefault="00C849E9" w:rsidP="003F12CA">
            <w:pPr>
              <w:pStyle w:val="01-golovka"/>
              <w:widowControl/>
              <w:spacing w:before="160" w:after="0"/>
              <w:ind w:left="284"/>
              <w:jc w:val="left"/>
              <w:rPr>
                <w:rFonts w:ascii="Arial" w:hAnsi="Arial" w:cs="Arial"/>
              </w:rPr>
            </w:pPr>
            <w:r w:rsidRPr="00D21FE6">
              <w:rPr>
                <w:rFonts w:ascii="Arial" w:hAnsi="Arial" w:cs="Arial"/>
              </w:rPr>
              <w:t>из них:</w:t>
            </w:r>
          </w:p>
        </w:tc>
        <w:tc>
          <w:tcPr>
            <w:tcW w:w="955" w:type="dxa"/>
            <w:tcBorders>
              <w:left w:val="single" w:sz="6" w:space="0" w:color="000000"/>
            </w:tcBorders>
            <w:shd w:val="clear" w:color="auto" w:fill="auto"/>
            <w:vAlign w:val="bottom"/>
          </w:tcPr>
          <w:p w14:paraId="0EF3DE55" w14:textId="77777777" w:rsidR="00C849E9" w:rsidRPr="00817D2E" w:rsidRDefault="00C849E9" w:rsidP="003F12CA">
            <w:pPr>
              <w:snapToGrid w:val="0"/>
              <w:spacing w:before="160"/>
              <w:jc w:val="center"/>
              <w:rPr>
                <w:lang w:val="en-US"/>
              </w:rPr>
            </w:pPr>
          </w:p>
        </w:tc>
        <w:tc>
          <w:tcPr>
            <w:tcW w:w="956" w:type="dxa"/>
            <w:tcBorders>
              <w:left w:val="single" w:sz="6" w:space="0" w:color="000000"/>
            </w:tcBorders>
            <w:shd w:val="clear" w:color="auto" w:fill="auto"/>
            <w:vAlign w:val="bottom"/>
          </w:tcPr>
          <w:p w14:paraId="3CA5111C" w14:textId="77777777" w:rsidR="00C849E9" w:rsidRPr="00817D2E" w:rsidRDefault="00C849E9" w:rsidP="003F12CA">
            <w:pPr>
              <w:snapToGrid w:val="0"/>
              <w:spacing w:before="160"/>
              <w:ind w:right="227"/>
              <w:jc w:val="right"/>
            </w:pPr>
          </w:p>
        </w:tc>
        <w:tc>
          <w:tcPr>
            <w:tcW w:w="956" w:type="dxa"/>
            <w:tcBorders>
              <w:left w:val="single" w:sz="6" w:space="0" w:color="000000"/>
            </w:tcBorders>
            <w:shd w:val="clear" w:color="auto" w:fill="auto"/>
            <w:vAlign w:val="bottom"/>
          </w:tcPr>
          <w:p w14:paraId="238E3BC9" w14:textId="77777777" w:rsidR="00C849E9" w:rsidRPr="00817D2E" w:rsidRDefault="00C849E9" w:rsidP="003F12CA">
            <w:pPr>
              <w:snapToGrid w:val="0"/>
              <w:spacing w:before="160"/>
              <w:ind w:right="227"/>
              <w:jc w:val="right"/>
            </w:pPr>
          </w:p>
        </w:tc>
        <w:tc>
          <w:tcPr>
            <w:tcW w:w="956" w:type="dxa"/>
            <w:tcBorders>
              <w:left w:val="single" w:sz="6" w:space="0" w:color="000000"/>
            </w:tcBorders>
            <w:shd w:val="clear" w:color="auto" w:fill="auto"/>
            <w:vAlign w:val="bottom"/>
          </w:tcPr>
          <w:p w14:paraId="229854FB" w14:textId="77777777" w:rsidR="00C849E9" w:rsidRPr="00817D2E" w:rsidRDefault="00C849E9" w:rsidP="003F12CA">
            <w:pPr>
              <w:snapToGrid w:val="0"/>
              <w:spacing w:before="160"/>
              <w:jc w:val="center"/>
            </w:pPr>
          </w:p>
        </w:tc>
        <w:tc>
          <w:tcPr>
            <w:tcW w:w="956" w:type="dxa"/>
            <w:tcBorders>
              <w:left w:val="single" w:sz="6" w:space="0" w:color="000000"/>
            </w:tcBorders>
            <w:shd w:val="clear" w:color="auto" w:fill="auto"/>
            <w:vAlign w:val="bottom"/>
          </w:tcPr>
          <w:p w14:paraId="4900D52F" w14:textId="77777777" w:rsidR="00C849E9" w:rsidRPr="00817D2E" w:rsidRDefault="00C849E9" w:rsidP="003F12CA">
            <w:pPr>
              <w:snapToGrid w:val="0"/>
              <w:spacing w:before="160"/>
              <w:jc w:val="center"/>
            </w:pPr>
          </w:p>
        </w:tc>
        <w:tc>
          <w:tcPr>
            <w:tcW w:w="956" w:type="dxa"/>
            <w:tcBorders>
              <w:left w:val="single" w:sz="6" w:space="0" w:color="000000"/>
            </w:tcBorders>
            <w:shd w:val="clear" w:color="auto" w:fill="auto"/>
            <w:vAlign w:val="bottom"/>
          </w:tcPr>
          <w:p w14:paraId="3FFF4829" w14:textId="77777777" w:rsidR="00C849E9" w:rsidRPr="00817D2E" w:rsidRDefault="00C849E9" w:rsidP="003F12CA">
            <w:pPr>
              <w:snapToGrid w:val="0"/>
              <w:spacing w:before="160"/>
              <w:ind w:right="227"/>
              <w:jc w:val="right"/>
            </w:pPr>
          </w:p>
        </w:tc>
        <w:tc>
          <w:tcPr>
            <w:tcW w:w="2103" w:type="dxa"/>
            <w:tcBorders>
              <w:left w:val="single" w:sz="6" w:space="0" w:color="000000"/>
            </w:tcBorders>
            <w:shd w:val="clear" w:color="auto" w:fill="auto"/>
            <w:vAlign w:val="bottom"/>
          </w:tcPr>
          <w:p w14:paraId="3F802FCD" w14:textId="498B3665" w:rsidR="00C849E9" w:rsidRPr="00C849E9" w:rsidRDefault="00C849E9" w:rsidP="00C849E9">
            <w:pPr>
              <w:tabs>
                <w:tab w:val="left" w:pos="167"/>
              </w:tabs>
              <w:spacing w:before="160"/>
              <w:ind w:left="284" w:right="113" w:firstLine="119"/>
              <w:rPr>
                <w:i/>
                <w:lang w:val="en-US"/>
              </w:rPr>
            </w:pPr>
            <w:r w:rsidRPr="00C849E9">
              <w:rPr>
                <w:i/>
                <w:lang w:val="en-US"/>
              </w:rPr>
              <w:t>of which:</w:t>
            </w:r>
          </w:p>
        </w:tc>
      </w:tr>
      <w:tr w:rsidR="00C849E9" w:rsidRPr="00383FE9" w14:paraId="41F89995" w14:textId="77777777" w:rsidTr="00817D2E">
        <w:trPr>
          <w:cantSplit/>
        </w:trPr>
        <w:tc>
          <w:tcPr>
            <w:tcW w:w="2097" w:type="dxa"/>
            <w:shd w:val="clear" w:color="auto" w:fill="auto"/>
            <w:vAlign w:val="bottom"/>
          </w:tcPr>
          <w:p w14:paraId="7F97CF40" w14:textId="5C023D6F" w:rsidR="00C849E9" w:rsidRPr="00383FE9" w:rsidRDefault="00C849E9" w:rsidP="003F12CA">
            <w:pPr>
              <w:spacing w:before="160"/>
              <w:ind w:left="113"/>
            </w:pPr>
            <w:proofErr w:type="gramStart"/>
            <w:r w:rsidRPr="00383FE9">
              <w:t>Австралия</w:t>
            </w:r>
            <w:r w:rsidRPr="00383FE9">
              <w:rPr>
                <w:vertAlign w:val="superscript"/>
                <w:lang w:val="en-US"/>
              </w:rPr>
              <w:t>3)</w:t>
            </w:r>
            <w:proofErr w:type="gramEnd"/>
          </w:p>
        </w:tc>
        <w:tc>
          <w:tcPr>
            <w:tcW w:w="955" w:type="dxa"/>
            <w:tcBorders>
              <w:left w:val="single" w:sz="6" w:space="0" w:color="000000"/>
            </w:tcBorders>
            <w:shd w:val="clear" w:color="auto" w:fill="auto"/>
            <w:vAlign w:val="bottom"/>
          </w:tcPr>
          <w:p w14:paraId="7DF6C5CE" w14:textId="3227F056" w:rsidR="00C849E9" w:rsidRPr="00817D2E" w:rsidRDefault="00C849E9" w:rsidP="003F12CA">
            <w:pPr>
              <w:snapToGrid w:val="0"/>
              <w:spacing w:before="160"/>
              <w:jc w:val="center"/>
              <w:rPr>
                <w:lang w:val="en-US"/>
              </w:rPr>
            </w:pPr>
            <w:r w:rsidRPr="00817D2E">
              <w:rPr>
                <w:lang w:val="en-US"/>
              </w:rPr>
              <w:t>202</w:t>
            </w:r>
            <w:r w:rsidRPr="00817D2E">
              <w:t>3</w:t>
            </w:r>
          </w:p>
        </w:tc>
        <w:tc>
          <w:tcPr>
            <w:tcW w:w="956" w:type="dxa"/>
            <w:tcBorders>
              <w:left w:val="single" w:sz="6" w:space="0" w:color="000000"/>
            </w:tcBorders>
            <w:shd w:val="clear" w:color="auto" w:fill="auto"/>
            <w:vAlign w:val="bottom"/>
          </w:tcPr>
          <w:p w14:paraId="7F0F5DE7" w14:textId="337BCADF" w:rsidR="00C849E9" w:rsidRPr="00817D2E" w:rsidRDefault="00C849E9" w:rsidP="003F12CA">
            <w:pPr>
              <w:snapToGrid w:val="0"/>
              <w:spacing w:before="160"/>
              <w:ind w:right="227"/>
              <w:jc w:val="right"/>
            </w:pPr>
            <w:r w:rsidRPr="00817D2E">
              <w:rPr>
                <w:lang w:val="en-US"/>
              </w:rPr>
              <w:t>13 230</w:t>
            </w:r>
          </w:p>
        </w:tc>
        <w:tc>
          <w:tcPr>
            <w:tcW w:w="956" w:type="dxa"/>
            <w:tcBorders>
              <w:left w:val="single" w:sz="6" w:space="0" w:color="000000"/>
            </w:tcBorders>
            <w:shd w:val="clear" w:color="auto" w:fill="auto"/>
            <w:vAlign w:val="bottom"/>
          </w:tcPr>
          <w:p w14:paraId="0B9260AE" w14:textId="5C656D86" w:rsidR="00C849E9" w:rsidRPr="00817D2E" w:rsidRDefault="00C849E9" w:rsidP="003F12CA">
            <w:pPr>
              <w:snapToGrid w:val="0"/>
              <w:spacing w:before="160"/>
              <w:ind w:right="227"/>
              <w:jc w:val="right"/>
            </w:pPr>
            <w:r w:rsidRPr="00817D2E">
              <w:rPr>
                <w:lang w:val="en-US"/>
              </w:rPr>
              <w:t>13 419</w:t>
            </w:r>
          </w:p>
        </w:tc>
        <w:tc>
          <w:tcPr>
            <w:tcW w:w="956" w:type="dxa"/>
            <w:tcBorders>
              <w:left w:val="single" w:sz="6" w:space="0" w:color="000000"/>
            </w:tcBorders>
            <w:shd w:val="clear" w:color="auto" w:fill="auto"/>
            <w:vAlign w:val="bottom"/>
          </w:tcPr>
          <w:p w14:paraId="0993AD22" w14:textId="1DFED785" w:rsidR="00C849E9" w:rsidRPr="00817D2E" w:rsidRDefault="00C849E9" w:rsidP="003F12CA">
            <w:pPr>
              <w:snapToGrid w:val="0"/>
              <w:spacing w:before="160"/>
              <w:jc w:val="center"/>
            </w:pPr>
            <w:r w:rsidRPr="00817D2E">
              <w:rPr>
                <w:lang w:val="en-US"/>
              </w:rPr>
              <w:t>49</w:t>
            </w:r>
            <w:r w:rsidRPr="00817D2E">
              <w:t>,</w:t>
            </w:r>
            <w:r w:rsidRPr="00817D2E">
              <w:rPr>
                <w:lang w:val="en-US"/>
              </w:rPr>
              <w:t>6</w:t>
            </w:r>
          </w:p>
        </w:tc>
        <w:tc>
          <w:tcPr>
            <w:tcW w:w="956" w:type="dxa"/>
            <w:tcBorders>
              <w:left w:val="single" w:sz="6" w:space="0" w:color="000000"/>
            </w:tcBorders>
            <w:shd w:val="clear" w:color="auto" w:fill="auto"/>
            <w:vAlign w:val="bottom"/>
          </w:tcPr>
          <w:p w14:paraId="0165B47E" w14:textId="6A1679E6" w:rsidR="00C849E9" w:rsidRPr="00817D2E" w:rsidRDefault="00C849E9" w:rsidP="003F12CA">
            <w:pPr>
              <w:snapToGrid w:val="0"/>
              <w:spacing w:before="160"/>
              <w:jc w:val="center"/>
            </w:pPr>
            <w:r w:rsidRPr="00817D2E">
              <w:t>50,4</w:t>
            </w:r>
          </w:p>
        </w:tc>
        <w:tc>
          <w:tcPr>
            <w:tcW w:w="956" w:type="dxa"/>
            <w:tcBorders>
              <w:left w:val="single" w:sz="6" w:space="0" w:color="000000"/>
            </w:tcBorders>
            <w:shd w:val="clear" w:color="auto" w:fill="auto"/>
            <w:vAlign w:val="bottom"/>
          </w:tcPr>
          <w:p w14:paraId="35C9EFA9" w14:textId="2BDC1BE6" w:rsidR="00C849E9" w:rsidRPr="00817D2E" w:rsidRDefault="00C849E9" w:rsidP="003F12CA">
            <w:pPr>
              <w:snapToGrid w:val="0"/>
              <w:spacing w:before="160"/>
              <w:ind w:right="227"/>
              <w:jc w:val="right"/>
            </w:pPr>
            <w:r w:rsidRPr="00817D2E">
              <w:rPr>
                <w:lang w:val="en-US"/>
              </w:rPr>
              <w:t>1 014</w:t>
            </w:r>
          </w:p>
        </w:tc>
        <w:tc>
          <w:tcPr>
            <w:tcW w:w="2103" w:type="dxa"/>
            <w:tcBorders>
              <w:left w:val="single" w:sz="6" w:space="0" w:color="000000"/>
            </w:tcBorders>
            <w:shd w:val="clear" w:color="auto" w:fill="auto"/>
            <w:vAlign w:val="bottom"/>
          </w:tcPr>
          <w:p w14:paraId="1EFBEE7B" w14:textId="2156DCDC" w:rsidR="00C849E9" w:rsidRPr="00383FE9" w:rsidRDefault="00C849E9" w:rsidP="003F12CA">
            <w:pPr>
              <w:spacing w:before="160"/>
              <w:ind w:left="170"/>
              <w:rPr>
                <w:i/>
              </w:rPr>
            </w:pPr>
            <w:proofErr w:type="gramStart"/>
            <w:r w:rsidRPr="00383FE9">
              <w:rPr>
                <w:i/>
              </w:rPr>
              <w:t>Australia</w:t>
            </w:r>
            <w:r w:rsidRPr="00383FE9">
              <w:rPr>
                <w:i/>
                <w:vertAlign w:val="superscript"/>
                <w:lang w:val="en-US"/>
              </w:rPr>
              <w:t>3)</w:t>
            </w:r>
            <w:proofErr w:type="gramEnd"/>
          </w:p>
        </w:tc>
      </w:tr>
      <w:tr w:rsidR="00C849E9" w:rsidRPr="00383FE9" w14:paraId="023FE46A" w14:textId="77777777" w:rsidTr="00817D2E">
        <w:trPr>
          <w:cantSplit/>
        </w:trPr>
        <w:tc>
          <w:tcPr>
            <w:tcW w:w="2097" w:type="dxa"/>
            <w:shd w:val="clear" w:color="auto" w:fill="auto"/>
            <w:vAlign w:val="bottom"/>
          </w:tcPr>
          <w:p w14:paraId="7928CC1B" w14:textId="3DA5A64D" w:rsidR="00C849E9" w:rsidRPr="00383FE9" w:rsidRDefault="00C849E9" w:rsidP="003F12CA">
            <w:pPr>
              <w:pStyle w:val="15"/>
              <w:spacing w:before="160"/>
              <w:ind w:left="113"/>
            </w:pPr>
            <w:proofErr w:type="gramStart"/>
            <w:r w:rsidRPr="00383FE9">
              <w:t>Аргентина</w:t>
            </w:r>
            <w:r w:rsidRPr="00383FE9">
              <w:rPr>
                <w:vertAlign w:val="superscript"/>
                <w:lang w:val="en-US"/>
              </w:rPr>
              <w:t>3)</w:t>
            </w:r>
            <w:proofErr w:type="gramEnd"/>
          </w:p>
        </w:tc>
        <w:tc>
          <w:tcPr>
            <w:tcW w:w="955" w:type="dxa"/>
            <w:tcBorders>
              <w:left w:val="single" w:sz="6" w:space="0" w:color="000000"/>
            </w:tcBorders>
            <w:shd w:val="clear" w:color="auto" w:fill="auto"/>
            <w:vAlign w:val="bottom"/>
          </w:tcPr>
          <w:p w14:paraId="2D2B25FD" w14:textId="13DF2DB7" w:rsidR="00C849E9" w:rsidRPr="00C849E9" w:rsidRDefault="00C849E9" w:rsidP="003F12CA">
            <w:pPr>
              <w:snapToGrid w:val="0"/>
              <w:spacing w:before="160"/>
              <w:jc w:val="center"/>
              <w:rPr>
                <w:lang w:val="en-US"/>
              </w:rPr>
            </w:pPr>
            <w:r w:rsidRPr="00C849E9">
              <w:rPr>
                <w:lang w:val="en-US"/>
              </w:rPr>
              <w:t>202</w:t>
            </w:r>
            <w:r w:rsidRPr="00C849E9">
              <w:t>3</w:t>
            </w:r>
          </w:p>
        </w:tc>
        <w:tc>
          <w:tcPr>
            <w:tcW w:w="956" w:type="dxa"/>
            <w:tcBorders>
              <w:left w:val="single" w:sz="6" w:space="0" w:color="000000"/>
            </w:tcBorders>
            <w:shd w:val="clear" w:color="auto" w:fill="auto"/>
            <w:vAlign w:val="bottom"/>
          </w:tcPr>
          <w:p w14:paraId="6B5D3040" w14:textId="569583A2" w:rsidR="00C849E9" w:rsidRPr="00C849E9" w:rsidRDefault="00C849E9" w:rsidP="003F12CA">
            <w:pPr>
              <w:snapToGrid w:val="0"/>
              <w:spacing w:before="160"/>
              <w:ind w:right="227"/>
              <w:jc w:val="right"/>
            </w:pPr>
            <w:r w:rsidRPr="00C849E9">
              <w:t>22 923</w:t>
            </w:r>
          </w:p>
        </w:tc>
        <w:tc>
          <w:tcPr>
            <w:tcW w:w="956" w:type="dxa"/>
            <w:tcBorders>
              <w:left w:val="single" w:sz="6" w:space="0" w:color="000000"/>
            </w:tcBorders>
            <w:shd w:val="clear" w:color="auto" w:fill="auto"/>
            <w:vAlign w:val="bottom"/>
          </w:tcPr>
          <w:p w14:paraId="7111032E" w14:textId="162DFF94" w:rsidR="00C849E9" w:rsidRPr="00C849E9" w:rsidRDefault="00C849E9" w:rsidP="003F12CA">
            <w:pPr>
              <w:snapToGrid w:val="0"/>
              <w:spacing w:before="160"/>
              <w:ind w:right="227"/>
              <w:jc w:val="right"/>
            </w:pPr>
            <w:r w:rsidRPr="00C849E9">
              <w:t>23 732</w:t>
            </w:r>
          </w:p>
        </w:tc>
        <w:tc>
          <w:tcPr>
            <w:tcW w:w="956" w:type="dxa"/>
            <w:tcBorders>
              <w:left w:val="single" w:sz="6" w:space="0" w:color="000000"/>
            </w:tcBorders>
            <w:shd w:val="clear" w:color="auto" w:fill="auto"/>
            <w:vAlign w:val="bottom"/>
          </w:tcPr>
          <w:p w14:paraId="34B3E656" w14:textId="43D01879" w:rsidR="00C849E9" w:rsidRPr="00C849E9" w:rsidRDefault="00C849E9" w:rsidP="003F12CA">
            <w:pPr>
              <w:snapToGrid w:val="0"/>
              <w:spacing w:before="160"/>
              <w:jc w:val="center"/>
            </w:pPr>
            <w:r w:rsidRPr="00C849E9">
              <w:rPr>
                <w:lang w:val="en-US"/>
              </w:rPr>
              <w:t>49</w:t>
            </w:r>
            <w:r w:rsidRPr="00C849E9">
              <w:t>,</w:t>
            </w:r>
            <w:r w:rsidRPr="00C849E9">
              <w:rPr>
                <w:lang w:val="en-US"/>
              </w:rPr>
              <w:t>1</w:t>
            </w:r>
          </w:p>
        </w:tc>
        <w:tc>
          <w:tcPr>
            <w:tcW w:w="956" w:type="dxa"/>
            <w:tcBorders>
              <w:left w:val="single" w:sz="6" w:space="0" w:color="000000"/>
            </w:tcBorders>
            <w:shd w:val="clear" w:color="auto" w:fill="auto"/>
            <w:vAlign w:val="bottom"/>
          </w:tcPr>
          <w:p w14:paraId="749836FF" w14:textId="560033D5" w:rsidR="00C849E9" w:rsidRPr="00C849E9" w:rsidRDefault="00C849E9" w:rsidP="003F12CA">
            <w:pPr>
              <w:snapToGrid w:val="0"/>
              <w:spacing w:before="160"/>
              <w:jc w:val="center"/>
            </w:pPr>
            <w:r w:rsidRPr="00C849E9">
              <w:rPr>
                <w:lang w:val="en-US"/>
              </w:rPr>
              <w:t>50</w:t>
            </w:r>
            <w:r w:rsidRPr="00C849E9">
              <w:t>,</w:t>
            </w:r>
            <w:r w:rsidRPr="00C849E9">
              <w:rPr>
                <w:lang w:val="en-US"/>
              </w:rPr>
              <w:t>9</w:t>
            </w:r>
          </w:p>
        </w:tc>
        <w:tc>
          <w:tcPr>
            <w:tcW w:w="956" w:type="dxa"/>
            <w:tcBorders>
              <w:left w:val="single" w:sz="6" w:space="0" w:color="000000"/>
            </w:tcBorders>
            <w:shd w:val="clear" w:color="auto" w:fill="auto"/>
            <w:vAlign w:val="bottom"/>
          </w:tcPr>
          <w:p w14:paraId="0E82D8F7" w14:textId="5B513064" w:rsidR="00C849E9" w:rsidRPr="00C849E9" w:rsidRDefault="00C849E9" w:rsidP="003F12CA">
            <w:pPr>
              <w:snapToGrid w:val="0"/>
              <w:spacing w:before="160"/>
              <w:ind w:right="227"/>
              <w:jc w:val="right"/>
            </w:pPr>
            <w:r w:rsidRPr="00C849E9">
              <w:rPr>
                <w:lang w:val="en-US"/>
              </w:rPr>
              <w:t>1 035</w:t>
            </w:r>
          </w:p>
        </w:tc>
        <w:tc>
          <w:tcPr>
            <w:tcW w:w="2103" w:type="dxa"/>
            <w:tcBorders>
              <w:left w:val="single" w:sz="6" w:space="0" w:color="000000"/>
            </w:tcBorders>
            <w:shd w:val="clear" w:color="auto" w:fill="auto"/>
            <w:vAlign w:val="bottom"/>
          </w:tcPr>
          <w:p w14:paraId="4CCA26D0" w14:textId="340751FA" w:rsidR="00C849E9" w:rsidRPr="00383FE9" w:rsidRDefault="00C849E9" w:rsidP="003F12CA">
            <w:pPr>
              <w:spacing w:before="160"/>
              <w:ind w:left="170"/>
              <w:rPr>
                <w:i/>
              </w:rPr>
            </w:pPr>
            <w:proofErr w:type="gramStart"/>
            <w:r w:rsidRPr="00383FE9">
              <w:rPr>
                <w:i/>
              </w:rPr>
              <w:t>Argentina</w:t>
            </w:r>
            <w:r w:rsidRPr="00383FE9">
              <w:rPr>
                <w:i/>
                <w:vertAlign w:val="superscript"/>
                <w:lang w:val="en-US"/>
              </w:rPr>
              <w:t>3)</w:t>
            </w:r>
            <w:proofErr w:type="gramEnd"/>
          </w:p>
        </w:tc>
      </w:tr>
      <w:tr w:rsidR="00C849E9" w:rsidRPr="00383FE9" w14:paraId="24437562" w14:textId="77777777" w:rsidTr="00817D2E">
        <w:trPr>
          <w:cantSplit/>
        </w:trPr>
        <w:tc>
          <w:tcPr>
            <w:tcW w:w="2097" w:type="dxa"/>
            <w:shd w:val="clear" w:color="auto" w:fill="auto"/>
            <w:vAlign w:val="bottom"/>
          </w:tcPr>
          <w:p w14:paraId="682A6ABB" w14:textId="1C54C163" w:rsidR="00C849E9" w:rsidRPr="00383FE9" w:rsidRDefault="00C849E9" w:rsidP="003F12CA">
            <w:pPr>
              <w:pStyle w:val="20"/>
              <w:spacing w:before="160"/>
              <w:ind w:left="113"/>
              <w:rPr>
                <w:sz w:val="14"/>
                <w:szCs w:val="14"/>
              </w:rPr>
            </w:pPr>
            <w:proofErr w:type="gramStart"/>
            <w:r w:rsidRPr="00383FE9">
              <w:rPr>
                <w:b w:val="0"/>
                <w:bCs w:val="0"/>
                <w:sz w:val="14"/>
                <w:szCs w:val="14"/>
              </w:rPr>
              <w:t>Канада</w:t>
            </w:r>
            <w:r w:rsidRPr="00383FE9">
              <w:rPr>
                <w:b w:val="0"/>
                <w:sz w:val="14"/>
                <w:szCs w:val="14"/>
                <w:vertAlign w:val="superscript"/>
                <w:lang w:val="en-US"/>
              </w:rPr>
              <w:t>3)</w:t>
            </w:r>
            <w:proofErr w:type="gramEnd"/>
          </w:p>
        </w:tc>
        <w:tc>
          <w:tcPr>
            <w:tcW w:w="955" w:type="dxa"/>
            <w:tcBorders>
              <w:left w:val="single" w:sz="6" w:space="0" w:color="000000"/>
            </w:tcBorders>
            <w:shd w:val="clear" w:color="auto" w:fill="auto"/>
            <w:vAlign w:val="bottom"/>
          </w:tcPr>
          <w:p w14:paraId="3E4D78EE" w14:textId="2CD6A715" w:rsidR="00C849E9" w:rsidRPr="00C849E9" w:rsidRDefault="00C849E9" w:rsidP="003F12CA">
            <w:pPr>
              <w:snapToGrid w:val="0"/>
              <w:spacing w:before="160"/>
              <w:jc w:val="center"/>
              <w:rPr>
                <w:lang w:val="en-US"/>
              </w:rPr>
            </w:pPr>
            <w:r w:rsidRPr="00C849E9">
              <w:rPr>
                <w:lang w:val="en-US"/>
              </w:rPr>
              <w:t>202</w:t>
            </w:r>
            <w:r w:rsidRPr="00C849E9">
              <w:t>3</w:t>
            </w:r>
          </w:p>
        </w:tc>
        <w:tc>
          <w:tcPr>
            <w:tcW w:w="956" w:type="dxa"/>
            <w:tcBorders>
              <w:left w:val="single" w:sz="6" w:space="0" w:color="000000"/>
            </w:tcBorders>
            <w:shd w:val="clear" w:color="auto" w:fill="auto"/>
            <w:vAlign w:val="bottom"/>
          </w:tcPr>
          <w:p w14:paraId="3D2509A5" w14:textId="154C3E66" w:rsidR="00C849E9" w:rsidRPr="00C849E9" w:rsidRDefault="00C849E9" w:rsidP="003F12CA">
            <w:pPr>
              <w:snapToGrid w:val="0"/>
              <w:spacing w:before="160"/>
              <w:ind w:right="227"/>
              <w:jc w:val="right"/>
            </w:pPr>
            <w:r w:rsidRPr="00C849E9">
              <w:rPr>
                <w:lang w:val="en-US"/>
              </w:rPr>
              <w:t>20 014</w:t>
            </w:r>
          </w:p>
        </w:tc>
        <w:tc>
          <w:tcPr>
            <w:tcW w:w="956" w:type="dxa"/>
            <w:tcBorders>
              <w:left w:val="single" w:sz="6" w:space="0" w:color="000000"/>
            </w:tcBorders>
            <w:shd w:val="clear" w:color="auto" w:fill="auto"/>
            <w:vAlign w:val="bottom"/>
          </w:tcPr>
          <w:p w14:paraId="50EFC7D9" w14:textId="6389A838" w:rsidR="00C849E9" w:rsidRPr="00C849E9" w:rsidRDefault="00C849E9" w:rsidP="003F12CA">
            <w:pPr>
              <w:snapToGrid w:val="0"/>
              <w:spacing w:before="160"/>
              <w:ind w:right="227"/>
              <w:jc w:val="right"/>
            </w:pPr>
            <w:r w:rsidRPr="00C849E9">
              <w:rPr>
                <w:lang w:val="en-US"/>
              </w:rPr>
              <w:t>20 084</w:t>
            </w:r>
          </w:p>
        </w:tc>
        <w:tc>
          <w:tcPr>
            <w:tcW w:w="956" w:type="dxa"/>
            <w:tcBorders>
              <w:left w:val="single" w:sz="6" w:space="0" w:color="000000"/>
            </w:tcBorders>
            <w:shd w:val="clear" w:color="auto" w:fill="auto"/>
            <w:vAlign w:val="bottom"/>
          </w:tcPr>
          <w:p w14:paraId="19D29F8F" w14:textId="3B41520C" w:rsidR="00C849E9" w:rsidRPr="00C849E9" w:rsidRDefault="00C849E9" w:rsidP="003F12CA">
            <w:pPr>
              <w:snapToGrid w:val="0"/>
              <w:spacing w:before="160"/>
              <w:jc w:val="center"/>
            </w:pPr>
            <w:r w:rsidRPr="00C849E9">
              <w:rPr>
                <w:lang w:val="en-US"/>
              </w:rPr>
              <w:t>49</w:t>
            </w:r>
            <w:r w:rsidRPr="00C849E9">
              <w:t>,</w:t>
            </w:r>
            <w:r w:rsidRPr="00C849E9">
              <w:rPr>
                <w:lang w:val="en-US"/>
              </w:rPr>
              <w:t>9</w:t>
            </w:r>
          </w:p>
        </w:tc>
        <w:tc>
          <w:tcPr>
            <w:tcW w:w="956" w:type="dxa"/>
            <w:tcBorders>
              <w:left w:val="single" w:sz="6" w:space="0" w:color="000000"/>
            </w:tcBorders>
            <w:shd w:val="clear" w:color="auto" w:fill="auto"/>
            <w:vAlign w:val="bottom"/>
          </w:tcPr>
          <w:p w14:paraId="403FEE9E" w14:textId="06D32940" w:rsidR="00C849E9" w:rsidRPr="00C849E9" w:rsidRDefault="00C849E9" w:rsidP="003F12CA">
            <w:pPr>
              <w:snapToGrid w:val="0"/>
              <w:spacing w:before="160"/>
              <w:jc w:val="center"/>
            </w:pPr>
            <w:r w:rsidRPr="00C849E9">
              <w:rPr>
                <w:lang w:val="en-US"/>
              </w:rPr>
              <w:t>50</w:t>
            </w:r>
            <w:r w:rsidRPr="00C849E9">
              <w:t>,</w:t>
            </w:r>
            <w:r w:rsidRPr="00C849E9">
              <w:rPr>
                <w:lang w:val="en-US"/>
              </w:rPr>
              <w:t>1</w:t>
            </w:r>
          </w:p>
        </w:tc>
        <w:tc>
          <w:tcPr>
            <w:tcW w:w="956" w:type="dxa"/>
            <w:tcBorders>
              <w:left w:val="single" w:sz="6" w:space="0" w:color="000000"/>
            </w:tcBorders>
            <w:shd w:val="clear" w:color="auto" w:fill="auto"/>
            <w:vAlign w:val="bottom"/>
          </w:tcPr>
          <w:p w14:paraId="6FB1E9AE" w14:textId="19E05DA6" w:rsidR="00C849E9" w:rsidRPr="00C849E9" w:rsidRDefault="00C849E9" w:rsidP="003F12CA">
            <w:pPr>
              <w:snapToGrid w:val="0"/>
              <w:spacing w:before="160"/>
              <w:ind w:right="227"/>
              <w:jc w:val="right"/>
            </w:pPr>
            <w:r w:rsidRPr="00C849E9">
              <w:rPr>
                <w:lang w:val="en-US"/>
              </w:rPr>
              <w:t>1 004</w:t>
            </w:r>
          </w:p>
        </w:tc>
        <w:tc>
          <w:tcPr>
            <w:tcW w:w="2103" w:type="dxa"/>
            <w:tcBorders>
              <w:left w:val="single" w:sz="6" w:space="0" w:color="000000"/>
            </w:tcBorders>
            <w:shd w:val="clear" w:color="auto" w:fill="auto"/>
            <w:vAlign w:val="bottom"/>
          </w:tcPr>
          <w:p w14:paraId="175EA097" w14:textId="231DF67A" w:rsidR="00C849E9" w:rsidRPr="00383FE9" w:rsidRDefault="00C849E9" w:rsidP="003F12CA">
            <w:pPr>
              <w:spacing w:before="160"/>
              <w:ind w:left="170"/>
              <w:rPr>
                <w:i/>
              </w:rPr>
            </w:pPr>
            <w:proofErr w:type="gramStart"/>
            <w:r w:rsidRPr="00383FE9">
              <w:rPr>
                <w:i/>
              </w:rPr>
              <w:t>Canad</w:t>
            </w:r>
            <w:r w:rsidRPr="00383FE9">
              <w:rPr>
                <w:i/>
                <w:lang w:val="en-US"/>
              </w:rPr>
              <w:t>a</w:t>
            </w:r>
            <w:r w:rsidRPr="00383FE9">
              <w:rPr>
                <w:i/>
                <w:vertAlign w:val="superscript"/>
                <w:lang w:val="en-US"/>
              </w:rPr>
              <w:t>3)</w:t>
            </w:r>
            <w:proofErr w:type="gramEnd"/>
          </w:p>
        </w:tc>
      </w:tr>
      <w:tr w:rsidR="00C849E9" w:rsidRPr="00383FE9" w14:paraId="12928894" w14:textId="77777777" w:rsidTr="00817D2E">
        <w:trPr>
          <w:cantSplit/>
        </w:trPr>
        <w:tc>
          <w:tcPr>
            <w:tcW w:w="2097" w:type="dxa"/>
            <w:shd w:val="clear" w:color="auto" w:fill="auto"/>
            <w:vAlign w:val="bottom"/>
          </w:tcPr>
          <w:p w14:paraId="4AFAF0BD" w14:textId="5BBC205E" w:rsidR="00C849E9" w:rsidRPr="00383FE9" w:rsidRDefault="00C849E9" w:rsidP="003F12CA">
            <w:pPr>
              <w:pStyle w:val="20"/>
              <w:spacing w:before="160"/>
              <w:ind w:left="113"/>
              <w:rPr>
                <w:sz w:val="14"/>
                <w:szCs w:val="14"/>
              </w:rPr>
            </w:pPr>
            <w:proofErr w:type="gramStart"/>
            <w:r w:rsidRPr="00383FE9">
              <w:rPr>
                <w:b w:val="0"/>
                <w:bCs w:val="0"/>
                <w:sz w:val="14"/>
                <w:szCs w:val="14"/>
              </w:rPr>
              <w:t>Мексика</w:t>
            </w:r>
            <w:r w:rsidRPr="00383FE9">
              <w:rPr>
                <w:b w:val="0"/>
                <w:sz w:val="14"/>
                <w:szCs w:val="14"/>
                <w:vertAlign w:val="superscript"/>
                <w:lang w:val="en-US"/>
              </w:rPr>
              <w:t>3)</w:t>
            </w:r>
            <w:proofErr w:type="gramEnd"/>
          </w:p>
        </w:tc>
        <w:tc>
          <w:tcPr>
            <w:tcW w:w="955" w:type="dxa"/>
            <w:tcBorders>
              <w:left w:val="single" w:sz="6" w:space="0" w:color="000000"/>
            </w:tcBorders>
            <w:shd w:val="clear" w:color="auto" w:fill="auto"/>
            <w:vAlign w:val="bottom"/>
          </w:tcPr>
          <w:p w14:paraId="17F26F16" w14:textId="67665471" w:rsidR="00C849E9" w:rsidRPr="00C849E9" w:rsidRDefault="00C849E9" w:rsidP="003F12CA">
            <w:pPr>
              <w:snapToGrid w:val="0"/>
              <w:spacing w:before="160"/>
              <w:jc w:val="center"/>
              <w:rPr>
                <w:lang w:val="en-US"/>
              </w:rPr>
            </w:pPr>
            <w:r w:rsidRPr="00C849E9">
              <w:rPr>
                <w:lang w:val="en-US"/>
              </w:rPr>
              <w:t>202</w:t>
            </w:r>
            <w:r w:rsidRPr="00C849E9">
              <w:t>3</w:t>
            </w:r>
          </w:p>
        </w:tc>
        <w:tc>
          <w:tcPr>
            <w:tcW w:w="956" w:type="dxa"/>
            <w:tcBorders>
              <w:left w:val="single" w:sz="6" w:space="0" w:color="000000"/>
            </w:tcBorders>
            <w:shd w:val="clear" w:color="auto" w:fill="auto"/>
            <w:vAlign w:val="bottom"/>
          </w:tcPr>
          <w:p w14:paraId="4A9C4C19" w14:textId="4CE660A1" w:rsidR="00C849E9" w:rsidRPr="00C849E9" w:rsidRDefault="00C849E9" w:rsidP="003F12CA">
            <w:pPr>
              <w:snapToGrid w:val="0"/>
              <w:spacing w:before="160"/>
              <w:ind w:right="227"/>
              <w:jc w:val="right"/>
            </w:pPr>
            <w:r w:rsidRPr="00C849E9">
              <w:rPr>
                <w:lang w:val="en-US"/>
              </w:rPr>
              <w:t>64 138</w:t>
            </w:r>
          </w:p>
        </w:tc>
        <w:tc>
          <w:tcPr>
            <w:tcW w:w="956" w:type="dxa"/>
            <w:tcBorders>
              <w:left w:val="single" w:sz="6" w:space="0" w:color="000000"/>
            </w:tcBorders>
            <w:shd w:val="clear" w:color="auto" w:fill="auto"/>
            <w:vAlign w:val="bottom"/>
          </w:tcPr>
          <w:p w14:paraId="69204242" w14:textId="0DBE33A7" w:rsidR="00C849E9" w:rsidRPr="00C849E9" w:rsidRDefault="00C849E9" w:rsidP="003F12CA">
            <w:pPr>
              <w:snapToGrid w:val="0"/>
              <w:spacing w:before="160"/>
              <w:ind w:right="227"/>
              <w:jc w:val="right"/>
            </w:pPr>
            <w:r w:rsidRPr="00C849E9">
              <w:rPr>
                <w:lang w:val="en-US"/>
              </w:rPr>
              <w:t>66 997</w:t>
            </w:r>
          </w:p>
        </w:tc>
        <w:tc>
          <w:tcPr>
            <w:tcW w:w="956" w:type="dxa"/>
            <w:tcBorders>
              <w:left w:val="single" w:sz="6" w:space="0" w:color="000000"/>
            </w:tcBorders>
            <w:shd w:val="clear" w:color="auto" w:fill="auto"/>
            <w:vAlign w:val="bottom"/>
          </w:tcPr>
          <w:p w14:paraId="159ABC64" w14:textId="543D7BAA" w:rsidR="00C849E9" w:rsidRPr="00C849E9" w:rsidRDefault="00C849E9" w:rsidP="003F12CA">
            <w:pPr>
              <w:snapToGrid w:val="0"/>
              <w:spacing w:before="160"/>
              <w:jc w:val="center"/>
            </w:pPr>
            <w:r w:rsidRPr="00C849E9">
              <w:rPr>
                <w:lang w:val="en-US"/>
              </w:rPr>
              <w:t>48</w:t>
            </w:r>
            <w:r w:rsidRPr="00C849E9">
              <w:t>,</w:t>
            </w:r>
            <w:r w:rsidRPr="00C849E9">
              <w:rPr>
                <w:lang w:val="en-US"/>
              </w:rPr>
              <w:t>9</w:t>
            </w:r>
          </w:p>
        </w:tc>
        <w:tc>
          <w:tcPr>
            <w:tcW w:w="956" w:type="dxa"/>
            <w:tcBorders>
              <w:left w:val="single" w:sz="6" w:space="0" w:color="000000"/>
            </w:tcBorders>
            <w:shd w:val="clear" w:color="auto" w:fill="auto"/>
            <w:vAlign w:val="bottom"/>
          </w:tcPr>
          <w:p w14:paraId="6C39F6B5" w14:textId="770EA6E3" w:rsidR="00C849E9" w:rsidRPr="00C849E9" w:rsidRDefault="00C849E9" w:rsidP="003F12CA">
            <w:pPr>
              <w:snapToGrid w:val="0"/>
              <w:spacing w:before="160"/>
              <w:jc w:val="center"/>
            </w:pPr>
            <w:r w:rsidRPr="00C849E9">
              <w:rPr>
                <w:lang w:val="en-US"/>
              </w:rPr>
              <w:t>51</w:t>
            </w:r>
            <w:r w:rsidRPr="00C849E9">
              <w:t>,</w:t>
            </w:r>
            <w:r w:rsidRPr="00C849E9">
              <w:rPr>
                <w:lang w:val="en-US"/>
              </w:rPr>
              <w:t>1</w:t>
            </w:r>
          </w:p>
        </w:tc>
        <w:tc>
          <w:tcPr>
            <w:tcW w:w="956" w:type="dxa"/>
            <w:tcBorders>
              <w:left w:val="single" w:sz="6" w:space="0" w:color="000000"/>
            </w:tcBorders>
            <w:shd w:val="clear" w:color="auto" w:fill="auto"/>
            <w:vAlign w:val="bottom"/>
          </w:tcPr>
          <w:p w14:paraId="06BA684E" w14:textId="195A4D75" w:rsidR="00C849E9" w:rsidRPr="00C849E9" w:rsidRDefault="00C849E9" w:rsidP="003F12CA">
            <w:pPr>
              <w:snapToGrid w:val="0"/>
              <w:spacing w:before="160"/>
              <w:ind w:right="227"/>
              <w:jc w:val="right"/>
            </w:pPr>
            <w:r w:rsidRPr="00C849E9">
              <w:rPr>
                <w:lang w:val="en-US"/>
              </w:rPr>
              <w:t>1 045</w:t>
            </w:r>
          </w:p>
        </w:tc>
        <w:tc>
          <w:tcPr>
            <w:tcW w:w="2103" w:type="dxa"/>
            <w:tcBorders>
              <w:left w:val="single" w:sz="6" w:space="0" w:color="000000"/>
            </w:tcBorders>
            <w:shd w:val="clear" w:color="auto" w:fill="auto"/>
            <w:vAlign w:val="bottom"/>
          </w:tcPr>
          <w:p w14:paraId="38403734" w14:textId="49A79AB9" w:rsidR="00C849E9" w:rsidRPr="00383FE9" w:rsidRDefault="00C849E9" w:rsidP="003F12CA">
            <w:pPr>
              <w:spacing w:before="160"/>
              <w:ind w:left="170"/>
              <w:rPr>
                <w:i/>
              </w:rPr>
            </w:pPr>
            <w:proofErr w:type="gramStart"/>
            <w:r w:rsidRPr="00383FE9">
              <w:rPr>
                <w:i/>
              </w:rPr>
              <w:t>Mexico</w:t>
            </w:r>
            <w:r w:rsidRPr="00383FE9">
              <w:rPr>
                <w:i/>
                <w:vertAlign w:val="superscript"/>
                <w:lang w:val="en-US"/>
              </w:rPr>
              <w:t>3)</w:t>
            </w:r>
            <w:proofErr w:type="gramEnd"/>
          </w:p>
        </w:tc>
      </w:tr>
      <w:tr w:rsidR="00C849E9" w:rsidRPr="00383FE9" w14:paraId="52888C15" w14:textId="77777777" w:rsidTr="00817D2E">
        <w:trPr>
          <w:cantSplit/>
        </w:trPr>
        <w:tc>
          <w:tcPr>
            <w:tcW w:w="2097" w:type="dxa"/>
            <w:shd w:val="clear" w:color="auto" w:fill="auto"/>
            <w:vAlign w:val="bottom"/>
          </w:tcPr>
          <w:p w14:paraId="1A8E6292" w14:textId="3E2C6A2F" w:rsidR="00C849E9" w:rsidRPr="00383FE9" w:rsidRDefault="00C849E9" w:rsidP="003F12CA">
            <w:pPr>
              <w:pStyle w:val="20"/>
              <w:spacing w:before="160"/>
              <w:ind w:left="113"/>
              <w:rPr>
                <w:sz w:val="14"/>
                <w:szCs w:val="14"/>
              </w:rPr>
            </w:pPr>
            <w:r w:rsidRPr="00383FE9">
              <w:rPr>
                <w:b w:val="0"/>
                <w:bCs w:val="0"/>
                <w:sz w:val="14"/>
                <w:szCs w:val="14"/>
              </w:rPr>
              <w:t>Норвегия</w:t>
            </w:r>
          </w:p>
        </w:tc>
        <w:tc>
          <w:tcPr>
            <w:tcW w:w="955" w:type="dxa"/>
            <w:tcBorders>
              <w:left w:val="single" w:sz="6" w:space="0" w:color="000000"/>
            </w:tcBorders>
            <w:shd w:val="clear" w:color="auto" w:fill="auto"/>
            <w:vAlign w:val="bottom"/>
          </w:tcPr>
          <w:p w14:paraId="6368357B" w14:textId="7C2A3F40" w:rsidR="00C849E9" w:rsidRPr="00C849E9" w:rsidRDefault="00C849E9" w:rsidP="003F12CA">
            <w:pPr>
              <w:snapToGrid w:val="0"/>
              <w:spacing w:before="160"/>
              <w:jc w:val="center"/>
              <w:rPr>
                <w:lang w:val="en-US"/>
              </w:rPr>
            </w:pPr>
            <w:r w:rsidRPr="00C849E9">
              <w:rPr>
                <w:lang w:val="en-US"/>
              </w:rPr>
              <w:t>202</w:t>
            </w:r>
            <w:r w:rsidRPr="00C849E9">
              <w:t>3</w:t>
            </w:r>
          </w:p>
        </w:tc>
        <w:tc>
          <w:tcPr>
            <w:tcW w:w="956" w:type="dxa"/>
            <w:tcBorders>
              <w:left w:val="single" w:sz="6" w:space="0" w:color="000000"/>
            </w:tcBorders>
            <w:shd w:val="clear" w:color="auto" w:fill="auto"/>
            <w:vAlign w:val="bottom"/>
          </w:tcPr>
          <w:p w14:paraId="2FD8A399" w14:textId="7C265D67" w:rsidR="00C849E9" w:rsidRPr="00C849E9" w:rsidRDefault="00C849E9" w:rsidP="003F12CA">
            <w:pPr>
              <w:snapToGrid w:val="0"/>
              <w:spacing w:before="160"/>
              <w:ind w:right="227"/>
              <w:jc w:val="right"/>
            </w:pPr>
            <w:r w:rsidRPr="00C849E9">
              <w:rPr>
                <w:lang w:val="en-US"/>
              </w:rPr>
              <w:t>2 765</w:t>
            </w:r>
          </w:p>
        </w:tc>
        <w:tc>
          <w:tcPr>
            <w:tcW w:w="956" w:type="dxa"/>
            <w:tcBorders>
              <w:left w:val="single" w:sz="6" w:space="0" w:color="000000"/>
            </w:tcBorders>
            <w:shd w:val="clear" w:color="auto" w:fill="auto"/>
            <w:vAlign w:val="bottom"/>
          </w:tcPr>
          <w:p w14:paraId="2508FE59" w14:textId="5CC67CFD" w:rsidR="00C849E9" w:rsidRPr="00C849E9" w:rsidRDefault="00C849E9" w:rsidP="003F12CA">
            <w:pPr>
              <w:snapToGrid w:val="0"/>
              <w:spacing w:before="160"/>
              <w:ind w:right="227"/>
              <w:jc w:val="right"/>
            </w:pPr>
            <w:r w:rsidRPr="00C849E9">
              <w:rPr>
                <w:lang w:val="en-US"/>
              </w:rPr>
              <w:t>2 724</w:t>
            </w:r>
          </w:p>
        </w:tc>
        <w:tc>
          <w:tcPr>
            <w:tcW w:w="956" w:type="dxa"/>
            <w:tcBorders>
              <w:left w:val="single" w:sz="6" w:space="0" w:color="000000"/>
            </w:tcBorders>
            <w:shd w:val="clear" w:color="auto" w:fill="auto"/>
            <w:vAlign w:val="bottom"/>
          </w:tcPr>
          <w:p w14:paraId="65126709" w14:textId="6F313968" w:rsidR="00C849E9" w:rsidRPr="00C849E9" w:rsidRDefault="00C849E9" w:rsidP="003F12CA">
            <w:pPr>
              <w:snapToGrid w:val="0"/>
              <w:spacing w:before="160"/>
              <w:jc w:val="center"/>
            </w:pPr>
            <w:r w:rsidRPr="00C849E9">
              <w:rPr>
                <w:lang w:val="en-US"/>
              </w:rPr>
              <w:t>50</w:t>
            </w:r>
            <w:r w:rsidRPr="00C849E9">
              <w:t>,</w:t>
            </w:r>
            <w:r w:rsidRPr="00C849E9">
              <w:rPr>
                <w:lang w:val="en-US"/>
              </w:rPr>
              <w:t>4</w:t>
            </w:r>
          </w:p>
        </w:tc>
        <w:tc>
          <w:tcPr>
            <w:tcW w:w="956" w:type="dxa"/>
            <w:tcBorders>
              <w:left w:val="single" w:sz="6" w:space="0" w:color="000000"/>
            </w:tcBorders>
            <w:shd w:val="clear" w:color="auto" w:fill="auto"/>
            <w:vAlign w:val="bottom"/>
          </w:tcPr>
          <w:p w14:paraId="0E07A1C9" w14:textId="5A430733" w:rsidR="00C849E9" w:rsidRPr="00C849E9" w:rsidRDefault="00C849E9" w:rsidP="003F12CA">
            <w:pPr>
              <w:snapToGrid w:val="0"/>
              <w:spacing w:before="160"/>
              <w:jc w:val="center"/>
            </w:pPr>
            <w:r w:rsidRPr="00C849E9">
              <w:rPr>
                <w:lang w:val="en-US"/>
              </w:rPr>
              <w:t>49</w:t>
            </w:r>
            <w:r w:rsidRPr="00C849E9">
              <w:t>,</w:t>
            </w:r>
            <w:r w:rsidRPr="00C849E9">
              <w:rPr>
                <w:lang w:val="en-US"/>
              </w:rPr>
              <w:t>6</w:t>
            </w:r>
          </w:p>
        </w:tc>
        <w:tc>
          <w:tcPr>
            <w:tcW w:w="956" w:type="dxa"/>
            <w:tcBorders>
              <w:left w:val="single" w:sz="6" w:space="0" w:color="000000"/>
            </w:tcBorders>
            <w:shd w:val="clear" w:color="auto" w:fill="auto"/>
            <w:vAlign w:val="bottom"/>
          </w:tcPr>
          <w:p w14:paraId="55D64381" w14:textId="0F23574D" w:rsidR="00C849E9" w:rsidRPr="00C849E9" w:rsidRDefault="00C849E9" w:rsidP="003F12CA">
            <w:pPr>
              <w:snapToGrid w:val="0"/>
              <w:spacing w:before="160"/>
              <w:ind w:right="227"/>
              <w:jc w:val="right"/>
            </w:pPr>
            <w:r w:rsidRPr="00C849E9">
              <w:rPr>
                <w:lang w:val="en-US"/>
              </w:rPr>
              <w:t>985</w:t>
            </w:r>
          </w:p>
        </w:tc>
        <w:tc>
          <w:tcPr>
            <w:tcW w:w="2103" w:type="dxa"/>
            <w:tcBorders>
              <w:left w:val="single" w:sz="6" w:space="0" w:color="000000"/>
            </w:tcBorders>
            <w:shd w:val="clear" w:color="auto" w:fill="auto"/>
            <w:vAlign w:val="bottom"/>
          </w:tcPr>
          <w:p w14:paraId="17E8A181" w14:textId="739AA98A" w:rsidR="00C849E9" w:rsidRPr="00383FE9" w:rsidRDefault="00C849E9" w:rsidP="003F12CA">
            <w:pPr>
              <w:spacing w:before="160"/>
              <w:ind w:left="170"/>
              <w:rPr>
                <w:i/>
              </w:rPr>
            </w:pPr>
            <w:r w:rsidRPr="00383FE9">
              <w:rPr>
                <w:i/>
              </w:rPr>
              <w:t>Norway</w:t>
            </w:r>
          </w:p>
        </w:tc>
      </w:tr>
      <w:tr w:rsidR="00C849E9" w:rsidRPr="00383FE9" w14:paraId="4035FAF2" w14:textId="77777777" w:rsidTr="00817D2E">
        <w:trPr>
          <w:cantSplit/>
        </w:trPr>
        <w:tc>
          <w:tcPr>
            <w:tcW w:w="2097" w:type="dxa"/>
            <w:shd w:val="clear" w:color="auto" w:fill="auto"/>
            <w:vAlign w:val="bottom"/>
          </w:tcPr>
          <w:p w14:paraId="5B72E0A3" w14:textId="18515A70" w:rsidR="00C849E9" w:rsidRPr="00383FE9" w:rsidRDefault="00C849E9" w:rsidP="003F12CA">
            <w:pPr>
              <w:pStyle w:val="20"/>
              <w:spacing w:before="160"/>
              <w:ind w:left="113"/>
              <w:rPr>
                <w:sz w:val="14"/>
                <w:szCs w:val="14"/>
              </w:rPr>
            </w:pPr>
            <w:proofErr w:type="gramStart"/>
            <w:r w:rsidRPr="00383FE9">
              <w:rPr>
                <w:b w:val="0"/>
                <w:bCs w:val="0"/>
                <w:sz w:val="14"/>
                <w:szCs w:val="14"/>
              </w:rPr>
              <w:t>Республика Корея</w:t>
            </w:r>
            <w:r w:rsidRPr="00383FE9">
              <w:rPr>
                <w:b w:val="0"/>
                <w:sz w:val="14"/>
                <w:szCs w:val="14"/>
                <w:vertAlign w:val="superscript"/>
                <w:lang w:val="en-US"/>
              </w:rPr>
              <w:t>3)</w:t>
            </w:r>
            <w:proofErr w:type="gramEnd"/>
          </w:p>
        </w:tc>
        <w:tc>
          <w:tcPr>
            <w:tcW w:w="955" w:type="dxa"/>
            <w:tcBorders>
              <w:left w:val="single" w:sz="6" w:space="0" w:color="000000"/>
            </w:tcBorders>
            <w:shd w:val="clear" w:color="auto" w:fill="auto"/>
            <w:vAlign w:val="bottom"/>
          </w:tcPr>
          <w:p w14:paraId="6120B357" w14:textId="6D2B7A02" w:rsidR="00C849E9" w:rsidRPr="00C849E9" w:rsidRDefault="00C849E9" w:rsidP="003F12CA">
            <w:pPr>
              <w:snapToGrid w:val="0"/>
              <w:spacing w:before="160"/>
              <w:jc w:val="center"/>
              <w:rPr>
                <w:lang w:val="en-US"/>
              </w:rPr>
            </w:pPr>
            <w:r w:rsidRPr="00C849E9">
              <w:rPr>
                <w:lang w:val="en-US"/>
              </w:rPr>
              <w:t>202</w:t>
            </w:r>
            <w:r w:rsidRPr="00C849E9">
              <w:t>3</w:t>
            </w:r>
          </w:p>
        </w:tc>
        <w:tc>
          <w:tcPr>
            <w:tcW w:w="956" w:type="dxa"/>
            <w:tcBorders>
              <w:left w:val="single" w:sz="6" w:space="0" w:color="000000"/>
            </w:tcBorders>
            <w:shd w:val="clear" w:color="auto" w:fill="auto"/>
            <w:vAlign w:val="bottom"/>
          </w:tcPr>
          <w:p w14:paraId="3E8D008C" w14:textId="3EE67D9B" w:rsidR="00C849E9" w:rsidRPr="00C849E9" w:rsidRDefault="00C849E9" w:rsidP="003F12CA">
            <w:pPr>
              <w:snapToGrid w:val="0"/>
              <w:spacing w:before="160"/>
              <w:ind w:right="227"/>
              <w:jc w:val="right"/>
            </w:pPr>
            <w:r w:rsidRPr="00C849E9">
              <w:rPr>
                <w:lang w:val="en-US"/>
              </w:rPr>
              <w:t>25 860</w:t>
            </w:r>
          </w:p>
        </w:tc>
        <w:tc>
          <w:tcPr>
            <w:tcW w:w="956" w:type="dxa"/>
            <w:tcBorders>
              <w:left w:val="single" w:sz="6" w:space="0" w:color="000000"/>
            </w:tcBorders>
            <w:shd w:val="clear" w:color="auto" w:fill="auto"/>
            <w:vAlign w:val="bottom"/>
          </w:tcPr>
          <w:p w14:paraId="425AE2EF" w14:textId="23B73D59" w:rsidR="00C849E9" w:rsidRPr="00C849E9" w:rsidRDefault="00C849E9" w:rsidP="003F12CA">
            <w:pPr>
              <w:snapToGrid w:val="0"/>
              <w:spacing w:before="160"/>
              <w:ind w:right="227"/>
              <w:jc w:val="right"/>
            </w:pPr>
            <w:r w:rsidRPr="00C849E9">
              <w:rPr>
                <w:lang w:val="en-US"/>
              </w:rPr>
              <w:t>25 853</w:t>
            </w:r>
          </w:p>
        </w:tc>
        <w:tc>
          <w:tcPr>
            <w:tcW w:w="956" w:type="dxa"/>
            <w:tcBorders>
              <w:left w:val="single" w:sz="6" w:space="0" w:color="000000"/>
            </w:tcBorders>
            <w:shd w:val="clear" w:color="auto" w:fill="auto"/>
            <w:vAlign w:val="bottom"/>
          </w:tcPr>
          <w:p w14:paraId="33C0D021" w14:textId="29490511" w:rsidR="00C849E9" w:rsidRPr="00C849E9" w:rsidRDefault="00C849E9" w:rsidP="003F12CA">
            <w:pPr>
              <w:snapToGrid w:val="0"/>
              <w:spacing w:before="160"/>
              <w:jc w:val="center"/>
            </w:pPr>
            <w:r w:rsidRPr="00C849E9">
              <w:rPr>
                <w:lang w:val="en-US"/>
              </w:rPr>
              <w:t>50</w:t>
            </w:r>
            <w:r w:rsidRPr="00C849E9">
              <w:t>,</w:t>
            </w:r>
            <w:r w:rsidRPr="00C849E9">
              <w:rPr>
                <w:lang w:val="en-US"/>
              </w:rPr>
              <w:t>0</w:t>
            </w:r>
          </w:p>
        </w:tc>
        <w:tc>
          <w:tcPr>
            <w:tcW w:w="956" w:type="dxa"/>
            <w:tcBorders>
              <w:left w:val="single" w:sz="6" w:space="0" w:color="000000"/>
            </w:tcBorders>
            <w:shd w:val="clear" w:color="auto" w:fill="auto"/>
            <w:vAlign w:val="bottom"/>
          </w:tcPr>
          <w:p w14:paraId="06FD4BA6" w14:textId="46314D3D" w:rsidR="00C849E9" w:rsidRPr="00C849E9" w:rsidRDefault="00C849E9" w:rsidP="003F12CA">
            <w:pPr>
              <w:snapToGrid w:val="0"/>
              <w:spacing w:before="160"/>
              <w:jc w:val="center"/>
            </w:pPr>
            <w:r w:rsidRPr="00C849E9">
              <w:rPr>
                <w:lang w:val="en-US"/>
              </w:rPr>
              <w:t>50</w:t>
            </w:r>
            <w:r w:rsidRPr="00C849E9">
              <w:t>,</w:t>
            </w:r>
            <w:r w:rsidRPr="00C849E9">
              <w:rPr>
                <w:lang w:val="en-US"/>
              </w:rPr>
              <w:t>0</w:t>
            </w:r>
          </w:p>
        </w:tc>
        <w:tc>
          <w:tcPr>
            <w:tcW w:w="956" w:type="dxa"/>
            <w:tcBorders>
              <w:left w:val="single" w:sz="6" w:space="0" w:color="000000"/>
            </w:tcBorders>
            <w:shd w:val="clear" w:color="auto" w:fill="auto"/>
            <w:vAlign w:val="bottom"/>
          </w:tcPr>
          <w:p w14:paraId="3E4BC19F" w14:textId="2AB71366" w:rsidR="00C849E9" w:rsidRPr="00C849E9" w:rsidRDefault="00C849E9" w:rsidP="003F12CA">
            <w:pPr>
              <w:snapToGrid w:val="0"/>
              <w:spacing w:before="160"/>
              <w:ind w:right="227"/>
              <w:jc w:val="right"/>
            </w:pPr>
            <w:r w:rsidRPr="00C849E9">
              <w:rPr>
                <w:lang w:val="en-US"/>
              </w:rPr>
              <w:t>1 000</w:t>
            </w:r>
          </w:p>
        </w:tc>
        <w:tc>
          <w:tcPr>
            <w:tcW w:w="2103" w:type="dxa"/>
            <w:tcBorders>
              <w:left w:val="single" w:sz="6" w:space="0" w:color="000000"/>
            </w:tcBorders>
            <w:shd w:val="clear" w:color="auto" w:fill="auto"/>
            <w:vAlign w:val="bottom"/>
          </w:tcPr>
          <w:p w14:paraId="7B4FD1F1" w14:textId="006BFB46" w:rsidR="00C849E9" w:rsidRPr="00383FE9" w:rsidRDefault="00C849E9" w:rsidP="003F12CA">
            <w:pPr>
              <w:spacing w:before="160"/>
              <w:ind w:left="170"/>
              <w:rPr>
                <w:i/>
              </w:rPr>
            </w:pPr>
            <w:proofErr w:type="gramStart"/>
            <w:r w:rsidRPr="00383FE9">
              <w:rPr>
                <w:i/>
              </w:rPr>
              <w:t>Republic of Korea</w:t>
            </w:r>
            <w:r w:rsidRPr="00383FE9">
              <w:rPr>
                <w:i/>
                <w:vertAlign w:val="superscript"/>
                <w:lang w:val="en-US"/>
              </w:rPr>
              <w:t>3)</w:t>
            </w:r>
            <w:proofErr w:type="gramEnd"/>
          </w:p>
        </w:tc>
      </w:tr>
      <w:tr w:rsidR="00C849E9" w:rsidRPr="00383FE9" w14:paraId="6AB571A0" w14:textId="77777777" w:rsidTr="00817D2E">
        <w:trPr>
          <w:cantSplit/>
        </w:trPr>
        <w:tc>
          <w:tcPr>
            <w:tcW w:w="2097" w:type="dxa"/>
            <w:shd w:val="clear" w:color="auto" w:fill="auto"/>
            <w:vAlign w:val="bottom"/>
          </w:tcPr>
          <w:p w14:paraId="2C89FA66" w14:textId="2573F10C" w:rsidR="00C849E9" w:rsidRPr="00383FE9" w:rsidRDefault="00C849E9" w:rsidP="003F12CA">
            <w:pPr>
              <w:pStyle w:val="20"/>
              <w:spacing w:before="160"/>
              <w:ind w:left="113"/>
              <w:rPr>
                <w:b w:val="0"/>
                <w:bCs w:val="0"/>
                <w:sz w:val="14"/>
                <w:szCs w:val="14"/>
              </w:rPr>
            </w:pPr>
            <w:r w:rsidRPr="00383FE9">
              <w:rPr>
                <w:b w:val="0"/>
                <w:sz w:val="14"/>
                <w:szCs w:val="14"/>
              </w:rPr>
              <w:t xml:space="preserve">Соединенное Королевство </w:t>
            </w:r>
            <w:r w:rsidRPr="00383FE9">
              <w:rPr>
                <w:b w:val="0"/>
                <w:sz w:val="14"/>
                <w:szCs w:val="14"/>
              </w:rPr>
              <w:br/>
              <w:t>(Великобритания)</w:t>
            </w:r>
            <w:r w:rsidRPr="00383FE9">
              <w:rPr>
                <w:b w:val="0"/>
                <w:sz w:val="14"/>
                <w:szCs w:val="14"/>
                <w:vertAlign w:val="superscript"/>
              </w:rPr>
              <w:t>3)</w:t>
            </w:r>
          </w:p>
        </w:tc>
        <w:tc>
          <w:tcPr>
            <w:tcW w:w="955" w:type="dxa"/>
            <w:tcBorders>
              <w:left w:val="single" w:sz="6" w:space="0" w:color="000000"/>
            </w:tcBorders>
            <w:shd w:val="clear" w:color="auto" w:fill="auto"/>
            <w:vAlign w:val="bottom"/>
          </w:tcPr>
          <w:p w14:paraId="4457D892" w14:textId="53379624" w:rsidR="00C849E9" w:rsidRPr="00C849E9" w:rsidRDefault="00C849E9" w:rsidP="003F12CA">
            <w:pPr>
              <w:snapToGrid w:val="0"/>
              <w:spacing w:before="160"/>
              <w:jc w:val="center"/>
              <w:rPr>
                <w:lang w:val="en-US"/>
              </w:rPr>
            </w:pPr>
            <w:r w:rsidRPr="00C849E9">
              <w:rPr>
                <w:lang w:val="en-US"/>
              </w:rPr>
              <w:t>202</w:t>
            </w:r>
            <w:r w:rsidRPr="00C849E9">
              <w:t>3</w:t>
            </w:r>
          </w:p>
        </w:tc>
        <w:tc>
          <w:tcPr>
            <w:tcW w:w="956" w:type="dxa"/>
            <w:tcBorders>
              <w:left w:val="single" w:sz="6" w:space="0" w:color="000000"/>
            </w:tcBorders>
            <w:shd w:val="clear" w:color="auto" w:fill="auto"/>
            <w:vAlign w:val="bottom"/>
          </w:tcPr>
          <w:p w14:paraId="791C37BF" w14:textId="7210C1E6" w:rsidR="00C849E9" w:rsidRPr="00C849E9" w:rsidRDefault="00C849E9" w:rsidP="003F12CA">
            <w:pPr>
              <w:snapToGrid w:val="0"/>
              <w:spacing w:before="160"/>
              <w:ind w:right="227"/>
              <w:jc w:val="right"/>
              <w:rPr>
                <w:lang w:val="en-US"/>
              </w:rPr>
            </w:pPr>
            <w:r w:rsidRPr="00C849E9">
              <w:rPr>
                <w:lang w:val="en-US"/>
              </w:rPr>
              <w:t>33 450</w:t>
            </w:r>
          </w:p>
        </w:tc>
        <w:tc>
          <w:tcPr>
            <w:tcW w:w="956" w:type="dxa"/>
            <w:tcBorders>
              <w:left w:val="single" w:sz="6" w:space="0" w:color="000000"/>
            </w:tcBorders>
            <w:shd w:val="clear" w:color="auto" w:fill="auto"/>
            <w:vAlign w:val="bottom"/>
          </w:tcPr>
          <w:p w14:paraId="4A938B01" w14:textId="743AE245" w:rsidR="00C849E9" w:rsidRPr="00C849E9" w:rsidRDefault="00C849E9" w:rsidP="003F12CA">
            <w:pPr>
              <w:snapToGrid w:val="0"/>
              <w:spacing w:before="160"/>
              <w:ind w:right="227"/>
              <w:jc w:val="right"/>
              <w:rPr>
                <w:lang w:val="en-US"/>
              </w:rPr>
            </w:pPr>
            <w:r w:rsidRPr="00C849E9">
              <w:rPr>
                <w:lang w:val="en-US"/>
              </w:rPr>
              <w:t>34 815</w:t>
            </w:r>
          </w:p>
        </w:tc>
        <w:tc>
          <w:tcPr>
            <w:tcW w:w="956" w:type="dxa"/>
            <w:tcBorders>
              <w:left w:val="single" w:sz="6" w:space="0" w:color="000000"/>
            </w:tcBorders>
            <w:shd w:val="clear" w:color="auto" w:fill="auto"/>
            <w:vAlign w:val="bottom"/>
          </w:tcPr>
          <w:p w14:paraId="19487F81" w14:textId="43E1869B" w:rsidR="00C849E9" w:rsidRPr="00C849E9" w:rsidRDefault="00C849E9" w:rsidP="003F12CA">
            <w:pPr>
              <w:snapToGrid w:val="0"/>
              <w:spacing w:before="160"/>
              <w:jc w:val="center"/>
              <w:rPr>
                <w:lang w:val="en-US"/>
              </w:rPr>
            </w:pPr>
            <w:r w:rsidRPr="00C849E9">
              <w:rPr>
                <w:lang w:val="en-US"/>
              </w:rPr>
              <w:t>49,0</w:t>
            </w:r>
          </w:p>
        </w:tc>
        <w:tc>
          <w:tcPr>
            <w:tcW w:w="956" w:type="dxa"/>
            <w:tcBorders>
              <w:left w:val="single" w:sz="6" w:space="0" w:color="000000"/>
            </w:tcBorders>
            <w:shd w:val="clear" w:color="auto" w:fill="auto"/>
            <w:vAlign w:val="bottom"/>
          </w:tcPr>
          <w:p w14:paraId="0D503F0C" w14:textId="1A9001AD" w:rsidR="00C849E9" w:rsidRPr="00C849E9" w:rsidRDefault="00C849E9" w:rsidP="003F12CA">
            <w:pPr>
              <w:snapToGrid w:val="0"/>
              <w:spacing w:before="160"/>
              <w:jc w:val="center"/>
              <w:rPr>
                <w:lang w:val="en-US"/>
              </w:rPr>
            </w:pPr>
            <w:r w:rsidRPr="00C849E9">
              <w:rPr>
                <w:lang w:val="en-US"/>
              </w:rPr>
              <w:t>51,0</w:t>
            </w:r>
          </w:p>
        </w:tc>
        <w:tc>
          <w:tcPr>
            <w:tcW w:w="956" w:type="dxa"/>
            <w:tcBorders>
              <w:left w:val="single" w:sz="6" w:space="0" w:color="000000"/>
            </w:tcBorders>
            <w:shd w:val="clear" w:color="auto" w:fill="auto"/>
            <w:vAlign w:val="bottom"/>
          </w:tcPr>
          <w:p w14:paraId="5A8F7843" w14:textId="1E1111F1" w:rsidR="00C849E9" w:rsidRPr="00C849E9" w:rsidRDefault="00C849E9" w:rsidP="003F12CA">
            <w:pPr>
              <w:snapToGrid w:val="0"/>
              <w:spacing w:before="160"/>
              <w:ind w:right="227"/>
              <w:jc w:val="right"/>
              <w:rPr>
                <w:lang w:val="en-US"/>
              </w:rPr>
            </w:pPr>
            <w:r w:rsidRPr="00C849E9">
              <w:rPr>
                <w:lang w:val="en-US"/>
              </w:rPr>
              <w:t>1 041</w:t>
            </w:r>
          </w:p>
        </w:tc>
        <w:tc>
          <w:tcPr>
            <w:tcW w:w="2103" w:type="dxa"/>
            <w:tcBorders>
              <w:left w:val="single" w:sz="6" w:space="0" w:color="000000"/>
            </w:tcBorders>
            <w:shd w:val="clear" w:color="auto" w:fill="auto"/>
            <w:vAlign w:val="bottom"/>
          </w:tcPr>
          <w:p w14:paraId="4D05986D" w14:textId="08D57E6C" w:rsidR="00C849E9" w:rsidRPr="00817D2E" w:rsidRDefault="00C849E9" w:rsidP="003F12CA">
            <w:pPr>
              <w:spacing w:before="160"/>
              <w:ind w:left="170"/>
              <w:rPr>
                <w:i/>
              </w:rPr>
            </w:pPr>
            <w:r w:rsidRPr="00817D2E">
              <w:rPr>
                <w:i/>
                <w:lang w:val="en-US"/>
              </w:rPr>
              <w:t>United Kingdom</w:t>
            </w:r>
            <w:r w:rsidRPr="00817D2E">
              <w:rPr>
                <w:i/>
                <w:vertAlign w:val="superscript"/>
                <w:lang w:val="en-US"/>
              </w:rPr>
              <w:t xml:space="preserve"> </w:t>
            </w:r>
            <w:r w:rsidRPr="00817D2E">
              <w:rPr>
                <w:i/>
                <w:vertAlign w:val="superscript"/>
              </w:rPr>
              <w:t>3)</w:t>
            </w:r>
          </w:p>
        </w:tc>
      </w:tr>
      <w:tr w:rsidR="00C849E9" w:rsidRPr="00383FE9" w14:paraId="785470FA" w14:textId="77777777" w:rsidTr="00A234CA">
        <w:trPr>
          <w:cantSplit/>
        </w:trPr>
        <w:tc>
          <w:tcPr>
            <w:tcW w:w="2097" w:type="dxa"/>
            <w:shd w:val="clear" w:color="auto" w:fill="auto"/>
            <w:vAlign w:val="bottom"/>
          </w:tcPr>
          <w:p w14:paraId="71E8DB12" w14:textId="6B1A078B" w:rsidR="00C849E9" w:rsidRPr="00383FE9" w:rsidRDefault="00C849E9" w:rsidP="003F12CA">
            <w:pPr>
              <w:spacing w:before="160"/>
              <w:ind w:left="113"/>
            </w:pPr>
            <w:proofErr w:type="gramStart"/>
            <w:r w:rsidRPr="00383FE9">
              <w:t>США</w:t>
            </w:r>
            <w:r w:rsidRPr="00383FE9">
              <w:rPr>
                <w:vertAlign w:val="superscript"/>
                <w:lang w:val="en-US"/>
              </w:rPr>
              <w:t>3)</w:t>
            </w:r>
            <w:proofErr w:type="gramEnd"/>
          </w:p>
        </w:tc>
        <w:tc>
          <w:tcPr>
            <w:tcW w:w="955" w:type="dxa"/>
            <w:tcBorders>
              <w:left w:val="single" w:sz="6" w:space="0" w:color="000000"/>
            </w:tcBorders>
            <w:shd w:val="clear" w:color="auto" w:fill="auto"/>
            <w:vAlign w:val="bottom"/>
          </w:tcPr>
          <w:p w14:paraId="0D29347C" w14:textId="79DD9FD2" w:rsidR="00C849E9" w:rsidRPr="00C849E9" w:rsidRDefault="00C849E9" w:rsidP="003F12CA">
            <w:pPr>
              <w:snapToGrid w:val="0"/>
              <w:spacing w:before="160"/>
              <w:jc w:val="center"/>
              <w:rPr>
                <w:lang w:val="en-US"/>
              </w:rPr>
            </w:pPr>
            <w:r w:rsidRPr="00C849E9">
              <w:rPr>
                <w:lang w:val="en-US"/>
              </w:rPr>
              <w:t>202</w:t>
            </w:r>
            <w:r w:rsidRPr="00C849E9">
              <w:t>3</w:t>
            </w:r>
          </w:p>
        </w:tc>
        <w:tc>
          <w:tcPr>
            <w:tcW w:w="956" w:type="dxa"/>
            <w:tcBorders>
              <w:left w:val="single" w:sz="6" w:space="0" w:color="000000"/>
            </w:tcBorders>
            <w:shd w:val="clear" w:color="auto" w:fill="auto"/>
            <w:vAlign w:val="bottom"/>
          </w:tcPr>
          <w:p w14:paraId="00CF1EBD" w14:textId="018D8D2F" w:rsidR="00C849E9" w:rsidRPr="00C849E9" w:rsidRDefault="00C849E9" w:rsidP="003F12CA">
            <w:pPr>
              <w:snapToGrid w:val="0"/>
              <w:spacing w:before="160"/>
              <w:ind w:right="227"/>
              <w:jc w:val="right"/>
            </w:pPr>
            <w:r w:rsidRPr="00C849E9">
              <w:rPr>
                <w:lang w:val="en-US"/>
              </w:rPr>
              <w:t>165 749</w:t>
            </w:r>
          </w:p>
        </w:tc>
        <w:tc>
          <w:tcPr>
            <w:tcW w:w="956" w:type="dxa"/>
            <w:tcBorders>
              <w:left w:val="single" w:sz="6" w:space="0" w:color="000000"/>
            </w:tcBorders>
            <w:shd w:val="clear" w:color="auto" w:fill="auto"/>
            <w:vAlign w:val="bottom"/>
          </w:tcPr>
          <w:p w14:paraId="24DAFA26" w14:textId="4B31D43B" w:rsidR="00C849E9" w:rsidRPr="00C849E9" w:rsidRDefault="00C849E9" w:rsidP="003F12CA">
            <w:pPr>
              <w:snapToGrid w:val="0"/>
              <w:spacing w:before="160"/>
              <w:ind w:right="227"/>
              <w:jc w:val="right"/>
            </w:pPr>
            <w:r w:rsidRPr="00C849E9">
              <w:rPr>
                <w:lang w:val="en-US"/>
              </w:rPr>
              <w:t>169 165</w:t>
            </w:r>
          </w:p>
        </w:tc>
        <w:tc>
          <w:tcPr>
            <w:tcW w:w="956" w:type="dxa"/>
            <w:tcBorders>
              <w:left w:val="single" w:sz="6" w:space="0" w:color="000000"/>
            </w:tcBorders>
            <w:shd w:val="clear" w:color="auto" w:fill="auto"/>
            <w:vAlign w:val="bottom"/>
          </w:tcPr>
          <w:p w14:paraId="7FBB5433" w14:textId="2D0E1B9B" w:rsidR="00C849E9" w:rsidRPr="00C849E9" w:rsidRDefault="00C849E9" w:rsidP="003F12CA">
            <w:pPr>
              <w:snapToGrid w:val="0"/>
              <w:spacing w:before="160"/>
              <w:jc w:val="center"/>
            </w:pPr>
            <w:r w:rsidRPr="00C849E9">
              <w:rPr>
                <w:lang w:val="en-US"/>
              </w:rPr>
              <w:t>49</w:t>
            </w:r>
            <w:r w:rsidRPr="00C849E9">
              <w:t>,</w:t>
            </w:r>
            <w:r w:rsidRPr="00C849E9">
              <w:rPr>
                <w:lang w:val="en-US"/>
              </w:rPr>
              <w:t>5</w:t>
            </w:r>
          </w:p>
        </w:tc>
        <w:tc>
          <w:tcPr>
            <w:tcW w:w="956" w:type="dxa"/>
            <w:tcBorders>
              <w:left w:val="single" w:sz="6" w:space="0" w:color="000000"/>
            </w:tcBorders>
            <w:shd w:val="clear" w:color="auto" w:fill="auto"/>
            <w:vAlign w:val="bottom"/>
          </w:tcPr>
          <w:p w14:paraId="509A3069" w14:textId="3F9E2C32" w:rsidR="00C849E9" w:rsidRPr="00C849E9" w:rsidRDefault="00C849E9" w:rsidP="003F12CA">
            <w:pPr>
              <w:snapToGrid w:val="0"/>
              <w:spacing w:before="160"/>
              <w:jc w:val="center"/>
            </w:pPr>
            <w:r w:rsidRPr="00C849E9">
              <w:rPr>
                <w:lang w:val="en-US"/>
              </w:rPr>
              <w:t>50</w:t>
            </w:r>
            <w:r w:rsidRPr="00C849E9">
              <w:t>,</w:t>
            </w:r>
            <w:r w:rsidRPr="00C849E9">
              <w:rPr>
                <w:lang w:val="en-US"/>
              </w:rPr>
              <w:t>5</w:t>
            </w:r>
          </w:p>
        </w:tc>
        <w:tc>
          <w:tcPr>
            <w:tcW w:w="956" w:type="dxa"/>
            <w:tcBorders>
              <w:left w:val="single" w:sz="6" w:space="0" w:color="000000"/>
            </w:tcBorders>
            <w:shd w:val="clear" w:color="auto" w:fill="auto"/>
            <w:vAlign w:val="bottom"/>
          </w:tcPr>
          <w:p w14:paraId="46400263" w14:textId="027B6F91" w:rsidR="00C849E9" w:rsidRPr="00C849E9" w:rsidRDefault="00C849E9" w:rsidP="003F12CA">
            <w:pPr>
              <w:snapToGrid w:val="0"/>
              <w:spacing w:before="160"/>
              <w:ind w:right="227"/>
              <w:jc w:val="right"/>
            </w:pPr>
            <w:r w:rsidRPr="00C849E9">
              <w:rPr>
                <w:lang w:val="en-US"/>
              </w:rPr>
              <w:t>1 021</w:t>
            </w:r>
          </w:p>
        </w:tc>
        <w:tc>
          <w:tcPr>
            <w:tcW w:w="2103" w:type="dxa"/>
            <w:tcBorders>
              <w:left w:val="single" w:sz="6" w:space="0" w:color="000000"/>
            </w:tcBorders>
            <w:shd w:val="clear" w:color="auto" w:fill="auto"/>
            <w:vAlign w:val="bottom"/>
          </w:tcPr>
          <w:p w14:paraId="20A86C6E" w14:textId="38271E5E" w:rsidR="00C849E9" w:rsidRPr="00383FE9" w:rsidRDefault="00C849E9" w:rsidP="003F12CA">
            <w:pPr>
              <w:spacing w:before="160"/>
              <w:ind w:left="170"/>
              <w:rPr>
                <w:i/>
              </w:rPr>
            </w:pPr>
            <w:proofErr w:type="gramStart"/>
            <w:r w:rsidRPr="00383FE9">
              <w:rPr>
                <w:i/>
              </w:rPr>
              <w:t>USA</w:t>
            </w:r>
            <w:r w:rsidRPr="00383FE9">
              <w:rPr>
                <w:i/>
                <w:vertAlign w:val="superscript"/>
                <w:lang w:val="en-US"/>
              </w:rPr>
              <w:t>3)</w:t>
            </w:r>
            <w:proofErr w:type="gramEnd"/>
          </w:p>
        </w:tc>
      </w:tr>
      <w:tr w:rsidR="00C849E9" w:rsidRPr="00383FE9" w14:paraId="0E7A658C" w14:textId="77777777" w:rsidTr="00A234CA">
        <w:trPr>
          <w:cantSplit/>
        </w:trPr>
        <w:tc>
          <w:tcPr>
            <w:tcW w:w="2097" w:type="dxa"/>
            <w:shd w:val="clear" w:color="auto" w:fill="auto"/>
            <w:vAlign w:val="bottom"/>
          </w:tcPr>
          <w:p w14:paraId="5A7F2FCA" w14:textId="1DB34A20" w:rsidR="00C849E9" w:rsidRPr="008870C3" w:rsidRDefault="00C849E9" w:rsidP="003F12CA">
            <w:pPr>
              <w:spacing w:before="160"/>
              <w:ind w:left="113"/>
              <w:rPr>
                <w:vertAlign w:val="superscript"/>
              </w:rPr>
            </w:pPr>
            <w:r w:rsidRPr="00383FE9">
              <w:t>Турция</w:t>
            </w:r>
            <w:proofErr w:type="gramStart"/>
            <w:r w:rsidR="008870C3">
              <w:rPr>
                <w:vertAlign w:val="superscript"/>
              </w:rPr>
              <w:t>4</w:t>
            </w:r>
            <w:proofErr w:type="gramEnd"/>
            <w:r w:rsidR="008870C3">
              <w:rPr>
                <w:vertAlign w:val="superscript"/>
              </w:rPr>
              <w:t>)</w:t>
            </w:r>
          </w:p>
        </w:tc>
        <w:tc>
          <w:tcPr>
            <w:tcW w:w="955" w:type="dxa"/>
            <w:tcBorders>
              <w:left w:val="single" w:sz="6" w:space="0" w:color="000000"/>
            </w:tcBorders>
            <w:shd w:val="clear" w:color="auto" w:fill="auto"/>
            <w:vAlign w:val="bottom"/>
          </w:tcPr>
          <w:p w14:paraId="5C5933B8" w14:textId="78F95900" w:rsidR="00C849E9" w:rsidRPr="00C849E9" w:rsidRDefault="00C849E9" w:rsidP="003F12CA">
            <w:pPr>
              <w:snapToGrid w:val="0"/>
              <w:spacing w:before="160"/>
              <w:jc w:val="center"/>
              <w:rPr>
                <w:lang w:val="en-US"/>
              </w:rPr>
            </w:pPr>
            <w:r w:rsidRPr="00C849E9">
              <w:rPr>
                <w:lang w:val="en-US"/>
              </w:rPr>
              <w:t>202</w:t>
            </w:r>
            <w:r w:rsidRPr="00C849E9">
              <w:t>3</w:t>
            </w:r>
          </w:p>
        </w:tc>
        <w:tc>
          <w:tcPr>
            <w:tcW w:w="956" w:type="dxa"/>
            <w:tcBorders>
              <w:left w:val="single" w:sz="6" w:space="0" w:color="000000"/>
            </w:tcBorders>
            <w:shd w:val="clear" w:color="auto" w:fill="auto"/>
            <w:vAlign w:val="bottom"/>
          </w:tcPr>
          <w:p w14:paraId="652203CA" w14:textId="56D3776E" w:rsidR="00C849E9" w:rsidRPr="00C849E9" w:rsidRDefault="00C849E9" w:rsidP="003F12CA">
            <w:pPr>
              <w:snapToGrid w:val="0"/>
              <w:spacing w:before="160"/>
              <w:ind w:right="227"/>
              <w:jc w:val="right"/>
            </w:pPr>
            <w:r w:rsidRPr="00C849E9">
              <w:rPr>
                <w:lang w:val="en-US"/>
              </w:rPr>
              <w:t>42 734</w:t>
            </w:r>
          </w:p>
        </w:tc>
        <w:tc>
          <w:tcPr>
            <w:tcW w:w="956" w:type="dxa"/>
            <w:tcBorders>
              <w:left w:val="single" w:sz="6" w:space="0" w:color="000000"/>
            </w:tcBorders>
            <w:shd w:val="clear" w:color="auto" w:fill="auto"/>
            <w:vAlign w:val="bottom"/>
          </w:tcPr>
          <w:p w14:paraId="64F85670" w14:textId="6368F93D" w:rsidR="00C849E9" w:rsidRPr="00C849E9" w:rsidRDefault="00C849E9" w:rsidP="003F12CA">
            <w:pPr>
              <w:snapToGrid w:val="0"/>
              <w:spacing w:before="160"/>
              <w:ind w:right="227"/>
              <w:jc w:val="right"/>
            </w:pPr>
            <w:r w:rsidRPr="00C849E9">
              <w:rPr>
                <w:lang w:val="en-US"/>
              </w:rPr>
              <w:t>42 638</w:t>
            </w:r>
          </w:p>
        </w:tc>
        <w:tc>
          <w:tcPr>
            <w:tcW w:w="956" w:type="dxa"/>
            <w:tcBorders>
              <w:left w:val="single" w:sz="6" w:space="0" w:color="000000"/>
            </w:tcBorders>
            <w:shd w:val="clear" w:color="auto" w:fill="auto"/>
            <w:vAlign w:val="bottom"/>
          </w:tcPr>
          <w:p w14:paraId="261902C5" w14:textId="0B5A6907" w:rsidR="00C849E9" w:rsidRPr="00C849E9" w:rsidRDefault="00C849E9" w:rsidP="003F12CA">
            <w:pPr>
              <w:snapToGrid w:val="0"/>
              <w:spacing w:before="160"/>
              <w:jc w:val="center"/>
            </w:pPr>
            <w:r w:rsidRPr="00C849E9">
              <w:rPr>
                <w:lang w:val="en-US"/>
              </w:rPr>
              <w:t>50</w:t>
            </w:r>
            <w:r w:rsidRPr="00C849E9">
              <w:t>,</w:t>
            </w:r>
            <w:r w:rsidRPr="00C849E9">
              <w:rPr>
                <w:lang w:val="en-US"/>
              </w:rPr>
              <w:t>1</w:t>
            </w:r>
          </w:p>
        </w:tc>
        <w:tc>
          <w:tcPr>
            <w:tcW w:w="956" w:type="dxa"/>
            <w:tcBorders>
              <w:left w:val="single" w:sz="6" w:space="0" w:color="000000"/>
            </w:tcBorders>
            <w:shd w:val="clear" w:color="auto" w:fill="auto"/>
            <w:vAlign w:val="bottom"/>
          </w:tcPr>
          <w:p w14:paraId="288C119D" w14:textId="79FF6322" w:rsidR="00C849E9" w:rsidRPr="00C849E9" w:rsidRDefault="00C849E9" w:rsidP="003F12CA">
            <w:pPr>
              <w:snapToGrid w:val="0"/>
              <w:spacing w:before="160"/>
              <w:jc w:val="center"/>
            </w:pPr>
            <w:r w:rsidRPr="00C849E9">
              <w:rPr>
                <w:lang w:val="en-US"/>
              </w:rPr>
              <w:t>49</w:t>
            </w:r>
            <w:r w:rsidRPr="00C849E9">
              <w:t>,</w:t>
            </w:r>
            <w:r w:rsidRPr="00C849E9">
              <w:rPr>
                <w:lang w:val="en-US"/>
              </w:rPr>
              <w:t>9</w:t>
            </w:r>
          </w:p>
        </w:tc>
        <w:tc>
          <w:tcPr>
            <w:tcW w:w="956" w:type="dxa"/>
            <w:tcBorders>
              <w:left w:val="single" w:sz="6" w:space="0" w:color="000000"/>
            </w:tcBorders>
            <w:shd w:val="clear" w:color="auto" w:fill="auto"/>
            <w:vAlign w:val="bottom"/>
          </w:tcPr>
          <w:p w14:paraId="208C89E8" w14:textId="50260BAF" w:rsidR="00C849E9" w:rsidRPr="00C849E9" w:rsidRDefault="00C849E9" w:rsidP="003F12CA">
            <w:pPr>
              <w:snapToGrid w:val="0"/>
              <w:spacing w:before="160"/>
              <w:ind w:right="227"/>
              <w:jc w:val="right"/>
            </w:pPr>
            <w:r w:rsidRPr="00C849E9">
              <w:rPr>
                <w:lang w:val="en-US"/>
              </w:rPr>
              <w:t>998</w:t>
            </w:r>
          </w:p>
        </w:tc>
        <w:tc>
          <w:tcPr>
            <w:tcW w:w="2103" w:type="dxa"/>
            <w:tcBorders>
              <w:left w:val="single" w:sz="6" w:space="0" w:color="000000"/>
            </w:tcBorders>
            <w:shd w:val="clear" w:color="auto" w:fill="auto"/>
            <w:vAlign w:val="bottom"/>
          </w:tcPr>
          <w:p w14:paraId="4A9342E7" w14:textId="71141870" w:rsidR="00C849E9" w:rsidRPr="008870C3" w:rsidRDefault="00C849E9" w:rsidP="003F12CA">
            <w:pPr>
              <w:spacing w:before="160"/>
              <w:ind w:left="170"/>
              <w:rPr>
                <w:i/>
                <w:vertAlign w:val="superscript"/>
              </w:rPr>
            </w:pPr>
            <w:proofErr w:type="gramStart"/>
            <w:r w:rsidRPr="00383FE9">
              <w:rPr>
                <w:i/>
              </w:rPr>
              <w:t>Turkey</w:t>
            </w:r>
            <w:r w:rsidR="008870C3">
              <w:rPr>
                <w:i/>
                <w:vertAlign w:val="superscript"/>
              </w:rPr>
              <w:t>4)</w:t>
            </w:r>
            <w:proofErr w:type="gramEnd"/>
          </w:p>
        </w:tc>
      </w:tr>
      <w:tr w:rsidR="00C849E9" w:rsidRPr="00383FE9" w14:paraId="0555DEEA" w14:textId="77777777" w:rsidTr="00A234CA">
        <w:trPr>
          <w:cantSplit/>
        </w:trPr>
        <w:tc>
          <w:tcPr>
            <w:tcW w:w="2097" w:type="dxa"/>
            <w:shd w:val="clear" w:color="auto" w:fill="auto"/>
            <w:vAlign w:val="bottom"/>
          </w:tcPr>
          <w:p w14:paraId="0896663B" w14:textId="75175098" w:rsidR="00C849E9" w:rsidRPr="00383FE9" w:rsidRDefault="00C849E9" w:rsidP="003F12CA">
            <w:pPr>
              <w:spacing w:before="160"/>
              <w:ind w:left="113"/>
            </w:pPr>
            <w:r w:rsidRPr="00383FE9">
              <w:t>Швейцария</w:t>
            </w:r>
          </w:p>
        </w:tc>
        <w:tc>
          <w:tcPr>
            <w:tcW w:w="955" w:type="dxa"/>
            <w:tcBorders>
              <w:left w:val="single" w:sz="6" w:space="0" w:color="000000"/>
            </w:tcBorders>
            <w:shd w:val="clear" w:color="auto" w:fill="auto"/>
            <w:vAlign w:val="bottom"/>
          </w:tcPr>
          <w:p w14:paraId="0CDCAC05" w14:textId="2F480A26" w:rsidR="00C849E9" w:rsidRPr="00C849E9" w:rsidRDefault="00C849E9" w:rsidP="003F12CA">
            <w:pPr>
              <w:snapToGrid w:val="0"/>
              <w:spacing w:before="160"/>
              <w:jc w:val="center"/>
              <w:rPr>
                <w:lang w:val="en-US"/>
              </w:rPr>
            </w:pPr>
            <w:r w:rsidRPr="00C849E9">
              <w:rPr>
                <w:lang w:val="en-US"/>
              </w:rPr>
              <w:t>202</w:t>
            </w:r>
            <w:r w:rsidRPr="00C849E9">
              <w:t>3</w:t>
            </w:r>
          </w:p>
        </w:tc>
        <w:tc>
          <w:tcPr>
            <w:tcW w:w="956" w:type="dxa"/>
            <w:tcBorders>
              <w:left w:val="single" w:sz="6" w:space="0" w:color="000000"/>
            </w:tcBorders>
            <w:shd w:val="clear" w:color="auto" w:fill="auto"/>
            <w:vAlign w:val="bottom"/>
          </w:tcPr>
          <w:p w14:paraId="08BFF358" w14:textId="71E11960" w:rsidR="00C849E9" w:rsidRPr="00C849E9" w:rsidRDefault="00C849E9" w:rsidP="003F12CA">
            <w:pPr>
              <w:snapToGrid w:val="0"/>
              <w:spacing w:before="160"/>
              <w:ind w:right="227"/>
              <w:jc w:val="right"/>
            </w:pPr>
            <w:r w:rsidRPr="00C849E9">
              <w:rPr>
                <w:lang w:val="en-US"/>
              </w:rPr>
              <w:t>4 452</w:t>
            </w:r>
          </w:p>
        </w:tc>
        <w:tc>
          <w:tcPr>
            <w:tcW w:w="956" w:type="dxa"/>
            <w:tcBorders>
              <w:left w:val="single" w:sz="6" w:space="0" w:color="000000"/>
            </w:tcBorders>
            <w:shd w:val="clear" w:color="auto" w:fill="auto"/>
            <w:vAlign w:val="bottom"/>
          </w:tcPr>
          <w:p w14:paraId="46E71AEF" w14:textId="43D8352B" w:rsidR="00C849E9" w:rsidRPr="00C849E9" w:rsidRDefault="00C849E9" w:rsidP="003F12CA">
            <w:pPr>
              <w:snapToGrid w:val="0"/>
              <w:spacing w:before="160"/>
              <w:ind w:right="227"/>
              <w:jc w:val="right"/>
            </w:pPr>
            <w:r w:rsidRPr="00C849E9">
              <w:rPr>
                <w:lang w:val="en-US"/>
              </w:rPr>
              <w:t>4 511</w:t>
            </w:r>
          </w:p>
        </w:tc>
        <w:tc>
          <w:tcPr>
            <w:tcW w:w="956" w:type="dxa"/>
            <w:tcBorders>
              <w:left w:val="single" w:sz="6" w:space="0" w:color="000000"/>
            </w:tcBorders>
            <w:shd w:val="clear" w:color="auto" w:fill="auto"/>
            <w:vAlign w:val="bottom"/>
          </w:tcPr>
          <w:p w14:paraId="2B0123DC" w14:textId="3EAF2AD2" w:rsidR="00C849E9" w:rsidRPr="00C849E9" w:rsidRDefault="00C849E9" w:rsidP="003F12CA">
            <w:pPr>
              <w:snapToGrid w:val="0"/>
              <w:spacing w:before="160"/>
              <w:jc w:val="center"/>
            </w:pPr>
            <w:r w:rsidRPr="00C849E9">
              <w:t>49,</w:t>
            </w:r>
            <w:r w:rsidRPr="00C849E9">
              <w:rPr>
                <w:lang w:val="en-US"/>
              </w:rPr>
              <w:t>7</w:t>
            </w:r>
          </w:p>
        </w:tc>
        <w:tc>
          <w:tcPr>
            <w:tcW w:w="956" w:type="dxa"/>
            <w:tcBorders>
              <w:left w:val="single" w:sz="6" w:space="0" w:color="000000"/>
            </w:tcBorders>
            <w:shd w:val="clear" w:color="auto" w:fill="auto"/>
            <w:vAlign w:val="bottom"/>
          </w:tcPr>
          <w:p w14:paraId="65C96B03" w14:textId="6F7115AE" w:rsidR="00C849E9" w:rsidRPr="00C849E9" w:rsidRDefault="00C849E9" w:rsidP="003F12CA">
            <w:pPr>
              <w:snapToGrid w:val="0"/>
              <w:spacing w:before="160"/>
              <w:jc w:val="center"/>
            </w:pPr>
            <w:r w:rsidRPr="00C849E9">
              <w:t>50,</w:t>
            </w:r>
            <w:r w:rsidRPr="00C849E9">
              <w:rPr>
                <w:lang w:val="en-US"/>
              </w:rPr>
              <w:t>3</w:t>
            </w:r>
          </w:p>
        </w:tc>
        <w:tc>
          <w:tcPr>
            <w:tcW w:w="956" w:type="dxa"/>
            <w:tcBorders>
              <w:left w:val="single" w:sz="6" w:space="0" w:color="000000"/>
            </w:tcBorders>
            <w:shd w:val="clear" w:color="auto" w:fill="auto"/>
            <w:vAlign w:val="bottom"/>
          </w:tcPr>
          <w:p w14:paraId="7B1B45DA" w14:textId="6CBE746D" w:rsidR="00C849E9" w:rsidRPr="00C849E9" w:rsidRDefault="00C849E9" w:rsidP="003F12CA">
            <w:pPr>
              <w:snapToGrid w:val="0"/>
              <w:spacing w:before="160"/>
              <w:ind w:right="227"/>
              <w:jc w:val="right"/>
            </w:pPr>
            <w:r w:rsidRPr="00C849E9">
              <w:rPr>
                <w:lang w:val="en-US"/>
              </w:rPr>
              <w:t>1 013</w:t>
            </w:r>
          </w:p>
        </w:tc>
        <w:tc>
          <w:tcPr>
            <w:tcW w:w="2103" w:type="dxa"/>
            <w:tcBorders>
              <w:left w:val="single" w:sz="6" w:space="0" w:color="000000"/>
            </w:tcBorders>
            <w:shd w:val="clear" w:color="auto" w:fill="auto"/>
            <w:vAlign w:val="bottom"/>
          </w:tcPr>
          <w:p w14:paraId="6053AE62" w14:textId="5A88D0BB" w:rsidR="00C849E9" w:rsidRPr="00383FE9" w:rsidRDefault="00C849E9" w:rsidP="003F12CA">
            <w:pPr>
              <w:pStyle w:val="BodyText31"/>
              <w:overflowPunct/>
              <w:autoSpaceDE/>
              <w:spacing w:before="160"/>
              <w:ind w:left="170"/>
              <w:jc w:val="left"/>
              <w:textAlignment w:val="auto"/>
              <w:rPr>
                <w:rFonts w:cs="Arial"/>
                <w:i/>
                <w:sz w:val="14"/>
                <w:szCs w:val="14"/>
              </w:rPr>
            </w:pPr>
            <w:r w:rsidRPr="00383FE9">
              <w:rPr>
                <w:rFonts w:cs="Arial"/>
                <w:b w:val="0"/>
                <w:i/>
                <w:sz w:val="14"/>
                <w:szCs w:val="14"/>
                <w:lang w:val="en-US"/>
              </w:rPr>
              <w:t>Switzerland</w:t>
            </w:r>
          </w:p>
        </w:tc>
      </w:tr>
      <w:tr w:rsidR="00C849E9" w:rsidRPr="00383FE9" w14:paraId="057F35E6" w14:textId="77777777" w:rsidTr="00A234CA">
        <w:trPr>
          <w:cantSplit/>
        </w:trPr>
        <w:tc>
          <w:tcPr>
            <w:tcW w:w="2097" w:type="dxa"/>
            <w:tcBorders>
              <w:bottom w:val="single" w:sz="6" w:space="0" w:color="000000"/>
            </w:tcBorders>
            <w:shd w:val="clear" w:color="auto" w:fill="auto"/>
            <w:vAlign w:val="bottom"/>
          </w:tcPr>
          <w:p w14:paraId="4A556D68" w14:textId="19A2B767" w:rsidR="00C849E9" w:rsidRPr="00383FE9" w:rsidRDefault="00C849E9" w:rsidP="003F12CA">
            <w:pPr>
              <w:spacing w:before="160"/>
              <w:ind w:left="113"/>
              <w:rPr>
                <w:vertAlign w:val="superscript"/>
                <w:lang w:val="en-US"/>
              </w:rPr>
            </w:pPr>
            <w:proofErr w:type="gramStart"/>
            <w:r w:rsidRPr="00383FE9">
              <w:t>Япония</w:t>
            </w:r>
            <w:r w:rsidRPr="00383FE9">
              <w:rPr>
                <w:vertAlign w:val="superscript"/>
                <w:lang w:val="en-US"/>
              </w:rPr>
              <w:t>3)</w:t>
            </w:r>
            <w:proofErr w:type="gramEnd"/>
          </w:p>
        </w:tc>
        <w:tc>
          <w:tcPr>
            <w:tcW w:w="955" w:type="dxa"/>
            <w:tcBorders>
              <w:left w:val="single" w:sz="6" w:space="0" w:color="000000"/>
              <w:bottom w:val="single" w:sz="6" w:space="0" w:color="000000"/>
            </w:tcBorders>
            <w:shd w:val="clear" w:color="auto" w:fill="auto"/>
            <w:vAlign w:val="bottom"/>
          </w:tcPr>
          <w:p w14:paraId="4A5303AD" w14:textId="57E3A78D" w:rsidR="00C849E9" w:rsidRPr="00C849E9" w:rsidRDefault="00C849E9" w:rsidP="003F12CA">
            <w:pPr>
              <w:snapToGrid w:val="0"/>
              <w:spacing w:before="160"/>
              <w:jc w:val="center"/>
              <w:rPr>
                <w:lang w:val="en-US"/>
              </w:rPr>
            </w:pPr>
            <w:r w:rsidRPr="00C849E9">
              <w:rPr>
                <w:lang w:val="en-US"/>
              </w:rPr>
              <w:t>202</w:t>
            </w:r>
            <w:r w:rsidRPr="00C849E9">
              <w:t>3</w:t>
            </w:r>
          </w:p>
        </w:tc>
        <w:tc>
          <w:tcPr>
            <w:tcW w:w="956" w:type="dxa"/>
            <w:tcBorders>
              <w:left w:val="single" w:sz="6" w:space="0" w:color="000000"/>
              <w:bottom w:val="single" w:sz="6" w:space="0" w:color="000000"/>
            </w:tcBorders>
            <w:shd w:val="clear" w:color="auto" w:fill="auto"/>
            <w:vAlign w:val="bottom"/>
          </w:tcPr>
          <w:p w14:paraId="6DC0D5F7" w14:textId="2E87676D" w:rsidR="00C849E9" w:rsidRPr="00C849E9" w:rsidRDefault="00C849E9" w:rsidP="003F12CA">
            <w:pPr>
              <w:snapToGrid w:val="0"/>
              <w:spacing w:before="160"/>
              <w:ind w:right="227"/>
              <w:jc w:val="right"/>
            </w:pPr>
            <w:r w:rsidRPr="00C849E9">
              <w:rPr>
                <w:lang w:val="en-US"/>
              </w:rPr>
              <w:t>60 553</w:t>
            </w:r>
          </w:p>
        </w:tc>
        <w:tc>
          <w:tcPr>
            <w:tcW w:w="956" w:type="dxa"/>
            <w:tcBorders>
              <w:left w:val="single" w:sz="6" w:space="0" w:color="000000"/>
              <w:bottom w:val="single" w:sz="6" w:space="0" w:color="000000"/>
            </w:tcBorders>
            <w:shd w:val="clear" w:color="auto" w:fill="auto"/>
            <w:vAlign w:val="bottom"/>
          </w:tcPr>
          <w:p w14:paraId="19DD67EF" w14:textId="1FBF46E0" w:rsidR="00C849E9" w:rsidRPr="00C849E9" w:rsidRDefault="00C849E9" w:rsidP="003F12CA">
            <w:pPr>
              <w:snapToGrid w:val="0"/>
              <w:spacing w:before="160"/>
              <w:ind w:right="227"/>
              <w:jc w:val="right"/>
            </w:pPr>
            <w:r w:rsidRPr="00C849E9">
              <w:rPr>
                <w:lang w:val="en-US"/>
              </w:rPr>
              <w:t>63 964</w:t>
            </w:r>
          </w:p>
        </w:tc>
        <w:tc>
          <w:tcPr>
            <w:tcW w:w="956" w:type="dxa"/>
            <w:tcBorders>
              <w:left w:val="single" w:sz="6" w:space="0" w:color="000000"/>
              <w:bottom w:val="single" w:sz="6" w:space="0" w:color="000000"/>
            </w:tcBorders>
            <w:shd w:val="clear" w:color="auto" w:fill="auto"/>
            <w:vAlign w:val="bottom"/>
          </w:tcPr>
          <w:p w14:paraId="5DE8F165" w14:textId="36FE8639" w:rsidR="00C849E9" w:rsidRPr="00C849E9" w:rsidRDefault="00C849E9" w:rsidP="003F12CA">
            <w:pPr>
              <w:snapToGrid w:val="0"/>
              <w:spacing w:before="160"/>
              <w:jc w:val="center"/>
            </w:pPr>
            <w:r w:rsidRPr="00C849E9">
              <w:rPr>
                <w:lang w:val="en-US"/>
              </w:rPr>
              <w:t>48,6</w:t>
            </w:r>
          </w:p>
        </w:tc>
        <w:tc>
          <w:tcPr>
            <w:tcW w:w="956" w:type="dxa"/>
            <w:tcBorders>
              <w:left w:val="single" w:sz="6" w:space="0" w:color="000000"/>
              <w:bottom w:val="single" w:sz="6" w:space="0" w:color="000000"/>
            </w:tcBorders>
            <w:shd w:val="clear" w:color="auto" w:fill="auto"/>
            <w:vAlign w:val="bottom"/>
          </w:tcPr>
          <w:p w14:paraId="4C81AB06" w14:textId="2C5C9AE0" w:rsidR="00C849E9" w:rsidRPr="00C849E9" w:rsidRDefault="00C849E9" w:rsidP="003F12CA">
            <w:pPr>
              <w:snapToGrid w:val="0"/>
              <w:spacing w:before="160"/>
              <w:jc w:val="center"/>
            </w:pPr>
            <w:r w:rsidRPr="00C849E9">
              <w:rPr>
                <w:lang w:val="en-US"/>
              </w:rPr>
              <w:t>51,4</w:t>
            </w:r>
          </w:p>
        </w:tc>
        <w:tc>
          <w:tcPr>
            <w:tcW w:w="956" w:type="dxa"/>
            <w:tcBorders>
              <w:left w:val="single" w:sz="6" w:space="0" w:color="000000"/>
              <w:bottom w:val="single" w:sz="6" w:space="0" w:color="000000"/>
            </w:tcBorders>
            <w:shd w:val="clear" w:color="auto" w:fill="auto"/>
            <w:vAlign w:val="bottom"/>
          </w:tcPr>
          <w:p w14:paraId="258ADE45" w14:textId="727AEF5B" w:rsidR="00C849E9" w:rsidRPr="00C849E9" w:rsidRDefault="00C849E9" w:rsidP="003F12CA">
            <w:pPr>
              <w:snapToGrid w:val="0"/>
              <w:spacing w:before="160"/>
              <w:ind w:right="227"/>
              <w:jc w:val="right"/>
            </w:pPr>
            <w:r w:rsidRPr="00C849E9">
              <w:rPr>
                <w:lang w:val="en-US"/>
              </w:rPr>
              <w:t>1 056</w:t>
            </w:r>
          </w:p>
        </w:tc>
        <w:tc>
          <w:tcPr>
            <w:tcW w:w="2103" w:type="dxa"/>
            <w:tcBorders>
              <w:left w:val="single" w:sz="6" w:space="0" w:color="000000"/>
              <w:bottom w:val="single" w:sz="6" w:space="0" w:color="000000"/>
            </w:tcBorders>
            <w:shd w:val="clear" w:color="auto" w:fill="auto"/>
            <w:vAlign w:val="bottom"/>
          </w:tcPr>
          <w:p w14:paraId="5B7DD5C8" w14:textId="5118D09A" w:rsidR="00C849E9" w:rsidRPr="00383FE9" w:rsidRDefault="00C849E9" w:rsidP="003F12CA">
            <w:pPr>
              <w:pStyle w:val="BodyText31"/>
              <w:overflowPunct/>
              <w:autoSpaceDE/>
              <w:spacing w:before="160"/>
              <w:ind w:left="170"/>
              <w:jc w:val="left"/>
              <w:textAlignment w:val="auto"/>
              <w:rPr>
                <w:rFonts w:cs="Arial"/>
                <w:i/>
                <w:sz w:val="14"/>
                <w:szCs w:val="14"/>
                <w:vertAlign w:val="superscript"/>
              </w:rPr>
            </w:pPr>
            <w:r w:rsidRPr="00383FE9">
              <w:rPr>
                <w:rFonts w:cs="Arial"/>
                <w:b w:val="0"/>
                <w:i/>
                <w:sz w:val="14"/>
                <w:szCs w:val="14"/>
                <w:lang w:val="en-US"/>
              </w:rPr>
              <w:t>Japan</w:t>
            </w:r>
            <w:r w:rsidRPr="00383FE9">
              <w:rPr>
                <w:rFonts w:cs="Arial"/>
                <w:b w:val="0"/>
                <w:i/>
                <w:sz w:val="14"/>
                <w:szCs w:val="14"/>
                <w:vertAlign w:val="superscript"/>
                <w:lang w:val="en-US"/>
              </w:rPr>
              <w:t>3)</w:t>
            </w:r>
          </w:p>
        </w:tc>
      </w:tr>
    </w:tbl>
    <w:p w14:paraId="6BB709C7" w14:textId="77777777" w:rsidR="00C849E9" w:rsidRPr="008870C3" w:rsidRDefault="00C849E9" w:rsidP="00C849E9">
      <w:pPr>
        <w:spacing w:before="60"/>
        <w:rPr>
          <w:sz w:val="12"/>
        </w:rPr>
      </w:pPr>
      <w:r w:rsidRPr="008870C3">
        <w:rPr>
          <w:sz w:val="12"/>
          <w:vertAlign w:val="superscript"/>
        </w:rPr>
        <w:t>1</w:t>
      </w:r>
      <w:r w:rsidRPr="008870C3">
        <w:rPr>
          <w:rFonts w:cs="Times New Roman"/>
          <w:sz w:val="12"/>
          <w:szCs w:val="20"/>
          <w:vertAlign w:val="superscript"/>
        </w:rPr>
        <w:t xml:space="preserve">) </w:t>
      </w:r>
      <w:r w:rsidRPr="008870C3">
        <w:rPr>
          <w:rFonts w:cs="Times New Roman"/>
          <w:sz w:val="12"/>
          <w:szCs w:val="20"/>
        </w:rPr>
        <w:t>По большинству стран численность постоянного населения на 1 января.</w:t>
      </w:r>
    </w:p>
    <w:p w14:paraId="67FF055C" w14:textId="77777777" w:rsidR="00C849E9" w:rsidRPr="00C849E9" w:rsidRDefault="00C849E9" w:rsidP="00C849E9">
      <w:pPr>
        <w:rPr>
          <w:sz w:val="12"/>
          <w:szCs w:val="12"/>
          <w:vertAlign w:val="superscript"/>
        </w:rPr>
      </w:pPr>
      <w:r w:rsidRPr="00C849E9">
        <w:rPr>
          <w:sz w:val="12"/>
          <w:vertAlign w:val="superscript"/>
        </w:rPr>
        <w:t>2</w:t>
      </w:r>
      <w:r w:rsidRPr="00C849E9">
        <w:rPr>
          <w:rFonts w:cs="Times New Roman"/>
          <w:sz w:val="12"/>
          <w:szCs w:val="20"/>
          <w:vertAlign w:val="superscript"/>
        </w:rPr>
        <w:t xml:space="preserve">) </w:t>
      </w:r>
      <w:r w:rsidRPr="00C849E9">
        <w:rPr>
          <w:rFonts w:cs="Times New Roman"/>
          <w:sz w:val="12"/>
          <w:szCs w:val="20"/>
        </w:rPr>
        <w:t>Постоянное население; на конец года.</w:t>
      </w:r>
      <w:r w:rsidRPr="00C849E9">
        <w:rPr>
          <w:sz w:val="12"/>
          <w:szCs w:val="12"/>
          <w:vertAlign w:val="superscript"/>
        </w:rPr>
        <w:t xml:space="preserve"> </w:t>
      </w:r>
    </w:p>
    <w:p w14:paraId="3D7D942E" w14:textId="77777777" w:rsidR="00C849E9" w:rsidRPr="00C849E9" w:rsidRDefault="00C849E9" w:rsidP="00C849E9">
      <w:pPr>
        <w:rPr>
          <w:sz w:val="12"/>
          <w:szCs w:val="12"/>
          <w:lang w:val="en-US"/>
        </w:rPr>
      </w:pPr>
      <w:r w:rsidRPr="00C849E9">
        <w:rPr>
          <w:sz w:val="12"/>
          <w:szCs w:val="12"/>
          <w:vertAlign w:val="superscript"/>
          <w:lang w:val="en-US"/>
        </w:rPr>
        <w:t xml:space="preserve">3) </w:t>
      </w:r>
      <w:r w:rsidRPr="00C849E9">
        <w:rPr>
          <w:sz w:val="12"/>
          <w:szCs w:val="12"/>
        </w:rPr>
        <w:t>На</w:t>
      </w:r>
      <w:r w:rsidRPr="00C849E9">
        <w:rPr>
          <w:sz w:val="12"/>
          <w:szCs w:val="12"/>
          <w:lang w:val="en-US"/>
        </w:rPr>
        <w:t xml:space="preserve"> 1 </w:t>
      </w:r>
      <w:r w:rsidRPr="00C849E9">
        <w:rPr>
          <w:sz w:val="12"/>
          <w:szCs w:val="12"/>
        </w:rPr>
        <w:t>июля</w:t>
      </w:r>
      <w:r w:rsidRPr="00C849E9">
        <w:rPr>
          <w:sz w:val="12"/>
          <w:szCs w:val="12"/>
          <w:lang w:val="en-US"/>
        </w:rPr>
        <w:t>.</w:t>
      </w:r>
    </w:p>
    <w:p w14:paraId="15AA88EC" w14:textId="77777777" w:rsidR="00C849E9" w:rsidRPr="00C849E9" w:rsidRDefault="00C849E9" w:rsidP="00C849E9">
      <w:pPr>
        <w:rPr>
          <w:sz w:val="12"/>
          <w:szCs w:val="12"/>
          <w:vertAlign w:val="superscript"/>
          <w:lang w:val="en-US"/>
        </w:rPr>
      </w:pPr>
      <w:r w:rsidRPr="00C849E9">
        <w:rPr>
          <w:sz w:val="12"/>
          <w:szCs w:val="12"/>
          <w:vertAlign w:val="superscript"/>
          <w:lang w:val="en-US"/>
        </w:rPr>
        <w:t>4)</w:t>
      </w:r>
      <w:r w:rsidRPr="00C849E9">
        <w:rPr>
          <w:sz w:val="12"/>
          <w:szCs w:val="12"/>
          <w:lang w:val="en-US"/>
        </w:rPr>
        <w:t xml:space="preserve"> </w:t>
      </w:r>
      <w:r w:rsidRPr="00C849E9">
        <w:rPr>
          <w:sz w:val="12"/>
          <w:szCs w:val="12"/>
        </w:rPr>
        <w:t>На</w:t>
      </w:r>
      <w:r w:rsidRPr="00C849E9">
        <w:rPr>
          <w:sz w:val="12"/>
          <w:szCs w:val="12"/>
          <w:lang w:val="en-US"/>
        </w:rPr>
        <w:t xml:space="preserve"> 31 </w:t>
      </w:r>
      <w:r w:rsidRPr="00C849E9">
        <w:rPr>
          <w:sz w:val="12"/>
          <w:szCs w:val="12"/>
        </w:rPr>
        <w:t>декабря</w:t>
      </w:r>
      <w:r w:rsidRPr="00C849E9">
        <w:rPr>
          <w:sz w:val="12"/>
          <w:szCs w:val="12"/>
          <w:lang w:val="en-US"/>
        </w:rPr>
        <w:t>.</w:t>
      </w:r>
    </w:p>
    <w:p w14:paraId="4A5381E7" w14:textId="77777777" w:rsidR="00C849E9" w:rsidRPr="00C849E9" w:rsidRDefault="00C849E9" w:rsidP="00C849E9">
      <w:pPr>
        <w:rPr>
          <w:sz w:val="12"/>
          <w:szCs w:val="12"/>
          <w:lang w:val="en-US"/>
        </w:rPr>
      </w:pPr>
    </w:p>
    <w:p w14:paraId="00AB4F4B" w14:textId="77777777" w:rsidR="00C849E9" w:rsidRPr="00C849E9" w:rsidRDefault="00C849E9" w:rsidP="00C849E9">
      <w:pPr>
        <w:spacing w:before="60"/>
        <w:rPr>
          <w:rFonts w:cs="Times New Roman"/>
          <w:i/>
          <w:sz w:val="12"/>
          <w:szCs w:val="20"/>
          <w:lang w:val="en-US"/>
        </w:rPr>
      </w:pPr>
      <w:r w:rsidRPr="00C849E9">
        <w:rPr>
          <w:i/>
          <w:sz w:val="12"/>
          <w:vertAlign w:val="superscript"/>
          <w:lang w:val="en-US"/>
        </w:rPr>
        <w:t>1</w:t>
      </w:r>
      <w:r w:rsidRPr="00C849E9">
        <w:rPr>
          <w:rFonts w:cs="Times New Roman"/>
          <w:i/>
          <w:sz w:val="12"/>
          <w:szCs w:val="20"/>
          <w:vertAlign w:val="superscript"/>
          <w:lang w:val="en-US"/>
        </w:rPr>
        <w:t>)</w:t>
      </w:r>
      <w:r w:rsidRPr="00C849E9">
        <w:rPr>
          <w:rFonts w:cs="Times New Roman"/>
          <w:i/>
          <w:sz w:val="12"/>
          <w:szCs w:val="20"/>
          <w:lang w:val="en-US"/>
        </w:rPr>
        <w:t xml:space="preserve"> </w:t>
      </w:r>
      <w:r w:rsidRPr="00C849E9">
        <w:rPr>
          <w:i/>
          <w:sz w:val="12"/>
          <w:lang w:val="en-US"/>
        </w:rPr>
        <w:t>For the majority of countries resident</w:t>
      </w:r>
      <w:r w:rsidRPr="00C849E9">
        <w:rPr>
          <w:rFonts w:cs="Times New Roman"/>
          <w:i/>
          <w:sz w:val="12"/>
          <w:szCs w:val="20"/>
          <w:lang w:val="en-US"/>
        </w:rPr>
        <w:t xml:space="preserve"> population as of January 1.</w:t>
      </w:r>
    </w:p>
    <w:p w14:paraId="470D9197" w14:textId="77777777" w:rsidR="00C849E9" w:rsidRPr="00C849E9" w:rsidRDefault="00C849E9" w:rsidP="00C849E9">
      <w:pPr>
        <w:rPr>
          <w:i/>
          <w:sz w:val="12"/>
          <w:lang w:val="en-US"/>
        </w:rPr>
      </w:pPr>
      <w:r w:rsidRPr="00C849E9">
        <w:rPr>
          <w:i/>
          <w:sz w:val="12"/>
          <w:vertAlign w:val="superscript"/>
          <w:lang w:val="en-US"/>
        </w:rPr>
        <w:t>2</w:t>
      </w:r>
      <w:r w:rsidRPr="00C849E9">
        <w:rPr>
          <w:rFonts w:cs="Times New Roman"/>
          <w:i/>
          <w:sz w:val="12"/>
          <w:szCs w:val="20"/>
          <w:vertAlign w:val="superscript"/>
          <w:lang w:val="en-US"/>
        </w:rPr>
        <w:t xml:space="preserve">) </w:t>
      </w:r>
      <w:r w:rsidRPr="00C849E9">
        <w:rPr>
          <w:i/>
          <w:sz w:val="12"/>
          <w:lang w:val="en-US"/>
        </w:rPr>
        <w:t>Resident</w:t>
      </w:r>
      <w:r w:rsidRPr="00C849E9">
        <w:rPr>
          <w:rFonts w:cs="Times New Roman"/>
          <w:i/>
          <w:sz w:val="12"/>
          <w:szCs w:val="20"/>
          <w:lang w:val="en-US"/>
        </w:rPr>
        <w:t xml:space="preserve"> </w:t>
      </w:r>
      <w:r w:rsidRPr="00C849E9">
        <w:rPr>
          <w:rStyle w:val="hps"/>
          <w:i/>
          <w:sz w:val="12"/>
          <w:szCs w:val="12"/>
          <w:lang w:val="en"/>
        </w:rPr>
        <w:t>population</w:t>
      </w:r>
      <w:r w:rsidRPr="00C849E9">
        <w:rPr>
          <w:i/>
          <w:sz w:val="12"/>
          <w:lang w:val="en-US"/>
        </w:rPr>
        <w:t xml:space="preserve">; at end of year. </w:t>
      </w:r>
    </w:p>
    <w:p w14:paraId="6E97212D" w14:textId="77777777" w:rsidR="00C849E9" w:rsidRPr="00C849E9" w:rsidRDefault="00C849E9" w:rsidP="00C849E9">
      <w:pPr>
        <w:rPr>
          <w:i/>
          <w:sz w:val="12"/>
          <w:szCs w:val="12"/>
          <w:lang w:val="en-US"/>
        </w:rPr>
      </w:pPr>
      <w:r w:rsidRPr="00C849E9">
        <w:rPr>
          <w:i/>
          <w:sz w:val="12"/>
          <w:szCs w:val="12"/>
          <w:vertAlign w:val="superscript"/>
          <w:lang w:val="en-US"/>
        </w:rPr>
        <w:t>3)</w:t>
      </w:r>
      <w:r w:rsidRPr="00C849E9">
        <w:rPr>
          <w:i/>
          <w:lang w:val="en-US"/>
        </w:rPr>
        <w:t xml:space="preserve"> </w:t>
      </w:r>
      <w:r w:rsidRPr="00C849E9">
        <w:rPr>
          <w:i/>
          <w:sz w:val="12"/>
          <w:szCs w:val="12"/>
          <w:lang w:val="en-US"/>
        </w:rPr>
        <w:t>As of July 1.</w:t>
      </w:r>
    </w:p>
    <w:p w14:paraId="36E0A00D" w14:textId="77777777" w:rsidR="00C849E9" w:rsidRPr="00C849E9" w:rsidRDefault="00C849E9" w:rsidP="00C849E9">
      <w:pPr>
        <w:rPr>
          <w:i/>
          <w:sz w:val="12"/>
          <w:szCs w:val="12"/>
          <w:lang w:val="en-US"/>
        </w:rPr>
      </w:pPr>
      <w:r w:rsidRPr="00C849E9">
        <w:rPr>
          <w:i/>
          <w:sz w:val="12"/>
          <w:szCs w:val="12"/>
          <w:vertAlign w:val="superscript"/>
          <w:lang w:val="en-US"/>
        </w:rPr>
        <w:t>4)</w:t>
      </w:r>
      <w:r w:rsidRPr="00C849E9">
        <w:rPr>
          <w:i/>
          <w:sz w:val="12"/>
          <w:szCs w:val="12"/>
          <w:lang w:val="en-US"/>
        </w:rPr>
        <w:t xml:space="preserve"> As of December 31.</w:t>
      </w:r>
    </w:p>
    <w:p w14:paraId="5381B6AF" w14:textId="0852DEAD" w:rsidR="00504A06" w:rsidRPr="00D21FE6" w:rsidRDefault="00693970">
      <w:pPr>
        <w:pageBreakBefore/>
        <w:tabs>
          <w:tab w:val="center" w:pos="6634"/>
        </w:tabs>
        <w:spacing w:after="60"/>
      </w:pPr>
      <w:r w:rsidRPr="00D21FE6">
        <w:rPr>
          <w:b/>
          <w:bCs/>
          <w:sz w:val="16"/>
          <w:szCs w:val="16"/>
        </w:rPr>
        <w:lastRenderedPageBreak/>
        <w:t>26.</w:t>
      </w:r>
      <w:r w:rsidR="00504A06" w:rsidRPr="00D21FE6">
        <w:rPr>
          <w:b/>
          <w:bCs/>
          <w:sz w:val="16"/>
          <w:szCs w:val="16"/>
        </w:rPr>
        <w:t>3. РАСПРЕДЕЛЕНИЕ НАСЕЛЕНИЯ ПО ВОЗРАСТНЫМ ГРУППАМ</w:t>
      </w:r>
      <w:proofErr w:type="gramStart"/>
      <w:r w:rsidR="004C10BC" w:rsidRPr="00D21FE6">
        <w:rPr>
          <w:b/>
          <w:bCs/>
          <w:sz w:val="16"/>
          <w:szCs w:val="16"/>
          <w:vertAlign w:val="superscript"/>
        </w:rPr>
        <w:t>1</w:t>
      </w:r>
      <w:proofErr w:type="gramEnd"/>
      <w:r w:rsidR="004C10BC" w:rsidRPr="00D21FE6">
        <w:rPr>
          <w:b/>
          <w:bCs/>
          <w:sz w:val="16"/>
          <w:szCs w:val="16"/>
          <w:vertAlign w:val="superscript"/>
        </w:rPr>
        <w:t>)</w:t>
      </w:r>
    </w:p>
    <w:p w14:paraId="324A322A" w14:textId="77777777" w:rsidR="00504A06" w:rsidRPr="00D21FE6" w:rsidRDefault="00FC20A1">
      <w:pPr>
        <w:tabs>
          <w:tab w:val="center" w:pos="6634"/>
        </w:tabs>
        <w:spacing w:after="60"/>
        <w:ind w:left="425"/>
        <w:rPr>
          <w:lang w:val="en-US"/>
        </w:rPr>
      </w:pPr>
      <w:r w:rsidRPr="00D21FE6">
        <w:rPr>
          <w:b/>
          <w:i/>
          <w:sz w:val="16"/>
          <w:lang w:val="en-US"/>
        </w:rPr>
        <w:t>POPULATION BY AGE GROUP</w:t>
      </w:r>
      <w:r w:rsidRPr="00D21FE6">
        <w:rPr>
          <w:b/>
          <w:bCs/>
          <w:sz w:val="16"/>
          <w:szCs w:val="16"/>
          <w:vertAlign w:val="superscript"/>
          <w:lang w:val="en-US"/>
        </w:rPr>
        <w:t>1)</w:t>
      </w:r>
      <w:r w:rsidRPr="00D21FE6">
        <w:rPr>
          <w:b/>
          <w:bCs/>
          <w:i/>
          <w:sz w:val="16"/>
          <w:szCs w:val="16"/>
          <w:lang w:val="en-US"/>
        </w:rPr>
        <w:t xml:space="preserve"> </w:t>
      </w:r>
      <w:r w:rsidR="00504A06" w:rsidRPr="00D21FE6">
        <w:rPr>
          <w:b/>
          <w:bCs/>
          <w:i/>
          <w:sz w:val="16"/>
          <w:szCs w:val="16"/>
          <w:lang w:val="en-US"/>
        </w:rPr>
        <w:t xml:space="preserve"> </w:t>
      </w:r>
    </w:p>
    <w:p w14:paraId="63733FE2" w14:textId="77777777" w:rsidR="00504A06" w:rsidRPr="00D21FE6" w:rsidRDefault="00504A06">
      <w:pPr>
        <w:tabs>
          <w:tab w:val="center" w:pos="6634"/>
        </w:tabs>
        <w:spacing w:after="60"/>
        <w:jc w:val="right"/>
        <w:rPr>
          <w:lang w:val="en-US"/>
        </w:rPr>
      </w:pPr>
      <w:r w:rsidRPr="00D21FE6">
        <w:rPr>
          <w:lang w:val="en-US"/>
        </w:rPr>
        <w:t>(</w:t>
      </w:r>
      <w:proofErr w:type="gramStart"/>
      <w:r w:rsidRPr="00D21FE6">
        <w:t>тысяч</w:t>
      </w:r>
      <w:proofErr w:type="gramEnd"/>
      <w:r w:rsidRPr="00D21FE6">
        <w:rPr>
          <w:lang w:val="en-US"/>
        </w:rPr>
        <w:t xml:space="preserve"> </w:t>
      </w:r>
      <w:r w:rsidRPr="00D21FE6">
        <w:t>человек</w:t>
      </w:r>
      <w:r w:rsidRPr="00D21FE6">
        <w:rPr>
          <w:lang w:val="en-US"/>
        </w:rPr>
        <w:t xml:space="preserve"> / </w:t>
      </w:r>
      <w:r w:rsidRPr="00D21FE6">
        <w:rPr>
          <w:i/>
          <w:lang w:val="en-US"/>
        </w:rPr>
        <w:t>thou. persons</w:t>
      </w:r>
      <w:r w:rsidRPr="00D21FE6">
        <w:rPr>
          <w:lang w:val="en-US"/>
        </w:rPr>
        <w:t>)</w:t>
      </w:r>
    </w:p>
    <w:tbl>
      <w:tblPr>
        <w:tblW w:w="9922" w:type="dxa"/>
        <w:tblLayout w:type="fixed"/>
        <w:tblCellMar>
          <w:left w:w="0" w:type="dxa"/>
          <w:right w:w="0" w:type="dxa"/>
        </w:tblCellMar>
        <w:tblLook w:val="0000" w:firstRow="0" w:lastRow="0" w:firstColumn="0" w:lastColumn="0" w:noHBand="0" w:noVBand="0"/>
      </w:tblPr>
      <w:tblGrid>
        <w:gridCol w:w="1499"/>
        <w:gridCol w:w="447"/>
        <w:gridCol w:w="618"/>
        <w:gridCol w:w="490"/>
        <w:gridCol w:w="492"/>
        <w:gridCol w:w="490"/>
        <w:gridCol w:w="492"/>
        <w:gridCol w:w="492"/>
        <w:gridCol w:w="490"/>
        <w:gridCol w:w="492"/>
        <w:gridCol w:w="490"/>
        <w:gridCol w:w="492"/>
        <w:gridCol w:w="492"/>
        <w:gridCol w:w="490"/>
        <w:gridCol w:w="492"/>
        <w:gridCol w:w="490"/>
        <w:gridCol w:w="492"/>
        <w:gridCol w:w="482"/>
      </w:tblGrid>
      <w:tr w:rsidR="00853565" w:rsidRPr="00D21FE6" w14:paraId="1FE04212" w14:textId="77777777">
        <w:trPr>
          <w:cantSplit/>
        </w:trPr>
        <w:tc>
          <w:tcPr>
            <w:tcW w:w="1499" w:type="dxa"/>
            <w:vMerge w:val="restart"/>
            <w:tcBorders>
              <w:top w:val="single" w:sz="6" w:space="0" w:color="000000"/>
              <w:bottom w:val="single" w:sz="6" w:space="0" w:color="000000"/>
            </w:tcBorders>
            <w:shd w:val="clear" w:color="auto" w:fill="auto"/>
            <w:vAlign w:val="bottom"/>
          </w:tcPr>
          <w:p w14:paraId="5766BE02" w14:textId="77777777" w:rsidR="00504A06" w:rsidRPr="00D21FE6" w:rsidRDefault="00504A06">
            <w:pPr>
              <w:pStyle w:val="15"/>
              <w:snapToGrid w:val="0"/>
              <w:spacing w:before="40" w:after="20"/>
              <w:rPr>
                <w:lang w:val="en-US"/>
              </w:rPr>
            </w:pPr>
          </w:p>
        </w:tc>
        <w:tc>
          <w:tcPr>
            <w:tcW w:w="447" w:type="dxa"/>
            <w:vMerge w:val="restart"/>
            <w:tcBorders>
              <w:top w:val="single" w:sz="6" w:space="0" w:color="000000"/>
              <w:left w:val="single" w:sz="6" w:space="0" w:color="000000"/>
              <w:bottom w:val="single" w:sz="6" w:space="0" w:color="000000"/>
            </w:tcBorders>
            <w:shd w:val="clear" w:color="auto" w:fill="auto"/>
          </w:tcPr>
          <w:p w14:paraId="1B9424B3" w14:textId="77777777" w:rsidR="00504A06" w:rsidRPr="00D21FE6" w:rsidRDefault="00504A06">
            <w:pPr>
              <w:pStyle w:val="xl26"/>
              <w:pBdr>
                <w:bottom w:val="none" w:sz="0" w:space="0" w:color="000000"/>
                <w:right w:val="none" w:sz="0" w:space="0" w:color="000000"/>
              </w:pBdr>
              <w:spacing w:before="40" w:after="20"/>
              <w:ind w:left="57" w:right="57"/>
              <w:jc w:val="left"/>
              <w:textAlignment w:val="auto"/>
            </w:pPr>
            <w:r w:rsidRPr="00D21FE6">
              <w:rPr>
                <w:rFonts w:cs="Times New Roman"/>
                <w:sz w:val="12"/>
                <w:szCs w:val="12"/>
              </w:rPr>
              <w:t>Годы</w:t>
            </w:r>
          </w:p>
          <w:p w14:paraId="1D50B5EE" w14:textId="77777777" w:rsidR="00504A06" w:rsidRPr="00D21FE6" w:rsidRDefault="00504A06">
            <w:pPr>
              <w:pStyle w:val="xl26"/>
              <w:pBdr>
                <w:bottom w:val="none" w:sz="0" w:space="0" w:color="000000"/>
                <w:right w:val="none" w:sz="0" w:space="0" w:color="000000"/>
              </w:pBdr>
              <w:spacing w:before="40" w:after="20"/>
              <w:ind w:left="57" w:right="57"/>
              <w:jc w:val="left"/>
              <w:textAlignment w:val="auto"/>
            </w:pPr>
            <w:r w:rsidRPr="00D21FE6">
              <w:rPr>
                <w:i/>
                <w:sz w:val="12"/>
                <w:lang w:val="en-US"/>
              </w:rPr>
              <w:t>Year</w:t>
            </w:r>
          </w:p>
        </w:tc>
        <w:tc>
          <w:tcPr>
            <w:tcW w:w="618" w:type="dxa"/>
            <w:vMerge w:val="restart"/>
            <w:tcBorders>
              <w:top w:val="single" w:sz="6" w:space="0" w:color="000000"/>
              <w:left w:val="single" w:sz="6" w:space="0" w:color="000000"/>
            </w:tcBorders>
            <w:shd w:val="clear" w:color="auto" w:fill="auto"/>
          </w:tcPr>
          <w:p w14:paraId="3C602934" w14:textId="77777777" w:rsidR="00504A06" w:rsidRPr="00D21FE6" w:rsidRDefault="00504A06">
            <w:pPr>
              <w:pStyle w:val="xl26"/>
              <w:pBdr>
                <w:bottom w:val="none" w:sz="0" w:space="0" w:color="000000"/>
                <w:right w:val="none" w:sz="0" w:space="0" w:color="000000"/>
              </w:pBdr>
              <w:spacing w:before="40" w:after="20"/>
              <w:ind w:left="57" w:right="57"/>
              <w:jc w:val="left"/>
              <w:textAlignment w:val="auto"/>
            </w:pPr>
            <w:r w:rsidRPr="00D21FE6">
              <w:rPr>
                <w:rFonts w:cs="Times New Roman"/>
                <w:sz w:val="12"/>
                <w:szCs w:val="12"/>
              </w:rPr>
              <w:t xml:space="preserve">Все </w:t>
            </w:r>
            <w:r w:rsidRPr="00D21FE6">
              <w:rPr>
                <w:rFonts w:cs="Times New Roman"/>
                <w:sz w:val="12"/>
                <w:szCs w:val="12"/>
              </w:rPr>
              <w:br/>
              <w:t>насел</w:t>
            </w:r>
            <w:r w:rsidRPr="00D21FE6">
              <w:rPr>
                <w:rFonts w:cs="Times New Roman"/>
                <w:sz w:val="12"/>
                <w:szCs w:val="12"/>
              </w:rPr>
              <w:t>е</w:t>
            </w:r>
            <w:r w:rsidRPr="00D21FE6">
              <w:rPr>
                <w:rFonts w:cs="Times New Roman"/>
                <w:sz w:val="12"/>
                <w:szCs w:val="12"/>
              </w:rPr>
              <w:t>ние</w:t>
            </w:r>
          </w:p>
          <w:p w14:paraId="50197D24" w14:textId="77777777" w:rsidR="00504A06" w:rsidRPr="00D21FE6" w:rsidRDefault="00504A06">
            <w:pPr>
              <w:pStyle w:val="xl26"/>
              <w:pBdr>
                <w:bottom w:val="none" w:sz="0" w:space="0" w:color="000000"/>
                <w:right w:val="none" w:sz="0" w:space="0" w:color="000000"/>
              </w:pBdr>
              <w:spacing w:before="0" w:after="20"/>
              <w:ind w:left="57" w:right="57"/>
              <w:jc w:val="left"/>
              <w:textAlignment w:val="auto"/>
            </w:pPr>
            <w:r w:rsidRPr="00D21FE6">
              <w:rPr>
                <w:i/>
                <w:sz w:val="12"/>
                <w:lang w:val="en-US"/>
              </w:rPr>
              <w:t>Total</w:t>
            </w:r>
            <w:r w:rsidRPr="00D21FE6">
              <w:rPr>
                <w:i/>
                <w:sz w:val="12"/>
              </w:rPr>
              <w:t xml:space="preserve"> </w:t>
            </w:r>
            <w:r w:rsidRPr="00D21FE6">
              <w:rPr>
                <w:i/>
                <w:sz w:val="12"/>
              </w:rPr>
              <w:br/>
            </w:r>
            <w:r w:rsidRPr="00D21FE6">
              <w:rPr>
                <w:i/>
                <w:sz w:val="12"/>
                <w:lang w:val="en-US"/>
              </w:rPr>
              <w:t>popul</w:t>
            </w:r>
            <w:r w:rsidRPr="00D21FE6">
              <w:rPr>
                <w:i/>
                <w:sz w:val="12"/>
                <w:lang w:val="en-US"/>
              </w:rPr>
              <w:t>a</w:t>
            </w:r>
            <w:r w:rsidRPr="00D21FE6">
              <w:rPr>
                <w:i/>
                <w:sz w:val="12"/>
                <w:lang w:val="en-US"/>
              </w:rPr>
              <w:t>tion</w:t>
            </w:r>
          </w:p>
        </w:tc>
        <w:tc>
          <w:tcPr>
            <w:tcW w:w="7358" w:type="dxa"/>
            <w:gridSpan w:val="15"/>
            <w:tcBorders>
              <w:top w:val="single" w:sz="6" w:space="0" w:color="000000"/>
              <w:left w:val="single" w:sz="6" w:space="0" w:color="000000"/>
              <w:bottom w:val="single" w:sz="6" w:space="0" w:color="000000"/>
            </w:tcBorders>
            <w:shd w:val="clear" w:color="auto" w:fill="auto"/>
          </w:tcPr>
          <w:p w14:paraId="7CE2B254" w14:textId="77777777" w:rsidR="00504A06" w:rsidRPr="00D21FE6" w:rsidRDefault="00FC20A1">
            <w:pPr>
              <w:spacing w:before="40" w:after="20"/>
              <w:ind w:left="57" w:right="57"/>
            </w:pPr>
            <w:r w:rsidRPr="00D21FE6">
              <w:rPr>
                <w:sz w:val="12"/>
                <w:szCs w:val="12"/>
              </w:rPr>
              <w:t xml:space="preserve">в том числе в возрасте, лет / </w:t>
            </w:r>
            <w:r w:rsidRPr="00D21FE6">
              <w:rPr>
                <w:i/>
                <w:sz w:val="12"/>
                <w:szCs w:val="12"/>
                <w:lang w:val="en-US"/>
              </w:rPr>
              <w:t>including</w:t>
            </w:r>
            <w:r w:rsidRPr="00D21FE6">
              <w:rPr>
                <w:i/>
                <w:sz w:val="12"/>
              </w:rPr>
              <w:t xml:space="preserve"> </w:t>
            </w:r>
            <w:r w:rsidRPr="00D21FE6">
              <w:rPr>
                <w:i/>
                <w:sz w:val="12"/>
                <w:lang w:val="en-US"/>
              </w:rPr>
              <w:t>at</w:t>
            </w:r>
            <w:r w:rsidRPr="00D21FE6">
              <w:rPr>
                <w:i/>
                <w:sz w:val="12"/>
              </w:rPr>
              <w:t xml:space="preserve"> age, </w:t>
            </w:r>
            <w:r w:rsidRPr="00D21FE6">
              <w:rPr>
                <w:i/>
                <w:sz w:val="12"/>
                <w:lang w:val="en-US"/>
              </w:rPr>
              <w:t>years</w:t>
            </w:r>
          </w:p>
        </w:tc>
      </w:tr>
      <w:tr w:rsidR="00853565" w:rsidRPr="00D21FE6" w14:paraId="69FBF444" w14:textId="77777777" w:rsidTr="00EE56AB">
        <w:trPr>
          <w:cantSplit/>
          <w:trHeight w:val="319"/>
        </w:trPr>
        <w:tc>
          <w:tcPr>
            <w:tcW w:w="1499" w:type="dxa"/>
            <w:vMerge/>
            <w:tcBorders>
              <w:top w:val="single" w:sz="6" w:space="0" w:color="000000"/>
              <w:bottom w:val="single" w:sz="6" w:space="0" w:color="000000"/>
            </w:tcBorders>
            <w:shd w:val="clear" w:color="auto" w:fill="auto"/>
            <w:vAlign w:val="bottom"/>
          </w:tcPr>
          <w:p w14:paraId="79536242" w14:textId="77777777" w:rsidR="00504A06" w:rsidRPr="00D21FE6" w:rsidRDefault="00504A06">
            <w:pPr>
              <w:snapToGrid w:val="0"/>
              <w:spacing w:before="40" w:after="20"/>
              <w:rPr>
                <w:rFonts w:ascii="Times New Roman" w:hAnsi="Times New Roman" w:cs="Times New Roman"/>
                <w:b/>
                <w:bCs/>
                <w:sz w:val="12"/>
                <w:szCs w:val="12"/>
              </w:rPr>
            </w:pPr>
          </w:p>
        </w:tc>
        <w:tc>
          <w:tcPr>
            <w:tcW w:w="447" w:type="dxa"/>
            <w:vMerge/>
            <w:tcBorders>
              <w:top w:val="single" w:sz="6" w:space="0" w:color="000000"/>
              <w:left w:val="single" w:sz="6" w:space="0" w:color="000000"/>
              <w:bottom w:val="single" w:sz="6" w:space="0" w:color="000000"/>
            </w:tcBorders>
            <w:shd w:val="clear" w:color="auto" w:fill="auto"/>
            <w:vAlign w:val="bottom"/>
          </w:tcPr>
          <w:p w14:paraId="0EED8740" w14:textId="77777777" w:rsidR="00504A06" w:rsidRPr="00D21FE6" w:rsidRDefault="00504A06">
            <w:pPr>
              <w:snapToGrid w:val="0"/>
              <w:spacing w:before="40" w:after="20"/>
              <w:ind w:left="57" w:right="57"/>
              <w:rPr>
                <w:sz w:val="12"/>
                <w:szCs w:val="12"/>
              </w:rPr>
            </w:pPr>
          </w:p>
        </w:tc>
        <w:tc>
          <w:tcPr>
            <w:tcW w:w="618" w:type="dxa"/>
            <w:vMerge/>
            <w:tcBorders>
              <w:left w:val="single" w:sz="6" w:space="0" w:color="000000"/>
              <w:bottom w:val="single" w:sz="6" w:space="0" w:color="000000"/>
            </w:tcBorders>
            <w:shd w:val="clear" w:color="auto" w:fill="auto"/>
            <w:vAlign w:val="bottom"/>
          </w:tcPr>
          <w:p w14:paraId="496A4CBC" w14:textId="77777777" w:rsidR="00504A06" w:rsidRPr="00D21FE6" w:rsidRDefault="00504A06">
            <w:pPr>
              <w:snapToGrid w:val="0"/>
              <w:spacing w:before="40" w:after="20"/>
              <w:ind w:left="57" w:right="57"/>
              <w:rPr>
                <w:sz w:val="12"/>
                <w:szCs w:val="12"/>
              </w:rPr>
            </w:pPr>
          </w:p>
        </w:tc>
        <w:tc>
          <w:tcPr>
            <w:tcW w:w="490" w:type="dxa"/>
            <w:tcBorders>
              <w:top w:val="single" w:sz="6" w:space="0" w:color="000000"/>
              <w:left w:val="single" w:sz="6" w:space="0" w:color="000000"/>
              <w:bottom w:val="single" w:sz="6" w:space="0" w:color="000000"/>
            </w:tcBorders>
            <w:shd w:val="clear" w:color="auto" w:fill="auto"/>
          </w:tcPr>
          <w:p w14:paraId="0E0EA1C4" w14:textId="77777777" w:rsidR="00504A06" w:rsidRPr="00D21FE6" w:rsidRDefault="00504A06" w:rsidP="00EE56AB">
            <w:pPr>
              <w:pStyle w:val="15"/>
              <w:spacing w:before="40" w:after="20"/>
              <w:ind w:left="57" w:right="57"/>
              <w:jc w:val="center"/>
            </w:pPr>
            <w:r w:rsidRPr="00D21FE6">
              <w:rPr>
                <w:sz w:val="12"/>
                <w:szCs w:val="12"/>
              </w:rPr>
              <w:t>0</w:t>
            </w:r>
            <w:r w:rsidR="00EE56AB" w:rsidRPr="00D21FE6">
              <w:rPr>
                <w:sz w:val="12"/>
                <w:szCs w:val="12"/>
              </w:rPr>
              <w:t xml:space="preserve"> </w:t>
            </w:r>
            <w:r w:rsidR="009E4602" w:rsidRPr="00D21FE6">
              <w:rPr>
                <w:sz w:val="12"/>
                <w:szCs w:val="12"/>
              </w:rPr>
              <w:t>–</w:t>
            </w:r>
            <w:r w:rsidR="00EE56AB" w:rsidRPr="00D21FE6">
              <w:rPr>
                <w:sz w:val="12"/>
                <w:szCs w:val="12"/>
              </w:rPr>
              <w:t xml:space="preserve"> </w:t>
            </w:r>
            <w:r w:rsidRPr="00D21FE6">
              <w:rPr>
                <w:sz w:val="12"/>
                <w:szCs w:val="12"/>
              </w:rPr>
              <w:t>4</w:t>
            </w:r>
          </w:p>
        </w:tc>
        <w:tc>
          <w:tcPr>
            <w:tcW w:w="492" w:type="dxa"/>
            <w:tcBorders>
              <w:top w:val="single" w:sz="6" w:space="0" w:color="000000"/>
              <w:left w:val="single" w:sz="6" w:space="0" w:color="000000"/>
              <w:bottom w:val="single" w:sz="6" w:space="0" w:color="000000"/>
            </w:tcBorders>
            <w:shd w:val="clear" w:color="auto" w:fill="auto"/>
          </w:tcPr>
          <w:p w14:paraId="62608B08" w14:textId="77777777" w:rsidR="00504A06" w:rsidRPr="00D21FE6" w:rsidRDefault="00504A06" w:rsidP="00EE56AB">
            <w:pPr>
              <w:spacing w:before="40" w:after="20"/>
              <w:ind w:left="57" w:right="57"/>
              <w:jc w:val="center"/>
            </w:pPr>
            <w:r w:rsidRPr="00D21FE6">
              <w:rPr>
                <w:sz w:val="12"/>
                <w:szCs w:val="12"/>
              </w:rPr>
              <w:t>5</w:t>
            </w:r>
            <w:r w:rsidR="00EE56AB" w:rsidRPr="00D21FE6">
              <w:rPr>
                <w:sz w:val="12"/>
                <w:szCs w:val="12"/>
              </w:rPr>
              <w:t xml:space="preserve"> </w:t>
            </w:r>
            <w:r w:rsidR="009E4602" w:rsidRPr="00D21FE6">
              <w:rPr>
                <w:sz w:val="12"/>
                <w:szCs w:val="12"/>
              </w:rPr>
              <w:t>–</w:t>
            </w:r>
            <w:r w:rsidR="00EE56AB" w:rsidRPr="00D21FE6">
              <w:rPr>
                <w:sz w:val="12"/>
                <w:szCs w:val="12"/>
              </w:rPr>
              <w:t xml:space="preserve"> </w:t>
            </w:r>
            <w:r w:rsidRPr="00D21FE6">
              <w:rPr>
                <w:sz w:val="12"/>
                <w:szCs w:val="12"/>
              </w:rPr>
              <w:t>9</w:t>
            </w:r>
          </w:p>
        </w:tc>
        <w:tc>
          <w:tcPr>
            <w:tcW w:w="490" w:type="dxa"/>
            <w:tcBorders>
              <w:top w:val="single" w:sz="6" w:space="0" w:color="000000"/>
              <w:left w:val="single" w:sz="6" w:space="0" w:color="000000"/>
              <w:bottom w:val="single" w:sz="6" w:space="0" w:color="000000"/>
            </w:tcBorders>
            <w:shd w:val="clear" w:color="auto" w:fill="auto"/>
          </w:tcPr>
          <w:p w14:paraId="2CC29FE7" w14:textId="77777777" w:rsidR="00504A06" w:rsidRPr="00D21FE6" w:rsidRDefault="00504A06" w:rsidP="002E1C9E">
            <w:pPr>
              <w:pStyle w:val="15"/>
              <w:spacing w:before="40" w:after="20"/>
              <w:jc w:val="center"/>
            </w:pPr>
            <w:r w:rsidRPr="00D21FE6">
              <w:rPr>
                <w:sz w:val="12"/>
                <w:szCs w:val="12"/>
              </w:rPr>
              <w:t>10</w:t>
            </w:r>
            <w:r w:rsidR="00EE56AB" w:rsidRPr="00D21FE6">
              <w:rPr>
                <w:sz w:val="12"/>
                <w:szCs w:val="12"/>
              </w:rPr>
              <w:t xml:space="preserve"> – </w:t>
            </w:r>
            <w:r w:rsidRPr="00D21FE6">
              <w:rPr>
                <w:sz w:val="12"/>
                <w:szCs w:val="12"/>
              </w:rPr>
              <w:t>14</w:t>
            </w:r>
          </w:p>
        </w:tc>
        <w:tc>
          <w:tcPr>
            <w:tcW w:w="492" w:type="dxa"/>
            <w:tcBorders>
              <w:top w:val="single" w:sz="6" w:space="0" w:color="000000"/>
              <w:left w:val="single" w:sz="6" w:space="0" w:color="000000"/>
              <w:bottom w:val="single" w:sz="6" w:space="0" w:color="000000"/>
            </w:tcBorders>
            <w:shd w:val="clear" w:color="auto" w:fill="auto"/>
          </w:tcPr>
          <w:p w14:paraId="417D2D45" w14:textId="77777777" w:rsidR="00504A06" w:rsidRPr="00D21FE6" w:rsidRDefault="00504A06" w:rsidP="002E1C9E">
            <w:pPr>
              <w:pStyle w:val="15"/>
              <w:spacing w:before="40" w:after="20"/>
              <w:jc w:val="center"/>
            </w:pPr>
            <w:r w:rsidRPr="00D21FE6">
              <w:rPr>
                <w:sz w:val="12"/>
                <w:szCs w:val="12"/>
              </w:rPr>
              <w:t>15</w:t>
            </w:r>
            <w:r w:rsidR="00EE56AB" w:rsidRPr="00D21FE6">
              <w:rPr>
                <w:sz w:val="12"/>
                <w:szCs w:val="12"/>
              </w:rPr>
              <w:t xml:space="preserve"> – </w:t>
            </w:r>
            <w:r w:rsidRPr="00D21FE6">
              <w:rPr>
                <w:sz w:val="12"/>
                <w:szCs w:val="12"/>
              </w:rPr>
              <w:t>19</w:t>
            </w:r>
          </w:p>
        </w:tc>
        <w:tc>
          <w:tcPr>
            <w:tcW w:w="492" w:type="dxa"/>
            <w:tcBorders>
              <w:top w:val="single" w:sz="6" w:space="0" w:color="000000"/>
              <w:left w:val="single" w:sz="6" w:space="0" w:color="000000"/>
              <w:bottom w:val="single" w:sz="6" w:space="0" w:color="000000"/>
            </w:tcBorders>
            <w:shd w:val="clear" w:color="auto" w:fill="auto"/>
          </w:tcPr>
          <w:p w14:paraId="7A3E8D6D" w14:textId="77777777" w:rsidR="00504A06" w:rsidRPr="00D21FE6" w:rsidRDefault="00504A06" w:rsidP="002E1C9E">
            <w:pPr>
              <w:pStyle w:val="15"/>
              <w:spacing w:before="40" w:after="20"/>
              <w:jc w:val="center"/>
            </w:pPr>
            <w:r w:rsidRPr="00D21FE6">
              <w:rPr>
                <w:sz w:val="12"/>
                <w:szCs w:val="12"/>
              </w:rPr>
              <w:t>20</w:t>
            </w:r>
            <w:r w:rsidR="00EE56AB" w:rsidRPr="00D21FE6">
              <w:rPr>
                <w:sz w:val="12"/>
                <w:szCs w:val="12"/>
              </w:rPr>
              <w:t xml:space="preserve"> – </w:t>
            </w:r>
            <w:r w:rsidRPr="00D21FE6">
              <w:rPr>
                <w:sz w:val="12"/>
                <w:szCs w:val="12"/>
              </w:rPr>
              <w:t>24</w:t>
            </w:r>
          </w:p>
        </w:tc>
        <w:tc>
          <w:tcPr>
            <w:tcW w:w="490" w:type="dxa"/>
            <w:tcBorders>
              <w:top w:val="single" w:sz="6" w:space="0" w:color="000000"/>
              <w:left w:val="single" w:sz="6" w:space="0" w:color="000000"/>
              <w:bottom w:val="single" w:sz="6" w:space="0" w:color="000000"/>
            </w:tcBorders>
            <w:shd w:val="clear" w:color="auto" w:fill="auto"/>
          </w:tcPr>
          <w:p w14:paraId="4CC474E0" w14:textId="77777777" w:rsidR="00504A06" w:rsidRPr="00D21FE6" w:rsidRDefault="00504A06" w:rsidP="002E1C9E">
            <w:pPr>
              <w:pStyle w:val="15"/>
              <w:spacing w:before="40" w:after="20"/>
              <w:jc w:val="center"/>
            </w:pPr>
            <w:r w:rsidRPr="00D21FE6">
              <w:rPr>
                <w:sz w:val="12"/>
                <w:szCs w:val="12"/>
              </w:rPr>
              <w:t>25</w:t>
            </w:r>
            <w:r w:rsidR="00EE56AB" w:rsidRPr="00D21FE6">
              <w:rPr>
                <w:sz w:val="12"/>
                <w:szCs w:val="12"/>
              </w:rPr>
              <w:t xml:space="preserve"> – </w:t>
            </w:r>
            <w:r w:rsidRPr="00D21FE6">
              <w:rPr>
                <w:sz w:val="12"/>
                <w:szCs w:val="12"/>
              </w:rPr>
              <w:t>29</w:t>
            </w:r>
          </w:p>
        </w:tc>
        <w:tc>
          <w:tcPr>
            <w:tcW w:w="492" w:type="dxa"/>
            <w:tcBorders>
              <w:top w:val="single" w:sz="6" w:space="0" w:color="000000"/>
              <w:left w:val="single" w:sz="6" w:space="0" w:color="000000"/>
              <w:bottom w:val="single" w:sz="6" w:space="0" w:color="000000"/>
            </w:tcBorders>
            <w:shd w:val="clear" w:color="auto" w:fill="auto"/>
          </w:tcPr>
          <w:p w14:paraId="27C48CF8" w14:textId="77777777" w:rsidR="00504A06" w:rsidRPr="00D21FE6" w:rsidRDefault="00504A06" w:rsidP="002E1C9E">
            <w:pPr>
              <w:pStyle w:val="15"/>
              <w:spacing w:before="40" w:after="20"/>
              <w:jc w:val="center"/>
            </w:pPr>
            <w:r w:rsidRPr="00D21FE6">
              <w:rPr>
                <w:sz w:val="12"/>
                <w:szCs w:val="12"/>
              </w:rPr>
              <w:t>30</w:t>
            </w:r>
            <w:r w:rsidR="00EE56AB" w:rsidRPr="00D21FE6">
              <w:rPr>
                <w:sz w:val="12"/>
                <w:szCs w:val="12"/>
              </w:rPr>
              <w:t xml:space="preserve"> – </w:t>
            </w:r>
            <w:r w:rsidRPr="00D21FE6">
              <w:rPr>
                <w:sz w:val="12"/>
                <w:szCs w:val="12"/>
              </w:rPr>
              <w:t>34</w:t>
            </w:r>
          </w:p>
        </w:tc>
        <w:tc>
          <w:tcPr>
            <w:tcW w:w="490" w:type="dxa"/>
            <w:tcBorders>
              <w:top w:val="single" w:sz="6" w:space="0" w:color="000000"/>
              <w:left w:val="single" w:sz="6" w:space="0" w:color="000000"/>
              <w:bottom w:val="single" w:sz="6" w:space="0" w:color="000000"/>
            </w:tcBorders>
            <w:shd w:val="clear" w:color="auto" w:fill="auto"/>
          </w:tcPr>
          <w:p w14:paraId="3A60C688" w14:textId="77777777" w:rsidR="00504A06" w:rsidRPr="00D21FE6" w:rsidRDefault="00504A06" w:rsidP="002E1C9E">
            <w:pPr>
              <w:pStyle w:val="15"/>
              <w:spacing w:before="40" w:after="20"/>
              <w:jc w:val="center"/>
            </w:pPr>
            <w:r w:rsidRPr="00D21FE6">
              <w:rPr>
                <w:sz w:val="12"/>
                <w:szCs w:val="12"/>
              </w:rPr>
              <w:t>35</w:t>
            </w:r>
            <w:r w:rsidR="00EE56AB" w:rsidRPr="00D21FE6">
              <w:rPr>
                <w:sz w:val="12"/>
                <w:szCs w:val="12"/>
              </w:rPr>
              <w:t xml:space="preserve"> – </w:t>
            </w:r>
            <w:r w:rsidRPr="00D21FE6">
              <w:rPr>
                <w:sz w:val="12"/>
                <w:szCs w:val="12"/>
              </w:rPr>
              <w:t>39</w:t>
            </w:r>
          </w:p>
        </w:tc>
        <w:tc>
          <w:tcPr>
            <w:tcW w:w="492" w:type="dxa"/>
            <w:tcBorders>
              <w:top w:val="single" w:sz="6" w:space="0" w:color="000000"/>
              <w:left w:val="single" w:sz="6" w:space="0" w:color="000000"/>
              <w:bottom w:val="single" w:sz="6" w:space="0" w:color="000000"/>
            </w:tcBorders>
            <w:shd w:val="clear" w:color="auto" w:fill="auto"/>
          </w:tcPr>
          <w:p w14:paraId="2DAD3157" w14:textId="77777777" w:rsidR="00504A06" w:rsidRPr="00D21FE6" w:rsidRDefault="00504A06" w:rsidP="002E1C9E">
            <w:pPr>
              <w:pStyle w:val="15"/>
              <w:spacing w:before="40" w:after="20"/>
              <w:jc w:val="center"/>
            </w:pPr>
            <w:r w:rsidRPr="00D21FE6">
              <w:rPr>
                <w:sz w:val="12"/>
                <w:szCs w:val="12"/>
              </w:rPr>
              <w:t>40</w:t>
            </w:r>
            <w:r w:rsidR="00EE56AB" w:rsidRPr="00D21FE6">
              <w:rPr>
                <w:sz w:val="12"/>
                <w:szCs w:val="12"/>
              </w:rPr>
              <w:t xml:space="preserve"> – </w:t>
            </w:r>
            <w:r w:rsidRPr="00D21FE6">
              <w:rPr>
                <w:sz w:val="12"/>
                <w:szCs w:val="12"/>
              </w:rPr>
              <w:t>44</w:t>
            </w:r>
          </w:p>
        </w:tc>
        <w:tc>
          <w:tcPr>
            <w:tcW w:w="492" w:type="dxa"/>
            <w:tcBorders>
              <w:top w:val="single" w:sz="6" w:space="0" w:color="000000"/>
              <w:left w:val="single" w:sz="6" w:space="0" w:color="000000"/>
              <w:bottom w:val="single" w:sz="6" w:space="0" w:color="000000"/>
            </w:tcBorders>
            <w:shd w:val="clear" w:color="auto" w:fill="auto"/>
          </w:tcPr>
          <w:p w14:paraId="684A9997" w14:textId="77777777" w:rsidR="00504A06" w:rsidRPr="00D21FE6" w:rsidRDefault="00504A06" w:rsidP="002E1C9E">
            <w:pPr>
              <w:pStyle w:val="15"/>
              <w:spacing w:before="40" w:after="20"/>
              <w:jc w:val="center"/>
            </w:pPr>
            <w:r w:rsidRPr="00D21FE6">
              <w:rPr>
                <w:sz w:val="12"/>
                <w:szCs w:val="12"/>
              </w:rPr>
              <w:t>45</w:t>
            </w:r>
            <w:r w:rsidR="00EE56AB" w:rsidRPr="00D21FE6">
              <w:rPr>
                <w:sz w:val="12"/>
                <w:szCs w:val="12"/>
              </w:rPr>
              <w:t xml:space="preserve"> – </w:t>
            </w:r>
            <w:r w:rsidRPr="00D21FE6">
              <w:rPr>
                <w:sz w:val="12"/>
                <w:szCs w:val="12"/>
              </w:rPr>
              <w:t>49</w:t>
            </w:r>
          </w:p>
        </w:tc>
        <w:tc>
          <w:tcPr>
            <w:tcW w:w="490" w:type="dxa"/>
            <w:tcBorders>
              <w:top w:val="single" w:sz="6" w:space="0" w:color="000000"/>
              <w:left w:val="single" w:sz="6" w:space="0" w:color="000000"/>
              <w:bottom w:val="single" w:sz="6" w:space="0" w:color="000000"/>
            </w:tcBorders>
            <w:shd w:val="clear" w:color="auto" w:fill="auto"/>
          </w:tcPr>
          <w:p w14:paraId="10F31E89" w14:textId="77777777" w:rsidR="00504A06" w:rsidRPr="00D21FE6" w:rsidRDefault="00504A06" w:rsidP="002E1C9E">
            <w:pPr>
              <w:pStyle w:val="15"/>
              <w:spacing w:before="40" w:after="20"/>
              <w:jc w:val="center"/>
            </w:pPr>
            <w:r w:rsidRPr="00D21FE6">
              <w:rPr>
                <w:sz w:val="12"/>
                <w:szCs w:val="12"/>
              </w:rPr>
              <w:t>50</w:t>
            </w:r>
            <w:r w:rsidR="00EE56AB" w:rsidRPr="00D21FE6">
              <w:rPr>
                <w:sz w:val="12"/>
                <w:szCs w:val="12"/>
              </w:rPr>
              <w:t xml:space="preserve"> – </w:t>
            </w:r>
            <w:r w:rsidRPr="00D21FE6">
              <w:rPr>
                <w:sz w:val="12"/>
                <w:szCs w:val="12"/>
              </w:rPr>
              <w:t>54</w:t>
            </w:r>
          </w:p>
        </w:tc>
        <w:tc>
          <w:tcPr>
            <w:tcW w:w="492" w:type="dxa"/>
            <w:tcBorders>
              <w:top w:val="single" w:sz="6" w:space="0" w:color="000000"/>
              <w:left w:val="single" w:sz="6" w:space="0" w:color="000000"/>
              <w:bottom w:val="single" w:sz="6" w:space="0" w:color="000000"/>
            </w:tcBorders>
            <w:shd w:val="clear" w:color="auto" w:fill="auto"/>
          </w:tcPr>
          <w:p w14:paraId="59E717BA" w14:textId="77777777" w:rsidR="00504A06" w:rsidRPr="00D21FE6" w:rsidRDefault="00504A06" w:rsidP="002E1C9E">
            <w:pPr>
              <w:pStyle w:val="15"/>
              <w:spacing w:before="40" w:after="20"/>
              <w:jc w:val="center"/>
            </w:pPr>
            <w:r w:rsidRPr="00D21FE6">
              <w:rPr>
                <w:sz w:val="12"/>
                <w:szCs w:val="12"/>
              </w:rPr>
              <w:t>55</w:t>
            </w:r>
            <w:r w:rsidR="00EE56AB" w:rsidRPr="00D21FE6">
              <w:rPr>
                <w:sz w:val="12"/>
                <w:szCs w:val="12"/>
              </w:rPr>
              <w:t xml:space="preserve"> – </w:t>
            </w:r>
            <w:r w:rsidRPr="00D21FE6">
              <w:rPr>
                <w:sz w:val="12"/>
                <w:szCs w:val="12"/>
              </w:rPr>
              <w:t>59</w:t>
            </w:r>
          </w:p>
        </w:tc>
        <w:tc>
          <w:tcPr>
            <w:tcW w:w="490" w:type="dxa"/>
            <w:tcBorders>
              <w:top w:val="single" w:sz="6" w:space="0" w:color="000000"/>
              <w:left w:val="single" w:sz="6" w:space="0" w:color="000000"/>
              <w:bottom w:val="single" w:sz="6" w:space="0" w:color="000000"/>
            </w:tcBorders>
            <w:shd w:val="clear" w:color="auto" w:fill="auto"/>
          </w:tcPr>
          <w:p w14:paraId="11862FFC" w14:textId="77777777" w:rsidR="00504A06" w:rsidRPr="00D21FE6" w:rsidRDefault="00504A06" w:rsidP="002E1C9E">
            <w:pPr>
              <w:pStyle w:val="15"/>
              <w:spacing w:before="40" w:after="20"/>
              <w:jc w:val="center"/>
            </w:pPr>
            <w:r w:rsidRPr="00D21FE6">
              <w:rPr>
                <w:sz w:val="12"/>
                <w:szCs w:val="12"/>
              </w:rPr>
              <w:t>60</w:t>
            </w:r>
            <w:r w:rsidR="00EE56AB" w:rsidRPr="00D21FE6">
              <w:rPr>
                <w:sz w:val="12"/>
                <w:szCs w:val="12"/>
              </w:rPr>
              <w:t xml:space="preserve"> – </w:t>
            </w:r>
            <w:r w:rsidRPr="00D21FE6">
              <w:rPr>
                <w:sz w:val="12"/>
                <w:szCs w:val="12"/>
              </w:rPr>
              <w:t>64</w:t>
            </w:r>
          </w:p>
        </w:tc>
        <w:tc>
          <w:tcPr>
            <w:tcW w:w="492" w:type="dxa"/>
            <w:tcBorders>
              <w:top w:val="single" w:sz="6" w:space="0" w:color="000000"/>
              <w:left w:val="single" w:sz="6" w:space="0" w:color="000000"/>
              <w:bottom w:val="single" w:sz="6" w:space="0" w:color="000000"/>
            </w:tcBorders>
            <w:shd w:val="clear" w:color="auto" w:fill="auto"/>
          </w:tcPr>
          <w:p w14:paraId="63EBA239" w14:textId="77777777" w:rsidR="00504A06" w:rsidRPr="00D21FE6" w:rsidRDefault="00504A06" w:rsidP="002E1C9E">
            <w:pPr>
              <w:pStyle w:val="15"/>
              <w:spacing w:before="40" w:after="20"/>
              <w:jc w:val="center"/>
            </w:pPr>
            <w:r w:rsidRPr="00D21FE6">
              <w:rPr>
                <w:sz w:val="12"/>
                <w:szCs w:val="12"/>
              </w:rPr>
              <w:t>65</w:t>
            </w:r>
            <w:r w:rsidR="00EE56AB" w:rsidRPr="00D21FE6">
              <w:rPr>
                <w:sz w:val="12"/>
                <w:szCs w:val="12"/>
              </w:rPr>
              <w:t xml:space="preserve"> – </w:t>
            </w:r>
            <w:r w:rsidRPr="00D21FE6">
              <w:rPr>
                <w:sz w:val="12"/>
                <w:szCs w:val="12"/>
              </w:rPr>
              <w:t>69</w:t>
            </w:r>
          </w:p>
        </w:tc>
        <w:tc>
          <w:tcPr>
            <w:tcW w:w="482" w:type="dxa"/>
            <w:tcBorders>
              <w:top w:val="single" w:sz="6" w:space="0" w:color="000000"/>
              <w:left w:val="single" w:sz="6" w:space="0" w:color="000000"/>
              <w:bottom w:val="single" w:sz="6" w:space="0" w:color="000000"/>
            </w:tcBorders>
            <w:shd w:val="clear" w:color="auto" w:fill="auto"/>
          </w:tcPr>
          <w:p w14:paraId="61BB5014" w14:textId="77777777" w:rsidR="00504A06" w:rsidRPr="00D21FE6" w:rsidRDefault="00504A06" w:rsidP="00EE56AB">
            <w:pPr>
              <w:pStyle w:val="15"/>
              <w:spacing w:before="40" w:after="20"/>
              <w:ind w:left="28"/>
            </w:pPr>
            <w:r w:rsidRPr="00D21FE6">
              <w:rPr>
                <w:sz w:val="12"/>
                <w:szCs w:val="12"/>
              </w:rPr>
              <w:t xml:space="preserve">70 и </w:t>
            </w:r>
            <w:r w:rsidRPr="00D21FE6">
              <w:rPr>
                <w:sz w:val="12"/>
                <w:szCs w:val="12"/>
              </w:rPr>
              <w:br/>
              <w:t xml:space="preserve">более / 70 </w:t>
            </w:r>
            <w:r w:rsidRPr="00D21FE6">
              <w:rPr>
                <w:i/>
                <w:sz w:val="12"/>
                <w:lang w:val="en-US"/>
              </w:rPr>
              <w:t>and</w:t>
            </w:r>
            <w:r w:rsidRPr="00D21FE6">
              <w:rPr>
                <w:i/>
                <w:sz w:val="12"/>
              </w:rPr>
              <w:t xml:space="preserve"> </w:t>
            </w:r>
            <w:r w:rsidRPr="00D21FE6">
              <w:rPr>
                <w:i/>
                <w:sz w:val="12"/>
              </w:rPr>
              <w:br/>
            </w:r>
            <w:r w:rsidRPr="00D21FE6">
              <w:rPr>
                <w:i/>
                <w:sz w:val="12"/>
                <w:lang w:val="en-US"/>
              </w:rPr>
              <w:t>over</w:t>
            </w:r>
          </w:p>
        </w:tc>
      </w:tr>
      <w:tr w:rsidR="00EF06AA" w:rsidRPr="00D21FE6" w14:paraId="1BD6BA79" w14:textId="77777777" w:rsidTr="00B3318E">
        <w:tc>
          <w:tcPr>
            <w:tcW w:w="1499" w:type="dxa"/>
            <w:shd w:val="clear" w:color="auto" w:fill="auto"/>
            <w:vAlign w:val="bottom"/>
          </w:tcPr>
          <w:p w14:paraId="28D823C9" w14:textId="14F1E3A9" w:rsidR="00EF06AA" w:rsidRPr="00D21FE6" w:rsidRDefault="00EF06AA" w:rsidP="003F12CA">
            <w:pPr>
              <w:spacing w:before="120" w:line="200" w:lineRule="exact"/>
            </w:pPr>
            <w:r w:rsidRPr="00CA14D4">
              <w:rPr>
                <w:b/>
                <w:bCs/>
                <w:color w:val="000000" w:themeColor="text1"/>
              </w:rPr>
              <w:t>Россия</w:t>
            </w:r>
            <w:proofErr w:type="gramStart"/>
            <w:r w:rsidRPr="00207D9F">
              <w:rPr>
                <w:b/>
                <w:bCs/>
                <w:color w:val="000000" w:themeColor="text1"/>
                <w:vertAlign w:val="superscript"/>
              </w:rPr>
              <w:t>2</w:t>
            </w:r>
            <w:proofErr w:type="gramEnd"/>
            <w:r w:rsidRPr="00207D9F">
              <w:rPr>
                <w:b/>
                <w:bCs/>
                <w:color w:val="000000" w:themeColor="text1"/>
                <w:vertAlign w:val="superscript"/>
              </w:rPr>
              <w:t>)</w:t>
            </w:r>
            <w:r w:rsidRPr="00207D9F">
              <w:rPr>
                <w:b/>
                <w:bCs/>
                <w:color w:val="000000" w:themeColor="text1"/>
                <w:lang w:val="en-US"/>
              </w:rPr>
              <w:t xml:space="preserve"> /</w:t>
            </w:r>
            <w:r>
              <w:rPr>
                <w:b/>
                <w:bCs/>
                <w:color w:val="000000" w:themeColor="text1"/>
                <w:vertAlign w:val="superscript"/>
                <w:lang w:val="en-US"/>
              </w:rPr>
              <w:t xml:space="preserve"> </w:t>
            </w:r>
            <w:r w:rsidRPr="00CA14D4">
              <w:rPr>
                <w:b/>
                <w:i/>
                <w:color w:val="000000" w:themeColor="text1"/>
              </w:rPr>
              <w:t>Russia</w:t>
            </w:r>
            <w:r w:rsidRPr="00CA14D4">
              <w:rPr>
                <w:b/>
                <w:i/>
                <w:color w:val="000000" w:themeColor="text1"/>
                <w:vertAlign w:val="superscript"/>
              </w:rPr>
              <w:t>2)</w:t>
            </w:r>
          </w:p>
        </w:tc>
        <w:tc>
          <w:tcPr>
            <w:tcW w:w="447" w:type="dxa"/>
            <w:tcBorders>
              <w:left w:val="single" w:sz="6" w:space="0" w:color="000000"/>
            </w:tcBorders>
            <w:shd w:val="clear" w:color="auto" w:fill="auto"/>
          </w:tcPr>
          <w:p w14:paraId="06E18F59" w14:textId="2A045C9C" w:rsidR="00EF06AA" w:rsidRPr="00EF06AA" w:rsidRDefault="00EF06AA" w:rsidP="003F12CA">
            <w:pPr>
              <w:pStyle w:val="xl26"/>
              <w:pBdr>
                <w:top w:val="none" w:sz="0" w:space="0" w:color="auto"/>
                <w:left w:val="none" w:sz="0" w:space="0" w:color="auto"/>
                <w:bottom w:val="none" w:sz="0" w:space="0" w:color="auto"/>
                <w:right w:val="none" w:sz="0" w:space="0" w:color="auto"/>
              </w:pBdr>
              <w:spacing w:before="120" w:after="0" w:line="200" w:lineRule="exact"/>
              <w:textAlignment w:val="auto"/>
              <w:rPr>
                <w:color w:val="000000" w:themeColor="text1"/>
                <w:lang w:val="en-US"/>
              </w:rPr>
            </w:pPr>
            <w:r w:rsidRPr="00EF06AA">
              <w:rPr>
                <w:color w:val="000000" w:themeColor="text1"/>
              </w:rPr>
              <w:t>2024</w:t>
            </w:r>
          </w:p>
        </w:tc>
        <w:tc>
          <w:tcPr>
            <w:tcW w:w="618" w:type="dxa"/>
            <w:tcBorders>
              <w:left w:val="single" w:sz="6" w:space="0" w:color="000000"/>
            </w:tcBorders>
            <w:shd w:val="clear" w:color="auto" w:fill="auto"/>
          </w:tcPr>
          <w:p w14:paraId="1644EBBA" w14:textId="5BA76806" w:rsidR="00EF06AA" w:rsidRPr="009C72A2" w:rsidRDefault="009720A0" w:rsidP="003F12CA">
            <w:pPr>
              <w:spacing w:before="120" w:line="200" w:lineRule="exact"/>
              <w:ind w:right="28"/>
              <w:jc w:val="right"/>
              <w:rPr>
                <w:color w:val="000000" w:themeColor="text1"/>
                <w:spacing w:val="-4"/>
              </w:rPr>
            </w:pPr>
            <w:r>
              <w:rPr>
                <w:color w:val="000000" w:themeColor="text1"/>
              </w:rPr>
              <w:t>***</w:t>
            </w:r>
          </w:p>
        </w:tc>
        <w:tc>
          <w:tcPr>
            <w:tcW w:w="490" w:type="dxa"/>
            <w:tcBorders>
              <w:left w:val="single" w:sz="6" w:space="0" w:color="000000"/>
            </w:tcBorders>
            <w:shd w:val="clear" w:color="auto" w:fill="auto"/>
          </w:tcPr>
          <w:p w14:paraId="6D14005B" w14:textId="3DF2DE5D" w:rsidR="00EF06AA" w:rsidRPr="009C72A2" w:rsidRDefault="009720A0" w:rsidP="003F12CA">
            <w:pPr>
              <w:spacing w:before="120" w:line="200" w:lineRule="exact"/>
              <w:ind w:right="28"/>
              <w:jc w:val="right"/>
              <w:rPr>
                <w:color w:val="000000" w:themeColor="text1"/>
                <w:spacing w:val="-4"/>
              </w:rPr>
            </w:pPr>
            <w:r>
              <w:rPr>
                <w:color w:val="000000" w:themeColor="text1"/>
              </w:rPr>
              <w:t>***</w:t>
            </w:r>
          </w:p>
        </w:tc>
        <w:tc>
          <w:tcPr>
            <w:tcW w:w="492" w:type="dxa"/>
            <w:tcBorders>
              <w:left w:val="single" w:sz="6" w:space="0" w:color="000000"/>
            </w:tcBorders>
            <w:shd w:val="clear" w:color="auto" w:fill="auto"/>
          </w:tcPr>
          <w:p w14:paraId="335E8F55" w14:textId="10C42974" w:rsidR="00EF06AA" w:rsidRPr="009C72A2" w:rsidRDefault="009720A0" w:rsidP="003F12CA">
            <w:pPr>
              <w:spacing w:before="120" w:line="200" w:lineRule="exact"/>
              <w:ind w:right="28"/>
              <w:jc w:val="right"/>
              <w:rPr>
                <w:color w:val="000000" w:themeColor="text1"/>
                <w:spacing w:val="-4"/>
              </w:rPr>
            </w:pPr>
            <w:r>
              <w:rPr>
                <w:color w:val="000000" w:themeColor="text1"/>
              </w:rPr>
              <w:t>***</w:t>
            </w:r>
          </w:p>
        </w:tc>
        <w:tc>
          <w:tcPr>
            <w:tcW w:w="490" w:type="dxa"/>
            <w:tcBorders>
              <w:left w:val="single" w:sz="6" w:space="0" w:color="000000"/>
            </w:tcBorders>
            <w:shd w:val="clear" w:color="auto" w:fill="auto"/>
          </w:tcPr>
          <w:p w14:paraId="4DAD757D" w14:textId="7BDD34DB" w:rsidR="00EF06AA" w:rsidRPr="009C72A2" w:rsidRDefault="009720A0" w:rsidP="003F12CA">
            <w:pPr>
              <w:spacing w:before="120" w:line="200" w:lineRule="exact"/>
              <w:ind w:right="28"/>
              <w:jc w:val="right"/>
              <w:rPr>
                <w:color w:val="000000" w:themeColor="text1"/>
                <w:spacing w:val="-4"/>
              </w:rPr>
            </w:pPr>
            <w:r>
              <w:rPr>
                <w:color w:val="000000" w:themeColor="text1"/>
              </w:rPr>
              <w:t>***</w:t>
            </w:r>
          </w:p>
        </w:tc>
        <w:tc>
          <w:tcPr>
            <w:tcW w:w="492" w:type="dxa"/>
            <w:tcBorders>
              <w:left w:val="single" w:sz="6" w:space="0" w:color="000000"/>
            </w:tcBorders>
            <w:shd w:val="clear" w:color="auto" w:fill="auto"/>
          </w:tcPr>
          <w:p w14:paraId="12810C70" w14:textId="012F4A91" w:rsidR="00EF06AA" w:rsidRPr="009C72A2" w:rsidRDefault="009720A0" w:rsidP="003F12CA">
            <w:pPr>
              <w:spacing w:before="120" w:line="200" w:lineRule="exact"/>
              <w:ind w:right="28"/>
              <w:jc w:val="right"/>
              <w:rPr>
                <w:color w:val="000000" w:themeColor="text1"/>
                <w:spacing w:val="-4"/>
              </w:rPr>
            </w:pPr>
            <w:r>
              <w:rPr>
                <w:color w:val="000000" w:themeColor="text1"/>
              </w:rPr>
              <w:t>***</w:t>
            </w:r>
          </w:p>
        </w:tc>
        <w:tc>
          <w:tcPr>
            <w:tcW w:w="492" w:type="dxa"/>
            <w:tcBorders>
              <w:left w:val="single" w:sz="6" w:space="0" w:color="000000"/>
            </w:tcBorders>
            <w:shd w:val="clear" w:color="auto" w:fill="auto"/>
          </w:tcPr>
          <w:p w14:paraId="7BC6D7DC" w14:textId="30467A49" w:rsidR="00EF06AA" w:rsidRPr="009C72A2" w:rsidRDefault="009720A0" w:rsidP="003F12CA">
            <w:pPr>
              <w:spacing w:before="120" w:line="200" w:lineRule="exact"/>
              <w:ind w:right="28"/>
              <w:jc w:val="right"/>
              <w:rPr>
                <w:color w:val="000000" w:themeColor="text1"/>
                <w:spacing w:val="-4"/>
              </w:rPr>
            </w:pPr>
            <w:r>
              <w:rPr>
                <w:color w:val="000000" w:themeColor="text1"/>
              </w:rPr>
              <w:t>***</w:t>
            </w:r>
          </w:p>
        </w:tc>
        <w:tc>
          <w:tcPr>
            <w:tcW w:w="490" w:type="dxa"/>
            <w:tcBorders>
              <w:left w:val="single" w:sz="6" w:space="0" w:color="000000"/>
            </w:tcBorders>
            <w:shd w:val="clear" w:color="auto" w:fill="auto"/>
          </w:tcPr>
          <w:p w14:paraId="16541573" w14:textId="273BA673" w:rsidR="00EF06AA" w:rsidRPr="009C72A2" w:rsidRDefault="009720A0" w:rsidP="003F12CA">
            <w:pPr>
              <w:spacing w:before="120" w:line="200" w:lineRule="exact"/>
              <w:ind w:right="28"/>
              <w:jc w:val="right"/>
              <w:rPr>
                <w:color w:val="000000" w:themeColor="text1"/>
                <w:spacing w:val="-4"/>
              </w:rPr>
            </w:pPr>
            <w:r>
              <w:rPr>
                <w:color w:val="000000" w:themeColor="text1"/>
              </w:rPr>
              <w:t>***</w:t>
            </w:r>
          </w:p>
        </w:tc>
        <w:tc>
          <w:tcPr>
            <w:tcW w:w="492" w:type="dxa"/>
            <w:tcBorders>
              <w:left w:val="single" w:sz="6" w:space="0" w:color="000000"/>
            </w:tcBorders>
            <w:shd w:val="clear" w:color="auto" w:fill="auto"/>
          </w:tcPr>
          <w:p w14:paraId="32C7A070" w14:textId="360060E1" w:rsidR="00EF06AA" w:rsidRPr="009C72A2" w:rsidRDefault="009720A0" w:rsidP="003F12CA">
            <w:pPr>
              <w:spacing w:before="120" w:line="200" w:lineRule="exact"/>
              <w:ind w:right="28"/>
              <w:jc w:val="right"/>
              <w:rPr>
                <w:color w:val="000000" w:themeColor="text1"/>
                <w:spacing w:val="-4"/>
              </w:rPr>
            </w:pPr>
            <w:r>
              <w:rPr>
                <w:color w:val="000000" w:themeColor="text1"/>
              </w:rPr>
              <w:t>***</w:t>
            </w:r>
          </w:p>
        </w:tc>
        <w:tc>
          <w:tcPr>
            <w:tcW w:w="490" w:type="dxa"/>
            <w:tcBorders>
              <w:left w:val="single" w:sz="6" w:space="0" w:color="000000"/>
            </w:tcBorders>
            <w:shd w:val="clear" w:color="auto" w:fill="auto"/>
          </w:tcPr>
          <w:p w14:paraId="2F62C35A" w14:textId="45E92F82" w:rsidR="00EF06AA" w:rsidRPr="009C72A2" w:rsidRDefault="009720A0" w:rsidP="003F12CA">
            <w:pPr>
              <w:spacing w:before="120" w:line="200" w:lineRule="exact"/>
              <w:ind w:right="28"/>
              <w:jc w:val="right"/>
              <w:rPr>
                <w:color w:val="000000" w:themeColor="text1"/>
                <w:spacing w:val="-4"/>
              </w:rPr>
            </w:pPr>
            <w:r>
              <w:rPr>
                <w:color w:val="000000" w:themeColor="text1"/>
              </w:rPr>
              <w:t>***</w:t>
            </w:r>
          </w:p>
        </w:tc>
        <w:tc>
          <w:tcPr>
            <w:tcW w:w="492" w:type="dxa"/>
            <w:tcBorders>
              <w:left w:val="single" w:sz="6" w:space="0" w:color="000000"/>
            </w:tcBorders>
            <w:shd w:val="clear" w:color="auto" w:fill="auto"/>
          </w:tcPr>
          <w:p w14:paraId="7AED254A" w14:textId="5F518728" w:rsidR="00EF06AA" w:rsidRPr="009C72A2" w:rsidRDefault="009720A0" w:rsidP="003F12CA">
            <w:pPr>
              <w:spacing w:before="120" w:line="200" w:lineRule="exact"/>
              <w:ind w:right="28"/>
              <w:jc w:val="right"/>
              <w:rPr>
                <w:color w:val="000000" w:themeColor="text1"/>
                <w:spacing w:val="-4"/>
              </w:rPr>
            </w:pPr>
            <w:r>
              <w:rPr>
                <w:color w:val="000000" w:themeColor="text1"/>
              </w:rPr>
              <w:t>***</w:t>
            </w:r>
          </w:p>
        </w:tc>
        <w:tc>
          <w:tcPr>
            <w:tcW w:w="492" w:type="dxa"/>
            <w:tcBorders>
              <w:left w:val="single" w:sz="6" w:space="0" w:color="000000"/>
            </w:tcBorders>
            <w:shd w:val="clear" w:color="auto" w:fill="auto"/>
          </w:tcPr>
          <w:p w14:paraId="76BC80AA" w14:textId="33C9C0C2" w:rsidR="00EF06AA" w:rsidRPr="009C72A2" w:rsidRDefault="009720A0" w:rsidP="003F12CA">
            <w:pPr>
              <w:spacing w:before="120" w:line="200" w:lineRule="exact"/>
              <w:ind w:right="28"/>
              <w:jc w:val="right"/>
              <w:rPr>
                <w:color w:val="000000" w:themeColor="text1"/>
                <w:spacing w:val="-4"/>
              </w:rPr>
            </w:pPr>
            <w:r>
              <w:rPr>
                <w:color w:val="000000" w:themeColor="text1"/>
              </w:rPr>
              <w:t>***</w:t>
            </w:r>
          </w:p>
        </w:tc>
        <w:tc>
          <w:tcPr>
            <w:tcW w:w="490" w:type="dxa"/>
            <w:tcBorders>
              <w:left w:val="single" w:sz="6" w:space="0" w:color="000000"/>
            </w:tcBorders>
            <w:shd w:val="clear" w:color="auto" w:fill="auto"/>
          </w:tcPr>
          <w:p w14:paraId="38A0F278" w14:textId="53C89726" w:rsidR="00EF06AA" w:rsidRPr="009C72A2" w:rsidRDefault="009720A0" w:rsidP="003F12CA">
            <w:pPr>
              <w:spacing w:before="120" w:line="200" w:lineRule="exact"/>
              <w:ind w:right="28"/>
              <w:jc w:val="right"/>
              <w:rPr>
                <w:color w:val="000000" w:themeColor="text1"/>
                <w:spacing w:val="-4"/>
              </w:rPr>
            </w:pPr>
            <w:r>
              <w:rPr>
                <w:color w:val="000000" w:themeColor="text1"/>
              </w:rPr>
              <w:t>***</w:t>
            </w:r>
          </w:p>
        </w:tc>
        <w:tc>
          <w:tcPr>
            <w:tcW w:w="492" w:type="dxa"/>
            <w:tcBorders>
              <w:left w:val="single" w:sz="6" w:space="0" w:color="000000"/>
            </w:tcBorders>
            <w:shd w:val="clear" w:color="auto" w:fill="auto"/>
          </w:tcPr>
          <w:p w14:paraId="1182B10D" w14:textId="55E65EA5" w:rsidR="00EF06AA" w:rsidRPr="009C72A2" w:rsidRDefault="009720A0" w:rsidP="003F12CA">
            <w:pPr>
              <w:spacing w:before="120" w:line="200" w:lineRule="exact"/>
              <w:ind w:right="28"/>
              <w:jc w:val="right"/>
              <w:rPr>
                <w:color w:val="000000" w:themeColor="text1"/>
                <w:spacing w:val="-4"/>
              </w:rPr>
            </w:pPr>
            <w:r>
              <w:rPr>
                <w:color w:val="000000" w:themeColor="text1"/>
              </w:rPr>
              <w:t>***</w:t>
            </w:r>
          </w:p>
        </w:tc>
        <w:tc>
          <w:tcPr>
            <w:tcW w:w="490" w:type="dxa"/>
            <w:tcBorders>
              <w:left w:val="single" w:sz="6" w:space="0" w:color="000000"/>
            </w:tcBorders>
            <w:shd w:val="clear" w:color="auto" w:fill="auto"/>
          </w:tcPr>
          <w:p w14:paraId="5DCEEFD3" w14:textId="722FF45B" w:rsidR="00EF06AA" w:rsidRPr="009C72A2" w:rsidRDefault="009720A0" w:rsidP="003F12CA">
            <w:pPr>
              <w:spacing w:before="120" w:line="200" w:lineRule="exact"/>
              <w:ind w:right="28"/>
              <w:jc w:val="right"/>
              <w:rPr>
                <w:color w:val="000000" w:themeColor="text1"/>
                <w:spacing w:val="-4"/>
              </w:rPr>
            </w:pPr>
            <w:r>
              <w:rPr>
                <w:color w:val="000000" w:themeColor="text1"/>
              </w:rPr>
              <w:t>***</w:t>
            </w:r>
          </w:p>
        </w:tc>
        <w:tc>
          <w:tcPr>
            <w:tcW w:w="492" w:type="dxa"/>
            <w:tcBorders>
              <w:left w:val="single" w:sz="6" w:space="0" w:color="000000"/>
            </w:tcBorders>
            <w:shd w:val="clear" w:color="auto" w:fill="auto"/>
          </w:tcPr>
          <w:p w14:paraId="66D36304" w14:textId="75DF81BD" w:rsidR="00EF06AA" w:rsidRPr="009C72A2" w:rsidRDefault="009720A0" w:rsidP="003F12CA">
            <w:pPr>
              <w:spacing w:before="120" w:line="200" w:lineRule="exact"/>
              <w:ind w:right="28"/>
              <w:jc w:val="right"/>
              <w:rPr>
                <w:color w:val="000000" w:themeColor="text1"/>
                <w:spacing w:val="-4"/>
              </w:rPr>
            </w:pPr>
            <w:r>
              <w:rPr>
                <w:color w:val="000000" w:themeColor="text1"/>
              </w:rPr>
              <w:t>***</w:t>
            </w:r>
          </w:p>
        </w:tc>
        <w:tc>
          <w:tcPr>
            <w:tcW w:w="482" w:type="dxa"/>
            <w:tcBorders>
              <w:left w:val="single" w:sz="6" w:space="0" w:color="000000"/>
            </w:tcBorders>
            <w:shd w:val="clear" w:color="auto" w:fill="auto"/>
          </w:tcPr>
          <w:p w14:paraId="568A89D6" w14:textId="7A5CDBA2" w:rsidR="00EF06AA" w:rsidRPr="009C72A2" w:rsidRDefault="009720A0" w:rsidP="003F12CA">
            <w:pPr>
              <w:spacing w:before="120" w:line="200" w:lineRule="exact"/>
              <w:ind w:right="28"/>
              <w:jc w:val="right"/>
              <w:rPr>
                <w:color w:val="000000" w:themeColor="text1"/>
                <w:spacing w:val="-4"/>
              </w:rPr>
            </w:pPr>
            <w:r>
              <w:rPr>
                <w:color w:val="000000" w:themeColor="text1"/>
              </w:rPr>
              <w:t>***</w:t>
            </w:r>
          </w:p>
        </w:tc>
      </w:tr>
      <w:tr w:rsidR="00EF06AA" w:rsidRPr="00D21FE6" w14:paraId="68E20F7D" w14:textId="77777777" w:rsidTr="00B3318E">
        <w:tc>
          <w:tcPr>
            <w:tcW w:w="1499" w:type="dxa"/>
            <w:shd w:val="clear" w:color="auto" w:fill="auto"/>
            <w:vAlign w:val="bottom"/>
          </w:tcPr>
          <w:p w14:paraId="363CCC6E" w14:textId="4D573E9C" w:rsidR="00EF06AA" w:rsidRPr="00D21FE6" w:rsidRDefault="00EF06AA" w:rsidP="003F12CA">
            <w:pPr>
              <w:pStyle w:val="13"/>
              <w:spacing w:before="120" w:line="200" w:lineRule="exact"/>
              <w:rPr>
                <w:sz w:val="14"/>
                <w:szCs w:val="14"/>
              </w:rPr>
            </w:pPr>
            <w:r w:rsidRPr="00CA14D4">
              <w:rPr>
                <w:color w:val="000000" w:themeColor="text1"/>
                <w:sz w:val="14"/>
                <w:szCs w:val="14"/>
                <w:u w:val="none"/>
              </w:rPr>
              <w:t>Страны СНГ</w:t>
            </w:r>
            <w:r>
              <w:rPr>
                <w:color w:val="000000" w:themeColor="text1"/>
                <w:sz w:val="14"/>
                <w:szCs w:val="14"/>
                <w:u w:val="none"/>
                <w:lang w:val="en-US"/>
              </w:rPr>
              <w:br/>
            </w:r>
            <w:r w:rsidRPr="00CA14D4">
              <w:rPr>
                <w:bCs w:val="0"/>
                <w:i/>
                <w:color w:val="000000" w:themeColor="text1"/>
                <w:sz w:val="14"/>
                <w:szCs w:val="14"/>
                <w:u w:val="none"/>
                <w:lang w:val="en-US"/>
              </w:rPr>
              <w:t>CIS countries</w:t>
            </w:r>
          </w:p>
        </w:tc>
        <w:tc>
          <w:tcPr>
            <w:tcW w:w="447" w:type="dxa"/>
            <w:tcBorders>
              <w:left w:val="single" w:sz="6" w:space="0" w:color="000000"/>
            </w:tcBorders>
            <w:shd w:val="clear" w:color="auto" w:fill="auto"/>
          </w:tcPr>
          <w:p w14:paraId="557B7146" w14:textId="77777777" w:rsidR="00EF06AA" w:rsidRPr="00EF06AA" w:rsidRDefault="00EF06AA" w:rsidP="003F12CA">
            <w:pPr>
              <w:pStyle w:val="xl26"/>
              <w:pBdr>
                <w:top w:val="none" w:sz="0" w:space="0" w:color="auto"/>
                <w:left w:val="none" w:sz="0" w:space="0" w:color="auto"/>
                <w:bottom w:val="none" w:sz="0" w:space="0" w:color="auto"/>
                <w:right w:val="none" w:sz="0" w:space="0" w:color="auto"/>
              </w:pBdr>
              <w:spacing w:before="120" w:after="0" w:line="200" w:lineRule="exact"/>
              <w:textAlignment w:val="auto"/>
              <w:rPr>
                <w:color w:val="000000" w:themeColor="text1"/>
              </w:rPr>
            </w:pPr>
          </w:p>
        </w:tc>
        <w:tc>
          <w:tcPr>
            <w:tcW w:w="618" w:type="dxa"/>
            <w:tcBorders>
              <w:left w:val="single" w:sz="6" w:space="0" w:color="000000"/>
            </w:tcBorders>
            <w:shd w:val="clear" w:color="auto" w:fill="auto"/>
          </w:tcPr>
          <w:p w14:paraId="7BB5780C" w14:textId="77777777" w:rsidR="00EF06AA" w:rsidRPr="009C72A2" w:rsidRDefault="00EF06AA" w:rsidP="003F12CA">
            <w:pPr>
              <w:spacing w:before="120" w:line="200" w:lineRule="exact"/>
              <w:ind w:right="28"/>
              <w:jc w:val="right"/>
              <w:rPr>
                <w:color w:val="000000" w:themeColor="text1"/>
                <w:spacing w:val="-4"/>
              </w:rPr>
            </w:pPr>
          </w:p>
        </w:tc>
        <w:tc>
          <w:tcPr>
            <w:tcW w:w="490" w:type="dxa"/>
            <w:tcBorders>
              <w:left w:val="single" w:sz="6" w:space="0" w:color="000000"/>
            </w:tcBorders>
            <w:shd w:val="clear" w:color="auto" w:fill="auto"/>
          </w:tcPr>
          <w:p w14:paraId="7BCB5A98" w14:textId="77777777" w:rsidR="00EF06AA" w:rsidRPr="009C72A2" w:rsidRDefault="00EF06AA" w:rsidP="003F12CA">
            <w:pPr>
              <w:spacing w:before="120" w:line="200" w:lineRule="exact"/>
              <w:ind w:right="28"/>
              <w:jc w:val="right"/>
              <w:rPr>
                <w:color w:val="000000" w:themeColor="text1"/>
                <w:spacing w:val="-4"/>
              </w:rPr>
            </w:pPr>
          </w:p>
        </w:tc>
        <w:tc>
          <w:tcPr>
            <w:tcW w:w="492" w:type="dxa"/>
            <w:tcBorders>
              <w:left w:val="single" w:sz="6" w:space="0" w:color="000000"/>
            </w:tcBorders>
            <w:shd w:val="clear" w:color="auto" w:fill="auto"/>
          </w:tcPr>
          <w:p w14:paraId="435F6B56" w14:textId="77777777" w:rsidR="00EF06AA" w:rsidRPr="009C72A2" w:rsidRDefault="00EF06AA" w:rsidP="003F12CA">
            <w:pPr>
              <w:spacing w:before="120" w:line="200" w:lineRule="exact"/>
              <w:ind w:right="28"/>
              <w:jc w:val="right"/>
              <w:rPr>
                <w:color w:val="000000" w:themeColor="text1"/>
                <w:spacing w:val="-4"/>
              </w:rPr>
            </w:pPr>
          </w:p>
        </w:tc>
        <w:tc>
          <w:tcPr>
            <w:tcW w:w="490" w:type="dxa"/>
            <w:tcBorders>
              <w:left w:val="single" w:sz="6" w:space="0" w:color="000000"/>
            </w:tcBorders>
            <w:shd w:val="clear" w:color="auto" w:fill="auto"/>
          </w:tcPr>
          <w:p w14:paraId="3EA58E4B" w14:textId="77777777" w:rsidR="00EF06AA" w:rsidRPr="009C72A2" w:rsidRDefault="00EF06AA" w:rsidP="003F12CA">
            <w:pPr>
              <w:spacing w:before="120" w:line="200" w:lineRule="exact"/>
              <w:ind w:right="28"/>
              <w:jc w:val="right"/>
              <w:rPr>
                <w:color w:val="000000" w:themeColor="text1"/>
                <w:spacing w:val="-4"/>
              </w:rPr>
            </w:pPr>
          </w:p>
        </w:tc>
        <w:tc>
          <w:tcPr>
            <w:tcW w:w="492" w:type="dxa"/>
            <w:tcBorders>
              <w:left w:val="single" w:sz="6" w:space="0" w:color="000000"/>
            </w:tcBorders>
            <w:shd w:val="clear" w:color="auto" w:fill="auto"/>
          </w:tcPr>
          <w:p w14:paraId="7050BB18" w14:textId="77777777" w:rsidR="00EF06AA" w:rsidRPr="009C72A2" w:rsidRDefault="00EF06AA" w:rsidP="003F12CA">
            <w:pPr>
              <w:spacing w:before="120" w:line="200" w:lineRule="exact"/>
              <w:ind w:right="28"/>
              <w:jc w:val="right"/>
              <w:rPr>
                <w:color w:val="000000" w:themeColor="text1"/>
                <w:spacing w:val="-4"/>
              </w:rPr>
            </w:pPr>
          </w:p>
        </w:tc>
        <w:tc>
          <w:tcPr>
            <w:tcW w:w="492" w:type="dxa"/>
            <w:tcBorders>
              <w:left w:val="single" w:sz="6" w:space="0" w:color="000000"/>
            </w:tcBorders>
            <w:shd w:val="clear" w:color="auto" w:fill="auto"/>
          </w:tcPr>
          <w:p w14:paraId="64267E7A" w14:textId="77777777" w:rsidR="00EF06AA" w:rsidRPr="009C72A2" w:rsidRDefault="00EF06AA" w:rsidP="003F12CA">
            <w:pPr>
              <w:spacing w:before="120" w:line="200" w:lineRule="exact"/>
              <w:ind w:right="28"/>
              <w:jc w:val="right"/>
              <w:rPr>
                <w:color w:val="000000" w:themeColor="text1"/>
                <w:spacing w:val="-4"/>
              </w:rPr>
            </w:pPr>
          </w:p>
        </w:tc>
        <w:tc>
          <w:tcPr>
            <w:tcW w:w="490" w:type="dxa"/>
            <w:tcBorders>
              <w:left w:val="single" w:sz="6" w:space="0" w:color="000000"/>
            </w:tcBorders>
            <w:shd w:val="clear" w:color="auto" w:fill="auto"/>
          </w:tcPr>
          <w:p w14:paraId="33CF0AC7" w14:textId="77777777" w:rsidR="00EF06AA" w:rsidRPr="009C72A2" w:rsidRDefault="00EF06AA" w:rsidP="003F12CA">
            <w:pPr>
              <w:spacing w:before="120" w:line="200" w:lineRule="exact"/>
              <w:ind w:right="28"/>
              <w:jc w:val="right"/>
              <w:rPr>
                <w:color w:val="000000" w:themeColor="text1"/>
                <w:spacing w:val="-4"/>
              </w:rPr>
            </w:pPr>
          </w:p>
        </w:tc>
        <w:tc>
          <w:tcPr>
            <w:tcW w:w="492" w:type="dxa"/>
            <w:tcBorders>
              <w:left w:val="single" w:sz="6" w:space="0" w:color="000000"/>
            </w:tcBorders>
            <w:shd w:val="clear" w:color="auto" w:fill="auto"/>
          </w:tcPr>
          <w:p w14:paraId="28DD42D2" w14:textId="77777777" w:rsidR="00EF06AA" w:rsidRPr="009C72A2" w:rsidRDefault="00EF06AA" w:rsidP="003F12CA">
            <w:pPr>
              <w:spacing w:before="120" w:line="200" w:lineRule="exact"/>
              <w:ind w:right="28"/>
              <w:jc w:val="right"/>
              <w:rPr>
                <w:color w:val="000000" w:themeColor="text1"/>
                <w:spacing w:val="-4"/>
              </w:rPr>
            </w:pPr>
          </w:p>
        </w:tc>
        <w:tc>
          <w:tcPr>
            <w:tcW w:w="490" w:type="dxa"/>
            <w:tcBorders>
              <w:left w:val="single" w:sz="6" w:space="0" w:color="000000"/>
            </w:tcBorders>
            <w:shd w:val="clear" w:color="auto" w:fill="auto"/>
          </w:tcPr>
          <w:p w14:paraId="4B59338D" w14:textId="77777777" w:rsidR="00EF06AA" w:rsidRPr="009C72A2" w:rsidRDefault="00EF06AA" w:rsidP="003F12CA">
            <w:pPr>
              <w:spacing w:before="120" w:line="200" w:lineRule="exact"/>
              <w:ind w:right="28"/>
              <w:jc w:val="right"/>
              <w:rPr>
                <w:color w:val="000000" w:themeColor="text1"/>
                <w:spacing w:val="-4"/>
              </w:rPr>
            </w:pPr>
          </w:p>
        </w:tc>
        <w:tc>
          <w:tcPr>
            <w:tcW w:w="492" w:type="dxa"/>
            <w:tcBorders>
              <w:left w:val="single" w:sz="6" w:space="0" w:color="000000"/>
            </w:tcBorders>
            <w:shd w:val="clear" w:color="auto" w:fill="auto"/>
          </w:tcPr>
          <w:p w14:paraId="381B8A14" w14:textId="77777777" w:rsidR="00EF06AA" w:rsidRPr="009C72A2" w:rsidRDefault="00EF06AA" w:rsidP="003F12CA">
            <w:pPr>
              <w:spacing w:before="120" w:line="200" w:lineRule="exact"/>
              <w:ind w:right="28"/>
              <w:jc w:val="right"/>
              <w:rPr>
                <w:color w:val="000000" w:themeColor="text1"/>
                <w:spacing w:val="-4"/>
              </w:rPr>
            </w:pPr>
          </w:p>
        </w:tc>
        <w:tc>
          <w:tcPr>
            <w:tcW w:w="492" w:type="dxa"/>
            <w:tcBorders>
              <w:left w:val="single" w:sz="6" w:space="0" w:color="000000"/>
            </w:tcBorders>
            <w:shd w:val="clear" w:color="auto" w:fill="auto"/>
          </w:tcPr>
          <w:p w14:paraId="138D03A6" w14:textId="77777777" w:rsidR="00EF06AA" w:rsidRPr="009C72A2" w:rsidRDefault="00EF06AA" w:rsidP="003F12CA">
            <w:pPr>
              <w:spacing w:before="120" w:line="200" w:lineRule="exact"/>
              <w:ind w:right="28"/>
              <w:jc w:val="right"/>
              <w:rPr>
                <w:color w:val="000000" w:themeColor="text1"/>
                <w:spacing w:val="-4"/>
              </w:rPr>
            </w:pPr>
          </w:p>
        </w:tc>
        <w:tc>
          <w:tcPr>
            <w:tcW w:w="490" w:type="dxa"/>
            <w:tcBorders>
              <w:left w:val="single" w:sz="6" w:space="0" w:color="000000"/>
            </w:tcBorders>
            <w:shd w:val="clear" w:color="auto" w:fill="auto"/>
          </w:tcPr>
          <w:p w14:paraId="23D1BDBD" w14:textId="77777777" w:rsidR="00EF06AA" w:rsidRPr="009C72A2" w:rsidRDefault="00EF06AA" w:rsidP="003F12CA">
            <w:pPr>
              <w:spacing w:before="120" w:line="200" w:lineRule="exact"/>
              <w:ind w:right="28"/>
              <w:jc w:val="right"/>
              <w:rPr>
                <w:color w:val="000000" w:themeColor="text1"/>
                <w:spacing w:val="-4"/>
              </w:rPr>
            </w:pPr>
          </w:p>
        </w:tc>
        <w:tc>
          <w:tcPr>
            <w:tcW w:w="492" w:type="dxa"/>
            <w:tcBorders>
              <w:left w:val="single" w:sz="6" w:space="0" w:color="000000"/>
            </w:tcBorders>
            <w:shd w:val="clear" w:color="auto" w:fill="auto"/>
          </w:tcPr>
          <w:p w14:paraId="4068CB9C" w14:textId="77777777" w:rsidR="00EF06AA" w:rsidRPr="009C72A2" w:rsidRDefault="00EF06AA" w:rsidP="003F12CA">
            <w:pPr>
              <w:spacing w:before="120" w:line="200" w:lineRule="exact"/>
              <w:ind w:right="28"/>
              <w:jc w:val="right"/>
              <w:rPr>
                <w:color w:val="000000" w:themeColor="text1"/>
                <w:spacing w:val="-4"/>
              </w:rPr>
            </w:pPr>
          </w:p>
        </w:tc>
        <w:tc>
          <w:tcPr>
            <w:tcW w:w="490" w:type="dxa"/>
            <w:tcBorders>
              <w:left w:val="single" w:sz="6" w:space="0" w:color="000000"/>
            </w:tcBorders>
            <w:shd w:val="clear" w:color="auto" w:fill="auto"/>
          </w:tcPr>
          <w:p w14:paraId="0F57F23F" w14:textId="77777777" w:rsidR="00EF06AA" w:rsidRPr="009C72A2" w:rsidRDefault="00EF06AA" w:rsidP="003F12CA">
            <w:pPr>
              <w:spacing w:before="120" w:line="200" w:lineRule="exact"/>
              <w:ind w:right="28"/>
              <w:jc w:val="right"/>
              <w:rPr>
                <w:color w:val="000000" w:themeColor="text1"/>
                <w:spacing w:val="-4"/>
              </w:rPr>
            </w:pPr>
          </w:p>
        </w:tc>
        <w:tc>
          <w:tcPr>
            <w:tcW w:w="492" w:type="dxa"/>
            <w:tcBorders>
              <w:left w:val="single" w:sz="6" w:space="0" w:color="000000"/>
            </w:tcBorders>
            <w:shd w:val="clear" w:color="auto" w:fill="auto"/>
          </w:tcPr>
          <w:p w14:paraId="3BF514CF" w14:textId="77777777" w:rsidR="00EF06AA" w:rsidRPr="009C72A2" w:rsidRDefault="00EF06AA" w:rsidP="003F12CA">
            <w:pPr>
              <w:spacing w:before="120" w:line="200" w:lineRule="exact"/>
              <w:ind w:right="28"/>
              <w:jc w:val="right"/>
              <w:rPr>
                <w:color w:val="000000" w:themeColor="text1"/>
                <w:spacing w:val="-4"/>
              </w:rPr>
            </w:pPr>
          </w:p>
        </w:tc>
        <w:tc>
          <w:tcPr>
            <w:tcW w:w="482" w:type="dxa"/>
            <w:tcBorders>
              <w:left w:val="single" w:sz="6" w:space="0" w:color="000000"/>
            </w:tcBorders>
            <w:shd w:val="clear" w:color="auto" w:fill="auto"/>
          </w:tcPr>
          <w:p w14:paraId="442C0C56" w14:textId="77777777" w:rsidR="00EF06AA" w:rsidRPr="009C72A2" w:rsidRDefault="00EF06AA" w:rsidP="003F12CA">
            <w:pPr>
              <w:spacing w:before="120" w:line="200" w:lineRule="exact"/>
              <w:ind w:right="28"/>
              <w:jc w:val="right"/>
              <w:rPr>
                <w:color w:val="000000" w:themeColor="text1"/>
                <w:spacing w:val="-4"/>
              </w:rPr>
            </w:pPr>
          </w:p>
        </w:tc>
      </w:tr>
      <w:tr w:rsidR="00686EFF" w:rsidRPr="00D21FE6" w14:paraId="31A0A1F5" w14:textId="77777777" w:rsidTr="0006405E">
        <w:tc>
          <w:tcPr>
            <w:tcW w:w="1499" w:type="dxa"/>
            <w:shd w:val="clear" w:color="auto" w:fill="auto"/>
            <w:vAlign w:val="bottom"/>
          </w:tcPr>
          <w:p w14:paraId="43791CDB" w14:textId="58A4E4F3" w:rsidR="00686EFF" w:rsidRPr="00686EFF" w:rsidRDefault="00686EFF" w:rsidP="003F12CA">
            <w:pPr>
              <w:pStyle w:val="13"/>
              <w:spacing w:before="120" w:line="200" w:lineRule="exact"/>
              <w:ind w:left="170"/>
              <w:rPr>
                <w:sz w:val="14"/>
                <w:szCs w:val="14"/>
              </w:rPr>
            </w:pPr>
            <w:r w:rsidRPr="00686EFF">
              <w:rPr>
                <w:b w:val="0"/>
                <w:bCs w:val="0"/>
                <w:sz w:val="14"/>
                <w:szCs w:val="14"/>
                <w:u w:val="none"/>
              </w:rPr>
              <w:t xml:space="preserve"> из них: / </w:t>
            </w:r>
            <w:r w:rsidRPr="00686EFF">
              <w:rPr>
                <w:b w:val="0"/>
                <w:bCs w:val="0"/>
                <w:i/>
                <w:sz w:val="14"/>
                <w:szCs w:val="14"/>
                <w:u w:val="none"/>
                <w:lang w:val="en-US"/>
              </w:rPr>
              <w:t>of which</w:t>
            </w:r>
            <w:r w:rsidRPr="00686EFF">
              <w:rPr>
                <w:b w:val="0"/>
                <w:bCs w:val="0"/>
                <w:i/>
                <w:sz w:val="14"/>
                <w:szCs w:val="14"/>
                <w:u w:val="none"/>
              </w:rPr>
              <w:t>:</w:t>
            </w:r>
          </w:p>
        </w:tc>
        <w:tc>
          <w:tcPr>
            <w:tcW w:w="447" w:type="dxa"/>
            <w:tcBorders>
              <w:left w:val="single" w:sz="6" w:space="0" w:color="000000"/>
            </w:tcBorders>
            <w:shd w:val="clear" w:color="auto" w:fill="auto"/>
          </w:tcPr>
          <w:p w14:paraId="1854CD5C" w14:textId="77777777" w:rsidR="00686EFF" w:rsidRPr="00EF06AA" w:rsidRDefault="00686EFF" w:rsidP="003F12CA">
            <w:pPr>
              <w:pStyle w:val="xl26"/>
              <w:pBdr>
                <w:top w:val="none" w:sz="0" w:space="0" w:color="auto"/>
                <w:left w:val="none" w:sz="0" w:space="0" w:color="auto"/>
                <w:bottom w:val="none" w:sz="0" w:space="0" w:color="auto"/>
                <w:right w:val="none" w:sz="0" w:space="0" w:color="auto"/>
              </w:pBdr>
              <w:spacing w:before="120" w:after="0" w:line="200" w:lineRule="exact"/>
              <w:textAlignment w:val="auto"/>
              <w:rPr>
                <w:color w:val="000000" w:themeColor="text1"/>
              </w:rPr>
            </w:pPr>
          </w:p>
        </w:tc>
        <w:tc>
          <w:tcPr>
            <w:tcW w:w="618" w:type="dxa"/>
            <w:tcBorders>
              <w:left w:val="single" w:sz="6" w:space="0" w:color="000000"/>
            </w:tcBorders>
            <w:shd w:val="clear" w:color="auto" w:fill="auto"/>
          </w:tcPr>
          <w:p w14:paraId="0857070F" w14:textId="77777777" w:rsidR="00686EFF" w:rsidRPr="009C72A2" w:rsidRDefault="00686EFF" w:rsidP="003F12CA">
            <w:pPr>
              <w:spacing w:before="120" w:line="200" w:lineRule="exact"/>
              <w:ind w:right="28"/>
              <w:jc w:val="right"/>
              <w:rPr>
                <w:color w:val="000000" w:themeColor="text1"/>
                <w:spacing w:val="-4"/>
              </w:rPr>
            </w:pPr>
          </w:p>
        </w:tc>
        <w:tc>
          <w:tcPr>
            <w:tcW w:w="490" w:type="dxa"/>
            <w:tcBorders>
              <w:left w:val="single" w:sz="6" w:space="0" w:color="000000"/>
            </w:tcBorders>
            <w:shd w:val="clear" w:color="auto" w:fill="auto"/>
          </w:tcPr>
          <w:p w14:paraId="0DB68C9D" w14:textId="77777777" w:rsidR="00686EFF" w:rsidRPr="009C72A2" w:rsidRDefault="00686EFF" w:rsidP="003F12CA">
            <w:pPr>
              <w:spacing w:before="120" w:line="200" w:lineRule="exact"/>
              <w:ind w:right="28"/>
              <w:jc w:val="right"/>
              <w:rPr>
                <w:color w:val="000000" w:themeColor="text1"/>
                <w:spacing w:val="-4"/>
              </w:rPr>
            </w:pPr>
          </w:p>
        </w:tc>
        <w:tc>
          <w:tcPr>
            <w:tcW w:w="492" w:type="dxa"/>
            <w:tcBorders>
              <w:left w:val="single" w:sz="6" w:space="0" w:color="000000"/>
            </w:tcBorders>
            <w:shd w:val="clear" w:color="auto" w:fill="auto"/>
          </w:tcPr>
          <w:p w14:paraId="2F3D256C" w14:textId="77777777" w:rsidR="00686EFF" w:rsidRPr="009C72A2" w:rsidRDefault="00686EFF" w:rsidP="003F12CA">
            <w:pPr>
              <w:spacing w:before="120" w:line="200" w:lineRule="exact"/>
              <w:ind w:right="28"/>
              <w:jc w:val="right"/>
              <w:rPr>
                <w:color w:val="000000" w:themeColor="text1"/>
                <w:spacing w:val="-4"/>
              </w:rPr>
            </w:pPr>
          </w:p>
        </w:tc>
        <w:tc>
          <w:tcPr>
            <w:tcW w:w="490" w:type="dxa"/>
            <w:tcBorders>
              <w:left w:val="single" w:sz="6" w:space="0" w:color="000000"/>
            </w:tcBorders>
            <w:shd w:val="clear" w:color="auto" w:fill="auto"/>
          </w:tcPr>
          <w:p w14:paraId="57D17786" w14:textId="77777777" w:rsidR="00686EFF" w:rsidRPr="009C72A2" w:rsidRDefault="00686EFF" w:rsidP="003F12CA">
            <w:pPr>
              <w:spacing w:before="120" w:line="200" w:lineRule="exact"/>
              <w:ind w:right="28"/>
              <w:jc w:val="right"/>
              <w:rPr>
                <w:color w:val="000000" w:themeColor="text1"/>
                <w:spacing w:val="-4"/>
              </w:rPr>
            </w:pPr>
          </w:p>
        </w:tc>
        <w:tc>
          <w:tcPr>
            <w:tcW w:w="492" w:type="dxa"/>
            <w:tcBorders>
              <w:left w:val="single" w:sz="6" w:space="0" w:color="000000"/>
            </w:tcBorders>
            <w:shd w:val="clear" w:color="auto" w:fill="auto"/>
          </w:tcPr>
          <w:p w14:paraId="19E340F9" w14:textId="77777777" w:rsidR="00686EFF" w:rsidRPr="009C72A2" w:rsidRDefault="00686EFF" w:rsidP="003F12CA">
            <w:pPr>
              <w:spacing w:before="120" w:line="200" w:lineRule="exact"/>
              <w:ind w:right="28"/>
              <w:jc w:val="right"/>
              <w:rPr>
                <w:color w:val="000000" w:themeColor="text1"/>
                <w:spacing w:val="-4"/>
              </w:rPr>
            </w:pPr>
          </w:p>
        </w:tc>
        <w:tc>
          <w:tcPr>
            <w:tcW w:w="492" w:type="dxa"/>
            <w:tcBorders>
              <w:left w:val="single" w:sz="6" w:space="0" w:color="000000"/>
            </w:tcBorders>
            <w:shd w:val="clear" w:color="auto" w:fill="auto"/>
          </w:tcPr>
          <w:p w14:paraId="3E405C82" w14:textId="77777777" w:rsidR="00686EFF" w:rsidRPr="009C72A2" w:rsidRDefault="00686EFF" w:rsidP="003F12CA">
            <w:pPr>
              <w:spacing w:before="120" w:line="200" w:lineRule="exact"/>
              <w:ind w:right="28"/>
              <w:jc w:val="right"/>
              <w:rPr>
                <w:color w:val="000000" w:themeColor="text1"/>
                <w:spacing w:val="-4"/>
              </w:rPr>
            </w:pPr>
          </w:p>
        </w:tc>
        <w:tc>
          <w:tcPr>
            <w:tcW w:w="490" w:type="dxa"/>
            <w:tcBorders>
              <w:left w:val="single" w:sz="6" w:space="0" w:color="000000"/>
            </w:tcBorders>
            <w:shd w:val="clear" w:color="auto" w:fill="auto"/>
          </w:tcPr>
          <w:p w14:paraId="4629CF14" w14:textId="77777777" w:rsidR="00686EFF" w:rsidRPr="009C72A2" w:rsidRDefault="00686EFF" w:rsidP="003F12CA">
            <w:pPr>
              <w:spacing w:before="120" w:line="200" w:lineRule="exact"/>
              <w:ind w:right="28"/>
              <w:jc w:val="right"/>
              <w:rPr>
                <w:color w:val="000000" w:themeColor="text1"/>
                <w:spacing w:val="-4"/>
              </w:rPr>
            </w:pPr>
          </w:p>
        </w:tc>
        <w:tc>
          <w:tcPr>
            <w:tcW w:w="492" w:type="dxa"/>
            <w:tcBorders>
              <w:left w:val="single" w:sz="6" w:space="0" w:color="000000"/>
            </w:tcBorders>
            <w:shd w:val="clear" w:color="auto" w:fill="auto"/>
          </w:tcPr>
          <w:p w14:paraId="4CFA02AA" w14:textId="77777777" w:rsidR="00686EFF" w:rsidRPr="009C72A2" w:rsidRDefault="00686EFF" w:rsidP="003F12CA">
            <w:pPr>
              <w:spacing w:before="120" w:line="200" w:lineRule="exact"/>
              <w:ind w:right="28"/>
              <w:jc w:val="right"/>
              <w:rPr>
                <w:color w:val="000000" w:themeColor="text1"/>
                <w:spacing w:val="-4"/>
              </w:rPr>
            </w:pPr>
          </w:p>
        </w:tc>
        <w:tc>
          <w:tcPr>
            <w:tcW w:w="490" w:type="dxa"/>
            <w:tcBorders>
              <w:left w:val="single" w:sz="6" w:space="0" w:color="000000"/>
            </w:tcBorders>
            <w:shd w:val="clear" w:color="auto" w:fill="auto"/>
          </w:tcPr>
          <w:p w14:paraId="2E4509C7" w14:textId="77777777" w:rsidR="00686EFF" w:rsidRPr="009C72A2" w:rsidRDefault="00686EFF" w:rsidP="003F12CA">
            <w:pPr>
              <w:spacing w:before="120" w:line="200" w:lineRule="exact"/>
              <w:ind w:right="28"/>
              <w:jc w:val="right"/>
              <w:rPr>
                <w:color w:val="000000" w:themeColor="text1"/>
                <w:spacing w:val="-4"/>
              </w:rPr>
            </w:pPr>
          </w:p>
        </w:tc>
        <w:tc>
          <w:tcPr>
            <w:tcW w:w="492" w:type="dxa"/>
            <w:tcBorders>
              <w:left w:val="single" w:sz="6" w:space="0" w:color="000000"/>
            </w:tcBorders>
            <w:shd w:val="clear" w:color="auto" w:fill="auto"/>
          </w:tcPr>
          <w:p w14:paraId="2994DEDA" w14:textId="77777777" w:rsidR="00686EFF" w:rsidRPr="009C72A2" w:rsidRDefault="00686EFF" w:rsidP="003F12CA">
            <w:pPr>
              <w:spacing w:before="120" w:line="200" w:lineRule="exact"/>
              <w:ind w:right="28"/>
              <w:jc w:val="right"/>
              <w:rPr>
                <w:color w:val="000000" w:themeColor="text1"/>
                <w:spacing w:val="-4"/>
              </w:rPr>
            </w:pPr>
          </w:p>
        </w:tc>
        <w:tc>
          <w:tcPr>
            <w:tcW w:w="492" w:type="dxa"/>
            <w:tcBorders>
              <w:left w:val="single" w:sz="6" w:space="0" w:color="000000"/>
            </w:tcBorders>
            <w:shd w:val="clear" w:color="auto" w:fill="auto"/>
          </w:tcPr>
          <w:p w14:paraId="4F361694" w14:textId="77777777" w:rsidR="00686EFF" w:rsidRPr="009C72A2" w:rsidRDefault="00686EFF" w:rsidP="003F12CA">
            <w:pPr>
              <w:spacing w:before="120" w:line="200" w:lineRule="exact"/>
              <w:ind w:right="28"/>
              <w:jc w:val="right"/>
              <w:rPr>
                <w:color w:val="000000" w:themeColor="text1"/>
                <w:spacing w:val="-4"/>
              </w:rPr>
            </w:pPr>
          </w:p>
        </w:tc>
        <w:tc>
          <w:tcPr>
            <w:tcW w:w="490" w:type="dxa"/>
            <w:tcBorders>
              <w:left w:val="single" w:sz="6" w:space="0" w:color="000000"/>
            </w:tcBorders>
            <w:shd w:val="clear" w:color="auto" w:fill="auto"/>
          </w:tcPr>
          <w:p w14:paraId="690D0D3F" w14:textId="77777777" w:rsidR="00686EFF" w:rsidRPr="009C72A2" w:rsidRDefault="00686EFF" w:rsidP="003F12CA">
            <w:pPr>
              <w:spacing w:before="120" w:line="200" w:lineRule="exact"/>
              <w:ind w:right="28"/>
              <w:jc w:val="right"/>
              <w:rPr>
                <w:color w:val="000000" w:themeColor="text1"/>
                <w:spacing w:val="-4"/>
              </w:rPr>
            </w:pPr>
          </w:p>
        </w:tc>
        <w:tc>
          <w:tcPr>
            <w:tcW w:w="492" w:type="dxa"/>
            <w:tcBorders>
              <w:left w:val="single" w:sz="6" w:space="0" w:color="000000"/>
            </w:tcBorders>
            <w:shd w:val="clear" w:color="auto" w:fill="auto"/>
          </w:tcPr>
          <w:p w14:paraId="34C20FCA" w14:textId="77777777" w:rsidR="00686EFF" w:rsidRPr="009C72A2" w:rsidRDefault="00686EFF" w:rsidP="003F12CA">
            <w:pPr>
              <w:spacing w:before="120" w:line="200" w:lineRule="exact"/>
              <w:ind w:right="28"/>
              <w:jc w:val="right"/>
              <w:rPr>
                <w:color w:val="000000" w:themeColor="text1"/>
                <w:spacing w:val="-4"/>
              </w:rPr>
            </w:pPr>
          </w:p>
        </w:tc>
        <w:tc>
          <w:tcPr>
            <w:tcW w:w="490" w:type="dxa"/>
            <w:tcBorders>
              <w:left w:val="single" w:sz="6" w:space="0" w:color="000000"/>
            </w:tcBorders>
            <w:shd w:val="clear" w:color="auto" w:fill="auto"/>
          </w:tcPr>
          <w:p w14:paraId="13E4936C" w14:textId="77777777" w:rsidR="00686EFF" w:rsidRPr="009C72A2" w:rsidRDefault="00686EFF" w:rsidP="003F12CA">
            <w:pPr>
              <w:spacing w:before="120" w:line="200" w:lineRule="exact"/>
              <w:ind w:right="28"/>
              <w:jc w:val="right"/>
              <w:rPr>
                <w:color w:val="000000" w:themeColor="text1"/>
                <w:spacing w:val="-4"/>
              </w:rPr>
            </w:pPr>
          </w:p>
        </w:tc>
        <w:tc>
          <w:tcPr>
            <w:tcW w:w="492" w:type="dxa"/>
            <w:tcBorders>
              <w:left w:val="single" w:sz="6" w:space="0" w:color="000000"/>
            </w:tcBorders>
            <w:shd w:val="clear" w:color="auto" w:fill="auto"/>
          </w:tcPr>
          <w:p w14:paraId="42F8644F" w14:textId="77777777" w:rsidR="00686EFF" w:rsidRPr="009C72A2" w:rsidRDefault="00686EFF" w:rsidP="003F12CA">
            <w:pPr>
              <w:spacing w:before="120" w:line="200" w:lineRule="exact"/>
              <w:ind w:right="28"/>
              <w:jc w:val="right"/>
              <w:rPr>
                <w:color w:val="000000" w:themeColor="text1"/>
                <w:spacing w:val="-4"/>
              </w:rPr>
            </w:pPr>
          </w:p>
        </w:tc>
        <w:tc>
          <w:tcPr>
            <w:tcW w:w="482" w:type="dxa"/>
            <w:tcBorders>
              <w:left w:val="single" w:sz="6" w:space="0" w:color="000000"/>
            </w:tcBorders>
            <w:shd w:val="clear" w:color="auto" w:fill="auto"/>
          </w:tcPr>
          <w:p w14:paraId="4E2D0EE1" w14:textId="77777777" w:rsidR="00686EFF" w:rsidRPr="009C72A2" w:rsidRDefault="00686EFF" w:rsidP="003F12CA">
            <w:pPr>
              <w:spacing w:before="120" w:line="200" w:lineRule="exact"/>
              <w:ind w:right="28"/>
              <w:jc w:val="right"/>
              <w:rPr>
                <w:color w:val="000000" w:themeColor="text1"/>
                <w:spacing w:val="-4"/>
              </w:rPr>
            </w:pPr>
          </w:p>
        </w:tc>
      </w:tr>
      <w:tr w:rsidR="00686EFF" w:rsidRPr="00D21FE6" w14:paraId="37A6CBD8" w14:textId="77777777" w:rsidTr="00817D2E">
        <w:tc>
          <w:tcPr>
            <w:tcW w:w="1499" w:type="dxa"/>
            <w:shd w:val="clear" w:color="auto" w:fill="auto"/>
            <w:vAlign w:val="bottom"/>
          </w:tcPr>
          <w:p w14:paraId="057B5E48" w14:textId="52F852EA" w:rsidR="00686EFF" w:rsidRPr="00C40DD2" w:rsidRDefault="00686EFF" w:rsidP="003F12CA">
            <w:pPr>
              <w:pStyle w:val="af0"/>
              <w:spacing w:before="120" w:line="200" w:lineRule="exact"/>
              <w:ind w:left="57"/>
              <w:rPr>
                <w:rFonts w:ascii="Arial" w:hAnsi="Arial" w:cs="Arial"/>
                <w:color w:val="000000" w:themeColor="text1"/>
                <w:sz w:val="14"/>
                <w:szCs w:val="14"/>
              </w:rPr>
            </w:pPr>
            <w:r w:rsidRPr="00CA14D4">
              <w:rPr>
                <w:rFonts w:ascii="Arial" w:hAnsi="Arial" w:cs="Arial"/>
                <w:color w:val="000000" w:themeColor="text1"/>
                <w:sz w:val="14"/>
                <w:szCs w:val="14"/>
                <w:lang w:val="ru-RU"/>
              </w:rPr>
              <w:t>Азербайджан</w:t>
            </w:r>
            <w:r w:rsidRPr="00CA14D4">
              <w:rPr>
                <w:rFonts w:ascii="Arial" w:hAnsi="Arial" w:cs="Arial"/>
                <w:color w:val="000000" w:themeColor="text1"/>
                <w:sz w:val="14"/>
                <w:szCs w:val="14"/>
              </w:rPr>
              <w:t xml:space="preserve"> </w:t>
            </w:r>
            <w:r>
              <w:rPr>
                <w:rFonts w:ascii="Arial" w:hAnsi="Arial" w:cs="Arial"/>
                <w:color w:val="000000" w:themeColor="text1"/>
                <w:sz w:val="14"/>
                <w:szCs w:val="14"/>
              </w:rPr>
              <w:br/>
            </w:r>
            <w:r w:rsidRPr="00CA14D4">
              <w:rPr>
                <w:rFonts w:ascii="Arial" w:hAnsi="Arial" w:cs="Arial"/>
                <w:i/>
                <w:color w:val="000000" w:themeColor="text1"/>
                <w:sz w:val="14"/>
                <w:szCs w:val="14"/>
              </w:rPr>
              <w:t>Azerbaijan</w:t>
            </w:r>
            <w:r w:rsidRPr="00CA14D4">
              <w:rPr>
                <w:rFonts w:ascii="Arial" w:hAnsi="Arial" w:cs="Arial"/>
                <w:i/>
                <w:color w:val="000000" w:themeColor="text1"/>
                <w:sz w:val="14"/>
                <w:szCs w:val="14"/>
                <w:vertAlign w:val="superscript"/>
              </w:rPr>
              <w:t xml:space="preserve"> </w:t>
            </w:r>
          </w:p>
        </w:tc>
        <w:tc>
          <w:tcPr>
            <w:tcW w:w="447" w:type="dxa"/>
            <w:tcBorders>
              <w:left w:val="single" w:sz="6" w:space="0" w:color="000000"/>
            </w:tcBorders>
            <w:shd w:val="clear" w:color="auto" w:fill="auto"/>
            <w:vAlign w:val="bottom"/>
          </w:tcPr>
          <w:p w14:paraId="68DCA26E" w14:textId="34DABBC4" w:rsidR="00686EFF" w:rsidRPr="00686EFF" w:rsidRDefault="00686EFF" w:rsidP="003F12CA">
            <w:pPr>
              <w:pStyle w:val="xl26"/>
              <w:pBdr>
                <w:top w:val="none" w:sz="0" w:space="0" w:color="auto"/>
                <w:left w:val="none" w:sz="0" w:space="0" w:color="auto"/>
                <w:bottom w:val="none" w:sz="0" w:space="0" w:color="auto"/>
                <w:right w:val="none" w:sz="0" w:space="0" w:color="auto"/>
              </w:pBdr>
              <w:spacing w:before="120" w:after="0" w:line="200" w:lineRule="exact"/>
              <w:textAlignment w:val="auto"/>
            </w:pPr>
            <w:r w:rsidRPr="00686EFF">
              <w:rPr>
                <w:lang w:val="en-US"/>
              </w:rPr>
              <w:t>202</w:t>
            </w:r>
            <w:r w:rsidRPr="00686EFF">
              <w:t>5</w:t>
            </w:r>
          </w:p>
        </w:tc>
        <w:tc>
          <w:tcPr>
            <w:tcW w:w="618" w:type="dxa"/>
            <w:tcBorders>
              <w:left w:val="single" w:sz="6" w:space="0" w:color="000000"/>
            </w:tcBorders>
            <w:shd w:val="clear" w:color="auto" w:fill="auto"/>
            <w:vAlign w:val="bottom"/>
          </w:tcPr>
          <w:p w14:paraId="73505197" w14:textId="3E0EA686" w:rsidR="00686EFF" w:rsidRPr="00686EFF" w:rsidRDefault="00686EFF" w:rsidP="003F12CA">
            <w:pPr>
              <w:spacing w:before="120" w:line="200" w:lineRule="exact"/>
              <w:ind w:right="28"/>
              <w:jc w:val="right"/>
            </w:pPr>
            <w:r w:rsidRPr="00686EFF">
              <w:t>10</w:t>
            </w:r>
            <w:r w:rsidRPr="00686EFF">
              <w:rPr>
                <w:lang w:val="en-US"/>
              </w:rPr>
              <w:t xml:space="preserve"> </w:t>
            </w:r>
            <w:r w:rsidRPr="00686EFF">
              <w:t>225</w:t>
            </w:r>
          </w:p>
        </w:tc>
        <w:tc>
          <w:tcPr>
            <w:tcW w:w="490" w:type="dxa"/>
            <w:tcBorders>
              <w:left w:val="single" w:sz="6" w:space="0" w:color="000000"/>
            </w:tcBorders>
            <w:shd w:val="clear" w:color="auto" w:fill="auto"/>
            <w:vAlign w:val="bottom"/>
          </w:tcPr>
          <w:p w14:paraId="6B5702D1" w14:textId="3BA50112" w:rsidR="00686EFF" w:rsidRPr="00686EFF" w:rsidRDefault="00686EFF" w:rsidP="003F12CA">
            <w:pPr>
              <w:spacing w:before="120" w:line="200" w:lineRule="exact"/>
              <w:ind w:right="28"/>
              <w:jc w:val="right"/>
            </w:pPr>
            <w:r w:rsidRPr="00686EFF">
              <w:t>570</w:t>
            </w:r>
          </w:p>
        </w:tc>
        <w:tc>
          <w:tcPr>
            <w:tcW w:w="492" w:type="dxa"/>
            <w:tcBorders>
              <w:left w:val="single" w:sz="6" w:space="0" w:color="000000"/>
            </w:tcBorders>
            <w:shd w:val="clear" w:color="auto" w:fill="auto"/>
            <w:vAlign w:val="bottom"/>
          </w:tcPr>
          <w:p w14:paraId="0413FA99" w14:textId="20F14126" w:rsidR="00686EFF" w:rsidRPr="00686EFF" w:rsidRDefault="00686EFF" w:rsidP="003F12CA">
            <w:pPr>
              <w:spacing w:before="120" w:line="200" w:lineRule="exact"/>
              <w:ind w:right="28"/>
              <w:jc w:val="right"/>
            </w:pPr>
            <w:r w:rsidRPr="00686EFF">
              <w:t>686</w:t>
            </w:r>
          </w:p>
        </w:tc>
        <w:tc>
          <w:tcPr>
            <w:tcW w:w="490" w:type="dxa"/>
            <w:tcBorders>
              <w:left w:val="single" w:sz="6" w:space="0" w:color="000000"/>
            </w:tcBorders>
            <w:shd w:val="clear" w:color="auto" w:fill="auto"/>
            <w:vAlign w:val="bottom"/>
          </w:tcPr>
          <w:p w14:paraId="0D817E00" w14:textId="289A0E63" w:rsidR="00686EFF" w:rsidRPr="00686EFF" w:rsidRDefault="00686EFF" w:rsidP="003F12CA">
            <w:pPr>
              <w:spacing w:before="120" w:line="200" w:lineRule="exact"/>
              <w:ind w:right="28"/>
              <w:jc w:val="right"/>
            </w:pPr>
            <w:r w:rsidRPr="00686EFF">
              <w:t>825</w:t>
            </w:r>
          </w:p>
        </w:tc>
        <w:tc>
          <w:tcPr>
            <w:tcW w:w="492" w:type="dxa"/>
            <w:tcBorders>
              <w:left w:val="single" w:sz="6" w:space="0" w:color="000000"/>
            </w:tcBorders>
            <w:shd w:val="clear" w:color="auto" w:fill="auto"/>
            <w:vAlign w:val="bottom"/>
          </w:tcPr>
          <w:p w14:paraId="3BCB853D" w14:textId="1B0A14DA" w:rsidR="00686EFF" w:rsidRPr="00686EFF" w:rsidRDefault="00686EFF" w:rsidP="003F12CA">
            <w:pPr>
              <w:spacing w:before="120" w:line="200" w:lineRule="exact"/>
              <w:ind w:right="28"/>
              <w:jc w:val="right"/>
            </w:pPr>
            <w:r w:rsidRPr="00686EFF">
              <w:t>798</w:t>
            </w:r>
          </w:p>
        </w:tc>
        <w:tc>
          <w:tcPr>
            <w:tcW w:w="492" w:type="dxa"/>
            <w:tcBorders>
              <w:left w:val="single" w:sz="6" w:space="0" w:color="000000"/>
            </w:tcBorders>
            <w:shd w:val="clear" w:color="auto" w:fill="auto"/>
            <w:vAlign w:val="bottom"/>
          </w:tcPr>
          <w:p w14:paraId="09C35AB1" w14:textId="51E9A820" w:rsidR="00686EFF" w:rsidRPr="00686EFF" w:rsidRDefault="00686EFF" w:rsidP="003F12CA">
            <w:pPr>
              <w:spacing w:before="120" w:line="200" w:lineRule="exact"/>
              <w:ind w:right="28"/>
              <w:jc w:val="right"/>
            </w:pPr>
            <w:r w:rsidRPr="00686EFF">
              <w:t>649</w:t>
            </w:r>
          </w:p>
        </w:tc>
        <w:tc>
          <w:tcPr>
            <w:tcW w:w="490" w:type="dxa"/>
            <w:tcBorders>
              <w:left w:val="single" w:sz="6" w:space="0" w:color="000000"/>
            </w:tcBorders>
            <w:shd w:val="clear" w:color="auto" w:fill="auto"/>
            <w:vAlign w:val="bottom"/>
          </w:tcPr>
          <w:p w14:paraId="267AF080" w14:textId="38F57ABB" w:rsidR="00686EFF" w:rsidRPr="00686EFF" w:rsidRDefault="00686EFF" w:rsidP="003F12CA">
            <w:pPr>
              <w:spacing w:before="120" w:line="200" w:lineRule="exact"/>
              <w:ind w:right="28"/>
              <w:jc w:val="right"/>
            </w:pPr>
            <w:r w:rsidRPr="00686EFF">
              <w:t>689</w:t>
            </w:r>
          </w:p>
        </w:tc>
        <w:tc>
          <w:tcPr>
            <w:tcW w:w="492" w:type="dxa"/>
            <w:tcBorders>
              <w:left w:val="single" w:sz="6" w:space="0" w:color="000000"/>
            </w:tcBorders>
            <w:shd w:val="clear" w:color="auto" w:fill="auto"/>
            <w:vAlign w:val="bottom"/>
          </w:tcPr>
          <w:p w14:paraId="55691AD1" w14:textId="02261F0A" w:rsidR="00686EFF" w:rsidRPr="00686EFF" w:rsidRDefault="00686EFF" w:rsidP="003F12CA">
            <w:pPr>
              <w:spacing w:before="120" w:line="200" w:lineRule="exact"/>
              <w:ind w:right="28"/>
              <w:jc w:val="right"/>
            </w:pPr>
            <w:r w:rsidRPr="00686EFF">
              <w:t>876</w:t>
            </w:r>
          </w:p>
        </w:tc>
        <w:tc>
          <w:tcPr>
            <w:tcW w:w="490" w:type="dxa"/>
            <w:tcBorders>
              <w:left w:val="single" w:sz="6" w:space="0" w:color="000000"/>
            </w:tcBorders>
            <w:shd w:val="clear" w:color="auto" w:fill="auto"/>
            <w:vAlign w:val="bottom"/>
          </w:tcPr>
          <w:p w14:paraId="3C36A63B" w14:textId="00636470" w:rsidR="00686EFF" w:rsidRPr="00686EFF" w:rsidRDefault="00686EFF" w:rsidP="003F12CA">
            <w:pPr>
              <w:spacing w:before="120" w:line="200" w:lineRule="exact"/>
              <w:ind w:right="28"/>
              <w:jc w:val="right"/>
            </w:pPr>
            <w:r w:rsidRPr="00686EFF">
              <w:t>924</w:t>
            </w:r>
          </w:p>
        </w:tc>
        <w:tc>
          <w:tcPr>
            <w:tcW w:w="492" w:type="dxa"/>
            <w:tcBorders>
              <w:left w:val="single" w:sz="6" w:space="0" w:color="000000"/>
            </w:tcBorders>
            <w:shd w:val="clear" w:color="auto" w:fill="auto"/>
            <w:vAlign w:val="bottom"/>
          </w:tcPr>
          <w:p w14:paraId="17940B44" w14:textId="1E8A4269" w:rsidR="00686EFF" w:rsidRPr="00686EFF" w:rsidRDefault="00686EFF" w:rsidP="003F12CA">
            <w:pPr>
              <w:spacing w:before="120" w:line="200" w:lineRule="exact"/>
              <w:ind w:right="28"/>
              <w:jc w:val="right"/>
            </w:pPr>
            <w:r w:rsidRPr="00686EFF">
              <w:t>788</w:t>
            </w:r>
          </w:p>
        </w:tc>
        <w:tc>
          <w:tcPr>
            <w:tcW w:w="492" w:type="dxa"/>
            <w:tcBorders>
              <w:left w:val="single" w:sz="6" w:space="0" w:color="000000"/>
            </w:tcBorders>
            <w:shd w:val="clear" w:color="auto" w:fill="auto"/>
            <w:vAlign w:val="bottom"/>
          </w:tcPr>
          <w:p w14:paraId="2580DD69" w14:textId="783FB4BD" w:rsidR="00686EFF" w:rsidRPr="00686EFF" w:rsidRDefault="00686EFF" w:rsidP="003F12CA">
            <w:pPr>
              <w:spacing w:before="120" w:line="200" w:lineRule="exact"/>
              <w:ind w:right="28"/>
              <w:jc w:val="right"/>
            </w:pPr>
            <w:r w:rsidRPr="00686EFF">
              <w:t>658</w:t>
            </w:r>
          </w:p>
        </w:tc>
        <w:tc>
          <w:tcPr>
            <w:tcW w:w="490" w:type="dxa"/>
            <w:tcBorders>
              <w:left w:val="single" w:sz="6" w:space="0" w:color="000000"/>
            </w:tcBorders>
            <w:shd w:val="clear" w:color="auto" w:fill="auto"/>
            <w:vAlign w:val="bottom"/>
          </w:tcPr>
          <w:p w14:paraId="5BBAD757" w14:textId="58875691" w:rsidR="00686EFF" w:rsidRPr="00686EFF" w:rsidRDefault="00686EFF" w:rsidP="003F12CA">
            <w:pPr>
              <w:spacing w:before="120" w:line="200" w:lineRule="exact"/>
              <w:ind w:right="28"/>
              <w:jc w:val="right"/>
            </w:pPr>
            <w:r w:rsidRPr="00686EFF">
              <w:t>568</w:t>
            </w:r>
          </w:p>
        </w:tc>
        <w:tc>
          <w:tcPr>
            <w:tcW w:w="492" w:type="dxa"/>
            <w:tcBorders>
              <w:left w:val="single" w:sz="6" w:space="0" w:color="000000"/>
            </w:tcBorders>
            <w:shd w:val="clear" w:color="auto" w:fill="auto"/>
            <w:vAlign w:val="bottom"/>
          </w:tcPr>
          <w:p w14:paraId="29E40869" w14:textId="30E7326D" w:rsidR="00686EFF" w:rsidRPr="00686EFF" w:rsidRDefault="00686EFF" w:rsidP="003F12CA">
            <w:pPr>
              <w:spacing w:before="120" w:line="200" w:lineRule="exact"/>
              <w:ind w:right="28"/>
              <w:jc w:val="right"/>
            </w:pPr>
            <w:r w:rsidRPr="00686EFF">
              <w:t>598</w:t>
            </w:r>
          </w:p>
        </w:tc>
        <w:tc>
          <w:tcPr>
            <w:tcW w:w="490" w:type="dxa"/>
            <w:tcBorders>
              <w:left w:val="single" w:sz="6" w:space="0" w:color="000000"/>
            </w:tcBorders>
            <w:shd w:val="clear" w:color="auto" w:fill="auto"/>
            <w:vAlign w:val="bottom"/>
          </w:tcPr>
          <w:p w14:paraId="2C237BE3" w14:textId="2B6A2326" w:rsidR="00686EFF" w:rsidRPr="00686EFF" w:rsidRDefault="00686EFF" w:rsidP="003F12CA">
            <w:pPr>
              <w:spacing w:before="120" w:line="200" w:lineRule="exact"/>
              <w:ind w:right="28"/>
              <w:jc w:val="right"/>
            </w:pPr>
            <w:r w:rsidRPr="00686EFF">
              <w:t>584</w:t>
            </w:r>
          </w:p>
        </w:tc>
        <w:tc>
          <w:tcPr>
            <w:tcW w:w="492" w:type="dxa"/>
            <w:tcBorders>
              <w:left w:val="single" w:sz="6" w:space="0" w:color="000000"/>
            </w:tcBorders>
            <w:shd w:val="clear" w:color="auto" w:fill="auto"/>
            <w:vAlign w:val="bottom"/>
          </w:tcPr>
          <w:p w14:paraId="685481D6" w14:textId="3D608BC4" w:rsidR="00686EFF" w:rsidRPr="00686EFF" w:rsidRDefault="00686EFF" w:rsidP="003F12CA">
            <w:pPr>
              <w:spacing w:before="120" w:line="200" w:lineRule="exact"/>
              <w:ind w:right="28"/>
              <w:jc w:val="right"/>
            </w:pPr>
            <w:r w:rsidRPr="00686EFF">
              <w:t>470</w:t>
            </w:r>
          </w:p>
        </w:tc>
        <w:tc>
          <w:tcPr>
            <w:tcW w:w="482" w:type="dxa"/>
            <w:tcBorders>
              <w:left w:val="single" w:sz="6" w:space="0" w:color="000000"/>
            </w:tcBorders>
            <w:shd w:val="clear" w:color="auto" w:fill="auto"/>
            <w:vAlign w:val="bottom"/>
          </w:tcPr>
          <w:p w14:paraId="0D05EECC" w14:textId="686D0501" w:rsidR="00686EFF" w:rsidRPr="00686EFF" w:rsidRDefault="00686EFF" w:rsidP="003F12CA">
            <w:pPr>
              <w:spacing w:before="120" w:line="200" w:lineRule="exact"/>
              <w:ind w:right="28"/>
              <w:jc w:val="right"/>
            </w:pPr>
            <w:r w:rsidRPr="00686EFF">
              <w:t>542</w:t>
            </w:r>
          </w:p>
        </w:tc>
      </w:tr>
      <w:tr w:rsidR="00686EFF" w:rsidRPr="00D21FE6" w14:paraId="0DB728BE" w14:textId="77777777" w:rsidTr="00817D2E">
        <w:tc>
          <w:tcPr>
            <w:tcW w:w="1499" w:type="dxa"/>
            <w:shd w:val="clear" w:color="auto" w:fill="auto"/>
            <w:vAlign w:val="bottom"/>
          </w:tcPr>
          <w:p w14:paraId="14E6FF1A" w14:textId="59C70945" w:rsidR="00686EFF" w:rsidRPr="00C40DD2" w:rsidRDefault="00686EFF" w:rsidP="003F12CA">
            <w:pPr>
              <w:pStyle w:val="15"/>
              <w:spacing w:before="120" w:line="200" w:lineRule="exact"/>
              <w:ind w:left="57"/>
              <w:rPr>
                <w:color w:val="000000" w:themeColor="text1"/>
              </w:rPr>
            </w:pPr>
            <w:r w:rsidRPr="00CA14D4">
              <w:rPr>
                <w:color w:val="000000" w:themeColor="text1"/>
              </w:rPr>
              <w:t xml:space="preserve">Армения / </w:t>
            </w:r>
            <w:r w:rsidRPr="00CA14D4">
              <w:rPr>
                <w:i/>
                <w:color w:val="000000" w:themeColor="text1"/>
              </w:rPr>
              <w:t>Armenia</w:t>
            </w:r>
          </w:p>
        </w:tc>
        <w:tc>
          <w:tcPr>
            <w:tcW w:w="447" w:type="dxa"/>
            <w:tcBorders>
              <w:left w:val="single" w:sz="6" w:space="0" w:color="000000"/>
            </w:tcBorders>
            <w:shd w:val="clear" w:color="auto" w:fill="auto"/>
            <w:vAlign w:val="bottom"/>
          </w:tcPr>
          <w:p w14:paraId="7CD555EB" w14:textId="1630BA5D" w:rsidR="00686EFF" w:rsidRPr="00686EFF" w:rsidRDefault="00686EFF" w:rsidP="003F12CA">
            <w:pPr>
              <w:pStyle w:val="xl26"/>
              <w:pBdr>
                <w:top w:val="none" w:sz="0" w:space="0" w:color="auto"/>
                <w:left w:val="none" w:sz="0" w:space="0" w:color="auto"/>
                <w:bottom w:val="none" w:sz="0" w:space="0" w:color="auto"/>
                <w:right w:val="none" w:sz="0" w:space="0" w:color="auto"/>
              </w:pBdr>
              <w:spacing w:before="120" w:after="0" w:line="200" w:lineRule="exact"/>
              <w:textAlignment w:val="auto"/>
            </w:pPr>
            <w:r w:rsidRPr="00686EFF">
              <w:rPr>
                <w:lang w:val="en-US"/>
              </w:rPr>
              <w:t>202</w:t>
            </w:r>
            <w:r w:rsidRPr="00686EFF">
              <w:t>5</w:t>
            </w:r>
          </w:p>
        </w:tc>
        <w:tc>
          <w:tcPr>
            <w:tcW w:w="618" w:type="dxa"/>
            <w:tcBorders>
              <w:left w:val="single" w:sz="6" w:space="0" w:color="000000"/>
            </w:tcBorders>
            <w:shd w:val="clear" w:color="auto" w:fill="auto"/>
            <w:vAlign w:val="bottom"/>
          </w:tcPr>
          <w:p w14:paraId="1F4E1188" w14:textId="12454BA1" w:rsidR="00686EFF" w:rsidRPr="00686EFF" w:rsidRDefault="00686EFF" w:rsidP="003F12CA">
            <w:pPr>
              <w:spacing w:before="120" w:line="200" w:lineRule="exact"/>
              <w:ind w:right="28"/>
              <w:jc w:val="right"/>
            </w:pPr>
            <w:r w:rsidRPr="00686EFF">
              <w:t>3 076</w:t>
            </w:r>
          </w:p>
        </w:tc>
        <w:tc>
          <w:tcPr>
            <w:tcW w:w="490" w:type="dxa"/>
            <w:tcBorders>
              <w:left w:val="single" w:sz="6" w:space="0" w:color="000000"/>
            </w:tcBorders>
            <w:shd w:val="clear" w:color="auto" w:fill="auto"/>
            <w:vAlign w:val="bottom"/>
          </w:tcPr>
          <w:p w14:paraId="11035D4F" w14:textId="656636FF" w:rsidR="00686EFF" w:rsidRPr="00686EFF" w:rsidRDefault="00686EFF" w:rsidP="003F12CA">
            <w:pPr>
              <w:spacing w:before="120" w:line="200" w:lineRule="exact"/>
              <w:ind w:right="28"/>
              <w:jc w:val="right"/>
            </w:pPr>
            <w:r w:rsidRPr="00686EFF">
              <w:t>180</w:t>
            </w:r>
          </w:p>
        </w:tc>
        <w:tc>
          <w:tcPr>
            <w:tcW w:w="492" w:type="dxa"/>
            <w:tcBorders>
              <w:left w:val="single" w:sz="6" w:space="0" w:color="000000"/>
            </w:tcBorders>
            <w:shd w:val="clear" w:color="auto" w:fill="auto"/>
            <w:vAlign w:val="bottom"/>
          </w:tcPr>
          <w:p w14:paraId="491F5D71" w14:textId="6E32EF9A" w:rsidR="00686EFF" w:rsidRPr="00686EFF" w:rsidRDefault="00686EFF" w:rsidP="003F12CA">
            <w:pPr>
              <w:spacing w:before="120" w:line="200" w:lineRule="exact"/>
              <w:ind w:right="28"/>
              <w:jc w:val="right"/>
            </w:pPr>
            <w:r w:rsidRPr="00686EFF">
              <w:t>191</w:t>
            </w:r>
          </w:p>
        </w:tc>
        <w:tc>
          <w:tcPr>
            <w:tcW w:w="490" w:type="dxa"/>
            <w:tcBorders>
              <w:left w:val="single" w:sz="6" w:space="0" w:color="000000"/>
            </w:tcBorders>
            <w:shd w:val="clear" w:color="auto" w:fill="auto"/>
            <w:vAlign w:val="bottom"/>
          </w:tcPr>
          <w:p w14:paraId="5350854D" w14:textId="41AAE497" w:rsidR="00686EFF" w:rsidRPr="00686EFF" w:rsidRDefault="00686EFF" w:rsidP="003F12CA">
            <w:pPr>
              <w:spacing w:before="120" w:line="200" w:lineRule="exact"/>
              <w:ind w:right="28"/>
              <w:jc w:val="right"/>
            </w:pPr>
            <w:r w:rsidRPr="00686EFF">
              <w:t>202</w:t>
            </w:r>
          </w:p>
        </w:tc>
        <w:tc>
          <w:tcPr>
            <w:tcW w:w="492" w:type="dxa"/>
            <w:tcBorders>
              <w:left w:val="single" w:sz="6" w:space="0" w:color="000000"/>
            </w:tcBorders>
            <w:shd w:val="clear" w:color="auto" w:fill="auto"/>
            <w:vAlign w:val="bottom"/>
          </w:tcPr>
          <w:p w14:paraId="5316BF3A" w14:textId="12B5DCAC" w:rsidR="00686EFF" w:rsidRPr="00686EFF" w:rsidRDefault="00686EFF" w:rsidP="003F12CA">
            <w:pPr>
              <w:spacing w:before="120" w:line="200" w:lineRule="exact"/>
              <w:ind w:right="28"/>
              <w:jc w:val="right"/>
            </w:pPr>
            <w:r w:rsidRPr="00686EFF">
              <w:t>183</w:t>
            </w:r>
          </w:p>
        </w:tc>
        <w:tc>
          <w:tcPr>
            <w:tcW w:w="492" w:type="dxa"/>
            <w:tcBorders>
              <w:left w:val="single" w:sz="6" w:space="0" w:color="000000"/>
            </w:tcBorders>
            <w:shd w:val="clear" w:color="auto" w:fill="auto"/>
            <w:vAlign w:val="bottom"/>
          </w:tcPr>
          <w:p w14:paraId="2AB2EF42" w14:textId="483D2A2F" w:rsidR="00686EFF" w:rsidRPr="00686EFF" w:rsidRDefault="00686EFF" w:rsidP="003F12CA">
            <w:pPr>
              <w:spacing w:before="120" w:line="200" w:lineRule="exact"/>
              <w:ind w:right="28"/>
              <w:jc w:val="right"/>
            </w:pPr>
            <w:r w:rsidRPr="00686EFF">
              <w:t>166</w:t>
            </w:r>
          </w:p>
        </w:tc>
        <w:tc>
          <w:tcPr>
            <w:tcW w:w="490" w:type="dxa"/>
            <w:tcBorders>
              <w:left w:val="single" w:sz="6" w:space="0" w:color="000000"/>
            </w:tcBorders>
            <w:shd w:val="clear" w:color="auto" w:fill="auto"/>
            <w:vAlign w:val="bottom"/>
          </w:tcPr>
          <w:p w14:paraId="2D9192FD" w14:textId="1A555BAD" w:rsidR="00686EFF" w:rsidRPr="00686EFF" w:rsidRDefault="00686EFF" w:rsidP="003F12CA">
            <w:pPr>
              <w:spacing w:before="120" w:line="200" w:lineRule="exact"/>
              <w:ind w:right="28"/>
              <w:jc w:val="right"/>
            </w:pPr>
            <w:r w:rsidRPr="00686EFF">
              <w:t>178</w:t>
            </w:r>
          </w:p>
        </w:tc>
        <w:tc>
          <w:tcPr>
            <w:tcW w:w="492" w:type="dxa"/>
            <w:tcBorders>
              <w:left w:val="single" w:sz="6" w:space="0" w:color="000000"/>
            </w:tcBorders>
            <w:shd w:val="clear" w:color="auto" w:fill="auto"/>
            <w:vAlign w:val="bottom"/>
          </w:tcPr>
          <w:p w14:paraId="44C0CFD9" w14:textId="4AC70CCE" w:rsidR="00686EFF" w:rsidRPr="00686EFF" w:rsidRDefault="00686EFF" w:rsidP="003F12CA">
            <w:pPr>
              <w:spacing w:before="120" w:line="200" w:lineRule="exact"/>
              <w:ind w:right="28"/>
              <w:jc w:val="right"/>
            </w:pPr>
            <w:r w:rsidRPr="00686EFF">
              <w:t>227</w:t>
            </w:r>
          </w:p>
        </w:tc>
        <w:tc>
          <w:tcPr>
            <w:tcW w:w="490" w:type="dxa"/>
            <w:tcBorders>
              <w:left w:val="single" w:sz="6" w:space="0" w:color="000000"/>
            </w:tcBorders>
            <w:shd w:val="clear" w:color="auto" w:fill="auto"/>
            <w:vAlign w:val="bottom"/>
          </w:tcPr>
          <w:p w14:paraId="33F28CCD" w14:textId="175FECCC" w:rsidR="00686EFF" w:rsidRPr="00686EFF" w:rsidRDefault="00686EFF" w:rsidP="003F12CA">
            <w:pPr>
              <w:spacing w:before="120" w:line="200" w:lineRule="exact"/>
              <w:ind w:right="28"/>
              <w:jc w:val="right"/>
            </w:pPr>
            <w:r w:rsidRPr="00686EFF">
              <w:t>239</w:t>
            </w:r>
          </w:p>
        </w:tc>
        <w:tc>
          <w:tcPr>
            <w:tcW w:w="492" w:type="dxa"/>
            <w:tcBorders>
              <w:left w:val="single" w:sz="6" w:space="0" w:color="000000"/>
            </w:tcBorders>
            <w:shd w:val="clear" w:color="auto" w:fill="auto"/>
            <w:vAlign w:val="bottom"/>
          </w:tcPr>
          <w:p w14:paraId="7B106D8F" w14:textId="254F6D0C" w:rsidR="00686EFF" w:rsidRPr="00686EFF" w:rsidRDefault="00686EFF" w:rsidP="003F12CA">
            <w:pPr>
              <w:spacing w:before="120" w:line="200" w:lineRule="exact"/>
              <w:ind w:right="28"/>
              <w:jc w:val="right"/>
            </w:pPr>
            <w:r w:rsidRPr="00686EFF">
              <w:t>223</w:t>
            </w:r>
          </w:p>
        </w:tc>
        <w:tc>
          <w:tcPr>
            <w:tcW w:w="492" w:type="dxa"/>
            <w:tcBorders>
              <w:left w:val="single" w:sz="6" w:space="0" w:color="000000"/>
            </w:tcBorders>
            <w:shd w:val="clear" w:color="auto" w:fill="auto"/>
            <w:vAlign w:val="bottom"/>
          </w:tcPr>
          <w:p w14:paraId="40480607" w14:textId="59570D72" w:rsidR="00686EFF" w:rsidRPr="00686EFF" w:rsidRDefault="00686EFF" w:rsidP="003F12CA">
            <w:pPr>
              <w:spacing w:before="120" w:line="200" w:lineRule="exact"/>
              <w:ind w:right="28"/>
              <w:jc w:val="right"/>
            </w:pPr>
            <w:r w:rsidRPr="00686EFF">
              <w:t>188</w:t>
            </w:r>
          </w:p>
        </w:tc>
        <w:tc>
          <w:tcPr>
            <w:tcW w:w="490" w:type="dxa"/>
            <w:tcBorders>
              <w:left w:val="single" w:sz="6" w:space="0" w:color="000000"/>
            </w:tcBorders>
            <w:shd w:val="clear" w:color="auto" w:fill="auto"/>
            <w:vAlign w:val="bottom"/>
          </w:tcPr>
          <w:p w14:paraId="261C16C8" w14:textId="059BBDAF" w:rsidR="00686EFF" w:rsidRPr="00686EFF" w:rsidRDefault="00686EFF" w:rsidP="003F12CA">
            <w:pPr>
              <w:spacing w:before="120" w:line="200" w:lineRule="exact"/>
              <w:ind w:right="28"/>
              <w:jc w:val="right"/>
            </w:pPr>
            <w:r w:rsidRPr="00686EFF">
              <w:t>169</w:t>
            </w:r>
          </w:p>
        </w:tc>
        <w:tc>
          <w:tcPr>
            <w:tcW w:w="492" w:type="dxa"/>
            <w:tcBorders>
              <w:left w:val="single" w:sz="6" w:space="0" w:color="000000"/>
            </w:tcBorders>
            <w:shd w:val="clear" w:color="auto" w:fill="auto"/>
            <w:vAlign w:val="bottom"/>
          </w:tcPr>
          <w:p w14:paraId="1EA2C123" w14:textId="22935505" w:rsidR="00686EFF" w:rsidRPr="00686EFF" w:rsidRDefault="00686EFF" w:rsidP="003F12CA">
            <w:pPr>
              <w:spacing w:before="120" w:line="200" w:lineRule="exact"/>
              <w:ind w:right="28"/>
              <w:jc w:val="right"/>
            </w:pPr>
            <w:r w:rsidRPr="00686EFF">
              <w:t>173</w:t>
            </w:r>
          </w:p>
        </w:tc>
        <w:tc>
          <w:tcPr>
            <w:tcW w:w="490" w:type="dxa"/>
            <w:tcBorders>
              <w:left w:val="single" w:sz="6" w:space="0" w:color="000000"/>
            </w:tcBorders>
            <w:shd w:val="clear" w:color="auto" w:fill="auto"/>
            <w:vAlign w:val="bottom"/>
          </w:tcPr>
          <w:p w14:paraId="64D82452" w14:textId="471C34A8" w:rsidR="00686EFF" w:rsidRPr="00686EFF" w:rsidRDefault="00686EFF" w:rsidP="003F12CA">
            <w:pPr>
              <w:spacing w:before="120" w:line="200" w:lineRule="exact"/>
              <w:ind w:right="28"/>
              <w:jc w:val="right"/>
            </w:pPr>
            <w:r w:rsidRPr="00686EFF">
              <w:t>221</w:t>
            </w:r>
          </w:p>
        </w:tc>
        <w:tc>
          <w:tcPr>
            <w:tcW w:w="492" w:type="dxa"/>
            <w:tcBorders>
              <w:left w:val="single" w:sz="6" w:space="0" w:color="000000"/>
            </w:tcBorders>
            <w:shd w:val="clear" w:color="auto" w:fill="auto"/>
            <w:vAlign w:val="bottom"/>
          </w:tcPr>
          <w:p w14:paraId="52F63800" w14:textId="0F90C884" w:rsidR="00686EFF" w:rsidRPr="00686EFF" w:rsidRDefault="00686EFF" w:rsidP="003F12CA">
            <w:pPr>
              <w:spacing w:before="120" w:line="200" w:lineRule="exact"/>
              <w:ind w:right="28"/>
              <w:jc w:val="right"/>
            </w:pPr>
            <w:r w:rsidRPr="00686EFF">
              <w:t>213</w:t>
            </w:r>
          </w:p>
        </w:tc>
        <w:tc>
          <w:tcPr>
            <w:tcW w:w="482" w:type="dxa"/>
            <w:tcBorders>
              <w:left w:val="single" w:sz="6" w:space="0" w:color="000000"/>
            </w:tcBorders>
            <w:shd w:val="clear" w:color="auto" w:fill="auto"/>
            <w:vAlign w:val="bottom"/>
          </w:tcPr>
          <w:p w14:paraId="4ACF4C83" w14:textId="1D613A8C" w:rsidR="00686EFF" w:rsidRPr="00686EFF" w:rsidRDefault="00686EFF" w:rsidP="003F12CA">
            <w:pPr>
              <w:spacing w:before="120" w:line="200" w:lineRule="exact"/>
              <w:ind w:right="28"/>
              <w:jc w:val="right"/>
            </w:pPr>
            <w:r w:rsidRPr="00686EFF">
              <w:t>323</w:t>
            </w:r>
          </w:p>
        </w:tc>
      </w:tr>
      <w:tr w:rsidR="00686EFF" w:rsidRPr="00D21FE6" w14:paraId="4F14D988" w14:textId="77777777" w:rsidTr="00817D2E">
        <w:tc>
          <w:tcPr>
            <w:tcW w:w="1499" w:type="dxa"/>
            <w:shd w:val="clear" w:color="auto" w:fill="auto"/>
            <w:vAlign w:val="bottom"/>
          </w:tcPr>
          <w:p w14:paraId="697DB4FB" w14:textId="1FC9B36D" w:rsidR="00686EFF" w:rsidRPr="00C40DD2" w:rsidRDefault="00686EFF" w:rsidP="003F12CA">
            <w:pPr>
              <w:spacing w:before="120" w:line="200" w:lineRule="exact"/>
              <w:ind w:left="57"/>
              <w:rPr>
                <w:color w:val="000000" w:themeColor="text1"/>
              </w:rPr>
            </w:pPr>
            <w:r w:rsidRPr="00CA14D4">
              <w:rPr>
                <w:rStyle w:val="a5"/>
                <w:color w:val="000000" w:themeColor="text1"/>
              </w:rPr>
              <w:t>Беларусь</w:t>
            </w:r>
            <w:r>
              <w:rPr>
                <w:rStyle w:val="a5"/>
                <w:color w:val="000000" w:themeColor="text1"/>
                <w:lang w:val="en-US"/>
              </w:rPr>
              <w:t xml:space="preserve"> / </w:t>
            </w:r>
            <w:r w:rsidRPr="00CA14D4">
              <w:rPr>
                <w:i/>
                <w:color w:val="000000" w:themeColor="text1"/>
              </w:rPr>
              <w:t>Belarus</w:t>
            </w:r>
          </w:p>
        </w:tc>
        <w:tc>
          <w:tcPr>
            <w:tcW w:w="447" w:type="dxa"/>
            <w:tcBorders>
              <w:left w:val="single" w:sz="6" w:space="0" w:color="000000"/>
            </w:tcBorders>
            <w:shd w:val="clear" w:color="auto" w:fill="auto"/>
            <w:vAlign w:val="bottom"/>
          </w:tcPr>
          <w:p w14:paraId="1694FF97" w14:textId="18D34C91" w:rsidR="00686EFF" w:rsidRPr="00686EFF" w:rsidRDefault="00686EFF" w:rsidP="003F12CA">
            <w:pPr>
              <w:pStyle w:val="xl26"/>
              <w:pBdr>
                <w:top w:val="none" w:sz="0" w:space="0" w:color="auto"/>
                <w:left w:val="none" w:sz="0" w:space="0" w:color="auto"/>
                <w:bottom w:val="none" w:sz="0" w:space="0" w:color="auto"/>
                <w:right w:val="none" w:sz="0" w:space="0" w:color="auto"/>
              </w:pBdr>
              <w:spacing w:before="120" w:after="0" w:line="200" w:lineRule="exact"/>
              <w:textAlignment w:val="auto"/>
            </w:pPr>
            <w:r w:rsidRPr="00686EFF">
              <w:rPr>
                <w:lang w:val="en-US"/>
              </w:rPr>
              <w:t>202</w:t>
            </w:r>
            <w:r w:rsidRPr="00686EFF">
              <w:t>5</w:t>
            </w:r>
          </w:p>
        </w:tc>
        <w:tc>
          <w:tcPr>
            <w:tcW w:w="618" w:type="dxa"/>
            <w:tcBorders>
              <w:left w:val="single" w:sz="6" w:space="0" w:color="000000"/>
            </w:tcBorders>
            <w:shd w:val="clear" w:color="auto" w:fill="auto"/>
            <w:vAlign w:val="bottom"/>
          </w:tcPr>
          <w:p w14:paraId="6D1E07BD" w14:textId="46A2EC8B" w:rsidR="00686EFF" w:rsidRPr="00686EFF" w:rsidRDefault="00686EFF" w:rsidP="003F12CA">
            <w:pPr>
              <w:spacing w:before="120" w:line="200" w:lineRule="exact"/>
              <w:ind w:right="28"/>
              <w:jc w:val="right"/>
            </w:pPr>
            <w:r w:rsidRPr="00686EFF">
              <w:t>9</w:t>
            </w:r>
            <w:r w:rsidRPr="00686EFF">
              <w:rPr>
                <w:lang w:val="en-US"/>
              </w:rPr>
              <w:t xml:space="preserve"> </w:t>
            </w:r>
            <w:r w:rsidRPr="00686EFF">
              <w:t>109</w:t>
            </w:r>
          </w:p>
        </w:tc>
        <w:tc>
          <w:tcPr>
            <w:tcW w:w="490" w:type="dxa"/>
            <w:tcBorders>
              <w:left w:val="single" w:sz="6" w:space="0" w:color="000000"/>
            </w:tcBorders>
            <w:shd w:val="clear" w:color="auto" w:fill="auto"/>
            <w:vAlign w:val="bottom"/>
          </w:tcPr>
          <w:p w14:paraId="341BCD3B" w14:textId="4845B76E" w:rsidR="00686EFF" w:rsidRPr="00686EFF" w:rsidRDefault="00686EFF" w:rsidP="003F12CA">
            <w:pPr>
              <w:spacing w:before="120" w:line="200" w:lineRule="exact"/>
              <w:ind w:right="28"/>
              <w:jc w:val="right"/>
            </w:pPr>
            <w:r w:rsidRPr="00686EFF">
              <w:t>361</w:t>
            </w:r>
          </w:p>
        </w:tc>
        <w:tc>
          <w:tcPr>
            <w:tcW w:w="492" w:type="dxa"/>
            <w:tcBorders>
              <w:left w:val="single" w:sz="6" w:space="0" w:color="000000"/>
            </w:tcBorders>
            <w:shd w:val="clear" w:color="auto" w:fill="auto"/>
            <w:vAlign w:val="bottom"/>
          </w:tcPr>
          <w:p w14:paraId="299D15BE" w14:textId="11B03E79" w:rsidR="00686EFF" w:rsidRPr="00686EFF" w:rsidRDefault="00686EFF" w:rsidP="003F12CA">
            <w:pPr>
              <w:spacing w:before="120" w:line="200" w:lineRule="exact"/>
              <w:ind w:right="28"/>
              <w:jc w:val="right"/>
            </w:pPr>
            <w:r w:rsidRPr="00686EFF">
              <w:t>521</w:t>
            </w:r>
          </w:p>
        </w:tc>
        <w:tc>
          <w:tcPr>
            <w:tcW w:w="490" w:type="dxa"/>
            <w:tcBorders>
              <w:left w:val="single" w:sz="6" w:space="0" w:color="000000"/>
            </w:tcBorders>
            <w:shd w:val="clear" w:color="auto" w:fill="auto"/>
            <w:vAlign w:val="bottom"/>
          </w:tcPr>
          <w:p w14:paraId="0A57F48A" w14:textId="4C1582FF" w:rsidR="00686EFF" w:rsidRPr="00686EFF" w:rsidRDefault="00686EFF" w:rsidP="003F12CA">
            <w:pPr>
              <w:spacing w:before="120" w:line="200" w:lineRule="exact"/>
              <w:ind w:right="28"/>
              <w:jc w:val="right"/>
            </w:pPr>
            <w:r w:rsidRPr="00686EFF">
              <w:t>563</w:t>
            </w:r>
          </w:p>
        </w:tc>
        <w:tc>
          <w:tcPr>
            <w:tcW w:w="492" w:type="dxa"/>
            <w:tcBorders>
              <w:left w:val="single" w:sz="6" w:space="0" w:color="000000"/>
            </w:tcBorders>
            <w:shd w:val="clear" w:color="auto" w:fill="auto"/>
            <w:vAlign w:val="bottom"/>
          </w:tcPr>
          <w:p w14:paraId="6B4D15CA" w14:textId="2CD7BCC5" w:rsidR="00686EFF" w:rsidRPr="00686EFF" w:rsidRDefault="00686EFF" w:rsidP="003F12CA">
            <w:pPr>
              <w:spacing w:before="120" w:line="200" w:lineRule="exact"/>
              <w:ind w:right="28"/>
              <w:jc w:val="right"/>
            </w:pPr>
            <w:r w:rsidRPr="00686EFF">
              <w:t>512</w:t>
            </w:r>
          </w:p>
        </w:tc>
        <w:tc>
          <w:tcPr>
            <w:tcW w:w="492" w:type="dxa"/>
            <w:tcBorders>
              <w:left w:val="single" w:sz="6" w:space="0" w:color="000000"/>
            </w:tcBorders>
            <w:shd w:val="clear" w:color="auto" w:fill="auto"/>
            <w:vAlign w:val="bottom"/>
          </w:tcPr>
          <w:p w14:paraId="0749E76A" w14:textId="00AD1EC5" w:rsidR="00686EFF" w:rsidRPr="00686EFF" w:rsidRDefault="00686EFF" w:rsidP="003F12CA">
            <w:pPr>
              <w:spacing w:before="120" w:line="200" w:lineRule="exact"/>
              <w:ind w:right="28"/>
              <w:jc w:val="right"/>
            </w:pPr>
            <w:r w:rsidRPr="00686EFF">
              <w:t>466</w:t>
            </w:r>
          </w:p>
        </w:tc>
        <w:tc>
          <w:tcPr>
            <w:tcW w:w="490" w:type="dxa"/>
            <w:tcBorders>
              <w:left w:val="single" w:sz="6" w:space="0" w:color="000000"/>
            </w:tcBorders>
            <w:shd w:val="clear" w:color="auto" w:fill="auto"/>
            <w:vAlign w:val="bottom"/>
          </w:tcPr>
          <w:p w14:paraId="393F78E4" w14:textId="77FBEE82" w:rsidR="00686EFF" w:rsidRPr="00686EFF" w:rsidRDefault="00686EFF" w:rsidP="003F12CA">
            <w:pPr>
              <w:spacing w:before="120" w:line="200" w:lineRule="exact"/>
              <w:ind w:right="28"/>
              <w:jc w:val="right"/>
            </w:pPr>
            <w:r w:rsidRPr="00686EFF">
              <w:t>440</w:t>
            </w:r>
          </w:p>
        </w:tc>
        <w:tc>
          <w:tcPr>
            <w:tcW w:w="492" w:type="dxa"/>
            <w:tcBorders>
              <w:left w:val="single" w:sz="6" w:space="0" w:color="000000"/>
            </w:tcBorders>
            <w:shd w:val="clear" w:color="auto" w:fill="auto"/>
            <w:vAlign w:val="bottom"/>
          </w:tcPr>
          <w:p w14:paraId="530DA32F" w14:textId="0EC81DFD" w:rsidR="00686EFF" w:rsidRPr="00686EFF" w:rsidRDefault="00686EFF" w:rsidP="003F12CA">
            <w:pPr>
              <w:spacing w:before="120" w:line="200" w:lineRule="exact"/>
              <w:ind w:right="28"/>
              <w:jc w:val="right"/>
            </w:pPr>
            <w:r w:rsidRPr="00686EFF">
              <w:t>601</w:t>
            </w:r>
          </w:p>
        </w:tc>
        <w:tc>
          <w:tcPr>
            <w:tcW w:w="490" w:type="dxa"/>
            <w:tcBorders>
              <w:left w:val="single" w:sz="6" w:space="0" w:color="000000"/>
            </w:tcBorders>
            <w:shd w:val="clear" w:color="auto" w:fill="auto"/>
            <w:vAlign w:val="bottom"/>
          </w:tcPr>
          <w:p w14:paraId="4D3A328B" w14:textId="7DC43992" w:rsidR="00686EFF" w:rsidRPr="00686EFF" w:rsidRDefault="00686EFF" w:rsidP="003F12CA">
            <w:pPr>
              <w:spacing w:before="120" w:line="200" w:lineRule="exact"/>
              <w:ind w:right="28"/>
              <w:jc w:val="right"/>
            </w:pPr>
            <w:r w:rsidRPr="00686EFF">
              <w:t>770</w:t>
            </w:r>
          </w:p>
        </w:tc>
        <w:tc>
          <w:tcPr>
            <w:tcW w:w="492" w:type="dxa"/>
            <w:tcBorders>
              <w:left w:val="single" w:sz="6" w:space="0" w:color="000000"/>
            </w:tcBorders>
            <w:shd w:val="clear" w:color="auto" w:fill="auto"/>
            <w:vAlign w:val="bottom"/>
          </w:tcPr>
          <w:p w14:paraId="4CB1CA9F" w14:textId="46734F89" w:rsidR="00686EFF" w:rsidRPr="00686EFF" w:rsidRDefault="00686EFF" w:rsidP="003F12CA">
            <w:pPr>
              <w:spacing w:before="120" w:line="200" w:lineRule="exact"/>
              <w:ind w:right="28"/>
              <w:jc w:val="right"/>
            </w:pPr>
            <w:r w:rsidRPr="00686EFF">
              <w:t>740</w:t>
            </w:r>
          </w:p>
        </w:tc>
        <w:tc>
          <w:tcPr>
            <w:tcW w:w="492" w:type="dxa"/>
            <w:tcBorders>
              <w:left w:val="single" w:sz="6" w:space="0" w:color="000000"/>
            </w:tcBorders>
            <w:shd w:val="clear" w:color="auto" w:fill="auto"/>
            <w:vAlign w:val="bottom"/>
          </w:tcPr>
          <w:p w14:paraId="5BB72494" w14:textId="4BE2C93A" w:rsidR="00686EFF" w:rsidRPr="00686EFF" w:rsidRDefault="00686EFF" w:rsidP="003F12CA">
            <w:pPr>
              <w:spacing w:before="120" w:line="200" w:lineRule="exact"/>
              <w:ind w:right="28"/>
              <w:jc w:val="right"/>
            </w:pPr>
            <w:r w:rsidRPr="00686EFF">
              <w:t>654</w:t>
            </w:r>
          </w:p>
        </w:tc>
        <w:tc>
          <w:tcPr>
            <w:tcW w:w="490" w:type="dxa"/>
            <w:tcBorders>
              <w:left w:val="single" w:sz="6" w:space="0" w:color="000000"/>
            </w:tcBorders>
            <w:shd w:val="clear" w:color="auto" w:fill="auto"/>
            <w:vAlign w:val="bottom"/>
          </w:tcPr>
          <w:p w14:paraId="1C033469" w14:textId="1D10C50C" w:rsidR="00686EFF" w:rsidRPr="00686EFF" w:rsidRDefault="00686EFF" w:rsidP="003F12CA">
            <w:pPr>
              <w:spacing w:before="120" w:line="200" w:lineRule="exact"/>
              <w:ind w:right="28"/>
              <w:jc w:val="right"/>
            </w:pPr>
            <w:r w:rsidRPr="00686EFF">
              <w:t>618</w:t>
            </w:r>
          </w:p>
        </w:tc>
        <w:tc>
          <w:tcPr>
            <w:tcW w:w="492" w:type="dxa"/>
            <w:tcBorders>
              <w:left w:val="single" w:sz="6" w:space="0" w:color="000000"/>
            </w:tcBorders>
            <w:shd w:val="clear" w:color="auto" w:fill="auto"/>
            <w:vAlign w:val="bottom"/>
          </w:tcPr>
          <w:p w14:paraId="41FE502C" w14:textId="451A7116" w:rsidR="00686EFF" w:rsidRPr="00686EFF" w:rsidRDefault="00686EFF" w:rsidP="003F12CA">
            <w:pPr>
              <w:spacing w:before="120" w:line="200" w:lineRule="exact"/>
              <w:ind w:right="28"/>
              <w:jc w:val="right"/>
            </w:pPr>
            <w:r w:rsidRPr="00686EFF">
              <w:t>588</w:t>
            </w:r>
          </w:p>
        </w:tc>
        <w:tc>
          <w:tcPr>
            <w:tcW w:w="490" w:type="dxa"/>
            <w:tcBorders>
              <w:left w:val="single" w:sz="6" w:space="0" w:color="000000"/>
            </w:tcBorders>
            <w:shd w:val="clear" w:color="auto" w:fill="auto"/>
            <w:vAlign w:val="bottom"/>
          </w:tcPr>
          <w:p w14:paraId="54569262" w14:textId="6C08636D" w:rsidR="00686EFF" w:rsidRPr="00686EFF" w:rsidRDefault="00686EFF" w:rsidP="003F12CA">
            <w:pPr>
              <w:spacing w:before="120" w:line="200" w:lineRule="exact"/>
              <w:ind w:right="28"/>
              <w:jc w:val="right"/>
            </w:pPr>
            <w:r w:rsidRPr="00686EFF">
              <w:t>647</w:t>
            </w:r>
          </w:p>
        </w:tc>
        <w:tc>
          <w:tcPr>
            <w:tcW w:w="492" w:type="dxa"/>
            <w:tcBorders>
              <w:left w:val="single" w:sz="6" w:space="0" w:color="000000"/>
            </w:tcBorders>
            <w:shd w:val="clear" w:color="auto" w:fill="auto"/>
            <w:vAlign w:val="bottom"/>
          </w:tcPr>
          <w:p w14:paraId="183A90BF" w14:textId="30016784" w:rsidR="00686EFF" w:rsidRPr="00686EFF" w:rsidRDefault="00686EFF" w:rsidP="003F12CA">
            <w:pPr>
              <w:spacing w:before="120" w:line="200" w:lineRule="exact"/>
              <w:ind w:right="28"/>
              <w:jc w:val="right"/>
            </w:pPr>
            <w:r w:rsidRPr="00686EFF">
              <w:t>606</w:t>
            </w:r>
          </w:p>
        </w:tc>
        <w:tc>
          <w:tcPr>
            <w:tcW w:w="482" w:type="dxa"/>
            <w:tcBorders>
              <w:left w:val="single" w:sz="6" w:space="0" w:color="000000"/>
            </w:tcBorders>
            <w:shd w:val="clear" w:color="auto" w:fill="auto"/>
            <w:vAlign w:val="bottom"/>
          </w:tcPr>
          <w:p w14:paraId="19CFAC62" w14:textId="5CB82B77" w:rsidR="00686EFF" w:rsidRPr="00686EFF" w:rsidRDefault="00686EFF" w:rsidP="003F12CA">
            <w:pPr>
              <w:spacing w:before="120" w:line="200" w:lineRule="exact"/>
              <w:ind w:right="28"/>
              <w:jc w:val="right"/>
            </w:pPr>
            <w:r w:rsidRPr="00686EFF">
              <w:rPr>
                <w:spacing w:val="-4"/>
              </w:rPr>
              <w:t>1 022</w:t>
            </w:r>
          </w:p>
        </w:tc>
      </w:tr>
      <w:tr w:rsidR="00686EFF" w:rsidRPr="00D21FE6" w14:paraId="4E8FE8BD" w14:textId="77777777" w:rsidTr="00817D2E">
        <w:tc>
          <w:tcPr>
            <w:tcW w:w="1499" w:type="dxa"/>
            <w:shd w:val="clear" w:color="auto" w:fill="auto"/>
            <w:vAlign w:val="bottom"/>
          </w:tcPr>
          <w:p w14:paraId="497ADBAB" w14:textId="450A3AB3" w:rsidR="00686EFF" w:rsidRPr="00C40DD2" w:rsidRDefault="00686EFF" w:rsidP="003F12CA">
            <w:pPr>
              <w:spacing w:before="120" w:line="200" w:lineRule="exact"/>
              <w:ind w:left="57"/>
              <w:rPr>
                <w:color w:val="000000" w:themeColor="text1"/>
              </w:rPr>
            </w:pPr>
            <w:r w:rsidRPr="00CA14D4">
              <w:rPr>
                <w:color w:val="000000" w:themeColor="text1"/>
              </w:rPr>
              <w:t>Казахстан</w:t>
            </w:r>
            <w:r>
              <w:rPr>
                <w:color w:val="000000" w:themeColor="text1"/>
                <w:lang w:val="en-US"/>
              </w:rPr>
              <w:br/>
            </w:r>
            <w:r w:rsidRPr="00CA14D4">
              <w:rPr>
                <w:i/>
                <w:color w:val="000000" w:themeColor="text1"/>
                <w:lang w:val="de-DE"/>
              </w:rPr>
              <w:t>Kazakhstan</w:t>
            </w:r>
          </w:p>
        </w:tc>
        <w:tc>
          <w:tcPr>
            <w:tcW w:w="447" w:type="dxa"/>
            <w:tcBorders>
              <w:left w:val="single" w:sz="6" w:space="0" w:color="000000"/>
            </w:tcBorders>
            <w:shd w:val="clear" w:color="auto" w:fill="auto"/>
            <w:vAlign w:val="bottom"/>
          </w:tcPr>
          <w:p w14:paraId="094A0811" w14:textId="5FC0D518" w:rsidR="00686EFF" w:rsidRPr="00686EFF" w:rsidRDefault="00686EFF" w:rsidP="003F12CA">
            <w:pPr>
              <w:pStyle w:val="xl26"/>
              <w:pBdr>
                <w:top w:val="none" w:sz="0" w:space="0" w:color="auto"/>
                <w:left w:val="none" w:sz="0" w:space="0" w:color="auto"/>
                <w:bottom w:val="none" w:sz="0" w:space="0" w:color="auto"/>
                <w:right w:val="none" w:sz="0" w:space="0" w:color="auto"/>
              </w:pBdr>
              <w:spacing w:before="120" w:after="0" w:line="200" w:lineRule="exact"/>
              <w:textAlignment w:val="auto"/>
            </w:pPr>
            <w:r w:rsidRPr="00686EFF">
              <w:t>202</w:t>
            </w:r>
            <w:r w:rsidRPr="00686EFF">
              <w:rPr>
                <w:lang w:val="en-US"/>
              </w:rPr>
              <w:t>5</w:t>
            </w:r>
          </w:p>
        </w:tc>
        <w:tc>
          <w:tcPr>
            <w:tcW w:w="618" w:type="dxa"/>
            <w:tcBorders>
              <w:left w:val="single" w:sz="6" w:space="0" w:color="000000"/>
            </w:tcBorders>
            <w:shd w:val="clear" w:color="auto" w:fill="auto"/>
            <w:vAlign w:val="bottom"/>
          </w:tcPr>
          <w:p w14:paraId="78241896" w14:textId="5898BC25" w:rsidR="00686EFF" w:rsidRPr="00686EFF" w:rsidRDefault="00686EFF" w:rsidP="003F12CA">
            <w:pPr>
              <w:spacing w:before="120" w:line="200" w:lineRule="exact"/>
              <w:ind w:right="28"/>
              <w:jc w:val="right"/>
            </w:pPr>
            <w:r w:rsidRPr="00686EFF">
              <w:t>20 283</w:t>
            </w:r>
          </w:p>
        </w:tc>
        <w:tc>
          <w:tcPr>
            <w:tcW w:w="490" w:type="dxa"/>
            <w:tcBorders>
              <w:left w:val="single" w:sz="6" w:space="0" w:color="000000"/>
            </w:tcBorders>
            <w:shd w:val="clear" w:color="auto" w:fill="auto"/>
            <w:vAlign w:val="bottom"/>
          </w:tcPr>
          <w:p w14:paraId="1BD03D56" w14:textId="442275D1" w:rsidR="00686EFF" w:rsidRPr="00686EFF" w:rsidRDefault="00686EFF" w:rsidP="003F12CA">
            <w:pPr>
              <w:spacing w:before="120" w:line="200" w:lineRule="exact"/>
              <w:ind w:right="28"/>
              <w:jc w:val="right"/>
            </w:pPr>
            <w:r w:rsidRPr="00686EFF">
              <w:t>2 013</w:t>
            </w:r>
          </w:p>
        </w:tc>
        <w:tc>
          <w:tcPr>
            <w:tcW w:w="492" w:type="dxa"/>
            <w:tcBorders>
              <w:left w:val="single" w:sz="6" w:space="0" w:color="000000"/>
            </w:tcBorders>
            <w:shd w:val="clear" w:color="auto" w:fill="auto"/>
            <w:vAlign w:val="bottom"/>
          </w:tcPr>
          <w:p w14:paraId="1ECDD60D" w14:textId="442BDFAF" w:rsidR="00686EFF" w:rsidRPr="00686EFF" w:rsidRDefault="00686EFF" w:rsidP="003F12CA">
            <w:pPr>
              <w:spacing w:before="120" w:line="200" w:lineRule="exact"/>
              <w:ind w:right="28"/>
              <w:jc w:val="right"/>
            </w:pPr>
            <w:r w:rsidRPr="00686EFF">
              <w:t>1 965</w:t>
            </w:r>
          </w:p>
        </w:tc>
        <w:tc>
          <w:tcPr>
            <w:tcW w:w="490" w:type="dxa"/>
            <w:tcBorders>
              <w:left w:val="single" w:sz="6" w:space="0" w:color="000000"/>
            </w:tcBorders>
            <w:shd w:val="clear" w:color="auto" w:fill="auto"/>
            <w:vAlign w:val="bottom"/>
          </w:tcPr>
          <w:p w14:paraId="599960FA" w14:textId="1063B01D" w:rsidR="00686EFF" w:rsidRPr="00686EFF" w:rsidRDefault="00686EFF" w:rsidP="003F12CA">
            <w:pPr>
              <w:spacing w:before="120" w:line="200" w:lineRule="exact"/>
              <w:ind w:right="28"/>
              <w:jc w:val="right"/>
            </w:pPr>
            <w:r w:rsidRPr="00686EFF">
              <w:t>1 883</w:t>
            </w:r>
          </w:p>
        </w:tc>
        <w:tc>
          <w:tcPr>
            <w:tcW w:w="492" w:type="dxa"/>
            <w:tcBorders>
              <w:left w:val="single" w:sz="6" w:space="0" w:color="000000"/>
            </w:tcBorders>
            <w:shd w:val="clear" w:color="auto" w:fill="auto"/>
            <w:vAlign w:val="bottom"/>
          </w:tcPr>
          <w:p w14:paraId="6C2A2FC2" w14:textId="40C87EEA" w:rsidR="00686EFF" w:rsidRPr="00686EFF" w:rsidRDefault="00686EFF" w:rsidP="003F12CA">
            <w:pPr>
              <w:spacing w:before="120" w:line="200" w:lineRule="exact"/>
              <w:ind w:right="28"/>
              <w:jc w:val="right"/>
            </w:pPr>
            <w:r w:rsidRPr="00686EFF">
              <w:t>1 618</w:t>
            </w:r>
          </w:p>
        </w:tc>
        <w:tc>
          <w:tcPr>
            <w:tcW w:w="492" w:type="dxa"/>
            <w:tcBorders>
              <w:left w:val="single" w:sz="6" w:space="0" w:color="000000"/>
            </w:tcBorders>
            <w:shd w:val="clear" w:color="auto" w:fill="auto"/>
            <w:vAlign w:val="bottom"/>
          </w:tcPr>
          <w:p w14:paraId="2977169F" w14:textId="7DB3BBA3" w:rsidR="00686EFF" w:rsidRPr="00686EFF" w:rsidRDefault="00686EFF" w:rsidP="003F12CA">
            <w:pPr>
              <w:spacing w:before="120" w:line="200" w:lineRule="exact"/>
              <w:ind w:right="28"/>
              <w:jc w:val="right"/>
            </w:pPr>
            <w:r w:rsidRPr="00686EFF">
              <w:t>1 204</w:t>
            </w:r>
          </w:p>
        </w:tc>
        <w:tc>
          <w:tcPr>
            <w:tcW w:w="490" w:type="dxa"/>
            <w:tcBorders>
              <w:left w:val="single" w:sz="6" w:space="0" w:color="000000"/>
            </w:tcBorders>
            <w:shd w:val="clear" w:color="auto" w:fill="auto"/>
            <w:vAlign w:val="bottom"/>
          </w:tcPr>
          <w:p w14:paraId="58AB9007" w14:textId="6DDC88F1" w:rsidR="00686EFF" w:rsidRPr="00686EFF" w:rsidRDefault="00686EFF" w:rsidP="003F12CA">
            <w:pPr>
              <w:spacing w:before="120" w:line="200" w:lineRule="exact"/>
              <w:ind w:right="28"/>
              <w:jc w:val="right"/>
            </w:pPr>
            <w:r w:rsidRPr="00686EFF">
              <w:t>1 174</w:t>
            </w:r>
          </w:p>
        </w:tc>
        <w:tc>
          <w:tcPr>
            <w:tcW w:w="492" w:type="dxa"/>
            <w:tcBorders>
              <w:left w:val="single" w:sz="6" w:space="0" w:color="000000"/>
            </w:tcBorders>
            <w:shd w:val="clear" w:color="auto" w:fill="auto"/>
            <w:vAlign w:val="bottom"/>
          </w:tcPr>
          <w:p w14:paraId="48C13435" w14:textId="517947E0" w:rsidR="00686EFF" w:rsidRPr="00686EFF" w:rsidRDefault="00686EFF" w:rsidP="003F12CA">
            <w:pPr>
              <w:spacing w:before="120" w:line="200" w:lineRule="exact"/>
              <w:ind w:right="28"/>
              <w:jc w:val="right"/>
            </w:pPr>
            <w:r w:rsidRPr="00686EFF">
              <w:t>1</w:t>
            </w:r>
            <w:r w:rsidRPr="00686EFF">
              <w:rPr>
                <w:lang w:val="en-US"/>
              </w:rPr>
              <w:t xml:space="preserve"> </w:t>
            </w:r>
            <w:r w:rsidRPr="00686EFF">
              <w:t>458</w:t>
            </w:r>
          </w:p>
        </w:tc>
        <w:tc>
          <w:tcPr>
            <w:tcW w:w="490" w:type="dxa"/>
            <w:tcBorders>
              <w:left w:val="single" w:sz="6" w:space="0" w:color="000000"/>
            </w:tcBorders>
            <w:shd w:val="clear" w:color="auto" w:fill="auto"/>
            <w:vAlign w:val="bottom"/>
          </w:tcPr>
          <w:p w14:paraId="36FCC306" w14:textId="5B96F535" w:rsidR="00686EFF" w:rsidRPr="00686EFF" w:rsidRDefault="00686EFF" w:rsidP="003F12CA">
            <w:pPr>
              <w:spacing w:before="120" w:line="200" w:lineRule="exact"/>
              <w:ind w:right="28"/>
              <w:jc w:val="right"/>
            </w:pPr>
            <w:r w:rsidRPr="00686EFF">
              <w:t>1</w:t>
            </w:r>
            <w:r w:rsidRPr="00686EFF">
              <w:rPr>
                <w:lang w:val="en-US"/>
              </w:rPr>
              <w:t xml:space="preserve"> </w:t>
            </w:r>
            <w:r w:rsidRPr="00686EFF">
              <w:t>570</w:t>
            </w:r>
          </w:p>
        </w:tc>
        <w:tc>
          <w:tcPr>
            <w:tcW w:w="492" w:type="dxa"/>
            <w:tcBorders>
              <w:left w:val="single" w:sz="6" w:space="0" w:color="000000"/>
            </w:tcBorders>
            <w:shd w:val="clear" w:color="auto" w:fill="auto"/>
            <w:vAlign w:val="bottom"/>
          </w:tcPr>
          <w:p w14:paraId="19D29AFE" w14:textId="33187900" w:rsidR="00686EFF" w:rsidRPr="00686EFF" w:rsidRDefault="00686EFF" w:rsidP="003F12CA">
            <w:pPr>
              <w:spacing w:before="120" w:line="200" w:lineRule="exact"/>
              <w:ind w:right="28"/>
              <w:jc w:val="right"/>
            </w:pPr>
            <w:r w:rsidRPr="00686EFF">
              <w:t>1</w:t>
            </w:r>
            <w:r w:rsidRPr="00686EFF">
              <w:rPr>
                <w:lang w:val="en-US"/>
              </w:rPr>
              <w:t xml:space="preserve"> </w:t>
            </w:r>
            <w:r w:rsidRPr="00686EFF">
              <w:t>322</w:t>
            </w:r>
          </w:p>
        </w:tc>
        <w:tc>
          <w:tcPr>
            <w:tcW w:w="492" w:type="dxa"/>
            <w:tcBorders>
              <w:left w:val="single" w:sz="6" w:space="0" w:color="000000"/>
            </w:tcBorders>
            <w:shd w:val="clear" w:color="auto" w:fill="auto"/>
            <w:vAlign w:val="bottom"/>
          </w:tcPr>
          <w:p w14:paraId="3F90C5A2" w14:textId="497AEF3D" w:rsidR="00686EFF" w:rsidRPr="00686EFF" w:rsidRDefault="00686EFF" w:rsidP="003F12CA">
            <w:pPr>
              <w:spacing w:before="120" w:line="200" w:lineRule="exact"/>
              <w:ind w:right="28"/>
              <w:jc w:val="right"/>
            </w:pPr>
            <w:r w:rsidRPr="00686EFF">
              <w:t>1</w:t>
            </w:r>
            <w:r w:rsidRPr="00686EFF">
              <w:rPr>
                <w:lang w:val="en-US"/>
              </w:rPr>
              <w:t xml:space="preserve"> </w:t>
            </w:r>
            <w:r w:rsidRPr="00686EFF">
              <w:t>192</w:t>
            </w:r>
          </w:p>
        </w:tc>
        <w:tc>
          <w:tcPr>
            <w:tcW w:w="490" w:type="dxa"/>
            <w:tcBorders>
              <w:left w:val="single" w:sz="6" w:space="0" w:color="000000"/>
            </w:tcBorders>
            <w:shd w:val="clear" w:color="auto" w:fill="auto"/>
            <w:vAlign w:val="bottom"/>
          </w:tcPr>
          <w:p w14:paraId="2FFABD02" w14:textId="7D154361" w:rsidR="00686EFF" w:rsidRPr="00686EFF" w:rsidRDefault="00686EFF" w:rsidP="003F12CA">
            <w:pPr>
              <w:spacing w:before="120" w:line="200" w:lineRule="exact"/>
              <w:ind w:right="28"/>
              <w:jc w:val="right"/>
            </w:pPr>
            <w:r w:rsidRPr="00686EFF">
              <w:t>1</w:t>
            </w:r>
            <w:r w:rsidRPr="00686EFF">
              <w:rPr>
                <w:lang w:val="en-US"/>
              </w:rPr>
              <w:t xml:space="preserve"> </w:t>
            </w:r>
            <w:r w:rsidRPr="00686EFF">
              <w:t>081</w:t>
            </w:r>
          </w:p>
        </w:tc>
        <w:tc>
          <w:tcPr>
            <w:tcW w:w="492" w:type="dxa"/>
            <w:tcBorders>
              <w:left w:val="single" w:sz="6" w:space="0" w:color="000000"/>
            </w:tcBorders>
            <w:shd w:val="clear" w:color="auto" w:fill="auto"/>
            <w:vAlign w:val="bottom"/>
          </w:tcPr>
          <w:p w14:paraId="4131B172" w14:textId="71776B62" w:rsidR="00686EFF" w:rsidRPr="00686EFF" w:rsidRDefault="00686EFF" w:rsidP="003F12CA">
            <w:pPr>
              <w:spacing w:before="120" w:line="200" w:lineRule="exact"/>
              <w:ind w:right="28"/>
              <w:jc w:val="right"/>
            </w:pPr>
            <w:r w:rsidRPr="00686EFF">
              <w:t>975</w:t>
            </w:r>
          </w:p>
        </w:tc>
        <w:tc>
          <w:tcPr>
            <w:tcW w:w="490" w:type="dxa"/>
            <w:tcBorders>
              <w:left w:val="single" w:sz="6" w:space="0" w:color="000000"/>
            </w:tcBorders>
            <w:shd w:val="clear" w:color="auto" w:fill="auto"/>
            <w:vAlign w:val="bottom"/>
          </w:tcPr>
          <w:p w14:paraId="2A713357" w14:textId="21BA9744" w:rsidR="00686EFF" w:rsidRPr="00686EFF" w:rsidRDefault="00686EFF" w:rsidP="003F12CA">
            <w:pPr>
              <w:spacing w:before="120" w:line="200" w:lineRule="exact"/>
              <w:ind w:right="28"/>
              <w:jc w:val="right"/>
            </w:pPr>
            <w:r w:rsidRPr="00686EFF">
              <w:t>958</w:t>
            </w:r>
          </w:p>
        </w:tc>
        <w:tc>
          <w:tcPr>
            <w:tcW w:w="492" w:type="dxa"/>
            <w:tcBorders>
              <w:left w:val="single" w:sz="6" w:space="0" w:color="000000"/>
            </w:tcBorders>
            <w:shd w:val="clear" w:color="auto" w:fill="auto"/>
            <w:vAlign w:val="bottom"/>
          </w:tcPr>
          <w:p w14:paraId="53CB4AAD" w14:textId="4103D92E" w:rsidR="00686EFF" w:rsidRPr="00686EFF" w:rsidRDefault="00686EFF" w:rsidP="003F12CA">
            <w:pPr>
              <w:spacing w:before="120" w:line="200" w:lineRule="exact"/>
              <w:ind w:right="28"/>
              <w:jc w:val="right"/>
            </w:pPr>
            <w:r w:rsidRPr="00686EFF">
              <w:t>755</w:t>
            </w:r>
          </w:p>
        </w:tc>
        <w:tc>
          <w:tcPr>
            <w:tcW w:w="482" w:type="dxa"/>
            <w:tcBorders>
              <w:left w:val="single" w:sz="6" w:space="0" w:color="000000"/>
            </w:tcBorders>
            <w:shd w:val="clear" w:color="auto" w:fill="auto"/>
            <w:vAlign w:val="bottom"/>
          </w:tcPr>
          <w:p w14:paraId="38FC9FEC" w14:textId="2B1DE9FD" w:rsidR="00686EFF" w:rsidRPr="00686EFF" w:rsidRDefault="00686EFF" w:rsidP="003F12CA">
            <w:pPr>
              <w:spacing w:before="120" w:line="200" w:lineRule="exact"/>
              <w:ind w:right="28"/>
              <w:jc w:val="right"/>
            </w:pPr>
            <w:r w:rsidRPr="00686EFF">
              <w:t>1</w:t>
            </w:r>
            <w:r w:rsidRPr="00686EFF">
              <w:rPr>
                <w:lang w:val="en-US"/>
              </w:rPr>
              <w:t xml:space="preserve"> </w:t>
            </w:r>
            <w:r w:rsidRPr="00686EFF">
              <w:t>115</w:t>
            </w:r>
          </w:p>
        </w:tc>
      </w:tr>
      <w:tr w:rsidR="00686EFF" w:rsidRPr="00D21FE6" w14:paraId="34EF6CE4" w14:textId="77777777" w:rsidTr="00817D2E">
        <w:tc>
          <w:tcPr>
            <w:tcW w:w="1499" w:type="dxa"/>
            <w:shd w:val="clear" w:color="auto" w:fill="auto"/>
            <w:vAlign w:val="bottom"/>
          </w:tcPr>
          <w:p w14:paraId="1E155F51" w14:textId="4FEFC43E" w:rsidR="00686EFF" w:rsidRPr="00C40DD2" w:rsidRDefault="00686EFF" w:rsidP="003F12CA">
            <w:pPr>
              <w:spacing w:before="120" w:line="200" w:lineRule="exact"/>
              <w:ind w:left="57"/>
              <w:rPr>
                <w:color w:val="000000" w:themeColor="text1"/>
              </w:rPr>
            </w:pPr>
            <w:r w:rsidRPr="00CA14D4">
              <w:rPr>
                <w:color w:val="000000" w:themeColor="text1"/>
              </w:rPr>
              <w:t>Киргизия</w:t>
            </w:r>
            <w:r>
              <w:rPr>
                <w:color w:val="000000" w:themeColor="text1"/>
                <w:lang w:val="en-US"/>
              </w:rPr>
              <w:br/>
            </w:r>
            <w:r w:rsidRPr="00CA14D4">
              <w:rPr>
                <w:i/>
                <w:color w:val="000000" w:themeColor="text1"/>
                <w:lang w:val="de-DE"/>
              </w:rPr>
              <w:t>Kyrgyzstan</w:t>
            </w:r>
          </w:p>
        </w:tc>
        <w:tc>
          <w:tcPr>
            <w:tcW w:w="447" w:type="dxa"/>
            <w:tcBorders>
              <w:left w:val="single" w:sz="6" w:space="0" w:color="000000"/>
            </w:tcBorders>
            <w:shd w:val="clear" w:color="auto" w:fill="auto"/>
            <w:vAlign w:val="bottom"/>
          </w:tcPr>
          <w:p w14:paraId="34F66837" w14:textId="4AC2CE4B" w:rsidR="00686EFF" w:rsidRPr="00686EFF" w:rsidRDefault="00686EFF" w:rsidP="003F12CA">
            <w:pPr>
              <w:pStyle w:val="xl26"/>
              <w:pBdr>
                <w:top w:val="none" w:sz="0" w:space="0" w:color="auto"/>
                <w:left w:val="none" w:sz="0" w:space="0" w:color="auto"/>
                <w:bottom w:val="none" w:sz="0" w:space="0" w:color="auto"/>
                <w:right w:val="none" w:sz="0" w:space="0" w:color="auto"/>
              </w:pBdr>
              <w:spacing w:before="120" w:after="0" w:line="200" w:lineRule="exact"/>
              <w:textAlignment w:val="auto"/>
            </w:pPr>
            <w:r w:rsidRPr="00686EFF">
              <w:t>202</w:t>
            </w:r>
            <w:r w:rsidRPr="00686EFF">
              <w:rPr>
                <w:lang w:val="en-US"/>
              </w:rPr>
              <w:t>5</w:t>
            </w:r>
          </w:p>
        </w:tc>
        <w:tc>
          <w:tcPr>
            <w:tcW w:w="618" w:type="dxa"/>
            <w:tcBorders>
              <w:left w:val="single" w:sz="6" w:space="0" w:color="000000"/>
            </w:tcBorders>
            <w:shd w:val="clear" w:color="auto" w:fill="auto"/>
            <w:vAlign w:val="bottom"/>
          </w:tcPr>
          <w:p w14:paraId="6C08E2E4" w14:textId="3F3B4008" w:rsidR="00686EFF" w:rsidRPr="00686EFF" w:rsidRDefault="00686EFF" w:rsidP="003F12CA">
            <w:pPr>
              <w:spacing w:before="120" w:line="200" w:lineRule="exact"/>
              <w:ind w:right="28"/>
              <w:jc w:val="right"/>
            </w:pPr>
            <w:r w:rsidRPr="00686EFF">
              <w:t>7 282</w:t>
            </w:r>
          </w:p>
        </w:tc>
        <w:tc>
          <w:tcPr>
            <w:tcW w:w="490" w:type="dxa"/>
            <w:tcBorders>
              <w:left w:val="single" w:sz="6" w:space="0" w:color="000000"/>
            </w:tcBorders>
            <w:shd w:val="clear" w:color="auto" w:fill="auto"/>
            <w:vAlign w:val="bottom"/>
          </w:tcPr>
          <w:p w14:paraId="2BF527A9" w14:textId="29E7E084" w:rsidR="00686EFF" w:rsidRPr="00686EFF" w:rsidRDefault="00686EFF" w:rsidP="003F12CA">
            <w:pPr>
              <w:spacing w:before="120" w:line="200" w:lineRule="exact"/>
              <w:ind w:right="28"/>
              <w:jc w:val="right"/>
            </w:pPr>
            <w:r w:rsidRPr="00686EFF">
              <w:t>739</w:t>
            </w:r>
          </w:p>
        </w:tc>
        <w:tc>
          <w:tcPr>
            <w:tcW w:w="492" w:type="dxa"/>
            <w:tcBorders>
              <w:left w:val="single" w:sz="6" w:space="0" w:color="000000"/>
            </w:tcBorders>
            <w:shd w:val="clear" w:color="auto" w:fill="auto"/>
            <w:vAlign w:val="bottom"/>
          </w:tcPr>
          <w:p w14:paraId="76FF4859" w14:textId="02DF5701" w:rsidR="00686EFF" w:rsidRPr="00686EFF" w:rsidRDefault="00686EFF" w:rsidP="003F12CA">
            <w:pPr>
              <w:spacing w:before="120" w:line="200" w:lineRule="exact"/>
              <w:ind w:right="28"/>
              <w:jc w:val="right"/>
            </w:pPr>
            <w:r w:rsidRPr="00686EFF">
              <w:t>819</w:t>
            </w:r>
          </w:p>
        </w:tc>
        <w:tc>
          <w:tcPr>
            <w:tcW w:w="490" w:type="dxa"/>
            <w:tcBorders>
              <w:left w:val="single" w:sz="6" w:space="0" w:color="000000"/>
            </w:tcBorders>
            <w:shd w:val="clear" w:color="auto" w:fill="auto"/>
            <w:vAlign w:val="bottom"/>
          </w:tcPr>
          <w:p w14:paraId="3A8762E3" w14:textId="63149FC1" w:rsidR="00686EFF" w:rsidRPr="00686EFF" w:rsidRDefault="00686EFF" w:rsidP="003F12CA">
            <w:pPr>
              <w:spacing w:before="120" w:line="200" w:lineRule="exact"/>
              <w:ind w:right="28"/>
              <w:jc w:val="right"/>
            </w:pPr>
            <w:r w:rsidRPr="00686EFF">
              <w:t>756</w:t>
            </w:r>
          </w:p>
        </w:tc>
        <w:tc>
          <w:tcPr>
            <w:tcW w:w="492" w:type="dxa"/>
            <w:tcBorders>
              <w:left w:val="single" w:sz="6" w:space="0" w:color="000000"/>
            </w:tcBorders>
            <w:shd w:val="clear" w:color="auto" w:fill="auto"/>
            <w:vAlign w:val="bottom"/>
          </w:tcPr>
          <w:p w14:paraId="76E96F4F" w14:textId="552C67E9" w:rsidR="00686EFF" w:rsidRPr="00686EFF" w:rsidRDefault="00686EFF" w:rsidP="003F12CA">
            <w:pPr>
              <w:spacing w:before="120" w:line="200" w:lineRule="exact"/>
              <w:ind w:right="28"/>
              <w:jc w:val="right"/>
            </w:pPr>
            <w:r w:rsidRPr="00686EFF">
              <w:t>632</w:t>
            </w:r>
          </w:p>
        </w:tc>
        <w:tc>
          <w:tcPr>
            <w:tcW w:w="492" w:type="dxa"/>
            <w:tcBorders>
              <w:left w:val="single" w:sz="6" w:space="0" w:color="000000"/>
            </w:tcBorders>
            <w:shd w:val="clear" w:color="auto" w:fill="auto"/>
            <w:vAlign w:val="bottom"/>
          </w:tcPr>
          <w:p w14:paraId="74602986" w14:textId="15DADE4E" w:rsidR="00686EFF" w:rsidRPr="00686EFF" w:rsidRDefault="00686EFF" w:rsidP="003F12CA">
            <w:pPr>
              <w:spacing w:before="120" w:line="200" w:lineRule="exact"/>
              <w:ind w:right="28"/>
              <w:jc w:val="right"/>
            </w:pPr>
            <w:r w:rsidRPr="00686EFF">
              <w:t>532</w:t>
            </w:r>
          </w:p>
        </w:tc>
        <w:tc>
          <w:tcPr>
            <w:tcW w:w="490" w:type="dxa"/>
            <w:tcBorders>
              <w:left w:val="single" w:sz="6" w:space="0" w:color="000000"/>
            </w:tcBorders>
            <w:shd w:val="clear" w:color="auto" w:fill="auto"/>
            <w:vAlign w:val="bottom"/>
          </w:tcPr>
          <w:p w14:paraId="2825F563" w14:textId="73B47401" w:rsidR="00686EFF" w:rsidRPr="00686EFF" w:rsidRDefault="00686EFF" w:rsidP="003F12CA">
            <w:pPr>
              <w:spacing w:before="120" w:line="200" w:lineRule="exact"/>
              <w:ind w:right="28"/>
              <w:jc w:val="right"/>
            </w:pPr>
            <w:r w:rsidRPr="00686EFF">
              <w:t>533</w:t>
            </w:r>
          </w:p>
        </w:tc>
        <w:tc>
          <w:tcPr>
            <w:tcW w:w="492" w:type="dxa"/>
            <w:tcBorders>
              <w:left w:val="single" w:sz="6" w:space="0" w:color="000000"/>
            </w:tcBorders>
            <w:shd w:val="clear" w:color="auto" w:fill="auto"/>
            <w:vAlign w:val="bottom"/>
          </w:tcPr>
          <w:p w14:paraId="5343AC9B" w14:textId="01DD630C" w:rsidR="00686EFF" w:rsidRPr="00686EFF" w:rsidRDefault="00686EFF" w:rsidP="003F12CA">
            <w:pPr>
              <w:spacing w:before="120" w:line="200" w:lineRule="exact"/>
              <w:ind w:right="28"/>
              <w:jc w:val="right"/>
            </w:pPr>
            <w:r w:rsidRPr="00686EFF">
              <w:t>560</w:t>
            </w:r>
          </w:p>
        </w:tc>
        <w:tc>
          <w:tcPr>
            <w:tcW w:w="490" w:type="dxa"/>
            <w:tcBorders>
              <w:left w:val="single" w:sz="6" w:space="0" w:color="000000"/>
            </w:tcBorders>
            <w:shd w:val="clear" w:color="auto" w:fill="auto"/>
            <w:vAlign w:val="bottom"/>
          </w:tcPr>
          <w:p w14:paraId="6641A7BF" w14:textId="5A96D40A" w:rsidR="00686EFF" w:rsidRPr="00686EFF" w:rsidRDefault="00686EFF" w:rsidP="003F12CA">
            <w:pPr>
              <w:spacing w:before="120" w:line="200" w:lineRule="exact"/>
              <w:ind w:right="28"/>
              <w:jc w:val="right"/>
            </w:pPr>
            <w:r w:rsidRPr="00686EFF">
              <w:t>535</w:t>
            </w:r>
          </w:p>
        </w:tc>
        <w:tc>
          <w:tcPr>
            <w:tcW w:w="492" w:type="dxa"/>
            <w:tcBorders>
              <w:left w:val="single" w:sz="6" w:space="0" w:color="000000"/>
            </w:tcBorders>
            <w:shd w:val="clear" w:color="auto" w:fill="auto"/>
            <w:vAlign w:val="bottom"/>
          </w:tcPr>
          <w:p w14:paraId="7FCD4ABC" w14:textId="37CF18E1" w:rsidR="00686EFF" w:rsidRPr="00686EFF" w:rsidRDefault="00686EFF" w:rsidP="003F12CA">
            <w:pPr>
              <w:spacing w:before="120" w:line="200" w:lineRule="exact"/>
              <w:ind w:right="28"/>
              <w:jc w:val="right"/>
            </w:pPr>
            <w:r w:rsidRPr="00686EFF">
              <w:t>444</w:t>
            </w:r>
          </w:p>
        </w:tc>
        <w:tc>
          <w:tcPr>
            <w:tcW w:w="492" w:type="dxa"/>
            <w:tcBorders>
              <w:left w:val="single" w:sz="6" w:space="0" w:color="000000"/>
            </w:tcBorders>
            <w:shd w:val="clear" w:color="auto" w:fill="auto"/>
            <w:vAlign w:val="bottom"/>
          </w:tcPr>
          <w:p w14:paraId="01B91446" w14:textId="022AACD9" w:rsidR="00686EFF" w:rsidRPr="00686EFF" w:rsidRDefault="00686EFF" w:rsidP="003F12CA">
            <w:pPr>
              <w:spacing w:before="120" w:line="200" w:lineRule="exact"/>
              <w:ind w:right="28"/>
              <w:jc w:val="right"/>
            </w:pPr>
            <w:r w:rsidRPr="00686EFF">
              <w:t>379</w:t>
            </w:r>
          </w:p>
        </w:tc>
        <w:tc>
          <w:tcPr>
            <w:tcW w:w="490" w:type="dxa"/>
            <w:tcBorders>
              <w:left w:val="single" w:sz="6" w:space="0" w:color="000000"/>
            </w:tcBorders>
            <w:shd w:val="clear" w:color="auto" w:fill="auto"/>
            <w:vAlign w:val="bottom"/>
          </w:tcPr>
          <w:p w14:paraId="344B6C37" w14:textId="3927EE50" w:rsidR="00686EFF" w:rsidRPr="00686EFF" w:rsidRDefault="00686EFF" w:rsidP="003F12CA">
            <w:pPr>
              <w:spacing w:before="120" w:line="200" w:lineRule="exact"/>
              <w:ind w:right="28"/>
              <w:jc w:val="right"/>
            </w:pPr>
            <w:r w:rsidRPr="00686EFF">
              <w:t>334</w:t>
            </w:r>
          </w:p>
        </w:tc>
        <w:tc>
          <w:tcPr>
            <w:tcW w:w="492" w:type="dxa"/>
            <w:tcBorders>
              <w:left w:val="single" w:sz="6" w:space="0" w:color="000000"/>
            </w:tcBorders>
            <w:shd w:val="clear" w:color="auto" w:fill="auto"/>
            <w:vAlign w:val="bottom"/>
          </w:tcPr>
          <w:p w14:paraId="4C8348F5" w14:textId="112E3E67" w:rsidR="00686EFF" w:rsidRPr="00686EFF" w:rsidRDefault="00686EFF" w:rsidP="003F12CA">
            <w:pPr>
              <w:spacing w:before="120" w:line="200" w:lineRule="exact"/>
              <w:ind w:right="28"/>
              <w:jc w:val="right"/>
            </w:pPr>
            <w:r w:rsidRPr="00686EFF">
              <w:t>301</w:t>
            </w:r>
          </w:p>
        </w:tc>
        <w:tc>
          <w:tcPr>
            <w:tcW w:w="490" w:type="dxa"/>
            <w:tcBorders>
              <w:left w:val="single" w:sz="6" w:space="0" w:color="000000"/>
            </w:tcBorders>
            <w:shd w:val="clear" w:color="auto" w:fill="auto"/>
            <w:vAlign w:val="bottom"/>
          </w:tcPr>
          <w:p w14:paraId="6392BAB7" w14:textId="04B628CC" w:rsidR="00686EFF" w:rsidRPr="00686EFF" w:rsidRDefault="00686EFF" w:rsidP="003F12CA">
            <w:pPr>
              <w:spacing w:before="120" w:line="200" w:lineRule="exact"/>
              <w:ind w:right="28"/>
              <w:jc w:val="right"/>
            </w:pPr>
            <w:r w:rsidRPr="00686EFF">
              <w:t>278</w:t>
            </w:r>
          </w:p>
        </w:tc>
        <w:tc>
          <w:tcPr>
            <w:tcW w:w="492" w:type="dxa"/>
            <w:tcBorders>
              <w:left w:val="single" w:sz="6" w:space="0" w:color="000000"/>
            </w:tcBorders>
            <w:shd w:val="clear" w:color="auto" w:fill="auto"/>
            <w:vAlign w:val="bottom"/>
          </w:tcPr>
          <w:p w14:paraId="0F11E4E9" w14:textId="6E337351" w:rsidR="00686EFF" w:rsidRPr="00686EFF" w:rsidRDefault="00686EFF" w:rsidP="003F12CA">
            <w:pPr>
              <w:spacing w:before="120" w:line="200" w:lineRule="exact"/>
              <w:ind w:right="28"/>
              <w:jc w:val="right"/>
            </w:pPr>
            <w:r w:rsidRPr="00686EFF">
              <w:t>205</w:t>
            </w:r>
          </w:p>
        </w:tc>
        <w:tc>
          <w:tcPr>
            <w:tcW w:w="482" w:type="dxa"/>
            <w:tcBorders>
              <w:left w:val="single" w:sz="6" w:space="0" w:color="000000"/>
            </w:tcBorders>
            <w:shd w:val="clear" w:color="auto" w:fill="auto"/>
            <w:vAlign w:val="bottom"/>
          </w:tcPr>
          <w:p w14:paraId="3C877DBC" w14:textId="78F6AB95" w:rsidR="00686EFF" w:rsidRPr="00686EFF" w:rsidRDefault="00686EFF" w:rsidP="003F12CA">
            <w:pPr>
              <w:spacing w:before="120" w:line="200" w:lineRule="exact"/>
              <w:ind w:right="28"/>
              <w:jc w:val="right"/>
            </w:pPr>
            <w:r w:rsidRPr="00686EFF">
              <w:t>235</w:t>
            </w:r>
          </w:p>
        </w:tc>
      </w:tr>
      <w:tr w:rsidR="00686EFF" w:rsidRPr="00D21FE6" w14:paraId="1566C598" w14:textId="77777777" w:rsidTr="00817D2E">
        <w:tc>
          <w:tcPr>
            <w:tcW w:w="1499" w:type="dxa"/>
            <w:shd w:val="clear" w:color="auto" w:fill="auto"/>
            <w:vAlign w:val="bottom"/>
          </w:tcPr>
          <w:p w14:paraId="58BC3DA2" w14:textId="48D7EAA3" w:rsidR="00686EFF" w:rsidRPr="00C40DD2" w:rsidRDefault="00686EFF" w:rsidP="003F12CA">
            <w:pPr>
              <w:spacing w:before="120" w:line="200" w:lineRule="exact"/>
              <w:ind w:left="57"/>
              <w:rPr>
                <w:color w:val="000000" w:themeColor="text1"/>
              </w:rPr>
            </w:pPr>
            <w:r w:rsidRPr="00CA14D4">
              <w:rPr>
                <w:color w:val="000000" w:themeColor="text1"/>
              </w:rPr>
              <w:t>Республика Молдова</w:t>
            </w:r>
            <w:r>
              <w:rPr>
                <w:color w:val="000000" w:themeColor="text1"/>
                <w:lang w:val="en-US"/>
              </w:rPr>
              <w:br/>
            </w:r>
            <w:r w:rsidRPr="00CA14D4">
              <w:rPr>
                <w:i/>
                <w:color w:val="000000" w:themeColor="text1"/>
              </w:rPr>
              <w:t xml:space="preserve">Republic of </w:t>
            </w:r>
            <w:r w:rsidRPr="00CA14D4">
              <w:rPr>
                <w:i/>
                <w:color w:val="000000" w:themeColor="text1"/>
                <w:lang w:val="de-DE"/>
              </w:rPr>
              <w:t>Moldova</w:t>
            </w:r>
          </w:p>
        </w:tc>
        <w:tc>
          <w:tcPr>
            <w:tcW w:w="447" w:type="dxa"/>
            <w:tcBorders>
              <w:left w:val="single" w:sz="6" w:space="0" w:color="000000"/>
            </w:tcBorders>
            <w:shd w:val="clear" w:color="auto" w:fill="auto"/>
            <w:vAlign w:val="bottom"/>
          </w:tcPr>
          <w:p w14:paraId="48955933" w14:textId="6129EBD9" w:rsidR="00686EFF" w:rsidRPr="00686EFF" w:rsidRDefault="00686EFF" w:rsidP="003F12CA">
            <w:pPr>
              <w:pStyle w:val="xl26"/>
              <w:pBdr>
                <w:top w:val="none" w:sz="0" w:space="0" w:color="auto"/>
                <w:left w:val="none" w:sz="0" w:space="0" w:color="auto"/>
                <w:bottom w:val="none" w:sz="0" w:space="0" w:color="auto"/>
                <w:right w:val="none" w:sz="0" w:space="0" w:color="auto"/>
              </w:pBdr>
              <w:spacing w:before="120" w:after="0" w:line="200" w:lineRule="exact"/>
              <w:textAlignment w:val="auto"/>
            </w:pPr>
            <w:r w:rsidRPr="00686EFF">
              <w:rPr>
                <w:lang w:val="en-US"/>
              </w:rPr>
              <w:t>202</w:t>
            </w:r>
            <w:r w:rsidRPr="00686EFF">
              <w:t>5</w:t>
            </w:r>
          </w:p>
        </w:tc>
        <w:tc>
          <w:tcPr>
            <w:tcW w:w="618" w:type="dxa"/>
            <w:tcBorders>
              <w:left w:val="single" w:sz="6" w:space="0" w:color="000000"/>
            </w:tcBorders>
            <w:shd w:val="clear" w:color="auto" w:fill="auto"/>
            <w:vAlign w:val="bottom"/>
          </w:tcPr>
          <w:p w14:paraId="248BE234" w14:textId="4D596378" w:rsidR="00686EFF" w:rsidRPr="00686EFF" w:rsidRDefault="00686EFF" w:rsidP="003F12CA">
            <w:pPr>
              <w:spacing w:before="120" w:line="200" w:lineRule="exact"/>
              <w:ind w:right="28"/>
              <w:jc w:val="right"/>
            </w:pPr>
            <w:r w:rsidRPr="00686EFF">
              <w:t>2</w:t>
            </w:r>
            <w:r w:rsidRPr="00686EFF">
              <w:rPr>
                <w:lang w:val="en-US"/>
              </w:rPr>
              <w:t xml:space="preserve"> </w:t>
            </w:r>
            <w:r w:rsidRPr="00686EFF">
              <w:t>381</w:t>
            </w:r>
          </w:p>
        </w:tc>
        <w:tc>
          <w:tcPr>
            <w:tcW w:w="490" w:type="dxa"/>
            <w:tcBorders>
              <w:left w:val="single" w:sz="6" w:space="0" w:color="000000"/>
            </w:tcBorders>
            <w:shd w:val="clear" w:color="auto" w:fill="auto"/>
            <w:vAlign w:val="bottom"/>
          </w:tcPr>
          <w:p w14:paraId="2571B537" w14:textId="1DC1C0AE" w:rsidR="00686EFF" w:rsidRPr="00686EFF" w:rsidRDefault="00686EFF" w:rsidP="003F12CA">
            <w:pPr>
              <w:spacing w:before="120" w:line="200" w:lineRule="exact"/>
              <w:ind w:right="28"/>
              <w:jc w:val="right"/>
            </w:pPr>
            <w:r w:rsidRPr="00686EFF">
              <w:t>114</w:t>
            </w:r>
          </w:p>
        </w:tc>
        <w:tc>
          <w:tcPr>
            <w:tcW w:w="492" w:type="dxa"/>
            <w:tcBorders>
              <w:left w:val="single" w:sz="6" w:space="0" w:color="000000"/>
            </w:tcBorders>
            <w:shd w:val="clear" w:color="auto" w:fill="auto"/>
            <w:vAlign w:val="bottom"/>
          </w:tcPr>
          <w:p w14:paraId="1641CE08" w14:textId="6660677B" w:rsidR="00686EFF" w:rsidRPr="00686EFF" w:rsidRDefault="00686EFF" w:rsidP="003F12CA">
            <w:pPr>
              <w:spacing w:before="120" w:line="200" w:lineRule="exact"/>
              <w:ind w:right="28"/>
              <w:jc w:val="right"/>
            </w:pPr>
            <w:r w:rsidRPr="00686EFF">
              <w:t>145</w:t>
            </w:r>
          </w:p>
        </w:tc>
        <w:tc>
          <w:tcPr>
            <w:tcW w:w="490" w:type="dxa"/>
            <w:tcBorders>
              <w:left w:val="single" w:sz="6" w:space="0" w:color="000000"/>
            </w:tcBorders>
            <w:shd w:val="clear" w:color="auto" w:fill="auto"/>
            <w:vAlign w:val="bottom"/>
          </w:tcPr>
          <w:p w14:paraId="7589D495" w14:textId="0306550B" w:rsidR="00686EFF" w:rsidRPr="00686EFF" w:rsidRDefault="00686EFF" w:rsidP="003F12CA">
            <w:pPr>
              <w:spacing w:before="120" w:line="200" w:lineRule="exact"/>
              <w:ind w:right="28"/>
              <w:jc w:val="right"/>
            </w:pPr>
            <w:r w:rsidRPr="00686EFF">
              <w:t>148</w:t>
            </w:r>
          </w:p>
        </w:tc>
        <w:tc>
          <w:tcPr>
            <w:tcW w:w="492" w:type="dxa"/>
            <w:tcBorders>
              <w:left w:val="single" w:sz="6" w:space="0" w:color="000000"/>
            </w:tcBorders>
            <w:shd w:val="clear" w:color="auto" w:fill="auto"/>
            <w:vAlign w:val="bottom"/>
          </w:tcPr>
          <w:p w14:paraId="43AD4380" w14:textId="07145358" w:rsidR="00686EFF" w:rsidRPr="00686EFF" w:rsidRDefault="00686EFF" w:rsidP="003F12CA">
            <w:pPr>
              <w:spacing w:before="120" w:line="200" w:lineRule="exact"/>
              <w:ind w:right="28"/>
              <w:jc w:val="right"/>
            </w:pPr>
            <w:r w:rsidRPr="00686EFF">
              <w:t>136</w:t>
            </w:r>
          </w:p>
        </w:tc>
        <w:tc>
          <w:tcPr>
            <w:tcW w:w="492" w:type="dxa"/>
            <w:tcBorders>
              <w:left w:val="single" w:sz="6" w:space="0" w:color="000000"/>
            </w:tcBorders>
            <w:shd w:val="clear" w:color="auto" w:fill="auto"/>
            <w:vAlign w:val="bottom"/>
          </w:tcPr>
          <w:p w14:paraId="69036A93" w14:textId="484E2AC4" w:rsidR="00686EFF" w:rsidRPr="00686EFF" w:rsidRDefault="00686EFF" w:rsidP="003F12CA">
            <w:pPr>
              <w:spacing w:before="120" w:line="200" w:lineRule="exact"/>
              <w:ind w:right="28"/>
              <w:jc w:val="right"/>
            </w:pPr>
            <w:r w:rsidRPr="00686EFF">
              <w:t>101</w:t>
            </w:r>
          </w:p>
        </w:tc>
        <w:tc>
          <w:tcPr>
            <w:tcW w:w="490" w:type="dxa"/>
            <w:tcBorders>
              <w:left w:val="single" w:sz="6" w:space="0" w:color="000000"/>
            </w:tcBorders>
            <w:shd w:val="clear" w:color="auto" w:fill="auto"/>
            <w:vAlign w:val="bottom"/>
          </w:tcPr>
          <w:p w14:paraId="431C8AE1" w14:textId="10726D32" w:rsidR="00686EFF" w:rsidRPr="00686EFF" w:rsidRDefault="00686EFF" w:rsidP="003F12CA">
            <w:pPr>
              <w:spacing w:before="120" w:line="200" w:lineRule="exact"/>
              <w:ind w:right="28"/>
              <w:jc w:val="right"/>
            </w:pPr>
            <w:r w:rsidRPr="00686EFF">
              <w:t>115</w:t>
            </w:r>
          </w:p>
        </w:tc>
        <w:tc>
          <w:tcPr>
            <w:tcW w:w="492" w:type="dxa"/>
            <w:tcBorders>
              <w:left w:val="single" w:sz="6" w:space="0" w:color="000000"/>
            </w:tcBorders>
            <w:shd w:val="clear" w:color="auto" w:fill="auto"/>
            <w:vAlign w:val="bottom"/>
          </w:tcPr>
          <w:p w14:paraId="3908AEC8" w14:textId="2714D2A2" w:rsidR="00686EFF" w:rsidRPr="00686EFF" w:rsidRDefault="00686EFF" w:rsidP="003F12CA">
            <w:pPr>
              <w:spacing w:before="120" w:line="200" w:lineRule="exact"/>
              <w:ind w:right="28"/>
              <w:jc w:val="right"/>
            </w:pPr>
            <w:r w:rsidRPr="00686EFF">
              <w:t>162</w:t>
            </w:r>
          </w:p>
        </w:tc>
        <w:tc>
          <w:tcPr>
            <w:tcW w:w="490" w:type="dxa"/>
            <w:tcBorders>
              <w:left w:val="single" w:sz="6" w:space="0" w:color="000000"/>
            </w:tcBorders>
            <w:shd w:val="clear" w:color="auto" w:fill="auto"/>
            <w:vAlign w:val="bottom"/>
          </w:tcPr>
          <w:p w14:paraId="1D260EB7" w14:textId="3390BEF6" w:rsidR="00686EFF" w:rsidRPr="00686EFF" w:rsidRDefault="00686EFF" w:rsidP="003F12CA">
            <w:pPr>
              <w:spacing w:before="120" w:line="200" w:lineRule="exact"/>
              <w:ind w:right="28"/>
              <w:jc w:val="right"/>
            </w:pPr>
            <w:r w:rsidRPr="00686EFF">
              <w:t>193</w:t>
            </w:r>
          </w:p>
        </w:tc>
        <w:tc>
          <w:tcPr>
            <w:tcW w:w="492" w:type="dxa"/>
            <w:tcBorders>
              <w:left w:val="single" w:sz="6" w:space="0" w:color="000000"/>
            </w:tcBorders>
            <w:shd w:val="clear" w:color="auto" w:fill="auto"/>
            <w:vAlign w:val="bottom"/>
          </w:tcPr>
          <w:p w14:paraId="580F5713" w14:textId="768FFF10" w:rsidR="00686EFF" w:rsidRPr="00686EFF" w:rsidRDefault="00686EFF" w:rsidP="003F12CA">
            <w:pPr>
              <w:spacing w:before="120" w:line="200" w:lineRule="exact"/>
              <w:ind w:right="28"/>
              <w:jc w:val="right"/>
            </w:pPr>
            <w:r w:rsidRPr="00686EFF">
              <w:t>178</w:t>
            </w:r>
          </w:p>
        </w:tc>
        <w:tc>
          <w:tcPr>
            <w:tcW w:w="492" w:type="dxa"/>
            <w:tcBorders>
              <w:left w:val="single" w:sz="6" w:space="0" w:color="000000"/>
            </w:tcBorders>
            <w:shd w:val="clear" w:color="auto" w:fill="auto"/>
            <w:vAlign w:val="bottom"/>
          </w:tcPr>
          <w:p w14:paraId="5F8C5083" w14:textId="5F74F7B3" w:rsidR="00686EFF" w:rsidRPr="00686EFF" w:rsidRDefault="00686EFF" w:rsidP="003F12CA">
            <w:pPr>
              <w:spacing w:before="120" w:line="200" w:lineRule="exact"/>
              <w:ind w:right="28"/>
              <w:jc w:val="right"/>
            </w:pPr>
            <w:r w:rsidRPr="00686EFF">
              <w:t>160</w:t>
            </w:r>
          </w:p>
        </w:tc>
        <w:tc>
          <w:tcPr>
            <w:tcW w:w="490" w:type="dxa"/>
            <w:tcBorders>
              <w:left w:val="single" w:sz="6" w:space="0" w:color="000000"/>
            </w:tcBorders>
            <w:shd w:val="clear" w:color="auto" w:fill="auto"/>
            <w:vAlign w:val="bottom"/>
          </w:tcPr>
          <w:p w14:paraId="24F99EEA" w14:textId="749DC6CE" w:rsidR="00686EFF" w:rsidRPr="00686EFF" w:rsidRDefault="00686EFF" w:rsidP="003F12CA">
            <w:pPr>
              <w:spacing w:before="120" w:line="200" w:lineRule="exact"/>
              <w:ind w:right="28"/>
              <w:jc w:val="right"/>
            </w:pPr>
            <w:r w:rsidRPr="00686EFF">
              <w:t>158</w:t>
            </w:r>
          </w:p>
        </w:tc>
        <w:tc>
          <w:tcPr>
            <w:tcW w:w="492" w:type="dxa"/>
            <w:tcBorders>
              <w:left w:val="single" w:sz="6" w:space="0" w:color="000000"/>
            </w:tcBorders>
            <w:shd w:val="clear" w:color="auto" w:fill="auto"/>
            <w:vAlign w:val="bottom"/>
          </w:tcPr>
          <w:p w14:paraId="17522B03" w14:textId="41F5EC81" w:rsidR="00686EFF" w:rsidRPr="00686EFF" w:rsidRDefault="00686EFF" w:rsidP="003F12CA">
            <w:pPr>
              <w:spacing w:before="120" w:line="200" w:lineRule="exact"/>
              <w:ind w:right="28"/>
              <w:jc w:val="right"/>
            </w:pPr>
            <w:r w:rsidRPr="00686EFF">
              <w:t>154</w:t>
            </w:r>
          </w:p>
        </w:tc>
        <w:tc>
          <w:tcPr>
            <w:tcW w:w="490" w:type="dxa"/>
            <w:tcBorders>
              <w:left w:val="single" w:sz="6" w:space="0" w:color="000000"/>
            </w:tcBorders>
            <w:shd w:val="clear" w:color="auto" w:fill="auto"/>
            <w:vAlign w:val="bottom"/>
          </w:tcPr>
          <w:p w14:paraId="4648C7D0" w14:textId="28EDB95A" w:rsidR="00686EFF" w:rsidRPr="00686EFF" w:rsidRDefault="00686EFF" w:rsidP="003F12CA">
            <w:pPr>
              <w:spacing w:before="120" w:line="200" w:lineRule="exact"/>
              <w:ind w:right="28"/>
              <w:jc w:val="right"/>
            </w:pPr>
            <w:r w:rsidRPr="00686EFF">
              <w:t>181</w:t>
            </w:r>
          </w:p>
        </w:tc>
        <w:tc>
          <w:tcPr>
            <w:tcW w:w="492" w:type="dxa"/>
            <w:tcBorders>
              <w:left w:val="single" w:sz="6" w:space="0" w:color="000000"/>
            </w:tcBorders>
            <w:shd w:val="clear" w:color="auto" w:fill="auto"/>
            <w:vAlign w:val="bottom"/>
          </w:tcPr>
          <w:p w14:paraId="71265977" w14:textId="030EADDB" w:rsidR="00686EFF" w:rsidRPr="00686EFF" w:rsidRDefault="00686EFF" w:rsidP="003F12CA">
            <w:pPr>
              <w:spacing w:before="120" w:line="200" w:lineRule="exact"/>
              <w:ind w:right="28"/>
              <w:jc w:val="right"/>
            </w:pPr>
            <w:r w:rsidRPr="00686EFF">
              <w:t>173</w:t>
            </w:r>
          </w:p>
        </w:tc>
        <w:tc>
          <w:tcPr>
            <w:tcW w:w="482" w:type="dxa"/>
            <w:tcBorders>
              <w:left w:val="single" w:sz="6" w:space="0" w:color="000000"/>
            </w:tcBorders>
            <w:shd w:val="clear" w:color="auto" w:fill="auto"/>
            <w:vAlign w:val="bottom"/>
          </w:tcPr>
          <w:p w14:paraId="67432170" w14:textId="0D9C998A" w:rsidR="00686EFF" w:rsidRPr="00686EFF" w:rsidRDefault="00686EFF" w:rsidP="003F12CA">
            <w:pPr>
              <w:spacing w:before="120" w:line="200" w:lineRule="exact"/>
              <w:ind w:right="28"/>
              <w:jc w:val="right"/>
            </w:pPr>
            <w:r w:rsidRPr="00686EFF">
              <w:t>263</w:t>
            </w:r>
          </w:p>
        </w:tc>
      </w:tr>
      <w:tr w:rsidR="00686EFF" w:rsidRPr="00D21FE6" w14:paraId="13CB48AB" w14:textId="77777777" w:rsidTr="00817D2E">
        <w:tc>
          <w:tcPr>
            <w:tcW w:w="1499" w:type="dxa"/>
            <w:shd w:val="clear" w:color="auto" w:fill="auto"/>
            <w:vAlign w:val="bottom"/>
          </w:tcPr>
          <w:p w14:paraId="63A19953" w14:textId="438FD7D8" w:rsidR="00686EFF" w:rsidRPr="00C40DD2" w:rsidRDefault="00686EFF" w:rsidP="003F12CA">
            <w:pPr>
              <w:spacing w:before="120" w:line="200" w:lineRule="exact"/>
              <w:ind w:left="57"/>
              <w:rPr>
                <w:color w:val="000000" w:themeColor="text1"/>
              </w:rPr>
            </w:pPr>
            <w:r w:rsidRPr="00CA14D4">
              <w:rPr>
                <w:color w:val="000000" w:themeColor="text1"/>
              </w:rPr>
              <w:t>Таджикистан</w:t>
            </w:r>
            <w:r>
              <w:rPr>
                <w:color w:val="000000" w:themeColor="text1"/>
                <w:lang w:val="en-US"/>
              </w:rPr>
              <w:br/>
            </w:r>
            <w:r w:rsidRPr="00CA14D4">
              <w:rPr>
                <w:i/>
                <w:color w:val="000000" w:themeColor="text1"/>
              </w:rPr>
              <w:t>Tajikistan</w:t>
            </w:r>
          </w:p>
        </w:tc>
        <w:tc>
          <w:tcPr>
            <w:tcW w:w="447" w:type="dxa"/>
            <w:tcBorders>
              <w:left w:val="single" w:sz="6" w:space="0" w:color="000000"/>
            </w:tcBorders>
            <w:shd w:val="clear" w:color="auto" w:fill="auto"/>
            <w:vAlign w:val="bottom"/>
          </w:tcPr>
          <w:p w14:paraId="4983F83E" w14:textId="5F6846C6" w:rsidR="00686EFF" w:rsidRPr="00686EFF" w:rsidRDefault="00686EFF" w:rsidP="003F12CA">
            <w:pPr>
              <w:pStyle w:val="xl26"/>
              <w:pBdr>
                <w:top w:val="none" w:sz="0" w:space="0" w:color="auto"/>
                <w:left w:val="none" w:sz="0" w:space="0" w:color="auto"/>
                <w:bottom w:val="none" w:sz="0" w:space="0" w:color="auto"/>
                <w:right w:val="none" w:sz="0" w:space="0" w:color="auto"/>
              </w:pBdr>
              <w:spacing w:before="120" w:after="0" w:line="200" w:lineRule="exact"/>
              <w:textAlignment w:val="auto"/>
            </w:pPr>
            <w:r w:rsidRPr="00686EFF">
              <w:t>202</w:t>
            </w:r>
            <w:r w:rsidRPr="00686EFF">
              <w:rPr>
                <w:lang w:val="en-US"/>
              </w:rPr>
              <w:t>5</w:t>
            </w:r>
          </w:p>
        </w:tc>
        <w:tc>
          <w:tcPr>
            <w:tcW w:w="618" w:type="dxa"/>
            <w:tcBorders>
              <w:left w:val="single" w:sz="6" w:space="0" w:color="000000"/>
            </w:tcBorders>
            <w:shd w:val="clear" w:color="auto" w:fill="auto"/>
            <w:vAlign w:val="bottom"/>
          </w:tcPr>
          <w:p w14:paraId="66D73C5C" w14:textId="68211BA6" w:rsidR="00686EFF" w:rsidRPr="00686EFF" w:rsidRDefault="00686EFF" w:rsidP="003F12CA">
            <w:pPr>
              <w:spacing w:before="120" w:line="200" w:lineRule="exact"/>
              <w:ind w:right="28"/>
              <w:jc w:val="right"/>
            </w:pPr>
            <w:r w:rsidRPr="00686EFF">
              <w:t>10 509</w:t>
            </w:r>
          </w:p>
        </w:tc>
        <w:tc>
          <w:tcPr>
            <w:tcW w:w="490" w:type="dxa"/>
            <w:tcBorders>
              <w:left w:val="single" w:sz="6" w:space="0" w:color="000000"/>
            </w:tcBorders>
            <w:shd w:val="clear" w:color="auto" w:fill="auto"/>
            <w:vAlign w:val="bottom"/>
          </w:tcPr>
          <w:p w14:paraId="6A338D74" w14:textId="6E242A80" w:rsidR="00686EFF" w:rsidRPr="00686EFF" w:rsidRDefault="00686EFF" w:rsidP="003F12CA">
            <w:pPr>
              <w:spacing w:before="120" w:line="200" w:lineRule="exact"/>
              <w:ind w:right="28"/>
              <w:jc w:val="right"/>
            </w:pPr>
            <w:r w:rsidRPr="00686EFF">
              <w:t>1 278</w:t>
            </w:r>
          </w:p>
        </w:tc>
        <w:tc>
          <w:tcPr>
            <w:tcW w:w="492" w:type="dxa"/>
            <w:tcBorders>
              <w:left w:val="single" w:sz="6" w:space="0" w:color="000000"/>
            </w:tcBorders>
            <w:shd w:val="clear" w:color="auto" w:fill="auto"/>
            <w:vAlign w:val="bottom"/>
          </w:tcPr>
          <w:p w14:paraId="56C69AE4" w14:textId="3EE88896" w:rsidR="00686EFF" w:rsidRPr="00686EFF" w:rsidRDefault="00686EFF" w:rsidP="003F12CA">
            <w:pPr>
              <w:spacing w:before="120" w:line="200" w:lineRule="exact"/>
              <w:ind w:right="28"/>
              <w:jc w:val="right"/>
            </w:pPr>
            <w:r w:rsidRPr="00686EFF">
              <w:t>1 280</w:t>
            </w:r>
          </w:p>
        </w:tc>
        <w:tc>
          <w:tcPr>
            <w:tcW w:w="490" w:type="dxa"/>
            <w:tcBorders>
              <w:left w:val="single" w:sz="6" w:space="0" w:color="000000"/>
            </w:tcBorders>
            <w:shd w:val="clear" w:color="auto" w:fill="auto"/>
            <w:vAlign w:val="bottom"/>
          </w:tcPr>
          <w:p w14:paraId="1C31116B" w14:textId="405BC3CA" w:rsidR="00686EFF" w:rsidRPr="00686EFF" w:rsidRDefault="00686EFF" w:rsidP="003F12CA">
            <w:pPr>
              <w:spacing w:before="120" w:line="200" w:lineRule="exact"/>
              <w:ind w:right="28"/>
              <w:jc w:val="right"/>
            </w:pPr>
            <w:r w:rsidRPr="00686EFF">
              <w:t>1 192</w:t>
            </w:r>
          </w:p>
        </w:tc>
        <w:tc>
          <w:tcPr>
            <w:tcW w:w="492" w:type="dxa"/>
            <w:tcBorders>
              <w:left w:val="single" w:sz="6" w:space="0" w:color="000000"/>
            </w:tcBorders>
            <w:shd w:val="clear" w:color="auto" w:fill="auto"/>
            <w:vAlign w:val="bottom"/>
          </w:tcPr>
          <w:p w14:paraId="217601A0" w14:textId="24D574F3" w:rsidR="00686EFF" w:rsidRPr="00686EFF" w:rsidRDefault="00686EFF" w:rsidP="003F12CA">
            <w:pPr>
              <w:spacing w:before="120" w:line="200" w:lineRule="exact"/>
              <w:ind w:right="28"/>
              <w:jc w:val="right"/>
            </w:pPr>
            <w:r w:rsidRPr="00686EFF">
              <w:t>927</w:t>
            </w:r>
          </w:p>
        </w:tc>
        <w:tc>
          <w:tcPr>
            <w:tcW w:w="492" w:type="dxa"/>
            <w:tcBorders>
              <w:left w:val="single" w:sz="6" w:space="0" w:color="000000"/>
            </w:tcBorders>
            <w:shd w:val="clear" w:color="auto" w:fill="auto"/>
            <w:vAlign w:val="bottom"/>
          </w:tcPr>
          <w:p w14:paraId="4729231A" w14:textId="5748BB3A" w:rsidR="00686EFF" w:rsidRPr="00686EFF" w:rsidRDefault="00686EFF" w:rsidP="003F12CA">
            <w:pPr>
              <w:spacing w:before="120" w:line="200" w:lineRule="exact"/>
              <w:ind w:right="28"/>
              <w:jc w:val="right"/>
            </w:pPr>
            <w:r w:rsidRPr="00686EFF">
              <w:t>876</w:t>
            </w:r>
          </w:p>
        </w:tc>
        <w:tc>
          <w:tcPr>
            <w:tcW w:w="490" w:type="dxa"/>
            <w:tcBorders>
              <w:left w:val="single" w:sz="6" w:space="0" w:color="000000"/>
            </w:tcBorders>
            <w:shd w:val="clear" w:color="auto" w:fill="auto"/>
            <w:vAlign w:val="bottom"/>
          </w:tcPr>
          <w:p w14:paraId="10347D55" w14:textId="6820BDD8" w:rsidR="00686EFF" w:rsidRPr="00686EFF" w:rsidRDefault="00686EFF" w:rsidP="003F12CA">
            <w:pPr>
              <w:spacing w:before="120" w:line="200" w:lineRule="exact"/>
              <w:ind w:right="28"/>
              <w:jc w:val="right"/>
            </w:pPr>
            <w:r w:rsidRPr="00686EFF">
              <w:t>851</w:t>
            </w:r>
          </w:p>
        </w:tc>
        <w:tc>
          <w:tcPr>
            <w:tcW w:w="492" w:type="dxa"/>
            <w:tcBorders>
              <w:left w:val="single" w:sz="6" w:space="0" w:color="000000"/>
            </w:tcBorders>
            <w:shd w:val="clear" w:color="auto" w:fill="auto"/>
            <w:vAlign w:val="bottom"/>
          </w:tcPr>
          <w:p w14:paraId="48B8D409" w14:textId="226C55DB" w:rsidR="00686EFF" w:rsidRPr="00686EFF" w:rsidRDefault="00686EFF" w:rsidP="003F12CA">
            <w:pPr>
              <w:spacing w:before="120" w:line="200" w:lineRule="exact"/>
              <w:ind w:right="28"/>
              <w:jc w:val="right"/>
            </w:pPr>
            <w:r w:rsidRPr="00686EFF">
              <w:t>807</w:t>
            </w:r>
          </w:p>
        </w:tc>
        <w:tc>
          <w:tcPr>
            <w:tcW w:w="490" w:type="dxa"/>
            <w:tcBorders>
              <w:left w:val="single" w:sz="6" w:space="0" w:color="000000"/>
            </w:tcBorders>
            <w:shd w:val="clear" w:color="auto" w:fill="auto"/>
            <w:vAlign w:val="bottom"/>
          </w:tcPr>
          <w:p w14:paraId="75AB32E9" w14:textId="29B4F27A" w:rsidR="00686EFF" w:rsidRPr="00686EFF" w:rsidRDefault="00686EFF" w:rsidP="003F12CA">
            <w:pPr>
              <w:spacing w:before="120" w:line="200" w:lineRule="exact"/>
              <w:ind w:right="28"/>
              <w:jc w:val="right"/>
            </w:pPr>
            <w:r w:rsidRPr="00686EFF">
              <w:t>758</w:t>
            </w:r>
          </w:p>
        </w:tc>
        <w:tc>
          <w:tcPr>
            <w:tcW w:w="492" w:type="dxa"/>
            <w:tcBorders>
              <w:left w:val="single" w:sz="6" w:space="0" w:color="000000"/>
            </w:tcBorders>
            <w:shd w:val="clear" w:color="auto" w:fill="auto"/>
            <w:vAlign w:val="bottom"/>
          </w:tcPr>
          <w:p w14:paraId="43CD0616" w14:textId="75F6EBE9" w:rsidR="00686EFF" w:rsidRPr="00686EFF" w:rsidRDefault="00686EFF" w:rsidP="003F12CA">
            <w:pPr>
              <w:spacing w:before="120" w:line="200" w:lineRule="exact"/>
              <w:ind w:right="28"/>
              <w:jc w:val="right"/>
            </w:pPr>
            <w:r w:rsidRPr="00686EFF">
              <w:t>576</w:t>
            </w:r>
          </w:p>
        </w:tc>
        <w:tc>
          <w:tcPr>
            <w:tcW w:w="492" w:type="dxa"/>
            <w:tcBorders>
              <w:left w:val="single" w:sz="6" w:space="0" w:color="000000"/>
            </w:tcBorders>
            <w:shd w:val="clear" w:color="auto" w:fill="auto"/>
            <w:vAlign w:val="bottom"/>
          </w:tcPr>
          <w:p w14:paraId="2B6F5422" w14:textId="57EE18BC" w:rsidR="00686EFF" w:rsidRPr="00686EFF" w:rsidRDefault="00686EFF" w:rsidP="003F12CA">
            <w:pPr>
              <w:spacing w:before="120" w:line="200" w:lineRule="exact"/>
              <w:ind w:right="28"/>
              <w:jc w:val="right"/>
            </w:pPr>
            <w:r w:rsidRPr="00686EFF">
              <w:t>460</w:t>
            </w:r>
          </w:p>
        </w:tc>
        <w:tc>
          <w:tcPr>
            <w:tcW w:w="490" w:type="dxa"/>
            <w:tcBorders>
              <w:left w:val="single" w:sz="6" w:space="0" w:color="000000"/>
            </w:tcBorders>
            <w:shd w:val="clear" w:color="auto" w:fill="auto"/>
            <w:vAlign w:val="bottom"/>
          </w:tcPr>
          <w:p w14:paraId="68FB6388" w14:textId="48698331" w:rsidR="00686EFF" w:rsidRPr="00686EFF" w:rsidRDefault="00686EFF" w:rsidP="003F12CA">
            <w:pPr>
              <w:spacing w:before="120" w:line="200" w:lineRule="exact"/>
              <w:ind w:right="28"/>
              <w:jc w:val="right"/>
            </w:pPr>
            <w:r w:rsidRPr="00686EFF">
              <w:t>408</w:t>
            </w:r>
          </w:p>
        </w:tc>
        <w:tc>
          <w:tcPr>
            <w:tcW w:w="492" w:type="dxa"/>
            <w:tcBorders>
              <w:left w:val="single" w:sz="6" w:space="0" w:color="000000"/>
            </w:tcBorders>
            <w:shd w:val="clear" w:color="auto" w:fill="auto"/>
            <w:vAlign w:val="bottom"/>
          </w:tcPr>
          <w:p w14:paraId="0F2647AE" w14:textId="6C254635" w:rsidR="00686EFF" w:rsidRPr="00686EFF" w:rsidRDefault="00686EFF" w:rsidP="003F12CA">
            <w:pPr>
              <w:spacing w:before="120" w:line="200" w:lineRule="exact"/>
              <w:ind w:right="28"/>
              <w:jc w:val="right"/>
            </w:pPr>
            <w:r w:rsidRPr="00686EFF">
              <w:t>359</w:t>
            </w:r>
          </w:p>
        </w:tc>
        <w:tc>
          <w:tcPr>
            <w:tcW w:w="490" w:type="dxa"/>
            <w:tcBorders>
              <w:left w:val="single" w:sz="6" w:space="0" w:color="000000"/>
            </w:tcBorders>
            <w:shd w:val="clear" w:color="auto" w:fill="auto"/>
            <w:vAlign w:val="bottom"/>
          </w:tcPr>
          <w:p w14:paraId="4A988792" w14:textId="33D6CFAC" w:rsidR="00686EFF" w:rsidRPr="00686EFF" w:rsidRDefault="00686EFF" w:rsidP="003F12CA">
            <w:pPr>
              <w:spacing w:before="120" w:line="200" w:lineRule="exact"/>
              <w:ind w:right="28"/>
              <w:jc w:val="right"/>
            </w:pPr>
            <w:r w:rsidRPr="00686EFF">
              <w:t>317</w:t>
            </w:r>
          </w:p>
        </w:tc>
        <w:tc>
          <w:tcPr>
            <w:tcW w:w="492" w:type="dxa"/>
            <w:tcBorders>
              <w:left w:val="single" w:sz="6" w:space="0" w:color="000000"/>
            </w:tcBorders>
            <w:shd w:val="clear" w:color="auto" w:fill="auto"/>
            <w:vAlign w:val="bottom"/>
          </w:tcPr>
          <w:p w14:paraId="5895D011" w14:textId="6BA293C2" w:rsidR="00686EFF" w:rsidRPr="00686EFF" w:rsidRDefault="00686EFF" w:rsidP="003F12CA">
            <w:pPr>
              <w:spacing w:before="120" w:line="200" w:lineRule="exact"/>
              <w:ind w:right="28"/>
              <w:jc w:val="right"/>
            </w:pPr>
            <w:r w:rsidRPr="00686EFF">
              <w:t>204</w:t>
            </w:r>
          </w:p>
        </w:tc>
        <w:tc>
          <w:tcPr>
            <w:tcW w:w="482" w:type="dxa"/>
            <w:tcBorders>
              <w:left w:val="single" w:sz="6" w:space="0" w:color="000000"/>
            </w:tcBorders>
            <w:shd w:val="clear" w:color="auto" w:fill="auto"/>
            <w:vAlign w:val="bottom"/>
          </w:tcPr>
          <w:p w14:paraId="065C08D3" w14:textId="6C4830FA" w:rsidR="00686EFF" w:rsidRPr="00686EFF" w:rsidRDefault="00686EFF" w:rsidP="003F12CA">
            <w:pPr>
              <w:spacing w:before="120" w:line="200" w:lineRule="exact"/>
              <w:ind w:right="28"/>
              <w:jc w:val="right"/>
            </w:pPr>
            <w:r w:rsidRPr="00686EFF">
              <w:t>216</w:t>
            </w:r>
          </w:p>
        </w:tc>
      </w:tr>
      <w:tr w:rsidR="00686EFF" w:rsidRPr="00D21FE6" w14:paraId="376D3FEF" w14:textId="77777777" w:rsidTr="00817D2E">
        <w:tc>
          <w:tcPr>
            <w:tcW w:w="1499" w:type="dxa"/>
            <w:shd w:val="clear" w:color="auto" w:fill="auto"/>
            <w:vAlign w:val="bottom"/>
          </w:tcPr>
          <w:p w14:paraId="7F4ACC92" w14:textId="09CF1B3B" w:rsidR="00686EFF" w:rsidRPr="00C40DD2" w:rsidRDefault="00686EFF" w:rsidP="003F12CA">
            <w:pPr>
              <w:spacing w:before="120" w:line="200" w:lineRule="exact"/>
              <w:ind w:left="57"/>
              <w:rPr>
                <w:color w:val="000000" w:themeColor="text1"/>
              </w:rPr>
            </w:pPr>
            <w:r w:rsidRPr="00CA14D4">
              <w:rPr>
                <w:color w:val="000000" w:themeColor="text1"/>
              </w:rPr>
              <w:t>Узбекистан</w:t>
            </w:r>
            <w:r>
              <w:rPr>
                <w:color w:val="000000" w:themeColor="text1"/>
                <w:lang w:val="en-US"/>
              </w:rPr>
              <w:br/>
            </w:r>
            <w:r w:rsidRPr="00CA14D4">
              <w:rPr>
                <w:i/>
                <w:color w:val="000000" w:themeColor="text1"/>
              </w:rPr>
              <w:t>Uzbekistan</w:t>
            </w:r>
          </w:p>
        </w:tc>
        <w:tc>
          <w:tcPr>
            <w:tcW w:w="447" w:type="dxa"/>
            <w:tcBorders>
              <w:left w:val="single" w:sz="6" w:space="0" w:color="000000"/>
            </w:tcBorders>
            <w:shd w:val="clear" w:color="auto" w:fill="auto"/>
            <w:vAlign w:val="bottom"/>
          </w:tcPr>
          <w:p w14:paraId="7396EDA7" w14:textId="161731CD" w:rsidR="00686EFF" w:rsidRPr="00686EFF" w:rsidRDefault="00686EFF" w:rsidP="003F12CA">
            <w:pPr>
              <w:pStyle w:val="xl26"/>
              <w:pBdr>
                <w:bottom w:val="none" w:sz="0" w:space="0" w:color="000000"/>
                <w:right w:val="none" w:sz="0" w:space="0" w:color="000000"/>
              </w:pBdr>
              <w:spacing w:before="120" w:after="0" w:line="200" w:lineRule="exact"/>
              <w:textAlignment w:val="auto"/>
            </w:pPr>
            <w:r w:rsidRPr="00686EFF">
              <w:t>202</w:t>
            </w:r>
            <w:r w:rsidRPr="00686EFF">
              <w:rPr>
                <w:lang w:val="en-US"/>
              </w:rPr>
              <w:t>4</w:t>
            </w:r>
          </w:p>
        </w:tc>
        <w:tc>
          <w:tcPr>
            <w:tcW w:w="618" w:type="dxa"/>
            <w:tcBorders>
              <w:left w:val="single" w:sz="6" w:space="0" w:color="000000"/>
            </w:tcBorders>
            <w:shd w:val="clear" w:color="auto" w:fill="auto"/>
            <w:vAlign w:val="bottom"/>
          </w:tcPr>
          <w:p w14:paraId="0028202D" w14:textId="7221B51C" w:rsidR="00686EFF" w:rsidRPr="00686EFF" w:rsidRDefault="00686EFF" w:rsidP="003F12CA">
            <w:pPr>
              <w:spacing w:before="120" w:line="200" w:lineRule="exact"/>
              <w:ind w:right="28"/>
              <w:jc w:val="right"/>
            </w:pPr>
            <w:r w:rsidRPr="00686EFF">
              <w:t>36</w:t>
            </w:r>
            <w:r w:rsidRPr="00686EFF">
              <w:rPr>
                <w:lang w:val="en-US"/>
              </w:rPr>
              <w:t xml:space="preserve"> </w:t>
            </w:r>
            <w:r w:rsidRPr="00686EFF">
              <w:t>800</w:t>
            </w:r>
          </w:p>
        </w:tc>
        <w:tc>
          <w:tcPr>
            <w:tcW w:w="490" w:type="dxa"/>
            <w:tcBorders>
              <w:left w:val="single" w:sz="6" w:space="0" w:color="000000"/>
            </w:tcBorders>
            <w:shd w:val="clear" w:color="auto" w:fill="auto"/>
            <w:vAlign w:val="bottom"/>
          </w:tcPr>
          <w:p w14:paraId="1E66FF3E" w14:textId="079C5E86" w:rsidR="00686EFF" w:rsidRPr="00686EFF" w:rsidRDefault="00686EFF" w:rsidP="003F12CA">
            <w:pPr>
              <w:spacing w:before="120" w:line="200" w:lineRule="exact"/>
              <w:ind w:right="28"/>
              <w:jc w:val="right"/>
            </w:pPr>
            <w:r w:rsidRPr="00686EFF">
              <w:t>4</w:t>
            </w:r>
            <w:r w:rsidRPr="00686EFF">
              <w:rPr>
                <w:lang w:val="en-US"/>
              </w:rPr>
              <w:t xml:space="preserve"> </w:t>
            </w:r>
            <w:r w:rsidRPr="00686EFF">
              <w:t>371</w:t>
            </w:r>
          </w:p>
        </w:tc>
        <w:tc>
          <w:tcPr>
            <w:tcW w:w="492" w:type="dxa"/>
            <w:tcBorders>
              <w:left w:val="single" w:sz="6" w:space="0" w:color="000000"/>
            </w:tcBorders>
            <w:shd w:val="clear" w:color="auto" w:fill="auto"/>
            <w:vAlign w:val="bottom"/>
          </w:tcPr>
          <w:p w14:paraId="705ABD65" w14:textId="637AC7CF" w:rsidR="00686EFF" w:rsidRPr="00686EFF" w:rsidRDefault="00686EFF" w:rsidP="003F12CA">
            <w:pPr>
              <w:spacing w:before="120" w:line="200" w:lineRule="exact"/>
              <w:ind w:right="28"/>
              <w:jc w:val="right"/>
            </w:pPr>
            <w:r w:rsidRPr="00686EFF">
              <w:t>3</w:t>
            </w:r>
            <w:r w:rsidRPr="00686EFF">
              <w:rPr>
                <w:lang w:val="en-US"/>
              </w:rPr>
              <w:t xml:space="preserve"> </w:t>
            </w:r>
            <w:r w:rsidRPr="00686EFF">
              <w:t>563</w:t>
            </w:r>
          </w:p>
        </w:tc>
        <w:tc>
          <w:tcPr>
            <w:tcW w:w="490" w:type="dxa"/>
            <w:tcBorders>
              <w:left w:val="single" w:sz="6" w:space="0" w:color="000000"/>
            </w:tcBorders>
            <w:shd w:val="clear" w:color="auto" w:fill="auto"/>
            <w:vAlign w:val="bottom"/>
          </w:tcPr>
          <w:p w14:paraId="6420CC0B" w14:textId="3AB0C208" w:rsidR="00686EFF" w:rsidRPr="00686EFF" w:rsidRDefault="00686EFF" w:rsidP="003F12CA">
            <w:pPr>
              <w:spacing w:before="120" w:line="200" w:lineRule="exact"/>
              <w:ind w:right="28"/>
              <w:jc w:val="right"/>
            </w:pPr>
            <w:r w:rsidRPr="00686EFF">
              <w:t>3</w:t>
            </w:r>
            <w:r w:rsidRPr="00686EFF">
              <w:rPr>
                <w:lang w:val="en-US"/>
              </w:rPr>
              <w:t xml:space="preserve"> </w:t>
            </w:r>
            <w:r w:rsidRPr="00686EFF">
              <w:t>205</w:t>
            </w:r>
          </w:p>
        </w:tc>
        <w:tc>
          <w:tcPr>
            <w:tcW w:w="492" w:type="dxa"/>
            <w:tcBorders>
              <w:left w:val="single" w:sz="6" w:space="0" w:color="000000"/>
            </w:tcBorders>
            <w:shd w:val="clear" w:color="auto" w:fill="auto"/>
            <w:vAlign w:val="bottom"/>
          </w:tcPr>
          <w:p w14:paraId="5940A1AE" w14:textId="576A1AEB" w:rsidR="00686EFF" w:rsidRPr="00686EFF" w:rsidRDefault="00686EFF" w:rsidP="003F12CA">
            <w:pPr>
              <w:spacing w:before="120" w:line="200" w:lineRule="exact"/>
              <w:ind w:right="28"/>
              <w:jc w:val="right"/>
            </w:pPr>
            <w:r w:rsidRPr="00686EFF">
              <w:t>2</w:t>
            </w:r>
            <w:r w:rsidRPr="00686EFF">
              <w:rPr>
                <w:lang w:val="en-US"/>
              </w:rPr>
              <w:t xml:space="preserve"> </w:t>
            </w:r>
            <w:r w:rsidRPr="00686EFF">
              <w:t>840</w:t>
            </w:r>
          </w:p>
        </w:tc>
        <w:tc>
          <w:tcPr>
            <w:tcW w:w="492" w:type="dxa"/>
            <w:tcBorders>
              <w:left w:val="single" w:sz="6" w:space="0" w:color="000000"/>
            </w:tcBorders>
            <w:shd w:val="clear" w:color="auto" w:fill="auto"/>
            <w:vAlign w:val="bottom"/>
          </w:tcPr>
          <w:p w14:paraId="1F876854" w14:textId="7EBC1BD1" w:rsidR="00686EFF" w:rsidRPr="00686EFF" w:rsidRDefault="00686EFF" w:rsidP="003F12CA">
            <w:pPr>
              <w:spacing w:before="120" w:line="200" w:lineRule="exact"/>
              <w:ind w:right="28"/>
              <w:jc w:val="right"/>
            </w:pPr>
            <w:r w:rsidRPr="00686EFF">
              <w:t>2</w:t>
            </w:r>
            <w:r w:rsidRPr="00686EFF">
              <w:rPr>
                <w:lang w:val="en-US"/>
              </w:rPr>
              <w:t xml:space="preserve"> </w:t>
            </w:r>
            <w:r w:rsidRPr="00686EFF">
              <w:t>544</w:t>
            </w:r>
          </w:p>
        </w:tc>
        <w:tc>
          <w:tcPr>
            <w:tcW w:w="490" w:type="dxa"/>
            <w:tcBorders>
              <w:left w:val="single" w:sz="6" w:space="0" w:color="000000"/>
            </w:tcBorders>
            <w:shd w:val="clear" w:color="auto" w:fill="auto"/>
            <w:vAlign w:val="bottom"/>
          </w:tcPr>
          <w:p w14:paraId="28BA295F" w14:textId="133754EA" w:rsidR="00686EFF" w:rsidRPr="00686EFF" w:rsidRDefault="00686EFF" w:rsidP="003F12CA">
            <w:pPr>
              <w:spacing w:before="120" w:line="200" w:lineRule="exact"/>
              <w:ind w:right="28"/>
              <w:jc w:val="right"/>
            </w:pPr>
            <w:r w:rsidRPr="00686EFF">
              <w:t>2</w:t>
            </w:r>
            <w:r w:rsidRPr="00686EFF">
              <w:rPr>
                <w:lang w:val="en-US"/>
              </w:rPr>
              <w:t xml:space="preserve"> </w:t>
            </w:r>
            <w:r w:rsidRPr="00686EFF">
              <w:t>970</w:t>
            </w:r>
          </w:p>
        </w:tc>
        <w:tc>
          <w:tcPr>
            <w:tcW w:w="492" w:type="dxa"/>
            <w:tcBorders>
              <w:left w:val="single" w:sz="6" w:space="0" w:color="000000"/>
            </w:tcBorders>
            <w:shd w:val="clear" w:color="auto" w:fill="auto"/>
            <w:vAlign w:val="bottom"/>
          </w:tcPr>
          <w:p w14:paraId="08D1E699" w14:textId="2D9C3381" w:rsidR="00686EFF" w:rsidRPr="00686EFF" w:rsidRDefault="00686EFF" w:rsidP="003F12CA">
            <w:pPr>
              <w:spacing w:before="120" w:line="200" w:lineRule="exact"/>
              <w:ind w:right="28"/>
              <w:jc w:val="right"/>
            </w:pPr>
            <w:r w:rsidRPr="00686EFF">
              <w:t>3</w:t>
            </w:r>
            <w:r w:rsidRPr="00686EFF">
              <w:rPr>
                <w:lang w:val="en-US"/>
              </w:rPr>
              <w:t xml:space="preserve"> </w:t>
            </w:r>
            <w:r w:rsidRPr="00686EFF">
              <w:t>184</w:t>
            </w:r>
          </w:p>
        </w:tc>
        <w:tc>
          <w:tcPr>
            <w:tcW w:w="490" w:type="dxa"/>
            <w:tcBorders>
              <w:left w:val="single" w:sz="6" w:space="0" w:color="000000"/>
            </w:tcBorders>
            <w:shd w:val="clear" w:color="auto" w:fill="auto"/>
            <w:vAlign w:val="bottom"/>
          </w:tcPr>
          <w:p w14:paraId="77884130" w14:textId="6AC0EE84" w:rsidR="00686EFF" w:rsidRPr="00686EFF" w:rsidRDefault="00686EFF" w:rsidP="003F12CA">
            <w:pPr>
              <w:spacing w:before="120" w:line="200" w:lineRule="exact"/>
              <w:ind w:right="28"/>
              <w:jc w:val="right"/>
            </w:pPr>
            <w:r w:rsidRPr="00686EFF">
              <w:t>2</w:t>
            </w:r>
            <w:r w:rsidRPr="00686EFF">
              <w:rPr>
                <w:lang w:val="en-US"/>
              </w:rPr>
              <w:t xml:space="preserve"> </w:t>
            </w:r>
            <w:r w:rsidRPr="00686EFF">
              <w:t>965</w:t>
            </w:r>
          </w:p>
        </w:tc>
        <w:tc>
          <w:tcPr>
            <w:tcW w:w="492" w:type="dxa"/>
            <w:tcBorders>
              <w:left w:val="single" w:sz="6" w:space="0" w:color="000000"/>
            </w:tcBorders>
            <w:shd w:val="clear" w:color="auto" w:fill="auto"/>
            <w:vAlign w:val="bottom"/>
          </w:tcPr>
          <w:p w14:paraId="4139C4D3" w14:textId="27077444" w:rsidR="00686EFF" w:rsidRPr="00686EFF" w:rsidRDefault="00686EFF" w:rsidP="003F12CA">
            <w:pPr>
              <w:spacing w:before="120" w:line="200" w:lineRule="exact"/>
              <w:ind w:right="28"/>
              <w:jc w:val="right"/>
            </w:pPr>
            <w:r w:rsidRPr="00686EFF">
              <w:t>2</w:t>
            </w:r>
            <w:r w:rsidRPr="00686EFF">
              <w:rPr>
                <w:lang w:val="en-US"/>
              </w:rPr>
              <w:t xml:space="preserve"> </w:t>
            </w:r>
            <w:r w:rsidRPr="00686EFF">
              <w:t>371</w:t>
            </w:r>
          </w:p>
        </w:tc>
        <w:tc>
          <w:tcPr>
            <w:tcW w:w="492" w:type="dxa"/>
            <w:tcBorders>
              <w:left w:val="single" w:sz="6" w:space="0" w:color="000000"/>
            </w:tcBorders>
            <w:shd w:val="clear" w:color="auto" w:fill="auto"/>
            <w:vAlign w:val="bottom"/>
          </w:tcPr>
          <w:p w14:paraId="6040AC31" w14:textId="0BE5656D" w:rsidR="00686EFF" w:rsidRPr="00686EFF" w:rsidRDefault="00686EFF" w:rsidP="003F12CA">
            <w:pPr>
              <w:spacing w:before="120" w:line="200" w:lineRule="exact"/>
              <w:ind w:right="28"/>
              <w:jc w:val="right"/>
            </w:pPr>
            <w:r w:rsidRPr="00686EFF">
              <w:t>2</w:t>
            </w:r>
            <w:r w:rsidRPr="00686EFF">
              <w:rPr>
                <w:lang w:val="en-US"/>
              </w:rPr>
              <w:t xml:space="preserve"> </w:t>
            </w:r>
            <w:r w:rsidRPr="00686EFF">
              <w:t>003</w:t>
            </w:r>
          </w:p>
        </w:tc>
        <w:tc>
          <w:tcPr>
            <w:tcW w:w="490" w:type="dxa"/>
            <w:tcBorders>
              <w:left w:val="single" w:sz="6" w:space="0" w:color="000000"/>
            </w:tcBorders>
            <w:shd w:val="clear" w:color="auto" w:fill="auto"/>
            <w:vAlign w:val="bottom"/>
          </w:tcPr>
          <w:p w14:paraId="2C1AAFF7" w14:textId="5317CBA2" w:rsidR="00686EFF" w:rsidRPr="00686EFF" w:rsidRDefault="00686EFF" w:rsidP="003F12CA">
            <w:pPr>
              <w:spacing w:before="120" w:line="200" w:lineRule="exact"/>
              <w:ind w:right="28"/>
              <w:jc w:val="right"/>
            </w:pPr>
            <w:r w:rsidRPr="00686EFF">
              <w:t>1</w:t>
            </w:r>
            <w:r w:rsidRPr="00686EFF">
              <w:rPr>
                <w:lang w:val="en-US"/>
              </w:rPr>
              <w:t xml:space="preserve"> </w:t>
            </w:r>
            <w:r w:rsidRPr="00686EFF">
              <w:t>781</w:t>
            </w:r>
          </w:p>
        </w:tc>
        <w:tc>
          <w:tcPr>
            <w:tcW w:w="492" w:type="dxa"/>
            <w:tcBorders>
              <w:left w:val="single" w:sz="6" w:space="0" w:color="000000"/>
            </w:tcBorders>
            <w:shd w:val="clear" w:color="auto" w:fill="auto"/>
            <w:vAlign w:val="bottom"/>
          </w:tcPr>
          <w:p w14:paraId="16DD5A3E" w14:textId="3D78A068" w:rsidR="00686EFF" w:rsidRPr="00686EFF" w:rsidRDefault="00686EFF" w:rsidP="003F12CA">
            <w:pPr>
              <w:spacing w:before="120" w:line="200" w:lineRule="exact"/>
              <w:ind w:right="28"/>
              <w:jc w:val="right"/>
            </w:pPr>
            <w:r w:rsidRPr="00686EFF">
              <w:t>1</w:t>
            </w:r>
            <w:r w:rsidRPr="00686EFF">
              <w:rPr>
                <w:lang w:val="en-US"/>
              </w:rPr>
              <w:t xml:space="preserve"> </w:t>
            </w:r>
            <w:r w:rsidRPr="00686EFF">
              <w:t>535</w:t>
            </w:r>
          </w:p>
        </w:tc>
        <w:tc>
          <w:tcPr>
            <w:tcW w:w="490" w:type="dxa"/>
            <w:tcBorders>
              <w:left w:val="single" w:sz="6" w:space="0" w:color="000000"/>
            </w:tcBorders>
            <w:shd w:val="clear" w:color="auto" w:fill="auto"/>
            <w:vAlign w:val="bottom"/>
          </w:tcPr>
          <w:p w14:paraId="44DBC940" w14:textId="5BE8B98A" w:rsidR="00686EFF" w:rsidRPr="00686EFF" w:rsidRDefault="00686EFF" w:rsidP="003F12CA">
            <w:pPr>
              <w:spacing w:before="120" w:line="200" w:lineRule="exact"/>
              <w:ind w:right="28"/>
              <w:jc w:val="right"/>
            </w:pPr>
            <w:r w:rsidRPr="00686EFF">
              <w:t>1</w:t>
            </w:r>
            <w:r w:rsidRPr="00686EFF">
              <w:rPr>
                <w:lang w:val="en-US"/>
              </w:rPr>
              <w:t xml:space="preserve"> </w:t>
            </w:r>
            <w:r w:rsidRPr="00686EFF">
              <w:t>393</w:t>
            </w:r>
          </w:p>
        </w:tc>
        <w:tc>
          <w:tcPr>
            <w:tcW w:w="492" w:type="dxa"/>
            <w:tcBorders>
              <w:left w:val="single" w:sz="6" w:space="0" w:color="000000"/>
            </w:tcBorders>
            <w:shd w:val="clear" w:color="auto" w:fill="auto"/>
            <w:vAlign w:val="bottom"/>
          </w:tcPr>
          <w:p w14:paraId="3EC47617" w14:textId="74870DCB" w:rsidR="00686EFF" w:rsidRPr="00686EFF" w:rsidRDefault="00686EFF" w:rsidP="003F12CA">
            <w:pPr>
              <w:spacing w:before="120" w:line="200" w:lineRule="exact"/>
              <w:ind w:right="28"/>
              <w:jc w:val="right"/>
            </w:pPr>
            <w:r w:rsidRPr="00686EFF">
              <w:t>958</w:t>
            </w:r>
          </w:p>
        </w:tc>
        <w:tc>
          <w:tcPr>
            <w:tcW w:w="482" w:type="dxa"/>
            <w:tcBorders>
              <w:left w:val="single" w:sz="6" w:space="0" w:color="000000"/>
            </w:tcBorders>
            <w:shd w:val="clear" w:color="auto" w:fill="auto"/>
            <w:vAlign w:val="bottom"/>
          </w:tcPr>
          <w:p w14:paraId="11F32208" w14:textId="523EC73B" w:rsidR="00686EFF" w:rsidRPr="00686EFF" w:rsidRDefault="00686EFF" w:rsidP="003F12CA">
            <w:pPr>
              <w:spacing w:before="120" w:line="200" w:lineRule="exact"/>
              <w:ind w:right="28"/>
              <w:jc w:val="right"/>
            </w:pPr>
            <w:r w:rsidRPr="00686EFF">
              <w:t>1</w:t>
            </w:r>
            <w:r w:rsidRPr="00686EFF">
              <w:rPr>
                <w:lang w:val="en-US"/>
              </w:rPr>
              <w:t xml:space="preserve"> </w:t>
            </w:r>
            <w:r w:rsidRPr="00686EFF">
              <w:t>117</w:t>
            </w:r>
          </w:p>
        </w:tc>
      </w:tr>
      <w:tr w:rsidR="00686EFF" w:rsidRPr="00D21FE6" w14:paraId="10F8E3A1" w14:textId="77777777" w:rsidTr="00817D2E">
        <w:tc>
          <w:tcPr>
            <w:tcW w:w="1499" w:type="dxa"/>
            <w:shd w:val="clear" w:color="auto" w:fill="auto"/>
            <w:vAlign w:val="bottom"/>
          </w:tcPr>
          <w:p w14:paraId="753A820C" w14:textId="09D9C6CF" w:rsidR="00686EFF" w:rsidRPr="00D21FE6" w:rsidRDefault="00686EFF" w:rsidP="003F12CA">
            <w:pPr>
              <w:spacing w:before="120" w:line="200" w:lineRule="exact"/>
              <w:ind w:left="57"/>
            </w:pPr>
            <w:r w:rsidRPr="00CA14D4">
              <w:rPr>
                <w:color w:val="000000" w:themeColor="text1"/>
              </w:rPr>
              <w:t xml:space="preserve">Украина / </w:t>
            </w:r>
            <w:r w:rsidRPr="00CA14D4">
              <w:rPr>
                <w:i/>
                <w:color w:val="000000" w:themeColor="text1"/>
              </w:rPr>
              <w:t>Ukraine</w:t>
            </w:r>
          </w:p>
        </w:tc>
        <w:tc>
          <w:tcPr>
            <w:tcW w:w="447" w:type="dxa"/>
            <w:tcBorders>
              <w:left w:val="single" w:sz="6" w:space="0" w:color="000000"/>
            </w:tcBorders>
            <w:shd w:val="clear" w:color="auto" w:fill="auto"/>
            <w:vAlign w:val="bottom"/>
          </w:tcPr>
          <w:p w14:paraId="609BF879" w14:textId="559D60CD" w:rsidR="00686EFF" w:rsidRPr="00817D2E" w:rsidRDefault="00686EFF" w:rsidP="003F12CA">
            <w:pPr>
              <w:pStyle w:val="xl26"/>
              <w:pBdr>
                <w:bottom w:val="none" w:sz="0" w:space="0" w:color="000000"/>
                <w:right w:val="none" w:sz="0" w:space="0" w:color="000000"/>
              </w:pBdr>
              <w:spacing w:before="120" w:after="0" w:line="200" w:lineRule="exact"/>
              <w:textAlignment w:val="auto"/>
            </w:pPr>
            <w:r w:rsidRPr="00817D2E">
              <w:t>2022</w:t>
            </w:r>
          </w:p>
        </w:tc>
        <w:tc>
          <w:tcPr>
            <w:tcW w:w="618" w:type="dxa"/>
            <w:tcBorders>
              <w:left w:val="single" w:sz="6" w:space="0" w:color="000000"/>
            </w:tcBorders>
            <w:shd w:val="clear" w:color="auto" w:fill="auto"/>
          </w:tcPr>
          <w:p w14:paraId="5A982C5F" w14:textId="7E112A4E" w:rsidR="00686EFF" w:rsidRPr="00817D2E" w:rsidRDefault="00686EFF" w:rsidP="003F12CA">
            <w:pPr>
              <w:spacing w:before="120" w:line="200" w:lineRule="exact"/>
              <w:ind w:right="28"/>
              <w:jc w:val="right"/>
              <w:rPr>
                <w:spacing w:val="-4"/>
              </w:rPr>
            </w:pPr>
            <w:r w:rsidRPr="00817D2E">
              <w:t>40 998</w:t>
            </w:r>
          </w:p>
        </w:tc>
        <w:tc>
          <w:tcPr>
            <w:tcW w:w="490" w:type="dxa"/>
            <w:tcBorders>
              <w:left w:val="single" w:sz="6" w:space="0" w:color="000000"/>
            </w:tcBorders>
            <w:shd w:val="clear" w:color="auto" w:fill="auto"/>
          </w:tcPr>
          <w:p w14:paraId="1AEB205D" w14:textId="17656FF5" w:rsidR="00686EFF" w:rsidRPr="00817D2E" w:rsidRDefault="00686EFF" w:rsidP="003F12CA">
            <w:pPr>
              <w:spacing w:before="120" w:line="200" w:lineRule="exact"/>
              <w:ind w:right="28"/>
              <w:jc w:val="right"/>
              <w:rPr>
                <w:spacing w:val="-4"/>
              </w:rPr>
            </w:pPr>
            <w:r w:rsidRPr="00817D2E">
              <w:t>1 567</w:t>
            </w:r>
          </w:p>
        </w:tc>
        <w:tc>
          <w:tcPr>
            <w:tcW w:w="492" w:type="dxa"/>
            <w:tcBorders>
              <w:left w:val="single" w:sz="6" w:space="0" w:color="000000"/>
            </w:tcBorders>
            <w:shd w:val="clear" w:color="auto" w:fill="auto"/>
          </w:tcPr>
          <w:p w14:paraId="4945602F" w14:textId="684E3C59" w:rsidR="00686EFF" w:rsidRPr="00817D2E" w:rsidRDefault="00686EFF" w:rsidP="003F12CA">
            <w:pPr>
              <w:spacing w:before="120" w:line="200" w:lineRule="exact"/>
              <w:ind w:right="28"/>
              <w:jc w:val="right"/>
              <w:rPr>
                <w:spacing w:val="-4"/>
              </w:rPr>
            </w:pPr>
            <w:r w:rsidRPr="00817D2E">
              <w:t>2 222</w:t>
            </w:r>
          </w:p>
        </w:tc>
        <w:tc>
          <w:tcPr>
            <w:tcW w:w="490" w:type="dxa"/>
            <w:tcBorders>
              <w:left w:val="single" w:sz="6" w:space="0" w:color="000000"/>
            </w:tcBorders>
            <w:shd w:val="clear" w:color="auto" w:fill="auto"/>
          </w:tcPr>
          <w:p w14:paraId="0587C119" w14:textId="45EB0D91" w:rsidR="00686EFF" w:rsidRPr="00817D2E" w:rsidRDefault="00686EFF" w:rsidP="003F12CA">
            <w:pPr>
              <w:spacing w:before="120" w:line="200" w:lineRule="exact"/>
              <w:ind w:right="28"/>
              <w:jc w:val="right"/>
              <w:rPr>
                <w:spacing w:val="-4"/>
              </w:rPr>
            </w:pPr>
            <w:r w:rsidRPr="00817D2E">
              <w:t>2 332</w:t>
            </w:r>
          </w:p>
        </w:tc>
        <w:tc>
          <w:tcPr>
            <w:tcW w:w="492" w:type="dxa"/>
            <w:tcBorders>
              <w:left w:val="single" w:sz="6" w:space="0" w:color="000000"/>
            </w:tcBorders>
            <w:shd w:val="clear" w:color="auto" w:fill="auto"/>
          </w:tcPr>
          <w:p w14:paraId="44077D46" w14:textId="3802A751" w:rsidR="00686EFF" w:rsidRPr="00817D2E" w:rsidRDefault="00686EFF" w:rsidP="003F12CA">
            <w:pPr>
              <w:spacing w:before="120" w:line="200" w:lineRule="exact"/>
              <w:ind w:right="28"/>
              <w:jc w:val="right"/>
              <w:rPr>
                <w:spacing w:val="-4"/>
              </w:rPr>
            </w:pPr>
            <w:r w:rsidRPr="00817D2E">
              <w:t>1 980</w:t>
            </w:r>
          </w:p>
        </w:tc>
        <w:tc>
          <w:tcPr>
            <w:tcW w:w="492" w:type="dxa"/>
            <w:tcBorders>
              <w:left w:val="single" w:sz="6" w:space="0" w:color="000000"/>
            </w:tcBorders>
            <w:shd w:val="clear" w:color="auto" w:fill="auto"/>
          </w:tcPr>
          <w:p w14:paraId="6E5DD22D" w14:textId="321BBEBD" w:rsidR="00686EFF" w:rsidRPr="00817D2E" w:rsidRDefault="00686EFF" w:rsidP="003F12CA">
            <w:pPr>
              <w:spacing w:before="120" w:line="200" w:lineRule="exact"/>
              <w:ind w:right="28"/>
              <w:jc w:val="right"/>
              <w:rPr>
                <w:spacing w:val="-4"/>
              </w:rPr>
            </w:pPr>
            <w:r w:rsidRPr="00817D2E">
              <w:t>1 912</w:t>
            </w:r>
          </w:p>
        </w:tc>
        <w:tc>
          <w:tcPr>
            <w:tcW w:w="490" w:type="dxa"/>
            <w:tcBorders>
              <w:left w:val="single" w:sz="6" w:space="0" w:color="000000"/>
            </w:tcBorders>
            <w:shd w:val="clear" w:color="auto" w:fill="auto"/>
          </w:tcPr>
          <w:p w14:paraId="2054E9D5" w14:textId="26C2D72E" w:rsidR="00686EFF" w:rsidRPr="00817D2E" w:rsidRDefault="00686EFF" w:rsidP="003F12CA">
            <w:pPr>
              <w:spacing w:before="120" w:line="200" w:lineRule="exact"/>
              <w:ind w:right="28"/>
              <w:jc w:val="right"/>
              <w:rPr>
                <w:spacing w:val="-4"/>
              </w:rPr>
            </w:pPr>
            <w:r w:rsidRPr="00817D2E">
              <w:t>2 444</w:t>
            </w:r>
          </w:p>
        </w:tc>
        <w:tc>
          <w:tcPr>
            <w:tcW w:w="492" w:type="dxa"/>
            <w:tcBorders>
              <w:left w:val="single" w:sz="6" w:space="0" w:color="000000"/>
            </w:tcBorders>
            <w:shd w:val="clear" w:color="auto" w:fill="auto"/>
          </w:tcPr>
          <w:p w14:paraId="749B4FFD" w14:textId="0C9A318A" w:rsidR="00686EFF" w:rsidRPr="00817D2E" w:rsidRDefault="00686EFF" w:rsidP="003F12CA">
            <w:pPr>
              <w:spacing w:before="120" w:line="200" w:lineRule="exact"/>
              <w:ind w:right="28"/>
              <w:jc w:val="right"/>
              <w:rPr>
                <w:spacing w:val="-4"/>
              </w:rPr>
            </w:pPr>
            <w:r w:rsidRPr="00817D2E">
              <w:t>3 192</w:t>
            </w:r>
          </w:p>
        </w:tc>
        <w:tc>
          <w:tcPr>
            <w:tcW w:w="490" w:type="dxa"/>
            <w:tcBorders>
              <w:left w:val="single" w:sz="6" w:space="0" w:color="000000"/>
            </w:tcBorders>
            <w:shd w:val="clear" w:color="auto" w:fill="auto"/>
          </w:tcPr>
          <w:p w14:paraId="0558A549" w14:textId="383AC210" w:rsidR="00686EFF" w:rsidRPr="00817D2E" w:rsidRDefault="00686EFF" w:rsidP="003F12CA">
            <w:pPr>
              <w:spacing w:before="120" w:line="200" w:lineRule="exact"/>
              <w:ind w:right="28"/>
              <w:jc w:val="right"/>
              <w:rPr>
                <w:spacing w:val="-4"/>
              </w:rPr>
            </w:pPr>
            <w:r w:rsidRPr="00817D2E">
              <w:t>3 577</w:t>
            </w:r>
          </w:p>
        </w:tc>
        <w:tc>
          <w:tcPr>
            <w:tcW w:w="492" w:type="dxa"/>
            <w:tcBorders>
              <w:left w:val="single" w:sz="6" w:space="0" w:color="000000"/>
            </w:tcBorders>
            <w:shd w:val="clear" w:color="auto" w:fill="auto"/>
          </w:tcPr>
          <w:p w14:paraId="34C9851D" w14:textId="797FC0AA" w:rsidR="00686EFF" w:rsidRPr="00817D2E" w:rsidRDefault="00686EFF" w:rsidP="003F12CA">
            <w:pPr>
              <w:spacing w:before="120" w:line="200" w:lineRule="exact"/>
              <w:ind w:right="28"/>
              <w:jc w:val="right"/>
              <w:rPr>
                <w:spacing w:val="-4"/>
              </w:rPr>
            </w:pPr>
            <w:r w:rsidRPr="00817D2E">
              <w:t>3 125</w:t>
            </w:r>
          </w:p>
        </w:tc>
        <w:tc>
          <w:tcPr>
            <w:tcW w:w="492" w:type="dxa"/>
            <w:tcBorders>
              <w:left w:val="single" w:sz="6" w:space="0" w:color="000000"/>
            </w:tcBorders>
            <w:shd w:val="clear" w:color="auto" w:fill="auto"/>
          </w:tcPr>
          <w:p w14:paraId="320467BA" w14:textId="211607CF" w:rsidR="00686EFF" w:rsidRPr="00817D2E" w:rsidRDefault="00686EFF" w:rsidP="003F12CA">
            <w:pPr>
              <w:spacing w:before="120" w:line="200" w:lineRule="exact"/>
              <w:ind w:right="28"/>
              <w:jc w:val="right"/>
              <w:rPr>
                <w:spacing w:val="-4"/>
              </w:rPr>
            </w:pPr>
            <w:r w:rsidRPr="00817D2E">
              <w:t>2 981</w:t>
            </w:r>
          </w:p>
        </w:tc>
        <w:tc>
          <w:tcPr>
            <w:tcW w:w="490" w:type="dxa"/>
            <w:tcBorders>
              <w:left w:val="single" w:sz="6" w:space="0" w:color="000000"/>
            </w:tcBorders>
            <w:shd w:val="clear" w:color="auto" w:fill="auto"/>
          </w:tcPr>
          <w:p w14:paraId="6E0C1B44" w14:textId="72837F54" w:rsidR="00686EFF" w:rsidRPr="00817D2E" w:rsidRDefault="00686EFF" w:rsidP="003F12CA">
            <w:pPr>
              <w:spacing w:before="120" w:line="200" w:lineRule="exact"/>
              <w:ind w:right="28"/>
              <w:jc w:val="right"/>
              <w:rPr>
                <w:spacing w:val="-4"/>
              </w:rPr>
            </w:pPr>
            <w:r w:rsidRPr="00817D2E">
              <w:t>2 737</w:t>
            </w:r>
          </w:p>
        </w:tc>
        <w:tc>
          <w:tcPr>
            <w:tcW w:w="492" w:type="dxa"/>
            <w:tcBorders>
              <w:left w:val="single" w:sz="6" w:space="0" w:color="000000"/>
            </w:tcBorders>
            <w:shd w:val="clear" w:color="auto" w:fill="auto"/>
          </w:tcPr>
          <w:p w14:paraId="617EF198" w14:textId="7E99FAEF" w:rsidR="00686EFF" w:rsidRPr="00817D2E" w:rsidRDefault="00686EFF" w:rsidP="003F12CA">
            <w:pPr>
              <w:spacing w:before="120" w:line="200" w:lineRule="exact"/>
              <w:ind w:right="28"/>
              <w:jc w:val="right"/>
              <w:rPr>
                <w:spacing w:val="-4"/>
              </w:rPr>
            </w:pPr>
            <w:r w:rsidRPr="00817D2E">
              <w:t>2 777</w:t>
            </w:r>
          </w:p>
        </w:tc>
        <w:tc>
          <w:tcPr>
            <w:tcW w:w="490" w:type="dxa"/>
            <w:tcBorders>
              <w:left w:val="single" w:sz="6" w:space="0" w:color="000000"/>
            </w:tcBorders>
            <w:shd w:val="clear" w:color="auto" w:fill="auto"/>
          </w:tcPr>
          <w:p w14:paraId="5E0731A7" w14:textId="564129F6" w:rsidR="00686EFF" w:rsidRPr="00817D2E" w:rsidRDefault="00686EFF" w:rsidP="003F12CA">
            <w:pPr>
              <w:spacing w:before="120" w:line="200" w:lineRule="exact"/>
              <w:ind w:right="28"/>
              <w:jc w:val="right"/>
              <w:rPr>
                <w:spacing w:val="-4"/>
              </w:rPr>
            </w:pPr>
            <w:r w:rsidRPr="00817D2E">
              <w:t>2 921</w:t>
            </w:r>
          </w:p>
        </w:tc>
        <w:tc>
          <w:tcPr>
            <w:tcW w:w="492" w:type="dxa"/>
            <w:tcBorders>
              <w:left w:val="single" w:sz="6" w:space="0" w:color="000000"/>
            </w:tcBorders>
            <w:shd w:val="clear" w:color="auto" w:fill="auto"/>
          </w:tcPr>
          <w:p w14:paraId="5508C0EA" w14:textId="4C71043F" w:rsidR="00686EFF" w:rsidRPr="00817D2E" w:rsidRDefault="00686EFF" w:rsidP="003F12CA">
            <w:pPr>
              <w:spacing w:before="120" w:line="200" w:lineRule="exact"/>
              <w:ind w:right="28"/>
              <w:jc w:val="right"/>
              <w:rPr>
                <w:spacing w:val="-4"/>
              </w:rPr>
            </w:pPr>
            <w:r w:rsidRPr="00817D2E">
              <w:t>2 390</w:t>
            </w:r>
          </w:p>
        </w:tc>
        <w:tc>
          <w:tcPr>
            <w:tcW w:w="482" w:type="dxa"/>
            <w:tcBorders>
              <w:left w:val="single" w:sz="6" w:space="0" w:color="000000"/>
            </w:tcBorders>
            <w:shd w:val="clear" w:color="auto" w:fill="auto"/>
          </w:tcPr>
          <w:p w14:paraId="4BDDA467" w14:textId="3507138D" w:rsidR="00686EFF" w:rsidRPr="00817D2E" w:rsidRDefault="00686EFF" w:rsidP="003F12CA">
            <w:pPr>
              <w:spacing w:before="120" w:line="200" w:lineRule="exact"/>
              <w:ind w:right="28"/>
              <w:jc w:val="right"/>
              <w:rPr>
                <w:spacing w:val="-4"/>
              </w:rPr>
            </w:pPr>
            <w:r w:rsidRPr="00817D2E">
              <w:rPr>
                <w:spacing w:val="-4"/>
              </w:rPr>
              <w:t>4 841</w:t>
            </w:r>
          </w:p>
        </w:tc>
      </w:tr>
      <w:tr w:rsidR="00686EFF" w:rsidRPr="00D21FE6" w14:paraId="09AA8E47" w14:textId="77777777" w:rsidTr="00B3318E">
        <w:tc>
          <w:tcPr>
            <w:tcW w:w="1499" w:type="dxa"/>
            <w:shd w:val="clear" w:color="auto" w:fill="auto"/>
            <w:vAlign w:val="bottom"/>
          </w:tcPr>
          <w:p w14:paraId="60332866" w14:textId="3D0B725F" w:rsidR="00686EFF" w:rsidRPr="00D21FE6" w:rsidRDefault="00686EFF" w:rsidP="003F12CA">
            <w:pPr>
              <w:spacing w:before="120" w:line="200" w:lineRule="exact"/>
            </w:pPr>
            <w:r w:rsidRPr="00CA14D4">
              <w:rPr>
                <w:b/>
                <w:bCs/>
                <w:color w:val="000000" w:themeColor="text1"/>
              </w:rPr>
              <w:t>Страны БРИКС</w:t>
            </w:r>
            <w:r>
              <w:rPr>
                <w:b/>
                <w:bCs/>
                <w:color w:val="000000" w:themeColor="text1"/>
              </w:rPr>
              <w:br/>
            </w:r>
            <w:r w:rsidRPr="00CA14D4">
              <w:rPr>
                <w:b/>
                <w:bCs/>
                <w:i/>
                <w:color w:val="000000" w:themeColor="text1"/>
                <w:lang w:val="en-US"/>
              </w:rPr>
              <w:t>BRICS countries</w:t>
            </w:r>
          </w:p>
        </w:tc>
        <w:tc>
          <w:tcPr>
            <w:tcW w:w="447" w:type="dxa"/>
            <w:tcBorders>
              <w:left w:val="single" w:sz="6" w:space="0" w:color="000000"/>
            </w:tcBorders>
            <w:shd w:val="clear" w:color="auto" w:fill="auto"/>
          </w:tcPr>
          <w:p w14:paraId="25A1BF20" w14:textId="77777777" w:rsidR="00686EFF" w:rsidRPr="00817D2E" w:rsidRDefault="00686EFF" w:rsidP="003F12CA">
            <w:pPr>
              <w:pStyle w:val="xl26"/>
              <w:pBdr>
                <w:bottom w:val="none" w:sz="0" w:space="0" w:color="000000"/>
                <w:right w:val="none" w:sz="0" w:space="0" w:color="000000"/>
              </w:pBdr>
              <w:spacing w:before="120" w:after="0" w:line="200" w:lineRule="exact"/>
              <w:textAlignment w:val="auto"/>
            </w:pPr>
          </w:p>
        </w:tc>
        <w:tc>
          <w:tcPr>
            <w:tcW w:w="618" w:type="dxa"/>
            <w:tcBorders>
              <w:left w:val="single" w:sz="6" w:space="0" w:color="000000"/>
            </w:tcBorders>
            <w:shd w:val="clear" w:color="auto" w:fill="auto"/>
          </w:tcPr>
          <w:p w14:paraId="492E01F2" w14:textId="3801EE3B" w:rsidR="00686EFF" w:rsidRPr="00817D2E" w:rsidRDefault="00686EFF" w:rsidP="003F12CA">
            <w:pPr>
              <w:spacing w:before="120" w:line="200" w:lineRule="exact"/>
              <w:ind w:right="28"/>
              <w:jc w:val="right"/>
              <w:rPr>
                <w:spacing w:val="-4"/>
              </w:rPr>
            </w:pPr>
            <w:r w:rsidRPr="00817D2E">
              <w:rPr>
                <w:spacing w:val="-4"/>
              </w:rPr>
              <w:t> </w:t>
            </w:r>
          </w:p>
        </w:tc>
        <w:tc>
          <w:tcPr>
            <w:tcW w:w="490" w:type="dxa"/>
            <w:tcBorders>
              <w:left w:val="single" w:sz="6" w:space="0" w:color="000000"/>
            </w:tcBorders>
            <w:shd w:val="clear" w:color="auto" w:fill="auto"/>
          </w:tcPr>
          <w:p w14:paraId="050D7A28" w14:textId="1F64DD8A" w:rsidR="00686EFF" w:rsidRPr="00817D2E" w:rsidRDefault="00686EFF" w:rsidP="003F12CA">
            <w:pPr>
              <w:spacing w:before="120" w:line="200" w:lineRule="exact"/>
              <w:ind w:right="28"/>
              <w:jc w:val="right"/>
              <w:rPr>
                <w:spacing w:val="-4"/>
              </w:rPr>
            </w:pPr>
            <w:r w:rsidRPr="00817D2E">
              <w:rPr>
                <w:spacing w:val="-4"/>
              </w:rPr>
              <w:t> </w:t>
            </w:r>
          </w:p>
        </w:tc>
        <w:tc>
          <w:tcPr>
            <w:tcW w:w="492" w:type="dxa"/>
            <w:tcBorders>
              <w:left w:val="single" w:sz="6" w:space="0" w:color="000000"/>
            </w:tcBorders>
            <w:shd w:val="clear" w:color="auto" w:fill="auto"/>
          </w:tcPr>
          <w:p w14:paraId="711410D1" w14:textId="6D71D868" w:rsidR="00686EFF" w:rsidRPr="00817D2E" w:rsidRDefault="00686EFF" w:rsidP="003F12CA">
            <w:pPr>
              <w:spacing w:before="120" w:line="200" w:lineRule="exact"/>
              <w:ind w:right="28"/>
              <w:jc w:val="right"/>
              <w:rPr>
                <w:spacing w:val="-4"/>
              </w:rPr>
            </w:pPr>
            <w:r w:rsidRPr="00817D2E">
              <w:rPr>
                <w:spacing w:val="-4"/>
              </w:rPr>
              <w:t> </w:t>
            </w:r>
          </w:p>
        </w:tc>
        <w:tc>
          <w:tcPr>
            <w:tcW w:w="490" w:type="dxa"/>
            <w:tcBorders>
              <w:left w:val="single" w:sz="6" w:space="0" w:color="000000"/>
            </w:tcBorders>
            <w:shd w:val="clear" w:color="auto" w:fill="auto"/>
          </w:tcPr>
          <w:p w14:paraId="29D61C49" w14:textId="54511C85" w:rsidR="00686EFF" w:rsidRPr="00817D2E" w:rsidRDefault="00686EFF" w:rsidP="003F12CA">
            <w:pPr>
              <w:spacing w:before="120" w:line="200" w:lineRule="exact"/>
              <w:ind w:right="28"/>
              <w:jc w:val="right"/>
              <w:rPr>
                <w:spacing w:val="-4"/>
              </w:rPr>
            </w:pPr>
            <w:r w:rsidRPr="00817D2E">
              <w:rPr>
                <w:spacing w:val="-4"/>
              </w:rPr>
              <w:t> </w:t>
            </w:r>
          </w:p>
        </w:tc>
        <w:tc>
          <w:tcPr>
            <w:tcW w:w="492" w:type="dxa"/>
            <w:tcBorders>
              <w:left w:val="single" w:sz="6" w:space="0" w:color="000000"/>
            </w:tcBorders>
            <w:shd w:val="clear" w:color="auto" w:fill="auto"/>
          </w:tcPr>
          <w:p w14:paraId="1607E7D3" w14:textId="4CF2551C" w:rsidR="00686EFF" w:rsidRPr="00817D2E" w:rsidRDefault="00686EFF" w:rsidP="003F12CA">
            <w:pPr>
              <w:spacing w:before="120" w:line="200" w:lineRule="exact"/>
              <w:ind w:right="28"/>
              <w:jc w:val="right"/>
              <w:rPr>
                <w:spacing w:val="-4"/>
              </w:rPr>
            </w:pPr>
            <w:r w:rsidRPr="00817D2E">
              <w:rPr>
                <w:spacing w:val="-4"/>
              </w:rPr>
              <w:t> </w:t>
            </w:r>
          </w:p>
        </w:tc>
        <w:tc>
          <w:tcPr>
            <w:tcW w:w="492" w:type="dxa"/>
            <w:tcBorders>
              <w:left w:val="single" w:sz="6" w:space="0" w:color="000000"/>
            </w:tcBorders>
            <w:shd w:val="clear" w:color="auto" w:fill="auto"/>
          </w:tcPr>
          <w:p w14:paraId="4855522F" w14:textId="348E0EF7" w:rsidR="00686EFF" w:rsidRPr="00817D2E" w:rsidRDefault="00686EFF" w:rsidP="003F12CA">
            <w:pPr>
              <w:spacing w:before="120" w:line="200" w:lineRule="exact"/>
              <w:ind w:right="28"/>
              <w:jc w:val="right"/>
              <w:rPr>
                <w:spacing w:val="-4"/>
              </w:rPr>
            </w:pPr>
            <w:r w:rsidRPr="00817D2E">
              <w:rPr>
                <w:spacing w:val="-4"/>
              </w:rPr>
              <w:t> </w:t>
            </w:r>
          </w:p>
        </w:tc>
        <w:tc>
          <w:tcPr>
            <w:tcW w:w="490" w:type="dxa"/>
            <w:tcBorders>
              <w:left w:val="single" w:sz="6" w:space="0" w:color="000000"/>
            </w:tcBorders>
            <w:shd w:val="clear" w:color="auto" w:fill="auto"/>
          </w:tcPr>
          <w:p w14:paraId="0C3EA853" w14:textId="74C289B0" w:rsidR="00686EFF" w:rsidRPr="00817D2E" w:rsidRDefault="00686EFF" w:rsidP="003F12CA">
            <w:pPr>
              <w:spacing w:before="120" w:line="200" w:lineRule="exact"/>
              <w:ind w:right="28"/>
              <w:jc w:val="right"/>
              <w:rPr>
                <w:spacing w:val="-4"/>
              </w:rPr>
            </w:pPr>
            <w:r w:rsidRPr="00817D2E">
              <w:rPr>
                <w:spacing w:val="-4"/>
              </w:rPr>
              <w:t> </w:t>
            </w:r>
          </w:p>
        </w:tc>
        <w:tc>
          <w:tcPr>
            <w:tcW w:w="492" w:type="dxa"/>
            <w:tcBorders>
              <w:left w:val="single" w:sz="6" w:space="0" w:color="000000"/>
            </w:tcBorders>
            <w:shd w:val="clear" w:color="auto" w:fill="auto"/>
          </w:tcPr>
          <w:p w14:paraId="5ACC240F" w14:textId="5299D239" w:rsidR="00686EFF" w:rsidRPr="00817D2E" w:rsidRDefault="00686EFF" w:rsidP="003F12CA">
            <w:pPr>
              <w:spacing w:before="120" w:line="200" w:lineRule="exact"/>
              <w:ind w:right="28"/>
              <w:jc w:val="right"/>
              <w:rPr>
                <w:spacing w:val="-4"/>
              </w:rPr>
            </w:pPr>
            <w:r w:rsidRPr="00817D2E">
              <w:rPr>
                <w:spacing w:val="-4"/>
              </w:rPr>
              <w:t> </w:t>
            </w:r>
          </w:p>
        </w:tc>
        <w:tc>
          <w:tcPr>
            <w:tcW w:w="490" w:type="dxa"/>
            <w:tcBorders>
              <w:left w:val="single" w:sz="6" w:space="0" w:color="000000"/>
            </w:tcBorders>
            <w:shd w:val="clear" w:color="auto" w:fill="auto"/>
          </w:tcPr>
          <w:p w14:paraId="64903E38" w14:textId="3B85B4E1" w:rsidR="00686EFF" w:rsidRPr="00817D2E" w:rsidRDefault="00686EFF" w:rsidP="003F12CA">
            <w:pPr>
              <w:spacing w:before="120" w:line="200" w:lineRule="exact"/>
              <w:ind w:right="28"/>
              <w:jc w:val="right"/>
              <w:rPr>
                <w:spacing w:val="-4"/>
              </w:rPr>
            </w:pPr>
            <w:r w:rsidRPr="00817D2E">
              <w:rPr>
                <w:spacing w:val="-4"/>
              </w:rPr>
              <w:t> </w:t>
            </w:r>
          </w:p>
        </w:tc>
        <w:tc>
          <w:tcPr>
            <w:tcW w:w="492" w:type="dxa"/>
            <w:tcBorders>
              <w:left w:val="single" w:sz="6" w:space="0" w:color="000000"/>
            </w:tcBorders>
            <w:shd w:val="clear" w:color="auto" w:fill="auto"/>
          </w:tcPr>
          <w:p w14:paraId="0CAFE455" w14:textId="22D97BC9" w:rsidR="00686EFF" w:rsidRPr="00817D2E" w:rsidRDefault="00686EFF" w:rsidP="003F12CA">
            <w:pPr>
              <w:spacing w:before="120" w:line="200" w:lineRule="exact"/>
              <w:ind w:right="28"/>
              <w:jc w:val="right"/>
              <w:rPr>
                <w:spacing w:val="-4"/>
              </w:rPr>
            </w:pPr>
            <w:r w:rsidRPr="00817D2E">
              <w:rPr>
                <w:spacing w:val="-4"/>
              </w:rPr>
              <w:t> </w:t>
            </w:r>
          </w:p>
        </w:tc>
        <w:tc>
          <w:tcPr>
            <w:tcW w:w="492" w:type="dxa"/>
            <w:tcBorders>
              <w:left w:val="single" w:sz="6" w:space="0" w:color="000000"/>
            </w:tcBorders>
            <w:shd w:val="clear" w:color="auto" w:fill="auto"/>
          </w:tcPr>
          <w:p w14:paraId="52D73944" w14:textId="071CEECB" w:rsidR="00686EFF" w:rsidRPr="00817D2E" w:rsidRDefault="00686EFF" w:rsidP="003F12CA">
            <w:pPr>
              <w:spacing w:before="120" w:line="200" w:lineRule="exact"/>
              <w:ind w:right="28"/>
              <w:jc w:val="right"/>
              <w:rPr>
                <w:spacing w:val="-4"/>
              </w:rPr>
            </w:pPr>
            <w:r w:rsidRPr="00817D2E">
              <w:rPr>
                <w:spacing w:val="-4"/>
              </w:rPr>
              <w:t> </w:t>
            </w:r>
          </w:p>
        </w:tc>
        <w:tc>
          <w:tcPr>
            <w:tcW w:w="490" w:type="dxa"/>
            <w:tcBorders>
              <w:left w:val="single" w:sz="6" w:space="0" w:color="000000"/>
            </w:tcBorders>
            <w:shd w:val="clear" w:color="auto" w:fill="auto"/>
          </w:tcPr>
          <w:p w14:paraId="25BCBBDF" w14:textId="65A967A6" w:rsidR="00686EFF" w:rsidRPr="00817D2E" w:rsidRDefault="00686EFF" w:rsidP="003F12CA">
            <w:pPr>
              <w:spacing w:before="120" w:line="200" w:lineRule="exact"/>
              <w:ind w:right="28"/>
              <w:jc w:val="right"/>
              <w:rPr>
                <w:spacing w:val="-4"/>
              </w:rPr>
            </w:pPr>
            <w:r w:rsidRPr="00817D2E">
              <w:rPr>
                <w:spacing w:val="-4"/>
              </w:rPr>
              <w:t> </w:t>
            </w:r>
          </w:p>
        </w:tc>
        <w:tc>
          <w:tcPr>
            <w:tcW w:w="492" w:type="dxa"/>
            <w:tcBorders>
              <w:left w:val="single" w:sz="6" w:space="0" w:color="000000"/>
            </w:tcBorders>
            <w:shd w:val="clear" w:color="auto" w:fill="auto"/>
          </w:tcPr>
          <w:p w14:paraId="54802F81" w14:textId="52D94FC7" w:rsidR="00686EFF" w:rsidRPr="00817D2E" w:rsidRDefault="00686EFF" w:rsidP="003F12CA">
            <w:pPr>
              <w:spacing w:before="120" w:line="200" w:lineRule="exact"/>
              <w:ind w:right="28"/>
              <w:jc w:val="right"/>
              <w:rPr>
                <w:spacing w:val="-4"/>
              </w:rPr>
            </w:pPr>
            <w:r w:rsidRPr="00817D2E">
              <w:rPr>
                <w:spacing w:val="-4"/>
              </w:rPr>
              <w:t> </w:t>
            </w:r>
          </w:p>
        </w:tc>
        <w:tc>
          <w:tcPr>
            <w:tcW w:w="490" w:type="dxa"/>
            <w:tcBorders>
              <w:left w:val="single" w:sz="6" w:space="0" w:color="000000"/>
            </w:tcBorders>
            <w:shd w:val="clear" w:color="auto" w:fill="auto"/>
          </w:tcPr>
          <w:p w14:paraId="54AB4B5E" w14:textId="3D42DF0F" w:rsidR="00686EFF" w:rsidRPr="00817D2E" w:rsidRDefault="00686EFF" w:rsidP="003F12CA">
            <w:pPr>
              <w:spacing w:before="120" w:line="200" w:lineRule="exact"/>
              <w:ind w:right="28"/>
              <w:jc w:val="right"/>
              <w:rPr>
                <w:spacing w:val="-4"/>
              </w:rPr>
            </w:pPr>
            <w:r w:rsidRPr="00817D2E">
              <w:rPr>
                <w:spacing w:val="-4"/>
              </w:rPr>
              <w:t> </w:t>
            </w:r>
          </w:p>
        </w:tc>
        <w:tc>
          <w:tcPr>
            <w:tcW w:w="492" w:type="dxa"/>
            <w:tcBorders>
              <w:left w:val="single" w:sz="6" w:space="0" w:color="000000"/>
            </w:tcBorders>
            <w:shd w:val="clear" w:color="auto" w:fill="auto"/>
          </w:tcPr>
          <w:p w14:paraId="4A773761" w14:textId="02E77D2B" w:rsidR="00686EFF" w:rsidRPr="00817D2E" w:rsidRDefault="00686EFF" w:rsidP="003F12CA">
            <w:pPr>
              <w:spacing w:before="120" w:line="200" w:lineRule="exact"/>
              <w:ind w:right="28"/>
              <w:jc w:val="right"/>
              <w:rPr>
                <w:spacing w:val="-4"/>
              </w:rPr>
            </w:pPr>
            <w:r w:rsidRPr="00817D2E">
              <w:rPr>
                <w:spacing w:val="-4"/>
              </w:rPr>
              <w:t> </w:t>
            </w:r>
          </w:p>
        </w:tc>
        <w:tc>
          <w:tcPr>
            <w:tcW w:w="482" w:type="dxa"/>
            <w:tcBorders>
              <w:left w:val="single" w:sz="6" w:space="0" w:color="000000"/>
            </w:tcBorders>
            <w:shd w:val="clear" w:color="auto" w:fill="auto"/>
          </w:tcPr>
          <w:p w14:paraId="5A946319" w14:textId="38EF3961" w:rsidR="00686EFF" w:rsidRPr="00817D2E" w:rsidRDefault="00686EFF" w:rsidP="003F12CA">
            <w:pPr>
              <w:spacing w:before="120" w:line="200" w:lineRule="exact"/>
              <w:ind w:right="28"/>
              <w:jc w:val="right"/>
              <w:rPr>
                <w:spacing w:val="-4"/>
              </w:rPr>
            </w:pPr>
            <w:r w:rsidRPr="00817D2E">
              <w:rPr>
                <w:spacing w:val="-4"/>
              </w:rPr>
              <w:t> </w:t>
            </w:r>
          </w:p>
        </w:tc>
      </w:tr>
      <w:tr w:rsidR="00686EFF" w:rsidRPr="00D21FE6" w14:paraId="4AC9E000" w14:textId="77777777" w:rsidTr="0006405E">
        <w:tc>
          <w:tcPr>
            <w:tcW w:w="1499" w:type="dxa"/>
            <w:shd w:val="clear" w:color="auto" w:fill="auto"/>
            <w:vAlign w:val="bottom"/>
          </w:tcPr>
          <w:p w14:paraId="6F20E540" w14:textId="65BBC287" w:rsidR="00686EFF" w:rsidRPr="00D21FE6" w:rsidRDefault="00686EFF" w:rsidP="003F12CA">
            <w:pPr>
              <w:spacing w:before="120" w:line="200" w:lineRule="exact"/>
              <w:ind w:left="170"/>
            </w:pPr>
            <w:r w:rsidRPr="00686EFF">
              <w:t xml:space="preserve"> из них: / </w:t>
            </w:r>
            <w:r w:rsidRPr="00686EFF">
              <w:rPr>
                <w:i/>
                <w:lang w:val="en-US"/>
              </w:rPr>
              <w:t>of which</w:t>
            </w:r>
            <w:r w:rsidRPr="00686EFF">
              <w:rPr>
                <w:i/>
              </w:rPr>
              <w:t>:</w:t>
            </w:r>
          </w:p>
        </w:tc>
        <w:tc>
          <w:tcPr>
            <w:tcW w:w="447" w:type="dxa"/>
            <w:tcBorders>
              <w:left w:val="single" w:sz="6" w:space="0" w:color="000000"/>
            </w:tcBorders>
            <w:shd w:val="clear" w:color="auto" w:fill="auto"/>
          </w:tcPr>
          <w:p w14:paraId="5C07AF93" w14:textId="77777777" w:rsidR="00686EFF" w:rsidRPr="00817D2E" w:rsidRDefault="00686EFF" w:rsidP="003F12CA">
            <w:pPr>
              <w:pStyle w:val="xl26"/>
              <w:pBdr>
                <w:bottom w:val="none" w:sz="0" w:space="0" w:color="000000"/>
                <w:right w:val="none" w:sz="0" w:space="0" w:color="000000"/>
              </w:pBdr>
              <w:spacing w:before="120" w:after="0" w:line="200" w:lineRule="exact"/>
              <w:textAlignment w:val="auto"/>
            </w:pPr>
          </w:p>
        </w:tc>
        <w:tc>
          <w:tcPr>
            <w:tcW w:w="618" w:type="dxa"/>
            <w:tcBorders>
              <w:left w:val="single" w:sz="6" w:space="0" w:color="000000"/>
            </w:tcBorders>
            <w:shd w:val="clear" w:color="auto" w:fill="auto"/>
          </w:tcPr>
          <w:p w14:paraId="2DE786D3" w14:textId="1A997102" w:rsidR="00686EFF" w:rsidRPr="00817D2E" w:rsidRDefault="00686EFF" w:rsidP="003F12CA">
            <w:pPr>
              <w:spacing w:before="120" w:line="200" w:lineRule="exact"/>
              <w:ind w:right="28"/>
              <w:jc w:val="right"/>
              <w:rPr>
                <w:spacing w:val="-4"/>
              </w:rPr>
            </w:pPr>
            <w:r w:rsidRPr="00817D2E">
              <w:rPr>
                <w:spacing w:val="-4"/>
              </w:rPr>
              <w:t> </w:t>
            </w:r>
          </w:p>
        </w:tc>
        <w:tc>
          <w:tcPr>
            <w:tcW w:w="490" w:type="dxa"/>
            <w:tcBorders>
              <w:left w:val="single" w:sz="6" w:space="0" w:color="000000"/>
            </w:tcBorders>
            <w:shd w:val="clear" w:color="auto" w:fill="auto"/>
          </w:tcPr>
          <w:p w14:paraId="262C2020" w14:textId="568EF73E" w:rsidR="00686EFF" w:rsidRPr="00817D2E" w:rsidRDefault="00686EFF" w:rsidP="003F12CA">
            <w:pPr>
              <w:spacing w:before="120" w:line="200" w:lineRule="exact"/>
              <w:ind w:right="28"/>
              <w:jc w:val="right"/>
              <w:rPr>
                <w:spacing w:val="-4"/>
              </w:rPr>
            </w:pPr>
            <w:r w:rsidRPr="00817D2E">
              <w:rPr>
                <w:spacing w:val="-4"/>
              </w:rPr>
              <w:t> </w:t>
            </w:r>
          </w:p>
        </w:tc>
        <w:tc>
          <w:tcPr>
            <w:tcW w:w="492" w:type="dxa"/>
            <w:tcBorders>
              <w:left w:val="single" w:sz="6" w:space="0" w:color="000000"/>
            </w:tcBorders>
            <w:shd w:val="clear" w:color="auto" w:fill="auto"/>
          </w:tcPr>
          <w:p w14:paraId="05D92C71" w14:textId="094F0AFC" w:rsidR="00686EFF" w:rsidRPr="00817D2E" w:rsidRDefault="00686EFF" w:rsidP="003F12CA">
            <w:pPr>
              <w:spacing w:before="120" w:line="200" w:lineRule="exact"/>
              <w:ind w:right="28"/>
              <w:jc w:val="right"/>
              <w:rPr>
                <w:spacing w:val="-4"/>
              </w:rPr>
            </w:pPr>
            <w:r w:rsidRPr="00817D2E">
              <w:rPr>
                <w:spacing w:val="-4"/>
              </w:rPr>
              <w:t> </w:t>
            </w:r>
          </w:p>
        </w:tc>
        <w:tc>
          <w:tcPr>
            <w:tcW w:w="490" w:type="dxa"/>
            <w:tcBorders>
              <w:left w:val="single" w:sz="6" w:space="0" w:color="000000"/>
            </w:tcBorders>
            <w:shd w:val="clear" w:color="auto" w:fill="auto"/>
          </w:tcPr>
          <w:p w14:paraId="778AA318" w14:textId="187DF85D" w:rsidR="00686EFF" w:rsidRPr="00817D2E" w:rsidRDefault="00686EFF" w:rsidP="003F12CA">
            <w:pPr>
              <w:spacing w:before="120" w:line="200" w:lineRule="exact"/>
              <w:ind w:right="28"/>
              <w:jc w:val="right"/>
              <w:rPr>
                <w:spacing w:val="-4"/>
              </w:rPr>
            </w:pPr>
            <w:r w:rsidRPr="00817D2E">
              <w:rPr>
                <w:spacing w:val="-4"/>
              </w:rPr>
              <w:t> </w:t>
            </w:r>
          </w:p>
        </w:tc>
        <w:tc>
          <w:tcPr>
            <w:tcW w:w="492" w:type="dxa"/>
            <w:tcBorders>
              <w:left w:val="single" w:sz="6" w:space="0" w:color="000000"/>
            </w:tcBorders>
            <w:shd w:val="clear" w:color="auto" w:fill="auto"/>
          </w:tcPr>
          <w:p w14:paraId="1C9FCAD4" w14:textId="2E1D86AC" w:rsidR="00686EFF" w:rsidRPr="00817D2E" w:rsidRDefault="00686EFF" w:rsidP="003F12CA">
            <w:pPr>
              <w:spacing w:before="120" w:line="200" w:lineRule="exact"/>
              <w:ind w:right="28"/>
              <w:jc w:val="right"/>
              <w:rPr>
                <w:spacing w:val="-4"/>
              </w:rPr>
            </w:pPr>
            <w:r w:rsidRPr="00817D2E">
              <w:rPr>
                <w:spacing w:val="-4"/>
              </w:rPr>
              <w:t> </w:t>
            </w:r>
          </w:p>
        </w:tc>
        <w:tc>
          <w:tcPr>
            <w:tcW w:w="492" w:type="dxa"/>
            <w:tcBorders>
              <w:left w:val="single" w:sz="6" w:space="0" w:color="000000"/>
            </w:tcBorders>
            <w:shd w:val="clear" w:color="auto" w:fill="auto"/>
          </w:tcPr>
          <w:p w14:paraId="3934EB47" w14:textId="2DDB44E3" w:rsidR="00686EFF" w:rsidRPr="00817D2E" w:rsidRDefault="00686EFF" w:rsidP="003F12CA">
            <w:pPr>
              <w:spacing w:before="120" w:line="200" w:lineRule="exact"/>
              <w:ind w:right="28"/>
              <w:jc w:val="right"/>
              <w:rPr>
                <w:spacing w:val="-4"/>
              </w:rPr>
            </w:pPr>
            <w:r w:rsidRPr="00817D2E">
              <w:rPr>
                <w:spacing w:val="-4"/>
              </w:rPr>
              <w:t> </w:t>
            </w:r>
          </w:p>
        </w:tc>
        <w:tc>
          <w:tcPr>
            <w:tcW w:w="490" w:type="dxa"/>
            <w:tcBorders>
              <w:left w:val="single" w:sz="6" w:space="0" w:color="000000"/>
            </w:tcBorders>
            <w:shd w:val="clear" w:color="auto" w:fill="auto"/>
          </w:tcPr>
          <w:p w14:paraId="3E32C87A" w14:textId="0D80F6BF" w:rsidR="00686EFF" w:rsidRPr="00817D2E" w:rsidRDefault="00686EFF" w:rsidP="003F12CA">
            <w:pPr>
              <w:spacing w:before="120" w:line="200" w:lineRule="exact"/>
              <w:ind w:right="28"/>
              <w:jc w:val="right"/>
              <w:rPr>
                <w:spacing w:val="-4"/>
              </w:rPr>
            </w:pPr>
            <w:r w:rsidRPr="00817D2E">
              <w:rPr>
                <w:spacing w:val="-4"/>
              </w:rPr>
              <w:t> </w:t>
            </w:r>
          </w:p>
        </w:tc>
        <w:tc>
          <w:tcPr>
            <w:tcW w:w="492" w:type="dxa"/>
            <w:tcBorders>
              <w:left w:val="single" w:sz="6" w:space="0" w:color="000000"/>
            </w:tcBorders>
            <w:shd w:val="clear" w:color="auto" w:fill="auto"/>
          </w:tcPr>
          <w:p w14:paraId="3D41C750" w14:textId="74AF064B" w:rsidR="00686EFF" w:rsidRPr="00817D2E" w:rsidRDefault="00686EFF" w:rsidP="003F12CA">
            <w:pPr>
              <w:spacing w:before="120" w:line="200" w:lineRule="exact"/>
              <w:ind w:right="28"/>
              <w:jc w:val="right"/>
              <w:rPr>
                <w:spacing w:val="-4"/>
              </w:rPr>
            </w:pPr>
            <w:r w:rsidRPr="00817D2E">
              <w:rPr>
                <w:spacing w:val="-4"/>
              </w:rPr>
              <w:t> </w:t>
            </w:r>
          </w:p>
        </w:tc>
        <w:tc>
          <w:tcPr>
            <w:tcW w:w="490" w:type="dxa"/>
            <w:tcBorders>
              <w:left w:val="single" w:sz="6" w:space="0" w:color="000000"/>
            </w:tcBorders>
            <w:shd w:val="clear" w:color="auto" w:fill="auto"/>
          </w:tcPr>
          <w:p w14:paraId="1F881D7C" w14:textId="5686FDFB" w:rsidR="00686EFF" w:rsidRPr="00817D2E" w:rsidRDefault="00686EFF" w:rsidP="003F12CA">
            <w:pPr>
              <w:spacing w:before="120" w:line="200" w:lineRule="exact"/>
              <w:ind w:right="28"/>
              <w:jc w:val="right"/>
              <w:rPr>
                <w:spacing w:val="-4"/>
              </w:rPr>
            </w:pPr>
            <w:r w:rsidRPr="00817D2E">
              <w:rPr>
                <w:spacing w:val="-4"/>
              </w:rPr>
              <w:t> </w:t>
            </w:r>
          </w:p>
        </w:tc>
        <w:tc>
          <w:tcPr>
            <w:tcW w:w="492" w:type="dxa"/>
            <w:tcBorders>
              <w:left w:val="single" w:sz="6" w:space="0" w:color="000000"/>
            </w:tcBorders>
            <w:shd w:val="clear" w:color="auto" w:fill="auto"/>
          </w:tcPr>
          <w:p w14:paraId="43DFD438" w14:textId="56960F0E" w:rsidR="00686EFF" w:rsidRPr="00817D2E" w:rsidRDefault="00686EFF" w:rsidP="003F12CA">
            <w:pPr>
              <w:spacing w:before="120" w:line="200" w:lineRule="exact"/>
              <w:ind w:right="28"/>
              <w:jc w:val="right"/>
              <w:rPr>
                <w:spacing w:val="-4"/>
              </w:rPr>
            </w:pPr>
            <w:r w:rsidRPr="00817D2E">
              <w:rPr>
                <w:spacing w:val="-4"/>
              </w:rPr>
              <w:t> </w:t>
            </w:r>
          </w:p>
        </w:tc>
        <w:tc>
          <w:tcPr>
            <w:tcW w:w="492" w:type="dxa"/>
            <w:tcBorders>
              <w:left w:val="single" w:sz="6" w:space="0" w:color="000000"/>
            </w:tcBorders>
            <w:shd w:val="clear" w:color="auto" w:fill="auto"/>
          </w:tcPr>
          <w:p w14:paraId="7CDD4EB1" w14:textId="215D1982" w:rsidR="00686EFF" w:rsidRPr="00817D2E" w:rsidRDefault="00686EFF" w:rsidP="003F12CA">
            <w:pPr>
              <w:spacing w:before="120" w:line="200" w:lineRule="exact"/>
              <w:ind w:right="28"/>
              <w:jc w:val="right"/>
              <w:rPr>
                <w:spacing w:val="-4"/>
              </w:rPr>
            </w:pPr>
            <w:r w:rsidRPr="00817D2E">
              <w:rPr>
                <w:spacing w:val="-4"/>
              </w:rPr>
              <w:t> </w:t>
            </w:r>
          </w:p>
        </w:tc>
        <w:tc>
          <w:tcPr>
            <w:tcW w:w="490" w:type="dxa"/>
            <w:tcBorders>
              <w:left w:val="single" w:sz="6" w:space="0" w:color="000000"/>
            </w:tcBorders>
            <w:shd w:val="clear" w:color="auto" w:fill="auto"/>
          </w:tcPr>
          <w:p w14:paraId="5120E126" w14:textId="53790832" w:rsidR="00686EFF" w:rsidRPr="00817D2E" w:rsidRDefault="00686EFF" w:rsidP="003F12CA">
            <w:pPr>
              <w:spacing w:before="120" w:line="200" w:lineRule="exact"/>
              <w:ind w:right="28"/>
              <w:jc w:val="right"/>
              <w:rPr>
                <w:spacing w:val="-4"/>
              </w:rPr>
            </w:pPr>
            <w:r w:rsidRPr="00817D2E">
              <w:rPr>
                <w:spacing w:val="-4"/>
              </w:rPr>
              <w:t> </w:t>
            </w:r>
          </w:p>
        </w:tc>
        <w:tc>
          <w:tcPr>
            <w:tcW w:w="492" w:type="dxa"/>
            <w:tcBorders>
              <w:left w:val="single" w:sz="6" w:space="0" w:color="000000"/>
            </w:tcBorders>
            <w:shd w:val="clear" w:color="auto" w:fill="auto"/>
          </w:tcPr>
          <w:p w14:paraId="756A4A97" w14:textId="5655D6AB" w:rsidR="00686EFF" w:rsidRPr="00817D2E" w:rsidRDefault="00686EFF" w:rsidP="003F12CA">
            <w:pPr>
              <w:spacing w:before="120" w:line="200" w:lineRule="exact"/>
              <w:ind w:right="28"/>
              <w:jc w:val="right"/>
              <w:rPr>
                <w:spacing w:val="-4"/>
              </w:rPr>
            </w:pPr>
            <w:r w:rsidRPr="00817D2E">
              <w:rPr>
                <w:spacing w:val="-4"/>
              </w:rPr>
              <w:t> </w:t>
            </w:r>
          </w:p>
        </w:tc>
        <w:tc>
          <w:tcPr>
            <w:tcW w:w="490" w:type="dxa"/>
            <w:tcBorders>
              <w:left w:val="single" w:sz="6" w:space="0" w:color="000000"/>
            </w:tcBorders>
            <w:shd w:val="clear" w:color="auto" w:fill="auto"/>
          </w:tcPr>
          <w:p w14:paraId="09BC7041" w14:textId="021717F0" w:rsidR="00686EFF" w:rsidRPr="00817D2E" w:rsidRDefault="00686EFF" w:rsidP="003F12CA">
            <w:pPr>
              <w:spacing w:before="120" w:line="200" w:lineRule="exact"/>
              <w:ind w:right="28"/>
              <w:jc w:val="right"/>
              <w:rPr>
                <w:spacing w:val="-4"/>
              </w:rPr>
            </w:pPr>
            <w:r w:rsidRPr="00817D2E">
              <w:rPr>
                <w:spacing w:val="-4"/>
              </w:rPr>
              <w:t> </w:t>
            </w:r>
          </w:p>
        </w:tc>
        <w:tc>
          <w:tcPr>
            <w:tcW w:w="492" w:type="dxa"/>
            <w:tcBorders>
              <w:left w:val="single" w:sz="6" w:space="0" w:color="000000"/>
            </w:tcBorders>
            <w:shd w:val="clear" w:color="auto" w:fill="auto"/>
          </w:tcPr>
          <w:p w14:paraId="1D2B2896" w14:textId="0DE15FCC" w:rsidR="00686EFF" w:rsidRPr="00817D2E" w:rsidRDefault="00686EFF" w:rsidP="003F12CA">
            <w:pPr>
              <w:spacing w:before="120" w:line="200" w:lineRule="exact"/>
              <w:ind w:right="28"/>
              <w:jc w:val="right"/>
              <w:rPr>
                <w:spacing w:val="-4"/>
              </w:rPr>
            </w:pPr>
            <w:r w:rsidRPr="00817D2E">
              <w:rPr>
                <w:spacing w:val="-4"/>
              </w:rPr>
              <w:t> </w:t>
            </w:r>
          </w:p>
        </w:tc>
        <w:tc>
          <w:tcPr>
            <w:tcW w:w="482" w:type="dxa"/>
            <w:tcBorders>
              <w:left w:val="single" w:sz="6" w:space="0" w:color="000000"/>
            </w:tcBorders>
            <w:shd w:val="clear" w:color="auto" w:fill="auto"/>
          </w:tcPr>
          <w:p w14:paraId="1BC0B419" w14:textId="12607AF3" w:rsidR="00686EFF" w:rsidRPr="00817D2E" w:rsidRDefault="00686EFF" w:rsidP="003F12CA">
            <w:pPr>
              <w:spacing w:before="120" w:line="200" w:lineRule="exact"/>
              <w:ind w:right="28"/>
              <w:jc w:val="right"/>
              <w:rPr>
                <w:spacing w:val="-4"/>
              </w:rPr>
            </w:pPr>
            <w:r w:rsidRPr="00817D2E">
              <w:rPr>
                <w:spacing w:val="-4"/>
              </w:rPr>
              <w:t> </w:t>
            </w:r>
          </w:p>
        </w:tc>
      </w:tr>
      <w:tr w:rsidR="00686EFF" w:rsidRPr="00D21FE6" w14:paraId="2A078A3F" w14:textId="77777777" w:rsidTr="00817D2E">
        <w:tc>
          <w:tcPr>
            <w:tcW w:w="1499" w:type="dxa"/>
            <w:shd w:val="clear" w:color="auto" w:fill="auto"/>
            <w:vAlign w:val="bottom"/>
          </w:tcPr>
          <w:p w14:paraId="3DA32D54" w14:textId="745D6E11" w:rsidR="00686EFF" w:rsidRPr="00100063" w:rsidRDefault="00686EFF" w:rsidP="003F12CA">
            <w:pPr>
              <w:spacing w:before="120" w:line="200" w:lineRule="exact"/>
              <w:ind w:left="57"/>
            </w:pPr>
            <w:proofErr w:type="gramStart"/>
            <w:r w:rsidRPr="00CA14D4">
              <w:rPr>
                <w:color w:val="000000" w:themeColor="text1"/>
              </w:rPr>
              <w:t>Бразилия</w:t>
            </w:r>
            <w:r w:rsidRPr="00CA14D4">
              <w:rPr>
                <w:color w:val="000000" w:themeColor="text1"/>
                <w:vertAlign w:val="superscript"/>
                <w:lang w:val="en-US"/>
              </w:rPr>
              <w:t>3</w:t>
            </w:r>
            <w:r w:rsidRPr="00CA14D4">
              <w:rPr>
                <w:color w:val="000000" w:themeColor="text1"/>
                <w:vertAlign w:val="superscript"/>
              </w:rPr>
              <w:t>)</w:t>
            </w:r>
            <w:r w:rsidRPr="00CA14D4">
              <w:rPr>
                <w:color w:val="000000" w:themeColor="text1"/>
              </w:rPr>
              <w:t xml:space="preserve"> / </w:t>
            </w:r>
            <w:r w:rsidRPr="00CA14D4">
              <w:rPr>
                <w:i/>
                <w:color w:val="000000" w:themeColor="text1"/>
                <w:lang w:val="en-US"/>
              </w:rPr>
              <w:t xml:space="preserve">Brazil </w:t>
            </w:r>
            <w:r w:rsidRPr="00CA14D4">
              <w:rPr>
                <w:color w:val="000000" w:themeColor="text1"/>
                <w:vertAlign w:val="superscript"/>
                <w:lang w:val="en-US"/>
              </w:rPr>
              <w:t>3</w:t>
            </w:r>
            <w:r w:rsidRPr="00CA14D4">
              <w:rPr>
                <w:color w:val="000000" w:themeColor="text1"/>
                <w:vertAlign w:val="superscript"/>
              </w:rPr>
              <w:t>)</w:t>
            </w:r>
            <w:proofErr w:type="gramEnd"/>
          </w:p>
        </w:tc>
        <w:tc>
          <w:tcPr>
            <w:tcW w:w="447" w:type="dxa"/>
            <w:tcBorders>
              <w:left w:val="single" w:sz="6" w:space="0" w:color="000000"/>
            </w:tcBorders>
            <w:shd w:val="clear" w:color="auto" w:fill="auto"/>
            <w:vAlign w:val="bottom"/>
          </w:tcPr>
          <w:p w14:paraId="380EB460" w14:textId="0FC8ACEE" w:rsidR="00686EFF" w:rsidRPr="00817D2E" w:rsidRDefault="00686EFF" w:rsidP="003F12CA">
            <w:pPr>
              <w:pStyle w:val="xl26"/>
              <w:pBdr>
                <w:top w:val="none" w:sz="0" w:space="0" w:color="auto"/>
                <w:left w:val="none" w:sz="0" w:space="0" w:color="auto"/>
                <w:bottom w:val="none" w:sz="0" w:space="0" w:color="auto"/>
                <w:right w:val="none" w:sz="0" w:space="0" w:color="auto"/>
              </w:pBdr>
              <w:spacing w:before="120" w:after="0" w:line="200" w:lineRule="exact"/>
              <w:textAlignment w:val="auto"/>
            </w:pPr>
            <w:r w:rsidRPr="00817D2E">
              <w:t>2023</w:t>
            </w:r>
          </w:p>
        </w:tc>
        <w:tc>
          <w:tcPr>
            <w:tcW w:w="618" w:type="dxa"/>
            <w:tcBorders>
              <w:left w:val="single" w:sz="6" w:space="0" w:color="000000"/>
            </w:tcBorders>
            <w:shd w:val="clear" w:color="auto" w:fill="auto"/>
            <w:vAlign w:val="bottom"/>
          </w:tcPr>
          <w:p w14:paraId="272A9DF2" w14:textId="07F66B0E" w:rsidR="00686EFF" w:rsidRPr="00817D2E" w:rsidRDefault="00686EFF" w:rsidP="003F12CA">
            <w:pPr>
              <w:spacing w:before="120" w:line="200" w:lineRule="exact"/>
              <w:ind w:right="28"/>
              <w:jc w:val="right"/>
              <w:rPr>
                <w:spacing w:val="-4"/>
              </w:rPr>
            </w:pPr>
            <w:r w:rsidRPr="00817D2E">
              <w:t>216 284</w:t>
            </w:r>
          </w:p>
        </w:tc>
        <w:tc>
          <w:tcPr>
            <w:tcW w:w="490" w:type="dxa"/>
            <w:tcBorders>
              <w:left w:val="single" w:sz="6" w:space="0" w:color="000000"/>
            </w:tcBorders>
            <w:shd w:val="clear" w:color="auto" w:fill="auto"/>
            <w:vAlign w:val="bottom"/>
          </w:tcPr>
          <w:p w14:paraId="28FA02F0" w14:textId="23F3089C" w:rsidR="00686EFF" w:rsidRPr="00817D2E" w:rsidRDefault="00686EFF" w:rsidP="003F12CA">
            <w:pPr>
              <w:spacing w:before="120" w:line="200" w:lineRule="exact"/>
              <w:ind w:right="28"/>
              <w:jc w:val="right"/>
              <w:rPr>
                <w:spacing w:val="-4"/>
              </w:rPr>
            </w:pPr>
            <w:r w:rsidRPr="00817D2E">
              <w:t>14 569</w:t>
            </w:r>
          </w:p>
        </w:tc>
        <w:tc>
          <w:tcPr>
            <w:tcW w:w="492" w:type="dxa"/>
            <w:tcBorders>
              <w:left w:val="single" w:sz="6" w:space="0" w:color="000000"/>
            </w:tcBorders>
            <w:shd w:val="clear" w:color="auto" w:fill="auto"/>
            <w:vAlign w:val="bottom"/>
          </w:tcPr>
          <w:p w14:paraId="1A4F899B" w14:textId="70D94FBC" w:rsidR="00686EFF" w:rsidRPr="00817D2E" w:rsidRDefault="00686EFF" w:rsidP="003F12CA">
            <w:pPr>
              <w:spacing w:before="120" w:line="200" w:lineRule="exact"/>
              <w:ind w:right="28"/>
              <w:jc w:val="right"/>
              <w:rPr>
                <w:spacing w:val="-4"/>
              </w:rPr>
            </w:pPr>
            <w:r w:rsidRPr="00817D2E">
              <w:t>14 763</w:t>
            </w:r>
          </w:p>
        </w:tc>
        <w:tc>
          <w:tcPr>
            <w:tcW w:w="490" w:type="dxa"/>
            <w:tcBorders>
              <w:left w:val="single" w:sz="6" w:space="0" w:color="000000"/>
            </w:tcBorders>
            <w:shd w:val="clear" w:color="auto" w:fill="auto"/>
            <w:vAlign w:val="bottom"/>
          </w:tcPr>
          <w:p w14:paraId="785EBFAB" w14:textId="0BFA3804" w:rsidR="00686EFF" w:rsidRPr="00817D2E" w:rsidRDefault="00686EFF" w:rsidP="003F12CA">
            <w:pPr>
              <w:spacing w:before="120" w:line="200" w:lineRule="exact"/>
              <w:ind w:right="28"/>
              <w:jc w:val="right"/>
              <w:rPr>
                <w:spacing w:val="-4"/>
              </w:rPr>
            </w:pPr>
            <w:r w:rsidRPr="00817D2E">
              <w:t>14 521</w:t>
            </w:r>
          </w:p>
        </w:tc>
        <w:tc>
          <w:tcPr>
            <w:tcW w:w="492" w:type="dxa"/>
            <w:tcBorders>
              <w:left w:val="single" w:sz="6" w:space="0" w:color="000000"/>
            </w:tcBorders>
            <w:shd w:val="clear" w:color="auto" w:fill="auto"/>
            <w:vAlign w:val="bottom"/>
          </w:tcPr>
          <w:p w14:paraId="65EC0472" w14:textId="53183043" w:rsidR="00686EFF" w:rsidRPr="00817D2E" w:rsidRDefault="00686EFF" w:rsidP="003F12CA">
            <w:pPr>
              <w:spacing w:before="120" w:line="200" w:lineRule="exact"/>
              <w:ind w:right="28"/>
              <w:jc w:val="right"/>
              <w:rPr>
                <w:spacing w:val="-4"/>
              </w:rPr>
            </w:pPr>
            <w:r w:rsidRPr="00817D2E">
              <w:t>15 137</w:t>
            </w:r>
          </w:p>
        </w:tc>
        <w:tc>
          <w:tcPr>
            <w:tcW w:w="492" w:type="dxa"/>
            <w:tcBorders>
              <w:left w:val="single" w:sz="6" w:space="0" w:color="000000"/>
            </w:tcBorders>
            <w:shd w:val="clear" w:color="auto" w:fill="auto"/>
            <w:vAlign w:val="bottom"/>
          </w:tcPr>
          <w:p w14:paraId="2A737709" w14:textId="4237140C" w:rsidR="00686EFF" w:rsidRPr="00817D2E" w:rsidRDefault="00686EFF" w:rsidP="003F12CA">
            <w:pPr>
              <w:spacing w:before="120" w:line="200" w:lineRule="exact"/>
              <w:ind w:right="28"/>
              <w:jc w:val="right"/>
              <w:rPr>
                <w:spacing w:val="-4"/>
              </w:rPr>
            </w:pPr>
            <w:r w:rsidRPr="00817D2E">
              <w:t>16 348</w:t>
            </w:r>
          </w:p>
        </w:tc>
        <w:tc>
          <w:tcPr>
            <w:tcW w:w="490" w:type="dxa"/>
            <w:tcBorders>
              <w:left w:val="single" w:sz="6" w:space="0" w:color="000000"/>
            </w:tcBorders>
            <w:shd w:val="clear" w:color="auto" w:fill="auto"/>
            <w:vAlign w:val="bottom"/>
          </w:tcPr>
          <w:p w14:paraId="2AAA6425" w14:textId="2D782A70" w:rsidR="00686EFF" w:rsidRPr="00817D2E" w:rsidRDefault="00686EFF" w:rsidP="003F12CA">
            <w:pPr>
              <w:spacing w:before="120" w:line="200" w:lineRule="exact"/>
              <w:ind w:right="28"/>
              <w:jc w:val="right"/>
              <w:rPr>
                <w:spacing w:val="-4"/>
              </w:rPr>
            </w:pPr>
            <w:r w:rsidRPr="00817D2E">
              <w:t>17 182</w:t>
            </w:r>
          </w:p>
        </w:tc>
        <w:tc>
          <w:tcPr>
            <w:tcW w:w="492" w:type="dxa"/>
            <w:tcBorders>
              <w:left w:val="single" w:sz="6" w:space="0" w:color="000000"/>
            </w:tcBorders>
            <w:shd w:val="clear" w:color="auto" w:fill="auto"/>
            <w:vAlign w:val="bottom"/>
          </w:tcPr>
          <w:p w14:paraId="65D0AB0B" w14:textId="16527A02" w:rsidR="00686EFF" w:rsidRPr="00817D2E" w:rsidRDefault="00686EFF" w:rsidP="003F12CA">
            <w:pPr>
              <w:spacing w:before="120" w:line="200" w:lineRule="exact"/>
              <w:ind w:right="28"/>
              <w:jc w:val="right"/>
              <w:rPr>
                <w:spacing w:val="-4"/>
              </w:rPr>
            </w:pPr>
            <w:r w:rsidRPr="00817D2E">
              <w:t>16 951</w:t>
            </w:r>
          </w:p>
        </w:tc>
        <w:tc>
          <w:tcPr>
            <w:tcW w:w="490" w:type="dxa"/>
            <w:tcBorders>
              <w:left w:val="single" w:sz="6" w:space="0" w:color="000000"/>
            </w:tcBorders>
            <w:shd w:val="clear" w:color="auto" w:fill="auto"/>
            <w:vAlign w:val="bottom"/>
          </w:tcPr>
          <w:p w14:paraId="113EA967" w14:textId="50F44048" w:rsidR="00686EFF" w:rsidRPr="00817D2E" w:rsidRDefault="00686EFF" w:rsidP="003F12CA">
            <w:pPr>
              <w:spacing w:before="120" w:line="200" w:lineRule="exact"/>
              <w:ind w:right="28"/>
              <w:jc w:val="right"/>
              <w:rPr>
                <w:spacing w:val="-4"/>
              </w:rPr>
            </w:pPr>
            <w:r w:rsidRPr="00817D2E">
              <w:t>17 153</w:t>
            </w:r>
          </w:p>
        </w:tc>
        <w:tc>
          <w:tcPr>
            <w:tcW w:w="492" w:type="dxa"/>
            <w:tcBorders>
              <w:left w:val="single" w:sz="6" w:space="0" w:color="000000"/>
            </w:tcBorders>
            <w:shd w:val="clear" w:color="auto" w:fill="auto"/>
            <w:vAlign w:val="bottom"/>
          </w:tcPr>
          <w:p w14:paraId="2BF5972E" w14:textId="191B32A3" w:rsidR="00686EFF" w:rsidRPr="00817D2E" w:rsidRDefault="00686EFF" w:rsidP="003F12CA">
            <w:pPr>
              <w:spacing w:before="120" w:line="200" w:lineRule="exact"/>
              <w:ind w:right="28"/>
              <w:jc w:val="right"/>
              <w:rPr>
                <w:spacing w:val="-4"/>
              </w:rPr>
            </w:pPr>
            <w:r w:rsidRPr="00817D2E">
              <w:t>16 478</w:t>
            </w:r>
          </w:p>
        </w:tc>
        <w:tc>
          <w:tcPr>
            <w:tcW w:w="492" w:type="dxa"/>
            <w:tcBorders>
              <w:left w:val="single" w:sz="6" w:space="0" w:color="000000"/>
            </w:tcBorders>
            <w:shd w:val="clear" w:color="auto" w:fill="auto"/>
            <w:vAlign w:val="bottom"/>
          </w:tcPr>
          <w:p w14:paraId="07B5937C" w14:textId="154E9B74" w:rsidR="00686EFF" w:rsidRPr="00817D2E" w:rsidRDefault="00686EFF" w:rsidP="003F12CA">
            <w:pPr>
              <w:spacing w:before="120" w:line="200" w:lineRule="exact"/>
              <w:ind w:right="28"/>
              <w:jc w:val="right"/>
              <w:rPr>
                <w:spacing w:val="-4"/>
              </w:rPr>
            </w:pPr>
            <w:r w:rsidRPr="00817D2E">
              <w:t>14 644</w:t>
            </w:r>
          </w:p>
        </w:tc>
        <w:tc>
          <w:tcPr>
            <w:tcW w:w="490" w:type="dxa"/>
            <w:tcBorders>
              <w:left w:val="single" w:sz="6" w:space="0" w:color="000000"/>
            </w:tcBorders>
            <w:shd w:val="clear" w:color="auto" w:fill="auto"/>
            <w:vAlign w:val="bottom"/>
          </w:tcPr>
          <w:p w14:paraId="5BE7B25E" w14:textId="57FFE8E9" w:rsidR="00686EFF" w:rsidRPr="00817D2E" w:rsidRDefault="00686EFF" w:rsidP="003F12CA">
            <w:pPr>
              <w:spacing w:before="120" w:line="200" w:lineRule="exact"/>
              <w:ind w:right="28"/>
              <w:jc w:val="right"/>
              <w:rPr>
                <w:spacing w:val="-4"/>
              </w:rPr>
            </w:pPr>
            <w:r w:rsidRPr="00817D2E">
              <w:t>12 975</w:t>
            </w:r>
          </w:p>
        </w:tc>
        <w:tc>
          <w:tcPr>
            <w:tcW w:w="492" w:type="dxa"/>
            <w:tcBorders>
              <w:left w:val="single" w:sz="6" w:space="0" w:color="000000"/>
            </w:tcBorders>
            <w:shd w:val="clear" w:color="auto" w:fill="auto"/>
            <w:vAlign w:val="bottom"/>
          </w:tcPr>
          <w:p w14:paraId="62B2B46F" w14:textId="3098C4CA" w:rsidR="00686EFF" w:rsidRPr="00817D2E" w:rsidRDefault="00686EFF" w:rsidP="003F12CA">
            <w:pPr>
              <w:spacing w:before="120" w:line="200" w:lineRule="exact"/>
              <w:ind w:right="28"/>
              <w:jc w:val="right"/>
              <w:rPr>
                <w:spacing w:val="-4"/>
              </w:rPr>
            </w:pPr>
            <w:r w:rsidRPr="00817D2E">
              <w:t>11 884</w:t>
            </w:r>
          </w:p>
        </w:tc>
        <w:tc>
          <w:tcPr>
            <w:tcW w:w="490" w:type="dxa"/>
            <w:tcBorders>
              <w:left w:val="single" w:sz="6" w:space="0" w:color="000000"/>
            </w:tcBorders>
            <w:shd w:val="clear" w:color="auto" w:fill="auto"/>
            <w:vAlign w:val="bottom"/>
          </w:tcPr>
          <w:p w14:paraId="7CC102ED" w14:textId="0B5056C8" w:rsidR="00686EFF" w:rsidRPr="00817D2E" w:rsidRDefault="00686EFF" w:rsidP="003F12CA">
            <w:pPr>
              <w:spacing w:before="120" w:line="200" w:lineRule="exact"/>
              <w:ind w:right="28"/>
              <w:jc w:val="right"/>
              <w:rPr>
                <w:spacing w:val="-4"/>
              </w:rPr>
            </w:pPr>
            <w:r w:rsidRPr="00817D2E">
              <w:t>10 233</w:t>
            </w:r>
          </w:p>
        </w:tc>
        <w:tc>
          <w:tcPr>
            <w:tcW w:w="492" w:type="dxa"/>
            <w:tcBorders>
              <w:left w:val="single" w:sz="6" w:space="0" w:color="000000"/>
            </w:tcBorders>
            <w:shd w:val="clear" w:color="auto" w:fill="auto"/>
            <w:vAlign w:val="bottom"/>
          </w:tcPr>
          <w:p w14:paraId="139A40ED" w14:textId="2B41654D" w:rsidR="00686EFF" w:rsidRPr="00817D2E" w:rsidRDefault="00686EFF" w:rsidP="003F12CA">
            <w:pPr>
              <w:spacing w:before="120" w:line="200" w:lineRule="exact"/>
              <w:ind w:right="28"/>
              <w:jc w:val="right"/>
              <w:rPr>
                <w:spacing w:val="-4"/>
              </w:rPr>
            </w:pPr>
            <w:r w:rsidRPr="00817D2E">
              <w:t>8 186</w:t>
            </w:r>
          </w:p>
        </w:tc>
        <w:tc>
          <w:tcPr>
            <w:tcW w:w="482" w:type="dxa"/>
            <w:tcBorders>
              <w:left w:val="single" w:sz="6" w:space="0" w:color="000000"/>
            </w:tcBorders>
            <w:shd w:val="clear" w:color="auto" w:fill="auto"/>
            <w:vAlign w:val="bottom"/>
          </w:tcPr>
          <w:p w14:paraId="1FB97D45" w14:textId="2733A8CF" w:rsidR="00686EFF" w:rsidRPr="00817D2E" w:rsidRDefault="00686EFF" w:rsidP="003F12CA">
            <w:pPr>
              <w:spacing w:before="120" w:line="200" w:lineRule="exact"/>
              <w:ind w:right="28"/>
              <w:jc w:val="right"/>
              <w:rPr>
                <w:spacing w:val="-4"/>
              </w:rPr>
            </w:pPr>
            <w:r w:rsidRPr="00817D2E">
              <w:t>15 261</w:t>
            </w:r>
          </w:p>
        </w:tc>
      </w:tr>
      <w:tr w:rsidR="00686EFF" w:rsidRPr="00D21FE6" w14:paraId="1731EAE7" w14:textId="77777777" w:rsidTr="00817D2E">
        <w:tc>
          <w:tcPr>
            <w:tcW w:w="1499" w:type="dxa"/>
            <w:shd w:val="clear" w:color="auto" w:fill="auto"/>
            <w:vAlign w:val="bottom"/>
          </w:tcPr>
          <w:p w14:paraId="7E4F65FB" w14:textId="7E9C1812" w:rsidR="00686EFF" w:rsidRPr="00100063" w:rsidRDefault="00686EFF" w:rsidP="003F12CA">
            <w:pPr>
              <w:spacing w:before="120" w:line="200" w:lineRule="exact"/>
              <w:ind w:left="57"/>
            </w:pPr>
            <w:r w:rsidRPr="00CA14D4">
              <w:rPr>
                <w:color w:val="000000" w:themeColor="text1"/>
              </w:rPr>
              <w:t>Индия</w:t>
            </w:r>
            <w:proofErr w:type="gramStart"/>
            <w:r w:rsidRPr="00CA14D4">
              <w:rPr>
                <w:color w:val="000000" w:themeColor="text1"/>
                <w:vertAlign w:val="superscript"/>
                <w:lang w:val="en-US"/>
              </w:rPr>
              <w:t>4</w:t>
            </w:r>
            <w:proofErr w:type="gramEnd"/>
            <w:r w:rsidRPr="00CA14D4">
              <w:rPr>
                <w:color w:val="000000" w:themeColor="text1"/>
                <w:vertAlign w:val="superscript"/>
              </w:rPr>
              <w:t>)</w:t>
            </w:r>
            <w:r w:rsidRPr="00CA14D4">
              <w:rPr>
                <w:color w:val="000000" w:themeColor="text1"/>
              </w:rPr>
              <w:t xml:space="preserve"> /</w:t>
            </w:r>
            <w:r w:rsidRPr="00CA14D4">
              <w:rPr>
                <w:color w:val="000000" w:themeColor="text1"/>
                <w:vertAlign w:val="superscript"/>
              </w:rPr>
              <w:t xml:space="preserve"> </w:t>
            </w:r>
            <w:r w:rsidRPr="00CA14D4">
              <w:rPr>
                <w:bCs/>
                <w:i/>
                <w:color w:val="000000" w:themeColor="text1"/>
                <w:lang w:val="en-US"/>
              </w:rPr>
              <w:t>India</w:t>
            </w:r>
            <w:r w:rsidRPr="00CA14D4">
              <w:rPr>
                <w:bCs/>
                <w:i/>
                <w:color w:val="000000" w:themeColor="text1"/>
                <w:vertAlign w:val="superscript"/>
                <w:lang w:val="en-US"/>
              </w:rPr>
              <w:t>4)</w:t>
            </w:r>
          </w:p>
        </w:tc>
        <w:tc>
          <w:tcPr>
            <w:tcW w:w="447" w:type="dxa"/>
            <w:tcBorders>
              <w:left w:val="single" w:sz="6" w:space="0" w:color="000000"/>
            </w:tcBorders>
            <w:shd w:val="clear" w:color="auto" w:fill="auto"/>
            <w:vAlign w:val="bottom"/>
          </w:tcPr>
          <w:p w14:paraId="470838E2" w14:textId="3EE0459E" w:rsidR="00686EFF" w:rsidRPr="00817D2E" w:rsidRDefault="00686EFF" w:rsidP="003F12CA">
            <w:pPr>
              <w:pStyle w:val="xl26"/>
              <w:pBdr>
                <w:bottom w:val="none" w:sz="0" w:space="0" w:color="000000"/>
                <w:right w:val="none" w:sz="0" w:space="0" w:color="000000"/>
              </w:pBdr>
              <w:spacing w:before="120" w:after="0" w:line="200" w:lineRule="exact"/>
              <w:textAlignment w:val="auto"/>
            </w:pPr>
            <w:r w:rsidRPr="00817D2E">
              <w:t>2021</w:t>
            </w:r>
          </w:p>
        </w:tc>
        <w:tc>
          <w:tcPr>
            <w:tcW w:w="618" w:type="dxa"/>
            <w:tcBorders>
              <w:left w:val="single" w:sz="6" w:space="0" w:color="000000"/>
            </w:tcBorders>
            <w:shd w:val="clear" w:color="auto" w:fill="auto"/>
            <w:vAlign w:val="bottom"/>
          </w:tcPr>
          <w:p w14:paraId="217B02C1" w14:textId="4DD40032" w:rsidR="00686EFF" w:rsidRPr="00817D2E" w:rsidRDefault="00686EFF" w:rsidP="003F12CA">
            <w:pPr>
              <w:spacing w:before="120" w:line="200" w:lineRule="exact"/>
              <w:ind w:right="28"/>
              <w:jc w:val="right"/>
              <w:rPr>
                <w:spacing w:val="-8"/>
              </w:rPr>
            </w:pPr>
            <w:r w:rsidRPr="00817D2E">
              <w:rPr>
                <w:spacing w:val="-8"/>
              </w:rPr>
              <w:t>1 363 006</w:t>
            </w:r>
          </w:p>
        </w:tc>
        <w:tc>
          <w:tcPr>
            <w:tcW w:w="490" w:type="dxa"/>
            <w:tcBorders>
              <w:left w:val="single" w:sz="6" w:space="0" w:color="000000"/>
            </w:tcBorders>
            <w:shd w:val="clear" w:color="auto" w:fill="auto"/>
            <w:vAlign w:val="bottom"/>
          </w:tcPr>
          <w:p w14:paraId="072578FD" w14:textId="17596000" w:rsidR="00686EFF" w:rsidRPr="00817D2E" w:rsidRDefault="00686EFF" w:rsidP="003F12CA">
            <w:pPr>
              <w:spacing w:before="120" w:line="200" w:lineRule="exact"/>
              <w:ind w:right="28"/>
              <w:jc w:val="right"/>
              <w:rPr>
                <w:spacing w:val="-12"/>
              </w:rPr>
            </w:pPr>
            <w:r w:rsidRPr="00817D2E">
              <w:rPr>
                <w:spacing w:val="-12"/>
              </w:rPr>
              <w:t>114 273</w:t>
            </w:r>
          </w:p>
        </w:tc>
        <w:tc>
          <w:tcPr>
            <w:tcW w:w="492" w:type="dxa"/>
            <w:tcBorders>
              <w:left w:val="single" w:sz="6" w:space="0" w:color="000000"/>
            </w:tcBorders>
            <w:shd w:val="clear" w:color="auto" w:fill="auto"/>
            <w:vAlign w:val="bottom"/>
          </w:tcPr>
          <w:p w14:paraId="439F3157" w14:textId="463194C3" w:rsidR="00686EFF" w:rsidRPr="00817D2E" w:rsidRDefault="00686EFF" w:rsidP="003F12CA">
            <w:pPr>
              <w:spacing w:before="120" w:line="200" w:lineRule="exact"/>
              <w:ind w:right="28"/>
              <w:jc w:val="right"/>
              <w:rPr>
                <w:spacing w:val="-12"/>
              </w:rPr>
            </w:pPr>
            <w:r w:rsidRPr="00817D2E">
              <w:rPr>
                <w:spacing w:val="-12"/>
              </w:rPr>
              <w:t>117 666</w:t>
            </w:r>
          </w:p>
        </w:tc>
        <w:tc>
          <w:tcPr>
            <w:tcW w:w="490" w:type="dxa"/>
            <w:tcBorders>
              <w:left w:val="single" w:sz="6" w:space="0" w:color="000000"/>
            </w:tcBorders>
            <w:shd w:val="clear" w:color="auto" w:fill="auto"/>
            <w:vAlign w:val="bottom"/>
          </w:tcPr>
          <w:p w14:paraId="4D34AF9F" w14:textId="5CBC9254" w:rsidR="00686EFF" w:rsidRPr="00817D2E" w:rsidRDefault="00686EFF" w:rsidP="003F12CA">
            <w:pPr>
              <w:spacing w:before="120" w:line="200" w:lineRule="exact"/>
              <w:ind w:right="28"/>
              <w:jc w:val="right"/>
              <w:rPr>
                <w:spacing w:val="-12"/>
              </w:rPr>
            </w:pPr>
            <w:r w:rsidRPr="00817D2E">
              <w:rPr>
                <w:spacing w:val="-12"/>
              </w:rPr>
              <w:t>118 051</w:t>
            </w:r>
          </w:p>
        </w:tc>
        <w:tc>
          <w:tcPr>
            <w:tcW w:w="492" w:type="dxa"/>
            <w:tcBorders>
              <w:left w:val="single" w:sz="6" w:space="0" w:color="000000"/>
            </w:tcBorders>
            <w:shd w:val="clear" w:color="auto" w:fill="auto"/>
            <w:vAlign w:val="bottom"/>
          </w:tcPr>
          <w:p w14:paraId="79423881" w14:textId="312F76F4" w:rsidR="00686EFF" w:rsidRPr="00817D2E" w:rsidRDefault="00686EFF" w:rsidP="003F12CA">
            <w:pPr>
              <w:spacing w:before="120" w:line="200" w:lineRule="exact"/>
              <w:ind w:right="28"/>
              <w:jc w:val="right"/>
              <w:rPr>
                <w:spacing w:val="-12"/>
              </w:rPr>
            </w:pPr>
            <w:r w:rsidRPr="00817D2E">
              <w:rPr>
                <w:spacing w:val="-12"/>
              </w:rPr>
              <w:t>124 282</w:t>
            </w:r>
          </w:p>
        </w:tc>
        <w:tc>
          <w:tcPr>
            <w:tcW w:w="492" w:type="dxa"/>
            <w:tcBorders>
              <w:left w:val="single" w:sz="6" w:space="0" w:color="000000"/>
            </w:tcBorders>
            <w:shd w:val="clear" w:color="auto" w:fill="auto"/>
            <w:vAlign w:val="bottom"/>
          </w:tcPr>
          <w:p w14:paraId="7C7EB395" w14:textId="0383F01E" w:rsidR="00686EFF" w:rsidRPr="00817D2E" w:rsidRDefault="00686EFF" w:rsidP="003F12CA">
            <w:pPr>
              <w:spacing w:before="120" w:line="200" w:lineRule="exact"/>
              <w:ind w:right="28"/>
              <w:jc w:val="right"/>
              <w:rPr>
                <w:spacing w:val="-12"/>
              </w:rPr>
            </w:pPr>
            <w:r w:rsidRPr="00817D2E">
              <w:rPr>
                <w:spacing w:val="-12"/>
              </w:rPr>
              <w:t>127 244</w:t>
            </w:r>
          </w:p>
        </w:tc>
        <w:tc>
          <w:tcPr>
            <w:tcW w:w="490" w:type="dxa"/>
            <w:tcBorders>
              <w:left w:val="single" w:sz="6" w:space="0" w:color="000000"/>
            </w:tcBorders>
            <w:shd w:val="clear" w:color="auto" w:fill="auto"/>
            <w:vAlign w:val="bottom"/>
          </w:tcPr>
          <w:p w14:paraId="23BC4BC0" w14:textId="3B0BF1D6" w:rsidR="00686EFF" w:rsidRPr="00817D2E" w:rsidRDefault="00686EFF" w:rsidP="003F12CA">
            <w:pPr>
              <w:spacing w:before="120" w:line="200" w:lineRule="exact"/>
              <w:ind w:right="28"/>
              <w:jc w:val="right"/>
              <w:rPr>
                <w:spacing w:val="-12"/>
              </w:rPr>
            </w:pPr>
            <w:r w:rsidRPr="00817D2E">
              <w:rPr>
                <w:spacing w:val="-12"/>
              </w:rPr>
              <w:t>119 900</w:t>
            </w:r>
          </w:p>
        </w:tc>
        <w:tc>
          <w:tcPr>
            <w:tcW w:w="492" w:type="dxa"/>
            <w:tcBorders>
              <w:left w:val="single" w:sz="6" w:space="0" w:color="000000"/>
            </w:tcBorders>
            <w:shd w:val="clear" w:color="auto" w:fill="auto"/>
            <w:vAlign w:val="bottom"/>
          </w:tcPr>
          <w:p w14:paraId="09B2B887" w14:textId="2272B47E" w:rsidR="00686EFF" w:rsidRPr="00817D2E" w:rsidRDefault="00686EFF" w:rsidP="003F12CA">
            <w:pPr>
              <w:spacing w:before="120" w:line="200" w:lineRule="exact"/>
              <w:ind w:right="28"/>
              <w:jc w:val="right"/>
              <w:rPr>
                <w:spacing w:val="-12"/>
              </w:rPr>
            </w:pPr>
            <w:r w:rsidRPr="00817D2E">
              <w:rPr>
                <w:spacing w:val="-12"/>
              </w:rPr>
              <w:t>109 575</w:t>
            </w:r>
          </w:p>
        </w:tc>
        <w:tc>
          <w:tcPr>
            <w:tcW w:w="490" w:type="dxa"/>
            <w:tcBorders>
              <w:left w:val="single" w:sz="6" w:space="0" w:color="000000"/>
            </w:tcBorders>
            <w:shd w:val="clear" w:color="auto" w:fill="auto"/>
            <w:vAlign w:val="bottom"/>
          </w:tcPr>
          <w:p w14:paraId="285DDA3A" w14:textId="2E168D1C" w:rsidR="00686EFF" w:rsidRPr="00817D2E" w:rsidRDefault="00686EFF" w:rsidP="003F12CA">
            <w:pPr>
              <w:spacing w:before="120" w:line="200" w:lineRule="exact"/>
              <w:ind w:right="28"/>
              <w:jc w:val="right"/>
              <w:rPr>
                <w:spacing w:val="-4"/>
              </w:rPr>
            </w:pPr>
            <w:r w:rsidRPr="00817D2E">
              <w:t>98 863</w:t>
            </w:r>
          </w:p>
        </w:tc>
        <w:tc>
          <w:tcPr>
            <w:tcW w:w="492" w:type="dxa"/>
            <w:tcBorders>
              <w:left w:val="single" w:sz="6" w:space="0" w:color="000000"/>
            </w:tcBorders>
            <w:shd w:val="clear" w:color="auto" w:fill="auto"/>
            <w:vAlign w:val="bottom"/>
          </w:tcPr>
          <w:p w14:paraId="3389ABFA" w14:textId="00F6D437" w:rsidR="00686EFF" w:rsidRPr="00817D2E" w:rsidRDefault="00686EFF" w:rsidP="003F12CA">
            <w:pPr>
              <w:spacing w:before="120" w:line="200" w:lineRule="exact"/>
              <w:ind w:right="28"/>
              <w:jc w:val="right"/>
              <w:rPr>
                <w:spacing w:val="-4"/>
              </w:rPr>
            </w:pPr>
            <w:r w:rsidRPr="00817D2E">
              <w:t>88 765</w:t>
            </w:r>
          </w:p>
        </w:tc>
        <w:tc>
          <w:tcPr>
            <w:tcW w:w="492" w:type="dxa"/>
            <w:tcBorders>
              <w:left w:val="single" w:sz="6" w:space="0" w:color="000000"/>
            </w:tcBorders>
            <w:shd w:val="clear" w:color="auto" w:fill="auto"/>
            <w:vAlign w:val="bottom"/>
          </w:tcPr>
          <w:p w14:paraId="4397658B" w14:textId="3415AF18" w:rsidR="00686EFF" w:rsidRPr="00817D2E" w:rsidRDefault="00686EFF" w:rsidP="003F12CA">
            <w:pPr>
              <w:spacing w:before="120" w:line="200" w:lineRule="exact"/>
              <w:ind w:right="28"/>
              <w:jc w:val="right"/>
              <w:rPr>
                <w:spacing w:val="-4"/>
              </w:rPr>
            </w:pPr>
            <w:r w:rsidRPr="00817D2E">
              <w:t>80 107</w:t>
            </w:r>
          </w:p>
        </w:tc>
        <w:tc>
          <w:tcPr>
            <w:tcW w:w="490" w:type="dxa"/>
            <w:tcBorders>
              <w:left w:val="single" w:sz="6" w:space="0" w:color="000000"/>
            </w:tcBorders>
            <w:shd w:val="clear" w:color="auto" w:fill="auto"/>
            <w:vAlign w:val="bottom"/>
          </w:tcPr>
          <w:p w14:paraId="221F6987" w14:textId="58486BCE" w:rsidR="00686EFF" w:rsidRPr="00817D2E" w:rsidRDefault="00686EFF" w:rsidP="003F12CA">
            <w:pPr>
              <w:spacing w:before="120" w:line="200" w:lineRule="exact"/>
              <w:ind w:right="28"/>
              <w:jc w:val="right"/>
              <w:rPr>
                <w:spacing w:val="-4"/>
              </w:rPr>
            </w:pPr>
            <w:r w:rsidRPr="00817D2E">
              <w:t>69 566</w:t>
            </w:r>
          </w:p>
        </w:tc>
        <w:tc>
          <w:tcPr>
            <w:tcW w:w="492" w:type="dxa"/>
            <w:tcBorders>
              <w:left w:val="single" w:sz="6" w:space="0" w:color="000000"/>
            </w:tcBorders>
            <w:shd w:val="clear" w:color="auto" w:fill="auto"/>
            <w:vAlign w:val="bottom"/>
          </w:tcPr>
          <w:p w14:paraId="2A202654" w14:textId="18B165CB" w:rsidR="00686EFF" w:rsidRPr="00817D2E" w:rsidRDefault="00686EFF" w:rsidP="003F12CA">
            <w:pPr>
              <w:spacing w:before="120" w:line="200" w:lineRule="exact"/>
              <w:ind w:right="28"/>
              <w:jc w:val="right"/>
              <w:rPr>
                <w:spacing w:val="-4"/>
              </w:rPr>
            </w:pPr>
            <w:r w:rsidRPr="00817D2E">
              <w:t>57 144</w:t>
            </w:r>
          </w:p>
        </w:tc>
        <w:tc>
          <w:tcPr>
            <w:tcW w:w="490" w:type="dxa"/>
            <w:tcBorders>
              <w:left w:val="single" w:sz="6" w:space="0" w:color="000000"/>
            </w:tcBorders>
            <w:shd w:val="clear" w:color="auto" w:fill="auto"/>
            <w:vAlign w:val="bottom"/>
          </w:tcPr>
          <w:p w14:paraId="2E6B2687" w14:textId="164FAB17" w:rsidR="00686EFF" w:rsidRPr="00817D2E" w:rsidRDefault="00686EFF" w:rsidP="003F12CA">
            <w:pPr>
              <w:spacing w:before="120" w:line="200" w:lineRule="exact"/>
              <w:ind w:right="28"/>
              <w:jc w:val="right"/>
              <w:rPr>
                <w:spacing w:val="-4"/>
              </w:rPr>
            </w:pPr>
            <w:r w:rsidRPr="00817D2E">
              <w:t>44 544</w:t>
            </w:r>
          </w:p>
        </w:tc>
        <w:tc>
          <w:tcPr>
            <w:tcW w:w="492" w:type="dxa"/>
            <w:tcBorders>
              <w:left w:val="single" w:sz="6" w:space="0" w:color="000000"/>
            </w:tcBorders>
            <w:shd w:val="clear" w:color="auto" w:fill="auto"/>
            <w:vAlign w:val="bottom"/>
          </w:tcPr>
          <w:p w14:paraId="5FB1E3DB" w14:textId="3FD5F6BE" w:rsidR="00686EFF" w:rsidRPr="00817D2E" w:rsidRDefault="00686EFF" w:rsidP="003F12CA">
            <w:pPr>
              <w:spacing w:before="120" w:line="200" w:lineRule="exact"/>
              <w:ind w:right="28"/>
              <w:jc w:val="right"/>
              <w:rPr>
                <w:spacing w:val="-4"/>
              </w:rPr>
            </w:pPr>
            <w:r w:rsidRPr="00817D2E">
              <w:t>34 406</w:t>
            </w:r>
          </w:p>
        </w:tc>
        <w:tc>
          <w:tcPr>
            <w:tcW w:w="482" w:type="dxa"/>
            <w:tcBorders>
              <w:left w:val="single" w:sz="6" w:space="0" w:color="000000"/>
            </w:tcBorders>
            <w:shd w:val="clear" w:color="auto" w:fill="auto"/>
            <w:vAlign w:val="bottom"/>
          </w:tcPr>
          <w:p w14:paraId="467F2818" w14:textId="395532D7" w:rsidR="00686EFF" w:rsidRPr="00817D2E" w:rsidRDefault="00686EFF" w:rsidP="003F12CA">
            <w:pPr>
              <w:spacing w:before="120" w:line="200" w:lineRule="exact"/>
              <w:ind w:right="28"/>
              <w:jc w:val="right"/>
              <w:rPr>
                <w:spacing w:val="-4"/>
              </w:rPr>
            </w:pPr>
            <w:r w:rsidRPr="00817D2E">
              <w:t>58 620</w:t>
            </w:r>
          </w:p>
        </w:tc>
      </w:tr>
      <w:tr w:rsidR="00686EFF" w:rsidRPr="00D21FE6" w14:paraId="0384176D" w14:textId="77777777" w:rsidTr="00817D2E">
        <w:tc>
          <w:tcPr>
            <w:tcW w:w="1499" w:type="dxa"/>
            <w:shd w:val="clear" w:color="auto" w:fill="auto"/>
            <w:vAlign w:val="bottom"/>
          </w:tcPr>
          <w:p w14:paraId="710D4CA6" w14:textId="275A3C02" w:rsidR="00686EFF" w:rsidRPr="00686EFF" w:rsidRDefault="00686EFF" w:rsidP="003F12CA">
            <w:pPr>
              <w:spacing w:before="120" w:line="200" w:lineRule="exact"/>
              <w:ind w:left="57"/>
            </w:pPr>
            <w:proofErr w:type="gramStart"/>
            <w:r w:rsidRPr="00686EFF">
              <w:t>Китай</w:t>
            </w:r>
            <w:r w:rsidRPr="00686EFF">
              <w:rPr>
                <w:vertAlign w:val="superscript"/>
                <w:lang w:val="en-US"/>
              </w:rPr>
              <w:t>5)</w:t>
            </w:r>
            <w:r w:rsidRPr="00686EFF">
              <w:t xml:space="preserve"> / </w:t>
            </w:r>
            <w:r w:rsidRPr="00686EFF">
              <w:rPr>
                <w:bCs/>
                <w:i/>
                <w:lang w:val="en-US"/>
              </w:rPr>
              <w:t>China</w:t>
            </w:r>
            <w:r w:rsidRPr="00686EFF">
              <w:rPr>
                <w:bCs/>
                <w:i/>
                <w:vertAlign w:val="superscript"/>
                <w:lang w:val="en-US"/>
              </w:rPr>
              <w:t>5)</w:t>
            </w:r>
            <w:proofErr w:type="gramEnd"/>
          </w:p>
        </w:tc>
        <w:tc>
          <w:tcPr>
            <w:tcW w:w="447" w:type="dxa"/>
            <w:tcBorders>
              <w:left w:val="single" w:sz="6" w:space="0" w:color="000000"/>
            </w:tcBorders>
            <w:shd w:val="clear" w:color="auto" w:fill="auto"/>
            <w:vAlign w:val="bottom"/>
          </w:tcPr>
          <w:p w14:paraId="26426701" w14:textId="42DCE573" w:rsidR="00686EFF" w:rsidRPr="00686EFF" w:rsidRDefault="00686EFF" w:rsidP="003F12CA">
            <w:pPr>
              <w:pStyle w:val="xl26"/>
              <w:pBdr>
                <w:bottom w:val="none" w:sz="0" w:space="0" w:color="000000"/>
                <w:right w:val="none" w:sz="0" w:space="0" w:color="000000"/>
              </w:pBdr>
              <w:spacing w:before="120" w:after="0" w:line="200" w:lineRule="exact"/>
              <w:textAlignment w:val="auto"/>
            </w:pPr>
            <w:r w:rsidRPr="00686EFF">
              <w:t>2020</w:t>
            </w:r>
          </w:p>
        </w:tc>
        <w:tc>
          <w:tcPr>
            <w:tcW w:w="618" w:type="dxa"/>
            <w:tcBorders>
              <w:left w:val="single" w:sz="6" w:space="0" w:color="000000"/>
            </w:tcBorders>
            <w:shd w:val="clear" w:color="auto" w:fill="auto"/>
            <w:vAlign w:val="bottom"/>
          </w:tcPr>
          <w:p w14:paraId="5C765E03" w14:textId="591BCAD0" w:rsidR="00686EFF" w:rsidRPr="00686EFF" w:rsidRDefault="00686EFF" w:rsidP="003F12CA">
            <w:pPr>
              <w:spacing w:before="120" w:line="200" w:lineRule="exact"/>
              <w:ind w:right="28"/>
              <w:jc w:val="right"/>
              <w:rPr>
                <w:spacing w:val="-8"/>
              </w:rPr>
            </w:pPr>
            <w:r w:rsidRPr="00686EFF">
              <w:rPr>
                <w:spacing w:val="-8"/>
              </w:rPr>
              <w:t>1 409 779</w:t>
            </w:r>
          </w:p>
        </w:tc>
        <w:tc>
          <w:tcPr>
            <w:tcW w:w="490" w:type="dxa"/>
            <w:tcBorders>
              <w:left w:val="single" w:sz="6" w:space="0" w:color="000000"/>
            </w:tcBorders>
            <w:shd w:val="clear" w:color="auto" w:fill="auto"/>
            <w:vAlign w:val="bottom"/>
          </w:tcPr>
          <w:p w14:paraId="44019253" w14:textId="37CAFE0D" w:rsidR="00686EFF" w:rsidRPr="00686EFF" w:rsidRDefault="00686EFF" w:rsidP="003F12CA">
            <w:pPr>
              <w:spacing w:before="120" w:line="200" w:lineRule="exact"/>
              <w:ind w:right="28"/>
              <w:jc w:val="right"/>
              <w:rPr>
                <w:spacing w:val="-4"/>
              </w:rPr>
            </w:pPr>
            <w:r w:rsidRPr="00686EFF">
              <w:rPr>
                <w:spacing w:val="-8"/>
              </w:rPr>
              <w:t>77 884</w:t>
            </w:r>
          </w:p>
        </w:tc>
        <w:tc>
          <w:tcPr>
            <w:tcW w:w="492" w:type="dxa"/>
            <w:tcBorders>
              <w:left w:val="single" w:sz="6" w:space="0" w:color="000000"/>
            </w:tcBorders>
            <w:shd w:val="clear" w:color="auto" w:fill="auto"/>
            <w:vAlign w:val="bottom"/>
          </w:tcPr>
          <w:p w14:paraId="0B574FF3" w14:textId="4E3C40CC" w:rsidR="00686EFF" w:rsidRPr="00686EFF" w:rsidRDefault="00686EFF" w:rsidP="003F12CA">
            <w:pPr>
              <w:spacing w:before="120" w:line="200" w:lineRule="exact"/>
              <w:ind w:right="28"/>
              <w:jc w:val="right"/>
              <w:rPr>
                <w:spacing w:val="-4"/>
              </w:rPr>
            </w:pPr>
            <w:r w:rsidRPr="00686EFF">
              <w:rPr>
                <w:spacing w:val="-8"/>
              </w:rPr>
              <w:t>90 244</w:t>
            </w:r>
          </w:p>
        </w:tc>
        <w:tc>
          <w:tcPr>
            <w:tcW w:w="490" w:type="dxa"/>
            <w:tcBorders>
              <w:left w:val="single" w:sz="6" w:space="0" w:color="000000"/>
            </w:tcBorders>
            <w:shd w:val="clear" w:color="auto" w:fill="auto"/>
            <w:vAlign w:val="bottom"/>
          </w:tcPr>
          <w:p w14:paraId="2FA2CFEE" w14:textId="14226985" w:rsidR="00686EFF" w:rsidRPr="00686EFF" w:rsidRDefault="00686EFF" w:rsidP="003F12CA">
            <w:pPr>
              <w:spacing w:before="120" w:line="200" w:lineRule="exact"/>
              <w:ind w:right="28"/>
              <w:jc w:val="right"/>
              <w:rPr>
                <w:spacing w:val="-4"/>
              </w:rPr>
            </w:pPr>
            <w:r w:rsidRPr="00686EFF">
              <w:rPr>
                <w:spacing w:val="-8"/>
              </w:rPr>
              <w:t>85 256</w:t>
            </w:r>
          </w:p>
        </w:tc>
        <w:tc>
          <w:tcPr>
            <w:tcW w:w="492" w:type="dxa"/>
            <w:tcBorders>
              <w:left w:val="single" w:sz="6" w:space="0" w:color="000000"/>
            </w:tcBorders>
            <w:shd w:val="clear" w:color="auto" w:fill="auto"/>
            <w:vAlign w:val="bottom"/>
          </w:tcPr>
          <w:p w14:paraId="140FAF36" w14:textId="5D86139F" w:rsidR="00686EFF" w:rsidRPr="00686EFF" w:rsidRDefault="00686EFF" w:rsidP="003F12CA">
            <w:pPr>
              <w:spacing w:before="120" w:line="200" w:lineRule="exact"/>
              <w:ind w:right="28"/>
              <w:jc w:val="right"/>
              <w:rPr>
                <w:spacing w:val="-4"/>
              </w:rPr>
            </w:pPr>
            <w:r w:rsidRPr="00686EFF">
              <w:rPr>
                <w:spacing w:val="-8"/>
              </w:rPr>
              <w:t>72 684</w:t>
            </w:r>
          </w:p>
        </w:tc>
        <w:tc>
          <w:tcPr>
            <w:tcW w:w="492" w:type="dxa"/>
            <w:tcBorders>
              <w:left w:val="single" w:sz="6" w:space="0" w:color="000000"/>
            </w:tcBorders>
            <w:shd w:val="clear" w:color="auto" w:fill="auto"/>
            <w:vAlign w:val="bottom"/>
          </w:tcPr>
          <w:p w14:paraId="38C1649D" w14:textId="01B85AE1" w:rsidR="00686EFF" w:rsidRPr="00686EFF" w:rsidRDefault="00686EFF" w:rsidP="003F12CA">
            <w:pPr>
              <w:spacing w:before="120" w:line="200" w:lineRule="exact"/>
              <w:ind w:right="28"/>
              <w:jc w:val="right"/>
              <w:rPr>
                <w:spacing w:val="-12"/>
              </w:rPr>
            </w:pPr>
            <w:r w:rsidRPr="00686EFF">
              <w:rPr>
                <w:spacing w:val="-8"/>
              </w:rPr>
              <w:t>74 942</w:t>
            </w:r>
          </w:p>
        </w:tc>
        <w:tc>
          <w:tcPr>
            <w:tcW w:w="490" w:type="dxa"/>
            <w:tcBorders>
              <w:left w:val="single" w:sz="6" w:space="0" w:color="000000"/>
            </w:tcBorders>
            <w:shd w:val="clear" w:color="auto" w:fill="auto"/>
            <w:vAlign w:val="bottom"/>
          </w:tcPr>
          <w:p w14:paraId="6E3DA523" w14:textId="778929B9" w:rsidR="00686EFF" w:rsidRPr="00686EFF" w:rsidRDefault="00686EFF" w:rsidP="003F12CA">
            <w:pPr>
              <w:spacing w:before="120" w:line="200" w:lineRule="exact"/>
              <w:ind w:right="28"/>
              <w:jc w:val="right"/>
              <w:rPr>
                <w:spacing w:val="-12"/>
              </w:rPr>
            </w:pPr>
            <w:r w:rsidRPr="00686EFF">
              <w:rPr>
                <w:spacing w:val="-8"/>
              </w:rPr>
              <w:t>91 847</w:t>
            </w:r>
          </w:p>
        </w:tc>
        <w:tc>
          <w:tcPr>
            <w:tcW w:w="492" w:type="dxa"/>
            <w:tcBorders>
              <w:left w:val="single" w:sz="6" w:space="0" w:color="000000"/>
            </w:tcBorders>
            <w:shd w:val="clear" w:color="auto" w:fill="auto"/>
            <w:vAlign w:val="bottom"/>
          </w:tcPr>
          <w:p w14:paraId="4DF52234" w14:textId="37FDE335" w:rsidR="00686EFF" w:rsidRPr="00686EFF" w:rsidRDefault="00686EFF" w:rsidP="003F12CA">
            <w:pPr>
              <w:spacing w:before="120" w:line="200" w:lineRule="exact"/>
              <w:ind w:right="28"/>
              <w:jc w:val="right"/>
              <w:rPr>
                <w:spacing w:val="-4"/>
              </w:rPr>
            </w:pPr>
            <w:r w:rsidRPr="00686EFF">
              <w:rPr>
                <w:spacing w:val="-12"/>
              </w:rPr>
              <w:t>124 145</w:t>
            </w:r>
          </w:p>
        </w:tc>
        <w:tc>
          <w:tcPr>
            <w:tcW w:w="490" w:type="dxa"/>
            <w:tcBorders>
              <w:left w:val="single" w:sz="6" w:space="0" w:color="000000"/>
            </w:tcBorders>
            <w:shd w:val="clear" w:color="auto" w:fill="auto"/>
            <w:vAlign w:val="bottom"/>
          </w:tcPr>
          <w:p w14:paraId="502E13B5" w14:textId="4A5E1385" w:rsidR="00686EFF" w:rsidRPr="00686EFF" w:rsidRDefault="00686EFF" w:rsidP="003F12CA">
            <w:pPr>
              <w:spacing w:before="120" w:line="200" w:lineRule="exact"/>
              <w:ind w:right="28"/>
              <w:jc w:val="right"/>
              <w:rPr>
                <w:spacing w:val="-12"/>
              </w:rPr>
            </w:pPr>
            <w:r w:rsidRPr="00686EFF">
              <w:rPr>
                <w:spacing w:val="-8"/>
              </w:rPr>
              <w:t>99 013</w:t>
            </w:r>
          </w:p>
        </w:tc>
        <w:tc>
          <w:tcPr>
            <w:tcW w:w="492" w:type="dxa"/>
            <w:tcBorders>
              <w:left w:val="single" w:sz="6" w:space="0" w:color="000000"/>
            </w:tcBorders>
            <w:shd w:val="clear" w:color="auto" w:fill="auto"/>
            <w:vAlign w:val="bottom"/>
          </w:tcPr>
          <w:p w14:paraId="12B6F966" w14:textId="5BC29E58" w:rsidR="00686EFF" w:rsidRPr="00686EFF" w:rsidRDefault="00686EFF" w:rsidP="003F12CA">
            <w:pPr>
              <w:spacing w:before="120" w:line="200" w:lineRule="exact"/>
              <w:ind w:right="28"/>
              <w:jc w:val="right"/>
              <w:rPr>
                <w:spacing w:val="-12"/>
              </w:rPr>
            </w:pPr>
            <w:r w:rsidRPr="00686EFF">
              <w:rPr>
                <w:spacing w:val="-8"/>
              </w:rPr>
              <w:t>92 955</w:t>
            </w:r>
          </w:p>
        </w:tc>
        <w:tc>
          <w:tcPr>
            <w:tcW w:w="492" w:type="dxa"/>
            <w:tcBorders>
              <w:left w:val="single" w:sz="6" w:space="0" w:color="000000"/>
            </w:tcBorders>
            <w:shd w:val="clear" w:color="auto" w:fill="auto"/>
            <w:vAlign w:val="bottom"/>
          </w:tcPr>
          <w:p w14:paraId="108A6E16" w14:textId="6F90312B" w:rsidR="00686EFF" w:rsidRPr="00686EFF" w:rsidRDefault="00686EFF" w:rsidP="003F12CA">
            <w:pPr>
              <w:spacing w:before="120" w:line="200" w:lineRule="exact"/>
              <w:ind w:right="28"/>
              <w:jc w:val="right"/>
              <w:rPr>
                <w:spacing w:val="-12"/>
              </w:rPr>
            </w:pPr>
            <w:r w:rsidRPr="00686EFF">
              <w:rPr>
                <w:spacing w:val="-12"/>
              </w:rPr>
              <w:t>114 225</w:t>
            </w:r>
          </w:p>
        </w:tc>
        <w:tc>
          <w:tcPr>
            <w:tcW w:w="490" w:type="dxa"/>
            <w:tcBorders>
              <w:left w:val="single" w:sz="6" w:space="0" w:color="000000"/>
            </w:tcBorders>
            <w:shd w:val="clear" w:color="auto" w:fill="auto"/>
            <w:vAlign w:val="bottom"/>
          </w:tcPr>
          <w:p w14:paraId="29AE0607" w14:textId="6C5AF95E" w:rsidR="00686EFF" w:rsidRPr="00686EFF" w:rsidRDefault="00686EFF" w:rsidP="003F12CA">
            <w:pPr>
              <w:spacing w:before="120" w:line="200" w:lineRule="exact"/>
              <w:ind w:right="28"/>
              <w:jc w:val="right"/>
              <w:rPr>
                <w:spacing w:val="-4"/>
              </w:rPr>
            </w:pPr>
            <w:r w:rsidRPr="00686EFF">
              <w:rPr>
                <w:spacing w:val="-12"/>
              </w:rPr>
              <w:t>121 164</w:t>
            </w:r>
          </w:p>
        </w:tc>
        <w:tc>
          <w:tcPr>
            <w:tcW w:w="492" w:type="dxa"/>
            <w:tcBorders>
              <w:left w:val="single" w:sz="6" w:space="0" w:color="000000"/>
            </w:tcBorders>
            <w:shd w:val="clear" w:color="auto" w:fill="auto"/>
            <w:vAlign w:val="bottom"/>
          </w:tcPr>
          <w:p w14:paraId="142A11B0" w14:textId="7E0A66C5" w:rsidR="00686EFF" w:rsidRPr="00686EFF" w:rsidRDefault="00686EFF" w:rsidP="003F12CA">
            <w:pPr>
              <w:spacing w:before="120" w:line="200" w:lineRule="exact"/>
              <w:ind w:right="28"/>
              <w:jc w:val="right"/>
              <w:rPr>
                <w:spacing w:val="-4"/>
              </w:rPr>
            </w:pPr>
            <w:r w:rsidRPr="00686EFF">
              <w:rPr>
                <w:spacing w:val="-12"/>
              </w:rPr>
              <w:t>101 401</w:t>
            </w:r>
          </w:p>
        </w:tc>
        <w:tc>
          <w:tcPr>
            <w:tcW w:w="490" w:type="dxa"/>
            <w:tcBorders>
              <w:left w:val="single" w:sz="6" w:space="0" w:color="000000"/>
            </w:tcBorders>
            <w:shd w:val="clear" w:color="auto" w:fill="auto"/>
            <w:vAlign w:val="bottom"/>
          </w:tcPr>
          <w:p w14:paraId="2CF549EE" w14:textId="04041EA6" w:rsidR="00686EFF" w:rsidRPr="00686EFF" w:rsidRDefault="00686EFF" w:rsidP="003F12CA">
            <w:pPr>
              <w:spacing w:before="120" w:line="200" w:lineRule="exact"/>
              <w:ind w:right="28"/>
              <w:jc w:val="right"/>
              <w:rPr>
                <w:spacing w:val="-4"/>
              </w:rPr>
            </w:pPr>
            <w:r w:rsidRPr="00686EFF">
              <w:rPr>
                <w:spacing w:val="-8"/>
              </w:rPr>
              <w:t>73 383</w:t>
            </w:r>
          </w:p>
        </w:tc>
        <w:tc>
          <w:tcPr>
            <w:tcW w:w="492" w:type="dxa"/>
            <w:tcBorders>
              <w:left w:val="single" w:sz="6" w:space="0" w:color="000000"/>
            </w:tcBorders>
            <w:shd w:val="clear" w:color="auto" w:fill="auto"/>
            <w:vAlign w:val="bottom"/>
          </w:tcPr>
          <w:p w14:paraId="592203C1" w14:textId="1F2CFD85" w:rsidR="00686EFF" w:rsidRPr="00686EFF" w:rsidRDefault="00686EFF" w:rsidP="003F12CA">
            <w:pPr>
              <w:spacing w:before="120" w:line="200" w:lineRule="exact"/>
              <w:ind w:right="28"/>
              <w:jc w:val="right"/>
              <w:rPr>
                <w:spacing w:val="-4"/>
              </w:rPr>
            </w:pPr>
            <w:r w:rsidRPr="00686EFF">
              <w:rPr>
                <w:spacing w:val="-8"/>
              </w:rPr>
              <w:t>74 006</w:t>
            </w:r>
          </w:p>
        </w:tc>
        <w:tc>
          <w:tcPr>
            <w:tcW w:w="482" w:type="dxa"/>
            <w:tcBorders>
              <w:left w:val="single" w:sz="6" w:space="0" w:color="000000"/>
            </w:tcBorders>
            <w:shd w:val="clear" w:color="auto" w:fill="auto"/>
            <w:vAlign w:val="bottom"/>
          </w:tcPr>
          <w:p w14:paraId="08F6EA38" w14:textId="0C20DC7E" w:rsidR="00686EFF" w:rsidRPr="008870C3" w:rsidRDefault="00686EFF" w:rsidP="008870C3">
            <w:pPr>
              <w:spacing w:before="120" w:line="200" w:lineRule="exact"/>
              <w:ind w:right="28"/>
              <w:jc w:val="right"/>
              <w:rPr>
                <w:spacing w:val="-12"/>
              </w:rPr>
            </w:pPr>
            <w:r w:rsidRPr="008870C3">
              <w:rPr>
                <w:spacing w:val="-12"/>
              </w:rPr>
              <w:t>116</w:t>
            </w:r>
            <w:r w:rsidR="008870C3" w:rsidRPr="008870C3">
              <w:rPr>
                <w:spacing w:val="-12"/>
              </w:rPr>
              <w:t xml:space="preserve"> 63</w:t>
            </w:r>
            <w:r w:rsidRPr="008870C3">
              <w:rPr>
                <w:spacing w:val="-12"/>
              </w:rPr>
              <w:t>0</w:t>
            </w:r>
          </w:p>
        </w:tc>
      </w:tr>
      <w:tr w:rsidR="00686EFF" w:rsidRPr="00D21FE6" w14:paraId="48BC7251" w14:textId="77777777" w:rsidTr="00817D2E">
        <w:tc>
          <w:tcPr>
            <w:tcW w:w="1499" w:type="dxa"/>
            <w:shd w:val="clear" w:color="auto" w:fill="auto"/>
            <w:vAlign w:val="bottom"/>
          </w:tcPr>
          <w:p w14:paraId="347DA042" w14:textId="79D8215F" w:rsidR="00686EFF" w:rsidRPr="00686EFF" w:rsidRDefault="00686EFF" w:rsidP="003F12CA">
            <w:pPr>
              <w:spacing w:before="120" w:line="200" w:lineRule="exact"/>
              <w:ind w:left="57"/>
            </w:pPr>
            <w:proofErr w:type="gramStart"/>
            <w:r w:rsidRPr="00686EFF">
              <w:rPr>
                <w:bCs/>
              </w:rPr>
              <w:t>Южно-Африканская Республика</w:t>
            </w:r>
            <w:r w:rsidRPr="00686EFF">
              <w:rPr>
                <w:vertAlign w:val="superscript"/>
              </w:rPr>
              <w:t>3)</w:t>
            </w:r>
            <w:r w:rsidRPr="00686EFF">
              <w:rPr>
                <w:vertAlign w:val="superscript"/>
              </w:rPr>
              <w:br/>
            </w:r>
            <w:r w:rsidRPr="00686EFF">
              <w:rPr>
                <w:i/>
              </w:rPr>
              <w:t>South Africa</w:t>
            </w:r>
            <w:r w:rsidRPr="00686EFF">
              <w:rPr>
                <w:vertAlign w:val="superscript"/>
              </w:rPr>
              <w:t>3)</w:t>
            </w:r>
            <w:proofErr w:type="gramEnd"/>
          </w:p>
        </w:tc>
        <w:tc>
          <w:tcPr>
            <w:tcW w:w="447" w:type="dxa"/>
            <w:tcBorders>
              <w:left w:val="single" w:sz="6" w:space="0" w:color="000000"/>
            </w:tcBorders>
            <w:shd w:val="clear" w:color="auto" w:fill="auto"/>
            <w:vAlign w:val="bottom"/>
          </w:tcPr>
          <w:p w14:paraId="5279C64A" w14:textId="5A93812D" w:rsidR="00686EFF" w:rsidRPr="00686EFF" w:rsidRDefault="00686EFF" w:rsidP="003F12CA">
            <w:pPr>
              <w:pStyle w:val="xl26"/>
              <w:pBdr>
                <w:top w:val="none" w:sz="0" w:space="0" w:color="auto"/>
                <w:left w:val="none" w:sz="0" w:space="0" w:color="auto"/>
                <w:bottom w:val="none" w:sz="0" w:space="0" w:color="auto"/>
                <w:right w:val="none" w:sz="0" w:space="0" w:color="auto"/>
              </w:pBdr>
              <w:spacing w:before="120" w:after="0" w:line="200" w:lineRule="exact"/>
              <w:textAlignment w:val="auto"/>
            </w:pPr>
            <w:r w:rsidRPr="00686EFF">
              <w:t>2023</w:t>
            </w:r>
          </w:p>
        </w:tc>
        <w:tc>
          <w:tcPr>
            <w:tcW w:w="618" w:type="dxa"/>
            <w:tcBorders>
              <w:left w:val="single" w:sz="6" w:space="0" w:color="000000"/>
            </w:tcBorders>
            <w:shd w:val="clear" w:color="auto" w:fill="auto"/>
            <w:vAlign w:val="bottom"/>
          </w:tcPr>
          <w:p w14:paraId="24B8D535" w14:textId="1AF28D4D" w:rsidR="00686EFF" w:rsidRPr="00686EFF" w:rsidRDefault="00686EFF" w:rsidP="003F12CA">
            <w:pPr>
              <w:spacing w:before="120" w:line="200" w:lineRule="exact"/>
              <w:ind w:right="28"/>
              <w:jc w:val="right"/>
              <w:rPr>
                <w:spacing w:val="-4"/>
              </w:rPr>
            </w:pPr>
            <w:r w:rsidRPr="00686EFF">
              <w:t>61 293</w:t>
            </w:r>
          </w:p>
        </w:tc>
        <w:tc>
          <w:tcPr>
            <w:tcW w:w="490" w:type="dxa"/>
            <w:tcBorders>
              <w:left w:val="single" w:sz="6" w:space="0" w:color="000000"/>
            </w:tcBorders>
            <w:shd w:val="clear" w:color="auto" w:fill="auto"/>
            <w:vAlign w:val="bottom"/>
          </w:tcPr>
          <w:p w14:paraId="61D8214D" w14:textId="7A7280B6" w:rsidR="00686EFF" w:rsidRPr="00686EFF" w:rsidRDefault="00686EFF" w:rsidP="003F12CA">
            <w:pPr>
              <w:spacing w:before="120" w:line="200" w:lineRule="exact"/>
              <w:ind w:right="28"/>
              <w:jc w:val="right"/>
              <w:rPr>
                <w:spacing w:val="-4"/>
              </w:rPr>
            </w:pPr>
            <w:r w:rsidRPr="00686EFF">
              <w:t>5 718</w:t>
            </w:r>
          </w:p>
        </w:tc>
        <w:tc>
          <w:tcPr>
            <w:tcW w:w="492" w:type="dxa"/>
            <w:tcBorders>
              <w:left w:val="single" w:sz="6" w:space="0" w:color="000000"/>
            </w:tcBorders>
            <w:shd w:val="clear" w:color="auto" w:fill="auto"/>
            <w:vAlign w:val="bottom"/>
          </w:tcPr>
          <w:p w14:paraId="3B827904" w14:textId="1FEF64AE" w:rsidR="00686EFF" w:rsidRPr="00686EFF" w:rsidRDefault="00686EFF" w:rsidP="003F12CA">
            <w:pPr>
              <w:spacing w:before="120" w:line="200" w:lineRule="exact"/>
              <w:ind w:right="28"/>
              <w:jc w:val="right"/>
              <w:rPr>
                <w:spacing w:val="-4"/>
              </w:rPr>
            </w:pPr>
            <w:r w:rsidRPr="00686EFF">
              <w:t>5 574</w:t>
            </w:r>
          </w:p>
        </w:tc>
        <w:tc>
          <w:tcPr>
            <w:tcW w:w="490" w:type="dxa"/>
            <w:tcBorders>
              <w:left w:val="single" w:sz="6" w:space="0" w:color="000000"/>
            </w:tcBorders>
            <w:shd w:val="clear" w:color="auto" w:fill="auto"/>
            <w:vAlign w:val="bottom"/>
          </w:tcPr>
          <w:p w14:paraId="17695377" w14:textId="257EC2B5" w:rsidR="00686EFF" w:rsidRPr="00686EFF" w:rsidRDefault="00686EFF" w:rsidP="003F12CA">
            <w:pPr>
              <w:spacing w:before="120" w:line="200" w:lineRule="exact"/>
              <w:ind w:right="28"/>
              <w:jc w:val="right"/>
              <w:rPr>
                <w:spacing w:val="-4"/>
              </w:rPr>
            </w:pPr>
            <w:r w:rsidRPr="00686EFF">
              <w:t>5 723</w:t>
            </w:r>
          </w:p>
        </w:tc>
        <w:tc>
          <w:tcPr>
            <w:tcW w:w="492" w:type="dxa"/>
            <w:tcBorders>
              <w:left w:val="single" w:sz="6" w:space="0" w:color="000000"/>
            </w:tcBorders>
            <w:shd w:val="clear" w:color="auto" w:fill="auto"/>
            <w:vAlign w:val="bottom"/>
          </w:tcPr>
          <w:p w14:paraId="3EB3BADF" w14:textId="26FB7275" w:rsidR="00686EFF" w:rsidRPr="00686EFF" w:rsidRDefault="00686EFF" w:rsidP="003F12CA">
            <w:pPr>
              <w:spacing w:before="120" w:line="200" w:lineRule="exact"/>
              <w:ind w:right="28"/>
              <w:jc w:val="right"/>
              <w:rPr>
                <w:spacing w:val="-4"/>
              </w:rPr>
            </w:pPr>
            <w:r w:rsidRPr="00686EFF">
              <w:t>5 311</w:t>
            </w:r>
          </w:p>
        </w:tc>
        <w:tc>
          <w:tcPr>
            <w:tcW w:w="492" w:type="dxa"/>
            <w:tcBorders>
              <w:left w:val="single" w:sz="6" w:space="0" w:color="000000"/>
            </w:tcBorders>
            <w:shd w:val="clear" w:color="auto" w:fill="auto"/>
            <w:vAlign w:val="bottom"/>
          </w:tcPr>
          <w:p w14:paraId="1014D129" w14:textId="4437BE4A" w:rsidR="00686EFF" w:rsidRPr="00686EFF" w:rsidRDefault="00686EFF" w:rsidP="003F12CA">
            <w:pPr>
              <w:spacing w:before="120" w:line="200" w:lineRule="exact"/>
              <w:ind w:right="28"/>
              <w:jc w:val="right"/>
              <w:rPr>
                <w:spacing w:val="-4"/>
              </w:rPr>
            </w:pPr>
            <w:r w:rsidRPr="00686EFF">
              <w:t>4 667</w:t>
            </w:r>
          </w:p>
        </w:tc>
        <w:tc>
          <w:tcPr>
            <w:tcW w:w="490" w:type="dxa"/>
            <w:tcBorders>
              <w:left w:val="single" w:sz="6" w:space="0" w:color="000000"/>
            </w:tcBorders>
            <w:shd w:val="clear" w:color="auto" w:fill="auto"/>
            <w:vAlign w:val="bottom"/>
          </w:tcPr>
          <w:p w14:paraId="09A8C4B3" w14:textId="76CA684D" w:rsidR="00686EFF" w:rsidRPr="00686EFF" w:rsidRDefault="00686EFF" w:rsidP="003F12CA">
            <w:pPr>
              <w:spacing w:before="120" w:line="200" w:lineRule="exact"/>
              <w:ind w:right="28"/>
              <w:jc w:val="right"/>
              <w:rPr>
                <w:spacing w:val="-4"/>
              </w:rPr>
            </w:pPr>
            <w:r w:rsidRPr="00686EFF">
              <w:t>5 075</w:t>
            </w:r>
          </w:p>
        </w:tc>
        <w:tc>
          <w:tcPr>
            <w:tcW w:w="492" w:type="dxa"/>
            <w:tcBorders>
              <w:left w:val="single" w:sz="6" w:space="0" w:color="000000"/>
            </w:tcBorders>
            <w:shd w:val="clear" w:color="auto" w:fill="auto"/>
            <w:vAlign w:val="bottom"/>
          </w:tcPr>
          <w:p w14:paraId="2A8EC059" w14:textId="63B473F0" w:rsidR="00686EFF" w:rsidRPr="00686EFF" w:rsidRDefault="00686EFF" w:rsidP="003F12CA">
            <w:pPr>
              <w:spacing w:before="120" w:line="200" w:lineRule="exact"/>
              <w:ind w:right="28"/>
              <w:jc w:val="right"/>
              <w:rPr>
                <w:spacing w:val="-4"/>
              </w:rPr>
            </w:pPr>
            <w:r w:rsidRPr="00686EFF">
              <w:t>5 547</w:t>
            </w:r>
          </w:p>
        </w:tc>
        <w:tc>
          <w:tcPr>
            <w:tcW w:w="490" w:type="dxa"/>
            <w:tcBorders>
              <w:left w:val="single" w:sz="6" w:space="0" w:color="000000"/>
            </w:tcBorders>
            <w:shd w:val="clear" w:color="auto" w:fill="auto"/>
            <w:vAlign w:val="bottom"/>
          </w:tcPr>
          <w:p w14:paraId="4175EE73" w14:textId="0ECBB803" w:rsidR="00686EFF" w:rsidRPr="00686EFF" w:rsidRDefault="00686EFF" w:rsidP="003F12CA">
            <w:pPr>
              <w:spacing w:before="120" w:line="200" w:lineRule="exact"/>
              <w:ind w:right="28"/>
              <w:jc w:val="right"/>
              <w:rPr>
                <w:spacing w:val="-4"/>
              </w:rPr>
            </w:pPr>
            <w:r w:rsidRPr="00686EFF">
              <w:t>5 270</w:t>
            </w:r>
          </w:p>
        </w:tc>
        <w:tc>
          <w:tcPr>
            <w:tcW w:w="492" w:type="dxa"/>
            <w:tcBorders>
              <w:left w:val="single" w:sz="6" w:space="0" w:color="000000"/>
            </w:tcBorders>
            <w:shd w:val="clear" w:color="auto" w:fill="auto"/>
            <w:vAlign w:val="bottom"/>
          </w:tcPr>
          <w:p w14:paraId="64497CA1" w14:textId="312D5D45" w:rsidR="00686EFF" w:rsidRPr="00686EFF" w:rsidRDefault="00686EFF" w:rsidP="003F12CA">
            <w:pPr>
              <w:spacing w:before="120" w:line="200" w:lineRule="exact"/>
              <w:ind w:right="28"/>
              <w:jc w:val="right"/>
              <w:rPr>
                <w:spacing w:val="-4"/>
              </w:rPr>
            </w:pPr>
            <w:r w:rsidRPr="00686EFF">
              <w:t>4 225</w:t>
            </w:r>
          </w:p>
        </w:tc>
        <w:tc>
          <w:tcPr>
            <w:tcW w:w="492" w:type="dxa"/>
            <w:tcBorders>
              <w:left w:val="single" w:sz="6" w:space="0" w:color="000000"/>
            </w:tcBorders>
            <w:shd w:val="clear" w:color="auto" w:fill="auto"/>
            <w:vAlign w:val="bottom"/>
          </w:tcPr>
          <w:p w14:paraId="723F17EF" w14:textId="5E038D7B" w:rsidR="00686EFF" w:rsidRPr="00686EFF" w:rsidRDefault="00686EFF" w:rsidP="003F12CA">
            <w:pPr>
              <w:spacing w:before="120" w:line="200" w:lineRule="exact"/>
              <w:ind w:right="28"/>
              <w:jc w:val="right"/>
              <w:rPr>
                <w:spacing w:val="-4"/>
              </w:rPr>
            </w:pPr>
            <w:r w:rsidRPr="00686EFF">
              <w:t>3 370</w:t>
            </w:r>
          </w:p>
        </w:tc>
        <w:tc>
          <w:tcPr>
            <w:tcW w:w="490" w:type="dxa"/>
            <w:tcBorders>
              <w:left w:val="single" w:sz="6" w:space="0" w:color="000000"/>
            </w:tcBorders>
            <w:shd w:val="clear" w:color="auto" w:fill="auto"/>
            <w:vAlign w:val="bottom"/>
          </w:tcPr>
          <w:p w14:paraId="798617CB" w14:textId="40EAB6FE" w:rsidR="00686EFF" w:rsidRPr="00686EFF" w:rsidRDefault="00686EFF" w:rsidP="003F12CA">
            <w:pPr>
              <w:spacing w:before="120" w:line="200" w:lineRule="exact"/>
              <w:ind w:right="28"/>
              <w:jc w:val="right"/>
              <w:rPr>
                <w:spacing w:val="-4"/>
              </w:rPr>
            </w:pPr>
            <w:r w:rsidRPr="00686EFF">
              <w:t>2 776</w:t>
            </w:r>
          </w:p>
        </w:tc>
        <w:tc>
          <w:tcPr>
            <w:tcW w:w="492" w:type="dxa"/>
            <w:tcBorders>
              <w:left w:val="single" w:sz="6" w:space="0" w:color="000000"/>
            </w:tcBorders>
            <w:shd w:val="clear" w:color="auto" w:fill="auto"/>
            <w:vAlign w:val="bottom"/>
          </w:tcPr>
          <w:p w14:paraId="284BBD36" w14:textId="16C4E8C5" w:rsidR="00686EFF" w:rsidRPr="00686EFF" w:rsidRDefault="00686EFF" w:rsidP="003F12CA">
            <w:pPr>
              <w:spacing w:before="120" w:line="200" w:lineRule="exact"/>
              <w:ind w:right="28"/>
              <w:jc w:val="right"/>
              <w:rPr>
                <w:spacing w:val="-4"/>
              </w:rPr>
            </w:pPr>
            <w:r w:rsidRPr="00686EFF">
              <w:t>2 291</w:t>
            </w:r>
          </w:p>
        </w:tc>
        <w:tc>
          <w:tcPr>
            <w:tcW w:w="490" w:type="dxa"/>
            <w:tcBorders>
              <w:left w:val="single" w:sz="6" w:space="0" w:color="000000"/>
            </w:tcBorders>
            <w:shd w:val="clear" w:color="auto" w:fill="auto"/>
            <w:vAlign w:val="bottom"/>
          </w:tcPr>
          <w:p w14:paraId="7CA67AD5" w14:textId="1694EAF9" w:rsidR="00686EFF" w:rsidRPr="00686EFF" w:rsidRDefault="00686EFF" w:rsidP="003F12CA">
            <w:pPr>
              <w:spacing w:before="120" w:line="200" w:lineRule="exact"/>
              <w:ind w:right="28"/>
              <w:jc w:val="right"/>
              <w:rPr>
                <w:spacing w:val="-4"/>
              </w:rPr>
            </w:pPr>
            <w:r w:rsidRPr="00686EFF">
              <w:t>1 891</w:t>
            </w:r>
          </w:p>
        </w:tc>
        <w:tc>
          <w:tcPr>
            <w:tcW w:w="492" w:type="dxa"/>
            <w:tcBorders>
              <w:left w:val="single" w:sz="6" w:space="0" w:color="000000"/>
            </w:tcBorders>
            <w:shd w:val="clear" w:color="auto" w:fill="auto"/>
            <w:vAlign w:val="bottom"/>
          </w:tcPr>
          <w:p w14:paraId="19C342C1" w14:textId="2A16D806" w:rsidR="00686EFF" w:rsidRPr="00686EFF" w:rsidRDefault="00686EFF" w:rsidP="003F12CA">
            <w:pPr>
              <w:spacing w:before="120" w:line="200" w:lineRule="exact"/>
              <w:ind w:right="28"/>
              <w:jc w:val="right"/>
              <w:rPr>
                <w:spacing w:val="-4"/>
              </w:rPr>
            </w:pPr>
            <w:r w:rsidRPr="00686EFF">
              <w:t>1 471</w:t>
            </w:r>
          </w:p>
        </w:tc>
        <w:tc>
          <w:tcPr>
            <w:tcW w:w="482" w:type="dxa"/>
            <w:tcBorders>
              <w:left w:val="single" w:sz="6" w:space="0" w:color="000000"/>
            </w:tcBorders>
            <w:shd w:val="clear" w:color="auto" w:fill="auto"/>
            <w:vAlign w:val="bottom"/>
          </w:tcPr>
          <w:p w14:paraId="72E4A5E0" w14:textId="3D82827A" w:rsidR="00686EFF" w:rsidRPr="00686EFF" w:rsidRDefault="00686EFF" w:rsidP="003F12CA">
            <w:pPr>
              <w:spacing w:before="120" w:line="200" w:lineRule="exact"/>
              <w:ind w:right="28"/>
              <w:jc w:val="right"/>
              <w:rPr>
                <w:spacing w:val="-4"/>
              </w:rPr>
            </w:pPr>
            <w:r w:rsidRPr="00686EFF">
              <w:t>2 385</w:t>
            </w:r>
          </w:p>
        </w:tc>
      </w:tr>
      <w:tr w:rsidR="00686EFF" w:rsidRPr="00D21FE6" w14:paraId="5A34AE5A" w14:textId="77777777" w:rsidTr="00817D2E">
        <w:tc>
          <w:tcPr>
            <w:tcW w:w="1499" w:type="dxa"/>
            <w:shd w:val="clear" w:color="auto" w:fill="auto"/>
            <w:vAlign w:val="bottom"/>
          </w:tcPr>
          <w:p w14:paraId="7500548B" w14:textId="70F533F1" w:rsidR="00686EFF" w:rsidRPr="00686EFF" w:rsidRDefault="00686EFF" w:rsidP="003F12CA">
            <w:pPr>
              <w:spacing w:before="120" w:line="200" w:lineRule="exact"/>
            </w:pPr>
            <w:r w:rsidRPr="00686EFF">
              <w:t>Страны ЕС</w:t>
            </w:r>
            <w:r w:rsidRPr="00686EFF">
              <w:rPr>
                <w:lang w:val="en-US"/>
              </w:rPr>
              <w:br/>
            </w:r>
            <w:r w:rsidRPr="00686EFF">
              <w:rPr>
                <w:b/>
                <w:bCs/>
                <w:i/>
                <w:lang w:val="en-US"/>
              </w:rPr>
              <w:t>EU</w:t>
            </w:r>
            <w:r w:rsidRPr="00686EFF">
              <w:rPr>
                <w:b/>
                <w:bCs/>
                <w:i/>
              </w:rPr>
              <w:t xml:space="preserve"> </w:t>
            </w:r>
            <w:r w:rsidRPr="00686EFF">
              <w:rPr>
                <w:b/>
                <w:bCs/>
                <w:i/>
                <w:lang w:val="en-US"/>
              </w:rPr>
              <w:t>countries</w:t>
            </w:r>
          </w:p>
        </w:tc>
        <w:tc>
          <w:tcPr>
            <w:tcW w:w="447" w:type="dxa"/>
            <w:tcBorders>
              <w:left w:val="single" w:sz="6" w:space="0" w:color="000000"/>
            </w:tcBorders>
            <w:shd w:val="clear" w:color="auto" w:fill="auto"/>
            <w:vAlign w:val="bottom"/>
          </w:tcPr>
          <w:p w14:paraId="28B84046" w14:textId="77777777" w:rsidR="00686EFF" w:rsidRPr="00686EFF" w:rsidRDefault="00686EFF" w:rsidP="003F12CA">
            <w:pPr>
              <w:pStyle w:val="xl26"/>
              <w:pBdr>
                <w:bottom w:val="none" w:sz="0" w:space="0" w:color="000000"/>
                <w:right w:val="none" w:sz="0" w:space="0" w:color="000000"/>
              </w:pBdr>
              <w:spacing w:before="120" w:after="0" w:line="200" w:lineRule="exact"/>
              <w:textAlignment w:val="auto"/>
            </w:pPr>
          </w:p>
        </w:tc>
        <w:tc>
          <w:tcPr>
            <w:tcW w:w="618" w:type="dxa"/>
            <w:tcBorders>
              <w:left w:val="single" w:sz="6" w:space="0" w:color="000000"/>
            </w:tcBorders>
            <w:shd w:val="clear" w:color="auto" w:fill="auto"/>
          </w:tcPr>
          <w:p w14:paraId="3F869279" w14:textId="7FAED18A" w:rsidR="00686EFF" w:rsidRPr="00686EFF" w:rsidRDefault="00686EFF" w:rsidP="003F12CA">
            <w:pPr>
              <w:spacing w:before="120" w:line="200" w:lineRule="exact"/>
              <w:ind w:right="28"/>
              <w:jc w:val="right"/>
              <w:rPr>
                <w:spacing w:val="-4"/>
              </w:rPr>
            </w:pPr>
            <w:r w:rsidRPr="00686EFF">
              <w:rPr>
                <w:spacing w:val="-4"/>
              </w:rPr>
              <w:t> </w:t>
            </w:r>
          </w:p>
        </w:tc>
        <w:tc>
          <w:tcPr>
            <w:tcW w:w="490" w:type="dxa"/>
            <w:tcBorders>
              <w:left w:val="single" w:sz="6" w:space="0" w:color="000000"/>
            </w:tcBorders>
            <w:shd w:val="clear" w:color="auto" w:fill="auto"/>
          </w:tcPr>
          <w:p w14:paraId="28AE0C04" w14:textId="32B3C6B4" w:rsidR="00686EFF" w:rsidRPr="00686EFF" w:rsidRDefault="00686EFF" w:rsidP="003F12CA">
            <w:pPr>
              <w:spacing w:before="120" w:line="200" w:lineRule="exact"/>
              <w:ind w:right="28"/>
              <w:jc w:val="right"/>
              <w:rPr>
                <w:spacing w:val="-4"/>
              </w:rPr>
            </w:pPr>
            <w:r w:rsidRPr="00686EFF">
              <w:rPr>
                <w:spacing w:val="-4"/>
              </w:rPr>
              <w:t> </w:t>
            </w:r>
          </w:p>
        </w:tc>
        <w:tc>
          <w:tcPr>
            <w:tcW w:w="492" w:type="dxa"/>
            <w:tcBorders>
              <w:left w:val="single" w:sz="6" w:space="0" w:color="000000"/>
            </w:tcBorders>
            <w:shd w:val="clear" w:color="auto" w:fill="auto"/>
          </w:tcPr>
          <w:p w14:paraId="380FCA0C" w14:textId="238D0D9C" w:rsidR="00686EFF" w:rsidRPr="00686EFF" w:rsidRDefault="00686EFF" w:rsidP="003F12CA">
            <w:pPr>
              <w:spacing w:before="120" w:line="200" w:lineRule="exact"/>
              <w:ind w:right="28"/>
              <w:jc w:val="right"/>
              <w:rPr>
                <w:spacing w:val="-4"/>
              </w:rPr>
            </w:pPr>
            <w:r w:rsidRPr="00686EFF">
              <w:rPr>
                <w:spacing w:val="-4"/>
              </w:rPr>
              <w:t> </w:t>
            </w:r>
          </w:p>
        </w:tc>
        <w:tc>
          <w:tcPr>
            <w:tcW w:w="490" w:type="dxa"/>
            <w:tcBorders>
              <w:left w:val="single" w:sz="6" w:space="0" w:color="000000"/>
            </w:tcBorders>
            <w:shd w:val="clear" w:color="auto" w:fill="auto"/>
          </w:tcPr>
          <w:p w14:paraId="50C70AF8" w14:textId="12BFEDFF" w:rsidR="00686EFF" w:rsidRPr="00686EFF" w:rsidRDefault="00686EFF" w:rsidP="003F12CA">
            <w:pPr>
              <w:spacing w:before="120" w:line="200" w:lineRule="exact"/>
              <w:ind w:right="28"/>
              <w:jc w:val="right"/>
              <w:rPr>
                <w:spacing w:val="-4"/>
              </w:rPr>
            </w:pPr>
            <w:r w:rsidRPr="00686EFF">
              <w:rPr>
                <w:spacing w:val="-4"/>
              </w:rPr>
              <w:t> </w:t>
            </w:r>
          </w:p>
        </w:tc>
        <w:tc>
          <w:tcPr>
            <w:tcW w:w="492" w:type="dxa"/>
            <w:tcBorders>
              <w:left w:val="single" w:sz="6" w:space="0" w:color="000000"/>
            </w:tcBorders>
            <w:shd w:val="clear" w:color="auto" w:fill="auto"/>
          </w:tcPr>
          <w:p w14:paraId="7EFCB969" w14:textId="48B7040D" w:rsidR="00686EFF" w:rsidRPr="00686EFF" w:rsidRDefault="00686EFF" w:rsidP="003F12CA">
            <w:pPr>
              <w:spacing w:before="120" w:line="200" w:lineRule="exact"/>
              <w:ind w:right="28"/>
              <w:jc w:val="right"/>
              <w:rPr>
                <w:spacing w:val="-4"/>
              </w:rPr>
            </w:pPr>
            <w:r w:rsidRPr="00686EFF">
              <w:rPr>
                <w:spacing w:val="-4"/>
              </w:rPr>
              <w:t> </w:t>
            </w:r>
          </w:p>
        </w:tc>
        <w:tc>
          <w:tcPr>
            <w:tcW w:w="492" w:type="dxa"/>
            <w:tcBorders>
              <w:left w:val="single" w:sz="6" w:space="0" w:color="000000"/>
            </w:tcBorders>
            <w:shd w:val="clear" w:color="auto" w:fill="auto"/>
          </w:tcPr>
          <w:p w14:paraId="4061F1DF" w14:textId="55760EB4" w:rsidR="00686EFF" w:rsidRPr="00686EFF" w:rsidRDefault="00686EFF" w:rsidP="003F12CA">
            <w:pPr>
              <w:spacing w:before="120" w:line="200" w:lineRule="exact"/>
              <w:ind w:right="28"/>
              <w:jc w:val="right"/>
              <w:rPr>
                <w:spacing w:val="-4"/>
              </w:rPr>
            </w:pPr>
            <w:r w:rsidRPr="00686EFF">
              <w:rPr>
                <w:spacing w:val="-4"/>
              </w:rPr>
              <w:t> </w:t>
            </w:r>
          </w:p>
        </w:tc>
        <w:tc>
          <w:tcPr>
            <w:tcW w:w="490" w:type="dxa"/>
            <w:tcBorders>
              <w:left w:val="single" w:sz="6" w:space="0" w:color="000000"/>
            </w:tcBorders>
            <w:shd w:val="clear" w:color="auto" w:fill="auto"/>
          </w:tcPr>
          <w:p w14:paraId="0888D441" w14:textId="19A662EA" w:rsidR="00686EFF" w:rsidRPr="00686EFF" w:rsidRDefault="00686EFF" w:rsidP="003F12CA">
            <w:pPr>
              <w:spacing w:before="120" w:line="200" w:lineRule="exact"/>
              <w:ind w:right="28"/>
              <w:jc w:val="right"/>
              <w:rPr>
                <w:spacing w:val="-4"/>
              </w:rPr>
            </w:pPr>
            <w:r w:rsidRPr="00686EFF">
              <w:rPr>
                <w:spacing w:val="-4"/>
              </w:rPr>
              <w:t> </w:t>
            </w:r>
          </w:p>
        </w:tc>
        <w:tc>
          <w:tcPr>
            <w:tcW w:w="492" w:type="dxa"/>
            <w:tcBorders>
              <w:left w:val="single" w:sz="6" w:space="0" w:color="000000"/>
            </w:tcBorders>
            <w:shd w:val="clear" w:color="auto" w:fill="auto"/>
          </w:tcPr>
          <w:p w14:paraId="044365BC" w14:textId="2B2F857A" w:rsidR="00686EFF" w:rsidRPr="00686EFF" w:rsidRDefault="00686EFF" w:rsidP="003F12CA">
            <w:pPr>
              <w:spacing w:before="120" w:line="200" w:lineRule="exact"/>
              <w:ind w:right="28"/>
              <w:jc w:val="right"/>
              <w:rPr>
                <w:spacing w:val="-4"/>
              </w:rPr>
            </w:pPr>
            <w:r w:rsidRPr="00686EFF">
              <w:rPr>
                <w:spacing w:val="-4"/>
              </w:rPr>
              <w:t> </w:t>
            </w:r>
          </w:p>
        </w:tc>
        <w:tc>
          <w:tcPr>
            <w:tcW w:w="490" w:type="dxa"/>
            <w:tcBorders>
              <w:left w:val="single" w:sz="6" w:space="0" w:color="000000"/>
            </w:tcBorders>
            <w:shd w:val="clear" w:color="auto" w:fill="auto"/>
          </w:tcPr>
          <w:p w14:paraId="28A27F8A" w14:textId="4CC67F60" w:rsidR="00686EFF" w:rsidRPr="00686EFF" w:rsidRDefault="00686EFF" w:rsidP="003F12CA">
            <w:pPr>
              <w:spacing w:before="120" w:line="200" w:lineRule="exact"/>
              <w:ind w:right="28"/>
              <w:jc w:val="right"/>
              <w:rPr>
                <w:spacing w:val="-4"/>
              </w:rPr>
            </w:pPr>
            <w:r w:rsidRPr="00686EFF">
              <w:rPr>
                <w:spacing w:val="-4"/>
              </w:rPr>
              <w:t> </w:t>
            </w:r>
          </w:p>
        </w:tc>
        <w:tc>
          <w:tcPr>
            <w:tcW w:w="492" w:type="dxa"/>
            <w:tcBorders>
              <w:left w:val="single" w:sz="6" w:space="0" w:color="000000"/>
            </w:tcBorders>
            <w:shd w:val="clear" w:color="auto" w:fill="auto"/>
          </w:tcPr>
          <w:p w14:paraId="7D03AB58" w14:textId="16662091" w:rsidR="00686EFF" w:rsidRPr="00686EFF" w:rsidRDefault="00686EFF" w:rsidP="003F12CA">
            <w:pPr>
              <w:spacing w:before="120" w:line="200" w:lineRule="exact"/>
              <w:ind w:right="28"/>
              <w:jc w:val="right"/>
              <w:rPr>
                <w:spacing w:val="-4"/>
              </w:rPr>
            </w:pPr>
            <w:r w:rsidRPr="00686EFF">
              <w:rPr>
                <w:spacing w:val="-4"/>
              </w:rPr>
              <w:t> </w:t>
            </w:r>
          </w:p>
        </w:tc>
        <w:tc>
          <w:tcPr>
            <w:tcW w:w="492" w:type="dxa"/>
            <w:tcBorders>
              <w:left w:val="single" w:sz="6" w:space="0" w:color="000000"/>
            </w:tcBorders>
            <w:shd w:val="clear" w:color="auto" w:fill="auto"/>
          </w:tcPr>
          <w:p w14:paraId="10D1437C" w14:textId="6E3F0545" w:rsidR="00686EFF" w:rsidRPr="00686EFF" w:rsidRDefault="00686EFF" w:rsidP="003F12CA">
            <w:pPr>
              <w:spacing w:before="120" w:line="200" w:lineRule="exact"/>
              <w:ind w:right="28"/>
              <w:jc w:val="right"/>
              <w:rPr>
                <w:spacing w:val="-4"/>
              </w:rPr>
            </w:pPr>
            <w:r w:rsidRPr="00686EFF">
              <w:rPr>
                <w:spacing w:val="-4"/>
              </w:rPr>
              <w:t> </w:t>
            </w:r>
          </w:p>
        </w:tc>
        <w:tc>
          <w:tcPr>
            <w:tcW w:w="490" w:type="dxa"/>
            <w:tcBorders>
              <w:left w:val="single" w:sz="6" w:space="0" w:color="000000"/>
            </w:tcBorders>
            <w:shd w:val="clear" w:color="auto" w:fill="auto"/>
          </w:tcPr>
          <w:p w14:paraId="4716B0E8" w14:textId="37C7D1EC" w:rsidR="00686EFF" w:rsidRPr="00686EFF" w:rsidRDefault="00686EFF" w:rsidP="003F12CA">
            <w:pPr>
              <w:spacing w:before="120" w:line="200" w:lineRule="exact"/>
              <w:ind w:right="28"/>
              <w:jc w:val="right"/>
              <w:rPr>
                <w:spacing w:val="-4"/>
              </w:rPr>
            </w:pPr>
            <w:r w:rsidRPr="00686EFF">
              <w:rPr>
                <w:spacing w:val="-4"/>
              </w:rPr>
              <w:t> </w:t>
            </w:r>
          </w:p>
        </w:tc>
        <w:tc>
          <w:tcPr>
            <w:tcW w:w="492" w:type="dxa"/>
            <w:tcBorders>
              <w:left w:val="single" w:sz="6" w:space="0" w:color="000000"/>
            </w:tcBorders>
            <w:shd w:val="clear" w:color="auto" w:fill="auto"/>
          </w:tcPr>
          <w:p w14:paraId="4C8D8B59" w14:textId="621B39EE" w:rsidR="00686EFF" w:rsidRPr="00686EFF" w:rsidRDefault="00686EFF" w:rsidP="003F12CA">
            <w:pPr>
              <w:spacing w:before="120" w:line="200" w:lineRule="exact"/>
              <w:ind w:right="28"/>
              <w:jc w:val="right"/>
              <w:rPr>
                <w:spacing w:val="-4"/>
              </w:rPr>
            </w:pPr>
            <w:r w:rsidRPr="00686EFF">
              <w:rPr>
                <w:spacing w:val="-4"/>
              </w:rPr>
              <w:t> </w:t>
            </w:r>
          </w:p>
        </w:tc>
        <w:tc>
          <w:tcPr>
            <w:tcW w:w="490" w:type="dxa"/>
            <w:tcBorders>
              <w:left w:val="single" w:sz="6" w:space="0" w:color="000000"/>
            </w:tcBorders>
            <w:shd w:val="clear" w:color="auto" w:fill="auto"/>
          </w:tcPr>
          <w:p w14:paraId="6D27B1B7" w14:textId="5BFAD4A3" w:rsidR="00686EFF" w:rsidRPr="00686EFF" w:rsidRDefault="00686EFF" w:rsidP="003F12CA">
            <w:pPr>
              <w:spacing w:before="120" w:line="200" w:lineRule="exact"/>
              <w:ind w:right="28"/>
              <w:jc w:val="right"/>
              <w:rPr>
                <w:spacing w:val="-4"/>
              </w:rPr>
            </w:pPr>
            <w:r w:rsidRPr="00686EFF">
              <w:rPr>
                <w:spacing w:val="-4"/>
              </w:rPr>
              <w:t> </w:t>
            </w:r>
          </w:p>
        </w:tc>
        <w:tc>
          <w:tcPr>
            <w:tcW w:w="492" w:type="dxa"/>
            <w:tcBorders>
              <w:left w:val="single" w:sz="6" w:space="0" w:color="000000"/>
            </w:tcBorders>
            <w:shd w:val="clear" w:color="auto" w:fill="auto"/>
          </w:tcPr>
          <w:p w14:paraId="26D9B843" w14:textId="136CE031" w:rsidR="00686EFF" w:rsidRPr="00686EFF" w:rsidRDefault="00686EFF" w:rsidP="003F12CA">
            <w:pPr>
              <w:spacing w:before="120" w:line="200" w:lineRule="exact"/>
              <w:ind w:right="28"/>
              <w:jc w:val="right"/>
              <w:rPr>
                <w:spacing w:val="-4"/>
              </w:rPr>
            </w:pPr>
            <w:r w:rsidRPr="00686EFF">
              <w:rPr>
                <w:spacing w:val="-4"/>
              </w:rPr>
              <w:t> </w:t>
            </w:r>
          </w:p>
        </w:tc>
        <w:tc>
          <w:tcPr>
            <w:tcW w:w="482" w:type="dxa"/>
            <w:tcBorders>
              <w:left w:val="single" w:sz="6" w:space="0" w:color="000000"/>
            </w:tcBorders>
            <w:shd w:val="clear" w:color="auto" w:fill="auto"/>
          </w:tcPr>
          <w:p w14:paraId="097EA2B5" w14:textId="2D16D1E1" w:rsidR="00686EFF" w:rsidRPr="00686EFF" w:rsidRDefault="00686EFF" w:rsidP="003F12CA">
            <w:pPr>
              <w:spacing w:before="120" w:line="200" w:lineRule="exact"/>
              <w:ind w:right="28"/>
              <w:jc w:val="right"/>
              <w:rPr>
                <w:spacing w:val="-4"/>
              </w:rPr>
            </w:pPr>
            <w:r w:rsidRPr="00686EFF">
              <w:rPr>
                <w:spacing w:val="-4"/>
              </w:rPr>
              <w:t> </w:t>
            </w:r>
          </w:p>
        </w:tc>
      </w:tr>
      <w:tr w:rsidR="00686EFF" w:rsidRPr="00D21FE6" w14:paraId="40DCBACC" w14:textId="77777777" w:rsidTr="00B3318E">
        <w:tc>
          <w:tcPr>
            <w:tcW w:w="1499" w:type="dxa"/>
            <w:shd w:val="clear" w:color="auto" w:fill="auto"/>
            <w:vAlign w:val="bottom"/>
          </w:tcPr>
          <w:p w14:paraId="3211A02B" w14:textId="5CD10373" w:rsidR="00686EFF" w:rsidRPr="00686EFF" w:rsidRDefault="00686EFF" w:rsidP="003F12CA">
            <w:pPr>
              <w:pStyle w:val="13"/>
              <w:spacing w:before="120" w:line="200" w:lineRule="exact"/>
              <w:ind w:left="170"/>
              <w:rPr>
                <w:sz w:val="14"/>
                <w:szCs w:val="14"/>
              </w:rPr>
            </w:pPr>
            <w:r w:rsidRPr="00686EFF">
              <w:rPr>
                <w:b w:val="0"/>
                <w:bCs w:val="0"/>
                <w:sz w:val="14"/>
                <w:szCs w:val="14"/>
                <w:u w:val="none"/>
              </w:rPr>
              <w:t xml:space="preserve">  из них</w:t>
            </w:r>
            <w:r w:rsidRPr="00686EFF">
              <w:rPr>
                <w:b w:val="0"/>
                <w:bCs w:val="0"/>
                <w:sz w:val="14"/>
                <w:szCs w:val="14"/>
                <w:u w:val="none"/>
                <w:lang w:val="en-US"/>
              </w:rPr>
              <w:t xml:space="preserve"> / </w:t>
            </w:r>
            <w:r w:rsidRPr="00686EFF">
              <w:rPr>
                <w:b w:val="0"/>
                <w:i/>
                <w:sz w:val="14"/>
                <w:szCs w:val="14"/>
                <w:u w:val="none"/>
                <w:lang w:val="en-US"/>
              </w:rPr>
              <w:t>of which</w:t>
            </w:r>
            <w:r w:rsidRPr="00686EFF">
              <w:rPr>
                <w:b w:val="0"/>
                <w:i/>
                <w:sz w:val="14"/>
                <w:szCs w:val="14"/>
                <w:u w:val="none"/>
              </w:rPr>
              <w:t>:</w:t>
            </w:r>
          </w:p>
        </w:tc>
        <w:tc>
          <w:tcPr>
            <w:tcW w:w="447" w:type="dxa"/>
            <w:tcBorders>
              <w:left w:val="single" w:sz="6" w:space="0" w:color="000000"/>
            </w:tcBorders>
            <w:shd w:val="clear" w:color="auto" w:fill="auto"/>
          </w:tcPr>
          <w:p w14:paraId="693A538E" w14:textId="77777777" w:rsidR="00686EFF" w:rsidRPr="00686EFF" w:rsidRDefault="00686EFF" w:rsidP="003F12CA">
            <w:pPr>
              <w:pStyle w:val="xl26"/>
              <w:pBdr>
                <w:bottom w:val="none" w:sz="0" w:space="0" w:color="000000"/>
                <w:right w:val="none" w:sz="0" w:space="0" w:color="000000"/>
              </w:pBdr>
              <w:spacing w:before="120" w:after="0" w:line="200" w:lineRule="exact"/>
              <w:textAlignment w:val="auto"/>
            </w:pPr>
          </w:p>
        </w:tc>
        <w:tc>
          <w:tcPr>
            <w:tcW w:w="618" w:type="dxa"/>
            <w:tcBorders>
              <w:left w:val="single" w:sz="6" w:space="0" w:color="000000"/>
            </w:tcBorders>
            <w:shd w:val="clear" w:color="auto" w:fill="auto"/>
          </w:tcPr>
          <w:p w14:paraId="7DA468CA" w14:textId="11DF100C" w:rsidR="00686EFF" w:rsidRPr="00686EFF" w:rsidRDefault="00686EFF" w:rsidP="003F12CA">
            <w:pPr>
              <w:spacing w:before="120" w:line="200" w:lineRule="exact"/>
              <w:ind w:right="28"/>
              <w:jc w:val="right"/>
              <w:rPr>
                <w:spacing w:val="-4"/>
              </w:rPr>
            </w:pPr>
            <w:r w:rsidRPr="00686EFF">
              <w:t> </w:t>
            </w:r>
          </w:p>
        </w:tc>
        <w:tc>
          <w:tcPr>
            <w:tcW w:w="490" w:type="dxa"/>
            <w:tcBorders>
              <w:left w:val="single" w:sz="6" w:space="0" w:color="000000"/>
            </w:tcBorders>
            <w:shd w:val="clear" w:color="auto" w:fill="auto"/>
          </w:tcPr>
          <w:p w14:paraId="27551767" w14:textId="3C13A3DD" w:rsidR="00686EFF" w:rsidRPr="00686EFF" w:rsidRDefault="00686EFF" w:rsidP="003F12CA">
            <w:pPr>
              <w:spacing w:before="120" w:line="200" w:lineRule="exact"/>
              <w:ind w:right="28"/>
              <w:jc w:val="right"/>
              <w:rPr>
                <w:spacing w:val="-4"/>
              </w:rPr>
            </w:pPr>
            <w:r w:rsidRPr="00686EFF">
              <w:t> </w:t>
            </w:r>
          </w:p>
        </w:tc>
        <w:tc>
          <w:tcPr>
            <w:tcW w:w="492" w:type="dxa"/>
            <w:tcBorders>
              <w:left w:val="single" w:sz="6" w:space="0" w:color="000000"/>
            </w:tcBorders>
            <w:shd w:val="clear" w:color="auto" w:fill="auto"/>
          </w:tcPr>
          <w:p w14:paraId="066F9460" w14:textId="164265B2" w:rsidR="00686EFF" w:rsidRPr="00686EFF" w:rsidRDefault="00686EFF" w:rsidP="003F12CA">
            <w:pPr>
              <w:spacing w:before="120" w:line="200" w:lineRule="exact"/>
              <w:ind w:right="28"/>
              <w:jc w:val="right"/>
              <w:rPr>
                <w:spacing w:val="-4"/>
              </w:rPr>
            </w:pPr>
            <w:r w:rsidRPr="00686EFF">
              <w:t> </w:t>
            </w:r>
          </w:p>
        </w:tc>
        <w:tc>
          <w:tcPr>
            <w:tcW w:w="490" w:type="dxa"/>
            <w:tcBorders>
              <w:left w:val="single" w:sz="6" w:space="0" w:color="000000"/>
            </w:tcBorders>
            <w:shd w:val="clear" w:color="auto" w:fill="auto"/>
          </w:tcPr>
          <w:p w14:paraId="019BE512" w14:textId="2B5AD7DB" w:rsidR="00686EFF" w:rsidRPr="00686EFF" w:rsidRDefault="00686EFF" w:rsidP="003F12CA">
            <w:pPr>
              <w:spacing w:before="120" w:line="200" w:lineRule="exact"/>
              <w:ind w:right="28"/>
              <w:jc w:val="right"/>
              <w:rPr>
                <w:spacing w:val="-4"/>
              </w:rPr>
            </w:pPr>
            <w:r w:rsidRPr="00686EFF">
              <w:t> </w:t>
            </w:r>
          </w:p>
        </w:tc>
        <w:tc>
          <w:tcPr>
            <w:tcW w:w="492" w:type="dxa"/>
            <w:tcBorders>
              <w:left w:val="single" w:sz="6" w:space="0" w:color="000000"/>
            </w:tcBorders>
            <w:shd w:val="clear" w:color="auto" w:fill="auto"/>
          </w:tcPr>
          <w:p w14:paraId="54AF8DDF" w14:textId="40FE83F5" w:rsidR="00686EFF" w:rsidRPr="00686EFF" w:rsidRDefault="00686EFF" w:rsidP="003F12CA">
            <w:pPr>
              <w:spacing w:before="120" w:line="200" w:lineRule="exact"/>
              <w:ind w:right="28"/>
              <w:jc w:val="right"/>
              <w:rPr>
                <w:spacing w:val="-4"/>
              </w:rPr>
            </w:pPr>
            <w:r w:rsidRPr="00686EFF">
              <w:t> </w:t>
            </w:r>
          </w:p>
        </w:tc>
        <w:tc>
          <w:tcPr>
            <w:tcW w:w="492" w:type="dxa"/>
            <w:tcBorders>
              <w:left w:val="single" w:sz="6" w:space="0" w:color="000000"/>
            </w:tcBorders>
            <w:shd w:val="clear" w:color="auto" w:fill="auto"/>
          </w:tcPr>
          <w:p w14:paraId="6DE295E7" w14:textId="042E4EBB" w:rsidR="00686EFF" w:rsidRPr="00686EFF" w:rsidRDefault="00686EFF" w:rsidP="003F12CA">
            <w:pPr>
              <w:spacing w:before="120" w:line="200" w:lineRule="exact"/>
              <w:ind w:right="28"/>
              <w:jc w:val="right"/>
              <w:rPr>
                <w:spacing w:val="-4"/>
              </w:rPr>
            </w:pPr>
            <w:r w:rsidRPr="00686EFF">
              <w:t> </w:t>
            </w:r>
          </w:p>
        </w:tc>
        <w:tc>
          <w:tcPr>
            <w:tcW w:w="490" w:type="dxa"/>
            <w:tcBorders>
              <w:left w:val="single" w:sz="6" w:space="0" w:color="000000"/>
            </w:tcBorders>
            <w:shd w:val="clear" w:color="auto" w:fill="auto"/>
          </w:tcPr>
          <w:p w14:paraId="289DA7D2" w14:textId="2C71D649" w:rsidR="00686EFF" w:rsidRPr="00686EFF" w:rsidRDefault="00686EFF" w:rsidP="003F12CA">
            <w:pPr>
              <w:spacing w:before="120" w:line="200" w:lineRule="exact"/>
              <w:ind w:right="28"/>
              <w:jc w:val="right"/>
              <w:rPr>
                <w:spacing w:val="-4"/>
              </w:rPr>
            </w:pPr>
            <w:r w:rsidRPr="00686EFF">
              <w:t> </w:t>
            </w:r>
          </w:p>
        </w:tc>
        <w:tc>
          <w:tcPr>
            <w:tcW w:w="492" w:type="dxa"/>
            <w:tcBorders>
              <w:left w:val="single" w:sz="6" w:space="0" w:color="000000"/>
            </w:tcBorders>
            <w:shd w:val="clear" w:color="auto" w:fill="auto"/>
          </w:tcPr>
          <w:p w14:paraId="433BE227" w14:textId="14118EFF" w:rsidR="00686EFF" w:rsidRPr="00686EFF" w:rsidRDefault="00686EFF" w:rsidP="003F12CA">
            <w:pPr>
              <w:spacing w:before="120" w:line="200" w:lineRule="exact"/>
              <w:ind w:right="28"/>
              <w:jc w:val="right"/>
              <w:rPr>
                <w:spacing w:val="-4"/>
              </w:rPr>
            </w:pPr>
            <w:r w:rsidRPr="00686EFF">
              <w:t> </w:t>
            </w:r>
          </w:p>
        </w:tc>
        <w:tc>
          <w:tcPr>
            <w:tcW w:w="490" w:type="dxa"/>
            <w:tcBorders>
              <w:left w:val="single" w:sz="6" w:space="0" w:color="000000"/>
            </w:tcBorders>
            <w:shd w:val="clear" w:color="auto" w:fill="auto"/>
          </w:tcPr>
          <w:p w14:paraId="6B5FDB37" w14:textId="342CF2BE" w:rsidR="00686EFF" w:rsidRPr="00686EFF" w:rsidRDefault="00686EFF" w:rsidP="003F12CA">
            <w:pPr>
              <w:spacing w:before="120" w:line="200" w:lineRule="exact"/>
              <w:ind w:right="28"/>
              <w:jc w:val="right"/>
              <w:rPr>
                <w:spacing w:val="-4"/>
              </w:rPr>
            </w:pPr>
            <w:r w:rsidRPr="00686EFF">
              <w:t> </w:t>
            </w:r>
          </w:p>
        </w:tc>
        <w:tc>
          <w:tcPr>
            <w:tcW w:w="492" w:type="dxa"/>
            <w:tcBorders>
              <w:left w:val="single" w:sz="6" w:space="0" w:color="000000"/>
            </w:tcBorders>
            <w:shd w:val="clear" w:color="auto" w:fill="auto"/>
          </w:tcPr>
          <w:p w14:paraId="5769C025" w14:textId="4FC3C249" w:rsidR="00686EFF" w:rsidRPr="00686EFF" w:rsidRDefault="00686EFF" w:rsidP="003F12CA">
            <w:pPr>
              <w:spacing w:before="120" w:line="200" w:lineRule="exact"/>
              <w:ind w:right="28"/>
              <w:jc w:val="right"/>
              <w:rPr>
                <w:spacing w:val="-4"/>
              </w:rPr>
            </w:pPr>
            <w:r w:rsidRPr="00686EFF">
              <w:t> </w:t>
            </w:r>
          </w:p>
        </w:tc>
        <w:tc>
          <w:tcPr>
            <w:tcW w:w="492" w:type="dxa"/>
            <w:tcBorders>
              <w:left w:val="single" w:sz="6" w:space="0" w:color="000000"/>
            </w:tcBorders>
            <w:shd w:val="clear" w:color="auto" w:fill="auto"/>
          </w:tcPr>
          <w:p w14:paraId="0EFD2C54" w14:textId="60158A2D" w:rsidR="00686EFF" w:rsidRPr="00686EFF" w:rsidRDefault="00686EFF" w:rsidP="003F12CA">
            <w:pPr>
              <w:spacing w:before="120" w:line="200" w:lineRule="exact"/>
              <w:ind w:right="28"/>
              <w:jc w:val="right"/>
              <w:rPr>
                <w:spacing w:val="-4"/>
              </w:rPr>
            </w:pPr>
            <w:r w:rsidRPr="00686EFF">
              <w:t> </w:t>
            </w:r>
          </w:p>
        </w:tc>
        <w:tc>
          <w:tcPr>
            <w:tcW w:w="490" w:type="dxa"/>
            <w:tcBorders>
              <w:left w:val="single" w:sz="6" w:space="0" w:color="000000"/>
            </w:tcBorders>
            <w:shd w:val="clear" w:color="auto" w:fill="auto"/>
          </w:tcPr>
          <w:p w14:paraId="219A40AC" w14:textId="2CC3591B" w:rsidR="00686EFF" w:rsidRPr="00686EFF" w:rsidRDefault="00686EFF" w:rsidP="003F12CA">
            <w:pPr>
              <w:spacing w:before="120" w:line="200" w:lineRule="exact"/>
              <w:ind w:right="28"/>
              <w:jc w:val="right"/>
              <w:rPr>
                <w:spacing w:val="-4"/>
              </w:rPr>
            </w:pPr>
            <w:r w:rsidRPr="00686EFF">
              <w:t> </w:t>
            </w:r>
          </w:p>
        </w:tc>
        <w:tc>
          <w:tcPr>
            <w:tcW w:w="492" w:type="dxa"/>
            <w:tcBorders>
              <w:left w:val="single" w:sz="6" w:space="0" w:color="000000"/>
            </w:tcBorders>
            <w:shd w:val="clear" w:color="auto" w:fill="auto"/>
          </w:tcPr>
          <w:p w14:paraId="35AFDC21" w14:textId="3271BC9F" w:rsidR="00686EFF" w:rsidRPr="00686EFF" w:rsidRDefault="00686EFF" w:rsidP="003F12CA">
            <w:pPr>
              <w:spacing w:before="120" w:line="200" w:lineRule="exact"/>
              <w:ind w:right="28"/>
              <w:jc w:val="right"/>
              <w:rPr>
                <w:spacing w:val="-4"/>
              </w:rPr>
            </w:pPr>
            <w:r w:rsidRPr="00686EFF">
              <w:t> </w:t>
            </w:r>
          </w:p>
        </w:tc>
        <w:tc>
          <w:tcPr>
            <w:tcW w:w="490" w:type="dxa"/>
            <w:tcBorders>
              <w:left w:val="single" w:sz="6" w:space="0" w:color="000000"/>
            </w:tcBorders>
            <w:shd w:val="clear" w:color="auto" w:fill="auto"/>
          </w:tcPr>
          <w:p w14:paraId="369CA911" w14:textId="4076D808" w:rsidR="00686EFF" w:rsidRPr="00686EFF" w:rsidRDefault="00686EFF" w:rsidP="003F12CA">
            <w:pPr>
              <w:spacing w:before="120" w:line="200" w:lineRule="exact"/>
              <w:ind w:right="28"/>
              <w:jc w:val="right"/>
              <w:rPr>
                <w:spacing w:val="-4"/>
              </w:rPr>
            </w:pPr>
            <w:r w:rsidRPr="00686EFF">
              <w:t> </w:t>
            </w:r>
          </w:p>
        </w:tc>
        <w:tc>
          <w:tcPr>
            <w:tcW w:w="492" w:type="dxa"/>
            <w:tcBorders>
              <w:left w:val="single" w:sz="6" w:space="0" w:color="000000"/>
            </w:tcBorders>
            <w:shd w:val="clear" w:color="auto" w:fill="auto"/>
          </w:tcPr>
          <w:p w14:paraId="330ECB2A" w14:textId="06E7AFAB" w:rsidR="00686EFF" w:rsidRPr="00686EFF" w:rsidRDefault="00686EFF" w:rsidP="003F12CA">
            <w:pPr>
              <w:spacing w:before="120" w:line="200" w:lineRule="exact"/>
              <w:ind w:right="28"/>
              <w:jc w:val="right"/>
              <w:rPr>
                <w:spacing w:val="-4"/>
              </w:rPr>
            </w:pPr>
            <w:r w:rsidRPr="00686EFF">
              <w:t> </w:t>
            </w:r>
          </w:p>
        </w:tc>
        <w:tc>
          <w:tcPr>
            <w:tcW w:w="482" w:type="dxa"/>
            <w:tcBorders>
              <w:left w:val="single" w:sz="6" w:space="0" w:color="000000"/>
            </w:tcBorders>
            <w:shd w:val="clear" w:color="auto" w:fill="auto"/>
          </w:tcPr>
          <w:p w14:paraId="5994E9DD" w14:textId="30525AB4" w:rsidR="00686EFF" w:rsidRPr="00686EFF" w:rsidRDefault="00686EFF" w:rsidP="003F12CA">
            <w:pPr>
              <w:spacing w:before="120" w:line="200" w:lineRule="exact"/>
              <w:ind w:right="28"/>
              <w:jc w:val="right"/>
              <w:rPr>
                <w:spacing w:val="-4"/>
              </w:rPr>
            </w:pPr>
            <w:r w:rsidRPr="00686EFF">
              <w:t> </w:t>
            </w:r>
          </w:p>
        </w:tc>
      </w:tr>
      <w:tr w:rsidR="00686EFF" w:rsidRPr="00D21FE6" w14:paraId="6D561717" w14:textId="77777777" w:rsidTr="00817D2E">
        <w:tc>
          <w:tcPr>
            <w:tcW w:w="1499" w:type="dxa"/>
            <w:shd w:val="clear" w:color="auto" w:fill="auto"/>
            <w:vAlign w:val="bottom"/>
          </w:tcPr>
          <w:p w14:paraId="6EF6F315" w14:textId="0509ADEC" w:rsidR="00686EFF" w:rsidRPr="00100063" w:rsidRDefault="00686EFF" w:rsidP="003F12CA">
            <w:pPr>
              <w:spacing w:before="120" w:line="200" w:lineRule="exact"/>
              <w:ind w:left="57"/>
            </w:pPr>
            <w:r w:rsidRPr="00CA14D4">
              <w:rPr>
                <w:color w:val="000000" w:themeColor="text1"/>
              </w:rPr>
              <w:t>Австрия</w:t>
            </w:r>
            <w:r w:rsidRPr="00CA14D4">
              <w:rPr>
                <w:color w:val="000000" w:themeColor="text1"/>
                <w:lang w:val="en-US"/>
              </w:rPr>
              <w:t xml:space="preserve"> / </w:t>
            </w:r>
            <w:r w:rsidRPr="00CA14D4">
              <w:rPr>
                <w:i/>
                <w:color w:val="000000" w:themeColor="text1"/>
              </w:rPr>
              <w:t>Austria</w:t>
            </w:r>
          </w:p>
        </w:tc>
        <w:tc>
          <w:tcPr>
            <w:tcW w:w="447" w:type="dxa"/>
            <w:tcBorders>
              <w:left w:val="single" w:sz="6" w:space="0" w:color="000000"/>
            </w:tcBorders>
            <w:shd w:val="clear" w:color="auto" w:fill="auto"/>
            <w:vAlign w:val="bottom"/>
          </w:tcPr>
          <w:p w14:paraId="12D857B4" w14:textId="45E5BB01" w:rsidR="00686EFF" w:rsidRPr="00817D2E" w:rsidRDefault="00686EFF" w:rsidP="003F12CA">
            <w:pPr>
              <w:pStyle w:val="xl26"/>
              <w:pBdr>
                <w:top w:val="none" w:sz="0" w:space="0" w:color="auto"/>
                <w:left w:val="none" w:sz="0" w:space="0" w:color="auto"/>
                <w:bottom w:val="none" w:sz="0" w:space="0" w:color="auto"/>
                <w:right w:val="none" w:sz="0" w:space="0" w:color="auto"/>
              </w:pBdr>
              <w:spacing w:before="120" w:after="0" w:line="200" w:lineRule="exact"/>
              <w:textAlignment w:val="auto"/>
            </w:pPr>
            <w:r w:rsidRPr="00817D2E">
              <w:t>2023</w:t>
            </w:r>
          </w:p>
        </w:tc>
        <w:tc>
          <w:tcPr>
            <w:tcW w:w="618" w:type="dxa"/>
            <w:tcBorders>
              <w:left w:val="single" w:sz="6" w:space="0" w:color="000000"/>
            </w:tcBorders>
            <w:shd w:val="clear" w:color="auto" w:fill="auto"/>
            <w:vAlign w:val="bottom"/>
          </w:tcPr>
          <w:p w14:paraId="10A95D99" w14:textId="5BB88C88" w:rsidR="00686EFF" w:rsidRPr="00817D2E" w:rsidRDefault="00686EFF" w:rsidP="003F12CA">
            <w:pPr>
              <w:spacing w:before="120" w:line="200" w:lineRule="exact"/>
              <w:ind w:right="28"/>
              <w:jc w:val="right"/>
              <w:rPr>
                <w:spacing w:val="-4"/>
              </w:rPr>
            </w:pPr>
            <w:r w:rsidRPr="00817D2E">
              <w:t>9 105</w:t>
            </w:r>
          </w:p>
        </w:tc>
        <w:tc>
          <w:tcPr>
            <w:tcW w:w="490" w:type="dxa"/>
            <w:tcBorders>
              <w:left w:val="single" w:sz="6" w:space="0" w:color="000000"/>
            </w:tcBorders>
            <w:shd w:val="clear" w:color="auto" w:fill="auto"/>
            <w:vAlign w:val="bottom"/>
          </w:tcPr>
          <w:p w14:paraId="4C787BD1" w14:textId="1C775A33" w:rsidR="00686EFF" w:rsidRPr="00817D2E" w:rsidRDefault="00686EFF" w:rsidP="003F12CA">
            <w:pPr>
              <w:spacing w:before="120" w:line="200" w:lineRule="exact"/>
              <w:ind w:right="28"/>
              <w:jc w:val="right"/>
              <w:rPr>
                <w:spacing w:val="-4"/>
              </w:rPr>
            </w:pPr>
            <w:r w:rsidRPr="00817D2E">
              <w:t>431</w:t>
            </w:r>
          </w:p>
        </w:tc>
        <w:tc>
          <w:tcPr>
            <w:tcW w:w="492" w:type="dxa"/>
            <w:tcBorders>
              <w:left w:val="single" w:sz="6" w:space="0" w:color="000000"/>
            </w:tcBorders>
            <w:shd w:val="clear" w:color="auto" w:fill="auto"/>
            <w:vAlign w:val="bottom"/>
          </w:tcPr>
          <w:p w14:paraId="4532D479" w14:textId="14C80D1B" w:rsidR="00686EFF" w:rsidRPr="00817D2E" w:rsidRDefault="00686EFF" w:rsidP="003F12CA">
            <w:pPr>
              <w:spacing w:before="120" w:line="200" w:lineRule="exact"/>
              <w:ind w:right="28"/>
              <w:jc w:val="right"/>
              <w:rPr>
                <w:spacing w:val="-4"/>
              </w:rPr>
            </w:pPr>
            <w:r w:rsidRPr="00817D2E">
              <w:t>448</w:t>
            </w:r>
          </w:p>
        </w:tc>
        <w:tc>
          <w:tcPr>
            <w:tcW w:w="490" w:type="dxa"/>
            <w:tcBorders>
              <w:left w:val="single" w:sz="6" w:space="0" w:color="000000"/>
            </w:tcBorders>
            <w:shd w:val="clear" w:color="auto" w:fill="auto"/>
            <w:vAlign w:val="bottom"/>
          </w:tcPr>
          <w:p w14:paraId="4A0DEDBD" w14:textId="239C89E6" w:rsidR="00686EFF" w:rsidRPr="00817D2E" w:rsidRDefault="00686EFF" w:rsidP="003F12CA">
            <w:pPr>
              <w:spacing w:before="120" w:line="200" w:lineRule="exact"/>
              <w:ind w:right="28"/>
              <w:jc w:val="right"/>
              <w:rPr>
                <w:spacing w:val="-4"/>
              </w:rPr>
            </w:pPr>
            <w:r w:rsidRPr="00817D2E">
              <w:t>436</w:t>
            </w:r>
          </w:p>
        </w:tc>
        <w:tc>
          <w:tcPr>
            <w:tcW w:w="492" w:type="dxa"/>
            <w:tcBorders>
              <w:left w:val="single" w:sz="6" w:space="0" w:color="000000"/>
            </w:tcBorders>
            <w:shd w:val="clear" w:color="auto" w:fill="auto"/>
            <w:vAlign w:val="bottom"/>
          </w:tcPr>
          <w:p w14:paraId="136645F4" w14:textId="3C3A1693" w:rsidR="00686EFF" w:rsidRPr="00817D2E" w:rsidRDefault="00686EFF" w:rsidP="003F12CA">
            <w:pPr>
              <w:spacing w:before="120" w:line="200" w:lineRule="exact"/>
              <w:ind w:right="28"/>
              <w:jc w:val="right"/>
              <w:rPr>
                <w:spacing w:val="-4"/>
              </w:rPr>
            </w:pPr>
            <w:r w:rsidRPr="00817D2E">
              <w:t>447</w:t>
            </w:r>
          </w:p>
        </w:tc>
        <w:tc>
          <w:tcPr>
            <w:tcW w:w="492" w:type="dxa"/>
            <w:tcBorders>
              <w:left w:val="single" w:sz="6" w:space="0" w:color="000000"/>
            </w:tcBorders>
            <w:shd w:val="clear" w:color="auto" w:fill="auto"/>
            <w:vAlign w:val="bottom"/>
          </w:tcPr>
          <w:p w14:paraId="55965065" w14:textId="3A62DACD" w:rsidR="00686EFF" w:rsidRPr="00817D2E" w:rsidRDefault="00686EFF" w:rsidP="003F12CA">
            <w:pPr>
              <w:spacing w:before="120" w:line="200" w:lineRule="exact"/>
              <w:ind w:right="28"/>
              <w:jc w:val="right"/>
              <w:rPr>
                <w:spacing w:val="-4"/>
              </w:rPr>
            </w:pPr>
            <w:r w:rsidRPr="00817D2E">
              <w:t>502</w:t>
            </w:r>
          </w:p>
        </w:tc>
        <w:tc>
          <w:tcPr>
            <w:tcW w:w="490" w:type="dxa"/>
            <w:tcBorders>
              <w:left w:val="single" w:sz="6" w:space="0" w:color="000000"/>
            </w:tcBorders>
            <w:shd w:val="clear" w:color="auto" w:fill="auto"/>
            <w:vAlign w:val="bottom"/>
          </w:tcPr>
          <w:p w14:paraId="029719B9" w14:textId="6656AEB4" w:rsidR="00686EFF" w:rsidRPr="00817D2E" w:rsidRDefault="00686EFF" w:rsidP="003F12CA">
            <w:pPr>
              <w:spacing w:before="120" w:line="200" w:lineRule="exact"/>
              <w:ind w:right="28"/>
              <w:jc w:val="right"/>
              <w:rPr>
                <w:spacing w:val="-4"/>
              </w:rPr>
            </w:pPr>
            <w:r w:rsidRPr="00817D2E">
              <w:t>593</w:t>
            </w:r>
          </w:p>
        </w:tc>
        <w:tc>
          <w:tcPr>
            <w:tcW w:w="492" w:type="dxa"/>
            <w:tcBorders>
              <w:left w:val="single" w:sz="6" w:space="0" w:color="000000"/>
            </w:tcBorders>
            <w:shd w:val="clear" w:color="auto" w:fill="auto"/>
            <w:vAlign w:val="bottom"/>
          </w:tcPr>
          <w:p w14:paraId="79C27850" w14:textId="0F550C3A" w:rsidR="00686EFF" w:rsidRPr="00817D2E" w:rsidRDefault="00686EFF" w:rsidP="003F12CA">
            <w:pPr>
              <w:spacing w:before="120" w:line="200" w:lineRule="exact"/>
              <w:ind w:right="28"/>
              <w:jc w:val="right"/>
              <w:rPr>
                <w:spacing w:val="-4"/>
              </w:rPr>
            </w:pPr>
            <w:r w:rsidRPr="00817D2E">
              <w:t>635</w:t>
            </w:r>
          </w:p>
        </w:tc>
        <w:tc>
          <w:tcPr>
            <w:tcW w:w="490" w:type="dxa"/>
            <w:tcBorders>
              <w:left w:val="single" w:sz="6" w:space="0" w:color="000000"/>
            </w:tcBorders>
            <w:shd w:val="clear" w:color="auto" w:fill="auto"/>
            <w:vAlign w:val="bottom"/>
          </w:tcPr>
          <w:p w14:paraId="348E986A" w14:textId="657B96E0" w:rsidR="00686EFF" w:rsidRPr="00817D2E" w:rsidRDefault="00686EFF" w:rsidP="003F12CA">
            <w:pPr>
              <w:spacing w:before="120" w:line="200" w:lineRule="exact"/>
              <w:ind w:right="28"/>
              <w:jc w:val="right"/>
              <w:rPr>
                <w:spacing w:val="-4"/>
              </w:rPr>
            </w:pPr>
            <w:r w:rsidRPr="00817D2E">
              <w:t>623</w:t>
            </w:r>
          </w:p>
        </w:tc>
        <w:tc>
          <w:tcPr>
            <w:tcW w:w="492" w:type="dxa"/>
            <w:tcBorders>
              <w:left w:val="single" w:sz="6" w:space="0" w:color="000000"/>
            </w:tcBorders>
            <w:shd w:val="clear" w:color="auto" w:fill="auto"/>
            <w:vAlign w:val="bottom"/>
          </w:tcPr>
          <w:p w14:paraId="5D79F4F2" w14:textId="37F34E1D" w:rsidR="00686EFF" w:rsidRPr="00817D2E" w:rsidRDefault="00686EFF" w:rsidP="003F12CA">
            <w:pPr>
              <w:spacing w:before="120" w:line="200" w:lineRule="exact"/>
              <w:ind w:right="28"/>
              <w:jc w:val="right"/>
              <w:rPr>
                <w:spacing w:val="-4"/>
              </w:rPr>
            </w:pPr>
            <w:r w:rsidRPr="00817D2E">
              <w:t>608</w:t>
            </w:r>
          </w:p>
        </w:tc>
        <w:tc>
          <w:tcPr>
            <w:tcW w:w="492" w:type="dxa"/>
            <w:tcBorders>
              <w:left w:val="single" w:sz="6" w:space="0" w:color="000000"/>
            </w:tcBorders>
            <w:shd w:val="clear" w:color="auto" w:fill="auto"/>
            <w:vAlign w:val="bottom"/>
          </w:tcPr>
          <w:p w14:paraId="2AB6CAF9" w14:textId="3E421E19" w:rsidR="00686EFF" w:rsidRPr="00817D2E" w:rsidRDefault="00686EFF" w:rsidP="003F12CA">
            <w:pPr>
              <w:spacing w:before="120" w:line="200" w:lineRule="exact"/>
              <w:ind w:right="28"/>
              <w:jc w:val="right"/>
              <w:rPr>
                <w:spacing w:val="-4"/>
              </w:rPr>
            </w:pPr>
            <w:r w:rsidRPr="00817D2E">
              <w:t>585</w:t>
            </w:r>
          </w:p>
        </w:tc>
        <w:tc>
          <w:tcPr>
            <w:tcW w:w="490" w:type="dxa"/>
            <w:tcBorders>
              <w:left w:val="single" w:sz="6" w:space="0" w:color="000000"/>
            </w:tcBorders>
            <w:shd w:val="clear" w:color="auto" w:fill="auto"/>
            <w:vAlign w:val="bottom"/>
          </w:tcPr>
          <w:p w14:paraId="41956AE1" w14:textId="7C6F230A" w:rsidR="00686EFF" w:rsidRPr="00817D2E" w:rsidRDefault="00686EFF" w:rsidP="003F12CA">
            <w:pPr>
              <w:spacing w:before="120" w:line="200" w:lineRule="exact"/>
              <w:ind w:right="28"/>
              <w:jc w:val="right"/>
              <w:rPr>
                <w:spacing w:val="-4"/>
              </w:rPr>
            </w:pPr>
            <w:r w:rsidRPr="00817D2E">
              <w:t>673</w:t>
            </w:r>
          </w:p>
        </w:tc>
        <w:tc>
          <w:tcPr>
            <w:tcW w:w="492" w:type="dxa"/>
            <w:tcBorders>
              <w:left w:val="single" w:sz="6" w:space="0" w:color="000000"/>
            </w:tcBorders>
            <w:shd w:val="clear" w:color="auto" w:fill="auto"/>
            <w:vAlign w:val="bottom"/>
          </w:tcPr>
          <w:p w14:paraId="1C320AF7" w14:textId="71DD9313" w:rsidR="00686EFF" w:rsidRPr="00817D2E" w:rsidRDefault="00686EFF" w:rsidP="003F12CA">
            <w:pPr>
              <w:spacing w:before="120" w:line="200" w:lineRule="exact"/>
              <w:ind w:right="28"/>
              <w:jc w:val="right"/>
              <w:rPr>
                <w:spacing w:val="-4"/>
              </w:rPr>
            </w:pPr>
            <w:r w:rsidRPr="00817D2E">
              <w:t>712</w:t>
            </w:r>
          </w:p>
        </w:tc>
        <w:tc>
          <w:tcPr>
            <w:tcW w:w="490" w:type="dxa"/>
            <w:tcBorders>
              <w:left w:val="single" w:sz="6" w:space="0" w:color="000000"/>
            </w:tcBorders>
            <w:shd w:val="clear" w:color="auto" w:fill="auto"/>
            <w:vAlign w:val="bottom"/>
          </w:tcPr>
          <w:p w14:paraId="46DB554F" w14:textId="72434C17" w:rsidR="00686EFF" w:rsidRPr="00817D2E" w:rsidRDefault="00686EFF" w:rsidP="003F12CA">
            <w:pPr>
              <w:spacing w:before="120" w:line="200" w:lineRule="exact"/>
              <w:ind w:right="28"/>
              <w:jc w:val="right"/>
              <w:rPr>
                <w:spacing w:val="-4"/>
              </w:rPr>
            </w:pPr>
            <w:r w:rsidRPr="00817D2E">
              <w:t>631</w:t>
            </w:r>
          </w:p>
        </w:tc>
        <w:tc>
          <w:tcPr>
            <w:tcW w:w="492" w:type="dxa"/>
            <w:tcBorders>
              <w:left w:val="single" w:sz="6" w:space="0" w:color="000000"/>
            </w:tcBorders>
            <w:shd w:val="clear" w:color="auto" w:fill="auto"/>
            <w:vAlign w:val="bottom"/>
          </w:tcPr>
          <w:p w14:paraId="67649EA6" w14:textId="7BB52D36" w:rsidR="00686EFF" w:rsidRPr="00817D2E" w:rsidRDefault="00686EFF" w:rsidP="003F12CA">
            <w:pPr>
              <w:spacing w:before="120" w:line="200" w:lineRule="exact"/>
              <w:ind w:right="28"/>
              <w:jc w:val="right"/>
              <w:rPr>
                <w:spacing w:val="-4"/>
              </w:rPr>
            </w:pPr>
            <w:r w:rsidRPr="00817D2E">
              <w:t>500</w:t>
            </w:r>
          </w:p>
        </w:tc>
        <w:tc>
          <w:tcPr>
            <w:tcW w:w="482" w:type="dxa"/>
            <w:tcBorders>
              <w:left w:val="single" w:sz="6" w:space="0" w:color="000000"/>
            </w:tcBorders>
            <w:shd w:val="clear" w:color="auto" w:fill="auto"/>
            <w:vAlign w:val="bottom"/>
          </w:tcPr>
          <w:p w14:paraId="1A27362D" w14:textId="31223AAD" w:rsidR="00686EFF" w:rsidRPr="00817D2E" w:rsidRDefault="00686EFF" w:rsidP="003F12CA">
            <w:pPr>
              <w:spacing w:before="120" w:line="200" w:lineRule="exact"/>
              <w:ind w:right="28"/>
              <w:jc w:val="right"/>
              <w:rPr>
                <w:spacing w:val="-4"/>
              </w:rPr>
            </w:pPr>
            <w:r w:rsidRPr="00817D2E">
              <w:t>1</w:t>
            </w:r>
            <w:r>
              <w:t xml:space="preserve"> </w:t>
            </w:r>
            <w:r w:rsidRPr="00817D2E">
              <w:t>281</w:t>
            </w:r>
          </w:p>
        </w:tc>
      </w:tr>
      <w:tr w:rsidR="00686EFF" w:rsidRPr="00D21FE6" w14:paraId="47A3BD33" w14:textId="77777777" w:rsidTr="00C40DD2">
        <w:tc>
          <w:tcPr>
            <w:tcW w:w="1499" w:type="dxa"/>
            <w:shd w:val="clear" w:color="auto" w:fill="auto"/>
            <w:vAlign w:val="bottom"/>
          </w:tcPr>
          <w:p w14:paraId="1AC0B6C8" w14:textId="3AB19D23" w:rsidR="00686EFF" w:rsidRPr="00100063" w:rsidRDefault="00686EFF" w:rsidP="003F12CA">
            <w:pPr>
              <w:spacing w:before="120" w:line="200" w:lineRule="exact"/>
              <w:ind w:left="57"/>
            </w:pPr>
            <w:r w:rsidRPr="00CA14D4">
              <w:rPr>
                <w:color w:val="000000" w:themeColor="text1"/>
              </w:rPr>
              <w:t>Бельгия</w:t>
            </w:r>
            <w:r w:rsidRPr="00CA14D4">
              <w:rPr>
                <w:color w:val="000000" w:themeColor="text1"/>
                <w:lang w:val="en-US"/>
              </w:rPr>
              <w:t xml:space="preserve"> / </w:t>
            </w:r>
            <w:r w:rsidRPr="00CA14D4">
              <w:rPr>
                <w:i/>
                <w:color w:val="000000" w:themeColor="text1"/>
              </w:rPr>
              <w:t>Belgium</w:t>
            </w:r>
          </w:p>
        </w:tc>
        <w:tc>
          <w:tcPr>
            <w:tcW w:w="447" w:type="dxa"/>
            <w:tcBorders>
              <w:left w:val="single" w:sz="6" w:space="0" w:color="000000"/>
            </w:tcBorders>
            <w:shd w:val="clear" w:color="auto" w:fill="auto"/>
            <w:vAlign w:val="bottom"/>
          </w:tcPr>
          <w:p w14:paraId="6E30E002" w14:textId="6035502E" w:rsidR="00686EFF" w:rsidRPr="00817D2E" w:rsidRDefault="00686EFF" w:rsidP="003F12CA">
            <w:pPr>
              <w:pStyle w:val="xl26"/>
              <w:pBdr>
                <w:top w:val="none" w:sz="0" w:space="0" w:color="auto"/>
                <w:left w:val="none" w:sz="0" w:space="0" w:color="auto"/>
                <w:bottom w:val="none" w:sz="0" w:space="0" w:color="auto"/>
                <w:right w:val="none" w:sz="0" w:space="0" w:color="auto"/>
              </w:pBdr>
              <w:spacing w:before="120" w:after="0" w:line="200" w:lineRule="exact"/>
              <w:textAlignment w:val="auto"/>
            </w:pPr>
            <w:r w:rsidRPr="00817D2E">
              <w:t>2023</w:t>
            </w:r>
          </w:p>
        </w:tc>
        <w:tc>
          <w:tcPr>
            <w:tcW w:w="618" w:type="dxa"/>
            <w:tcBorders>
              <w:left w:val="single" w:sz="6" w:space="0" w:color="000000"/>
            </w:tcBorders>
            <w:shd w:val="clear" w:color="auto" w:fill="auto"/>
            <w:vAlign w:val="bottom"/>
          </w:tcPr>
          <w:p w14:paraId="640EA642" w14:textId="76DDB856" w:rsidR="00686EFF" w:rsidRPr="00817D2E" w:rsidRDefault="00686EFF" w:rsidP="003F12CA">
            <w:pPr>
              <w:spacing w:before="120" w:line="200" w:lineRule="exact"/>
              <w:ind w:right="28"/>
              <w:jc w:val="right"/>
              <w:rPr>
                <w:spacing w:val="-4"/>
              </w:rPr>
            </w:pPr>
            <w:r w:rsidRPr="00817D2E">
              <w:t>11 743</w:t>
            </w:r>
          </w:p>
        </w:tc>
        <w:tc>
          <w:tcPr>
            <w:tcW w:w="490" w:type="dxa"/>
            <w:tcBorders>
              <w:left w:val="single" w:sz="6" w:space="0" w:color="000000"/>
            </w:tcBorders>
            <w:shd w:val="clear" w:color="auto" w:fill="auto"/>
            <w:vAlign w:val="bottom"/>
          </w:tcPr>
          <w:p w14:paraId="210D23CB" w14:textId="19838663" w:rsidR="00686EFF" w:rsidRPr="00817D2E" w:rsidRDefault="00686EFF" w:rsidP="003F12CA">
            <w:pPr>
              <w:spacing w:before="120" w:line="200" w:lineRule="exact"/>
              <w:ind w:right="28"/>
              <w:jc w:val="right"/>
              <w:rPr>
                <w:spacing w:val="-4"/>
              </w:rPr>
            </w:pPr>
            <w:r w:rsidRPr="00817D2E">
              <w:t>597</w:t>
            </w:r>
          </w:p>
        </w:tc>
        <w:tc>
          <w:tcPr>
            <w:tcW w:w="492" w:type="dxa"/>
            <w:tcBorders>
              <w:left w:val="single" w:sz="6" w:space="0" w:color="000000"/>
            </w:tcBorders>
            <w:shd w:val="clear" w:color="auto" w:fill="auto"/>
            <w:vAlign w:val="bottom"/>
          </w:tcPr>
          <w:p w14:paraId="1022F937" w14:textId="27059775" w:rsidR="00686EFF" w:rsidRPr="00817D2E" w:rsidRDefault="00686EFF" w:rsidP="003F12CA">
            <w:pPr>
              <w:spacing w:before="120" w:line="200" w:lineRule="exact"/>
              <w:ind w:right="28"/>
              <w:jc w:val="right"/>
              <w:rPr>
                <w:spacing w:val="-4"/>
              </w:rPr>
            </w:pPr>
            <w:r w:rsidRPr="00817D2E">
              <w:t>648</w:t>
            </w:r>
          </w:p>
        </w:tc>
        <w:tc>
          <w:tcPr>
            <w:tcW w:w="490" w:type="dxa"/>
            <w:tcBorders>
              <w:left w:val="single" w:sz="6" w:space="0" w:color="000000"/>
            </w:tcBorders>
            <w:shd w:val="clear" w:color="auto" w:fill="auto"/>
            <w:vAlign w:val="bottom"/>
          </w:tcPr>
          <w:p w14:paraId="28BF7DFC" w14:textId="615AEF7F" w:rsidR="00686EFF" w:rsidRPr="00817D2E" w:rsidRDefault="00686EFF" w:rsidP="003F12CA">
            <w:pPr>
              <w:spacing w:before="120" w:line="200" w:lineRule="exact"/>
              <w:ind w:right="28"/>
              <w:jc w:val="right"/>
              <w:rPr>
                <w:spacing w:val="-4"/>
              </w:rPr>
            </w:pPr>
            <w:r w:rsidRPr="00817D2E">
              <w:t>694</w:t>
            </w:r>
          </w:p>
        </w:tc>
        <w:tc>
          <w:tcPr>
            <w:tcW w:w="492" w:type="dxa"/>
            <w:tcBorders>
              <w:left w:val="single" w:sz="6" w:space="0" w:color="000000"/>
            </w:tcBorders>
            <w:shd w:val="clear" w:color="auto" w:fill="auto"/>
            <w:vAlign w:val="bottom"/>
          </w:tcPr>
          <w:p w14:paraId="5550FF91" w14:textId="187DE489" w:rsidR="00686EFF" w:rsidRPr="00817D2E" w:rsidRDefault="00686EFF" w:rsidP="003F12CA">
            <w:pPr>
              <w:spacing w:before="120" w:line="200" w:lineRule="exact"/>
              <w:ind w:right="28"/>
              <w:jc w:val="right"/>
              <w:rPr>
                <w:spacing w:val="-4"/>
              </w:rPr>
            </w:pPr>
            <w:r w:rsidRPr="00817D2E">
              <w:t>674</w:t>
            </w:r>
          </w:p>
        </w:tc>
        <w:tc>
          <w:tcPr>
            <w:tcW w:w="492" w:type="dxa"/>
            <w:tcBorders>
              <w:left w:val="single" w:sz="6" w:space="0" w:color="000000"/>
            </w:tcBorders>
            <w:shd w:val="clear" w:color="auto" w:fill="auto"/>
            <w:vAlign w:val="bottom"/>
          </w:tcPr>
          <w:p w14:paraId="1F694168" w14:textId="2BEBC303" w:rsidR="00686EFF" w:rsidRPr="00817D2E" w:rsidRDefault="00686EFF" w:rsidP="003F12CA">
            <w:pPr>
              <w:spacing w:before="120" w:line="200" w:lineRule="exact"/>
              <w:ind w:right="28"/>
              <w:jc w:val="right"/>
              <w:rPr>
                <w:spacing w:val="-4"/>
              </w:rPr>
            </w:pPr>
            <w:r w:rsidRPr="00817D2E">
              <w:t>685</w:t>
            </w:r>
          </w:p>
        </w:tc>
        <w:tc>
          <w:tcPr>
            <w:tcW w:w="490" w:type="dxa"/>
            <w:tcBorders>
              <w:left w:val="single" w:sz="6" w:space="0" w:color="000000"/>
            </w:tcBorders>
            <w:shd w:val="clear" w:color="auto" w:fill="auto"/>
            <w:vAlign w:val="bottom"/>
          </w:tcPr>
          <w:p w14:paraId="23FF038E" w14:textId="6B8C2ABE" w:rsidR="00686EFF" w:rsidRPr="00817D2E" w:rsidRDefault="00686EFF" w:rsidP="003F12CA">
            <w:pPr>
              <w:spacing w:before="120" w:line="200" w:lineRule="exact"/>
              <w:ind w:right="28"/>
              <w:jc w:val="right"/>
              <w:rPr>
                <w:spacing w:val="-4"/>
              </w:rPr>
            </w:pPr>
            <w:r w:rsidRPr="00817D2E">
              <w:t>734</w:t>
            </w:r>
          </w:p>
        </w:tc>
        <w:tc>
          <w:tcPr>
            <w:tcW w:w="492" w:type="dxa"/>
            <w:tcBorders>
              <w:left w:val="single" w:sz="6" w:space="0" w:color="000000"/>
            </w:tcBorders>
            <w:shd w:val="clear" w:color="auto" w:fill="auto"/>
            <w:vAlign w:val="bottom"/>
          </w:tcPr>
          <w:p w14:paraId="09383116" w14:textId="5E742822" w:rsidR="00686EFF" w:rsidRPr="00817D2E" w:rsidRDefault="00686EFF" w:rsidP="003F12CA">
            <w:pPr>
              <w:spacing w:before="120" w:line="200" w:lineRule="exact"/>
              <w:ind w:right="28"/>
              <w:jc w:val="right"/>
              <w:rPr>
                <w:spacing w:val="-4"/>
              </w:rPr>
            </w:pPr>
            <w:r w:rsidRPr="00817D2E">
              <w:t>786</w:t>
            </w:r>
          </w:p>
        </w:tc>
        <w:tc>
          <w:tcPr>
            <w:tcW w:w="490" w:type="dxa"/>
            <w:tcBorders>
              <w:left w:val="single" w:sz="6" w:space="0" w:color="000000"/>
            </w:tcBorders>
            <w:shd w:val="clear" w:color="auto" w:fill="auto"/>
            <w:vAlign w:val="bottom"/>
          </w:tcPr>
          <w:p w14:paraId="4BBFCBF1" w14:textId="5EE9E855" w:rsidR="00686EFF" w:rsidRPr="00817D2E" w:rsidRDefault="00686EFF" w:rsidP="003F12CA">
            <w:pPr>
              <w:spacing w:before="120" w:line="200" w:lineRule="exact"/>
              <w:ind w:right="28"/>
              <w:jc w:val="right"/>
              <w:rPr>
                <w:spacing w:val="-4"/>
              </w:rPr>
            </w:pPr>
            <w:r w:rsidRPr="00817D2E">
              <w:t>758</w:t>
            </w:r>
          </w:p>
        </w:tc>
        <w:tc>
          <w:tcPr>
            <w:tcW w:w="492" w:type="dxa"/>
            <w:tcBorders>
              <w:left w:val="single" w:sz="6" w:space="0" w:color="000000"/>
            </w:tcBorders>
            <w:shd w:val="clear" w:color="auto" w:fill="auto"/>
            <w:vAlign w:val="bottom"/>
          </w:tcPr>
          <w:p w14:paraId="17FFCA2C" w14:textId="0E2B4492" w:rsidR="00686EFF" w:rsidRPr="00817D2E" w:rsidRDefault="00686EFF" w:rsidP="003F12CA">
            <w:pPr>
              <w:spacing w:before="120" w:line="200" w:lineRule="exact"/>
              <w:ind w:right="28"/>
              <w:jc w:val="right"/>
              <w:rPr>
                <w:spacing w:val="-4"/>
              </w:rPr>
            </w:pPr>
            <w:r w:rsidRPr="00817D2E">
              <w:t>772</w:t>
            </w:r>
          </w:p>
        </w:tc>
        <w:tc>
          <w:tcPr>
            <w:tcW w:w="492" w:type="dxa"/>
            <w:tcBorders>
              <w:left w:val="single" w:sz="6" w:space="0" w:color="000000"/>
            </w:tcBorders>
            <w:shd w:val="clear" w:color="auto" w:fill="auto"/>
            <w:vAlign w:val="bottom"/>
          </w:tcPr>
          <w:p w14:paraId="4AFBC9DC" w14:textId="6619BE85" w:rsidR="00686EFF" w:rsidRPr="00817D2E" w:rsidRDefault="00686EFF" w:rsidP="003F12CA">
            <w:pPr>
              <w:spacing w:before="120" w:line="200" w:lineRule="exact"/>
              <w:ind w:right="28"/>
              <w:jc w:val="right"/>
              <w:rPr>
                <w:spacing w:val="-4"/>
              </w:rPr>
            </w:pPr>
            <w:r w:rsidRPr="00817D2E">
              <w:t>742</w:t>
            </w:r>
          </w:p>
        </w:tc>
        <w:tc>
          <w:tcPr>
            <w:tcW w:w="490" w:type="dxa"/>
            <w:tcBorders>
              <w:left w:val="single" w:sz="6" w:space="0" w:color="000000"/>
            </w:tcBorders>
            <w:shd w:val="clear" w:color="auto" w:fill="auto"/>
            <w:vAlign w:val="bottom"/>
          </w:tcPr>
          <w:p w14:paraId="387BC886" w14:textId="43834B0B" w:rsidR="00686EFF" w:rsidRPr="00817D2E" w:rsidRDefault="00686EFF" w:rsidP="003F12CA">
            <w:pPr>
              <w:spacing w:before="120" w:line="200" w:lineRule="exact"/>
              <w:ind w:right="28"/>
              <w:jc w:val="right"/>
              <w:rPr>
                <w:spacing w:val="-4"/>
              </w:rPr>
            </w:pPr>
            <w:r w:rsidRPr="00817D2E">
              <w:t>785</w:t>
            </w:r>
          </w:p>
        </w:tc>
        <w:tc>
          <w:tcPr>
            <w:tcW w:w="492" w:type="dxa"/>
            <w:tcBorders>
              <w:left w:val="single" w:sz="6" w:space="0" w:color="000000"/>
            </w:tcBorders>
            <w:shd w:val="clear" w:color="auto" w:fill="auto"/>
            <w:vAlign w:val="bottom"/>
          </w:tcPr>
          <w:p w14:paraId="7FC8A114" w14:textId="7E384CF5" w:rsidR="00686EFF" w:rsidRPr="00817D2E" w:rsidRDefault="00686EFF" w:rsidP="003F12CA">
            <w:pPr>
              <w:spacing w:before="120" w:line="200" w:lineRule="exact"/>
              <w:ind w:right="28"/>
              <w:jc w:val="right"/>
              <w:rPr>
                <w:spacing w:val="-4"/>
              </w:rPr>
            </w:pPr>
            <w:r w:rsidRPr="00817D2E">
              <w:t>800</w:t>
            </w:r>
          </w:p>
        </w:tc>
        <w:tc>
          <w:tcPr>
            <w:tcW w:w="490" w:type="dxa"/>
            <w:tcBorders>
              <w:left w:val="single" w:sz="6" w:space="0" w:color="000000"/>
            </w:tcBorders>
            <w:shd w:val="clear" w:color="auto" w:fill="auto"/>
            <w:vAlign w:val="bottom"/>
          </w:tcPr>
          <w:p w14:paraId="4ED88BC1" w14:textId="3DA91277" w:rsidR="00686EFF" w:rsidRPr="00817D2E" w:rsidRDefault="00686EFF" w:rsidP="003F12CA">
            <w:pPr>
              <w:spacing w:before="120" w:line="200" w:lineRule="exact"/>
              <w:ind w:right="28"/>
              <w:jc w:val="right"/>
              <w:rPr>
                <w:spacing w:val="-4"/>
              </w:rPr>
            </w:pPr>
            <w:r w:rsidRPr="00817D2E">
              <w:t>757</w:t>
            </w:r>
          </w:p>
        </w:tc>
        <w:tc>
          <w:tcPr>
            <w:tcW w:w="492" w:type="dxa"/>
            <w:tcBorders>
              <w:left w:val="single" w:sz="6" w:space="0" w:color="000000"/>
            </w:tcBorders>
            <w:shd w:val="clear" w:color="auto" w:fill="auto"/>
            <w:vAlign w:val="bottom"/>
          </w:tcPr>
          <w:p w14:paraId="64763EF5" w14:textId="2B07B26E" w:rsidR="00686EFF" w:rsidRPr="00817D2E" w:rsidRDefault="00686EFF" w:rsidP="003F12CA">
            <w:pPr>
              <w:spacing w:before="120" w:line="200" w:lineRule="exact"/>
              <w:ind w:right="28"/>
              <w:jc w:val="right"/>
              <w:rPr>
                <w:spacing w:val="-4"/>
              </w:rPr>
            </w:pPr>
            <w:r w:rsidRPr="00817D2E">
              <w:t>657</w:t>
            </w:r>
          </w:p>
        </w:tc>
        <w:tc>
          <w:tcPr>
            <w:tcW w:w="482" w:type="dxa"/>
            <w:tcBorders>
              <w:left w:val="single" w:sz="6" w:space="0" w:color="000000"/>
            </w:tcBorders>
            <w:shd w:val="clear" w:color="auto" w:fill="auto"/>
            <w:vAlign w:val="bottom"/>
          </w:tcPr>
          <w:p w14:paraId="275A20A9" w14:textId="0931D851" w:rsidR="00686EFF" w:rsidRPr="00817D2E" w:rsidRDefault="00686EFF" w:rsidP="003F12CA">
            <w:pPr>
              <w:spacing w:before="120" w:line="200" w:lineRule="exact"/>
              <w:ind w:right="28"/>
              <w:jc w:val="right"/>
              <w:rPr>
                <w:spacing w:val="-4"/>
              </w:rPr>
            </w:pPr>
            <w:r w:rsidRPr="00817D2E">
              <w:t>1</w:t>
            </w:r>
            <w:r>
              <w:t xml:space="preserve"> </w:t>
            </w:r>
            <w:r w:rsidRPr="00817D2E">
              <w:t>654</w:t>
            </w:r>
          </w:p>
        </w:tc>
      </w:tr>
      <w:tr w:rsidR="00686EFF" w:rsidRPr="00D21FE6" w14:paraId="09F268D7" w14:textId="77777777" w:rsidTr="00C40DD2">
        <w:tc>
          <w:tcPr>
            <w:tcW w:w="1499" w:type="dxa"/>
            <w:shd w:val="clear" w:color="auto" w:fill="auto"/>
            <w:vAlign w:val="bottom"/>
          </w:tcPr>
          <w:p w14:paraId="6F9E2424" w14:textId="74E8EF6B" w:rsidR="00686EFF" w:rsidRPr="00100063" w:rsidRDefault="00686EFF" w:rsidP="003F12CA">
            <w:pPr>
              <w:spacing w:before="120" w:line="200" w:lineRule="exact"/>
              <w:ind w:left="57"/>
            </w:pPr>
            <w:r w:rsidRPr="00CA14D4">
              <w:rPr>
                <w:color w:val="000000" w:themeColor="text1"/>
              </w:rPr>
              <w:t>Болгария</w:t>
            </w:r>
            <w:r w:rsidRPr="00CA14D4">
              <w:rPr>
                <w:color w:val="000000" w:themeColor="text1"/>
                <w:lang w:val="en-US"/>
              </w:rPr>
              <w:t xml:space="preserve"> / </w:t>
            </w:r>
            <w:r w:rsidRPr="00CA14D4">
              <w:rPr>
                <w:i/>
                <w:color w:val="000000" w:themeColor="text1"/>
              </w:rPr>
              <w:t>Bulgaria</w:t>
            </w:r>
          </w:p>
        </w:tc>
        <w:tc>
          <w:tcPr>
            <w:tcW w:w="447" w:type="dxa"/>
            <w:tcBorders>
              <w:left w:val="single" w:sz="6" w:space="0" w:color="000000"/>
            </w:tcBorders>
            <w:shd w:val="clear" w:color="auto" w:fill="auto"/>
            <w:vAlign w:val="bottom"/>
          </w:tcPr>
          <w:p w14:paraId="20DD7862" w14:textId="29CF0BEA" w:rsidR="00686EFF" w:rsidRPr="00817D2E" w:rsidRDefault="00686EFF" w:rsidP="003F12CA">
            <w:pPr>
              <w:pStyle w:val="xl26"/>
              <w:pBdr>
                <w:top w:val="none" w:sz="0" w:space="0" w:color="auto"/>
                <w:left w:val="none" w:sz="0" w:space="0" w:color="auto"/>
                <w:bottom w:val="none" w:sz="0" w:space="0" w:color="auto"/>
                <w:right w:val="none" w:sz="0" w:space="0" w:color="auto"/>
              </w:pBdr>
              <w:spacing w:before="120" w:after="0" w:line="200" w:lineRule="exact"/>
              <w:textAlignment w:val="auto"/>
            </w:pPr>
            <w:r w:rsidRPr="00817D2E">
              <w:t>2023</w:t>
            </w:r>
          </w:p>
        </w:tc>
        <w:tc>
          <w:tcPr>
            <w:tcW w:w="618" w:type="dxa"/>
            <w:tcBorders>
              <w:left w:val="single" w:sz="6" w:space="0" w:color="000000"/>
            </w:tcBorders>
            <w:shd w:val="clear" w:color="auto" w:fill="auto"/>
            <w:vAlign w:val="bottom"/>
          </w:tcPr>
          <w:p w14:paraId="6B601274" w14:textId="7A0EB1E0" w:rsidR="00686EFF" w:rsidRPr="00817D2E" w:rsidRDefault="00686EFF" w:rsidP="003F12CA">
            <w:pPr>
              <w:spacing w:before="120" w:line="200" w:lineRule="exact"/>
              <w:ind w:right="28"/>
              <w:jc w:val="right"/>
              <w:rPr>
                <w:spacing w:val="-4"/>
              </w:rPr>
            </w:pPr>
            <w:r w:rsidRPr="00817D2E">
              <w:t>6 448</w:t>
            </w:r>
          </w:p>
        </w:tc>
        <w:tc>
          <w:tcPr>
            <w:tcW w:w="490" w:type="dxa"/>
            <w:tcBorders>
              <w:left w:val="single" w:sz="6" w:space="0" w:color="000000"/>
            </w:tcBorders>
            <w:shd w:val="clear" w:color="auto" w:fill="auto"/>
            <w:vAlign w:val="bottom"/>
          </w:tcPr>
          <w:p w14:paraId="5FB0D796" w14:textId="1F5421C3" w:rsidR="00686EFF" w:rsidRPr="00817D2E" w:rsidRDefault="00686EFF" w:rsidP="003F12CA">
            <w:pPr>
              <w:spacing w:before="120" w:line="200" w:lineRule="exact"/>
              <w:ind w:right="28"/>
              <w:jc w:val="right"/>
              <w:rPr>
                <w:spacing w:val="-4"/>
              </w:rPr>
            </w:pPr>
            <w:r w:rsidRPr="00817D2E">
              <w:t>286</w:t>
            </w:r>
          </w:p>
        </w:tc>
        <w:tc>
          <w:tcPr>
            <w:tcW w:w="492" w:type="dxa"/>
            <w:tcBorders>
              <w:left w:val="single" w:sz="6" w:space="0" w:color="000000"/>
            </w:tcBorders>
            <w:shd w:val="clear" w:color="auto" w:fill="auto"/>
            <w:vAlign w:val="bottom"/>
          </w:tcPr>
          <w:p w14:paraId="1E4B819E" w14:textId="09BA9817" w:rsidR="00686EFF" w:rsidRPr="00817D2E" w:rsidRDefault="00686EFF" w:rsidP="003F12CA">
            <w:pPr>
              <w:spacing w:before="120" w:line="200" w:lineRule="exact"/>
              <w:ind w:right="28"/>
              <w:jc w:val="right"/>
              <w:rPr>
                <w:spacing w:val="-4"/>
              </w:rPr>
            </w:pPr>
            <w:r w:rsidRPr="00817D2E">
              <w:t>304</w:t>
            </w:r>
          </w:p>
        </w:tc>
        <w:tc>
          <w:tcPr>
            <w:tcW w:w="490" w:type="dxa"/>
            <w:tcBorders>
              <w:left w:val="single" w:sz="6" w:space="0" w:color="000000"/>
            </w:tcBorders>
            <w:shd w:val="clear" w:color="auto" w:fill="auto"/>
            <w:vAlign w:val="bottom"/>
          </w:tcPr>
          <w:p w14:paraId="51B841FF" w14:textId="21C05762" w:rsidR="00686EFF" w:rsidRPr="00817D2E" w:rsidRDefault="00686EFF" w:rsidP="003F12CA">
            <w:pPr>
              <w:spacing w:before="120" w:line="200" w:lineRule="exact"/>
              <w:ind w:right="28"/>
              <w:jc w:val="right"/>
              <w:rPr>
                <w:spacing w:val="-4"/>
              </w:rPr>
            </w:pPr>
            <w:r w:rsidRPr="00817D2E">
              <w:t>323</w:t>
            </w:r>
          </w:p>
        </w:tc>
        <w:tc>
          <w:tcPr>
            <w:tcW w:w="492" w:type="dxa"/>
            <w:tcBorders>
              <w:left w:val="single" w:sz="6" w:space="0" w:color="000000"/>
            </w:tcBorders>
            <w:shd w:val="clear" w:color="auto" w:fill="auto"/>
            <w:vAlign w:val="bottom"/>
          </w:tcPr>
          <w:p w14:paraId="24C8A4F0" w14:textId="70277D96" w:rsidR="00686EFF" w:rsidRPr="00817D2E" w:rsidRDefault="00686EFF" w:rsidP="003F12CA">
            <w:pPr>
              <w:spacing w:before="120" w:line="200" w:lineRule="exact"/>
              <w:ind w:right="28"/>
              <w:jc w:val="right"/>
              <w:rPr>
                <w:spacing w:val="-4"/>
              </w:rPr>
            </w:pPr>
            <w:r w:rsidRPr="00817D2E">
              <w:t>302</w:t>
            </w:r>
          </w:p>
        </w:tc>
        <w:tc>
          <w:tcPr>
            <w:tcW w:w="492" w:type="dxa"/>
            <w:tcBorders>
              <w:left w:val="single" w:sz="6" w:space="0" w:color="000000"/>
            </w:tcBorders>
            <w:shd w:val="clear" w:color="auto" w:fill="auto"/>
            <w:vAlign w:val="bottom"/>
          </w:tcPr>
          <w:p w14:paraId="406C41BC" w14:textId="340F39CF" w:rsidR="00686EFF" w:rsidRPr="00817D2E" w:rsidRDefault="00686EFF" w:rsidP="003F12CA">
            <w:pPr>
              <w:spacing w:before="120" w:line="200" w:lineRule="exact"/>
              <w:ind w:right="28"/>
              <w:jc w:val="right"/>
              <w:rPr>
                <w:spacing w:val="-4"/>
              </w:rPr>
            </w:pPr>
            <w:r w:rsidRPr="00817D2E">
              <w:t>272</w:t>
            </w:r>
          </w:p>
        </w:tc>
        <w:tc>
          <w:tcPr>
            <w:tcW w:w="490" w:type="dxa"/>
            <w:tcBorders>
              <w:left w:val="single" w:sz="6" w:space="0" w:color="000000"/>
            </w:tcBorders>
            <w:shd w:val="clear" w:color="auto" w:fill="auto"/>
            <w:vAlign w:val="bottom"/>
          </w:tcPr>
          <w:p w14:paraId="1422AC21" w14:textId="201B8113" w:rsidR="00686EFF" w:rsidRPr="00817D2E" w:rsidRDefault="00686EFF" w:rsidP="003F12CA">
            <w:pPr>
              <w:spacing w:before="120" w:line="200" w:lineRule="exact"/>
              <w:ind w:right="28"/>
              <w:jc w:val="right"/>
              <w:rPr>
                <w:spacing w:val="-4"/>
              </w:rPr>
            </w:pPr>
            <w:r w:rsidRPr="00817D2E">
              <w:t>280</w:t>
            </w:r>
          </w:p>
        </w:tc>
        <w:tc>
          <w:tcPr>
            <w:tcW w:w="492" w:type="dxa"/>
            <w:tcBorders>
              <w:left w:val="single" w:sz="6" w:space="0" w:color="000000"/>
            </w:tcBorders>
            <w:shd w:val="clear" w:color="auto" w:fill="auto"/>
            <w:vAlign w:val="bottom"/>
          </w:tcPr>
          <w:p w14:paraId="113237DF" w14:textId="05C26D59" w:rsidR="00686EFF" w:rsidRPr="00817D2E" w:rsidRDefault="00686EFF" w:rsidP="003F12CA">
            <w:pPr>
              <w:spacing w:before="120" w:line="200" w:lineRule="exact"/>
              <w:ind w:right="28"/>
              <w:jc w:val="right"/>
              <w:rPr>
                <w:spacing w:val="-4"/>
              </w:rPr>
            </w:pPr>
            <w:r w:rsidRPr="00817D2E">
              <w:t>382</w:t>
            </w:r>
          </w:p>
        </w:tc>
        <w:tc>
          <w:tcPr>
            <w:tcW w:w="490" w:type="dxa"/>
            <w:tcBorders>
              <w:left w:val="single" w:sz="6" w:space="0" w:color="000000"/>
            </w:tcBorders>
            <w:shd w:val="clear" w:color="auto" w:fill="auto"/>
            <w:vAlign w:val="bottom"/>
          </w:tcPr>
          <w:p w14:paraId="4E961D3C" w14:textId="340391C7" w:rsidR="00686EFF" w:rsidRPr="00817D2E" w:rsidRDefault="00686EFF" w:rsidP="003F12CA">
            <w:pPr>
              <w:spacing w:before="120" w:line="200" w:lineRule="exact"/>
              <w:ind w:right="28"/>
              <w:jc w:val="right"/>
              <w:rPr>
                <w:spacing w:val="-4"/>
              </w:rPr>
            </w:pPr>
            <w:r w:rsidRPr="00817D2E">
              <w:t>430</w:t>
            </w:r>
          </w:p>
        </w:tc>
        <w:tc>
          <w:tcPr>
            <w:tcW w:w="492" w:type="dxa"/>
            <w:tcBorders>
              <w:left w:val="single" w:sz="6" w:space="0" w:color="000000"/>
            </w:tcBorders>
            <w:shd w:val="clear" w:color="auto" w:fill="auto"/>
            <w:vAlign w:val="bottom"/>
          </w:tcPr>
          <w:p w14:paraId="6FEC5B9D" w14:textId="7575F039" w:rsidR="00686EFF" w:rsidRPr="00817D2E" w:rsidRDefault="00686EFF" w:rsidP="003F12CA">
            <w:pPr>
              <w:spacing w:before="120" w:line="200" w:lineRule="exact"/>
              <w:ind w:right="28"/>
              <w:jc w:val="right"/>
              <w:rPr>
                <w:spacing w:val="-4"/>
              </w:rPr>
            </w:pPr>
            <w:r w:rsidRPr="00817D2E">
              <w:t>459</w:t>
            </w:r>
          </w:p>
        </w:tc>
        <w:tc>
          <w:tcPr>
            <w:tcW w:w="492" w:type="dxa"/>
            <w:tcBorders>
              <w:left w:val="single" w:sz="6" w:space="0" w:color="000000"/>
            </w:tcBorders>
            <w:shd w:val="clear" w:color="auto" w:fill="auto"/>
            <w:vAlign w:val="bottom"/>
          </w:tcPr>
          <w:p w14:paraId="5983878D" w14:textId="7C1DDE4B" w:rsidR="00686EFF" w:rsidRPr="00817D2E" w:rsidRDefault="00686EFF" w:rsidP="003F12CA">
            <w:pPr>
              <w:spacing w:before="120" w:line="200" w:lineRule="exact"/>
              <w:ind w:right="28"/>
              <w:jc w:val="right"/>
              <w:rPr>
                <w:spacing w:val="-4"/>
              </w:rPr>
            </w:pPr>
            <w:r w:rsidRPr="00817D2E">
              <w:t>509</w:t>
            </w:r>
          </w:p>
        </w:tc>
        <w:tc>
          <w:tcPr>
            <w:tcW w:w="490" w:type="dxa"/>
            <w:tcBorders>
              <w:left w:val="single" w:sz="6" w:space="0" w:color="000000"/>
            </w:tcBorders>
            <w:shd w:val="clear" w:color="auto" w:fill="auto"/>
            <w:vAlign w:val="bottom"/>
          </w:tcPr>
          <w:p w14:paraId="25F40D42" w14:textId="2D6AAEED" w:rsidR="00686EFF" w:rsidRPr="00817D2E" w:rsidRDefault="00686EFF" w:rsidP="003F12CA">
            <w:pPr>
              <w:spacing w:before="120" w:line="200" w:lineRule="exact"/>
              <w:ind w:right="28"/>
              <w:jc w:val="right"/>
              <w:rPr>
                <w:spacing w:val="-4"/>
              </w:rPr>
            </w:pPr>
            <w:r w:rsidRPr="00817D2E">
              <w:t>487</w:t>
            </w:r>
          </w:p>
        </w:tc>
        <w:tc>
          <w:tcPr>
            <w:tcW w:w="492" w:type="dxa"/>
            <w:tcBorders>
              <w:left w:val="single" w:sz="6" w:space="0" w:color="000000"/>
            </w:tcBorders>
            <w:shd w:val="clear" w:color="auto" w:fill="auto"/>
            <w:vAlign w:val="bottom"/>
          </w:tcPr>
          <w:p w14:paraId="1EAD5912" w14:textId="6500246C" w:rsidR="00686EFF" w:rsidRPr="00817D2E" w:rsidRDefault="00686EFF" w:rsidP="003F12CA">
            <w:pPr>
              <w:spacing w:before="120" w:line="200" w:lineRule="exact"/>
              <w:ind w:right="28"/>
              <w:jc w:val="right"/>
              <w:rPr>
                <w:spacing w:val="-4"/>
              </w:rPr>
            </w:pPr>
            <w:r w:rsidRPr="00817D2E">
              <w:t>440</w:t>
            </w:r>
          </w:p>
        </w:tc>
        <w:tc>
          <w:tcPr>
            <w:tcW w:w="490" w:type="dxa"/>
            <w:tcBorders>
              <w:left w:val="single" w:sz="6" w:space="0" w:color="000000"/>
            </w:tcBorders>
            <w:shd w:val="clear" w:color="auto" w:fill="auto"/>
            <w:vAlign w:val="bottom"/>
          </w:tcPr>
          <w:p w14:paraId="7B3ED4F0" w14:textId="0809AEEC" w:rsidR="00686EFF" w:rsidRPr="00817D2E" w:rsidRDefault="00686EFF" w:rsidP="003F12CA">
            <w:pPr>
              <w:spacing w:before="120" w:line="200" w:lineRule="exact"/>
              <w:ind w:right="28"/>
              <w:jc w:val="right"/>
              <w:rPr>
                <w:spacing w:val="-4"/>
              </w:rPr>
            </w:pPr>
            <w:r w:rsidRPr="00817D2E">
              <w:t>459</w:t>
            </w:r>
          </w:p>
        </w:tc>
        <w:tc>
          <w:tcPr>
            <w:tcW w:w="492" w:type="dxa"/>
            <w:tcBorders>
              <w:left w:val="single" w:sz="6" w:space="0" w:color="000000"/>
            </w:tcBorders>
            <w:shd w:val="clear" w:color="auto" w:fill="auto"/>
            <w:vAlign w:val="bottom"/>
          </w:tcPr>
          <w:p w14:paraId="347BED61" w14:textId="65D2EC45" w:rsidR="00686EFF" w:rsidRPr="00817D2E" w:rsidRDefault="00686EFF" w:rsidP="003F12CA">
            <w:pPr>
              <w:spacing w:before="120" w:line="200" w:lineRule="exact"/>
              <w:ind w:right="28"/>
              <w:jc w:val="right"/>
              <w:rPr>
                <w:spacing w:val="-4"/>
              </w:rPr>
            </w:pPr>
            <w:r w:rsidRPr="00817D2E">
              <w:t>454</w:t>
            </w:r>
          </w:p>
        </w:tc>
        <w:tc>
          <w:tcPr>
            <w:tcW w:w="482" w:type="dxa"/>
            <w:tcBorders>
              <w:left w:val="single" w:sz="6" w:space="0" w:color="000000"/>
            </w:tcBorders>
            <w:shd w:val="clear" w:color="auto" w:fill="auto"/>
            <w:vAlign w:val="bottom"/>
          </w:tcPr>
          <w:p w14:paraId="114E7530" w14:textId="58444A41" w:rsidR="00686EFF" w:rsidRPr="00817D2E" w:rsidRDefault="00686EFF" w:rsidP="003F12CA">
            <w:pPr>
              <w:spacing w:before="120" w:line="200" w:lineRule="exact"/>
              <w:ind w:right="28"/>
              <w:jc w:val="right"/>
              <w:rPr>
                <w:spacing w:val="-4"/>
              </w:rPr>
            </w:pPr>
            <w:r w:rsidRPr="00817D2E">
              <w:t>1</w:t>
            </w:r>
            <w:r>
              <w:t xml:space="preserve"> </w:t>
            </w:r>
            <w:r w:rsidRPr="00817D2E">
              <w:t>061</w:t>
            </w:r>
          </w:p>
        </w:tc>
      </w:tr>
      <w:tr w:rsidR="00686EFF" w:rsidRPr="00D21FE6" w14:paraId="0FDF458E" w14:textId="77777777" w:rsidTr="00C40DD2">
        <w:tc>
          <w:tcPr>
            <w:tcW w:w="1499" w:type="dxa"/>
            <w:shd w:val="clear" w:color="auto" w:fill="auto"/>
            <w:vAlign w:val="bottom"/>
          </w:tcPr>
          <w:p w14:paraId="33ACAEA3" w14:textId="6BB0946D" w:rsidR="00686EFF" w:rsidRPr="00100063" w:rsidRDefault="00686EFF" w:rsidP="003F12CA">
            <w:pPr>
              <w:spacing w:before="120" w:line="200" w:lineRule="exact"/>
              <w:ind w:left="57"/>
            </w:pPr>
            <w:r w:rsidRPr="00CA14D4">
              <w:rPr>
                <w:color w:val="000000" w:themeColor="text1"/>
              </w:rPr>
              <w:t>Венгрия</w:t>
            </w:r>
            <w:r w:rsidRPr="00CA14D4">
              <w:rPr>
                <w:color w:val="000000" w:themeColor="text1"/>
                <w:lang w:val="en-US"/>
              </w:rPr>
              <w:t xml:space="preserve"> / </w:t>
            </w:r>
            <w:r w:rsidRPr="00CA14D4">
              <w:rPr>
                <w:bCs/>
                <w:i/>
                <w:color w:val="000000" w:themeColor="text1"/>
                <w:lang w:val="en-US"/>
              </w:rPr>
              <w:t>Hungary</w:t>
            </w:r>
          </w:p>
        </w:tc>
        <w:tc>
          <w:tcPr>
            <w:tcW w:w="447" w:type="dxa"/>
            <w:tcBorders>
              <w:left w:val="single" w:sz="6" w:space="0" w:color="000000"/>
            </w:tcBorders>
            <w:shd w:val="clear" w:color="auto" w:fill="auto"/>
            <w:vAlign w:val="bottom"/>
          </w:tcPr>
          <w:p w14:paraId="02B47557" w14:textId="5349BE32" w:rsidR="00686EFF" w:rsidRPr="00817D2E" w:rsidRDefault="00686EFF" w:rsidP="003F12CA">
            <w:pPr>
              <w:pStyle w:val="xl26"/>
              <w:pBdr>
                <w:top w:val="none" w:sz="0" w:space="0" w:color="auto"/>
                <w:left w:val="none" w:sz="0" w:space="0" w:color="auto"/>
                <w:bottom w:val="none" w:sz="0" w:space="0" w:color="auto"/>
                <w:right w:val="none" w:sz="0" w:space="0" w:color="auto"/>
              </w:pBdr>
              <w:spacing w:before="120" w:after="0" w:line="200" w:lineRule="exact"/>
              <w:textAlignment w:val="auto"/>
            </w:pPr>
            <w:r w:rsidRPr="00817D2E">
              <w:t>2023</w:t>
            </w:r>
          </w:p>
        </w:tc>
        <w:tc>
          <w:tcPr>
            <w:tcW w:w="618" w:type="dxa"/>
            <w:tcBorders>
              <w:left w:val="single" w:sz="6" w:space="0" w:color="000000"/>
            </w:tcBorders>
            <w:shd w:val="clear" w:color="auto" w:fill="auto"/>
            <w:vAlign w:val="bottom"/>
          </w:tcPr>
          <w:p w14:paraId="60064114" w14:textId="0FE39012" w:rsidR="00686EFF" w:rsidRPr="00817D2E" w:rsidRDefault="00686EFF" w:rsidP="003F12CA">
            <w:pPr>
              <w:spacing w:before="120" w:line="200" w:lineRule="exact"/>
              <w:ind w:right="28"/>
              <w:jc w:val="right"/>
              <w:rPr>
                <w:spacing w:val="-4"/>
              </w:rPr>
            </w:pPr>
            <w:r w:rsidRPr="00817D2E">
              <w:t>9 600</w:t>
            </w:r>
          </w:p>
        </w:tc>
        <w:tc>
          <w:tcPr>
            <w:tcW w:w="490" w:type="dxa"/>
            <w:tcBorders>
              <w:left w:val="single" w:sz="6" w:space="0" w:color="000000"/>
            </w:tcBorders>
            <w:shd w:val="clear" w:color="auto" w:fill="auto"/>
            <w:vAlign w:val="bottom"/>
          </w:tcPr>
          <w:p w14:paraId="6AFB7821" w14:textId="25FEAF85" w:rsidR="00686EFF" w:rsidRPr="00817D2E" w:rsidRDefault="00686EFF" w:rsidP="003F12CA">
            <w:pPr>
              <w:spacing w:before="120" w:line="200" w:lineRule="exact"/>
              <w:ind w:right="28"/>
              <w:jc w:val="right"/>
              <w:rPr>
                <w:spacing w:val="-4"/>
              </w:rPr>
            </w:pPr>
            <w:r w:rsidRPr="00817D2E">
              <w:t>463</w:t>
            </w:r>
          </w:p>
        </w:tc>
        <w:tc>
          <w:tcPr>
            <w:tcW w:w="492" w:type="dxa"/>
            <w:tcBorders>
              <w:left w:val="single" w:sz="6" w:space="0" w:color="000000"/>
            </w:tcBorders>
            <w:shd w:val="clear" w:color="auto" w:fill="auto"/>
            <w:vAlign w:val="bottom"/>
          </w:tcPr>
          <w:p w14:paraId="4C3C6EFE" w14:textId="3F37F1D4" w:rsidR="00686EFF" w:rsidRPr="00817D2E" w:rsidRDefault="00686EFF" w:rsidP="003F12CA">
            <w:pPr>
              <w:spacing w:before="120" w:line="200" w:lineRule="exact"/>
              <w:ind w:right="28"/>
              <w:jc w:val="right"/>
              <w:rPr>
                <w:spacing w:val="-4"/>
              </w:rPr>
            </w:pPr>
            <w:r w:rsidRPr="00817D2E">
              <w:t>468</w:t>
            </w:r>
          </w:p>
        </w:tc>
        <w:tc>
          <w:tcPr>
            <w:tcW w:w="490" w:type="dxa"/>
            <w:tcBorders>
              <w:left w:val="single" w:sz="6" w:space="0" w:color="000000"/>
            </w:tcBorders>
            <w:shd w:val="clear" w:color="auto" w:fill="auto"/>
            <w:vAlign w:val="bottom"/>
          </w:tcPr>
          <w:p w14:paraId="457ADA6B" w14:textId="5591262F" w:rsidR="00686EFF" w:rsidRPr="00817D2E" w:rsidRDefault="00686EFF" w:rsidP="003F12CA">
            <w:pPr>
              <w:spacing w:before="120" w:line="200" w:lineRule="exact"/>
              <w:ind w:right="28"/>
              <w:jc w:val="right"/>
              <w:rPr>
                <w:spacing w:val="-4"/>
              </w:rPr>
            </w:pPr>
            <w:r w:rsidRPr="00817D2E">
              <w:t>462</w:t>
            </w:r>
          </w:p>
        </w:tc>
        <w:tc>
          <w:tcPr>
            <w:tcW w:w="492" w:type="dxa"/>
            <w:tcBorders>
              <w:left w:val="single" w:sz="6" w:space="0" w:color="000000"/>
            </w:tcBorders>
            <w:shd w:val="clear" w:color="auto" w:fill="auto"/>
            <w:vAlign w:val="bottom"/>
          </w:tcPr>
          <w:p w14:paraId="151A140A" w14:textId="166C1683" w:rsidR="00686EFF" w:rsidRPr="00817D2E" w:rsidRDefault="00686EFF" w:rsidP="003F12CA">
            <w:pPr>
              <w:spacing w:before="120" w:line="200" w:lineRule="exact"/>
              <w:ind w:right="28"/>
              <w:jc w:val="right"/>
              <w:rPr>
                <w:spacing w:val="-4"/>
              </w:rPr>
            </w:pPr>
            <w:r w:rsidRPr="00817D2E">
              <w:t>488</w:t>
            </w:r>
          </w:p>
        </w:tc>
        <w:tc>
          <w:tcPr>
            <w:tcW w:w="492" w:type="dxa"/>
            <w:tcBorders>
              <w:left w:val="single" w:sz="6" w:space="0" w:color="000000"/>
            </w:tcBorders>
            <w:shd w:val="clear" w:color="auto" w:fill="auto"/>
            <w:vAlign w:val="bottom"/>
          </w:tcPr>
          <w:p w14:paraId="247F7CF4" w14:textId="1467BAC3" w:rsidR="00686EFF" w:rsidRPr="00817D2E" w:rsidRDefault="00686EFF" w:rsidP="003F12CA">
            <w:pPr>
              <w:spacing w:before="120" w:line="200" w:lineRule="exact"/>
              <w:ind w:right="28"/>
              <w:jc w:val="right"/>
              <w:rPr>
                <w:spacing w:val="-4"/>
              </w:rPr>
            </w:pPr>
            <w:r w:rsidRPr="00817D2E">
              <w:t>517</w:t>
            </w:r>
          </w:p>
        </w:tc>
        <w:tc>
          <w:tcPr>
            <w:tcW w:w="490" w:type="dxa"/>
            <w:tcBorders>
              <w:left w:val="single" w:sz="6" w:space="0" w:color="000000"/>
            </w:tcBorders>
            <w:shd w:val="clear" w:color="auto" w:fill="auto"/>
            <w:vAlign w:val="bottom"/>
          </w:tcPr>
          <w:p w14:paraId="49E974C2" w14:textId="159F92C0" w:rsidR="00686EFF" w:rsidRPr="00817D2E" w:rsidRDefault="00686EFF" w:rsidP="003F12CA">
            <w:pPr>
              <w:spacing w:before="120" w:line="200" w:lineRule="exact"/>
              <w:ind w:right="28"/>
              <w:jc w:val="right"/>
              <w:rPr>
                <w:spacing w:val="-4"/>
              </w:rPr>
            </w:pPr>
            <w:r w:rsidRPr="00817D2E">
              <w:t>568</w:t>
            </w:r>
          </w:p>
        </w:tc>
        <w:tc>
          <w:tcPr>
            <w:tcW w:w="492" w:type="dxa"/>
            <w:tcBorders>
              <w:left w:val="single" w:sz="6" w:space="0" w:color="000000"/>
            </w:tcBorders>
            <w:shd w:val="clear" w:color="auto" w:fill="auto"/>
            <w:vAlign w:val="bottom"/>
          </w:tcPr>
          <w:p w14:paraId="1C310155" w14:textId="5AE7BA72" w:rsidR="00686EFF" w:rsidRPr="00817D2E" w:rsidRDefault="00686EFF" w:rsidP="003F12CA">
            <w:pPr>
              <w:spacing w:before="120" w:line="200" w:lineRule="exact"/>
              <w:ind w:right="28"/>
              <w:jc w:val="right"/>
              <w:rPr>
                <w:spacing w:val="-4"/>
              </w:rPr>
            </w:pPr>
            <w:r w:rsidRPr="00817D2E">
              <w:t>620</w:t>
            </w:r>
          </w:p>
        </w:tc>
        <w:tc>
          <w:tcPr>
            <w:tcW w:w="490" w:type="dxa"/>
            <w:tcBorders>
              <w:left w:val="single" w:sz="6" w:space="0" w:color="000000"/>
            </w:tcBorders>
            <w:shd w:val="clear" w:color="auto" w:fill="auto"/>
            <w:vAlign w:val="bottom"/>
          </w:tcPr>
          <w:p w14:paraId="1F0CDEF7" w14:textId="20A7ECCE" w:rsidR="00686EFF" w:rsidRPr="00817D2E" w:rsidRDefault="00686EFF" w:rsidP="003F12CA">
            <w:pPr>
              <w:spacing w:before="120" w:line="200" w:lineRule="exact"/>
              <w:ind w:right="28"/>
              <w:jc w:val="right"/>
              <w:rPr>
                <w:spacing w:val="-4"/>
              </w:rPr>
            </w:pPr>
            <w:r w:rsidRPr="00817D2E">
              <w:t>620</w:t>
            </w:r>
          </w:p>
        </w:tc>
        <w:tc>
          <w:tcPr>
            <w:tcW w:w="492" w:type="dxa"/>
            <w:tcBorders>
              <w:left w:val="single" w:sz="6" w:space="0" w:color="000000"/>
            </w:tcBorders>
            <w:shd w:val="clear" w:color="auto" w:fill="auto"/>
            <w:vAlign w:val="bottom"/>
          </w:tcPr>
          <w:p w14:paraId="4BD26F57" w14:textId="25144910" w:rsidR="00686EFF" w:rsidRPr="00817D2E" w:rsidRDefault="00686EFF" w:rsidP="003F12CA">
            <w:pPr>
              <w:spacing w:before="120" w:line="200" w:lineRule="exact"/>
              <w:ind w:right="28"/>
              <w:jc w:val="right"/>
              <w:rPr>
                <w:spacing w:val="-4"/>
              </w:rPr>
            </w:pPr>
            <w:r w:rsidRPr="00817D2E">
              <w:t>721</w:t>
            </w:r>
          </w:p>
        </w:tc>
        <w:tc>
          <w:tcPr>
            <w:tcW w:w="492" w:type="dxa"/>
            <w:tcBorders>
              <w:left w:val="single" w:sz="6" w:space="0" w:color="000000"/>
            </w:tcBorders>
            <w:shd w:val="clear" w:color="auto" w:fill="auto"/>
            <w:vAlign w:val="bottom"/>
          </w:tcPr>
          <w:p w14:paraId="63062CA1" w14:textId="3B1C4E8E" w:rsidR="00686EFF" w:rsidRPr="00817D2E" w:rsidRDefault="00686EFF" w:rsidP="003F12CA">
            <w:pPr>
              <w:spacing w:before="120" w:line="200" w:lineRule="exact"/>
              <w:ind w:right="28"/>
              <w:jc w:val="right"/>
              <w:rPr>
                <w:spacing w:val="-4"/>
              </w:rPr>
            </w:pPr>
            <w:r w:rsidRPr="00817D2E">
              <w:t>844</w:t>
            </w:r>
          </w:p>
        </w:tc>
        <w:tc>
          <w:tcPr>
            <w:tcW w:w="490" w:type="dxa"/>
            <w:tcBorders>
              <w:left w:val="single" w:sz="6" w:space="0" w:color="000000"/>
            </w:tcBorders>
            <w:shd w:val="clear" w:color="auto" w:fill="auto"/>
            <w:vAlign w:val="bottom"/>
          </w:tcPr>
          <w:p w14:paraId="7EEAF606" w14:textId="0827230D" w:rsidR="00686EFF" w:rsidRPr="00817D2E" w:rsidRDefault="00686EFF" w:rsidP="003F12CA">
            <w:pPr>
              <w:spacing w:before="120" w:line="200" w:lineRule="exact"/>
              <w:ind w:right="28"/>
              <w:jc w:val="right"/>
              <w:rPr>
                <w:spacing w:val="-4"/>
              </w:rPr>
            </w:pPr>
            <w:r w:rsidRPr="00817D2E">
              <w:t>708</w:t>
            </w:r>
          </w:p>
        </w:tc>
        <w:tc>
          <w:tcPr>
            <w:tcW w:w="492" w:type="dxa"/>
            <w:tcBorders>
              <w:left w:val="single" w:sz="6" w:space="0" w:color="000000"/>
            </w:tcBorders>
            <w:shd w:val="clear" w:color="auto" w:fill="auto"/>
            <w:vAlign w:val="bottom"/>
          </w:tcPr>
          <w:p w14:paraId="16ED46B5" w14:textId="027FD784" w:rsidR="00686EFF" w:rsidRPr="00817D2E" w:rsidRDefault="00686EFF" w:rsidP="003F12CA">
            <w:pPr>
              <w:spacing w:before="120" w:line="200" w:lineRule="exact"/>
              <w:ind w:right="28"/>
              <w:jc w:val="right"/>
              <w:rPr>
                <w:spacing w:val="-4"/>
              </w:rPr>
            </w:pPr>
            <w:r w:rsidRPr="00817D2E">
              <w:t>592</w:t>
            </w:r>
          </w:p>
        </w:tc>
        <w:tc>
          <w:tcPr>
            <w:tcW w:w="490" w:type="dxa"/>
            <w:tcBorders>
              <w:left w:val="single" w:sz="6" w:space="0" w:color="000000"/>
            </w:tcBorders>
            <w:shd w:val="clear" w:color="auto" w:fill="auto"/>
            <w:vAlign w:val="bottom"/>
          </w:tcPr>
          <w:p w14:paraId="27BE516A" w14:textId="0A54FF7B" w:rsidR="00686EFF" w:rsidRPr="00817D2E" w:rsidRDefault="00686EFF" w:rsidP="003F12CA">
            <w:pPr>
              <w:spacing w:before="120" w:line="200" w:lineRule="exact"/>
              <w:ind w:right="28"/>
              <w:jc w:val="right"/>
              <w:rPr>
                <w:spacing w:val="-4"/>
              </w:rPr>
            </w:pPr>
            <w:r w:rsidRPr="00817D2E">
              <w:t>558</w:t>
            </w:r>
          </w:p>
        </w:tc>
        <w:tc>
          <w:tcPr>
            <w:tcW w:w="492" w:type="dxa"/>
            <w:tcBorders>
              <w:left w:val="single" w:sz="6" w:space="0" w:color="000000"/>
            </w:tcBorders>
            <w:shd w:val="clear" w:color="auto" w:fill="auto"/>
            <w:vAlign w:val="bottom"/>
          </w:tcPr>
          <w:p w14:paraId="4B462A2C" w14:textId="353C273C" w:rsidR="00686EFF" w:rsidRPr="00817D2E" w:rsidRDefault="00686EFF" w:rsidP="003F12CA">
            <w:pPr>
              <w:spacing w:before="120" w:line="200" w:lineRule="exact"/>
              <w:ind w:right="28"/>
              <w:jc w:val="right"/>
              <w:rPr>
                <w:spacing w:val="-4"/>
              </w:rPr>
            </w:pPr>
            <w:r w:rsidRPr="00817D2E">
              <w:t>651</w:t>
            </w:r>
          </w:p>
        </w:tc>
        <w:tc>
          <w:tcPr>
            <w:tcW w:w="482" w:type="dxa"/>
            <w:tcBorders>
              <w:left w:val="single" w:sz="6" w:space="0" w:color="000000"/>
            </w:tcBorders>
            <w:shd w:val="clear" w:color="auto" w:fill="auto"/>
            <w:vAlign w:val="bottom"/>
          </w:tcPr>
          <w:p w14:paraId="5DCCAB94" w14:textId="4EE18D9C" w:rsidR="00686EFF" w:rsidRPr="00817D2E" w:rsidRDefault="00686EFF" w:rsidP="003F12CA">
            <w:pPr>
              <w:spacing w:before="120" w:line="200" w:lineRule="exact"/>
              <w:ind w:right="28"/>
              <w:jc w:val="right"/>
              <w:rPr>
                <w:spacing w:val="-4"/>
              </w:rPr>
            </w:pPr>
            <w:r w:rsidRPr="00817D2E">
              <w:t>1</w:t>
            </w:r>
            <w:r>
              <w:t xml:space="preserve"> </w:t>
            </w:r>
            <w:r w:rsidRPr="00817D2E">
              <w:t>321</w:t>
            </w:r>
          </w:p>
        </w:tc>
      </w:tr>
      <w:tr w:rsidR="00686EFF" w:rsidRPr="00D21FE6" w14:paraId="0EC9F5C0" w14:textId="77777777" w:rsidTr="00C40DD2">
        <w:tc>
          <w:tcPr>
            <w:tcW w:w="1499" w:type="dxa"/>
            <w:shd w:val="clear" w:color="auto" w:fill="auto"/>
            <w:vAlign w:val="bottom"/>
          </w:tcPr>
          <w:p w14:paraId="037C0493" w14:textId="34A533BF" w:rsidR="00686EFF" w:rsidRPr="00100063" w:rsidRDefault="00686EFF" w:rsidP="003F12CA">
            <w:pPr>
              <w:spacing w:before="120" w:line="200" w:lineRule="exact"/>
              <w:ind w:left="57"/>
            </w:pPr>
            <w:r w:rsidRPr="00CA14D4">
              <w:rPr>
                <w:color w:val="000000" w:themeColor="text1"/>
              </w:rPr>
              <w:t>Германия</w:t>
            </w:r>
            <w:r w:rsidRPr="00CA14D4">
              <w:rPr>
                <w:color w:val="000000" w:themeColor="text1"/>
                <w:lang w:val="en-US"/>
              </w:rPr>
              <w:t xml:space="preserve"> </w:t>
            </w:r>
            <w:r w:rsidRPr="00CA14D4">
              <w:rPr>
                <w:color w:val="000000" w:themeColor="text1"/>
              </w:rPr>
              <w:t>/</w:t>
            </w:r>
            <w:r w:rsidRPr="00CA14D4">
              <w:rPr>
                <w:color w:val="000000" w:themeColor="text1"/>
                <w:vertAlign w:val="superscript"/>
              </w:rPr>
              <w:t xml:space="preserve"> </w:t>
            </w:r>
            <w:r w:rsidRPr="00CA14D4">
              <w:rPr>
                <w:bCs/>
                <w:i/>
                <w:color w:val="000000" w:themeColor="text1"/>
                <w:lang w:val="en-US"/>
              </w:rPr>
              <w:t>Germany</w:t>
            </w:r>
          </w:p>
        </w:tc>
        <w:tc>
          <w:tcPr>
            <w:tcW w:w="447" w:type="dxa"/>
            <w:tcBorders>
              <w:left w:val="single" w:sz="6" w:space="0" w:color="000000"/>
            </w:tcBorders>
            <w:shd w:val="clear" w:color="auto" w:fill="auto"/>
            <w:vAlign w:val="bottom"/>
          </w:tcPr>
          <w:p w14:paraId="47C8206B" w14:textId="377CEEA6" w:rsidR="00686EFF" w:rsidRPr="00817D2E" w:rsidRDefault="00686EFF" w:rsidP="003F12CA">
            <w:pPr>
              <w:pStyle w:val="xl26"/>
              <w:pBdr>
                <w:top w:val="none" w:sz="0" w:space="0" w:color="auto"/>
                <w:left w:val="none" w:sz="0" w:space="0" w:color="auto"/>
                <w:bottom w:val="none" w:sz="0" w:space="0" w:color="auto"/>
                <w:right w:val="none" w:sz="0" w:space="0" w:color="auto"/>
              </w:pBdr>
              <w:spacing w:before="120" w:after="0" w:line="200" w:lineRule="exact"/>
              <w:textAlignment w:val="auto"/>
            </w:pPr>
            <w:r w:rsidRPr="00817D2E">
              <w:t>2023</w:t>
            </w:r>
          </w:p>
        </w:tc>
        <w:tc>
          <w:tcPr>
            <w:tcW w:w="618" w:type="dxa"/>
            <w:tcBorders>
              <w:left w:val="single" w:sz="6" w:space="0" w:color="000000"/>
            </w:tcBorders>
            <w:shd w:val="clear" w:color="auto" w:fill="auto"/>
            <w:vAlign w:val="bottom"/>
          </w:tcPr>
          <w:p w14:paraId="6390785E" w14:textId="6DBA496F" w:rsidR="00686EFF" w:rsidRPr="00817D2E" w:rsidRDefault="00686EFF" w:rsidP="003F12CA">
            <w:pPr>
              <w:spacing w:before="120" w:line="200" w:lineRule="exact"/>
              <w:ind w:right="28"/>
              <w:jc w:val="right"/>
              <w:rPr>
                <w:spacing w:val="-4"/>
              </w:rPr>
            </w:pPr>
            <w:r w:rsidRPr="00817D2E">
              <w:t>84 359</w:t>
            </w:r>
          </w:p>
        </w:tc>
        <w:tc>
          <w:tcPr>
            <w:tcW w:w="490" w:type="dxa"/>
            <w:tcBorders>
              <w:left w:val="single" w:sz="6" w:space="0" w:color="000000"/>
            </w:tcBorders>
            <w:shd w:val="clear" w:color="auto" w:fill="auto"/>
            <w:vAlign w:val="bottom"/>
          </w:tcPr>
          <w:p w14:paraId="3866A3A3" w14:textId="7E4D77EA" w:rsidR="00686EFF" w:rsidRPr="00817D2E" w:rsidRDefault="00686EFF" w:rsidP="003F12CA">
            <w:pPr>
              <w:spacing w:before="120" w:line="200" w:lineRule="exact"/>
              <w:ind w:right="28"/>
              <w:jc w:val="right"/>
              <w:rPr>
                <w:spacing w:val="-4"/>
              </w:rPr>
            </w:pPr>
            <w:r w:rsidRPr="00817D2E">
              <w:t>3 989</w:t>
            </w:r>
          </w:p>
        </w:tc>
        <w:tc>
          <w:tcPr>
            <w:tcW w:w="492" w:type="dxa"/>
            <w:tcBorders>
              <w:left w:val="single" w:sz="6" w:space="0" w:color="000000"/>
            </w:tcBorders>
            <w:shd w:val="clear" w:color="auto" w:fill="auto"/>
            <w:vAlign w:val="bottom"/>
          </w:tcPr>
          <w:p w14:paraId="54A076DC" w14:textId="413A76C0" w:rsidR="00686EFF" w:rsidRPr="00817D2E" w:rsidRDefault="00686EFF" w:rsidP="003F12CA">
            <w:pPr>
              <w:spacing w:before="120" w:line="200" w:lineRule="exact"/>
              <w:ind w:right="28"/>
              <w:jc w:val="right"/>
              <w:rPr>
                <w:spacing w:val="-4"/>
              </w:rPr>
            </w:pPr>
            <w:r w:rsidRPr="00817D2E">
              <w:t>4 071</w:t>
            </w:r>
          </w:p>
        </w:tc>
        <w:tc>
          <w:tcPr>
            <w:tcW w:w="490" w:type="dxa"/>
            <w:tcBorders>
              <w:left w:val="single" w:sz="6" w:space="0" w:color="000000"/>
            </w:tcBorders>
            <w:shd w:val="clear" w:color="auto" w:fill="auto"/>
            <w:vAlign w:val="bottom"/>
          </w:tcPr>
          <w:p w14:paraId="2AFCBD2D" w14:textId="0DF57D28" w:rsidR="00686EFF" w:rsidRPr="00817D2E" w:rsidRDefault="00686EFF" w:rsidP="003F12CA">
            <w:pPr>
              <w:spacing w:before="120" w:line="200" w:lineRule="exact"/>
              <w:ind w:right="28"/>
              <w:jc w:val="right"/>
              <w:rPr>
                <w:spacing w:val="-4"/>
              </w:rPr>
            </w:pPr>
            <w:r w:rsidRPr="00817D2E">
              <w:t>3 870</w:t>
            </w:r>
          </w:p>
        </w:tc>
        <w:tc>
          <w:tcPr>
            <w:tcW w:w="492" w:type="dxa"/>
            <w:tcBorders>
              <w:left w:val="single" w:sz="6" w:space="0" w:color="000000"/>
            </w:tcBorders>
            <w:shd w:val="clear" w:color="auto" w:fill="auto"/>
            <w:vAlign w:val="bottom"/>
          </w:tcPr>
          <w:p w14:paraId="3CF2265D" w14:textId="2CD332D5" w:rsidR="00686EFF" w:rsidRPr="00817D2E" w:rsidRDefault="00686EFF" w:rsidP="003F12CA">
            <w:pPr>
              <w:spacing w:before="120" w:line="200" w:lineRule="exact"/>
              <w:ind w:right="28"/>
              <w:jc w:val="right"/>
              <w:rPr>
                <w:spacing w:val="-4"/>
              </w:rPr>
            </w:pPr>
            <w:r w:rsidRPr="00817D2E">
              <w:t>3 932</w:t>
            </w:r>
          </w:p>
        </w:tc>
        <w:tc>
          <w:tcPr>
            <w:tcW w:w="492" w:type="dxa"/>
            <w:tcBorders>
              <w:left w:val="single" w:sz="6" w:space="0" w:color="000000"/>
            </w:tcBorders>
            <w:shd w:val="clear" w:color="auto" w:fill="auto"/>
            <w:vAlign w:val="bottom"/>
          </w:tcPr>
          <w:p w14:paraId="30B68E69" w14:textId="08732A20" w:rsidR="00686EFF" w:rsidRPr="00817D2E" w:rsidRDefault="00686EFF" w:rsidP="003F12CA">
            <w:pPr>
              <w:spacing w:before="120" w:line="200" w:lineRule="exact"/>
              <w:ind w:right="28"/>
              <w:jc w:val="right"/>
              <w:rPr>
                <w:spacing w:val="-4"/>
              </w:rPr>
            </w:pPr>
            <w:r w:rsidRPr="00817D2E">
              <w:t>4 530</w:t>
            </w:r>
          </w:p>
        </w:tc>
        <w:tc>
          <w:tcPr>
            <w:tcW w:w="490" w:type="dxa"/>
            <w:tcBorders>
              <w:left w:val="single" w:sz="6" w:space="0" w:color="000000"/>
            </w:tcBorders>
            <w:shd w:val="clear" w:color="auto" w:fill="auto"/>
            <w:vAlign w:val="bottom"/>
          </w:tcPr>
          <w:p w14:paraId="668216B4" w14:textId="0A8273CA" w:rsidR="00686EFF" w:rsidRPr="00817D2E" w:rsidRDefault="00686EFF" w:rsidP="003F12CA">
            <w:pPr>
              <w:spacing w:before="120" w:line="200" w:lineRule="exact"/>
              <w:ind w:right="28"/>
              <w:jc w:val="right"/>
              <w:rPr>
                <w:spacing w:val="-4"/>
              </w:rPr>
            </w:pPr>
            <w:r w:rsidRPr="00817D2E">
              <w:t>5 016</w:t>
            </w:r>
          </w:p>
        </w:tc>
        <w:tc>
          <w:tcPr>
            <w:tcW w:w="492" w:type="dxa"/>
            <w:tcBorders>
              <w:left w:val="single" w:sz="6" w:space="0" w:color="000000"/>
            </w:tcBorders>
            <w:shd w:val="clear" w:color="auto" w:fill="auto"/>
            <w:vAlign w:val="bottom"/>
          </w:tcPr>
          <w:p w14:paraId="27ADD8F3" w14:textId="37B0A3CD" w:rsidR="00686EFF" w:rsidRPr="00817D2E" w:rsidRDefault="00686EFF" w:rsidP="003F12CA">
            <w:pPr>
              <w:spacing w:before="120" w:line="200" w:lineRule="exact"/>
              <w:ind w:right="28"/>
              <w:jc w:val="right"/>
              <w:rPr>
                <w:spacing w:val="-4"/>
              </w:rPr>
            </w:pPr>
            <w:r w:rsidRPr="00817D2E">
              <w:t>5 581</w:t>
            </w:r>
          </w:p>
        </w:tc>
        <w:tc>
          <w:tcPr>
            <w:tcW w:w="490" w:type="dxa"/>
            <w:tcBorders>
              <w:left w:val="single" w:sz="6" w:space="0" w:color="000000"/>
            </w:tcBorders>
            <w:shd w:val="clear" w:color="auto" w:fill="auto"/>
            <w:vAlign w:val="bottom"/>
          </w:tcPr>
          <w:p w14:paraId="5368A8C9" w14:textId="2ECE28B0" w:rsidR="00686EFF" w:rsidRPr="00817D2E" w:rsidRDefault="00686EFF" w:rsidP="003F12CA">
            <w:pPr>
              <w:spacing w:before="120" w:line="200" w:lineRule="exact"/>
              <w:ind w:right="28"/>
              <w:jc w:val="right"/>
              <w:rPr>
                <w:spacing w:val="-4"/>
              </w:rPr>
            </w:pPr>
            <w:r w:rsidRPr="00817D2E">
              <w:t>5 509</w:t>
            </w:r>
          </w:p>
        </w:tc>
        <w:tc>
          <w:tcPr>
            <w:tcW w:w="492" w:type="dxa"/>
            <w:tcBorders>
              <w:left w:val="single" w:sz="6" w:space="0" w:color="000000"/>
            </w:tcBorders>
            <w:shd w:val="clear" w:color="auto" w:fill="auto"/>
            <w:vAlign w:val="bottom"/>
          </w:tcPr>
          <w:p w14:paraId="711FFDEF" w14:textId="12C4E951" w:rsidR="00686EFF" w:rsidRPr="00817D2E" w:rsidRDefault="00686EFF" w:rsidP="003F12CA">
            <w:pPr>
              <w:spacing w:before="120" w:line="200" w:lineRule="exact"/>
              <w:ind w:right="28"/>
              <w:jc w:val="right"/>
              <w:rPr>
                <w:spacing w:val="-4"/>
              </w:rPr>
            </w:pPr>
            <w:r w:rsidRPr="00817D2E">
              <w:t>5 313</w:t>
            </w:r>
          </w:p>
        </w:tc>
        <w:tc>
          <w:tcPr>
            <w:tcW w:w="492" w:type="dxa"/>
            <w:tcBorders>
              <w:left w:val="single" w:sz="6" w:space="0" w:color="000000"/>
            </w:tcBorders>
            <w:shd w:val="clear" w:color="auto" w:fill="auto"/>
            <w:vAlign w:val="bottom"/>
          </w:tcPr>
          <w:p w14:paraId="735DAEA2" w14:textId="197EBD3A" w:rsidR="00686EFF" w:rsidRPr="00817D2E" w:rsidRDefault="00686EFF" w:rsidP="003F12CA">
            <w:pPr>
              <w:spacing w:before="120" w:line="200" w:lineRule="exact"/>
              <w:ind w:right="28"/>
              <w:jc w:val="right"/>
              <w:rPr>
                <w:spacing w:val="-4"/>
              </w:rPr>
            </w:pPr>
            <w:r w:rsidRPr="00817D2E">
              <w:t>4 879</w:t>
            </w:r>
          </w:p>
        </w:tc>
        <w:tc>
          <w:tcPr>
            <w:tcW w:w="490" w:type="dxa"/>
            <w:tcBorders>
              <w:left w:val="single" w:sz="6" w:space="0" w:color="000000"/>
            </w:tcBorders>
            <w:shd w:val="clear" w:color="auto" w:fill="auto"/>
            <w:vAlign w:val="bottom"/>
          </w:tcPr>
          <w:p w14:paraId="6C0183F2" w14:textId="395CF36D" w:rsidR="00686EFF" w:rsidRPr="00817D2E" w:rsidRDefault="00686EFF" w:rsidP="003F12CA">
            <w:pPr>
              <w:spacing w:before="120" w:line="200" w:lineRule="exact"/>
              <w:ind w:right="28"/>
              <w:jc w:val="right"/>
              <w:rPr>
                <w:spacing w:val="-4"/>
              </w:rPr>
            </w:pPr>
            <w:r w:rsidRPr="00817D2E">
              <w:t>5 947</w:t>
            </w:r>
          </w:p>
        </w:tc>
        <w:tc>
          <w:tcPr>
            <w:tcW w:w="492" w:type="dxa"/>
            <w:tcBorders>
              <w:left w:val="single" w:sz="6" w:space="0" w:color="000000"/>
            </w:tcBorders>
            <w:shd w:val="clear" w:color="auto" w:fill="auto"/>
            <w:vAlign w:val="bottom"/>
          </w:tcPr>
          <w:p w14:paraId="112FC7F0" w14:textId="3FC8BBB9" w:rsidR="00686EFF" w:rsidRPr="00817D2E" w:rsidRDefault="00686EFF" w:rsidP="003F12CA">
            <w:pPr>
              <w:spacing w:before="120" w:line="200" w:lineRule="exact"/>
              <w:ind w:right="28"/>
              <w:jc w:val="right"/>
              <w:rPr>
                <w:spacing w:val="-4"/>
              </w:rPr>
            </w:pPr>
            <w:r w:rsidRPr="00817D2E">
              <w:t>6 859</w:t>
            </w:r>
          </w:p>
        </w:tc>
        <w:tc>
          <w:tcPr>
            <w:tcW w:w="490" w:type="dxa"/>
            <w:tcBorders>
              <w:left w:val="single" w:sz="6" w:space="0" w:color="000000"/>
            </w:tcBorders>
            <w:shd w:val="clear" w:color="auto" w:fill="auto"/>
            <w:vAlign w:val="bottom"/>
          </w:tcPr>
          <w:p w14:paraId="711600C0" w14:textId="4905E684" w:rsidR="00686EFF" w:rsidRPr="00817D2E" w:rsidRDefault="00686EFF" w:rsidP="003F12CA">
            <w:pPr>
              <w:spacing w:before="120" w:line="200" w:lineRule="exact"/>
              <w:ind w:right="28"/>
              <w:jc w:val="right"/>
              <w:rPr>
                <w:spacing w:val="-4"/>
              </w:rPr>
            </w:pPr>
            <w:r w:rsidRPr="00817D2E">
              <w:t>6 202</w:t>
            </w:r>
          </w:p>
        </w:tc>
        <w:tc>
          <w:tcPr>
            <w:tcW w:w="492" w:type="dxa"/>
            <w:tcBorders>
              <w:left w:val="single" w:sz="6" w:space="0" w:color="000000"/>
            </w:tcBorders>
            <w:shd w:val="clear" w:color="auto" w:fill="auto"/>
            <w:vAlign w:val="bottom"/>
          </w:tcPr>
          <w:p w14:paraId="7427B949" w14:textId="18780F21" w:rsidR="00686EFF" w:rsidRPr="00817D2E" w:rsidRDefault="00686EFF" w:rsidP="003F12CA">
            <w:pPr>
              <w:spacing w:before="120" w:line="200" w:lineRule="exact"/>
              <w:ind w:right="28"/>
              <w:jc w:val="right"/>
              <w:rPr>
                <w:spacing w:val="-4"/>
              </w:rPr>
            </w:pPr>
            <w:r w:rsidRPr="00817D2E">
              <w:t>5 080</w:t>
            </w:r>
          </w:p>
        </w:tc>
        <w:tc>
          <w:tcPr>
            <w:tcW w:w="482" w:type="dxa"/>
            <w:tcBorders>
              <w:left w:val="single" w:sz="6" w:space="0" w:color="000000"/>
            </w:tcBorders>
            <w:shd w:val="clear" w:color="auto" w:fill="auto"/>
            <w:vAlign w:val="bottom"/>
          </w:tcPr>
          <w:p w14:paraId="32FC2952" w14:textId="3E026606" w:rsidR="00686EFF" w:rsidRPr="00817D2E" w:rsidRDefault="00686EFF" w:rsidP="003F12CA">
            <w:pPr>
              <w:spacing w:before="120" w:line="200" w:lineRule="exact"/>
              <w:ind w:right="28"/>
              <w:jc w:val="right"/>
              <w:rPr>
                <w:spacing w:val="-4"/>
              </w:rPr>
            </w:pPr>
            <w:r w:rsidRPr="00817D2E">
              <w:t>13</w:t>
            </w:r>
            <w:r>
              <w:t xml:space="preserve"> </w:t>
            </w:r>
            <w:r w:rsidRPr="00817D2E">
              <w:t>581</w:t>
            </w:r>
          </w:p>
        </w:tc>
      </w:tr>
      <w:tr w:rsidR="00686EFF" w:rsidRPr="00D21FE6" w14:paraId="7201771A" w14:textId="77777777" w:rsidTr="00C40DD2">
        <w:tc>
          <w:tcPr>
            <w:tcW w:w="1499" w:type="dxa"/>
            <w:shd w:val="clear" w:color="auto" w:fill="auto"/>
            <w:vAlign w:val="bottom"/>
          </w:tcPr>
          <w:p w14:paraId="74E57ABF" w14:textId="15E4D8E4" w:rsidR="00686EFF" w:rsidRPr="00100063" w:rsidRDefault="00686EFF" w:rsidP="003F12CA">
            <w:pPr>
              <w:spacing w:before="120" w:line="200" w:lineRule="exact"/>
              <w:ind w:left="57"/>
            </w:pPr>
            <w:r w:rsidRPr="00CA14D4">
              <w:rPr>
                <w:color w:val="000000" w:themeColor="text1"/>
              </w:rPr>
              <w:t>Греция</w:t>
            </w:r>
            <w:r w:rsidRPr="00CA14D4">
              <w:rPr>
                <w:color w:val="000000" w:themeColor="text1"/>
                <w:lang w:val="en-US"/>
              </w:rPr>
              <w:t xml:space="preserve"> / </w:t>
            </w:r>
            <w:r w:rsidRPr="00CA14D4">
              <w:rPr>
                <w:i/>
                <w:color w:val="000000" w:themeColor="text1"/>
                <w:lang w:val="en-US"/>
              </w:rPr>
              <w:t>Greece</w:t>
            </w:r>
          </w:p>
        </w:tc>
        <w:tc>
          <w:tcPr>
            <w:tcW w:w="447" w:type="dxa"/>
            <w:tcBorders>
              <w:left w:val="single" w:sz="6" w:space="0" w:color="000000"/>
            </w:tcBorders>
            <w:shd w:val="clear" w:color="auto" w:fill="auto"/>
            <w:vAlign w:val="bottom"/>
          </w:tcPr>
          <w:p w14:paraId="22A2F3D7" w14:textId="713FE16F" w:rsidR="00686EFF" w:rsidRPr="00817D2E" w:rsidRDefault="00686EFF" w:rsidP="003F12CA">
            <w:pPr>
              <w:pStyle w:val="xl26"/>
              <w:pBdr>
                <w:top w:val="none" w:sz="0" w:space="0" w:color="auto"/>
                <w:left w:val="none" w:sz="0" w:space="0" w:color="auto"/>
                <w:bottom w:val="none" w:sz="0" w:space="0" w:color="auto"/>
                <w:right w:val="none" w:sz="0" w:space="0" w:color="auto"/>
              </w:pBdr>
              <w:spacing w:before="120" w:after="0" w:line="200" w:lineRule="exact"/>
              <w:textAlignment w:val="auto"/>
            </w:pPr>
            <w:r w:rsidRPr="00817D2E">
              <w:t>2023</w:t>
            </w:r>
          </w:p>
        </w:tc>
        <w:tc>
          <w:tcPr>
            <w:tcW w:w="618" w:type="dxa"/>
            <w:tcBorders>
              <w:left w:val="single" w:sz="6" w:space="0" w:color="000000"/>
            </w:tcBorders>
            <w:shd w:val="clear" w:color="auto" w:fill="auto"/>
            <w:vAlign w:val="bottom"/>
          </w:tcPr>
          <w:p w14:paraId="60713BB9" w14:textId="4C4FC592" w:rsidR="00686EFF" w:rsidRPr="00817D2E" w:rsidRDefault="00686EFF" w:rsidP="003F12CA">
            <w:pPr>
              <w:spacing w:before="120" w:line="200" w:lineRule="exact"/>
              <w:ind w:right="28"/>
              <w:jc w:val="right"/>
              <w:rPr>
                <w:spacing w:val="-4"/>
              </w:rPr>
            </w:pPr>
            <w:r w:rsidRPr="00817D2E">
              <w:t>10 414</w:t>
            </w:r>
          </w:p>
        </w:tc>
        <w:tc>
          <w:tcPr>
            <w:tcW w:w="490" w:type="dxa"/>
            <w:tcBorders>
              <w:left w:val="single" w:sz="6" w:space="0" w:color="000000"/>
            </w:tcBorders>
            <w:shd w:val="clear" w:color="auto" w:fill="auto"/>
            <w:vAlign w:val="bottom"/>
          </w:tcPr>
          <w:p w14:paraId="730D0005" w14:textId="694C9EF8" w:rsidR="00686EFF" w:rsidRPr="00817D2E" w:rsidRDefault="00686EFF" w:rsidP="003F12CA">
            <w:pPr>
              <w:spacing w:before="120" w:line="200" w:lineRule="exact"/>
              <w:ind w:right="28"/>
              <w:jc w:val="right"/>
              <w:rPr>
                <w:spacing w:val="-4"/>
              </w:rPr>
            </w:pPr>
            <w:r w:rsidRPr="00817D2E">
              <w:t>405</w:t>
            </w:r>
          </w:p>
        </w:tc>
        <w:tc>
          <w:tcPr>
            <w:tcW w:w="492" w:type="dxa"/>
            <w:tcBorders>
              <w:left w:val="single" w:sz="6" w:space="0" w:color="000000"/>
            </w:tcBorders>
            <w:shd w:val="clear" w:color="auto" w:fill="auto"/>
            <w:vAlign w:val="bottom"/>
          </w:tcPr>
          <w:p w14:paraId="54C6BB86" w14:textId="09735DCD" w:rsidR="00686EFF" w:rsidRPr="00817D2E" w:rsidRDefault="00686EFF" w:rsidP="003F12CA">
            <w:pPr>
              <w:spacing w:before="120" w:line="200" w:lineRule="exact"/>
              <w:ind w:right="28"/>
              <w:jc w:val="right"/>
              <w:rPr>
                <w:spacing w:val="-4"/>
              </w:rPr>
            </w:pPr>
            <w:r w:rsidRPr="00817D2E">
              <w:t>456</w:t>
            </w:r>
          </w:p>
        </w:tc>
        <w:tc>
          <w:tcPr>
            <w:tcW w:w="490" w:type="dxa"/>
            <w:tcBorders>
              <w:left w:val="single" w:sz="6" w:space="0" w:color="000000"/>
            </w:tcBorders>
            <w:shd w:val="clear" w:color="auto" w:fill="auto"/>
            <w:vAlign w:val="bottom"/>
          </w:tcPr>
          <w:p w14:paraId="6714D952" w14:textId="65B18479" w:rsidR="00686EFF" w:rsidRPr="00817D2E" w:rsidRDefault="00686EFF" w:rsidP="003F12CA">
            <w:pPr>
              <w:spacing w:before="120" w:line="200" w:lineRule="exact"/>
              <w:ind w:right="28"/>
              <w:jc w:val="right"/>
              <w:rPr>
                <w:spacing w:val="-4"/>
              </w:rPr>
            </w:pPr>
            <w:r w:rsidRPr="00817D2E">
              <w:t>530</w:t>
            </w:r>
          </w:p>
        </w:tc>
        <w:tc>
          <w:tcPr>
            <w:tcW w:w="492" w:type="dxa"/>
            <w:tcBorders>
              <w:left w:val="single" w:sz="6" w:space="0" w:color="000000"/>
            </w:tcBorders>
            <w:shd w:val="clear" w:color="auto" w:fill="auto"/>
            <w:vAlign w:val="bottom"/>
          </w:tcPr>
          <w:p w14:paraId="25E2103B" w14:textId="75D0253F" w:rsidR="00686EFF" w:rsidRPr="00817D2E" w:rsidRDefault="00686EFF" w:rsidP="003F12CA">
            <w:pPr>
              <w:spacing w:before="120" w:line="200" w:lineRule="exact"/>
              <w:ind w:right="28"/>
              <w:jc w:val="right"/>
              <w:rPr>
                <w:spacing w:val="-4"/>
              </w:rPr>
            </w:pPr>
            <w:r w:rsidRPr="00817D2E">
              <w:t>530</w:t>
            </w:r>
          </w:p>
        </w:tc>
        <w:tc>
          <w:tcPr>
            <w:tcW w:w="492" w:type="dxa"/>
            <w:tcBorders>
              <w:left w:val="single" w:sz="6" w:space="0" w:color="000000"/>
            </w:tcBorders>
            <w:shd w:val="clear" w:color="auto" w:fill="auto"/>
            <w:vAlign w:val="bottom"/>
          </w:tcPr>
          <w:p w14:paraId="6C95816C" w14:textId="0CD8483F" w:rsidR="00686EFF" w:rsidRPr="00817D2E" w:rsidRDefault="00686EFF" w:rsidP="003F12CA">
            <w:pPr>
              <w:spacing w:before="120" w:line="200" w:lineRule="exact"/>
              <w:ind w:right="28"/>
              <w:jc w:val="right"/>
              <w:rPr>
                <w:spacing w:val="-4"/>
              </w:rPr>
            </w:pPr>
            <w:r w:rsidRPr="00817D2E">
              <w:t>522</w:t>
            </w:r>
          </w:p>
        </w:tc>
        <w:tc>
          <w:tcPr>
            <w:tcW w:w="490" w:type="dxa"/>
            <w:tcBorders>
              <w:left w:val="single" w:sz="6" w:space="0" w:color="000000"/>
            </w:tcBorders>
            <w:shd w:val="clear" w:color="auto" w:fill="auto"/>
            <w:vAlign w:val="bottom"/>
          </w:tcPr>
          <w:p w14:paraId="3E92EBD8" w14:textId="3930DE08" w:rsidR="00686EFF" w:rsidRPr="00817D2E" w:rsidRDefault="00686EFF" w:rsidP="003F12CA">
            <w:pPr>
              <w:spacing w:before="120" w:line="200" w:lineRule="exact"/>
              <w:ind w:right="28"/>
              <w:jc w:val="right"/>
              <w:rPr>
                <w:spacing w:val="-4"/>
              </w:rPr>
            </w:pPr>
            <w:r w:rsidRPr="00817D2E">
              <w:t>529</w:t>
            </w:r>
          </w:p>
        </w:tc>
        <w:tc>
          <w:tcPr>
            <w:tcW w:w="492" w:type="dxa"/>
            <w:tcBorders>
              <w:left w:val="single" w:sz="6" w:space="0" w:color="000000"/>
            </w:tcBorders>
            <w:shd w:val="clear" w:color="auto" w:fill="auto"/>
            <w:vAlign w:val="bottom"/>
          </w:tcPr>
          <w:p w14:paraId="256E8E9E" w14:textId="21A682B1" w:rsidR="00686EFF" w:rsidRPr="00817D2E" w:rsidRDefault="00686EFF" w:rsidP="003F12CA">
            <w:pPr>
              <w:spacing w:before="120" w:line="200" w:lineRule="exact"/>
              <w:ind w:right="28"/>
              <w:jc w:val="right"/>
              <w:rPr>
                <w:spacing w:val="-4"/>
              </w:rPr>
            </w:pPr>
            <w:r w:rsidRPr="00817D2E">
              <w:t>562</w:t>
            </w:r>
          </w:p>
        </w:tc>
        <w:tc>
          <w:tcPr>
            <w:tcW w:w="490" w:type="dxa"/>
            <w:tcBorders>
              <w:left w:val="single" w:sz="6" w:space="0" w:color="000000"/>
            </w:tcBorders>
            <w:shd w:val="clear" w:color="auto" w:fill="auto"/>
            <w:vAlign w:val="bottom"/>
          </w:tcPr>
          <w:p w14:paraId="1D621260" w14:textId="2476755F" w:rsidR="00686EFF" w:rsidRPr="00817D2E" w:rsidRDefault="00686EFF" w:rsidP="003F12CA">
            <w:pPr>
              <w:spacing w:before="120" w:line="200" w:lineRule="exact"/>
              <w:ind w:right="28"/>
              <w:jc w:val="right"/>
              <w:rPr>
                <w:spacing w:val="-4"/>
              </w:rPr>
            </w:pPr>
            <w:r w:rsidRPr="00817D2E">
              <w:t>648</w:t>
            </w:r>
          </w:p>
        </w:tc>
        <w:tc>
          <w:tcPr>
            <w:tcW w:w="492" w:type="dxa"/>
            <w:tcBorders>
              <w:left w:val="single" w:sz="6" w:space="0" w:color="000000"/>
            </w:tcBorders>
            <w:shd w:val="clear" w:color="auto" w:fill="auto"/>
            <w:vAlign w:val="bottom"/>
          </w:tcPr>
          <w:p w14:paraId="5667B195" w14:textId="54204859" w:rsidR="00686EFF" w:rsidRPr="00817D2E" w:rsidRDefault="00686EFF" w:rsidP="003F12CA">
            <w:pPr>
              <w:spacing w:before="120" w:line="200" w:lineRule="exact"/>
              <w:ind w:right="28"/>
              <w:jc w:val="right"/>
              <w:rPr>
                <w:spacing w:val="-4"/>
              </w:rPr>
            </w:pPr>
            <w:r w:rsidRPr="00817D2E">
              <w:t>782</w:t>
            </w:r>
          </w:p>
        </w:tc>
        <w:tc>
          <w:tcPr>
            <w:tcW w:w="492" w:type="dxa"/>
            <w:tcBorders>
              <w:left w:val="single" w:sz="6" w:space="0" w:color="000000"/>
            </w:tcBorders>
            <w:shd w:val="clear" w:color="auto" w:fill="auto"/>
            <w:vAlign w:val="bottom"/>
          </w:tcPr>
          <w:p w14:paraId="6314909F" w14:textId="72F7CD7B" w:rsidR="00686EFF" w:rsidRPr="00817D2E" w:rsidRDefault="00686EFF" w:rsidP="003F12CA">
            <w:pPr>
              <w:spacing w:before="120" w:line="200" w:lineRule="exact"/>
              <w:ind w:right="28"/>
              <w:jc w:val="right"/>
              <w:rPr>
                <w:spacing w:val="-4"/>
              </w:rPr>
            </w:pPr>
            <w:r w:rsidRPr="00817D2E">
              <w:t>803</w:t>
            </w:r>
          </w:p>
        </w:tc>
        <w:tc>
          <w:tcPr>
            <w:tcW w:w="490" w:type="dxa"/>
            <w:tcBorders>
              <w:left w:val="single" w:sz="6" w:space="0" w:color="000000"/>
            </w:tcBorders>
            <w:shd w:val="clear" w:color="auto" w:fill="auto"/>
            <w:vAlign w:val="bottom"/>
          </w:tcPr>
          <w:p w14:paraId="26FD0864" w14:textId="456A342A" w:rsidR="00686EFF" w:rsidRPr="00817D2E" w:rsidRDefault="00686EFF" w:rsidP="003F12CA">
            <w:pPr>
              <w:spacing w:before="120" w:line="200" w:lineRule="exact"/>
              <w:ind w:right="28"/>
              <w:jc w:val="right"/>
              <w:rPr>
                <w:spacing w:val="-4"/>
              </w:rPr>
            </w:pPr>
            <w:r w:rsidRPr="00817D2E">
              <w:t>797</w:t>
            </w:r>
          </w:p>
        </w:tc>
        <w:tc>
          <w:tcPr>
            <w:tcW w:w="492" w:type="dxa"/>
            <w:tcBorders>
              <w:left w:val="single" w:sz="6" w:space="0" w:color="000000"/>
            </w:tcBorders>
            <w:shd w:val="clear" w:color="auto" w:fill="auto"/>
            <w:vAlign w:val="bottom"/>
          </w:tcPr>
          <w:p w14:paraId="5437BBFE" w14:textId="0021150A" w:rsidR="00686EFF" w:rsidRPr="00817D2E" w:rsidRDefault="00686EFF" w:rsidP="003F12CA">
            <w:pPr>
              <w:spacing w:before="120" w:line="200" w:lineRule="exact"/>
              <w:ind w:right="28"/>
              <w:jc w:val="right"/>
              <w:rPr>
                <w:spacing w:val="-4"/>
              </w:rPr>
            </w:pPr>
            <w:r w:rsidRPr="00817D2E">
              <w:t>758</w:t>
            </w:r>
          </w:p>
        </w:tc>
        <w:tc>
          <w:tcPr>
            <w:tcW w:w="490" w:type="dxa"/>
            <w:tcBorders>
              <w:left w:val="single" w:sz="6" w:space="0" w:color="000000"/>
            </w:tcBorders>
            <w:shd w:val="clear" w:color="auto" w:fill="auto"/>
            <w:vAlign w:val="bottom"/>
          </w:tcPr>
          <w:p w14:paraId="7933ED0A" w14:textId="3B2F3464" w:rsidR="00686EFF" w:rsidRPr="00817D2E" w:rsidRDefault="00686EFF" w:rsidP="003F12CA">
            <w:pPr>
              <w:spacing w:before="120" w:line="200" w:lineRule="exact"/>
              <w:ind w:right="28"/>
              <w:jc w:val="right"/>
              <w:rPr>
                <w:spacing w:val="-4"/>
              </w:rPr>
            </w:pPr>
            <w:r w:rsidRPr="00817D2E">
              <w:t>700</w:t>
            </w:r>
          </w:p>
        </w:tc>
        <w:tc>
          <w:tcPr>
            <w:tcW w:w="492" w:type="dxa"/>
            <w:tcBorders>
              <w:left w:val="single" w:sz="6" w:space="0" w:color="000000"/>
            </w:tcBorders>
            <w:shd w:val="clear" w:color="auto" w:fill="auto"/>
            <w:vAlign w:val="bottom"/>
          </w:tcPr>
          <w:p w14:paraId="58199CCE" w14:textId="32280BB3" w:rsidR="00686EFF" w:rsidRPr="00817D2E" w:rsidRDefault="00686EFF" w:rsidP="003F12CA">
            <w:pPr>
              <w:spacing w:before="120" w:line="200" w:lineRule="exact"/>
              <w:ind w:right="28"/>
              <w:jc w:val="right"/>
              <w:rPr>
                <w:spacing w:val="-4"/>
              </w:rPr>
            </w:pPr>
            <w:r w:rsidRPr="00817D2E">
              <w:t>634</w:t>
            </w:r>
          </w:p>
        </w:tc>
        <w:tc>
          <w:tcPr>
            <w:tcW w:w="482" w:type="dxa"/>
            <w:tcBorders>
              <w:left w:val="single" w:sz="6" w:space="0" w:color="000000"/>
            </w:tcBorders>
            <w:shd w:val="clear" w:color="auto" w:fill="auto"/>
            <w:vAlign w:val="bottom"/>
          </w:tcPr>
          <w:p w14:paraId="69A1748F" w14:textId="7D10D189" w:rsidR="00686EFF" w:rsidRPr="00817D2E" w:rsidRDefault="00686EFF" w:rsidP="003F12CA">
            <w:pPr>
              <w:spacing w:before="120" w:line="200" w:lineRule="exact"/>
              <w:ind w:right="28"/>
              <w:jc w:val="right"/>
              <w:rPr>
                <w:spacing w:val="-4"/>
              </w:rPr>
            </w:pPr>
            <w:r w:rsidRPr="00817D2E">
              <w:t>1</w:t>
            </w:r>
            <w:r>
              <w:t xml:space="preserve"> </w:t>
            </w:r>
            <w:r w:rsidRPr="00817D2E">
              <w:t>756</w:t>
            </w:r>
          </w:p>
        </w:tc>
      </w:tr>
      <w:tr w:rsidR="00686EFF" w:rsidRPr="00D21FE6" w14:paraId="621EBA07" w14:textId="77777777" w:rsidTr="00C40DD2">
        <w:tc>
          <w:tcPr>
            <w:tcW w:w="1499" w:type="dxa"/>
            <w:shd w:val="clear" w:color="auto" w:fill="auto"/>
            <w:vAlign w:val="bottom"/>
          </w:tcPr>
          <w:p w14:paraId="3D430287" w14:textId="259AD1E2" w:rsidR="00686EFF" w:rsidRPr="00100063" w:rsidRDefault="00686EFF" w:rsidP="003F12CA">
            <w:pPr>
              <w:spacing w:before="120" w:line="200" w:lineRule="exact"/>
              <w:ind w:left="57"/>
            </w:pPr>
            <w:r w:rsidRPr="00CA14D4">
              <w:rPr>
                <w:color w:val="000000" w:themeColor="text1"/>
              </w:rPr>
              <w:t>Испания</w:t>
            </w:r>
            <w:r w:rsidRPr="00CA14D4">
              <w:rPr>
                <w:color w:val="000000" w:themeColor="text1"/>
                <w:lang w:val="en-US"/>
              </w:rPr>
              <w:t xml:space="preserve"> </w:t>
            </w:r>
            <w:r w:rsidRPr="00CA14D4">
              <w:rPr>
                <w:i/>
                <w:color w:val="000000" w:themeColor="text1"/>
                <w:lang w:val="en-US"/>
              </w:rPr>
              <w:t>/ Spain</w:t>
            </w:r>
          </w:p>
        </w:tc>
        <w:tc>
          <w:tcPr>
            <w:tcW w:w="447" w:type="dxa"/>
            <w:tcBorders>
              <w:left w:val="single" w:sz="6" w:space="0" w:color="000000"/>
            </w:tcBorders>
            <w:shd w:val="clear" w:color="auto" w:fill="auto"/>
            <w:vAlign w:val="bottom"/>
          </w:tcPr>
          <w:p w14:paraId="4EC4C60A" w14:textId="14B68552" w:rsidR="00686EFF" w:rsidRPr="00817D2E" w:rsidRDefault="00686EFF" w:rsidP="003F12CA">
            <w:pPr>
              <w:pStyle w:val="xl26"/>
              <w:pBdr>
                <w:top w:val="none" w:sz="0" w:space="0" w:color="auto"/>
                <w:left w:val="none" w:sz="0" w:space="0" w:color="auto"/>
                <w:bottom w:val="none" w:sz="0" w:space="0" w:color="auto"/>
                <w:right w:val="none" w:sz="0" w:space="0" w:color="auto"/>
              </w:pBdr>
              <w:spacing w:before="120" w:after="0" w:line="200" w:lineRule="exact"/>
              <w:textAlignment w:val="auto"/>
            </w:pPr>
            <w:r w:rsidRPr="00817D2E">
              <w:t>2023</w:t>
            </w:r>
          </w:p>
        </w:tc>
        <w:tc>
          <w:tcPr>
            <w:tcW w:w="618" w:type="dxa"/>
            <w:tcBorders>
              <w:left w:val="single" w:sz="6" w:space="0" w:color="000000"/>
            </w:tcBorders>
            <w:shd w:val="clear" w:color="auto" w:fill="auto"/>
            <w:vAlign w:val="bottom"/>
          </w:tcPr>
          <w:p w14:paraId="6DEE5508" w14:textId="67077A92" w:rsidR="00686EFF" w:rsidRPr="00817D2E" w:rsidRDefault="00686EFF" w:rsidP="003F12CA">
            <w:pPr>
              <w:spacing w:before="120" w:line="200" w:lineRule="exact"/>
              <w:ind w:right="28"/>
              <w:jc w:val="right"/>
              <w:rPr>
                <w:spacing w:val="-4"/>
              </w:rPr>
            </w:pPr>
            <w:r w:rsidRPr="00817D2E">
              <w:t>48 085</w:t>
            </w:r>
          </w:p>
        </w:tc>
        <w:tc>
          <w:tcPr>
            <w:tcW w:w="490" w:type="dxa"/>
            <w:tcBorders>
              <w:left w:val="single" w:sz="6" w:space="0" w:color="000000"/>
            </w:tcBorders>
            <w:shd w:val="clear" w:color="auto" w:fill="auto"/>
            <w:vAlign w:val="bottom"/>
          </w:tcPr>
          <w:p w14:paraId="6B410738" w14:textId="13078F7C" w:rsidR="00686EFF" w:rsidRPr="00817D2E" w:rsidRDefault="00686EFF" w:rsidP="003F12CA">
            <w:pPr>
              <w:spacing w:before="120" w:line="200" w:lineRule="exact"/>
              <w:ind w:right="28"/>
              <w:jc w:val="right"/>
              <w:rPr>
                <w:spacing w:val="-4"/>
              </w:rPr>
            </w:pPr>
            <w:r w:rsidRPr="00817D2E">
              <w:t>1 786</w:t>
            </w:r>
          </w:p>
        </w:tc>
        <w:tc>
          <w:tcPr>
            <w:tcW w:w="492" w:type="dxa"/>
            <w:tcBorders>
              <w:left w:val="single" w:sz="6" w:space="0" w:color="000000"/>
            </w:tcBorders>
            <w:shd w:val="clear" w:color="auto" w:fill="auto"/>
            <w:vAlign w:val="bottom"/>
          </w:tcPr>
          <w:p w14:paraId="38BEDE2A" w14:textId="51CCE88C" w:rsidR="00686EFF" w:rsidRPr="00817D2E" w:rsidRDefault="00686EFF" w:rsidP="003F12CA">
            <w:pPr>
              <w:spacing w:before="120" w:line="200" w:lineRule="exact"/>
              <w:ind w:right="28"/>
              <w:jc w:val="right"/>
              <w:rPr>
                <w:spacing w:val="-4"/>
              </w:rPr>
            </w:pPr>
            <w:r w:rsidRPr="00817D2E">
              <w:t>2 222</w:t>
            </w:r>
          </w:p>
        </w:tc>
        <w:tc>
          <w:tcPr>
            <w:tcW w:w="490" w:type="dxa"/>
            <w:tcBorders>
              <w:left w:val="single" w:sz="6" w:space="0" w:color="000000"/>
            </w:tcBorders>
            <w:shd w:val="clear" w:color="auto" w:fill="auto"/>
            <w:vAlign w:val="bottom"/>
          </w:tcPr>
          <w:p w14:paraId="0D5DBD9D" w14:textId="171C194B" w:rsidR="00686EFF" w:rsidRPr="00817D2E" w:rsidRDefault="00686EFF" w:rsidP="003F12CA">
            <w:pPr>
              <w:spacing w:before="120" w:line="200" w:lineRule="exact"/>
              <w:ind w:right="28"/>
              <w:jc w:val="right"/>
              <w:rPr>
                <w:spacing w:val="-4"/>
              </w:rPr>
            </w:pPr>
            <w:r w:rsidRPr="00817D2E">
              <w:t>2 529</w:t>
            </w:r>
          </w:p>
        </w:tc>
        <w:tc>
          <w:tcPr>
            <w:tcW w:w="492" w:type="dxa"/>
            <w:tcBorders>
              <w:left w:val="single" w:sz="6" w:space="0" w:color="000000"/>
            </w:tcBorders>
            <w:shd w:val="clear" w:color="auto" w:fill="auto"/>
            <w:vAlign w:val="bottom"/>
          </w:tcPr>
          <w:p w14:paraId="603FE708" w14:textId="0E2157CD" w:rsidR="00686EFF" w:rsidRPr="00817D2E" w:rsidRDefault="00686EFF" w:rsidP="003F12CA">
            <w:pPr>
              <w:spacing w:before="120" w:line="200" w:lineRule="exact"/>
              <w:ind w:right="28"/>
              <w:jc w:val="right"/>
              <w:rPr>
                <w:spacing w:val="-4"/>
              </w:rPr>
            </w:pPr>
            <w:r w:rsidRPr="00817D2E">
              <w:t>2 563</w:t>
            </w:r>
          </w:p>
        </w:tc>
        <w:tc>
          <w:tcPr>
            <w:tcW w:w="492" w:type="dxa"/>
            <w:tcBorders>
              <w:left w:val="single" w:sz="6" w:space="0" w:color="000000"/>
            </w:tcBorders>
            <w:shd w:val="clear" w:color="auto" w:fill="auto"/>
            <w:vAlign w:val="bottom"/>
          </w:tcPr>
          <w:p w14:paraId="0E8F0430" w14:textId="0A5B48CA" w:rsidR="00686EFF" w:rsidRPr="00817D2E" w:rsidRDefault="00686EFF" w:rsidP="003F12CA">
            <w:pPr>
              <w:spacing w:before="120" w:line="200" w:lineRule="exact"/>
              <w:ind w:right="28"/>
              <w:jc w:val="right"/>
              <w:rPr>
                <w:spacing w:val="-4"/>
              </w:rPr>
            </w:pPr>
            <w:r w:rsidRPr="00817D2E">
              <w:t>2 503</w:t>
            </w:r>
          </w:p>
        </w:tc>
        <w:tc>
          <w:tcPr>
            <w:tcW w:w="490" w:type="dxa"/>
            <w:tcBorders>
              <w:left w:val="single" w:sz="6" w:space="0" w:color="000000"/>
            </w:tcBorders>
            <w:shd w:val="clear" w:color="auto" w:fill="auto"/>
            <w:vAlign w:val="bottom"/>
          </w:tcPr>
          <w:p w14:paraId="1FA05698" w14:textId="188D082D" w:rsidR="00686EFF" w:rsidRPr="00817D2E" w:rsidRDefault="00686EFF" w:rsidP="003F12CA">
            <w:pPr>
              <w:spacing w:before="120" w:line="200" w:lineRule="exact"/>
              <w:ind w:right="28"/>
              <w:jc w:val="right"/>
              <w:rPr>
                <w:spacing w:val="-4"/>
              </w:rPr>
            </w:pPr>
            <w:r w:rsidRPr="00817D2E">
              <w:t>2 573</w:t>
            </w:r>
          </w:p>
        </w:tc>
        <w:tc>
          <w:tcPr>
            <w:tcW w:w="492" w:type="dxa"/>
            <w:tcBorders>
              <w:left w:val="single" w:sz="6" w:space="0" w:color="000000"/>
            </w:tcBorders>
            <w:shd w:val="clear" w:color="auto" w:fill="auto"/>
            <w:vAlign w:val="bottom"/>
          </w:tcPr>
          <w:p w14:paraId="6526BEB0" w14:textId="308C1200" w:rsidR="00686EFF" w:rsidRPr="00817D2E" w:rsidRDefault="00686EFF" w:rsidP="003F12CA">
            <w:pPr>
              <w:spacing w:before="120" w:line="200" w:lineRule="exact"/>
              <w:ind w:right="28"/>
              <w:jc w:val="right"/>
              <w:rPr>
                <w:spacing w:val="-4"/>
              </w:rPr>
            </w:pPr>
            <w:r w:rsidRPr="00817D2E">
              <w:t>2 799</w:t>
            </w:r>
          </w:p>
        </w:tc>
        <w:tc>
          <w:tcPr>
            <w:tcW w:w="490" w:type="dxa"/>
            <w:tcBorders>
              <w:left w:val="single" w:sz="6" w:space="0" w:color="000000"/>
            </w:tcBorders>
            <w:shd w:val="clear" w:color="auto" w:fill="auto"/>
            <w:vAlign w:val="bottom"/>
          </w:tcPr>
          <w:p w14:paraId="1A6E4BFE" w14:textId="498920DA" w:rsidR="00686EFF" w:rsidRPr="00817D2E" w:rsidRDefault="00686EFF" w:rsidP="003F12CA">
            <w:pPr>
              <w:spacing w:before="120" w:line="200" w:lineRule="exact"/>
              <w:ind w:right="28"/>
              <w:jc w:val="right"/>
              <w:rPr>
                <w:spacing w:val="-4"/>
              </w:rPr>
            </w:pPr>
            <w:r w:rsidRPr="00817D2E">
              <w:t>3 086</w:t>
            </w:r>
          </w:p>
        </w:tc>
        <w:tc>
          <w:tcPr>
            <w:tcW w:w="492" w:type="dxa"/>
            <w:tcBorders>
              <w:left w:val="single" w:sz="6" w:space="0" w:color="000000"/>
            </w:tcBorders>
            <w:shd w:val="clear" w:color="auto" w:fill="auto"/>
            <w:vAlign w:val="bottom"/>
          </w:tcPr>
          <w:p w14:paraId="146611E3" w14:textId="137D7484" w:rsidR="00686EFF" w:rsidRPr="00817D2E" w:rsidRDefault="00686EFF" w:rsidP="003F12CA">
            <w:pPr>
              <w:spacing w:before="120" w:line="200" w:lineRule="exact"/>
              <w:ind w:right="28"/>
              <w:jc w:val="right"/>
              <w:rPr>
                <w:spacing w:val="-4"/>
              </w:rPr>
            </w:pPr>
            <w:r w:rsidRPr="00817D2E">
              <w:t>3 739</w:t>
            </w:r>
          </w:p>
        </w:tc>
        <w:tc>
          <w:tcPr>
            <w:tcW w:w="492" w:type="dxa"/>
            <w:tcBorders>
              <w:left w:val="single" w:sz="6" w:space="0" w:color="000000"/>
            </w:tcBorders>
            <w:shd w:val="clear" w:color="auto" w:fill="auto"/>
            <w:vAlign w:val="bottom"/>
          </w:tcPr>
          <w:p w14:paraId="2AC8F74D" w14:textId="429A7640" w:rsidR="00686EFF" w:rsidRPr="00817D2E" w:rsidRDefault="00686EFF" w:rsidP="003F12CA">
            <w:pPr>
              <w:spacing w:before="120" w:line="200" w:lineRule="exact"/>
              <w:ind w:right="28"/>
              <w:jc w:val="right"/>
              <w:rPr>
                <w:spacing w:val="-4"/>
              </w:rPr>
            </w:pPr>
            <w:r w:rsidRPr="00817D2E">
              <w:t>4 055</w:t>
            </w:r>
          </w:p>
        </w:tc>
        <w:tc>
          <w:tcPr>
            <w:tcW w:w="490" w:type="dxa"/>
            <w:tcBorders>
              <w:left w:val="single" w:sz="6" w:space="0" w:color="000000"/>
            </w:tcBorders>
            <w:shd w:val="clear" w:color="auto" w:fill="auto"/>
            <w:vAlign w:val="bottom"/>
          </w:tcPr>
          <w:p w14:paraId="7AC40389" w14:textId="25CF321D" w:rsidR="00686EFF" w:rsidRPr="00817D2E" w:rsidRDefault="00686EFF" w:rsidP="003F12CA">
            <w:pPr>
              <w:spacing w:before="120" w:line="200" w:lineRule="exact"/>
              <w:ind w:right="28"/>
              <w:jc w:val="right"/>
              <w:rPr>
                <w:spacing w:val="-4"/>
              </w:rPr>
            </w:pPr>
            <w:r w:rsidRPr="00817D2E">
              <w:t>3 800</w:t>
            </w:r>
          </w:p>
        </w:tc>
        <w:tc>
          <w:tcPr>
            <w:tcW w:w="492" w:type="dxa"/>
            <w:tcBorders>
              <w:left w:val="single" w:sz="6" w:space="0" w:color="000000"/>
            </w:tcBorders>
            <w:shd w:val="clear" w:color="auto" w:fill="auto"/>
            <w:vAlign w:val="bottom"/>
          </w:tcPr>
          <w:p w14:paraId="4CC8924F" w14:textId="72D4A6C0" w:rsidR="00686EFF" w:rsidRPr="00817D2E" w:rsidRDefault="00686EFF" w:rsidP="003F12CA">
            <w:pPr>
              <w:spacing w:before="120" w:line="200" w:lineRule="exact"/>
              <w:ind w:right="28"/>
              <w:jc w:val="right"/>
              <w:rPr>
                <w:spacing w:val="-4"/>
              </w:rPr>
            </w:pPr>
            <w:r w:rsidRPr="00817D2E">
              <w:t>3 583</w:t>
            </w:r>
          </w:p>
        </w:tc>
        <w:tc>
          <w:tcPr>
            <w:tcW w:w="490" w:type="dxa"/>
            <w:tcBorders>
              <w:left w:val="single" w:sz="6" w:space="0" w:color="000000"/>
            </w:tcBorders>
            <w:shd w:val="clear" w:color="auto" w:fill="auto"/>
            <w:vAlign w:val="bottom"/>
          </w:tcPr>
          <w:p w14:paraId="45A1BE23" w14:textId="2EF4FFD2" w:rsidR="00686EFF" w:rsidRPr="00817D2E" w:rsidRDefault="00686EFF" w:rsidP="003F12CA">
            <w:pPr>
              <w:spacing w:before="120" w:line="200" w:lineRule="exact"/>
              <w:ind w:right="28"/>
              <w:jc w:val="right"/>
              <w:rPr>
                <w:spacing w:val="-4"/>
              </w:rPr>
            </w:pPr>
            <w:r w:rsidRPr="00817D2E">
              <w:t>3 158</w:t>
            </w:r>
          </w:p>
        </w:tc>
        <w:tc>
          <w:tcPr>
            <w:tcW w:w="492" w:type="dxa"/>
            <w:tcBorders>
              <w:left w:val="single" w:sz="6" w:space="0" w:color="000000"/>
            </w:tcBorders>
            <w:shd w:val="clear" w:color="auto" w:fill="auto"/>
            <w:vAlign w:val="bottom"/>
          </w:tcPr>
          <w:p w14:paraId="69080B98" w14:textId="097BD844" w:rsidR="00686EFF" w:rsidRPr="00817D2E" w:rsidRDefault="00686EFF" w:rsidP="003F12CA">
            <w:pPr>
              <w:spacing w:before="120" w:line="200" w:lineRule="exact"/>
              <w:ind w:right="28"/>
              <w:jc w:val="right"/>
              <w:rPr>
                <w:spacing w:val="-4"/>
              </w:rPr>
            </w:pPr>
            <w:r w:rsidRPr="00817D2E">
              <w:t>2 632</w:t>
            </w:r>
          </w:p>
        </w:tc>
        <w:tc>
          <w:tcPr>
            <w:tcW w:w="482" w:type="dxa"/>
            <w:tcBorders>
              <w:left w:val="single" w:sz="6" w:space="0" w:color="000000"/>
            </w:tcBorders>
            <w:shd w:val="clear" w:color="auto" w:fill="auto"/>
            <w:vAlign w:val="bottom"/>
          </w:tcPr>
          <w:p w14:paraId="74B1BFF9" w14:textId="0943816A" w:rsidR="00686EFF" w:rsidRPr="00817D2E" w:rsidRDefault="00686EFF" w:rsidP="003F12CA">
            <w:pPr>
              <w:spacing w:before="120" w:line="200" w:lineRule="exact"/>
              <w:ind w:right="28"/>
              <w:jc w:val="right"/>
              <w:rPr>
                <w:spacing w:val="-4"/>
              </w:rPr>
            </w:pPr>
            <w:r w:rsidRPr="00817D2E">
              <w:t>7</w:t>
            </w:r>
            <w:r>
              <w:t xml:space="preserve"> </w:t>
            </w:r>
            <w:r w:rsidRPr="00817D2E">
              <w:t>056</w:t>
            </w:r>
          </w:p>
        </w:tc>
      </w:tr>
      <w:tr w:rsidR="00686EFF" w:rsidRPr="00D21FE6" w14:paraId="4D3D2ACC" w14:textId="77777777" w:rsidTr="00C40DD2">
        <w:tc>
          <w:tcPr>
            <w:tcW w:w="1499" w:type="dxa"/>
            <w:shd w:val="clear" w:color="auto" w:fill="auto"/>
            <w:vAlign w:val="bottom"/>
          </w:tcPr>
          <w:p w14:paraId="4FD38113" w14:textId="2746F136" w:rsidR="00686EFF" w:rsidRPr="00100063" w:rsidRDefault="00686EFF" w:rsidP="003F12CA">
            <w:pPr>
              <w:spacing w:before="120" w:line="200" w:lineRule="exact"/>
              <w:ind w:left="57"/>
            </w:pPr>
            <w:r w:rsidRPr="00CA14D4">
              <w:rPr>
                <w:color w:val="000000" w:themeColor="text1"/>
              </w:rPr>
              <w:t>Италия</w:t>
            </w:r>
            <w:r w:rsidRPr="00CA14D4">
              <w:rPr>
                <w:color w:val="000000" w:themeColor="text1"/>
                <w:lang w:val="en-US"/>
              </w:rPr>
              <w:t xml:space="preserve"> / </w:t>
            </w:r>
            <w:r w:rsidRPr="00CA14D4">
              <w:rPr>
                <w:bCs/>
                <w:i/>
                <w:color w:val="000000" w:themeColor="text1"/>
                <w:lang w:val="en-US"/>
              </w:rPr>
              <w:t>Italy</w:t>
            </w:r>
          </w:p>
        </w:tc>
        <w:tc>
          <w:tcPr>
            <w:tcW w:w="447" w:type="dxa"/>
            <w:tcBorders>
              <w:left w:val="single" w:sz="6" w:space="0" w:color="000000"/>
            </w:tcBorders>
            <w:shd w:val="clear" w:color="auto" w:fill="auto"/>
            <w:vAlign w:val="bottom"/>
          </w:tcPr>
          <w:p w14:paraId="000B8A47" w14:textId="0DDFB8C2" w:rsidR="00686EFF" w:rsidRPr="00817D2E" w:rsidRDefault="00686EFF" w:rsidP="003F12CA">
            <w:pPr>
              <w:pStyle w:val="xl26"/>
              <w:pBdr>
                <w:top w:val="none" w:sz="0" w:space="0" w:color="auto"/>
                <w:left w:val="none" w:sz="0" w:space="0" w:color="auto"/>
                <w:bottom w:val="none" w:sz="0" w:space="0" w:color="auto"/>
                <w:right w:val="none" w:sz="0" w:space="0" w:color="auto"/>
              </w:pBdr>
              <w:spacing w:before="120" w:after="0" w:line="200" w:lineRule="exact"/>
              <w:textAlignment w:val="auto"/>
            </w:pPr>
            <w:r w:rsidRPr="00817D2E">
              <w:t>2023</w:t>
            </w:r>
          </w:p>
        </w:tc>
        <w:tc>
          <w:tcPr>
            <w:tcW w:w="618" w:type="dxa"/>
            <w:tcBorders>
              <w:left w:val="single" w:sz="6" w:space="0" w:color="000000"/>
            </w:tcBorders>
            <w:shd w:val="clear" w:color="auto" w:fill="auto"/>
            <w:vAlign w:val="bottom"/>
          </w:tcPr>
          <w:p w14:paraId="55C46723" w14:textId="07854400" w:rsidR="00686EFF" w:rsidRPr="00817D2E" w:rsidRDefault="00686EFF" w:rsidP="003F12CA">
            <w:pPr>
              <w:spacing w:before="120" w:line="200" w:lineRule="exact"/>
              <w:ind w:right="28"/>
              <w:jc w:val="right"/>
              <w:rPr>
                <w:spacing w:val="-4"/>
              </w:rPr>
            </w:pPr>
            <w:r w:rsidRPr="00817D2E">
              <w:t>58 997</w:t>
            </w:r>
          </w:p>
        </w:tc>
        <w:tc>
          <w:tcPr>
            <w:tcW w:w="490" w:type="dxa"/>
            <w:tcBorders>
              <w:left w:val="single" w:sz="6" w:space="0" w:color="000000"/>
            </w:tcBorders>
            <w:shd w:val="clear" w:color="auto" w:fill="auto"/>
            <w:vAlign w:val="bottom"/>
          </w:tcPr>
          <w:p w14:paraId="6AB57D09" w14:textId="5A0D2F01" w:rsidR="00686EFF" w:rsidRPr="00817D2E" w:rsidRDefault="00686EFF" w:rsidP="003F12CA">
            <w:pPr>
              <w:spacing w:before="120" w:line="200" w:lineRule="exact"/>
              <w:ind w:right="28"/>
              <w:jc w:val="right"/>
              <w:rPr>
                <w:spacing w:val="-4"/>
              </w:rPr>
            </w:pPr>
            <w:r w:rsidRPr="00817D2E">
              <w:t>2 085</w:t>
            </w:r>
          </w:p>
        </w:tc>
        <w:tc>
          <w:tcPr>
            <w:tcW w:w="492" w:type="dxa"/>
            <w:tcBorders>
              <w:left w:val="single" w:sz="6" w:space="0" w:color="000000"/>
            </w:tcBorders>
            <w:shd w:val="clear" w:color="auto" w:fill="auto"/>
            <w:vAlign w:val="bottom"/>
          </w:tcPr>
          <w:p w14:paraId="4F8AA925" w14:textId="6207D374" w:rsidR="00686EFF" w:rsidRPr="00817D2E" w:rsidRDefault="00686EFF" w:rsidP="003F12CA">
            <w:pPr>
              <w:spacing w:before="120" w:line="200" w:lineRule="exact"/>
              <w:ind w:right="28"/>
              <w:jc w:val="right"/>
              <w:rPr>
                <w:spacing w:val="-4"/>
              </w:rPr>
            </w:pPr>
            <w:r w:rsidRPr="00817D2E">
              <w:t>2 464</w:t>
            </w:r>
          </w:p>
        </w:tc>
        <w:tc>
          <w:tcPr>
            <w:tcW w:w="490" w:type="dxa"/>
            <w:tcBorders>
              <w:left w:val="single" w:sz="6" w:space="0" w:color="000000"/>
            </w:tcBorders>
            <w:shd w:val="clear" w:color="auto" w:fill="auto"/>
            <w:vAlign w:val="bottom"/>
          </w:tcPr>
          <w:p w14:paraId="1587D958" w14:textId="1E03C70C" w:rsidR="00686EFF" w:rsidRPr="00817D2E" w:rsidRDefault="00686EFF" w:rsidP="003F12CA">
            <w:pPr>
              <w:spacing w:before="120" w:line="200" w:lineRule="exact"/>
              <w:ind w:right="28"/>
              <w:jc w:val="right"/>
              <w:rPr>
                <w:spacing w:val="-4"/>
              </w:rPr>
            </w:pPr>
            <w:r w:rsidRPr="00817D2E">
              <w:t>2 794</w:t>
            </w:r>
          </w:p>
        </w:tc>
        <w:tc>
          <w:tcPr>
            <w:tcW w:w="492" w:type="dxa"/>
            <w:tcBorders>
              <w:left w:val="single" w:sz="6" w:space="0" w:color="000000"/>
            </w:tcBorders>
            <w:shd w:val="clear" w:color="auto" w:fill="auto"/>
            <w:vAlign w:val="bottom"/>
          </w:tcPr>
          <w:p w14:paraId="17A9C3D6" w14:textId="6CF62557" w:rsidR="00686EFF" w:rsidRPr="00817D2E" w:rsidRDefault="00686EFF" w:rsidP="003F12CA">
            <w:pPr>
              <w:spacing w:before="120" w:line="200" w:lineRule="exact"/>
              <w:ind w:right="28"/>
              <w:jc w:val="right"/>
              <w:rPr>
                <w:spacing w:val="-4"/>
              </w:rPr>
            </w:pPr>
            <w:r w:rsidRPr="00817D2E">
              <w:t>2 895</w:t>
            </w:r>
          </w:p>
        </w:tc>
        <w:tc>
          <w:tcPr>
            <w:tcW w:w="492" w:type="dxa"/>
            <w:tcBorders>
              <w:left w:val="single" w:sz="6" w:space="0" w:color="000000"/>
            </w:tcBorders>
            <w:shd w:val="clear" w:color="auto" w:fill="auto"/>
            <w:vAlign w:val="bottom"/>
          </w:tcPr>
          <w:p w14:paraId="66CAAB6D" w14:textId="2ECB1424" w:rsidR="00686EFF" w:rsidRPr="00817D2E" w:rsidRDefault="00686EFF" w:rsidP="003F12CA">
            <w:pPr>
              <w:spacing w:before="120" w:line="200" w:lineRule="exact"/>
              <w:ind w:right="28"/>
              <w:jc w:val="right"/>
              <w:rPr>
                <w:spacing w:val="-4"/>
              </w:rPr>
            </w:pPr>
            <w:r w:rsidRPr="00817D2E">
              <w:t>2 938</w:t>
            </w:r>
          </w:p>
        </w:tc>
        <w:tc>
          <w:tcPr>
            <w:tcW w:w="490" w:type="dxa"/>
            <w:tcBorders>
              <w:left w:val="single" w:sz="6" w:space="0" w:color="000000"/>
            </w:tcBorders>
            <w:shd w:val="clear" w:color="auto" w:fill="auto"/>
            <w:vAlign w:val="bottom"/>
          </w:tcPr>
          <w:p w14:paraId="081F67C4" w14:textId="3D831FCF" w:rsidR="00686EFF" w:rsidRPr="00817D2E" w:rsidRDefault="00686EFF" w:rsidP="003F12CA">
            <w:pPr>
              <w:spacing w:before="120" w:line="200" w:lineRule="exact"/>
              <w:ind w:right="28"/>
              <w:jc w:val="right"/>
              <w:rPr>
                <w:spacing w:val="-4"/>
              </w:rPr>
            </w:pPr>
            <w:r w:rsidRPr="00817D2E">
              <w:t>2 996</w:t>
            </w:r>
          </w:p>
        </w:tc>
        <w:tc>
          <w:tcPr>
            <w:tcW w:w="492" w:type="dxa"/>
            <w:tcBorders>
              <w:left w:val="single" w:sz="6" w:space="0" w:color="000000"/>
            </w:tcBorders>
            <w:shd w:val="clear" w:color="auto" w:fill="auto"/>
            <w:vAlign w:val="bottom"/>
          </w:tcPr>
          <w:p w14:paraId="37DC84A6" w14:textId="39AC3743" w:rsidR="00686EFF" w:rsidRPr="00817D2E" w:rsidRDefault="00686EFF" w:rsidP="003F12CA">
            <w:pPr>
              <w:spacing w:before="120" w:line="200" w:lineRule="exact"/>
              <w:ind w:right="28"/>
              <w:jc w:val="right"/>
              <w:rPr>
                <w:spacing w:val="-4"/>
              </w:rPr>
            </w:pPr>
            <w:r w:rsidRPr="00817D2E">
              <w:t>3 234</w:t>
            </w:r>
          </w:p>
        </w:tc>
        <w:tc>
          <w:tcPr>
            <w:tcW w:w="490" w:type="dxa"/>
            <w:tcBorders>
              <w:left w:val="single" w:sz="6" w:space="0" w:color="000000"/>
            </w:tcBorders>
            <w:shd w:val="clear" w:color="auto" w:fill="auto"/>
            <w:vAlign w:val="bottom"/>
          </w:tcPr>
          <w:p w14:paraId="21D9A1DC" w14:textId="4A404539" w:rsidR="00686EFF" w:rsidRPr="00817D2E" w:rsidRDefault="00686EFF" w:rsidP="003F12CA">
            <w:pPr>
              <w:spacing w:before="120" w:line="200" w:lineRule="exact"/>
              <w:ind w:right="28"/>
              <w:jc w:val="right"/>
              <w:rPr>
                <w:spacing w:val="-4"/>
              </w:rPr>
            </w:pPr>
            <w:r w:rsidRPr="00817D2E">
              <w:t>3 367</w:t>
            </w:r>
          </w:p>
        </w:tc>
        <w:tc>
          <w:tcPr>
            <w:tcW w:w="492" w:type="dxa"/>
            <w:tcBorders>
              <w:left w:val="single" w:sz="6" w:space="0" w:color="000000"/>
            </w:tcBorders>
            <w:shd w:val="clear" w:color="auto" w:fill="auto"/>
            <w:vAlign w:val="bottom"/>
          </w:tcPr>
          <w:p w14:paraId="35232853" w14:textId="5B7952C2" w:rsidR="00686EFF" w:rsidRPr="00817D2E" w:rsidRDefault="00686EFF" w:rsidP="003F12CA">
            <w:pPr>
              <w:spacing w:before="120" w:line="200" w:lineRule="exact"/>
              <w:ind w:right="28"/>
              <w:jc w:val="right"/>
              <w:rPr>
                <w:spacing w:val="-4"/>
              </w:rPr>
            </w:pPr>
            <w:r w:rsidRPr="00817D2E">
              <w:t>3 774</w:t>
            </w:r>
          </w:p>
        </w:tc>
        <w:tc>
          <w:tcPr>
            <w:tcW w:w="492" w:type="dxa"/>
            <w:tcBorders>
              <w:left w:val="single" w:sz="6" w:space="0" w:color="000000"/>
            </w:tcBorders>
            <w:shd w:val="clear" w:color="auto" w:fill="auto"/>
            <w:vAlign w:val="bottom"/>
          </w:tcPr>
          <w:p w14:paraId="20CEC2DC" w14:textId="4879C14F" w:rsidR="00686EFF" w:rsidRPr="00817D2E" w:rsidRDefault="00686EFF" w:rsidP="003F12CA">
            <w:pPr>
              <w:spacing w:before="120" w:line="200" w:lineRule="exact"/>
              <w:ind w:right="28"/>
              <w:jc w:val="right"/>
              <w:rPr>
                <w:spacing w:val="-4"/>
              </w:rPr>
            </w:pPr>
            <w:r w:rsidRPr="00817D2E">
              <w:t>4 504</w:t>
            </w:r>
          </w:p>
        </w:tc>
        <w:tc>
          <w:tcPr>
            <w:tcW w:w="490" w:type="dxa"/>
            <w:tcBorders>
              <w:left w:val="single" w:sz="6" w:space="0" w:color="000000"/>
            </w:tcBorders>
            <w:shd w:val="clear" w:color="auto" w:fill="auto"/>
            <w:vAlign w:val="bottom"/>
          </w:tcPr>
          <w:p w14:paraId="37162912" w14:textId="652FB13F" w:rsidR="00686EFF" w:rsidRPr="00817D2E" w:rsidRDefault="00686EFF" w:rsidP="003F12CA">
            <w:pPr>
              <w:spacing w:before="120" w:line="200" w:lineRule="exact"/>
              <w:ind w:right="28"/>
              <w:jc w:val="right"/>
              <w:rPr>
                <w:spacing w:val="-4"/>
              </w:rPr>
            </w:pPr>
            <w:r w:rsidRPr="00817D2E">
              <w:t>4 791</w:t>
            </w:r>
          </w:p>
        </w:tc>
        <w:tc>
          <w:tcPr>
            <w:tcW w:w="492" w:type="dxa"/>
            <w:tcBorders>
              <w:left w:val="single" w:sz="6" w:space="0" w:color="000000"/>
            </w:tcBorders>
            <w:shd w:val="clear" w:color="auto" w:fill="auto"/>
            <w:vAlign w:val="bottom"/>
          </w:tcPr>
          <w:p w14:paraId="68326563" w14:textId="7A08EFF9" w:rsidR="00686EFF" w:rsidRPr="00817D2E" w:rsidRDefault="00686EFF" w:rsidP="003F12CA">
            <w:pPr>
              <w:spacing w:before="120" w:line="200" w:lineRule="exact"/>
              <w:ind w:right="28"/>
              <w:jc w:val="right"/>
              <w:rPr>
                <w:spacing w:val="-4"/>
              </w:rPr>
            </w:pPr>
            <w:r w:rsidRPr="00817D2E">
              <w:t>4 811</w:t>
            </w:r>
          </w:p>
        </w:tc>
        <w:tc>
          <w:tcPr>
            <w:tcW w:w="490" w:type="dxa"/>
            <w:tcBorders>
              <w:left w:val="single" w:sz="6" w:space="0" w:color="000000"/>
            </w:tcBorders>
            <w:shd w:val="clear" w:color="auto" w:fill="auto"/>
            <w:vAlign w:val="bottom"/>
          </w:tcPr>
          <w:p w14:paraId="70687C9A" w14:textId="2D4E2CF5" w:rsidR="00686EFF" w:rsidRPr="00817D2E" w:rsidRDefault="00686EFF" w:rsidP="003F12CA">
            <w:pPr>
              <w:spacing w:before="120" w:line="200" w:lineRule="exact"/>
              <w:ind w:right="28"/>
              <w:jc w:val="right"/>
              <w:rPr>
                <w:spacing w:val="-4"/>
              </w:rPr>
            </w:pPr>
            <w:r w:rsidRPr="00817D2E">
              <w:t>4 162</w:t>
            </w:r>
          </w:p>
        </w:tc>
        <w:tc>
          <w:tcPr>
            <w:tcW w:w="492" w:type="dxa"/>
            <w:tcBorders>
              <w:left w:val="single" w:sz="6" w:space="0" w:color="000000"/>
            </w:tcBorders>
            <w:shd w:val="clear" w:color="auto" w:fill="auto"/>
            <w:vAlign w:val="bottom"/>
          </w:tcPr>
          <w:p w14:paraId="73810086" w14:textId="6F71A56E" w:rsidR="00686EFF" w:rsidRPr="00817D2E" w:rsidRDefault="00686EFF" w:rsidP="003F12CA">
            <w:pPr>
              <w:spacing w:before="120" w:line="200" w:lineRule="exact"/>
              <w:ind w:right="28"/>
              <w:jc w:val="right"/>
              <w:rPr>
                <w:spacing w:val="-4"/>
              </w:rPr>
            </w:pPr>
            <w:r w:rsidRPr="00817D2E">
              <w:t>3 602</w:t>
            </w:r>
          </w:p>
        </w:tc>
        <w:tc>
          <w:tcPr>
            <w:tcW w:w="482" w:type="dxa"/>
            <w:tcBorders>
              <w:left w:val="single" w:sz="6" w:space="0" w:color="000000"/>
            </w:tcBorders>
            <w:shd w:val="clear" w:color="auto" w:fill="auto"/>
            <w:vAlign w:val="bottom"/>
          </w:tcPr>
          <w:p w14:paraId="36FE1A21" w14:textId="7DC870BB" w:rsidR="00686EFF" w:rsidRPr="00817D2E" w:rsidRDefault="00686EFF" w:rsidP="003F12CA">
            <w:pPr>
              <w:spacing w:before="120" w:line="200" w:lineRule="exact"/>
              <w:ind w:right="28"/>
              <w:jc w:val="right"/>
              <w:rPr>
                <w:spacing w:val="-4"/>
              </w:rPr>
            </w:pPr>
            <w:r w:rsidRPr="00817D2E">
              <w:t>10</w:t>
            </w:r>
            <w:r>
              <w:t xml:space="preserve"> </w:t>
            </w:r>
            <w:r w:rsidRPr="00817D2E">
              <w:t>579</w:t>
            </w:r>
          </w:p>
        </w:tc>
      </w:tr>
      <w:tr w:rsidR="00686EFF" w:rsidRPr="00D21FE6" w14:paraId="6CA430AE" w14:textId="77777777" w:rsidTr="00817D2E">
        <w:tc>
          <w:tcPr>
            <w:tcW w:w="1499" w:type="dxa"/>
            <w:shd w:val="clear" w:color="auto" w:fill="auto"/>
            <w:vAlign w:val="bottom"/>
          </w:tcPr>
          <w:p w14:paraId="3E9FA089" w14:textId="3E4D1F54" w:rsidR="00686EFF" w:rsidRPr="00100063" w:rsidRDefault="00686EFF" w:rsidP="003F12CA">
            <w:pPr>
              <w:spacing w:before="120" w:line="200" w:lineRule="exact"/>
              <w:ind w:left="57"/>
            </w:pPr>
            <w:r w:rsidRPr="00CA14D4">
              <w:rPr>
                <w:color w:val="000000" w:themeColor="text1"/>
              </w:rPr>
              <w:t>Латвия</w:t>
            </w:r>
            <w:r w:rsidRPr="00CA14D4">
              <w:rPr>
                <w:color w:val="000000" w:themeColor="text1"/>
                <w:lang w:val="en-US"/>
              </w:rPr>
              <w:t xml:space="preserve"> / </w:t>
            </w:r>
            <w:r w:rsidRPr="00CA14D4">
              <w:rPr>
                <w:i/>
                <w:color w:val="000000" w:themeColor="text1"/>
                <w:lang w:val="en-US"/>
              </w:rPr>
              <w:t>Latvia</w:t>
            </w:r>
          </w:p>
        </w:tc>
        <w:tc>
          <w:tcPr>
            <w:tcW w:w="447" w:type="dxa"/>
            <w:tcBorders>
              <w:left w:val="single" w:sz="6" w:space="0" w:color="000000"/>
            </w:tcBorders>
            <w:shd w:val="clear" w:color="auto" w:fill="auto"/>
            <w:vAlign w:val="bottom"/>
          </w:tcPr>
          <w:p w14:paraId="0CDE8C1A" w14:textId="3EDD114B" w:rsidR="00686EFF" w:rsidRPr="00817D2E" w:rsidRDefault="00686EFF" w:rsidP="003F12CA">
            <w:pPr>
              <w:pStyle w:val="xl26"/>
              <w:pBdr>
                <w:top w:val="none" w:sz="0" w:space="0" w:color="auto"/>
                <w:left w:val="none" w:sz="0" w:space="0" w:color="auto"/>
                <w:bottom w:val="none" w:sz="0" w:space="0" w:color="auto"/>
                <w:right w:val="none" w:sz="0" w:space="0" w:color="auto"/>
              </w:pBdr>
              <w:spacing w:before="120" w:after="0" w:line="200" w:lineRule="exact"/>
              <w:textAlignment w:val="auto"/>
            </w:pPr>
            <w:r w:rsidRPr="00817D2E">
              <w:t>2023</w:t>
            </w:r>
          </w:p>
        </w:tc>
        <w:tc>
          <w:tcPr>
            <w:tcW w:w="618" w:type="dxa"/>
            <w:tcBorders>
              <w:left w:val="single" w:sz="6" w:space="0" w:color="000000"/>
            </w:tcBorders>
            <w:shd w:val="clear" w:color="auto" w:fill="auto"/>
            <w:vAlign w:val="bottom"/>
          </w:tcPr>
          <w:p w14:paraId="50B17D3D" w14:textId="43297665" w:rsidR="00686EFF" w:rsidRPr="00817D2E" w:rsidRDefault="00686EFF" w:rsidP="003F12CA">
            <w:pPr>
              <w:spacing w:before="120" w:line="200" w:lineRule="exact"/>
              <w:ind w:right="28"/>
              <w:jc w:val="right"/>
              <w:rPr>
                <w:spacing w:val="-4"/>
              </w:rPr>
            </w:pPr>
            <w:r w:rsidRPr="00817D2E">
              <w:t>1 883</w:t>
            </w:r>
          </w:p>
        </w:tc>
        <w:tc>
          <w:tcPr>
            <w:tcW w:w="490" w:type="dxa"/>
            <w:tcBorders>
              <w:left w:val="single" w:sz="6" w:space="0" w:color="000000"/>
            </w:tcBorders>
            <w:shd w:val="clear" w:color="auto" w:fill="auto"/>
            <w:vAlign w:val="bottom"/>
          </w:tcPr>
          <w:p w14:paraId="441E650D" w14:textId="7A79C671" w:rsidR="00686EFF" w:rsidRPr="00817D2E" w:rsidRDefault="00686EFF" w:rsidP="003F12CA">
            <w:pPr>
              <w:spacing w:before="120" w:line="200" w:lineRule="exact"/>
              <w:ind w:right="28"/>
              <w:jc w:val="right"/>
              <w:rPr>
                <w:spacing w:val="-4"/>
              </w:rPr>
            </w:pPr>
            <w:r w:rsidRPr="00817D2E">
              <w:t>90</w:t>
            </w:r>
          </w:p>
        </w:tc>
        <w:tc>
          <w:tcPr>
            <w:tcW w:w="492" w:type="dxa"/>
            <w:tcBorders>
              <w:left w:val="single" w:sz="6" w:space="0" w:color="000000"/>
            </w:tcBorders>
            <w:shd w:val="clear" w:color="auto" w:fill="auto"/>
            <w:vAlign w:val="bottom"/>
          </w:tcPr>
          <w:p w14:paraId="5D178008" w14:textId="2F85EC05" w:rsidR="00686EFF" w:rsidRPr="00817D2E" w:rsidRDefault="00686EFF" w:rsidP="003F12CA">
            <w:pPr>
              <w:spacing w:before="120" w:line="200" w:lineRule="exact"/>
              <w:ind w:right="28"/>
              <w:jc w:val="right"/>
              <w:rPr>
                <w:spacing w:val="-4"/>
              </w:rPr>
            </w:pPr>
            <w:r w:rsidRPr="00817D2E">
              <w:t>109</w:t>
            </w:r>
          </w:p>
        </w:tc>
        <w:tc>
          <w:tcPr>
            <w:tcW w:w="490" w:type="dxa"/>
            <w:tcBorders>
              <w:left w:val="single" w:sz="6" w:space="0" w:color="000000"/>
            </w:tcBorders>
            <w:shd w:val="clear" w:color="auto" w:fill="auto"/>
            <w:vAlign w:val="bottom"/>
          </w:tcPr>
          <w:p w14:paraId="6997AAB7" w14:textId="344C20F1" w:rsidR="00686EFF" w:rsidRPr="00817D2E" w:rsidRDefault="00686EFF" w:rsidP="003F12CA">
            <w:pPr>
              <w:spacing w:before="120" w:line="200" w:lineRule="exact"/>
              <w:ind w:right="28"/>
              <w:jc w:val="right"/>
              <w:rPr>
                <w:spacing w:val="-4"/>
              </w:rPr>
            </w:pPr>
            <w:r w:rsidRPr="00817D2E">
              <w:t>101</w:t>
            </w:r>
          </w:p>
        </w:tc>
        <w:tc>
          <w:tcPr>
            <w:tcW w:w="492" w:type="dxa"/>
            <w:tcBorders>
              <w:left w:val="single" w:sz="6" w:space="0" w:color="000000"/>
            </w:tcBorders>
            <w:shd w:val="clear" w:color="auto" w:fill="auto"/>
            <w:vAlign w:val="bottom"/>
          </w:tcPr>
          <w:p w14:paraId="7A7D1953" w14:textId="61A1A3C5" w:rsidR="00686EFF" w:rsidRPr="00817D2E" w:rsidRDefault="00686EFF" w:rsidP="003F12CA">
            <w:pPr>
              <w:spacing w:before="120" w:line="200" w:lineRule="exact"/>
              <w:ind w:right="28"/>
              <w:jc w:val="right"/>
              <w:rPr>
                <w:spacing w:val="-4"/>
              </w:rPr>
            </w:pPr>
            <w:r w:rsidRPr="00817D2E">
              <w:t>98</w:t>
            </w:r>
          </w:p>
        </w:tc>
        <w:tc>
          <w:tcPr>
            <w:tcW w:w="492" w:type="dxa"/>
            <w:tcBorders>
              <w:left w:val="single" w:sz="6" w:space="0" w:color="000000"/>
            </w:tcBorders>
            <w:shd w:val="clear" w:color="auto" w:fill="auto"/>
            <w:vAlign w:val="bottom"/>
          </w:tcPr>
          <w:p w14:paraId="2C41861B" w14:textId="5F257694" w:rsidR="00686EFF" w:rsidRPr="00817D2E" w:rsidRDefault="00686EFF" w:rsidP="003F12CA">
            <w:pPr>
              <w:spacing w:before="120" w:line="200" w:lineRule="exact"/>
              <w:ind w:right="28"/>
              <w:jc w:val="right"/>
              <w:rPr>
                <w:spacing w:val="-4"/>
              </w:rPr>
            </w:pPr>
            <w:r w:rsidRPr="00817D2E">
              <w:t>85</w:t>
            </w:r>
          </w:p>
        </w:tc>
        <w:tc>
          <w:tcPr>
            <w:tcW w:w="490" w:type="dxa"/>
            <w:tcBorders>
              <w:left w:val="single" w:sz="6" w:space="0" w:color="000000"/>
            </w:tcBorders>
            <w:shd w:val="clear" w:color="auto" w:fill="auto"/>
            <w:vAlign w:val="bottom"/>
          </w:tcPr>
          <w:p w14:paraId="68C28483" w14:textId="141572F4" w:rsidR="00686EFF" w:rsidRPr="00817D2E" w:rsidRDefault="00686EFF" w:rsidP="003F12CA">
            <w:pPr>
              <w:spacing w:before="120" w:line="200" w:lineRule="exact"/>
              <w:ind w:right="28"/>
              <w:jc w:val="right"/>
              <w:rPr>
                <w:spacing w:val="-4"/>
              </w:rPr>
            </w:pPr>
            <w:r w:rsidRPr="00817D2E">
              <w:t>90</w:t>
            </w:r>
          </w:p>
        </w:tc>
        <w:tc>
          <w:tcPr>
            <w:tcW w:w="492" w:type="dxa"/>
            <w:tcBorders>
              <w:left w:val="single" w:sz="6" w:space="0" w:color="000000"/>
            </w:tcBorders>
            <w:shd w:val="clear" w:color="auto" w:fill="auto"/>
            <w:vAlign w:val="bottom"/>
          </w:tcPr>
          <w:p w14:paraId="0962731B" w14:textId="747FA186" w:rsidR="00686EFF" w:rsidRPr="00817D2E" w:rsidRDefault="00686EFF" w:rsidP="003F12CA">
            <w:pPr>
              <w:spacing w:before="120" w:line="200" w:lineRule="exact"/>
              <w:ind w:right="28"/>
              <w:jc w:val="right"/>
              <w:rPr>
                <w:spacing w:val="-4"/>
              </w:rPr>
            </w:pPr>
            <w:r w:rsidRPr="00817D2E">
              <w:t>130</w:t>
            </w:r>
          </w:p>
        </w:tc>
        <w:tc>
          <w:tcPr>
            <w:tcW w:w="490" w:type="dxa"/>
            <w:tcBorders>
              <w:left w:val="single" w:sz="6" w:space="0" w:color="000000"/>
            </w:tcBorders>
            <w:shd w:val="clear" w:color="auto" w:fill="auto"/>
            <w:vAlign w:val="bottom"/>
          </w:tcPr>
          <w:p w14:paraId="20E67A4C" w14:textId="2F154A18" w:rsidR="00686EFF" w:rsidRPr="00817D2E" w:rsidRDefault="00686EFF" w:rsidP="003F12CA">
            <w:pPr>
              <w:spacing w:before="120" w:line="200" w:lineRule="exact"/>
              <w:ind w:right="28"/>
              <w:jc w:val="right"/>
              <w:rPr>
                <w:spacing w:val="-4"/>
              </w:rPr>
            </w:pPr>
            <w:r w:rsidRPr="00817D2E">
              <w:t>140</w:t>
            </w:r>
          </w:p>
        </w:tc>
        <w:tc>
          <w:tcPr>
            <w:tcW w:w="492" w:type="dxa"/>
            <w:tcBorders>
              <w:left w:val="single" w:sz="6" w:space="0" w:color="000000"/>
            </w:tcBorders>
            <w:shd w:val="clear" w:color="auto" w:fill="auto"/>
            <w:vAlign w:val="bottom"/>
          </w:tcPr>
          <w:p w14:paraId="44EE84E2" w14:textId="46AE6021" w:rsidR="00686EFF" w:rsidRPr="00817D2E" w:rsidRDefault="00686EFF" w:rsidP="003F12CA">
            <w:pPr>
              <w:spacing w:before="120" w:line="200" w:lineRule="exact"/>
              <w:ind w:right="28"/>
              <w:jc w:val="right"/>
              <w:rPr>
                <w:spacing w:val="-4"/>
              </w:rPr>
            </w:pPr>
            <w:r w:rsidRPr="00817D2E">
              <w:t>125</w:t>
            </w:r>
          </w:p>
        </w:tc>
        <w:tc>
          <w:tcPr>
            <w:tcW w:w="492" w:type="dxa"/>
            <w:tcBorders>
              <w:left w:val="single" w:sz="6" w:space="0" w:color="000000"/>
            </w:tcBorders>
            <w:shd w:val="clear" w:color="auto" w:fill="auto"/>
            <w:vAlign w:val="bottom"/>
          </w:tcPr>
          <w:p w14:paraId="0D6CB2B0" w14:textId="71100FDD" w:rsidR="00686EFF" w:rsidRPr="00817D2E" w:rsidRDefault="00686EFF" w:rsidP="003F12CA">
            <w:pPr>
              <w:spacing w:before="120" w:line="200" w:lineRule="exact"/>
              <w:ind w:right="28"/>
              <w:jc w:val="right"/>
              <w:rPr>
                <w:spacing w:val="-4"/>
              </w:rPr>
            </w:pPr>
            <w:r w:rsidRPr="00817D2E">
              <w:t>127</w:t>
            </w:r>
          </w:p>
        </w:tc>
        <w:tc>
          <w:tcPr>
            <w:tcW w:w="490" w:type="dxa"/>
            <w:tcBorders>
              <w:left w:val="single" w:sz="6" w:space="0" w:color="000000"/>
            </w:tcBorders>
            <w:shd w:val="clear" w:color="auto" w:fill="auto"/>
            <w:vAlign w:val="bottom"/>
          </w:tcPr>
          <w:p w14:paraId="1E0FC296" w14:textId="25E64FDE" w:rsidR="00686EFF" w:rsidRPr="00817D2E" w:rsidRDefault="00686EFF" w:rsidP="003F12CA">
            <w:pPr>
              <w:spacing w:before="120" w:line="200" w:lineRule="exact"/>
              <w:ind w:right="28"/>
              <w:jc w:val="right"/>
              <w:rPr>
                <w:spacing w:val="-4"/>
              </w:rPr>
            </w:pPr>
            <w:r w:rsidRPr="00817D2E">
              <w:t>130</w:t>
            </w:r>
          </w:p>
        </w:tc>
        <w:tc>
          <w:tcPr>
            <w:tcW w:w="492" w:type="dxa"/>
            <w:tcBorders>
              <w:left w:val="single" w:sz="6" w:space="0" w:color="000000"/>
            </w:tcBorders>
            <w:shd w:val="clear" w:color="auto" w:fill="auto"/>
            <w:vAlign w:val="bottom"/>
          </w:tcPr>
          <w:p w14:paraId="5DA8B441" w14:textId="0B9E7B10" w:rsidR="00686EFF" w:rsidRPr="00817D2E" w:rsidRDefault="00686EFF" w:rsidP="003F12CA">
            <w:pPr>
              <w:spacing w:before="120" w:line="200" w:lineRule="exact"/>
              <w:ind w:right="28"/>
              <w:jc w:val="right"/>
              <w:rPr>
                <w:spacing w:val="-4"/>
              </w:rPr>
            </w:pPr>
            <w:r w:rsidRPr="00817D2E">
              <w:t>127</w:t>
            </w:r>
          </w:p>
        </w:tc>
        <w:tc>
          <w:tcPr>
            <w:tcW w:w="490" w:type="dxa"/>
            <w:tcBorders>
              <w:left w:val="single" w:sz="6" w:space="0" w:color="000000"/>
            </w:tcBorders>
            <w:shd w:val="clear" w:color="auto" w:fill="auto"/>
            <w:vAlign w:val="bottom"/>
          </w:tcPr>
          <w:p w14:paraId="2C18118F" w14:textId="14B81757" w:rsidR="00686EFF" w:rsidRPr="00817D2E" w:rsidRDefault="00686EFF" w:rsidP="003F12CA">
            <w:pPr>
              <w:spacing w:before="120" w:line="200" w:lineRule="exact"/>
              <w:ind w:right="28"/>
              <w:jc w:val="right"/>
              <w:rPr>
                <w:spacing w:val="-4"/>
              </w:rPr>
            </w:pPr>
            <w:r w:rsidRPr="00817D2E">
              <w:t>136</w:t>
            </w:r>
          </w:p>
        </w:tc>
        <w:tc>
          <w:tcPr>
            <w:tcW w:w="492" w:type="dxa"/>
            <w:tcBorders>
              <w:left w:val="single" w:sz="6" w:space="0" w:color="000000"/>
            </w:tcBorders>
            <w:shd w:val="clear" w:color="auto" w:fill="auto"/>
            <w:vAlign w:val="bottom"/>
          </w:tcPr>
          <w:p w14:paraId="32665CAA" w14:textId="1C390C96" w:rsidR="00686EFF" w:rsidRPr="00817D2E" w:rsidRDefault="00686EFF" w:rsidP="003F12CA">
            <w:pPr>
              <w:spacing w:before="120" w:line="200" w:lineRule="exact"/>
              <w:ind w:right="28"/>
              <w:jc w:val="right"/>
              <w:rPr>
                <w:spacing w:val="-4"/>
              </w:rPr>
            </w:pPr>
            <w:r w:rsidRPr="00817D2E">
              <w:t>115</w:t>
            </w:r>
          </w:p>
        </w:tc>
        <w:tc>
          <w:tcPr>
            <w:tcW w:w="482" w:type="dxa"/>
            <w:tcBorders>
              <w:left w:val="single" w:sz="6" w:space="0" w:color="000000"/>
            </w:tcBorders>
            <w:shd w:val="clear" w:color="auto" w:fill="auto"/>
            <w:vAlign w:val="bottom"/>
          </w:tcPr>
          <w:p w14:paraId="1BFDA4B3" w14:textId="6E869023" w:rsidR="00686EFF" w:rsidRPr="00817D2E" w:rsidRDefault="00686EFF" w:rsidP="003F12CA">
            <w:pPr>
              <w:spacing w:before="120" w:line="200" w:lineRule="exact"/>
              <w:ind w:right="28"/>
              <w:jc w:val="right"/>
              <w:rPr>
                <w:spacing w:val="-4"/>
              </w:rPr>
            </w:pPr>
            <w:r w:rsidRPr="00817D2E">
              <w:t>280</w:t>
            </w:r>
          </w:p>
        </w:tc>
      </w:tr>
      <w:tr w:rsidR="00686EFF" w:rsidRPr="00D21FE6" w14:paraId="60DC8D95" w14:textId="77777777" w:rsidTr="00817D2E">
        <w:tc>
          <w:tcPr>
            <w:tcW w:w="1499" w:type="dxa"/>
            <w:shd w:val="clear" w:color="auto" w:fill="auto"/>
            <w:vAlign w:val="bottom"/>
          </w:tcPr>
          <w:p w14:paraId="71EC7241" w14:textId="615D4FB7" w:rsidR="00686EFF" w:rsidRPr="00100063" w:rsidRDefault="00686EFF" w:rsidP="003F12CA">
            <w:pPr>
              <w:spacing w:before="120" w:line="200" w:lineRule="exact"/>
              <w:ind w:left="57"/>
            </w:pPr>
            <w:r w:rsidRPr="00CA14D4">
              <w:rPr>
                <w:color w:val="000000" w:themeColor="text1"/>
              </w:rPr>
              <w:t>Литва</w:t>
            </w:r>
            <w:r w:rsidRPr="00CA14D4">
              <w:rPr>
                <w:color w:val="000000" w:themeColor="text1"/>
                <w:lang w:val="en-US"/>
              </w:rPr>
              <w:t xml:space="preserve"> / </w:t>
            </w:r>
            <w:r w:rsidRPr="00CA14D4">
              <w:rPr>
                <w:bCs/>
                <w:i/>
                <w:color w:val="000000" w:themeColor="text1"/>
                <w:lang w:val="en-US"/>
              </w:rPr>
              <w:t>Lithuania</w:t>
            </w:r>
            <w:r w:rsidRPr="00CA14D4">
              <w:rPr>
                <w:b/>
                <w:bCs/>
                <w:i/>
                <w:color w:val="000000" w:themeColor="text1"/>
                <w:lang w:val="en-US"/>
              </w:rPr>
              <w:t xml:space="preserve"> </w:t>
            </w:r>
          </w:p>
        </w:tc>
        <w:tc>
          <w:tcPr>
            <w:tcW w:w="447" w:type="dxa"/>
            <w:tcBorders>
              <w:left w:val="single" w:sz="6" w:space="0" w:color="000000"/>
            </w:tcBorders>
            <w:shd w:val="clear" w:color="auto" w:fill="auto"/>
            <w:vAlign w:val="bottom"/>
          </w:tcPr>
          <w:p w14:paraId="16E808F3" w14:textId="33AB79C3" w:rsidR="00686EFF" w:rsidRPr="00817D2E" w:rsidRDefault="00686EFF" w:rsidP="003F12CA">
            <w:pPr>
              <w:pStyle w:val="xl26"/>
              <w:pBdr>
                <w:top w:val="none" w:sz="0" w:space="0" w:color="auto"/>
                <w:left w:val="none" w:sz="0" w:space="0" w:color="auto"/>
                <w:bottom w:val="none" w:sz="0" w:space="0" w:color="auto"/>
                <w:right w:val="none" w:sz="0" w:space="0" w:color="auto"/>
              </w:pBdr>
              <w:spacing w:before="120" w:after="0" w:line="200" w:lineRule="exact"/>
              <w:textAlignment w:val="auto"/>
            </w:pPr>
            <w:r w:rsidRPr="00817D2E">
              <w:t>2023</w:t>
            </w:r>
          </w:p>
        </w:tc>
        <w:tc>
          <w:tcPr>
            <w:tcW w:w="618" w:type="dxa"/>
            <w:tcBorders>
              <w:left w:val="single" w:sz="6" w:space="0" w:color="000000"/>
            </w:tcBorders>
            <w:shd w:val="clear" w:color="auto" w:fill="auto"/>
            <w:vAlign w:val="bottom"/>
          </w:tcPr>
          <w:p w14:paraId="5EAC03F4" w14:textId="250A7E50" w:rsidR="00686EFF" w:rsidRPr="00817D2E" w:rsidRDefault="00686EFF" w:rsidP="003F12CA">
            <w:pPr>
              <w:spacing w:before="120" w:line="200" w:lineRule="exact"/>
              <w:ind w:right="28"/>
              <w:jc w:val="right"/>
              <w:rPr>
                <w:spacing w:val="-4"/>
              </w:rPr>
            </w:pPr>
            <w:r w:rsidRPr="00817D2E">
              <w:t>2 857</w:t>
            </w:r>
          </w:p>
        </w:tc>
        <w:tc>
          <w:tcPr>
            <w:tcW w:w="490" w:type="dxa"/>
            <w:tcBorders>
              <w:left w:val="single" w:sz="6" w:space="0" w:color="000000"/>
            </w:tcBorders>
            <w:shd w:val="clear" w:color="auto" w:fill="auto"/>
            <w:vAlign w:val="bottom"/>
          </w:tcPr>
          <w:p w14:paraId="082091E5" w14:textId="76A9D934" w:rsidR="00686EFF" w:rsidRPr="00817D2E" w:rsidRDefault="00686EFF" w:rsidP="003F12CA">
            <w:pPr>
              <w:spacing w:before="120" w:line="200" w:lineRule="exact"/>
              <w:ind w:right="28"/>
              <w:jc w:val="right"/>
              <w:rPr>
                <w:spacing w:val="-4"/>
              </w:rPr>
            </w:pPr>
            <w:r w:rsidRPr="00817D2E">
              <w:t>127</w:t>
            </w:r>
          </w:p>
        </w:tc>
        <w:tc>
          <w:tcPr>
            <w:tcW w:w="492" w:type="dxa"/>
            <w:tcBorders>
              <w:left w:val="single" w:sz="6" w:space="0" w:color="000000"/>
            </w:tcBorders>
            <w:shd w:val="clear" w:color="auto" w:fill="auto"/>
            <w:vAlign w:val="bottom"/>
          </w:tcPr>
          <w:p w14:paraId="6489A108" w14:textId="7CF205AD" w:rsidR="00686EFF" w:rsidRPr="00817D2E" w:rsidRDefault="00686EFF" w:rsidP="003F12CA">
            <w:pPr>
              <w:spacing w:before="120" w:line="200" w:lineRule="exact"/>
              <w:ind w:right="28"/>
              <w:jc w:val="right"/>
              <w:rPr>
                <w:spacing w:val="-4"/>
              </w:rPr>
            </w:pPr>
            <w:r w:rsidRPr="00817D2E">
              <w:t>150</w:t>
            </w:r>
          </w:p>
        </w:tc>
        <w:tc>
          <w:tcPr>
            <w:tcW w:w="490" w:type="dxa"/>
            <w:tcBorders>
              <w:left w:val="single" w:sz="6" w:space="0" w:color="000000"/>
            </w:tcBorders>
            <w:shd w:val="clear" w:color="auto" w:fill="auto"/>
            <w:vAlign w:val="bottom"/>
          </w:tcPr>
          <w:p w14:paraId="0EF39B82" w14:textId="401DE13B" w:rsidR="00686EFF" w:rsidRPr="00817D2E" w:rsidRDefault="00686EFF" w:rsidP="003F12CA">
            <w:pPr>
              <w:spacing w:before="120" w:line="200" w:lineRule="exact"/>
              <w:ind w:right="28"/>
              <w:jc w:val="right"/>
              <w:rPr>
                <w:spacing w:val="-4"/>
              </w:rPr>
            </w:pPr>
            <w:r w:rsidRPr="00817D2E">
              <w:t>150</w:t>
            </w:r>
          </w:p>
        </w:tc>
        <w:tc>
          <w:tcPr>
            <w:tcW w:w="492" w:type="dxa"/>
            <w:tcBorders>
              <w:left w:val="single" w:sz="6" w:space="0" w:color="000000"/>
            </w:tcBorders>
            <w:shd w:val="clear" w:color="auto" w:fill="auto"/>
            <w:vAlign w:val="bottom"/>
          </w:tcPr>
          <w:p w14:paraId="32A17769" w14:textId="70443FED" w:rsidR="00686EFF" w:rsidRPr="00817D2E" w:rsidRDefault="00686EFF" w:rsidP="003F12CA">
            <w:pPr>
              <w:spacing w:before="120" w:line="200" w:lineRule="exact"/>
              <w:ind w:right="28"/>
              <w:jc w:val="right"/>
              <w:rPr>
                <w:spacing w:val="-4"/>
              </w:rPr>
            </w:pPr>
            <w:r w:rsidRPr="00817D2E">
              <w:t>134</w:t>
            </w:r>
          </w:p>
        </w:tc>
        <w:tc>
          <w:tcPr>
            <w:tcW w:w="492" w:type="dxa"/>
            <w:tcBorders>
              <w:left w:val="single" w:sz="6" w:space="0" w:color="000000"/>
            </w:tcBorders>
            <w:shd w:val="clear" w:color="auto" w:fill="auto"/>
            <w:vAlign w:val="bottom"/>
          </w:tcPr>
          <w:p w14:paraId="776EBEEC" w14:textId="36A29B27" w:rsidR="00686EFF" w:rsidRPr="00817D2E" w:rsidRDefault="00686EFF" w:rsidP="003F12CA">
            <w:pPr>
              <w:spacing w:before="120" w:line="200" w:lineRule="exact"/>
              <w:ind w:right="28"/>
              <w:jc w:val="right"/>
              <w:rPr>
                <w:spacing w:val="-4"/>
              </w:rPr>
            </w:pPr>
            <w:r w:rsidRPr="00817D2E">
              <w:t>137</w:t>
            </w:r>
          </w:p>
        </w:tc>
        <w:tc>
          <w:tcPr>
            <w:tcW w:w="490" w:type="dxa"/>
            <w:tcBorders>
              <w:left w:val="single" w:sz="6" w:space="0" w:color="000000"/>
            </w:tcBorders>
            <w:shd w:val="clear" w:color="auto" w:fill="auto"/>
            <w:vAlign w:val="bottom"/>
          </w:tcPr>
          <w:p w14:paraId="6E9F6462" w14:textId="4F3051F5" w:rsidR="00686EFF" w:rsidRPr="00817D2E" w:rsidRDefault="00686EFF" w:rsidP="003F12CA">
            <w:pPr>
              <w:spacing w:before="120" w:line="200" w:lineRule="exact"/>
              <w:ind w:right="28"/>
              <w:jc w:val="right"/>
              <w:rPr>
                <w:spacing w:val="-4"/>
              </w:rPr>
            </w:pPr>
            <w:r w:rsidRPr="00817D2E">
              <w:t>160</w:t>
            </w:r>
          </w:p>
        </w:tc>
        <w:tc>
          <w:tcPr>
            <w:tcW w:w="492" w:type="dxa"/>
            <w:tcBorders>
              <w:left w:val="single" w:sz="6" w:space="0" w:color="000000"/>
            </w:tcBorders>
            <w:shd w:val="clear" w:color="auto" w:fill="auto"/>
            <w:vAlign w:val="bottom"/>
          </w:tcPr>
          <w:p w14:paraId="73DAFF28" w14:textId="2022AF72" w:rsidR="00686EFF" w:rsidRPr="00817D2E" w:rsidRDefault="00686EFF" w:rsidP="003F12CA">
            <w:pPr>
              <w:spacing w:before="120" w:line="200" w:lineRule="exact"/>
              <w:ind w:right="28"/>
              <w:jc w:val="right"/>
              <w:rPr>
                <w:spacing w:val="-4"/>
              </w:rPr>
            </w:pPr>
            <w:r w:rsidRPr="00817D2E">
              <w:t>204</w:t>
            </w:r>
          </w:p>
        </w:tc>
        <w:tc>
          <w:tcPr>
            <w:tcW w:w="490" w:type="dxa"/>
            <w:tcBorders>
              <w:left w:val="single" w:sz="6" w:space="0" w:color="000000"/>
            </w:tcBorders>
            <w:shd w:val="clear" w:color="auto" w:fill="auto"/>
            <w:vAlign w:val="bottom"/>
          </w:tcPr>
          <w:p w14:paraId="337B8F9A" w14:textId="47BA7007" w:rsidR="00686EFF" w:rsidRPr="00817D2E" w:rsidRDefault="00686EFF" w:rsidP="003F12CA">
            <w:pPr>
              <w:spacing w:before="120" w:line="200" w:lineRule="exact"/>
              <w:ind w:right="28"/>
              <w:jc w:val="right"/>
              <w:rPr>
                <w:spacing w:val="-4"/>
              </w:rPr>
            </w:pPr>
            <w:r w:rsidRPr="00817D2E">
              <w:t>210</w:t>
            </w:r>
          </w:p>
        </w:tc>
        <w:tc>
          <w:tcPr>
            <w:tcW w:w="492" w:type="dxa"/>
            <w:tcBorders>
              <w:left w:val="single" w:sz="6" w:space="0" w:color="000000"/>
            </w:tcBorders>
            <w:shd w:val="clear" w:color="auto" w:fill="auto"/>
            <w:vAlign w:val="bottom"/>
          </w:tcPr>
          <w:p w14:paraId="2640DA58" w14:textId="03EE0FD5" w:rsidR="00686EFF" w:rsidRPr="00817D2E" w:rsidRDefault="00686EFF" w:rsidP="003F12CA">
            <w:pPr>
              <w:spacing w:before="120" w:line="200" w:lineRule="exact"/>
              <w:ind w:right="28"/>
              <w:jc w:val="right"/>
              <w:rPr>
                <w:spacing w:val="-4"/>
              </w:rPr>
            </w:pPr>
            <w:r w:rsidRPr="00817D2E">
              <w:t>187</w:t>
            </w:r>
          </w:p>
        </w:tc>
        <w:tc>
          <w:tcPr>
            <w:tcW w:w="492" w:type="dxa"/>
            <w:tcBorders>
              <w:left w:val="single" w:sz="6" w:space="0" w:color="000000"/>
            </w:tcBorders>
            <w:shd w:val="clear" w:color="auto" w:fill="auto"/>
            <w:vAlign w:val="bottom"/>
          </w:tcPr>
          <w:p w14:paraId="21051BD1" w14:textId="2052A190" w:rsidR="00686EFF" w:rsidRPr="00817D2E" w:rsidRDefault="00686EFF" w:rsidP="003F12CA">
            <w:pPr>
              <w:spacing w:before="120" w:line="200" w:lineRule="exact"/>
              <w:ind w:right="28"/>
              <w:jc w:val="right"/>
              <w:rPr>
                <w:spacing w:val="-4"/>
              </w:rPr>
            </w:pPr>
            <w:r w:rsidRPr="00817D2E">
              <w:t>190</w:t>
            </w:r>
          </w:p>
        </w:tc>
        <w:tc>
          <w:tcPr>
            <w:tcW w:w="490" w:type="dxa"/>
            <w:tcBorders>
              <w:left w:val="single" w:sz="6" w:space="0" w:color="000000"/>
            </w:tcBorders>
            <w:shd w:val="clear" w:color="auto" w:fill="auto"/>
            <w:vAlign w:val="bottom"/>
          </w:tcPr>
          <w:p w14:paraId="5C08DD18" w14:textId="1019B1B6" w:rsidR="00686EFF" w:rsidRPr="00817D2E" w:rsidRDefault="00686EFF" w:rsidP="003F12CA">
            <w:pPr>
              <w:spacing w:before="120" w:line="200" w:lineRule="exact"/>
              <w:ind w:right="28"/>
              <w:jc w:val="right"/>
              <w:rPr>
                <w:spacing w:val="-4"/>
              </w:rPr>
            </w:pPr>
            <w:r w:rsidRPr="00817D2E">
              <w:t>207</w:t>
            </w:r>
          </w:p>
        </w:tc>
        <w:tc>
          <w:tcPr>
            <w:tcW w:w="492" w:type="dxa"/>
            <w:tcBorders>
              <w:left w:val="single" w:sz="6" w:space="0" w:color="000000"/>
            </w:tcBorders>
            <w:shd w:val="clear" w:color="auto" w:fill="auto"/>
            <w:vAlign w:val="bottom"/>
          </w:tcPr>
          <w:p w14:paraId="5B16B616" w14:textId="12164B4A" w:rsidR="00686EFF" w:rsidRPr="00817D2E" w:rsidRDefault="00686EFF" w:rsidP="003F12CA">
            <w:pPr>
              <w:spacing w:before="120" w:line="200" w:lineRule="exact"/>
              <w:ind w:right="28"/>
              <w:jc w:val="right"/>
              <w:rPr>
                <w:spacing w:val="-4"/>
              </w:rPr>
            </w:pPr>
            <w:r w:rsidRPr="00817D2E">
              <w:t>208</w:t>
            </w:r>
          </w:p>
        </w:tc>
        <w:tc>
          <w:tcPr>
            <w:tcW w:w="490" w:type="dxa"/>
            <w:tcBorders>
              <w:left w:val="single" w:sz="6" w:space="0" w:color="000000"/>
            </w:tcBorders>
            <w:shd w:val="clear" w:color="auto" w:fill="auto"/>
            <w:vAlign w:val="bottom"/>
          </w:tcPr>
          <w:p w14:paraId="11545811" w14:textId="1C49B5AD" w:rsidR="00686EFF" w:rsidRPr="00817D2E" w:rsidRDefault="00686EFF" w:rsidP="003F12CA">
            <w:pPr>
              <w:spacing w:before="120" w:line="200" w:lineRule="exact"/>
              <w:ind w:right="28"/>
              <w:jc w:val="right"/>
              <w:rPr>
                <w:spacing w:val="-4"/>
              </w:rPr>
            </w:pPr>
            <w:r w:rsidRPr="00817D2E">
              <w:t>222</w:t>
            </w:r>
          </w:p>
        </w:tc>
        <w:tc>
          <w:tcPr>
            <w:tcW w:w="492" w:type="dxa"/>
            <w:tcBorders>
              <w:left w:val="single" w:sz="6" w:space="0" w:color="000000"/>
            </w:tcBorders>
            <w:shd w:val="clear" w:color="auto" w:fill="auto"/>
            <w:vAlign w:val="bottom"/>
          </w:tcPr>
          <w:p w14:paraId="6BC33121" w14:textId="63B70CE7" w:rsidR="00686EFF" w:rsidRPr="00817D2E" w:rsidRDefault="00686EFF" w:rsidP="003F12CA">
            <w:pPr>
              <w:spacing w:before="120" w:line="200" w:lineRule="exact"/>
              <w:ind w:right="28"/>
              <w:jc w:val="right"/>
              <w:rPr>
                <w:spacing w:val="-4"/>
              </w:rPr>
            </w:pPr>
            <w:r w:rsidRPr="00817D2E">
              <w:t>169</w:t>
            </w:r>
          </w:p>
        </w:tc>
        <w:tc>
          <w:tcPr>
            <w:tcW w:w="482" w:type="dxa"/>
            <w:tcBorders>
              <w:left w:val="single" w:sz="6" w:space="0" w:color="000000"/>
            </w:tcBorders>
            <w:shd w:val="clear" w:color="auto" w:fill="auto"/>
            <w:vAlign w:val="bottom"/>
          </w:tcPr>
          <w:p w14:paraId="3A40BE98" w14:textId="6CA8E87D" w:rsidR="00686EFF" w:rsidRPr="00817D2E" w:rsidRDefault="00686EFF" w:rsidP="003F12CA">
            <w:pPr>
              <w:spacing w:before="120" w:line="200" w:lineRule="exact"/>
              <w:ind w:right="28"/>
              <w:jc w:val="right"/>
              <w:rPr>
                <w:spacing w:val="-4"/>
              </w:rPr>
            </w:pPr>
            <w:r w:rsidRPr="00817D2E">
              <w:t>402</w:t>
            </w:r>
          </w:p>
        </w:tc>
      </w:tr>
    </w:tbl>
    <w:p w14:paraId="0C5B784F" w14:textId="77777777" w:rsidR="00504A06" w:rsidRPr="00D21FE6" w:rsidRDefault="00504A06">
      <w:pPr>
        <w:tabs>
          <w:tab w:val="center" w:pos="6634"/>
        </w:tabs>
        <w:spacing w:after="60"/>
        <w:jc w:val="right"/>
      </w:pPr>
    </w:p>
    <w:p w14:paraId="2C2318E3" w14:textId="0E811CB0" w:rsidR="00504A06" w:rsidRPr="00D21FE6" w:rsidRDefault="00504A06">
      <w:pPr>
        <w:pStyle w:val="19"/>
        <w:pageBreakBefore/>
        <w:spacing w:before="0" w:after="60"/>
        <w:jc w:val="right"/>
      </w:pPr>
      <w:proofErr w:type="gramStart"/>
      <w:r w:rsidRPr="00D21FE6">
        <w:rPr>
          <w:rFonts w:ascii="Arial" w:hAnsi="Arial" w:cs="Arial"/>
          <w:sz w:val="14"/>
          <w:szCs w:val="14"/>
          <w:lang w:val="en-US"/>
        </w:rPr>
        <w:lastRenderedPageBreak/>
        <w:t>Продолжение табл.</w:t>
      </w:r>
      <w:proofErr w:type="gramEnd"/>
      <w:r w:rsidRPr="00D21FE6">
        <w:rPr>
          <w:rFonts w:ascii="Arial" w:hAnsi="Arial" w:cs="Arial"/>
          <w:sz w:val="14"/>
          <w:szCs w:val="14"/>
          <w:lang w:val="en-US"/>
        </w:rPr>
        <w:t xml:space="preserve"> / </w:t>
      </w:r>
      <w:r w:rsidRPr="00D21FE6">
        <w:rPr>
          <w:rFonts w:ascii="Arial" w:hAnsi="Arial" w:cs="Arial"/>
          <w:i/>
          <w:sz w:val="14"/>
          <w:szCs w:val="14"/>
          <w:lang w:val="en-US"/>
        </w:rPr>
        <w:t>Continued table</w:t>
      </w:r>
      <w:r w:rsidRPr="00D21FE6">
        <w:rPr>
          <w:rFonts w:ascii="Arial" w:hAnsi="Arial" w:cs="Arial"/>
          <w:sz w:val="14"/>
          <w:szCs w:val="14"/>
          <w:lang w:val="en-US"/>
        </w:rPr>
        <w:t xml:space="preserve"> </w:t>
      </w:r>
      <w:r w:rsidR="00693970" w:rsidRPr="00D21FE6">
        <w:rPr>
          <w:rFonts w:ascii="Arial" w:hAnsi="Arial" w:cs="Arial"/>
          <w:sz w:val="14"/>
          <w:szCs w:val="14"/>
          <w:lang w:val="en-US"/>
        </w:rPr>
        <w:t>26.</w:t>
      </w:r>
      <w:r w:rsidRPr="00D21FE6">
        <w:rPr>
          <w:rFonts w:ascii="Arial" w:hAnsi="Arial" w:cs="Arial"/>
          <w:sz w:val="14"/>
          <w:szCs w:val="14"/>
          <w:lang w:val="en-US"/>
        </w:rPr>
        <w:t>3</w:t>
      </w:r>
    </w:p>
    <w:tbl>
      <w:tblPr>
        <w:tblW w:w="9922" w:type="dxa"/>
        <w:tblLayout w:type="fixed"/>
        <w:tblCellMar>
          <w:left w:w="0" w:type="dxa"/>
          <w:right w:w="0" w:type="dxa"/>
        </w:tblCellMar>
        <w:tblLook w:val="0000" w:firstRow="0" w:lastRow="0" w:firstColumn="0" w:lastColumn="0" w:noHBand="0" w:noVBand="0"/>
      </w:tblPr>
      <w:tblGrid>
        <w:gridCol w:w="1499"/>
        <w:gridCol w:w="447"/>
        <w:gridCol w:w="618"/>
        <w:gridCol w:w="490"/>
        <w:gridCol w:w="492"/>
        <w:gridCol w:w="490"/>
        <w:gridCol w:w="492"/>
        <w:gridCol w:w="492"/>
        <w:gridCol w:w="490"/>
        <w:gridCol w:w="492"/>
        <w:gridCol w:w="490"/>
        <w:gridCol w:w="492"/>
        <w:gridCol w:w="492"/>
        <w:gridCol w:w="490"/>
        <w:gridCol w:w="492"/>
        <w:gridCol w:w="490"/>
        <w:gridCol w:w="492"/>
        <w:gridCol w:w="482"/>
      </w:tblGrid>
      <w:tr w:rsidR="00853565" w:rsidRPr="00D21FE6" w14:paraId="40461BA2" w14:textId="77777777">
        <w:trPr>
          <w:cantSplit/>
        </w:trPr>
        <w:tc>
          <w:tcPr>
            <w:tcW w:w="1499" w:type="dxa"/>
            <w:vMerge w:val="restart"/>
            <w:tcBorders>
              <w:top w:val="single" w:sz="6" w:space="0" w:color="000000"/>
              <w:bottom w:val="single" w:sz="6" w:space="0" w:color="000000"/>
            </w:tcBorders>
            <w:shd w:val="clear" w:color="auto" w:fill="auto"/>
            <w:vAlign w:val="bottom"/>
          </w:tcPr>
          <w:p w14:paraId="597E7A0E" w14:textId="77777777" w:rsidR="00504A06" w:rsidRPr="00D21FE6" w:rsidRDefault="00504A06">
            <w:pPr>
              <w:pStyle w:val="15"/>
              <w:snapToGrid w:val="0"/>
              <w:spacing w:before="40" w:after="20"/>
            </w:pPr>
          </w:p>
        </w:tc>
        <w:tc>
          <w:tcPr>
            <w:tcW w:w="447" w:type="dxa"/>
            <w:vMerge w:val="restart"/>
            <w:tcBorders>
              <w:top w:val="single" w:sz="6" w:space="0" w:color="000000"/>
              <w:left w:val="single" w:sz="6" w:space="0" w:color="000000"/>
              <w:bottom w:val="single" w:sz="6" w:space="0" w:color="000000"/>
            </w:tcBorders>
            <w:shd w:val="clear" w:color="auto" w:fill="auto"/>
          </w:tcPr>
          <w:p w14:paraId="641D50C3" w14:textId="77777777" w:rsidR="00504A06" w:rsidRPr="00D21FE6" w:rsidRDefault="00504A06">
            <w:pPr>
              <w:pStyle w:val="xl26"/>
              <w:pBdr>
                <w:bottom w:val="none" w:sz="0" w:space="0" w:color="000000"/>
                <w:right w:val="none" w:sz="0" w:space="0" w:color="000000"/>
              </w:pBdr>
              <w:spacing w:before="40" w:after="20"/>
              <w:ind w:left="57" w:right="57"/>
              <w:jc w:val="left"/>
              <w:textAlignment w:val="auto"/>
            </w:pPr>
            <w:r w:rsidRPr="00D21FE6">
              <w:rPr>
                <w:rFonts w:cs="Times New Roman"/>
                <w:sz w:val="12"/>
                <w:szCs w:val="12"/>
              </w:rPr>
              <w:t>Годы</w:t>
            </w:r>
          </w:p>
          <w:p w14:paraId="53B03556" w14:textId="77777777" w:rsidR="00504A06" w:rsidRPr="00D21FE6" w:rsidRDefault="00504A06">
            <w:pPr>
              <w:pStyle w:val="xl26"/>
              <w:pBdr>
                <w:bottom w:val="none" w:sz="0" w:space="0" w:color="000000"/>
                <w:right w:val="none" w:sz="0" w:space="0" w:color="000000"/>
              </w:pBdr>
              <w:spacing w:before="40" w:after="20"/>
              <w:ind w:left="57" w:right="57"/>
              <w:jc w:val="left"/>
              <w:textAlignment w:val="auto"/>
            </w:pPr>
            <w:r w:rsidRPr="00D21FE6">
              <w:rPr>
                <w:i/>
                <w:sz w:val="12"/>
                <w:lang w:val="en-US"/>
              </w:rPr>
              <w:t>Year</w:t>
            </w:r>
          </w:p>
        </w:tc>
        <w:tc>
          <w:tcPr>
            <w:tcW w:w="618" w:type="dxa"/>
            <w:vMerge w:val="restart"/>
            <w:tcBorders>
              <w:top w:val="single" w:sz="6" w:space="0" w:color="000000"/>
              <w:left w:val="single" w:sz="6" w:space="0" w:color="000000"/>
            </w:tcBorders>
            <w:shd w:val="clear" w:color="auto" w:fill="auto"/>
          </w:tcPr>
          <w:p w14:paraId="29FAFEAF" w14:textId="77777777" w:rsidR="00504A06" w:rsidRPr="00D21FE6" w:rsidRDefault="00504A06">
            <w:pPr>
              <w:pStyle w:val="xl26"/>
              <w:pBdr>
                <w:bottom w:val="none" w:sz="0" w:space="0" w:color="000000"/>
                <w:right w:val="none" w:sz="0" w:space="0" w:color="000000"/>
              </w:pBdr>
              <w:spacing w:before="40" w:after="20"/>
              <w:ind w:left="57" w:right="57"/>
              <w:jc w:val="left"/>
              <w:textAlignment w:val="auto"/>
            </w:pPr>
            <w:r w:rsidRPr="00D21FE6">
              <w:rPr>
                <w:rFonts w:cs="Times New Roman"/>
                <w:sz w:val="12"/>
                <w:szCs w:val="12"/>
              </w:rPr>
              <w:t xml:space="preserve">Все </w:t>
            </w:r>
            <w:r w:rsidRPr="00D21FE6">
              <w:rPr>
                <w:rFonts w:cs="Times New Roman"/>
                <w:sz w:val="12"/>
                <w:szCs w:val="12"/>
              </w:rPr>
              <w:br/>
              <w:t>насел</w:t>
            </w:r>
            <w:r w:rsidRPr="00D21FE6">
              <w:rPr>
                <w:rFonts w:cs="Times New Roman"/>
                <w:sz w:val="12"/>
                <w:szCs w:val="12"/>
              </w:rPr>
              <w:t>е</w:t>
            </w:r>
            <w:r w:rsidRPr="00D21FE6">
              <w:rPr>
                <w:rFonts w:cs="Times New Roman"/>
                <w:sz w:val="12"/>
                <w:szCs w:val="12"/>
              </w:rPr>
              <w:t>ние</w:t>
            </w:r>
          </w:p>
          <w:p w14:paraId="1D093C45" w14:textId="77777777" w:rsidR="00504A06" w:rsidRPr="00D21FE6" w:rsidRDefault="00504A06">
            <w:pPr>
              <w:pStyle w:val="xl26"/>
              <w:pBdr>
                <w:bottom w:val="none" w:sz="0" w:space="0" w:color="000000"/>
                <w:right w:val="none" w:sz="0" w:space="0" w:color="000000"/>
              </w:pBdr>
              <w:spacing w:before="0" w:after="20"/>
              <w:ind w:left="57" w:right="57"/>
              <w:jc w:val="left"/>
              <w:textAlignment w:val="auto"/>
            </w:pPr>
            <w:r w:rsidRPr="00D21FE6">
              <w:rPr>
                <w:i/>
                <w:sz w:val="12"/>
                <w:lang w:val="en-US"/>
              </w:rPr>
              <w:t>Total</w:t>
            </w:r>
            <w:r w:rsidRPr="00D21FE6">
              <w:rPr>
                <w:i/>
                <w:sz w:val="12"/>
              </w:rPr>
              <w:t xml:space="preserve"> </w:t>
            </w:r>
            <w:r w:rsidRPr="00D21FE6">
              <w:rPr>
                <w:i/>
                <w:sz w:val="12"/>
              </w:rPr>
              <w:br/>
            </w:r>
            <w:r w:rsidRPr="00D21FE6">
              <w:rPr>
                <w:i/>
                <w:sz w:val="12"/>
                <w:lang w:val="en-US"/>
              </w:rPr>
              <w:t>popul</w:t>
            </w:r>
            <w:r w:rsidRPr="00D21FE6">
              <w:rPr>
                <w:i/>
                <w:sz w:val="12"/>
                <w:lang w:val="en-US"/>
              </w:rPr>
              <w:t>a</w:t>
            </w:r>
            <w:r w:rsidRPr="00D21FE6">
              <w:rPr>
                <w:i/>
                <w:sz w:val="12"/>
                <w:lang w:val="en-US"/>
              </w:rPr>
              <w:t>tion</w:t>
            </w:r>
          </w:p>
        </w:tc>
        <w:tc>
          <w:tcPr>
            <w:tcW w:w="7358" w:type="dxa"/>
            <w:gridSpan w:val="15"/>
            <w:tcBorders>
              <w:top w:val="single" w:sz="6" w:space="0" w:color="000000"/>
              <w:left w:val="single" w:sz="6" w:space="0" w:color="000000"/>
              <w:bottom w:val="single" w:sz="6" w:space="0" w:color="000000"/>
            </w:tcBorders>
            <w:shd w:val="clear" w:color="auto" w:fill="auto"/>
          </w:tcPr>
          <w:p w14:paraId="0659DB7E" w14:textId="77777777" w:rsidR="00504A06" w:rsidRPr="00D21FE6" w:rsidRDefault="00AF58E4">
            <w:pPr>
              <w:spacing w:before="40" w:after="20"/>
              <w:ind w:left="57" w:right="57"/>
            </w:pPr>
            <w:r w:rsidRPr="00D21FE6">
              <w:rPr>
                <w:sz w:val="12"/>
                <w:szCs w:val="12"/>
              </w:rPr>
              <w:t xml:space="preserve">в том числе в возрасте, лет / </w:t>
            </w:r>
            <w:r w:rsidRPr="00D21FE6">
              <w:rPr>
                <w:i/>
                <w:sz w:val="12"/>
                <w:szCs w:val="12"/>
                <w:lang w:val="en-US"/>
              </w:rPr>
              <w:t>including</w:t>
            </w:r>
            <w:r w:rsidRPr="00D21FE6">
              <w:rPr>
                <w:i/>
                <w:sz w:val="12"/>
              </w:rPr>
              <w:t xml:space="preserve"> </w:t>
            </w:r>
            <w:r w:rsidRPr="00D21FE6">
              <w:rPr>
                <w:i/>
                <w:sz w:val="12"/>
                <w:lang w:val="en-US"/>
              </w:rPr>
              <w:t>at</w:t>
            </w:r>
            <w:r w:rsidRPr="00D21FE6">
              <w:rPr>
                <w:i/>
                <w:sz w:val="12"/>
              </w:rPr>
              <w:t xml:space="preserve"> age, </w:t>
            </w:r>
            <w:r w:rsidRPr="00D21FE6">
              <w:rPr>
                <w:i/>
                <w:sz w:val="12"/>
                <w:lang w:val="en-US"/>
              </w:rPr>
              <w:t>years</w:t>
            </w:r>
          </w:p>
        </w:tc>
      </w:tr>
      <w:tr w:rsidR="00853565" w:rsidRPr="00D21FE6" w14:paraId="40461099" w14:textId="77777777">
        <w:trPr>
          <w:cantSplit/>
          <w:trHeight w:val="319"/>
        </w:trPr>
        <w:tc>
          <w:tcPr>
            <w:tcW w:w="1499" w:type="dxa"/>
            <w:vMerge/>
            <w:tcBorders>
              <w:top w:val="single" w:sz="6" w:space="0" w:color="000000"/>
              <w:bottom w:val="single" w:sz="6" w:space="0" w:color="000000"/>
            </w:tcBorders>
            <w:shd w:val="clear" w:color="auto" w:fill="auto"/>
            <w:vAlign w:val="bottom"/>
          </w:tcPr>
          <w:p w14:paraId="5C9EEBCB" w14:textId="77777777" w:rsidR="002E1C9E" w:rsidRPr="00D21FE6" w:rsidRDefault="002E1C9E">
            <w:pPr>
              <w:snapToGrid w:val="0"/>
              <w:spacing w:before="40" w:after="20"/>
              <w:rPr>
                <w:rFonts w:ascii="Times New Roman" w:hAnsi="Times New Roman" w:cs="Times New Roman"/>
                <w:b/>
                <w:bCs/>
                <w:sz w:val="12"/>
                <w:szCs w:val="12"/>
              </w:rPr>
            </w:pPr>
          </w:p>
        </w:tc>
        <w:tc>
          <w:tcPr>
            <w:tcW w:w="447" w:type="dxa"/>
            <w:vMerge/>
            <w:tcBorders>
              <w:top w:val="single" w:sz="6" w:space="0" w:color="000000"/>
              <w:left w:val="single" w:sz="6" w:space="0" w:color="000000"/>
              <w:bottom w:val="single" w:sz="6" w:space="0" w:color="000000"/>
            </w:tcBorders>
            <w:shd w:val="clear" w:color="auto" w:fill="auto"/>
            <w:vAlign w:val="bottom"/>
          </w:tcPr>
          <w:p w14:paraId="57C8B1B2" w14:textId="77777777" w:rsidR="002E1C9E" w:rsidRPr="00D21FE6" w:rsidRDefault="002E1C9E">
            <w:pPr>
              <w:snapToGrid w:val="0"/>
              <w:spacing w:before="40" w:after="20"/>
              <w:ind w:left="57" w:right="57"/>
              <w:rPr>
                <w:sz w:val="12"/>
                <w:szCs w:val="12"/>
              </w:rPr>
            </w:pPr>
          </w:p>
        </w:tc>
        <w:tc>
          <w:tcPr>
            <w:tcW w:w="618" w:type="dxa"/>
            <w:vMerge/>
            <w:tcBorders>
              <w:left w:val="single" w:sz="6" w:space="0" w:color="000000"/>
              <w:bottom w:val="single" w:sz="6" w:space="0" w:color="000000"/>
            </w:tcBorders>
            <w:shd w:val="clear" w:color="auto" w:fill="auto"/>
            <w:vAlign w:val="bottom"/>
          </w:tcPr>
          <w:p w14:paraId="4955E988" w14:textId="77777777" w:rsidR="002E1C9E" w:rsidRPr="00D21FE6" w:rsidRDefault="002E1C9E">
            <w:pPr>
              <w:snapToGrid w:val="0"/>
              <w:spacing w:before="40" w:after="20"/>
              <w:ind w:left="57" w:right="57"/>
              <w:rPr>
                <w:sz w:val="12"/>
                <w:szCs w:val="12"/>
              </w:rPr>
            </w:pPr>
          </w:p>
        </w:tc>
        <w:tc>
          <w:tcPr>
            <w:tcW w:w="490" w:type="dxa"/>
            <w:tcBorders>
              <w:top w:val="single" w:sz="6" w:space="0" w:color="000000"/>
              <w:left w:val="single" w:sz="6" w:space="0" w:color="000000"/>
              <w:bottom w:val="single" w:sz="6" w:space="0" w:color="000000"/>
            </w:tcBorders>
            <w:shd w:val="clear" w:color="auto" w:fill="auto"/>
          </w:tcPr>
          <w:p w14:paraId="7FECE782" w14:textId="77777777" w:rsidR="002E1C9E" w:rsidRPr="00D21FE6" w:rsidRDefault="002E1C9E" w:rsidP="006F4BD7">
            <w:pPr>
              <w:pStyle w:val="15"/>
              <w:spacing w:before="40" w:after="20"/>
              <w:ind w:left="57" w:right="57"/>
              <w:jc w:val="center"/>
            </w:pPr>
            <w:r w:rsidRPr="00D21FE6">
              <w:rPr>
                <w:sz w:val="12"/>
                <w:szCs w:val="12"/>
              </w:rPr>
              <w:t>0 – 4</w:t>
            </w:r>
          </w:p>
        </w:tc>
        <w:tc>
          <w:tcPr>
            <w:tcW w:w="492" w:type="dxa"/>
            <w:tcBorders>
              <w:top w:val="single" w:sz="6" w:space="0" w:color="000000"/>
              <w:left w:val="single" w:sz="6" w:space="0" w:color="000000"/>
              <w:bottom w:val="single" w:sz="6" w:space="0" w:color="000000"/>
            </w:tcBorders>
            <w:shd w:val="clear" w:color="auto" w:fill="auto"/>
          </w:tcPr>
          <w:p w14:paraId="3E7A7604" w14:textId="77777777" w:rsidR="002E1C9E" w:rsidRPr="00D21FE6" w:rsidRDefault="002E1C9E" w:rsidP="006F4BD7">
            <w:pPr>
              <w:spacing w:before="40" w:after="20"/>
              <w:ind w:left="57" w:right="57"/>
              <w:jc w:val="center"/>
            </w:pPr>
            <w:r w:rsidRPr="00D21FE6">
              <w:rPr>
                <w:sz w:val="12"/>
                <w:szCs w:val="12"/>
              </w:rPr>
              <w:t>5 – 9</w:t>
            </w:r>
          </w:p>
        </w:tc>
        <w:tc>
          <w:tcPr>
            <w:tcW w:w="490" w:type="dxa"/>
            <w:tcBorders>
              <w:top w:val="single" w:sz="6" w:space="0" w:color="000000"/>
              <w:left w:val="single" w:sz="6" w:space="0" w:color="000000"/>
              <w:bottom w:val="single" w:sz="6" w:space="0" w:color="000000"/>
            </w:tcBorders>
            <w:shd w:val="clear" w:color="auto" w:fill="auto"/>
          </w:tcPr>
          <w:p w14:paraId="7B0E40CE" w14:textId="77777777" w:rsidR="002E1C9E" w:rsidRPr="00D21FE6" w:rsidRDefault="002E1C9E" w:rsidP="005877FE">
            <w:pPr>
              <w:pStyle w:val="15"/>
              <w:spacing w:before="40" w:after="20"/>
              <w:jc w:val="center"/>
            </w:pPr>
            <w:r w:rsidRPr="00D21FE6">
              <w:rPr>
                <w:sz w:val="12"/>
                <w:szCs w:val="12"/>
              </w:rPr>
              <w:t>10 – 14</w:t>
            </w:r>
          </w:p>
        </w:tc>
        <w:tc>
          <w:tcPr>
            <w:tcW w:w="492" w:type="dxa"/>
            <w:tcBorders>
              <w:top w:val="single" w:sz="6" w:space="0" w:color="000000"/>
              <w:left w:val="single" w:sz="6" w:space="0" w:color="000000"/>
              <w:bottom w:val="single" w:sz="6" w:space="0" w:color="000000"/>
            </w:tcBorders>
            <w:shd w:val="clear" w:color="auto" w:fill="auto"/>
          </w:tcPr>
          <w:p w14:paraId="6CD9185E" w14:textId="77777777" w:rsidR="002E1C9E" w:rsidRPr="00D21FE6" w:rsidRDefault="002E1C9E" w:rsidP="005877FE">
            <w:pPr>
              <w:pStyle w:val="15"/>
              <w:spacing w:before="40" w:after="20"/>
              <w:jc w:val="center"/>
            </w:pPr>
            <w:r w:rsidRPr="00D21FE6">
              <w:rPr>
                <w:sz w:val="12"/>
                <w:szCs w:val="12"/>
              </w:rPr>
              <w:t>15 – 19</w:t>
            </w:r>
          </w:p>
        </w:tc>
        <w:tc>
          <w:tcPr>
            <w:tcW w:w="492" w:type="dxa"/>
            <w:tcBorders>
              <w:top w:val="single" w:sz="6" w:space="0" w:color="000000"/>
              <w:left w:val="single" w:sz="6" w:space="0" w:color="000000"/>
              <w:bottom w:val="single" w:sz="6" w:space="0" w:color="000000"/>
            </w:tcBorders>
            <w:shd w:val="clear" w:color="auto" w:fill="auto"/>
          </w:tcPr>
          <w:p w14:paraId="5F88BFF7" w14:textId="77777777" w:rsidR="002E1C9E" w:rsidRPr="00D21FE6" w:rsidRDefault="002E1C9E" w:rsidP="005877FE">
            <w:pPr>
              <w:pStyle w:val="15"/>
              <w:spacing w:before="40" w:after="20"/>
              <w:jc w:val="center"/>
            </w:pPr>
            <w:r w:rsidRPr="00D21FE6">
              <w:rPr>
                <w:sz w:val="12"/>
                <w:szCs w:val="12"/>
              </w:rPr>
              <w:t>20 – 24</w:t>
            </w:r>
          </w:p>
        </w:tc>
        <w:tc>
          <w:tcPr>
            <w:tcW w:w="490" w:type="dxa"/>
            <w:tcBorders>
              <w:top w:val="single" w:sz="6" w:space="0" w:color="000000"/>
              <w:left w:val="single" w:sz="6" w:space="0" w:color="000000"/>
              <w:bottom w:val="single" w:sz="6" w:space="0" w:color="000000"/>
            </w:tcBorders>
            <w:shd w:val="clear" w:color="auto" w:fill="auto"/>
          </w:tcPr>
          <w:p w14:paraId="1C393D46" w14:textId="77777777" w:rsidR="002E1C9E" w:rsidRPr="00D21FE6" w:rsidRDefault="002E1C9E" w:rsidP="005877FE">
            <w:pPr>
              <w:pStyle w:val="15"/>
              <w:spacing w:before="40" w:after="20"/>
              <w:jc w:val="center"/>
            </w:pPr>
            <w:r w:rsidRPr="00D21FE6">
              <w:rPr>
                <w:sz w:val="12"/>
                <w:szCs w:val="12"/>
              </w:rPr>
              <w:t>25 – 29</w:t>
            </w:r>
          </w:p>
        </w:tc>
        <w:tc>
          <w:tcPr>
            <w:tcW w:w="492" w:type="dxa"/>
            <w:tcBorders>
              <w:top w:val="single" w:sz="6" w:space="0" w:color="000000"/>
              <w:left w:val="single" w:sz="6" w:space="0" w:color="000000"/>
              <w:bottom w:val="single" w:sz="6" w:space="0" w:color="000000"/>
            </w:tcBorders>
            <w:shd w:val="clear" w:color="auto" w:fill="auto"/>
          </w:tcPr>
          <w:p w14:paraId="5AF07866" w14:textId="77777777" w:rsidR="002E1C9E" w:rsidRPr="00D21FE6" w:rsidRDefault="002E1C9E" w:rsidP="005877FE">
            <w:pPr>
              <w:pStyle w:val="15"/>
              <w:spacing w:before="40" w:after="20"/>
              <w:jc w:val="center"/>
            </w:pPr>
            <w:r w:rsidRPr="00D21FE6">
              <w:rPr>
                <w:sz w:val="12"/>
                <w:szCs w:val="12"/>
              </w:rPr>
              <w:t>30 – 34</w:t>
            </w:r>
          </w:p>
        </w:tc>
        <w:tc>
          <w:tcPr>
            <w:tcW w:w="490" w:type="dxa"/>
            <w:tcBorders>
              <w:top w:val="single" w:sz="6" w:space="0" w:color="000000"/>
              <w:left w:val="single" w:sz="6" w:space="0" w:color="000000"/>
              <w:bottom w:val="single" w:sz="6" w:space="0" w:color="000000"/>
            </w:tcBorders>
            <w:shd w:val="clear" w:color="auto" w:fill="auto"/>
          </w:tcPr>
          <w:p w14:paraId="5647D651" w14:textId="77777777" w:rsidR="002E1C9E" w:rsidRPr="00D21FE6" w:rsidRDefault="002E1C9E" w:rsidP="005877FE">
            <w:pPr>
              <w:pStyle w:val="15"/>
              <w:spacing w:before="40" w:after="20"/>
              <w:jc w:val="center"/>
            </w:pPr>
            <w:r w:rsidRPr="00D21FE6">
              <w:rPr>
                <w:sz w:val="12"/>
                <w:szCs w:val="12"/>
              </w:rPr>
              <w:t>35 – 39</w:t>
            </w:r>
          </w:p>
        </w:tc>
        <w:tc>
          <w:tcPr>
            <w:tcW w:w="492" w:type="dxa"/>
            <w:tcBorders>
              <w:top w:val="single" w:sz="6" w:space="0" w:color="000000"/>
              <w:left w:val="single" w:sz="6" w:space="0" w:color="000000"/>
              <w:bottom w:val="single" w:sz="6" w:space="0" w:color="000000"/>
            </w:tcBorders>
            <w:shd w:val="clear" w:color="auto" w:fill="auto"/>
          </w:tcPr>
          <w:p w14:paraId="1CF5C588" w14:textId="77777777" w:rsidR="002E1C9E" w:rsidRPr="00D21FE6" w:rsidRDefault="002E1C9E" w:rsidP="005877FE">
            <w:pPr>
              <w:pStyle w:val="15"/>
              <w:spacing w:before="40" w:after="20"/>
              <w:jc w:val="center"/>
            </w:pPr>
            <w:r w:rsidRPr="00D21FE6">
              <w:rPr>
                <w:sz w:val="12"/>
                <w:szCs w:val="12"/>
              </w:rPr>
              <w:t>40 – 44</w:t>
            </w:r>
          </w:p>
        </w:tc>
        <w:tc>
          <w:tcPr>
            <w:tcW w:w="492" w:type="dxa"/>
            <w:tcBorders>
              <w:top w:val="single" w:sz="6" w:space="0" w:color="000000"/>
              <w:left w:val="single" w:sz="6" w:space="0" w:color="000000"/>
              <w:bottom w:val="single" w:sz="6" w:space="0" w:color="000000"/>
            </w:tcBorders>
            <w:shd w:val="clear" w:color="auto" w:fill="auto"/>
          </w:tcPr>
          <w:p w14:paraId="1BA7BFA9" w14:textId="77777777" w:rsidR="002E1C9E" w:rsidRPr="00D21FE6" w:rsidRDefault="002E1C9E" w:rsidP="005877FE">
            <w:pPr>
              <w:pStyle w:val="15"/>
              <w:spacing w:before="40" w:after="20"/>
              <w:jc w:val="center"/>
            </w:pPr>
            <w:r w:rsidRPr="00D21FE6">
              <w:rPr>
                <w:sz w:val="12"/>
                <w:szCs w:val="12"/>
              </w:rPr>
              <w:t>45 – 49</w:t>
            </w:r>
          </w:p>
        </w:tc>
        <w:tc>
          <w:tcPr>
            <w:tcW w:w="490" w:type="dxa"/>
            <w:tcBorders>
              <w:top w:val="single" w:sz="6" w:space="0" w:color="000000"/>
              <w:left w:val="single" w:sz="6" w:space="0" w:color="000000"/>
              <w:bottom w:val="single" w:sz="6" w:space="0" w:color="000000"/>
            </w:tcBorders>
            <w:shd w:val="clear" w:color="auto" w:fill="auto"/>
          </w:tcPr>
          <w:p w14:paraId="0D70744A" w14:textId="77777777" w:rsidR="002E1C9E" w:rsidRPr="00D21FE6" w:rsidRDefault="002E1C9E" w:rsidP="005877FE">
            <w:pPr>
              <w:pStyle w:val="15"/>
              <w:spacing w:before="40" w:after="20"/>
              <w:jc w:val="center"/>
            </w:pPr>
            <w:r w:rsidRPr="00D21FE6">
              <w:rPr>
                <w:sz w:val="12"/>
                <w:szCs w:val="12"/>
              </w:rPr>
              <w:t>50 – 54</w:t>
            </w:r>
          </w:p>
        </w:tc>
        <w:tc>
          <w:tcPr>
            <w:tcW w:w="492" w:type="dxa"/>
            <w:tcBorders>
              <w:top w:val="single" w:sz="6" w:space="0" w:color="000000"/>
              <w:left w:val="single" w:sz="6" w:space="0" w:color="000000"/>
              <w:bottom w:val="single" w:sz="6" w:space="0" w:color="000000"/>
            </w:tcBorders>
            <w:shd w:val="clear" w:color="auto" w:fill="auto"/>
          </w:tcPr>
          <w:p w14:paraId="2E29EFB5" w14:textId="77777777" w:rsidR="002E1C9E" w:rsidRPr="00D21FE6" w:rsidRDefault="002E1C9E" w:rsidP="005877FE">
            <w:pPr>
              <w:pStyle w:val="15"/>
              <w:spacing w:before="40" w:after="20"/>
              <w:jc w:val="center"/>
            </w:pPr>
            <w:r w:rsidRPr="00D21FE6">
              <w:rPr>
                <w:sz w:val="12"/>
                <w:szCs w:val="12"/>
              </w:rPr>
              <w:t>55 – 59</w:t>
            </w:r>
          </w:p>
        </w:tc>
        <w:tc>
          <w:tcPr>
            <w:tcW w:w="490" w:type="dxa"/>
            <w:tcBorders>
              <w:top w:val="single" w:sz="6" w:space="0" w:color="000000"/>
              <w:left w:val="single" w:sz="6" w:space="0" w:color="000000"/>
              <w:bottom w:val="single" w:sz="6" w:space="0" w:color="000000"/>
            </w:tcBorders>
            <w:shd w:val="clear" w:color="auto" w:fill="auto"/>
          </w:tcPr>
          <w:p w14:paraId="19DDCEC5" w14:textId="77777777" w:rsidR="002E1C9E" w:rsidRPr="00D21FE6" w:rsidRDefault="002E1C9E" w:rsidP="005877FE">
            <w:pPr>
              <w:pStyle w:val="15"/>
              <w:spacing w:before="40" w:after="20"/>
              <w:jc w:val="center"/>
            </w:pPr>
            <w:r w:rsidRPr="00D21FE6">
              <w:rPr>
                <w:sz w:val="12"/>
                <w:szCs w:val="12"/>
              </w:rPr>
              <w:t>60 – 64</w:t>
            </w:r>
          </w:p>
        </w:tc>
        <w:tc>
          <w:tcPr>
            <w:tcW w:w="492" w:type="dxa"/>
            <w:tcBorders>
              <w:top w:val="single" w:sz="6" w:space="0" w:color="000000"/>
              <w:left w:val="single" w:sz="6" w:space="0" w:color="000000"/>
              <w:bottom w:val="single" w:sz="6" w:space="0" w:color="000000"/>
            </w:tcBorders>
            <w:shd w:val="clear" w:color="auto" w:fill="auto"/>
          </w:tcPr>
          <w:p w14:paraId="6D521123" w14:textId="77777777" w:rsidR="002E1C9E" w:rsidRPr="00D21FE6" w:rsidRDefault="002E1C9E" w:rsidP="005877FE">
            <w:pPr>
              <w:pStyle w:val="15"/>
              <w:spacing w:before="40" w:after="20"/>
              <w:jc w:val="center"/>
            </w:pPr>
            <w:r w:rsidRPr="00D21FE6">
              <w:rPr>
                <w:sz w:val="12"/>
                <w:szCs w:val="12"/>
              </w:rPr>
              <w:t>65 – 69</w:t>
            </w:r>
          </w:p>
        </w:tc>
        <w:tc>
          <w:tcPr>
            <w:tcW w:w="482" w:type="dxa"/>
            <w:tcBorders>
              <w:top w:val="single" w:sz="6" w:space="0" w:color="000000"/>
              <w:left w:val="single" w:sz="6" w:space="0" w:color="000000"/>
              <w:bottom w:val="single" w:sz="6" w:space="0" w:color="000000"/>
            </w:tcBorders>
            <w:shd w:val="clear" w:color="auto" w:fill="auto"/>
          </w:tcPr>
          <w:p w14:paraId="0068670D" w14:textId="77777777" w:rsidR="002E1C9E" w:rsidRPr="00D21FE6" w:rsidRDefault="002E1C9E" w:rsidP="00EE56AB">
            <w:pPr>
              <w:pStyle w:val="15"/>
              <w:spacing w:before="40" w:after="20"/>
              <w:ind w:left="28"/>
            </w:pPr>
            <w:r w:rsidRPr="00D21FE6">
              <w:rPr>
                <w:sz w:val="12"/>
                <w:szCs w:val="12"/>
              </w:rPr>
              <w:t xml:space="preserve">70 и </w:t>
            </w:r>
            <w:r w:rsidRPr="00D21FE6">
              <w:rPr>
                <w:sz w:val="12"/>
                <w:szCs w:val="12"/>
              </w:rPr>
              <w:br/>
              <w:t>более</w:t>
            </w:r>
            <w:r w:rsidRPr="00D21FE6">
              <w:rPr>
                <w:sz w:val="12"/>
                <w:szCs w:val="12"/>
                <w:lang w:val="en-US"/>
              </w:rPr>
              <w:t xml:space="preserve"> / </w:t>
            </w:r>
            <w:r w:rsidRPr="00D21FE6">
              <w:rPr>
                <w:sz w:val="12"/>
                <w:szCs w:val="12"/>
              </w:rPr>
              <w:t xml:space="preserve">70 </w:t>
            </w:r>
            <w:r w:rsidRPr="00D21FE6">
              <w:rPr>
                <w:i/>
                <w:sz w:val="12"/>
                <w:lang w:val="en-US"/>
              </w:rPr>
              <w:t>and</w:t>
            </w:r>
            <w:r w:rsidRPr="00D21FE6">
              <w:rPr>
                <w:i/>
                <w:sz w:val="12"/>
              </w:rPr>
              <w:t xml:space="preserve"> </w:t>
            </w:r>
            <w:r w:rsidRPr="00D21FE6">
              <w:rPr>
                <w:i/>
                <w:sz w:val="12"/>
              </w:rPr>
              <w:br/>
            </w:r>
            <w:r w:rsidRPr="00D21FE6">
              <w:rPr>
                <w:i/>
                <w:sz w:val="12"/>
                <w:lang w:val="en-US"/>
              </w:rPr>
              <w:t>over</w:t>
            </w:r>
          </w:p>
        </w:tc>
      </w:tr>
      <w:tr w:rsidR="003F12CA" w:rsidRPr="00D21FE6" w14:paraId="4F8D4E97" w14:textId="77777777" w:rsidTr="00972823">
        <w:tc>
          <w:tcPr>
            <w:tcW w:w="1499" w:type="dxa"/>
            <w:shd w:val="clear" w:color="auto" w:fill="auto"/>
            <w:vAlign w:val="bottom"/>
          </w:tcPr>
          <w:p w14:paraId="3FB62042" w14:textId="77777777" w:rsidR="003F12CA" w:rsidRPr="00100063" w:rsidRDefault="003F12CA" w:rsidP="003F12CA">
            <w:pPr>
              <w:spacing w:before="180" w:line="200" w:lineRule="exact"/>
              <w:ind w:left="57"/>
            </w:pPr>
            <w:r w:rsidRPr="00CA14D4">
              <w:rPr>
                <w:color w:val="000000" w:themeColor="text1"/>
              </w:rPr>
              <w:t>Польша</w:t>
            </w:r>
            <w:r w:rsidRPr="00CA14D4">
              <w:rPr>
                <w:color w:val="000000" w:themeColor="text1"/>
                <w:lang w:val="en-US"/>
              </w:rPr>
              <w:t xml:space="preserve"> / </w:t>
            </w:r>
            <w:r w:rsidRPr="00CA14D4">
              <w:rPr>
                <w:bCs/>
                <w:i/>
                <w:color w:val="000000" w:themeColor="text1"/>
                <w:lang w:val="en-US"/>
              </w:rPr>
              <w:t>Poland</w:t>
            </w:r>
          </w:p>
        </w:tc>
        <w:tc>
          <w:tcPr>
            <w:tcW w:w="447" w:type="dxa"/>
            <w:tcBorders>
              <w:left w:val="single" w:sz="6" w:space="0" w:color="000000"/>
            </w:tcBorders>
            <w:shd w:val="clear" w:color="auto" w:fill="auto"/>
            <w:vAlign w:val="bottom"/>
          </w:tcPr>
          <w:p w14:paraId="490051D4" w14:textId="77777777" w:rsidR="003F12CA" w:rsidRPr="00817D2E" w:rsidRDefault="003F12CA" w:rsidP="003F12CA">
            <w:pPr>
              <w:pStyle w:val="xl26"/>
              <w:pBdr>
                <w:top w:val="none" w:sz="0" w:space="0" w:color="auto"/>
                <w:left w:val="none" w:sz="0" w:space="0" w:color="auto"/>
                <w:bottom w:val="none" w:sz="0" w:space="0" w:color="auto"/>
                <w:right w:val="none" w:sz="0" w:space="0" w:color="auto"/>
              </w:pBdr>
              <w:spacing w:before="180" w:after="0" w:line="200" w:lineRule="exact"/>
              <w:textAlignment w:val="auto"/>
            </w:pPr>
            <w:r w:rsidRPr="00817D2E">
              <w:t>2023</w:t>
            </w:r>
          </w:p>
        </w:tc>
        <w:tc>
          <w:tcPr>
            <w:tcW w:w="618" w:type="dxa"/>
            <w:tcBorders>
              <w:left w:val="single" w:sz="6" w:space="0" w:color="000000"/>
            </w:tcBorders>
            <w:shd w:val="clear" w:color="auto" w:fill="auto"/>
            <w:vAlign w:val="bottom"/>
          </w:tcPr>
          <w:p w14:paraId="2C50014B" w14:textId="77777777" w:rsidR="003F12CA" w:rsidRPr="00817D2E" w:rsidRDefault="003F12CA" w:rsidP="003F12CA">
            <w:pPr>
              <w:spacing w:before="180" w:line="200" w:lineRule="exact"/>
              <w:ind w:right="28"/>
              <w:jc w:val="right"/>
              <w:rPr>
                <w:spacing w:val="-4"/>
              </w:rPr>
            </w:pPr>
            <w:r w:rsidRPr="00817D2E">
              <w:t>36 754</w:t>
            </w:r>
          </w:p>
        </w:tc>
        <w:tc>
          <w:tcPr>
            <w:tcW w:w="490" w:type="dxa"/>
            <w:tcBorders>
              <w:left w:val="single" w:sz="6" w:space="0" w:color="000000"/>
            </w:tcBorders>
            <w:shd w:val="clear" w:color="auto" w:fill="auto"/>
            <w:vAlign w:val="bottom"/>
          </w:tcPr>
          <w:p w14:paraId="144E5478" w14:textId="77777777" w:rsidR="003F12CA" w:rsidRPr="00817D2E" w:rsidRDefault="003F12CA" w:rsidP="003F12CA">
            <w:pPr>
              <w:spacing w:before="180" w:line="200" w:lineRule="exact"/>
              <w:ind w:right="28"/>
              <w:jc w:val="right"/>
              <w:rPr>
                <w:spacing w:val="-4"/>
              </w:rPr>
            </w:pPr>
            <w:r w:rsidRPr="00817D2E">
              <w:t>1 746</w:t>
            </w:r>
          </w:p>
        </w:tc>
        <w:tc>
          <w:tcPr>
            <w:tcW w:w="492" w:type="dxa"/>
            <w:tcBorders>
              <w:left w:val="single" w:sz="6" w:space="0" w:color="000000"/>
            </w:tcBorders>
            <w:shd w:val="clear" w:color="auto" w:fill="auto"/>
            <w:vAlign w:val="bottom"/>
          </w:tcPr>
          <w:p w14:paraId="1C0B383E" w14:textId="77777777" w:rsidR="003F12CA" w:rsidRPr="00817D2E" w:rsidRDefault="003F12CA" w:rsidP="003F12CA">
            <w:pPr>
              <w:spacing w:before="180" w:line="200" w:lineRule="exact"/>
              <w:ind w:right="28"/>
              <w:jc w:val="right"/>
              <w:rPr>
                <w:spacing w:val="-4"/>
              </w:rPr>
            </w:pPr>
            <w:r w:rsidRPr="00817D2E">
              <w:t>1 923</w:t>
            </w:r>
          </w:p>
        </w:tc>
        <w:tc>
          <w:tcPr>
            <w:tcW w:w="490" w:type="dxa"/>
            <w:tcBorders>
              <w:left w:val="single" w:sz="6" w:space="0" w:color="000000"/>
            </w:tcBorders>
            <w:shd w:val="clear" w:color="auto" w:fill="auto"/>
            <w:vAlign w:val="bottom"/>
          </w:tcPr>
          <w:p w14:paraId="75796249" w14:textId="77777777" w:rsidR="003F12CA" w:rsidRPr="00817D2E" w:rsidRDefault="003F12CA" w:rsidP="003F12CA">
            <w:pPr>
              <w:spacing w:before="180" w:line="200" w:lineRule="exact"/>
              <w:ind w:right="28"/>
              <w:jc w:val="right"/>
              <w:rPr>
                <w:spacing w:val="-4"/>
              </w:rPr>
            </w:pPr>
            <w:r w:rsidRPr="00817D2E">
              <w:t>2 000</w:t>
            </w:r>
          </w:p>
        </w:tc>
        <w:tc>
          <w:tcPr>
            <w:tcW w:w="492" w:type="dxa"/>
            <w:tcBorders>
              <w:left w:val="single" w:sz="6" w:space="0" w:color="000000"/>
            </w:tcBorders>
            <w:shd w:val="clear" w:color="auto" w:fill="auto"/>
            <w:vAlign w:val="bottom"/>
          </w:tcPr>
          <w:p w14:paraId="4CBC7A76" w14:textId="77777777" w:rsidR="003F12CA" w:rsidRPr="00817D2E" w:rsidRDefault="003F12CA" w:rsidP="003F12CA">
            <w:pPr>
              <w:spacing w:before="180" w:line="200" w:lineRule="exact"/>
              <w:ind w:right="28"/>
              <w:jc w:val="right"/>
              <w:rPr>
                <w:spacing w:val="-4"/>
              </w:rPr>
            </w:pPr>
            <w:r w:rsidRPr="00817D2E">
              <w:t>1 748</w:t>
            </w:r>
          </w:p>
        </w:tc>
        <w:tc>
          <w:tcPr>
            <w:tcW w:w="492" w:type="dxa"/>
            <w:tcBorders>
              <w:left w:val="single" w:sz="6" w:space="0" w:color="000000"/>
            </w:tcBorders>
            <w:shd w:val="clear" w:color="auto" w:fill="auto"/>
            <w:vAlign w:val="bottom"/>
          </w:tcPr>
          <w:p w14:paraId="75B2E8F1" w14:textId="77777777" w:rsidR="003F12CA" w:rsidRPr="00817D2E" w:rsidRDefault="003F12CA" w:rsidP="003F12CA">
            <w:pPr>
              <w:spacing w:before="180" w:line="200" w:lineRule="exact"/>
              <w:ind w:right="28"/>
              <w:jc w:val="right"/>
              <w:rPr>
                <w:spacing w:val="-4"/>
              </w:rPr>
            </w:pPr>
            <w:r w:rsidRPr="00817D2E">
              <w:t>1 813</w:t>
            </w:r>
          </w:p>
        </w:tc>
        <w:tc>
          <w:tcPr>
            <w:tcW w:w="490" w:type="dxa"/>
            <w:tcBorders>
              <w:left w:val="single" w:sz="6" w:space="0" w:color="000000"/>
            </w:tcBorders>
            <w:shd w:val="clear" w:color="auto" w:fill="auto"/>
            <w:vAlign w:val="bottom"/>
          </w:tcPr>
          <w:p w14:paraId="6B9F4ADA" w14:textId="77777777" w:rsidR="003F12CA" w:rsidRPr="00817D2E" w:rsidRDefault="003F12CA" w:rsidP="003F12CA">
            <w:pPr>
              <w:spacing w:before="180" w:line="200" w:lineRule="exact"/>
              <w:ind w:right="28"/>
              <w:jc w:val="right"/>
              <w:rPr>
                <w:spacing w:val="-4"/>
              </w:rPr>
            </w:pPr>
            <w:r w:rsidRPr="00817D2E">
              <w:t>2 129</w:t>
            </w:r>
          </w:p>
        </w:tc>
        <w:tc>
          <w:tcPr>
            <w:tcW w:w="492" w:type="dxa"/>
            <w:tcBorders>
              <w:left w:val="single" w:sz="6" w:space="0" w:color="000000"/>
            </w:tcBorders>
            <w:shd w:val="clear" w:color="auto" w:fill="auto"/>
            <w:vAlign w:val="bottom"/>
          </w:tcPr>
          <w:p w14:paraId="59077D36" w14:textId="77777777" w:rsidR="003F12CA" w:rsidRPr="00817D2E" w:rsidRDefault="003F12CA" w:rsidP="003F12CA">
            <w:pPr>
              <w:spacing w:before="180" w:line="200" w:lineRule="exact"/>
              <w:ind w:right="28"/>
              <w:jc w:val="right"/>
              <w:rPr>
                <w:spacing w:val="-4"/>
              </w:rPr>
            </w:pPr>
            <w:r w:rsidRPr="00817D2E">
              <w:t>2 546</w:t>
            </w:r>
          </w:p>
        </w:tc>
        <w:tc>
          <w:tcPr>
            <w:tcW w:w="490" w:type="dxa"/>
            <w:tcBorders>
              <w:left w:val="single" w:sz="6" w:space="0" w:color="000000"/>
            </w:tcBorders>
            <w:shd w:val="clear" w:color="auto" w:fill="auto"/>
            <w:vAlign w:val="bottom"/>
          </w:tcPr>
          <w:p w14:paraId="0F5B6FBD" w14:textId="77777777" w:rsidR="003F12CA" w:rsidRPr="00817D2E" w:rsidRDefault="003F12CA" w:rsidP="003F12CA">
            <w:pPr>
              <w:spacing w:before="180" w:line="200" w:lineRule="exact"/>
              <w:ind w:right="28"/>
              <w:jc w:val="right"/>
              <w:rPr>
                <w:spacing w:val="-4"/>
              </w:rPr>
            </w:pPr>
            <w:r w:rsidRPr="00817D2E">
              <w:t>2 946</w:t>
            </w:r>
          </w:p>
        </w:tc>
        <w:tc>
          <w:tcPr>
            <w:tcW w:w="492" w:type="dxa"/>
            <w:tcBorders>
              <w:left w:val="single" w:sz="6" w:space="0" w:color="000000"/>
            </w:tcBorders>
            <w:shd w:val="clear" w:color="auto" w:fill="auto"/>
            <w:vAlign w:val="bottom"/>
          </w:tcPr>
          <w:p w14:paraId="41DA6773" w14:textId="77777777" w:rsidR="003F12CA" w:rsidRPr="00817D2E" w:rsidRDefault="003F12CA" w:rsidP="003F12CA">
            <w:pPr>
              <w:spacing w:before="180" w:line="200" w:lineRule="exact"/>
              <w:ind w:right="28"/>
              <w:jc w:val="right"/>
              <w:rPr>
                <w:spacing w:val="-4"/>
              </w:rPr>
            </w:pPr>
            <w:r w:rsidRPr="00817D2E">
              <w:t>2 967</w:t>
            </w:r>
          </w:p>
        </w:tc>
        <w:tc>
          <w:tcPr>
            <w:tcW w:w="492" w:type="dxa"/>
            <w:tcBorders>
              <w:left w:val="single" w:sz="6" w:space="0" w:color="000000"/>
            </w:tcBorders>
            <w:shd w:val="clear" w:color="auto" w:fill="auto"/>
            <w:vAlign w:val="bottom"/>
          </w:tcPr>
          <w:p w14:paraId="72BF6CAF" w14:textId="77777777" w:rsidR="003F12CA" w:rsidRPr="00817D2E" w:rsidRDefault="003F12CA" w:rsidP="003F12CA">
            <w:pPr>
              <w:spacing w:before="180" w:line="200" w:lineRule="exact"/>
              <w:ind w:right="28"/>
              <w:jc w:val="right"/>
              <w:rPr>
                <w:spacing w:val="-4"/>
              </w:rPr>
            </w:pPr>
            <w:r w:rsidRPr="00817D2E">
              <w:t>2 764</w:t>
            </w:r>
          </w:p>
        </w:tc>
        <w:tc>
          <w:tcPr>
            <w:tcW w:w="490" w:type="dxa"/>
            <w:tcBorders>
              <w:left w:val="single" w:sz="6" w:space="0" w:color="000000"/>
            </w:tcBorders>
            <w:shd w:val="clear" w:color="auto" w:fill="auto"/>
            <w:vAlign w:val="bottom"/>
          </w:tcPr>
          <w:p w14:paraId="34B96179" w14:textId="77777777" w:rsidR="003F12CA" w:rsidRPr="00817D2E" w:rsidRDefault="003F12CA" w:rsidP="003F12CA">
            <w:pPr>
              <w:spacing w:before="180" w:line="200" w:lineRule="exact"/>
              <w:ind w:right="28"/>
              <w:jc w:val="right"/>
              <w:rPr>
                <w:spacing w:val="-4"/>
              </w:rPr>
            </w:pPr>
            <w:r w:rsidRPr="00817D2E">
              <w:t>2 300</w:t>
            </w:r>
          </w:p>
        </w:tc>
        <w:tc>
          <w:tcPr>
            <w:tcW w:w="492" w:type="dxa"/>
            <w:tcBorders>
              <w:left w:val="single" w:sz="6" w:space="0" w:color="000000"/>
            </w:tcBorders>
            <w:shd w:val="clear" w:color="auto" w:fill="auto"/>
            <w:vAlign w:val="bottom"/>
          </w:tcPr>
          <w:p w14:paraId="46DD2803" w14:textId="77777777" w:rsidR="003F12CA" w:rsidRPr="00817D2E" w:rsidRDefault="003F12CA" w:rsidP="003F12CA">
            <w:pPr>
              <w:spacing w:before="180" w:line="200" w:lineRule="exact"/>
              <w:ind w:right="28"/>
              <w:jc w:val="right"/>
              <w:rPr>
                <w:spacing w:val="-4"/>
              </w:rPr>
            </w:pPr>
            <w:r w:rsidRPr="00817D2E">
              <w:t>2 158</w:t>
            </w:r>
          </w:p>
        </w:tc>
        <w:tc>
          <w:tcPr>
            <w:tcW w:w="490" w:type="dxa"/>
            <w:tcBorders>
              <w:left w:val="single" w:sz="6" w:space="0" w:color="000000"/>
            </w:tcBorders>
            <w:shd w:val="clear" w:color="auto" w:fill="auto"/>
            <w:vAlign w:val="bottom"/>
          </w:tcPr>
          <w:p w14:paraId="2D54D8C0" w14:textId="77777777" w:rsidR="003F12CA" w:rsidRPr="00817D2E" w:rsidRDefault="003F12CA" w:rsidP="003F12CA">
            <w:pPr>
              <w:spacing w:before="180" w:line="200" w:lineRule="exact"/>
              <w:ind w:right="28"/>
              <w:jc w:val="right"/>
              <w:rPr>
                <w:spacing w:val="-4"/>
              </w:rPr>
            </w:pPr>
            <w:r w:rsidRPr="00817D2E">
              <w:t>2 404</w:t>
            </w:r>
          </w:p>
        </w:tc>
        <w:tc>
          <w:tcPr>
            <w:tcW w:w="492" w:type="dxa"/>
            <w:tcBorders>
              <w:left w:val="single" w:sz="6" w:space="0" w:color="000000"/>
            </w:tcBorders>
            <w:shd w:val="clear" w:color="auto" w:fill="auto"/>
            <w:vAlign w:val="bottom"/>
          </w:tcPr>
          <w:p w14:paraId="2B0C198A" w14:textId="77777777" w:rsidR="003F12CA" w:rsidRPr="00817D2E" w:rsidRDefault="003F12CA" w:rsidP="003F12CA">
            <w:pPr>
              <w:spacing w:before="180" w:line="200" w:lineRule="exact"/>
              <w:ind w:right="28"/>
              <w:jc w:val="right"/>
              <w:rPr>
                <w:spacing w:val="-4"/>
              </w:rPr>
            </w:pPr>
            <w:r w:rsidRPr="00817D2E">
              <w:t>2 490</w:t>
            </w:r>
          </w:p>
        </w:tc>
        <w:tc>
          <w:tcPr>
            <w:tcW w:w="482" w:type="dxa"/>
            <w:tcBorders>
              <w:left w:val="single" w:sz="6" w:space="0" w:color="000000"/>
            </w:tcBorders>
            <w:shd w:val="clear" w:color="auto" w:fill="auto"/>
            <w:vAlign w:val="bottom"/>
          </w:tcPr>
          <w:p w14:paraId="0A3C8A2B" w14:textId="77777777" w:rsidR="003F12CA" w:rsidRPr="00817D2E" w:rsidRDefault="003F12CA" w:rsidP="003F12CA">
            <w:pPr>
              <w:spacing w:before="180" w:line="200" w:lineRule="exact"/>
              <w:ind w:right="28"/>
              <w:jc w:val="right"/>
              <w:rPr>
                <w:spacing w:val="-4"/>
              </w:rPr>
            </w:pPr>
            <w:r w:rsidRPr="00817D2E">
              <w:t>4</w:t>
            </w:r>
            <w:r>
              <w:t xml:space="preserve"> </w:t>
            </w:r>
            <w:r w:rsidRPr="00817D2E">
              <w:t>821</w:t>
            </w:r>
          </w:p>
        </w:tc>
      </w:tr>
      <w:tr w:rsidR="003F12CA" w:rsidRPr="00D21FE6" w14:paraId="05975F33" w14:textId="77777777" w:rsidTr="00972823">
        <w:tc>
          <w:tcPr>
            <w:tcW w:w="1499" w:type="dxa"/>
            <w:shd w:val="clear" w:color="auto" w:fill="auto"/>
            <w:vAlign w:val="bottom"/>
          </w:tcPr>
          <w:p w14:paraId="7B0CCED1" w14:textId="77777777" w:rsidR="003F12CA" w:rsidRPr="00100063" w:rsidRDefault="003F12CA" w:rsidP="003F12CA">
            <w:pPr>
              <w:pStyle w:val="15"/>
              <w:spacing w:before="180" w:line="200" w:lineRule="exact"/>
              <w:ind w:left="57"/>
            </w:pPr>
            <w:r w:rsidRPr="00CA14D4">
              <w:rPr>
                <w:color w:val="000000" w:themeColor="text1"/>
              </w:rPr>
              <w:t>Румыния</w:t>
            </w:r>
            <w:r w:rsidRPr="00CA14D4">
              <w:rPr>
                <w:color w:val="000000" w:themeColor="text1"/>
                <w:lang w:val="en-US"/>
              </w:rPr>
              <w:t xml:space="preserve"> / </w:t>
            </w:r>
            <w:r w:rsidRPr="00CA14D4">
              <w:rPr>
                <w:i/>
                <w:color w:val="000000" w:themeColor="text1"/>
                <w:lang w:val="en-US"/>
              </w:rPr>
              <w:t>Romania</w:t>
            </w:r>
          </w:p>
        </w:tc>
        <w:tc>
          <w:tcPr>
            <w:tcW w:w="447" w:type="dxa"/>
            <w:tcBorders>
              <w:left w:val="single" w:sz="6" w:space="0" w:color="000000"/>
            </w:tcBorders>
            <w:shd w:val="clear" w:color="auto" w:fill="auto"/>
            <w:vAlign w:val="bottom"/>
          </w:tcPr>
          <w:p w14:paraId="35673192" w14:textId="77777777" w:rsidR="003F12CA" w:rsidRPr="00817D2E" w:rsidRDefault="003F12CA" w:rsidP="003F12CA">
            <w:pPr>
              <w:pStyle w:val="xl26"/>
              <w:pBdr>
                <w:top w:val="none" w:sz="0" w:space="0" w:color="auto"/>
                <w:left w:val="none" w:sz="0" w:space="0" w:color="auto"/>
                <w:bottom w:val="none" w:sz="0" w:space="0" w:color="auto"/>
                <w:right w:val="none" w:sz="0" w:space="0" w:color="auto"/>
              </w:pBdr>
              <w:spacing w:before="180" w:after="0" w:line="200" w:lineRule="exact"/>
              <w:textAlignment w:val="auto"/>
            </w:pPr>
            <w:r w:rsidRPr="00817D2E">
              <w:t>2023</w:t>
            </w:r>
          </w:p>
        </w:tc>
        <w:tc>
          <w:tcPr>
            <w:tcW w:w="618" w:type="dxa"/>
            <w:tcBorders>
              <w:left w:val="single" w:sz="6" w:space="0" w:color="000000"/>
            </w:tcBorders>
            <w:shd w:val="clear" w:color="auto" w:fill="auto"/>
            <w:vAlign w:val="bottom"/>
          </w:tcPr>
          <w:p w14:paraId="52E57B70" w14:textId="77777777" w:rsidR="003F12CA" w:rsidRPr="00817D2E" w:rsidRDefault="003F12CA" w:rsidP="003F12CA">
            <w:pPr>
              <w:spacing w:before="180" w:line="200" w:lineRule="exact"/>
              <w:ind w:right="28"/>
              <w:jc w:val="right"/>
              <w:rPr>
                <w:spacing w:val="-4"/>
              </w:rPr>
            </w:pPr>
            <w:r w:rsidRPr="00817D2E">
              <w:t>19 055</w:t>
            </w:r>
          </w:p>
        </w:tc>
        <w:tc>
          <w:tcPr>
            <w:tcW w:w="490" w:type="dxa"/>
            <w:tcBorders>
              <w:left w:val="single" w:sz="6" w:space="0" w:color="000000"/>
            </w:tcBorders>
            <w:shd w:val="clear" w:color="auto" w:fill="auto"/>
            <w:vAlign w:val="bottom"/>
          </w:tcPr>
          <w:p w14:paraId="48BD69E1" w14:textId="77777777" w:rsidR="003F12CA" w:rsidRPr="00817D2E" w:rsidRDefault="003F12CA" w:rsidP="003F12CA">
            <w:pPr>
              <w:spacing w:before="180" w:line="200" w:lineRule="exact"/>
              <w:ind w:right="28"/>
              <w:jc w:val="right"/>
              <w:rPr>
                <w:spacing w:val="-4"/>
              </w:rPr>
            </w:pPr>
            <w:r w:rsidRPr="00817D2E">
              <w:t>955</w:t>
            </w:r>
          </w:p>
        </w:tc>
        <w:tc>
          <w:tcPr>
            <w:tcW w:w="492" w:type="dxa"/>
            <w:tcBorders>
              <w:left w:val="single" w:sz="6" w:space="0" w:color="000000"/>
            </w:tcBorders>
            <w:shd w:val="clear" w:color="auto" w:fill="auto"/>
            <w:vAlign w:val="bottom"/>
          </w:tcPr>
          <w:p w14:paraId="2593AFB0" w14:textId="77777777" w:rsidR="003F12CA" w:rsidRPr="00817D2E" w:rsidRDefault="003F12CA" w:rsidP="003F12CA">
            <w:pPr>
              <w:spacing w:before="180" w:line="200" w:lineRule="exact"/>
              <w:ind w:right="28"/>
              <w:jc w:val="right"/>
              <w:rPr>
                <w:spacing w:val="-4"/>
              </w:rPr>
            </w:pPr>
            <w:r w:rsidRPr="00817D2E">
              <w:t>1 032</w:t>
            </w:r>
          </w:p>
        </w:tc>
        <w:tc>
          <w:tcPr>
            <w:tcW w:w="490" w:type="dxa"/>
            <w:tcBorders>
              <w:left w:val="single" w:sz="6" w:space="0" w:color="000000"/>
            </w:tcBorders>
            <w:shd w:val="clear" w:color="auto" w:fill="auto"/>
            <w:vAlign w:val="bottom"/>
          </w:tcPr>
          <w:p w14:paraId="2DC7A956" w14:textId="77777777" w:rsidR="003F12CA" w:rsidRPr="00817D2E" w:rsidRDefault="003F12CA" w:rsidP="003F12CA">
            <w:pPr>
              <w:spacing w:before="180" w:line="200" w:lineRule="exact"/>
              <w:ind w:right="28"/>
              <w:jc w:val="right"/>
              <w:rPr>
                <w:spacing w:val="-4"/>
              </w:rPr>
            </w:pPr>
            <w:r w:rsidRPr="00817D2E">
              <w:t>1 084</w:t>
            </w:r>
          </w:p>
        </w:tc>
        <w:tc>
          <w:tcPr>
            <w:tcW w:w="492" w:type="dxa"/>
            <w:tcBorders>
              <w:left w:val="single" w:sz="6" w:space="0" w:color="000000"/>
            </w:tcBorders>
            <w:shd w:val="clear" w:color="auto" w:fill="auto"/>
            <w:vAlign w:val="bottom"/>
          </w:tcPr>
          <w:p w14:paraId="5FB81D22" w14:textId="77777777" w:rsidR="003F12CA" w:rsidRPr="00817D2E" w:rsidRDefault="003F12CA" w:rsidP="003F12CA">
            <w:pPr>
              <w:spacing w:before="180" w:line="200" w:lineRule="exact"/>
              <w:ind w:right="28"/>
              <w:jc w:val="right"/>
              <w:rPr>
                <w:spacing w:val="-4"/>
              </w:rPr>
            </w:pPr>
            <w:r w:rsidRPr="00817D2E">
              <w:t>1 076</w:t>
            </w:r>
          </w:p>
        </w:tc>
        <w:tc>
          <w:tcPr>
            <w:tcW w:w="492" w:type="dxa"/>
            <w:tcBorders>
              <w:left w:val="single" w:sz="6" w:space="0" w:color="000000"/>
            </w:tcBorders>
            <w:shd w:val="clear" w:color="auto" w:fill="auto"/>
            <w:vAlign w:val="bottom"/>
          </w:tcPr>
          <w:p w14:paraId="354299D6" w14:textId="77777777" w:rsidR="003F12CA" w:rsidRPr="00817D2E" w:rsidRDefault="003F12CA" w:rsidP="003F12CA">
            <w:pPr>
              <w:spacing w:before="180" w:line="200" w:lineRule="exact"/>
              <w:ind w:right="28"/>
              <w:jc w:val="right"/>
              <w:rPr>
                <w:spacing w:val="-4"/>
              </w:rPr>
            </w:pPr>
            <w:r w:rsidRPr="00817D2E">
              <w:t>966</w:t>
            </w:r>
          </w:p>
        </w:tc>
        <w:tc>
          <w:tcPr>
            <w:tcW w:w="490" w:type="dxa"/>
            <w:tcBorders>
              <w:left w:val="single" w:sz="6" w:space="0" w:color="000000"/>
            </w:tcBorders>
            <w:shd w:val="clear" w:color="auto" w:fill="auto"/>
            <w:vAlign w:val="bottom"/>
          </w:tcPr>
          <w:p w14:paraId="57148394" w14:textId="77777777" w:rsidR="003F12CA" w:rsidRPr="00817D2E" w:rsidRDefault="003F12CA" w:rsidP="003F12CA">
            <w:pPr>
              <w:spacing w:before="180" w:line="200" w:lineRule="exact"/>
              <w:ind w:right="28"/>
              <w:jc w:val="right"/>
              <w:rPr>
                <w:spacing w:val="-4"/>
              </w:rPr>
            </w:pPr>
            <w:r w:rsidRPr="00817D2E">
              <w:t>961</w:t>
            </w:r>
          </w:p>
        </w:tc>
        <w:tc>
          <w:tcPr>
            <w:tcW w:w="492" w:type="dxa"/>
            <w:tcBorders>
              <w:left w:val="single" w:sz="6" w:space="0" w:color="000000"/>
            </w:tcBorders>
            <w:shd w:val="clear" w:color="auto" w:fill="auto"/>
            <w:vAlign w:val="bottom"/>
          </w:tcPr>
          <w:p w14:paraId="4908A0A1" w14:textId="77777777" w:rsidR="003F12CA" w:rsidRPr="00817D2E" w:rsidRDefault="003F12CA" w:rsidP="003F12CA">
            <w:pPr>
              <w:spacing w:before="180" w:line="200" w:lineRule="exact"/>
              <w:ind w:right="28"/>
              <w:jc w:val="right"/>
              <w:rPr>
                <w:spacing w:val="-4"/>
              </w:rPr>
            </w:pPr>
            <w:r w:rsidRPr="00817D2E">
              <w:t>1 187</w:t>
            </w:r>
          </w:p>
        </w:tc>
        <w:tc>
          <w:tcPr>
            <w:tcW w:w="490" w:type="dxa"/>
            <w:tcBorders>
              <w:left w:val="single" w:sz="6" w:space="0" w:color="000000"/>
            </w:tcBorders>
            <w:shd w:val="clear" w:color="auto" w:fill="auto"/>
            <w:vAlign w:val="bottom"/>
          </w:tcPr>
          <w:p w14:paraId="6B070E7D" w14:textId="77777777" w:rsidR="003F12CA" w:rsidRPr="00817D2E" w:rsidRDefault="003F12CA" w:rsidP="003F12CA">
            <w:pPr>
              <w:spacing w:before="180" w:line="200" w:lineRule="exact"/>
              <w:ind w:right="28"/>
              <w:jc w:val="right"/>
              <w:rPr>
                <w:spacing w:val="-4"/>
              </w:rPr>
            </w:pPr>
            <w:r w:rsidRPr="00817D2E">
              <w:t>1 277</w:t>
            </w:r>
          </w:p>
        </w:tc>
        <w:tc>
          <w:tcPr>
            <w:tcW w:w="492" w:type="dxa"/>
            <w:tcBorders>
              <w:left w:val="single" w:sz="6" w:space="0" w:color="000000"/>
            </w:tcBorders>
            <w:shd w:val="clear" w:color="auto" w:fill="auto"/>
            <w:vAlign w:val="bottom"/>
          </w:tcPr>
          <w:p w14:paraId="08C3AEA0" w14:textId="77777777" w:rsidR="003F12CA" w:rsidRPr="00817D2E" w:rsidRDefault="003F12CA" w:rsidP="003F12CA">
            <w:pPr>
              <w:spacing w:before="180" w:line="200" w:lineRule="exact"/>
              <w:ind w:right="28"/>
              <w:jc w:val="right"/>
              <w:rPr>
                <w:spacing w:val="-4"/>
              </w:rPr>
            </w:pPr>
            <w:r w:rsidRPr="00817D2E">
              <w:t>1 400</w:t>
            </w:r>
          </w:p>
        </w:tc>
        <w:tc>
          <w:tcPr>
            <w:tcW w:w="492" w:type="dxa"/>
            <w:tcBorders>
              <w:left w:val="single" w:sz="6" w:space="0" w:color="000000"/>
            </w:tcBorders>
            <w:shd w:val="clear" w:color="auto" w:fill="auto"/>
            <w:vAlign w:val="bottom"/>
          </w:tcPr>
          <w:p w14:paraId="560EE21A" w14:textId="77777777" w:rsidR="003F12CA" w:rsidRPr="00817D2E" w:rsidRDefault="003F12CA" w:rsidP="003F12CA">
            <w:pPr>
              <w:spacing w:before="180" w:line="200" w:lineRule="exact"/>
              <w:ind w:right="28"/>
              <w:jc w:val="right"/>
              <w:rPr>
                <w:spacing w:val="-4"/>
              </w:rPr>
            </w:pPr>
            <w:r w:rsidRPr="00817D2E">
              <w:t>1 488</w:t>
            </w:r>
          </w:p>
        </w:tc>
        <w:tc>
          <w:tcPr>
            <w:tcW w:w="490" w:type="dxa"/>
            <w:tcBorders>
              <w:left w:val="single" w:sz="6" w:space="0" w:color="000000"/>
            </w:tcBorders>
            <w:shd w:val="clear" w:color="auto" w:fill="auto"/>
            <w:vAlign w:val="bottom"/>
          </w:tcPr>
          <w:p w14:paraId="1404DF35" w14:textId="77777777" w:rsidR="003F12CA" w:rsidRPr="00817D2E" w:rsidRDefault="003F12CA" w:rsidP="003F12CA">
            <w:pPr>
              <w:spacing w:before="180" w:line="200" w:lineRule="exact"/>
              <w:ind w:right="28"/>
              <w:jc w:val="right"/>
              <w:rPr>
                <w:spacing w:val="-4"/>
              </w:rPr>
            </w:pPr>
            <w:r w:rsidRPr="00817D2E">
              <w:t>1 582</w:t>
            </w:r>
          </w:p>
        </w:tc>
        <w:tc>
          <w:tcPr>
            <w:tcW w:w="492" w:type="dxa"/>
            <w:tcBorders>
              <w:left w:val="single" w:sz="6" w:space="0" w:color="000000"/>
            </w:tcBorders>
            <w:shd w:val="clear" w:color="auto" w:fill="auto"/>
            <w:vAlign w:val="bottom"/>
          </w:tcPr>
          <w:p w14:paraId="19F3ACFA" w14:textId="77777777" w:rsidR="003F12CA" w:rsidRPr="00817D2E" w:rsidRDefault="003F12CA" w:rsidP="003F12CA">
            <w:pPr>
              <w:spacing w:before="180" w:line="200" w:lineRule="exact"/>
              <w:ind w:right="28"/>
              <w:jc w:val="right"/>
              <w:rPr>
                <w:spacing w:val="-4"/>
              </w:rPr>
            </w:pPr>
            <w:r w:rsidRPr="00817D2E">
              <w:t>1 147</w:t>
            </w:r>
          </w:p>
        </w:tc>
        <w:tc>
          <w:tcPr>
            <w:tcW w:w="490" w:type="dxa"/>
            <w:tcBorders>
              <w:left w:val="single" w:sz="6" w:space="0" w:color="000000"/>
            </w:tcBorders>
            <w:shd w:val="clear" w:color="auto" w:fill="auto"/>
            <w:vAlign w:val="bottom"/>
          </w:tcPr>
          <w:p w14:paraId="343FB98E" w14:textId="77777777" w:rsidR="003F12CA" w:rsidRPr="00817D2E" w:rsidRDefault="003F12CA" w:rsidP="003F12CA">
            <w:pPr>
              <w:spacing w:before="180" w:line="200" w:lineRule="exact"/>
              <w:ind w:right="28"/>
              <w:jc w:val="right"/>
              <w:rPr>
                <w:spacing w:val="-4"/>
              </w:rPr>
            </w:pPr>
            <w:r w:rsidRPr="00817D2E">
              <w:t>1 146</w:t>
            </w:r>
          </w:p>
        </w:tc>
        <w:tc>
          <w:tcPr>
            <w:tcW w:w="492" w:type="dxa"/>
            <w:tcBorders>
              <w:left w:val="single" w:sz="6" w:space="0" w:color="000000"/>
            </w:tcBorders>
            <w:shd w:val="clear" w:color="auto" w:fill="auto"/>
            <w:vAlign w:val="bottom"/>
          </w:tcPr>
          <w:p w14:paraId="0BBE420C" w14:textId="77777777" w:rsidR="003F12CA" w:rsidRPr="00817D2E" w:rsidRDefault="003F12CA" w:rsidP="003F12CA">
            <w:pPr>
              <w:spacing w:before="180" w:line="200" w:lineRule="exact"/>
              <w:ind w:right="28"/>
              <w:jc w:val="right"/>
              <w:rPr>
                <w:spacing w:val="-4"/>
              </w:rPr>
            </w:pPr>
            <w:r w:rsidRPr="00817D2E">
              <w:t>1 263</w:t>
            </w:r>
          </w:p>
        </w:tc>
        <w:tc>
          <w:tcPr>
            <w:tcW w:w="482" w:type="dxa"/>
            <w:tcBorders>
              <w:left w:val="single" w:sz="6" w:space="0" w:color="000000"/>
            </w:tcBorders>
            <w:shd w:val="clear" w:color="auto" w:fill="auto"/>
            <w:vAlign w:val="bottom"/>
          </w:tcPr>
          <w:p w14:paraId="1CF88873" w14:textId="77777777" w:rsidR="003F12CA" w:rsidRPr="00817D2E" w:rsidRDefault="003F12CA" w:rsidP="003F12CA">
            <w:pPr>
              <w:spacing w:before="180" w:line="200" w:lineRule="exact"/>
              <w:ind w:right="28"/>
              <w:jc w:val="right"/>
              <w:rPr>
                <w:spacing w:val="-4"/>
              </w:rPr>
            </w:pPr>
            <w:r w:rsidRPr="00817D2E">
              <w:t>2</w:t>
            </w:r>
            <w:r>
              <w:t xml:space="preserve"> </w:t>
            </w:r>
            <w:r w:rsidRPr="00817D2E">
              <w:t>492</w:t>
            </w:r>
          </w:p>
        </w:tc>
      </w:tr>
      <w:tr w:rsidR="003F12CA" w:rsidRPr="00D21FE6" w14:paraId="56E868C0" w14:textId="77777777" w:rsidTr="00972823">
        <w:tc>
          <w:tcPr>
            <w:tcW w:w="1499" w:type="dxa"/>
            <w:shd w:val="clear" w:color="auto" w:fill="auto"/>
            <w:vAlign w:val="bottom"/>
          </w:tcPr>
          <w:p w14:paraId="1B2BDC94" w14:textId="77777777" w:rsidR="003F12CA" w:rsidRPr="00100063" w:rsidRDefault="003F12CA" w:rsidP="003F12CA">
            <w:pPr>
              <w:pStyle w:val="15"/>
              <w:spacing w:before="180" w:line="200" w:lineRule="exact"/>
              <w:ind w:left="57"/>
            </w:pPr>
            <w:r w:rsidRPr="00CA14D4">
              <w:rPr>
                <w:color w:val="000000" w:themeColor="text1"/>
              </w:rPr>
              <w:t>Словакия</w:t>
            </w:r>
            <w:r w:rsidRPr="00CA14D4">
              <w:rPr>
                <w:color w:val="000000" w:themeColor="text1"/>
                <w:lang w:val="en-US"/>
              </w:rPr>
              <w:t xml:space="preserve"> </w:t>
            </w:r>
            <w:r w:rsidRPr="00CA14D4">
              <w:rPr>
                <w:color w:val="000000" w:themeColor="text1"/>
              </w:rPr>
              <w:t xml:space="preserve">/ </w:t>
            </w:r>
            <w:r w:rsidRPr="00CA14D4">
              <w:rPr>
                <w:i/>
                <w:color w:val="000000" w:themeColor="text1"/>
                <w:lang w:val="en-US"/>
              </w:rPr>
              <w:t>Slovakia</w:t>
            </w:r>
          </w:p>
        </w:tc>
        <w:tc>
          <w:tcPr>
            <w:tcW w:w="447" w:type="dxa"/>
            <w:tcBorders>
              <w:left w:val="single" w:sz="6" w:space="0" w:color="000000"/>
            </w:tcBorders>
            <w:shd w:val="clear" w:color="auto" w:fill="auto"/>
            <w:vAlign w:val="bottom"/>
          </w:tcPr>
          <w:p w14:paraId="7CB9E451" w14:textId="77777777" w:rsidR="003F12CA" w:rsidRPr="00817D2E" w:rsidRDefault="003F12CA" w:rsidP="003F12CA">
            <w:pPr>
              <w:pStyle w:val="xl26"/>
              <w:pBdr>
                <w:top w:val="none" w:sz="0" w:space="0" w:color="auto"/>
                <w:left w:val="none" w:sz="0" w:space="0" w:color="auto"/>
                <w:bottom w:val="none" w:sz="0" w:space="0" w:color="auto"/>
                <w:right w:val="none" w:sz="0" w:space="0" w:color="auto"/>
              </w:pBdr>
              <w:spacing w:before="180" w:after="0" w:line="200" w:lineRule="exact"/>
              <w:textAlignment w:val="auto"/>
            </w:pPr>
            <w:r w:rsidRPr="00817D2E">
              <w:t>2023</w:t>
            </w:r>
          </w:p>
        </w:tc>
        <w:tc>
          <w:tcPr>
            <w:tcW w:w="618" w:type="dxa"/>
            <w:tcBorders>
              <w:left w:val="single" w:sz="6" w:space="0" w:color="000000"/>
            </w:tcBorders>
            <w:shd w:val="clear" w:color="auto" w:fill="auto"/>
            <w:vAlign w:val="bottom"/>
          </w:tcPr>
          <w:p w14:paraId="0278ED5E" w14:textId="77777777" w:rsidR="003F12CA" w:rsidRPr="00817D2E" w:rsidRDefault="003F12CA" w:rsidP="003F12CA">
            <w:pPr>
              <w:spacing w:before="180" w:line="200" w:lineRule="exact"/>
              <w:ind w:right="28"/>
              <w:jc w:val="right"/>
              <w:rPr>
                <w:spacing w:val="-4"/>
              </w:rPr>
            </w:pPr>
            <w:r w:rsidRPr="00817D2E">
              <w:t>5 429</w:t>
            </w:r>
          </w:p>
        </w:tc>
        <w:tc>
          <w:tcPr>
            <w:tcW w:w="490" w:type="dxa"/>
            <w:tcBorders>
              <w:left w:val="single" w:sz="6" w:space="0" w:color="000000"/>
            </w:tcBorders>
            <w:shd w:val="clear" w:color="auto" w:fill="auto"/>
            <w:vAlign w:val="bottom"/>
          </w:tcPr>
          <w:p w14:paraId="7436DEE0" w14:textId="77777777" w:rsidR="003F12CA" w:rsidRPr="00817D2E" w:rsidRDefault="003F12CA" w:rsidP="003F12CA">
            <w:pPr>
              <w:spacing w:before="180" w:line="200" w:lineRule="exact"/>
              <w:ind w:right="28"/>
              <w:jc w:val="right"/>
              <w:rPr>
                <w:spacing w:val="-4"/>
              </w:rPr>
            </w:pPr>
            <w:r w:rsidRPr="00817D2E">
              <w:t>288</w:t>
            </w:r>
          </w:p>
        </w:tc>
        <w:tc>
          <w:tcPr>
            <w:tcW w:w="492" w:type="dxa"/>
            <w:tcBorders>
              <w:left w:val="single" w:sz="6" w:space="0" w:color="000000"/>
            </w:tcBorders>
            <w:shd w:val="clear" w:color="auto" w:fill="auto"/>
            <w:vAlign w:val="bottom"/>
          </w:tcPr>
          <w:p w14:paraId="78112C43" w14:textId="77777777" w:rsidR="003F12CA" w:rsidRPr="00817D2E" w:rsidRDefault="003F12CA" w:rsidP="003F12CA">
            <w:pPr>
              <w:spacing w:before="180" w:line="200" w:lineRule="exact"/>
              <w:ind w:right="28"/>
              <w:jc w:val="right"/>
              <w:rPr>
                <w:spacing w:val="-4"/>
              </w:rPr>
            </w:pPr>
            <w:r w:rsidRPr="00817D2E">
              <w:t>296</w:t>
            </w:r>
          </w:p>
        </w:tc>
        <w:tc>
          <w:tcPr>
            <w:tcW w:w="490" w:type="dxa"/>
            <w:tcBorders>
              <w:left w:val="single" w:sz="6" w:space="0" w:color="000000"/>
            </w:tcBorders>
            <w:shd w:val="clear" w:color="auto" w:fill="auto"/>
            <w:vAlign w:val="bottom"/>
          </w:tcPr>
          <w:p w14:paraId="45DC04E5" w14:textId="77777777" w:rsidR="003F12CA" w:rsidRPr="00817D2E" w:rsidRDefault="003F12CA" w:rsidP="003F12CA">
            <w:pPr>
              <w:spacing w:before="180" w:line="200" w:lineRule="exact"/>
              <w:ind w:right="28"/>
              <w:jc w:val="right"/>
              <w:rPr>
                <w:spacing w:val="-4"/>
              </w:rPr>
            </w:pPr>
            <w:r w:rsidRPr="00817D2E">
              <w:t>290</w:t>
            </w:r>
          </w:p>
        </w:tc>
        <w:tc>
          <w:tcPr>
            <w:tcW w:w="492" w:type="dxa"/>
            <w:tcBorders>
              <w:left w:val="single" w:sz="6" w:space="0" w:color="000000"/>
            </w:tcBorders>
            <w:shd w:val="clear" w:color="auto" w:fill="auto"/>
            <w:vAlign w:val="bottom"/>
          </w:tcPr>
          <w:p w14:paraId="24B49717" w14:textId="77777777" w:rsidR="003F12CA" w:rsidRPr="00817D2E" w:rsidRDefault="003F12CA" w:rsidP="003F12CA">
            <w:pPr>
              <w:spacing w:before="180" w:line="200" w:lineRule="exact"/>
              <w:ind w:right="28"/>
              <w:jc w:val="right"/>
              <w:rPr>
                <w:spacing w:val="-4"/>
              </w:rPr>
            </w:pPr>
            <w:r w:rsidRPr="00817D2E">
              <w:t>264</w:t>
            </w:r>
          </w:p>
        </w:tc>
        <w:tc>
          <w:tcPr>
            <w:tcW w:w="492" w:type="dxa"/>
            <w:tcBorders>
              <w:left w:val="single" w:sz="6" w:space="0" w:color="000000"/>
            </w:tcBorders>
            <w:shd w:val="clear" w:color="auto" w:fill="auto"/>
            <w:vAlign w:val="bottom"/>
          </w:tcPr>
          <w:p w14:paraId="3F151549" w14:textId="77777777" w:rsidR="003F12CA" w:rsidRPr="00817D2E" w:rsidRDefault="003F12CA" w:rsidP="003F12CA">
            <w:pPr>
              <w:spacing w:before="180" w:line="200" w:lineRule="exact"/>
              <w:ind w:right="28"/>
              <w:jc w:val="right"/>
              <w:rPr>
                <w:spacing w:val="-4"/>
              </w:rPr>
            </w:pPr>
            <w:r w:rsidRPr="00817D2E">
              <w:t>267</w:t>
            </w:r>
          </w:p>
        </w:tc>
        <w:tc>
          <w:tcPr>
            <w:tcW w:w="490" w:type="dxa"/>
            <w:tcBorders>
              <w:left w:val="single" w:sz="6" w:space="0" w:color="000000"/>
            </w:tcBorders>
            <w:shd w:val="clear" w:color="auto" w:fill="auto"/>
            <w:vAlign w:val="bottom"/>
          </w:tcPr>
          <w:p w14:paraId="26DE79BF" w14:textId="77777777" w:rsidR="003F12CA" w:rsidRPr="00817D2E" w:rsidRDefault="003F12CA" w:rsidP="003F12CA">
            <w:pPr>
              <w:spacing w:before="180" w:line="200" w:lineRule="exact"/>
              <w:ind w:right="28"/>
              <w:jc w:val="right"/>
              <w:rPr>
                <w:spacing w:val="-4"/>
              </w:rPr>
            </w:pPr>
            <w:r w:rsidRPr="00817D2E">
              <w:t>315</w:t>
            </w:r>
          </w:p>
        </w:tc>
        <w:tc>
          <w:tcPr>
            <w:tcW w:w="492" w:type="dxa"/>
            <w:tcBorders>
              <w:left w:val="single" w:sz="6" w:space="0" w:color="000000"/>
            </w:tcBorders>
            <w:shd w:val="clear" w:color="auto" w:fill="auto"/>
            <w:vAlign w:val="bottom"/>
          </w:tcPr>
          <w:p w14:paraId="3FF16143" w14:textId="77777777" w:rsidR="003F12CA" w:rsidRPr="00817D2E" w:rsidRDefault="003F12CA" w:rsidP="003F12CA">
            <w:pPr>
              <w:spacing w:before="180" w:line="200" w:lineRule="exact"/>
              <w:ind w:right="28"/>
              <w:jc w:val="right"/>
              <w:rPr>
                <w:spacing w:val="-4"/>
              </w:rPr>
            </w:pPr>
            <w:r w:rsidRPr="00817D2E">
              <w:t>386</w:t>
            </w:r>
          </w:p>
        </w:tc>
        <w:tc>
          <w:tcPr>
            <w:tcW w:w="490" w:type="dxa"/>
            <w:tcBorders>
              <w:left w:val="single" w:sz="6" w:space="0" w:color="000000"/>
            </w:tcBorders>
            <w:shd w:val="clear" w:color="auto" w:fill="auto"/>
            <w:vAlign w:val="bottom"/>
          </w:tcPr>
          <w:p w14:paraId="2A2D2F1E" w14:textId="77777777" w:rsidR="003F12CA" w:rsidRPr="00817D2E" w:rsidRDefault="003F12CA" w:rsidP="003F12CA">
            <w:pPr>
              <w:spacing w:before="180" w:line="200" w:lineRule="exact"/>
              <w:ind w:right="28"/>
              <w:jc w:val="right"/>
              <w:rPr>
                <w:spacing w:val="-4"/>
              </w:rPr>
            </w:pPr>
            <w:r w:rsidRPr="00817D2E">
              <w:t>422</w:t>
            </w:r>
          </w:p>
        </w:tc>
        <w:tc>
          <w:tcPr>
            <w:tcW w:w="492" w:type="dxa"/>
            <w:tcBorders>
              <w:left w:val="single" w:sz="6" w:space="0" w:color="000000"/>
            </w:tcBorders>
            <w:shd w:val="clear" w:color="auto" w:fill="auto"/>
            <w:vAlign w:val="bottom"/>
          </w:tcPr>
          <w:p w14:paraId="22755B55" w14:textId="77777777" w:rsidR="003F12CA" w:rsidRPr="00817D2E" w:rsidRDefault="003F12CA" w:rsidP="003F12CA">
            <w:pPr>
              <w:spacing w:before="180" w:line="200" w:lineRule="exact"/>
              <w:ind w:right="28"/>
              <w:jc w:val="right"/>
              <w:rPr>
                <w:spacing w:val="-4"/>
              </w:rPr>
            </w:pPr>
            <w:r w:rsidRPr="00817D2E">
              <w:t>442</w:t>
            </w:r>
          </w:p>
        </w:tc>
        <w:tc>
          <w:tcPr>
            <w:tcW w:w="492" w:type="dxa"/>
            <w:tcBorders>
              <w:left w:val="single" w:sz="6" w:space="0" w:color="000000"/>
            </w:tcBorders>
            <w:shd w:val="clear" w:color="auto" w:fill="auto"/>
            <w:vAlign w:val="bottom"/>
          </w:tcPr>
          <w:p w14:paraId="0B3D7FA8" w14:textId="77777777" w:rsidR="003F12CA" w:rsidRPr="00817D2E" w:rsidRDefault="003F12CA" w:rsidP="003F12CA">
            <w:pPr>
              <w:spacing w:before="180" w:line="200" w:lineRule="exact"/>
              <w:ind w:right="28"/>
              <w:jc w:val="right"/>
              <w:rPr>
                <w:spacing w:val="-4"/>
              </w:rPr>
            </w:pPr>
            <w:r w:rsidRPr="00817D2E">
              <w:t>440</w:t>
            </w:r>
          </w:p>
        </w:tc>
        <w:tc>
          <w:tcPr>
            <w:tcW w:w="490" w:type="dxa"/>
            <w:tcBorders>
              <w:left w:val="single" w:sz="6" w:space="0" w:color="000000"/>
            </w:tcBorders>
            <w:shd w:val="clear" w:color="auto" w:fill="auto"/>
            <w:vAlign w:val="bottom"/>
          </w:tcPr>
          <w:p w14:paraId="51571736" w14:textId="77777777" w:rsidR="003F12CA" w:rsidRPr="00817D2E" w:rsidRDefault="003F12CA" w:rsidP="003F12CA">
            <w:pPr>
              <w:spacing w:before="180" w:line="200" w:lineRule="exact"/>
              <w:ind w:right="28"/>
              <w:jc w:val="right"/>
              <w:rPr>
                <w:spacing w:val="-4"/>
              </w:rPr>
            </w:pPr>
            <w:r w:rsidRPr="00817D2E">
              <w:t>359</w:t>
            </w:r>
          </w:p>
        </w:tc>
        <w:tc>
          <w:tcPr>
            <w:tcW w:w="492" w:type="dxa"/>
            <w:tcBorders>
              <w:left w:val="single" w:sz="6" w:space="0" w:color="000000"/>
            </w:tcBorders>
            <w:shd w:val="clear" w:color="auto" w:fill="auto"/>
            <w:vAlign w:val="bottom"/>
          </w:tcPr>
          <w:p w14:paraId="152261E3" w14:textId="77777777" w:rsidR="003F12CA" w:rsidRPr="00817D2E" w:rsidRDefault="003F12CA" w:rsidP="003F12CA">
            <w:pPr>
              <w:spacing w:before="180" w:line="200" w:lineRule="exact"/>
              <w:ind w:right="28"/>
              <w:jc w:val="right"/>
              <w:rPr>
                <w:spacing w:val="-4"/>
              </w:rPr>
            </w:pPr>
            <w:r w:rsidRPr="00817D2E">
              <w:t>349</w:t>
            </w:r>
          </w:p>
        </w:tc>
        <w:tc>
          <w:tcPr>
            <w:tcW w:w="490" w:type="dxa"/>
            <w:tcBorders>
              <w:left w:val="single" w:sz="6" w:space="0" w:color="000000"/>
            </w:tcBorders>
            <w:shd w:val="clear" w:color="auto" w:fill="auto"/>
            <w:vAlign w:val="bottom"/>
          </w:tcPr>
          <w:p w14:paraId="63121130" w14:textId="77777777" w:rsidR="003F12CA" w:rsidRPr="00817D2E" w:rsidRDefault="003F12CA" w:rsidP="003F12CA">
            <w:pPr>
              <w:spacing w:before="180" w:line="200" w:lineRule="exact"/>
              <w:ind w:right="28"/>
              <w:jc w:val="right"/>
              <w:rPr>
                <w:spacing w:val="-4"/>
              </w:rPr>
            </w:pPr>
            <w:r w:rsidRPr="00817D2E">
              <w:t>341</w:t>
            </w:r>
          </w:p>
        </w:tc>
        <w:tc>
          <w:tcPr>
            <w:tcW w:w="492" w:type="dxa"/>
            <w:tcBorders>
              <w:left w:val="single" w:sz="6" w:space="0" w:color="000000"/>
            </w:tcBorders>
            <w:shd w:val="clear" w:color="auto" w:fill="auto"/>
            <w:vAlign w:val="bottom"/>
          </w:tcPr>
          <w:p w14:paraId="472A4277" w14:textId="77777777" w:rsidR="003F12CA" w:rsidRPr="00817D2E" w:rsidRDefault="003F12CA" w:rsidP="003F12CA">
            <w:pPr>
              <w:spacing w:before="180" w:line="200" w:lineRule="exact"/>
              <w:ind w:right="28"/>
              <w:jc w:val="right"/>
              <w:rPr>
                <w:spacing w:val="-4"/>
              </w:rPr>
            </w:pPr>
            <w:r w:rsidRPr="00817D2E">
              <w:t>339</w:t>
            </w:r>
          </w:p>
        </w:tc>
        <w:tc>
          <w:tcPr>
            <w:tcW w:w="482" w:type="dxa"/>
            <w:tcBorders>
              <w:left w:val="single" w:sz="6" w:space="0" w:color="000000"/>
            </w:tcBorders>
            <w:shd w:val="clear" w:color="auto" w:fill="auto"/>
            <w:vAlign w:val="bottom"/>
          </w:tcPr>
          <w:p w14:paraId="3B44BBE1" w14:textId="77777777" w:rsidR="003F12CA" w:rsidRPr="00817D2E" w:rsidRDefault="003F12CA" w:rsidP="003F12CA">
            <w:pPr>
              <w:spacing w:before="180" w:line="200" w:lineRule="exact"/>
              <w:ind w:right="28"/>
              <w:jc w:val="right"/>
              <w:rPr>
                <w:spacing w:val="-4"/>
              </w:rPr>
            </w:pPr>
            <w:r w:rsidRPr="00817D2E">
              <w:t>630</w:t>
            </w:r>
          </w:p>
        </w:tc>
      </w:tr>
      <w:tr w:rsidR="00817D2E" w:rsidRPr="00100063" w14:paraId="5469CF90" w14:textId="77777777" w:rsidTr="00100063">
        <w:tc>
          <w:tcPr>
            <w:tcW w:w="1499" w:type="dxa"/>
            <w:shd w:val="clear" w:color="auto" w:fill="auto"/>
            <w:vAlign w:val="bottom"/>
          </w:tcPr>
          <w:p w14:paraId="61EDA09A" w14:textId="27585C3F" w:rsidR="00817D2E" w:rsidRPr="00100063" w:rsidRDefault="00817D2E" w:rsidP="001933FF">
            <w:pPr>
              <w:spacing w:before="180" w:line="200" w:lineRule="exact"/>
              <w:ind w:left="57"/>
            </w:pPr>
            <w:r w:rsidRPr="00100063">
              <w:t>Финляндия</w:t>
            </w:r>
            <w:r w:rsidRPr="00100063">
              <w:rPr>
                <w:lang w:val="en-US"/>
              </w:rPr>
              <w:t xml:space="preserve"> / </w:t>
            </w:r>
            <w:r w:rsidRPr="00100063">
              <w:rPr>
                <w:i/>
                <w:lang w:val="en-US"/>
              </w:rPr>
              <w:t>Finland</w:t>
            </w:r>
          </w:p>
        </w:tc>
        <w:tc>
          <w:tcPr>
            <w:tcW w:w="447" w:type="dxa"/>
            <w:tcBorders>
              <w:left w:val="single" w:sz="6" w:space="0" w:color="000000"/>
            </w:tcBorders>
            <w:shd w:val="clear" w:color="auto" w:fill="auto"/>
            <w:vAlign w:val="bottom"/>
          </w:tcPr>
          <w:p w14:paraId="74371E44" w14:textId="4CD8C6F9" w:rsidR="00817D2E" w:rsidRPr="00100063" w:rsidRDefault="00817D2E" w:rsidP="001933FF">
            <w:pPr>
              <w:pStyle w:val="xl26"/>
              <w:pBdr>
                <w:top w:val="none" w:sz="0" w:space="0" w:color="auto"/>
                <w:left w:val="none" w:sz="0" w:space="0" w:color="auto"/>
                <w:bottom w:val="none" w:sz="0" w:space="0" w:color="auto"/>
                <w:right w:val="none" w:sz="0" w:space="0" w:color="auto"/>
              </w:pBdr>
              <w:snapToGrid w:val="0"/>
              <w:spacing w:before="180" w:after="0" w:line="200" w:lineRule="exact"/>
              <w:textAlignment w:val="auto"/>
            </w:pPr>
            <w:r w:rsidRPr="00900DBF">
              <w:t>2023</w:t>
            </w:r>
          </w:p>
        </w:tc>
        <w:tc>
          <w:tcPr>
            <w:tcW w:w="618" w:type="dxa"/>
            <w:tcBorders>
              <w:left w:val="single" w:sz="6" w:space="0" w:color="000000"/>
            </w:tcBorders>
            <w:shd w:val="clear" w:color="auto" w:fill="auto"/>
            <w:vAlign w:val="bottom"/>
          </w:tcPr>
          <w:p w14:paraId="01910D3E" w14:textId="0A9B3A04" w:rsidR="00817D2E" w:rsidRPr="00100063" w:rsidRDefault="00817D2E" w:rsidP="001933FF">
            <w:pPr>
              <w:snapToGrid w:val="0"/>
              <w:spacing w:before="180" w:line="200" w:lineRule="exact"/>
              <w:ind w:right="40"/>
              <w:jc w:val="right"/>
              <w:rPr>
                <w:spacing w:val="-2"/>
              </w:rPr>
            </w:pPr>
            <w:r w:rsidRPr="00900DBF">
              <w:rPr>
                <w:spacing w:val="-2"/>
              </w:rPr>
              <w:t>5 564</w:t>
            </w:r>
          </w:p>
        </w:tc>
        <w:tc>
          <w:tcPr>
            <w:tcW w:w="490" w:type="dxa"/>
            <w:tcBorders>
              <w:left w:val="single" w:sz="6" w:space="0" w:color="000000"/>
            </w:tcBorders>
            <w:shd w:val="clear" w:color="auto" w:fill="auto"/>
            <w:vAlign w:val="bottom"/>
          </w:tcPr>
          <w:p w14:paraId="34B5C4C9" w14:textId="1BE5C34D" w:rsidR="00817D2E" w:rsidRPr="00100063" w:rsidRDefault="00817D2E" w:rsidP="001933FF">
            <w:pPr>
              <w:snapToGrid w:val="0"/>
              <w:spacing w:before="180" w:line="200" w:lineRule="exact"/>
              <w:ind w:right="40"/>
              <w:jc w:val="right"/>
              <w:rPr>
                <w:spacing w:val="-2"/>
              </w:rPr>
            </w:pPr>
            <w:r w:rsidRPr="00900DBF">
              <w:rPr>
                <w:spacing w:val="-2"/>
              </w:rPr>
              <w:t>238</w:t>
            </w:r>
          </w:p>
        </w:tc>
        <w:tc>
          <w:tcPr>
            <w:tcW w:w="492" w:type="dxa"/>
            <w:tcBorders>
              <w:left w:val="single" w:sz="6" w:space="0" w:color="000000"/>
            </w:tcBorders>
            <w:shd w:val="clear" w:color="auto" w:fill="auto"/>
            <w:vAlign w:val="bottom"/>
          </w:tcPr>
          <w:p w14:paraId="3C4B34E1" w14:textId="11154210" w:rsidR="00817D2E" w:rsidRPr="00100063" w:rsidRDefault="00817D2E" w:rsidP="001933FF">
            <w:pPr>
              <w:snapToGrid w:val="0"/>
              <w:spacing w:before="180" w:line="200" w:lineRule="exact"/>
              <w:ind w:right="40"/>
              <w:jc w:val="right"/>
              <w:rPr>
                <w:spacing w:val="-2"/>
              </w:rPr>
            </w:pPr>
            <w:r w:rsidRPr="00900DBF">
              <w:rPr>
                <w:spacing w:val="-2"/>
              </w:rPr>
              <w:t>286</w:t>
            </w:r>
          </w:p>
        </w:tc>
        <w:tc>
          <w:tcPr>
            <w:tcW w:w="490" w:type="dxa"/>
            <w:tcBorders>
              <w:left w:val="single" w:sz="6" w:space="0" w:color="000000"/>
            </w:tcBorders>
            <w:shd w:val="clear" w:color="auto" w:fill="auto"/>
            <w:vAlign w:val="bottom"/>
          </w:tcPr>
          <w:p w14:paraId="2C386342" w14:textId="09AE8D49" w:rsidR="00817D2E" w:rsidRPr="00100063" w:rsidRDefault="00817D2E" w:rsidP="001933FF">
            <w:pPr>
              <w:snapToGrid w:val="0"/>
              <w:spacing w:before="180" w:line="200" w:lineRule="exact"/>
              <w:ind w:right="40"/>
              <w:jc w:val="right"/>
              <w:rPr>
                <w:spacing w:val="-2"/>
              </w:rPr>
            </w:pPr>
            <w:r w:rsidRPr="00900DBF">
              <w:rPr>
                <w:spacing w:val="-2"/>
              </w:rPr>
              <w:t>316</w:t>
            </w:r>
          </w:p>
        </w:tc>
        <w:tc>
          <w:tcPr>
            <w:tcW w:w="492" w:type="dxa"/>
            <w:tcBorders>
              <w:left w:val="single" w:sz="6" w:space="0" w:color="000000"/>
            </w:tcBorders>
            <w:shd w:val="clear" w:color="auto" w:fill="auto"/>
            <w:vAlign w:val="bottom"/>
          </w:tcPr>
          <w:p w14:paraId="0A44B019" w14:textId="232351A7" w:rsidR="00817D2E" w:rsidRPr="00100063" w:rsidRDefault="00817D2E" w:rsidP="001933FF">
            <w:pPr>
              <w:snapToGrid w:val="0"/>
              <w:spacing w:before="180" w:line="200" w:lineRule="exact"/>
              <w:ind w:right="40"/>
              <w:jc w:val="right"/>
              <w:rPr>
                <w:spacing w:val="-2"/>
              </w:rPr>
            </w:pPr>
            <w:r w:rsidRPr="00900DBF">
              <w:rPr>
                <w:spacing w:val="-2"/>
              </w:rPr>
              <w:t>308</w:t>
            </w:r>
          </w:p>
        </w:tc>
        <w:tc>
          <w:tcPr>
            <w:tcW w:w="492" w:type="dxa"/>
            <w:tcBorders>
              <w:left w:val="single" w:sz="6" w:space="0" w:color="000000"/>
            </w:tcBorders>
            <w:shd w:val="clear" w:color="auto" w:fill="auto"/>
            <w:vAlign w:val="bottom"/>
          </w:tcPr>
          <w:p w14:paraId="08246FC0" w14:textId="2B0FBAEC" w:rsidR="00817D2E" w:rsidRPr="00100063" w:rsidRDefault="00817D2E" w:rsidP="001933FF">
            <w:pPr>
              <w:snapToGrid w:val="0"/>
              <w:spacing w:before="180" w:line="200" w:lineRule="exact"/>
              <w:ind w:right="40"/>
              <w:jc w:val="right"/>
              <w:rPr>
                <w:spacing w:val="-2"/>
              </w:rPr>
            </w:pPr>
            <w:r w:rsidRPr="00900DBF">
              <w:rPr>
                <w:spacing w:val="-2"/>
              </w:rPr>
              <w:t>304</w:t>
            </w:r>
          </w:p>
        </w:tc>
        <w:tc>
          <w:tcPr>
            <w:tcW w:w="490" w:type="dxa"/>
            <w:tcBorders>
              <w:left w:val="single" w:sz="6" w:space="0" w:color="000000"/>
            </w:tcBorders>
            <w:shd w:val="clear" w:color="auto" w:fill="auto"/>
            <w:vAlign w:val="bottom"/>
          </w:tcPr>
          <w:p w14:paraId="78DFC2DB" w14:textId="55A9DC01" w:rsidR="00817D2E" w:rsidRPr="00100063" w:rsidRDefault="00817D2E" w:rsidP="001933FF">
            <w:pPr>
              <w:snapToGrid w:val="0"/>
              <w:spacing w:before="180" w:line="200" w:lineRule="exact"/>
              <w:ind w:right="40"/>
              <w:jc w:val="right"/>
              <w:rPr>
                <w:spacing w:val="-2"/>
              </w:rPr>
            </w:pPr>
            <w:r w:rsidRPr="00900DBF">
              <w:rPr>
                <w:spacing w:val="-2"/>
              </w:rPr>
              <w:t>345</w:t>
            </w:r>
          </w:p>
        </w:tc>
        <w:tc>
          <w:tcPr>
            <w:tcW w:w="492" w:type="dxa"/>
            <w:tcBorders>
              <w:left w:val="single" w:sz="6" w:space="0" w:color="000000"/>
            </w:tcBorders>
            <w:shd w:val="clear" w:color="auto" w:fill="auto"/>
            <w:vAlign w:val="bottom"/>
          </w:tcPr>
          <w:p w14:paraId="3B434EE9" w14:textId="2C2406B8" w:rsidR="00817D2E" w:rsidRPr="00100063" w:rsidRDefault="00817D2E" w:rsidP="001933FF">
            <w:pPr>
              <w:snapToGrid w:val="0"/>
              <w:spacing w:before="180" w:line="200" w:lineRule="exact"/>
              <w:ind w:right="40"/>
              <w:jc w:val="right"/>
              <w:rPr>
                <w:spacing w:val="-2"/>
              </w:rPr>
            </w:pPr>
            <w:r w:rsidRPr="00900DBF">
              <w:rPr>
                <w:spacing w:val="-2"/>
              </w:rPr>
              <w:t>372</w:t>
            </w:r>
          </w:p>
        </w:tc>
        <w:tc>
          <w:tcPr>
            <w:tcW w:w="490" w:type="dxa"/>
            <w:tcBorders>
              <w:left w:val="single" w:sz="6" w:space="0" w:color="000000"/>
            </w:tcBorders>
            <w:shd w:val="clear" w:color="auto" w:fill="auto"/>
            <w:vAlign w:val="bottom"/>
          </w:tcPr>
          <w:p w14:paraId="20370428" w14:textId="2EC6B499" w:rsidR="00817D2E" w:rsidRPr="00100063" w:rsidRDefault="00817D2E" w:rsidP="001933FF">
            <w:pPr>
              <w:snapToGrid w:val="0"/>
              <w:spacing w:before="180" w:line="200" w:lineRule="exact"/>
              <w:ind w:right="40"/>
              <w:jc w:val="right"/>
              <w:rPr>
                <w:spacing w:val="-2"/>
              </w:rPr>
            </w:pPr>
            <w:r w:rsidRPr="00900DBF">
              <w:rPr>
                <w:spacing w:val="-2"/>
              </w:rPr>
              <w:t>364</w:t>
            </w:r>
          </w:p>
        </w:tc>
        <w:tc>
          <w:tcPr>
            <w:tcW w:w="492" w:type="dxa"/>
            <w:tcBorders>
              <w:left w:val="single" w:sz="6" w:space="0" w:color="000000"/>
            </w:tcBorders>
            <w:shd w:val="clear" w:color="auto" w:fill="auto"/>
            <w:vAlign w:val="bottom"/>
          </w:tcPr>
          <w:p w14:paraId="79A73F41" w14:textId="7F59E23B" w:rsidR="00817D2E" w:rsidRPr="00100063" w:rsidRDefault="00817D2E" w:rsidP="001933FF">
            <w:pPr>
              <w:snapToGrid w:val="0"/>
              <w:spacing w:before="180" w:line="200" w:lineRule="exact"/>
              <w:ind w:right="40"/>
              <w:jc w:val="right"/>
              <w:rPr>
                <w:spacing w:val="-2"/>
              </w:rPr>
            </w:pPr>
            <w:r w:rsidRPr="00900DBF">
              <w:rPr>
                <w:spacing w:val="-2"/>
              </w:rPr>
              <w:t>357</w:t>
            </w:r>
          </w:p>
        </w:tc>
        <w:tc>
          <w:tcPr>
            <w:tcW w:w="492" w:type="dxa"/>
            <w:tcBorders>
              <w:left w:val="single" w:sz="6" w:space="0" w:color="000000"/>
            </w:tcBorders>
            <w:shd w:val="clear" w:color="auto" w:fill="auto"/>
            <w:vAlign w:val="bottom"/>
          </w:tcPr>
          <w:p w14:paraId="2032A0D1" w14:textId="26F7D123" w:rsidR="00817D2E" w:rsidRPr="00100063" w:rsidRDefault="00817D2E" w:rsidP="001933FF">
            <w:pPr>
              <w:snapToGrid w:val="0"/>
              <w:spacing w:before="180" w:line="200" w:lineRule="exact"/>
              <w:ind w:right="40"/>
              <w:jc w:val="right"/>
              <w:rPr>
                <w:spacing w:val="-2"/>
              </w:rPr>
            </w:pPr>
            <w:r w:rsidRPr="00900DBF">
              <w:rPr>
                <w:spacing w:val="-2"/>
              </w:rPr>
              <w:t>335</w:t>
            </w:r>
          </w:p>
        </w:tc>
        <w:tc>
          <w:tcPr>
            <w:tcW w:w="490" w:type="dxa"/>
            <w:tcBorders>
              <w:left w:val="single" w:sz="6" w:space="0" w:color="000000"/>
            </w:tcBorders>
            <w:shd w:val="clear" w:color="auto" w:fill="auto"/>
            <w:vAlign w:val="bottom"/>
          </w:tcPr>
          <w:p w14:paraId="515043AC" w14:textId="1A142D91" w:rsidR="00817D2E" w:rsidRPr="00100063" w:rsidRDefault="00817D2E" w:rsidP="001933FF">
            <w:pPr>
              <w:snapToGrid w:val="0"/>
              <w:spacing w:before="180" w:line="200" w:lineRule="exact"/>
              <w:ind w:right="40"/>
              <w:jc w:val="right"/>
              <w:rPr>
                <w:spacing w:val="-2"/>
              </w:rPr>
            </w:pPr>
            <w:r w:rsidRPr="00900DBF">
              <w:rPr>
                <w:spacing w:val="-2"/>
              </w:rPr>
              <w:t>326</w:t>
            </w:r>
          </w:p>
        </w:tc>
        <w:tc>
          <w:tcPr>
            <w:tcW w:w="492" w:type="dxa"/>
            <w:tcBorders>
              <w:left w:val="single" w:sz="6" w:space="0" w:color="000000"/>
            </w:tcBorders>
            <w:shd w:val="clear" w:color="auto" w:fill="auto"/>
            <w:vAlign w:val="bottom"/>
          </w:tcPr>
          <w:p w14:paraId="0F40FDD8" w14:textId="06C7C006" w:rsidR="00817D2E" w:rsidRPr="00100063" w:rsidRDefault="00817D2E" w:rsidP="001933FF">
            <w:pPr>
              <w:snapToGrid w:val="0"/>
              <w:spacing w:before="180" w:line="200" w:lineRule="exact"/>
              <w:ind w:right="40"/>
              <w:jc w:val="right"/>
              <w:rPr>
                <w:spacing w:val="-2"/>
              </w:rPr>
            </w:pPr>
            <w:r w:rsidRPr="00900DBF">
              <w:rPr>
                <w:spacing w:val="-2"/>
              </w:rPr>
              <w:t>364</w:t>
            </w:r>
          </w:p>
        </w:tc>
        <w:tc>
          <w:tcPr>
            <w:tcW w:w="490" w:type="dxa"/>
            <w:tcBorders>
              <w:left w:val="single" w:sz="6" w:space="0" w:color="000000"/>
            </w:tcBorders>
            <w:shd w:val="clear" w:color="auto" w:fill="auto"/>
            <w:vAlign w:val="bottom"/>
          </w:tcPr>
          <w:p w14:paraId="4B571193" w14:textId="7D9F0801" w:rsidR="00817D2E" w:rsidRPr="00100063" w:rsidRDefault="00817D2E" w:rsidP="001933FF">
            <w:pPr>
              <w:snapToGrid w:val="0"/>
              <w:spacing w:before="180" w:line="200" w:lineRule="exact"/>
              <w:ind w:right="40"/>
              <w:jc w:val="right"/>
              <w:rPr>
                <w:spacing w:val="-2"/>
              </w:rPr>
            </w:pPr>
            <w:r w:rsidRPr="00900DBF">
              <w:rPr>
                <w:spacing w:val="-2"/>
              </w:rPr>
              <w:t>355</w:t>
            </w:r>
          </w:p>
        </w:tc>
        <w:tc>
          <w:tcPr>
            <w:tcW w:w="492" w:type="dxa"/>
            <w:tcBorders>
              <w:left w:val="single" w:sz="6" w:space="0" w:color="000000"/>
            </w:tcBorders>
            <w:shd w:val="clear" w:color="auto" w:fill="auto"/>
            <w:vAlign w:val="bottom"/>
          </w:tcPr>
          <w:p w14:paraId="664A0087" w14:textId="647B0C0C" w:rsidR="00817D2E" w:rsidRPr="00100063" w:rsidRDefault="00817D2E" w:rsidP="001933FF">
            <w:pPr>
              <w:snapToGrid w:val="0"/>
              <w:spacing w:before="180" w:line="200" w:lineRule="exact"/>
              <w:ind w:right="40"/>
              <w:jc w:val="right"/>
              <w:rPr>
                <w:spacing w:val="-2"/>
              </w:rPr>
            </w:pPr>
            <w:r w:rsidRPr="00900DBF">
              <w:rPr>
                <w:spacing w:val="-2"/>
              </w:rPr>
              <w:t>350</w:t>
            </w:r>
          </w:p>
        </w:tc>
        <w:tc>
          <w:tcPr>
            <w:tcW w:w="482" w:type="dxa"/>
            <w:tcBorders>
              <w:left w:val="single" w:sz="6" w:space="0" w:color="000000"/>
            </w:tcBorders>
            <w:shd w:val="clear" w:color="auto" w:fill="auto"/>
            <w:vAlign w:val="bottom"/>
          </w:tcPr>
          <w:p w14:paraId="400329DD" w14:textId="4CC54D39" w:rsidR="00817D2E" w:rsidRPr="00100063" w:rsidRDefault="00817D2E" w:rsidP="001933FF">
            <w:pPr>
              <w:snapToGrid w:val="0"/>
              <w:spacing w:before="180" w:line="200" w:lineRule="exact"/>
              <w:ind w:right="40"/>
              <w:jc w:val="right"/>
              <w:rPr>
                <w:spacing w:val="-2"/>
              </w:rPr>
            </w:pPr>
            <w:r w:rsidRPr="00900DBF">
              <w:rPr>
                <w:spacing w:val="-2"/>
              </w:rPr>
              <w:t>945</w:t>
            </w:r>
          </w:p>
        </w:tc>
      </w:tr>
      <w:tr w:rsidR="00817D2E" w:rsidRPr="00100063" w14:paraId="01328024" w14:textId="77777777" w:rsidTr="00100063">
        <w:tc>
          <w:tcPr>
            <w:tcW w:w="1499" w:type="dxa"/>
            <w:shd w:val="clear" w:color="auto" w:fill="auto"/>
            <w:vAlign w:val="bottom"/>
          </w:tcPr>
          <w:p w14:paraId="7A4C9DB4" w14:textId="77AE777B" w:rsidR="00817D2E" w:rsidRPr="00100063" w:rsidRDefault="00817D2E" w:rsidP="001933FF">
            <w:pPr>
              <w:pStyle w:val="af0"/>
              <w:spacing w:before="180" w:line="200" w:lineRule="exact"/>
              <w:ind w:left="57"/>
              <w:rPr>
                <w:rFonts w:ascii="Arial" w:hAnsi="Arial" w:cs="Arial"/>
                <w:sz w:val="14"/>
                <w:szCs w:val="14"/>
              </w:rPr>
            </w:pPr>
            <w:r w:rsidRPr="00100063">
              <w:rPr>
                <w:rFonts w:ascii="Arial" w:hAnsi="Arial" w:cs="Arial"/>
                <w:sz w:val="14"/>
                <w:szCs w:val="14"/>
                <w:lang w:val="ru-RU"/>
              </w:rPr>
              <w:t>Франция</w:t>
            </w:r>
            <w:r w:rsidRPr="00100063">
              <w:rPr>
                <w:rFonts w:ascii="Arial" w:hAnsi="Arial" w:cs="Arial"/>
                <w:i/>
                <w:sz w:val="14"/>
                <w:szCs w:val="14"/>
              </w:rPr>
              <w:t>/ France</w:t>
            </w:r>
          </w:p>
        </w:tc>
        <w:tc>
          <w:tcPr>
            <w:tcW w:w="447" w:type="dxa"/>
            <w:tcBorders>
              <w:left w:val="single" w:sz="6" w:space="0" w:color="000000"/>
            </w:tcBorders>
            <w:shd w:val="clear" w:color="auto" w:fill="auto"/>
            <w:vAlign w:val="bottom"/>
          </w:tcPr>
          <w:p w14:paraId="684AECC9" w14:textId="057B5344" w:rsidR="00817D2E" w:rsidRPr="00100063" w:rsidRDefault="00817D2E" w:rsidP="001933FF">
            <w:pPr>
              <w:pStyle w:val="xl26"/>
              <w:pBdr>
                <w:top w:val="none" w:sz="0" w:space="0" w:color="auto"/>
                <w:left w:val="none" w:sz="0" w:space="0" w:color="auto"/>
                <w:bottom w:val="none" w:sz="0" w:space="0" w:color="auto"/>
                <w:right w:val="none" w:sz="0" w:space="0" w:color="auto"/>
              </w:pBdr>
              <w:snapToGrid w:val="0"/>
              <w:spacing w:before="180" w:after="0" w:line="200" w:lineRule="exact"/>
              <w:textAlignment w:val="auto"/>
            </w:pPr>
            <w:r w:rsidRPr="00900DBF">
              <w:t>2022</w:t>
            </w:r>
          </w:p>
        </w:tc>
        <w:tc>
          <w:tcPr>
            <w:tcW w:w="618" w:type="dxa"/>
            <w:tcBorders>
              <w:left w:val="single" w:sz="6" w:space="0" w:color="000000"/>
            </w:tcBorders>
            <w:shd w:val="clear" w:color="auto" w:fill="auto"/>
            <w:vAlign w:val="bottom"/>
          </w:tcPr>
          <w:p w14:paraId="1D6AD887" w14:textId="1C977512" w:rsidR="00817D2E" w:rsidRPr="00100063" w:rsidRDefault="00817D2E" w:rsidP="001933FF">
            <w:pPr>
              <w:snapToGrid w:val="0"/>
              <w:spacing w:before="180" w:line="200" w:lineRule="exact"/>
              <w:ind w:right="40"/>
              <w:jc w:val="right"/>
              <w:rPr>
                <w:spacing w:val="-2"/>
              </w:rPr>
            </w:pPr>
            <w:r w:rsidRPr="00900DBF">
              <w:rPr>
                <w:spacing w:val="-2"/>
              </w:rPr>
              <w:t>65 647</w:t>
            </w:r>
          </w:p>
        </w:tc>
        <w:tc>
          <w:tcPr>
            <w:tcW w:w="490" w:type="dxa"/>
            <w:tcBorders>
              <w:left w:val="single" w:sz="6" w:space="0" w:color="000000"/>
            </w:tcBorders>
            <w:shd w:val="clear" w:color="auto" w:fill="auto"/>
            <w:vAlign w:val="bottom"/>
          </w:tcPr>
          <w:p w14:paraId="27017009" w14:textId="49D8A1D2" w:rsidR="00817D2E" w:rsidRPr="00100063" w:rsidRDefault="00817D2E" w:rsidP="001933FF">
            <w:pPr>
              <w:snapToGrid w:val="0"/>
              <w:spacing w:before="180" w:line="200" w:lineRule="exact"/>
              <w:ind w:right="40"/>
              <w:jc w:val="right"/>
              <w:rPr>
                <w:spacing w:val="-2"/>
              </w:rPr>
            </w:pPr>
            <w:r w:rsidRPr="00900DBF">
              <w:rPr>
                <w:spacing w:val="-2"/>
              </w:rPr>
              <w:t>3 402</w:t>
            </w:r>
          </w:p>
        </w:tc>
        <w:tc>
          <w:tcPr>
            <w:tcW w:w="492" w:type="dxa"/>
            <w:tcBorders>
              <w:left w:val="single" w:sz="6" w:space="0" w:color="000000"/>
            </w:tcBorders>
            <w:shd w:val="clear" w:color="auto" w:fill="auto"/>
            <w:vAlign w:val="bottom"/>
          </w:tcPr>
          <w:p w14:paraId="7D33DD8F" w14:textId="1802EE63" w:rsidR="00817D2E" w:rsidRPr="00100063" w:rsidRDefault="00817D2E" w:rsidP="001933FF">
            <w:pPr>
              <w:snapToGrid w:val="0"/>
              <w:spacing w:before="180" w:line="200" w:lineRule="exact"/>
              <w:ind w:right="40"/>
              <w:jc w:val="right"/>
              <w:rPr>
                <w:spacing w:val="-2"/>
              </w:rPr>
            </w:pPr>
            <w:r w:rsidRPr="00900DBF">
              <w:rPr>
                <w:spacing w:val="-2"/>
              </w:rPr>
              <w:t>3 849</w:t>
            </w:r>
          </w:p>
        </w:tc>
        <w:tc>
          <w:tcPr>
            <w:tcW w:w="490" w:type="dxa"/>
            <w:tcBorders>
              <w:left w:val="single" w:sz="6" w:space="0" w:color="000000"/>
            </w:tcBorders>
            <w:shd w:val="clear" w:color="auto" w:fill="auto"/>
            <w:vAlign w:val="bottom"/>
          </w:tcPr>
          <w:p w14:paraId="49C7C46A" w14:textId="211E1C39" w:rsidR="00817D2E" w:rsidRPr="00100063" w:rsidRDefault="00817D2E" w:rsidP="001933FF">
            <w:pPr>
              <w:snapToGrid w:val="0"/>
              <w:spacing w:before="180" w:line="200" w:lineRule="exact"/>
              <w:ind w:right="40"/>
              <w:jc w:val="right"/>
              <w:rPr>
                <w:spacing w:val="-2"/>
              </w:rPr>
            </w:pPr>
            <w:r w:rsidRPr="00900DBF">
              <w:rPr>
                <w:spacing w:val="-2"/>
              </w:rPr>
              <w:t>4 089</w:t>
            </w:r>
          </w:p>
        </w:tc>
        <w:tc>
          <w:tcPr>
            <w:tcW w:w="492" w:type="dxa"/>
            <w:tcBorders>
              <w:left w:val="single" w:sz="6" w:space="0" w:color="000000"/>
            </w:tcBorders>
            <w:shd w:val="clear" w:color="auto" w:fill="auto"/>
            <w:vAlign w:val="bottom"/>
          </w:tcPr>
          <w:p w14:paraId="0FC6EDF4" w14:textId="3CAAAC91" w:rsidR="00817D2E" w:rsidRPr="00100063" w:rsidRDefault="00817D2E" w:rsidP="001933FF">
            <w:pPr>
              <w:snapToGrid w:val="0"/>
              <w:spacing w:before="180" w:line="200" w:lineRule="exact"/>
              <w:ind w:right="40"/>
              <w:jc w:val="right"/>
              <w:rPr>
                <w:spacing w:val="-2"/>
              </w:rPr>
            </w:pPr>
            <w:r w:rsidRPr="00900DBF">
              <w:rPr>
                <w:spacing w:val="-2"/>
              </w:rPr>
              <w:t>4 039</w:t>
            </w:r>
          </w:p>
        </w:tc>
        <w:tc>
          <w:tcPr>
            <w:tcW w:w="492" w:type="dxa"/>
            <w:tcBorders>
              <w:left w:val="single" w:sz="6" w:space="0" w:color="000000"/>
            </w:tcBorders>
            <w:shd w:val="clear" w:color="auto" w:fill="auto"/>
            <w:vAlign w:val="bottom"/>
          </w:tcPr>
          <w:p w14:paraId="5DA35C24" w14:textId="116B9532" w:rsidR="00817D2E" w:rsidRPr="00100063" w:rsidRDefault="00817D2E" w:rsidP="001933FF">
            <w:pPr>
              <w:snapToGrid w:val="0"/>
              <w:spacing w:before="180" w:line="200" w:lineRule="exact"/>
              <w:ind w:right="40"/>
              <w:jc w:val="right"/>
              <w:rPr>
                <w:spacing w:val="-2"/>
              </w:rPr>
            </w:pPr>
            <w:r w:rsidRPr="00900DBF">
              <w:rPr>
                <w:spacing w:val="-2"/>
              </w:rPr>
              <w:t>3 795</w:t>
            </w:r>
          </w:p>
        </w:tc>
        <w:tc>
          <w:tcPr>
            <w:tcW w:w="490" w:type="dxa"/>
            <w:tcBorders>
              <w:left w:val="single" w:sz="6" w:space="0" w:color="000000"/>
            </w:tcBorders>
            <w:shd w:val="clear" w:color="auto" w:fill="auto"/>
            <w:vAlign w:val="bottom"/>
          </w:tcPr>
          <w:p w14:paraId="5F12BB40" w14:textId="36512E37" w:rsidR="00817D2E" w:rsidRPr="00100063" w:rsidRDefault="00817D2E" w:rsidP="001933FF">
            <w:pPr>
              <w:snapToGrid w:val="0"/>
              <w:spacing w:before="180" w:line="200" w:lineRule="exact"/>
              <w:ind w:right="40"/>
              <w:jc w:val="right"/>
              <w:rPr>
                <w:spacing w:val="-2"/>
              </w:rPr>
            </w:pPr>
            <w:r w:rsidRPr="00900DBF">
              <w:rPr>
                <w:spacing w:val="-2"/>
              </w:rPr>
              <w:t>3 609</w:t>
            </w:r>
          </w:p>
        </w:tc>
        <w:tc>
          <w:tcPr>
            <w:tcW w:w="492" w:type="dxa"/>
            <w:tcBorders>
              <w:left w:val="single" w:sz="6" w:space="0" w:color="000000"/>
            </w:tcBorders>
            <w:shd w:val="clear" w:color="auto" w:fill="auto"/>
            <w:vAlign w:val="bottom"/>
          </w:tcPr>
          <w:p w14:paraId="6CA66ED9" w14:textId="7AB07A6C" w:rsidR="00817D2E" w:rsidRPr="00100063" w:rsidRDefault="00817D2E" w:rsidP="001933FF">
            <w:pPr>
              <w:snapToGrid w:val="0"/>
              <w:spacing w:before="180" w:line="200" w:lineRule="exact"/>
              <w:ind w:right="40"/>
              <w:jc w:val="right"/>
              <w:rPr>
                <w:spacing w:val="-2"/>
              </w:rPr>
            </w:pPr>
            <w:r w:rsidRPr="00900DBF">
              <w:rPr>
                <w:spacing w:val="-2"/>
              </w:rPr>
              <w:t>3 934</w:t>
            </w:r>
          </w:p>
        </w:tc>
        <w:tc>
          <w:tcPr>
            <w:tcW w:w="490" w:type="dxa"/>
            <w:tcBorders>
              <w:left w:val="single" w:sz="6" w:space="0" w:color="000000"/>
            </w:tcBorders>
            <w:shd w:val="clear" w:color="auto" w:fill="auto"/>
            <w:vAlign w:val="bottom"/>
          </w:tcPr>
          <w:p w14:paraId="47F76A8D" w14:textId="6DBDFE28" w:rsidR="00817D2E" w:rsidRPr="00100063" w:rsidRDefault="00817D2E" w:rsidP="001933FF">
            <w:pPr>
              <w:snapToGrid w:val="0"/>
              <w:spacing w:before="180" w:line="200" w:lineRule="exact"/>
              <w:ind w:right="40"/>
              <w:jc w:val="right"/>
              <w:rPr>
                <w:spacing w:val="-2"/>
              </w:rPr>
            </w:pPr>
            <w:r w:rsidRPr="00900DBF">
              <w:rPr>
                <w:spacing w:val="-2"/>
              </w:rPr>
              <w:t>4 069</w:t>
            </w:r>
          </w:p>
        </w:tc>
        <w:tc>
          <w:tcPr>
            <w:tcW w:w="492" w:type="dxa"/>
            <w:tcBorders>
              <w:left w:val="single" w:sz="6" w:space="0" w:color="000000"/>
            </w:tcBorders>
            <w:shd w:val="clear" w:color="auto" w:fill="auto"/>
            <w:vAlign w:val="bottom"/>
          </w:tcPr>
          <w:p w14:paraId="79BF7677" w14:textId="320E6223" w:rsidR="00817D2E" w:rsidRPr="00100063" w:rsidRDefault="00817D2E" w:rsidP="001933FF">
            <w:pPr>
              <w:snapToGrid w:val="0"/>
              <w:spacing w:before="180" w:line="200" w:lineRule="exact"/>
              <w:ind w:right="40"/>
              <w:jc w:val="right"/>
              <w:rPr>
                <w:spacing w:val="-2"/>
              </w:rPr>
            </w:pPr>
            <w:r w:rsidRPr="00900DBF">
              <w:rPr>
                <w:spacing w:val="-2"/>
              </w:rPr>
              <w:t>4 112</w:t>
            </w:r>
          </w:p>
        </w:tc>
        <w:tc>
          <w:tcPr>
            <w:tcW w:w="492" w:type="dxa"/>
            <w:tcBorders>
              <w:left w:val="single" w:sz="6" w:space="0" w:color="000000"/>
            </w:tcBorders>
            <w:shd w:val="clear" w:color="auto" w:fill="auto"/>
            <w:vAlign w:val="bottom"/>
          </w:tcPr>
          <w:p w14:paraId="4130ABDE" w14:textId="268E49EE" w:rsidR="00817D2E" w:rsidRPr="00100063" w:rsidRDefault="00817D2E" w:rsidP="001933FF">
            <w:pPr>
              <w:snapToGrid w:val="0"/>
              <w:spacing w:before="180" w:line="200" w:lineRule="exact"/>
              <w:ind w:right="40"/>
              <w:jc w:val="right"/>
              <w:rPr>
                <w:spacing w:val="-2"/>
              </w:rPr>
            </w:pPr>
            <w:r w:rsidRPr="00900DBF">
              <w:rPr>
                <w:spacing w:val="-2"/>
              </w:rPr>
              <w:t>4 186</w:t>
            </w:r>
          </w:p>
        </w:tc>
        <w:tc>
          <w:tcPr>
            <w:tcW w:w="490" w:type="dxa"/>
            <w:tcBorders>
              <w:left w:val="single" w:sz="6" w:space="0" w:color="000000"/>
            </w:tcBorders>
            <w:shd w:val="clear" w:color="auto" w:fill="auto"/>
            <w:vAlign w:val="bottom"/>
          </w:tcPr>
          <w:p w14:paraId="033E2836" w14:textId="72CDDB9D" w:rsidR="00817D2E" w:rsidRPr="00100063" w:rsidRDefault="00817D2E" w:rsidP="001933FF">
            <w:pPr>
              <w:snapToGrid w:val="0"/>
              <w:spacing w:before="180" w:line="200" w:lineRule="exact"/>
              <w:ind w:right="40"/>
              <w:jc w:val="right"/>
              <w:rPr>
                <w:spacing w:val="-2"/>
              </w:rPr>
            </w:pPr>
            <w:r w:rsidRPr="00900DBF">
              <w:rPr>
                <w:spacing w:val="-2"/>
              </w:rPr>
              <w:t>4 311</w:t>
            </w:r>
          </w:p>
        </w:tc>
        <w:tc>
          <w:tcPr>
            <w:tcW w:w="492" w:type="dxa"/>
            <w:tcBorders>
              <w:left w:val="single" w:sz="6" w:space="0" w:color="000000"/>
            </w:tcBorders>
            <w:shd w:val="clear" w:color="auto" w:fill="auto"/>
            <w:vAlign w:val="bottom"/>
          </w:tcPr>
          <w:p w14:paraId="02995AD1" w14:textId="668CB5B7" w:rsidR="00817D2E" w:rsidRPr="00100063" w:rsidRDefault="00817D2E" w:rsidP="001933FF">
            <w:pPr>
              <w:snapToGrid w:val="0"/>
              <w:spacing w:before="180" w:line="200" w:lineRule="exact"/>
              <w:ind w:right="40"/>
              <w:jc w:val="right"/>
              <w:rPr>
                <w:spacing w:val="-2"/>
              </w:rPr>
            </w:pPr>
            <w:r w:rsidRPr="00900DBF">
              <w:rPr>
                <w:spacing w:val="-2"/>
              </w:rPr>
              <w:t>4 291</w:t>
            </w:r>
          </w:p>
        </w:tc>
        <w:tc>
          <w:tcPr>
            <w:tcW w:w="490" w:type="dxa"/>
            <w:tcBorders>
              <w:left w:val="single" w:sz="6" w:space="0" w:color="000000"/>
            </w:tcBorders>
            <w:shd w:val="clear" w:color="auto" w:fill="auto"/>
            <w:vAlign w:val="bottom"/>
          </w:tcPr>
          <w:p w14:paraId="503DA412" w14:textId="681959D7" w:rsidR="00817D2E" w:rsidRPr="00100063" w:rsidRDefault="00817D2E" w:rsidP="001933FF">
            <w:pPr>
              <w:snapToGrid w:val="0"/>
              <w:spacing w:before="180" w:line="200" w:lineRule="exact"/>
              <w:ind w:right="40"/>
              <w:jc w:val="right"/>
              <w:rPr>
                <w:spacing w:val="-2"/>
              </w:rPr>
            </w:pPr>
            <w:r w:rsidRPr="00900DBF">
              <w:rPr>
                <w:spacing w:val="-2"/>
              </w:rPr>
              <w:t>4 052</w:t>
            </w:r>
          </w:p>
        </w:tc>
        <w:tc>
          <w:tcPr>
            <w:tcW w:w="492" w:type="dxa"/>
            <w:tcBorders>
              <w:left w:val="single" w:sz="6" w:space="0" w:color="000000"/>
            </w:tcBorders>
            <w:shd w:val="clear" w:color="auto" w:fill="auto"/>
            <w:vAlign w:val="bottom"/>
          </w:tcPr>
          <w:p w14:paraId="67CC3474" w14:textId="0A078629" w:rsidR="00817D2E" w:rsidRPr="00100063" w:rsidRDefault="00817D2E" w:rsidP="001933FF">
            <w:pPr>
              <w:snapToGrid w:val="0"/>
              <w:spacing w:before="180" w:line="200" w:lineRule="exact"/>
              <w:ind w:right="40"/>
              <w:jc w:val="right"/>
              <w:rPr>
                <w:spacing w:val="-2"/>
              </w:rPr>
            </w:pPr>
            <w:r w:rsidRPr="00900DBF">
              <w:rPr>
                <w:spacing w:val="-2"/>
              </w:rPr>
              <w:t>3 800</w:t>
            </w:r>
          </w:p>
        </w:tc>
        <w:tc>
          <w:tcPr>
            <w:tcW w:w="482" w:type="dxa"/>
            <w:tcBorders>
              <w:left w:val="single" w:sz="6" w:space="0" w:color="000000"/>
            </w:tcBorders>
            <w:shd w:val="clear" w:color="auto" w:fill="auto"/>
            <w:vAlign w:val="bottom"/>
          </w:tcPr>
          <w:p w14:paraId="20052A3F" w14:textId="77CB8061" w:rsidR="00817D2E" w:rsidRPr="00100063" w:rsidRDefault="00817D2E" w:rsidP="001933FF">
            <w:pPr>
              <w:snapToGrid w:val="0"/>
              <w:spacing w:before="180" w:line="200" w:lineRule="exact"/>
              <w:ind w:right="40"/>
              <w:jc w:val="right"/>
              <w:rPr>
                <w:spacing w:val="-2"/>
              </w:rPr>
            </w:pPr>
            <w:r w:rsidRPr="00900DBF">
              <w:rPr>
                <w:spacing w:val="-2"/>
              </w:rPr>
              <w:t>10</w:t>
            </w:r>
            <w:r w:rsidR="00900DBF">
              <w:rPr>
                <w:spacing w:val="-2"/>
              </w:rPr>
              <w:t xml:space="preserve"> </w:t>
            </w:r>
            <w:r w:rsidRPr="00900DBF">
              <w:rPr>
                <w:spacing w:val="-2"/>
              </w:rPr>
              <w:t>107</w:t>
            </w:r>
          </w:p>
        </w:tc>
      </w:tr>
      <w:tr w:rsidR="00817D2E" w:rsidRPr="00100063" w14:paraId="221130BA" w14:textId="77777777" w:rsidTr="00817D2E">
        <w:tc>
          <w:tcPr>
            <w:tcW w:w="1499" w:type="dxa"/>
            <w:shd w:val="clear" w:color="auto" w:fill="auto"/>
            <w:vAlign w:val="bottom"/>
          </w:tcPr>
          <w:p w14:paraId="096AA2F9" w14:textId="44C966FC" w:rsidR="00817D2E" w:rsidRPr="00100063" w:rsidRDefault="00817D2E" w:rsidP="001933FF">
            <w:pPr>
              <w:pStyle w:val="af0"/>
              <w:spacing w:before="180" w:line="200" w:lineRule="exact"/>
              <w:ind w:left="57"/>
              <w:rPr>
                <w:rFonts w:ascii="Arial" w:hAnsi="Arial" w:cs="Arial"/>
                <w:sz w:val="14"/>
                <w:szCs w:val="14"/>
              </w:rPr>
            </w:pPr>
            <w:r w:rsidRPr="00100063">
              <w:rPr>
                <w:rFonts w:ascii="Arial" w:hAnsi="Arial" w:cs="Arial"/>
                <w:sz w:val="14"/>
                <w:szCs w:val="14"/>
                <w:lang w:val="ru-RU"/>
              </w:rPr>
              <w:t xml:space="preserve">Чехия / </w:t>
            </w:r>
            <w:r w:rsidRPr="00100063">
              <w:rPr>
                <w:rFonts w:ascii="Arial" w:hAnsi="Arial" w:cs="Arial"/>
                <w:i/>
                <w:sz w:val="14"/>
                <w:szCs w:val="14"/>
              </w:rPr>
              <w:t>Czechia</w:t>
            </w:r>
          </w:p>
        </w:tc>
        <w:tc>
          <w:tcPr>
            <w:tcW w:w="447" w:type="dxa"/>
            <w:tcBorders>
              <w:left w:val="single" w:sz="6" w:space="0" w:color="000000"/>
            </w:tcBorders>
            <w:shd w:val="clear" w:color="auto" w:fill="auto"/>
            <w:vAlign w:val="bottom"/>
          </w:tcPr>
          <w:p w14:paraId="5AFADF48" w14:textId="19471F9B" w:rsidR="00817D2E" w:rsidRPr="00100063" w:rsidRDefault="00817D2E" w:rsidP="001933FF">
            <w:pPr>
              <w:pStyle w:val="xl26"/>
              <w:pBdr>
                <w:top w:val="none" w:sz="0" w:space="0" w:color="auto"/>
                <w:left w:val="none" w:sz="0" w:space="0" w:color="auto"/>
                <w:bottom w:val="none" w:sz="0" w:space="0" w:color="auto"/>
                <w:right w:val="none" w:sz="0" w:space="0" w:color="auto"/>
              </w:pBdr>
              <w:snapToGrid w:val="0"/>
              <w:spacing w:before="180" w:after="0" w:line="200" w:lineRule="exact"/>
              <w:textAlignment w:val="auto"/>
            </w:pPr>
            <w:r w:rsidRPr="00900DBF">
              <w:t>2023</w:t>
            </w:r>
          </w:p>
        </w:tc>
        <w:tc>
          <w:tcPr>
            <w:tcW w:w="618" w:type="dxa"/>
            <w:tcBorders>
              <w:left w:val="single" w:sz="6" w:space="0" w:color="000000"/>
            </w:tcBorders>
            <w:shd w:val="clear" w:color="auto" w:fill="auto"/>
            <w:vAlign w:val="bottom"/>
          </w:tcPr>
          <w:p w14:paraId="6554B4AB" w14:textId="4A4B27BB" w:rsidR="00817D2E" w:rsidRPr="00100063" w:rsidRDefault="00817D2E" w:rsidP="001933FF">
            <w:pPr>
              <w:snapToGrid w:val="0"/>
              <w:spacing w:before="180" w:line="200" w:lineRule="exact"/>
              <w:ind w:right="40"/>
              <w:jc w:val="right"/>
              <w:rPr>
                <w:spacing w:val="-2"/>
              </w:rPr>
            </w:pPr>
            <w:r w:rsidRPr="00900DBF">
              <w:rPr>
                <w:spacing w:val="-2"/>
              </w:rPr>
              <w:t>10 828</w:t>
            </w:r>
          </w:p>
        </w:tc>
        <w:tc>
          <w:tcPr>
            <w:tcW w:w="490" w:type="dxa"/>
            <w:tcBorders>
              <w:left w:val="single" w:sz="6" w:space="0" w:color="000000"/>
            </w:tcBorders>
            <w:shd w:val="clear" w:color="auto" w:fill="auto"/>
            <w:vAlign w:val="bottom"/>
          </w:tcPr>
          <w:p w14:paraId="7DA3EEAA" w14:textId="7562AEA8" w:rsidR="00817D2E" w:rsidRPr="00100063" w:rsidRDefault="00817D2E" w:rsidP="001933FF">
            <w:pPr>
              <w:snapToGrid w:val="0"/>
              <w:spacing w:before="180" w:line="200" w:lineRule="exact"/>
              <w:ind w:right="40"/>
              <w:jc w:val="right"/>
              <w:rPr>
                <w:spacing w:val="-2"/>
              </w:rPr>
            </w:pPr>
            <w:r w:rsidRPr="00900DBF">
              <w:rPr>
                <w:spacing w:val="-2"/>
              </w:rPr>
              <w:t>563</w:t>
            </w:r>
          </w:p>
        </w:tc>
        <w:tc>
          <w:tcPr>
            <w:tcW w:w="492" w:type="dxa"/>
            <w:tcBorders>
              <w:left w:val="single" w:sz="6" w:space="0" w:color="000000"/>
            </w:tcBorders>
            <w:shd w:val="clear" w:color="auto" w:fill="auto"/>
            <w:vAlign w:val="bottom"/>
          </w:tcPr>
          <w:p w14:paraId="1507FB34" w14:textId="79172C07" w:rsidR="00817D2E" w:rsidRPr="00100063" w:rsidRDefault="00817D2E" w:rsidP="001933FF">
            <w:pPr>
              <w:snapToGrid w:val="0"/>
              <w:spacing w:before="180" w:line="200" w:lineRule="exact"/>
              <w:ind w:right="40"/>
              <w:jc w:val="right"/>
              <w:rPr>
                <w:spacing w:val="-2"/>
              </w:rPr>
            </w:pPr>
            <w:r w:rsidRPr="00900DBF">
              <w:rPr>
                <w:spacing w:val="-2"/>
              </w:rPr>
              <w:t>584</w:t>
            </w:r>
          </w:p>
        </w:tc>
        <w:tc>
          <w:tcPr>
            <w:tcW w:w="490" w:type="dxa"/>
            <w:tcBorders>
              <w:left w:val="single" w:sz="6" w:space="0" w:color="000000"/>
            </w:tcBorders>
            <w:shd w:val="clear" w:color="auto" w:fill="auto"/>
            <w:vAlign w:val="bottom"/>
          </w:tcPr>
          <w:p w14:paraId="6E3CAEB6" w14:textId="0577930F" w:rsidR="00817D2E" w:rsidRPr="00100063" w:rsidRDefault="00817D2E" w:rsidP="001933FF">
            <w:pPr>
              <w:snapToGrid w:val="0"/>
              <w:spacing w:before="180" w:line="200" w:lineRule="exact"/>
              <w:ind w:right="40"/>
              <w:jc w:val="right"/>
              <w:rPr>
                <w:spacing w:val="-2"/>
              </w:rPr>
            </w:pPr>
            <w:r w:rsidRPr="00900DBF">
              <w:rPr>
                <w:spacing w:val="-2"/>
              </w:rPr>
              <w:t>604</w:t>
            </w:r>
          </w:p>
        </w:tc>
        <w:tc>
          <w:tcPr>
            <w:tcW w:w="492" w:type="dxa"/>
            <w:tcBorders>
              <w:left w:val="single" w:sz="6" w:space="0" w:color="000000"/>
            </w:tcBorders>
            <w:shd w:val="clear" w:color="auto" w:fill="auto"/>
            <w:vAlign w:val="bottom"/>
          </w:tcPr>
          <w:p w14:paraId="29077E7E" w14:textId="6489A693" w:rsidR="00817D2E" w:rsidRPr="00100063" w:rsidRDefault="00817D2E" w:rsidP="001933FF">
            <w:pPr>
              <w:snapToGrid w:val="0"/>
              <w:spacing w:before="180" w:line="200" w:lineRule="exact"/>
              <w:ind w:right="40"/>
              <w:jc w:val="right"/>
              <w:rPr>
                <w:spacing w:val="-2"/>
              </w:rPr>
            </w:pPr>
            <w:r w:rsidRPr="00900DBF">
              <w:rPr>
                <w:spacing w:val="-2"/>
              </w:rPr>
              <w:t>557</w:t>
            </w:r>
          </w:p>
        </w:tc>
        <w:tc>
          <w:tcPr>
            <w:tcW w:w="492" w:type="dxa"/>
            <w:tcBorders>
              <w:left w:val="single" w:sz="6" w:space="0" w:color="000000"/>
            </w:tcBorders>
            <w:shd w:val="clear" w:color="auto" w:fill="auto"/>
            <w:vAlign w:val="bottom"/>
          </w:tcPr>
          <w:p w14:paraId="1F8C83B6" w14:textId="0E44C9A3" w:rsidR="00817D2E" w:rsidRPr="00100063" w:rsidRDefault="00817D2E" w:rsidP="001933FF">
            <w:pPr>
              <w:snapToGrid w:val="0"/>
              <w:spacing w:before="180" w:line="200" w:lineRule="exact"/>
              <w:ind w:right="40"/>
              <w:jc w:val="right"/>
              <w:rPr>
                <w:spacing w:val="-2"/>
              </w:rPr>
            </w:pPr>
            <w:r w:rsidRPr="00900DBF">
              <w:rPr>
                <w:spacing w:val="-2"/>
              </w:rPr>
              <w:t>505</w:t>
            </w:r>
          </w:p>
        </w:tc>
        <w:tc>
          <w:tcPr>
            <w:tcW w:w="490" w:type="dxa"/>
            <w:tcBorders>
              <w:left w:val="single" w:sz="6" w:space="0" w:color="000000"/>
            </w:tcBorders>
            <w:shd w:val="clear" w:color="auto" w:fill="auto"/>
            <w:vAlign w:val="bottom"/>
          </w:tcPr>
          <w:p w14:paraId="6CA5B215" w14:textId="6FEA1087" w:rsidR="00817D2E" w:rsidRPr="00100063" w:rsidRDefault="00817D2E" w:rsidP="001933FF">
            <w:pPr>
              <w:snapToGrid w:val="0"/>
              <w:spacing w:before="180" w:line="200" w:lineRule="exact"/>
              <w:ind w:right="40"/>
              <w:jc w:val="right"/>
              <w:rPr>
                <w:spacing w:val="-2"/>
              </w:rPr>
            </w:pPr>
            <w:r w:rsidRPr="00900DBF">
              <w:rPr>
                <w:spacing w:val="-2"/>
              </w:rPr>
              <w:t>570</w:t>
            </w:r>
          </w:p>
        </w:tc>
        <w:tc>
          <w:tcPr>
            <w:tcW w:w="492" w:type="dxa"/>
            <w:tcBorders>
              <w:left w:val="single" w:sz="6" w:space="0" w:color="000000"/>
            </w:tcBorders>
            <w:shd w:val="clear" w:color="auto" w:fill="auto"/>
            <w:vAlign w:val="bottom"/>
          </w:tcPr>
          <w:p w14:paraId="2BADCF15" w14:textId="7FB55652" w:rsidR="00817D2E" w:rsidRPr="00100063" w:rsidRDefault="00817D2E" w:rsidP="001933FF">
            <w:pPr>
              <w:snapToGrid w:val="0"/>
              <w:spacing w:before="180" w:line="200" w:lineRule="exact"/>
              <w:ind w:right="40"/>
              <w:jc w:val="right"/>
              <w:rPr>
                <w:spacing w:val="-2"/>
              </w:rPr>
            </w:pPr>
            <w:r w:rsidRPr="00900DBF">
              <w:rPr>
                <w:spacing w:val="-2"/>
              </w:rPr>
              <w:t>709</w:t>
            </w:r>
          </w:p>
        </w:tc>
        <w:tc>
          <w:tcPr>
            <w:tcW w:w="490" w:type="dxa"/>
            <w:tcBorders>
              <w:left w:val="single" w:sz="6" w:space="0" w:color="000000"/>
            </w:tcBorders>
            <w:shd w:val="clear" w:color="auto" w:fill="auto"/>
            <w:vAlign w:val="bottom"/>
          </w:tcPr>
          <w:p w14:paraId="45EE316B" w14:textId="062500D2" w:rsidR="00817D2E" w:rsidRPr="00100063" w:rsidRDefault="00817D2E" w:rsidP="001933FF">
            <w:pPr>
              <w:snapToGrid w:val="0"/>
              <w:spacing w:before="180" w:line="200" w:lineRule="exact"/>
              <w:ind w:right="40"/>
              <w:jc w:val="right"/>
              <w:rPr>
                <w:spacing w:val="-2"/>
              </w:rPr>
            </w:pPr>
            <w:r w:rsidRPr="00900DBF">
              <w:rPr>
                <w:spacing w:val="-2"/>
              </w:rPr>
              <w:t>739</w:t>
            </w:r>
          </w:p>
        </w:tc>
        <w:tc>
          <w:tcPr>
            <w:tcW w:w="492" w:type="dxa"/>
            <w:tcBorders>
              <w:left w:val="single" w:sz="6" w:space="0" w:color="000000"/>
            </w:tcBorders>
            <w:shd w:val="clear" w:color="auto" w:fill="auto"/>
            <w:vAlign w:val="bottom"/>
          </w:tcPr>
          <w:p w14:paraId="5DEAB913" w14:textId="2E625BD5" w:rsidR="00817D2E" w:rsidRPr="00100063" w:rsidRDefault="00817D2E" w:rsidP="001933FF">
            <w:pPr>
              <w:snapToGrid w:val="0"/>
              <w:spacing w:before="180" w:line="200" w:lineRule="exact"/>
              <w:ind w:right="40"/>
              <w:jc w:val="right"/>
              <w:rPr>
                <w:spacing w:val="-2"/>
              </w:rPr>
            </w:pPr>
            <w:r w:rsidRPr="00900DBF">
              <w:rPr>
                <w:spacing w:val="-2"/>
              </w:rPr>
              <w:t>825</w:t>
            </w:r>
          </w:p>
        </w:tc>
        <w:tc>
          <w:tcPr>
            <w:tcW w:w="492" w:type="dxa"/>
            <w:tcBorders>
              <w:left w:val="single" w:sz="6" w:space="0" w:color="000000"/>
            </w:tcBorders>
            <w:shd w:val="clear" w:color="auto" w:fill="auto"/>
            <w:vAlign w:val="bottom"/>
          </w:tcPr>
          <w:p w14:paraId="10CAFAA0" w14:textId="0930C5DC" w:rsidR="00817D2E" w:rsidRPr="00100063" w:rsidRDefault="00817D2E" w:rsidP="001933FF">
            <w:pPr>
              <w:snapToGrid w:val="0"/>
              <w:spacing w:before="180" w:line="200" w:lineRule="exact"/>
              <w:ind w:right="40"/>
              <w:jc w:val="right"/>
              <w:rPr>
                <w:spacing w:val="-2"/>
              </w:rPr>
            </w:pPr>
            <w:r w:rsidRPr="00900DBF">
              <w:rPr>
                <w:spacing w:val="-2"/>
              </w:rPr>
              <w:t>940</w:t>
            </w:r>
          </w:p>
        </w:tc>
        <w:tc>
          <w:tcPr>
            <w:tcW w:w="490" w:type="dxa"/>
            <w:tcBorders>
              <w:left w:val="single" w:sz="6" w:space="0" w:color="000000"/>
            </w:tcBorders>
            <w:shd w:val="clear" w:color="auto" w:fill="auto"/>
            <w:vAlign w:val="bottom"/>
          </w:tcPr>
          <w:p w14:paraId="55FD951B" w14:textId="7823EBF4" w:rsidR="00817D2E" w:rsidRPr="00100063" w:rsidRDefault="00817D2E" w:rsidP="001933FF">
            <w:pPr>
              <w:snapToGrid w:val="0"/>
              <w:spacing w:before="180" w:line="200" w:lineRule="exact"/>
              <w:ind w:right="40"/>
              <w:jc w:val="right"/>
              <w:rPr>
                <w:spacing w:val="-2"/>
              </w:rPr>
            </w:pPr>
            <w:r w:rsidRPr="00900DBF">
              <w:rPr>
                <w:spacing w:val="-2"/>
              </w:rPr>
              <w:t>740</w:t>
            </w:r>
          </w:p>
        </w:tc>
        <w:tc>
          <w:tcPr>
            <w:tcW w:w="492" w:type="dxa"/>
            <w:tcBorders>
              <w:left w:val="single" w:sz="6" w:space="0" w:color="000000"/>
            </w:tcBorders>
            <w:shd w:val="clear" w:color="auto" w:fill="auto"/>
            <w:vAlign w:val="bottom"/>
          </w:tcPr>
          <w:p w14:paraId="7C4E037F" w14:textId="03D3F392" w:rsidR="00817D2E" w:rsidRPr="00100063" w:rsidRDefault="00817D2E" w:rsidP="001933FF">
            <w:pPr>
              <w:snapToGrid w:val="0"/>
              <w:spacing w:before="180" w:line="200" w:lineRule="exact"/>
              <w:ind w:right="40"/>
              <w:jc w:val="right"/>
              <w:rPr>
                <w:spacing w:val="-2"/>
              </w:rPr>
            </w:pPr>
            <w:r w:rsidRPr="00900DBF">
              <w:rPr>
                <w:spacing w:val="-2"/>
              </w:rPr>
              <w:t>688</w:t>
            </w:r>
          </w:p>
        </w:tc>
        <w:tc>
          <w:tcPr>
            <w:tcW w:w="490" w:type="dxa"/>
            <w:tcBorders>
              <w:left w:val="single" w:sz="6" w:space="0" w:color="000000"/>
            </w:tcBorders>
            <w:shd w:val="clear" w:color="auto" w:fill="auto"/>
            <w:vAlign w:val="bottom"/>
          </w:tcPr>
          <w:p w14:paraId="57E92568" w14:textId="5F59E111" w:rsidR="00817D2E" w:rsidRPr="00100063" w:rsidRDefault="00817D2E" w:rsidP="001933FF">
            <w:pPr>
              <w:snapToGrid w:val="0"/>
              <w:spacing w:before="180" w:line="200" w:lineRule="exact"/>
              <w:ind w:right="40"/>
              <w:jc w:val="right"/>
              <w:rPr>
                <w:spacing w:val="-2"/>
              </w:rPr>
            </w:pPr>
            <w:r w:rsidRPr="00900DBF">
              <w:rPr>
                <w:spacing w:val="-2"/>
              </w:rPr>
              <w:t>596</w:t>
            </w:r>
          </w:p>
        </w:tc>
        <w:tc>
          <w:tcPr>
            <w:tcW w:w="492" w:type="dxa"/>
            <w:tcBorders>
              <w:left w:val="single" w:sz="6" w:space="0" w:color="000000"/>
            </w:tcBorders>
            <w:shd w:val="clear" w:color="auto" w:fill="auto"/>
            <w:vAlign w:val="bottom"/>
          </w:tcPr>
          <w:p w14:paraId="264CF3CE" w14:textId="52274EBA" w:rsidR="00817D2E" w:rsidRPr="00100063" w:rsidRDefault="00817D2E" w:rsidP="001933FF">
            <w:pPr>
              <w:snapToGrid w:val="0"/>
              <w:spacing w:before="180" w:line="200" w:lineRule="exact"/>
              <w:ind w:right="40"/>
              <w:jc w:val="right"/>
              <w:rPr>
                <w:spacing w:val="-2"/>
              </w:rPr>
            </w:pPr>
            <w:r w:rsidRPr="00900DBF">
              <w:rPr>
                <w:spacing w:val="-2"/>
              </w:rPr>
              <w:t>653</w:t>
            </w:r>
          </w:p>
        </w:tc>
        <w:tc>
          <w:tcPr>
            <w:tcW w:w="482" w:type="dxa"/>
            <w:tcBorders>
              <w:left w:val="single" w:sz="6" w:space="0" w:color="000000"/>
            </w:tcBorders>
            <w:shd w:val="clear" w:color="auto" w:fill="auto"/>
            <w:vAlign w:val="bottom"/>
          </w:tcPr>
          <w:p w14:paraId="7131E453" w14:textId="2BBFCA95" w:rsidR="00817D2E" w:rsidRPr="00100063" w:rsidRDefault="00817D2E" w:rsidP="001933FF">
            <w:pPr>
              <w:snapToGrid w:val="0"/>
              <w:spacing w:before="180" w:line="200" w:lineRule="exact"/>
              <w:ind w:right="40"/>
              <w:jc w:val="right"/>
              <w:rPr>
                <w:spacing w:val="-2"/>
              </w:rPr>
            </w:pPr>
            <w:r w:rsidRPr="00900DBF">
              <w:rPr>
                <w:spacing w:val="-2"/>
              </w:rPr>
              <w:t>1</w:t>
            </w:r>
            <w:r w:rsidR="00900DBF">
              <w:rPr>
                <w:spacing w:val="-2"/>
              </w:rPr>
              <w:t xml:space="preserve"> </w:t>
            </w:r>
            <w:r w:rsidRPr="00900DBF">
              <w:rPr>
                <w:spacing w:val="-2"/>
              </w:rPr>
              <w:t>555</w:t>
            </w:r>
          </w:p>
        </w:tc>
      </w:tr>
      <w:tr w:rsidR="00817D2E" w:rsidRPr="00100063" w14:paraId="681705EC" w14:textId="77777777" w:rsidTr="00817D2E">
        <w:tc>
          <w:tcPr>
            <w:tcW w:w="1499" w:type="dxa"/>
            <w:shd w:val="clear" w:color="auto" w:fill="auto"/>
            <w:vAlign w:val="bottom"/>
          </w:tcPr>
          <w:p w14:paraId="08870AB1" w14:textId="35CFE260" w:rsidR="00817D2E" w:rsidRPr="00100063" w:rsidRDefault="00817D2E" w:rsidP="001933FF">
            <w:pPr>
              <w:spacing w:before="180" w:line="200" w:lineRule="exact"/>
              <w:ind w:left="57"/>
            </w:pPr>
            <w:r w:rsidRPr="00100063">
              <w:t>Швеция</w:t>
            </w:r>
            <w:r w:rsidRPr="00100063">
              <w:rPr>
                <w:lang w:val="en-US"/>
              </w:rPr>
              <w:t xml:space="preserve"> / </w:t>
            </w:r>
            <w:r w:rsidRPr="00100063">
              <w:rPr>
                <w:i/>
                <w:lang w:val="en-US"/>
              </w:rPr>
              <w:t>Sweden</w:t>
            </w:r>
          </w:p>
        </w:tc>
        <w:tc>
          <w:tcPr>
            <w:tcW w:w="447" w:type="dxa"/>
            <w:tcBorders>
              <w:left w:val="single" w:sz="6" w:space="0" w:color="000000"/>
            </w:tcBorders>
            <w:shd w:val="clear" w:color="auto" w:fill="auto"/>
            <w:vAlign w:val="bottom"/>
          </w:tcPr>
          <w:p w14:paraId="3FB1E7D7" w14:textId="3BC283AD" w:rsidR="00817D2E" w:rsidRPr="00100063" w:rsidRDefault="00817D2E" w:rsidP="001933FF">
            <w:pPr>
              <w:pStyle w:val="xl26"/>
              <w:pBdr>
                <w:top w:val="none" w:sz="0" w:space="0" w:color="auto"/>
                <w:left w:val="none" w:sz="0" w:space="0" w:color="auto"/>
                <w:bottom w:val="none" w:sz="0" w:space="0" w:color="auto"/>
                <w:right w:val="none" w:sz="0" w:space="0" w:color="auto"/>
              </w:pBdr>
              <w:snapToGrid w:val="0"/>
              <w:spacing w:before="180" w:after="0" w:line="200" w:lineRule="exact"/>
              <w:textAlignment w:val="auto"/>
            </w:pPr>
            <w:r w:rsidRPr="00900DBF">
              <w:t>2023</w:t>
            </w:r>
          </w:p>
        </w:tc>
        <w:tc>
          <w:tcPr>
            <w:tcW w:w="618" w:type="dxa"/>
            <w:tcBorders>
              <w:left w:val="single" w:sz="6" w:space="0" w:color="000000"/>
            </w:tcBorders>
            <w:shd w:val="clear" w:color="auto" w:fill="auto"/>
            <w:vAlign w:val="bottom"/>
          </w:tcPr>
          <w:p w14:paraId="2717FE25" w14:textId="7A3C9B32" w:rsidR="00817D2E" w:rsidRPr="00100063" w:rsidRDefault="00817D2E" w:rsidP="001933FF">
            <w:pPr>
              <w:snapToGrid w:val="0"/>
              <w:spacing w:before="180" w:line="200" w:lineRule="exact"/>
              <w:ind w:right="40"/>
              <w:jc w:val="right"/>
              <w:rPr>
                <w:spacing w:val="-2"/>
              </w:rPr>
            </w:pPr>
            <w:r w:rsidRPr="00900DBF">
              <w:rPr>
                <w:spacing w:val="-2"/>
              </w:rPr>
              <w:t>10 522</w:t>
            </w:r>
          </w:p>
        </w:tc>
        <w:tc>
          <w:tcPr>
            <w:tcW w:w="490" w:type="dxa"/>
            <w:tcBorders>
              <w:left w:val="single" w:sz="6" w:space="0" w:color="000000"/>
            </w:tcBorders>
            <w:shd w:val="clear" w:color="auto" w:fill="auto"/>
            <w:vAlign w:val="bottom"/>
          </w:tcPr>
          <w:p w14:paraId="5E7D9F84" w14:textId="599B9D04" w:rsidR="00817D2E" w:rsidRPr="00100063" w:rsidRDefault="00817D2E" w:rsidP="001933FF">
            <w:pPr>
              <w:snapToGrid w:val="0"/>
              <w:spacing w:before="180" w:line="200" w:lineRule="exact"/>
              <w:ind w:right="40"/>
              <w:jc w:val="right"/>
              <w:rPr>
                <w:spacing w:val="-2"/>
              </w:rPr>
            </w:pPr>
            <w:r w:rsidRPr="00900DBF">
              <w:rPr>
                <w:spacing w:val="-2"/>
              </w:rPr>
              <w:t>576</w:t>
            </w:r>
          </w:p>
        </w:tc>
        <w:tc>
          <w:tcPr>
            <w:tcW w:w="492" w:type="dxa"/>
            <w:tcBorders>
              <w:left w:val="single" w:sz="6" w:space="0" w:color="000000"/>
            </w:tcBorders>
            <w:shd w:val="clear" w:color="auto" w:fill="auto"/>
            <w:vAlign w:val="bottom"/>
          </w:tcPr>
          <w:p w14:paraId="145D6F23" w14:textId="4ED6956A" w:rsidR="00817D2E" w:rsidRPr="00100063" w:rsidRDefault="00817D2E" w:rsidP="001933FF">
            <w:pPr>
              <w:snapToGrid w:val="0"/>
              <w:spacing w:before="180" w:line="200" w:lineRule="exact"/>
              <w:ind w:right="40"/>
              <w:jc w:val="right"/>
              <w:rPr>
                <w:spacing w:val="-2"/>
              </w:rPr>
            </w:pPr>
            <w:r w:rsidRPr="00900DBF">
              <w:rPr>
                <w:spacing w:val="-2"/>
              </w:rPr>
              <w:t>621</w:t>
            </w:r>
          </w:p>
        </w:tc>
        <w:tc>
          <w:tcPr>
            <w:tcW w:w="490" w:type="dxa"/>
            <w:tcBorders>
              <w:left w:val="single" w:sz="6" w:space="0" w:color="000000"/>
            </w:tcBorders>
            <w:shd w:val="clear" w:color="auto" w:fill="auto"/>
            <w:vAlign w:val="bottom"/>
          </w:tcPr>
          <w:p w14:paraId="5F7D3F92" w14:textId="33EEC806" w:rsidR="00817D2E" w:rsidRPr="00100063" w:rsidRDefault="00817D2E" w:rsidP="001933FF">
            <w:pPr>
              <w:snapToGrid w:val="0"/>
              <w:spacing w:before="180" w:line="200" w:lineRule="exact"/>
              <w:ind w:right="40"/>
              <w:jc w:val="right"/>
              <w:rPr>
                <w:spacing w:val="-2"/>
              </w:rPr>
            </w:pPr>
            <w:r w:rsidRPr="00900DBF">
              <w:rPr>
                <w:spacing w:val="-2"/>
              </w:rPr>
              <w:t>632</w:t>
            </w:r>
          </w:p>
        </w:tc>
        <w:tc>
          <w:tcPr>
            <w:tcW w:w="492" w:type="dxa"/>
            <w:tcBorders>
              <w:left w:val="single" w:sz="6" w:space="0" w:color="000000"/>
            </w:tcBorders>
            <w:shd w:val="clear" w:color="auto" w:fill="auto"/>
            <w:vAlign w:val="bottom"/>
          </w:tcPr>
          <w:p w14:paraId="62FCA42C" w14:textId="4250523F" w:rsidR="00817D2E" w:rsidRPr="00100063" w:rsidRDefault="00817D2E" w:rsidP="001933FF">
            <w:pPr>
              <w:snapToGrid w:val="0"/>
              <w:spacing w:before="180" w:line="200" w:lineRule="exact"/>
              <w:ind w:right="40"/>
              <w:jc w:val="right"/>
              <w:rPr>
                <w:spacing w:val="-2"/>
              </w:rPr>
            </w:pPr>
            <w:r w:rsidRPr="00900DBF">
              <w:rPr>
                <w:spacing w:val="-2"/>
              </w:rPr>
              <w:t>603</w:t>
            </w:r>
          </w:p>
        </w:tc>
        <w:tc>
          <w:tcPr>
            <w:tcW w:w="492" w:type="dxa"/>
            <w:tcBorders>
              <w:left w:val="single" w:sz="6" w:space="0" w:color="000000"/>
            </w:tcBorders>
            <w:shd w:val="clear" w:color="auto" w:fill="auto"/>
            <w:vAlign w:val="bottom"/>
          </w:tcPr>
          <w:p w14:paraId="1133078D" w14:textId="4CAFB70D" w:rsidR="00817D2E" w:rsidRPr="00100063" w:rsidRDefault="00817D2E" w:rsidP="001933FF">
            <w:pPr>
              <w:snapToGrid w:val="0"/>
              <w:spacing w:before="180" w:line="200" w:lineRule="exact"/>
              <w:ind w:right="40"/>
              <w:jc w:val="right"/>
              <w:rPr>
                <w:spacing w:val="-2"/>
              </w:rPr>
            </w:pPr>
            <w:r w:rsidRPr="00900DBF">
              <w:rPr>
                <w:spacing w:val="-2"/>
              </w:rPr>
              <w:t>585</w:t>
            </w:r>
          </w:p>
        </w:tc>
        <w:tc>
          <w:tcPr>
            <w:tcW w:w="490" w:type="dxa"/>
            <w:tcBorders>
              <w:left w:val="single" w:sz="6" w:space="0" w:color="000000"/>
            </w:tcBorders>
            <w:shd w:val="clear" w:color="auto" w:fill="auto"/>
            <w:vAlign w:val="bottom"/>
          </w:tcPr>
          <w:p w14:paraId="6DB55E59" w14:textId="1DB09066" w:rsidR="00817D2E" w:rsidRPr="00100063" w:rsidRDefault="00817D2E" w:rsidP="001933FF">
            <w:pPr>
              <w:snapToGrid w:val="0"/>
              <w:spacing w:before="180" w:line="200" w:lineRule="exact"/>
              <w:ind w:right="40"/>
              <w:jc w:val="right"/>
              <w:rPr>
                <w:spacing w:val="-2"/>
              </w:rPr>
            </w:pPr>
            <w:r w:rsidRPr="00900DBF">
              <w:rPr>
                <w:spacing w:val="-2"/>
              </w:rPr>
              <w:t>667</w:t>
            </w:r>
          </w:p>
        </w:tc>
        <w:tc>
          <w:tcPr>
            <w:tcW w:w="492" w:type="dxa"/>
            <w:tcBorders>
              <w:left w:val="single" w:sz="6" w:space="0" w:color="000000"/>
            </w:tcBorders>
            <w:shd w:val="clear" w:color="auto" w:fill="auto"/>
            <w:vAlign w:val="bottom"/>
          </w:tcPr>
          <w:p w14:paraId="61F16A06" w14:textId="352C1483" w:rsidR="00817D2E" w:rsidRPr="00100063" w:rsidRDefault="00817D2E" w:rsidP="001933FF">
            <w:pPr>
              <w:snapToGrid w:val="0"/>
              <w:spacing w:before="180" w:line="200" w:lineRule="exact"/>
              <w:ind w:right="40"/>
              <w:jc w:val="right"/>
              <w:rPr>
                <w:spacing w:val="-2"/>
              </w:rPr>
            </w:pPr>
            <w:r w:rsidRPr="00900DBF">
              <w:rPr>
                <w:spacing w:val="-2"/>
              </w:rPr>
              <w:t>781</w:t>
            </w:r>
          </w:p>
        </w:tc>
        <w:tc>
          <w:tcPr>
            <w:tcW w:w="490" w:type="dxa"/>
            <w:tcBorders>
              <w:left w:val="single" w:sz="6" w:space="0" w:color="000000"/>
            </w:tcBorders>
            <w:shd w:val="clear" w:color="auto" w:fill="auto"/>
            <w:vAlign w:val="bottom"/>
          </w:tcPr>
          <w:p w14:paraId="057D6564" w14:textId="7BABD1BD" w:rsidR="00817D2E" w:rsidRPr="00100063" w:rsidRDefault="00817D2E" w:rsidP="001933FF">
            <w:pPr>
              <w:snapToGrid w:val="0"/>
              <w:spacing w:before="180" w:line="200" w:lineRule="exact"/>
              <w:ind w:right="40"/>
              <w:jc w:val="right"/>
              <w:rPr>
                <w:spacing w:val="-2"/>
              </w:rPr>
            </w:pPr>
            <w:r w:rsidRPr="00900DBF">
              <w:rPr>
                <w:spacing w:val="-2"/>
              </w:rPr>
              <w:t>695</w:t>
            </w:r>
          </w:p>
        </w:tc>
        <w:tc>
          <w:tcPr>
            <w:tcW w:w="492" w:type="dxa"/>
            <w:tcBorders>
              <w:left w:val="single" w:sz="6" w:space="0" w:color="000000"/>
            </w:tcBorders>
            <w:shd w:val="clear" w:color="auto" w:fill="auto"/>
            <w:vAlign w:val="bottom"/>
          </w:tcPr>
          <w:p w14:paraId="36A74E73" w14:textId="7A9FB4E9" w:rsidR="00817D2E" w:rsidRPr="00100063" w:rsidRDefault="00817D2E" w:rsidP="001933FF">
            <w:pPr>
              <w:snapToGrid w:val="0"/>
              <w:spacing w:before="180" w:line="200" w:lineRule="exact"/>
              <w:ind w:right="40"/>
              <w:jc w:val="right"/>
              <w:rPr>
                <w:spacing w:val="-2"/>
              </w:rPr>
            </w:pPr>
            <w:r w:rsidRPr="00900DBF">
              <w:rPr>
                <w:spacing w:val="-2"/>
              </w:rPr>
              <w:t>648</w:t>
            </w:r>
          </w:p>
        </w:tc>
        <w:tc>
          <w:tcPr>
            <w:tcW w:w="492" w:type="dxa"/>
            <w:tcBorders>
              <w:left w:val="single" w:sz="6" w:space="0" w:color="000000"/>
            </w:tcBorders>
            <w:shd w:val="clear" w:color="auto" w:fill="auto"/>
            <w:vAlign w:val="bottom"/>
          </w:tcPr>
          <w:p w14:paraId="4B795031" w14:textId="156877AF" w:rsidR="00817D2E" w:rsidRPr="00100063" w:rsidRDefault="00817D2E" w:rsidP="001933FF">
            <w:pPr>
              <w:snapToGrid w:val="0"/>
              <w:spacing w:before="180" w:line="200" w:lineRule="exact"/>
              <w:ind w:right="40"/>
              <w:jc w:val="right"/>
              <w:rPr>
                <w:spacing w:val="-2"/>
              </w:rPr>
            </w:pPr>
            <w:r w:rsidRPr="00900DBF">
              <w:rPr>
                <w:spacing w:val="-2"/>
              </w:rPr>
              <w:t>653</w:t>
            </w:r>
          </w:p>
        </w:tc>
        <w:tc>
          <w:tcPr>
            <w:tcW w:w="490" w:type="dxa"/>
            <w:tcBorders>
              <w:left w:val="single" w:sz="6" w:space="0" w:color="000000"/>
            </w:tcBorders>
            <w:shd w:val="clear" w:color="auto" w:fill="auto"/>
            <w:vAlign w:val="bottom"/>
          </w:tcPr>
          <w:p w14:paraId="08064D68" w14:textId="7B3DBE7B" w:rsidR="00817D2E" w:rsidRPr="00100063" w:rsidRDefault="00817D2E" w:rsidP="001933FF">
            <w:pPr>
              <w:snapToGrid w:val="0"/>
              <w:spacing w:before="180" w:line="200" w:lineRule="exact"/>
              <w:ind w:right="40"/>
              <w:jc w:val="right"/>
              <w:rPr>
                <w:spacing w:val="-2"/>
              </w:rPr>
            </w:pPr>
            <w:r w:rsidRPr="00900DBF">
              <w:rPr>
                <w:spacing w:val="-2"/>
              </w:rPr>
              <w:t>660</w:t>
            </w:r>
          </w:p>
        </w:tc>
        <w:tc>
          <w:tcPr>
            <w:tcW w:w="492" w:type="dxa"/>
            <w:tcBorders>
              <w:left w:val="single" w:sz="6" w:space="0" w:color="000000"/>
            </w:tcBorders>
            <w:shd w:val="clear" w:color="auto" w:fill="auto"/>
            <w:vAlign w:val="bottom"/>
          </w:tcPr>
          <w:p w14:paraId="74D44DF1" w14:textId="39D663D6" w:rsidR="00817D2E" w:rsidRPr="00100063" w:rsidRDefault="00817D2E" w:rsidP="001933FF">
            <w:pPr>
              <w:snapToGrid w:val="0"/>
              <w:spacing w:before="180" w:line="200" w:lineRule="exact"/>
              <w:ind w:right="40"/>
              <w:jc w:val="right"/>
              <w:rPr>
                <w:spacing w:val="-2"/>
              </w:rPr>
            </w:pPr>
            <w:r w:rsidRPr="00900DBF">
              <w:rPr>
                <w:spacing w:val="-2"/>
              </w:rPr>
              <w:t>679</w:t>
            </w:r>
          </w:p>
        </w:tc>
        <w:tc>
          <w:tcPr>
            <w:tcW w:w="490" w:type="dxa"/>
            <w:tcBorders>
              <w:left w:val="single" w:sz="6" w:space="0" w:color="000000"/>
            </w:tcBorders>
            <w:shd w:val="clear" w:color="auto" w:fill="auto"/>
            <w:vAlign w:val="bottom"/>
          </w:tcPr>
          <w:p w14:paraId="0FBF1B7A" w14:textId="33035CD4" w:rsidR="00817D2E" w:rsidRPr="00100063" w:rsidRDefault="00817D2E" w:rsidP="001933FF">
            <w:pPr>
              <w:snapToGrid w:val="0"/>
              <w:spacing w:before="180" w:line="200" w:lineRule="exact"/>
              <w:ind w:right="40"/>
              <w:jc w:val="right"/>
              <w:rPr>
                <w:spacing w:val="-2"/>
              </w:rPr>
            </w:pPr>
            <w:r w:rsidRPr="00900DBF">
              <w:rPr>
                <w:spacing w:val="-2"/>
              </w:rPr>
              <w:t>575</w:t>
            </w:r>
          </w:p>
        </w:tc>
        <w:tc>
          <w:tcPr>
            <w:tcW w:w="492" w:type="dxa"/>
            <w:tcBorders>
              <w:left w:val="single" w:sz="6" w:space="0" w:color="000000"/>
            </w:tcBorders>
            <w:shd w:val="clear" w:color="auto" w:fill="auto"/>
            <w:vAlign w:val="bottom"/>
          </w:tcPr>
          <w:p w14:paraId="318DD3CA" w14:textId="43A3250B" w:rsidR="00817D2E" w:rsidRPr="00100063" w:rsidRDefault="00817D2E" w:rsidP="001933FF">
            <w:pPr>
              <w:snapToGrid w:val="0"/>
              <w:spacing w:before="180" w:line="200" w:lineRule="exact"/>
              <w:ind w:right="40"/>
              <w:jc w:val="right"/>
              <w:rPr>
                <w:spacing w:val="-2"/>
              </w:rPr>
            </w:pPr>
            <w:r w:rsidRPr="00900DBF">
              <w:rPr>
                <w:spacing w:val="-2"/>
              </w:rPr>
              <w:t>543</w:t>
            </w:r>
          </w:p>
        </w:tc>
        <w:tc>
          <w:tcPr>
            <w:tcW w:w="482" w:type="dxa"/>
            <w:tcBorders>
              <w:left w:val="single" w:sz="6" w:space="0" w:color="000000"/>
            </w:tcBorders>
            <w:shd w:val="clear" w:color="auto" w:fill="auto"/>
            <w:vAlign w:val="bottom"/>
          </w:tcPr>
          <w:p w14:paraId="2902B644" w14:textId="0CDA3F6C" w:rsidR="00817D2E" w:rsidRPr="00100063" w:rsidRDefault="00817D2E" w:rsidP="001933FF">
            <w:pPr>
              <w:snapToGrid w:val="0"/>
              <w:spacing w:before="180" w:line="200" w:lineRule="exact"/>
              <w:ind w:right="40"/>
              <w:jc w:val="right"/>
              <w:rPr>
                <w:spacing w:val="-2"/>
              </w:rPr>
            </w:pPr>
            <w:r w:rsidRPr="00900DBF">
              <w:rPr>
                <w:spacing w:val="-2"/>
              </w:rPr>
              <w:t>1</w:t>
            </w:r>
            <w:r w:rsidR="00900DBF">
              <w:rPr>
                <w:spacing w:val="-2"/>
              </w:rPr>
              <w:t xml:space="preserve"> </w:t>
            </w:r>
            <w:r w:rsidRPr="00900DBF">
              <w:rPr>
                <w:spacing w:val="-2"/>
              </w:rPr>
              <w:t>604</w:t>
            </w:r>
          </w:p>
        </w:tc>
      </w:tr>
      <w:tr w:rsidR="00817D2E" w:rsidRPr="00100063" w14:paraId="38802BCC" w14:textId="77777777" w:rsidTr="00B3318E">
        <w:tc>
          <w:tcPr>
            <w:tcW w:w="1499" w:type="dxa"/>
            <w:shd w:val="clear" w:color="auto" w:fill="auto"/>
          </w:tcPr>
          <w:p w14:paraId="1C93E787" w14:textId="2E8E31CA" w:rsidR="00817D2E" w:rsidRPr="00100063" w:rsidRDefault="00817D2E" w:rsidP="001933FF">
            <w:pPr>
              <w:pStyle w:val="01-golovka"/>
              <w:spacing w:before="180" w:after="0" w:line="200" w:lineRule="exact"/>
              <w:jc w:val="left"/>
              <w:rPr>
                <w:rFonts w:ascii="Arial" w:hAnsi="Arial" w:cs="Arial"/>
              </w:rPr>
            </w:pPr>
            <w:r w:rsidRPr="00100063">
              <w:rPr>
                <w:rFonts w:ascii="Arial" w:hAnsi="Arial" w:cs="Arial"/>
                <w:b/>
                <w:bCs/>
              </w:rPr>
              <w:t>Другие страны</w:t>
            </w:r>
            <w:r>
              <w:rPr>
                <w:rFonts w:ascii="Arial" w:hAnsi="Arial" w:cs="Arial"/>
                <w:b/>
                <w:bCs/>
              </w:rPr>
              <w:br/>
            </w:r>
            <w:r w:rsidRPr="00100063">
              <w:rPr>
                <w:rFonts w:ascii="Arial" w:hAnsi="Arial" w:cs="Arial"/>
                <w:b/>
                <w:i/>
                <w:lang w:val="en-US"/>
              </w:rPr>
              <w:t>Other countries</w:t>
            </w:r>
          </w:p>
        </w:tc>
        <w:tc>
          <w:tcPr>
            <w:tcW w:w="447" w:type="dxa"/>
            <w:tcBorders>
              <w:left w:val="single" w:sz="6" w:space="0" w:color="000000"/>
            </w:tcBorders>
            <w:shd w:val="clear" w:color="auto" w:fill="auto"/>
          </w:tcPr>
          <w:p w14:paraId="7125E0A2" w14:textId="77777777" w:rsidR="00817D2E" w:rsidRPr="00100063" w:rsidRDefault="00817D2E" w:rsidP="001933FF">
            <w:pPr>
              <w:pStyle w:val="xl26"/>
              <w:pBdr>
                <w:bottom w:val="none" w:sz="0" w:space="0" w:color="000000"/>
                <w:right w:val="none" w:sz="0" w:space="0" w:color="000000"/>
              </w:pBdr>
              <w:snapToGrid w:val="0"/>
              <w:spacing w:before="180" w:after="0" w:line="200" w:lineRule="exact"/>
              <w:textAlignment w:val="auto"/>
            </w:pPr>
          </w:p>
        </w:tc>
        <w:tc>
          <w:tcPr>
            <w:tcW w:w="618" w:type="dxa"/>
            <w:tcBorders>
              <w:left w:val="single" w:sz="6" w:space="0" w:color="000000"/>
            </w:tcBorders>
            <w:shd w:val="clear" w:color="auto" w:fill="auto"/>
          </w:tcPr>
          <w:p w14:paraId="5527A8B4" w14:textId="4B6C4AC0" w:rsidR="00817D2E" w:rsidRPr="00100063" w:rsidRDefault="00817D2E" w:rsidP="001933FF">
            <w:pPr>
              <w:snapToGrid w:val="0"/>
              <w:spacing w:before="180" w:line="200" w:lineRule="exact"/>
              <w:ind w:right="40"/>
              <w:jc w:val="right"/>
              <w:rPr>
                <w:spacing w:val="-2"/>
              </w:rPr>
            </w:pPr>
          </w:p>
        </w:tc>
        <w:tc>
          <w:tcPr>
            <w:tcW w:w="490" w:type="dxa"/>
            <w:tcBorders>
              <w:left w:val="single" w:sz="6" w:space="0" w:color="000000"/>
            </w:tcBorders>
            <w:shd w:val="clear" w:color="auto" w:fill="auto"/>
          </w:tcPr>
          <w:p w14:paraId="6D7FD2FC" w14:textId="147C7F45" w:rsidR="00817D2E" w:rsidRPr="00100063" w:rsidRDefault="00817D2E" w:rsidP="001933FF">
            <w:pPr>
              <w:snapToGrid w:val="0"/>
              <w:spacing w:before="180" w:line="200" w:lineRule="exact"/>
              <w:ind w:right="40"/>
              <w:jc w:val="right"/>
              <w:rPr>
                <w:spacing w:val="-2"/>
              </w:rPr>
            </w:pPr>
          </w:p>
        </w:tc>
        <w:tc>
          <w:tcPr>
            <w:tcW w:w="492" w:type="dxa"/>
            <w:tcBorders>
              <w:left w:val="single" w:sz="6" w:space="0" w:color="000000"/>
            </w:tcBorders>
            <w:shd w:val="clear" w:color="auto" w:fill="auto"/>
          </w:tcPr>
          <w:p w14:paraId="5BCE0654" w14:textId="072B338A" w:rsidR="00817D2E" w:rsidRPr="00100063" w:rsidRDefault="00817D2E" w:rsidP="001933FF">
            <w:pPr>
              <w:snapToGrid w:val="0"/>
              <w:spacing w:before="180" w:line="200" w:lineRule="exact"/>
              <w:ind w:right="40"/>
              <w:jc w:val="right"/>
              <w:rPr>
                <w:spacing w:val="-2"/>
              </w:rPr>
            </w:pPr>
          </w:p>
        </w:tc>
        <w:tc>
          <w:tcPr>
            <w:tcW w:w="490" w:type="dxa"/>
            <w:tcBorders>
              <w:left w:val="single" w:sz="6" w:space="0" w:color="000000"/>
            </w:tcBorders>
            <w:shd w:val="clear" w:color="auto" w:fill="auto"/>
          </w:tcPr>
          <w:p w14:paraId="09D5BD3B" w14:textId="1F64F4D3" w:rsidR="00817D2E" w:rsidRPr="00100063" w:rsidRDefault="00817D2E" w:rsidP="001933FF">
            <w:pPr>
              <w:snapToGrid w:val="0"/>
              <w:spacing w:before="180" w:line="200" w:lineRule="exact"/>
              <w:ind w:right="40"/>
              <w:jc w:val="right"/>
              <w:rPr>
                <w:spacing w:val="-2"/>
              </w:rPr>
            </w:pPr>
          </w:p>
        </w:tc>
        <w:tc>
          <w:tcPr>
            <w:tcW w:w="492" w:type="dxa"/>
            <w:tcBorders>
              <w:left w:val="single" w:sz="6" w:space="0" w:color="000000"/>
            </w:tcBorders>
            <w:shd w:val="clear" w:color="auto" w:fill="auto"/>
          </w:tcPr>
          <w:p w14:paraId="67C92572" w14:textId="7F110543" w:rsidR="00817D2E" w:rsidRPr="00100063" w:rsidRDefault="00817D2E" w:rsidP="001933FF">
            <w:pPr>
              <w:snapToGrid w:val="0"/>
              <w:spacing w:before="180" w:line="200" w:lineRule="exact"/>
              <w:ind w:right="40"/>
              <w:jc w:val="right"/>
              <w:rPr>
                <w:spacing w:val="-2"/>
              </w:rPr>
            </w:pPr>
          </w:p>
        </w:tc>
        <w:tc>
          <w:tcPr>
            <w:tcW w:w="492" w:type="dxa"/>
            <w:tcBorders>
              <w:left w:val="single" w:sz="6" w:space="0" w:color="000000"/>
            </w:tcBorders>
            <w:shd w:val="clear" w:color="auto" w:fill="auto"/>
          </w:tcPr>
          <w:p w14:paraId="2AAE7C47" w14:textId="4B03C789" w:rsidR="00817D2E" w:rsidRPr="00100063" w:rsidRDefault="00817D2E" w:rsidP="001933FF">
            <w:pPr>
              <w:snapToGrid w:val="0"/>
              <w:spacing w:before="180" w:line="200" w:lineRule="exact"/>
              <w:ind w:right="40"/>
              <w:jc w:val="right"/>
              <w:rPr>
                <w:spacing w:val="-2"/>
              </w:rPr>
            </w:pPr>
          </w:p>
        </w:tc>
        <w:tc>
          <w:tcPr>
            <w:tcW w:w="490" w:type="dxa"/>
            <w:tcBorders>
              <w:left w:val="single" w:sz="6" w:space="0" w:color="000000"/>
            </w:tcBorders>
            <w:shd w:val="clear" w:color="auto" w:fill="auto"/>
          </w:tcPr>
          <w:p w14:paraId="02E27EEC" w14:textId="6B0AB7B2" w:rsidR="00817D2E" w:rsidRPr="00100063" w:rsidRDefault="00817D2E" w:rsidP="001933FF">
            <w:pPr>
              <w:snapToGrid w:val="0"/>
              <w:spacing w:before="180" w:line="200" w:lineRule="exact"/>
              <w:ind w:right="40"/>
              <w:jc w:val="right"/>
              <w:rPr>
                <w:spacing w:val="-2"/>
              </w:rPr>
            </w:pPr>
          </w:p>
        </w:tc>
        <w:tc>
          <w:tcPr>
            <w:tcW w:w="492" w:type="dxa"/>
            <w:tcBorders>
              <w:left w:val="single" w:sz="6" w:space="0" w:color="000000"/>
            </w:tcBorders>
            <w:shd w:val="clear" w:color="auto" w:fill="auto"/>
          </w:tcPr>
          <w:p w14:paraId="462BD004" w14:textId="15361B35" w:rsidR="00817D2E" w:rsidRPr="00100063" w:rsidRDefault="00817D2E" w:rsidP="001933FF">
            <w:pPr>
              <w:snapToGrid w:val="0"/>
              <w:spacing w:before="180" w:line="200" w:lineRule="exact"/>
              <w:ind w:right="40"/>
              <w:jc w:val="right"/>
              <w:rPr>
                <w:spacing w:val="-2"/>
              </w:rPr>
            </w:pPr>
          </w:p>
        </w:tc>
        <w:tc>
          <w:tcPr>
            <w:tcW w:w="490" w:type="dxa"/>
            <w:tcBorders>
              <w:left w:val="single" w:sz="6" w:space="0" w:color="000000"/>
            </w:tcBorders>
            <w:shd w:val="clear" w:color="auto" w:fill="auto"/>
          </w:tcPr>
          <w:p w14:paraId="19D810B6" w14:textId="57BE7753" w:rsidR="00817D2E" w:rsidRPr="00100063" w:rsidRDefault="00817D2E" w:rsidP="001933FF">
            <w:pPr>
              <w:snapToGrid w:val="0"/>
              <w:spacing w:before="180" w:line="200" w:lineRule="exact"/>
              <w:ind w:right="40"/>
              <w:jc w:val="right"/>
              <w:rPr>
                <w:spacing w:val="-2"/>
              </w:rPr>
            </w:pPr>
          </w:p>
        </w:tc>
        <w:tc>
          <w:tcPr>
            <w:tcW w:w="492" w:type="dxa"/>
            <w:tcBorders>
              <w:left w:val="single" w:sz="6" w:space="0" w:color="000000"/>
            </w:tcBorders>
            <w:shd w:val="clear" w:color="auto" w:fill="auto"/>
          </w:tcPr>
          <w:p w14:paraId="1105C5C6" w14:textId="40F49866" w:rsidR="00817D2E" w:rsidRPr="00100063" w:rsidRDefault="00817D2E" w:rsidP="001933FF">
            <w:pPr>
              <w:snapToGrid w:val="0"/>
              <w:spacing w:before="180" w:line="200" w:lineRule="exact"/>
              <w:ind w:right="40"/>
              <w:jc w:val="right"/>
              <w:rPr>
                <w:spacing w:val="-2"/>
              </w:rPr>
            </w:pPr>
          </w:p>
        </w:tc>
        <w:tc>
          <w:tcPr>
            <w:tcW w:w="492" w:type="dxa"/>
            <w:tcBorders>
              <w:left w:val="single" w:sz="6" w:space="0" w:color="000000"/>
            </w:tcBorders>
            <w:shd w:val="clear" w:color="auto" w:fill="auto"/>
          </w:tcPr>
          <w:p w14:paraId="2581047D" w14:textId="02875474" w:rsidR="00817D2E" w:rsidRPr="00100063" w:rsidRDefault="00817D2E" w:rsidP="001933FF">
            <w:pPr>
              <w:snapToGrid w:val="0"/>
              <w:spacing w:before="180" w:line="200" w:lineRule="exact"/>
              <w:ind w:right="40"/>
              <w:jc w:val="right"/>
              <w:rPr>
                <w:spacing w:val="-2"/>
              </w:rPr>
            </w:pPr>
          </w:p>
        </w:tc>
        <w:tc>
          <w:tcPr>
            <w:tcW w:w="490" w:type="dxa"/>
            <w:tcBorders>
              <w:left w:val="single" w:sz="6" w:space="0" w:color="000000"/>
            </w:tcBorders>
            <w:shd w:val="clear" w:color="auto" w:fill="auto"/>
          </w:tcPr>
          <w:p w14:paraId="6195F4CB" w14:textId="1CBF9FFD" w:rsidR="00817D2E" w:rsidRPr="00100063" w:rsidRDefault="00817D2E" w:rsidP="001933FF">
            <w:pPr>
              <w:snapToGrid w:val="0"/>
              <w:spacing w:before="180" w:line="200" w:lineRule="exact"/>
              <w:ind w:right="40"/>
              <w:jc w:val="right"/>
              <w:rPr>
                <w:spacing w:val="-2"/>
              </w:rPr>
            </w:pPr>
          </w:p>
        </w:tc>
        <w:tc>
          <w:tcPr>
            <w:tcW w:w="492" w:type="dxa"/>
            <w:tcBorders>
              <w:left w:val="single" w:sz="6" w:space="0" w:color="000000"/>
            </w:tcBorders>
            <w:shd w:val="clear" w:color="auto" w:fill="auto"/>
          </w:tcPr>
          <w:p w14:paraId="50DCF13A" w14:textId="7E696914" w:rsidR="00817D2E" w:rsidRPr="00100063" w:rsidRDefault="00817D2E" w:rsidP="001933FF">
            <w:pPr>
              <w:snapToGrid w:val="0"/>
              <w:spacing w:before="180" w:line="200" w:lineRule="exact"/>
              <w:ind w:right="40"/>
              <w:jc w:val="right"/>
              <w:rPr>
                <w:spacing w:val="-2"/>
              </w:rPr>
            </w:pPr>
          </w:p>
        </w:tc>
        <w:tc>
          <w:tcPr>
            <w:tcW w:w="490" w:type="dxa"/>
            <w:tcBorders>
              <w:left w:val="single" w:sz="6" w:space="0" w:color="000000"/>
            </w:tcBorders>
            <w:shd w:val="clear" w:color="auto" w:fill="auto"/>
          </w:tcPr>
          <w:p w14:paraId="471F23F9" w14:textId="2CF10FA4" w:rsidR="00817D2E" w:rsidRPr="00100063" w:rsidRDefault="00817D2E" w:rsidP="001933FF">
            <w:pPr>
              <w:snapToGrid w:val="0"/>
              <w:spacing w:before="180" w:line="200" w:lineRule="exact"/>
              <w:ind w:right="40"/>
              <w:jc w:val="right"/>
              <w:rPr>
                <w:spacing w:val="-2"/>
              </w:rPr>
            </w:pPr>
          </w:p>
        </w:tc>
        <w:tc>
          <w:tcPr>
            <w:tcW w:w="492" w:type="dxa"/>
            <w:tcBorders>
              <w:left w:val="single" w:sz="6" w:space="0" w:color="000000"/>
            </w:tcBorders>
            <w:shd w:val="clear" w:color="auto" w:fill="auto"/>
          </w:tcPr>
          <w:p w14:paraId="10B3E280" w14:textId="36F1C54B" w:rsidR="00817D2E" w:rsidRPr="00100063" w:rsidRDefault="00817D2E" w:rsidP="001933FF">
            <w:pPr>
              <w:snapToGrid w:val="0"/>
              <w:spacing w:before="180" w:line="200" w:lineRule="exact"/>
              <w:ind w:right="40"/>
              <w:jc w:val="right"/>
              <w:rPr>
                <w:spacing w:val="-2"/>
              </w:rPr>
            </w:pPr>
          </w:p>
        </w:tc>
        <w:tc>
          <w:tcPr>
            <w:tcW w:w="482" w:type="dxa"/>
            <w:tcBorders>
              <w:left w:val="single" w:sz="6" w:space="0" w:color="000000"/>
            </w:tcBorders>
            <w:shd w:val="clear" w:color="auto" w:fill="auto"/>
          </w:tcPr>
          <w:p w14:paraId="6004F036" w14:textId="742AA95B" w:rsidR="00817D2E" w:rsidRPr="00100063" w:rsidRDefault="00817D2E" w:rsidP="001933FF">
            <w:pPr>
              <w:snapToGrid w:val="0"/>
              <w:spacing w:before="180" w:line="200" w:lineRule="exact"/>
              <w:ind w:right="40"/>
              <w:jc w:val="right"/>
              <w:rPr>
                <w:spacing w:val="-2"/>
              </w:rPr>
            </w:pPr>
          </w:p>
        </w:tc>
      </w:tr>
      <w:tr w:rsidR="00686EFF" w:rsidRPr="00100063" w14:paraId="111B722F" w14:textId="77777777" w:rsidTr="00B3318E">
        <w:tc>
          <w:tcPr>
            <w:tcW w:w="1499" w:type="dxa"/>
            <w:shd w:val="clear" w:color="auto" w:fill="auto"/>
          </w:tcPr>
          <w:p w14:paraId="281D0555" w14:textId="45886BB3" w:rsidR="00686EFF" w:rsidRPr="00686EFF" w:rsidRDefault="00686EFF" w:rsidP="001933FF">
            <w:pPr>
              <w:pStyle w:val="01-golovka"/>
              <w:widowControl/>
              <w:spacing w:before="180" w:after="0" w:line="200" w:lineRule="exact"/>
              <w:ind w:left="170"/>
              <w:jc w:val="left"/>
              <w:rPr>
                <w:rFonts w:ascii="Arial" w:hAnsi="Arial" w:cs="Arial"/>
              </w:rPr>
            </w:pPr>
            <w:r w:rsidRPr="00686EFF">
              <w:rPr>
                <w:rFonts w:ascii="Arial" w:hAnsi="Arial" w:cs="Arial"/>
              </w:rPr>
              <w:t xml:space="preserve"> из них: / </w:t>
            </w:r>
            <w:r w:rsidRPr="00686EFF">
              <w:rPr>
                <w:rFonts w:ascii="Arial" w:hAnsi="Arial" w:cs="Arial"/>
                <w:i/>
                <w:lang w:val="en-US"/>
              </w:rPr>
              <w:t>of which</w:t>
            </w:r>
            <w:r w:rsidRPr="00686EFF">
              <w:rPr>
                <w:rFonts w:ascii="Arial" w:hAnsi="Arial" w:cs="Arial"/>
              </w:rPr>
              <w:t>:</w:t>
            </w:r>
          </w:p>
        </w:tc>
        <w:tc>
          <w:tcPr>
            <w:tcW w:w="447" w:type="dxa"/>
            <w:tcBorders>
              <w:left w:val="single" w:sz="6" w:space="0" w:color="000000"/>
            </w:tcBorders>
            <w:shd w:val="clear" w:color="auto" w:fill="auto"/>
          </w:tcPr>
          <w:p w14:paraId="7C6247A5" w14:textId="77777777" w:rsidR="00686EFF" w:rsidRPr="00686EFF" w:rsidRDefault="00686EFF" w:rsidP="001933FF">
            <w:pPr>
              <w:pStyle w:val="xl26"/>
              <w:pBdr>
                <w:bottom w:val="none" w:sz="0" w:space="0" w:color="000000"/>
                <w:right w:val="none" w:sz="0" w:space="0" w:color="000000"/>
              </w:pBdr>
              <w:snapToGrid w:val="0"/>
              <w:spacing w:before="180" w:after="0" w:line="200" w:lineRule="exact"/>
              <w:textAlignment w:val="auto"/>
            </w:pPr>
          </w:p>
        </w:tc>
        <w:tc>
          <w:tcPr>
            <w:tcW w:w="618" w:type="dxa"/>
            <w:tcBorders>
              <w:left w:val="single" w:sz="6" w:space="0" w:color="000000"/>
            </w:tcBorders>
            <w:shd w:val="clear" w:color="auto" w:fill="auto"/>
          </w:tcPr>
          <w:p w14:paraId="616386DE" w14:textId="23B00378" w:rsidR="00686EFF" w:rsidRPr="00686EFF" w:rsidRDefault="00686EFF" w:rsidP="001933FF">
            <w:pPr>
              <w:snapToGrid w:val="0"/>
              <w:spacing w:before="180" w:line="200" w:lineRule="exact"/>
              <w:ind w:right="40"/>
              <w:jc w:val="right"/>
              <w:rPr>
                <w:spacing w:val="-2"/>
              </w:rPr>
            </w:pPr>
          </w:p>
        </w:tc>
        <w:tc>
          <w:tcPr>
            <w:tcW w:w="490" w:type="dxa"/>
            <w:tcBorders>
              <w:left w:val="single" w:sz="6" w:space="0" w:color="000000"/>
            </w:tcBorders>
            <w:shd w:val="clear" w:color="auto" w:fill="auto"/>
          </w:tcPr>
          <w:p w14:paraId="4239CB4A" w14:textId="3281CC5D" w:rsidR="00686EFF" w:rsidRPr="00686EFF" w:rsidRDefault="00686EFF" w:rsidP="001933FF">
            <w:pPr>
              <w:snapToGrid w:val="0"/>
              <w:spacing w:before="180" w:line="200" w:lineRule="exact"/>
              <w:ind w:right="40"/>
              <w:jc w:val="right"/>
              <w:rPr>
                <w:spacing w:val="-2"/>
              </w:rPr>
            </w:pPr>
          </w:p>
        </w:tc>
        <w:tc>
          <w:tcPr>
            <w:tcW w:w="492" w:type="dxa"/>
            <w:tcBorders>
              <w:left w:val="single" w:sz="6" w:space="0" w:color="000000"/>
            </w:tcBorders>
            <w:shd w:val="clear" w:color="auto" w:fill="auto"/>
          </w:tcPr>
          <w:p w14:paraId="3E38AB27" w14:textId="3889E759" w:rsidR="00686EFF" w:rsidRPr="00686EFF" w:rsidRDefault="00686EFF" w:rsidP="001933FF">
            <w:pPr>
              <w:snapToGrid w:val="0"/>
              <w:spacing w:before="180" w:line="200" w:lineRule="exact"/>
              <w:ind w:right="40"/>
              <w:jc w:val="right"/>
              <w:rPr>
                <w:spacing w:val="-2"/>
              </w:rPr>
            </w:pPr>
          </w:p>
        </w:tc>
        <w:tc>
          <w:tcPr>
            <w:tcW w:w="490" w:type="dxa"/>
            <w:tcBorders>
              <w:left w:val="single" w:sz="6" w:space="0" w:color="000000"/>
            </w:tcBorders>
            <w:shd w:val="clear" w:color="auto" w:fill="auto"/>
          </w:tcPr>
          <w:p w14:paraId="1F0AC5C5" w14:textId="1D7D19D3" w:rsidR="00686EFF" w:rsidRPr="00686EFF" w:rsidRDefault="00686EFF" w:rsidP="001933FF">
            <w:pPr>
              <w:snapToGrid w:val="0"/>
              <w:spacing w:before="180" w:line="200" w:lineRule="exact"/>
              <w:ind w:right="40"/>
              <w:jc w:val="right"/>
              <w:rPr>
                <w:spacing w:val="-2"/>
              </w:rPr>
            </w:pPr>
          </w:p>
        </w:tc>
        <w:tc>
          <w:tcPr>
            <w:tcW w:w="492" w:type="dxa"/>
            <w:tcBorders>
              <w:left w:val="single" w:sz="6" w:space="0" w:color="000000"/>
            </w:tcBorders>
            <w:shd w:val="clear" w:color="auto" w:fill="auto"/>
          </w:tcPr>
          <w:p w14:paraId="7B51DECB" w14:textId="63547AFB" w:rsidR="00686EFF" w:rsidRPr="00686EFF" w:rsidRDefault="00686EFF" w:rsidP="001933FF">
            <w:pPr>
              <w:snapToGrid w:val="0"/>
              <w:spacing w:before="180" w:line="200" w:lineRule="exact"/>
              <w:ind w:right="40"/>
              <w:jc w:val="right"/>
              <w:rPr>
                <w:spacing w:val="-2"/>
              </w:rPr>
            </w:pPr>
          </w:p>
        </w:tc>
        <w:tc>
          <w:tcPr>
            <w:tcW w:w="492" w:type="dxa"/>
            <w:tcBorders>
              <w:left w:val="single" w:sz="6" w:space="0" w:color="000000"/>
            </w:tcBorders>
            <w:shd w:val="clear" w:color="auto" w:fill="auto"/>
          </w:tcPr>
          <w:p w14:paraId="0EDD15D9" w14:textId="3AFEEC64" w:rsidR="00686EFF" w:rsidRPr="00686EFF" w:rsidRDefault="00686EFF" w:rsidP="001933FF">
            <w:pPr>
              <w:snapToGrid w:val="0"/>
              <w:spacing w:before="180" w:line="200" w:lineRule="exact"/>
              <w:ind w:right="40"/>
              <w:jc w:val="right"/>
              <w:rPr>
                <w:spacing w:val="-2"/>
              </w:rPr>
            </w:pPr>
          </w:p>
        </w:tc>
        <w:tc>
          <w:tcPr>
            <w:tcW w:w="490" w:type="dxa"/>
            <w:tcBorders>
              <w:left w:val="single" w:sz="6" w:space="0" w:color="000000"/>
            </w:tcBorders>
            <w:shd w:val="clear" w:color="auto" w:fill="auto"/>
          </w:tcPr>
          <w:p w14:paraId="529BE24C" w14:textId="60BF7FCF" w:rsidR="00686EFF" w:rsidRPr="00686EFF" w:rsidRDefault="00686EFF" w:rsidP="001933FF">
            <w:pPr>
              <w:snapToGrid w:val="0"/>
              <w:spacing w:before="180" w:line="200" w:lineRule="exact"/>
              <w:ind w:right="40"/>
              <w:jc w:val="right"/>
              <w:rPr>
                <w:spacing w:val="-2"/>
              </w:rPr>
            </w:pPr>
          </w:p>
        </w:tc>
        <w:tc>
          <w:tcPr>
            <w:tcW w:w="492" w:type="dxa"/>
            <w:tcBorders>
              <w:left w:val="single" w:sz="6" w:space="0" w:color="000000"/>
            </w:tcBorders>
            <w:shd w:val="clear" w:color="auto" w:fill="auto"/>
          </w:tcPr>
          <w:p w14:paraId="41456DDA" w14:textId="2D970CFB" w:rsidR="00686EFF" w:rsidRPr="00686EFF" w:rsidRDefault="00686EFF" w:rsidP="001933FF">
            <w:pPr>
              <w:snapToGrid w:val="0"/>
              <w:spacing w:before="180" w:line="200" w:lineRule="exact"/>
              <w:ind w:right="40"/>
              <w:jc w:val="right"/>
              <w:rPr>
                <w:spacing w:val="-2"/>
              </w:rPr>
            </w:pPr>
          </w:p>
        </w:tc>
        <w:tc>
          <w:tcPr>
            <w:tcW w:w="490" w:type="dxa"/>
            <w:tcBorders>
              <w:left w:val="single" w:sz="6" w:space="0" w:color="000000"/>
            </w:tcBorders>
            <w:shd w:val="clear" w:color="auto" w:fill="auto"/>
          </w:tcPr>
          <w:p w14:paraId="1F9421C8" w14:textId="16D9B86D" w:rsidR="00686EFF" w:rsidRPr="00686EFF" w:rsidRDefault="00686EFF" w:rsidP="001933FF">
            <w:pPr>
              <w:snapToGrid w:val="0"/>
              <w:spacing w:before="180" w:line="200" w:lineRule="exact"/>
              <w:ind w:right="40"/>
              <w:jc w:val="right"/>
              <w:rPr>
                <w:spacing w:val="-2"/>
              </w:rPr>
            </w:pPr>
          </w:p>
        </w:tc>
        <w:tc>
          <w:tcPr>
            <w:tcW w:w="492" w:type="dxa"/>
            <w:tcBorders>
              <w:left w:val="single" w:sz="6" w:space="0" w:color="000000"/>
            </w:tcBorders>
            <w:shd w:val="clear" w:color="auto" w:fill="auto"/>
          </w:tcPr>
          <w:p w14:paraId="10E0CA7A" w14:textId="3984ECC3" w:rsidR="00686EFF" w:rsidRPr="00686EFF" w:rsidRDefault="00686EFF" w:rsidP="001933FF">
            <w:pPr>
              <w:snapToGrid w:val="0"/>
              <w:spacing w:before="180" w:line="200" w:lineRule="exact"/>
              <w:ind w:right="40"/>
              <w:jc w:val="right"/>
              <w:rPr>
                <w:spacing w:val="-2"/>
              </w:rPr>
            </w:pPr>
          </w:p>
        </w:tc>
        <w:tc>
          <w:tcPr>
            <w:tcW w:w="492" w:type="dxa"/>
            <w:tcBorders>
              <w:left w:val="single" w:sz="6" w:space="0" w:color="000000"/>
            </w:tcBorders>
            <w:shd w:val="clear" w:color="auto" w:fill="auto"/>
          </w:tcPr>
          <w:p w14:paraId="1AC4757A" w14:textId="3B7BD366" w:rsidR="00686EFF" w:rsidRPr="00686EFF" w:rsidRDefault="00686EFF" w:rsidP="001933FF">
            <w:pPr>
              <w:snapToGrid w:val="0"/>
              <w:spacing w:before="180" w:line="200" w:lineRule="exact"/>
              <w:ind w:right="40"/>
              <w:jc w:val="right"/>
              <w:rPr>
                <w:spacing w:val="-2"/>
              </w:rPr>
            </w:pPr>
          </w:p>
        </w:tc>
        <w:tc>
          <w:tcPr>
            <w:tcW w:w="490" w:type="dxa"/>
            <w:tcBorders>
              <w:left w:val="single" w:sz="6" w:space="0" w:color="000000"/>
            </w:tcBorders>
            <w:shd w:val="clear" w:color="auto" w:fill="auto"/>
          </w:tcPr>
          <w:p w14:paraId="7DDB83E9" w14:textId="1869D2BD" w:rsidR="00686EFF" w:rsidRPr="00686EFF" w:rsidRDefault="00686EFF" w:rsidP="001933FF">
            <w:pPr>
              <w:snapToGrid w:val="0"/>
              <w:spacing w:before="180" w:line="200" w:lineRule="exact"/>
              <w:ind w:right="40"/>
              <w:jc w:val="right"/>
              <w:rPr>
                <w:spacing w:val="-2"/>
              </w:rPr>
            </w:pPr>
          </w:p>
        </w:tc>
        <w:tc>
          <w:tcPr>
            <w:tcW w:w="492" w:type="dxa"/>
            <w:tcBorders>
              <w:left w:val="single" w:sz="6" w:space="0" w:color="000000"/>
            </w:tcBorders>
            <w:shd w:val="clear" w:color="auto" w:fill="auto"/>
          </w:tcPr>
          <w:p w14:paraId="6960837E" w14:textId="2EC6589B" w:rsidR="00686EFF" w:rsidRPr="00686EFF" w:rsidRDefault="00686EFF" w:rsidP="001933FF">
            <w:pPr>
              <w:snapToGrid w:val="0"/>
              <w:spacing w:before="180" w:line="200" w:lineRule="exact"/>
              <w:ind w:right="40"/>
              <w:jc w:val="right"/>
              <w:rPr>
                <w:spacing w:val="-2"/>
              </w:rPr>
            </w:pPr>
          </w:p>
        </w:tc>
        <w:tc>
          <w:tcPr>
            <w:tcW w:w="490" w:type="dxa"/>
            <w:tcBorders>
              <w:left w:val="single" w:sz="6" w:space="0" w:color="000000"/>
            </w:tcBorders>
            <w:shd w:val="clear" w:color="auto" w:fill="auto"/>
          </w:tcPr>
          <w:p w14:paraId="36A170BC" w14:textId="0A41F1C7" w:rsidR="00686EFF" w:rsidRPr="00686EFF" w:rsidRDefault="00686EFF" w:rsidP="001933FF">
            <w:pPr>
              <w:snapToGrid w:val="0"/>
              <w:spacing w:before="180" w:line="200" w:lineRule="exact"/>
              <w:ind w:right="40"/>
              <w:jc w:val="right"/>
              <w:rPr>
                <w:spacing w:val="-2"/>
              </w:rPr>
            </w:pPr>
          </w:p>
        </w:tc>
        <w:tc>
          <w:tcPr>
            <w:tcW w:w="492" w:type="dxa"/>
            <w:tcBorders>
              <w:left w:val="single" w:sz="6" w:space="0" w:color="000000"/>
            </w:tcBorders>
            <w:shd w:val="clear" w:color="auto" w:fill="auto"/>
          </w:tcPr>
          <w:p w14:paraId="6A6EAEB7" w14:textId="1EE50D00" w:rsidR="00686EFF" w:rsidRPr="00686EFF" w:rsidRDefault="00686EFF" w:rsidP="001933FF">
            <w:pPr>
              <w:snapToGrid w:val="0"/>
              <w:spacing w:before="180" w:line="200" w:lineRule="exact"/>
              <w:ind w:right="40"/>
              <w:jc w:val="right"/>
              <w:rPr>
                <w:spacing w:val="-2"/>
              </w:rPr>
            </w:pPr>
          </w:p>
        </w:tc>
        <w:tc>
          <w:tcPr>
            <w:tcW w:w="482" w:type="dxa"/>
            <w:tcBorders>
              <w:left w:val="single" w:sz="6" w:space="0" w:color="000000"/>
            </w:tcBorders>
            <w:shd w:val="clear" w:color="auto" w:fill="auto"/>
          </w:tcPr>
          <w:p w14:paraId="33319B31" w14:textId="54308B32" w:rsidR="00686EFF" w:rsidRPr="00686EFF" w:rsidRDefault="00686EFF" w:rsidP="001933FF">
            <w:pPr>
              <w:snapToGrid w:val="0"/>
              <w:spacing w:before="180" w:line="200" w:lineRule="exact"/>
              <w:ind w:right="40"/>
              <w:jc w:val="right"/>
              <w:rPr>
                <w:spacing w:val="-2"/>
              </w:rPr>
            </w:pPr>
          </w:p>
        </w:tc>
      </w:tr>
      <w:tr w:rsidR="00686EFF" w:rsidRPr="00100063" w14:paraId="63307701" w14:textId="77777777" w:rsidTr="00817D2E">
        <w:tc>
          <w:tcPr>
            <w:tcW w:w="1499" w:type="dxa"/>
            <w:shd w:val="clear" w:color="auto" w:fill="auto"/>
          </w:tcPr>
          <w:p w14:paraId="1DABCCBE" w14:textId="7EAB074B" w:rsidR="00686EFF" w:rsidRPr="00686EFF" w:rsidRDefault="00686EFF" w:rsidP="001933FF">
            <w:pPr>
              <w:spacing w:before="180" w:line="200" w:lineRule="exact"/>
              <w:ind w:left="57"/>
            </w:pPr>
            <w:proofErr w:type="gramStart"/>
            <w:r w:rsidRPr="00686EFF">
              <w:t>Австралия</w:t>
            </w:r>
            <w:r w:rsidRPr="00686EFF">
              <w:rPr>
                <w:vertAlign w:val="superscript"/>
              </w:rPr>
              <w:t>3)</w:t>
            </w:r>
            <w:r w:rsidRPr="00686EFF">
              <w:br/>
            </w:r>
            <w:r w:rsidRPr="00686EFF">
              <w:rPr>
                <w:i/>
              </w:rPr>
              <w:t>Australia</w:t>
            </w:r>
            <w:r w:rsidRPr="00686EFF">
              <w:rPr>
                <w:vertAlign w:val="superscript"/>
              </w:rPr>
              <w:t>3)</w:t>
            </w:r>
            <w:proofErr w:type="gramEnd"/>
          </w:p>
        </w:tc>
        <w:tc>
          <w:tcPr>
            <w:tcW w:w="447" w:type="dxa"/>
            <w:tcBorders>
              <w:left w:val="single" w:sz="6" w:space="0" w:color="000000"/>
            </w:tcBorders>
            <w:shd w:val="clear" w:color="auto" w:fill="auto"/>
            <w:vAlign w:val="bottom"/>
          </w:tcPr>
          <w:p w14:paraId="62DA67AB" w14:textId="7CF7DAC0" w:rsidR="00686EFF" w:rsidRPr="00686EFF" w:rsidRDefault="00686EFF" w:rsidP="001933FF">
            <w:pPr>
              <w:pStyle w:val="xl26"/>
              <w:pBdr>
                <w:top w:val="none" w:sz="0" w:space="0" w:color="auto"/>
                <w:left w:val="none" w:sz="0" w:space="0" w:color="auto"/>
                <w:bottom w:val="none" w:sz="0" w:space="0" w:color="auto"/>
                <w:right w:val="none" w:sz="0" w:space="0" w:color="auto"/>
              </w:pBdr>
              <w:snapToGrid w:val="0"/>
              <w:spacing w:before="180" w:after="0" w:line="200" w:lineRule="exact"/>
              <w:textAlignment w:val="auto"/>
            </w:pPr>
            <w:r w:rsidRPr="00686EFF">
              <w:t>2023</w:t>
            </w:r>
          </w:p>
        </w:tc>
        <w:tc>
          <w:tcPr>
            <w:tcW w:w="618" w:type="dxa"/>
            <w:tcBorders>
              <w:left w:val="single" w:sz="6" w:space="0" w:color="000000"/>
            </w:tcBorders>
            <w:shd w:val="clear" w:color="auto" w:fill="auto"/>
            <w:vAlign w:val="bottom"/>
          </w:tcPr>
          <w:p w14:paraId="6FC7F25F" w14:textId="69AA3C75" w:rsidR="00686EFF" w:rsidRPr="00686EFF" w:rsidRDefault="00686EFF" w:rsidP="001933FF">
            <w:pPr>
              <w:snapToGrid w:val="0"/>
              <w:spacing w:before="180" w:line="200" w:lineRule="exact"/>
              <w:ind w:right="40"/>
              <w:jc w:val="right"/>
              <w:rPr>
                <w:spacing w:val="-2"/>
              </w:rPr>
            </w:pPr>
            <w:r w:rsidRPr="00686EFF">
              <w:rPr>
                <w:spacing w:val="-2"/>
              </w:rPr>
              <w:t>26 649</w:t>
            </w:r>
          </w:p>
        </w:tc>
        <w:tc>
          <w:tcPr>
            <w:tcW w:w="490" w:type="dxa"/>
            <w:tcBorders>
              <w:left w:val="single" w:sz="6" w:space="0" w:color="000000"/>
            </w:tcBorders>
            <w:shd w:val="clear" w:color="auto" w:fill="auto"/>
            <w:vAlign w:val="bottom"/>
          </w:tcPr>
          <w:p w14:paraId="64AA0BE3" w14:textId="6644D6D9" w:rsidR="00686EFF" w:rsidRPr="00686EFF" w:rsidRDefault="00686EFF" w:rsidP="001933FF">
            <w:pPr>
              <w:snapToGrid w:val="0"/>
              <w:spacing w:before="180" w:line="200" w:lineRule="exact"/>
              <w:ind w:right="40"/>
              <w:jc w:val="right"/>
              <w:rPr>
                <w:spacing w:val="-2"/>
              </w:rPr>
            </w:pPr>
            <w:r w:rsidRPr="00686EFF">
              <w:rPr>
                <w:spacing w:val="-2"/>
              </w:rPr>
              <w:t>1 516</w:t>
            </w:r>
          </w:p>
        </w:tc>
        <w:tc>
          <w:tcPr>
            <w:tcW w:w="492" w:type="dxa"/>
            <w:tcBorders>
              <w:left w:val="single" w:sz="6" w:space="0" w:color="000000"/>
            </w:tcBorders>
            <w:shd w:val="clear" w:color="auto" w:fill="auto"/>
            <w:vAlign w:val="bottom"/>
          </w:tcPr>
          <w:p w14:paraId="6A96FA86" w14:textId="7F99D8E7" w:rsidR="00686EFF" w:rsidRPr="00686EFF" w:rsidRDefault="00686EFF" w:rsidP="001933FF">
            <w:pPr>
              <w:snapToGrid w:val="0"/>
              <w:spacing w:before="180" w:line="200" w:lineRule="exact"/>
              <w:ind w:right="40"/>
              <w:jc w:val="right"/>
              <w:rPr>
                <w:spacing w:val="-2"/>
              </w:rPr>
            </w:pPr>
            <w:r w:rsidRPr="00686EFF">
              <w:rPr>
                <w:spacing w:val="-2"/>
              </w:rPr>
              <w:t>1 610</w:t>
            </w:r>
          </w:p>
        </w:tc>
        <w:tc>
          <w:tcPr>
            <w:tcW w:w="490" w:type="dxa"/>
            <w:tcBorders>
              <w:left w:val="single" w:sz="6" w:space="0" w:color="000000"/>
            </w:tcBorders>
            <w:shd w:val="clear" w:color="auto" w:fill="auto"/>
            <w:vAlign w:val="bottom"/>
          </w:tcPr>
          <w:p w14:paraId="3D15D892" w14:textId="77094C8B" w:rsidR="00686EFF" w:rsidRPr="00686EFF" w:rsidRDefault="00686EFF" w:rsidP="001933FF">
            <w:pPr>
              <w:snapToGrid w:val="0"/>
              <w:spacing w:before="180" w:line="200" w:lineRule="exact"/>
              <w:ind w:right="40"/>
              <w:jc w:val="right"/>
              <w:rPr>
                <w:spacing w:val="-2"/>
              </w:rPr>
            </w:pPr>
            <w:r w:rsidRPr="00686EFF">
              <w:rPr>
                <w:spacing w:val="-2"/>
              </w:rPr>
              <w:t>1 657</w:t>
            </w:r>
          </w:p>
        </w:tc>
        <w:tc>
          <w:tcPr>
            <w:tcW w:w="492" w:type="dxa"/>
            <w:tcBorders>
              <w:left w:val="single" w:sz="6" w:space="0" w:color="000000"/>
            </w:tcBorders>
            <w:shd w:val="clear" w:color="auto" w:fill="auto"/>
            <w:vAlign w:val="bottom"/>
          </w:tcPr>
          <w:p w14:paraId="0A22367A" w14:textId="01B74732" w:rsidR="00686EFF" w:rsidRPr="00686EFF" w:rsidRDefault="00686EFF" w:rsidP="001933FF">
            <w:pPr>
              <w:snapToGrid w:val="0"/>
              <w:spacing w:before="180" w:line="200" w:lineRule="exact"/>
              <w:ind w:right="40"/>
              <w:jc w:val="right"/>
              <w:rPr>
                <w:spacing w:val="-2"/>
              </w:rPr>
            </w:pPr>
            <w:r w:rsidRPr="00686EFF">
              <w:rPr>
                <w:spacing w:val="-2"/>
              </w:rPr>
              <w:t>1 608</w:t>
            </w:r>
          </w:p>
        </w:tc>
        <w:tc>
          <w:tcPr>
            <w:tcW w:w="492" w:type="dxa"/>
            <w:tcBorders>
              <w:left w:val="single" w:sz="6" w:space="0" w:color="000000"/>
            </w:tcBorders>
            <w:shd w:val="clear" w:color="auto" w:fill="auto"/>
            <w:vAlign w:val="bottom"/>
          </w:tcPr>
          <w:p w14:paraId="5D90AD33" w14:textId="14157A1B" w:rsidR="00686EFF" w:rsidRPr="00686EFF" w:rsidRDefault="00686EFF" w:rsidP="001933FF">
            <w:pPr>
              <w:snapToGrid w:val="0"/>
              <w:spacing w:before="180" w:line="200" w:lineRule="exact"/>
              <w:ind w:right="40"/>
              <w:jc w:val="right"/>
              <w:rPr>
                <w:spacing w:val="-2"/>
              </w:rPr>
            </w:pPr>
            <w:r w:rsidRPr="00686EFF">
              <w:rPr>
                <w:spacing w:val="-2"/>
              </w:rPr>
              <w:t>1 731</w:t>
            </w:r>
          </w:p>
        </w:tc>
        <w:tc>
          <w:tcPr>
            <w:tcW w:w="490" w:type="dxa"/>
            <w:tcBorders>
              <w:left w:val="single" w:sz="6" w:space="0" w:color="000000"/>
            </w:tcBorders>
            <w:shd w:val="clear" w:color="auto" w:fill="auto"/>
            <w:vAlign w:val="bottom"/>
          </w:tcPr>
          <w:p w14:paraId="1251774A" w14:textId="1486D766" w:rsidR="00686EFF" w:rsidRPr="00686EFF" w:rsidRDefault="00686EFF" w:rsidP="001933FF">
            <w:pPr>
              <w:snapToGrid w:val="0"/>
              <w:spacing w:before="180" w:line="200" w:lineRule="exact"/>
              <w:ind w:right="40"/>
              <w:jc w:val="right"/>
              <w:rPr>
                <w:spacing w:val="-2"/>
              </w:rPr>
            </w:pPr>
            <w:r w:rsidRPr="00686EFF">
              <w:rPr>
                <w:spacing w:val="-2"/>
              </w:rPr>
              <w:t>1 925</w:t>
            </w:r>
          </w:p>
        </w:tc>
        <w:tc>
          <w:tcPr>
            <w:tcW w:w="492" w:type="dxa"/>
            <w:tcBorders>
              <w:left w:val="single" w:sz="6" w:space="0" w:color="000000"/>
            </w:tcBorders>
            <w:shd w:val="clear" w:color="auto" w:fill="auto"/>
            <w:vAlign w:val="bottom"/>
          </w:tcPr>
          <w:p w14:paraId="5A5A0BBA" w14:textId="30953F56" w:rsidR="00686EFF" w:rsidRPr="00686EFF" w:rsidRDefault="00686EFF" w:rsidP="001933FF">
            <w:pPr>
              <w:snapToGrid w:val="0"/>
              <w:spacing w:before="180" w:line="200" w:lineRule="exact"/>
              <w:ind w:right="40"/>
              <w:jc w:val="right"/>
              <w:rPr>
                <w:spacing w:val="-2"/>
              </w:rPr>
            </w:pPr>
            <w:r w:rsidRPr="00686EFF">
              <w:rPr>
                <w:spacing w:val="-2"/>
              </w:rPr>
              <w:t>1 985</w:t>
            </w:r>
          </w:p>
        </w:tc>
        <w:tc>
          <w:tcPr>
            <w:tcW w:w="490" w:type="dxa"/>
            <w:tcBorders>
              <w:left w:val="single" w:sz="6" w:space="0" w:color="000000"/>
            </w:tcBorders>
            <w:shd w:val="clear" w:color="auto" w:fill="auto"/>
            <w:vAlign w:val="bottom"/>
          </w:tcPr>
          <w:p w14:paraId="4B80C11A" w14:textId="19ADA860" w:rsidR="00686EFF" w:rsidRPr="00686EFF" w:rsidRDefault="00686EFF" w:rsidP="001933FF">
            <w:pPr>
              <w:snapToGrid w:val="0"/>
              <w:spacing w:before="180" w:line="200" w:lineRule="exact"/>
              <w:ind w:right="40"/>
              <w:jc w:val="right"/>
              <w:rPr>
                <w:spacing w:val="-2"/>
              </w:rPr>
            </w:pPr>
            <w:r w:rsidRPr="00686EFF">
              <w:rPr>
                <w:spacing w:val="-2"/>
              </w:rPr>
              <w:t>1 939</w:t>
            </w:r>
          </w:p>
        </w:tc>
        <w:tc>
          <w:tcPr>
            <w:tcW w:w="492" w:type="dxa"/>
            <w:tcBorders>
              <w:left w:val="single" w:sz="6" w:space="0" w:color="000000"/>
            </w:tcBorders>
            <w:shd w:val="clear" w:color="auto" w:fill="auto"/>
            <w:vAlign w:val="bottom"/>
          </w:tcPr>
          <w:p w14:paraId="257CD6D1" w14:textId="308D693F" w:rsidR="00686EFF" w:rsidRPr="00686EFF" w:rsidRDefault="00686EFF" w:rsidP="001933FF">
            <w:pPr>
              <w:snapToGrid w:val="0"/>
              <w:spacing w:before="180" w:line="200" w:lineRule="exact"/>
              <w:ind w:right="40"/>
              <w:jc w:val="right"/>
              <w:rPr>
                <w:spacing w:val="-2"/>
              </w:rPr>
            </w:pPr>
            <w:r w:rsidRPr="00686EFF">
              <w:rPr>
                <w:spacing w:val="-2"/>
              </w:rPr>
              <w:t>1 780</w:t>
            </w:r>
          </w:p>
        </w:tc>
        <w:tc>
          <w:tcPr>
            <w:tcW w:w="492" w:type="dxa"/>
            <w:tcBorders>
              <w:left w:val="single" w:sz="6" w:space="0" w:color="000000"/>
            </w:tcBorders>
            <w:shd w:val="clear" w:color="auto" w:fill="auto"/>
            <w:vAlign w:val="bottom"/>
          </w:tcPr>
          <w:p w14:paraId="4149D7A2" w14:textId="1C5A14CC" w:rsidR="00686EFF" w:rsidRPr="00686EFF" w:rsidRDefault="00686EFF" w:rsidP="001933FF">
            <w:pPr>
              <w:snapToGrid w:val="0"/>
              <w:spacing w:before="180" w:line="200" w:lineRule="exact"/>
              <w:ind w:right="40"/>
              <w:jc w:val="right"/>
              <w:rPr>
                <w:spacing w:val="-2"/>
              </w:rPr>
            </w:pPr>
            <w:r w:rsidRPr="00686EFF">
              <w:rPr>
                <w:spacing w:val="-2"/>
              </w:rPr>
              <w:t>1 615</w:t>
            </w:r>
          </w:p>
        </w:tc>
        <w:tc>
          <w:tcPr>
            <w:tcW w:w="490" w:type="dxa"/>
            <w:tcBorders>
              <w:left w:val="single" w:sz="6" w:space="0" w:color="000000"/>
            </w:tcBorders>
            <w:shd w:val="clear" w:color="auto" w:fill="auto"/>
            <w:vAlign w:val="bottom"/>
          </w:tcPr>
          <w:p w14:paraId="48E2352C" w14:textId="19D5A048" w:rsidR="00686EFF" w:rsidRPr="00686EFF" w:rsidRDefault="00686EFF" w:rsidP="001933FF">
            <w:pPr>
              <w:snapToGrid w:val="0"/>
              <w:spacing w:before="180" w:line="200" w:lineRule="exact"/>
              <w:ind w:right="40"/>
              <w:jc w:val="right"/>
              <w:rPr>
                <w:spacing w:val="-2"/>
              </w:rPr>
            </w:pPr>
            <w:r w:rsidRPr="00686EFF">
              <w:rPr>
                <w:spacing w:val="-2"/>
              </w:rPr>
              <w:t>1 681</w:t>
            </w:r>
          </w:p>
        </w:tc>
        <w:tc>
          <w:tcPr>
            <w:tcW w:w="492" w:type="dxa"/>
            <w:tcBorders>
              <w:left w:val="single" w:sz="6" w:space="0" w:color="000000"/>
            </w:tcBorders>
            <w:shd w:val="clear" w:color="auto" w:fill="auto"/>
            <w:vAlign w:val="bottom"/>
          </w:tcPr>
          <w:p w14:paraId="291EB23A" w14:textId="5149882D" w:rsidR="00686EFF" w:rsidRPr="00686EFF" w:rsidRDefault="00686EFF" w:rsidP="001933FF">
            <w:pPr>
              <w:snapToGrid w:val="0"/>
              <w:spacing w:before="180" w:line="200" w:lineRule="exact"/>
              <w:ind w:right="40"/>
              <w:jc w:val="right"/>
              <w:rPr>
                <w:spacing w:val="-2"/>
              </w:rPr>
            </w:pPr>
            <w:r w:rsidRPr="00686EFF">
              <w:rPr>
                <w:spacing w:val="-2"/>
              </w:rPr>
              <w:t>1 524</w:t>
            </w:r>
          </w:p>
        </w:tc>
        <w:tc>
          <w:tcPr>
            <w:tcW w:w="490" w:type="dxa"/>
            <w:tcBorders>
              <w:left w:val="single" w:sz="6" w:space="0" w:color="000000"/>
            </w:tcBorders>
            <w:shd w:val="clear" w:color="auto" w:fill="auto"/>
            <w:vAlign w:val="bottom"/>
          </w:tcPr>
          <w:p w14:paraId="19A81B5D" w14:textId="6D844781" w:rsidR="00686EFF" w:rsidRPr="00686EFF" w:rsidRDefault="00686EFF" w:rsidP="001933FF">
            <w:pPr>
              <w:snapToGrid w:val="0"/>
              <w:spacing w:before="180" w:line="200" w:lineRule="exact"/>
              <w:ind w:right="40"/>
              <w:jc w:val="right"/>
              <w:rPr>
                <w:spacing w:val="-2"/>
              </w:rPr>
            </w:pPr>
            <w:r w:rsidRPr="00686EFF">
              <w:rPr>
                <w:spacing w:val="-2"/>
              </w:rPr>
              <w:t>1 517</w:t>
            </w:r>
          </w:p>
        </w:tc>
        <w:tc>
          <w:tcPr>
            <w:tcW w:w="492" w:type="dxa"/>
            <w:tcBorders>
              <w:left w:val="single" w:sz="6" w:space="0" w:color="000000"/>
            </w:tcBorders>
            <w:shd w:val="clear" w:color="auto" w:fill="auto"/>
            <w:vAlign w:val="bottom"/>
          </w:tcPr>
          <w:p w14:paraId="612E6C6A" w14:textId="5EA215B8" w:rsidR="00686EFF" w:rsidRPr="00686EFF" w:rsidRDefault="00686EFF" w:rsidP="001933FF">
            <w:pPr>
              <w:snapToGrid w:val="0"/>
              <w:spacing w:before="180" w:line="200" w:lineRule="exact"/>
              <w:ind w:right="40"/>
              <w:jc w:val="right"/>
              <w:rPr>
                <w:spacing w:val="-2"/>
              </w:rPr>
            </w:pPr>
            <w:r w:rsidRPr="00686EFF">
              <w:rPr>
                <w:spacing w:val="-2"/>
              </w:rPr>
              <w:t>1 328</w:t>
            </w:r>
          </w:p>
        </w:tc>
        <w:tc>
          <w:tcPr>
            <w:tcW w:w="482" w:type="dxa"/>
            <w:tcBorders>
              <w:left w:val="single" w:sz="6" w:space="0" w:color="000000"/>
            </w:tcBorders>
            <w:shd w:val="clear" w:color="auto" w:fill="auto"/>
            <w:vAlign w:val="bottom"/>
          </w:tcPr>
          <w:p w14:paraId="4D021019" w14:textId="60191AC9" w:rsidR="00686EFF" w:rsidRPr="00686EFF" w:rsidRDefault="008870C3" w:rsidP="001933FF">
            <w:pPr>
              <w:snapToGrid w:val="0"/>
              <w:spacing w:before="180" w:line="200" w:lineRule="exact"/>
              <w:ind w:right="40"/>
              <w:jc w:val="right"/>
              <w:rPr>
                <w:spacing w:val="-2"/>
              </w:rPr>
            </w:pPr>
            <w:r>
              <w:rPr>
                <w:spacing w:val="-2"/>
              </w:rPr>
              <w:t>3 232</w:t>
            </w:r>
          </w:p>
        </w:tc>
      </w:tr>
      <w:tr w:rsidR="00686EFF" w:rsidRPr="00100063" w14:paraId="3DC64829" w14:textId="77777777" w:rsidTr="00817D2E">
        <w:tc>
          <w:tcPr>
            <w:tcW w:w="1499" w:type="dxa"/>
            <w:shd w:val="clear" w:color="auto" w:fill="auto"/>
          </w:tcPr>
          <w:p w14:paraId="5416ED9D" w14:textId="670CE153" w:rsidR="00686EFF" w:rsidRPr="00686EFF" w:rsidRDefault="00686EFF" w:rsidP="001933FF">
            <w:pPr>
              <w:spacing w:before="180" w:line="200" w:lineRule="exact"/>
              <w:ind w:left="57"/>
            </w:pPr>
            <w:proofErr w:type="gramStart"/>
            <w:r w:rsidRPr="00686EFF">
              <w:t>Аргентина</w:t>
            </w:r>
            <w:r w:rsidRPr="00686EFF">
              <w:rPr>
                <w:vertAlign w:val="superscript"/>
                <w:lang w:val="en-US"/>
              </w:rPr>
              <w:t>3</w:t>
            </w:r>
            <w:r w:rsidRPr="00686EFF">
              <w:rPr>
                <w:vertAlign w:val="superscript"/>
              </w:rPr>
              <w:t>)</w:t>
            </w:r>
            <w:r w:rsidRPr="00686EFF">
              <w:rPr>
                <w:lang w:val="en-US"/>
              </w:rPr>
              <w:t xml:space="preserve"> </w:t>
            </w:r>
            <w:r w:rsidRPr="00686EFF">
              <w:br/>
            </w:r>
            <w:r w:rsidRPr="00686EFF">
              <w:rPr>
                <w:i/>
                <w:lang w:val="en-US"/>
              </w:rPr>
              <w:t>Argentina</w:t>
            </w:r>
            <w:r w:rsidRPr="00686EFF">
              <w:rPr>
                <w:vertAlign w:val="superscript"/>
                <w:lang w:val="en-US"/>
              </w:rPr>
              <w:t>3</w:t>
            </w:r>
            <w:r w:rsidRPr="00686EFF">
              <w:rPr>
                <w:vertAlign w:val="superscript"/>
              </w:rPr>
              <w:t>)</w:t>
            </w:r>
            <w:proofErr w:type="gramEnd"/>
          </w:p>
        </w:tc>
        <w:tc>
          <w:tcPr>
            <w:tcW w:w="447" w:type="dxa"/>
            <w:tcBorders>
              <w:left w:val="single" w:sz="6" w:space="0" w:color="000000"/>
            </w:tcBorders>
            <w:shd w:val="clear" w:color="auto" w:fill="auto"/>
            <w:vAlign w:val="bottom"/>
          </w:tcPr>
          <w:p w14:paraId="0EA68E55" w14:textId="0240841C" w:rsidR="00686EFF" w:rsidRPr="00686EFF" w:rsidRDefault="00686EFF" w:rsidP="001933FF">
            <w:pPr>
              <w:pStyle w:val="xl26"/>
              <w:pBdr>
                <w:top w:val="none" w:sz="0" w:space="0" w:color="auto"/>
                <w:left w:val="none" w:sz="0" w:space="0" w:color="auto"/>
                <w:bottom w:val="none" w:sz="0" w:space="0" w:color="auto"/>
                <w:right w:val="none" w:sz="0" w:space="0" w:color="auto"/>
              </w:pBdr>
              <w:snapToGrid w:val="0"/>
              <w:spacing w:before="180" w:after="0" w:line="200" w:lineRule="exact"/>
              <w:textAlignment w:val="auto"/>
            </w:pPr>
            <w:r w:rsidRPr="00686EFF">
              <w:rPr>
                <w:lang w:val="en-US"/>
              </w:rPr>
              <w:t>2022</w:t>
            </w:r>
          </w:p>
        </w:tc>
        <w:tc>
          <w:tcPr>
            <w:tcW w:w="618" w:type="dxa"/>
            <w:tcBorders>
              <w:left w:val="single" w:sz="6" w:space="0" w:color="000000"/>
            </w:tcBorders>
            <w:shd w:val="clear" w:color="auto" w:fill="auto"/>
            <w:vAlign w:val="bottom"/>
          </w:tcPr>
          <w:p w14:paraId="26AF14BE" w14:textId="51EFE32C" w:rsidR="00686EFF" w:rsidRPr="00686EFF" w:rsidRDefault="00686EFF" w:rsidP="001933FF">
            <w:pPr>
              <w:snapToGrid w:val="0"/>
              <w:spacing w:before="180" w:line="200" w:lineRule="exact"/>
              <w:ind w:right="40"/>
              <w:jc w:val="right"/>
              <w:rPr>
                <w:spacing w:val="-2"/>
              </w:rPr>
            </w:pPr>
            <w:r w:rsidRPr="00686EFF">
              <w:t>46 235</w:t>
            </w:r>
          </w:p>
        </w:tc>
        <w:tc>
          <w:tcPr>
            <w:tcW w:w="490" w:type="dxa"/>
            <w:tcBorders>
              <w:left w:val="single" w:sz="6" w:space="0" w:color="000000"/>
            </w:tcBorders>
            <w:shd w:val="clear" w:color="auto" w:fill="auto"/>
            <w:vAlign w:val="bottom"/>
          </w:tcPr>
          <w:p w14:paraId="25BB89E7" w14:textId="20FB20A4" w:rsidR="00686EFF" w:rsidRPr="00686EFF" w:rsidRDefault="00686EFF" w:rsidP="001933FF">
            <w:pPr>
              <w:snapToGrid w:val="0"/>
              <w:spacing w:before="180" w:line="200" w:lineRule="exact"/>
              <w:ind w:right="40"/>
              <w:jc w:val="right"/>
              <w:rPr>
                <w:spacing w:val="-2"/>
              </w:rPr>
            </w:pPr>
            <w:r w:rsidRPr="00686EFF">
              <w:t>3 684</w:t>
            </w:r>
          </w:p>
        </w:tc>
        <w:tc>
          <w:tcPr>
            <w:tcW w:w="492" w:type="dxa"/>
            <w:tcBorders>
              <w:left w:val="single" w:sz="6" w:space="0" w:color="000000"/>
            </w:tcBorders>
            <w:shd w:val="clear" w:color="auto" w:fill="auto"/>
            <w:vAlign w:val="bottom"/>
          </w:tcPr>
          <w:p w14:paraId="26A62455" w14:textId="2F7C2CE4" w:rsidR="00686EFF" w:rsidRPr="00686EFF" w:rsidRDefault="00686EFF" w:rsidP="001933FF">
            <w:pPr>
              <w:snapToGrid w:val="0"/>
              <w:spacing w:before="180" w:line="200" w:lineRule="exact"/>
              <w:ind w:right="40"/>
              <w:jc w:val="right"/>
              <w:rPr>
                <w:spacing w:val="-2"/>
              </w:rPr>
            </w:pPr>
            <w:r w:rsidRPr="00686EFF">
              <w:t>3 748</w:t>
            </w:r>
          </w:p>
        </w:tc>
        <w:tc>
          <w:tcPr>
            <w:tcW w:w="490" w:type="dxa"/>
            <w:tcBorders>
              <w:left w:val="single" w:sz="6" w:space="0" w:color="000000"/>
            </w:tcBorders>
            <w:shd w:val="clear" w:color="auto" w:fill="auto"/>
            <w:vAlign w:val="bottom"/>
          </w:tcPr>
          <w:p w14:paraId="4ECC9A4F" w14:textId="3F0CAEF3" w:rsidR="00686EFF" w:rsidRPr="00686EFF" w:rsidRDefault="00686EFF" w:rsidP="001933FF">
            <w:pPr>
              <w:snapToGrid w:val="0"/>
              <w:spacing w:before="180" w:line="200" w:lineRule="exact"/>
              <w:ind w:right="40"/>
              <w:jc w:val="right"/>
              <w:rPr>
                <w:spacing w:val="-2"/>
              </w:rPr>
            </w:pPr>
            <w:r w:rsidRPr="00686EFF">
              <w:t>3 671</w:t>
            </w:r>
          </w:p>
        </w:tc>
        <w:tc>
          <w:tcPr>
            <w:tcW w:w="492" w:type="dxa"/>
            <w:tcBorders>
              <w:left w:val="single" w:sz="6" w:space="0" w:color="000000"/>
            </w:tcBorders>
            <w:shd w:val="clear" w:color="auto" w:fill="auto"/>
            <w:vAlign w:val="bottom"/>
          </w:tcPr>
          <w:p w14:paraId="1A48A2D7" w14:textId="7951BB66" w:rsidR="00686EFF" w:rsidRPr="00686EFF" w:rsidRDefault="00686EFF" w:rsidP="001933FF">
            <w:pPr>
              <w:snapToGrid w:val="0"/>
              <w:spacing w:before="180" w:line="200" w:lineRule="exact"/>
              <w:ind w:right="40"/>
              <w:jc w:val="right"/>
              <w:rPr>
                <w:spacing w:val="-2"/>
              </w:rPr>
            </w:pPr>
            <w:r w:rsidRPr="00686EFF">
              <w:t>3 511</w:t>
            </w:r>
          </w:p>
        </w:tc>
        <w:tc>
          <w:tcPr>
            <w:tcW w:w="492" w:type="dxa"/>
            <w:tcBorders>
              <w:left w:val="single" w:sz="6" w:space="0" w:color="000000"/>
            </w:tcBorders>
            <w:shd w:val="clear" w:color="auto" w:fill="auto"/>
            <w:vAlign w:val="bottom"/>
          </w:tcPr>
          <w:p w14:paraId="6F9BD949" w14:textId="4234E754" w:rsidR="00686EFF" w:rsidRPr="00686EFF" w:rsidRDefault="00686EFF" w:rsidP="001933FF">
            <w:pPr>
              <w:snapToGrid w:val="0"/>
              <w:spacing w:before="180" w:line="200" w:lineRule="exact"/>
              <w:ind w:right="40"/>
              <w:jc w:val="right"/>
              <w:rPr>
                <w:spacing w:val="-2"/>
              </w:rPr>
            </w:pPr>
            <w:r w:rsidRPr="00686EFF">
              <w:t>3 514</w:t>
            </w:r>
          </w:p>
        </w:tc>
        <w:tc>
          <w:tcPr>
            <w:tcW w:w="490" w:type="dxa"/>
            <w:tcBorders>
              <w:left w:val="single" w:sz="6" w:space="0" w:color="000000"/>
            </w:tcBorders>
            <w:shd w:val="clear" w:color="auto" w:fill="auto"/>
            <w:vAlign w:val="bottom"/>
          </w:tcPr>
          <w:p w14:paraId="48EBB4CA" w14:textId="1F9346A2" w:rsidR="00686EFF" w:rsidRPr="00686EFF" w:rsidRDefault="00686EFF" w:rsidP="001933FF">
            <w:pPr>
              <w:snapToGrid w:val="0"/>
              <w:spacing w:before="180" w:line="200" w:lineRule="exact"/>
              <w:ind w:right="40"/>
              <w:jc w:val="right"/>
              <w:rPr>
                <w:spacing w:val="-2"/>
              </w:rPr>
            </w:pPr>
            <w:r w:rsidRPr="00686EFF">
              <w:t>3 564</w:t>
            </w:r>
          </w:p>
        </w:tc>
        <w:tc>
          <w:tcPr>
            <w:tcW w:w="492" w:type="dxa"/>
            <w:tcBorders>
              <w:left w:val="single" w:sz="6" w:space="0" w:color="000000"/>
            </w:tcBorders>
            <w:shd w:val="clear" w:color="auto" w:fill="auto"/>
            <w:vAlign w:val="bottom"/>
          </w:tcPr>
          <w:p w14:paraId="1583792F" w14:textId="38A8B101" w:rsidR="00686EFF" w:rsidRPr="00686EFF" w:rsidRDefault="00686EFF" w:rsidP="001933FF">
            <w:pPr>
              <w:snapToGrid w:val="0"/>
              <w:spacing w:before="180" w:line="200" w:lineRule="exact"/>
              <w:ind w:right="40"/>
              <w:jc w:val="right"/>
              <w:rPr>
                <w:spacing w:val="-2"/>
              </w:rPr>
            </w:pPr>
            <w:r w:rsidRPr="00686EFF">
              <w:t>3 432</w:t>
            </w:r>
          </w:p>
        </w:tc>
        <w:tc>
          <w:tcPr>
            <w:tcW w:w="490" w:type="dxa"/>
            <w:tcBorders>
              <w:left w:val="single" w:sz="6" w:space="0" w:color="000000"/>
            </w:tcBorders>
            <w:shd w:val="clear" w:color="auto" w:fill="auto"/>
            <w:vAlign w:val="bottom"/>
          </w:tcPr>
          <w:p w14:paraId="6FCCC4B5" w14:textId="717226A1" w:rsidR="00686EFF" w:rsidRPr="00686EFF" w:rsidRDefault="00686EFF" w:rsidP="001933FF">
            <w:pPr>
              <w:snapToGrid w:val="0"/>
              <w:spacing w:before="180" w:line="200" w:lineRule="exact"/>
              <w:ind w:right="40"/>
              <w:jc w:val="right"/>
              <w:rPr>
                <w:spacing w:val="-2"/>
              </w:rPr>
            </w:pPr>
            <w:r w:rsidRPr="00686EFF">
              <w:t>3 195</w:t>
            </w:r>
          </w:p>
        </w:tc>
        <w:tc>
          <w:tcPr>
            <w:tcW w:w="492" w:type="dxa"/>
            <w:tcBorders>
              <w:left w:val="single" w:sz="6" w:space="0" w:color="000000"/>
            </w:tcBorders>
            <w:shd w:val="clear" w:color="auto" w:fill="auto"/>
            <w:vAlign w:val="bottom"/>
          </w:tcPr>
          <w:p w14:paraId="1DA33C48" w14:textId="2E0902ED" w:rsidR="00686EFF" w:rsidRPr="00686EFF" w:rsidRDefault="00686EFF" w:rsidP="001933FF">
            <w:pPr>
              <w:snapToGrid w:val="0"/>
              <w:spacing w:before="180" w:line="200" w:lineRule="exact"/>
              <w:ind w:right="40"/>
              <w:jc w:val="right"/>
              <w:rPr>
                <w:spacing w:val="-2"/>
              </w:rPr>
            </w:pPr>
            <w:r w:rsidRPr="00686EFF">
              <w:t>3 123</w:t>
            </w:r>
          </w:p>
        </w:tc>
        <w:tc>
          <w:tcPr>
            <w:tcW w:w="492" w:type="dxa"/>
            <w:tcBorders>
              <w:left w:val="single" w:sz="6" w:space="0" w:color="000000"/>
            </w:tcBorders>
            <w:shd w:val="clear" w:color="auto" w:fill="auto"/>
            <w:vAlign w:val="bottom"/>
          </w:tcPr>
          <w:p w14:paraId="1A4C589F" w14:textId="72B88862" w:rsidR="00686EFF" w:rsidRPr="00686EFF" w:rsidRDefault="00686EFF" w:rsidP="001933FF">
            <w:pPr>
              <w:snapToGrid w:val="0"/>
              <w:spacing w:before="180" w:line="200" w:lineRule="exact"/>
              <w:ind w:right="40"/>
              <w:jc w:val="right"/>
              <w:rPr>
                <w:spacing w:val="-2"/>
              </w:rPr>
            </w:pPr>
            <w:r w:rsidRPr="00686EFF">
              <w:t>2 841</w:t>
            </w:r>
          </w:p>
        </w:tc>
        <w:tc>
          <w:tcPr>
            <w:tcW w:w="490" w:type="dxa"/>
            <w:tcBorders>
              <w:left w:val="single" w:sz="6" w:space="0" w:color="000000"/>
            </w:tcBorders>
            <w:shd w:val="clear" w:color="auto" w:fill="auto"/>
            <w:vAlign w:val="bottom"/>
          </w:tcPr>
          <w:p w14:paraId="7DF083A8" w14:textId="560C3C31" w:rsidR="00686EFF" w:rsidRPr="00686EFF" w:rsidRDefault="00686EFF" w:rsidP="001933FF">
            <w:pPr>
              <w:snapToGrid w:val="0"/>
              <w:spacing w:before="180" w:line="200" w:lineRule="exact"/>
              <w:ind w:right="40"/>
              <w:jc w:val="right"/>
              <w:rPr>
                <w:spacing w:val="-2"/>
              </w:rPr>
            </w:pPr>
            <w:r w:rsidRPr="00686EFF">
              <w:t>2 387</w:t>
            </w:r>
          </w:p>
        </w:tc>
        <w:tc>
          <w:tcPr>
            <w:tcW w:w="492" w:type="dxa"/>
            <w:tcBorders>
              <w:left w:val="single" w:sz="6" w:space="0" w:color="000000"/>
            </w:tcBorders>
            <w:shd w:val="clear" w:color="auto" w:fill="auto"/>
            <w:vAlign w:val="bottom"/>
          </w:tcPr>
          <w:p w14:paraId="0EF7B135" w14:textId="4BC53877" w:rsidR="00686EFF" w:rsidRPr="00686EFF" w:rsidRDefault="00686EFF" w:rsidP="001933FF">
            <w:pPr>
              <w:snapToGrid w:val="0"/>
              <w:spacing w:before="180" w:line="200" w:lineRule="exact"/>
              <w:ind w:right="40"/>
              <w:jc w:val="right"/>
              <w:rPr>
                <w:spacing w:val="-2"/>
              </w:rPr>
            </w:pPr>
            <w:r w:rsidRPr="00686EFF">
              <w:t>2 135</w:t>
            </w:r>
          </w:p>
        </w:tc>
        <w:tc>
          <w:tcPr>
            <w:tcW w:w="490" w:type="dxa"/>
            <w:tcBorders>
              <w:left w:val="single" w:sz="6" w:space="0" w:color="000000"/>
            </w:tcBorders>
            <w:shd w:val="clear" w:color="auto" w:fill="auto"/>
            <w:vAlign w:val="bottom"/>
          </w:tcPr>
          <w:p w14:paraId="4F55E464" w14:textId="661A8FC8" w:rsidR="00686EFF" w:rsidRPr="00686EFF" w:rsidRDefault="00686EFF" w:rsidP="001933FF">
            <w:pPr>
              <w:snapToGrid w:val="0"/>
              <w:spacing w:before="180" w:line="200" w:lineRule="exact"/>
              <w:ind w:right="40"/>
              <w:jc w:val="right"/>
              <w:rPr>
                <w:spacing w:val="-2"/>
              </w:rPr>
            </w:pPr>
            <w:r w:rsidRPr="00686EFF">
              <w:t>1 950</w:t>
            </w:r>
          </w:p>
        </w:tc>
        <w:tc>
          <w:tcPr>
            <w:tcW w:w="492" w:type="dxa"/>
            <w:tcBorders>
              <w:left w:val="single" w:sz="6" w:space="0" w:color="000000"/>
            </w:tcBorders>
            <w:shd w:val="clear" w:color="auto" w:fill="auto"/>
            <w:vAlign w:val="bottom"/>
          </w:tcPr>
          <w:p w14:paraId="2D27BBA0" w14:textId="515D9039" w:rsidR="00686EFF" w:rsidRPr="00686EFF" w:rsidRDefault="00686EFF" w:rsidP="001933FF">
            <w:pPr>
              <w:snapToGrid w:val="0"/>
              <w:spacing w:before="180" w:line="200" w:lineRule="exact"/>
              <w:ind w:right="40"/>
              <w:jc w:val="right"/>
              <w:rPr>
                <w:spacing w:val="-2"/>
              </w:rPr>
            </w:pPr>
            <w:r w:rsidRPr="00686EFF">
              <w:t>1 708</w:t>
            </w:r>
          </w:p>
        </w:tc>
        <w:tc>
          <w:tcPr>
            <w:tcW w:w="482" w:type="dxa"/>
            <w:tcBorders>
              <w:left w:val="single" w:sz="6" w:space="0" w:color="000000"/>
            </w:tcBorders>
            <w:shd w:val="clear" w:color="auto" w:fill="auto"/>
            <w:vAlign w:val="bottom"/>
          </w:tcPr>
          <w:p w14:paraId="6855C728" w14:textId="06653AF0" w:rsidR="00686EFF" w:rsidRPr="00686EFF" w:rsidRDefault="00686EFF" w:rsidP="001933FF">
            <w:pPr>
              <w:snapToGrid w:val="0"/>
              <w:spacing w:before="180" w:line="200" w:lineRule="exact"/>
              <w:ind w:right="40"/>
              <w:jc w:val="right"/>
              <w:rPr>
                <w:spacing w:val="-2"/>
              </w:rPr>
            </w:pPr>
            <w:r w:rsidRPr="00686EFF">
              <w:t>3 772</w:t>
            </w:r>
          </w:p>
        </w:tc>
      </w:tr>
      <w:tr w:rsidR="00686EFF" w:rsidRPr="00100063" w14:paraId="647E9C85" w14:textId="77777777" w:rsidTr="00817D2E">
        <w:tc>
          <w:tcPr>
            <w:tcW w:w="1499" w:type="dxa"/>
            <w:shd w:val="clear" w:color="auto" w:fill="auto"/>
            <w:vAlign w:val="bottom"/>
          </w:tcPr>
          <w:p w14:paraId="7ACB25AE" w14:textId="3CA47432" w:rsidR="00686EFF" w:rsidRPr="00686EFF" w:rsidRDefault="00686EFF" w:rsidP="001933FF">
            <w:pPr>
              <w:spacing w:before="180" w:line="200" w:lineRule="exact"/>
              <w:ind w:left="57"/>
            </w:pPr>
            <w:proofErr w:type="gramStart"/>
            <w:r w:rsidRPr="00686EFF">
              <w:t>Канада</w:t>
            </w:r>
            <w:r w:rsidRPr="00686EFF">
              <w:rPr>
                <w:vertAlign w:val="superscript"/>
                <w:lang w:val="en-US"/>
              </w:rPr>
              <w:t>3</w:t>
            </w:r>
            <w:r w:rsidRPr="00686EFF">
              <w:rPr>
                <w:vertAlign w:val="superscript"/>
              </w:rPr>
              <w:t>)</w:t>
            </w:r>
            <w:r w:rsidRPr="00686EFF">
              <w:t xml:space="preserve"> </w:t>
            </w:r>
            <w:r w:rsidRPr="00686EFF">
              <w:rPr>
                <w:lang w:val="en-US"/>
              </w:rPr>
              <w:t xml:space="preserve">/ </w:t>
            </w:r>
            <w:r w:rsidRPr="00686EFF">
              <w:rPr>
                <w:bCs/>
                <w:i/>
                <w:lang w:val="en-US"/>
              </w:rPr>
              <w:t>Canada</w:t>
            </w:r>
            <w:r w:rsidRPr="00686EFF">
              <w:rPr>
                <w:vertAlign w:val="superscript"/>
                <w:lang w:val="en-US"/>
              </w:rPr>
              <w:t>3</w:t>
            </w:r>
            <w:r w:rsidRPr="00686EFF">
              <w:rPr>
                <w:vertAlign w:val="superscript"/>
              </w:rPr>
              <w:t>)</w:t>
            </w:r>
            <w:proofErr w:type="gramEnd"/>
          </w:p>
        </w:tc>
        <w:tc>
          <w:tcPr>
            <w:tcW w:w="447" w:type="dxa"/>
            <w:tcBorders>
              <w:left w:val="single" w:sz="6" w:space="0" w:color="000000"/>
            </w:tcBorders>
            <w:shd w:val="clear" w:color="auto" w:fill="auto"/>
            <w:vAlign w:val="bottom"/>
          </w:tcPr>
          <w:p w14:paraId="5E718DC7" w14:textId="0B046FDD" w:rsidR="00686EFF" w:rsidRPr="00686EFF" w:rsidRDefault="00686EFF" w:rsidP="001933FF">
            <w:pPr>
              <w:pStyle w:val="xl26"/>
              <w:pBdr>
                <w:top w:val="none" w:sz="0" w:space="0" w:color="auto"/>
                <w:left w:val="none" w:sz="0" w:space="0" w:color="auto"/>
                <w:bottom w:val="none" w:sz="0" w:space="0" w:color="auto"/>
                <w:right w:val="none" w:sz="0" w:space="0" w:color="auto"/>
              </w:pBdr>
              <w:snapToGrid w:val="0"/>
              <w:spacing w:before="180" w:after="0" w:line="200" w:lineRule="exact"/>
              <w:textAlignment w:val="auto"/>
            </w:pPr>
            <w:r w:rsidRPr="00686EFF">
              <w:t>2023</w:t>
            </w:r>
          </w:p>
        </w:tc>
        <w:tc>
          <w:tcPr>
            <w:tcW w:w="618" w:type="dxa"/>
            <w:tcBorders>
              <w:left w:val="single" w:sz="6" w:space="0" w:color="000000"/>
            </w:tcBorders>
            <w:shd w:val="clear" w:color="auto" w:fill="auto"/>
            <w:vAlign w:val="bottom"/>
          </w:tcPr>
          <w:p w14:paraId="4558F804" w14:textId="06964F41" w:rsidR="00686EFF" w:rsidRPr="00686EFF" w:rsidRDefault="00686EFF" w:rsidP="001933FF">
            <w:pPr>
              <w:snapToGrid w:val="0"/>
              <w:spacing w:before="180" w:line="200" w:lineRule="exact"/>
              <w:ind w:right="40"/>
              <w:jc w:val="right"/>
              <w:rPr>
                <w:spacing w:val="-2"/>
              </w:rPr>
            </w:pPr>
            <w:r w:rsidRPr="00686EFF">
              <w:rPr>
                <w:spacing w:val="-2"/>
              </w:rPr>
              <w:t>40 098</w:t>
            </w:r>
          </w:p>
        </w:tc>
        <w:tc>
          <w:tcPr>
            <w:tcW w:w="490" w:type="dxa"/>
            <w:tcBorders>
              <w:left w:val="single" w:sz="6" w:space="0" w:color="000000"/>
            </w:tcBorders>
            <w:shd w:val="clear" w:color="auto" w:fill="auto"/>
            <w:vAlign w:val="bottom"/>
          </w:tcPr>
          <w:p w14:paraId="012F7A70" w14:textId="5E204355" w:rsidR="00686EFF" w:rsidRPr="00686EFF" w:rsidRDefault="00686EFF" w:rsidP="001933FF">
            <w:pPr>
              <w:snapToGrid w:val="0"/>
              <w:spacing w:before="180" w:line="200" w:lineRule="exact"/>
              <w:ind w:right="40"/>
              <w:jc w:val="right"/>
              <w:rPr>
                <w:spacing w:val="-2"/>
              </w:rPr>
            </w:pPr>
            <w:r w:rsidRPr="00686EFF">
              <w:rPr>
                <w:spacing w:val="-2"/>
              </w:rPr>
              <w:t>1 881</w:t>
            </w:r>
          </w:p>
        </w:tc>
        <w:tc>
          <w:tcPr>
            <w:tcW w:w="492" w:type="dxa"/>
            <w:tcBorders>
              <w:left w:val="single" w:sz="6" w:space="0" w:color="000000"/>
            </w:tcBorders>
            <w:shd w:val="clear" w:color="auto" w:fill="auto"/>
            <w:vAlign w:val="bottom"/>
          </w:tcPr>
          <w:p w14:paraId="1578CB05" w14:textId="7A1E087D" w:rsidR="00686EFF" w:rsidRPr="00686EFF" w:rsidRDefault="00686EFF" w:rsidP="001933FF">
            <w:pPr>
              <w:snapToGrid w:val="0"/>
              <w:spacing w:before="180" w:line="200" w:lineRule="exact"/>
              <w:ind w:right="40"/>
              <w:jc w:val="right"/>
              <w:rPr>
                <w:spacing w:val="-2"/>
              </w:rPr>
            </w:pPr>
            <w:r w:rsidRPr="00686EFF">
              <w:rPr>
                <w:spacing w:val="-2"/>
              </w:rPr>
              <w:t>2 123</w:t>
            </w:r>
          </w:p>
        </w:tc>
        <w:tc>
          <w:tcPr>
            <w:tcW w:w="490" w:type="dxa"/>
            <w:tcBorders>
              <w:left w:val="single" w:sz="6" w:space="0" w:color="000000"/>
            </w:tcBorders>
            <w:shd w:val="clear" w:color="auto" w:fill="auto"/>
            <w:vAlign w:val="bottom"/>
          </w:tcPr>
          <w:p w14:paraId="5611385D" w14:textId="30991368" w:rsidR="00686EFF" w:rsidRPr="00686EFF" w:rsidRDefault="00686EFF" w:rsidP="001933FF">
            <w:pPr>
              <w:snapToGrid w:val="0"/>
              <w:spacing w:before="180" w:line="200" w:lineRule="exact"/>
              <w:ind w:right="40"/>
              <w:jc w:val="right"/>
              <w:rPr>
                <w:spacing w:val="-2"/>
              </w:rPr>
            </w:pPr>
            <w:r w:rsidRPr="00686EFF">
              <w:rPr>
                <w:spacing w:val="-2"/>
              </w:rPr>
              <w:t>2 187</w:t>
            </w:r>
          </w:p>
        </w:tc>
        <w:tc>
          <w:tcPr>
            <w:tcW w:w="492" w:type="dxa"/>
            <w:tcBorders>
              <w:left w:val="single" w:sz="6" w:space="0" w:color="000000"/>
            </w:tcBorders>
            <w:shd w:val="clear" w:color="auto" w:fill="auto"/>
            <w:vAlign w:val="bottom"/>
          </w:tcPr>
          <w:p w14:paraId="6DAC19F1" w14:textId="007299C1" w:rsidR="00686EFF" w:rsidRPr="00686EFF" w:rsidRDefault="00686EFF" w:rsidP="001933FF">
            <w:pPr>
              <w:snapToGrid w:val="0"/>
              <w:spacing w:before="180" w:line="200" w:lineRule="exact"/>
              <w:ind w:right="40"/>
              <w:jc w:val="right"/>
              <w:rPr>
                <w:spacing w:val="-2"/>
              </w:rPr>
            </w:pPr>
            <w:r w:rsidRPr="00686EFF">
              <w:rPr>
                <w:spacing w:val="-2"/>
              </w:rPr>
              <w:t>2 233</w:t>
            </w:r>
          </w:p>
        </w:tc>
        <w:tc>
          <w:tcPr>
            <w:tcW w:w="492" w:type="dxa"/>
            <w:tcBorders>
              <w:left w:val="single" w:sz="6" w:space="0" w:color="000000"/>
            </w:tcBorders>
            <w:shd w:val="clear" w:color="auto" w:fill="auto"/>
            <w:vAlign w:val="bottom"/>
          </w:tcPr>
          <w:p w14:paraId="7E6C2616" w14:textId="43668F8C" w:rsidR="00686EFF" w:rsidRPr="00686EFF" w:rsidRDefault="00686EFF" w:rsidP="001933FF">
            <w:pPr>
              <w:snapToGrid w:val="0"/>
              <w:spacing w:before="180" w:line="200" w:lineRule="exact"/>
              <w:ind w:right="40"/>
              <w:jc w:val="right"/>
              <w:rPr>
                <w:spacing w:val="-2"/>
              </w:rPr>
            </w:pPr>
            <w:r w:rsidRPr="00686EFF">
              <w:rPr>
                <w:spacing w:val="-2"/>
              </w:rPr>
              <w:t>2 617</w:t>
            </w:r>
          </w:p>
        </w:tc>
        <w:tc>
          <w:tcPr>
            <w:tcW w:w="490" w:type="dxa"/>
            <w:tcBorders>
              <w:left w:val="single" w:sz="6" w:space="0" w:color="000000"/>
            </w:tcBorders>
            <w:shd w:val="clear" w:color="auto" w:fill="auto"/>
            <w:vAlign w:val="bottom"/>
          </w:tcPr>
          <w:p w14:paraId="15FE1DCB" w14:textId="4D0EF1B6" w:rsidR="00686EFF" w:rsidRPr="00686EFF" w:rsidRDefault="00686EFF" w:rsidP="001933FF">
            <w:pPr>
              <w:snapToGrid w:val="0"/>
              <w:spacing w:before="180" w:line="200" w:lineRule="exact"/>
              <w:ind w:right="40"/>
              <w:jc w:val="right"/>
              <w:rPr>
                <w:spacing w:val="-2"/>
              </w:rPr>
            </w:pPr>
            <w:r w:rsidRPr="00686EFF">
              <w:rPr>
                <w:spacing w:val="-2"/>
              </w:rPr>
              <w:t>2 908</w:t>
            </w:r>
          </w:p>
        </w:tc>
        <w:tc>
          <w:tcPr>
            <w:tcW w:w="492" w:type="dxa"/>
            <w:tcBorders>
              <w:left w:val="single" w:sz="6" w:space="0" w:color="000000"/>
            </w:tcBorders>
            <w:shd w:val="clear" w:color="auto" w:fill="auto"/>
            <w:vAlign w:val="bottom"/>
          </w:tcPr>
          <w:p w14:paraId="50C9BBB4" w14:textId="466894C5" w:rsidR="00686EFF" w:rsidRPr="00686EFF" w:rsidRDefault="00686EFF" w:rsidP="001933FF">
            <w:pPr>
              <w:snapToGrid w:val="0"/>
              <w:spacing w:before="180" w:line="200" w:lineRule="exact"/>
              <w:ind w:right="40"/>
              <w:jc w:val="right"/>
              <w:rPr>
                <w:spacing w:val="-2"/>
              </w:rPr>
            </w:pPr>
            <w:r w:rsidRPr="00686EFF">
              <w:rPr>
                <w:spacing w:val="-2"/>
              </w:rPr>
              <w:t>2 977</w:t>
            </w:r>
          </w:p>
        </w:tc>
        <w:tc>
          <w:tcPr>
            <w:tcW w:w="490" w:type="dxa"/>
            <w:tcBorders>
              <w:left w:val="single" w:sz="6" w:space="0" w:color="000000"/>
            </w:tcBorders>
            <w:shd w:val="clear" w:color="auto" w:fill="auto"/>
            <w:vAlign w:val="bottom"/>
          </w:tcPr>
          <w:p w14:paraId="6632C2C1" w14:textId="2BB08D54" w:rsidR="00686EFF" w:rsidRPr="00686EFF" w:rsidRDefault="00686EFF" w:rsidP="001933FF">
            <w:pPr>
              <w:snapToGrid w:val="0"/>
              <w:spacing w:before="180" w:line="200" w:lineRule="exact"/>
              <w:ind w:right="40"/>
              <w:jc w:val="right"/>
              <w:rPr>
                <w:spacing w:val="-2"/>
              </w:rPr>
            </w:pPr>
            <w:r w:rsidRPr="00686EFF">
              <w:rPr>
                <w:spacing w:val="-2"/>
              </w:rPr>
              <w:t>2 809</w:t>
            </w:r>
          </w:p>
        </w:tc>
        <w:tc>
          <w:tcPr>
            <w:tcW w:w="492" w:type="dxa"/>
            <w:tcBorders>
              <w:left w:val="single" w:sz="6" w:space="0" w:color="000000"/>
            </w:tcBorders>
            <w:shd w:val="clear" w:color="auto" w:fill="auto"/>
            <w:vAlign w:val="bottom"/>
          </w:tcPr>
          <w:p w14:paraId="44664233" w14:textId="0EE72551" w:rsidR="00686EFF" w:rsidRPr="00686EFF" w:rsidRDefault="00686EFF" w:rsidP="001933FF">
            <w:pPr>
              <w:snapToGrid w:val="0"/>
              <w:spacing w:before="180" w:line="200" w:lineRule="exact"/>
              <w:ind w:right="40"/>
              <w:jc w:val="right"/>
              <w:rPr>
                <w:spacing w:val="-2"/>
              </w:rPr>
            </w:pPr>
            <w:r w:rsidRPr="00686EFF">
              <w:rPr>
                <w:spacing w:val="-2"/>
              </w:rPr>
              <w:t>2 675</w:t>
            </w:r>
          </w:p>
        </w:tc>
        <w:tc>
          <w:tcPr>
            <w:tcW w:w="492" w:type="dxa"/>
            <w:tcBorders>
              <w:left w:val="single" w:sz="6" w:space="0" w:color="000000"/>
            </w:tcBorders>
            <w:shd w:val="clear" w:color="auto" w:fill="auto"/>
            <w:vAlign w:val="bottom"/>
          </w:tcPr>
          <w:p w14:paraId="2206816F" w14:textId="18DD0E0C" w:rsidR="00686EFF" w:rsidRPr="00686EFF" w:rsidRDefault="00686EFF" w:rsidP="001933FF">
            <w:pPr>
              <w:snapToGrid w:val="0"/>
              <w:spacing w:before="180" w:line="200" w:lineRule="exact"/>
              <w:ind w:right="40"/>
              <w:jc w:val="right"/>
              <w:rPr>
                <w:spacing w:val="-2"/>
              </w:rPr>
            </w:pPr>
            <w:r w:rsidRPr="00686EFF">
              <w:rPr>
                <w:spacing w:val="-2"/>
              </w:rPr>
              <w:t>2 457</w:t>
            </w:r>
          </w:p>
        </w:tc>
        <w:tc>
          <w:tcPr>
            <w:tcW w:w="490" w:type="dxa"/>
            <w:tcBorders>
              <w:left w:val="single" w:sz="6" w:space="0" w:color="000000"/>
            </w:tcBorders>
            <w:shd w:val="clear" w:color="auto" w:fill="auto"/>
            <w:vAlign w:val="bottom"/>
          </w:tcPr>
          <w:p w14:paraId="6EA0502B" w14:textId="44757EC8" w:rsidR="00686EFF" w:rsidRPr="00686EFF" w:rsidRDefault="00686EFF" w:rsidP="001933FF">
            <w:pPr>
              <w:snapToGrid w:val="0"/>
              <w:spacing w:before="180" w:line="200" w:lineRule="exact"/>
              <w:ind w:right="40"/>
              <w:jc w:val="right"/>
              <w:rPr>
                <w:spacing w:val="-2"/>
              </w:rPr>
            </w:pPr>
            <w:r w:rsidRPr="00686EFF">
              <w:rPr>
                <w:spacing w:val="-2"/>
              </w:rPr>
              <w:t>2 430</w:t>
            </w:r>
          </w:p>
        </w:tc>
        <w:tc>
          <w:tcPr>
            <w:tcW w:w="492" w:type="dxa"/>
            <w:tcBorders>
              <w:left w:val="single" w:sz="6" w:space="0" w:color="000000"/>
            </w:tcBorders>
            <w:shd w:val="clear" w:color="auto" w:fill="auto"/>
            <w:vAlign w:val="bottom"/>
          </w:tcPr>
          <w:p w14:paraId="17308174" w14:textId="539363A8" w:rsidR="00686EFF" w:rsidRPr="00686EFF" w:rsidRDefault="00686EFF" w:rsidP="001933FF">
            <w:pPr>
              <w:snapToGrid w:val="0"/>
              <w:spacing w:before="180" w:line="200" w:lineRule="exact"/>
              <w:ind w:right="40"/>
              <w:jc w:val="right"/>
              <w:rPr>
                <w:spacing w:val="-2"/>
              </w:rPr>
            </w:pPr>
            <w:r w:rsidRPr="00686EFF">
              <w:rPr>
                <w:spacing w:val="-2"/>
              </w:rPr>
              <w:t>2 550</w:t>
            </w:r>
          </w:p>
        </w:tc>
        <w:tc>
          <w:tcPr>
            <w:tcW w:w="490" w:type="dxa"/>
            <w:tcBorders>
              <w:left w:val="single" w:sz="6" w:space="0" w:color="000000"/>
            </w:tcBorders>
            <w:shd w:val="clear" w:color="auto" w:fill="auto"/>
            <w:vAlign w:val="bottom"/>
          </w:tcPr>
          <w:p w14:paraId="3AE2EE1F" w14:textId="679E3219" w:rsidR="00686EFF" w:rsidRPr="00686EFF" w:rsidRDefault="00686EFF" w:rsidP="001933FF">
            <w:pPr>
              <w:snapToGrid w:val="0"/>
              <w:spacing w:before="180" w:line="200" w:lineRule="exact"/>
              <w:ind w:right="40"/>
              <w:jc w:val="right"/>
              <w:rPr>
                <w:spacing w:val="-2"/>
              </w:rPr>
            </w:pPr>
            <w:r w:rsidRPr="00686EFF">
              <w:rPr>
                <w:spacing w:val="-2"/>
              </w:rPr>
              <w:t>2 683</w:t>
            </w:r>
          </w:p>
        </w:tc>
        <w:tc>
          <w:tcPr>
            <w:tcW w:w="492" w:type="dxa"/>
            <w:tcBorders>
              <w:left w:val="single" w:sz="6" w:space="0" w:color="000000"/>
            </w:tcBorders>
            <w:shd w:val="clear" w:color="auto" w:fill="auto"/>
            <w:vAlign w:val="bottom"/>
          </w:tcPr>
          <w:p w14:paraId="2ED5F0D5" w14:textId="5CA1557D" w:rsidR="00686EFF" w:rsidRPr="00686EFF" w:rsidRDefault="00686EFF" w:rsidP="001933FF">
            <w:pPr>
              <w:snapToGrid w:val="0"/>
              <w:spacing w:before="180" w:line="200" w:lineRule="exact"/>
              <w:ind w:right="40"/>
              <w:jc w:val="right"/>
              <w:rPr>
                <w:spacing w:val="-2"/>
              </w:rPr>
            </w:pPr>
            <w:r w:rsidRPr="00686EFF">
              <w:rPr>
                <w:spacing w:val="-2"/>
              </w:rPr>
              <w:t>2 381</w:t>
            </w:r>
          </w:p>
        </w:tc>
        <w:tc>
          <w:tcPr>
            <w:tcW w:w="482" w:type="dxa"/>
            <w:tcBorders>
              <w:left w:val="single" w:sz="6" w:space="0" w:color="000000"/>
            </w:tcBorders>
            <w:shd w:val="clear" w:color="auto" w:fill="auto"/>
            <w:vAlign w:val="bottom"/>
          </w:tcPr>
          <w:p w14:paraId="6084DF7D" w14:textId="69A9A96F" w:rsidR="00686EFF" w:rsidRPr="00686EFF" w:rsidRDefault="00686EFF" w:rsidP="001933FF">
            <w:pPr>
              <w:snapToGrid w:val="0"/>
              <w:spacing w:before="180" w:line="200" w:lineRule="exact"/>
              <w:ind w:right="40"/>
              <w:jc w:val="right"/>
              <w:rPr>
                <w:spacing w:val="-2"/>
              </w:rPr>
            </w:pPr>
            <w:r w:rsidRPr="00686EFF">
              <w:rPr>
                <w:spacing w:val="-2"/>
              </w:rPr>
              <w:t>5 187</w:t>
            </w:r>
          </w:p>
        </w:tc>
      </w:tr>
      <w:tr w:rsidR="00686EFF" w:rsidRPr="00100063" w14:paraId="4F5A0D2F" w14:textId="77777777" w:rsidTr="00817D2E">
        <w:tc>
          <w:tcPr>
            <w:tcW w:w="1499" w:type="dxa"/>
            <w:shd w:val="clear" w:color="auto" w:fill="auto"/>
            <w:vAlign w:val="bottom"/>
          </w:tcPr>
          <w:p w14:paraId="6847798C" w14:textId="2705F915" w:rsidR="00686EFF" w:rsidRPr="00686EFF" w:rsidRDefault="00686EFF" w:rsidP="001933FF">
            <w:pPr>
              <w:spacing w:before="180" w:line="200" w:lineRule="exact"/>
              <w:ind w:left="57"/>
            </w:pPr>
            <w:r w:rsidRPr="00686EFF">
              <w:t>Норвегия</w:t>
            </w:r>
            <w:r w:rsidRPr="00686EFF">
              <w:rPr>
                <w:lang w:val="en-US"/>
              </w:rPr>
              <w:t xml:space="preserve"> /</w:t>
            </w:r>
            <w:r w:rsidRPr="00686EFF">
              <w:t xml:space="preserve"> </w:t>
            </w:r>
            <w:r w:rsidRPr="00686EFF">
              <w:rPr>
                <w:bCs/>
                <w:i/>
                <w:lang w:val="en-US"/>
              </w:rPr>
              <w:t>Norway</w:t>
            </w:r>
          </w:p>
        </w:tc>
        <w:tc>
          <w:tcPr>
            <w:tcW w:w="447" w:type="dxa"/>
            <w:tcBorders>
              <w:left w:val="single" w:sz="6" w:space="0" w:color="000000"/>
            </w:tcBorders>
            <w:shd w:val="clear" w:color="auto" w:fill="auto"/>
            <w:vAlign w:val="bottom"/>
          </w:tcPr>
          <w:p w14:paraId="190EEAE5" w14:textId="219904ED" w:rsidR="00686EFF" w:rsidRPr="00686EFF" w:rsidRDefault="00686EFF" w:rsidP="001933FF">
            <w:pPr>
              <w:pStyle w:val="xl26"/>
              <w:pBdr>
                <w:top w:val="none" w:sz="0" w:space="0" w:color="auto"/>
                <w:left w:val="none" w:sz="0" w:space="0" w:color="auto"/>
                <w:bottom w:val="none" w:sz="0" w:space="0" w:color="auto"/>
                <w:right w:val="none" w:sz="0" w:space="0" w:color="auto"/>
              </w:pBdr>
              <w:snapToGrid w:val="0"/>
              <w:spacing w:before="180" w:after="0" w:line="200" w:lineRule="exact"/>
              <w:textAlignment w:val="auto"/>
            </w:pPr>
            <w:r w:rsidRPr="00686EFF">
              <w:t>2023</w:t>
            </w:r>
          </w:p>
        </w:tc>
        <w:tc>
          <w:tcPr>
            <w:tcW w:w="618" w:type="dxa"/>
            <w:tcBorders>
              <w:left w:val="single" w:sz="6" w:space="0" w:color="000000"/>
            </w:tcBorders>
            <w:shd w:val="clear" w:color="auto" w:fill="auto"/>
            <w:vAlign w:val="bottom"/>
          </w:tcPr>
          <w:p w14:paraId="6C561068" w14:textId="7ABAA31F" w:rsidR="00686EFF" w:rsidRPr="00686EFF" w:rsidRDefault="00686EFF" w:rsidP="001933FF">
            <w:pPr>
              <w:snapToGrid w:val="0"/>
              <w:spacing w:before="180" w:line="200" w:lineRule="exact"/>
              <w:ind w:right="40"/>
              <w:jc w:val="right"/>
              <w:rPr>
                <w:spacing w:val="-2"/>
              </w:rPr>
            </w:pPr>
            <w:r w:rsidRPr="00686EFF">
              <w:rPr>
                <w:spacing w:val="-2"/>
              </w:rPr>
              <w:t>5 489</w:t>
            </w:r>
          </w:p>
        </w:tc>
        <w:tc>
          <w:tcPr>
            <w:tcW w:w="490" w:type="dxa"/>
            <w:tcBorders>
              <w:left w:val="single" w:sz="6" w:space="0" w:color="000000"/>
            </w:tcBorders>
            <w:shd w:val="clear" w:color="auto" w:fill="auto"/>
            <w:vAlign w:val="bottom"/>
          </w:tcPr>
          <w:p w14:paraId="3CC04EFB" w14:textId="50852E65" w:rsidR="00686EFF" w:rsidRPr="00686EFF" w:rsidRDefault="00686EFF" w:rsidP="001933FF">
            <w:pPr>
              <w:snapToGrid w:val="0"/>
              <w:spacing w:before="180" w:line="200" w:lineRule="exact"/>
              <w:ind w:right="40"/>
              <w:jc w:val="right"/>
              <w:rPr>
                <w:spacing w:val="-2"/>
              </w:rPr>
            </w:pPr>
            <w:r w:rsidRPr="00686EFF">
              <w:rPr>
                <w:spacing w:val="-2"/>
              </w:rPr>
              <w:t>278</w:t>
            </w:r>
          </w:p>
        </w:tc>
        <w:tc>
          <w:tcPr>
            <w:tcW w:w="492" w:type="dxa"/>
            <w:tcBorders>
              <w:left w:val="single" w:sz="6" w:space="0" w:color="000000"/>
            </w:tcBorders>
            <w:shd w:val="clear" w:color="auto" w:fill="auto"/>
            <w:vAlign w:val="bottom"/>
          </w:tcPr>
          <w:p w14:paraId="38A2CDEC" w14:textId="78E780D3" w:rsidR="00686EFF" w:rsidRPr="00686EFF" w:rsidRDefault="00686EFF" w:rsidP="001933FF">
            <w:pPr>
              <w:snapToGrid w:val="0"/>
              <w:spacing w:before="180" w:line="200" w:lineRule="exact"/>
              <w:ind w:right="40"/>
              <w:jc w:val="right"/>
              <w:rPr>
                <w:spacing w:val="-2"/>
              </w:rPr>
            </w:pPr>
            <w:r w:rsidRPr="00686EFF">
              <w:rPr>
                <w:spacing w:val="-2"/>
              </w:rPr>
              <w:t>307</w:t>
            </w:r>
          </w:p>
        </w:tc>
        <w:tc>
          <w:tcPr>
            <w:tcW w:w="490" w:type="dxa"/>
            <w:tcBorders>
              <w:left w:val="single" w:sz="6" w:space="0" w:color="000000"/>
            </w:tcBorders>
            <w:shd w:val="clear" w:color="auto" w:fill="auto"/>
            <w:vAlign w:val="bottom"/>
          </w:tcPr>
          <w:p w14:paraId="58C2AF4C" w14:textId="71B2E260" w:rsidR="00686EFF" w:rsidRPr="00686EFF" w:rsidRDefault="00686EFF" w:rsidP="001933FF">
            <w:pPr>
              <w:snapToGrid w:val="0"/>
              <w:spacing w:before="180" w:line="200" w:lineRule="exact"/>
              <w:ind w:right="40"/>
              <w:jc w:val="right"/>
              <w:rPr>
                <w:spacing w:val="-2"/>
              </w:rPr>
            </w:pPr>
            <w:r w:rsidRPr="00686EFF">
              <w:rPr>
                <w:spacing w:val="-2"/>
              </w:rPr>
              <w:t>332</w:t>
            </w:r>
          </w:p>
        </w:tc>
        <w:tc>
          <w:tcPr>
            <w:tcW w:w="492" w:type="dxa"/>
            <w:tcBorders>
              <w:left w:val="single" w:sz="6" w:space="0" w:color="000000"/>
            </w:tcBorders>
            <w:shd w:val="clear" w:color="auto" w:fill="auto"/>
            <w:vAlign w:val="bottom"/>
          </w:tcPr>
          <w:p w14:paraId="3FCBEB46" w14:textId="74F4889F" w:rsidR="00686EFF" w:rsidRPr="00686EFF" w:rsidRDefault="00686EFF" w:rsidP="001933FF">
            <w:pPr>
              <w:snapToGrid w:val="0"/>
              <w:spacing w:before="180" w:line="200" w:lineRule="exact"/>
              <w:ind w:right="40"/>
              <w:jc w:val="right"/>
              <w:rPr>
                <w:spacing w:val="-2"/>
              </w:rPr>
            </w:pPr>
            <w:r w:rsidRPr="00686EFF">
              <w:rPr>
                <w:spacing w:val="-2"/>
              </w:rPr>
              <w:t>325</w:t>
            </w:r>
          </w:p>
        </w:tc>
        <w:tc>
          <w:tcPr>
            <w:tcW w:w="492" w:type="dxa"/>
            <w:tcBorders>
              <w:left w:val="single" w:sz="6" w:space="0" w:color="000000"/>
            </w:tcBorders>
            <w:shd w:val="clear" w:color="auto" w:fill="auto"/>
            <w:vAlign w:val="bottom"/>
          </w:tcPr>
          <w:p w14:paraId="0D0DAF27" w14:textId="41F813BD" w:rsidR="00686EFF" w:rsidRPr="00686EFF" w:rsidRDefault="00686EFF" w:rsidP="001933FF">
            <w:pPr>
              <w:snapToGrid w:val="0"/>
              <w:spacing w:before="180" w:line="200" w:lineRule="exact"/>
              <w:ind w:right="40"/>
              <w:jc w:val="right"/>
              <w:rPr>
                <w:spacing w:val="-2"/>
              </w:rPr>
            </w:pPr>
            <w:r w:rsidRPr="00686EFF">
              <w:rPr>
                <w:spacing w:val="-2"/>
              </w:rPr>
              <w:t>334</w:t>
            </w:r>
          </w:p>
        </w:tc>
        <w:tc>
          <w:tcPr>
            <w:tcW w:w="490" w:type="dxa"/>
            <w:tcBorders>
              <w:left w:val="single" w:sz="6" w:space="0" w:color="000000"/>
            </w:tcBorders>
            <w:shd w:val="clear" w:color="auto" w:fill="auto"/>
            <w:vAlign w:val="bottom"/>
          </w:tcPr>
          <w:p w14:paraId="61053306" w14:textId="3387D164" w:rsidR="00686EFF" w:rsidRPr="00686EFF" w:rsidRDefault="00686EFF" w:rsidP="001933FF">
            <w:pPr>
              <w:snapToGrid w:val="0"/>
              <w:spacing w:before="180" w:line="200" w:lineRule="exact"/>
              <w:ind w:right="40"/>
              <w:jc w:val="right"/>
              <w:rPr>
                <w:spacing w:val="-2"/>
              </w:rPr>
            </w:pPr>
            <w:r w:rsidRPr="00686EFF">
              <w:rPr>
                <w:spacing w:val="-2"/>
              </w:rPr>
              <w:t>368</w:t>
            </w:r>
          </w:p>
        </w:tc>
        <w:tc>
          <w:tcPr>
            <w:tcW w:w="492" w:type="dxa"/>
            <w:tcBorders>
              <w:left w:val="single" w:sz="6" w:space="0" w:color="000000"/>
            </w:tcBorders>
            <w:shd w:val="clear" w:color="auto" w:fill="auto"/>
            <w:vAlign w:val="bottom"/>
          </w:tcPr>
          <w:p w14:paraId="1F834E70" w14:textId="3CDEDD15" w:rsidR="00686EFF" w:rsidRPr="00686EFF" w:rsidRDefault="00686EFF" w:rsidP="001933FF">
            <w:pPr>
              <w:snapToGrid w:val="0"/>
              <w:spacing w:before="180" w:line="200" w:lineRule="exact"/>
              <w:ind w:right="40"/>
              <w:jc w:val="right"/>
              <w:rPr>
                <w:spacing w:val="-2"/>
              </w:rPr>
            </w:pPr>
            <w:r w:rsidRPr="00686EFF">
              <w:rPr>
                <w:spacing w:val="-2"/>
              </w:rPr>
              <w:t>394</w:t>
            </w:r>
          </w:p>
        </w:tc>
        <w:tc>
          <w:tcPr>
            <w:tcW w:w="490" w:type="dxa"/>
            <w:tcBorders>
              <w:left w:val="single" w:sz="6" w:space="0" w:color="000000"/>
            </w:tcBorders>
            <w:shd w:val="clear" w:color="auto" w:fill="auto"/>
            <w:vAlign w:val="bottom"/>
          </w:tcPr>
          <w:p w14:paraId="0B64EFB0" w14:textId="06463CC5" w:rsidR="00686EFF" w:rsidRPr="00686EFF" w:rsidRDefault="00686EFF" w:rsidP="001933FF">
            <w:pPr>
              <w:snapToGrid w:val="0"/>
              <w:spacing w:before="180" w:line="200" w:lineRule="exact"/>
              <w:ind w:right="40"/>
              <w:jc w:val="right"/>
              <w:rPr>
                <w:spacing w:val="-2"/>
              </w:rPr>
            </w:pPr>
            <w:r w:rsidRPr="00686EFF">
              <w:rPr>
                <w:spacing w:val="-2"/>
              </w:rPr>
              <w:t>371</w:t>
            </w:r>
          </w:p>
        </w:tc>
        <w:tc>
          <w:tcPr>
            <w:tcW w:w="492" w:type="dxa"/>
            <w:tcBorders>
              <w:left w:val="single" w:sz="6" w:space="0" w:color="000000"/>
            </w:tcBorders>
            <w:shd w:val="clear" w:color="auto" w:fill="auto"/>
            <w:vAlign w:val="bottom"/>
          </w:tcPr>
          <w:p w14:paraId="3A4BF3FA" w14:textId="4A8E3A2F" w:rsidR="00686EFF" w:rsidRPr="00686EFF" w:rsidRDefault="00686EFF" w:rsidP="001933FF">
            <w:pPr>
              <w:snapToGrid w:val="0"/>
              <w:spacing w:before="180" w:line="200" w:lineRule="exact"/>
              <w:ind w:right="40"/>
              <w:jc w:val="right"/>
              <w:rPr>
                <w:spacing w:val="-2"/>
              </w:rPr>
            </w:pPr>
            <w:r w:rsidRPr="00686EFF">
              <w:rPr>
                <w:spacing w:val="-2"/>
              </w:rPr>
              <w:t>357</w:t>
            </w:r>
          </w:p>
        </w:tc>
        <w:tc>
          <w:tcPr>
            <w:tcW w:w="492" w:type="dxa"/>
            <w:tcBorders>
              <w:left w:val="single" w:sz="6" w:space="0" w:color="000000"/>
            </w:tcBorders>
            <w:shd w:val="clear" w:color="auto" w:fill="auto"/>
            <w:vAlign w:val="bottom"/>
          </w:tcPr>
          <w:p w14:paraId="0EDB8AC6" w14:textId="35800387" w:rsidR="00686EFF" w:rsidRPr="00686EFF" w:rsidRDefault="00686EFF" w:rsidP="001933FF">
            <w:pPr>
              <w:snapToGrid w:val="0"/>
              <w:spacing w:before="180" w:line="200" w:lineRule="exact"/>
              <w:ind w:right="40"/>
              <w:jc w:val="right"/>
              <w:rPr>
                <w:spacing w:val="-2"/>
              </w:rPr>
            </w:pPr>
            <w:r w:rsidRPr="00686EFF">
              <w:rPr>
                <w:spacing w:val="-2"/>
              </w:rPr>
              <w:t>359</w:t>
            </w:r>
          </w:p>
        </w:tc>
        <w:tc>
          <w:tcPr>
            <w:tcW w:w="490" w:type="dxa"/>
            <w:tcBorders>
              <w:left w:val="single" w:sz="6" w:space="0" w:color="000000"/>
            </w:tcBorders>
            <w:shd w:val="clear" w:color="auto" w:fill="auto"/>
            <w:vAlign w:val="bottom"/>
          </w:tcPr>
          <w:p w14:paraId="17679650" w14:textId="1C29F9B6" w:rsidR="00686EFF" w:rsidRPr="00686EFF" w:rsidRDefault="00686EFF" w:rsidP="001933FF">
            <w:pPr>
              <w:snapToGrid w:val="0"/>
              <w:spacing w:before="180" w:line="200" w:lineRule="exact"/>
              <w:ind w:right="40"/>
              <w:jc w:val="right"/>
              <w:rPr>
                <w:spacing w:val="-2"/>
              </w:rPr>
            </w:pPr>
            <w:r w:rsidRPr="00686EFF">
              <w:rPr>
                <w:spacing w:val="-2"/>
              </w:rPr>
              <w:t>381</w:t>
            </w:r>
          </w:p>
        </w:tc>
        <w:tc>
          <w:tcPr>
            <w:tcW w:w="492" w:type="dxa"/>
            <w:tcBorders>
              <w:left w:val="single" w:sz="6" w:space="0" w:color="000000"/>
            </w:tcBorders>
            <w:shd w:val="clear" w:color="auto" w:fill="auto"/>
            <w:vAlign w:val="bottom"/>
          </w:tcPr>
          <w:p w14:paraId="7BFE405E" w14:textId="4C28A3B2" w:rsidR="00686EFF" w:rsidRPr="00686EFF" w:rsidRDefault="00686EFF" w:rsidP="001933FF">
            <w:pPr>
              <w:snapToGrid w:val="0"/>
              <w:spacing w:before="180" w:line="200" w:lineRule="exact"/>
              <w:ind w:right="40"/>
              <w:jc w:val="right"/>
              <w:rPr>
                <w:spacing w:val="-2"/>
              </w:rPr>
            </w:pPr>
            <w:r w:rsidRPr="00686EFF">
              <w:rPr>
                <w:spacing w:val="-2"/>
              </w:rPr>
              <w:t>355</w:t>
            </w:r>
          </w:p>
        </w:tc>
        <w:tc>
          <w:tcPr>
            <w:tcW w:w="490" w:type="dxa"/>
            <w:tcBorders>
              <w:left w:val="single" w:sz="6" w:space="0" w:color="000000"/>
            </w:tcBorders>
            <w:shd w:val="clear" w:color="auto" w:fill="auto"/>
            <w:vAlign w:val="bottom"/>
          </w:tcPr>
          <w:p w14:paraId="63F85706" w14:textId="403FC84B" w:rsidR="00686EFF" w:rsidRPr="00686EFF" w:rsidRDefault="00686EFF" w:rsidP="001933FF">
            <w:pPr>
              <w:snapToGrid w:val="0"/>
              <w:spacing w:before="180" w:line="200" w:lineRule="exact"/>
              <w:ind w:right="40"/>
              <w:jc w:val="right"/>
              <w:rPr>
                <w:spacing w:val="-2"/>
              </w:rPr>
            </w:pPr>
            <w:r w:rsidRPr="00686EFF">
              <w:rPr>
                <w:spacing w:val="-2"/>
              </w:rPr>
              <w:t>316</w:t>
            </w:r>
          </w:p>
        </w:tc>
        <w:tc>
          <w:tcPr>
            <w:tcW w:w="492" w:type="dxa"/>
            <w:tcBorders>
              <w:left w:val="single" w:sz="6" w:space="0" w:color="000000"/>
            </w:tcBorders>
            <w:shd w:val="clear" w:color="auto" w:fill="auto"/>
            <w:vAlign w:val="bottom"/>
          </w:tcPr>
          <w:p w14:paraId="492F6B34" w14:textId="46CE4279" w:rsidR="00686EFF" w:rsidRPr="00686EFF" w:rsidRDefault="00686EFF" w:rsidP="001933FF">
            <w:pPr>
              <w:snapToGrid w:val="0"/>
              <w:spacing w:before="180" w:line="200" w:lineRule="exact"/>
              <w:ind w:right="40"/>
              <w:jc w:val="right"/>
              <w:rPr>
                <w:spacing w:val="-2"/>
              </w:rPr>
            </w:pPr>
            <w:r w:rsidRPr="00686EFF">
              <w:rPr>
                <w:spacing w:val="-2"/>
              </w:rPr>
              <w:t>289</w:t>
            </w:r>
          </w:p>
        </w:tc>
        <w:tc>
          <w:tcPr>
            <w:tcW w:w="482" w:type="dxa"/>
            <w:tcBorders>
              <w:left w:val="single" w:sz="6" w:space="0" w:color="000000"/>
            </w:tcBorders>
            <w:shd w:val="clear" w:color="auto" w:fill="auto"/>
            <w:vAlign w:val="bottom"/>
          </w:tcPr>
          <w:p w14:paraId="3B30848E" w14:textId="2E2EC431" w:rsidR="00686EFF" w:rsidRPr="00686EFF" w:rsidRDefault="00686EFF" w:rsidP="001933FF">
            <w:pPr>
              <w:snapToGrid w:val="0"/>
              <w:spacing w:before="180" w:line="200" w:lineRule="exact"/>
              <w:ind w:right="40"/>
              <w:jc w:val="right"/>
              <w:rPr>
                <w:spacing w:val="-2"/>
              </w:rPr>
            </w:pPr>
            <w:r w:rsidRPr="00686EFF">
              <w:rPr>
                <w:spacing w:val="-2"/>
              </w:rPr>
              <w:t>723</w:t>
            </w:r>
          </w:p>
        </w:tc>
      </w:tr>
      <w:tr w:rsidR="00686EFF" w:rsidRPr="00100063" w14:paraId="5DF364F8" w14:textId="77777777" w:rsidTr="00817D2E">
        <w:tc>
          <w:tcPr>
            <w:tcW w:w="1499" w:type="dxa"/>
            <w:shd w:val="clear" w:color="auto" w:fill="auto"/>
            <w:vAlign w:val="bottom"/>
          </w:tcPr>
          <w:p w14:paraId="6072587B" w14:textId="75B45BAE" w:rsidR="00686EFF" w:rsidRPr="00686EFF" w:rsidRDefault="00686EFF" w:rsidP="001933FF">
            <w:pPr>
              <w:spacing w:before="180" w:line="200" w:lineRule="exact"/>
              <w:ind w:left="57"/>
            </w:pPr>
            <w:proofErr w:type="gramStart"/>
            <w:r w:rsidRPr="00686EFF">
              <w:t>Республика Корея</w:t>
            </w:r>
            <w:r w:rsidRPr="00686EFF">
              <w:rPr>
                <w:vertAlign w:val="superscript"/>
              </w:rPr>
              <w:t>3</w:t>
            </w:r>
            <w:r w:rsidRPr="00686EFF">
              <w:rPr>
                <w:vertAlign w:val="superscript"/>
                <w:lang w:val="en-US"/>
              </w:rPr>
              <w:t>)</w:t>
            </w:r>
            <w:r w:rsidRPr="00686EFF">
              <w:rPr>
                <w:vertAlign w:val="superscript"/>
              </w:rPr>
              <w:br/>
            </w:r>
            <w:r w:rsidRPr="00686EFF">
              <w:rPr>
                <w:bCs/>
                <w:i/>
                <w:lang w:val="en-US"/>
              </w:rPr>
              <w:t>Republic</w:t>
            </w:r>
            <w:r w:rsidRPr="00686EFF">
              <w:rPr>
                <w:bCs/>
                <w:i/>
              </w:rPr>
              <w:t xml:space="preserve"> </w:t>
            </w:r>
            <w:r w:rsidRPr="00686EFF">
              <w:rPr>
                <w:bCs/>
                <w:i/>
                <w:lang w:val="en-US"/>
              </w:rPr>
              <w:t>of</w:t>
            </w:r>
            <w:r w:rsidRPr="00686EFF">
              <w:rPr>
                <w:bCs/>
                <w:i/>
              </w:rPr>
              <w:t xml:space="preserve"> </w:t>
            </w:r>
            <w:r w:rsidRPr="00686EFF">
              <w:rPr>
                <w:bCs/>
                <w:i/>
                <w:lang w:val="en-US"/>
              </w:rPr>
              <w:t>Korea</w:t>
            </w:r>
            <w:r w:rsidRPr="00686EFF">
              <w:rPr>
                <w:vertAlign w:val="superscript"/>
              </w:rPr>
              <w:t>3)</w:t>
            </w:r>
            <w:proofErr w:type="gramEnd"/>
          </w:p>
        </w:tc>
        <w:tc>
          <w:tcPr>
            <w:tcW w:w="447" w:type="dxa"/>
            <w:tcBorders>
              <w:left w:val="single" w:sz="6" w:space="0" w:color="000000"/>
            </w:tcBorders>
            <w:shd w:val="clear" w:color="auto" w:fill="auto"/>
            <w:vAlign w:val="bottom"/>
          </w:tcPr>
          <w:p w14:paraId="1DB9586D" w14:textId="390B2F5D" w:rsidR="00686EFF" w:rsidRPr="00686EFF" w:rsidRDefault="00686EFF" w:rsidP="001933FF">
            <w:pPr>
              <w:pStyle w:val="xl26"/>
              <w:pBdr>
                <w:top w:val="none" w:sz="0" w:space="0" w:color="auto"/>
                <w:left w:val="none" w:sz="0" w:space="0" w:color="auto"/>
                <w:bottom w:val="none" w:sz="0" w:space="0" w:color="auto"/>
                <w:right w:val="none" w:sz="0" w:space="0" w:color="auto"/>
              </w:pBdr>
              <w:snapToGrid w:val="0"/>
              <w:spacing w:before="180" w:after="0" w:line="200" w:lineRule="exact"/>
              <w:textAlignment w:val="auto"/>
            </w:pPr>
            <w:r w:rsidRPr="00686EFF">
              <w:rPr>
                <w:lang w:val="en-US"/>
              </w:rPr>
              <w:t>2022</w:t>
            </w:r>
          </w:p>
        </w:tc>
        <w:tc>
          <w:tcPr>
            <w:tcW w:w="618" w:type="dxa"/>
            <w:tcBorders>
              <w:left w:val="single" w:sz="6" w:space="0" w:color="000000"/>
            </w:tcBorders>
            <w:shd w:val="clear" w:color="auto" w:fill="auto"/>
            <w:vAlign w:val="bottom"/>
          </w:tcPr>
          <w:p w14:paraId="6A821D18" w14:textId="084AEDA8" w:rsidR="00686EFF" w:rsidRPr="00686EFF" w:rsidRDefault="00686EFF" w:rsidP="001933FF">
            <w:pPr>
              <w:snapToGrid w:val="0"/>
              <w:spacing w:before="180" w:line="200" w:lineRule="exact"/>
              <w:ind w:right="40"/>
              <w:jc w:val="right"/>
              <w:rPr>
                <w:spacing w:val="-2"/>
              </w:rPr>
            </w:pPr>
            <w:r w:rsidRPr="00686EFF">
              <w:t>51 673</w:t>
            </w:r>
          </w:p>
        </w:tc>
        <w:tc>
          <w:tcPr>
            <w:tcW w:w="490" w:type="dxa"/>
            <w:tcBorders>
              <w:left w:val="single" w:sz="6" w:space="0" w:color="000000"/>
            </w:tcBorders>
            <w:shd w:val="clear" w:color="auto" w:fill="auto"/>
            <w:vAlign w:val="bottom"/>
          </w:tcPr>
          <w:p w14:paraId="1CA31735" w14:textId="3EC47854" w:rsidR="00686EFF" w:rsidRPr="00686EFF" w:rsidRDefault="00686EFF" w:rsidP="001933FF">
            <w:pPr>
              <w:snapToGrid w:val="0"/>
              <w:spacing w:before="180" w:line="200" w:lineRule="exact"/>
              <w:ind w:right="40"/>
              <w:jc w:val="right"/>
              <w:rPr>
                <w:spacing w:val="-2"/>
              </w:rPr>
            </w:pPr>
            <w:r w:rsidRPr="00686EFF">
              <w:t>1 494</w:t>
            </w:r>
          </w:p>
        </w:tc>
        <w:tc>
          <w:tcPr>
            <w:tcW w:w="492" w:type="dxa"/>
            <w:tcBorders>
              <w:left w:val="single" w:sz="6" w:space="0" w:color="000000"/>
            </w:tcBorders>
            <w:shd w:val="clear" w:color="auto" w:fill="auto"/>
            <w:vAlign w:val="bottom"/>
          </w:tcPr>
          <w:p w14:paraId="37BE1EE7" w14:textId="170BDA26" w:rsidR="00686EFF" w:rsidRPr="00686EFF" w:rsidRDefault="00686EFF" w:rsidP="001933FF">
            <w:pPr>
              <w:snapToGrid w:val="0"/>
              <w:spacing w:before="180" w:line="200" w:lineRule="exact"/>
              <w:ind w:right="40"/>
              <w:jc w:val="right"/>
              <w:rPr>
                <w:spacing w:val="-2"/>
              </w:rPr>
            </w:pPr>
            <w:r w:rsidRPr="00686EFF">
              <w:t>2 142</w:t>
            </w:r>
          </w:p>
        </w:tc>
        <w:tc>
          <w:tcPr>
            <w:tcW w:w="490" w:type="dxa"/>
            <w:tcBorders>
              <w:left w:val="single" w:sz="6" w:space="0" w:color="000000"/>
            </w:tcBorders>
            <w:shd w:val="clear" w:color="auto" w:fill="auto"/>
            <w:vAlign w:val="bottom"/>
          </w:tcPr>
          <w:p w14:paraId="13B444CF" w14:textId="2918C16F" w:rsidR="00686EFF" w:rsidRPr="00686EFF" w:rsidRDefault="00686EFF" w:rsidP="001933FF">
            <w:pPr>
              <w:snapToGrid w:val="0"/>
              <w:spacing w:before="180" w:line="200" w:lineRule="exact"/>
              <w:ind w:right="40"/>
              <w:jc w:val="right"/>
              <w:rPr>
                <w:spacing w:val="-2"/>
              </w:rPr>
            </w:pPr>
            <w:r w:rsidRPr="00686EFF">
              <w:t>2 312</w:t>
            </w:r>
          </w:p>
        </w:tc>
        <w:tc>
          <w:tcPr>
            <w:tcW w:w="492" w:type="dxa"/>
            <w:tcBorders>
              <w:left w:val="single" w:sz="6" w:space="0" w:color="000000"/>
            </w:tcBorders>
            <w:shd w:val="clear" w:color="auto" w:fill="auto"/>
            <w:vAlign w:val="bottom"/>
          </w:tcPr>
          <w:p w14:paraId="05C07838" w14:textId="5DF2BF61" w:rsidR="00686EFF" w:rsidRPr="00686EFF" w:rsidRDefault="00686EFF" w:rsidP="001933FF">
            <w:pPr>
              <w:snapToGrid w:val="0"/>
              <w:spacing w:before="180" w:line="200" w:lineRule="exact"/>
              <w:ind w:right="40"/>
              <w:jc w:val="right"/>
              <w:rPr>
                <w:spacing w:val="-2"/>
              </w:rPr>
            </w:pPr>
            <w:r w:rsidRPr="00686EFF">
              <w:t>2 288</w:t>
            </w:r>
          </w:p>
        </w:tc>
        <w:tc>
          <w:tcPr>
            <w:tcW w:w="492" w:type="dxa"/>
            <w:tcBorders>
              <w:left w:val="single" w:sz="6" w:space="0" w:color="000000"/>
            </w:tcBorders>
            <w:shd w:val="clear" w:color="auto" w:fill="auto"/>
            <w:vAlign w:val="bottom"/>
          </w:tcPr>
          <w:p w14:paraId="43D0A69A" w14:textId="013B7456" w:rsidR="00686EFF" w:rsidRPr="00686EFF" w:rsidRDefault="00686EFF" w:rsidP="001933FF">
            <w:pPr>
              <w:snapToGrid w:val="0"/>
              <w:spacing w:before="180" w:line="200" w:lineRule="exact"/>
              <w:ind w:right="40"/>
              <w:jc w:val="right"/>
              <w:rPr>
                <w:spacing w:val="-2"/>
              </w:rPr>
            </w:pPr>
            <w:r w:rsidRPr="00686EFF">
              <w:t>3 105</w:t>
            </w:r>
          </w:p>
        </w:tc>
        <w:tc>
          <w:tcPr>
            <w:tcW w:w="490" w:type="dxa"/>
            <w:tcBorders>
              <w:left w:val="single" w:sz="6" w:space="0" w:color="000000"/>
            </w:tcBorders>
            <w:shd w:val="clear" w:color="auto" w:fill="auto"/>
            <w:vAlign w:val="bottom"/>
          </w:tcPr>
          <w:p w14:paraId="36944CDE" w14:textId="29126A9F" w:rsidR="00686EFF" w:rsidRPr="00686EFF" w:rsidRDefault="00686EFF" w:rsidP="001933FF">
            <w:pPr>
              <w:snapToGrid w:val="0"/>
              <w:spacing w:before="180" w:line="200" w:lineRule="exact"/>
              <w:ind w:right="40"/>
              <w:jc w:val="right"/>
              <w:rPr>
                <w:spacing w:val="-2"/>
              </w:rPr>
            </w:pPr>
            <w:r w:rsidRPr="00686EFF">
              <w:t>3 629</w:t>
            </w:r>
          </w:p>
        </w:tc>
        <w:tc>
          <w:tcPr>
            <w:tcW w:w="492" w:type="dxa"/>
            <w:tcBorders>
              <w:left w:val="single" w:sz="6" w:space="0" w:color="000000"/>
            </w:tcBorders>
            <w:shd w:val="clear" w:color="auto" w:fill="auto"/>
            <w:vAlign w:val="bottom"/>
          </w:tcPr>
          <w:p w14:paraId="7255C234" w14:textId="536F4010" w:rsidR="00686EFF" w:rsidRPr="00686EFF" w:rsidRDefault="00686EFF" w:rsidP="001933FF">
            <w:pPr>
              <w:snapToGrid w:val="0"/>
              <w:spacing w:before="180" w:line="200" w:lineRule="exact"/>
              <w:ind w:right="40"/>
              <w:jc w:val="right"/>
              <w:rPr>
                <w:spacing w:val="-2"/>
              </w:rPr>
            </w:pPr>
            <w:r w:rsidRPr="00686EFF">
              <w:t>3 390</w:t>
            </w:r>
          </w:p>
        </w:tc>
        <w:tc>
          <w:tcPr>
            <w:tcW w:w="490" w:type="dxa"/>
            <w:tcBorders>
              <w:left w:val="single" w:sz="6" w:space="0" w:color="000000"/>
            </w:tcBorders>
            <w:shd w:val="clear" w:color="auto" w:fill="auto"/>
            <w:vAlign w:val="bottom"/>
          </w:tcPr>
          <w:p w14:paraId="5F0831C3" w14:textId="1635EBC4" w:rsidR="00686EFF" w:rsidRPr="00686EFF" w:rsidRDefault="00686EFF" w:rsidP="001933FF">
            <w:pPr>
              <w:snapToGrid w:val="0"/>
              <w:spacing w:before="180" w:line="200" w:lineRule="exact"/>
              <w:ind w:right="40"/>
              <w:jc w:val="right"/>
              <w:rPr>
                <w:spacing w:val="-2"/>
              </w:rPr>
            </w:pPr>
            <w:r w:rsidRPr="00686EFF">
              <w:t>3 483</w:t>
            </w:r>
          </w:p>
        </w:tc>
        <w:tc>
          <w:tcPr>
            <w:tcW w:w="492" w:type="dxa"/>
            <w:tcBorders>
              <w:left w:val="single" w:sz="6" w:space="0" w:color="000000"/>
            </w:tcBorders>
            <w:shd w:val="clear" w:color="auto" w:fill="auto"/>
            <w:vAlign w:val="bottom"/>
          </w:tcPr>
          <w:p w14:paraId="5869DCD5" w14:textId="4F9347FB" w:rsidR="00686EFF" w:rsidRPr="00686EFF" w:rsidRDefault="00686EFF" w:rsidP="001933FF">
            <w:pPr>
              <w:snapToGrid w:val="0"/>
              <w:spacing w:before="180" w:line="200" w:lineRule="exact"/>
              <w:ind w:right="40"/>
              <w:jc w:val="right"/>
              <w:rPr>
                <w:spacing w:val="-2"/>
              </w:rPr>
            </w:pPr>
            <w:r w:rsidRPr="00686EFF">
              <w:t>4 035</w:t>
            </w:r>
          </w:p>
        </w:tc>
        <w:tc>
          <w:tcPr>
            <w:tcW w:w="492" w:type="dxa"/>
            <w:tcBorders>
              <w:left w:val="single" w:sz="6" w:space="0" w:color="000000"/>
            </w:tcBorders>
            <w:shd w:val="clear" w:color="auto" w:fill="auto"/>
            <w:vAlign w:val="bottom"/>
          </w:tcPr>
          <w:p w14:paraId="7049ACCB" w14:textId="2A28E5B2" w:rsidR="00686EFF" w:rsidRPr="00686EFF" w:rsidRDefault="00686EFF" w:rsidP="001933FF">
            <w:pPr>
              <w:snapToGrid w:val="0"/>
              <w:spacing w:before="180" w:line="200" w:lineRule="exact"/>
              <w:ind w:right="40"/>
              <w:jc w:val="right"/>
              <w:rPr>
                <w:spacing w:val="-2"/>
              </w:rPr>
            </w:pPr>
            <w:r w:rsidRPr="00686EFF">
              <w:t>4 062</w:t>
            </w:r>
          </w:p>
        </w:tc>
        <w:tc>
          <w:tcPr>
            <w:tcW w:w="490" w:type="dxa"/>
            <w:tcBorders>
              <w:left w:val="single" w:sz="6" w:space="0" w:color="000000"/>
            </w:tcBorders>
            <w:shd w:val="clear" w:color="auto" w:fill="auto"/>
            <w:vAlign w:val="bottom"/>
          </w:tcPr>
          <w:p w14:paraId="5576EAA5" w14:textId="7BEBA8C6" w:rsidR="00686EFF" w:rsidRPr="00686EFF" w:rsidRDefault="00686EFF" w:rsidP="001933FF">
            <w:pPr>
              <w:snapToGrid w:val="0"/>
              <w:spacing w:before="180" w:line="200" w:lineRule="exact"/>
              <w:ind w:right="40"/>
              <w:jc w:val="right"/>
              <w:rPr>
                <w:spacing w:val="-2"/>
              </w:rPr>
            </w:pPr>
            <w:r w:rsidRPr="00686EFF">
              <w:t>4 490</w:t>
            </w:r>
          </w:p>
        </w:tc>
        <w:tc>
          <w:tcPr>
            <w:tcW w:w="492" w:type="dxa"/>
            <w:tcBorders>
              <w:left w:val="single" w:sz="6" w:space="0" w:color="000000"/>
            </w:tcBorders>
            <w:shd w:val="clear" w:color="auto" w:fill="auto"/>
            <w:vAlign w:val="bottom"/>
          </w:tcPr>
          <w:p w14:paraId="4E14A25E" w14:textId="6E2F0DD6" w:rsidR="00686EFF" w:rsidRPr="00686EFF" w:rsidRDefault="00686EFF" w:rsidP="001933FF">
            <w:pPr>
              <w:snapToGrid w:val="0"/>
              <w:spacing w:before="180" w:line="200" w:lineRule="exact"/>
              <w:ind w:right="40"/>
              <w:jc w:val="right"/>
              <w:rPr>
                <w:spacing w:val="-2"/>
              </w:rPr>
            </w:pPr>
            <w:r w:rsidRPr="00686EFF">
              <w:t>4 114</w:t>
            </w:r>
          </w:p>
        </w:tc>
        <w:tc>
          <w:tcPr>
            <w:tcW w:w="490" w:type="dxa"/>
            <w:tcBorders>
              <w:left w:val="single" w:sz="6" w:space="0" w:color="000000"/>
            </w:tcBorders>
            <w:shd w:val="clear" w:color="auto" w:fill="auto"/>
            <w:vAlign w:val="bottom"/>
          </w:tcPr>
          <w:p w14:paraId="08A5D59B" w14:textId="1D5E5A90" w:rsidR="00686EFF" w:rsidRPr="00686EFF" w:rsidRDefault="00686EFF" w:rsidP="001933FF">
            <w:pPr>
              <w:snapToGrid w:val="0"/>
              <w:spacing w:before="180" w:line="200" w:lineRule="exact"/>
              <w:ind w:right="40"/>
              <w:jc w:val="right"/>
              <w:rPr>
                <w:spacing w:val="-2"/>
              </w:rPr>
            </w:pPr>
            <w:r w:rsidRPr="00686EFF">
              <w:t>4 148</w:t>
            </w:r>
          </w:p>
        </w:tc>
        <w:tc>
          <w:tcPr>
            <w:tcW w:w="492" w:type="dxa"/>
            <w:tcBorders>
              <w:left w:val="single" w:sz="6" w:space="0" w:color="000000"/>
            </w:tcBorders>
            <w:shd w:val="clear" w:color="auto" w:fill="auto"/>
            <w:vAlign w:val="bottom"/>
          </w:tcPr>
          <w:p w14:paraId="5D004C89" w14:textId="6D530DA9" w:rsidR="00686EFF" w:rsidRPr="00686EFF" w:rsidRDefault="00686EFF" w:rsidP="001933FF">
            <w:pPr>
              <w:snapToGrid w:val="0"/>
              <w:spacing w:before="180" w:line="200" w:lineRule="exact"/>
              <w:ind w:right="40"/>
              <w:jc w:val="right"/>
              <w:rPr>
                <w:spacing w:val="-2"/>
              </w:rPr>
            </w:pPr>
            <w:r w:rsidRPr="00686EFF">
              <w:t>3 064</w:t>
            </w:r>
          </w:p>
        </w:tc>
        <w:tc>
          <w:tcPr>
            <w:tcW w:w="482" w:type="dxa"/>
            <w:tcBorders>
              <w:left w:val="single" w:sz="6" w:space="0" w:color="000000"/>
            </w:tcBorders>
            <w:shd w:val="clear" w:color="auto" w:fill="auto"/>
            <w:vAlign w:val="bottom"/>
          </w:tcPr>
          <w:p w14:paraId="6F850A92" w14:textId="00B78C33" w:rsidR="00686EFF" w:rsidRPr="00686EFF" w:rsidRDefault="00686EFF" w:rsidP="001933FF">
            <w:pPr>
              <w:snapToGrid w:val="0"/>
              <w:spacing w:before="180" w:line="200" w:lineRule="exact"/>
              <w:ind w:right="40"/>
              <w:jc w:val="right"/>
              <w:rPr>
                <w:spacing w:val="-2"/>
              </w:rPr>
            </w:pPr>
            <w:r w:rsidRPr="00686EFF">
              <w:t>5 917</w:t>
            </w:r>
          </w:p>
        </w:tc>
      </w:tr>
      <w:tr w:rsidR="00686EFF" w:rsidRPr="00100063" w14:paraId="077A436C" w14:textId="77777777" w:rsidTr="00817D2E">
        <w:tc>
          <w:tcPr>
            <w:tcW w:w="1499" w:type="dxa"/>
            <w:shd w:val="clear" w:color="auto" w:fill="auto"/>
            <w:vAlign w:val="bottom"/>
          </w:tcPr>
          <w:p w14:paraId="2457FC0C" w14:textId="7D52F806" w:rsidR="00686EFF" w:rsidRPr="00686EFF" w:rsidRDefault="00686EFF" w:rsidP="001933FF">
            <w:pPr>
              <w:spacing w:before="180" w:line="200" w:lineRule="exact"/>
              <w:ind w:left="57"/>
            </w:pPr>
            <w:proofErr w:type="gramStart"/>
            <w:r w:rsidRPr="00686EFF">
              <w:t>Соединенное</w:t>
            </w:r>
            <w:r w:rsidRPr="00686EFF">
              <w:rPr>
                <w:rStyle w:val="a5"/>
              </w:rPr>
              <w:br/>
              <w:t>Королевство</w:t>
            </w:r>
            <w:r w:rsidRPr="00686EFF">
              <w:rPr>
                <w:rStyle w:val="a5"/>
              </w:rPr>
              <w:br/>
              <w:t>(Великобритания)</w:t>
            </w:r>
            <w:r w:rsidRPr="00686EFF">
              <w:rPr>
                <w:vertAlign w:val="superscript"/>
              </w:rPr>
              <w:t>6)</w:t>
            </w:r>
            <w:r w:rsidRPr="00686EFF">
              <w:t xml:space="preserve"> </w:t>
            </w:r>
            <w:r w:rsidRPr="00686EFF">
              <w:rPr>
                <w:vertAlign w:val="superscript"/>
              </w:rPr>
              <w:t xml:space="preserve"> </w:t>
            </w:r>
            <w:r w:rsidRPr="00686EFF">
              <w:rPr>
                <w:rStyle w:val="a5"/>
                <w:vertAlign w:val="superscript"/>
              </w:rPr>
              <w:t xml:space="preserve"> </w:t>
            </w:r>
            <w:r w:rsidRPr="00686EFF">
              <w:rPr>
                <w:rStyle w:val="a5"/>
                <w:vertAlign w:val="superscript"/>
              </w:rPr>
              <w:br/>
            </w:r>
            <w:r w:rsidRPr="00686EFF">
              <w:rPr>
                <w:i/>
              </w:rPr>
              <w:t>United Kingdom</w:t>
            </w:r>
            <w:r w:rsidRPr="00686EFF">
              <w:rPr>
                <w:vertAlign w:val="superscript"/>
              </w:rPr>
              <w:t>6)</w:t>
            </w:r>
            <w:r w:rsidRPr="00686EFF">
              <w:t xml:space="preserve"> </w:t>
            </w:r>
            <w:r w:rsidRPr="00686EFF">
              <w:rPr>
                <w:vertAlign w:val="superscript"/>
              </w:rPr>
              <w:t xml:space="preserve"> </w:t>
            </w:r>
            <w:proofErr w:type="gramEnd"/>
          </w:p>
        </w:tc>
        <w:tc>
          <w:tcPr>
            <w:tcW w:w="447" w:type="dxa"/>
            <w:tcBorders>
              <w:left w:val="single" w:sz="6" w:space="0" w:color="000000"/>
            </w:tcBorders>
            <w:shd w:val="clear" w:color="auto" w:fill="auto"/>
            <w:vAlign w:val="bottom"/>
          </w:tcPr>
          <w:p w14:paraId="5E6D2D2D" w14:textId="2E4AFA18" w:rsidR="00686EFF" w:rsidRPr="00686EFF" w:rsidRDefault="00686EFF" w:rsidP="001933FF">
            <w:pPr>
              <w:pStyle w:val="xl26"/>
              <w:pBdr>
                <w:top w:val="none" w:sz="0" w:space="0" w:color="auto"/>
                <w:left w:val="none" w:sz="0" w:space="0" w:color="auto"/>
                <w:bottom w:val="none" w:sz="0" w:space="0" w:color="auto"/>
                <w:right w:val="none" w:sz="0" w:space="0" w:color="auto"/>
              </w:pBdr>
              <w:snapToGrid w:val="0"/>
              <w:spacing w:before="180" w:after="0" w:line="200" w:lineRule="exact"/>
              <w:textAlignment w:val="auto"/>
            </w:pPr>
            <w:r w:rsidRPr="00686EFF">
              <w:t>2023</w:t>
            </w:r>
          </w:p>
        </w:tc>
        <w:tc>
          <w:tcPr>
            <w:tcW w:w="618" w:type="dxa"/>
            <w:tcBorders>
              <w:left w:val="single" w:sz="6" w:space="0" w:color="000000"/>
            </w:tcBorders>
            <w:shd w:val="clear" w:color="auto" w:fill="auto"/>
            <w:vAlign w:val="bottom"/>
          </w:tcPr>
          <w:p w14:paraId="1D6B08DE" w14:textId="16F71BF9" w:rsidR="00686EFF" w:rsidRPr="00686EFF" w:rsidRDefault="00686EFF" w:rsidP="001933FF">
            <w:pPr>
              <w:snapToGrid w:val="0"/>
              <w:spacing w:before="180" w:line="200" w:lineRule="exact"/>
              <w:ind w:right="40"/>
              <w:jc w:val="right"/>
              <w:rPr>
                <w:spacing w:val="-2"/>
              </w:rPr>
            </w:pPr>
            <w:r w:rsidRPr="00686EFF">
              <w:t>68 265</w:t>
            </w:r>
          </w:p>
        </w:tc>
        <w:tc>
          <w:tcPr>
            <w:tcW w:w="490" w:type="dxa"/>
            <w:tcBorders>
              <w:left w:val="single" w:sz="6" w:space="0" w:color="000000"/>
            </w:tcBorders>
            <w:shd w:val="clear" w:color="auto" w:fill="auto"/>
            <w:vAlign w:val="bottom"/>
          </w:tcPr>
          <w:p w14:paraId="2E3FE73E" w14:textId="07A68B22" w:rsidR="00686EFF" w:rsidRPr="00686EFF" w:rsidRDefault="00686EFF" w:rsidP="001933FF">
            <w:pPr>
              <w:snapToGrid w:val="0"/>
              <w:spacing w:before="180" w:line="200" w:lineRule="exact"/>
              <w:ind w:right="40"/>
              <w:jc w:val="right"/>
              <w:rPr>
                <w:spacing w:val="-2"/>
              </w:rPr>
            </w:pPr>
            <w:r w:rsidRPr="00686EFF">
              <w:t>3 572</w:t>
            </w:r>
          </w:p>
        </w:tc>
        <w:tc>
          <w:tcPr>
            <w:tcW w:w="492" w:type="dxa"/>
            <w:tcBorders>
              <w:left w:val="single" w:sz="6" w:space="0" w:color="000000"/>
            </w:tcBorders>
            <w:shd w:val="clear" w:color="auto" w:fill="auto"/>
            <w:vAlign w:val="bottom"/>
          </w:tcPr>
          <w:p w14:paraId="64971102" w14:textId="41B9E695" w:rsidR="00686EFF" w:rsidRPr="00686EFF" w:rsidRDefault="00686EFF" w:rsidP="001933FF">
            <w:pPr>
              <w:snapToGrid w:val="0"/>
              <w:spacing w:before="180" w:line="200" w:lineRule="exact"/>
              <w:ind w:right="40"/>
              <w:jc w:val="right"/>
              <w:rPr>
                <w:spacing w:val="-2"/>
              </w:rPr>
            </w:pPr>
            <w:r w:rsidRPr="00686EFF">
              <w:t>3 926</w:t>
            </w:r>
          </w:p>
        </w:tc>
        <w:tc>
          <w:tcPr>
            <w:tcW w:w="490" w:type="dxa"/>
            <w:tcBorders>
              <w:left w:val="single" w:sz="6" w:space="0" w:color="000000"/>
            </w:tcBorders>
            <w:shd w:val="clear" w:color="auto" w:fill="auto"/>
            <w:vAlign w:val="bottom"/>
          </w:tcPr>
          <w:p w14:paraId="1274719D" w14:textId="23202E21" w:rsidR="00686EFF" w:rsidRPr="00686EFF" w:rsidRDefault="00686EFF" w:rsidP="001933FF">
            <w:pPr>
              <w:snapToGrid w:val="0"/>
              <w:spacing w:before="180" w:line="200" w:lineRule="exact"/>
              <w:ind w:right="40"/>
              <w:jc w:val="right"/>
              <w:rPr>
                <w:spacing w:val="-2"/>
              </w:rPr>
            </w:pPr>
            <w:r w:rsidRPr="00686EFF">
              <w:t>4 150</w:t>
            </w:r>
          </w:p>
        </w:tc>
        <w:tc>
          <w:tcPr>
            <w:tcW w:w="492" w:type="dxa"/>
            <w:tcBorders>
              <w:left w:val="single" w:sz="6" w:space="0" w:color="000000"/>
            </w:tcBorders>
            <w:shd w:val="clear" w:color="auto" w:fill="auto"/>
            <w:vAlign w:val="bottom"/>
          </w:tcPr>
          <w:p w14:paraId="18375F7E" w14:textId="3BBD822C" w:rsidR="00686EFF" w:rsidRPr="00686EFF" w:rsidRDefault="00686EFF" w:rsidP="001933FF">
            <w:pPr>
              <w:snapToGrid w:val="0"/>
              <w:spacing w:before="180" w:line="200" w:lineRule="exact"/>
              <w:ind w:right="40"/>
              <w:jc w:val="right"/>
              <w:rPr>
                <w:spacing w:val="-2"/>
              </w:rPr>
            </w:pPr>
            <w:r w:rsidRPr="00686EFF">
              <w:t>4 011</w:t>
            </w:r>
          </w:p>
        </w:tc>
        <w:tc>
          <w:tcPr>
            <w:tcW w:w="492" w:type="dxa"/>
            <w:tcBorders>
              <w:left w:val="single" w:sz="6" w:space="0" w:color="000000"/>
            </w:tcBorders>
            <w:shd w:val="clear" w:color="auto" w:fill="auto"/>
            <w:vAlign w:val="bottom"/>
          </w:tcPr>
          <w:p w14:paraId="1F5714E1" w14:textId="22E44E08" w:rsidR="00686EFF" w:rsidRPr="00686EFF" w:rsidRDefault="00686EFF" w:rsidP="001933FF">
            <w:pPr>
              <w:snapToGrid w:val="0"/>
              <w:spacing w:before="180" w:line="200" w:lineRule="exact"/>
              <w:ind w:right="40"/>
              <w:jc w:val="right"/>
              <w:rPr>
                <w:spacing w:val="-2"/>
              </w:rPr>
            </w:pPr>
            <w:r w:rsidRPr="00686EFF">
              <w:t>4 098</w:t>
            </w:r>
          </w:p>
        </w:tc>
        <w:tc>
          <w:tcPr>
            <w:tcW w:w="490" w:type="dxa"/>
            <w:tcBorders>
              <w:left w:val="single" w:sz="6" w:space="0" w:color="000000"/>
            </w:tcBorders>
            <w:shd w:val="clear" w:color="auto" w:fill="auto"/>
            <w:vAlign w:val="bottom"/>
          </w:tcPr>
          <w:p w14:paraId="6AC8C6BD" w14:textId="296490C0" w:rsidR="00686EFF" w:rsidRPr="00686EFF" w:rsidRDefault="00686EFF" w:rsidP="001933FF">
            <w:pPr>
              <w:snapToGrid w:val="0"/>
              <w:spacing w:before="180" w:line="200" w:lineRule="exact"/>
              <w:ind w:right="40"/>
              <w:jc w:val="right"/>
              <w:rPr>
                <w:spacing w:val="-2"/>
              </w:rPr>
            </w:pPr>
            <w:r w:rsidRPr="00686EFF">
              <w:t>4 428</w:t>
            </w:r>
          </w:p>
        </w:tc>
        <w:tc>
          <w:tcPr>
            <w:tcW w:w="492" w:type="dxa"/>
            <w:tcBorders>
              <w:left w:val="single" w:sz="6" w:space="0" w:color="000000"/>
            </w:tcBorders>
            <w:shd w:val="clear" w:color="auto" w:fill="auto"/>
            <w:vAlign w:val="bottom"/>
          </w:tcPr>
          <w:p w14:paraId="337D3A0C" w14:textId="537D9868" w:rsidR="00686EFF" w:rsidRPr="00686EFF" w:rsidRDefault="00686EFF" w:rsidP="001933FF">
            <w:pPr>
              <w:snapToGrid w:val="0"/>
              <w:spacing w:before="180" w:line="200" w:lineRule="exact"/>
              <w:ind w:right="40"/>
              <w:jc w:val="right"/>
              <w:rPr>
                <w:spacing w:val="-2"/>
              </w:rPr>
            </w:pPr>
            <w:r w:rsidRPr="00686EFF">
              <w:t>4 700</w:t>
            </w:r>
          </w:p>
        </w:tc>
        <w:tc>
          <w:tcPr>
            <w:tcW w:w="490" w:type="dxa"/>
            <w:tcBorders>
              <w:left w:val="single" w:sz="6" w:space="0" w:color="000000"/>
            </w:tcBorders>
            <w:shd w:val="clear" w:color="auto" w:fill="auto"/>
            <w:vAlign w:val="bottom"/>
          </w:tcPr>
          <w:p w14:paraId="66289BB9" w14:textId="5FA423F2" w:rsidR="00686EFF" w:rsidRPr="00686EFF" w:rsidRDefault="00686EFF" w:rsidP="001933FF">
            <w:pPr>
              <w:snapToGrid w:val="0"/>
              <w:spacing w:before="180" w:line="200" w:lineRule="exact"/>
              <w:ind w:right="40"/>
              <w:jc w:val="right"/>
              <w:rPr>
                <w:spacing w:val="-2"/>
              </w:rPr>
            </w:pPr>
            <w:r w:rsidRPr="00686EFF">
              <w:t>4 637</w:t>
            </w:r>
          </w:p>
        </w:tc>
        <w:tc>
          <w:tcPr>
            <w:tcW w:w="492" w:type="dxa"/>
            <w:tcBorders>
              <w:left w:val="single" w:sz="6" w:space="0" w:color="000000"/>
            </w:tcBorders>
            <w:shd w:val="clear" w:color="auto" w:fill="auto"/>
            <w:vAlign w:val="bottom"/>
          </w:tcPr>
          <w:p w14:paraId="3EEAFF58" w14:textId="29397F75" w:rsidR="00686EFF" w:rsidRPr="00686EFF" w:rsidRDefault="00686EFF" w:rsidP="001933FF">
            <w:pPr>
              <w:snapToGrid w:val="0"/>
              <w:spacing w:before="180" w:line="200" w:lineRule="exact"/>
              <w:ind w:right="40"/>
              <w:jc w:val="right"/>
              <w:rPr>
                <w:spacing w:val="-2"/>
              </w:rPr>
            </w:pPr>
            <w:r w:rsidRPr="00686EFF">
              <w:t>4 446</w:t>
            </w:r>
          </w:p>
        </w:tc>
        <w:tc>
          <w:tcPr>
            <w:tcW w:w="492" w:type="dxa"/>
            <w:tcBorders>
              <w:left w:val="single" w:sz="6" w:space="0" w:color="000000"/>
            </w:tcBorders>
            <w:shd w:val="clear" w:color="auto" w:fill="auto"/>
            <w:vAlign w:val="bottom"/>
          </w:tcPr>
          <w:p w14:paraId="5852A577" w14:textId="09E7CF06" w:rsidR="00686EFF" w:rsidRPr="00686EFF" w:rsidRDefault="00686EFF" w:rsidP="001933FF">
            <w:pPr>
              <w:snapToGrid w:val="0"/>
              <w:spacing w:before="180" w:line="200" w:lineRule="exact"/>
              <w:ind w:right="40"/>
              <w:jc w:val="right"/>
              <w:rPr>
                <w:spacing w:val="-2"/>
              </w:rPr>
            </w:pPr>
            <w:r w:rsidRPr="00686EFF">
              <w:t>4 043</w:t>
            </w:r>
          </w:p>
        </w:tc>
        <w:tc>
          <w:tcPr>
            <w:tcW w:w="490" w:type="dxa"/>
            <w:tcBorders>
              <w:left w:val="single" w:sz="6" w:space="0" w:color="000000"/>
            </w:tcBorders>
            <w:shd w:val="clear" w:color="auto" w:fill="auto"/>
            <w:vAlign w:val="bottom"/>
          </w:tcPr>
          <w:p w14:paraId="75A29F8B" w14:textId="4F845BFF" w:rsidR="00686EFF" w:rsidRPr="00686EFF" w:rsidRDefault="00686EFF" w:rsidP="001933FF">
            <w:pPr>
              <w:snapToGrid w:val="0"/>
              <w:spacing w:before="180" w:line="200" w:lineRule="exact"/>
              <w:ind w:right="40"/>
              <w:jc w:val="right"/>
              <w:rPr>
                <w:spacing w:val="-2"/>
              </w:rPr>
            </w:pPr>
            <w:r w:rsidRPr="00686EFF">
              <w:t>4 523</w:t>
            </w:r>
          </w:p>
        </w:tc>
        <w:tc>
          <w:tcPr>
            <w:tcW w:w="492" w:type="dxa"/>
            <w:tcBorders>
              <w:left w:val="single" w:sz="6" w:space="0" w:color="000000"/>
            </w:tcBorders>
            <w:shd w:val="clear" w:color="auto" w:fill="auto"/>
            <w:vAlign w:val="bottom"/>
          </w:tcPr>
          <w:p w14:paraId="7ACF851D" w14:textId="1C8258DB" w:rsidR="00686EFF" w:rsidRPr="00686EFF" w:rsidRDefault="00686EFF" w:rsidP="001933FF">
            <w:pPr>
              <w:snapToGrid w:val="0"/>
              <w:spacing w:before="180" w:line="200" w:lineRule="exact"/>
              <w:ind w:right="40"/>
              <w:jc w:val="right"/>
              <w:rPr>
                <w:spacing w:val="-2"/>
              </w:rPr>
            </w:pPr>
            <w:r w:rsidRPr="00686EFF">
              <w:t>4 625</w:t>
            </w:r>
          </w:p>
        </w:tc>
        <w:tc>
          <w:tcPr>
            <w:tcW w:w="490" w:type="dxa"/>
            <w:tcBorders>
              <w:left w:val="single" w:sz="6" w:space="0" w:color="000000"/>
            </w:tcBorders>
            <w:shd w:val="clear" w:color="auto" w:fill="auto"/>
            <w:vAlign w:val="bottom"/>
          </w:tcPr>
          <w:p w14:paraId="06329FDA" w14:textId="04CF2F7A" w:rsidR="00686EFF" w:rsidRPr="00686EFF" w:rsidRDefault="00686EFF" w:rsidP="001933FF">
            <w:pPr>
              <w:snapToGrid w:val="0"/>
              <w:spacing w:before="180" w:line="200" w:lineRule="exact"/>
              <w:ind w:right="40"/>
              <w:jc w:val="right"/>
              <w:rPr>
                <w:spacing w:val="-2"/>
              </w:rPr>
            </w:pPr>
            <w:r w:rsidRPr="00686EFF">
              <w:t>4 182</w:t>
            </w:r>
          </w:p>
        </w:tc>
        <w:tc>
          <w:tcPr>
            <w:tcW w:w="492" w:type="dxa"/>
            <w:tcBorders>
              <w:left w:val="single" w:sz="6" w:space="0" w:color="000000"/>
            </w:tcBorders>
            <w:shd w:val="clear" w:color="auto" w:fill="auto"/>
            <w:vAlign w:val="bottom"/>
          </w:tcPr>
          <w:p w14:paraId="5F2B1A7A" w14:textId="5A4D0DF4" w:rsidR="00686EFF" w:rsidRPr="00686EFF" w:rsidRDefault="00686EFF" w:rsidP="001933FF">
            <w:pPr>
              <w:snapToGrid w:val="0"/>
              <w:spacing w:before="180" w:line="200" w:lineRule="exact"/>
              <w:ind w:right="40"/>
              <w:jc w:val="right"/>
              <w:rPr>
                <w:spacing w:val="-2"/>
              </w:rPr>
            </w:pPr>
            <w:r w:rsidRPr="00686EFF">
              <w:t>3 490</w:t>
            </w:r>
          </w:p>
        </w:tc>
        <w:tc>
          <w:tcPr>
            <w:tcW w:w="482" w:type="dxa"/>
            <w:tcBorders>
              <w:left w:val="single" w:sz="6" w:space="0" w:color="000000"/>
            </w:tcBorders>
            <w:shd w:val="clear" w:color="auto" w:fill="auto"/>
            <w:vAlign w:val="bottom"/>
          </w:tcPr>
          <w:p w14:paraId="13A3A193" w14:textId="523105F4" w:rsidR="00686EFF" w:rsidRPr="00686EFF" w:rsidRDefault="00686EFF" w:rsidP="000D1E94">
            <w:pPr>
              <w:snapToGrid w:val="0"/>
              <w:spacing w:before="180" w:line="200" w:lineRule="exact"/>
              <w:ind w:right="40"/>
              <w:jc w:val="right"/>
              <w:rPr>
                <w:spacing w:val="-2"/>
              </w:rPr>
            </w:pPr>
            <w:r w:rsidRPr="00686EFF">
              <w:rPr>
                <w:spacing w:val="-2"/>
              </w:rPr>
              <w:t>9 434</w:t>
            </w:r>
          </w:p>
        </w:tc>
      </w:tr>
      <w:tr w:rsidR="00686EFF" w:rsidRPr="00100063" w14:paraId="6A1F8276" w14:textId="77777777" w:rsidTr="00817D2E">
        <w:tc>
          <w:tcPr>
            <w:tcW w:w="1499" w:type="dxa"/>
            <w:shd w:val="clear" w:color="auto" w:fill="auto"/>
            <w:vAlign w:val="bottom"/>
          </w:tcPr>
          <w:p w14:paraId="5D756784" w14:textId="45B7B276" w:rsidR="00686EFF" w:rsidRPr="00686EFF" w:rsidRDefault="00686EFF" w:rsidP="001933FF">
            <w:pPr>
              <w:spacing w:before="180" w:line="200" w:lineRule="exact"/>
              <w:ind w:left="57"/>
            </w:pPr>
            <w:proofErr w:type="gramStart"/>
            <w:r w:rsidRPr="00686EFF">
              <w:t>США</w:t>
            </w:r>
            <w:r w:rsidRPr="00686EFF">
              <w:rPr>
                <w:vertAlign w:val="superscript"/>
                <w:lang w:val="en-US"/>
              </w:rPr>
              <w:t>3</w:t>
            </w:r>
            <w:r w:rsidRPr="00686EFF">
              <w:rPr>
                <w:vertAlign w:val="superscript"/>
              </w:rPr>
              <w:t>)</w:t>
            </w:r>
            <w:r w:rsidRPr="00686EFF">
              <w:rPr>
                <w:lang w:val="en-US"/>
              </w:rPr>
              <w:t xml:space="preserve"> / </w:t>
            </w:r>
            <w:r w:rsidRPr="00686EFF">
              <w:rPr>
                <w:bCs/>
                <w:i/>
              </w:rPr>
              <w:t>USA</w:t>
            </w:r>
            <w:r w:rsidRPr="00686EFF">
              <w:rPr>
                <w:vertAlign w:val="superscript"/>
                <w:lang w:val="en-US"/>
              </w:rPr>
              <w:t>3</w:t>
            </w:r>
            <w:r w:rsidRPr="00686EFF">
              <w:rPr>
                <w:vertAlign w:val="superscript"/>
              </w:rPr>
              <w:t>)</w:t>
            </w:r>
            <w:proofErr w:type="gramEnd"/>
          </w:p>
        </w:tc>
        <w:tc>
          <w:tcPr>
            <w:tcW w:w="447" w:type="dxa"/>
            <w:tcBorders>
              <w:left w:val="single" w:sz="6" w:space="0" w:color="000000"/>
            </w:tcBorders>
            <w:shd w:val="clear" w:color="auto" w:fill="auto"/>
            <w:vAlign w:val="bottom"/>
          </w:tcPr>
          <w:p w14:paraId="7C112298" w14:textId="2495F823" w:rsidR="00686EFF" w:rsidRPr="00686EFF" w:rsidRDefault="00686EFF" w:rsidP="001933FF">
            <w:pPr>
              <w:pStyle w:val="xl26"/>
              <w:pBdr>
                <w:top w:val="none" w:sz="0" w:space="0" w:color="auto"/>
                <w:left w:val="none" w:sz="0" w:space="0" w:color="auto"/>
                <w:bottom w:val="none" w:sz="0" w:space="0" w:color="auto"/>
                <w:right w:val="none" w:sz="0" w:space="0" w:color="auto"/>
              </w:pBdr>
              <w:snapToGrid w:val="0"/>
              <w:spacing w:before="180" w:after="0" w:line="200" w:lineRule="exact"/>
              <w:textAlignment w:val="auto"/>
            </w:pPr>
            <w:r w:rsidRPr="00686EFF">
              <w:t>2023</w:t>
            </w:r>
          </w:p>
        </w:tc>
        <w:tc>
          <w:tcPr>
            <w:tcW w:w="618" w:type="dxa"/>
            <w:tcBorders>
              <w:left w:val="single" w:sz="6" w:space="0" w:color="000000"/>
            </w:tcBorders>
            <w:shd w:val="clear" w:color="auto" w:fill="auto"/>
            <w:vAlign w:val="bottom"/>
          </w:tcPr>
          <w:p w14:paraId="386913C9" w14:textId="192B1420" w:rsidR="00686EFF" w:rsidRPr="00686EFF" w:rsidRDefault="00686EFF" w:rsidP="001933FF">
            <w:pPr>
              <w:snapToGrid w:val="0"/>
              <w:spacing w:before="180" w:line="200" w:lineRule="exact"/>
              <w:ind w:right="40"/>
              <w:jc w:val="right"/>
              <w:rPr>
                <w:spacing w:val="-2"/>
              </w:rPr>
            </w:pPr>
            <w:r w:rsidRPr="00686EFF">
              <w:rPr>
                <w:spacing w:val="-2"/>
              </w:rPr>
              <w:t>334 915</w:t>
            </w:r>
          </w:p>
        </w:tc>
        <w:tc>
          <w:tcPr>
            <w:tcW w:w="490" w:type="dxa"/>
            <w:tcBorders>
              <w:left w:val="single" w:sz="6" w:space="0" w:color="000000"/>
            </w:tcBorders>
            <w:shd w:val="clear" w:color="auto" w:fill="auto"/>
            <w:vAlign w:val="bottom"/>
          </w:tcPr>
          <w:p w14:paraId="3228D585" w14:textId="05EDCD58" w:rsidR="00686EFF" w:rsidRPr="00686EFF" w:rsidRDefault="00686EFF" w:rsidP="001933FF">
            <w:pPr>
              <w:snapToGrid w:val="0"/>
              <w:spacing w:before="180" w:line="200" w:lineRule="exact"/>
              <w:ind w:right="40"/>
              <w:jc w:val="right"/>
              <w:rPr>
                <w:spacing w:val="-2"/>
              </w:rPr>
            </w:pPr>
            <w:r w:rsidRPr="00686EFF">
              <w:rPr>
                <w:spacing w:val="-2"/>
              </w:rPr>
              <w:t>18 511</w:t>
            </w:r>
          </w:p>
        </w:tc>
        <w:tc>
          <w:tcPr>
            <w:tcW w:w="492" w:type="dxa"/>
            <w:tcBorders>
              <w:left w:val="single" w:sz="6" w:space="0" w:color="000000"/>
            </w:tcBorders>
            <w:shd w:val="clear" w:color="auto" w:fill="auto"/>
            <w:vAlign w:val="bottom"/>
          </w:tcPr>
          <w:p w14:paraId="63941E70" w14:textId="78403C52" w:rsidR="00686EFF" w:rsidRPr="00686EFF" w:rsidRDefault="00686EFF" w:rsidP="001933FF">
            <w:pPr>
              <w:snapToGrid w:val="0"/>
              <w:spacing w:before="180" w:line="200" w:lineRule="exact"/>
              <w:ind w:right="40"/>
              <w:jc w:val="right"/>
              <w:rPr>
                <w:spacing w:val="-2"/>
              </w:rPr>
            </w:pPr>
            <w:r w:rsidRPr="00686EFF">
              <w:rPr>
                <w:spacing w:val="-2"/>
              </w:rPr>
              <w:t>20 153</w:t>
            </w:r>
          </w:p>
        </w:tc>
        <w:tc>
          <w:tcPr>
            <w:tcW w:w="490" w:type="dxa"/>
            <w:tcBorders>
              <w:left w:val="single" w:sz="6" w:space="0" w:color="000000"/>
            </w:tcBorders>
            <w:shd w:val="clear" w:color="auto" w:fill="auto"/>
            <w:vAlign w:val="bottom"/>
          </w:tcPr>
          <w:p w14:paraId="4460A7B2" w14:textId="4F6C3D97" w:rsidR="00686EFF" w:rsidRPr="00686EFF" w:rsidRDefault="00686EFF" w:rsidP="001933FF">
            <w:pPr>
              <w:snapToGrid w:val="0"/>
              <w:spacing w:before="180" w:line="200" w:lineRule="exact"/>
              <w:ind w:right="40"/>
              <w:jc w:val="right"/>
              <w:rPr>
                <w:spacing w:val="-2"/>
              </w:rPr>
            </w:pPr>
            <w:r w:rsidRPr="00686EFF">
              <w:rPr>
                <w:spacing w:val="-2"/>
              </w:rPr>
              <w:t>20 835</w:t>
            </w:r>
          </w:p>
        </w:tc>
        <w:tc>
          <w:tcPr>
            <w:tcW w:w="492" w:type="dxa"/>
            <w:tcBorders>
              <w:left w:val="single" w:sz="6" w:space="0" w:color="000000"/>
            </w:tcBorders>
            <w:shd w:val="clear" w:color="auto" w:fill="auto"/>
            <w:vAlign w:val="bottom"/>
          </w:tcPr>
          <w:p w14:paraId="4B0E3EEA" w14:textId="0134ABF9" w:rsidR="00686EFF" w:rsidRPr="00686EFF" w:rsidRDefault="00686EFF" w:rsidP="001933FF">
            <w:pPr>
              <w:snapToGrid w:val="0"/>
              <w:spacing w:before="180" w:line="200" w:lineRule="exact"/>
              <w:ind w:right="40"/>
              <w:jc w:val="right"/>
              <w:rPr>
                <w:spacing w:val="-2"/>
              </w:rPr>
            </w:pPr>
            <w:r w:rsidRPr="00686EFF">
              <w:rPr>
                <w:spacing w:val="-2"/>
              </w:rPr>
              <w:t>22 075</w:t>
            </w:r>
          </w:p>
        </w:tc>
        <w:tc>
          <w:tcPr>
            <w:tcW w:w="492" w:type="dxa"/>
            <w:tcBorders>
              <w:left w:val="single" w:sz="6" w:space="0" w:color="000000"/>
            </w:tcBorders>
            <w:shd w:val="clear" w:color="auto" w:fill="auto"/>
            <w:vAlign w:val="bottom"/>
          </w:tcPr>
          <w:p w14:paraId="7C907C62" w14:textId="512DAA98" w:rsidR="00686EFF" w:rsidRPr="00686EFF" w:rsidRDefault="00686EFF" w:rsidP="001933FF">
            <w:pPr>
              <w:snapToGrid w:val="0"/>
              <w:spacing w:before="180" w:line="200" w:lineRule="exact"/>
              <w:ind w:right="40"/>
              <w:jc w:val="right"/>
              <w:rPr>
                <w:spacing w:val="-2"/>
              </w:rPr>
            </w:pPr>
            <w:r w:rsidRPr="00686EFF">
              <w:rPr>
                <w:spacing w:val="-2"/>
              </w:rPr>
              <w:t>21 811</w:t>
            </w:r>
          </w:p>
        </w:tc>
        <w:tc>
          <w:tcPr>
            <w:tcW w:w="490" w:type="dxa"/>
            <w:tcBorders>
              <w:left w:val="single" w:sz="6" w:space="0" w:color="000000"/>
            </w:tcBorders>
            <w:shd w:val="clear" w:color="auto" w:fill="auto"/>
            <w:vAlign w:val="bottom"/>
          </w:tcPr>
          <w:p w14:paraId="4E00B296" w14:textId="0A3D4862" w:rsidR="00686EFF" w:rsidRPr="00686EFF" w:rsidRDefault="00686EFF" w:rsidP="001933FF">
            <w:pPr>
              <w:snapToGrid w:val="0"/>
              <w:spacing w:before="180" w:line="200" w:lineRule="exact"/>
              <w:ind w:right="40"/>
              <w:jc w:val="right"/>
              <w:rPr>
                <w:spacing w:val="-2"/>
              </w:rPr>
            </w:pPr>
            <w:r w:rsidRPr="00686EFF">
              <w:rPr>
                <w:spacing w:val="-2"/>
              </w:rPr>
              <w:t>22 018</w:t>
            </w:r>
          </w:p>
        </w:tc>
        <w:tc>
          <w:tcPr>
            <w:tcW w:w="492" w:type="dxa"/>
            <w:tcBorders>
              <w:left w:val="single" w:sz="6" w:space="0" w:color="000000"/>
            </w:tcBorders>
            <w:shd w:val="clear" w:color="auto" w:fill="auto"/>
            <w:vAlign w:val="bottom"/>
          </w:tcPr>
          <w:p w14:paraId="0BD00F6B" w14:textId="0625427E" w:rsidR="00686EFF" w:rsidRPr="00686EFF" w:rsidRDefault="00686EFF" w:rsidP="001933FF">
            <w:pPr>
              <w:snapToGrid w:val="0"/>
              <w:spacing w:before="180" w:line="200" w:lineRule="exact"/>
              <w:ind w:right="40"/>
              <w:jc w:val="right"/>
              <w:rPr>
                <w:spacing w:val="-2"/>
              </w:rPr>
            </w:pPr>
            <w:r w:rsidRPr="00686EFF">
              <w:rPr>
                <w:spacing w:val="-2"/>
              </w:rPr>
              <w:t>23 524</w:t>
            </w:r>
          </w:p>
        </w:tc>
        <w:tc>
          <w:tcPr>
            <w:tcW w:w="490" w:type="dxa"/>
            <w:tcBorders>
              <w:left w:val="single" w:sz="6" w:space="0" w:color="000000"/>
            </w:tcBorders>
            <w:shd w:val="clear" w:color="auto" w:fill="auto"/>
            <w:vAlign w:val="bottom"/>
          </w:tcPr>
          <w:p w14:paraId="47EC3710" w14:textId="379A2814" w:rsidR="00686EFF" w:rsidRPr="00686EFF" w:rsidRDefault="00686EFF" w:rsidP="001933FF">
            <w:pPr>
              <w:snapToGrid w:val="0"/>
              <w:spacing w:before="180" w:line="200" w:lineRule="exact"/>
              <w:ind w:right="40"/>
              <w:jc w:val="right"/>
              <w:rPr>
                <w:spacing w:val="-2"/>
              </w:rPr>
            </w:pPr>
            <w:r w:rsidRPr="00686EFF">
              <w:rPr>
                <w:spacing w:val="-2"/>
              </w:rPr>
              <w:t>22 507</w:t>
            </w:r>
          </w:p>
        </w:tc>
        <w:tc>
          <w:tcPr>
            <w:tcW w:w="492" w:type="dxa"/>
            <w:tcBorders>
              <w:left w:val="single" w:sz="6" w:space="0" w:color="000000"/>
            </w:tcBorders>
            <w:shd w:val="clear" w:color="auto" w:fill="auto"/>
            <w:vAlign w:val="bottom"/>
          </w:tcPr>
          <w:p w14:paraId="4C094DAF" w14:textId="1A1894CB" w:rsidR="00686EFF" w:rsidRPr="00686EFF" w:rsidRDefault="00686EFF" w:rsidP="001933FF">
            <w:pPr>
              <w:snapToGrid w:val="0"/>
              <w:spacing w:before="180" w:line="200" w:lineRule="exact"/>
              <w:ind w:right="40"/>
              <w:jc w:val="right"/>
              <w:rPr>
                <w:spacing w:val="-2"/>
              </w:rPr>
            </w:pPr>
            <w:r w:rsidRPr="00686EFF">
              <w:rPr>
                <w:spacing w:val="-2"/>
              </w:rPr>
              <w:t>21 884</w:t>
            </w:r>
          </w:p>
        </w:tc>
        <w:tc>
          <w:tcPr>
            <w:tcW w:w="492" w:type="dxa"/>
            <w:tcBorders>
              <w:left w:val="single" w:sz="6" w:space="0" w:color="000000"/>
            </w:tcBorders>
            <w:shd w:val="clear" w:color="auto" w:fill="auto"/>
            <w:vAlign w:val="bottom"/>
          </w:tcPr>
          <w:p w14:paraId="1BF6097E" w14:textId="706B020C" w:rsidR="00686EFF" w:rsidRPr="00686EFF" w:rsidRDefault="00686EFF" w:rsidP="001933FF">
            <w:pPr>
              <w:snapToGrid w:val="0"/>
              <w:spacing w:before="180" w:line="200" w:lineRule="exact"/>
              <w:ind w:right="40"/>
              <w:jc w:val="right"/>
              <w:rPr>
                <w:spacing w:val="-2"/>
              </w:rPr>
            </w:pPr>
            <w:r w:rsidRPr="00686EFF">
              <w:rPr>
                <w:spacing w:val="-2"/>
              </w:rPr>
              <w:t>19 817</w:t>
            </w:r>
          </w:p>
        </w:tc>
        <w:tc>
          <w:tcPr>
            <w:tcW w:w="490" w:type="dxa"/>
            <w:tcBorders>
              <w:left w:val="single" w:sz="6" w:space="0" w:color="000000"/>
            </w:tcBorders>
            <w:shd w:val="clear" w:color="auto" w:fill="auto"/>
            <w:vAlign w:val="bottom"/>
          </w:tcPr>
          <w:p w14:paraId="48D6F539" w14:textId="61F32EF5" w:rsidR="00686EFF" w:rsidRPr="00686EFF" w:rsidRDefault="00686EFF" w:rsidP="001933FF">
            <w:pPr>
              <w:snapToGrid w:val="0"/>
              <w:spacing w:before="180" w:line="200" w:lineRule="exact"/>
              <w:ind w:right="40"/>
              <w:jc w:val="right"/>
              <w:rPr>
                <w:spacing w:val="-2"/>
              </w:rPr>
            </w:pPr>
            <w:r w:rsidRPr="00686EFF">
              <w:rPr>
                <w:spacing w:val="-2"/>
              </w:rPr>
              <w:t>20 677</w:t>
            </w:r>
          </w:p>
        </w:tc>
        <w:tc>
          <w:tcPr>
            <w:tcW w:w="492" w:type="dxa"/>
            <w:tcBorders>
              <w:left w:val="single" w:sz="6" w:space="0" w:color="000000"/>
            </w:tcBorders>
            <w:shd w:val="clear" w:color="auto" w:fill="auto"/>
            <w:vAlign w:val="bottom"/>
          </w:tcPr>
          <w:p w14:paraId="798A6C5D" w14:textId="1D679C21" w:rsidR="00686EFF" w:rsidRPr="00686EFF" w:rsidRDefault="00686EFF" w:rsidP="001933FF">
            <w:pPr>
              <w:snapToGrid w:val="0"/>
              <w:spacing w:before="180" w:line="200" w:lineRule="exact"/>
              <w:ind w:right="40"/>
              <w:jc w:val="right"/>
              <w:rPr>
                <w:spacing w:val="-2"/>
              </w:rPr>
            </w:pPr>
            <w:r w:rsidRPr="00686EFF">
              <w:rPr>
                <w:spacing w:val="-2"/>
              </w:rPr>
              <w:t>20 606</w:t>
            </w:r>
          </w:p>
        </w:tc>
        <w:tc>
          <w:tcPr>
            <w:tcW w:w="490" w:type="dxa"/>
            <w:tcBorders>
              <w:left w:val="single" w:sz="6" w:space="0" w:color="000000"/>
            </w:tcBorders>
            <w:shd w:val="clear" w:color="auto" w:fill="auto"/>
            <w:vAlign w:val="bottom"/>
          </w:tcPr>
          <w:p w14:paraId="4E6C11C3" w14:textId="0BC6C326" w:rsidR="00686EFF" w:rsidRPr="00686EFF" w:rsidRDefault="00686EFF" w:rsidP="001933FF">
            <w:pPr>
              <w:snapToGrid w:val="0"/>
              <w:spacing w:before="180" w:line="200" w:lineRule="exact"/>
              <w:ind w:right="40"/>
              <w:jc w:val="right"/>
              <w:rPr>
                <w:spacing w:val="-2"/>
              </w:rPr>
            </w:pPr>
            <w:r w:rsidRPr="00686EFF">
              <w:rPr>
                <w:spacing w:val="-2"/>
              </w:rPr>
              <w:t>21 248</w:t>
            </w:r>
          </w:p>
        </w:tc>
        <w:tc>
          <w:tcPr>
            <w:tcW w:w="492" w:type="dxa"/>
            <w:tcBorders>
              <w:left w:val="single" w:sz="6" w:space="0" w:color="000000"/>
            </w:tcBorders>
            <w:shd w:val="clear" w:color="auto" w:fill="auto"/>
            <w:vAlign w:val="bottom"/>
          </w:tcPr>
          <w:p w14:paraId="22F247EC" w14:textId="289BE75E" w:rsidR="00686EFF" w:rsidRPr="00686EFF" w:rsidRDefault="00686EFF" w:rsidP="001933FF">
            <w:pPr>
              <w:snapToGrid w:val="0"/>
              <w:spacing w:before="180" w:line="200" w:lineRule="exact"/>
              <w:ind w:right="40"/>
              <w:jc w:val="right"/>
              <w:rPr>
                <w:spacing w:val="-2"/>
              </w:rPr>
            </w:pPr>
            <w:r w:rsidRPr="00686EFF">
              <w:rPr>
                <w:spacing w:val="-2"/>
              </w:rPr>
              <w:t>19 151</w:t>
            </w:r>
          </w:p>
        </w:tc>
        <w:tc>
          <w:tcPr>
            <w:tcW w:w="482" w:type="dxa"/>
            <w:tcBorders>
              <w:left w:val="single" w:sz="6" w:space="0" w:color="000000"/>
            </w:tcBorders>
            <w:shd w:val="clear" w:color="auto" w:fill="auto"/>
            <w:vAlign w:val="bottom"/>
          </w:tcPr>
          <w:p w14:paraId="43BDF9A8" w14:textId="488E4BE7" w:rsidR="00686EFF" w:rsidRPr="00686EFF" w:rsidRDefault="00686EFF" w:rsidP="001933FF">
            <w:pPr>
              <w:snapToGrid w:val="0"/>
              <w:spacing w:before="180" w:line="200" w:lineRule="exact"/>
              <w:ind w:right="40"/>
              <w:jc w:val="right"/>
              <w:rPr>
                <w:spacing w:val="-2"/>
              </w:rPr>
            </w:pPr>
            <w:r w:rsidRPr="00686EFF">
              <w:rPr>
                <w:spacing w:val="-2"/>
              </w:rPr>
              <w:t>40 098</w:t>
            </w:r>
          </w:p>
        </w:tc>
      </w:tr>
      <w:tr w:rsidR="00686EFF" w:rsidRPr="00100063" w14:paraId="2C537778" w14:textId="77777777" w:rsidTr="00817D2E">
        <w:tc>
          <w:tcPr>
            <w:tcW w:w="1499" w:type="dxa"/>
            <w:shd w:val="clear" w:color="auto" w:fill="auto"/>
            <w:vAlign w:val="bottom"/>
          </w:tcPr>
          <w:p w14:paraId="55DCE04D" w14:textId="7ED14AD0" w:rsidR="00686EFF" w:rsidRPr="00686EFF" w:rsidRDefault="00686EFF" w:rsidP="001933FF">
            <w:pPr>
              <w:spacing w:before="180" w:line="200" w:lineRule="exact"/>
              <w:ind w:left="57"/>
            </w:pPr>
            <w:r w:rsidRPr="00686EFF">
              <w:t>Турция</w:t>
            </w:r>
            <w:proofErr w:type="gramStart"/>
            <w:r w:rsidRPr="00686EFF">
              <w:rPr>
                <w:vertAlign w:val="superscript"/>
              </w:rPr>
              <w:t>7</w:t>
            </w:r>
            <w:proofErr w:type="gramEnd"/>
            <w:r w:rsidRPr="00686EFF">
              <w:rPr>
                <w:vertAlign w:val="superscript"/>
              </w:rPr>
              <w:t>)</w:t>
            </w:r>
            <w:r w:rsidRPr="00686EFF">
              <w:t xml:space="preserve"> </w:t>
            </w:r>
            <w:r w:rsidRPr="00686EFF">
              <w:rPr>
                <w:vertAlign w:val="superscript"/>
                <w:lang w:val="en-US"/>
              </w:rPr>
              <w:t xml:space="preserve"> </w:t>
            </w:r>
            <w:r w:rsidRPr="00686EFF">
              <w:t xml:space="preserve">/ </w:t>
            </w:r>
            <w:r w:rsidRPr="00686EFF">
              <w:rPr>
                <w:i/>
              </w:rPr>
              <w:t>Turkey</w:t>
            </w:r>
            <w:r w:rsidRPr="00686EFF">
              <w:rPr>
                <w:vertAlign w:val="superscript"/>
              </w:rPr>
              <w:t>7)</w:t>
            </w:r>
          </w:p>
        </w:tc>
        <w:tc>
          <w:tcPr>
            <w:tcW w:w="447" w:type="dxa"/>
            <w:tcBorders>
              <w:left w:val="single" w:sz="6" w:space="0" w:color="000000"/>
            </w:tcBorders>
            <w:shd w:val="clear" w:color="auto" w:fill="auto"/>
            <w:vAlign w:val="bottom"/>
          </w:tcPr>
          <w:p w14:paraId="1595D858" w14:textId="51AA2B1C" w:rsidR="00686EFF" w:rsidRPr="00686EFF" w:rsidRDefault="00686EFF" w:rsidP="001933FF">
            <w:pPr>
              <w:pStyle w:val="xl26"/>
              <w:pBdr>
                <w:top w:val="none" w:sz="0" w:space="0" w:color="auto"/>
                <w:left w:val="none" w:sz="0" w:space="0" w:color="auto"/>
                <w:bottom w:val="none" w:sz="0" w:space="0" w:color="auto"/>
                <w:right w:val="none" w:sz="0" w:space="0" w:color="auto"/>
              </w:pBdr>
              <w:snapToGrid w:val="0"/>
              <w:spacing w:before="180" w:after="0" w:line="200" w:lineRule="exact"/>
              <w:textAlignment w:val="auto"/>
            </w:pPr>
            <w:r w:rsidRPr="00686EFF">
              <w:t>2023</w:t>
            </w:r>
          </w:p>
        </w:tc>
        <w:tc>
          <w:tcPr>
            <w:tcW w:w="618" w:type="dxa"/>
            <w:tcBorders>
              <w:left w:val="single" w:sz="6" w:space="0" w:color="000000"/>
            </w:tcBorders>
            <w:shd w:val="clear" w:color="auto" w:fill="auto"/>
            <w:vAlign w:val="bottom"/>
          </w:tcPr>
          <w:p w14:paraId="309970CD" w14:textId="50CE1C51" w:rsidR="00686EFF" w:rsidRPr="00686EFF" w:rsidRDefault="00686EFF" w:rsidP="001933FF">
            <w:pPr>
              <w:snapToGrid w:val="0"/>
              <w:spacing w:before="180" w:line="200" w:lineRule="exact"/>
              <w:ind w:right="40"/>
              <w:jc w:val="right"/>
              <w:rPr>
                <w:spacing w:val="-2"/>
              </w:rPr>
            </w:pPr>
            <w:r w:rsidRPr="00686EFF">
              <w:rPr>
                <w:spacing w:val="-2"/>
              </w:rPr>
              <w:t>85 372</w:t>
            </w:r>
          </w:p>
        </w:tc>
        <w:tc>
          <w:tcPr>
            <w:tcW w:w="490" w:type="dxa"/>
            <w:tcBorders>
              <w:left w:val="single" w:sz="6" w:space="0" w:color="000000"/>
            </w:tcBorders>
            <w:shd w:val="clear" w:color="auto" w:fill="auto"/>
            <w:vAlign w:val="bottom"/>
          </w:tcPr>
          <w:p w14:paraId="0989313B" w14:textId="2A837881" w:rsidR="00686EFF" w:rsidRPr="00686EFF" w:rsidRDefault="00686EFF" w:rsidP="001933FF">
            <w:pPr>
              <w:snapToGrid w:val="0"/>
              <w:spacing w:before="180" w:line="200" w:lineRule="exact"/>
              <w:ind w:right="40"/>
              <w:jc w:val="right"/>
              <w:rPr>
                <w:spacing w:val="-2"/>
              </w:rPr>
            </w:pPr>
            <w:r w:rsidRPr="00686EFF">
              <w:rPr>
                <w:spacing w:val="-2"/>
              </w:rPr>
              <w:t>5 348</w:t>
            </w:r>
          </w:p>
        </w:tc>
        <w:tc>
          <w:tcPr>
            <w:tcW w:w="492" w:type="dxa"/>
            <w:tcBorders>
              <w:left w:val="single" w:sz="6" w:space="0" w:color="000000"/>
            </w:tcBorders>
            <w:shd w:val="clear" w:color="auto" w:fill="auto"/>
            <w:vAlign w:val="bottom"/>
          </w:tcPr>
          <w:p w14:paraId="6F326638" w14:textId="3364313F" w:rsidR="00686EFF" w:rsidRPr="00686EFF" w:rsidRDefault="00686EFF" w:rsidP="001933FF">
            <w:pPr>
              <w:snapToGrid w:val="0"/>
              <w:spacing w:before="180" w:line="200" w:lineRule="exact"/>
              <w:ind w:right="40"/>
              <w:jc w:val="right"/>
              <w:rPr>
                <w:spacing w:val="-2"/>
              </w:rPr>
            </w:pPr>
            <w:r w:rsidRPr="00686EFF">
              <w:rPr>
                <w:spacing w:val="-2"/>
              </w:rPr>
              <w:t>6 566</w:t>
            </w:r>
          </w:p>
        </w:tc>
        <w:tc>
          <w:tcPr>
            <w:tcW w:w="490" w:type="dxa"/>
            <w:tcBorders>
              <w:left w:val="single" w:sz="6" w:space="0" w:color="000000"/>
            </w:tcBorders>
            <w:shd w:val="clear" w:color="auto" w:fill="auto"/>
            <w:vAlign w:val="bottom"/>
          </w:tcPr>
          <w:p w14:paraId="7B885E9D" w14:textId="22852733" w:rsidR="00686EFF" w:rsidRPr="00686EFF" w:rsidRDefault="00686EFF" w:rsidP="001933FF">
            <w:pPr>
              <w:snapToGrid w:val="0"/>
              <w:spacing w:before="180" w:line="200" w:lineRule="exact"/>
              <w:ind w:right="40"/>
              <w:jc w:val="right"/>
              <w:rPr>
                <w:spacing w:val="-2"/>
              </w:rPr>
            </w:pPr>
            <w:r w:rsidRPr="00686EFF">
              <w:rPr>
                <w:spacing w:val="-2"/>
              </w:rPr>
              <w:t>6 397</w:t>
            </w:r>
          </w:p>
        </w:tc>
        <w:tc>
          <w:tcPr>
            <w:tcW w:w="492" w:type="dxa"/>
            <w:tcBorders>
              <w:left w:val="single" w:sz="6" w:space="0" w:color="000000"/>
            </w:tcBorders>
            <w:shd w:val="clear" w:color="auto" w:fill="auto"/>
            <w:vAlign w:val="bottom"/>
          </w:tcPr>
          <w:p w14:paraId="39A29902" w14:textId="7C6F3A23" w:rsidR="00686EFF" w:rsidRPr="00686EFF" w:rsidRDefault="00686EFF" w:rsidP="001933FF">
            <w:pPr>
              <w:snapToGrid w:val="0"/>
              <w:spacing w:before="180" w:line="200" w:lineRule="exact"/>
              <w:ind w:right="40"/>
              <w:jc w:val="right"/>
              <w:rPr>
                <w:spacing w:val="-2"/>
              </w:rPr>
            </w:pPr>
            <w:r w:rsidRPr="00686EFF">
              <w:rPr>
                <w:spacing w:val="-2"/>
              </w:rPr>
              <w:t>6 397</w:t>
            </w:r>
          </w:p>
        </w:tc>
        <w:tc>
          <w:tcPr>
            <w:tcW w:w="492" w:type="dxa"/>
            <w:tcBorders>
              <w:left w:val="single" w:sz="6" w:space="0" w:color="000000"/>
            </w:tcBorders>
            <w:shd w:val="clear" w:color="auto" w:fill="auto"/>
            <w:vAlign w:val="bottom"/>
          </w:tcPr>
          <w:p w14:paraId="2DD4B1D4" w14:textId="3D78B58D" w:rsidR="00686EFF" w:rsidRPr="00686EFF" w:rsidRDefault="00686EFF" w:rsidP="001933FF">
            <w:pPr>
              <w:snapToGrid w:val="0"/>
              <w:spacing w:before="180" w:line="200" w:lineRule="exact"/>
              <w:ind w:right="40"/>
              <w:jc w:val="right"/>
              <w:rPr>
                <w:spacing w:val="-2"/>
              </w:rPr>
            </w:pPr>
            <w:r w:rsidRPr="00686EFF">
              <w:rPr>
                <w:spacing w:val="-2"/>
              </w:rPr>
              <w:t>6 476</w:t>
            </w:r>
          </w:p>
        </w:tc>
        <w:tc>
          <w:tcPr>
            <w:tcW w:w="490" w:type="dxa"/>
            <w:tcBorders>
              <w:left w:val="single" w:sz="6" w:space="0" w:color="000000"/>
            </w:tcBorders>
            <w:shd w:val="clear" w:color="auto" w:fill="auto"/>
            <w:vAlign w:val="bottom"/>
          </w:tcPr>
          <w:p w14:paraId="53B6CC29" w14:textId="6E91DDAA" w:rsidR="00686EFF" w:rsidRPr="00686EFF" w:rsidRDefault="00686EFF" w:rsidP="001933FF">
            <w:pPr>
              <w:snapToGrid w:val="0"/>
              <w:spacing w:before="180" w:line="200" w:lineRule="exact"/>
              <w:ind w:right="40"/>
              <w:jc w:val="right"/>
              <w:rPr>
                <w:spacing w:val="-2"/>
              </w:rPr>
            </w:pPr>
            <w:r w:rsidRPr="00686EFF">
              <w:rPr>
                <w:spacing w:val="-2"/>
              </w:rPr>
              <w:t>6 543</w:t>
            </w:r>
          </w:p>
        </w:tc>
        <w:tc>
          <w:tcPr>
            <w:tcW w:w="492" w:type="dxa"/>
            <w:tcBorders>
              <w:left w:val="single" w:sz="6" w:space="0" w:color="000000"/>
            </w:tcBorders>
            <w:shd w:val="clear" w:color="auto" w:fill="auto"/>
            <w:vAlign w:val="bottom"/>
          </w:tcPr>
          <w:p w14:paraId="26C318F0" w14:textId="0CF4810A" w:rsidR="00686EFF" w:rsidRPr="00686EFF" w:rsidRDefault="00686EFF" w:rsidP="001933FF">
            <w:pPr>
              <w:snapToGrid w:val="0"/>
              <w:spacing w:before="180" w:line="200" w:lineRule="exact"/>
              <w:ind w:right="40"/>
              <w:jc w:val="right"/>
              <w:rPr>
                <w:spacing w:val="-2"/>
              </w:rPr>
            </w:pPr>
            <w:r w:rsidRPr="00686EFF">
              <w:rPr>
                <w:spacing w:val="-2"/>
              </w:rPr>
              <w:t>6 267</w:t>
            </w:r>
          </w:p>
        </w:tc>
        <w:tc>
          <w:tcPr>
            <w:tcW w:w="490" w:type="dxa"/>
            <w:tcBorders>
              <w:left w:val="single" w:sz="6" w:space="0" w:color="000000"/>
            </w:tcBorders>
            <w:shd w:val="clear" w:color="auto" w:fill="auto"/>
            <w:vAlign w:val="bottom"/>
          </w:tcPr>
          <w:p w14:paraId="25A07313" w14:textId="7BE77279" w:rsidR="00686EFF" w:rsidRPr="00686EFF" w:rsidRDefault="00686EFF" w:rsidP="001933FF">
            <w:pPr>
              <w:snapToGrid w:val="0"/>
              <w:spacing w:before="180" w:line="200" w:lineRule="exact"/>
              <w:ind w:right="40"/>
              <w:jc w:val="right"/>
              <w:rPr>
                <w:spacing w:val="-2"/>
              </w:rPr>
            </w:pPr>
            <w:r w:rsidRPr="00686EFF">
              <w:rPr>
                <w:spacing w:val="-2"/>
              </w:rPr>
              <w:t>6 329</w:t>
            </w:r>
          </w:p>
        </w:tc>
        <w:tc>
          <w:tcPr>
            <w:tcW w:w="492" w:type="dxa"/>
            <w:tcBorders>
              <w:left w:val="single" w:sz="6" w:space="0" w:color="000000"/>
            </w:tcBorders>
            <w:shd w:val="clear" w:color="auto" w:fill="auto"/>
            <w:vAlign w:val="bottom"/>
          </w:tcPr>
          <w:p w14:paraId="176B691C" w14:textId="4BE34089" w:rsidR="00686EFF" w:rsidRPr="00686EFF" w:rsidRDefault="00686EFF" w:rsidP="001933FF">
            <w:pPr>
              <w:snapToGrid w:val="0"/>
              <w:spacing w:before="180" w:line="200" w:lineRule="exact"/>
              <w:ind w:right="40"/>
              <w:jc w:val="right"/>
              <w:rPr>
                <w:spacing w:val="-2"/>
              </w:rPr>
            </w:pPr>
            <w:r w:rsidRPr="00686EFF">
              <w:rPr>
                <w:spacing w:val="-2"/>
              </w:rPr>
              <w:t>6 565</w:t>
            </w:r>
          </w:p>
        </w:tc>
        <w:tc>
          <w:tcPr>
            <w:tcW w:w="492" w:type="dxa"/>
            <w:tcBorders>
              <w:left w:val="single" w:sz="6" w:space="0" w:color="000000"/>
            </w:tcBorders>
            <w:shd w:val="clear" w:color="auto" w:fill="auto"/>
            <w:vAlign w:val="bottom"/>
          </w:tcPr>
          <w:p w14:paraId="0EAC1C69" w14:textId="071B268E" w:rsidR="00686EFF" w:rsidRPr="00686EFF" w:rsidRDefault="00686EFF" w:rsidP="001933FF">
            <w:pPr>
              <w:snapToGrid w:val="0"/>
              <w:spacing w:before="180" w:line="200" w:lineRule="exact"/>
              <w:ind w:right="40"/>
              <w:jc w:val="right"/>
              <w:rPr>
                <w:spacing w:val="-2"/>
              </w:rPr>
            </w:pPr>
            <w:r w:rsidRPr="00686EFF">
              <w:rPr>
                <w:spacing w:val="-2"/>
              </w:rPr>
              <w:t>5 827</w:t>
            </w:r>
          </w:p>
        </w:tc>
        <w:tc>
          <w:tcPr>
            <w:tcW w:w="490" w:type="dxa"/>
            <w:tcBorders>
              <w:left w:val="single" w:sz="6" w:space="0" w:color="000000"/>
            </w:tcBorders>
            <w:shd w:val="clear" w:color="auto" w:fill="auto"/>
            <w:vAlign w:val="bottom"/>
          </w:tcPr>
          <w:p w14:paraId="7BCA9553" w14:textId="7936916F" w:rsidR="00686EFF" w:rsidRPr="00686EFF" w:rsidRDefault="00686EFF" w:rsidP="001933FF">
            <w:pPr>
              <w:snapToGrid w:val="0"/>
              <w:spacing w:before="180" w:line="200" w:lineRule="exact"/>
              <w:ind w:right="40"/>
              <w:jc w:val="right"/>
              <w:rPr>
                <w:spacing w:val="-2"/>
              </w:rPr>
            </w:pPr>
            <w:r w:rsidRPr="00686EFF">
              <w:rPr>
                <w:spacing w:val="-2"/>
              </w:rPr>
              <w:t>5 273</w:t>
            </w:r>
          </w:p>
        </w:tc>
        <w:tc>
          <w:tcPr>
            <w:tcW w:w="492" w:type="dxa"/>
            <w:tcBorders>
              <w:left w:val="single" w:sz="6" w:space="0" w:color="000000"/>
            </w:tcBorders>
            <w:shd w:val="clear" w:color="auto" w:fill="auto"/>
            <w:vAlign w:val="bottom"/>
          </w:tcPr>
          <w:p w14:paraId="25CF7F4D" w14:textId="7B54E823" w:rsidR="00686EFF" w:rsidRPr="00686EFF" w:rsidRDefault="00686EFF" w:rsidP="001933FF">
            <w:pPr>
              <w:snapToGrid w:val="0"/>
              <w:spacing w:before="180" w:line="200" w:lineRule="exact"/>
              <w:ind w:right="40"/>
              <w:jc w:val="right"/>
              <w:rPr>
                <w:spacing w:val="-2"/>
              </w:rPr>
            </w:pPr>
            <w:r w:rsidRPr="00686EFF">
              <w:rPr>
                <w:spacing w:val="-2"/>
              </w:rPr>
              <w:t>4 627</w:t>
            </w:r>
          </w:p>
        </w:tc>
        <w:tc>
          <w:tcPr>
            <w:tcW w:w="490" w:type="dxa"/>
            <w:tcBorders>
              <w:left w:val="single" w:sz="6" w:space="0" w:color="000000"/>
            </w:tcBorders>
            <w:shd w:val="clear" w:color="auto" w:fill="auto"/>
            <w:vAlign w:val="bottom"/>
          </w:tcPr>
          <w:p w14:paraId="2453610D" w14:textId="4127EBDD" w:rsidR="00686EFF" w:rsidRPr="00686EFF" w:rsidRDefault="00686EFF" w:rsidP="001933FF">
            <w:pPr>
              <w:snapToGrid w:val="0"/>
              <w:spacing w:before="180" w:line="200" w:lineRule="exact"/>
              <w:ind w:right="40"/>
              <w:jc w:val="right"/>
              <w:rPr>
                <w:spacing w:val="-2"/>
              </w:rPr>
            </w:pPr>
            <w:r w:rsidRPr="00686EFF">
              <w:rPr>
                <w:spacing w:val="-2"/>
              </w:rPr>
              <w:t>4 036</w:t>
            </w:r>
          </w:p>
        </w:tc>
        <w:tc>
          <w:tcPr>
            <w:tcW w:w="492" w:type="dxa"/>
            <w:tcBorders>
              <w:left w:val="single" w:sz="6" w:space="0" w:color="000000"/>
            </w:tcBorders>
            <w:shd w:val="clear" w:color="auto" w:fill="auto"/>
            <w:vAlign w:val="bottom"/>
          </w:tcPr>
          <w:p w14:paraId="2DBEEC6B" w14:textId="450C058B" w:rsidR="00686EFF" w:rsidRPr="00686EFF" w:rsidRDefault="00686EFF" w:rsidP="001933FF">
            <w:pPr>
              <w:snapToGrid w:val="0"/>
              <w:spacing w:before="180" w:line="200" w:lineRule="exact"/>
              <w:ind w:right="40"/>
              <w:jc w:val="right"/>
              <w:rPr>
                <w:spacing w:val="-2"/>
              </w:rPr>
            </w:pPr>
            <w:r w:rsidRPr="00686EFF">
              <w:rPr>
                <w:spacing w:val="-2"/>
              </w:rPr>
              <w:t>3 240</w:t>
            </w:r>
          </w:p>
        </w:tc>
        <w:tc>
          <w:tcPr>
            <w:tcW w:w="482" w:type="dxa"/>
            <w:tcBorders>
              <w:left w:val="single" w:sz="6" w:space="0" w:color="000000"/>
            </w:tcBorders>
            <w:shd w:val="clear" w:color="auto" w:fill="auto"/>
            <w:vAlign w:val="bottom"/>
          </w:tcPr>
          <w:p w14:paraId="10807D4C" w14:textId="49A95CA0" w:rsidR="00686EFF" w:rsidRPr="00686EFF" w:rsidRDefault="00686EFF" w:rsidP="001933FF">
            <w:pPr>
              <w:snapToGrid w:val="0"/>
              <w:spacing w:before="180" w:line="200" w:lineRule="exact"/>
              <w:ind w:right="40"/>
              <w:jc w:val="right"/>
              <w:rPr>
                <w:spacing w:val="-2"/>
              </w:rPr>
            </w:pPr>
            <w:r w:rsidRPr="00686EFF">
              <w:rPr>
                <w:spacing w:val="-2"/>
              </w:rPr>
              <w:t>5 482</w:t>
            </w:r>
          </w:p>
        </w:tc>
      </w:tr>
      <w:tr w:rsidR="00686EFF" w:rsidRPr="00100063" w14:paraId="4FD1973F" w14:textId="77777777" w:rsidTr="00817D2E">
        <w:tc>
          <w:tcPr>
            <w:tcW w:w="1499" w:type="dxa"/>
            <w:shd w:val="clear" w:color="auto" w:fill="auto"/>
            <w:vAlign w:val="bottom"/>
          </w:tcPr>
          <w:p w14:paraId="3DBCCAB9" w14:textId="3ACCF1F1" w:rsidR="00686EFF" w:rsidRPr="001933FF" w:rsidRDefault="00686EFF" w:rsidP="001933FF">
            <w:pPr>
              <w:pStyle w:val="af0"/>
              <w:spacing w:before="180" w:line="200" w:lineRule="exact"/>
              <w:ind w:left="57"/>
              <w:rPr>
                <w:rFonts w:ascii="Arial" w:hAnsi="Arial" w:cs="Arial"/>
                <w:sz w:val="14"/>
                <w:szCs w:val="14"/>
              </w:rPr>
            </w:pPr>
            <w:r w:rsidRPr="001933FF">
              <w:rPr>
                <w:rFonts w:ascii="Arial" w:hAnsi="Arial" w:cs="Arial"/>
                <w:sz w:val="14"/>
                <w:szCs w:val="14"/>
                <w:lang w:val="ru-RU"/>
              </w:rPr>
              <w:t xml:space="preserve">Швейцария </w:t>
            </w:r>
            <w:r w:rsidRPr="001933FF">
              <w:rPr>
                <w:rFonts w:ascii="Arial" w:hAnsi="Arial" w:cs="Arial"/>
                <w:sz w:val="14"/>
                <w:szCs w:val="14"/>
                <w:lang w:val="ru-RU"/>
              </w:rPr>
              <w:br/>
            </w:r>
            <w:r w:rsidRPr="001933FF">
              <w:rPr>
                <w:rFonts w:ascii="Arial" w:hAnsi="Arial" w:cs="Arial"/>
                <w:i/>
                <w:sz w:val="14"/>
                <w:szCs w:val="14"/>
              </w:rPr>
              <w:t>Switzerland</w:t>
            </w:r>
          </w:p>
        </w:tc>
        <w:tc>
          <w:tcPr>
            <w:tcW w:w="447" w:type="dxa"/>
            <w:tcBorders>
              <w:left w:val="single" w:sz="6" w:space="0" w:color="000000"/>
            </w:tcBorders>
            <w:shd w:val="clear" w:color="auto" w:fill="auto"/>
            <w:vAlign w:val="bottom"/>
          </w:tcPr>
          <w:p w14:paraId="0EB9E4B7" w14:textId="646E2A7C" w:rsidR="00686EFF" w:rsidRPr="00100063" w:rsidRDefault="00686EFF" w:rsidP="001933FF">
            <w:pPr>
              <w:pStyle w:val="xl26"/>
              <w:pBdr>
                <w:top w:val="none" w:sz="0" w:space="0" w:color="auto"/>
                <w:left w:val="none" w:sz="0" w:space="0" w:color="auto"/>
                <w:bottom w:val="none" w:sz="0" w:space="0" w:color="auto"/>
                <w:right w:val="none" w:sz="0" w:space="0" w:color="auto"/>
              </w:pBdr>
              <w:snapToGrid w:val="0"/>
              <w:spacing w:before="180" w:after="0" w:line="200" w:lineRule="exact"/>
              <w:textAlignment w:val="auto"/>
            </w:pPr>
            <w:r w:rsidRPr="00900DBF">
              <w:t>2023</w:t>
            </w:r>
          </w:p>
        </w:tc>
        <w:tc>
          <w:tcPr>
            <w:tcW w:w="618" w:type="dxa"/>
            <w:tcBorders>
              <w:left w:val="single" w:sz="6" w:space="0" w:color="000000"/>
            </w:tcBorders>
            <w:shd w:val="clear" w:color="auto" w:fill="auto"/>
            <w:vAlign w:val="bottom"/>
          </w:tcPr>
          <w:p w14:paraId="0C87FB3A" w14:textId="2917DBFA" w:rsidR="00686EFF" w:rsidRPr="00100063" w:rsidRDefault="00686EFF" w:rsidP="001933FF">
            <w:pPr>
              <w:snapToGrid w:val="0"/>
              <w:spacing w:before="180" w:line="200" w:lineRule="exact"/>
              <w:ind w:right="40"/>
              <w:jc w:val="right"/>
              <w:rPr>
                <w:spacing w:val="-2"/>
              </w:rPr>
            </w:pPr>
            <w:r w:rsidRPr="00900DBF">
              <w:rPr>
                <w:spacing w:val="-2"/>
              </w:rPr>
              <w:t>8 962</w:t>
            </w:r>
          </w:p>
        </w:tc>
        <w:tc>
          <w:tcPr>
            <w:tcW w:w="490" w:type="dxa"/>
            <w:tcBorders>
              <w:left w:val="single" w:sz="6" w:space="0" w:color="000000"/>
            </w:tcBorders>
            <w:shd w:val="clear" w:color="auto" w:fill="auto"/>
            <w:vAlign w:val="bottom"/>
          </w:tcPr>
          <w:p w14:paraId="57BDA321" w14:textId="39892A23" w:rsidR="00686EFF" w:rsidRPr="00100063" w:rsidRDefault="00686EFF" w:rsidP="001933FF">
            <w:pPr>
              <w:snapToGrid w:val="0"/>
              <w:spacing w:before="180" w:line="200" w:lineRule="exact"/>
              <w:ind w:right="40"/>
              <w:jc w:val="right"/>
              <w:rPr>
                <w:spacing w:val="-2"/>
              </w:rPr>
            </w:pPr>
            <w:r w:rsidRPr="00900DBF">
              <w:rPr>
                <w:spacing w:val="-2"/>
              </w:rPr>
              <w:t>430</w:t>
            </w:r>
          </w:p>
        </w:tc>
        <w:tc>
          <w:tcPr>
            <w:tcW w:w="492" w:type="dxa"/>
            <w:tcBorders>
              <w:left w:val="single" w:sz="6" w:space="0" w:color="000000"/>
            </w:tcBorders>
            <w:shd w:val="clear" w:color="auto" w:fill="auto"/>
            <w:vAlign w:val="bottom"/>
          </w:tcPr>
          <w:p w14:paraId="212818A2" w14:textId="65499EA8" w:rsidR="00686EFF" w:rsidRPr="00100063" w:rsidRDefault="00686EFF" w:rsidP="001933FF">
            <w:pPr>
              <w:snapToGrid w:val="0"/>
              <w:spacing w:before="180" w:line="200" w:lineRule="exact"/>
              <w:ind w:right="40"/>
              <w:jc w:val="right"/>
              <w:rPr>
                <w:spacing w:val="-2"/>
              </w:rPr>
            </w:pPr>
            <w:r w:rsidRPr="00900DBF">
              <w:rPr>
                <w:spacing w:val="-2"/>
              </w:rPr>
              <w:t>460</w:t>
            </w:r>
          </w:p>
        </w:tc>
        <w:tc>
          <w:tcPr>
            <w:tcW w:w="490" w:type="dxa"/>
            <w:tcBorders>
              <w:left w:val="single" w:sz="6" w:space="0" w:color="000000"/>
            </w:tcBorders>
            <w:shd w:val="clear" w:color="auto" w:fill="auto"/>
            <w:vAlign w:val="bottom"/>
          </w:tcPr>
          <w:p w14:paraId="1A45CB0E" w14:textId="5FEAF1F5" w:rsidR="00686EFF" w:rsidRPr="00100063" w:rsidRDefault="00686EFF" w:rsidP="001933FF">
            <w:pPr>
              <w:snapToGrid w:val="0"/>
              <w:spacing w:before="180" w:line="200" w:lineRule="exact"/>
              <w:ind w:right="40"/>
              <w:jc w:val="right"/>
              <w:rPr>
                <w:spacing w:val="-2"/>
              </w:rPr>
            </w:pPr>
            <w:r w:rsidRPr="00900DBF">
              <w:rPr>
                <w:spacing w:val="-2"/>
              </w:rPr>
              <w:t>453</w:t>
            </w:r>
          </w:p>
        </w:tc>
        <w:tc>
          <w:tcPr>
            <w:tcW w:w="492" w:type="dxa"/>
            <w:tcBorders>
              <w:left w:val="single" w:sz="6" w:space="0" w:color="000000"/>
            </w:tcBorders>
            <w:shd w:val="clear" w:color="auto" w:fill="auto"/>
            <w:vAlign w:val="bottom"/>
          </w:tcPr>
          <w:p w14:paraId="028BA784" w14:textId="6C42DE7F" w:rsidR="00686EFF" w:rsidRPr="00100063" w:rsidRDefault="00686EFF" w:rsidP="001933FF">
            <w:pPr>
              <w:snapToGrid w:val="0"/>
              <w:spacing w:before="180" w:line="200" w:lineRule="exact"/>
              <w:ind w:right="40"/>
              <w:jc w:val="right"/>
              <w:rPr>
                <w:spacing w:val="-2"/>
              </w:rPr>
            </w:pPr>
            <w:r w:rsidRPr="00900DBF">
              <w:rPr>
                <w:spacing w:val="-2"/>
              </w:rPr>
              <w:t>445</w:t>
            </w:r>
          </w:p>
        </w:tc>
        <w:tc>
          <w:tcPr>
            <w:tcW w:w="492" w:type="dxa"/>
            <w:tcBorders>
              <w:left w:val="single" w:sz="6" w:space="0" w:color="000000"/>
            </w:tcBorders>
            <w:shd w:val="clear" w:color="auto" w:fill="auto"/>
            <w:vAlign w:val="bottom"/>
          </w:tcPr>
          <w:p w14:paraId="42A614BF" w14:textId="36841AAA" w:rsidR="00686EFF" w:rsidRPr="00100063" w:rsidRDefault="00686EFF" w:rsidP="001933FF">
            <w:pPr>
              <w:snapToGrid w:val="0"/>
              <w:spacing w:before="180" w:line="200" w:lineRule="exact"/>
              <w:ind w:right="40"/>
              <w:jc w:val="right"/>
              <w:rPr>
                <w:spacing w:val="-2"/>
              </w:rPr>
            </w:pPr>
            <w:r w:rsidRPr="00900DBF">
              <w:rPr>
                <w:spacing w:val="-2"/>
              </w:rPr>
              <w:t>470</w:t>
            </w:r>
          </w:p>
        </w:tc>
        <w:tc>
          <w:tcPr>
            <w:tcW w:w="490" w:type="dxa"/>
            <w:tcBorders>
              <w:left w:val="single" w:sz="6" w:space="0" w:color="000000"/>
            </w:tcBorders>
            <w:shd w:val="clear" w:color="auto" w:fill="auto"/>
            <w:vAlign w:val="bottom"/>
          </w:tcPr>
          <w:p w14:paraId="7876BA27" w14:textId="62BF7697" w:rsidR="00686EFF" w:rsidRPr="00100063" w:rsidRDefault="00686EFF" w:rsidP="001933FF">
            <w:pPr>
              <w:snapToGrid w:val="0"/>
              <w:spacing w:before="180" w:line="200" w:lineRule="exact"/>
              <w:ind w:right="40"/>
              <w:jc w:val="right"/>
              <w:rPr>
                <w:spacing w:val="-2"/>
              </w:rPr>
            </w:pPr>
            <w:r w:rsidRPr="00900DBF">
              <w:rPr>
                <w:spacing w:val="-2"/>
              </w:rPr>
              <w:t>562</w:t>
            </w:r>
          </w:p>
        </w:tc>
        <w:tc>
          <w:tcPr>
            <w:tcW w:w="492" w:type="dxa"/>
            <w:tcBorders>
              <w:left w:val="single" w:sz="6" w:space="0" w:color="000000"/>
            </w:tcBorders>
            <w:shd w:val="clear" w:color="auto" w:fill="auto"/>
            <w:vAlign w:val="bottom"/>
          </w:tcPr>
          <w:p w14:paraId="7DD0680B" w14:textId="290B45A8" w:rsidR="00686EFF" w:rsidRPr="00100063" w:rsidRDefault="00686EFF" w:rsidP="001933FF">
            <w:pPr>
              <w:snapToGrid w:val="0"/>
              <w:spacing w:before="180" w:line="200" w:lineRule="exact"/>
              <w:ind w:right="40"/>
              <w:jc w:val="right"/>
              <w:rPr>
                <w:spacing w:val="-2"/>
              </w:rPr>
            </w:pPr>
            <w:r w:rsidRPr="00900DBF">
              <w:rPr>
                <w:spacing w:val="-2"/>
              </w:rPr>
              <w:t>642</w:t>
            </w:r>
          </w:p>
        </w:tc>
        <w:tc>
          <w:tcPr>
            <w:tcW w:w="490" w:type="dxa"/>
            <w:tcBorders>
              <w:left w:val="single" w:sz="6" w:space="0" w:color="000000"/>
            </w:tcBorders>
            <w:shd w:val="clear" w:color="auto" w:fill="auto"/>
            <w:vAlign w:val="bottom"/>
          </w:tcPr>
          <w:p w14:paraId="3F347431" w14:textId="1EAD713C" w:rsidR="00686EFF" w:rsidRPr="00100063" w:rsidRDefault="00686EFF" w:rsidP="001933FF">
            <w:pPr>
              <w:snapToGrid w:val="0"/>
              <w:spacing w:before="180" w:line="200" w:lineRule="exact"/>
              <w:ind w:right="40"/>
              <w:jc w:val="right"/>
              <w:rPr>
                <w:spacing w:val="-2"/>
              </w:rPr>
            </w:pPr>
            <w:r w:rsidRPr="00900DBF">
              <w:rPr>
                <w:spacing w:val="-2"/>
              </w:rPr>
              <w:t>654</w:t>
            </w:r>
          </w:p>
        </w:tc>
        <w:tc>
          <w:tcPr>
            <w:tcW w:w="492" w:type="dxa"/>
            <w:tcBorders>
              <w:left w:val="single" w:sz="6" w:space="0" w:color="000000"/>
            </w:tcBorders>
            <w:shd w:val="clear" w:color="auto" w:fill="auto"/>
            <w:vAlign w:val="bottom"/>
          </w:tcPr>
          <w:p w14:paraId="5A5A61ED" w14:textId="206580BA" w:rsidR="00686EFF" w:rsidRPr="00100063" w:rsidRDefault="00686EFF" w:rsidP="001933FF">
            <w:pPr>
              <w:snapToGrid w:val="0"/>
              <w:spacing w:before="180" w:line="200" w:lineRule="exact"/>
              <w:ind w:right="40"/>
              <w:jc w:val="right"/>
              <w:rPr>
                <w:spacing w:val="-2"/>
              </w:rPr>
            </w:pPr>
            <w:r w:rsidRPr="00900DBF">
              <w:rPr>
                <w:spacing w:val="-2"/>
              </w:rPr>
              <w:t>640</w:t>
            </w:r>
          </w:p>
        </w:tc>
        <w:tc>
          <w:tcPr>
            <w:tcW w:w="492" w:type="dxa"/>
            <w:tcBorders>
              <w:left w:val="single" w:sz="6" w:space="0" w:color="000000"/>
            </w:tcBorders>
            <w:shd w:val="clear" w:color="auto" w:fill="auto"/>
            <w:vAlign w:val="bottom"/>
          </w:tcPr>
          <w:p w14:paraId="586BB10A" w14:textId="609864F5" w:rsidR="00686EFF" w:rsidRPr="00100063" w:rsidRDefault="00686EFF" w:rsidP="001933FF">
            <w:pPr>
              <w:snapToGrid w:val="0"/>
              <w:spacing w:before="180" w:line="200" w:lineRule="exact"/>
              <w:ind w:right="40"/>
              <w:jc w:val="right"/>
              <w:rPr>
                <w:spacing w:val="-2"/>
              </w:rPr>
            </w:pPr>
            <w:r w:rsidRPr="00900DBF">
              <w:rPr>
                <w:spacing w:val="-2"/>
              </w:rPr>
              <w:t>604</w:t>
            </w:r>
          </w:p>
        </w:tc>
        <w:tc>
          <w:tcPr>
            <w:tcW w:w="490" w:type="dxa"/>
            <w:tcBorders>
              <w:left w:val="single" w:sz="6" w:space="0" w:color="000000"/>
            </w:tcBorders>
            <w:shd w:val="clear" w:color="auto" w:fill="auto"/>
            <w:vAlign w:val="bottom"/>
          </w:tcPr>
          <w:p w14:paraId="3673B4B6" w14:textId="4F08AD1F" w:rsidR="00686EFF" w:rsidRPr="00100063" w:rsidRDefault="00686EFF" w:rsidP="001933FF">
            <w:pPr>
              <w:snapToGrid w:val="0"/>
              <w:spacing w:before="180" w:line="200" w:lineRule="exact"/>
              <w:ind w:right="40"/>
              <w:jc w:val="right"/>
              <w:rPr>
                <w:spacing w:val="-2"/>
              </w:rPr>
            </w:pPr>
            <w:r w:rsidRPr="00900DBF">
              <w:rPr>
                <w:spacing w:val="-2"/>
              </w:rPr>
              <w:t>627</w:t>
            </w:r>
          </w:p>
        </w:tc>
        <w:tc>
          <w:tcPr>
            <w:tcW w:w="492" w:type="dxa"/>
            <w:tcBorders>
              <w:left w:val="single" w:sz="6" w:space="0" w:color="000000"/>
            </w:tcBorders>
            <w:shd w:val="clear" w:color="auto" w:fill="auto"/>
            <w:vAlign w:val="bottom"/>
          </w:tcPr>
          <w:p w14:paraId="0FE8690F" w14:textId="110B37EA" w:rsidR="00686EFF" w:rsidRPr="00100063" w:rsidRDefault="00686EFF" w:rsidP="001933FF">
            <w:pPr>
              <w:snapToGrid w:val="0"/>
              <w:spacing w:before="180" w:line="200" w:lineRule="exact"/>
              <w:ind w:right="40"/>
              <w:jc w:val="right"/>
              <w:rPr>
                <w:spacing w:val="-2"/>
              </w:rPr>
            </w:pPr>
            <w:r w:rsidRPr="00900DBF">
              <w:rPr>
                <w:spacing w:val="-2"/>
              </w:rPr>
              <w:t>662</w:t>
            </w:r>
          </w:p>
        </w:tc>
        <w:tc>
          <w:tcPr>
            <w:tcW w:w="490" w:type="dxa"/>
            <w:tcBorders>
              <w:left w:val="single" w:sz="6" w:space="0" w:color="000000"/>
            </w:tcBorders>
            <w:shd w:val="clear" w:color="auto" w:fill="auto"/>
            <w:vAlign w:val="bottom"/>
          </w:tcPr>
          <w:p w14:paraId="62132E1A" w14:textId="46A9F652" w:rsidR="00686EFF" w:rsidRPr="00100063" w:rsidRDefault="00686EFF" w:rsidP="001933FF">
            <w:pPr>
              <w:snapToGrid w:val="0"/>
              <w:spacing w:before="180" w:line="200" w:lineRule="exact"/>
              <w:ind w:right="40"/>
              <w:jc w:val="right"/>
              <w:rPr>
                <w:spacing w:val="-2"/>
              </w:rPr>
            </w:pPr>
            <w:r w:rsidRPr="00900DBF">
              <w:rPr>
                <w:spacing w:val="-2"/>
              </w:rPr>
              <w:t>583</w:t>
            </w:r>
          </w:p>
        </w:tc>
        <w:tc>
          <w:tcPr>
            <w:tcW w:w="492" w:type="dxa"/>
            <w:tcBorders>
              <w:left w:val="single" w:sz="6" w:space="0" w:color="000000"/>
            </w:tcBorders>
            <w:shd w:val="clear" w:color="auto" w:fill="auto"/>
            <w:vAlign w:val="bottom"/>
          </w:tcPr>
          <w:p w14:paraId="14DC8A7E" w14:textId="2DD0D770" w:rsidR="00686EFF" w:rsidRPr="00100063" w:rsidRDefault="00686EFF" w:rsidP="001933FF">
            <w:pPr>
              <w:snapToGrid w:val="0"/>
              <w:spacing w:before="180" w:line="200" w:lineRule="exact"/>
              <w:ind w:right="40"/>
              <w:jc w:val="right"/>
              <w:rPr>
                <w:spacing w:val="-2"/>
              </w:rPr>
            </w:pPr>
            <w:r w:rsidRPr="00900DBF">
              <w:rPr>
                <w:spacing w:val="-2"/>
              </w:rPr>
              <w:t>468</w:t>
            </w:r>
          </w:p>
        </w:tc>
        <w:tc>
          <w:tcPr>
            <w:tcW w:w="482" w:type="dxa"/>
            <w:tcBorders>
              <w:left w:val="single" w:sz="6" w:space="0" w:color="000000"/>
            </w:tcBorders>
            <w:shd w:val="clear" w:color="auto" w:fill="auto"/>
            <w:vAlign w:val="bottom"/>
          </w:tcPr>
          <w:p w14:paraId="6BB9BE97" w14:textId="3183C045" w:rsidR="00686EFF" w:rsidRPr="00100063" w:rsidRDefault="00686EFF" w:rsidP="001933FF">
            <w:pPr>
              <w:snapToGrid w:val="0"/>
              <w:spacing w:before="180" w:line="200" w:lineRule="exact"/>
              <w:ind w:right="40"/>
              <w:jc w:val="right"/>
              <w:rPr>
                <w:spacing w:val="-2"/>
              </w:rPr>
            </w:pPr>
            <w:r w:rsidRPr="00900DBF">
              <w:rPr>
                <w:spacing w:val="-2"/>
              </w:rPr>
              <w:t>1</w:t>
            </w:r>
            <w:r>
              <w:rPr>
                <w:spacing w:val="-2"/>
              </w:rPr>
              <w:t xml:space="preserve"> </w:t>
            </w:r>
            <w:r w:rsidRPr="00900DBF">
              <w:rPr>
                <w:spacing w:val="-2"/>
              </w:rPr>
              <w:t>262</w:t>
            </w:r>
          </w:p>
        </w:tc>
      </w:tr>
      <w:tr w:rsidR="00686EFF" w:rsidRPr="00100063" w14:paraId="32202C68" w14:textId="77777777" w:rsidTr="00817D2E">
        <w:tc>
          <w:tcPr>
            <w:tcW w:w="1499" w:type="dxa"/>
            <w:tcBorders>
              <w:bottom w:val="single" w:sz="6" w:space="0" w:color="000000"/>
            </w:tcBorders>
            <w:shd w:val="clear" w:color="auto" w:fill="auto"/>
            <w:vAlign w:val="bottom"/>
          </w:tcPr>
          <w:p w14:paraId="36A43769" w14:textId="033E87B2" w:rsidR="00686EFF" w:rsidRPr="00100063" w:rsidRDefault="00686EFF" w:rsidP="001933FF">
            <w:pPr>
              <w:spacing w:before="180" w:line="200" w:lineRule="exact"/>
              <w:ind w:left="57"/>
            </w:pPr>
            <w:proofErr w:type="gramStart"/>
            <w:r w:rsidRPr="00100063">
              <w:t>Япония</w:t>
            </w:r>
            <w:r w:rsidRPr="00100063">
              <w:rPr>
                <w:vertAlign w:val="superscript"/>
                <w:lang w:val="en-US"/>
              </w:rPr>
              <w:t>3</w:t>
            </w:r>
            <w:r w:rsidRPr="00100063">
              <w:rPr>
                <w:vertAlign w:val="superscript"/>
              </w:rPr>
              <w:t>)</w:t>
            </w:r>
            <w:r w:rsidRPr="00100063">
              <w:rPr>
                <w:lang w:val="en-US"/>
              </w:rPr>
              <w:t xml:space="preserve"> / </w:t>
            </w:r>
            <w:r w:rsidRPr="00100063">
              <w:rPr>
                <w:i/>
                <w:lang w:val="en-US"/>
              </w:rPr>
              <w:t>Japan</w:t>
            </w:r>
            <w:r w:rsidRPr="00100063">
              <w:rPr>
                <w:vertAlign w:val="superscript"/>
                <w:lang w:val="en-US"/>
              </w:rPr>
              <w:t>3</w:t>
            </w:r>
            <w:r w:rsidRPr="00100063">
              <w:rPr>
                <w:vertAlign w:val="superscript"/>
              </w:rPr>
              <w:t>)</w:t>
            </w:r>
            <w:proofErr w:type="gramEnd"/>
          </w:p>
        </w:tc>
        <w:tc>
          <w:tcPr>
            <w:tcW w:w="447" w:type="dxa"/>
            <w:tcBorders>
              <w:left w:val="single" w:sz="6" w:space="0" w:color="000000"/>
              <w:bottom w:val="single" w:sz="6" w:space="0" w:color="000000"/>
            </w:tcBorders>
            <w:shd w:val="clear" w:color="auto" w:fill="auto"/>
            <w:vAlign w:val="bottom"/>
          </w:tcPr>
          <w:p w14:paraId="54EE83B8" w14:textId="545C6745" w:rsidR="00686EFF" w:rsidRPr="00100063" w:rsidRDefault="00686EFF" w:rsidP="001933FF">
            <w:pPr>
              <w:pStyle w:val="xl26"/>
              <w:pBdr>
                <w:top w:val="none" w:sz="0" w:space="0" w:color="auto"/>
                <w:left w:val="none" w:sz="0" w:space="0" w:color="auto"/>
                <w:bottom w:val="none" w:sz="0" w:space="0" w:color="auto"/>
                <w:right w:val="none" w:sz="0" w:space="0" w:color="auto"/>
              </w:pBdr>
              <w:snapToGrid w:val="0"/>
              <w:spacing w:before="180" w:after="0" w:line="200" w:lineRule="exact"/>
              <w:textAlignment w:val="auto"/>
            </w:pPr>
            <w:r w:rsidRPr="00900DBF">
              <w:t>2022</w:t>
            </w:r>
          </w:p>
        </w:tc>
        <w:tc>
          <w:tcPr>
            <w:tcW w:w="618" w:type="dxa"/>
            <w:tcBorders>
              <w:left w:val="single" w:sz="6" w:space="0" w:color="000000"/>
              <w:bottom w:val="single" w:sz="6" w:space="0" w:color="000000"/>
            </w:tcBorders>
            <w:shd w:val="clear" w:color="auto" w:fill="auto"/>
            <w:vAlign w:val="bottom"/>
          </w:tcPr>
          <w:p w14:paraId="5D401C1C" w14:textId="32650FAC" w:rsidR="00686EFF" w:rsidRPr="00100063" w:rsidRDefault="00686EFF" w:rsidP="001933FF">
            <w:pPr>
              <w:snapToGrid w:val="0"/>
              <w:spacing w:before="180" w:line="200" w:lineRule="exact"/>
              <w:ind w:right="40"/>
              <w:jc w:val="right"/>
              <w:rPr>
                <w:spacing w:val="-2"/>
              </w:rPr>
            </w:pPr>
            <w:r w:rsidRPr="00900DBF">
              <w:rPr>
                <w:spacing w:val="-2"/>
              </w:rPr>
              <w:t>125 125</w:t>
            </w:r>
          </w:p>
        </w:tc>
        <w:tc>
          <w:tcPr>
            <w:tcW w:w="490" w:type="dxa"/>
            <w:tcBorders>
              <w:left w:val="single" w:sz="6" w:space="0" w:color="000000"/>
              <w:bottom w:val="single" w:sz="6" w:space="0" w:color="000000"/>
            </w:tcBorders>
            <w:shd w:val="clear" w:color="auto" w:fill="auto"/>
            <w:vAlign w:val="bottom"/>
          </w:tcPr>
          <w:p w14:paraId="7F833815" w14:textId="0FB246D5" w:rsidR="00686EFF" w:rsidRPr="00100063" w:rsidRDefault="00686EFF" w:rsidP="001933FF">
            <w:pPr>
              <w:snapToGrid w:val="0"/>
              <w:spacing w:before="180" w:line="200" w:lineRule="exact"/>
              <w:ind w:right="40"/>
              <w:jc w:val="right"/>
              <w:rPr>
                <w:spacing w:val="-2"/>
              </w:rPr>
            </w:pPr>
            <w:r w:rsidRPr="00900DBF">
              <w:rPr>
                <w:spacing w:val="-2"/>
              </w:rPr>
              <w:t>4 281</w:t>
            </w:r>
          </w:p>
        </w:tc>
        <w:tc>
          <w:tcPr>
            <w:tcW w:w="492" w:type="dxa"/>
            <w:tcBorders>
              <w:left w:val="single" w:sz="6" w:space="0" w:color="000000"/>
              <w:bottom w:val="single" w:sz="6" w:space="0" w:color="000000"/>
            </w:tcBorders>
            <w:shd w:val="clear" w:color="auto" w:fill="auto"/>
            <w:vAlign w:val="bottom"/>
          </w:tcPr>
          <w:p w14:paraId="680B7CA1" w14:textId="43F9C52E" w:rsidR="00686EFF" w:rsidRPr="00100063" w:rsidRDefault="00686EFF" w:rsidP="001933FF">
            <w:pPr>
              <w:snapToGrid w:val="0"/>
              <w:spacing w:before="180" w:line="200" w:lineRule="exact"/>
              <w:ind w:right="40"/>
              <w:jc w:val="right"/>
              <w:rPr>
                <w:spacing w:val="-2"/>
              </w:rPr>
            </w:pPr>
            <w:r w:rsidRPr="00900DBF">
              <w:rPr>
                <w:spacing w:val="-2"/>
              </w:rPr>
              <w:t>4 984</w:t>
            </w:r>
          </w:p>
        </w:tc>
        <w:tc>
          <w:tcPr>
            <w:tcW w:w="490" w:type="dxa"/>
            <w:tcBorders>
              <w:left w:val="single" w:sz="6" w:space="0" w:color="000000"/>
              <w:bottom w:val="single" w:sz="6" w:space="0" w:color="000000"/>
            </w:tcBorders>
            <w:shd w:val="clear" w:color="auto" w:fill="auto"/>
            <w:vAlign w:val="bottom"/>
          </w:tcPr>
          <w:p w14:paraId="1BB92833" w14:textId="1FA72A8D" w:rsidR="00686EFF" w:rsidRPr="00100063" w:rsidRDefault="00686EFF" w:rsidP="001933FF">
            <w:pPr>
              <w:snapToGrid w:val="0"/>
              <w:spacing w:before="180" w:line="200" w:lineRule="exact"/>
              <w:ind w:right="40"/>
              <w:jc w:val="right"/>
              <w:rPr>
                <w:spacing w:val="-2"/>
              </w:rPr>
            </w:pPr>
            <w:r w:rsidRPr="00900DBF">
              <w:rPr>
                <w:spacing w:val="-2"/>
              </w:rPr>
              <w:t>5 325</w:t>
            </w:r>
          </w:p>
        </w:tc>
        <w:tc>
          <w:tcPr>
            <w:tcW w:w="492" w:type="dxa"/>
            <w:tcBorders>
              <w:left w:val="single" w:sz="6" w:space="0" w:color="000000"/>
              <w:bottom w:val="single" w:sz="6" w:space="0" w:color="000000"/>
            </w:tcBorders>
            <w:shd w:val="clear" w:color="auto" w:fill="auto"/>
            <w:vAlign w:val="bottom"/>
          </w:tcPr>
          <w:p w14:paraId="2947DBBC" w14:textId="1B16AA0F" w:rsidR="00686EFF" w:rsidRPr="00100063" w:rsidRDefault="00686EFF" w:rsidP="001933FF">
            <w:pPr>
              <w:snapToGrid w:val="0"/>
              <w:spacing w:before="180" w:line="200" w:lineRule="exact"/>
              <w:ind w:right="40"/>
              <w:jc w:val="right"/>
              <w:rPr>
                <w:spacing w:val="-2"/>
              </w:rPr>
            </w:pPr>
            <w:r w:rsidRPr="00900DBF">
              <w:rPr>
                <w:spacing w:val="-2"/>
              </w:rPr>
              <w:t>5 548</w:t>
            </w:r>
          </w:p>
        </w:tc>
        <w:tc>
          <w:tcPr>
            <w:tcW w:w="492" w:type="dxa"/>
            <w:tcBorders>
              <w:left w:val="single" w:sz="6" w:space="0" w:color="000000"/>
              <w:bottom w:val="single" w:sz="6" w:space="0" w:color="000000"/>
            </w:tcBorders>
            <w:shd w:val="clear" w:color="auto" w:fill="auto"/>
            <w:vAlign w:val="bottom"/>
          </w:tcPr>
          <w:p w14:paraId="44C57F68" w14:textId="7D7BBDE8" w:rsidR="00686EFF" w:rsidRPr="00100063" w:rsidRDefault="00686EFF" w:rsidP="001933FF">
            <w:pPr>
              <w:snapToGrid w:val="0"/>
              <w:spacing w:before="180" w:line="200" w:lineRule="exact"/>
              <w:ind w:right="40"/>
              <w:jc w:val="right"/>
              <w:rPr>
                <w:spacing w:val="-2"/>
              </w:rPr>
            </w:pPr>
            <w:r w:rsidRPr="00900DBF">
              <w:rPr>
                <w:spacing w:val="-2"/>
              </w:rPr>
              <w:t>6 275</w:t>
            </w:r>
          </w:p>
        </w:tc>
        <w:tc>
          <w:tcPr>
            <w:tcW w:w="490" w:type="dxa"/>
            <w:tcBorders>
              <w:left w:val="single" w:sz="6" w:space="0" w:color="000000"/>
              <w:bottom w:val="single" w:sz="6" w:space="0" w:color="000000"/>
            </w:tcBorders>
            <w:shd w:val="clear" w:color="auto" w:fill="auto"/>
            <w:vAlign w:val="bottom"/>
          </w:tcPr>
          <w:p w14:paraId="67B596E4" w14:textId="72F4E5D0" w:rsidR="00686EFF" w:rsidRPr="00100063" w:rsidRDefault="00686EFF" w:rsidP="001933FF">
            <w:pPr>
              <w:snapToGrid w:val="0"/>
              <w:spacing w:before="180" w:line="200" w:lineRule="exact"/>
              <w:ind w:right="40"/>
              <w:jc w:val="right"/>
              <w:rPr>
                <w:spacing w:val="-2"/>
              </w:rPr>
            </w:pPr>
            <w:r w:rsidRPr="00900DBF">
              <w:rPr>
                <w:spacing w:val="-2"/>
              </w:rPr>
              <w:t>6 405</w:t>
            </w:r>
          </w:p>
        </w:tc>
        <w:tc>
          <w:tcPr>
            <w:tcW w:w="492" w:type="dxa"/>
            <w:tcBorders>
              <w:left w:val="single" w:sz="6" w:space="0" w:color="000000"/>
              <w:bottom w:val="single" w:sz="6" w:space="0" w:color="000000"/>
            </w:tcBorders>
            <w:shd w:val="clear" w:color="auto" w:fill="auto"/>
            <w:vAlign w:val="bottom"/>
          </w:tcPr>
          <w:p w14:paraId="3C6A8810" w14:textId="71838D4C" w:rsidR="00686EFF" w:rsidRPr="00100063" w:rsidRDefault="00686EFF" w:rsidP="001933FF">
            <w:pPr>
              <w:snapToGrid w:val="0"/>
              <w:spacing w:before="180" w:line="200" w:lineRule="exact"/>
              <w:ind w:right="40"/>
              <w:jc w:val="right"/>
              <w:rPr>
                <w:spacing w:val="-2"/>
              </w:rPr>
            </w:pPr>
            <w:r w:rsidRPr="00900DBF">
              <w:rPr>
                <w:spacing w:val="-2"/>
              </w:rPr>
              <w:t>6 470</w:t>
            </w:r>
          </w:p>
        </w:tc>
        <w:tc>
          <w:tcPr>
            <w:tcW w:w="490" w:type="dxa"/>
            <w:tcBorders>
              <w:left w:val="single" w:sz="6" w:space="0" w:color="000000"/>
              <w:bottom w:val="single" w:sz="6" w:space="0" w:color="000000"/>
            </w:tcBorders>
            <w:shd w:val="clear" w:color="auto" w:fill="auto"/>
            <w:vAlign w:val="bottom"/>
          </w:tcPr>
          <w:p w14:paraId="5DF2A27B" w14:textId="01FD61AE" w:rsidR="00686EFF" w:rsidRPr="00100063" w:rsidRDefault="00686EFF" w:rsidP="001933FF">
            <w:pPr>
              <w:snapToGrid w:val="0"/>
              <w:spacing w:before="180" w:line="200" w:lineRule="exact"/>
              <w:ind w:right="40"/>
              <w:jc w:val="right"/>
              <w:rPr>
                <w:spacing w:val="-2"/>
              </w:rPr>
            </w:pPr>
            <w:r w:rsidRPr="00900DBF">
              <w:rPr>
                <w:spacing w:val="-2"/>
              </w:rPr>
              <w:t>7 267</w:t>
            </w:r>
          </w:p>
        </w:tc>
        <w:tc>
          <w:tcPr>
            <w:tcW w:w="492" w:type="dxa"/>
            <w:tcBorders>
              <w:left w:val="single" w:sz="6" w:space="0" w:color="000000"/>
              <w:bottom w:val="single" w:sz="6" w:space="0" w:color="000000"/>
            </w:tcBorders>
            <w:shd w:val="clear" w:color="auto" w:fill="auto"/>
            <w:vAlign w:val="bottom"/>
          </w:tcPr>
          <w:p w14:paraId="40502C43" w14:textId="3ADB9558" w:rsidR="00686EFF" w:rsidRPr="00100063" w:rsidRDefault="00686EFF" w:rsidP="001933FF">
            <w:pPr>
              <w:snapToGrid w:val="0"/>
              <w:spacing w:before="180" w:line="200" w:lineRule="exact"/>
              <w:ind w:right="40"/>
              <w:jc w:val="right"/>
              <w:rPr>
                <w:spacing w:val="-2"/>
              </w:rPr>
            </w:pPr>
            <w:r w:rsidRPr="00900DBF">
              <w:rPr>
                <w:spacing w:val="-2"/>
              </w:rPr>
              <w:t>7 999</w:t>
            </w:r>
          </w:p>
        </w:tc>
        <w:tc>
          <w:tcPr>
            <w:tcW w:w="492" w:type="dxa"/>
            <w:tcBorders>
              <w:left w:val="single" w:sz="6" w:space="0" w:color="000000"/>
              <w:bottom w:val="single" w:sz="6" w:space="0" w:color="000000"/>
            </w:tcBorders>
            <w:shd w:val="clear" w:color="auto" w:fill="auto"/>
            <w:vAlign w:val="bottom"/>
          </w:tcPr>
          <w:p w14:paraId="5EBEEF8A" w14:textId="4CF8F48C" w:rsidR="00686EFF" w:rsidRPr="00100063" w:rsidRDefault="00686EFF" w:rsidP="001933FF">
            <w:pPr>
              <w:snapToGrid w:val="0"/>
              <w:spacing w:before="180" w:line="200" w:lineRule="exact"/>
              <w:ind w:right="40"/>
              <w:jc w:val="right"/>
              <w:rPr>
                <w:spacing w:val="-2"/>
              </w:rPr>
            </w:pPr>
            <w:r w:rsidRPr="00900DBF">
              <w:rPr>
                <w:spacing w:val="-2"/>
              </w:rPr>
              <w:t>9 535</w:t>
            </w:r>
          </w:p>
        </w:tc>
        <w:tc>
          <w:tcPr>
            <w:tcW w:w="490" w:type="dxa"/>
            <w:tcBorders>
              <w:left w:val="single" w:sz="6" w:space="0" w:color="000000"/>
              <w:bottom w:val="single" w:sz="6" w:space="0" w:color="000000"/>
            </w:tcBorders>
            <w:shd w:val="clear" w:color="auto" w:fill="auto"/>
            <w:vAlign w:val="bottom"/>
          </w:tcPr>
          <w:p w14:paraId="5DF85BDF" w14:textId="4362BE40" w:rsidR="00686EFF" w:rsidRPr="00100063" w:rsidRDefault="00686EFF" w:rsidP="001933FF">
            <w:pPr>
              <w:snapToGrid w:val="0"/>
              <w:spacing w:before="180" w:line="200" w:lineRule="exact"/>
              <w:ind w:right="40"/>
              <w:jc w:val="right"/>
              <w:rPr>
                <w:spacing w:val="-2"/>
              </w:rPr>
            </w:pPr>
            <w:r w:rsidRPr="00900DBF">
              <w:rPr>
                <w:spacing w:val="-2"/>
              </w:rPr>
              <w:t>9 377</w:t>
            </w:r>
          </w:p>
        </w:tc>
        <w:tc>
          <w:tcPr>
            <w:tcW w:w="492" w:type="dxa"/>
            <w:tcBorders>
              <w:left w:val="single" w:sz="6" w:space="0" w:color="000000"/>
              <w:bottom w:val="single" w:sz="6" w:space="0" w:color="000000"/>
            </w:tcBorders>
            <w:shd w:val="clear" w:color="auto" w:fill="auto"/>
            <w:vAlign w:val="bottom"/>
          </w:tcPr>
          <w:p w14:paraId="1BE95294" w14:textId="5962ACA9" w:rsidR="00686EFF" w:rsidRPr="00100063" w:rsidRDefault="00686EFF" w:rsidP="001933FF">
            <w:pPr>
              <w:snapToGrid w:val="0"/>
              <w:spacing w:before="180" w:line="200" w:lineRule="exact"/>
              <w:ind w:right="40"/>
              <w:jc w:val="right"/>
              <w:rPr>
                <w:spacing w:val="-2"/>
              </w:rPr>
            </w:pPr>
            <w:r w:rsidRPr="00900DBF">
              <w:rPr>
                <w:spacing w:val="-2"/>
              </w:rPr>
              <w:t>7 994</w:t>
            </w:r>
          </w:p>
        </w:tc>
        <w:tc>
          <w:tcPr>
            <w:tcW w:w="490" w:type="dxa"/>
            <w:tcBorders>
              <w:left w:val="single" w:sz="6" w:space="0" w:color="000000"/>
              <w:bottom w:val="single" w:sz="6" w:space="0" w:color="000000"/>
            </w:tcBorders>
            <w:shd w:val="clear" w:color="auto" w:fill="auto"/>
            <w:vAlign w:val="bottom"/>
          </w:tcPr>
          <w:p w14:paraId="6111C610" w14:textId="025003D9" w:rsidR="00686EFF" w:rsidRPr="00100063" w:rsidRDefault="00686EFF" w:rsidP="001933FF">
            <w:pPr>
              <w:snapToGrid w:val="0"/>
              <w:spacing w:before="180" w:line="200" w:lineRule="exact"/>
              <w:ind w:right="40"/>
              <w:jc w:val="right"/>
              <w:rPr>
                <w:spacing w:val="-2"/>
              </w:rPr>
            </w:pPr>
            <w:r w:rsidRPr="00900DBF">
              <w:rPr>
                <w:spacing w:val="-2"/>
              </w:rPr>
              <w:t>7 415</w:t>
            </w:r>
          </w:p>
        </w:tc>
        <w:tc>
          <w:tcPr>
            <w:tcW w:w="492" w:type="dxa"/>
            <w:tcBorders>
              <w:left w:val="single" w:sz="6" w:space="0" w:color="000000"/>
              <w:bottom w:val="single" w:sz="6" w:space="0" w:color="000000"/>
            </w:tcBorders>
            <w:shd w:val="clear" w:color="auto" w:fill="auto"/>
            <w:vAlign w:val="bottom"/>
          </w:tcPr>
          <w:p w14:paraId="01E84CE7" w14:textId="4E8F3604" w:rsidR="00686EFF" w:rsidRPr="00100063" w:rsidRDefault="00686EFF" w:rsidP="001933FF">
            <w:pPr>
              <w:snapToGrid w:val="0"/>
              <w:spacing w:before="180" w:line="200" w:lineRule="exact"/>
              <w:ind w:right="40"/>
              <w:jc w:val="right"/>
              <w:rPr>
                <w:spacing w:val="-2"/>
              </w:rPr>
            </w:pPr>
            <w:r w:rsidRPr="00900DBF">
              <w:rPr>
                <w:spacing w:val="-2"/>
              </w:rPr>
              <w:t>7 612</w:t>
            </w:r>
          </w:p>
        </w:tc>
        <w:tc>
          <w:tcPr>
            <w:tcW w:w="482" w:type="dxa"/>
            <w:tcBorders>
              <w:left w:val="single" w:sz="6" w:space="0" w:color="000000"/>
              <w:bottom w:val="single" w:sz="6" w:space="0" w:color="000000"/>
            </w:tcBorders>
            <w:shd w:val="clear" w:color="auto" w:fill="auto"/>
            <w:vAlign w:val="bottom"/>
          </w:tcPr>
          <w:p w14:paraId="47DADB69" w14:textId="64DA9B46" w:rsidR="00686EFF" w:rsidRPr="00100063" w:rsidRDefault="00686EFF" w:rsidP="001933FF">
            <w:pPr>
              <w:snapToGrid w:val="0"/>
              <w:spacing w:before="180" w:line="200" w:lineRule="exact"/>
              <w:ind w:right="40"/>
              <w:jc w:val="right"/>
              <w:rPr>
                <w:spacing w:val="-2"/>
              </w:rPr>
            </w:pPr>
            <w:r w:rsidRPr="00900DBF">
              <w:rPr>
                <w:spacing w:val="-2"/>
              </w:rPr>
              <w:t>28</w:t>
            </w:r>
            <w:r>
              <w:rPr>
                <w:spacing w:val="-2"/>
              </w:rPr>
              <w:t xml:space="preserve"> </w:t>
            </w:r>
            <w:r w:rsidRPr="00900DBF">
              <w:rPr>
                <w:spacing w:val="-2"/>
              </w:rPr>
              <w:t>640</w:t>
            </w:r>
          </w:p>
        </w:tc>
      </w:tr>
    </w:tbl>
    <w:p w14:paraId="0BAC1ABD" w14:textId="77777777" w:rsidR="00686EFF" w:rsidRPr="00686EFF" w:rsidRDefault="00686EFF" w:rsidP="00686EFF">
      <w:pPr>
        <w:spacing w:before="60"/>
        <w:rPr>
          <w:sz w:val="12"/>
        </w:rPr>
      </w:pPr>
      <w:r w:rsidRPr="00686EFF">
        <w:rPr>
          <w:sz w:val="12"/>
          <w:vertAlign w:val="superscript"/>
        </w:rPr>
        <w:t>1</w:t>
      </w:r>
      <w:r w:rsidRPr="00686EFF">
        <w:rPr>
          <w:rFonts w:cs="Times New Roman"/>
          <w:sz w:val="12"/>
          <w:szCs w:val="20"/>
          <w:vertAlign w:val="superscript"/>
        </w:rPr>
        <w:t xml:space="preserve">) </w:t>
      </w:r>
      <w:r w:rsidRPr="00686EFF">
        <w:rPr>
          <w:rFonts w:cs="Times New Roman"/>
          <w:sz w:val="12"/>
          <w:szCs w:val="20"/>
        </w:rPr>
        <w:t>По большинству стран численность постоянного населения на 1 января.</w:t>
      </w:r>
    </w:p>
    <w:p w14:paraId="648A70DE" w14:textId="77777777" w:rsidR="00686EFF" w:rsidRPr="00686EFF" w:rsidRDefault="00686EFF" w:rsidP="00686EFF">
      <w:r w:rsidRPr="00686EFF">
        <w:rPr>
          <w:sz w:val="12"/>
          <w:szCs w:val="12"/>
          <w:vertAlign w:val="superscript"/>
        </w:rPr>
        <w:t>2)</w:t>
      </w:r>
      <w:r w:rsidRPr="00686EFF">
        <w:rPr>
          <w:sz w:val="12"/>
          <w:szCs w:val="12"/>
        </w:rPr>
        <w:t xml:space="preserve"> Постоянное население; на конец года. </w:t>
      </w:r>
    </w:p>
    <w:p w14:paraId="2E18D4EF" w14:textId="77777777" w:rsidR="00686EFF" w:rsidRPr="00686EFF" w:rsidRDefault="00686EFF" w:rsidP="00686EFF">
      <w:pPr>
        <w:rPr>
          <w:sz w:val="12"/>
          <w:szCs w:val="12"/>
        </w:rPr>
      </w:pPr>
      <w:r w:rsidRPr="00686EFF">
        <w:rPr>
          <w:sz w:val="12"/>
          <w:szCs w:val="12"/>
          <w:vertAlign w:val="superscript"/>
        </w:rPr>
        <w:t xml:space="preserve">3) </w:t>
      </w:r>
      <w:r w:rsidRPr="00686EFF">
        <w:rPr>
          <w:sz w:val="12"/>
          <w:szCs w:val="12"/>
        </w:rPr>
        <w:t>На 1 июля.</w:t>
      </w:r>
    </w:p>
    <w:p w14:paraId="09AD97F7" w14:textId="77777777" w:rsidR="00686EFF" w:rsidRPr="00686EFF" w:rsidRDefault="00686EFF" w:rsidP="00686EFF">
      <w:pPr>
        <w:rPr>
          <w:sz w:val="12"/>
          <w:szCs w:val="12"/>
        </w:rPr>
      </w:pPr>
      <w:r w:rsidRPr="00686EFF">
        <w:rPr>
          <w:sz w:val="12"/>
          <w:szCs w:val="12"/>
          <w:vertAlign w:val="superscript"/>
        </w:rPr>
        <w:t>4)</w:t>
      </w:r>
      <w:r w:rsidRPr="00686EFF">
        <w:rPr>
          <w:sz w:val="12"/>
          <w:szCs w:val="12"/>
        </w:rPr>
        <w:t xml:space="preserve"> На 1 марта.</w:t>
      </w:r>
    </w:p>
    <w:p w14:paraId="63AB889D" w14:textId="77777777" w:rsidR="00686EFF" w:rsidRPr="00686EFF" w:rsidRDefault="00686EFF" w:rsidP="00686EFF">
      <w:pPr>
        <w:rPr>
          <w:sz w:val="12"/>
          <w:szCs w:val="12"/>
        </w:rPr>
      </w:pPr>
      <w:r w:rsidRPr="00686EFF">
        <w:rPr>
          <w:sz w:val="12"/>
          <w:szCs w:val="12"/>
          <w:vertAlign w:val="superscript"/>
        </w:rPr>
        <w:t>5)</w:t>
      </w:r>
      <w:r w:rsidRPr="00686EFF">
        <w:rPr>
          <w:sz w:val="12"/>
          <w:szCs w:val="12"/>
        </w:rPr>
        <w:t xml:space="preserve"> На</w:t>
      </w:r>
      <w:r w:rsidRPr="00686EFF">
        <w:rPr>
          <w:sz w:val="12"/>
          <w:szCs w:val="12"/>
          <w:vertAlign w:val="superscript"/>
        </w:rPr>
        <w:t xml:space="preserve"> </w:t>
      </w:r>
      <w:r w:rsidRPr="00686EFF">
        <w:rPr>
          <w:sz w:val="12"/>
          <w:szCs w:val="12"/>
        </w:rPr>
        <w:t>1 ноября.</w:t>
      </w:r>
    </w:p>
    <w:p w14:paraId="46A4DD7B" w14:textId="77777777" w:rsidR="00686EFF" w:rsidRPr="00686EFF" w:rsidRDefault="00686EFF" w:rsidP="00686EFF">
      <w:pPr>
        <w:rPr>
          <w:sz w:val="12"/>
          <w:szCs w:val="12"/>
          <w:lang w:val="en-US"/>
        </w:rPr>
      </w:pPr>
      <w:r w:rsidRPr="00686EFF">
        <w:rPr>
          <w:sz w:val="12"/>
          <w:szCs w:val="12"/>
          <w:vertAlign w:val="superscript"/>
          <w:lang w:val="en-US"/>
        </w:rPr>
        <w:t xml:space="preserve">6) </w:t>
      </w:r>
      <w:r w:rsidRPr="00686EFF">
        <w:rPr>
          <w:sz w:val="12"/>
          <w:szCs w:val="12"/>
        </w:rPr>
        <w:t>На</w:t>
      </w:r>
      <w:r w:rsidRPr="00686EFF">
        <w:rPr>
          <w:sz w:val="12"/>
          <w:szCs w:val="12"/>
          <w:vertAlign w:val="superscript"/>
          <w:lang w:val="en-US"/>
        </w:rPr>
        <w:t xml:space="preserve"> </w:t>
      </w:r>
      <w:r w:rsidRPr="00686EFF">
        <w:rPr>
          <w:sz w:val="12"/>
          <w:szCs w:val="12"/>
          <w:lang w:val="en-US"/>
        </w:rPr>
        <w:t xml:space="preserve">30 </w:t>
      </w:r>
      <w:r w:rsidRPr="00686EFF">
        <w:rPr>
          <w:sz w:val="12"/>
          <w:szCs w:val="12"/>
        </w:rPr>
        <w:t>июня</w:t>
      </w:r>
      <w:r w:rsidRPr="00686EFF">
        <w:rPr>
          <w:sz w:val="12"/>
          <w:szCs w:val="12"/>
          <w:lang w:val="en-US"/>
        </w:rPr>
        <w:t>.</w:t>
      </w:r>
    </w:p>
    <w:p w14:paraId="3DD1877C" w14:textId="77777777" w:rsidR="00686EFF" w:rsidRPr="00686EFF" w:rsidRDefault="00686EFF" w:rsidP="00686EFF">
      <w:pPr>
        <w:rPr>
          <w:sz w:val="12"/>
          <w:szCs w:val="12"/>
          <w:vertAlign w:val="superscript"/>
          <w:lang w:val="en-US"/>
        </w:rPr>
      </w:pPr>
      <w:r w:rsidRPr="00686EFF">
        <w:rPr>
          <w:sz w:val="12"/>
          <w:szCs w:val="12"/>
          <w:vertAlign w:val="superscript"/>
          <w:lang w:val="en-US"/>
        </w:rPr>
        <w:t xml:space="preserve">7) </w:t>
      </w:r>
      <w:r w:rsidRPr="00686EFF">
        <w:rPr>
          <w:sz w:val="12"/>
          <w:szCs w:val="12"/>
        </w:rPr>
        <w:t>На</w:t>
      </w:r>
      <w:r w:rsidRPr="00686EFF">
        <w:rPr>
          <w:sz w:val="12"/>
          <w:szCs w:val="12"/>
          <w:lang w:val="en-US"/>
        </w:rPr>
        <w:t xml:space="preserve"> 31 </w:t>
      </w:r>
      <w:r w:rsidRPr="00686EFF">
        <w:rPr>
          <w:sz w:val="12"/>
          <w:szCs w:val="12"/>
        </w:rPr>
        <w:t>декабря</w:t>
      </w:r>
      <w:r w:rsidRPr="00686EFF">
        <w:rPr>
          <w:sz w:val="12"/>
          <w:szCs w:val="12"/>
          <w:lang w:val="en-US"/>
        </w:rPr>
        <w:t>.</w:t>
      </w:r>
    </w:p>
    <w:p w14:paraId="2A4764AF" w14:textId="77777777" w:rsidR="00686EFF" w:rsidRPr="00686EFF" w:rsidRDefault="00686EFF" w:rsidP="00686EFF">
      <w:pPr>
        <w:rPr>
          <w:sz w:val="12"/>
          <w:szCs w:val="12"/>
          <w:lang w:val="en-US"/>
        </w:rPr>
      </w:pPr>
    </w:p>
    <w:p w14:paraId="0FEE4FBD" w14:textId="77777777" w:rsidR="00686EFF" w:rsidRPr="00686EFF" w:rsidRDefault="00686EFF" w:rsidP="00686EFF">
      <w:pPr>
        <w:rPr>
          <w:sz w:val="12"/>
          <w:szCs w:val="12"/>
          <w:lang w:val="en-US"/>
        </w:rPr>
      </w:pPr>
    </w:p>
    <w:p w14:paraId="4475C80C" w14:textId="77777777" w:rsidR="00686EFF" w:rsidRPr="00686EFF" w:rsidRDefault="00686EFF" w:rsidP="00686EFF">
      <w:pPr>
        <w:rPr>
          <w:rFonts w:cs="Times New Roman"/>
          <w:sz w:val="12"/>
          <w:szCs w:val="20"/>
          <w:lang w:val="en-US"/>
        </w:rPr>
      </w:pPr>
      <w:r w:rsidRPr="00686EFF">
        <w:rPr>
          <w:i/>
          <w:sz w:val="12"/>
          <w:vertAlign w:val="superscript"/>
          <w:lang w:val="en-US"/>
        </w:rPr>
        <w:t>1</w:t>
      </w:r>
      <w:r w:rsidRPr="00686EFF">
        <w:rPr>
          <w:rFonts w:cs="Times New Roman"/>
          <w:i/>
          <w:sz w:val="12"/>
          <w:szCs w:val="20"/>
          <w:vertAlign w:val="superscript"/>
          <w:lang w:val="en-US"/>
        </w:rPr>
        <w:t>)</w:t>
      </w:r>
      <w:r w:rsidRPr="00686EFF">
        <w:rPr>
          <w:rFonts w:cs="Times New Roman"/>
          <w:i/>
          <w:sz w:val="12"/>
          <w:szCs w:val="20"/>
          <w:lang w:val="en-US"/>
        </w:rPr>
        <w:t xml:space="preserve"> </w:t>
      </w:r>
      <w:r w:rsidRPr="00686EFF">
        <w:rPr>
          <w:i/>
          <w:sz w:val="12"/>
          <w:lang w:val="en-US"/>
        </w:rPr>
        <w:t>For the majority of countries resident</w:t>
      </w:r>
      <w:r w:rsidRPr="00686EFF">
        <w:rPr>
          <w:rFonts w:cs="Times New Roman"/>
          <w:i/>
          <w:sz w:val="12"/>
          <w:szCs w:val="20"/>
          <w:lang w:val="en-US"/>
        </w:rPr>
        <w:t xml:space="preserve"> population as of January 1.</w:t>
      </w:r>
    </w:p>
    <w:p w14:paraId="75884BA6" w14:textId="77777777" w:rsidR="00686EFF" w:rsidRPr="00686EFF" w:rsidRDefault="00686EFF" w:rsidP="00686EFF">
      <w:pPr>
        <w:rPr>
          <w:i/>
          <w:sz w:val="12"/>
          <w:szCs w:val="12"/>
          <w:vertAlign w:val="superscript"/>
          <w:lang w:val="en-US"/>
        </w:rPr>
      </w:pPr>
      <w:r w:rsidRPr="00686EFF">
        <w:rPr>
          <w:i/>
          <w:sz w:val="12"/>
          <w:szCs w:val="12"/>
          <w:vertAlign w:val="superscript"/>
          <w:lang w:val="en-US"/>
        </w:rPr>
        <w:t>2)</w:t>
      </w:r>
      <w:r w:rsidRPr="00686EFF">
        <w:rPr>
          <w:sz w:val="12"/>
          <w:szCs w:val="12"/>
          <w:lang w:val="en-US"/>
        </w:rPr>
        <w:t xml:space="preserve"> </w:t>
      </w:r>
      <w:r w:rsidRPr="00686EFF">
        <w:rPr>
          <w:i/>
          <w:sz w:val="12"/>
          <w:lang w:val="en-US"/>
        </w:rPr>
        <w:t>Resident</w:t>
      </w:r>
      <w:r w:rsidRPr="00686EFF">
        <w:rPr>
          <w:rFonts w:cs="Times New Roman"/>
          <w:i/>
          <w:sz w:val="12"/>
          <w:szCs w:val="20"/>
          <w:lang w:val="en-US"/>
        </w:rPr>
        <w:t xml:space="preserve"> </w:t>
      </w:r>
      <w:r w:rsidRPr="00686EFF">
        <w:rPr>
          <w:rStyle w:val="hps"/>
          <w:i/>
          <w:sz w:val="12"/>
          <w:szCs w:val="12"/>
          <w:lang w:val="en"/>
        </w:rPr>
        <w:t>population</w:t>
      </w:r>
      <w:r w:rsidRPr="00686EFF">
        <w:rPr>
          <w:i/>
          <w:sz w:val="12"/>
          <w:lang w:val="en-US"/>
        </w:rPr>
        <w:t>; at end of year.</w:t>
      </w:r>
      <w:r w:rsidRPr="00686EFF">
        <w:rPr>
          <w:i/>
          <w:sz w:val="12"/>
          <w:szCs w:val="12"/>
          <w:vertAlign w:val="superscript"/>
          <w:lang w:val="en-US"/>
        </w:rPr>
        <w:t xml:space="preserve"> </w:t>
      </w:r>
    </w:p>
    <w:p w14:paraId="08CB109A" w14:textId="77777777" w:rsidR="00686EFF" w:rsidRPr="00686EFF" w:rsidRDefault="00686EFF" w:rsidP="00686EFF">
      <w:pPr>
        <w:rPr>
          <w:i/>
          <w:sz w:val="12"/>
          <w:szCs w:val="12"/>
          <w:lang w:val="en-US"/>
        </w:rPr>
      </w:pPr>
      <w:r w:rsidRPr="00686EFF">
        <w:rPr>
          <w:i/>
          <w:sz w:val="12"/>
          <w:szCs w:val="12"/>
          <w:vertAlign w:val="superscript"/>
          <w:lang w:val="en-US"/>
        </w:rPr>
        <w:t>3)</w:t>
      </w:r>
      <w:r w:rsidRPr="00686EFF">
        <w:rPr>
          <w:sz w:val="12"/>
          <w:szCs w:val="12"/>
          <w:vertAlign w:val="superscript"/>
          <w:lang w:val="en-US"/>
        </w:rPr>
        <w:t xml:space="preserve"> </w:t>
      </w:r>
      <w:r w:rsidRPr="00686EFF">
        <w:rPr>
          <w:i/>
          <w:sz w:val="12"/>
          <w:szCs w:val="12"/>
          <w:lang w:val="en-US"/>
        </w:rPr>
        <w:t>As of July 1.</w:t>
      </w:r>
    </w:p>
    <w:p w14:paraId="714889A2" w14:textId="77777777" w:rsidR="00686EFF" w:rsidRPr="00686EFF" w:rsidRDefault="00686EFF" w:rsidP="00686EFF">
      <w:pPr>
        <w:rPr>
          <w:sz w:val="12"/>
          <w:szCs w:val="12"/>
          <w:lang w:val="en-US"/>
        </w:rPr>
      </w:pPr>
      <w:r w:rsidRPr="00686EFF">
        <w:rPr>
          <w:sz w:val="12"/>
          <w:szCs w:val="12"/>
          <w:vertAlign w:val="superscript"/>
          <w:lang w:val="en-US"/>
        </w:rPr>
        <w:t>4)</w:t>
      </w:r>
      <w:r w:rsidRPr="00686EFF">
        <w:rPr>
          <w:sz w:val="12"/>
          <w:szCs w:val="12"/>
          <w:lang w:val="en-US"/>
        </w:rPr>
        <w:t xml:space="preserve"> </w:t>
      </w:r>
      <w:r w:rsidRPr="00686EFF">
        <w:rPr>
          <w:rStyle w:val="hps"/>
          <w:i/>
          <w:sz w:val="12"/>
          <w:szCs w:val="12"/>
          <w:lang w:val="en"/>
        </w:rPr>
        <w:t>As of March 1.</w:t>
      </w:r>
    </w:p>
    <w:p w14:paraId="06D4F3B5" w14:textId="77777777" w:rsidR="00686EFF" w:rsidRPr="00686EFF" w:rsidRDefault="00686EFF" w:rsidP="00686EFF">
      <w:pPr>
        <w:rPr>
          <w:i/>
          <w:sz w:val="12"/>
          <w:szCs w:val="12"/>
          <w:lang w:val="en-US"/>
        </w:rPr>
      </w:pPr>
      <w:r w:rsidRPr="00686EFF">
        <w:rPr>
          <w:i/>
          <w:sz w:val="12"/>
          <w:szCs w:val="12"/>
          <w:vertAlign w:val="superscript"/>
          <w:lang w:val="en-US"/>
        </w:rPr>
        <w:t>5)</w:t>
      </w:r>
      <w:r w:rsidRPr="00686EFF">
        <w:rPr>
          <w:sz w:val="12"/>
          <w:szCs w:val="12"/>
          <w:lang w:val="en-US"/>
        </w:rPr>
        <w:t xml:space="preserve"> </w:t>
      </w:r>
      <w:r w:rsidRPr="00686EFF">
        <w:rPr>
          <w:i/>
          <w:iCs/>
          <w:sz w:val="12"/>
          <w:szCs w:val="12"/>
          <w:lang w:val="en-US"/>
        </w:rPr>
        <w:t>As of November 1.</w:t>
      </w:r>
    </w:p>
    <w:p w14:paraId="329610CA" w14:textId="77777777" w:rsidR="00686EFF" w:rsidRPr="00686EFF" w:rsidRDefault="00686EFF" w:rsidP="00686EFF">
      <w:pPr>
        <w:rPr>
          <w:i/>
          <w:sz w:val="12"/>
          <w:szCs w:val="12"/>
          <w:lang w:val="en-US"/>
        </w:rPr>
      </w:pPr>
      <w:r w:rsidRPr="00686EFF">
        <w:rPr>
          <w:sz w:val="12"/>
          <w:szCs w:val="12"/>
          <w:vertAlign w:val="superscript"/>
          <w:lang w:val="en-US"/>
        </w:rPr>
        <w:t xml:space="preserve">6) </w:t>
      </w:r>
      <w:r w:rsidRPr="00686EFF">
        <w:rPr>
          <w:i/>
          <w:iCs/>
          <w:sz w:val="12"/>
          <w:szCs w:val="12"/>
          <w:lang w:val="en-US"/>
        </w:rPr>
        <w:t>As of June 30.</w:t>
      </w:r>
    </w:p>
    <w:p w14:paraId="420EEB67" w14:textId="77777777" w:rsidR="00686EFF" w:rsidRPr="00686EFF" w:rsidRDefault="00686EFF" w:rsidP="00686EFF">
      <w:pPr>
        <w:rPr>
          <w:rFonts w:cs="Times New Roman"/>
          <w:i/>
          <w:sz w:val="12"/>
          <w:szCs w:val="20"/>
          <w:vertAlign w:val="superscript"/>
        </w:rPr>
      </w:pPr>
      <w:r w:rsidRPr="00686EFF">
        <w:rPr>
          <w:sz w:val="12"/>
          <w:szCs w:val="12"/>
          <w:vertAlign w:val="superscript"/>
        </w:rPr>
        <w:t xml:space="preserve">7) </w:t>
      </w:r>
      <w:r w:rsidRPr="00686EFF">
        <w:rPr>
          <w:i/>
          <w:iCs/>
          <w:sz w:val="12"/>
          <w:szCs w:val="12"/>
          <w:lang w:val="en-US"/>
        </w:rPr>
        <w:t>As</w:t>
      </w:r>
      <w:r w:rsidRPr="00686EFF">
        <w:rPr>
          <w:i/>
          <w:iCs/>
          <w:sz w:val="12"/>
          <w:szCs w:val="12"/>
        </w:rPr>
        <w:t xml:space="preserve"> </w:t>
      </w:r>
      <w:r w:rsidRPr="00686EFF">
        <w:rPr>
          <w:i/>
          <w:iCs/>
          <w:sz w:val="12"/>
          <w:szCs w:val="12"/>
          <w:lang w:val="en-US"/>
        </w:rPr>
        <w:t>of</w:t>
      </w:r>
      <w:r w:rsidRPr="00686EFF">
        <w:rPr>
          <w:i/>
          <w:iCs/>
          <w:sz w:val="12"/>
          <w:szCs w:val="12"/>
        </w:rPr>
        <w:t xml:space="preserve"> </w:t>
      </w:r>
      <w:r w:rsidRPr="00686EFF">
        <w:rPr>
          <w:i/>
          <w:iCs/>
          <w:sz w:val="12"/>
          <w:szCs w:val="12"/>
          <w:lang w:val="en-US"/>
        </w:rPr>
        <w:t>December</w:t>
      </w:r>
      <w:r w:rsidRPr="00686EFF">
        <w:rPr>
          <w:i/>
          <w:iCs/>
          <w:sz w:val="12"/>
          <w:szCs w:val="12"/>
        </w:rPr>
        <w:t xml:space="preserve"> 31.</w:t>
      </w:r>
    </w:p>
    <w:p w14:paraId="275727C3" w14:textId="5EB590F8" w:rsidR="00504A06" w:rsidRPr="00D21FE6" w:rsidRDefault="00693970">
      <w:pPr>
        <w:pageBreakBefore/>
        <w:spacing w:after="60"/>
      </w:pPr>
      <w:r w:rsidRPr="00D21FE6">
        <w:rPr>
          <w:b/>
          <w:bCs/>
          <w:sz w:val="16"/>
          <w:szCs w:val="16"/>
        </w:rPr>
        <w:lastRenderedPageBreak/>
        <w:t>26.</w:t>
      </w:r>
      <w:r w:rsidR="00504A06" w:rsidRPr="00D21FE6">
        <w:rPr>
          <w:b/>
          <w:bCs/>
          <w:sz w:val="16"/>
          <w:szCs w:val="16"/>
        </w:rPr>
        <w:t>4. ОЖИДАЕМАЯ ПРОДОЛЖИТЕЛЬНОСТЬ ЖИЗНИ ПРИ РОЖДЕНИИ</w:t>
      </w:r>
    </w:p>
    <w:p w14:paraId="559D2BD8" w14:textId="77777777" w:rsidR="00504A06" w:rsidRPr="00252431" w:rsidRDefault="00504A06">
      <w:pPr>
        <w:spacing w:after="60"/>
        <w:ind w:left="391"/>
        <w:rPr>
          <w:lang w:val="en-US"/>
        </w:rPr>
      </w:pPr>
      <w:r w:rsidRPr="00D21FE6">
        <w:rPr>
          <w:rStyle w:val="hps"/>
          <w:b/>
          <w:i/>
          <w:caps/>
          <w:sz w:val="16"/>
          <w:szCs w:val="16"/>
          <w:lang w:val="en"/>
        </w:rPr>
        <w:t>Life</w:t>
      </w:r>
      <w:r w:rsidRPr="00252431">
        <w:rPr>
          <w:rStyle w:val="hps"/>
          <w:b/>
          <w:i/>
          <w:caps/>
          <w:sz w:val="16"/>
          <w:szCs w:val="16"/>
          <w:lang w:val="en-US"/>
        </w:rPr>
        <w:t xml:space="preserve"> </w:t>
      </w:r>
      <w:r w:rsidRPr="00D21FE6">
        <w:rPr>
          <w:rStyle w:val="hps"/>
          <w:b/>
          <w:i/>
          <w:caps/>
          <w:sz w:val="16"/>
          <w:szCs w:val="16"/>
          <w:lang w:val="en"/>
        </w:rPr>
        <w:t>expectancy</w:t>
      </w:r>
      <w:r w:rsidRPr="00252431">
        <w:rPr>
          <w:b/>
          <w:i/>
          <w:caps/>
          <w:sz w:val="16"/>
          <w:szCs w:val="16"/>
          <w:lang w:val="en-US"/>
        </w:rPr>
        <w:t xml:space="preserve"> </w:t>
      </w:r>
      <w:r w:rsidRPr="00D21FE6">
        <w:rPr>
          <w:rStyle w:val="hps"/>
          <w:b/>
          <w:i/>
          <w:caps/>
          <w:sz w:val="16"/>
          <w:szCs w:val="16"/>
          <w:lang w:val="en"/>
        </w:rPr>
        <w:t>at</w:t>
      </w:r>
      <w:r w:rsidRPr="00252431">
        <w:rPr>
          <w:rStyle w:val="hps"/>
          <w:b/>
          <w:i/>
          <w:caps/>
          <w:sz w:val="16"/>
          <w:szCs w:val="16"/>
          <w:lang w:val="en-US"/>
        </w:rPr>
        <w:t xml:space="preserve"> </w:t>
      </w:r>
      <w:r w:rsidRPr="00D21FE6">
        <w:rPr>
          <w:rStyle w:val="hps"/>
          <w:b/>
          <w:i/>
          <w:caps/>
          <w:sz w:val="16"/>
          <w:szCs w:val="16"/>
          <w:lang w:val="en"/>
        </w:rPr>
        <w:t>birth</w:t>
      </w:r>
      <w:r w:rsidRPr="00252431">
        <w:rPr>
          <w:lang w:val="en-US"/>
        </w:rPr>
        <w:t xml:space="preserve"> </w:t>
      </w:r>
    </w:p>
    <w:p w14:paraId="09A7ECAA" w14:textId="77777777" w:rsidR="00504A06" w:rsidRPr="00D21FE6" w:rsidRDefault="00504A06">
      <w:pPr>
        <w:spacing w:after="60"/>
        <w:jc w:val="right"/>
        <w:rPr>
          <w:lang w:val="en-US"/>
        </w:rPr>
      </w:pPr>
      <w:r w:rsidRPr="00D21FE6">
        <w:rPr>
          <w:lang w:val="en-US"/>
        </w:rPr>
        <w:t>(</w:t>
      </w:r>
      <w:proofErr w:type="gramStart"/>
      <w:r w:rsidRPr="00D21FE6">
        <w:rPr>
          <w:lang w:val="en-US"/>
        </w:rPr>
        <w:t>число</w:t>
      </w:r>
      <w:proofErr w:type="gramEnd"/>
      <w:r w:rsidRPr="00D21FE6">
        <w:rPr>
          <w:lang w:val="en-US"/>
        </w:rPr>
        <w:t xml:space="preserve"> лет / </w:t>
      </w:r>
      <w:r w:rsidRPr="00D21FE6">
        <w:rPr>
          <w:i/>
          <w:lang w:val="en-US"/>
        </w:rPr>
        <w:t>number of years</w:t>
      </w:r>
      <w:r w:rsidRPr="00D21FE6">
        <w:rPr>
          <w:lang w:val="en-US"/>
        </w:rPr>
        <w:t>)</w:t>
      </w:r>
    </w:p>
    <w:tbl>
      <w:tblPr>
        <w:tblW w:w="9926" w:type="dxa"/>
        <w:tblLayout w:type="fixed"/>
        <w:tblCellMar>
          <w:left w:w="0" w:type="dxa"/>
          <w:right w:w="0" w:type="dxa"/>
        </w:tblCellMar>
        <w:tblLook w:val="0000" w:firstRow="0" w:lastRow="0" w:firstColumn="0" w:lastColumn="0" w:noHBand="0" w:noVBand="0"/>
      </w:tblPr>
      <w:tblGrid>
        <w:gridCol w:w="3318"/>
        <w:gridCol w:w="773"/>
        <w:gridCol w:w="773"/>
        <w:gridCol w:w="773"/>
        <w:gridCol w:w="774"/>
        <w:gridCol w:w="3515"/>
      </w:tblGrid>
      <w:tr w:rsidR="00853565" w:rsidRPr="00D21FE6" w14:paraId="6DDBA630" w14:textId="77777777">
        <w:trPr>
          <w:cantSplit/>
        </w:trPr>
        <w:tc>
          <w:tcPr>
            <w:tcW w:w="3318" w:type="dxa"/>
            <w:tcBorders>
              <w:top w:val="single" w:sz="6" w:space="0" w:color="000000"/>
              <w:bottom w:val="single" w:sz="6" w:space="0" w:color="000000"/>
            </w:tcBorders>
            <w:shd w:val="clear" w:color="auto" w:fill="auto"/>
            <w:vAlign w:val="bottom"/>
          </w:tcPr>
          <w:p w14:paraId="0A2EFE84" w14:textId="77777777" w:rsidR="00A11A8F" w:rsidRPr="00D21FE6" w:rsidRDefault="00A11A8F">
            <w:pPr>
              <w:pStyle w:val="19"/>
              <w:snapToGrid w:val="0"/>
              <w:spacing w:before="40" w:after="20"/>
              <w:rPr>
                <w:rFonts w:ascii="Arial" w:hAnsi="Arial" w:cs="Arial"/>
                <w:sz w:val="14"/>
                <w:szCs w:val="14"/>
                <w:lang w:val="en-US"/>
              </w:rPr>
            </w:pPr>
          </w:p>
        </w:tc>
        <w:tc>
          <w:tcPr>
            <w:tcW w:w="773" w:type="dxa"/>
            <w:tcBorders>
              <w:top w:val="single" w:sz="6" w:space="0" w:color="000000"/>
              <w:left w:val="single" w:sz="6" w:space="0" w:color="000000"/>
              <w:bottom w:val="single" w:sz="6" w:space="0" w:color="000000"/>
            </w:tcBorders>
            <w:shd w:val="clear" w:color="auto" w:fill="auto"/>
          </w:tcPr>
          <w:p w14:paraId="47E6CFBD" w14:textId="77777777" w:rsidR="00A11A8F" w:rsidRPr="00D21FE6" w:rsidRDefault="00A11A8F">
            <w:pPr>
              <w:spacing w:before="40" w:after="20"/>
              <w:ind w:left="57" w:right="57"/>
            </w:pPr>
            <w:r w:rsidRPr="00D21FE6">
              <w:rPr>
                <w:sz w:val="12"/>
                <w:szCs w:val="12"/>
              </w:rPr>
              <w:t>Годы</w:t>
            </w:r>
          </w:p>
          <w:p w14:paraId="7CBC71EE" w14:textId="77777777" w:rsidR="00A11A8F" w:rsidRPr="00D21FE6" w:rsidRDefault="00A11A8F">
            <w:pPr>
              <w:spacing w:before="40" w:after="20"/>
              <w:ind w:left="57" w:right="57"/>
            </w:pPr>
            <w:r w:rsidRPr="00D21FE6">
              <w:rPr>
                <w:i/>
                <w:sz w:val="12"/>
                <w:lang w:val="en-US"/>
              </w:rPr>
              <w:t>Year</w:t>
            </w:r>
          </w:p>
        </w:tc>
        <w:tc>
          <w:tcPr>
            <w:tcW w:w="773" w:type="dxa"/>
            <w:tcBorders>
              <w:top w:val="single" w:sz="6" w:space="0" w:color="000000"/>
              <w:left w:val="single" w:sz="6" w:space="0" w:color="000000"/>
              <w:bottom w:val="single" w:sz="6" w:space="0" w:color="000000"/>
            </w:tcBorders>
            <w:shd w:val="clear" w:color="auto" w:fill="auto"/>
          </w:tcPr>
          <w:p w14:paraId="646BA35B" w14:textId="77777777" w:rsidR="00A11A8F" w:rsidRPr="00D21FE6" w:rsidRDefault="00A11A8F">
            <w:pPr>
              <w:spacing w:before="40" w:after="20"/>
              <w:ind w:left="57" w:right="57"/>
            </w:pPr>
            <w:r w:rsidRPr="00D21FE6">
              <w:rPr>
                <w:sz w:val="12"/>
                <w:szCs w:val="12"/>
              </w:rPr>
              <w:t xml:space="preserve">Все </w:t>
            </w:r>
            <w:r w:rsidRPr="00D21FE6">
              <w:rPr>
                <w:sz w:val="12"/>
                <w:szCs w:val="12"/>
              </w:rPr>
              <w:br/>
              <w:t>население</w:t>
            </w:r>
          </w:p>
          <w:p w14:paraId="1066C97B" w14:textId="77777777" w:rsidR="00A11A8F" w:rsidRPr="00D21FE6" w:rsidRDefault="00A11A8F">
            <w:pPr>
              <w:spacing w:before="40" w:after="20"/>
              <w:ind w:left="57" w:right="57"/>
            </w:pPr>
            <w:r w:rsidRPr="00D21FE6">
              <w:rPr>
                <w:i/>
                <w:sz w:val="12"/>
                <w:lang w:val="en-US"/>
              </w:rPr>
              <w:t>Total</w:t>
            </w:r>
            <w:r w:rsidRPr="00D21FE6">
              <w:rPr>
                <w:i/>
                <w:sz w:val="12"/>
              </w:rPr>
              <w:br/>
            </w:r>
            <w:r w:rsidRPr="00D21FE6">
              <w:rPr>
                <w:i/>
                <w:sz w:val="12"/>
                <w:lang w:val="en-US"/>
              </w:rPr>
              <w:t>population</w:t>
            </w:r>
          </w:p>
        </w:tc>
        <w:tc>
          <w:tcPr>
            <w:tcW w:w="773" w:type="dxa"/>
            <w:tcBorders>
              <w:top w:val="single" w:sz="6" w:space="0" w:color="000000"/>
              <w:left w:val="single" w:sz="6" w:space="0" w:color="000000"/>
              <w:bottom w:val="single" w:sz="6" w:space="0" w:color="000000"/>
            </w:tcBorders>
            <w:shd w:val="clear" w:color="auto" w:fill="auto"/>
          </w:tcPr>
          <w:p w14:paraId="524C2AFB" w14:textId="77777777" w:rsidR="00A11A8F" w:rsidRPr="00D21FE6" w:rsidRDefault="00A11A8F" w:rsidP="00EA5FF2">
            <w:pPr>
              <w:spacing w:before="40" w:after="20"/>
              <w:ind w:left="57" w:right="57"/>
            </w:pPr>
            <w:r w:rsidRPr="00D21FE6">
              <w:rPr>
                <w:sz w:val="12"/>
                <w:szCs w:val="12"/>
              </w:rPr>
              <w:t>Мужчины</w:t>
            </w:r>
          </w:p>
          <w:p w14:paraId="4F19BAF8" w14:textId="77777777" w:rsidR="00A11A8F" w:rsidRPr="00D21FE6" w:rsidRDefault="00A11A8F" w:rsidP="00EA5FF2">
            <w:pPr>
              <w:spacing w:before="40" w:after="20"/>
              <w:ind w:left="57" w:right="57"/>
            </w:pPr>
            <w:r w:rsidRPr="00D21FE6">
              <w:rPr>
                <w:i/>
                <w:sz w:val="12"/>
                <w:lang w:val="en-US"/>
              </w:rPr>
              <w:t>Males</w:t>
            </w:r>
          </w:p>
        </w:tc>
        <w:tc>
          <w:tcPr>
            <w:tcW w:w="774" w:type="dxa"/>
            <w:tcBorders>
              <w:top w:val="single" w:sz="6" w:space="0" w:color="000000"/>
              <w:left w:val="single" w:sz="6" w:space="0" w:color="000000"/>
              <w:bottom w:val="single" w:sz="6" w:space="0" w:color="000000"/>
            </w:tcBorders>
            <w:shd w:val="clear" w:color="auto" w:fill="auto"/>
          </w:tcPr>
          <w:p w14:paraId="2926A97E" w14:textId="77777777" w:rsidR="00A11A8F" w:rsidRPr="00D21FE6" w:rsidRDefault="00A11A8F" w:rsidP="00EA5FF2">
            <w:pPr>
              <w:spacing w:before="40" w:after="20"/>
              <w:ind w:left="57" w:right="57"/>
            </w:pPr>
            <w:r w:rsidRPr="00D21FE6">
              <w:rPr>
                <w:sz w:val="12"/>
                <w:szCs w:val="12"/>
              </w:rPr>
              <w:t>Женщины</w:t>
            </w:r>
          </w:p>
          <w:p w14:paraId="4B4101BE" w14:textId="77777777" w:rsidR="00A11A8F" w:rsidRPr="00D21FE6" w:rsidRDefault="00A11A8F" w:rsidP="00EA5FF2">
            <w:pPr>
              <w:spacing w:before="40" w:after="20"/>
              <w:ind w:left="57" w:right="57"/>
            </w:pPr>
            <w:r w:rsidRPr="00D21FE6">
              <w:rPr>
                <w:i/>
                <w:sz w:val="12"/>
                <w:lang w:val="en-US"/>
              </w:rPr>
              <w:t>Females</w:t>
            </w:r>
          </w:p>
        </w:tc>
        <w:tc>
          <w:tcPr>
            <w:tcW w:w="3515" w:type="dxa"/>
            <w:tcBorders>
              <w:top w:val="single" w:sz="6" w:space="0" w:color="000000"/>
              <w:left w:val="single" w:sz="6" w:space="0" w:color="000000"/>
              <w:bottom w:val="single" w:sz="6" w:space="0" w:color="000000"/>
            </w:tcBorders>
            <w:shd w:val="clear" w:color="auto" w:fill="auto"/>
            <w:vAlign w:val="bottom"/>
          </w:tcPr>
          <w:p w14:paraId="17ECADFE" w14:textId="77777777" w:rsidR="00A11A8F" w:rsidRPr="00D21FE6" w:rsidRDefault="00A11A8F">
            <w:pPr>
              <w:snapToGrid w:val="0"/>
              <w:spacing w:before="40" w:after="20"/>
              <w:jc w:val="center"/>
              <w:rPr>
                <w:i/>
              </w:rPr>
            </w:pPr>
          </w:p>
        </w:tc>
      </w:tr>
      <w:tr w:rsidR="009A7035" w:rsidRPr="00D21FE6" w14:paraId="340A6578" w14:textId="77777777" w:rsidTr="00C40DD2">
        <w:trPr>
          <w:cantSplit/>
        </w:trPr>
        <w:tc>
          <w:tcPr>
            <w:tcW w:w="3318" w:type="dxa"/>
            <w:tcBorders>
              <w:top w:val="single" w:sz="6" w:space="0" w:color="000000"/>
            </w:tcBorders>
            <w:shd w:val="clear" w:color="auto" w:fill="auto"/>
            <w:vAlign w:val="bottom"/>
          </w:tcPr>
          <w:p w14:paraId="1E837321" w14:textId="77777777" w:rsidR="009A7035" w:rsidRPr="00C40DD2" w:rsidRDefault="009A7035" w:rsidP="009C72A2">
            <w:pPr>
              <w:spacing w:before="66"/>
              <w:rPr>
                <w:color w:val="000000" w:themeColor="text1"/>
              </w:rPr>
            </w:pPr>
            <w:r w:rsidRPr="00C40DD2">
              <w:rPr>
                <w:b/>
                <w:bCs/>
                <w:color w:val="000000" w:themeColor="text1"/>
              </w:rPr>
              <w:t>Россия</w:t>
            </w:r>
          </w:p>
        </w:tc>
        <w:tc>
          <w:tcPr>
            <w:tcW w:w="773" w:type="dxa"/>
            <w:tcBorders>
              <w:top w:val="single" w:sz="6" w:space="0" w:color="000000"/>
              <w:left w:val="single" w:sz="6" w:space="0" w:color="000000"/>
            </w:tcBorders>
            <w:shd w:val="clear" w:color="auto" w:fill="auto"/>
            <w:vAlign w:val="bottom"/>
          </w:tcPr>
          <w:p w14:paraId="33E47DD9" w14:textId="0E2D1050" w:rsidR="009A7035" w:rsidRPr="00EF06AA" w:rsidRDefault="009A7035" w:rsidP="009C72A2">
            <w:pPr>
              <w:pBdr>
                <w:top w:val="none" w:sz="0" w:space="0" w:color="000000"/>
                <w:left w:val="none" w:sz="0" w:space="0" w:color="000000"/>
                <w:bottom w:val="none" w:sz="0" w:space="0" w:color="000000"/>
                <w:right w:val="none" w:sz="0" w:space="0" w:color="000000"/>
              </w:pBdr>
              <w:spacing w:before="66"/>
              <w:ind w:right="227"/>
              <w:jc w:val="right"/>
              <w:rPr>
                <w:color w:val="000000" w:themeColor="text1"/>
                <w:lang w:val="en-US"/>
              </w:rPr>
            </w:pPr>
            <w:r w:rsidRPr="00EF06AA">
              <w:rPr>
                <w:color w:val="000000" w:themeColor="text1"/>
              </w:rPr>
              <w:t>2024</w:t>
            </w:r>
          </w:p>
        </w:tc>
        <w:tc>
          <w:tcPr>
            <w:tcW w:w="773" w:type="dxa"/>
            <w:tcBorders>
              <w:top w:val="single" w:sz="6" w:space="0" w:color="000000"/>
              <w:left w:val="single" w:sz="6" w:space="0" w:color="000000"/>
            </w:tcBorders>
            <w:shd w:val="clear" w:color="auto" w:fill="auto"/>
            <w:vAlign w:val="bottom"/>
          </w:tcPr>
          <w:p w14:paraId="5FBCC4E6" w14:textId="00B4CAAF" w:rsidR="009A7035" w:rsidRPr="009A7035" w:rsidRDefault="009A7035" w:rsidP="009C72A2">
            <w:pPr>
              <w:spacing w:before="66"/>
              <w:ind w:right="227"/>
              <w:jc w:val="right"/>
            </w:pPr>
            <w:r w:rsidRPr="009A7035">
              <w:t>***</w:t>
            </w:r>
          </w:p>
        </w:tc>
        <w:tc>
          <w:tcPr>
            <w:tcW w:w="773" w:type="dxa"/>
            <w:tcBorders>
              <w:top w:val="single" w:sz="6" w:space="0" w:color="000000"/>
              <w:left w:val="single" w:sz="6" w:space="0" w:color="000000"/>
            </w:tcBorders>
            <w:shd w:val="clear" w:color="auto" w:fill="auto"/>
            <w:vAlign w:val="bottom"/>
          </w:tcPr>
          <w:p w14:paraId="67DA87F0" w14:textId="32D05006" w:rsidR="009A7035" w:rsidRPr="009A7035" w:rsidRDefault="009A7035" w:rsidP="009C72A2">
            <w:pPr>
              <w:spacing w:before="66"/>
              <w:ind w:right="227"/>
              <w:jc w:val="right"/>
            </w:pPr>
            <w:r w:rsidRPr="009A7035">
              <w:t>***</w:t>
            </w:r>
          </w:p>
        </w:tc>
        <w:tc>
          <w:tcPr>
            <w:tcW w:w="774" w:type="dxa"/>
            <w:tcBorders>
              <w:top w:val="single" w:sz="6" w:space="0" w:color="000000"/>
              <w:left w:val="single" w:sz="6" w:space="0" w:color="000000"/>
            </w:tcBorders>
            <w:shd w:val="clear" w:color="auto" w:fill="auto"/>
            <w:vAlign w:val="bottom"/>
          </w:tcPr>
          <w:p w14:paraId="459E00F7" w14:textId="7C9AD5B6" w:rsidR="009A7035" w:rsidRPr="009A7035" w:rsidRDefault="009A7035" w:rsidP="009C72A2">
            <w:pPr>
              <w:spacing w:before="66"/>
              <w:ind w:right="227"/>
              <w:jc w:val="right"/>
            </w:pPr>
            <w:r w:rsidRPr="009A7035">
              <w:t>***</w:t>
            </w:r>
          </w:p>
        </w:tc>
        <w:tc>
          <w:tcPr>
            <w:tcW w:w="3515" w:type="dxa"/>
            <w:tcBorders>
              <w:top w:val="single" w:sz="6" w:space="0" w:color="000000"/>
              <w:left w:val="single" w:sz="6" w:space="0" w:color="000000"/>
            </w:tcBorders>
            <w:shd w:val="clear" w:color="auto" w:fill="auto"/>
            <w:vAlign w:val="bottom"/>
          </w:tcPr>
          <w:p w14:paraId="5997EA75" w14:textId="77777777" w:rsidR="009A7035" w:rsidRPr="00C40DD2" w:rsidRDefault="009A7035" w:rsidP="009C72A2">
            <w:pPr>
              <w:spacing w:before="66"/>
              <w:ind w:left="57"/>
              <w:rPr>
                <w:i/>
                <w:color w:val="000000" w:themeColor="text1"/>
              </w:rPr>
            </w:pPr>
            <w:r w:rsidRPr="00C40DD2">
              <w:rPr>
                <w:b/>
                <w:i/>
                <w:color w:val="000000" w:themeColor="text1"/>
              </w:rPr>
              <w:t>Russia</w:t>
            </w:r>
          </w:p>
        </w:tc>
      </w:tr>
      <w:tr w:rsidR="009A7035" w:rsidRPr="00D21FE6" w14:paraId="5A398667" w14:textId="77777777" w:rsidTr="00C40DD2">
        <w:trPr>
          <w:cantSplit/>
        </w:trPr>
        <w:tc>
          <w:tcPr>
            <w:tcW w:w="3318" w:type="dxa"/>
            <w:shd w:val="clear" w:color="auto" w:fill="auto"/>
            <w:vAlign w:val="bottom"/>
          </w:tcPr>
          <w:p w14:paraId="0DE373B4" w14:textId="77777777" w:rsidR="009A7035" w:rsidRPr="00C40DD2" w:rsidRDefault="009A7035" w:rsidP="009C72A2">
            <w:pPr>
              <w:pStyle w:val="13"/>
              <w:spacing w:before="66"/>
              <w:rPr>
                <w:color w:val="000000" w:themeColor="text1"/>
                <w:sz w:val="14"/>
                <w:szCs w:val="14"/>
              </w:rPr>
            </w:pPr>
            <w:r w:rsidRPr="00C40DD2">
              <w:rPr>
                <w:color w:val="000000" w:themeColor="text1"/>
                <w:sz w:val="14"/>
                <w:szCs w:val="14"/>
                <w:u w:val="none"/>
              </w:rPr>
              <w:t>Страны СНГ</w:t>
            </w:r>
          </w:p>
        </w:tc>
        <w:tc>
          <w:tcPr>
            <w:tcW w:w="773" w:type="dxa"/>
            <w:tcBorders>
              <w:left w:val="single" w:sz="6" w:space="0" w:color="000000"/>
            </w:tcBorders>
            <w:shd w:val="clear" w:color="auto" w:fill="auto"/>
            <w:vAlign w:val="bottom"/>
          </w:tcPr>
          <w:p w14:paraId="69DA8253" w14:textId="77777777" w:rsidR="009A7035" w:rsidRPr="00EF06AA" w:rsidRDefault="009A7035" w:rsidP="009C72A2">
            <w:pPr>
              <w:pStyle w:val="af0"/>
              <w:snapToGrid w:val="0"/>
              <w:spacing w:before="66"/>
              <w:jc w:val="right"/>
              <w:rPr>
                <w:rFonts w:ascii="Arial" w:hAnsi="Arial" w:cs="Arial"/>
                <w:color w:val="000000" w:themeColor="text1"/>
                <w:sz w:val="14"/>
                <w:szCs w:val="14"/>
                <w:lang w:val="ru-RU"/>
              </w:rPr>
            </w:pPr>
          </w:p>
        </w:tc>
        <w:tc>
          <w:tcPr>
            <w:tcW w:w="773" w:type="dxa"/>
            <w:tcBorders>
              <w:left w:val="single" w:sz="6" w:space="0" w:color="000000"/>
            </w:tcBorders>
            <w:shd w:val="clear" w:color="auto" w:fill="auto"/>
            <w:vAlign w:val="bottom"/>
          </w:tcPr>
          <w:p w14:paraId="7EC6A45B" w14:textId="77777777" w:rsidR="009A7035" w:rsidRPr="009C72A2" w:rsidRDefault="009A7035" w:rsidP="009C72A2">
            <w:pPr>
              <w:snapToGrid w:val="0"/>
              <w:spacing w:before="66"/>
              <w:ind w:right="227"/>
              <w:jc w:val="right"/>
              <w:rPr>
                <w:color w:val="000000" w:themeColor="text1"/>
              </w:rPr>
            </w:pPr>
          </w:p>
        </w:tc>
        <w:tc>
          <w:tcPr>
            <w:tcW w:w="773" w:type="dxa"/>
            <w:tcBorders>
              <w:left w:val="single" w:sz="6" w:space="0" w:color="000000"/>
            </w:tcBorders>
            <w:shd w:val="clear" w:color="auto" w:fill="auto"/>
            <w:vAlign w:val="bottom"/>
          </w:tcPr>
          <w:p w14:paraId="259C4114" w14:textId="77777777" w:rsidR="009A7035" w:rsidRPr="009C72A2" w:rsidRDefault="009A7035" w:rsidP="009C72A2">
            <w:pPr>
              <w:snapToGrid w:val="0"/>
              <w:spacing w:before="66"/>
              <w:ind w:right="227"/>
              <w:jc w:val="right"/>
              <w:rPr>
                <w:color w:val="000000" w:themeColor="text1"/>
              </w:rPr>
            </w:pPr>
          </w:p>
        </w:tc>
        <w:tc>
          <w:tcPr>
            <w:tcW w:w="774" w:type="dxa"/>
            <w:tcBorders>
              <w:left w:val="single" w:sz="6" w:space="0" w:color="000000"/>
            </w:tcBorders>
            <w:shd w:val="clear" w:color="auto" w:fill="auto"/>
            <w:vAlign w:val="bottom"/>
          </w:tcPr>
          <w:p w14:paraId="76796638" w14:textId="77777777" w:rsidR="009A7035" w:rsidRPr="009C72A2" w:rsidRDefault="009A7035" w:rsidP="009C72A2">
            <w:pPr>
              <w:snapToGrid w:val="0"/>
              <w:spacing w:before="66"/>
              <w:ind w:right="227"/>
              <w:jc w:val="right"/>
              <w:rPr>
                <w:color w:val="000000" w:themeColor="text1"/>
              </w:rPr>
            </w:pPr>
          </w:p>
        </w:tc>
        <w:tc>
          <w:tcPr>
            <w:tcW w:w="3515" w:type="dxa"/>
            <w:tcBorders>
              <w:left w:val="single" w:sz="6" w:space="0" w:color="000000"/>
            </w:tcBorders>
            <w:shd w:val="clear" w:color="auto" w:fill="auto"/>
            <w:vAlign w:val="bottom"/>
          </w:tcPr>
          <w:p w14:paraId="2A5356E6" w14:textId="77777777" w:rsidR="009A7035" w:rsidRPr="00C40DD2" w:rsidRDefault="009A7035" w:rsidP="009C72A2">
            <w:pPr>
              <w:pStyle w:val="13"/>
              <w:spacing w:before="66"/>
              <w:ind w:left="57"/>
              <w:rPr>
                <w:i/>
                <w:color w:val="000000" w:themeColor="text1"/>
                <w:sz w:val="14"/>
                <w:szCs w:val="14"/>
              </w:rPr>
            </w:pPr>
            <w:r w:rsidRPr="00C40DD2">
              <w:rPr>
                <w:bCs w:val="0"/>
                <w:i/>
                <w:color w:val="000000" w:themeColor="text1"/>
                <w:sz w:val="14"/>
                <w:szCs w:val="14"/>
                <w:u w:val="none"/>
                <w:lang w:val="en-US"/>
              </w:rPr>
              <w:t>CIS</w:t>
            </w:r>
            <w:r w:rsidRPr="00C40DD2">
              <w:rPr>
                <w:bCs w:val="0"/>
                <w:i/>
                <w:color w:val="000000" w:themeColor="text1"/>
                <w:sz w:val="14"/>
                <w:szCs w:val="14"/>
                <w:u w:val="none"/>
              </w:rPr>
              <w:t xml:space="preserve"> </w:t>
            </w:r>
            <w:r w:rsidRPr="00C40DD2">
              <w:rPr>
                <w:bCs w:val="0"/>
                <w:i/>
                <w:color w:val="000000" w:themeColor="text1"/>
                <w:sz w:val="14"/>
                <w:szCs w:val="14"/>
                <w:u w:val="none"/>
                <w:lang w:val="en-US"/>
              </w:rPr>
              <w:t>countries</w:t>
            </w:r>
          </w:p>
        </w:tc>
      </w:tr>
      <w:tr w:rsidR="009A7035" w:rsidRPr="00D21FE6" w14:paraId="2C467E41" w14:textId="77777777" w:rsidTr="00C40DD2">
        <w:trPr>
          <w:cantSplit/>
        </w:trPr>
        <w:tc>
          <w:tcPr>
            <w:tcW w:w="3318" w:type="dxa"/>
            <w:shd w:val="clear" w:color="auto" w:fill="auto"/>
            <w:vAlign w:val="bottom"/>
          </w:tcPr>
          <w:p w14:paraId="6BE5F6E1" w14:textId="6C39F91C" w:rsidR="009A7035" w:rsidRPr="00686EFF" w:rsidRDefault="009A7035" w:rsidP="00686EFF">
            <w:pPr>
              <w:pStyle w:val="13"/>
              <w:spacing w:before="66"/>
              <w:ind w:left="397"/>
              <w:rPr>
                <w:sz w:val="14"/>
                <w:szCs w:val="14"/>
              </w:rPr>
            </w:pPr>
            <w:r w:rsidRPr="00686EFF">
              <w:rPr>
                <w:b w:val="0"/>
                <w:bCs w:val="0"/>
                <w:sz w:val="14"/>
                <w:szCs w:val="14"/>
                <w:u w:val="none"/>
              </w:rPr>
              <w:t>из них:</w:t>
            </w:r>
          </w:p>
        </w:tc>
        <w:tc>
          <w:tcPr>
            <w:tcW w:w="773" w:type="dxa"/>
            <w:tcBorders>
              <w:left w:val="single" w:sz="6" w:space="0" w:color="000000"/>
            </w:tcBorders>
            <w:shd w:val="clear" w:color="auto" w:fill="auto"/>
            <w:vAlign w:val="bottom"/>
          </w:tcPr>
          <w:p w14:paraId="703D114B" w14:textId="77777777" w:rsidR="009A7035" w:rsidRPr="00686EFF" w:rsidRDefault="009A7035" w:rsidP="009C72A2">
            <w:pPr>
              <w:pStyle w:val="af0"/>
              <w:snapToGrid w:val="0"/>
              <w:spacing w:before="66"/>
              <w:jc w:val="right"/>
              <w:rPr>
                <w:rFonts w:ascii="Arial" w:hAnsi="Arial" w:cs="Arial"/>
                <w:sz w:val="14"/>
                <w:szCs w:val="14"/>
                <w:lang w:val="ru-RU"/>
              </w:rPr>
            </w:pPr>
          </w:p>
        </w:tc>
        <w:tc>
          <w:tcPr>
            <w:tcW w:w="773" w:type="dxa"/>
            <w:tcBorders>
              <w:left w:val="single" w:sz="6" w:space="0" w:color="000000"/>
            </w:tcBorders>
            <w:shd w:val="clear" w:color="auto" w:fill="auto"/>
            <w:vAlign w:val="bottom"/>
          </w:tcPr>
          <w:p w14:paraId="71CD5850" w14:textId="77777777" w:rsidR="009A7035" w:rsidRPr="00686EFF" w:rsidRDefault="009A7035" w:rsidP="009C72A2">
            <w:pPr>
              <w:snapToGrid w:val="0"/>
              <w:spacing w:before="66"/>
              <w:ind w:right="227"/>
              <w:jc w:val="right"/>
            </w:pPr>
          </w:p>
        </w:tc>
        <w:tc>
          <w:tcPr>
            <w:tcW w:w="773" w:type="dxa"/>
            <w:tcBorders>
              <w:left w:val="single" w:sz="6" w:space="0" w:color="000000"/>
            </w:tcBorders>
            <w:shd w:val="clear" w:color="auto" w:fill="auto"/>
            <w:vAlign w:val="bottom"/>
          </w:tcPr>
          <w:p w14:paraId="6DC1EED2" w14:textId="77777777" w:rsidR="009A7035" w:rsidRPr="00686EFF" w:rsidRDefault="009A7035" w:rsidP="009C72A2">
            <w:pPr>
              <w:snapToGrid w:val="0"/>
              <w:spacing w:before="66"/>
              <w:ind w:right="227"/>
              <w:jc w:val="right"/>
            </w:pPr>
          </w:p>
        </w:tc>
        <w:tc>
          <w:tcPr>
            <w:tcW w:w="774" w:type="dxa"/>
            <w:tcBorders>
              <w:left w:val="single" w:sz="6" w:space="0" w:color="000000"/>
            </w:tcBorders>
            <w:shd w:val="clear" w:color="auto" w:fill="auto"/>
            <w:vAlign w:val="bottom"/>
          </w:tcPr>
          <w:p w14:paraId="43F3CE92" w14:textId="77777777" w:rsidR="009A7035" w:rsidRPr="00686EFF" w:rsidRDefault="009A7035" w:rsidP="009C72A2">
            <w:pPr>
              <w:snapToGrid w:val="0"/>
              <w:spacing w:before="66"/>
              <w:ind w:right="227"/>
              <w:jc w:val="right"/>
            </w:pPr>
          </w:p>
        </w:tc>
        <w:tc>
          <w:tcPr>
            <w:tcW w:w="3515" w:type="dxa"/>
            <w:tcBorders>
              <w:left w:val="single" w:sz="6" w:space="0" w:color="000000"/>
            </w:tcBorders>
            <w:shd w:val="clear" w:color="auto" w:fill="auto"/>
            <w:vAlign w:val="bottom"/>
          </w:tcPr>
          <w:p w14:paraId="7B48A09C" w14:textId="770C20A5" w:rsidR="009A7035" w:rsidRPr="00686EFF" w:rsidRDefault="009A7035" w:rsidP="009C72A2">
            <w:pPr>
              <w:pStyle w:val="13"/>
              <w:spacing w:before="66"/>
              <w:ind w:left="284"/>
              <w:rPr>
                <w:i/>
                <w:sz w:val="14"/>
                <w:szCs w:val="14"/>
              </w:rPr>
            </w:pPr>
            <w:r w:rsidRPr="00686EFF">
              <w:rPr>
                <w:b w:val="0"/>
                <w:bCs w:val="0"/>
                <w:i/>
                <w:sz w:val="14"/>
                <w:szCs w:val="14"/>
                <w:u w:val="none"/>
              </w:rPr>
              <w:t xml:space="preserve"> </w:t>
            </w:r>
            <w:r w:rsidRPr="00686EFF">
              <w:rPr>
                <w:b w:val="0"/>
                <w:bCs w:val="0"/>
                <w:i/>
                <w:sz w:val="14"/>
                <w:szCs w:val="14"/>
                <w:u w:val="none"/>
                <w:lang w:val="en-US"/>
              </w:rPr>
              <w:t>of which</w:t>
            </w:r>
            <w:r w:rsidRPr="00686EFF">
              <w:rPr>
                <w:b w:val="0"/>
                <w:bCs w:val="0"/>
                <w:i/>
                <w:sz w:val="14"/>
                <w:szCs w:val="14"/>
                <w:u w:val="none"/>
              </w:rPr>
              <w:t>:</w:t>
            </w:r>
          </w:p>
        </w:tc>
      </w:tr>
      <w:tr w:rsidR="009A7035" w:rsidRPr="00D21FE6" w14:paraId="4A593B79" w14:textId="77777777" w:rsidTr="00900DBF">
        <w:trPr>
          <w:cantSplit/>
        </w:trPr>
        <w:tc>
          <w:tcPr>
            <w:tcW w:w="3318" w:type="dxa"/>
            <w:shd w:val="clear" w:color="auto" w:fill="auto"/>
            <w:vAlign w:val="bottom"/>
          </w:tcPr>
          <w:p w14:paraId="27664793" w14:textId="5BF2C159" w:rsidR="009A7035" w:rsidRPr="00686EFF" w:rsidRDefault="009A7035" w:rsidP="009C72A2">
            <w:pPr>
              <w:spacing w:before="66"/>
              <w:ind w:left="113"/>
            </w:pPr>
            <w:r w:rsidRPr="00686EFF">
              <w:t>Азербайджан</w:t>
            </w:r>
          </w:p>
        </w:tc>
        <w:tc>
          <w:tcPr>
            <w:tcW w:w="773" w:type="dxa"/>
            <w:tcBorders>
              <w:left w:val="single" w:sz="6" w:space="0" w:color="000000"/>
            </w:tcBorders>
            <w:shd w:val="clear" w:color="auto" w:fill="auto"/>
            <w:vAlign w:val="bottom"/>
          </w:tcPr>
          <w:p w14:paraId="19D4A294" w14:textId="4093B9BC" w:rsidR="009A7035" w:rsidRPr="00686EFF" w:rsidRDefault="009A7035" w:rsidP="00900DBF">
            <w:pPr>
              <w:spacing w:before="66"/>
              <w:ind w:right="227"/>
              <w:jc w:val="right"/>
            </w:pPr>
            <w:r w:rsidRPr="00686EFF">
              <w:t>2024</w:t>
            </w:r>
          </w:p>
        </w:tc>
        <w:tc>
          <w:tcPr>
            <w:tcW w:w="773" w:type="dxa"/>
            <w:tcBorders>
              <w:left w:val="single" w:sz="6" w:space="0" w:color="000000"/>
            </w:tcBorders>
            <w:shd w:val="clear" w:color="auto" w:fill="auto"/>
            <w:vAlign w:val="bottom"/>
          </w:tcPr>
          <w:p w14:paraId="0D6DC8E2" w14:textId="57FEBB73" w:rsidR="009A7035" w:rsidRPr="00686EFF" w:rsidRDefault="009A7035" w:rsidP="009C72A2">
            <w:pPr>
              <w:spacing w:before="66"/>
              <w:ind w:right="227"/>
              <w:jc w:val="right"/>
            </w:pPr>
            <w:r w:rsidRPr="00686EFF">
              <w:t>76,9</w:t>
            </w:r>
          </w:p>
        </w:tc>
        <w:tc>
          <w:tcPr>
            <w:tcW w:w="773" w:type="dxa"/>
            <w:tcBorders>
              <w:left w:val="single" w:sz="6" w:space="0" w:color="000000"/>
            </w:tcBorders>
            <w:shd w:val="clear" w:color="auto" w:fill="auto"/>
            <w:vAlign w:val="bottom"/>
          </w:tcPr>
          <w:p w14:paraId="47C033A8" w14:textId="19FA9F28" w:rsidR="009A7035" w:rsidRPr="00686EFF" w:rsidRDefault="009A7035" w:rsidP="009C72A2">
            <w:pPr>
              <w:spacing w:before="66"/>
              <w:ind w:right="227"/>
              <w:jc w:val="right"/>
            </w:pPr>
            <w:r w:rsidRPr="00686EFF">
              <w:t>74,5</w:t>
            </w:r>
          </w:p>
        </w:tc>
        <w:tc>
          <w:tcPr>
            <w:tcW w:w="774" w:type="dxa"/>
            <w:tcBorders>
              <w:left w:val="single" w:sz="6" w:space="0" w:color="000000"/>
            </w:tcBorders>
            <w:shd w:val="clear" w:color="auto" w:fill="auto"/>
            <w:vAlign w:val="bottom"/>
          </w:tcPr>
          <w:p w14:paraId="338A9EA8" w14:textId="172A37F1" w:rsidR="009A7035" w:rsidRPr="00686EFF" w:rsidRDefault="008870C3" w:rsidP="009C72A2">
            <w:pPr>
              <w:spacing w:before="66"/>
              <w:ind w:right="227"/>
              <w:jc w:val="right"/>
            </w:pPr>
            <w:r>
              <w:t>79,2</w:t>
            </w:r>
          </w:p>
        </w:tc>
        <w:tc>
          <w:tcPr>
            <w:tcW w:w="3515" w:type="dxa"/>
            <w:tcBorders>
              <w:left w:val="single" w:sz="6" w:space="0" w:color="000000"/>
            </w:tcBorders>
            <w:shd w:val="clear" w:color="auto" w:fill="auto"/>
            <w:vAlign w:val="bottom"/>
          </w:tcPr>
          <w:p w14:paraId="67F558B6" w14:textId="23CE82DF" w:rsidR="009A7035" w:rsidRPr="00686EFF" w:rsidRDefault="009A7035" w:rsidP="009C72A2">
            <w:pPr>
              <w:spacing w:before="66"/>
              <w:ind w:left="170"/>
              <w:rPr>
                <w:i/>
              </w:rPr>
            </w:pPr>
            <w:r w:rsidRPr="00686EFF">
              <w:rPr>
                <w:i/>
              </w:rPr>
              <w:t>Azerbaijan</w:t>
            </w:r>
          </w:p>
        </w:tc>
      </w:tr>
      <w:tr w:rsidR="009A7035" w:rsidRPr="00D21FE6" w14:paraId="2429ED0E" w14:textId="77777777" w:rsidTr="00900DBF">
        <w:trPr>
          <w:cantSplit/>
        </w:trPr>
        <w:tc>
          <w:tcPr>
            <w:tcW w:w="3318" w:type="dxa"/>
            <w:shd w:val="clear" w:color="auto" w:fill="auto"/>
            <w:vAlign w:val="bottom"/>
          </w:tcPr>
          <w:p w14:paraId="5C4B6660" w14:textId="687D5686" w:rsidR="009A7035" w:rsidRPr="00686EFF" w:rsidRDefault="009A7035" w:rsidP="009C72A2">
            <w:pPr>
              <w:spacing w:before="66"/>
              <w:ind w:left="113"/>
            </w:pPr>
            <w:r w:rsidRPr="00686EFF">
              <w:t>Армения</w:t>
            </w:r>
          </w:p>
        </w:tc>
        <w:tc>
          <w:tcPr>
            <w:tcW w:w="773" w:type="dxa"/>
            <w:tcBorders>
              <w:left w:val="single" w:sz="6" w:space="0" w:color="000000"/>
            </w:tcBorders>
            <w:shd w:val="clear" w:color="auto" w:fill="auto"/>
            <w:vAlign w:val="bottom"/>
          </w:tcPr>
          <w:p w14:paraId="53A34D69" w14:textId="1823670A" w:rsidR="009A7035" w:rsidRPr="00686EFF" w:rsidRDefault="009A7035" w:rsidP="00900DBF">
            <w:pPr>
              <w:spacing w:before="66"/>
              <w:ind w:right="227"/>
              <w:jc w:val="right"/>
            </w:pPr>
            <w:r w:rsidRPr="00686EFF">
              <w:t>2024</w:t>
            </w:r>
          </w:p>
        </w:tc>
        <w:tc>
          <w:tcPr>
            <w:tcW w:w="773" w:type="dxa"/>
            <w:tcBorders>
              <w:left w:val="single" w:sz="6" w:space="0" w:color="000000"/>
            </w:tcBorders>
            <w:shd w:val="clear" w:color="auto" w:fill="auto"/>
            <w:vAlign w:val="bottom"/>
          </w:tcPr>
          <w:p w14:paraId="3ADD9B7F" w14:textId="7E00C30B" w:rsidR="009A7035" w:rsidRPr="00686EFF" w:rsidRDefault="009A7035" w:rsidP="009C72A2">
            <w:pPr>
              <w:spacing w:before="66"/>
              <w:ind w:right="227"/>
              <w:jc w:val="right"/>
            </w:pPr>
            <w:r w:rsidRPr="00686EFF">
              <w:t>78,6</w:t>
            </w:r>
          </w:p>
        </w:tc>
        <w:tc>
          <w:tcPr>
            <w:tcW w:w="773" w:type="dxa"/>
            <w:tcBorders>
              <w:left w:val="single" w:sz="6" w:space="0" w:color="000000"/>
            </w:tcBorders>
            <w:shd w:val="clear" w:color="auto" w:fill="auto"/>
            <w:vAlign w:val="bottom"/>
          </w:tcPr>
          <w:p w14:paraId="62A3359F" w14:textId="163C2F0E" w:rsidR="009A7035" w:rsidRPr="00686EFF" w:rsidRDefault="009A7035" w:rsidP="009C72A2">
            <w:pPr>
              <w:spacing w:before="66"/>
              <w:ind w:right="227"/>
              <w:jc w:val="right"/>
            </w:pPr>
            <w:r w:rsidRPr="00686EFF">
              <w:t>75,1</w:t>
            </w:r>
          </w:p>
        </w:tc>
        <w:tc>
          <w:tcPr>
            <w:tcW w:w="774" w:type="dxa"/>
            <w:tcBorders>
              <w:left w:val="single" w:sz="6" w:space="0" w:color="000000"/>
            </w:tcBorders>
            <w:shd w:val="clear" w:color="auto" w:fill="auto"/>
            <w:vAlign w:val="bottom"/>
          </w:tcPr>
          <w:p w14:paraId="2A4CF07A" w14:textId="1856969F" w:rsidR="009A7035" w:rsidRPr="00686EFF" w:rsidRDefault="009A7035" w:rsidP="009C72A2">
            <w:pPr>
              <w:spacing w:before="66"/>
              <w:ind w:right="227"/>
              <w:jc w:val="right"/>
            </w:pPr>
            <w:r w:rsidRPr="00686EFF">
              <w:t>81,7</w:t>
            </w:r>
          </w:p>
        </w:tc>
        <w:tc>
          <w:tcPr>
            <w:tcW w:w="3515" w:type="dxa"/>
            <w:tcBorders>
              <w:left w:val="single" w:sz="6" w:space="0" w:color="000000"/>
            </w:tcBorders>
            <w:shd w:val="clear" w:color="auto" w:fill="auto"/>
            <w:vAlign w:val="bottom"/>
          </w:tcPr>
          <w:p w14:paraId="64B23862" w14:textId="5A579634" w:rsidR="009A7035" w:rsidRPr="00686EFF" w:rsidRDefault="009A7035" w:rsidP="009C72A2">
            <w:pPr>
              <w:spacing w:before="66"/>
              <w:ind w:left="170"/>
              <w:rPr>
                <w:i/>
              </w:rPr>
            </w:pPr>
            <w:r w:rsidRPr="00686EFF">
              <w:rPr>
                <w:i/>
              </w:rPr>
              <w:t>Armenia</w:t>
            </w:r>
          </w:p>
        </w:tc>
      </w:tr>
      <w:tr w:rsidR="009A7035" w:rsidRPr="00D21FE6" w14:paraId="01EF54C3" w14:textId="77777777" w:rsidTr="00900DBF">
        <w:trPr>
          <w:cantSplit/>
        </w:trPr>
        <w:tc>
          <w:tcPr>
            <w:tcW w:w="3318" w:type="dxa"/>
            <w:shd w:val="clear" w:color="auto" w:fill="auto"/>
            <w:vAlign w:val="bottom"/>
          </w:tcPr>
          <w:p w14:paraId="777809AD" w14:textId="07F2CA09" w:rsidR="009A7035" w:rsidRPr="00686EFF" w:rsidRDefault="009A7035" w:rsidP="009C72A2">
            <w:pPr>
              <w:spacing w:before="66"/>
              <w:ind w:left="113"/>
            </w:pPr>
            <w:r w:rsidRPr="00686EFF">
              <w:t>Беларусь</w:t>
            </w:r>
          </w:p>
        </w:tc>
        <w:tc>
          <w:tcPr>
            <w:tcW w:w="773" w:type="dxa"/>
            <w:tcBorders>
              <w:left w:val="single" w:sz="6" w:space="0" w:color="000000"/>
            </w:tcBorders>
            <w:shd w:val="clear" w:color="auto" w:fill="auto"/>
            <w:vAlign w:val="bottom"/>
          </w:tcPr>
          <w:p w14:paraId="531818A6" w14:textId="387ADF4D" w:rsidR="009A7035" w:rsidRPr="00686EFF" w:rsidRDefault="009A7035" w:rsidP="00900DBF">
            <w:pPr>
              <w:spacing w:before="66"/>
              <w:ind w:right="227"/>
              <w:jc w:val="right"/>
            </w:pPr>
            <w:r w:rsidRPr="00686EFF">
              <w:t>2024</w:t>
            </w:r>
          </w:p>
        </w:tc>
        <w:tc>
          <w:tcPr>
            <w:tcW w:w="773" w:type="dxa"/>
            <w:tcBorders>
              <w:left w:val="single" w:sz="6" w:space="0" w:color="000000"/>
            </w:tcBorders>
            <w:shd w:val="clear" w:color="auto" w:fill="auto"/>
            <w:vAlign w:val="bottom"/>
          </w:tcPr>
          <w:p w14:paraId="5E767A3C" w14:textId="7F35697E" w:rsidR="009A7035" w:rsidRPr="00686EFF" w:rsidRDefault="009A7035" w:rsidP="009C72A2">
            <w:pPr>
              <w:spacing w:before="66"/>
              <w:ind w:right="227"/>
              <w:jc w:val="right"/>
            </w:pPr>
            <w:r w:rsidRPr="00686EFF">
              <w:t>74,7</w:t>
            </w:r>
          </w:p>
        </w:tc>
        <w:tc>
          <w:tcPr>
            <w:tcW w:w="773" w:type="dxa"/>
            <w:tcBorders>
              <w:left w:val="single" w:sz="6" w:space="0" w:color="000000"/>
            </w:tcBorders>
            <w:shd w:val="clear" w:color="auto" w:fill="auto"/>
            <w:vAlign w:val="bottom"/>
          </w:tcPr>
          <w:p w14:paraId="023C3926" w14:textId="58596E4A" w:rsidR="009A7035" w:rsidRPr="00686EFF" w:rsidRDefault="009A7035" w:rsidP="009C72A2">
            <w:pPr>
              <w:spacing w:before="66"/>
              <w:ind w:right="227"/>
              <w:jc w:val="right"/>
            </w:pPr>
            <w:r w:rsidRPr="00686EFF">
              <w:t>69,3</w:t>
            </w:r>
          </w:p>
        </w:tc>
        <w:tc>
          <w:tcPr>
            <w:tcW w:w="774" w:type="dxa"/>
            <w:tcBorders>
              <w:left w:val="single" w:sz="6" w:space="0" w:color="000000"/>
            </w:tcBorders>
            <w:shd w:val="clear" w:color="auto" w:fill="auto"/>
            <w:vAlign w:val="bottom"/>
          </w:tcPr>
          <w:p w14:paraId="5B69291D" w14:textId="789A2559" w:rsidR="009A7035" w:rsidRPr="00686EFF" w:rsidRDefault="009A7035" w:rsidP="009C72A2">
            <w:pPr>
              <w:spacing w:before="66"/>
              <w:ind w:right="227"/>
              <w:jc w:val="right"/>
            </w:pPr>
            <w:r w:rsidRPr="00686EFF">
              <w:t>79,8</w:t>
            </w:r>
          </w:p>
        </w:tc>
        <w:tc>
          <w:tcPr>
            <w:tcW w:w="3515" w:type="dxa"/>
            <w:tcBorders>
              <w:left w:val="single" w:sz="6" w:space="0" w:color="000000"/>
            </w:tcBorders>
            <w:shd w:val="clear" w:color="auto" w:fill="auto"/>
            <w:vAlign w:val="bottom"/>
          </w:tcPr>
          <w:p w14:paraId="6C5B3439" w14:textId="747B73C6" w:rsidR="009A7035" w:rsidRPr="00686EFF" w:rsidRDefault="009A7035" w:rsidP="009C72A2">
            <w:pPr>
              <w:spacing w:before="66"/>
              <w:ind w:left="170"/>
              <w:rPr>
                <w:i/>
              </w:rPr>
            </w:pPr>
            <w:r w:rsidRPr="00686EFF">
              <w:rPr>
                <w:i/>
              </w:rPr>
              <w:t>Belarus</w:t>
            </w:r>
          </w:p>
        </w:tc>
      </w:tr>
      <w:tr w:rsidR="009A7035" w:rsidRPr="00D21FE6" w14:paraId="3FFB35F2" w14:textId="77777777" w:rsidTr="00900DBF">
        <w:trPr>
          <w:cantSplit/>
        </w:trPr>
        <w:tc>
          <w:tcPr>
            <w:tcW w:w="3318" w:type="dxa"/>
            <w:shd w:val="clear" w:color="auto" w:fill="auto"/>
            <w:vAlign w:val="bottom"/>
          </w:tcPr>
          <w:p w14:paraId="55937F9A" w14:textId="340B9B3E" w:rsidR="009A7035" w:rsidRPr="00686EFF" w:rsidRDefault="009A7035" w:rsidP="009C72A2">
            <w:pPr>
              <w:pStyle w:val="60"/>
              <w:spacing w:before="66"/>
              <w:ind w:left="113"/>
              <w:rPr>
                <w:rFonts w:ascii="Arial" w:hAnsi="Arial" w:cs="Arial"/>
                <w:sz w:val="14"/>
                <w:szCs w:val="14"/>
              </w:rPr>
            </w:pPr>
            <w:r w:rsidRPr="00686EFF">
              <w:rPr>
                <w:rFonts w:ascii="Arial" w:hAnsi="Arial" w:cs="Arial"/>
                <w:sz w:val="14"/>
                <w:szCs w:val="14"/>
                <w:u w:val="none"/>
              </w:rPr>
              <w:t>Казахстан</w:t>
            </w:r>
          </w:p>
        </w:tc>
        <w:tc>
          <w:tcPr>
            <w:tcW w:w="773" w:type="dxa"/>
            <w:tcBorders>
              <w:left w:val="single" w:sz="6" w:space="0" w:color="000000"/>
            </w:tcBorders>
            <w:shd w:val="clear" w:color="auto" w:fill="auto"/>
            <w:vAlign w:val="bottom"/>
          </w:tcPr>
          <w:p w14:paraId="16930AB8" w14:textId="4C044B3F" w:rsidR="009A7035" w:rsidRPr="00686EFF" w:rsidRDefault="009A7035" w:rsidP="00900DBF">
            <w:pPr>
              <w:pBdr>
                <w:top w:val="none" w:sz="0" w:space="0" w:color="000000"/>
                <w:left w:val="none" w:sz="0" w:space="0" w:color="000000"/>
                <w:bottom w:val="none" w:sz="0" w:space="0" w:color="000000"/>
                <w:right w:val="none" w:sz="0" w:space="0" w:color="000000"/>
              </w:pBdr>
              <w:spacing w:before="66"/>
              <w:ind w:right="227"/>
              <w:jc w:val="right"/>
            </w:pPr>
            <w:r w:rsidRPr="00686EFF">
              <w:t>2024</w:t>
            </w:r>
          </w:p>
        </w:tc>
        <w:tc>
          <w:tcPr>
            <w:tcW w:w="773" w:type="dxa"/>
            <w:tcBorders>
              <w:left w:val="single" w:sz="6" w:space="0" w:color="000000"/>
            </w:tcBorders>
            <w:shd w:val="clear" w:color="auto" w:fill="auto"/>
            <w:vAlign w:val="bottom"/>
          </w:tcPr>
          <w:p w14:paraId="220F022C" w14:textId="1051DDE0" w:rsidR="009A7035" w:rsidRPr="00686EFF" w:rsidRDefault="009A7035" w:rsidP="009C72A2">
            <w:pPr>
              <w:spacing w:before="66"/>
              <w:ind w:right="227"/>
              <w:jc w:val="right"/>
            </w:pPr>
            <w:r w:rsidRPr="00686EFF">
              <w:t>75,4</w:t>
            </w:r>
          </w:p>
        </w:tc>
        <w:tc>
          <w:tcPr>
            <w:tcW w:w="773" w:type="dxa"/>
            <w:tcBorders>
              <w:left w:val="single" w:sz="6" w:space="0" w:color="000000"/>
            </w:tcBorders>
            <w:shd w:val="clear" w:color="auto" w:fill="auto"/>
            <w:vAlign w:val="bottom"/>
          </w:tcPr>
          <w:p w14:paraId="34D316D8" w14:textId="7E63C044" w:rsidR="009A7035" w:rsidRPr="00686EFF" w:rsidRDefault="009A7035" w:rsidP="009C72A2">
            <w:pPr>
              <w:spacing w:before="66"/>
              <w:ind w:right="227"/>
              <w:jc w:val="right"/>
            </w:pPr>
            <w:r w:rsidRPr="00686EFF">
              <w:t>71,3</w:t>
            </w:r>
          </w:p>
        </w:tc>
        <w:tc>
          <w:tcPr>
            <w:tcW w:w="774" w:type="dxa"/>
            <w:tcBorders>
              <w:left w:val="single" w:sz="6" w:space="0" w:color="000000"/>
            </w:tcBorders>
            <w:shd w:val="clear" w:color="auto" w:fill="auto"/>
            <w:vAlign w:val="bottom"/>
          </w:tcPr>
          <w:p w14:paraId="2120338A" w14:textId="0515A2B9" w:rsidR="009A7035" w:rsidRPr="00686EFF" w:rsidRDefault="009A7035" w:rsidP="009C72A2">
            <w:pPr>
              <w:spacing w:before="66"/>
              <w:ind w:right="227"/>
              <w:jc w:val="right"/>
            </w:pPr>
            <w:r w:rsidRPr="00686EFF">
              <w:t>79,4</w:t>
            </w:r>
          </w:p>
        </w:tc>
        <w:tc>
          <w:tcPr>
            <w:tcW w:w="3515" w:type="dxa"/>
            <w:tcBorders>
              <w:left w:val="single" w:sz="6" w:space="0" w:color="000000"/>
            </w:tcBorders>
            <w:shd w:val="clear" w:color="auto" w:fill="auto"/>
            <w:vAlign w:val="bottom"/>
          </w:tcPr>
          <w:p w14:paraId="6B65EB27" w14:textId="4F320533" w:rsidR="009A7035" w:rsidRPr="00686EFF" w:rsidRDefault="009A7035" w:rsidP="009C72A2">
            <w:pPr>
              <w:spacing w:before="66"/>
              <w:ind w:left="170"/>
              <w:rPr>
                <w:i/>
              </w:rPr>
            </w:pPr>
            <w:r w:rsidRPr="00686EFF">
              <w:rPr>
                <w:i/>
                <w:lang w:val="de-DE"/>
              </w:rPr>
              <w:t>Kazakhstan</w:t>
            </w:r>
          </w:p>
        </w:tc>
      </w:tr>
      <w:tr w:rsidR="009A7035" w:rsidRPr="00D21FE6" w14:paraId="73FB139A" w14:textId="77777777" w:rsidTr="00900DBF">
        <w:trPr>
          <w:cantSplit/>
        </w:trPr>
        <w:tc>
          <w:tcPr>
            <w:tcW w:w="3318" w:type="dxa"/>
            <w:shd w:val="clear" w:color="auto" w:fill="auto"/>
            <w:vAlign w:val="bottom"/>
          </w:tcPr>
          <w:p w14:paraId="23516BA5" w14:textId="5528E472" w:rsidR="009A7035" w:rsidRPr="00686EFF" w:rsidRDefault="009A7035" w:rsidP="009C72A2">
            <w:pPr>
              <w:pStyle w:val="1a"/>
              <w:spacing w:before="66"/>
              <w:ind w:left="113"/>
              <w:rPr>
                <w:rFonts w:ascii="Arial" w:hAnsi="Arial" w:cs="Arial"/>
                <w:sz w:val="14"/>
                <w:szCs w:val="14"/>
              </w:rPr>
            </w:pPr>
            <w:r w:rsidRPr="00686EFF">
              <w:rPr>
                <w:rFonts w:ascii="Arial" w:hAnsi="Arial" w:cs="Arial"/>
                <w:sz w:val="14"/>
                <w:szCs w:val="14"/>
              </w:rPr>
              <w:t>Киргизия</w:t>
            </w:r>
          </w:p>
        </w:tc>
        <w:tc>
          <w:tcPr>
            <w:tcW w:w="773" w:type="dxa"/>
            <w:tcBorders>
              <w:left w:val="single" w:sz="6" w:space="0" w:color="000000"/>
            </w:tcBorders>
            <w:shd w:val="clear" w:color="auto" w:fill="auto"/>
            <w:vAlign w:val="bottom"/>
          </w:tcPr>
          <w:p w14:paraId="059B4D8C" w14:textId="12326B85" w:rsidR="009A7035" w:rsidRPr="00686EFF" w:rsidRDefault="009A7035" w:rsidP="00900DBF">
            <w:pPr>
              <w:pBdr>
                <w:top w:val="none" w:sz="0" w:space="0" w:color="000000"/>
                <w:left w:val="none" w:sz="0" w:space="0" w:color="000000"/>
                <w:bottom w:val="none" w:sz="0" w:space="0" w:color="000000"/>
                <w:right w:val="none" w:sz="0" w:space="0" w:color="000000"/>
              </w:pBdr>
              <w:spacing w:before="66"/>
              <w:ind w:right="227"/>
              <w:jc w:val="right"/>
            </w:pPr>
            <w:r w:rsidRPr="00686EFF">
              <w:t>2024</w:t>
            </w:r>
          </w:p>
        </w:tc>
        <w:tc>
          <w:tcPr>
            <w:tcW w:w="773" w:type="dxa"/>
            <w:tcBorders>
              <w:left w:val="single" w:sz="6" w:space="0" w:color="000000"/>
            </w:tcBorders>
            <w:shd w:val="clear" w:color="auto" w:fill="auto"/>
            <w:vAlign w:val="bottom"/>
          </w:tcPr>
          <w:p w14:paraId="31FA949B" w14:textId="2413ADD8" w:rsidR="009A7035" w:rsidRPr="00686EFF" w:rsidRDefault="009A7035" w:rsidP="009C72A2">
            <w:pPr>
              <w:spacing w:before="66"/>
              <w:ind w:right="227"/>
              <w:jc w:val="right"/>
            </w:pPr>
            <w:r w:rsidRPr="00686EFF">
              <w:t>72,1</w:t>
            </w:r>
          </w:p>
        </w:tc>
        <w:tc>
          <w:tcPr>
            <w:tcW w:w="773" w:type="dxa"/>
            <w:tcBorders>
              <w:left w:val="single" w:sz="6" w:space="0" w:color="000000"/>
            </w:tcBorders>
            <w:shd w:val="clear" w:color="auto" w:fill="auto"/>
            <w:vAlign w:val="bottom"/>
          </w:tcPr>
          <w:p w14:paraId="7523C03E" w14:textId="1BE28DD1" w:rsidR="009A7035" w:rsidRPr="00686EFF" w:rsidRDefault="009A7035" w:rsidP="009C72A2">
            <w:pPr>
              <w:spacing w:before="66"/>
              <w:ind w:right="227"/>
              <w:jc w:val="right"/>
            </w:pPr>
            <w:r w:rsidRPr="00686EFF">
              <w:t>68,4</w:t>
            </w:r>
          </w:p>
        </w:tc>
        <w:tc>
          <w:tcPr>
            <w:tcW w:w="774" w:type="dxa"/>
            <w:tcBorders>
              <w:left w:val="single" w:sz="6" w:space="0" w:color="000000"/>
            </w:tcBorders>
            <w:shd w:val="clear" w:color="auto" w:fill="auto"/>
            <w:vAlign w:val="bottom"/>
          </w:tcPr>
          <w:p w14:paraId="779304BA" w14:textId="5E7E13D2" w:rsidR="009A7035" w:rsidRPr="00686EFF" w:rsidRDefault="009A7035" w:rsidP="009C72A2">
            <w:pPr>
              <w:spacing w:before="66"/>
              <w:ind w:right="227"/>
              <w:jc w:val="right"/>
            </w:pPr>
            <w:r w:rsidRPr="00686EFF">
              <w:t>76,6</w:t>
            </w:r>
          </w:p>
        </w:tc>
        <w:tc>
          <w:tcPr>
            <w:tcW w:w="3515" w:type="dxa"/>
            <w:tcBorders>
              <w:left w:val="single" w:sz="6" w:space="0" w:color="000000"/>
            </w:tcBorders>
            <w:shd w:val="clear" w:color="auto" w:fill="auto"/>
            <w:vAlign w:val="bottom"/>
          </w:tcPr>
          <w:p w14:paraId="5E295DA9" w14:textId="004199D4" w:rsidR="009A7035" w:rsidRPr="00686EFF" w:rsidRDefault="009A7035" w:rsidP="009C72A2">
            <w:pPr>
              <w:spacing w:before="66"/>
              <w:ind w:left="170"/>
              <w:rPr>
                <w:i/>
              </w:rPr>
            </w:pPr>
            <w:r w:rsidRPr="00686EFF">
              <w:rPr>
                <w:i/>
                <w:lang w:val="de-DE"/>
              </w:rPr>
              <w:t>Kyrgyzstan</w:t>
            </w:r>
          </w:p>
        </w:tc>
      </w:tr>
      <w:tr w:rsidR="009A7035" w:rsidRPr="00D21FE6" w14:paraId="70671C56" w14:textId="77777777" w:rsidTr="00900DBF">
        <w:trPr>
          <w:cantSplit/>
        </w:trPr>
        <w:tc>
          <w:tcPr>
            <w:tcW w:w="3318" w:type="dxa"/>
            <w:shd w:val="clear" w:color="auto" w:fill="auto"/>
            <w:vAlign w:val="bottom"/>
          </w:tcPr>
          <w:p w14:paraId="022BFAC7" w14:textId="5C4B4F6B" w:rsidR="009A7035" w:rsidRPr="00686EFF" w:rsidRDefault="009A7035" w:rsidP="009C72A2">
            <w:pPr>
              <w:spacing w:before="66"/>
              <w:ind w:left="113"/>
            </w:pPr>
            <w:r w:rsidRPr="00686EFF">
              <w:t>Республика Молдова</w:t>
            </w:r>
          </w:p>
        </w:tc>
        <w:tc>
          <w:tcPr>
            <w:tcW w:w="773" w:type="dxa"/>
            <w:tcBorders>
              <w:left w:val="single" w:sz="6" w:space="0" w:color="000000"/>
            </w:tcBorders>
            <w:shd w:val="clear" w:color="auto" w:fill="auto"/>
            <w:vAlign w:val="bottom"/>
          </w:tcPr>
          <w:p w14:paraId="6C405345" w14:textId="446EC1B2" w:rsidR="009A7035" w:rsidRPr="00686EFF" w:rsidRDefault="009A7035" w:rsidP="00900DBF">
            <w:pPr>
              <w:pBdr>
                <w:top w:val="none" w:sz="0" w:space="0" w:color="000000"/>
                <w:left w:val="none" w:sz="0" w:space="0" w:color="000000"/>
                <w:bottom w:val="none" w:sz="0" w:space="0" w:color="000000"/>
                <w:right w:val="none" w:sz="0" w:space="0" w:color="000000"/>
              </w:pBdr>
              <w:spacing w:before="66"/>
              <w:ind w:right="227"/>
              <w:jc w:val="right"/>
            </w:pPr>
            <w:r w:rsidRPr="00686EFF">
              <w:t>2024</w:t>
            </w:r>
          </w:p>
        </w:tc>
        <w:tc>
          <w:tcPr>
            <w:tcW w:w="773" w:type="dxa"/>
            <w:tcBorders>
              <w:left w:val="single" w:sz="6" w:space="0" w:color="000000"/>
            </w:tcBorders>
            <w:shd w:val="clear" w:color="auto" w:fill="auto"/>
            <w:vAlign w:val="bottom"/>
          </w:tcPr>
          <w:p w14:paraId="7AC779FF" w14:textId="561FCE88" w:rsidR="009A7035" w:rsidRPr="00686EFF" w:rsidRDefault="009A7035" w:rsidP="009C72A2">
            <w:pPr>
              <w:spacing w:before="66"/>
              <w:ind w:right="227"/>
              <w:jc w:val="right"/>
            </w:pPr>
            <w:r w:rsidRPr="00686EFF">
              <w:t>72,0</w:t>
            </w:r>
          </w:p>
        </w:tc>
        <w:tc>
          <w:tcPr>
            <w:tcW w:w="773" w:type="dxa"/>
            <w:tcBorders>
              <w:left w:val="single" w:sz="6" w:space="0" w:color="000000"/>
            </w:tcBorders>
            <w:shd w:val="clear" w:color="auto" w:fill="auto"/>
            <w:vAlign w:val="bottom"/>
          </w:tcPr>
          <w:p w14:paraId="51A02D30" w14:textId="34018CA4" w:rsidR="009A7035" w:rsidRPr="00686EFF" w:rsidRDefault="009A7035" w:rsidP="009C72A2">
            <w:pPr>
              <w:spacing w:before="66"/>
              <w:ind w:right="227"/>
              <w:jc w:val="right"/>
            </w:pPr>
            <w:r w:rsidRPr="00686EFF">
              <w:t>67,6</w:t>
            </w:r>
          </w:p>
        </w:tc>
        <w:tc>
          <w:tcPr>
            <w:tcW w:w="774" w:type="dxa"/>
            <w:tcBorders>
              <w:left w:val="single" w:sz="6" w:space="0" w:color="000000"/>
            </w:tcBorders>
            <w:shd w:val="clear" w:color="auto" w:fill="auto"/>
            <w:vAlign w:val="bottom"/>
          </w:tcPr>
          <w:p w14:paraId="08F26687" w14:textId="735F6093" w:rsidR="009A7035" w:rsidRPr="00686EFF" w:rsidRDefault="009A7035" w:rsidP="009C72A2">
            <w:pPr>
              <w:spacing w:before="66"/>
              <w:ind w:right="227"/>
              <w:jc w:val="right"/>
            </w:pPr>
            <w:r w:rsidRPr="00686EFF">
              <w:t>76,4</w:t>
            </w:r>
          </w:p>
        </w:tc>
        <w:tc>
          <w:tcPr>
            <w:tcW w:w="3515" w:type="dxa"/>
            <w:tcBorders>
              <w:left w:val="single" w:sz="6" w:space="0" w:color="000000"/>
            </w:tcBorders>
            <w:shd w:val="clear" w:color="auto" w:fill="auto"/>
            <w:vAlign w:val="bottom"/>
          </w:tcPr>
          <w:p w14:paraId="56540596" w14:textId="48C9C124" w:rsidR="009A7035" w:rsidRPr="00686EFF" w:rsidRDefault="009A7035" w:rsidP="009C72A2">
            <w:pPr>
              <w:spacing w:before="66"/>
              <w:ind w:left="170"/>
              <w:rPr>
                <w:i/>
              </w:rPr>
            </w:pPr>
            <w:r w:rsidRPr="00686EFF">
              <w:rPr>
                <w:i/>
              </w:rPr>
              <w:t>Republic of</w:t>
            </w:r>
            <w:r w:rsidRPr="00686EFF">
              <w:rPr>
                <w:i/>
                <w:lang w:val="de-DE"/>
              </w:rPr>
              <w:t xml:space="preserve"> Moldova</w:t>
            </w:r>
          </w:p>
        </w:tc>
      </w:tr>
      <w:tr w:rsidR="009A7035" w:rsidRPr="00D21FE6" w14:paraId="0FDEEF6C" w14:textId="77777777" w:rsidTr="00900DBF">
        <w:trPr>
          <w:cantSplit/>
        </w:trPr>
        <w:tc>
          <w:tcPr>
            <w:tcW w:w="3318" w:type="dxa"/>
            <w:shd w:val="clear" w:color="auto" w:fill="auto"/>
            <w:vAlign w:val="bottom"/>
          </w:tcPr>
          <w:p w14:paraId="3EB70F12" w14:textId="4211D3B4" w:rsidR="009A7035" w:rsidRPr="00686EFF" w:rsidRDefault="009A7035" w:rsidP="009C72A2">
            <w:pPr>
              <w:spacing w:before="66"/>
              <w:ind w:left="113"/>
            </w:pPr>
            <w:r w:rsidRPr="00686EFF">
              <w:t>Таджикистан</w:t>
            </w:r>
          </w:p>
        </w:tc>
        <w:tc>
          <w:tcPr>
            <w:tcW w:w="773" w:type="dxa"/>
            <w:tcBorders>
              <w:left w:val="single" w:sz="6" w:space="0" w:color="000000"/>
            </w:tcBorders>
            <w:shd w:val="clear" w:color="auto" w:fill="auto"/>
            <w:vAlign w:val="bottom"/>
          </w:tcPr>
          <w:p w14:paraId="0FC9FAE3" w14:textId="56858809" w:rsidR="009A7035" w:rsidRPr="00686EFF" w:rsidRDefault="009A7035" w:rsidP="00900DBF">
            <w:pPr>
              <w:pBdr>
                <w:top w:val="none" w:sz="0" w:space="0" w:color="000000"/>
                <w:left w:val="none" w:sz="0" w:space="0" w:color="000000"/>
                <w:bottom w:val="none" w:sz="0" w:space="0" w:color="000000"/>
                <w:right w:val="none" w:sz="0" w:space="0" w:color="000000"/>
              </w:pBdr>
              <w:spacing w:before="66"/>
              <w:ind w:right="227"/>
              <w:jc w:val="right"/>
            </w:pPr>
            <w:r w:rsidRPr="00686EFF">
              <w:t>2024</w:t>
            </w:r>
          </w:p>
        </w:tc>
        <w:tc>
          <w:tcPr>
            <w:tcW w:w="773" w:type="dxa"/>
            <w:tcBorders>
              <w:left w:val="single" w:sz="6" w:space="0" w:color="000000"/>
            </w:tcBorders>
            <w:shd w:val="clear" w:color="auto" w:fill="auto"/>
            <w:vAlign w:val="bottom"/>
          </w:tcPr>
          <w:p w14:paraId="52AA85AB" w14:textId="0B3E627B" w:rsidR="009A7035" w:rsidRPr="00686EFF" w:rsidRDefault="009A7035" w:rsidP="009C72A2">
            <w:pPr>
              <w:spacing w:before="66"/>
              <w:ind w:right="227"/>
              <w:jc w:val="right"/>
            </w:pPr>
            <w:r w:rsidRPr="00686EFF">
              <w:t>76,2</w:t>
            </w:r>
          </w:p>
        </w:tc>
        <w:tc>
          <w:tcPr>
            <w:tcW w:w="773" w:type="dxa"/>
            <w:tcBorders>
              <w:left w:val="single" w:sz="6" w:space="0" w:color="000000"/>
            </w:tcBorders>
            <w:shd w:val="clear" w:color="auto" w:fill="auto"/>
            <w:vAlign w:val="bottom"/>
          </w:tcPr>
          <w:p w14:paraId="72D6DB97" w14:textId="13AF4EFC" w:rsidR="009A7035" w:rsidRPr="00686EFF" w:rsidRDefault="009A7035" w:rsidP="009C72A2">
            <w:pPr>
              <w:spacing w:before="66"/>
              <w:ind w:right="227"/>
              <w:jc w:val="right"/>
            </w:pPr>
            <w:r w:rsidRPr="00686EFF">
              <w:t>75,3</w:t>
            </w:r>
          </w:p>
        </w:tc>
        <w:tc>
          <w:tcPr>
            <w:tcW w:w="774" w:type="dxa"/>
            <w:tcBorders>
              <w:left w:val="single" w:sz="6" w:space="0" w:color="000000"/>
            </w:tcBorders>
            <w:shd w:val="clear" w:color="auto" w:fill="auto"/>
            <w:vAlign w:val="bottom"/>
          </w:tcPr>
          <w:p w14:paraId="37B33454" w14:textId="0F01DCF0" w:rsidR="009A7035" w:rsidRPr="00686EFF" w:rsidRDefault="009A7035" w:rsidP="009C72A2">
            <w:pPr>
              <w:spacing w:before="66"/>
              <w:ind w:right="227"/>
              <w:jc w:val="right"/>
            </w:pPr>
            <w:r w:rsidRPr="00686EFF">
              <w:t>77,1</w:t>
            </w:r>
          </w:p>
        </w:tc>
        <w:tc>
          <w:tcPr>
            <w:tcW w:w="3515" w:type="dxa"/>
            <w:tcBorders>
              <w:left w:val="single" w:sz="6" w:space="0" w:color="000000"/>
            </w:tcBorders>
            <w:shd w:val="clear" w:color="auto" w:fill="auto"/>
            <w:vAlign w:val="bottom"/>
          </w:tcPr>
          <w:p w14:paraId="70EB59BF" w14:textId="03812BF3" w:rsidR="009A7035" w:rsidRPr="00686EFF" w:rsidRDefault="009A7035" w:rsidP="009C72A2">
            <w:pPr>
              <w:spacing w:before="66"/>
              <w:ind w:left="170"/>
              <w:rPr>
                <w:i/>
              </w:rPr>
            </w:pPr>
            <w:r w:rsidRPr="00686EFF">
              <w:rPr>
                <w:i/>
              </w:rPr>
              <w:t>Tajikistan</w:t>
            </w:r>
          </w:p>
        </w:tc>
      </w:tr>
      <w:tr w:rsidR="009A7035" w:rsidRPr="00D21FE6" w14:paraId="13F33DEE" w14:textId="77777777" w:rsidTr="00900DBF">
        <w:trPr>
          <w:cantSplit/>
        </w:trPr>
        <w:tc>
          <w:tcPr>
            <w:tcW w:w="3318" w:type="dxa"/>
            <w:shd w:val="clear" w:color="auto" w:fill="auto"/>
            <w:vAlign w:val="bottom"/>
          </w:tcPr>
          <w:p w14:paraId="7693BF99" w14:textId="75936B26" w:rsidR="009A7035" w:rsidRPr="00686EFF" w:rsidRDefault="009A7035" w:rsidP="009C72A2">
            <w:pPr>
              <w:spacing w:before="66"/>
              <w:ind w:left="113"/>
            </w:pPr>
            <w:r w:rsidRPr="00686EFF">
              <w:t>Узбекистан</w:t>
            </w:r>
          </w:p>
        </w:tc>
        <w:tc>
          <w:tcPr>
            <w:tcW w:w="773" w:type="dxa"/>
            <w:tcBorders>
              <w:left w:val="single" w:sz="6" w:space="0" w:color="000000"/>
            </w:tcBorders>
            <w:shd w:val="clear" w:color="auto" w:fill="auto"/>
            <w:vAlign w:val="bottom"/>
          </w:tcPr>
          <w:p w14:paraId="1D2A47B8" w14:textId="314CDF22" w:rsidR="009A7035" w:rsidRPr="00686EFF" w:rsidRDefault="009A7035" w:rsidP="00900DBF">
            <w:pPr>
              <w:pBdr>
                <w:top w:val="none" w:sz="0" w:space="0" w:color="000000"/>
                <w:left w:val="none" w:sz="0" w:space="0" w:color="000000"/>
                <w:bottom w:val="none" w:sz="0" w:space="0" w:color="000000"/>
                <w:right w:val="none" w:sz="0" w:space="0" w:color="000000"/>
              </w:pBdr>
              <w:spacing w:before="66"/>
              <w:ind w:right="227"/>
              <w:jc w:val="right"/>
            </w:pPr>
            <w:r w:rsidRPr="00686EFF">
              <w:t>2024</w:t>
            </w:r>
          </w:p>
        </w:tc>
        <w:tc>
          <w:tcPr>
            <w:tcW w:w="773" w:type="dxa"/>
            <w:tcBorders>
              <w:left w:val="single" w:sz="6" w:space="0" w:color="000000"/>
            </w:tcBorders>
            <w:shd w:val="clear" w:color="auto" w:fill="auto"/>
            <w:vAlign w:val="bottom"/>
          </w:tcPr>
          <w:p w14:paraId="7A0E307D" w14:textId="6EA06BB5" w:rsidR="009A7035" w:rsidRPr="00686EFF" w:rsidRDefault="009A7035" w:rsidP="009C72A2">
            <w:pPr>
              <w:spacing w:before="66"/>
              <w:ind w:right="227"/>
              <w:jc w:val="right"/>
            </w:pPr>
            <w:r w:rsidRPr="00686EFF">
              <w:t>75,1</w:t>
            </w:r>
          </w:p>
        </w:tc>
        <w:tc>
          <w:tcPr>
            <w:tcW w:w="773" w:type="dxa"/>
            <w:tcBorders>
              <w:left w:val="single" w:sz="6" w:space="0" w:color="000000"/>
            </w:tcBorders>
            <w:shd w:val="clear" w:color="auto" w:fill="auto"/>
            <w:vAlign w:val="bottom"/>
          </w:tcPr>
          <w:p w14:paraId="0D6712AA" w14:textId="0B01A965" w:rsidR="009A7035" w:rsidRPr="00686EFF" w:rsidRDefault="009A7035" w:rsidP="009C72A2">
            <w:pPr>
              <w:spacing w:before="66"/>
              <w:ind w:right="227"/>
              <w:jc w:val="right"/>
            </w:pPr>
            <w:r w:rsidRPr="00686EFF">
              <w:t>72,9</w:t>
            </w:r>
          </w:p>
        </w:tc>
        <w:tc>
          <w:tcPr>
            <w:tcW w:w="774" w:type="dxa"/>
            <w:tcBorders>
              <w:left w:val="single" w:sz="6" w:space="0" w:color="000000"/>
            </w:tcBorders>
            <w:shd w:val="clear" w:color="auto" w:fill="auto"/>
            <w:vAlign w:val="bottom"/>
          </w:tcPr>
          <w:p w14:paraId="4643C2EC" w14:textId="0CBE7E82" w:rsidR="009A7035" w:rsidRPr="00686EFF" w:rsidRDefault="009A7035" w:rsidP="009C72A2">
            <w:pPr>
              <w:spacing w:before="66"/>
              <w:ind w:right="227"/>
              <w:jc w:val="right"/>
            </w:pPr>
            <w:r w:rsidRPr="00686EFF">
              <w:t>77,3</w:t>
            </w:r>
          </w:p>
        </w:tc>
        <w:tc>
          <w:tcPr>
            <w:tcW w:w="3515" w:type="dxa"/>
            <w:tcBorders>
              <w:left w:val="single" w:sz="6" w:space="0" w:color="000000"/>
            </w:tcBorders>
            <w:shd w:val="clear" w:color="auto" w:fill="auto"/>
            <w:vAlign w:val="bottom"/>
          </w:tcPr>
          <w:p w14:paraId="3099B64C" w14:textId="6670EA76" w:rsidR="009A7035" w:rsidRPr="00686EFF" w:rsidRDefault="009A7035" w:rsidP="009C72A2">
            <w:pPr>
              <w:spacing w:before="66"/>
              <w:ind w:left="170"/>
              <w:rPr>
                <w:i/>
              </w:rPr>
            </w:pPr>
            <w:r w:rsidRPr="00686EFF">
              <w:rPr>
                <w:i/>
              </w:rPr>
              <w:t>Uzbekistan</w:t>
            </w:r>
          </w:p>
        </w:tc>
      </w:tr>
      <w:tr w:rsidR="009A7035" w:rsidRPr="00D21FE6" w14:paraId="3E6C2EB5" w14:textId="77777777" w:rsidTr="00900DBF">
        <w:trPr>
          <w:cantSplit/>
        </w:trPr>
        <w:tc>
          <w:tcPr>
            <w:tcW w:w="3318" w:type="dxa"/>
            <w:shd w:val="clear" w:color="auto" w:fill="auto"/>
            <w:vAlign w:val="bottom"/>
          </w:tcPr>
          <w:p w14:paraId="759B8F67" w14:textId="623A6380" w:rsidR="009A7035" w:rsidRPr="00686EFF" w:rsidRDefault="009A7035" w:rsidP="009C72A2">
            <w:pPr>
              <w:spacing w:before="66"/>
              <w:ind w:left="113"/>
            </w:pPr>
            <w:r w:rsidRPr="00686EFF">
              <w:t>Украина</w:t>
            </w:r>
          </w:p>
        </w:tc>
        <w:tc>
          <w:tcPr>
            <w:tcW w:w="773" w:type="dxa"/>
            <w:tcBorders>
              <w:left w:val="single" w:sz="6" w:space="0" w:color="000000"/>
            </w:tcBorders>
            <w:shd w:val="clear" w:color="auto" w:fill="auto"/>
            <w:vAlign w:val="bottom"/>
          </w:tcPr>
          <w:p w14:paraId="6BD9483E" w14:textId="5142A29A" w:rsidR="009A7035" w:rsidRPr="00686EFF" w:rsidRDefault="009A7035" w:rsidP="00900DBF">
            <w:pPr>
              <w:pBdr>
                <w:top w:val="none" w:sz="0" w:space="0" w:color="000000"/>
                <w:left w:val="none" w:sz="0" w:space="0" w:color="000000"/>
                <w:bottom w:val="none" w:sz="0" w:space="0" w:color="000000"/>
                <w:right w:val="none" w:sz="0" w:space="0" w:color="000000"/>
              </w:pBdr>
              <w:spacing w:before="66"/>
              <w:ind w:right="227"/>
              <w:jc w:val="right"/>
            </w:pPr>
            <w:r w:rsidRPr="00686EFF">
              <w:t>2021</w:t>
            </w:r>
          </w:p>
        </w:tc>
        <w:tc>
          <w:tcPr>
            <w:tcW w:w="773" w:type="dxa"/>
            <w:tcBorders>
              <w:left w:val="single" w:sz="6" w:space="0" w:color="000000"/>
            </w:tcBorders>
            <w:shd w:val="clear" w:color="auto" w:fill="auto"/>
            <w:vAlign w:val="bottom"/>
          </w:tcPr>
          <w:p w14:paraId="09B56D09" w14:textId="29513BB1" w:rsidR="009A7035" w:rsidRPr="00686EFF" w:rsidRDefault="009A7035" w:rsidP="009C72A2">
            <w:pPr>
              <w:spacing w:before="66"/>
              <w:ind w:right="227"/>
              <w:jc w:val="right"/>
            </w:pPr>
            <w:r w:rsidRPr="00686EFF">
              <w:t>69,8</w:t>
            </w:r>
          </w:p>
        </w:tc>
        <w:tc>
          <w:tcPr>
            <w:tcW w:w="773" w:type="dxa"/>
            <w:tcBorders>
              <w:left w:val="single" w:sz="6" w:space="0" w:color="000000"/>
            </w:tcBorders>
            <w:shd w:val="clear" w:color="auto" w:fill="auto"/>
            <w:vAlign w:val="bottom"/>
          </w:tcPr>
          <w:p w14:paraId="1024A526" w14:textId="3EE52A87" w:rsidR="009A7035" w:rsidRPr="00686EFF" w:rsidRDefault="009A7035" w:rsidP="009C72A2">
            <w:pPr>
              <w:spacing w:before="66"/>
              <w:ind w:right="227"/>
              <w:jc w:val="right"/>
            </w:pPr>
            <w:r w:rsidRPr="00686EFF">
              <w:t>65,2</w:t>
            </w:r>
          </w:p>
        </w:tc>
        <w:tc>
          <w:tcPr>
            <w:tcW w:w="774" w:type="dxa"/>
            <w:tcBorders>
              <w:left w:val="single" w:sz="6" w:space="0" w:color="000000"/>
            </w:tcBorders>
            <w:shd w:val="clear" w:color="auto" w:fill="auto"/>
            <w:vAlign w:val="bottom"/>
          </w:tcPr>
          <w:p w14:paraId="68E06317" w14:textId="44FE8616" w:rsidR="009A7035" w:rsidRPr="00686EFF" w:rsidRDefault="009A7035" w:rsidP="009C72A2">
            <w:pPr>
              <w:spacing w:before="66"/>
              <w:ind w:right="227"/>
              <w:jc w:val="right"/>
            </w:pPr>
            <w:r w:rsidRPr="00686EFF">
              <w:t>74,4</w:t>
            </w:r>
          </w:p>
        </w:tc>
        <w:tc>
          <w:tcPr>
            <w:tcW w:w="3515" w:type="dxa"/>
            <w:tcBorders>
              <w:left w:val="single" w:sz="6" w:space="0" w:color="000000"/>
            </w:tcBorders>
            <w:shd w:val="clear" w:color="auto" w:fill="auto"/>
            <w:vAlign w:val="bottom"/>
          </w:tcPr>
          <w:p w14:paraId="034663B8" w14:textId="655B97E4" w:rsidR="009A7035" w:rsidRPr="00686EFF" w:rsidRDefault="009A7035" w:rsidP="009C72A2">
            <w:pPr>
              <w:spacing w:before="66"/>
              <w:ind w:left="170"/>
              <w:rPr>
                <w:i/>
              </w:rPr>
            </w:pPr>
            <w:r w:rsidRPr="00686EFF">
              <w:rPr>
                <w:i/>
              </w:rPr>
              <w:t xml:space="preserve">Ukraine </w:t>
            </w:r>
          </w:p>
        </w:tc>
      </w:tr>
      <w:tr w:rsidR="009A7035" w:rsidRPr="00D21FE6" w14:paraId="5226D3C4" w14:textId="77777777" w:rsidTr="00900DBF">
        <w:trPr>
          <w:cantSplit/>
        </w:trPr>
        <w:tc>
          <w:tcPr>
            <w:tcW w:w="3318" w:type="dxa"/>
            <w:shd w:val="clear" w:color="auto" w:fill="auto"/>
            <w:vAlign w:val="bottom"/>
          </w:tcPr>
          <w:p w14:paraId="5748BDAE" w14:textId="575639D2" w:rsidR="009A7035" w:rsidRPr="00686EFF" w:rsidRDefault="009A7035" w:rsidP="009C72A2">
            <w:pPr>
              <w:pStyle w:val="13"/>
              <w:spacing w:before="66"/>
              <w:rPr>
                <w:sz w:val="14"/>
                <w:szCs w:val="14"/>
              </w:rPr>
            </w:pPr>
            <w:r w:rsidRPr="00686EFF">
              <w:rPr>
                <w:sz w:val="14"/>
                <w:szCs w:val="14"/>
                <w:u w:val="none"/>
              </w:rPr>
              <w:t>Страны БРИКС</w:t>
            </w:r>
          </w:p>
        </w:tc>
        <w:tc>
          <w:tcPr>
            <w:tcW w:w="773" w:type="dxa"/>
            <w:tcBorders>
              <w:left w:val="single" w:sz="6" w:space="0" w:color="000000"/>
            </w:tcBorders>
            <w:shd w:val="clear" w:color="auto" w:fill="auto"/>
            <w:vAlign w:val="bottom"/>
          </w:tcPr>
          <w:p w14:paraId="1CA1AA95" w14:textId="77777777" w:rsidR="009A7035" w:rsidRPr="00686EFF" w:rsidRDefault="009A7035" w:rsidP="00900DBF">
            <w:pPr>
              <w:pBdr>
                <w:top w:val="none" w:sz="0" w:space="0" w:color="000000"/>
                <w:left w:val="none" w:sz="0" w:space="0" w:color="000000"/>
                <w:bottom w:val="none" w:sz="0" w:space="0" w:color="000000"/>
                <w:right w:val="none" w:sz="0" w:space="0" w:color="000000"/>
              </w:pBdr>
              <w:spacing w:before="66"/>
              <w:ind w:right="227"/>
              <w:jc w:val="right"/>
            </w:pPr>
          </w:p>
        </w:tc>
        <w:tc>
          <w:tcPr>
            <w:tcW w:w="773" w:type="dxa"/>
            <w:tcBorders>
              <w:left w:val="single" w:sz="6" w:space="0" w:color="000000"/>
            </w:tcBorders>
            <w:shd w:val="clear" w:color="auto" w:fill="auto"/>
            <w:vAlign w:val="bottom"/>
          </w:tcPr>
          <w:p w14:paraId="0119DEF7" w14:textId="77777777" w:rsidR="009A7035" w:rsidRPr="00686EFF" w:rsidRDefault="009A7035" w:rsidP="009C72A2">
            <w:pPr>
              <w:spacing w:before="66"/>
              <w:ind w:right="227"/>
              <w:jc w:val="right"/>
            </w:pPr>
          </w:p>
        </w:tc>
        <w:tc>
          <w:tcPr>
            <w:tcW w:w="773" w:type="dxa"/>
            <w:tcBorders>
              <w:left w:val="single" w:sz="6" w:space="0" w:color="000000"/>
            </w:tcBorders>
            <w:shd w:val="clear" w:color="auto" w:fill="auto"/>
            <w:vAlign w:val="bottom"/>
          </w:tcPr>
          <w:p w14:paraId="588B4C1F" w14:textId="77777777" w:rsidR="009A7035" w:rsidRPr="00686EFF" w:rsidRDefault="009A7035" w:rsidP="009C72A2">
            <w:pPr>
              <w:spacing w:before="66"/>
              <w:ind w:right="227"/>
              <w:jc w:val="right"/>
            </w:pPr>
          </w:p>
        </w:tc>
        <w:tc>
          <w:tcPr>
            <w:tcW w:w="774" w:type="dxa"/>
            <w:tcBorders>
              <w:left w:val="single" w:sz="6" w:space="0" w:color="000000"/>
            </w:tcBorders>
            <w:shd w:val="clear" w:color="auto" w:fill="auto"/>
            <w:vAlign w:val="bottom"/>
          </w:tcPr>
          <w:p w14:paraId="72F42969" w14:textId="77777777" w:rsidR="009A7035" w:rsidRPr="00686EFF" w:rsidRDefault="009A7035" w:rsidP="009C72A2">
            <w:pPr>
              <w:spacing w:before="66"/>
              <w:ind w:right="227"/>
              <w:jc w:val="right"/>
            </w:pPr>
          </w:p>
        </w:tc>
        <w:tc>
          <w:tcPr>
            <w:tcW w:w="3515" w:type="dxa"/>
            <w:tcBorders>
              <w:left w:val="single" w:sz="6" w:space="0" w:color="000000"/>
            </w:tcBorders>
            <w:shd w:val="clear" w:color="auto" w:fill="auto"/>
            <w:vAlign w:val="bottom"/>
          </w:tcPr>
          <w:p w14:paraId="1BE598E2" w14:textId="50250E67" w:rsidR="009A7035" w:rsidRPr="00686EFF" w:rsidRDefault="009A7035" w:rsidP="009C72A2">
            <w:pPr>
              <w:pStyle w:val="13"/>
              <w:spacing w:before="66"/>
              <w:ind w:left="57"/>
              <w:rPr>
                <w:i/>
                <w:sz w:val="14"/>
                <w:szCs w:val="14"/>
              </w:rPr>
            </w:pPr>
            <w:r w:rsidRPr="00686EFF">
              <w:rPr>
                <w:bCs w:val="0"/>
                <w:i/>
                <w:sz w:val="14"/>
                <w:szCs w:val="14"/>
                <w:u w:val="none"/>
                <w:lang w:val="en-US"/>
              </w:rPr>
              <w:t>BRICS countries</w:t>
            </w:r>
          </w:p>
        </w:tc>
      </w:tr>
      <w:tr w:rsidR="009A7035" w:rsidRPr="00D21FE6" w14:paraId="6DA74029" w14:textId="77777777" w:rsidTr="00900DBF">
        <w:trPr>
          <w:cantSplit/>
        </w:trPr>
        <w:tc>
          <w:tcPr>
            <w:tcW w:w="3318" w:type="dxa"/>
            <w:shd w:val="clear" w:color="auto" w:fill="auto"/>
            <w:vAlign w:val="bottom"/>
          </w:tcPr>
          <w:p w14:paraId="3696F2DA" w14:textId="071689B5" w:rsidR="009A7035" w:rsidRPr="00686EFF" w:rsidRDefault="009A7035" w:rsidP="00686EFF">
            <w:pPr>
              <w:pStyle w:val="13"/>
              <w:spacing w:before="66"/>
              <w:ind w:left="397"/>
              <w:rPr>
                <w:sz w:val="14"/>
                <w:szCs w:val="14"/>
              </w:rPr>
            </w:pPr>
            <w:r w:rsidRPr="00686EFF">
              <w:rPr>
                <w:b w:val="0"/>
                <w:bCs w:val="0"/>
                <w:sz w:val="14"/>
                <w:szCs w:val="14"/>
                <w:u w:val="none"/>
              </w:rPr>
              <w:t>из них:</w:t>
            </w:r>
          </w:p>
        </w:tc>
        <w:tc>
          <w:tcPr>
            <w:tcW w:w="773" w:type="dxa"/>
            <w:tcBorders>
              <w:left w:val="single" w:sz="6" w:space="0" w:color="000000"/>
            </w:tcBorders>
            <w:shd w:val="clear" w:color="auto" w:fill="auto"/>
            <w:vAlign w:val="bottom"/>
          </w:tcPr>
          <w:p w14:paraId="57EF5735" w14:textId="77777777" w:rsidR="009A7035" w:rsidRPr="00686EFF" w:rsidRDefault="009A7035" w:rsidP="00900DBF">
            <w:pPr>
              <w:pBdr>
                <w:top w:val="none" w:sz="0" w:space="0" w:color="000000"/>
                <w:left w:val="none" w:sz="0" w:space="0" w:color="000000"/>
                <w:bottom w:val="none" w:sz="0" w:space="0" w:color="000000"/>
                <w:right w:val="none" w:sz="0" w:space="0" w:color="000000"/>
              </w:pBdr>
              <w:spacing w:before="66"/>
              <w:ind w:right="227"/>
              <w:jc w:val="right"/>
            </w:pPr>
          </w:p>
        </w:tc>
        <w:tc>
          <w:tcPr>
            <w:tcW w:w="773" w:type="dxa"/>
            <w:tcBorders>
              <w:left w:val="single" w:sz="6" w:space="0" w:color="000000"/>
            </w:tcBorders>
            <w:shd w:val="clear" w:color="auto" w:fill="auto"/>
            <w:vAlign w:val="bottom"/>
          </w:tcPr>
          <w:p w14:paraId="13F16712" w14:textId="77777777" w:rsidR="009A7035" w:rsidRPr="00686EFF" w:rsidRDefault="009A7035" w:rsidP="009C72A2">
            <w:pPr>
              <w:spacing w:before="66"/>
              <w:ind w:right="227"/>
              <w:jc w:val="right"/>
            </w:pPr>
          </w:p>
        </w:tc>
        <w:tc>
          <w:tcPr>
            <w:tcW w:w="773" w:type="dxa"/>
            <w:tcBorders>
              <w:left w:val="single" w:sz="6" w:space="0" w:color="000000"/>
            </w:tcBorders>
            <w:shd w:val="clear" w:color="auto" w:fill="auto"/>
            <w:vAlign w:val="bottom"/>
          </w:tcPr>
          <w:p w14:paraId="2F0BD6B6" w14:textId="77777777" w:rsidR="009A7035" w:rsidRPr="00686EFF" w:rsidRDefault="009A7035" w:rsidP="009C72A2">
            <w:pPr>
              <w:spacing w:before="66"/>
              <w:ind w:right="227"/>
              <w:jc w:val="right"/>
            </w:pPr>
          </w:p>
        </w:tc>
        <w:tc>
          <w:tcPr>
            <w:tcW w:w="774" w:type="dxa"/>
            <w:tcBorders>
              <w:left w:val="single" w:sz="6" w:space="0" w:color="000000"/>
            </w:tcBorders>
            <w:shd w:val="clear" w:color="auto" w:fill="auto"/>
            <w:vAlign w:val="bottom"/>
          </w:tcPr>
          <w:p w14:paraId="7438CE4B" w14:textId="77777777" w:rsidR="009A7035" w:rsidRPr="00686EFF" w:rsidRDefault="009A7035" w:rsidP="009C72A2">
            <w:pPr>
              <w:spacing w:before="66"/>
              <w:ind w:right="227"/>
              <w:jc w:val="right"/>
            </w:pPr>
          </w:p>
        </w:tc>
        <w:tc>
          <w:tcPr>
            <w:tcW w:w="3515" w:type="dxa"/>
            <w:tcBorders>
              <w:left w:val="single" w:sz="6" w:space="0" w:color="000000"/>
            </w:tcBorders>
            <w:shd w:val="clear" w:color="auto" w:fill="auto"/>
            <w:vAlign w:val="bottom"/>
          </w:tcPr>
          <w:p w14:paraId="424F0CB4" w14:textId="08AA505F" w:rsidR="009A7035" w:rsidRPr="00686EFF" w:rsidRDefault="009A7035" w:rsidP="009C72A2">
            <w:pPr>
              <w:pStyle w:val="13"/>
              <w:spacing w:before="66"/>
              <w:ind w:left="284"/>
              <w:rPr>
                <w:i/>
                <w:sz w:val="14"/>
                <w:szCs w:val="14"/>
              </w:rPr>
            </w:pPr>
            <w:r w:rsidRPr="00686EFF">
              <w:rPr>
                <w:b w:val="0"/>
                <w:bCs w:val="0"/>
                <w:i/>
                <w:sz w:val="14"/>
                <w:szCs w:val="14"/>
                <w:u w:val="none"/>
              </w:rPr>
              <w:t xml:space="preserve"> </w:t>
            </w:r>
            <w:r w:rsidRPr="00686EFF">
              <w:rPr>
                <w:b w:val="0"/>
                <w:bCs w:val="0"/>
                <w:i/>
                <w:sz w:val="14"/>
                <w:szCs w:val="14"/>
                <w:u w:val="none"/>
                <w:lang w:val="en-US"/>
              </w:rPr>
              <w:t>of which:</w:t>
            </w:r>
          </w:p>
        </w:tc>
      </w:tr>
      <w:tr w:rsidR="009A7035" w:rsidRPr="00D21FE6" w14:paraId="4490EADE" w14:textId="77777777" w:rsidTr="00686EFF">
        <w:trPr>
          <w:cantSplit/>
        </w:trPr>
        <w:tc>
          <w:tcPr>
            <w:tcW w:w="3318" w:type="dxa"/>
            <w:shd w:val="clear" w:color="auto" w:fill="auto"/>
            <w:vAlign w:val="bottom"/>
          </w:tcPr>
          <w:p w14:paraId="44555EE1" w14:textId="2FDC4BF6" w:rsidR="009A7035" w:rsidRPr="00686EFF" w:rsidRDefault="009A7035" w:rsidP="009C72A2">
            <w:pPr>
              <w:spacing w:before="66"/>
              <w:ind w:left="113"/>
            </w:pPr>
            <w:r w:rsidRPr="00686EFF">
              <w:t>Бразилия</w:t>
            </w:r>
          </w:p>
        </w:tc>
        <w:tc>
          <w:tcPr>
            <w:tcW w:w="773" w:type="dxa"/>
            <w:tcBorders>
              <w:left w:val="single" w:sz="6" w:space="0" w:color="000000"/>
            </w:tcBorders>
            <w:shd w:val="clear" w:color="auto" w:fill="auto"/>
          </w:tcPr>
          <w:p w14:paraId="1A25AC7E" w14:textId="06E100BE" w:rsidR="009A7035" w:rsidRPr="00686EFF" w:rsidRDefault="009A7035" w:rsidP="00900DBF">
            <w:pPr>
              <w:spacing w:before="66"/>
              <w:ind w:right="227"/>
              <w:jc w:val="right"/>
            </w:pPr>
            <w:r w:rsidRPr="00686EFF">
              <w:t>2023</w:t>
            </w:r>
          </w:p>
        </w:tc>
        <w:tc>
          <w:tcPr>
            <w:tcW w:w="773" w:type="dxa"/>
            <w:tcBorders>
              <w:left w:val="single" w:sz="6" w:space="0" w:color="000000"/>
            </w:tcBorders>
            <w:shd w:val="clear" w:color="auto" w:fill="auto"/>
            <w:vAlign w:val="bottom"/>
          </w:tcPr>
          <w:p w14:paraId="32570D94" w14:textId="1BA760C2" w:rsidR="009A7035" w:rsidRPr="00686EFF" w:rsidRDefault="009A7035" w:rsidP="009C72A2">
            <w:pPr>
              <w:spacing w:before="66"/>
              <w:ind w:right="227"/>
              <w:jc w:val="right"/>
            </w:pPr>
            <w:r w:rsidRPr="00686EFF">
              <w:t>76,4</w:t>
            </w:r>
          </w:p>
        </w:tc>
        <w:tc>
          <w:tcPr>
            <w:tcW w:w="773" w:type="dxa"/>
            <w:tcBorders>
              <w:left w:val="single" w:sz="6" w:space="0" w:color="000000"/>
            </w:tcBorders>
            <w:shd w:val="clear" w:color="auto" w:fill="auto"/>
            <w:vAlign w:val="bottom"/>
          </w:tcPr>
          <w:p w14:paraId="50B0BC42" w14:textId="16229097" w:rsidR="009A7035" w:rsidRPr="00686EFF" w:rsidRDefault="009A7035" w:rsidP="009C72A2">
            <w:pPr>
              <w:spacing w:before="66"/>
              <w:ind w:right="227"/>
              <w:jc w:val="right"/>
            </w:pPr>
            <w:r w:rsidRPr="00686EFF">
              <w:t>73,1</w:t>
            </w:r>
          </w:p>
        </w:tc>
        <w:tc>
          <w:tcPr>
            <w:tcW w:w="774" w:type="dxa"/>
            <w:tcBorders>
              <w:left w:val="single" w:sz="6" w:space="0" w:color="000000"/>
            </w:tcBorders>
            <w:shd w:val="clear" w:color="auto" w:fill="auto"/>
            <w:vAlign w:val="bottom"/>
          </w:tcPr>
          <w:p w14:paraId="2733137C" w14:textId="0E0A7DD3" w:rsidR="009A7035" w:rsidRPr="00686EFF" w:rsidRDefault="009A7035" w:rsidP="009C72A2">
            <w:pPr>
              <w:spacing w:before="66"/>
              <w:ind w:right="227"/>
              <w:jc w:val="right"/>
            </w:pPr>
            <w:r w:rsidRPr="00686EFF">
              <w:t>79,7</w:t>
            </w:r>
          </w:p>
        </w:tc>
        <w:tc>
          <w:tcPr>
            <w:tcW w:w="3515" w:type="dxa"/>
            <w:tcBorders>
              <w:left w:val="single" w:sz="6" w:space="0" w:color="000000"/>
            </w:tcBorders>
            <w:shd w:val="clear" w:color="auto" w:fill="auto"/>
            <w:vAlign w:val="bottom"/>
          </w:tcPr>
          <w:p w14:paraId="6D7F37EA" w14:textId="189FD2D9" w:rsidR="009A7035" w:rsidRPr="00686EFF" w:rsidRDefault="009A7035" w:rsidP="009C72A2">
            <w:pPr>
              <w:spacing w:before="66"/>
              <w:ind w:left="170"/>
              <w:rPr>
                <w:i/>
              </w:rPr>
            </w:pPr>
            <w:r w:rsidRPr="00686EFF">
              <w:rPr>
                <w:i/>
              </w:rPr>
              <w:t>Brazil</w:t>
            </w:r>
          </w:p>
        </w:tc>
      </w:tr>
      <w:tr w:rsidR="009A7035" w:rsidRPr="00D21FE6" w14:paraId="7984C15C" w14:textId="77777777" w:rsidTr="00686EFF">
        <w:trPr>
          <w:cantSplit/>
        </w:trPr>
        <w:tc>
          <w:tcPr>
            <w:tcW w:w="3318" w:type="dxa"/>
            <w:shd w:val="clear" w:color="auto" w:fill="auto"/>
            <w:vAlign w:val="bottom"/>
          </w:tcPr>
          <w:p w14:paraId="068F1EFE" w14:textId="3597BD20" w:rsidR="009A7035" w:rsidRPr="00686EFF" w:rsidRDefault="009A7035" w:rsidP="009C72A2">
            <w:pPr>
              <w:pStyle w:val="60"/>
              <w:spacing w:before="66"/>
              <w:ind w:left="113"/>
              <w:rPr>
                <w:rFonts w:ascii="Arial" w:hAnsi="Arial" w:cs="Arial"/>
                <w:sz w:val="14"/>
                <w:szCs w:val="14"/>
              </w:rPr>
            </w:pPr>
            <w:r w:rsidRPr="00686EFF">
              <w:rPr>
                <w:rFonts w:ascii="Arial" w:hAnsi="Arial" w:cs="Arial"/>
                <w:sz w:val="14"/>
                <w:szCs w:val="14"/>
                <w:u w:val="none"/>
              </w:rPr>
              <w:t>Индия</w:t>
            </w:r>
          </w:p>
        </w:tc>
        <w:tc>
          <w:tcPr>
            <w:tcW w:w="773" w:type="dxa"/>
            <w:tcBorders>
              <w:left w:val="single" w:sz="6" w:space="0" w:color="000000"/>
            </w:tcBorders>
            <w:shd w:val="clear" w:color="auto" w:fill="auto"/>
          </w:tcPr>
          <w:p w14:paraId="3BA4AFAB" w14:textId="2CFCB98B" w:rsidR="009A7035" w:rsidRPr="00686EFF" w:rsidRDefault="009A7035" w:rsidP="00900DBF">
            <w:pPr>
              <w:spacing w:before="66"/>
              <w:ind w:right="227"/>
              <w:jc w:val="right"/>
            </w:pPr>
            <w:r w:rsidRPr="00686EFF">
              <w:rPr>
                <w:rFonts w:eastAsia="Arial Unicode MS"/>
              </w:rPr>
              <w:t>2023</w:t>
            </w:r>
          </w:p>
        </w:tc>
        <w:tc>
          <w:tcPr>
            <w:tcW w:w="773" w:type="dxa"/>
            <w:tcBorders>
              <w:left w:val="single" w:sz="6" w:space="0" w:color="000000"/>
            </w:tcBorders>
            <w:shd w:val="clear" w:color="auto" w:fill="auto"/>
            <w:vAlign w:val="bottom"/>
          </w:tcPr>
          <w:p w14:paraId="37F41235" w14:textId="5F8BE132" w:rsidR="009A7035" w:rsidRPr="00686EFF" w:rsidRDefault="009A7035" w:rsidP="009C72A2">
            <w:pPr>
              <w:spacing w:before="66"/>
              <w:ind w:right="227"/>
              <w:jc w:val="right"/>
            </w:pPr>
            <w:r w:rsidRPr="00686EFF">
              <w:rPr>
                <w:rFonts w:eastAsia="Arial Unicode MS"/>
              </w:rPr>
              <w:t>72,0</w:t>
            </w:r>
          </w:p>
        </w:tc>
        <w:tc>
          <w:tcPr>
            <w:tcW w:w="773" w:type="dxa"/>
            <w:tcBorders>
              <w:left w:val="single" w:sz="6" w:space="0" w:color="000000"/>
            </w:tcBorders>
            <w:shd w:val="clear" w:color="auto" w:fill="auto"/>
            <w:vAlign w:val="bottom"/>
          </w:tcPr>
          <w:p w14:paraId="296B41FD" w14:textId="20DBC8BE" w:rsidR="009A7035" w:rsidRPr="00686EFF" w:rsidRDefault="009A7035" w:rsidP="009C72A2">
            <w:pPr>
              <w:spacing w:before="66"/>
              <w:ind w:right="227"/>
              <w:jc w:val="right"/>
            </w:pPr>
            <w:r w:rsidRPr="00686EFF">
              <w:rPr>
                <w:rFonts w:eastAsia="Arial Unicode MS"/>
              </w:rPr>
              <w:t>70,5</w:t>
            </w:r>
          </w:p>
        </w:tc>
        <w:tc>
          <w:tcPr>
            <w:tcW w:w="774" w:type="dxa"/>
            <w:tcBorders>
              <w:left w:val="single" w:sz="6" w:space="0" w:color="000000"/>
            </w:tcBorders>
            <w:shd w:val="clear" w:color="auto" w:fill="auto"/>
            <w:vAlign w:val="bottom"/>
          </w:tcPr>
          <w:p w14:paraId="12CF4C5F" w14:textId="5F6FE62B" w:rsidR="009A7035" w:rsidRPr="00686EFF" w:rsidRDefault="009A7035" w:rsidP="009C72A2">
            <w:pPr>
              <w:spacing w:before="66"/>
              <w:ind w:right="227"/>
              <w:jc w:val="right"/>
            </w:pPr>
            <w:r w:rsidRPr="00686EFF">
              <w:rPr>
                <w:rFonts w:eastAsia="Arial Unicode MS"/>
              </w:rPr>
              <w:t>73,6</w:t>
            </w:r>
          </w:p>
        </w:tc>
        <w:tc>
          <w:tcPr>
            <w:tcW w:w="3515" w:type="dxa"/>
            <w:tcBorders>
              <w:left w:val="single" w:sz="6" w:space="0" w:color="000000"/>
            </w:tcBorders>
            <w:shd w:val="clear" w:color="auto" w:fill="auto"/>
            <w:vAlign w:val="bottom"/>
          </w:tcPr>
          <w:p w14:paraId="35B19A99" w14:textId="744E1124" w:rsidR="009A7035" w:rsidRPr="00686EFF" w:rsidRDefault="009A7035" w:rsidP="009C72A2">
            <w:pPr>
              <w:spacing w:before="66"/>
              <w:ind w:left="170"/>
              <w:rPr>
                <w:i/>
              </w:rPr>
            </w:pPr>
            <w:r w:rsidRPr="00686EFF">
              <w:rPr>
                <w:i/>
              </w:rPr>
              <w:t>India</w:t>
            </w:r>
          </w:p>
        </w:tc>
      </w:tr>
      <w:tr w:rsidR="009A7035" w:rsidRPr="00D21FE6" w14:paraId="642D085A" w14:textId="77777777" w:rsidTr="00686EFF">
        <w:trPr>
          <w:cantSplit/>
        </w:trPr>
        <w:tc>
          <w:tcPr>
            <w:tcW w:w="3318" w:type="dxa"/>
            <w:shd w:val="clear" w:color="auto" w:fill="auto"/>
            <w:vAlign w:val="bottom"/>
          </w:tcPr>
          <w:p w14:paraId="74FAE832" w14:textId="4ACB51E0" w:rsidR="009A7035" w:rsidRPr="00686EFF" w:rsidRDefault="009A7035" w:rsidP="009C72A2">
            <w:pPr>
              <w:pStyle w:val="1a"/>
              <w:spacing w:before="66"/>
              <w:ind w:left="113"/>
              <w:rPr>
                <w:rFonts w:ascii="Arial" w:hAnsi="Arial" w:cs="Arial"/>
                <w:sz w:val="14"/>
                <w:szCs w:val="14"/>
              </w:rPr>
            </w:pPr>
            <w:r w:rsidRPr="00686EFF">
              <w:rPr>
                <w:rFonts w:ascii="Arial" w:hAnsi="Arial" w:cs="Arial"/>
                <w:sz w:val="14"/>
                <w:szCs w:val="14"/>
              </w:rPr>
              <w:t>Китай</w:t>
            </w:r>
          </w:p>
        </w:tc>
        <w:tc>
          <w:tcPr>
            <w:tcW w:w="773" w:type="dxa"/>
            <w:tcBorders>
              <w:left w:val="single" w:sz="6" w:space="0" w:color="000000"/>
            </w:tcBorders>
            <w:shd w:val="clear" w:color="auto" w:fill="auto"/>
          </w:tcPr>
          <w:p w14:paraId="58AAB714" w14:textId="20831BD4" w:rsidR="009A7035" w:rsidRPr="00686EFF" w:rsidRDefault="009A7035" w:rsidP="00900DBF">
            <w:pPr>
              <w:spacing w:before="66"/>
              <w:ind w:right="227"/>
              <w:jc w:val="right"/>
            </w:pPr>
            <w:r w:rsidRPr="00686EFF">
              <w:t>2023</w:t>
            </w:r>
          </w:p>
        </w:tc>
        <w:tc>
          <w:tcPr>
            <w:tcW w:w="773" w:type="dxa"/>
            <w:tcBorders>
              <w:left w:val="single" w:sz="6" w:space="0" w:color="000000"/>
            </w:tcBorders>
            <w:shd w:val="clear" w:color="auto" w:fill="auto"/>
            <w:vAlign w:val="bottom"/>
          </w:tcPr>
          <w:p w14:paraId="283E7048" w14:textId="0F408D0C" w:rsidR="009A7035" w:rsidRPr="00686EFF" w:rsidRDefault="009A7035" w:rsidP="009C72A2">
            <w:pPr>
              <w:spacing w:before="66"/>
              <w:ind w:right="227"/>
              <w:jc w:val="right"/>
            </w:pPr>
            <w:r w:rsidRPr="00686EFF">
              <w:t>78,0</w:t>
            </w:r>
          </w:p>
        </w:tc>
        <w:tc>
          <w:tcPr>
            <w:tcW w:w="773" w:type="dxa"/>
            <w:tcBorders>
              <w:left w:val="single" w:sz="6" w:space="0" w:color="000000"/>
            </w:tcBorders>
            <w:shd w:val="clear" w:color="auto" w:fill="auto"/>
            <w:vAlign w:val="bottom"/>
          </w:tcPr>
          <w:p w14:paraId="7E6630DA" w14:textId="6ACDBE84" w:rsidR="009A7035" w:rsidRPr="00686EFF" w:rsidRDefault="009A7035" w:rsidP="009C72A2">
            <w:pPr>
              <w:spacing w:before="66"/>
              <w:ind w:right="227"/>
              <w:jc w:val="right"/>
            </w:pPr>
            <w:r w:rsidRPr="00686EFF">
              <w:t>75,2</w:t>
            </w:r>
          </w:p>
        </w:tc>
        <w:tc>
          <w:tcPr>
            <w:tcW w:w="774" w:type="dxa"/>
            <w:tcBorders>
              <w:left w:val="single" w:sz="6" w:space="0" w:color="000000"/>
            </w:tcBorders>
            <w:shd w:val="clear" w:color="auto" w:fill="auto"/>
            <w:vAlign w:val="bottom"/>
          </w:tcPr>
          <w:p w14:paraId="316D0BF7" w14:textId="53FD82FD" w:rsidR="009A7035" w:rsidRPr="00686EFF" w:rsidRDefault="009A7035" w:rsidP="009C72A2">
            <w:pPr>
              <w:spacing w:before="66"/>
              <w:ind w:right="227"/>
              <w:jc w:val="right"/>
            </w:pPr>
            <w:r w:rsidRPr="00686EFF">
              <w:t>80,9</w:t>
            </w:r>
          </w:p>
        </w:tc>
        <w:tc>
          <w:tcPr>
            <w:tcW w:w="3515" w:type="dxa"/>
            <w:tcBorders>
              <w:left w:val="single" w:sz="6" w:space="0" w:color="000000"/>
            </w:tcBorders>
            <w:shd w:val="clear" w:color="auto" w:fill="auto"/>
            <w:vAlign w:val="bottom"/>
          </w:tcPr>
          <w:p w14:paraId="3F70C471" w14:textId="1EAE3F22" w:rsidR="009A7035" w:rsidRPr="00686EFF" w:rsidRDefault="009A7035" w:rsidP="009C72A2">
            <w:pPr>
              <w:spacing w:before="66"/>
              <w:ind w:left="170"/>
              <w:rPr>
                <w:i/>
              </w:rPr>
            </w:pPr>
            <w:r w:rsidRPr="00686EFF">
              <w:rPr>
                <w:i/>
              </w:rPr>
              <w:t>China</w:t>
            </w:r>
          </w:p>
        </w:tc>
      </w:tr>
      <w:tr w:rsidR="009A7035" w:rsidRPr="00D21FE6" w14:paraId="4609A158" w14:textId="77777777" w:rsidTr="00686EFF">
        <w:trPr>
          <w:cantSplit/>
        </w:trPr>
        <w:tc>
          <w:tcPr>
            <w:tcW w:w="3318" w:type="dxa"/>
            <w:shd w:val="clear" w:color="auto" w:fill="auto"/>
            <w:vAlign w:val="bottom"/>
          </w:tcPr>
          <w:p w14:paraId="2EA654B7" w14:textId="50995261" w:rsidR="009A7035" w:rsidRPr="00686EFF" w:rsidRDefault="009A7035" w:rsidP="009C72A2">
            <w:pPr>
              <w:pStyle w:val="15"/>
              <w:spacing w:before="66"/>
              <w:ind w:left="113"/>
            </w:pPr>
            <w:r w:rsidRPr="00686EFF">
              <w:rPr>
                <w:bCs/>
              </w:rPr>
              <w:t>Южно-Африканская Республика</w:t>
            </w:r>
          </w:p>
        </w:tc>
        <w:tc>
          <w:tcPr>
            <w:tcW w:w="773" w:type="dxa"/>
            <w:tcBorders>
              <w:left w:val="single" w:sz="6" w:space="0" w:color="000000"/>
            </w:tcBorders>
            <w:shd w:val="clear" w:color="auto" w:fill="auto"/>
          </w:tcPr>
          <w:p w14:paraId="3E0CB929" w14:textId="2AFC7CD2" w:rsidR="009A7035" w:rsidRPr="00686EFF" w:rsidRDefault="009A7035" w:rsidP="00900DBF">
            <w:pPr>
              <w:spacing w:before="66"/>
              <w:ind w:right="227"/>
              <w:jc w:val="right"/>
            </w:pPr>
            <w:r w:rsidRPr="00686EFF">
              <w:t>2023</w:t>
            </w:r>
          </w:p>
        </w:tc>
        <w:tc>
          <w:tcPr>
            <w:tcW w:w="773" w:type="dxa"/>
            <w:tcBorders>
              <w:left w:val="single" w:sz="6" w:space="0" w:color="000000"/>
            </w:tcBorders>
            <w:shd w:val="clear" w:color="auto" w:fill="auto"/>
            <w:vAlign w:val="bottom"/>
          </w:tcPr>
          <w:p w14:paraId="09283B15" w14:textId="383DFF63" w:rsidR="009A7035" w:rsidRPr="00686EFF" w:rsidRDefault="009A7035" w:rsidP="009C72A2">
            <w:pPr>
              <w:spacing w:before="66"/>
              <w:ind w:right="227"/>
              <w:jc w:val="right"/>
            </w:pPr>
            <w:r w:rsidRPr="00686EFF">
              <w:t>66,1</w:t>
            </w:r>
          </w:p>
        </w:tc>
        <w:tc>
          <w:tcPr>
            <w:tcW w:w="773" w:type="dxa"/>
            <w:tcBorders>
              <w:left w:val="single" w:sz="6" w:space="0" w:color="000000"/>
            </w:tcBorders>
            <w:shd w:val="clear" w:color="auto" w:fill="auto"/>
            <w:vAlign w:val="bottom"/>
          </w:tcPr>
          <w:p w14:paraId="676F384B" w14:textId="3F58382E" w:rsidR="009A7035" w:rsidRPr="00686EFF" w:rsidRDefault="009A7035" w:rsidP="009C72A2">
            <w:pPr>
              <w:spacing w:before="66"/>
              <w:ind w:right="227"/>
              <w:jc w:val="right"/>
            </w:pPr>
            <w:r w:rsidRPr="00686EFF">
              <w:t>62,6</w:t>
            </w:r>
          </w:p>
        </w:tc>
        <w:tc>
          <w:tcPr>
            <w:tcW w:w="774" w:type="dxa"/>
            <w:tcBorders>
              <w:left w:val="single" w:sz="6" w:space="0" w:color="000000"/>
            </w:tcBorders>
            <w:shd w:val="clear" w:color="auto" w:fill="auto"/>
            <w:vAlign w:val="bottom"/>
          </w:tcPr>
          <w:p w14:paraId="30CF80C5" w14:textId="056E6D47" w:rsidR="009A7035" w:rsidRPr="00686EFF" w:rsidRDefault="009A7035" w:rsidP="009C72A2">
            <w:pPr>
              <w:spacing w:before="66"/>
              <w:ind w:right="227"/>
              <w:jc w:val="right"/>
            </w:pPr>
            <w:r w:rsidRPr="00686EFF">
              <w:t>69,6</w:t>
            </w:r>
          </w:p>
        </w:tc>
        <w:tc>
          <w:tcPr>
            <w:tcW w:w="3515" w:type="dxa"/>
            <w:tcBorders>
              <w:left w:val="single" w:sz="6" w:space="0" w:color="000000"/>
            </w:tcBorders>
            <w:shd w:val="clear" w:color="auto" w:fill="auto"/>
            <w:vAlign w:val="bottom"/>
          </w:tcPr>
          <w:p w14:paraId="238BD225" w14:textId="068B9A09" w:rsidR="009A7035" w:rsidRPr="00686EFF" w:rsidRDefault="009A7035" w:rsidP="009C72A2">
            <w:pPr>
              <w:spacing w:before="66"/>
              <w:ind w:left="170"/>
              <w:rPr>
                <w:i/>
              </w:rPr>
            </w:pPr>
            <w:r w:rsidRPr="00686EFF">
              <w:rPr>
                <w:i/>
              </w:rPr>
              <w:t>South Africa</w:t>
            </w:r>
          </w:p>
        </w:tc>
      </w:tr>
      <w:tr w:rsidR="009A7035" w:rsidRPr="00D21FE6" w14:paraId="3F0FF9FC" w14:textId="77777777" w:rsidTr="00900DBF">
        <w:trPr>
          <w:cantSplit/>
        </w:trPr>
        <w:tc>
          <w:tcPr>
            <w:tcW w:w="3318" w:type="dxa"/>
            <w:shd w:val="clear" w:color="auto" w:fill="auto"/>
            <w:vAlign w:val="bottom"/>
          </w:tcPr>
          <w:p w14:paraId="7A7F86E1" w14:textId="1FB5B2EC" w:rsidR="009A7035" w:rsidRPr="00686EFF" w:rsidRDefault="009A7035" w:rsidP="009C72A2">
            <w:pPr>
              <w:pStyle w:val="13"/>
              <w:spacing w:before="66"/>
              <w:rPr>
                <w:sz w:val="14"/>
                <w:szCs w:val="14"/>
              </w:rPr>
            </w:pPr>
            <w:r w:rsidRPr="00686EFF">
              <w:rPr>
                <w:sz w:val="14"/>
                <w:szCs w:val="14"/>
                <w:u w:val="none"/>
              </w:rPr>
              <w:t>Страны ЕС</w:t>
            </w:r>
          </w:p>
        </w:tc>
        <w:tc>
          <w:tcPr>
            <w:tcW w:w="773" w:type="dxa"/>
            <w:tcBorders>
              <w:left w:val="single" w:sz="6" w:space="0" w:color="000000"/>
            </w:tcBorders>
            <w:shd w:val="clear" w:color="auto" w:fill="auto"/>
            <w:vAlign w:val="bottom"/>
          </w:tcPr>
          <w:p w14:paraId="096664BF" w14:textId="77777777" w:rsidR="009A7035" w:rsidRPr="00686EFF" w:rsidRDefault="009A7035" w:rsidP="00900DBF">
            <w:pPr>
              <w:pBdr>
                <w:top w:val="none" w:sz="0" w:space="0" w:color="000000"/>
                <w:left w:val="none" w:sz="0" w:space="0" w:color="000000"/>
                <w:bottom w:val="none" w:sz="0" w:space="0" w:color="000000"/>
                <w:right w:val="none" w:sz="0" w:space="0" w:color="000000"/>
              </w:pBdr>
              <w:spacing w:before="66"/>
              <w:ind w:right="227"/>
              <w:jc w:val="right"/>
            </w:pPr>
          </w:p>
        </w:tc>
        <w:tc>
          <w:tcPr>
            <w:tcW w:w="773" w:type="dxa"/>
            <w:tcBorders>
              <w:left w:val="single" w:sz="6" w:space="0" w:color="000000"/>
            </w:tcBorders>
            <w:shd w:val="clear" w:color="auto" w:fill="auto"/>
            <w:vAlign w:val="bottom"/>
          </w:tcPr>
          <w:p w14:paraId="3833A25E" w14:textId="77777777" w:rsidR="009A7035" w:rsidRPr="00686EFF" w:rsidRDefault="009A7035" w:rsidP="009C72A2">
            <w:pPr>
              <w:pBdr>
                <w:top w:val="none" w:sz="0" w:space="0" w:color="000000"/>
                <w:left w:val="none" w:sz="0" w:space="0" w:color="000000"/>
                <w:bottom w:val="none" w:sz="0" w:space="0" w:color="000000"/>
                <w:right w:val="none" w:sz="0" w:space="0" w:color="000000"/>
              </w:pBdr>
              <w:spacing w:before="66"/>
              <w:ind w:right="227"/>
              <w:jc w:val="right"/>
            </w:pPr>
          </w:p>
        </w:tc>
        <w:tc>
          <w:tcPr>
            <w:tcW w:w="773" w:type="dxa"/>
            <w:tcBorders>
              <w:left w:val="single" w:sz="6" w:space="0" w:color="000000"/>
            </w:tcBorders>
            <w:shd w:val="clear" w:color="auto" w:fill="auto"/>
            <w:vAlign w:val="bottom"/>
          </w:tcPr>
          <w:p w14:paraId="2FE8C5B8" w14:textId="77777777" w:rsidR="009A7035" w:rsidRPr="00686EFF" w:rsidRDefault="009A7035" w:rsidP="009C72A2">
            <w:pPr>
              <w:pBdr>
                <w:top w:val="none" w:sz="0" w:space="0" w:color="000000"/>
                <w:left w:val="none" w:sz="0" w:space="0" w:color="000000"/>
                <w:bottom w:val="none" w:sz="0" w:space="0" w:color="000000"/>
                <w:right w:val="none" w:sz="0" w:space="0" w:color="000000"/>
              </w:pBdr>
              <w:spacing w:before="66"/>
              <w:ind w:right="227"/>
              <w:jc w:val="right"/>
            </w:pPr>
          </w:p>
        </w:tc>
        <w:tc>
          <w:tcPr>
            <w:tcW w:w="774" w:type="dxa"/>
            <w:tcBorders>
              <w:left w:val="single" w:sz="6" w:space="0" w:color="000000"/>
            </w:tcBorders>
            <w:shd w:val="clear" w:color="auto" w:fill="auto"/>
            <w:vAlign w:val="bottom"/>
          </w:tcPr>
          <w:p w14:paraId="0FF5E7F5" w14:textId="77777777" w:rsidR="009A7035" w:rsidRPr="00686EFF" w:rsidRDefault="009A7035" w:rsidP="009C72A2">
            <w:pPr>
              <w:pBdr>
                <w:top w:val="none" w:sz="0" w:space="0" w:color="000000"/>
                <w:left w:val="none" w:sz="0" w:space="0" w:color="000000"/>
                <w:bottom w:val="none" w:sz="0" w:space="0" w:color="000000"/>
                <w:right w:val="none" w:sz="0" w:space="0" w:color="000000"/>
              </w:pBdr>
              <w:spacing w:before="66"/>
              <w:ind w:right="227"/>
              <w:jc w:val="right"/>
            </w:pPr>
          </w:p>
        </w:tc>
        <w:tc>
          <w:tcPr>
            <w:tcW w:w="3515" w:type="dxa"/>
            <w:tcBorders>
              <w:left w:val="single" w:sz="6" w:space="0" w:color="000000"/>
            </w:tcBorders>
            <w:shd w:val="clear" w:color="auto" w:fill="auto"/>
            <w:vAlign w:val="bottom"/>
          </w:tcPr>
          <w:p w14:paraId="67D059C0" w14:textId="794E73D1" w:rsidR="009A7035" w:rsidRPr="00686EFF" w:rsidRDefault="009A7035" w:rsidP="009C72A2">
            <w:pPr>
              <w:tabs>
                <w:tab w:val="left" w:pos="167"/>
              </w:tabs>
              <w:spacing w:before="66"/>
              <w:ind w:left="57"/>
              <w:rPr>
                <w:i/>
              </w:rPr>
            </w:pPr>
            <w:r w:rsidRPr="00686EFF">
              <w:rPr>
                <w:b/>
                <w:i/>
              </w:rPr>
              <w:t>EU countries</w:t>
            </w:r>
          </w:p>
        </w:tc>
      </w:tr>
      <w:tr w:rsidR="009A7035" w:rsidRPr="00D21FE6" w14:paraId="09A83900" w14:textId="77777777" w:rsidTr="00900DBF">
        <w:trPr>
          <w:cantSplit/>
        </w:trPr>
        <w:tc>
          <w:tcPr>
            <w:tcW w:w="3318" w:type="dxa"/>
            <w:shd w:val="clear" w:color="auto" w:fill="auto"/>
            <w:vAlign w:val="bottom"/>
          </w:tcPr>
          <w:p w14:paraId="62F60D37" w14:textId="06AD92D7" w:rsidR="009A7035" w:rsidRPr="00686EFF" w:rsidRDefault="009A7035" w:rsidP="00686EFF">
            <w:pPr>
              <w:pStyle w:val="13"/>
              <w:spacing w:before="66"/>
              <w:ind w:left="397"/>
              <w:rPr>
                <w:sz w:val="14"/>
                <w:szCs w:val="14"/>
              </w:rPr>
            </w:pPr>
            <w:r w:rsidRPr="00686EFF">
              <w:rPr>
                <w:b w:val="0"/>
                <w:bCs w:val="0"/>
                <w:sz w:val="14"/>
                <w:szCs w:val="14"/>
                <w:u w:val="none"/>
              </w:rPr>
              <w:t>из них:</w:t>
            </w:r>
          </w:p>
        </w:tc>
        <w:tc>
          <w:tcPr>
            <w:tcW w:w="773" w:type="dxa"/>
            <w:tcBorders>
              <w:left w:val="single" w:sz="6" w:space="0" w:color="000000"/>
            </w:tcBorders>
            <w:shd w:val="clear" w:color="auto" w:fill="auto"/>
            <w:vAlign w:val="bottom"/>
          </w:tcPr>
          <w:p w14:paraId="1465DA90" w14:textId="77777777" w:rsidR="009A7035" w:rsidRPr="00686EFF" w:rsidRDefault="009A7035" w:rsidP="00900DBF">
            <w:pPr>
              <w:pBdr>
                <w:top w:val="none" w:sz="0" w:space="0" w:color="000000"/>
                <w:left w:val="none" w:sz="0" w:space="0" w:color="000000"/>
                <w:bottom w:val="none" w:sz="0" w:space="0" w:color="000000"/>
                <w:right w:val="none" w:sz="0" w:space="0" w:color="000000"/>
              </w:pBdr>
              <w:spacing w:before="66"/>
              <w:ind w:right="227"/>
              <w:jc w:val="right"/>
            </w:pPr>
          </w:p>
        </w:tc>
        <w:tc>
          <w:tcPr>
            <w:tcW w:w="773" w:type="dxa"/>
            <w:tcBorders>
              <w:left w:val="single" w:sz="6" w:space="0" w:color="000000"/>
            </w:tcBorders>
            <w:shd w:val="clear" w:color="auto" w:fill="auto"/>
            <w:vAlign w:val="bottom"/>
          </w:tcPr>
          <w:p w14:paraId="227E8927" w14:textId="77777777" w:rsidR="009A7035" w:rsidRPr="00686EFF" w:rsidRDefault="009A7035" w:rsidP="009C72A2">
            <w:pPr>
              <w:pBdr>
                <w:top w:val="none" w:sz="0" w:space="0" w:color="000000"/>
                <w:left w:val="none" w:sz="0" w:space="0" w:color="000000"/>
                <w:bottom w:val="none" w:sz="0" w:space="0" w:color="000000"/>
                <w:right w:val="none" w:sz="0" w:space="0" w:color="000000"/>
              </w:pBdr>
              <w:spacing w:before="66"/>
              <w:ind w:right="227"/>
              <w:jc w:val="right"/>
            </w:pPr>
          </w:p>
        </w:tc>
        <w:tc>
          <w:tcPr>
            <w:tcW w:w="773" w:type="dxa"/>
            <w:tcBorders>
              <w:left w:val="single" w:sz="6" w:space="0" w:color="000000"/>
            </w:tcBorders>
            <w:shd w:val="clear" w:color="auto" w:fill="auto"/>
            <w:vAlign w:val="bottom"/>
          </w:tcPr>
          <w:p w14:paraId="6B60518A" w14:textId="77777777" w:rsidR="009A7035" w:rsidRPr="00686EFF" w:rsidRDefault="009A7035" w:rsidP="009C72A2">
            <w:pPr>
              <w:pBdr>
                <w:top w:val="none" w:sz="0" w:space="0" w:color="000000"/>
                <w:left w:val="none" w:sz="0" w:space="0" w:color="000000"/>
                <w:bottom w:val="none" w:sz="0" w:space="0" w:color="000000"/>
                <w:right w:val="none" w:sz="0" w:space="0" w:color="000000"/>
              </w:pBdr>
              <w:spacing w:before="66"/>
              <w:ind w:right="227"/>
              <w:jc w:val="right"/>
            </w:pPr>
          </w:p>
        </w:tc>
        <w:tc>
          <w:tcPr>
            <w:tcW w:w="774" w:type="dxa"/>
            <w:tcBorders>
              <w:left w:val="single" w:sz="6" w:space="0" w:color="000000"/>
            </w:tcBorders>
            <w:shd w:val="clear" w:color="auto" w:fill="auto"/>
            <w:vAlign w:val="bottom"/>
          </w:tcPr>
          <w:p w14:paraId="69251A0F" w14:textId="77777777" w:rsidR="009A7035" w:rsidRPr="00686EFF" w:rsidRDefault="009A7035" w:rsidP="009C72A2">
            <w:pPr>
              <w:pBdr>
                <w:top w:val="none" w:sz="0" w:space="0" w:color="000000"/>
                <w:left w:val="none" w:sz="0" w:space="0" w:color="000000"/>
                <w:bottom w:val="none" w:sz="0" w:space="0" w:color="000000"/>
                <w:right w:val="none" w:sz="0" w:space="0" w:color="000000"/>
              </w:pBdr>
              <w:spacing w:before="66"/>
              <w:ind w:right="227"/>
              <w:jc w:val="right"/>
            </w:pPr>
          </w:p>
        </w:tc>
        <w:tc>
          <w:tcPr>
            <w:tcW w:w="3515" w:type="dxa"/>
            <w:tcBorders>
              <w:left w:val="single" w:sz="6" w:space="0" w:color="000000"/>
            </w:tcBorders>
            <w:shd w:val="clear" w:color="auto" w:fill="auto"/>
            <w:vAlign w:val="bottom"/>
          </w:tcPr>
          <w:p w14:paraId="4F65A643" w14:textId="207E0B82" w:rsidR="009A7035" w:rsidRPr="00686EFF" w:rsidRDefault="009A7035" w:rsidP="009C72A2">
            <w:pPr>
              <w:pStyle w:val="13"/>
              <w:spacing w:before="66"/>
              <w:ind w:left="284"/>
              <w:rPr>
                <w:i/>
                <w:sz w:val="14"/>
                <w:szCs w:val="14"/>
              </w:rPr>
            </w:pPr>
            <w:r w:rsidRPr="00686EFF">
              <w:rPr>
                <w:b w:val="0"/>
                <w:bCs w:val="0"/>
                <w:i/>
                <w:sz w:val="14"/>
                <w:szCs w:val="14"/>
                <w:u w:val="none"/>
              </w:rPr>
              <w:t xml:space="preserve"> </w:t>
            </w:r>
            <w:r w:rsidRPr="00686EFF">
              <w:rPr>
                <w:b w:val="0"/>
                <w:bCs w:val="0"/>
                <w:i/>
                <w:sz w:val="14"/>
                <w:szCs w:val="14"/>
                <w:u w:val="none"/>
                <w:lang w:val="en-US"/>
              </w:rPr>
              <w:t>of which:</w:t>
            </w:r>
          </w:p>
        </w:tc>
      </w:tr>
      <w:tr w:rsidR="009A7035" w:rsidRPr="00D21FE6" w14:paraId="2FCAF52F" w14:textId="77777777" w:rsidTr="00686EFF">
        <w:trPr>
          <w:cantSplit/>
        </w:trPr>
        <w:tc>
          <w:tcPr>
            <w:tcW w:w="3318" w:type="dxa"/>
            <w:shd w:val="clear" w:color="auto" w:fill="auto"/>
            <w:vAlign w:val="bottom"/>
          </w:tcPr>
          <w:p w14:paraId="159F749E" w14:textId="05FDFED2" w:rsidR="009A7035" w:rsidRPr="00686EFF" w:rsidRDefault="009A7035" w:rsidP="009C72A2">
            <w:pPr>
              <w:pStyle w:val="15"/>
              <w:spacing w:before="66"/>
              <w:ind w:left="113"/>
            </w:pPr>
            <w:r w:rsidRPr="00686EFF">
              <w:t>Австрия</w:t>
            </w:r>
          </w:p>
        </w:tc>
        <w:tc>
          <w:tcPr>
            <w:tcW w:w="773" w:type="dxa"/>
            <w:tcBorders>
              <w:left w:val="single" w:sz="6" w:space="0" w:color="000000"/>
            </w:tcBorders>
            <w:shd w:val="clear" w:color="auto" w:fill="auto"/>
          </w:tcPr>
          <w:p w14:paraId="21498D0B" w14:textId="43D4FA83" w:rsidR="009A7035" w:rsidRPr="00686EFF" w:rsidRDefault="009A7035" w:rsidP="00900DBF">
            <w:pPr>
              <w:spacing w:before="66"/>
              <w:ind w:right="227"/>
              <w:jc w:val="right"/>
              <w:rPr>
                <w:lang w:val="en-US"/>
              </w:rPr>
            </w:pPr>
            <w:r w:rsidRPr="00686EFF">
              <w:t>2023</w:t>
            </w:r>
          </w:p>
        </w:tc>
        <w:tc>
          <w:tcPr>
            <w:tcW w:w="773" w:type="dxa"/>
            <w:tcBorders>
              <w:left w:val="single" w:sz="6" w:space="0" w:color="000000"/>
            </w:tcBorders>
            <w:shd w:val="clear" w:color="auto" w:fill="auto"/>
            <w:vAlign w:val="bottom"/>
          </w:tcPr>
          <w:p w14:paraId="1DB4A8F4" w14:textId="4E15B9B3" w:rsidR="009A7035" w:rsidRPr="00686EFF" w:rsidRDefault="009A7035" w:rsidP="009C72A2">
            <w:pPr>
              <w:spacing w:before="66"/>
              <w:ind w:right="227"/>
              <w:jc w:val="right"/>
            </w:pPr>
            <w:r w:rsidRPr="00686EFF">
              <w:t>81,9</w:t>
            </w:r>
          </w:p>
        </w:tc>
        <w:tc>
          <w:tcPr>
            <w:tcW w:w="773" w:type="dxa"/>
            <w:tcBorders>
              <w:left w:val="single" w:sz="6" w:space="0" w:color="000000"/>
            </w:tcBorders>
            <w:shd w:val="clear" w:color="auto" w:fill="auto"/>
            <w:vAlign w:val="bottom"/>
          </w:tcPr>
          <w:p w14:paraId="36C256D5" w14:textId="3D2D0307" w:rsidR="009A7035" w:rsidRPr="00686EFF" w:rsidRDefault="009A7035" w:rsidP="009C72A2">
            <w:pPr>
              <w:spacing w:before="66"/>
              <w:ind w:right="227"/>
              <w:jc w:val="right"/>
            </w:pPr>
            <w:r w:rsidRPr="00686EFF">
              <w:t>79,5</w:t>
            </w:r>
          </w:p>
        </w:tc>
        <w:tc>
          <w:tcPr>
            <w:tcW w:w="774" w:type="dxa"/>
            <w:tcBorders>
              <w:left w:val="single" w:sz="6" w:space="0" w:color="000000"/>
            </w:tcBorders>
            <w:shd w:val="clear" w:color="auto" w:fill="auto"/>
            <w:vAlign w:val="bottom"/>
          </w:tcPr>
          <w:p w14:paraId="5889FA13" w14:textId="7CB58E7B" w:rsidR="009A7035" w:rsidRPr="00686EFF" w:rsidRDefault="009A7035" w:rsidP="009C72A2">
            <w:pPr>
              <w:spacing w:before="66"/>
              <w:ind w:right="227"/>
              <w:jc w:val="right"/>
            </w:pPr>
            <w:r w:rsidRPr="00686EFF">
              <w:t>84,2</w:t>
            </w:r>
          </w:p>
        </w:tc>
        <w:tc>
          <w:tcPr>
            <w:tcW w:w="3515" w:type="dxa"/>
            <w:tcBorders>
              <w:left w:val="single" w:sz="6" w:space="0" w:color="000000"/>
            </w:tcBorders>
            <w:shd w:val="clear" w:color="auto" w:fill="auto"/>
            <w:vAlign w:val="bottom"/>
          </w:tcPr>
          <w:p w14:paraId="404B9CCB" w14:textId="06B21CBF" w:rsidR="009A7035" w:rsidRPr="00686EFF" w:rsidRDefault="009A7035" w:rsidP="009C72A2">
            <w:pPr>
              <w:spacing w:before="66"/>
              <w:ind w:left="170"/>
              <w:rPr>
                <w:i/>
              </w:rPr>
            </w:pPr>
            <w:r w:rsidRPr="00686EFF">
              <w:rPr>
                <w:i/>
              </w:rPr>
              <w:t>Austria</w:t>
            </w:r>
          </w:p>
        </w:tc>
      </w:tr>
      <w:tr w:rsidR="009A7035" w:rsidRPr="00D21FE6" w14:paraId="4A13B506" w14:textId="77777777" w:rsidTr="00686EFF">
        <w:trPr>
          <w:cantSplit/>
        </w:trPr>
        <w:tc>
          <w:tcPr>
            <w:tcW w:w="3318" w:type="dxa"/>
            <w:shd w:val="clear" w:color="auto" w:fill="auto"/>
            <w:vAlign w:val="bottom"/>
          </w:tcPr>
          <w:p w14:paraId="182CD2F6" w14:textId="40734F5D" w:rsidR="009A7035" w:rsidRPr="00686EFF" w:rsidRDefault="009A7035" w:rsidP="009C72A2">
            <w:pPr>
              <w:spacing w:before="66"/>
              <w:ind w:left="113"/>
            </w:pPr>
            <w:r w:rsidRPr="00686EFF">
              <w:t>Бельгия</w:t>
            </w:r>
          </w:p>
        </w:tc>
        <w:tc>
          <w:tcPr>
            <w:tcW w:w="773" w:type="dxa"/>
            <w:tcBorders>
              <w:left w:val="single" w:sz="6" w:space="0" w:color="000000"/>
            </w:tcBorders>
            <w:shd w:val="clear" w:color="auto" w:fill="auto"/>
          </w:tcPr>
          <w:p w14:paraId="0AA5D467" w14:textId="17C33822" w:rsidR="009A7035" w:rsidRPr="00686EFF" w:rsidRDefault="009A7035" w:rsidP="00900DBF">
            <w:pPr>
              <w:spacing w:before="66"/>
              <w:ind w:right="227"/>
              <w:jc w:val="right"/>
            </w:pPr>
            <w:r w:rsidRPr="00686EFF">
              <w:t>2023</w:t>
            </w:r>
          </w:p>
        </w:tc>
        <w:tc>
          <w:tcPr>
            <w:tcW w:w="773" w:type="dxa"/>
            <w:tcBorders>
              <w:left w:val="single" w:sz="6" w:space="0" w:color="000000"/>
            </w:tcBorders>
            <w:shd w:val="clear" w:color="auto" w:fill="auto"/>
            <w:vAlign w:val="bottom"/>
          </w:tcPr>
          <w:p w14:paraId="16D22D44" w14:textId="247E5809" w:rsidR="009A7035" w:rsidRPr="00686EFF" w:rsidRDefault="009A7035" w:rsidP="009C72A2">
            <w:pPr>
              <w:spacing w:before="66"/>
              <w:ind w:right="227"/>
              <w:jc w:val="right"/>
            </w:pPr>
            <w:r w:rsidRPr="00686EFF">
              <w:t>82,5</w:t>
            </w:r>
          </w:p>
        </w:tc>
        <w:tc>
          <w:tcPr>
            <w:tcW w:w="773" w:type="dxa"/>
            <w:tcBorders>
              <w:left w:val="single" w:sz="6" w:space="0" w:color="000000"/>
            </w:tcBorders>
            <w:shd w:val="clear" w:color="auto" w:fill="auto"/>
            <w:vAlign w:val="bottom"/>
          </w:tcPr>
          <w:p w14:paraId="181F45E0" w14:textId="1E8F7E86" w:rsidR="009A7035" w:rsidRPr="00686EFF" w:rsidRDefault="009A7035" w:rsidP="009C72A2">
            <w:pPr>
              <w:spacing w:before="66"/>
              <w:ind w:right="227"/>
              <w:jc w:val="right"/>
            </w:pPr>
            <w:r w:rsidRPr="00686EFF">
              <w:t>80,4</w:t>
            </w:r>
          </w:p>
        </w:tc>
        <w:tc>
          <w:tcPr>
            <w:tcW w:w="774" w:type="dxa"/>
            <w:tcBorders>
              <w:left w:val="single" w:sz="6" w:space="0" w:color="000000"/>
            </w:tcBorders>
            <w:shd w:val="clear" w:color="auto" w:fill="auto"/>
            <w:vAlign w:val="bottom"/>
          </w:tcPr>
          <w:p w14:paraId="02C85063" w14:textId="4438E7C1" w:rsidR="009A7035" w:rsidRPr="00686EFF" w:rsidRDefault="009A7035" w:rsidP="009C72A2">
            <w:pPr>
              <w:spacing w:before="66"/>
              <w:ind w:right="227"/>
              <w:jc w:val="right"/>
            </w:pPr>
            <w:r w:rsidRPr="00686EFF">
              <w:t>84,5</w:t>
            </w:r>
          </w:p>
        </w:tc>
        <w:tc>
          <w:tcPr>
            <w:tcW w:w="3515" w:type="dxa"/>
            <w:tcBorders>
              <w:left w:val="single" w:sz="6" w:space="0" w:color="000000"/>
            </w:tcBorders>
            <w:shd w:val="clear" w:color="auto" w:fill="auto"/>
            <w:vAlign w:val="bottom"/>
          </w:tcPr>
          <w:p w14:paraId="59C0874F" w14:textId="1A6C96F4" w:rsidR="009A7035" w:rsidRPr="00686EFF" w:rsidRDefault="009A7035" w:rsidP="009C72A2">
            <w:pPr>
              <w:spacing w:before="66"/>
              <w:ind w:left="170"/>
              <w:rPr>
                <w:i/>
              </w:rPr>
            </w:pPr>
            <w:r w:rsidRPr="00686EFF">
              <w:rPr>
                <w:i/>
              </w:rPr>
              <w:t>Belgium</w:t>
            </w:r>
          </w:p>
        </w:tc>
      </w:tr>
      <w:tr w:rsidR="009A7035" w:rsidRPr="00D21FE6" w14:paraId="019DA835" w14:textId="77777777" w:rsidTr="00900DBF">
        <w:trPr>
          <w:cantSplit/>
        </w:trPr>
        <w:tc>
          <w:tcPr>
            <w:tcW w:w="3318" w:type="dxa"/>
            <w:shd w:val="clear" w:color="auto" w:fill="auto"/>
            <w:vAlign w:val="bottom"/>
          </w:tcPr>
          <w:p w14:paraId="7114710E" w14:textId="22EBC998" w:rsidR="009A7035" w:rsidRPr="00686EFF" w:rsidRDefault="009A7035" w:rsidP="009C72A2">
            <w:pPr>
              <w:spacing w:before="66"/>
              <w:ind w:left="113"/>
            </w:pPr>
            <w:r w:rsidRPr="00686EFF">
              <w:t>Болгария</w:t>
            </w:r>
          </w:p>
        </w:tc>
        <w:tc>
          <w:tcPr>
            <w:tcW w:w="773" w:type="dxa"/>
            <w:tcBorders>
              <w:left w:val="single" w:sz="6" w:space="0" w:color="000000"/>
            </w:tcBorders>
            <w:shd w:val="clear" w:color="auto" w:fill="auto"/>
            <w:vAlign w:val="bottom"/>
          </w:tcPr>
          <w:p w14:paraId="38422A09" w14:textId="341959E4" w:rsidR="009A7035" w:rsidRPr="00686EFF" w:rsidRDefault="009A7035" w:rsidP="00900DBF">
            <w:pPr>
              <w:spacing w:before="66"/>
              <w:ind w:right="227"/>
              <w:jc w:val="right"/>
            </w:pPr>
            <w:r w:rsidRPr="00686EFF">
              <w:t>2023</w:t>
            </w:r>
          </w:p>
        </w:tc>
        <w:tc>
          <w:tcPr>
            <w:tcW w:w="773" w:type="dxa"/>
            <w:tcBorders>
              <w:left w:val="single" w:sz="6" w:space="0" w:color="000000"/>
            </w:tcBorders>
            <w:shd w:val="clear" w:color="auto" w:fill="auto"/>
            <w:vAlign w:val="bottom"/>
          </w:tcPr>
          <w:p w14:paraId="5D537029" w14:textId="7CB957EB" w:rsidR="009A7035" w:rsidRPr="00686EFF" w:rsidRDefault="009A7035" w:rsidP="009C72A2">
            <w:pPr>
              <w:spacing w:before="66"/>
              <w:ind w:right="227"/>
              <w:jc w:val="right"/>
            </w:pPr>
            <w:r w:rsidRPr="00686EFF">
              <w:t>75,8</w:t>
            </w:r>
          </w:p>
        </w:tc>
        <w:tc>
          <w:tcPr>
            <w:tcW w:w="773" w:type="dxa"/>
            <w:tcBorders>
              <w:left w:val="single" w:sz="6" w:space="0" w:color="000000"/>
            </w:tcBorders>
            <w:shd w:val="clear" w:color="auto" w:fill="auto"/>
            <w:vAlign w:val="bottom"/>
          </w:tcPr>
          <w:p w14:paraId="6502CD61" w14:textId="4D779B42" w:rsidR="009A7035" w:rsidRPr="00686EFF" w:rsidRDefault="009A7035" w:rsidP="009C72A2">
            <w:pPr>
              <w:spacing w:before="66"/>
              <w:ind w:right="227"/>
              <w:jc w:val="right"/>
            </w:pPr>
            <w:r w:rsidRPr="00686EFF">
              <w:t>72,0</w:t>
            </w:r>
          </w:p>
        </w:tc>
        <w:tc>
          <w:tcPr>
            <w:tcW w:w="774" w:type="dxa"/>
            <w:tcBorders>
              <w:left w:val="single" w:sz="6" w:space="0" w:color="000000"/>
            </w:tcBorders>
            <w:shd w:val="clear" w:color="auto" w:fill="auto"/>
            <w:vAlign w:val="bottom"/>
          </w:tcPr>
          <w:p w14:paraId="378DDF13" w14:textId="18477A6D" w:rsidR="009A7035" w:rsidRPr="00686EFF" w:rsidRDefault="009A7035" w:rsidP="009C72A2">
            <w:pPr>
              <w:spacing w:before="66"/>
              <w:ind w:right="227"/>
              <w:jc w:val="right"/>
            </w:pPr>
            <w:r w:rsidRPr="00686EFF">
              <w:t>79,0</w:t>
            </w:r>
          </w:p>
        </w:tc>
        <w:tc>
          <w:tcPr>
            <w:tcW w:w="3515" w:type="dxa"/>
            <w:tcBorders>
              <w:left w:val="single" w:sz="6" w:space="0" w:color="000000"/>
            </w:tcBorders>
            <w:shd w:val="clear" w:color="auto" w:fill="auto"/>
            <w:vAlign w:val="bottom"/>
          </w:tcPr>
          <w:p w14:paraId="58B3B7C3" w14:textId="231C574C" w:rsidR="009A7035" w:rsidRPr="00686EFF" w:rsidRDefault="009A7035" w:rsidP="009C72A2">
            <w:pPr>
              <w:spacing w:before="66"/>
              <w:ind w:left="170"/>
              <w:rPr>
                <w:i/>
              </w:rPr>
            </w:pPr>
            <w:r w:rsidRPr="00686EFF">
              <w:rPr>
                <w:i/>
              </w:rPr>
              <w:t xml:space="preserve">Bulgaria </w:t>
            </w:r>
          </w:p>
        </w:tc>
      </w:tr>
      <w:tr w:rsidR="009A7035" w:rsidRPr="00D21FE6" w14:paraId="3A1D5F6F" w14:textId="77777777" w:rsidTr="00686EFF">
        <w:trPr>
          <w:cantSplit/>
        </w:trPr>
        <w:tc>
          <w:tcPr>
            <w:tcW w:w="3318" w:type="dxa"/>
            <w:shd w:val="clear" w:color="auto" w:fill="auto"/>
            <w:vAlign w:val="bottom"/>
          </w:tcPr>
          <w:p w14:paraId="184AB01B" w14:textId="6EAE40F7" w:rsidR="009A7035" w:rsidRPr="00686EFF" w:rsidRDefault="009A7035" w:rsidP="009C72A2">
            <w:pPr>
              <w:spacing w:before="66"/>
              <w:ind w:left="113"/>
            </w:pPr>
            <w:r w:rsidRPr="00686EFF">
              <w:t>Венгрия</w:t>
            </w:r>
          </w:p>
        </w:tc>
        <w:tc>
          <w:tcPr>
            <w:tcW w:w="773" w:type="dxa"/>
            <w:tcBorders>
              <w:left w:val="single" w:sz="6" w:space="0" w:color="000000"/>
            </w:tcBorders>
            <w:shd w:val="clear" w:color="auto" w:fill="auto"/>
          </w:tcPr>
          <w:p w14:paraId="0452ADCA" w14:textId="32C5E194" w:rsidR="009A7035" w:rsidRPr="00686EFF" w:rsidRDefault="009A7035" w:rsidP="00900DBF">
            <w:pPr>
              <w:spacing w:before="66"/>
              <w:ind w:right="227"/>
              <w:jc w:val="right"/>
            </w:pPr>
            <w:r w:rsidRPr="00686EFF">
              <w:t>2023</w:t>
            </w:r>
          </w:p>
        </w:tc>
        <w:tc>
          <w:tcPr>
            <w:tcW w:w="773" w:type="dxa"/>
            <w:tcBorders>
              <w:left w:val="single" w:sz="6" w:space="0" w:color="000000"/>
            </w:tcBorders>
            <w:shd w:val="clear" w:color="auto" w:fill="auto"/>
            <w:vAlign w:val="bottom"/>
          </w:tcPr>
          <w:p w14:paraId="72E1E347" w14:textId="7CFDA481" w:rsidR="009A7035" w:rsidRPr="00686EFF" w:rsidRDefault="009A7035" w:rsidP="009C72A2">
            <w:pPr>
              <w:spacing w:before="66"/>
              <w:ind w:right="227"/>
              <w:jc w:val="right"/>
            </w:pPr>
            <w:r w:rsidRPr="00686EFF">
              <w:t>76,7</w:t>
            </w:r>
          </w:p>
        </w:tc>
        <w:tc>
          <w:tcPr>
            <w:tcW w:w="773" w:type="dxa"/>
            <w:tcBorders>
              <w:left w:val="single" w:sz="6" w:space="0" w:color="000000"/>
            </w:tcBorders>
            <w:shd w:val="clear" w:color="auto" w:fill="auto"/>
            <w:vAlign w:val="bottom"/>
          </w:tcPr>
          <w:p w14:paraId="5ED90886" w14:textId="0236137B" w:rsidR="009A7035" w:rsidRPr="00686EFF" w:rsidRDefault="009A7035" w:rsidP="009C72A2">
            <w:pPr>
              <w:spacing w:before="66"/>
              <w:ind w:right="227"/>
              <w:jc w:val="right"/>
            </w:pPr>
            <w:r w:rsidRPr="00686EFF">
              <w:t>73,4</w:t>
            </w:r>
          </w:p>
        </w:tc>
        <w:tc>
          <w:tcPr>
            <w:tcW w:w="774" w:type="dxa"/>
            <w:tcBorders>
              <w:left w:val="single" w:sz="6" w:space="0" w:color="000000"/>
            </w:tcBorders>
            <w:shd w:val="clear" w:color="auto" w:fill="auto"/>
            <w:vAlign w:val="bottom"/>
          </w:tcPr>
          <w:p w14:paraId="4728EA4D" w14:textId="697460DE" w:rsidR="009A7035" w:rsidRPr="00686EFF" w:rsidRDefault="009A7035" w:rsidP="009C72A2">
            <w:pPr>
              <w:spacing w:before="66"/>
              <w:ind w:right="227"/>
              <w:jc w:val="right"/>
            </w:pPr>
            <w:r w:rsidRPr="00686EFF">
              <w:t>79,9</w:t>
            </w:r>
          </w:p>
        </w:tc>
        <w:tc>
          <w:tcPr>
            <w:tcW w:w="3515" w:type="dxa"/>
            <w:tcBorders>
              <w:left w:val="single" w:sz="6" w:space="0" w:color="000000"/>
            </w:tcBorders>
            <w:shd w:val="clear" w:color="auto" w:fill="auto"/>
            <w:vAlign w:val="bottom"/>
          </w:tcPr>
          <w:p w14:paraId="07B15BDA" w14:textId="30481163" w:rsidR="009A7035" w:rsidRPr="00686EFF" w:rsidRDefault="009A7035" w:rsidP="009C72A2">
            <w:pPr>
              <w:spacing w:before="66"/>
              <w:ind w:left="170"/>
              <w:rPr>
                <w:i/>
              </w:rPr>
            </w:pPr>
            <w:r w:rsidRPr="00686EFF">
              <w:rPr>
                <w:i/>
              </w:rPr>
              <w:t>Hungary</w:t>
            </w:r>
          </w:p>
        </w:tc>
      </w:tr>
      <w:tr w:rsidR="009A7035" w:rsidRPr="00D21FE6" w14:paraId="4DD65304" w14:textId="77777777" w:rsidTr="00686EFF">
        <w:trPr>
          <w:cantSplit/>
        </w:trPr>
        <w:tc>
          <w:tcPr>
            <w:tcW w:w="3318" w:type="dxa"/>
            <w:shd w:val="clear" w:color="auto" w:fill="auto"/>
            <w:vAlign w:val="bottom"/>
          </w:tcPr>
          <w:p w14:paraId="13E309BB" w14:textId="58FE030C" w:rsidR="009A7035" w:rsidRPr="00686EFF" w:rsidRDefault="009A7035" w:rsidP="009C72A2">
            <w:pPr>
              <w:spacing w:before="66"/>
              <w:ind w:left="113"/>
            </w:pPr>
            <w:r w:rsidRPr="00686EFF">
              <w:t>Германия</w:t>
            </w:r>
          </w:p>
        </w:tc>
        <w:tc>
          <w:tcPr>
            <w:tcW w:w="773" w:type="dxa"/>
            <w:tcBorders>
              <w:left w:val="single" w:sz="6" w:space="0" w:color="000000"/>
            </w:tcBorders>
            <w:shd w:val="clear" w:color="auto" w:fill="auto"/>
          </w:tcPr>
          <w:p w14:paraId="07F90DB3" w14:textId="40B21F33" w:rsidR="009A7035" w:rsidRPr="00686EFF" w:rsidRDefault="009A7035" w:rsidP="00900DBF">
            <w:pPr>
              <w:spacing w:before="66"/>
              <w:ind w:right="227"/>
              <w:jc w:val="right"/>
            </w:pPr>
            <w:r w:rsidRPr="00686EFF">
              <w:t>2023</w:t>
            </w:r>
          </w:p>
        </w:tc>
        <w:tc>
          <w:tcPr>
            <w:tcW w:w="773" w:type="dxa"/>
            <w:tcBorders>
              <w:left w:val="single" w:sz="6" w:space="0" w:color="000000"/>
            </w:tcBorders>
            <w:shd w:val="clear" w:color="auto" w:fill="auto"/>
            <w:vAlign w:val="bottom"/>
          </w:tcPr>
          <w:p w14:paraId="788F396E" w14:textId="69ECC598" w:rsidR="009A7035" w:rsidRPr="00686EFF" w:rsidRDefault="009A7035" w:rsidP="009C72A2">
            <w:pPr>
              <w:spacing w:before="66"/>
              <w:ind w:right="227"/>
              <w:jc w:val="right"/>
            </w:pPr>
            <w:r w:rsidRPr="00686EFF">
              <w:t>81,1</w:t>
            </w:r>
          </w:p>
        </w:tc>
        <w:tc>
          <w:tcPr>
            <w:tcW w:w="773" w:type="dxa"/>
            <w:tcBorders>
              <w:left w:val="single" w:sz="6" w:space="0" w:color="000000"/>
            </w:tcBorders>
            <w:shd w:val="clear" w:color="auto" w:fill="auto"/>
            <w:vAlign w:val="bottom"/>
          </w:tcPr>
          <w:p w14:paraId="299B3403" w14:textId="37E19138" w:rsidR="009A7035" w:rsidRPr="00686EFF" w:rsidRDefault="009A7035" w:rsidP="009C72A2">
            <w:pPr>
              <w:spacing w:before="66"/>
              <w:ind w:right="227"/>
              <w:jc w:val="right"/>
            </w:pPr>
            <w:r w:rsidRPr="00686EFF">
              <w:t>78,7</w:t>
            </w:r>
          </w:p>
        </w:tc>
        <w:tc>
          <w:tcPr>
            <w:tcW w:w="774" w:type="dxa"/>
            <w:tcBorders>
              <w:left w:val="single" w:sz="6" w:space="0" w:color="000000"/>
            </w:tcBorders>
            <w:shd w:val="clear" w:color="auto" w:fill="auto"/>
            <w:vAlign w:val="bottom"/>
          </w:tcPr>
          <w:p w14:paraId="42272517" w14:textId="31356F97" w:rsidR="009A7035" w:rsidRPr="00686EFF" w:rsidRDefault="009A7035" w:rsidP="009C72A2">
            <w:pPr>
              <w:spacing w:before="66"/>
              <w:ind w:right="227"/>
              <w:jc w:val="right"/>
            </w:pPr>
            <w:r w:rsidRPr="00686EFF">
              <w:t>83,5</w:t>
            </w:r>
          </w:p>
        </w:tc>
        <w:tc>
          <w:tcPr>
            <w:tcW w:w="3515" w:type="dxa"/>
            <w:tcBorders>
              <w:left w:val="single" w:sz="6" w:space="0" w:color="000000"/>
            </w:tcBorders>
            <w:shd w:val="clear" w:color="auto" w:fill="auto"/>
            <w:vAlign w:val="bottom"/>
          </w:tcPr>
          <w:p w14:paraId="72C6C090" w14:textId="216CFE95" w:rsidR="009A7035" w:rsidRPr="00686EFF" w:rsidRDefault="009A7035" w:rsidP="009C72A2">
            <w:pPr>
              <w:spacing w:before="66"/>
              <w:ind w:left="170"/>
              <w:rPr>
                <w:i/>
              </w:rPr>
            </w:pPr>
            <w:r w:rsidRPr="00686EFF">
              <w:rPr>
                <w:i/>
              </w:rPr>
              <w:t>Germany</w:t>
            </w:r>
          </w:p>
        </w:tc>
      </w:tr>
      <w:tr w:rsidR="009A7035" w:rsidRPr="00D21FE6" w14:paraId="647515ED" w14:textId="77777777" w:rsidTr="00686EFF">
        <w:trPr>
          <w:cantSplit/>
        </w:trPr>
        <w:tc>
          <w:tcPr>
            <w:tcW w:w="3318" w:type="dxa"/>
            <w:shd w:val="clear" w:color="auto" w:fill="auto"/>
            <w:vAlign w:val="bottom"/>
          </w:tcPr>
          <w:p w14:paraId="323BA04A" w14:textId="6206C4B8" w:rsidR="009A7035" w:rsidRPr="00686EFF" w:rsidRDefault="009A7035" w:rsidP="009C72A2">
            <w:pPr>
              <w:spacing w:before="66"/>
              <w:ind w:left="113"/>
            </w:pPr>
            <w:r w:rsidRPr="00686EFF">
              <w:t>Греция</w:t>
            </w:r>
          </w:p>
        </w:tc>
        <w:tc>
          <w:tcPr>
            <w:tcW w:w="773" w:type="dxa"/>
            <w:tcBorders>
              <w:left w:val="single" w:sz="6" w:space="0" w:color="000000"/>
            </w:tcBorders>
            <w:shd w:val="clear" w:color="auto" w:fill="auto"/>
          </w:tcPr>
          <w:p w14:paraId="3480F693" w14:textId="2F547809" w:rsidR="009A7035" w:rsidRPr="00686EFF" w:rsidRDefault="009A7035" w:rsidP="00900DBF">
            <w:pPr>
              <w:spacing w:before="66"/>
              <w:ind w:right="227"/>
              <w:jc w:val="right"/>
            </w:pPr>
            <w:r w:rsidRPr="00686EFF">
              <w:t>2023</w:t>
            </w:r>
          </w:p>
        </w:tc>
        <w:tc>
          <w:tcPr>
            <w:tcW w:w="773" w:type="dxa"/>
            <w:tcBorders>
              <w:left w:val="single" w:sz="6" w:space="0" w:color="000000"/>
            </w:tcBorders>
            <w:shd w:val="clear" w:color="auto" w:fill="auto"/>
            <w:vAlign w:val="bottom"/>
          </w:tcPr>
          <w:p w14:paraId="52802803" w14:textId="158B2751" w:rsidR="009A7035" w:rsidRPr="00686EFF" w:rsidRDefault="009A7035" w:rsidP="009C72A2">
            <w:pPr>
              <w:spacing w:before="66"/>
              <w:ind w:right="227"/>
              <w:jc w:val="right"/>
            </w:pPr>
            <w:r w:rsidRPr="00686EFF">
              <w:t>81,8</w:t>
            </w:r>
          </w:p>
        </w:tc>
        <w:tc>
          <w:tcPr>
            <w:tcW w:w="773" w:type="dxa"/>
            <w:tcBorders>
              <w:left w:val="single" w:sz="6" w:space="0" w:color="000000"/>
            </w:tcBorders>
            <w:shd w:val="clear" w:color="auto" w:fill="auto"/>
            <w:vAlign w:val="bottom"/>
          </w:tcPr>
          <w:p w14:paraId="198BE74A" w14:textId="63A3B9F7" w:rsidR="009A7035" w:rsidRPr="00686EFF" w:rsidRDefault="009A7035" w:rsidP="009C72A2">
            <w:pPr>
              <w:spacing w:before="66"/>
              <w:ind w:right="227"/>
              <w:jc w:val="right"/>
            </w:pPr>
            <w:r w:rsidRPr="00686EFF">
              <w:t>79,2</w:t>
            </w:r>
          </w:p>
        </w:tc>
        <w:tc>
          <w:tcPr>
            <w:tcW w:w="774" w:type="dxa"/>
            <w:tcBorders>
              <w:left w:val="single" w:sz="6" w:space="0" w:color="000000"/>
            </w:tcBorders>
            <w:shd w:val="clear" w:color="auto" w:fill="auto"/>
            <w:vAlign w:val="bottom"/>
          </w:tcPr>
          <w:p w14:paraId="2734C073" w14:textId="082BDA50" w:rsidR="009A7035" w:rsidRPr="00686EFF" w:rsidRDefault="009A7035" w:rsidP="009C72A2">
            <w:pPr>
              <w:spacing w:before="66"/>
              <w:ind w:right="227"/>
              <w:jc w:val="right"/>
            </w:pPr>
            <w:r w:rsidRPr="00686EFF">
              <w:t>84,4</w:t>
            </w:r>
          </w:p>
        </w:tc>
        <w:tc>
          <w:tcPr>
            <w:tcW w:w="3515" w:type="dxa"/>
            <w:tcBorders>
              <w:left w:val="single" w:sz="6" w:space="0" w:color="000000"/>
            </w:tcBorders>
            <w:shd w:val="clear" w:color="auto" w:fill="auto"/>
            <w:vAlign w:val="bottom"/>
          </w:tcPr>
          <w:p w14:paraId="2DC7C8F4" w14:textId="0FFAFE64" w:rsidR="009A7035" w:rsidRPr="00686EFF" w:rsidRDefault="009A7035" w:rsidP="009C72A2">
            <w:pPr>
              <w:spacing w:before="66"/>
              <w:ind w:left="170"/>
              <w:rPr>
                <w:i/>
              </w:rPr>
            </w:pPr>
            <w:r w:rsidRPr="00686EFF">
              <w:rPr>
                <w:i/>
                <w:lang w:val="en-US"/>
              </w:rPr>
              <w:t>Greece</w:t>
            </w:r>
          </w:p>
        </w:tc>
      </w:tr>
      <w:tr w:rsidR="009A7035" w:rsidRPr="00D21FE6" w14:paraId="2C309054" w14:textId="77777777" w:rsidTr="00686EFF">
        <w:trPr>
          <w:cantSplit/>
        </w:trPr>
        <w:tc>
          <w:tcPr>
            <w:tcW w:w="3318" w:type="dxa"/>
            <w:shd w:val="clear" w:color="auto" w:fill="auto"/>
            <w:vAlign w:val="bottom"/>
          </w:tcPr>
          <w:p w14:paraId="7AD70467" w14:textId="6D07E348" w:rsidR="009A7035" w:rsidRPr="00686EFF" w:rsidRDefault="009A7035" w:rsidP="009C72A2">
            <w:pPr>
              <w:pStyle w:val="15"/>
              <w:spacing w:before="66"/>
              <w:ind w:left="113"/>
            </w:pPr>
            <w:r w:rsidRPr="00686EFF">
              <w:t>Дания</w:t>
            </w:r>
          </w:p>
        </w:tc>
        <w:tc>
          <w:tcPr>
            <w:tcW w:w="773" w:type="dxa"/>
            <w:tcBorders>
              <w:left w:val="single" w:sz="6" w:space="0" w:color="000000"/>
            </w:tcBorders>
            <w:shd w:val="clear" w:color="auto" w:fill="auto"/>
          </w:tcPr>
          <w:p w14:paraId="25D0E56C" w14:textId="40C06F01" w:rsidR="009A7035" w:rsidRPr="00686EFF" w:rsidRDefault="009A7035" w:rsidP="00900DBF">
            <w:pPr>
              <w:spacing w:before="66"/>
              <w:ind w:right="227"/>
              <w:jc w:val="right"/>
            </w:pPr>
            <w:r w:rsidRPr="00686EFF">
              <w:t>2023</w:t>
            </w:r>
          </w:p>
        </w:tc>
        <w:tc>
          <w:tcPr>
            <w:tcW w:w="773" w:type="dxa"/>
            <w:tcBorders>
              <w:left w:val="single" w:sz="6" w:space="0" w:color="000000"/>
            </w:tcBorders>
            <w:shd w:val="clear" w:color="auto" w:fill="auto"/>
            <w:vAlign w:val="bottom"/>
          </w:tcPr>
          <w:p w14:paraId="59FE1967" w14:textId="1536F651" w:rsidR="009A7035" w:rsidRPr="00686EFF" w:rsidRDefault="009A7035" w:rsidP="009C72A2">
            <w:pPr>
              <w:spacing w:before="66"/>
              <w:ind w:right="227"/>
              <w:jc w:val="right"/>
            </w:pPr>
            <w:r w:rsidRPr="00686EFF">
              <w:t>81,8</w:t>
            </w:r>
          </w:p>
        </w:tc>
        <w:tc>
          <w:tcPr>
            <w:tcW w:w="773" w:type="dxa"/>
            <w:tcBorders>
              <w:left w:val="single" w:sz="6" w:space="0" w:color="000000"/>
            </w:tcBorders>
            <w:shd w:val="clear" w:color="auto" w:fill="auto"/>
            <w:vAlign w:val="bottom"/>
          </w:tcPr>
          <w:p w14:paraId="042174F7" w14:textId="6BFD0E36" w:rsidR="009A7035" w:rsidRPr="00686EFF" w:rsidRDefault="009A7035" w:rsidP="009C72A2">
            <w:pPr>
              <w:spacing w:before="66"/>
              <w:ind w:right="227"/>
              <w:jc w:val="right"/>
            </w:pPr>
            <w:r w:rsidRPr="00686EFF">
              <w:t>79,9</w:t>
            </w:r>
          </w:p>
        </w:tc>
        <w:tc>
          <w:tcPr>
            <w:tcW w:w="774" w:type="dxa"/>
            <w:tcBorders>
              <w:left w:val="single" w:sz="6" w:space="0" w:color="000000"/>
            </w:tcBorders>
            <w:shd w:val="clear" w:color="auto" w:fill="auto"/>
            <w:vAlign w:val="bottom"/>
          </w:tcPr>
          <w:p w14:paraId="1290D477" w14:textId="21F526A9" w:rsidR="009A7035" w:rsidRPr="00686EFF" w:rsidRDefault="009A7035" w:rsidP="009C72A2">
            <w:pPr>
              <w:spacing w:before="66"/>
              <w:ind w:right="227"/>
              <w:jc w:val="right"/>
            </w:pPr>
            <w:r w:rsidRPr="00686EFF">
              <w:t>83,7</w:t>
            </w:r>
          </w:p>
        </w:tc>
        <w:tc>
          <w:tcPr>
            <w:tcW w:w="3515" w:type="dxa"/>
            <w:tcBorders>
              <w:left w:val="single" w:sz="6" w:space="0" w:color="000000"/>
            </w:tcBorders>
            <w:shd w:val="clear" w:color="auto" w:fill="auto"/>
            <w:vAlign w:val="bottom"/>
          </w:tcPr>
          <w:p w14:paraId="59339D90" w14:textId="1E70D4EB" w:rsidR="009A7035" w:rsidRPr="00686EFF" w:rsidRDefault="009A7035" w:rsidP="009C72A2">
            <w:pPr>
              <w:spacing w:before="66"/>
              <w:ind w:left="170"/>
              <w:rPr>
                <w:i/>
              </w:rPr>
            </w:pPr>
            <w:r w:rsidRPr="00686EFF">
              <w:rPr>
                <w:i/>
              </w:rPr>
              <w:t>Denmark</w:t>
            </w:r>
          </w:p>
        </w:tc>
      </w:tr>
      <w:tr w:rsidR="009A7035" w:rsidRPr="00D21FE6" w14:paraId="34085CA9" w14:textId="77777777" w:rsidTr="00900DBF">
        <w:trPr>
          <w:cantSplit/>
        </w:trPr>
        <w:tc>
          <w:tcPr>
            <w:tcW w:w="3318" w:type="dxa"/>
            <w:shd w:val="clear" w:color="auto" w:fill="auto"/>
            <w:vAlign w:val="bottom"/>
          </w:tcPr>
          <w:p w14:paraId="5E1DB963" w14:textId="78A51E67" w:rsidR="009A7035" w:rsidRPr="00686EFF" w:rsidRDefault="009A7035" w:rsidP="009C72A2">
            <w:pPr>
              <w:pStyle w:val="50"/>
              <w:spacing w:before="66"/>
              <w:ind w:left="113"/>
              <w:rPr>
                <w:rFonts w:ascii="Arial" w:hAnsi="Arial" w:cs="Arial"/>
                <w:sz w:val="14"/>
                <w:szCs w:val="14"/>
              </w:rPr>
            </w:pPr>
            <w:r w:rsidRPr="00686EFF">
              <w:rPr>
                <w:rFonts w:ascii="Arial" w:hAnsi="Arial" w:cs="Arial"/>
                <w:b w:val="0"/>
                <w:bCs w:val="0"/>
                <w:sz w:val="14"/>
                <w:szCs w:val="14"/>
              </w:rPr>
              <w:t>Испания</w:t>
            </w:r>
          </w:p>
        </w:tc>
        <w:tc>
          <w:tcPr>
            <w:tcW w:w="773" w:type="dxa"/>
            <w:tcBorders>
              <w:left w:val="single" w:sz="6" w:space="0" w:color="000000"/>
            </w:tcBorders>
            <w:shd w:val="clear" w:color="auto" w:fill="auto"/>
            <w:vAlign w:val="bottom"/>
          </w:tcPr>
          <w:p w14:paraId="355DE0C2" w14:textId="315893F1" w:rsidR="009A7035" w:rsidRPr="00686EFF" w:rsidRDefault="009A7035" w:rsidP="00900DBF">
            <w:pPr>
              <w:spacing w:before="66"/>
              <w:ind w:right="227"/>
              <w:jc w:val="right"/>
              <w:rPr>
                <w:lang w:val="en-US"/>
              </w:rPr>
            </w:pPr>
            <w:r w:rsidRPr="00686EFF">
              <w:t>2023</w:t>
            </w:r>
          </w:p>
        </w:tc>
        <w:tc>
          <w:tcPr>
            <w:tcW w:w="773" w:type="dxa"/>
            <w:tcBorders>
              <w:left w:val="single" w:sz="6" w:space="0" w:color="000000"/>
            </w:tcBorders>
            <w:shd w:val="clear" w:color="auto" w:fill="auto"/>
            <w:vAlign w:val="bottom"/>
          </w:tcPr>
          <w:p w14:paraId="6D844B7D" w14:textId="0E7FCC93" w:rsidR="009A7035" w:rsidRPr="00686EFF" w:rsidRDefault="009A7035" w:rsidP="009C72A2">
            <w:pPr>
              <w:spacing w:before="66"/>
              <w:ind w:right="227"/>
              <w:jc w:val="right"/>
            </w:pPr>
            <w:r w:rsidRPr="00686EFF">
              <w:t>84,0</w:t>
            </w:r>
          </w:p>
        </w:tc>
        <w:tc>
          <w:tcPr>
            <w:tcW w:w="773" w:type="dxa"/>
            <w:tcBorders>
              <w:left w:val="single" w:sz="6" w:space="0" w:color="000000"/>
            </w:tcBorders>
            <w:shd w:val="clear" w:color="auto" w:fill="auto"/>
            <w:vAlign w:val="bottom"/>
          </w:tcPr>
          <w:p w14:paraId="0750F286" w14:textId="10A5AD08" w:rsidR="009A7035" w:rsidRPr="00686EFF" w:rsidRDefault="009A7035" w:rsidP="009C72A2">
            <w:pPr>
              <w:spacing w:before="66"/>
              <w:ind w:right="227"/>
              <w:jc w:val="right"/>
            </w:pPr>
            <w:r w:rsidRPr="00686EFF">
              <w:t>81,</w:t>
            </w:r>
            <w:r w:rsidRPr="00686EFF">
              <w:rPr>
                <w:lang w:val="en-US"/>
              </w:rPr>
              <w:t>3</w:t>
            </w:r>
          </w:p>
        </w:tc>
        <w:tc>
          <w:tcPr>
            <w:tcW w:w="774" w:type="dxa"/>
            <w:tcBorders>
              <w:left w:val="single" w:sz="6" w:space="0" w:color="000000"/>
            </w:tcBorders>
            <w:shd w:val="clear" w:color="auto" w:fill="auto"/>
            <w:vAlign w:val="bottom"/>
          </w:tcPr>
          <w:p w14:paraId="4774B8C0" w14:textId="75871F5B" w:rsidR="009A7035" w:rsidRPr="00686EFF" w:rsidRDefault="009A7035" w:rsidP="009C72A2">
            <w:pPr>
              <w:spacing w:before="66"/>
              <w:ind w:right="227"/>
              <w:jc w:val="right"/>
            </w:pPr>
            <w:r w:rsidRPr="00686EFF">
              <w:t>86,7</w:t>
            </w:r>
          </w:p>
        </w:tc>
        <w:tc>
          <w:tcPr>
            <w:tcW w:w="3515" w:type="dxa"/>
            <w:tcBorders>
              <w:left w:val="single" w:sz="6" w:space="0" w:color="000000"/>
            </w:tcBorders>
            <w:shd w:val="clear" w:color="auto" w:fill="auto"/>
            <w:vAlign w:val="bottom"/>
          </w:tcPr>
          <w:p w14:paraId="63E06ED2" w14:textId="1166704C" w:rsidR="009A7035" w:rsidRPr="00686EFF" w:rsidRDefault="009A7035" w:rsidP="009C72A2">
            <w:pPr>
              <w:spacing w:before="66"/>
              <w:ind w:left="170"/>
              <w:rPr>
                <w:i/>
              </w:rPr>
            </w:pPr>
            <w:r w:rsidRPr="00686EFF">
              <w:rPr>
                <w:i/>
                <w:lang w:val="en-US"/>
              </w:rPr>
              <w:t>Spain</w:t>
            </w:r>
          </w:p>
        </w:tc>
      </w:tr>
      <w:tr w:rsidR="009A7035" w:rsidRPr="00D21FE6" w14:paraId="5D275C0B" w14:textId="77777777" w:rsidTr="00686EFF">
        <w:trPr>
          <w:cantSplit/>
        </w:trPr>
        <w:tc>
          <w:tcPr>
            <w:tcW w:w="3318" w:type="dxa"/>
            <w:shd w:val="clear" w:color="auto" w:fill="auto"/>
            <w:vAlign w:val="bottom"/>
          </w:tcPr>
          <w:p w14:paraId="3FD7883A" w14:textId="62387311" w:rsidR="009A7035" w:rsidRPr="00686EFF" w:rsidRDefault="009A7035" w:rsidP="009C72A2">
            <w:pPr>
              <w:pStyle w:val="50"/>
              <w:spacing w:before="66"/>
              <w:ind w:left="113"/>
              <w:rPr>
                <w:rFonts w:ascii="Arial" w:hAnsi="Arial" w:cs="Arial"/>
                <w:sz w:val="14"/>
                <w:szCs w:val="14"/>
              </w:rPr>
            </w:pPr>
            <w:r w:rsidRPr="00686EFF">
              <w:rPr>
                <w:rFonts w:ascii="Arial" w:hAnsi="Arial" w:cs="Arial"/>
                <w:b w:val="0"/>
                <w:bCs w:val="0"/>
                <w:sz w:val="14"/>
                <w:szCs w:val="14"/>
              </w:rPr>
              <w:t>Италия</w:t>
            </w:r>
          </w:p>
        </w:tc>
        <w:tc>
          <w:tcPr>
            <w:tcW w:w="773" w:type="dxa"/>
            <w:tcBorders>
              <w:left w:val="single" w:sz="6" w:space="0" w:color="000000"/>
            </w:tcBorders>
            <w:shd w:val="clear" w:color="auto" w:fill="auto"/>
          </w:tcPr>
          <w:p w14:paraId="4A91E1D3" w14:textId="514AA0E4" w:rsidR="009A7035" w:rsidRPr="00686EFF" w:rsidRDefault="009A7035" w:rsidP="00900DBF">
            <w:pPr>
              <w:spacing w:before="66"/>
              <w:ind w:right="227"/>
              <w:jc w:val="right"/>
            </w:pPr>
            <w:r w:rsidRPr="00686EFF">
              <w:t>2023</w:t>
            </w:r>
          </w:p>
        </w:tc>
        <w:tc>
          <w:tcPr>
            <w:tcW w:w="773" w:type="dxa"/>
            <w:tcBorders>
              <w:left w:val="single" w:sz="6" w:space="0" w:color="000000"/>
            </w:tcBorders>
            <w:shd w:val="clear" w:color="auto" w:fill="auto"/>
            <w:vAlign w:val="bottom"/>
          </w:tcPr>
          <w:p w14:paraId="599143CD" w14:textId="434811BF" w:rsidR="009A7035" w:rsidRPr="00686EFF" w:rsidRDefault="009A7035" w:rsidP="009C72A2">
            <w:pPr>
              <w:spacing w:before="66"/>
              <w:ind w:right="227"/>
              <w:jc w:val="right"/>
            </w:pPr>
            <w:r w:rsidRPr="00686EFF">
              <w:t>83,5</w:t>
            </w:r>
          </w:p>
        </w:tc>
        <w:tc>
          <w:tcPr>
            <w:tcW w:w="773" w:type="dxa"/>
            <w:tcBorders>
              <w:left w:val="single" w:sz="6" w:space="0" w:color="000000"/>
            </w:tcBorders>
            <w:shd w:val="clear" w:color="auto" w:fill="auto"/>
            <w:vAlign w:val="bottom"/>
          </w:tcPr>
          <w:p w14:paraId="34E2FBBF" w14:textId="5A301A5E" w:rsidR="009A7035" w:rsidRPr="00686EFF" w:rsidRDefault="009A7035" w:rsidP="009C72A2">
            <w:pPr>
              <w:spacing w:before="66"/>
              <w:ind w:right="227"/>
              <w:jc w:val="right"/>
            </w:pPr>
            <w:r w:rsidRPr="00686EFF">
              <w:t>81,4</w:t>
            </w:r>
          </w:p>
        </w:tc>
        <w:tc>
          <w:tcPr>
            <w:tcW w:w="774" w:type="dxa"/>
            <w:tcBorders>
              <w:left w:val="single" w:sz="6" w:space="0" w:color="000000"/>
            </w:tcBorders>
            <w:shd w:val="clear" w:color="auto" w:fill="auto"/>
            <w:vAlign w:val="bottom"/>
          </w:tcPr>
          <w:p w14:paraId="02E093ED" w14:textId="2EBEFDD0" w:rsidR="009A7035" w:rsidRPr="00686EFF" w:rsidRDefault="009A7035" w:rsidP="009C72A2">
            <w:pPr>
              <w:spacing w:before="66"/>
              <w:ind w:right="227"/>
              <w:jc w:val="right"/>
            </w:pPr>
            <w:r w:rsidRPr="00686EFF">
              <w:t>85,4</w:t>
            </w:r>
          </w:p>
        </w:tc>
        <w:tc>
          <w:tcPr>
            <w:tcW w:w="3515" w:type="dxa"/>
            <w:tcBorders>
              <w:left w:val="single" w:sz="6" w:space="0" w:color="000000"/>
            </w:tcBorders>
            <w:shd w:val="clear" w:color="auto" w:fill="auto"/>
            <w:vAlign w:val="bottom"/>
          </w:tcPr>
          <w:p w14:paraId="7C978DC9" w14:textId="7928BE84" w:rsidR="009A7035" w:rsidRPr="00686EFF" w:rsidRDefault="009A7035" w:rsidP="009C72A2">
            <w:pPr>
              <w:spacing w:before="66"/>
              <w:ind w:left="170"/>
              <w:rPr>
                <w:i/>
              </w:rPr>
            </w:pPr>
            <w:r w:rsidRPr="00686EFF">
              <w:rPr>
                <w:i/>
              </w:rPr>
              <w:t>Italy</w:t>
            </w:r>
          </w:p>
        </w:tc>
      </w:tr>
      <w:tr w:rsidR="009A7035" w:rsidRPr="00D21FE6" w14:paraId="6C46F3EF" w14:textId="77777777" w:rsidTr="00686EFF">
        <w:trPr>
          <w:cantSplit/>
        </w:trPr>
        <w:tc>
          <w:tcPr>
            <w:tcW w:w="3318" w:type="dxa"/>
            <w:shd w:val="clear" w:color="auto" w:fill="auto"/>
            <w:vAlign w:val="bottom"/>
          </w:tcPr>
          <w:p w14:paraId="4A0304DC" w14:textId="47738E5E" w:rsidR="009A7035" w:rsidRPr="00686EFF" w:rsidRDefault="009A7035" w:rsidP="009C72A2">
            <w:pPr>
              <w:spacing w:before="66"/>
              <w:ind w:left="113"/>
            </w:pPr>
            <w:r w:rsidRPr="00686EFF">
              <w:t>Латвия</w:t>
            </w:r>
          </w:p>
        </w:tc>
        <w:tc>
          <w:tcPr>
            <w:tcW w:w="773" w:type="dxa"/>
            <w:tcBorders>
              <w:left w:val="single" w:sz="6" w:space="0" w:color="000000"/>
            </w:tcBorders>
            <w:shd w:val="clear" w:color="auto" w:fill="auto"/>
          </w:tcPr>
          <w:p w14:paraId="70DE5737" w14:textId="51BACD6A" w:rsidR="009A7035" w:rsidRPr="00686EFF" w:rsidRDefault="009A7035" w:rsidP="00900DBF">
            <w:pPr>
              <w:spacing w:before="66"/>
              <w:ind w:right="227"/>
              <w:jc w:val="right"/>
            </w:pPr>
            <w:r w:rsidRPr="00686EFF">
              <w:t>2023</w:t>
            </w:r>
          </w:p>
        </w:tc>
        <w:tc>
          <w:tcPr>
            <w:tcW w:w="773" w:type="dxa"/>
            <w:tcBorders>
              <w:left w:val="single" w:sz="6" w:space="0" w:color="000000"/>
            </w:tcBorders>
            <w:shd w:val="clear" w:color="auto" w:fill="auto"/>
            <w:vAlign w:val="bottom"/>
          </w:tcPr>
          <w:p w14:paraId="1CC4DD62" w14:textId="41090269" w:rsidR="009A7035" w:rsidRPr="00686EFF" w:rsidRDefault="009A7035" w:rsidP="009C72A2">
            <w:pPr>
              <w:spacing w:before="66"/>
              <w:ind w:right="227"/>
              <w:jc w:val="right"/>
            </w:pPr>
            <w:r w:rsidRPr="00686EFF">
              <w:t>75,6</w:t>
            </w:r>
          </w:p>
        </w:tc>
        <w:tc>
          <w:tcPr>
            <w:tcW w:w="773" w:type="dxa"/>
            <w:tcBorders>
              <w:left w:val="single" w:sz="6" w:space="0" w:color="000000"/>
            </w:tcBorders>
            <w:shd w:val="clear" w:color="auto" w:fill="auto"/>
            <w:vAlign w:val="bottom"/>
          </w:tcPr>
          <w:p w14:paraId="476DAA94" w14:textId="646DC8AD" w:rsidR="009A7035" w:rsidRPr="00686EFF" w:rsidRDefault="009A7035" w:rsidP="009C72A2">
            <w:pPr>
              <w:spacing w:before="66"/>
              <w:ind w:right="227"/>
              <w:jc w:val="right"/>
            </w:pPr>
            <w:r w:rsidRPr="00686EFF">
              <w:t>70,5</w:t>
            </w:r>
          </w:p>
        </w:tc>
        <w:tc>
          <w:tcPr>
            <w:tcW w:w="774" w:type="dxa"/>
            <w:tcBorders>
              <w:left w:val="single" w:sz="6" w:space="0" w:color="000000"/>
            </w:tcBorders>
            <w:shd w:val="clear" w:color="auto" w:fill="auto"/>
            <w:vAlign w:val="bottom"/>
          </w:tcPr>
          <w:p w14:paraId="5535CF86" w14:textId="5DF308A0" w:rsidR="009A7035" w:rsidRPr="00686EFF" w:rsidRDefault="009A7035" w:rsidP="009C72A2">
            <w:pPr>
              <w:spacing w:before="66"/>
              <w:ind w:right="227"/>
              <w:jc w:val="right"/>
            </w:pPr>
            <w:r w:rsidRPr="00686EFF">
              <w:t>80,6</w:t>
            </w:r>
          </w:p>
        </w:tc>
        <w:tc>
          <w:tcPr>
            <w:tcW w:w="3515" w:type="dxa"/>
            <w:tcBorders>
              <w:left w:val="single" w:sz="6" w:space="0" w:color="000000"/>
            </w:tcBorders>
            <w:shd w:val="clear" w:color="auto" w:fill="auto"/>
            <w:vAlign w:val="bottom"/>
          </w:tcPr>
          <w:p w14:paraId="0C6726C4" w14:textId="1B7D77CA" w:rsidR="009A7035" w:rsidRPr="00686EFF" w:rsidRDefault="009A7035" w:rsidP="009C72A2">
            <w:pPr>
              <w:spacing w:before="66"/>
              <w:ind w:left="170"/>
              <w:rPr>
                <w:i/>
              </w:rPr>
            </w:pPr>
            <w:r w:rsidRPr="00686EFF">
              <w:rPr>
                <w:i/>
                <w:lang w:val="en-US"/>
              </w:rPr>
              <w:t>Latvia</w:t>
            </w:r>
          </w:p>
        </w:tc>
      </w:tr>
      <w:tr w:rsidR="009A7035" w:rsidRPr="00D21FE6" w14:paraId="5666D4F9" w14:textId="77777777" w:rsidTr="00686EFF">
        <w:trPr>
          <w:cantSplit/>
        </w:trPr>
        <w:tc>
          <w:tcPr>
            <w:tcW w:w="3318" w:type="dxa"/>
            <w:shd w:val="clear" w:color="auto" w:fill="auto"/>
            <w:vAlign w:val="bottom"/>
          </w:tcPr>
          <w:p w14:paraId="790903A5" w14:textId="598CF561" w:rsidR="009A7035" w:rsidRPr="00686EFF" w:rsidRDefault="009A7035" w:rsidP="009C72A2">
            <w:pPr>
              <w:spacing w:before="66"/>
              <w:ind w:left="113"/>
            </w:pPr>
            <w:r w:rsidRPr="00686EFF">
              <w:t>Литва</w:t>
            </w:r>
          </w:p>
        </w:tc>
        <w:tc>
          <w:tcPr>
            <w:tcW w:w="773" w:type="dxa"/>
            <w:tcBorders>
              <w:left w:val="single" w:sz="6" w:space="0" w:color="000000"/>
            </w:tcBorders>
            <w:shd w:val="clear" w:color="auto" w:fill="auto"/>
          </w:tcPr>
          <w:p w14:paraId="69DDB977" w14:textId="300B8765" w:rsidR="009A7035" w:rsidRPr="00686EFF" w:rsidRDefault="009A7035" w:rsidP="00900DBF">
            <w:pPr>
              <w:spacing w:before="66"/>
              <w:ind w:right="227"/>
              <w:jc w:val="right"/>
            </w:pPr>
            <w:r w:rsidRPr="00686EFF">
              <w:t>2023</w:t>
            </w:r>
          </w:p>
        </w:tc>
        <w:tc>
          <w:tcPr>
            <w:tcW w:w="773" w:type="dxa"/>
            <w:tcBorders>
              <w:left w:val="single" w:sz="6" w:space="0" w:color="000000"/>
            </w:tcBorders>
            <w:shd w:val="clear" w:color="auto" w:fill="auto"/>
            <w:vAlign w:val="bottom"/>
          </w:tcPr>
          <w:p w14:paraId="7A20F30D" w14:textId="1096DC24" w:rsidR="009A7035" w:rsidRPr="00686EFF" w:rsidRDefault="009A7035" w:rsidP="009C72A2">
            <w:pPr>
              <w:spacing w:before="66"/>
              <w:ind w:right="227"/>
              <w:jc w:val="right"/>
            </w:pPr>
            <w:r w:rsidRPr="00686EFF">
              <w:t>77,6</w:t>
            </w:r>
          </w:p>
        </w:tc>
        <w:tc>
          <w:tcPr>
            <w:tcW w:w="773" w:type="dxa"/>
            <w:tcBorders>
              <w:left w:val="single" w:sz="6" w:space="0" w:color="000000"/>
            </w:tcBorders>
            <w:shd w:val="clear" w:color="auto" w:fill="auto"/>
            <w:vAlign w:val="bottom"/>
          </w:tcPr>
          <w:p w14:paraId="5D193E58" w14:textId="2D4E544D" w:rsidR="009A7035" w:rsidRPr="00686EFF" w:rsidRDefault="009A7035" w:rsidP="009C72A2">
            <w:pPr>
              <w:spacing w:before="66"/>
              <w:ind w:right="227"/>
              <w:jc w:val="right"/>
            </w:pPr>
            <w:r w:rsidRPr="00686EFF">
              <w:t>72,9</w:t>
            </w:r>
          </w:p>
        </w:tc>
        <w:tc>
          <w:tcPr>
            <w:tcW w:w="774" w:type="dxa"/>
            <w:tcBorders>
              <w:left w:val="single" w:sz="6" w:space="0" w:color="000000"/>
            </w:tcBorders>
            <w:shd w:val="clear" w:color="auto" w:fill="auto"/>
            <w:vAlign w:val="bottom"/>
          </w:tcPr>
          <w:p w14:paraId="2C79A34A" w14:textId="1FF6B983" w:rsidR="009A7035" w:rsidRPr="00686EFF" w:rsidRDefault="009A7035" w:rsidP="009C72A2">
            <w:pPr>
              <w:spacing w:before="66"/>
              <w:ind w:right="227"/>
              <w:jc w:val="right"/>
            </w:pPr>
            <w:r w:rsidRPr="00686EFF">
              <w:t>81,9</w:t>
            </w:r>
          </w:p>
        </w:tc>
        <w:tc>
          <w:tcPr>
            <w:tcW w:w="3515" w:type="dxa"/>
            <w:tcBorders>
              <w:left w:val="single" w:sz="6" w:space="0" w:color="000000"/>
            </w:tcBorders>
            <w:shd w:val="clear" w:color="auto" w:fill="auto"/>
            <w:vAlign w:val="bottom"/>
          </w:tcPr>
          <w:p w14:paraId="517A283F" w14:textId="083CE56A" w:rsidR="009A7035" w:rsidRPr="00686EFF" w:rsidRDefault="009A7035" w:rsidP="009C72A2">
            <w:pPr>
              <w:spacing w:before="66"/>
              <w:ind w:left="170"/>
              <w:rPr>
                <w:i/>
              </w:rPr>
            </w:pPr>
            <w:r w:rsidRPr="00686EFF">
              <w:rPr>
                <w:i/>
              </w:rPr>
              <w:t>Lithuania</w:t>
            </w:r>
          </w:p>
        </w:tc>
      </w:tr>
      <w:tr w:rsidR="009A7035" w:rsidRPr="00D21FE6" w14:paraId="1E3D205C" w14:textId="77777777" w:rsidTr="00686EFF">
        <w:trPr>
          <w:cantSplit/>
        </w:trPr>
        <w:tc>
          <w:tcPr>
            <w:tcW w:w="3318" w:type="dxa"/>
            <w:shd w:val="clear" w:color="auto" w:fill="auto"/>
            <w:vAlign w:val="bottom"/>
          </w:tcPr>
          <w:p w14:paraId="4205375D" w14:textId="7851BD36" w:rsidR="009A7035" w:rsidRPr="00686EFF" w:rsidRDefault="009A7035" w:rsidP="009C72A2">
            <w:pPr>
              <w:spacing w:before="66"/>
              <w:ind w:left="113"/>
            </w:pPr>
            <w:r w:rsidRPr="00686EFF">
              <w:t>Нидерланды</w:t>
            </w:r>
          </w:p>
        </w:tc>
        <w:tc>
          <w:tcPr>
            <w:tcW w:w="773" w:type="dxa"/>
            <w:tcBorders>
              <w:left w:val="single" w:sz="6" w:space="0" w:color="000000"/>
            </w:tcBorders>
            <w:shd w:val="clear" w:color="auto" w:fill="auto"/>
          </w:tcPr>
          <w:p w14:paraId="5D29BBA2" w14:textId="648C05C4" w:rsidR="009A7035" w:rsidRPr="00686EFF" w:rsidRDefault="009A7035" w:rsidP="00900DBF">
            <w:pPr>
              <w:spacing w:before="66"/>
              <w:ind w:right="227"/>
              <w:jc w:val="right"/>
            </w:pPr>
            <w:r w:rsidRPr="00686EFF">
              <w:t>2023</w:t>
            </w:r>
          </w:p>
        </w:tc>
        <w:tc>
          <w:tcPr>
            <w:tcW w:w="773" w:type="dxa"/>
            <w:tcBorders>
              <w:left w:val="single" w:sz="6" w:space="0" w:color="000000"/>
            </w:tcBorders>
            <w:shd w:val="clear" w:color="auto" w:fill="auto"/>
            <w:vAlign w:val="bottom"/>
          </w:tcPr>
          <w:p w14:paraId="25100F51" w14:textId="4AFA93FA" w:rsidR="009A7035" w:rsidRPr="00686EFF" w:rsidRDefault="009A7035" w:rsidP="009C72A2">
            <w:pPr>
              <w:spacing w:before="66"/>
              <w:ind w:right="227"/>
              <w:jc w:val="right"/>
            </w:pPr>
            <w:r w:rsidRPr="00686EFF">
              <w:t>81,9</w:t>
            </w:r>
          </w:p>
        </w:tc>
        <w:tc>
          <w:tcPr>
            <w:tcW w:w="773" w:type="dxa"/>
            <w:tcBorders>
              <w:left w:val="single" w:sz="6" w:space="0" w:color="000000"/>
            </w:tcBorders>
            <w:shd w:val="clear" w:color="auto" w:fill="auto"/>
            <w:vAlign w:val="bottom"/>
          </w:tcPr>
          <w:p w14:paraId="74286B9E" w14:textId="0012CEBE" w:rsidR="009A7035" w:rsidRPr="00686EFF" w:rsidRDefault="009A7035" w:rsidP="009C72A2">
            <w:pPr>
              <w:spacing w:before="66"/>
              <w:ind w:right="227"/>
              <w:jc w:val="right"/>
            </w:pPr>
            <w:r w:rsidRPr="00686EFF">
              <w:t>80,4</w:t>
            </w:r>
          </w:p>
        </w:tc>
        <w:tc>
          <w:tcPr>
            <w:tcW w:w="774" w:type="dxa"/>
            <w:tcBorders>
              <w:left w:val="single" w:sz="6" w:space="0" w:color="000000"/>
            </w:tcBorders>
            <w:shd w:val="clear" w:color="auto" w:fill="auto"/>
            <w:vAlign w:val="bottom"/>
          </w:tcPr>
          <w:p w14:paraId="4DB57A65" w14:textId="3620D513" w:rsidR="009A7035" w:rsidRPr="00686EFF" w:rsidRDefault="009A7035" w:rsidP="009C72A2">
            <w:pPr>
              <w:spacing w:before="66"/>
              <w:ind w:right="227"/>
              <w:jc w:val="right"/>
            </w:pPr>
            <w:r w:rsidRPr="00686EFF">
              <w:t>83,4</w:t>
            </w:r>
          </w:p>
        </w:tc>
        <w:tc>
          <w:tcPr>
            <w:tcW w:w="3515" w:type="dxa"/>
            <w:tcBorders>
              <w:left w:val="single" w:sz="6" w:space="0" w:color="000000"/>
            </w:tcBorders>
            <w:shd w:val="clear" w:color="auto" w:fill="auto"/>
            <w:vAlign w:val="bottom"/>
          </w:tcPr>
          <w:p w14:paraId="4625410B" w14:textId="6A854663" w:rsidR="009A7035" w:rsidRPr="00686EFF" w:rsidRDefault="009A7035" w:rsidP="009C72A2">
            <w:pPr>
              <w:spacing w:before="66"/>
              <w:ind w:left="170"/>
              <w:rPr>
                <w:i/>
              </w:rPr>
            </w:pPr>
            <w:r w:rsidRPr="00686EFF">
              <w:rPr>
                <w:i/>
              </w:rPr>
              <w:t>Netherlands</w:t>
            </w:r>
          </w:p>
        </w:tc>
      </w:tr>
      <w:tr w:rsidR="009A7035" w:rsidRPr="00D21FE6" w14:paraId="29BA5459" w14:textId="77777777" w:rsidTr="00686EFF">
        <w:trPr>
          <w:cantSplit/>
        </w:trPr>
        <w:tc>
          <w:tcPr>
            <w:tcW w:w="3318" w:type="dxa"/>
            <w:shd w:val="clear" w:color="auto" w:fill="auto"/>
            <w:vAlign w:val="bottom"/>
          </w:tcPr>
          <w:p w14:paraId="2A0F2956" w14:textId="5288EDDE" w:rsidR="009A7035" w:rsidRPr="00686EFF" w:rsidRDefault="009A7035" w:rsidP="009C72A2">
            <w:pPr>
              <w:spacing w:before="66"/>
              <w:ind w:left="113"/>
            </w:pPr>
            <w:r w:rsidRPr="00686EFF">
              <w:t>Польша</w:t>
            </w:r>
          </w:p>
        </w:tc>
        <w:tc>
          <w:tcPr>
            <w:tcW w:w="773" w:type="dxa"/>
            <w:tcBorders>
              <w:left w:val="single" w:sz="6" w:space="0" w:color="000000"/>
            </w:tcBorders>
            <w:shd w:val="clear" w:color="auto" w:fill="auto"/>
          </w:tcPr>
          <w:p w14:paraId="22B19FC3" w14:textId="0CA6F2E0" w:rsidR="009A7035" w:rsidRPr="00686EFF" w:rsidRDefault="009A7035" w:rsidP="00900DBF">
            <w:pPr>
              <w:spacing w:before="66"/>
              <w:ind w:right="227"/>
              <w:jc w:val="right"/>
            </w:pPr>
            <w:r w:rsidRPr="00686EFF">
              <w:t>2023</w:t>
            </w:r>
          </w:p>
        </w:tc>
        <w:tc>
          <w:tcPr>
            <w:tcW w:w="773" w:type="dxa"/>
            <w:tcBorders>
              <w:left w:val="single" w:sz="6" w:space="0" w:color="000000"/>
            </w:tcBorders>
            <w:shd w:val="clear" w:color="auto" w:fill="auto"/>
            <w:vAlign w:val="bottom"/>
          </w:tcPr>
          <w:p w14:paraId="134AB550" w14:textId="18F45A4C" w:rsidR="009A7035" w:rsidRPr="00686EFF" w:rsidRDefault="009A7035" w:rsidP="009C72A2">
            <w:pPr>
              <w:spacing w:before="66"/>
              <w:ind w:right="227"/>
              <w:jc w:val="right"/>
            </w:pPr>
            <w:r w:rsidRPr="00686EFF">
              <w:t>78,4</w:t>
            </w:r>
          </w:p>
        </w:tc>
        <w:tc>
          <w:tcPr>
            <w:tcW w:w="773" w:type="dxa"/>
            <w:tcBorders>
              <w:left w:val="single" w:sz="6" w:space="0" w:color="000000"/>
            </w:tcBorders>
            <w:shd w:val="clear" w:color="auto" w:fill="auto"/>
            <w:vAlign w:val="bottom"/>
          </w:tcPr>
          <w:p w14:paraId="341A7DC1" w14:textId="2DD9FC63" w:rsidR="009A7035" w:rsidRPr="00686EFF" w:rsidRDefault="009A7035" w:rsidP="009C72A2">
            <w:pPr>
              <w:spacing w:before="66"/>
              <w:ind w:right="227"/>
              <w:jc w:val="right"/>
            </w:pPr>
            <w:r w:rsidRPr="00686EFF">
              <w:t>74,6</w:t>
            </w:r>
          </w:p>
        </w:tc>
        <w:tc>
          <w:tcPr>
            <w:tcW w:w="774" w:type="dxa"/>
            <w:tcBorders>
              <w:left w:val="single" w:sz="6" w:space="0" w:color="000000"/>
            </w:tcBorders>
            <w:shd w:val="clear" w:color="auto" w:fill="auto"/>
            <w:vAlign w:val="bottom"/>
          </w:tcPr>
          <w:p w14:paraId="775717B9" w14:textId="7EC1150C" w:rsidR="009A7035" w:rsidRPr="00686EFF" w:rsidRDefault="009A7035" w:rsidP="009C72A2">
            <w:pPr>
              <w:spacing w:before="66"/>
              <w:ind w:right="227"/>
              <w:jc w:val="right"/>
            </w:pPr>
            <w:r w:rsidRPr="00686EFF">
              <w:t>82,1</w:t>
            </w:r>
          </w:p>
        </w:tc>
        <w:tc>
          <w:tcPr>
            <w:tcW w:w="3515" w:type="dxa"/>
            <w:tcBorders>
              <w:left w:val="single" w:sz="6" w:space="0" w:color="000000"/>
            </w:tcBorders>
            <w:shd w:val="clear" w:color="auto" w:fill="auto"/>
            <w:vAlign w:val="bottom"/>
          </w:tcPr>
          <w:p w14:paraId="63360067" w14:textId="5BCBA2C0" w:rsidR="009A7035" w:rsidRPr="00686EFF" w:rsidRDefault="009A7035" w:rsidP="009C72A2">
            <w:pPr>
              <w:spacing w:before="66"/>
              <w:ind w:left="170"/>
              <w:rPr>
                <w:i/>
              </w:rPr>
            </w:pPr>
            <w:r w:rsidRPr="00686EFF">
              <w:rPr>
                <w:i/>
              </w:rPr>
              <w:t>Poland</w:t>
            </w:r>
          </w:p>
        </w:tc>
      </w:tr>
      <w:tr w:rsidR="009A7035" w:rsidRPr="00D21FE6" w14:paraId="61873DAD" w14:textId="77777777" w:rsidTr="00686EFF">
        <w:trPr>
          <w:cantSplit/>
        </w:trPr>
        <w:tc>
          <w:tcPr>
            <w:tcW w:w="3318" w:type="dxa"/>
            <w:shd w:val="clear" w:color="auto" w:fill="auto"/>
            <w:vAlign w:val="bottom"/>
          </w:tcPr>
          <w:p w14:paraId="6C42A781" w14:textId="730CD156" w:rsidR="009A7035" w:rsidRPr="00686EFF" w:rsidRDefault="009A7035" w:rsidP="009C72A2">
            <w:pPr>
              <w:spacing w:before="66"/>
              <w:ind w:left="113"/>
            </w:pPr>
            <w:r w:rsidRPr="00686EFF">
              <w:t>Румыния</w:t>
            </w:r>
          </w:p>
        </w:tc>
        <w:tc>
          <w:tcPr>
            <w:tcW w:w="773" w:type="dxa"/>
            <w:tcBorders>
              <w:left w:val="single" w:sz="6" w:space="0" w:color="000000"/>
            </w:tcBorders>
            <w:shd w:val="clear" w:color="auto" w:fill="auto"/>
          </w:tcPr>
          <w:p w14:paraId="54210383" w14:textId="0574D883" w:rsidR="009A7035" w:rsidRPr="00686EFF" w:rsidRDefault="009A7035" w:rsidP="00900DBF">
            <w:pPr>
              <w:spacing w:before="66"/>
              <w:ind w:right="227"/>
              <w:jc w:val="right"/>
            </w:pPr>
            <w:r w:rsidRPr="00686EFF">
              <w:t>2023</w:t>
            </w:r>
          </w:p>
        </w:tc>
        <w:tc>
          <w:tcPr>
            <w:tcW w:w="773" w:type="dxa"/>
            <w:tcBorders>
              <w:left w:val="single" w:sz="6" w:space="0" w:color="000000"/>
            </w:tcBorders>
            <w:shd w:val="clear" w:color="auto" w:fill="auto"/>
            <w:vAlign w:val="bottom"/>
          </w:tcPr>
          <w:p w14:paraId="119097FA" w14:textId="779BEB98" w:rsidR="009A7035" w:rsidRPr="00686EFF" w:rsidRDefault="009A7035" w:rsidP="009C72A2">
            <w:pPr>
              <w:spacing w:before="66"/>
              <w:ind w:right="227"/>
              <w:jc w:val="right"/>
            </w:pPr>
            <w:r w:rsidRPr="00686EFF">
              <w:t>76,4</w:t>
            </w:r>
          </w:p>
        </w:tc>
        <w:tc>
          <w:tcPr>
            <w:tcW w:w="773" w:type="dxa"/>
            <w:tcBorders>
              <w:left w:val="single" w:sz="6" w:space="0" w:color="000000"/>
            </w:tcBorders>
            <w:shd w:val="clear" w:color="auto" w:fill="auto"/>
            <w:vAlign w:val="bottom"/>
          </w:tcPr>
          <w:p w14:paraId="73230E0F" w14:textId="1F85A685" w:rsidR="009A7035" w:rsidRPr="00686EFF" w:rsidRDefault="009A7035" w:rsidP="009C72A2">
            <w:pPr>
              <w:spacing w:before="66"/>
              <w:ind w:right="227"/>
              <w:jc w:val="right"/>
            </w:pPr>
            <w:r w:rsidRPr="00686EFF">
              <w:t>72,6</w:t>
            </w:r>
          </w:p>
        </w:tc>
        <w:tc>
          <w:tcPr>
            <w:tcW w:w="774" w:type="dxa"/>
            <w:tcBorders>
              <w:left w:val="single" w:sz="6" w:space="0" w:color="000000"/>
            </w:tcBorders>
            <w:shd w:val="clear" w:color="auto" w:fill="auto"/>
            <w:vAlign w:val="bottom"/>
          </w:tcPr>
          <w:p w14:paraId="22DF5727" w14:textId="178DC0B3" w:rsidR="009A7035" w:rsidRPr="00686EFF" w:rsidRDefault="009A7035" w:rsidP="009C72A2">
            <w:pPr>
              <w:spacing w:before="66"/>
              <w:ind w:right="227"/>
              <w:jc w:val="right"/>
            </w:pPr>
            <w:r w:rsidRPr="00686EFF">
              <w:t>80,4</w:t>
            </w:r>
          </w:p>
        </w:tc>
        <w:tc>
          <w:tcPr>
            <w:tcW w:w="3515" w:type="dxa"/>
            <w:tcBorders>
              <w:left w:val="single" w:sz="6" w:space="0" w:color="000000"/>
            </w:tcBorders>
            <w:shd w:val="clear" w:color="auto" w:fill="auto"/>
            <w:vAlign w:val="bottom"/>
          </w:tcPr>
          <w:p w14:paraId="6D1F36D3" w14:textId="3D6E1D63" w:rsidR="009A7035" w:rsidRPr="00686EFF" w:rsidRDefault="009A7035" w:rsidP="009C72A2">
            <w:pPr>
              <w:spacing w:before="66"/>
              <w:ind w:left="170"/>
              <w:rPr>
                <w:i/>
              </w:rPr>
            </w:pPr>
            <w:r w:rsidRPr="00686EFF">
              <w:rPr>
                <w:i/>
              </w:rPr>
              <w:t>Romania</w:t>
            </w:r>
          </w:p>
        </w:tc>
      </w:tr>
      <w:tr w:rsidR="009A7035" w:rsidRPr="00D21FE6" w14:paraId="6C3AF2EC" w14:textId="77777777" w:rsidTr="00686EFF">
        <w:trPr>
          <w:cantSplit/>
        </w:trPr>
        <w:tc>
          <w:tcPr>
            <w:tcW w:w="3318" w:type="dxa"/>
            <w:shd w:val="clear" w:color="auto" w:fill="auto"/>
            <w:vAlign w:val="bottom"/>
          </w:tcPr>
          <w:p w14:paraId="2EB10BC7" w14:textId="38B0786A" w:rsidR="009A7035" w:rsidRPr="00686EFF" w:rsidRDefault="009A7035" w:rsidP="009C72A2">
            <w:pPr>
              <w:spacing w:before="66"/>
              <w:ind w:left="113"/>
            </w:pPr>
            <w:r w:rsidRPr="00686EFF">
              <w:t>Финляндия</w:t>
            </w:r>
          </w:p>
        </w:tc>
        <w:tc>
          <w:tcPr>
            <w:tcW w:w="773" w:type="dxa"/>
            <w:tcBorders>
              <w:left w:val="single" w:sz="6" w:space="0" w:color="000000"/>
            </w:tcBorders>
            <w:shd w:val="clear" w:color="auto" w:fill="auto"/>
          </w:tcPr>
          <w:p w14:paraId="591DA86F" w14:textId="0CC0BEB0" w:rsidR="009A7035" w:rsidRPr="00686EFF" w:rsidRDefault="009A7035" w:rsidP="00900DBF">
            <w:pPr>
              <w:spacing w:before="66"/>
              <w:ind w:right="227"/>
              <w:jc w:val="right"/>
            </w:pPr>
            <w:r w:rsidRPr="00686EFF">
              <w:t>2023</w:t>
            </w:r>
          </w:p>
        </w:tc>
        <w:tc>
          <w:tcPr>
            <w:tcW w:w="773" w:type="dxa"/>
            <w:tcBorders>
              <w:left w:val="single" w:sz="6" w:space="0" w:color="000000"/>
            </w:tcBorders>
            <w:shd w:val="clear" w:color="auto" w:fill="auto"/>
            <w:vAlign w:val="bottom"/>
          </w:tcPr>
          <w:p w14:paraId="61D38DAD" w14:textId="564BAE39" w:rsidR="009A7035" w:rsidRPr="00686EFF" w:rsidRDefault="009A7035" w:rsidP="009C72A2">
            <w:pPr>
              <w:spacing w:before="66"/>
              <w:ind w:right="227"/>
              <w:jc w:val="right"/>
            </w:pPr>
            <w:r w:rsidRPr="00686EFF">
              <w:t>81,6</w:t>
            </w:r>
          </w:p>
        </w:tc>
        <w:tc>
          <w:tcPr>
            <w:tcW w:w="773" w:type="dxa"/>
            <w:tcBorders>
              <w:left w:val="single" w:sz="6" w:space="0" w:color="000000"/>
            </w:tcBorders>
            <w:shd w:val="clear" w:color="auto" w:fill="auto"/>
            <w:vAlign w:val="bottom"/>
          </w:tcPr>
          <w:p w14:paraId="0BEF2082" w14:textId="12A652C4" w:rsidR="009A7035" w:rsidRPr="00686EFF" w:rsidRDefault="009A7035" w:rsidP="009C72A2">
            <w:pPr>
              <w:spacing w:before="66"/>
              <w:ind w:right="227"/>
              <w:jc w:val="right"/>
            </w:pPr>
            <w:r w:rsidRPr="00686EFF">
              <w:t>79,0</w:t>
            </w:r>
          </w:p>
        </w:tc>
        <w:tc>
          <w:tcPr>
            <w:tcW w:w="774" w:type="dxa"/>
            <w:tcBorders>
              <w:left w:val="single" w:sz="6" w:space="0" w:color="000000"/>
            </w:tcBorders>
            <w:shd w:val="clear" w:color="auto" w:fill="auto"/>
            <w:vAlign w:val="bottom"/>
          </w:tcPr>
          <w:p w14:paraId="6FBEDBF6" w14:textId="567522C9" w:rsidR="009A7035" w:rsidRPr="00686EFF" w:rsidRDefault="009A7035" w:rsidP="009C72A2">
            <w:pPr>
              <w:spacing w:before="66"/>
              <w:ind w:right="227"/>
              <w:jc w:val="right"/>
            </w:pPr>
            <w:r w:rsidRPr="00686EFF">
              <w:t>84,3</w:t>
            </w:r>
          </w:p>
        </w:tc>
        <w:tc>
          <w:tcPr>
            <w:tcW w:w="3515" w:type="dxa"/>
            <w:tcBorders>
              <w:left w:val="single" w:sz="6" w:space="0" w:color="000000"/>
            </w:tcBorders>
            <w:shd w:val="clear" w:color="auto" w:fill="auto"/>
            <w:vAlign w:val="bottom"/>
          </w:tcPr>
          <w:p w14:paraId="08096A2D" w14:textId="1646A11A" w:rsidR="009A7035" w:rsidRPr="00686EFF" w:rsidRDefault="009A7035" w:rsidP="009C72A2">
            <w:pPr>
              <w:spacing w:before="66"/>
              <w:ind w:left="170"/>
              <w:rPr>
                <w:i/>
              </w:rPr>
            </w:pPr>
            <w:r w:rsidRPr="00686EFF">
              <w:rPr>
                <w:i/>
                <w:lang w:val="en-GB"/>
              </w:rPr>
              <w:t>Finland</w:t>
            </w:r>
          </w:p>
        </w:tc>
      </w:tr>
      <w:tr w:rsidR="009A7035" w:rsidRPr="00D21FE6" w14:paraId="2C94B574" w14:textId="77777777" w:rsidTr="00686EFF">
        <w:trPr>
          <w:cantSplit/>
        </w:trPr>
        <w:tc>
          <w:tcPr>
            <w:tcW w:w="3318" w:type="dxa"/>
            <w:shd w:val="clear" w:color="auto" w:fill="auto"/>
            <w:vAlign w:val="bottom"/>
          </w:tcPr>
          <w:p w14:paraId="2C8638E1" w14:textId="2BB386E5" w:rsidR="009A7035" w:rsidRPr="00686EFF" w:rsidRDefault="009A7035" w:rsidP="009C72A2">
            <w:pPr>
              <w:spacing w:before="66"/>
              <w:ind w:left="113"/>
            </w:pPr>
            <w:r w:rsidRPr="00686EFF">
              <w:t>Франция</w:t>
            </w:r>
          </w:p>
        </w:tc>
        <w:tc>
          <w:tcPr>
            <w:tcW w:w="773" w:type="dxa"/>
            <w:tcBorders>
              <w:left w:val="single" w:sz="6" w:space="0" w:color="000000"/>
            </w:tcBorders>
            <w:shd w:val="clear" w:color="auto" w:fill="auto"/>
          </w:tcPr>
          <w:p w14:paraId="3440CE01" w14:textId="4C9D9A4C" w:rsidR="009A7035" w:rsidRPr="00686EFF" w:rsidRDefault="009A7035" w:rsidP="00900DBF">
            <w:pPr>
              <w:spacing w:before="66"/>
              <w:ind w:right="227"/>
              <w:jc w:val="right"/>
            </w:pPr>
            <w:r w:rsidRPr="00686EFF">
              <w:t>2023</w:t>
            </w:r>
          </w:p>
        </w:tc>
        <w:tc>
          <w:tcPr>
            <w:tcW w:w="773" w:type="dxa"/>
            <w:tcBorders>
              <w:left w:val="single" w:sz="6" w:space="0" w:color="000000"/>
            </w:tcBorders>
            <w:shd w:val="clear" w:color="auto" w:fill="auto"/>
            <w:vAlign w:val="bottom"/>
          </w:tcPr>
          <w:p w14:paraId="352BD408" w14:textId="755E7574" w:rsidR="009A7035" w:rsidRPr="00686EFF" w:rsidRDefault="009A7035" w:rsidP="009C72A2">
            <w:pPr>
              <w:spacing w:before="66"/>
              <w:ind w:right="227"/>
              <w:jc w:val="right"/>
            </w:pPr>
            <w:r w:rsidRPr="00686EFF">
              <w:t>83,0</w:t>
            </w:r>
          </w:p>
        </w:tc>
        <w:tc>
          <w:tcPr>
            <w:tcW w:w="773" w:type="dxa"/>
            <w:tcBorders>
              <w:left w:val="single" w:sz="6" w:space="0" w:color="000000"/>
            </w:tcBorders>
            <w:shd w:val="clear" w:color="auto" w:fill="auto"/>
            <w:vAlign w:val="bottom"/>
          </w:tcPr>
          <w:p w14:paraId="6D71FE4F" w14:textId="2568A215" w:rsidR="009A7035" w:rsidRPr="00686EFF" w:rsidRDefault="009A7035" w:rsidP="009C72A2">
            <w:pPr>
              <w:spacing w:before="66"/>
              <w:ind w:right="227"/>
              <w:jc w:val="right"/>
            </w:pPr>
            <w:r w:rsidRPr="00686EFF">
              <w:t>80,1</w:t>
            </w:r>
          </w:p>
        </w:tc>
        <w:tc>
          <w:tcPr>
            <w:tcW w:w="774" w:type="dxa"/>
            <w:tcBorders>
              <w:left w:val="single" w:sz="6" w:space="0" w:color="000000"/>
            </w:tcBorders>
            <w:shd w:val="clear" w:color="auto" w:fill="auto"/>
            <w:vAlign w:val="bottom"/>
          </w:tcPr>
          <w:p w14:paraId="493620DF" w14:textId="4B8F8D84" w:rsidR="009A7035" w:rsidRPr="00686EFF" w:rsidRDefault="009A7035" w:rsidP="009C72A2">
            <w:pPr>
              <w:spacing w:before="66"/>
              <w:ind w:right="227"/>
              <w:jc w:val="right"/>
            </w:pPr>
            <w:r w:rsidRPr="00686EFF">
              <w:t>85,7</w:t>
            </w:r>
          </w:p>
        </w:tc>
        <w:tc>
          <w:tcPr>
            <w:tcW w:w="3515" w:type="dxa"/>
            <w:tcBorders>
              <w:left w:val="single" w:sz="6" w:space="0" w:color="000000"/>
            </w:tcBorders>
            <w:shd w:val="clear" w:color="auto" w:fill="auto"/>
            <w:vAlign w:val="bottom"/>
          </w:tcPr>
          <w:p w14:paraId="3C97F4BC" w14:textId="51A5F94D" w:rsidR="009A7035" w:rsidRPr="00686EFF" w:rsidRDefault="009A7035" w:rsidP="009C72A2">
            <w:pPr>
              <w:spacing w:before="66"/>
              <w:ind w:left="170"/>
              <w:rPr>
                <w:i/>
              </w:rPr>
            </w:pPr>
            <w:r w:rsidRPr="00686EFF">
              <w:rPr>
                <w:i/>
                <w:lang w:val="de-DE"/>
              </w:rPr>
              <w:t>France</w:t>
            </w:r>
          </w:p>
        </w:tc>
      </w:tr>
      <w:tr w:rsidR="009A7035" w:rsidRPr="00D21FE6" w14:paraId="5561EEAA" w14:textId="77777777" w:rsidTr="00686EFF">
        <w:trPr>
          <w:cantSplit/>
        </w:trPr>
        <w:tc>
          <w:tcPr>
            <w:tcW w:w="3318" w:type="dxa"/>
            <w:shd w:val="clear" w:color="auto" w:fill="auto"/>
            <w:vAlign w:val="bottom"/>
          </w:tcPr>
          <w:p w14:paraId="6001DEDB" w14:textId="006EAC3E" w:rsidR="009A7035" w:rsidRPr="00686EFF" w:rsidRDefault="009A7035" w:rsidP="009C72A2">
            <w:pPr>
              <w:pStyle w:val="15"/>
              <w:spacing w:before="66"/>
              <w:ind w:left="113"/>
            </w:pPr>
            <w:r w:rsidRPr="00686EFF">
              <w:t>Чехия</w:t>
            </w:r>
          </w:p>
        </w:tc>
        <w:tc>
          <w:tcPr>
            <w:tcW w:w="773" w:type="dxa"/>
            <w:tcBorders>
              <w:left w:val="single" w:sz="6" w:space="0" w:color="000000"/>
            </w:tcBorders>
            <w:shd w:val="clear" w:color="auto" w:fill="auto"/>
          </w:tcPr>
          <w:p w14:paraId="42CF6ED8" w14:textId="154047F2" w:rsidR="009A7035" w:rsidRPr="00686EFF" w:rsidRDefault="009A7035" w:rsidP="00900DBF">
            <w:pPr>
              <w:spacing w:before="66"/>
              <w:ind w:right="227"/>
              <w:jc w:val="right"/>
            </w:pPr>
            <w:r w:rsidRPr="00686EFF">
              <w:t>2023</w:t>
            </w:r>
          </w:p>
        </w:tc>
        <w:tc>
          <w:tcPr>
            <w:tcW w:w="773" w:type="dxa"/>
            <w:tcBorders>
              <w:left w:val="single" w:sz="6" w:space="0" w:color="000000"/>
            </w:tcBorders>
            <w:shd w:val="clear" w:color="auto" w:fill="auto"/>
            <w:vAlign w:val="bottom"/>
          </w:tcPr>
          <w:p w14:paraId="2ADC34E7" w14:textId="5C7C830E" w:rsidR="009A7035" w:rsidRPr="00686EFF" w:rsidRDefault="009A7035" w:rsidP="009C72A2">
            <w:pPr>
              <w:spacing w:before="66"/>
              <w:ind w:right="227"/>
              <w:jc w:val="right"/>
            </w:pPr>
            <w:r w:rsidRPr="00686EFF">
              <w:t>79,9</w:t>
            </w:r>
          </w:p>
        </w:tc>
        <w:tc>
          <w:tcPr>
            <w:tcW w:w="773" w:type="dxa"/>
            <w:tcBorders>
              <w:left w:val="single" w:sz="6" w:space="0" w:color="000000"/>
            </w:tcBorders>
            <w:shd w:val="clear" w:color="auto" w:fill="auto"/>
            <w:vAlign w:val="bottom"/>
          </w:tcPr>
          <w:p w14:paraId="5CE652FD" w14:textId="72E3CE26" w:rsidR="009A7035" w:rsidRPr="00686EFF" w:rsidRDefault="009A7035" w:rsidP="009C72A2">
            <w:pPr>
              <w:spacing w:before="66"/>
              <w:ind w:right="227"/>
              <w:jc w:val="right"/>
            </w:pPr>
            <w:r w:rsidRPr="00686EFF">
              <w:t>76,9</w:t>
            </w:r>
          </w:p>
        </w:tc>
        <w:tc>
          <w:tcPr>
            <w:tcW w:w="774" w:type="dxa"/>
            <w:tcBorders>
              <w:left w:val="single" w:sz="6" w:space="0" w:color="000000"/>
            </w:tcBorders>
            <w:shd w:val="clear" w:color="auto" w:fill="auto"/>
            <w:vAlign w:val="bottom"/>
          </w:tcPr>
          <w:p w14:paraId="0B0AA248" w14:textId="4CCC2B2F" w:rsidR="009A7035" w:rsidRPr="00686EFF" w:rsidRDefault="009A7035" w:rsidP="009C72A2">
            <w:pPr>
              <w:spacing w:before="66"/>
              <w:ind w:right="227"/>
              <w:jc w:val="right"/>
            </w:pPr>
            <w:r w:rsidRPr="00686EFF">
              <w:t>82,9</w:t>
            </w:r>
          </w:p>
        </w:tc>
        <w:tc>
          <w:tcPr>
            <w:tcW w:w="3515" w:type="dxa"/>
            <w:tcBorders>
              <w:left w:val="single" w:sz="6" w:space="0" w:color="000000"/>
            </w:tcBorders>
            <w:shd w:val="clear" w:color="auto" w:fill="auto"/>
            <w:vAlign w:val="bottom"/>
          </w:tcPr>
          <w:p w14:paraId="32006CFD" w14:textId="0217DC24" w:rsidR="009A7035" w:rsidRPr="00686EFF" w:rsidRDefault="009A7035" w:rsidP="009C72A2">
            <w:pPr>
              <w:spacing w:before="66"/>
              <w:ind w:left="170"/>
              <w:rPr>
                <w:i/>
              </w:rPr>
            </w:pPr>
            <w:r w:rsidRPr="00686EFF">
              <w:rPr>
                <w:i/>
              </w:rPr>
              <w:t>Czechia</w:t>
            </w:r>
          </w:p>
        </w:tc>
      </w:tr>
      <w:tr w:rsidR="009A7035" w:rsidRPr="00D21FE6" w14:paraId="4D36CFBA" w14:textId="77777777" w:rsidTr="00900DBF">
        <w:trPr>
          <w:cantSplit/>
        </w:trPr>
        <w:tc>
          <w:tcPr>
            <w:tcW w:w="3318" w:type="dxa"/>
            <w:shd w:val="clear" w:color="auto" w:fill="auto"/>
            <w:vAlign w:val="bottom"/>
          </w:tcPr>
          <w:p w14:paraId="290DD7E9" w14:textId="0697AB53" w:rsidR="009A7035" w:rsidRPr="00686EFF" w:rsidRDefault="009A7035" w:rsidP="009C72A2">
            <w:pPr>
              <w:spacing w:before="66"/>
              <w:ind w:left="113"/>
            </w:pPr>
            <w:r w:rsidRPr="00686EFF">
              <w:t>Швеция</w:t>
            </w:r>
          </w:p>
        </w:tc>
        <w:tc>
          <w:tcPr>
            <w:tcW w:w="773" w:type="dxa"/>
            <w:tcBorders>
              <w:left w:val="single" w:sz="6" w:space="0" w:color="000000"/>
            </w:tcBorders>
            <w:shd w:val="clear" w:color="auto" w:fill="auto"/>
            <w:vAlign w:val="bottom"/>
          </w:tcPr>
          <w:p w14:paraId="1320CB8E" w14:textId="69AA6DB6" w:rsidR="009A7035" w:rsidRPr="00686EFF" w:rsidRDefault="009A7035" w:rsidP="00900DBF">
            <w:pPr>
              <w:spacing w:before="66"/>
              <w:ind w:right="227"/>
              <w:jc w:val="right"/>
            </w:pPr>
            <w:r w:rsidRPr="00686EFF">
              <w:t>2023</w:t>
            </w:r>
          </w:p>
        </w:tc>
        <w:tc>
          <w:tcPr>
            <w:tcW w:w="773" w:type="dxa"/>
            <w:tcBorders>
              <w:left w:val="single" w:sz="6" w:space="0" w:color="000000"/>
            </w:tcBorders>
            <w:shd w:val="clear" w:color="auto" w:fill="auto"/>
            <w:vAlign w:val="bottom"/>
          </w:tcPr>
          <w:p w14:paraId="6C2DCC1E" w14:textId="0B3F8E51" w:rsidR="009A7035" w:rsidRPr="00686EFF" w:rsidRDefault="009A7035" w:rsidP="009C72A2">
            <w:pPr>
              <w:spacing w:before="66"/>
              <w:ind w:right="227"/>
              <w:jc w:val="right"/>
            </w:pPr>
            <w:r w:rsidRPr="00686EFF">
              <w:t>83,4</w:t>
            </w:r>
          </w:p>
        </w:tc>
        <w:tc>
          <w:tcPr>
            <w:tcW w:w="773" w:type="dxa"/>
            <w:tcBorders>
              <w:left w:val="single" w:sz="6" w:space="0" w:color="000000"/>
            </w:tcBorders>
            <w:shd w:val="clear" w:color="auto" w:fill="auto"/>
            <w:vAlign w:val="bottom"/>
          </w:tcPr>
          <w:p w14:paraId="33FC8A51" w14:textId="542EBD2D" w:rsidR="009A7035" w:rsidRPr="00686EFF" w:rsidRDefault="009A7035" w:rsidP="009C72A2">
            <w:pPr>
              <w:spacing w:before="66"/>
              <w:ind w:right="227"/>
              <w:jc w:val="right"/>
            </w:pPr>
            <w:r w:rsidRPr="00686EFF">
              <w:t>81,7</w:t>
            </w:r>
          </w:p>
        </w:tc>
        <w:tc>
          <w:tcPr>
            <w:tcW w:w="774" w:type="dxa"/>
            <w:tcBorders>
              <w:left w:val="single" w:sz="6" w:space="0" w:color="000000"/>
            </w:tcBorders>
            <w:shd w:val="clear" w:color="auto" w:fill="auto"/>
            <w:vAlign w:val="bottom"/>
          </w:tcPr>
          <w:p w14:paraId="7A532328" w14:textId="7A6D3888" w:rsidR="009A7035" w:rsidRPr="00686EFF" w:rsidRDefault="009A7035" w:rsidP="009C72A2">
            <w:pPr>
              <w:spacing w:before="66"/>
              <w:ind w:right="227"/>
              <w:jc w:val="right"/>
            </w:pPr>
            <w:r w:rsidRPr="00686EFF">
              <w:t>85,0</w:t>
            </w:r>
          </w:p>
        </w:tc>
        <w:tc>
          <w:tcPr>
            <w:tcW w:w="3515" w:type="dxa"/>
            <w:tcBorders>
              <w:left w:val="single" w:sz="6" w:space="0" w:color="000000"/>
            </w:tcBorders>
            <w:shd w:val="clear" w:color="auto" w:fill="auto"/>
            <w:vAlign w:val="bottom"/>
          </w:tcPr>
          <w:p w14:paraId="6278BEA6" w14:textId="756FDFA8" w:rsidR="009A7035" w:rsidRPr="00686EFF" w:rsidRDefault="009A7035" w:rsidP="009C72A2">
            <w:pPr>
              <w:spacing w:before="66"/>
              <w:ind w:left="170"/>
              <w:rPr>
                <w:i/>
              </w:rPr>
            </w:pPr>
            <w:r w:rsidRPr="00686EFF">
              <w:rPr>
                <w:i/>
                <w:lang w:val="en-GB"/>
              </w:rPr>
              <w:t>Sweden</w:t>
            </w:r>
          </w:p>
        </w:tc>
      </w:tr>
      <w:tr w:rsidR="009A7035" w:rsidRPr="00D21FE6" w14:paraId="10F5DB73" w14:textId="77777777" w:rsidTr="00900DBF">
        <w:trPr>
          <w:cantSplit/>
        </w:trPr>
        <w:tc>
          <w:tcPr>
            <w:tcW w:w="3318" w:type="dxa"/>
            <w:shd w:val="clear" w:color="auto" w:fill="auto"/>
            <w:vAlign w:val="bottom"/>
          </w:tcPr>
          <w:p w14:paraId="4ACC0237" w14:textId="4E85F1B4" w:rsidR="009A7035" w:rsidRPr="00686EFF" w:rsidRDefault="009A7035" w:rsidP="009C72A2">
            <w:pPr>
              <w:pStyle w:val="01-golovka"/>
              <w:widowControl/>
              <w:spacing w:before="66" w:after="0"/>
              <w:jc w:val="left"/>
              <w:rPr>
                <w:rFonts w:ascii="Arial" w:hAnsi="Arial" w:cs="Arial"/>
              </w:rPr>
            </w:pPr>
            <w:r w:rsidRPr="00686EFF">
              <w:rPr>
                <w:rFonts w:ascii="Arial" w:hAnsi="Arial" w:cs="Arial"/>
                <w:b/>
                <w:bCs/>
              </w:rPr>
              <w:t>Другие страны</w:t>
            </w:r>
          </w:p>
        </w:tc>
        <w:tc>
          <w:tcPr>
            <w:tcW w:w="773" w:type="dxa"/>
            <w:tcBorders>
              <w:left w:val="single" w:sz="6" w:space="0" w:color="000000"/>
            </w:tcBorders>
            <w:shd w:val="clear" w:color="auto" w:fill="auto"/>
            <w:vAlign w:val="bottom"/>
          </w:tcPr>
          <w:p w14:paraId="0F7DC430" w14:textId="77777777" w:rsidR="009A7035" w:rsidRPr="00686EFF" w:rsidRDefault="009A7035" w:rsidP="00900DBF">
            <w:pPr>
              <w:pBdr>
                <w:top w:val="none" w:sz="0" w:space="0" w:color="000000"/>
                <w:left w:val="none" w:sz="0" w:space="0" w:color="000000"/>
                <w:bottom w:val="none" w:sz="0" w:space="0" w:color="000000"/>
                <w:right w:val="none" w:sz="0" w:space="0" w:color="000000"/>
              </w:pBdr>
              <w:spacing w:before="66"/>
              <w:ind w:right="227"/>
              <w:jc w:val="right"/>
            </w:pPr>
          </w:p>
        </w:tc>
        <w:tc>
          <w:tcPr>
            <w:tcW w:w="773" w:type="dxa"/>
            <w:tcBorders>
              <w:left w:val="single" w:sz="6" w:space="0" w:color="000000"/>
            </w:tcBorders>
            <w:shd w:val="clear" w:color="auto" w:fill="auto"/>
            <w:vAlign w:val="bottom"/>
          </w:tcPr>
          <w:p w14:paraId="66DC0E7F" w14:textId="77777777" w:rsidR="009A7035" w:rsidRPr="00686EFF" w:rsidRDefault="009A7035" w:rsidP="009C72A2">
            <w:pPr>
              <w:spacing w:before="66"/>
              <w:ind w:right="227"/>
              <w:jc w:val="right"/>
            </w:pPr>
          </w:p>
        </w:tc>
        <w:tc>
          <w:tcPr>
            <w:tcW w:w="773" w:type="dxa"/>
            <w:tcBorders>
              <w:left w:val="single" w:sz="6" w:space="0" w:color="000000"/>
            </w:tcBorders>
            <w:shd w:val="clear" w:color="auto" w:fill="auto"/>
            <w:vAlign w:val="bottom"/>
          </w:tcPr>
          <w:p w14:paraId="23250CA8" w14:textId="77777777" w:rsidR="009A7035" w:rsidRPr="00686EFF" w:rsidRDefault="009A7035" w:rsidP="009C72A2">
            <w:pPr>
              <w:spacing w:before="66"/>
              <w:ind w:right="227"/>
              <w:jc w:val="right"/>
            </w:pPr>
          </w:p>
        </w:tc>
        <w:tc>
          <w:tcPr>
            <w:tcW w:w="774" w:type="dxa"/>
            <w:tcBorders>
              <w:left w:val="single" w:sz="6" w:space="0" w:color="000000"/>
            </w:tcBorders>
            <w:shd w:val="clear" w:color="auto" w:fill="auto"/>
            <w:vAlign w:val="bottom"/>
          </w:tcPr>
          <w:p w14:paraId="5F635FCC" w14:textId="77777777" w:rsidR="009A7035" w:rsidRPr="00686EFF" w:rsidRDefault="009A7035" w:rsidP="009C72A2">
            <w:pPr>
              <w:spacing w:before="66"/>
              <w:ind w:right="227"/>
              <w:jc w:val="right"/>
            </w:pPr>
          </w:p>
        </w:tc>
        <w:tc>
          <w:tcPr>
            <w:tcW w:w="3515" w:type="dxa"/>
            <w:tcBorders>
              <w:left w:val="single" w:sz="6" w:space="0" w:color="000000"/>
            </w:tcBorders>
            <w:shd w:val="clear" w:color="auto" w:fill="auto"/>
            <w:vAlign w:val="bottom"/>
          </w:tcPr>
          <w:p w14:paraId="025EFBFD" w14:textId="3BBCE02F" w:rsidR="009A7035" w:rsidRPr="00686EFF" w:rsidRDefault="009A7035" w:rsidP="009C72A2">
            <w:pPr>
              <w:pStyle w:val="01-golovka"/>
              <w:widowControl/>
              <w:spacing w:before="66" w:after="0"/>
              <w:ind w:left="57"/>
              <w:jc w:val="left"/>
              <w:rPr>
                <w:rFonts w:ascii="Arial" w:hAnsi="Arial" w:cs="Arial"/>
                <w:i/>
              </w:rPr>
            </w:pPr>
            <w:r w:rsidRPr="00686EFF">
              <w:rPr>
                <w:rFonts w:ascii="Arial" w:hAnsi="Arial" w:cs="Arial"/>
                <w:b/>
                <w:i/>
                <w:lang w:val="en-US"/>
              </w:rPr>
              <w:t>Other countries</w:t>
            </w:r>
          </w:p>
        </w:tc>
      </w:tr>
      <w:tr w:rsidR="009A7035" w:rsidRPr="00D21FE6" w14:paraId="669D806C" w14:textId="77777777" w:rsidTr="00900DBF">
        <w:trPr>
          <w:cantSplit/>
        </w:trPr>
        <w:tc>
          <w:tcPr>
            <w:tcW w:w="3318" w:type="dxa"/>
            <w:shd w:val="clear" w:color="auto" w:fill="auto"/>
            <w:vAlign w:val="bottom"/>
          </w:tcPr>
          <w:p w14:paraId="42F089A5" w14:textId="4BE6EA6B" w:rsidR="009A7035" w:rsidRPr="00686EFF" w:rsidRDefault="009A7035" w:rsidP="00686EFF">
            <w:pPr>
              <w:pStyle w:val="01-golovka"/>
              <w:widowControl/>
              <w:spacing w:before="66" w:after="0"/>
              <w:ind w:left="397"/>
              <w:jc w:val="left"/>
              <w:rPr>
                <w:rFonts w:ascii="Arial" w:hAnsi="Arial" w:cs="Arial"/>
              </w:rPr>
            </w:pPr>
            <w:r w:rsidRPr="00686EFF">
              <w:rPr>
                <w:rFonts w:ascii="Arial" w:hAnsi="Arial" w:cs="Arial"/>
              </w:rPr>
              <w:t>из них:</w:t>
            </w:r>
          </w:p>
        </w:tc>
        <w:tc>
          <w:tcPr>
            <w:tcW w:w="773" w:type="dxa"/>
            <w:tcBorders>
              <w:left w:val="single" w:sz="6" w:space="0" w:color="000000"/>
            </w:tcBorders>
            <w:shd w:val="clear" w:color="auto" w:fill="auto"/>
            <w:vAlign w:val="bottom"/>
          </w:tcPr>
          <w:p w14:paraId="20DD58A2" w14:textId="77777777" w:rsidR="009A7035" w:rsidRPr="00686EFF" w:rsidRDefault="009A7035" w:rsidP="00900DBF">
            <w:pPr>
              <w:pBdr>
                <w:top w:val="none" w:sz="0" w:space="0" w:color="000000"/>
                <w:left w:val="none" w:sz="0" w:space="0" w:color="000000"/>
                <w:bottom w:val="none" w:sz="0" w:space="0" w:color="000000"/>
                <w:right w:val="none" w:sz="0" w:space="0" w:color="000000"/>
              </w:pBdr>
              <w:spacing w:before="66"/>
              <w:ind w:right="227"/>
              <w:jc w:val="right"/>
            </w:pPr>
          </w:p>
        </w:tc>
        <w:tc>
          <w:tcPr>
            <w:tcW w:w="773" w:type="dxa"/>
            <w:tcBorders>
              <w:left w:val="single" w:sz="6" w:space="0" w:color="000000"/>
            </w:tcBorders>
            <w:shd w:val="clear" w:color="auto" w:fill="auto"/>
            <w:vAlign w:val="bottom"/>
          </w:tcPr>
          <w:p w14:paraId="669E0296" w14:textId="77777777" w:rsidR="009A7035" w:rsidRPr="00686EFF" w:rsidRDefault="009A7035" w:rsidP="009C72A2">
            <w:pPr>
              <w:spacing w:before="66"/>
              <w:ind w:right="227"/>
              <w:jc w:val="right"/>
            </w:pPr>
          </w:p>
        </w:tc>
        <w:tc>
          <w:tcPr>
            <w:tcW w:w="773" w:type="dxa"/>
            <w:tcBorders>
              <w:left w:val="single" w:sz="6" w:space="0" w:color="000000"/>
            </w:tcBorders>
            <w:shd w:val="clear" w:color="auto" w:fill="auto"/>
            <w:vAlign w:val="bottom"/>
          </w:tcPr>
          <w:p w14:paraId="56D6161F" w14:textId="77777777" w:rsidR="009A7035" w:rsidRPr="00686EFF" w:rsidRDefault="009A7035" w:rsidP="009C72A2">
            <w:pPr>
              <w:spacing w:before="66"/>
              <w:ind w:right="227"/>
              <w:jc w:val="right"/>
            </w:pPr>
          </w:p>
        </w:tc>
        <w:tc>
          <w:tcPr>
            <w:tcW w:w="774" w:type="dxa"/>
            <w:tcBorders>
              <w:left w:val="single" w:sz="6" w:space="0" w:color="000000"/>
            </w:tcBorders>
            <w:shd w:val="clear" w:color="auto" w:fill="auto"/>
            <w:vAlign w:val="bottom"/>
          </w:tcPr>
          <w:p w14:paraId="6E1B9719" w14:textId="77777777" w:rsidR="009A7035" w:rsidRPr="00686EFF" w:rsidRDefault="009A7035" w:rsidP="009C72A2">
            <w:pPr>
              <w:spacing w:before="66"/>
              <w:ind w:right="227"/>
              <w:jc w:val="right"/>
            </w:pPr>
          </w:p>
        </w:tc>
        <w:tc>
          <w:tcPr>
            <w:tcW w:w="3515" w:type="dxa"/>
            <w:tcBorders>
              <w:left w:val="single" w:sz="6" w:space="0" w:color="000000"/>
            </w:tcBorders>
            <w:shd w:val="clear" w:color="auto" w:fill="auto"/>
            <w:vAlign w:val="bottom"/>
          </w:tcPr>
          <w:p w14:paraId="3380933E" w14:textId="74BBDA11" w:rsidR="009A7035" w:rsidRPr="00686EFF" w:rsidRDefault="009A7035" w:rsidP="00686EFF">
            <w:pPr>
              <w:pStyle w:val="01-golovka"/>
              <w:widowControl/>
              <w:spacing w:before="66" w:after="0"/>
              <w:ind w:left="284"/>
              <w:jc w:val="left"/>
              <w:rPr>
                <w:rFonts w:ascii="Arial" w:hAnsi="Arial" w:cs="Arial"/>
                <w:i/>
              </w:rPr>
            </w:pPr>
            <w:r w:rsidRPr="00686EFF">
              <w:rPr>
                <w:rFonts w:ascii="Arial" w:hAnsi="Arial" w:cs="Arial"/>
                <w:i/>
                <w:lang w:val="en-US"/>
              </w:rPr>
              <w:t>of which</w:t>
            </w:r>
            <w:r w:rsidRPr="00686EFF">
              <w:rPr>
                <w:rFonts w:ascii="Arial" w:hAnsi="Arial" w:cs="Arial"/>
                <w:i/>
              </w:rPr>
              <w:t>:</w:t>
            </w:r>
          </w:p>
        </w:tc>
      </w:tr>
      <w:tr w:rsidR="008870C3" w:rsidRPr="00D21FE6" w14:paraId="276DB043" w14:textId="77777777" w:rsidTr="00686EFF">
        <w:trPr>
          <w:cantSplit/>
        </w:trPr>
        <w:tc>
          <w:tcPr>
            <w:tcW w:w="3318" w:type="dxa"/>
            <w:shd w:val="clear" w:color="auto" w:fill="auto"/>
            <w:vAlign w:val="bottom"/>
          </w:tcPr>
          <w:p w14:paraId="43549357" w14:textId="58B1E2F0" w:rsidR="008870C3" w:rsidRPr="00686EFF" w:rsidRDefault="008870C3" w:rsidP="009C72A2">
            <w:pPr>
              <w:pStyle w:val="15"/>
              <w:spacing w:before="66"/>
              <w:ind w:left="113"/>
            </w:pPr>
            <w:r w:rsidRPr="00686EFF">
              <w:t>Австралия</w:t>
            </w:r>
          </w:p>
        </w:tc>
        <w:tc>
          <w:tcPr>
            <w:tcW w:w="773" w:type="dxa"/>
            <w:tcBorders>
              <w:left w:val="single" w:sz="6" w:space="0" w:color="000000"/>
            </w:tcBorders>
            <w:shd w:val="clear" w:color="auto" w:fill="auto"/>
          </w:tcPr>
          <w:p w14:paraId="1EA53DDC" w14:textId="53B57649" w:rsidR="008870C3" w:rsidRPr="00686EFF" w:rsidRDefault="008870C3" w:rsidP="00900DBF">
            <w:pPr>
              <w:spacing w:before="66"/>
              <w:ind w:right="227"/>
              <w:jc w:val="right"/>
            </w:pPr>
            <w:r w:rsidRPr="00686EFF">
              <w:t>2023</w:t>
            </w:r>
          </w:p>
        </w:tc>
        <w:tc>
          <w:tcPr>
            <w:tcW w:w="773" w:type="dxa"/>
            <w:tcBorders>
              <w:left w:val="single" w:sz="6" w:space="0" w:color="000000"/>
            </w:tcBorders>
            <w:shd w:val="clear" w:color="auto" w:fill="auto"/>
            <w:vAlign w:val="bottom"/>
          </w:tcPr>
          <w:p w14:paraId="4442DED0" w14:textId="0DFD76F0" w:rsidR="008870C3" w:rsidRPr="008870C3" w:rsidRDefault="008870C3" w:rsidP="009C72A2">
            <w:pPr>
              <w:spacing w:before="66"/>
              <w:ind w:right="227"/>
              <w:jc w:val="right"/>
            </w:pPr>
            <w:r w:rsidRPr="008870C3">
              <w:rPr>
                <w:lang w:val="en-US"/>
              </w:rPr>
              <w:t>83,0</w:t>
            </w:r>
          </w:p>
        </w:tc>
        <w:tc>
          <w:tcPr>
            <w:tcW w:w="773" w:type="dxa"/>
            <w:tcBorders>
              <w:left w:val="single" w:sz="6" w:space="0" w:color="000000"/>
            </w:tcBorders>
            <w:shd w:val="clear" w:color="auto" w:fill="auto"/>
            <w:vAlign w:val="bottom"/>
          </w:tcPr>
          <w:p w14:paraId="546AACC0" w14:textId="5DC7B58E" w:rsidR="008870C3" w:rsidRPr="008870C3" w:rsidRDefault="008870C3" w:rsidP="009C72A2">
            <w:pPr>
              <w:spacing w:before="66"/>
              <w:ind w:right="227"/>
              <w:jc w:val="right"/>
            </w:pPr>
            <w:r w:rsidRPr="008870C3">
              <w:rPr>
                <w:lang w:val="en-US"/>
              </w:rPr>
              <w:t>81,1</w:t>
            </w:r>
          </w:p>
        </w:tc>
        <w:tc>
          <w:tcPr>
            <w:tcW w:w="774" w:type="dxa"/>
            <w:tcBorders>
              <w:left w:val="single" w:sz="6" w:space="0" w:color="000000"/>
            </w:tcBorders>
            <w:shd w:val="clear" w:color="auto" w:fill="auto"/>
            <w:vAlign w:val="bottom"/>
          </w:tcPr>
          <w:p w14:paraId="1B721DC4" w14:textId="25D715C3" w:rsidR="008870C3" w:rsidRPr="008870C3" w:rsidRDefault="008870C3" w:rsidP="009C72A2">
            <w:pPr>
              <w:spacing w:before="66"/>
              <w:ind w:right="227"/>
              <w:jc w:val="right"/>
            </w:pPr>
            <w:r w:rsidRPr="008870C3">
              <w:rPr>
                <w:lang w:val="en-US"/>
              </w:rPr>
              <w:t>85,1</w:t>
            </w:r>
          </w:p>
        </w:tc>
        <w:tc>
          <w:tcPr>
            <w:tcW w:w="3515" w:type="dxa"/>
            <w:tcBorders>
              <w:left w:val="single" w:sz="6" w:space="0" w:color="000000"/>
            </w:tcBorders>
            <w:shd w:val="clear" w:color="auto" w:fill="auto"/>
            <w:vAlign w:val="bottom"/>
          </w:tcPr>
          <w:p w14:paraId="03EC9DC8" w14:textId="0B3836F0" w:rsidR="008870C3" w:rsidRPr="00686EFF" w:rsidRDefault="008870C3" w:rsidP="009C72A2">
            <w:pPr>
              <w:spacing w:before="66"/>
              <w:ind w:left="170"/>
              <w:rPr>
                <w:i/>
              </w:rPr>
            </w:pPr>
            <w:r w:rsidRPr="00686EFF">
              <w:rPr>
                <w:i/>
              </w:rPr>
              <w:t>Australia</w:t>
            </w:r>
          </w:p>
        </w:tc>
      </w:tr>
      <w:tr w:rsidR="008870C3" w:rsidRPr="00D21FE6" w14:paraId="64DA9F31" w14:textId="77777777" w:rsidTr="00900DBF">
        <w:trPr>
          <w:cantSplit/>
        </w:trPr>
        <w:tc>
          <w:tcPr>
            <w:tcW w:w="3318" w:type="dxa"/>
            <w:shd w:val="clear" w:color="auto" w:fill="auto"/>
            <w:vAlign w:val="bottom"/>
          </w:tcPr>
          <w:p w14:paraId="360FD36E" w14:textId="5029FB3F" w:rsidR="008870C3" w:rsidRPr="00686EFF" w:rsidRDefault="008870C3" w:rsidP="009C72A2">
            <w:pPr>
              <w:pStyle w:val="60"/>
              <w:spacing w:before="66"/>
              <w:ind w:left="113"/>
              <w:rPr>
                <w:rFonts w:ascii="Arial" w:hAnsi="Arial" w:cs="Arial"/>
                <w:sz w:val="14"/>
                <w:szCs w:val="14"/>
              </w:rPr>
            </w:pPr>
            <w:r w:rsidRPr="00686EFF">
              <w:rPr>
                <w:rFonts w:ascii="Arial" w:hAnsi="Arial" w:cs="Arial"/>
                <w:sz w:val="14"/>
                <w:szCs w:val="14"/>
                <w:u w:val="none"/>
              </w:rPr>
              <w:t>Апжир</w:t>
            </w:r>
          </w:p>
        </w:tc>
        <w:tc>
          <w:tcPr>
            <w:tcW w:w="773" w:type="dxa"/>
            <w:tcBorders>
              <w:left w:val="single" w:sz="6" w:space="0" w:color="000000"/>
            </w:tcBorders>
            <w:shd w:val="clear" w:color="auto" w:fill="auto"/>
            <w:vAlign w:val="bottom"/>
          </w:tcPr>
          <w:p w14:paraId="182EFBAE" w14:textId="74F00CD6" w:rsidR="008870C3" w:rsidRPr="00686EFF" w:rsidRDefault="008870C3" w:rsidP="00900DBF">
            <w:pPr>
              <w:spacing w:before="66"/>
              <w:ind w:right="227"/>
              <w:jc w:val="right"/>
            </w:pPr>
            <w:r w:rsidRPr="00686EFF">
              <w:t>2023</w:t>
            </w:r>
          </w:p>
        </w:tc>
        <w:tc>
          <w:tcPr>
            <w:tcW w:w="773" w:type="dxa"/>
            <w:tcBorders>
              <w:left w:val="single" w:sz="6" w:space="0" w:color="000000"/>
            </w:tcBorders>
            <w:shd w:val="clear" w:color="auto" w:fill="auto"/>
            <w:vAlign w:val="bottom"/>
          </w:tcPr>
          <w:p w14:paraId="5D79F815" w14:textId="255DD1D7" w:rsidR="008870C3" w:rsidRPr="00686EFF" w:rsidRDefault="008870C3" w:rsidP="009C72A2">
            <w:pPr>
              <w:spacing w:before="66"/>
              <w:ind w:right="227"/>
              <w:jc w:val="right"/>
            </w:pPr>
            <w:r w:rsidRPr="00686EFF">
              <w:t>79,6</w:t>
            </w:r>
          </w:p>
        </w:tc>
        <w:tc>
          <w:tcPr>
            <w:tcW w:w="773" w:type="dxa"/>
            <w:tcBorders>
              <w:left w:val="single" w:sz="6" w:space="0" w:color="000000"/>
            </w:tcBorders>
            <w:shd w:val="clear" w:color="auto" w:fill="auto"/>
            <w:vAlign w:val="bottom"/>
          </w:tcPr>
          <w:p w14:paraId="2B2F2E79" w14:textId="3088A411" w:rsidR="008870C3" w:rsidRPr="00686EFF" w:rsidRDefault="008870C3" w:rsidP="009C72A2">
            <w:pPr>
              <w:spacing w:before="66"/>
              <w:ind w:right="227"/>
              <w:jc w:val="right"/>
            </w:pPr>
            <w:r w:rsidRPr="00686EFF">
              <w:t>78,2</w:t>
            </w:r>
          </w:p>
        </w:tc>
        <w:tc>
          <w:tcPr>
            <w:tcW w:w="774" w:type="dxa"/>
            <w:tcBorders>
              <w:left w:val="single" w:sz="6" w:space="0" w:color="000000"/>
            </w:tcBorders>
            <w:shd w:val="clear" w:color="auto" w:fill="auto"/>
            <w:vAlign w:val="bottom"/>
          </w:tcPr>
          <w:p w14:paraId="4C16A090" w14:textId="0EEA36DD" w:rsidR="008870C3" w:rsidRPr="00686EFF" w:rsidRDefault="008870C3" w:rsidP="009C72A2">
            <w:pPr>
              <w:spacing w:before="66"/>
              <w:ind w:right="227"/>
              <w:jc w:val="right"/>
            </w:pPr>
            <w:r w:rsidRPr="00686EFF">
              <w:t>81,0</w:t>
            </w:r>
          </w:p>
        </w:tc>
        <w:tc>
          <w:tcPr>
            <w:tcW w:w="3515" w:type="dxa"/>
            <w:tcBorders>
              <w:left w:val="single" w:sz="6" w:space="0" w:color="000000"/>
            </w:tcBorders>
            <w:shd w:val="clear" w:color="auto" w:fill="auto"/>
            <w:vAlign w:val="bottom"/>
          </w:tcPr>
          <w:p w14:paraId="1B1A8E87" w14:textId="33B0E554" w:rsidR="008870C3" w:rsidRPr="00686EFF" w:rsidRDefault="008870C3" w:rsidP="009C72A2">
            <w:pPr>
              <w:spacing w:before="66"/>
              <w:ind w:left="170"/>
              <w:rPr>
                <w:i/>
              </w:rPr>
            </w:pPr>
            <w:r w:rsidRPr="00686EFF">
              <w:rPr>
                <w:rStyle w:val="shorttext"/>
                <w:i/>
                <w:lang w:val="en"/>
              </w:rPr>
              <w:t>Algeria</w:t>
            </w:r>
          </w:p>
        </w:tc>
      </w:tr>
      <w:tr w:rsidR="008870C3" w:rsidRPr="00D21FE6" w14:paraId="02FCEFDA" w14:textId="77777777" w:rsidTr="00686EFF">
        <w:trPr>
          <w:cantSplit/>
        </w:trPr>
        <w:tc>
          <w:tcPr>
            <w:tcW w:w="3318" w:type="dxa"/>
            <w:shd w:val="clear" w:color="auto" w:fill="auto"/>
            <w:vAlign w:val="bottom"/>
          </w:tcPr>
          <w:p w14:paraId="49B4E418" w14:textId="435A5854" w:rsidR="008870C3" w:rsidRPr="00686EFF" w:rsidRDefault="008870C3" w:rsidP="009C72A2">
            <w:pPr>
              <w:spacing w:before="66"/>
              <w:ind w:left="113"/>
            </w:pPr>
            <w:r w:rsidRPr="00686EFF">
              <w:t>Аргентина</w:t>
            </w:r>
          </w:p>
        </w:tc>
        <w:tc>
          <w:tcPr>
            <w:tcW w:w="773" w:type="dxa"/>
            <w:tcBorders>
              <w:left w:val="single" w:sz="6" w:space="0" w:color="000000"/>
            </w:tcBorders>
            <w:shd w:val="clear" w:color="auto" w:fill="auto"/>
          </w:tcPr>
          <w:p w14:paraId="3B9F5ADE" w14:textId="73CE8009" w:rsidR="008870C3" w:rsidRPr="00686EFF" w:rsidRDefault="008870C3" w:rsidP="00900DBF">
            <w:pPr>
              <w:spacing w:before="66"/>
              <w:ind w:right="227"/>
              <w:jc w:val="right"/>
            </w:pPr>
            <w:r w:rsidRPr="00686EFF">
              <w:t>2023</w:t>
            </w:r>
          </w:p>
        </w:tc>
        <w:tc>
          <w:tcPr>
            <w:tcW w:w="773" w:type="dxa"/>
            <w:tcBorders>
              <w:left w:val="single" w:sz="6" w:space="0" w:color="000000"/>
            </w:tcBorders>
            <w:shd w:val="clear" w:color="auto" w:fill="auto"/>
            <w:vAlign w:val="bottom"/>
          </w:tcPr>
          <w:p w14:paraId="6B6DB835" w14:textId="6E3FB5F7" w:rsidR="008870C3" w:rsidRPr="00686EFF" w:rsidRDefault="008870C3" w:rsidP="009C72A2">
            <w:pPr>
              <w:spacing w:before="66"/>
              <w:ind w:right="227"/>
              <w:jc w:val="right"/>
            </w:pPr>
            <w:r w:rsidRPr="00686EFF">
              <w:t>77,4</w:t>
            </w:r>
          </w:p>
        </w:tc>
        <w:tc>
          <w:tcPr>
            <w:tcW w:w="773" w:type="dxa"/>
            <w:tcBorders>
              <w:left w:val="single" w:sz="6" w:space="0" w:color="000000"/>
            </w:tcBorders>
            <w:shd w:val="clear" w:color="auto" w:fill="auto"/>
            <w:vAlign w:val="bottom"/>
          </w:tcPr>
          <w:p w14:paraId="6B40C6FB" w14:textId="0B1DC5E4" w:rsidR="008870C3" w:rsidRPr="00686EFF" w:rsidRDefault="008870C3" w:rsidP="009C72A2">
            <w:pPr>
              <w:spacing w:before="66"/>
              <w:ind w:right="227"/>
              <w:jc w:val="right"/>
            </w:pPr>
            <w:r w:rsidRPr="00686EFF">
              <w:t>74,8</w:t>
            </w:r>
          </w:p>
        </w:tc>
        <w:tc>
          <w:tcPr>
            <w:tcW w:w="774" w:type="dxa"/>
            <w:tcBorders>
              <w:left w:val="single" w:sz="6" w:space="0" w:color="000000"/>
            </w:tcBorders>
            <w:shd w:val="clear" w:color="auto" w:fill="auto"/>
            <w:vAlign w:val="bottom"/>
          </w:tcPr>
          <w:p w14:paraId="2F1E8398" w14:textId="1E938424" w:rsidR="008870C3" w:rsidRPr="00686EFF" w:rsidRDefault="008870C3" w:rsidP="009C72A2">
            <w:pPr>
              <w:spacing w:before="66"/>
              <w:ind w:right="227"/>
              <w:jc w:val="right"/>
            </w:pPr>
            <w:r w:rsidRPr="00686EFF">
              <w:t>79,9</w:t>
            </w:r>
          </w:p>
        </w:tc>
        <w:tc>
          <w:tcPr>
            <w:tcW w:w="3515" w:type="dxa"/>
            <w:tcBorders>
              <w:left w:val="single" w:sz="6" w:space="0" w:color="000000"/>
            </w:tcBorders>
            <w:shd w:val="clear" w:color="auto" w:fill="auto"/>
            <w:vAlign w:val="bottom"/>
          </w:tcPr>
          <w:p w14:paraId="40AB3429" w14:textId="09BEB067" w:rsidR="008870C3" w:rsidRPr="00686EFF" w:rsidRDefault="008870C3" w:rsidP="009C72A2">
            <w:pPr>
              <w:spacing w:before="66"/>
              <w:ind w:left="170"/>
              <w:rPr>
                <w:i/>
              </w:rPr>
            </w:pPr>
            <w:r w:rsidRPr="00686EFF">
              <w:rPr>
                <w:i/>
              </w:rPr>
              <w:t>Argentina</w:t>
            </w:r>
          </w:p>
        </w:tc>
      </w:tr>
      <w:tr w:rsidR="008870C3" w:rsidRPr="00D21FE6" w14:paraId="6ED1EBEA" w14:textId="77777777" w:rsidTr="00686EFF">
        <w:trPr>
          <w:cantSplit/>
        </w:trPr>
        <w:tc>
          <w:tcPr>
            <w:tcW w:w="3318" w:type="dxa"/>
            <w:shd w:val="clear" w:color="auto" w:fill="auto"/>
            <w:vAlign w:val="bottom"/>
          </w:tcPr>
          <w:p w14:paraId="3FE62F6D" w14:textId="6240B429" w:rsidR="008870C3" w:rsidRPr="00686EFF" w:rsidRDefault="008870C3" w:rsidP="009C72A2">
            <w:pPr>
              <w:pStyle w:val="60"/>
              <w:spacing w:before="66"/>
              <w:ind w:left="113"/>
              <w:rPr>
                <w:rFonts w:ascii="Arial" w:hAnsi="Arial" w:cs="Arial"/>
                <w:sz w:val="14"/>
                <w:szCs w:val="14"/>
              </w:rPr>
            </w:pPr>
            <w:r w:rsidRPr="00686EFF">
              <w:rPr>
                <w:rFonts w:ascii="Arial" w:hAnsi="Arial" w:cs="Arial"/>
                <w:sz w:val="14"/>
                <w:szCs w:val="14"/>
                <w:u w:val="none"/>
              </w:rPr>
              <w:t>Канада</w:t>
            </w:r>
          </w:p>
        </w:tc>
        <w:tc>
          <w:tcPr>
            <w:tcW w:w="773" w:type="dxa"/>
            <w:tcBorders>
              <w:left w:val="single" w:sz="6" w:space="0" w:color="000000"/>
            </w:tcBorders>
            <w:shd w:val="clear" w:color="auto" w:fill="auto"/>
          </w:tcPr>
          <w:p w14:paraId="7CB64AFA" w14:textId="7B2C38AB" w:rsidR="008870C3" w:rsidRPr="00686EFF" w:rsidRDefault="008870C3" w:rsidP="00900DBF">
            <w:pPr>
              <w:spacing w:before="66"/>
              <w:ind w:right="227"/>
              <w:jc w:val="right"/>
            </w:pPr>
            <w:r w:rsidRPr="00686EFF">
              <w:t>2023</w:t>
            </w:r>
          </w:p>
        </w:tc>
        <w:tc>
          <w:tcPr>
            <w:tcW w:w="773" w:type="dxa"/>
            <w:tcBorders>
              <w:left w:val="single" w:sz="6" w:space="0" w:color="000000"/>
            </w:tcBorders>
            <w:shd w:val="clear" w:color="auto" w:fill="auto"/>
            <w:vAlign w:val="bottom"/>
          </w:tcPr>
          <w:p w14:paraId="7867459D" w14:textId="56E5DA6A" w:rsidR="008870C3" w:rsidRPr="00686EFF" w:rsidRDefault="008870C3" w:rsidP="00274682">
            <w:pPr>
              <w:spacing w:before="66"/>
              <w:ind w:right="227"/>
              <w:jc w:val="right"/>
            </w:pPr>
            <w:r w:rsidRPr="00686EFF">
              <w:t>81,7</w:t>
            </w:r>
          </w:p>
        </w:tc>
        <w:tc>
          <w:tcPr>
            <w:tcW w:w="773" w:type="dxa"/>
            <w:tcBorders>
              <w:left w:val="single" w:sz="6" w:space="0" w:color="000000"/>
            </w:tcBorders>
            <w:shd w:val="clear" w:color="auto" w:fill="auto"/>
            <w:vAlign w:val="bottom"/>
          </w:tcPr>
          <w:p w14:paraId="2CE68E59" w14:textId="4E4F164D" w:rsidR="008870C3" w:rsidRPr="00686EFF" w:rsidRDefault="008870C3" w:rsidP="00274682">
            <w:pPr>
              <w:spacing w:before="66"/>
              <w:ind w:right="227"/>
              <w:jc w:val="right"/>
            </w:pPr>
            <w:r w:rsidRPr="00686EFF">
              <w:t>79,5</w:t>
            </w:r>
          </w:p>
        </w:tc>
        <w:tc>
          <w:tcPr>
            <w:tcW w:w="774" w:type="dxa"/>
            <w:tcBorders>
              <w:left w:val="single" w:sz="6" w:space="0" w:color="000000"/>
            </w:tcBorders>
            <w:shd w:val="clear" w:color="auto" w:fill="auto"/>
            <w:vAlign w:val="bottom"/>
          </w:tcPr>
          <w:p w14:paraId="23EFBEFB" w14:textId="5B1E9996" w:rsidR="008870C3" w:rsidRPr="00686EFF" w:rsidRDefault="008870C3" w:rsidP="00F51DC0">
            <w:pPr>
              <w:spacing w:before="66"/>
              <w:ind w:right="227"/>
              <w:jc w:val="right"/>
            </w:pPr>
            <w:r w:rsidRPr="00686EFF">
              <w:t>83,9</w:t>
            </w:r>
          </w:p>
        </w:tc>
        <w:tc>
          <w:tcPr>
            <w:tcW w:w="3515" w:type="dxa"/>
            <w:tcBorders>
              <w:left w:val="single" w:sz="6" w:space="0" w:color="000000"/>
            </w:tcBorders>
            <w:shd w:val="clear" w:color="auto" w:fill="auto"/>
            <w:vAlign w:val="bottom"/>
          </w:tcPr>
          <w:p w14:paraId="3F7E6412" w14:textId="00FA35AE" w:rsidR="008870C3" w:rsidRPr="00686EFF" w:rsidRDefault="008870C3" w:rsidP="009C72A2">
            <w:pPr>
              <w:spacing w:before="66"/>
              <w:ind w:left="170"/>
              <w:rPr>
                <w:i/>
              </w:rPr>
            </w:pPr>
            <w:r w:rsidRPr="00686EFF">
              <w:rPr>
                <w:i/>
              </w:rPr>
              <w:t>Canada</w:t>
            </w:r>
          </w:p>
        </w:tc>
      </w:tr>
      <w:tr w:rsidR="008870C3" w:rsidRPr="00D21FE6" w14:paraId="0B3294D2" w14:textId="77777777" w:rsidTr="00900DBF">
        <w:trPr>
          <w:cantSplit/>
        </w:trPr>
        <w:tc>
          <w:tcPr>
            <w:tcW w:w="3318" w:type="dxa"/>
            <w:shd w:val="clear" w:color="auto" w:fill="auto"/>
            <w:vAlign w:val="bottom"/>
          </w:tcPr>
          <w:p w14:paraId="065466FF" w14:textId="4335911A" w:rsidR="008870C3" w:rsidRPr="00686EFF" w:rsidRDefault="008870C3" w:rsidP="009C72A2">
            <w:pPr>
              <w:spacing w:before="66"/>
              <w:ind w:left="113"/>
            </w:pPr>
            <w:r w:rsidRPr="00686EFF">
              <w:t>Мексика</w:t>
            </w:r>
          </w:p>
        </w:tc>
        <w:tc>
          <w:tcPr>
            <w:tcW w:w="773" w:type="dxa"/>
            <w:tcBorders>
              <w:left w:val="single" w:sz="6" w:space="0" w:color="000000"/>
            </w:tcBorders>
            <w:shd w:val="clear" w:color="auto" w:fill="auto"/>
            <w:vAlign w:val="bottom"/>
          </w:tcPr>
          <w:p w14:paraId="6F000932" w14:textId="6B120044" w:rsidR="008870C3" w:rsidRPr="00686EFF" w:rsidRDefault="008870C3" w:rsidP="00900DBF">
            <w:pPr>
              <w:spacing w:before="66"/>
              <w:ind w:right="227"/>
              <w:jc w:val="right"/>
            </w:pPr>
            <w:r w:rsidRPr="00686EFF">
              <w:t>2023</w:t>
            </w:r>
          </w:p>
        </w:tc>
        <w:tc>
          <w:tcPr>
            <w:tcW w:w="773" w:type="dxa"/>
            <w:tcBorders>
              <w:left w:val="single" w:sz="6" w:space="0" w:color="000000"/>
            </w:tcBorders>
            <w:shd w:val="clear" w:color="auto" w:fill="auto"/>
            <w:vAlign w:val="bottom"/>
          </w:tcPr>
          <w:p w14:paraId="6F6DA4B8" w14:textId="3F3FC1A2" w:rsidR="008870C3" w:rsidRPr="00686EFF" w:rsidRDefault="008870C3" w:rsidP="009C72A2">
            <w:pPr>
              <w:spacing w:before="66"/>
              <w:ind w:right="227"/>
              <w:jc w:val="right"/>
            </w:pPr>
            <w:r w:rsidRPr="00686EFF">
              <w:t>75,3</w:t>
            </w:r>
          </w:p>
        </w:tc>
        <w:tc>
          <w:tcPr>
            <w:tcW w:w="773" w:type="dxa"/>
            <w:tcBorders>
              <w:left w:val="single" w:sz="6" w:space="0" w:color="000000"/>
            </w:tcBorders>
            <w:shd w:val="clear" w:color="auto" w:fill="auto"/>
            <w:vAlign w:val="bottom"/>
          </w:tcPr>
          <w:p w14:paraId="5C5513DD" w14:textId="312980EB" w:rsidR="008870C3" w:rsidRPr="00686EFF" w:rsidRDefault="008870C3" w:rsidP="009C72A2">
            <w:pPr>
              <w:spacing w:before="66"/>
              <w:ind w:right="227"/>
              <w:jc w:val="right"/>
            </w:pPr>
            <w:r w:rsidRPr="00686EFF">
              <w:t>72,3</w:t>
            </w:r>
          </w:p>
        </w:tc>
        <w:tc>
          <w:tcPr>
            <w:tcW w:w="774" w:type="dxa"/>
            <w:tcBorders>
              <w:left w:val="single" w:sz="6" w:space="0" w:color="000000"/>
            </w:tcBorders>
            <w:shd w:val="clear" w:color="auto" w:fill="auto"/>
            <w:vAlign w:val="bottom"/>
          </w:tcPr>
          <w:p w14:paraId="46E7EA37" w14:textId="586655F9" w:rsidR="008870C3" w:rsidRPr="00686EFF" w:rsidRDefault="008870C3" w:rsidP="009C72A2">
            <w:pPr>
              <w:spacing w:before="66"/>
              <w:ind w:right="227"/>
              <w:jc w:val="right"/>
            </w:pPr>
            <w:r w:rsidRPr="00686EFF">
              <w:t>78,6</w:t>
            </w:r>
          </w:p>
        </w:tc>
        <w:tc>
          <w:tcPr>
            <w:tcW w:w="3515" w:type="dxa"/>
            <w:tcBorders>
              <w:left w:val="single" w:sz="6" w:space="0" w:color="000000"/>
            </w:tcBorders>
            <w:shd w:val="clear" w:color="auto" w:fill="auto"/>
            <w:vAlign w:val="bottom"/>
          </w:tcPr>
          <w:p w14:paraId="4A110D28" w14:textId="506A7FFA" w:rsidR="008870C3" w:rsidRPr="00686EFF" w:rsidRDefault="008870C3" w:rsidP="009C72A2">
            <w:pPr>
              <w:spacing w:before="66"/>
              <w:ind w:left="170"/>
              <w:rPr>
                <w:i/>
              </w:rPr>
            </w:pPr>
            <w:r w:rsidRPr="00686EFF">
              <w:rPr>
                <w:i/>
              </w:rPr>
              <w:t>Mexico</w:t>
            </w:r>
          </w:p>
        </w:tc>
      </w:tr>
      <w:tr w:rsidR="008870C3" w:rsidRPr="00D21FE6" w14:paraId="3189E78E" w14:textId="77777777" w:rsidTr="00900DBF">
        <w:trPr>
          <w:cantSplit/>
        </w:trPr>
        <w:tc>
          <w:tcPr>
            <w:tcW w:w="3318" w:type="dxa"/>
            <w:shd w:val="clear" w:color="auto" w:fill="auto"/>
            <w:vAlign w:val="bottom"/>
          </w:tcPr>
          <w:p w14:paraId="2E83F53C" w14:textId="796303EA" w:rsidR="008870C3" w:rsidRPr="00686EFF" w:rsidRDefault="008870C3" w:rsidP="009C72A2">
            <w:pPr>
              <w:spacing w:before="66"/>
              <w:ind w:left="113"/>
            </w:pPr>
            <w:r w:rsidRPr="00686EFF">
              <w:t>Нигерия</w:t>
            </w:r>
          </w:p>
        </w:tc>
        <w:tc>
          <w:tcPr>
            <w:tcW w:w="773" w:type="dxa"/>
            <w:tcBorders>
              <w:left w:val="single" w:sz="6" w:space="0" w:color="000000"/>
            </w:tcBorders>
            <w:shd w:val="clear" w:color="auto" w:fill="auto"/>
            <w:vAlign w:val="bottom"/>
          </w:tcPr>
          <w:p w14:paraId="1763DA70" w14:textId="444A42AD" w:rsidR="008870C3" w:rsidRPr="00686EFF" w:rsidRDefault="008870C3" w:rsidP="00900DBF">
            <w:pPr>
              <w:spacing w:before="66"/>
              <w:ind w:right="227"/>
              <w:jc w:val="right"/>
            </w:pPr>
            <w:r w:rsidRPr="00686EFF">
              <w:t>2022</w:t>
            </w:r>
          </w:p>
        </w:tc>
        <w:tc>
          <w:tcPr>
            <w:tcW w:w="773" w:type="dxa"/>
            <w:tcBorders>
              <w:left w:val="single" w:sz="6" w:space="0" w:color="000000"/>
            </w:tcBorders>
            <w:shd w:val="clear" w:color="auto" w:fill="auto"/>
            <w:vAlign w:val="bottom"/>
          </w:tcPr>
          <w:p w14:paraId="6CBFB3C8" w14:textId="67CB9B91" w:rsidR="008870C3" w:rsidRPr="00686EFF" w:rsidRDefault="008870C3" w:rsidP="009C72A2">
            <w:pPr>
              <w:spacing w:before="66"/>
              <w:ind w:right="227"/>
              <w:jc w:val="right"/>
            </w:pPr>
            <w:r w:rsidRPr="00686EFF">
              <w:t>56,2</w:t>
            </w:r>
          </w:p>
        </w:tc>
        <w:tc>
          <w:tcPr>
            <w:tcW w:w="773" w:type="dxa"/>
            <w:tcBorders>
              <w:left w:val="single" w:sz="6" w:space="0" w:color="000000"/>
            </w:tcBorders>
            <w:shd w:val="clear" w:color="auto" w:fill="auto"/>
            <w:vAlign w:val="bottom"/>
          </w:tcPr>
          <w:p w14:paraId="1160E93C" w14:textId="0F753F4C" w:rsidR="008870C3" w:rsidRPr="00686EFF" w:rsidRDefault="008870C3" w:rsidP="009C72A2">
            <w:pPr>
              <w:spacing w:before="66"/>
              <w:ind w:right="227"/>
              <w:jc w:val="right"/>
            </w:pPr>
            <w:r w:rsidRPr="00686EFF">
              <w:t>55,1</w:t>
            </w:r>
          </w:p>
        </w:tc>
        <w:tc>
          <w:tcPr>
            <w:tcW w:w="774" w:type="dxa"/>
            <w:tcBorders>
              <w:left w:val="single" w:sz="6" w:space="0" w:color="000000"/>
            </w:tcBorders>
            <w:shd w:val="clear" w:color="auto" w:fill="auto"/>
            <w:vAlign w:val="bottom"/>
          </w:tcPr>
          <w:p w14:paraId="4DE053B9" w14:textId="3D35C859" w:rsidR="008870C3" w:rsidRPr="00686EFF" w:rsidRDefault="008870C3" w:rsidP="009C72A2">
            <w:pPr>
              <w:spacing w:before="66"/>
              <w:ind w:right="227"/>
              <w:jc w:val="right"/>
            </w:pPr>
            <w:r w:rsidRPr="00686EFF">
              <w:t>57,2</w:t>
            </w:r>
          </w:p>
        </w:tc>
        <w:tc>
          <w:tcPr>
            <w:tcW w:w="3515" w:type="dxa"/>
            <w:tcBorders>
              <w:left w:val="single" w:sz="6" w:space="0" w:color="000000"/>
            </w:tcBorders>
            <w:shd w:val="clear" w:color="auto" w:fill="auto"/>
            <w:vAlign w:val="bottom"/>
          </w:tcPr>
          <w:p w14:paraId="31F8D180" w14:textId="54818BAB" w:rsidR="008870C3" w:rsidRPr="00686EFF" w:rsidRDefault="008870C3" w:rsidP="009C72A2">
            <w:pPr>
              <w:spacing w:before="66"/>
              <w:ind w:left="170"/>
              <w:rPr>
                <w:i/>
              </w:rPr>
            </w:pPr>
            <w:r w:rsidRPr="00686EFF">
              <w:rPr>
                <w:rStyle w:val="shorttext"/>
                <w:i/>
                <w:lang w:val="en"/>
              </w:rPr>
              <w:t>Nigeria</w:t>
            </w:r>
          </w:p>
        </w:tc>
      </w:tr>
      <w:tr w:rsidR="008870C3" w:rsidRPr="00D21FE6" w14:paraId="25EAA8E8" w14:textId="77777777" w:rsidTr="00686EFF">
        <w:trPr>
          <w:cantSplit/>
        </w:trPr>
        <w:tc>
          <w:tcPr>
            <w:tcW w:w="3318" w:type="dxa"/>
            <w:shd w:val="clear" w:color="auto" w:fill="auto"/>
            <w:vAlign w:val="bottom"/>
          </w:tcPr>
          <w:p w14:paraId="1284F414" w14:textId="64A416EE" w:rsidR="008870C3" w:rsidRPr="00686EFF" w:rsidRDefault="008870C3" w:rsidP="009C72A2">
            <w:pPr>
              <w:spacing w:before="66"/>
              <w:ind w:left="113"/>
            </w:pPr>
            <w:r w:rsidRPr="00686EFF">
              <w:t>Норвегия</w:t>
            </w:r>
          </w:p>
        </w:tc>
        <w:tc>
          <w:tcPr>
            <w:tcW w:w="773" w:type="dxa"/>
            <w:tcBorders>
              <w:left w:val="single" w:sz="6" w:space="0" w:color="000000"/>
            </w:tcBorders>
            <w:shd w:val="clear" w:color="auto" w:fill="auto"/>
          </w:tcPr>
          <w:p w14:paraId="11944D4E" w14:textId="428BD3D6" w:rsidR="008870C3" w:rsidRPr="00686EFF" w:rsidRDefault="008870C3" w:rsidP="00900DBF">
            <w:pPr>
              <w:spacing w:before="66"/>
              <w:ind w:right="227"/>
              <w:jc w:val="right"/>
            </w:pPr>
            <w:r w:rsidRPr="00686EFF">
              <w:t>2023</w:t>
            </w:r>
          </w:p>
        </w:tc>
        <w:tc>
          <w:tcPr>
            <w:tcW w:w="773" w:type="dxa"/>
            <w:tcBorders>
              <w:left w:val="single" w:sz="6" w:space="0" w:color="000000"/>
            </w:tcBorders>
            <w:shd w:val="clear" w:color="auto" w:fill="auto"/>
            <w:vAlign w:val="bottom"/>
          </w:tcPr>
          <w:p w14:paraId="016658FF" w14:textId="09EF51F2" w:rsidR="008870C3" w:rsidRPr="00686EFF" w:rsidRDefault="008870C3" w:rsidP="009C72A2">
            <w:pPr>
              <w:spacing w:before="66"/>
              <w:ind w:right="227"/>
              <w:jc w:val="right"/>
            </w:pPr>
            <w:r w:rsidRPr="00686EFF">
              <w:t>83,1</w:t>
            </w:r>
          </w:p>
        </w:tc>
        <w:tc>
          <w:tcPr>
            <w:tcW w:w="773" w:type="dxa"/>
            <w:tcBorders>
              <w:left w:val="single" w:sz="6" w:space="0" w:color="000000"/>
            </w:tcBorders>
            <w:shd w:val="clear" w:color="auto" w:fill="auto"/>
            <w:vAlign w:val="bottom"/>
          </w:tcPr>
          <w:p w14:paraId="4E70CFD4" w14:textId="2D42CAFB" w:rsidR="008870C3" w:rsidRPr="00686EFF" w:rsidRDefault="008870C3" w:rsidP="009C72A2">
            <w:pPr>
              <w:spacing w:before="66"/>
              <w:ind w:right="227"/>
              <w:jc w:val="right"/>
            </w:pPr>
            <w:r w:rsidRPr="00686EFF">
              <w:t>81,5</w:t>
            </w:r>
          </w:p>
        </w:tc>
        <w:tc>
          <w:tcPr>
            <w:tcW w:w="774" w:type="dxa"/>
            <w:tcBorders>
              <w:left w:val="single" w:sz="6" w:space="0" w:color="000000"/>
            </w:tcBorders>
            <w:shd w:val="clear" w:color="auto" w:fill="auto"/>
            <w:vAlign w:val="bottom"/>
          </w:tcPr>
          <w:p w14:paraId="58E1E3C3" w14:textId="07DC15A6" w:rsidR="008870C3" w:rsidRPr="00686EFF" w:rsidRDefault="008870C3" w:rsidP="009C72A2">
            <w:pPr>
              <w:spacing w:before="66"/>
              <w:ind w:right="227"/>
              <w:jc w:val="right"/>
            </w:pPr>
            <w:r w:rsidRPr="00686EFF">
              <w:t>84,6</w:t>
            </w:r>
          </w:p>
        </w:tc>
        <w:tc>
          <w:tcPr>
            <w:tcW w:w="3515" w:type="dxa"/>
            <w:tcBorders>
              <w:left w:val="single" w:sz="6" w:space="0" w:color="000000"/>
            </w:tcBorders>
            <w:shd w:val="clear" w:color="auto" w:fill="auto"/>
            <w:vAlign w:val="bottom"/>
          </w:tcPr>
          <w:p w14:paraId="6CEB9CC8" w14:textId="5F9FDAED" w:rsidR="008870C3" w:rsidRPr="00686EFF" w:rsidRDefault="008870C3" w:rsidP="009C72A2">
            <w:pPr>
              <w:spacing w:before="66"/>
              <w:ind w:left="170"/>
              <w:rPr>
                <w:i/>
              </w:rPr>
            </w:pPr>
            <w:r w:rsidRPr="00686EFF">
              <w:rPr>
                <w:i/>
              </w:rPr>
              <w:t>Norway</w:t>
            </w:r>
          </w:p>
        </w:tc>
      </w:tr>
      <w:tr w:rsidR="008870C3" w:rsidRPr="00D21FE6" w14:paraId="5972D174" w14:textId="77777777" w:rsidTr="00686EFF">
        <w:trPr>
          <w:cantSplit/>
        </w:trPr>
        <w:tc>
          <w:tcPr>
            <w:tcW w:w="3318" w:type="dxa"/>
            <w:shd w:val="clear" w:color="auto" w:fill="auto"/>
            <w:vAlign w:val="bottom"/>
          </w:tcPr>
          <w:p w14:paraId="365E96B0" w14:textId="6D0C81EB" w:rsidR="008870C3" w:rsidRPr="00686EFF" w:rsidRDefault="008870C3" w:rsidP="009C72A2">
            <w:pPr>
              <w:spacing w:before="66"/>
              <w:ind w:left="113"/>
            </w:pPr>
            <w:r w:rsidRPr="00686EFF">
              <w:t>Республика</w:t>
            </w:r>
            <w:r w:rsidRPr="00686EFF">
              <w:rPr>
                <w:lang w:val="en-US"/>
              </w:rPr>
              <w:t xml:space="preserve"> </w:t>
            </w:r>
            <w:r w:rsidRPr="00686EFF">
              <w:t>Корея</w:t>
            </w:r>
          </w:p>
        </w:tc>
        <w:tc>
          <w:tcPr>
            <w:tcW w:w="773" w:type="dxa"/>
            <w:tcBorders>
              <w:left w:val="single" w:sz="6" w:space="0" w:color="000000"/>
            </w:tcBorders>
            <w:shd w:val="clear" w:color="auto" w:fill="auto"/>
          </w:tcPr>
          <w:p w14:paraId="65C79F93" w14:textId="3C15E634" w:rsidR="008870C3" w:rsidRPr="00686EFF" w:rsidRDefault="008870C3" w:rsidP="00900DBF">
            <w:pPr>
              <w:spacing w:before="66"/>
              <w:ind w:right="227"/>
              <w:jc w:val="right"/>
            </w:pPr>
            <w:r w:rsidRPr="00686EFF">
              <w:t>2023</w:t>
            </w:r>
          </w:p>
        </w:tc>
        <w:tc>
          <w:tcPr>
            <w:tcW w:w="773" w:type="dxa"/>
            <w:tcBorders>
              <w:left w:val="single" w:sz="6" w:space="0" w:color="000000"/>
            </w:tcBorders>
            <w:shd w:val="clear" w:color="auto" w:fill="auto"/>
            <w:vAlign w:val="bottom"/>
          </w:tcPr>
          <w:p w14:paraId="3641A8BD" w14:textId="7236F62A" w:rsidR="008870C3" w:rsidRPr="00686EFF" w:rsidRDefault="008870C3" w:rsidP="009C72A2">
            <w:pPr>
              <w:spacing w:before="66"/>
              <w:ind w:right="227"/>
              <w:jc w:val="right"/>
            </w:pPr>
            <w:r w:rsidRPr="00686EFF">
              <w:t>83,5</w:t>
            </w:r>
          </w:p>
        </w:tc>
        <w:tc>
          <w:tcPr>
            <w:tcW w:w="773" w:type="dxa"/>
            <w:tcBorders>
              <w:left w:val="single" w:sz="6" w:space="0" w:color="000000"/>
            </w:tcBorders>
            <w:shd w:val="clear" w:color="auto" w:fill="auto"/>
            <w:vAlign w:val="bottom"/>
          </w:tcPr>
          <w:p w14:paraId="0FF32870" w14:textId="196C8104" w:rsidR="008870C3" w:rsidRPr="00686EFF" w:rsidRDefault="008870C3" w:rsidP="009C72A2">
            <w:pPr>
              <w:spacing w:before="66"/>
              <w:ind w:right="227"/>
              <w:jc w:val="right"/>
            </w:pPr>
            <w:r w:rsidRPr="00686EFF">
              <w:t>80,6</w:t>
            </w:r>
          </w:p>
        </w:tc>
        <w:tc>
          <w:tcPr>
            <w:tcW w:w="774" w:type="dxa"/>
            <w:tcBorders>
              <w:left w:val="single" w:sz="6" w:space="0" w:color="000000"/>
            </w:tcBorders>
            <w:shd w:val="clear" w:color="auto" w:fill="auto"/>
            <w:vAlign w:val="bottom"/>
          </w:tcPr>
          <w:p w14:paraId="7E6318FD" w14:textId="3A0BB201" w:rsidR="008870C3" w:rsidRPr="00686EFF" w:rsidRDefault="008870C3" w:rsidP="009C72A2">
            <w:pPr>
              <w:spacing w:before="66"/>
              <w:ind w:right="227"/>
              <w:jc w:val="right"/>
            </w:pPr>
            <w:r w:rsidRPr="00686EFF">
              <w:t>86,4</w:t>
            </w:r>
          </w:p>
        </w:tc>
        <w:tc>
          <w:tcPr>
            <w:tcW w:w="3515" w:type="dxa"/>
            <w:tcBorders>
              <w:left w:val="single" w:sz="6" w:space="0" w:color="000000"/>
            </w:tcBorders>
            <w:shd w:val="clear" w:color="auto" w:fill="auto"/>
            <w:vAlign w:val="bottom"/>
          </w:tcPr>
          <w:p w14:paraId="3AC2ACFA" w14:textId="5D1384D7" w:rsidR="008870C3" w:rsidRPr="00686EFF" w:rsidRDefault="008870C3" w:rsidP="009C72A2">
            <w:pPr>
              <w:spacing w:before="66"/>
              <w:ind w:left="170"/>
              <w:rPr>
                <w:i/>
              </w:rPr>
            </w:pPr>
            <w:r w:rsidRPr="00686EFF">
              <w:rPr>
                <w:i/>
              </w:rPr>
              <w:t>Republic of Korea</w:t>
            </w:r>
          </w:p>
        </w:tc>
      </w:tr>
      <w:tr w:rsidR="008870C3" w:rsidRPr="00D21FE6" w14:paraId="203732CA" w14:textId="77777777" w:rsidTr="00686EFF">
        <w:trPr>
          <w:cantSplit/>
        </w:trPr>
        <w:tc>
          <w:tcPr>
            <w:tcW w:w="3318" w:type="dxa"/>
            <w:shd w:val="clear" w:color="auto" w:fill="auto"/>
            <w:vAlign w:val="bottom"/>
          </w:tcPr>
          <w:p w14:paraId="1AE52042" w14:textId="28607299" w:rsidR="008870C3" w:rsidRPr="00686EFF" w:rsidRDefault="008870C3" w:rsidP="009C72A2">
            <w:pPr>
              <w:spacing w:before="66"/>
              <w:ind w:left="113"/>
            </w:pPr>
            <w:r w:rsidRPr="00686EFF">
              <w:rPr>
                <w:lang w:val="en-US"/>
              </w:rPr>
              <w:t>Соединенное Королевство</w:t>
            </w:r>
            <w:r w:rsidRPr="00686EFF">
              <w:t xml:space="preserve"> (Великобритания)</w:t>
            </w:r>
          </w:p>
        </w:tc>
        <w:tc>
          <w:tcPr>
            <w:tcW w:w="773" w:type="dxa"/>
            <w:tcBorders>
              <w:left w:val="single" w:sz="6" w:space="0" w:color="000000"/>
            </w:tcBorders>
            <w:shd w:val="clear" w:color="auto" w:fill="auto"/>
          </w:tcPr>
          <w:p w14:paraId="63135160" w14:textId="3B6A5AD7" w:rsidR="008870C3" w:rsidRPr="00686EFF" w:rsidRDefault="008870C3" w:rsidP="00900DBF">
            <w:pPr>
              <w:spacing w:before="66"/>
              <w:ind w:right="227"/>
              <w:jc w:val="right"/>
            </w:pPr>
            <w:r w:rsidRPr="00686EFF">
              <w:t>2023</w:t>
            </w:r>
          </w:p>
        </w:tc>
        <w:tc>
          <w:tcPr>
            <w:tcW w:w="773" w:type="dxa"/>
            <w:tcBorders>
              <w:left w:val="single" w:sz="6" w:space="0" w:color="000000"/>
            </w:tcBorders>
            <w:shd w:val="clear" w:color="auto" w:fill="auto"/>
            <w:vAlign w:val="bottom"/>
          </w:tcPr>
          <w:p w14:paraId="7725C210" w14:textId="7A7C3E6E" w:rsidR="008870C3" w:rsidRPr="00686EFF" w:rsidRDefault="008870C3" w:rsidP="009C72A2">
            <w:pPr>
              <w:spacing w:before="66"/>
              <w:ind w:right="227"/>
              <w:jc w:val="right"/>
            </w:pPr>
            <w:r w:rsidRPr="00686EFF">
              <w:t>81,0</w:t>
            </w:r>
          </w:p>
        </w:tc>
        <w:tc>
          <w:tcPr>
            <w:tcW w:w="773" w:type="dxa"/>
            <w:tcBorders>
              <w:left w:val="single" w:sz="6" w:space="0" w:color="000000"/>
            </w:tcBorders>
            <w:shd w:val="clear" w:color="auto" w:fill="auto"/>
            <w:vAlign w:val="bottom"/>
          </w:tcPr>
          <w:p w14:paraId="7E92D91E" w14:textId="7B6FE36B" w:rsidR="008870C3" w:rsidRPr="00686EFF" w:rsidRDefault="008870C3" w:rsidP="009C72A2">
            <w:pPr>
              <w:spacing w:before="66"/>
              <w:ind w:right="227"/>
              <w:jc w:val="right"/>
            </w:pPr>
            <w:r w:rsidRPr="00686EFF">
              <w:t>79,0</w:t>
            </w:r>
          </w:p>
        </w:tc>
        <w:tc>
          <w:tcPr>
            <w:tcW w:w="774" w:type="dxa"/>
            <w:tcBorders>
              <w:left w:val="single" w:sz="6" w:space="0" w:color="000000"/>
            </w:tcBorders>
            <w:shd w:val="clear" w:color="auto" w:fill="auto"/>
            <w:vAlign w:val="bottom"/>
          </w:tcPr>
          <w:p w14:paraId="62A05719" w14:textId="23686CD9" w:rsidR="008870C3" w:rsidRPr="00686EFF" w:rsidRDefault="008870C3" w:rsidP="009C72A2">
            <w:pPr>
              <w:spacing w:before="66"/>
              <w:ind w:right="227"/>
              <w:jc w:val="right"/>
            </w:pPr>
            <w:r w:rsidRPr="00686EFF">
              <w:t>82,9</w:t>
            </w:r>
          </w:p>
        </w:tc>
        <w:tc>
          <w:tcPr>
            <w:tcW w:w="3515" w:type="dxa"/>
            <w:tcBorders>
              <w:left w:val="single" w:sz="6" w:space="0" w:color="000000"/>
            </w:tcBorders>
            <w:shd w:val="clear" w:color="auto" w:fill="auto"/>
            <w:vAlign w:val="bottom"/>
          </w:tcPr>
          <w:p w14:paraId="3C3A3605" w14:textId="2C2C8E3D" w:rsidR="008870C3" w:rsidRPr="00686EFF" w:rsidRDefault="008870C3" w:rsidP="009C72A2">
            <w:pPr>
              <w:spacing w:before="66"/>
              <w:ind w:left="170"/>
              <w:rPr>
                <w:i/>
              </w:rPr>
            </w:pPr>
            <w:r w:rsidRPr="00686EFF">
              <w:rPr>
                <w:i/>
              </w:rPr>
              <w:t>United Kingdom</w:t>
            </w:r>
          </w:p>
        </w:tc>
      </w:tr>
      <w:tr w:rsidR="008870C3" w:rsidRPr="00D21FE6" w14:paraId="46EE5959" w14:textId="77777777" w:rsidTr="00686EFF">
        <w:trPr>
          <w:cantSplit/>
        </w:trPr>
        <w:tc>
          <w:tcPr>
            <w:tcW w:w="3318" w:type="dxa"/>
            <w:shd w:val="clear" w:color="auto" w:fill="auto"/>
            <w:vAlign w:val="bottom"/>
          </w:tcPr>
          <w:p w14:paraId="24DA38CB" w14:textId="3B561842" w:rsidR="008870C3" w:rsidRPr="00686EFF" w:rsidRDefault="008870C3" w:rsidP="009C72A2">
            <w:pPr>
              <w:spacing w:before="66"/>
              <w:ind w:left="113"/>
            </w:pPr>
            <w:r w:rsidRPr="00686EFF">
              <w:t>США</w:t>
            </w:r>
          </w:p>
        </w:tc>
        <w:tc>
          <w:tcPr>
            <w:tcW w:w="773" w:type="dxa"/>
            <w:tcBorders>
              <w:left w:val="single" w:sz="6" w:space="0" w:color="000000"/>
            </w:tcBorders>
            <w:shd w:val="clear" w:color="auto" w:fill="auto"/>
          </w:tcPr>
          <w:p w14:paraId="62C17B91" w14:textId="6196DB8B" w:rsidR="008870C3" w:rsidRPr="00686EFF" w:rsidRDefault="008870C3" w:rsidP="00900DBF">
            <w:pPr>
              <w:spacing w:before="66"/>
              <w:ind w:right="227"/>
              <w:jc w:val="right"/>
            </w:pPr>
            <w:r w:rsidRPr="00686EFF">
              <w:t>2023</w:t>
            </w:r>
          </w:p>
        </w:tc>
        <w:tc>
          <w:tcPr>
            <w:tcW w:w="773" w:type="dxa"/>
            <w:tcBorders>
              <w:left w:val="single" w:sz="6" w:space="0" w:color="000000"/>
            </w:tcBorders>
            <w:shd w:val="clear" w:color="auto" w:fill="auto"/>
            <w:vAlign w:val="bottom"/>
          </w:tcPr>
          <w:p w14:paraId="33AE4FE1" w14:textId="5CFCBEE0" w:rsidR="008870C3" w:rsidRPr="00686EFF" w:rsidRDefault="008870C3" w:rsidP="009C72A2">
            <w:pPr>
              <w:spacing w:before="66"/>
              <w:ind w:right="227"/>
              <w:jc w:val="right"/>
            </w:pPr>
            <w:r w:rsidRPr="00686EFF">
              <w:t>78,4</w:t>
            </w:r>
          </w:p>
        </w:tc>
        <w:tc>
          <w:tcPr>
            <w:tcW w:w="773" w:type="dxa"/>
            <w:tcBorders>
              <w:left w:val="single" w:sz="6" w:space="0" w:color="000000"/>
            </w:tcBorders>
            <w:shd w:val="clear" w:color="auto" w:fill="auto"/>
            <w:vAlign w:val="bottom"/>
          </w:tcPr>
          <w:p w14:paraId="413B3B49" w14:textId="3CBBCEF2" w:rsidR="008870C3" w:rsidRPr="00686EFF" w:rsidRDefault="008870C3" w:rsidP="009C72A2">
            <w:pPr>
              <w:spacing w:before="66"/>
              <w:ind w:right="227"/>
              <w:jc w:val="right"/>
            </w:pPr>
            <w:r w:rsidRPr="00686EFF">
              <w:t>75,8</w:t>
            </w:r>
          </w:p>
        </w:tc>
        <w:tc>
          <w:tcPr>
            <w:tcW w:w="774" w:type="dxa"/>
            <w:tcBorders>
              <w:left w:val="single" w:sz="6" w:space="0" w:color="000000"/>
            </w:tcBorders>
            <w:shd w:val="clear" w:color="auto" w:fill="auto"/>
            <w:vAlign w:val="bottom"/>
          </w:tcPr>
          <w:p w14:paraId="185E437A" w14:textId="4C8F9F2B" w:rsidR="008870C3" w:rsidRPr="00686EFF" w:rsidRDefault="008870C3" w:rsidP="009C72A2">
            <w:pPr>
              <w:spacing w:before="66"/>
              <w:ind w:right="227"/>
              <w:jc w:val="right"/>
            </w:pPr>
            <w:r w:rsidRPr="00686EFF">
              <w:t>81,1</w:t>
            </w:r>
          </w:p>
        </w:tc>
        <w:tc>
          <w:tcPr>
            <w:tcW w:w="3515" w:type="dxa"/>
            <w:tcBorders>
              <w:left w:val="single" w:sz="6" w:space="0" w:color="000000"/>
            </w:tcBorders>
            <w:shd w:val="clear" w:color="auto" w:fill="auto"/>
            <w:vAlign w:val="bottom"/>
          </w:tcPr>
          <w:p w14:paraId="734F5EA2" w14:textId="13D9DD02" w:rsidR="008870C3" w:rsidRPr="00686EFF" w:rsidRDefault="008870C3" w:rsidP="009C72A2">
            <w:pPr>
              <w:spacing w:before="66"/>
              <w:ind w:left="170"/>
              <w:rPr>
                <w:i/>
              </w:rPr>
            </w:pPr>
            <w:r w:rsidRPr="00686EFF">
              <w:rPr>
                <w:i/>
              </w:rPr>
              <w:t>USA</w:t>
            </w:r>
          </w:p>
        </w:tc>
      </w:tr>
      <w:tr w:rsidR="008870C3" w:rsidRPr="00D21FE6" w14:paraId="670BCAED" w14:textId="77777777" w:rsidTr="00900DBF">
        <w:trPr>
          <w:cantSplit/>
        </w:trPr>
        <w:tc>
          <w:tcPr>
            <w:tcW w:w="3318" w:type="dxa"/>
            <w:shd w:val="clear" w:color="auto" w:fill="auto"/>
            <w:vAlign w:val="bottom"/>
          </w:tcPr>
          <w:p w14:paraId="40E685C5" w14:textId="301609C5" w:rsidR="008870C3" w:rsidRPr="00686EFF" w:rsidRDefault="008870C3" w:rsidP="009C72A2">
            <w:pPr>
              <w:spacing w:before="66"/>
              <w:ind w:left="113"/>
            </w:pPr>
            <w:r w:rsidRPr="00686EFF">
              <w:t>Турция</w:t>
            </w:r>
          </w:p>
        </w:tc>
        <w:tc>
          <w:tcPr>
            <w:tcW w:w="773" w:type="dxa"/>
            <w:tcBorders>
              <w:left w:val="single" w:sz="6" w:space="0" w:color="000000"/>
            </w:tcBorders>
            <w:shd w:val="clear" w:color="auto" w:fill="auto"/>
            <w:vAlign w:val="bottom"/>
          </w:tcPr>
          <w:p w14:paraId="66A6B99F" w14:textId="7C14EEEC" w:rsidR="008870C3" w:rsidRPr="00686EFF" w:rsidRDefault="008870C3" w:rsidP="00900DBF">
            <w:pPr>
              <w:spacing w:before="66"/>
              <w:ind w:right="227"/>
              <w:jc w:val="right"/>
            </w:pPr>
            <w:r w:rsidRPr="00686EFF">
              <w:t>2022</w:t>
            </w:r>
          </w:p>
        </w:tc>
        <w:tc>
          <w:tcPr>
            <w:tcW w:w="773" w:type="dxa"/>
            <w:tcBorders>
              <w:left w:val="single" w:sz="6" w:space="0" w:color="000000"/>
            </w:tcBorders>
            <w:shd w:val="clear" w:color="auto" w:fill="auto"/>
            <w:vAlign w:val="bottom"/>
          </w:tcPr>
          <w:p w14:paraId="252BE78C" w14:textId="1A3A0102" w:rsidR="008870C3" w:rsidRPr="00686EFF" w:rsidRDefault="008870C3" w:rsidP="009C72A2">
            <w:pPr>
              <w:spacing w:before="66"/>
              <w:ind w:right="227"/>
              <w:jc w:val="right"/>
            </w:pPr>
            <w:r w:rsidRPr="00686EFF">
              <w:t>77,3</w:t>
            </w:r>
          </w:p>
        </w:tc>
        <w:tc>
          <w:tcPr>
            <w:tcW w:w="773" w:type="dxa"/>
            <w:tcBorders>
              <w:left w:val="single" w:sz="6" w:space="0" w:color="000000"/>
            </w:tcBorders>
            <w:shd w:val="clear" w:color="auto" w:fill="auto"/>
            <w:vAlign w:val="bottom"/>
          </w:tcPr>
          <w:p w14:paraId="205EB715" w14:textId="0817EE6B" w:rsidR="008870C3" w:rsidRPr="00686EFF" w:rsidRDefault="008870C3" w:rsidP="009C72A2">
            <w:pPr>
              <w:spacing w:before="66"/>
              <w:ind w:right="227"/>
              <w:jc w:val="right"/>
            </w:pPr>
            <w:r w:rsidRPr="00686EFF">
              <w:t>74,7</w:t>
            </w:r>
          </w:p>
        </w:tc>
        <w:tc>
          <w:tcPr>
            <w:tcW w:w="774" w:type="dxa"/>
            <w:tcBorders>
              <w:left w:val="single" w:sz="6" w:space="0" w:color="000000"/>
            </w:tcBorders>
            <w:shd w:val="clear" w:color="auto" w:fill="auto"/>
            <w:vAlign w:val="bottom"/>
          </w:tcPr>
          <w:p w14:paraId="6CA27692" w14:textId="4E90C1E9" w:rsidR="008870C3" w:rsidRPr="00686EFF" w:rsidRDefault="008870C3" w:rsidP="009C72A2">
            <w:pPr>
              <w:spacing w:before="66"/>
              <w:ind w:right="227"/>
              <w:jc w:val="right"/>
            </w:pPr>
            <w:r w:rsidRPr="00686EFF">
              <w:t>80,0</w:t>
            </w:r>
          </w:p>
        </w:tc>
        <w:tc>
          <w:tcPr>
            <w:tcW w:w="3515" w:type="dxa"/>
            <w:tcBorders>
              <w:left w:val="single" w:sz="6" w:space="0" w:color="000000"/>
            </w:tcBorders>
            <w:shd w:val="clear" w:color="auto" w:fill="auto"/>
            <w:vAlign w:val="bottom"/>
          </w:tcPr>
          <w:p w14:paraId="2FABA5FE" w14:textId="20DE3666" w:rsidR="008870C3" w:rsidRPr="00686EFF" w:rsidRDefault="008870C3" w:rsidP="009C72A2">
            <w:pPr>
              <w:spacing w:before="66"/>
              <w:ind w:left="170"/>
              <w:rPr>
                <w:i/>
              </w:rPr>
            </w:pPr>
            <w:r w:rsidRPr="00686EFF">
              <w:rPr>
                <w:i/>
              </w:rPr>
              <w:t>Turkey</w:t>
            </w:r>
          </w:p>
        </w:tc>
      </w:tr>
      <w:tr w:rsidR="008870C3" w:rsidRPr="00D21FE6" w14:paraId="54CD3265" w14:textId="77777777" w:rsidTr="00686EFF">
        <w:trPr>
          <w:cantSplit/>
        </w:trPr>
        <w:tc>
          <w:tcPr>
            <w:tcW w:w="3318" w:type="dxa"/>
            <w:shd w:val="clear" w:color="auto" w:fill="auto"/>
            <w:vAlign w:val="bottom"/>
          </w:tcPr>
          <w:p w14:paraId="4A74D524" w14:textId="4759C7E8" w:rsidR="008870C3" w:rsidRPr="00686EFF" w:rsidRDefault="008870C3" w:rsidP="009C72A2">
            <w:pPr>
              <w:spacing w:before="66"/>
              <w:ind w:left="113"/>
            </w:pPr>
            <w:r w:rsidRPr="00686EFF">
              <w:t>Швейцария</w:t>
            </w:r>
          </w:p>
        </w:tc>
        <w:tc>
          <w:tcPr>
            <w:tcW w:w="773" w:type="dxa"/>
            <w:tcBorders>
              <w:left w:val="single" w:sz="6" w:space="0" w:color="000000"/>
            </w:tcBorders>
            <w:shd w:val="clear" w:color="auto" w:fill="auto"/>
          </w:tcPr>
          <w:p w14:paraId="7F21A742" w14:textId="543FB02A" w:rsidR="008870C3" w:rsidRPr="00686EFF" w:rsidRDefault="008870C3" w:rsidP="00900DBF">
            <w:pPr>
              <w:spacing w:before="66"/>
              <w:ind w:right="227"/>
              <w:jc w:val="right"/>
            </w:pPr>
            <w:r w:rsidRPr="00686EFF">
              <w:t>2023</w:t>
            </w:r>
          </w:p>
        </w:tc>
        <w:tc>
          <w:tcPr>
            <w:tcW w:w="773" w:type="dxa"/>
            <w:tcBorders>
              <w:left w:val="single" w:sz="6" w:space="0" w:color="000000"/>
            </w:tcBorders>
            <w:shd w:val="clear" w:color="auto" w:fill="auto"/>
            <w:vAlign w:val="bottom"/>
          </w:tcPr>
          <w:p w14:paraId="491A7F5E" w14:textId="44AD83A8" w:rsidR="008870C3" w:rsidRPr="00686EFF" w:rsidRDefault="008870C3" w:rsidP="009C72A2">
            <w:pPr>
              <w:spacing w:before="66"/>
              <w:ind w:right="227"/>
              <w:jc w:val="right"/>
              <w:rPr>
                <w:lang w:val="en-US"/>
              </w:rPr>
            </w:pPr>
            <w:r w:rsidRPr="00686EFF">
              <w:t>84,3</w:t>
            </w:r>
          </w:p>
        </w:tc>
        <w:tc>
          <w:tcPr>
            <w:tcW w:w="773" w:type="dxa"/>
            <w:tcBorders>
              <w:left w:val="single" w:sz="6" w:space="0" w:color="000000"/>
            </w:tcBorders>
            <w:shd w:val="clear" w:color="auto" w:fill="auto"/>
            <w:vAlign w:val="bottom"/>
          </w:tcPr>
          <w:p w14:paraId="189524AC" w14:textId="61705330" w:rsidR="008870C3" w:rsidRPr="00686EFF" w:rsidRDefault="008870C3" w:rsidP="009C72A2">
            <w:pPr>
              <w:spacing w:before="66"/>
              <w:ind w:right="227"/>
              <w:jc w:val="right"/>
              <w:rPr>
                <w:lang w:val="en-US"/>
              </w:rPr>
            </w:pPr>
            <w:r w:rsidRPr="00686EFF">
              <w:t>82,4</w:t>
            </w:r>
          </w:p>
        </w:tc>
        <w:tc>
          <w:tcPr>
            <w:tcW w:w="774" w:type="dxa"/>
            <w:tcBorders>
              <w:left w:val="single" w:sz="6" w:space="0" w:color="000000"/>
            </w:tcBorders>
            <w:shd w:val="clear" w:color="auto" w:fill="auto"/>
            <w:vAlign w:val="bottom"/>
          </w:tcPr>
          <w:p w14:paraId="2CACA710" w14:textId="4A1455F3" w:rsidR="008870C3" w:rsidRPr="00686EFF" w:rsidRDefault="008870C3" w:rsidP="009C72A2">
            <w:pPr>
              <w:spacing w:before="66"/>
              <w:ind w:right="227"/>
              <w:jc w:val="right"/>
              <w:rPr>
                <w:lang w:val="en-US"/>
              </w:rPr>
            </w:pPr>
            <w:r w:rsidRPr="00686EFF">
              <w:t>86,0</w:t>
            </w:r>
          </w:p>
        </w:tc>
        <w:tc>
          <w:tcPr>
            <w:tcW w:w="3515" w:type="dxa"/>
            <w:tcBorders>
              <w:left w:val="single" w:sz="6" w:space="0" w:color="000000"/>
            </w:tcBorders>
            <w:shd w:val="clear" w:color="auto" w:fill="auto"/>
            <w:vAlign w:val="bottom"/>
          </w:tcPr>
          <w:p w14:paraId="7691DCB6" w14:textId="66AF4013" w:rsidR="008870C3" w:rsidRPr="00686EFF" w:rsidRDefault="008870C3" w:rsidP="009C72A2">
            <w:pPr>
              <w:pStyle w:val="BodyText31"/>
              <w:overflowPunct/>
              <w:autoSpaceDE/>
              <w:spacing w:before="66"/>
              <w:ind w:left="170"/>
              <w:jc w:val="left"/>
              <w:textAlignment w:val="auto"/>
              <w:rPr>
                <w:rFonts w:cs="Arial"/>
                <w:i/>
                <w:sz w:val="14"/>
                <w:szCs w:val="14"/>
              </w:rPr>
            </w:pPr>
            <w:r w:rsidRPr="00686EFF">
              <w:rPr>
                <w:rFonts w:cs="Arial"/>
                <w:b w:val="0"/>
                <w:i/>
                <w:sz w:val="14"/>
                <w:szCs w:val="14"/>
                <w:lang w:val="en-US"/>
              </w:rPr>
              <w:t>Switzerland</w:t>
            </w:r>
          </w:p>
        </w:tc>
      </w:tr>
      <w:tr w:rsidR="008870C3" w:rsidRPr="00D21FE6" w14:paraId="3AA89942" w14:textId="77777777" w:rsidTr="00900DBF">
        <w:trPr>
          <w:cantSplit/>
        </w:trPr>
        <w:tc>
          <w:tcPr>
            <w:tcW w:w="3318" w:type="dxa"/>
            <w:tcBorders>
              <w:bottom w:val="single" w:sz="6" w:space="0" w:color="000000"/>
            </w:tcBorders>
            <w:shd w:val="clear" w:color="auto" w:fill="auto"/>
            <w:vAlign w:val="bottom"/>
          </w:tcPr>
          <w:p w14:paraId="5F132554" w14:textId="77777777" w:rsidR="008870C3" w:rsidRPr="00C40DD2" w:rsidRDefault="008870C3" w:rsidP="009C72A2">
            <w:pPr>
              <w:spacing w:before="66"/>
              <w:ind w:left="113"/>
              <w:rPr>
                <w:color w:val="000000" w:themeColor="text1"/>
              </w:rPr>
            </w:pPr>
            <w:r w:rsidRPr="00C40DD2">
              <w:rPr>
                <w:color w:val="000000" w:themeColor="text1"/>
              </w:rPr>
              <w:t>Япония</w:t>
            </w:r>
          </w:p>
        </w:tc>
        <w:tc>
          <w:tcPr>
            <w:tcW w:w="773" w:type="dxa"/>
            <w:tcBorders>
              <w:left w:val="single" w:sz="6" w:space="0" w:color="000000"/>
              <w:bottom w:val="single" w:sz="6" w:space="0" w:color="000000"/>
            </w:tcBorders>
            <w:shd w:val="clear" w:color="auto" w:fill="auto"/>
            <w:vAlign w:val="bottom"/>
          </w:tcPr>
          <w:p w14:paraId="7C8C0325" w14:textId="05B01BEB" w:rsidR="008870C3" w:rsidRPr="00900DBF" w:rsidRDefault="008870C3" w:rsidP="00900DBF">
            <w:pPr>
              <w:spacing w:before="66"/>
              <w:ind w:right="227"/>
              <w:jc w:val="right"/>
            </w:pPr>
            <w:r w:rsidRPr="00900DBF">
              <w:t>2022</w:t>
            </w:r>
          </w:p>
        </w:tc>
        <w:tc>
          <w:tcPr>
            <w:tcW w:w="773" w:type="dxa"/>
            <w:tcBorders>
              <w:left w:val="single" w:sz="6" w:space="0" w:color="000000"/>
              <w:bottom w:val="single" w:sz="6" w:space="0" w:color="000000"/>
            </w:tcBorders>
            <w:shd w:val="clear" w:color="auto" w:fill="auto"/>
            <w:vAlign w:val="bottom"/>
          </w:tcPr>
          <w:p w14:paraId="22619768" w14:textId="370A1C93" w:rsidR="008870C3" w:rsidRPr="00900DBF" w:rsidRDefault="008870C3" w:rsidP="009C72A2">
            <w:pPr>
              <w:spacing w:before="66"/>
              <w:ind w:right="227"/>
              <w:jc w:val="right"/>
            </w:pPr>
            <w:r w:rsidRPr="00900DBF">
              <w:t>84,1</w:t>
            </w:r>
          </w:p>
        </w:tc>
        <w:tc>
          <w:tcPr>
            <w:tcW w:w="773" w:type="dxa"/>
            <w:tcBorders>
              <w:left w:val="single" w:sz="6" w:space="0" w:color="000000"/>
              <w:bottom w:val="single" w:sz="6" w:space="0" w:color="000000"/>
            </w:tcBorders>
            <w:shd w:val="clear" w:color="auto" w:fill="auto"/>
            <w:vAlign w:val="bottom"/>
          </w:tcPr>
          <w:p w14:paraId="14FA3917" w14:textId="36BB0A13" w:rsidR="008870C3" w:rsidRPr="00900DBF" w:rsidRDefault="008870C3" w:rsidP="009C72A2">
            <w:pPr>
              <w:spacing w:before="66"/>
              <w:ind w:right="227"/>
              <w:jc w:val="right"/>
            </w:pPr>
            <w:r w:rsidRPr="00900DBF">
              <w:t>81,1</w:t>
            </w:r>
          </w:p>
        </w:tc>
        <w:tc>
          <w:tcPr>
            <w:tcW w:w="774" w:type="dxa"/>
            <w:tcBorders>
              <w:left w:val="single" w:sz="6" w:space="0" w:color="000000"/>
              <w:bottom w:val="single" w:sz="6" w:space="0" w:color="000000"/>
            </w:tcBorders>
            <w:shd w:val="clear" w:color="auto" w:fill="auto"/>
            <w:vAlign w:val="bottom"/>
          </w:tcPr>
          <w:p w14:paraId="5E6CE5B2" w14:textId="4815DF40" w:rsidR="008870C3" w:rsidRPr="00900DBF" w:rsidRDefault="008870C3" w:rsidP="009C72A2">
            <w:pPr>
              <w:spacing w:before="66"/>
              <w:ind w:right="227"/>
              <w:jc w:val="right"/>
            </w:pPr>
            <w:r w:rsidRPr="00900DBF">
              <w:t>87,1</w:t>
            </w:r>
          </w:p>
        </w:tc>
        <w:tc>
          <w:tcPr>
            <w:tcW w:w="3515" w:type="dxa"/>
            <w:tcBorders>
              <w:left w:val="single" w:sz="6" w:space="0" w:color="000000"/>
              <w:bottom w:val="single" w:sz="6" w:space="0" w:color="000000"/>
            </w:tcBorders>
            <w:shd w:val="clear" w:color="auto" w:fill="auto"/>
            <w:vAlign w:val="bottom"/>
          </w:tcPr>
          <w:p w14:paraId="12B4BC4D" w14:textId="77777777" w:rsidR="008870C3" w:rsidRPr="00C40DD2" w:rsidRDefault="008870C3" w:rsidP="009C72A2">
            <w:pPr>
              <w:pStyle w:val="BodyText31"/>
              <w:overflowPunct/>
              <w:autoSpaceDE/>
              <w:spacing w:before="66"/>
              <w:ind w:left="170"/>
              <w:jc w:val="left"/>
              <w:textAlignment w:val="auto"/>
              <w:rPr>
                <w:rFonts w:cs="Arial"/>
                <w:i/>
                <w:color w:val="000000" w:themeColor="text1"/>
                <w:sz w:val="14"/>
                <w:szCs w:val="14"/>
              </w:rPr>
            </w:pPr>
            <w:r w:rsidRPr="00C40DD2">
              <w:rPr>
                <w:rFonts w:cs="Arial"/>
                <w:b w:val="0"/>
                <w:i/>
                <w:color w:val="000000" w:themeColor="text1"/>
                <w:sz w:val="14"/>
                <w:szCs w:val="14"/>
                <w:lang w:val="en-US"/>
              </w:rPr>
              <w:t>Japan</w:t>
            </w:r>
          </w:p>
        </w:tc>
      </w:tr>
    </w:tbl>
    <w:p w14:paraId="7A9D8A3F" w14:textId="7B5FE404" w:rsidR="008E6AC4" w:rsidRPr="00D21FE6" w:rsidRDefault="008E6AC4" w:rsidP="008E6AC4">
      <w:pPr>
        <w:spacing w:before="60"/>
        <w:rPr>
          <w:sz w:val="12"/>
          <w:szCs w:val="12"/>
          <w:lang w:val="en-US"/>
        </w:rPr>
      </w:pPr>
    </w:p>
    <w:p w14:paraId="710C5729" w14:textId="45745267" w:rsidR="00504A06" w:rsidRPr="00D21FE6" w:rsidRDefault="00693970" w:rsidP="008E6AC4">
      <w:pPr>
        <w:pageBreakBefore/>
        <w:spacing w:after="60"/>
        <w:ind w:left="397" w:hanging="397"/>
      </w:pPr>
      <w:r w:rsidRPr="00D21FE6">
        <w:rPr>
          <w:b/>
          <w:bCs/>
          <w:sz w:val="16"/>
          <w:szCs w:val="16"/>
        </w:rPr>
        <w:lastRenderedPageBreak/>
        <w:t>26.</w:t>
      </w:r>
      <w:r w:rsidR="00612BB6" w:rsidRPr="00D21FE6">
        <w:rPr>
          <w:b/>
          <w:bCs/>
          <w:sz w:val="16"/>
          <w:szCs w:val="16"/>
        </w:rPr>
        <w:t>5.</w:t>
      </w:r>
      <w:r w:rsidR="008E2B57" w:rsidRPr="00D21FE6">
        <w:rPr>
          <w:b/>
          <w:bCs/>
          <w:sz w:val="16"/>
          <w:szCs w:val="16"/>
        </w:rPr>
        <w:t xml:space="preserve"> </w:t>
      </w:r>
      <w:r w:rsidR="00504A06" w:rsidRPr="00D21FE6">
        <w:rPr>
          <w:b/>
          <w:bCs/>
          <w:sz w:val="16"/>
          <w:szCs w:val="16"/>
        </w:rPr>
        <w:t xml:space="preserve">КОЭФФИЦИЕНТЫ РОЖДАЕМОСТИ, СМЕРТНОСТИ И ЕСТЕСТВЕННОГО ПРИРОСТА НАСЕЛЕНИЯ </w:t>
      </w:r>
      <w:r w:rsidR="00504A06" w:rsidRPr="00D21FE6">
        <w:rPr>
          <w:b/>
          <w:bCs/>
          <w:sz w:val="16"/>
          <w:szCs w:val="16"/>
        </w:rPr>
        <w:br/>
      </w:r>
      <w:r w:rsidR="00504A06" w:rsidRPr="00D21FE6">
        <w:t>на 1000 человек населения</w:t>
      </w:r>
    </w:p>
    <w:p w14:paraId="0178A61A" w14:textId="77777777" w:rsidR="00504A06" w:rsidRPr="00D21FE6" w:rsidRDefault="00504A06">
      <w:pPr>
        <w:spacing w:after="60"/>
        <w:ind w:left="397"/>
        <w:rPr>
          <w:lang w:val="en-US"/>
        </w:rPr>
      </w:pPr>
      <w:r w:rsidRPr="00D21FE6">
        <w:rPr>
          <w:b/>
          <w:i/>
          <w:sz w:val="16"/>
          <w:lang w:val="en-US"/>
        </w:rPr>
        <w:t>BIRTH RATES, DEATH RATES AND NATURAL INCREASE OF POPULATION</w:t>
      </w:r>
      <w:r w:rsidRPr="00D21FE6">
        <w:rPr>
          <w:b/>
          <w:i/>
          <w:sz w:val="16"/>
          <w:lang w:val="en-US"/>
        </w:rPr>
        <w:br/>
      </w:r>
      <w:r w:rsidRPr="00D21FE6">
        <w:rPr>
          <w:i/>
          <w:lang w:val="en-US"/>
        </w:rPr>
        <w:t>per 1000 population</w:t>
      </w:r>
    </w:p>
    <w:tbl>
      <w:tblPr>
        <w:tblW w:w="9922" w:type="dxa"/>
        <w:tblInd w:w="8" w:type="dxa"/>
        <w:tblLayout w:type="fixed"/>
        <w:tblCellMar>
          <w:left w:w="0" w:type="dxa"/>
          <w:right w:w="0" w:type="dxa"/>
        </w:tblCellMar>
        <w:tblLook w:val="0000" w:firstRow="0" w:lastRow="0" w:firstColumn="0" w:lastColumn="0" w:noHBand="0" w:noVBand="0"/>
      </w:tblPr>
      <w:tblGrid>
        <w:gridCol w:w="2260"/>
        <w:gridCol w:w="450"/>
        <w:gridCol w:w="450"/>
        <w:gridCol w:w="450"/>
        <w:gridCol w:w="451"/>
        <w:gridCol w:w="450"/>
        <w:gridCol w:w="450"/>
        <w:gridCol w:w="450"/>
        <w:gridCol w:w="451"/>
        <w:gridCol w:w="450"/>
        <w:gridCol w:w="450"/>
        <w:gridCol w:w="450"/>
        <w:gridCol w:w="451"/>
        <w:gridCol w:w="2259"/>
      </w:tblGrid>
      <w:tr w:rsidR="00853565" w:rsidRPr="007C1C0A" w14:paraId="1B926BFD" w14:textId="77777777">
        <w:trPr>
          <w:cantSplit/>
        </w:trPr>
        <w:tc>
          <w:tcPr>
            <w:tcW w:w="2260" w:type="dxa"/>
            <w:vMerge w:val="restart"/>
            <w:tcBorders>
              <w:top w:val="single" w:sz="6" w:space="0" w:color="000000"/>
              <w:bottom w:val="single" w:sz="6" w:space="0" w:color="000000"/>
            </w:tcBorders>
            <w:shd w:val="clear" w:color="auto" w:fill="auto"/>
          </w:tcPr>
          <w:p w14:paraId="0C88DDA2" w14:textId="77777777" w:rsidR="00504A06" w:rsidRPr="00D21FE6" w:rsidRDefault="00504A06">
            <w:pPr>
              <w:snapToGrid w:val="0"/>
              <w:spacing w:before="60" w:after="60" w:line="140" w:lineRule="exact"/>
              <w:jc w:val="center"/>
              <w:rPr>
                <w:lang w:val="en-US"/>
              </w:rPr>
            </w:pPr>
          </w:p>
        </w:tc>
        <w:tc>
          <w:tcPr>
            <w:tcW w:w="1801" w:type="dxa"/>
            <w:gridSpan w:val="4"/>
            <w:tcBorders>
              <w:top w:val="single" w:sz="6" w:space="0" w:color="000000"/>
              <w:left w:val="single" w:sz="6" w:space="0" w:color="000000"/>
              <w:bottom w:val="single" w:sz="6" w:space="0" w:color="000000"/>
            </w:tcBorders>
            <w:shd w:val="clear" w:color="auto" w:fill="auto"/>
          </w:tcPr>
          <w:p w14:paraId="79AB4D71" w14:textId="77777777" w:rsidR="00504A06" w:rsidRPr="00D21FE6" w:rsidRDefault="00504A06">
            <w:pPr>
              <w:spacing w:before="40" w:after="20"/>
              <w:ind w:left="57"/>
            </w:pPr>
            <w:r w:rsidRPr="00D21FE6">
              <w:rPr>
                <w:sz w:val="12"/>
                <w:szCs w:val="12"/>
              </w:rPr>
              <w:t>Родившиеся</w:t>
            </w:r>
          </w:p>
          <w:p w14:paraId="3BC6D93B" w14:textId="77777777" w:rsidR="00504A06" w:rsidRPr="00D21FE6" w:rsidRDefault="00504A06">
            <w:pPr>
              <w:spacing w:before="40" w:after="20"/>
              <w:ind w:left="57"/>
            </w:pPr>
            <w:r w:rsidRPr="00D21FE6">
              <w:rPr>
                <w:i/>
                <w:sz w:val="12"/>
                <w:lang w:val="en-US"/>
              </w:rPr>
              <w:t>Birth</w:t>
            </w:r>
            <w:r w:rsidRPr="00D21FE6">
              <w:rPr>
                <w:i/>
                <w:sz w:val="12"/>
              </w:rPr>
              <w:t xml:space="preserve"> </w:t>
            </w:r>
            <w:r w:rsidRPr="00D21FE6">
              <w:rPr>
                <w:i/>
                <w:sz w:val="12"/>
                <w:lang w:val="en-US"/>
              </w:rPr>
              <w:t>rate</w:t>
            </w:r>
          </w:p>
        </w:tc>
        <w:tc>
          <w:tcPr>
            <w:tcW w:w="1801" w:type="dxa"/>
            <w:gridSpan w:val="4"/>
            <w:tcBorders>
              <w:top w:val="single" w:sz="6" w:space="0" w:color="000000"/>
              <w:left w:val="single" w:sz="6" w:space="0" w:color="000000"/>
              <w:bottom w:val="single" w:sz="6" w:space="0" w:color="000000"/>
            </w:tcBorders>
            <w:shd w:val="clear" w:color="auto" w:fill="auto"/>
          </w:tcPr>
          <w:p w14:paraId="56888154" w14:textId="77777777" w:rsidR="00504A06" w:rsidRPr="00D21FE6" w:rsidRDefault="00504A06">
            <w:pPr>
              <w:spacing w:before="40" w:after="20"/>
              <w:ind w:left="57"/>
            </w:pPr>
            <w:proofErr w:type="gramStart"/>
            <w:r w:rsidRPr="00D21FE6">
              <w:rPr>
                <w:sz w:val="12"/>
                <w:szCs w:val="12"/>
              </w:rPr>
              <w:t>Умершие</w:t>
            </w:r>
            <w:proofErr w:type="gramEnd"/>
          </w:p>
          <w:p w14:paraId="4DD645A3" w14:textId="77777777" w:rsidR="00504A06" w:rsidRPr="00D21FE6" w:rsidRDefault="00504A06">
            <w:pPr>
              <w:spacing w:before="40" w:after="20"/>
              <w:ind w:left="57"/>
            </w:pPr>
            <w:r w:rsidRPr="00D21FE6">
              <w:rPr>
                <w:i/>
                <w:sz w:val="12"/>
                <w:lang w:val="en-US"/>
              </w:rPr>
              <w:t>Death</w:t>
            </w:r>
            <w:r w:rsidRPr="00D21FE6">
              <w:rPr>
                <w:i/>
                <w:sz w:val="12"/>
              </w:rPr>
              <w:t xml:space="preserve"> </w:t>
            </w:r>
            <w:r w:rsidRPr="00D21FE6">
              <w:rPr>
                <w:i/>
                <w:sz w:val="12"/>
                <w:lang w:val="en-US"/>
              </w:rPr>
              <w:t>rate</w:t>
            </w:r>
          </w:p>
        </w:tc>
        <w:tc>
          <w:tcPr>
            <w:tcW w:w="1801" w:type="dxa"/>
            <w:gridSpan w:val="4"/>
            <w:tcBorders>
              <w:top w:val="single" w:sz="6" w:space="0" w:color="000000"/>
              <w:left w:val="single" w:sz="6" w:space="0" w:color="000000"/>
              <w:bottom w:val="single" w:sz="6" w:space="0" w:color="000000"/>
            </w:tcBorders>
            <w:shd w:val="clear" w:color="auto" w:fill="auto"/>
          </w:tcPr>
          <w:p w14:paraId="303A5B0D" w14:textId="77777777" w:rsidR="00FC20A1" w:rsidRPr="00D21FE6" w:rsidRDefault="00FC20A1" w:rsidP="00FC20A1">
            <w:pPr>
              <w:spacing w:before="40" w:after="20"/>
              <w:ind w:left="57"/>
              <w:rPr>
                <w:lang w:val="en-US"/>
              </w:rPr>
            </w:pPr>
            <w:r w:rsidRPr="00D21FE6">
              <w:rPr>
                <w:sz w:val="12"/>
                <w:szCs w:val="12"/>
              </w:rPr>
              <w:t>Естественный</w:t>
            </w:r>
            <w:r w:rsidRPr="00D21FE6">
              <w:rPr>
                <w:sz w:val="12"/>
                <w:szCs w:val="12"/>
                <w:lang w:val="en-US"/>
              </w:rPr>
              <w:t xml:space="preserve"> </w:t>
            </w:r>
            <w:r w:rsidRPr="00D21FE6">
              <w:rPr>
                <w:sz w:val="12"/>
                <w:szCs w:val="12"/>
              </w:rPr>
              <w:t>прирост</w:t>
            </w:r>
            <w:r w:rsidRPr="00D21FE6">
              <w:rPr>
                <w:sz w:val="12"/>
                <w:szCs w:val="12"/>
                <w:lang w:val="en-US"/>
              </w:rPr>
              <w:t xml:space="preserve"> </w:t>
            </w:r>
            <w:r w:rsidRPr="00D21FE6">
              <w:rPr>
                <w:sz w:val="12"/>
                <w:szCs w:val="12"/>
                <w:lang w:val="en-US"/>
              </w:rPr>
              <w:br/>
            </w:r>
            <w:r w:rsidRPr="00D21FE6">
              <w:rPr>
                <w:sz w:val="12"/>
                <w:szCs w:val="12"/>
              </w:rPr>
              <w:t>населения</w:t>
            </w:r>
            <w:proofErr w:type="gramStart"/>
            <w:r w:rsidRPr="00D21FE6">
              <w:rPr>
                <w:sz w:val="12"/>
                <w:szCs w:val="12"/>
                <w:vertAlign w:val="superscript"/>
                <w:lang w:val="en-US"/>
              </w:rPr>
              <w:t>1</w:t>
            </w:r>
            <w:proofErr w:type="gramEnd"/>
            <w:r w:rsidRPr="00D21FE6">
              <w:rPr>
                <w:sz w:val="12"/>
                <w:szCs w:val="12"/>
                <w:vertAlign w:val="superscript"/>
                <w:lang w:val="en-US"/>
              </w:rPr>
              <w:t xml:space="preserve">) </w:t>
            </w:r>
          </w:p>
          <w:p w14:paraId="49C3DD96" w14:textId="77777777" w:rsidR="00504A06" w:rsidRPr="00D21FE6" w:rsidRDefault="00FC20A1" w:rsidP="00FC20A1">
            <w:pPr>
              <w:spacing w:before="40" w:after="20"/>
              <w:ind w:left="57"/>
              <w:rPr>
                <w:lang w:val="en-US"/>
              </w:rPr>
            </w:pPr>
            <w:r w:rsidRPr="00D21FE6">
              <w:rPr>
                <w:i/>
                <w:sz w:val="12"/>
                <w:lang w:val="en-US"/>
              </w:rPr>
              <w:t>Natural increase (decrease) of population</w:t>
            </w:r>
            <w:r w:rsidRPr="00D21FE6">
              <w:rPr>
                <w:i/>
                <w:sz w:val="12"/>
                <w:vertAlign w:val="superscript"/>
                <w:lang w:val="en-US"/>
              </w:rPr>
              <w:t>1)</w:t>
            </w:r>
          </w:p>
        </w:tc>
        <w:tc>
          <w:tcPr>
            <w:tcW w:w="2259" w:type="dxa"/>
            <w:vMerge w:val="restart"/>
            <w:tcBorders>
              <w:top w:val="single" w:sz="6" w:space="0" w:color="000000"/>
              <w:left w:val="single" w:sz="6" w:space="0" w:color="000000"/>
            </w:tcBorders>
            <w:shd w:val="clear" w:color="auto" w:fill="auto"/>
          </w:tcPr>
          <w:p w14:paraId="7A18917D" w14:textId="77777777" w:rsidR="00504A06" w:rsidRPr="00D21FE6" w:rsidRDefault="00504A06">
            <w:pPr>
              <w:snapToGrid w:val="0"/>
              <w:spacing w:before="40" w:after="20"/>
              <w:jc w:val="center"/>
              <w:rPr>
                <w:i/>
                <w:lang w:val="en-US"/>
              </w:rPr>
            </w:pPr>
          </w:p>
        </w:tc>
      </w:tr>
      <w:tr w:rsidR="00AE631F" w:rsidRPr="00D21FE6" w14:paraId="15C13E09" w14:textId="77777777">
        <w:trPr>
          <w:cantSplit/>
        </w:trPr>
        <w:tc>
          <w:tcPr>
            <w:tcW w:w="2260" w:type="dxa"/>
            <w:vMerge/>
            <w:tcBorders>
              <w:bottom w:val="single" w:sz="6" w:space="0" w:color="000000"/>
            </w:tcBorders>
            <w:shd w:val="clear" w:color="auto" w:fill="auto"/>
          </w:tcPr>
          <w:p w14:paraId="5B457AE3" w14:textId="77777777" w:rsidR="00AE631F" w:rsidRPr="00D21FE6" w:rsidRDefault="00AE631F">
            <w:pPr>
              <w:snapToGrid w:val="0"/>
              <w:spacing w:before="60" w:after="60" w:line="140" w:lineRule="exact"/>
              <w:jc w:val="center"/>
              <w:rPr>
                <w:lang w:val="en-US"/>
              </w:rPr>
            </w:pPr>
          </w:p>
        </w:tc>
        <w:tc>
          <w:tcPr>
            <w:tcW w:w="450" w:type="dxa"/>
            <w:tcBorders>
              <w:top w:val="single" w:sz="6" w:space="0" w:color="000000"/>
              <w:left w:val="single" w:sz="6" w:space="0" w:color="000000"/>
              <w:bottom w:val="single" w:sz="6" w:space="0" w:color="000000"/>
            </w:tcBorders>
            <w:shd w:val="clear" w:color="auto" w:fill="auto"/>
          </w:tcPr>
          <w:p w14:paraId="1388363A" w14:textId="0FD3D806" w:rsidR="00AE631F" w:rsidRPr="00AE631F" w:rsidRDefault="00AE631F">
            <w:pPr>
              <w:spacing w:before="40" w:after="20"/>
              <w:jc w:val="center"/>
              <w:rPr>
                <w:color w:val="000000" w:themeColor="text1"/>
              </w:rPr>
            </w:pPr>
            <w:r w:rsidRPr="00AE631F">
              <w:rPr>
                <w:color w:val="000000" w:themeColor="text1"/>
              </w:rPr>
              <w:t>2020</w:t>
            </w:r>
          </w:p>
        </w:tc>
        <w:tc>
          <w:tcPr>
            <w:tcW w:w="450" w:type="dxa"/>
            <w:tcBorders>
              <w:top w:val="single" w:sz="6" w:space="0" w:color="000000"/>
              <w:left w:val="single" w:sz="6" w:space="0" w:color="000000"/>
              <w:bottom w:val="single" w:sz="6" w:space="0" w:color="000000"/>
            </w:tcBorders>
            <w:shd w:val="clear" w:color="auto" w:fill="auto"/>
          </w:tcPr>
          <w:p w14:paraId="6B9507CA" w14:textId="70E97C92" w:rsidR="00AE631F" w:rsidRPr="00AE631F" w:rsidRDefault="00AE631F" w:rsidP="005877FE">
            <w:pPr>
              <w:spacing w:before="40" w:after="20"/>
              <w:jc w:val="center"/>
              <w:rPr>
                <w:color w:val="000000" w:themeColor="text1"/>
              </w:rPr>
            </w:pPr>
            <w:r w:rsidRPr="00AE631F">
              <w:rPr>
                <w:color w:val="000000" w:themeColor="text1"/>
                <w:lang w:val="en-US"/>
              </w:rPr>
              <w:t>2022</w:t>
            </w:r>
          </w:p>
        </w:tc>
        <w:tc>
          <w:tcPr>
            <w:tcW w:w="450" w:type="dxa"/>
            <w:tcBorders>
              <w:top w:val="single" w:sz="6" w:space="0" w:color="000000"/>
              <w:left w:val="single" w:sz="6" w:space="0" w:color="000000"/>
              <w:bottom w:val="single" w:sz="6" w:space="0" w:color="000000"/>
            </w:tcBorders>
            <w:shd w:val="clear" w:color="auto" w:fill="auto"/>
          </w:tcPr>
          <w:p w14:paraId="4F58BD7A" w14:textId="2CB07BC2" w:rsidR="00AE631F" w:rsidRPr="00AE631F" w:rsidRDefault="00AE631F" w:rsidP="005877FE">
            <w:pPr>
              <w:spacing w:before="40" w:after="20"/>
              <w:jc w:val="center"/>
              <w:rPr>
                <w:color w:val="000000" w:themeColor="text1"/>
              </w:rPr>
            </w:pPr>
            <w:r w:rsidRPr="00AE631F">
              <w:rPr>
                <w:color w:val="000000" w:themeColor="text1"/>
                <w:lang w:val="en-US"/>
              </w:rPr>
              <w:t>2023</w:t>
            </w:r>
          </w:p>
        </w:tc>
        <w:tc>
          <w:tcPr>
            <w:tcW w:w="451" w:type="dxa"/>
            <w:tcBorders>
              <w:top w:val="single" w:sz="6" w:space="0" w:color="000000"/>
              <w:left w:val="single" w:sz="6" w:space="0" w:color="000000"/>
              <w:bottom w:val="single" w:sz="6" w:space="0" w:color="000000"/>
            </w:tcBorders>
            <w:shd w:val="clear" w:color="auto" w:fill="auto"/>
          </w:tcPr>
          <w:p w14:paraId="1A69DD25" w14:textId="5474155F" w:rsidR="00AE631F" w:rsidRPr="00AE631F" w:rsidRDefault="00AE631F">
            <w:pPr>
              <w:spacing w:before="40" w:after="20"/>
              <w:jc w:val="center"/>
              <w:rPr>
                <w:color w:val="000000" w:themeColor="text1"/>
                <w:lang w:val="en-US"/>
              </w:rPr>
            </w:pPr>
            <w:r w:rsidRPr="00AE631F">
              <w:rPr>
                <w:color w:val="000000" w:themeColor="text1"/>
              </w:rPr>
              <w:t>2024</w:t>
            </w:r>
          </w:p>
        </w:tc>
        <w:tc>
          <w:tcPr>
            <w:tcW w:w="450" w:type="dxa"/>
            <w:tcBorders>
              <w:top w:val="single" w:sz="6" w:space="0" w:color="000000"/>
              <w:left w:val="single" w:sz="6" w:space="0" w:color="000000"/>
              <w:bottom w:val="single" w:sz="6" w:space="0" w:color="000000"/>
            </w:tcBorders>
            <w:shd w:val="clear" w:color="auto" w:fill="auto"/>
          </w:tcPr>
          <w:p w14:paraId="6A559687" w14:textId="265F2EEE" w:rsidR="00AE631F" w:rsidRPr="00AE631F" w:rsidRDefault="00AE631F">
            <w:pPr>
              <w:spacing w:before="40" w:after="20"/>
              <w:jc w:val="center"/>
              <w:rPr>
                <w:color w:val="000000" w:themeColor="text1"/>
              </w:rPr>
            </w:pPr>
            <w:r w:rsidRPr="00AE631F">
              <w:rPr>
                <w:color w:val="000000" w:themeColor="text1"/>
                <w:lang w:val="en-US"/>
              </w:rPr>
              <w:t>2020</w:t>
            </w:r>
          </w:p>
        </w:tc>
        <w:tc>
          <w:tcPr>
            <w:tcW w:w="450" w:type="dxa"/>
            <w:tcBorders>
              <w:top w:val="single" w:sz="6" w:space="0" w:color="000000"/>
              <w:left w:val="single" w:sz="6" w:space="0" w:color="000000"/>
              <w:bottom w:val="single" w:sz="6" w:space="0" w:color="000000"/>
            </w:tcBorders>
            <w:shd w:val="clear" w:color="auto" w:fill="auto"/>
          </w:tcPr>
          <w:p w14:paraId="707C9AD2" w14:textId="64BFA7A3" w:rsidR="00AE631F" w:rsidRPr="00AE631F" w:rsidRDefault="00AE631F" w:rsidP="005877FE">
            <w:pPr>
              <w:spacing w:before="40" w:after="20"/>
              <w:jc w:val="center"/>
              <w:rPr>
                <w:color w:val="000000" w:themeColor="text1"/>
              </w:rPr>
            </w:pPr>
            <w:r w:rsidRPr="00AE631F">
              <w:rPr>
                <w:color w:val="000000" w:themeColor="text1"/>
                <w:lang w:val="en-US"/>
              </w:rPr>
              <w:t>2022</w:t>
            </w:r>
          </w:p>
        </w:tc>
        <w:tc>
          <w:tcPr>
            <w:tcW w:w="450" w:type="dxa"/>
            <w:tcBorders>
              <w:top w:val="single" w:sz="6" w:space="0" w:color="000000"/>
              <w:left w:val="single" w:sz="6" w:space="0" w:color="000000"/>
              <w:bottom w:val="single" w:sz="6" w:space="0" w:color="000000"/>
            </w:tcBorders>
            <w:shd w:val="clear" w:color="auto" w:fill="auto"/>
          </w:tcPr>
          <w:p w14:paraId="774C6C10" w14:textId="353E8E59" w:rsidR="00AE631F" w:rsidRPr="00AE631F" w:rsidRDefault="00AE631F" w:rsidP="005877FE">
            <w:pPr>
              <w:spacing w:before="40" w:after="20"/>
              <w:jc w:val="center"/>
              <w:rPr>
                <w:color w:val="000000" w:themeColor="text1"/>
              </w:rPr>
            </w:pPr>
            <w:r w:rsidRPr="00AE631F">
              <w:rPr>
                <w:color w:val="000000" w:themeColor="text1"/>
                <w:lang w:val="en-US"/>
              </w:rPr>
              <w:t>2023</w:t>
            </w:r>
          </w:p>
        </w:tc>
        <w:tc>
          <w:tcPr>
            <w:tcW w:w="451" w:type="dxa"/>
            <w:tcBorders>
              <w:top w:val="single" w:sz="6" w:space="0" w:color="000000"/>
              <w:left w:val="single" w:sz="6" w:space="0" w:color="000000"/>
              <w:bottom w:val="single" w:sz="6" w:space="0" w:color="000000"/>
            </w:tcBorders>
            <w:shd w:val="clear" w:color="auto" w:fill="auto"/>
          </w:tcPr>
          <w:p w14:paraId="49DA92BB" w14:textId="4625F218" w:rsidR="00AE631F" w:rsidRPr="00AE631F" w:rsidRDefault="00AE631F">
            <w:pPr>
              <w:spacing w:before="40" w:after="20"/>
              <w:jc w:val="center"/>
              <w:rPr>
                <w:color w:val="000000" w:themeColor="text1"/>
                <w:lang w:val="en-US"/>
              </w:rPr>
            </w:pPr>
            <w:r w:rsidRPr="00AE631F">
              <w:rPr>
                <w:color w:val="000000" w:themeColor="text1"/>
              </w:rPr>
              <w:t>2024</w:t>
            </w:r>
          </w:p>
        </w:tc>
        <w:tc>
          <w:tcPr>
            <w:tcW w:w="450" w:type="dxa"/>
            <w:tcBorders>
              <w:top w:val="single" w:sz="6" w:space="0" w:color="000000"/>
              <w:left w:val="single" w:sz="6" w:space="0" w:color="000000"/>
              <w:bottom w:val="single" w:sz="6" w:space="0" w:color="000000"/>
            </w:tcBorders>
            <w:shd w:val="clear" w:color="auto" w:fill="auto"/>
          </w:tcPr>
          <w:p w14:paraId="613BDF95" w14:textId="089BF32F" w:rsidR="00AE631F" w:rsidRPr="00AE631F" w:rsidRDefault="00AE631F">
            <w:pPr>
              <w:spacing w:before="40" w:after="20"/>
              <w:jc w:val="center"/>
              <w:rPr>
                <w:color w:val="000000" w:themeColor="text1"/>
              </w:rPr>
            </w:pPr>
            <w:r w:rsidRPr="00AE631F">
              <w:rPr>
                <w:color w:val="000000" w:themeColor="text1"/>
                <w:lang w:val="en-US"/>
              </w:rPr>
              <w:t>2020</w:t>
            </w:r>
          </w:p>
        </w:tc>
        <w:tc>
          <w:tcPr>
            <w:tcW w:w="450" w:type="dxa"/>
            <w:tcBorders>
              <w:top w:val="single" w:sz="6" w:space="0" w:color="000000"/>
              <w:left w:val="single" w:sz="6" w:space="0" w:color="000000"/>
              <w:bottom w:val="single" w:sz="6" w:space="0" w:color="000000"/>
            </w:tcBorders>
            <w:shd w:val="clear" w:color="auto" w:fill="auto"/>
          </w:tcPr>
          <w:p w14:paraId="50FD3430" w14:textId="0F8BF8B8" w:rsidR="00AE631F" w:rsidRPr="00AE631F" w:rsidRDefault="00AE631F" w:rsidP="005877FE">
            <w:pPr>
              <w:spacing w:before="40" w:after="20"/>
              <w:jc w:val="center"/>
              <w:rPr>
                <w:color w:val="000000" w:themeColor="text1"/>
              </w:rPr>
            </w:pPr>
            <w:r w:rsidRPr="00AE631F">
              <w:rPr>
                <w:color w:val="000000" w:themeColor="text1"/>
                <w:lang w:val="en-US"/>
              </w:rPr>
              <w:t>2022</w:t>
            </w:r>
          </w:p>
        </w:tc>
        <w:tc>
          <w:tcPr>
            <w:tcW w:w="450" w:type="dxa"/>
            <w:tcBorders>
              <w:top w:val="single" w:sz="6" w:space="0" w:color="000000"/>
              <w:left w:val="single" w:sz="6" w:space="0" w:color="000000"/>
              <w:bottom w:val="single" w:sz="6" w:space="0" w:color="000000"/>
            </w:tcBorders>
            <w:shd w:val="clear" w:color="auto" w:fill="auto"/>
          </w:tcPr>
          <w:p w14:paraId="1CC80635" w14:textId="07BD0EB6" w:rsidR="00AE631F" w:rsidRPr="00AE631F" w:rsidRDefault="00AE631F" w:rsidP="005877FE">
            <w:pPr>
              <w:spacing w:before="40" w:after="20"/>
              <w:jc w:val="center"/>
              <w:rPr>
                <w:color w:val="000000" w:themeColor="text1"/>
              </w:rPr>
            </w:pPr>
            <w:r w:rsidRPr="00AE631F">
              <w:rPr>
                <w:color w:val="000000" w:themeColor="text1"/>
                <w:lang w:val="en-US"/>
              </w:rPr>
              <w:t>2023</w:t>
            </w:r>
          </w:p>
        </w:tc>
        <w:tc>
          <w:tcPr>
            <w:tcW w:w="451" w:type="dxa"/>
            <w:tcBorders>
              <w:top w:val="single" w:sz="6" w:space="0" w:color="000000"/>
              <w:left w:val="single" w:sz="6" w:space="0" w:color="000000"/>
              <w:bottom w:val="single" w:sz="6" w:space="0" w:color="000000"/>
            </w:tcBorders>
            <w:shd w:val="clear" w:color="auto" w:fill="auto"/>
          </w:tcPr>
          <w:p w14:paraId="40A2E0E4" w14:textId="02C3909B" w:rsidR="00AE631F" w:rsidRPr="00AE631F" w:rsidRDefault="00AE631F">
            <w:pPr>
              <w:spacing w:before="40" w:after="20"/>
              <w:jc w:val="center"/>
              <w:rPr>
                <w:color w:val="000000" w:themeColor="text1"/>
                <w:lang w:val="en-US"/>
              </w:rPr>
            </w:pPr>
            <w:r w:rsidRPr="00AE631F">
              <w:rPr>
                <w:color w:val="000000" w:themeColor="text1"/>
              </w:rPr>
              <w:t>2024</w:t>
            </w:r>
          </w:p>
        </w:tc>
        <w:tc>
          <w:tcPr>
            <w:tcW w:w="2259" w:type="dxa"/>
            <w:vMerge/>
            <w:tcBorders>
              <w:left w:val="single" w:sz="6" w:space="0" w:color="000000"/>
              <w:bottom w:val="single" w:sz="6" w:space="0" w:color="000000"/>
            </w:tcBorders>
            <w:shd w:val="clear" w:color="auto" w:fill="auto"/>
          </w:tcPr>
          <w:p w14:paraId="439A692A" w14:textId="77777777" w:rsidR="00AE631F" w:rsidRPr="00D21FE6" w:rsidRDefault="00AE631F">
            <w:pPr>
              <w:snapToGrid w:val="0"/>
              <w:spacing w:before="40" w:after="20"/>
              <w:jc w:val="center"/>
              <w:rPr>
                <w:i/>
              </w:rPr>
            </w:pPr>
          </w:p>
        </w:tc>
      </w:tr>
      <w:tr w:rsidR="00AE631F" w:rsidRPr="00D21FE6" w14:paraId="3374F543" w14:textId="77777777" w:rsidTr="00C40DD2">
        <w:trPr>
          <w:cantSplit/>
        </w:trPr>
        <w:tc>
          <w:tcPr>
            <w:tcW w:w="2260" w:type="dxa"/>
            <w:tcBorders>
              <w:top w:val="single" w:sz="6" w:space="0" w:color="000000"/>
            </w:tcBorders>
            <w:shd w:val="clear" w:color="auto" w:fill="auto"/>
            <w:vAlign w:val="bottom"/>
          </w:tcPr>
          <w:p w14:paraId="3175A794" w14:textId="7191A37B" w:rsidR="00AE631F" w:rsidRPr="00F51CB8" w:rsidRDefault="00AE631F">
            <w:pPr>
              <w:spacing w:before="80" w:line="160" w:lineRule="exact"/>
              <w:rPr>
                <w:color w:val="000000" w:themeColor="text1"/>
                <w:vertAlign w:val="superscript"/>
              </w:rPr>
            </w:pPr>
            <w:r w:rsidRPr="00C40DD2">
              <w:rPr>
                <w:b/>
                <w:bCs/>
                <w:color w:val="000000" w:themeColor="text1"/>
              </w:rPr>
              <w:t>Россия</w:t>
            </w:r>
          </w:p>
        </w:tc>
        <w:tc>
          <w:tcPr>
            <w:tcW w:w="450" w:type="dxa"/>
            <w:tcBorders>
              <w:top w:val="single" w:sz="6" w:space="0" w:color="000000"/>
              <w:left w:val="single" w:sz="6" w:space="0" w:color="000000"/>
            </w:tcBorders>
            <w:shd w:val="clear" w:color="auto" w:fill="auto"/>
            <w:vAlign w:val="bottom"/>
          </w:tcPr>
          <w:p w14:paraId="09AA971C" w14:textId="4B1F443A" w:rsidR="00AE631F" w:rsidRPr="00AE631F" w:rsidRDefault="00AE631F" w:rsidP="000860EA">
            <w:pPr>
              <w:spacing w:before="80" w:line="160" w:lineRule="exact"/>
              <w:ind w:right="85"/>
              <w:jc w:val="right"/>
              <w:rPr>
                <w:color w:val="000000" w:themeColor="text1"/>
                <w:lang w:val="en-US"/>
              </w:rPr>
            </w:pPr>
            <w:r w:rsidRPr="00AE631F">
              <w:rPr>
                <w:color w:val="000000" w:themeColor="text1"/>
                <w:lang w:val="en-US"/>
              </w:rPr>
              <w:t>9,7</w:t>
            </w:r>
          </w:p>
        </w:tc>
        <w:tc>
          <w:tcPr>
            <w:tcW w:w="450" w:type="dxa"/>
            <w:tcBorders>
              <w:top w:val="single" w:sz="6" w:space="0" w:color="000000"/>
              <w:left w:val="single" w:sz="6" w:space="0" w:color="000000"/>
            </w:tcBorders>
            <w:shd w:val="clear" w:color="auto" w:fill="auto"/>
            <w:vAlign w:val="bottom"/>
          </w:tcPr>
          <w:p w14:paraId="7073C571" w14:textId="6FD7F27B" w:rsidR="00AE631F" w:rsidRPr="00AE631F" w:rsidRDefault="00AE631F" w:rsidP="00BE5D26">
            <w:pPr>
              <w:tabs>
                <w:tab w:val="left" w:pos="309"/>
              </w:tabs>
              <w:snapToGrid w:val="0"/>
              <w:spacing w:before="80" w:line="160" w:lineRule="exact"/>
              <w:ind w:right="85"/>
              <w:jc w:val="right"/>
              <w:rPr>
                <w:color w:val="000000" w:themeColor="text1"/>
              </w:rPr>
            </w:pPr>
            <w:r w:rsidRPr="00AE631F">
              <w:rPr>
                <w:color w:val="000000" w:themeColor="text1"/>
              </w:rPr>
              <w:t>8,9</w:t>
            </w:r>
          </w:p>
        </w:tc>
        <w:tc>
          <w:tcPr>
            <w:tcW w:w="450" w:type="dxa"/>
            <w:tcBorders>
              <w:top w:val="single" w:sz="6" w:space="0" w:color="000000"/>
              <w:left w:val="single" w:sz="6" w:space="0" w:color="000000"/>
            </w:tcBorders>
            <w:shd w:val="clear" w:color="auto" w:fill="auto"/>
            <w:vAlign w:val="bottom"/>
          </w:tcPr>
          <w:p w14:paraId="246A69B4" w14:textId="68C954CE" w:rsidR="00AE631F" w:rsidRPr="00AE631F" w:rsidRDefault="00AE631F" w:rsidP="00BE5D26">
            <w:pPr>
              <w:tabs>
                <w:tab w:val="left" w:pos="309"/>
              </w:tabs>
              <w:snapToGrid w:val="0"/>
              <w:spacing w:before="80" w:line="160" w:lineRule="exact"/>
              <w:ind w:right="85"/>
              <w:jc w:val="right"/>
              <w:rPr>
                <w:color w:val="000000" w:themeColor="text1"/>
              </w:rPr>
            </w:pPr>
            <w:r w:rsidRPr="00AE631F">
              <w:rPr>
                <w:color w:val="000000" w:themeColor="text1"/>
              </w:rPr>
              <w:t>8,6</w:t>
            </w:r>
          </w:p>
        </w:tc>
        <w:tc>
          <w:tcPr>
            <w:tcW w:w="451" w:type="dxa"/>
            <w:tcBorders>
              <w:top w:val="single" w:sz="6" w:space="0" w:color="000000"/>
              <w:left w:val="single" w:sz="6" w:space="0" w:color="000000"/>
            </w:tcBorders>
            <w:shd w:val="clear" w:color="auto" w:fill="auto"/>
            <w:vAlign w:val="bottom"/>
          </w:tcPr>
          <w:p w14:paraId="2165D65D" w14:textId="5ABCE93D" w:rsidR="00AE631F" w:rsidRPr="00AE631F" w:rsidRDefault="009720A0" w:rsidP="00BE5D26">
            <w:pPr>
              <w:tabs>
                <w:tab w:val="left" w:pos="309"/>
              </w:tabs>
              <w:snapToGrid w:val="0"/>
              <w:spacing w:before="80" w:line="160" w:lineRule="exact"/>
              <w:ind w:right="85"/>
              <w:jc w:val="right"/>
              <w:rPr>
                <w:color w:val="000000" w:themeColor="text1"/>
              </w:rPr>
            </w:pPr>
            <w:r>
              <w:rPr>
                <w:color w:val="000000" w:themeColor="text1"/>
              </w:rPr>
              <w:t>***</w:t>
            </w:r>
          </w:p>
        </w:tc>
        <w:tc>
          <w:tcPr>
            <w:tcW w:w="450" w:type="dxa"/>
            <w:tcBorders>
              <w:top w:val="single" w:sz="6" w:space="0" w:color="000000"/>
              <w:left w:val="single" w:sz="6" w:space="0" w:color="000000"/>
            </w:tcBorders>
            <w:shd w:val="clear" w:color="auto" w:fill="auto"/>
            <w:vAlign w:val="bottom"/>
          </w:tcPr>
          <w:p w14:paraId="5ADD7B8F" w14:textId="5F42A9B1" w:rsidR="00AE631F" w:rsidRPr="00AE631F" w:rsidRDefault="00AE631F" w:rsidP="00BE5D26">
            <w:pPr>
              <w:snapToGrid w:val="0"/>
              <w:spacing w:before="80" w:line="160" w:lineRule="exact"/>
              <w:ind w:right="85"/>
              <w:jc w:val="right"/>
              <w:rPr>
                <w:color w:val="000000" w:themeColor="text1"/>
              </w:rPr>
            </w:pPr>
            <w:r w:rsidRPr="00AE631F">
              <w:rPr>
                <w:color w:val="000000" w:themeColor="text1"/>
              </w:rPr>
              <w:t>14,5</w:t>
            </w:r>
          </w:p>
        </w:tc>
        <w:tc>
          <w:tcPr>
            <w:tcW w:w="450" w:type="dxa"/>
            <w:tcBorders>
              <w:top w:val="single" w:sz="6" w:space="0" w:color="000000"/>
              <w:left w:val="single" w:sz="6" w:space="0" w:color="000000"/>
            </w:tcBorders>
            <w:shd w:val="clear" w:color="auto" w:fill="auto"/>
            <w:vAlign w:val="bottom"/>
          </w:tcPr>
          <w:p w14:paraId="7DDA0B9D" w14:textId="6B14B83B" w:rsidR="00AE631F" w:rsidRPr="00AE631F" w:rsidRDefault="00AE631F" w:rsidP="00BE5D26">
            <w:pPr>
              <w:snapToGrid w:val="0"/>
              <w:spacing w:before="80" w:line="160" w:lineRule="exact"/>
              <w:ind w:right="85"/>
              <w:jc w:val="right"/>
              <w:rPr>
                <w:color w:val="000000" w:themeColor="text1"/>
              </w:rPr>
            </w:pPr>
            <w:r w:rsidRPr="00AE631F">
              <w:rPr>
                <w:color w:val="000000" w:themeColor="text1"/>
              </w:rPr>
              <w:t>12,9</w:t>
            </w:r>
          </w:p>
        </w:tc>
        <w:tc>
          <w:tcPr>
            <w:tcW w:w="450" w:type="dxa"/>
            <w:tcBorders>
              <w:top w:val="single" w:sz="6" w:space="0" w:color="000000"/>
              <w:left w:val="single" w:sz="6" w:space="0" w:color="000000"/>
            </w:tcBorders>
            <w:shd w:val="clear" w:color="auto" w:fill="auto"/>
            <w:vAlign w:val="bottom"/>
          </w:tcPr>
          <w:p w14:paraId="30FC911A" w14:textId="51EACDB6" w:rsidR="00AE631F" w:rsidRPr="00AE631F" w:rsidRDefault="00AE631F" w:rsidP="00BE5D26">
            <w:pPr>
              <w:snapToGrid w:val="0"/>
              <w:spacing w:before="80" w:line="160" w:lineRule="exact"/>
              <w:ind w:right="85"/>
              <w:jc w:val="right"/>
              <w:rPr>
                <w:color w:val="000000" w:themeColor="text1"/>
              </w:rPr>
            </w:pPr>
            <w:r w:rsidRPr="00AE631F">
              <w:rPr>
                <w:color w:val="000000" w:themeColor="text1"/>
              </w:rPr>
              <w:t>12,1</w:t>
            </w:r>
          </w:p>
        </w:tc>
        <w:tc>
          <w:tcPr>
            <w:tcW w:w="451" w:type="dxa"/>
            <w:tcBorders>
              <w:top w:val="single" w:sz="6" w:space="0" w:color="000000"/>
              <w:left w:val="single" w:sz="6" w:space="0" w:color="000000"/>
            </w:tcBorders>
            <w:shd w:val="clear" w:color="auto" w:fill="auto"/>
            <w:vAlign w:val="bottom"/>
          </w:tcPr>
          <w:p w14:paraId="64577114" w14:textId="0989C378" w:rsidR="00AE631F" w:rsidRPr="00AE631F" w:rsidRDefault="009A7035" w:rsidP="000860EA">
            <w:pPr>
              <w:spacing w:before="80" w:line="160" w:lineRule="exact"/>
              <w:ind w:right="85"/>
              <w:jc w:val="right"/>
              <w:rPr>
                <w:color w:val="000000" w:themeColor="text1"/>
              </w:rPr>
            </w:pPr>
            <w:r>
              <w:rPr>
                <w:color w:val="000000" w:themeColor="text1"/>
              </w:rPr>
              <w:t>***</w:t>
            </w:r>
          </w:p>
        </w:tc>
        <w:tc>
          <w:tcPr>
            <w:tcW w:w="450" w:type="dxa"/>
            <w:tcBorders>
              <w:top w:val="single" w:sz="6" w:space="0" w:color="000000"/>
              <w:left w:val="single" w:sz="6" w:space="0" w:color="000000"/>
            </w:tcBorders>
            <w:shd w:val="clear" w:color="auto" w:fill="auto"/>
            <w:vAlign w:val="bottom"/>
          </w:tcPr>
          <w:p w14:paraId="0999F5EB" w14:textId="0B21EB81" w:rsidR="00AE631F" w:rsidRPr="00AE631F" w:rsidRDefault="00AE631F" w:rsidP="000860EA">
            <w:pPr>
              <w:spacing w:before="80" w:line="160" w:lineRule="exact"/>
              <w:ind w:right="85"/>
              <w:jc w:val="right"/>
              <w:rPr>
                <w:color w:val="000000" w:themeColor="text1"/>
              </w:rPr>
            </w:pPr>
            <w:r w:rsidRPr="00AE631F">
              <w:rPr>
                <w:color w:val="000000" w:themeColor="text1"/>
                <w:lang w:val="en-US"/>
              </w:rPr>
              <w:t>-4,8</w:t>
            </w:r>
          </w:p>
        </w:tc>
        <w:tc>
          <w:tcPr>
            <w:tcW w:w="450" w:type="dxa"/>
            <w:tcBorders>
              <w:top w:val="single" w:sz="6" w:space="0" w:color="000000"/>
              <w:left w:val="single" w:sz="6" w:space="0" w:color="000000"/>
            </w:tcBorders>
            <w:shd w:val="clear" w:color="auto" w:fill="auto"/>
            <w:vAlign w:val="bottom"/>
          </w:tcPr>
          <w:p w14:paraId="727BF031" w14:textId="52471AB6" w:rsidR="00AE631F" w:rsidRPr="00AE631F" w:rsidRDefault="00AE631F" w:rsidP="005877FE">
            <w:pPr>
              <w:spacing w:before="80" w:line="160" w:lineRule="exact"/>
              <w:ind w:right="85"/>
              <w:jc w:val="right"/>
              <w:rPr>
                <w:color w:val="000000" w:themeColor="text1"/>
              </w:rPr>
            </w:pPr>
            <w:r w:rsidRPr="00AE631F">
              <w:rPr>
                <w:color w:val="000000" w:themeColor="text1"/>
              </w:rPr>
              <w:t>-4,0</w:t>
            </w:r>
          </w:p>
        </w:tc>
        <w:tc>
          <w:tcPr>
            <w:tcW w:w="450" w:type="dxa"/>
            <w:tcBorders>
              <w:top w:val="single" w:sz="6" w:space="0" w:color="000000"/>
              <w:left w:val="single" w:sz="6" w:space="0" w:color="000000"/>
            </w:tcBorders>
            <w:shd w:val="clear" w:color="auto" w:fill="auto"/>
            <w:vAlign w:val="bottom"/>
          </w:tcPr>
          <w:p w14:paraId="17BA6E01" w14:textId="6B2AB843" w:rsidR="00AE631F" w:rsidRPr="00AE631F" w:rsidRDefault="00AE631F" w:rsidP="005877FE">
            <w:pPr>
              <w:spacing w:before="80" w:line="160" w:lineRule="exact"/>
              <w:ind w:right="85"/>
              <w:jc w:val="right"/>
              <w:rPr>
                <w:color w:val="000000" w:themeColor="text1"/>
              </w:rPr>
            </w:pPr>
            <w:r w:rsidRPr="00AE631F">
              <w:rPr>
                <w:color w:val="000000" w:themeColor="text1"/>
              </w:rPr>
              <w:t>-3,5</w:t>
            </w:r>
          </w:p>
        </w:tc>
        <w:tc>
          <w:tcPr>
            <w:tcW w:w="451" w:type="dxa"/>
            <w:tcBorders>
              <w:top w:val="single" w:sz="6" w:space="0" w:color="000000"/>
              <w:left w:val="single" w:sz="6" w:space="0" w:color="000000"/>
            </w:tcBorders>
            <w:shd w:val="clear" w:color="auto" w:fill="auto"/>
            <w:vAlign w:val="bottom"/>
          </w:tcPr>
          <w:p w14:paraId="661AECE9" w14:textId="2A4AE291" w:rsidR="00AE631F" w:rsidRPr="00AE631F" w:rsidRDefault="009720A0" w:rsidP="000860EA">
            <w:pPr>
              <w:spacing w:before="80" w:line="160" w:lineRule="exact"/>
              <w:ind w:right="85"/>
              <w:jc w:val="right"/>
              <w:rPr>
                <w:color w:val="000000" w:themeColor="text1"/>
              </w:rPr>
            </w:pPr>
            <w:r>
              <w:rPr>
                <w:color w:val="000000" w:themeColor="text1"/>
              </w:rPr>
              <w:t>***</w:t>
            </w:r>
          </w:p>
        </w:tc>
        <w:tc>
          <w:tcPr>
            <w:tcW w:w="2259" w:type="dxa"/>
            <w:tcBorders>
              <w:top w:val="single" w:sz="6" w:space="0" w:color="000000"/>
              <w:left w:val="single" w:sz="6" w:space="0" w:color="000000"/>
            </w:tcBorders>
            <w:shd w:val="clear" w:color="auto" w:fill="auto"/>
            <w:vAlign w:val="bottom"/>
          </w:tcPr>
          <w:p w14:paraId="31FF8A9A" w14:textId="138B3FD9" w:rsidR="00AE631F" w:rsidRPr="00F51CB8" w:rsidRDefault="00AE631F">
            <w:pPr>
              <w:spacing w:before="80" w:line="160" w:lineRule="exact"/>
              <w:ind w:left="57"/>
              <w:rPr>
                <w:i/>
                <w:color w:val="000000" w:themeColor="text1"/>
                <w:vertAlign w:val="superscript"/>
              </w:rPr>
            </w:pPr>
            <w:r w:rsidRPr="00C40DD2">
              <w:rPr>
                <w:b/>
                <w:i/>
                <w:color w:val="000000" w:themeColor="text1"/>
              </w:rPr>
              <w:t>Russia</w:t>
            </w:r>
          </w:p>
        </w:tc>
      </w:tr>
      <w:tr w:rsidR="00AE631F" w:rsidRPr="00D21FE6" w14:paraId="102C506A" w14:textId="77777777" w:rsidTr="00C40DD2">
        <w:trPr>
          <w:cantSplit/>
        </w:trPr>
        <w:tc>
          <w:tcPr>
            <w:tcW w:w="2260" w:type="dxa"/>
            <w:shd w:val="clear" w:color="auto" w:fill="auto"/>
            <w:vAlign w:val="bottom"/>
          </w:tcPr>
          <w:p w14:paraId="28F1D179" w14:textId="77777777" w:rsidR="00AE631F" w:rsidRPr="00C40DD2" w:rsidRDefault="00AE631F">
            <w:pPr>
              <w:pStyle w:val="13"/>
              <w:spacing w:before="80" w:line="160" w:lineRule="exact"/>
              <w:rPr>
                <w:color w:val="000000" w:themeColor="text1"/>
                <w:sz w:val="14"/>
                <w:szCs w:val="14"/>
              </w:rPr>
            </w:pPr>
            <w:r w:rsidRPr="00C40DD2">
              <w:rPr>
                <w:color w:val="000000" w:themeColor="text1"/>
                <w:sz w:val="14"/>
                <w:szCs w:val="14"/>
                <w:u w:val="none"/>
              </w:rPr>
              <w:t>Страны СНГ</w:t>
            </w:r>
          </w:p>
        </w:tc>
        <w:tc>
          <w:tcPr>
            <w:tcW w:w="450" w:type="dxa"/>
            <w:tcBorders>
              <w:left w:val="single" w:sz="6" w:space="0" w:color="000000"/>
            </w:tcBorders>
            <w:shd w:val="clear" w:color="auto" w:fill="auto"/>
            <w:vAlign w:val="bottom"/>
          </w:tcPr>
          <w:p w14:paraId="5FFDE965" w14:textId="77777777" w:rsidR="00AE631F" w:rsidRPr="00AE631F" w:rsidRDefault="00AE631F" w:rsidP="00ED2017">
            <w:pPr>
              <w:snapToGrid w:val="0"/>
              <w:spacing w:before="80" w:line="160" w:lineRule="exact"/>
              <w:ind w:right="85"/>
              <w:jc w:val="right"/>
              <w:rPr>
                <w:color w:val="000000" w:themeColor="text1"/>
              </w:rPr>
            </w:pPr>
          </w:p>
        </w:tc>
        <w:tc>
          <w:tcPr>
            <w:tcW w:w="450" w:type="dxa"/>
            <w:tcBorders>
              <w:left w:val="single" w:sz="6" w:space="0" w:color="000000"/>
            </w:tcBorders>
            <w:shd w:val="clear" w:color="auto" w:fill="auto"/>
            <w:vAlign w:val="bottom"/>
          </w:tcPr>
          <w:p w14:paraId="2AEFAAC0" w14:textId="77777777" w:rsidR="00AE631F" w:rsidRPr="00AE631F" w:rsidRDefault="00AE631F" w:rsidP="005877FE">
            <w:pPr>
              <w:tabs>
                <w:tab w:val="left" w:pos="309"/>
              </w:tabs>
              <w:snapToGrid w:val="0"/>
              <w:spacing w:before="80" w:line="160" w:lineRule="exact"/>
              <w:ind w:right="85"/>
              <w:jc w:val="right"/>
              <w:rPr>
                <w:color w:val="000000" w:themeColor="text1"/>
              </w:rPr>
            </w:pPr>
          </w:p>
        </w:tc>
        <w:tc>
          <w:tcPr>
            <w:tcW w:w="450" w:type="dxa"/>
            <w:tcBorders>
              <w:left w:val="single" w:sz="6" w:space="0" w:color="000000"/>
            </w:tcBorders>
            <w:shd w:val="clear" w:color="auto" w:fill="auto"/>
            <w:vAlign w:val="bottom"/>
          </w:tcPr>
          <w:p w14:paraId="4776402C" w14:textId="77777777" w:rsidR="00AE631F" w:rsidRPr="00AE631F" w:rsidRDefault="00AE631F" w:rsidP="005877FE">
            <w:pPr>
              <w:tabs>
                <w:tab w:val="left" w:pos="309"/>
              </w:tabs>
              <w:snapToGrid w:val="0"/>
              <w:spacing w:before="80" w:line="160" w:lineRule="exact"/>
              <w:ind w:right="85"/>
              <w:jc w:val="right"/>
              <w:rPr>
                <w:color w:val="000000" w:themeColor="text1"/>
              </w:rPr>
            </w:pPr>
          </w:p>
        </w:tc>
        <w:tc>
          <w:tcPr>
            <w:tcW w:w="451" w:type="dxa"/>
            <w:tcBorders>
              <w:left w:val="single" w:sz="6" w:space="0" w:color="000000"/>
            </w:tcBorders>
            <w:shd w:val="clear" w:color="auto" w:fill="auto"/>
            <w:vAlign w:val="bottom"/>
          </w:tcPr>
          <w:p w14:paraId="1E88A936" w14:textId="77777777" w:rsidR="00AE631F" w:rsidRPr="00AE631F" w:rsidRDefault="00AE631F" w:rsidP="00ED2017">
            <w:pPr>
              <w:tabs>
                <w:tab w:val="left" w:pos="309"/>
              </w:tabs>
              <w:snapToGrid w:val="0"/>
              <w:spacing w:before="80" w:line="160" w:lineRule="exact"/>
              <w:ind w:right="85"/>
              <w:jc w:val="right"/>
              <w:rPr>
                <w:color w:val="000000" w:themeColor="text1"/>
              </w:rPr>
            </w:pPr>
          </w:p>
        </w:tc>
        <w:tc>
          <w:tcPr>
            <w:tcW w:w="450" w:type="dxa"/>
            <w:tcBorders>
              <w:left w:val="single" w:sz="6" w:space="0" w:color="000000"/>
            </w:tcBorders>
            <w:shd w:val="clear" w:color="auto" w:fill="auto"/>
            <w:vAlign w:val="bottom"/>
          </w:tcPr>
          <w:p w14:paraId="7BD02C31" w14:textId="77777777" w:rsidR="00AE631F" w:rsidRPr="00AE631F" w:rsidRDefault="00AE631F" w:rsidP="00ED2017">
            <w:pPr>
              <w:snapToGrid w:val="0"/>
              <w:spacing w:before="80" w:line="160" w:lineRule="exact"/>
              <w:ind w:right="85"/>
              <w:jc w:val="right"/>
              <w:rPr>
                <w:color w:val="000000" w:themeColor="text1"/>
              </w:rPr>
            </w:pPr>
          </w:p>
        </w:tc>
        <w:tc>
          <w:tcPr>
            <w:tcW w:w="450" w:type="dxa"/>
            <w:tcBorders>
              <w:left w:val="single" w:sz="6" w:space="0" w:color="000000"/>
            </w:tcBorders>
            <w:shd w:val="clear" w:color="auto" w:fill="auto"/>
            <w:vAlign w:val="bottom"/>
          </w:tcPr>
          <w:p w14:paraId="7C3C611D" w14:textId="77777777" w:rsidR="00AE631F" w:rsidRPr="00AE631F" w:rsidRDefault="00AE631F" w:rsidP="005877FE">
            <w:pPr>
              <w:snapToGrid w:val="0"/>
              <w:spacing w:before="80" w:line="160" w:lineRule="exact"/>
              <w:ind w:right="85"/>
              <w:jc w:val="right"/>
              <w:rPr>
                <w:color w:val="000000" w:themeColor="text1"/>
              </w:rPr>
            </w:pPr>
          </w:p>
        </w:tc>
        <w:tc>
          <w:tcPr>
            <w:tcW w:w="450" w:type="dxa"/>
            <w:tcBorders>
              <w:left w:val="single" w:sz="6" w:space="0" w:color="000000"/>
            </w:tcBorders>
            <w:shd w:val="clear" w:color="auto" w:fill="auto"/>
            <w:vAlign w:val="bottom"/>
          </w:tcPr>
          <w:p w14:paraId="3366858E" w14:textId="77777777" w:rsidR="00AE631F" w:rsidRPr="00AE631F" w:rsidRDefault="00AE631F" w:rsidP="005877FE">
            <w:pPr>
              <w:snapToGrid w:val="0"/>
              <w:spacing w:before="80" w:line="160" w:lineRule="exact"/>
              <w:ind w:right="85"/>
              <w:jc w:val="right"/>
              <w:rPr>
                <w:color w:val="000000" w:themeColor="text1"/>
              </w:rPr>
            </w:pPr>
          </w:p>
        </w:tc>
        <w:tc>
          <w:tcPr>
            <w:tcW w:w="451" w:type="dxa"/>
            <w:tcBorders>
              <w:left w:val="single" w:sz="6" w:space="0" w:color="000000"/>
            </w:tcBorders>
            <w:shd w:val="clear" w:color="auto" w:fill="auto"/>
            <w:vAlign w:val="bottom"/>
          </w:tcPr>
          <w:p w14:paraId="7F1E6156" w14:textId="77777777" w:rsidR="00AE631F" w:rsidRPr="00AE631F" w:rsidRDefault="00AE631F" w:rsidP="00ED2017">
            <w:pPr>
              <w:snapToGrid w:val="0"/>
              <w:spacing w:before="80" w:line="160" w:lineRule="exact"/>
              <w:ind w:right="85"/>
              <w:jc w:val="right"/>
              <w:rPr>
                <w:color w:val="000000" w:themeColor="text1"/>
              </w:rPr>
            </w:pPr>
          </w:p>
        </w:tc>
        <w:tc>
          <w:tcPr>
            <w:tcW w:w="450" w:type="dxa"/>
            <w:tcBorders>
              <w:left w:val="single" w:sz="6" w:space="0" w:color="000000"/>
            </w:tcBorders>
            <w:shd w:val="clear" w:color="auto" w:fill="auto"/>
            <w:vAlign w:val="bottom"/>
          </w:tcPr>
          <w:p w14:paraId="4B892EC1" w14:textId="77777777" w:rsidR="00AE631F" w:rsidRPr="00AE631F" w:rsidRDefault="00AE631F" w:rsidP="00ED2017">
            <w:pPr>
              <w:snapToGrid w:val="0"/>
              <w:spacing w:before="80" w:line="160" w:lineRule="exact"/>
              <w:ind w:right="85"/>
              <w:jc w:val="right"/>
              <w:rPr>
                <w:color w:val="000000" w:themeColor="text1"/>
              </w:rPr>
            </w:pPr>
          </w:p>
        </w:tc>
        <w:tc>
          <w:tcPr>
            <w:tcW w:w="450" w:type="dxa"/>
            <w:tcBorders>
              <w:left w:val="single" w:sz="6" w:space="0" w:color="000000"/>
            </w:tcBorders>
            <w:shd w:val="clear" w:color="auto" w:fill="auto"/>
            <w:vAlign w:val="bottom"/>
          </w:tcPr>
          <w:p w14:paraId="68D38E88" w14:textId="77777777" w:rsidR="00AE631F" w:rsidRPr="00AE631F" w:rsidRDefault="00AE631F" w:rsidP="005877FE">
            <w:pPr>
              <w:snapToGrid w:val="0"/>
              <w:spacing w:before="80" w:line="160" w:lineRule="exact"/>
              <w:ind w:right="85"/>
              <w:jc w:val="right"/>
              <w:rPr>
                <w:color w:val="000000" w:themeColor="text1"/>
              </w:rPr>
            </w:pPr>
          </w:p>
        </w:tc>
        <w:tc>
          <w:tcPr>
            <w:tcW w:w="450" w:type="dxa"/>
            <w:tcBorders>
              <w:left w:val="single" w:sz="6" w:space="0" w:color="000000"/>
            </w:tcBorders>
            <w:shd w:val="clear" w:color="auto" w:fill="auto"/>
            <w:vAlign w:val="bottom"/>
          </w:tcPr>
          <w:p w14:paraId="170FF13E" w14:textId="77777777" w:rsidR="00AE631F" w:rsidRPr="00AE631F" w:rsidRDefault="00AE631F" w:rsidP="005877FE">
            <w:pPr>
              <w:snapToGrid w:val="0"/>
              <w:spacing w:before="80" w:line="160" w:lineRule="exact"/>
              <w:ind w:right="85"/>
              <w:jc w:val="right"/>
              <w:rPr>
                <w:color w:val="000000" w:themeColor="text1"/>
              </w:rPr>
            </w:pPr>
          </w:p>
        </w:tc>
        <w:tc>
          <w:tcPr>
            <w:tcW w:w="451" w:type="dxa"/>
            <w:tcBorders>
              <w:left w:val="single" w:sz="6" w:space="0" w:color="000000"/>
            </w:tcBorders>
            <w:shd w:val="clear" w:color="auto" w:fill="auto"/>
            <w:vAlign w:val="bottom"/>
          </w:tcPr>
          <w:p w14:paraId="59A69856" w14:textId="77777777" w:rsidR="00AE631F" w:rsidRPr="00AE631F" w:rsidRDefault="00AE631F" w:rsidP="00ED2017">
            <w:pPr>
              <w:snapToGrid w:val="0"/>
              <w:spacing w:before="80" w:line="160" w:lineRule="exact"/>
              <w:ind w:right="85"/>
              <w:jc w:val="right"/>
              <w:rPr>
                <w:color w:val="000000" w:themeColor="text1"/>
              </w:rPr>
            </w:pPr>
          </w:p>
        </w:tc>
        <w:tc>
          <w:tcPr>
            <w:tcW w:w="2259" w:type="dxa"/>
            <w:tcBorders>
              <w:left w:val="single" w:sz="6" w:space="0" w:color="000000"/>
            </w:tcBorders>
            <w:shd w:val="clear" w:color="auto" w:fill="auto"/>
            <w:vAlign w:val="bottom"/>
          </w:tcPr>
          <w:p w14:paraId="672EF9A6" w14:textId="77777777" w:rsidR="00AE631F" w:rsidRPr="00C40DD2" w:rsidRDefault="00AE631F">
            <w:pPr>
              <w:pStyle w:val="13"/>
              <w:spacing w:before="80" w:line="160" w:lineRule="exact"/>
              <w:ind w:left="57"/>
              <w:rPr>
                <w:i/>
                <w:color w:val="000000" w:themeColor="text1"/>
                <w:sz w:val="14"/>
                <w:szCs w:val="14"/>
              </w:rPr>
            </w:pPr>
            <w:r w:rsidRPr="00C40DD2">
              <w:rPr>
                <w:bCs w:val="0"/>
                <w:i/>
                <w:color w:val="000000" w:themeColor="text1"/>
                <w:sz w:val="14"/>
                <w:szCs w:val="14"/>
                <w:u w:val="none"/>
                <w:lang w:val="en-US"/>
              </w:rPr>
              <w:t>CIS countries</w:t>
            </w:r>
          </w:p>
        </w:tc>
      </w:tr>
      <w:tr w:rsidR="00686EFF" w:rsidRPr="00D21FE6" w14:paraId="250DEDBA" w14:textId="77777777" w:rsidTr="00C40DD2">
        <w:trPr>
          <w:cantSplit/>
        </w:trPr>
        <w:tc>
          <w:tcPr>
            <w:tcW w:w="2260" w:type="dxa"/>
            <w:shd w:val="clear" w:color="auto" w:fill="auto"/>
            <w:vAlign w:val="bottom"/>
          </w:tcPr>
          <w:p w14:paraId="0F15B6B2" w14:textId="27EA917C" w:rsidR="00686EFF" w:rsidRPr="00686EFF" w:rsidRDefault="00686EFF">
            <w:pPr>
              <w:pStyle w:val="13"/>
              <w:spacing w:before="80" w:line="160" w:lineRule="exact"/>
              <w:ind w:left="284"/>
              <w:rPr>
                <w:sz w:val="14"/>
                <w:szCs w:val="14"/>
              </w:rPr>
            </w:pPr>
            <w:r w:rsidRPr="00686EFF">
              <w:rPr>
                <w:b w:val="0"/>
                <w:bCs w:val="0"/>
                <w:sz w:val="14"/>
                <w:szCs w:val="14"/>
                <w:u w:val="none"/>
              </w:rPr>
              <w:t>из них:</w:t>
            </w:r>
          </w:p>
        </w:tc>
        <w:tc>
          <w:tcPr>
            <w:tcW w:w="450" w:type="dxa"/>
            <w:tcBorders>
              <w:left w:val="single" w:sz="6" w:space="0" w:color="000000"/>
            </w:tcBorders>
            <w:shd w:val="clear" w:color="auto" w:fill="auto"/>
            <w:vAlign w:val="bottom"/>
          </w:tcPr>
          <w:p w14:paraId="4F0E8961" w14:textId="77777777" w:rsidR="00686EFF" w:rsidRPr="00686EFF" w:rsidRDefault="00686EFF" w:rsidP="00ED2017">
            <w:pPr>
              <w:snapToGrid w:val="0"/>
              <w:spacing w:before="80" w:line="160" w:lineRule="exact"/>
              <w:ind w:right="85"/>
              <w:jc w:val="right"/>
            </w:pPr>
          </w:p>
        </w:tc>
        <w:tc>
          <w:tcPr>
            <w:tcW w:w="450" w:type="dxa"/>
            <w:tcBorders>
              <w:left w:val="single" w:sz="6" w:space="0" w:color="000000"/>
            </w:tcBorders>
            <w:shd w:val="clear" w:color="auto" w:fill="auto"/>
            <w:vAlign w:val="bottom"/>
          </w:tcPr>
          <w:p w14:paraId="7BB92959" w14:textId="77777777" w:rsidR="00686EFF" w:rsidRPr="00686EFF" w:rsidRDefault="00686EFF" w:rsidP="005877FE">
            <w:pPr>
              <w:tabs>
                <w:tab w:val="left" w:pos="309"/>
              </w:tabs>
              <w:snapToGrid w:val="0"/>
              <w:spacing w:before="80" w:line="160" w:lineRule="exact"/>
              <w:ind w:right="85"/>
              <w:jc w:val="right"/>
            </w:pPr>
          </w:p>
        </w:tc>
        <w:tc>
          <w:tcPr>
            <w:tcW w:w="450" w:type="dxa"/>
            <w:tcBorders>
              <w:left w:val="single" w:sz="6" w:space="0" w:color="000000"/>
            </w:tcBorders>
            <w:shd w:val="clear" w:color="auto" w:fill="auto"/>
            <w:vAlign w:val="bottom"/>
          </w:tcPr>
          <w:p w14:paraId="097436BE" w14:textId="77777777" w:rsidR="00686EFF" w:rsidRPr="00686EFF" w:rsidRDefault="00686EFF" w:rsidP="005877FE">
            <w:pPr>
              <w:tabs>
                <w:tab w:val="left" w:pos="309"/>
              </w:tabs>
              <w:snapToGrid w:val="0"/>
              <w:spacing w:before="80" w:line="160" w:lineRule="exact"/>
              <w:ind w:right="85"/>
              <w:jc w:val="right"/>
            </w:pPr>
          </w:p>
        </w:tc>
        <w:tc>
          <w:tcPr>
            <w:tcW w:w="451" w:type="dxa"/>
            <w:tcBorders>
              <w:left w:val="single" w:sz="6" w:space="0" w:color="000000"/>
            </w:tcBorders>
            <w:shd w:val="clear" w:color="auto" w:fill="auto"/>
            <w:vAlign w:val="bottom"/>
          </w:tcPr>
          <w:p w14:paraId="4A64D0CB" w14:textId="77777777" w:rsidR="00686EFF" w:rsidRPr="00686EFF" w:rsidRDefault="00686EFF" w:rsidP="00ED2017">
            <w:pPr>
              <w:tabs>
                <w:tab w:val="left" w:pos="309"/>
              </w:tabs>
              <w:snapToGrid w:val="0"/>
              <w:spacing w:before="80" w:line="160" w:lineRule="exact"/>
              <w:ind w:right="85"/>
              <w:jc w:val="right"/>
            </w:pPr>
          </w:p>
        </w:tc>
        <w:tc>
          <w:tcPr>
            <w:tcW w:w="450" w:type="dxa"/>
            <w:tcBorders>
              <w:left w:val="single" w:sz="6" w:space="0" w:color="000000"/>
            </w:tcBorders>
            <w:shd w:val="clear" w:color="auto" w:fill="auto"/>
            <w:vAlign w:val="bottom"/>
          </w:tcPr>
          <w:p w14:paraId="18AAD750" w14:textId="77777777" w:rsidR="00686EFF" w:rsidRPr="00686EFF" w:rsidRDefault="00686EFF" w:rsidP="00ED2017">
            <w:pPr>
              <w:snapToGrid w:val="0"/>
              <w:spacing w:before="80" w:line="160" w:lineRule="exact"/>
              <w:ind w:right="85"/>
              <w:jc w:val="right"/>
            </w:pPr>
          </w:p>
        </w:tc>
        <w:tc>
          <w:tcPr>
            <w:tcW w:w="450" w:type="dxa"/>
            <w:tcBorders>
              <w:left w:val="single" w:sz="6" w:space="0" w:color="000000"/>
            </w:tcBorders>
            <w:shd w:val="clear" w:color="auto" w:fill="auto"/>
            <w:vAlign w:val="bottom"/>
          </w:tcPr>
          <w:p w14:paraId="6D12CA30" w14:textId="77777777" w:rsidR="00686EFF" w:rsidRPr="00686EFF" w:rsidRDefault="00686EFF" w:rsidP="005877FE">
            <w:pPr>
              <w:snapToGrid w:val="0"/>
              <w:spacing w:before="80" w:line="160" w:lineRule="exact"/>
              <w:ind w:right="85"/>
              <w:jc w:val="right"/>
            </w:pPr>
          </w:p>
        </w:tc>
        <w:tc>
          <w:tcPr>
            <w:tcW w:w="450" w:type="dxa"/>
            <w:tcBorders>
              <w:left w:val="single" w:sz="6" w:space="0" w:color="000000"/>
            </w:tcBorders>
            <w:shd w:val="clear" w:color="auto" w:fill="auto"/>
            <w:vAlign w:val="bottom"/>
          </w:tcPr>
          <w:p w14:paraId="04E38123" w14:textId="77777777" w:rsidR="00686EFF" w:rsidRPr="00686EFF" w:rsidRDefault="00686EFF" w:rsidP="005877FE">
            <w:pPr>
              <w:snapToGrid w:val="0"/>
              <w:spacing w:before="80" w:line="160" w:lineRule="exact"/>
              <w:ind w:right="85"/>
              <w:jc w:val="right"/>
            </w:pPr>
          </w:p>
        </w:tc>
        <w:tc>
          <w:tcPr>
            <w:tcW w:w="451" w:type="dxa"/>
            <w:tcBorders>
              <w:left w:val="single" w:sz="6" w:space="0" w:color="000000"/>
            </w:tcBorders>
            <w:shd w:val="clear" w:color="auto" w:fill="auto"/>
            <w:vAlign w:val="bottom"/>
          </w:tcPr>
          <w:p w14:paraId="26DDCC32" w14:textId="77777777" w:rsidR="00686EFF" w:rsidRPr="00686EFF" w:rsidRDefault="00686EFF" w:rsidP="00ED2017">
            <w:pPr>
              <w:snapToGrid w:val="0"/>
              <w:spacing w:before="80" w:line="160" w:lineRule="exact"/>
              <w:ind w:right="85"/>
              <w:jc w:val="right"/>
            </w:pPr>
          </w:p>
        </w:tc>
        <w:tc>
          <w:tcPr>
            <w:tcW w:w="450" w:type="dxa"/>
            <w:tcBorders>
              <w:left w:val="single" w:sz="6" w:space="0" w:color="000000"/>
            </w:tcBorders>
            <w:shd w:val="clear" w:color="auto" w:fill="auto"/>
            <w:vAlign w:val="bottom"/>
          </w:tcPr>
          <w:p w14:paraId="25EF61A6" w14:textId="77777777" w:rsidR="00686EFF" w:rsidRPr="00686EFF" w:rsidRDefault="00686EFF" w:rsidP="00ED2017">
            <w:pPr>
              <w:snapToGrid w:val="0"/>
              <w:spacing w:before="80" w:line="160" w:lineRule="exact"/>
              <w:ind w:right="85"/>
              <w:jc w:val="right"/>
            </w:pPr>
          </w:p>
        </w:tc>
        <w:tc>
          <w:tcPr>
            <w:tcW w:w="450" w:type="dxa"/>
            <w:tcBorders>
              <w:left w:val="single" w:sz="6" w:space="0" w:color="000000"/>
            </w:tcBorders>
            <w:shd w:val="clear" w:color="auto" w:fill="auto"/>
            <w:vAlign w:val="bottom"/>
          </w:tcPr>
          <w:p w14:paraId="6B81DBB8" w14:textId="77777777" w:rsidR="00686EFF" w:rsidRPr="00686EFF" w:rsidRDefault="00686EFF" w:rsidP="005877FE">
            <w:pPr>
              <w:snapToGrid w:val="0"/>
              <w:spacing w:before="80" w:line="160" w:lineRule="exact"/>
              <w:ind w:right="85"/>
              <w:jc w:val="right"/>
            </w:pPr>
          </w:p>
        </w:tc>
        <w:tc>
          <w:tcPr>
            <w:tcW w:w="450" w:type="dxa"/>
            <w:tcBorders>
              <w:left w:val="single" w:sz="6" w:space="0" w:color="000000"/>
            </w:tcBorders>
            <w:shd w:val="clear" w:color="auto" w:fill="auto"/>
            <w:vAlign w:val="bottom"/>
          </w:tcPr>
          <w:p w14:paraId="6FD70772" w14:textId="77777777" w:rsidR="00686EFF" w:rsidRPr="00686EFF" w:rsidRDefault="00686EFF" w:rsidP="005877FE">
            <w:pPr>
              <w:snapToGrid w:val="0"/>
              <w:spacing w:before="80" w:line="160" w:lineRule="exact"/>
              <w:ind w:right="85"/>
              <w:jc w:val="right"/>
            </w:pPr>
          </w:p>
        </w:tc>
        <w:tc>
          <w:tcPr>
            <w:tcW w:w="451" w:type="dxa"/>
            <w:tcBorders>
              <w:left w:val="single" w:sz="6" w:space="0" w:color="000000"/>
            </w:tcBorders>
            <w:shd w:val="clear" w:color="auto" w:fill="auto"/>
            <w:vAlign w:val="bottom"/>
          </w:tcPr>
          <w:p w14:paraId="274585F2" w14:textId="77777777" w:rsidR="00686EFF" w:rsidRPr="00686EFF" w:rsidRDefault="00686EFF" w:rsidP="00ED2017">
            <w:pPr>
              <w:snapToGrid w:val="0"/>
              <w:spacing w:before="80" w:line="160" w:lineRule="exact"/>
              <w:ind w:right="85"/>
              <w:jc w:val="right"/>
            </w:pPr>
          </w:p>
        </w:tc>
        <w:tc>
          <w:tcPr>
            <w:tcW w:w="2259" w:type="dxa"/>
            <w:tcBorders>
              <w:left w:val="single" w:sz="6" w:space="0" w:color="000000"/>
            </w:tcBorders>
            <w:shd w:val="clear" w:color="auto" w:fill="auto"/>
            <w:vAlign w:val="bottom"/>
          </w:tcPr>
          <w:p w14:paraId="31304D30" w14:textId="4FABA43B" w:rsidR="00686EFF" w:rsidRPr="00686EFF" w:rsidRDefault="00686EFF">
            <w:pPr>
              <w:pStyle w:val="13"/>
              <w:spacing w:before="80" w:line="160" w:lineRule="exact"/>
              <w:ind w:left="284"/>
              <w:rPr>
                <w:i/>
                <w:sz w:val="14"/>
                <w:szCs w:val="14"/>
              </w:rPr>
            </w:pPr>
            <w:r w:rsidRPr="00686EFF">
              <w:rPr>
                <w:b w:val="0"/>
                <w:bCs w:val="0"/>
                <w:i/>
                <w:sz w:val="14"/>
                <w:szCs w:val="14"/>
                <w:u w:val="none"/>
              </w:rPr>
              <w:t xml:space="preserve"> </w:t>
            </w:r>
            <w:r w:rsidRPr="00686EFF">
              <w:rPr>
                <w:b w:val="0"/>
                <w:bCs w:val="0"/>
                <w:i/>
                <w:sz w:val="14"/>
                <w:szCs w:val="14"/>
                <w:u w:val="none"/>
                <w:lang w:val="en-US"/>
              </w:rPr>
              <w:t>of which</w:t>
            </w:r>
            <w:r w:rsidRPr="00686EFF">
              <w:rPr>
                <w:b w:val="0"/>
                <w:bCs w:val="0"/>
                <w:i/>
                <w:sz w:val="14"/>
                <w:szCs w:val="14"/>
                <w:u w:val="none"/>
              </w:rPr>
              <w:t>:</w:t>
            </w:r>
          </w:p>
        </w:tc>
      </w:tr>
      <w:tr w:rsidR="00686EFF" w:rsidRPr="00D21FE6" w14:paraId="407446F9" w14:textId="77777777" w:rsidTr="00900DBF">
        <w:trPr>
          <w:cantSplit/>
        </w:trPr>
        <w:tc>
          <w:tcPr>
            <w:tcW w:w="2260" w:type="dxa"/>
            <w:shd w:val="clear" w:color="auto" w:fill="auto"/>
            <w:vAlign w:val="bottom"/>
          </w:tcPr>
          <w:p w14:paraId="2265B065" w14:textId="77777777" w:rsidR="00686EFF" w:rsidRPr="00C40DD2" w:rsidRDefault="00686EFF">
            <w:pPr>
              <w:spacing w:before="80" w:line="160" w:lineRule="exact"/>
              <w:ind w:left="113"/>
              <w:rPr>
                <w:color w:val="000000" w:themeColor="text1"/>
              </w:rPr>
            </w:pPr>
            <w:r w:rsidRPr="00C40DD2">
              <w:rPr>
                <w:color w:val="000000" w:themeColor="text1"/>
              </w:rPr>
              <w:t>Азербайджан</w:t>
            </w:r>
          </w:p>
        </w:tc>
        <w:tc>
          <w:tcPr>
            <w:tcW w:w="450" w:type="dxa"/>
            <w:tcBorders>
              <w:left w:val="single" w:sz="6" w:space="0" w:color="000000"/>
            </w:tcBorders>
            <w:shd w:val="clear" w:color="auto" w:fill="auto"/>
            <w:vAlign w:val="bottom"/>
          </w:tcPr>
          <w:p w14:paraId="322CD288" w14:textId="6C6F1735" w:rsidR="00686EFF" w:rsidRPr="00AE631F" w:rsidRDefault="00686EFF" w:rsidP="0093296D">
            <w:pPr>
              <w:snapToGrid w:val="0"/>
              <w:spacing w:before="80" w:line="160" w:lineRule="exact"/>
              <w:ind w:right="85"/>
              <w:jc w:val="right"/>
              <w:rPr>
                <w:color w:val="000000" w:themeColor="text1"/>
              </w:rPr>
            </w:pPr>
            <w:r w:rsidRPr="00AE631F">
              <w:rPr>
                <w:color w:val="000000" w:themeColor="text1"/>
              </w:rPr>
              <w:t>12,7</w:t>
            </w:r>
          </w:p>
        </w:tc>
        <w:tc>
          <w:tcPr>
            <w:tcW w:w="450" w:type="dxa"/>
            <w:tcBorders>
              <w:left w:val="single" w:sz="6" w:space="0" w:color="000000"/>
            </w:tcBorders>
            <w:shd w:val="clear" w:color="auto" w:fill="auto"/>
            <w:vAlign w:val="bottom"/>
          </w:tcPr>
          <w:p w14:paraId="7C957BF3" w14:textId="5986A65C" w:rsidR="00686EFF" w:rsidRPr="00AE631F" w:rsidRDefault="00686EFF" w:rsidP="0093296D">
            <w:pPr>
              <w:snapToGrid w:val="0"/>
              <w:spacing w:before="80" w:line="160" w:lineRule="exact"/>
              <w:ind w:right="85"/>
              <w:jc w:val="right"/>
              <w:rPr>
                <w:color w:val="000000" w:themeColor="text1"/>
              </w:rPr>
            </w:pPr>
            <w:r w:rsidRPr="00AE631F">
              <w:rPr>
                <w:color w:val="000000" w:themeColor="text1"/>
              </w:rPr>
              <w:t>12,2</w:t>
            </w:r>
          </w:p>
        </w:tc>
        <w:tc>
          <w:tcPr>
            <w:tcW w:w="450" w:type="dxa"/>
            <w:tcBorders>
              <w:left w:val="single" w:sz="6" w:space="0" w:color="000000"/>
            </w:tcBorders>
            <w:shd w:val="clear" w:color="auto" w:fill="auto"/>
            <w:vAlign w:val="bottom"/>
          </w:tcPr>
          <w:p w14:paraId="0DC12399" w14:textId="5097C0C9" w:rsidR="00686EFF" w:rsidRPr="00900DBF" w:rsidRDefault="00686EFF" w:rsidP="00900DBF">
            <w:pPr>
              <w:snapToGrid w:val="0"/>
              <w:spacing w:before="80" w:line="160" w:lineRule="exact"/>
              <w:ind w:right="85"/>
              <w:jc w:val="right"/>
            </w:pPr>
            <w:r w:rsidRPr="00900DBF">
              <w:t>11,1</w:t>
            </w:r>
          </w:p>
        </w:tc>
        <w:tc>
          <w:tcPr>
            <w:tcW w:w="451" w:type="dxa"/>
            <w:tcBorders>
              <w:left w:val="single" w:sz="6" w:space="0" w:color="000000"/>
            </w:tcBorders>
            <w:shd w:val="clear" w:color="auto" w:fill="auto"/>
            <w:vAlign w:val="bottom"/>
          </w:tcPr>
          <w:p w14:paraId="457F640C" w14:textId="68CBBEDA" w:rsidR="00686EFF" w:rsidRPr="00900DBF" w:rsidRDefault="00686EFF" w:rsidP="00900DBF">
            <w:pPr>
              <w:snapToGrid w:val="0"/>
              <w:spacing w:before="80" w:line="160" w:lineRule="exact"/>
              <w:ind w:right="85"/>
              <w:jc w:val="right"/>
            </w:pPr>
            <w:r w:rsidRPr="00900DBF">
              <w:t>10,0</w:t>
            </w:r>
          </w:p>
        </w:tc>
        <w:tc>
          <w:tcPr>
            <w:tcW w:w="450" w:type="dxa"/>
            <w:tcBorders>
              <w:left w:val="single" w:sz="6" w:space="0" w:color="000000"/>
            </w:tcBorders>
            <w:shd w:val="clear" w:color="auto" w:fill="auto"/>
            <w:vAlign w:val="bottom"/>
          </w:tcPr>
          <w:p w14:paraId="432DF46E" w14:textId="336834DD" w:rsidR="00686EFF" w:rsidRPr="00900DBF" w:rsidRDefault="00686EFF" w:rsidP="00900DBF">
            <w:pPr>
              <w:snapToGrid w:val="0"/>
              <w:spacing w:before="80" w:line="160" w:lineRule="exact"/>
              <w:ind w:right="85"/>
              <w:jc w:val="right"/>
            </w:pPr>
            <w:r w:rsidRPr="00900DBF">
              <w:t>7,6</w:t>
            </w:r>
          </w:p>
        </w:tc>
        <w:tc>
          <w:tcPr>
            <w:tcW w:w="450" w:type="dxa"/>
            <w:tcBorders>
              <w:left w:val="single" w:sz="6" w:space="0" w:color="000000"/>
            </w:tcBorders>
            <w:shd w:val="clear" w:color="auto" w:fill="auto"/>
            <w:vAlign w:val="bottom"/>
          </w:tcPr>
          <w:p w14:paraId="5506F228" w14:textId="61CCEBB2" w:rsidR="00686EFF" w:rsidRPr="00900DBF" w:rsidRDefault="00686EFF" w:rsidP="00900DBF">
            <w:pPr>
              <w:snapToGrid w:val="0"/>
              <w:spacing w:before="80" w:line="160" w:lineRule="exact"/>
              <w:ind w:right="85"/>
              <w:jc w:val="right"/>
            </w:pPr>
            <w:r w:rsidRPr="00900DBF">
              <w:t>6,0</w:t>
            </w:r>
          </w:p>
        </w:tc>
        <w:tc>
          <w:tcPr>
            <w:tcW w:w="450" w:type="dxa"/>
            <w:tcBorders>
              <w:left w:val="single" w:sz="6" w:space="0" w:color="000000"/>
            </w:tcBorders>
            <w:shd w:val="clear" w:color="auto" w:fill="auto"/>
            <w:vAlign w:val="bottom"/>
          </w:tcPr>
          <w:p w14:paraId="0684CC57" w14:textId="41FF324A" w:rsidR="00686EFF" w:rsidRPr="00900DBF" w:rsidRDefault="00686EFF" w:rsidP="00900DBF">
            <w:pPr>
              <w:snapToGrid w:val="0"/>
              <w:spacing w:before="80" w:line="160" w:lineRule="exact"/>
              <w:ind w:right="85"/>
              <w:jc w:val="right"/>
            </w:pPr>
            <w:r w:rsidRPr="00900DBF">
              <w:t>5,9</w:t>
            </w:r>
          </w:p>
        </w:tc>
        <w:tc>
          <w:tcPr>
            <w:tcW w:w="451" w:type="dxa"/>
            <w:tcBorders>
              <w:left w:val="single" w:sz="6" w:space="0" w:color="000000"/>
            </w:tcBorders>
            <w:shd w:val="clear" w:color="auto" w:fill="auto"/>
            <w:vAlign w:val="bottom"/>
          </w:tcPr>
          <w:p w14:paraId="2F9FD6FC" w14:textId="76391CAB" w:rsidR="00686EFF" w:rsidRPr="00900DBF" w:rsidRDefault="00686EFF" w:rsidP="00900DBF">
            <w:pPr>
              <w:snapToGrid w:val="0"/>
              <w:spacing w:before="80" w:line="160" w:lineRule="exact"/>
              <w:ind w:right="85"/>
              <w:jc w:val="right"/>
            </w:pPr>
            <w:r w:rsidRPr="00900DBF">
              <w:t>5,8</w:t>
            </w:r>
          </w:p>
        </w:tc>
        <w:tc>
          <w:tcPr>
            <w:tcW w:w="450" w:type="dxa"/>
            <w:tcBorders>
              <w:left w:val="single" w:sz="6" w:space="0" w:color="000000"/>
            </w:tcBorders>
            <w:shd w:val="clear" w:color="auto" w:fill="auto"/>
            <w:vAlign w:val="bottom"/>
          </w:tcPr>
          <w:p w14:paraId="22074FED" w14:textId="1192DE4A" w:rsidR="00686EFF" w:rsidRPr="00900DBF" w:rsidRDefault="00686EFF" w:rsidP="00900DBF">
            <w:pPr>
              <w:snapToGrid w:val="0"/>
              <w:spacing w:before="80" w:line="160" w:lineRule="exact"/>
              <w:ind w:right="85"/>
              <w:jc w:val="right"/>
            </w:pPr>
            <w:r w:rsidRPr="00900DBF">
              <w:t>5,1</w:t>
            </w:r>
          </w:p>
        </w:tc>
        <w:tc>
          <w:tcPr>
            <w:tcW w:w="450" w:type="dxa"/>
            <w:tcBorders>
              <w:left w:val="single" w:sz="6" w:space="0" w:color="000000"/>
            </w:tcBorders>
            <w:shd w:val="clear" w:color="auto" w:fill="auto"/>
            <w:vAlign w:val="bottom"/>
          </w:tcPr>
          <w:p w14:paraId="0D91EA6D" w14:textId="56A96E53" w:rsidR="00686EFF" w:rsidRPr="00900DBF" w:rsidRDefault="00686EFF" w:rsidP="00900DBF">
            <w:pPr>
              <w:snapToGrid w:val="0"/>
              <w:spacing w:before="80" w:line="160" w:lineRule="exact"/>
              <w:ind w:right="85"/>
              <w:jc w:val="right"/>
            </w:pPr>
            <w:r w:rsidRPr="00900DBF">
              <w:t>6,2</w:t>
            </w:r>
          </w:p>
        </w:tc>
        <w:tc>
          <w:tcPr>
            <w:tcW w:w="450" w:type="dxa"/>
            <w:tcBorders>
              <w:left w:val="single" w:sz="6" w:space="0" w:color="000000"/>
            </w:tcBorders>
            <w:shd w:val="clear" w:color="auto" w:fill="auto"/>
            <w:vAlign w:val="bottom"/>
          </w:tcPr>
          <w:p w14:paraId="31DB1B56" w14:textId="6B557853" w:rsidR="00686EFF" w:rsidRPr="00900DBF" w:rsidRDefault="00686EFF" w:rsidP="00900DBF">
            <w:pPr>
              <w:snapToGrid w:val="0"/>
              <w:spacing w:before="80" w:line="160" w:lineRule="exact"/>
              <w:ind w:right="85"/>
              <w:jc w:val="right"/>
            </w:pPr>
            <w:r w:rsidRPr="00900DBF">
              <w:t>5,2</w:t>
            </w:r>
          </w:p>
        </w:tc>
        <w:tc>
          <w:tcPr>
            <w:tcW w:w="451" w:type="dxa"/>
            <w:tcBorders>
              <w:left w:val="single" w:sz="6" w:space="0" w:color="000000"/>
            </w:tcBorders>
            <w:shd w:val="clear" w:color="auto" w:fill="auto"/>
            <w:vAlign w:val="bottom"/>
          </w:tcPr>
          <w:p w14:paraId="3DB46D83" w14:textId="48F60595" w:rsidR="00686EFF" w:rsidRPr="00900DBF" w:rsidRDefault="00686EFF" w:rsidP="00900DBF">
            <w:pPr>
              <w:snapToGrid w:val="0"/>
              <w:spacing w:before="80" w:line="160" w:lineRule="exact"/>
              <w:ind w:right="85"/>
              <w:jc w:val="right"/>
            </w:pPr>
            <w:r w:rsidRPr="00900DBF">
              <w:t>4,2</w:t>
            </w:r>
          </w:p>
        </w:tc>
        <w:tc>
          <w:tcPr>
            <w:tcW w:w="2259" w:type="dxa"/>
            <w:tcBorders>
              <w:left w:val="single" w:sz="6" w:space="0" w:color="000000"/>
            </w:tcBorders>
            <w:shd w:val="clear" w:color="auto" w:fill="auto"/>
            <w:vAlign w:val="bottom"/>
          </w:tcPr>
          <w:p w14:paraId="4DDA0811" w14:textId="77777777" w:rsidR="00686EFF" w:rsidRPr="00C40DD2" w:rsidRDefault="00686EFF">
            <w:pPr>
              <w:spacing w:before="80" w:line="160" w:lineRule="exact"/>
              <w:ind w:left="170"/>
              <w:rPr>
                <w:i/>
                <w:color w:val="000000" w:themeColor="text1"/>
              </w:rPr>
            </w:pPr>
            <w:r w:rsidRPr="00C40DD2">
              <w:rPr>
                <w:i/>
                <w:color w:val="000000" w:themeColor="text1"/>
              </w:rPr>
              <w:t xml:space="preserve">Azerbaijan </w:t>
            </w:r>
          </w:p>
        </w:tc>
      </w:tr>
      <w:tr w:rsidR="00686EFF" w:rsidRPr="00D21FE6" w14:paraId="51DA786B" w14:textId="77777777" w:rsidTr="00900DBF">
        <w:trPr>
          <w:cantSplit/>
        </w:trPr>
        <w:tc>
          <w:tcPr>
            <w:tcW w:w="2260" w:type="dxa"/>
            <w:shd w:val="clear" w:color="auto" w:fill="auto"/>
            <w:vAlign w:val="bottom"/>
          </w:tcPr>
          <w:p w14:paraId="47D38D48" w14:textId="77777777" w:rsidR="00686EFF" w:rsidRPr="00C40DD2" w:rsidRDefault="00686EFF">
            <w:pPr>
              <w:spacing w:before="80" w:line="160" w:lineRule="exact"/>
              <w:ind w:left="113"/>
              <w:rPr>
                <w:color w:val="000000" w:themeColor="text1"/>
              </w:rPr>
            </w:pPr>
            <w:r w:rsidRPr="00C40DD2">
              <w:rPr>
                <w:color w:val="000000" w:themeColor="text1"/>
              </w:rPr>
              <w:t>Армения</w:t>
            </w:r>
          </w:p>
        </w:tc>
        <w:tc>
          <w:tcPr>
            <w:tcW w:w="450" w:type="dxa"/>
            <w:tcBorders>
              <w:left w:val="single" w:sz="6" w:space="0" w:color="000000"/>
            </w:tcBorders>
            <w:shd w:val="clear" w:color="auto" w:fill="auto"/>
            <w:vAlign w:val="bottom"/>
          </w:tcPr>
          <w:p w14:paraId="19DFE04B" w14:textId="70EEEBEE" w:rsidR="00686EFF" w:rsidRPr="00AE631F" w:rsidRDefault="00686EFF" w:rsidP="0093296D">
            <w:pPr>
              <w:snapToGrid w:val="0"/>
              <w:spacing w:before="80" w:line="160" w:lineRule="exact"/>
              <w:ind w:right="85"/>
              <w:jc w:val="right"/>
              <w:rPr>
                <w:color w:val="000000" w:themeColor="text1"/>
              </w:rPr>
            </w:pPr>
            <w:r w:rsidRPr="00AE631F">
              <w:rPr>
                <w:color w:val="000000" w:themeColor="text1"/>
              </w:rPr>
              <w:t>12,3</w:t>
            </w:r>
          </w:p>
        </w:tc>
        <w:tc>
          <w:tcPr>
            <w:tcW w:w="450" w:type="dxa"/>
            <w:tcBorders>
              <w:left w:val="single" w:sz="6" w:space="0" w:color="000000"/>
            </w:tcBorders>
            <w:shd w:val="clear" w:color="auto" w:fill="auto"/>
            <w:vAlign w:val="bottom"/>
          </w:tcPr>
          <w:p w14:paraId="3CAC6E9E" w14:textId="1531BE08" w:rsidR="00686EFF" w:rsidRPr="00AE631F" w:rsidRDefault="00686EFF" w:rsidP="0093296D">
            <w:pPr>
              <w:snapToGrid w:val="0"/>
              <w:spacing w:before="80" w:line="160" w:lineRule="exact"/>
              <w:ind w:right="85"/>
              <w:jc w:val="right"/>
              <w:rPr>
                <w:color w:val="000000" w:themeColor="text1"/>
              </w:rPr>
            </w:pPr>
            <w:r w:rsidRPr="00AE631F">
              <w:rPr>
                <w:color w:val="000000" w:themeColor="text1"/>
              </w:rPr>
              <w:t>12,3</w:t>
            </w:r>
          </w:p>
        </w:tc>
        <w:tc>
          <w:tcPr>
            <w:tcW w:w="450" w:type="dxa"/>
            <w:tcBorders>
              <w:left w:val="single" w:sz="6" w:space="0" w:color="000000"/>
            </w:tcBorders>
            <w:shd w:val="clear" w:color="auto" w:fill="auto"/>
            <w:vAlign w:val="bottom"/>
          </w:tcPr>
          <w:p w14:paraId="3E1C8747" w14:textId="55E3FD5E" w:rsidR="00686EFF" w:rsidRPr="00900DBF" w:rsidRDefault="00686EFF" w:rsidP="00900DBF">
            <w:pPr>
              <w:snapToGrid w:val="0"/>
              <w:spacing w:before="80" w:line="160" w:lineRule="exact"/>
              <w:ind w:right="85"/>
              <w:jc w:val="right"/>
            </w:pPr>
            <w:r w:rsidRPr="00900DBF">
              <w:t>12,3</w:t>
            </w:r>
          </w:p>
        </w:tc>
        <w:tc>
          <w:tcPr>
            <w:tcW w:w="451" w:type="dxa"/>
            <w:tcBorders>
              <w:left w:val="single" w:sz="6" w:space="0" w:color="000000"/>
            </w:tcBorders>
            <w:shd w:val="clear" w:color="auto" w:fill="auto"/>
            <w:vAlign w:val="bottom"/>
          </w:tcPr>
          <w:p w14:paraId="677E8D80" w14:textId="267BE5E1" w:rsidR="00686EFF" w:rsidRPr="00900DBF" w:rsidRDefault="00686EFF" w:rsidP="00900DBF">
            <w:pPr>
              <w:snapToGrid w:val="0"/>
              <w:spacing w:before="80" w:line="160" w:lineRule="exact"/>
              <w:ind w:right="85"/>
              <w:jc w:val="right"/>
            </w:pPr>
            <w:r w:rsidRPr="00900DBF">
              <w:t>11,1</w:t>
            </w:r>
          </w:p>
        </w:tc>
        <w:tc>
          <w:tcPr>
            <w:tcW w:w="450" w:type="dxa"/>
            <w:tcBorders>
              <w:left w:val="single" w:sz="6" w:space="0" w:color="000000"/>
            </w:tcBorders>
            <w:shd w:val="clear" w:color="auto" w:fill="auto"/>
            <w:vAlign w:val="bottom"/>
          </w:tcPr>
          <w:p w14:paraId="7D07581D" w14:textId="6956D9B6" w:rsidR="00686EFF" w:rsidRPr="00900DBF" w:rsidRDefault="00686EFF" w:rsidP="00900DBF">
            <w:pPr>
              <w:snapToGrid w:val="0"/>
              <w:spacing w:before="80" w:line="160" w:lineRule="exact"/>
              <w:ind w:right="85"/>
              <w:jc w:val="right"/>
            </w:pPr>
            <w:r w:rsidRPr="00900DBF">
              <w:t>12,2</w:t>
            </w:r>
          </w:p>
        </w:tc>
        <w:tc>
          <w:tcPr>
            <w:tcW w:w="450" w:type="dxa"/>
            <w:tcBorders>
              <w:left w:val="single" w:sz="6" w:space="0" w:color="000000"/>
            </w:tcBorders>
            <w:shd w:val="clear" w:color="auto" w:fill="auto"/>
            <w:vAlign w:val="bottom"/>
          </w:tcPr>
          <w:p w14:paraId="1DCC50F7" w14:textId="29F1D397" w:rsidR="00686EFF" w:rsidRPr="00900DBF" w:rsidRDefault="00686EFF" w:rsidP="00900DBF">
            <w:pPr>
              <w:snapToGrid w:val="0"/>
              <w:spacing w:before="80" w:line="160" w:lineRule="exact"/>
              <w:ind w:right="85"/>
              <w:jc w:val="right"/>
            </w:pPr>
            <w:r w:rsidRPr="00900DBF">
              <w:t>9,0</w:t>
            </w:r>
          </w:p>
        </w:tc>
        <w:tc>
          <w:tcPr>
            <w:tcW w:w="450" w:type="dxa"/>
            <w:tcBorders>
              <w:left w:val="single" w:sz="6" w:space="0" w:color="000000"/>
            </w:tcBorders>
            <w:shd w:val="clear" w:color="auto" w:fill="auto"/>
            <w:vAlign w:val="bottom"/>
          </w:tcPr>
          <w:p w14:paraId="424AD418" w14:textId="1AE733B9" w:rsidR="00686EFF" w:rsidRPr="00900DBF" w:rsidRDefault="00686EFF" w:rsidP="00900DBF">
            <w:pPr>
              <w:snapToGrid w:val="0"/>
              <w:spacing w:before="80" w:line="160" w:lineRule="exact"/>
              <w:ind w:right="85"/>
              <w:jc w:val="right"/>
            </w:pPr>
            <w:r w:rsidRPr="00900DBF">
              <w:t>8,2</w:t>
            </w:r>
          </w:p>
        </w:tc>
        <w:tc>
          <w:tcPr>
            <w:tcW w:w="451" w:type="dxa"/>
            <w:tcBorders>
              <w:left w:val="single" w:sz="6" w:space="0" w:color="000000"/>
            </w:tcBorders>
            <w:shd w:val="clear" w:color="auto" w:fill="auto"/>
            <w:vAlign w:val="bottom"/>
          </w:tcPr>
          <w:p w14:paraId="4BB777AE" w14:textId="32B8134E" w:rsidR="00686EFF" w:rsidRPr="00900DBF" w:rsidRDefault="00686EFF" w:rsidP="00900DBF">
            <w:pPr>
              <w:snapToGrid w:val="0"/>
              <w:spacing w:before="80" w:line="160" w:lineRule="exact"/>
              <w:ind w:right="85"/>
              <w:jc w:val="right"/>
            </w:pPr>
            <w:r w:rsidRPr="00900DBF">
              <w:t>8,4</w:t>
            </w:r>
          </w:p>
        </w:tc>
        <w:tc>
          <w:tcPr>
            <w:tcW w:w="450" w:type="dxa"/>
            <w:tcBorders>
              <w:left w:val="single" w:sz="6" w:space="0" w:color="000000"/>
            </w:tcBorders>
            <w:shd w:val="clear" w:color="auto" w:fill="auto"/>
            <w:vAlign w:val="bottom"/>
          </w:tcPr>
          <w:p w14:paraId="58773BAE" w14:textId="79CEA222" w:rsidR="00686EFF" w:rsidRPr="00900DBF" w:rsidRDefault="00686EFF" w:rsidP="00900DBF">
            <w:pPr>
              <w:snapToGrid w:val="0"/>
              <w:spacing w:before="80" w:line="160" w:lineRule="exact"/>
              <w:ind w:right="85"/>
              <w:jc w:val="right"/>
            </w:pPr>
            <w:r w:rsidRPr="00900DBF">
              <w:t>0,1</w:t>
            </w:r>
          </w:p>
        </w:tc>
        <w:tc>
          <w:tcPr>
            <w:tcW w:w="450" w:type="dxa"/>
            <w:tcBorders>
              <w:left w:val="single" w:sz="6" w:space="0" w:color="000000"/>
            </w:tcBorders>
            <w:shd w:val="clear" w:color="auto" w:fill="auto"/>
            <w:vAlign w:val="bottom"/>
          </w:tcPr>
          <w:p w14:paraId="71396A82" w14:textId="2E10AF49" w:rsidR="00686EFF" w:rsidRPr="00900DBF" w:rsidRDefault="00686EFF" w:rsidP="00900DBF">
            <w:pPr>
              <w:snapToGrid w:val="0"/>
              <w:spacing w:before="80" w:line="160" w:lineRule="exact"/>
              <w:ind w:right="85"/>
              <w:jc w:val="right"/>
            </w:pPr>
            <w:r w:rsidRPr="00900DBF">
              <w:t>3,3</w:t>
            </w:r>
          </w:p>
        </w:tc>
        <w:tc>
          <w:tcPr>
            <w:tcW w:w="450" w:type="dxa"/>
            <w:tcBorders>
              <w:left w:val="single" w:sz="6" w:space="0" w:color="000000"/>
            </w:tcBorders>
            <w:shd w:val="clear" w:color="auto" w:fill="auto"/>
            <w:vAlign w:val="bottom"/>
          </w:tcPr>
          <w:p w14:paraId="42B7F76F" w14:textId="07E7C585" w:rsidR="00686EFF" w:rsidRPr="00900DBF" w:rsidRDefault="00686EFF" w:rsidP="00900DBF">
            <w:pPr>
              <w:snapToGrid w:val="0"/>
              <w:spacing w:before="80" w:line="160" w:lineRule="exact"/>
              <w:ind w:right="85"/>
              <w:jc w:val="right"/>
            </w:pPr>
            <w:r w:rsidRPr="00900DBF">
              <w:t>4,1</w:t>
            </w:r>
          </w:p>
        </w:tc>
        <w:tc>
          <w:tcPr>
            <w:tcW w:w="451" w:type="dxa"/>
            <w:tcBorders>
              <w:left w:val="single" w:sz="6" w:space="0" w:color="000000"/>
            </w:tcBorders>
            <w:shd w:val="clear" w:color="auto" w:fill="auto"/>
            <w:vAlign w:val="bottom"/>
          </w:tcPr>
          <w:p w14:paraId="269C410E" w14:textId="6191394F" w:rsidR="00686EFF" w:rsidRPr="00900DBF" w:rsidRDefault="00686EFF" w:rsidP="00900DBF">
            <w:pPr>
              <w:snapToGrid w:val="0"/>
              <w:spacing w:before="80" w:line="160" w:lineRule="exact"/>
              <w:ind w:right="85"/>
              <w:jc w:val="right"/>
            </w:pPr>
            <w:r w:rsidRPr="00900DBF">
              <w:t>2,7</w:t>
            </w:r>
          </w:p>
        </w:tc>
        <w:tc>
          <w:tcPr>
            <w:tcW w:w="2259" w:type="dxa"/>
            <w:tcBorders>
              <w:left w:val="single" w:sz="6" w:space="0" w:color="000000"/>
            </w:tcBorders>
            <w:shd w:val="clear" w:color="auto" w:fill="auto"/>
            <w:vAlign w:val="bottom"/>
          </w:tcPr>
          <w:p w14:paraId="537886DC" w14:textId="77777777" w:rsidR="00686EFF" w:rsidRPr="00C40DD2" w:rsidRDefault="00686EFF">
            <w:pPr>
              <w:spacing w:before="80" w:line="160" w:lineRule="exact"/>
              <w:ind w:left="170"/>
              <w:rPr>
                <w:i/>
                <w:color w:val="000000" w:themeColor="text1"/>
              </w:rPr>
            </w:pPr>
            <w:r w:rsidRPr="00C40DD2">
              <w:rPr>
                <w:i/>
                <w:color w:val="000000" w:themeColor="text1"/>
              </w:rPr>
              <w:t>Armenia</w:t>
            </w:r>
          </w:p>
        </w:tc>
      </w:tr>
      <w:tr w:rsidR="00686EFF" w:rsidRPr="00D21FE6" w14:paraId="7BC5090E" w14:textId="77777777" w:rsidTr="00900DBF">
        <w:trPr>
          <w:cantSplit/>
        </w:trPr>
        <w:tc>
          <w:tcPr>
            <w:tcW w:w="2260" w:type="dxa"/>
            <w:shd w:val="clear" w:color="auto" w:fill="auto"/>
            <w:vAlign w:val="bottom"/>
          </w:tcPr>
          <w:p w14:paraId="454A7A30" w14:textId="77777777" w:rsidR="00686EFF" w:rsidRPr="00C40DD2" w:rsidRDefault="00686EFF">
            <w:pPr>
              <w:pStyle w:val="15"/>
              <w:spacing w:before="80" w:line="160" w:lineRule="exact"/>
              <w:ind w:left="113"/>
              <w:rPr>
                <w:color w:val="000000" w:themeColor="text1"/>
              </w:rPr>
            </w:pPr>
            <w:r w:rsidRPr="00C40DD2">
              <w:rPr>
                <w:color w:val="000000" w:themeColor="text1"/>
              </w:rPr>
              <w:t>Беларусь</w:t>
            </w:r>
          </w:p>
        </w:tc>
        <w:tc>
          <w:tcPr>
            <w:tcW w:w="450" w:type="dxa"/>
            <w:tcBorders>
              <w:left w:val="single" w:sz="6" w:space="0" w:color="000000"/>
            </w:tcBorders>
            <w:shd w:val="clear" w:color="auto" w:fill="auto"/>
            <w:vAlign w:val="bottom"/>
          </w:tcPr>
          <w:p w14:paraId="553E4AB1" w14:textId="0B7D6598" w:rsidR="00686EFF" w:rsidRPr="00AE631F" w:rsidRDefault="00686EFF" w:rsidP="0093296D">
            <w:pPr>
              <w:snapToGrid w:val="0"/>
              <w:spacing w:before="80" w:line="160" w:lineRule="exact"/>
              <w:ind w:right="85"/>
              <w:jc w:val="right"/>
              <w:rPr>
                <w:color w:val="000000" w:themeColor="text1"/>
              </w:rPr>
            </w:pPr>
            <w:r w:rsidRPr="00AE631F">
              <w:rPr>
                <w:color w:val="000000" w:themeColor="text1"/>
              </w:rPr>
              <w:t>…</w:t>
            </w:r>
          </w:p>
        </w:tc>
        <w:tc>
          <w:tcPr>
            <w:tcW w:w="450" w:type="dxa"/>
            <w:tcBorders>
              <w:left w:val="single" w:sz="6" w:space="0" w:color="000000"/>
            </w:tcBorders>
            <w:shd w:val="clear" w:color="auto" w:fill="auto"/>
            <w:vAlign w:val="bottom"/>
          </w:tcPr>
          <w:p w14:paraId="51C45E89" w14:textId="2DD04CFC" w:rsidR="00686EFF" w:rsidRPr="00AE631F" w:rsidRDefault="00686EFF" w:rsidP="0093296D">
            <w:pPr>
              <w:snapToGrid w:val="0"/>
              <w:spacing w:before="80" w:line="160" w:lineRule="exact"/>
              <w:ind w:right="85"/>
              <w:jc w:val="right"/>
              <w:rPr>
                <w:color w:val="000000" w:themeColor="text1"/>
              </w:rPr>
            </w:pPr>
            <w:r w:rsidRPr="00AE631F">
              <w:rPr>
                <w:color w:val="000000" w:themeColor="text1"/>
              </w:rPr>
              <w:t>…</w:t>
            </w:r>
          </w:p>
        </w:tc>
        <w:tc>
          <w:tcPr>
            <w:tcW w:w="450" w:type="dxa"/>
            <w:tcBorders>
              <w:left w:val="single" w:sz="6" w:space="0" w:color="000000"/>
            </w:tcBorders>
            <w:shd w:val="clear" w:color="auto" w:fill="auto"/>
            <w:vAlign w:val="bottom"/>
          </w:tcPr>
          <w:p w14:paraId="756B9FBC" w14:textId="79B849BF" w:rsidR="00686EFF" w:rsidRPr="00900DBF" w:rsidRDefault="00686EFF" w:rsidP="00900DBF">
            <w:pPr>
              <w:snapToGrid w:val="0"/>
              <w:spacing w:before="80" w:line="160" w:lineRule="exact"/>
              <w:ind w:right="85"/>
              <w:jc w:val="right"/>
            </w:pPr>
            <w:r w:rsidRPr="00900DBF">
              <w:t>…</w:t>
            </w:r>
          </w:p>
        </w:tc>
        <w:tc>
          <w:tcPr>
            <w:tcW w:w="451" w:type="dxa"/>
            <w:tcBorders>
              <w:left w:val="single" w:sz="6" w:space="0" w:color="000000"/>
            </w:tcBorders>
            <w:shd w:val="clear" w:color="auto" w:fill="auto"/>
            <w:vAlign w:val="bottom"/>
          </w:tcPr>
          <w:p w14:paraId="3CDBD3B4" w14:textId="2DF21335" w:rsidR="00686EFF" w:rsidRPr="00900DBF" w:rsidRDefault="00686EFF" w:rsidP="00900DBF">
            <w:pPr>
              <w:snapToGrid w:val="0"/>
              <w:spacing w:before="80" w:line="160" w:lineRule="exact"/>
              <w:ind w:right="85"/>
              <w:jc w:val="right"/>
            </w:pPr>
            <w:r w:rsidRPr="00900DBF">
              <w:t>6,5</w:t>
            </w:r>
          </w:p>
        </w:tc>
        <w:tc>
          <w:tcPr>
            <w:tcW w:w="450" w:type="dxa"/>
            <w:tcBorders>
              <w:left w:val="single" w:sz="6" w:space="0" w:color="000000"/>
            </w:tcBorders>
            <w:shd w:val="clear" w:color="auto" w:fill="auto"/>
            <w:vAlign w:val="bottom"/>
          </w:tcPr>
          <w:p w14:paraId="58556327" w14:textId="7DD2ABAA" w:rsidR="00686EFF" w:rsidRPr="00900DBF" w:rsidRDefault="00686EFF" w:rsidP="00900DBF">
            <w:pPr>
              <w:snapToGrid w:val="0"/>
              <w:spacing w:before="80" w:line="160" w:lineRule="exact"/>
              <w:ind w:right="85"/>
              <w:jc w:val="right"/>
            </w:pPr>
            <w:r w:rsidRPr="00900DBF">
              <w:t>…</w:t>
            </w:r>
          </w:p>
        </w:tc>
        <w:tc>
          <w:tcPr>
            <w:tcW w:w="450" w:type="dxa"/>
            <w:tcBorders>
              <w:left w:val="single" w:sz="6" w:space="0" w:color="000000"/>
            </w:tcBorders>
            <w:shd w:val="clear" w:color="auto" w:fill="auto"/>
            <w:vAlign w:val="bottom"/>
          </w:tcPr>
          <w:p w14:paraId="5EC9A2F0" w14:textId="17A611A6" w:rsidR="00686EFF" w:rsidRPr="00900DBF" w:rsidRDefault="00686EFF" w:rsidP="00900DBF">
            <w:pPr>
              <w:snapToGrid w:val="0"/>
              <w:spacing w:before="80" w:line="160" w:lineRule="exact"/>
              <w:ind w:right="85"/>
              <w:jc w:val="right"/>
            </w:pPr>
            <w:r w:rsidRPr="00900DBF">
              <w:t>…</w:t>
            </w:r>
          </w:p>
        </w:tc>
        <w:tc>
          <w:tcPr>
            <w:tcW w:w="450" w:type="dxa"/>
            <w:tcBorders>
              <w:left w:val="single" w:sz="6" w:space="0" w:color="000000"/>
            </w:tcBorders>
            <w:shd w:val="clear" w:color="auto" w:fill="auto"/>
            <w:vAlign w:val="bottom"/>
          </w:tcPr>
          <w:p w14:paraId="787CADDF" w14:textId="6884D3F4" w:rsidR="00686EFF" w:rsidRPr="00900DBF" w:rsidRDefault="00686EFF" w:rsidP="00900DBF">
            <w:pPr>
              <w:snapToGrid w:val="0"/>
              <w:spacing w:before="80" w:line="160" w:lineRule="exact"/>
              <w:ind w:right="85"/>
              <w:jc w:val="right"/>
            </w:pPr>
            <w:r w:rsidRPr="00900DBF">
              <w:t>…</w:t>
            </w:r>
          </w:p>
        </w:tc>
        <w:tc>
          <w:tcPr>
            <w:tcW w:w="451" w:type="dxa"/>
            <w:tcBorders>
              <w:left w:val="single" w:sz="6" w:space="0" w:color="000000"/>
            </w:tcBorders>
            <w:shd w:val="clear" w:color="auto" w:fill="auto"/>
            <w:vAlign w:val="bottom"/>
          </w:tcPr>
          <w:p w14:paraId="6227384C" w14:textId="4AC420FD" w:rsidR="00686EFF" w:rsidRPr="00900DBF" w:rsidRDefault="00686EFF" w:rsidP="00900DBF">
            <w:pPr>
              <w:snapToGrid w:val="0"/>
              <w:spacing w:before="80" w:line="160" w:lineRule="exact"/>
              <w:ind w:right="85"/>
              <w:jc w:val="right"/>
            </w:pPr>
            <w:r w:rsidRPr="00900DBF">
              <w:t>12,6</w:t>
            </w:r>
          </w:p>
        </w:tc>
        <w:tc>
          <w:tcPr>
            <w:tcW w:w="450" w:type="dxa"/>
            <w:tcBorders>
              <w:left w:val="single" w:sz="6" w:space="0" w:color="000000"/>
            </w:tcBorders>
            <w:shd w:val="clear" w:color="auto" w:fill="auto"/>
            <w:vAlign w:val="bottom"/>
          </w:tcPr>
          <w:p w14:paraId="15A7B838" w14:textId="6762B4D0" w:rsidR="00686EFF" w:rsidRPr="00900DBF" w:rsidRDefault="00686EFF" w:rsidP="00900DBF">
            <w:pPr>
              <w:snapToGrid w:val="0"/>
              <w:spacing w:before="80" w:line="160" w:lineRule="exact"/>
              <w:ind w:right="85"/>
              <w:jc w:val="right"/>
            </w:pPr>
            <w:r w:rsidRPr="00900DBF">
              <w:t>…</w:t>
            </w:r>
          </w:p>
        </w:tc>
        <w:tc>
          <w:tcPr>
            <w:tcW w:w="450" w:type="dxa"/>
            <w:tcBorders>
              <w:left w:val="single" w:sz="6" w:space="0" w:color="000000"/>
            </w:tcBorders>
            <w:shd w:val="clear" w:color="auto" w:fill="auto"/>
            <w:vAlign w:val="bottom"/>
          </w:tcPr>
          <w:p w14:paraId="5E52F271" w14:textId="5E5D367F" w:rsidR="00686EFF" w:rsidRPr="00900DBF" w:rsidRDefault="00686EFF" w:rsidP="00900DBF">
            <w:pPr>
              <w:snapToGrid w:val="0"/>
              <w:spacing w:before="80" w:line="160" w:lineRule="exact"/>
              <w:ind w:right="85"/>
              <w:jc w:val="right"/>
            </w:pPr>
            <w:r w:rsidRPr="00900DBF">
              <w:t>…</w:t>
            </w:r>
          </w:p>
        </w:tc>
        <w:tc>
          <w:tcPr>
            <w:tcW w:w="450" w:type="dxa"/>
            <w:tcBorders>
              <w:left w:val="single" w:sz="6" w:space="0" w:color="000000"/>
            </w:tcBorders>
            <w:shd w:val="clear" w:color="auto" w:fill="auto"/>
            <w:vAlign w:val="bottom"/>
          </w:tcPr>
          <w:p w14:paraId="2F2BB870" w14:textId="65DB0D3A" w:rsidR="00686EFF" w:rsidRPr="00900DBF" w:rsidRDefault="00686EFF" w:rsidP="00900DBF">
            <w:pPr>
              <w:snapToGrid w:val="0"/>
              <w:spacing w:before="80" w:line="160" w:lineRule="exact"/>
              <w:ind w:right="85"/>
              <w:jc w:val="right"/>
            </w:pPr>
            <w:r w:rsidRPr="00900DBF">
              <w:t>…</w:t>
            </w:r>
          </w:p>
        </w:tc>
        <w:tc>
          <w:tcPr>
            <w:tcW w:w="451" w:type="dxa"/>
            <w:tcBorders>
              <w:left w:val="single" w:sz="6" w:space="0" w:color="000000"/>
            </w:tcBorders>
            <w:shd w:val="clear" w:color="auto" w:fill="auto"/>
            <w:vAlign w:val="bottom"/>
          </w:tcPr>
          <w:p w14:paraId="3B4F5CEE" w14:textId="1F976495" w:rsidR="00686EFF" w:rsidRPr="00900DBF" w:rsidRDefault="00686EFF" w:rsidP="00900DBF">
            <w:pPr>
              <w:snapToGrid w:val="0"/>
              <w:spacing w:before="80" w:line="160" w:lineRule="exact"/>
              <w:ind w:right="85"/>
              <w:jc w:val="right"/>
            </w:pPr>
            <w:r w:rsidRPr="00900DBF">
              <w:t>-6,1</w:t>
            </w:r>
          </w:p>
        </w:tc>
        <w:tc>
          <w:tcPr>
            <w:tcW w:w="2259" w:type="dxa"/>
            <w:tcBorders>
              <w:left w:val="single" w:sz="6" w:space="0" w:color="000000"/>
            </w:tcBorders>
            <w:shd w:val="clear" w:color="auto" w:fill="auto"/>
            <w:vAlign w:val="bottom"/>
          </w:tcPr>
          <w:p w14:paraId="6EACF1CC" w14:textId="77777777" w:rsidR="00686EFF" w:rsidRPr="00C40DD2" w:rsidRDefault="00686EFF">
            <w:pPr>
              <w:spacing w:before="80" w:line="160" w:lineRule="exact"/>
              <w:ind w:left="170"/>
              <w:rPr>
                <w:i/>
                <w:color w:val="000000" w:themeColor="text1"/>
              </w:rPr>
            </w:pPr>
            <w:r w:rsidRPr="00C40DD2">
              <w:rPr>
                <w:i/>
                <w:color w:val="000000" w:themeColor="text1"/>
              </w:rPr>
              <w:t>Belarus</w:t>
            </w:r>
          </w:p>
        </w:tc>
      </w:tr>
      <w:tr w:rsidR="008870C3" w:rsidRPr="00D21FE6" w14:paraId="3373A261" w14:textId="77777777" w:rsidTr="00900DBF">
        <w:trPr>
          <w:cantSplit/>
        </w:trPr>
        <w:tc>
          <w:tcPr>
            <w:tcW w:w="2260" w:type="dxa"/>
            <w:shd w:val="clear" w:color="auto" w:fill="auto"/>
            <w:vAlign w:val="bottom"/>
          </w:tcPr>
          <w:p w14:paraId="50F9584B" w14:textId="77777777" w:rsidR="008870C3" w:rsidRPr="00C40DD2" w:rsidRDefault="008870C3">
            <w:pPr>
              <w:spacing w:before="80" w:line="160" w:lineRule="exact"/>
              <w:ind w:left="113"/>
              <w:rPr>
                <w:color w:val="000000" w:themeColor="text1"/>
              </w:rPr>
            </w:pPr>
            <w:r w:rsidRPr="00C40DD2">
              <w:rPr>
                <w:color w:val="000000" w:themeColor="text1"/>
              </w:rPr>
              <w:t>Казахстан</w:t>
            </w:r>
          </w:p>
        </w:tc>
        <w:tc>
          <w:tcPr>
            <w:tcW w:w="450" w:type="dxa"/>
            <w:tcBorders>
              <w:left w:val="single" w:sz="6" w:space="0" w:color="000000"/>
            </w:tcBorders>
            <w:shd w:val="clear" w:color="auto" w:fill="auto"/>
            <w:vAlign w:val="bottom"/>
          </w:tcPr>
          <w:p w14:paraId="08BD18FB" w14:textId="536D299A" w:rsidR="008870C3" w:rsidRPr="008870C3" w:rsidRDefault="008870C3" w:rsidP="0093296D">
            <w:pPr>
              <w:snapToGrid w:val="0"/>
              <w:spacing w:before="80" w:line="160" w:lineRule="exact"/>
              <w:ind w:right="85"/>
              <w:jc w:val="right"/>
            </w:pPr>
            <w:r w:rsidRPr="008870C3">
              <w:t>22,8</w:t>
            </w:r>
          </w:p>
        </w:tc>
        <w:tc>
          <w:tcPr>
            <w:tcW w:w="450" w:type="dxa"/>
            <w:tcBorders>
              <w:left w:val="single" w:sz="6" w:space="0" w:color="000000"/>
            </w:tcBorders>
            <w:shd w:val="clear" w:color="auto" w:fill="auto"/>
            <w:vAlign w:val="bottom"/>
          </w:tcPr>
          <w:p w14:paraId="5973FF97" w14:textId="7BEA347B" w:rsidR="008870C3" w:rsidRPr="008870C3" w:rsidRDefault="008870C3" w:rsidP="0093296D">
            <w:pPr>
              <w:snapToGrid w:val="0"/>
              <w:spacing w:before="80" w:line="160" w:lineRule="exact"/>
              <w:ind w:right="85"/>
              <w:jc w:val="right"/>
            </w:pPr>
            <w:r w:rsidRPr="008870C3">
              <w:t>20,6</w:t>
            </w:r>
          </w:p>
        </w:tc>
        <w:tc>
          <w:tcPr>
            <w:tcW w:w="450" w:type="dxa"/>
            <w:tcBorders>
              <w:left w:val="single" w:sz="6" w:space="0" w:color="000000"/>
            </w:tcBorders>
            <w:shd w:val="clear" w:color="auto" w:fill="auto"/>
            <w:vAlign w:val="bottom"/>
          </w:tcPr>
          <w:p w14:paraId="52213CB7" w14:textId="1E3D6B56" w:rsidR="008870C3" w:rsidRPr="008870C3" w:rsidRDefault="008870C3" w:rsidP="00900DBF">
            <w:pPr>
              <w:snapToGrid w:val="0"/>
              <w:spacing w:before="80" w:line="160" w:lineRule="exact"/>
              <w:ind w:right="85"/>
              <w:jc w:val="right"/>
            </w:pPr>
            <w:r w:rsidRPr="008870C3">
              <w:t>19,5</w:t>
            </w:r>
          </w:p>
        </w:tc>
        <w:tc>
          <w:tcPr>
            <w:tcW w:w="451" w:type="dxa"/>
            <w:tcBorders>
              <w:left w:val="single" w:sz="6" w:space="0" w:color="000000"/>
            </w:tcBorders>
            <w:shd w:val="clear" w:color="auto" w:fill="auto"/>
            <w:vAlign w:val="bottom"/>
          </w:tcPr>
          <w:p w14:paraId="602311CB" w14:textId="2D48AA7D" w:rsidR="008870C3" w:rsidRPr="008870C3" w:rsidRDefault="008870C3" w:rsidP="00900DBF">
            <w:pPr>
              <w:snapToGrid w:val="0"/>
              <w:spacing w:before="80" w:line="160" w:lineRule="exact"/>
              <w:ind w:right="85"/>
              <w:jc w:val="right"/>
            </w:pPr>
            <w:r w:rsidRPr="008870C3">
              <w:t>18,2</w:t>
            </w:r>
          </w:p>
        </w:tc>
        <w:tc>
          <w:tcPr>
            <w:tcW w:w="450" w:type="dxa"/>
            <w:tcBorders>
              <w:left w:val="single" w:sz="6" w:space="0" w:color="000000"/>
            </w:tcBorders>
            <w:shd w:val="clear" w:color="auto" w:fill="auto"/>
            <w:vAlign w:val="bottom"/>
          </w:tcPr>
          <w:p w14:paraId="3C6E865E" w14:textId="2C93C293" w:rsidR="008870C3" w:rsidRPr="008870C3" w:rsidRDefault="008870C3" w:rsidP="00900DBF">
            <w:pPr>
              <w:snapToGrid w:val="0"/>
              <w:spacing w:before="80" w:line="160" w:lineRule="exact"/>
              <w:ind w:right="85"/>
              <w:jc w:val="right"/>
            </w:pPr>
            <w:r w:rsidRPr="008870C3">
              <w:t>8,6</w:t>
            </w:r>
          </w:p>
        </w:tc>
        <w:tc>
          <w:tcPr>
            <w:tcW w:w="450" w:type="dxa"/>
            <w:tcBorders>
              <w:left w:val="single" w:sz="6" w:space="0" w:color="000000"/>
            </w:tcBorders>
            <w:shd w:val="clear" w:color="auto" w:fill="auto"/>
            <w:vAlign w:val="bottom"/>
          </w:tcPr>
          <w:p w14:paraId="77259405" w14:textId="7537AFCB" w:rsidR="008870C3" w:rsidRPr="008870C3" w:rsidRDefault="008870C3" w:rsidP="00900DBF">
            <w:pPr>
              <w:snapToGrid w:val="0"/>
              <w:spacing w:before="80" w:line="160" w:lineRule="exact"/>
              <w:ind w:right="85"/>
              <w:jc w:val="right"/>
            </w:pPr>
            <w:r w:rsidRPr="008870C3">
              <w:t>6,8</w:t>
            </w:r>
          </w:p>
        </w:tc>
        <w:tc>
          <w:tcPr>
            <w:tcW w:w="450" w:type="dxa"/>
            <w:tcBorders>
              <w:left w:val="single" w:sz="6" w:space="0" w:color="000000"/>
            </w:tcBorders>
            <w:shd w:val="clear" w:color="auto" w:fill="auto"/>
            <w:vAlign w:val="bottom"/>
          </w:tcPr>
          <w:p w14:paraId="77AC75C7" w14:textId="1E40CA6E" w:rsidR="008870C3" w:rsidRPr="008870C3" w:rsidRDefault="008870C3" w:rsidP="00900DBF">
            <w:pPr>
              <w:snapToGrid w:val="0"/>
              <w:spacing w:before="80" w:line="160" w:lineRule="exact"/>
              <w:ind w:right="85"/>
              <w:jc w:val="right"/>
            </w:pPr>
            <w:r w:rsidRPr="008870C3">
              <w:t>6,</w:t>
            </w:r>
            <w:r w:rsidRPr="008870C3">
              <w:rPr>
                <w:lang w:val="en-US"/>
              </w:rPr>
              <w:t>8</w:t>
            </w:r>
          </w:p>
        </w:tc>
        <w:tc>
          <w:tcPr>
            <w:tcW w:w="451" w:type="dxa"/>
            <w:tcBorders>
              <w:left w:val="single" w:sz="6" w:space="0" w:color="000000"/>
            </w:tcBorders>
            <w:shd w:val="clear" w:color="auto" w:fill="auto"/>
            <w:vAlign w:val="bottom"/>
          </w:tcPr>
          <w:p w14:paraId="2E2F5E23" w14:textId="1938DEC1" w:rsidR="008870C3" w:rsidRPr="008870C3" w:rsidRDefault="008870C3" w:rsidP="00900DBF">
            <w:pPr>
              <w:snapToGrid w:val="0"/>
              <w:spacing w:before="80" w:line="160" w:lineRule="exact"/>
              <w:ind w:right="85"/>
              <w:jc w:val="right"/>
            </w:pPr>
            <w:r w:rsidRPr="008870C3">
              <w:t>6,6</w:t>
            </w:r>
          </w:p>
        </w:tc>
        <w:tc>
          <w:tcPr>
            <w:tcW w:w="450" w:type="dxa"/>
            <w:tcBorders>
              <w:left w:val="single" w:sz="6" w:space="0" w:color="000000"/>
            </w:tcBorders>
            <w:shd w:val="clear" w:color="auto" w:fill="auto"/>
            <w:vAlign w:val="bottom"/>
          </w:tcPr>
          <w:p w14:paraId="6A3B2E84" w14:textId="13E3F276" w:rsidR="008870C3" w:rsidRPr="008870C3" w:rsidRDefault="008870C3" w:rsidP="00900DBF">
            <w:pPr>
              <w:snapToGrid w:val="0"/>
              <w:spacing w:before="80" w:line="160" w:lineRule="exact"/>
              <w:ind w:right="85"/>
              <w:jc w:val="right"/>
            </w:pPr>
            <w:r w:rsidRPr="008870C3">
              <w:t>14,2</w:t>
            </w:r>
          </w:p>
        </w:tc>
        <w:tc>
          <w:tcPr>
            <w:tcW w:w="450" w:type="dxa"/>
            <w:tcBorders>
              <w:left w:val="single" w:sz="6" w:space="0" w:color="000000"/>
            </w:tcBorders>
            <w:shd w:val="clear" w:color="auto" w:fill="auto"/>
            <w:vAlign w:val="bottom"/>
          </w:tcPr>
          <w:p w14:paraId="7B747AEE" w14:textId="6C38EA50" w:rsidR="008870C3" w:rsidRPr="008870C3" w:rsidRDefault="008870C3" w:rsidP="00900DBF">
            <w:pPr>
              <w:snapToGrid w:val="0"/>
              <w:spacing w:before="80" w:line="160" w:lineRule="exact"/>
              <w:ind w:right="85"/>
              <w:jc w:val="right"/>
            </w:pPr>
            <w:r w:rsidRPr="008870C3">
              <w:t>13,8</w:t>
            </w:r>
          </w:p>
        </w:tc>
        <w:tc>
          <w:tcPr>
            <w:tcW w:w="450" w:type="dxa"/>
            <w:tcBorders>
              <w:left w:val="single" w:sz="6" w:space="0" w:color="000000"/>
            </w:tcBorders>
            <w:shd w:val="clear" w:color="auto" w:fill="auto"/>
            <w:vAlign w:val="bottom"/>
          </w:tcPr>
          <w:p w14:paraId="3E9CFBC4" w14:textId="3961C586" w:rsidR="008870C3" w:rsidRPr="008870C3" w:rsidRDefault="008870C3" w:rsidP="00900DBF">
            <w:pPr>
              <w:snapToGrid w:val="0"/>
              <w:spacing w:before="80" w:line="160" w:lineRule="exact"/>
              <w:ind w:right="85"/>
              <w:jc w:val="right"/>
            </w:pPr>
            <w:r w:rsidRPr="008870C3">
              <w:t>12,9</w:t>
            </w:r>
          </w:p>
        </w:tc>
        <w:tc>
          <w:tcPr>
            <w:tcW w:w="451" w:type="dxa"/>
            <w:tcBorders>
              <w:left w:val="single" w:sz="6" w:space="0" w:color="000000"/>
            </w:tcBorders>
            <w:shd w:val="clear" w:color="auto" w:fill="auto"/>
            <w:vAlign w:val="bottom"/>
          </w:tcPr>
          <w:p w14:paraId="2773590F" w14:textId="0F890F89" w:rsidR="008870C3" w:rsidRPr="008870C3" w:rsidRDefault="008870C3" w:rsidP="00900DBF">
            <w:pPr>
              <w:snapToGrid w:val="0"/>
              <w:spacing w:before="80" w:line="160" w:lineRule="exact"/>
              <w:ind w:right="85"/>
              <w:jc w:val="right"/>
            </w:pPr>
            <w:r w:rsidRPr="008870C3">
              <w:t>11,6</w:t>
            </w:r>
          </w:p>
        </w:tc>
        <w:tc>
          <w:tcPr>
            <w:tcW w:w="2259" w:type="dxa"/>
            <w:tcBorders>
              <w:left w:val="single" w:sz="6" w:space="0" w:color="000000"/>
            </w:tcBorders>
            <w:shd w:val="clear" w:color="auto" w:fill="auto"/>
            <w:vAlign w:val="bottom"/>
          </w:tcPr>
          <w:p w14:paraId="0F2C5989" w14:textId="77777777" w:rsidR="008870C3" w:rsidRPr="00C40DD2" w:rsidRDefault="008870C3">
            <w:pPr>
              <w:spacing w:before="80" w:line="160" w:lineRule="exact"/>
              <w:ind w:left="170"/>
              <w:rPr>
                <w:i/>
                <w:color w:val="000000" w:themeColor="text1"/>
              </w:rPr>
            </w:pPr>
            <w:r w:rsidRPr="00C40DD2">
              <w:rPr>
                <w:i/>
                <w:color w:val="000000" w:themeColor="text1"/>
                <w:lang w:val="de-DE"/>
              </w:rPr>
              <w:t>Kazakhstan</w:t>
            </w:r>
          </w:p>
        </w:tc>
      </w:tr>
      <w:tr w:rsidR="008870C3" w:rsidRPr="00D21FE6" w14:paraId="56ABEA5E" w14:textId="77777777" w:rsidTr="00900DBF">
        <w:trPr>
          <w:cantSplit/>
        </w:trPr>
        <w:tc>
          <w:tcPr>
            <w:tcW w:w="2260" w:type="dxa"/>
            <w:shd w:val="clear" w:color="auto" w:fill="auto"/>
            <w:vAlign w:val="bottom"/>
          </w:tcPr>
          <w:p w14:paraId="76293342" w14:textId="77777777" w:rsidR="008870C3" w:rsidRPr="00C40DD2" w:rsidRDefault="008870C3">
            <w:pPr>
              <w:spacing w:before="80" w:line="160" w:lineRule="exact"/>
              <w:ind w:left="113"/>
              <w:rPr>
                <w:color w:val="000000" w:themeColor="text1"/>
              </w:rPr>
            </w:pPr>
            <w:r w:rsidRPr="00C40DD2">
              <w:rPr>
                <w:color w:val="000000" w:themeColor="text1"/>
              </w:rPr>
              <w:t>Киргизия</w:t>
            </w:r>
          </w:p>
        </w:tc>
        <w:tc>
          <w:tcPr>
            <w:tcW w:w="450" w:type="dxa"/>
            <w:tcBorders>
              <w:left w:val="single" w:sz="6" w:space="0" w:color="000000"/>
            </w:tcBorders>
            <w:shd w:val="clear" w:color="auto" w:fill="auto"/>
            <w:vAlign w:val="bottom"/>
          </w:tcPr>
          <w:p w14:paraId="25A06AE2" w14:textId="7AF61D66" w:rsidR="008870C3" w:rsidRPr="008870C3" w:rsidRDefault="008870C3" w:rsidP="0093296D">
            <w:pPr>
              <w:snapToGrid w:val="0"/>
              <w:spacing w:before="80" w:line="160" w:lineRule="exact"/>
              <w:ind w:right="85"/>
              <w:jc w:val="right"/>
            </w:pPr>
            <w:r w:rsidRPr="008870C3">
              <w:t>23,5</w:t>
            </w:r>
          </w:p>
        </w:tc>
        <w:tc>
          <w:tcPr>
            <w:tcW w:w="450" w:type="dxa"/>
            <w:tcBorders>
              <w:left w:val="single" w:sz="6" w:space="0" w:color="000000"/>
            </w:tcBorders>
            <w:shd w:val="clear" w:color="auto" w:fill="auto"/>
            <w:vAlign w:val="bottom"/>
          </w:tcPr>
          <w:p w14:paraId="163115FA" w14:textId="0591A57E" w:rsidR="008870C3" w:rsidRPr="008870C3" w:rsidRDefault="008870C3" w:rsidP="0093296D">
            <w:pPr>
              <w:snapToGrid w:val="0"/>
              <w:spacing w:before="80" w:line="160" w:lineRule="exact"/>
              <w:ind w:right="85"/>
              <w:jc w:val="right"/>
            </w:pPr>
            <w:r w:rsidRPr="008870C3">
              <w:t>21,5</w:t>
            </w:r>
          </w:p>
        </w:tc>
        <w:tc>
          <w:tcPr>
            <w:tcW w:w="450" w:type="dxa"/>
            <w:tcBorders>
              <w:left w:val="single" w:sz="6" w:space="0" w:color="000000"/>
            </w:tcBorders>
            <w:shd w:val="clear" w:color="auto" w:fill="auto"/>
            <w:vAlign w:val="bottom"/>
          </w:tcPr>
          <w:p w14:paraId="7424E24C" w14:textId="242FD593" w:rsidR="008870C3" w:rsidRPr="008870C3" w:rsidRDefault="008870C3" w:rsidP="00900DBF">
            <w:pPr>
              <w:snapToGrid w:val="0"/>
              <w:spacing w:before="80" w:line="160" w:lineRule="exact"/>
              <w:ind w:right="85"/>
              <w:jc w:val="right"/>
            </w:pPr>
            <w:r w:rsidRPr="008870C3">
              <w:t>20,6</w:t>
            </w:r>
          </w:p>
        </w:tc>
        <w:tc>
          <w:tcPr>
            <w:tcW w:w="451" w:type="dxa"/>
            <w:tcBorders>
              <w:left w:val="single" w:sz="6" w:space="0" w:color="000000"/>
            </w:tcBorders>
            <w:shd w:val="clear" w:color="auto" w:fill="auto"/>
            <w:vAlign w:val="bottom"/>
          </w:tcPr>
          <w:p w14:paraId="460A6C94" w14:textId="45C99ACB" w:rsidR="008870C3" w:rsidRPr="008870C3" w:rsidRDefault="008870C3" w:rsidP="00900DBF">
            <w:pPr>
              <w:snapToGrid w:val="0"/>
              <w:spacing w:before="80" w:line="160" w:lineRule="exact"/>
              <w:ind w:right="85"/>
              <w:jc w:val="right"/>
            </w:pPr>
            <w:r w:rsidRPr="008870C3">
              <w:t>19,4</w:t>
            </w:r>
          </w:p>
        </w:tc>
        <w:tc>
          <w:tcPr>
            <w:tcW w:w="450" w:type="dxa"/>
            <w:tcBorders>
              <w:left w:val="single" w:sz="6" w:space="0" w:color="000000"/>
            </w:tcBorders>
            <w:shd w:val="clear" w:color="auto" w:fill="auto"/>
            <w:vAlign w:val="bottom"/>
          </w:tcPr>
          <w:p w14:paraId="18F4440F" w14:textId="70514D6D" w:rsidR="008870C3" w:rsidRPr="008870C3" w:rsidRDefault="008870C3" w:rsidP="00900DBF">
            <w:pPr>
              <w:snapToGrid w:val="0"/>
              <w:spacing w:before="80" w:line="160" w:lineRule="exact"/>
              <w:ind w:right="85"/>
              <w:jc w:val="right"/>
            </w:pPr>
            <w:r w:rsidRPr="008870C3">
              <w:t>5,9</w:t>
            </w:r>
          </w:p>
        </w:tc>
        <w:tc>
          <w:tcPr>
            <w:tcW w:w="450" w:type="dxa"/>
            <w:tcBorders>
              <w:left w:val="single" w:sz="6" w:space="0" w:color="000000"/>
            </w:tcBorders>
            <w:shd w:val="clear" w:color="auto" w:fill="auto"/>
            <w:vAlign w:val="bottom"/>
          </w:tcPr>
          <w:p w14:paraId="6DE3A234" w14:textId="75E3D9E1" w:rsidR="008870C3" w:rsidRPr="008870C3" w:rsidRDefault="008870C3" w:rsidP="00900DBF">
            <w:pPr>
              <w:snapToGrid w:val="0"/>
              <w:spacing w:before="80" w:line="160" w:lineRule="exact"/>
              <w:ind w:right="85"/>
              <w:jc w:val="right"/>
            </w:pPr>
            <w:r w:rsidRPr="008870C3">
              <w:t>4,5</w:t>
            </w:r>
          </w:p>
        </w:tc>
        <w:tc>
          <w:tcPr>
            <w:tcW w:w="450" w:type="dxa"/>
            <w:tcBorders>
              <w:left w:val="single" w:sz="6" w:space="0" w:color="000000"/>
            </w:tcBorders>
            <w:shd w:val="clear" w:color="auto" w:fill="auto"/>
            <w:vAlign w:val="bottom"/>
          </w:tcPr>
          <w:p w14:paraId="50D28BEB" w14:textId="14CA7534" w:rsidR="008870C3" w:rsidRPr="008870C3" w:rsidRDefault="008870C3" w:rsidP="00900DBF">
            <w:pPr>
              <w:snapToGrid w:val="0"/>
              <w:spacing w:before="80" w:line="160" w:lineRule="exact"/>
              <w:ind w:right="85"/>
              <w:jc w:val="right"/>
            </w:pPr>
            <w:r w:rsidRPr="008870C3">
              <w:t>4,4</w:t>
            </w:r>
          </w:p>
        </w:tc>
        <w:tc>
          <w:tcPr>
            <w:tcW w:w="451" w:type="dxa"/>
            <w:tcBorders>
              <w:left w:val="single" w:sz="6" w:space="0" w:color="000000"/>
            </w:tcBorders>
            <w:shd w:val="clear" w:color="auto" w:fill="auto"/>
            <w:vAlign w:val="bottom"/>
          </w:tcPr>
          <w:p w14:paraId="384E86EB" w14:textId="12722C81" w:rsidR="008870C3" w:rsidRPr="008870C3" w:rsidRDefault="008870C3" w:rsidP="00900DBF">
            <w:pPr>
              <w:snapToGrid w:val="0"/>
              <w:spacing w:before="80" w:line="160" w:lineRule="exact"/>
              <w:ind w:right="85"/>
              <w:jc w:val="right"/>
            </w:pPr>
            <w:r w:rsidRPr="008870C3">
              <w:t>4,4</w:t>
            </w:r>
          </w:p>
        </w:tc>
        <w:tc>
          <w:tcPr>
            <w:tcW w:w="450" w:type="dxa"/>
            <w:tcBorders>
              <w:left w:val="single" w:sz="6" w:space="0" w:color="000000"/>
            </w:tcBorders>
            <w:shd w:val="clear" w:color="auto" w:fill="auto"/>
            <w:vAlign w:val="bottom"/>
          </w:tcPr>
          <w:p w14:paraId="379AC954" w14:textId="534395CD" w:rsidR="008870C3" w:rsidRPr="008870C3" w:rsidRDefault="008870C3" w:rsidP="00900DBF">
            <w:pPr>
              <w:snapToGrid w:val="0"/>
              <w:spacing w:before="80" w:line="160" w:lineRule="exact"/>
              <w:ind w:right="85"/>
              <w:jc w:val="right"/>
            </w:pPr>
            <w:r w:rsidRPr="008870C3">
              <w:t>17,6</w:t>
            </w:r>
          </w:p>
        </w:tc>
        <w:tc>
          <w:tcPr>
            <w:tcW w:w="450" w:type="dxa"/>
            <w:tcBorders>
              <w:left w:val="single" w:sz="6" w:space="0" w:color="000000"/>
            </w:tcBorders>
            <w:shd w:val="clear" w:color="auto" w:fill="auto"/>
            <w:vAlign w:val="bottom"/>
          </w:tcPr>
          <w:p w14:paraId="482A5AD4" w14:textId="60AA013E" w:rsidR="008870C3" w:rsidRPr="008870C3" w:rsidRDefault="008870C3" w:rsidP="00900DBF">
            <w:pPr>
              <w:snapToGrid w:val="0"/>
              <w:spacing w:before="80" w:line="160" w:lineRule="exact"/>
              <w:ind w:right="85"/>
              <w:jc w:val="right"/>
            </w:pPr>
            <w:r w:rsidRPr="008870C3">
              <w:t>17,0</w:t>
            </w:r>
          </w:p>
        </w:tc>
        <w:tc>
          <w:tcPr>
            <w:tcW w:w="450" w:type="dxa"/>
            <w:tcBorders>
              <w:left w:val="single" w:sz="6" w:space="0" w:color="000000"/>
            </w:tcBorders>
            <w:shd w:val="clear" w:color="auto" w:fill="auto"/>
            <w:vAlign w:val="bottom"/>
          </w:tcPr>
          <w:p w14:paraId="1BEB6384" w14:textId="65DD5A1D" w:rsidR="008870C3" w:rsidRPr="008870C3" w:rsidRDefault="008870C3" w:rsidP="00900DBF">
            <w:pPr>
              <w:snapToGrid w:val="0"/>
              <w:spacing w:before="80" w:line="160" w:lineRule="exact"/>
              <w:ind w:right="85"/>
              <w:jc w:val="right"/>
            </w:pPr>
            <w:r w:rsidRPr="008870C3">
              <w:t>16,2</w:t>
            </w:r>
          </w:p>
        </w:tc>
        <w:tc>
          <w:tcPr>
            <w:tcW w:w="451" w:type="dxa"/>
            <w:tcBorders>
              <w:left w:val="single" w:sz="6" w:space="0" w:color="000000"/>
            </w:tcBorders>
            <w:shd w:val="clear" w:color="auto" w:fill="auto"/>
            <w:vAlign w:val="bottom"/>
          </w:tcPr>
          <w:p w14:paraId="30557308" w14:textId="0EA45345" w:rsidR="008870C3" w:rsidRPr="008870C3" w:rsidRDefault="008870C3" w:rsidP="00900DBF">
            <w:pPr>
              <w:snapToGrid w:val="0"/>
              <w:spacing w:before="80" w:line="160" w:lineRule="exact"/>
              <w:ind w:right="85"/>
              <w:jc w:val="right"/>
            </w:pPr>
            <w:r w:rsidRPr="008870C3">
              <w:t>15,0</w:t>
            </w:r>
          </w:p>
        </w:tc>
        <w:tc>
          <w:tcPr>
            <w:tcW w:w="2259" w:type="dxa"/>
            <w:tcBorders>
              <w:left w:val="single" w:sz="6" w:space="0" w:color="000000"/>
            </w:tcBorders>
            <w:shd w:val="clear" w:color="auto" w:fill="auto"/>
            <w:vAlign w:val="bottom"/>
          </w:tcPr>
          <w:p w14:paraId="592AB699" w14:textId="77777777" w:rsidR="008870C3" w:rsidRPr="00C40DD2" w:rsidRDefault="008870C3">
            <w:pPr>
              <w:spacing w:before="80" w:line="160" w:lineRule="exact"/>
              <w:ind w:left="170"/>
              <w:rPr>
                <w:i/>
                <w:color w:val="000000" w:themeColor="text1"/>
              </w:rPr>
            </w:pPr>
            <w:r w:rsidRPr="00C40DD2">
              <w:rPr>
                <w:i/>
                <w:color w:val="000000" w:themeColor="text1"/>
                <w:lang w:val="de-DE"/>
              </w:rPr>
              <w:t>Kyrgyzstan</w:t>
            </w:r>
          </w:p>
        </w:tc>
      </w:tr>
      <w:tr w:rsidR="008870C3" w:rsidRPr="00D21FE6" w14:paraId="6AA705CB" w14:textId="77777777" w:rsidTr="00900DBF">
        <w:trPr>
          <w:cantSplit/>
        </w:trPr>
        <w:tc>
          <w:tcPr>
            <w:tcW w:w="2260" w:type="dxa"/>
            <w:shd w:val="clear" w:color="auto" w:fill="auto"/>
            <w:vAlign w:val="bottom"/>
          </w:tcPr>
          <w:p w14:paraId="1C4AE960" w14:textId="77777777" w:rsidR="008870C3" w:rsidRPr="00686EFF" w:rsidRDefault="008870C3">
            <w:pPr>
              <w:spacing w:before="80" w:line="160" w:lineRule="exact"/>
              <w:ind w:left="113"/>
            </w:pPr>
            <w:r w:rsidRPr="00686EFF">
              <w:t>Республика Молдова</w:t>
            </w:r>
          </w:p>
        </w:tc>
        <w:tc>
          <w:tcPr>
            <w:tcW w:w="450" w:type="dxa"/>
            <w:tcBorders>
              <w:left w:val="single" w:sz="6" w:space="0" w:color="000000"/>
            </w:tcBorders>
            <w:shd w:val="clear" w:color="auto" w:fill="auto"/>
            <w:vAlign w:val="bottom"/>
          </w:tcPr>
          <w:p w14:paraId="00E7B775" w14:textId="19BBC504" w:rsidR="008870C3" w:rsidRPr="008870C3" w:rsidRDefault="008870C3" w:rsidP="0093296D">
            <w:pPr>
              <w:snapToGrid w:val="0"/>
              <w:spacing w:before="80" w:line="160" w:lineRule="exact"/>
              <w:ind w:right="85"/>
              <w:jc w:val="right"/>
            </w:pPr>
            <w:r w:rsidRPr="008870C3">
              <w:t>11,7</w:t>
            </w:r>
          </w:p>
        </w:tc>
        <w:tc>
          <w:tcPr>
            <w:tcW w:w="450" w:type="dxa"/>
            <w:tcBorders>
              <w:left w:val="single" w:sz="6" w:space="0" w:color="000000"/>
            </w:tcBorders>
            <w:shd w:val="clear" w:color="auto" w:fill="auto"/>
            <w:vAlign w:val="bottom"/>
          </w:tcPr>
          <w:p w14:paraId="5475C417" w14:textId="3CD78F55" w:rsidR="008870C3" w:rsidRPr="008870C3" w:rsidRDefault="008870C3" w:rsidP="0093296D">
            <w:pPr>
              <w:snapToGrid w:val="0"/>
              <w:spacing w:before="80" w:line="160" w:lineRule="exact"/>
              <w:ind w:right="85"/>
              <w:jc w:val="right"/>
            </w:pPr>
            <w:r w:rsidRPr="008870C3">
              <w:t>10,7</w:t>
            </w:r>
          </w:p>
        </w:tc>
        <w:tc>
          <w:tcPr>
            <w:tcW w:w="450" w:type="dxa"/>
            <w:tcBorders>
              <w:left w:val="single" w:sz="6" w:space="0" w:color="000000"/>
            </w:tcBorders>
            <w:shd w:val="clear" w:color="auto" w:fill="auto"/>
            <w:vAlign w:val="bottom"/>
          </w:tcPr>
          <w:p w14:paraId="44F09639" w14:textId="5C44D599" w:rsidR="008870C3" w:rsidRPr="008870C3" w:rsidRDefault="008870C3" w:rsidP="00900DBF">
            <w:pPr>
              <w:snapToGrid w:val="0"/>
              <w:spacing w:before="80" w:line="160" w:lineRule="exact"/>
              <w:ind w:right="85"/>
              <w:jc w:val="right"/>
            </w:pPr>
            <w:r w:rsidRPr="008870C3">
              <w:t>9,8</w:t>
            </w:r>
          </w:p>
        </w:tc>
        <w:tc>
          <w:tcPr>
            <w:tcW w:w="451" w:type="dxa"/>
            <w:tcBorders>
              <w:left w:val="single" w:sz="6" w:space="0" w:color="000000"/>
            </w:tcBorders>
            <w:shd w:val="clear" w:color="auto" w:fill="auto"/>
            <w:vAlign w:val="bottom"/>
          </w:tcPr>
          <w:p w14:paraId="5CBFF547" w14:textId="7781EB6B" w:rsidR="008870C3" w:rsidRPr="008870C3" w:rsidRDefault="008870C3" w:rsidP="00900DBF">
            <w:pPr>
              <w:snapToGrid w:val="0"/>
              <w:spacing w:before="80" w:line="160" w:lineRule="exact"/>
              <w:ind w:right="85"/>
              <w:jc w:val="right"/>
            </w:pPr>
            <w:r w:rsidRPr="008870C3">
              <w:t>9,8</w:t>
            </w:r>
          </w:p>
        </w:tc>
        <w:tc>
          <w:tcPr>
            <w:tcW w:w="450" w:type="dxa"/>
            <w:tcBorders>
              <w:left w:val="single" w:sz="6" w:space="0" w:color="000000"/>
            </w:tcBorders>
            <w:shd w:val="clear" w:color="auto" w:fill="auto"/>
            <w:vAlign w:val="bottom"/>
          </w:tcPr>
          <w:p w14:paraId="4B318633" w14:textId="558CD404" w:rsidR="008870C3" w:rsidRPr="008870C3" w:rsidRDefault="008870C3" w:rsidP="00900DBF">
            <w:pPr>
              <w:snapToGrid w:val="0"/>
              <w:spacing w:before="80" w:line="160" w:lineRule="exact"/>
              <w:ind w:right="85"/>
              <w:jc w:val="right"/>
            </w:pPr>
            <w:r w:rsidRPr="008870C3">
              <w:t>15,5</w:t>
            </w:r>
          </w:p>
        </w:tc>
        <w:tc>
          <w:tcPr>
            <w:tcW w:w="450" w:type="dxa"/>
            <w:tcBorders>
              <w:left w:val="single" w:sz="6" w:space="0" w:color="000000"/>
            </w:tcBorders>
            <w:shd w:val="clear" w:color="auto" w:fill="auto"/>
            <w:vAlign w:val="bottom"/>
          </w:tcPr>
          <w:p w14:paraId="45F63176" w14:textId="3D79B18C" w:rsidR="008870C3" w:rsidRPr="008870C3" w:rsidRDefault="008870C3" w:rsidP="00900DBF">
            <w:pPr>
              <w:snapToGrid w:val="0"/>
              <w:spacing w:before="80" w:line="160" w:lineRule="exact"/>
              <w:ind w:right="85"/>
              <w:jc w:val="right"/>
            </w:pPr>
            <w:r w:rsidRPr="008870C3">
              <w:t>14,3</w:t>
            </w:r>
          </w:p>
        </w:tc>
        <w:tc>
          <w:tcPr>
            <w:tcW w:w="450" w:type="dxa"/>
            <w:tcBorders>
              <w:left w:val="single" w:sz="6" w:space="0" w:color="000000"/>
            </w:tcBorders>
            <w:shd w:val="clear" w:color="auto" w:fill="auto"/>
            <w:vAlign w:val="bottom"/>
          </w:tcPr>
          <w:p w14:paraId="10D45B08" w14:textId="2902AC1A" w:rsidR="008870C3" w:rsidRPr="008870C3" w:rsidRDefault="008870C3" w:rsidP="00900DBF">
            <w:pPr>
              <w:snapToGrid w:val="0"/>
              <w:spacing w:before="80" w:line="160" w:lineRule="exact"/>
              <w:ind w:right="85"/>
              <w:jc w:val="right"/>
            </w:pPr>
            <w:r w:rsidRPr="008870C3">
              <w:t>13,7</w:t>
            </w:r>
          </w:p>
        </w:tc>
        <w:tc>
          <w:tcPr>
            <w:tcW w:w="451" w:type="dxa"/>
            <w:tcBorders>
              <w:left w:val="single" w:sz="6" w:space="0" w:color="000000"/>
            </w:tcBorders>
            <w:shd w:val="clear" w:color="auto" w:fill="auto"/>
            <w:vAlign w:val="bottom"/>
          </w:tcPr>
          <w:p w14:paraId="3DB4E93E" w14:textId="6CE41975" w:rsidR="008870C3" w:rsidRPr="008870C3" w:rsidRDefault="008870C3" w:rsidP="00900DBF">
            <w:pPr>
              <w:snapToGrid w:val="0"/>
              <w:spacing w:before="80" w:line="160" w:lineRule="exact"/>
              <w:ind w:right="85"/>
              <w:jc w:val="right"/>
            </w:pPr>
            <w:r w:rsidRPr="008870C3">
              <w:t>13,9</w:t>
            </w:r>
          </w:p>
        </w:tc>
        <w:tc>
          <w:tcPr>
            <w:tcW w:w="450" w:type="dxa"/>
            <w:tcBorders>
              <w:left w:val="single" w:sz="6" w:space="0" w:color="000000"/>
            </w:tcBorders>
            <w:shd w:val="clear" w:color="auto" w:fill="auto"/>
            <w:vAlign w:val="bottom"/>
          </w:tcPr>
          <w:p w14:paraId="6064D739" w14:textId="082D2F40" w:rsidR="008870C3" w:rsidRPr="008870C3" w:rsidRDefault="008870C3" w:rsidP="00900DBF">
            <w:pPr>
              <w:snapToGrid w:val="0"/>
              <w:spacing w:before="80" w:line="160" w:lineRule="exact"/>
              <w:ind w:right="85"/>
              <w:jc w:val="right"/>
            </w:pPr>
            <w:r w:rsidRPr="008870C3">
              <w:t>-3,8</w:t>
            </w:r>
          </w:p>
        </w:tc>
        <w:tc>
          <w:tcPr>
            <w:tcW w:w="450" w:type="dxa"/>
            <w:tcBorders>
              <w:left w:val="single" w:sz="6" w:space="0" w:color="000000"/>
            </w:tcBorders>
            <w:shd w:val="clear" w:color="auto" w:fill="auto"/>
            <w:vAlign w:val="bottom"/>
          </w:tcPr>
          <w:p w14:paraId="17A18E89" w14:textId="1B0B477E" w:rsidR="008870C3" w:rsidRPr="008870C3" w:rsidRDefault="008870C3" w:rsidP="00900DBF">
            <w:pPr>
              <w:snapToGrid w:val="0"/>
              <w:spacing w:before="80" w:line="160" w:lineRule="exact"/>
              <w:ind w:right="85"/>
              <w:jc w:val="right"/>
            </w:pPr>
            <w:r w:rsidRPr="008870C3">
              <w:t>-3,6</w:t>
            </w:r>
          </w:p>
        </w:tc>
        <w:tc>
          <w:tcPr>
            <w:tcW w:w="450" w:type="dxa"/>
            <w:tcBorders>
              <w:left w:val="single" w:sz="6" w:space="0" w:color="000000"/>
            </w:tcBorders>
            <w:shd w:val="clear" w:color="auto" w:fill="auto"/>
            <w:vAlign w:val="bottom"/>
          </w:tcPr>
          <w:p w14:paraId="2BE5D5AB" w14:textId="3051CDA3" w:rsidR="008870C3" w:rsidRPr="008870C3" w:rsidRDefault="008870C3" w:rsidP="00900DBF">
            <w:pPr>
              <w:snapToGrid w:val="0"/>
              <w:spacing w:before="80" w:line="160" w:lineRule="exact"/>
              <w:ind w:right="85"/>
              <w:jc w:val="right"/>
            </w:pPr>
            <w:r w:rsidRPr="008870C3">
              <w:t>-3,9</w:t>
            </w:r>
          </w:p>
        </w:tc>
        <w:tc>
          <w:tcPr>
            <w:tcW w:w="451" w:type="dxa"/>
            <w:tcBorders>
              <w:left w:val="single" w:sz="6" w:space="0" w:color="000000"/>
            </w:tcBorders>
            <w:shd w:val="clear" w:color="auto" w:fill="auto"/>
            <w:vAlign w:val="bottom"/>
          </w:tcPr>
          <w:p w14:paraId="2B42C7EE" w14:textId="43D137A2" w:rsidR="008870C3" w:rsidRPr="008870C3" w:rsidRDefault="008870C3" w:rsidP="00900DBF">
            <w:pPr>
              <w:snapToGrid w:val="0"/>
              <w:spacing w:before="80" w:line="160" w:lineRule="exact"/>
              <w:ind w:right="85"/>
              <w:jc w:val="right"/>
            </w:pPr>
            <w:r w:rsidRPr="008870C3">
              <w:t>-4,1</w:t>
            </w:r>
          </w:p>
        </w:tc>
        <w:tc>
          <w:tcPr>
            <w:tcW w:w="2259" w:type="dxa"/>
            <w:tcBorders>
              <w:left w:val="single" w:sz="6" w:space="0" w:color="000000"/>
            </w:tcBorders>
            <w:shd w:val="clear" w:color="auto" w:fill="auto"/>
            <w:vAlign w:val="bottom"/>
          </w:tcPr>
          <w:p w14:paraId="3BFCC1E3" w14:textId="77777777" w:rsidR="008870C3" w:rsidRPr="00686EFF" w:rsidRDefault="008870C3">
            <w:pPr>
              <w:spacing w:before="80" w:line="160" w:lineRule="exact"/>
              <w:ind w:left="170"/>
              <w:rPr>
                <w:i/>
              </w:rPr>
            </w:pPr>
            <w:r w:rsidRPr="00686EFF">
              <w:rPr>
                <w:i/>
                <w:lang w:val="de-DE"/>
              </w:rPr>
              <w:t>Republic of Moldova</w:t>
            </w:r>
          </w:p>
        </w:tc>
      </w:tr>
      <w:tr w:rsidR="008870C3" w:rsidRPr="00D21FE6" w14:paraId="67B45C7C" w14:textId="77777777" w:rsidTr="00900DBF">
        <w:trPr>
          <w:cantSplit/>
        </w:trPr>
        <w:tc>
          <w:tcPr>
            <w:tcW w:w="2260" w:type="dxa"/>
            <w:shd w:val="clear" w:color="auto" w:fill="auto"/>
            <w:vAlign w:val="bottom"/>
          </w:tcPr>
          <w:p w14:paraId="24961EE7" w14:textId="77777777" w:rsidR="008870C3" w:rsidRPr="00686EFF" w:rsidRDefault="008870C3" w:rsidP="005248B0">
            <w:pPr>
              <w:spacing w:before="80" w:line="160" w:lineRule="exact"/>
              <w:ind w:left="113"/>
            </w:pPr>
            <w:r w:rsidRPr="00686EFF">
              <w:t>Таджикистан</w:t>
            </w:r>
          </w:p>
        </w:tc>
        <w:tc>
          <w:tcPr>
            <w:tcW w:w="450" w:type="dxa"/>
            <w:tcBorders>
              <w:left w:val="single" w:sz="6" w:space="0" w:color="000000"/>
            </w:tcBorders>
            <w:shd w:val="clear" w:color="auto" w:fill="auto"/>
            <w:vAlign w:val="bottom"/>
          </w:tcPr>
          <w:p w14:paraId="2E2C5BCF" w14:textId="39C73584" w:rsidR="008870C3" w:rsidRPr="008870C3" w:rsidRDefault="008870C3" w:rsidP="0093296D">
            <w:pPr>
              <w:snapToGrid w:val="0"/>
              <w:spacing w:before="80" w:line="160" w:lineRule="exact"/>
              <w:ind w:right="85"/>
              <w:jc w:val="right"/>
            </w:pPr>
            <w:r w:rsidRPr="008870C3">
              <w:t>25,8</w:t>
            </w:r>
          </w:p>
        </w:tc>
        <w:tc>
          <w:tcPr>
            <w:tcW w:w="450" w:type="dxa"/>
            <w:tcBorders>
              <w:left w:val="single" w:sz="6" w:space="0" w:color="000000"/>
            </w:tcBorders>
            <w:shd w:val="clear" w:color="auto" w:fill="auto"/>
            <w:vAlign w:val="bottom"/>
          </w:tcPr>
          <w:p w14:paraId="76CAF082" w14:textId="4581596E" w:rsidR="008870C3" w:rsidRPr="008870C3" w:rsidRDefault="008870C3" w:rsidP="0093296D">
            <w:pPr>
              <w:snapToGrid w:val="0"/>
              <w:spacing w:before="80" w:line="160" w:lineRule="exact"/>
              <w:ind w:right="85"/>
              <w:jc w:val="right"/>
            </w:pPr>
            <w:r w:rsidRPr="008870C3">
              <w:t>23,2</w:t>
            </w:r>
          </w:p>
        </w:tc>
        <w:tc>
          <w:tcPr>
            <w:tcW w:w="450" w:type="dxa"/>
            <w:tcBorders>
              <w:left w:val="single" w:sz="6" w:space="0" w:color="000000"/>
            </w:tcBorders>
            <w:shd w:val="clear" w:color="auto" w:fill="auto"/>
            <w:vAlign w:val="bottom"/>
          </w:tcPr>
          <w:p w14:paraId="6279A309" w14:textId="4916DC3D" w:rsidR="008870C3" w:rsidRPr="008870C3" w:rsidRDefault="008870C3" w:rsidP="00900DBF">
            <w:pPr>
              <w:snapToGrid w:val="0"/>
              <w:spacing w:before="80" w:line="160" w:lineRule="exact"/>
              <w:ind w:right="85"/>
              <w:jc w:val="right"/>
            </w:pPr>
            <w:r w:rsidRPr="008870C3">
              <w:t>24,6</w:t>
            </w:r>
          </w:p>
        </w:tc>
        <w:tc>
          <w:tcPr>
            <w:tcW w:w="451" w:type="dxa"/>
            <w:tcBorders>
              <w:left w:val="single" w:sz="6" w:space="0" w:color="000000"/>
            </w:tcBorders>
            <w:shd w:val="clear" w:color="auto" w:fill="auto"/>
            <w:vAlign w:val="bottom"/>
          </w:tcPr>
          <w:p w14:paraId="6F707B31" w14:textId="1BD2428C" w:rsidR="008870C3" w:rsidRPr="008870C3" w:rsidRDefault="008870C3" w:rsidP="00900DBF">
            <w:pPr>
              <w:snapToGrid w:val="0"/>
              <w:spacing w:before="80" w:line="160" w:lineRule="exact"/>
              <w:ind w:right="85"/>
              <w:jc w:val="right"/>
            </w:pPr>
            <w:r w:rsidRPr="008870C3">
              <w:t>25,2</w:t>
            </w:r>
          </w:p>
        </w:tc>
        <w:tc>
          <w:tcPr>
            <w:tcW w:w="450" w:type="dxa"/>
            <w:tcBorders>
              <w:left w:val="single" w:sz="6" w:space="0" w:color="000000"/>
            </w:tcBorders>
            <w:shd w:val="clear" w:color="auto" w:fill="auto"/>
            <w:vAlign w:val="bottom"/>
          </w:tcPr>
          <w:p w14:paraId="4932E85B" w14:textId="48F0C648" w:rsidR="008870C3" w:rsidRPr="008870C3" w:rsidRDefault="008870C3" w:rsidP="00900DBF">
            <w:pPr>
              <w:snapToGrid w:val="0"/>
              <w:spacing w:before="80" w:line="160" w:lineRule="exact"/>
              <w:ind w:right="85"/>
              <w:jc w:val="right"/>
            </w:pPr>
            <w:r w:rsidRPr="008870C3">
              <w:t>4,5</w:t>
            </w:r>
          </w:p>
        </w:tc>
        <w:tc>
          <w:tcPr>
            <w:tcW w:w="450" w:type="dxa"/>
            <w:tcBorders>
              <w:left w:val="single" w:sz="6" w:space="0" w:color="000000"/>
            </w:tcBorders>
            <w:shd w:val="clear" w:color="auto" w:fill="auto"/>
            <w:vAlign w:val="bottom"/>
          </w:tcPr>
          <w:p w14:paraId="4108D814" w14:textId="374E68A3" w:rsidR="008870C3" w:rsidRPr="008870C3" w:rsidRDefault="008870C3" w:rsidP="00900DBF">
            <w:pPr>
              <w:snapToGrid w:val="0"/>
              <w:spacing w:before="80" w:line="160" w:lineRule="exact"/>
              <w:ind w:right="85"/>
              <w:jc w:val="right"/>
            </w:pPr>
            <w:r w:rsidRPr="008870C3">
              <w:t>3,1</w:t>
            </w:r>
          </w:p>
        </w:tc>
        <w:tc>
          <w:tcPr>
            <w:tcW w:w="450" w:type="dxa"/>
            <w:tcBorders>
              <w:left w:val="single" w:sz="6" w:space="0" w:color="000000"/>
            </w:tcBorders>
            <w:shd w:val="clear" w:color="auto" w:fill="auto"/>
            <w:vAlign w:val="bottom"/>
          </w:tcPr>
          <w:p w14:paraId="0B565C1F" w14:textId="64620173" w:rsidR="008870C3" w:rsidRPr="008870C3" w:rsidRDefault="008870C3" w:rsidP="00900DBF">
            <w:pPr>
              <w:snapToGrid w:val="0"/>
              <w:spacing w:before="80" w:line="160" w:lineRule="exact"/>
              <w:ind w:right="85"/>
              <w:jc w:val="right"/>
            </w:pPr>
            <w:r w:rsidRPr="008870C3">
              <w:t>3,2</w:t>
            </w:r>
          </w:p>
        </w:tc>
        <w:tc>
          <w:tcPr>
            <w:tcW w:w="451" w:type="dxa"/>
            <w:tcBorders>
              <w:left w:val="single" w:sz="6" w:space="0" w:color="000000"/>
            </w:tcBorders>
            <w:shd w:val="clear" w:color="auto" w:fill="auto"/>
            <w:vAlign w:val="bottom"/>
          </w:tcPr>
          <w:p w14:paraId="0B18D779" w14:textId="5A88FEE9" w:rsidR="008870C3" w:rsidRPr="008870C3" w:rsidRDefault="008870C3" w:rsidP="00900DBF">
            <w:pPr>
              <w:snapToGrid w:val="0"/>
              <w:spacing w:before="80" w:line="160" w:lineRule="exact"/>
              <w:ind w:right="85"/>
              <w:jc w:val="right"/>
            </w:pPr>
            <w:r w:rsidRPr="008870C3">
              <w:t>3,2</w:t>
            </w:r>
          </w:p>
        </w:tc>
        <w:tc>
          <w:tcPr>
            <w:tcW w:w="450" w:type="dxa"/>
            <w:tcBorders>
              <w:left w:val="single" w:sz="6" w:space="0" w:color="000000"/>
            </w:tcBorders>
            <w:shd w:val="clear" w:color="auto" w:fill="auto"/>
            <w:vAlign w:val="bottom"/>
          </w:tcPr>
          <w:p w14:paraId="530EF800" w14:textId="4D790ACA" w:rsidR="008870C3" w:rsidRPr="008870C3" w:rsidRDefault="008870C3" w:rsidP="00900DBF">
            <w:pPr>
              <w:snapToGrid w:val="0"/>
              <w:spacing w:before="80" w:line="160" w:lineRule="exact"/>
              <w:ind w:right="85"/>
              <w:jc w:val="right"/>
            </w:pPr>
            <w:r w:rsidRPr="008870C3">
              <w:t>21,3</w:t>
            </w:r>
          </w:p>
        </w:tc>
        <w:tc>
          <w:tcPr>
            <w:tcW w:w="450" w:type="dxa"/>
            <w:tcBorders>
              <w:left w:val="single" w:sz="6" w:space="0" w:color="000000"/>
            </w:tcBorders>
            <w:shd w:val="clear" w:color="auto" w:fill="auto"/>
            <w:vAlign w:val="bottom"/>
          </w:tcPr>
          <w:p w14:paraId="004CF6F0" w14:textId="05154CC8" w:rsidR="008870C3" w:rsidRPr="008870C3" w:rsidRDefault="008870C3" w:rsidP="00900DBF">
            <w:pPr>
              <w:snapToGrid w:val="0"/>
              <w:spacing w:before="80" w:line="160" w:lineRule="exact"/>
              <w:ind w:right="85"/>
              <w:jc w:val="right"/>
            </w:pPr>
            <w:r w:rsidRPr="008870C3">
              <w:t>20,1</w:t>
            </w:r>
          </w:p>
        </w:tc>
        <w:tc>
          <w:tcPr>
            <w:tcW w:w="450" w:type="dxa"/>
            <w:tcBorders>
              <w:left w:val="single" w:sz="6" w:space="0" w:color="000000"/>
            </w:tcBorders>
            <w:shd w:val="clear" w:color="auto" w:fill="auto"/>
            <w:vAlign w:val="bottom"/>
          </w:tcPr>
          <w:p w14:paraId="23AA0DFC" w14:textId="3A848B4D" w:rsidR="008870C3" w:rsidRPr="008870C3" w:rsidRDefault="008870C3" w:rsidP="00900DBF">
            <w:pPr>
              <w:snapToGrid w:val="0"/>
              <w:spacing w:before="80" w:line="160" w:lineRule="exact"/>
              <w:ind w:right="85"/>
              <w:jc w:val="right"/>
            </w:pPr>
            <w:r w:rsidRPr="008870C3">
              <w:t>21,4</w:t>
            </w:r>
          </w:p>
        </w:tc>
        <w:tc>
          <w:tcPr>
            <w:tcW w:w="451" w:type="dxa"/>
            <w:tcBorders>
              <w:left w:val="single" w:sz="6" w:space="0" w:color="000000"/>
            </w:tcBorders>
            <w:shd w:val="clear" w:color="auto" w:fill="auto"/>
            <w:vAlign w:val="bottom"/>
          </w:tcPr>
          <w:p w14:paraId="4DE74A40" w14:textId="0FFA7ED0" w:rsidR="008870C3" w:rsidRPr="008870C3" w:rsidRDefault="008870C3" w:rsidP="00900DBF">
            <w:pPr>
              <w:snapToGrid w:val="0"/>
              <w:spacing w:before="80" w:line="160" w:lineRule="exact"/>
              <w:ind w:right="85"/>
              <w:jc w:val="right"/>
            </w:pPr>
            <w:r w:rsidRPr="008870C3">
              <w:t>22,0</w:t>
            </w:r>
          </w:p>
        </w:tc>
        <w:tc>
          <w:tcPr>
            <w:tcW w:w="2259" w:type="dxa"/>
            <w:tcBorders>
              <w:left w:val="single" w:sz="6" w:space="0" w:color="000000"/>
            </w:tcBorders>
            <w:shd w:val="clear" w:color="auto" w:fill="auto"/>
            <w:vAlign w:val="bottom"/>
          </w:tcPr>
          <w:p w14:paraId="3D1848F9" w14:textId="77777777" w:rsidR="008870C3" w:rsidRPr="00686EFF" w:rsidRDefault="008870C3" w:rsidP="005248B0">
            <w:pPr>
              <w:spacing w:before="80" w:line="160" w:lineRule="exact"/>
              <w:ind w:left="170"/>
              <w:rPr>
                <w:i/>
              </w:rPr>
            </w:pPr>
            <w:r w:rsidRPr="00686EFF">
              <w:rPr>
                <w:i/>
              </w:rPr>
              <w:t>Tajikistan</w:t>
            </w:r>
          </w:p>
        </w:tc>
      </w:tr>
      <w:tr w:rsidR="008870C3" w:rsidRPr="00D21FE6" w14:paraId="42C765E2" w14:textId="77777777" w:rsidTr="00900DBF">
        <w:trPr>
          <w:cantSplit/>
        </w:trPr>
        <w:tc>
          <w:tcPr>
            <w:tcW w:w="2260" w:type="dxa"/>
            <w:shd w:val="clear" w:color="auto" w:fill="auto"/>
            <w:vAlign w:val="bottom"/>
          </w:tcPr>
          <w:p w14:paraId="0D4CEDB2" w14:textId="77777777" w:rsidR="008870C3" w:rsidRPr="00686EFF" w:rsidRDefault="008870C3" w:rsidP="005248B0">
            <w:pPr>
              <w:spacing w:before="80" w:line="160" w:lineRule="exact"/>
              <w:ind w:left="113"/>
            </w:pPr>
            <w:r w:rsidRPr="00686EFF">
              <w:t>Узбекистан</w:t>
            </w:r>
          </w:p>
        </w:tc>
        <w:tc>
          <w:tcPr>
            <w:tcW w:w="450" w:type="dxa"/>
            <w:tcBorders>
              <w:left w:val="single" w:sz="6" w:space="0" w:color="000000"/>
            </w:tcBorders>
            <w:shd w:val="clear" w:color="auto" w:fill="auto"/>
            <w:vAlign w:val="bottom"/>
          </w:tcPr>
          <w:p w14:paraId="5B4787AD" w14:textId="78FC4B9D" w:rsidR="008870C3" w:rsidRPr="008870C3" w:rsidRDefault="008870C3" w:rsidP="0093296D">
            <w:pPr>
              <w:snapToGrid w:val="0"/>
              <w:spacing w:before="80" w:line="160" w:lineRule="exact"/>
              <w:ind w:right="85"/>
              <w:jc w:val="right"/>
            </w:pPr>
            <w:r w:rsidRPr="008870C3">
              <w:t>24,6</w:t>
            </w:r>
          </w:p>
        </w:tc>
        <w:tc>
          <w:tcPr>
            <w:tcW w:w="450" w:type="dxa"/>
            <w:tcBorders>
              <w:left w:val="single" w:sz="6" w:space="0" w:color="000000"/>
            </w:tcBorders>
            <w:shd w:val="clear" w:color="auto" w:fill="auto"/>
            <w:vAlign w:val="bottom"/>
          </w:tcPr>
          <w:p w14:paraId="622CD2A9" w14:textId="1842B646" w:rsidR="008870C3" w:rsidRPr="008870C3" w:rsidRDefault="008870C3" w:rsidP="0093296D">
            <w:pPr>
              <w:snapToGrid w:val="0"/>
              <w:spacing w:before="80" w:line="160" w:lineRule="exact"/>
              <w:ind w:right="85"/>
              <w:jc w:val="right"/>
            </w:pPr>
            <w:r w:rsidRPr="008870C3">
              <w:t>26,2</w:t>
            </w:r>
          </w:p>
        </w:tc>
        <w:tc>
          <w:tcPr>
            <w:tcW w:w="450" w:type="dxa"/>
            <w:tcBorders>
              <w:left w:val="single" w:sz="6" w:space="0" w:color="000000"/>
            </w:tcBorders>
            <w:shd w:val="clear" w:color="auto" w:fill="auto"/>
            <w:vAlign w:val="bottom"/>
          </w:tcPr>
          <w:p w14:paraId="6C9A7CED" w14:textId="7CEAC6E4" w:rsidR="008870C3" w:rsidRPr="008870C3" w:rsidRDefault="008870C3" w:rsidP="00900DBF">
            <w:pPr>
              <w:snapToGrid w:val="0"/>
              <w:spacing w:before="80" w:line="160" w:lineRule="exact"/>
              <w:ind w:right="85"/>
              <w:jc w:val="right"/>
            </w:pPr>
            <w:r w:rsidRPr="008870C3">
              <w:t>26,4</w:t>
            </w:r>
          </w:p>
        </w:tc>
        <w:tc>
          <w:tcPr>
            <w:tcW w:w="451" w:type="dxa"/>
            <w:tcBorders>
              <w:left w:val="single" w:sz="6" w:space="0" w:color="000000"/>
            </w:tcBorders>
            <w:shd w:val="clear" w:color="auto" w:fill="auto"/>
            <w:vAlign w:val="bottom"/>
          </w:tcPr>
          <w:p w14:paraId="7DB780A3" w14:textId="1ADFFEA5" w:rsidR="008870C3" w:rsidRPr="008870C3" w:rsidRDefault="008870C3" w:rsidP="00900DBF">
            <w:pPr>
              <w:snapToGrid w:val="0"/>
              <w:spacing w:before="80" w:line="160" w:lineRule="exact"/>
              <w:ind w:right="85"/>
              <w:jc w:val="right"/>
            </w:pPr>
            <w:r w:rsidRPr="008870C3">
              <w:t>24,9</w:t>
            </w:r>
          </w:p>
        </w:tc>
        <w:tc>
          <w:tcPr>
            <w:tcW w:w="450" w:type="dxa"/>
            <w:tcBorders>
              <w:left w:val="single" w:sz="6" w:space="0" w:color="000000"/>
            </w:tcBorders>
            <w:shd w:val="clear" w:color="auto" w:fill="auto"/>
            <w:vAlign w:val="bottom"/>
          </w:tcPr>
          <w:p w14:paraId="03CEE6D4" w14:textId="7FA9C8A7" w:rsidR="008870C3" w:rsidRPr="008870C3" w:rsidRDefault="008870C3" w:rsidP="00900DBF">
            <w:pPr>
              <w:snapToGrid w:val="0"/>
              <w:spacing w:before="80" w:line="160" w:lineRule="exact"/>
              <w:ind w:right="85"/>
              <w:jc w:val="right"/>
            </w:pPr>
            <w:r w:rsidRPr="008870C3">
              <w:t>5,1</w:t>
            </w:r>
          </w:p>
        </w:tc>
        <w:tc>
          <w:tcPr>
            <w:tcW w:w="450" w:type="dxa"/>
            <w:tcBorders>
              <w:left w:val="single" w:sz="6" w:space="0" w:color="000000"/>
            </w:tcBorders>
            <w:shd w:val="clear" w:color="auto" w:fill="auto"/>
            <w:vAlign w:val="bottom"/>
          </w:tcPr>
          <w:p w14:paraId="3379FF00" w14:textId="69401989" w:rsidR="008870C3" w:rsidRPr="008870C3" w:rsidRDefault="008870C3" w:rsidP="00900DBF">
            <w:pPr>
              <w:snapToGrid w:val="0"/>
              <w:spacing w:before="80" w:line="160" w:lineRule="exact"/>
              <w:ind w:right="85"/>
              <w:jc w:val="right"/>
            </w:pPr>
            <w:r w:rsidRPr="008870C3">
              <w:t>4,8</w:t>
            </w:r>
          </w:p>
        </w:tc>
        <w:tc>
          <w:tcPr>
            <w:tcW w:w="450" w:type="dxa"/>
            <w:tcBorders>
              <w:left w:val="single" w:sz="6" w:space="0" w:color="000000"/>
            </w:tcBorders>
            <w:shd w:val="clear" w:color="auto" w:fill="auto"/>
            <w:vAlign w:val="bottom"/>
          </w:tcPr>
          <w:p w14:paraId="6A386E60" w14:textId="0B5E4336" w:rsidR="008870C3" w:rsidRPr="008870C3" w:rsidRDefault="008870C3" w:rsidP="00900DBF">
            <w:pPr>
              <w:snapToGrid w:val="0"/>
              <w:spacing w:before="80" w:line="160" w:lineRule="exact"/>
              <w:ind w:right="85"/>
              <w:jc w:val="right"/>
            </w:pPr>
            <w:r w:rsidRPr="008870C3">
              <w:t>4,7</w:t>
            </w:r>
          </w:p>
        </w:tc>
        <w:tc>
          <w:tcPr>
            <w:tcW w:w="451" w:type="dxa"/>
            <w:tcBorders>
              <w:left w:val="single" w:sz="6" w:space="0" w:color="000000"/>
            </w:tcBorders>
            <w:shd w:val="clear" w:color="auto" w:fill="auto"/>
            <w:vAlign w:val="bottom"/>
          </w:tcPr>
          <w:p w14:paraId="11EF4EBE" w14:textId="0C16C36A" w:rsidR="008870C3" w:rsidRPr="008870C3" w:rsidRDefault="008870C3" w:rsidP="00900DBF">
            <w:pPr>
              <w:snapToGrid w:val="0"/>
              <w:spacing w:before="80" w:line="160" w:lineRule="exact"/>
              <w:ind w:right="85"/>
              <w:jc w:val="right"/>
            </w:pPr>
            <w:r w:rsidRPr="008870C3">
              <w:t>4,7</w:t>
            </w:r>
          </w:p>
        </w:tc>
        <w:tc>
          <w:tcPr>
            <w:tcW w:w="450" w:type="dxa"/>
            <w:tcBorders>
              <w:left w:val="single" w:sz="6" w:space="0" w:color="000000"/>
            </w:tcBorders>
            <w:shd w:val="clear" w:color="auto" w:fill="auto"/>
            <w:vAlign w:val="bottom"/>
          </w:tcPr>
          <w:p w14:paraId="24AC77C9" w14:textId="7EF589C5" w:rsidR="008870C3" w:rsidRPr="008870C3" w:rsidRDefault="008870C3" w:rsidP="00900DBF">
            <w:pPr>
              <w:snapToGrid w:val="0"/>
              <w:spacing w:before="80" w:line="160" w:lineRule="exact"/>
              <w:ind w:right="85"/>
              <w:jc w:val="right"/>
            </w:pPr>
            <w:r w:rsidRPr="008870C3">
              <w:t>19,5</w:t>
            </w:r>
          </w:p>
        </w:tc>
        <w:tc>
          <w:tcPr>
            <w:tcW w:w="450" w:type="dxa"/>
            <w:tcBorders>
              <w:left w:val="single" w:sz="6" w:space="0" w:color="000000"/>
            </w:tcBorders>
            <w:shd w:val="clear" w:color="auto" w:fill="auto"/>
            <w:vAlign w:val="bottom"/>
          </w:tcPr>
          <w:p w14:paraId="077C2CAB" w14:textId="7692CA5D" w:rsidR="008870C3" w:rsidRPr="008870C3" w:rsidRDefault="008870C3" w:rsidP="00900DBF">
            <w:pPr>
              <w:snapToGrid w:val="0"/>
              <w:spacing w:before="80" w:line="160" w:lineRule="exact"/>
              <w:ind w:right="85"/>
              <w:jc w:val="right"/>
            </w:pPr>
            <w:r w:rsidRPr="008870C3">
              <w:t>21,4</w:t>
            </w:r>
          </w:p>
        </w:tc>
        <w:tc>
          <w:tcPr>
            <w:tcW w:w="450" w:type="dxa"/>
            <w:tcBorders>
              <w:left w:val="single" w:sz="6" w:space="0" w:color="000000"/>
            </w:tcBorders>
            <w:shd w:val="clear" w:color="auto" w:fill="auto"/>
            <w:vAlign w:val="bottom"/>
          </w:tcPr>
          <w:p w14:paraId="41CA5D02" w14:textId="1FBEA0C5" w:rsidR="008870C3" w:rsidRPr="008870C3" w:rsidRDefault="008870C3" w:rsidP="00900DBF">
            <w:pPr>
              <w:snapToGrid w:val="0"/>
              <w:spacing w:before="80" w:line="160" w:lineRule="exact"/>
              <w:ind w:right="85"/>
              <w:jc w:val="right"/>
            </w:pPr>
            <w:r w:rsidRPr="008870C3">
              <w:t>21,7</w:t>
            </w:r>
          </w:p>
        </w:tc>
        <w:tc>
          <w:tcPr>
            <w:tcW w:w="451" w:type="dxa"/>
            <w:tcBorders>
              <w:left w:val="single" w:sz="6" w:space="0" w:color="000000"/>
            </w:tcBorders>
            <w:shd w:val="clear" w:color="auto" w:fill="auto"/>
            <w:vAlign w:val="bottom"/>
          </w:tcPr>
          <w:p w14:paraId="0B5EFB1C" w14:textId="4719C77F" w:rsidR="008870C3" w:rsidRPr="008870C3" w:rsidRDefault="008870C3" w:rsidP="00900DBF">
            <w:pPr>
              <w:snapToGrid w:val="0"/>
              <w:spacing w:before="80" w:line="160" w:lineRule="exact"/>
              <w:ind w:right="85"/>
              <w:jc w:val="right"/>
            </w:pPr>
            <w:r w:rsidRPr="008870C3">
              <w:t>20,2</w:t>
            </w:r>
          </w:p>
        </w:tc>
        <w:tc>
          <w:tcPr>
            <w:tcW w:w="2259" w:type="dxa"/>
            <w:tcBorders>
              <w:left w:val="single" w:sz="6" w:space="0" w:color="000000"/>
            </w:tcBorders>
            <w:shd w:val="clear" w:color="auto" w:fill="auto"/>
            <w:vAlign w:val="bottom"/>
          </w:tcPr>
          <w:p w14:paraId="55D40B6E" w14:textId="77777777" w:rsidR="008870C3" w:rsidRPr="00686EFF" w:rsidRDefault="008870C3" w:rsidP="005248B0">
            <w:pPr>
              <w:spacing w:before="80" w:line="160" w:lineRule="exact"/>
              <w:ind w:left="170"/>
              <w:rPr>
                <w:i/>
              </w:rPr>
            </w:pPr>
            <w:r w:rsidRPr="00686EFF">
              <w:rPr>
                <w:i/>
              </w:rPr>
              <w:t>Uzbekistan</w:t>
            </w:r>
          </w:p>
        </w:tc>
      </w:tr>
      <w:tr w:rsidR="008870C3" w:rsidRPr="00D21FE6" w14:paraId="14D2050F" w14:textId="77777777" w:rsidTr="00900DBF">
        <w:trPr>
          <w:cantSplit/>
        </w:trPr>
        <w:tc>
          <w:tcPr>
            <w:tcW w:w="2260" w:type="dxa"/>
            <w:shd w:val="clear" w:color="auto" w:fill="auto"/>
            <w:vAlign w:val="bottom"/>
          </w:tcPr>
          <w:p w14:paraId="769C70A8" w14:textId="77777777" w:rsidR="008870C3" w:rsidRPr="00686EFF" w:rsidRDefault="008870C3" w:rsidP="005248B0">
            <w:pPr>
              <w:spacing w:before="80" w:line="160" w:lineRule="exact"/>
              <w:ind w:left="113"/>
            </w:pPr>
            <w:r w:rsidRPr="00686EFF">
              <w:t>Украина</w:t>
            </w:r>
          </w:p>
        </w:tc>
        <w:tc>
          <w:tcPr>
            <w:tcW w:w="450" w:type="dxa"/>
            <w:tcBorders>
              <w:left w:val="single" w:sz="6" w:space="0" w:color="000000"/>
            </w:tcBorders>
            <w:shd w:val="clear" w:color="auto" w:fill="auto"/>
            <w:vAlign w:val="bottom"/>
          </w:tcPr>
          <w:p w14:paraId="6A9AC9E6" w14:textId="038F18EE" w:rsidR="008870C3" w:rsidRPr="008870C3" w:rsidRDefault="008870C3" w:rsidP="0093296D">
            <w:pPr>
              <w:snapToGrid w:val="0"/>
              <w:spacing w:before="80" w:line="160" w:lineRule="exact"/>
              <w:ind w:right="85"/>
              <w:jc w:val="right"/>
            </w:pPr>
            <w:r w:rsidRPr="008870C3">
              <w:t>7,8</w:t>
            </w:r>
          </w:p>
        </w:tc>
        <w:tc>
          <w:tcPr>
            <w:tcW w:w="450" w:type="dxa"/>
            <w:tcBorders>
              <w:left w:val="single" w:sz="6" w:space="0" w:color="000000"/>
            </w:tcBorders>
            <w:shd w:val="clear" w:color="auto" w:fill="auto"/>
            <w:vAlign w:val="bottom"/>
          </w:tcPr>
          <w:p w14:paraId="4F4079E9" w14:textId="0168EC73" w:rsidR="008870C3" w:rsidRPr="008870C3" w:rsidRDefault="008870C3" w:rsidP="0093296D">
            <w:pPr>
              <w:snapToGrid w:val="0"/>
              <w:spacing w:before="80" w:line="160" w:lineRule="exact"/>
              <w:ind w:right="85"/>
              <w:jc w:val="right"/>
            </w:pPr>
            <w:r w:rsidRPr="008870C3">
              <w:t>…</w:t>
            </w:r>
          </w:p>
        </w:tc>
        <w:tc>
          <w:tcPr>
            <w:tcW w:w="450" w:type="dxa"/>
            <w:tcBorders>
              <w:left w:val="single" w:sz="6" w:space="0" w:color="000000"/>
            </w:tcBorders>
            <w:shd w:val="clear" w:color="auto" w:fill="auto"/>
            <w:vAlign w:val="bottom"/>
          </w:tcPr>
          <w:p w14:paraId="7791B50F" w14:textId="0CD6E53D" w:rsidR="008870C3" w:rsidRPr="008870C3" w:rsidRDefault="008870C3" w:rsidP="00900DBF">
            <w:pPr>
              <w:snapToGrid w:val="0"/>
              <w:spacing w:before="80" w:line="160" w:lineRule="exact"/>
              <w:ind w:right="85"/>
              <w:jc w:val="right"/>
            </w:pPr>
            <w:r w:rsidRPr="008870C3">
              <w:t>…</w:t>
            </w:r>
          </w:p>
        </w:tc>
        <w:tc>
          <w:tcPr>
            <w:tcW w:w="451" w:type="dxa"/>
            <w:tcBorders>
              <w:left w:val="single" w:sz="6" w:space="0" w:color="000000"/>
            </w:tcBorders>
            <w:shd w:val="clear" w:color="auto" w:fill="auto"/>
            <w:vAlign w:val="bottom"/>
          </w:tcPr>
          <w:p w14:paraId="2BDC035A" w14:textId="45748636" w:rsidR="008870C3" w:rsidRPr="008870C3" w:rsidRDefault="008870C3" w:rsidP="00900DBF">
            <w:pPr>
              <w:snapToGrid w:val="0"/>
              <w:spacing w:before="80" w:line="160" w:lineRule="exact"/>
              <w:ind w:right="85"/>
              <w:jc w:val="right"/>
            </w:pPr>
            <w:r w:rsidRPr="008870C3">
              <w:rPr>
                <w:lang w:val="en-US"/>
              </w:rPr>
              <w:t>…</w:t>
            </w:r>
          </w:p>
        </w:tc>
        <w:tc>
          <w:tcPr>
            <w:tcW w:w="450" w:type="dxa"/>
            <w:tcBorders>
              <w:left w:val="single" w:sz="6" w:space="0" w:color="000000"/>
            </w:tcBorders>
            <w:shd w:val="clear" w:color="auto" w:fill="auto"/>
            <w:vAlign w:val="bottom"/>
          </w:tcPr>
          <w:p w14:paraId="327953C3" w14:textId="182B9ECC" w:rsidR="008870C3" w:rsidRPr="008870C3" w:rsidRDefault="008870C3" w:rsidP="00900DBF">
            <w:pPr>
              <w:snapToGrid w:val="0"/>
              <w:spacing w:before="80" w:line="160" w:lineRule="exact"/>
              <w:ind w:right="85"/>
              <w:jc w:val="right"/>
            </w:pPr>
            <w:r w:rsidRPr="008870C3">
              <w:t>15,9</w:t>
            </w:r>
          </w:p>
        </w:tc>
        <w:tc>
          <w:tcPr>
            <w:tcW w:w="450" w:type="dxa"/>
            <w:tcBorders>
              <w:left w:val="single" w:sz="6" w:space="0" w:color="000000"/>
            </w:tcBorders>
            <w:shd w:val="clear" w:color="auto" w:fill="auto"/>
            <w:vAlign w:val="bottom"/>
          </w:tcPr>
          <w:p w14:paraId="738F1EED" w14:textId="7693E470" w:rsidR="008870C3" w:rsidRPr="008870C3" w:rsidRDefault="008870C3" w:rsidP="00900DBF">
            <w:pPr>
              <w:snapToGrid w:val="0"/>
              <w:spacing w:before="80" w:line="160" w:lineRule="exact"/>
              <w:ind w:right="85"/>
              <w:jc w:val="right"/>
            </w:pPr>
            <w:r w:rsidRPr="008870C3">
              <w:t>…</w:t>
            </w:r>
          </w:p>
        </w:tc>
        <w:tc>
          <w:tcPr>
            <w:tcW w:w="450" w:type="dxa"/>
            <w:tcBorders>
              <w:left w:val="single" w:sz="6" w:space="0" w:color="000000"/>
            </w:tcBorders>
            <w:shd w:val="clear" w:color="auto" w:fill="auto"/>
            <w:vAlign w:val="bottom"/>
          </w:tcPr>
          <w:p w14:paraId="54A2680D" w14:textId="42B31026" w:rsidR="008870C3" w:rsidRPr="008870C3" w:rsidRDefault="008870C3" w:rsidP="00900DBF">
            <w:pPr>
              <w:snapToGrid w:val="0"/>
              <w:spacing w:before="80" w:line="160" w:lineRule="exact"/>
              <w:ind w:right="85"/>
              <w:jc w:val="right"/>
            </w:pPr>
            <w:r w:rsidRPr="008870C3">
              <w:t>…</w:t>
            </w:r>
          </w:p>
        </w:tc>
        <w:tc>
          <w:tcPr>
            <w:tcW w:w="451" w:type="dxa"/>
            <w:tcBorders>
              <w:left w:val="single" w:sz="6" w:space="0" w:color="000000"/>
            </w:tcBorders>
            <w:shd w:val="clear" w:color="auto" w:fill="auto"/>
            <w:vAlign w:val="bottom"/>
          </w:tcPr>
          <w:p w14:paraId="757EA199" w14:textId="3327F7E6" w:rsidR="008870C3" w:rsidRPr="008870C3" w:rsidRDefault="008870C3" w:rsidP="00900DBF">
            <w:pPr>
              <w:snapToGrid w:val="0"/>
              <w:spacing w:before="80" w:line="160" w:lineRule="exact"/>
              <w:ind w:right="85"/>
              <w:jc w:val="right"/>
            </w:pPr>
            <w:r w:rsidRPr="008870C3">
              <w:rPr>
                <w:lang w:val="en-US"/>
              </w:rPr>
              <w:t>…</w:t>
            </w:r>
          </w:p>
        </w:tc>
        <w:tc>
          <w:tcPr>
            <w:tcW w:w="450" w:type="dxa"/>
            <w:tcBorders>
              <w:left w:val="single" w:sz="6" w:space="0" w:color="000000"/>
            </w:tcBorders>
            <w:shd w:val="clear" w:color="auto" w:fill="auto"/>
            <w:vAlign w:val="bottom"/>
          </w:tcPr>
          <w:p w14:paraId="160A537C" w14:textId="74848214" w:rsidR="008870C3" w:rsidRPr="008870C3" w:rsidRDefault="008870C3" w:rsidP="00900DBF">
            <w:pPr>
              <w:snapToGrid w:val="0"/>
              <w:spacing w:before="80" w:line="160" w:lineRule="exact"/>
              <w:ind w:right="85"/>
              <w:jc w:val="right"/>
            </w:pPr>
            <w:r w:rsidRPr="008870C3">
              <w:t>-8,1</w:t>
            </w:r>
          </w:p>
        </w:tc>
        <w:tc>
          <w:tcPr>
            <w:tcW w:w="450" w:type="dxa"/>
            <w:tcBorders>
              <w:left w:val="single" w:sz="6" w:space="0" w:color="000000"/>
            </w:tcBorders>
            <w:shd w:val="clear" w:color="auto" w:fill="auto"/>
            <w:vAlign w:val="bottom"/>
          </w:tcPr>
          <w:p w14:paraId="25317AEA" w14:textId="1C1A75CC" w:rsidR="008870C3" w:rsidRPr="008870C3" w:rsidRDefault="008870C3" w:rsidP="00900DBF">
            <w:pPr>
              <w:snapToGrid w:val="0"/>
              <w:spacing w:before="80" w:line="160" w:lineRule="exact"/>
              <w:ind w:right="85"/>
              <w:jc w:val="right"/>
            </w:pPr>
            <w:r w:rsidRPr="008870C3">
              <w:t>…</w:t>
            </w:r>
          </w:p>
        </w:tc>
        <w:tc>
          <w:tcPr>
            <w:tcW w:w="450" w:type="dxa"/>
            <w:tcBorders>
              <w:left w:val="single" w:sz="6" w:space="0" w:color="000000"/>
            </w:tcBorders>
            <w:shd w:val="clear" w:color="auto" w:fill="auto"/>
            <w:vAlign w:val="bottom"/>
          </w:tcPr>
          <w:p w14:paraId="764525B1" w14:textId="4B73CC53" w:rsidR="008870C3" w:rsidRPr="008870C3" w:rsidRDefault="008870C3" w:rsidP="00900DBF">
            <w:pPr>
              <w:snapToGrid w:val="0"/>
              <w:spacing w:before="80" w:line="160" w:lineRule="exact"/>
              <w:ind w:right="85"/>
              <w:jc w:val="right"/>
            </w:pPr>
            <w:r w:rsidRPr="008870C3">
              <w:t>…</w:t>
            </w:r>
          </w:p>
        </w:tc>
        <w:tc>
          <w:tcPr>
            <w:tcW w:w="451" w:type="dxa"/>
            <w:tcBorders>
              <w:left w:val="single" w:sz="6" w:space="0" w:color="000000"/>
            </w:tcBorders>
            <w:shd w:val="clear" w:color="auto" w:fill="auto"/>
            <w:vAlign w:val="bottom"/>
          </w:tcPr>
          <w:p w14:paraId="55C3EA77" w14:textId="2696D23A" w:rsidR="008870C3" w:rsidRPr="008870C3" w:rsidRDefault="008870C3" w:rsidP="00900DBF">
            <w:pPr>
              <w:snapToGrid w:val="0"/>
              <w:spacing w:before="80" w:line="160" w:lineRule="exact"/>
              <w:ind w:right="85"/>
              <w:jc w:val="right"/>
            </w:pPr>
            <w:r w:rsidRPr="008870C3">
              <w:rPr>
                <w:lang w:val="en-US"/>
              </w:rPr>
              <w:t>…</w:t>
            </w:r>
          </w:p>
        </w:tc>
        <w:tc>
          <w:tcPr>
            <w:tcW w:w="2259" w:type="dxa"/>
            <w:tcBorders>
              <w:left w:val="single" w:sz="6" w:space="0" w:color="000000"/>
            </w:tcBorders>
            <w:shd w:val="clear" w:color="auto" w:fill="auto"/>
            <w:vAlign w:val="bottom"/>
          </w:tcPr>
          <w:p w14:paraId="5806B81D" w14:textId="77777777" w:rsidR="008870C3" w:rsidRPr="00686EFF" w:rsidRDefault="008870C3" w:rsidP="005248B0">
            <w:pPr>
              <w:spacing w:before="80" w:line="160" w:lineRule="exact"/>
              <w:ind w:left="170"/>
              <w:rPr>
                <w:i/>
              </w:rPr>
            </w:pPr>
            <w:r w:rsidRPr="00686EFF">
              <w:rPr>
                <w:i/>
              </w:rPr>
              <w:t>Ukraine</w:t>
            </w:r>
          </w:p>
        </w:tc>
      </w:tr>
      <w:tr w:rsidR="008870C3" w:rsidRPr="00D21FE6" w14:paraId="1EAADBAF" w14:textId="77777777" w:rsidTr="00900DBF">
        <w:trPr>
          <w:cantSplit/>
        </w:trPr>
        <w:tc>
          <w:tcPr>
            <w:tcW w:w="2260" w:type="dxa"/>
            <w:shd w:val="clear" w:color="auto" w:fill="auto"/>
            <w:vAlign w:val="bottom"/>
          </w:tcPr>
          <w:p w14:paraId="5818BFBA" w14:textId="77777777" w:rsidR="008870C3" w:rsidRPr="00686EFF" w:rsidRDefault="008870C3">
            <w:pPr>
              <w:pStyle w:val="13"/>
              <w:spacing w:before="80" w:line="160" w:lineRule="exact"/>
              <w:rPr>
                <w:sz w:val="14"/>
                <w:szCs w:val="14"/>
              </w:rPr>
            </w:pPr>
            <w:r w:rsidRPr="00686EFF">
              <w:rPr>
                <w:sz w:val="14"/>
                <w:szCs w:val="14"/>
                <w:u w:val="none"/>
              </w:rPr>
              <w:t>Страны БРИКС</w:t>
            </w:r>
          </w:p>
        </w:tc>
        <w:tc>
          <w:tcPr>
            <w:tcW w:w="450" w:type="dxa"/>
            <w:tcBorders>
              <w:left w:val="single" w:sz="6" w:space="0" w:color="000000"/>
            </w:tcBorders>
            <w:shd w:val="clear" w:color="auto" w:fill="auto"/>
            <w:vAlign w:val="bottom"/>
          </w:tcPr>
          <w:p w14:paraId="48803403" w14:textId="77777777" w:rsidR="008870C3" w:rsidRPr="00686EFF" w:rsidRDefault="008870C3" w:rsidP="0093296D">
            <w:pPr>
              <w:snapToGrid w:val="0"/>
              <w:spacing w:before="80" w:line="160" w:lineRule="exact"/>
              <w:ind w:right="85"/>
              <w:jc w:val="right"/>
            </w:pPr>
          </w:p>
        </w:tc>
        <w:tc>
          <w:tcPr>
            <w:tcW w:w="450" w:type="dxa"/>
            <w:tcBorders>
              <w:left w:val="single" w:sz="6" w:space="0" w:color="000000"/>
            </w:tcBorders>
            <w:shd w:val="clear" w:color="auto" w:fill="auto"/>
            <w:vAlign w:val="bottom"/>
          </w:tcPr>
          <w:p w14:paraId="79583113" w14:textId="77777777" w:rsidR="008870C3" w:rsidRPr="00686EFF" w:rsidRDefault="008870C3" w:rsidP="0093296D">
            <w:pPr>
              <w:snapToGrid w:val="0"/>
              <w:spacing w:before="80" w:line="160" w:lineRule="exact"/>
              <w:ind w:right="85"/>
              <w:jc w:val="right"/>
            </w:pPr>
          </w:p>
        </w:tc>
        <w:tc>
          <w:tcPr>
            <w:tcW w:w="450" w:type="dxa"/>
            <w:tcBorders>
              <w:left w:val="single" w:sz="6" w:space="0" w:color="000000"/>
            </w:tcBorders>
            <w:shd w:val="clear" w:color="auto" w:fill="auto"/>
            <w:vAlign w:val="bottom"/>
          </w:tcPr>
          <w:p w14:paraId="475FABE0" w14:textId="77777777" w:rsidR="008870C3" w:rsidRPr="00686EFF" w:rsidRDefault="008870C3" w:rsidP="00900DBF">
            <w:pPr>
              <w:snapToGrid w:val="0"/>
              <w:spacing w:before="80" w:line="160" w:lineRule="exact"/>
              <w:ind w:right="85"/>
              <w:jc w:val="right"/>
            </w:pPr>
          </w:p>
        </w:tc>
        <w:tc>
          <w:tcPr>
            <w:tcW w:w="451" w:type="dxa"/>
            <w:tcBorders>
              <w:left w:val="single" w:sz="6" w:space="0" w:color="000000"/>
            </w:tcBorders>
            <w:shd w:val="clear" w:color="auto" w:fill="auto"/>
            <w:vAlign w:val="bottom"/>
          </w:tcPr>
          <w:p w14:paraId="3C518186"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1DE2C0A8"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1F05B1BE"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38808F27" w14:textId="77777777" w:rsidR="008870C3" w:rsidRPr="00686EFF" w:rsidRDefault="008870C3" w:rsidP="00900DBF">
            <w:pPr>
              <w:snapToGrid w:val="0"/>
              <w:spacing w:before="80" w:line="160" w:lineRule="exact"/>
              <w:ind w:right="85"/>
              <w:jc w:val="right"/>
            </w:pPr>
          </w:p>
        </w:tc>
        <w:tc>
          <w:tcPr>
            <w:tcW w:w="451" w:type="dxa"/>
            <w:tcBorders>
              <w:left w:val="single" w:sz="6" w:space="0" w:color="000000"/>
            </w:tcBorders>
            <w:shd w:val="clear" w:color="auto" w:fill="auto"/>
            <w:vAlign w:val="bottom"/>
          </w:tcPr>
          <w:p w14:paraId="3700AFCC"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3064FCC7"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2D4225B3"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5DAD21D6" w14:textId="77777777" w:rsidR="008870C3" w:rsidRPr="00686EFF" w:rsidRDefault="008870C3" w:rsidP="00900DBF">
            <w:pPr>
              <w:snapToGrid w:val="0"/>
              <w:spacing w:before="80" w:line="160" w:lineRule="exact"/>
              <w:ind w:right="85"/>
              <w:jc w:val="right"/>
            </w:pPr>
          </w:p>
        </w:tc>
        <w:tc>
          <w:tcPr>
            <w:tcW w:w="451" w:type="dxa"/>
            <w:tcBorders>
              <w:left w:val="single" w:sz="6" w:space="0" w:color="000000"/>
            </w:tcBorders>
            <w:shd w:val="clear" w:color="auto" w:fill="auto"/>
            <w:vAlign w:val="bottom"/>
          </w:tcPr>
          <w:p w14:paraId="55F7F877" w14:textId="77777777" w:rsidR="008870C3" w:rsidRPr="00686EFF" w:rsidRDefault="008870C3" w:rsidP="00900DBF">
            <w:pPr>
              <w:snapToGrid w:val="0"/>
              <w:spacing w:before="80" w:line="160" w:lineRule="exact"/>
              <w:ind w:right="85"/>
              <w:jc w:val="right"/>
            </w:pPr>
          </w:p>
        </w:tc>
        <w:tc>
          <w:tcPr>
            <w:tcW w:w="2259" w:type="dxa"/>
            <w:tcBorders>
              <w:left w:val="single" w:sz="6" w:space="0" w:color="000000"/>
            </w:tcBorders>
            <w:shd w:val="clear" w:color="auto" w:fill="auto"/>
            <w:vAlign w:val="bottom"/>
          </w:tcPr>
          <w:p w14:paraId="2503D263" w14:textId="77777777" w:rsidR="008870C3" w:rsidRPr="00686EFF" w:rsidRDefault="008870C3">
            <w:pPr>
              <w:pStyle w:val="13"/>
              <w:spacing w:before="80" w:line="160" w:lineRule="exact"/>
              <w:ind w:left="57"/>
              <w:rPr>
                <w:i/>
                <w:sz w:val="14"/>
                <w:szCs w:val="14"/>
              </w:rPr>
            </w:pPr>
            <w:r w:rsidRPr="00686EFF">
              <w:rPr>
                <w:bCs w:val="0"/>
                <w:i/>
                <w:sz w:val="14"/>
                <w:szCs w:val="14"/>
                <w:u w:val="none"/>
                <w:lang w:val="en-US"/>
              </w:rPr>
              <w:t>BRICS countries</w:t>
            </w:r>
          </w:p>
        </w:tc>
      </w:tr>
      <w:tr w:rsidR="008870C3" w:rsidRPr="00D21FE6" w14:paraId="21665300" w14:textId="77777777" w:rsidTr="00900DBF">
        <w:trPr>
          <w:cantSplit/>
        </w:trPr>
        <w:tc>
          <w:tcPr>
            <w:tcW w:w="2260" w:type="dxa"/>
            <w:shd w:val="clear" w:color="auto" w:fill="auto"/>
            <w:vAlign w:val="bottom"/>
          </w:tcPr>
          <w:p w14:paraId="1BBA9980" w14:textId="10C94F8B" w:rsidR="008870C3" w:rsidRPr="00686EFF" w:rsidRDefault="008870C3">
            <w:pPr>
              <w:pStyle w:val="13"/>
              <w:spacing w:before="80" w:line="160" w:lineRule="exact"/>
              <w:ind w:left="284"/>
              <w:rPr>
                <w:sz w:val="14"/>
                <w:szCs w:val="14"/>
              </w:rPr>
            </w:pPr>
            <w:r w:rsidRPr="00686EFF">
              <w:rPr>
                <w:b w:val="0"/>
                <w:bCs w:val="0"/>
                <w:sz w:val="14"/>
                <w:szCs w:val="14"/>
                <w:u w:val="none"/>
              </w:rPr>
              <w:t>из них:</w:t>
            </w:r>
          </w:p>
        </w:tc>
        <w:tc>
          <w:tcPr>
            <w:tcW w:w="450" w:type="dxa"/>
            <w:tcBorders>
              <w:left w:val="single" w:sz="6" w:space="0" w:color="000000"/>
            </w:tcBorders>
            <w:shd w:val="clear" w:color="auto" w:fill="auto"/>
            <w:vAlign w:val="bottom"/>
          </w:tcPr>
          <w:p w14:paraId="609F7D91" w14:textId="77777777" w:rsidR="008870C3" w:rsidRPr="00686EFF" w:rsidRDefault="008870C3" w:rsidP="0093296D">
            <w:pPr>
              <w:snapToGrid w:val="0"/>
              <w:spacing w:before="80" w:line="160" w:lineRule="exact"/>
              <w:ind w:right="85"/>
              <w:jc w:val="right"/>
            </w:pPr>
          </w:p>
        </w:tc>
        <w:tc>
          <w:tcPr>
            <w:tcW w:w="450" w:type="dxa"/>
            <w:tcBorders>
              <w:left w:val="single" w:sz="6" w:space="0" w:color="000000"/>
            </w:tcBorders>
            <w:shd w:val="clear" w:color="auto" w:fill="auto"/>
            <w:vAlign w:val="bottom"/>
          </w:tcPr>
          <w:p w14:paraId="61A11B1C" w14:textId="77777777" w:rsidR="008870C3" w:rsidRPr="00686EFF" w:rsidRDefault="008870C3" w:rsidP="0093296D">
            <w:pPr>
              <w:snapToGrid w:val="0"/>
              <w:spacing w:before="80" w:line="160" w:lineRule="exact"/>
              <w:ind w:right="85"/>
              <w:jc w:val="right"/>
            </w:pPr>
          </w:p>
        </w:tc>
        <w:tc>
          <w:tcPr>
            <w:tcW w:w="450" w:type="dxa"/>
            <w:tcBorders>
              <w:left w:val="single" w:sz="6" w:space="0" w:color="000000"/>
            </w:tcBorders>
            <w:shd w:val="clear" w:color="auto" w:fill="auto"/>
            <w:vAlign w:val="bottom"/>
          </w:tcPr>
          <w:p w14:paraId="7C99EF8A" w14:textId="77777777" w:rsidR="008870C3" w:rsidRPr="00686EFF" w:rsidRDefault="008870C3" w:rsidP="00900DBF">
            <w:pPr>
              <w:snapToGrid w:val="0"/>
              <w:spacing w:before="80" w:line="160" w:lineRule="exact"/>
              <w:ind w:right="85"/>
              <w:jc w:val="right"/>
            </w:pPr>
          </w:p>
        </w:tc>
        <w:tc>
          <w:tcPr>
            <w:tcW w:w="451" w:type="dxa"/>
            <w:tcBorders>
              <w:left w:val="single" w:sz="6" w:space="0" w:color="000000"/>
            </w:tcBorders>
            <w:shd w:val="clear" w:color="auto" w:fill="auto"/>
            <w:vAlign w:val="bottom"/>
          </w:tcPr>
          <w:p w14:paraId="38877054"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3EED0F45"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276FB238"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0314D442" w14:textId="77777777" w:rsidR="008870C3" w:rsidRPr="00686EFF" w:rsidRDefault="008870C3" w:rsidP="00900DBF">
            <w:pPr>
              <w:snapToGrid w:val="0"/>
              <w:spacing w:before="80" w:line="160" w:lineRule="exact"/>
              <w:ind w:right="85"/>
              <w:jc w:val="right"/>
            </w:pPr>
          </w:p>
        </w:tc>
        <w:tc>
          <w:tcPr>
            <w:tcW w:w="451" w:type="dxa"/>
            <w:tcBorders>
              <w:left w:val="single" w:sz="6" w:space="0" w:color="000000"/>
            </w:tcBorders>
            <w:shd w:val="clear" w:color="auto" w:fill="auto"/>
            <w:vAlign w:val="bottom"/>
          </w:tcPr>
          <w:p w14:paraId="511F8725"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419085DD"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606C3D95"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33837637" w14:textId="77777777" w:rsidR="008870C3" w:rsidRPr="00686EFF" w:rsidRDefault="008870C3" w:rsidP="00900DBF">
            <w:pPr>
              <w:snapToGrid w:val="0"/>
              <w:spacing w:before="80" w:line="160" w:lineRule="exact"/>
              <w:ind w:right="85"/>
              <w:jc w:val="right"/>
            </w:pPr>
          </w:p>
        </w:tc>
        <w:tc>
          <w:tcPr>
            <w:tcW w:w="451" w:type="dxa"/>
            <w:tcBorders>
              <w:left w:val="single" w:sz="6" w:space="0" w:color="000000"/>
            </w:tcBorders>
            <w:shd w:val="clear" w:color="auto" w:fill="auto"/>
            <w:vAlign w:val="bottom"/>
          </w:tcPr>
          <w:p w14:paraId="555AE3D6" w14:textId="77777777" w:rsidR="008870C3" w:rsidRPr="00686EFF" w:rsidRDefault="008870C3" w:rsidP="00900DBF">
            <w:pPr>
              <w:snapToGrid w:val="0"/>
              <w:spacing w:before="80" w:line="160" w:lineRule="exact"/>
              <w:ind w:right="85"/>
              <w:jc w:val="right"/>
            </w:pPr>
          </w:p>
        </w:tc>
        <w:tc>
          <w:tcPr>
            <w:tcW w:w="2259" w:type="dxa"/>
            <w:tcBorders>
              <w:left w:val="single" w:sz="6" w:space="0" w:color="000000"/>
            </w:tcBorders>
            <w:shd w:val="clear" w:color="auto" w:fill="auto"/>
            <w:vAlign w:val="bottom"/>
          </w:tcPr>
          <w:p w14:paraId="1AE36A00" w14:textId="2D92E23A" w:rsidR="008870C3" w:rsidRPr="00686EFF" w:rsidRDefault="008870C3">
            <w:pPr>
              <w:pStyle w:val="13"/>
              <w:spacing w:before="80" w:line="160" w:lineRule="exact"/>
              <w:ind w:left="284"/>
              <w:rPr>
                <w:i/>
                <w:sz w:val="14"/>
                <w:szCs w:val="14"/>
              </w:rPr>
            </w:pPr>
            <w:r w:rsidRPr="00686EFF">
              <w:rPr>
                <w:b w:val="0"/>
                <w:bCs w:val="0"/>
                <w:i/>
                <w:sz w:val="14"/>
                <w:szCs w:val="14"/>
                <w:u w:val="none"/>
              </w:rPr>
              <w:t xml:space="preserve"> </w:t>
            </w:r>
            <w:r w:rsidRPr="00686EFF">
              <w:rPr>
                <w:b w:val="0"/>
                <w:bCs w:val="0"/>
                <w:i/>
                <w:sz w:val="14"/>
                <w:szCs w:val="14"/>
                <w:u w:val="none"/>
                <w:lang w:val="en-US"/>
              </w:rPr>
              <w:t>of which:</w:t>
            </w:r>
          </w:p>
        </w:tc>
      </w:tr>
      <w:tr w:rsidR="008870C3" w:rsidRPr="00D21FE6" w14:paraId="1AB25A57" w14:textId="77777777" w:rsidTr="00900DBF">
        <w:trPr>
          <w:cantSplit/>
        </w:trPr>
        <w:tc>
          <w:tcPr>
            <w:tcW w:w="2260" w:type="dxa"/>
            <w:shd w:val="clear" w:color="auto" w:fill="auto"/>
            <w:vAlign w:val="bottom"/>
          </w:tcPr>
          <w:p w14:paraId="6D8AE809" w14:textId="77777777" w:rsidR="008870C3" w:rsidRPr="00686EFF" w:rsidRDefault="008870C3">
            <w:pPr>
              <w:spacing w:before="80" w:line="160" w:lineRule="exact"/>
              <w:ind w:left="113"/>
            </w:pPr>
            <w:r w:rsidRPr="00686EFF">
              <w:t>Бразилия</w:t>
            </w:r>
          </w:p>
        </w:tc>
        <w:tc>
          <w:tcPr>
            <w:tcW w:w="450" w:type="dxa"/>
            <w:tcBorders>
              <w:left w:val="single" w:sz="6" w:space="0" w:color="000000"/>
            </w:tcBorders>
            <w:shd w:val="clear" w:color="auto" w:fill="auto"/>
            <w:vAlign w:val="bottom"/>
          </w:tcPr>
          <w:p w14:paraId="04F49497" w14:textId="1694FE71" w:rsidR="008870C3" w:rsidRPr="00686EFF" w:rsidRDefault="008870C3" w:rsidP="00274682">
            <w:pPr>
              <w:snapToGrid w:val="0"/>
              <w:spacing w:before="80" w:line="160" w:lineRule="exact"/>
              <w:ind w:right="85"/>
              <w:jc w:val="right"/>
            </w:pPr>
            <w:r w:rsidRPr="00686EFF">
              <w:t>14,0</w:t>
            </w:r>
          </w:p>
        </w:tc>
        <w:tc>
          <w:tcPr>
            <w:tcW w:w="450" w:type="dxa"/>
            <w:tcBorders>
              <w:left w:val="single" w:sz="6" w:space="0" w:color="000000"/>
            </w:tcBorders>
            <w:shd w:val="clear" w:color="auto" w:fill="auto"/>
            <w:vAlign w:val="bottom"/>
          </w:tcPr>
          <w:p w14:paraId="35F506F3" w14:textId="16B77D20" w:rsidR="008870C3" w:rsidRPr="00686EFF" w:rsidRDefault="008870C3" w:rsidP="00274682">
            <w:pPr>
              <w:snapToGrid w:val="0"/>
              <w:spacing w:before="80" w:line="160" w:lineRule="exact"/>
              <w:ind w:right="85"/>
              <w:jc w:val="right"/>
            </w:pPr>
            <w:r w:rsidRPr="00686EFF">
              <w:t>13,6</w:t>
            </w:r>
          </w:p>
        </w:tc>
        <w:tc>
          <w:tcPr>
            <w:tcW w:w="450" w:type="dxa"/>
            <w:tcBorders>
              <w:left w:val="single" w:sz="6" w:space="0" w:color="000000"/>
            </w:tcBorders>
            <w:shd w:val="clear" w:color="auto" w:fill="auto"/>
            <w:vAlign w:val="bottom"/>
          </w:tcPr>
          <w:p w14:paraId="1418648F" w14:textId="1977C0EE" w:rsidR="008870C3" w:rsidRPr="00686EFF" w:rsidRDefault="008870C3" w:rsidP="00900DBF">
            <w:pPr>
              <w:snapToGrid w:val="0"/>
              <w:spacing w:before="80" w:line="160" w:lineRule="exact"/>
              <w:ind w:right="85"/>
              <w:jc w:val="right"/>
            </w:pPr>
            <w:r w:rsidRPr="00686EFF">
              <w:t>12,0</w:t>
            </w:r>
          </w:p>
        </w:tc>
        <w:tc>
          <w:tcPr>
            <w:tcW w:w="451" w:type="dxa"/>
            <w:tcBorders>
              <w:left w:val="single" w:sz="6" w:space="0" w:color="000000"/>
            </w:tcBorders>
            <w:shd w:val="clear" w:color="auto" w:fill="auto"/>
            <w:vAlign w:val="bottom"/>
          </w:tcPr>
          <w:p w14:paraId="06D671FB" w14:textId="542AB145" w:rsidR="008870C3" w:rsidRPr="00686EFF" w:rsidRDefault="008870C3" w:rsidP="00900DBF">
            <w:pPr>
              <w:snapToGrid w:val="0"/>
              <w:spacing w:before="80" w:line="160" w:lineRule="exact"/>
              <w:ind w:right="85"/>
              <w:jc w:val="right"/>
            </w:pPr>
            <w:r w:rsidRPr="00686EFF">
              <w:t>11,7</w:t>
            </w:r>
          </w:p>
        </w:tc>
        <w:tc>
          <w:tcPr>
            <w:tcW w:w="450" w:type="dxa"/>
            <w:tcBorders>
              <w:left w:val="single" w:sz="6" w:space="0" w:color="000000"/>
            </w:tcBorders>
            <w:shd w:val="clear" w:color="auto" w:fill="auto"/>
            <w:vAlign w:val="bottom"/>
          </w:tcPr>
          <w:p w14:paraId="6BDF6E37" w14:textId="0C754463" w:rsidR="008870C3" w:rsidRPr="00686EFF" w:rsidRDefault="008870C3" w:rsidP="00900DBF">
            <w:pPr>
              <w:snapToGrid w:val="0"/>
              <w:spacing w:before="80" w:line="160" w:lineRule="exact"/>
              <w:ind w:right="85"/>
              <w:jc w:val="right"/>
            </w:pPr>
            <w:r w:rsidRPr="00686EFF">
              <w:t>6,6</w:t>
            </w:r>
          </w:p>
        </w:tc>
        <w:tc>
          <w:tcPr>
            <w:tcW w:w="450" w:type="dxa"/>
            <w:tcBorders>
              <w:left w:val="single" w:sz="6" w:space="0" w:color="000000"/>
            </w:tcBorders>
            <w:shd w:val="clear" w:color="auto" w:fill="auto"/>
            <w:vAlign w:val="bottom"/>
          </w:tcPr>
          <w:p w14:paraId="7594317B" w14:textId="249AC89E" w:rsidR="008870C3" w:rsidRPr="00686EFF" w:rsidRDefault="008870C3" w:rsidP="00900DBF">
            <w:pPr>
              <w:snapToGrid w:val="0"/>
              <w:spacing w:before="80" w:line="160" w:lineRule="exact"/>
              <w:ind w:right="85"/>
              <w:jc w:val="right"/>
            </w:pPr>
            <w:r w:rsidRPr="00686EFF">
              <w:t>6,7</w:t>
            </w:r>
          </w:p>
        </w:tc>
        <w:tc>
          <w:tcPr>
            <w:tcW w:w="450" w:type="dxa"/>
            <w:tcBorders>
              <w:left w:val="single" w:sz="6" w:space="0" w:color="000000"/>
            </w:tcBorders>
            <w:shd w:val="clear" w:color="auto" w:fill="auto"/>
            <w:vAlign w:val="bottom"/>
          </w:tcPr>
          <w:p w14:paraId="513B457A" w14:textId="1BA2EAB8" w:rsidR="008870C3" w:rsidRPr="00686EFF" w:rsidRDefault="008870C3" w:rsidP="00900DBF">
            <w:pPr>
              <w:snapToGrid w:val="0"/>
              <w:spacing w:before="80" w:line="160" w:lineRule="exact"/>
              <w:ind w:right="85"/>
              <w:jc w:val="right"/>
            </w:pPr>
            <w:r w:rsidRPr="00686EFF">
              <w:t>7,0</w:t>
            </w:r>
          </w:p>
        </w:tc>
        <w:tc>
          <w:tcPr>
            <w:tcW w:w="451" w:type="dxa"/>
            <w:tcBorders>
              <w:left w:val="single" w:sz="6" w:space="0" w:color="000000"/>
            </w:tcBorders>
            <w:shd w:val="clear" w:color="auto" w:fill="auto"/>
            <w:vAlign w:val="bottom"/>
          </w:tcPr>
          <w:p w14:paraId="69E534A8" w14:textId="038DBAAC" w:rsidR="008870C3" w:rsidRPr="00686EFF" w:rsidRDefault="008870C3" w:rsidP="00900DBF">
            <w:pPr>
              <w:snapToGrid w:val="0"/>
              <w:spacing w:before="80" w:line="160" w:lineRule="exact"/>
              <w:ind w:right="85"/>
              <w:jc w:val="right"/>
            </w:pPr>
            <w:r w:rsidRPr="00686EFF">
              <w:t>7,1</w:t>
            </w:r>
          </w:p>
        </w:tc>
        <w:tc>
          <w:tcPr>
            <w:tcW w:w="450" w:type="dxa"/>
            <w:tcBorders>
              <w:left w:val="single" w:sz="6" w:space="0" w:color="000000"/>
            </w:tcBorders>
            <w:shd w:val="clear" w:color="auto" w:fill="auto"/>
            <w:vAlign w:val="bottom"/>
          </w:tcPr>
          <w:p w14:paraId="1921FAFC" w14:textId="5EE902FD" w:rsidR="008870C3" w:rsidRPr="00686EFF" w:rsidRDefault="008870C3" w:rsidP="00900DBF">
            <w:pPr>
              <w:snapToGrid w:val="0"/>
              <w:spacing w:before="80" w:line="160" w:lineRule="exact"/>
              <w:ind w:right="85"/>
              <w:jc w:val="right"/>
            </w:pPr>
            <w:r w:rsidRPr="00686EFF">
              <w:t>7,4</w:t>
            </w:r>
          </w:p>
        </w:tc>
        <w:tc>
          <w:tcPr>
            <w:tcW w:w="450" w:type="dxa"/>
            <w:tcBorders>
              <w:left w:val="single" w:sz="6" w:space="0" w:color="000000"/>
            </w:tcBorders>
            <w:shd w:val="clear" w:color="auto" w:fill="auto"/>
            <w:vAlign w:val="bottom"/>
          </w:tcPr>
          <w:p w14:paraId="47A642E1" w14:textId="1137E68F" w:rsidR="008870C3" w:rsidRPr="00686EFF" w:rsidRDefault="008870C3" w:rsidP="00900DBF">
            <w:pPr>
              <w:snapToGrid w:val="0"/>
              <w:spacing w:before="80" w:line="160" w:lineRule="exact"/>
              <w:ind w:right="85"/>
              <w:jc w:val="right"/>
            </w:pPr>
            <w:r w:rsidRPr="00686EFF">
              <w:t>6,9</w:t>
            </w:r>
          </w:p>
        </w:tc>
        <w:tc>
          <w:tcPr>
            <w:tcW w:w="450" w:type="dxa"/>
            <w:tcBorders>
              <w:left w:val="single" w:sz="6" w:space="0" w:color="000000"/>
            </w:tcBorders>
            <w:shd w:val="clear" w:color="auto" w:fill="auto"/>
            <w:vAlign w:val="bottom"/>
          </w:tcPr>
          <w:p w14:paraId="50608775" w14:textId="6E0058E7" w:rsidR="008870C3" w:rsidRPr="00686EFF" w:rsidRDefault="008870C3" w:rsidP="00900DBF">
            <w:pPr>
              <w:snapToGrid w:val="0"/>
              <w:spacing w:before="80" w:line="160" w:lineRule="exact"/>
              <w:ind w:right="85"/>
              <w:jc w:val="right"/>
            </w:pPr>
            <w:r w:rsidRPr="00686EFF">
              <w:t>5,0</w:t>
            </w:r>
          </w:p>
        </w:tc>
        <w:tc>
          <w:tcPr>
            <w:tcW w:w="451" w:type="dxa"/>
            <w:tcBorders>
              <w:left w:val="single" w:sz="6" w:space="0" w:color="000000"/>
            </w:tcBorders>
            <w:shd w:val="clear" w:color="auto" w:fill="auto"/>
            <w:vAlign w:val="bottom"/>
          </w:tcPr>
          <w:p w14:paraId="2239658D" w14:textId="4FE1A51E" w:rsidR="008870C3" w:rsidRPr="00686EFF" w:rsidRDefault="008870C3" w:rsidP="00900DBF">
            <w:pPr>
              <w:snapToGrid w:val="0"/>
              <w:spacing w:before="80" w:line="160" w:lineRule="exact"/>
              <w:ind w:right="85"/>
              <w:jc w:val="right"/>
            </w:pPr>
            <w:r w:rsidRPr="00686EFF">
              <w:t>4,6</w:t>
            </w:r>
          </w:p>
        </w:tc>
        <w:tc>
          <w:tcPr>
            <w:tcW w:w="2259" w:type="dxa"/>
            <w:tcBorders>
              <w:left w:val="single" w:sz="6" w:space="0" w:color="000000"/>
            </w:tcBorders>
            <w:shd w:val="clear" w:color="auto" w:fill="auto"/>
            <w:vAlign w:val="bottom"/>
          </w:tcPr>
          <w:p w14:paraId="0EF9A818" w14:textId="77777777" w:rsidR="008870C3" w:rsidRPr="00686EFF" w:rsidRDefault="008870C3">
            <w:pPr>
              <w:spacing w:before="80" w:line="160" w:lineRule="exact"/>
              <w:ind w:left="170"/>
              <w:rPr>
                <w:i/>
              </w:rPr>
            </w:pPr>
            <w:r w:rsidRPr="00686EFF">
              <w:rPr>
                <w:i/>
              </w:rPr>
              <w:t>Brazil</w:t>
            </w:r>
          </w:p>
        </w:tc>
      </w:tr>
      <w:tr w:rsidR="008870C3" w:rsidRPr="00D21FE6" w14:paraId="2F2F12C4" w14:textId="77777777" w:rsidTr="00900DBF">
        <w:trPr>
          <w:cantSplit/>
        </w:trPr>
        <w:tc>
          <w:tcPr>
            <w:tcW w:w="2260" w:type="dxa"/>
            <w:shd w:val="clear" w:color="auto" w:fill="auto"/>
            <w:vAlign w:val="bottom"/>
          </w:tcPr>
          <w:p w14:paraId="4740893B" w14:textId="77777777" w:rsidR="008870C3" w:rsidRPr="00686EFF" w:rsidRDefault="008870C3">
            <w:pPr>
              <w:spacing w:before="80" w:line="160" w:lineRule="exact"/>
              <w:ind w:left="113"/>
            </w:pPr>
            <w:r w:rsidRPr="00686EFF">
              <w:t>Индия</w:t>
            </w:r>
          </w:p>
        </w:tc>
        <w:tc>
          <w:tcPr>
            <w:tcW w:w="450" w:type="dxa"/>
            <w:tcBorders>
              <w:left w:val="single" w:sz="6" w:space="0" w:color="000000"/>
            </w:tcBorders>
            <w:shd w:val="clear" w:color="auto" w:fill="auto"/>
            <w:vAlign w:val="bottom"/>
          </w:tcPr>
          <w:p w14:paraId="11DD7D2B" w14:textId="6E4240AA" w:rsidR="008870C3" w:rsidRPr="00686EFF" w:rsidRDefault="008870C3" w:rsidP="00274682">
            <w:pPr>
              <w:snapToGrid w:val="0"/>
              <w:spacing w:before="80" w:line="160" w:lineRule="exact"/>
              <w:ind w:right="85"/>
              <w:jc w:val="right"/>
            </w:pPr>
            <w:r w:rsidRPr="00686EFF">
              <w:t>19,5</w:t>
            </w:r>
          </w:p>
        </w:tc>
        <w:tc>
          <w:tcPr>
            <w:tcW w:w="450" w:type="dxa"/>
            <w:tcBorders>
              <w:left w:val="single" w:sz="6" w:space="0" w:color="000000"/>
            </w:tcBorders>
            <w:shd w:val="clear" w:color="auto" w:fill="auto"/>
            <w:vAlign w:val="bottom"/>
          </w:tcPr>
          <w:p w14:paraId="7917A133" w14:textId="683251E0" w:rsidR="008870C3" w:rsidRPr="00686EFF" w:rsidRDefault="008870C3" w:rsidP="00274682">
            <w:pPr>
              <w:snapToGrid w:val="0"/>
              <w:spacing w:before="80" w:line="160" w:lineRule="exact"/>
              <w:ind w:right="85"/>
              <w:jc w:val="right"/>
            </w:pPr>
            <w:r w:rsidRPr="00686EFF">
              <w:t>19,1</w:t>
            </w:r>
          </w:p>
        </w:tc>
        <w:tc>
          <w:tcPr>
            <w:tcW w:w="450" w:type="dxa"/>
            <w:tcBorders>
              <w:left w:val="single" w:sz="6" w:space="0" w:color="000000"/>
            </w:tcBorders>
            <w:shd w:val="clear" w:color="auto" w:fill="auto"/>
            <w:vAlign w:val="bottom"/>
          </w:tcPr>
          <w:p w14:paraId="1A9025C7" w14:textId="45EB6794" w:rsidR="008870C3" w:rsidRPr="00686EFF" w:rsidRDefault="008870C3" w:rsidP="00900DBF">
            <w:pPr>
              <w:snapToGrid w:val="0"/>
              <w:spacing w:before="80" w:line="160" w:lineRule="exact"/>
              <w:ind w:right="85"/>
              <w:jc w:val="right"/>
            </w:pPr>
            <w:r w:rsidRPr="00686EFF">
              <w:rPr>
                <w:lang w:val="en-US"/>
              </w:rPr>
              <w:t>…</w:t>
            </w:r>
          </w:p>
        </w:tc>
        <w:tc>
          <w:tcPr>
            <w:tcW w:w="451" w:type="dxa"/>
            <w:tcBorders>
              <w:left w:val="single" w:sz="6" w:space="0" w:color="000000"/>
            </w:tcBorders>
            <w:shd w:val="clear" w:color="auto" w:fill="auto"/>
            <w:vAlign w:val="bottom"/>
          </w:tcPr>
          <w:p w14:paraId="27060DB3" w14:textId="35C61EF6" w:rsidR="008870C3" w:rsidRPr="00686EFF" w:rsidRDefault="008870C3" w:rsidP="00900DBF">
            <w:pPr>
              <w:snapToGrid w:val="0"/>
              <w:spacing w:before="80" w:line="160" w:lineRule="exact"/>
              <w:ind w:right="85"/>
              <w:jc w:val="right"/>
            </w:pPr>
            <w:r w:rsidRPr="00686EFF">
              <w:rPr>
                <w:lang w:val="en-US"/>
              </w:rPr>
              <w:t>…</w:t>
            </w:r>
          </w:p>
        </w:tc>
        <w:tc>
          <w:tcPr>
            <w:tcW w:w="450" w:type="dxa"/>
            <w:tcBorders>
              <w:left w:val="single" w:sz="6" w:space="0" w:color="000000"/>
            </w:tcBorders>
            <w:shd w:val="clear" w:color="auto" w:fill="auto"/>
            <w:vAlign w:val="bottom"/>
          </w:tcPr>
          <w:p w14:paraId="2E484DAA" w14:textId="3B3E54B8" w:rsidR="008870C3" w:rsidRPr="00686EFF" w:rsidRDefault="008870C3" w:rsidP="00900DBF">
            <w:pPr>
              <w:snapToGrid w:val="0"/>
              <w:spacing w:before="80" w:line="160" w:lineRule="exact"/>
              <w:ind w:right="85"/>
              <w:jc w:val="right"/>
            </w:pPr>
            <w:r w:rsidRPr="00686EFF">
              <w:t>6,0</w:t>
            </w:r>
          </w:p>
        </w:tc>
        <w:tc>
          <w:tcPr>
            <w:tcW w:w="450" w:type="dxa"/>
            <w:tcBorders>
              <w:left w:val="single" w:sz="6" w:space="0" w:color="000000"/>
            </w:tcBorders>
            <w:shd w:val="clear" w:color="auto" w:fill="auto"/>
            <w:vAlign w:val="bottom"/>
          </w:tcPr>
          <w:p w14:paraId="26D85118" w14:textId="2E8167D9" w:rsidR="008870C3" w:rsidRPr="00686EFF" w:rsidRDefault="008870C3" w:rsidP="00900DBF">
            <w:pPr>
              <w:snapToGrid w:val="0"/>
              <w:spacing w:before="80" w:line="160" w:lineRule="exact"/>
              <w:ind w:right="85"/>
              <w:jc w:val="right"/>
            </w:pPr>
            <w:r w:rsidRPr="00686EFF">
              <w:t>6,8</w:t>
            </w:r>
          </w:p>
        </w:tc>
        <w:tc>
          <w:tcPr>
            <w:tcW w:w="450" w:type="dxa"/>
            <w:tcBorders>
              <w:left w:val="single" w:sz="6" w:space="0" w:color="000000"/>
            </w:tcBorders>
            <w:shd w:val="clear" w:color="auto" w:fill="auto"/>
            <w:vAlign w:val="bottom"/>
          </w:tcPr>
          <w:p w14:paraId="53ABD37E" w14:textId="1B82A570" w:rsidR="008870C3" w:rsidRPr="00686EFF" w:rsidRDefault="008870C3" w:rsidP="00900DBF">
            <w:pPr>
              <w:snapToGrid w:val="0"/>
              <w:spacing w:before="80" w:line="160" w:lineRule="exact"/>
              <w:ind w:right="85"/>
              <w:jc w:val="right"/>
            </w:pPr>
            <w:r w:rsidRPr="00686EFF">
              <w:rPr>
                <w:lang w:val="en-US"/>
              </w:rPr>
              <w:t>…</w:t>
            </w:r>
          </w:p>
        </w:tc>
        <w:tc>
          <w:tcPr>
            <w:tcW w:w="451" w:type="dxa"/>
            <w:tcBorders>
              <w:left w:val="single" w:sz="6" w:space="0" w:color="000000"/>
            </w:tcBorders>
            <w:shd w:val="clear" w:color="auto" w:fill="auto"/>
            <w:vAlign w:val="bottom"/>
          </w:tcPr>
          <w:p w14:paraId="01DD7772" w14:textId="7CCC7EFB" w:rsidR="008870C3" w:rsidRPr="00686EFF" w:rsidRDefault="008870C3" w:rsidP="00900DBF">
            <w:pPr>
              <w:snapToGrid w:val="0"/>
              <w:spacing w:before="80" w:line="160" w:lineRule="exact"/>
              <w:ind w:right="85"/>
              <w:jc w:val="right"/>
            </w:pPr>
            <w:r w:rsidRPr="00686EFF">
              <w:rPr>
                <w:lang w:val="en-US"/>
              </w:rPr>
              <w:t>… </w:t>
            </w:r>
          </w:p>
        </w:tc>
        <w:tc>
          <w:tcPr>
            <w:tcW w:w="450" w:type="dxa"/>
            <w:tcBorders>
              <w:left w:val="single" w:sz="6" w:space="0" w:color="000000"/>
            </w:tcBorders>
            <w:shd w:val="clear" w:color="auto" w:fill="auto"/>
            <w:vAlign w:val="bottom"/>
          </w:tcPr>
          <w:p w14:paraId="283C0EC2" w14:textId="748D3F4D" w:rsidR="008870C3" w:rsidRPr="00686EFF" w:rsidRDefault="008870C3" w:rsidP="00900DBF">
            <w:pPr>
              <w:snapToGrid w:val="0"/>
              <w:spacing w:before="80" w:line="160" w:lineRule="exact"/>
              <w:ind w:right="85"/>
              <w:jc w:val="right"/>
            </w:pPr>
            <w:r w:rsidRPr="00686EFF">
              <w:t>13,5</w:t>
            </w:r>
          </w:p>
        </w:tc>
        <w:tc>
          <w:tcPr>
            <w:tcW w:w="450" w:type="dxa"/>
            <w:tcBorders>
              <w:left w:val="single" w:sz="6" w:space="0" w:color="000000"/>
            </w:tcBorders>
            <w:shd w:val="clear" w:color="auto" w:fill="auto"/>
            <w:vAlign w:val="bottom"/>
          </w:tcPr>
          <w:p w14:paraId="230EE0C1" w14:textId="5E84FB53" w:rsidR="008870C3" w:rsidRPr="00686EFF" w:rsidRDefault="008870C3" w:rsidP="00900DBF">
            <w:pPr>
              <w:snapToGrid w:val="0"/>
              <w:spacing w:before="80" w:line="160" w:lineRule="exact"/>
              <w:ind w:right="85"/>
              <w:jc w:val="right"/>
            </w:pPr>
            <w:r w:rsidRPr="00686EFF">
              <w:t>12,3</w:t>
            </w:r>
          </w:p>
        </w:tc>
        <w:tc>
          <w:tcPr>
            <w:tcW w:w="450" w:type="dxa"/>
            <w:tcBorders>
              <w:left w:val="single" w:sz="6" w:space="0" w:color="000000"/>
            </w:tcBorders>
            <w:shd w:val="clear" w:color="auto" w:fill="auto"/>
            <w:vAlign w:val="bottom"/>
          </w:tcPr>
          <w:p w14:paraId="0CD1000B" w14:textId="6165A69A" w:rsidR="008870C3" w:rsidRPr="00686EFF" w:rsidRDefault="008870C3" w:rsidP="00900DBF">
            <w:pPr>
              <w:snapToGrid w:val="0"/>
              <w:spacing w:before="80" w:line="160" w:lineRule="exact"/>
              <w:ind w:right="85"/>
              <w:jc w:val="right"/>
            </w:pPr>
            <w:r w:rsidRPr="00686EFF">
              <w:rPr>
                <w:lang w:val="en-US"/>
              </w:rPr>
              <w:t>…</w:t>
            </w:r>
          </w:p>
        </w:tc>
        <w:tc>
          <w:tcPr>
            <w:tcW w:w="451" w:type="dxa"/>
            <w:tcBorders>
              <w:left w:val="single" w:sz="6" w:space="0" w:color="000000"/>
            </w:tcBorders>
            <w:shd w:val="clear" w:color="auto" w:fill="auto"/>
            <w:vAlign w:val="bottom"/>
          </w:tcPr>
          <w:p w14:paraId="48FB54C0" w14:textId="2CBA6910" w:rsidR="008870C3" w:rsidRPr="00686EFF" w:rsidRDefault="008870C3" w:rsidP="00900DBF">
            <w:pPr>
              <w:snapToGrid w:val="0"/>
              <w:spacing w:before="80" w:line="160" w:lineRule="exact"/>
              <w:ind w:right="85"/>
              <w:jc w:val="right"/>
            </w:pPr>
            <w:r w:rsidRPr="00686EFF">
              <w:rPr>
                <w:lang w:val="en-US"/>
              </w:rPr>
              <w:t>… </w:t>
            </w:r>
          </w:p>
        </w:tc>
        <w:tc>
          <w:tcPr>
            <w:tcW w:w="2259" w:type="dxa"/>
            <w:tcBorders>
              <w:left w:val="single" w:sz="6" w:space="0" w:color="000000"/>
            </w:tcBorders>
            <w:shd w:val="clear" w:color="auto" w:fill="auto"/>
            <w:vAlign w:val="bottom"/>
          </w:tcPr>
          <w:p w14:paraId="6CEF30C6" w14:textId="77777777" w:rsidR="008870C3" w:rsidRPr="00686EFF" w:rsidRDefault="008870C3">
            <w:pPr>
              <w:spacing w:before="80" w:line="160" w:lineRule="exact"/>
              <w:ind w:left="170"/>
              <w:rPr>
                <w:i/>
              </w:rPr>
            </w:pPr>
            <w:r w:rsidRPr="00686EFF">
              <w:rPr>
                <w:i/>
              </w:rPr>
              <w:t>India</w:t>
            </w:r>
          </w:p>
        </w:tc>
      </w:tr>
      <w:tr w:rsidR="008870C3" w:rsidRPr="00D21FE6" w14:paraId="29B0C274" w14:textId="77777777" w:rsidTr="00900DBF">
        <w:trPr>
          <w:cantSplit/>
        </w:trPr>
        <w:tc>
          <w:tcPr>
            <w:tcW w:w="2260" w:type="dxa"/>
            <w:shd w:val="clear" w:color="auto" w:fill="auto"/>
            <w:vAlign w:val="bottom"/>
          </w:tcPr>
          <w:p w14:paraId="3BEFC657" w14:textId="77777777" w:rsidR="008870C3" w:rsidRPr="00686EFF" w:rsidRDefault="008870C3">
            <w:pPr>
              <w:spacing w:before="80" w:line="160" w:lineRule="exact"/>
              <w:ind w:left="113"/>
            </w:pPr>
            <w:r w:rsidRPr="00686EFF">
              <w:t>Китай</w:t>
            </w:r>
          </w:p>
        </w:tc>
        <w:tc>
          <w:tcPr>
            <w:tcW w:w="450" w:type="dxa"/>
            <w:tcBorders>
              <w:left w:val="single" w:sz="6" w:space="0" w:color="000000"/>
            </w:tcBorders>
            <w:shd w:val="clear" w:color="auto" w:fill="auto"/>
            <w:vAlign w:val="bottom"/>
          </w:tcPr>
          <w:p w14:paraId="7898C8F9" w14:textId="43424203" w:rsidR="008870C3" w:rsidRPr="00686EFF" w:rsidRDefault="008870C3" w:rsidP="00274682">
            <w:pPr>
              <w:snapToGrid w:val="0"/>
              <w:spacing w:before="80" w:line="160" w:lineRule="exact"/>
              <w:ind w:right="85"/>
              <w:jc w:val="right"/>
            </w:pPr>
            <w:r w:rsidRPr="00686EFF">
              <w:t>8,5</w:t>
            </w:r>
          </w:p>
        </w:tc>
        <w:tc>
          <w:tcPr>
            <w:tcW w:w="450" w:type="dxa"/>
            <w:tcBorders>
              <w:left w:val="single" w:sz="6" w:space="0" w:color="000000"/>
            </w:tcBorders>
            <w:shd w:val="clear" w:color="auto" w:fill="auto"/>
            <w:vAlign w:val="bottom"/>
          </w:tcPr>
          <w:p w14:paraId="186302B4" w14:textId="5D91A6B6" w:rsidR="008870C3" w:rsidRPr="00686EFF" w:rsidRDefault="008870C3" w:rsidP="00274682">
            <w:pPr>
              <w:snapToGrid w:val="0"/>
              <w:spacing w:before="80" w:line="160" w:lineRule="exact"/>
              <w:ind w:right="85"/>
              <w:jc w:val="right"/>
            </w:pPr>
            <w:r w:rsidRPr="00686EFF">
              <w:t>6,8</w:t>
            </w:r>
          </w:p>
        </w:tc>
        <w:tc>
          <w:tcPr>
            <w:tcW w:w="450" w:type="dxa"/>
            <w:tcBorders>
              <w:left w:val="single" w:sz="6" w:space="0" w:color="000000"/>
            </w:tcBorders>
            <w:shd w:val="clear" w:color="auto" w:fill="auto"/>
            <w:vAlign w:val="bottom"/>
          </w:tcPr>
          <w:p w14:paraId="296B6BD0" w14:textId="4A785170" w:rsidR="008870C3" w:rsidRPr="00686EFF" w:rsidRDefault="008870C3" w:rsidP="00900DBF">
            <w:pPr>
              <w:snapToGrid w:val="0"/>
              <w:spacing w:before="80" w:line="160" w:lineRule="exact"/>
              <w:ind w:right="85"/>
              <w:jc w:val="right"/>
            </w:pPr>
            <w:r w:rsidRPr="00686EFF">
              <w:t>6,4</w:t>
            </w:r>
          </w:p>
        </w:tc>
        <w:tc>
          <w:tcPr>
            <w:tcW w:w="451" w:type="dxa"/>
            <w:tcBorders>
              <w:left w:val="single" w:sz="6" w:space="0" w:color="000000"/>
            </w:tcBorders>
            <w:shd w:val="clear" w:color="auto" w:fill="auto"/>
            <w:vAlign w:val="bottom"/>
          </w:tcPr>
          <w:p w14:paraId="1913DBCA" w14:textId="15BFA505" w:rsidR="008870C3" w:rsidRPr="00686EFF" w:rsidRDefault="008870C3" w:rsidP="00900DBF">
            <w:pPr>
              <w:snapToGrid w:val="0"/>
              <w:spacing w:before="80" w:line="160" w:lineRule="exact"/>
              <w:ind w:right="85"/>
              <w:jc w:val="right"/>
            </w:pPr>
            <w:r w:rsidRPr="00686EFF">
              <w:t>6,8</w:t>
            </w:r>
          </w:p>
        </w:tc>
        <w:tc>
          <w:tcPr>
            <w:tcW w:w="450" w:type="dxa"/>
            <w:tcBorders>
              <w:left w:val="single" w:sz="6" w:space="0" w:color="000000"/>
            </w:tcBorders>
            <w:shd w:val="clear" w:color="auto" w:fill="auto"/>
            <w:vAlign w:val="bottom"/>
          </w:tcPr>
          <w:p w14:paraId="29E383F7" w14:textId="1B9828ED" w:rsidR="008870C3" w:rsidRPr="00686EFF" w:rsidRDefault="008870C3" w:rsidP="00900DBF">
            <w:pPr>
              <w:snapToGrid w:val="0"/>
              <w:spacing w:before="80" w:line="160" w:lineRule="exact"/>
              <w:ind w:right="85"/>
              <w:jc w:val="right"/>
            </w:pPr>
            <w:r w:rsidRPr="00686EFF">
              <w:t>7,1</w:t>
            </w:r>
          </w:p>
        </w:tc>
        <w:tc>
          <w:tcPr>
            <w:tcW w:w="450" w:type="dxa"/>
            <w:tcBorders>
              <w:left w:val="single" w:sz="6" w:space="0" w:color="000000"/>
            </w:tcBorders>
            <w:shd w:val="clear" w:color="auto" w:fill="auto"/>
            <w:vAlign w:val="bottom"/>
          </w:tcPr>
          <w:p w14:paraId="184A5B52" w14:textId="7E1AA1B0" w:rsidR="008870C3" w:rsidRPr="00686EFF" w:rsidRDefault="008870C3" w:rsidP="00900DBF">
            <w:pPr>
              <w:snapToGrid w:val="0"/>
              <w:spacing w:before="80" w:line="160" w:lineRule="exact"/>
              <w:ind w:right="85"/>
              <w:jc w:val="right"/>
            </w:pPr>
            <w:r w:rsidRPr="00686EFF">
              <w:t>7,4</w:t>
            </w:r>
          </w:p>
        </w:tc>
        <w:tc>
          <w:tcPr>
            <w:tcW w:w="450" w:type="dxa"/>
            <w:tcBorders>
              <w:left w:val="single" w:sz="6" w:space="0" w:color="000000"/>
            </w:tcBorders>
            <w:shd w:val="clear" w:color="auto" w:fill="auto"/>
            <w:vAlign w:val="bottom"/>
          </w:tcPr>
          <w:p w14:paraId="779E224A" w14:textId="1BD2BAEA" w:rsidR="008870C3" w:rsidRPr="00686EFF" w:rsidRDefault="008870C3" w:rsidP="00900DBF">
            <w:pPr>
              <w:snapToGrid w:val="0"/>
              <w:spacing w:before="80" w:line="160" w:lineRule="exact"/>
              <w:ind w:right="85"/>
              <w:jc w:val="right"/>
            </w:pPr>
            <w:r w:rsidRPr="00686EFF">
              <w:t>7,9</w:t>
            </w:r>
          </w:p>
        </w:tc>
        <w:tc>
          <w:tcPr>
            <w:tcW w:w="451" w:type="dxa"/>
            <w:tcBorders>
              <w:left w:val="single" w:sz="6" w:space="0" w:color="000000"/>
            </w:tcBorders>
            <w:shd w:val="clear" w:color="auto" w:fill="auto"/>
            <w:vAlign w:val="bottom"/>
          </w:tcPr>
          <w:p w14:paraId="0896785B" w14:textId="44D8FEE6" w:rsidR="008870C3" w:rsidRPr="00686EFF" w:rsidRDefault="008870C3" w:rsidP="00900DBF">
            <w:pPr>
              <w:snapToGrid w:val="0"/>
              <w:spacing w:before="80" w:line="160" w:lineRule="exact"/>
              <w:ind w:right="85"/>
              <w:jc w:val="right"/>
            </w:pPr>
            <w:r w:rsidRPr="00686EFF">
              <w:t>7,8</w:t>
            </w:r>
          </w:p>
        </w:tc>
        <w:tc>
          <w:tcPr>
            <w:tcW w:w="450" w:type="dxa"/>
            <w:tcBorders>
              <w:left w:val="single" w:sz="6" w:space="0" w:color="000000"/>
            </w:tcBorders>
            <w:shd w:val="clear" w:color="auto" w:fill="auto"/>
            <w:vAlign w:val="bottom"/>
          </w:tcPr>
          <w:p w14:paraId="0F93FE1F" w14:textId="461DC504" w:rsidR="008870C3" w:rsidRPr="00686EFF" w:rsidRDefault="008870C3" w:rsidP="00900DBF">
            <w:pPr>
              <w:snapToGrid w:val="0"/>
              <w:spacing w:before="80" w:line="160" w:lineRule="exact"/>
              <w:ind w:right="85"/>
              <w:jc w:val="right"/>
            </w:pPr>
            <w:r w:rsidRPr="00686EFF">
              <w:t>1,4</w:t>
            </w:r>
          </w:p>
        </w:tc>
        <w:tc>
          <w:tcPr>
            <w:tcW w:w="450" w:type="dxa"/>
            <w:tcBorders>
              <w:left w:val="single" w:sz="6" w:space="0" w:color="000000"/>
            </w:tcBorders>
            <w:shd w:val="clear" w:color="auto" w:fill="auto"/>
            <w:vAlign w:val="bottom"/>
          </w:tcPr>
          <w:p w14:paraId="3B88B48B" w14:textId="732228CB" w:rsidR="008870C3" w:rsidRPr="00686EFF" w:rsidRDefault="008870C3" w:rsidP="00900DBF">
            <w:pPr>
              <w:snapToGrid w:val="0"/>
              <w:spacing w:before="80" w:line="160" w:lineRule="exact"/>
              <w:ind w:right="85"/>
              <w:jc w:val="right"/>
            </w:pPr>
            <w:r w:rsidRPr="00686EFF">
              <w:t>-0,6</w:t>
            </w:r>
          </w:p>
        </w:tc>
        <w:tc>
          <w:tcPr>
            <w:tcW w:w="450" w:type="dxa"/>
            <w:tcBorders>
              <w:left w:val="single" w:sz="6" w:space="0" w:color="000000"/>
            </w:tcBorders>
            <w:shd w:val="clear" w:color="auto" w:fill="auto"/>
            <w:vAlign w:val="bottom"/>
          </w:tcPr>
          <w:p w14:paraId="068304B4" w14:textId="5D1C3219" w:rsidR="008870C3" w:rsidRPr="00686EFF" w:rsidRDefault="008870C3" w:rsidP="00900DBF">
            <w:pPr>
              <w:snapToGrid w:val="0"/>
              <w:spacing w:before="80" w:line="160" w:lineRule="exact"/>
              <w:ind w:right="85"/>
              <w:jc w:val="right"/>
            </w:pPr>
            <w:r w:rsidRPr="00686EFF">
              <w:t>-1,5</w:t>
            </w:r>
          </w:p>
        </w:tc>
        <w:tc>
          <w:tcPr>
            <w:tcW w:w="451" w:type="dxa"/>
            <w:tcBorders>
              <w:left w:val="single" w:sz="6" w:space="0" w:color="000000"/>
            </w:tcBorders>
            <w:shd w:val="clear" w:color="auto" w:fill="auto"/>
            <w:vAlign w:val="bottom"/>
          </w:tcPr>
          <w:p w14:paraId="6B581673" w14:textId="226442E5" w:rsidR="008870C3" w:rsidRPr="00686EFF" w:rsidRDefault="008870C3" w:rsidP="00900DBF">
            <w:pPr>
              <w:snapToGrid w:val="0"/>
              <w:spacing w:before="80" w:line="160" w:lineRule="exact"/>
              <w:ind w:right="85"/>
              <w:jc w:val="right"/>
            </w:pPr>
            <w:r w:rsidRPr="00686EFF">
              <w:t>-1</w:t>
            </w:r>
            <w:r w:rsidRPr="00686EFF">
              <w:rPr>
                <w:lang w:val="en-US"/>
              </w:rPr>
              <w:t>,0</w:t>
            </w:r>
          </w:p>
        </w:tc>
        <w:tc>
          <w:tcPr>
            <w:tcW w:w="2259" w:type="dxa"/>
            <w:tcBorders>
              <w:left w:val="single" w:sz="6" w:space="0" w:color="000000"/>
            </w:tcBorders>
            <w:shd w:val="clear" w:color="auto" w:fill="auto"/>
            <w:vAlign w:val="bottom"/>
          </w:tcPr>
          <w:p w14:paraId="2D62284C" w14:textId="77777777" w:rsidR="008870C3" w:rsidRPr="00686EFF" w:rsidRDefault="008870C3">
            <w:pPr>
              <w:spacing w:before="80" w:line="160" w:lineRule="exact"/>
              <w:ind w:left="170"/>
              <w:rPr>
                <w:i/>
              </w:rPr>
            </w:pPr>
            <w:r w:rsidRPr="00686EFF">
              <w:rPr>
                <w:i/>
              </w:rPr>
              <w:t>China</w:t>
            </w:r>
          </w:p>
        </w:tc>
      </w:tr>
      <w:tr w:rsidR="008870C3" w:rsidRPr="00D21FE6" w14:paraId="75C95845" w14:textId="77777777" w:rsidTr="00900DBF">
        <w:trPr>
          <w:cantSplit/>
        </w:trPr>
        <w:tc>
          <w:tcPr>
            <w:tcW w:w="2260" w:type="dxa"/>
            <w:shd w:val="clear" w:color="auto" w:fill="auto"/>
            <w:vAlign w:val="bottom"/>
          </w:tcPr>
          <w:p w14:paraId="7D20A39E" w14:textId="77777777" w:rsidR="008870C3" w:rsidRPr="00686EFF" w:rsidRDefault="008870C3">
            <w:pPr>
              <w:spacing w:before="80" w:line="160" w:lineRule="exact"/>
              <w:ind w:left="113"/>
            </w:pPr>
            <w:r w:rsidRPr="00686EFF">
              <w:rPr>
                <w:bCs/>
              </w:rPr>
              <w:t>Южно-Африканская Республика</w:t>
            </w:r>
          </w:p>
        </w:tc>
        <w:tc>
          <w:tcPr>
            <w:tcW w:w="450" w:type="dxa"/>
            <w:tcBorders>
              <w:left w:val="single" w:sz="6" w:space="0" w:color="000000"/>
            </w:tcBorders>
            <w:shd w:val="clear" w:color="auto" w:fill="auto"/>
            <w:vAlign w:val="bottom"/>
          </w:tcPr>
          <w:p w14:paraId="6831EF8A" w14:textId="3E243FAA" w:rsidR="008870C3" w:rsidRPr="00686EFF" w:rsidRDefault="008870C3" w:rsidP="00274682">
            <w:pPr>
              <w:snapToGrid w:val="0"/>
              <w:spacing w:before="80" w:line="160" w:lineRule="exact"/>
              <w:ind w:right="85"/>
              <w:jc w:val="right"/>
            </w:pPr>
            <w:r w:rsidRPr="00686EFF">
              <w:t>19,7</w:t>
            </w:r>
          </w:p>
        </w:tc>
        <w:tc>
          <w:tcPr>
            <w:tcW w:w="450" w:type="dxa"/>
            <w:tcBorders>
              <w:left w:val="single" w:sz="6" w:space="0" w:color="000000"/>
            </w:tcBorders>
            <w:shd w:val="clear" w:color="auto" w:fill="auto"/>
            <w:vAlign w:val="bottom"/>
          </w:tcPr>
          <w:p w14:paraId="5EBF66CF" w14:textId="3876C4F1" w:rsidR="008870C3" w:rsidRPr="00686EFF" w:rsidRDefault="008870C3" w:rsidP="00274682">
            <w:pPr>
              <w:snapToGrid w:val="0"/>
              <w:spacing w:before="80" w:line="160" w:lineRule="exact"/>
              <w:ind w:right="85"/>
              <w:jc w:val="right"/>
            </w:pPr>
            <w:r w:rsidRPr="00686EFF">
              <w:t>20,1</w:t>
            </w:r>
          </w:p>
        </w:tc>
        <w:tc>
          <w:tcPr>
            <w:tcW w:w="450" w:type="dxa"/>
            <w:tcBorders>
              <w:left w:val="single" w:sz="6" w:space="0" w:color="000000"/>
            </w:tcBorders>
            <w:shd w:val="clear" w:color="auto" w:fill="auto"/>
            <w:vAlign w:val="bottom"/>
          </w:tcPr>
          <w:p w14:paraId="6FD7FFB1" w14:textId="7F52BAB4" w:rsidR="008870C3" w:rsidRPr="00686EFF" w:rsidRDefault="008870C3" w:rsidP="00900DBF">
            <w:pPr>
              <w:snapToGrid w:val="0"/>
              <w:spacing w:before="80" w:line="160" w:lineRule="exact"/>
              <w:ind w:right="85"/>
              <w:jc w:val="right"/>
            </w:pPr>
            <w:r w:rsidRPr="00686EFF">
              <w:t>19,8</w:t>
            </w:r>
          </w:p>
        </w:tc>
        <w:tc>
          <w:tcPr>
            <w:tcW w:w="451" w:type="dxa"/>
            <w:tcBorders>
              <w:left w:val="single" w:sz="6" w:space="0" w:color="000000"/>
            </w:tcBorders>
            <w:shd w:val="clear" w:color="auto" w:fill="auto"/>
            <w:vAlign w:val="bottom"/>
          </w:tcPr>
          <w:p w14:paraId="4C792A1A" w14:textId="3B0CFF23" w:rsidR="008870C3" w:rsidRPr="00686EFF" w:rsidRDefault="008870C3" w:rsidP="00900DBF">
            <w:pPr>
              <w:snapToGrid w:val="0"/>
              <w:spacing w:before="80" w:line="160" w:lineRule="exact"/>
              <w:ind w:right="85"/>
              <w:jc w:val="right"/>
            </w:pPr>
            <w:r w:rsidRPr="00686EFF">
              <w:t>19,6</w:t>
            </w:r>
          </w:p>
        </w:tc>
        <w:tc>
          <w:tcPr>
            <w:tcW w:w="450" w:type="dxa"/>
            <w:tcBorders>
              <w:left w:val="single" w:sz="6" w:space="0" w:color="000000"/>
            </w:tcBorders>
            <w:shd w:val="clear" w:color="auto" w:fill="auto"/>
            <w:vAlign w:val="bottom"/>
          </w:tcPr>
          <w:p w14:paraId="5F510A93" w14:textId="541E4664" w:rsidR="008870C3" w:rsidRPr="00686EFF" w:rsidRDefault="008870C3" w:rsidP="00900DBF">
            <w:pPr>
              <w:snapToGrid w:val="0"/>
              <w:spacing w:before="80" w:line="160" w:lineRule="exact"/>
              <w:ind w:right="85"/>
              <w:jc w:val="right"/>
            </w:pPr>
            <w:r w:rsidRPr="00686EFF">
              <w:t>8,7</w:t>
            </w:r>
          </w:p>
        </w:tc>
        <w:tc>
          <w:tcPr>
            <w:tcW w:w="450" w:type="dxa"/>
            <w:tcBorders>
              <w:left w:val="single" w:sz="6" w:space="0" w:color="000000"/>
            </w:tcBorders>
            <w:shd w:val="clear" w:color="auto" w:fill="auto"/>
            <w:vAlign w:val="bottom"/>
          </w:tcPr>
          <w:p w14:paraId="430F8F28" w14:textId="3583B600" w:rsidR="008870C3" w:rsidRPr="00686EFF" w:rsidRDefault="008870C3" w:rsidP="00900DBF">
            <w:pPr>
              <w:snapToGrid w:val="0"/>
              <w:spacing w:before="80" w:line="160" w:lineRule="exact"/>
              <w:ind w:right="85"/>
              <w:jc w:val="right"/>
            </w:pPr>
            <w:r w:rsidRPr="00686EFF">
              <w:t>10,3</w:t>
            </w:r>
          </w:p>
        </w:tc>
        <w:tc>
          <w:tcPr>
            <w:tcW w:w="450" w:type="dxa"/>
            <w:tcBorders>
              <w:left w:val="single" w:sz="6" w:space="0" w:color="000000"/>
            </w:tcBorders>
            <w:shd w:val="clear" w:color="auto" w:fill="auto"/>
            <w:vAlign w:val="bottom"/>
          </w:tcPr>
          <w:p w14:paraId="46F3BEA2" w14:textId="62574A77" w:rsidR="008870C3" w:rsidRPr="00686EFF" w:rsidRDefault="008870C3" w:rsidP="00900DBF">
            <w:pPr>
              <w:snapToGrid w:val="0"/>
              <w:spacing w:before="80" w:line="160" w:lineRule="exact"/>
              <w:ind w:right="85"/>
              <w:jc w:val="right"/>
            </w:pPr>
            <w:r w:rsidRPr="00686EFF">
              <w:t>8,7</w:t>
            </w:r>
          </w:p>
        </w:tc>
        <w:tc>
          <w:tcPr>
            <w:tcW w:w="451" w:type="dxa"/>
            <w:tcBorders>
              <w:left w:val="single" w:sz="6" w:space="0" w:color="000000"/>
            </w:tcBorders>
            <w:shd w:val="clear" w:color="auto" w:fill="auto"/>
            <w:vAlign w:val="bottom"/>
          </w:tcPr>
          <w:p w14:paraId="0FE5232C" w14:textId="657641E0" w:rsidR="008870C3" w:rsidRPr="00686EFF" w:rsidRDefault="008870C3" w:rsidP="00900DBF">
            <w:pPr>
              <w:snapToGrid w:val="0"/>
              <w:spacing w:before="80" w:line="160" w:lineRule="exact"/>
              <w:ind w:right="85"/>
              <w:jc w:val="right"/>
            </w:pPr>
            <w:r w:rsidRPr="00686EFF">
              <w:t>8,7</w:t>
            </w:r>
          </w:p>
        </w:tc>
        <w:tc>
          <w:tcPr>
            <w:tcW w:w="450" w:type="dxa"/>
            <w:tcBorders>
              <w:left w:val="single" w:sz="6" w:space="0" w:color="000000"/>
            </w:tcBorders>
            <w:shd w:val="clear" w:color="auto" w:fill="auto"/>
            <w:vAlign w:val="bottom"/>
          </w:tcPr>
          <w:p w14:paraId="64830C0D" w14:textId="5986CB2A" w:rsidR="008870C3" w:rsidRPr="00686EFF" w:rsidRDefault="008870C3" w:rsidP="00900DBF">
            <w:pPr>
              <w:snapToGrid w:val="0"/>
              <w:spacing w:before="80" w:line="160" w:lineRule="exact"/>
              <w:ind w:right="85"/>
              <w:jc w:val="right"/>
            </w:pPr>
            <w:r w:rsidRPr="00686EFF">
              <w:t>11,0</w:t>
            </w:r>
          </w:p>
        </w:tc>
        <w:tc>
          <w:tcPr>
            <w:tcW w:w="450" w:type="dxa"/>
            <w:tcBorders>
              <w:left w:val="single" w:sz="6" w:space="0" w:color="000000"/>
            </w:tcBorders>
            <w:shd w:val="clear" w:color="auto" w:fill="auto"/>
            <w:vAlign w:val="bottom"/>
          </w:tcPr>
          <w:p w14:paraId="127229FD" w14:textId="0C6B226E" w:rsidR="008870C3" w:rsidRPr="00686EFF" w:rsidRDefault="008870C3" w:rsidP="00900DBF">
            <w:pPr>
              <w:snapToGrid w:val="0"/>
              <w:spacing w:before="80" w:line="160" w:lineRule="exact"/>
              <w:ind w:right="85"/>
              <w:jc w:val="right"/>
            </w:pPr>
            <w:r w:rsidRPr="00686EFF">
              <w:t>9,8</w:t>
            </w:r>
          </w:p>
        </w:tc>
        <w:tc>
          <w:tcPr>
            <w:tcW w:w="450" w:type="dxa"/>
            <w:tcBorders>
              <w:left w:val="single" w:sz="6" w:space="0" w:color="000000"/>
            </w:tcBorders>
            <w:shd w:val="clear" w:color="auto" w:fill="auto"/>
            <w:vAlign w:val="bottom"/>
          </w:tcPr>
          <w:p w14:paraId="40C18B87" w14:textId="0039DBBE" w:rsidR="008870C3" w:rsidRPr="00686EFF" w:rsidRDefault="008870C3" w:rsidP="00900DBF">
            <w:pPr>
              <w:snapToGrid w:val="0"/>
              <w:spacing w:before="80" w:line="160" w:lineRule="exact"/>
              <w:ind w:right="85"/>
              <w:jc w:val="right"/>
            </w:pPr>
            <w:r w:rsidRPr="00686EFF">
              <w:t>11,1</w:t>
            </w:r>
          </w:p>
        </w:tc>
        <w:tc>
          <w:tcPr>
            <w:tcW w:w="451" w:type="dxa"/>
            <w:tcBorders>
              <w:left w:val="single" w:sz="6" w:space="0" w:color="000000"/>
            </w:tcBorders>
            <w:shd w:val="clear" w:color="auto" w:fill="auto"/>
            <w:vAlign w:val="bottom"/>
          </w:tcPr>
          <w:p w14:paraId="5C1291DC" w14:textId="5E9C3077" w:rsidR="008870C3" w:rsidRPr="00686EFF" w:rsidRDefault="008870C3" w:rsidP="00900DBF">
            <w:pPr>
              <w:snapToGrid w:val="0"/>
              <w:spacing w:before="80" w:line="160" w:lineRule="exact"/>
              <w:ind w:right="85"/>
              <w:jc w:val="right"/>
            </w:pPr>
            <w:r w:rsidRPr="00686EFF">
              <w:t>10,9</w:t>
            </w:r>
          </w:p>
        </w:tc>
        <w:tc>
          <w:tcPr>
            <w:tcW w:w="2259" w:type="dxa"/>
            <w:tcBorders>
              <w:left w:val="single" w:sz="6" w:space="0" w:color="000000"/>
            </w:tcBorders>
            <w:shd w:val="clear" w:color="auto" w:fill="auto"/>
            <w:vAlign w:val="bottom"/>
          </w:tcPr>
          <w:p w14:paraId="4F727A44" w14:textId="77777777" w:rsidR="008870C3" w:rsidRPr="00686EFF" w:rsidRDefault="008870C3">
            <w:pPr>
              <w:spacing w:before="80" w:line="160" w:lineRule="exact"/>
              <w:ind w:left="170"/>
              <w:rPr>
                <w:i/>
              </w:rPr>
            </w:pPr>
            <w:r w:rsidRPr="00686EFF">
              <w:rPr>
                <w:i/>
              </w:rPr>
              <w:t>South Africa</w:t>
            </w:r>
          </w:p>
        </w:tc>
      </w:tr>
      <w:tr w:rsidR="008870C3" w:rsidRPr="00D21FE6" w14:paraId="7C2D71C4" w14:textId="77777777" w:rsidTr="00900DBF">
        <w:trPr>
          <w:cantSplit/>
        </w:trPr>
        <w:tc>
          <w:tcPr>
            <w:tcW w:w="2260" w:type="dxa"/>
            <w:shd w:val="clear" w:color="auto" w:fill="auto"/>
            <w:vAlign w:val="bottom"/>
          </w:tcPr>
          <w:p w14:paraId="484C398A" w14:textId="77777777" w:rsidR="008870C3" w:rsidRPr="00686EFF" w:rsidRDefault="008870C3">
            <w:pPr>
              <w:pStyle w:val="13"/>
              <w:spacing w:before="80" w:line="160" w:lineRule="exact"/>
              <w:rPr>
                <w:sz w:val="14"/>
                <w:szCs w:val="14"/>
              </w:rPr>
            </w:pPr>
            <w:r w:rsidRPr="00686EFF">
              <w:rPr>
                <w:sz w:val="14"/>
                <w:szCs w:val="14"/>
                <w:u w:val="none"/>
              </w:rPr>
              <w:t>Страны ЕС</w:t>
            </w:r>
          </w:p>
        </w:tc>
        <w:tc>
          <w:tcPr>
            <w:tcW w:w="450" w:type="dxa"/>
            <w:tcBorders>
              <w:left w:val="single" w:sz="6" w:space="0" w:color="000000"/>
            </w:tcBorders>
            <w:shd w:val="clear" w:color="auto" w:fill="auto"/>
            <w:vAlign w:val="bottom"/>
          </w:tcPr>
          <w:p w14:paraId="2F484152" w14:textId="77777777" w:rsidR="008870C3" w:rsidRPr="00686EFF" w:rsidRDefault="008870C3" w:rsidP="00274682">
            <w:pPr>
              <w:snapToGrid w:val="0"/>
              <w:spacing w:before="80" w:line="160" w:lineRule="exact"/>
              <w:ind w:right="85"/>
              <w:jc w:val="right"/>
            </w:pPr>
          </w:p>
        </w:tc>
        <w:tc>
          <w:tcPr>
            <w:tcW w:w="450" w:type="dxa"/>
            <w:tcBorders>
              <w:left w:val="single" w:sz="6" w:space="0" w:color="000000"/>
            </w:tcBorders>
            <w:shd w:val="clear" w:color="auto" w:fill="auto"/>
            <w:vAlign w:val="bottom"/>
          </w:tcPr>
          <w:p w14:paraId="01FEA6A2" w14:textId="77777777" w:rsidR="008870C3" w:rsidRPr="00686EFF" w:rsidRDefault="008870C3" w:rsidP="00274682">
            <w:pPr>
              <w:snapToGrid w:val="0"/>
              <w:spacing w:before="80" w:line="160" w:lineRule="exact"/>
              <w:ind w:right="85"/>
              <w:jc w:val="right"/>
            </w:pPr>
          </w:p>
        </w:tc>
        <w:tc>
          <w:tcPr>
            <w:tcW w:w="450" w:type="dxa"/>
            <w:tcBorders>
              <w:left w:val="single" w:sz="6" w:space="0" w:color="000000"/>
            </w:tcBorders>
            <w:shd w:val="clear" w:color="auto" w:fill="auto"/>
            <w:vAlign w:val="bottom"/>
          </w:tcPr>
          <w:p w14:paraId="214B3F0A" w14:textId="77777777" w:rsidR="008870C3" w:rsidRPr="00686EFF" w:rsidRDefault="008870C3" w:rsidP="00900DBF">
            <w:pPr>
              <w:snapToGrid w:val="0"/>
              <w:spacing w:before="80" w:line="160" w:lineRule="exact"/>
              <w:ind w:right="85"/>
              <w:jc w:val="right"/>
            </w:pPr>
          </w:p>
        </w:tc>
        <w:tc>
          <w:tcPr>
            <w:tcW w:w="451" w:type="dxa"/>
            <w:tcBorders>
              <w:left w:val="single" w:sz="6" w:space="0" w:color="000000"/>
            </w:tcBorders>
            <w:shd w:val="clear" w:color="auto" w:fill="auto"/>
            <w:vAlign w:val="bottom"/>
          </w:tcPr>
          <w:p w14:paraId="5EBE203A"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3EE72763"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44DEE465"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35ECD1F4" w14:textId="77777777" w:rsidR="008870C3" w:rsidRPr="00686EFF" w:rsidRDefault="008870C3" w:rsidP="00900DBF">
            <w:pPr>
              <w:snapToGrid w:val="0"/>
              <w:spacing w:before="80" w:line="160" w:lineRule="exact"/>
              <w:ind w:right="85"/>
              <w:jc w:val="right"/>
            </w:pPr>
          </w:p>
        </w:tc>
        <w:tc>
          <w:tcPr>
            <w:tcW w:w="451" w:type="dxa"/>
            <w:tcBorders>
              <w:left w:val="single" w:sz="6" w:space="0" w:color="000000"/>
            </w:tcBorders>
            <w:shd w:val="clear" w:color="auto" w:fill="auto"/>
            <w:vAlign w:val="bottom"/>
          </w:tcPr>
          <w:p w14:paraId="593F609F"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6F6A8B93"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6579821B"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018141D2" w14:textId="77777777" w:rsidR="008870C3" w:rsidRPr="00686EFF" w:rsidRDefault="008870C3" w:rsidP="00900DBF">
            <w:pPr>
              <w:snapToGrid w:val="0"/>
              <w:spacing w:before="80" w:line="160" w:lineRule="exact"/>
              <w:ind w:right="85"/>
              <w:jc w:val="right"/>
            </w:pPr>
          </w:p>
        </w:tc>
        <w:tc>
          <w:tcPr>
            <w:tcW w:w="451" w:type="dxa"/>
            <w:tcBorders>
              <w:left w:val="single" w:sz="6" w:space="0" w:color="000000"/>
            </w:tcBorders>
            <w:shd w:val="clear" w:color="auto" w:fill="auto"/>
            <w:vAlign w:val="bottom"/>
          </w:tcPr>
          <w:p w14:paraId="56C6BA01" w14:textId="77777777" w:rsidR="008870C3" w:rsidRPr="00686EFF" w:rsidRDefault="008870C3" w:rsidP="00900DBF">
            <w:pPr>
              <w:snapToGrid w:val="0"/>
              <w:spacing w:before="80" w:line="160" w:lineRule="exact"/>
              <w:ind w:right="85"/>
              <w:jc w:val="right"/>
            </w:pPr>
          </w:p>
        </w:tc>
        <w:tc>
          <w:tcPr>
            <w:tcW w:w="2259" w:type="dxa"/>
            <w:tcBorders>
              <w:left w:val="single" w:sz="6" w:space="0" w:color="000000"/>
            </w:tcBorders>
            <w:shd w:val="clear" w:color="auto" w:fill="auto"/>
            <w:vAlign w:val="bottom"/>
          </w:tcPr>
          <w:p w14:paraId="20DA925B" w14:textId="77777777" w:rsidR="008870C3" w:rsidRPr="00686EFF" w:rsidRDefault="008870C3">
            <w:pPr>
              <w:pStyle w:val="13"/>
              <w:spacing w:before="80" w:line="160" w:lineRule="exact"/>
              <w:ind w:left="57"/>
              <w:rPr>
                <w:i/>
                <w:sz w:val="14"/>
                <w:szCs w:val="14"/>
              </w:rPr>
            </w:pPr>
            <w:r w:rsidRPr="00686EFF">
              <w:rPr>
                <w:bCs w:val="0"/>
                <w:i/>
                <w:sz w:val="14"/>
                <w:szCs w:val="14"/>
                <w:u w:val="none"/>
                <w:lang w:val="en-US"/>
              </w:rPr>
              <w:t>EU countries</w:t>
            </w:r>
          </w:p>
        </w:tc>
      </w:tr>
      <w:tr w:rsidR="008870C3" w:rsidRPr="00D21FE6" w14:paraId="5049A6E2" w14:textId="77777777" w:rsidTr="00900DBF">
        <w:trPr>
          <w:cantSplit/>
        </w:trPr>
        <w:tc>
          <w:tcPr>
            <w:tcW w:w="2260" w:type="dxa"/>
            <w:shd w:val="clear" w:color="auto" w:fill="auto"/>
            <w:vAlign w:val="bottom"/>
          </w:tcPr>
          <w:p w14:paraId="76725BB2" w14:textId="77777777" w:rsidR="008870C3" w:rsidRPr="00686EFF" w:rsidRDefault="008870C3">
            <w:pPr>
              <w:pStyle w:val="13"/>
              <w:spacing w:before="80" w:line="160" w:lineRule="exact"/>
              <w:ind w:left="284"/>
              <w:rPr>
                <w:sz w:val="14"/>
                <w:szCs w:val="14"/>
              </w:rPr>
            </w:pPr>
            <w:r w:rsidRPr="00686EFF">
              <w:rPr>
                <w:b w:val="0"/>
                <w:bCs w:val="0"/>
                <w:sz w:val="14"/>
                <w:szCs w:val="14"/>
                <w:u w:val="none"/>
              </w:rPr>
              <w:t>из них:</w:t>
            </w:r>
          </w:p>
        </w:tc>
        <w:tc>
          <w:tcPr>
            <w:tcW w:w="450" w:type="dxa"/>
            <w:tcBorders>
              <w:left w:val="single" w:sz="6" w:space="0" w:color="000000"/>
            </w:tcBorders>
            <w:shd w:val="clear" w:color="auto" w:fill="auto"/>
            <w:vAlign w:val="bottom"/>
          </w:tcPr>
          <w:p w14:paraId="1C34A04C" w14:textId="77777777" w:rsidR="008870C3" w:rsidRPr="00686EFF" w:rsidRDefault="008870C3" w:rsidP="00274682">
            <w:pPr>
              <w:snapToGrid w:val="0"/>
              <w:spacing w:before="80" w:line="160" w:lineRule="exact"/>
              <w:ind w:right="85"/>
              <w:jc w:val="right"/>
            </w:pPr>
          </w:p>
        </w:tc>
        <w:tc>
          <w:tcPr>
            <w:tcW w:w="450" w:type="dxa"/>
            <w:tcBorders>
              <w:left w:val="single" w:sz="6" w:space="0" w:color="000000"/>
            </w:tcBorders>
            <w:shd w:val="clear" w:color="auto" w:fill="auto"/>
            <w:vAlign w:val="bottom"/>
          </w:tcPr>
          <w:p w14:paraId="29F634FD" w14:textId="77777777" w:rsidR="008870C3" w:rsidRPr="00686EFF" w:rsidRDefault="008870C3" w:rsidP="00274682">
            <w:pPr>
              <w:snapToGrid w:val="0"/>
              <w:spacing w:before="80" w:line="160" w:lineRule="exact"/>
              <w:ind w:right="85"/>
              <w:jc w:val="right"/>
            </w:pPr>
          </w:p>
        </w:tc>
        <w:tc>
          <w:tcPr>
            <w:tcW w:w="450" w:type="dxa"/>
            <w:tcBorders>
              <w:left w:val="single" w:sz="6" w:space="0" w:color="000000"/>
            </w:tcBorders>
            <w:shd w:val="clear" w:color="auto" w:fill="auto"/>
            <w:vAlign w:val="bottom"/>
          </w:tcPr>
          <w:p w14:paraId="655B9C48" w14:textId="77777777" w:rsidR="008870C3" w:rsidRPr="00686EFF" w:rsidRDefault="008870C3" w:rsidP="00900DBF">
            <w:pPr>
              <w:snapToGrid w:val="0"/>
              <w:spacing w:before="80" w:line="160" w:lineRule="exact"/>
              <w:ind w:right="85"/>
              <w:jc w:val="right"/>
            </w:pPr>
          </w:p>
        </w:tc>
        <w:tc>
          <w:tcPr>
            <w:tcW w:w="451" w:type="dxa"/>
            <w:tcBorders>
              <w:left w:val="single" w:sz="6" w:space="0" w:color="000000"/>
            </w:tcBorders>
            <w:shd w:val="clear" w:color="auto" w:fill="auto"/>
            <w:vAlign w:val="bottom"/>
          </w:tcPr>
          <w:p w14:paraId="06877636"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15CEB95B"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36A99354"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2285CAFE" w14:textId="77777777" w:rsidR="008870C3" w:rsidRPr="00686EFF" w:rsidRDefault="008870C3" w:rsidP="00900DBF">
            <w:pPr>
              <w:snapToGrid w:val="0"/>
              <w:spacing w:before="80" w:line="160" w:lineRule="exact"/>
              <w:ind w:right="85"/>
              <w:jc w:val="right"/>
            </w:pPr>
          </w:p>
        </w:tc>
        <w:tc>
          <w:tcPr>
            <w:tcW w:w="451" w:type="dxa"/>
            <w:tcBorders>
              <w:left w:val="single" w:sz="6" w:space="0" w:color="000000"/>
            </w:tcBorders>
            <w:shd w:val="clear" w:color="auto" w:fill="auto"/>
            <w:vAlign w:val="bottom"/>
          </w:tcPr>
          <w:p w14:paraId="01C94513"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216B925E"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36DAD6ED"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0474041D" w14:textId="77777777" w:rsidR="008870C3" w:rsidRPr="00686EFF" w:rsidRDefault="008870C3" w:rsidP="00900DBF">
            <w:pPr>
              <w:snapToGrid w:val="0"/>
              <w:spacing w:before="80" w:line="160" w:lineRule="exact"/>
              <w:ind w:right="85"/>
              <w:jc w:val="right"/>
            </w:pPr>
          </w:p>
        </w:tc>
        <w:tc>
          <w:tcPr>
            <w:tcW w:w="451" w:type="dxa"/>
            <w:tcBorders>
              <w:left w:val="single" w:sz="6" w:space="0" w:color="000000"/>
            </w:tcBorders>
            <w:shd w:val="clear" w:color="auto" w:fill="auto"/>
            <w:vAlign w:val="bottom"/>
          </w:tcPr>
          <w:p w14:paraId="71CE80FB" w14:textId="77777777" w:rsidR="008870C3" w:rsidRPr="00686EFF" w:rsidRDefault="008870C3" w:rsidP="00900DBF">
            <w:pPr>
              <w:snapToGrid w:val="0"/>
              <w:spacing w:before="80" w:line="160" w:lineRule="exact"/>
              <w:ind w:right="85"/>
              <w:jc w:val="right"/>
            </w:pPr>
          </w:p>
        </w:tc>
        <w:tc>
          <w:tcPr>
            <w:tcW w:w="2259" w:type="dxa"/>
            <w:tcBorders>
              <w:left w:val="single" w:sz="6" w:space="0" w:color="000000"/>
            </w:tcBorders>
            <w:shd w:val="clear" w:color="auto" w:fill="auto"/>
            <w:vAlign w:val="bottom"/>
          </w:tcPr>
          <w:p w14:paraId="1A372315" w14:textId="77777777" w:rsidR="008870C3" w:rsidRPr="00686EFF" w:rsidRDefault="008870C3">
            <w:pPr>
              <w:pStyle w:val="13"/>
              <w:spacing w:before="80" w:line="160" w:lineRule="exact"/>
              <w:ind w:left="284"/>
              <w:rPr>
                <w:i/>
                <w:sz w:val="14"/>
                <w:szCs w:val="14"/>
              </w:rPr>
            </w:pPr>
            <w:r w:rsidRPr="00686EFF">
              <w:rPr>
                <w:b w:val="0"/>
                <w:bCs w:val="0"/>
                <w:i/>
                <w:sz w:val="14"/>
                <w:szCs w:val="14"/>
                <w:u w:val="none"/>
                <w:lang w:val="en-US"/>
              </w:rPr>
              <w:t>of which</w:t>
            </w:r>
            <w:r w:rsidRPr="00686EFF">
              <w:rPr>
                <w:b w:val="0"/>
                <w:bCs w:val="0"/>
                <w:i/>
                <w:sz w:val="14"/>
                <w:szCs w:val="14"/>
                <w:u w:val="none"/>
              </w:rPr>
              <w:t>:</w:t>
            </w:r>
          </w:p>
        </w:tc>
      </w:tr>
      <w:tr w:rsidR="008870C3" w:rsidRPr="00D21FE6" w14:paraId="11B913C4" w14:textId="77777777" w:rsidTr="00900DBF">
        <w:trPr>
          <w:cantSplit/>
        </w:trPr>
        <w:tc>
          <w:tcPr>
            <w:tcW w:w="2260" w:type="dxa"/>
            <w:shd w:val="clear" w:color="auto" w:fill="auto"/>
            <w:vAlign w:val="bottom"/>
          </w:tcPr>
          <w:p w14:paraId="3494062B" w14:textId="77777777" w:rsidR="008870C3" w:rsidRPr="00686EFF" w:rsidRDefault="008870C3">
            <w:pPr>
              <w:spacing w:before="80" w:line="160" w:lineRule="exact"/>
              <w:ind w:left="113"/>
            </w:pPr>
            <w:r w:rsidRPr="00686EFF">
              <w:t>Австрия</w:t>
            </w:r>
          </w:p>
        </w:tc>
        <w:tc>
          <w:tcPr>
            <w:tcW w:w="450" w:type="dxa"/>
            <w:tcBorders>
              <w:left w:val="single" w:sz="6" w:space="0" w:color="000000"/>
            </w:tcBorders>
            <w:shd w:val="clear" w:color="auto" w:fill="auto"/>
            <w:vAlign w:val="bottom"/>
          </w:tcPr>
          <w:p w14:paraId="2DBD5FD6" w14:textId="6DC4AA3D" w:rsidR="008870C3" w:rsidRPr="00686EFF" w:rsidRDefault="008870C3" w:rsidP="00274682">
            <w:pPr>
              <w:snapToGrid w:val="0"/>
              <w:spacing w:before="80" w:line="160" w:lineRule="exact"/>
              <w:ind w:right="85"/>
              <w:jc w:val="right"/>
            </w:pPr>
            <w:r w:rsidRPr="00686EFF">
              <w:t>9,4</w:t>
            </w:r>
          </w:p>
        </w:tc>
        <w:tc>
          <w:tcPr>
            <w:tcW w:w="450" w:type="dxa"/>
            <w:tcBorders>
              <w:left w:val="single" w:sz="6" w:space="0" w:color="000000"/>
            </w:tcBorders>
            <w:shd w:val="clear" w:color="auto" w:fill="auto"/>
            <w:vAlign w:val="bottom"/>
          </w:tcPr>
          <w:p w14:paraId="551261C4" w14:textId="76DCECDC" w:rsidR="008870C3" w:rsidRPr="00686EFF" w:rsidRDefault="008870C3" w:rsidP="008870C3">
            <w:pPr>
              <w:snapToGrid w:val="0"/>
              <w:spacing w:before="80" w:line="160" w:lineRule="exact"/>
              <w:ind w:right="85"/>
              <w:jc w:val="right"/>
            </w:pPr>
            <w:r w:rsidRPr="00686EFF">
              <w:t>9</w:t>
            </w:r>
            <w:r>
              <w:t>,</w:t>
            </w:r>
            <w:r w:rsidRPr="00686EFF">
              <w:t>2</w:t>
            </w:r>
          </w:p>
        </w:tc>
        <w:tc>
          <w:tcPr>
            <w:tcW w:w="450" w:type="dxa"/>
            <w:tcBorders>
              <w:left w:val="single" w:sz="6" w:space="0" w:color="000000"/>
            </w:tcBorders>
            <w:shd w:val="clear" w:color="auto" w:fill="auto"/>
            <w:vAlign w:val="bottom"/>
          </w:tcPr>
          <w:p w14:paraId="3D3D91EA" w14:textId="6D92E59A" w:rsidR="008870C3" w:rsidRPr="00686EFF" w:rsidRDefault="008870C3" w:rsidP="00900DBF">
            <w:pPr>
              <w:snapToGrid w:val="0"/>
              <w:spacing w:before="80" w:line="160" w:lineRule="exact"/>
              <w:ind w:right="85"/>
              <w:jc w:val="right"/>
            </w:pPr>
            <w:r w:rsidRPr="00686EFF">
              <w:t>8,5</w:t>
            </w:r>
          </w:p>
        </w:tc>
        <w:tc>
          <w:tcPr>
            <w:tcW w:w="451" w:type="dxa"/>
            <w:tcBorders>
              <w:left w:val="single" w:sz="6" w:space="0" w:color="000000"/>
            </w:tcBorders>
            <w:shd w:val="clear" w:color="auto" w:fill="auto"/>
            <w:vAlign w:val="bottom"/>
          </w:tcPr>
          <w:p w14:paraId="7E13A58E" w14:textId="23904DF9" w:rsidR="008870C3" w:rsidRPr="00686EFF" w:rsidRDefault="008870C3" w:rsidP="00900DBF">
            <w:pPr>
              <w:snapToGrid w:val="0"/>
              <w:spacing w:before="80" w:line="160" w:lineRule="exact"/>
              <w:ind w:right="85"/>
              <w:jc w:val="right"/>
            </w:pPr>
            <w:r w:rsidRPr="00686EFF">
              <w:t>8,4</w:t>
            </w:r>
          </w:p>
        </w:tc>
        <w:tc>
          <w:tcPr>
            <w:tcW w:w="450" w:type="dxa"/>
            <w:tcBorders>
              <w:left w:val="single" w:sz="6" w:space="0" w:color="000000"/>
            </w:tcBorders>
            <w:shd w:val="clear" w:color="auto" w:fill="auto"/>
            <w:vAlign w:val="bottom"/>
          </w:tcPr>
          <w:p w14:paraId="52C339D6" w14:textId="55EC9534" w:rsidR="008870C3" w:rsidRPr="00686EFF" w:rsidRDefault="008870C3" w:rsidP="00900DBF">
            <w:pPr>
              <w:snapToGrid w:val="0"/>
              <w:spacing w:before="80" w:line="160" w:lineRule="exact"/>
              <w:ind w:right="85"/>
              <w:jc w:val="right"/>
            </w:pPr>
            <w:r w:rsidRPr="00686EFF">
              <w:t>10,3</w:t>
            </w:r>
          </w:p>
        </w:tc>
        <w:tc>
          <w:tcPr>
            <w:tcW w:w="450" w:type="dxa"/>
            <w:tcBorders>
              <w:left w:val="single" w:sz="6" w:space="0" w:color="000000"/>
            </w:tcBorders>
            <w:shd w:val="clear" w:color="auto" w:fill="auto"/>
            <w:vAlign w:val="bottom"/>
          </w:tcPr>
          <w:p w14:paraId="268EAD52" w14:textId="50128DF7" w:rsidR="008870C3" w:rsidRPr="00686EFF" w:rsidRDefault="008870C3" w:rsidP="00900DBF">
            <w:pPr>
              <w:snapToGrid w:val="0"/>
              <w:spacing w:before="80" w:line="160" w:lineRule="exact"/>
              <w:ind w:right="85"/>
              <w:jc w:val="right"/>
            </w:pPr>
            <w:r w:rsidRPr="00686EFF">
              <w:t>10,4</w:t>
            </w:r>
          </w:p>
        </w:tc>
        <w:tc>
          <w:tcPr>
            <w:tcW w:w="450" w:type="dxa"/>
            <w:tcBorders>
              <w:left w:val="single" w:sz="6" w:space="0" w:color="000000"/>
            </w:tcBorders>
            <w:shd w:val="clear" w:color="auto" w:fill="auto"/>
            <w:vAlign w:val="bottom"/>
          </w:tcPr>
          <w:p w14:paraId="4A9BEFD1" w14:textId="25E8BA06" w:rsidR="008870C3" w:rsidRPr="00686EFF" w:rsidRDefault="008870C3" w:rsidP="00900DBF">
            <w:pPr>
              <w:snapToGrid w:val="0"/>
              <w:spacing w:before="80" w:line="160" w:lineRule="exact"/>
              <w:ind w:right="85"/>
              <w:jc w:val="right"/>
            </w:pPr>
            <w:r w:rsidRPr="00686EFF">
              <w:t>9,9</w:t>
            </w:r>
          </w:p>
        </w:tc>
        <w:tc>
          <w:tcPr>
            <w:tcW w:w="451" w:type="dxa"/>
            <w:tcBorders>
              <w:left w:val="single" w:sz="6" w:space="0" w:color="000000"/>
            </w:tcBorders>
            <w:shd w:val="clear" w:color="auto" w:fill="auto"/>
            <w:vAlign w:val="bottom"/>
          </w:tcPr>
          <w:p w14:paraId="5B4BF446" w14:textId="53002DDA" w:rsidR="008870C3" w:rsidRPr="00686EFF" w:rsidRDefault="008870C3" w:rsidP="00900DBF">
            <w:pPr>
              <w:snapToGrid w:val="0"/>
              <w:spacing w:before="80" w:line="160" w:lineRule="exact"/>
              <w:ind w:right="85"/>
              <w:jc w:val="right"/>
            </w:pPr>
            <w:r w:rsidRPr="00686EFF">
              <w:t>9,7</w:t>
            </w:r>
          </w:p>
        </w:tc>
        <w:tc>
          <w:tcPr>
            <w:tcW w:w="450" w:type="dxa"/>
            <w:tcBorders>
              <w:left w:val="single" w:sz="6" w:space="0" w:color="000000"/>
            </w:tcBorders>
            <w:shd w:val="clear" w:color="auto" w:fill="auto"/>
            <w:vAlign w:val="bottom"/>
          </w:tcPr>
          <w:p w14:paraId="0BE708FC" w14:textId="1D1640E8" w:rsidR="008870C3" w:rsidRPr="00686EFF" w:rsidRDefault="008870C3" w:rsidP="00900DBF">
            <w:pPr>
              <w:snapToGrid w:val="0"/>
              <w:spacing w:before="80" w:line="160" w:lineRule="exact"/>
              <w:ind w:right="85"/>
              <w:jc w:val="right"/>
            </w:pPr>
            <w:r w:rsidRPr="00686EFF">
              <w:t>-0,9</w:t>
            </w:r>
          </w:p>
        </w:tc>
        <w:tc>
          <w:tcPr>
            <w:tcW w:w="450" w:type="dxa"/>
            <w:tcBorders>
              <w:left w:val="single" w:sz="6" w:space="0" w:color="000000"/>
            </w:tcBorders>
            <w:shd w:val="clear" w:color="auto" w:fill="auto"/>
            <w:vAlign w:val="bottom"/>
          </w:tcPr>
          <w:p w14:paraId="39506013" w14:textId="0EA172EC" w:rsidR="008870C3" w:rsidRPr="00686EFF" w:rsidRDefault="008870C3" w:rsidP="00900DBF">
            <w:pPr>
              <w:snapToGrid w:val="0"/>
              <w:spacing w:before="80" w:line="160" w:lineRule="exact"/>
              <w:ind w:right="85"/>
              <w:jc w:val="right"/>
            </w:pPr>
            <w:r w:rsidRPr="00686EFF">
              <w:t>-1,2</w:t>
            </w:r>
          </w:p>
        </w:tc>
        <w:tc>
          <w:tcPr>
            <w:tcW w:w="450" w:type="dxa"/>
            <w:tcBorders>
              <w:left w:val="single" w:sz="6" w:space="0" w:color="000000"/>
            </w:tcBorders>
            <w:shd w:val="clear" w:color="auto" w:fill="auto"/>
            <w:vAlign w:val="bottom"/>
          </w:tcPr>
          <w:p w14:paraId="5B82790A" w14:textId="5B6D87BC" w:rsidR="008870C3" w:rsidRPr="00686EFF" w:rsidRDefault="008870C3" w:rsidP="00900DBF">
            <w:pPr>
              <w:snapToGrid w:val="0"/>
              <w:spacing w:before="80" w:line="160" w:lineRule="exact"/>
              <w:ind w:right="85"/>
              <w:jc w:val="right"/>
            </w:pPr>
            <w:r w:rsidRPr="00686EFF">
              <w:t>-1,4</w:t>
            </w:r>
          </w:p>
        </w:tc>
        <w:tc>
          <w:tcPr>
            <w:tcW w:w="451" w:type="dxa"/>
            <w:tcBorders>
              <w:left w:val="single" w:sz="6" w:space="0" w:color="000000"/>
            </w:tcBorders>
            <w:shd w:val="clear" w:color="auto" w:fill="auto"/>
            <w:vAlign w:val="bottom"/>
          </w:tcPr>
          <w:p w14:paraId="376A610E" w14:textId="6FE5ED9B" w:rsidR="008870C3" w:rsidRPr="00686EFF" w:rsidRDefault="008870C3" w:rsidP="00900DBF">
            <w:pPr>
              <w:snapToGrid w:val="0"/>
              <w:spacing w:before="80" w:line="160" w:lineRule="exact"/>
              <w:ind w:right="85"/>
              <w:jc w:val="right"/>
            </w:pPr>
            <w:r w:rsidRPr="00686EFF">
              <w:t>-1,3</w:t>
            </w:r>
          </w:p>
        </w:tc>
        <w:tc>
          <w:tcPr>
            <w:tcW w:w="2259" w:type="dxa"/>
            <w:tcBorders>
              <w:left w:val="single" w:sz="6" w:space="0" w:color="000000"/>
            </w:tcBorders>
            <w:shd w:val="clear" w:color="auto" w:fill="auto"/>
            <w:vAlign w:val="bottom"/>
          </w:tcPr>
          <w:p w14:paraId="071A298F" w14:textId="77777777" w:rsidR="008870C3" w:rsidRPr="00686EFF" w:rsidRDefault="008870C3">
            <w:pPr>
              <w:pStyle w:val="15"/>
              <w:spacing w:before="80" w:line="160" w:lineRule="exact"/>
              <w:ind w:left="170"/>
              <w:rPr>
                <w:i/>
              </w:rPr>
            </w:pPr>
            <w:r w:rsidRPr="00686EFF">
              <w:rPr>
                <w:i/>
                <w:lang w:val="en-US"/>
              </w:rPr>
              <w:t>Austria</w:t>
            </w:r>
          </w:p>
        </w:tc>
      </w:tr>
      <w:tr w:rsidR="008870C3" w:rsidRPr="00D21FE6" w14:paraId="263C5D8E" w14:textId="77777777" w:rsidTr="00900DBF">
        <w:trPr>
          <w:cantSplit/>
        </w:trPr>
        <w:tc>
          <w:tcPr>
            <w:tcW w:w="2260" w:type="dxa"/>
            <w:shd w:val="clear" w:color="auto" w:fill="auto"/>
            <w:vAlign w:val="bottom"/>
          </w:tcPr>
          <w:p w14:paraId="0437FE41" w14:textId="77777777" w:rsidR="008870C3" w:rsidRPr="00686EFF" w:rsidRDefault="008870C3">
            <w:pPr>
              <w:spacing w:before="80" w:line="160" w:lineRule="exact"/>
              <w:ind w:left="113"/>
            </w:pPr>
            <w:r w:rsidRPr="00686EFF">
              <w:t>Бельгия</w:t>
            </w:r>
          </w:p>
        </w:tc>
        <w:tc>
          <w:tcPr>
            <w:tcW w:w="450" w:type="dxa"/>
            <w:tcBorders>
              <w:left w:val="single" w:sz="6" w:space="0" w:color="000000"/>
            </w:tcBorders>
            <w:shd w:val="clear" w:color="auto" w:fill="auto"/>
            <w:vAlign w:val="bottom"/>
          </w:tcPr>
          <w:p w14:paraId="7321B1FE" w14:textId="45B92219" w:rsidR="008870C3" w:rsidRPr="00686EFF" w:rsidRDefault="008870C3" w:rsidP="00274682">
            <w:pPr>
              <w:snapToGrid w:val="0"/>
              <w:spacing w:before="80" w:line="160" w:lineRule="exact"/>
              <w:ind w:right="85"/>
              <w:jc w:val="right"/>
            </w:pPr>
            <w:r w:rsidRPr="00686EFF">
              <w:t>9,9</w:t>
            </w:r>
          </w:p>
        </w:tc>
        <w:tc>
          <w:tcPr>
            <w:tcW w:w="450" w:type="dxa"/>
            <w:tcBorders>
              <w:left w:val="single" w:sz="6" w:space="0" w:color="000000"/>
            </w:tcBorders>
            <w:shd w:val="clear" w:color="auto" w:fill="auto"/>
            <w:vAlign w:val="bottom"/>
          </w:tcPr>
          <w:p w14:paraId="6EB647D2" w14:textId="2F06D2E3" w:rsidR="008870C3" w:rsidRPr="00686EFF" w:rsidRDefault="008870C3" w:rsidP="00274682">
            <w:pPr>
              <w:snapToGrid w:val="0"/>
              <w:spacing w:before="80" w:line="160" w:lineRule="exact"/>
              <w:ind w:right="85"/>
              <w:jc w:val="right"/>
            </w:pPr>
            <w:r w:rsidRPr="00686EFF">
              <w:t>9,8</w:t>
            </w:r>
          </w:p>
        </w:tc>
        <w:tc>
          <w:tcPr>
            <w:tcW w:w="450" w:type="dxa"/>
            <w:tcBorders>
              <w:left w:val="single" w:sz="6" w:space="0" w:color="000000"/>
            </w:tcBorders>
            <w:shd w:val="clear" w:color="auto" w:fill="auto"/>
            <w:vAlign w:val="bottom"/>
          </w:tcPr>
          <w:p w14:paraId="61EE2884" w14:textId="0E95A245" w:rsidR="008870C3" w:rsidRPr="00686EFF" w:rsidRDefault="008870C3" w:rsidP="00900DBF">
            <w:pPr>
              <w:snapToGrid w:val="0"/>
              <w:spacing w:before="80" w:line="160" w:lineRule="exact"/>
              <w:ind w:right="85"/>
              <w:jc w:val="right"/>
            </w:pPr>
            <w:r w:rsidRPr="00686EFF">
              <w:t>9,4</w:t>
            </w:r>
          </w:p>
        </w:tc>
        <w:tc>
          <w:tcPr>
            <w:tcW w:w="451" w:type="dxa"/>
            <w:tcBorders>
              <w:left w:val="single" w:sz="6" w:space="0" w:color="000000"/>
            </w:tcBorders>
            <w:shd w:val="clear" w:color="auto" w:fill="auto"/>
            <w:vAlign w:val="bottom"/>
          </w:tcPr>
          <w:p w14:paraId="08953915" w14:textId="2671ACEC" w:rsidR="008870C3" w:rsidRPr="00686EFF" w:rsidRDefault="008870C3" w:rsidP="00900DBF">
            <w:pPr>
              <w:snapToGrid w:val="0"/>
              <w:spacing w:before="80" w:line="160" w:lineRule="exact"/>
              <w:ind w:right="85"/>
              <w:jc w:val="right"/>
            </w:pPr>
            <w:r w:rsidRPr="00686EFF">
              <w:t>9,2</w:t>
            </w:r>
          </w:p>
        </w:tc>
        <w:tc>
          <w:tcPr>
            <w:tcW w:w="450" w:type="dxa"/>
            <w:tcBorders>
              <w:left w:val="single" w:sz="6" w:space="0" w:color="000000"/>
            </w:tcBorders>
            <w:shd w:val="clear" w:color="auto" w:fill="auto"/>
            <w:vAlign w:val="bottom"/>
          </w:tcPr>
          <w:p w14:paraId="5FBB8809" w14:textId="108BDCEB" w:rsidR="008870C3" w:rsidRPr="00686EFF" w:rsidRDefault="008870C3" w:rsidP="00900DBF">
            <w:pPr>
              <w:snapToGrid w:val="0"/>
              <w:spacing w:before="80" w:line="160" w:lineRule="exact"/>
              <w:ind w:right="85"/>
              <w:jc w:val="right"/>
            </w:pPr>
            <w:r w:rsidRPr="00686EFF">
              <w:t>11,0</w:t>
            </w:r>
          </w:p>
        </w:tc>
        <w:tc>
          <w:tcPr>
            <w:tcW w:w="450" w:type="dxa"/>
            <w:tcBorders>
              <w:left w:val="single" w:sz="6" w:space="0" w:color="000000"/>
            </w:tcBorders>
            <w:shd w:val="clear" w:color="auto" w:fill="auto"/>
            <w:vAlign w:val="bottom"/>
          </w:tcPr>
          <w:p w14:paraId="385E9DF5" w14:textId="7B3C981F" w:rsidR="008870C3" w:rsidRPr="00686EFF" w:rsidRDefault="008870C3" w:rsidP="00900DBF">
            <w:pPr>
              <w:snapToGrid w:val="0"/>
              <w:spacing w:before="80" w:line="160" w:lineRule="exact"/>
              <w:ind w:right="85"/>
              <w:jc w:val="right"/>
            </w:pPr>
            <w:r w:rsidRPr="00686EFF">
              <w:t>10,0</w:t>
            </w:r>
          </w:p>
        </w:tc>
        <w:tc>
          <w:tcPr>
            <w:tcW w:w="450" w:type="dxa"/>
            <w:tcBorders>
              <w:left w:val="single" w:sz="6" w:space="0" w:color="000000"/>
            </w:tcBorders>
            <w:shd w:val="clear" w:color="auto" w:fill="auto"/>
            <w:vAlign w:val="bottom"/>
          </w:tcPr>
          <w:p w14:paraId="20DE8DEE" w14:textId="75CB303C" w:rsidR="008870C3" w:rsidRPr="00686EFF" w:rsidRDefault="008870C3" w:rsidP="00900DBF">
            <w:pPr>
              <w:snapToGrid w:val="0"/>
              <w:spacing w:before="80" w:line="160" w:lineRule="exact"/>
              <w:ind w:right="85"/>
              <w:jc w:val="right"/>
            </w:pPr>
            <w:r w:rsidRPr="00686EFF">
              <w:t>9,4</w:t>
            </w:r>
          </w:p>
        </w:tc>
        <w:tc>
          <w:tcPr>
            <w:tcW w:w="451" w:type="dxa"/>
            <w:tcBorders>
              <w:left w:val="single" w:sz="6" w:space="0" w:color="000000"/>
            </w:tcBorders>
            <w:shd w:val="clear" w:color="auto" w:fill="auto"/>
            <w:vAlign w:val="bottom"/>
          </w:tcPr>
          <w:p w14:paraId="14F7B9B5" w14:textId="012D506A" w:rsidR="008870C3" w:rsidRPr="00686EFF" w:rsidRDefault="008870C3" w:rsidP="00900DBF">
            <w:pPr>
              <w:snapToGrid w:val="0"/>
              <w:spacing w:before="80" w:line="160" w:lineRule="exact"/>
              <w:ind w:right="85"/>
              <w:jc w:val="right"/>
            </w:pPr>
            <w:r w:rsidRPr="00686EFF">
              <w:t>9,5</w:t>
            </w:r>
          </w:p>
        </w:tc>
        <w:tc>
          <w:tcPr>
            <w:tcW w:w="450" w:type="dxa"/>
            <w:tcBorders>
              <w:left w:val="single" w:sz="6" w:space="0" w:color="000000"/>
            </w:tcBorders>
            <w:shd w:val="clear" w:color="auto" w:fill="auto"/>
            <w:vAlign w:val="bottom"/>
          </w:tcPr>
          <w:p w14:paraId="7E9C0AD9" w14:textId="4256B1BB" w:rsidR="008870C3" w:rsidRPr="00686EFF" w:rsidRDefault="008870C3" w:rsidP="00900DBF">
            <w:pPr>
              <w:snapToGrid w:val="0"/>
              <w:spacing w:before="80" w:line="160" w:lineRule="exact"/>
              <w:ind w:right="85"/>
              <w:jc w:val="right"/>
            </w:pPr>
            <w:r w:rsidRPr="00686EFF">
              <w:t>-1,1</w:t>
            </w:r>
          </w:p>
        </w:tc>
        <w:tc>
          <w:tcPr>
            <w:tcW w:w="450" w:type="dxa"/>
            <w:tcBorders>
              <w:left w:val="single" w:sz="6" w:space="0" w:color="000000"/>
            </w:tcBorders>
            <w:shd w:val="clear" w:color="auto" w:fill="auto"/>
            <w:vAlign w:val="bottom"/>
          </w:tcPr>
          <w:p w14:paraId="43592C94" w14:textId="2EFB43B1" w:rsidR="008870C3" w:rsidRPr="00686EFF" w:rsidRDefault="008870C3" w:rsidP="00900DBF">
            <w:pPr>
              <w:snapToGrid w:val="0"/>
              <w:spacing w:before="80" w:line="160" w:lineRule="exact"/>
              <w:ind w:right="85"/>
              <w:jc w:val="right"/>
            </w:pPr>
            <w:r w:rsidRPr="00686EFF">
              <w:t>-0,2</w:t>
            </w:r>
          </w:p>
        </w:tc>
        <w:tc>
          <w:tcPr>
            <w:tcW w:w="450" w:type="dxa"/>
            <w:tcBorders>
              <w:left w:val="single" w:sz="6" w:space="0" w:color="000000"/>
            </w:tcBorders>
            <w:shd w:val="clear" w:color="auto" w:fill="auto"/>
            <w:vAlign w:val="bottom"/>
          </w:tcPr>
          <w:p w14:paraId="4F100C72" w14:textId="2DBB5BA7" w:rsidR="008870C3" w:rsidRPr="00686EFF" w:rsidRDefault="008870C3" w:rsidP="00900DBF">
            <w:pPr>
              <w:snapToGrid w:val="0"/>
              <w:spacing w:before="80" w:line="160" w:lineRule="exact"/>
              <w:ind w:right="85"/>
              <w:jc w:val="right"/>
            </w:pPr>
            <w:r w:rsidRPr="00686EFF">
              <w:t>0,0</w:t>
            </w:r>
          </w:p>
        </w:tc>
        <w:tc>
          <w:tcPr>
            <w:tcW w:w="451" w:type="dxa"/>
            <w:tcBorders>
              <w:left w:val="single" w:sz="6" w:space="0" w:color="000000"/>
            </w:tcBorders>
            <w:shd w:val="clear" w:color="auto" w:fill="auto"/>
            <w:vAlign w:val="bottom"/>
          </w:tcPr>
          <w:p w14:paraId="35BA53B9" w14:textId="353B6D9C" w:rsidR="008870C3" w:rsidRPr="00686EFF" w:rsidRDefault="008870C3" w:rsidP="00900DBF">
            <w:pPr>
              <w:snapToGrid w:val="0"/>
              <w:spacing w:before="80" w:line="160" w:lineRule="exact"/>
              <w:ind w:right="85"/>
              <w:jc w:val="right"/>
            </w:pPr>
            <w:r w:rsidRPr="00686EFF">
              <w:t>-0,3</w:t>
            </w:r>
          </w:p>
        </w:tc>
        <w:tc>
          <w:tcPr>
            <w:tcW w:w="2259" w:type="dxa"/>
            <w:tcBorders>
              <w:left w:val="single" w:sz="6" w:space="0" w:color="000000"/>
            </w:tcBorders>
            <w:shd w:val="clear" w:color="auto" w:fill="auto"/>
            <w:vAlign w:val="bottom"/>
          </w:tcPr>
          <w:p w14:paraId="482A9FAC" w14:textId="77777777" w:rsidR="008870C3" w:rsidRPr="00686EFF" w:rsidRDefault="008870C3">
            <w:pPr>
              <w:spacing w:before="80" w:line="160" w:lineRule="exact"/>
              <w:ind w:left="170"/>
              <w:rPr>
                <w:i/>
              </w:rPr>
            </w:pPr>
            <w:r w:rsidRPr="00686EFF">
              <w:rPr>
                <w:i/>
              </w:rPr>
              <w:t>Belgium</w:t>
            </w:r>
          </w:p>
        </w:tc>
      </w:tr>
      <w:tr w:rsidR="008870C3" w:rsidRPr="00D21FE6" w14:paraId="52C24FB9" w14:textId="77777777" w:rsidTr="00900DBF">
        <w:trPr>
          <w:cantSplit/>
        </w:trPr>
        <w:tc>
          <w:tcPr>
            <w:tcW w:w="2260" w:type="dxa"/>
            <w:shd w:val="clear" w:color="auto" w:fill="auto"/>
            <w:vAlign w:val="bottom"/>
          </w:tcPr>
          <w:p w14:paraId="74DDE2C8" w14:textId="77777777" w:rsidR="008870C3" w:rsidRPr="00686EFF" w:rsidRDefault="008870C3">
            <w:pPr>
              <w:spacing w:before="80" w:line="160" w:lineRule="exact"/>
              <w:ind w:left="113"/>
            </w:pPr>
            <w:r w:rsidRPr="00686EFF">
              <w:t>Болгария</w:t>
            </w:r>
          </w:p>
        </w:tc>
        <w:tc>
          <w:tcPr>
            <w:tcW w:w="450" w:type="dxa"/>
            <w:tcBorders>
              <w:left w:val="single" w:sz="6" w:space="0" w:color="000000"/>
            </w:tcBorders>
            <w:shd w:val="clear" w:color="auto" w:fill="auto"/>
            <w:vAlign w:val="bottom"/>
          </w:tcPr>
          <w:p w14:paraId="7F51F675" w14:textId="526F43A5" w:rsidR="008870C3" w:rsidRPr="00686EFF" w:rsidRDefault="008870C3" w:rsidP="00274682">
            <w:pPr>
              <w:snapToGrid w:val="0"/>
              <w:spacing w:before="80" w:line="160" w:lineRule="exact"/>
              <w:ind w:right="85"/>
              <w:jc w:val="right"/>
            </w:pPr>
            <w:r w:rsidRPr="00686EFF">
              <w:t>8,5</w:t>
            </w:r>
          </w:p>
        </w:tc>
        <w:tc>
          <w:tcPr>
            <w:tcW w:w="450" w:type="dxa"/>
            <w:tcBorders>
              <w:left w:val="single" w:sz="6" w:space="0" w:color="000000"/>
            </w:tcBorders>
            <w:shd w:val="clear" w:color="auto" w:fill="auto"/>
            <w:vAlign w:val="bottom"/>
          </w:tcPr>
          <w:p w14:paraId="0668E49D" w14:textId="688C7445" w:rsidR="008870C3" w:rsidRPr="00686EFF" w:rsidRDefault="008870C3" w:rsidP="00274682">
            <w:pPr>
              <w:snapToGrid w:val="0"/>
              <w:spacing w:before="80" w:line="160" w:lineRule="exact"/>
              <w:ind w:right="85"/>
              <w:jc w:val="right"/>
            </w:pPr>
            <w:r w:rsidRPr="00686EFF">
              <w:t>8,3</w:t>
            </w:r>
          </w:p>
        </w:tc>
        <w:tc>
          <w:tcPr>
            <w:tcW w:w="450" w:type="dxa"/>
            <w:tcBorders>
              <w:left w:val="single" w:sz="6" w:space="0" w:color="000000"/>
            </w:tcBorders>
            <w:shd w:val="clear" w:color="auto" w:fill="auto"/>
            <w:vAlign w:val="bottom"/>
          </w:tcPr>
          <w:p w14:paraId="01170320" w14:textId="3D725739" w:rsidR="008870C3" w:rsidRPr="00686EFF" w:rsidRDefault="008870C3" w:rsidP="00900DBF">
            <w:pPr>
              <w:snapToGrid w:val="0"/>
              <w:spacing w:before="80" w:line="160" w:lineRule="exact"/>
              <w:ind w:right="85"/>
              <w:jc w:val="right"/>
            </w:pPr>
            <w:r w:rsidRPr="00686EFF">
              <w:t>8,9</w:t>
            </w:r>
          </w:p>
        </w:tc>
        <w:tc>
          <w:tcPr>
            <w:tcW w:w="451" w:type="dxa"/>
            <w:tcBorders>
              <w:left w:val="single" w:sz="6" w:space="0" w:color="000000"/>
            </w:tcBorders>
            <w:shd w:val="clear" w:color="auto" w:fill="auto"/>
            <w:vAlign w:val="bottom"/>
          </w:tcPr>
          <w:p w14:paraId="6ADF9CEB" w14:textId="2E36CCC3" w:rsidR="008870C3" w:rsidRPr="00686EFF" w:rsidRDefault="008870C3" w:rsidP="00900DBF">
            <w:pPr>
              <w:snapToGrid w:val="0"/>
              <w:spacing w:before="80" w:line="160" w:lineRule="exact"/>
              <w:ind w:right="85"/>
              <w:jc w:val="right"/>
            </w:pPr>
            <w:r w:rsidRPr="00686EFF">
              <w:t>8,0</w:t>
            </w:r>
          </w:p>
        </w:tc>
        <w:tc>
          <w:tcPr>
            <w:tcW w:w="450" w:type="dxa"/>
            <w:tcBorders>
              <w:left w:val="single" w:sz="6" w:space="0" w:color="000000"/>
            </w:tcBorders>
            <w:shd w:val="clear" w:color="auto" w:fill="auto"/>
            <w:vAlign w:val="bottom"/>
          </w:tcPr>
          <w:p w14:paraId="1F93C95A" w14:textId="2584CB83" w:rsidR="008870C3" w:rsidRPr="00686EFF" w:rsidRDefault="008870C3" w:rsidP="00900DBF">
            <w:pPr>
              <w:snapToGrid w:val="0"/>
              <w:spacing w:before="80" w:line="160" w:lineRule="exact"/>
              <w:ind w:right="85"/>
              <w:jc w:val="right"/>
            </w:pPr>
            <w:r w:rsidRPr="00686EFF">
              <w:t>18,0</w:t>
            </w:r>
          </w:p>
        </w:tc>
        <w:tc>
          <w:tcPr>
            <w:tcW w:w="450" w:type="dxa"/>
            <w:tcBorders>
              <w:left w:val="single" w:sz="6" w:space="0" w:color="000000"/>
            </w:tcBorders>
            <w:shd w:val="clear" w:color="auto" w:fill="auto"/>
            <w:vAlign w:val="bottom"/>
          </w:tcPr>
          <w:p w14:paraId="03A048F5" w14:textId="38BC48C2" w:rsidR="008870C3" w:rsidRPr="00686EFF" w:rsidRDefault="008870C3" w:rsidP="00900DBF">
            <w:pPr>
              <w:snapToGrid w:val="0"/>
              <w:spacing w:before="80" w:line="160" w:lineRule="exact"/>
              <w:ind w:right="85"/>
              <w:jc w:val="right"/>
            </w:pPr>
            <w:r w:rsidRPr="00686EFF">
              <w:t>17,4</w:t>
            </w:r>
          </w:p>
        </w:tc>
        <w:tc>
          <w:tcPr>
            <w:tcW w:w="450" w:type="dxa"/>
            <w:tcBorders>
              <w:left w:val="single" w:sz="6" w:space="0" w:color="000000"/>
            </w:tcBorders>
            <w:shd w:val="clear" w:color="auto" w:fill="auto"/>
            <w:vAlign w:val="bottom"/>
          </w:tcPr>
          <w:p w14:paraId="371B8884" w14:textId="7832AF44" w:rsidR="008870C3" w:rsidRPr="00686EFF" w:rsidRDefault="008870C3" w:rsidP="00900DBF">
            <w:pPr>
              <w:snapToGrid w:val="0"/>
              <w:spacing w:before="80" w:line="160" w:lineRule="exact"/>
              <w:ind w:right="85"/>
              <w:jc w:val="right"/>
            </w:pPr>
            <w:r w:rsidRPr="00686EFF">
              <w:t>15,7</w:t>
            </w:r>
          </w:p>
        </w:tc>
        <w:tc>
          <w:tcPr>
            <w:tcW w:w="451" w:type="dxa"/>
            <w:tcBorders>
              <w:left w:val="single" w:sz="6" w:space="0" w:color="000000"/>
            </w:tcBorders>
            <w:shd w:val="clear" w:color="auto" w:fill="auto"/>
            <w:vAlign w:val="bottom"/>
          </w:tcPr>
          <w:p w14:paraId="3650FB8F" w14:textId="3EB7B8AB" w:rsidR="008870C3" w:rsidRPr="00686EFF" w:rsidRDefault="008870C3" w:rsidP="00900DBF">
            <w:pPr>
              <w:snapToGrid w:val="0"/>
              <w:spacing w:before="80" w:line="160" w:lineRule="exact"/>
              <w:ind w:right="85"/>
              <w:jc w:val="right"/>
            </w:pPr>
            <w:r w:rsidRPr="00686EFF">
              <w:t>15,5</w:t>
            </w:r>
          </w:p>
        </w:tc>
        <w:tc>
          <w:tcPr>
            <w:tcW w:w="450" w:type="dxa"/>
            <w:tcBorders>
              <w:left w:val="single" w:sz="6" w:space="0" w:color="000000"/>
            </w:tcBorders>
            <w:shd w:val="clear" w:color="auto" w:fill="auto"/>
            <w:vAlign w:val="bottom"/>
          </w:tcPr>
          <w:p w14:paraId="5BCF5AFD" w14:textId="564A86C6" w:rsidR="008870C3" w:rsidRPr="00686EFF" w:rsidRDefault="008870C3" w:rsidP="00900DBF">
            <w:pPr>
              <w:snapToGrid w:val="0"/>
              <w:spacing w:before="80" w:line="160" w:lineRule="exact"/>
              <w:ind w:right="85"/>
              <w:jc w:val="right"/>
            </w:pPr>
            <w:r w:rsidRPr="00686EFF">
              <w:t>-9,5</w:t>
            </w:r>
          </w:p>
        </w:tc>
        <w:tc>
          <w:tcPr>
            <w:tcW w:w="450" w:type="dxa"/>
            <w:tcBorders>
              <w:left w:val="single" w:sz="6" w:space="0" w:color="000000"/>
            </w:tcBorders>
            <w:shd w:val="clear" w:color="auto" w:fill="auto"/>
            <w:vAlign w:val="bottom"/>
          </w:tcPr>
          <w:p w14:paraId="3CE28509" w14:textId="083F0494" w:rsidR="008870C3" w:rsidRPr="00686EFF" w:rsidRDefault="008870C3" w:rsidP="00900DBF">
            <w:pPr>
              <w:snapToGrid w:val="0"/>
              <w:spacing w:before="80" w:line="160" w:lineRule="exact"/>
              <w:ind w:right="85"/>
              <w:jc w:val="right"/>
            </w:pPr>
            <w:r w:rsidRPr="00686EFF">
              <w:t>-9,1</w:t>
            </w:r>
          </w:p>
        </w:tc>
        <w:tc>
          <w:tcPr>
            <w:tcW w:w="450" w:type="dxa"/>
            <w:tcBorders>
              <w:left w:val="single" w:sz="6" w:space="0" w:color="000000"/>
            </w:tcBorders>
            <w:shd w:val="clear" w:color="auto" w:fill="auto"/>
            <w:vAlign w:val="bottom"/>
          </w:tcPr>
          <w:p w14:paraId="59167E0A" w14:textId="2108CC84" w:rsidR="008870C3" w:rsidRPr="00686EFF" w:rsidRDefault="008870C3" w:rsidP="00900DBF">
            <w:pPr>
              <w:snapToGrid w:val="0"/>
              <w:spacing w:before="80" w:line="160" w:lineRule="exact"/>
              <w:ind w:right="85"/>
              <w:jc w:val="right"/>
            </w:pPr>
            <w:r w:rsidRPr="00686EFF">
              <w:t>-6,8</w:t>
            </w:r>
          </w:p>
        </w:tc>
        <w:tc>
          <w:tcPr>
            <w:tcW w:w="451" w:type="dxa"/>
            <w:tcBorders>
              <w:left w:val="single" w:sz="6" w:space="0" w:color="000000"/>
            </w:tcBorders>
            <w:shd w:val="clear" w:color="auto" w:fill="auto"/>
            <w:vAlign w:val="bottom"/>
          </w:tcPr>
          <w:p w14:paraId="4EEE2252" w14:textId="6B739FD6" w:rsidR="008870C3" w:rsidRPr="00686EFF" w:rsidRDefault="008870C3" w:rsidP="00900DBF">
            <w:pPr>
              <w:snapToGrid w:val="0"/>
              <w:spacing w:before="80" w:line="160" w:lineRule="exact"/>
              <w:ind w:right="85"/>
              <w:jc w:val="right"/>
            </w:pPr>
            <w:r w:rsidRPr="00686EFF">
              <w:t>-7,5</w:t>
            </w:r>
          </w:p>
        </w:tc>
        <w:tc>
          <w:tcPr>
            <w:tcW w:w="2259" w:type="dxa"/>
            <w:tcBorders>
              <w:left w:val="single" w:sz="6" w:space="0" w:color="000000"/>
            </w:tcBorders>
            <w:shd w:val="clear" w:color="auto" w:fill="auto"/>
            <w:vAlign w:val="bottom"/>
          </w:tcPr>
          <w:p w14:paraId="20A771B7" w14:textId="77777777" w:rsidR="008870C3" w:rsidRPr="00686EFF" w:rsidRDefault="008870C3">
            <w:pPr>
              <w:spacing w:before="80" w:line="160" w:lineRule="exact"/>
              <w:ind w:left="170"/>
              <w:rPr>
                <w:i/>
              </w:rPr>
            </w:pPr>
            <w:r w:rsidRPr="00686EFF">
              <w:rPr>
                <w:i/>
              </w:rPr>
              <w:t xml:space="preserve">Bulgaria </w:t>
            </w:r>
          </w:p>
        </w:tc>
      </w:tr>
      <w:tr w:rsidR="008870C3" w:rsidRPr="00D21FE6" w14:paraId="315E32CB" w14:textId="77777777" w:rsidTr="00686EFF">
        <w:trPr>
          <w:cantSplit/>
        </w:trPr>
        <w:tc>
          <w:tcPr>
            <w:tcW w:w="2260" w:type="dxa"/>
            <w:shd w:val="clear" w:color="auto" w:fill="auto"/>
            <w:vAlign w:val="bottom"/>
          </w:tcPr>
          <w:p w14:paraId="037948AC" w14:textId="77777777" w:rsidR="008870C3" w:rsidRPr="00686EFF" w:rsidRDefault="008870C3">
            <w:pPr>
              <w:spacing w:before="80" w:line="160" w:lineRule="exact"/>
              <w:ind w:left="113"/>
            </w:pPr>
            <w:r w:rsidRPr="00686EFF">
              <w:t>Венгрия</w:t>
            </w:r>
          </w:p>
        </w:tc>
        <w:tc>
          <w:tcPr>
            <w:tcW w:w="450" w:type="dxa"/>
            <w:tcBorders>
              <w:left w:val="single" w:sz="6" w:space="0" w:color="000000"/>
            </w:tcBorders>
            <w:shd w:val="clear" w:color="auto" w:fill="auto"/>
            <w:vAlign w:val="bottom"/>
          </w:tcPr>
          <w:p w14:paraId="5EE5A781" w14:textId="046F6E9E" w:rsidR="008870C3" w:rsidRPr="00686EFF" w:rsidRDefault="008870C3" w:rsidP="00274682">
            <w:pPr>
              <w:snapToGrid w:val="0"/>
              <w:spacing w:before="80" w:line="160" w:lineRule="exact"/>
              <w:ind w:right="85"/>
              <w:jc w:val="right"/>
            </w:pPr>
            <w:r w:rsidRPr="00686EFF">
              <w:t>9,6</w:t>
            </w:r>
          </w:p>
        </w:tc>
        <w:tc>
          <w:tcPr>
            <w:tcW w:w="450" w:type="dxa"/>
            <w:tcBorders>
              <w:left w:val="single" w:sz="6" w:space="0" w:color="000000"/>
            </w:tcBorders>
            <w:shd w:val="clear" w:color="auto" w:fill="auto"/>
            <w:vAlign w:val="bottom"/>
          </w:tcPr>
          <w:p w14:paraId="2B57E278" w14:textId="2CE31D5F" w:rsidR="008870C3" w:rsidRPr="00686EFF" w:rsidRDefault="008870C3" w:rsidP="00274682">
            <w:pPr>
              <w:snapToGrid w:val="0"/>
              <w:spacing w:before="80" w:line="160" w:lineRule="exact"/>
              <w:ind w:right="85"/>
              <w:jc w:val="right"/>
            </w:pPr>
            <w:r w:rsidRPr="00686EFF">
              <w:t>9,3</w:t>
            </w:r>
          </w:p>
        </w:tc>
        <w:tc>
          <w:tcPr>
            <w:tcW w:w="450" w:type="dxa"/>
            <w:tcBorders>
              <w:left w:val="single" w:sz="6" w:space="0" w:color="000000"/>
            </w:tcBorders>
            <w:shd w:val="clear" w:color="auto" w:fill="auto"/>
            <w:vAlign w:val="bottom"/>
          </w:tcPr>
          <w:p w14:paraId="6597F0EE" w14:textId="4BDF1F69" w:rsidR="008870C3" w:rsidRPr="00686EFF" w:rsidRDefault="008870C3" w:rsidP="008870C3">
            <w:pPr>
              <w:snapToGrid w:val="0"/>
              <w:spacing w:before="80" w:line="160" w:lineRule="exact"/>
              <w:ind w:right="85"/>
              <w:jc w:val="right"/>
            </w:pPr>
            <w:r w:rsidRPr="00686EFF">
              <w:t>9</w:t>
            </w:r>
            <w:r>
              <w:t>,</w:t>
            </w:r>
            <w:r w:rsidRPr="00686EFF">
              <w:t>1</w:t>
            </w:r>
          </w:p>
        </w:tc>
        <w:tc>
          <w:tcPr>
            <w:tcW w:w="451" w:type="dxa"/>
            <w:tcBorders>
              <w:left w:val="single" w:sz="6" w:space="0" w:color="000000"/>
            </w:tcBorders>
            <w:shd w:val="clear" w:color="auto" w:fill="auto"/>
            <w:vAlign w:val="bottom"/>
          </w:tcPr>
          <w:p w14:paraId="1102C46A" w14:textId="1C34A5DF" w:rsidR="008870C3" w:rsidRPr="00686EFF" w:rsidRDefault="008870C3" w:rsidP="00900DBF">
            <w:pPr>
              <w:snapToGrid w:val="0"/>
              <w:spacing w:before="80" w:line="160" w:lineRule="exact"/>
              <w:ind w:right="85"/>
              <w:jc w:val="right"/>
            </w:pPr>
            <w:r w:rsidRPr="00686EFF">
              <w:t>8,0</w:t>
            </w:r>
          </w:p>
        </w:tc>
        <w:tc>
          <w:tcPr>
            <w:tcW w:w="450" w:type="dxa"/>
            <w:tcBorders>
              <w:left w:val="single" w:sz="6" w:space="0" w:color="000000"/>
            </w:tcBorders>
            <w:shd w:val="clear" w:color="auto" w:fill="auto"/>
            <w:vAlign w:val="bottom"/>
          </w:tcPr>
          <w:p w14:paraId="3235C3D7" w14:textId="744C8E01" w:rsidR="008870C3" w:rsidRPr="00686EFF" w:rsidRDefault="008870C3" w:rsidP="00900DBF">
            <w:pPr>
              <w:snapToGrid w:val="0"/>
              <w:spacing w:before="80" w:line="160" w:lineRule="exact"/>
              <w:ind w:right="85"/>
              <w:jc w:val="right"/>
            </w:pPr>
            <w:r w:rsidRPr="00686EFF">
              <w:t>14,5</w:t>
            </w:r>
          </w:p>
        </w:tc>
        <w:tc>
          <w:tcPr>
            <w:tcW w:w="450" w:type="dxa"/>
            <w:tcBorders>
              <w:left w:val="single" w:sz="6" w:space="0" w:color="000000"/>
            </w:tcBorders>
            <w:shd w:val="clear" w:color="auto" w:fill="auto"/>
            <w:vAlign w:val="bottom"/>
          </w:tcPr>
          <w:p w14:paraId="53A6E4D3" w14:textId="28EC3EF2" w:rsidR="008870C3" w:rsidRPr="00686EFF" w:rsidRDefault="008870C3" w:rsidP="00900DBF">
            <w:pPr>
              <w:snapToGrid w:val="0"/>
              <w:spacing w:before="80" w:line="160" w:lineRule="exact"/>
              <w:ind w:right="85"/>
              <w:jc w:val="right"/>
            </w:pPr>
            <w:r w:rsidRPr="00686EFF">
              <w:t>14,1</w:t>
            </w:r>
          </w:p>
        </w:tc>
        <w:tc>
          <w:tcPr>
            <w:tcW w:w="450" w:type="dxa"/>
            <w:tcBorders>
              <w:left w:val="single" w:sz="6" w:space="0" w:color="000000"/>
            </w:tcBorders>
            <w:shd w:val="clear" w:color="auto" w:fill="auto"/>
            <w:vAlign w:val="center"/>
          </w:tcPr>
          <w:p w14:paraId="44A544B3" w14:textId="10813818" w:rsidR="008870C3" w:rsidRPr="00686EFF" w:rsidRDefault="008870C3" w:rsidP="00900DBF">
            <w:pPr>
              <w:snapToGrid w:val="0"/>
              <w:spacing w:before="80" w:line="160" w:lineRule="exact"/>
              <w:ind w:right="85"/>
              <w:jc w:val="right"/>
            </w:pPr>
            <w:r w:rsidRPr="00686EFF">
              <w:t>13,4</w:t>
            </w:r>
          </w:p>
        </w:tc>
        <w:tc>
          <w:tcPr>
            <w:tcW w:w="451" w:type="dxa"/>
            <w:tcBorders>
              <w:left w:val="single" w:sz="6" w:space="0" w:color="000000"/>
            </w:tcBorders>
            <w:shd w:val="clear" w:color="auto" w:fill="auto"/>
            <w:vAlign w:val="center"/>
          </w:tcPr>
          <w:p w14:paraId="13495CE6" w14:textId="00E3AF05" w:rsidR="008870C3" w:rsidRPr="00686EFF" w:rsidRDefault="008870C3" w:rsidP="00900DBF">
            <w:pPr>
              <w:snapToGrid w:val="0"/>
              <w:spacing w:before="80" w:line="160" w:lineRule="exact"/>
              <w:ind w:right="85"/>
              <w:jc w:val="right"/>
            </w:pPr>
            <w:r w:rsidRPr="00686EFF">
              <w:t>12,9</w:t>
            </w:r>
          </w:p>
        </w:tc>
        <w:tc>
          <w:tcPr>
            <w:tcW w:w="450" w:type="dxa"/>
            <w:tcBorders>
              <w:left w:val="single" w:sz="6" w:space="0" w:color="000000"/>
            </w:tcBorders>
            <w:shd w:val="clear" w:color="auto" w:fill="auto"/>
            <w:vAlign w:val="bottom"/>
          </w:tcPr>
          <w:p w14:paraId="007D9D2E" w14:textId="4840F139" w:rsidR="008870C3" w:rsidRPr="00686EFF" w:rsidRDefault="008870C3" w:rsidP="00900DBF">
            <w:pPr>
              <w:snapToGrid w:val="0"/>
              <w:spacing w:before="80" w:line="160" w:lineRule="exact"/>
              <w:ind w:right="85"/>
              <w:jc w:val="right"/>
            </w:pPr>
            <w:r w:rsidRPr="00686EFF">
              <w:t>-4,9</w:t>
            </w:r>
          </w:p>
        </w:tc>
        <w:tc>
          <w:tcPr>
            <w:tcW w:w="450" w:type="dxa"/>
            <w:tcBorders>
              <w:left w:val="single" w:sz="6" w:space="0" w:color="000000"/>
            </w:tcBorders>
            <w:shd w:val="clear" w:color="auto" w:fill="auto"/>
            <w:vAlign w:val="bottom"/>
          </w:tcPr>
          <w:p w14:paraId="6E0394F9" w14:textId="1B898F72" w:rsidR="008870C3" w:rsidRPr="00686EFF" w:rsidRDefault="008870C3" w:rsidP="00900DBF">
            <w:pPr>
              <w:snapToGrid w:val="0"/>
              <w:spacing w:before="80" w:line="160" w:lineRule="exact"/>
              <w:ind w:right="85"/>
              <w:jc w:val="right"/>
            </w:pPr>
            <w:r w:rsidRPr="00686EFF">
              <w:t>-4,9</w:t>
            </w:r>
          </w:p>
        </w:tc>
        <w:tc>
          <w:tcPr>
            <w:tcW w:w="450" w:type="dxa"/>
            <w:tcBorders>
              <w:left w:val="single" w:sz="6" w:space="0" w:color="000000"/>
            </w:tcBorders>
            <w:shd w:val="clear" w:color="auto" w:fill="auto"/>
            <w:vAlign w:val="bottom"/>
          </w:tcPr>
          <w:p w14:paraId="1A76F531" w14:textId="42C5C327" w:rsidR="008870C3" w:rsidRPr="00686EFF" w:rsidRDefault="008870C3" w:rsidP="00900DBF">
            <w:pPr>
              <w:snapToGrid w:val="0"/>
              <w:spacing w:before="80" w:line="160" w:lineRule="exact"/>
              <w:ind w:right="85"/>
              <w:jc w:val="right"/>
            </w:pPr>
            <w:r w:rsidRPr="00686EFF">
              <w:t>-4,3</w:t>
            </w:r>
          </w:p>
        </w:tc>
        <w:tc>
          <w:tcPr>
            <w:tcW w:w="451" w:type="dxa"/>
            <w:tcBorders>
              <w:left w:val="single" w:sz="6" w:space="0" w:color="000000"/>
            </w:tcBorders>
            <w:shd w:val="clear" w:color="auto" w:fill="auto"/>
            <w:vAlign w:val="bottom"/>
          </w:tcPr>
          <w:p w14:paraId="60A92AFF" w14:textId="1F78C652" w:rsidR="008870C3" w:rsidRPr="00686EFF" w:rsidRDefault="008870C3" w:rsidP="00900DBF">
            <w:pPr>
              <w:snapToGrid w:val="0"/>
              <w:spacing w:before="80" w:line="160" w:lineRule="exact"/>
              <w:ind w:right="85"/>
              <w:jc w:val="right"/>
            </w:pPr>
            <w:r w:rsidRPr="00686EFF">
              <w:t>-4,9</w:t>
            </w:r>
          </w:p>
        </w:tc>
        <w:tc>
          <w:tcPr>
            <w:tcW w:w="2259" w:type="dxa"/>
            <w:tcBorders>
              <w:left w:val="single" w:sz="6" w:space="0" w:color="000000"/>
            </w:tcBorders>
            <w:shd w:val="clear" w:color="auto" w:fill="auto"/>
            <w:vAlign w:val="bottom"/>
          </w:tcPr>
          <w:p w14:paraId="54E35C71" w14:textId="77777777" w:rsidR="008870C3" w:rsidRPr="00686EFF" w:rsidRDefault="008870C3">
            <w:pPr>
              <w:spacing w:before="80" w:line="160" w:lineRule="exact"/>
              <w:ind w:left="170"/>
              <w:rPr>
                <w:i/>
              </w:rPr>
            </w:pPr>
            <w:r w:rsidRPr="00686EFF">
              <w:rPr>
                <w:i/>
              </w:rPr>
              <w:t>Hungary</w:t>
            </w:r>
          </w:p>
        </w:tc>
      </w:tr>
      <w:tr w:rsidR="008870C3" w:rsidRPr="00D21FE6" w14:paraId="71EB4FD4" w14:textId="77777777" w:rsidTr="00900DBF">
        <w:trPr>
          <w:cantSplit/>
        </w:trPr>
        <w:tc>
          <w:tcPr>
            <w:tcW w:w="2260" w:type="dxa"/>
            <w:shd w:val="clear" w:color="auto" w:fill="auto"/>
            <w:vAlign w:val="bottom"/>
          </w:tcPr>
          <w:p w14:paraId="05CF6420" w14:textId="77777777" w:rsidR="008870C3" w:rsidRPr="00686EFF" w:rsidRDefault="008870C3">
            <w:pPr>
              <w:spacing w:before="80" w:line="160" w:lineRule="exact"/>
              <w:ind w:left="113"/>
            </w:pPr>
            <w:r w:rsidRPr="00686EFF">
              <w:t>Германия</w:t>
            </w:r>
          </w:p>
        </w:tc>
        <w:tc>
          <w:tcPr>
            <w:tcW w:w="450" w:type="dxa"/>
            <w:tcBorders>
              <w:left w:val="single" w:sz="6" w:space="0" w:color="000000"/>
            </w:tcBorders>
            <w:shd w:val="clear" w:color="auto" w:fill="auto"/>
            <w:vAlign w:val="bottom"/>
          </w:tcPr>
          <w:p w14:paraId="0040D2F5" w14:textId="42AEE1E4" w:rsidR="008870C3" w:rsidRPr="00686EFF" w:rsidRDefault="008870C3" w:rsidP="00274682">
            <w:pPr>
              <w:snapToGrid w:val="0"/>
              <w:spacing w:before="80" w:line="160" w:lineRule="exact"/>
              <w:ind w:right="85"/>
              <w:jc w:val="right"/>
            </w:pPr>
            <w:r w:rsidRPr="00686EFF">
              <w:t>9,3</w:t>
            </w:r>
          </w:p>
        </w:tc>
        <w:tc>
          <w:tcPr>
            <w:tcW w:w="450" w:type="dxa"/>
            <w:tcBorders>
              <w:left w:val="single" w:sz="6" w:space="0" w:color="000000"/>
            </w:tcBorders>
            <w:shd w:val="clear" w:color="auto" w:fill="auto"/>
            <w:vAlign w:val="bottom"/>
          </w:tcPr>
          <w:p w14:paraId="51E99E60" w14:textId="4EA5B31E" w:rsidR="008870C3" w:rsidRPr="00686EFF" w:rsidRDefault="008870C3" w:rsidP="00274682">
            <w:pPr>
              <w:snapToGrid w:val="0"/>
              <w:spacing w:before="80" w:line="160" w:lineRule="exact"/>
              <w:ind w:right="85"/>
              <w:jc w:val="right"/>
            </w:pPr>
            <w:r w:rsidRPr="00686EFF">
              <w:t>8,8</w:t>
            </w:r>
          </w:p>
        </w:tc>
        <w:tc>
          <w:tcPr>
            <w:tcW w:w="450" w:type="dxa"/>
            <w:tcBorders>
              <w:left w:val="single" w:sz="6" w:space="0" w:color="000000"/>
            </w:tcBorders>
            <w:shd w:val="clear" w:color="auto" w:fill="auto"/>
            <w:vAlign w:val="bottom"/>
          </w:tcPr>
          <w:p w14:paraId="0A6DAA83" w14:textId="25C6A755" w:rsidR="008870C3" w:rsidRPr="00686EFF" w:rsidRDefault="008870C3" w:rsidP="00900DBF">
            <w:pPr>
              <w:snapToGrid w:val="0"/>
              <w:spacing w:before="80" w:line="160" w:lineRule="exact"/>
              <w:ind w:right="85"/>
              <w:jc w:val="right"/>
            </w:pPr>
            <w:r w:rsidRPr="00686EFF">
              <w:t>8,2</w:t>
            </w:r>
          </w:p>
        </w:tc>
        <w:tc>
          <w:tcPr>
            <w:tcW w:w="451" w:type="dxa"/>
            <w:tcBorders>
              <w:left w:val="single" w:sz="6" w:space="0" w:color="000000"/>
            </w:tcBorders>
            <w:shd w:val="clear" w:color="auto" w:fill="auto"/>
            <w:vAlign w:val="bottom"/>
          </w:tcPr>
          <w:p w14:paraId="2C331917" w14:textId="2AEAC24B" w:rsidR="008870C3" w:rsidRPr="00686EFF" w:rsidRDefault="008870C3" w:rsidP="00900DBF">
            <w:pPr>
              <w:snapToGrid w:val="0"/>
              <w:spacing w:before="80" w:line="160" w:lineRule="exact"/>
              <w:ind w:right="85"/>
              <w:jc w:val="right"/>
            </w:pPr>
            <w:r w:rsidRPr="00686EFF">
              <w:t>8,1</w:t>
            </w:r>
          </w:p>
        </w:tc>
        <w:tc>
          <w:tcPr>
            <w:tcW w:w="450" w:type="dxa"/>
            <w:tcBorders>
              <w:left w:val="single" w:sz="6" w:space="0" w:color="000000"/>
            </w:tcBorders>
            <w:shd w:val="clear" w:color="auto" w:fill="auto"/>
            <w:vAlign w:val="bottom"/>
          </w:tcPr>
          <w:p w14:paraId="3F56555B" w14:textId="45AA62FA" w:rsidR="008870C3" w:rsidRPr="00686EFF" w:rsidRDefault="008870C3" w:rsidP="00900DBF">
            <w:pPr>
              <w:snapToGrid w:val="0"/>
              <w:spacing w:before="80" w:line="160" w:lineRule="exact"/>
              <w:ind w:right="85"/>
              <w:jc w:val="right"/>
            </w:pPr>
            <w:r w:rsidRPr="00686EFF">
              <w:t>11,9</w:t>
            </w:r>
          </w:p>
        </w:tc>
        <w:tc>
          <w:tcPr>
            <w:tcW w:w="450" w:type="dxa"/>
            <w:tcBorders>
              <w:left w:val="single" w:sz="6" w:space="0" w:color="000000"/>
            </w:tcBorders>
            <w:shd w:val="clear" w:color="auto" w:fill="auto"/>
            <w:vAlign w:val="bottom"/>
          </w:tcPr>
          <w:p w14:paraId="6E156144" w14:textId="107C5AEA" w:rsidR="008870C3" w:rsidRPr="00686EFF" w:rsidRDefault="008870C3" w:rsidP="00900DBF">
            <w:pPr>
              <w:snapToGrid w:val="0"/>
              <w:spacing w:before="80" w:line="160" w:lineRule="exact"/>
              <w:ind w:right="85"/>
              <w:jc w:val="right"/>
            </w:pPr>
            <w:r w:rsidRPr="00686EFF">
              <w:t>12,7</w:t>
            </w:r>
          </w:p>
        </w:tc>
        <w:tc>
          <w:tcPr>
            <w:tcW w:w="450" w:type="dxa"/>
            <w:tcBorders>
              <w:left w:val="single" w:sz="6" w:space="0" w:color="000000"/>
            </w:tcBorders>
            <w:shd w:val="clear" w:color="auto" w:fill="auto"/>
            <w:vAlign w:val="bottom"/>
          </w:tcPr>
          <w:p w14:paraId="45416C68" w14:textId="78054BF5" w:rsidR="008870C3" w:rsidRPr="00686EFF" w:rsidRDefault="008870C3" w:rsidP="00900DBF">
            <w:pPr>
              <w:snapToGrid w:val="0"/>
              <w:spacing w:before="80" w:line="160" w:lineRule="exact"/>
              <w:ind w:right="85"/>
              <w:jc w:val="right"/>
            </w:pPr>
            <w:r w:rsidRPr="00686EFF">
              <w:t>12,2</w:t>
            </w:r>
          </w:p>
        </w:tc>
        <w:tc>
          <w:tcPr>
            <w:tcW w:w="451" w:type="dxa"/>
            <w:tcBorders>
              <w:left w:val="single" w:sz="6" w:space="0" w:color="000000"/>
            </w:tcBorders>
            <w:shd w:val="clear" w:color="auto" w:fill="auto"/>
            <w:vAlign w:val="bottom"/>
          </w:tcPr>
          <w:p w14:paraId="79E8B19C" w14:textId="76DAE0BD" w:rsidR="008870C3" w:rsidRPr="00686EFF" w:rsidRDefault="008870C3" w:rsidP="00900DBF">
            <w:pPr>
              <w:snapToGrid w:val="0"/>
              <w:spacing w:before="80" w:line="160" w:lineRule="exact"/>
              <w:ind w:right="85"/>
              <w:jc w:val="right"/>
            </w:pPr>
            <w:r w:rsidRPr="00686EFF">
              <w:t>12,0</w:t>
            </w:r>
          </w:p>
        </w:tc>
        <w:tc>
          <w:tcPr>
            <w:tcW w:w="450" w:type="dxa"/>
            <w:tcBorders>
              <w:left w:val="single" w:sz="6" w:space="0" w:color="000000"/>
            </w:tcBorders>
            <w:shd w:val="clear" w:color="auto" w:fill="auto"/>
            <w:vAlign w:val="bottom"/>
          </w:tcPr>
          <w:p w14:paraId="6EF2BA16" w14:textId="24575CE1" w:rsidR="008870C3" w:rsidRPr="00686EFF" w:rsidRDefault="008870C3" w:rsidP="00900DBF">
            <w:pPr>
              <w:snapToGrid w:val="0"/>
              <w:spacing w:before="80" w:line="160" w:lineRule="exact"/>
              <w:ind w:right="85"/>
              <w:jc w:val="right"/>
            </w:pPr>
            <w:r w:rsidRPr="00686EFF">
              <w:t>-2,6</w:t>
            </w:r>
          </w:p>
        </w:tc>
        <w:tc>
          <w:tcPr>
            <w:tcW w:w="450" w:type="dxa"/>
            <w:tcBorders>
              <w:left w:val="single" w:sz="6" w:space="0" w:color="000000"/>
            </w:tcBorders>
            <w:shd w:val="clear" w:color="auto" w:fill="auto"/>
            <w:vAlign w:val="bottom"/>
          </w:tcPr>
          <w:p w14:paraId="70D9C71D" w14:textId="0D67E75A" w:rsidR="008870C3" w:rsidRPr="00686EFF" w:rsidRDefault="008870C3" w:rsidP="00900DBF">
            <w:pPr>
              <w:snapToGrid w:val="0"/>
              <w:spacing w:before="80" w:line="160" w:lineRule="exact"/>
              <w:ind w:right="85"/>
              <w:jc w:val="right"/>
            </w:pPr>
            <w:r w:rsidRPr="00686EFF">
              <w:t>-3,9</w:t>
            </w:r>
          </w:p>
        </w:tc>
        <w:tc>
          <w:tcPr>
            <w:tcW w:w="450" w:type="dxa"/>
            <w:tcBorders>
              <w:left w:val="single" w:sz="6" w:space="0" w:color="000000"/>
            </w:tcBorders>
            <w:shd w:val="clear" w:color="auto" w:fill="auto"/>
            <w:vAlign w:val="bottom"/>
          </w:tcPr>
          <w:p w14:paraId="6DB89DBE" w14:textId="69E4EF07" w:rsidR="008870C3" w:rsidRPr="00686EFF" w:rsidRDefault="008870C3" w:rsidP="00900DBF">
            <w:pPr>
              <w:snapToGrid w:val="0"/>
              <w:spacing w:before="80" w:line="160" w:lineRule="exact"/>
              <w:ind w:right="85"/>
              <w:jc w:val="right"/>
            </w:pPr>
            <w:r w:rsidRPr="00686EFF">
              <w:t>-4,0</w:t>
            </w:r>
          </w:p>
        </w:tc>
        <w:tc>
          <w:tcPr>
            <w:tcW w:w="451" w:type="dxa"/>
            <w:tcBorders>
              <w:left w:val="single" w:sz="6" w:space="0" w:color="000000"/>
            </w:tcBorders>
            <w:shd w:val="clear" w:color="auto" w:fill="auto"/>
            <w:vAlign w:val="bottom"/>
          </w:tcPr>
          <w:p w14:paraId="5E8865C0" w14:textId="7CC8F061" w:rsidR="008870C3" w:rsidRPr="00686EFF" w:rsidRDefault="008870C3" w:rsidP="00900DBF">
            <w:pPr>
              <w:snapToGrid w:val="0"/>
              <w:spacing w:before="80" w:line="160" w:lineRule="exact"/>
              <w:ind w:right="85"/>
              <w:jc w:val="right"/>
            </w:pPr>
            <w:r w:rsidRPr="00686EFF">
              <w:t>-3,9</w:t>
            </w:r>
          </w:p>
        </w:tc>
        <w:tc>
          <w:tcPr>
            <w:tcW w:w="2259" w:type="dxa"/>
            <w:tcBorders>
              <w:left w:val="single" w:sz="6" w:space="0" w:color="000000"/>
            </w:tcBorders>
            <w:shd w:val="clear" w:color="auto" w:fill="auto"/>
            <w:vAlign w:val="bottom"/>
          </w:tcPr>
          <w:p w14:paraId="31B46DF6" w14:textId="77777777" w:rsidR="008870C3" w:rsidRPr="00686EFF" w:rsidRDefault="008870C3">
            <w:pPr>
              <w:spacing w:before="80" w:line="160" w:lineRule="exact"/>
              <w:ind w:left="170"/>
              <w:rPr>
                <w:i/>
              </w:rPr>
            </w:pPr>
            <w:r w:rsidRPr="00686EFF">
              <w:rPr>
                <w:i/>
              </w:rPr>
              <w:t>Germany</w:t>
            </w:r>
          </w:p>
        </w:tc>
      </w:tr>
      <w:tr w:rsidR="008870C3" w:rsidRPr="00D21FE6" w14:paraId="55E59822" w14:textId="77777777" w:rsidTr="00900DBF">
        <w:trPr>
          <w:cantSplit/>
        </w:trPr>
        <w:tc>
          <w:tcPr>
            <w:tcW w:w="2260" w:type="dxa"/>
            <w:shd w:val="clear" w:color="auto" w:fill="auto"/>
            <w:vAlign w:val="bottom"/>
          </w:tcPr>
          <w:p w14:paraId="6B627392" w14:textId="77777777" w:rsidR="008870C3" w:rsidRPr="00686EFF" w:rsidRDefault="008870C3">
            <w:pPr>
              <w:pStyle w:val="15"/>
              <w:spacing w:before="80" w:line="160" w:lineRule="exact"/>
              <w:ind w:left="113"/>
            </w:pPr>
            <w:r w:rsidRPr="00686EFF">
              <w:t>Дания</w:t>
            </w:r>
          </w:p>
        </w:tc>
        <w:tc>
          <w:tcPr>
            <w:tcW w:w="450" w:type="dxa"/>
            <w:tcBorders>
              <w:left w:val="single" w:sz="6" w:space="0" w:color="000000"/>
            </w:tcBorders>
            <w:shd w:val="clear" w:color="auto" w:fill="auto"/>
            <w:vAlign w:val="bottom"/>
          </w:tcPr>
          <w:p w14:paraId="3AF8961C" w14:textId="6A9D35EC" w:rsidR="008870C3" w:rsidRPr="00686EFF" w:rsidRDefault="008870C3" w:rsidP="00274682">
            <w:pPr>
              <w:snapToGrid w:val="0"/>
              <w:spacing w:before="80" w:line="160" w:lineRule="exact"/>
              <w:ind w:right="85"/>
              <w:jc w:val="right"/>
            </w:pPr>
            <w:r w:rsidRPr="00686EFF">
              <w:t>10,5</w:t>
            </w:r>
          </w:p>
        </w:tc>
        <w:tc>
          <w:tcPr>
            <w:tcW w:w="450" w:type="dxa"/>
            <w:tcBorders>
              <w:left w:val="single" w:sz="6" w:space="0" w:color="000000"/>
            </w:tcBorders>
            <w:shd w:val="clear" w:color="auto" w:fill="auto"/>
            <w:vAlign w:val="bottom"/>
          </w:tcPr>
          <w:p w14:paraId="6DA38391" w14:textId="789C2051" w:rsidR="008870C3" w:rsidRPr="00686EFF" w:rsidRDefault="008870C3" w:rsidP="00274682">
            <w:pPr>
              <w:snapToGrid w:val="0"/>
              <w:spacing w:before="80" w:line="160" w:lineRule="exact"/>
              <w:ind w:right="85"/>
              <w:jc w:val="right"/>
            </w:pPr>
            <w:r w:rsidRPr="00686EFF">
              <w:t>9,9</w:t>
            </w:r>
          </w:p>
        </w:tc>
        <w:tc>
          <w:tcPr>
            <w:tcW w:w="450" w:type="dxa"/>
            <w:tcBorders>
              <w:left w:val="single" w:sz="6" w:space="0" w:color="000000"/>
            </w:tcBorders>
            <w:shd w:val="clear" w:color="auto" w:fill="auto"/>
            <w:vAlign w:val="bottom"/>
          </w:tcPr>
          <w:p w14:paraId="34FB31E2" w14:textId="01BF8AEB" w:rsidR="008870C3" w:rsidRPr="00686EFF" w:rsidRDefault="008870C3" w:rsidP="00900DBF">
            <w:pPr>
              <w:snapToGrid w:val="0"/>
              <w:spacing w:before="80" w:line="160" w:lineRule="exact"/>
              <w:ind w:right="85"/>
              <w:jc w:val="right"/>
            </w:pPr>
            <w:r w:rsidRPr="00686EFF">
              <w:t>9,7</w:t>
            </w:r>
          </w:p>
        </w:tc>
        <w:tc>
          <w:tcPr>
            <w:tcW w:w="451" w:type="dxa"/>
            <w:tcBorders>
              <w:left w:val="single" w:sz="6" w:space="0" w:color="000000"/>
            </w:tcBorders>
            <w:shd w:val="clear" w:color="auto" w:fill="auto"/>
            <w:vAlign w:val="bottom"/>
          </w:tcPr>
          <w:p w14:paraId="23B58DA2" w14:textId="56BC10D3" w:rsidR="008870C3" w:rsidRPr="00686EFF" w:rsidRDefault="008870C3" w:rsidP="00900DBF">
            <w:pPr>
              <w:snapToGrid w:val="0"/>
              <w:spacing w:before="80" w:line="160" w:lineRule="exact"/>
              <w:ind w:right="85"/>
              <w:jc w:val="right"/>
            </w:pPr>
            <w:r w:rsidRPr="00686EFF">
              <w:t>9,6</w:t>
            </w:r>
          </w:p>
        </w:tc>
        <w:tc>
          <w:tcPr>
            <w:tcW w:w="450" w:type="dxa"/>
            <w:tcBorders>
              <w:left w:val="single" w:sz="6" w:space="0" w:color="000000"/>
            </w:tcBorders>
            <w:shd w:val="clear" w:color="auto" w:fill="auto"/>
            <w:vAlign w:val="bottom"/>
          </w:tcPr>
          <w:p w14:paraId="0707543A" w14:textId="76A98EC5" w:rsidR="008870C3" w:rsidRPr="00686EFF" w:rsidRDefault="008870C3" w:rsidP="00900DBF">
            <w:pPr>
              <w:snapToGrid w:val="0"/>
              <w:spacing w:before="80" w:line="160" w:lineRule="exact"/>
              <w:ind w:right="85"/>
              <w:jc w:val="right"/>
            </w:pPr>
            <w:r w:rsidRPr="00686EFF">
              <w:t>9,4</w:t>
            </w:r>
          </w:p>
        </w:tc>
        <w:tc>
          <w:tcPr>
            <w:tcW w:w="450" w:type="dxa"/>
            <w:tcBorders>
              <w:left w:val="single" w:sz="6" w:space="0" w:color="000000"/>
            </w:tcBorders>
            <w:shd w:val="clear" w:color="auto" w:fill="auto"/>
            <w:vAlign w:val="bottom"/>
          </w:tcPr>
          <w:p w14:paraId="3F36D66A" w14:textId="1137CA03" w:rsidR="008870C3" w:rsidRPr="00686EFF" w:rsidRDefault="008870C3" w:rsidP="00900DBF">
            <w:pPr>
              <w:snapToGrid w:val="0"/>
              <w:spacing w:before="80" w:line="160" w:lineRule="exact"/>
              <w:ind w:right="85"/>
              <w:jc w:val="right"/>
            </w:pPr>
            <w:r w:rsidRPr="00686EFF">
              <w:t>10,1</w:t>
            </w:r>
          </w:p>
        </w:tc>
        <w:tc>
          <w:tcPr>
            <w:tcW w:w="450" w:type="dxa"/>
            <w:tcBorders>
              <w:left w:val="single" w:sz="6" w:space="0" w:color="000000"/>
            </w:tcBorders>
            <w:shd w:val="clear" w:color="auto" w:fill="auto"/>
            <w:vAlign w:val="bottom"/>
          </w:tcPr>
          <w:p w14:paraId="35CC73D4" w14:textId="4C71A060" w:rsidR="008870C3" w:rsidRPr="00686EFF" w:rsidRDefault="008870C3" w:rsidP="00900DBF">
            <w:pPr>
              <w:snapToGrid w:val="0"/>
              <w:spacing w:before="80" w:line="160" w:lineRule="exact"/>
              <w:ind w:right="85"/>
              <w:jc w:val="right"/>
            </w:pPr>
            <w:r w:rsidRPr="00686EFF">
              <w:t>9,8</w:t>
            </w:r>
          </w:p>
        </w:tc>
        <w:tc>
          <w:tcPr>
            <w:tcW w:w="451" w:type="dxa"/>
            <w:tcBorders>
              <w:left w:val="single" w:sz="6" w:space="0" w:color="000000"/>
            </w:tcBorders>
            <w:shd w:val="clear" w:color="auto" w:fill="auto"/>
            <w:vAlign w:val="bottom"/>
          </w:tcPr>
          <w:p w14:paraId="7F846540" w14:textId="472C0B93" w:rsidR="008870C3" w:rsidRPr="00686EFF" w:rsidRDefault="008870C3" w:rsidP="00900DBF">
            <w:pPr>
              <w:snapToGrid w:val="0"/>
              <w:spacing w:before="80" w:line="160" w:lineRule="exact"/>
              <w:ind w:right="85"/>
              <w:jc w:val="right"/>
            </w:pPr>
            <w:r w:rsidRPr="00686EFF">
              <w:t>9,6</w:t>
            </w:r>
          </w:p>
        </w:tc>
        <w:tc>
          <w:tcPr>
            <w:tcW w:w="450" w:type="dxa"/>
            <w:tcBorders>
              <w:left w:val="single" w:sz="6" w:space="0" w:color="000000"/>
            </w:tcBorders>
            <w:shd w:val="clear" w:color="auto" w:fill="auto"/>
            <w:vAlign w:val="bottom"/>
          </w:tcPr>
          <w:p w14:paraId="152D5545" w14:textId="3FD590F2" w:rsidR="008870C3" w:rsidRPr="00686EFF" w:rsidRDefault="008870C3" w:rsidP="00900DBF">
            <w:pPr>
              <w:snapToGrid w:val="0"/>
              <w:spacing w:before="80" w:line="160" w:lineRule="exact"/>
              <w:ind w:right="85"/>
              <w:jc w:val="right"/>
            </w:pPr>
            <w:r w:rsidRPr="00686EFF">
              <w:t>1,1</w:t>
            </w:r>
          </w:p>
        </w:tc>
        <w:tc>
          <w:tcPr>
            <w:tcW w:w="450" w:type="dxa"/>
            <w:tcBorders>
              <w:left w:val="single" w:sz="6" w:space="0" w:color="000000"/>
            </w:tcBorders>
            <w:shd w:val="clear" w:color="auto" w:fill="auto"/>
            <w:vAlign w:val="bottom"/>
          </w:tcPr>
          <w:p w14:paraId="072CE5DA" w14:textId="7E422E52" w:rsidR="008870C3" w:rsidRPr="00686EFF" w:rsidRDefault="008870C3" w:rsidP="00900DBF">
            <w:pPr>
              <w:snapToGrid w:val="0"/>
              <w:spacing w:before="80" w:line="160" w:lineRule="exact"/>
              <w:ind w:right="85"/>
              <w:jc w:val="right"/>
            </w:pPr>
            <w:r w:rsidRPr="00686EFF">
              <w:t>-0,2</w:t>
            </w:r>
          </w:p>
        </w:tc>
        <w:tc>
          <w:tcPr>
            <w:tcW w:w="450" w:type="dxa"/>
            <w:tcBorders>
              <w:left w:val="single" w:sz="6" w:space="0" w:color="000000"/>
            </w:tcBorders>
            <w:shd w:val="clear" w:color="auto" w:fill="auto"/>
            <w:vAlign w:val="bottom"/>
          </w:tcPr>
          <w:p w14:paraId="607A8EFF" w14:textId="017E238C" w:rsidR="008870C3" w:rsidRPr="00686EFF" w:rsidRDefault="008870C3" w:rsidP="00900DBF">
            <w:pPr>
              <w:snapToGrid w:val="0"/>
              <w:spacing w:before="80" w:line="160" w:lineRule="exact"/>
              <w:ind w:right="85"/>
              <w:jc w:val="right"/>
            </w:pPr>
            <w:r w:rsidRPr="00686EFF">
              <w:t>-0,2</w:t>
            </w:r>
          </w:p>
        </w:tc>
        <w:tc>
          <w:tcPr>
            <w:tcW w:w="451" w:type="dxa"/>
            <w:tcBorders>
              <w:left w:val="single" w:sz="6" w:space="0" w:color="000000"/>
            </w:tcBorders>
            <w:shd w:val="clear" w:color="auto" w:fill="auto"/>
            <w:vAlign w:val="bottom"/>
          </w:tcPr>
          <w:p w14:paraId="58CCAC52" w14:textId="5C4A2599" w:rsidR="008870C3" w:rsidRPr="00686EFF" w:rsidRDefault="008870C3" w:rsidP="00900DBF">
            <w:pPr>
              <w:snapToGrid w:val="0"/>
              <w:spacing w:before="80" w:line="160" w:lineRule="exact"/>
              <w:ind w:right="85"/>
              <w:jc w:val="right"/>
            </w:pPr>
            <w:r w:rsidRPr="00686EFF">
              <w:t>0,0</w:t>
            </w:r>
          </w:p>
        </w:tc>
        <w:tc>
          <w:tcPr>
            <w:tcW w:w="2259" w:type="dxa"/>
            <w:tcBorders>
              <w:left w:val="single" w:sz="6" w:space="0" w:color="000000"/>
            </w:tcBorders>
            <w:shd w:val="clear" w:color="auto" w:fill="auto"/>
            <w:vAlign w:val="bottom"/>
          </w:tcPr>
          <w:p w14:paraId="3EFB9DE8" w14:textId="77777777" w:rsidR="008870C3" w:rsidRPr="00686EFF" w:rsidRDefault="008870C3">
            <w:pPr>
              <w:spacing w:before="80" w:line="160" w:lineRule="exact"/>
              <w:ind w:left="170"/>
              <w:rPr>
                <w:i/>
              </w:rPr>
            </w:pPr>
            <w:r w:rsidRPr="00686EFF">
              <w:rPr>
                <w:i/>
                <w:lang w:val="en-US"/>
              </w:rPr>
              <w:t>Denmark</w:t>
            </w:r>
          </w:p>
        </w:tc>
      </w:tr>
      <w:tr w:rsidR="008870C3" w:rsidRPr="00D21FE6" w14:paraId="6C6D7A89" w14:textId="77777777" w:rsidTr="00900DBF">
        <w:trPr>
          <w:cantSplit/>
        </w:trPr>
        <w:tc>
          <w:tcPr>
            <w:tcW w:w="2260" w:type="dxa"/>
            <w:shd w:val="clear" w:color="auto" w:fill="auto"/>
            <w:vAlign w:val="bottom"/>
          </w:tcPr>
          <w:p w14:paraId="640A3BCC" w14:textId="77777777" w:rsidR="008870C3" w:rsidRPr="00686EFF" w:rsidRDefault="008870C3">
            <w:pPr>
              <w:spacing w:before="80" w:line="160" w:lineRule="exact"/>
              <w:ind w:left="113"/>
            </w:pPr>
            <w:r w:rsidRPr="00686EFF">
              <w:t>Италия</w:t>
            </w:r>
          </w:p>
        </w:tc>
        <w:tc>
          <w:tcPr>
            <w:tcW w:w="450" w:type="dxa"/>
            <w:tcBorders>
              <w:left w:val="single" w:sz="6" w:space="0" w:color="000000"/>
            </w:tcBorders>
            <w:shd w:val="clear" w:color="auto" w:fill="auto"/>
            <w:vAlign w:val="bottom"/>
          </w:tcPr>
          <w:p w14:paraId="77A4ED14" w14:textId="18A970D1" w:rsidR="008870C3" w:rsidRPr="00686EFF" w:rsidRDefault="008870C3" w:rsidP="00274682">
            <w:pPr>
              <w:snapToGrid w:val="0"/>
              <w:spacing w:before="80" w:line="160" w:lineRule="exact"/>
              <w:ind w:right="85"/>
              <w:jc w:val="right"/>
            </w:pPr>
            <w:r w:rsidRPr="00686EFF">
              <w:t>6,8</w:t>
            </w:r>
          </w:p>
        </w:tc>
        <w:tc>
          <w:tcPr>
            <w:tcW w:w="450" w:type="dxa"/>
            <w:tcBorders>
              <w:left w:val="single" w:sz="6" w:space="0" w:color="000000"/>
            </w:tcBorders>
            <w:shd w:val="clear" w:color="auto" w:fill="auto"/>
            <w:vAlign w:val="bottom"/>
          </w:tcPr>
          <w:p w14:paraId="0D280EA8" w14:textId="0B84D492" w:rsidR="008870C3" w:rsidRPr="00686EFF" w:rsidRDefault="008870C3" w:rsidP="00274682">
            <w:pPr>
              <w:snapToGrid w:val="0"/>
              <w:spacing w:before="80" w:line="160" w:lineRule="exact"/>
              <w:ind w:right="85"/>
              <w:jc w:val="right"/>
            </w:pPr>
            <w:r w:rsidRPr="00686EFF">
              <w:t>6,7</w:t>
            </w:r>
          </w:p>
        </w:tc>
        <w:tc>
          <w:tcPr>
            <w:tcW w:w="450" w:type="dxa"/>
            <w:tcBorders>
              <w:left w:val="single" w:sz="6" w:space="0" w:color="000000"/>
            </w:tcBorders>
            <w:shd w:val="clear" w:color="auto" w:fill="auto"/>
            <w:vAlign w:val="bottom"/>
          </w:tcPr>
          <w:p w14:paraId="54C6F635" w14:textId="617985FC" w:rsidR="008870C3" w:rsidRPr="00686EFF" w:rsidRDefault="008870C3" w:rsidP="00900DBF">
            <w:pPr>
              <w:snapToGrid w:val="0"/>
              <w:spacing w:before="80" w:line="160" w:lineRule="exact"/>
              <w:ind w:right="85"/>
              <w:jc w:val="right"/>
            </w:pPr>
            <w:r w:rsidRPr="00686EFF">
              <w:t>6,4</w:t>
            </w:r>
          </w:p>
        </w:tc>
        <w:tc>
          <w:tcPr>
            <w:tcW w:w="451" w:type="dxa"/>
            <w:tcBorders>
              <w:left w:val="single" w:sz="6" w:space="0" w:color="000000"/>
            </w:tcBorders>
            <w:shd w:val="clear" w:color="auto" w:fill="auto"/>
            <w:vAlign w:val="bottom"/>
          </w:tcPr>
          <w:p w14:paraId="6FE02B6A" w14:textId="7C3E9F6D" w:rsidR="008870C3" w:rsidRPr="00686EFF" w:rsidRDefault="008870C3" w:rsidP="00900DBF">
            <w:pPr>
              <w:snapToGrid w:val="0"/>
              <w:spacing w:before="80" w:line="160" w:lineRule="exact"/>
              <w:ind w:right="85"/>
              <w:jc w:val="right"/>
            </w:pPr>
            <w:r w:rsidRPr="00686EFF">
              <w:rPr>
                <w:lang w:val="en-US"/>
              </w:rPr>
              <w:t>…</w:t>
            </w:r>
          </w:p>
        </w:tc>
        <w:tc>
          <w:tcPr>
            <w:tcW w:w="450" w:type="dxa"/>
            <w:tcBorders>
              <w:left w:val="single" w:sz="6" w:space="0" w:color="000000"/>
            </w:tcBorders>
            <w:shd w:val="clear" w:color="auto" w:fill="auto"/>
            <w:vAlign w:val="bottom"/>
          </w:tcPr>
          <w:p w14:paraId="05EE6B63" w14:textId="39C59939" w:rsidR="008870C3" w:rsidRPr="00686EFF" w:rsidRDefault="008870C3" w:rsidP="00900DBF">
            <w:pPr>
              <w:snapToGrid w:val="0"/>
              <w:spacing w:before="80" w:line="160" w:lineRule="exact"/>
              <w:ind w:right="85"/>
              <w:jc w:val="right"/>
            </w:pPr>
            <w:r w:rsidRPr="00686EFF">
              <w:t>12,5</w:t>
            </w:r>
          </w:p>
        </w:tc>
        <w:tc>
          <w:tcPr>
            <w:tcW w:w="450" w:type="dxa"/>
            <w:tcBorders>
              <w:left w:val="single" w:sz="6" w:space="0" w:color="000000"/>
            </w:tcBorders>
            <w:shd w:val="clear" w:color="auto" w:fill="auto"/>
            <w:vAlign w:val="bottom"/>
          </w:tcPr>
          <w:p w14:paraId="269A5B68" w14:textId="01697D99" w:rsidR="008870C3" w:rsidRPr="00686EFF" w:rsidRDefault="008870C3" w:rsidP="00900DBF">
            <w:pPr>
              <w:snapToGrid w:val="0"/>
              <w:spacing w:before="80" w:line="160" w:lineRule="exact"/>
              <w:ind w:right="85"/>
              <w:jc w:val="right"/>
            </w:pPr>
            <w:r w:rsidRPr="00686EFF">
              <w:t>12,1</w:t>
            </w:r>
          </w:p>
        </w:tc>
        <w:tc>
          <w:tcPr>
            <w:tcW w:w="450" w:type="dxa"/>
            <w:tcBorders>
              <w:left w:val="single" w:sz="6" w:space="0" w:color="000000"/>
            </w:tcBorders>
            <w:shd w:val="clear" w:color="auto" w:fill="auto"/>
            <w:vAlign w:val="bottom"/>
          </w:tcPr>
          <w:p w14:paraId="0AB15F3B" w14:textId="02BD5F36" w:rsidR="008870C3" w:rsidRPr="00686EFF" w:rsidRDefault="008870C3" w:rsidP="00900DBF">
            <w:pPr>
              <w:snapToGrid w:val="0"/>
              <w:spacing w:before="80" w:line="160" w:lineRule="exact"/>
              <w:ind w:right="85"/>
              <w:jc w:val="right"/>
            </w:pPr>
            <w:r w:rsidRPr="00686EFF">
              <w:t>11,4</w:t>
            </w:r>
          </w:p>
        </w:tc>
        <w:tc>
          <w:tcPr>
            <w:tcW w:w="451" w:type="dxa"/>
            <w:tcBorders>
              <w:left w:val="single" w:sz="6" w:space="0" w:color="000000"/>
            </w:tcBorders>
            <w:shd w:val="clear" w:color="auto" w:fill="auto"/>
            <w:vAlign w:val="bottom"/>
          </w:tcPr>
          <w:p w14:paraId="519F019F" w14:textId="5D1A3155" w:rsidR="008870C3" w:rsidRPr="00686EFF" w:rsidRDefault="008870C3" w:rsidP="00900DBF">
            <w:pPr>
              <w:snapToGrid w:val="0"/>
              <w:spacing w:before="80" w:line="160" w:lineRule="exact"/>
              <w:ind w:right="85"/>
              <w:jc w:val="right"/>
            </w:pPr>
            <w:r w:rsidRPr="00686EFF">
              <w:rPr>
                <w:lang w:val="en-US"/>
              </w:rPr>
              <w:t>…</w:t>
            </w:r>
          </w:p>
        </w:tc>
        <w:tc>
          <w:tcPr>
            <w:tcW w:w="450" w:type="dxa"/>
            <w:tcBorders>
              <w:left w:val="single" w:sz="6" w:space="0" w:color="000000"/>
            </w:tcBorders>
            <w:shd w:val="clear" w:color="auto" w:fill="auto"/>
            <w:vAlign w:val="bottom"/>
          </w:tcPr>
          <w:p w14:paraId="5C0E0A86" w14:textId="4240EFCE" w:rsidR="008870C3" w:rsidRPr="00686EFF" w:rsidRDefault="008870C3" w:rsidP="00900DBF">
            <w:pPr>
              <w:snapToGrid w:val="0"/>
              <w:spacing w:before="80" w:line="160" w:lineRule="exact"/>
              <w:ind w:right="85"/>
              <w:jc w:val="right"/>
            </w:pPr>
            <w:r w:rsidRPr="00686EFF">
              <w:t>-5,6</w:t>
            </w:r>
          </w:p>
        </w:tc>
        <w:tc>
          <w:tcPr>
            <w:tcW w:w="450" w:type="dxa"/>
            <w:tcBorders>
              <w:left w:val="single" w:sz="6" w:space="0" w:color="000000"/>
            </w:tcBorders>
            <w:shd w:val="clear" w:color="auto" w:fill="auto"/>
            <w:vAlign w:val="bottom"/>
          </w:tcPr>
          <w:p w14:paraId="21B6A7C0" w14:textId="3BEFD2BB" w:rsidR="008870C3" w:rsidRPr="00686EFF" w:rsidRDefault="008870C3" w:rsidP="00900DBF">
            <w:pPr>
              <w:snapToGrid w:val="0"/>
              <w:spacing w:before="80" w:line="160" w:lineRule="exact"/>
              <w:ind w:right="85"/>
              <w:jc w:val="right"/>
            </w:pPr>
            <w:r w:rsidRPr="00686EFF">
              <w:t>-5,5</w:t>
            </w:r>
          </w:p>
        </w:tc>
        <w:tc>
          <w:tcPr>
            <w:tcW w:w="450" w:type="dxa"/>
            <w:tcBorders>
              <w:left w:val="single" w:sz="6" w:space="0" w:color="000000"/>
            </w:tcBorders>
            <w:shd w:val="clear" w:color="auto" w:fill="auto"/>
            <w:vAlign w:val="bottom"/>
          </w:tcPr>
          <w:p w14:paraId="774E27E5" w14:textId="532EBCB9" w:rsidR="008870C3" w:rsidRPr="00686EFF" w:rsidRDefault="008870C3" w:rsidP="00900DBF">
            <w:pPr>
              <w:snapToGrid w:val="0"/>
              <w:spacing w:before="80" w:line="160" w:lineRule="exact"/>
              <w:ind w:right="85"/>
              <w:jc w:val="right"/>
            </w:pPr>
            <w:r w:rsidRPr="00686EFF">
              <w:t>-5,0</w:t>
            </w:r>
          </w:p>
        </w:tc>
        <w:tc>
          <w:tcPr>
            <w:tcW w:w="451" w:type="dxa"/>
            <w:tcBorders>
              <w:left w:val="single" w:sz="6" w:space="0" w:color="000000"/>
            </w:tcBorders>
            <w:shd w:val="clear" w:color="auto" w:fill="auto"/>
            <w:vAlign w:val="bottom"/>
          </w:tcPr>
          <w:p w14:paraId="0C5D7069" w14:textId="170F7383" w:rsidR="008870C3" w:rsidRPr="00686EFF" w:rsidRDefault="008870C3" w:rsidP="00900DBF">
            <w:pPr>
              <w:snapToGrid w:val="0"/>
              <w:spacing w:before="80" w:line="160" w:lineRule="exact"/>
              <w:ind w:right="85"/>
              <w:jc w:val="right"/>
            </w:pPr>
            <w:r w:rsidRPr="00686EFF">
              <w:rPr>
                <w:lang w:val="en-US"/>
              </w:rPr>
              <w:t>…</w:t>
            </w:r>
          </w:p>
        </w:tc>
        <w:tc>
          <w:tcPr>
            <w:tcW w:w="2259" w:type="dxa"/>
            <w:tcBorders>
              <w:left w:val="single" w:sz="6" w:space="0" w:color="000000"/>
            </w:tcBorders>
            <w:shd w:val="clear" w:color="auto" w:fill="auto"/>
            <w:vAlign w:val="bottom"/>
          </w:tcPr>
          <w:p w14:paraId="77AE1521" w14:textId="77777777" w:rsidR="008870C3" w:rsidRPr="00686EFF" w:rsidRDefault="008870C3">
            <w:pPr>
              <w:spacing w:before="80" w:line="160" w:lineRule="exact"/>
              <w:ind w:left="170"/>
              <w:rPr>
                <w:i/>
              </w:rPr>
            </w:pPr>
            <w:r w:rsidRPr="00686EFF">
              <w:rPr>
                <w:i/>
              </w:rPr>
              <w:t>Italy</w:t>
            </w:r>
          </w:p>
        </w:tc>
      </w:tr>
      <w:tr w:rsidR="008870C3" w:rsidRPr="00D21FE6" w14:paraId="5075064B" w14:textId="77777777" w:rsidTr="00900DBF">
        <w:trPr>
          <w:cantSplit/>
        </w:trPr>
        <w:tc>
          <w:tcPr>
            <w:tcW w:w="2260" w:type="dxa"/>
            <w:shd w:val="clear" w:color="auto" w:fill="auto"/>
            <w:vAlign w:val="bottom"/>
          </w:tcPr>
          <w:p w14:paraId="3F02DB2C" w14:textId="77777777" w:rsidR="008870C3" w:rsidRPr="00686EFF" w:rsidRDefault="008870C3">
            <w:pPr>
              <w:spacing w:before="80" w:line="160" w:lineRule="exact"/>
              <w:ind w:left="113"/>
            </w:pPr>
            <w:r w:rsidRPr="00686EFF">
              <w:t>Литва</w:t>
            </w:r>
          </w:p>
        </w:tc>
        <w:tc>
          <w:tcPr>
            <w:tcW w:w="450" w:type="dxa"/>
            <w:tcBorders>
              <w:left w:val="single" w:sz="6" w:space="0" w:color="000000"/>
            </w:tcBorders>
            <w:shd w:val="clear" w:color="auto" w:fill="auto"/>
            <w:vAlign w:val="bottom"/>
          </w:tcPr>
          <w:p w14:paraId="6B9EF522" w14:textId="13773E36" w:rsidR="008870C3" w:rsidRPr="00686EFF" w:rsidRDefault="008870C3" w:rsidP="00274682">
            <w:pPr>
              <w:snapToGrid w:val="0"/>
              <w:spacing w:before="80" w:line="160" w:lineRule="exact"/>
              <w:ind w:right="85"/>
              <w:jc w:val="right"/>
            </w:pPr>
            <w:r w:rsidRPr="00686EFF">
              <w:t>9,0</w:t>
            </w:r>
          </w:p>
        </w:tc>
        <w:tc>
          <w:tcPr>
            <w:tcW w:w="450" w:type="dxa"/>
            <w:tcBorders>
              <w:left w:val="single" w:sz="6" w:space="0" w:color="000000"/>
            </w:tcBorders>
            <w:shd w:val="clear" w:color="auto" w:fill="auto"/>
            <w:vAlign w:val="bottom"/>
          </w:tcPr>
          <w:p w14:paraId="4C2F0480" w14:textId="1CFD422F" w:rsidR="008870C3" w:rsidRPr="00686EFF" w:rsidRDefault="008870C3" w:rsidP="00274682">
            <w:pPr>
              <w:snapToGrid w:val="0"/>
              <w:spacing w:before="80" w:line="160" w:lineRule="exact"/>
              <w:ind w:right="85"/>
              <w:jc w:val="right"/>
            </w:pPr>
            <w:r w:rsidRPr="00686EFF">
              <w:t>7,9</w:t>
            </w:r>
          </w:p>
        </w:tc>
        <w:tc>
          <w:tcPr>
            <w:tcW w:w="450" w:type="dxa"/>
            <w:tcBorders>
              <w:left w:val="single" w:sz="6" w:space="0" w:color="000000"/>
            </w:tcBorders>
            <w:shd w:val="clear" w:color="auto" w:fill="auto"/>
            <w:vAlign w:val="bottom"/>
          </w:tcPr>
          <w:p w14:paraId="42CC72C0" w14:textId="5C36F252" w:rsidR="008870C3" w:rsidRPr="00686EFF" w:rsidRDefault="008870C3" w:rsidP="00900DBF">
            <w:pPr>
              <w:snapToGrid w:val="0"/>
              <w:spacing w:before="80" w:line="160" w:lineRule="exact"/>
              <w:ind w:right="85"/>
              <w:jc w:val="right"/>
            </w:pPr>
            <w:r w:rsidRPr="00686EFF">
              <w:t>7,2</w:t>
            </w:r>
          </w:p>
        </w:tc>
        <w:tc>
          <w:tcPr>
            <w:tcW w:w="451" w:type="dxa"/>
            <w:tcBorders>
              <w:left w:val="single" w:sz="6" w:space="0" w:color="000000"/>
            </w:tcBorders>
            <w:shd w:val="clear" w:color="auto" w:fill="auto"/>
            <w:vAlign w:val="bottom"/>
          </w:tcPr>
          <w:p w14:paraId="385AF7D5" w14:textId="379984E1" w:rsidR="008870C3" w:rsidRPr="00686EFF" w:rsidRDefault="008870C3" w:rsidP="00900DBF">
            <w:pPr>
              <w:snapToGrid w:val="0"/>
              <w:spacing w:before="80" w:line="160" w:lineRule="exact"/>
              <w:ind w:right="85"/>
              <w:jc w:val="right"/>
            </w:pPr>
            <w:r w:rsidRPr="00686EFF">
              <w:t>6,5</w:t>
            </w:r>
          </w:p>
        </w:tc>
        <w:tc>
          <w:tcPr>
            <w:tcW w:w="450" w:type="dxa"/>
            <w:tcBorders>
              <w:left w:val="single" w:sz="6" w:space="0" w:color="000000"/>
            </w:tcBorders>
            <w:shd w:val="clear" w:color="auto" w:fill="auto"/>
            <w:vAlign w:val="bottom"/>
          </w:tcPr>
          <w:p w14:paraId="14E2762E" w14:textId="5FAA03C3" w:rsidR="008870C3" w:rsidRPr="00686EFF" w:rsidRDefault="008870C3" w:rsidP="00900DBF">
            <w:pPr>
              <w:snapToGrid w:val="0"/>
              <w:spacing w:before="80" w:line="160" w:lineRule="exact"/>
              <w:ind w:right="85"/>
              <w:jc w:val="right"/>
            </w:pPr>
            <w:r w:rsidRPr="00686EFF">
              <w:t>15,6</w:t>
            </w:r>
          </w:p>
        </w:tc>
        <w:tc>
          <w:tcPr>
            <w:tcW w:w="450" w:type="dxa"/>
            <w:tcBorders>
              <w:left w:val="single" w:sz="6" w:space="0" w:color="000000"/>
            </w:tcBorders>
            <w:shd w:val="clear" w:color="auto" w:fill="auto"/>
            <w:vAlign w:val="bottom"/>
          </w:tcPr>
          <w:p w14:paraId="4EDC8758" w14:textId="18752B5D" w:rsidR="008870C3" w:rsidRPr="00686EFF" w:rsidRDefault="008870C3" w:rsidP="00900DBF">
            <w:pPr>
              <w:snapToGrid w:val="0"/>
              <w:spacing w:before="80" w:line="160" w:lineRule="exact"/>
              <w:ind w:right="85"/>
              <w:jc w:val="right"/>
            </w:pPr>
            <w:r w:rsidRPr="00686EFF">
              <w:t>15,3</w:t>
            </w:r>
          </w:p>
        </w:tc>
        <w:tc>
          <w:tcPr>
            <w:tcW w:w="450" w:type="dxa"/>
            <w:tcBorders>
              <w:left w:val="single" w:sz="6" w:space="0" w:color="000000"/>
            </w:tcBorders>
            <w:shd w:val="clear" w:color="auto" w:fill="auto"/>
            <w:vAlign w:val="bottom"/>
          </w:tcPr>
          <w:p w14:paraId="7D41237E" w14:textId="355CEBDA" w:rsidR="008870C3" w:rsidRPr="00686EFF" w:rsidRDefault="008870C3" w:rsidP="00900DBF">
            <w:pPr>
              <w:snapToGrid w:val="0"/>
              <w:spacing w:before="80" w:line="160" w:lineRule="exact"/>
              <w:ind w:right="85"/>
              <w:jc w:val="right"/>
            </w:pPr>
            <w:r w:rsidRPr="00686EFF">
              <w:t>13,0</w:t>
            </w:r>
          </w:p>
        </w:tc>
        <w:tc>
          <w:tcPr>
            <w:tcW w:w="451" w:type="dxa"/>
            <w:tcBorders>
              <w:left w:val="single" w:sz="6" w:space="0" w:color="000000"/>
            </w:tcBorders>
            <w:shd w:val="clear" w:color="auto" w:fill="auto"/>
            <w:vAlign w:val="bottom"/>
          </w:tcPr>
          <w:p w14:paraId="46FB8186" w14:textId="109B0104" w:rsidR="008870C3" w:rsidRPr="00686EFF" w:rsidRDefault="008870C3" w:rsidP="00900DBF">
            <w:pPr>
              <w:snapToGrid w:val="0"/>
              <w:spacing w:before="80" w:line="160" w:lineRule="exact"/>
              <w:ind w:right="85"/>
              <w:jc w:val="right"/>
            </w:pPr>
            <w:r w:rsidRPr="00686EFF">
              <w:t>13,0</w:t>
            </w:r>
          </w:p>
        </w:tc>
        <w:tc>
          <w:tcPr>
            <w:tcW w:w="450" w:type="dxa"/>
            <w:tcBorders>
              <w:left w:val="single" w:sz="6" w:space="0" w:color="000000"/>
            </w:tcBorders>
            <w:shd w:val="clear" w:color="auto" w:fill="auto"/>
            <w:vAlign w:val="bottom"/>
          </w:tcPr>
          <w:p w14:paraId="39A4C91F" w14:textId="1F0EB489" w:rsidR="008870C3" w:rsidRPr="00686EFF" w:rsidRDefault="008870C3" w:rsidP="00900DBF">
            <w:pPr>
              <w:snapToGrid w:val="0"/>
              <w:spacing w:before="80" w:line="160" w:lineRule="exact"/>
              <w:ind w:right="85"/>
              <w:jc w:val="right"/>
            </w:pPr>
            <w:r w:rsidRPr="00686EFF">
              <w:t>-6,6</w:t>
            </w:r>
          </w:p>
        </w:tc>
        <w:tc>
          <w:tcPr>
            <w:tcW w:w="450" w:type="dxa"/>
            <w:tcBorders>
              <w:left w:val="single" w:sz="6" w:space="0" w:color="000000"/>
            </w:tcBorders>
            <w:shd w:val="clear" w:color="auto" w:fill="auto"/>
            <w:vAlign w:val="bottom"/>
          </w:tcPr>
          <w:p w14:paraId="01C48321" w14:textId="6EEF7ED5" w:rsidR="008870C3" w:rsidRPr="00686EFF" w:rsidRDefault="008870C3" w:rsidP="00900DBF">
            <w:pPr>
              <w:snapToGrid w:val="0"/>
              <w:spacing w:before="80" w:line="160" w:lineRule="exact"/>
              <w:ind w:right="85"/>
              <w:jc w:val="right"/>
            </w:pPr>
            <w:r w:rsidRPr="00686EFF">
              <w:t>-7,4</w:t>
            </w:r>
          </w:p>
        </w:tc>
        <w:tc>
          <w:tcPr>
            <w:tcW w:w="450" w:type="dxa"/>
            <w:tcBorders>
              <w:left w:val="single" w:sz="6" w:space="0" w:color="000000"/>
            </w:tcBorders>
            <w:shd w:val="clear" w:color="auto" w:fill="auto"/>
            <w:vAlign w:val="bottom"/>
          </w:tcPr>
          <w:p w14:paraId="6AE74CCC" w14:textId="0DF6DA74" w:rsidR="008870C3" w:rsidRPr="00686EFF" w:rsidRDefault="008870C3" w:rsidP="00900DBF">
            <w:pPr>
              <w:snapToGrid w:val="0"/>
              <w:spacing w:before="80" w:line="160" w:lineRule="exact"/>
              <w:ind w:right="85"/>
              <w:jc w:val="right"/>
            </w:pPr>
            <w:r w:rsidRPr="00686EFF">
              <w:t>-5,7</w:t>
            </w:r>
          </w:p>
        </w:tc>
        <w:tc>
          <w:tcPr>
            <w:tcW w:w="451" w:type="dxa"/>
            <w:tcBorders>
              <w:left w:val="single" w:sz="6" w:space="0" w:color="000000"/>
            </w:tcBorders>
            <w:shd w:val="clear" w:color="auto" w:fill="auto"/>
            <w:vAlign w:val="bottom"/>
          </w:tcPr>
          <w:p w14:paraId="467A16B6" w14:textId="4832873A" w:rsidR="008870C3" w:rsidRPr="00686EFF" w:rsidRDefault="008870C3" w:rsidP="00900DBF">
            <w:pPr>
              <w:snapToGrid w:val="0"/>
              <w:spacing w:before="80" w:line="160" w:lineRule="exact"/>
              <w:ind w:right="85"/>
              <w:jc w:val="right"/>
            </w:pPr>
            <w:r w:rsidRPr="00686EFF">
              <w:t>-6,5</w:t>
            </w:r>
          </w:p>
        </w:tc>
        <w:tc>
          <w:tcPr>
            <w:tcW w:w="2259" w:type="dxa"/>
            <w:tcBorders>
              <w:left w:val="single" w:sz="6" w:space="0" w:color="000000"/>
            </w:tcBorders>
            <w:shd w:val="clear" w:color="auto" w:fill="auto"/>
            <w:vAlign w:val="bottom"/>
          </w:tcPr>
          <w:p w14:paraId="54C6248D" w14:textId="77777777" w:rsidR="008870C3" w:rsidRPr="00686EFF" w:rsidRDefault="008870C3">
            <w:pPr>
              <w:spacing w:before="80" w:line="160" w:lineRule="exact"/>
              <w:ind w:left="170"/>
              <w:rPr>
                <w:i/>
              </w:rPr>
            </w:pPr>
            <w:r w:rsidRPr="00686EFF">
              <w:rPr>
                <w:bCs/>
                <w:i/>
              </w:rPr>
              <w:t>Lithuania</w:t>
            </w:r>
          </w:p>
        </w:tc>
      </w:tr>
      <w:tr w:rsidR="008870C3" w:rsidRPr="00D21FE6" w14:paraId="0A715123" w14:textId="77777777" w:rsidTr="00900DBF">
        <w:trPr>
          <w:cantSplit/>
        </w:trPr>
        <w:tc>
          <w:tcPr>
            <w:tcW w:w="2260" w:type="dxa"/>
            <w:shd w:val="clear" w:color="auto" w:fill="auto"/>
            <w:vAlign w:val="bottom"/>
          </w:tcPr>
          <w:p w14:paraId="347F599E" w14:textId="77777777" w:rsidR="008870C3" w:rsidRPr="00686EFF" w:rsidRDefault="008870C3">
            <w:pPr>
              <w:spacing w:before="80" w:line="160" w:lineRule="exact"/>
              <w:ind w:left="113"/>
            </w:pPr>
            <w:r w:rsidRPr="00686EFF">
              <w:t>Нидерланды</w:t>
            </w:r>
          </w:p>
        </w:tc>
        <w:tc>
          <w:tcPr>
            <w:tcW w:w="450" w:type="dxa"/>
            <w:tcBorders>
              <w:left w:val="single" w:sz="6" w:space="0" w:color="000000"/>
            </w:tcBorders>
            <w:shd w:val="clear" w:color="auto" w:fill="auto"/>
            <w:vAlign w:val="bottom"/>
          </w:tcPr>
          <w:p w14:paraId="149DCB3B" w14:textId="58ADF625" w:rsidR="008870C3" w:rsidRPr="00686EFF" w:rsidRDefault="008870C3" w:rsidP="00274682">
            <w:pPr>
              <w:snapToGrid w:val="0"/>
              <w:spacing w:before="80" w:line="160" w:lineRule="exact"/>
              <w:ind w:right="85"/>
              <w:jc w:val="right"/>
            </w:pPr>
            <w:r w:rsidRPr="00686EFF">
              <w:t>9,7</w:t>
            </w:r>
          </w:p>
        </w:tc>
        <w:tc>
          <w:tcPr>
            <w:tcW w:w="450" w:type="dxa"/>
            <w:tcBorders>
              <w:left w:val="single" w:sz="6" w:space="0" w:color="000000"/>
            </w:tcBorders>
            <w:shd w:val="clear" w:color="auto" w:fill="auto"/>
            <w:vAlign w:val="bottom"/>
          </w:tcPr>
          <w:p w14:paraId="048A5F31" w14:textId="487F0A38" w:rsidR="008870C3" w:rsidRPr="00686EFF" w:rsidRDefault="008870C3" w:rsidP="00274682">
            <w:pPr>
              <w:snapToGrid w:val="0"/>
              <w:spacing w:before="80" w:line="160" w:lineRule="exact"/>
              <w:ind w:right="85"/>
              <w:jc w:val="right"/>
            </w:pPr>
            <w:r w:rsidRPr="00686EFF">
              <w:t>9,5</w:t>
            </w:r>
          </w:p>
        </w:tc>
        <w:tc>
          <w:tcPr>
            <w:tcW w:w="450" w:type="dxa"/>
            <w:tcBorders>
              <w:left w:val="single" w:sz="6" w:space="0" w:color="000000"/>
            </w:tcBorders>
            <w:shd w:val="clear" w:color="auto" w:fill="auto"/>
            <w:vAlign w:val="bottom"/>
          </w:tcPr>
          <w:p w14:paraId="4B729C96" w14:textId="469BABAD" w:rsidR="008870C3" w:rsidRPr="00686EFF" w:rsidRDefault="008870C3" w:rsidP="00900DBF">
            <w:pPr>
              <w:snapToGrid w:val="0"/>
              <w:spacing w:before="80" w:line="160" w:lineRule="exact"/>
              <w:ind w:right="85"/>
              <w:jc w:val="right"/>
            </w:pPr>
            <w:r w:rsidRPr="00686EFF">
              <w:t>9,2</w:t>
            </w:r>
          </w:p>
        </w:tc>
        <w:tc>
          <w:tcPr>
            <w:tcW w:w="451" w:type="dxa"/>
            <w:tcBorders>
              <w:left w:val="single" w:sz="6" w:space="0" w:color="000000"/>
            </w:tcBorders>
            <w:shd w:val="clear" w:color="auto" w:fill="auto"/>
            <w:vAlign w:val="bottom"/>
          </w:tcPr>
          <w:p w14:paraId="06EE12C4" w14:textId="2AFFAF49" w:rsidR="008870C3" w:rsidRPr="00686EFF" w:rsidRDefault="008870C3" w:rsidP="00900DBF">
            <w:pPr>
              <w:snapToGrid w:val="0"/>
              <w:spacing w:before="80" w:line="160" w:lineRule="exact"/>
              <w:ind w:right="85"/>
              <w:jc w:val="right"/>
            </w:pPr>
            <w:r w:rsidRPr="00686EFF">
              <w:t>9,3</w:t>
            </w:r>
          </w:p>
        </w:tc>
        <w:tc>
          <w:tcPr>
            <w:tcW w:w="450" w:type="dxa"/>
            <w:tcBorders>
              <w:left w:val="single" w:sz="6" w:space="0" w:color="000000"/>
            </w:tcBorders>
            <w:shd w:val="clear" w:color="auto" w:fill="auto"/>
            <w:vAlign w:val="bottom"/>
          </w:tcPr>
          <w:p w14:paraId="7652AEBC" w14:textId="0FE5842B" w:rsidR="008870C3" w:rsidRPr="00686EFF" w:rsidRDefault="008870C3" w:rsidP="00900DBF">
            <w:pPr>
              <w:snapToGrid w:val="0"/>
              <w:spacing w:before="80" w:line="160" w:lineRule="exact"/>
              <w:ind w:right="85"/>
              <w:jc w:val="right"/>
            </w:pPr>
            <w:r w:rsidRPr="00686EFF">
              <w:t>9,7</w:t>
            </w:r>
          </w:p>
        </w:tc>
        <w:tc>
          <w:tcPr>
            <w:tcW w:w="450" w:type="dxa"/>
            <w:tcBorders>
              <w:left w:val="single" w:sz="6" w:space="0" w:color="000000"/>
            </w:tcBorders>
            <w:shd w:val="clear" w:color="auto" w:fill="auto"/>
            <w:vAlign w:val="bottom"/>
          </w:tcPr>
          <w:p w14:paraId="5D0651B7" w14:textId="35C93C1D" w:rsidR="008870C3" w:rsidRPr="00686EFF" w:rsidRDefault="008870C3" w:rsidP="00900DBF">
            <w:pPr>
              <w:snapToGrid w:val="0"/>
              <w:spacing w:before="80" w:line="160" w:lineRule="exact"/>
              <w:ind w:right="85"/>
              <w:jc w:val="right"/>
            </w:pPr>
            <w:r w:rsidRPr="00686EFF">
              <w:t>9,7</w:t>
            </w:r>
          </w:p>
        </w:tc>
        <w:tc>
          <w:tcPr>
            <w:tcW w:w="450" w:type="dxa"/>
            <w:tcBorders>
              <w:left w:val="single" w:sz="6" w:space="0" w:color="000000"/>
            </w:tcBorders>
            <w:shd w:val="clear" w:color="auto" w:fill="auto"/>
            <w:vAlign w:val="bottom"/>
          </w:tcPr>
          <w:p w14:paraId="5679B737" w14:textId="0A9D2262" w:rsidR="008870C3" w:rsidRPr="00686EFF" w:rsidRDefault="008870C3" w:rsidP="00900DBF">
            <w:pPr>
              <w:snapToGrid w:val="0"/>
              <w:spacing w:before="80" w:line="160" w:lineRule="exact"/>
              <w:ind w:right="85"/>
              <w:jc w:val="right"/>
            </w:pPr>
            <w:r w:rsidRPr="00686EFF">
              <w:t>9,5</w:t>
            </w:r>
          </w:p>
        </w:tc>
        <w:tc>
          <w:tcPr>
            <w:tcW w:w="451" w:type="dxa"/>
            <w:tcBorders>
              <w:left w:val="single" w:sz="6" w:space="0" w:color="000000"/>
            </w:tcBorders>
            <w:shd w:val="clear" w:color="auto" w:fill="auto"/>
            <w:vAlign w:val="bottom"/>
          </w:tcPr>
          <w:p w14:paraId="16769BBD" w14:textId="3A9BB506" w:rsidR="008870C3" w:rsidRPr="00686EFF" w:rsidRDefault="008870C3" w:rsidP="00900DBF">
            <w:pPr>
              <w:snapToGrid w:val="0"/>
              <w:spacing w:before="80" w:line="160" w:lineRule="exact"/>
              <w:ind w:right="85"/>
              <w:jc w:val="right"/>
            </w:pPr>
            <w:r w:rsidRPr="00686EFF">
              <w:t>9,6</w:t>
            </w:r>
          </w:p>
        </w:tc>
        <w:tc>
          <w:tcPr>
            <w:tcW w:w="450" w:type="dxa"/>
            <w:tcBorders>
              <w:left w:val="single" w:sz="6" w:space="0" w:color="000000"/>
            </w:tcBorders>
            <w:shd w:val="clear" w:color="auto" w:fill="auto"/>
            <w:vAlign w:val="bottom"/>
          </w:tcPr>
          <w:p w14:paraId="5F416492" w14:textId="7CE474B1" w:rsidR="008870C3" w:rsidRPr="00686EFF" w:rsidRDefault="008870C3" w:rsidP="00900DBF">
            <w:pPr>
              <w:snapToGrid w:val="0"/>
              <w:spacing w:before="80" w:line="160" w:lineRule="exact"/>
              <w:ind w:right="85"/>
              <w:jc w:val="right"/>
            </w:pPr>
            <w:r w:rsidRPr="00686EFF">
              <w:t>0,0</w:t>
            </w:r>
          </w:p>
        </w:tc>
        <w:tc>
          <w:tcPr>
            <w:tcW w:w="450" w:type="dxa"/>
            <w:tcBorders>
              <w:left w:val="single" w:sz="6" w:space="0" w:color="000000"/>
            </w:tcBorders>
            <w:shd w:val="clear" w:color="auto" w:fill="auto"/>
            <w:vAlign w:val="bottom"/>
          </w:tcPr>
          <w:p w14:paraId="6ABC16BE" w14:textId="1C37B5F8" w:rsidR="008870C3" w:rsidRPr="00686EFF" w:rsidRDefault="008870C3" w:rsidP="00900DBF">
            <w:pPr>
              <w:snapToGrid w:val="0"/>
              <w:spacing w:before="80" w:line="160" w:lineRule="exact"/>
              <w:ind w:right="85"/>
              <w:jc w:val="right"/>
            </w:pPr>
            <w:r w:rsidRPr="00686EFF">
              <w:t>-0,1</w:t>
            </w:r>
          </w:p>
        </w:tc>
        <w:tc>
          <w:tcPr>
            <w:tcW w:w="450" w:type="dxa"/>
            <w:tcBorders>
              <w:left w:val="single" w:sz="6" w:space="0" w:color="000000"/>
            </w:tcBorders>
            <w:shd w:val="clear" w:color="auto" w:fill="auto"/>
            <w:vAlign w:val="bottom"/>
          </w:tcPr>
          <w:p w14:paraId="4CC171D5" w14:textId="3B09838F" w:rsidR="008870C3" w:rsidRPr="00686EFF" w:rsidRDefault="008870C3" w:rsidP="00900DBF">
            <w:pPr>
              <w:snapToGrid w:val="0"/>
              <w:spacing w:before="80" w:line="160" w:lineRule="exact"/>
              <w:ind w:right="85"/>
              <w:jc w:val="right"/>
            </w:pPr>
            <w:r w:rsidRPr="00686EFF">
              <w:t>-0,3</w:t>
            </w:r>
          </w:p>
        </w:tc>
        <w:tc>
          <w:tcPr>
            <w:tcW w:w="451" w:type="dxa"/>
            <w:tcBorders>
              <w:left w:val="single" w:sz="6" w:space="0" w:color="000000"/>
            </w:tcBorders>
            <w:shd w:val="clear" w:color="auto" w:fill="auto"/>
            <w:vAlign w:val="bottom"/>
          </w:tcPr>
          <w:p w14:paraId="3438C70E" w14:textId="296927CA" w:rsidR="008870C3" w:rsidRPr="00686EFF" w:rsidRDefault="008870C3" w:rsidP="00900DBF">
            <w:pPr>
              <w:snapToGrid w:val="0"/>
              <w:spacing w:before="80" w:line="160" w:lineRule="exact"/>
              <w:ind w:right="85"/>
              <w:jc w:val="right"/>
            </w:pPr>
            <w:r w:rsidRPr="00686EFF">
              <w:t>-0,3</w:t>
            </w:r>
          </w:p>
        </w:tc>
        <w:tc>
          <w:tcPr>
            <w:tcW w:w="2259" w:type="dxa"/>
            <w:tcBorders>
              <w:left w:val="single" w:sz="6" w:space="0" w:color="000000"/>
            </w:tcBorders>
            <w:shd w:val="clear" w:color="auto" w:fill="auto"/>
            <w:vAlign w:val="bottom"/>
          </w:tcPr>
          <w:p w14:paraId="0139334A" w14:textId="77777777" w:rsidR="008870C3" w:rsidRPr="00686EFF" w:rsidRDefault="008870C3">
            <w:pPr>
              <w:spacing w:before="80" w:line="160" w:lineRule="exact"/>
              <w:ind w:left="170"/>
              <w:rPr>
                <w:i/>
              </w:rPr>
            </w:pPr>
            <w:r w:rsidRPr="00686EFF">
              <w:rPr>
                <w:i/>
              </w:rPr>
              <w:t>Netherlands</w:t>
            </w:r>
          </w:p>
        </w:tc>
      </w:tr>
      <w:tr w:rsidR="008870C3" w:rsidRPr="00D21FE6" w14:paraId="3FDBD040" w14:textId="77777777" w:rsidTr="00900DBF">
        <w:trPr>
          <w:cantSplit/>
        </w:trPr>
        <w:tc>
          <w:tcPr>
            <w:tcW w:w="2260" w:type="dxa"/>
            <w:shd w:val="clear" w:color="auto" w:fill="auto"/>
            <w:vAlign w:val="bottom"/>
          </w:tcPr>
          <w:p w14:paraId="3842687C" w14:textId="77777777" w:rsidR="008870C3" w:rsidRPr="00686EFF" w:rsidRDefault="008870C3">
            <w:pPr>
              <w:spacing w:before="80" w:line="160" w:lineRule="exact"/>
              <w:ind w:left="113"/>
            </w:pPr>
            <w:r w:rsidRPr="00686EFF">
              <w:t>Польша</w:t>
            </w:r>
          </w:p>
        </w:tc>
        <w:tc>
          <w:tcPr>
            <w:tcW w:w="450" w:type="dxa"/>
            <w:tcBorders>
              <w:left w:val="single" w:sz="6" w:space="0" w:color="000000"/>
            </w:tcBorders>
            <w:shd w:val="clear" w:color="auto" w:fill="auto"/>
            <w:vAlign w:val="bottom"/>
          </w:tcPr>
          <w:p w14:paraId="66AF27F0" w14:textId="1E2A4497" w:rsidR="008870C3" w:rsidRPr="00686EFF" w:rsidRDefault="008870C3" w:rsidP="00274682">
            <w:pPr>
              <w:snapToGrid w:val="0"/>
              <w:spacing w:before="80" w:line="160" w:lineRule="exact"/>
              <w:ind w:right="85"/>
              <w:jc w:val="right"/>
            </w:pPr>
            <w:r w:rsidRPr="00686EFF">
              <w:t>9,4</w:t>
            </w:r>
          </w:p>
        </w:tc>
        <w:tc>
          <w:tcPr>
            <w:tcW w:w="450" w:type="dxa"/>
            <w:tcBorders>
              <w:left w:val="single" w:sz="6" w:space="0" w:color="000000"/>
            </w:tcBorders>
            <w:shd w:val="clear" w:color="auto" w:fill="auto"/>
            <w:vAlign w:val="bottom"/>
          </w:tcPr>
          <w:p w14:paraId="689BFDE6" w14:textId="559F2CFB" w:rsidR="008870C3" w:rsidRPr="00686EFF" w:rsidRDefault="008870C3" w:rsidP="00274682">
            <w:pPr>
              <w:snapToGrid w:val="0"/>
              <w:spacing w:before="80" w:line="160" w:lineRule="exact"/>
              <w:ind w:right="85"/>
              <w:jc w:val="right"/>
            </w:pPr>
            <w:r w:rsidRPr="00686EFF">
              <w:t>8,1</w:t>
            </w:r>
          </w:p>
        </w:tc>
        <w:tc>
          <w:tcPr>
            <w:tcW w:w="450" w:type="dxa"/>
            <w:tcBorders>
              <w:left w:val="single" w:sz="6" w:space="0" w:color="000000"/>
            </w:tcBorders>
            <w:shd w:val="clear" w:color="auto" w:fill="auto"/>
            <w:vAlign w:val="bottom"/>
          </w:tcPr>
          <w:p w14:paraId="436846FB" w14:textId="0BBBFC45" w:rsidR="008870C3" w:rsidRPr="00686EFF" w:rsidRDefault="008870C3" w:rsidP="00900DBF">
            <w:pPr>
              <w:snapToGrid w:val="0"/>
              <w:spacing w:before="80" w:line="160" w:lineRule="exact"/>
              <w:ind w:right="85"/>
              <w:jc w:val="right"/>
            </w:pPr>
            <w:r w:rsidRPr="00686EFF">
              <w:t>7,4</w:t>
            </w:r>
          </w:p>
        </w:tc>
        <w:tc>
          <w:tcPr>
            <w:tcW w:w="451" w:type="dxa"/>
            <w:tcBorders>
              <w:left w:val="single" w:sz="6" w:space="0" w:color="000000"/>
            </w:tcBorders>
            <w:shd w:val="clear" w:color="auto" w:fill="auto"/>
            <w:vAlign w:val="bottom"/>
          </w:tcPr>
          <w:p w14:paraId="1277F0A4" w14:textId="60B56EC5" w:rsidR="008870C3" w:rsidRPr="00686EFF" w:rsidRDefault="008870C3" w:rsidP="00900DBF">
            <w:pPr>
              <w:snapToGrid w:val="0"/>
              <w:spacing w:before="80" w:line="160" w:lineRule="exact"/>
              <w:ind w:right="85"/>
              <w:jc w:val="right"/>
            </w:pPr>
            <w:r w:rsidRPr="00686EFF">
              <w:rPr>
                <w:lang w:val="en-US"/>
              </w:rPr>
              <w:t>…</w:t>
            </w:r>
          </w:p>
        </w:tc>
        <w:tc>
          <w:tcPr>
            <w:tcW w:w="450" w:type="dxa"/>
            <w:tcBorders>
              <w:left w:val="single" w:sz="6" w:space="0" w:color="000000"/>
            </w:tcBorders>
            <w:shd w:val="clear" w:color="auto" w:fill="auto"/>
            <w:vAlign w:val="bottom"/>
          </w:tcPr>
          <w:p w14:paraId="1E5774CF" w14:textId="3AD913B0" w:rsidR="008870C3" w:rsidRPr="00686EFF" w:rsidRDefault="008870C3" w:rsidP="00900DBF">
            <w:pPr>
              <w:snapToGrid w:val="0"/>
              <w:spacing w:before="80" w:line="160" w:lineRule="exact"/>
              <w:ind w:right="85"/>
              <w:jc w:val="right"/>
            </w:pPr>
            <w:r w:rsidRPr="00686EFF">
              <w:t>12,6</w:t>
            </w:r>
          </w:p>
        </w:tc>
        <w:tc>
          <w:tcPr>
            <w:tcW w:w="450" w:type="dxa"/>
            <w:tcBorders>
              <w:left w:val="single" w:sz="6" w:space="0" w:color="000000"/>
            </w:tcBorders>
            <w:shd w:val="clear" w:color="auto" w:fill="auto"/>
            <w:vAlign w:val="bottom"/>
          </w:tcPr>
          <w:p w14:paraId="1C28E9A4" w14:textId="7042F95C" w:rsidR="008870C3" w:rsidRPr="00686EFF" w:rsidRDefault="008870C3" w:rsidP="00900DBF">
            <w:pPr>
              <w:snapToGrid w:val="0"/>
              <w:spacing w:before="80" w:line="160" w:lineRule="exact"/>
              <w:ind w:right="85"/>
              <w:jc w:val="right"/>
            </w:pPr>
            <w:r w:rsidRPr="00686EFF">
              <w:t>11,9</w:t>
            </w:r>
          </w:p>
        </w:tc>
        <w:tc>
          <w:tcPr>
            <w:tcW w:w="450" w:type="dxa"/>
            <w:tcBorders>
              <w:left w:val="single" w:sz="6" w:space="0" w:color="000000"/>
            </w:tcBorders>
            <w:shd w:val="clear" w:color="auto" w:fill="auto"/>
            <w:vAlign w:val="bottom"/>
          </w:tcPr>
          <w:p w14:paraId="6897F425" w14:textId="46690830" w:rsidR="008870C3" w:rsidRPr="00686EFF" w:rsidRDefault="008870C3" w:rsidP="00900DBF">
            <w:pPr>
              <w:snapToGrid w:val="0"/>
              <w:spacing w:before="80" w:line="160" w:lineRule="exact"/>
              <w:ind w:right="85"/>
              <w:jc w:val="right"/>
            </w:pPr>
            <w:r w:rsidRPr="00686EFF">
              <w:t>11,1</w:t>
            </w:r>
          </w:p>
        </w:tc>
        <w:tc>
          <w:tcPr>
            <w:tcW w:w="451" w:type="dxa"/>
            <w:tcBorders>
              <w:left w:val="single" w:sz="6" w:space="0" w:color="000000"/>
            </w:tcBorders>
            <w:shd w:val="clear" w:color="auto" w:fill="auto"/>
            <w:vAlign w:val="bottom"/>
          </w:tcPr>
          <w:p w14:paraId="287E18CB" w14:textId="38074974" w:rsidR="008870C3" w:rsidRPr="00686EFF" w:rsidRDefault="008870C3" w:rsidP="00900DBF">
            <w:pPr>
              <w:snapToGrid w:val="0"/>
              <w:spacing w:before="80" w:line="160" w:lineRule="exact"/>
              <w:ind w:right="85"/>
              <w:jc w:val="right"/>
            </w:pPr>
            <w:r w:rsidRPr="00686EFF">
              <w:rPr>
                <w:lang w:val="en-US"/>
              </w:rPr>
              <w:t>…</w:t>
            </w:r>
          </w:p>
        </w:tc>
        <w:tc>
          <w:tcPr>
            <w:tcW w:w="450" w:type="dxa"/>
            <w:tcBorders>
              <w:left w:val="single" w:sz="6" w:space="0" w:color="000000"/>
            </w:tcBorders>
            <w:shd w:val="clear" w:color="auto" w:fill="auto"/>
            <w:vAlign w:val="bottom"/>
          </w:tcPr>
          <w:p w14:paraId="0889E610" w14:textId="48AF81CB" w:rsidR="008870C3" w:rsidRPr="00686EFF" w:rsidRDefault="008870C3" w:rsidP="00900DBF">
            <w:pPr>
              <w:snapToGrid w:val="0"/>
              <w:spacing w:before="80" w:line="160" w:lineRule="exact"/>
              <w:ind w:right="85"/>
              <w:jc w:val="right"/>
            </w:pPr>
            <w:r w:rsidRPr="00686EFF">
              <w:t>-3,2</w:t>
            </w:r>
          </w:p>
        </w:tc>
        <w:tc>
          <w:tcPr>
            <w:tcW w:w="450" w:type="dxa"/>
            <w:tcBorders>
              <w:left w:val="single" w:sz="6" w:space="0" w:color="000000"/>
            </w:tcBorders>
            <w:shd w:val="clear" w:color="auto" w:fill="auto"/>
            <w:vAlign w:val="bottom"/>
          </w:tcPr>
          <w:p w14:paraId="2D4B9DC6" w14:textId="49EEBCFB" w:rsidR="008870C3" w:rsidRPr="00686EFF" w:rsidRDefault="008870C3" w:rsidP="00900DBF">
            <w:pPr>
              <w:snapToGrid w:val="0"/>
              <w:spacing w:before="80" w:line="160" w:lineRule="exact"/>
              <w:ind w:right="85"/>
              <w:jc w:val="right"/>
            </w:pPr>
            <w:r w:rsidRPr="00686EFF">
              <w:t>-3,8</w:t>
            </w:r>
          </w:p>
        </w:tc>
        <w:tc>
          <w:tcPr>
            <w:tcW w:w="450" w:type="dxa"/>
            <w:tcBorders>
              <w:left w:val="single" w:sz="6" w:space="0" w:color="000000"/>
            </w:tcBorders>
            <w:shd w:val="clear" w:color="auto" w:fill="auto"/>
            <w:vAlign w:val="bottom"/>
          </w:tcPr>
          <w:p w14:paraId="48F083FB" w14:textId="0D5E56EE" w:rsidR="008870C3" w:rsidRPr="00686EFF" w:rsidRDefault="008870C3" w:rsidP="00900DBF">
            <w:pPr>
              <w:snapToGrid w:val="0"/>
              <w:spacing w:before="80" w:line="160" w:lineRule="exact"/>
              <w:ind w:right="85"/>
              <w:jc w:val="right"/>
            </w:pPr>
            <w:r w:rsidRPr="00686EFF">
              <w:t>-3,7</w:t>
            </w:r>
          </w:p>
        </w:tc>
        <w:tc>
          <w:tcPr>
            <w:tcW w:w="451" w:type="dxa"/>
            <w:tcBorders>
              <w:left w:val="single" w:sz="6" w:space="0" w:color="000000"/>
            </w:tcBorders>
            <w:shd w:val="clear" w:color="auto" w:fill="auto"/>
            <w:vAlign w:val="bottom"/>
          </w:tcPr>
          <w:p w14:paraId="4E03FFDC" w14:textId="78C9B03A" w:rsidR="008870C3" w:rsidRPr="00686EFF" w:rsidRDefault="008870C3" w:rsidP="00900DBF">
            <w:pPr>
              <w:snapToGrid w:val="0"/>
              <w:spacing w:before="80" w:line="160" w:lineRule="exact"/>
              <w:ind w:right="85"/>
              <w:jc w:val="right"/>
            </w:pPr>
            <w:r w:rsidRPr="00686EFF">
              <w:rPr>
                <w:lang w:val="en-US"/>
              </w:rPr>
              <w:t>…</w:t>
            </w:r>
          </w:p>
        </w:tc>
        <w:tc>
          <w:tcPr>
            <w:tcW w:w="2259" w:type="dxa"/>
            <w:tcBorders>
              <w:left w:val="single" w:sz="6" w:space="0" w:color="000000"/>
            </w:tcBorders>
            <w:shd w:val="clear" w:color="auto" w:fill="auto"/>
            <w:vAlign w:val="bottom"/>
          </w:tcPr>
          <w:p w14:paraId="0A7B864C" w14:textId="77777777" w:rsidR="008870C3" w:rsidRPr="00686EFF" w:rsidRDefault="008870C3">
            <w:pPr>
              <w:spacing w:before="80" w:line="160" w:lineRule="exact"/>
              <w:ind w:left="170"/>
              <w:rPr>
                <w:i/>
              </w:rPr>
            </w:pPr>
            <w:r w:rsidRPr="00686EFF">
              <w:rPr>
                <w:i/>
              </w:rPr>
              <w:t>Poland</w:t>
            </w:r>
          </w:p>
        </w:tc>
      </w:tr>
      <w:tr w:rsidR="008870C3" w:rsidRPr="00D21FE6" w14:paraId="18415531" w14:textId="77777777" w:rsidTr="00900DBF">
        <w:trPr>
          <w:cantSplit/>
        </w:trPr>
        <w:tc>
          <w:tcPr>
            <w:tcW w:w="2260" w:type="dxa"/>
            <w:shd w:val="clear" w:color="auto" w:fill="auto"/>
            <w:vAlign w:val="bottom"/>
          </w:tcPr>
          <w:p w14:paraId="6ED0FB64" w14:textId="77777777" w:rsidR="008870C3" w:rsidRPr="00686EFF" w:rsidRDefault="008870C3">
            <w:pPr>
              <w:pStyle w:val="15"/>
              <w:spacing w:before="80" w:line="160" w:lineRule="exact"/>
              <w:ind w:left="113"/>
            </w:pPr>
            <w:r w:rsidRPr="00686EFF">
              <w:t>Румыния</w:t>
            </w:r>
          </w:p>
        </w:tc>
        <w:tc>
          <w:tcPr>
            <w:tcW w:w="450" w:type="dxa"/>
            <w:tcBorders>
              <w:left w:val="single" w:sz="6" w:space="0" w:color="000000"/>
            </w:tcBorders>
            <w:shd w:val="clear" w:color="auto" w:fill="auto"/>
            <w:vAlign w:val="bottom"/>
          </w:tcPr>
          <w:p w14:paraId="62492ADB" w14:textId="358A2333" w:rsidR="008870C3" w:rsidRPr="00686EFF" w:rsidRDefault="008870C3" w:rsidP="00274682">
            <w:pPr>
              <w:snapToGrid w:val="0"/>
              <w:spacing w:before="80" w:line="160" w:lineRule="exact"/>
              <w:ind w:right="85"/>
              <w:jc w:val="right"/>
            </w:pPr>
            <w:r w:rsidRPr="00686EFF">
              <w:t>…</w:t>
            </w:r>
          </w:p>
        </w:tc>
        <w:tc>
          <w:tcPr>
            <w:tcW w:w="450" w:type="dxa"/>
            <w:tcBorders>
              <w:left w:val="single" w:sz="6" w:space="0" w:color="000000"/>
            </w:tcBorders>
            <w:shd w:val="clear" w:color="auto" w:fill="auto"/>
            <w:vAlign w:val="bottom"/>
          </w:tcPr>
          <w:p w14:paraId="2BFDF365" w14:textId="1A7C97A4" w:rsidR="008870C3" w:rsidRPr="00686EFF" w:rsidRDefault="008870C3" w:rsidP="00274682">
            <w:pPr>
              <w:snapToGrid w:val="0"/>
              <w:spacing w:before="80" w:line="160" w:lineRule="exact"/>
              <w:ind w:right="85"/>
              <w:jc w:val="right"/>
            </w:pPr>
            <w:r w:rsidRPr="00686EFF">
              <w:t>9,4</w:t>
            </w:r>
          </w:p>
        </w:tc>
        <w:tc>
          <w:tcPr>
            <w:tcW w:w="450" w:type="dxa"/>
            <w:tcBorders>
              <w:left w:val="single" w:sz="6" w:space="0" w:color="000000"/>
            </w:tcBorders>
            <w:shd w:val="clear" w:color="auto" w:fill="auto"/>
            <w:vAlign w:val="bottom"/>
          </w:tcPr>
          <w:p w14:paraId="486F2961" w14:textId="6FB94D08" w:rsidR="008870C3" w:rsidRPr="00686EFF" w:rsidRDefault="008870C3" w:rsidP="00900DBF">
            <w:pPr>
              <w:snapToGrid w:val="0"/>
              <w:spacing w:before="80" w:line="160" w:lineRule="exact"/>
              <w:ind w:right="85"/>
              <w:jc w:val="right"/>
            </w:pPr>
            <w:r w:rsidRPr="00686EFF">
              <w:t>8,0</w:t>
            </w:r>
          </w:p>
        </w:tc>
        <w:tc>
          <w:tcPr>
            <w:tcW w:w="451" w:type="dxa"/>
            <w:tcBorders>
              <w:left w:val="single" w:sz="6" w:space="0" w:color="000000"/>
            </w:tcBorders>
            <w:shd w:val="clear" w:color="auto" w:fill="auto"/>
            <w:vAlign w:val="bottom"/>
          </w:tcPr>
          <w:p w14:paraId="6B935736" w14:textId="0358C8FA" w:rsidR="008870C3" w:rsidRPr="00686EFF" w:rsidRDefault="008870C3" w:rsidP="00900DBF">
            <w:pPr>
              <w:snapToGrid w:val="0"/>
              <w:spacing w:before="80" w:line="160" w:lineRule="exact"/>
              <w:ind w:right="85"/>
              <w:jc w:val="right"/>
            </w:pPr>
            <w:r w:rsidRPr="00686EFF">
              <w:t>8,4</w:t>
            </w:r>
          </w:p>
        </w:tc>
        <w:tc>
          <w:tcPr>
            <w:tcW w:w="450" w:type="dxa"/>
            <w:tcBorders>
              <w:left w:val="single" w:sz="6" w:space="0" w:color="000000"/>
            </w:tcBorders>
            <w:shd w:val="clear" w:color="auto" w:fill="auto"/>
            <w:vAlign w:val="bottom"/>
          </w:tcPr>
          <w:p w14:paraId="0E859ED1" w14:textId="512173D8" w:rsidR="008870C3" w:rsidRPr="00686EFF" w:rsidRDefault="008870C3" w:rsidP="00900DBF">
            <w:pPr>
              <w:snapToGrid w:val="0"/>
              <w:spacing w:before="80" w:line="160" w:lineRule="exact"/>
              <w:ind w:right="85"/>
              <w:jc w:val="right"/>
            </w:pPr>
            <w:r w:rsidRPr="00686EFF">
              <w:t>15,5</w:t>
            </w:r>
          </w:p>
        </w:tc>
        <w:tc>
          <w:tcPr>
            <w:tcW w:w="450" w:type="dxa"/>
            <w:tcBorders>
              <w:left w:val="single" w:sz="6" w:space="0" w:color="000000"/>
            </w:tcBorders>
            <w:shd w:val="clear" w:color="auto" w:fill="auto"/>
            <w:vAlign w:val="bottom"/>
          </w:tcPr>
          <w:p w14:paraId="372A767E" w14:textId="6364F53B" w:rsidR="008870C3" w:rsidRPr="00686EFF" w:rsidRDefault="008870C3" w:rsidP="00900DBF">
            <w:pPr>
              <w:snapToGrid w:val="0"/>
              <w:spacing w:before="80" w:line="160" w:lineRule="exact"/>
              <w:ind w:right="85"/>
              <w:jc w:val="right"/>
            </w:pPr>
            <w:r w:rsidRPr="00686EFF">
              <w:t>14,3</w:t>
            </w:r>
          </w:p>
        </w:tc>
        <w:tc>
          <w:tcPr>
            <w:tcW w:w="450" w:type="dxa"/>
            <w:tcBorders>
              <w:left w:val="single" w:sz="6" w:space="0" w:color="000000"/>
            </w:tcBorders>
            <w:shd w:val="clear" w:color="auto" w:fill="auto"/>
            <w:vAlign w:val="bottom"/>
          </w:tcPr>
          <w:p w14:paraId="73108CF2" w14:textId="08FC5240" w:rsidR="008870C3" w:rsidRPr="00686EFF" w:rsidRDefault="008870C3" w:rsidP="00900DBF">
            <w:pPr>
              <w:snapToGrid w:val="0"/>
              <w:spacing w:before="80" w:line="160" w:lineRule="exact"/>
              <w:ind w:right="85"/>
              <w:jc w:val="right"/>
            </w:pPr>
            <w:r w:rsidRPr="00686EFF">
              <w:t>12,7</w:t>
            </w:r>
          </w:p>
        </w:tc>
        <w:tc>
          <w:tcPr>
            <w:tcW w:w="451" w:type="dxa"/>
            <w:tcBorders>
              <w:left w:val="single" w:sz="6" w:space="0" w:color="000000"/>
            </w:tcBorders>
            <w:shd w:val="clear" w:color="auto" w:fill="auto"/>
            <w:vAlign w:val="bottom"/>
          </w:tcPr>
          <w:p w14:paraId="5CFC2390" w14:textId="479601B7" w:rsidR="008870C3" w:rsidRPr="00686EFF" w:rsidRDefault="008870C3" w:rsidP="00900DBF">
            <w:pPr>
              <w:snapToGrid w:val="0"/>
              <w:spacing w:before="80" w:line="160" w:lineRule="exact"/>
              <w:ind w:right="85"/>
              <w:jc w:val="right"/>
            </w:pPr>
            <w:r w:rsidRPr="00686EFF">
              <w:t>12,9</w:t>
            </w:r>
          </w:p>
        </w:tc>
        <w:tc>
          <w:tcPr>
            <w:tcW w:w="450" w:type="dxa"/>
            <w:tcBorders>
              <w:left w:val="single" w:sz="6" w:space="0" w:color="000000"/>
            </w:tcBorders>
            <w:shd w:val="clear" w:color="auto" w:fill="auto"/>
            <w:vAlign w:val="bottom"/>
          </w:tcPr>
          <w:p w14:paraId="4FED2AB2" w14:textId="244C41DA" w:rsidR="008870C3" w:rsidRPr="00686EFF" w:rsidRDefault="008870C3" w:rsidP="00900DBF">
            <w:pPr>
              <w:snapToGrid w:val="0"/>
              <w:spacing w:before="80" w:line="160" w:lineRule="exact"/>
              <w:ind w:right="85"/>
              <w:jc w:val="right"/>
            </w:pPr>
            <w:r w:rsidRPr="00686EFF">
              <w:t>…</w:t>
            </w:r>
          </w:p>
        </w:tc>
        <w:tc>
          <w:tcPr>
            <w:tcW w:w="450" w:type="dxa"/>
            <w:tcBorders>
              <w:left w:val="single" w:sz="6" w:space="0" w:color="000000"/>
            </w:tcBorders>
            <w:shd w:val="clear" w:color="auto" w:fill="auto"/>
            <w:vAlign w:val="bottom"/>
          </w:tcPr>
          <w:p w14:paraId="588BD145" w14:textId="05E13414" w:rsidR="008870C3" w:rsidRPr="00686EFF" w:rsidRDefault="008870C3" w:rsidP="00900DBF">
            <w:pPr>
              <w:snapToGrid w:val="0"/>
              <w:spacing w:before="80" w:line="160" w:lineRule="exact"/>
              <w:ind w:right="85"/>
              <w:jc w:val="right"/>
            </w:pPr>
            <w:r w:rsidRPr="00686EFF">
              <w:t>-5,0</w:t>
            </w:r>
          </w:p>
        </w:tc>
        <w:tc>
          <w:tcPr>
            <w:tcW w:w="450" w:type="dxa"/>
            <w:tcBorders>
              <w:left w:val="single" w:sz="6" w:space="0" w:color="000000"/>
            </w:tcBorders>
            <w:shd w:val="clear" w:color="auto" w:fill="auto"/>
            <w:vAlign w:val="bottom"/>
          </w:tcPr>
          <w:p w14:paraId="06E81F68" w14:textId="6EF2460D" w:rsidR="008870C3" w:rsidRPr="00686EFF" w:rsidRDefault="008870C3" w:rsidP="00900DBF">
            <w:pPr>
              <w:snapToGrid w:val="0"/>
              <w:spacing w:before="80" w:line="160" w:lineRule="exact"/>
              <w:ind w:right="85"/>
              <w:jc w:val="right"/>
            </w:pPr>
            <w:r w:rsidRPr="00686EFF">
              <w:t>-4,7</w:t>
            </w:r>
          </w:p>
        </w:tc>
        <w:tc>
          <w:tcPr>
            <w:tcW w:w="451" w:type="dxa"/>
            <w:tcBorders>
              <w:left w:val="single" w:sz="6" w:space="0" w:color="000000"/>
            </w:tcBorders>
            <w:shd w:val="clear" w:color="auto" w:fill="auto"/>
            <w:vAlign w:val="bottom"/>
          </w:tcPr>
          <w:p w14:paraId="12099C5F" w14:textId="57D67F48" w:rsidR="008870C3" w:rsidRPr="00686EFF" w:rsidRDefault="008870C3" w:rsidP="00900DBF">
            <w:pPr>
              <w:snapToGrid w:val="0"/>
              <w:spacing w:before="80" w:line="160" w:lineRule="exact"/>
              <w:ind w:right="85"/>
              <w:jc w:val="right"/>
            </w:pPr>
            <w:r w:rsidRPr="00686EFF">
              <w:t>-4,5</w:t>
            </w:r>
          </w:p>
        </w:tc>
        <w:tc>
          <w:tcPr>
            <w:tcW w:w="2259" w:type="dxa"/>
            <w:tcBorders>
              <w:left w:val="single" w:sz="6" w:space="0" w:color="000000"/>
            </w:tcBorders>
            <w:shd w:val="clear" w:color="auto" w:fill="auto"/>
            <w:vAlign w:val="bottom"/>
          </w:tcPr>
          <w:p w14:paraId="15C095D9" w14:textId="77777777" w:rsidR="008870C3" w:rsidRPr="00686EFF" w:rsidRDefault="008870C3">
            <w:pPr>
              <w:spacing w:before="80" w:line="160" w:lineRule="exact"/>
              <w:ind w:left="170"/>
              <w:rPr>
                <w:i/>
              </w:rPr>
            </w:pPr>
            <w:r w:rsidRPr="00686EFF">
              <w:rPr>
                <w:i/>
              </w:rPr>
              <w:t>Romania</w:t>
            </w:r>
          </w:p>
        </w:tc>
      </w:tr>
      <w:tr w:rsidR="008870C3" w:rsidRPr="00D21FE6" w14:paraId="1635AC78" w14:textId="77777777" w:rsidTr="00900DBF">
        <w:trPr>
          <w:cantSplit/>
        </w:trPr>
        <w:tc>
          <w:tcPr>
            <w:tcW w:w="2260" w:type="dxa"/>
            <w:shd w:val="clear" w:color="auto" w:fill="auto"/>
            <w:vAlign w:val="bottom"/>
          </w:tcPr>
          <w:p w14:paraId="05FA4161" w14:textId="77777777" w:rsidR="008870C3" w:rsidRPr="00686EFF" w:rsidRDefault="008870C3">
            <w:pPr>
              <w:spacing w:before="80" w:line="160" w:lineRule="exact"/>
              <w:ind w:left="113"/>
            </w:pPr>
            <w:r w:rsidRPr="00686EFF">
              <w:t>Финляндия</w:t>
            </w:r>
          </w:p>
        </w:tc>
        <w:tc>
          <w:tcPr>
            <w:tcW w:w="450" w:type="dxa"/>
            <w:tcBorders>
              <w:left w:val="single" w:sz="6" w:space="0" w:color="000000"/>
            </w:tcBorders>
            <w:shd w:val="clear" w:color="auto" w:fill="auto"/>
            <w:vAlign w:val="bottom"/>
          </w:tcPr>
          <w:p w14:paraId="6CAAEA58" w14:textId="0BDCB725" w:rsidR="008870C3" w:rsidRPr="00686EFF" w:rsidRDefault="008870C3" w:rsidP="00274682">
            <w:pPr>
              <w:snapToGrid w:val="0"/>
              <w:spacing w:before="80" w:line="160" w:lineRule="exact"/>
              <w:ind w:right="85"/>
              <w:jc w:val="right"/>
            </w:pPr>
            <w:r w:rsidRPr="00686EFF">
              <w:t>8,4</w:t>
            </w:r>
          </w:p>
        </w:tc>
        <w:tc>
          <w:tcPr>
            <w:tcW w:w="450" w:type="dxa"/>
            <w:tcBorders>
              <w:left w:val="single" w:sz="6" w:space="0" w:color="000000"/>
            </w:tcBorders>
            <w:shd w:val="clear" w:color="auto" w:fill="auto"/>
            <w:vAlign w:val="bottom"/>
          </w:tcPr>
          <w:p w14:paraId="73ED3670" w14:textId="72FDD772" w:rsidR="008870C3" w:rsidRPr="00686EFF" w:rsidRDefault="008870C3" w:rsidP="00274682">
            <w:pPr>
              <w:snapToGrid w:val="0"/>
              <w:spacing w:before="80" w:line="160" w:lineRule="exact"/>
              <w:ind w:right="85"/>
              <w:jc w:val="right"/>
            </w:pPr>
            <w:r w:rsidRPr="00686EFF">
              <w:t>8,1</w:t>
            </w:r>
          </w:p>
        </w:tc>
        <w:tc>
          <w:tcPr>
            <w:tcW w:w="450" w:type="dxa"/>
            <w:tcBorders>
              <w:left w:val="single" w:sz="6" w:space="0" w:color="000000"/>
            </w:tcBorders>
            <w:shd w:val="clear" w:color="auto" w:fill="auto"/>
            <w:vAlign w:val="bottom"/>
          </w:tcPr>
          <w:p w14:paraId="6E4E6C48" w14:textId="03676F89" w:rsidR="008870C3" w:rsidRPr="00686EFF" w:rsidRDefault="008870C3" w:rsidP="00900DBF">
            <w:pPr>
              <w:snapToGrid w:val="0"/>
              <w:spacing w:before="80" w:line="160" w:lineRule="exact"/>
              <w:ind w:right="85"/>
              <w:jc w:val="right"/>
            </w:pPr>
            <w:r w:rsidRPr="00686EFF">
              <w:t>7,8</w:t>
            </w:r>
          </w:p>
        </w:tc>
        <w:tc>
          <w:tcPr>
            <w:tcW w:w="451" w:type="dxa"/>
            <w:tcBorders>
              <w:left w:val="single" w:sz="6" w:space="0" w:color="000000"/>
            </w:tcBorders>
            <w:shd w:val="clear" w:color="auto" w:fill="auto"/>
            <w:vAlign w:val="bottom"/>
          </w:tcPr>
          <w:p w14:paraId="519D0143" w14:textId="3ECBFBCB" w:rsidR="008870C3" w:rsidRPr="00686EFF" w:rsidRDefault="008870C3" w:rsidP="00900DBF">
            <w:pPr>
              <w:snapToGrid w:val="0"/>
              <w:spacing w:before="80" w:line="160" w:lineRule="exact"/>
              <w:ind w:right="85"/>
              <w:jc w:val="right"/>
            </w:pPr>
            <w:r w:rsidRPr="00686EFF">
              <w:t>7,7</w:t>
            </w:r>
          </w:p>
        </w:tc>
        <w:tc>
          <w:tcPr>
            <w:tcW w:w="450" w:type="dxa"/>
            <w:tcBorders>
              <w:left w:val="single" w:sz="6" w:space="0" w:color="000000"/>
            </w:tcBorders>
            <w:shd w:val="clear" w:color="auto" w:fill="auto"/>
            <w:vAlign w:val="bottom"/>
          </w:tcPr>
          <w:p w14:paraId="0F4651F7" w14:textId="0FB065C4" w:rsidR="008870C3" w:rsidRPr="00686EFF" w:rsidRDefault="008870C3" w:rsidP="00900DBF">
            <w:pPr>
              <w:snapToGrid w:val="0"/>
              <w:spacing w:before="80" w:line="160" w:lineRule="exact"/>
              <w:ind w:right="85"/>
              <w:jc w:val="right"/>
            </w:pPr>
            <w:r w:rsidRPr="00686EFF">
              <w:t>10,0</w:t>
            </w:r>
          </w:p>
        </w:tc>
        <w:tc>
          <w:tcPr>
            <w:tcW w:w="450" w:type="dxa"/>
            <w:tcBorders>
              <w:left w:val="single" w:sz="6" w:space="0" w:color="000000"/>
            </w:tcBorders>
            <w:shd w:val="clear" w:color="auto" w:fill="auto"/>
            <w:vAlign w:val="bottom"/>
          </w:tcPr>
          <w:p w14:paraId="17C3366B" w14:textId="1EC160AC" w:rsidR="008870C3" w:rsidRPr="00686EFF" w:rsidRDefault="008870C3" w:rsidP="00900DBF">
            <w:pPr>
              <w:snapToGrid w:val="0"/>
              <w:spacing w:before="80" w:line="160" w:lineRule="exact"/>
              <w:ind w:right="85"/>
              <w:jc w:val="right"/>
            </w:pPr>
            <w:r w:rsidRPr="00686EFF">
              <w:t>11,4</w:t>
            </w:r>
          </w:p>
        </w:tc>
        <w:tc>
          <w:tcPr>
            <w:tcW w:w="450" w:type="dxa"/>
            <w:tcBorders>
              <w:left w:val="single" w:sz="6" w:space="0" w:color="000000"/>
            </w:tcBorders>
            <w:shd w:val="clear" w:color="auto" w:fill="auto"/>
            <w:vAlign w:val="bottom"/>
          </w:tcPr>
          <w:p w14:paraId="370B5780" w14:textId="37A2465E" w:rsidR="008870C3" w:rsidRPr="00686EFF" w:rsidRDefault="008870C3" w:rsidP="00900DBF">
            <w:pPr>
              <w:snapToGrid w:val="0"/>
              <w:spacing w:before="80" w:line="160" w:lineRule="exact"/>
              <w:ind w:right="85"/>
              <w:jc w:val="right"/>
            </w:pPr>
            <w:r w:rsidRPr="00686EFF">
              <w:t>11,0</w:t>
            </w:r>
          </w:p>
        </w:tc>
        <w:tc>
          <w:tcPr>
            <w:tcW w:w="451" w:type="dxa"/>
            <w:tcBorders>
              <w:left w:val="single" w:sz="6" w:space="0" w:color="000000"/>
            </w:tcBorders>
            <w:shd w:val="clear" w:color="auto" w:fill="auto"/>
            <w:vAlign w:val="bottom"/>
          </w:tcPr>
          <w:p w14:paraId="49289EEB" w14:textId="291989C2" w:rsidR="008870C3" w:rsidRPr="00686EFF" w:rsidRDefault="008870C3" w:rsidP="00900DBF">
            <w:pPr>
              <w:snapToGrid w:val="0"/>
              <w:spacing w:before="80" w:line="160" w:lineRule="exact"/>
              <w:ind w:right="85"/>
              <w:jc w:val="right"/>
            </w:pPr>
            <w:r w:rsidRPr="00686EFF">
              <w:t>10,4</w:t>
            </w:r>
          </w:p>
        </w:tc>
        <w:tc>
          <w:tcPr>
            <w:tcW w:w="450" w:type="dxa"/>
            <w:tcBorders>
              <w:left w:val="single" w:sz="6" w:space="0" w:color="000000"/>
            </w:tcBorders>
            <w:shd w:val="clear" w:color="auto" w:fill="auto"/>
            <w:vAlign w:val="bottom"/>
          </w:tcPr>
          <w:p w14:paraId="366579E9" w14:textId="0471316F" w:rsidR="008870C3" w:rsidRPr="00686EFF" w:rsidRDefault="008870C3" w:rsidP="00900DBF">
            <w:pPr>
              <w:snapToGrid w:val="0"/>
              <w:spacing w:before="80" w:line="160" w:lineRule="exact"/>
              <w:ind w:right="85"/>
              <w:jc w:val="right"/>
            </w:pPr>
            <w:r w:rsidRPr="00686EFF">
              <w:t>-1,6</w:t>
            </w:r>
          </w:p>
        </w:tc>
        <w:tc>
          <w:tcPr>
            <w:tcW w:w="450" w:type="dxa"/>
            <w:tcBorders>
              <w:left w:val="single" w:sz="6" w:space="0" w:color="000000"/>
            </w:tcBorders>
            <w:shd w:val="clear" w:color="auto" w:fill="auto"/>
            <w:vAlign w:val="bottom"/>
          </w:tcPr>
          <w:p w14:paraId="6E029FA1" w14:textId="6E3E4FF8" w:rsidR="008870C3" w:rsidRPr="00686EFF" w:rsidRDefault="008870C3" w:rsidP="00900DBF">
            <w:pPr>
              <w:snapToGrid w:val="0"/>
              <w:spacing w:before="80" w:line="160" w:lineRule="exact"/>
              <w:ind w:right="85"/>
              <w:jc w:val="right"/>
            </w:pPr>
            <w:r w:rsidRPr="00686EFF">
              <w:t>-3,3</w:t>
            </w:r>
          </w:p>
        </w:tc>
        <w:tc>
          <w:tcPr>
            <w:tcW w:w="450" w:type="dxa"/>
            <w:tcBorders>
              <w:left w:val="single" w:sz="6" w:space="0" w:color="000000"/>
            </w:tcBorders>
            <w:shd w:val="clear" w:color="auto" w:fill="auto"/>
            <w:vAlign w:val="bottom"/>
          </w:tcPr>
          <w:p w14:paraId="75B2E855" w14:textId="6A5FF14F" w:rsidR="008870C3" w:rsidRPr="00686EFF" w:rsidRDefault="008870C3" w:rsidP="00900DBF">
            <w:pPr>
              <w:snapToGrid w:val="0"/>
              <w:spacing w:before="80" w:line="160" w:lineRule="exact"/>
              <w:ind w:right="85"/>
              <w:jc w:val="right"/>
            </w:pPr>
            <w:r w:rsidRPr="00686EFF">
              <w:t>-3,2</w:t>
            </w:r>
          </w:p>
        </w:tc>
        <w:tc>
          <w:tcPr>
            <w:tcW w:w="451" w:type="dxa"/>
            <w:tcBorders>
              <w:left w:val="single" w:sz="6" w:space="0" w:color="000000"/>
            </w:tcBorders>
            <w:shd w:val="clear" w:color="auto" w:fill="auto"/>
            <w:vAlign w:val="bottom"/>
          </w:tcPr>
          <w:p w14:paraId="6B880707" w14:textId="4951E816" w:rsidR="008870C3" w:rsidRPr="00686EFF" w:rsidRDefault="008870C3" w:rsidP="00900DBF">
            <w:pPr>
              <w:snapToGrid w:val="0"/>
              <w:spacing w:before="80" w:line="160" w:lineRule="exact"/>
              <w:ind w:right="85"/>
              <w:jc w:val="right"/>
            </w:pPr>
            <w:r w:rsidRPr="00686EFF">
              <w:t>-2,7</w:t>
            </w:r>
          </w:p>
        </w:tc>
        <w:tc>
          <w:tcPr>
            <w:tcW w:w="2259" w:type="dxa"/>
            <w:tcBorders>
              <w:left w:val="single" w:sz="6" w:space="0" w:color="000000"/>
            </w:tcBorders>
            <w:shd w:val="clear" w:color="auto" w:fill="auto"/>
            <w:vAlign w:val="bottom"/>
          </w:tcPr>
          <w:p w14:paraId="5C828503" w14:textId="77777777" w:rsidR="008870C3" w:rsidRPr="00686EFF" w:rsidRDefault="008870C3">
            <w:pPr>
              <w:spacing w:before="80" w:line="160" w:lineRule="exact"/>
              <w:ind w:left="170"/>
              <w:rPr>
                <w:i/>
              </w:rPr>
            </w:pPr>
            <w:r w:rsidRPr="00686EFF">
              <w:rPr>
                <w:i/>
              </w:rPr>
              <w:t>Finland</w:t>
            </w:r>
          </w:p>
        </w:tc>
      </w:tr>
      <w:tr w:rsidR="008870C3" w:rsidRPr="00D21FE6" w14:paraId="7008CD16" w14:textId="77777777" w:rsidTr="00686EFF">
        <w:trPr>
          <w:cantSplit/>
        </w:trPr>
        <w:tc>
          <w:tcPr>
            <w:tcW w:w="2260" w:type="dxa"/>
            <w:shd w:val="clear" w:color="auto" w:fill="auto"/>
            <w:vAlign w:val="bottom"/>
          </w:tcPr>
          <w:p w14:paraId="24262C0C" w14:textId="77777777" w:rsidR="008870C3" w:rsidRPr="00686EFF" w:rsidRDefault="008870C3">
            <w:pPr>
              <w:spacing w:before="80" w:line="160" w:lineRule="exact"/>
              <w:ind w:left="113"/>
            </w:pPr>
            <w:r w:rsidRPr="00686EFF">
              <w:t>Франция</w:t>
            </w:r>
          </w:p>
        </w:tc>
        <w:tc>
          <w:tcPr>
            <w:tcW w:w="450" w:type="dxa"/>
            <w:tcBorders>
              <w:left w:val="single" w:sz="6" w:space="0" w:color="000000"/>
            </w:tcBorders>
            <w:shd w:val="clear" w:color="auto" w:fill="auto"/>
            <w:vAlign w:val="bottom"/>
          </w:tcPr>
          <w:p w14:paraId="67748187" w14:textId="760B6277" w:rsidR="008870C3" w:rsidRPr="00686EFF" w:rsidRDefault="008870C3" w:rsidP="00274682">
            <w:pPr>
              <w:snapToGrid w:val="0"/>
              <w:spacing w:before="80" w:line="160" w:lineRule="exact"/>
              <w:ind w:right="85"/>
              <w:jc w:val="right"/>
            </w:pPr>
            <w:r w:rsidRPr="00686EFF">
              <w:t>10,7</w:t>
            </w:r>
          </w:p>
        </w:tc>
        <w:tc>
          <w:tcPr>
            <w:tcW w:w="450" w:type="dxa"/>
            <w:tcBorders>
              <w:left w:val="single" w:sz="6" w:space="0" w:color="000000"/>
            </w:tcBorders>
            <w:shd w:val="clear" w:color="auto" w:fill="auto"/>
            <w:vAlign w:val="bottom"/>
          </w:tcPr>
          <w:p w14:paraId="7B9A0895" w14:textId="20746555" w:rsidR="008870C3" w:rsidRPr="00686EFF" w:rsidRDefault="008870C3" w:rsidP="008870C3">
            <w:pPr>
              <w:snapToGrid w:val="0"/>
              <w:spacing w:before="80" w:line="160" w:lineRule="exact"/>
              <w:ind w:right="85"/>
              <w:jc w:val="right"/>
            </w:pPr>
            <w:r w:rsidRPr="00686EFF">
              <w:t>10</w:t>
            </w:r>
            <w:r>
              <w:t>,</w:t>
            </w:r>
            <w:r w:rsidRPr="00686EFF">
              <w:t>4</w:t>
            </w:r>
          </w:p>
        </w:tc>
        <w:tc>
          <w:tcPr>
            <w:tcW w:w="450" w:type="dxa"/>
            <w:tcBorders>
              <w:left w:val="single" w:sz="6" w:space="0" w:color="000000"/>
            </w:tcBorders>
            <w:shd w:val="clear" w:color="auto" w:fill="auto"/>
            <w:vAlign w:val="bottom"/>
          </w:tcPr>
          <w:p w14:paraId="5F483596" w14:textId="184A6212" w:rsidR="008870C3" w:rsidRPr="00686EFF" w:rsidRDefault="008870C3" w:rsidP="00900DBF">
            <w:pPr>
              <w:snapToGrid w:val="0"/>
              <w:spacing w:before="80" w:line="160" w:lineRule="exact"/>
              <w:ind w:right="85"/>
              <w:jc w:val="right"/>
            </w:pPr>
            <w:r w:rsidRPr="00686EFF">
              <w:t>9,7</w:t>
            </w:r>
          </w:p>
        </w:tc>
        <w:tc>
          <w:tcPr>
            <w:tcW w:w="451" w:type="dxa"/>
            <w:tcBorders>
              <w:left w:val="single" w:sz="6" w:space="0" w:color="000000"/>
            </w:tcBorders>
            <w:shd w:val="clear" w:color="auto" w:fill="auto"/>
            <w:vAlign w:val="bottom"/>
          </w:tcPr>
          <w:p w14:paraId="703CA643" w14:textId="5672E9A1" w:rsidR="008870C3" w:rsidRPr="00686EFF" w:rsidRDefault="008870C3" w:rsidP="00900DBF">
            <w:pPr>
              <w:snapToGrid w:val="0"/>
              <w:spacing w:before="80" w:line="160" w:lineRule="exact"/>
              <w:ind w:right="85"/>
              <w:jc w:val="right"/>
            </w:pPr>
            <w:r w:rsidRPr="00686EFF">
              <w:t>9,5</w:t>
            </w:r>
          </w:p>
        </w:tc>
        <w:tc>
          <w:tcPr>
            <w:tcW w:w="450" w:type="dxa"/>
            <w:tcBorders>
              <w:left w:val="single" w:sz="6" w:space="0" w:color="000000"/>
            </w:tcBorders>
            <w:shd w:val="clear" w:color="auto" w:fill="auto"/>
            <w:vAlign w:val="bottom"/>
          </w:tcPr>
          <w:p w14:paraId="61C35252" w14:textId="02D96012" w:rsidR="008870C3" w:rsidRPr="00686EFF" w:rsidRDefault="008870C3" w:rsidP="00900DBF">
            <w:pPr>
              <w:snapToGrid w:val="0"/>
              <w:spacing w:before="80" w:line="160" w:lineRule="exact"/>
              <w:ind w:right="85"/>
              <w:jc w:val="right"/>
            </w:pPr>
            <w:r w:rsidRPr="00686EFF">
              <w:t>10,0</w:t>
            </w:r>
          </w:p>
        </w:tc>
        <w:tc>
          <w:tcPr>
            <w:tcW w:w="450" w:type="dxa"/>
            <w:tcBorders>
              <w:left w:val="single" w:sz="6" w:space="0" w:color="000000"/>
            </w:tcBorders>
            <w:shd w:val="clear" w:color="auto" w:fill="auto"/>
            <w:vAlign w:val="center"/>
          </w:tcPr>
          <w:p w14:paraId="1D3A08E8" w14:textId="0FE5E9AF" w:rsidR="008870C3" w:rsidRPr="00686EFF" w:rsidRDefault="008870C3" w:rsidP="00900DBF">
            <w:pPr>
              <w:snapToGrid w:val="0"/>
              <w:spacing w:before="80" w:line="160" w:lineRule="exact"/>
              <w:ind w:right="85"/>
              <w:jc w:val="right"/>
            </w:pPr>
            <w:r w:rsidRPr="00686EFF">
              <w:t>10,0</w:t>
            </w:r>
          </w:p>
        </w:tc>
        <w:tc>
          <w:tcPr>
            <w:tcW w:w="450" w:type="dxa"/>
            <w:tcBorders>
              <w:left w:val="single" w:sz="6" w:space="0" w:color="000000"/>
            </w:tcBorders>
            <w:shd w:val="clear" w:color="auto" w:fill="auto"/>
            <w:vAlign w:val="center"/>
          </w:tcPr>
          <w:p w14:paraId="56745C16" w14:textId="50DB1805" w:rsidR="008870C3" w:rsidRPr="00686EFF" w:rsidRDefault="008870C3" w:rsidP="00900DBF">
            <w:pPr>
              <w:snapToGrid w:val="0"/>
              <w:spacing w:before="80" w:line="160" w:lineRule="exact"/>
              <w:ind w:right="85"/>
              <w:jc w:val="right"/>
            </w:pPr>
            <w:r w:rsidRPr="00686EFF">
              <w:t>9,5</w:t>
            </w:r>
          </w:p>
        </w:tc>
        <w:tc>
          <w:tcPr>
            <w:tcW w:w="451" w:type="dxa"/>
            <w:tcBorders>
              <w:left w:val="single" w:sz="6" w:space="0" w:color="000000"/>
            </w:tcBorders>
            <w:shd w:val="clear" w:color="auto" w:fill="auto"/>
            <w:vAlign w:val="center"/>
          </w:tcPr>
          <w:p w14:paraId="48FD8D7C" w14:textId="1ADD87F0" w:rsidR="008870C3" w:rsidRPr="00686EFF" w:rsidRDefault="008870C3" w:rsidP="00900DBF">
            <w:pPr>
              <w:snapToGrid w:val="0"/>
              <w:spacing w:before="80" w:line="160" w:lineRule="exact"/>
              <w:ind w:right="85"/>
              <w:jc w:val="right"/>
            </w:pPr>
            <w:r w:rsidRPr="00686EFF">
              <w:t>9,5</w:t>
            </w:r>
          </w:p>
        </w:tc>
        <w:tc>
          <w:tcPr>
            <w:tcW w:w="450" w:type="dxa"/>
            <w:tcBorders>
              <w:left w:val="single" w:sz="6" w:space="0" w:color="000000"/>
            </w:tcBorders>
            <w:shd w:val="clear" w:color="auto" w:fill="auto"/>
            <w:vAlign w:val="bottom"/>
          </w:tcPr>
          <w:p w14:paraId="4229B18D" w14:textId="15A0F8AD" w:rsidR="008870C3" w:rsidRPr="00686EFF" w:rsidRDefault="008870C3" w:rsidP="00900DBF">
            <w:pPr>
              <w:snapToGrid w:val="0"/>
              <w:spacing w:before="80" w:line="160" w:lineRule="exact"/>
              <w:ind w:right="85"/>
              <w:jc w:val="right"/>
            </w:pPr>
            <w:r w:rsidRPr="00686EFF">
              <w:t>0,6</w:t>
            </w:r>
          </w:p>
        </w:tc>
        <w:tc>
          <w:tcPr>
            <w:tcW w:w="450" w:type="dxa"/>
            <w:tcBorders>
              <w:left w:val="single" w:sz="6" w:space="0" w:color="000000"/>
            </w:tcBorders>
            <w:shd w:val="clear" w:color="auto" w:fill="auto"/>
            <w:vAlign w:val="bottom"/>
          </w:tcPr>
          <w:p w14:paraId="548D5074" w14:textId="1141B876" w:rsidR="008870C3" w:rsidRPr="00686EFF" w:rsidRDefault="008870C3" w:rsidP="00900DBF">
            <w:pPr>
              <w:snapToGrid w:val="0"/>
              <w:spacing w:before="80" w:line="160" w:lineRule="exact"/>
              <w:ind w:right="85"/>
              <w:jc w:val="right"/>
            </w:pPr>
            <w:r w:rsidRPr="00686EFF">
              <w:t>0,4</w:t>
            </w:r>
          </w:p>
        </w:tc>
        <w:tc>
          <w:tcPr>
            <w:tcW w:w="450" w:type="dxa"/>
            <w:tcBorders>
              <w:left w:val="single" w:sz="6" w:space="0" w:color="000000"/>
            </w:tcBorders>
            <w:shd w:val="clear" w:color="auto" w:fill="auto"/>
            <w:vAlign w:val="bottom"/>
          </w:tcPr>
          <w:p w14:paraId="4C545100" w14:textId="52B38189" w:rsidR="008870C3" w:rsidRPr="00686EFF" w:rsidRDefault="008870C3" w:rsidP="00900DBF">
            <w:pPr>
              <w:snapToGrid w:val="0"/>
              <w:spacing w:before="80" w:line="160" w:lineRule="exact"/>
              <w:ind w:right="85"/>
              <w:jc w:val="right"/>
            </w:pPr>
            <w:r w:rsidRPr="00686EFF">
              <w:t>0,2</w:t>
            </w:r>
          </w:p>
        </w:tc>
        <w:tc>
          <w:tcPr>
            <w:tcW w:w="451" w:type="dxa"/>
            <w:tcBorders>
              <w:left w:val="single" w:sz="6" w:space="0" w:color="000000"/>
            </w:tcBorders>
            <w:shd w:val="clear" w:color="auto" w:fill="auto"/>
            <w:vAlign w:val="bottom"/>
          </w:tcPr>
          <w:p w14:paraId="59B44530" w14:textId="1E8CFBB5" w:rsidR="008870C3" w:rsidRPr="00686EFF" w:rsidRDefault="008870C3" w:rsidP="00900DBF">
            <w:pPr>
              <w:snapToGrid w:val="0"/>
              <w:spacing w:before="80" w:line="160" w:lineRule="exact"/>
              <w:ind w:right="85"/>
              <w:jc w:val="right"/>
            </w:pPr>
            <w:r w:rsidRPr="00686EFF">
              <w:t>0,0</w:t>
            </w:r>
          </w:p>
        </w:tc>
        <w:tc>
          <w:tcPr>
            <w:tcW w:w="2259" w:type="dxa"/>
            <w:tcBorders>
              <w:left w:val="single" w:sz="6" w:space="0" w:color="000000"/>
            </w:tcBorders>
            <w:shd w:val="clear" w:color="auto" w:fill="auto"/>
            <w:vAlign w:val="bottom"/>
          </w:tcPr>
          <w:p w14:paraId="73CF3A9F" w14:textId="77777777" w:rsidR="008870C3" w:rsidRPr="00686EFF" w:rsidRDefault="008870C3">
            <w:pPr>
              <w:spacing w:before="80" w:line="160" w:lineRule="exact"/>
              <w:ind w:left="170"/>
              <w:rPr>
                <w:i/>
              </w:rPr>
            </w:pPr>
            <w:r w:rsidRPr="00686EFF">
              <w:rPr>
                <w:i/>
                <w:lang w:val="de-DE"/>
              </w:rPr>
              <w:t>France</w:t>
            </w:r>
          </w:p>
        </w:tc>
      </w:tr>
      <w:tr w:rsidR="008870C3" w:rsidRPr="00D21FE6" w14:paraId="04058B37" w14:textId="77777777" w:rsidTr="00900DBF">
        <w:trPr>
          <w:cantSplit/>
        </w:trPr>
        <w:tc>
          <w:tcPr>
            <w:tcW w:w="2260" w:type="dxa"/>
            <w:shd w:val="clear" w:color="auto" w:fill="auto"/>
            <w:vAlign w:val="bottom"/>
          </w:tcPr>
          <w:p w14:paraId="1CB0B16A" w14:textId="77777777" w:rsidR="008870C3" w:rsidRPr="00686EFF" w:rsidRDefault="008870C3">
            <w:pPr>
              <w:spacing w:before="80" w:line="160" w:lineRule="exact"/>
              <w:ind w:left="113"/>
            </w:pPr>
            <w:r w:rsidRPr="00686EFF">
              <w:t>Швеция</w:t>
            </w:r>
          </w:p>
        </w:tc>
        <w:tc>
          <w:tcPr>
            <w:tcW w:w="450" w:type="dxa"/>
            <w:tcBorders>
              <w:left w:val="single" w:sz="6" w:space="0" w:color="000000"/>
            </w:tcBorders>
            <w:shd w:val="clear" w:color="auto" w:fill="auto"/>
            <w:vAlign w:val="bottom"/>
          </w:tcPr>
          <w:p w14:paraId="4193030E" w14:textId="3D5D2F60" w:rsidR="008870C3" w:rsidRPr="00686EFF" w:rsidRDefault="008870C3" w:rsidP="00274682">
            <w:pPr>
              <w:snapToGrid w:val="0"/>
              <w:spacing w:before="80" w:line="160" w:lineRule="exact"/>
              <w:ind w:right="85"/>
              <w:jc w:val="right"/>
            </w:pPr>
            <w:r w:rsidRPr="00686EFF">
              <w:t>10,9</w:t>
            </w:r>
          </w:p>
        </w:tc>
        <w:tc>
          <w:tcPr>
            <w:tcW w:w="450" w:type="dxa"/>
            <w:tcBorders>
              <w:left w:val="single" w:sz="6" w:space="0" w:color="000000"/>
            </w:tcBorders>
            <w:shd w:val="clear" w:color="auto" w:fill="auto"/>
            <w:vAlign w:val="bottom"/>
          </w:tcPr>
          <w:p w14:paraId="3FE8F7DE" w14:textId="09EEAFDD" w:rsidR="008870C3" w:rsidRPr="00686EFF" w:rsidRDefault="008870C3" w:rsidP="00274682">
            <w:pPr>
              <w:snapToGrid w:val="0"/>
              <w:spacing w:before="80" w:line="160" w:lineRule="exact"/>
              <w:ind w:right="85"/>
              <w:jc w:val="right"/>
            </w:pPr>
            <w:r w:rsidRPr="00686EFF">
              <w:t>10,0</w:t>
            </w:r>
          </w:p>
        </w:tc>
        <w:tc>
          <w:tcPr>
            <w:tcW w:w="450" w:type="dxa"/>
            <w:tcBorders>
              <w:left w:val="single" w:sz="6" w:space="0" w:color="000000"/>
            </w:tcBorders>
            <w:shd w:val="clear" w:color="auto" w:fill="auto"/>
            <w:vAlign w:val="bottom"/>
          </w:tcPr>
          <w:p w14:paraId="6779D9EF" w14:textId="5BF0E433" w:rsidR="008870C3" w:rsidRPr="00686EFF" w:rsidRDefault="008870C3" w:rsidP="00900DBF">
            <w:pPr>
              <w:snapToGrid w:val="0"/>
              <w:spacing w:before="80" w:line="160" w:lineRule="exact"/>
              <w:ind w:right="85"/>
              <w:jc w:val="right"/>
            </w:pPr>
            <w:r w:rsidRPr="00686EFF">
              <w:t>9,5</w:t>
            </w:r>
          </w:p>
        </w:tc>
        <w:tc>
          <w:tcPr>
            <w:tcW w:w="451" w:type="dxa"/>
            <w:tcBorders>
              <w:left w:val="single" w:sz="6" w:space="0" w:color="000000"/>
            </w:tcBorders>
            <w:shd w:val="clear" w:color="auto" w:fill="auto"/>
            <w:vAlign w:val="bottom"/>
          </w:tcPr>
          <w:p w14:paraId="48AAA14E" w14:textId="24D3C27D" w:rsidR="008870C3" w:rsidRPr="00686EFF" w:rsidRDefault="008870C3" w:rsidP="00900DBF">
            <w:pPr>
              <w:snapToGrid w:val="0"/>
              <w:spacing w:before="80" w:line="160" w:lineRule="exact"/>
              <w:ind w:right="85"/>
              <w:jc w:val="right"/>
            </w:pPr>
            <w:r w:rsidRPr="00686EFF">
              <w:rPr>
                <w:lang w:val="en-US"/>
              </w:rPr>
              <w:t>…</w:t>
            </w:r>
          </w:p>
        </w:tc>
        <w:tc>
          <w:tcPr>
            <w:tcW w:w="450" w:type="dxa"/>
            <w:tcBorders>
              <w:left w:val="single" w:sz="6" w:space="0" w:color="000000"/>
            </w:tcBorders>
            <w:shd w:val="clear" w:color="auto" w:fill="auto"/>
            <w:vAlign w:val="bottom"/>
          </w:tcPr>
          <w:p w14:paraId="54FB145D" w14:textId="2247F1A7" w:rsidR="008870C3" w:rsidRPr="00686EFF" w:rsidRDefault="008870C3" w:rsidP="00900DBF">
            <w:pPr>
              <w:snapToGrid w:val="0"/>
              <w:spacing w:before="80" w:line="160" w:lineRule="exact"/>
              <w:ind w:right="85"/>
              <w:jc w:val="right"/>
            </w:pPr>
            <w:r w:rsidRPr="00686EFF">
              <w:t>9,5</w:t>
            </w:r>
          </w:p>
        </w:tc>
        <w:tc>
          <w:tcPr>
            <w:tcW w:w="450" w:type="dxa"/>
            <w:tcBorders>
              <w:left w:val="single" w:sz="6" w:space="0" w:color="000000"/>
            </w:tcBorders>
            <w:shd w:val="clear" w:color="auto" w:fill="auto"/>
            <w:vAlign w:val="bottom"/>
          </w:tcPr>
          <w:p w14:paraId="3F490442" w14:textId="67FFE5C9" w:rsidR="008870C3" w:rsidRPr="00686EFF" w:rsidRDefault="008870C3" w:rsidP="00900DBF">
            <w:pPr>
              <w:snapToGrid w:val="0"/>
              <w:spacing w:before="80" w:line="160" w:lineRule="exact"/>
              <w:ind w:right="85"/>
              <w:jc w:val="right"/>
            </w:pPr>
            <w:r w:rsidRPr="00686EFF">
              <w:t>9,1</w:t>
            </w:r>
          </w:p>
        </w:tc>
        <w:tc>
          <w:tcPr>
            <w:tcW w:w="450" w:type="dxa"/>
            <w:tcBorders>
              <w:left w:val="single" w:sz="6" w:space="0" w:color="000000"/>
            </w:tcBorders>
            <w:shd w:val="clear" w:color="auto" w:fill="auto"/>
            <w:vAlign w:val="bottom"/>
          </w:tcPr>
          <w:p w14:paraId="6F3534F6" w14:textId="49E62AF9" w:rsidR="008870C3" w:rsidRPr="00686EFF" w:rsidRDefault="008870C3" w:rsidP="00900DBF">
            <w:pPr>
              <w:snapToGrid w:val="0"/>
              <w:spacing w:before="80" w:line="160" w:lineRule="exact"/>
              <w:ind w:right="85"/>
              <w:jc w:val="right"/>
            </w:pPr>
            <w:r w:rsidRPr="00686EFF">
              <w:t>9,0</w:t>
            </w:r>
          </w:p>
        </w:tc>
        <w:tc>
          <w:tcPr>
            <w:tcW w:w="451" w:type="dxa"/>
            <w:tcBorders>
              <w:left w:val="single" w:sz="6" w:space="0" w:color="000000"/>
            </w:tcBorders>
            <w:shd w:val="clear" w:color="auto" w:fill="auto"/>
            <w:vAlign w:val="bottom"/>
          </w:tcPr>
          <w:p w14:paraId="673DAB2A" w14:textId="3729B293" w:rsidR="008870C3" w:rsidRPr="00686EFF" w:rsidRDefault="008870C3" w:rsidP="00900DBF">
            <w:pPr>
              <w:snapToGrid w:val="0"/>
              <w:spacing w:before="80" w:line="160" w:lineRule="exact"/>
              <w:ind w:right="85"/>
              <w:jc w:val="right"/>
            </w:pPr>
            <w:r w:rsidRPr="00686EFF">
              <w:rPr>
                <w:lang w:val="en-US"/>
              </w:rPr>
              <w:t>…</w:t>
            </w:r>
          </w:p>
        </w:tc>
        <w:tc>
          <w:tcPr>
            <w:tcW w:w="450" w:type="dxa"/>
            <w:tcBorders>
              <w:left w:val="single" w:sz="6" w:space="0" w:color="000000"/>
            </w:tcBorders>
            <w:shd w:val="clear" w:color="auto" w:fill="auto"/>
            <w:vAlign w:val="bottom"/>
          </w:tcPr>
          <w:p w14:paraId="43DC5661" w14:textId="0AAA970F" w:rsidR="008870C3" w:rsidRPr="00686EFF" w:rsidRDefault="008870C3" w:rsidP="00900DBF">
            <w:pPr>
              <w:snapToGrid w:val="0"/>
              <w:spacing w:before="80" w:line="160" w:lineRule="exact"/>
              <w:ind w:right="85"/>
              <w:jc w:val="right"/>
            </w:pPr>
            <w:r w:rsidRPr="00686EFF">
              <w:t>1,4</w:t>
            </w:r>
          </w:p>
        </w:tc>
        <w:tc>
          <w:tcPr>
            <w:tcW w:w="450" w:type="dxa"/>
            <w:tcBorders>
              <w:left w:val="single" w:sz="6" w:space="0" w:color="000000"/>
            </w:tcBorders>
            <w:shd w:val="clear" w:color="auto" w:fill="auto"/>
            <w:vAlign w:val="bottom"/>
          </w:tcPr>
          <w:p w14:paraId="76EAA532" w14:textId="25206A4D" w:rsidR="008870C3" w:rsidRPr="00686EFF" w:rsidRDefault="008870C3" w:rsidP="00900DBF">
            <w:pPr>
              <w:snapToGrid w:val="0"/>
              <w:spacing w:before="80" w:line="160" w:lineRule="exact"/>
              <w:ind w:right="85"/>
              <w:jc w:val="right"/>
            </w:pPr>
            <w:r w:rsidRPr="00686EFF">
              <w:t>1</w:t>
            </w:r>
            <w:r w:rsidRPr="00686EFF">
              <w:rPr>
                <w:lang w:val="en-US"/>
              </w:rPr>
              <w:t>,0</w:t>
            </w:r>
          </w:p>
        </w:tc>
        <w:tc>
          <w:tcPr>
            <w:tcW w:w="450" w:type="dxa"/>
            <w:tcBorders>
              <w:left w:val="single" w:sz="6" w:space="0" w:color="000000"/>
            </w:tcBorders>
            <w:shd w:val="clear" w:color="auto" w:fill="auto"/>
            <w:vAlign w:val="bottom"/>
          </w:tcPr>
          <w:p w14:paraId="22D066D4" w14:textId="3AAEC269" w:rsidR="008870C3" w:rsidRPr="00686EFF" w:rsidRDefault="008870C3" w:rsidP="00900DBF">
            <w:pPr>
              <w:snapToGrid w:val="0"/>
              <w:spacing w:before="80" w:line="160" w:lineRule="exact"/>
              <w:ind w:right="85"/>
              <w:jc w:val="right"/>
            </w:pPr>
            <w:r w:rsidRPr="00686EFF">
              <w:t>0,5</w:t>
            </w:r>
          </w:p>
        </w:tc>
        <w:tc>
          <w:tcPr>
            <w:tcW w:w="451" w:type="dxa"/>
            <w:tcBorders>
              <w:left w:val="single" w:sz="6" w:space="0" w:color="000000"/>
            </w:tcBorders>
            <w:shd w:val="clear" w:color="auto" w:fill="auto"/>
            <w:vAlign w:val="bottom"/>
          </w:tcPr>
          <w:p w14:paraId="300589A4" w14:textId="07AD5909" w:rsidR="008870C3" w:rsidRPr="00686EFF" w:rsidRDefault="008870C3" w:rsidP="00900DBF">
            <w:pPr>
              <w:snapToGrid w:val="0"/>
              <w:spacing w:before="80" w:line="160" w:lineRule="exact"/>
              <w:ind w:right="85"/>
              <w:jc w:val="right"/>
            </w:pPr>
            <w:r w:rsidRPr="00686EFF">
              <w:rPr>
                <w:lang w:val="en-US"/>
              </w:rPr>
              <w:t>…</w:t>
            </w:r>
          </w:p>
        </w:tc>
        <w:tc>
          <w:tcPr>
            <w:tcW w:w="2259" w:type="dxa"/>
            <w:tcBorders>
              <w:left w:val="single" w:sz="6" w:space="0" w:color="000000"/>
            </w:tcBorders>
            <w:shd w:val="clear" w:color="auto" w:fill="auto"/>
            <w:vAlign w:val="bottom"/>
          </w:tcPr>
          <w:p w14:paraId="5F7E1C03" w14:textId="77777777" w:rsidR="008870C3" w:rsidRPr="00686EFF" w:rsidRDefault="008870C3">
            <w:pPr>
              <w:spacing w:before="80" w:line="160" w:lineRule="exact"/>
              <w:ind w:left="170"/>
              <w:rPr>
                <w:i/>
              </w:rPr>
            </w:pPr>
            <w:r w:rsidRPr="00686EFF">
              <w:rPr>
                <w:i/>
                <w:lang w:val="de-DE"/>
              </w:rPr>
              <w:t>Sweden</w:t>
            </w:r>
          </w:p>
        </w:tc>
      </w:tr>
      <w:tr w:rsidR="008870C3" w:rsidRPr="00D21FE6" w14:paraId="5A00FC0B" w14:textId="77777777" w:rsidTr="00900DBF">
        <w:trPr>
          <w:cantSplit/>
        </w:trPr>
        <w:tc>
          <w:tcPr>
            <w:tcW w:w="2260" w:type="dxa"/>
            <w:shd w:val="clear" w:color="auto" w:fill="auto"/>
            <w:vAlign w:val="bottom"/>
          </w:tcPr>
          <w:p w14:paraId="63BA7493" w14:textId="77777777" w:rsidR="008870C3" w:rsidRPr="00686EFF" w:rsidRDefault="008870C3">
            <w:pPr>
              <w:pStyle w:val="01-golovka"/>
              <w:spacing w:after="0" w:line="160" w:lineRule="exact"/>
              <w:jc w:val="left"/>
              <w:rPr>
                <w:rFonts w:ascii="Arial" w:hAnsi="Arial" w:cs="Arial"/>
              </w:rPr>
            </w:pPr>
            <w:r w:rsidRPr="00686EFF">
              <w:rPr>
                <w:rFonts w:ascii="Arial" w:hAnsi="Arial" w:cs="Arial"/>
                <w:b/>
                <w:bCs/>
              </w:rPr>
              <w:t>Другие страны</w:t>
            </w:r>
          </w:p>
        </w:tc>
        <w:tc>
          <w:tcPr>
            <w:tcW w:w="450" w:type="dxa"/>
            <w:tcBorders>
              <w:left w:val="single" w:sz="6" w:space="0" w:color="000000"/>
            </w:tcBorders>
            <w:shd w:val="clear" w:color="auto" w:fill="auto"/>
            <w:vAlign w:val="bottom"/>
          </w:tcPr>
          <w:p w14:paraId="03172311" w14:textId="77777777" w:rsidR="008870C3" w:rsidRPr="00686EFF" w:rsidRDefault="008870C3" w:rsidP="00274682">
            <w:pPr>
              <w:snapToGrid w:val="0"/>
              <w:spacing w:before="80" w:line="160" w:lineRule="exact"/>
              <w:ind w:right="85"/>
              <w:jc w:val="right"/>
            </w:pPr>
          </w:p>
        </w:tc>
        <w:tc>
          <w:tcPr>
            <w:tcW w:w="450" w:type="dxa"/>
            <w:tcBorders>
              <w:left w:val="single" w:sz="6" w:space="0" w:color="000000"/>
            </w:tcBorders>
            <w:shd w:val="clear" w:color="auto" w:fill="auto"/>
            <w:vAlign w:val="bottom"/>
          </w:tcPr>
          <w:p w14:paraId="29A8F9BA" w14:textId="77777777" w:rsidR="008870C3" w:rsidRPr="00686EFF" w:rsidRDefault="008870C3" w:rsidP="00274682">
            <w:pPr>
              <w:snapToGrid w:val="0"/>
              <w:spacing w:before="80" w:line="160" w:lineRule="exact"/>
              <w:ind w:right="85"/>
              <w:jc w:val="right"/>
            </w:pPr>
          </w:p>
        </w:tc>
        <w:tc>
          <w:tcPr>
            <w:tcW w:w="450" w:type="dxa"/>
            <w:tcBorders>
              <w:left w:val="single" w:sz="6" w:space="0" w:color="000000"/>
            </w:tcBorders>
            <w:shd w:val="clear" w:color="auto" w:fill="auto"/>
            <w:vAlign w:val="bottom"/>
          </w:tcPr>
          <w:p w14:paraId="5281110A" w14:textId="77777777" w:rsidR="008870C3" w:rsidRPr="00686EFF" w:rsidRDefault="008870C3" w:rsidP="00900DBF">
            <w:pPr>
              <w:snapToGrid w:val="0"/>
              <w:spacing w:before="80" w:line="160" w:lineRule="exact"/>
              <w:ind w:right="85"/>
              <w:jc w:val="right"/>
            </w:pPr>
          </w:p>
        </w:tc>
        <w:tc>
          <w:tcPr>
            <w:tcW w:w="451" w:type="dxa"/>
            <w:tcBorders>
              <w:left w:val="single" w:sz="6" w:space="0" w:color="000000"/>
            </w:tcBorders>
            <w:shd w:val="clear" w:color="auto" w:fill="auto"/>
            <w:vAlign w:val="bottom"/>
          </w:tcPr>
          <w:p w14:paraId="3C778D84"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517CD579"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3D16589A"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1D51D707" w14:textId="77777777" w:rsidR="008870C3" w:rsidRPr="00686EFF" w:rsidRDefault="008870C3" w:rsidP="00900DBF">
            <w:pPr>
              <w:snapToGrid w:val="0"/>
              <w:spacing w:before="80" w:line="160" w:lineRule="exact"/>
              <w:ind w:right="85"/>
              <w:jc w:val="right"/>
            </w:pPr>
          </w:p>
        </w:tc>
        <w:tc>
          <w:tcPr>
            <w:tcW w:w="451" w:type="dxa"/>
            <w:tcBorders>
              <w:left w:val="single" w:sz="6" w:space="0" w:color="000000"/>
            </w:tcBorders>
            <w:shd w:val="clear" w:color="auto" w:fill="auto"/>
            <w:vAlign w:val="bottom"/>
          </w:tcPr>
          <w:p w14:paraId="67B2DB2B"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538EE03B"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2B3D0895"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5F7F0B1A" w14:textId="77777777" w:rsidR="008870C3" w:rsidRPr="00686EFF" w:rsidRDefault="008870C3" w:rsidP="00900DBF">
            <w:pPr>
              <w:snapToGrid w:val="0"/>
              <w:spacing w:before="80" w:line="160" w:lineRule="exact"/>
              <w:ind w:right="85"/>
              <w:jc w:val="right"/>
            </w:pPr>
          </w:p>
        </w:tc>
        <w:tc>
          <w:tcPr>
            <w:tcW w:w="451" w:type="dxa"/>
            <w:tcBorders>
              <w:left w:val="single" w:sz="6" w:space="0" w:color="000000"/>
            </w:tcBorders>
            <w:shd w:val="clear" w:color="auto" w:fill="auto"/>
            <w:vAlign w:val="bottom"/>
          </w:tcPr>
          <w:p w14:paraId="27D9CF85" w14:textId="77777777" w:rsidR="008870C3" w:rsidRPr="00686EFF" w:rsidRDefault="008870C3" w:rsidP="00900DBF">
            <w:pPr>
              <w:snapToGrid w:val="0"/>
              <w:spacing w:before="80" w:line="160" w:lineRule="exact"/>
              <w:ind w:right="85"/>
              <w:jc w:val="right"/>
            </w:pPr>
          </w:p>
        </w:tc>
        <w:tc>
          <w:tcPr>
            <w:tcW w:w="2259" w:type="dxa"/>
            <w:tcBorders>
              <w:left w:val="single" w:sz="6" w:space="0" w:color="000000"/>
            </w:tcBorders>
            <w:shd w:val="clear" w:color="auto" w:fill="auto"/>
            <w:vAlign w:val="bottom"/>
          </w:tcPr>
          <w:p w14:paraId="69FAEA72" w14:textId="77777777" w:rsidR="008870C3" w:rsidRPr="00686EFF" w:rsidRDefault="008870C3">
            <w:pPr>
              <w:pStyle w:val="01-golovka"/>
              <w:widowControl/>
              <w:spacing w:after="0" w:line="160" w:lineRule="exact"/>
              <w:ind w:left="57"/>
              <w:jc w:val="left"/>
              <w:rPr>
                <w:rFonts w:ascii="Arial" w:hAnsi="Arial" w:cs="Arial"/>
                <w:i/>
              </w:rPr>
            </w:pPr>
            <w:r w:rsidRPr="00686EFF">
              <w:rPr>
                <w:rFonts w:ascii="Arial" w:hAnsi="Arial" w:cs="Arial"/>
                <w:b/>
                <w:i/>
                <w:lang w:val="en-US"/>
              </w:rPr>
              <w:t>Other countries</w:t>
            </w:r>
          </w:p>
        </w:tc>
      </w:tr>
      <w:tr w:rsidR="008870C3" w:rsidRPr="00D21FE6" w14:paraId="57F14666" w14:textId="77777777" w:rsidTr="00900DBF">
        <w:trPr>
          <w:cantSplit/>
        </w:trPr>
        <w:tc>
          <w:tcPr>
            <w:tcW w:w="2260" w:type="dxa"/>
            <w:shd w:val="clear" w:color="auto" w:fill="auto"/>
            <w:vAlign w:val="bottom"/>
          </w:tcPr>
          <w:p w14:paraId="72D209A9" w14:textId="2E68BB6D" w:rsidR="008870C3" w:rsidRPr="00686EFF" w:rsidRDefault="008870C3">
            <w:pPr>
              <w:pStyle w:val="1a"/>
              <w:spacing w:before="80" w:line="160" w:lineRule="exact"/>
              <w:ind w:left="284"/>
              <w:rPr>
                <w:rFonts w:ascii="Arial" w:hAnsi="Arial" w:cs="Arial"/>
                <w:sz w:val="14"/>
                <w:szCs w:val="14"/>
              </w:rPr>
            </w:pPr>
            <w:r w:rsidRPr="00686EFF">
              <w:rPr>
                <w:sz w:val="14"/>
                <w:szCs w:val="14"/>
              </w:rPr>
              <w:t>из них:</w:t>
            </w:r>
          </w:p>
        </w:tc>
        <w:tc>
          <w:tcPr>
            <w:tcW w:w="450" w:type="dxa"/>
            <w:tcBorders>
              <w:left w:val="single" w:sz="6" w:space="0" w:color="000000"/>
            </w:tcBorders>
            <w:shd w:val="clear" w:color="auto" w:fill="auto"/>
            <w:vAlign w:val="bottom"/>
          </w:tcPr>
          <w:p w14:paraId="7EC98629" w14:textId="77777777" w:rsidR="008870C3" w:rsidRPr="00686EFF" w:rsidRDefault="008870C3" w:rsidP="00274682">
            <w:pPr>
              <w:snapToGrid w:val="0"/>
              <w:spacing w:before="80" w:line="160" w:lineRule="exact"/>
              <w:ind w:right="85"/>
              <w:jc w:val="right"/>
            </w:pPr>
          </w:p>
        </w:tc>
        <w:tc>
          <w:tcPr>
            <w:tcW w:w="450" w:type="dxa"/>
            <w:tcBorders>
              <w:left w:val="single" w:sz="6" w:space="0" w:color="000000"/>
            </w:tcBorders>
            <w:shd w:val="clear" w:color="auto" w:fill="auto"/>
            <w:vAlign w:val="bottom"/>
          </w:tcPr>
          <w:p w14:paraId="142CD725" w14:textId="77777777" w:rsidR="008870C3" w:rsidRPr="00686EFF" w:rsidRDefault="008870C3" w:rsidP="00274682">
            <w:pPr>
              <w:snapToGrid w:val="0"/>
              <w:spacing w:before="80" w:line="160" w:lineRule="exact"/>
              <w:ind w:right="85"/>
              <w:jc w:val="right"/>
            </w:pPr>
          </w:p>
        </w:tc>
        <w:tc>
          <w:tcPr>
            <w:tcW w:w="450" w:type="dxa"/>
            <w:tcBorders>
              <w:left w:val="single" w:sz="6" w:space="0" w:color="000000"/>
            </w:tcBorders>
            <w:shd w:val="clear" w:color="auto" w:fill="auto"/>
            <w:vAlign w:val="bottom"/>
          </w:tcPr>
          <w:p w14:paraId="174670D9" w14:textId="77777777" w:rsidR="008870C3" w:rsidRPr="00686EFF" w:rsidRDefault="008870C3" w:rsidP="00900DBF">
            <w:pPr>
              <w:snapToGrid w:val="0"/>
              <w:spacing w:before="80" w:line="160" w:lineRule="exact"/>
              <w:ind w:right="85"/>
              <w:jc w:val="right"/>
            </w:pPr>
          </w:p>
        </w:tc>
        <w:tc>
          <w:tcPr>
            <w:tcW w:w="451" w:type="dxa"/>
            <w:tcBorders>
              <w:left w:val="single" w:sz="6" w:space="0" w:color="000000"/>
            </w:tcBorders>
            <w:shd w:val="clear" w:color="auto" w:fill="auto"/>
            <w:vAlign w:val="bottom"/>
          </w:tcPr>
          <w:p w14:paraId="0463F679"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09F337EF"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52B5733C"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1612B378" w14:textId="77777777" w:rsidR="008870C3" w:rsidRPr="00686EFF" w:rsidRDefault="008870C3" w:rsidP="00900DBF">
            <w:pPr>
              <w:snapToGrid w:val="0"/>
              <w:spacing w:before="80" w:line="160" w:lineRule="exact"/>
              <w:ind w:right="85"/>
              <w:jc w:val="right"/>
            </w:pPr>
          </w:p>
        </w:tc>
        <w:tc>
          <w:tcPr>
            <w:tcW w:w="451" w:type="dxa"/>
            <w:tcBorders>
              <w:left w:val="single" w:sz="6" w:space="0" w:color="000000"/>
            </w:tcBorders>
            <w:shd w:val="clear" w:color="auto" w:fill="auto"/>
            <w:vAlign w:val="bottom"/>
          </w:tcPr>
          <w:p w14:paraId="667BC0EF"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34A56F76"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49B1C527" w14:textId="77777777" w:rsidR="008870C3" w:rsidRPr="00686EFF" w:rsidRDefault="008870C3" w:rsidP="00900DBF">
            <w:pPr>
              <w:snapToGrid w:val="0"/>
              <w:spacing w:before="80" w:line="160" w:lineRule="exact"/>
              <w:ind w:right="85"/>
              <w:jc w:val="right"/>
            </w:pPr>
          </w:p>
        </w:tc>
        <w:tc>
          <w:tcPr>
            <w:tcW w:w="450" w:type="dxa"/>
            <w:tcBorders>
              <w:left w:val="single" w:sz="6" w:space="0" w:color="000000"/>
            </w:tcBorders>
            <w:shd w:val="clear" w:color="auto" w:fill="auto"/>
            <w:vAlign w:val="bottom"/>
          </w:tcPr>
          <w:p w14:paraId="43E5475A" w14:textId="77777777" w:rsidR="008870C3" w:rsidRPr="00686EFF" w:rsidRDefault="008870C3" w:rsidP="00900DBF">
            <w:pPr>
              <w:snapToGrid w:val="0"/>
              <w:spacing w:before="80" w:line="160" w:lineRule="exact"/>
              <w:ind w:right="85"/>
              <w:jc w:val="right"/>
            </w:pPr>
          </w:p>
        </w:tc>
        <w:tc>
          <w:tcPr>
            <w:tcW w:w="451" w:type="dxa"/>
            <w:tcBorders>
              <w:left w:val="single" w:sz="6" w:space="0" w:color="000000"/>
            </w:tcBorders>
            <w:shd w:val="clear" w:color="auto" w:fill="auto"/>
            <w:vAlign w:val="bottom"/>
          </w:tcPr>
          <w:p w14:paraId="4DEF2DE6" w14:textId="77777777" w:rsidR="008870C3" w:rsidRPr="00686EFF" w:rsidRDefault="008870C3" w:rsidP="00900DBF">
            <w:pPr>
              <w:snapToGrid w:val="0"/>
              <w:spacing w:before="80" w:line="160" w:lineRule="exact"/>
              <w:ind w:right="85"/>
              <w:jc w:val="right"/>
            </w:pPr>
          </w:p>
        </w:tc>
        <w:tc>
          <w:tcPr>
            <w:tcW w:w="2259" w:type="dxa"/>
            <w:tcBorders>
              <w:left w:val="single" w:sz="6" w:space="0" w:color="000000"/>
            </w:tcBorders>
            <w:shd w:val="clear" w:color="auto" w:fill="auto"/>
            <w:vAlign w:val="bottom"/>
          </w:tcPr>
          <w:p w14:paraId="6BC0A11A" w14:textId="0F3554CC" w:rsidR="008870C3" w:rsidRPr="00686EFF" w:rsidRDefault="008870C3" w:rsidP="00686EFF">
            <w:pPr>
              <w:pStyle w:val="13"/>
              <w:spacing w:before="80" w:line="160" w:lineRule="exact"/>
              <w:ind w:left="284"/>
              <w:rPr>
                <w:b w:val="0"/>
                <w:bCs w:val="0"/>
                <w:i/>
                <w:sz w:val="14"/>
                <w:szCs w:val="14"/>
                <w:u w:val="none"/>
              </w:rPr>
            </w:pPr>
            <w:r w:rsidRPr="00686EFF">
              <w:rPr>
                <w:b w:val="0"/>
                <w:bCs w:val="0"/>
                <w:i/>
                <w:sz w:val="14"/>
                <w:szCs w:val="14"/>
                <w:u w:val="none"/>
              </w:rPr>
              <w:t xml:space="preserve"> of which:</w:t>
            </w:r>
          </w:p>
        </w:tc>
      </w:tr>
      <w:tr w:rsidR="008870C3" w:rsidRPr="00D21FE6" w14:paraId="3DC2FDB6" w14:textId="77777777" w:rsidTr="00900DBF">
        <w:trPr>
          <w:cantSplit/>
        </w:trPr>
        <w:tc>
          <w:tcPr>
            <w:tcW w:w="2260" w:type="dxa"/>
            <w:shd w:val="clear" w:color="auto" w:fill="auto"/>
            <w:vAlign w:val="bottom"/>
          </w:tcPr>
          <w:p w14:paraId="5E269CE1" w14:textId="77777777" w:rsidR="008870C3" w:rsidRPr="00686EFF" w:rsidRDefault="008870C3">
            <w:pPr>
              <w:spacing w:before="80" w:line="160" w:lineRule="exact"/>
              <w:ind w:left="113"/>
            </w:pPr>
            <w:r w:rsidRPr="00686EFF">
              <w:t>Австралия</w:t>
            </w:r>
          </w:p>
        </w:tc>
        <w:tc>
          <w:tcPr>
            <w:tcW w:w="450" w:type="dxa"/>
            <w:tcBorders>
              <w:left w:val="single" w:sz="6" w:space="0" w:color="000000"/>
            </w:tcBorders>
            <w:shd w:val="clear" w:color="auto" w:fill="auto"/>
            <w:vAlign w:val="bottom"/>
          </w:tcPr>
          <w:p w14:paraId="0A5D5E2D" w14:textId="6D96B129" w:rsidR="008870C3" w:rsidRPr="00686EFF" w:rsidRDefault="008870C3" w:rsidP="00274682">
            <w:pPr>
              <w:snapToGrid w:val="0"/>
              <w:spacing w:before="80" w:line="160" w:lineRule="exact"/>
              <w:ind w:right="85"/>
              <w:jc w:val="right"/>
            </w:pPr>
            <w:r w:rsidRPr="00686EFF">
              <w:t>11,5</w:t>
            </w:r>
          </w:p>
        </w:tc>
        <w:tc>
          <w:tcPr>
            <w:tcW w:w="450" w:type="dxa"/>
            <w:tcBorders>
              <w:left w:val="single" w:sz="6" w:space="0" w:color="000000"/>
            </w:tcBorders>
            <w:shd w:val="clear" w:color="auto" w:fill="auto"/>
            <w:vAlign w:val="bottom"/>
          </w:tcPr>
          <w:p w14:paraId="3AF2902E" w14:textId="2102D78B" w:rsidR="008870C3" w:rsidRPr="00686EFF" w:rsidRDefault="008870C3" w:rsidP="00274682">
            <w:pPr>
              <w:snapToGrid w:val="0"/>
              <w:spacing w:before="80" w:line="160" w:lineRule="exact"/>
              <w:ind w:right="85"/>
              <w:jc w:val="right"/>
            </w:pPr>
            <w:r w:rsidRPr="00686EFF">
              <w:t>11,6</w:t>
            </w:r>
          </w:p>
        </w:tc>
        <w:tc>
          <w:tcPr>
            <w:tcW w:w="450" w:type="dxa"/>
            <w:tcBorders>
              <w:left w:val="single" w:sz="6" w:space="0" w:color="000000"/>
            </w:tcBorders>
            <w:shd w:val="clear" w:color="auto" w:fill="auto"/>
            <w:vAlign w:val="bottom"/>
          </w:tcPr>
          <w:p w14:paraId="06921885" w14:textId="5D79DAF7" w:rsidR="008870C3" w:rsidRPr="00686EFF" w:rsidRDefault="008870C3" w:rsidP="00900DBF">
            <w:pPr>
              <w:snapToGrid w:val="0"/>
              <w:spacing w:before="80" w:line="160" w:lineRule="exact"/>
              <w:ind w:right="85"/>
              <w:jc w:val="right"/>
            </w:pPr>
            <w:r w:rsidRPr="00686EFF">
              <w:t>10,8</w:t>
            </w:r>
          </w:p>
        </w:tc>
        <w:tc>
          <w:tcPr>
            <w:tcW w:w="451" w:type="dxa"/>
            <w:tcBorders>
              <w:left w:val="single" w:sz="6" w:space="0" w:color="000000"/>
            </w:tcBorders>
            <w:shd w:val="clear" w:color="auto" w:fill="auto"/>
            <w:vAlign w:val="bottom"/>
          </w:tcPr>
          <w:p w14:paraId="2DC357B2" w14:textId="63CBC449" w:rsidR="008870C3" w:rsidRPr="00686EFF" w:rsidRDefault="008870C3" w:rsidP="00900DBF">
            <w:pPr>
              <w:snapToGrid w:val="0"/>
              <w:spacing w:before="80" w:line="160" w:lineRule="exact"/>
              <w:ind w:right="85"/>
              <w:jc w:val="right"/>
            </w:pPr>
            <w:r w:rsidRPr="00686EFF">
              <w:rPr>
                <w:lang w:val="en-US"/>
              </w:rPr>
              <w:t>…</w:t>
            </w:r>
          </w:p>
        </w:tc>
        <w:tc>
          <w:tcPr>
            <w:tcW w:w="450" w:type="dxa"/>
            <w:tcBorders>
              <w:left w:val="single" w:sz="6" w:space="0" w:color="000000"/>
            </w:tcBorders>
            <w:shd w:val="clear" w:color="auto" w:fill="auto"/>
            <w:vAlign w:val="bottom"/>
          </w:tcPr>
          <w:p w14:paraId="3A08160A" w14:textId="060F0BB0" w:rsidR="008870C3" w:rsidRPr="00686EFF" w:rsidRDefault="008870C3" w:rsidP="00900DBF">
            <w:pPr>
              <w:snapToGrid w:val="0"/>
              <w:spacing w:before="80" w:line="160" w:lineRule="exact"/>
              <w:ind w:right="85"/>
              <w:jc w:val="right"/>
            </w:pPr>
            <w:r w:rsidRPr="00686EFF">
              <w:t>6,3</w:t>
            </w:r>
          </w:p>
        </w:tc>
        <w:tc>
          <w:tcPr>
            <w:tcW w:w="450" w:type="dxa"/>
            <w:tcBorders>
              <w:left w:val="single" w:sz="6" w:space="0" w:color="000000"/>
            </w:tcBorders>
            <w:shd w:val="clear" w:color="auto" w:fill="auto"/>
            <w:vAlign w:val="bottom"/>
          </w:tcPr>
          <w:p w14:paraId="63425752" w14:textId="54E47723" w:rsidR="008870C3" w:rsidRPr="00686EFF" w:rsidRDefault="008870C3" w:rsidP="00900DBF">
            <w:pPr>
              <w:snapToGrid w:val="0"/>
              <w:spacing w:before="80" w:line="160" w:lineRule="exact"/>
              <w:ind w:right="85"/>
              <w:jc w:val="right"/>
            </w:pPr>
            <w:r w:rsidRPr="00686EFF">
              <w:t>7,3</w:t>
            </w:r>
          </w:p>
        </w:tc>
        <w:tc>
          <w:tcPr>
            <w:tcW w:w="450" w:type="dxa"/>
            <w:tcBorders>
              <w:left w:val="single" w:sz="6" w:space="0" w:color="000000"/>
            </w:tcBorders>
            <w:shd w:val="clear" w:color="auto" w:fill="auto"/>
            <w:vAlign w:val="bottom"/>
          </w:tcPr>
          <w:p w14:paraId="031CCEE4" w14:textId="40A5F089" w:rsidR="008870C3" w:rsidRPr="00686EFF" w:rsidRDefault="008870C3" w:rsidP="00900DBF">
            <w:pPr>
              <w:snapToGrid w:val="0"/>
              <w:spacing w:before="80" w:line="160" w:lineRule="exact"/>
              <w:ind w:right="85"/>
              <w:jc w:val="right"/>
            </w:pPr>
            <w:r w:rsidRPr="00686EFF">
              <w:t>6,9</w:t>
            </w:r>
          </w:p>
        </w:tc>
        <w:tc>
          <w:tcPr>
            <w:tcW w:w="451" w:type="dxa"/>
            <w:tcBorders>
              <w:left w:val="single" w:sz="6" w:space="0" w:color="000000"/>
            </w:tcBorders>
            <w:shd w:val="clear" w:color="auto" w:fill="auto"/>
            <w:vAlign w:val="bottom"/>
          </w:tcPr>
          <w:p w14:paraId="0339BC1A" w14:textId="41266832" w:rsidR="008870C3" w:rsidRPr="00686EFF" w:rsidRDefault="008870C3" w:rsidP="00900DBF">
            <w:pPr>
              <w:snapToGrid w:val="0"/>
              <w:spacing w:before="80" w:line="160" w:lineRule="exact"/>
              <w:ind w:right="85"/>
              <w:jc w:val="right"/>
            </w:pPr>
            <w:r w:rsidRPr="00686EFF">
              <w:t>…</w:t>
            </w:r>
          </w:p>
        </w:tc>
        <w:tc>
          <w:tcPr>
            <w:tcW w:w="450" w:type="dxa"/>
            <w:tcBorders>
              <w:left w:val="single" w:sz="6" w:space="0" w:color="000000"/>
            </w:tcBorders>
            <w:shd w:val="clear" w:color="auto" w:fill="auto"/>
            <w:vAlign w:val="bottom"/>
          </w:tcPr>
          <w:p w14:paraId="58F1D88F" w14:textId="0F0F07F2" w:rsidR="008870C3" w:rsidRPr="00686EFF" w:rsidRDefault="008870C3" w:rsidP="00900DBF">
            <w:pPr>
              <w:snapToGrid w:val="0"/>
              <w:spacing w:before="80" w:line="160" w:lineRule="exact"/>
              <w:ind w:right="85"/>
              <w:jc w:val="right"/>
            </w:pPr>
            <w:r w:rsidRPr="00686EFF">
              <w:t>5,2</w:t>
            </w:r>
          </w:p>
        </w:tc>
        <w:tc>
          <w:tcPr>
            <w:tcW w:w="450" w:type="dxa"/>
            <w:tcBorders>
              <w:left w:val="single" w:sz="6" w:space="0" w:color="000000"/>
            </w:tcBorders>
            <w:shd w:val="clear" w:color="auto" w:fill="auto"/>
            <w:vAlign w:val="bottom"/>
          </w:tcPr>
          <w:p w14:paraId="510DCFBE" w14:textId="65B1FA8C" w:rsidR="008870C3" w:rsidRPr="00686EFF" w:rsidRDefault="008870C3" w:rsidP="00900DBF">
            <w:pPr>
              <w:snapToGrid w:val="0"/>
              <w:spacing w:before="80" w:line="160" w:lineRule="exact"/>
              <w:ind w:right="85"/>
              <w:jc w:val="right"/>
            </w:pPr>
            <w:r w:rsidRPr="00686EFF">
              <w:t>4,2</w:t>
            </w:r>
          </w:p>
        </w:tc>
        <w:tc>
          <w:tcPr>
            <w:tcW w:w="450" w:type="dxa"/>
            <w:tcBorders>
              <w:left w:val="single" w:sz="6" w:space="0" w:color="000000"/>
            </w:tcBorders>
            <w:shd w:val="clear" w:color="auto" w:fill="auto"/>
            <w:vAlign w:val="bottom"/>
          </w:tcPr>
          <w:p w14:paraId="19E79081" w14:textId="44EA7CA4" w:rsidR="008870C3" w:rsidRPr="00686EFF" w:rsidRDefault="008870C3" w:rsidP="00900DBF">
            <w:pPr>
              <w:snapToGrid w:val="0"/>
              <w:spacing w:before="80" w:line="160" w:lineRule="exact"/>
              <w:ind w:right="85"/>
              <w:jc w:val="right"/>
            </w:pPr>
            <w:r w:rsidRPr="00686EFF">
              <w:t>3,9</w:t>
            </w:r>
          </w:p>
        </w:tc>
        <w:tc>
          <w:tcPr>
            <w:tcW w:w="451" w:type="dxa"/>
            <w:tcBorders>
              <w:left w:val="single" w:sz="6" w:space="0" w:color="000000"/>
            </w:tcBorders>
            <w:shd w:val="clear" w:color="auto" w:fill="auto"/>
            <w:vAlign w:val="bottom"/>
          </w:tcPr>
          <w:p w14:paraId="639F6E97" w14:textId="440949DA" w:rsidR="008870C3" w:rsidRPr="00686EFF" w:rsidRDefault="008870C3" w:rsidP="00900DBF">
            <w:pPr>
              <w:snapToGrid w:val="0"/>
              <w:spacing w:before="80" w:line="160" w:lineRule="exact"/>
              <w:ind w:right="85"/>
              <w:jc w:val="right"/>
            </w:pPr>
            <w:r w:rsidRPr="00686EFF">
              <w:rPr>
                <w:lang w:val="en-US"/>
              </w:rPr>
              <w:t>…</w:t>
            </w:r>
          </w:p>
        </w:tc>
        <w:tc>
          <w:tcPr>
            <w:tcW w:w="2259" w:type="dxa"/>
            <w:tcBorders>
              <w:left w:val="single" w:sz="6" w:space="0" w:color="000000"/>
            </w:tcBorders>
            <w:shd w:val="clear" w:color="auto" w:fill="auto"/>
            <w:vAlign w:val="bottom"/>
          </w:tcPr>
          <w:p w14:paraId="76628CDD" w14:textId="77777777" w:rsidR="008870C3" w:rsidRPr="00686EFF" w:rsidRDefault="008870C3">
            <w:pPr>
              <w:spacing w:before="80" w:line="160" w:lineRule="exact"/>
              <w:ind w:left="170"/>
              <w:rPr>
                <w:i/>
              </w:rPr>
            </w:pPr>
            <w:r w:rsidRPr="00686EFF">
              <w:rPr>
                <w:i/>
              </w:rPr>
              <w:t>Australia</w:t>
            </w:r>
          </w:p>
        </w:tc>
      </w:tr>
      <w:tr w:rsidR="008870C3" w:rsidRPr="00D21FE6" w14:paraId="78DC56F7" w14:textId="77777777" w:rsidTr="00900DBF">
        <w:trPr>
          <w:cantSplit/>
        </w:trPr>
        <w:tc>
          <w:tcPr>
            <w:tcW w:w="2260" w:type="dxa"/>
            <w:shd w:val="clear" w:color="auto" w:fill="auto"/>
            <w:vAlign w:val="bottom"/>
          </w:tcPr>
          <w:p w14:paraId="7C8BF9AB" w14:textId="77777777" w:rsidR="008870C3" w:rsidRPr="00686EFF" w:rsidRDefault="008870C3">
            <w:pPr>
              <w:spacing w:before="80" w:line="160" w:lineRule="exact"/>
              <w:ind w:left="113"/>
            </w:pPr>
            <w:r w:rsidRPr="00686EFF">
              <w:t>Аргентина</w:t>
            </w:r>
          </w:p>
        </w:tc>
        <w:tc>
          <w:tcPr>
            <w:tcW w:w="450" w:type="dxa"/>
            <w:tcBorders>
              <w:left w:val="single" w:sz="6" w:space="0" w:color="000000"/>
            </w:tcBorders>
            <w:shd w:val="clear" w:color="auto" w:fill="auto"/>
            <w:vAlign w:val="bottom"/>
          </w:tcPr>
          <w:p w14:paraId="20F60B0F" w14:textId="7B05FB9C" w:rsidR="008870C3" w:rsidRPr="00686EFF" w:rsidRDefault="008870C3" w:rsidP="00274682">
            <w:pPr>
              <w:snapToGrid w:val="0"/>
              <w:spacing w:before="80" w:line="160" w:lineRule="exact"/>
              <w:ind w:right="85"/>
              <w:jc w:val="right"/>
            </w:pPr>
            <w:r w:rsidRPr="00686EFF">
              <w:t>11,8</w:t>
            </w:r>
          </w:p>
        </w:tc>
        <w:tc>
          <w:tcPr>
            <w:tcW w:w="450" w:type="dxa"/>
            <w:tcBorders>
              <w:left w:val="single" w:sz="6" w:space="0" w:color="000000"/>
            </w:tcBorders>
            <w:shd w:val="clear" w:color="auto" w:fill="auto"/>
            <w:vAlign w:val="bottom"/>
          </w:tcPr>
          <w:p w14:paraId="1A1314B2" w14:textId="22507106" w:rsidR="008870C3" w:rsidRPr="00686EFF" w:rsidRDefault="008870C3" w:rsidP="00274682">
            <w:pPr>
              <w:snapToGrid w:val="0"/>
              <w:spacing w:before="80" w:line="160" w:lineRule="exact"/>
              <w:ind w:right="85"/>
              <w:jc w:val="right"/>
            </w:pPr>
            <w:r w:rsidRPr="00686EFF">
              <w:t>10,7</w:t>
            </w:r>
          </w:p>
        </w:tc>
        <w:tc>
          <w:tcPr>
            <w:tcW w:w="450" w:type="dxa"/>
            <w:tcBorders>
              <w:left w:val="single" w:sz="6" w:space="0" w:color="000000"/>
            </w:tcBorders>
            <w:shd w:val="clear" w:color="auto" w:fill="auto"/>
            <w:vAlign w:val="bottom"/>
          </w:tcPr>
          <w:p w14:paraId="690DA6C3" w14:textId="1A564AB1" w:rsidR="008870C3" w:rsidRPr="00686EFF" w:rsidRDefault="008870C3" w:rsidP="00900DBF">
            <w:pPr>
              <w:snapToGrid w:val="0"/>
              <w:spacing w:before="80" w:line="160" w:lineRule="exact"/>
              <w:ind w:right="85"/>
              <w:jc w:val="right"/>
            </w:pPr>
            <w:r w:rsidRPr="00686EFF">
              <w:t>9,9</w:t>
            </w:r>
          </w:p>
        </w:tc>
        <w:tc>
          <w:tcPr>
            <w:tcW w:w="451" w:type="dxa"/>
            <w:tcBorders>
              <w:left w:val="single" w:sz="6" w:space="0" w:color="000000"/>
            </w:tcBorders>
            <w:shd w:val="clear" w:color="auto" w:fill="auto"/>
            <w:vAlign w:val="bottom"/>
          </w:tcPr>
          <w:p w14:paraId="4BC36639" w14:textId="677E3936" w:rsidR="008870C3" w:rsidRPr="00686EFF" w:rsidRDefault="008870C3" w:rsidP="00900DBF">
            <w:pPr>
              <w:snapToGrid w:val="0"/>
              <w:spacing w:before="80" w:line="160" w:lineRule="exact"/>
              <w:ind w:right="85"/>
              <w:jc w:val="right"/>
            </w:pPr>
            <w:r w:rsidRPr="00686EFF">
              <w:rPr>
                <w:lang w:val="en-US"/>
              </w:rPr>
              <w:t>…</w:t>
            </w:r>
          </w:p>
        </w:tc>
        <w:tc>
          <w:tcPr>
            <w:tcW w:w="450" w:type="dxa"/>
            <w:tcBorders>
              <w:left w:val="single" w:sz="6" w:space="0" w:color="000000"/>
            </w:tcBorders>
            <w:shd w:val="clear" w:color="auto" w:fill="auto"/>
            <w:vAlign w:val="bottom"/>
          </w:tcPr>
          <w:p w14:paraId="22357B51" w14:textId="0825575E" w:rsidR="008870C3" w:rsidRPr="00686EFF" w:rsidRDefault="008870C3" w:rsidP="00900DBF">
            <w:pPr>
              <w:snapToGrid w:val="0"/>
              <w:spacing w:before="80" w:line="160" w:lineRule="exact"/>
              <w:ind w:right="85"/>
              <w:jc w:val="right"/>
            </w:pPr>
            <w:r w:rsidRPr="00686EFF">
              <w:t>8,3</w:t>
            </w:r>
          </w:p>
        </w:tc>
        <w:tc>
          <w:tcPr>
            <w:tcW w:w="450" w:type="dxa"/>
            <w:tcBorders>
              <w:left w:val="single" w:sz="6" w:space="0" w:color="000000"/>
            </w:tcBorders>
            <w:shd w:val="clear" w:color="auto" w:fill="auto"/>
            <w:vAlign w:val="bottom"/>
          </w:tcPr>
          <w:p w14:paraId="78C88766" w14:textId="4D649E3F" w:rsidR="008870C3" w:rsidRPr="00686EFF" w:rsidRDefault="008870C3" w:rsidP="00900DBF">
            <w:pPr>
              <w:snapToGrid w:val="0"/>
              <w:spacing w:before="80" w:line="160" w:lineRule="exact"/>
              <w:ind w:right="85"/>
              <w:jc w:val="right"/>
            </w:pPr>
            <w:r w:rsidRPr="00686EFF">
              <w:t>8,6</w:t>
            </w:r>
          </w:p>
        </w:tc>
        <w:tc>
          <w:tcPr>
            <w:tcW w:w="450" w:type="dxa"/>
            <w:tcBorders>
              <w:left w:val="single" w:sz="6" w:space="0" w:color="000000"/>
            </w:tcBorders>
            <w:shd w:val="clear" w:color="auto" w:fill="auto"/>
            <w:vAlign w:val="bottom"/>
          </w:tcPr>
          <w:p w14:paraId="3FFF3E01" w14:textId="2E28F529" w:rsidR="008870C3" w:rsidRPr="00686EFF" w:rsidRDefault="008870C3" w:rsidP="00900DBF">
            <w:pPr>
              <w:snapToGrid w:val="0"/>
              <w:spacing w:before="80" w:line="160" w:lineRule="exact"/>
              <w:ind w:right="85"/>
              <w:jc w:val="right"/>
            </w:pPr>
            <w:r w:rsidRPr="00686EFF">
              <w:t>7,6</w:t>
            </w:r>
          </w:p>
        </w:tc>
        <w:tc>
          <w:tcPr>
            <w:tcW w:w="451" w:type="dxa"/>
            <w:tcBorders>
              <w:left w:val="single" w:sz="6" w:space="0" w:color="000000"/>
            </w:tcBorders>
            <w:shd w:val="clear" w:color="auto" w:fill="auto"/>
            <w:vAlign w:val="bottom"/>
          </w:tcPr>
          <w:p w14:paraId="3DFA8035" w14:textId="061AC003" w:rsidR="008870C3" w:rsidRPr="00686EFF" w:rsidRDefault="008870C3" w:rsidP="00900DBF">
            <w:pPr>
              <w:snapToGrid w:val="0"/>
              <w:spacing w:before="80" w:line="160" w:lineRule="exact"/>
              <w:ind w:right="85"/>
              <w:jc w:val="right"/>
            </w:pPr>
            <w:r w:rsidRPr="00686EFF">
              <w:rPr>
                <w:lang w:val="en-US"/>
              </w:rPr>
              <w:t>…</w:t>
            </w:r>
          </w:p>
        </w:tc>
        <w:tc>
          <w:tcPr>
            <w:tcW w:w="450" w:type="dxa"/>
            <w:tcBorders>
              <w:left w:val="single" w:sz="6" w:space="0" w:color="000000"/>
            </w:tcBorders>
            <w:shd w:val="clear" w:color="auto" w:fill="auto"/>
            <w:vAlign w:val="bottom"/>
          </w:tcPr>
          <w:p w14:paraId="4E1554E8" w14:textId="2BFAE99C" w:rsidR="008870C3" w:rsidRPr="00686EFF" w:rsidRDefault="008870C3" w:rsidP="00900DBF">
            <w:pPr>
              <w:snapToGrid w:val="0"/>
              <w:spacing w:before="80" w:line="160" w:lineRule="exact"/>
              <w:ind w:right="85"/>
              <w:jc w:val="right"/>
            </w:pPr>
            <w:r w:rsidRPr="00686EFF">
              <w:t>3,5</w:t>
            </w:r>
          </w:p>
        </w:tc>
        <w:tc>
          <w:tcPr>
            <w:tcW w:w="450" w:type="dxa"/>
            <w:tcBorders>
              <w:left w:val="single" w:sz="6" w:space="0" w:color="000000"/>
            </w:tcBorders>
            <w:shd w:val="clear" w:color="auto" w:fill="auto"/>
            <w:vAlign w:val="bottom"/>
          </w:tcPr>
          <w:p w14:paraId="23673873" w14:textId="72FD0C81" w:rsidR="008870C3" w:rsidRPr="00686EFF" w:rsidRDefault="008870C3" w:rsidP="00900DBF">
            <w:pPr>
              <w:snapToGrid w:val="0"/>
              <w:spacing w:before="80" w:line="160" w:lineRule="exact"/>
              <w:ind w:right="85"/>
              <w:jc w:val="right"/>
            </w:pPr>
            <w:r w:rsidRPr="00686EFF">
              <w:t>2,1</w:t>
            </w:r>
          </w:p>
        </w:tc>
        <w:tc>
          <w:tcPr>
            <w:tcW w:w="450" w:type="dxa"/>
            <w:tcBorders>
              <w:left w:val="single" w:sz="6" w:space="0" w:color="000000"/>
            </w:tcBorders>
            <w:shd w:val="clear" w:color="auto" w:fill="auto"/>
            <w:vAlign w:val="bottom"/>
          </w:tcPr>
          <w:p w14:paraId="49ED6A65" w14:textId="4DE30E5B" w:rsidR="008870C3" w:rsidRPr="00686EFF" w:rsidRDefault="008870C3" w:rsidP="00900DBF">
            <w:pPr>
              <w:snapToGrid w:val="0"/>
              <w:spacing w:before="80" w:line="160" w:lineRule="exact"/>
              <w:ind w:right="85"/>
              <w:jc w:val="right"/>
            </w:pPr>
            <w:r w:rsidRPr="00686EFF">
              <w:t>2,3</w:t>
            </w:r>
          </w:p>
        </w:tc>
        <w:tc>
          <w:tcPr>
            <w:tcW w:w="451" w:type="dxa"/>
            <w:tcBorders>
              <w:left w:val="single" w:sz="6" w:space="0" w:color="000000"/>
            </w:tcBorders>
            <w:shd w:val="clear" w:color="auto" w:fill="auto"/>
            <w:vAlign w:val="bottom"/>
          </w:tcPr>
          <w:p w14:paraId="34177DA2" w14:textId="204D6B23" w:rsidR="008870C3" w:rsidRPr="00686EFF" w:rsidRDefault="008870C3" w:rsidP="00900DBF">
            <w:pPr>
              <w:snapToGrid w:val="0"/>
              <w:spacing w:before="80" w:line="160" w:lineRule="exact"/>
              <w:ind w:right="85"/>
              <w:jc w:val="right"/>
            </w:pPr>
            <w:r w:rsidRPr="00686EFF">
              <w:rPr>
                <w:lang w:val="en-US"/>
              </w:rPr>
              <w:t>…</w:t>
            </w:r>
          </w:p>
        </w:tc>
        <w:tc>
          <w:tcPr>
            <w:tcW w:w="2259" w:type="dxa"/>
            <w:tcBorders>
              <w:left w:val="single" w:sz="6" w:space="0" w:color="000000"/>
            </w:tcBorders>
            <w:shd w:val="clear" w:color="auto" w:fill="auto"/>
            <w:vAlign w:val="bottom"/>
          </w:tcPr>
          <w:p w14:paraId="043B7AA2" w14:textId="77777777" w:rsidR="008870C3" w:rsidRPr="00686EFF" w:rsidRDefault="008870C3">
            <w:pPr>
              <w:spacing w:before="80" w:line="160" w:lineRule="exact"/>
              <w:ind w:left="170"/>
              <w:rPr>
                <w:i/>
              </w:rPr>
            </w:pPr>
            <w:r w:rsidRPr="00686EFF">
              <w:rPr>
                <w:i/>
              </w:rPr>
              <w:t>Argentina</w:t>
            </w:r>
          </w:p>
        </w:tc>
      </w:tr>
      <w:tr w:rsidR="008870C3" w:rsidRPr="00D21FE6" w14:paraId="7BF4AFE9" w14:textId="77777777" w:rsidTr="00900DBF">
        <w:trPr>
          <w:cantSplit/>
        </w:trPr>
        <w:tc>
          <w:tcPr>
            <w:tcW w:w="2260" w:type="dxa"/>
            <w:shd w:val="clear" w:color="auto" w:fill="auto"/>
            <w:vAlign w:val="bottom"/>
          </w:tcPr>
          <w:p w14:paraId="380131D3" w14:textId="77777777" w:rsidR="008870C3" w:rsidRPr="00686EFF" w:rsidRDefault="008870C3">
            <w:pPr>
              <w:spacing w:before="80" w:line="160" w:lineRule="exact"/>
              <w:ind w:left="113"/>
            </w:pPr>
            <w:r w:rsidRPr="00686EFF">
              <w:t>Канада</w:t>
            </w:r>
          </w:p>
        </w:tc>
        <w:tc>
          <w:tcPr>
            <w:tcW w:w="450" w:type="dxa"/>
            <w:tcBorders>
              <w:left w:val="single" w:sz="6" w:space="0" w:color="000000"/>
            </w:tcBorders>
            <w:shd w:val="clear" w:color="auto" w:fill="auto"/>
            <w:vAlign w:val="bottom"/>
          </w:tcPr>
          <w:p w14:paraId="20E13B4E" w14:textId="7840E8F2" w:rsidR="008870C3" w:rsidRPr="00686EFF" w:rsidRDefault="008870C3" w:rsidP="00274682">
            <w:pPr>
              <w:snapToGrid w:val="0"/>
              <w:spacing w:before="80" w:line="160" w:lineRule="exact"/>
              <w:ind w:right="85"/>
              <w:jc w:val="right"/>
            </w:pPr>
            <w:r w:rsidRPr="00686EFF">
              <w:t>9,5</w:t>
            </w:r>
          </w:p>
        </w:tc>
        <w:tc>
          <w:tcPr>
            <w:tcW w:w="450" w:type="dxa"/>
            <w:tcBorders>
              <w:left w:val="single" w:sz="6" w:space="0" w:color="000000"/>
            </w:tcBorders>
            <w:shd w:val="clear" w:color="auto" w:fill="auto"/>
            <w:vAlign w:val="bottom"/>
          </w:tcPr>
          <w:p w14:paraId="7BACD608" w14:textId="3B4FE102" w:rsidR="008870C3" w:rsidRPr="00686EFF" w:rsidRDefault="008870C3" w:rsidP="00274682">
            <w:pPr>
              <w:snapToGrid w:val="0"/>
              <w:spacing w:before="80" w:line="160" w:lineRule="exact"/>
              <w:ind w:right="85"/>
              <w:jc w:val="right"/>
            </w:pPr>
            <w:r w:rsidRPr="00686EFF">
              <w:t>9,0</w:t>
            </w:r>
          </w:p>
        </w:tc>
        <w:tc>
          <w:tcPr>
            <w:tcW w:w="450" w:type="dxa"/>
            <w:tcBorders>
              <w:left w:val="single" w:sz="6" w:space="0" w:color="000000"/>
            </w:tcBorders>
            <w:shd w:val="clear" w:color="auto" w:fill="auto"/>
            <w:vAlign w:val="bottom"/>
          </w:tcPr>
          <w:p w14:paraId="309BE1AD" w14:textId="4987E432" w:rsidR="008870C3" w:rsidRPr="00686EFF" w:rsidRDefault="008870C3" w:rsidP="00900DBF">
            <w:pPr>
              <w:snapToGrid w:val="0"/>
              <w:spacing w:before="80" w:line="160" w:lineRule="exact"/>
              <w:ind w:right="85"/>
              <w:jc w:val="right"/>
            </w:pPr>
            <w:r w:rsidRPr="00686EFF">
              <w:t>8,8</w:t>
            </w:r>
          </w:p>
        </w:tc>
        <w:tc>
          <w:tcPr>
            <w:tcW w:w="451" w:type="dxa"/>
            <w:tcBorders>
              <w:left w:val="single" w:sz="6" w:space="0" w:color="000000"/>
            </w:tcBorders>
            <w:shd w:val="clear" w:color="auto" w:fill="auto"/>
            <w:vAlign w:val="bottom"/>
          </w:tcPr>
          <w:p w14:paraId="672D6B8F" w14:textId="231978EF" w:rsidR="008870C3" w:rsidRPr="00686EFF" w:rsidRDefault="008870C3" w:rsidP="00900DBF">
            <w:pPr>
              <w:snapToGrid w:val="0"/>
              <w:spacing w:before="80" w:line="160" w:lineRule="exact"/>
              <w:ind w:right="85"/>
              <w:jc w:val="right"/>
            </w:pPr>
            <w:r w:rsidRPr="00686EFF">
              <w:rPr>
                <w:lang w:val="en-US"/>
              </w:rPr>
              <w:t>…</w:t>
            </w:r>
          </w:p>
        </w:tc>
        <w:tc>
          <w:tcPr>
            <w:tcW w:w="450" w:type="dxa"/>
            <w:tcBorders>
              <w:left w:val="single" w:sz="6" w:space="0" w:color="000000"/>
            </w:tcBorders>
            <w:shd w:val="clear" w:color="auto" w:fill="auto"/>
            <w:vAlign w:val="bottom"/>
          </w:tcPr>
          <w:p w14:paraId="54843240" w14:textId="18039850" w:rsidR="008870C3" w:rsidRPr="00686EFF" w:rsidRDefault="008870C3" w:rsidP="00900DBF">
            <w:pPr>
              <w:snapToGrid w:val="0"/>
              <w:spacing w:before="80" w:line="160" w:lineRule="exact"/>
              <w:ind w:right="85"/>
              <w:jc w:val="right"/>
            </w:pPr>
            <w:r w:rsidRPr="00686EFF">
              <w:t>8,1</w:t>
            </w:r>
          </w:p>
        </w:tc>
        <w:tc>
          <w:tcPr>
            <w:tcW w:w="450" w:type="dxa"/>
            <w:tcBorders>
              <w:left w:val="single" w:sz="6" w:space="0" w:color="000000"/>
            </w:tcBorders>
            <w:shd w:val="clear" w:color="auto" w:fill="auto"/>
            <w:vAlign w:val="bottom"/>
          </w:tcPr>
          <w:p w14:paraId="6E88B144" w14:textId="0B209B52" w:rsidR="008870C3" w:rsidRPr="00686EFF" w:rsidRDefault="008870C3" w:rsidP="00900DBF">
            <w:pPr>
              <w:snapToGrid w:val="0"/>
              <w:spacing w:before="80" w:line="160" w:lineRule="exact"/>
              <w:ind w:right="85"/>
              <w:jc w:val="right"/>
            </w:pPr>
            <w:r w:rsidRPr="00686EFF">
              <w:t>8,6</w:t>
            </w:r>
          </w:p>
        </w:tc>
        <w:tc>
          <w:tcPr>
            <w:tcW w:w="450" w:type="dxa"/>
            <w:tcBorders>
              <w:left w:val="single" w:sz="6" w:space="0" w:color="000000"/>
            </w:tcBorders>
            <w:shd w:val="clear" w:color="auto" w:fill="auto"/>
            <w:vAlign w:val="bottom"/>
          </w:tcPr>
          <w:p w14:paraId="0D056CC0" w14:textId="1CF55C0D" w:rsidR="008870C3" w:rsidRPr="00686EFF" w:rsidRDefault="008870C3" w:rsidP="00900DBF">
            <w:pPr>
              <w:snapToGrid w:val="0"/>
              <w:spacing w:before="80" w:line="160" w:lineRule="exact"/>
              <w:ind w:right="85"/>
              <w:jc w:val="right"/>
            </w:pPr>
            <w:r w:rsidRPr="00686EFF">
              <w:t>8,1</w:t>
            </w:r>
          </w:p>
        </w:tc>
        <w:tc>
          <w:tcPr>
            <w:tcW w:w="451" w:type="dxa"/>
            <w:tcBorders>
              <w:left w:val="single" w:sz="6" w:space="0" w:color="000000"/>
            </w:tcBorders>
            <w:shd w:val="clear" w:color="auto" w:fill="auto"/>
            <w:vAlign w:val="bottom"/>
          </w:tcPr>
          <w:p w14:paraId="2429BCB8" w14:textId="21EC7C95" w:rsidR="008870C3" w:rsidRPr="00686EFF" w:rsidRDefault="008870C3" w:rsidP="00900DBF">
            <w:pPr>
              <w:snapToGrid w:val="0"/>
              <w:spacing w:before="80" w:line="160" w:lineRule="exact"/>
              <w:ind w:right="85"/>
              <w:jc w:val="right"/>
            </w:pPr>
            <w:r w:rsidRPr="00686EFF">
              <w:rPr>
                <w:lang w:val="en-US"/>
              </w:rPr>
              <w:t>…</w:t>
            </w:r>
          </w:p>
        </w:tc>
        <w:tc>
          <w:tcPr>
            <w:tcW w:w="450" w:type="dxa"/>
            <w:tcBorders>
              <w:left w:val="single" w:sz="6" w:space="0" w:color="000000"/>
            </w:tcBorders>
            <w:shd w:val="clear" w:color="auto" w:fill="auto"/>
            <w:vAlign w:val="bottom"/>
          </w:tcPr>
          <w:p w14:paraId="7039B6CF" w14:textId="68043446" w:rsidR="008870C3" w:rsidRPr="00686EFF" w:rsidRDefault="008870C3" w:rsidP="00900DBF">
            <w:pPr>
              <w:snapToGrid w:val="0"/>
              <w:spacing w:before="80" w:line="160" w:lineRule="exact"/>
              <w:ind w:right="85"/>
              <w:jc w:val="right"/>
            </w:pPr>
            <w:r w:rsidRPr="00686EFF">
              <w:t>1,4</w:t>
            </w:r>
          </w:p>
        </w:tc>
        <w:tc>
          <w:tcPr>
            <w:tcW w:w="450" w:type="dxa"/>
            <w:tcBorders>
              <w:left w:val="single" w:sz="6" w:space="0" w:color="000000"/>
            </w:tcBorders>
            <w:shd w:val="clear" w:color="auto" w:fill="auto"/>
            <w:vAlign w:val="bottom"/>
          </w:tcPr>
          <w:p w14:paraId="7127067A" w14:textId="7B889399" w:rsidR="008870C3" w:rsidRPr="00686EFF" w:rsidRDefault="008870C3" w:rsidP="00900DBF">
            <w:pPr>
              <w:snapToGrid w:val="0"/>
              <w:spacing w:before="80" w:line="160" w:lineRule="exact"/>
              <w:ind w:right="85"/>
              <w:jc w:val="right"/>
            </w:pPr>
            <w:r w:rsidRPr="00686EFF">
              <w:t>0,5</w:t>
            </w:r>
          </w:p>
        </w:tc>
        <w:tc>
          <w:tcPr>
            <w:tcW w:w="450" w:type="dxa"/>
            <w:tcBorders>
              <w:left w:val="single" w:sz="6" w:space="0" w:color="000000"/>
            </w:tcBorders>
            <w:shd w:val="clear" w:color="auto" w:fill="auto"/>
            <w:vAlign w:val="bottom"/>
          </w:tcPr>
          <w:p w14:paraId="01306A17" w14:textId="49935283" w:rsidR="008870C3" w:rsidRPr="00686EFF" w:rsidRDefault="008870C3" w:rsidP="00900DBF">
            <w:pPr>
              <w:snapToGrid w:val="0"/>
              <w:spacing w:before="80" w:line="160" w:lineRule="exact"/>
              <w:ind w:right="85"/>
              <w:jc w:val="right"/>
            </w:pPr>
            <w:r w:rsidRPr="00686EFF">
              <w:t>0,7</w:t>
            </w:r>
          </w:p>
        </w:tc>
        <w:tc>
          <w:tcPr>
            <w:tcW w:w="451" w:type="dxa"/>
            <w:tcBorders>
              <w:left w:val="single" w:sz="6" w:space="0" w:color="000000"/>
            </w:tcBorders>
            <w:shd w:val="clear" w:color="auto" w:fill="auto"/>
            <w:vAlign w:val="bottom"/>
          </w:tcPr>
          <w:p w14:paraId="396299E5" w14:textId="7DAC46C7" w:rsidR="008870C3" w:rsidRPr="00686EFF" w:rsidRDefault="008870C3" w:rsidP="00900DBF">
            <w:pPr>
              <w:snapToGrid w:val="0"/>
              <w:spacing w:before="80" w:line="160" w:lineRule="exact"/>
              <w:ind w:right="85"/>
              <w:jc w:val="right"/>
            </w:pPr>
            <w:r w:rsidRPr="00686EFF">
              <w:rPr>
                <w:lang w:val="en-US"/>
              </w:rPr>
              <w:t>…</w:t>
            </w:r>
          </w:p>
        </w:tc>
        <w:tc>
          <w:tcPr>
            <w:tcW w:w="2259" w:type="dxa"/>
            <w:tcBorders>
              <w:left w:val="single" w:sz="6" w:space="0" w:color="000000"/>
            </w:tcBorders>
            <w:shd w:val="clear" w:color="auto" w:fill="auto"/>
            <w:vAlign w:val="bottom"/>
          </w:tcPr>
          <w:p w14:paraId="16B6C01C" w14:textId="77777777" w:rsidR="008870C3" w:rsidRPr="00686EFF" w:rsidRDefault="008870C3">
            <w:pPr>
              <w:spacing w:before="80" w:line="160" w:lineRule="exact"/>
              <w:ind w:left="170"/>
              <w:rPr>
                <w:i/>
              </w:rPr>
            </w:pPr>
            <w:r w:rsidRPr="00686EFF">
              <w:rPr>
                <w:i/>
              </w:rPr>
              <w:t>Canada</w:t>
            </w:r>
          </w:p>
        </w:tc>
      </w:tr>
      <w:tr w:rsidR="008870C3" w:rsidRPr="00D21FE6" w14:paraId="6890B391" w14:textId="77777777" w:rsidTr="00900DBF">
        <w:trPr>
          <w:cantSplit/>
        </w:trPr>
        <w:tc>
          <w:tcPr>
            <w:tcW w:w="2260" w:type="dxa"/>
            <w:shd w:val="clear" w:color="auto" w:fill="auto"/>
            <w:vAlign w:val="bottom"/>
          </w:tcPr>
          <w:p w14:paraId="750D7142" w14:textId="77777777" w:rsidR="008870C3" w:rsidRPr="00686EFF" w:rsidRDefault="008870C3">
            <w:pPr>
              <w:spacing w:before="80" w:line="160" w:lineRule="exact"/>
              <w:ind w:left="113"/>
            </w:pPr>
            <w:r w:rsidRPr="00686EFF">
              <w:t>Мексика</w:t>
            </w:r>
          </w:p>
        </w:tc>
        <w:tc>
          <w:tcPr>
            <w:tcW w:w="450" w:type="dxa"/>
            <w:tcBorders>
              <w:left w:val="single" w:sz="6" w:space="0" w:color="000000"/>
            </w:tcBorders>
            <w:shd w:val="clear" w:color="auto" w:fill="auto"/>
            <w:vAlign w:val="bottom"/>
          </w:tcPr>
          <w:p w14:paraId="1FBED54F" w14:textId="6963C9F9" w:rsidR="008870C3" w:rsidRPr="00686EFF" w:rsidRDefault="008870C3" w:rsidP="00274682">
            <w:pPr>
              <w:snapToGrid w:val="0"/>
              <w:spacing w:before="80" w:line="160" w:lineRule="exact"/>
              <w:ind w:right="85"/>
              <w:jc w:val="right"/>
            </w:pPr>
            <w:r w:rsidRPr="00686EFF">
              <w:t>13,1</w:t>
            </w:r>
          </w:p>
        </w:tc>
        <w:tc>
          <w:tcPr>
            <w:tcW w:w="450" w:type="dxa"/>
            <w:tcBorders>
              <w:left w:val="single" w:sz="6" w:space="0" w:color="000000"/>
            </w:tcBorders>
            <w:shd w:val="clear" w:color="auto" w:fill="auto"/>
            <w:vAlign w:val="bottom"/>
          </w:tcPr>
          <w:p w14:paraId="7709F390" w14:textId="52AF8CBC" w:rsidR="008870C3" w:rsidRPr="00686EFF" w:rsidRDefault="008870C3" w:rsidP="00274682">
            <w:pPr>
              <w:snapToGrid w:val="0"/>
              <w:spacing w:before="80" w:line="160" w:lineRule="exact"/>
              <w:ind w:right="85"/>
              <w:jc w:val="right"/>
            </w:pPr>
            <w:r w:rsidRPr="00686EFF">
              <w:t>16,1</w:t>
            </w:r>
          </w:p>
        </w:tc>
        <w:tc>
          <w:tcPr>
            <w:tcW w:w="450" w:type="dxa"/>
            <w:tcBorders>
              <w:left w:val="single" w:sz="6" w:space="0" w:color="000000"/>
            </w:tcBorders>
            <w:shd w:val="clear" w:color="auto" w:fill="auto"/>
            <w:vAlign w:val="bottom"/>
          </w:tcPr>
          <w:p w14:paraId="53D1E089" w14:textId="0AAC4347" w:rsidR="008870C3" w:rsidRPr="00686EFF" w:rsidRDefault="008870C3" w:rsidP="00900DBF">
            <w:pPr>
              <w:snapToGrid w:val="0"/>
              <w:spacing w:before="80" w:line="160" w:lineRule="exact"/>
              <w:ind w:right="85"/>
              <w:jc w:val="right"/>
            </w:pPr>
            <w:r w:rsidRPr="00686EFF">
              <w:t>15,8</w:t>
            </w:r>
          </w:p>
        </w:tc>
        <w:tc>
          <w:tcPr>
            <w:tcW w:w="451" w:type="dxa"/>
            <w:tcBorders>
              <w:left w:val="single" w:sz="6" w:space="0" w:color="000000"/>
            </w:tcBorders>
            <w:shd w:val="clear" w:color="auto" w:fill="auto"/>
            <w:vAlign w:val="bottom"/>
          </w:tcPr>
          <w:p w14:paraId="359FC01C" w14:textId="75A9396F" w:rsidR="008870C3" w:rsidRPr="00686EFF" w:rsidRDefault="008870C3" w:rsidP="00900DBF">
            <w:pPr>
              <w:snapToGrid w:val="0"/>
              <w:spacing w:before="80" w:line="160" w:lineRule="exact"/>
              <w:ind w:right="85"/>
              <w:jc w:val="right"/>
            </w:pPr>
            <w:r w:rsidRPr="00686EFF">
              <w:rPr>
                <w:lang w:val="en-US"/>
              </w:rPr>
              <w:t>…</w:t>
            </w:r>
          </w:p>
        </w:tc>
        <w:tc>
          <w:tcPr>
            <w:tcW w:w="450" w:type="dxa"/>
            <w:tcBorders>
              <w:left w:val="single" w:sz="6" w:space="0" w:color="000000"/>
            </w:tcBorders>
            <w:shd w:val="clear" w:color="auto" w:fill="auto"/>
            <w:vAlign w:val="bottom"/>
          </w:tcPr>
          <w:p w14:paraId="4C99D1EE" w14:textId="307F6343" w:rsidR="008870C3" w:rsidRPr="00686EFF" w:rsidRDefault="008870C3" w:rsidP="00900DBF">
            <w:pPr>
              <w:snapToGrid w:val="0"/>
              <w:spacing w:before="80" w:line="160" w:lineRule="exact"/>
              <w:ind w:right="85"/>
              <w:jc w:val="right"/>
            </w:pPr>
            <w:r w:rsidRPr="00686EFF">
              <w:t>8,4</w:t>
            </w:r>
          </w:p>
        </w:tc>
        <w:tc>
          <w:tcPr>
            <w:tcW w:w="450" w:type="dxa"/>
            <w:tcBorders>
              <w:left w:val="single" w:sz="6" w:space="0" w:color="000000"/>
            </w:tcBorders>
            <w:shd w:val="clear" w:color="auto" w:fill="auto"/>
            <w:vAlign w:val="bottom"/>
          </w:tcPr>
          <w:p w14:paraId="4417768C" w14:textId="549A8DEB" w:rsidR="008870C3" w:rsidRPr="00686EFF" w:rsidRDefault="008870C3" w:rsidP="00900DBF">
            <w:pPr>
              <w:snapToGrid w:val="0"/>
              <w:spacing w:before="80" w:line="160" w:lineRule="exact"/>
              <w:ind w:right="85"/>
              <w:jc w:val="right"/>
            </w:pPr>
            <w:r w:rsidRPr="00686EFF">
              <w:t>6,4</w:t>
            </w:r>
          </w:p>
        </w:tc>
        <w:tc>
          <w:tcPr>
            <w:tcW w:w="450" w:type="dxa"/>
            <w:tcBorders>
              <w:left w:val="single" w:sz="6" w:space="0" w:color="000000"/>
            </w:tcBorders>
            <w:shd w:val="clear" w:color="auto" w:fill="auto"/>
            <w:vAlign w:val="bottom"/>
          </w:tcPr>
          <w:p w14:paraId="532B9F97" w14:textId="58F5C61D" w:rsidR="008870C3" w:rsidRPr="00686EFF" w:rsidRDefault="008870C3" w:rsidP="00900DBF">
            <w:pPr>
              <w:snapToGrid w:val="0"/>
              <w:spacing w:before="80" w:line="160" w:lineRule="exact"/>
              <w:ind w:right="85"/>
              <w:jc w:val="right"/>
            </w:pPr>
            <w:r w:rsidRPr="00686EFF">
              <w:t>6,1</w:t>
            </w:r>
          </w:p>
        </w:tc>
        <w:tc>
          <w:tcPr>
            <w:tcW w:w="451" w:type="dxa"/>
            <w:tcBorders>
              <w:left w:val="single" w:sz="6" w:space="0" w:color="000000"/>
            </w:tcBorders>
            <w:shd w:val="clear" w:color="auto" w:fill="auto"/>
            <w:vAlign w:val="bottom"/>
          </w:tcPr>
          <w:p w14:paraId="4B964FAD" w14:textId="07E666C5" w:rsidR="008870C3" w:rsidRPr="00686EFF" w:rsidRDefault="008870C3" w:rsidP="00900DBF">
            <w:pPr>
              <w:snapToGrid w:val="0"/>
              <w:spacing w:before="80" w:line="160" w:lineRule="exact"/>
              <w:ind w:right="85"/>
              <w:jc w:val="right"/>
            </w:pPr>
            <w:r w:rsidRPr="00686EFF">
              <w:rPr>
                <w:lang w:val="en-US"/>
              </w:rPr>
              <w:t>…</w:t>
            </w:r>
          </w:p>
        </w:tc>
        <w:tc>
          <w:tcPr>
            <w:tcW w:w="450" w:type="dxa"/>
            <w:tcBorders>
              <w:left w:val="single" w:sz="6" w:space="0" w:color="000000"/>
            </w:tcBorders>
            <w:shd w:val="clear" w:color="auto" w:fill="auto"/>
            <w:vAlign w:val="bottom"/>
          </w:tcPr>
          <w:p w14:paraId="607B884C" w14:textId="24D5C542" w:rsidR="008870C3" w:rsidRPr="00686EFF" w:rsidRDefault="008870C3" w:rsidP="00900DBF">
            <w:pPr>
              <w:snapToGrid w:val="0"/>
              <w:spacing w:before="80" w:line="160" w:lineRule="exact"/>
              <w:ind w:right="85"/>
              <w:jc w:val="right"/>
            </w:pPr>
            <w:r w:rsidRPr="00686EFF">
              <w:t>4,7</w:t>
            </w:r>
          </w:p>
        </w:tc>
        <w:tc>
          <w:tcPr>
            <w:tcW w:w="450" w:type="dxa"/>
            <w:tcBorders>
              <w:left w:val="single" w:sz="6" w:space="0" w:color="000000"/>
            </w:tcBorders>
            <w:shd w:val="clear" w:color="auto" w:fill="auto"/>
            <w:vAlign w:val="bottom"/>
          </w:tcPr>
          <w:p w14:paraId="7E28AD63" w14:textId="06CEF2C3" w:rsidR="008870C3" w:rsidRPr="00686EFF" w:rsidRDefault="008870C3" w:rsidP="00900DBF">
            <w:pPr>
              <w:snapToGrid w:val="0"/>
              <w:spacing w:before="80" w:line="160" w:lineRule="exact"/>
              <w:ind w:right="85"/>
              <w:jc w:val="right"/>
            </w:pPr>
            <w:r w:rsidRPr="00686EFF">
              <w:t>9,6</w:t>
            </w:r>
          </w:p>
        </w:tc>
        <w:tc>
          <w:tcPr>
            <w:tcW w:w="450" w:type="dxa"/>
            <w:tcBorders>
              <w:left w:val="single" w:sz="6" w:space="0" w:color="000000"/>
            </w:tcBorders>
            <w:shd w:val="clear" w:color="auto" w:fill="auto"/>
            <w:vAlign w:val="bottom"/>
          </w:tcPr>
          <w:p w14:paraId="7990B0BD" w14:textId="6433940F" w:rsidR="008870C3" w:rsidRPr="00686EFF" w:rsidRDefault="008870C3" w:rsidP="00900DBF">
            <w:pPr>
              <w:snapToGrid w:val="0"/>
              <w:spacing w:before="80" w:line="160" w:lineRule="exact"/>
              <w:ind w:right="85"/>
              <w:jc w:val="right"/>
            </w:pPr>
            <w:r w:rsidRPr="00686EFF">
              <w:t>9,6</w:t>
            </w:r>
          </w:p>
        </w:tc>
        <w:tc>
          <w:tcPr>
            <w:tcW w:w="451" w:type="dxa"/>
            <w:tcBorders>
              <w:left w:val="single" w:sz="6" w:space="0" w:color="000000"/>
            </w:tcBorders>
            <w:shd w:val="clear" w:color="auto" w:fill="auto"/>
            <w:vAlign w:val="bottom"/>
          </w:tcPr>
          <w:p w14:paraId="3ED93394" w14:textId="5B3DE3D8" w:rsidR="008870C3" w:rsidRPr="00686EFF" w:rsidRDefault="008870C3" w:rsidP="00900DBF">
            <w:pPr>
              <w:snapToGrid w:val="0"/>
              <w:spacing w:before="80" w:line="160" w:lineRule="exact"/>
              <w:ind w:right="85"/>
              <w:jc w:val="right"/>
            </w:pPr>
            <w:r w:rsidRPr="00686EFF">
              <w:rPr>
                <w:lang w:val="en-US"/>
              </w:rPr>
              <w:t>…</w:t>
            </w:r>
          </w:p>
        </w:tc>
        <w:tc>
          <w:tcPr>
            <w:tcW w:w="2259" w:type="dxa"/>
            <w:tcBorders>
              <w:left w:val="single" w:sz="6" w:space="0" w:color="000000"/>
            </w:tcBorders>
            <w:shd w:val="clear" w:color="auto" w:fill="auto"/>
            <w:vAlign w:val="bottom"/>
          </w:tcPr>
          <w:p w14:paraId="2D9C846A" w14:textId="77777777" w:rsidR="008870C3" w:rsidRPr="00686EFF" w:rsidRDefault="008870C3">
            <w:pPr>
              <w:spacing w:before="80" w:line="160" w:lineRule="exact"/>
              <w:ind w:left="170"/>
              <w:rPr>
                <w:i/>
              </w:rPr>
            </w:pPr>
            <w:r w:rsidRPr="00686EFF">
              <w:rPr>
                <w:i/>
              </w:rPr>
              <w:t>Mexico</w:t>
            </w:r>
          </w:p>
        </w:tc>
      </w:tr>
      <w:tr w:rsidR="008870C3" w:rsidRPr="00D21FE6" w14:paraId="0B5F21C7" w14:textId="77777777" w:rsidTr="00900DBF">
        <w:trPr>
          <w:cantSplit/>
        </w:trPr>
        <w:tc>
          <w:tcPr>
            <w:tcW w:w="2260" w:type="dxa"/>
            <w:shd w:val="clear" w:color="auto" w:fill="auto"/>
            <w:vAlign w:val="bottom"/>
          </w:tcPr>
          <w:p w14:paraId="1245B272" w14:textId="77777777" w:rsidR="008870C3" w:rsidRPr="00686EFF" w:rsidRDefault="008870C3">
            <w:pPr>
              <w:spacing w:before="80" w:line="160" w:lineRule="exact"/>
              <w:ind w:left="113"/>
            </w:pPr>
            <w:r w:rsidRPr="00686EFF">
              <w:t>Норвегия</w:t>
            </w:r>
          </w:p>
        </w:tc>
        <w:tc>
          <w:tcPr>
            <w:tcW w:w="450" w:type="dxa"/>
            <w:tcBorders>
              <w:left w:val="single" w:sz="6" w:space="0" w:color="000000"/>
            </w:tcBorders>
            <w:shd w:val="clear" w:color="auto" w:fill="auto"/>
            <w:vAlign w:val="bottom"/>
          </w:tcPr>
          <w:p w14:paraId="16DB810E" w14:textId="65799389" w:rsidR="008870C3" w:rsidRPr="00686EFF" w:rsidRDefault="008870C3" w:rsidP="00274682">
            <w:pPr>
              <w:snapToGrid w:val="0"/>
              <w:spacing w:before="80" w:line="160" w:lineRule="exact"/>
              <w:ind w:right="85"/>
              <w:jc w:val="right"/>
            </w:pPr>
            <w:r w:rsidRPr="00686EFF">
              <w:t>9,9</w:t>
            </w:r>
          </w:p>
        </w:tc>
        <w:tc>
          <w:tcPr>
            <w:tcW w:w="450" w:type="dxa"/>
            <w:tcBorders>
              <w:left w:val="single" w:sz="6" w:space="0" w:color="000000"/>
            </w:tcBorders>
            <w:shd w:val="clear" w:color="auto" w:fill="auto"/>
            <w:vAlign w:val="bottom"/>
          </w:tcPr>
          <w:p w14:paraId="7DF2AE0E" w14:textId="0AD5DE99" w:rsidR="008870C3" w:rsidRPr="00686EFF" w:rsidRDefault="008870C3" w:rsidP="00274682">
            <w:pPr>
              <w:snapToGrid w:val="0"/>
              <w:spacing w:before="80" w:line="160" w:lineRule="exact"/>
              <w:ind w:right="85"/>
              <w:jc w:val="right"/>
            </w:pPr>
            <w:r w:rsidRPr="00686EFF">
              <w:t>9,5</w:t>
            </w:r>
          </w:p>
        </w:tc>
        <w:tc>
          <w:tcPr>
            <w:tcW w:w="450" w:type="dxa"/>
            <w:tcBorders>
              <w:left w:val="single" w:sz="6" w:space="0" w:color="000000"/>
            </w:tcBorders>
            <w:shd w:val="clear" w:color="auto" w:fill="auto"/>
            <w:vAlign w:val="bottom"/>
          </w:tcPr>
          <w:p w14:paraId="620C4339" w14:textId="4BC8C453" w:rsidR="008870C3" w:rsidRPr="00686EFF" w:rsidRDefault="008870C3" w:rsidP="00900DBF">
            <w:pPr>
              <w:snapToGrid w:val="0"/>
              <w:spacing w:before="80" w:line="160" w:lineRule="exact"/>
              <w:ind w:right="85"/>
              <w:jc w:val="right"/>
            </w:pPr>
            <w:r w:rsidRPr="00686EFF">
              <w:t>9,5</w:t>
            </w:r>
          </w:p>
        </w:tc>
        <w:tc>
          <w:tcPr>
            <w:tcW w:w="451" w:type="dxa"/>
            <w:tcBorders>
              <w:left w:val="single" w:sz="6" w:space="0" w:color="000000"/>
            </w:tcBorders>
            <w:shd w:val="clear" w:color="auto" w:fill="auto"/>
            <w:vAlign w:val="bottom"/>
          </w:tcPr>
          <w:p w14:paraId="0B7BD088" w14:textId="2AD5FC34" w:rsidR="008870C3" w:rsidRPr="00686EFF" w:rsidRDefault="008870C3" w:rsidP="00900DBF">
            <w:pPr>
              <w:snapToGrid w:val="0"/>
              <w:spacing w:before="80" w:line="160" w:lineRule="exact"/>
              <w:ind w:right="85"/>
              <w:jc w:val="right"/>
            </w:pPr>
            <w:r w:rsidRPr="00686EFF">
              <w:t>9,7</w:t>
            </w:r>
          </w:p>
        </w:tc>
        <w:tc>
          <w:tcPr>
            <w:tcW w:w="450" w:type="dxa"/>
            <w:tcBorders>
              <w:left w:val="single" w:sz="6" w:space="0" w:color="000000"/>
            </w:tcBorders>
            <w:shd w:val="clear" w:color="auto" w:fill="auto"/>
            <w:vAlign w:val="bottom"/>
          </w:tcPr>
          <w:p w14:paraId="27FB9752" w14:textId="2193D8AE" w:rsidR="008870C3" w:rsidRPr="00686EFF" w:rsidRDefault="008870C3" w:rsidP="00900DBF">
            <w:pPr>
              <w:snapToGrid w:val="0"/>
              <w:spacing w:before="80" w:line="160" w:lineRule="exact"/>
              <w:ind w:right="85"/>
              <w:jc w:val="right"/>
            </w:pPr>
            <w:r w:rsidRPr="00686EFF">
              <w:t>7,6</w:t>
            </w:r>
          </w:p>
        </w:tc>
        <w:tc>
          <w:tcPr>
            <w:tcW w:w="450" w:type="dxa"/>
            <w:tcBorders>
              <w:left w:val="single" w:sz="6" w:space="0" w:color="000000"/>
            </w:tcBorders>
            <w:shd w:val="clear" w:color="auto" w:fill="auto"/>
            <w:vAlign w:val="bottom"/>
          </w:tcPr>
          <w:p w14:paraId="79E8FB2E" w14:textId="6624EC7C" w:rsidR="008870C3" w:rsidRPr="00686EFF" w:rsidRDefault="008870C3" w:rsidP="00900DBF">
            <w:pPr>
              <w:snapToGrid w:val="0"/>
              <w:spacing w:before="80" w:line="160" w:lineRule="exact"/>
              <w:ind w:right="85"/>
              <w:jc w:val="right"/>
            </w:pPr>
            <w:r w:rsidRPr="00686EFF">
              <w:t>8,4</w:t>
            </w:r>
          </w:p>
        </w:tc>
        <w:tc>
          <w:tcPr>
            <w:tcW w:w="450" w:type="dxa"/>
            <w:tcBorders>
              <w:left w:val="single" w:sz="6" w:space="0" w:color="000000"/>
            </w:tcBorders>
            <w:shd w:val="clear" w:color="auto" w:fill="auto"/>
            <w:vAlign w:val="bottom"/>
          </w:tcPr>
          <w:p w14:paraId="79F8FE1B" w14:textId="2D76E67A" w:rsidR="008870C3" w:rsidRPr="00686EFF" w:rsidRDefault="008870C3" w:rsidP="00900DBF">
            <w:pPr>
              <w:snapToGrid w:val="0"/>
              <w:spacing w:before="80" w:line="160" w:lineRule="exact"/>
              <w:ind w:right="85"/>
              <w:jc w:val="right"/>
            </w:pPr>
            <w:r w:rsidRPr="00686EFF">
              <w:t>8,0</w:t>
            </w:r>
          </w:p>
        </w:tc>
        <w:tc>
          <w:tcPr>
            <w:tcW w:w="451" w:type="dxa"/>
            <w:tcBorders>
              <w:left w:val="single" w:sz="6" w:space="0" w:color="000000"/>
            </w:tcBorders>
            <w:shd w:val="clear" w:color="auto" w:fill="auto"/>
            <w:vAlign w:val="bottom"/>
          </w:tcPr>
          <w:p w14:paraId="60394F50" w14:textId="2715B7E6" w:rsidR="008870C3" w:rsidRPr="00686EFF" w:rsidRDefault="008870C3" w:rsidP="00900DBF">
            <w:pPr>
              <w:snapToGrid w:val="0"/>
              <w:spacing w:before="80" w:line="160" w:lineRule="exact"/>
              <w:ind w:right="85"/>
              <w:jc w:val="right"/>
            </w:pPr>
            <w:r w:rsidRPr="00686EFF">
              <w:t>8,0</w:t>
            </w:r>
          </w:p>
        </w:tc>
        <w:tc>
          <w:tcPr>
            <w:tcW w:w="450" w:type="dxa"/>
            <w:tcBorders>
              <w:left w:val="single" w:sz="6" w:space="0" w:color="000000"/>
            </w:tcBorders>
            <w:shd w:val="clear" w:color="auto" w:fill="auto"/>
            <w:vAlign w:val="bottom"/>
          </w:tcPr>
          <w:p w14:paraId="11A4937F" w14:textId="3EEDB93B" w:rsidR="008870C3" w:rsidRPr="00686EFF" w:rsidRDefault="008870C3" w:rsidP="00900DBF">
            <w:pPr>
              <w:snapToGrid w:val="0"/>
              <w:spacing w:before="80" w:line="160" w:lineRule="exact"/>
              <w:ind w:right="85"/>
              <w:jc w:val="right"/>
            </w:pPr>
            <w:r w:rsidRPr="00686EFF">
              <w:t>2,3</w:t>
            </w:r>
          </w:p>
        </w:tc>
        <w:tc>
          <w:tcPr>
            <w:tcW w:w="450" w:type="dxa"/>
            <w:tcBorders>
              <w:left w:val="single" w:sz="6" w:space="0" w:color="000000"/>
            </w:tcBorders>
            <w:shd w:val="clear" w:color="auto" w:fill="auto"/>
            <w:vAlign w:val="bottom"/>
          </w:tcPr>
          <w:p w14:paraId="71BB2409" w14:textId="1B182180" w:rsidR="008870C3" w:rsidRPr="00686EFF" w:rsidRDefault="008870C3" w:rsidP="00900DBF">
            <w:pPr>
              <w:snapToGrid w:val="0"/>
              <w:spacing w:before="80" w:line="160" w:lineRule="exact"/>
              <w:ind w:right="85"/>
              <w:jc w:val="right"/>
            </w:pPr>
            <w:r w:rsidRPr="00686EFF">
              <w:t>1,1</w:t>
            </w:r>
          </w:p>
        </w:tc>
        <w:tc>
          <w:tcPr>
            <w:tcW w:w="450" w:type="dxa"/>
            <w:tcBorders>
              <w:left w:val="single" w:sz="6" w:space="0" w:color="000000"/>
            </w:tcBorders>
            <w:shd w:val="clear" w:color="auto" w:fill="auto"/>
            <w:vAlign w:val="bottom"/>
          </w:tcPr>
          <w:p w14:paraId="33625040" w14:textId="6A2AC412" w:rsidR="008870C3" w:rsidRPr="00686EFF" w:rsidRDefault="008870C3" w:rsidP="00900DBF">
            <w:pPr>
              <w:snapToGrid w:val="0"/>
              <w:spacing w:before="80" w:line="160" w:lineRule="exact"/>
              <w:ind w:right="85"/>
              <w:jc w:val="right"/>
            </w:pPr>
            <w:r w:rsidRPr="00686EFF">
              <w:t>1,5</w:t>
            </w:r>
          </w:p>
        </w:tc>
        <w:tc>
          <w:tcPr>
            <w:tcW w:w="451" w:type="dxa"/>
            <w:tcBorders>
              <w:left w:val="single" w:sz="6" w:space="0" w:color="000000"/>
            </w:tcBorders>
            <w:shd w:val="clear" w:color="auto" w:fill="auto"/>
            <w:vAlign w:val="bottom"/>
          </w:tcPr>
          <w:p w14:paraId="5DAD7F24" w14:textId="6D26A8FD" w:rsidR="008870C3" w:rsidRPr="00686EFF" w:rsidRDefault="008870C3" w:rsidP="00900DBF">
            <w:pPr>
              <w:snapToGrid w:val="0"/>
              <w:spacing w:before="80" w:line="160" w:lineRule="exact"/>
              <w:ind w:right="85"/>
              <w:jc w:val="right"/>
            </w:pPr>
            <w:r w:rsidRPr="00686EFF">
              <w:t>1,7</w:t>
            </w:r>
          </w:p>
        </w:tc>
        <w:tc>
          <w:tcPr>
            <w:tcW w:w="2259" w:type="dxa"/>
            <w:tcBorders>
              <w:left w:val="single" w:sz="6" w:space="0" w:color="000000"/>
            </w:tcBorders>
            <w:shd w:val="clear" w:color="auto" w:fill="auto"/>
            <w:vAlign w:val="bottom"/>
          </w:tcPr>
          <w:p w14:paraId="63F36463" w14:textId="77777777" w:rsidR="008870C3" w:rsidRPr="00686EFF" w:rsidRDefault="008870C3">
            <w:pPr>
              <w:spacing w:before="80" w:line="160" w:lineRule="exact"/>
              <w:ind w:left="170"/>
              <w:rPr>
                <w:i/>
              </w:rPr>
            </w:pPr>
            <w:r w:rsidRPr="00686EFF">
              <w:rPr>
                <w:i/>
              </w:rPr>
              <w:t>Norway</w:t>
            </w:r>
          </w:p>
        </w:tc>
      </w:tr>
      <w:tr w:rsidR="008870C3" w:rsidRPr="00D21FE6" w14:paraId="54DEA202" w14:textId="77777777" w:rsidTr="00900DBF">
        <w:trPr>
          <w:cantSplit/>
        </w:trPr>
        <w:tc>
          <w:tcPr>
            <w:tcW w:w="2260" w:type="dxa"/>
            <w:shd w:val="clear" w:color="auto" w:fill="auto"/>
            <w:vAlign w:val="bottom"/>
          </w:tcPr>
          <w:p w14:paraId="5B9F93C7" w14:textId="77777777" w:rsidR="008870C3" w:rsidRPr="00686EFF" w:rsidRDefault="008870C3">
            <w:pPr>
              <w:spacing w:before="80" w:line="160" w:lineRule="exact"/>
              <w:ind w:left="113"/>
            </w:pPr>
            <w:r w:rsidRPr="00686EFF">
              <w:t>Швейцария</w:t>
            </w:r>
          </w:p>
        </w:tc>
        <w:tc>
          <w:tcPr>
            <w:tcW w:w="450" w:type="dxa"/>
            <w:tcBorders>
              <w:left w:val="single" w:sz="6" w:space="0" w:color="000000"/>
            </w:tcBorders>
            <w:shd w:val="clear" w:color="auto" w:fill="auto"/>
            <w:vAlign w:val="bottom"/>
          </w:tcPr>
          <w:p w14:paraId="13F513E2" w14:textId="1DF0B3D7" w:rsidR="008870C3" w:rsidRPr="00686EFF" w:rsidRDefault="008870C3" w:rsidP="00274682">
            <w:pPr>
              <w:snapToGrid w:val="0"/>
              <w:spacing w:before="80" w:line="160" w:lineRule="exact"/>
              <w:ind w:right="85"/>
              <w:jc w:val="right"/>
            </w:pPr>
            <w:r w:rsidRPr="00686EFF">
              <w:t>9,9</w:t>
            </w:r>
          </w:p>
        </w:tc>
        <w:tc>
          <w:tcPr>
            <w:tcW w:w="450" w:type="dxa"/>
            <w:tcBorders>
              <w:left w:val="single" w:sz="6" w:space="0" w:color="000000"/>
            </w:tcBorders>
            <w:shd w:val="clear" w:color="auto" w:fill="auto"/>
            <w:vAlign w:val="bottom"/>
          </w:tcPr>
          <w:p w14:paraId="3C088FBB" w14:textId="6AAD7673" w:rsidR="008870C3" w:rsidRPr="00686EFF" w:rsidRDefault="008870C3" w:rsidP="00274682">
            <w:pPr>
              <w:snapToGrid w:val="0"/>
              <w:spacing w:before="80" w:line="160" w:lineRule="exact"/>
              <w:ind w:right="85"/>
              <w:jc w:val="right"/>
            </w:pPr>
            <w:r w:rsidRPr="00686EFF">
              <w:t>9,3</w:t>
            </w:r>
          </w:p>
        </w:tc>
        <w:tc>
          <w:tcPr>
            <w:tcW w:w="450" w:type="dxa"/>
            <w:tcBorders>
              <w:left w:val="single" w:sz="6" w:space="0" w:color="000000"/>
            </w:tcBorders>
            <w:shd w:val="clear" w:color="auto" w:fill="auto"/>
            <w:vAlign w:val="bottom"/>
          </w:tcPr>
          <w:p w14:paraId="2F7ECF7A" w14:textId="4DDDC841" w:rsidR="008870C3" w:rsidRPr="00686EFF" w:rsidRDefault="008870C3" w:rsidP="00900DBF">
            <w:pPr>
              <w:snapToGrid w:val="0"/>
              <w:spacing w:before="80" w:line="160" w:lineRule="exact"/>
              <w:ind w:right="85"/>
              <w:jc w:val="right"/>
            </w:pPr>
            <w:r w:rsidRPr="00686EFF">
              <w:t>8,9</w:t>
            </w:r>
          </w:p>
        </w:tc>
        <w:tc>
          <w:tcPr>
            <w:tcW w:w="451" w:type="dxa"/>
            <w:tcBorders>
              <w:left w:val="single" w:sz="6" w:space="0" w:color="000000"/>
            </w:tcBorders>
            <w:shd w:val="clear" w:color="auto" w:fill="auto"/>
            <w:vAlign w:val="bottom"/>
          </w:tcPr>
          <w:p w14:paraId="2EEA4D4B" w14:textId="62762E9B" w:rsidR="008870C3" w:rsidRPr="00686EFF" w:rsidRDefault="008870C3" w:rsidP="00900DBF">
            <w:pPr>
              <w:snapToGrid w:val="0"/>
              <w:spacing w:before="80" w:line="160" w:lineRule="exact"/>
              <w:ind w:right="85"/>
              <w:jc w:val="right"/>
            </w:pPr>
            <w:r w:rsidRPr="00686EFF">
              <w:rPr>
                <w:lang w:val="en-US"/>
              </w:rPr>
              <w:t>…</w:t>
            </w:r>
          </w:p>
        </w:tc>
        <w:tc>
          <w:tcPr>
            <w:tcW w:w="450" w:type="dxa"/>
            <w:tcBorders>
              <w:left w:val="single" w:sz="6" w:space="0" w:color="000000"/>
            </w:tcBorders>
            <w:shd w:val="clear" w:color="auto" w:fill="auto"/>
            <w:vAlign w:val="bottom"/>
          </w:tcPr>
          <w:p w14:paraId="6DA40525" w14:textId="373B738F" w:rsidR="008870C3" w:rsidRPr="00686EFF" w:rsidRDefault="008870C3" w:rsidP="00900DBF">
            <w:pPr>
              <w:snapToGrid w:val="0"/>
              <w:spacing w:before="80" w:line="160" w:lineRule="exact"/>
              <w:ind w:right="85"/>
              <w:jc w:val="right"/>
            </w:pPr>
            <w:r w:rsidRPr="00686EFF">
              <w:t>8,8</w:t>
            </w:r>
          </w:p>
        </w:tc>
        <w:tc>
          <w:tcPr>
            <w:tcW w:w="450" w:type="dxa"/>
            <w:tcBorders>
              <w:left w:val="single" w:sz="6" w:space="0" w:color="000000"/>
            </w:tcBorders>
            <w:shd w:val="clear" w:color="auto" w:fill="auto"/>
            <w:vAlign w:val="bottom"/>
          </w:tcPr>
          <w:p w14:paraId="4866408C" w14:textId="18FFCC9D" w:rsidR="008870C3" w:rsidRPr="00686EFF" w:rsidRDefault="008870C3" w:rsidP="00900DBF">
            <w:pPr>
              <w:snapToGrid w:val="0"/>
              <w:spacing w:before="80" w:line="160" w:lineRule="exact"/>
              <w:ind w:right="85"/>
              <w:jc w:val="right"/>
            </w:pPr>
            <w:r w:rsidRPr="00686EFF">
              <w:t>8,4</w:t>
            </w:r>
          </w:p>
        </w:tc>
        <w:tc>
          <w:tcPr>
            <w:tcW w:w="450" w:type="dxa"/>
            <w:tcBorders>
              <w:left w:val="single" w:sz="6" w:space="0" w:color="000000"/>
            </w:tcBorders>
            <w:shd w:val="clear" w:color="auto" w:fill="auto"/>
            <w:vAlign w:val="bottom"/>
          </w:tcPr>
          <w:p w14:paraId="15C7081D" w14:textId="077DE413" w:rsidR="008870C3" w:rsidRPr="00686EFF" w:rsidRDefault="008870C3" w:rsidP="00900DBF">
            <w:pPr>
              <w:snapToGrid w:val="0"/>
              <w:spacing w:before="80" w:line="160" w:lineRule="exact"/>
              <w:ind w:right="85"/>
              <w:jc w:val="right"/>
            </w:pPr>
            <w:r w:rsidRPr="00686EFF">
              <w:t>8,0</w:t>
            </w:r>
          </w:p>
        </w:tc>
        <w:tc>
          <w:tcPr>
            <w:tcW w:w="451" w:type="dxa"/>
            <w:tcBorders>
              <w:left w:val="single" w:sz="6" w:space="0" w:color="000000"/>
            </w:tcBorders>
            <w:shd w:val="clear" w:color="auto" w:fill="auto"/>
            <w:vAlign w:val="bottom"/>
          </w:tcPr>
          <w:p w14:paraId="0F8EFE6E" w14:textId="2DE338D8" w:rsidR="008870C3" w:rsidRPr="00686EFF" w:rsidRDefault="008870C3" w:rsidP="00900DBF">
            <w:pPr>
              <w:snapToGrid w:val="0"/>
              <w:spacing w:before="80" w:line="160" w:lineRule="exact"/>
              <w:ind w:right="85"/>
              <w:jc w:val="right"/>
            </w:pPr>
            <w:r w:rsidRPr="00686EFF">
              <w:rPr>
                <w:lang w:val="en-US"/>
              </w:rPr>
              <w:t>…</w:t>
            </w:r>
          </w:p>
        </w:tc>
        <w:tc>
          <w:tcPr>
            <w:tcW w:w="450" w:type="dxa"/>
            <w:tcBorders>
              <w:left w:val="single" w:sz="6" w:space="0" w:color="000000"/>
            </w:tcBorders>
            <w:shd w:val="clear" w:color="auto" w:fill="auto"/>
            <w:vAlign w:val="bottom"/>
          </w:tcPr>
          <w:p w14:paraId="7BC376C8" w14:textId="3C61E8BD" w:rsidR="008870C3" w:rsidRPr="00686EFF" w:rsidRDefault="008870C3" w:rsidP="00900DBF">
            <w:pPr>
              <w:snapToGrid w:val="0"/>
              <w:spacing w:before="80" w:line="160" w:lineRule="exact"/>
              <w:ind w:right="85"/>
              <w:jc w:val="right"/>
            </w:pPr>
            <w:r w:rsidRPr="00686EFF">
              <w:t>1,1</w:t>
            </w:r>
          </w:p>
        </w:tc>
        <w:tc>
          <w:tcPr>
            <w:tcW w:w="450" w:type="dxa"/>
            <w:tcBorders>
              <w:left w:val="single" w:sz="6" w:space="0" w:color="000000"/>
            </w:tcBorders>
            <w:shd w:val="clear" w:color="auto" w:fill="auto"/>
            <w:vAlign w:val="bottom"/>
          </w:tcPr>
          <w:p w14:paraId="14B0D909" w14:textId="5FB5A4C5" w:rsidR="008870C3" w:rsidRPr="00686EFF" w:rsidRDefault="008870C3" w:rsidP="00900DBF">
            <w:pPr>
              <w:snapToGrid w:val="0"/>
              <w:spacing w:before="80" w:line="160" w:lineRule="exact"/>
              <w:ind w:right="85"/>
              <w:jc w:val="right"/>
            </w:pPr>
            <w:r w:rsidRPr="00686EFF">
              <w:t>0,9</w:t>
            </w:r>
          </w:p>
        </w:tc>
        <w:tc>
          <w:tcPr>
            <w:tcW w:w="450" w:type="dxa"/>
            <w:tcBorders>
              <w:left w:val="single" w:sz="6" w:space="0" w:color="000000"/>
            </w:tcBorders>
            <w:shd w:val="clear" w:color="auto" w:fill="auto"/>
            <w:vAlign w:val="bottom"/>
          </w:tcPr>
          <w:p w14:paraId="5F82E3D7" w14:textId="5F2A29F0" w:rsidR="008870C3" w:rsidRPr="00686EFF" w:rsidRDefault="008870C3" w:rsidP="00900DBF">
            <w:pPr>
              <w:snapToGrid w:val="0"/>
              <w:spacing w:before="80" w:line="160" w:lineRule="exact"/>
              <w:ind w:right="85"/>
              <w:jc w:val="right"/>
            </w:pPr>
            <w:r>
              <w:t>0,9</w:t>
            </w:r>
          </w:p>
        </w:tc>
        <w:tc>
          <w:tcPr>
            <w:tcW w:w="451" w:type="dxa"/>
            <w:tcBorders>
              <w:left w:val="single" w:sz="6" w:space="0" w:color="000000"/>
            </w:tcBorders>
            <w:shd w:val="clear" w:color="auto" w:fill="auto"/>
            <w:vAlign w:val="bottom"/>
          </w:tcPr>
          <w:p w14:paraId="3B6BAA70" w14:textId="2FE67B1A" w:rsidR="008870C3" w:rsidRPr="00686EFF" w:rsidRDefault="008870C3" w:rsidP="00900DBF">
            <w:pPr>
              <w:snapToGrid w:val="0"/>
              <w:spacing w:before="80" w:line="160" w:lineRule="exact"/>
              <w:ind w:right="85"/>
              <w:jc w:val="right"/>
            </w:pPr>
            <w:r w:rsidRPr="00686EFF">
              <w:rPr>
                <w:lang w:val="en-US"/>
              </w:rPr>
              <w:t>…</w:t>
            </w:r>
          </w:p>
        </w:tc>
        <w:tc>
          <w:tcPr>
            <w:tcW w:w="2259" w:type="dxa"/>
            <w:tcBorders>
              <w:left w:val="single" w:sz="6" w:space="0" w:color="000000"/>
            </w:tcBorders>
            <w:shd w:val="clear" w:color="auto" w:fill="auto"/>
            <w:vAlign w:val="bottom"/>
          </w:tcPr>
          <w:p w14:paraId="2C7663C7" w14:textId="77777777" w:rsidR="008870C3" w:rsidRPr="00686EFF" w:rsidRDefault="008870C3">
            <w:pPr>
              <w:pStyle w:val="13"/>
              <w:spacing w:before="80" w:line="160" w:lineRule="exact"/>
              <w:ind w:left="170"/>
              <w:rPr>
                <w:i/>
                <w:sz w:val="14"/>
                <w:szCs w:val="14"/>
              </w:rPr>
            </w:pPr>
            <w:r w:rsidRPr="00686EFF">
              <w:rPr>
                <w:b w:val="0"/>
                <w:i/>
                <w:sz w:val="14"/>
                <w:szCs w:val="14"/>
                <w:u w:val="none"/>
                <w:lang w:val="en-US"/>
              </w:rPr>
              <w:t>Switzerland</w:t>
            </w:r>
          </w:p>
        </w:tc>
      </w:tr>
      <w:tr w:rsidR="008870C3" w:rsidRPr="00D21FE6" w14:paraId="3BDA60CC" w14:textId="77777777" w:rsidTr="00900DBF">
        <w:trPr>
          <w:cantSplit/>
        </w:trPr>
        <w:tc>
          <w:tcPr>
            <w:tcW w:w="2260" w:type="dxa"/>
            <w:shd w:val="clear" w:color="auto" w:fill="auto"/>
            <w:vAlign w:val="bottom"/>
          </w:tcPr>
          <w:p w14:paraId="69C3F697" w14:textId="7978098B" w:rsidR="008870C3" w:rsidRPr="00686EFF" w:rsidRDefault="008870C3">
            <w:pPr>
              <w:spacing w:before="80" w:line="160" w:lineRule="exact"/>
              <w:ind w:left="113"/>
            </w:pPr>
            <w:r w:rsidRPr="00686EFF">
              <w:t xml:space="preserve">Соединенное Королевство </w:t>
            </w:r>
            <w:r w:rsidRPr="00686EFF">
              <w:rPr>
                <w:lang w:val="en-US"/>
              </w:rPr>
              <w:br/>
            </w:r>
            <w:r w:rsidRPr="00686EFF">
              <w:t>(Великобритания)</w:t>
            </w:r>
          </w:p>
        </w:tc>
        <w:tc>
          <w:tcPr>
            <w:tcW w:w="450" w:type="dxa"/>
            <w:tcBorders>
              <w:left w:val="single" w:sz="6" w:space="0" w:color="000000"/>
            </w:tcBorders>
            <w:shd w:val="clear" w:color="auto" w:fill="auto"/>
            <w:vAlign w:val="bottom"/>
          </w:tcPr>
          <w:p w14:paraId="1DD7F326" w14:textId="76EAD113" w:rsidR="008870C3" w:rsidRPr="00686EFF" w:rsidRDefault="008870C3" w:rsidP="00274682">
            <w:pPr>
              <w:snapToGrid w:val="0"/>
              <w:spacing w:before="80" w:line="160" w:lineRule="exact"/>
              <w:ind w:right="85"/>
              <w:jc w:val="right"/>
            </w:pPr>
            <w:r w:rsidRPr="00686EFF">
              <w:t>10,2</w:t>
            </w:r>
          </w:p>
        </w:tc>
        <w:tc>
          <w:tcPr>
            <w:tcW w:w="450" w:type="dxa"/>
            <w:tcBorders>
              <w:left w:val="single" w:sz="6" w:space="0" w:color="000000"/>
            </w:tcBorders>
            <w:shd w:val="clear" w:color="auto" w:fill="auto"/>
            <w:vAlign w:val="bottom"/>
          </w:tcPr>
          <w:p w14:paraId="0097A8B0" w14:textId="7429A62D" w:rsidR="008870C3" w:rsidRPr="00686EFF" w:rsidRDefault="008870C3" w:rsidP="00274682">
            <w:pPr>
              <w:snapToGrid w:val="0"/>
              <w:spacing w:before="80" w:line="160" w:lineRule="exact"/>
              <w:ind w:right="85"/>
              <w:jc w:val="right"/>
            </w:pPr>
            <w:r w:rsidRPr="00686EFF">
              <w:t>10,0</w:t>
            </w:r>
          </w:p>
        </w:tc>
        <w:tc>
          <w:tcPr>
            <w:tcW w:w="450" w:type="dxa"/>
            <w:tcBorders>
              <w:left w:val="single" w:sz="6" w:space="0" w:color="000000"/>
            </w:tcBorders>
            <w:shd w:val="clear" w:color="auto" w:fill="auto"/>
            <w:vAlign w:val="bottom"/>
          </w:tcPr>
          <w:p w14:paraId="552F1E09" w14:textId="2B5F0A71" w:rsidR="008870C3" w:rsidRPr="00686EFF" w:rsidRDefault="008870C3" w:rsidP="00900DBF">
            <w:pPr>
              <w:snapToGrid w:val="0"/>
              <w:spacing w:before="80" w:line="160" w:lineRule="exact"/>
              <w:ind w:right="85"/>
              <w:jc w:val="right"/>
            </w:pPr>
            <w:r w:rsidRPr="00686EFF">
              <w:t>9,6</w:t>
            </w:r>
          </w:p>
        </w:tc>
        <w:tc>
          <w:tcPr>
            <w:tcW w:w="451" w:type="dxa"/>
            <w:tcBorders>
              <w:left w:val="single" w:sz="6" w:space="0" w:color="000000"/>
            </w:tcBorders>
            <w:shd w:val="clear" w:color="auto" w:fill="auto"/>
            <w:vAlign w:val="bottom"/>
          </w:tcPr>
          <w:p w14:paraId="0BA01EA8" w14:textId="0DF3C70A" w:rsidR="008870C3" w:rsidRPr="00686EFF" w:rsidRDefault="008870C3" w:rsidP="00900DBF">
            <w:pPr>
              <w:snapToGrid w:val="0"/>
              <w:spacing w:before="80" w:line="160" w:lineRule="exact"/>
              <w:ind w:right="85"/>
              <w:jc w:val="right"/>
            </w:pPr>
            <w:r w:rsidRPr="00686EFF">
              <w:t>9,5</w:t>
            </w:r>
          </w:p>
        </w:tc>
        <w:tc>
          <w:tcPr>
            <w:tcW w:w="450" w:type="dxa"/>
            <w:tcBorders>
              <w:left w:val="single" w:sz="6" w:space="0" w:color="000000"/>
            </w:tcBorders>
            <w:shd w:val="clear" w:color="auto" w:fill="auto"/>
            <w:vAlign w:val="bottom"/>
          </w:tcPr>
          <w:p w14:paraId="18C4DABE" w14:textId="7290C4AB" w:rsidR="008870C3" w:rsidRPr="00686EFF" w:rsidRDefault="008870C3" w:rsidP="00900DBF">
            <w:pPr>
              <w:snapToGrid w:val="0"/>
              <w:spacing w:before="80" w:line="160" w:lineRule="exact"/>
              <w:ind w:right="85"/>
              <w:jc w:val="right"/>
            </w:pPr>
            <w:r w:rsidRPr="00686EFF">
              <w:rPr>
                <w:lang w:val="en-US"/>
              </w:rPr>
              <w:t>10,3</w:t>
            </w:r>
          </w:p>
        </w:tc>
        <w:tc>
          <w:tcPr>
            <w:tcW w:w="450" w:type="dxa"/>
            <w:tcBorders>
              <w:left w:val="single" w:sz="6" w:space="0" w:color="000000"/>
            </w:tcBorders>
            <w:shd w:val="clear" w:color="auto" w:fill="auto"/>
            <w:vAlign w:val="bottom"/>
          </w:tcPr>
          <w:p w14:paraId="530857FB" w14:textId="42791A55" w:rsidR="008870C3" w:rsidRPr="00686EFF" w:rsidRDefault="008870C3" w:rsidP="00900DBF">
            <w:pPr>
              <w:snapToGrid w:val="0"/>
              <w:spacing w:before="80" w:line="160" w:lineRule="exact"/>
              <w:ind w:right="85"/>
              <w:jc w:val="right"/>
            </w:pPr>
            <w:r w:rsidRPr="00686EFF">
              <w:rPr>
                <w:lang w:val="en-US"/>
              </w:rPr>
              <w:t>9,7</w:t>
            </w:r>
          </w:p>
        </w:tc>
        <w:tc>
          <w:tcPr>
            <w:tcW w:w="450" w:type="dxa"/>
            <w:tcBorders>
              <w:left w:val="single" w:sz="6" w:space="0" w:color="000000"/>
            </w:tcBorders>
            <w:shd w:val="clear" w:color="auto" w:fill="auto"/>
            <w:vAlign w:val="bottom"/>
          </w:tcPr>
          <w:p w14:paraId="0224116D" w14:textId="3FD12313" w:rsidR="008870C3" w:rsidRPr="00686EFF" w:rsidRDefault="008870C3" w:rsidP="00900DBF">
            <w:pPr>
              <w:snapToGrid w:val="0"/>
              <w:spacing w:before="80" w:line="160" w:lineRule="exact"/>
              <w:ind w:right="85"/>
              <w:jc w:val="right"/>
            </w:pPr>
            <w:r w:rsidRPr="00686EFF">
              <w:t>9,7</w:t>
            </w:r>
          </w:p>
        </w:tc>
        <w:tc>
          <w:tcPr>
            <w:tcW w:w="451" w:type="dxa"/>
            <w:tcBorders>
              <w:left w:val="single" w:sz="6" w:space="0" w:color="000000"/>
            </w:tcBorders>
            <w:shd w:val="clear" w:color="auto" w:fill="auto"/>
            <w:vAlign w:val="bottom"/>
          </w:tcPr>
          <w:p w14:paraId="3CBD42E3" w14:textId="642C05FE" w:rsidR="008870C3" w:rsidRPr="00686EFF" w:rsidRDefault="008870C3" w:rsidP="00900DBF">
            <w:pPr>
              <w:snapToGrid w:val="0"/>
              <w:spacing w:before="80" w:line="160" w:lineRule="exact"/>
              <w:ind w:right="85"/>
              <w:jc w:val="right"/>
            </w:pPr>
            <w:r w:rsidRPr="00686EFF">
              <w:t>9,4</w:t>
            </w:r>
          </w:p>
        </w:tc>
        <w:tc>
          <w:tcPr>
            <w:tcW w:w="450" w:type="dxa"/>
            <w:tcBorders>
              <w:left w:val="single" w:sz="6" w:space="0" w:color="000000"/>
            </w:tcBorders>
            <w:shd w:val="clear" w:color="auto" w:fill="auto"/>
            <w:vAlign w:val="bottom"/>
          </w:tcPr>
          <w:p w14:paraId="43BBD276" w14:textId="71E83B84" w:rsidR="008870C3" w:rsidRPr="00686EFF" w:rsidRDefault="008870C3" w:rsidP="00900DBF">
            <w:pPr>
              <w:snapToGrid w:val="0"/>
              <w:spacing w:before="80" w:line="160" w:lineRule="exact"/>
              <w:ind w:right="85"/>
              <w:jc w:val="right"/>
            </w:pPr>
            <w:r w:rsidRPr="00686EFF">
              <w:t>-0,1</w:t>
            </w:r>
          </w:p>
        </w:tc>
        <w:tc>
          <w:tcPr>
            <w:tcW w:w="450" w:type="dxa"/>
            <w:tcBorders>
              <w:left w:val="single" w:sz="6" w:space="0" w:color="000000"/>
            </w:tcBorders>
            <w:shd w:val="clear" w:color="auto" w:fill="auto"/>
            <w:vAlign w:val="bottom"/>
          </w:tcPr>
          <w:p w14:paraId="1785DB1A" w14:textId="3A1DFBE3" w:rsidR="008870C3" w:rsidRPr="00686EFF" w:rsidRDefault="008870C3" w:rsidP="00900DBF">
            <w:pPr>
              <w:snapToGrid w:val="0"/>
              <w:spacing w:before="80" w:line="160" w:lineRule="exact"/>
              <w:ind w:right="85"/>
              <w:jc w:val="right"/>
            </w:pPr>
            <w:r w:rsidRPr="00686EFF">
              <w:t>0,3</w:t>
            </w:r>
          </w:p>
        </w:tc>
        <w:tc>
          <w:tcPr>
            <w:tcW w:w="450" w:type="dxa"/>
            <w:tcBorders>
              <w:left w:val="single" w:sz="6" w:space="0" w:color="000000"/>
            </w:tcBorders>
            <w:shd w:val="clear" w:color="auto" w:fill="auto"/>
            <w:vAlign w:val="bottom"/>
          </w:tcPr>
          <w:p w14:paraId="05332CF2" w14:textId="780C0518" w:rsidR="008870C3" w:rsidRPr="00686EFF" w:rsidRDefault="008870C3" w:rsidP="00900DBF">
            <w:pPr>
              <w:snapToGrid w:val="0"/>
              <w:spacing w:before="80" w:line="160" w:lineRule="exact"/>
              <w:ind w:right="85"/>
              <w:jc w:val="right"/>
            </w:pPr>
            <w:r w:rsidRPr="00686EFF">
              <w:t>-0,1</w:t>
            </w:r>
          </w:p>
        </w:tc>
        <w:tc>
          <w:tcPr>
            <w:tcW w:w="451" w:type="dxa"/>
            <w:tcBorders>
              <w:left w:val="single" w:sz="6" w:space="0" w:color="000000"/>
            </w:tcBorders>
            <w:shd w:val="clear" w:color="auto" w:fill="auto"/>
            <w:vAlign w:val="bottom"/>
          </w:tcPr>
          <w:p w14:paraId="174FF1BF" w14:textId="3F44FE62" w:rsidR="008870C3" w:rsidRPr="00686EFF" w:rsidRDefault="008870C3" w:rsidP="00900DBF">
            <w:pPr>
              <w:snapToGrid w:val="0"/>
              <w:spacing w:before="80" w:line="160" w:lineRule="exact"/>
              <w:ind w:right="85"/>
              <w:jc w:val="right"/>
            </w:pPr>
            <w:r w:rsidRPr="00686EFF">
              <w:t>0,1</w:t>
            </w:r>
          </w:p>
        </w:tc>
        <w:tc>
          <w:tcPr>
            <w:tcW w:w="2259" w:type="dxa"/>
            <w:tcBorders>
              <w:left w:val="single" w:sz="6" w:space="0" w:color="000000"/>
            </w:tcBorders>
            <w:shd w:val="clear" w:color="auto" w:fill="auto"/>
            <w:vAlign w:val="bottom"/>
          </w:tcPr>
          <w:p w14:paraId="70F9D7D8" w14:textId="5686A7EC" w:rsidR="008870C3" w:rsidRPr="00686EFF" w:rsidRDefault="008870C3">
            <w:pPr>
              <w:pStyle w:val="13"/>
              <w:spacing w:before="80" w:line="160" w:lineRule="exact"/>
              <w:ind w:left="170"/>
              <w:rPr>
                <w:b w:val="0"/>
                <w:i/>
                <w:sz w:val="14"/>
                <w:szCs w:val="14"/>
                <w:u w:val="none"/>
                <w:lang w:val="en-US"/>
              </w:rPr>
            </w:pPr>
            <w:r w:rsidRPr="00686EFF">
              <w:rPr>
                <w:b w:val="0"/>
                <w:i/>
                <w:sz w:val="14"/>
                <w:szCs w:val="14"/>
                <w:u w:val="none"/>
              </w:rPr>
              <w:t>United Kingdom</w:t>
            </w:r>
          </w:p>
        </w:tc>
      </w:tr>
      <w:tr w:rsidR="008870C3" w:rsidRPr="00D21FE6" w14:paraId="09DC5FC9" w14:textId="77777777" w:rsidTr="00900DBF">
        <w:trPr>
          <w:cantSplit/>
        </w:trPr>
        <w:tc>
          <w:tcPr>
            <w:tcW w:w="2260" w:type="dxa"/>
            <w:shd w:val="clear" w:color="auto" w:fill="auto"/>
            <w:vAlign w:val="bottom"/>
          </w:tcPr>
          <w:p w14:paraId="7BFA02F6" w14:textId="77777777" w:rsidR="008870C3" w:rsidRPr="00686EFF" w:rsidRDefault="008870C3">
            <w:pPr>
              <w:spacing w:before="80" w:line="160" w:lineRule="exact"/>
              <w:ind w:left="113"/>
            </w:pPr>
            <w:r w:rsidRPr="00686EFF">
              <w:t>США</w:t>
            </w:r>
          </w:p>
        </w:tc>
        <w:tc>
          <w:tcPr>
            <w:tcW w:w="450" w:type="dxa"/>
            <w:tcBorders>
              <w:left w:val="single" w:sz="6" w:space="0" w:color="000000"/>
            </w:tcBorders>
            <w:shd w:val="clear" w:color="auto" w:fill="auto"/>
            <w:vAlign w:val="bottom"/>
          </w:tcPr>
          <w:p w14:paraId="41508836" w14:textId="2900A3CB" w:rsidR="008870C3" w:rsidRPr="00686EFF" w:rsidRDefault="008870C3" w:rsidP="00274682">
            <w:pPr>
              <w:snapToGrid w:val="0"/>
              <w:spacing w:before="80" w:line="160" w:lineRule="exact"/>
              <w:ind w:right="85"/>
              <w:jc w:val="right"/>
            </w:pPr>
            <w:r w:rsidRPr="00686EFF">
              <w:t>10,9</w:t>
            </w:r>
          </w:p>
        </w:tc>
        <w:tc>
          <w:tcPr>
            <w:tcW w:w="450" w:type="dxa"/>
            <w:tcBorders>
              <w:left w:val="single" w:sz="6" w:space="0" w:color="000000"/>
            </w:tcBorders>
            <w:shd w:val="clear" w:color="auto" w:fill="auto"/>
            <w:vAlign w:val="bottom"/>
          </w:tcPr>
          <w:p w14:paraId="4986485F" w14:textId="28AEE92E" w:rsidR="008870C3" w:rsidRPr="00686EFF" w:rsidRDefault="008870C3" w:rsidP="00274682">
            <w:pPr>
              <w:snapToGrid w:val="0"/>
              <w:spacing w:before="80" w:line="160" w:lineRule="exact"/>
              <w:ind w:right="85"/>
              <w:jc w:val="right"/>
            </w:pPr>
            <w:r w:rsidRPr="00686EFF">
              <w:t>11,0</w:t>
            </w:r>
          </w:p>
        </w:tc>
        <w:tc>
          <w:tcPr>
            <w:tcW w:w="450" w:type="dxa"/>
            <w:tcBorders>
              <w:left w:val="single" w:sz="6" w:space="0" w:color="000000"/>
            </w:tcBorders>
            <w:shd w:val="clear" w:color="auto" w:fill="auto"/>
            <w:vAlign w:val="bottom"/>
          </w:tcPr>
          <w:p w14:paraId="3F934CAA" w14:textId="48241DAE" w:rsidR="008870C3" w:rsidRPr="00686EFF" w:rsidRDefault="008870C3" w:rsidP="00900DBF">
            <w:pPr>
              <w:snapToGrid w:val="0"/>
              <w:spacing w:before="80" w:line="160" w:lineRule="exact"/>
              <w:ind w:right="85"/>
              <w:jc w:val="right"/>
            </w:pPr>
            <w:r w:rsidRPr="00686EFF">
              <w:t>10,7</w:t>
            </w:r>
          </w:p>
        </w:tc>
        <w:tc>
          <w:tcPr>
            <w:tcW w:w="451" w:type="dxa"/>
            <w:tcBorders>
              <w:left w:val="single" w:sz="6" w:space="0" w:color="000000"/>
            </w:tcBorders>
            <w:shd w:val="clear" w:color="auto" w:fill="auto"/>
            <w:vAlign w:val="bottom"/>
          </w:tcPr>
          <w:p w14:paraId="10F0DBAB" w14:textId="32946655" w:rsidR="008870C3" w:rsidRPr="00686EFF" w:rsidRDefault="008870C3" w:rsidP="00900DBF">
            <w:pPr>
              <w:snapToGrid w:val="0"/>
              <w:spacing w:before="80" w:line="160" w:lineRule="exact"/>
              <w:ind w:right="85"/>
              <w:jc w:val="right"/>
            </w:pPr>
            <w:r w:rsidRPr="00686EFF">
              <w:t>10,6</w:t>
            </w:r>
          </w:p>
        </w:tc>
        <w:tc>
          <w:tcPr>
            <w:tcW w:w="450" w:type="dxa"/>
            <w:tcBorders>
              <w:left w:val="single" w:sz="6" w:space="0" w:color="000000"/>
            </w:tcBorders>
            <w:shd w:val="clear" w:color="auto" w:fill="auto"/>
            <w:vAlign w:val="bottom"/>
          </w:tcPr>
          <w:p w14:paraId="0327F4A9" w14:textId="1DAFADDB" w:rsidR="008870C3" w:rsidRPr="00686EFF" w:rsidRDefault="008870C3" w:rsidP="00900DBF">
            <w:pPr>
              <w:snapToGrid w:val="0"/>
              <w:spacing w:before="80" w:line="160" w:lineRule="exact"/>
              <w:ind w:right="85"/>
              <w:jc w:val="right"/>
            </w:pPr>
            <w:r w:rsidRPr="00686EFF">
              <w:rPr>
                <w:lang w:val="en-US"/>
              </w:rPr>
              <w:t>10,2</w:t>
            </w:r>
          </w:p>
        </w:tc>
        <w:tc>
          <w:tcPr>
            <w:tcW w:w="450" w:type="dxa"/>
            <w:tcBorders>
              <w:left w:val="single" w:sz="6" w:space="0" w:color="000000"/>
            </w:tcBorders>
            <w:shd w:val="clear" w:color="auto" w:fill="auto"/>
            <w:vAlign w:val="bottom"/>
          </w:tcPr>
          <w:p w14:paraId="2EE19A16" w14:textId="551698BD" w:rsidR="008870C3" w:rsidRPr="00686EFF" w:rsidRDefault="008870C3" w:rsidP="00900DBF">
            <w:pPr>
              <w:snapToGrid w:val="0"/>
              <w:spacing w:before="80" w:line="160" w:lineRule="exact"/>
              <w:ind w:right="85"/>
              <w:jc w:val="right"/>
            </w:pPr>
            <w:r w:rsidRPr="00686EFF">
              <w:rPr>
                <w:lang w:val="en-US"/>
              </w:rPr>
              <w:t>9,8</w:t>
            </w:r>
          </w:p>
        </w:tc>
        <w:tc>
          <w:tcPr>
            <w:tcW w:w="450" w:type="dxa"/>
            <w:tcBorders>
              <w:left w:val="single" w:sz="6" w:space="0" w:color="000000"/>
            </w:tcBorders>
            <w:shd w:val="clear" w:color="auto" w:fill="auto"/>
            <w:vAlign w:val="bottom"/>
          </w:tcPr>
          <w:p w14:paraId="1FE11BA8" w14:textId="7DB17037" w:rsidR="008870C3" w:rsidRPr="00686EFF" w:rsidRDefault="008870C3" w:rsidP="00900DBF">
            <w:pPr>
              <w:snapToGrid w:val="0"/>
              <w:spacing w:before="80" w:line="160" w:lineRule="exact"/>
              <w:ind w:right="85"/>
              <w:jc w:val="right"/>
            </w:pPr>
            <w:r w:rsidRPr="00686EFF">
              <w:t>9,2</w:t>
            </w:r>
          </w:p>
        </w:tc>
        <w:tc>
          <w:tcPr>
            <w:tcW w:w="451" w:type="dxa"/>
            <w:tcBorders>
              <w:left w:val="single" w:sz="6" w:space="0" w:color="000000"/>
            </w:tcBorders>
            <w:shd w:val="clear" w:color="auto" w:fill="auto"/>
            <w:vAlign w:val="bottom"/>
          </w:tcPr>
          <w:p w14:paraId="19EEC876" w14:textId="59B84A8B" w:rsidR="008870C3" w:rsidRPr="00686EFF" w:rsidRDefault="008870C3" w:rsidP="00900DBF">
            <w:pPr>
              <w:snapToGrid w:val="0"/>
              <w:spacing w:before="80" w:line="160" w:lineRule="exact"/>
              <w:ind w:right="85"/>
              <w:jc w:val="right"/>
            </w:pPr>
            <w:r w:rsidRPr="00686EFF">
              <w:t>9,0</w:t>
            </w:r>
          </w:p>
        </w:tc>
        <w:tc>
          <w:tcPr>
            <w:tcW w:w="450" w:type="dxa"/>
            <w:tcBorders>
              <w:left w:val="single" w:sz="6" w:space="0" w:color="000000"/>
            </w:tcBorders>
            <w:shd w:val="clear" w:color="auto" w:fill="auto"/>
            <w:vAlign w:val="bottom"/>
          </w:tcPr>
          <w:p w14:paraId="788D14D4" w14:textId="2E301163" w:rsidR="008870C3" w:rsidRPr="00686EFF" w:rsidRDefault="008870C3" w:rsidP="00900DBF">
            <w:pPr>
              <w:snapToGrid w:val="0"/>
              <w:spacing w:before="80" w:line="160" w:lineRule="exact"/>
              <w:ind w:right="85"/>
              <w:jc w:val="right"/>
            </w:pPr>
            <w:r w:rsidRPr="00686EFF">
              <w:t>0,7</w:t>
            </w:r>
          </w:p>
        </w:tc>
        <w:tc>
          <w:tcPr>
            <w:tcW w:w="450" w:type="dxa"/>
            <w:tcBorders>
              <w:left w:val="single" w:sz="6" w:space="0" w:color="000000"/>
            </w:tcBorders>
            <w:shd w:val="clear" w:color="auto" w:fill="auto"/>
            <w:vAlign w:val="bottom"/>
          </w:tcPr>
          <w:p w14:paraId="57651189" w14:textId="7E288BE5" w:rsidR="008870C3" w:rsidRPr="00686EFF" w:rsidRDefault="008870C3" w:rsidP="00900DBF">
            <w:pPr>
              <w:snapToGrid w:val="0"/>
              <w:spacing w:before="80" w:line="160" w:lineRule="exact"/>
              <w:ind w:right="85"/>
              <w:jc w:val="right"/>
            </w:pPr>
            <w:r w:rsidRPr="00686EFF">
              <w:t>1,2</w:t>
            </w:r>
          </w:p>
        </w:tc>
        <w:tc>
          <w:tcPr>
            <w:tcW w:w="450" w:type="dxa"/>
            <w:tcBorders>
              <w:left w:val="single" w:sz="6" w:space="0" w:color="000000"/>
            </w:tcBorders>
            <w:shd w:val="clear" w:color="auto" w:fill="auto"/>
            <w:vAlign w:val="bottom"/>
          </w:tcPr>
          <w:p w14:paraId="5B5E8CCF" w14:textId="3176337F" w:rsidR="008870C3" w:rsidRPr="00686EFF" w:rsidRDefault="008870C3" w:rsidP="00900DBF">
            <w:pPr>
              <w:snapToGrid w:val="0"/>
              <w:spacing w:before="80" w:line="160" w:lineRule="exact"/>
              <w:ind w:right="85"/>
              <w:jc w:val="right"/>
            </w:pPr>
            <w:r w:rsidRPr="00686EFF">
              <w:t>1,5</w:t>
            </w:r>
          </w:p>
        </w:tc>
        <w:tc>
          <w:tcPr>
            <w:tcW w:w="451" w:type="dxa"/>
            <w:tcBorders>
              <w:left w:val="single" w:sz="6" w:space="0" w:color="000000"/>
            </w:tcBorders>
            <w:shd w:val="clear" w:color="auto" w:fill="auto"/>
            <w:vAlign w:val="bottom"/>
          </w:tcPr>
          <w:p w14:paraId="554CCB72" w14:textId="55186DB8" w:rsidR="008870C3" w:rsidRPr="00686EFF" w:rsidRDefault="008870C3" w:rsidP="00900DBF">
            <w:pPr>
              <w:snapToGrid w:val="0"/>
              <w:spacing w:before="80" w:line="160" w:lineRule="exact"/>
              <w:ind w:right="85"/>
              <w:jc w:val="right"/>
            </w:pPr>
            <w:r w:rsidRPr="00686EFF">
              <w:t>1,6</w:t>
            </w:r>
          </w:p>
        </w:tc>
        <w:tc>
          <w:tcPr>
            <w:tcW w:w="2259" w:type="dxa"/>
            <w:tcBorders>
              <w:left w:val="single" w:sz="6" w:space="0" w:color="000000"/>
            </w:tcBorders>
            <w:shd w:val="clear" w:color="auto" w:fill="auto"/>
            <w:vAlign w:val="bottom"/>
          </w:tcPr>
          <w:p w14:paraId="7E25C3FB" w14:textId="77777777" w:rsidR="008870C3" w:rsidRPr="00686EFF" w:rsidRDefault="008870C3">
            <w:pPr>
              <w:spacing w:before="80" w:line="160" w:lineRule="exact"/>
              <w:ind w:left="170"/>
              <w:rPr>
                <w:i/>
              </w:rPr>
            </w:pPr>
            <w:r w:rsidRPr="00686EFF">
              <w:rPr>
                <w:i/>
              </w:rPr>
              <w:t>USA</w:t>
            </w:r>
          </w:p>
        </w:tc>
      </w:tr>
      <w:tr w:rsidR="008870C3" w:rsidRPr="00D21FE6" w14:paraId="7E0AB925" w14:textId="77777777" w:rsidTr="00900DBF">
        <w:trPr>
          <w:cantSplit/>
        </w:trPr>
        <w:tc>
          <w:tcPr>
            <w:tcW w:w="2260" w:type="dxa"/>
            <w:tcBorders>
              <w:bottom w:val="single" w:sz="6" w:space="0" w:color="000000"/>
            </w:tcBorders>
            <w:shd w:val="clear" w:color="auto" w:fill="auto"/>
            <w:vAlign w:val="bottom"/>
          </w:tcPr>
          <w:p w14:paraId="66534F33" w14:textId="77777777" w:rsidR="008870C3" w:rsidRPr="00686EFF" w:rsidRDefault="008870C3">
            <w:pPr>
              <w:spacing w:before="80" w:line="160" w:lineRule="exact"/>
              <w:ind w:left="113"/>
            </w:pPr>
            <w:r w:rsidRPr="00686EFF">
              <w:t>Япония</w:t>
            </w:r>
          </w:p>
        </w:tc>
        <w:tc>
          <w:tcPr>
            <w:tcW w:w="450" w:type="dxa"/>
            <w:tcBorders>
              <w:left w:val="single" w:sz="6" w:space="0" w:color="000000"/>
              <w:bottom w:val="single" w:sz="6" w:space="0" w:color="000000"/>
            </w:tcBorders>
            <w:shd w:val="clear" w:color="auto" w:fill="auto"/>
            <w:vAlign w:val="bottom"/>
          </w:tcPr>
          <w:p w14:paraId="251245AD" w14:textId="260BCAA9" w:rsidR="008870C3" w:rsidRPr="00686EFF" w:rsidRDefault="008870C3" w:rsidP="00274682">
            <w:pPr>
              <w:snapToGrid w:val="0"/>
              <w:spacing w:before="80" w:line="160" w:lineRule="exact"/>
              <w:ind w:right="85"/>
              <w:jc w:val="right"/>
            </w:pPr>
            <w:r w:rsidRPr="00686EFF">
              <w:t>6,7</w:t>
            </w:r>
          </w:p>
        </w:tc>
        <w:tc>
          <w:tcPr>
            <w:tcW w:w="450" w:type="dxa"/>
            <w:tcBorders>
              <w:left w:val="single" w:sz="6" w:space="0" w:color="000000"/>
              <w:bottom w:val="single" w:sz="6" w:space="0" w:color="000000"/>
            </w:tcBorders>
            <w:shd w:val="clear" w:color="auto" w:fill="auto"/>
            <w:vAlign w:val="bottom"/>
          </w:tcPr>
          <w:p w14:paraId="4907B1C6" w14:textId="6873AB98" w:rsidR="008870C3" w:rsidRPr="00686EFF" w:rsidRDefault="008870C3" w:rsidP="00274682">
            <w:pPr>
              <w:snapToGrid w:val="0"/>
              <w:spacing w:before="80" w:line="160" w:lineRule="exact"/>
              <w:ind w:right="85"/>
              <w:jc w:val="right"/>
            </w:pPr>
            <w:r w:rsidRPr="00686EFF">
              <w:t>6,2</w:t>
            </w:r>
          </w:p>
        </w:tc>
        <w:tc>
          <w:tcPr>
            <w:tcW w:w="450" w:type="dxa"/>
            <w:tcBorders>
              <w:left w:val="single" w:sz="6" w:space="0" w:color="000000"/>
              <w:bottom w:val="single" w:sz="6" w:space="0" w:color="000000"/>
            </w:tcBorders>
            <w:shd w:val="clear" w:color="auto" w:fill="auto"/>
            <w:vAlign w:val="bottom"/>
          </w:tcPr>
          <w:p w14:paraId="473BCE0C" w14:textId="3ED1474B" w:rsidR="008870C3" w:rsidRPr="00686EFF" w:rsidRDefault="008870C3" w:rsidP="00900DBF">
            <w:pPr>
              <w:snapToGrid w:val="0"/>
              <w:spacing w:before="80" w:line="160" w:lineRule="exact"/>
              <w:ind w:right="85"/>
              <w:jc w:val="right"/>
            </w:pPr>
            <w:r w:rsidRPr="00686EFF">
              <w:t>5,8</w:t>
            </w:r>
          </w:p>
        </w:tc>
        <w:tc>
          <w:tcPr>
            <w:tcW w:w="451" w:type="dxa"/>
            <w:tcBorders>
              <w:left w:val="single" w:sz="6" w:space="0" w:color="000000"/>
              <w:bottom w:val="single" w:sz="6" w:space="0" w:color="000000"/>
            </w:tcBorders>
            <w:shd w:val="clear" w:color="auto" w:fill="auto"/>
            <w:vAlign w:val="bottom"/>
          </w:tcPr>
          <w:p w14:paraId="5C5C8962" w14:textId="51F3834D" w:rsidR="008870C3" w:rsidRPr="00686EFF" w:rsidRDefault="008870C3" w:rsidP="00900DBF">
            <w:pPr>
              <w:snapToGrid w:val="0"/>
              <w:spacing w:before="80" w:line="160" w:lineRule="exact"/>
              <w:ind w:right="85"/>
              <w:jc w:val="right"/>
            </w:pPr>
            <w:r w:rsidRPr="00686EFF">
              <w:rPr>
                <w:lang w:val="en-US"/>
              </w:rPr>
              <w:t>…</w:t>
            </w:r>
          </w:p>
        </w:tc>
        <w:tc>
          <w:tcPr>
            <w:tcW w:w="450" w:type="dxa"/>
            <w:tcBorders>
              <w:left w:val="single" w:sz="6" w:space="0" w:color="000000"/>
              <w:bottom w:val="single" w:sz="6" w:space="0" w:color="000000"/>
            </w:tcBorders>
            <w:shd w:val="clear" w:color="auto" w:fill="auto"/>
            <w:vAlign w:val="bottom"/>
          </w:tcPr>
          <w:p w14:paraId="650F6B70" w14:textId="7268A3C7" w:rsidR="008870C3" w:rsidRPr="00686EFF" w:rsidRDefault="008870C3" w:rsidP="00900DBF">
            <w:pPr>
              <w:snapToGrid w:val="0"/>
              <w:spacing w:before="80" w:line="160" w:lineRule="exact"/>
              <w:ind w:right="85"/>
              <w:jc w:val="right"/>
            </w:pPr>
            <w:r w:rsidRPr="00686EFF">
              <w:rPr>
                <w:lang w:val="en-US"/>
              </w:rPr>
              <w:t>10,9</w:t>
            </w:r>
          </w:p>
        </w:tc>
        <w:tc>
          <w:tcPr>
            <w:tcW w:w="450" w:type="dxa"/>
            <w:tcBorders>
              <w:left w:val="single" w:sz="6" w:space="0" w:color="000000"/>
              <w:bottom w:val="single" w:sz="6" w:space="0" w:color="000000"/>
            </w:tcBorders>
            <w:shd w:val="clear" w:color="auto" w:fill="auto"/>
            <w:vAlign w:val="bottom"/>
          </w:tcPr>
          <w:p w14:paraId="1B9984AD" w14:textId="05BDE5DF" w:rsidR="008870C3" w:rsidRPr="00686EFF" w:rsidRDefault="008870C3" w:rsidP="00900DBF">
            <w:pPr>
              <w:snapToGrid w:val="0"/>
              <w:spacing w:before="80" w:line="160" w:lineRule="exact"/>
              <w:ind w:right="85"/>
              <w:jc w:val="right"/>
            </w:pPr>
            <w:r w:rsidRPr="00686EFF">
              <w:rPr>
                <w:lang w:val="en-US"/>
              </w:rPr>
              <w:t>12,6</w:t>
            </w:r>
          </w:p>
        </w:tc>
        <w:tc>
          <w:tcPr>
            <w:tcW w:w="450" w:type="dxa"/>
            <w:tcBorders>
              <w:left w:val="single" w:sz="6" w:space="0" w:color="000000"/>
              <w:bottom w:val="single" w:sz="6" w:space="0" w:color="000000"/>
            </w:tcBorders>
            <w:shd w:val="clear" w:color="auto" w:fill="auto"/>
            <w:vAlign w:val="bottom"/>
          </w:tcPr>
          <w:p w14:paraId="6B83A448" w14:textId="62532205" w:rsidR="008870C3" w:rsidRPr="00686EFF" w:rsidRDefault="008870C3" w:rsidP="00900DBF">
            <w:pPr>
              <w:snapToGrid w:val="0"/>
              <w:spacing w:before="80" w:line="160" w:lineRule="exact"/>
              <w:ind w:right="85"/>
              <w:jc w:val="right"/>
            </w:pPr>
            <w:r w:rsidRPr="00686EFF">
              <w:rPr>
                <w:lang w:val="en-US"/>
              </w:rPr>
              <w:t>12,7</w:t>
            </w:r>
          </w:p>
        </w:tc>
        <w:tc>
          <w:tcPr>
            <w:tcW w:w="451" w:type="dxa"/>
            <w:tcBorders>
              <w:left w:val="single" w:sz="6" w:space="0" w:color="000000"/>
              <w:bottom w:val="single" w:sz="6" w:space="0" w:color="000000"/>
            </w:tcBorders>
            <w:shd w:val="clear" w:color="auto" w:fill="auto"/>
            <w:vAlign w:val="bottom"/>
          </w:tcPr>
          <w:p w14:paraId="34424A47" w14:textId="689EBDFF" w:rsidR="008870C3" w:rsidRPr="00686EFF" w:rsidRDefault="008870C3" w:rsidP="00900DBF">
            <w:pPr>
              <w:snapToGrid w:val="0"/>
              <w:spacing w:before="80" w:line="160" w:lineRule="exact"/>
              <w:ind w:right="85"/>
              <w:jc w:val="right"/>
            </w:pPr>
            <w:r w:rsidRPr="00686EFF">
              <w:rPr>
                <w:lang w:val="en-US"/>
              </w:rPr>
              <w:t>…</w:t>
            </w:r>
          </w:p>
        </w:tc>
        <w:tc>
          <w:tcPr>
            <w:tcW w:w="450" w:type="dxa"/>
            <w:tcBorders>
              <w:left w:val="single" w:sz="6" w:space="0" w:color="000000"/>
              <w:bottom w:val="single" w:sz="6" w:space="0" w:color="000000"/>
            </w:tcBorders>
            <w:shd w:val="clear" w:color="auto" w:fill="auto"/>
            <w:vAlign w:val="bottom"/>
          </w:tcPr>
          <w:p w14:paraId="6E2863D3" w14:textId="70056C21" w:rsidR="008870C3" w:rsidRPr="00686EFF" w:rsidRDefault="008870C3" w:rsidP="00900DBF">
            <w:pPr>
              <w:snapToGrid w:val="0"/>
              <w:spacing w:before="80" w:line="160" w:lineRule="exact"/>
              <w:ind w:right="85"/>
              <w:jc w:val="right"/>
            </w:pPr>
            <w:r w:rsidRPr="00686EFF">
              <w:t>-4,2</w:t>
            </w:r>
          </w:p>
        </w:tc>
        <w:tc>
          <w:tcPr>
            <w:tcW w:w="450" w:type="dxa"/>
            <w:tcBorders>
              <w:left w:val="single" w:sz="6" w:space="0" w:color="000000"/>
              <w:bottom w:val="single" w:sz="6" w:space="0" w:color="000000"/>
            </w:tcBorders>
            <w:shd w:val="clear" w:color="auto" w:fill="auto"/>
            <w:vAlign w:val="bottom"/>
          </w:tcPr>
          <w:p w14:paraId="1E8A9449" w14:textId="205B23D1" w:rsidR="008870C3" w:rsidRPr="00686EFF" w:rsidRDefault="008870C3" w:rsidP="00900DBF">
            <w:pPr>
              <w:snapToGrid w:val="0"/>
              <w:spacing w:before="80" w:line="160" w:lineRule="exact"/>
              <w:ind w:right="85"/>
              <w:jc w:val="right"/>
            </w:pPr>
            <w:r w:rsidRPr="00686EFF">
              <w:t>-6,4</w:t>
            </w:r>
          </w:p>
        </w:tc>
        <w:tc>
          <w:tcPr>
            <w:tcW w:w="450" w:type="dxa"/>
            <w:tcBorders>
              <w:left w:val="single" w:sz="6" w:space="0" w:color="000000"/>
              <w:bottom w:val="single" w:sz="6" w:space="0" w:color="000000"/>
            </w:tcBorders>
            <w:shd w:val="clear" w:color="auto" w:fill="auto"/>
            <w:vAlign w:val="bottom"/>
          </w:tcPr>
          <w:p w14:paraId="45676719" w14:textId="513D6194" w:rsidR="008870C3" w:rsidRPr="00686EFF" w:rsidRDefault="008870C3" w:rsidP="00900DBF">
            <w:pPr>
              <w:snapToGrid w:val="0"/>
              <w:spacing w:before="80" w:line="160" w:lineRule="exact"/>
              <w:ind w:right="85"/>
              <w:jc w:val="right"/>
            </w:pPr>
            <w:r w:rsidRPr="00686EFF">
              <w:t>-6,9</w:t>
            </w:r>
          </w:p>
        </w:tc>
        <w:tc>
          <w:tcPr>
            <w:tcW w:w="451" w:type="dxa"/>
            <w:tcBorders>
              <w:left w:val="single" w:sz="6" w:space="0" w:color="000000"/>
              <w:bottom w:val="single" w:sz="6" w:space="0" w:color="000000"/>
            </w:tcBorders>
            <w:shd w:val="clear" w:color="auto" w:fill="auto"/>
            <w:vAlign w:val="bottom"/>
          </w:tcPr>
          <w:p w14:paraId="2AEAF4DD" w14:textId="252B43A9" w:rsidR="008870C3" w:rsidRPr="00686EFF" w:rsidRDefault="008870C3" w:rsidP="00900DBF">
            <w:pPr>
              <w:snapToGrid w:val="0"/>
              <w:spacing w:before="80" w:line="160" w:lineRule="exact"/>
              <w:ind w:right="85"/>
              <w:jc w:val="right"/>
            </w:pPr>
            <w:r w:rsidRPr="00686EFF">
              <w:rPr>
                <w:lang w:val="en-US"/>
              </w:rPr>
              <w:t>…</w:t>
            </w:r>
          </w:p>
        </w:tc>
        <w:tc>
          <w:tcPr>
            <w:tcW w:w="2259" w:type="dxa"/>
            <w:tcBorders>
              <w:left w:val="single" w:sz="6" w:space="0" w:color="000000"/>
              <w:bottom w:val="single" w:sz="6" w:space="0" w:color="000000"/>
            </w:tcBorders>
            <w:shd w:val="clear" w:color="auto" w:fill="auto"/>
            <w:vAlign w:val="bottom"/>
          </w:tcPr>
          <w:p w14:paraId="12C08067" w14:textId="77777777" w:rsidR="008870C3" w:rsidRPr="00686EFF" w:rsidRDefault="008870C3">
            <w:pPr>
              <w:pStyle w:val="13"/>
              <w:spacing w:before="80" w:line="160" w:lineRule="exact"/>
              <w:ind w:left="170"/>
              <w:rPr>
                <w:i/>
                <w:sz w:val="14"/>
                <w:szCs w:val="14"/>
              </w:rPr>
            </w:pPr>
            <w:r w:rsidRPr="00686EFF">
              <w:rPr>
                <w:b w:val="0"/>
                <w:i/>
                <w:sz w:val="14"/>
                <w:szCs w:val="14"/>
                <w:u w:val="none"/>
                <w:lang w:val="en-US"/>
              </w:rPr>
              <w:t>Japan</w:t>
            </w:r>
          </w:p>
        </w:tc>
      </w:tr>
    </w:tbl>
    <w:p w14:paraId="7C6DB673" w14:textId="77777777" w:rsidR="00504A06" w:rsidRPr="00D21FE6" w:rsidRDefault="00504A06">
      <w:pPr>
        <w:tabs>
          <w:tab w:val="center" w:pos="6634"/>
        </w:tabs>
        <w:spacing w:before="60" w:line="120" w:lineRule="exact"/>
        <w:rPr>
          <w:sz w:val="12"/>
          <w:szCs w:val="12"/>
          <w:lang w:val="en-US"/>
        </w:rPr>
      </w:pPr>
      <w:r w:rsidRPr="00D21FE6">
        <w:rPr>
          <w:sz w:val="12"/>
          <w:szCs w:val="12"/>
          <w:vertAlign w:val="superscript"/>
        </w:rPr>
        <w:t>1)</w:t>
      </w:r>
      <w:r w:rsidRPr="00D21FE6">
        <w:rPr>
          <w:sz w:val="12"/>
          <w:szCs w:val="12"/>
        </w:rPr>
        <w:t xml:space="preserve"> Знак</w:t>
      </w:r>
      <w:proofErr w:type="gramStart"/>
      <w:r w:rsidRPr="00D21FE6">
        <w:rPr>
          <w:sz w:val="12"/>
          <w:szCs w:val="12"/>
        </w:rPr>
        <w:t xml:space="preserve"> (-) </w:t>
      </w:r>
      <w:proofErr w:type="gramEnd"/>
      <w:r w:rsidRPr="00D21FE6">
        <w:rPr>
          <w:sz w:val="12"/>
          <w:szCs w:val="12"/>
        </w:rPr>
        <w:t>означает естественную убыль.</w:t>
      </w:r>
    </w:p>
    <w:p w14:paraId="055D6134" w14:textId="77777777" w:rsidR="00C67A4E" w:rsidRPr="00C67A4E" w:rsidRDefault="00C67A4E" w:rsidP="00C67A4E">
      <w:pPr>
        <w:pStyle w:val="13"/>
        <w:tabs>
          <w:tab w:val="center" w:pos="6634"/>
        </w:tabs>
        <w:spacing w:before="60" w:line="120" w:lineRule="exact"/>
        <w:rPr>
          <w:b w:val="0"/>
          <w:i/>
          <w:sz w:val="12"/>
          <w:szCs w:val="12"/>
          <w:u w:val="none"/>
          <w:lang w:val="en-US"/>
        </w:rPr>
      </w:pPr>
      <w:r w:rsidRPr="00C67A4E">
        <w:rPr>
          <w:b w:val="0"/>
          <w:i/>
          <w:sz w:val="12"/>
          <w:szCs w:val="12"/>
          <w:u w:val="none"/>
          <w:vertAlign w:val="superscript"/>
          <w:lang w:val="en-US"/>
        </w:rPr>
        <w:t>1)</w:t>
      </w:r>
      <w:r w:rsidRPr="00C67A4E">
        <w:rPr>
          <w:b w:val="0"/>
          <w:i/>
          <w:sz w:val="12"/>
          <w:szCs w:val="12"/>
          <w:u w:val="none"/>
          <w:lang w:val="en-US"/>
        </w:rPr>
        <w:t xml:space="preserve"> The (-) sign means natural decrease.</w:t>
      </w:r>
    </w:p>
    <w:p w14:paraId="6DF03E3D" w14:textId="3F5F0DA6" w:rsidR="00504A06" w:rsidRPr="00D21FE6" w:rsidRDefault="00693970">
      <w:pPr>
        <w:pageBreakBefore/>
        <w:spacing w:after="60"/>
        <w:rPr>
          <w:lang w:val="en-US"/>
        </w:rPr>
      </w:pPr>
      <w:r w:rsidRPr="00D21FE6">
        <w:rPr>
          <w:b/>
          <w:sz w:val="16"/>
          <w:lang w:val="en-US"/>
        </w:rPr>
        <w:lastRenderedPageBreak/>
        <w:t>26.</w:t>
      </w:r>
      <w:r w:rsidR="00504A06" w:rsidRPr="00D21FE6">
        <w:rPr>
          <w:b/>
          <w:sz w:val="16"/>
          <w:lang w:val="en-US"/>
        </w:rPr>
        <w:t xml:space="preserve">6. </w:t>
      </w:r>
      <w:r w:rsidR="00504A06" w:rsidRPr="00D21FE6">
        <w:rPr>
          <w:b/>
          <w:caps/>
          <w:sz w:val="16"/>
        </w:rPr>
        <w:t>СУММАРНЫЙ</w:t>
      </w:r>
      <w:r w:rsidR="00504A06" w:rsidRPr="00D21FE6">
        <w:rPr>
          <w:b/>
          <w:caps/>
          <w:sz w:val="16"/>
          <w:lang w:val="en-US"/>
        </w:rPr>
        <w:t xml:space="preserve"> </w:t>
      </w:r>
      <w:r w:rsidR="00504A06" w:rsidRPr="00D21FE6">
        <w:rPr>
          <w:b/>
          <w:caps/>
          <w:sz w:val="16"/>
        </w:rPr>
        <w:t>коэффициент</w:t>
      </w:r>
      <w:r w:rsidR="00504A06" w:rsidRPr="00D21FE6">
        <w:rPr>
          <w:b/>
          <w:caps/>
          <w:sz w:val="16"/>
          <w:lang w:val="en-US"/>
        </w:rPr>
        <w:t xml:space="preserve"> </w:t>
      </w:r>
      <w:r w:rsidR="00504A06" w:rsidRPr="00D21FE6">
        <w:rPr>
          <w:b/>
          <w:caps/>
          <w:sz w:val="16"/>
        </w:rPr>
        <w:t>рождаемости</w:t>
      </w:r>
      <w:r w:rsidR="00504A06" w:rsidRPr="00D21FE6">
        <w:rPr>
          <w:b/>
          <w:caps/>
          <w:sz w:val="16"/>
          <w:lang w:val="en-US"/>
        </w:rPr>
        <w:t xml:space="preserve"> </w:t>
      </w:r>
    </w:p>
    <w:p w14:paraId="34909502" w14:textId="77777777" w:rsidR="00504A06" w:rsidRPr="00D21FE6" w:rsidRDefault="00504A06">
      <w:pPr>
        <w:spacing w:after="120"/>
        <w:ind w:left="391"/>
        <w:rPr>
          <w:lang w:val="en-US"/>
        </w:rPr>
      </w:pPr>
      <w:r w:rsidRPr="00D21FE6">
        <w:rPr>
          <w:b/>
          <w:i/>
          <w:caps/>
          <w:sz w:val="16"/>
          <w:lang w:val="en-US"/>
        </w:rPr>
        <w:t>TOTAL FERTILITY RATE</w:t>
      </w:r>
    </w:p>
    <w:tbl>
      <w:tblPr>
        <w:tblW w:w="9922" w:type="dxa"/>
        <w:tblLayout w:type="fixed"/>
        <w:tblCellMar>
          <w:left w:w="0" w:type="dxa"/>
          <w:right w:w="0" w:type="dxa"/>
        </w:tblCellMar>
        <w:tblLook w:val="0000" w:firstRow="0" w:lastRow="0" w:firstColumn="0" w:lastColumn="0" w:noHBand="0" w:noVBand="0"/>
      </w:tblPr>
      <w:tblGrid>
        <w:gridCol w:w="3346"/>
        <w:gridCol w:w="1830"/>
        <w:gridCol w:w="1832"/>
        <w:gridCol w:w="2914"/>
      </w:tblGrid>
      <w:tr w:rsidR="00853565" w:rsidRPr="00D21FE6" w14:paraId="4796D742" w14:textId="77777777">
        <w:trPr>
          <w:cantSplit/>
        </w:trPr>
        <w:tc>
          <w:tcPr>
            <w:tcW w:w="3346" w:type="dxa"/>
            <w:tcBorders>
              <w:top w:val="single" w:sz="6" w:space="0" w:color="000000"/>
              <w:bottom w:val="single" w:sz="6" w:space="0" w:color="000000"/>
            </w:tcBorders>
            <w:shd w:val="clear" w:color="auto" w:fill="auto"/>
            <w:vAlign w:val="bottom"/>
          </w:tcPr>
          <w:p w14:paraId="29B14877" w14:textId="77777777" w:rsidR="00504A06" w:rsidRPr="00D21FE6" w:rsidRDefault="00504A06">
            <w:pPr>
              <w:pStyle w:val="19"/>
              <w:snapToGrid w:val="0"/>
              <w:spacing w:before="40" w:after="40"/>
              <w:rPr>
                <w:rFonts w:ascii="Arial" w:hAnsi="Arial" w:cs="Arial"/>
                <w:sz w:val="14"/>
                <w:szCs w:val="14"/>
                <w:lang w:val="en-US"/>
              </w:rPr>
            </w:pPr>
          </w:p>
        </w:tc>
        <w:tc>
          <w:tcPr>
            <w:tcW w:w="1830" w:type="dxa"/>
            <w:tcBorders>
              <w:top w:val="single" w:sz="6" w:space="0" w:color="000000"/>
              <w:left w:val="single" w:sz="6" w:space="0" w:color="000000"/>
              <w:bottom w:val="single" w:sz="6" w:space="0" w:color="000000"/>
            </w:tcBorders>
            <w:shd w:val="clear" w:color="auto" w:fill="auto"/>
          </w:tcPr>
          <w:p w14:paraId="1135D5CD" w14:textId="77777777" w:rsidR="00504A06" w:rsidRPr="00D21FE6" w:rsidRDefault="00504A06">
            <w:pPr>
              <w:spacing w:before="40" w:after="40"/>
              <w:ind w:left="57" w:right="57"/>
            </w:pPr>
            <w:r w:rsidRPr="00D21FE6">
              <w:rPr>
                <w:sz w:val="12"/>
              </w:rPr>
              <w:t>Год</w:t>
            </w:r>
          </w:p>
          <w:p w14:paraId="5957C169" w14:textId="77777777" w:rsidR="00504A06" w:rsidRPr="00D21FE6" w:rsidRDefault="00504A06">
            <w:pPr>
              <w:spacing w:before="40" w:after="40"/>
              <w:ind w:left="57" w:right="57"/>
            </w:pPr>
            <w:r w:rsidRPr="00D21FE6">
              <w:rPr>
                <w:i/>
                <w:sz w:val="12"/>
                <w:lang w:val="en-US"/>
              </w:rPr>
              <w:t>Year</w:t>
            </w:r>
          </w:p>
        </w:tc>
        <w:tc>
          <w:tcPr>
            <w:tcW w:w="1832" w:type="dxa"/>
            <w:tcBorders>
              <w:top w:val="single" w:sz="6" w:space="0" w:color="000000"/>
              <w:left w:val="single" w:sz="6" w:space="0" w:color="000000"/>
              <w:bottom w:val="single" w:sz="6" w:space="0" w:color="000000"/>
            </w:tcBorders>
            <w:shd w:val="clear" w:color="auto" w:fill="auto"/>
          </w:tcPr>
          <w:p w14:paraId="16A3ABDE" w14:textId="77777777" w:rsidR="00504A06" w:rsidRPr="00D21FE6" w:rsidRDefault="00504A06">
            <w:pPr>
              <w:spacing w:before="40" w:after="40"/>
              <w:ind w:left="57" w:right="57"/>
            </w:pPr>
            <w:r w:rsidRPr="00D21FE6">
              <w:rPr>
                <w:sz w:val="12"/>
              </w:rPr>
              <w:t xml:space="preserve">Суммарный коэффициент </w:t>
            </w:r>
            <w:r w:rsidRPr="00D21FE6">
              <w:rPr>
                <w:sz w:val="12"/>
              </w:rPr>
              <w:br/>
              <w:t>рождаемости/</w:t>
            </w:r>
          </w:p>
          <w:p w14:paraId="20052B82" w14:textId="77777777" w:rsidR="00504A06" w:rsidRPr="00D21FE6" w:rsidRDefault="00504A06">
            <w:pPr>
              <w:spacing w:before="40" w:after="40"/>
              <w:ind w:left="57" w:right="57"/>
            </w:pPr>
            <w:r w:rsidRPr="00D21FE6">
              <w:rPr>
                <w:i/>
                <w:sz w:val="12"/>
                <w:lang w:val="en-US"/>
              </w:rPr>
              <w:t>Total</w:t>
            </w:r>
            <w:r w:rsidRPr="00D21FE6">
              <w:rPr>
                <w:i/>
                <w:sz w:val="12"/>
              </w:rPr>
              <w:t xml:space="preserve"> </w:t>
            </w:r>
            <w:r w:rsidRPr="00D21FE6">
              <w:rPr>
                <w:i/>
                <w:sz w:val="12"/>
                <w:lang w:val="en-US"/>
              </w:rPr>
              <w:t>fertility</w:t>
            </w:r>
            <w:r w:rsidRPr="00D21FE6">
              <w:rPr>
                <w:i/>
                <w:sz w:val="12"/>
              </w:rPr>
              <w:t xml:space="preserve"> </w:t>
            </w:r>
            <w:r w:rsidRPr="00D21FE6">
              <w:rPr>
                <w:i/>
                <w:sz w:val="12"/>
                <w:lang w:val="en-US"/>
              </w:rPr>
              <w:t>rate</w:t>
            </w:r>
          </w:p>
        </w:tc>
        <w:tc>
          <w:tcPr>
            <w:tcW w:w="2914" w:type="dxa"/>
            <w:tcBorders>
              <w:top w:val="single" w:sz="6" w:space="0" w:color="000000"/>
              <w:left w:val="single" w:sz="6" w:space="0" w:color="000000"/>
              <w:bottom w:val="single" w:sz="6" w:space="0" w:color="000000"/>
            </w:tcBorders>
            <w:shd w:val="clear" w:color="auto" w:fill="auto"/>
            <w:vAlign w:val="bottom"/>
          </w:tcPr>
          <w:p w14:paraId="0162D520" w14:textId="77777777" w:rsidR="00504A06" w:rsidRPr="00D21FE6" w:rsidRDefault="00504A06">
            <w:pPr>
              <w:snapToGrid w:val="0"/>
              <w:spacing w:before="40" w:after="40"/>
              <w:jc w:val="center"/>
              <w:rPr>
                <w:i/>
              </w:rPr>
            </w:pPr>
          </w:p>
        </w:tc>
      </w:tr>
      <w:tr w:rsidR="00AE631F" w:rsidRPr="00D21FE6" w14:paraId="77796959" w14:textId="77777777" w:rsidTr="00BB3759">
        <w:trPr>
          <w:cantSplit/>
        </w:trPr>
        <w:tc>
          <w:tcPr>
            <w:tcW w:w="3346" w:type="dxa"/>
            <w:tcBorders>
              <w:top w:val="single" w:sz="6" w:space="0" w:color="000000"/>
            </w:tcBorders>
            <w:shd w:val="clear" w:color="auto" w:fill="auto"/>
            <w:vAlign w:val="bottom"/>
          </w:tcPr>
          <w:p w14:paraId="00CCE662" w14:textId="77777777" w:rsidR="00AE631F" w:rsidRPr="00AE631F" w:rsidRDefault="00AE631F" w:rsidP="002C0C1D">
            <w:pPr>
              <w:spacing w:before="106" w:line="160" w:lineRule="exact"/>
              <w:rPr>
                <w:color w:val="000000" w:themeColor="text1"/>
              </w:rPr>
            </w:pPr>
            <w:r w:rsidRPr="00AE631F">
              <w:rPr>
                <w:b/>
                <w:color w:val="000000" w:themeColor="text1"/>
              </w:rPr>
              <w:t>Россия</w:t>
            </w:r>
          </w:p>
        </w:tc>
        <w:tc>
          <w:tcPr>
            <w:tcW w:w="1830" w:type="dxa"/>
            <w:tcBorders>
              <w:top w:val="single" w:sz="6" w:space="0" w:color="000000"/>
              <w:left w:val="single" w:sz="6" w:space="0" w:color="000000"/>
            </w:tcBorders>
            <w:shd w:val="clear" w:color="auto" w:fill="auto"/>
            <w:vAlign w:val="bottom"/>
          </w:tcPr>
          <w:p w14:paraId="4FAEEFA7" w14:textId="5CB13757" w:rsidR="00AE631F" w:rsidRPr="00AE631F" w:rsidRDefault="00AE631F" w:rsidP="002C0C1D">
            <w:pPr>
              <w:spacing w:before="106" w:line="160" w:lineRule="exact"/>
              <w:ind w:right="794"/>
              <w:jc w:val="right"/>
              <w:rPr>
                <w:color w:val="000000" w:themeColor="text1"/>
                <w:lang w:val="en-US"/>
              </w:rPr>
            </w:pPr>
            <w:r w:rsidRPr="00AE631F">
              <w:rPr>
                <w:color w:val="000000" w:themeColor="text1"/>
                <w:lang w:val="en-US"/>
              </w:rPr>
              <w:t>202</w:t>
            </w:r>
            <w:r w:rsidRPr="00AE631F">
              <w:rPr>
                <w:color w:val="000000" w:themeColor="text1"/>
              </w:rPr>
              <w:t>4</w:t>
            </w:r>
          </w:p>
        </w:tc>
        <w:tc>
          <w:tcPr>
            <w:tcW w:w="1832" w:type="dxa"/>
            <w:tcBorders>
              <w:top w:val="single" w:sz="6" w:space="0" w:color="000000"/>
              <w:left w:val="single" w:sz="6" w:space="0" w:color="000000"/>
            </w:tcBorders>
            <w:shd w:val="clear" w:color="auto" w:fill="auto"/>
            <w:vAlign w:val="bottom"/>
          </w:tcPr>
          <w:p w14:paraId="052CC066" w14:textId="3DFAC4FF" w:rsidR="00AE631F" w:rsidRPr="002C0C1D" w:rsidRDefault="00527772" w:rsidP="002C0C1D">
            <w:pPr>
              <w:spacing w:before="106" w:line="160" w:lineRule="exact"/>
              <w:ind w:right="794"/>
              <w:jc w:val="right"/>
              <w:rPr>
                <w:color w:val="000000" w:themeColor="text1"/>
              </w:rPr>
            </w:pPr>
            <w:r>
              <w:rPr>
                <w:color w:val="000000" w:themeColor="text1"/>
              </w:rPr>
              <w:t>1,4</w:t>
            </w:r>
          </w:p>
        </w:tc>
        <w:tc>
          <w:tcPr>
            <w:tcW w:w="2914" w:type="dxa"/>
            <w:tcBorders>
              <w:top w:val="single" w:sz="6" w:space="0" w:color="000000"/>
              <w:left w:val="single" w:sz="6" w:space="0" w:color="000000"/>
            </w:tcBorders>
            <w:shd w:val="clear" w:color="auto" w:fill="auto"/>
            <w:vAlign w:val="bottom"/>
          </w:tcPr>
          <w:p w14:paraId="20DDC91F" w14:textId="77777777" w:rsidR="00AE631F" w:rsidRPr="00C40DD2" w:rsidRDefault="00AE631F" w:rsidP="002C0C1D">
            <w:pPr>
              <w:pStyle w:val="13"/>
              <w:spacing w:before="106" w:line="160" w:lineRule="exact"/>
              <w:ind w:left="57"/>
              <w:rPr>
                <w:color w:val="000000" w:themeColor="text1"/>
                <w:sz w:val="14"/>
                <w:szCs w:val="14"/>
              </w:rPr>
            </w:pPr>
            <w:r w:rsidRPr="00C40DD2">
              <w:rPr>
                <w:i/>
                <w:color w:val="000000" w:themeColor="text1"/>
                <w:sz w:val="14"/>
                <w:szCs w:val="14"/>
                <w:u w:val="none"/>
                <w:lang w:val="en-US"/>
              </w:rPr>
              <w:t>Russia</w:t>
            </w:r>
            <w:r w:rsidRPr="00C40DD2">
              <w:rPr>
                <w:i/>
                <w:color w:val="000000" w:themeColor="text1"/>
                <w:sz w:val="14"/>
                <w:szCs w:val="14"/>
                <w:u w:val="none"/>
              </w:rPr>
              <w:t xml:space="preserve"> </w:t>
            </w:r>
          </w:p>
        </w:tc>
      </w:tr>
      <w:tr w:rsidR="00AE631F" w:rsidRPr="00D21FE6" w14:paraId="263B5BAE" w14:textId="77777777" w:rsidTr="00BB3759">
        <w:trPr>
          <w:cantSplit/>
        </w:trPr>
        <w:tc>
          <w:tcPr>
            <w:tcW w:w="3346" w:type="dxa"/>
            <w:shd w:val="clear" w:color="auto" w:fill="auto"/>
            <w:vAlign w:val="bottom"/>
          </w:tcPr>
          <w:p w14:paraId="07CB794A" w14:textId="77777777" w:rsidR="00AE631F" w:rsidRPr="00AE631F" w:rsidRDefault="00AE631F" w:rsidP="002C0C1D">
            <w:pPr>
              <w:pStyle w:val="13"/>
              <w:spacing w:before="106" w:line="160" w:lineRule="exact"/>
              <w:rPr>
                <w:color w:val="000000" w:themeColor="text1"/>
                <w:sz w:val="14"/>
                <w:szCs w:val="14"/>
              </w:rPr>
            </w:pPr>
            <w:r w:rsidRPr="00AE631F">
              <w:rPr>
                <w:color w:val="000000" w:themeColor="text1"/>
                <w:sz w:val="14"/>
                <w:szCs w:val="14"/>
                <w:u w:val="none"/>
              </w:rPr>
              <w:t>Страны СНГ</w:t>
            </w:r>
          </w:p>
        </w:tc>
        <w:tc>
          <w:tcPr>
            <w:tcW w:w="1830" w:type="dxa"/>
            <w:tcBorders>
              <w:left w:val="single" w:sz="6" w:space="0" w:color="000000"/>
            </w:tcBorders>
            <w:shd w:val="clear" w:color="auto" w:fill="auto"/>
            <w:vAlign w:val="bottom"/>
          </w:tcPr>
          <w:p w14:paraId="23F8CC66" w14:textId="77777777" w:rsidR="00AE631F" w:rsidRPr="00AE631F" w:rsidRDefault="00AE631F" w:rsidP="002C0C1D">
            <w:pPr>
              <w:snapToGrid w:val="0"/>
              <w:spacing w:before="106" w:line="160" w:lineRule="exact"/>
              <w:ind w:right="794"/>
              <w:jc w:val="right"/>
              <w:rPr>
                <w:color w:val="000000" w:themeColor="text1"/>
              </w:rPr>
            </w:pPr>
          </w:p>
        </w:tc>
        <w:tc>
          <w:tcPr>
            <w:tcW w:w="1832" w:type="dxa"/>
            <w:tcBorders>
              <w:left w:val="single" w:sz="6" w:space="0" w:color="000000"/>
            </w:tcBorders>
            <w:shd w:val="clear" w:color="auto" w:fill="auto"/>
            <w:vAlign w:val="bottom"/>
          </w:tcPr>
          <w:p w14:paraId="1AC62798" w14:textId="77777777" w:rsidR="00AE631F" w:rsidRPr="002C0C1D" w:rsidRDefault="00AE631F" w:rsidP="002C0C1D">
            <w:pPr>
              <w:snapToGrid w:val="0"/>
              <w:spacing w:before="106" w:line="160" w:lineRule="exact"/>
              <w:ind w:right="794"/>
              <w:jc w:val="right"/>
              <w:rPr>
                <w:color w:val="000000" w:themeColor="text1"/>
              </w:rPr>
            </w:pPr>
          </w:p>
        </w:tc>
        <w:tc>
          <w:tcPr>
            <w:tcW w:w="2914" w:type="dxa"/>
            <w:tcBorders>
              <w:left w:val="single" w:sz="6" w:space="0" w:color="000000"/>
            </w:tcBorders>
            <w:shd w:val="clear" w:color="auto" w:fill="auto"/>
            <w:vAlign w:val="bottom"/>
          </w:tcPr>
          <w:p w14:paraId="3EE9B115" w14:textId="77777777" w:rsidR="00AE631F" w:rsidRPr="00C40DD2" w:rsidRDefault="00AE631F" w:rsidP="002C0C1D">
            <w:pPr>
              <w:pStyle w:val="13"/>
              <w:spacing w:before="106" w:line="160" w:lineRule="exact"/>
              <w:ind w:left="57"/>
              <w:rPr>
                <w:color w:val="000000" w:themeColor="text1"/>
                <w:sz w:val="14"/>
                <w:szCs w:val="14"/>
              </w:rPr>
            </w:pPr>
            <w:r w:rsidRPr="00C40DD2">
              <w:rPr>
                <w:bCs w:val="0"/>
                <w:i/>
                <w:color w:val="000000" w:themeColor="text1"/>
                <w:sz w:val="14"/>
                <w:szCs w:val="14"/>
                <w:u w:val="none"/>
                <w:lang w:val="en-US"/>
              </w:rPr>
              <w:t>CIS countries</w:t>
            </w:r>
          </w:p>
        </w:tc>
      </w:tr>
      <w:tr w:rsidR="00686EFF" w:rsidRPr="00D21FE6" w14:paraId="2913CDFA" w14:textId="77777777" w:rsidTr="00BB3759">
        <w:trPr>
          <w:cantSplit/>
        </w:trPr>
        <w:tc>
          <w:tcPr>
            <w:tcW w:w="3346" w:type="dxa"/>
            <w:shd w:val="clear" w:color="auto" w:fill="auto"/>
            <w:vAlign w:val="bottom"/>
          </w:tcPr>
          <w:p w14:paraId="4E38EF03" w14:textId="77777777" w:rsidR="00686EFF" w:rsidRPr="002B5107" w:rsidRDefault="00686EFF" w:rsidP="002C0C1D">
            <w:pPr>
              <w:tabs>
                <w:tab w:val="left" w:pos="142"/>
              </w:tabs>
              <w:spacing w:before="106" w:line="160" w:lineRule="exact"/>
              <w:ind w:left="340"/>
            </w:pPr>
            <w:r w:rsidRPr="002B5107">
              <w:t>из них:</w:t>
            </w:r>
          </w:p>
        </w:tc>
        <w:tc>
          <w:tcPr>
            <w:tcW w:w="1830" w:type="dxa"/>
            <w:tcBorders>
              <w:left w:val="single" w:sz="6" w:space="0" w:color="000000"/>
            </w:tcBorders>
            <w:shd w:val="clear" w:color="auto" w:fill="auto"/>
            <w:vAlign w:val="bottom"/>
          </w:tcPr>
          <w:p w14:paraId="793626E5" w14:textId="77777777" w:rsidR="00686EFF" w:rsidRPr="002B5107" w:rsidRDefault="00686EFF" w:rsidP="002C0C1D">
            <w:pPr>
              <w:snapToGrid w:val="0"/>
              <w:spacing w:before="106" w:line="160" w:lineRule="exact"/>
              <w:ind w:right="794"/>
              <w:jc w:val="right"/>
            </w:pPr>
          </w:p>
        </w:tc>
        <w:tc>
          <w:tcPr>
            <w:tcW w:w="1832" w:type="dxa"/>
            <w:tcBorders>
              <w:left w:val="single" w:sz="6" w:space="0" w:color="000000"/>
            </w:tcBorders>
            <w:shd w:val="clear" w:color="auto" w:fill="auto"/>
            <w:vAlign w:val="bottom"/>
          </w:tcPr>
          <w:p w14:paraId="2D7F131B" w14:textId="77777777" w:rsidR="00686EFF" w:rsidRPr="002B5107" w:rsidRDefault="00686EFF" w:rsidP="002C0C1D">
            <w:pPr>
              <w:snapToGrid w:val="0"/>
              <w:spacing w:before="106" w:line="160" w:lineRule="exact"/>
              <w:ind w:right="794"/>
              <w:jc w:val="right"/>
            </w:pPr>
          </w:p>
        </w:tc>
        <w:tc>
          <w:tcPr>
            <w:tcW w:w="2914" w:type="dxa"/>
            <w:tcBorders>
              <w:left w:val="single" w:sz="6" w:space="0" w:color="000000"/>
            </w:tcBorders>
            <w:shd w:val="clear" w:color="auto" w:fill="auto"/>
            <w:vAlign w:val="bottom"/>
          </w:tcPr>
          <w:p w14:paraId="7F0CCCA5" w14:textId="73CF1A91" w:rsidR="00686EFF" w:rsidRPr="002B5107" w:rsidRDefault="00686EFF" w:rsidP="002C0C1D">
            <w:pPr>
              <w:pStyle w:val="13"/>
              <w:spacing w:before="106" w:line="160" w:lineRule="exact"/>
              <w:ind w:left="284"/>
              <w:rPr>
                <w:sz w:val="14"/>
                <w:szCs w:val="14"/>
              </w:rPr>
            </w:pPr>
            <w:r w:rsidRPr="002B5107">
              <w:rPr>
                <w:b w:val="0"/>
                <w:bCs w:val="0"/>
                <w:i/>
                <w:sz w:val="14"/>
                <w:szCs w:val="14"/>
                <w:u w:val="none"/>
              </w:rPr>
              <w:t xml:space="preserve"> </w:t>
            </w:r>
            <w:r w:rsidRPr="002B5107">
              <w:rPr>
                <w:b w:val="0"/>
                <w:bCs w:val="0"/>
                <w:i/>
                <w:sz w:val="14"/>
                <w:szCs w:val="14"/>
                <w:u w:val="none"/>
                <w:lang w:val="en-US"/>
              </w:rPr>
              <w:t>of which</w:t>
            </w:r>
            <w:r w:rsidRPr="002B5107">
              <w:rPr>
                <w:b w:val="0"/>
                <w:bCs w:val="0"/>
                <w:i/>
                <w:sz w:val="14"/>
                <w:szCs w:val="14"/>
                <w:u w:val="none"/>
              </w:rPr>
              <w:t>:</w:t>
            </w:r>
          </w:p>
        </w:tc>
      </w:tr>
      <w:tr w:rsidR="002B5107" w:rsidRPr="00D21FE6" w14:paraId="7E6666F9" w14:textId="77777777" w:rsidTr="0093296D">
        <w:trPr>
          <w:cantSplit/>
        </w:trPr>
        <w:tc>
          <w:tcPr>
            <w:tcW w:w="3346" w:type="dxa"/>
            <w:shd w:val="clear" w:color="auto" w:fill="auto"/>
            <w:vAlign w:val="bottom"/>
          </w:tcPr>
          <w:p w14:paraId="77D1C95B" w14:textId="77777777" w:rsidR="002B5107" w:rsidRPr="002B5107" w:rsidRDefault="002B5107" w:rsidP="002C0C1D">
            <w:pPr>
              <w:tabs>
                <w:tab w:val="left" w:pos="142"/>
              </w:tabs>
              <w:spacing w:before="106" w:line="160" w:lineRule="exact"/>
              <w:ind w:left="170"/>
            </w:pPr>
            <w:r w:rsidRPr="002B5107">
              <w:t>Азербайджан</w:t>
            </w:r>
          </w:p>
        </w:tc>
        <w:tc>
          <w:tcPr>
            <w:tcW w:w="1830" w:type="dxa"/>
            <w:tcBorders>
              <w:left w:val="single" w:sz="6" w:space="0" w:color="000000"/>
            </w:tcBorders>
            <w:shd w:val="clear" w:color="auto" w:fill="auto"/>
            <w:vAlign w:val="bottom"/>
          </w:tcPr>
          <w:p w14:paraId="4626AA95" w14:textId="666251F9" w:rsidR="002B5107" w:rsidRPr="002B5107" w:rsidRDefault="002B5107" w:rsidP="002C0C1D">
            <w:pPr>
              <w:snapToGrid w:val="0"/>
              <w:spacing w:before="106" w:line="160" w:lineRule="exact"/>
              <w:ind w:right="794"/>
              <w:jc w:val="right"/>
            </w:pPr>
            <w:r w:rsidRPr="002B5107">
              <w:t>2024</w:t>
            </w:r>
          </w:p>
        </w:tc>
        <w:tc>
          <w:tcPr>
            <w:tcW w:w="1832" w:type="dxa"/>
            <w:tcBorders>
              <w:left w:val="single" w:sz="6" w:space="0" w:color="000000"/>
            </w:tcBorders>
            <w:shd w:val="clear" w:color="auto" w:fill="auto"/>
            <w:vAlign w:val="bottom"/>
          </w:tcPr>
          <w:p w14:paraId="546B0027" w14:textId="575B06F8" w:rsidR="002B5107" w:rsidRPr="002B5107" w:rsidRDefault="002B5107" w:rsidP="002C0C1D">
            <w:pPr>
              <w:snapToGrid w:val="0"/>
              <w:spacing w:before="106" w:line="160" w:lineRule="exact"/>
              <w:ind w:right="794"/>
              <w:jc w:val="right"/>
            </w:pPr>
            <w:r w:rsidRPr="002B5107">
              <w:t>1,4</w:t>
            </w:r>
          </w:p>
        </w:tc>
        <w:tc>
          <w:tcPr>
            <w:tcW w:w="2914" w:type="dxa"/>
            <w:tcBorders>
              <w:left w:val="single" w:sz="6" w:space="0" w:color="000000"/>
            </w:tcBorders>
            <w:shd w:val="clear" w:color="auto" w:fill="auto"/>
            <w:vAlign w:val="bottom"/>
          </w:tcPr>
          <w:p w14:paraId="27F1B2D5" w14:textId="77777777" w:rsidR="002B5107" w:rsidRPr="002B5107" w:rsidRDefault="002B5107" w:rsidP="002C0C1D">
            <w:pPr>
              <w:spacing w:before="106" w:line="160" w:lineRule="exact"/>
              <w:ind w:left="170"/>
            </w:pPr>
            <w:r w:rsidRPr="002B5107">
              <w:rPr>
                <w:i/>
              </w:rPr>
              <w:t>Azerbaijan</w:t>
            </w:r>
          </w:p>
        </w:tc>
      </w:tr>
      <w:tr w:rsidR="002B5107" w:rsidRPr="00D21FE6" w14:paraId="4FFD4C24" w14:textId="77777777" w:rsidTr="0093296D">
        <w:trPr>
          <w:cantSplit/>
        </w:trPr>
        <w:tc>
          <w:tcPr>
            <w:tcW w:w="3346" w:type="dxa"/>
            <w:shd w:val="clear" w:color="auto" w:fill="auto"/>
            <w:vAlign w:val="bottom"/>
          </w:tcPr>
          <w:p w14:paraId="3989573E" w14:textId="77777777" w:rsidR="002B5107" w:rsidRPr="002B5107" w:rsidRDefault="002B5107" w:rsidP="002C0C1D">
            <w:pPr>
              <w:tabs>
                <w:tab w:val="left" w:pos="142"/>
              </w:tabs>
              <w:spacing w:before="106" w:line="160" w:lineRule="exact"/>
              <w:ind w:left="170"/>
            </w:pPr>
            <w:r w:rsidRPr="002B5107">
              <w:t>Армения</w:t>
            </w:r>
          </w:p>
        </w:tc>
        <w:tc>
          <w:tcPr>
            <w:tcW w:w="1830" w:type="dxa"/>
            <w:tcBorders>
              <w:left w:val="single" w:sz="6" w:space="0" w:color="000000"/>
            </w:tcBorders>
            <w:shd w:val="clear" w:color="auto" w:fill="auto"/>
            <w:vAlign w:val="bottom"/>
          </w:tcPr>
          <w:p w14:paraId="64E4B7DE" w14:textId="2E291EAF" w:rsidR="002B5107" w:rsidRPr="002B5107" w:rsidRDefault="002B5107" w:rsidP="002C0C1D">
            <w:pPr>
              <w:snapToGrid w:val="0"/>
              <w:spacing w:before="106" w:line="160" w:lineRule="exact"/>
              <w:ind w:right="794"/>
              <w:jc w:val="right"/>
            </w:pPr>
            <w:r w:rsidRPr="002B5107">
              <w:t>2024</w:t>
            </w:r>
          </w:p>
        </w:tc>
        <w:tc>
          <w:tcPr>
            <w:tcW w:w="1832" w:type="dxa"/>
            <w:tcBorders>
              <w:left w:val="single" w:sz="6" w:space="0" w:color="000000"/>
            </w:tcBorders>
            <w:shd w:val="clear" w:color="auto" w:fill="auto"/>
            <w:vAlign w:val="bottom"/>
          </w:tcPr>
          <w:p w14:paraId="356EB164" w14:textId="40B1A7A1" w:rsidR="002B5107" w:rsidRPr="002B5107" w:rsidRDefault="002B5107" w:rsidP="002C0C1D">
            <w:pPr>
              <w:snapToGrid w:val="0"/>
              <w:spacing w:before="106" w:line="160" w:lineRule="exact"/>
              <w:ind w:right="794"/>
              <w:jc w:val="right"/>
            </w:pPr>
            <w:r w:rsidRPr="002B5107">
              <w:t>1,7</w:t>
            </w:r>
          </w:p>
        </w:tc>
        <w:tc>
          <w:tcPr>
            <w:tcW w:w="2914" w:type="dxa"/>
            <w:tcBorders>
              <w:left w:val="single" w:sz="6" w:space="0" w:color="000000"/>
            </w:tcBorders>
            <w:shd w:val="clear" w:color="auto" w:fill="auto"/>
            <w:vAlign w:val="bottom"/>
          </w:tcPr>
          <w:p w14:paraId="729818D3" w14:textId="77777777" w:rsidR="002B5107" w:rsidRPr="002B5107" w:rsidRDefault="002B5107" w:rsidP="002C0C1D">
            <w:pPr>
              <w:spacing w:before="106" w:line="160" w:lineRule="exact"/>
              <w:ind w:left="170"/>
            </w:pPr>
            <w:r w:rsidRPr="002B5107">
              <w:rPr>
                <w:i/>
              </w:rPr>
              <w:t>Armenia</w:t>
            </w:r>
          </w:p>
        </w:tc>
      </w:tr>
      <w:tr w:rsidR="002B5107" w:rsidRPr="00D21FE6" w14:paraId="2968D222" w14:textId="77777777" w:rsidTr="0093296D">
        <w:trPr>
          <w:cantSplit/>
        </w:trPr>
        <w:tc>
          <w:tcPr>
            <w:tcW w:w="3346" w:type="dxa"/>
            <w:shd w:val="clear" w:color="auto" w:fill="auto"/>
            <w:vAlign w:val="bottom"/>
          </w:tcPr>
          <w:p w14:paraId="435ED3B9" w14:textId="77777777" w:rsidR="002B5107" w:rsidRPr="002B5107" w:rsidRDefault="002B5107" w:rsidP="002C0C1D">
            <w:pPr>
              <w:tabs>
                <w:tab w:val="left" w:pos="142"/>
              </w:tabs>
              <w:spacing w:before="106" w:line="160" w:lineRule="exact"/>
              <w:ind w:left="170"/>
            </w:pPr>
            <w:r w:rsidRPr="002B5107">
              <w:t>Беларусь</w:t>
            </w:r>
          </w:p>
        </w:tc>
        <w:tc>
          <w:tcPr>
            <w:tcW w:w="1830" w:type="dxa"/>
            <w:tcBorders>
              <w:left w:val="single" w:sz="6" w:space="0" w:color="000000"/>
            </w:tcBorders>
            <w:shd w:val="clear" w:color="auto" w:fill="auto"/>
            <w:vAlign w:val="bottom"/>
          </w:tcPr>
          <w:p w14:paraId="27ED4776" w14:textId="7FB0AD1A" w:rsidR="002B5107" w:rsidRPr="002B5107" w:rsidRDefault="002B5107" w:rsidP="002C0C1D">
            <w:pPr>
              <w:snapToGrid w:val="0"/>
              <w:spacing w:before="106" w:line="160" w:lineRule="exact"/>
              <w:ind w:right="794"/>
              <w:jc w:val="right"/>
            </w:pPr>
            <w:r w:rsidRPr="002B5107">
              <w:t>2024</w:t>
            </w:r>
          </w:p>
        </w:tc>
        <w:tc>
          <w:tcPr>
            <w:tcW w:w="1832" w:type="dxa"/>
            <w:tcBorders>
              <w:left w:val="single" w:sz="6" w:space="0" w:color="000000"/>
            </w:tcBorders>
            <w:shd w:val="clear" w:color="auto" w:fill="auto"/>
            <w:vAlign w:val="bottom"/>
          </w:tcPr>
          <w:p w14:paraId="54DB38E2" w14:textId="3405D717" w:rsidR="002B5107" w:rsidRPr="002B5107" w:rsidRDefault="002B5107" w:rsidP="002C0C1D">
            <w:pPr>
              <w:snapToGrid w:val="0"/>
              <w:spacing w:before="106" w:line="160" w:lineRule="exact"/>
              <w:ind w:right="794"/>
              <w:jc w:val="right"/>
            </w:pPr>
            <w:r w:rsidRPr="002B5107">
              <w:t>1,1</w:t>
            </w:r>
          </w:p>
        </w:tc>
        <w:tc>
          <w:tcPr>
            <w:tcW w:w="2914" w:type="dxa"/>
            <w:tcBorders>
              <w:left w:val="single" w:sz="6" w:space="0" w:color="000000"/>
            </w:tcBorders>
            <w:shd w:val="clear" w:color="auto" w:fill="auto"/>
            <w:vAlign w:val="bottom"/>
          </w:tcPr>
          <w:p w14:paraId="792206B9" w14:textId="77777777" w:rsidR="002B5107" w:rsidRPr="002B5107" w:rsidRDefault="002B5107" w:rsidP="002C0C1D">
            <w:pPr>
              <w:spacing w:before="106" w:line="160" w:lineRule="exact"/>
              <w:ind w:left="170"/>
            </w:pPr>
            <w:r w:rsidRPr="002B5107">
              <w:rPr>
                <w:i/>
              </w:rPr>
              <w:t>Belarus</w:t>
            </w:r>
          </w:p>
        </w:tc>
      </w:tr>
      <w:tr w:rsidR="002B5107" w:rsidRPr="00D21FE6" w14:paraId="64F7EB26" w14:textId="77777777" w:rsidTr="0093296D">
        <w:trPr>
          <w:cantSplit/>
        </w:trPr>
        <w:tc>
          <w:tcPr>
            <w:tcW w:w="3346" w:type="dxa"/>
            <w:shd w:val="clear" w:color="auto" w:fill="auto"/>
            <w:vAlign w:val="bottom"/>
          </w:tcPr>
          <w:p w14:paraId="35521D9F" w14:textId="77777777" w:rsidR="002B5107" w:rsidRPr="002B5107" w:rsidRDefault="002B5107" w:rsidP="002C0C1D">
            <w:pPr>
              <w:tabs>
                <w:tab w:val="left" w:pos="142"/>
              </w:tabs>
              <w:spacing w:before="106" w:line="160" w:lineRule="exact"/>
              <w:ind w:left="170"/>
            </w:pPr>
            <w:r w:rsidRPr="002B5107">
              <w:t>Казахстан</w:t>
            </w:r>
          </w:p>
        </w:tc>
        <w:tc>
          <w:tcPr>
            <w:tcW w:w="1830" w:type="dxa"/>
            <w:tcBorders>
              <w:left w:val="single" w:sz="6" w:space="0" w:color="000000"/>
            </w:tcBorders>
            <w:shd w:val="clear" w:color="auto" w:fill="auto"/>
            <w:vAlign w:val="bottom"/>
          </w:tcPr>
          <w:p w14:paraId="2A472A3D" w14:textId="6C50DE11" w:rsidR="002B5107" w:rsidRPr="002B5107" w:rsidRDefault="002B5107" w:rsidP="002C0C1D">
            <w:pPr>
              <w:snapToGrid w:val="0"/>
              <w:spacing w:before="106" w:line="160" w:lineRule="exact"/>
              <w:ind w:right="794"/>
              <w:jc w:val="right"/>
            </w:pPr>
            <w:r w:rsidRPr="002B5107">
              <w:t>2024</w:t>
            </w:r>
          </w:p>
        </w:tc>
        <w:tc>
          <w:tcPr>
            <w:tcW w:w="1832" w:type="dxa"/>
            <w:tcBorders>
              <w:left w:val="single" w:sz="6" w:space="0" w:color="000000"/>
            </w:tcBorders>
            <w:shd w:val="clear" w:color="auto" w:fill="auto"/>
            <w:vAlign w:val="bottom"/>
          </w:tcPr>
          <w:p w14:paraId="072C38F6" w14:textId="1E0D7A83" w:rsidR="002B5107" w:rsidRPr="002B5107" w:rsidRDefault="002B5107" w:rsidP="00274682">
            <w:pPr>
              <w:snapToGrid w:val="0"/>
              <w:spacing w:before="106" w:line="160" w:lineRule="exact"/>
              <w:ind w:right="794"/>
              <w:jc w:val="right"/>
              <w:rPr>
                <w:lang w:val="en-US"/>
              </w:rPr>
            </w:pPr>
            <w:r w:rsidRPr="002B5107">
              <w:t>2,8</w:t>
            </w:r>
          </w:p>
        </w:tc>
        <w:tc>
          <w:tcPr>
            <w:tcW w:w="2914" w:type="dxa"/>
            <w:tcBorders>
              <w:left w:val="single" w:sz="6" w:space="0" w:color="000000"/>
            </w:tcBorders>
            <w:shd w:val="clear" w:color="auto" w:fill="auto"/>
            <w:vAlign w:val="bottom"/>
          </w:tcPr>
          <w:p w14:paraId="4691DDD4" w14:textId="77777777" w:rsidR="002B5107" w:rsidRPr="002B5107" w:rsidRDefault="002B5107" w:rsidP="002C0C1D">
            <w:pPr>
              <w:spacing w:before="106" w:line="160" w:lineRule="exact"/>
              <w:ind w:left="170"/>
            </w:pPr>
            <w:r w:rsidRPr="002B5107">
              <w:rPr>
                <w:i/>
                <w:lang w:val="de-DE"/>
              </w:rPr>
              <w:t>Kazakhstan</w:t>
            </w:r>
          </w:p>
        </w:tc>
      </w:tr>
      <w:tr w:rsidR="002B5107" w:rsidRPr="00D21FE6" w14:paraId="088FEEB6" w14:textId="77777777" w:rsidTr="0093296D">
        <w:trPr>
          <w:cantSplit/>
        </w:trPr>
        <w:tc>
          <w:tcPr>
            <w:tcW w:w="3346" w:type="dxa"/>
            <w:shd w:val="clear" w:color="auto" w:fill="auto"/>
            <w:vAlign w:val="bottom"/>
          </w:tcPr>
          <w:p w14:paraId="1605088B" w14:textId="77777777" w:rsidR="002B5107" w:rsidRPr="002B5107" w:rsidRDefault="002B5107" w:rsidP="002C0C1D">
            <w:pPr>
              <w:tabs>
                <w:tab w:val="left" w:pos="142"/>
              </w:tabs>
              <w:spacing w:before="106" w:line="160" w:lineRule="exact"/>
              <w:ind w:left="170"/>
            </w:pPr>
            <w:r w:rsidRPr="002B5107">
              <w:t>Киргизия</w:t>
            </w:r>
          </w:p>
        </w:tc>
        <w:tc>
          <w:tcPr>
            <w:tcW w:w="1830" w:type="dxa"/>
            <w:tcBorders>
              <w:left w:val="single" w:sz="6" w:space="0" w:color="000000"/>
            </w:tcBorders>
            <w:shd w:val="clear" w:color="auto" w:fill="auto"/>
            <w:vAlign w:val="bottom"/>
          </w:tcPr>
          <w:p w14:paraId="5A257A03" w14:textId="53AB8D81" w:rsidR="002B5107" w:rsidRPr="002B5107" w:rsidRDefault="002B5107" w:rsidP="00274682">
            <w:pPr>
              <w:snapToGrid w:val="0"/>
              <w:spacing w:before="106" w:line="160" w:lineRule="exact"/>
              <w:ind w:right="794"/>
              <w:jc w:val="right"/>
            </w:pPr>
            <w:r w:rsidRPr="002B5107">
              <w:t>2024</w:t>
            </w:r>
          </w:p>
        </w:tc>
        <w:tc>
          <w:tcPr>
            <w:tcW w:w="1832" w:type="dxa"/>
            <w:tcBorders>
              <w:left w:val="single" w:sz="6" w:space="0" w:color="000000"/>
            </w:tcBorders>
            <w:shd w:val="clear" w:color="auto" w:fill="auto"/>
            <w:vAlign w:val="bottom"/>
          </w:tcPr>
          <w:p w14:paraId="6AC6A3CC" w14:textId="47A27FA2" w:rsidR="002B5107" w:rsidRPr="002B5107" w:rsidRDefault="002B5107" w:rsidP="002C0C1D">
            <w:pPr>
              <w:snapToGrid w:val="0"/>
              <w:spacing w:before="106" w:line="160" w:lineRule="exact"/>
              <w:ind w:right="794"/>
              <w:jc w:val="right"/>
            </w:pPr>
            <w:r w:rsidRPr="002B5107">
              <w:t>2,6</w:t>
            </w:r>
          </w:p>
        </w:tc>
        <w:tc>
          <w:tcPr>
            <w:tcW w:w="2914" w:type="dxa"/>
            <w:tcBorders>
              <w:left w:val="single" w:sz="6" w:space="0" w:color="000000"/>
            </w:tcBorders>
            <w:shd w:val="clear" w:color="auto" w:fill="auto"/>
            <w:vAlign w:val="bottom"/>
          </w:tcPr>
          <w:p w14:paraId="6186B9BA" w14:textId="77777777" w:rsidR="002B5107" w:rsidRPr="002B5107" w:rsidRDefault="002B5107" w:rsidP="002C0C1D">
            <w:pPr>
              <w:spacing w:before="106" w:line="160" w:lineRule="exact"/>
              <w:ind w:left="170"/>
            </w:pPr>
            <w:r w:rsidRPr="002B5107">
              <w:rPr>
                <w:i/>
                <w:lang w:val="de-DE"/>
              </w:rPr>
              <w:t>Kyrgyzstan</w:t>
            </w:r>
          </w:p>
        </w:tc>
      </w:tr>
      <w:tr w:rsidR="002B5107" w:rsidRPr="00D21FE6" w14:paraId="53A7D3E9" w14:textId="77777777" w:rsidTr="0093296D">
        <w:trPr>
          <w:cantSplit/>
        </w:trPr>
        <w:tc>
          <w:tcPr>
            <w:tcW w:w="3346" w:type="dxa"/>
            <w:shd w:val="clear" w:color="auto" w:fill="auto"/>
            <w:vAlign w:val="bottom"/>
          </w:tcPr>
          <w:p w14:paraId="14C5834D" w14:textId="77777777" w:rsidR="002B5107" w:rsidRPr="002B5107" w:rsidRDefault="002B5107" w:rsidP="002C0C1D">
            <w:pPr>
              <w:tabs>
                <w:tab w:val="left" w:pos="142"/>
              </w:tabs>
              <w:spacing w:before="106" w:line="160" w:lineRule="exact"/>
              <w:ind w:left="170"/>
            </w:pPr>
            <w:r w:rsidRPr="002B5107">
              <w:t>Республика Молдова</w:t>
            </w:r>
          </w:p>
        </w:tc>
        <w:tc>
          <w:tcPr>
            <w:tcW w:w="1830" w:type="dxa"/>
            <w:tcBorders>
              <w:left w:val="single" w:sz="6" w:space="0" w:color="000000"/>
            </w:tcBorders>
            <w:shd w:val="clear" w:color="auto" w:fill="auto"/>
            <w:vAlign w:val="bottom"/>
          </w:tcPr>
          <w:p w14:paraId="784AE9E0" w14:textId="7160B31C" w:rsidR="002B5107" w:rsidRPr="002B5107" w:rsidRDefault="002B5107" w:rsidP="002C0C1D">
            <w:pPr>
              <w:snapToGrid w:val="0"/>
              <w:spacing w:before="106" w:line="160" w:lineRule="exact"/>
              <w:ind w:right="794"/>
              <w:jc w:val="right"/>
            </w:pPr>
            <w:r w:rsidRPr="002B5107">
              <w:t>2024</w:t>
            </w:r>
          </w:p>
        </w:tc>
        <w:tc>
          <w:tcPr>
            <w:tcW w:w="1832" w:type="dxa"/>
            <w:tcBorders>
              <w:left w:val="single" w:sz="6" w:space="0" w:color="000000"/>
            </w:tcBorders>
            <w:shd w:val="clear" w:color="auto" w:fill="auto"/>
            <w:vAlign w:val="bottom"/>
          </w:tcPr>
          <w:p w14:paraId="6CFB2C76" w14:textId="708CCFA4" w:rsidR="002B5107" w:rsidRPr="002B5107" w:rsidRDefault="002B5107" w:rsidP="002C0C1D">
            <w:pPr>
              <w:snapToGrid w:val="0"/>
              <w:spacing w:before="106" w:line="160" w:lineRule="exact"/>
              <w:ind w:right="794"/>
              <w:jc w:val="right"/>
            </w:pPr>
            <w:r w:rsidRPr="002B5107">
              <w:t>1,7</w:t>
            </w:r>
          </w:p>
        </w:tc>
        <w:tc>
          <w:tcPr>
            <w:tcW w:w="2914" w:type="dxa"/>
            <w:tcBorders>
              <w:left w:val="single" w:sz="6" w:space="0" w:color="000000"/>
            </w:tcBorders>
            <w:shd w:val="clear" w:color="auto" w:fill="auto"/>
            <w:vAlign w:val="bottom"/>
          </w:tcPr>
          <w:p w14:paraId="7AE58EE5" w14:textId="77777777" w:rsidR="002B5107" w:rsidRPr="002B5107" w:rsidRDefault="002B5107" w:rsidP="002C0C1D">
            <w:pPr>
              <w:spacing w:before="106" w:line="160" w:lineRule="exact"/>
              <w:ind w:left="170"/>
            </w:pPr>
            <w:r w:rsidRPr="002B5107">
              <w:rPr>
                <w:i/>
              </w:rPr>
              <w:t xml:space="preserve">Republic of </w:t>
            </w:r>
            <w:r w:rsidRPr="002B5107">
              <w:rPr>
                <w:i/>
                <w:lang w:val="de-DE"/>
              </w:rPr>
              <w:t>Moldova</w:t>
            </w:r>
            <w:r w:rsidRPr="002B5107">
              <w:rPr>
                <w:i/>
                <w:vertAlign w:val="superscript"/>
              </w:rPr>
              <w:t xml:space="preserve"> </w:t>
            </w:r>
          </w:p>
        </w:tc>
      </w:tr>
      <w:tr w:rsidR="002B5107" w:rsidRPr="00D21FE6" w14:paraId="08263D35" w14:textId="77777777" w:rsidTr="0093296D">
        <w:trPr>
          <w:cantSplit/>
        </w:trPr>
        <w:tc>
          <w:tcPr>
            <w:tcW w:w="3346" w:type="dxa"/>
            <w:shd w:val="clear" w:color="auto" w:fill="auto"/>
            <w:vAlign w:val="bottom"/>
          </w:tcPr>
          <w:p w14:paraId="68798110" w14:textId="77777777" w:rsidR="002B5107" w:rsidRPr="002B5107" w:rsidRDefault="002B5107" w:rsidP="002C0C1D">
            <w:pPr>
              <w:tabs>
                <w:tab w:val="left" w:pos="142"/>
              </w:tabs>
              <w:spacing w:before="106" w:line="160" w:lineRule="exact"/>
              <w:ind w:left="170"/>
            </w:pPr>
            <w:r w:rsidRPr="002B5107">
              <w:t>Таджикистан</w:t>
            </w:r>
          </w:p>
        </w:tc>
        <w:tc>
          <w:tcPr>
            <w:tcW w:w="1830" w:type="dxa"/>
            <w:tcBorders>
              <w:left w:val="single" w:sz="6" w:space="0" w:color="000000"/>
            </w:tcBorders>
            <w:shd w:val="clear" w:color="auto" w:fill="auto"/>
            <w:vAlign w:val="bottom"/>
          </w:tcPr>
          <w:p w14:paraId="1859207A" w14:textId="4E97A8C0" w:rsidR="002B5107" w:rsidRPr="002B5107" w:rsidRDefault="002B5107" w:rsidP="002C0C1D">
            <w:pPr>
              <w:snapToGrid w:val="0"/>
              <w:spacing w:before="106" w:line="160" w:lineRule="exact"/>
              <w:ind w:right="794"/>
              <w:jc w:val="right"/>
            </w:pPr>
            <w:r w:rsidRPr="002B5107">
              <w:t>2018</w:t>
            </w:r>
          </w:p>
        </w:tc>
        <w:tc>
          <w:tcPr>
            <w:tcW w:w="1832" w:type="dxa"/>
            <w:tcBorders>
              <w:left w:val="single" w:sz="6" w:space="0" w:color="000000"/>
            </w:tcBorders>
            <w:shd w:val="clear" w:color="auto" w:fill="auto"/>
            <w:vAlign w:val="bottom"/>
          </w:tcPr>
          <w:p w14:paraId="2E3F9DBF" w14:textId="2E9793C2" w:rsidR="002B5107" w:rsidRPr="002B5107" w:rsidRDefault="002B5107" w:rsidP="002C0C1D">
            <w:pPr>
              <w:snapToGrid w:val="0"/>
              <w:spacing w:before="106" w:line="160" w:lineRule="exact"/>
              <w:ind w:right="794"/>
              <w:jc w:val="right"/>
            </w:pPr>
            <w:r w:rsidRPr="002B5107">
              <w:t>2,8</w:t>
            </w:r>
          </w:p>
        </w:tc>
        <w:tc>
          <w:tcPr>
            <w:tcW w:w="2914" w:type="dxa"/>
            <w:tcBorders>
              <w:left w:val="single" w:sz="6" w:space="0" w:color="000000"/>
            </w:tcBorders>
            <w:shd w:val="clear" w:color="auto" w:fill="auto"/>
            <w:vAlign w:val="bottom"/>
          </w:tcPr>
          <w:p w14:paraId="59936F6B" w14:textId="77777777" w:rsidR="002B5107" w:rsidRPr="002B5107" w:rsidRDefault="002B5107" w:rsidP="002C0C1D">
            <w:pPr>
              <w:spacing w:before="106" w:line="160" w:lineRule="exact"/>
              <w:ind w:left="170"/>
            </w:pPr>
            <w:r w:rsidRPr="002B5107">
              <w:rPr>
                <w:i/>
              </w:rPr>
              <w:t>Tajikistan</w:t>
            </w:r>
          </w:p>
        </w:tc>
      </w:tr>
      <w:tr w:rsidR="002B5107" w:rsidRPr="00D21FE6" w14:paraId="77D37936" w14:textId="77777777" w:rsidTr="0093296D">
        <w:trPr>
          <w:cantSplit/>
        </w:trPr>
        <w:tc>
          <w:tcPr>
            <w:tcW w:w="3346" w:type="dxa"/>
            <w:shd w:val="clear" w:color="auto" w:fill="auto"/>
            <w:vAlign w:val="bottom"/>
          </w:tcPr>
          <w:p w14:paraId="3E06CBDB" w14:textId="77777777" w:rsidR="002B5107" w:rsidRPr="002B5107" w:rsidRDefault="002B5107" w:rsidP="002C0C1D">
            <w:pPr>
              <w:tabs>
                <w:tab w:val="left" w:pos="142"/>
              </w:tabs>
              <w:spacing w:before="106" w:line="160" w:lineRule="exact"/>
              <w:ind w:left="170"/>
            </w:pPr>
            <w:r w:rsidRPr="002B5107">
              <w:t>Узбекистан</w:t>
            </w:r>
          </w:p>
        </w:tc>
        <w:tc>
          <w:tcPr>
            <w:tcW w:w="1830" w:type="dxa"/>
            <w:tcBorders>
              <w:left w:val="single" w:sz="6" w:space="0" w:color="000000"/>
            </w:tcBorders>
            <w:shd w:val="clear" w:color="auto" w:fill="auto"/>
            <w:vAlign w:val="bottom"/>
          </w:tcPr>
          <w:p w14:paraId="25C773D7" w14:textId="57D1AB0B" w:rsidR="002B5107" w:rsidRPr="002B5107" w:rsidRDefault="002B5107" w:rsidP="002C0C1D">
            <w:pPr>
              <w:snapToGrid w:val="0"/>
              <w:spacing w:before="106" w:line="160" w:lineRule="exact"/>
              <w:ind w:right="794"/>
              <w:jc w:val="right"/>
            </w:pPr>
            <w:r w:rsidRPr="002B5107">
              <w:t>2024</w:t>
            </w:r>
          </w:p>
        </w:tc>
        <w:tc>
          <w:tcPr>
            <w:tcW w:w="1832" w:type="dxa"/>
            <w:tcBorders>
              <w:left w:val="single" w:sz="6" w:space="0" w:color="000000"/>
            </w:tcBorders>
            <w:shd w:val="clear" w:color="auto" w:fill="auto"/>
            <w:vAlign w:val="bottom"/>
          </w:tcPr>
          <w:p w14:paraId="6FB3CC6E" w14:textId="6A0F6A93" w:rsidR="002B5107" w:rsidRPr="002B5107" w:rsidRDefault="002B5107" w:rsidP="002C0C1D">
            <w:pPr>
              <w:snapToGrid w:val="0"/>
              <w:spacing w:before="106" w:line="160" w:lineRule="exact"/>
              <w:ind w:right="794"/>
              <w:jc w:val="right"/>
            </w:pPr>
            <w:r w:rsidRPr="002B5107">
              <w:t>3,4</w:t>
            </w:r>
          </w:p>
        </w:tc>
        <w:tc>
          <w:tcPr>
            <w:tcW w:w="2914" w:type="dxa"/>
            <w:tcBorders>
              <w:left w:val="single" w:sz="6" w:space="0" w:color="000000"/>
            </w:tcBorders>
            <w:shd w:val="clear" w:color="auto" w:fill="auto"/>
            <w:vAlign w:val="bottom"/>
          </w:tcPr>
          <w:p w14:paraId="5FB6832F" w14:textId="77777777" w:rsidR="002B5107" w:rsidRPr="002B5107" w:rsidRDefault="002B5107" w:rsidP="002C0C1D">
            <w:pPr>
              <w:spacing w:before="106" w:line="160" w:lineRule="exact"/>
              <w:ind w:left="170"/>
            </w:pPr>
            <w:r w:rsidRPr="002B5107">
              <w:rPr>
                <w:i/>
              </w:rPr>
              <w:t>Uzbekistan</w:t>
            </w:r>
          </w:p>
        </w:tc>
      </w:tr>
      <w:tr w:rsidR="002B5107" w:rsidRPr="00D21FE6" w14:paraId="1668BC6A" w14:textId="77777777" w:rsidTr="0093296D">
        <w:trPr>
          <w:cantSplit/>
        </w:trPr>
        <w:tc>
          <w:tcPr>
            <w:tcW w:w="3346" w:type="dxa"/>
            <w:shd w:val="clear" w:color="auto" w:fill="auto"/>
            <w:vAlign w:val="bottom"/>
          </w:tcPr>
          <w:p w14:paraId="06DE1657" w14:textId="77777777" w:rsidR="002B5107" w:rsidRPr="002B5107" w:rsidRDefault="002B5107" w:rsidP="002C0C1D">
            <w:pPr>
              <w:tabs>
                <w:tab w:val="left" w:pos="142"/>
              </w:tabs>
              <w:spacing w:before="106" w:line="160" w:lineRule="exact"/>
              <w:ind w:left="170"/>
            </w:pPr>
            <w:r w:rsidRPr="002B5107">
              <w:t>Украина</w:t>
            </w:r>
          </w:p>
        </w:tc>
        <w:tc>
          <w:tcPr>
            <w:tcW w:w="1830" w:type="dxa"/>
            <w:tcBorders>
              <w:left w:val="single" w:sz="6" w:space="0" w:color="000000"/>
            </w:tcBorders>
            <w:shd w:val="clear" w:color="auto" w:fill="auto"/>
            <w:vAlign w:val="bottom"/>
          </w:tcPr>
          <w:p w14:paraId="110BB5B1" w14:textId="6917A4E7" w:rsidR="002B5107" w:rsidRPr="002B5107" w:rsidRDefault="002B5107" w:rsidP="002C0C1D">
            <w:pPr>
              <w:snapToGrid w:val="0"/>
              <w:spacing w:before="106" w:line="160" w:lineRule="exact"/>
              <w:ind w:right="794"/>
              <w:jc w:val="right"/>
            </w:pPr>
            <w:r w:rsidRPr="002B5107">
              <w:t>2021</w:t>
            </w:r>
          </w:p>
        </w:tc>
        <w:tc>
          <w:tcPr>
            <w:tcW w:w="1832" w:type="dxa"/>
            <w:tcBorders>
              <w:left w:val="single" w:sz="6" w:space="0" w:color="000000"/>
            </w:tcBorders>
            <w:shd w:val="clear" w:color="auto" w:fill="auto"/>
            <w:vAlign w:val="bottom"/>
          </w:tcPr>
          <w:p w14:paraId="0945EF9E" w14:textId="5F506E20" w:rsidR="002B5107" w:rsidRPr="002B5107" w:rsidRDefault="002B5107" w:rsidP="002C0C1D">
            <w:pPr>
              <w:snapToGrid w:val="0"/>
              <w:spacing w:before="106" w:line="160" w:lineRule="exact"/>
              <w:ind w:right="794"/>
              <w:jc w:val="right"/>
            </w:pPr>
            <w:r w:rsidRPr="002B5107">
              <w:t>1,2</w:t>
            </w:r>
          </w:p>
        </w:tc>
        <w:tc>
          <w:tcPr>
            <w:tcW w:w="2914" w:type="dxa"/>
            <w:tcBorders>
              <w:left w:val="single" w:sz="6" w:space="0" w:color="000000"/>
            </w:tcBorders>
            <w:shd w:val="clear" w:color="auto" w:fill="auto"/>
            <w:vAlign w:val="bottom"/>
          </w:tcPr>
          <w:p w14:paraId="5B06293C" w14:textId="77777777" w:rsidR="002B5107" w:rsidRPr="002B5107" w:rsidRDefault="002B5107" w:rsidP="002C0C1D">
            <w:pPr>
              <w:spacing w:before="106" w:line="160" w:lineRule="exact"/>
              <w:ind w:left="170"/>
            </w:pPr>
            <w:r w:rsidRPr="002B5107">
              <w:rPr>
                <w:i/>
              </w:rPr>
              <w:t>Ukraine</w:t>
            </w:r>
          </w:p>
        </w:tc>
      </w:tr>
      <w:tr w:rsidR="002B5107" w:rsidRPr="00D21FE6" w14:paraId="47718330" w14:textId="77777777" w:rsidTr="0093296D">
        <w:trPr>
          <w:cantSplit/>
        </w:trPr>
        <w:tc>
          <w:tcPr>
            <w:tcW w:w="3346" w:type="dxa"/>
            <w:shd w:val="clear" w:color="auto" w:fill="auto"/>
            <w:vAlign w:val="bottom"/>
          </w:tcPr>
          <w:p w14:paraId="4B10EB46" w14:textId="77777777" w:rsidR="002B5107" w:rsidRPr="002B5107" w:rsidRDefault="002B5107" w:rsidP="002C0C1D">
            <w:pPr>
              <w:pStyle w:val="13"/>
              <w:spacing w:before="106" w:line="160" w:lineRule="exact"/>
              <w:rPr>
                <w:sz w:val="14"/>
                <w:szCs w:val="14"/>
              </w:rPr>
            </w:pPr>
            <w:r w:rsidRPr="002B5107">
              <w:rPr>
                <w:sz w:val="14"/>
                <w:szCs w:val="14"/>
                <w:u w:val="none"/>
              </w:rPr>
              <w:t>Страны БРИКС</w:t>
            </w:r>
          </w:p>
        </w:tc>
        <w:tc>
          <w:tcPr>
            <w:tcW w:w="1830" w:type="dxa"/>
            <w:tcBorders>
              <w:left w:val="single" w:sz="6" w:space="0" w:color="000000"/>
            </w:tcBorders>
            <w:shd w:val="clear" w:color="auto" w:fill="auto"/>
            <w:vAlign w:val="bottom"/>
          </w:tcPr>
          <w:p w14:paraId="631EC22E" w14:textId="77777777" w:rsidR="002B5107" w:rsidRPr="002B5107" w:rsidRDefault="002B5107" w:rsidP="002C0C1D">
            <w:pPr>
              <w:snapToGrid w:val="0"/>
              <w:spacing w:before="106" w:line="160" w:lineRule="exact"/>
              <w:ind w:right="794"/>
              <w:jc w:val="right"/>
            </w:pPr>
          </w:p>
        </w:tc>
        <w:tc>
          <w:tcPr>
            <w:tcW w:w="1832" w:type="dxa"/>
            <w:tcBorders>
              <w:left w:val="single" w:sz="6" w:space="0" w:color="000000"/>
            </w:tcBorders>
            <w:shd w:val="clear" w:color="auto" w:fill="auto"/>
            <w:vAlign w:val="bottom"/>
          </w:tcPr>
          <w:p w14:paraId="2E0C522D" w14:textId="77777777" w:rsidR="002B5107" w:rsidRPr="002B5107" w:rsidRDefault="002B5107" w:rsidP="002C0C1D">
            <w:pPr>
              <w:snapToGrid w:val="0"/>
              <w:spacing w:before="106" w:line="160" w:lineRule="exact"/>
              <w:ind w:right="794"/>
              <w:jc w:val="right"/>
            </w:pPr>
          </w:p>
        </w:tc>
        <w:tc>
          <w:tcPr>
            <w:tcW w:w="2914" w:type="dxa"/>
            <w:tcBorders>
              <w:left w:val="single" w:sz="6" w:space="0" w:color="000000"/>
            </w:tcBorders>
            <w:shd w:val="clear" w:color="auto" w:fill="auto"/>
            <w:vAlign w:val="bottom"/>
          </w:tcPr>
          <w:p w14:paraId="29B95EAB" w14:textId="77777777" w:rsidR="002B5107" w:rsidRPr="002B5107" w:rsidRDefault="002B5107" w:rsidP="002C0C1D">
            <w:pPr>
              <w:pStyle w:val="13"/>
              <w:spacing w:before="106" w:line="160" w:lineRule="exact"/>
              <w:ind w:left="57"/>
              <w:rPr>
                <w:sz w:val="14"/>
                <w:szCs w:val="14"/>
              </w:rPr>
            </w:pPr>
            <w:r w:rsidRPr="002B5107">
              <w:rPr>
                <w:bCs w:val="0"/>
                <w:i/>
                <w:sz w:val="14"/>
                <w:szCs w:val="14"/>
                <w:u w:val="none"/>
                <w:lang w:val="en-US"/>
              </w:rPr>
              <w:t>BRICS countries</w:t>
            </w:r>
          </w:p>
        </w:tc>
      </w:tr>
      <w:tr w:rsidR="002B5107" w:rsidRPr="00D21FE6" w14:paraId="08D557C1" w14:textId="77777777" w:rsidTr="0093296D">
        <w:trPr>
          <w:cantSplit/>
        </w:trPr>
        <w:tc>
          <w:tcPr>
            <w:tcW w:w="3346" w:type="dxa"/>
            <w:shd w:val="clear" w:color="auto" w:fill="auto"/>
            <w:vAlign w:val="bottom"/>
          </w:tcPr>
          <w:p w14:paraId="68C2A3B3" w14:textId="209CE754" w:rsidR="002B5107" w:rsidRPr="002B5107" w:rsidRDefault="002B5107" w:rsidP="002C0C1D">
            <w:pPr>
              <w:pStyle w:val="13"/>
              <w:spacing w:before="106" w:line="160" w:lineRule="exact"/>
              <w:ind w:left="284"/>
              <w:rPr>
                <w:sz w:val="14"/>
                <w:szCs w:val="14"/>
              </w:rPr>
            </w:pPr>
            <w:r w:rsidRPr="002B5107">
              <w:rPr>
                <w:b w:val="0"/>
                <w:bCs w:val="0"/>
                <w:sz w:val="14"/>
                <w:szCs w:val="14"/>
                <w:u w:val="none"/>
              </w:rPr>
              <w:t xml:space="preserve"> из них:</w:t>
            </w:r>
          </w:p>
        </w:tc>
        <w:tc>
          <w:tcPr>
            <w:tcW w:w="1830" w:type="dxa"/>
            <w:tcBorders>
              <w:left w:val="single" w:sz="6" w:space="0" w:color="000000"/>
            </w:tcBorders>
            <w:shd w:val="clear" w:color="auto" w:fill="auto"/>
            <w:vAlign w:val="bottom"/>
          </w:tcPr>
          <w:p w14:paraId="0E0EED03" w14:textId="77777777" w:rsidR="002B5107" w:rsidRPr="002B5107" w:rsidRDefault="002B5107" w:rsidP="002C0C1D">
            <w:pPr>
              <w:snapToGrid w:val="0"/>
              <w:spacing w:before="106" w:line="160" w:lineRule="exact"/>
              <w:ind w:right="794"/>
              <w:jc w:val="right"/>
            </w:pPr>
          </w:p>
        </w:tc>
        <w:tc>
          <w:tcPr>
            <w:tcW w:w="1832" w:type="dxa"/>
            <w:tcBorders>
              <w:left w:val="single" w:sz="6" w:space="0" w:color="000000"/>
            </w:tcBorders>
            <w:shd w:val="clear" w:color="auto" w:fill="auto"/>
            <w:vAlign w:val="bottom"/>
          </w:tcPr>
          <w:p w14:paraId="6DA73D8A" w14:textId="77777777" w:rsidR="002B5107" w:rsidRPr="002B5107" w:rsidRDefault="002B5107" w:rsidP="002C0C1D">
            <w:pPr>
              <w:snapToGrid w:val="0"/>
              <w:spacing w:before="106" w:line="160" w:lineRule="exact"/>
              <w:ind w:right="794"/>
              <w:jc w:val="right"/>
            </w:pPr>
          </w:p>
        </w:tc>
        <w:tc>
          <w:tcPr>
            <w:tcW w:w="2914" w:type="dxa"/>
            <w:tcBorders>
              <w:left w:val="single" w:sz="6" w:space="0" w:color="000000"/>
            </w:tcBorders>
            <w:shd w:val="clear" w:color="auto" w:fill="auto"/>
            <w:vAlign w:val="bottom"/>
          </w:tcPr>
          <w:p w14:paraId="43F0D2D7" w14:textId="3E841BD2" w:rsidR="002B5107" w:rsidRPr="002B5107" w:rsidRDefault="002B5107" w:rsidP="002C0C1D">
            <w:pPr>
              <w:pStyle w:val="13"/>
              <w:spacing w:before="106" w:line="160" w:lineRule="exact"/>
              <w:ind w:left="284"/>
              <w:rPr>
                <w:sz w:val="14"/>
                <w:szCs w:val="14"/>
              </w:rPr>
            </w:pPr>
            <w:r w:rsidRPr="002B5107">
              <w:rPr>
                <w:b w:val="0"/>
                <w:bCs w:val="0"/>
                <w:i/>
                <w:sz w:val="14"/>
                <w:szCs w:val="14"/>
                <w:u w:val="none"/>
              </w:rPr>
              <w:t xml:space="preserve"> </w:t>
            </w:r>
            <w:r w:rsidRPr="002B5107">
              <w:rPr>
                <w:b w:val="0"/>
                <w:bCs w:val="0"/>
                <w:i/>
                <w:sz w:val="14"/>
                <w:szCs w:val="14"/>
                <w:u w:val="none"/>
                <w:lang w:val="en-US"/>
              </w:rPr>
              <w:t>of which</w:t>
            </w:r>
            <w:r w:rsidRPr="002B5107">
              <w:rPr>
                <w:b w:val="0"/>
                <w:bCs w:val="0"/>
                <w:i/>
                <w:sz w:val="14"/>
                <w:szCs w:val="14"/>
                <w:u w:val="none"/>
              </w:rPr>
              <w:t>:</w:t>
            </w:r>
          </w:p>
        </w:tc>
      </w:tr>
      <w:tr w:rsidR="002B5107" w:rsidRPr="00D21FE6" w14:paraId="42CE730B" w14:textId="77777777" w:rsidTr="0093296D">
        <w:trPr>
          <w:cantSplit/>
        </w:trPr>
        <w:tc>
          <w:tcPr>
            <w:tcW w:w="3346" w:type="dxa"/>
            <w:shd w:val="clear" w:color="auto" w:fill="auto"/>
            <w:vAlign w:val="bottom"/>
          </w:tcPr>
          <w:p w14:paraId="7B942BD3" w14:textId="77777777" w:rsidR="002B5107" w:rsidRPr="002B5107" w:rsidRDefault="002B5107" w:rsidP="002C0C1D">
            <w:pPr>
              <w:tabs>
                <w:tab w:val="left" w:pos="142"/>
              </w:tabs>
              <w:spacing w:before="106" w:line="160" w:lineRule="exact"/>
              <w:ind w:left="170"/>
            </w:pPr>
            <w:r w:rsidRPr="002B5107">
              <w:t>Бразилия</w:t>
            </w:r>
          </w:p>
        </w:tc>
        <w:tc>
          <w:tcPr>
            <w:tcW w:w="1830" w:type="dxa"/>
            <w:tcBorders>
              <w:left w:val="single" w:sz="6" w:space="0" w:color="000000"/>
            </w:tcBorders>
            <w:shd w:val="clear" w:color="auto" w:fill="auto"/>
            <w:vAlign w:val="bottom"/>
          </w:tcPr>
          <w:p w14:paraId="7E623E00" w14:textId="58117986" w:rsidR="002B5107" w:rsidRPr="002B5107" w:rsidRDefault="002B5107" w:rsidP="002C0C1D">
            <w:pPr>
              <w:snapToGrid w:val="0"/>
              <w:spacing w:before="106" w:line="160" w:lineRule="exact"/>
              <w:ind w:right="794"/>
              <w:jc w:val="right"/>
              <w:rPr>
                <w:lang w:val="en-US"/>
              </w:rPr>
            </w:pPr>
            <w:r w:rsidRPr="002B5107">
              <w:t>20</w:t>
            </w:r>
            <w:r w:rsidRPr="002B5107">
              <w:rPr>
                <w:lang w:val="en-US"/>
              </w:rPr>
              <w:t>2</w:t>
            </w:r>
            <w:r w:rsidRPr="002B5107">
              <w:t>3</w:t>
            </w:r>
          </w:p>
        </w:tc>
        <w:tc>
          <w:tcPr>
            <w:tcW w:w="1832" w:type="dxa"/>
            <w:tcBorders>
              <w:left w:val="single" w:sz="6" w:space="0" w:color="000000"/>
            </w:tcBorders>
            <w:shd w:val="clear" w:color="auto" w:fill="auto"/>
            <w:vAlign w:val="bottom"/>
          </w:tcPr>
          <w:p w14:paraId="19F18C0D" w14:textId="2C727740" w:rsidR="002B5107" w:rsidRPr="002B5107" w:rsidRDefault="002B5107" w:rsidP="002C0C1D">
            <w:pPr>
              <w:snapToGrid w:val="0"/>
              <w:spacing w:before="106" w:line="160" w:lineRule="exact"/>
              <w:ind w:right="794"/>
              <w:jc w:val="right"/>
              <w:rPr>
                <w:lang w:val="en-US"/>
              </w:rPr>
            </w:pPr>
            <w:r w:rsidRPr="002B5107">
              <w:t>1,6</w:t>
            </w:r>
          </w:p>
        </w:tc>
        <w:tc>
          <w:tcPr>
            <w:tcW w:w="2914" w:type="dxa"/>
            <w:tcBorders>
              <w:left w:val="single" w:sz="6" w:space="0" w:color="000000"/>
            </w:tcBorders>
            <w:shd w:val="clear" w:color="auto" w:fill="auto"/>
            <w:vAlign w:val="bottom"/>
          </w:tcPr>
          <w:p w14:paraId="6296808C" w14:textId="77777777" w:rsidR="002B5107" w:rsidRPr="002B5107" w:rsidRDefault="002B5107" w:rsidP="002C0C1D">
            <w:pPr>
              <w:spacing w:before="106" w:line="160" w:lineRule="exact"/>
              <w:ind w:left="170"/>
            </w:pPr>
            <w:r w:rsidRPr="002B5107">
              <w:rPr>
                <w:i/>
              </w:rPr>
              <w:t>Brazil</w:t>
            </w:r>
          </w:p>
        </w:tc>
      </w:tr>
      <w:tr w:rsidR="002B5107" w:rsidRPr="00D21FE6" w14:paraId="4B05ABD4" w14:textId="77777777" w:rsidTr="0093296D">
        <w:trPr>
          <w:cantSplit/>
        </w:trPr>
        <w:tc>
          <w:tcPr>
            <w:tcW w:w="3346" w:type="dxa"/>
            <w:shd w:val="clear" w:color="auto" w:fill="auto"/>
            <w:vAlign w:val="bottom"/>
          </w:tcPr>
          <w:p w14:paraId="05205453" w14:textId="77777777" w:rsidR="002B5107" w:rsidRPr="002B5107" w:rsidRDefault="002B5107" w:rsidP="002C0C1D">
            <w:pPr>
              <w:tabs>
                <w:tab w:val="left" w:pos="142"/>
              </w:tabs>
              <w:spacing w:before="106" w:line="160" w:lineRule="exact"/>
              <w:ind w:left="170"/>
            </w:pPr>
            <w:r w:rsidRPr="002B5107">
              <w:t>Индия</w:t>
            </w:r>
          </w:p>
        </w:tc>
        <w:tc>
          <w:tcPr>
            <w:tcW w:w="1830" w:type="dxa"/>
            <w:tcBorders>
              <w:left w:val="single" w:sz="6" w:space="0" w:color="000000"/>
            </w:tcBorders>
            <w:shd w:val="clear" w:color="auto" w:fill="auto"/>
            <w:vAlign w:val="bottom"/>
          </w:tcPr>
          <w:p w14:paraId="444FBA23" w14:textId="1BCA4CD0" w:rsidR="002B5107" w:rsidRPr="002B5107" w:rsidRDefault="002B5107" w:rsidP="002C0C1D">
            <w:pPr>
              <w:snapToGrid w:val="0"/>
              <w:spacing w:before="106" w:line="160" w:lineRule="exact"/>
              <w:ind w:right="794"/>
              <w:jc w:val="right"/>
            </w:pPr>
            <w:r w:rsidRPr="002B5107">
              <w:t>20</w:t>
            </w:r>
            <w:r w:rsidRPr="002B5107">
              <w:rPr>
                <w:lang w:val="en-US"/>
              </w:rPr>
              <w:t>2</w:t>
            </w:r>
            <w:r w:rsidRPr="002B5107">
              <w:t>2</w:t>
            </w:r>
          </w:p>
        </w:tc>
        <w:tc>
          <w:tcPr>
            <w:tcW w:w="1832" w:type="dxa"/>
            <w:tcBorders>
              <w:left w:val="single" w:sz="6" w:space="0" w:color="000000"/>
            </w:tcBorders>
            <w:shd w:val="clear" w:color="auto" w:fill="auto"/>
            <w:vAlign w:val="bottom"/>
          </w:tcPr>
          <w:p w14:paraId="41A49D38" w14:textId="5CA844B3" w:rsidR="002B5107" w:rsidRPr="002B5107" w:rsidRDefault="002B5107" w:rsidP="002C0C1D">
            <w:pPr>
              <w:snapToGrid w:val="0"/>
              <w:spacing w:before="106" w:line="160" w:lineRule="exact"/>
              <w:ind w:right="794"/>
              <w:jc w:val="right"/>
            </w:pPr>
            <w:r w:rsidRPr="002B5107">
              <w:t>2,0</w:t>
            </w:r>
          </w:p>
        </w:tc>
        <w:tc>
          <w:tcPr>
            <w:tcW w:w="2914" w:type="dxa"/>
            <w:tcBorders>
              <w:left w:val="single" w:sz="6" w:space="0" w:color="000000"/>
            </w:tcBorders>
            <w:shd w:val="clear" w:color="auto" w:fill="auto"/>
            <w:vAlign w:val="bottom"/>
          </w:tcPr>
          <w:p w14:paraId="63303247" w14:textId="77777777" w:rsidR="002B5107" w:rsidRPr="002B5107" w:rsidRDefault="002B5107" w:rsidP="002C0C1D">
            <w:pPr>
              <w:spacing w:before="106" w:line="160" w:lineRule="exact"/>
              <w:ind w:left="170"/>
            </w:pPr>
            <w:r w:rsidRPr="002B5107">
              <w:rPr>
                <w:i/>
              </w:rPr>
              <w:t>India</w:t>
            </w:r>
          </w:p>
        </w:tc>
      </w:tr>
      <w:tr w:rsidR="002B5107" w:rsidRPr="00D21FE6" w14:paraId="612DC0BD" w14:textId="77777777" w:rsidTr="0093296D">
        <w:trPr>
          <w:cantSplit/>
        </w:trPr>
        <w:tc>
          <w:tcPr>
            <w:tcW w:w="3346" w:type="dxa"/>
            <w:shd w:val="clear" w:color="auto" w:fill="auto"/>
            <w:vAlign w:val="bottom"/>
          </w:tcPr>
          <w:p w14:paraId="339DBC48" w14:textId="77777777" w:rsidR="002B5107" w:rsidRPr="002B5107" w:rsidRDefault="002B5107" w:rsidP="002C0C1D">
            <w:pPr>
              <w:tabs>
                <w:tab w:val="left" w:pos="142"/>
              </w:tabs>
              <w:spacing w:before="106" w:line="160" w:lineRule="exact"/>
              <w:ind w:left="170"/>
            </w:pPr>
            <w:r w:rsidRPr="002B5107">
              <w:t>Китай</w:t>
            </w:r>
          </w:p>
        </w:tc>
        <w:tc>
          <w:tcPr>
            <w:tcW w:w="1830" w:type="dxa"/>
            <w:tcBorders>
              <w:left w:val="single" w:sz="6" w:space="0" w:color="000000"/>
            </w:tcBorders>
            <w:shd w:val="clear" w:color="auto" w:fill="auto"/>
            <w:vAlign w:val="bottom"/>
          </w:tcPr>
          <w:p w14:paraId="454CEEF2" w14:textId="56FAF25C" w:rsidR="002B5107" w:rsidRPr="002B5107" w:rsidRDefault="002B5107" w:rsidP="002C0C1D">
            <w:pPr>
              <w:snapToGrid w:val="0"/>
              <w:spacing w:before="106" w:line="160" w:lineRule="exact"/>
              <w:ind w:right="794"/>
              <w:jc w:val="right"/>
              <w:rPr>
                <w:lang w:val="en-US"/>
              </w:rPr>
            </w:pPr>
            <w:r w:rsidRPr="002B5107">
              <w:t>20</w:t>
            </w:r>
            <w:r w:rsidRPr="002B5107">
              <w:rPr>
                <w:lang w:val="en-US"/>
              </w:rPr>
              <w:t>21</w:t>
            </w:r>
          </w:p>
        </w:tc>
        <w:tc>
          <w:tcPr>
            <w:tcW w:w="1832" w:type="dxa"/>
            <w:tcBorders>
              <w:left w:val="single" w:sz="6" w:space="0" w:color="000000"/>
            </w:tcBorders>
            <w:shd w:val="clear" w:color="auto" w:fill="auto"/>
            <w:vAlign w:val="bottom"/>
          </w:tcPr>
          <w:p w14:paraId="33779D1F" w14:textId="0737A30A" w:rsidR="002B5107" w:rsidRPr="002B5107" w:rsidRDefault="002B5107" w:rsidP="002C0C1D">
            <w:pPr>
              <w:snapToGrid w:val="0"/>
              <w:spacing w:before="106" w:line="160" w:lineRule="exact"/>
              <w:ind w:right="794"/>
              <w:jc w:val="right"/>
            </w:pPr>
            <w:r w:rsidRPr="002B5107">
              <w:t>1,</w:t>
            </w:r>
            <w:r w:rsidRPr="002B5107">
              <w:rPr>
                <w:lang w:val="en-US"/>
              </w:rPr>
              <w:t>2</w:t>
            </w:r>
          </w:p>
        </w:tc>
        <w:tc>
          <w:tcPr>
            <w:tcW w:w="2914" w:type="dxa"/>
            <w:tcBorders>
              <w:left w:val="single" w:sz="6" w:space="0" w:color="000000"/>
            </w:tcBorders>
            <w:shd w:val="clear" w:color="auto" w:fill="auto"/>
            <w:vAlign w:val="bottom"/>
          </w:tcPr>
          <w:p w14:paraId="0ED3749F" w14:textId="77777777" w:rsidR="002B5107" w:rsidRPr="002B5107" w:rsidRDefault="002B5107" w:rsidP="002C0C1D">
            <w:pPr>
              <w:spacing w:before="106" w:line="160" w:lineRule="exact"/>
              <w:ind w:left="170"/>
            </w:pPr>
            <w:r w:rsidRPr="002B5107">
              <w:rPr>
                <w:i/>
              </w:rPr>
              <w:t>China</w:t>
            </w:r>
          </w:p>
        </w:tc>
      </w:tr>
      <w:tr w:rsidR="002B5107" w:rsidRPr="00D21FE6" w14:paraId="69822A7F" w14:textId="77777777" w:rsidTr="0093296D">
        <w:trPr>
          <w:cantSplit/>
        </w:trPr>
        <w:tc>
          <w:tcPr>
            <w:tcW w:w="3346" w:type="dxa"/>
            <w:shd w:val="clear" w:color="auto" w:fill="auto"/>
            <w:vAlign w:val="bottom"/>
          </w:tcPr>
          <w:p w14:paraId="33480FB7" w14:textId="77777777" w:rsidR="002B5107" w:rsidRPr="002B5107" w:rsidRDefault="002B5107" w:rsidP="002C0C1D">
            <w:pPr>
              <w:tabs>
                <w:tab w:val="left" w:pos="142"/>
              </w:tabs>
              <w:spacing w:before="106" w:line="160" w:lineRule="exact"/>
              <w:ind w:left="170"/>
            </w:pPr>
            <w:r w:rsidRPr="002B5107">
              <w:rPr>
                <w:bCs/>
              </w:rPr>
              <w:t>Южно-Африканская Республика</w:t>
            </w:r>
          </w:p>
        </w:tc>
        <w:tc>
          <w:tcPr>
            <w:tcW w:w="1830" w:type="dxa"/>
            <w:tcBorders>
              <w:left w:val="single" w:sz="6" w:space="0" w:color="000000"/>
            </w:tcBorders>
            <w:shd w:val="clear" w:color="auto" w:fill="auto"/>
            <w:vAlign w:val="bottom"/>
          </w:tcPr>
          <w:p w14:paraId="6E8FBF63" w14:textId="6627C1F6" w:rsidR="002B5107" w:rsidRPr="002B5107" w:rsidRDefault="002B5107" w:rsidP="002C0C1D">
            <w:pPr>
              <w:snapToGrid w:val="0"/>
              <w:spacing w:before="106" w:line="160" w:lineRule="exact"/>
              <w:ind w:right="794"/>
              <w:jc w:val="right"/>
            </w:pPr>
            <w:r w:rsidRPr="002B5107">
              <w:t>20</w:t>
            </w:r>
            <w:r w:rsidRPr="002B5107">
              <w:rPr>
                <w:lang w:val="en-US"/>
              </w:rPr>
              <w:t>2</w:t>
            </w:r>
            <w:r w:rsidRPr="002B5107">
              <w:t>3</w:t>
            </w:r>
          </w:p>
        </w:tc>
        <w:tc>
          <w:tcPr>
            <w:tcW w:w="1832" w:type="dxa"/>
            <w:tcBorders>
              <w:left w:val="single" w:sz="6" w:space="0" w:color="000000"/>
            </w:tcBorders>
            <w:shd w:val="clear" w:color="auto" w:fill="auto"/>
            <w:vAlign w:val="bottom"/>
          </w:tcPr>
          <w:p w14:paraId="1BAE25FD" w14:textId="6F68943A" w:rsidR="002B5107" w:rsidRPr="002B5107" w:rsidRDefault="002B5107" w:rsidP="00274682">
            <w:pPr>
              <w:snapToGrid w:val="0"/>
              <w:spacing w:before="106" w:line="160" w:lineRule="exact"/>
              <w:ind w:right="794"/>
              <w:jc w:val="right"/>
              <w:rPr>
                <w:lang w:val="en-US"/>
              </w:rPr>
            </w:pPr>
            <w:r w:rsidRPr="002B5107">
              <w:t>2,</w:t>
            </w:r>
            <w:r w:rsidRPr="002B5107">
              <w:rPr>
                <w:lang w:val="en-US"/>
              </w:rPr>
              <w:t>4</w:t>
            </w:r>
          </w:p>
        </w:tc>
        <w:tc>
          <w:tcPr>
            <w:tcW w:w="2914" w:type="dxa"/>
            <w:tcBorders>
              <w:left w:val="single" w:sz="6" w:space="0" w:color="000000"/>
            </w:tcBorders>
            <w:shd w:val="clear" w:color="auto" w:fill="auto"/>
            <w:vAlign w:val="bottom"/>
          </w:tcPr>
          <w:p w14:paraId="02F4197B" w14:textId="77777777" w:rsidR="002B5107" w:rsidRPr="002B5107" w:rsidRDefault="002B5107" w:rsidP="002C0C1D">
            <w:pPr>
              <w:spacing w:before="106" w:line="160" w:lineRule="exact"/>
              <w:ind w:left="170"/>
            </w:pPr>
            <w:r w:rsidRPr="002B5107">
              <w:rPr>
                <w:i/>
              </w:rPr>
              <w:t>South Africa</w:t>
            </w:r>
          </w:p>
        </w:tc>
      </w:tr>
      <w:tr w:rsidR="002B5107" w:rsidRPr="00D21FE6" w14:paraId="3B50E4C4" w14:textId="77777777" w:rsidTr="0093296D">
        <w:trPr>
          <w:cantSplit/>
        </w:trPr>
        <w:tc>
          <w:tcPr>
            <w:tcW w:w="3346" w:type="dxa"/>
            <w:shd w:val="clear" w:color="auto" w:fill="auto"/>
            <w:vAlign w:val="bottom"/>
          </w:tcPr>
          <w:p w14:paraId="41A5276D" w14:textId="77777777" w:rsidR="002B5107" w:rsidRPr="002B5107" w:rsidRDefault="002B5107" w:rsidP="002C0C1D">
            <w:pPr>
              <w:pStyle w:val="13"/>
              <w:spacing w:before="106" w:line="160" w:lineRule="exact"/>
              <w:rPr>
                <w:sz w:val="14"/>
                <w:szCs w:val="14"/>
              </w:rPr>
            </w:pPr>
            <w:r w:rsidRPr="002B5107">
              <w:rPr>
                <w:sz w:val="14"/>
                <w:szCs w:val="14"/>
                <w:u w:val="none"/>
              </w:rPr>
              <w:t>Страны ЕС</w:t>
            </w:r>
          </w:p>
        </w:tc>
        <w:tc>
          <w:tcPr>
            <w:tcW w:w="1830" w:type="dxa"/>
            <w:tcBorders>
              <w:left w:val="single" w:sz="6" w:space="0" w:color="000000"/>
            </w:tcBorders>
            <w:shd w:val="clear" w:color="auto" w:fill="auto"/>
            <w:vAlign w:val="bottom"/>
          </w:tcPr>
          <w:p w14:paraId="77E6508B" w14:textId="77777777" w:rsidR="002B5107" w:rsidRPr="002B5107" w:rsidRDefault="002B5107" w:rsidP="002C0C1D">
            <w:pPr>
              <w:snapToGrid w:val="0"/>
              <w:spacing w:before="106" w:line="160" w:lineRule="exact"/>
              <w:ind w:right="794"/>
              <w:jc w:val="right"/>
            </w:pPr>
          </w:p>
        </w:tc>
        <w:tc>
          <w:tcPr>
            <w:tcW w:w="1832" w:type="dxa"/>
            <w:tcBorders>
              <w:left w:val="single" w:sz="6" w:space="0" w:color="000000"/>
            </w:tcBorders>
            <w:shd w:val="clear" w:color="auto" w:fill="auto"/>
            <w:vAlign w:val="bottom"/>
          </w:tcPr>
          <w:p w14:paraId="59ACDD6E" w14:textId="77777777" w:rsidR="002B5107" w:rsidRPr="002B5107" w:rsidRDefault="002B5107" w:rsidP="002C0C1D">
            <w:pPr>
              <w:snapToGrid w:val="0"/>
              <w:spacing w:before="106" w:line="160" w:lineRule="exact"/>
              <w:ind w:right="794"/>
              <w:jc w:val="right"/>
            </w:pPr>
          </w:p>
        </w:tc>
        <w:tc>
          <w:tcPr>
            <w:tcW w:w="2914" w:type="dxa"/>
            <w:tcBorders>
              <w:left w:val="single" w:sz="6" w:space="0" w:color="000000"/>
            </w:tcBorders>
            <w:shd w:val="clear" w:color="auto" w:fill="auto"/>
            <w:vAlign w:val="bottom"/>
          </w:tcPr>
          <w:p w14:paraId="57B7A564" w14:textId="77777777" w:rsidR="002B5107" w:rsidRPr="002B5107" w:rsidRDefault="002B5107" w:rsidP="002C0C1D">
            <w:pPr>
              <w:pStyle w:val="13"/>
              <w:spacing w:before="106" w:line="160" w:lineRule="exact"/>
              <w:ind w:left="57"/>
              <w:rPr>
                <w:sz w:val="14"/>
                <w:szCs w:val="14"/>
              </w:rPr>
            </w:pPr>
            <w:r w:rsidRPr="002B5107">
              <w:rPr>
                <w:bCs w:val="0"/>
                <w:i/>
                <w:sz w:val="14"/>
                <w:szCs w:val="14"/>
                <w:u w:val="none"/>
                <w:lang w:val="en-US"/>
              </w:rPr>
              <w:t>EU countries</w:t>
            </w:r>
          </w:p>
        </w:tc>
      </w:tr>
      <w:tr w:rsidR="002B5107" w:rsidRPr="00D21FE6" w14:paraId="196B27DC" w14:textId="77777777" w:rsidTr="0093296D">
        <w:trPr>
          <w:cantSplit/>
        </w:trPr>
        <w:tc>
          <w:tcPr>
            <w:tcW w:w="3346" w:type="dxa"/>
            <w:shd w:val="clear" w:color="auto" w:fill="auto"/>
            <w:vAlign w:val="bottom"/>
          </w:tcPr>
          <w:p w14:paraId="2964FB36" w14:textId="77777777" w:rsidR="002B5107" w:rsidRPr="002B5107" w:rsidRDefault="002B5107" w:rsidP="002C0C1D">
            <w:pPr>
              <w:tabs>
                <w:tab w:val="left" w:pos="142"/>
              </w:tabs>
              <w:spacing w:before="106" w:line="160" w:lineRule="exact"/>
              <w:ind w:left="340"/>
            </w:pPr>
            <w:r w:rsidRPr="002B5107">
              <w:t>из них:</w:t>
            </w:r>
          </w:p>
        </w:tc>
        <w:tc>
          <w:tcPr>
            <w:tcW w:w="1830" w:type="dxa"/>
            <w:tcBorders>
              <w:left w:val="single" w:sz="6" w:space="0" w:color="000000"/>
            </w:tcBorders>
            <w:shd w:val="clear" w:color="auto" w:fill="auto"/>
            <w:vAlign w:val="bottom"/>
          </w:tcPr>
          <w:p w14:paraId="22060F73" w14:textId="77777777" w:rsidR="002B5107" w:rsidRPr="002B5107" w:rsidRDefault="002B5107" w:rsidP="002C0C1D">
            <w:pPr>
              <w:snapToGrid w:val="0"/>
              <w:spacing w:before="106" w:line="160" w:lineRule="exact"/>
              <w:ind w:right="794"/>
              <w:jc w:val="right"/>
            </w:pPr>
          </w:p>
        </w:tc>
        <w:tc>
          <w:tcPr>
            <w:tcW w:w="1832" w:type="dxa"/>
            <w:tcBorders>
              <w:left w:val="single" w:sz="6" w:space="0" w:color="000000"/>
            </w:tcBorders>
            <w:shd w:val="clear" w:color="auto" w:fill="auto"/>
            <w:vAlign w:val="bottom"/>
          </w:tcPr>
          <w:p w14:paraId="5D8B7788" w14:textId="77777777" w:rsidR="002B5107" w:rsidRPr="002B5107" w:rsidRDefault="002B5107" w:rsidP="002C0C1D">
            <w:pPr>
              <w:snapToGrid w:val="0"/>
              <w:spacing w:before="106" w:line="160" w:lineRule="exact"/>
              <w:ind w:right="794"/>
              <w:jc w:val="right"/>
            </w:pPr>
          </w:p>
        </w:tc>
        <w:tc>
          <w:tcPr>
            <w:tcW w:w="2914" w:type="dxa"/>
            <w:tcBorders>
              <w:left w:val="single" w:sz="6" w:space="0" w:color="000000"/>
            </w:tcBorders>
            <w:shd w:val="clear" w:color="auto" w:fill="auto"/>
            <w:vAlign w:val="bottom"/>
          </w:tcPr>
          <w:p w14:paraId="4A75848E" w14:textId="6FDD5DC9" w:rsidR="002B5107" w:rsidRPr="002B5107" w:rsidRDefault="002B5107" w:rsidP="002C0C1D">
            <w:pPr>
              <w:pStyle w:val="13"/>
              <w:spacing w:before="106" w:line="160" w:lineRule="exact"/>
              <w:ind w:left="284"/>
              <w:rPr>
                <w:sz w:val="14"/>
                <w:szCs w:val="14"/>
              </w:rPr>
            </w:pPr>
            <w:r w:rsidRPr="002B5107">
              <w:rPr>
                <w:b w:val="0"/>
                <w:bCs w:val="0"/>
                <w:i/>
                <w:sz w:val="14"/>
                <w:szCs w:val="14"/>
                <w:u w:val="none"/>
              </w:rPr>
              <w:t xml:space="preserve"> </w:t>
            </w:r>
            <w:r w:rsidRPr="002B5107">
              <w:rPr>
                <w:b w:val="0"/>
                <w:bCs w:val="0"/>
                <w:i/>
                <w:sz w:val="14"/>
                <w:szCs w:val="14"/>
                <w:u w:val="none"/>
                <w:lang w:val="en-US"/>
              </w:rPr>
              <w:t>of which</w:t>
            </w:r>
            <w:r w:rsidRPr="002B5107">
              <w:rPr>
                <w:b w:val="0"/>
                <w:bCs w:val="0"/>
                <w:i/>
                <w:sz w:val="14"/>
                <w:szCs w:val="14"/>
                <w:u w:val="none"/>
              </w:rPr>
              <w:t>:</w:t>
            </w:r>
          </w:p>
        </w:tc>
      </w:tr>
      <w:tr w:rsidR="002B5107" w:rsidRPr="00D21FE6" w14:paraId="589AE1B7" w14:textId="77777777" w:rsidTr="00900DBF">
        <w:trPr>
          <w:cantSplit/>
        </w:trPr>
        <w:tc>
          <w:tcPr>
            <w:tcW w:w="3346" w:type="dxa"/>
            <w:shd w:val="clear" w:color="auto" w:fill="auto"/>
            <w:vAlign w:val="bottom"/>
          </w:tcPr>
          <w:p w14:paraId="3EE4E875" w14:textId="77777777" w:rsidR="002B5107" w:rsidRPr="002B5107" w:rsidRDefault="002B5107" w:rsidP="002C0C1D">
            <w:pPr>
              <w:tabs>
                <w:tab w:val="left" w:pos="142"/>
              </w:tabs>
              <w:spacing w:before="106" w:line="160" w:lineRule="exact"/>
              <w:ind w:left="170"/>
            </w:pPr>
            <w:r w:rsidRPr="002B5107">
              <w:t>Австрия</w:t>
            </w:r>
          </w:p>
        </w:tc>
        <w:tc>
          <w:tcPr>
            <w:tcW w:w="1830" w:type="dxa"/>
            <w:tcBorders>
              <w:left w:val="single" w:sz="6" w:space="0" w:color="000000"/>
            </w:tcBorders>
            <w:shd w:val="clear" w:color="auto" w:fill="auto"/>
            <w:vAlign w:val="bottom"/>
          </w:tcPr>
          <w:p w14:paraId="6EB6998E" w14:textId="43EC9832" w:rsidR="002B5107" w:rsidRPr="002B5107" w:rsidRDefault="002B5107" w:rsidP="00900DBF">
            <w:pPr>
              <w:snapToGrid w:val="0"/>
              <w:spacing w:before="106" w:line="160" w:lineRule="exact"/>
              <w:ind w:right="794"/>
              <w:jc w:val="right"/>
            </w:pPr>
            <w:r w:rsidRPr="002B5107">
              <w:t>2023</w:t>
            </w:r>
          </w:p>
        </w:tc>
        <w:tc>
          <w:tcPr>
            <w:tcW w:w="1832" w:type="dxa"/>
            <w:tcBorders>
              <w:left w:val="single" w:sz="6" w:space="0" w:color="000000"/>
            </w:tcBorders>
            <w:shd w:val="clear" w:color="auto" w:fill="auto"/>
            <w:vAlign w:val="bottom"/>
          </w:tcPr>
          <w:p w14:paraId="6E2DE09B" w14:textId="5E823349" w:rsidR="002B5107" w:rsidRPr="002B5107" w:rsidRDefault="002B5107" w:rsidP="002C0C1D">
            <w:pPr>
              <w:snapToGrid w:val="0"/>
              <w:spacing w:before="106" w:line="160" w:lineRule="exact"/>
              <w:ind w:right="794"/>
              <w:jc w:val="right"/>
            </w:pPr>
            <w:r w:rsidRPr="002B5107">
              <w:t>1,3</w:t>
            </w:r>
          </w:p>
        </w:tc>
        <w:tc>
          <w:tcPr>
            <w:tcW w:w="2914" w:type="dxa"/>
            <w:tcBorders>
              <w:left w:val="single" w:sz="6" w:space="0" w:color="000000"/>
            </w:tcBorders>
            <w:shd w:val="clear" w:color="auto" w:fill="auto"/>
            <w:vAlign w:val="bottom"/>
          </w:tcPr>
          <w:p w14:paraId="710E9C9B" w14:textId="77777777" w:rsidR="002B5107" w:rsidRPr="002B5107" w:rsidRDefault="002B5107" w:rsidP="002C0C1D">
            <w:pPr>
              <w:pStyle w:val="15"/>
              <w:spacing w:before="106" w:line="160" w:lineRule="exact"/>
              <w:ind w:left="170"/>
            </w:pPr>
            <w:r w:rsidRPr="002B5107">
              <w:rPr>
                <w:i/>
                <w:lang w:val="en-US"/>
              </w:rPr>
              <w:t>Austria</w:t>
            </w:r>
          </w:p>
        </w:tc>
      </w:tr>
      <w:tr w:rsidR="002B5107" w:rsidRPr="00D21FE6" w14:paraId="0325ADA5" w14:textId="77777777" w:rsidTr="00900DBF">
        <w:trPr>
          <w:cantSplit/>
        </w:trPr>
        <w:tc>
          <w:tcPr>
            <w:tcW w:w="3346" w:type="dxa"/>
            <w:shd w:val="clear" w:color="auto" w:fill="auto"/>
            <w:vAlign w:val="bottom"/>
          </w:tcPr>
          <w:p w14:paraId="48D2099D" w14:textId="77777777" w:rsidR="002B5107" w:rsidRPr="002B5107" w:rsidRDefault="002B5107" w:rsidP="002C0C1D">
            <w:pPr>
              <w:tabs>
                <w:tab w:val="left" w:pos="142"/>
              </w:tabs>
              <w:spacing w:before="106" w:line="160" w:lineRule="exact"/>
              <w:ind w:left="170"/>
            </w:pPr>
            <w:r w:rsidRPr="002B5107">
              <w:t>Бельгия</w:t>
            </w:r>
          </w:p>
        </w:tc>
        <w:tc>
          <w:tcPr>
            <w:tcW w:w="1830" w:type="dxa"/>
            <w:tcBorders>
              <w:left w:val="single" w:sz="6" w:space="0" w:color="000000"/>
            </w:tcBorders>
            <w:shd w:val="clear" w:color="auto" w:fill="auto"/>
            <w:vAlign w:val="bottom"/>
          </w:tcPr>
          <w:p w14:paraId="3CC7A799" w14:textId="5D8791FA" w:rsidR="002B5107" w:rsidRPr="002B5107" w:rsidRDefault="002B5107" w:rsidP="00900DBF">
            <w:pPr>
              <w:snapToGrid w:val="0"/>
              <w:spacing w:before="106" w:line="160" w:lineRule="exact"/>
              <w:ind w:right="794"/>
              <w:jc w:val="right"/>
            </w:pPr>
            <w:r w:rsidRPr="002B5107">
              <w:t>2023</w:t>
            </w:r>
          </w:p>
        </w:tc>
        <w:tc>
          <w:tcPr>
            <w:tcW w:w="1832" w:type="dxa"/>
            <w:tcBorders>
              <w:left w:val="single" w:sz="6" w:space="0" w:color="000000"/>
            </w:tcBorders>
            <w:shd w:val="clear" w:color="auto" w:fill="auto"/>
            <w:vAlign w:val="bottom"/>
          </w:tcPr>
          <w:p w14:paraId="52757112" w14:textId="2C5A4512" w:rsidR="002B5107" w:rsidRPr="002B5107" w:rsidRDefault="002B5107" w:rsidP="002C0C1D">
            <w:pPr>
              <w:snapToGrid w:val="0"/>
              <w:spacing w:before="106" w:line="160" w:lineRule="exact"/>
              <w:ind w:right="794"/>
              <w:jc w:val="right"/>
            </w:pPr>
            <w:r w:rsidRPr="002B5107">
              <w:t>1,5</w:t>
            </w:r>
          </w:p>
        </w:tc>
        <w:tc>
          <w:tcPr>
            <w:tcW w:w="2914" w:type="dxa"/>
            <w:tcBorders>
              <w:left w:val="single" w:sz="6" w:space="0" w:color="000000"/>
            </w:tcBorders>
            <w:shd w:val="clear" w:color="auto" w:fill="auto"/>
            <w:vAlign w:val="bottom"/>
          </w:tcPr>
          <w:p w14:paraId="7E7FAD3B" w14:textId="77777777" w:rsidR="002B5107" w:rsidRPr="002B5107" w:rsidRDefault="002B5107" w:rsidP="002C0C1D">
            <w:pPr>
              <w:spacing w:before="106" w:line="160" w:lineRule="exact"/>
              <w:ind w:left="170"/>
            </w:pPr>
            <w:r w:rsidRPr="002B5107">
              <w:rPr>
                <w:i/>
              </w:rPr>
              <w:t>Belgium</w:t>
            </w:r>
          </w:p>
        </w:tc>
      </w:tr>
      <w:tr w:rsidR="002B5107" w:rsidRPr="00D21FE6" w14:paraId="5BD98F87" w14:textId="77777777" w:rsidTr="00900DBF">
        <w:trPr>
          <w:cantSplit/>
        </w:trPr>
        <w:tc>
          <w:tcPr>
            <w:tcW w:w="3346" w:type="dxa"/>
            <w:shd w:val="clear" w:color="auto" w:fill="auto"/>
            <w:vAlign w:val="bottom"/>
          </w:tcPr>
          <w:p w14:paraId="57833422" w14:textId="77777777" w:rsidR="002B5107" w:rsidRPr="00C40DD2" w:rsidRDefault="002B5107" w:rsidP="002C0C1D">
            <w:pPr>
              <w:tabs>
                <w:tab w:val="left" w:pos="142"/>
              </w:tabs>
              <w:spacing w:before="106" w:line="160" w:lineRule="exact"/>
              <w:ind w:left="170"/>
              <w:rPr>
                <w:color w:val="000000" w:themeColor="text1"/>
              </w:rPr>
            </w:pPr>
            <w:r w:rsidRPr="00C40DD2">
              <w:rPr>
                <w:color w:val="000000" w:themeColor="text1"/>
              </w:rPr>
              <w:t>Болгария</w:t>
            </w:r>
          </w:p>
        </w:tc>
        <w:tc>
          <w:tcPr>
            <w:tcW w:w="1830" w:type="dxa"/>
            <w:tcBorders>
              <w:left w:val="single" w:sz="6" w:space="0" w:color="000000"/>
            </w:tcBorders>
            <w:shd w:val="clear" w:color="auto" w:fill="auto"/>
            <w:vAlign w:val="bottom"/>
          </w:tcPr>
          <w:p w14:paraId="5F73E819" w14:textId="30FB882E" w:rsidR="002B5107" w:rsidRPr="002B5107" w:rsidRDefault="002B5107" w:rsidP="00900DBF">
            <w:pPr>
              <w:snapToGrid w:val="0"/>
              <w:spacing w:before="106" w:line="160" w:lineRule="exact"/>
              <w:ind w:right="794"/>
              <w:jc w:val="right"/>
            </w:pPr>
            <w:r w:rsidRPr="002B5107">
              <w:t>2023</w:t>
            </w:r>
          </w:p>
        </w:tc>
        <w:tc>
          <w:tcPr>
            <w:tcW w:w="1832" w:type="dxa"/>
            <w:tcBorders>
              <w:left w:val="single" w:sz="6" w:space="0" w:color="000000"/>
            </w:tcBorders>
            <w:shd w:val="clear" w:color="auto" w:fill="auto"/>
            <w:vAlign w:val="bottom"/>
          </w:tcPr>
          <w:p w14:paraId="7C9BFF90" w14:textId="7DB8BFCD" w:rsidR="002B5107" w:rsidRPr="002B5107" w:rsidRDefault="002B5107" w:rsidP="002C0C1D">
            <w:pPr>
              <w:snapToGrid w:val="0"/>
              <w:spacing w:before="106" w:line="160" w:lineRule="exact"/>
              <w:ind w:right="794"/>
              <w:jc w:val="right"/>
            </w:pPr>
            <w:r w:rsidRPr="002B5107">
              <w:t>1,8</w:t>
            </w:r>
          </w:p>
        </w:tc>
        <w:tc>
          <w:tcPr>
            <w:tcW w:w="2914" w:type="dxa"/>
            <w:tcBorders>
              <w:left w:val="single" w:sz="6" w:space="0" w:color="000000"/>
            </w:tcBorders>
            <w:shd w:val="clear" w:color="auto" w:fill="auto"/>
            <w:vAlign w:val="bottom"/>
          </w:tcPr>
          <w:p w14:paraId="07A83A84" w14:textId="77777777" w:rsidR="002B5107" w:rsidRPr="00C40DD2" w:rsidRDefault="002B5107" w:rsidP="002C0C1D">
            <w:pPr>
              <w:spacing w:before="106" w:line="160" w:lineRule="exact"/>
              <w:ind w:left="170"/>
              <w:rPr>
                <w:color w:val="000000" w:themeColor="text1"/>
              </w:rPr>
            </w:pPr>
            <w:r w:rsidRPr="00C40DD2">
              <w:rPr>
                <w:i/>
                <w:color w:val="000000" w:themeColor="text1"/>
              </w:rPr>
              <w:t xml:space="preserve">Bulgaria </w:t>
            </w:r>
          </w:p>
        </w:tc>
      </w:tr>
      <w:tr w:rsidR="002B5107" w:rsidRPr="00D21FE6" w14:paraId="2393FD39" w14:textId="77777777" w:rsidTr="00900DBF">
        <w:trPr>
          <w:cantSplit/>
        </w:trPr>
        <w:tc>
          <w:tcPr>
            <w:tcW w:w="3346" w:type="dxa"/>
            <w:shd w:val="clear" w:color="auto" w:fill="auto"/>
            <w:vAlign w:val="bottom"/>
          </w:tcPr>
          <w:p w14:paraId="44640303" w14:textId="77777777" w:rsidR="002B5107" w:rsidRPr="00C40DD2" w:rsidRDefault="002B5107" w:rsidP="002C0C1D">
            <w:pPr>
              <w:tabs>
                <w:tab w:val="left" w:pos="142"/>
              </w:tabs>
              <w:spacing w:before="106" w:line="160" w:lineRule="exact"/>
              <w:ind w:left="170"/>
              <w:rPr>
                <w:color w:val="000000" w:themeColor="text1"/>
              </w:rPr>
            </w:pPr>
            <w:r w:rsidRPr="00C40DD2">
              <w:rPr>
                <w:color w:val="000000" w:themeColor="text1"/>
              </w:rPr>
              <w:t>Венгрия</w:t>
            </w:r>
          </w:p>
        </w:tc>
        <w:tc>
          <w:tcPr>
            <w:tcW w:w="1830" w:type="dxa"/>
            <w:tcBorders>
              <w:left w:val="single" w:sz="6" w:space="0" w:color="000000"/>
            </w:tcBorders>
            <w:shd w:val="clear" w:color="auto" w:fill="auto"/>
            <w:vAlign w:val="bottom"/>
          </w:tcPr>
          <w:p w14:paraId="4BD4632E" w14:textId="117843E5" w:rsidR="002B5107" w:rsidRPr="002B5107" w:rsidRDefault="002B5107" w:rsidP="00900DBF">
            <w:pPr>
              <w:snapToGrid w:val="0"/>
              <w:spacing w:before="106" w:line="160" w:lineRule="exact"/>
              <w:ind w:right="794"/>
              <w:jc w:val="right"/>
            </w:pPr>
            <w:r w:rsidRPr="002B5107">
              <w:t>2023</w:t>
            </w:r>
          </w:p>
        </w:tc>
        <w:tc>
          <w:tcPr>
            <w:tcW w:w="1832" w:type="dxa"/>
            <w:tcBorders>
              <w:left w:val="single" w:sz="6" w:space="0" w:color="000000"/>
            </w:tcBorders>
            <w:shd w:val="clear" w:color="auto" w:fill="auto"/>
            <w:vAlign w:val="bottom"/>
          </w:tcPr>
          <w:p w14:paraId="2DEDB46D" w14:textId="7700BAE6" w:rsidR="002B5107" w:rsidRPr="002B5107" w:rsidRDefault="002B5107" w:rsidP="002C0C1D">
            <w:pPr>
              <w:snapToGrid w:val="0"/>
              <w:spacing w:before="106" w:line="160" w:lineRule="exact"/>
              <w:ind w:right="794"/>
              <w:jc w:val="right"/>
            </w:pPr>
            <w:r w:rsidRPr="002B5107">
              <w:t>1,6</w:t>
            </w:r>
          </w:p>
        </w:tc>
        <w:tc>
          <w:tcPr>
            <w:tcW w:w="2914" w:type="dxa"/>
            <w:tcBorders>
              <w:left w:val="single" w:sz="6" w:space="0" w:color="000000"/>
            </w:tcBorders>
            <w:shd w:val="clear" w:color="auto" w:fill="auto"/>
            <w:vAlign w:val="bottom"/>
          </w:tcPr>
          <w:p w14:paraId="132F95D6" w14:textId="77777777" w:rsidR="002B5107" w:rsidRPr="00C40DD2" w:rsidRDefault="002B5107" w:rsidP="002C0C1D">
            <w:pPr>
              <w:spacing w:before="106" w:line="160" w:lineRule="exact"/>
              <w:ind w:left="170"/>
              <w:rPr>
                <w:color w:val="000000" w:themeColor="text1"/>
              </w:rPr>
            </w:pPr>
            <w:r w:rsidRPr="00C40DD2">
              <w:rPr>
                <w:i/>
                <w:color w:val="000000" w:themeColor="text1"/>
              </w:rPr>
              <w:t>Hungary</w:t>
            </w:r>
          </w:p>
        </w:tc>
      </w:tr>
      <w:tr w:rsidR="002B5107" w:rsidRPr="00D21FE6" w14:paraId="6F0B7320" w14:textId="77777777" w:rsidTr="00900DBF">
        <w:trPr>
          <w:cantSplit/>
        </w:trPr>
        <w:tc>
          <w:tcPr>
            <w:tcW w:w="3346" w:type="dxa"/>
            <w:shd w:val="clear" w:color="auto" w:fill="auto"/>
            <w:vAlign w:val="bottom"/>
          </w:tcPr>
          <w:p w14:paraId="7F663C4F" w14:textId="77777777" w:rsidR="002B5107" w:rsidRPr="00C40DD2" w:rsidRDefault="002B5107" w:rsidP="002C0C1D">
            <w:pPr>
              <w:tabs>
                <w:tab w:val="left" w:pos="142"/>
              </w:tabs>
              <w:spacing w:before="106" w:line="160" w:lineRule="exact"/>
              <w:ind w:left="170"/>
              <w:rPr>
                <w:color w:val="000000" w:themeColor="text1"/>
              </w:rPr>
            </w:pPr>
            <w:r w:rsidRPr="00C40DD2">
              <w:rPr>
                <w:color w:val="000000" w:themeColor="text1"/>
              </w:rPr>
              <w:t>Германия</w:t>
            </w:r>
          </w:p>
        </w:tc>
        <w:tc>
          <w:tcPr>
            <w:tcW w:w="1830" w:type="dxa"/>
            <w:tcBorders>
              <w:left w:val="single" w:sz="6" w:space="0" w:color="000000"/>
            </w:tcBorders>
            <w:shd w:val="clear" w:color="auto" w:fill="auto"/>
            <w:vAlign w:val="bottom"/>
          </w:tcPr>
          <w:p w14:paraId="1024A348" w14:textId="432A695A" w:rsidR="002B5107" w:rsidRPr="002B5107" w:rsidRDefault="002B5107" w:rsidP="00900DBF">
            <w:pPr>
              <w:snapToGrid w:val="0"/>
              <w:spacing w:before="106" w:line="160" w:lineRule="exact"/>
              <w:ind w:right="794"/>
              <w:jc w:val="right"/>
            </w:pPr>
            <w:r w:rsidRPr="002B5107">
              <w:t>2023</w:t>
            </w:r>
          </w:p>
        </w:tc>
        <w:tc>
          <w:tcPr>
            <w:tcW w:w="1832" w:type="dxa"/>
            <w:tcBorders>
              <w:left w:val="single" w:sz="6" w:space="0" w:color="000000"/>
            </w:tcBorders>
            <w:shd w:val="clear" w:color="auto" w:fill="auto"/>
            <w:vAlign w:val="bottom"/>
          </w:tcPr>
          <w:p w14:paraId="6898A8F1" w14:textId="3DC6D9C6" w:rsidR="002B5107" w:rsidRPr="002B5107" w:rsidRDefault="002B5107" w:rsidP="002C0C1D">
            <w:pPr>
              <w:snapToGrid w:val="0"/>
              <w:spacing w:before="106" w:line="160" w:lineRule="exact"/>
              <w:ind w:right="794"/>
              <w:jc w:val="right"/>
            </w:pPr>
            <w:r w:rsidRPr="002B5107">
              <w:t>1,4</w:t>
            </w:r>
          </w:p>
        </w:tc>
        <w:tc>
          <w:tcPr>
            <w:tcW w:w="2914" w:type="dxa"/>
            <w:tcBorders>
              <w:left w:val="single" w:sz="6" w:space="0" w:color="000000"/>
            </w:tcBorders>
            <w:shd w:val="clear" w:color="auto" w:fill="auto"/>
            <w:vAlign w:val="bottom"/>
          </w:tcPr>
          <w:p w14:paraId="439610B3" w14:textId="77777777" w:rsidR="002B5107" w:rsidRPr="00C40DD2" w:rsidRDefault="002B5107" w:rsidP="002C0C1D">
            <w:pPr>
              <w:spacing w:before="106" w:line="160" w:lineRule="exact"/>
              <w:ind w:left="170"/>
              <w:rPr>
                <w:color w:val="000000" w:themeColor="text1"/>
              </w:rPr>
            </w:pPr>
            <w:r w:rsidRPr="00C40DD2">
              <w:rPr>
                <w:i/>
                <w:color w:val="000000" w:themeColor="text1"/>
              </w:rPr>
              <w:t>Germany</w:t>
            </w:r>
          </w:p>
        </w:tc>
      </w:tr>
      <w:tr w:rsidR="002B5107" w:rsidRPr="00D21FE6" w14:paraId="13A7A832" w14:textId="77777777" w:rsidTr="00900DBF">
        <w:trPr>
          <w:cantSplit/>
        </w:trPr>
        <w:tc>
          <w:tcPr>
            <w:tcW w:w="3346" w:type="dxa"/>
            <w:shd w:val="clear" w:color="auto" w:fill="auto"/>
            <w:vAlign w:val="bottom"/>
          </w:tcPr>
          <w:p w14:paraId="254C7322" w14:textId="77777777" w:rsidR="002B5107" w:rsidRPr="00C40DD2" w:rsidRDefault="002B5107" w:rsidP="002C0C1D">
            <w:pPr>
              <w:tabs>
                <w:tab w:val="left" w:pos="142"/>
              </w:tabs>
              <w:spacing w:before="106" w:line="160" w:lineRule="exact"/>
              <w:ind w:left="170"/>
              <w:rPr>
                <w:color w:val="000000" w:themeColor="text1"/>
              </w:rPr>
            </w:pPr>
            <w:r w:rsidRPr="00C40DD2">
              <w:rPr>
                <w:color w:val="000000" w:themeColor="text1"/>
              </w:rPr>
              <w:t>Дания</w:t>
            </w:r>
          </w:p>
        </w:tc>
        <w:tc>
          <w:tcPr>
            <w:tcW w:w="1830" w:type="dxa"/>
            <w:tcBorders>
              <w:left w:val="single" w:sz="6" w:space="0" w:color="000000"/>
            </w:tcBorders>
            <w:shd w:val="clear" w:color="auto" w:fill="auto"/>
          </w:tcPr>
          <w:p w14:paraId="00E9B765" w14:textId="0C596D03" w:rsidR="002B5107" w:rsidRPr="002B5107" w:rsidRDefault="002B5107" w:rsidP="002C0C1D">
            <w:pPr>
              <w:snapToGrid w:val="0"/>
              <w:spacing w:before="106" w:line="160" w:lineRule="exact"/>
              <w:ind w:right="794"/>
              <w:jc w:val="right"/>
            </w:pPr>
            <w:r w:rsidRPr="002B5107">
              <w:t>2023</w:t>
            </w:r>
          </w:p>
        </w:tc>
        <w:tc>
          <w:tcPr>
            <w:tcW w:w="1832" w:type="dxa"/>
            <w:tcBorders>
              <w:left w:val="single" w:sz="6" w:space="0" w:color="000000"/>
            </w:tcBorders>
            <w:shd w:val="clear" w:color="auto" w:fill="auto"/>
            <w:vAlign w:val="bottom"/>
          </w:tcPr>
          <w:p w14:paraId="212D6194" w14:textId="6EC99D80" w:rsidR="002B5107" w:rsidRPr="002B5107" w:rsidRDefault="002B5107" w:rsidP="002C0C1D">
            <w:pPr>
              <w:snapToGrid w:val="0"/>
              <w:spacing w:before="106" w:line="160" w:lineRule="exact"/>
              <w:ind w:right="794"/>
              <w:jc w:val="right"/>
            </w:pPr>
            <w:r w:rsidRPr="002B5107">
              <w:t>1,5</w:t>
            </w:r>
          </w:p>
        </w:tc>
        <w:tc>
          <w:tcPr>
            <w:tcW w:w="2914" w:type="dxa"/>
            <w:tcBorders>
              <w:left w:val="single" w:sz="6" w:space="0" w:color="000000"/>
            </w:tcBorders>
            <w:shd w:val="clear" w:color="auto" w:fill="auto"/>
            <w:vAlign w:val="bottom"/>
          </w:tcPr>
          <w:p w14:paraId="650533F8" w14:textId="77777777" w:rsidR="002B5107" w:rsidRPr="00C40DD2" w:rsidRDefault="002B5107" w:rsidP="002C0C1D">
            <w:pPr>
              <w:spacing w:before="106" w:line="160" w:lineRule="exact"/>
              <w:ind w:left="170"/>
              <w:rPr>
                <w:color w:val="000000" w:themeColor="text1"/>
              </w:rPr>
            </w:pPr>
            <w:r w:rsidRPr="00C40DD2">
              <w:rPr>
                <w:i/>
                <w:color w:val="000000" w:themeColor="text1"/>
                <w:lang w:val="en-US"/>
              </w:rPr>
              <w:t>Denmark</w:t>
            </w:r>
          </w:p>
        </w:tc>
      </w:tr>
      <w:tr w:rsidR="002B5107" w:rsidRPr="00D21FE6" w14:paraId="239DBB8D" w14:textId="77777777" w:rsidTr="0093296D">
        <w:trPr>
          <w:cantSplit/>
        </w:trPr>
        <w:tc>
          <w:tcPr>
            <w:tcW w:w="3346" w:type="dxa"/>
            <w:shd w:val="clear" w:color="auto" w:fill="auto"/>
            <w:vAlign w:val="bottom"/>
          </w:tcPr>
          <w:p w14:paraId="21EC41F6" w14:textId="77777777" w:rsidR="002B5107" w:rsidRPr="00C40DD2" w:rsidRDefault="002B5107" w:rsidP="002C0C1D">
            <w:pPr>
              <w:tabs>
                <w:tab w:val="left" w:pos="142"/>
              </w:tabs>
              <w:spacing w:before="106" w:line="160" w:lineRule="exact"/>
              <w:ind w:left="170"/>
              <w:rPr>
                <w:color w:val="000000" w:themeColor="text1"/>
              </w:rPr>
            </w:pPr>
            <w:r w:rsidRPr="00C40DD2">
              <w:rPr>
                <w:color w:val="000000" w:themeColor="text1"/>
              </w:rPr>
              <w:t>Италия</w:t>
            </w:r>
          </w:p>
        </w:tc>
        <w:tc>
          <w:tcPr>
            <w:tcW w:w="1830" w:type="dxa"/>
            <w:tcBorders>
              <w:left w:val="single" w:sz="6" w:space="0" w:color="000000"/>
            </w:tcBorders>
            <w:shd w:val="clear" w:color="auto" w:fill="auto"/>
            <w:vAlign w:val="bottom"/>
          </w:tcPr>
          <w:p w14:paraId="7FAB2BE4" w14:textId="14A38858" w:rsidR="002B5107" w:rsidRPr="00900DBF" w:rsidRDefault="002B5107" w:rsidP="002C0C1D">
            <w:pPr>
              <w:snapToGrid w:val="0"/>
              <w:spacing w:before="106" w:line="160" w:lineRule="exact"/>
              <w:ind w:right="794"/>
              <w:jc w:val="right"/>
            </w:pPr>
            <w:r w:rsidRPr="00900DBF">
              <w:t>2023</w:t>
            </w:r>
          </w:p>
        </w:tc>
        <w:tc>
          <w:tcPr>
            <w:tcW w:w="1832" w:type="dxa"/>
            <w:tcBorders>
              <w:left w:val="single" w:sz="6" w:space="0" w:color="000000"/>
            </w:tcBorders>
            <w:shd w:val="clear" w:color="auto" w:fill="auto"/>
            <w:vAlign w:val="bottom"/>
          </w:tcPr>
          <w:p w14:paraId="64BFCC80" w14:textId="33DB4C74" w:rsidR="002B5107" w:rsidRPr="00900DBF" w:rsidRDefault="002B5107" w:rsidP="002C0C1D">
            <w:pPr>
              <w:snapToGrid w:val="0"/>
              <w:spacing w:before="106" w:line="160" w:lineRule="exact"/>
              <w:ind w:right="794"/>
              <w:jc w:val="right"/>
            </w:pPr>
            <w:r w:rsidRPr="00900DBF">
              <w:t>1,2</w:t>
            </w:r>
          </w:p>
        </w:tc>
        <w:tc>
          <w:tcPr>
            <w:tcW w:w="2914" w:type="dxa"/>
            <w:tcBorders>
              <w:left w:val="single" w:sz="6" w:space="0" w:color="000000"/>
            </w:tcBorders>
            <w:shd w:val="clear" w:color="auto" w:fill="auto"/>
            <w:vAlign w:val="bottom"/>
          </w:tcPr>
          <w:p w14:paraId="2D154250" w14:textId="77777777" w:rsidR="002B5107" w:rsidRPr="00C40DD2" w:rsidRDefault="002B5107" w:rsidP="002C0C1D">
            <w:pPr>
              <w:spacing w:before="106" w:line="160" w:lineRule="exact"/>
              <w:ind w:left="170"/>
              <w:rPr>
                <w:color w:val="000000" w:themeColor="text1"/>
              </w:rPr>
            </w:pPr>
            <w:r w:rsidRPr="00C40DD2">
              <w:rPr>
                <w:i/>
                <w:color w:val="000000" w:themeColor="text1"/>
              </w:rPr>
              <w:t>Italy</w:t>
            </w:r>
          </w:p>
        </w:tc>
      </w:tr>
      <w:tr w:rsidR="002B5107" w:rsidRPr="00D21FE6" w14:paraId="460C6265" w14:textId="77777777" w:rsidTr="0093296D">
        <w:trPr>
          <w:cantSplit/>
        </w:trPr>
        <w:tc>
          <w:tcPr>
            <w:tcW w:w="3346" w:type="dxa"/>
            <w:shd w:val="clear" w:color="auto" w:fill="auto"/>
            <w:vAlign w:val="bottom"/>
          </w:tcPr>
          <w:p w14:paraId="7530C472" w14:textId="77777777" w:rsidR="002B5107" w:rsidRPr="00C40DD2" w:rsidRDefault="002B5107" w:rsidP="002C0C1D">
            <w:pPr>
              <w:tabs>
                <w:tab w:val="left" w:pos="142"/>
              </w:tabs>
              <w:spacing w:before="106" w:line="160" w:lineRule="exact"/>
              <w:ind w:left="170"/>
              <w:rPr>
                <w:color w:val="000000" w:themeColor="text1"/>
              </w:rPr>
            </w:pPr>
            <w:r w:rsidRPr="00C40DD2">
              <w:rPr>
                <w:color w:val="000000" w:themeColor="text1"/>
              </w:rPr>
              <w:t>Литва</w:t>
            </w:r>
          </w:p>
        </w:tc>
        <w:tc>
          <w:tcPr>
            <w:tcW w:w="1830" w:type="dxa"/>
            <w:tcBorders>
              <w:left w:val="single" w:sz="6" w:space="0" w:color="000000"/>
            </w:tcBorders>
            <w:shd w:val="clear" w:color="auto" w:fill="auto"/>
            <w:vAlign w:val="bottom"/>
          </w:tcPr>
          <w:p w14:paraId="6AED3A67" w14:textId="41468BDE" w:rsidR="002B5107" w:rsidRPr="00900DBF" w:rsidRDefault="002B5107" w:rsidP="002C0C1D">
            <w:pPr>
              <w:snapToGrid w:val="0"/>
              <w:spacing w:before="106" w:line="160" w:lineRule="exact"/>
              <w:ind w:right="794"/>
              <w:jc w:val="right"/>
            </w:pPr>
            <w:r w:rsidRPr="00900DBF">
              <w:t>2023</w:t>
            </w:r>
          </w:p>
        </w:tc>
        <w:tc>
          <w:tcPr>
            <w:tcW w:w="1832" w:type="dxa"/>
            <w:tcBorders>
              <w:left w:val="single" w:sz="6" w:space="0" w:color="000000"/>
            </w:tcBorders>
            <w:shd w:val="clear" w:color="auto" w:fill="auto"/>
            <w:vAlign w:val="bottom"/>
          </w:tcPr>
          <w:p w14:paraId="29E67E53" w14:textId="5EBB060B" w:rsidR="002B5107" w:rsidRPr="00900DBF" w:rsidRDefault="002B5107" w:rsidP="002C0C1D">
            <w:pPr>
              <w:snapToGrid w:val="0"/>
              <w:spacing w:before="106" w:line="160" w:lineRule="exact"/>
              <w:ind w:right="794"/>
              <w:jc w:val="right"/>
            </w:pPr>
            <w:r w:rsidRPr="00900DBF">
              <w:t>1,2</w:t>
            </w:r>
          </w:p>
        </w:tc>
        <w:tc>
          <w:tcPr>
            <w:tcW w:w="2914" w:type="dxa"/>
            <w:tcBorders>
              <w:left w:val="single" w:sz="6" w:space="0" w:color="000000"/>
            </w:tcBorders>
            <w:shd w:val="clear" w:color="auto" w:fill="auto"/>
            <w:vAlign w:val="bottom"/>
          </w:tcPr>
          <w:p w14:paraId="0A890834" w14:textId="77777777" w:rsidR="002B5107" w:rsidRPr="00C40DD2" w:rsidRDefault="002B5107" w:rsidP="002C0C1D">
            <w:pPr>
              <w:spacing w:before="106" w:line="160" w:lineRule="exact"/>
              <w:ind w:left="170"/>
              <w:rPr>
                <w:color w:val="000000" w:themeColor="text1"/>
              </w:rPr>
            </w:pPr>
            <w:r w:rsidRPr="00C40DD2">
              <w:rPr>
                <w:bCs/>
                <w:i/>
                <w:color w:val="000000" w:themeColor="text1"/>
              </w:rPr>
              <w:t>Lithuania</w:t>
            </w:r>
          </w:p>
        </w:tc>
      </w:tr>
      <w:tr w:rsidR="002B5107" w:rsidRPr="00D21FE6" w14:paraId="46BBE823" w14:textId="77777777" w:rsidTr="0093296D">
        <w:trPr>
          <w:cantSplit/>
        </w:trPr>
        <w:tc>
          <w:tcPr>
            <w:tcW w:w="3346" w:type="dxa"/>
            <w:shd w:val="clear" w:color="auto" w:fill="auto"/>
            <w:vAlign w:val="bottom"/>
          </w:tcPr>
          <w:p w14:paraId="64279CAC" w14:textId="77777777" w:rsidR="002B5107" w:rsidRPr="00C40DD2" w:rsidRDefault="002B5107" w:rsidP="002C0C1D">
            <w:pPr>
              <w:tabs>
                <w:tab w:val="left" w:pos="142"/>
              </w:tabs>
              <w:spacing w:before="106" w:line="160" w:lineRule="exact"/>
              <w:ind w:left="170"/>
              <w:rPr>
                <w:color w:val="000000" w:themeColor="text1"/>
              </w:rPr>
            </w:pPr>
            <w:r w:rsidRPr="00C40DD2">
              <w:rPr>
                <w:color w:val="000000" w:themeColor="text1"/>
              </w:rPr>
              <w:t>Нидерланды</w:t>
            </w:r>
          </w:p>
        </w:tc>
        <w:tc>
          <w:tcPr>
            <w:tcW w:w="1830" w:type="dxa"/>
            <w:tcBorders>
              <w:left w:val="single" w:sz="6" w:space="0" w:color="000000"/>
            </w:tcBorders>
            <w:shd w:val="clear" w:color="auto" w:fill="auto"/>
            <w:vAlign w:val="bottom"/>
          </w:tcPr>
          <w:p w14:paraId="5EB26679" w14:textId="0867D030" w:rsidR="002B5107" w:rsidRPr="00900DBF" w:rsidRDefault="002B5107" w:rsidP="002C0C1D">
            <w:pPr>
              <w:snapToGrid w:val="0"/>
              <w:spacing w:before="106" w:line="160" w:lineRule="exact"/>
              <w:ind w:right="794"/>
              <w:jc w:val="right"/>
            </w:pPr>
            <w:r w:rsidRPr="00900DBF">
              <w:t>2023</w:t>
            </w:r>
          </w:p>
        </w:tc>
        <w:tc>
          <w:tcPr>
            <w:tcW w:w="1832" w:type="dxa"/>
            <w:tcBorders>
              <w:left w:val="single" w:sz="6" w:space="0" w:color="000000"/>
            </w:tcBorders>
            <w:shd w:val="clear" w:color="auto" w:fill="auto"/>
            <w:vAlign w:val="bottom"/>
          </w:tcPr>
          <w:p w14:paraId="7D1210B0" w14:textId="54C3F620" w:rsidR="002B5107" w:rsidRPr="00900DBF" w:rsidRDefault="002B5107" w:rsidP="002C0C1D">
            <w:pPr>
              <w:snapToGrid w:val="0"/>
              <w:spacing w:before="106" w:line="160" w:lineRule="exact"/>
              <w:ind w:right="794"/>
              <w:jc w:val="right"/>
            </w:pPr>
            <w:r w:rsidRPr="00900DBF">
              <w:t>1,4</w:t>
            </w:r>
          </w:p>
        </w:tc>
        <w:tc>
          <w:tcPr>
            <w:tcW w:w="2914" w:type="dxa"/>
            <w:tcBorders>
              <w:left w:val="single" w:sz="6" w:space="0" w:color="000000"/>
            </w:tcBorders>
            <w:shd w:val="clear" w:color="auto" w:fill="auto"/>
            <w:vAlign w:val="bottom"/>
          </w:tcPr>
          <w:p w14:paraId="39171CE2" w14:textId="77777777" w:rsidR="002B5107" w:rsidRPr="00C40DD2" w:rsidRDefault="002B5107" w:rsidP="002C0C1D">
            <w:pPr>
              <w:spacing w:before="106" w:line="160" w:lineRule="exact"/>
              <w:ind w:left="170"/>
              <w:rPr>
                <w:color w:val="000000" w:themeColor="text1"/>
              </w:rPr>
            </w:pPr>
            <w:r w:rsidRPr="00C40DD2">
              <w:rPr>
                <w:i/>
                <w:color w:val="000000" w:themeColor="text1"/>
              </w:rPr>
              <w:t>Netherlands</w:t>
            </w:r>
          </w:p>
        </w:tc>
      </w:tr>
      <w:tr w:rsidR="002B5107" w:rsidRPr="00D21FE6" w14:paraId="49DF99E1" w14:textId="77777777" w:rsidTr="0093296D">
        <w:trPr>
          <w:cantSplit/>
        </w:trPr>
        <w:tc>
          <w:tcPr>
            <w:tcW w:w="3346" w:type="dxa"/>
            <w:shd w:val="clear" w:color="auto" w:fill="auto"/>
            <w:vAlign w:val="bottom"/>
          </w:tcPr>
          <w:p w14:paraId="31C55EFB" w14:textId="77777777" w:rsidR="002B5107" w:rsidRPr="00C40DD2" w:rsidRDefault="002B5107" w:rsidP="002C0C1D">
            <w:pPr>
              <w:tabs>
                <w:tab w:val="left" w:pos="142"/>
              </w:tabs>
              <w:spacing w:before="106" w:line="160" w:lineRule="exact"/>
              <w:ind w:left="170"/>
              <w:rPr>
                <w:color w:val="000000" w:themeColor="text1"/>
              </w:rPr>
            </w:pPr>
            <w:r w:rsidRPr="00C40DD2">
              <w:rPr>
                <w:color w:val="000000" w:themeColor="text1"/>
              </w:rPr>
              <w:t>Польша</w:t>
            </w:r>
          </w:p>
        </w:tc>
        <w:tc>
          <w:tcPr>
            <w:tcW w:w="1830" w:type="dxa"/>
            <w:tcBorders>
              <w:left w:val="single" w:sz="6" w:space="0" w:color="000000"/>
            </w:tcBorders>
            <w:shd w:val="clear" w:color="auto" w:fill="auto"/>
            <w:vAlign w:val="bottom"/>
          </w:tcPr>
          <w:p w14:paraId="7BD99BF8" w14:textId="54DE6E20" w:rsidR="002B5107" w:rsidRPr="00900DBF" w:rsidRDefault="002B5107" w:rsidP="002C0C1D">
            <w:pPr>
              <w:snapToGrid w:val="0"/>
              <w:spacing w:before="106" w:line="160" w:lineRule="exact"/>
              <w:ind w:right="794"/>
              <w:jc w:val="right"/>
            </w:pPr>
            <w:r w:rsidRPr="00900DBF">
              <w:t>2023</w:t>
            </w:r>
          </w:p>
        </w:tc>
        <w:tc>
          <w:tcPr>
            <w:tcW w:w="1832" w:type="dxa"/>
            <w:tcBorders>
              <w:left w:val="single" w:sz="6" w:space="0" w:color="000000"/>
            </w:tcBorders>
            <w:shd w:val="clear" w:color="auto" w:fill="auto"/>
            <w:vAlign w:val="bottom"/>
          </w:tcPr>
          <w:p w14:paraId="664182A9" w14:textId="7A337DA9" w:rsidR="002B5107" w:rsidRPr="00900DBF" w:rsidRDefault="002B5107" w:rsidP="002C0C1D">
            <w:pPr>
              <w:snapToGrid w:val="0"/>
              <w:spacing w:before="106" w:line="160" w:lineRule="exact"/>
              <w:ind w:right="794"/>
              <w:jc w:val="right"/>
            </w:pPr>
            <w:r w:rsidRPr="00900DBF">
              <w:t>1,2</w:t>
            </w:r>
          </w:p>
        </w:tc>
        <w:tc>
          <w:tcPr>
            <w:tcW w:w="2914" w:type="dxa"/>
            <w:tcBorders>
              <w:left w:val="single" w:sz="6" w:space="0" w:color="000000"/>
            </w:tcBorders>
            <w:shd w:val="clear" w:color="auto" w:fill="auto"/>
            <w:vAlign w:val="bottom"/>
          </w:tcPr>
          <w:p w14:paraId="7A3E7A1D" w14:textId="77777777" w:rsidR="002B5107" w:rsidRPr="00C40DD2" w:rsidRDefault="002B5107" w:rsidP="002C0C1D">
            <w:pPr>
              <w:spacing w:before="106" w:line="160" w:lineRule="exact"/>
              <w:ind w:left="170"/>
              <w:rPr>
                <w:color w:val="000000" w:themeColor="text1"/>
              </w:rPr>
            </w:pPr>
            <w:r w:rsidRPr="00C40DD2">
              <w:rPr>
                <w:i/>
                <w:color w:val="000000" w:themeColor="text1"/>
              </w:rPr>
              <w:t>Poland</w:t>
            </w:r>
          </w:p>
        </w:tc>
      </w:tr>
      <w:tr w:rsidR="002B5107" w:rsidRPr="00D21FE6" w14:paraId="77A6B2C3" w14:textId="77777777" w:rsidTr="0093296D">
        <w:trPr>
          <w:cantSplit/>
        </w:trPr>
        <w:tc>
          <w:tcPr>
            <w:tcW w:w="3346" w:type="dxa"/>
            <w:shd w:val="clear" w:color="auto" w:fill="auto"/>
            <w:vAlign w:val="bottom"/>
          </w:tcPr>
          <w:p w14:paraId="221F2395" w14:textId="77777777" w:rsidR="002B5107" w:rsidRPr="00C40DD2" w:rsidRDefault="002B5107" w:rsidP="002C0C1D">
            <w:pPr>
              <w:tabs>
                <w:tab w:val="left" w:pos="142"/>
              </w:tabs>
              <w:spacing w:before="106" w:line="160" w:lineRule="exact"/>
              <w:ind w:left="170"/>
              <w:rPr>
                <w:color w:val="000000" w:themeColor="text1"/>
              </w:rPr>
            </w:pPr>
            <w:r w:rsidRPr="00C40DD2">
              <w:rPr>
                <w:color w:val="000000" w:themeColor="text1"/>
              </w:rPr>
              <w:t>Румыния</w:t>
            </w:r>
          </w:p>
        </w:tc>
        <w:tc>
          <w:tcPr>
            <w:tcW w:w="1830" w:type="dxa"/>
            <w:tcBorders>
              <w:left w:val="single" w:sz="6" w:space="0" w:color="000000"/>
            </w:tcBorders>
            <w:shd w:val="clear" w:color="auto" w:fill="auto"/>
            <w:vAlign w:val="bottom"/>
          </w:tcPr>
          <w:p w14:paraId="1FA4D29D" w14:textId="5DD670D5" w:rsidR="002B5107" w:rsidRPr="00900DBF" w:rsidRDefault="002B5107" w:rsidP="002C0C1D">
            <w:pPr>
              <w:snapToGrid w:val="0"/>
              <w:spacing w:before="106" w:line="160" w:lineRule="exact"/>
              <w:ind w:right="794"/>
              <w:jc w:val="right"/>
            </w:pPr>
            <w:r w:rsidRPr="00900DBF">
              <w:t>2023</w:t>
            </w:r>
          </w:p>
        </w:tc>
        <w:tc>
          <w:tcPr>
            <w:tcW w:w="1832" w:type="dxa"/>
            <w:tcBorders>
              <w:left w:val="single" w:sz="6" w:space="0" w:color="000000"/>
            </w:tcBorders>
            <w:shd w:val="clear" w:color="auto" w:fill="auto"/>
            <w:vAlign w:val="bottom"/>
          </w:tcPr>
          <w:p w14:paraId="11308F74" w14:textId="2F7F01AE" w:rsidR="002B5107" w:rsidRPr="00900DBF" w:rsidRDefault="002B5107" w:rsidP="002C0C1D">
            <w:pPr>
              <w:snapToGrid w:val="0"/>
              <w:spacing w:before="106" w:line="160" w:lineRule="exact"/>
              <w:ind w:right="794"/>
              <w:jc w:val="right"/>
            </w:pPr>
            <w:r w:rsidRPr="00900DBF">
              <w:t>1,5</w:t>
            </w:r>
          </w:p>
        </w:tc>
        <w:tc>
          <w:tcPr>
            <w:tcW w:w="2914" w:type="dxa"/>
            <w:tcBorders>
              <w:left w:val="single" w:sz="6" w:space="0" w:color="000000"/>
            </w:tcBorders>
            <w:shd w:val="clear" w:color="auto" w:fill="auto"/>
            <w:vAlign w:val="bottom"/>
          </w:tcPr>
          <w:p w14:paraId="0EFC1462" w14:textId="77777777" w:rsidR="002B5107" w:rsidRPr="00C40DD2" w:rsidRDefault="002B5107" w:rsidP="002C0C1D">
            <w:pPr>
              <w:spacing w:before="106" w:line="160" w:lineRule="exact"/>
              <w:ind w:left="170"/>
              <w:rPr>
                <w:color w:val="000000" w:themeColor="text1"/>
              </w:rPr>
            </w:pPr>
            <w:r w:rsidRPr="00C40DD2">
              <w:rPr>
                <w:i/>
                <w:color w:val="000000" w:themeColor="text1"/>
              </w:rPr>
              <w:t>Romania</w:t>
            </w:r>
          </w:p>
        </w:tc>
      </w:tr>
      <w:tr w:rsidR="002B5107" w:rsidRPr="00D21FE6" w14:paraId="3479D698" w14:textId="77777777" w:rsidTr="0093296D">
        <w:trPr>
          <w:cantSplit/>
        </w:trPr>
        <w:tc>
          <w:tcPr>
            <w:tcW w:w="3346" w:type="dxa"/>
            <w:shd w:val="clear" w:color="auto" w:fill="auto"/>
            <w:vAlign w:val="bottom"/>
          </w:tcPr>
          <w:p w14:paraId="0E246009" w14:textId="77777777" w:rsidR="002B5107" w:rsidRPr="00C40DD2" w:rsidRDefault="002B5107" w:rsidP="002C0C1D">
            <w:pPr>
              <w:tabs>
                <w:tab w:val="left" w:pos="142"/>
              </w:tabs>
              <w:spacing w:before="106" w:line="160" w:lineRule="exact"/>
              <w:ind w:left="170"/>
              <w:rPr>
                <w:color w:val="000000" w:themeColor="text1"/>
              </w:rPr>
            </w:pPr>
            <w:r w:rsidRPr="00C40DD2">
              <w:rPr>
                <w:color w:val="000000" w:themeColor="text1"/>
              </w:rPr>
              <w:t>Финляндия</w:t>
            </w:r>
          </w:p>
        </w:tc>
        <w:tc>
          <w:tcPr>
            <w:tcW w:w="1830" w:type="dxa"/>
            <w:tcBorders>
              <w:left w:val="single" w:sz="6" w:space="0" w:color="000000"/>
            </w:tcBorders>
            <w:shd w:val="clear" w:color="auto" w:fill="auto"/>
            <w:vAlign w:val="bottom"/>
          </w:tcPr>
          <w:p w14:paraId="2484F3DE" w14:textId="0899F727" w:rsidR="002B5107" w:rsidRPr="00900DBF" w:rsidRDefault="002B5107" w:rsidP="002C0C1D">
            <w:pPr>
              <w:snapToGrid w:val="0"/>
              <w:spacing w:before="106" w:line="160" w:lineRule="exact"/>
              <w:ind w:right="794"/>
              <w:jc w:val="right"/>
            </w:pPr>
            <w:r w:rsidRPr="00900DBF">
              <w:t>2023</w:t>
            </w:r>
          </w:p>
        </w:tc>
        <w:tc>
          <w:tcPr>
            <w:tcW w:w="1832" w:type="dxa"/>
            <w:tcBorders>
              <w:left w:val="single" w:sz="6" w:space="0" w:color="000000"/>
            </w:tcBorders>
            <w:shd w:val="clear" w:color="auto" w:fill="auto"/>
            <w:vAlign w:val="bottom"/>
          </w:tcPr>
          <w:p w14:paraId="1B8C40C6" w14:textId="698DB969" w:rsidR="002B5107" w:rsidRPr="00900DBF" w:rsidRDefault="002B5107" w:rsidP="002C0C1D">
            <w:pPr>
              <w:snapToGrid w:val="0"/>
              <w:spacing w:before="106" w:line="160" w:lineRule="exact"/>
              <w:ind w:right="794"/>
              <w:jc w:val="right"/>
            </w:pPr>
            <w:r w:rsidRPr="00900DBF">
              <w:t>1,3</w:t>
            </w:r>
          </w:p>
        </w:tc>
        <w:tc>
          <w:tcPr>
            <w:tcW w:w="2914" w:type="dxa"/>
            <w:tcBorders>
              <w:left w:val="single" w:sz="6" w:space="0" w:color="000000"/>
            </w:tcBorders>
            <w:shd w:val="clear" w:color="auto" w:fill="auto"/>
            <w:vAlign w:val="bottom"/>
          </w:tcPr>
          <w:p w14:paraId="6E9DBD73" w14:textId="77777777" w:rsidR="002B5107" w:rsidRPr="00C40DD2" w:rsidRDefault="002B5107" w:rsidP="002C0C1D">
            <w:pPr>
              <w:spacing w:before="106" w:line="160" w:lineRule="exact"/>
              <w:ind w:left="170"/>
              <w:rPr>
                <w:color w:val="000000" w:themeColor="text1"/>
              </w:rPr>
            </w:pPr>
            <w:r w:rsidRPr="00C40DD2">
              <w:rPr>
                <w:i/>
                <w:color w:val="000000" w:themeColor="text1"/>
              </w:rPr>
              <w:t>Finland</w:t>
            </w:r>
          </w:p>
        </w:tc>
      </w:tr>
      <w:tr w:rsidR="002B5107" w:rsidRPr="00D21FE6" w14:paraId="0DE5EEB6" w14:textId="77777777" w:rsidTr="0093296D">
        <w:trPr>
          <w:cantSplit/>
        </w:trPr>
        <w:tc>
          <w:tcPr>
            <w:tcW w:w="3346" w:type="dxa"/>
            <w:shd w:val="clear" w:color="auto" w:fill="auto"/>
            <w:vAlign w:val="bottom"/>
          </w:tcPr>
          <w:p w14:paraId="412A5BC3" w14:textId="77777777" w:rsidR="002B5107" w:rsidRPr="00C40DD2" w:rsidRDefault="002B5107" w:rsidP="002C0C1D">
            <w:pPr>
              <w:tabs>
                <w:tab w:val="left" w:pos="142"/>
              </w:tabs>
              <w:spacing w:before="106" w:line="160" w:lineRule="exact"/>
              <w:ind w:left="170"/>
              <w:rPr>
                <w:color w:val="000000" w:themeColor="text1"/>
              </w:rPr>
            </w:pPr>
            <w:r w:rsidRPr="00C40DD2">
              <w:rPr>
                <w:color w:val="000000" w:themeColor="text1"/>
              </w:rPr>
              <w:t>Франция</w:t>
            </w:r>
          </w:p>
        </w:tc>
        <w:tc>
          <w:tcPr>
            <w:tcW w:w="1830" w:type="dxa"/>
            <w:tcBorders>
              <w:left w:val="single" w:sz="6" w:space="0" w:color="000000"/>
            </w:tcBorders>
            <w:shd w:val="clear" w:color="auto" w:fill="auto"/>
            <w:vAlign w:val="bottom"/>
          </w:tcPr>
          <w:p w14:paraId="110F19D1" w14:textId="3CEF8750" w:rsidR="002B5107" w:rsidRPr="00900DBF" w:rsidRDefault="002B5107" w:rsidP="002C0C1D">
            <w:pPr>
              <w:snapToGrid w:val="0"/>
              <w:spacing w:before="106" w:line="160" w:lineRule="exact"/>
              <w:ind w:right="794"/>
              <w:jc w:val="right"/>
            </w:pPr>
            <w:r w:rsidRPr="00900DBF">
              <w:t>2023</w:t>
            </w:r>
          </w:p>
        </w:tc>
        <w:tc>
          <w:tcPr>
            <w:tcW w:w="1832" w:type="dxa"/>
            <w:tcBorders>
              <w:left w:val="single" w:sz="6" w:space="0" w:color="000000"/>
            </w:tcBorders>
            <w:shd w:val="clear" w:color="auto" w:fill="auto"/>
            <w:vAlign w:val="bottom"/>
          </w:tcPr>
          <w:p w14:paraId="0B5E0F77" w14:textId="096D7B56" w:rsidR="002B5107" w:rsidRPr="00900DBF" w:rsidRDefault="002B5107" w:rsidP="002C0C1D">
            <w:pPr>
              <w:snapToGrid w:val="0"/>
              <w:spacing w:before="106" w:line="160" w:lineRule="exact"/>
              <w:ind w:right="794"/>
              <w:jc w:val="right"/>
            </w:pPr>
            <w:r w:rsidRPr="00900DBF">
              <w:t>1,7</w:t>
            </w:r>
          </w:p>
        </w:tc>
        <w:tc>
          <w:tcPr>
            <w:tcW w:w="2914" w:type="dxa"/>
            <w:tcBorders>
              <w:left w:val="single" w:sz="6" w:space="0" w:color="000000"/>
            </w:tcBorders>
            <w:shd w:val="clear" w:color="auto" w:fill="auto"/>
            <w:vAlign w:val="bottom"/>
          </w:tcPr>
          <w:p w14:paraId="328405F9" w14:textId="77777777" w:rsidR="002B5107" w:rsidRPr="00C40DD2" w:rsidRDefault="002B5107" w:rsidP="002C0C1D">
            <w:pPr>
              <w:spacing w:before="106" w:line="160" w:lineRule="exact"/>
              <w:ind w:left="170"/>
              <w:rPr>
                <w:color w:val="000000" w:themeColor="text1"/>
              </w:rPr>
            </w:pPr>
            <w:r w:rsidRPr="00C40DD2">
              <w:rPr>
                <w:i/>
                <w:color w:val="000000" w:themeColor="text1"/>
                <w:lang w:val="de-DE"/>
              </w:rPr>
              <w:t>France</w:t>
            </w:r>
          </w:p>
        </w:tc>
      </w:tr>
      <w:tr w:rsidR="002B5107" w:rsidRPr="00D21FE6" w14:paraId="365D8215" w14:textId="77777777" w:rsidTr="0093296D">
        <w:trPr>
          <w:cantSplit/>
        </w:trPr>
        <w:tc>
          <w:tcPr>
            <w:tcW w:w="3346" w:type="dxa"/>
            <w:shd w:val="clear" w:color="auto" w:fill="auto"/>
            <w:vAlign w:val="bottom"/>
          </w:tcPr>
          <w:p w14:paraId="49037A02" w14:textId="77777777" w:rsidR="002B5107" w:rsidRPr="00C40DD2" w:rsidRDefault="002B5107" w:rsidP="002C0C1D">
            <w:pPr>
              <w:tabs>
                <w:tab w:val="left" w:pos="142"/>
              </w:tabs>
              <w:spacing w:before="106" w:line="160" w:lineRule="exact"/>
              <w:ind w:left="170"/>
              <w:rPr>
                <w:color w:val="000000" w:themeColor="text1"/>
              </w:rPr>
            </w:pPr>
            <w:r w:rsidRPr="00C40DD2">
              <w:rPr>
                <w:color w:val="000000" w:themeColor="text1"/>
              </w:rPr>
              <w:t>Швеция</w:t>
            </w:r>
          </w:p>
        </w:tc>
        <w:tc>
          <w:tcPr>
            <w:tcW w:w="1830" w:type="dxa"/>
            <w:tcBorders>
              <w:left w:val="single" w:sz="6" w:space="0" w:color="000000"/>
            </w:tcBorders>
            <w:shd w:val="clear" w:color="auto" w:fill="auto"/>
            <w:vAlign w:val="bottom"/>
          </w:tcPr>
          <w:p w14:paraId="256C79EB" w14:textId="40D565FF" w:rsidR="002B5107" w:rsidRPr="00900DBF" w:rsidRDefault="002B5107" w:rsidP="002C0C1D">
            <w:pPr>
              <w:snapToGrid w:val="0"/>
              <w:spacing w:before="106" w:line="160" w:lineRule="exact"/>
              <w:ind w:right="794"/>
              <w:jc w:val="right"/>
            </w:pPr>
            <w:r w:rsidRPr="00900DBF">
              <w:t>2023</w:t>
            </w:r>
          </w:p>
        </w:tc>
        <w:tc>
          <w:tcPr>
            <w:tcW w:w="1832" w:type="dxa"/>
            <w:tcBorders>
              <w:left w:val="single" w:sz="6" w:space="0" w:color="000000"/>
            </w:tcBorders>
            <w:shd w:val="clear" w:color="auto" w:fill="auto"/>
            <w:vAlign w:val="bottom"/>
          </w:tcPr>
          <w:p w14:paraId="4D8DE205" w14:textId="5FB8F086" w:rsidR="002B5107" w:rsidRPr="00900DBF" w:rsidRDefault="002B5107" w:rsidP="002C0C1D">
            <w:pPr>
              <w:snapToGrid w:val="0"/>
              <w:spacing w:before="106" w:line="160" w:lineRule="exact"/>
              <w:ind w:right="794"/>
              <w:jc w:val="right"/>
            </w:pPr>
            <w:r w:rsidRPr="00900DBF">
              <w:t>1,5</w:t>
            </w:r>
          </w:p>
        </w:tc>
        <w:tc>
          <w:tcPr>
            <w:tcW w:w="2914" w:type="dxa"/>
            <w:tcBorders>
              <w:left w:val="single" w:sz="6" w:space="0" w:color="000000"/>
            </w:tcBorders>
            <w:shd w:val="clear" w:color="auto" w:fill="auto"/>
            <w:vAlign w:val="bottom"/>
          </w:tcPr>
          <w:p w14:paraId="5724B5C1" w14:textId="77777777" w:rsidR="002B5107" w:rsidRPr="00C40DD2" w:rsidRDefault="002B5107" w:rsidP="002C0C1D">
            <w:pPr>
              <w:spacing w:before="106" w:line="160" w:lineRule="exact"/>
              <w:ind w:left="170"/>
              <w:rPr>
                <w:color w:val="000000" w:themeColor="text1"/>
              </w:rPr>
            </w:pPr>
            <w:r w:rsidRPr="00C40DD2">
              <w:rPr>
                <w:i/>
                <w:color w:val="000000" w:themeColor="text1"/>
                <w:lang w:val="de-DE"/>
              </w:rPr>
              <w:t>Sweden</w:t>
            </w:r>
          </w:p>
        </w:tc>
      </w:tr>
      <w:tr w:rsidR="002B5107" w:rsidRPr="00D21FE6" w14:paraId="2CEE17FA" w14:textId="77777777" w:rsidTr="0093296D">
        <w:trPr>
          <w:cantSplit/>
        </w:trPr>
        <w:tc>
          <w:tcPr>
            <w:tcW w:w="3346" w:type="dxa"/>
            <w:shd w:val="clear" w:color="auto" w:fill="auto"/>
            <w:vAlign w:val="bottom"/>
          </w:tcPr>
          <w:p w14:paraId="3C5438B8" w14:textId="77777777" w:rsidR="002B5107" w:rsidRPr="00C40DD2" w:rsidRDefault="002B5107" w:rsidP="002C0C1D">
            <w:pPr>
              <w:pStyle w:val="13"/>
              <w:spacing w:before="106" w:line="160" w:lineRule="exact"/>
              <w:ind w:left="28"/>
              <w:rPr>
                <w:color w:val="000000" w:themeColor="text1"/>
                <w:sz w:val="14"/>
                <w:szCs w:val="14"/>
              </w:rPr>
            </w:pPr>
            <w:r w:rsidRPr="00C40DD2">
              <w:rPr>
                <w:color w:val="000000" w:themeColor="text1"/>
                <w:sz w:val="14"/>
                <w:szCs w:val="14"/>
                <w:u w:val="none"/>
              </w:rPr>
              <w:t>Другие страны</w:t>
            </w:r>
          </w:p>
        </w:tc>
        <w:tc>
          <w:tcPr>
            <w:tcW w:w="1830" w:type="dxa"/>
            <w:tcBorders>
              <w:left w:val="single" w:sz="6" w:space="0" w:color="000000"/>
            </w:tcBorders>
            <w:shd w:val="clear" w:color="auto" w:fill="auto"/>
            <w:vAlign w:val="bottom"/>
          </w:tcPr>
          <w:p w14:paraId="0610C390" w14:textId="77777777" w:rsidR="002B5107" w:rsidRPr="00900DBF" w:rsidRDefault="002B5107" w:rsidP="002C0C1D">
            <w:pPr>
              <w:snapToGrid w:val="0"/>
              <w:spacing w:before="106" w:line="160" w:lineRule="exact"/>
              <w:ind w:right="794"/>
              <w:jc w:val="right"/>
            </w:pPr>
          </w:p>
        </w:tc>
        <w:tc>
          <w:tcPr>
            <w:tcW w:w="1832" w:type="dxa"/>
            <w:tcBorders>
              <w:left w:val="single" w:sz="6" w:space="0" w:color="000000"/>
            </w:tcBorders>
            <w:shd w:val="clear" w:color="auto" w:fill="auto"/>
            <w:vAlign w:val="bottom"/>
          </w:tcPr>
          <w:p w14:paraId="4C2B212F" w14:textId="77777777" w:rsidR="002B5107" w:rsidRPr="00900DBF" w:rsidRDefault="002B5107" w:rsidP="002C0C1D">
            <w:pPr>
              <w:snapToGrid w:val="0"/>
              <w:spacing w:before="106" w:line="160" w:lineRule="exact"/>
              <w:ind w:right="794"/>
              <w:jc w:val="right"/>
            </w:pPr>
          </w:p>
        </w:tc>
        <w:tc>
          <w:tcPr>
            <w:tcW w:w="2914" w:type="dxa"/>
            <w:tcBorders>
              <w:left w:val="single" w:sz="6" w:space="0" w:color="000000"/>
            </w:tcBorders>
            <w:shd w:val="clear" w:color="auto" w:fill="auto"/>
            <w:vAlign w:val="bottom"/>
          </w:tcPr>
          <w:p w14:paraId="2DA4F8EB" w14:textId="77777777" w:rsidR="002B5107" w:rsidRPr="00C40DD2" w:rsidRDefault="002B5107" w:rsidP="002C0C1D">
            <w:pPr>
              <w:pStyle w:val="01-golovka"/>
              <w:widowControl/>
              <w:spacing w:before="106" w:after="0" w:line="160" w:lineRule="exact"/>
              <w:ind w:left="57"/>
              <w:jc w:val="left"/>
              <w:rPr>
                <w:color w:val="000000" w:themeColor="text1"/>
              </w:rPr>
            </w:pPr>
            <w:r w:rsidRPr="00C40DD2">
              <w:rPr>
                <w:rFonts w:ascii="Arial" w:hAnsi="Arial" w:cs="Arial"/>
                <w:b/>
                <w:i/>
                <w:color w:val="000000" w:themeColor="text1"/>
                <w:lang w:val="en-US"/>
              </w:rPr>
              <w:t>Other countries</w:t>
            </w:r>
          </w:p>
        </w:tc>
      </w:tr>
      <w:tr w:rsidR="002B5107" w:rsidRPr="00D21FE6" w14:paraId="08EFA785" w14:textId="77777777" w:rsidTr="0093296D">
        <w:trPr>
          <w:cantSplit/>
        </w:trPr>
        <w:tc>
          <w:tcPr>
            <w:tcW w:w="3346" w:type="dxa"/>
            <w:shd w:val="clear" w:color="auto" w:fill="auto"/>
            <w:vAlign w:val="bottom"/>
          </w:tcPr>
          <w:p w14:paraId="451AAC09" w14:textId="77777777" w:rsidR="002B5107" w:rsidRPr="00C40DD2" w:rsidRDefault="002B5107" w:rsidP="002C0C1D">
            <w:pPr>
              <w:tabs>
                <w:tab w:val="left" w:pos="142"/>
              </w:tabs>
              <w:spacing w:before="106" w:line="160" w:lineRule="exact"/>
              <w:ind w:left="340"/>
              <w:rPr>
                <w:color w:val="000000" w:themeColor="text1"/>
              </w:rPr>
            </w:pPr>
            <w:r w:rsidRPr="00C40DD2">
              <w:rPr>
                <w:color w:val="000000" w:themeColor="text1"/>
              </w:rPr>
              <w:t>из них:</w:t>
            </w:r>
          </w:p>
        </w:tc>
        <w:tc>
          <w:tcPr>
            <w:tcW w:w="1830" w:type="dxa"/>
            <w:tcBorders>
              <w:left w:val="single" w:sz="6" w:space="0" w:color="000000"/>
            </w:tcBorders>
            <w:shd w:val="clear" w:color="auto" w:fill="auto"/>
            <w:vAlign w:val="bottom"/>
          </w:tcPr>
          <w:p w14:paraId="2B46A36C" w14:textId="77777777" w:rsidR="002B5107" w:rsidRPr="00900DBF" w:rsidRDefault="002B5107" w:rsidP="002C0C1D">
            <w:pPr>
              <w:snapToGrid w:val="0"/>
              <w:spacing w:before="106" w:line="160" w:lineRule="exact"/>
              <w:ind w:right="794"/>
              <w:jc w:val="right"/>
            </w:pPr>
          </w:p>
        </w:tc>
        <w:tc>
          <w:tcPr>
            <w:tcW w:w="1832" w:type="dxa"/>
            <w:tcBorders>
              <w:left w:val="single" w:sz="6" w:space="0" w:color="000000"/>
            </w:tcBorders>
            <w:shd w:val="clear" w:color="auto" w:fill="auto"/>
            <w:vAlign w:val="bottom"/>
          </w:tcPr>
          <w:p w14:paraId="4FF82B05" w14:textId="77777777" w:rsidR="002B5107" w:rsidRPr="00900DBF" w:rsidRDefault="002B5107" w:rsidP="002C0C1D">
            <w:pPr>
              <w:snapToGrid w:val="0"/>
              <w:spacing w:before="106" w:line="160" w:lineRule="exact"/>
              <w:ind w:right="794"/>
              <w:jc w:val="right"/>
            </w:pPr>
          </w:p>
        </w:tc>
        <w:tc>
          <w:tcPr>
            <w:tcW w:w="2914" w:type="dxa"/>
            <w:tcBorders>
              <w:left w:val="single" w:sz="6" w:space="0" w:color="000000"/>
            </w:tcBorders>
            <w:shd w:val="clear" w:color="auto" w:fill="auto"/>
            <w:vAlign w:val="bottom"/>
          </w:tcPr>
          <w:p w14:paraId="7E972EE9" w14:textId="08CAF6C3" w:rsidR="002B5107" w:rsidRPr="002B5107" w:rsidRDefault="002B5107" w:rsidP="002B5107">
            <w:pPr>
              <w:pStyle w:val="13"/>
              <w:spacing w:before="106" w:line="160" w:lineRule="exact"/>
              <w:ind w:left="284"/>
              <w:rPr>
                <w:b w:val="0"/>
                <w:bCs w:val="0"/>
                <w:i/>
                <w:color w:val="000000" w:themeColor="text1"/>
                <w:sz w:val="14"/>
                <w:szCs w:val="14"/>
                <w:u w:val="none"/>
              </w:rPr>
            </w:pPr>
            <w:r>
              <w:rPr>
                <w:b w:val="0"/>
                <w:bCs w:val="0"/>
                <w:i/>
                <w:color w:val="000000" w:themeColor="text1"/>
                <w:sz w:val="14"/>
                <w:szCs w:val="14"/>
                <w:u w:val="none"/>
              </w:rPr>
              <w:t xml:space="preserve"> </w:t>
            </w:r>
            <w:r w:rsidRPr="002B5107">
              <w:rPr>
                <w:b w:val="0"/>
                <w:bCs w:val="0"/>
                <w:i/>
                <w:color w:val="000000" w:themeColor="text1"/>
                <w:sz w:val="14"/>
                <w:szCs w:val="14"/>
                <w:u w:val="none"/>
              </w:rPr>
              <w:t>of which:</w:t>
            </w:r>
          </w:p>
        </w:tc>
      </w:tr>
      <w:tr w:rsidR="002B5107" w:rsidRPr="00D21FE6" w14:paraId="11EB505B" w14:textId="77777777" w:rsidTr="0093296D">
        <w:trPr>
          <w:cantSplit/>
        </w:trPr>
        <w:tc>
          <w:tcPr>
            <w:tcW w:w="3346" w:type="dxa"/>
            <w:shd w:val="clear" w:color="auto" w:fill="auto"/>
            <w:vAlign w:val="bottom"/>
          </w:tcPr>
          <w:p w14:paraId="6CFA4AFE" w14:textId="77777777" w:rsidR="002B5107" w:rsidRPr="00C40DD2" w:rsidRDefault="002B5107" w:rsidP="002C0C1D">
            <w:pPr>
              <w:tabs>
                <w:tab w:val="left" w:pos="142"/>
              </w:tabs>
              <w:spacing w:before="106" w:line="160" w:lineRule="exact"/>
              <w:ind w:left="170"/>
              <w:rPr>
                <w:color w:val="000000" w:themeColor="text1"/>
              </w:rPr>
            </w:pPr>
            <w:r w:rsidRPr="00C40DD2">
              <w:rPr>
                <w:color w:val="000000" w:themeColor="text1"/>
              </w:rPr>
              <w:t>Австралия</w:t>
            </w:r>
          </w:p>
        </w:tc>
        <w:tc>
          <w:tcPr>
            <w:tcW w:w="1830" w:type="dxa"/>
            <w:tcBorders>
              <w:left w:val="single" w:sz="6" w:space="0" w:color="000000"/>
            </w:tcBorders>
            <w:shd w:val="clear" w:color="auto" w:fill="auto"/>
            <w:vAlign w:val="bottom"/>
          </w:tcPr>
          <w:p w14:paraId="591BDC85" w14:textId="10C4B1E0" w:rsidR="002B5107" w:rsidRPr="002B5107" w:rsidRDefault="002B5107" w:rsidP="002C0C1D">
            <w:pPr>
              <w:snapToGrid w:val="0"/>
              <w:spacing w:before="106" w:line="160" w:lineRule="exact"/>
              <w:ind w:right="794"/>
              <w:jc w:val="right"/>
            </w:pPr>
            <w:r w:rsidRPr="002B5107">
              <w:t>2023</w:t>
            </w:r>
          </w:p>
        </w:tc>
        <w:tc>
          <w:tcPr>
            <w:tcW w:w="1832" w:type="dxa"/>
            <w:tcBorders>
              <w:left w:val="single" w:sz="6" w:space="0" w:color="000000"/>
            </w:tcBorders>
            <w:shd w:val="clear" w:color="auto" w:fill="auto"/>
            <w:vAlign w:val="bottom"/>
          </w:tcPr>
          <w:p w14:paraId="1CE7CA09" w14:textId="4CD0669B" w:rsidR="002B5107" w:rsidRPr="002B5107" w:rsidRDefault="002B5107" w:rsidP="002C0C1D">
            <w:pPr>
              <w:snapToGrid w:val="0"/>
              <w:spacing w:before="106" w:line="160" w:lineRule="exact"/>
              <w:ind w:right="794"/>
              <w:jc w:val="right"/>
            </w:pPr>
            <w:r w:rsidRPr="002B5107">
              <w:t>1,5</w:t>
            </w:r>
          </w:p>
        </w:tc>
        <w:tc>
          <w:tcPr>
            <w:tcW w:w="2914" w:type="dxa"/>
            <w:tcBorders>
              <w:left w:val="single" w:sz="6" w:space="0" w:color="000000"/>
            </w:tcBorders>
            <w:shd w:val="clear" w:color="auto" w:fill="auto"/>
            <w:vAlign w:val="bottom"/>
          </w:tcPr>
          <w:p w14:paraId="033E8E72" w14:textId="77777777" w:rsidR="002B5107" w:rsidRPr="00C40DD2" w:rsidRDefault="002B5107" w:rsidP="002C0C1D">
            <w:pPr>
              <w:spacing w:before="106" w:line="160" w:lineRule="exact"/>
              <w:ind w:left="170"/>
              <w:rPr>
                <w:color w:val="000000" w:themeColor="text1"/>
              </w:rPr>
            </w:pPr>
            <w:r w:rsidRPr="00C40DD2">
              <w:rPr>
                <w:i/>
                <w:color w:val="000000" w:themeColor="text1"/>
              </w:rPr>
              <w:t>Australia</w:t>
            </w:r>
          </w:p>
        </w:tc>
      </w:tr>
      <w:tr w:rsidR="002B5107" w:rsidRPr="00D21FE6" w14:paraId="47EFB87B" w14:textId="77777777" w:rsidTr="0093296D">
        <w:trPr>
          <w:cantSplit/>
        </w:trPr>
        <w:tc>
          <w:tcPr>
            <w:tcW w:w="3346" w:type="dxa"/>
            <w:shd w:val="clear" w:color="auto" w:fill="auto"/>
            <w:vAlign w:val="bottom"/>
          </w:tcPr>
          <w:p w14:paraId="0B767B98" w14:textId="77777777" w:rsidR="002B5107" w:rsidRPr="00C40DD2" w:rsidRDefault="002B5107" w:rsidP="002C0C1D">
            <w:pPr>
              <w:tabs>
                <w:tab w:val="left" w:pos="142"/>
              </w:tabs>
              <w:spacing w:before="106" w:line="160" w:lineRule="exact"/>
              <w:ind w:left="170"/>
              <w:rPr>
                <w:color w:val="000000" w:themeColor="text1"/>
              </w:rPr>
            </w:pPr>
            <w:r w:rsidRPr="00C40DD2">
              <w:rPr>
                <w:color w:val="000000" w:themeColor="text1"/>
              </w:rPr>
              <w:t>Аргентина</w:t>
            </w:r>
          </w:p>
        </w:tc>
        <w:tc>
          <w:tcPr>
            <w:tcW w:w="1830" w:type="dxa"/>
            <w:tcBorders>
              <w:left w:val="single" w:sz="6" w:space="0" w:color="000000"/>
            </w:tcBorders>
            <w:shd w:val="clear" w:color="auto" w:fill="auto"/>
            <w:vAlign w:val="bottom"/>
          </w:tcPr>
          <w:p w14:paraId="5B703A1A" w14:textId="181971B6" w:rsidR="002B5107" w:rsidRPr="002B5107" w:rsidRDefault="002B5107" w:rsidP="002C0C1D">
            <w:pPr>
              <w:snapToGrid w:val="0"/>
              <w:spacing w:before="106" w:line="160" w:lineRule="exact"/>
              <w:ind w:right="794"/>
              <w:jc w:val="right"/>
            </w:pPr>
            <w:r w:rsidRPr="002B5107">
              <w:t>2021</w:t>
            </w:r>
          </w:p>
        </w:tc>
        <w:tc>
          <w:tcPr>
            <w:tcW w:w="1832" w:type="dxa"/>
            <w:tcBorders>
              <w:left w:val="single" w:sz="6" w:space="0" w:color="000000"/>
            </w:tcBorders>
            <w:shd w:val="clear" w:color="auto" w:fill="auto"/>
            <w:vAlign w:val="bottom"/>
          </w:tcPr>
          <w:p w14:paraId="7B71E703" w14:textId="6C41F8AA" w:rsidR="002B5107" w:rsidRPr="002B5107" w:rsidRDefault="002B5107" w:rsidP="002C0C1D">
            <w:pPr>
              <w:snapToGrid w:val="0"/>
              <w:spacing w:before="106" w:line="160" w:lineRule="exact"/>
              <w:ind w:right="794"/>
              <w:jc w:val="right"/>
            </w:pPr>
            <w:r w:rsidRPr="002B5107">
              <w:t>1,9</w:t>
            </w:r>
          </w:p>
        </w:tc>
        <w:tc>
          <w:tcPr>
            <w:tcW w:w="2914" w:type="dxa"/>
            <w:tcBorders>
              <w:left w:val="single" w:sz="6" w:space="0" w:color="000000"/>
            </w:tcBorders>
            <w:shd w:val="clear" w:color="auto" w:fill="auto"/>
            <w:vAlign w:val="bottom"/>
          </w:tcPr>
          <w:p w14:paraId="5BB849AF" w14:textId="77777777" w:rsidR="002B5107" w:rsidRPr="00C40DD2" w:rsidRDefault="002B5107" w:rsidP="002C0C1D">
            <w:pPr>
              <w:spacing w:before="106" w:line="160" w:lineRule="exact"/>
              <w:ind w:left="170"/>
              <w:rPr>
                <w:color w:val="000000" w:themeColor="text1"/>
              </w:rPr>
            </w:pPr>
            <w:r w:rsidRPr="00C40DD2">
              <w:rPr>
                <w:i/>
                <w:color w:val="000000" w:themeColor="text1"/>
              </w:rPr>
              <w:t>Argentina</w:t>
            </w:r>
          </w:p>
        </w:tc>
      </w:tr>
      <w:tr w:rsidR="002B5107" w:rsidRPr="00D21FE6" w14:paraId="771DC317" w14:textId="77777777" w:rsidTr="0093296D">
        <w:trPr>
          <w:cantSplit/>
        </w:trPr>
        <w:tc>
          <w:tcPr>
            <w:tcW w:w="3346" w:type="dxa"/>
            <w:shd w:val="clear" w:color="auto" w:fill="auto"/>
            <w:vAlign w:val="bottom"/>
          </w:tcPr>
          <w:p w14:paraId="528534D4" w14:textId="77777777" w:rsidR="002B5107" w:rsidRPr="00C40DD2" w:rsidRDefault="002B5107" w:rsidP="002C0C1D">
            <w:pPr>
              <w:tabs>
                <w:tab w:val="left" w:pos="142"/>
              </w:tabs>
              <w:spacing w:before="106" w:line="160" w:lineRule="exact"/>
              <w:ind w:left="170"/>
              <w:rPr>
                <w:color w:val="000000" w:themeColor="text1"/>
              </w:rPr>
            </w:pPr>
            <w:r w:rsidRPr="00C40DD2">
              <w:rPr>
                <w:color w:val="000000" w:themeColor="text1"/>
              </w:rPr>
              <w:t>Канада</w:t>
            </w:r>
          </w:p>
        </w:tc>
        <w:tc>
          <w:tcPr>
            <w:tcW w:w="1830" w:type="dxa"/>
            <w:tcBorders>
              <w:left w:val="single" w:sz="6" w:space="0" w:color="000000"/>
            </w:tcBorders>
            <w:shd w:val="clear" w:color="auto" w:fill="auto"/>
            <w:vAlign w:val="bottom"/>
          </w:tcPr>
          <w:p w14:paraId="5B48834E" w14:textId="4D4399D9" w:rsidR="002B5107" w:rsidRPr="00900DBF" w:rsidRDefault="002B5107" w:rsidP="002C0C1D">
            <w:pPr>
              <w:snapToGrid w:val="0"/>
              <w:spacing w:before="106" w:line="160" w:lineRule="exact"/>
              <w:ind w:right="794"/>
              <w:jc w:val="right"/>
            </w:pPr>
            <w:r w:rsidRPr="00900DBF">
              <w:t>20</w:t>
            </w:r>
            <w:r w:rsidRPr="00900DBF">
              <w:rPr>
                <w:lang w:val="en-US"/>
              </w:rPr>
              <w:t>2</w:t>
            </w:r>
            <w:r w:rsidRPr="00900DBF">
              <w:t>2</w:t>
            </w:r>
          </w:p>
        </w:tc>
        <w:tc>
          <w:tcPr>
            <w:tcW w:w="1832" w:type="dxa"/>
            <w:tcBorders>
              <w:left w:val="single" w:sz="6" w:space="0" w:color="000000"/>
            </w:tcBorders>
            <w:shd w:val="clear" w:color="auto" w:fill="auto"/>
            <w:vAlign w:val="bottom"/>
          </w:tcPr>
          <w:p w14:paraId="07E21C75" w14:textId="6E842BD4" w:rsidR="002B5107" w:rsidRPr="00900DBF" w:rsidRDefault="002B5107" w:rsidP="002C0C1D">
            <w:pPr>
              <w:snapToGrid w:val="0"/>
              <w:spacing w:before="106" w:line="160" w:lineRule="exact"/>
              <w:ind w:right="794"/>
              <w:jc w:val="right"/>
            </w:pPr>
            <w:r w:rsidRPr="00900DBF">
              <w:t>1,3</w:t>
            </w:r>
          </w:p>
        </w:tc>
        <w:tc>
          <w:tcPr>
            <w:tcW w:w="2914" w:type="dxa"/>
            <w:tcBorders>
              <w:left w:val="single" w:sz="6" w:space="0" w:color="000000"/>
            </w:tcBorders>
            <w:shd w:val="clear" w:color="auto" w:fill="auto"/>
            <w:vAlign w:val="bottom"/>
          </w:tcPr>
          <w:p w14:paraId="086A752C" w14:textId="77777777" w:rsidR="002B5107" w:rsidRPr="00C40DD2" w:rsidRDefault="002B5107" w:rsidP="002C0C1D">
            <w:pPr>
              <w:spacing w:before="106" w:line="160" w:lineRule="exact"/>
              <w:ind w:left="170"/>
              <w:rPr>
                <w:color w:val="000000" w:themeColor="text1"/>
              </w:rPr>
            </w:pPr>
            <w:r w:rsidRPr="00C40DD2">
              <w:rPr>
                <w:i/>
                <w:color w:val="000000" w:themeColor="text1"/>
              </w:rPr>
              <w:t>Canada</w:t>
            </w:r>
          </w:p>
        </w:tc>
      </w:tr>
      <w:tr w:rsidR="002B5107" w:rsidRPr="00D21FE6" w14:paraId="1DAA8B26" w14:textId="77777777" w:rsidTr="0093296D">
        <w:trPr>
          <w:cantSplit/>
        </w:trPr>
        <w:tc>
          <w:tcPr>
            <w:tcW w:w="3346" w:type="dxa"/>
            <w:shd w:val="clear" w:color="auto" w:fill="auto"/>
            <w:vAlign w:val="bottom"/>
          </w:tcPr>
          <w:p w14:paraId="4BD24CB4" w14:textId="77777777" w:rsidR="002B5107" w:rsidRPr="00C40DD2" w:rsidRDefault="002B5107" w:rsidP="002C0C1D">
            <w:pPr>
              <w:tabs>
                <w:tab w:val="left" w:pos="142"/>
              </w:tabs>
              <w:spacing w:before="106" w:line="160" w:lineRule="exact"/>
              <w:ind w:left="170"/>
              <w:rPr>
                <w:color w:val="000000" w:themeColor="text1"/>
              </w:rPr>
            </w:pPr>
            <w:r w:rsidRPr="00C40DD2">
              <w:rPr>
                <w:color w:val="000000" w:themeColor="text1"/>
              </w:rPr>
              <w:t>Мексика</w:t>
            </w:r>
          </w:p>
        </w:tc>
        <w:tc>
          <w:tcPr>
            <w:tcW w:w="1830" w:type="dxa"/>
            <w:tcBorders>
              <w:left w:val="single" w:sz="6" w:space="0" w:color="000000"/>
            </w:tcBorders>
            <w:shd w:val="clear" w:color="auto" w:fill="auto"/>
            <w:vAlign w:val="bottom"/>
          </w:tcPr>
          <w:p w14:paraId="5DD57F43" w14:textId="0B52AA2B" w:rsidR="002B5107" w:rsidRPr="00900DBF" w:rsidRDefault="002B5107" w:rsidP="002C0C1D">
            <w:pPr>
              <w:snapToGrid w:val="0"/>
              <w:spacing w:before="106" w:line="160" w:lineRule="exact"/>
              <w:ind w:right="794"/>
              <w:jc w:val="right"/>
            </w:pPr>
            <w:r w:rsidRPr="00900DBF">
              <w:t>2021</w:t>
            </w:r>
          </w:p>
        </w:tc>
        <w:tc>
          <w:tcPr>
            <w:tcW w:w="1832" w:type="dxa"/>
            <w:tcBorders>
              <w:left w:val="single" w:sz="6" w:space="0" w:color="000000"/>
            </w:tcBorders>
            <w:shd w:val="clear" w:color="auto" w:fill="auto"/>
            <w:vAlign w:val="bottom"/>
          </w:tcPr>
          <w:p w14:paraId="6280206E" w14:textId="08D5A84D" w:rsidR="002B5107" w:rsidRPr="00900DBF" w:rsidRDefault="002B5107" w:rsidP="002C0C1D">
            <w:pPr>
              <w:snapToGrid w:val="0"/>
              <w:spacing w:before="106" w:line="160" w:lineRule="exact"/>
              <w:ind w:right="794"/>
              <w:jc w:val="right"/>
            </w:pPr>
            <w:r w:rsidRPr="00900DBF">
              <w:t>1,8</w:t>
            </w:r>
          </w:p>
        </w:tc>
        <w:tc>
          <w:tcPr>
            <w:tcW w:w="2914" w:type="dxa"/>
            <w:tcBorders>
              <w:left w:val="single" w:sz="6" w:space="0" w:color="000000"/>
            </w:tcBorders>
            <w:shd w:val="clear" w:color="auto" w:fill="auto"/>
            <w:vAlign w:val="bottom"/>
          </w:tcPr>
          <w:p w14:paraId="6868F5CC" w14:textId="77777777" w:rsidR="002B5107" w:rsidRPr="00C40DD2" w:rsidRDefault="002B5107" w:rsidP="002C0C1D">
            <w:pPr>
              <w:spacing w:before="106" w:line="160" w:lineRule="exact"/>
              <w:ind w:left="170"/>
              <w:rPr>
                <w:color w:val="000000" w:themeColor="text1"/>
              </w:rPr>
            </w:pPr>
            <w:r w:rsidRPr="00C40DD2">
              <w:rPr>
                <w:i/>
                <w:color w:val="000000" w:themeColor="text1"/>
              </w:rPr>
              <w:t>Mexico</w:t>
            </w:r>
          </w:p>
        </w:tc>
      </w:tr>
      <w:tr w:rsidR="002B5107" w:rsidRPr="00D21FE6" w14:paraId="354A996A" w14:textId="77777777" w:rsidTr="0093296D">
        <w:trPr>
          <w:cantSplit/>
        </w:trPr>
        <w:tc>
          <w:tcPr>
            <w:tcW w:w="3346" w:type="dxa"/>
            <w:shd w:val="clear" w:color="auto" w:fill="auto"/>
            <w:vAlign w:val="bottom"/>
          </w:tcPr>
          <w:p w14:paraId="32A8E3D5" w14:textId="77777777" w:rsidR="002B5107" w:rsidRPr="00C40DD2" w:rsidRDefault="002B5107" w:rsidP="002C0C1D">
            <w:pPr>
              <w:tabs>
                <w:tab w:val="left" w:pos="142"/>
              </w:tabs>
              <w:spacing w:before="106" w:line="160" w:lineRule="exact"/>
              <w:ind w:left="170"/>
              <w:rPr>
                <w:color w:val="000000" w:themeColor="text1"/>
              </w:rPr>
            </w:pPr>
            <w:r w:rsidRPr="00C40DD2">
              <w:rPr>
                <w:color w:val="000000" w:themeColor="text1"/>
              </w:rPr>
              <w:t>Норвегия</w:t>
            </w:r>
          </w:p>
        </w:tc>
        <w:tc>
          <w:tcPr>
            <w:tcW w:w="1830" w:type="dxa"/>
            <w:tcBorders>
              <w:left w:val="single" w:sz="6" w:space="0" w:color="000000"/>
            </w:tcBorders>
            <w:shd w:val="clear" w:color="auto" w:fill="auto"/>
            <w:vAlign w:val="bottom"/>
          </w:tcPr>
          <w:p w14:paraId="1439309B" w14:textId="131EC34B" w:rsidR="002B5107" w:rsidRPr="00900DBF" w:rsidRDefault="002B5107" w:rsidP="002C0C1D">
            <w:pPr>
              <w:snapToGrid w:val="0"/>
              <w:spacing w:before="106" w:line="160" w:lineRule="exact"/>
              <w:ind w:right="794"/>
              <w:jc w:val="right"/>
            </w:pPr>
            <w:r w:rsidRPr="00900DBF">
              <w:t>2023</w:t>
            </w:r>
          </w:p>
        </w:tc>
        <w:tc>
          <w:tcPr>
            <w:tcW w:w="1832" w:type="dxa"/>
            <w:tcBorders>
              <w:left w:val="single" w:sz="6" w:space="0" w:color="000000"/>
            </w:tcBorders>
            <w:shd w:val="clear" w:color="auto" w:fill="auto"/>
            <w:vAlign w:val="bottom"/>
          </w:tcPr>
          <w:p w14:paraId="710A760F" w14:textId="3911396E" w:rsidR="002B5107" w:rsidRPr="00900DBF" w:rsidRDefault="002B5107" w:rsidP="002C0C1D">
            <w:pPr>
              <w:snapToGrid w:val="0"/>
              <w:spacing w:before="106" w:line="160" w:lineRule="exact"/>
              <w:ind w:right="794"/>
              <w:jc w:val="right"/>
            </w:pPr>
            <w:r w:rsidRPr="00900DBF">
              <w:t>1,4</w:t>
            </w:r>
          </w:p>
        </w:tc>
        <w:tc>
          <w:tcPr>
            <w:tcW w:w="2914" w:type="dxa"/>
            <w:tcBorders>
              <w:left w:val="single" w:sz="6" w:space="0" w:color="000000"/>
            </w:tcBorders>
            <w:shd w:val="clear" w:color="auto" w:fill="auto"/>
            <w:vAlign w:val="bottom"/>
          </w:tcPr>
          <w:p w14:paraId="39600FCA" w14:textId="77777777" w:rsidR="002B5107" w:rsidRPr="00C40DD2" w:rsidRDefault="002B5107" w:rsidP="002C0C1D">
            <w:pPr>
              <w:spacing w:before="106" w:line="160" w:lineRule="exact"/>
              <w:ind w:left="170"/>
              <w:rPr>
                <w:color w:val="000000" w:themeColor="text1"/>
              </w:rPr>
            </w:pPr>
            <w:r w:rsidRPr="00C40DD2">
              <w:rPr>
                <w:i/>
                <w:color w:val="000000" w:themeColor="text1"/>
              </w:rPr>
              <w:t>Norway</w:t>
            </w:r>
          </w:p>
        </w:tc>
      </w:tr>
      <w:tr w:rsidR="002B5107" w:rsidRPr="00D21FE6" w14:paraId="78DE46CA" w14:textId="77777777" w:rsidTr="0093296D">
        <w:trPr>
          <w:cantSplit/>
        </w:trPr>
        <w:tc>
          <w:tcPr>
            <w:tcW w:w="3346" w:type="dxa"/>
            <w:shd w:val="clear" w:color="auto" w:fill="auto"/>
            <w:vAlign w:val="bottom"/>
          </w:tcPr>
          <w:p w14:paraId="09EC59F8" w14:textId="77777777" w:rsidR="002B5107" w:rsidRPr="00C40DD2" w:rsidRDefault="002B5107" w:rsidP="002C0C1D">
            <w:pPr>
              <w:tabs>
                <w:tab w:val="left" w:pos="142"/>
              </w:tabs>
              <w:spacing w:before="106" w:line="160" w:lineRule="exact"/>
              <w:ind w:left="170"/>
              <w:rPr>
                <w:color w:val="000000" w:themeColor="text1"/>
              </w:rPr>
            </w:pPr>
            <w:r w:rsidRPr="00C40DD2">
              <w:rPr>
                <w:color w:val="000000" w:themeColor="text1"/>
              </w:rPr>
              <w:t>Швейцария</w:t>
            </w:r>
          </w:p>
        </w:tc>
        <w:tc>
          <w:tcPr>
            <w:tcW w:w="1830" w:type="dxa"/>
            <w:tcBorders>
              <w:left w:val="single" w:sz="6" w:space="0" w:color="000000"/>
            </w:tcBorders>
            <w:shd w:val="clear" w:color="auto" w:fill="auto"/>
            <w:vAlign w:val="bottom"/>
          </w:tcPr>
          <w:p w14:paraId="4B442622" w14:textId="585796D2" w:rsidR="002B5107" w:rsidRPr="00900DBF" w:rsidRDefault="002B5107" w:rsidP="002C0C1D">
            <w:pPr>
              <w:snapToGrid w:val="0"/>
              <w:spacing w:before="106" w:line="160" w:lineRule="exact"/>
              <w:ind w:right="794"/>
              <w:jc w:val="right"/>
            </w:pPr>
            <w:r w:rsidRPr="00900DBF">
              <w:t>2023</w:t>
            </w:r>
          </w:p>
        </w:tc>
        <w:tc>
          <w:tcPr>
            <w:tcW w:w="1832" w:type="dxa"/>
            <w:tcBorders>
              <w:left w:val="single" w:sz="6" w:space="0" w:color="000000"/>
            </w:tcBorders>
            <w:shd w:val="clear" w:color="auto" w:fill="auto"/>
            <w:vAlign w:val="bottom"/>
          </w:tcPr>
          <w:p w14:paraId="1077B22F" w14:textId="015E36B2" w:rsidR="002B5107" w:rsidRPr="00900DBF" w:rsidRDefault="002B5107" w:rsidP="002C0C1D">
            <w:pPr>
              <w:snapToGrid w:val="0"/>
              <w:spacing w:before="106" w:line="160" w:lineRule="exact"/>
              <w:ind w:right="794"/>
              <w:jc w:val="right"/>
            </w:pPr>
            <w:r w:rsidRPr="00900DBF">
              <w:t>1,3</w:t>
            </w:r>
          </w:p>
        </w:tc>
        <w:tc>
          <w:tcPr>
            <w:tcW w:w="2914" w:type="dxa"/>
            <w:tcBorders>
              <w:left w:val="single" w:sz="6" w:space="0" w:color="000000"/>
            </w:tcBorders>
            <w:shd w:val="clear" w:color="auto" w:fill="auto"/>
            <w:vAlign w:val="bottom"/>
          </w:tcPr>
          <w:p w14:paraId="5AFB61A8" w14:textId="77777777" w:rsidR="002B5107" w:rsidRPr="00C40DD2" w:rsidRDefault="002B5107" w:rsidP="002C0C1D">
            <w:pPr>
              <w:pStyle w:val="13"/>
              <w:spacing w:before="106" w:line="160" w:lineRule="exact"/>
              <w:ind w:left="170"/>
              <w:rPr>
                <w:color w:val="000000" w:themeColor="text1"/>
                <w:sz w:val="14"/>
                <w:szCs w:val="14"/>
              </w:rPr>
            </w:pPr>
            <w:r w:rsidRPr="00C40DD2">
              <w:rPr>
                <w:b w:val="0"/>
                <w:i/>
                <w:color w:val="000000" w:themeColor="text1"/>
                <w:sz w:val="14"/>
                <w:szCs w:val="14"/>
                <w:u w:val="none"/>
                <w:lang w:val="en-US"/>
              </w:rPr>
              <w:t>Switzerland</w:t>
            </w:r>
          </w:p>
        </w:tc>
      </w:tr>
      <w:tr w:rsidR="002B5107" w:rsidRPr="00D21FE6" w14:paraId="1F8E7AB5" w14:textId="77777777" w:rsidTr="0093296D">
        <w:trPr>
          <w:cantSplit/>
        </w:trPr>
        <w:tc>
          <w:tcPr>
            <w:tcW w:w="3346" w:type="dxa"/>
            <w:shd w:val="clear" w:color="auto" w:fill="auto"/>
            <w:vAlign w:val="bottom"/>
          </w:tcPr>
          <w:p w14:paraId="1CBE14BB" w14:textId="36C3AE73" w:rsidR="002B5107" w:rsidRPr="00C40DD2" w:rsidRDefault="002B5107" w:rsidP="002C0C1D">
            <w:pPr>
              <w:tabs>
                <w:tab w:val="left" w:pos="142"/>
              </w:tabs>
              <w:spacing w:before="106" w:line="160" w:lineRule="exact"/>
              <w:ind w:left="170"/>
              <w:rPr>
                <w:color w:val="000000" w:themeColor="text1"/>
              </w:rPr>
            </w:pPr>
            <w:r w:rsidRPr="00C40DD2">
              <w:rPr>
                <w:color w:val="000000" w:themeColor="text1"/>
              </w:rPr>
              <w:t>Соединенное Королевство (Великобритания)</w:t>
            </w:r>
          </w:p>
        </w:tc>
        <w:tc>
          <w:tcPr>
            <w:tcW w:w="1830" w:type="dxa"/>
            <w:tcBorders>
              <w:left w:val="single" w:sz="6" w:space="0" w:color="000000"/>
            </w:tcBorders>
            <w:shd w:val="clear" w:color="auto" w:fill="auto"/>
            <w:vAlign w:val="bottom"/>
          </w:tcPr>
          <w:p w14:paraId="432DFEE8" w14:textId="3B0941AB" w:rsidR="002B5107" w:rsidRPr="00900DBF" w:rsidRDefault="002B5107" w:rsidP="00274682">
            <w:pPr>
              <w:snapToGrid w:val="0"/>
              <w:spacing w:before="106" w:line="160" w:lineRule="exact"/>
              <w:ind w:right="794"/>
              <w:jc w:val="right"/>
              <w:rPr>
                <w:lang w:val="en-US"/>
              </w:rPr>
            </w:pPr>
            <w:r w:rsidRPr="00900DBF">
              <w:t>2022</w:t>
            </w:r>
          </w:p>
        </w:tc>
        <w:tc>
          <w:tcPr>
            <w:tcW w:w="1832" w:type="dxa"/>
            <w:tcBorders>
              <w:left w:val="single" w:sz="6" w:space="0" w:color="000000"/>
            </w:tcBorders>
            <w:shd w:val="clear" w:color="auto" w:fill="auto"/>
            <w:vAlign w:val="bottom"/>
          </w:tcPr>
          <w:p w14:paraId="5698F43B" w14:textId="58C3A6C8" w:rsidR="002B5107" w:rsidRPr="00900DBF" w:rsidRDefault="002B5107" w:rsidP="002C0C1D">
            <w:pPr>
              <w:snapToGrid w:val="0"/>
              <w:spacing w:before="106" w:line="160" w:lineRule="exact"/>
              <w:ind w:right="794"/>
              <w:jc w:val="right"/>
            </w:pPr>
            <w:r w:rsidRPr="00900DBF">
              <w:t>1,5</w:t>
            </w:r>
          </w:p>
        </w:tc>
        <w:tc>
          <w:tcPr>
            <w:tcW w:w="2914" w:type="dxa"/>
            <w:tcBorders>
              <w:left w:val="single" w:sz="6" w:space="0" w:color="000000"/>
            </w:tcBorders>
            <w:shd w:val="clear" w:color="auto" w:fill="auto"/>
            <w:vAlign w:val="bottom"/>
          </w:tcPr>
          <w:p w14:paraId="44DE4F21" w14:textId="207E8FA5" w:rsidR="002B5107" w:rsidRPr="00C40DD2" w:rsidRDefault="002B5107" w:rsidP="002C0C1D">
            <w:pPr>
              <w:pStyle w:val="13"/>
              <w:spacing w:before="106" w:line="160" w:lineRule="exact"/>
              <w:ind w:left="170"/>
              <w:rPr>
                <w:b w:val="0"/>
                <w:i/>
                <w:color w:val="000000" w:themeColor="text1"/>
                <w:sz w:val="14"/>
                <w:szCs w:val="14"/>
                <w:u w:val="none"/>
                <w:lang w:val="en-US"/>
              </w:rPr>
            </w:pPr>
            <w:r w:rsidRPr="00C40DD2">
              <w:rPr>
                <w:b w:val="0"/>
                <w:i/>
                <w:color w:val="000000" w:themeColor="text1"/>
                <w:sz w:val="14"/>
                <w:szCs w:val="14"/>
                <w:u w:val="none"/>
              </w:rPr>
              <w:t>United Kingdom</w:t>
            </w:r>
          </w:p>
        </w:tc>
      </w:tr>
      <w:tr w:rsidR="002B5107" w:rsidRPr="00D21FE6" w14:paraId="4BDD884E" w14:textId="77777777" w:rsidTr="0093296D">
        <w:trPr>
          <w:cantSplit/>
        </w:trPr>
        <w:tc>
          <w:tcPr>
            <w:tcW w:w="3346" w:type="dxa"/>
            <w:shd w:val="clear" w:color="auto" w:fill="auto"/>
            <w:vAlign w:val="bottom"/>
          </w:tcPr>
          <w:p w14:paraId="024EAEA5" w14:textId="77777777" w:rsidR="002B5107" w:rsidRPr="00C40DD2" w:rsidRDefault="002B5107" w:rsidP="002C0C1D">
            <w:pPr>
              <w:tabs>
                <w:tab w:val="left" w:pos="142"/>
              </w:tabs>
              <w:spacing w:before="106" w:line="160" w:lineRule="exact"/>
              <w:ind w:left="170"/>
              <w:rPr>
                <w:color w:val="000000" w:themeColor="text1"/>
              </w:rPr>
            </w:pPr>
            <w:r w:rsidRPr="00C40DD2">
              <w:rPr>
                <w:color w:val="000000" w:themeColor="text1"/>
              </w:rPr>
              <w:t>США</w:t>
            </w:r>
          </w:p>
        </w:tc>
        <w:tc>
          <w:tcPr>
            <w:tcW w:w="1830" w:type="dxa"/>
            <w:tcBorders>
              <w:left w:val="single" w:sz="6" w:space="0" w:color="000000"/>
            </w:tcBorders>
            <w:shd w:val="clear" w:color="auto" w:fill="auto"/>
            <w:vAlign w:val="bottom"/>
          </w:tcPr>
          <w:p w14:paraId="1F8E9BC7" w14:textId="562D09F5" w:rsidR="002B5107" w:rsidRPr="00900DBF" w:rsidRDefault="002B5107" w:rsidP="002C0C1D">
            <w:pPr>
              <w:snapToGrid w:val="0"/>
              <w:spacing w:before="106" w:line="160" w:lineRule="exact"/>
              <w:ind w:right="794"/>
              <w:jc w:val="right"/>
            </w:pPr>
            <w:r w:rsidRPr="00900DBF">
              <w:t>20</w:t>
            </w:r>
            <w:r w:rsidRPr="00900DBF">
              <w:rPr>
                <w:lang w:val="en-US"/>
              </w:rPr>
              <w:t>2</w:t>
            </w:r>
            <w:r w:rsidRPr="00900DBF">
              <w:t>2</w:t>
            </w:r>
          </w:p>
        </w:tc>
        <w:tc>
          <w:tcPr>
            <w:tcW w:w="1832" w:type="dxa"/>
            <w:tcBorders>
              <w:left w:val="single" w:sz="6" w:space="0" w:color="000000"/>
            </w:tcBorders>
            <w:shd w:val="clear" w:color="auto" w:fill="auto"/>
            <w:vAlign w:val="bottom"/>
          </w:tcPr>
          <w:p w14:paraId="3CFADEBD" w14:textId="78F4011A" w:rsidR="002B5107" w:rsidRPr="00900DBF" w:rsidRDefault="002B5107" w:rsidP="002C0C1D">
            <w:pPr>
              <w:snapToGrid w:val="0"/>
              <w:spacing w:before="106" w:line="160" w:lineRule="exact"/>
              <w:ind w:right="794"/>
              <w:jc w:val="right"/>
            </w:pPr>
            <w:r w:rsidRPr="00900DBF">
              <w:t>1,7</w:t>
            </w:r>
          </w:p>
        </w:tc>
        <w:tc>
          <w:tcPr>
            <w:tcW w:w="2914" w:type="dxa"/>
            <w:tcBorders>
              <w:left w:val="single" w:sz="6" w:space="0" w:color="000000"/>
            </w:tcBorders>
            <w:shd w:val="clear" w:color="auto" w:fill="auto"/>
            <w:vAlign w:val="bottom"/>
          </w:tcPr>
          <w:p w14:paraId="7F3FC10A" w14:textId="77777777" w:rsidR="002B5107" w:rsidRPr="00C40DD2" w:rsidRDefault="002B5107" w:rsidP="002C0C1D">
            <w:pPr>
              <w:spacing w:before="106" w:line="160" w:lineRule="exact"/>
              <w:ind w:left="170"/>
              <w:rPr>
                <w:color w:val="000000" w:themeColor="text1"/>
              </w:rPr>
            </w:pPr>
            <w:r w:rsidRPr="00C40DD2">
              <w:rPr>
                <w:i/>
                <w:color w:val="000000" w:themeColor="text1"/>
              </w:rPr>
              <w:t>USA</w:t>
            </w:r>
          </w:p>
        </w:tc>
      </w:tr>
      <w:tr w:rsidR="002B5107" w:rsidRPr="00D21FE6" w14:paraId="51548A20" w14:textId="77777777" w:rsidTr="0093296D">
        <w:trPr>
          <w:cantSplit/>
        </w:trPr>
        <w:tc>
          <w:tcPr>
            <w:tcW w:w="3346" w:type="dxa"/>
            <w:shd w:val="clear" w:color="auto" w:fill="auto"/>
            <w:vAlign w:val="bottom"/>
          </w:tcPr>
          <w:p w14:paraId="0CC2F2ED" w14:textId="77777777" w:rsidR="002B5107" w:rsidRPr="00C40DD2" w:rsidRDefault="002B5107" w:rsidP="002C0C1D">
            <w:pPr>
              <w:tabs>
                <w:tab w:val="left" w:pos="142"/>
              </w:tabs>
              <w:spacing w:before="106" w:line="160" w:lineRule="exact"/>
              <w:ind w:left="170"/>
              <w:rPr>
                <w:color w:val="000000" w:themeColor="text1"/>
              </w:rPr>
            </w:pPr>
            <w:r w:rsidRPr="00C40DD2">
              <w:rPr>
                <w:color w:val="000000" w:themeColor="text1"/>
              </w:rPr>
              <w:t>Турция</w:t>
            </w:r>
          </w:p>
        </w:tc>
        <w:tc>
          <w:tcPr>
            <w:tcW w:w="1830" w:type="dxa"/>
            <w:tcBorders>
              <w:left w:val="single" w:sz="6" w:space="0" w:color="000000"/>
            </w:tcBorders>
            <w:shd w:val="clear" w:color="auto" w:fill="auto"/>
            <w:vAlign w:val="bottom"/>
          </w:tcPr>
          <w:p w14:paraId="2DEE38BA" w14:textId="4BB00209" w:rsidR="002B5107" w:rsidRPr="00900DBF" w:rsidRDefault="002B5107" w:rsidP="002C0C1D">
            <w:pPr>
              <w:snapToGrid w:val="0"/>
              <w:spacing w:before="106" w:line="160" w:lineRule="exact"/>
              <w:ind w:right="794"/>
              <w:jc w:val="right"/>
            </w:pPr>
            <w:r w:rsidRPr="00900DBF">
              <w:t>20</w:t>
            </w:r>
            <w:r w:rsidRPr="00900DBF">
              <w:rPr>
                <w:lang w:val="en-US"/>
              </w:rPr>
              <w:t>2</w:t>
            </w:r>
            <w:r w:rsidRPr="00900DBF">
              <w:t>3</w:t>
            </w:r>
          </w:p>
        </w:tc>
        <w:tc>
          <w:tcPr>
            <w:tcW w:w="1832" w:type="dxa"/>
            <w:tcBorders>
              <w:left w:val="single" w:sz="6" w:space="0" w:color="000000"/>
            </w:tcBorders>
            <w:shd w:val="clear" w:color="auto" w:fill="auto"/>
            <w:vAlign w:val="bottom"/>
          </w:tcPr>
          <w:p w14:paraId="27030E1D" w14:textId="69F26043" w:rsidR="002B5107" w:rsidRPr="00900DBF" w:rsidRDefault="002B5107" w:rsidP="002C0C1D">
            <w:pPr>
              <w:snapToGrid w:val="0"/>
              <w:spacing w:before="106" w:line="160" w:lineRule="exact"/>
              <w:ind w:right="794"/>
              <w:jc w:val="right"/>
            </w:pPr>
            <w:r w:rsidRPr="00900DBF">
              <w:t>1,5</w:t>
            </w:r>
          </w:p>
        </w:tc>
        <w:tc>
          <w:tcPr>
            <w:tcW w:w="2914" w:type="dxa"/>
            <w:tcBorders>
              <w:left w:val="single" w:sz="6" w:space="0" w:color="000000"/>
            </w:tcBorders>
            <w:shd w:val="clear" w:color="auto" w:fill="auto"/>
            <w:vAlign w:val="bottom"/>
          </w:tcPr>
          <w:p w14:paraId="3B414082" w14:textId="77777777" w:rsidR="002B5107" w:rsidRPr="00C40DD2" w:rsidRDefault="002B5107" w:rsidP="002C0C1D">
            <w:pPr>
              <w:pStyle w:val="13"/>
              <w:spacing w:before="106" w:line="160" w:lineRule="exact"/>
              <w:ind w:left="170"/>
              <w:rPr>
                <w:color w:val="000000" w:themeColor="text1"/>
                <w:sz w:val="14"/>
                <w:szCs w:val="14"/>
              </w:rPr>
            </w:pPr>
            <w:r w:rsidRPr="00C40DD2">
              <w:rPr>
                <w:b w:val="0"/>
                <w:i/>
                <w:color w:val="000000" w:themeColor="text1"/>
                <w:sz w:val="14"/>
                <w:szCs w:val="14"/>
                <w:u w:val="none"/>
              </w:rPr>
              <w:t>Turkey</w:t>
            </w:r>
          </w:p>
        </w:tc>
      </w:tr>
      <w:tr w:rsidR="002B5107" w:rsidRPr="00D21FE6" w14:paraId="1E5E4968" w14:textId="77777777" w:rsidTr="0093296D">
        <w:trPr>
          <w:cantSplit/>
        </w:trPr>
        <w:tc>
          <w:tcPr>
            <w:tcW w:w="3346" w:type="dxa"/>
            <w:tcBorders>
              <w:bottom w:val="single" w:sz="6" w:space="0" w:color="000000"/>
            </w:tcBorders>
            <w:shd w:val="clear" w:color="auto" w:fill="auto"/>
            <w:vAlign w:val="bottom"/>
          </w:tcPr>
          <w:p w14:paraId="3343D1BB" w14:textId="77777777" w:rsidR="002B5107" w:rsidRPr="00C40DD2" w:rsidRDefault="002B5107" w:rsidP="002C0C1D">
            <w:pPr>
              <w:tabs>
                <w:tab w:val="left" w:pos="142"/>
              </w:tabs>
              <w:spacing w:before="106" w:line="160" w:lineRule="exact"/>
              <w:ind w:left="170"/>
              <w:rPr>
                <w:color w:val="000000" w:themeColor="text1"/>
              </w:rPr>
            </w:pPr>
            <w:r w:rsidRPr="00C40DD2">
              <w:rPr>
                <w:color w:val="000000" w:themeColor="text1"/>
              </w:rPr>
              <w:t>Япония</w:t>
            </w:r>
          </w:p>
        </w:tc>
        <w:tc>
          <w:tcPr>
            <w:tcW w:w="1830" w:type="dxa"/>
            <w:tcBorders>
              <w:left w:val="single" w:sz="6" w:space="0" w:color="000000"/>
              <w:bottom w:val="single" w:sz="6" w:space="0" w:color="000000"/>
            </w:tcBorders>
            <w:shd w:val="clear" w:color="auto" w:fill="auto"/>
            <w:vAlign w:val="bottom"/>
          </w:tcPr>
          <w:p w14:paraId="4BD1C02F" w14:textId="19D6F9F6" w:rsidR="002B5107" w:rsidRPr="00900DBF" w:rsidRDefault="002B5107" w:rsidP="002C0C1D">
            <w:pPr>
              <w:snapToGrid w:val="0"/>
              <w:spacing w:before="106" w:line="160" w:lineRule="exact"/>
              <w:ind w:right="794"/>
              <w:jc w:val="right"/>
            </w:pPr>
            <w:r w:rsidRPr="00900DBF">
              <w:t>2021</w:t>
            </w:r>
          </w:p>
        </w:tc>
        <w:tc>
          <w:tcPr>
            <w:tcW w:w="1832" w:type="dxa"/>
            <w:tcBorders>
              <w:left w:val="single" w:sz="6" w:space="0" w:color="000000"/>
              <w:bottom w:val="single" w:sz="6" w:space="0" w:color="000000"/>
            </w:tcBorders>
            <w:shd w:val="clear" w:color="auto" w:fill="auto"/>
            <w:vAlign w:val="bottom"/>
          </w:tcPr>
          <w:p w14:paraId="48C6AF54" w14:textId="2029CA41" w:rsidR="002B5107" w:rsidRPr="00900DBF" w:rsidRDefault="002B5107" w:rsidP="002C0C1D">
            <w:pPr>
              <w:snapToGrid w:val="0"/>
              <w:spacing w:before="106" w:line="160" w:lineRule="exact"/>
              <w:ind w:right="794"/>
              <w:jc w:val="right"/>
            </w:pPr>
            <w:r w:rsidRPr="00900DBF">
              <w:t>1,3</w:t>
            </w:r>
          </w:p>
        </w:tc>
        <w:tc>
          <w:tcPr>
            <w:tcW w:w="2914" w:type="dxa"/>
            <w:tcBorders>
              <w:left w:val="single" w:sz="6" w:space="0" w:color="000000"/>
              <w:bottom w:val="single" w:sz="6" w:space="0" w:color="000000"/>
            </w:tcBorders>
            <w:shd w:val="clear" w:color="auto" w:fill="auto"/>
            <w:vAlign w:val="bottom"/>
          </w:tcPr>
          <w:p w14:paraId="094104B5" w14:textId="77777777" w:rsidR="002B5107" w:rsidRPr="00C40DD2" w:rsidRDefault="002B5107" w:rsidP="002C0C1D">
            <w:pPr>
              <w:pStyle w:val="13"/>
              <w:spacing w:before="106" w:line="160" w:lineRule="exact"/>
              <w:ind w:left="170"/>
              <w:rPr>
                <w:color w:val="000000" w:themeColor="text1"/>
                <w:sz w:val="14"/>
                <w:szCs w:val="14"/>
              </w:rPr>
            </w:pPr>
            <w:r w:rsidRPr="00C40DD2">
              <w:rPr>
                <w:b w:val="0"/>
                <w:i/>
                <w:color w:val="000000" w:themeColor="text1"/>
                <w:sz w:val="14"/>
                <w:szCs w:val="14"/>
                <w:u w:val="none"/>
              </w:rPr>
              <w:t>Japan</w:t>
            </w:r>
          </w:p>
        </w:tc>
      </w:tr>
    </w:tbl>
    <w:p w14:paraId="76BC97DC" w14:textId="77777777" w:rsidR="00DF26DF" w:rsidRPr="00D21FE6" w:rsidRDefault="00DF26DF" w:rsidP="00DF26DF">
      <w:pPr>
        <w:spacing w:after="60"/>
        <w:ind w:left="425" w:hanging="425"/>
        <w:rPr>
          <w:b/>
          <w:bCs/>
          <w:sz w:val="16"/>
          <w:szCs w:val="16"/>
          <w:lang w:val="en-US"/>
        </w:rPr>
      </w:pPr>
    </w:p>
    <w:p w14:paraId="2232D05B" w14:textId="2FE58369" w:rsidR="00504A06" w:rsidRPr="00D21FE6" w:rsidRDefault="00693970">
      <w:pPr>
        <w:pageBreakBefore/>
        <w:spacing w:after="60"/>
        <w:ind w:left="425" w:hanging="425"/>
      </w:pPr>
      <w:r w:rsidRPr="00D21FE6">
        <w:rPr>
          <w:b/>
          <w:bCs/>
          <w:sz w:val="16"/>
          <w:szCs w:val="16"/>
        </w:rPr>
        <w:lastRenderedPageBreak/>
        <w:t>26.</w:t>
      </w:r>
      <w:r w:rsidR="00504A06" w:rsidRPr="00D21FE6">
        <w:rPr>
          <w:b/>
          <w:bCs/>
          <w:sz w:val="16"/>
          <w:szCs w:val="16"/>
        </w:rPr>
        <w:t>7. СМЕРТНОСТЬ НАСЕЛЕНИЯ ПО ПРИЧИНАМ СМЕРТИ</w:t>
      </w:r>
      <w:proofErr w:type="gramStart"/>
      <w:r w:rsidR="00504A06" w:rsidRPr="00D21FE6">
        <w:rPr>
          <w:b/>
          <w:bCs/>
          <w:sz w:val="16"/>
          <w:szCs w:val="16"/>
          <w:vertAlign w:val="superscript"/>
        </w:rPr>
        <w:t>1</w:t>
      </w:r>
      <w:proofErr w:type="gramEnd"/>
      <w:r w:rsidR="00504A06" w:rsidRPr="00D21FE6">
        <w:rPr>
          <w:b/>
          <w:bCs/>
          <w:sz w:val="16"/>
          <w:szCs w:val="16"/>
          <w:vertAlign w:val="superscript"/>
        </w:rPr>
        <w:t>)</w:t>
      </w:r>
      <w:r w:rsidR="00504A06" w:rsidRPr="00D21FE6">
        <w:rPr>
          <w:b/>
          <w:bCs/>
          <w:sz w:val="16"/>
          <w:szCs w:val="16"/>
          <w:vertAlign w:val="superscript"/>
        </w:rPr>
        <w:br/>
      </w:r>
      <w:r w:rsidR="00504A06" w:rsidRPr="00D21FE6">
        <w:t>умершие на 100 000 человек населения</w:t>
      </w:r>
    </w:p>
    <w:p w14:paraId="12700808" w14:textId="77777777" w:rsidR="00504A06" w:rsidRPr="00D21FE6" w:rsidRDefault="00504A06">
      <w:pPr>
        <w:spacing w:after="60"/>
        <w:ind w:left="397"/>
        <w:rPr>
          <w:lang w:val="en-US"/>
        </w:rPr>
      </w:pPr>
      <w:r w:rsidRPr="00D21FE6">
        <w:rPr>
          <w:b/>
          <w:i/>
          <w:sz w:val="16"/>
          <w:szCs w:val="16"/>
          <w:lang w:val="en-US"/>
        </w:rPr>
        <w:t>MORTALITY OF POPULATION BY MAIN CAUSES OF DEATH</w:t>
      </w:r>
      <w:r w:rsidRPr="00D21FE6">
        <w:rPr>
          <w:b/>
          <w:bCs/>
          <w:sz w:val="16"/>
          <w:szCs w:val="16"/>
          <w:vertAlign w:val="superscript"/>
          <w:lang w:val="en-US"/>
        </w:rPr>
        <w:t>1</w:t>
      </w:r>
      <w:proofErr w:type="gramStart"/>
      <w:r w:rsidRPr="00D21FE6">
        <w:rPr>
          <w:b/>
          <w:bCs/>
          <w:sz w:val="16"/>
          <w:szCs w:val="16"/>
          <w:vertAlign w:val="superscript"/>
          <w:lang w:val="en-US"/>
        </w:rPr>
        <w:t>)</w:t>
      </w:r>
      <w:proofErr w:type="gramEnd"/>
      <w:r w:rsidRPr="00D21FE6">
        <w:rPr>
          <w:b/>
          <w:bCs/>
          <w:sz w:val="16"/>
          <w:szCs w:val="16"/>
          <w:vertAlign w:val="superscript"/>
          <w:lang w:val="en-US"/>
        </w:rPr>
        <w:br/>
      </w:r>
      <w:r w:rsidRPr="00D21FE6">
        <w:rPr>
          <w:i/>
          <w:lang w:val="en-US"/>
        </w:rPr>
        <w:t>deaths per 100 000 population</w:t>
      </w:r>
    </w:p>
    <w:tbl>
      <w:tblPr>
        <w:tblW w:w="5000" w:type="pct"/>
        <w:jc w:val="center"/>
        <w:tblLayout w:type="fixed"/>
        <w:tblCellMar>
          <w:left w:w="0" w:type="dxa"/>
          <w:right w:w="0" w:type="dxa"/>
        </w:tblCellMar>
        <w:tblLook w:val="0000" w:firstRow="0" w:lastRow="0" w:firstColumn="0" w:lastColumn="0" w:noHBand="0" w:noVBand="0"/>
      </w:tblPr>
      <w:tblGrid>
        <w:gridCol w:w="2485"/>
        <w:gridCol w:w="890"/>
        <w:gridCol w:w="945"/>
        <w:gridCol w:w="945"/>
        <w:gridCol w:w="945"/>
        <w:gridCol w:w="945"/>
        <w:gridCol w:w="945"/>
        <w:gridCol w:w="945"/>
        <w:gridCol w:w="876"/>
      </w:tblGrid>
      <w:tr w:rsidR="00853565" w:rsidRPr="007C1C0A" w14:paraId="4F789D42" w14:textId="77777777" w:rsidTr="002036CF">
        <w:trPr>
          <w:cantSplit/>
          <w:jc w:val="center"/>
        </w:trPr>
        <w:tc>
          <w:tcPr>
            <w:tcW w:w="2485" w:type="dxa"/>
            <w:tcBorders>
              <w:top w:val="single" w:sz="6" w:space="0" w:color="auto"/>
              <w:bottom w:val="single" w:sz="6" w:space="0" w:color="000000"/>
            </w:tcBorders>
            <w:shd w:val="clear" w:color="auto" w:fill="auto"/>
          </w:tcPr>
          <w:p w14:paraId="6EF0CDA1" w14:textId="77777777" w:rsidR="002632F8" w:rsidRPr="00D21FE6" w:rsidRDefault="002632F8" w:rsidP="00CE4AD6">
            <w:pPr>
              <w:snapToGrid w:val="0"/>
              <w:spacing w:before="40" w:after="20" w:line="140" w:lineRule="exact"/>
              <w:ind w:left="57"/>
              <w:rPr>
                <w:lang w:val="en-US"/>
              </w:rPr>
            </w:pPr>
          </w:p>
        </w:tc>
        <w:tc>
          <w:tcPr>
            <w:tcW w:w="890" w:type="dxa"/>
            <w:tcBorders>
              <w:top w:val="single" w:sz="6" w:space="0" w:color="auto"/>
              <w:left w:val="single" w:sz="6" w:space="0" w:color="000000"/>
              <w:bottom w:val="single" w:sz="6" w:space="0" w:color="000000"/>
            </w:tcBorders>
            <w:shd w:val="clear" w:color="auto" w:fill="auto"/>
          </w:tcPr>
          <w:p w14:paraId="270D9892" w14:textId="77777777" w:rsidR="002632F8" w:rsidRPr="00D21FE6" w:rsidRDefault="002632F8" w:rsidP="00CE4AD6">
            <w:pPr>
              <w:spacing w:before="40" w:after="20" w:line="140" w:lineRule="exact"/>
              <w:ind w:left="57"/>
            </w:pPr>
            <w:r w:rsidRPr="00D21FE6">
              <w:rPr>
                <w:sz w:val="12"/>
                <w:szCs w:val="12"/>
              </w:rPr>
              <w:t>Годы</w:t>
            </w:r>
          </w:p>
          <w:p w14:paraId="4FA2CEE9" w14:textId="77777777" w:rsidR="002632F8" w:rsidRPr="00D21FE6" w:rsidRDefault="002632F8" w:rsidP="00CE4AD6">
            <w:pPr>
              <w:spacing w:before="40" w:after="20" w:line="140" w:lineRule="exact"/>
              <w:ind w:left="57"/>
            </w:pPr>
            <w:r w:rsidRPr="00D21FE6">
              <w:rPr>
                <w:i/>
                <w:sz w:val="12"/>
                <w:lang w:val="en-US"/>
              </w:rPr>
              <w:t>Year</w:t>
            </w:r>
          </w:p>
        </w:tc>
        <w:tc>
          <w:tcPr>
            <w:tcW w:w="945" w:type="dxa"/>
            <w:tcBorders>
              <w:top w:val="single" w:sz="6" w:space="0" w:color="auto"/>
              <w:left w:val="single" w:sz="6" w:space="0" w:color="000000"/>
              <w:bottom w:val="single" w:sz="6" w:space="0" w:color="000000"/>
            </w:tcBorders>
            <w:shd w:val="clear" w:color="auto" w:fill="auto"/>
          </w:tcPr>
          <w:p w14:paraId="33E8B17D" w14:textId="77777777" w:rsidR="002632F8" w:rsidRPr="00D21FE6" w:rsidRDefault="002632F8" w:rsidP="00CE4AD6">
            <w:pPr>
              <w:spacing w:before="40" w:after="20" w:line="140" w:lineRule="exact"/>
              <w:ind w:left="57"/>
            </w:pPr>
            <w:r w:rsidRPr="00D21FE6">
              <w:rPr>
                <w:sz w:val="12"/>
                <w:szCs w:val="12"/>
              </w:rPr>
              <w:t>Инфекц</w:t>
            </w:r>
            <w:proofErr w:type="gramStart"/>
            <w:r w:rsidRPr="00D21FE6">
              <w:rPr>
                <w:sz w:val="12"/>
                <w:szCs w:val="12"/>
              </w:rPr>
              <w:t>и-</w:t>
            </w:r>
            <w:proofErr w:type="gramEnd"/>
            <w:r w:rsidRPr="00D21FE6">
              <w:rPr>
                <w:sz w:val="12"/>
                <w:szCs w:val="12"/>
              </w:rPr>
              <w:br/>
              <w:t xml:space="preserve">онные </w:t>
            </w:r>
            <w:r w:rsidR="00113C79" w:rsidRPr="00D21FE6">
              <w:rPr>
                <w:sz w:val="12"/>
                <w:szCs w:val="12"/>
              </w:rPr>
              <w:br/>
            </w:r>
            <w:r w:rsidRPr="00D21FE6">
              <w:rPr>
                <w:sz w:val="12"/>
                <w:szCs w:val="12"/>
              </w:rPr>
              <w:t>и паразитар-</w:t>
            </w:r>
            <w:r w:rsidRPr="00D21FE6">
              <w:rPr>
                <w:sz w:val="12"/>
                <w:szCs w:val="12"/>
              </w:rPr>
              <w:br/>
              <w:t>ные болезни</w:t>
            </w:r>
          </w:p>
          <w:p w14:paraId="00EDD105" w14:textId="77777777" w:rsidR="002632F8" w:rsidRPr="00D21FE6" w:rsidRDefault="002632F8" w:rsidP="00CE4AD6">
            <w:pPr>
              <w:spacing w:before="40" w:after="20" w:line="140" w:lineRule="exact"/>
              <w:ind w:left="57"/>
            </w:pPr>
            <w:r w:rsidRPr="00D21FE6">
              <w:rPr>
                <w:i/>
                <w:sz w:val="12"/>
                <w:szCs w:val="12"/>
                <w:lang w:val="en-US"/>
              </w:rPr>
              <w:t>Infectious</w:t>
            </w:r>
            <w:r w:rsidRPr="00D21FE6">
              <w:rPr>
                <w:i/>
                <w:sz w:val="12"/>
                <w:szCs w:val="12"/>
              </w:rPr>
              <w:t xml:space="preserve"> </w:t>
            </w:r>
            <w:r w:rsidRPr="00D21FE6">
              <w:rPr>
                <w:i/>
                <w:sz w:val="12"/>
                <w:szCs w:val="12"/>
                <w:lang w:val="en-US"/>
              </w:rPr>
              <w:t>and</w:t>
            </w:r>
            <w:r w:rsidRPr="00D21FE6">
              <w:rPr>
                <w:i/>
                <w:sz w:val="12"/>
                <w:szCs w:val="12"/>
              </w:rPr>
              <w:t xml:space="preserve"> </w:t>
            </w:r>
            <w:r w:rsidRPr="00D21FE6">
              <w:rPr>
                <w:i/>
                <w:sz w:val="12"/>
                <w:szCs w:val="12"/>
              </w:rPr>
              <w:br/>
            </w:r>
            <w:r w:rsidRPr="00D21FE6">
              <w:rPr>
                <w:i/>
                <w:sz w:val="12"/>
                <w:szCs w:val="12"/>
                <w:lang w:val="en-US"/>
              </w:rPr>
              <w:t>parasitic</w:t>
            </w:r>
            <w:r w:rsidRPr="00D21FE6">
              <w:rPr>
                <w:i/>
                <w:sz w:val="12"/>
                <w:szCs w:val="12"/>
              </w:rPr>
              <w:t xml:space="preserve"> </w:t>
            </w:r>
            <w:r w:rsidRPr="00D21FE6">
              <w:rPr>
                <w:i/>
                <w:sz w:val="12"/>
                <w:szCs w:val="12"/>
              </w:rPr>
              <w:br/>
            </w:r>
            <w:r w:rsidRPr="00D21FE6">
              <w:rPr>
                <w:i/>
                <w:sz w:val="12"/>
                <w:szCs w:val="12"/>
                <w:lang w:val="en-US"/>
              </w:rPr>
              <w:t>diseases</w:t>
            </w:r>
          </w:p>
        </w:tc>
        <w:tc>
          <w:tcPr>
            <w:tcW w:w="945" w:type="dxa"/>
            <w:tcBorders>
              <w:top w:val="single" w:sz="6" w:space="0" w:color="auto"/>
              <w:left w:val="single" w:sz="6" w:space="0" w:color="000000"/>
              <w:bottom w:val="single" w:sz="6" w:space="0" w:color="000000"/>
            </w:tcBorders>
            <w:shd w:val="clear" w:color="auto" w:fill="auto"/>
          </w:tcPr>
          <w:p w14:paraId="3E7860AB" w14:textId="685521D3" w:rsidR="002632F8" w:rsidRPr="00D21FE6" w:rsidRDefault="002632F8" w:rsidP="00CE4AD6">
            <w:pPr>
              <w:spacing w:before="40" w:after="20" w:line="140" w:lineRule="exact"/>
              <w:ind w:left="57"/>
            </w:pPr>
            <w:r w:rsidRPr="00D21FE6">
              <w:rPr>
                <w:sz w:val="12"/>
                <w:szCs w:val="12"/>
              </w:rPr>
              <w:t>Злокачестве</w:t>
            </w:r>
            <w:r w:rsidRPr="00D21FE6">
              <w:rPr>
                <w:sz w:val="12"/>
                <w:szCs w:val="12"/>
              </w:rPr>
              <w:t>н</w:t>
            </w:r>
            <w:r w:rsidRPr="00D21FE6">
              <w:rPr>
                <w:sz w:val="12"/>
                <w:szCs w:val="12"/>
              </w:rPr>
              <w:t>ные новообр</w:t>
            </w:r>
            <w:r w:rsidRPr="00D21FE6">
              <w:rPr>
                <w:sz w:val="12"/>
                <w:szCs w:val="12"/>
              </w:rPr>
              <w:t>а</w:t>
            </w:r>
            <w:r w:rsidRPr="00D21FE6">
              <w:rPr>
                <w:sz w:val="12"/>
                <w:szCs w:val="12"/>
              </w:rPr>
              <w:t>зования</w:t>
            </w:r>
          </w:p>
          <w:p w14:paraId="2B214E46" w14:textId="77777777" w:rsidR="002632F8" w:rsidRPr="00D21FE6" w:rsidRDefault="002632F8" w:rsidP="00CE4AD6">
            <w:pPr>
              <w:spacing w:before="40" w:after="20" w:line="140" w:lineRule="exact"/>
              <w:ind w:left="57"/>
            </w:pPr>
            <w:r w:rsidRPr="00D21FE6">
              <w:rPr>
                <w:i/>
                <w:sz w:val="12"/>
                <w:szCs w:val="12"/>
                <w:lang w:val="en-US"/>
              </w:rPr>
              <w:t>Malignant</w:t>
            </w:r>
            <w:r w:rsidRPr="00D21FE6">
              <w:rPr>
                <w:i/>
                <w:sz w:val="12"/>
                <w:szCs w:val="12"/>
              </w:rPr>
              <w:t xml:space="preserve"> </w:t>
            </w:r>
            <w:r w:rsidRPr="00D21FE6">
              <w:rPr>
                <w:i/>
                <w:sz w:val="12"/>
                <w:szCs w:val="12"/>
              </w:rPr>
              <w:br/>
            </w:r>
            <w:r w:rsidRPr="00D21FE6">
              <w:rPr>
                <w:i/>
                <w:sz w:val="12"/>
                <w:szCs w:val="12"/>
                <w:lang w:val="en-US"/>
              </w:rPr>
              <w:t>neoplams</w:t>
            </w:r>
          </w:p>
        </w:tc>
        <w:tc>
          <w:tcPr>
            <w:tcW w:w="945" w:type="dxa"/>
            <w:tcBorders>
              <w:top w:val="single" w:sz="6" w:space="0" w:color="auto"/>
              <w:left w:val="single" w:sz="6" w:space="0" w:color="000000"/>
              <w:bottom w:val="single" w:sz="6" w:space="0" w:color="000000"/>
            </w:tcBorders>
            <w:shd w:val="clear" w:color="auto" w:fill="auto"/>
          </w:tcPr>
          <w:p w14:paraId="37C4A3AE" w14:textId="77777777" w:rsidR="002632F8" w:rsidRPr="00D21FE6" w:rsidRDefault="002632F8" w:rsidP="00CE4AD6">
            <w:pPr>
              <w:spacing w:before="40" w:after="20" w:line="140" w:lineRule="exact"/>
              <w:ind w:left="57"/>
              <w:rPr>
                <w:vertAlign w:val="superscript"/>
                <w:lang w:val="en-US"/>
              </w:rPr>
            </w:pPr>
            <w:r w:rsidRPr="00D21FE6">
              <w:rPr>
                <w:sz w:val="12"/>
                <w:szCs w:val="12"/>
              </w:rPr>
              <w:t>Болезни</w:t>
            </w:r>
            <w:r w:rsidRPr="00D21FE6">
              <w:rPr>
                <w:sz w:val="12"/>
                <w:szCs w:val="12"/>
                <w:lang w:val="en-US"/>
              </w:rPr>
              <w:t xml:space="preserve"> </w:t>
            </w:r>
            <w:r w:rsidRPr="00D21FE6">
              <w:rPr>
                <w:sz w:val="12"/>
                <w:szCs w:val="12"/>
                <w:lang w:val="en-US"/>
              </w:rPr>
              <w:br/>
            </w:r>
            <w:r w:rsidRPr="00D21FE6">
              <w:rPr>
                <w:sz w:val="12"/>
                <w:szCs w:val="12"/>
              </w:rPr>
              <w:t>системы</w:t>
            </w:r>
            <w:r w:rsidRPr="00D21FE6">
              <w:rPr>
                <w:sz w:val="12"/>
                <w:szCs w:val="12"/>
                <w:lang w:val="en-US"/>
              </w:rPr>
              <w:t xml:space="preserve"> </w:t>
            </w:r>
            <w:r w:rsidRPr="00D21FE6">
              <w:rPr>
                <w:sz w:val="12"/>
                <w:szCs w:val="12"/>
                <w:lang w:val="en-US"/>
              </w:rPr>
              <w:br/>
            </w:r>
            <w:r w:rsidRPr="00D21FE6">
              <w:rPr>
                <w:sz w:val="12"/>
                <w:szCs w:val="12"/>
              </w:rPr>
              <w:t>кровоо</w:t>
            </w:r>
            <w:proofErr w:type="gramStart"/>
            <w:r w:rsidRPr="00D21FE6">
              <w:rPr>
                <w:sz w:val="12"/>
                <w:szCs w:val="12"/>
              </w:rPr>
              <w:t>б</w:t>
            </w:r>
            <w:r w:rsidRPr="00D21FE6">
              <w:rPr>
                <w:sz w:val="12"/>
                <w:szCs w:val="12"/>
                <w:lang w:val="en-US"/>
              </w:rPr>
              <w:t>-</w:t>
            </w:r>
            <w:proofErr w:type="gramEnd"/>
            <w:r w:rsidRPr="00D21FE6">
              <w:rPr>
                <w:sz w:val="12"/>
                <w:szCs w:val="12"/>
                <w:lang w:val="en-US"/>
              </w:rPr>
              <w:br/>
            </w:r>
            <w:r w:rsidRPr="00D21FE6">
              <w:rPr>
                <w:sz w:val="12"/>
                <w:szCs w:val="12"/>
              </w:rPr>
              <w:t>ращения</w:t>
            </w:r>
            <w:r w:rsidR="005B3B64" w:rsidRPr="00D21FE6">
              <w:rPr>
                <w:sz w:val="12"/>
                <w:szCs w:val="12"/>
                <w:vertAlign w:val="superscript"/>
                <w:lang w:val="en-US"/>
              </w:rPr>
              <w:t>2)</w:t>
            </w:r>
          </w:p>
          <w:p w14:paraId="0DC8124C" w14:textId="77777777" w:rsidR="002632F8" w:rsidRPr="00D21FE6" w:rsidRDefault="002632F8" w:rsidP="00CE4AD6">
            <w:pPr>
              <w:spacing w:before="40" w:after="20" w:line="140" w:lineRule="exact"/>
              <w:ind w:left="57"/>
              <w:rPr>
                <w:vertAlign w:val="superscript"/>
                <w:lang w:val="en-US"/>
              </w:rPr>
            </w:pPr>
            <w:r w:rsidRPr="00D21FE6">
              <w:rPr>
                <w:i/>
                <w:sz w:val="12"/>
                <w:szCs w:val="12"/>
                <w:lang w:val="en-US"/>
              </w:rPr>
              <w:t>Diseases of the circulatory system</w:t>
            </w:r>
            <w:r w:rsidR="005B3B64" w:rsidRPr="00D21FE6">
              <w:rPr>
                <w:i/>
                <w:sz w:val="12"/>
                <w:szCs w:val="12"/>
                <w:vertAlign w:val="superscript"/>
                <w:lang w:val="en-US"/>
              </w:rPr>
              <w:t>2)</w:t>
            </w:r>
          </w:p>
        </w:tc>
        <w:tc>
          <w:tcPr>
            <w:tcW w:w="945" w:type="dxa"/>
            <w:tcBorders>
              <w:top w:val="single" w:sz="6" w:space="0" w:color="auto"/>
              <w:left w:val="single" w:sz="6" w:space="0" w:color="000000"/>
              <w:bottom w:val="single" w:sz="6" w:space="0" w:color="000000"/>
            </w:tcBorders>
            <w:shd w:val="clear" w:color="auto" w:fill="auto"/>
          </w:tcPr>
          <w:p w14:paraId="4F72970B" w14:textId="77777777" w:rsidR="002632F8" w:rsidRPr="00D21FE6" w:rsidRDefault="002632F8" w:rsidP="00CE4AD6">
            <w:pPr>
              <w:spacing w:before="40" w:after="20" w:line="140" w:lineRule="exact"/>
              <w:ind w:left="57"/>
              <w:rPr>
                <w:lang w:val="en-US"/>
              </w:rPr>
            </w:pPr>
            <w:r w:rsidRPr="00D21FE6">
              <w:rPr>
                <w:sz w:val="12"/>
                <w:szCs w:val="12"/>
              </w:rPr>
              <w:t>из</w:t>
            </w:r>
            <w:r w:rsidRPr="00D21FE6">
              <w:rPr>
                <w:sz w:val="12"/>
                <w:szCs w:val="12"/>
                <w:lang w:val="en-US"/>
              </w:rPr>
              <w:t xml:space="preserve"> </w:t>
            </w:r>
            <w:r w:rsidRPr="00D21FE6">
              <w:rPr>
                <w:sz w:val="12"/>
                <w:szCs w:val="12"/>
              </w:rPr>
              <w:t>них</w:t>
            </w:r>
            <w:r w:rsidRPr="00D21FE6">
              <w:rPr>
                <w:sz w:val="12"/>
                <w:szCs w:val="12"/>
                <w:lang w:val="en-US"/>
              </w:rPr>
              <w:t xml:space="preserve"> </w:t>
            </w:r>
            <w:r w:rsidRPr="00D21FE6">
              <w:rPr>
                <w:sz w:val="12"/>
                <w:szCs w:val="12"/>
              </w:rPr>
              <w:t>ишем</w:t>
            </w:r>
            <w:r w:rsidRPr="00D21FE6">
              <w:rPr>
                <w:sz w:val="12"/>
                <w:szCs w:val="12"/>
              </w:rPr>
              <w:t>и</w:t>
            </w:r>
            <w:r w:rsidRPr="00D21FE6">
              <w:rPr>
                <w:sz w:val="12"/>
                <w:szCs w:val="12"/>
              </w:rPr>
              <w:t>ческая</w:t>
            </w:r>
            <w:r w:rsidRPr="00D21FE6">
              <w:rPr>
                <w:sz w:val="12"/>
                <w:szCs w:val="12"/>
                <w:lang w:val="en-US"/>
              </w:rPr>
              <w:t xml:space="preserve"> </w:t>
            </w:r>
            <w:r w:rsidRPr="00D21FE6">
              <w:rPr>
                <w:sz w:val="12"/>
                <w:szCs w:val="12"/>
              </w:rPr>
              <w:t>болезнь</w:t>
            </w:r>
            <w:r w:rsidRPr="00D21FE6">
              <w:rPr>
                <w:sz w:val="12"/>
                <w:szCs w:val="12"/>
                <w:lang w:val="en-US"/>
              </w:rPr>
              <w:t xml:space="preserve"> </w:t>
            </w:r>
            <w:r w:rsidRPr="00D21FE6">
              <w:rPr>
                <w:sz w:val="12"/>
                <w:szCs w:val="12"/>
                <w:lang w:val="en-US"/>
              </w:rPr>
              <w:br/>
            </w:r>
            <w:r w:rsidRPr="00D21FE6">
              <w:rPr>
                <w:sz w:val="12"/>
                <w:szCs w:val="12"/>
              </w:rPr>
              <w:t>сердца</w:t>
            </w:r>
          </w:p>
          <w:p w14:paraId="7A196BFE" w14:textId="77777777" w:rsidR="002632F8" w:rsidRPr="00D21FE6" w:rsidRDefault="002632F8" w:rsidP="005877FE">
            <w:pPr>
              <w:spacing w:before="40" w:after="20" w:line="140" w:lineRule="exact"/>
              <w:ind w:left="57"/>
              <w:rPr>
                <w:lang w:val="en-US"/>
              </w:rPr>
            </w:pPr>
            <w:r w:rsidRPr="00D21FE6">
              <w:rPr>
                <w:i/>
                <w:sz w:val="12"/>
                <w:lang w:val="en-US"/>
              </w:rPr>
              <w:t>of which</w:t>
            </w:r>
            <w:r w:rsidR="005877FE" w:rsidRPr="00D21FE6">
              <w:rPr>
                <w:i/>
                <w:sz w:val="12"/>
                <w:lang w:val="en-US"/>
              </w:rPr>
              <w:br/>
            </w:r>
            <w:r w:rsidRPr="00D21FE6">
              <w:rPr>
                <w:rStyle w:val="hpsalt-edited"/>
                <w:i/>
                <w:sz w:val="12"/>
                <w:szCs w:val="12"/>
                <w:lang w:val="en"/>
              </w:rPr>
              <w:t>isch</w:t>
            </w:r>
            <w:r w:rsidR="005877FE" w:rsidRPr="00D21FE6">
              <w:rPr>
                <w:rStyle w:val="hpsalt-edited"/>
                <w:i/>
                <w:sz w:val="12"/>
                <w:szCs w:val="12"/>
                <w:lang w:val="en"/>
              </w:rPr>
              <w:t>a</w:t>
            </w:r>
            <w:r w:rsidRPr="00D21FE6">
              <w:rPr>
                <w:rStyle w:val="hpsalt-edited"/>
                <w:i/>
                <w:sz w:val="12"/>
                <w:szCs w:val="12"/>
                <w:lang w:val="en"/>
              </w:rPr>
              <w:t>emic</w:t>
            </w:r>
            <w:r w:rsidRPr="00D21FE6">
              <w:rPr>
                <w:rStyle w:val="hpsalt-edited"/>
                <w:i/>
                <w:sz w:val="12"/>
                <w:szCs w:val="12"/>
                <w:lang w:val="en-US"/>
              </w:rPr>
              <w:t xml:space="preserve"> </w:t>
            </w:r>
            <w:r w:rsidR="005877FE" w:rsidRPr="00D21FE6">
              <w:rPr>
                <w:rStyle w:val="hpsalt-edited"/>
                <w:i/>
                <w:sz w:val="12"/>
                <w:szCs w:val="12"/>
                <w:lang w:val="en-US"/>
              </w:rPr>
              <w:br/>
            </w:r>
            <w:r w:rsidRPr="00D21FE6">
              <w:rPr>
                <w:rStyle w:val="hpsalt-edited"/>
                <w:i/>
                <w:spacing w:val="-2"/>
                <w:sz w:val="12"/>
                <w:szCs w:val="12"/>
                <w:lang w:val="en"/>
              </w:rPr>
              <w:t>heart</w:t>
            </w:r>
            <w:r w:rsidRPr="00D21FE6">
              <w:rPr>
                <w:rStyle w:val="shorttext"/>
                <w:i/>
                <w:spacing w:val="-2"/>
                <w:sz w:val="12"/>
                <w:szCs w:val="12"/>
                <w:lang w:val="en-US"/>
              </w:rPr>
              <w:t xml:space="preserve"> </w:t>
            </w:r>
            <w:r w:rsidRPr="00D21FE6">
              <w:rPr>
                <w:rStyle w:val="hps"/>
                <w:i/>
                <w:spacing w:val="-2"/>
                <w:sz w:val="12"/>
                <w:szCs w:val="12"/>
                <w:lang w:val="en"/>
              </w:rPr>
              <w:t>diseases</w:t>
            </w:r>
          </w:p>
        </w:tc>
        <w:tc>
          <w:tcPr>
            <w:tcW w:w="945" w:type="dxa"/>
            <w:tcBorders>
              <w:top w:val="single" w:sz="6" w:space="0" w:color="auto"/>
              <w:left w:val="single" w:sz="4" w:space="0" w:color="000000"/>
              <w:bottom w:val="single" w:sz="6" w:space="0" w:color="000000"/>
            </w:tcBorders>
            <w:shd w:val="clear" w:color="auto" w:fill="auto"/>
          </w:tcPr>
          <w:p w14:paraId="3C50D7CD" w14:textId="77777777" w:rsidR="002632F8" w:rsidRPr="00D21FE6" w:rsidRDefault="002632F8" w:rsidP="00CE4AD6">
            <w:pPr>
              <w:spacing w:before="40" w:after="20" w:line="140" w:lineRule="exact"/>
              <w:ind w:left="57"/>
              <w:rPr>
                <w:lang w:val="en-US"/>
              </w:rPr>
            </w:pPr>
            <w:r w:rsidRPr="00D21FE6">
              <w:rPr>
                <w:sz w:val="12"/>
                <w:szCs w:val="12"/>
              </w:rPr>
              <w:t>Болезни</w:t>
            </w:r>
            <w:r w:rsidRPr="00D21FE6">
              <w:rPr>
                <w:sz w:val="12"/>
                <w:szCs w:val="12"/>
                <w:lang w:val="en-US"/>
              </w:rPr>
              <w:t xml:space="preserve"> </w:t>
            </w:r>
            <w:r w:rsidRPr="00D21FE6">
              <w:rPr>
                <w:sz w:val="12"/>
                <w:szCs w:val="12"/>
                <w:lang w:val="en-US"/>
              </w:rPr>
              <w:br/>
            </w:r>
            <w:r w:rsidRPr="00D21FE6">
              <w:rPr>
                <w:sz w:val="12"/>
                <w:szCs w:val="12"/>
              </w:rPr>
              <w:t>органов</w:t>
            </w:r>
            <w:r w:rsidRPr="00D21FE6">
              <w:rPr>
                <w:sz w:val="12"/>
                <w:szCs w:val="12"/>
                <w:lang w:val="en-US"/>
              </w:rPr>
              <w:t xml:space="preserve"> </w:t>
            </w:r>
            <w:r w:rsidRPr="00D21FE6">
              <w:rPr>
                <w:sz w:val="12"/>
                <w:szCs w:val="12"/>
                <w:lang w:val="en-US"/>
              </w:rPr>
              <w:br/>
            </w:r>
            <w:r w:rsidRPr="00D21FE6">
              <w:rPr>
                <w:sz w:val="12"/>
                <w:szCs w:val="12"/>
              </w:rPr>
              <w:t>дыхания</w:t>
            </w:r>
          </w:p>
          <w:p w14:paraId="047395F0" w14:textId="77777777" w:rsidR="002632F8" w:rsidRPr="00D21FE6" w:rsidRDefault="002632F8" w:rsidP="00CE4AD6">
            <w:pPr>
              <w:spacing w:before="40" w:after="20" w:line="140" w:lineRule="exact"/>
              <w:ind w:left="57"/>
              <w:rPr>
                <w:lang w:val="en-US"/>
              </w:rPr>
            </w:pPr>
            <w:r w:rsidRPr="00D21FE6">
              <w:rPr>
                <w:i/>
                <w:sz w:val="12"/>
                <w:szCs w:val="12"/>
                <w:lang w:val="en-US"/>
              </w:rPr>
              <w:t>Diseases of the respiratory system</w:t>
            </w:r>
          </w:p>
        </w:tc>
        <w:tc>
          <w:tcPr>
            <w:tcW w:w="945" w:type="dxa"/>
            <w:tcBorders>
              <w:top w:val="single" w:sz="6" w:space="0" w:color="auto"/>
              <w:left w:val="single" w:sz="6" w:space="0" w:color="000000"/>
              <w:bottom w:val="single" w:sz="6" w:space="0" w:color="000000"/>
            </w:tcBorders>
            <w:shd w:val="clear" w:color="auto" w:fill="auto"/>
          </w:tcPr>
          <w:p w14:paraId="614BD015" w14:textId="77777777" w:rsidR="002632F8" w:rsidRPr="00D21FE6" w:rsidRDefault="002632F8" w:rsidP="00CE4AD6">
            <w:pPr>
              <w:spacing w:before="40" w:after="20" w:line="140" w:lineRule="exact"/>
              <w:ind w:left="57"/>
              <w:rPr>
                <w:lang w:val="en-US"/>
              </w:rPr>
            </w:pPr>
            <w:r w:rsidRPr="00D21FE6">
              <w:rPr>
                <w:sz w:val="12"/>
                <w:szCs w:val="12"/>
              </w:rPr>
              <w:t>Болезни</w:t>
            </w:r>
            <w:r w:rsidRPr="00D21FE6">
              <w:rPr>
                <w:sz w:val="12"/>
                <w:szCs w:val="12"/>
                <w:lang w:val="en-US"/>
              </w:rPr>
              <w:t xml:space="preserve"> </w:t>
            </w:r>
            <w:r w:rsidRPr="00D21FE6">
              <w:rPr>
                <w:sz w:val="12"/>
                <w:szCs w:val="12"/>
                <w:lang w:val="en-US"/>
              </w:rPr>
              <w:br/>
            </w:r>
            <w:r w:rsidRPr="00D21FE6">
              <w:rPr>
                <w:sz w:val="12"/>
                <w:szCs w:val="12"/>
              </w:rPr>
              <w:t>органов</w:t>
            </w:r>
            <w:r w:rsidRPr="00D21FE6">
              <w:rPr>
                <w:sz w:val="12"/>
                <w:szCs w:val="12"/>
                <w:lang w:val="en-US"/>
              </w:rPr>
              <w:t xml:space="preserve"> </w:t>
            </w:r>
            <w:r w:rsidRPr="00D21FE6">
              <w:rPr>
                <w:sz w:val="12"/>
                <w:szCs w:val="12"/>
              </w:rPr>
              <w:t>пищ</w:t>
            </w:r>
            <w:r w:rsidRPr="00D21FE6">
              <w:rPr>
                <w:sz w:val="12"/>
                <w:szCs w:val="12"/>
              </w:rPr>
              <w:t>е</w:t>
            </w:r>
            <w:r w:rsidRPr="00D21FE6">
              <w:rPr>
                <w:sz w:val="12"/>
                <w:szCs w:val="12"/>
              </w:rPr>
              <w:t>варения</w:t>
            </w:r>
          </w:p>
          <w:p w14:paraId="347AA2CD" w14:textId="77777777" w:rsidR="002632F8" w:rsidRPr="00D21FE6" w:rsidRDefault="002632F8" w:rsidP="00CE4AD6">
            <w:pPr>
              <w:spacing w:before="40" w:after="20" w:line="140" w:lineRule="exact"/>
              <w:ind w:left="57"/>
              <w:rPr>
                <w:lang w:val="en-US"/>
              </w:rPr>
            </w:pPr>
            <w:r w:rsidRPr="00D21FE6">
              <w:rPr>
                <w:rStyle w:val="hps"/>
                <w:i/>
                <w:sz w:val="12"/>
                <w:szCs w:val="12"/>
                <w:lang w:val="en"/>
              </w:rPr>
              <w:t xml:space="preserve">Diseases of the digestive </w:t>
            </w:r>
            <w:r w:rsidR="005877FE" w:rsidRPr="00D21FE6">
              <w:rPr>
                <w:rStyle w:val="hps"/>
                <w:i/>
                <w:sz w:val="12"/>
                <w:szCs w:val="12"/>
                <w:lang w:val="en"/>
              </w:rPr>
              <w:br/>
            </w:r>
            <w:r w:rsidRPr="00D21FE6">
              <w:rPr>
                <w:rStyle w:val="hps"/>
                <w:i/>
                <w:sz w:val="12"/>
                <w:szCs w:val="12"/>
                <w:lang w:val="en"/>
              </w:rPr>
              <w:t>system</w:t>
            </w:r>
          </w:p>
        </w:tc>
        <w:tc>
          <w:tcPr>
            <w:tcW w:w="876" w:type="dxa"/>
            <w:tcBorders>
              <w:top w:val="single" w:sz="6" w:space="0" w:color="auto"/>
              <w:left w:val="single" w:sz="6" w:space="0" w:color="000000"/>
              <w:bottom w:val="single" w:sz="6" w:space="0" w:color="000000"/>
            </w:tcBorders>
            <w:shd w:val="clear" w:color="auto" w:fill="auto"/>
          </w:tcPr>
          <w:p w14:paraId="5FC45EE6" w14:textId="77777777" w:rsidR="002632F8" w:rsidRPr="00D21FE6" w:rsidRDefault="002632F8" w:rsidP="00CE4AD6">
            <w:pPr>
              <w:spacing w:before="40" w:after="20" w:line="140" w:lineRule="exact"/>
              <w:ind w:left="57"/>
              <w:rPr>
                <w:lang w:val="en-US"/>
              </w:rPr>
            </w:pPr>
            <w:r w:rsidRPr="00D21FE6">
              <w:rPr>
                <w:sz w:val="12"/>
                <w:szCs w:val="12"/>
              </w:rPr>
              <w:t>Внешние</w:t>
            </w:r>
            <w:r w:rsidRPr="00D21FE6">
              <w:rPr>
                <w:sz w:val="12"/>
                <w:szCs w:val="12"/>
                <w:lang w:val="en-US"/>
              </w:rPr>
              <w:t xml:space="preserve"> </w:t>
            </w:r>
            <w:r w:rsidRPr="00D21FE6">
              <w:rPr>
                <w:sz w:val="12"/>
                <w:szCs w:val="12"/>
              </w:rPr>
              <w:t>причины</w:t>
            </w:r>
            <w:r w:rsidRPr="00D21FE6">
              <w:rPr>
                <w:sz w:val="12"/>
                <w:szCs w:val="12"/>
                <w:lang w:val="en-US"/>
              </w:rPr>
              <w:t xml:space="preserve"> </w:t>
            </w:r>
            <w:r w:rsidRPr="00D21FE6">
              <w:rPr>
                <w:sz w:val="12"/>
                <w:szCs w:val="12"/>
              </w:rPr>
              <w:t>смерти</w:t>
            </w:r>
          </w:p>
          <w:p w14:paraId="0B7981E3" w14:textId="77777777" w:rsidR="002632F8" w:rsidRPr="00D21FE6" w:rsidRDefault="002632F8" w:rsidP="00CE4AD6">
            <w:pPr>
              <w:spacing w:before="40" w:after="20" w:line="140" w:lineRule="exact"/>
              <w:ind w:left="57"/>
              <w:rPr>
                <w:lang w:val="en-US"/>
              </w:rPr>
            </w:pPr>
            <w:r w:rsidRPr="00D21FE6">
              <w:rPr>
                <w:rStyle w:val="hps"/>
                <w:i/>
                <w:sz w:val="12"/>
                <w:szCs w:val="12"/>
                <w:lang w:val="en"/>
              </w:rPr>
              <w:t xml:space="preserve">External </w:t>
            </w:r>
            <w:r w:rsidR="005877FE" w:rsidRPr="00D21FE6">
              <w:rPr>
                <w:rStyle w:val="hps"/>
                <w:i/>
                <w:sz w:val="12"/>
                <w:szCs w:val="12"/>
                <w:lang w:val="en"/>
              </w:rPr>
              <w:br/>
            </w:r>
            <w:r w:rsidRPr="00D21FE6">
              <w:rPr>
                <w:rStyle w:val="hps"/>
                <w:i/>
                <w:sz w:val="12"/>
                <w:szCs w:val="12"/>
                <w:lang w:val="en"/>
              </w:rPr>
              <w:t xml:space="preserve">causes </w:t>
            </w:r>
            <w:r w:rsidR="005877FE" w:rsidRPr="00D21FE6">
              <w:rPr>
                <w:rStyle w:val="hps"/>
                <w:i/>
                <w:sz w:val="12"/>
                <w:szCs w:val="12"/>
                <w:lang w:val="en"/>
              </w:rPr>
              <w:br/>
            </w:r>
            <w:r w:rsidRPr="00D21FE6">
              <w:rPr>
                <w:rStyle w:val="hps"/>
                <w:i/>
                <w:sz w:val="12"/>
                <w:szCs w:val="12"/>
                <w:lang w:val="en"/>
              </w:rPr>
              <w:t>of</w:t>
            </w:r>
            <w:r w:rsidRPr="00D21FE6">
              <w:rPr>
                <w:rStyle w:val="shorttext"/>
                <w:i/>
                <w:sz w:val="12"/>
                <w:szCs w:val="12"/>
                <w:lang w:val="en"/>
              </w:rPr>
              <w:t xml:space="preserve"> </w:t>
            </w:r>
            <w:r w:rsidRPr="00D21FE6">
              <w:rPr>
                <w:rStyle w:val="hps"/>
                <w:i/>
                <w:sz w:val="12"/>
                <w:szCs w:val="12"/>
                <w:lang w:val="en"/>
              </w:rPr>
              <w:t xml:space="preserve"> death</w:t>
            </w:r>
          </w:p>
        </w:tc>
      </w:tr>
      <w:tr w:rsidR="00AE631F" w:rsidRPr="00D21FE6" w14:paraId="1FD4BC5E" w14:textId="77777777" w:rsidTr="00D07091">
        <w:trPr>
          <w:cantSplit/>
          <w:jc w:val="center"/>
        </w:trPr>
        <w:tc>
          <w:tcPr>
            <w:tcW w:w="2485" w:type="dxa"/>
            <w:tcBorders>
              <w:top w:val="single" w:sz="6" w:space="0" w:color="000000"/>
            </w:tcBorders>
            <w:shd w:val="clear" w:color="auto" w:fill="auto"/>
            <w:vAlign w:val="bottom"/>
          </w:tcPr>
          <w:p w14:paraId="6135C4DE" w14:textId="77777777" w:rsidR="00AE631F" w:rsidRPr="00D21FE6" w:rsidRDefault="00AE631F" w:rsidP="00DF26DF">
            <w:pPr>
              <w:snapToGrid w:val="0"/>
              <w:spacing w:before="70" w:after="20"/>
              <w:ind w:left="57"/>
              <w:rPr>
                <w:rFonts w:ascii="Times New Roman" w:hAnsi="Times New Roman" w:cs="Times New Roman"/>
                <w:lang w:val="en-US"/>
              </w:rPr>
            </w:pPr>
            <w:r w:rsidRPr="00D21FE6">
              <w:rPr>
                <w:b/>
                <w:bCs/>
              </w:rPr>
              <w:t>Россия</w:t>
            </w:r>
            <w:r w:rsidRPr="00D21FE6">
              <w:rPr>
                <w:b/>
                <w:bCs/>
                <w:lang w:val="en-US"/>
              </w:rPr>
              <w:t xml:space="preserve"> </w:t>
            </w:r>
            <w:r w:rsidRPr="00D21FE6">
              <w:rPr>
                <w:b/>
                <w:i/>
                <w:lang w:val="en-US"/>
              </w:rPr>
              <w:t>/ Russia</w:t>
            </w:r>
          </w:p>
        </w:tc>
        <w:tc>
          <w:tcPr>
            <w:tcW w:w="890" w:type="dxa"/>
            <w:tcBorders>
              <w:top w:val="single" w:sz="6" w:space="0" w:color="000000"/>
              <w:left w:val="single" w:sz="6" w:space="0" w:color="000000"/>
            </w:tcBorders>
            <w:shd w:val="clear" w:color="auto" w:fill="auto"/>
            <w:vAlign w:val="bottom"/>
          </w:tcPr>
          <w:p w14:paraId="66CE54F5" w14:textId="334C5562" w:rsidR="00AE631F" w:rsidRPr="00AE631F" w:rsidRDefault="00AE631F" w:rsidP="00164C03">
            <w:pPr>
              <w:spacing w:before="70"/>
              <w:ind w:right="284"/>
              <w:jc w:val="right"/>
              <w:rPr>
                <w:color w:val="000000" w:themeColor="text1"/>
                <w:lang w:val="en-US"/>
              </w:rPr>
            </w:pPr>
            <w:r w:rsidRPr="00AE631F">
              <w:rPr>
                <w:color w:val="000000" w:themeColor="text1"/>
                <w:lang w:val="en-US"/>
              </w:rPr>
              <w:t>202</w:t>
            </w:r>
            <w:r w:rsidRPr="00AE631F">
              <w:rPr>
                <w:color w:val="000000" w:themeColor="text1"/>
              </w:rPr>
              <w:t>4</w:t>
            </w:r>
          </w:p>
        </w:tc>
        <w:tc>
          <w:tcPr>
            <w:tcW w:w="945" w:type="dxa"/>
            <w:tcBorders>
              <w:top w:val="single" w:sz="6" w:space="0" w:color="000000"/>
              <w:left w:val="single" w:sz="6" w:space="0" w:color="000000"/>
            </w:tcBorders>
            <w:shd w:val="clear" w:color="auto" w:fill="auto"/>
            <w:vAlign w:val="bottom"/>
          </w:tcPr>
          <w:p w14:paraId="149E32D1" w14:textId="15E2938B" w:rsidR="00AE631F" w:rsidRPr="009720A0" w:rsidRDefault="009720A0" w:rsidP="005B3B64">
            <w:pPr>
              <w:spacing w:before="70"/>
              <w:ind w:right="284"/>
              <w:jc w:val="right"/>
              <w:rPr>
                <w:color w:val="000000" w:themeColor="text1"/>
              </w:rPr>
            </w:pPr>
            <w:r>
              <w:rPr>
                <w:color w:val="000000" w:themeColor="text1"/>
              </w:rPr>
              <w:t>***</w:t>
            </w:r>
          </w:p>
        </w:tc>
        <w:tc>
          <w:tcPr>
            <w:tcW w:w="945" w:type="dxa"/>
            <w:tcBorders>
              <w:top w:val="single" w:sz="6" w:space="0" w:color="000000"/>
              <w:left w:val="single" w:sz="6" w:space="0" w:color="000000"/>
            </w:tcBorders>
            <w:shd w:val="clear" w:color="auto" w:fill="auto"/>
            <w:vAlign w:val="bottom"/>
          </w:tcPr>
          <w:p w14:paraId="1410406A" w14:textId="3042FE2F" w:rsidR="00AE631F" w:rsidRPr="009720A0" w:rsidRDefault="009720A0" w:rsidP="00B30435">
            <w:pPr>
              <w:spacing w:before="70"/>
              <w:ind w:right="284"/>
              <w:jc w:val="right"/>
              <w:rPr>
                <w:color w:val="000000" w:themeColor="text1"/>
              </w:rPr>
            </w:pPr>
            <w:r>
              <w:rPr>
                <w:color w:val="000000" w:themeColor="text1"/>
              </w:rPr>
              <w:t>***</w:t>
            </w:r>
          </w:p>
        </w:tc>
        <w:tc>
          <w:tcPr>
            <w:tcW w:w="945" w:type="dxa"/>
            <w:tcBorders>
              <w:top w:val="single" w:sz="6" w:space="0" w:color="000000"/>
              <w:left w:val="single" w:sz="6" w:space="0" w:color="000000"/>
            </w:tcBorders>
            <w:shd w:val="clear" w:color="auto" w:fill="auto"/>
            <w:vAlign w:val="bottom"/>
          </w:tcPr>
          <w:p w14:paraId="4E83D6BB" w14:textId="151E1DE1" w:rsidR="00AE631F" w:rsidRPr="009720A0" w:rsidRDefault="009720A0" w:rsidP="005B3B64">
            <w:pPr>
              <w:spacing w:before="70"/>
              <w:ind w:right="284"/>
              <w:jc w:val="right"/>
              <w:rPr>
                <w:color w:val="000000" w:themeColor="text1"/>
              </w:rPr>
            </w:pPr>
            <w:r>
              <w:rPr>
                <w:color w:val="000000" w:themeColor="text1"/>
              </w:rPr>
              <w:t>***</w:t>
            </w:r>
          </w:p>
        </w:tc>
        <w:tc>
          <w:tcPr>
            <w:tcW w:w="945" w:type="dxa"/>
            <w:tcBorders>
              <w:top w:val="single" w:sz="6" w:space="0" w:color="000000"/>
              <w:left w:val="single" w:sz="6" w:space="0" w:color="000000"/>
            </w:tcBorders>
            <w:shd w:val="clear" w:color="auto" w:fill="auto"/>
            <w:vAlign w:val="bottom"/>
          </w:tcPr>
          <w:p w14:paraId="32D1B4ED" w14:textId="3F6CFB2F" w:rsidR="00AE631F" w:rsidRPr="009720A0" w:rsidRDefault="009720A0" w:rsidP="005B3B64">
            <w:pPr>
              <w:spacing w:before="70"/>
              <w:ind w:right="284"/>
              <w:jc w:val="right"/>
              <w:rPr>
                <w:color w:val="000000" w:themeColor="text1"/>
              </w:rPr>
            </w:pPr>
            <w:r>
              <w:rPr>
                <w:color w:val="000000" w:themeColor="text1"/>
              </w:rPr>
              <w:t>***</w:t>
            </w:r>
          </w:p>
        </w:tc>
        <w:tc>
          <w:tcPr>
            <w:tcW w:w="945" w:type="dxa"/>
            <w:tcBorders>
              <w:top w:val="single" w:sz="6" w:space="0" w:color="000000"/>
              <w:left w:val="single" w:sz="6" w:space="0" w:color="000000"/>
            </w:tcBorders>
            <w:shd w:val="clear" w:color="auto" w:fill="auto"/>
            <w:vAlign w:val="bottom"/>
          </w:tcPr>
          <w:p w14:paraId="3216BEA4" w14:textId="52ED07A0" w:rsidR="00AE631F" w:rsidRPr="009720A0" w:rsidRDefault="009720A0" w:rsidP="005B3B64">
            <w:pPr>
              <w:spacing w:before="70"/>
              <w:ind w:right="284"/>
              <w:jc w:val="right"/>
              <w:rPr>
                <w:color w:val="000000" w:themeColor="text1"/>
              </w:rPr>
            </w:pPr>
            <w:r>
              <w:rPr>
                <w:color w:val="000000" w:themeColor="text1"/>
              </w:rPr>
              <w:t>***</w:t>
            </w:r>
          </w:p>
        </w:tc>
        <w:tc>
          <w:tcPr>
            <w:tcW w:w="945" w:type="dxa"/>
            <w:tcBorders>
              <w:top w:val="single" w:sz="6" w:space="0" w:color="000000"/>
              <w:left w:val="single" w:sz="6" w:space="0" w:color="000000"/>
            </w:tcBorders>
            <w:shd w:val="clear" w:color="auto" w:fill="auto"/>
            <w:vAlign w:val="bottom"/>
          </w:tcPr>
          <w:p w14:paraId="2D9C6B8D" w14:textId="6A4A5EE3" w:rsidR="00AE631F" w:rsidRPr="009720A0" w:rsidRDefault="009720A0" w:rsidP="005B3B64">
            <w:pPr>
              <w:spacing w:before="70"/>
              <w:ind w:right="284"/>
              <w:jc w:val="right"/>
              <w:rPr>
                <w:color w:val="000000" w:themeColor="text1"/>
              </w:rPr>
            </w:pPr>
            <w:r>
              <w:rPr>
                <w:color w:val="000000" w:themeColor="text1"/>
              </w:rPr>
              <w:t>***</w:t>
            </w:r>
          </w:p>
        </w:tc>
        <w:tc>
          <w:tcPr>
            <w:tcW w:w="876" w:type="dxa"/>
            <w:tcBorders>
              <w:top w:val="single" w:sz="6" w:space="0" w:color="000000"/>
              <w:left w:val="single" w:sz="6" w:space="0" w:color="000000"/>
            </w:tcBorders>
            <w:shd w:val="clear" w:color="auto" w:fill="auto"/>
            <w:vAlign w:val="bottom"/>
          </w:tcPr>
          <w:p w14:paraId="64D6CF1F" w14:textId="42271B88" w:rsidR="00AE631F" w:rsidRPr="009720A0" w:rsidRDefault="009720A0" w:rsidP="005B3B64">
            <w:pPr>
              <w:spacing w:before="70"/>
              <w:ind w:right="284"/>
              <w:jc w:val="right"/>
              <w:rPr>
                <w:color w:val="000000" w:themeColor="text1"/>
              </w:rPr>
            </w:pPr>
            <w:r>
              <w:rPr>
                <w:color w:val="000000" w:themeColor="text1"/>
              </w:rPr>
              <w:t>***</w:t>
            </w:r>
          </w:p>
        </w:tc>
      </w:tr>
      <w:tr w:rsidR="00AE631F" w:rsidRPr="00D21FE6" w14:paraId="29CC8EBB" w14:textId="77777777" w:rsidTr="00D07091">
        <w:trPr>
          <w:cantSplit/>
          <w:jc w:val="center"/>
        </w:trPr>
        <w:tc>
          <w:tcPr>
            <w:tcW w:w="2485" w:type="dxa"/>
            <w:shd w:val="clear" w:color="auto" w:fill="auto"/>
            <w:vAlign w:val="bottom"/>
          </w:tcPr>
          <w:p w14:paraId="3F4B2F66" w14:textId="77777777" w:rsidR="00AE631F" w:rsidRPr="00D21FE6" w:rsidRDefault="00AE631F" w:rsidP="00DF26DF">
            <w:pPr>
              <w:pStyle w:val="13"/>
              <w:spacing w:before="70"/>
              <w:rPr>
                <w:sz w:val="14"/>
                <w:szCs w:val="14"/>
                <w:lang w:val="en-US"/>
              </w:rPr>
            </w:pPr>
            <w:r w:rsidRPr="00D21FE6">
              <w:rPr>
                <w:sz w:val="14"/>
                <w:szCs w:val="14"/>
                <w:u w:val="none"/>
              </w:rPr>
              <w:t>Страны</w:t>
            </w:r>
            <w:r w:rsidRPr="00D21FE6">
              <w:rPr>
                <w:sz w:val="14"/>
                <w:szCs w:val="14"/>
                <w:u w:val="none"/>
                <w:lang w:val="en-US"/>
              </w:rPr>
              <w:t xml:space="preserve"> </w:t>
            </w:r>
            <w:r w:rsidRPr="00D21FE6">
              <w:rPr>
                <w:sz w:val="14"/>
                <w:szCs w:val="14"/>
                <w:u w:val="none"/>
              </w:rPr>
              <w:t>СНГ</w:t>
            </w:r>
            <w:r w:rsidRPr="00D21FE6">
              <w:rPr>
                <w:sz w:val="14"/>
                <w:szCs w:val="14"/>
                <w:u w:val="none"/>
                <w:lang w:val="en-US"/>
              </w:rPr>
              <w:t xml:space="preserve"> / </w:t>
            </w:r>
            <w:r w:rsidRPr="00D21FE6">
              <w:rPr>
                <w:bCs w:val="0"/>
                <w:i/>
                <w:sz w:val="14"/>
                <w:szCs w:val="14"/>
                <w:u w:val="none"/>
                <w:lang w:val="en-US"/>
              </w:rPr>
              <w:t>CIS countries</w:t>
            </w:r>
          </w:p>
        </w:tc>
        <w:tc>
          <w:tcPr>
            <w:tcW w:w="890" w:type="dxa"/>
            <w:tcBorders>
              <w:left w:val="single" w:sz="6" w:space="0" w:color="000000"/>
            </w:tcBorders>
            <w:shd w:val="clear" w:color="auto" w:fill="auto"/>
            <w:vAlign w:val="bottom"/>
          </w:tcPr>
          <w:p w14:paraId="4266404F" w14:textId="77777777" w:rsidR="00AE631F" w:rsidRPr="00AE631F" w:rsidRDefault="00AE631F" w:rsidP="005B3B64">
            <w:pPr>
              <w:snapToGrid w:val="0"/>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67BDF1E3" w14:textId="77777777" w:rsidR="00AE631F" w:rsidRPr="00D81392" w:rsidRDefault="00AE631F"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7CF56D79" w14:textId="77777777" w:rsidR="00AE631F" w:rsidRPr="00D81392" w:rsidRDefault="00AE631F"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6E75BD41" w14:textId="77777777" w:rsidR="00AE631F" w:rsidRPr="00D81392" w:rsidRDefault="00AE631F"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35EA6205" w14:textId="77777777" w:rsidR="00AE631F" w:rsidRPr="00D81392" w:rsidRDefault="00AE631F"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7BBF39F2" w14:textId="77777777" w:rsidR="00AE631F" w:rsidRPr="00D81392" w:rsidRDefault="00AE631F"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721EFAD6" w14:textId="77777777" w:rsidR="00AE631F" w:rsidRPr="00D81392" w:rsidRDefault="00AE631F" w:rsidP="005B3B64">
            <w:pPr>
              <w:spacing w:before="70"/>
              <w:ind w:right="284"/>
              <w:jc w:val="right"/>
              <w:rPr>
                <w:color w:val="000000" w:themeColor="text1"/>
                <w:lang w:val="en-US"/>
              </w:rPr>
            </w:pPr>
          </w:p>
        </w:tc>
        <w:tc>
          <w:tcPr>
            <w:tcW w:w="876" w:type="dxa"/>
            <w:tcBorders>
              <w:left w:val="single" w:sz="6" w:space="0" w:color="000000"/>
            </w:tcBorders>
            <w:shd w:val="clear" w:color="auto" w:fill="auto"/>
            <w:vAlign w:val="bottom"/>
          </w:tcPr>
          <w:p w14:paraId="2989E2BF" w14:textId="77777777" w:rsidR="00AE631F" w:rsidRPr="00D81392" w:rsidRDefault="00AE631F" w:rsidP="005B3B64">
            <w:pPr>
              <w:spacing w:before="70"/>
              <w:ind w:right="284"/>
              <w:jc w:val="right"/>
              <w:rPr>
                <w:color w:val="000000" w:themeColor="text1"/>
                <w:lang w:val="en-US"/>
              </w:rPr>
            </w:pPr>
          </w:p>
        </w:tc>
      </w:tr>
      <w:tr w:rsidR="00AE631F" w:rsidRPr="00D21FE6" w14:paraId="6EF48DFE" w14:textId="77777777" w:rsidTr="00D07091">
        <w:trPr>
          <w:cantSplit/>
          <w:jc w:val="center"/>
        </w:trPr>
        <w:tc>
          <w:tcPr>
            <w:tcW w:w="2485" w:type="dxa"/>
            <w:shd w:val="clear" w:color="auto" w:fill="auto"/>
            <w:vAlign w:val="bottom"/>
          </w:tcPr>
          <w:p w14:paraId="278C7181" w14:textId="77777777" w:rsidR="00AE631F" w:rsidRPr="00D21FE6" w:rsidRDefault="00AE631F" w:rsidP="00DF26DF">
            <w:pPr>
              <w:pStyle w:val="13"/>
              <w:spacing w:before="70"/>
              <w:ind w:left="284"/>
              <w:rPr>
                <w:sz w:val="14"/>
                <w:szCs w:val="14"/>
                <w:lang w:val="en-US"/>
              </w:rPr>
            </w:pPr>
            <w:r w:rsidRPr="00D21FE6">
              <w:rPr>
                <w:b w:val="0"/>
                <w:bCs w:val="0"/>
                <w:sz w:val="14"/>
                <w:szCs w:val="14"/>
                <w:u w:val="none"/>
              </w:rPr>
              <w:t>из</w:t>
            </w:r>
            <w:r w:rsidRPr="00D21FE6">
              <w:rPr>
                <w:b w:val="0"/>
                <w:bCs w:val="0"/>
                <w:sz w:val="14"/>
                <w:szCs w:val="14"/>
                <w:u w:val="none"/>
                <w:lang w:val="en-US"/>
              </w:rPr>
              <w:t xml:space="preserve"> </w:t>
            </w:r>
            <w:r w:rsidRPr="00D21FE6">
              <w:rPr>
                <w:b w:val="0"/>
                <w:bCs w:val="0"/>
                <w:sz w:val="14"/>
                <w:szCs w:val="14"/>
                <w:u w:val="none"/>
              </w:rPr>
              <w:t>них</w:t>
            </w:r>
            <w:r w:rsidRPr="00D21FE6">
              <w:rPr>
                <w:b w:val="0"/>
                <w:bCs w:val="0"/>
                <w:sz w:val="14"/>
                <w:szCs w:val="14"/>
                <w:u w:val="none"/>
                <w:lang w:val="en-US"/>
              </w:rPr>
              <w:t xml:space="preserve"> / </w:t>
            </w:r>
            <w:r w:rsidRPr="00D21FE6">
              <w:rPr>
                <w:b w:val="0"/>
                <w:bCs w:val="0"/>
                <w:i/>
                <w:sz w:val="14"/>
                <w:szCs w:val="14"/>
                <w:u w:val="none"/>
                <w:lang w:val="en-US"/>
              </w:rPr>
              <w:t>of which:</w:t>
            </w:r>
          </w:p>
        </w:tc>
        <w:tc>
          <w:tcPr>
            <w:tcW w:w="890" w:type="dxa"/>
            <w:tcBorders>
              <w:left w:val="single" w:sz="6" w:space="0" w:color="000000"/>
            </w:tcBorders>
            <w:shd w:val="clear" w:color="auto" w:fill="auto"/>
            <w:vAlign w:val="bottom"/>
          </w:tcPr>
          <w:p w14:paraId="51EB25F9" w14:textId="77777777" w:rsidR="00AE631F" w:rsidRPr="00AE631F" w:rsidRDefault="00AE631F" w:rsidP="005B3B64">
            <w:pPr>
              <w:snapToGrid w:val="0"/>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451C9F91" w14:textId="77777777" w:rsidR="00AE631F" w:rsidRPr="00D81392" w:rsidRDefault="00AE631F"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76225CE8" w14:textId="77777777" w:rsidR="00AE631F" w:rsidRPr="00D81392" w:rsidRDefault="00AE631F"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1F532B51" w14:textId="77777777" w:rsidR="00AE631F" w:rsidRPr="00D81392" w:rsidRDefault="00AE631F"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54B17FCB" w14:textId="77777777" w:rsidR="00AE631F" w:rsidRPr="00D81392" w:rsidRDefault="00AE631F"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38805F85" w14:textId="77777777" w:rsidR="00AE631F" w:rsidRPr="00D81392" w:rsidRDefault="00AE631F"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2FDD43D0" w14:textId="77777777" w:rsidR="00AE631F" w:rsidRPr="00D81392" w:rsidRDefault="00AE631F" w:rsidP="005B3B64">
            <w:pPr>
              <w:spacing w:before="70"/>
              <w:ind w:right="284"/>
              <w:jc w:val="right"/>
              <w:rPr>
                <w:color w:val="000000" w:themeColor="text1"/>
                <w:lang w:val="en-US"/>
              </w:rPr>
            </w:pPr>
          </w:p>
        </w:tc>
        <w:tc>
          <w:tcPr>
            <w:tcW w:w="876" w:type="dxa"/>
            <w:tcBorders>
              <w:left w:val="single" w:sz="6" w:space="0" w:color="000000"/>
            </w:tcBorders>
            <w:shd w:val="clear" w:color="auto" w:fill="auto"/>
            <w:vAlign w:val="bottom"/>
          </w:tcPr>
          <w:p w14:paraId="567F5BE0" w14:textId="77777777" w:rsidR="00AE631F" w:rsidRPr="00D81392" w:rsidRDefault="00AE631F" w:rsidP="005B3B64">
            <w:pPr>
              <w:spacing w:before="70"/>
              <w:ind w:right="284"/>
              <w:jc w:val="right"/>
              <w:rPr>
                <w:color w:val="000000" w:themeColor="text1"/>
                <w:lang w:val="en-US"/>
              </w:rPr>
            </w:pPr>
          </w:p>
        </w:tc>
      </w:tr>
      <w:tr w:rsidR="00900DBF" w:rsidRPr="00D21FE6" w14:paraId="646AB5EB" w14:textId="77777777" w:rsidTr="00900DBF">
        <w:trPr>
          <w:cantSplit/>
          <w:jc w:val="center"/>
        </w:trPr>
        <w:tc>
          <w:tcPr>
            <w:tcW w:w="2485" w:type="dxa"/>
            <w:shd w:val="clear" w:color="auto" w:fill="auto"/>
            <w:vAlign w:val="bottom"/>
          </w:tcPr>
          <w:p w14:paraId="36F83F83" w14:textId="77777777" w:rsidR="00900DBF" w:rsidRPr="00C40DD2" w:rsidRDefault="00900DBF" w:rsidP="00DF26DF">
            <w:pPr>
              <w:pStyle w:val="af0"/>
              <w:spacing w:before="70"/>
              <w:ind w:left="113"/>
              <w:rPr>
                <w:color w:val="000000" w:themeColor="text1"/>
                <w:sz w:val="14"/>
                <w:szCs w:val="14"/>
              </w:rPr>
            </w:pPr>
            <w:r w:rsidRPr="00C40DD2">
              <w:rPr>
                <w:rFonts w:ascii="Arial" w:hAnsi="Arial" w:cs="Arial"/>
                <w:color w:val="000000" w:themeColor="text1"/>
                <w:sz w:val="14"/>
                <w:szCs w:val="14"/>
                <w:lang w:val="ru-RU"/>
              </w:rPr>
              <w:t>Азербайджан</w:t>
            </w:r>
            <w:r w:rsidRPr="00C40DD2">
              <w:rPr>
                <w:rFonts w:ascii="Arial" w:hAnsi="Arial" w:cs="Arial"/>
                <w:color w:val="000000" w:themeColor="text1"/>
                <w:sz w:val="14"/>
                <w:szCs w:val="14"/>
              </w:rPr>
              <w:t xml:space="preserve"> / </w:t>
            </w:r>
            <w:r w:rsidRPr="00C40DD2">
              <w:rPr>
                <w:rFonts w:ascii="Arial" w:hAnsi="Arial" w:cs="Arial"/>
                <w:i/>
                <w:color w:val="000000" w:themeColor="text1"/>
                <w:sz w:val="14"/>
                <w:szCs w:val="14"/>
              </w:rPr>
              <w:t>Azerbaijan</w:t>
            </w:r>
            <w:r w:rsidRPr="00C40DD2">
              <w:rPr>
                <w:rFonts w:ascii="Arial" w:hAnsi="Arial" w:cs="Arial"/>
                <w:i/>
                <w:color w:val="000000" w:themeColor="text1"/>
                <w:sz w:val="14"/>
                <w:szCs w:val="14"/>
                <w:vertAlign w:val="superscript"/>
              </w:rPr>
              <w:t xml:space="preserve"> </w:t>
            </w:r>
          </w:p>
        </w:tc>
        <w:tc>
          <w:tcPr>
            <w:tcW w:w="890" w:type="dxa"/>
            <w:tcBorders>
              <w:left w:val="single" w:sz="6" w:space="0" w:color="000000"/>
            </w:tcBorders>
            <w:shd w:val="clear" w:color="auto" w:fill="auto"/>
            <w:vAlign w:val="bottom"/>
          </w:tcPr>
          <w:p w14:paraId="6CA95057" w14:textId="1840D5EC" w:rsidR="00900DBF" w:rsidRPr="00AE631F" w:rsidRDefault="00900DBF" w:rsidP="005B3B64">
            <w:pPr>
              <w:spacing w:before="70"/>
              <w:ind w:right="284"/>
              <w:jc w:val="right"/>
              <w:rPr>
                <w:color w:val="000000" w:themeColor="text1"/>
                <w:lang w:val="en-US"/>
              </w:rPr>
            </w:pPr>
            <w:r w:rsidRPr="00AE631F">
              <w:rPr>
                <w:color w:val="000000" w:themeColor="text1"/>
              </w:rPr>
              <w:t>20</w:t>
            </w:r>
            <w:r w:rsidRPr="00AE631F">
              <w:rPr>
                <w:color w:val="000000" w:themeColor="text1"/>
                <w:lang w:val="en-US"/>
              </w:rPr>
              <w:t>2</w:t>
            </w:r>
            <w:r w:rsidRPr="00AE631F">
              <w:rPr>
                <w:color w:val="000000" w:themeColor="text1"/>
              </w:rPr>
              <w:t>2</w:t>
            </w:r>
          </w:p>
        </w:tc>
        <w:tc>
          <w:tcPr>
            <w:tcW w:w="945" w:type="dxa"/>
            <w:tcBorders>
              <w:left w:val="single" w:sz="6" w:space="0" w:color="000000"/>
            </w:tcBorders>
            <w:shd w:val="clear" w:color="auto" w:fill="auto"/>
          </w:tcPr>
          <w:p w14:paraId="367C0BF2" w14:textId="68D6E712"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4FE323F2" w14:textId="176B8EAF"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57E6DD5E" w14:textId="144D8DB1"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4EC752E9" w14:textId="7E418907"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4FC4A6D6" w14:textId="3332C78E"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464132B0" w14:textId="3E1E6FB9" w:rsidR="00900DBF" w:rsidRPr="00900DBF" w:rsidRDefault="00900DBF" w:rsidP="005B3B64">
            <w:pPr>
              <w:spacing w:before="70"/>
              <w:ind w:right="284"/>
              <w:jc w:val="right"/>
              <w:rPr>
                <w:lang w:val="en-US"/>
              </w:rPr>
            </w:pPr>
            <w:r w:rsidRPr="00900DBF">
              <w:rPr>
                <w:lang w:val="en-US"/>
              </w:rPr>
              <w:t>…</w:t>
            </w:r>
          </w:p>
        </w:tc>
        <w:tc>
          <w:tcPr>
            <w:tcW w:w="876" w:type="dxa"/>
            <w:tcBorders>
              <w:left w:val="single" w:sz="6" w:space="0" w:color="000000"/>
            </w:tcBorders>
            <w:shd w:val="clear" w:color="auto" w:fill="auto"/>
          </w:tcPr>
          <w:p w14:paraId="4E4266B3" w14:textId="30B0DD95" w:rsidR="00900DBF" w:rsidRPr="00900DBF" w:rsidRDefault="00900DBF" w:rsidP="005B3B64">
            <w:pPr>
              <w:spacing w:before="70"/>
              <w:ind w:right="284"/>
              <w:jc w:val="right"/>
              <w:rPr>
                <w:lang w:val="en-US"/>
              </w:rPr>
            </w:pPr>
            <w:r w:rsidRPr="00900DBF">
              <w:rPr>
                <w:lang w:val="en-US"/>
              </w:rPr>
              <w:t>…</w:t>
            </w:r>
          </w:p>
        </w:tc>
      </w:tr>
      <w:tr w:rsidR="00900DBF" w:rsidRPr="00D21FE6" w14:paraId="380E3BC7" w14:textId="77777777" w:rsidTr="00900DBF">
        <w:trPr>
          <w:cantSplit/>
          <w:jc w:val="center"/>
        </w:trPr>
        <w:tc>
          <w:tcPr>
            <w:tcW w:w="2485" w:type="dxa"/>
            <w:shd w:val="clear" w:color="auto" w:fill="auto"/>
            <w:vAlign w:val="bottom"/>
          </w:tcPr>
          <w:p w14:paraId="6CD1F0DA" w14:textId="77777777" w:rsidR="00900DBF" w:rsidRPr="00C40DD2" w:rsidRDefault="00900DBF" w:rsidP="00DF26DF">
            <w:pPr>
              <w:pStyle w:val="15"/>
              <w:spacing w:before="70"/>
              <w:ind w:left="143"/>
              <w:rPr>
                <w:color w:val="000000" w:themeColor="text1"/>
              </w:rPr>
            </w:pPr>
            <w:r w:rsidRPr="00C40DD2">
              <w:rPr>
                <w:color w:val="000000" w:themeColor="text1"/>
              </w:rPr>
              <w:t>Армения</w:t>
            </w:r>
            <w:r w:rsidRPr="00C40DD2">
              <w:rPr>
                <w:i/>
                <w:color w:val="000000" w:themeColor="text1"/>
              </w:rPr>
              <w:t xml:space="preserve"> </w:t>
            </w:r>
            <w:r w:rsidRPr="00C40DD2">
              <w:rPr>
                <w:i/>
                <w:color w:val="000000" w:themeColor="text1"/>
                <w:lang w:val="en-US"/>
              </w:rPr>
              <w:t xml:space="preserve">/ </w:t>
            </w:r>
            <w:r w:rsidRPr="00C40DD2">
              <w:rPr>
                <w:i/>
                <w:color w:val="000000" w:themeColor="text1"/>
              </w:rPr>
              <w:t>Armenia</w:t>
            </w:r>
          </w:p>
        </w:tc>
        <w:tc>
          <w:tcPr>
            <w:tcW w:w="890" w:type="dxa"/>
            <w:tcBorders>
              <w:left w:val="single" w:sz="6" w:space="0" w:color="000000"/>
            </w:tcBorders>
            <w:shd w:val="clear" w:color="auto" w:fill="auto"/>
            <w:vAlign w:val="bottom"/>
          </w:tcPr>
          <w:p w14:paraId="4D11DE65" w14:textId="73419BE1" w:rsidR="00900DBF" w:rsidRPr="00AE631F" w:rsidRDefault="00900DBF" w:rsidP="005B3B64">
            <w:pPr>
              <w:spacing w:before="70"/>
              <w:ind w:right="284"/>
              <w:jc w:val="right"/>
              <w:rPr>
                <w:color w:val="000000" w:themeColor="text1"/>
                <w:lang w:val="en-US"/>
              </w:rPr>
            </w:pPr>
            <w:r w:rsidRPr="00AE631F">
              <w:rPr>
                <w:color w:val="000000" w:themeColor="text1"/>
              </w:rPr>
              <w:t>20</w:t>
            </w:r>
            <w:r w:rsidRPr="00AE631F">
              <w:rPr>
                <w:color w:val="000000" w:themeColor="text1"/>
                <w:lang w:val="en-US"/>
              </w:rPr>
              <w:t>2</w:t>
            </w:r>
            <w:r w:rsidRPr="00AE631F">
              <w:rPr>
                <w:color w:val="000000" w:themeColor="text1"/>
              </w:rPr>
              <w:t>2</w:t>
            </w:r>
          </w:p>
        </w:tc>
        <w:tc>
          <w:tcPr>
            <w:tcW w:w="945" w:type="dxa"/>
            <w:tcBorders>
              <w:left w:val="single" w:sz="6" w:space="0" w:color="000000"/>
            </w:tcBorders>
            <w:shd w:val="clear" w:color="auto" w:fill="auto"/>
          </w:tcPr>
          <w:p w14:paraId="418DA4A1" w14:textId="0C315AA6"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71F18974" w14:textId="5C6F4AA6"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5A332698" w14:textId="348FB2EC"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775C6E01" w14:textId="07CFE1CD"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2FF525EF" w14:textId="4D1635B0"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6ABD082E" w14:textId="68166DF6" w:rsidR="00900DBF" w:rsidRPr="00900DBF" w:rsidRDefault="00900DBF" w:rsidP="005B3B64">
            <w:pPr>
              <w:spacing w:before="70"/>
              <w:ind w:right="284"/>
              <w:jc w:val="right"/>
              <w:rPr>
                <w:lang w:val="en-US"/>
              </w:rPr>
            </w:pPr>
            <w:r w:rsidRPr="00900DBF">
              <w:rPr>
                <w:lang w:val="en-US"/>
              </w:rPr>
              <w:t>…</w:t>
            </w:r>
          </w:p>
        </w:tc>
        <w:tc>
          <w:tcPr>
            <w:tcW w:w="876" w:type="dxa"/>
            <w:tcBorders>
              <w:left w:val="single" w:sz="6" w:space="0" w:color="000000"/>
            </w:tcBorders>
            <w:shd w:val="clear" w:color="auto" w:fill="auto"/>
          </w:tcPr>
          <w:p w14:paraId="70EFBC0D" w14:textId="3F856C14" w:rsidR="00900DBF" w:rsidRPr="00900DBF" w:rsidRDefault="00900DBF" w:rsidP="005B3B64">
            <w:pPr>
              <w:spacing w:before="70"/>
              <w:ind w:right="284"/>
              <w:jc w:val="right"/>
              <w:rPr>
                <w:lang w:val="en-US"/>
              </w:rPr>
            </w:pPr>
            <w:r w:rsidRPr="00900DBF">
              <w:rPr>
                <w:lang w:val="en-US"/>
              </w:rPr>
              <w:t>…</w:t>
            </w:r>
          </w:p>
        </w:tc>
      </w:tr>
      <w:tr w:rsidR="00900DBF" w:rsidRPr="00D21FE6" w14:paraId="6E29C912" w14:textId="77777777" w:rsidTr="00900DBF">
        <w:trPr>
          <w:cantSplit/>
          <w:jc w:val="center"/>
        </w:trPr>
        <w:tc>
          <w:tcPr>
            <w:tcW w:w="2485" w:type="dxa"/>
            <w:shd w:val="clear" w:color="auto" w:fill="auto"/>
            <w:vAlign w:val="bottom"/>
          </w:tcPr>
          <w:p w14:paraId="15182147" w14:textId="77777777" w:rsidR="00900DBF" w:rsidRPr="00C40DD2" w:rsidRDefault="00900DBF" w:rsidP="00DF26DF">
            <w:pPr>
              <w:spacing w:before="70"/>
              <w:ind w:left="113"/>
              <w:rPr>
                <w:color w:val="000000" w:themeColor="text1"/>
              </w:rPr>
            </w:pPr>
            <w:r w:rsidRPr="00C40DD2">
              <w:rPr>
                <w:rStyle w:val="a5"/>
                <w:color w:val="000000" w:themeColor="text1"/>
              </w:rPr>
              <w:t>Беларусь</w:t>
            </w:r>
            <w:r w:rsidRPr="00C40DD2">
              <w:rPr>
                <w:rStyle w:val="a5"/>
                <w:color w:val="000000" w:themeColor="text1"/>
                <w:lang w:val="en-US"/>
              </w:rPr>
              <w:t xml:space="preserve"> / </w:t>
            </w:r>
            <w:r w:rsidRPr="00C40DD2">
              <w:rPr>
                <w:i/>
                <w:color w:val="000000" w:themeColor="text1"/>
              </w:rPr>
              <w:t>Belarus</w:t>
            </w:r>
          </w:p>
        </w:tc>
        <w:tc>
          <w:tcPr>
            <w:tcW w:w="890" w:type="dxa"/>
            <w:tcBorders>
              <w:left w:val="single" w:sz="6" w:space="0" w:color="000000"/>
            </w:tcBorders>
            <w:shd w:val="clear" w:color="auto" w:fill="auto"/>
            <w:vAlign w:val="bottom"/>
          </w:tcPr>
          <w:p w14:paraId="59C16E6B" w14:textId="7AA75B81" w:rsidR="00900DBF" w:rsidRPr="00AE631F" w:rsidRDefault="00900DBF" w:rsidP="005B3B64">
            <w:pPr>
              <w:spacing w:before="70"/>
              <w:ind w:right="284"/>
              <w:jc w:val="right"/>
              <w:rPr>
                <w:color w:val="000000" w:themeColor="text1"/>
                <w:lang w:val="en-US"/>
              </w:rPr>
            </w:pPr>
            <w:r w:rsidRPr="00AE631F">
              <w:rPr>
                <w:color w:val="000000" w:themeColor="text1"/>
              </w:rPr>
              <w:t>20</w:t>
            </w:r>
            <w:r w:rsidRPr="00AE631F">
              <w:rPr>
                <w:color w:val="000000" w:themeColor="text1"/>
                <w:lang w:val="en-US"/>
              </w:rPr>
              <w:t>2</w:t>
            </w:r>
            <w:r w:rsidRPr="00AE631F">
              <w:rPr>
                <w:color w:val="000000" w:themeColor="text1"/>
              </w:rPr>
              <w:t>2</w:t>
            </w:r>
          </w:p>
        </w:tc>
        <w:tc>
          <w:tcPr>
            <w:tcW w:w="945" w:type="dxa"/>
            <w:tcBorders>
              <w:left w:val="single" w:sz="6" w:space="0" w:color="000000"/>
            </w:tcBorders>
            <w:shd w:val="clear" w:color="auto" w:fill="auto"/>
          </w:tcPr>
          <w:p w14:paraId="6CB5DF9A" w14:textId="7C9022D0"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185003E5" w14:textId="409486D0"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50B21FDD" w14:textId="1D04C024"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5C7D398D" w14:textId="5A4BF21A"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4B15AF03" w14:textId="2E93C529"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19E7E94C" w14:textId="75FF7714" w:rsidR="00900DBF" w:rsidRPr="00900DBF" w:rsidRDefault="00900DBF" w:rsidP="005B3B64">
            <w:pPr>
              <w:spacing w:before="70"/>
              <w:ind w:right="284"/>
              <w:jc w:val="right"/>
              <w:rPr>
                <w:lang w:val="en-US"/>
              </w:rPr>
            </w:pPr>
            <w:r w:rsidRPr="00900DBF">
              <w:rPr>
                <w:lang w:val="en-US"/>
              </w:rPr>
              <w:t>…</w:t>
            </w:r>
          </w:p>
        </w:tc>
        <w:tc>
          <w:tcPr>
            <w:tcW w:w="876" w:type="dxa"/>
            <w:tcBorders>
              <w:left w:val="single" w:sz="6" w:space="0" w:color="000000"/>
            </w:tcBorders>
            <w:shd w:val="clear" w:color="auto" w:fill="auto"/>
          </w:tcPr>
          <w:p w14:paraId="70EDCEF7" w14:textId="64883B84" w:rsidR="00900DBF" w:rsidRPr="00900DBF" w:rsidRDefault="00900DBF" w:rsidP="005B3B64">
            <w:pPr>
              <w:spacing w:before="70"/>
              <w:ind w:right="284"/>
              <w:jc w:val="right"/>
              <w:rPr>
                <w:lang w:val="en-US"/>
              </w:rPr>
            </w:pPr>
            <w:r w:rsidRPr="00900DBF">
              <w:rPr>
                <w:lang w:val="en-US"/>
              </w:rPr>
              <w:t>…</w:t>
            </w:r>
          </w:p>
        </w:tc>
      </w:tr>
      <w:tr w:rsidR="00900DBF" w:rsidRPr="00D21FE6" w14:paraId="38ED1223" w14:textId="77777777" w:rsidTr="00900DBF">
        <w:trPr>
          <w:cantSplit/>
          <w:jc w:val="center"/>
        </w:trPr>
        <w:tc>
          <w:tcPr>
            <w:tcW w:w="2485" w:type="dxa"/>
            <w:shd w:val="clear" w:color="auto" w:fill="auto"/>
            <w:vAlign w:val="bottom"/>
          </w:tcPr>
          <w:p w14:paraId="5413B4BE" w14:textId="77777777" w:rsidR="00900DBF" w:rsidRPr="00C40DD2" w:rsidRDefault="00900DBF" w:rsidP="00DF26DF">
            <w:pPr>
              <w:spacing w:before="70"/>
              <w:ind w:left="113"/>
              <w:rPr>
                <w:color w:val="000000" w:themeColor="text1"/>
              </w:rPr>
            </w:pPr>
            <w:r w:rsidRPr="00C40DD2">
              <w:rPr>
                <w:color w:val="000000" w:themeColor="text1"/>
              </w:rPr>
              <w:t>Казахстан</w:t>
            </w:r>
            <w:r w:rsidRPr="00C40DD2">
              <w:rPr>
                <w:color w:val="000000" w:themeColor="text1"/>
                <w:lang w:val="en-US"/>
              </w:rPr>
              <w:t xml:space="preserve"> / </w:t>
            </w:r>
            <w:r w:rsidRPr="00C40DD2">
              <w:rPr>
                <w:i/>
                <w:color w:val="000000" w:themeColor="text1"/>
                <w:lang w:val="de-DE"/>
              </w:rPr>
              <w:t>Kazakhstan</w:t>
            </w:r>
          </w:p>
        </w:tc>
        <w:tc>
          <w:tcPr>
            <w:tcW w:w="890" w:type="dxa"/>
            <w:tcBorders>
              <w:left w:val="single" w:sz="6" w:space="0" w:color="000000"/>
            </w:tcBorders>
            <w:shd w:val="clear" w:color="auto" w:fill="auto"/>
            <w:vAlign w:val="bottom"/>
          </w:tcPr>
          <w:p w14:paraId="1309CAF2" w14:textId="7F727AFD" w:rsidR="00900DBF" w:rsidRPr="00AE631F" w:rsidRDefault="00900DBF" w:rsidP="005B3B64">
            <w:pPr>
              <w:spacing w:before="70"/>
              <w:ind w:right="284"/>
              <w:jc w:val="right"/>
              <w:rPr>
                <w:color w:val="000000" w:themeColor="text1"/>
                <w:lang w:val="en-US"/>
              </w:rPr>
            </w:pPr>
            <w:r w:rsidRPr="00AE631F">
              <w:rPr>
                <w:color w:val="000000" w:themeColor="text1"/>
              </w:rPr>
              <w:t>20</w:t>
            </w:r>
            <w:r w:rsidRPr="00AE631F">
              <w:rPr>
                <w:color w:val="000000" w:themeColor="text1"/>
                <w:lang w:val="en-US"/>
              </w:rPr>
              <w:t>2</w:t>
            </w:r>
            <w:r w:rsidRPr="00AE631F">
              <w:rPr>
                <w:color w:val="000000" w:themeColor="text1"/>
              </w:rPr>
              <w:t>2</w:t>
            </w:r>
          </w:p>
        </w:tc>
        <w:tc>
          <w:tcPr>
            <w:tcW w:w="945" w:type="dxa"/>
            <w:tcBorders>
              <w:left w:val="single" w:sz="6" w:space="0" w:color="000000"/>
            </w:tcBorders>
            <w:shd w:val="clear" w:color="auto" w:fill="auto"/>
          </w:tcPr>
          <w:p w14:paraId="79BB6B4B" w14:textId="59601D87"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26102418" w14:textId="5759B76E"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54456C55" w14:textId="27DEECAD"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0659DAE4" w14:textId="2E2A6A09"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402F006B" w14:textId="2C32B629" w:rsidR="00900DBF" w:rsidRPr="00900DBF" w:rsidRDefault="00900DBF" w:rsidP="005B3B64">
            <w:pPr>
              <w:spacing w:before="70"/>
              <w:ind w:right="284"/>
              <w:jc w:val="right"/>
            </w:pPr>
            <w:r w:rsidRPr="00900DBF">
              <w:rPr>
                <w:lang w:val="en-US"/>
              </w:rPr>
              <w:t>…</w:t>
            </w:r>
          </w:p>
        </w:tc>
        <w:tc>
          <w:tcPr>
            <w:tcW w:w="945" w:type="dxa"/>
            <w:tcBorders>
              <w:left w:val="single" w:sz="6" w:space="0" w:color="000000"/>
            </w:tcBorders>
            <w:shd w:val="clear" w:color="auto" w:fill="auto"/>
          </w:tcPr>
          <w:p w14:paraId="662FED6C" w14:textId="30830309" w:rsidR="00900DBF" w:rsidRPr="00900DBF" w:rsidRDefault="00900DBF" w:rsidP="005B3B64">
            <w:pPr>
              <w:spacing w:before="70"/>
              <w:ind w:right="284"/>
              <w:jc w:val="right"/>
            </w:pPr>
            <w:r w:rsidRPr="00900DBF">
              <w:rPr>
                <w:lang w:val="en-US"/>
              </w:rPr>
              <w:t>…</w:t>
            </w:r>
          </w:p>
        </w:tc>
        <w:tc>
          <w:tcPr>
            <w:tcW w:w="876" w:type="dxa"/>
            <w:tcBorders>
              <w:left w:val="single" w:sz="6" w:space="0" w:color="000000"/>
            </w:tcBorders>
            <w:shd w:val="clear" w:color="auto" w:fill="auto"/>
          </w:tcPr>
          <w:p w14:paraId="57B43F4B" w14:textId="2D183654" w:rsidR="00900DBF" w:rsidRPr="00900DBF" w:rsidRDefault="00900DBF" w:rsidP="005B3B64">
            <w:pPr>
              <w:spacing w:before="70"/>
              <w:ind w:right="284"/>
              <w:jc w:val="right"/>
            </w:pPr>
            <w:r w:rsidRPr="00900DBF">
              <w:rPr>
                <w:lang w:val="en-US"/>
              </w:rPr>
              <w:t>…</w:t>
            </w:r>
          </w:p>
        </w:tc>
      </w:tr>
      <w:tr w:rsidR="00900DBF" w:rsidRPr="00D21FE6" w14:paraId="1BCAB4AE" w14:textId="77777777" w:rsidTr="00900DBF">
        <w:trPr>
          <w:cantSplit/>
          <w:jc w:val="center"/>
        </w:trPr>
        <w:tc>
          <w:tcPr>
            <w:tcW w:w="2485" w:type="dxa"/>
            <w:shd w:val="clear" w:color="auto" w:fill="auto"/>
            <w:vAlign w:val="bottom"/>
          </w:tcPr>
          <w:p w14:paraId="79DDA626" w14:textId="77777777" w:rsidR="00900DBF" w:rsidRPr="00C40DD2" w:rsidRDefault="00900DBF" w:rsidP="00DF26DF">
            <w:pPr>
              <w:spacing w:before="70"/>
              <w:ind w:left="113"/>
              <w:rPr>
                <w:color w:val="000000" w:themeColor="text1"/>
              </w:rPr>
            </w:pPr>
            <w:r w:rsidRPr="00C40DD2">
              <w:rPr>
                <w:color w:val="000000" w:themeColor="text1"/>
              </w:rPr>
              <w:t>Киргизия</w:t>
            </w:r>
            <w:r w:rsidRPr="00C40DD2">
              <w:rPr>
                <w:color w:val="000000" w:themeColor="text1"/>
                <w:lang w:val="en-US"/>
              </w:rPr>
              <w:t xml:space="preserve"> / </w:t>
            </w:r>
            <w:r w:rsidRPr="00C40DD2">
              <w:rPr>
                <w:i/>
                <w:color w:val="000000" w:themeColor="text1"/>
                <w:lang w:val="de-DE"/>
              </w:rPr>
              <w:t>Kyrgyzstan</w:t>
            </w:r>
          </w:p>
        </w:tc>
        <w:tc>
          <w:tcPr>
            <w:tcW w:w="890" w:type="dxa"/>
            <w:tcBorders>
              <w:left w:val="single" w:sz="6" w:space="0" w:color="000000"/>
            </w:tcBorders>
            <w:shd w:val="clear" w:color="auto" w:fill="auto"/>
            <w:vAlign w:val="bottom"/>
          </w:tcPr>
          <w:p w14:paraId="473BED0D" w14:textId="289306FA" w:rsidR="00900DBF" w:rsidRPr="00AE631F" w:rsidRDefault="00900DBF" w:rsidP="005B3B64">
            <w:pPr>
              <w:spacing w:before="70"/>
              <w:ind w:right="284"/>
              <w:jc w:val="right"/>
              <w:rPr>
                <w:color w:val="000000" w:themeColor="text1"/>
                <w:lang w:val="en-US"/>
              </w:rPr>
            </w:pPr>
            <w:r w:rsidRPr="00AE631F">
              <w:rPr>
                <w:color w:val="000000" w:themeColor="text1"/>
              </w:rPr>
              <w:t>20</w:t>
            </w:r>
            <w:r w:rsidRPr="00AE631F">
              <w:rPr>
                <w:color w:val="000000" w:themeColor="text1"/>
                <w:lang w:val="en-US"/>
              </w:rPr>
              <w:t>2</w:t>
            </w:r>
            <w:r w:rsidRPr="00AE631F">
              <w:rPr>
                <w:color w:val="000000" w:themeColor="text1"/>
              </w:rPr>
              <w:t>2</w:t>
            </w:r>
          </w:p>
        </w:tc>
        <w:tc>
          <w:tcPr>
            <w:tcW w:w="945" w:type="dxa"/>
            <w:tcBorders>
              <w:left w:val="single" w:sz="6" w:space="0" w:color="000000"/>
            </w:tcBorders>
            <w:shd w:val="clear" w:color="auto" w:fill="auto"/>
          </w:tcPr>
          <w:p w14:paraId="6101DF44" w14:textId="14E907FD"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1FDF21DA" w14:textId="4AE435B9"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4E225C1F" w14:textId="2FEDD89E"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1734E662" w14:textId="529BFA24"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6376FE43" w14:textId="44D821A0" w:rsidR="00900DBF" w:rsidRPr="00900DBF" w:rsidRDefault="00900DBF" w:rsidP="005B3B64">
            <w:pPr>
              <w:spacing w:before="70"/>
              <w:ind w:right="284"/>
              <w:jc w:val="right"/>
            </w:pPr>
            <w:r w:rsidRPr="00900DBF">
              <w:rPr>
                <w:lang w:val="en-US"/>
              </w:rPr>
              <w:t>…</w:t>
            </w:r>
          </w:p>
        </w:tc>
        <w:tc>
          <w:tcPr>
            <w:tcW w:w="945" w:type="dxa"/>
            <w:tcBorders>
              <w:left w:val="single" w:sz="6" w:space="0" w:color="000000"/>
            </w:tcBorders>
            <w:shd w:val="clear" w:color="auto" w:fill="auto"/>
          </w:tcPr>
          <w:p w14:paraId="6705472D" w14:textId="328EDC34" w:rsidR="00900DBF" w:rsidRPr="00900DBF" w:rsidRDefault="00900DBF" w:rsidP="005B3B64">
            <w:pPr>
              <w:spacing w:before="70"/>
              <w:ind w:right="284"/>
              <w:jc w:val="right"/>
            </w:pPr>
            <w:r w:rsidRPr="00900DBF">
              <w:rPr>
                <w:lang w:val="en-US"/>
              </w:rPr>
              <w:t>…</w:t>
            </w:r>
          </w:p>
        </w:tc>
        <w:tc>
          <w:tcPr>
            <w:tcW w:w="876" w:type="dxa"/>
            <w:tcBorders>
              <w:left w:val="single" w:sz="6" w:space="0" w:color="000000"/>
            </w:tcBorders>
            <w:shd w:val="clear" w:color="auto" w:fill="auto"/>
          </w:tcPr>
          <w:p w14:paraId="50886655" w14:textId="2DA29201" w:rsidR="00900DBF" w:rsidRPr="00900DBF" w:rsidRDefault="00900DBF" w:rsidP="005B3B64">
            <w:pPr>
              <w:spacing w:before="70"/>
              <w:ind w:right="284"/>
              <w:jc w:val="right"/>
            </w:pPr>
            <w:r w:rsidRPr="00900DBF">
              <w:rPr>
                <w:lang w:val="en-US"/>
              </w:rPr>
              <w:t>…</w:t>
            </w:r>
          </w:p>
        </w:tc>
      </w:tr>
      <w:tr w:rsidR="00900DBF" w:rsidRPr="00D21FE6" w14:paraId="55328D4C" w14:textId="77777777" w:rsidTr="00C40DD2">
        <w:trPr>
          <w:cantSplit/>
          <w:jc w:val="center"/>
        </w:trPr>
        <w:tc>
          <w:tcPr>
            <w:tcW w:w="2485" w:type="dxa"/>
            <w:shd w:val="clear" w:color="auto" w:fill="auto"/>
            <w:vAlign w:val="bottom"/>
          </w:tcPr>
          <w:p w14:paraId="4A823CF8" w14:textId="77777777" w:rsidR="00900DBF" w:rsidRPr="00C40DD2" w:rsidRDefault="00900DBF" w:rsidP="00DF26DF">
            <w:pPr>
              <w:spacing w:before="70"/>
              <w:ind w:left="113"/>
              <w:rPr>
                <w:color w:val="000000" w:themeColor="text1"/>
              </w:rPr>
            </w:pPr>
            <w:r w:rsidRPr="00C40DD2">
              <w:rPr>
                <w:color w:val="000000" w:themeColor="text1"/>
              </w:rPr>
              <w:t>Республика Молдова</w:t>
            </w:r>
            <w:r w:rsidRPr="00C40DD2">
              <w:rPr>
                <w:color w:val="000000" w:themeColor="text1"/>
              </w:rPr>
              <w:br/>
            </w:r>
            <w:r w:rsidRPr="00C40DD2">
              <w:rPr>
                <w:i/>
                <w:color w:val="000000" w:themeColor="text1"/>
              </w:rPr>
              <w:t xml:space="preserve">Republic of </w:t>
            </w:r>
            <w:r w:rsidRPr="00C40DD2">
              <w:rPr>
                <w:i/>
                <w:color w:val="000000" w:themeColor="text1"/>
                <w:lang w:val="de-DE"/>
              </w:rPr>
              <w:t>Moldova</w:t>
            </w:r>
          </w:p>
        </w:tc>
        <w:tc>
          <w:tcPr>
            <w:tcW w:w="890" w:type="dxa"/>
            <w:tcBorders>
              <w:left w:val="single" w:sz="6" w:space="0" w:color="000000"/>
            </w:tcBorders>
            <w:shd w:val="clear" w:color="auto" w:fill="auto"/>
            <w:vAlign w:val="bottom"/>
          </w:tcPr>
          <w:p w14:paraId="0169D40F" w14:textId="53959D4D" w:rsidR="00900DBF" w:rsidRPr="00AE631F" w:rsidRDefault="00900DBF" w:rsidP="005B3B64">
            <w:pPr>
              <w:spacing w:before="70"/>
              <w:ind w:right="284"/>
              <w:jc w:val="right"/>
              <w:rPr>
                <w:color w:val="000000" w:themeColor="text1"/>
                <w:lang w:val="en-US"/>
              </w:rPr>
            </w:pPr>
            <w:r w:rsidRPr="00AE631F">
              <w:rPr>
                <w:color w:val="000000" w:themeColor="text1"/>
              </w:rPr>
              <w:t>20</w:t>
            </w:r>
            <w:r w:rsidRPr="00AE631F">
              <w:rPr>
                <w:color w:val="000000" w:themeColor="text1"/>
                <w:lang w:val="en-US"/>
              </w:rPr>
              <w:t>2</w:t>
            </w:r>
            <w:r w:rsidRPr="00AE631F">
              <w:rPr>
                <w:color w:val="000000" w:themeColor="text1"/>
              </w:rPr>
              <w:t>2</w:t>
            </w:r>
          </w:p>
        </w:tc>
        <w:tc>
          <w:tcPr>
            <w:tcW w:w="945" w:type="dxa"/>
            <w:tcBorders>
              <w:left w:val="single" w:sz="6" w:space="0" w:color="000000"/>
            </w:tcBorders>
            <w:shd w:val="clear" w:color="auto" w:fill="auto"/>
            <w:vAlign w:val="bottom"/>
          </w:tcPr>
          <w:p w14:paraId="53F8EE62" w14:textId="50C80568"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vAlign w:val="bottom"/>
          </w:tcPr>
          <w:p w14:paraId="0FDE0284" w14:textId="248446D7"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vAlign w:val="bottom"/>
          </w:tcPr>
          <w:p w14:paraId="531349E2" w14:textId="019E7AB4"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vAlign w:val="bottom"/>
          </w:tcPr>
          <w:p w14:paraId="26064B54" w14:textId="37D601A4"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vAlign w:val="bottom"/>
          </w:tcPr>
          <w:p w14:paraId="5A84A264" w14:textId="2809B78A"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vAlign w:val="bottom"/>
          </w:tcPr>
          <w:p w14:paraId="2D56BE1B" w14:textId="17D2E89A" w:rsidR="00900DBF" w:rsidRPr="00900DBF" w:rsidRDefault="00900DBF" w:rsidP="005B3B64">
            <w:pPr>
              <w:spacing w:before="70"/>
              <w:ind w:right="284"/>
              <w:jc w:val="right"/>
              <w:rPr>
                <w:lang w:val="en-US"/>
              </w:rPr>
            </w:pPr>
            <w:r w:rsidRPr="00900DBF">
              <w:rPr>
                <w:lang w:val="en-US"/>
              </w:rPr>
              <w:t>…</w:t>
            </w:r>
          </w:p>
        </w:tc>
        <w:tc>
          <w:tcPr>
            <w:tcW w:w="876" w:type="dxa"/>
            <w:tcBorders>
              <w:left w:val="single" w:sz="6" w:space="0" w:color="000000"/>
            </w:tcBorders>
            <w:shd w:val="clear" w:color="auto" w:fill="auto"/>
            <w:vAlign w:val="bottom"/>
          </w:tcPr>
          <w:p w14:paraId="73C7DB3C" w14:textId="113209A8" w:rsidR="00900DBF" w:rsidRPr="00900DBF" w:rsidRDefault="00900DBF" w:rsidP="005B3B64">
            <w:pPr>
              <w:spacing w:before="70"/>
              <w:ind w:right="284"/>
              <w:jc w:val="right"/>
              <w:rPr>
                <w:lang w:val="en-US"/>
              </w:rPr>
            </w:pPr>
            <w:r w:rsidRPr="00900DBF">
              <w:rPr>
                <w:lang w:val="en-US"/>
              </w:rPr>
              <w:t>…</w:t>
            </w:r>
          </w:p>
        </w:tc>
      </w:tr>
      <w:tr w:rsidR="00900DBF" w:rsidRPr="00D21FE6" w14:paraId="1A80E446" w14:textId="77777777" w:rsidTr="00900DBF">
        <w:trPr>
          <w:cantSplit/>
          <w:jc w:val="center"/>
        </w:trPr>
        <w:tc>
          <w:tcPr>
            <w:tcW w:w="2485" w:type="dxa"/>
            <w:shd w:val="clear" w:color="auto" w:fill="auto"/>
            <w:vAlign w:val="bottom"/>
          </w:tcPr>
          <w:p w14:paraId="0F638A3C" w14:textId="77777777" w:rsidR="00900DBF" w:rsidRPr="00C40DD2" w:rsidRDefault="00900DBF" w:rsidP="00DF26DF">
            <w:pPr>
              <w:spacing w:before="70"/>
              <w:ind w:left="113"/>
              <w:rPr>
                <w:color w:val="000000" w:themeColor="text1"/>
              </w:rPr>
            </w:pPr>
            <w:r w:rsidRPr="00C40DD2">
              <w:rPr>
                <w:color w:val="000000" w:themeColor="text1"/>
              </w:rPr>
              <w:t xml:space="preserve">Туркменистан / </w:t>
            </w:r>
            <w:r w:rsidRPr="00C40DD2">
              <w:rPr>
                <w:i/>
                <w:color w:val="000000" w:themeColor="text1"/>
              </w:rPr>
              <w:t>Turkmenistan</w:t>
            </w:r>
          </w:p>
        </w:tc>
        <w:tc>
          <w:tcPr>
            <w:tcW w:w="890" w:type="dxa"/>
            <w:tcBorders>
              <w:left w:val="single" w:sz="6" w:space="0" w:color="000000"/>
            </w:tcBorders>
            <w:shd w:val="clear" w:color="auto" w:fill="auto"/>
            <w:vAlign w:val="bottom"/>
          </w:tcPr>
          <w:p w14:paraId="78BAC94E" w14:textId="4AE1904F" w:rsidR="00900DBF" w:rsidRPr="00AE631F" w:rsidRDefault="00900DBF" w:rsidP="005B3B64">
            <w:pPr>
              <w:spacing w:before="70"/>
              <w:ind w:right="284"/>
              <w:jc w:val="right"/>
              <w:rPr>
                <w:color w:val="000000" w:themeColor="text1"/>
                <w:lang w:val="en-US"/>
              </w:rPr>
            </w:pPr>
            <w:r w:rsidRPr="00AE631F">
              <w:rPr>
                <w:color w:val="000000" w:themeColor="text1"/>
              </w:rPr>
              <w:t>20</w:t>
            </w:r>
            <w:r w:rsidRPr="00AE631F">
              <w:rPr>
                <w:color w:val="000000" w:themeColor="text1"/>
                <w:lang w:val="en-US"/>
              </w:rPr>
              <w:t>2</w:t>
            </w:r>
            <w:r w:rsidRPr="00AE631F">
              <w:rPr>
                <w:color w:val="000000" w:themeColor="text1"/>
              </w:rPr>
              <w:t>2</w:t>
            </w:r>
          </w:p>
        </w:tc>
        <w:tc>
          <w:tcPr>
            <w:tcW w:w="945" w:type="dxa"/>
            <w:tcBorders>
              <w:left w:val="single" w:sz="6" w:space="0" w:color="000000"/>
            </w:tcBorders>
            <w:shd w:val="clear" w:color="auto" w:fill="auto"/>
          </w:tcPr>
          <w:p w14:paraId="30C9A74E" w14:textId="47A91DDD"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43241974" w14:textId="3DEB8B17"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5AF140DE" w14:textId="1043C91A"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74527AA8" w14:textId="13869276"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1B388275" w14:textId="2CAD6C32"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61F18D0E" w14:textId="141C7DE7" w:rsidR="00900DBF" w:rsidRPr="00900DBF" w:rsidRDefault="00900DBF" w:rsidP="005B3B64">
            <w:pPr>
              <w:spacing w:before="70"/>
              <w:ind w:right="284"/>
              <w:jc w:val="right"/>
              <w:rPr>
                <w:lang w:val="en-US"/>
              </w:rPr>
            </w:pPr>
            <w:r w:rsidRPr="00900DBF">
              <w:rPr>
                <w:lang w:val="en-US"/>
              </w:rPr>
              <w:t>…</w:t>
            </w:r>
          </w:p>
        </w:tc>
        <w:tc>
          <w:tcPr>
            <w:tcW w:w="876" w:type="dxa"/>
            <w:tcBorders>
              <w:left w:val="single" w:sz="6" w:space="0" w:color="000000"/>
            </w:tcBorders>
            <w:shd w:val="clear" w:color="auto" w:fill="auto"/>
          </w:tcPr>
          <w:p w14:paraId="0ABD4807" w14:textId="2416C230" w:rsidR="00900DBF" w:rsidRPr="00900DBF" w:rsidRDefault="00900DBF" w:rsidP="005B3B64">
            <w:pPr>
              <w:spacing w:before="70"/>
              <w:ind w:right="284"/>
              <w:jc w:val="right"/>
              <w:rPr>
                <w:lang w:val="en-US"/>
              </w:rPr>
            </w:pPr>
            <w:r w:rsidRPr="00900DBF">
              <w:rPr>
                <w:lang w:val="en-US"/>
              </w:rPr>
              <w:t>…</w:t>
            </w:r>
          </w:p>
        </w:tc>
      </w:tr>
      <w:tr w:rsidR="00900DBF" w:rsidRPr="00D21FE6" w14:paraId="3BDC31D6" w14:textId="77777777" w:rsidTr="00900DBF">
        <w:trPr>
          <w:cantSplit/>
          <w:jc w:val="center"/>
        </w:trPr>
        <w:tc>
          <w:tcPr>
            <w:tcW w:w="2485" w:type="dxa"/>
            <w:shd w:val="clear" w:color="auto" w:fill="auto"/>
            <w:vAlign w:val="bottom"/>
          </w:tcPr>
          <w:p w14:paraId="5DC21FF4" w14:textId="77777777" w:rsidR="00900DBF" w:rsidRPr="00C40DD2" w:rsidRDefault="00900DBF" w:rsidP="00DF26DF">
            <w:pPr>
              <w:spacing w:before="70"/>
              <w:ind w:left="113"/>
              <w:rPr>
                <w:color w:val="000000" w:themeColor="text1"/>
              </w:rPr>
            </w:pPr>
            <w:r w:rsidRPr="00C40DD2">
              <w:rPr>
                <w:color w:val="000000" w:themeColor="text1"/>
              </w:rPr>
              <w:t>Узбекистан</w:t>
            </w:r>
            <w:r w:rsidRPr="00C40DD2">
              <w:rPr>
                <w:color w:val="000000" w:themeColor="text1"/>
                <w:lang w:val="en-US"/>
              </w:rPr>
              <w:t xml:space="preserve"> / </w:t>
            </w:r>
            <w:r w:rsidRPr="00C40DD2">
              <w:rPr>
                <w:i/>
                <w:color w:val="000000" w:themeColor="text1"/>
              </w:rPr>
              <w:t>Uzbekistan</w:t>
            </w:r>
          </w:p>
        </w:tc>
        <w:tc>
          <w:tcPr>
            <w:tcW w:w="890" w:type="dxa"/>
            <w:tcBorders>
              <w:left w:val="single" w:sz="6" w:space="0" w:color="000000"/>
            </w:tcBorders>
            <w:shd w:val="clear" w:color="auto" w:fill="auto"/>
          </w:tcPr>
          <w:p w14:paraId="7B50BB43" w14:textId="62F379A7" w:rsidR="00900DBF" w:rsidRPr="00AE631F" w:rsidRDefault="00900DBF" w:rsidP="005B3B64">
            <w:pPr>
              <w:spacing w:before="70"/>
              <w:ind w:right="284"/>
              <w:jc w:val="right"/>
              <w:rPr>
                <w:color w:val="000000" w:themeColor="text1"/>
                <w:lang w:val="en-US"/>
              </w:rPr>
            </w:pPr>
            <w:r w:rsidRPr="00AE631F">
              <w:rPr>
                <w:color w:val="000000" w:themeColor="text1"/>
              </w:rPr>
              <w:t>2022</w:t>
            </w:r>
          </w:p>
        </w:tc>
        <w:tc>
          <w:tcPr>
            <w:tcW w:w="945" w:type="dxa"/>
            <w:tcBorders>
              <w:left w:val="single" w:sz="6" w:space="0" w:color="000000"/>
            </w:tcBorders>
            <w:shd w:val="clear" w:color="auto" w:fill="auto"/>
          </w:tcPr>
          <w:p w14:paraId="632D018F" w14:textId="182478EB"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50A1AD7B" w14:textId="4A3F7BCE"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65891C0D" w14:textId="007D5CAA"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58060CCB" w14:textId="64589C87"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7B259B10" w14:textId="3679DEC8" w:rsidR="00900DBF" w:rsidRPr="00900DBF" w:rsidRDefault="00900DBF" w:rsidP="005B3B64">
            <w:pPr>
              <w:spacing w:before="70"/>
              <w:ind w:right="284"/>
              <w:jc w:val="right"/>
              <w:rPr>
                <w:lang w:val="en-US"/>
              </w:rPr>
            </w:pPr>
            <w:r w:rsidRPr="00900DBF">
              <w:rPr>
                <w:lang w:val="en-US"/>
              </w:rPr>
              <w:t>…</w:t>
            </w:r>
          </w:p>
        </w:tc>
        <w:tc>
          <w:tcPr>
            <w:tcW w:w="945" w:type="dxa"/>
            <w:tcBorders>
              <w:left w:val="single" w:sz="6" w:space="0" w:color="000000"/>
            </w:tcBorders>
            <w:shd w:val="clear" w:color="auto" w:fill="auto"/>
          </w:tcPr>
          <w:p w14:paraId="6CBAB46A" w14:textId="7C6467A2" w:rsidR="00900DBF" w:rsidRPr="00900DBF" w:rsidRDefault="00900DBF" w:rsidP="005B3B64">
            <w:pPr>
              <w:spacing w:before="70"/>
              <w:ind w:right="284"/>
              <w:jc w:val="right"/>
              <w:rPr>
                <w:lang w:val="en-US"/>
              </w:rPr>
            </w:pPr>
            <w:r w:rsidRPr="00900DBF">
              <w:rPr>
                <w:lang w:val="en-US"/>
              </w:rPr>
              <w:t>…</w:t>
            </w:r>
          </w:p>
        </w:tc>
        <w:tc>
          <w:tcPr>
            <w:tcW w:w="876" w:type="dxa"/>
            <w:tcBorders>
              <w:left w:val="single" w:sz="6" w:space="0" w:color="000000"/>
            </w:tcBorders>
            <w:shd w:val="clear" w:color="auto" w:fill="auto"/>
          </w:tcPr>
          <w:p w14:paraId="51A82D3C" w14:textId="32E8AEE8" w:rsidR="00900DBF" w:rsidRPr="00900DBF" w:rsidRDefault="00900DBF" w:rsidP="005B3B64">
            <w:pPr>
              <w:spacing w:before="70"/>
              <w:ind w:right="284"/>
              <w:jc w:val="right"/>
              <w:rPr>
                <w:lang w:val="en-US"/>
              </w:rPr>
            </w:pPr>
            <w:r w:rsidRPr="00900DBF">
              <w:rPr>
                <w:lang w:val="en-US"/>
              </w:rPr>
              <w:t>…</w:t>
            </w:r>
          </w:p>
        </w:tc>
      </w:tr>
      <w:tr w:rsidR="00900DBF" w:rsidRPr="00D21FE6" w14:paraId="141A6A1B" w14:textId="77777777" w:rsidTr="00C40DD2">
        <w:trPr>
          <w:cantSplit/>
          <w:jc w:val="center"/>
        </w:trPr>
        <w:tc>
          <w:tcPr>
            <w:tcW w:w="2485" w:type="dxa"/>
            <w:shd w:val="clear" w:color="auto" w:fill="auto"/>
            <w:vAlign w:val="bottom"/>
          </w:tcPr>
          <w:p w14:paraId="0970ACD2" w14:textId="77777777" w:rsidR="00900DBF" w:rsidRPr="00C40DD2" w:rsidRDefault="00900DBF" w:rsidP="00DF26DF">
            <w:pPr>
              <w:spacing w:before="70"/>
              <w:ind w:left="113"/>
              <w:rPr>
                <w:color w:val="000000" w:themeColor="text1"/>
              </w:rPr>
            </w:pPr>
            <w:r w:rsidRPr="00C40DD2">
              <w:rPr>
                <w:color w:val="000000" w:themeColor="text1"/>
              </w:rPr>
              <w:t>Украина</w:t>
            </w:r>
            <w:r w:rsidRPr="00C40DD2">
              <w:rPr>
                <w:color w:val="000000" w:themeColor="text1"/>
                <w:lang w:val="en-US"/>
              </w:rPr>
              <w:t xml:space="preserve"> /</w:t>
            </w:r>
            <w:r w:rsidRPr="00C40DD2">
              <w:rPr>
                <w:i/>
                <w:color w:val="000000" w:themeColor="text1"/>
              </w:rPr>
              <w:t xml:space="preserve"> Ukraine</w:t>
            </w:r>
          </w:p>
        </w:tc>
        <w:tc>
          <w:tcPr>
            <w:tcW w:w="890" w:type="dxa"/>
            <w:tcBorders>
              <w:left w:val="single" w:sz="6" w:space="0" w:color="000000"/>
            </w:tcBorders>
            <w:shd w:val="clear" w:color="auto" w:fill="auto"/>
            <w:vAlign w:val="bottom"/>
          </w:tcPr>
          <w:p w14:paraId="42A2B21B" w14:textId="27AB2101" w:rsidR="00900DBF" w:rsidRPr="00D81392" w:rsidRDefault="00900DBF" w:rsidP="005B3B64">
            <w:pPr>
              <w:spacing w:before="70"/>
              <w:ind w:right="284"/>
              <w:jc w:val="right"/>
              <w:rPr>
                <w:color w:val="000000" w:themeColor="text1"/>
                <w:lang w:val="en-US"/>
              </w:rPr>
            </w:pPr>
            <w:r w:rsidRPr="00D81392">
              <w:rPr>
                <w:color w:val="000000" w:themeColor="text1"/>
              </w:rPr>
              <w:t>20</w:t>
            </w:r>
            <w:r w:rsidRPr="00D81392">
              <w:rPr>
                <w:color w:val="000000" w:themeColor="text1"/>
                <w:lang w:val="en-US"/>
              </w:rPr>
              <w:t>21</w:t>
            </w:r>
          </w:p>
        </w:tc>
        <w:tc>
          <w:tcPr>
            <w:tcW w:w="945" w:type="dxa"/>
            <w:tcBorders>
              <w:left w:val="single" w:sz="6" w:space="0" w:color="000000"/>
            </w:tcBorders>
            <w:shd w:val="clear" w:color="auto" w:fill="auto"/>
            <w:vAlign w:val="bottom"/>
          </w:tcPr>
          <w:p w14:paraId="76978A06" w14:textId="72FE6551" w:rsidR="00900DBF" w:rsidRPr="00D81392" w:rsidRDefault="00900DBF" w:rsidP="005B3B64">
            <w:pPr>
              <w:spacing w:before="70"/>
              <w:ind w:right="284"/>
              <w:jc w:val="right"/>
              <w:rPr>
                <w:color w:val="000000" w:themeColor="text1"/>
                <w:lang w:val="en-US"/>
              </w:rPr>
            </w:pPr>
            <w:r w:rsidRPr="00D81392">
              <w:rPr>
                <w:color w:val="000000" w:themeColor="text1"/>
              </w:rPr>
              <w:t>26,1</w:t>
            </w:r>
          </w:p>
        </w:tc>
        <w:tc>
          <w:tcPr>
            <w:tcW w:w="945" w:type="dxa"/>
            <w:tcBorders>
              <w:left w:val="single" w:sz="6" w:space="0" w:color="000000"/>
            </w:tcBorders>
            <w:shd w:val="clear" w:color="auto" w:fill="auto"/>
            <w:vAlign w:val="bottom"/>
          </w:tcPr>
          <w:p w14:paraId="2E970EAD" w14:textId="237C3999" w:rsidR="00900DBF" w:rsidRPr="00D81392" w:rsidRDefault="00900DBF" w:rsidP="005B3B64">
            <w:pPr>
              <w:spacing w:before="70"/>
              <w:ind w:right="284"/>
              <w:jc w:val="right"/>
              <w:rPr>
                <w:color w:val="000000" w:themeColor="text1"/>
                <w:lang w:val="en-US"/>
              </w:rPr>
            </w:pPr>
            <w:r w:rsidRPr="00D81392">
              <w:rPr>
                <w:color w:val="000000" w:themeColor="text1"/>
              </w:rPr>
              <w:t>198,8</w:t>
            </w:r>
          </w:p>
        </w:tc>
        <w:tc>
          <w:tcPr>
            <w:tcW w:w="945" w:type="dxa"/>
            <w:tcBorders>
              <w:left w:val="single" w:sz="6" w:space="0" w:color="000000"/>
            </w:tcBorders>
            <w:shd w:val="clear" w:color="auto" w:fill="auto"/>
            <w:vAlign w:val="bottom"/>
          </w:tcPr>
          <w:p w14:paraId="741ADE7B" w14:textId="600D6F5D" w:rsidR="00900DBF" w:rsidRPr="00D81392" w:rsidRDefault="00900DBF" w:rsidP="005B3B64">
            <w:pPr>
              <w:spacing w:before="70"/>
              <w:ind w:right="284"/>
              <w:jc w:val="right"/>
              <w:rPr>
                <w:color w:val="000000" w:themeColor="text1"/>
                <w:lang w:val="en-US"/>
              </w:rPr>
            </w:pPr>
            <w:r w:rsidRPr="00D81392">
              <w:rPr>
                <w:color w:val="000000" w:themeColor="text1"/>
              </w:rPr>
              <w:t>916,0</w:t>
            </w:r>
          </w:p>
        </w:tc>
        <w:tc>
          <w:tcPr>
            <w:tcW w:w="945" w:type="dxa"/>
            <w:tcBorders>
              <w:left w:val="single" w:sz="6" w:space="0" w:color="000000"/>
            </w:tcBorders>
            <w:shd w:val="clear" w:color="auto" w:fill="auto"/>
            <w:vAlign w:val="bottom"/>
          </w:tcPr>
          <w:p w14:paraId="45D61A81" w14:textId="1462F5BB" w:rsidR="00900DBF" w:rsidRPr="00D81392" w:rsidRDefault="00900DBF" w:rsidP="005B3B64">
            <w:pPr>
              <w:spacing w:before="70"/>
              <w:ind w:right="284"/>
              <w:jc w:val="right"/>
              <w:rPr>
                <w:color w:val="000000" w:themeColor="text1"/>
                <w:lang w:val="en-US"/>
              </w:rPr>
            </w:pPr>
            <w:r w:rsidRPr="00D81392">
              <w:rPr>
                <w:color w:val="000000" w:themeColor="text1"/>
              </w:rPr>
              <w:t>662,8</w:t>
            </w:r>
          </w:p>
        </w:tc>
        <w:tc>
          <w:tcPr>
            <w:tcW w:w="945" w:type="dxa"/>
            <w:tcBorders>
              <w:left w:val="single" w:sz="6" w:space="0" w:color="000000"/>
            </w:tcBorders>
            <w:shd w:val="clear" w:color="auto" w:fill="auto"/>
            <w:vAlign w:val="bottom"/>
          </w:tcPr>
          <w:p w14:paraId="41C3B096" w14:textId="617DCDF8" w:rsidR="00900DBF" w:rsidRPr="00D81392" w:rsidRDefault="00900DBF" w:rsidP="005B3B64">
            <w:pPr>
              <w:spacing w:before="70"/>
              <w:ind w:right="284"/>
              <w:jc w:val="right"/>
              <w:rPr>
                <w:color w:val="000000" w:themeColor="text1"/>
                <w:lang w:val="en-US"/>
              </w:rPr>
            </w:pPr>
            <w:r w:rsidRPr="00D81392">
              <w:rPr>
                <w:color w:val="000000" w:themeColor="text1"/>
              </w:rPr>
              <w:t>288,5</w:t>
            </w:r>
          </w:p>
        </w:tc>
        <w:tc>
          <w:tcPr>
            <w:tcW w:w="945" w:type="dxa"/>
            <w:tcBorders>
              <w:left w:val="single" w:sz="6" w:space="0" w:color="000000"/>
            </w:tcBorders>
            <w:shd w:val="clear" w:color="auto" w:fill="auto"/>
            <w:vAlign w:val="bottom"/>
          </w:tcPr>
          <w:p w14:paraId="0B5A4FA6" w14:textId="48DE23A2" w:rsidR="00900DBF" w:rsidRPr="00D81392" w:rsidRDefault="00900DBF" w:rsidP="005B3B64">
            <w:pPr>
              <w:spacing w:before="70"/>
              <w:ind w:right="284"/>
              <w:jc w:val="right"/>
              <w:rPr>
                <w:color w:val="000000" w:themeColor="text1"/>
                <w:lang w:val="en-US"/>
              </w:rPr>
            </w:pPr>
            <w:r w:rsidRPr="00D81392">
              <w:rPr>
                <w:color w:val="000000" w:themeColor="text1"/>
              </w:rPr>
              <w:t>54,3</w:t>
            </w:r>
          </w:p>
        </w:tc>
        <w:tc>
          <w:tcPr>
            <w:tcW w:w="876" w:type="dxa"/>
            <w:tcBorders>
              <w:left w:val="single" w:sz="6" w:space="0" w:color="000000"/>
            </w:tcBorders>
            <w:shd w:val="clear" w:color="auto" w:fill="auto"/>
            <w:vAlign w:val="bottom"/>
          </w:tcPr>
          <w:p w14:paraId="22AE4F06" w14:textId="4D70B54D" w:rsidR="00900DBF" w:rsidRPr="00D81392" w:rsidRDefault="00900DBF" w:rsidP="005B3B64">
            <w:pPr>
              <w:spacing w:before="70"/>
              <w:ind w:right="284"/>
              <w:jc w:val="right"/>
              <w:rPr>
                <w:color w:val="000000" w:themeColor="text1"/>
                <w:lang w:val="en-US"/>
              </w:rPr>
            </w:pPr>
            <w:r w:rsidRPr="00D81392">
              <w:rPr>
                <w:color w:val="000000" w:themeColor="text1"/>
              </w:rPr>
              <w:t>63,4</w:t>
            </w:r>
          </w:p>
        </w:tc>
      </w:tr>
      <w:tr w:rsidR="00900DBF" w:rsidRPr="00D21FE6" w14:paraId="6264AE86" w14:textId="77777777" w:rsidTr="00C40DD2">
        <w:trPr>
          <w:cantSplit/>
          <w:jc w:val="center"/>
        </w:trPr>
        <w:tc>
          <w:tcPr>
            <w:tcW w:w="2485" w:type="dxa"/>
            <w:shd w:val="clear" w:color="auto" w:fill="auto"/>
            <w:vAlign w:val="bottom"/>
          </w:tcPr>
          <w:p w14:paraId="546547E1" w14:textId="77777777" w:rsidR="00900DBF" w:rsidRPr="00C40DD2" w:rsidRDefault="00900DBF" w:rsidP="00DF26DF">
            <w:pPr>
              <w:spacing w:before="70"/>
              <w:rPr>
                <w:color w:val="000000" w:themeColor="text1"/>
                <w:spacing w:val="-2"/>
              </w:rPr>
            </w:pPr>
            <w:r w:rsidRPr="00C40DD2">
              <w:rPr>
                <w:b/>
                <w:bCs/>
                <w:color w:val="000000" w:themeColor="text1"/>
                <w:spacing w:val="-2"/>
              </w:rPr>
              <w:t xml:space="preserve">Страны БРИКС / </w:t>
            </w:r>
            <w:r w:rsidRPr="00C40DD2">
              <w:rPr>
                <w:b/>
                <w:i/>
                <w:color w:val="000000" w:themeColor="text1"/>
                <w:spacing w:val="-2"/>
                <w:lang w:val="en"/>
              </w:rPr>
              <w:t>BRICS countries</w:t>
            </w:r>
          </w:p>
        </w:tc>
        <w:tc>
          <w:tcPr>
            <w:tcW w:w="890" w:type="dxa"/>
            <w:tcBorders>
              <w:left w:val="single" w:sz="6" w:space="0" w:color="000000"/>
            </w:tcBorders>
            <w:shd w:val="clear" w:color="auto" w:fill="auto"/>
            <w:vAlign w:val="bottom"/>
          </w:tcPr>
          <w:p w14:paraId="4C8353CF" w14:textId="77777777" w:rsidR="00900DBF" w:rsidRPr="00D81392" w:rsidRDefault="00900DBF"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65331A91" w14:textId="77777777" w:rsidR="00900DBF" w:rsidRPr="00D81392" w:rsidRDefault="00900DBF"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748F1BDE" w14:textId="77777777" w:rsidR="00900DBF" w:rsidRPr="00D81392" w:rsidRDefault="00900DBF"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312D02C5" w14:textId="77777777" w:rsidR="00900DBF" w:rsidRPr="00D81392" w:rsidRDefault="00900DBF"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26D0016E" w14:textId="77777777" w:rsidR="00900DBF" w:rsidRPr="00D81392" w:rsidRDefault="00900DBF"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14D3A5D7" w14:textId="77777777" w:rsidR="00900DBF" w:rsidRPr="00D81392" w:rsidRDefault="00900DBF"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168DEA85" w14:textId="77777777" w:rsidR="00900DBF" w:rsidRPr="00D81392" w:rsidRDefault="00900DBF" w:rsidP="005B3B64">
            <w:pPr>
              <w:spacing w:before="70"/>
              <w:ind w:right="284"/>
              <w:jc w:val="right"/>
              <w:rPr>
                <w:color w:val="000000" w:themeColor="text1"/>
                <w:lang w:val="en-US"/>
              </w:rPr>
            </w:pPr>
          </w:p>
        </w:tc>
        <w:tc>
          <w:tcPr>
            <w:tcW w:w="876" w:type="dxa"/>
            <w:tcBorders>
              <w:left w:val="single" w:sz="6" w:space="0" w:color="000000"/>
            </w:tcBorders>
            <w:shd w:val="clear" w:color="auto" w:fill="auto"/>
            <w:vAlign w:val="bottom"/>
          </w:tcPr>
          <w:p w14:paraId="5D6AB9BF" w14:textId="77777777" w:rsidR="00900DBF" w:rsidRPr="00D81392" w:rsidRDefault="00900DBF" w:rsidP="005B3B64">
            <w:pPr>
              <w:spacing w:before="70"/>
              <w:ind w:right="284"/>
              <w:jc w:val="right"/>
              <w:rPr>
                <w:color w:val="000000" w:themeColor="text1"/>
                <w:lang w:val="en-US"/>
              </w:rPr>
            </w:pPr>
          </w:p>
        </w:tc>
      </w:tr>
      <w:tr w:rsidR="00900DBF" w:rsidRPr="00D21FE6" w14:paraId="4E8D32A6" w14:textId="77777777" w:rsidTr="00C40DD2">
        <w:trPr>
          <w:cantSplit/>
          <w:jc w:val="center"/>
        </w:trPr>
        <w:tc>
          <w:tcPr>
            <w:tcW w:w="2485" w:type="dxa"/>
            <w:shd w:val="clear" w:color="auto" w:fill="auto"/>
            <w:vAlign w:val="bottom"/>
          </w:tcPr>
          <w:p w14:paraId="4B883839" w14:textId="77777777" w:rsidR="00900DBF" w:rsidRPr="00C40DD2" w:rsidRDefault="00900DBF" w:rsidP="00DF26DF">
            <w:pPr>
              <w:spacing w:before="70"/>
              <w:ind w:left="284"/>
              <w:rPr>
                <w:color w:val="000000" w:themeColor="text1"/>
              </w:rPr>
            </w:pPr>
            <w:r w:rsidRPr="00C40DD2">
              <w:rPr>
                <w:color w:val="000000" w:themeColor="text1"/>
                <w:lang w:val="en-US"/>
              </w:rPr>
              <w:t xml:space="preserve">из них / </w:t>
            </w:r>
            <w:r w:rsidRPr="00C40DD2">
              <w:rPr>
                <w:i/>
                <w:color w:val="000000" w:themeColor="text1"/>
                <w:lang w:val="en-US"/>
              </w:rPr>
              <w:t>of which</w:t>
            </w:r>
            <w:r w:rsidRPr="00C40DD2">
              <w:rPr>
                <w:color w:val="000000" w:themeColor="text1"/>
                <w:lang w:val="en-US"/>
              </w:rPr>
              <w:t>:</w:t>
            </w:r>
          </w:p>
        </w:tc>
        <w:tc>
          <w:tcPr>
            <w:tcW w:w="890" w:type="dxa"/>
            <w:tcBorders>
              <w:left w:val="single" w:sz="6" w:space="0" w:color="000000"/>
            </w:tcBorders>
            <w:shd w:val="clear" w:color="auto" w:fill="auto"/>
            <w:vAlign w:val="bottom"/>
          </w:tcPr>
          <w:p w14:paraId="43E1D1FA" w14:textId="77777777" w:rsidR="00900DBF" w:rsidRPr="00D81392" w:rsidRDefault="00900DBF"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4941338B" w14:textId="77777777" w:rsidR="00900DBF" w:rsidRPr="00D81392" w:rsidRDefault="00900DBF"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65633F86" w14:textId="77777777" w:rsidR="00900DBF" w:rsidRPr="00D81392" w:rsidRDefault="00900DBF"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2B88E454" w14:textId="77777777" w:rsidR="00900DBF" w:rsidRPr="00D81392" w:rsidRDefault="00900DBF"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3DAC2C87" w14:textId="77777777" w:rsidR="00900DBF" w:rsidRPr="00D81392" w:rsidRDefault="00900DBF"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113511DC" w14:textId="77777777" w:rsidR="00900DBF" w:rsidRPr="00D81392" w:rsidRDefault="00900DBF"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3BFADE18" w14:textId="77777777" w:rsidR="00900DBF" w:rsidRPr="00D81392" w:rsidRDefault="00900DBF" w:rsidP="005B3B64">
            <w:pPr>
              <w:spacing w:before="70"/>
              <w:ind w:right="284"/>
              <w:jc w:val="right"/>
              <w:rPr>
                <w:color w:val="000000" w:themeColor="text1"/>
                <w:lang w:val="en-US"/>
              </w:rPr>
            </w:pPr>
          </w:p>
        </w:tc>
        <w:tc>
          <w:tcPr>
            <w:tcW w:w="876" w:type="dxa"/>
            <w:tcBorders>
              <w:left w:val="single" w:sz="6" w:space="0" w:color="000000"/>
            </w:tcBorders>
            <w:shd w:val="clear" w:color="auto" w:fill="auto"/>
            <w:vAlign w:val="bottom"/>
          </w:tcPr>
          <w:p w14:paraId="222708E6" w14:textId="77777777" w:rsidR="00900DBF" w:rsidRPr="00D81392" w:rsidRDefault="00900DBF" w:rsidP="005B3B64">
            <w:pPr>
              <w:spacing w:before="70"/>
              <w:ind w:right="284"/>
              <w:jc w:val="right"/>
              <w:rPr>
                <w:color w:val="000000" w:themeColor="text1"/>
                <w:lang w:val="en-US"/>
              </w:rPr>
            </w:pPr>
          </w:p>
        </w:tc>
      </w:tr>
      <w:tr w:rsidR="00900DBF" w:rsidRPr="00D21FE6" w14:paraId="2441B9EA" w14:textId="77777777" w:rsidTr="00C40DD2">
        <w:trPr>
          <w:cantSplit/>
          <w:jc w:val="center"/>
        </w:trPr>
        <w:tc>
          <w:tcPr>
            <w:tcW w:w="2485" w:type="dxa"/>
            <w:shd w:val="clear" w:color="auto" w:fill="auto"/>
            <w:vAlign w:val="bottom"/>
          </w:tcPr>
          <w:p w14:paraId="19DCF501" w14:textId="77777777" w:rsidR="00900DBF" w:rsidRPr="00C40DD2" w:rsidRDefault="00900DBF" w:rsidP="00DF26DF">
            <w:pPr>
              <w:spacing w:before="70"/>
              <w:ind w:left="113"/>
              <w:rPr>
                <w:color w:val="000000" w:themeColor="text1"/>
              </w:rPr>
            </w:pPr>
            <w:r w:rsidRPr="00C40DD2">
              <w:rPr>
                <w:color w:val="000000" w:themeColor="text1"/>
              </w:rPr>
              <w:t>Бразилия</w:t>
            </w:r>
            <w:r w:rsidRPr="00C40DD2">
              <w:rPr>
                <w:color w:val="000000" w:themeColor="text1"/>
                <w:lang w:val="en-US"/>
              </w:rPr>
              <w:t xml:space="preserve"> / </w:t>
            </w:r>
            <w:r w:rsidRPr="00C40DD2">
              <w:rPr>
                <w:i/>
                <w:color w:val="000000" w:themeColor="text1"/>
                <w:lang w:val="en-US"/>
              </w:rPr>
              <w:t>Brazil</w:t>
            </w:r>
          </w:p>
        </w:tc>
        <w:tc>
          <w:tcPr>
            <w:tcW w:w="890" w:type="dxa"/>
            <w:tcBorders>
              <w:left w:val="single" w:sz="6" w:space="0" w:color="000000"/>
            </w:tcBorders>
            <w:shd w:val="clear" w:color="auto" w:fill="auto"/>
            <w:vAlign w:val="bottom"/>
          </w:tcPr>
          <w:p w14:paraId="4CAFF404" w14:textId="1F661669" w:rsidR="00900DBF" w:rsidRPr="00D81392" w:rsidRDefault="00900DBF" w:rsidP="005B3B64">
            <w:pPr>
              <w:spacing w:before="70"/>
              <w:ind w:right="284"/>
              <w:jc w:val="right"/>
              <w:rPr>
                <w:color w:val="000000" w:themeColor="text1"/>
                <w:lang w:val="en-US"/>
              </w:rPr>
            </w:pPr>
            <w:r w:rsidRPr="00D81392">
              <w:rPr>
                <w:color w:val="000000" w:themeColor="text1"/>
              </w:rPr>
              <w:t>20</w:t>
            </w:r>
            <w:r w:rsidRPr="00D81392">
              <w:rPr>
                <w:color w:val="000000" w:themeColor="text1"/>
                <w:lang w:val="en-US"/>
              </w:rPr>
              <w:t>21</w:t>
            </w:r>
          </w:p>
        </w:tc>
        <w:tc>
          <w:tcPr>
            <w:tcW w:w="945" w:type="dxa"/>
            <w:tcBorders>
              <w:left w:val="single" w:sz="6" w:space="0" w:color="000000"/>
            </w:tcBorders>
            <w:shd w:val="clear" w:color="auto" w:fill="auto"/>
            <w:vAlign w:val="bottom"/>
          </w:tcPr>
          <w:p w14:paraId="15311054" w14:textId="1DFBEB8E" w:rsidR="00900DBF" w:rsidRPr="00D81392" w:rsidRDefault="00900DBF" w:rsidP="005B3B64">
            <w:pPr>
              <w:spacing w:before="70"/>
              <w:ind w:right="284"/>
              <w:jc w:val="right"/>
              <w:rPr>
                <w:color w:val="000000" w:themeColor="text1"/>
                <w:lang w:val="en-US"/>
              </w:rPr>
            </w:pPr>
            <w:r w:rsidRPr="00D81392">
              <w:rPr>
                <w:color w:val="000000" w:themeColor="text1"/>
              </w:rPr>
              <w:t>35,0</w:t>
            </w:r>
          </w:p>
        </w:tc>
        <w:tc>
          <w:tcPr>
            <w:tcW w:w="945" w:type="dxa"/>
            <w:tcBorders>
              <w:left w:val="single" w:sz="6" w:space="0" w:color="000000"/>
            </w:tcBorders>
            <w:shd w:val="clear" w:color="auto" w:fill="auto"/>
            <w:vAlign w:val="bottom"/>
          </w:tcPr>
          <w:p w14:paraId="164C15F3" w14:textId="5FB4554F" w:rsidR="00900DBF" w:rsidRPr="00D81392" w:rsidRDefault="00900DBF" w:rsidP="005B3B64">
            <w:pPr>
              <w:spacing w:before="70"/>
              <w:ind w:right="284"/>
              <w:jc w:val="right"/>
              <w:rPr>
                <w:color w:val="000000" w:themeColor="text1"/>
                <w:lang w:val="en-US"/>
              </w:rPr>
            </w:pPr>
            <w:r w:rsidRPr="00D81392">
              <w:rPr>
                <w:color w:val="000000" w:themeColor="text1"/>
              </w:rPr>
              <w:t>119,2</w:t>
            </w:r>
          </w:p>
        </w:tc>
        <w:tc>
          <w:tcPr>
            <w:tcW w:w="945" w:type="dxa"/>
            <w:tcBorders>
              <w:left w:val="single" w:sz="6" w:space="0" w:color="000000"/>
            </w:tcBorders>
            <w:shd w:val="clear" w:color="auto" w:fill="auto"/>
            <w:vAlign w:val="bottom"/>
          </w:tcPr>
          <w:p w14:paraId="7FF2BDED" w14:textId="50E45D8B" w:rsidR="00900DBF" w:rsidRPr="00D81392" w:rsidRDefault="00900DBF" w:rsidP="005B3B64">
            <w:pPr>
              <w:spacing w:before="70"/>
              <w:ind w:right="284"/>
              <w:jc w:val="right"/>
              <w:rPr>
                <w:color w:val="000000" w:themeColor="text1"/>
                <w:lang w:val="en-US"/>
              </w:rPr>
            </w:pPr>
            <w:r w:rsidRPr="00D81392">
              <w:rPr>
                <w:color w:val="000000" w:themeColor="text1"/>
              </w:rPr>
              <w:t>193,6</w:t>
            </w:r>
          </w:p>
        </w:tc>
        <w:tc>
          <w:tcPr>
            <w:tcW w:w="945" w:type="dxa"/>
            <w:tcBorders>
              <w:left w:val="single" w:sz="6" w:space="0" w:color="000000"/>
            </w:tcBorders>
            <w:shd w:val="clear" w:color="auto" w:fill="auto"/>
            <w:vAlign w:val="bottom"/>
          </w:tcPr>
          <w:p w14:paraId="1E6D2536" w14:textId="76EBDB38" w:rsidR="00900DBF" w:rsidRPr="00D81392" w:rsidRDefault="00900DBF" w:rsidP="005B3B64">
            <w:pPr>
              <w:spacing w:before="70"/>
              <w:ind w:right="284"/>
              <w:jc w:val="right"/>
              <w:rPr>
                <w:color w:val="000000" w:themeColor="text1"/>
                <w:lang w:val="en-US"/>
              </w:rPr>
            </w:pPr>
            <w:r w:rsidRPr="00D81392">
              <w:rPr>
                <w:color w:val="000000" w:themeColor="text1"/>
              </w:rPr>
              <w:t>85,1</w:t>
            </w:r>
          </w:p>
        </w:tc>
        <w:tc>
          <w:tcPr>
            <w:tcW w:w="945" w:type="dxa"/>
            <w:tcBorders>
              <w:left w:val="single" w:sz="6" w:space="0" w:color="000000"/>
            </w:tcBorders>
            <w:shd w:val="clear" w:color="auto" w:fill="auto"/>
            <w:vAlign w:val="bottom"/>
          </w:tcPr>
          <w:p w14:paraId="5C3942AF" w14:textId="0277E0CD" w:rsidR="00900DBF" w:rsidRPr="00D81392" w:rsidRDefault="00900DBF" w:rsidP="005B3B64">
            <w:pPr>
              <w:spacing w:before="70"/>
              <w:ind w:right="284"/>
              <w:jc w:val="right"/>
              <w:rPr>
                <w:color w:val="000000" w:themeColor="text1"/>
                <w:lang w:val="en-US"/>
              </w:rPr>
            </w:pPr>
            <w:r w:rsidRPr="00D81392">
              <w:rPr>
                <w:color w:val="000000" w:themeColor="text1"/>
              </w:rPr>
              <w:t>256,9</w:t>
            </w:r>
          </w:p>
        </w:tc>
        <w:tc>
          <w:tcPr>
            <w:tcW w:w="945" w:type="dxa"/>
            <w:tcBorders>
              <w:left w:val="single" w:sz="6" w:space="0" w:color="000000"/>
            </w:tcBorders>
            <w:shd w:val="clear" w:color="auto" w:fill="auto"/>
            <w:vAlign w:val="bottom"/>
          </w:tcPr>
          <w:p w14:paraId="1BC02B03" w14:textId="7D12D28B" w:rsidR="00900DBF" w:rsidRPr="00D81392" w:rsidRDefault="00900DBF" w:rsidP="005B3B64">
            <w:pPr>
              <w:spacing w:before="70"/>
              <w:ind w:right="284"/>
              <w:jc w:val="right"/>
              <w:rPr>
                <w:color w:val="000000" w:themeColor="text1"/>
                <w:lang w:val="en-US"/>
              </w:rPr>
            </w:pPr>
            <w:r w:rsidRPr="00D81392">
              <w:rPr>
                <w:color w:val="000000" w:themeColor="text1"/>
              </w:rPr>
              <w:t>36,7</w:t>
            </w:r>
          </w:p>
        </w:tc>
        <w:tc>
          <w:tcPr>
            <w:tcW w:w="876" w:type="dxa"/>
            <w:tcBorders>
              <w:left w:val="single" w:sz="6" w:space="0" w:color="000000"/>
            </w:tcBorders>
            <w:shd w:val="clear" w:color="auto" w:fill="auto"/>
            <w:vAlign w:val="bottom"/>
          </w:tcPr>
          <w:p w14:paraId="363EDA19" w14:textId="4075E4E6" w:rsidR="00900DBF" w:rsidRPr="00D81392" w:rsidRDefault="00900DBF" w:rsidP="005B3B64">
            <w:pPr>
              <w:spacing w:before="70"/>
              <w:ind w:right="284"/>
              <w:jc w:val="right"/>
              <w:rPr>
                <w:color w:val="000000" w:themeColor="text1"/>
                <w:lang w:val="en-US"/>
              </w:rPr>
            </w:pPr>
            <w:r w:rsidRPr="00D81392">
              <w:rPr>
                <w:color w:val="000000" w:themeColor="text1"/>
              </w:rPr>
              <w:t>76,6</w:t>
            </w:r>
          </w:p>
        </w:tc>
      </w:tr>
      <w:tr w:rsidR="00900DBF" w:rsidRPr="00D21FE6" w14:paraId="1CD59D3E" w14:textId="77777777" w:rsidTr="00C40DD2">
        <w:trPr>
          <w:cantSplit/>
          <w:jc w:val="center"/>
        </w:trPr>
        <w:tc>
          <w:tcPr>
            <w:tcW w:w="2485" w:type="dxa"/>
            <w:shd w:val="clear" w:color="auto" w:fill="auto"/>
            <w:vAlign w:val="bottom"/>
          </w:tcPr>
          <w:p w14:paraId="08860EC4" w14:textId="77777777" w:rsidR="00900DBF" w:rsidRPr="00C40DD2" w:rsidRDefault="00900DBF" w:rsidP="00DF26DF">
            <w:pPr>
              <w:spacing w:before="70"/>
              <w:ind w:left="113"/>
              <w:rPr>
                <w:color w:val="000000" w:themeColor="text1"/>
              </w:rPr>
            </w:pPr>
            <w:r w:rsidRPr="00C40DD2">
              <w:rPr>
                <w:color w:val="000000" w:themeColor="text1"/>
              </w:rPr>
              <w:t>Индия</w:t>
            </w:r>
            <w:r w:rsidRPr="00C40DD2">
              <w:rPr>
                <w:color w:val="000000" w:themeColor="text1"/>
                <w:vertAlign w:val="superscript"/>
                <w:lang w:val="en-US"/>
              </w:rPr>
              <w:t xml:space="preserve"> </w:t>
            </w:r>
            <w:r w:rsidRPr="00C40DD2">
              <w:rPr>
                <w:color w:val="000000" w:themeColor="text1"/>
              </w:rPr>
              <w:t xml:space="preserve">/ </w:t>
            </w:r>
            <w:r w:rsidRPr="00C40DD2">
              <w:rPr>
                <w:bCs/>
                <w:i/>
                <w:color w:val="000000" w:themeColor="text1"/>
                <w:lang w:val="en-US"/>
              </w:rPr>
              <w:t>India</w:t>
            </w:r>
          </w:p>
        </w:tc>
        <w:tc>
          <w:tcPr>
            <w:tcW w:w="890" w:type="dxa"/>
            <w:tcBorders>
              <w:left w:val="single" w:sz="6" w:space="0" w:color="000000"/>
            </w:tcBorders>
            <w:shd w:val="clear" w:color="auto" w:fill="auto"/>
            <w:vAlign w:val="bottom"/>
          </w:tcPr>
          <w:p w14:paraId="19F136FE" w14:textId="4275CE07" w:rsidR="00900DBF" w:rsidRPr="00D81392" w:rsidRDefault="00900DBF" w:rsidP="005B3B64">
            <w:pPr>
              <w:spacing w:before="70"/>
              <w:ind w:right="284"/>
              <w:jc w:val="right"/>
              <w:rPr>
                <w:color w:val="000000" w:themeColor="text1"/>
                <w:lang w:val="en-US"/>
              </w:rPr>
            </w:pPr>
            <w:r w:rsidRPr="00D81392">
              <w:rPr>
                <w:color w:val="000000" w:themeColor="text1"/>
                <w:lang w:val="en-US"/>
              </w:rPr>
              <w:t>20</w:t>
            </w:r>
            <w:r w:rsidRPr="00D81392">
              <w:rPr>
                <w:color w:val="000000" w:themeColor="text1"/>
              </w:rPr>
              <w:t>21</w:t>
            </w:r>
          </w:p>
        </w:tc>
        <w:tc>
          <w:tcPr>
            <w:tcW w:w="945" w:type="dxa"/>
            <w:tcBorders>
              <w:left w:val="single" w:sz="6" w:space="0" w:color="000000"/>
            </w:tcBorders>
            <w:shd w:val="clear" w:color="auto" w:fill="auto"/>
            <w:vAlign w:val="bottom"/>
          </w:tcPr>
          <w:p w14:paraId="55D7742E" w14:textId="59F1E0FC" w:rsidR="00900DBF" w:rsidRPr="00D81392" w:rsidRDefault="00900DBF" w:rsidP="005B3B64">
            <w:pPr>
              <w:spacing w:before="70"/>
              <w:ind w:right="284"/>
              <w:jc w:val="right"/>
              <w:rPr>
                <w:color w:val="000000" w:themeColor="text1"/>
                <w:lang w:val="en-US"/>
              </w:rPr>
            </w:pPr>
            <w:r w:rsidRPr="00D81392">
              <w:rPr>
                <w:color w:val="000000" w:themeColor="text1"/>
              </w:rPr>
              <w:t>75,6</w:t>
            </w:r>
          </w:p>
        </w:tc>
        <w:tc>
          <w:tcPr>
            <w:tcW w:w="945" w:type="dxa"/>
            <w:tcBorders>
              <w:left w:val="single" w:sz="6" w:space="0" w:color="000000"/>
            </w:tcBorders>
            <w:shd w:val="clear" w:color="auto" w:fill="auto"/>
            <w:vAlign w:val="bottom"/>
          </w:tcPr>
          <w:p w14:paraId="4590F49C" w14:textId="55963CC7" w:rsidR="00900DBF" w:rsidRPr="00D81392" w:rsidRDefault="00900DBF" w:rsidP="005B3B64">
            <w:pPr>
              <w:spacing w:before="70"/>
              <w:ind w:right="284"/>
              <w:jc w:val="right"/>
              <w:rPr>
                <w:color w:val="000000" w:themeColor="text1"/>
                <w:lang w:val="en-US"/>
              </w:rPr>
            </w:pPr>
            <w:r w:rsidRPr="00D81392">
              <w:rPr>
                <w:color w:val="000000" w:themeColor="text1"/>
              </w:rPr>
              <w:t>70,6</w:t>
            </w:r>
          </w:p>
        </w:tc>
        <w:tc>
          <w:tcPr>
            <w:tcW w:w="945" w:type="dxa"/>
            <w:tcBorders>
              <w:left w:val="single" w:sz="6" w:space="0" w:color="000000"/>
            </w:tcBorders>
            <w:shd w:val="clear" w:color="auto" w:fill="auto"/>
            <w:vAlign w:val="bottom"/>
          </w:tcPr>
          <w:p w14:paraId="6504CDBA" w14:textId="2FDA27D8" w:rsidR="00900DBF" w:rsidRPr="00D81392" w:rsidRDefault="00900DBF" w:rsidP="005B3B64">
            <w:pPr>
              <w:spacing w:before="70"/>
              <w:ind w:right="284"/>
              <w:jc w:val="right"/>
              <w:rPr>
                <w:color w:val="000000" w:themeColor="text1"/>
                <w:lang w:val="en-US"/>
              </w:rPr>
            </w:pPr>
            <w:r w:rsidRPr="00D81392">
              <w:rPr>
                <w:color w:val="000000" w:themeColor="text1"/>
              </w:rPr>
              <w:t>198,2</w:t>
            </w:r>
          </w:p>
        </w:tc>
        <w:tc>
          <w:tcPr>
            <w:tcW w:w="945" w:type="dxa"/>
            <w:tcBorders>
              <w:left w:val="single" w:sz="6" w:space="0" w:color="000000"/>
            </w:tcBorders>
            <w:shd w:val="clear" w:color="auto" w:fill="auto"/>
            <w:vAlign w:val="bottom"/>
          </w:tcPr>
          <w:p w14:paraId="0455363C" w14:textId="69E6EB02" w:rsidR="00900DBF" w:rsidRPr="00D81392" w:rsidRDefault="00900DBF" w:rsidP="005B3B64">
            <w:pPr>
              <w:spacing w:before="70"/>
              <w:ind w:right="284"/>
              <w:jc w:val="right"/>
              <w:rPr>
                <w:color w:val="000000" w:themeColor="text1"/>
                <w:lang w:val="en-US"/>
              </w:rPr>
            </w:pPr>
            <w:r w:rsidRPr="00D81392">
              <w:rPr>
                <w:color w:val="000000" w:themeColor="text1"/>
              </w:rPr>
              <w:t>111,5</w:t>
            </w:r>
          </w:p>
        </w:tc>
        <w:tc>
          <w:tcPr>
            <w:tcW w:w="945" w:type="dxa"/>
            <w:tcBorders>
              <w:left w:val="single" w:sz="6" w:space="0" w:color="000000"/>
            </w:tcBorders>
            <w:shd w:val="clear" w:color="auto" w:fill="auto"/>
            <w:vAlign w:val="bottom"/>
          </w:tcPr>
          <w:p w14:paraId="540E5138" w14:textId="5D20B1E5" w:rsidR="00900DBF" w:rsidRPr="00D81392" w:rsidRDefault="00900DBF" w:rsidP="005B3B64">
            <w:pPr>
              <w:spacing w:before="70"/>
              <w:ind w:right="284"/>
              <w:jc w:val="right"/>
              <w:rPr>
                <w:color w:val="000000" w:themeColor="text1"/>
                <w:lang w:val="en-US"/>
              </w:rPr>
            </w:pPr>
            <w:r w:rsidRPr="00D81392">
              <w:rPr>
                <w:color w:val="000000" w:themeColor="text1"/>
              </w:rPr>
              <w:t>250,6</w:t>
            </w:r>
          </w:p>
        </w:tc>
        <w:tc>
          <w:tcPr>
            <w:tcW w:w="945" w:type="dxa"/>
            <w:tcBorders>
              <w:left w:val="single" w:sz="6" w:space="0" w:color="000000"/>
            </w:tcBorders>
            <w:shd w:val="clear" w:color="auto" w:fill="auto"/>
            <w:vAlign w:val="bottom"/>
          </w:tcPr>
          <w:p w14:paraId="444EBEBD" w14:textId="4B4F6390" w:rsidR="00900DBF" w:rsidRPr="00D81392" w:rsidRDefault="00900DBF" w:rsidP="005B3B64">
            <w:pPr>
              <w:spacing w:before="70"/>
              <w:ind w:right="284"/>
              <w:jc w:val="right"/>
              <w:rPr>
                <w:color w:val="000000" w:themeColor="text1"/>
                <w:lang w:val="en-US"/>
              </w:rPr>
            </w:pPr>
            <w:r w:rsidRPr="00D81392">
              <w:rPr>
                <w:color w:val="000000" w:themeColor="text1"/>
              </w:rPr>
              <w:t>31,1</w:t>
            </w:r>
          </w:p>
        </w:tc>
        <w:tc>
          <w:tcPr>
            <w:tcW w:w="876" w:type="dxa"/>
            <w:tcBorders>
              <w:left w:val="single" w:sz="6" w:space="0" w:color="000000"/>
            </w:tcBorders>
            <w:shd w:val="clear" w:color="auto" w:fill="auto"/>
            <w:vAlign w:val="bottom"/>
          </w:tcPr>
          <w:p w14:paraId="1BF839FF" w14:textId="2C1DE8CF" w:rsidR="00900DBF" w:rsidRPr="00D81392" w:rsidRDefault="00900DBF" w:rsidP="005B3B64">
            <w:pPr>
              <w:spacing w:before="70"/>
              <w:ind w:right="284"/>
              <w:jc w:val="right"/>
              <w:rPr>
                <w:color w:val="000000" w:themeColor="text1"/>
                <w:lang w:val="en-US"/>
              </w:rPr>
            </w:pPr>
            <w:r w:rsidRPr="00D81392">
              <w:rPr>
                <w:color w:val="000000" w:themeColor="text1"/>
              </w:rPr>
              <w:t>65,1</w:t>
            </w:r>
          </w:p>
        </w:tc>
      </w:tr>
      <w:tr w:rsidR="00900DBF" w:rsidRPr="00D21FE6" w14:paraId="674AE963" w14:textId="77777777" w:rsidTr="00C40DD2">
        <w:trPr>
          <w:cantSplit/>
          <w:jc w:val="center"/>
        </w:trPr>
        <w:tc>
          <w:tcPr>
            <w:tcW w:w="2485" w:type="dxa"/>
            <w:shd w:val="clear" w:color="auto" w:fill="auto"/>
            <w:vAlign w:val="bottom"/>
          </w:tcPr>
          <w:p w14:paraId="49FE1071" w14:textId="77777777" w:rsidR="00900DBF" w:rsidRPr="00C40DD2" w:rsidRDefault="00900DBF" w:rsidP="00DF26DF">
            <w:pPr>
              <w:spacing w:before="70"/>
              <w:ind w:left="113"/>
              <w:rPr>
                <w:color w:val="000000" w:themeColor="text1"/>
              </w:rPr>
            </w:pPr>
            <w:r w:rsidRPr="00C40DD2">
              <w:rPr>
                <w:color w:val="000000" w:themeColor="text1"/>
              </w:rPr>
              <w:t>Китай</w:t>
            </w:r>
            <w:r w:rsidRPr="00C40DD2">
              <w:rPr>
                <w:bCs/>
                <w:i/>
                <w:color w:val="000000" w:themeColor="text1"/>
                <w:lang w:val="en-US"/>
              </w:rPr>
              <w:t xml:space="preserve"> / China</w:t>
            </w:r>
          </w:p>
        </w:tc>
        <w:tc>
          <w:tcPr>
            <w:tcW w:w="890" w:type="dxa"/>
            <w:tcBorders>
              <w:left w:val="single" w:sz="6" w:space="0" w:color="000000"/>
            </w:tcBorders>
            <w:shd w:val="clear" w:color="auto" w:fill="auto"/>
            <w:vAlign w:val="bottom"/>
          </w:tcPr>
          <w:p w14:paraId="32C98C61" w14:textId="4A7FD776" w:rsidR="00900DBF" w:rsidRPr="00D81392" w:rsidRDefault="00900DBF" w:rsidP="005B3B64">
            <w:pPr>
              <w:spacing w:before="70"/>
              <w:ind w:right="284"/>
              <w:jc w:val="right"/>
              <w:rPr>
                <w:color w:val="000000" w:themeColor="text1"/>
                <w:lang w:val="en-US"/>
              </w:rPr>
            </w:pPr>
            <w:r w:rsidRPr="00D81392">
              <w:rPr>
                <w:color w:val="000000" w:themeColor="text1"/>
              </w:rPr>
              <w:t>20</w:t>
            </w:r>
            <w:r w:rsidRPr="00D81392">
              <w:rPr>
                <w:color w:val="000000" w:themeColor="text1"/>
                <w:lang w:val="en-US"/>
              </w:rPr>
              <w:t>21</w:t>
            </w:r>
          </w:p>
        </w:tc>
        <w:tc>
          <w:tcPr>
            <w:tcW w:w="945" w:type="dxa"/>
            <w:tcBorders>
              <w:left w:val="single" w:sz="6" w:space="0" w:color="000000"/>
            </w:tcBorders>
            <w:shd w:val="clear" w:color="auto" w:fill="auto"/>
            <w:vAlign w:val="bottom"/>
          </w:tcPr>
          <w:p w14:paraId="791B2A18" w14:textId="49AF0437" w:rsidR="00900DBF" w:rsidRPr="00D81392" w:rsidRDefault="00900DBF" w:rsidP="005B3B64">
            <w:pPr>
              <w:spacing w:before="70"/>
              <w:ind w:right="284"/>
              <w:jc w:val="right"/>
              <w:rPr>
                <w:color w:val="000000" w:themeColor="text1"/>
                <w:lang w:val="en-US"/>
              </w:rPr>
            </w:pPr>
            <w:r w:rsidRPr="00D81392">
              <w:rPr>
                <w:color w:val="000000" w:themeColor="text1"/>
              </w:rPr>
              <w:t>8,0</w:t>
            </w:r>
          </w:p>
        </w:tc>
        <w:tc>
          <w:tcPr>
            <w:tcW w:w="945" w:type="dxa"/>
            <w:tcBorders>
              <w:left w:val="single" w:sz="6" w:space="0" w:color="000000"/>
            </w:tcBorders>
            <w:shd w:val="clear" w:color="auto" w:fill="auto"/>
            <w:vAlign w:val="bottom"/>
          </w:tcPr>
          <w:p w14:paraId="222AD827" w14:textId="1F198EEA" w:rsidR="00900DBF" w:rsidRPr="00D81392" w:rsidRDefault="00900DBF" w:rsidP="005B3B64">
            <w:pPr>
              <w:spacing w:before="70"/>
              <w:ind w:right="284"/>
              <w:jc w:val="right"/>
              <w:rPr>
                <w:color w:val="000000" w:themeColor="text1"/>
                <w:lang w:val="en-US"/>
              </w:rPr>
            </w:pPr>
            <w:r w:rsidRPr="00D81392">
              <w:rPr>
                <w:color w:val="000000" w:themeColor="text1"/>
              </w:rPr>
              <w:t>190,7</w:t>
            </w:r>
          </w:p>
        </w:tc>
        <w:tc>
          <w:tcPr>
            <w:tcW w:w="945" w:type="dxa"/>
            <w:tcBorders>
              <w:left w:val="single" w:sz="6" w:space="0" w:color="000000"/>
            </w:tcBorders>
            <w:shd w:val="clear" w:color="auto" w:fill="auto"/>
            <w:vAlign w:val="bottom"/>
          </w:tcPr>
          <w:p w14:paraId="60B30657" w14:textId="4D109D60" w:rsidR="00900DBF" w:rsidRPr="00D81392" w:rsidRDefault="00900DBF" w:rsidP="005B3B64">
            <w:pPr>
              <w:spacing w:before="70"/>
              <w:ind w:right="284"/>
              <w:jc w:val="right"/>
              <w:rPr>
                <w:color w:val="000000" w:themeColor="text1"/>
                <w:lang w:val="en-US"/>
              </w:rPr>
            </w:pPr>
            <w:r w:rsidRPr="00D81392">
              <w:rPr>
                <w:color w:val="000000" w:themeColor="text1"/>
              </w:rPr>
              <w:t>356,3</w:t>
            </w:r>
          </w:p>
        </w:tc>
        <w:tc>
          <w:tcPr>
            <w:tcW w:w="945" w:type="dxa"/>
            <w:tcBorders>
              <w:left w:val="single" w:sz="6" w:space="0" w:color="000000"/>
            </w:tcBorders>
            <w:shd w:val="clear" w:color="auto" w:fill="auto"/>
            <w:vAlign w:val="bottom"/>
          </w:tcPr>
          <w:p w14:paraId="4F071DF5" w14:textId="671498B8" w:rsidR="00900DBF" w:rsidRPr="00D81392" w:rsidRDefault="00900DBF" w:rsidP="005B3B64">
            <w:pPr>
              <w:spacing w:before="70"/>
              <w:ind w:right="284"/>
              <w:jc w:val="right"/>
              <w:rPr>
                <w:color w:val="000000" w:themeColor="text1"/>
                <w:lang w:val="en-US"/>
              </w:rPr>
            </w:pPr>
            <w:r w:rsidRPr="00D81392">
              <w:rPr>
                <w:color w:val="000000" w:themeColor="text1"/>
              </w:rPr>
              <w:t>138,6</w:t>
            </w:r>
          </w:p>
        </w:tc>
        <w:tc>
          <w:tcPr>
            <w:tcW w:w="945" w:type="dxa"/>
            <w:tcBorders>
              <w:left w:val="single" w:sz="6" w:space="0" w:color="000000"/>
            </w:tcBorders>
            <w:shd w:val="clear" w:color="auto" w:fill="auto"/>
            <w:vAlign w:val="bottom"/>
          </w:tcPr>
          <w:p w14:paraId="5F151E7D" w14:textId="09A5612C" w:rsidR="00900DBF" w:rsidRPr="00D81392" w:rsidRDefault="00900DBF" w:rsidP="005B3B64">
            <w:pPr>
              <w:spacing w:before="70"/>
              <w:ind w:right="284"/>
              <w:jc w:val="right"/>
              <w:rPr>
                <w:color w:val="000000" w:themeColor="text1"/>
                <w:lang w:val="en-US"/>
              </w:rPr>
            </w:pPr>
            <w:r w:rsidRPr="00D81392">
              <w:rPr>
                <w:color w:val="000000" w:themeColor="text1"/>
              </w:rPr>
              <w:t>15,0</w:t>
            </w:r>
          </w:p>
        </w:tc>
        <w:tc>
          <w:tcPr>
            <w:tcW w:w="945" w:type="dxa"/>
            <w:tcBorders>
              <w:left w:val="single" w:sz="6" w:space="0" w:color="000000"/>
            </w:tcBorders>
            <w:shd w:val="clear" w:color="auto" w:fill="auto"/>
            <w:vAlign w:val="bottom"/>
          </w:tcPr>
          <w:p w14:paraId="483F7D1F" w14:textId="5B2B8C58" w:rsidR="00900DBF" w:rsidRPr="00D81392" w:rsidRDefault="00900DBF" w:rsidP="005B3B64">
            <w:pPr>
              <w:spacing w:before="70"/>
              <w:ind w:right="284"/>
              <w:jc w:val="right"/>
              <w:rPr>
                <w:color w:val="000000" w:themeColor="text1"/>
                <w:lang w:val="en-US"/>
              </w:rPr>
            </w:pPr>
            <w:r w:rsidRPr="00D81392">
              <w:rPr>
                <w:color w:val="000000" w:themeColor="text1"/>
              </w:rPr>
              <w:t>19,6</w:t>
            </w:r>
          </w:p>
        </w:tc>
        <w:tc>
          <w:tcPr>
            <w:tcW w:w="876" w:type="dxa"/>
            <w:tcBorders>
              <w:left w:val="single" w:sz="6" w:space="0" w:color="000000"/>
            </w:tcBorders>
            <w:shd w:val="clear" w:color="auto" w:fill="auto"/>
            <w:vAlign w:val="bottom"/>
          </w:tcPr>
          <w:p w14:paraId="46AFF4B0" w14:textId="03CB621D" w:rsidR="00900DBF" w:rsidRPr="00D81392" w:rsidRDefault="00900DBF" w:rsidP="005B3B64">
            <w:pPr>
              <w:spacing w:before="70"/>
              <w:ind w:right="284"/>
              <w:jc w:val="right"/>
              <w:rPr>
                <w:color w:val="000000" w:themeColor="text1"/>
                <w:lang w:val="en-US"/>
              </w:rPr>
            </w:pPr>
            <w:r w:rsidRPr="00D81392">
              <w:rPr>
                <w:color w:val="000000" w:themeColor="text1"/>
              </w:rPr>
              <w:t>48,7</w:t>
            </w:r>
          </w:p>
        </w:tc>
      </w:tr>
      <w:tr w:rsidR="00900DBF" w:rsidRPr="00D21FE6" w14:paraId="06E7903A" w14:textId="77777777" w:rsidTr="00C40DD2">
        <w:trPr>
          <w:cantSplit/>
          <w:jc w:val="center"/>
        </w:trPr>
        <w:tc>
          <w:tcPr>
            <w:tcW w:w="2485" w:type="dxa"/>
            <w:shd w:val="clear" w:color="auto" w:fill="auto"/>
            <w:vAlign w:val="bottom"/>
          </w:tcPr>
          <w:p w14:paraId="3FE878EB" w14:textId="77777777" w:rsidR="00900DBF" w:rsidRPr="00C40DD2" w:rsidRDefault="00900DBF" w:rsidP="00DF26DF">
            <w:pPr>
              <w:spacing w:before="70"/>
              <w:ind w:left="113"/>
              <w:rPr>
                <w:color w:val="000000" w:themeColor="text1"/>
              </w:rPr>
            </w:pPr>
            <w:r w:rsidRPr="00C40DD2">
              <w:rPr>
                <w:bCs/>
                <w:color w:val="000000" w:themeColor="text1"/>
                <w:spacing w:val="-2"/>
              </w:rPr>
              <w:t>Южно-Африканская Республика</w:t>
            </w:r>
            <w:r w:rsidRPr="00C40DD2">
              <w:rPr>
                <w:bCs/>
                <w:color w:val="000000" w:themeColor="text1"/>
                <w:spacing w:val="-2"/>
              </w:rPr>
              <w:br/>
            </w:r>
            <w:r w:rsidRPr="00C40DD2">
              <w:rPr>
                <w:i/>
                <w:color w:val="000000" w:themeColor="text1"/>
                <w:lang w:val="en"/>
              </w:rPr>
              <w:t>South</w:t>
            </w:r>
            <w:r w:rsidRPr="00C40DD2">
              <w:rPr>
                <w:i/>
                <w:color w:val="000000" w:themeColor="text1"/>
              </w:rPr>
              <w:t xml:space="preserve"> </w:t>
            </w:r>
            <w:r w:rsidRPr="00C40DD2">
              <w:rPr>
                <w:i/>
                <w:color w:val="000000" w:themeColor="text1"/>
                <w:lang w:val="en"/>
              </w:rPr>
              <w:t>Africa</w:t>
            </w:r>
          </w:p>
        </w:tc>
        <w:tc>
          <w:tcPr>
            <w:tcW w:w="890" w:type="dxa"/>
            <w:tcBorders>
              <w:left w:val="single" w:sz="6" w:space="0" w:color="000000"/>
            </w:tcBorders>
            <w:shd w:val="clear" w:color="auto" w:fill="auto"/>
            <w:vAlign w:val="bottom"/>
          </w:tcPr>
          <w:p w14:paraId="5473B62C" w14:textId="35E2EBDA" w:rsidR="00900DBF" w:rsidRPr="00D81392" w:rsidRDefault="00900DBF" w:rsidP="005B3B64">
            <w:pPr>
              <w:spacing w:before="70"/>
              <w:ind w:right="284"/>
              <w:jc w:val="right"/>
              <w:rPr>
                <w:color w:val="000000" w:themeColor="text1"/>
                <w:lang w:val="en-US"/>
              </w:rPr>
            </w:pPr>
            <w:r w:rsidRPr="00D81392">
              <w:rPr>
                <w:color w:val="000000" w:themeColor="text1"/>
              </w:rPr>
              <w:t>20</w:t>
            </w:r>
            <w:r w:rsidRPr="00D81392">
              <w:rPr>
                <w:color w:val="000000" w:themeColor="text1"/>
                <w:lang w:val="en-US"/>
              </w:rPr>
              <w:t>21</w:t>
            </w:r>
          </w:p>
        </w:tc>
        <w:tc>
          <w:tcPr>
            <w:tcW w:w="945" w:type="dxa"/>
            <w:tcBorders>
              <w:left w:val="single" w:sz="6" w:space="0" w:color="000000"/>
            </w:tcBorders>
            <w:shd w:val="clear" w:color="auto" w:fill="auto"/>
            <w:vAlign w:val="bottom"/>
          </w:tcPr>
          <w:p w14:paraId="762097EA" w14:textId="67020A52" w:rsidR="00900DBF" w:rsidRPr="00D81392" w:rsidRDefault="00900DBF" w:rsidP="005B3B64">
            <w:pPr>
              <w:spacing w:before="70"/>
              <w:ind w:right="284"/>
              <w:jc w:val="right"/>
              <w:rPr>
                <w:color w:val="000000" w:themeColor="text1"/>
                <w:lang w:val="en-US"/>
              </w:rPr>
            </w:pPr>
            <w:r w:rsidRPr="00D81392">
              <w:rPr>
                <w:color w:val="000000" w:themeColor="text1"/>
              </w:rPr>
              <w:t>217,1</w:t>
            </w:r>
          </w:p>
        </w:tc>
        <w:tc>
          <w:tcPr>
            <w:tcW w:w="945" w:type="dxa"/>
            <w:tcBorders>
              <w:left w:val="single" w:sz="6" w:space="0" w:color="000000"/>
            </w:tcBorders>
            <w:shd w:val="clear" w:color="auto" w:fill="auto"/>
            <w:vAlign w:val="bottom"/>
          </w:tcPr>
          <w:p w14:paraId="5B70D55B" w14:textId="08FE25F0" w:rsidR="00900DBF" w:rsidRPr="00D81392" w:rsidRDefault="00900DBF" w:rsidP="005B3B64">
            <w:pPr>
              <w:spacing w:before="70"/>
              <w:ind w:right="284"/>
              <w:jc w:val="right"/>
              <w:rPr>
                <w:color w:val="000000" w:themeColor="text1"/>
                <w:lang w:val="en-US"/>
              </w:rPr>
            </w:pPr>
            <w:r w:rsidRPr="00D81392">
              <w:rPr>
                <w:color w:val="000000" w:themeColor="text1"/>
              </w:rPr>
              <w:t>109,7</w:t>
            </w:r>
          </w:p>
        </w:tc>
        <w:tc>
          <w:tcPr>
            <w:tcW w:w="945" w:type="dxa"/>
            <w:tcBorders>
              <w:left w:val="single" w:sz="6" w:space="0" w:color="000000"/>
            </w:tcBorders>
            <w:shd w:val="clear" w:color="auto" w:fill="auto"/>
            <w:vAlign w:val="bottom"/>
          </w:tcPr>
          <w:p w14:paraId="12B5ECE3" w14:textId="7F42AD91" w:rsidR="00900DBF" w:rsidRPr="00D81392" w:rsidRDefault="00900DBF" w:rsidP="005B3B64">
            <w:pPr>
              <w:spacing w:before="70"/>
              <w:ind w:right="284"/>
              <w:jc w:val="right"/>
              <w:rPr>
                <w:color w:val="000000" w:themeColor="text1"/>
                <w:lang w:val="en-US"/>
              </w:rPr>
            </w:pPr>
            <w:r w:rsidRPr="00D81392">
              <w:rPr>
                <w:color w:val="000000" w:themeColor="text1"/>
              </w:rPr>
              <w:t>168,3</w:t>
            </w:r>
          </w:p>
        </w:tc>
        <w:tc>
          <w:tcPr>
            <w:tcW w:w="945" w:type="dxa"/>
            <w:tcBorders>
              <w:left w:val="single" w:sz="6" w:space="0" w:color="000000"/>
            </w:tcBorders>
            <w:shd w:val="clear" w:color="auto" w:fill="auto"/>
            <w:vAlign w:val="bottom"/>
          </w:tcPr>
          <w:p w14:paraId="684D785C" w14:textId="55D437FC" w:rsidR="00900DBF" w:rsidRPr="00D81392" w:rsidRDefault="00900DBF" w:rsidP="005B3B64">
            <w:pPr>
              <w:spacing w:before="70"/>
              <w:ind w:right="284"/>
              <w:jc w:val="right"/>
              <w:rPr>
                <w:color w:val="000000" w:themeColor="text1"/>
                <w:lang w:val="en-US"/>
              </w:rPr>
            </w:pPr>
            <w:r w:rsidRPr="00D81392">
              <w:rPr>
                <w:color w:val="000000" w:themeColor="text1"/>
              </w:rPr>
              <w:t>49,3</w:t>
            </w:r>
          </w:p>
        </w:tc>
        <w:tc>
          <w:tcPr>
            <w:tcW w:w="945" w:type="dxa"/>
            <w:tcBorders>
              <w:left w:val="single" w:sz="6" w:space="0" w:color="000000"/>
            </w:tcBorders>
            <w:shd w:val="clear" w:color="auto" w:fill="auto"/>
            <w:vAlign w:val="bottom"/>
          </w:tcPr>
          <w:p w14:paraId="7F0F4E97" w14:textId="1B542521" w:rsidR="00900DBF" w:rsidRPr="00D81392" w:rsidRDefault="00900DBF" w:rsidP="005B3B64">
            <w:pPr>
              <w:spacing w:before="70"/>
              <w:ind w:right="284"/>
              <w:jc w:val="right"/>
              <w:rPr>
                <w:color w:val="000000" w:themeColor="text1"/>
                <w:lang w:val="en-US"/>
              </w:rPr>
            </w:pPr>
            <w:r w:rsidRPr="00D81392">
              <w:rPr>
                <w:color w:val="000000" w:themeColor="text1"/>
              </w:rPr>
              <w:t>336,4</w:t>
            </w:r>
          </w:p>
        </w:tc>
        <w:tc>
          <w:tcPr>
            <w:tcW w:w="945" w:type="dxa"/>
            <w:tcBorders>
              <w:left w:val="single" w:sz="6" w:space="0" w:color="000000"/>
            </w:tcBorders>
            <w:shd w:val="clear" w:color="auto" w:fill="auto"/>
            <w:vAlign w:val="bottom"/>
          </w:tcPr>
          <w:p w14:paraId="0946E9A6" w14:textId="3E36C71A" w:rsidR="00900DBF" w:rsidRPr="00D81392" w:rsidRDefault="00900DBF" w:rsidP="005B3B64">
            <w:pPr>
              <w:spacing w:before="70"/>
              <w:ind w:right="284"/>
              <w:jc w:val="right"/>
              <w:rPr>
                <w:color w:val="000000" w:themeColor="text1"/>
                <w:lang w:val="en-US"/>
              </w:rPr>
            </w:pPr>
            <w:r w:rsidRPr="00D81392">
              <w:rPr>
                <w:color w:val="000000" w:themeColor="text1"/>
              </w:rPr>
              <w:t>29,5</w:t>
            </w:r>
          </w:p>
        </w:tc>
        <w:tc>
          <w:tcPr>
            <w:tcW w:w="876" w:type="dxa"/>
            <w:tcBorders>
              <w:left w:val="single" w:sz="6" w:space="0" w:color="000000"/>
            </w:tcBorders>
            <w:shd w:val="clear" w:color="auto" w:fill="auto"/>
            <w:vAlign w:val="bottom"/>
          </w:tcPr>
          <w:p w14:paraId="007E4346" w14:textId="2E63507B" w:rsidR="00900DBF" w:rsidRPr="00D81392" w:rsidRDefault="00900DBF" w:rsidP="005B3B64">
            <w:pPr>
              <w:spacing w:before="70"/>
              <w:ind w:right="284"/>
              <w:jc w:val="right"/>
              <w:rPr>
                <w:color w:val="000000" w:themeColor="text1"/>
                <w:lang w:val="en-US"/>
              </w:rPr>
            </w:pPr>
            <w:r w:rsidRPr="00D81392">
              <w:rPr>
                <w:color w:val="000000" w:themeColor="text1"/>
              </w:rPr>
              <w:t>108,5</w:t>
            </w:r>
          </w:p>
        </w:tc>
      </w:tr>
      <w:tr w:rsidR="00900DBF" w:rsidRPr="00D21FE6" w14:paraId="7CF21920" w14:textId="77777777" w:rsidTr="00C40DD2">
        <w:trPr>
          <w:cantSplit/>
          <w:jc w:val="center"/>
        </w:trPr>
        <w:tc>
          <w:tcPr>
            <w:tcW w:w="2485" w:type="dxa"/>
            <w:shd w:val="clear" w:color="auto" w:fill="auto"/>
            <w:vAlign w:val="bottom"/>
          </w:tcPr>
          <w:p w14:paraId="7C94B299" w14:textId="77777777" w:rsidR="00900DBF" w:rsidRPr="00C40DD2" w:rsidRDefault="00900DBF" w:rsidP="00DF26DF">
            <w:pPr>
              <w:pStyle w:val="13"/>
              <w:spacing w:before="70"/>
              <w:rPr>
                <w:color w:val="000000" w:themeColor="text1"/>
                <w:sz w:val="14"/>
                <w:szCs w:val="14"/>
              </w:rPr>
            </w:pPr>
            <w:r w:rsidRPr="00C40DD2">
              <w:rPr>
                <w:color w:val="000000" w:themeColor="text1"/>
                <w:sz w:val="14"/>
                <w:szCs w:val="14"/>
                <w:u w:val="none"/>
              </w:rPr>
              <w:t xml:space="preserve">Страны ЕС / </w:t>
            </w:r>
            <w:r w:rsidRPr="00C40DD2">
              <w:rPr>
                <w:bCs w:val="0"/>
                <w:i/>
                <w:color w:val="000000" w:themeColor="text1"/>
                <w:sz w:val="14"/>
                <w:szCs w:val="14"/>
                <w:u w:val="none"/>
                <w:lang w:val="en-US"/>
              </w:rPr>
              <w:t>EU</w:t>
            </w:r>
            <w:r w:rsidRPr="00C40DD2">
              <w:rPr>
                <w:bCs w:val="0"/>
                <w:i/>
                <w:color w:val="000000" w:themeColor="text1"/>
                <w:sz w:val="14"/>
                <w:szCs w:val="14"/>
                <w:u w:val="none"/>
              </w:rPr>
              <w:t xml:space="preserve"> </w:t>
            </w:r>
            <w:r w:rsidRPr="00C40DD2">
              <w:rPr>
                <w:bCs w:val="0"/>
                <w:i/>
                <w:color w:val="000000" w:themeColor="text1"/>
                <w:sz w:val="14"/>
                <w:szCs w:val="14"/>
                <w:u w:val="none"/>
                <w:lang w:val="en-US"/>
              </w:rPr>
              <w:t>countries</w:t>
            </w:r>
          </w:p>
        </w:tc>
        <w:tc>
          <w:tcPr>
            <w:tcW w:w="890" w:type="dxa"/>
            <w:tcBorders>
              <w:left w:val="single" w:sz="6" w:space="0" w:color="000000"/>
            </w:tcBorders>
            <w:shd w:val="clear" w:color="auto" w:fill="auto"/>
            <w:vAlign w:val="bottom"/>
          </w:tcPr>
          <w:p w14:paraId="6F947F65" w14:textId="77777777" w:rsidR="00900DBF" w:rsidRPr="00D81392" w:rsidRDefault="00900DBF" w:rsidP="005B3B64">
            <w:pPr>
              <w:snapToGrid w:val="0"/>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2EE825D3" w14:textId="77777777" w:rsidR="00900DBF" w:rsidRPr="00D81392" w:rsidRDefault="00900DBF"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1AFFEB4B" w14:textId="77777777" w:rsidR="00900DBF" w:rsidRPr="00D81392" w:rsidRDefault="00900DBF" w:rsidP="005B3B64">
            <w:pPr>
              <w:spacing w:before="70"/>
              <w:ind w:right="284"/>
              <w:jc w:val="right"/>
              <w:rPr>
                <w:color w:val="000000" w:themeColor="text1"/>
              </w:rPr>
            </w:pPr>
          </w:p>
        </w:tc>
        <w:tc>
          <w:tcPr>
            <w:tcW w:w="945" w:type="dxa"/>
            <w:tcBorders>
              <w:left w:val="single" w:sz="6" w:space="0" w:color="000000"/>
            </w:tcBorders>
            <w:shd w:val="clear" w:color="auto" w:fill="auto"/>
            <w:vAlign w:val="bottom"/>
          </w:tcPr>
          <w:p w14:paraId="66F25557" w14:textId="77777777" w:rsidR="00900DBF" w:rsidRPr="00D81392" w:rsidRDefault="00900DBF" w:rsidP="005B3B64">
            <w:pPr>
              <w:spacing w:before="70"/>
              <w:ind w:right="284"/>
              <w:jc w:val="right"/>
              <w:rPr>
                <w:color w:val="000000" w:themeColor="text1"/>
              </w:rPr>
            </w:pPr>
          </w:p>
        </w:tc>
        <w:tc>
          <w:tcPr>
            <w:tcW w:w="945" w:type="dxa"/>
            <w:tcBorders>
              <w:left w:val="single" w:sz="6" w:space="0" w:color="000000"/>
            </w:tcBorders>
            <w:shd w:val="clear" w:color="auto" w:fill="auto"/>
            <w:vAlign w:val="bottom"/>
          </w:tcPr>
          <w:p w14:paraId="79C0D42D" w14:textId="77777777" w:rsidR="00900DBF" w:rsidRPr="00D81392" w:rsidRDefault="00900DBF" w:rsidP="005B3B64">
            <w:pPr>
              <w:spacing w:before="70"/>
              <w:ind w:right="284"/>
              <w:jc w:val="right"/>
              <w:rPr>
                <w:color w:val="000000" w:themeColor="text1"/>
              </w:rPr>
            </w:pPr>
          </w:p>
        </w:tc>
        <w:tc>
          <w:tcPr>
            <w:tcW w:w="945" w:type="dxa"/>
            <w:tcBorders>
              <w:left w:val="single" w:sz="6" w:space="0" w:color="000000"/>
            </w:tcBorders>
            <w:shd w:val="clear" w:color="auto" w:fill="auto"/>
            <w:vAlign w:val="bottom"/>
          </w:tcPr>
          <w:p w14:paraId="7598BFED" w14:textId="77777777" w:rsidR="00900DBF" w:rsidRPr="00D81392" w:rsidRDefault="00900DBF" w:rsidP="005B3B64">
            <w:pPr>
              <w:spacing w:before="70"/>
              <w:ind w:right="284"/>
              <w:jc w:val="right"/>
              <w:rPr>
                <w:color w:val="000000" w:themeColor="text1"/>
              </w:rPr>
            </w:pPr>
          </w:p>
        </w:tc>
        <w:tc>
          <w:tcPr>
            <w:tcW w:w="945" w:type="dxa"/>
            <w:tcBorders>
              <w:left w:val="single" w:sz="6" w:space="0" w:color="000000"/>
            </w:tcBorders>
            <w:shd w:val="clear" w:color="auto" w:fill="auto"/>
            <w:vAlign w:val="bottom"/>
          </w:tcPr>
          <w:p w14:paraId="0007D16D" w14:textId="77777777" w:rsidR="00900DBF" w:rsidRPr="00D81392" w:rsidRDefault="00900DBF" w:rsidP="005B3B64">
            <w:pPr>
              <w:spacing w:before="70"/>
              <w:ind w:right="284"/>
              <w:jc w:val="right"/>
              <w:rPr>
                <w:color w:val="000000" w:themeColor="text1"/>
              </w:rPr>
            </w:pPr>
          </w:p>
        </w:tc>
        <w:tc>
          <w:tcPr>
            <w:tcW w:w="876" w:type="dxa"/>
            <w:tcBorders>
              <w:left w:val="single" w:sz="6" w:space="0" w:color="000000"/>
            </w:tcBorders>
            <w:shd w:val="clear" w:color="auto" w:fill="auto"/>
            <w:vAlign w:val="bottom"/>
          </w:tcPr>
          <w:p w14:paraId="46F9EC7C" w14:textId="77777777" w:rsidR="00900DBF" w:rsidRPr="00D81392" w:rsidRDefault="00900DBF" w:rsidP="005B3B64">
            <w:pPr>
              <w:spacing w:before="70"/>
              <w:ind w:right="284"/>
              <w:jc w:val="right"/>
              <w:rPr>
                <w:color w:val="000000" w:themeColor="text1"/>
              </w:rPr>
            </w:pPr>
          </w:p>
        </w:tc>
      </w:tr>
      <w:tr w:rsidR="00900DBF" w:rsidRPr="00D21FE6" w14:paraId="4DA0A579" w14:textId="77777777" w:rsidTr="00C40DD2">
        <w:trPr>
          <w:cantSplit/>
          <w:jc w:val="center"/>
        </w:trPr>
        <w:tc>
          <w:tcPr>
            <w:tcW w:w="2485" w:type="dxa"/>
            <w:shd w:val="clear" w:color="auto" w:fill="auto"/>
            <w:vAlign w:val="bottom"/>
          </w:tcPr>
          <w:p w14:paraId="6EBAE46C" w14:textId="77777777" w:rsidR="00900DBF" w:rsidRPr="00C40DD2" w:rsidRDefault="00900DBF" w:rsidP="00DF26DF">
            <w:pPr>
              <w:pStyle w:val="13"/>
              <w:spacing w:before="70"/>
              <w:ind w:left="284"/>
              <w:rPr>
                <w:color w:val="000000" w:themeColor="text1"/>
                <w:sz w:val="14"/>
                <w:szCs w:val="14"/>
              </w:rPr>
            </w:pPr>
            <w:r w:rsidRPr="00C40DD2">
              <w:rPr>
                <w:b w:val="0"/>
                <w:bCs w:val="0"/>
                <w:color w:val="000000" w:themeColor="text1"/>
                <w:sz w:val="14"/>
                <w:szCs w:val="14"/>
                <w:u w:val="none"/>
              </w:rPr>
              <w:t>из них</w:t>
            </w:r>
            <w:r w:rsidRPr="00C40DD2">
              <w:rPr>
                <w:b w:val="0"/>
                <w:bCs w:val="0"/>
                <w:color w:val="000000" w:themeColor="text1"/>
                <w:sz w:val="14"/>
                <w:szCs w:val="14"/>
                <w:u w:val="none"/>
                <w:lang w:val="en-US"/>
              </w:rPr>
              <w:t xml:space="preserve"> / </w:t>
            </w:r>
            <w:r w:rsidRPr="00C40DD2">
              <w:rPr>
                <w:b w:val="0"/>
                <w:i/>
                <w:color w:val="000000" w:themeColor="text1"/>
                <w:sz w:val="14"/>
                <w:szCs w:val="14"/>
                <w:u w:val="none"/>
                <w:lang w:val="en-US"/>
              </w:rPr>
              <w:t>of which</w:t>
            </w:r>
            <w:r w:rsidRPr="00C40DD2">
              <w:rPr>
                <w:b w:val="0"/>
                <w:i/>
                <w:color w:val="000000" w:themeColor="text1"/>
                <w:sz w:val="14"/>
                <w:szCs w:val="14"/>
                <w:u w:val="none"/>
              </w:rPr>
              <w:t>:</w:t>
            </w:r>
          </w:p>
        </w:tc>
        <w:tc>
          <w:tcPr>
            <w:tcW w:w="890" w:type="dxa"/>
            <w:tcBorders>
              <w:left w:val="single" w:sz="6" w:space="0" w:color="000000"/>
            </w:tcBorders>
            <w:shd w:val="clear" w:color="auto" w:fill="auto"/>
            <w:vAlign w:val="bottom"/>
          </w:tcPr>
          <w:p w14:paraId="12D9F08F" w14:textId="77777777" w:rsidR="00900DBF" w:rsidRPr="00D81392" w:rsidRDefault="00900DBF" w:rsidP="005B3B64">
            <w:pPr>
              <w:snapToGrid w:val="0"/>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4DEE5206" w14:textId="77777777" w:rsidR="00900DBF" w:rsidRPr="00D81392" w:rsidRDefault="00900DBF"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4ACD933C" w14:textId="77777777" w:rsidR="00900DBF" w:rsidRPr="00D81392" w:rsidRDefault="00900DBF" w:rsidP="005B3B64">
            <w:pPr>
              <w:spacing w:before="70"/>
              <w:ind w:right="284"/>
              <w:jc w:val="right"/>
              <w:rPr>
                <w:color w:val="000000" w:themeColor="text1"/>
              </w:rPr>
            </w:pPr>
          </w:p>
        </w:tc>
        <w:tc>
          <w:tcPr>
            <w:tcW w:w="945" w:type="dxa"/>
            <w:tcBorders>
              <w:left w:val="single" w:sz="6" w:space="0" w:color="000000"/>
            </w:tcBorders>
            <w:shd w:val="clear" w:color="auto" w:fill="auto"/>
            <w:vAlign w:val="bottom"/>
          </w:tcPr>
          <w:p w14:paraId="4B964395" w14:textId="77777777" w:rsidR="00900DBF" w:rsidRPr="00D81392" w:rsidRDefault="00900DBF" w:rsidP="005B3B64">
            <w:pPr>
              <w:spacing w:before="70"/>
              <w:ind w:right="284"/>
              <w:jc w:val="right"/>
              <w:rPr>
                <w:color w:val="000000" w:themeColor="text1"/>
              </w:rPr>
            </w:pPr>
          </w:p>
        </w:tc>
        <w:tc>
          <w:tcPr>
            <w:tcW w:w="945" w:type="dxa"/>
            <w:tcBorders>
              <w:left w:val="single" w:sz="6" w:space="0" w:color="000000"/>
            </w:tcBorders>
            <w:shd w:val="clear" w:color="auto" w:fill="auto"/>
            <w:vAlign w:val="bottom"/>
          </w:tcPr>
          <w:p w14:paraId="5EAB7C5A" w14:textId="77777777" w:rsidR="00900DBF" w:rsidRPr="00D81392" w:rsidRDefault="00900DBF" w:rsidP="005B3B64">
            <w:pPr>
              <w:spacing w:before="70"/>
              <w:ind w:right="284"/>
              <w:jc w:val="right"/>
              <w:rPr>
                <w:color w:val="000000" w:themeColor="text1"/>
              </w:rPr>
            </w:pPr>
          </w:p>
        </w:tc>
        <w:tc>
          <w:tcPr>
            <w:tcW w:w="945" w:type="dxa"/>
            <w:tcBorders>
              <w:left w:val="single" w:sz="6" w:space="0" w:color="000000"/>
            </w:tcBorders>
            <w:shd w:val="clear" w:color="auto" w:fill="auto"/>
            <w:vAlign w:val="bottom"/>
          </w:tcPr>
          <w:p w14:paraId="73CE5EA3" w14:textId="77777777" w:rsidR="00900DBF" w:rsidRPr="00D81392" w:rsidRDefault="00900DBF" w:rsidP="005B3B64">
            <w:pPr>
              <w:spacing w:before="70"/>
              <w:ind w:right="284"/>
              <w:jc w:val="right"/>
              <w:rPr>
                <w:color w:val="000000" w:themeColor="text1"/>
              </w:rPr>
            </w:pPr>
          </w:p>
        </w:tc>
        <w:tc>
          <w:tcPr>
            <w:tcW w:w="945" w:type="dxa"/>
            <w:tcBorders>
              <w:left w:val="single" w:sz="6" w:space="0" w:color="000000"/>
            </w:tcBorders>
            <w:shd w:val="clear" w:color="auto" w:fill="auto"/>
            <w:vAlign w:val="bottom"/>
          </w:tcPr>
          <w:p w14:paraId="4F117A2A" w14:textId="77777777" w:rsidR="00900DBF" w:rsidRPr="00D81392" w:rsidRDefault="00900DBF" w:rsidP="005B3B64">
            <w:pPr>
              <w:spacing w:before="70"/>
              <w:ind w:right="284"/>
              <w:jc w:val="right"/>
              <w:rPr>
                <w:color w:val="000000" w:themeColor="text1"/>
              </w:rPr>
            </w:pPr>
          </w:p>
        </w:tc>
        <w:tc>
          <w:tcPr>
            <w:tcW w:w="876" w:type="dxa"/>
            <w:tcBorders>
              <w:left w:val="single" w:sz="6" w:space="0" w:color="000000"/>
            </w:tcBorders>
            <w:shd w:val="clear" w:color="auto" w:fill="auto"/>
            <w:vAlign w:val="bottom"/>
          </w:tcPr>
          <w:p w14:paraId="6C888D46" w14:textId="77777777" w:rsidR="00900DBF" w:rsidRPr="00D81392" w:rsidRDefault="00900DBF" w:rsidP="005B3B64">
            <w:pPr>
              <w:spacing w:before="70"/>
              <w:ind w:right="284"/>
              <w:jc w:val="right"/>
              <w:rPr>
                <w:color w:val="000000" w:themeColor="text1"/>
              </w:rPr>
            </w:pPr>
          </w:p>
        </w:tc>
      </w:tr>
      <w:tr w:rsidR="00900DBF" w:rsidRPr="00D21FE6" w14:paraId="35E2F3D4" w14:textId="77777777" w:rsidTr="00C40DD2">
        <w:trPr>
          <w:cantSplit/>
          <w:jc w:val="center"/>
        </w:trPr>
        <w:tc>
          <w:tcPr>
            <w:tcW w:w="2485" w:type="dxa"/>
            <w:shd w:val="clear" w:color="auto" w:fill="auto"/>
            <w:vAlign w:val="bottom"/>
          </w:tcPr>
          <w:p w14:paraId="26F8F44A" w14:textId="77777777" w:rsidR="00900DBF" w:rsidRPr="00C40DD2" w:rsidRDefault="00900DBF" w:rsidP="00DF26DF">
            <w:pPr>
              <w:spacing w:before="70"/>
              <w:ind w:left="113"/>
              <w:rPr>
                <w:color w:val="000000" w:themeColor="text1"/>
              </w:rPr>
            </w:pPr>
            <w:r w:rsidRPr="00C40DD2">
              <w:rPr>
                <w:color w:val="000000" w:themeColor="text1"/>
              </w:rPr>
              <w:t>Австрия</w:t>
            </w:r>
            <w:r w:rsidRPr="00C40DD2">
              <w:rPr>
                <w:color w:val="000000" w:themeColor="text1"/>
                <w:lang w:val="en-US"/>
              </w:rPr>
              <w:t xml:space="preserve"> / </w:t>
            </w:r>
            <w:r w:rsidRPr="00C40DD2">
              <w:rPr>
                <w:i/>
                <w:color w:val="000000" w:themeColor="text1"/>
              </w:rPr>
              <w:t>Austria</w:t>
            </w:r>
          </w:p>
        </w:tc>
        <w:tc>
          <w:tcPr>
            <w:tcW w:w="890" w:type="dxa"/>
            <w:tcBorders>
              <w:left w:val="single" w:sz="6" w:space="0" w:color="000000"/>
            </w:tcBorders>
            <w:shd w:val="clear" w:color="auto" w:fill="auto"/>
            <w:vAlign w:val="bottom"/>
          </w:tcPr>
          <w:p w14:paraId="37C092D9" w14:textId="0394B3C4" w:rsidR="00900DBF" w:rsidRPr="00D81392" w:rsidRDefault="00900DBF" w:rsidP="005B3B64">
            <w:pPr>
              <w:spacing w:before="70"/>
              <w:ind w:right="284"/>
              <w:jc w:val="right"/>
              <w:rPr>
                <w:color w:val="000000" w:themeColor="text1"/>
                <w:lang w:val="en-US"/>
              </w:rPr>
            </w:pPr>
            <w:r w:rsidRPr="00D81392">
              <w:rPr>
                <w:color w:val="000000" w:themeColor="text1"/>
              </w:rPr>
              <w:t>20</w:t>
            </w:r>
            <w:r w:rsidRPr="00D81392">
              <w:rPr>
                <w:color w:val="000000" w:themeColor="text1"/>
                <w:lang w:val="en-US"/>
              </w:rPr>
              <w:t>21</w:t>
            </w:r>
          </w:p>
        </w:tc>
        <w:tc>
          <w:tcPr>
            <w:tcW w:w="945" w:type="dxa"/>
            <w:tcBorders>
              <w:left w:val="single" w:sz="6" w:space="0" w:color="000000"/>
            </w:tcBorders>
            <w:shd w:val="clear" w:color="auto" w:fill="auto"/>
            <w:vAlign w:val="bottom"/>
          </w:tcPr>
          <w:p w14:paraId="71CE721C" w14:textId="5F0B4279" w:rsidR="00900DBF" w:rsidRPr="00D81392" w:rsidRDefault="00900DBF" w:rsidP="005B3B64">
            <w:pPr>
              <w:spacing w:before="70"/>
              <w:ind w:right="284"/>
              <w:jc w:val="right"/>
              <w:rPr>
                <w:color w:val="000000" w:themeColor="text1"/>
                <w:lang w:val="en-US"/>
              </w:rPr>
            </w:pPr>
            <w:r w:rsidRPr="00D81392">
              <w:rPr>
                <w:color w:val="000000" w:themeColor="text1"/>
              </w:rPr>
              <w:t>12,3</w:t>
            </w:r>
          </w:p>
        </w:tc>
        <w:tc>
          <w:tcPr>
            <w:tcW w:w="945" w:type="dxa"/>
            <w:tcBorders>
              <w:left w:val="single" w:sz="6" w:space="0" w:color="000000"/>
            </w:tcBorders>
            <w:shd w:val="clear" w:color="auto" w:fill="auto"/>
            <w:vAlign w:val="bottom"/>
          </w:tcPr>
          <w:p w14:paraId="17FC8FDD" w14:textId="3F644092" w:rsidR="00900DBF" w:rsidRPr="00D81392" w:rsidRDefault="00900DBF" w:rsidP="005B3B64">
            <w:pPr>
              <w:spacing w:before="70"/>
              <w:ind w:right="284"/>
              <w:jc w:val="right"/>
              <w:rPr>
                <w:color w:val="000000" w:themeColor="text1"/>
                <w:lang w:val="en-US"/>
              </w:rPr>
            </w:pPr>
            <w:r w:rsidRPr="00D81392">
              <w:rPr>
                <w:color w:val="000000" w:themeColor="text1"/>
              </w:rPr>
              <w:t>243,2</w:t>
            </w:r>
          </w:p>
        </w:tc>
        <w:tc>
          <w:tcPr>
            <w:tcW w:w="945" w:type="dxa"/>
            <w:tcBorders>
              <w:left w:val="single" w:sz="6" w:space="0" w:color="000000"/>
            </w:tcBorders>
            <w:shd w:val="clear" w:color="auto" w:fill="auto"/>
            <w:vAlign w:val="bottom"/>
          </w:tcPr>
          <w:p w14:paraId="4F27D625" w14:textId="26DA215C" w:rsidR="00900DBF" w:rsidRPr="00D81392" w:rsidRDefault="00900DBF" w:rsidP="005B3B64">
            <w:pPr>
              <w:spacing w:before="70"/>
              <w:ind w:right="284"/>
              <w:jc w:val="right"/>
              <w:rPr>
                <w:color w:val="000000" w:themeColor="text1"/>
                <w:lang w:val="en-US"/>
              </w:rPr>
            </w:pPr>
            <w:r w:rsidRPr="00D81392">
              <w:rPr>
                <w:color w:val="000000" w:themeColor="text1"/>
              </w:rPr>
              <w:t>362,4</w:t>
            </w:r>
          </w:p>
        </w:tc>
        <w:tc>
          <w:tcPr>
            <w:tcW w:w="945" w:type="dxa"/>
            <w:tcBorders>
              <w:left w:val="single" w:sz="6" w:space="0" w:color="000000"/>
            </w:tcBorders>
            <w:shd w:val="clear" w:color="auto" w:fill="auto"/>
            <w:vAlign w:val="bottom"/>
          </w:tcPr>
          <w:p w14:paraId="464F2082" w14:textId="122F80AC" w:rsidR="00900DBF" w:rsidRPr="00D81392" w:rsidRDefault="00900DBF" w:rsidP="005B3B64">
            <w:pPr>
              <w:spacing w:before="70"/>
              <w:ind w:right="284"/>
              <w:jc w:val="right"/>
              <w:rPr>
                <w:color w:val="000000" w:themeColor="text1"/>
                <w:lang w:val="en-US"/>
              </w:rPr>
            </w:pPr>
            <w:r w:rsidRPr="00D81392">
              <w:rPr>
                <w:color w:val="000000" w:themeColor="text1"/>
              </w:rPr>
              <w:t>187,2</w:t>
            </w:r>
          </w:p>
        </w:tc>
        <w:tc>
          <w:tcPr>
            <w:tcW w:w="945" w:type="dxa"/>
            <w:tcBorders>
              <w:left w:val="single" w:sz="6" w:space="0" w:color="000000"/>
            </w:tcBorders>
            <w:shd w:val="clear" w:color="auto" w:fill="auto"/>
            <w:vAlign w:val="bottom"/>
          </w:tcPr>
          <w:p w14:paraId="649EF79C" w14:textId="06186D9D" w:rsidR="00900DBF" w:rsidRPr="00D81392" w:rsidRDefault="00900DBF" w:rsidP="005B3B64">
            <w:pPr>
              <w:spacing w:before="70"/>
              <w:ind w:right="284"/>
              <w:jc w:val="right"/>
              <w:rPr>
                <w:color w:val="000000" w:themeColor="text1"/>
                <w:lang w:val="en-US"/>
              </w:rPr>
            </w:pPr>
            <w:r w:rsidRPr="00D81392">
              <w:rPr>
                <w:color w:val="000000" w:themeColor="text1"/>
              </w:rPr>
              <w:t>101,5</w:t>
            </w:r>
          </w:p>
        </w:tc>
        <w:tc>
          <w:tcPr>
            <w:tcW w:w="945" w:type="dxa"/>
            <w:tcBorders>
              <w:left w:val="single" w:sz="6" w:space="0" w:color="000000"/>
            </w:tcBorders>
            <w:shd w:val="clear" w:color="auto" w:fill="auto"/>
            <w:vAlign w:val="bottom"/>
          </w:tcPr>
          <w:p w14:paraId="418E1A73" w14:textId="7C301E66" w:rsidR="00900DBF" w:rsidRPr="00D81392" w:rsidRDefault="00900DBF" w:rsidP="005B3B64">
            <w:pPr>
              <w:spacing w:before="70"/>
              <w:ind w:right="284"/>
              <w:jc w:val="right"/>
              <w:rPr>
                <w:color w:val="000000" w:themeColor="text1"/>
                <w:lang w:val="en-US"/>
              </w:rPr>
            </w:pPr>
            <w:r w:rsidRPr="00D81392">
              <w:rPr>
                <w:color w:val="000000" w:themeColor="text1"/>
              </w:rPr>
              <w:t>37,3</w:t>
            </w:r>
          </w:p>
        </w:tc>
        <w:tc>
          <w:tcPr>
            <w:tcW w:w="876" w:type="dxa"/>
            <w:tcBorders>
              <w:left w:val="single" w:sz="6" w:space="0" w:color="000000"/>
            </w:tcBorders>
            <w:shd w:val="clear" w:color="auto" w:fill="auto"/>
            <w:vAlign w:val="bottom"/>
          </w:tcPr>
          <w:p w14:paraId="03999482" w14:textId="0DD3AEC0" w:rsidR="00900DBF" w:rsidRPr="00D81392" w:rsidRDefault="00900DBF" w:rsidP="005B3B64">
            <w:pPr>
              <w:spacing w:before="70"/>
              <w:ind w:right="284"/>
              <w:jc w:val="right"/>
              <w:rPr>
                <w:color w:val="000000" w:themeColor="text1"/>
                <w:lang w:val="en-US"/>
              </w:rPr>
            </w:pPr>
            <w:r w:rsidRPr="00D81392">
              <w:rPr>
                <w:color w:val="000000" w:themeColor="text1"/>
              </w:rPr>
              <w:t>53,9</w:t>
            </w:r>
          </w:p>
        </w:tc>
      </w:tr>
      <w:tr w:rsidR="00900DBF" w:rsidRPr="00D21FE6" w14:paraId="75FBE9C1" w14:textId="77777777" w:rsidTr="00C40DD2">
        <w:trPr>
          <w:cantSplit/>
          <w:jc w:val="center"/>
        </w:trPr>
        <w:tc>
          <w:tcPr>
            <w:tcW w:w="2485" w:type="dxa"/>
            <w:shd w:val="clear" w:color="auto" w:fill="auto"/>
            <w:vAlign w:val="bottom"/>
          </w:tcPr>
          <w:p w14:paraId="5EB0D31F" w14:textId="77777777" w:rsidR="00900DBF" w:rsidRPr="00C40DD2" w:rsidRDefault="00900DBF" w:rsidP="00DF26DF">
            <w:pPr>
              <w:spacing w:before="70"/>
              <w:ind w:left="113"/>
              <w:rPr>
                <w:color w:val="000000" w:themeColor="text1"/>
              </w:rPr>
            </w:pPr>
            <w:r w:rsidRPr="00C40DD2">
              <w:rPr>
                <w:color w:val="000000" w:themeColor="text1"/>
              </w:rPr>
              <w:t>Бельгия</w:t>
            </w:r>
            <w:r w:rsidRPr="00C40DD2">
              <w:rPr>
                <w:color w:val="000000" w:themeColor="text1"/>
                <w:lang w:val="en-US"/>
              </w:rPr>
              <w:t xml:space="preserve"> / </w:t>
            </w:r>
            <w:r w:rsidRPr="00C40DD2">
              <w:rPr>
                <w:i/>
                <w:color w:val="000000" w:themeColor="text1"/>
              </w:rPr>
              <w:t>Belgium</w:t>
            </w:r>
          </w:p>
        </w:tc>
        <w:tc>
          <w:tcPr>
            <w:tcW w:w="890" w:type="dxa"/>
            <w:tcBorders>
              <w:left w:val="single" w:sz="6" w:space="0" w:color="000000"/>
            </w:tcBorders>
            <w:shd w:val="clear" w:color="auto" w:fill="auto"/>
            <w:vAlign w:val="bottom"/>
          </w:tcPr>
          <w:p w14:paraId="40A03490" w14:textId="1459062B" w:rsidR="00900DBF" w:rsidRPr="00D81392" w:rsidRDefault="00900DBF" w:rsidP="005B3B64">
            <w:pPr>
              <w:spacing w:before="70"/>
              <w:ind w:right="284"/>
              <w:jc w:val="right"/>
              <w:rPr>
                <w:color w:val="000000" w:themeColor="text1"/>
                <w:lang w:val="en-US"/>
              </w:rPr>
            </w:pPr>
            <w:r w:rsidRPr="00D81392">
              <w:rPr>
                <w:color w:val="000000" w:themeColor="text1"/>
              </w:rPr>
              <w:t>20</w:t>
            </w:r>
            <w:r w:rsidRPr="00D81392">
              <w:rPr>
                <w:color w:val="000000" w:themeColor="text1"/>
                <w:lang w:val="en-US"/>
              </w:rPr>
              <w:t>21</w:t>
            </w:r>
          </w:p>
        </w:tc>
        <w:tc>
          <w:tcPr>
            <w:tcW w:w="945" w:type="dxa"/>
            <w:tcBorders>
              <w:left w:val="single" w:sz="6" w:space="0" w:color="000000"/>
            </w:tcBorders>
            <w:shd w:val="clear" w:color="auto" w:fill="auto"/>
            <w:vAlign w:val="bottom"/>
          </w:tcPr>
          <w:p w14:paraId="5D0D4C28" w14:textId="79772DFA" w:rsidR="00900DBF" w:rsidRPr="00D81392" w:rsidRDefault="00900DBF" w:rsidP="005B3B64">
            <w:pPr>
              <w:spacing w:before="70"/>
              <w:ind w:right="284"/>
              <w:jc w:val="right"/>
              <w:rPr>
                <w:color w:val="000000" w:themeColor="text1"/>
                <w:lang w:val="en-US"/>
              </w:rPr>
            </w:pPr>
            <w:r w:rsidRPr="00D81392">
              <w:rPr>
                <w:color w:val="000000" w:themeColor="text1"/>
              </w:rPr>
              <w:t>20,9</w:t>
            </w:r>
          </w:p>
        </w:tc>
        <w:tc>
          <w:tcPr>
            <w:tcW w:w="945" w:type="dxa"/>
            <w:tcBorders>
              <w:left w:val="single" w:sz="6" w:space="0" w:color="000000"/>
            </w:tcBorders>
            <w:shd w:val="clear" w:color="auto" w:fill="auto"/>
            <w:vAlign w:val="bottom"/>
          </w:tcPr>
          <w:p w14:paraId="622F7E2F" w14:textId="69849494" w:rsidR="00900DBF" w:rsidRPr="00D81392" w:rsidRDefault="00900DBF" w:rsidP="005B3B64">
            <w:pPr>
              <w:spacing w:before="70"/>
              <w:ind w:right="284"/>
              <w:jc w:val="right"/>
              <w:rPr>
                <w:color w:val="000000" w:themeColor="text1"/>
                <w:lang w:val="en-US"/>
              </w:rPr>
            </w:pPr>
            <w:r w:rsidRPr="00D81392">
              <w:rPr>
                <w:color w:val="000000" w:themeColor="text1"/>
              </w:rPr>
              <w:t>233,6</w:t>
            </w:r>
          </w:p>
        </w:tc>
        <w:tc>
          <w:tcPr>
            <w:tcW w:w="945" w:type="dxa"/>
            <w:tcBorders>
              <w:left w:val="single" w:sz="6" w:space="0" w:color="000000"/>
            </w:tcBorders>
            <w:shd w:val="clear" w:color="auto" w:fill="auto"/>
            <w:vAlign w:val="bottom"/>
          </w:tcPr>
          <w:p w14:paraId="5308C13E" w14:textId="55EC89CD" w:rsidR="00900DBF" w:rsidRPr="00D81392" w:rsidRDefault="00900DBF" w:rsidP="005B3B64">
            <w:pPr>
              <w:spacing w:before="70"/>
              <w:ind w:right="284"/>
              <w:jc w:val="right"/>
              <w:rPr>
                <w:color w:val="000000" w:themeColor="text1"/>
                <w:lang w:val="en-US"/>
              </w:rPr>
            </w:pPr>
            <w:r w:rsidRPr="00D81392">
              <w:rPr>
                <w:color w:val="000000" w:themeColor="text1"/>
              </w:rPr>
              <w:t>219,6</w:t>
            </w:r>
          </w:p>
        </w:tc>
        <w:tc>
          <w:tcPr>
            <w:tcW w:w="945" w:type="dxa"/>
            <w:tcBorders>
              <w:left w:val="single" w:sz="6" w:space="0" w:color="000000"/>
            </w:tcBorders>
            <w:shd w:val="clear" w:color="auto" w:fill="auto"/>
            <w:vAlign w:val="bottom"/>
          </w:tcPr>
          <w:p w14:paraId="11EA3E25" w14:textId="3F9533D2" w:rsidR="00900DBF" w:rsidRPr="00D81392" w:rsidRDefault="00900DBF" w:rsidP="005B3B64">
            <w:pPr>
              <w:spacing w:before="70"/>
              <w:ind w:right="284"/>
              <w:jc w:val="right"/>
              <w:rPr>
                <w:color w:val="000000" w:themeColor="text1"/>
                <w:lang w:val="en-US"/>
              </w:rPr>
            </w:pPr>
            <w:r w:rsidRPr="00D81392">
              <w:rPr>
                <w:color w:val="000000" w:themeColor="text1"/>
              </w:rPr>
              <w:t>99,4</w:t>
            </w:r>
          </w:p>
        </w:tc>
        <w:tc>
          <w:tcPr>
            <w:tcW w:w="945" w:type="dxa"/>
            <w:tcBorders>
              <w:left w:val="single" w:sz="6" w:space="0" w:color="000000"/>
            </w:tcBorders>
            <w:shd w:val="clear" w:color="auto" w:fill="auto"/>
            <w:vAlign w:val="bottom"/>
          </w:tcPr>
          <w:p w14:paraId="625EC404" w14:textId="30400059" w:rsidR="00900DBF" w:rsidRPr="00D81392" w:rsidRDefault="00900DBF" w:rsidP="005B3B64">
            <w:pPr>
              <w:spacing w:before="70"/>
              <w:ind w:right="284"/>
              <w:jc w:val="right"/>
              <w:rPr>
                <w:color w:val="000000" w:themeColor="text1"/>
                <w:lang w:val="en-US"/>
              </w:rPr>
            </w:pPr>
            <w:r w:rsidRPr="00D81392">
              <w:rPr>
                <w:color w:val="000000" w:themeColor="text1"/>
              </w:rPr>
              <w:t>147,0</w:t>
            </w:r>
          </w:p>
        </w:tc>
        <w:tc>
          <w:tcPr>
            <w:tcW w:w="945" w:type="dxa"/>
            <w:tcBorders>
              <w:left w:val="single" w:sz="6" w:space="0" w:color="000000"/>
            </w:tcBorders>
            <w:shd w:val="clear" w:color="auto" w:fill="auto"/>
            <w:vAlign w:val="bottom"/>
          </w:tcPr>
          <w:p w14:paraId="6892BE98" w14:textId="77C6275D" w:rsidR="00900DBF" w:rsidRPr="00D81392" w:rsidRDefault="00900DBF" w:rsidP="005B3B64">
            <w:pPr>
              <w:spacing w:before="70"/>
              <w:ind w:right="284"/>
              <w:jc w:val="right"/>
              <w:rPr>
                <w:color w:val="000000" w:themeColor="text1"/>
                <w:lang w:val="en-US"/>
              </w:rPr>
            </w:pPr>
            <w:r w:rsidRPr="00D81392">
              <w:rPr>
                <w:color w:val="000000" w:themeColor="text1"/>
              </w:rPr>
              <w:t>43,9</w:t>
            </w:r>
          </w:p>
        </w:tc>
        <w:tc>
          <w:tcPr>
            <w:tcW w:w="876" w:type="dxa"/>
            <w:tcBorders>
              <w:left w:val="single" w:sz="6" w:space="0" w:color="000000"/>
            </w:tcBorders>
            <w:shd w:val="clear" w:color="auto" w:fill="auto"/>
            <w:vAlign w:val="bottom"/>
          </w:tcPr>
          <w:p w14:paraId="60A6B1B2" w14:textId="5E3D570A" w:rsidR="00900DBF" w:rsidRPr="00D81392" w:rsidRDefault="00900DBF" w:rsidP="005B3B64">
            <w:pPr>
              <w:spacing w:before="70"/>
              <w:ind w:right="284"/>
              <w:jc w:val="right"/>
              <w:rPr>
                <w:color w:val="000000" w:themeColor="text1"/>
                <w:lang w:val="en-US"/>
              </w:rPr>
            </w:pPr>
            <w:r w:rsidRPr="00D81392">
              <w:rPr>
                <w:color w:val="000000" w:themeColor="text1"/>
              </w:rPr>
              <w:t>60,4</w:t>
            </w:r>
          </w:p>
        </w:tc>
      </w:tr>
      <w:tr w:rsidR="00900DBF" w:rsidRPr="00D21FE6" w14:paraId="2937A65F" w14:textId="77777777" w:rsidTr="00C40DD2">
        <w:trPr>
          <w:cantSplit/>
          <w:jc w:val="center"/>
        </w:trPr>
        <w:tc>
          <w:tcPr>
            <w:tcW w:w="2485" w:type="dxa"/>
            <w:shd w:val="clear" w:color="auto" w:fill="auto"/>
            <w:vAlign w:val="bottom"/>
          </w:tcPr>
          <w:p w14:paraId="5C438720" w14:textId="77777777" w:rsidR="00900DBF" w:rsidRPr="00C40DD2" w:rsidRDefault="00900DBF" w:rsidP="00DF26DF">
            <w:pPr>
              <w:spacing w:before="70"/>
              <w:ind w:left="113"/>
              <w:rPr>
                <w:color w:val="000000" w:themeColor="text1"/>
              </w:rPr>
            </w:pPr>
            <w:r w:rsidRPr="00C40DD2">
              <w:rPr>
                <w:color w:val="000000" w:themeColor="text1"/>
              </w:rPr>
              <w:t>Болгария</w:t>
            </w:r>
            <w:r w:rsidRPr="00C40DD2">
              <w:rPr>
                <w:color w:val="000000" w:themeColor="text1"/>
                <w:lang w:val="en-US"/>
              </w:rPr>
              <w:t xml:space="preserve"> / </w:t>
            </w:r>
            <w:r w:rsidRPr="00C40DD2">
              <w:rPr>
                <w:i/>
                <w:color w:val="000000" w:themeColor="text1"/>
              </w:rPr>
              <w:t>Bulgaria</w:t>
            </w:r>
          </w:p>
        </w:tc>
        <w:tc>
          <w:tcPr>
            <w:tcW w:w="890" w:type="dxa"/>
            <w:tcBorders>
              <w:left w:val="single" w:sz="6" w:space="0" w:color="000000"/>
            </w:tcBorders>
            <w:shd w:val="clear" w:color="auto" w:fill="auto"/>
            <w:vAlign w:val="bottom"/>
          </w:tcPr>
          <w:p w14:paraId="25A3B3C3" w14:textId="4411938C" w:rsidR="00900DBF" w:rsidRPr="00D81392" w:rsidRDefault="00900DBF" w:rsidP="005B3B64">
            <w:pPr>
              <w:spacing w:before="70"/>
              <w:ind w:right="284"/>
              <w:jc w:val="right"/>
              <w:rPr>
                <w:color w:val="000000" w:themeColor="text1"/>
                <w:lang w:val="en-US"/>
              </w:rPr>
            </w:pPr>
            <w:r w:rsidRPr="00D81392">
              <w:rPr>
                <w:color w:val="000000" w:themeColor="text1"/>
              </w:rPr>
              <w:t>20</w:t>
            </w:r>
            <w:r w:rsidRPr="00D81392">
              <w:rPr>
                <w:color w:val="000000" w:themeColor="text1"/>
                <w:lang w:val="en-US"/>
              </w:rPr>
              <w:t>21</w:t>
            </w:r>
          </w:p>
        </w:tc>
        <w:tc>
          <w:tcPr>
            <w:tcW w:w="945" w:type="dxa"/>
            <w:tcBorders>
              <w:left w:val="single" w:sz="6" w:space="0" w:color="000000"/>
            </w:tcBorders>
            <w:shd w:val="clear" w:color="auto" w:fill="auto"/>
            <w:vAlign w:val="bottom"/>
          </w:tcPr>
          <w:p w14:paraId="14341137" w14:textId="1459D269" w:rsidR="00900DBF" w:rsidRPr="00D81392" w:rsidRDefault="00900DBF" w:rsidP="005B3B64">
            <w:pPr>
              <w:spacing w:before="70"/>
              <w:ind w:right="284"/>
              <w:jc w:val="right"/>
              <w:rPr>
                <w:color w:val="000000" w:themeColor="text1"/>
                <w:lang w:val="en-US"/>
              </w:rPr>
            </w:pPr>
            <w:r w:rsidRPr="00D81392">
              <w:rPr>
                <w:color w:val="000000" w:themeColor="text1"/>
              </w:rPr>
              <w:t>7,7</w:t>
            </w:r>
          </w:p>
        </w:tc>
        <w:tc>
          <w:tcPr>
            <w:tcW w:w="945" w:type="dxa"/>
            <w:tcBorders>
              <w:left w:val="single" w:sz="6" w:space="0" w:color="000000"/>
            </w:tcBorders>
            <w:shd w:val="clear" w:color="auto" w:fill="auto"/>
            <w:vAlign w:val="bottom"/>
          </w:tcPr>
          <w:p w14:paraId="2C852880" w14:textId="25046020" w:rsidR="00900DBF" w:rsidRPr="00D81392" w:rsidRDefault="00900DBF" w:rsidP="005B3B64">
            <w:pPr>
              <w:spacing w:before="70"/>
              <w:ind w:right="284"/>
              <w:jc w:val="right"/>
              <w:rPr>
                <w:color w:val="000000" w:themeColor="text1"/>
                <w:lang w:val="en-US"/>
              </w:rPr>
            </w:pPr>
            <w:r w:rsidRPr="00D81392">
              <w:rPr>
                <w:color w:val="000000" w:themeColor="text1"/>
              </w:rPr>
              <w:t>260,0</w:t>
            </w:r>
          </w:p>
        </w:tc>
        <w:tc>
          <w:tcPr>
            <w:tcW w:w="945" w:type="dxa"/>
            <w:tcBorders>
              <w:left w:val="single" w:sz="6" w:space="0" w:color="000000"/>
            </w:tcBorders>
            <w:shd w:val="clear" w:color="auto" w:fill="auto"/>
            <w:vAlign w:val="bottom"/>
          </w:tcPr>
          <w:p w14:paraId="0B6F6EDA" w14:textId="77633C29" w:rsidR="00900DBF" w:rsidRPr="00D81392" w:rsidRDefault="00900DBF" w:rsidP="005B3B64">
            <w:pPr>
              <w:spacing w:before="70"/>
              <w:ind w:right="284"/>
              <w:jc w:val="right"/>
              <w:rPr>
                <w:color w:val="000000" w:themeColor="text1"/>
                <w:lang w:val="en-US"/>
              </w:rPr>
            </w:pPr>
            <w:r w:rsidRPr="00D81392">
              <w:rPr>
                <w:color w:val="000000" w:themeColor="text1"/>
              </w:rPr>
              <w:t>1</w:t>
            </w:r>
            <w:r>
              <w:rPr>
                <w:color w:val="000000" w:themeColor="text1"/>
              </w:rPr>
              <w:t xml:space="preserve"> </w:t>
            </w:r>
            <w:r w:rsidRPr="00D81392">
              <w:rPr>
                <w:color w:val="000000" w:themeColor="text1"/>
              </w:rPr>
              <w:t>189,4</w:t>
            </w:r>
          </w:p>
        </w:tc>
        <w:tc>
          <w:tcPr>
            <w:tcW w:w="945" w:type="dxa"/>
            <w:tcBorders>
              <w:left w:val="single" w:sz="6" w:space="0" w:color="000000"/>
            </w:tcBorders>
            <w:shd w:val="clear" w:color="auto" w:fill="auto"/>
            <w:vAlign w:val="bottom"/>
          </w:tcPr>
          <w:p w14:paraId="4CFC4516" w14:textId="358C1165" w:rsidR="00900DBF" w:rsidRPr="00D81392" w:rsidRDefault="00900DBF" w:rsidP="005B3B64">
            <w:pPr>
              <w:spacing w:before="70"/>
              <w:ind w:right="284"/>
              <w:jc w:val="right"/>
              <w:rPr>
                <w:color w:val="000000" w:themeColor="text1"/>
                <w:lang w:val="en-US"/>
              </w:rPr>
            </w:pPr>
            <w:r w:rsidRPr="00D81392">
              <w:rPr>
                <w:color w:val="000000" w:themeColor="text1"/>
              </w:rPr>
              <w:t>603,4</w:t>
            </w:r>
          </w:p>
        </w:tc>
        <w:tc>
          <w:tcPr>
            <w:tcW w:w="945" w:type="dxa"/>
            <w:tcBorders>
              <w:left w:val="single" w:sz="6" w:space="0" w:color="000000"/>
            </w:tcBorders>
            <w:shd w:val="clear" w:color="auto" w:fill="auto"/>
            <w:vAlign w:val="bottom"/>
          </w:tcPr>
          <w:p w14:paraId="04F3370F" w14:textId="3F7929B9" w:rsidR="00900DBF" w:rsidRPr="00D81392" w:rsidRDefault="00900DBF" w:rsidP="005B3B64">
            <w:pPr>
              <w:spacing w:before="70"/>
              <w:ind w:right="284"/>
              <w:jc w:val="right"/>
              <w:rPr>
                <w:color w:val="000000" w:themeColor="text1"/>
                <w:lang w:val="en-US"/>
              </w:rPr>
            </w:pPr>
            <w:r w:rsidRPr="00D81392">
              <w:rPr>
                <w:color w:val="000000" w:themeColor="text1"/>
              </w:rPr>
              <w:t>457,3</w:t>
            </w:r>
          </w:p>
        </w:tc>
        <w:tc>
          <w:tcPr>
            <w:tcW w:w="945" w:type="dxa"/>
            <w:tcBorders>
              <w:left w:val="single" w:sz="6" w:space="0" w:color="000000"/>
            </w:tcBorders>
            <w:shd w:val="clear" w:color="auto" w:fill="auto"/>
            <w:vAlign w:val="bottom"/>
          </w:tcPr>
          <w:p w14:paraId="0193FAAB" w14:textId="5F6311C3" w:rsidR="00900DBF" w:rsidRPr="00D81392" w:rsidRDefault="00900DBF" w:rsidP="005B3B64">
            <w:pPr>
              <w:spacing w:before="70"/>
              <w:ind w:right="284"/>
              <w:jc w:val="right"/>
              <w:rPr>
                <w:color w:val="000000" w:themeColor="text1"/>
                <w:lang w:val="en-US"/>
              </w:rPr>
            </w:pPr>
            <w:r w:rsidRPr="00D81392">
              <w:rPr>
                <w:color w:val="000000" w:themeColor="text1"/>
              </w:rPr>
              <w:t>66,6</w:t>
            </w:r>
          </w:p>
        </w:tc>
        <w:tc>
          <w:tcPr>
            <w:tcW w:w="876" w:type="dxa"/>
            <w:tcBorders>
              <w:left w:val="single" w:sz="6" w:space="0" w:color="000000"/>
            </w:tcBorders>
            <w:shd w:val="clear" w:color="auto" w:fill="auto"/>
            <w:vAlign w:val="bottom"/>
          </w:tcPr>
          <w:p w14:paraId="250418C9" w14:textId="71FD4A86" w:rsidR="00900DBF" w:rsidRPr="00D81392" w:rsidRDefault="00900DBF" w:rsidP="005B3B64">
            <w:pPr>
              <w:spacing w:before="70"/>
              <w:ind w:right="284"/>
              <w:jc w:val="right"/>
              <w:rPr>
                <w:color w:val="000000" w:themeColor="text1"/>
                <w:lang w:val="en-US"/>
              </w:rPr>
            </w:pPr>
            <w:r w:rsidRPr="00D81392">
              <w:rPr>
                <w:color w:val="000000" w:themeColor="text1"/>
              </w:rPr>
              <w:t>37,9</w:t>
            </w:r>
          </w:p>
        </w:tc>
      </w:tr>
      <w:tr w:rsidR="00900DBF" w:rsidRPr="00D21FE6" w14:paraId="7A46C16D" w14:textId="77777777" w:rsidTr="002E1E66">
        <w:trPr>
          <w:cantSplit/>
          <w:jc w:val="center"/>
        </w:trPr>
        <w:tc>
          <w:tcPr>
            <w:tcW w:w="2485" w:type="dxa"/>
            <w:shd w:val="clear" w:color="auto" w:fill="auto"/>
            <w:vAlign w:val="bottom"/>
          </w:tcPr>
          <w:p w14:paraId="56F65733" w14:textId="77777777" w:rsidR="00900DBF" w:rsidRPr="00C40DD2" w:rsidRDefault="00900DBF" w:rsidP="00DF26DF">
            <w:pPr>
              <w:spacing w:before="70"/>
              <w:ind w:left="113"/>
              <w:rPr>
                <w:color w:val="000000" w:themeColor="text1"/>
              </w:rPr>
            </w:pPr>
            <w:r w:rsidRPr="00C40DD2">
              <w:rPr>
                <w:color w:val="000000" w:themeColor="text1"/>
              </w:rPr>
              <w:t>Венгрия</w:t>
            </w:r>
            <w:r w:rsidRPr="00C40DD2">
              <w:rPr>
                <w:color w:val="000000" w:themeColor="text1"/>
                <w:lang w:val="en-US"/>
              </w:rPr>
              <w:t xml:space="preserve"> / </w:t>
            </w:r>
            <w:r w:rsidRPr="00C40DD2">
              <w:rPr>
                <w:bCs/>
                <w:i/>
                <w:color w:val="000000" w:themeColor="text1"/>
                <w:lang w:val="en-US"/>
              </w:rPr>
              <w:t>Hungary</w:t>
            </w:r>
          </w:p>
        </w:tc>
        <w:tc>
          <w:tcPr>
            <w:tcW w:w="890" w:type="dxa"/>
            <w:tcBorders>
              <w:left w:val="single" w:sz="6" w:space="0" w:color="000000"/>
            </w:tcBorders>
            <w:shd w:val="clear" w:color="auto" w:fill="auto"/>
          </w:tcPr>
          <w:p w14:paraId="437C2910" w14:textId="126767FA" w:rsidR="00900DBF" w:rsidRPr="00D81392" w:rsidRDefault="00900DBF" w:rsidP="005B3B64">
            <w:pPr>
              <w:spacing w:before="70"/>
              <w:ind w:right="284"/>
              <w:jc w:val="right"/>
              <w:rPr>
                <w:color w:val="000000" w:themeColor="text1"/>
                <w:lang w:val="en-US"/>
              </w:rPr>
            </w:pPr>
            <w:r w:rsidRPr="00D81392">
              <w:rPr>
                <w:color w:val="000000" w:themeColor="text1"/>
              </w:rPr>
              <w:t>2021</w:t>
            </w:r>
          </w:p>
        </w:tc>
        <w:tc>
          <w:tcPr>
            <w:tcW w:w="945" w:type="dxa"/>
            <w:tcBorders>
              <w:left w:val="single" w:sz="6" w:space="0" w:color="000000"/>
            </w:tcBorders>
            <w:shd w:val="clear" w:color="auto" w:fill="auto"/>
            <w:vAlign w:val="bottom"/>
          </w:tcPr>
          <w:p w14:paraId="0D4031C4" w14:textId="1107BEF3" w:rsidR="00900DBF" w:rsidRPr="00D81392" w:rsidRDefault="00900DBF" w:rsidP="005B3B64">
            <w:pPr>
              <w:spacing w:before="70"/>
              <w:ind w:right="284"/>
              <w:jc w:val="right"/>
              <w:rPr>
                <w:color w:val="000000" w:themeColor="text1"/>
                <w:lang w:val="en-US"/>
              </w:rPr>
            </w:pPr>
            <w:r w:rsidRPr="00D81392">
              <w:rPr>
                <w:color w:val="000000" w:themeColor="text1"/>
              </w:rPr>
              <w:t>9,6</w:t>
            </w:r>
          </w:p>
        </w:tc>
        <w:tc>
          <w:tcPr>
            <w:tcW w:w="945" w:type="dxa"/>
            <w:tcBorders>
              <w:left w:val="single" w:sz="6" w:space="0" w:color="000000"/>
            </w:tcBorders>
            <w:shd w:val="clear" w:color="auto" w:fill="auto"/>
            <w:vAlign w:val="bottom"/>
          </w:tcPr>
          <w:p w14:paraId="72C1F5B4" w14:textId="1FBA8880" w:rsidR="00900DBF" w:rsidRPr="00D81392" w:rsidRDefault="00900DBF" w:rsidP="005B3B64">
            <w:pPr>
              <w:spacing w:before="70"/>
              <w:ind w:right="284"/>
              <w:jc w:val="right"/>
              <w:rPr>
                <w:color w:val="000000" w:themeColor="text1"/>
                <w:lang w:val="en-US"/>
              </w:rPr>
            </w:pPr>
            <w:r w:rsidRPr="00D81392">
              <w:rPr>
                <w:color w:val="000000" w:themeColor="text1"/>
              </w:rPr>
              <w:t>309,4</w:t>
            </w:r>
          </w:p>
        </w:tc>
        <w:tc>
          <w:tcPr>
            <w:tcW w:w="945" w:type="dxa"/>
            <w:tcBorders>
              <w:left w:val="single" w:sz="6" w:space="0" w:color="000000"/>
            </w:tcBorders>
            <w:shd w:val="clear" w:color="auto" w:fill="auto"/>
            <w:vAlign w:val="bottom"/>
          </w:tcPr>
          <w:p w14:paraId="15FC01DD" w14:textId="4D8D5981" w:rsidR="00900DBF" w:rsidRPr="00D81392" w:rsidRDefault="00900DBF" w:rsidP="005B3B64">
            <w:pPr>
              <w:spacing w:before="70"/>
              <w:ind w:right="284"/>
              <w:jc w:val="right"/>
              <w:rPr>
                <w:color w:val="000000" w:themeColor="text1"/>
                <w:lang w:val="en-US"/>
              </w:rPr>
            </w:pPr>
            <w:r w:rsidRPr="00D81392">
              <w:rPr>
                <w:color w:val="000000" w:themeColor="text1"/>
              </w:rPr>
              <w:t>660,5</w:t>
            </w:r>
          </w:p>
        </w:tc>
        <w:tc>
          <w:tcPr>
            <w:tcW w:w="945" w:type="dxa"/>
            <w:tcBorders>
              <w:left w:val="single" w:sz="6" w:space="0" w:color="000000"/>
            </w:tcBorders>
            <w:shd w:val="clear" w:color="auto" w:fill="auto"/>
            <w:vAlign w:val="bottom"/>
          </w:tcPr>
          <w:p w14:paraId="7FE03E58" w14:textId="613CEEFE" w:rsidR="00900DBF" w:rsidRPr="00D81392" w:rsidRDefault="00900DBF" w:rsidP="005B3B64">
            <w:pPr>
              <w:spacing w:before="70"/>
              <w:ind w:right="284"/>
              <w:jc w:val="right"/>
              <w:rPr>
                <w:color w:val="000000" w:themeColor="text1"/>
                <w:lang w:val="en-US"/>
              </w:rPr>
            </w:pPr>
            <w:r w:rsidRPr="00D81392">
              <w:rPr>
                <w:color w:val="000000" w:themeColor="text1"/>
              </w:rPr>
              <w:t>387,3</w:t>
            </w:r>
          </w:p>
        </w:tc>
        <w:tc>
          <w:tcPr>
            <w:tcW w:w="945" w:type="dxa"/>
            <w:tcBorders>
              <w:left w:val="single" w:sz="6" w:space="0" w:color="000000"/>
            </w:tcBorders>
            <w:shd w:val="clear" w:color="auto" w:fill="auto"/>
            <w:vAlign w:val="bottom"/>
          </w:tcPr>
          <w:p w14:paraId="58C4A59C" w14:textId="760C19D6" w:rsidR="00900DBF" w:rsidRPr="00D81392" w:rsidRDefault="00900DBF" w:rsidP="005B3B64">
            <w:pPr>
              <w:spacing w:before="70"/>
              <w:ind w:right="284"/>
              <w:jc w:val="right"/>
              <w:rPr>
                <w:color w:val="000000" w:themeColor="text1"/>
                <w:lang w:val="en-US"/>
              </w:rPr>
            </w:pPr>
            <w:r w:rsidRPr="00D81392">
              <w:rPr>
                <w:color w:val="000000" w:themeColor="text1"/>
              </w:rPr>
              <w:t>269,3</w:t>
            </w:r>
          </w:p>
        </w:tc>
        <w:tc>
          <w:tcPr>
            <w:tcW w:w="945" w:type="dxa"/>
            <w:tcBorders>
              <w:left w:val="single" w:sz="6" w:space="0" w:color="000000"/>
            </w:tcBorders>
            <w:shd w:val="clear" w:color="auto" w:fill="auto"/>
            <w:vAlign w:val="bottom"/>
          </w:tcPr>
          <w:p w14:paraId="0B124464" w14:textId="6EF6F013" w:rsidR="00900DBF" w:rsidRPr="00D81392" w:rsidRDefault="00900DBF" w:rsidP="005B3B64">
            <w:pPr>
              <w:spacing w:before="70"/>
              <w:ind w:right="284"/>
              <w:jc w:val="right"/>
              <w:rPr>
                <w:color w:val="000000" w:themeColor="text1"/>
                <w:lang w:val="en-US"/>
              </w:rPr>
            </w:pPr>
            <w:r w:rsidRPr="00D81392">
              <w:rPr>
                <w:color w:val="000000" w:themeColor="text1"/>
              </w:rPr>
              <w:t>67,6</w:t>
            </w:r>
          </w:p>
        </w:tc>
        <w:tc>
          <w:tcPr>
            <w:tcW w:w="876" w:type="dxa"/>
            <w:tcBorders>
              <w:left w:val="single" w:sz="6" w:space="0" w:color="000000"/>
            </w:tcBorders>
            <w:shd w:val="clear" w:color="auto" w:fill="auto"/>
            <w:vAlign w:val="bottom"/>
          </w:tcPr>
          <w:p w14:paraId="56D66753" w14:textId="462164C0" w:rsidR="00900DBF" w:rsidRPr="00D81392" w:rsidRDefault="00900DBF" w:rsidP="005B3B64">
            <w:pPr>
              <w:spacing w:before="70"/>
              <w:ind w:right="284"/>
              <w:jc w:val="right"/>
              <w:rPr>
                <w:color w:val="000000" w:themeColor="text1"/>
                <w:lang w:val="en-US"/>
              </w:rPr>
            </w:pPr>
            <w:r w:rsidRPr="00D81392">
              <w:rPr>
                <w:color w:val="000000" w:themeColor="text1"/>
              </w:rPr>
              <w:t>52,2</w:t>
            </w:r>
          </w:p>
        </w:tc>
      </w:tr>
      <w:tr w:rsidR="00900DBF" w:rsidRPr="00D21FE6" w14:paraId="18D8A851" w14:textId="77777777" w:rsidTr="002E1E66">
        <w:trPr>
          <w:cantSplit/>
          <w:jc w:val="center"/>
        </w:trPr>
        <w:tc>
          <w:tcPr>
            <w:tcW w:w="2485" w:type="dxa"/>
            <w:shd w:val="clear" w:color="auto" w:fill="auto"/>
            <w:vAlign w:val="bottom"/>
          </w:tcPr>
          <w:p w14:paraId="0777707B" w14:textId="77777777" w:rsidR="00900DBF" w:rsidRPr="00C40DD2" w:rsidRDefault="00900DBF" w:rsidP="00DF26DF">
            <w:pPr>
              <w:spacing w:before="70"/>
              <w:ind w:left="113"/>
              <w:rPr>
                <w:color w:val="000000" w:themeColor="text1"/>
              </w:rPr>
            </w:pPr>
            <w:r w:rsidRPr="00C40DD2">
              <w:rPr>
                <w:color w:val="000000" w:themeColor="text1"/>
              </w:rPr>
              <w:t xml:space="preserve">Германия </w:t>
            </w:r>
            <w:r w:rsidRPr="00C40DD2">
              <w:rPr>
                <w:bCs/>
                <w:i/>
                <w:color w:val="000000" w:themeColor="text1"/>
              </w:rPr>
              <w:t xml:space="preserve">/ </w:t>
            </w:r>
            <w:r w:rsidRPr="00C40DD2">
              <w:rPr>
                <w:bCs/>
                <w:i/>
                <w:color w:val="000000" w:themeColor="text1"/>
                <w:lang w:val="en-US"/>
              </w:rPr>
              <w:t>Germany</w:t>
            </w:r>
          </w:p>
        </w:tc>
        <w:tc>
          <w:tcPr>
            <w:tcW w:w="890" w:type="dxa"/>
            <w:tcBorders>
              <w:left w:val="single" w:sz="6" w:space="0" w:color="000000"/>
            </w:tcBorders>
            <w:shd w:val="clear" w:color="auto" w:fill="auto"/>
          </w:tcPr>
          <w:p w14:paraId="0C22D828" w14:textId="7C857B64" w:rsidR="00900DBF" w:rsidRPr="00D81392" w:rsidRDefault="00900DBF" w:rsidP="005B3B64">
            <w:pPr>
              <w:spacing w:before="70"/>
              <w:ind w:right="284"/>
              <w:jc w:val="right"/>
              <w:rPr>
                <w:color w:val="000000" w:themeColor="text1"/>
                <w:lang w:val="en-US"/>
              </w:rPr>
            </w:pPr>
            <w:r w:rsidRPr="00D81392">
              <w:rPr>
                <w:color w:val="000000" w:themeColor="text1"/>
              </w:rPr>
              <w:t>2021</w:t>
            </w:r>
          </w:p>
        </w:tc>
        <w:tc>
          <w:tcPr>
            <w:tcW w:w="945" w:type="dxa"/>
            <w:tcBorders>
              <w:left w:val="single" w:sz="6" w:space="0" w:color="000000"/>
            </w:tcBorders>
            <w:shd w:val="clear" w:color="auto" w:fill="auto"/>
            <w:vAlign w:val="bottom"/>
          </w:tcPr>
          <w:p w14:paraId="2FCB3639" w14:textId="3113F4CC" w:rsidR="00900DBF" w:rsidRPr="00D81392" w:rsidRDefault="00900DBF" w:rsidP="005B3B64">
            <w:pPr>
              <w:spacing w:before="70"/>
              <w:ind w:right="284"/>
              <w:jc w:val="right"/>
              <w:rPr>
                <w:color w:val="000000" w:themeColor="text1"/>
                <w:lang w:val="en-US"/>
              </w:rPr>
            </w:pPr>
            <w:r w:rsidRPr="00D81392">
              <w:rPr>
                <w:color w:val="000000" w:themeColor="text1"/>
              </w:rPr>
              <w:t>19,2</w:t>
            </w:r>
          </w:p>
        </w:tc>
        <w:tc>
          <w:tcPr>
            <w:tcW w:w="945" w:type="dxa"/>
            <w:tcBorders>
              <w:left w:val="single" w:sz="6" w:space="0" w:color="000000"/>
            </w:tcBorders>
            <w:shd w:val="clear" w:color="auto" w:fill="auto"/>
            <w:vAlign w:val="bottom"/>
          </w:tcPr>
          <w:p w14:paraId="21EBEB52" w14:textId="374F4100" w:rsidR="00900DBF" w:rsidRPr="00D81392" w:rsidRDefault="00900DBF" w:rsidP="005B3B64">
            <w:pPr>
              <w:spacing w:before="70"/>
              <w:ind w:right="284"/>
              <w:jc w:val="right"/>
              <w:rPr>
                <w:color w:val="000000" w:themeColor="text1"/>
                <w:lang w:val="en-US"/>
              </w:rPr>
            </w:pPr>
            <w:r w:rsidRPr="00D81392">
              <w:rPr>
                <w:color w:val="000000" w:themeColor="text1"/>
              </w:rPr>
              <w:t>289,2</w:t>
            </w:r>
          </w:p>
        </w:tc>
        <w:tc>
          <w:tcPr>
            <w:tcW w:w="945" w:type="dxa"/>
            <w:tcBorders>
              <w:left w:val="single" w:sz="6" w:space="0" w:color="000000"/>
            </w:tcBorders>
            <w:shd w:val="clear" w:color="auto" w:fill="auto"/>
            <w:vAlign w:val="bottom"/>
          </w:tcPr>
          <w:p w14:paraId="72AF6E9F" w14:textId="43BE24E0" w:rsidR="00900DBF" w:rsidRPr="00D81392" w:rsidRDefault="00900DBF" w:rsidP="005B3B64">
            <w:pPr>
              <w:spacing w:before="70"/>
              <w:ind w:right="284"/>
              <w:jc w:val="right"/>
              <w:rPr>
                <w:color w:val="000000" w:themeColor="text1"/>
                <w:lang w:val="en-US"/>
              </w:rPr>
            </w:pPr>
            <w:r w:rsidRPr="00D81392">
              <w:rPr>
                <w:color w:val="000000" w:themeColor="text1"/>
              </w:rPr>
              <w:t>414,0</w:t>
            </w:r>
          </w:p>
        </w:tc>
        <w:tc>
          <w:tcPr>
            <w:tcW w:w="945" w:type="dxa"/>
            <w:tcBorders>
              <w:left w:val="single" w:sz="6" w:space="0" w:color="000000"/>
            </w:tcBorders>
            <w:shd w:val="clear" w:color="auto" w:fill="auto"/>
            <w:vAlign w:val="bottom"/>
          </w:tcPr>
          <w:p w14:paraId="4F33AEB1" w14:textId="4C9DE80C" w:rsidR="00900DBF" w:rsidRPr="00D81392" w:rsidRDefault="00900DBF" w:rsidP="005B3B64">
            <w:pPr>
              <w:spacing w:before="70"/>
              <w:ind w:right="284"/>
              <w:jc w:val="right"/>
              <w:rPr>
                <w:color w:val="000000" w:themeColor="text1"/>
                <w:lang w:val="en-US"/>
              </w:rPr>
            </w:pPr>
            <w:r w:rsidRPr="00D81392">
              <w:rPr>
                <w:color w:val="000000" w:themeColor="text1"/>
              </w:rPr>
              <w:t>202,8</w:t>
            </w:r>
          </w:p>
        </w:tc>
        <w:tc>
          <w:tcPr>
            <w:tcW w:w="945" w:type="dxa"/>
            <w:tcBorders>
              <w:left w:val="single" w:sz="6" w:space="0" w:color="000000"/>
            </w:tcBorders>
            <w:shd w:val="clear" w:color="auto" w:fill="auto"/>
            <w:vAlign w:val="bottom"/>
          </w:tcPr>
          <w:p w14:paraId="0CC1898E" w14:textId="7156604C" w:rsidR="00900DBF" w:rsidRPr="00D81392" w:rsidRDefault="00900DBF" w:rsidP="005B3B64">
            <w:pPr>
              <w:spacing w:before="70"/>
              <w:ind w:right="284"/>
              <w:jc w:val="right"/>
              <w:rPr>
                <w:color w:val="000000" w:themeColor="text1"/>
                <w:lang w:val="en-US"/>
              </w:rPr>
            </w:pPr>
            <w:r w:rsidRPr="00D81392">
              <w:rPr>
                <w:color w:val="000000" w:themeColor="text1"/>
              </w:rPr>
              <w:t>107,1</w:t>
            </w:r>
          </w:p>
        </w:tc>
        <w:tc>
          <w:tcPr>
            <w:tcW w:w="945" w:type="dxa"/>
            <w:tcBorders>
              <w:left w:val="single" w:sz="6" w:space="0" w:color="000000"/>
            </w:tcBorders>
            <w:shd w:val="clear" w:color="auto" w:fill="auto"/>
            <w:vAlign w:val="bottom"/>
          </w:tcPr>
          <w:p w14:paraId="77C6CA79" w14:textId="74068D53" w:rsidR="00900DBF" w:rsidRPr="00D81392" w:rsidRDefault="00900DBF" w:rsidP="005B3B64">
            <w:pPr>
              <w:spacing w:before="70"/>
              <w:ind w:right="284"/>
              <w:jc w:val="right"/>
              <w:rPr>
                <w:color w:val="000000" w:themeColor="text1"/>
                <w:lang w:val="en-US"/>
              </w:rPr>
            </w:pPr>
            <w:r w:rsidRPr="00D81392">
              <w:rPr>
                <w:color w:val="000000" w:themeColor="text1"/>
              </w:rPr>
              <w:t>55,4</w:t>
            </w:r>
          </w:p>
        </w:tc>
        <w:tc>
          <w:tcPr>
            <w:tcW w:w="876" w:type="dxa"/>
            <w:tcBorders>
              <w:left w:val="single" w:sz="6" w:space="0" w:color="000000"/>
            </w:tcBorders>
            <w:shd w:val="clear" w:color="auto" w:fill="auto"/>
            <w:vAlign w:val="bottom"/>
          </w:tcPr>
          <w:p w14:paraId="20528583" w14:textId="58956380" w:rsidR="00900DBF" w:rsidRPr="00D81392" w:rsidRDefault="00900DBF" w:rsidP="005B3B64">
            <w:pPr>
              <w:spacing w:before="70"/>
              <w:ind w:right="284"/>
              <w:jc w:val="right"/>
              <w:rPr>
                <w:color w:val="000000" w:themeColor="text1"/>
                <w:lang w:val="en-US"/>
              </w:rPr>
            </w:pPr>
            <w:r w:rsidRPr="00D81392">
              <w:rPr>
                <w:color w:val="000000" w:themeColor="text1"/>
              </w:rPr>
              <w:t>52,4</w:t>
            </w:r>
          </w:p>
        </w:tc>
      </w:tr>
      <w:tr w:rsidR="00900DBF" w:rsidRPr="00D21FE6" w14:paraId="0267794E" w14:textId="77777777" w:rsidTr="00C40DD2">
        <w:trPr>
          <w:cantSplit/>
          <w:jc w:val="center"/>
        </w:trPr>
        <w:tc>
          <w:tcPr>
            <w:tcW w:w="2485" w:type="dxa"/>
            <w:shd w:val="clear" w:color="auto" w:fill="auto"/>
            <w:vAlign w:val="bottom"/>
          </w:tcPr>
          <w:p w14:paraId="4ABDE7F8" w14:textId="77777777" w:rsidR="00900DBF" w:rsidRPr="00C40DD2" w:rsidRDefault="00900DBF" w:rsidP="00DF26DF">
            <w:pPr>
              <w:spacing w:before="70"/>
              <w:ind w:left="113"/>
              <w:rPr>
                <w:color w:val="000000" w:themeColor="text1"/>
              </w:rPr>
            </w:pPr>
            <w:r w:rsidRPr="00C40DD2">
              <w:rPr>
                <w:color w:val="000000" w:themeColor="text1"/>
              </w:rPr>
              <w:t>Дания /</w:t>
            </w:r>
            <w:r w:rsidRPr="00C40DD2">
              <w:rPr>
                <w:i/>
                <w:color w:val="000000" w:themeColor="text1"/>
                <w:lang w:val="en-US"/>
              </w:rPr>
              <w:t xml:space="preserve"> Denmark</w:t>
            </w:r>
          </w:p>
        </w:tc>
        <w:tc>
          <w:tcPr>
            <w:tcW w:w="890" w:type="dxa"/>
            <w:tcBorders>
              <w:left w:val="single" w:sz="6" w:space="0" w:color="000000"/>
            </w:tcBorders>
            <w:shd w:val="clear" w:color="auto" w:fill="auto"/>
            <w:vAlign w:val="bottom"/>
          </w:tcPr>
          <w:p w14:paraId="7278E5F0" w14:textId="6F3F70E2" w:rsidR="00900DBF" w:rsidRPr="00D81392" w:rsidRDefault="00900DBF" w:rsidP="005B3B64">
            <w:pPr>
              <w:spacing w:before="70"/>
              <w:ind w:right="284"/>
              <w:jc w:val="right"/>
              <w:rPr>
                <w:color w:val="000000" w:themeColor="text1"/>
                <w:lang w:val="en-US"/>
              </w:rPr>
            </w:pPr>
            <w:r w:rsidRPr="00D81392">
              <w:rPr>
                <w:color w:val="000000" w:themeColor="text1"/>
              </w:rPr>
              <w:t>2021</w:t>
            </w:r>
          </w:p>
        </w:tc>
        <w:tc>
          <w:tcPr>
            <w:tcW w:w="945" w:type="dxa"/>
            <w:tcBorders>
              <w:left w:val="single" w:sz="6" w:space="0" w:color="000000"/>
            </w:tcBorders>
            <w:shd w:val="clear" w:color="auto" w:fill="auto"/>
            <w:vAlign w:val="bottom"/>
          </w:tcPr>
          <w:p w14:paraId="231A2804" w14:textId="2A76076B" w:rsidR="00900DBF" w:rsidRPr="00D81392" w:rsidRDefault="00900DBF" w:rsidP="005B3B64">
            <w:pPr>
              <w:spacing w:before="70"/>
              <w:ind w:right="284"/>
              <w:jc w:val="right"/>
              <w:rPr>
                <w:color w:val="000000" w:themeColor="text1"/>
                <w:lang w:val="en-US"/>
              </w:rPr>
            </w:pPr>
            <w:r w:rsidRPr="00D81392">
              <w:rPr>
                <w:color w:val="000000" w:themeColor="text1"/>
              </w:rPr>
              <w:t>27,5</w:t>
            </w:r>
          </w:p>
        </w:tc>
        <w:tc>
          <w:tcPr>
            <w:tcW w:w="945" w:type="dxa"/>
            <w:tcBorders>
              <w:left w:val="single" w:sz="6" w:space="0" w:color="000000"/>
            </w:tcBorders>
            <w:shd w:val="clear" w:color="auto" w:fill="auto"/>
            <w:vAlign w:val="bottom"/>
          </w:tcPr>
          <w:p w14:paraId="3D7DF6CC" w14:textId="6E1792AB" w:rsidR="00900DBF" w:rsidRPr="00D81392" w:rsidRDefault="00900DBF" w:rsidP="005B3B64">
            <w:pPr>
              <w:spacing w:before="70"/>
              <w:ind w:right="284"/>
              <w:jc w:val="right"/>
              <w:rPr>
                <w:color w:val="000000" w:themeColor="text1"/>
                <w:lang w:val="en-US"/>
              </w:rPr>
            </w:pPr>
            <w:r w:rsidRPr="00D81392">
              <w:rPr>
                <w:color w:val="000000" w:themeColor="text1"/>
              </w:rPr>
              <w:t>308,9</w:t>
            </w:r>
          </w:p>
        </w:tc>
        <w:tc>
          <w:tcPr>
            <w:tcW w:w="945" w:type="dxa"/>
            <w:tcBorders>
              <w:left w:val="single" w:sz="6" w:space="0" w:color="000000"/>
            </w:tcBorders>
            <w:shd w:val="clear" w:color="auto" w:fill="auto"/>
            <w:vAlign w:val="bottom"/>
          </w:tcPr>
          <w:p w14:paraId="2471C5AE" w14:textId="79F07B1A" w:rsidR="00900DBF" w:rsidRPr="00D81392" w:rsidRDefault="00900DBF" w:rsidP="005B3B64">
            <w:pPr>
              <w:spacing w:before="70"/>
              <w:ind w:right="284"/>
              <w:jc w:val="right"/>
              <w:rPr>
                <w:color w:val="000000" w:themeColor="text1"/>
                <w:lang w:val="en-US"/>
              </w:rPr>
            </w:pPr>
            <w:r w:rsidRPr="00D81392">
              <w:rPr>
                <w:color w:val="000000" w:themeColor="text1"/>
              </w:rPr>
              <w:t>216,3</w:t>
            </w:r>
          </w:p>
        </w:tc>
        <w:tc>
          <w:tcPr>
            <w:tcW w:w="945" w:type="dxa"/>
            <w:tcBorders>
              <w:left w:val="single" w:sz="6" w:space="0" w:color="000000"/>
            </w:tcBorders>
            <w:shd w:val="clear" w:color="auto" w:fill="auto"/>
            <w:vAlign w:val="bottom"/>
          </w:tcPr>
          <w:p w14:paraId="3BB96852" w14:textId="7F201EE5" w:rsidR="00900DBF" w:rsidRPr="00D81392" w:rsidRDefault="00900DBF" w:rsidP="005B3B64">
            <w:pPr>
              <w:spacing w:before="70"/>
              <w:ind w:right="284"/>
              <w:jc w:val="right"/>
              <w:rPr>
                <w:color w:val="000000" w:themeColor="text1"/>
                <w:lang w:val="en-US"/>
              </w:rPr>
            </w:pPr>
            <w:r w:rsidRPr="00D81392">
              <w:rPr>
                <w:color w:val="000000" w:themeColor="text1"/>
              </w:rPr>
              <w:t>89,5</w:t>
            </w:r>
          </w:p>
        </w:tc>
        <w:tc>
          <w:tcPr>
            <w:tcW w:w="945" w:type="dxa"/>
            <w:tcBorders>
              <w:left w:val="single" w:sz="6" w:space="0" w:color="000000"/>
            </w:tcBorders>
            <w:shd w:val="clear" w:color="auto" w:fill="auto"/>
            <w:vAlign w:val="bottom"/>
          </w:tcPr>
          <w:p w14:paraId="52E3EFE6" w14:textId="6BFD34D9" w:rsidR="00900DBF" w:rsidRPr="00D81392" w:rsidRDefault="00900DBF" w:rsidP="005B3B64">
            <w:pPr>
              <w:spacing w:before="70"/>
              <w:ind w:right="284"/>
              <w:jc w:val="right"/>
              <w:rPr>
                <w:color w:val="000000" w:themeColor="text1"/>
                <w:lang w:val="en-US"/>
              </w:rPr>
            </w:pPr>
            <w:r w:rsidRPr="00D81392">
              <w:rPr>
                <w:color w:val="000000" w:themeColor="text1"/>
              </w:rPr>
              <w:t>56,3</w:t>
            </w:r>
          </w:p>
        </w:tc>
        <w:tc>
          <w:tcPr>
            <w:tcW w:w="945" w:type="dxa"/>
            <w:tcBorders>
              <w:left w:val="single" w:sz="6" w:space="0" w:color="000000"/>
            </w:tcBorders>
            <w:shd w:val="clear" w:color="auto" w:fill="auto"/>
            <w:vAlign w:val="bottom"/>
          </w:tcPr>
          <w:p w14:paraId="0D7729CB" w14:textId="41567224" w:rsidR="00900DBF" w:rsidRPr="00D81392" w:rsidRDefault="00900DBF" w:rsidP="005B3B64">
            <w:pPr>
              <w:spacing w:before="70"/>
              <w:ind w:right="284"/>
              <w:jc w:val="right"/>
              <w:rPr>
                <w:color w:val="000000" w:themeColor="text1"/>
                <w:lang w:val="en-US"/>
              </w:rPr>
            </w:pPr>
            <w:r w:rsidRPr="00D81392">
              <w:rPr>
                <w:color w:val="000000" w:themeColor="text1"/>
              </w:rPr>
              <w:t>42,1</w:t>
            </w:r>
          </w:p>
        </w:tc>
        <w:tc>
          <w:tcPr>
            <w:tcW w:w="876" w:type="dxa"/>
            <w:tcBorders>
              <w:left w:val="single" w:sz="6" w:space="0" w:color="000000"/>
            </w:tcBorders>
            <w:shd w:val="clear" w:color="auto" w:fill="auto"/>
            <w:vAlign w:val="bottom"/>
          </w:tcPr>
          <w:p w14:paraId="2F8AFF0E" w14:textId="51FFDD33" w:rsidR="00900DBF" w:rsidRPr="00D81392" w:rsidRDefault="00900DBF" w:rsidP="005B3B64">
            <w:pPr>
              <w:spacing w:before="70"/>
              <w:ind w:right="284"/>
              <w:jc w:val="right"/>
              <w:rPr>
                <w:color w:val="000000" w:themeColor="text1"/>
                <w:lang w:val="en-US"/>
              </w:rPr>
            </w:pPr>
            <w:r w:rsidRPr="00D81392">
              <w:rPr>
                <w:color w:val="000000" w:themeColor="text1"/>
              </w:rPr>
              <w:t>31,3</w:t>
            </w:r>
          </w:p>
        </w:tc>
      </w:tr>
      <w:tr w:rsidR="00900DBF" w:rsidRPr="00D21FE6" w14:paraId="27EDEF7F" w14:textId="77777777" w:rsidTr="00C40DD2">
        <w:trPr>
          <w:cantSplit/>
          <w:jc w:val="center"/>
        </w:trPr>
        <w:tc>
          <w:tcPr>
            <w:tcW w:w="2485" w:type="dxa"/>
            <w:shd w:val="clear" w:color="auto" w:fill="auto"/>
            <w:vAlign w:val="bottom"/>
          </w:tcPr>
          <w:p w14:paraId="56A5682C" w14:textId="77777777" w:rsidR="00900DBF" w:rsidRPr="00C40DD2" w:rsidRDefault="00900DBF" w:rsidP="00DF26DF">
            <w:pPr>
              <w:spacing w:before="70"/>
              <w:ind w:left="113"/>
              <w:rPr>
                <w:color w:val="000000" w:themeColor="text1"/>
              </w:rPr>
            </w:pPr>
            <w:r w:rsidRPr="00C40DD2">
              <w:rPr>
                <w:color w:val="000000" w:themeColor="text1"/>
              </w:rPr>
              <w:t>Италия /</w:t>
            </w:r>
            <w:r w:rsidRPr="00C40DD2">
              <w:rPr>
                <w:i/>
                <w:color w:val="000000" w:themeColor="text1"/>
              </w:rPr>
              <w:t xml:space="preserve"> Italy</w:t>
            </w:r>
          </w:p>
        </w:tc>
        <w:tc>
          <w:tcPr>
            <w:tcW w:w="890" w:type="dxa"/>
            <w:tcBorders>
              <w:left w:val="single" w:sz="6" w:space="0" w:color="000000"/>
            </w:tcBorders>
            <w:shd w:val="clear" w:color="auto" w:fill="auto"/>
            <w:vAlign w:val="bottom"/>
          </w:tcPr>
          <w:p w14:paraId="229A3ABA" w14:textId="27CCAD22" w:rsidR="00900DBF" w:rsidRPr="00D81392" w:rsidRDefault="00900DBF" w:rsidP="005B3B64">
            <w:pPr>
              <w:spacing w:before="70"/>
              <w:ind w:right="284"/>
              <w:jc w:val="right"/>
              <w:rPr>
                <w:color w:val="000000" w:themeColor="text1"/>
                <w:lang w:val="en-US"/>
              </w:rPr>
            </w:pPr>
            <w:r w:rsidRPr="00D81392">
              <w:rPr>
                <w:color w:val="000000" w:themeColor="text1"/>
              </w:rPr>
              <w:t>20</w:t>
            </w:r>
            <w:r w:rsidRPr="00D81392">
              <w:rPr>
                <w:color w:val="000000" w:themeColor="text1"/>
                <w:lang w:val="en-US"/>
              </w:rPr>
              <w:t>21</w:t>
            </w:r>
          </w:p>
        </w:tc>
        <w:tc>
          <w:tcPr>
            <w:tcW w:w="945" w:type="dxa"/>
            <w:tcBorders>
              <w:left w:val="single" w:sz="6" w:space="0" w:color="000000"/>
            </w:tcBorders>
            <w:shd w:val="clear" w:color="auto" w:fill="auto"/>
            <w:vAlign w:val="bottom"/>
          </w:tcPr>
          <w:p w14:paraId="11CBBAC7" w14:textId="04B3595D" w:rsidR="00900DBF" w:rsidRPr="00D81392" w:rsidRDefault="00900DBF" w:rsidP="005B3B64">
            <w:pPr>
              <w:spacing w:before="70"/>
              <w:ind w:right="284"/>
              <w:jc w:val="right"/>
              <w:rPr>
                <w:color w:val="000000" w:themeColor="text1"/>
                <w:lang w:val="en-US"/>
              </w:rPr>
            </w:pPr>
            <w:r w:rsidRPr="00D81392">
              <w:rPr>
                <w:color w:val="000000" w:themeColor="text1"/>
              </w:rPr>
              <w:t>24,8</w:t>
            </w:r>
          </w:p>
        </w:tc>
        <w:tc>
          <w:tcPr>
            <w:tcW w:w="945" w:type="dxa"/>
            <w:tcBorders>
              <w:left w:val="single" w:sz="6" w:space="0" w:color="000000"/>
            </w:tcBorders>
            <w:shd w:val="clear" w:color="auto" w:fill="auto"/>
            <w:vAlign w:val="bottom"/>
          </w:tcPr>
          <w:p w14:paraId="4FC92987" w14:textId="66260EE9" w:rsidR="00900DBF" w:rsidRPr="00D81392" w:rsidRDefault="00900DBF" w:rsidP="005B3B64">
            <w:pPr>
              <w:spacing w:before="70"/>
              <w:ind w:right="284"/>
              <w:jc w:val="right"/>
              <w:rPr>
                <w:color w:val="000000" w:themeColor="text1"/>
                <w:lang w:val="en-US"/>
              </w:rPr>
            </w:pPr>
            <w:r w:rsidRPr="00D81392">
              <w:rPr>
                <w:color w:val="000000" w:themeColor="text1"/>
              </w:rPr>
              <w:t>295,4</w:t>
            </w:r>
          </w:p>
        </w:tc>
        <w:tc>
          <w:tcPr>
            <w:tcW w:w="945" w:type="dxa"/>
            <w:tcBorders>
              <w:left w:val="single" w:sz="6" w:space="0" w:color="000000"/>
            </w:tcBorders>
            <w:shd w:val="clear" w:color="auto" w:fill="auto"/>
            <w:vAlign w:val="bottom"/>
          </w:tcPr>
          <w:p w14:paraId="734AF396" w14:textId="52B142BC" w:rsidR="00900DBF" w:rsidRPr="00D81392" w:rsidRDefault="00900DBF" w:rsidP="005B3B64">
            <w:pPr>
              <w:spacing w:before="70"/>
              <w:ind w:right="284"/>
              <w:jc w:val="right"/>
              <w:rPr>
                <w:color w:val="000000" w:themeColor="text1"/>
                <w:lang w:val="en-US"/>
              </w:rPr>
            </w:pPr>
            <w:r w:rsidRPr="00D81392">
              <w:rPr>
                <w:color w:val="000000" w:themeColor="text1"/>
              </w:rPr>
              <w:t>356,0</w:t>
            </w:r>
          </w:p>
        </w:tc>
        <w:tc>
          <w:tcPr>
            <w:tcW w:w="945" w:type="dxa"/>
            <w:tcBorders>
              <w:left w:val="single" w:sz="6" w:space="0" w:color="000000"/>
            </w:tcBorders>
            <w:shd w:val="clear" w:color="auto" w:fill="auto"/>
            <w:vAlign w:val="bottom"/>
          </w:tcPr>
          <w:p w14:paraId="1D6FAFA4" w14:textId="1731A27F" w:rsidR="00900DBF" w:rsidRPr="00D81392" w:rsidRDefault="00900DBF" w:rsidP="005B3B64">
            <w:pPr>
              <w:spacing w:before="70"/>
              <w:ind w:right="284"/>
              <w:jc w:val="right"/>
              <w:rPr>
                <w:color w:val="000000" w:themeColor="text1"/>
                <w:lang w:val="en-US"/>
              </w:rPr>
            </w:pPr>
            <w:r w:rsidRPr="00D81392">
              <w:rPr>
                <w:color w:val="000000" w:themeColor="text1"/>
              </w:rPr>
              <w:t>142,3</w:t>
            </w:r>
          </w:p>
        </w:tc>
        <w:tc>
          <w:tcPr>
            <w:tcW w:w="945" w:type="dxa"/>
            <w:tcBorders>
              <w:left w:val="single" w:sz="6" w:space="0" w:color="000000"/>
            </w:tcBorders>
            <w:shd w:val="clear" w:color="auto" w:fill="auto"/>
            <w:vAlign w:val="bottom"/>
          </w:tcPr>
          <w:p w14:paraId="60B1DAA7" w14:textId="6427B7E5" w:rsidR="00900DBF" w:rsidRPr="00D81392" w:rsidRDefault="00900DBF" w:rsidP="005B3B64">
            <w:pPr>
              <w:spacing w:before="70"/>
              <w:ind w:right="284"/>
              <w:jc w:val="right"/>
              <w:rPr>
                <w:color w:val="000000" w:themeColor="text1"/>
                <w:lang w:val="en-US"/>
              </w:rPr>
            </w:pPr>
            <w:r w:rsidRPr="00D81392">
              <w:rPr>
                <w:color w:val="000000" w:themeColor="text1"/>
              </w:rPr>
              <w:t>148,3</w:t>
            </w:r>
          </w:p>
        </w:tc>
        <w:tc>
          <w:tcPr>
            <w:tcW w:w="945" w:type="dxa"/>
            <w:tcBorders>
              <w:left w:val="single" w:sz="6" w:space="0" w:color="000000"/>
            </w:tcBorders>
            <w:shd w:val="clear" w:color="auto" w:fill="auto"/>
            <w:vAlign w:val="bottom"/>
          </w:tcPr>
          <w:p w14:paraId="221E1BBA" w14:textId="7CA53280" w:rsidR="00900DBF" w:rsidRPr="00D81392" w:rsidRDefault="00900DBF" w:rsidP="005B3B64">
            <w:pPr>
              <w:spacing w:before="70"/>
              <w:ind w:right="284"/>
              <w:jc w:val="right"/>
              <w:rPr>
                <w:color w:val="000000" w:themeColor="text1"/>
                <w:lang w:val="en-US"/>
              </w:rPr>
            </w:pPr>
            <w:r w:rsidRPr="00D81392">
              <w:rPr>
                <w:color w:val="000000" w:themeColor="text1"/>
              </w:rPr>
              <w:t>39,8</w:t>
            </w:r>
          </w:p>
        </w:tc>
        <w:tc>
          <w:tcPr>
            <w:tcW w:w="876" w:type="dxa"/>
            <w:tcBorders>
              <w:left w:val="single" w:sz="6" w:space="0" w:color="000000"/>
            </w:tcBorders>
            <w:shd w:val="clear" w:color="auto" w:fill="auto"/>
            <w:vAlign w:val="bottom"/>
          </w:tcPr>
          <w:p w14:paraId="781A66FD" w14:textId="604A6C1E" w:rsidR="00900DBF" w:rsidRPr="00D81392" w:rsidRDefault="00900DBF" w:rsidP="005B3B64">
            <w:pPr>
              <w:spacing w:before="70"/>
              <w:ind w:right="284"/>
              <w:jc w:val="right"/>
              <w:rPr>
                <w:color w:val="000000" w:themeColor="text1"/>
                <w:lang w:val="en-US"/>
              </w:rPr>
            </w:pPr>
            <w:r w:rsidRPr="00D81392">
              <w:rPr>
                <w:color w:val="000000" w:themeColor="text1"/>
              </w:rPr>
              <w:t>41,4</w:t>
            </w:r>
          </w:p>
        </w:tc>
      </w:tr>
      <w:tr w:rsidR="00900DBF" w:rsidRPr="00D21FE6" w14:paraId="2607F3DF" w14:textId="77777777" w:rsidTr="00C40DD2">
        <w:trPr>
          <w:cantSplit/>
          <w:jc w:val="center"/>
        </w:trPr>
        <w:tc>
          <w:tcPr>
            <w:tcW w:w="2485" w:type="dxa"/>
            <w:shd w:val="clear" w:color="auto" w:fill="auto"/>
            <w:vAlign w:val="bottom"/>
          </w:tcPr>
          <w:p w14:paraId="6E09B114" w14:textId="77777777" w:rsidR="00900DBF" w:rsidRPr="00C40DD2" w:rsidRDefault="00900DBF" w:rsidP="00DF26DF">
            <w:pPr>
              <w:spacing w:before="70"/>
              <w:ind w:left="113"/>
              <w:rPr>
                <w:color w:val="000000" w:themeColor="text1"/>
              </w:rPr>
            </w:pPr>
            <w:r w:rsidRPr="00C40DD2">
              <w:rPr>
                <w:color w:val="000000" w:themeColor="text1"/>
              </w:rPr>
              <w:t>Нидерланды /</w:t>
            </w:r>
            <w:r w:rsidRPr="00C40DD2">
              <w:rPr>
                <w:i/>
                <w:color w:val="000000" w:themeColor="text1"/>
              </w:rPr>
              <w:t xml:space="preserve"> Netherlands</w:t>
            </w:r>
          </w:p>
        </w:tc>
        <w:tc>
          <w:tcPr>
            <w:tcW w:w="890" w:type="dxa"/>
            <w:tcBorders>
              <w:left w:val="single" w:sz="6" w:space="0" w:color="000000"/>
            </w:tcBorders>
            <w:shd w:val="clear" w:color="auto" w:fill="auto"/>
            <w:vAlign w:val="bottom"/>
          </w:tcPr>
          <w:p w14:paraId="04DB3339" w14:textId="23F8C51A" w:rsidR="00900DBF" w:rsidRPr="00D81392" w:rsidRDefault="00900DBF" w:rsidP="005B3B64">
            <w:pPr>
              <w:spacing w:before="70"/>
              <w:ind w:right="284"/>
              <w:jc w:val="right"/>
              <w:rPr>
                <w:color w:val="000000" w:themeColor="text1"/>
                <w:lang w:val="en-US"/>
              </w:rPr>
            </w:pPr>
            <w:r w:rsidRPr="00D81392">
              <w:rPr>
                <w:color w:val="000000" w:themeColor="text1"/>
              </w:rPr>
              <w:t>20</w:t>
            </w:r>
            <w:r w:rsidRPr="00D81392">
              <w:rPr>
                <w:color w:val="000000" w:themeColor="text1"/>
                <w:lang w:val="en-US"/>
              </w:rPr>
              <w:t>21</w:t>
            </w:r>
          </w:p>
        </w:tc>
        <w:tc>
          <w:tcPr>
            <w:tcW w:w="945" w:type="dxa"/>
            <w:tcBorders>
              <w:left w:val="single" w:sz="6" w:space="0" w:color="000000"/>
            </w:tcBorders>
            <w:shd w:val="clear" w:color="auto" w:fill="auto"/>
            <w:vAlign w:val="bottom"/>
          </w:tcPr>
          <w:p w14:paraId="6848B4FF" w14:textId="4B48A05C" w:rsidR="00900DBF" w:rsidRPr="00D81392" w:rsidRDefault="00900DBF" w:rsidP="005B3B64">
            <w:pPr>
              <w:spacing w:before="70"/>
              <w:ind w:right="284"/>
              <w:jc w:val="right"/>
              <w:rPr>
                <w:color w:val="000000" w:themeColor="text1"/>
                <w:lang w:val="en-US"/>
              </w:rPr>
            </w:pPr>
            <w:r w:rsidRPr="00D81392">
              <w:rPr>
                <w:color w:val="000000" w:themeColor="text1"/>
              </w:rPr>
              <w:t>18,4</w:t>
            </w:r>
          </w:p>
        </w:tc>
        <w:tc>
          <w:tcPr>
            <w:tcW w:w="945" w:type="dxa"/>
            <w:tcBorders>
              <w:left w:val="single" w:sz="6" w:space="0" w:color="000000"/>
            </w:tcBorders>
            <w:shd w:val="clear" w:color="auto" w:fill="auto"/>
            <w:vAlign w:val="bottom"/>
          </w:tcPr>
          <w:p w14:paraId="485489AE" w14:textId="040CFCA4" w:rsidR="00900DBF" w:rsidRPr="00D81392" w:rsidRDefault="00900DBF" w:rsidP="005B3B64">
            <w:pPr>
              <w:spacing w:before="70"/>
              <w:ind w:right="284"/>
              <w:jc w:val="right"/>
              <w:rPr>
                <w:color w:val="000000" w:themeColor="text1"/>
                <w:lang w:val="en-US"/>
              </w:rPr>
            </w:pPr>
            <w:r w:rsidRPr="00D81392">
              <w:rPr>
                <w:color w:val="000000" w:themeColor="text1"/>
              </w:rPr>
              <w:t>272,2</w:t>
            </w:r>
          </w:p>
        </w:tc>
        <w:tc>
          <w:tcPr>
            <w:tcW w:w="945" w:type="dxa"/>
            <w:tcBorders>
              <w:left w:val="single" w:sz="6" w:space="0" w:color="000000"/>
            </w:tcBorders>
            <w:shd w:val="clear" w:color="auto" w:fill="auto"/>
            <w:vAlign w:val="bottom"/>
          </w:tcPr>
          <w:p w14:paraId="6E32B964" w14:textId="4AB496FD" w:rsidR="00900DBF" w:rsidRPr="00D81392" w:rsidRDefault="00900DBF" w:rsidP="005B3B64">
            <w:pPr>
              <w:spacing w:before="70"/>
              <w:ind w:right="284"/>
              <w:jc w:val="right"/>
              <w:rPr>
                <w:color w:val="000000" w:themeColor="text1"/>
                <w:lang w:val="en-US"/>
              </w:rPr>
            </w:pPr>
            <w:r w:rsidRPr="00D81392">
              <w:rPr>
                <w:color w:val="000000" w:themeColor="text1"/>
              </w:rPr>
              <w:t>204,2</w:t>
            </w:r>
          </w:p>
        </w:tc>
        <w:tc>
          <w:tcPr>
            <w:tcW w:w="945" w:type="dxa"/>
            <w:tcBorders>
              <w:left w:val="single" w:sz="6" w:space="0" w:color="000000"/>
            </w:tcBorders>
            <w:shd w:val="clear" w:color="auto" w:fill="auto"/>
            <w:vAlign w:val="bottom"/>
          </w:tcPr>
          <w:p w14:paraId="2AFF21B9" w14:textId="68A7304F" w:rsidR="00900DBF" w:rsidRPr="00D81392" w:rsidRDefault="00900DBF" w:rsidP="005B3B64">
            <w:pPr>
              <w:spacing w:before="70"/>
              <w:ind w:right="284"/>
              <w:jc w:val="right"/>
              <w:rPr>
                <w:color w:val="000000" w:themeColor="text1"/>
                <w:lang w:val="en-US"/>
              </w:rPr>
            </w:pPr>
            <w:r w:rsidRPr="00D81392">
              <w:rPr>
                <w:color w:val="000000" w:themeColor="text1"/>
              </w:rPr>
              <w:t>93,1</w:t>
            </w:r>
          </w:p>
        </w:tc>
        <w:tc>
          <w:tcPr>
            <w:tcW w:w="945" w:type="dxa"/>
            <w:tcBorders>
              <w:left w:val="single" w:sz="6" w:space="0" w:color="000000"/>
            </w:tcBorders>
            <w:shd w:val="clear" w:color="auto" w:fill="auto"/>
            <w:vAlign w:val="bottom"/>
          </w:tcPr>
          <w:p w14:paraId="18BD7B5E" w14:textId="095B03E0" w:rsidR="00900DBF" w:rsidRPr="00D81392" w:rsidRDefault="00900DBF" w:rsidP="005B3B64">
            <w:pPr>
              <w:spacing w:before="70"/>
              <w:ind w:right="284"/>
              <w:jc w:val="right"/>
              <w:rPr>
                <w:color w:val="000000" w:themeColor="text1"/>
                <w:lang w:val="en-US"/>
              </w:rPr>
            </w:pPr>
            <w:r w:rsidRPr="00D81392">
              <w:rPr>
                <w:color w:val="000000" w:themeColor="text1"/>
              </w:rPr>
              <w:t>134,8</w:t>
            </w:r>
          </w:p>
        </w:tc>
        <w:tc>
          <w:tcPr>
            <w:tcW w:w="945" w:type="dxa"/>
            <w:tcBorders>
              <w:left w:val="single" w:sz="6" w:space="0" w:color="000000"/>
            </w:tcBorders>
            <w:shd w:val="clear" w:color="auto" w:fill="auto"/>
            <w:vAlign w:val="bottom"/>
          </w:tcPr>
          <w:p w14:paraId="383291BA" w14:textId="1E845A18" w:rsidR="00900DBF" w:rsidRPr="00D81392" w:rsidRDefault="00900DBF" w:rsidP="005B3B64">
            <w:pPr>
              <w:spacing w:before="70"/>
              <w:ind w:right="284"/>
              <w:jc w:val="right"/>
              <w:rPr>
                <w:color w:val="000000" w:themeColor="text1"/>
                <w:lang w:val="en-US"/>
              </w:rPr>
            </w:pPr>
            <w:r w:rsidRPr="00D81392">
              <w:rPr>
                <w:color w:val="000000" w:themeColor="text1"/>
              </w:rPr>
              <w:t>29,7</w:t>
            </w:r>
          </w:p>
        </w:tc>
        <w:tc>
          <w:tcPr>
            <w:tcW w:w="876" w:type="dxa"/>
            <w:tcBorders>
              <w:left w:val="single" w:sz="6" w:space="0" w:color="000000"/>
            </w:tcBorders>
            <w:shd w:val="clear" w:color="auto" w:fill="auto"/>
            <w:vAlign w:val="bottom"/>
          </w:tcPr>
          <w:p w14:paraId="070D587A" w14:textId="3244E08E" w:rsidR="00900DBF" w:rsidRPr="00D81392" w:rsidRDefault="00900DBF" w:rsidP="005B3B64">
            <w:pPr>
              <w:spacing w:before="70"/>
              <w:ind w:right="284"/>
              <w:jc w:val="right"/>
              <w:rPr>
                <w:color w:val="000000" w:themeColor="text1"/>
                <w:lang w:val="en-US"/>
              </w:rPr>
            </w:pPr>
            <w:r w:rsidRPr="00D81392">
              <w:rPr>
                <w:color w:val="000000" w:themeColor="text1"/>
              </w:rPr>
              <w:t>51,6</w:t>
            </w:r>
          </w:p>
        </w:tc>
      </w:tr>
      <w:tr w:rsidR="00900DBF" w:rsidRPr="00D21FE6" w14:paraId="3EA44684" w14:textId="77777777" w:rsidTr="00C40DD2">
        <w:trPr>
          <w:cantSplit/>
          <w:jc w:val="center"/>
        </w:trPr>
        <w:tc>
          <w:tcPr>
            <w:tcW w:w="2485" w:type="dxa"/>
            <w:shd w:val="clear" w:color="auto" w:fill="auto"/>
            <w:vAlign w:val="bottom"/>
          </w:tcPr>
          <w:p w14:paraId="1A238AA8" w14:textId="77777777" w:rsidR="00900DBF" w:rsidRPr="00C40DD2" w:rsidRDefault="00900DBF" w:rsidP="00DF26DF">
            <w:pPr>
              <w:spacing w:before="70"/>
              <w:ind w:left="113"/>
              <w:rPr>
                <w:color w:val="000000" w:themeColor="text1"/>
              </w:rPr>
            </w:pPr>
            <w:r w:rsidRPr="00C40DD2">
              <w:rPr>
                <w:color w:val="000000" w:themeColor="text1"/>
              </w:rPr>
              <w:t xml:space="preserve">Польша / </w:t>
            </w:r>
            <w:r w:rsidRPr="00C40DD2">
              <w:rPr>
                <w:i/>
                <w:color w:val="000000" w:themeColor="text1"/>
              </w:rPr>
              <w:t>Poland</w:t>
            </w:r>
          </w:p>
        </w:tc>
        <w:tc>
          <w:tcPr>
            <w:tcW w:w="890" w:type="dxa"/>
            <w:tcBorders>
              <w:left w:val="single" w:sz="6" w:space="0" w:color="000000"/>
            </w:tcBorders>
            <w:shd w:val="clear" w:color="auto" w:fill="auto"/>
            <w:vAlign w:val="bottom"/>
          </w:tcPr>
          <w:p w14:paraId="608AFDEF" w14:textId="7750561D" w:rsidR="00900DBF" w:rsidRPr="00D81392" w:rsidRDefault="00900DBF" w:rsidP="005B3B64">
            <w:pPr>
              <w:spacing w:before="70"/>
              <w:ind w:right="284"/>
              <w:jc w:val="right"/>
              <w:rPr>
                <w:color w:val="000000" w:themeColor="text1"/>
                <w:lang w:val="en-US"/>
              </w:rPr>
            </w:pPr>
            <w:r w:rsidRPr="00D81392">
              <w:rPr>
                <w:color w:val="000000" w:themeColor="text1"/>
              </w:rPr>
              <w:t>20</w:t>
            </w:r>
            <w:r w:rsidRPr="00D81392">
              <w:rPr>
                <w:color w:val="000000" w:themeColor="text1"/>
                <w:lang w:val="en-US"/>
              </w:rPr>
              <w:t>21</w:t>
            </w:r>
          </w:p>
        </w:tc>
        <w:tc>
          <w:tcPr>
            <w:tcW w:w="945" w:type="dxa"/>
            <w:tcBorders>
              <w:left w:val="single" w:sz="6" w:space="0" w:color="000000"/>
            </w:tcBorders>
            <w:shd w:val="clear" w:color="auto" w:fill="auto"/>
            <w:vAlign w:val="bottom"/>
          </w:tcPr>
          <w:p w14:paraId="4F3CAEC9" w14:textId="2A03AED3" w:rsidR="00900DBF" w:rsidRPr="00D81392" w:rsidRDefault="00900DBF" w:rsidP="005B3B64">
            <w:pPr>
              <w:spacing w:before="70"/>
              <w:ind w:right="284"/>
              <w:jc w:val="right"/>
              <w:rPr>
                <w:color w:val="000000" w:themeColor="text1"/>
                <w:lang w:val="en-US"/>
              </w:rPr>
            </w:pPr>
            <w:r w:rsidRPr="00D81392">
              <w:rPr>
                <w:color w:val="000000" w:themeColor="text1"/>
              </w:rPr>
              <w:t>7,1</w:t>
            </w:r>
          </w:p>
        </w:tc>
        <w:tc>
          <w:tcPr>
            <w:tcW w:w="945" w:type="dxa"/>
            <w:tcBorders>
              <w:left w:val="single" w:sz="6" w:space="0" w:color="000000"/>
            </w:tcBorders>
            <w:shd w:val="clear" w:color="auto" w:fill="auto"/>
            <w:vAlign w:val="bottom"/>
          </w:tcPr>
          <w:p w14:paraId="660A439D" w14:textId="17772BB8" w:rsidR="00900DBF" w:rsidRPr="00D81392" w:rsidRDefault="00900DBF" w:rsidP="005B3B64">
            <w:pPr>
              <w:spacing w:before="70"/>
              <w:ind w:right="284"/>
              <w:jc w:val="right"/>
              <w:rPr>
                <w:color w:val="000000" w:themeColor="text1"/>
                <w:lang w:val="en-US"/>
              </w:rPr>
            </w:pPr>
            <w:r w:rsidRPr="00D81392">
              <w:rPr>
                <w:color w:val="000000" w:themeColor="text1"/>
              </w:rPr>
              <w:t>262,3</w:t>
            </w:r>
          </w:p>
        </w:tc>
        <w:tc>
          <w:tcPr>
            <w:tcW w:w="945" w:type="dxa"/>
            <w:tcBorders>
              <w:left w:val="single" w:sz="6" w:space="0" w:color="000000"/>
            </w:tcBorders>
            <w:shd w:val="clear" w:color="auto" w:fill="auto"/>
            <w:vAlign w:val="bottom"/>
          </w:tcPr>
          <w:p w14:paraId="32D0BBC6" w14:textId="720C0E53" w:rsidR="00900DBF" w:rsidRPr="00D81392" w:rsidRDefault="00900DBF" w:rsidP="005B3B64">
            <w:pPr>
              <w:spacing w:before="70"/>
              <w:ind w:right="284"/>
              <w:jc w:val="right"/>
              <w:rPr>
                <w:color w:val="000000" w:themeColor="text1"/>
                <w:lang w:val="en-US"/>
              </w:rPr>
            </w:pPr>
            <w:r w:rsidRPr="00D81392">
              <w:rPr>
                <w:color w:val="000000" w:themeColor="text1"/>
              </w:rPr>
              <w:t>496,0</w:t>
            </w:r>
          </w:p>
        </w:tc>
        <w:tc>
          <w:tcPr>
            <w:tcW w:w="945" w:type="dxa"/>
            <w:tcBorders>
              <w:left w:val="single" w:sz="6" w:space="0" w:color="000000"/>
            </w:tcBorders>
            <w:shd w:val="clear" w:color="auto" w:fill="auto"/>
            <w:vAlign w:val="bottom"/>
          </w:tcPr>
          <w:p w14:paraId="0CC05753" w14:textId="1D88C573" w:rsidR="00900DBF" w:rsidRPr="00D81392" w:rsidRDefault="00900DBF" w:rsidP="005B3B64">
            <w:pPr>
              <w:spacing w:before="70"/>
              <w:ind w:right="284"/>
              <w:jc w:val="right"/>
              <w:rPr>
                <w:color w:val="000000" w:themeColor="text1"/>
                <w:lang w:val="en-US"/>
              </w:rPr>
            </w:pPr>
            <w:r w:rsidRPr="00D81392">
              <w:rPr>
                <w:color w:val="000000" w:themeColor="text1"/>
              </w:rPr>
              <w:t>315,7</w:t>
            </w:r>
          </w:p>
        </w:tc>
        <w:tc>
          <w:tcPr>
            <w:tcW w:w="945" w:type="dxa"/>
            <w:tcBorders>
              <w:left w:val="single" w:sz="6" w:space="0" w:color="000000"/>
            </w:tcBorders>
            <w:shd w:val="clear" w:color="auto" w:fill="auto"/>
            <w:vAlign w:val="bottom"/>
          </w:tcPr>
          <w:p w14:paraId="49E2CE10" w14:textId="0CAB5F1F" w:rsidR="00900DBF" w:rsidRPr="00D81392" w:rsidRDefault="00900DBF" w:rsidP="005B3B64">
            <w:pPr>
              <w:spacing w:before="70"/>
              <w:ind w:right="284"/>
              <w:jc w:val="right"/>
              <w:rPr>
                <w:color w:val="000000" w:themeColor="text1"/>
                <w:lang w:val="en-US"/>
              </w:rPr>
            </w:pPr>
            <w:r w:rsidRPr="00D81392">
              <w:rPr>
                <w:color w:val="000000" w:themeColor="text1"/>
              </w:rPr>
              <w:t>309,9</w:t>
            </w:r>
          </w:p>
        </w:tc>
        <w:tc>
          <w:tcPr>
            <w:tcW w:w="945" w:type="dxa"/>
            <w:tcBorders>
              <w:left w:val="single" w:sz="6" w:space="0" w:color="000000"/>
            </w:tcBorders>
            <w:shd w:val="clear" w:color="auto" w:fill="auto"/>
            <w:vAlign w:val="bottom"/>
          </w:tcPr>
          <w:p w14:paraId="1D081D85" w14:textId="5F6FAE37" w:rsidR="00900DBF" w:rsidRPr="00D81392" w:rsidRDefault="00900DBF" w:rsidP="005B3B64">
            <w:pPr>
              <w:spacing w:before="70"/>
              <w:ind w:right="284"/>
              <w:jc w:val="right"/>
              <w:rPr>
                <w:color w:val="000000" w:themeColor="text1"/>
                <w:lang w:val="en-US"/>
              </w:rPr>
            </w:pPr>
            <w:r w:rsidRPr="00D81392">
              <w:rPr>
                <w:color w:val="000000" w:themeColor="text1"/>
              </w:rPr>
              <w:t>60,3</w:t>
            </w:r>
          </w:p>
        </w:tc>
        <w:tc>
          <w:tcPr>
            <w:tcW w:w="876" w:type="dxa"/>
            <w:tcBorders>
              <w:left w:val="single" w:sz="6" w:space="0" w:color="000000"/>
            </w:tcBorders>
            <w:shd w:val="clear" w:color="auto" w:fill="auto"/>
            <w:vAlign w:val="bottom"/>
          </w:tcPr>
          <w:p w14:paraId="5B614BC2" w14:textId="484E187C" w:rsidR="00900DBF" w:rsidRPr="00D81392" w:rsidRDefault="00900DBF" w:rsidP="005B3B64">
            <w:pPr>
              <w:spacing w:before="70"/>
              <w:ind w:right="284"/>
              <w:jc w:val="right"/>
              <w:rPr>
                <w:color w:val="000000" w:themeColor="text1"/>
                <w:lang w:val="en-US"/>
              </w:rPr>
            </w:pPr>
            <w:r w:rsidRPr="00D81392">
              <w:rPr>
                <w:color w:val="000000" w:themeColor="text1"/>
              </w:rPr>
              <w:t>53,1</w:t>
            </w:r>
          </w:p>
        </w:tc>
      </w:tr>
      <w:tr w:rsidR="002B5107" w:rsidRPr="00D21FE6" w14:paraId="5B792A59" w14:textId="77777777" w:rsidTr="00C40DD2">
        <w:trPr>
          <w:cantSplit/>
          <w:jc w:val="center"/>
        </w:trPr>
        <w:tc>
          <w:tcPr>
            <w:tcW w:w="2485" w:type="dxa"/>
            <w:shd w:val="clear" w:color="auto" w:fill="auto"/>
            <w:vAlign w:val="bottom"/>
          </w:tcPr>
          <w:p w14:paraId="3F320527" w14:textId="77777777" w:rsidR="002B5107" w:rsidRPr="00C40DD2" w:rsidRDefault="002B5107" w:rsidP="00DF26DF">
            <w:pPr>
              <w:spacing w:before="70"/>
              <w:ind w:left="113"/>
              <w:rPr>
                <w:color w:val="000000" w:themeColor="text1"/>
              </w:rPr>
            </w:pPr>
            <w:r w:rsidRPr="00C40DD2">
              <w:rPr>
                <w:color w:val="000000" w:themeColor="text1"/>
              </w:rPr>
              <w:t>Румыния /</w:t>
            </w:r>
            <w:r w:rsidRPr="00C40DD2">
              <w:rPr>
                <w:i/>
                <w:color w:val="000000" w:themeColor="text1"/>
              </w:rPr>
              <w:t xml:space="preserve"> Romania</w:t>
            </w:r>
          </w:p>
        </w:tc>
        <w:tc>
          <w:tcPr>
            <w:tcW w:w="890" w:type="dxa"/>
            <w:tcBorders>
              <w:left w:val="single" w:sz="6" w:space="0" w:color="000000"/>
            </w:tcBorders>
            <w:shd w:val="clear" w:color="auto" w:fill="auto"/>
            <w:vAlign w:val="bottom"/>
          </w:tcPr>
          <w:p w14:paraId="7CFC82C7" w14:textId="769D311F" w:rsidR="002B5107" w:rsidRPr="00D81392" w:rsidRDefault="002B5107" w:rsidP="005B3B64">
            <w:pPr>
              <w:spacing w:before="70"/>
              <w:ind w:right="284"/>
              <w:jc w:val="right"/>
              <w:rPr>
                <w:color w:val="000000" w:themeColor="text1"/>
                <w:lang w:val="en-US"/>
              </w:rPr>
            </w:pPr>
            <w:r w:rsidRPr="00D81392">
              <w:rPr>
                <w:color w:val="000000" w:themeColor="text1"/>
              </w:rPr>
              <w:t>2021</w:t>
            </w:r>
          </w:p>
        </w:tc>
        <w:tc>
          <w:tcPr>
            <w:tcW w:w="945" w:type="dxa"/>
            <w:tcBorders>
              <w:left w:val="single" w:sz="6" w:space="0" w:color="000000"/>
            </w:tcBorders>
            <w:shd w:val="clear" w:color="auto" w:fill="auto"/>
            <w:vAlign w:val="bottom"/>
          </w:tcPr>
          <w:p w14:paraId="7E3215C8" w14:textId="7BEA9E1B" w:rsidR="002B5107" w:rsidRPr="002B5107" w:rsidRDefault="002B5107" w:rsidP="005B3B64">
            <w:pPr>
              <w:spacing w:before="70"/>
              <w:ind w:right="284"/>
              <w:jc w:val="right"/>
              <w:rPr>
                <w:lang w:val="en-US"/>
              </w:rPr>
            </w:pPr>
            <w:r w:rsidRPr="002B5107">
              <w:t>24,4</w:t>
            </w:r>
          </w:p>
        </w:tc>
        <w:tc>
          <w:tcPr>
            <w:tcW w:w="945" w:type="dxa"/>
            <w:tcBorders>
              <w:left w:val="single" w:sz="6" w:space="0" w:color="000000"/>
            </w:tcBorders>
            <w:shd w:val="clear" w:color="auto" w:fill="auto"/>
            <w:vAlign w:val="bottom"/>
          </w:tcPr>
          <w:p w14:paraId="627AA5D8" w14:textId="5DC5991C" w:rsidR="002B5107" w:rsidRPr="002B5107" w:rsidRDefault="002B5107" w:rsidP="005B3B64">
            <w:pPr>
              <w:spacing w:before="70"/>
              <w:ind w:right="284"/>
              <w:jc w:val="right"/>
              <w:rPr>
                <w:lang w:val="en-US"/>
              </w:rPr>
            </w:pPr>
            <w:r w:rsidRPr="002B5107">
              <w:t>277,3</w:t>
            </w:r>
          </w:p>
        </w:tc>
        <w:tc>
          <w:tcPr>
            <w:tcW w:w="945" w:type="dxa"/>
            <w:tcBorders>
              <w:left w:val="single" w:sz="6" w:space="0" w:color="000000"/>
            </w:tcBorders>
            <w:shd w:val="clear" w:color="auto" w:fill="auto"/>
            <w:vAlign w:val="bottom"/>
          </w:tcPr>
          <w:p w14:paraId="163949FB" w14:textId="21D8B97D" w:rsidR="002B5107" w:rsidRPr="002B5107" w:rsidRDefault="002B5107" w:rsidP="005B3B64">
            <w:pPr>
              <w:spacing w:before="70"/>
              <w:ind w:right="284"/>
              <w:jc w:val="right"/>
              <w:rPr>
                <w:lang w:val="en-US"/>
              </w:rPr>
            </w:pPr>
            <w:r w:rsidRPr="002B5107">
              <w:t>742,2</w:t>
            </w:r>
          </w:p>
        </w:tc>
        <w:tc>
          <w:tcPr>
            <w:tcW w:w="945" w:type="dxa"/>
            <w:tcBorders>
              <w:left w:val="single" w:sz="6" w:space="0" w:color="000000"/>
            </w:tcBorders>
            <w:shd w:val="clear" w:color="auto" w:fill="auto"/>
            <w:vAlign w:val="bottom"/>
          </w:tcPr>
          <w:p w14:paraId="2ED7D4FD" w14:textId="3B52D123" w:rsidR="002B5107" w:rsidRPr="002B5107" w:rsidRDefault="002B5107" w:rsidP="005B3B64">
            <w:pPr>
              <w:spacing w:before="70"/>
              <w:ind w:right="284"/>
              <w:jc w:val="right"/>
              <w:rPr>
                <w:lang w:val="en-US"/>
              </w:rPr>
            </w:pPr>
            <w:r w:rsidRPr="002B5107">
              <w:t>370,3</w:t>
            </w:r>
          </w:p>
        </w:tc>
        <w:tc>
          <w:tcPr>
            <w:tcW w:w="945" w:type="dxa"/>
            <w:tcBorders>
              <w:left w:val="single" w:sz="6" w:space="0" w:color="000000"/>
            </w:tcBorders>
            <w:shd w:val="clear" w:color="auto" w:fill="auto"/>
            <w:vAlign w:val="bottom"/>
          </w:tcPr>
          <w:p w14:paraId="2912A73B" w14:textId="4865710C" w:rsidR="002B5107" w:rsidRPr="002B5107" w:rsidRDefault="002B5107" w:rsidP="005B3B64">
            <w:pPr>
              <w:spacing w:before="70"/>
              <w:ind w:right="284"/>
              <w:jc w:val="right"/>
              <w:rPr>
                <w:lang w:val="en-US"/>
              </w:rPr>
            </w:pPr>
            <w:r w:rsidRPr="002B5107">
              <w:t>383,6</w:t>
            </w:r>
          </w:p>
        </w:tc>
        <w:tc>
          <w:tcPr>
            <w:tcW w:w="945" w:type="dxa"/>
            <w:tcBorders>
              <w:left w:val="single" w:sz="6" w:space="0" w:color="000000"/>
            </w:tcBorders>
            <w:shd w:val="clear" w:color="auto" w:fill="auto"/>
            <w:vAlign w:val="bottom"/>
          </w:tcPr>
          <w:p w14:paraId="4BA65A8D" w14:textId="2967E2D2" w:rsidR="002B5107" w:rsidRPr="002B5107" w:rsidRDefault="002B5107" w:rsidP="005B3B64">
            <w:pPr>
              <w:spacing w:before="70"/>
              <w:ind w:right="284"/>
              <w:jc w:val="right"/>
              <w:rPr>
                <w:lang w:val="en-US"/>
              </w:rPr>
            </w:pPr>
            <w:r w:rsidRPr="002B5107">
              <w:t>88,1</w:t>
            </w:r>
          </w:p>
        </w:tc>
        <w:tc>
          <w:tcPr>
            <w:tcW w:w="876" w:type="dxa"/>
            <w:tcBorders>
              <w:left w:val="single" w:sz="6" w:space="0" w:color="000000"/>
            </w:tcBorders>
            <w:shd w:val="clear" w:color="auto" w:fill="auto"/>
            <w:vAlign w:val="bottom"/>
          </w:tcPr>
          <w:p w14:paraId="47EC9E13" w14:textId="5B6F7CF6" w:rsidR="002B5107" w:rsidRPr="002B5107" w:rsidRDefault="002B5107" w:rsidP="005B3B64">
            <w:pPr>
              <w:spacing w:before="70"/>
              <w:ind w:right="284"/>
              <w:jc w:val="right"/>
              <w:rPr>
                <w:lang w:val="en-US"/>
              </w:rPr>
            </w:pPr>
            <w:r w:rsidRPr="002B5107">
              <w:t>49,6</w:t>
            </w:r>
          </w:p>
        </w:tc>
      </w:tr>
      <w:tr w:rsidR="002B5107" w:rsidRPr="00D21FE6" w14:paraId="40FCF1E9" w14:textId="77777777" w:rsidTr="00C40DD2">
        <w:trPr>
          <w:cantSplit/>
          <w:jc w:val="center"/>
        </w:trPr>
        <w:tc>
          <w:tcPr>
            <w:tcW w:w="2485" w:type="dxa"/>
            <w:shd w:val="clear" w:color="auto" w:fill="auto"/>
            <w:vAlign w:val="bottom"/>
          </w:tcPr>
          <w:p w14:paraId="1C768AAA" w14:textId="77777777" w:rsidR="002B5107" w:rsidRPr="00C40DD2" w:rsidRDefault="002B5107" w:rsidP="00DF26DF">
            <w:pPr>
              <w:spacing w:before="70"/>
              <w:ind w:left="113"/>
              <w:rPr>
                <w:color w:val="000000" w:themeColor="text1"/>
              </w:rPr>
            </w:pPr>
            <w:r w:rsidRPr="00C40DD2">
              <w:rPr>
                <w:color w:val="000000" w:themeColor="text1"/>
              </w:rPr>
              <w:t xml:space="preserve">Финляндия / </w:t>
            </w:r>
            <w:r w:rsidRPr="00C40DD2">
              <w:rPr>
                <w:i/>
                <w:color w:val="000000" w:themeColor="text1"/>
              </w:rPr>
              <w:t>Finland</w:t>
            </w:r>
          </w:p>
        </w:tc>
        <w:tc>
          <w:tcPr>
            <w:tcW w:w="890" w:type="dxa"/>
            <w:tcBorders>
              <w:left w:val="single" w:sz="6" w:space="0" w:color="000000"/>
            </w:tcBorders>
            <w:shd w:val="clear" w:color="auto" w:fill="auto"/>
            <w:vAlign w:val="bottom"/>
          </w:tcPr>
          <w:p w14:paraId="0AB25F32" w14:textId="04101CA5" w:rsidR="002B5107" w:rsidRPr="00D81392" w:rsidRDefault="002B5107" w:rsidP="005B3B64">
            <w:pPr>
              <w:spacing w:before="70"/>
              <w:ind w:right="284"/>
              <w:jc w:val="right"/>
              <w:rPr>
                <w:color w:val="000000" w:themeColor="text1"/>
                <w:lang w:val="en-US"/>
              </w:rPr>
            </w:pPr>
            <w:r w:rsidRPr="00D81392">
              <w:rPr>
                <w:color w:val="000000" w:themeColor="text1"/>
              </w:rPr>
              <w:t>20</w:t>
            </w:r>
            <w:r w:rsidRPr="00D81392">
              <w:rPr>
                <w:color w:val="000000" w:themeColor="text1"/>
                <w:lang w:val="en-US"/>
              </w:rPr>
              <w:t>21</w:t>
            </w:r>
          </w:p>
        </w:tc>
        <w:tc>
          <w:tcPr>
            <w:tcW w:w="945" w:type="dxa"/>
            <w:tcBorders>
              <w:left w:val="single" w:sz="6" w:space="0" w:color="000000"/>
            </w:tcBorders>
            <w:shd w:val="clear" w:color="auto" w:fill="auto"/>
            <w:vAlign w:val="bottom"/>
          </w:tcPr>
          <w:p w14:paraId="77FAC6EB" w14:textId="7D32E6B0" w:rsidR="002B5107" w:rsidRPr="00D81392" w:rsidRDefault="002B5107" w:rsidP="005B3B64">
            <w:pPr>
              <w:spacing w:before="70"/>
              <w:ind w:right="284"/>
              <w:jc w:val="right"/>
              <w:rPr>
                <w:color w:val="000000" w:themeColor="text1"/>
                <w:lang w:val="en-US"/>
              </w:rPr>
            </w:pPr>
            <w:r w:rsidRPr="00D81392">
              <w:rPr>
                <w:color w:val="000000" w:themeColor="text1"/>
              </w:rPr>
              <w:t>4,7</w:t>
            </w:r>
          </w:p>
        </w:tc>
        <w:tc>
          <w:tcPr>
            <w:tcW w:w="945" w:type="dxa"/>
            <w:tcBorders>
              <w:left w:val="single" w:sz="6" w:space="0" w:color="000000"/>
            </w:tcBorders>
            <w:shd w:val="clear" w:color="auto" w:fill="auto"/>
            <w:vAlign w:val="bottom"/>
          </w:tcPr>
          <w:p w14:paraId="6AAE29B1" w14:textId="4CA69E57" w:rsidR="002B5107" w:rsidRPr="00D81392" w:rsidRDefault="002B5107" w:rsidP="005B3B64">
            <w:pPr>
              <w:spacing w:before="70"/>
              <w:ind w:right="284"/>
              <w:jc w:val="right"/>
              <w:rPr>
                <w:color w:val="000000" w:themeColor="text1"/>
                <w:lang w:val="en-US"/>
              </w:rPr>
            </w:pPr>
            <w:r w:rsidRPr="00D81392">
              <w:rPr>
                <w:color w:val="000000" w:themeColor="text1"/>
              </w:rPr>
              <w:t>260,2</w:t>
            </w:r>
          </w:p>
        </w:tc>
        <w:tc>
          <w:tcPr>
            <w:tcW w:w="945" w:type="dxa"/>
            <w:tcBorders>
              <w:left w:val="single" w:sz="6" w:space="0" w:color="000000"/>
            </w:tcBorders>
            <w:shd w:val="clear" w:color="auto" w:fill="auto"/>
            <w:vAlign w:val="bottom"/>
          </w:tcPr>
          <w:p w14:paraId="3682631D" w14:textId="5F7B82E7" w:rsidR="002B5107" w:rsidRPr="00D81392" w:rsidRDefault="002B5107" w:rsidP="005B3B64">
            <w:pPr>
              <w:spacing w:before="70"/>
              <w:ind w:right="284"/>
              <w:jc w:val="right"/>
              <w:rPr>
                <w:color w:val="000000" w:themeColor="text1"/>
                <w:lang w:val="en-US"/>
              </w:rPr>
            </w:pPr>
            <w:r w:rsidRPr="00D81392">
              <w:rPr>
                <w:color w:val="000000" w:themeColor="text1"/>
              </w:rPr>
              <w:t>395,3</w:t>
            </w:r>
          </w:p>
        </w:tc>
        <w:tc>
          <w:tcPr>
            <w:tcW w:w="945" w:type="dxa"/>
            <w:tcBorders>
              <w:left w:val="single" w:sz="6" w:space="0" w:color="000000"/>
            </w:tcBorders>
            <w:shd w:val="clear" w:color="auto" w:fill="auto"/>
            <w:vAlign w:val="bottom"/>
          </w:tcPr>
          <w:p w14:paraId="43211405" w14:textId="2E18F939" w:rsidR="002B5107" w:rsidRPr="00D81392" w:rsidRDefault="002B5107" w:rsidP="005B3B64">
            <w:pPr>
              <w:spacing w:before="70"/>
              <w:ind w:right="284"/>
              <w:jc w:val="right"/>
              <w:rPr>
                <w:color w:val="000000" w:themeColor="text1"/>
                <w:lang w:val="en-US"/>
              </w:rPr>
            </w:pPr>
            <w:r w:rsidRPr="00D81392">
              <w:rPr>
                <w:color w:val="000000" w:themeColor="text1"/>
              </w:rPr>
              <w:t>185,5</w:t>
            </w:r>
          </w:p>
        </w:tc>
        <w:tc>
          <w:tcPr>
            <w:tcW w:w="945" w:type="dxa"/>
            <w:tcBorders>
              <w:left w:val="single" w:sz="6" w:space="0" w:color="000000"/>
            </w:tcBorders>
            <w:shd w:val="clear" w:color="auto" w:fill="auto"/>
            <w:vAlign w:val="bottom"/>
          </w:tcPr>
          <w:p w14:paraId="6709DE67" w14:textId="07D939E8" w:rsidR="002B5107" w:rsidRPr="00D81392" w:rsidRDefault="002B5107" w:rsidP="005B3B64">
            <w:pPr>
              <w:spacing w:before="70"/>
              <w:ind w:right="284"/>
              <w:jc w:val="right"/>
              <w:rPr>
                <w:color w:val="000000" w:themeColor="text1"/>
                <w:lang w:val="en-US"/>
              </w:rPr>
            </w:pPr>
            <w:r w:rsidRPr="00D81392">
              <w:rPr>
                <w:color w:val="000000" w:themeColor="text1"/>
              </w:rPr>
              <w:t>20,4</w:t>
            </w:r>
          </w:p>
        </w:tc>
        <w:tc>
          <w:tcPr>
            <w:tcW w:w="945" w:type="dxa"/>
            <w:tcBorders>
              <w:left w:val="single" w:sz="6" w:space="0" w:color="000000"/>
            </w:tcBorders>
            <w:shd w:val="clear" w:color="auto" w:fill="auto"/>
            <w:vAlign w:val="bottom"/>
          </w:tcPr>
          <w:p w14:paraId="00A6066A" w14:textId="14B2574D" w:rsidR="002B5107" w:rsidRPr="00D81392" w:rsidRDefault="002B5107" w:rsidP="005B3B64">
            <w:pPr>
              <w:spacing w:before="70"/>
              <w:ind w:right="284"/>
              <w:jc w:val="right"/>
              <w:rPr>
                <w:color w:val="000000" w:themeColor="text1"/>
                <w:lang w:val="en-US"/>
              </w:rPr>
            </w:pPr>
            <w:r w:rsidRPr="00D81392">
              <w:rPr>
                <w:color w:val="000000" w:themeColor="text1"/>
              </w:rPr>
              <w:t>49,5</w:t>
            </w:r>
          </w:p>
        </w:tc>
        <w:tc>
          <w:tcPr>
            <w:tcW w:w="876" w:type="dxa"/>
            <w:tcBorders>
              <w:left w:val="single" w:sz="6" w:space="0" w:color="000000"/>
            </w:tcBorders>
            <w:shd w:val="clear" w:color="auto" w:fill="auto"/>
            <w:vAlign w:val="bottom"/>
          </w:tcPr>
          <w:p w14:paraId="7C50C0AF" w14:textId="607A9718" w:rsidR="002B5107" w:rsidRPr="00D81392" w:rsidRDefault="002B5107" w:rsidP="005B3B64">
            <w:pPr>
              <w:spacing w:before="70"/>
              <w:ind w:right="284"/>
              <w:jc w:val="right"/>
              <w:rPr>
                <w:color w:val="000000" w:themeColor="text1"/>
                <w:lang w:val="en-US"/>
              </w:rPr>
            </w:pPr>
            <w:r w:rsidRPr="00D81392">
              <w:rPr>
                <w:color w:val="000000" w:themeColor="text1"/>
              </w:rPr>
              <w:t>53,8</w:t>
            </w:r>
          </w:p>
        </w:tc>
      </w:tr>
      <w:tr w:rsidR="002B5107" w:rsidRPr="00D21FE6" w14:paraId="15FCCD2E" w14:textId="77777777" w:rsidTr="00C40DD2">
        <w:trPr>
          <w:cantSplit/>
          <w:jc w:val="center"/>
        </w:trPr>
        <w:tc>
          <w:tcPr>
            <w:tcW w:w="2485" w:type="dxa"/>
            <w:shd w:val="clear" w:color="auto" w:fill="auto"/>
            <w:vAlign w:val="bottom"/>
          </w:tcPr>
          <w:p w14:paraId="42D95215" w14:textId="77777777" w:rsidR="002B5107" w:rsidRPr="00C40DD2" w:rsidRDefault="002B5107" w:rsidP="00DF26DF">
            <w:pPr>
              <w:spacing w:before="70"/>
              <w:ind w:left="113"/>
              <w:rPr>
                <w:color w:val="000000" w:themeColor="text1"/>
              </w:rPr>
            </w:pPr>
            <w:r w:rsidRPr="00C40DD2">
              <w:rPr>
                <w:color w:val="000000" w:themeColor="text1"/>
              </w:rPr>
              <w:t xml:space="preserve">Франция / </w:t>
            </w:r>
            <w:r w:rsidRPr="00C40DD2">
              <w:rPr>
                <w:i/>
                <w:color w:val="000000" w:themeColor="text1"/>
                <w:lang w:val="de-DE"/>
              </w:rPr>
              <w:t>France</w:t>
            </w:r>
          </w:p>
        </w:tc>
        <w:tc>
          <w:tcPr>
            <w:tcW w:w="890" w:type="dxa"/>
            <w:tcBorders>
              <w:left w:val="single" w:sz="6" w:space="0" w:color="000000"/>
            </w:tcBorders>
            <w:shd w:val="clear" w:color="auto" w:fill="auto"/>
            <w:vAlign w:val="bottom"/>
          </w:tcPr>
          <w:p w14:paraId="262ED2B0" w14:textId="4C22145A" w:rsidR="002B5107" w:rsidRPr="00D81392" w:rsidRDefault="002B5107" w:rsidP="005B3B64">
            <w:pPr>
              <w:spacing w:before="70"/>
              <w:ind w:right="284"/>
              <w:jc w:val="right"/>
              <w:rPr>
                <w:color w:val="000000" w:themeColor="text1"/>
                <w:lang w:val="en-US"/>
              </w:rPr>
            </w:pPr>
            <w:r w:rsidRPr="00D81392">
              <w:rPr>
                <w:color w:val="000000" w:themeColor="text1"/>
              </w:rPr>
              <w:t>20</w:t>
            </w:r>
            <w:r w:rsidRPr="00D81392">
              <w:rPr>
                <w:color w:val="000000" w:themeColor="text1"/>
                <w:lang w:val="en-US"/>
              </w:rPr>
              <w:t>21</w:t>
            </w:r>
          </w:p>
        </w:tc>
        <w:tc>
          <w:tcPr>
            <w:tcW w:w="945" w:type="dxa"/>
            <w:tcBorders>
              <w:left w:val="single" w:sz="6" w:space="0" w:color="000000"/>
            </w:tcBorders>
            <w:shd w:val="clear" w:color="auto" w:fill="auto"/>
            <w:vAlign w:val="bottom"/>
          </w:tcPr>
          <w:p w14:paraId="6D55625B" w14:textId="3A88CE16" w:rsidR="002B5107" w:rsidRPr="00D81392" w:rsidRDefault="002B5107" w:rsidP="005B3B64">
            <w:pPr>
              <w:spacing w:before="70"/>
              <w:ind w:right="284"/>
              <w:jc w:val="right"/>
              <w:rPr>
                <w:color w:val="000000" w:themeColor="text1"/>
                <w:lang w:val="en-US"/>
              </w:rPr>
            </w:pPr>
            <w:r w:rsidRPr="00D81392">
              <w:rPr>
                <w:color w:val="000000" w:themeColor="text1"/>
              </w:rPr>
              <w:t>19,4</w:t>
            </w:r>
          </w:p>
        </w:tc>
        <w:tc>
          <w:tcPr>
            <w:tcW w:w="945" w:type="dxa"/>
            <w:tcBorders>
              <w:left w:val="single" w:sz="6" w:space="0" w:color="000000"/>
            </w:tcBorders>
            <w:shd w:val="clear" w:color="auto" w:fill="auto"/>
            <w:vAlign w:val="bottom"/>
          </w:tcPr>
          <w:p w14:paraId="7FAB34A4" w14:textId="7AC0664D" w:rsidR="002B5107" w:rsidRPr="00D81392" w:rsidRDefault="002B5107" w:rsidP="005B3B64">
            <w:pPr>
              <w:spacing w:before="70"/>
              <w:ind w:right="284"/>
              <w:jc w:val="right"/>
              <w:rPr>
                <w:color w:val="000000" w:themeColor="text1"/>
                <w:lang w:val="en-US"/>
              </w:rPr>
            </w:pPr>
            <w:r w:rsidRPr="00D81392">
              <w:rPr>
                <w:color w:val="000000" w:themeColor="text1"/>
              </w:rPr>
              <w:t>274,5</w:t>
            </w:r>
          </w:p>
        </w:tc>
        <w:tc>
          <w:tcPr>
            <w:tcW w:w="945" w:type="dxa"/>
            <w:tcBorders>
              <w:left w:val="single" w:sz="6" w:space="0" w:color="000000"/>
            </w:tcBorders>
            <w:shd w:val="clear" w:color="auto" w:fill="auto"/>
            <w:vAlign w:val="bottom"/>
          </w:tcPr>
          <w:p w14:paraId="660F73E2" w14:textId="1CA9F59A" w:rsidR="002B5107" w:rsidRPr="00D81392" w:rsidRDefault="002B5107" w:rsidP="005B3B64">
            <w:pPr>
              <w:spacing w:before="70"/>
              <w:ind w:right="284"/>
              <w:jc w:val="right"/>
              <w:rPr>
                <w:color w:val="000000" w:themeColor="text1"/>
                <w:lang w:val="en-US"/>
              </w:rPr>
            </w:pPr>
            <w:r w:rsidRPr="00D81392">
              <w:rPr>
                <w:color w:val="000000" w:themeColor="text1"/>
              </w:rPr>
              <w:t>226,8</w:t>
            </w:r>
          </w:p>
        </w:tc>
        <w:tc>
          <w:tcPr>
            <w:tcW w:w="945" w:type="dxa"/>
            <w:tcBorders>
              <w:left w:val="single" w:sz="6" w:space="0" w:color="000000"/>
            </w:tcBorders>
            <w:shd w:val="clear" w:color="auto" w:fill="auto"/>
            <w:vAlign w:val="bottom"/>
          </w:tcPr>
          <w:p w14:paraId="79DD8C20" w14:textId="0E827731" w:rsidR="002B5107" w:rsidRPr="00D81392" w:rsidRDefault="002B5107" w:rsidP="005B3B64">
            <w:pPr>
              <w:spacing w:before="70"/>
              <w:ind w:right="284"/>
              <w:jc w:val="right"/>
              <w:rPr>
                <w:color w:val="000000" w:themeColor="text1"/>
                <w:lang w:val="en-US"/>
              </w:rPr>
            </w:pPr>
            <w:r w:rsidRPr="00D81392">
              <w:rPr>
                <w:color w:val="000000" w:themeColor="text1"/>
              </w:rPr>
              <w:t>95,4</w:t>
            </w:r>
          </w:p>
        </w:tc>
        <w:tc>
          <w:tcPr>
            <w:tcW w:w="945" w:type="dxa"/>
            <w:tcBorders>
              <w:left w:val="single" w:sz="6" w:space="0" w:color="000000"/>
            </w:tcBorders>
            <w:shd w:val="clear" w:color="auto" w:fill="auto"/>
            <w:vAlign w:val="bottom"/>
          </w:tcPr>
          <w:p w14:paraId="43559E76" w14:textId="6BDB717C" w:rsidR="002B5107" w:rsidRPr="00D81392" w:rsidRDefault="002B5107" w:rsidP="005B3B64">
            <w:pPr>
              <w:spacing w:before="70"/>
              <w:ind w:right="284"/>
              <w:jc w:val="right"/>
              <w:rPr>
                <w:color w:val="000000" w:themeColor="text1"/>
                <w:lang w:val="en-US"/>
              </w:rPr>
            </w:pPr>
            <w:r w:rsidRPr="00D81392">
              <w:rPr>
                <w:color w:val="000000" w:themeColor="text1"/>
              </w:rPr>
              <w:t>111,9</w:t>
            </w:r>
          </w:p>
        </w:tc>
        <w:tc>
          <w:tcPr>
            <w:tcW w:w="945" w:type="dxa"/>
            <w:tcBorders>
              <w:left w:val="single" w:sz="6" w:space="0" w:color="000000"/>
            </w:tcBorders>
            <w:shd w:val="clear" w:color="auto" w:fill="auto"/>
            <w:vAlign w:val="bottom"/>
          </w:tcPr>
          <w:p w14:paraId="46ACF201" w14:textId="26B99F2C" w:rsidR="002B5107" w:rsidRPr="00D81392" w:rsidRDefault="002B5107" w:rsidP="005B3B64">
            <w:pPr>
              <w:spacing w:before="70"/>
              <w:ind w:right="284"/>
              <w:jc w:val="right"/>
              <w:rPr>
                <w:color w:val="000000" w:themeColor="text1"/>
                <w:lang w:val="en-US"/>
              </w:rPr>
            </w:pPr>
            <w:r w:rsidRPr="00D81392">
              <w:rPr>
                <w:color w:val="000000" w:themeColor="text1"/>
              </w:rPr>
              <w:t>44,4</w:t>
            </w:r>
          </w:p>
        </w:tc>
        <w:tc>
          <w:tcPr>
            <w:tcW w:w="876" w:type="dxa"/>
            <w:tcBorders>
              <w:left w:val="single" w:sz="6" w:space="0" w:color="000000"/>
            </w:tcBorders>
            <w:shd w:val="clear" w:color="auto" w:fill="auto"/>
            <w:vAlign w:val="bottom"/>
          </w:tcPr>
          <w:p w14:paraId="73CCE1BC" w14:textId="66687CBA" w:rsidR="002B5107" w:rsidRPr="00D81392" w:rsidRDefault="002B5107" w:rsidP="005B3B64">
            <w:pPr>
              <w:spacing w:before="70"/>
              <w:ind w:right="284"/>
              <w:jc w:val="right"/>
              <w:rPr>
                <w:color w:val="000000" w:themeColor="text1"/>
                <w:lang w:val="en-US"/>
              </w:rPr>
            </w:pPr>
            <w:r w:rsidRPr="00D81392">
              <w:rPr>
                <w:color w:val="000000" w:themeColor="text1"/>
              </w:rPr>
              <w:t>62,7</w:t>
            </w:r>
          </w:p>
        </w:tc>
      </w:tr>
      <w:tr w:rsidR="002B5107" w:rsidRPr="00D21FE6" w14:paraId="5FAEC7DC" w14:textId="77777777" w:rsidTr="00C40DD2">
        <w:trPr>
          <w:cantSplit/>
          <w:jc w:val="center"/>
        </w:trPr>
        <w:tc>
          <w:tcPr>
            <w:tcW w:w="2485" w:type="dxa"/>
            <w:shd w:val="clear" w:color="auto" w:fill="auto"/>
            <w:vAlign w:val="bottom"/>
          </w:tcPr>
          <w:p w14:paraId="1E581622" w14:textId="77777777" w:rsidR="002B5107" w:rsidRPr="00C40DD2" w:rsidRDefault="002B5107" w:rsidP="00DF26DF">
            <w:pPr>
              <w:spacing w:before="70"/>
              <w:ind w:left="113"/>
              <w:rPr>
                <w:color w:val="000000" w:themeColor="text1"/>
              </w:rPr>
            </w:pPr>
            <w:r w:rsidRPr="00C40DD2">
              <w:rPr>
                <w:color w:val="000000" w:themeColor="text1"/>
              </w:rPr>
              <w:t xml:space="preserve">Швеция / </w:t>
            </w:r>
            <w:r w:rsidRPr="00C40DD2">
              <w:rPr>
                <w:i/>
                <w:color w:val="000000" w:themeColor="text1"/>
                <w:lang w:val="de-DE"/>
              </w:rPr>
              <w:t>Sweden</w:t>
            </w:r>
          </w:p>
        </w:tc>
        <w:tc>
          <w:tcPr>
            <w:tcW w:w="890" w:type="dxa"/>
            <w:tcBorders>
              <w:left w:val="single" w:sz="6" w:space="0" w:color="000000"/>
            </w:tcBorders>
            <w:shd w:val="clear" w:color="auto" w:fill="auto"/>
            <w:vAlign w:val="bottom"/>
          </w:tcPr>
          <w:p w14:paraId="3455E793" w14:textId="1987BE8B" w:rsidR="002B5107" w:rsidRPr="00D81392" w:rsidRDefault="002B5107" w:rsidP="005B3B64">
            <w:pPr>
              <w:spacing w:before="70"/>
              <w:ind w:right="284"/>
              <w:jc w:val="right"/>
              <w:rPr>
                <w:color w:val="000000" w:themeColor="text1"/>
                <w:lang w:val="en-US"/>
              </w:rPr>
            </w:pPr>
            <w:r w:rsidRPr="00D81392">
              <w:rPr>
                <w:color w:val="000000" w:themeColor="text1"/>
              </w:rPr>
              <w:t>20</w:t>
            </w:r>
            <w:r w:rsidRPr="00D81392">
              <w:rPr>
                <w:color w:val="000000" w:themeColor="text1"/>
                <w:lang w:val="en-US"/>
              </w:rPr>
              <w:t>21</w:t>
            </w:r>
          </w:p>
        </w:tc>
        <w:tc>
          <w:tcPr>
            <w:tcW w:w="945" w:type="dxa"/>
            <w:tcBorders>
              <w:left w:val="single" w:sz="6" w:space="0" w:color="000000"/>
            </w:tcBorders>
            <w:shd w:val="clear" w:color="auto" w:fill="auto"/>
            <w:vAlign w:val="bottom"/>
          </w:tcPr>
          <w:p w14:paraId="5EA1C858" w14:textId="78B6D36C" w:rsidR="002B5107" w:rsidRPr="00D81392" w:rsidRDefault="002B5107" w:rsidP="005B3B64">
            <w:pPr>
              <w:spacing w:before="70"/>
              <w:ind w:right="284"/>
              <w:jc w:val="right"/>
              <w:rPr>
                <w:color w:val="000000" w:themeColor="text1"/>
                <w:lang w:val="en-US"/>
              </w:rPr>
            </w:pPr>
            <w:r w:rsidRPr="00D81392">
              <w:rPr>
                <w:color w:val="000000" w:themeColor="text1"/>
              </w:rPr>
              <w:t>24,5</w:t>
            </w:r>
          </w:p>
        </w:tc>
        <w:tc>
          <w:tcPr>
            <w:tcW w:w="945" w:type="dxa"/>
            <w:tcBorders>
              <w:left w:val="single" w:sz="6" w:space="0" w:color="000000"/>
            </w:tcBorders>
            <w:shd w:val="clear" w:color="auto" w:fill="auto"/>
            <w:vAlign w:val="bottom"/>
          </w:tcPr>
          <w:p w14:paraId="7F8FBEEB" w14:textId="7812B7B6" w:rsidR="002B5107" w:rsidRPr="00D81392" w:rsidRDefault="002B5107" w:rsidP="005B3B64">
            <w:pPr>
              <w:spacing w:before="70"/>
              <w:ind w:right="284"/>
              <w:jc w:val="right"/>
              <w:rPr>
                <w:color w:val="000000" w:themeColor="text1"/>
                <w:lang w:val="en-US"/>
              </w:rPr>
            </w:pPr>
            <w:r w:rsidRPr="00D81392">
              <w:rPr>
                <w:color w:val="000000" w:themeColor="text1"/>
              </w:rPr>
              <w:t>222,1</w:t>
            </w:r>
          </w:p>
        </w:tc>
        <w:tc>
          <w:tcPr>
            <w:tcW w:w="945" w:type="dxa"/>
            <w:tcBorders>
              <w:left w:val="single" w:sz="6" w:space="0" w:color="000000"/>
            </w:tcBorders>
            <w:shd w:val="clear" w:color="auto" w:fill="auto"/>
            <w:vAlign w:val="bottom"/>
          </w:tcPr>
          <w:p w14:paraId="489C2D3D" w14:textId="10C37CCE" w:rsidR="002B5107" w:rsidRPr="00D81392" w:rsidRDefault="002B5107" w:rsidP="005B3B64">
            <w:pPr>
              <w:spacing w:before="70"/>
              <w:ind w:right="284"/>
              <w:jc w:val="right"/>
              <w:rPr>
                <w:color w:val="000000" w:themeColor="text1"/>
                <w:lang w:val="en-US"/>
              </w:rPr>
            </w:pPr>
            <w:r w:rsidRPr="00D81392">
              <w:rPr>
                <w:color w:val="000000" w:themeColor="text1"/>
              </w:rPr>
              <w:t>268,8</w:t>
            </w:r>
          </w:p>
        </w:tc>
        <w:tc>
          <w:tcPr>
            <w:tcW w:w="945" w:type="dxa"/>
            <w:tcBorders>
              <w:left w:val="single" w:sz="6" w:space="0" w:color="000000"/>
            </w:tcBorders>
            <w:shd w:val="clear" w:color="auto" w:fill="auto"/>
            <w:vAlign w:val="bottom"/>
          </w:tcPr>
          <w:p w14:paraId="2A805E58" w14:textId="72A114B9" w:rsidR="002B5107" w:rsidRPr="00D81392" w:rsidRDefault="002B5107" w:rsidP="005B3B64">
            <w:pPr>
              <w:spacing w:before="70"/>
              <w:ind w:right="284"/>
              <w:jc w:val="right"/>
              <w:rPr>
                <w:color w:val="000000" w:themeColor="text1"/>
                <w:lang w:val="en-US"/>
              </w:rPr>
            </w:pPr>
            <w:r w:rsidRPr="00D81392">
              <w:rPr>
                <w:color w:val="000000" w:themeColor="text1"/>
              </w:rPr>
              <w:t>128,4</w:t>
            </w:r>
          </w:p>
        </w:tc>
        <w:tc>
          <w:tcPr>
            <w:tcW w:w="945" w:type="dxa"/>
            <w:tcBorders>
              <w:left w:val="single" w:sz="6" w:space="0" w:color="000000"/>
            </w:tcBorders>
            <w:shd w:val="clear" w:color="auto" w:fill="auto"/>
            <w:vAlign w:val="bottom"/>
          </w:tcPr>
          <w:p w14:paraId="19B02000" w14:textId="5B83A35C" w:rsidR="002B5107" w:rsidRPr="00D81392" w:rsidRDefault="002B5107" w:rsidP="005B3B64">
            <w:pPr>
              <w:spacing w:before="70"/>
              <w:ind w:right="284"/>
              <w:jc w:val="right"/>
              <w:rPr>
                <w:color w:val="000000" w:themeColor="text1"/>
                <w:lang w:val="en-US"/>
              </w:rPr>
            </w:pPr>
            <w:r w:rsidRPr="00D81392">
              <w:rPr>
                <w:color w:val="000000" w:themeColor="text1"/>
              </w:rPr>
              <w:t>66,1</w:t>
            </w:r>
          </w:p>
        </w:tc>
        <w:tc>
          <w:tcPr>
            <w:tcW w:w="945" w:type="dxa"/>
            <w:tcBorders>
              <w:left w:val="single" w:sz="6" w:space="0" w:color="000000"/>
            </w:tcBorders>
            <w:shd w:val="clear" w:color="auto" w:fill="auto"/>
            <w:vAlign w:val="bottom"/>
          </w:tcPr>
          <w:p w14:paraId="14C86529" w14:textId="1100D2FC" w:rsidR="002B5107" w:rsidRPr="00D81392" w:rsidRDefault="002B5107" w:rsidP="005B3B64">
            <w:pPr>
              <w:spacing w:before="70"/>
              <w:ind w:right="284"/>
              <w:jc w:val="right"/>
              <w:rPr>
                <w:color w:val="000000" w:themeColor="text1"/>
                <w:lang w:val="en-US"/>
              </w:rPr>
            </w:pPr>
            <w:r w:rsidRPr="00D81392">
              <w:rPr>
                <w:color w:val="000000" w:themeColor="text1"/>
              </w:rPr>
              <w:t>30,6</w:t>
            </w:r>
          </w:p>
        </w:tc>
        <w:tc>
          <w:tcPr>
            <w:tcW w:w="876" w:type="dxa"/>
            <w:tcBorders>
              <w:left w:val="single" w:sz="6" w:space="0" w:color="000000"/>
            </w:tcBorders>
            <w:shd w:val="clear" w:color="auto" w:fill="auto"/>
            <w:vAlign w:val="bottom"/>
          </w:tcPr>
          <w:p w14:paraId="66DDA278" w14:textId="1FD2514A" w:rsidR="002B5107" w:rsidRPr="00D81392" w:rsidRDefault="002B5107" w:rsidP="005B3B64">
            <w:pPr>
              <w:spacing w:before="70"/>
              <w:ind w:right="284"/>
              <w:jc w:val="right"/>
              <w:rPr>
                <w:color w:val="000000" w:themeColor="text1"/>
                <w:lang w:val="en-US"/>
              </w:rPr>
            </w:pPr>
            <w:r w:rsidRPr="00D81392">
              <w:rPr>
                <w:color w:val="000000" w:themeColor="text1"/>
              </w:rPr>
              <w:t>44,6</w:t>
            </w:r>
          </w:p>
        </w:tc>
      </w:tr>
      <w:tr w:rsidR="002B5107" w:rsidRPr="00D21FE6" w14:paraId="5A1AF45D" w14:textId="77777777" w:rsidTr="00C40DD2">
        <w:trPr>
          <w:cantSplit/>
          <w:jc w:val="center"/>
        </w:trPr>
        <w:tc>
          <w:tcPr>
            <w:tcW w:w="2485" w:type="dxa"/>
            <w:shd w:val="clear" w:color="auto" w:fill="auto"/>
            <w:vAlign w:val="bottom"/>
          </w:tcPr>
          <w:p w14:paraId="4F361CD6" w14:textId="5B20D82A" w:rsidR="002B5107" w:rsidRPr="00C40DD2" w:rsidRDefault="002B5107" w:rsidP="00DF26DF">
            <w:pPr>
              <w:pStyle w:val="01-golovka"/>
              <w:spacing w:before="70" w:after="0"/>
              <w:jc w:val="left"/>
              <w:rPr>
                <w:color w:val="000000" w:themeColor="text1"/>
              </w:rPr>
            </w:pPr>
            <w:r w:rsidRPr="00C40DD2">
              <w:rPr>
                <w:rFonts w:ascii="Arial" w:hAnsi="Arial" w:cs="Arial"/>
                <w:b/>
                <w:bCs/>
                <w:color w:val="000000" w:themeColor="text1"/>
              </w:rPr>
              <w:t>Другие страны /</w:t>
            </w:r>
            <w:r w:rsidRPr="00C40DD2">
              <w:rPr>
                <w:rFonts w:ascii="Arial" w:hAnsi="Arial" w:cs="Arial"/>
                <w:b/>
                <w:i/>
                <w:color w:val="000000" w:themeColor="text1"/>
                <w:lang w:val="en-US"/>
              </w:rPr>
              <w:t xml:space="preserve"> Other countries</w:t>
            </w:r>
          </w:p>
        </w:tc>
        <w:tc>
          <w:tcPr>
            <w:tcW w:w="890" w:type="dxa"/>
            <w:tcBorders>
              <w:left w:val="single" w:sz="6" w:space="0" w:color="000000"/>
            </w:tcBorders>
            <w:shd w:val="clear" w:color="auto" w:fill="auto"/>
            <w:vAlign w:val="bottom"/>
          </w:tcPr>
          <w:p w14:paraId="69FD1661" w14:textId="77777777" w:rsidR="002B5107" w:rsidRPr="00D81392" w:rsidRDefault="002B5107"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2D5082DF" w14:textId="77777777" w:rsidR="002B5107" w:rsidRPr="00D81392" w:rsidRDefault="002B5107"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04B9739E" w14:textId="77777777" w:rsidR="002B5107" w:rsidRPr="00D81392" w:rsidRDefault="002B5107"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59951644" w14:textId="77777777" w:rsidR="002B5107" w:rsidRPr="00D81392" w:rsidRDefault="002B5107"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47840C70" w14:textId="77777777" w:rsidR="002B5107" w:rsidRPr="00D81392" w:rsidRDefault="002B5107"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2FDE0772" w14:textId="77777777" w:rsidR="002B5107" w:rsidRPr="00D81392" w:rsidRDefault="002B5107"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73D06352" w14:textId="77777777" w:rsidR="002B5107" w:rsidRPr="00D81392" w:rsidRDefault="002B5107" w:rsidP="005B3B64">
            <w:pPr>
              <w:spacing w:before="70"/>
              <w:ind w:right="284"/>
              <w:jc w:val="right"/>
              <w:rPr>
                <w:color w:val="000000" w:themeColor="text1"/>
                <w:lang w:val="en-US"/>
              </w:rPr>
            </w:pPr>
          </w:p>
        </w:tc>
        <w:tc>
          <w:tcPr>
            <w:tcW w:w="876" w:type="dxa"/>
            <w:tcBorders>
              <w:left w:val="single" w:sz="6" w:space="0" w:color="000000"/>
            </w:tcBorders>
            <w:shd w:val="clear" w:color="auto" w:fill="auto"/>
            <w:vAlign w:val="bottom"/>
          </w:tcPr>
          <w:p w14:paraId="1C7F48DD" w14:textId="77777777" w:rsidR="002B5107" w:rsidRPr="00D81392" w:rsidRDefault="002B5107" w:rsidP="005B3B64">
            <w:pPr>
              <w:spacing w:before="70"/>
              <w:ind w:right="284"/>
              <w:jc w:val="right"/>
              <w:rPr>
                <w:color w:val="000000" w:themeColor="text1"/>
                <w:lang w:val="en-US"/>
              </w:rPr>
            </w:pPr>
          </w:p>
        </w:tc>
      </w:tr>
      <w:tr w:rsidR="002B5107" w:rsidRPr="00D21FE6" w14:paraId="6D7A7F89" w14:textId="77777777" w:rsidTr="00C40DD2">
        <w:trPr>
          <w:cantSplit/>
          <w:jc w:val="center"/>
        </w:trPr>
        <w:tc>
          <w:tcPr>
            <w:tcW w:w="2485" w:type="dxa"/>
            <w:shd w:val="clear" w:color="auto" w:fill="auto"/>
            <w:vAlign w:val="bottom"/>
          </w:tcPr>
          <w:p w14:paraId="571D88D2" w14:textId="77777777" w:rsidR="002B5107" w:rsidRPr="00C40DD2" w:rsidRDefault="002B5107" w:rsidP="00DF26DF">
            <w:pPr>
              <w:pStyle w:val="01-golovka"/>
              <w:widowControl/>
              <w:spacing w:before="70" w:after="0"/>
              <w:ind w:left="284"/>
              <w:jc w:val="left"/>
              <w:rPr>
                <w:color w:val="000000" w:themeColor="text1"/>
              </w:rPr>
            </w:pPr>
            <w:r w:rsidRPr="00C40DD2">
              <w:rPr>
                <w:rFonts w:ascii="Arial" w:hAnsi="Arial" w:cs="Arial"/>
                <w:color w:val="000000" w:themeColor="text1"/>
              </w:rPr>
              <w:t xml:space="preserve">из них / </w:t>
            </w:r>
            <w:r w:rsidRPr="00C40DD2">
              <w:rPr>
                <w:rFonts w:ascii="Arial" w:hAnsi="Arial" w:cs="Arial"/>
                <w:i/>
                <w:color w:val="000000" w:themeColor="text1"/>
              </w:rPr>
              <w:t>of which:</w:t>
            </w:r>
          </w:p>
        </w:tc>
        <w:tc>
          <w:tcPr>
            <w:tcW w:w="890" w:type="dxa"/>
            <w:tcBorders>
              <w:left w:val="single" w:sz="6" w:space="0" w:color="000000"/>
            </w:tcBorders>
            <w:shd w:val="clear" w:color="auto" w:fill="auto"/>
            <w:vAlign w:val="bottom"/>
          </w:tcPr>
          <w:p w14:paraId="2316D5DB" w14:textId="77777777" w:rsidR="002B5107" w:rsidRPr="00D81392" w:rsidRDefault="002B5107"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3E16E5CF" w14:textId="77777777" w:rsidR="002B5107" w:rsidRPr="00D81392" w:rsidRDefault="002B5107"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0F7B1955" w14:textId="77777777" w:rsidR="002B5107" w:rsidRPr="00D81392" w:rsidRDefault="002B5107"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00879146" w14:textId="77777777" w:rsidR="002B5107" w:rsidRPr="00D81392" w:rsidRDefault="002B5107"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6BDCD12A" w14:textId="77777777" w:rsidR="002B5107" w:rsidRPr="00D81392" w:rsidRDefault="002B5107"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115134F1" w14:textId="77777777" w:rsidR="002B5107" w:rsidRPr="00D81392" w:rsidRDefault="002B5107" w:rsidP="005B3B64">
            <w:pPr>
              <w:spacing w:before="70"/>
              <w:ind w:right="284"/>
              <w:jc w:val="right"/>
              <w:rPr>
                <w:color w:val="000000" w:themeColor="text1"/>
                <w:lang w:val="en-US"/>
              </w:rPr>
            </w:pPr>
          </w:p>
        </w:tc>
        <w:tc>
          <w:tcPr>
            <w:tcW w:w="945" w:type="dxa"/>
            <w:tcBorders>
              <w:left w:val="single" w:sz="6" w:space="0" w:color="000000"/>
            </w:tcBorders>
            <w:shd w:val="clear" w:color="auto" w:fill="auto"/>
            <w:vAlign w:val="bottom"/>
          </w:tcPr>
          <w:p w14:paraId="7368CA27" w14:textId="77777777" w:rsidR="002B5107" w:rsidRPr="00D81392" w:rsidRDefault="002B5107" w:rsidP="005B3B64">
            <w:pPr>
              <w:spacing w:before="70"/>
              <w:ind w:right="284"/>
              <w:jc w:val="right"/>
              <w:rPr>
                <w:color w:val="000000" w:themeColor="text1"/>
                <w:lang w:val="en-US"/>
              </w:rPr>
            </w:pPr>
          </w:p>
        </w:tc>
        <w:tc>
          <w:tcPr>
            <w:tcW w:w="876" w:type="dxa"/>
            <w:tcBorders>
              <w:left w:val="single" w:sz="6" w:space="0" w:color="000000"/>
            </w:tcBorders>
            <w:shd w:val="clear" w:color="auto" w:fill="auto"/>
            <w:vAlign w:val="bottom"/>
          </w:tcPr>
          <w:p w14:paraId="16203ABF" w14:textId="77777777" w:rsidR="002B5107" w:rsidRPr="00D81392" w:rsidRDefault="002B5107" w:rsidP="005B3B64">
            <w:pPr>
              <w:spacing w:before="70"/>
              <w:ind w:right="284"/>
              <w:jc w:val="right"/>
              <w:rPr>
                <w:color w:val="000000" w:themeColor="text1"/>
                <w:lang w:val="en-US"/>
              </w:rPr>
            </w:pPr>
          </w:p>
        </w:tc>
      </w:tr>
      <w:tr w:rsidR="002B5107" w:rsidRPr="00D21FE6" w14:paraId="073A5278" w14:textId="77777777" w:rsidTr="00C40DD2">
        <w:trPr>
          <w:cantSplit/>
          <w:jc w:val="center"/>
        </w:trPr>
        <w:tc>
          <w:tcPr>
            <w:tcW w:w="2485" w:type="dxa"/>
            <w:shd w:val="clear" w:color="auto" w:fill="auto"/>
            <w:vAlign w:val="bottom"/>
          </w:tcPr>
          <w:p w14:paraId="0F7B95EC" w14:textId="77777777" w:rsidR="002B5107" w:rsidRPr="00C40DD2" w:rsidRDefault="002B5107" w:rsidP="00DF26DF">
            <w:pPr>
              <w:pStyle w:val="15"/>
              <w:spacing w:before="70"/>
              <w:ind w:left="113"/>
              <w:rPr>
                <w:color w:val="000000" w:themeColor="text1"/>
              </w:rPr>
            </w:pPr>
            <w:r w:rsidRPr="00C40DD2">
              <w:rPr>
                <w:color w:val="000000" w:themeColor="text1"/>
              </w:rPr>
              <w:t xml:space="preserve">Австралия / </w:t>
            </w:r>
            <w:r w:rsidRPr="00C40DD2">
              <w:rPr>
                <w:i/>
                <w:color w:val="000000" w:themeColor="text1"/>
              </w:rPr>
              <w:t>Australia</w:t>
            </w:r>
          </w:p>
        </w:tc>
        <w:tc>
          <w:tcPr>
            <w:tcW w:w="890" w:type="dxa"/>
            <w:tcBorders>
              <w:left w:val="single" w:sz="6" w:space="0" w:color="000000"/>
            </w:tcBorders>
            <w:shd w:val="clear" w:color="auto" w:fill="auto"/>
            <w:vAlign w:val="bottom"/>
          </w:tcPr>
          <w:p w14:paraId="1333289F" w14:textId="2E3BD87B" w:rsidR="002B5107" w:rsidRPr="00D81392" w:rsidRDefault="002B5107" w:rsidP="005B3B64">
            <w:pPr>
              <w:spacing w:before="70"/>
              <w:ind w:right="284"/>
              <w:jc w:val="right"/>
              <w:rPr>
                <w:color w:val="000000" w:themeColor="text1"/>
                <w:lang w:val="en-US"/>
              </w:rPr>
            </w:pPr>
            <w:r w:rsidRPr="00D81392">
              <w:rPr>
                <w:color w:val="000000" w:themeColor="text1"/>
              </w:rPr>
              <w:t>20</w:t>
            </w:r>
            <w:r w:rsidRPr="00D81392">
              <w:rPr>
                <w:color w:val="000000" w:themeColor="text1"/>
                <w:lang w:val="en-US"/>
              </w:rPr>
              <w:t>21</w:t>
            </w:r>
          </w:p>
        </w:tc>
        <w:tc>
          <w:tcPr>
            <w:tcW w:w="945" w:type="dxa"/>
            <w:tcBorders>
              <w:left w:val="single" w:sz="6" w:space="0" w:color="000000"/>
            </w:tcBorders>
            <w:shd w:val="clear" w:color="auto" w:fill="auto"/>
            <w:vAlign w:val="bottom"/>
          </w:tcPr>
          <w:p w14:paraId="2CAA23D8" w14:textId="3A1EEED5" w:rsidR="002B5107" w:rsidRPr="00D81392" w:rsidRDefault="002B5107" w:rsidP="005B3B64">
            <w:pPr>
              <w:spacing w:before="70"/>
              <w:ind w:right="284"/>
              <w:jc w:val="right"/>
              <w:rPr>
                <w:color w:val="000000" w:themeColor="text1"/>
                <w:lang w:val="en-US"/>
              </w:rPr>
            </w:pPr>
            <w:r w:rsidRPr="00D81392">
              <w:rPr>
                <w:color w:val="000000" w:themeColor="text1"/>
              </w:rPr>
              <w:t>10,8</w:t>
            </w:r>
          </w:p>
        </w:tc>
        <w:tc>
          <w:tcPr>
            <w:tcW w:w="945" w:type="dxa"/>
            <w:tcBorders>
              <w:left w:val="single" w:sz="6" w:space="0" w:color="000000"/>
            </w:tcBorders>
            <w:shd w:val="clear" w:color="auto" w:fill="auto"/>
            <w:vAlign w:val="bottom"/>
          </w:tcPr>
          <w:p w14:paraId="162DE545" w14:textId="27599EC1" w:rsidR="002B5107" w:rsidRPr="00D81392" w:rsidRDefault="002B5107" w:rsidP="005B3B64">
            <w:pPr>
              <w:spacing w:before="70"/>
              <w:ind w:right="284"/>
              <w:jc w:val="right"/>
              <w:rPr>
                <w:color w:val="000000" w:themeColor="text1"/>
                <w:lang w:val="en-US"/>
              </w:rPr>
            </w:pPr>
            <w:r w:rsidRPr="00D81392">
              <w:rPr>
                <w:color w:val="000000" w:themeColor="text1"/>
              </w:rPr>
              <w:t>196,9</w:t>
            </w:r>
          </w:p>
        </w:tc>
        <w:tc>
          <w:tcPr>
            <w:tcW w:w="945" w:type="dxa"/>
            <w:tcBorders>
              <w:left w:val="single" w:sz="6" w:space="0" w:color="000000"/>
            </w:tcBorders>
            <w:shd w:val="clear" w:color="auto" w:fill="auto"/>
            <w:vAlign w:val="bottom"/>
          </w:tcPr>
          <w:p w14:paraId="79C14CB3" w14:textId="19F8CB59" w:rsidR="002B5107" w:rsidRPr="00D81392" w:rsidRDefault="002B5107" w:rsidP="005B3B64">
            <w:pPr>
              <w:spacing w:before="70"/>
              <w:ind w:right="284"/>
              <w:jc w:val="right"/>
              <w:rPr>
                <w:color w:val="000000" w:themeColor="text1"/>
                <w:lang w:val="en-US"/>
              </w:rPr>
            </w:pPr>
            <w:r w:rsidRPr="00D81392">
              <w:rPr>
                <w:color w:val="000000" w:themeColor="text1"/>
              </w:rPr>
              <w:t>168,7</w:t>
            </w:r>
          </w:p>
        </w:tc>
        <w:tc>
          <w:tcPr>
            <w:tcW w:w="945" w:type="dxa"/>
            <w:tcBorders>
              <w:left w:val="single" w:sz="6" w:space="0" w:color="000000"/>
            </w:tcBorders>
            <w:shd w:val="clear" w:color="auto" w:fill="auto"/>
            <w:vAlign w:val="bottom"/>
          </w:tcPr>
          <w:p w14:paraId="07A8578E" w14:textId="579AE577" w:rsidR="002B5107" w:rsidRPr="00D81392" w:rsidRDefault="002B5107" w:rsidP="005B3B64">
            <w:pPr>
              <w:spacing w:before="70"/>
              <w:ind w:right="284"/>
              <w:jc w:val="right"/>
              <w:rPr>
                <w:color w:val="000000" w:themeColor="text1"/>
                <w:lang w:val="en-US"/>
              </w:rPr>
            </w:pPr>
            <w:r w:rsidRPr="00D81392">
              <w:rPr>
                <w:color w:val="000000" w:themeColor="text1"/>
              </w:rPr>
              <w:t>82,6</w:t>
            </w:r>
          </w:p>
        </w:tc>
        <w:tc>
          <w:tcPr>
            <w:tcW w:w="945" w:type="dxa"/>
            <w:tcBorders>
              <w:left w:val="single" w:sz="6" w:space="0" w:color="000000"/>
            </w:tcBorders>
            <w:shd w:val="clear" w:color="auto" w:fill="auto"/>
            <w:vAlign w:val="bottom"/>
          </w:tcPr>
          <w:p w14:paraId="6033A50C" w14:textId="048FC52D" w:rsidR="002B5107" w:rsidRPr="00D81392" w:rsidRDefault="002B5107" w:rsidP="005B3B64">
            <w:pPr>
              <w:spacing w:before="70"/>
              <w:ind w:right="284"/>
              <w:jc w:val="right"/>
              <w:rPr>
                <w:color w:val="000000" w:themeColor="text1"/>
                <w:lang w:val="en-US"/>
              </w:rPr>
            </w:pPr>
            <w:r w:rsidRPr="00D81392">
              <w:rPr>
                <w:color w:val="000000" w:themeColor="text1"/>
              </w:rPr>
              <w:t>13,8</w:t>
            </w:r>
          </w:p>
        </w:tc>
        <w:tc>
          <w:tcPr>
            <w:tcW w:w="945" w:type="dxa"/>
            <w:tcBorders>
              <w:left w:val="single" w:sz="6" w:space="0" w:color="000000"/>
            </w:tcBorders>
            <w:shd w:val="clear" w:color="auto" w:fill="auto"/>
            <w:vAlign w:val="bottom"/>
          </w:tcPr>
          <w:p w14:paraId="384F9B9F" w14:textId="0985DC9F" w:rsidR="002B5107" w:rsidRPr="00D81392" w:rsidRDefault="002B5107" w:rsidP="005B3B64">
            <w:pPr>
              <w:spacing w:before="70"/>
              <w:ind w:right="284"/>
              <w:jc w:val="right"/>
              <w:rPr>
                <w:color w:val="000000" w:themeColor="text1"/>
                <w:lang w:val="en-US"/>
              </w:rPr>
            </w:pPr>
            <w:r w:rsidRPr="00D81392">
              <w:rPr>
                <w:color w:val="000000" w:themeColor="text1"/>
              </w:rPr>
              <w:t>28,4</w:t>
            </w:r>
          </w:p>
        </w:tc>
        <w:tc>
          <w:tcPr>
            <w:tcW w:w="876" w:type="dxa"/>
            <w:tcBorders>
              <w:left w:val="single" w:sz="6" w:space="0" w:color="000000"/>
            </w:tcBorders>
            <w:shd w:val="clear" w:color="auto" w:fill="auto"/>
            <w:vAlign w:val="bottom"/>
          </w:tcPr>
          <w:p w14:paraId="6111E991" w14:textId="52A05737" w:rsidR="002B5107" w:rsidRPr="00D81392" w:rsidRDefault="002B5107" w:rsidP="005B3B64">
            <w:pPr>
              <w:spacing w:before="70"/>
              <w:ind w:right="284"/>
              <w:jc w:val="right"/>
              <w:rPr>
                <w:color w:val="000000" w:themeColor="text1"/>
                <w:lang w:val="en-US"/>
              </w:rPr>
            </w:pPr>
            <w:r w:rsidRPr="00D81392">
              <w:rPr>
                <w:color w:val="000000" w:themeColor="text1"/>
              </w:rPr>
              <w:t>41,3</w:t>
            </w:r>
          </w:p>
        </w:tc>
      </w:tr>
      <w:tr w:rsidR="002B5107" w:rsidRPr="00D21FE6" w14:paraId="135F950D" w14:textId="77777777" w:rsidTr="00C40DD2">
        <w:trPr>
          <w:cantSplit/>
          <w:jc w:val="center"/>
        </w:trPr>
        <w:tc>
          <w:tcPr>
            <w:tcW w:w="2485" w:type="dxa"/>
            <w:shd w:val="clear" w:color="auto" w:fill="auto"/>
            <w:vAlign w:val="bottom"/>
          </w:tcPr>
          <w:p w14:paraId="637A838F" w14:textId="77777777" w:rsidR="002B5107" w:rsidRPr="00C40DD2" w:rsidRDefault="002B5107" w:rsidP="00DF26DF">
            <w:pPr>
              <w:spacing w:before="70"/>
              <w:ind w:left="113"/>
              <w:rPr>
                <w:color w:val="000000" w:themeColor="text1"/>
              </w:rPr>
            </w:pPr>
            <w:r w:rsidRPr="00C40DD2">
              <w:rPr>
                <w:color w:val="000000" w:themeColor="text1"/>
              </w:rPr>
              <w:t xml:space="preserve">Аргентина / </w:t>
            </w:r>
            <w:r w:rsidRPr="00C40DD2">
              <w:rPr>
                <w:i/>
                <w:color w:val="000000" w:themeColor="text1"/>
              </w:rPr>
              <w:t>Argentina</w:t>
            </w:r>
          </w:p>
        </w:tc>
        <w:tc>
          <w:tcPr>
            <w:tcW w:w="890" w:type="dxa"/>
            <w:tcBorders>
              <w:left w:val="single" w:sz="6" w:space="0" w:color="000000"/>
            </w:tcBorders>
            <w:shd w:val="clear" w:color="auto" w:fill="auto"/>
            <w:vAlign w:val="bottom"/>
          </w:tcPr>
          <w:p w14:paraId="6E15E71A" w14:textId="3BCF3A6E" w:rsidR="002B5107" w:rsidRPr="00D81392" w:rsidRDefault="002B5107" w:rsidP="005B3B64">
            <w:pPr>
              <w:spacing w:before="70"/>
              <w:ind w:right="284"/>
              <w:jc w:val="right"/>
              <w:rPr>
                <w:color w:val="000000" w:themeColor="text1"/>
                <w:lang w:val="en-US"/>
              </w:rPr>
            </w:pPr>
            <w:r w:rsidRPr="00D81392">
              <w:rPr>
                <w:color w:val="000000" w:themeColor="text1"/>
              </w:rPr>
              <w:t>20</w:t>
            </w:r>
            <w:r w:rsidRPr="00D81392">
              <w:rPr>
                <w:color w:val="000000" w:themeColor="text1"/>
                <w:lang w:val="en-US"/>
              </w:rPr>
              <w:t>21</w:t>
            </w:r>
          </w:p>
        </w:tc>
        <w:tc>
          <w:tcPr>
            <w:tcW w:w="945" w:type="dxa"/>
            <w:tcBorders>
              <w:left w:val="single" w:sz="6" w:space="0" w:color="000000"/>
            </w:tcBorders>
            <w:shd w:val="clear" w:color="auto" w:fill="auto"/>
            <w:vAlign w:val="bottom"/>
          </w:tcPr>
          <w:p w14:paraId="594FCEB3" w14:textId="05491F91" w:rsidR="002B5107" w:rsidRPr="00D81392" w:rsidRDefault="002B5107" w:rsidP="005B3B64">
            <w:pPr>
              <w:spacing w:before="70"/>
              <w:ind w:right="284"/>
              <w:jc w:val="right"/>
              <w:rPr>
                <w:color w:val="000000" w:themeColor="text1"/>
              </w:rPr>
            </w:pPr>
            <w:r w:rsidRPr="00D81392">
              <w:rPr>
                <w:color w:val="000000" w:themeColor="text1"/>
              </w:rPr>
              <w:t>38,0</w:t>
            </w:r>
          </w:p>
        </w:tc>
        <w:tc>
          <w:tcPr>
            <w:tcW w:w="945" w:type="dxa"/>
            <w:tcBorders>
              <w:left w:val="single" w:sz="6" w:space="0" w:color="000000"/>
            </w:tcBorders>
            <w:shd w:val="clear" w:color="auto" w:fill="auto"/>
            <w:vAlign w:val="bottom"/>
          </w:tcPr>
          <w:p w14:paraId="65B98569" w14:textId="577CA818" w:rsidR="002B5107" w:rsidRPr="00D81392" w:rsidRDefault="002B5107" w:rsidP="005B3B64">
            <w:pPr>
              <w:spacing w:before="70"/>
              <w:ind w:right="284"/>
              <w:jc w:val="right"/>
              <w:rPr>
                <w:color w:val="000000" w:themeColor="text1"/>
              </w:rPr>
            </w:pPr>
            <w:r w:rsidRPr="00D81392">
              <w:rPr>
                <w:color w:val="000000" w:themeColor="text1"/>
              </w:rPr>
              <w:t>141,7</w:t>
            </w:r>
          </w:p>
        </w:tc>
        <w:tc>
          <w:tcPr>
            <w:tcW w:w="945" w:type="dxa"/>
            <w:tcBorders>
              <w:left w:val="single" w:sz="6" w:space="0" w:color="000000"/>
            </w:tcBorders>
            <w:shd w:val="clear" w:color="auto" w:fill="auto"/>
            <w:vAlign w:val="bottom"/>
          </w:tcPr>
          <w:p w14:paraId="19400BED" w14:textId="7633E079" w:rsidR="002B5107" w:rsidRPr="00D81392" w:rsidRDefault="002B5107" w:rsidP="005B3B64">
            <w:pPr>
              <w:spacing w:before="70"/>
              <w:ind w:right="284"/>
              <w:jc w:val="right"/>
              <w:rPr>
                <w:color w:val="000000" w:themeColor="text1"/>
              </w:rPr>
            </w:pPr>
            <w:r w:rsidRPr="00D81392">
              <w:rPr>
                <w:color w:val="000000" w:themeColor="text1"/>
              </w:rPr>
              <w:t>244,9</w:t>
            </w:r>
          </w:p>
        </w:tc>
        <w:tc>
          <w:tcPr>
            <w:tcW w:w="945" w:type="dxa"/>
            <w:tcBorders>
              <w:left w:val="single" w:sz="6" w:space="0" w:color="000000"/>
            </w:tcBorders>
            <w:shd w:val="clear" w:color="auto" w:fill="auto"/>
            <w:vAlign w:val="bottom"/>
          </w:tcPr>
          <w:p w14:paraId="49164376" w14:textId="50806585" w:rsidR="002B5107" w:rsidRPr="00D81392" w:rsidRDefault="002B5107" w:rsidP="005B3B64">
            <w:pPr>
              <w:spacing w:before="70"/>
              <w:ind w:right="284"/>
              <w:jc w:val="right"/>
              <w:rPr>
                <w:color w:val="000000" w:themeColor="text1"/>
              </w:rPr>
            </w:pPr>
            <w:r w:rsidRPr="00D81392">
              <w:rPr>
                <w:color w:val="000000" w:themeColor="text1"/>
              </w:rPr>
              <w:t>124,2</w:t>
            </w:r>
          </w:p>
        </w:tc>
        <w:tc>
          <w:tcPr>
            <w:tcW w:w="945" w:type="dxa"/>
            <w:tcBorders>
              <w:left w:val="single" w:sz="6" w:space="0" w:color="000000"/>
            </w:tcBorders>
            <w:shd w:val="clear" w:color="auto" w:fill="auto"/>
            <w:vAlign w:val="bottom"/>
          </w:tcPr>
          <w:p w14:paraId="7626E0D4" w14:textId="2DA729BB" w:rsidR="002B5107" w:rsidRPr="00D81392" w:rsidRDefault="002B5107" w:rsidP="005B3B64">
            <w:pPr>
              <w:spacing w:before="70"/>
              <w:ind w:right="284"/>
              <w:jc w:val="right"/>
              <w:rPr>
                <w:color w:val="000000" w:themeColor="text1"/>
              </w:rPr>
            </w:pPr>
            <w:r w:rsidRPr="00D81392">
              <w:rPr>
                <w:color w:val="000000" w:themeColor="text1"/>
              </w:rPr>
              <w:t>292,1</w:t>
            </w:r>
          </w:p>
        </w:tc>
        <w:tc>
          <w:tcPr>
            <w:tcW w:w="945" w:type="dxa"/>
            <w:tcBorders>
              <w:left w:val="single" w:sz="6" w:space="0" w:color="000000"/>
            </w:tcBorders>
            <w:shd w:val="clear" w:color="auto" w:fill="auto"/>
            <w:vAlign w:val="bottom"/>
          </w:tcPr>
          <w:p w14:paraId="4C8C127C" w14:textId="612EE248" w:rsidR="002B5107" w:rsidRPr="00D81392" w:rsidRDefault="002B5107" w:rsidP="005B3B64">
            <w:pPr>
              <w:spacing w:before="70"/>
              <w:ind w:right="284"/>
              <w:jc w:val="right"/>
              <w:rPr>
                <w:color w:val="000000" w:themeColor="text1"/>
              </w:rPr>
            </w:pPr>
            <w:r w:rsidRPr="00D81392">
              <w:rPr>
                <w:color w:val="000000" w:themeColor="text1"/>
              </w:rPr>
              <w:t>37,9</w:t>
            </w:r>
          </w:p>
        </w:tc>
        <w:tc>
          <w:tcPr>
            <w:tcW w:w="876" w:type="dxa"/>
            <w:tcBorders>
              <w:left w:val="single" w:sz="6" w:space="0" w:color="000000"/>
            </w:tcBorders>
            <w:shd w:val="clear" w:color="auto" w:fill="auto"/>
            <w:vAlign w:val="bottom"/>
          </w:tcPr>
          <w:p w14:paraId="34AE076C" w14:textId="028164C7" w:rsidR="002B5107" w:rsidRPr="00D81392" w:rsidRDefault="002B5107" w:rsidP="005B3B64">
            <w:pPr>
              <w:spacing w:before="70"/>
              <w:ind w:right="284"/>
              <w:jc w:val="right"/>
              <w:rPr>
                <w:color w:val="000000" w:themeColor="text1"/>
              </w:rPr>
            </w:pPr>
            <w:r w:rsidRPr="00D81392">
              <w:rPr>
                <w:color w:val="000000" w:themeColor="text1"/>
              </w:rPr>
              <w:t>37,1</w:t>
            </w:r>
          </w:p>
        </w:tc>
      </w:tr>
      <w:tr w:rsidR="002B5107" w:rsidRPr="00D21FE6" w14:paraId="064894B7" w14:textId="77777777" w:rsidTr="00C40DD2">
        <w:trPr>
          <w:cantSplit/>
          <w:jc w:val="center"/>
        </w:trPr>
        <w:tc>
          <w:tcPr>
            <w:tcW w:w="2485" w:type="dxa"/>
            <w:shd w:val="clear" w:color="auto" w:fill="auto"/>
            <w:vAlign w:val="bottom"/>
          </w:tcPr>
          <w:p w14:paraId="54E5CCE4" w14:textId="77777777" w:rsidR="002B5107" w:rsidRPr="00C40DD2" w:rsidRDefault="002B5107" w:rsidP="00DF26DF">
            <w:pPr>
              <w:spacing w:before="70"/>
              <w:ind w:left="113"/>
              <w:rPr>
                <w:color w:val="000000" w:themeColor="text1"/>
              </w:rPr>
            </w:pPr>
            <w:r w:rsidRPr="00C40DD2">
              <w:rPr>
                <w:color w:val="000000" w:themeColor="text1"/>
              </w:rPr>
              <w:t>Канада /</w:t>
            </w:r>
            <w:r w:rsidRPr="00C40DD2">
              <w:rPr>
                <w:i/>
                <w:color w:val="000000" w:themeColor="text1"/>
              </w:rPr>
              <w:t xml:space="preserve"> Canada</w:t>
            </w:r>
          </w:p>
        </w:tc>
        <w:tc>
          <w:tcPr>
            <w:tcW w:w="890" w:type="dxa"/>
            <w:tcBorders>
              <w:left w:val="single" w:sz="6" w:space="0" w:color="000000"/>
            </w:tcBorders>
            <w:shd w:val="clear" w:color="auto" w:fill="auto"/>
            <w:vAlign w:val="bottom"/>
          </w:tcPr>
          <w:p w14:paraId="0EF23760" w14:textId="654D1AA6" w:rsidR="002B5107" w:rsidRPr="00D81392" w:rsidRDefault="002B5107" w:rsidP="005B3B64">
            <w:pPr>
              <w:spacing w:before="70"/>
              <w:ind w:right="284"/>
              <w:jc w:val="right"/>
              <w:rPr>
                <w:color w:val="000000" w:themeColor="text1"/>
                <w:lang w:val="en-US"/>
              </w:rPr>
            </w:pPr>
            <w:r w:rsidRPr="00D81392">
              <w:rPr>
                <w:color w:val="000000" w:themeColor="text1"/>
              </w:rPr>
              <w:t>20</w:t>
            </w:r>
            <w:r w:rsidRPr="00D81392">
              <w:rPr>
                <w:color w:val="000000" w:themeColor="text1"/>
                <w:lang w:val="en-US"/>
              </w:rPr>
              <w:t>21</w:t>
            </w:r>
          </w:p>
        </w:tc>
        <w:tc>
          <w:tcPr>
            <w:tcW w:w="945" w:type="dxa"/>
            <w:tcBorders>
              <w:left w:val="single" w:sz="6" w:space="0" w:color="000000"/>
            </w:tcBorders>
            <w:shd w:val="clear" w:color="auto" w:fill="auto"/>
            <w:vAlign w:val="bottom"/>
          </w:tcPr>
          <w:p w14:paraId="7D430A9B" w14:textId="72BE7851" w:rsidR="002B5107" w:rsidRPr="00D81392" w:rsidRDefault="002B5107" w:rsidP="005B3B64">
            <w:pPr>
              <w:spacing w:before="70"/>
              <w:ind w:right="284"/>
              <w:jc w:val="right"/>
              <w:rPr>
                <w:color w:val="000000" w:themeColor="text1"/>
                <w:lang w:val="en-US"/>
              </w:rPr>
            </w:pPr>
            <w:r w:rsidRPr="00D81392">
              <w:rPr>
                <w:color w:val="000000" w:themeColor="text1"/>
              </w:rPr>
              <w:t>12,0</w:t>
            </w:r>
          </w:p>
        </w:tc>
        <w:tc>
          <w:tcPr>
            <w:tcW w:w="945" w:type="dxa"/>
            <w:tcBorders>
              <w:left w:val="single" w:sz="6" w:space="0" w:color="000000"/>
            </w:tcBorders>
            <w:shd w:val="clear" w:color="auto" w:fill="auto"/>
            <w:vAlign w:val="bottom"/>
          </w:tcPr>
          <w:p w14:paraId="0FFAC702" w14:textId="6D96F5E8" w:rsidR="002B5107" w:rsidRPr="00D81392" w:rsidRDefault="002B5107" w:rsidP="005B3B64">
            <w:pPr>
              <w:spacing w:before="70"/>
              <w:ind w:right="284"/>
              <w:jc w:val="right"/>
              <w:rPr>
                <w:color w:val="000000" w:themeColor="text1"/>
                <w:lang w:val="en-US"/>
              </w:rPr>
            </w:pPr>
            <w:r w:rsidRPr="00D81392">
              <w:rPr>
                <w:color w:val="000000" w:themeColor="text1"/>
              </w:rPr>
              <w:t>225,0</w:t>
            </w:r>
          </w:p>
        </w:tc>
        <w:tc>
          <w:tcPr>
            <w:tcW w:w="945" w:type="dxa"/>
            <w:tcBorders>
              <w:left w:val="single" w:sz="6" w:space="0" w:color="000000"/>
            </w:tcBorders>
            <w:shd w:val="clear" w:color="auto" w:fill="auto"/>
            <w:vAlign w:val="bottom"/>
          </w:tcPr>
          <w:p w14:paraId="22B16461" w14:textId="59EAEF62" w:rsidR="002B5107" w:rsidRPr="00D81392" w:rsidRDefault="002B5107" w:rsidP="005B3B64">
            <w:pPr>
              <w:spacing w:before="70"/>
              <w:ind w:right="284"/>
              <w:jc w:val="right"/>
              <w:rPr>
                <w:color w:val="000000" w:themeColor="text1"/>
                <w:lang w:val="en-US"/>
              </w:rPr>
            </w:pPr>
            <w:r w:rsidRPr="00D81392">
              <w:rPr>
                <w:color w:val="000000" w:themeColor="text1"/>
              </w:rPr>
              <w:t>197,3</w:t>
            </w:r>
          </w:p>
        </w:tc>
        <w:tc>
          <w:tcPr>
            <w:tcW w:w="945" w:type="dxa"/>
            <w:tcBorders>
              <w:left w:val="single" w:sz="6" w:space="0" w:color="000000"/>
            </w:tcBorders>
            <w:shd w:val="clear" w:color="auto" w:fill="auto"/>
            <w:vAlign w:val="bottom"/>
          </w:tcPr>
          <w:p w14:paraId="0A64B01D" w14:textId="6B14A1EA" w:rsidR="002B5107" w:rsidRPr="00D81392" w:rsidRDefault="002B5107" w:rsidP="005B3B64">
            <w:pPr>
              <w:spacing w:before="70"/>
              <w:ind w:right="284"/>
              <w:jc w:val="right"/>
              <w:rPr>
                <w:color w:val="000000" w:themeColor="text1"/>
                <w:lang w:val="en-US"/>
              </w:rPr>
            </w:pPr>
            <w:r w:rsidRPr="00D81392">
              <w:rPr>
                <w:color w:val="000000" w:themeColor="text1"/>
              </w:rPr>
              <w:t>110,1</w:t>
            </w:r>
          </w:p>
        </w:tc>
        <w:tc>
          <w:tcPr>
            <w:tcW w:w="945" w:type="dxa"/>
            <w:tcBorders>
              <w:left w:val="single" w:sz="6" w:space="0" w:color="000000"/>
            </w:tcBorders>
            <w:shd w:val="clear" w:color="auto" w:fill="auto"/>
            <w:vAlign w:val="bottom"/>
          </w:tcPr>
          <w:p w14:paraId="53C4F7F7" w14:textId="07DC04ED" w:rsidR="002B5107" w:rsidRPr="00D81392" w:rsidRDefault="002B5107" w:rsidP="005B3B64">
            <w:pPr>
              <w:spacing w:before="70"/>
              <w:ind w:right="284"/>
              <w:jc w:val="right"/>
              <w:rPr>
                <w:color w:val="000000" w:themeColor="text1"/>
                <w:lang w:val="en-US"/>
              </w:rPr>
            </w:pPr>
            <w:r w:rsidRPr="00D81392">
              <w:rPr>
                <w:color w:val="000000" w:themeColor="text1"/>
              </w:rPr>
              <w:t>51,1</w:t>
            </w:r>
          </w:p>
        </w:tc>
        <w:tc>
          <w:tcPr>
            <w:tcW w:w="945" w:type="dxa"/>
            <w:tcBorders>
              <w:left w:val="single" w:sz="6" w:space="0" w:color="000000"/>
            </w:tcBorders>
            <w:shd w:val="clear" w:color="auto" w:fill="auto"/>
            <w:vAlign w:val="bottom"/>
          </w:tcPr>
          <w:p w14:paraId="466997BF" w14:textId="3BF107A6" w:rsidR="002B5107" w:rsidRPr="00D81392" w:rsidRDefault="002B5107" w:rsidP="005B3B64">
            <w:pPr>
              <w:spacing w:before="70"/>
              <w:ind w:right="284"/>
              <w:jc w:val="right"/>
              <w:rPr>
                <w:color w:val="000000" w:themeColor="text1"/>
                <w:lang w:val="en-US"/>
              </w:rPr>
            </w:pPr>
            <w:r w:rsidRPr="00D81392">
              <w:rPr>
                <w:color w:val="000000" w:themeColor="text1"/>
              </w:rPr>
              <w:t>39,0</w:t>
            </w:r>
          </w:p>
        </w:tc>
        <w:tc>
          <w:tcPr>
            <w:tcW w:w="876" w:type="dxa"/>
            <w:tcBorders>
              <w:left w:val="single" w:sz="6" w:space="0" w:color="000000"/>
            </w:tcBorders>
            <w:shd w:val="clear" w:color="auto" w:fill="auto"/>
            <w:vAlign w:val="bottom"/>
          </w:tcPr>
          <w:p w14:paraId="5BEF4C22" w14:textId="4EC93739" w:rsidR="002B5107" w:rsidRPr="00D81392" w:rsidRDefault="002B5107" w:rsidP="005B3B64">
            <w:pPr>
              <w:spacing w:before="70"/>
              <w:ind w:right="284"/>
              <w:jc w:val="right"/>
              <w:rPr>
                <w:color w:val="000000" w:themeColor="text1"/>
                <w:lang w:val="en-US"/>
              </w:rPr>
            </w:pPr>
            <w:r w:rsidRPr="00D81392">
              <w:rPr>
                <w:color w:val="000000" w:themeColor="text1"/>
              </w:rPr>
              <w:t>44,5</w:t>
            </w:r>
          </w:p>
        </w:tc>
      </w:tr>
      <w:tr w:rsidR="002B5107" w:rsidRPr="00D21FE6" w14:paraId="042FC95D" w14:textId="77777777" w:rsidTr="00C40DD2">
        <w:trPr>
          <w:cantSplit/>
          <w:jc w:val="center"/>
        </w:trPr>
        <w:tc>
          <w:tcPr>
            <w:tcW w:w="2485" w:type="dxa"/>
            <w:shd w:val="clear" w:color="auto" w:fill="auto"/>
            <w:vAlign w:val="bottom"/>
          </w:tcPr>
          <w:p w14:paraId="297DD439" w14:textId="77777777" w:rsidR="002B5107" w:rsidRPr="00C40DD2" w:rsidRDefault="002B5107" w:rsidP="00DF26DF">
            <w:pPr>
              <w:spacing w:before="70"/>
              <w:ind w:left="113"/>
              <w:rPr>
                <w:color w:val="000000" w:themeColor="text1"/>
              </w:rPr>
            </w:pPr>
            <w:r w:rsidRPr="00C40DD2">
              <w:rPr>
                <w:color w:val="000000" w:themeColor="text1"/>
              </w:rPr>
              <w:t xml:space="preserve">Мексика / </w:t>
            </w:r>
            <w:r w:rsidRPr="00C40DD2">
              <w:rPr>
                <w:i/>
                <w:color w:val="000000" w:themeColor="text1"/>
              </w:rPr>
              <w:t>Mexico</w:t>
            </w:r>
          </w:p>
        </w:tc>
        <w:tc>
          <w:tcPr>
            <w:tcW w:w="890" w:type="dxa"/>
            <w:tcBorders>
              <w:left w:val="single" w:sz="6" w:space="0" w:color="000000"/>
            </w:tcBorders>
            <w:shd w:val="clear" w:color="auto" w:fill="auto"/>
            <w:vAlign w:val="bottom"/>
          </w:tcPr>
          <w:p w14:paraId="5B435AD5" w14:textId="1130F137" w:rsidR="002B5107" w:rsidRPr="00D81392" w:rsidRDefault="002B5107" w:rsidP="005B3B64">
            <w:pPr>
              <w:spacing w:before="70"/>
              <w:ind w:right="284"/>
              <w:jc w:val="right"/>
              <w:rPr>
                <w:color w:val="000000" w:themeColor="text1"/>
                <w:lang w:val="en-US"/>
              </w:rPr>
            </w:pPr>
            <w:r w:rsidRPr="00D81392">
              <w:rPr>
                <w:color w:val="000000" w:themeColor="text1"/>
              </w:rPr>
              <w:t>20</w:t>
            </w:r>
            <w:r w:rsidRPr="00D81392">
              <w:rPr>
                <w:color w:val="000000" w:themeColor="text1"/>
                <w:lang w:val="en-US"/>
              </w:rPr>
              <w:t>21</w:t>
            </w:r>
          </w:p>
        </w:tc>
        <w:tc>
          <w:tcPr>
            <w:tcW w:w="945" w:type="dxa"/>
            <w:tcBorders>
              <w:left w:val="single" w:sz="6" w:space="0" w:color="000000"/>
            </w:tcBorders>
            <w:shd w:val="clear" w:color="auto" w:fill="auto"/>
            <w:vAlign w:val="bottom"/>
          </w:tcPr>
          <w:p w14:paraId="42008C33" w14:textId="001066B4" w:rsidR="002B5107" w:rsidRPr="00D81392" w:rsidRDefault="002B5107" w:rsidP="005B3B64">
            <w:pPr>
              <w:spacing w:before="70"/>
              <w:ind w:right="284"/>
              <w:jc w:val="right"/>
              <w:rPr>
                <w:color w:val="000000" w:themeColor="text1"/>
                <w:lang w:val="en-US"/>
              </w:rPr>
            </w:pPr>
            <w:r w:rsidRPr="00D81392">
              <w:rPr>
                <w:color w:val="000000" w:themeColor="text1"/>
              </w:rPr>
              <w:t>13,8</w:t>
            </w:r>
          </w:p>
        </w:tc>
        <w:tc>
          <w:tcPr>
            <w:tcW w:w="945" w:type="dxa"/>
            <w:tcBorders>
              <w:left w:val="single" w:sz="6" w:space="0" w:color="000000"/>
            </w:tcBorders>
            <w:shd w:val="clear" w:color="auto" w:fill="auto"/>
            <w:vAlign w:val="bottom"/>
          </w:tcPr>
          <w:p w14:paraId="2A0F4CCE" w14:textId="1D4DD3D6" w:rsidR="002B5107" w:rsidRPr="00D81392" w:rsidRDefault="002B5107" w:rsidP="005B3B64">
            <w:pPr>
              <w:spacing w:before="70"/>
              <w:ind w:right="284"/>
              <w:jc w:val="right"/>
              <w:rPr>
                <w:color w:val="000000" w:themeColor="text1"/>
                <w:lang w:val="en-US"/>
              </w:rPr>
            </w:pPr>
            <w:r w:rsidRPr="00D81392">
              <w:rPr>
                <w:color w:val="000000" w:themeColor="text1"/>
              </w:rPr>
              <w:t>66,9</w:t>
            </w:r>
          </w:p>
        </w:tc>
        <w:tc>
          <w:tcPr>
            <w:tcW w:w="945" w:type="dxa"/>
            <w:tcBorders>
              <w:left w:val="single" w:sz="6" w:space="0" w:color="000000"/>
            </w:tcBorders>
            <w:shd w:val="clear" w:color="auto" w:fill="auto"/>
            <w:vAlign w:val="bottom"/>
          </w:tcPr>
          <w:p w14:paraId="2802513B" w14:textId="02EC5058" w:rsidR="002B5107" w:rsidRPr="00D81392" w:rsidRDefault="002B5107" w:rsidP="005B3B64">
            <w:pPr>
              <w:spacing w:before="70"/>
              <w:ind w:right="284"/>
              <w:jc w:val="right"/>
              <w:rPr>
                <w:color w:val="000000" w:themeColor="text1"/>
                <w:lang w:val="en-US"/>
              </w:rPr>
            </w:pPr>
            <w:r w:rsidRPr="00D81392">
              <w:rPr>
                <w:color w:val="000000" w:themeColor="text1"/>
              </w:rPr>
              <w:t>159,3</w:t>
            </w:r>
          </w:p>
        </w:tc>
        <w:tc>
          <w:tcPr>
            <w:tcW w:w="945" w:type="dxa"/>
            <w:tcBorders>
              <w:left w:val="single" w:sz="6" w:space="0" w:color="000000"/>
            </w:tcBorders>
            <w:shd w:val="clear" w:color="auto" w:fill="auto"/>
            <w:vAlign w:val="bottom"/>
          </w:tcPr>
          <w:p w14:paraId="7BF30877" w14:textId="3C81DD38" w:rsidR="002B5107" w:rsidRPr="00D81392" w:rsidRDefault="002B5107" w:rsidP="005B3B64">
            <w:pPr>
              <w:spacing w:before="70"/>
              <w:ind w:right="284"/>
              <w:jc w:val="right"/>
              <w:rPr>
                <w:color w:val="000000" w:themeColor="text1"/>
                <w:lang w:val="en-US"/>
              </w:rPr>
            </w:pPr>
            <w:r w:rsidRPr="00D81392">
              <w:rPr>
                <w:color w:val="000000" w:themeColor="text1"/>
              </w:rPr>
              <w:t>114,0</w:t>
            </w:r>
          </w:p>
        </w:tc>
        <w:tc>
          <w:tcPr>
            <w:tcW w:w="945" w:type="dxa"/>
            <w:tcBorders>
              <w:left w:val="single" w:sz="6" w:space="0" w:color="000000"/>
            </w:tcBorders>
            <w:shd w:val="clear" w:color="auto" w:fill="auto"/>
            <w:vAlign w:val="bottom"/>
          </w:tcPr>
          <w:p w14:paraId="3598BABC" w14:textId="5F04DD66" w:rsidR="002B5107" w:rsidRPr="00D81392" w:rsidRDefault="002B5107" w:rsidP="005B3B64">
            <w:pPr>
              <w:spacing w:before="70"/>
              <w:ind w:right="284"/>
              <w:jc w:val="right"/>
              <w:rPr>
                <w:color w:val="000000" w:themeColor="text1"/>
                <w:lang w:val="en-US"/>
              </w:rPr>
            </w:pPr>
            <w:r w:rsidRPr="00D81392">
              <w:rPr>
                <w:color w:val="000000" w:themeColor="text1"/>
              </w:rPr>
              <w:t>287,7</w:t>
            </w:r>
          </w:p>
        </w:tc>
        <w:tc>
          <w:tcPr>
            <w:tcW w:w="945" w:type="dxa"/>
            <w:tcBorders>
              <w:left w:val="single" w:sz="6" w:space="0" w:color="000000"/>
            </w:tcBorders>
            <w:shd w:val="clear" w:color="auto" w:fill="auto"/>
            <w:vAlign w:val="bottom"/>
          </w:tcPr>
          <w:p w14:paraId="3F40A1BA" w14:textId="38B2A7BD" w:rsidR="002B5107" w:rsidRPr="00D81392" w:rsidRDefault="002B5107" w:rsidP="005B3B64">
            <w:pPr>
              <w:spacing w:before="70"/>
              <w:ind w:right="284"/>
              <w:jc w:val="right"/>
              <w:rPr>
                <w:color w:val="000000" w:themeColor="text1"/>
                <w:lang w:val="en-US"/>
              </w:rPr>
            </w:pPr>
            <w:r w:rsidRPr="00D81392">
              <w:rPr>
                <w:color w:val="000000" w:themeColor="text1"/>
              </w:rPr>
              <w:t>48,5</w:t>
            </w:r>
          </w:p>
        </w:tc>
        <w:tc>
          <w:tcPr>
            <w:tcW w:w="876" w:type="dxa"/>
            <w:tcBorders>
              <w:left w:val="single" w:sz="6" w:space="0" w:color="000000"/>
            </w:tcBorders>
            <w:shd w:val="clear" w:color="auto" w:fill="auto"/>
            <w:vAlign w:val="bottom"/>
          </w:tcPr>
          <w:p w14:paraId="2D8937D6" w14:textId="19D68809" w:rsidR="002B5107" w:rsidRPr="00D81392" w:rsidRDefault="002B5107" w:rsidP="005B3B64">
            <w:pPr>
              <w:spacing w:before="70"/>
              <w:ind w:right="284"/>
              <w:jc w:val="right"/>
              <w:rPr>
                <w:color w:val="000000" w:themeColor="text1"/>
                <w:lang w:val="en-US"/>
              </w:rPr>
            </w:pPr>
            <w:r w:rsidRPr="00D81392">
              <w:rPr>
                <w:color w:val="000000" w:themeColor="text1"/>
              </w:rPr>
              <w:t>62,2</w:t>
            </w:r>
          </w:p>
        </w:tc>
      </w:tr>
      <w:tr w:rsidR="002B5107" w:rsidRPr="00D21FE6" w14:paraId="359034DD" w14:textId="77777777" w:rsidTr="00C40DD2">
        <w:trPr>
          <w:cantSplit/>
          <w:jc w:val="center"/>
        </w:trPr>
        <w:tc>
          <w:tcPr>
            <w:tcW w:w="2485" w:type="dxa"/>
            <w:shd w:val="clear" w:color="auto" w:fill="auto"/>
            <w:vAlign w:val="bottom"/>
          </w:tcPr>
          <w:p w14:paraId="384CA63D" w14:textId="77777777" w:rsidR="002B5107" w:rsidRPr="00C40DD2" w:rsidRDefault="002B5107" w:rsidP="00DF26DF">
            <w:pPr>
              <w:spacing w:before="70"/>
              <w:ind w:left="113"/>
              <w:rPr>
                <w:color w:val="000000" w:themeColor="text1"/>
              </w:rPr>
            </w:pPr>
            <w:r w:rsidRPr="00C40DD2">
              <w:rPr>
                <w:color w:val="000000" w:themeColor="text1"/>
              </w:rPr>
              <w:t xml:space="preserve">Норвегия / </w:t>
            </w:r>
            <w:r w:rsidRPr="00C40DD2">
              <w:rPr>
                <w:i/>
                <w:color w:val="000000" w:themeColor="text1"/>
              </w:rPr>
              <w:t>Norway</w:t>
            </w:r>
          </w:p>
        </w:tc>
        <w:tc>
          <w:tcPr>
            <w:tcW w:w="890" w:type="dxa"/>
            <w:tcBorders>
              <w:left w:val="single" w:sz="6" w:space="0" w:color="000000"/>
            </w:tcBorders>
            <w:shd w:val="clear" w:color="auto" w:fill="auto"/>
            <w:vAlign w:val="bottom"/>
          </w:tcPr>
          <w:p w14:paraId="6F924780" w14:textId="2968CF1C" w:rsidR="002B5107" w:rsidRPr="00D81392" w:rsidRDefault="002B5107" w:rsidP="005B3B64">
            <w:pPr>
              <w:spacing w:before="70"/>
              <w:ind w:right="284"/>
              <w:jc w:val="right"/>
              <w:rPr>
                <w:color w:val="000000" w:themeColor="text1"/>
                <w:lang w:val="en-US"/>
              </w:rPr>
            </w:pPr>
            <w:r w:rsidRPr="00D81392">
              <w:rPr>
                <w:color w:val="000000" w:themeColor="text1"/>
              </w:rPr>
              <w:t>20</w:t>
            </w:r>
            <w:r w:rsidRPr="00D81392">
              <w:rPr>
                <w:color w:val="000000" w:themeColor="text1"/>
                <w:lang w:val="en-US"/>
              </w:rPr>
              <w:t>21</w:t>
            </w:r>
          </w:p>
        </w:tc>
        <w:tc>
          <w:tcPr>
            <w:tcW w:w="945" w:type="dxa"/>
            <w:tcBorders>
              <w:left w:val="single" w:sz="6" w:space="0" w:color="000000"/>
            </w:tcBorders>
            <w:shd w:val="clear" w:color="auto" w:fill="auto"/>
            <w:vAlign w:val="bottom"/>
          </w:tcPr>
          <w:p w14:paraId="59CDF56E" w14:textId="4D6924A8" w:rsidR="002B5107" w:rsidRPr="00D81392" w:rsidRDefault="002B5107" w:rsidP="005B3B64">
            <w:pPr>
              <w:spacing w:before="70"/>
              <w:ind w:right="284"/>
              <w:jc w:val="right"/>
              <w:rPr>
                <w:color w:val="000000" w:themeColor="text1"/>
                <w:lang w:val="en-US"/>
              </w:rPr>
            </w:pPr>
            <w:r w:rsidRPr="00D81392">
              <w:rPr>
                <w:color w:val="000000" w:themeColor="text1"/>
              </w:rPr>
              <w:t>18,5</w:t>
            </w:r>
          </w:p>
        </w:tc>
        <w:tc>
          <w:tcPr>
            <w:tcW w:w="945" w:type="dxa"/>
            <w:tcBorders>
              <w:left w:val="single" w:sz="6" w:space="0" w:color="000000"/>
            </w:tcBorders>
            <w:shd w:val="clear" w:color="auto" w:fill="auto"/>
            <w:vAlign w:val="bottom"/>
          </w:tcPr>
          <w:p w14:paraId="4D4D6795" w14:textId="625F5386" w:rsidR="002B5107" w:rsidRPr="00D81392" w:rsidRDefault="002B5107" w:rsidP="005B3B64">
            <w:pPr>
              <w:spacing w:before="70"/>
              <w:ind w:right="284"/>
              <w:jc w:val="right"/>
              <w:rPr>
                <w:color w:val="000000" w:themeColor="text1"/>
                <w:lang w:val="en-US"/>
              </w:rPr>
            </w:pPr>
            <w:r w:rsidRPr="00D81392">
              <w:rPr>
                <w:color w:val="000000" w:themeColor="text1"/>
              </w:rPr>
              <w:t>212,1</w:t>
            </w:r>
          </w:p>
        </w:tc>
        <w:tc>
          <w:tcPr>
            <w:tcW w:w="945" w:type="dxa"/>
            <w:tcBorders>
              <w:left w:val="single" w:sz="6" w:space="0" w:color="000000"/>
            </w:tcBorders>
            <w:shd w:val="clear" w:color="auto" w:fill="auto"/>
            <w:vAlign w:val="bottom"/>
          </w:tcPr>
          <w:p w14:paraId="2D8BAB2D" w14:textId="6602C489" w:rsidR="002B5107" w:rsidRPr="00D81392" w:rsidRDefault="002B5107" w:rsidP="005B3B64">
            <w:pPr>
              <w:spacing w:before="70"/>
              <w:ind w:right="284"/>
              <w:jc w:val="right"/>
              <w:rPr>
                <w:color w:val="000000" w:themeColor="text1"/>
                <w:lang w:val="en-US"/>
              </w:rPr>
            </w:pPr>
            <w:r w:rsidRPr="00D81392">
              <w:rPr>
                <w:color w:val="000000" w:themeColor="text1"/>
              </w:rPr>
              <w:t>193,7</w:t>
            </w:r>
          </w:p>
        </w:tc>
        <w:tc>
          <w:tcPr>
            <w:tcW w:w="945" w:type="dxa"/>
            <w:tcBorders>
              <w:left w:val="single" w:sz="6" w:space="0" w:color="000000"/>
            </w:tcBorders>
            <w:shd w:val="clear" w:color="auto" w:fill="auto"/>
            <w:vAlign w:val="bottom"/>
          </w:tcPr>
          <w:p w14:paraId="6232B456" w14:textId="4B957BCE" w:rsidR="002B5107" w:rsidRPr="00D81392" w:rsidRDefault="002B5107" w:rsidP="005B3B64">
            <w:pPr>
              <w:spacing w:before="70"/>
              <w:ind w:right="284"/>
              <w:jc w:val="right"/>
              <w:rPr>
                <w:color w:val="000000" w:themeColor="text1"/>
                <w:lang w:val="en-US"/>
              </w:rPr>
            </w:pPr>
            <w:r w:rsidRPr="00D81392">
              <w:rPr>
                <w:color w:val="000000" w:themeColor="text1"/>
              </w:rPr>
              <w:t>90,9</w:t>
            </w:r>
          </w:p>
        </w:tc>
        <w:tc>
          <w:tcPr>
            <w:tcW w:w="945" w:type="dxa"/>
            <w:tcBorders>
              <w:left w:val="single" w:sz="6" w:space="0" w:color="000000"/>
            </w:tcBorders>
            <w:shd w:val="clear" w:color="auto" w:fill="auto"/>
            <w:vAlign w:val="bottom"/>
          </w:tcPr>
          <w:p w14:paraId="4E3D4306" w14:textId="73090C8C" w:rsidR="002B5107" w:rsidRPr="00D81392" w:rsidRDefault="002B5107" w:rsidP="005B3B64">
            <w:pPr>
              <w:spacing w:before="70"/>
              <w:ind w:right="284"/>
              <w:jc w:val="right"/>
              <w:rPr>
                <w:color w:val="000000" w:themeColor="text1"/>
                <w:lang w:val="en-US"/>
              </w:rPr>
            </w:pPr>
            <w:r w:rsidRPr="00D81392">
              <w:rPr>
                <w:color w:val="000000" w:themeColor="text1"/>
              </w:rPr>
              <w:t>34,1</w:t>
            </w:r>
          </w:p>
        </w:tc>
        <w:tc>
          <w:tcPr>
            <w:tcW w:w="945" w:type="dxa"/>
            <w:tcBorders>
              <w:left w:val="single" w:sz="6" w:space="0" w:color="000000"/>
            </w:tcBorders>
            <w:shd w:val="clear" w:color="auto" w:fill="auto"/>
            <w:vAlign w:val="bottom"/>
          </w:tcPr>
          <w:p w14:paraId="1F4119B8" w14:textId="75329779" w:rsidR="002B5107" w:rsidRPr="00D81392" w:rsidRDefault="002B5107" w:rsidP="005B3B64">
            <w:pPr>
              <w:spacing w:before="70"/>
              <w:ind w:right="284"/>
              <w:jc w:val="right"/>
              <w:rPr>
                <w:color w:val="000000" w:themeColor="text1"/>
                <w:lang w:val="en-US"/>
              </w:rPr>
            </w:pPr>
            <w:r w:rsidRPr="00D81392">
              <w:rPr>
                <w:color w:val="000000" w:themeColor="text1"/>
              </w:rPr>
              <w:t>27,0</w:t>
            </w:r>
          </w:p>
        </w:tc>
        <w:tc>
          <w:tcPr>
            <w:tcW w:w="876" w:type="dxa"/>
            <w:tcBorders>
              <w:left w:val="single" w:sz="6" w:space="0" w:color="000000"/>
            </w:tcBorders>
            <w:shd w:val="clear" w:color="auto" w:fill="auto"/>
            <w:vAlign w:val="bottom"/>
          </w:tcPr>
          <w:p w14:paraId="1F8467D6" w14:textId="1754F11A" w:rsidR="002B5107" w:rsidRPr="00D81392" w:rsidRDefault="002B5107" w:rsidP="005B3B64">
            <w:pPr>
              <w:spacing w:before="70"/>
              <w:ind w:right="284"/>
              <w:jc w:val="right"/>
              <w:rPr>
                <w:color w:val="000000" w:themeColor="text1"/>
                <w:lang w:val="en-US"/>
              </w:rPr>
            </w:pPr>
            <w:r w:rsidRPr="00D81392">
              <w:rPr>
                <w:color w:val="000000" w:themeColor="text1"/>
              </w:rPr>
              <w:t>45,1</w:t>
            </w:r>
          </w:p>
        </w:tc>
      </w:tr>
      <w:tr w:rsidR="002B5107" w:rsidRPr="00D21FE6" w14:paraId="37FE0385" w14:textId="77777777" w:rsidTr="00C40DD2">
        <w:trPr>
          <w:cantSplit/>
          <w:jc w:val="center"/>
        </w:trPr>
        <w:tc>
          <w:tcPr>
            <w:tcW w:w="2485" w:type="dxa"/>
            <w:shd w:val="clear" w:color="auto" w:fill="auto"/>
            <w:vAlign w:val="bottom"/>
          </w:tcPr>
          <w:p w14:paraId="3579E55D" w14:textId="28B0F859" w:rsidR="002B5107" w:rsidRPr="00C40DD2" w:rsidRDefault="002B5107" w:rsidP="00DF26DF">
            <w:pPr>
              <w:spacing w:before="70"/>
              <w:ind w:left="113"/>
              <w:rPr>
                <w:color w:val="000000" w:themeColor="text1"/>
              </w:rPr>
            </w:pPr>
            <w:r w:rsidRPr="00C40DD2">
              <w:rPr>
                <w:color w:val="000000" w:themeColor="text1"/>
              </w:rPr>
              <w:t xml:space="preserve">Соединенное Королевство </w:t>
            </w:r>
            <w:r w:rsidRPr="00C40DD2">
              <w:rPr>
                <w:color w:val="000000" w:themeColor="text1"/>
              </w:rPr>
              <w:br/>
              <w:t>(Великобритания)</w:t>
            </w:r>
            <w:r w:rsidRPr="00C40DD2">
              <w:rPr>
                <w:color w:val="000000" w:themeColor="text1"/>
              </w:rPr>
              <w:br/>
            </w:r>
            <w:r w:rsidRPr="00C40DD2">
              <w:rPr>
                <w:i/>
                <w:color w:val="000000" w:themeColor="text1"/>
              </w:rPr>
              <w:t>United Kingdom</w:t>
            </w:r>
          </w:p>
        </w:tc>
        <w:tc>
          <w:tcPr>
            <w:tcW w:w="890" w:type="dxa"/>
            <w:tcBorders>
              <w:left w:val="single" w:sz="6" w:space="0" w:color="000000"/>
            </w:tcBorders>
            <w:shd w:val="clear" w:color="auto" w:fill="auto"/>
            <w:vAlign w:val="bottom"/>
          </w:tcPr>
          <w:p w14:paraId="2060E379" w14:textId="3E2637BE" w:rsidR="002B5107" w:rsidRPr="00D81392" w:rsidRDefault="002B5107" w:rsidP="005B3B64">
            <w:pPr>
              <w:spacing w:before="70"/>
              <w:ind w:right="284"/>
              <w:jc w:val="right"/>
              <w:rPr>
                <w:color w:val="000000" w:themeColor="text1"/>
              </w:rPr>
            </w:pPr>
            <w:r w:rsidRPr="00D81392">
              <w:rPr>
                <w:color w:val="000000" w:themeColor="text1"/>
              </w:rPr>
              <w:t>20</w:t>
            </w:r>
            <w:r w:rsidRPr="00D81392">
              <w:rPr>
                <w:color w:val="000000" w:themeColor="text1"/>
                <w:lang w:val="en-US"/>
              </w:rPr>
              <w:t>21</w:t>
            </w:r>
          </w:p>
        </w:tc>
        <w:tc>
          <w:tcPr>
            <w:tcW w:w="945" w:type="dxa"/>
            <w:tcBorders>
              <w:left w:val="single" w:sz="6" w:space="0" w:color="000000"/>
            </w:tcBorders>
            <w:shd w:val="clear" w:color="auto" w:fill="auto"/>
            <w:vAlign w:val="bottom"/>
          </w:tcPr>
          <w:p w14:paraId="400365C2" w14:textId="25C556CC" w:rsidR="002B5107" w:rsidRPr="00D81392" w:rsidRDefault="002B5107" w:rsidP="005B3B64">
            <w:pPr>
              <w:spacing w:before="70"/>
              <w:ind w:right="284"/>
              <w:jc w:val="right"/>
              <w:rPr>
                <w:color w:val="000000" w:themeColor="text1"/>
                <w:lang w:val="en-US"/>
              </w:rPr>
            </w:pPr>
            <w:r w:rsidRPr="00D81392">
              <w:rPr>
                <w:color w:val="000000" w:themeColor="text1"/>
              </w:rPr>
              <w:t>9,3</w:t>
            </w:r>
          </w:p>
        </w:tc>
        <w:tc>
          <w:tcPr>
            <w:tcW w:w="945" w:type="dxa"/>
            <w:tcBorders>
              <w:left w:val="single" w:sz="6" w:space="0" w:color="000000"/>
            </w:tcBorders>
            <w:shd w:val="clear" w:color="auto" w:fill="auto"/>
            <w:vAlign w:val="bottom"/>
          </w:tcPr>
          <w:p w14:paraId="5D63A448" w14:textId="6B4DE338" w:rsidR="002B5107" w:rsidRPr="00D81392" w:rsidRDefault="002B5107" w:rsidP="005B3B64">
            <w:pPr>
              <w:spacing w:before="70"/>
              <w:ind w:right="284"/>
              <w:jc w:val="right"/>
              <w:rPr>
                <w:color w:val="000000" w:themeColor="text1"/>
                <w:lang w:val="en-US"/>
              </w:rPr>
            </w:pPr>
            <w:r w:rsidRPr="00D81392">
              <w:rPr>
                <w:color w:val="000000" w:themeColor="text1"/>
              </w:rPr>
              <w:t>254,9</w:t>
            </w:r>
          </w:p>
        </w:tc>
        <w:tc>
          <w:tcPr>
            <w:tcW w:w="945" w:type="dxa"/>
            <w:tcBorders>
              <w:left w:val="single" w:sz="6" w:space="0" w:color="000000"/>
            </w:tcBorders>
            <w:shd w:val="clear" w:color="auto" w:fill="auto"/>
            <w:vAlign w:val="bottom"/>
          </w:tcPr>
          <w:p w14:paraId="52A25212" w14:textId="395B5F9D" w:rsidR="002B5107" w:rsidRPr="00D81392" w:rsidRDefault="002B5107" w:rsidP="005B3B64">
            <w:pPr>
              <w:spacing w:before="70"/>
              <w:ind w:right="284"/>
              <w:jc w:val="right"/>
              <w:rPr>
                <w:color w:val="000000" w:themeColor="text1"/>
                <w:lang w:val="en-US"/>
              </w:rPr>
            </w:pPr>
            <w:r w:rsidRPr="00D81392">
              <w:rPr>
                <w:color w:val="000000" w:themeColor="text1"/>
              </w:rPr>
              <w:t>218,2</w:t>
            </w:r>
          </w:p>
        </w:tc>
        <w:tc>
          <w:tcPr>
            <w:tcW w:w="945" w:type="dxa"/>
            <w:tcBorders>
              <w:left w:val="single" w:sz="6" w:space="0" w:color="000000"/>
            </w:tcBorders>
            <w:shd w:val="clear" w:color="auto" w:fill="auto"/>
            <w:vAlign w:val="bottom"/>
          </w:tcPr>
          <w:p w14:paraId="3833564E" w14:textId="3C497CC3" w:rsidR="002B5107" w:rsidRPr="00D81392" w:rsidRDefault="002B5107" w:rsidP="005B3B64">
            <w:pPr>
              <w:spacing w:before="70"/>
              <w:ind w:right="284"/>
              <w:jc w:val="right"/>
              <w:rPr>
                <w:color w:val="000000" w:themeColor="text1"/>
                <w:lang w:val="en-US"/>
              </w:rPr>
            </w:pPr>
            <w:r w:rsidRPr="00D81392">
              <w:rPr>
                <w:color w:val="000000" w:themeColor="text1"/>
              </w:rPr>
              <w:t>103,6</w:t>
            </w:r>
          </w:p>
        </w:tc>
        <w:tc>
          <w:tcPr>
            <w:tcW w:w="945" w:type="dxa"/>
            <w:tcBorders>
              <w:left w:val="single" w:sz="6" w:space="0" w:color="000000"/>
            </w:tcBorders>
            <w:shd w:val="clear" w:color="auto" w:fill="auto"/>
            <w:vAlign w:val="bottom"/>
          </w:tcPr>
          <w:p w14:paraId="2482B90B" w14:textId="53C1262E" w:rsidR="002B5107" w:rsidRPr="00D81392" w:rsidRDefault="002B5107" w:rsidP="005B3B64">
            <w:pPr>
              <w:spacing w:before="70"/>
              <w:ind w:right="284"/>
              <w:jc w:val="right"/>
              <w:rPr>
                <w:color w:val="000000" w:themeColor="text1"/>
                <w:lang w:val="en-US"/>
              </w:rPr>
            </w:pPr>
            <w:r w:rsidRPr="00D81392">
              <w:rPr>
                <w:color w:val="000000" w:themeColor="text1"/>
              </w:rPr>
              <w:t>160,8</w:t>
            </w:r>
          </w:p>
        </w:tc>
        <w:tc>
          <w:tcPr>
            <w:tcW w:w="945" w:type="dxa"/>
            <w:tcBorders>
              <w:left w:val="single" w:sz="6" w:space="0" w:color="000000"/>
            </w:tcBorders>
            <w:shd w:val="clear" w:color="auto" w:fill="auto"/>
            <w:vAlign w:val="bottom"/>
          </w:tcPr>
          <w:p w14:paraId="46019225" w14:textId="173C379E" w:rsidR="002B5107" w:rsidRPr="00D81392" w:rsidRDefault="002B5107" w:rsidP="005B3B64">
            <w:pPr>
              <w:spacing w:before="70"/>
              <w:ind w:right="284"/>
              <w:jc w:val="right"/>
              <w:rPr>
                <w:color w:val="000000" w:themeColor="text1"/>
                <w:lang w:val="en-US"/>
              </w:rPr>
            </w:pPr>
            <w:r w:rsidRPr="00D81392">
              <w:rPr>
                <w:color w:val="000000" w:themeColor="text1"/>
              </w:rPr>
              <w:t>47,8</w:t>
            </w:r>
          </w:p>
        </w:tc>
        <w:tc>
          <w:tcPr>
            <w:tcW w:w="876" w:type="dxa"/>
            <w:tcBorders>
              <w:left w:val="single" w:sz="6" w:space="0" w:color="000000"/>
            </w:tcBorders>
            <w:shd w:val="clear" w:color="auto" w:fill="auto"/>
            <w:vAlign w:val="bottom"/>
          </w:tcPr>
          <w:p w14:paraId="4550634B" w14:textId="1D4786DB" w:rsidR="002B5107" w:rsidRPr="00D81392" w:rsidRDefault="002B5107" w:rsidP="005B3B64">
            <w:pPr>
              <w:spacing w:before="70"/>
              <w:ind w:right="284"/>
              <w:jc w:val="right"/>
              <w:rPr>
                <w:color w:val="000000" w:themeColor="text1"/>
                <w:lang w:val="en-US"/>
              </w:rPr>
            </w:pPr>
            <w:r w:rsidRPr="00D81392">
              <w:rPr>
                <w:color w:val="000000" w:themeColor="text1"/>
              </w:rPr>
              <w:t>34,3</w:t>
            </w:r>
          </w:p>
        </w:tc>
      </w:tr>
      <w:tr w:rsidR="002B5107" w:rsidRPr="00D21FE6" w14:paraId="254B751D" w14:textId="77777777" w:rsidTr="00C40DD2">
        <w:trPr>
          <w:cantSplit/>
          <w:jc w:val="center"/>
        </w:trPr>
        <w:tc>
          <w:tcPr>
            <w:tcW w:w="2485" w:type="dxa"/>
            <w:shd w:val="clear" w:color="auto" w:fill="auto"/>
            <w:vAlign w:val="bottom"/>
          </w:tcPr>
          <w:p w14:paraId="7848DDFF" w14:textId="77777777" w:rsidR="002B5107" w:rsidRPr="00C40DD2" w:rsidRDefault="002B5107" w:rsidP="00DF26DF">
            <w:pPr>
              <w:spacing w:before="70"/>
              <w:ind w:left="113"/>
              <w:rPr>
                <w:color w:val="000000" w:themeColor="text1"/>
              </w:rPr>
            </w:pPr>
            <w:r w:rsidRPr="00C40DD2">
              <w:rPr>
                <w:color w:val="000000" w:themeColor="text1"/>
              </w:rPr>
              <w:t xml:space="preserve">США / </w:t>
            </w:r>
            <w:r w:rsidRPr="00C40DD2">
              <w:rPr>
                <w:i/>
                <w:color w:val="000000" w:themeColor="text1"/>
              </w:rPr>
              <w:t>USA</w:t>
            </w:r>
          </w:p>
        </w:tc>
        <w:tc>
          <w:tcPr>
            <w:tcW w:w="890" w:type="dxa"/>
            <w:tcBorders>
              <w:left w:val="single" w:sz="6" w:space="0" w:color="000000"/>
            </w:tcBorders>
            <w:shd w:val="clear" w:color="auto" w:fill="auto"/>
            <w:vAlign w:val="bottom"/>
          </w:tcPr>
          <w:p w14:paraId="1E796611" w14:textId="020CAAB4" w:rsidR="002B5107" w:rsidRPr="00D81392" w:rsidRDefault="002B5107" w:rsidP="005B3B64">
            <w:pPr>
              <w:spacing w:before="70"/>
              <w:ind w:right="284"/>
              <w:jc w:val="right"/>
              <w:rPr>
                <w:color w:val="000000" w:themeColor="text1"/>
                <w:lang w:val="en-US"/>
              </w:rPr>
            </w:pPr>
            <w:r w:rsidRPr="00D81392">
              <w:rPr>
                <w:color w:val="000000" w:themeColor="text1"/>
              </w:rPr>
              <w:t>20</w:t>
            </w:r>
            <w:r w:rsidRPr="00D81392">
              <w:rPr>
                <w:color w:val="000000" w:themeColor="text1"/>
                <w:lang w:val="en-US"/>
              </w:rPr>
              <w:t>21</w:t>
            </w:r>
          </w:p>
        </w:tc>
        <w:tc>
          <w:tcPr>
            <w:tcW w:w="945" w:type="dxa"/>
            <w:tcBorders>
              <w:left w:val="single" w:sz="6" w:space="0" w:color="000000"/>
            </w:tcBorders>
            <w:shd w:val="clear" w:color="auto" w:fill="auto"/>
            <w:vAlign w:val="bottom"/>
          </w:tcPr>
          <w:p w14:paraId="324D5957" w14:textId="276ACE23" w:rsidR="002B5107" w:rsidRPr="00D81392" w:rsidRDefault="002B5107" w:rsidP="005B3B64">
            <w:pPr>
              <w:spacing w:before="70"/>
              <w:ind w:right="284"/>
              <w:jc w:val="right"/>
              <w:rPr>
                <w:color w:val="000000" w:themeColor="text1"/>
                <w:lang w:val="en-US"/>
              </w:rPr>
            </w:pPr>
            <w:r w:rsidRPr="00D81392">
              <w:rPr>
                <w:color w:val="000000" w:themeColor="text1"/>
              </w:rPr>
              <w:t>21,0</w:t>
            </w:r>
          </w:p>
        </w:tc>
        <w:tc>
          <w:tcPr>
            <w:tcW w:w="945" w:type="dxa"/>
            <w:tcBorders>
              <w:left w:val="single" w:sz="6" w:space="0" w:color="000000"/>
            </w:tcBorders>
            <w:shd w:val="clear" w:color="auto" w:fill="auto"/>
            <w:vAlign w:val="bottom"/>
          </w:tcPr>
          <w:p w14:paraId="5C693D2A" w14:textId="19FDEB66" w:rsidR="002B5107" w:rsidRPr="00D81392" w:rsidRDefault="002B5107" w:rsidP="005B3B64">
            <w:pPr>
              <w:spacing w:before="70"/>
              <w:ind w:right="284"/>
              <w:jc w:val="right"/>
              <w:rPr>
                <w:color w:val="000000" w:themeColor="text1"/>
                <w:lang w:val="en-US"/>
              </w:rPr>
            </w:pPr>
            <w:r w:rsidRPr="00D81392">
              <w:rPr>
                <w:color w:val="000000" w:themeColor="text1"/>
              </w:rPr>
              <w:t>181,3</w:t>
            </w:r>
          </w:p>
        </w:tc>
        <w:tc>
          <w:tcPr>
            <w:tcW w:w="945" w:type="dxa"/>
            <w:tcBorders>
              <w:left w:val="single" w:sz="6" w:space="0" w:color="000000"/>
            </w:tcBorders>
            <w:shd w:val="clear" w:color="auto" w:fill="auto"/>
            <w:vAlign w:val="bottom"/>
          </w:tcPr>
          <w:p w14:paraId="4C5C56F0" w14:textId="4F372616" w:rsidR="002B5107" w:rsidRPr="00D81392" w:rsidRDefault="002B5107" w:rsidP="005B3B64">
            <w:pPr>
              <w:spacing w:before="70"/>
              <w:ind w:right="284"/>
              <w:jc w:val="right"/>
              <w:rPr>
                <w:color w:val="000000" w:themeColor="text1"/>
                <w:lang w:val="en-US"/>
              </w:rPr>
            </w:pPr>
            <w:r w:rsidRPr="00D81392">
              <w:rPr>
                <w:color w:val="000000" w:themeColor="text1"/>
              </w:rPr>
              <w:t>268,2</w:t>
            </w:r>
          </w:p>
        </w:tc>
        <w:tc>
          <w:tcPr>
            <w:tcW w:w="945" w:type="dxa"/>
            <w:tcBorders>
              <w:left w:val="single" w:sz="6" w:space="0" w:color="000000"/>
            </w:tcBorders>
            <w:shd w:val="clear" w:color="auto" w:fill="auto"/>
            <w:vAlign w:val="bottom"/>
          </w:tcPr>
          <w:p w14:paraId="0D80177F" w14:textId="1AB78EF9" w:rsidR="002B5107" w:rsidRPr="00D81392" w:rsidRDefault="002B5107" w:rsidP="005B3B64">
            <w:pPr>
              <w:spacing w:before="70"/>
              <w:ind w:right="284"/>
              <w:jc w:val="right"/>
              <w:rPr>
                <w:color w:val="000000" w:themeColor="text1"/>
                <w:lang w:val="en-US"/>
              </w:rPr>
            </w:pPr>
            <w:r w:rsidRPr="00D81392">
              <w:rPr>
                <w:color w:val="000000" w:themeColor="text1"/>
              </w:rPr>
              <w:t>146,4</w:t>
            </w:r>
          </w:p>
        </w:tc>
        <w:tc>
          <w:tcPr>
            <w:tcW w:w="945" w:type="dxa"/>
            <w:tcBorders>
              <w:left w:val="single" w:sz="6" w:space="0" w:color="000000"/>
            </w:tcBorders>
            <w:shd w:val="clear" w:color="auto" w:fill="auto"/>
            <w:vAlign w:val="bottom"/>
          </w:tcPr>
          <w:p w14:paraId="0612229B" w14:textId="5B8277CF" w:rsidR="002B5107" w:rsidRPr="00D81392" w:rsidRDefault="002B5107" w:rsidP="005B3B64">
            <w:pPr>
              <w:spacing w:before="70"/>
              <w:ind w:right="284"/>
              <w:jc w:val="right"/>
              <w:rPr>
                <w:color w:val="000000" w:themeColor="text1"/>
                <w:lang w:val="en-US"/>
              </w:rPr>
            </w:pPr>
            <w:r w:rsidRPr="00D81392">
              <w:rPr>
                <w:color w:val="000000" w:themeColor="text1"/>
              </w:rPr>
              <w:t>137,6</w:t>
            </w:r>
          </w:p>
        </w:tc>
        <w:tc>
          <w:tcPr>
            <w:tcW w:w="945" w:type="dxa"/>
            <w:tcBorders>
              <w:left w:val="single" w:sz="6" w:space="0" w:color="000000"/>
            </w:tcBorders>
            <w:shd w:val="clear" w:color="auto" w:fill="auto"/>
            <w:vAlign w:val="bottom"/>
          </w:tcPr>
          <w:p w14:paraId="00C64205" w14:textId="753CB6F1" w:rsidR="002B5107" w:rsidRPr="00D81392" w:rsidRDefault="002B5107" w:rsidP="005B3B64">
            <w:pPr>
              <w:spacing w:before="70"/>
              <w:ind w:right="284"/>
              <w:jc w:val="right"/>
              <w:rPr>
                <w:color w:val="000000" w:themeColor="text1"/>
                <w:lang w:val="en-US"/>
              </w:rPr>
            </w:pPr>
            <w:r w:rsidRPr="00D81392">
              <w:rPr>
                <w:color w:val="000000" w:themeColor="text1"/>
              </w:rPr>
              <w:t>40,2</w:t>
            </w:r>
          </w:p>
        </w:tc>
        <w:tc>
          <w:tcPr>
            <w:tcW w:w="876" w:type="dxa"/>
            <w:tcBorders>
              <w:left w:val="single" w:sz="6" w:space="0" w:color="000000"/>
            </w:tcBorders>
            <w:shd w:val="clear" w:color="auto" w:fill="auto"/>
            <w:vAlign w:val="bottom"/>
          </w:tcPr>
          <w:p w14:paraId="50DF65A6" w14:textId="702A0357" w:rsidR="002B5107" w:rsidRPr="00D81392" w:rsidRDefault="002B5107" w:rsidP="005B3B64">
            <w:pPr>
              <w:spacing w:before="70"/>
              <w:ind w:right="284"/>
              <w:jc w:val="right"/>
              <w:rPr>
                <w:color w:val="000000" w:themeColor="text1"/>
                <w:lang w:val="en-US"/>
              </w:rPr>
            </w:pPr>
            <w:r w:rsidRPr="00D81392">
              <w:rPr>
                <w:color w:val="000000" w:themeColor="text1"/>
              </w:rPr>
              <w:t>61,2</w:t>
            </w:r>
          </w:p>
        </w:tc>
      </w:tr>
      <w:tr w:rsidR="002B5107" w:rsidRPr="00D21FE6" w14:paraId="78D5A258" w14:textId="77777777" w:rsidTr="002E1E66">
        <w:trPr>
          <w:cantSplit/>
          <w:jc w:val="center"/>
        </w:trPr>
        <w:tc>
          <w:tcPr>
            <w:tcW w:w="2485" w:type="dxa"/>
            <w:tcBorders>
              <w:bottom w:val="single" w:sz="6" w:space="0" w:color="000000"/>
            </w:tcBorders>
            <w:shd w:val="clear" w:color="auto" w:fill="auto"/>
            <w:vAlign w:val="bottom"/>
          </w:tcPr>
          <w:p w14:paraId="5AD89660" w14:textId="77777777" w:rsidR="002B5107" w:rsidRPr="00C40DD2" w:rsidRDefault="002B5107" w:rsidP="00DF26DF">
            <w:pPr>
              <w:spacing w:before="70"/>
              <w:ind w:left="113"/>
              <w:rPr>
                <w:color w:val="000000" w:themeColor="text1"/>
              </w:rPr>
            </w:pPr>
            <w:r w:rsidRPr="00C40DD2">
              <w:rPr>
                <w:color w:val="000000" w:themeColor="text1"/>
              </w:rPr>
              <w:t xml:space="preserve">Япония / </w:t>
            </w:r>
            <w:r w:rsidRPr="00C40DD2">
              <w:rPr>
                <w:i/>
                <w:color w:val="000000" w:themeColor="text1"/>
                <w:lang w:val="en-US"/>
              </w:rPr>
              <w:t>Japan</w:t>
            </w:r>
          </w:p>
        </w:tc>
        <w:tc>
          <w:tcPr>
            <w:tcW w:w="890" w:type="dxa"/>
            <w:tcBorders>
              <w:left w:val="single" w:sz="6" w:space="0" w:color="000000"/>
              <w:bottom w:val="single" w:sz="6" w:space="0" w:color="000000"/>
            </w:tcBorders>
            <w:shd w:val="clear" w:color="auto" w:fill="auto"/>
          </w:tcPr>
          <w:p w14:paraId="420DCD99" w14:textId="24020D2C" w:rsidR="002B5107" w:rsidRPr="00D81392" w:rsidRDefault="002B5107" w:rsidP="005B3B64">
            <w:pPr>
              <w:spacing w:before="70"/>
              <w:ind w:right="284"/>
              <w:jc w:val="right"/>
              <w:rPr>
                <w:color w:val="000000" w:themeColor="text1"/>
                <w:lang w:val="en-US"/>
              </w:rPr>
            </w:pPr>
            <w:r w:rsidRPr="00D81392">
              <w:rPr>
                <w:color w:val="000000" w:themeColor="text1"/>
              </w:rPr>
              <w:t>2021</w:t>
            </w:r>
          </w:p>
        </w:tc>
        <w:tc>
          <w:tcPr>
            <w:tcW w:w="945" w:type="dxa"/>
            <w:tcBorders>
              <w:left w:val="single" w:sz="6" w:space="0" w:color="000000"/>
              <w:bottom w:val="single" w:sz="6" w:space="0" w:color="000000"/>
            </w:tcBorders>
            <w:shd w:val="clear" w:color="auto" w:fill="auto"/>
            <w:vAlign w:val="bottom"/>
          </w:tcPr>
          <w:p w14:paraId="26952F90" w14:textId="4FD316DA" w:rsidR="002B5107" w:rsidRPr="00D81392" w:rsidRDefault="002B5107" w:rsidP="005B3B64">
            <w:pPr>
              <w:spacing w:before="70"/>
              <w:ind w:right="284"/>
              <w:jc w:val="right"/>
              <w:rPr>
                <w:color w:val="000000" w:themeColor="text1"/>
                <w:lang w:val="en-US"/>
              </w:rPr>
            </w:pPr>
            <w:r w:rsidRPr="00D81392">
              <w:rPr>
                <w:color w:val="000000" w:themeColor="text1"/>
              </w:rPr>
              <w:t>21,2</w:t>
            </w:r>
          </w:p>
        </w:tc>
        <w:tc>
          <w:tcPr>
            <w:tcW w:w="945" w:type="dxa"/>
            <w:tcBorders>
              <w:left w:val="single" w:sz="6" w:space="0" w:color="000000"/>
              <w:bottom w:val="single" w:sz="6" w:space="0" w:color="000000"/>
            </w:tcBorders>
            <w:shd w:val="clear" w:color="auto" w:fill="auto"/>
            <w:vAlign w:val="bottom"/>
          </w:tcPr>
          <w:p w14:paraId="444E7E01" w14:textId="28DFD27F" w:rsidR="002B5107" w:rsidRPr="00D81392" w:rsidRDefault="002B5107" w:rsidP="005B3B64">
            <w:pPr>
              <w:spacing w:before="70"/>
              <w:ind w:right="284"/>
              <w:jc w:val="right"/>
              <w:rPr>
                <w:color w:val="000000" w:themeColor="text1"/>
                <w:lang w:val="en-US"/>
              </w:rPr>
            </w:pPr>
            <w:r w:rsidRPr="00D81392">
              <w:rPr>
                <w:color w:val="000000" w:themeColor="text1"/>
              </w:rPr>
              <w:t>344,7</w:t>
            </w:r>
          </w:p>
        </w:tc>
        <w:tc>
          <w:tcPr>
            <w:tcW w:w="945" w:type="dxa"/>
            <w:tcBorders>
              <w:left w:val="single" w:sz="6" w:space="0" w:color="000000"/>
              <w:bottom w:val="single" w:sz="6" w:space="0" w:color="000000"/>
            </w:tcBorders>
            <w:shd w:val="clear" w:color="auto" w:fill="auto"/>
            <w:vAlign w:val="bottom"/>
          </w:tcPr>
          <w:p w14:paraId="1244CC46" w14:textId="3371B8D3" w:rsidR="002B5107" w:rsidRPr="00D81392" w:rsidRDefault="002B5107" w:rsidP="005B3B64">
            <w:pPr>
              <w:spacing w:before="70"/>
              <w:ind w:right="284"/>
              <w:jc w:val="right"/>
              <w:rPr>
                <w:color w:val="000000" w:themeColor="text1"/>
                <w:lang w:val="en-US"/>
              </w:rPr>
            </w:pPr>
            <w:r w:rsidRPr="00D81392">
              <w:rPr>
                <w:color w:val="000000" w:themeColor="text1"/>
              </w:rPr>
              <w:t>314,3</w:t>
            </w:r>
          </w:p>
        </w:tc>
        <w:tc>
          <w:tcPr>
            <w:tcW w:w="945" w:type="dxa"/>
            <w:tcBorders>
              <w:left w:val="single" w:sz="6" w:space="0" w:color="000000"/>
              <w:bottom w:val="single" w:sz="6" w:space="0" w:color="000000"/>
            </w:tcBorders>
            <w:shd w:val="clear" w:color="auto" w:fill="auto"/>
            <w:vAlign w:val="bottom"/>
          </w:tcPr>
          <w:p w14:paraId="745D6016" w14:textId="31AC6C50" w:rsidR="002B5107" w:rsidRPr="00D81392" w:rsidRDefault="002B5107" w:rsidP="005B3B64">
            <w:pPr>
              <w:spacing w:before="70"/>
              <w:ind w:right="284"/>
              <w:jc w:val="right"/>
              <w:rPr>
                <w:color w:val="000000" w:themeColor="text1"/>
                <w:lang w:val="en-US"/>
              </w:rPr>
            </w:pPr>
            <w:r w:rsidRPr="00D81392">
              <w:rPr>
                <w:color w:val="000000" w:themeColor="text1"/>
              </w:rPr>
              <w:t>143,9</w:t>
            </w:r>
          </w:p>
        </w:tc>
        <w:tc>
          <w:tcPr>
            <w:tcW w:w="945" w:type="dxa"/>
            <w:tcBorders>
              <w:left w:val="single" w:sz="6" w:space="0" w:color="000000"/>
              <w:bottom w:val="single" w:sz="6" w:space="0" w:color="000000"/>
            </w:tcBorders>
            <w:shd w:val="clear" w:color="auto" w:fill="auto"/>
            <w:vAlign w:val="bottom"/>
          </w:tcPr>
          <w:p w14:paraId="3D3C10D9" w14:textId="02B43DFE" w:rsidR="002B5107" w:rsidRPr="00D81392" w:rsidRDefault="002B5107" w:rsidP="005B3B64">
            <w:pPr>
              <w:spacing w:before="70"/>
              <w:ind w:right="284"/>
              <w:jc w:val="right"/>
              <w:rPr>
                <w:color w:val="000000" w:themeColor="text1"/>
                <w:lang w:val="en-US"/>
              </w:rPr>
            </w:pPr>
            <w:r w:rsidRPr="00D81392">
              <w:rPr>
                <w:color w:val="000000" w:themeColor="text1"/>
              </w:rPr>
              <w:t>85,0</w:t>
            </w:r>
          </w:p>
        </w:tc>
        <w:tc>
          <w:tcPr>
            <w:tcW w:w="945" w:type="dxa"/>
            <w:tcBorders>
              <w:left w:val="single" w:sz="6" w:space="0" w:color="000000"/>
              <w:bottom w:val="single" w:sz="6" w:space="0" w:color="000000"/>
            </w:tcBorders>
            <w:shd w:val="clear" w:color="auto" w:fill="auto"/>
            <w:vAlign w:val="bottom"/>
          </w:tcPr>
          <w:p w14:paraId="445F1B31" w14:textId="37086B39" w:rsidR="002B5107" w:rsidRPr="00D81392" w:rsidRDefault="002B5107" w:rsidP="005B3B64">
            <w:pPr>
              <w:spacing w:before="70"/>
              <w:ind w:right="284"/>
              <w:jc w:val="right"/>
              <w:rPr>
                <w:color w:val="000000" w:themeColor="text1"/>
                <w:lang w:val="en-US"/>
              </w:rPr>
            </w:pPr>
            <w:r w:rsidRPr="00D81392">
              <w:rPr>
                <w:color w:val="000000" w:themeColor="text1"/>
              </w:rPr>
              <w:t>51,5</w:t>
            </w:r>
          </w:p>
        </w:tc>
        <w:tc>
          <w:tcPr>
            <w:tcW w:w="876" w:type="dxa"/>
            <w:tcBorders>
              <w:left w:val="single" w:sz="6" w:space="0" w:color="000000"/>
              <w:bottom w:val="single" w:sz="6" w:space="0" w:color="000000"/>
            </w:tcBorders>
            <w:shd w:val="clear" w:color="auto" w:fill="auto"/>
            <w:vAlign w:val="bottom"/>
          </w:tcPr>
          <w:p w14:paraId="0FA2EFC9" w14:textId="5CA2AE56" w:rsidR="002B5107" w:rsidRPr="00D81392" w:rsidRDefault="002B5107" w:rsidP="005B3B64">
            <w:pPr>
              <w:spacing w:before="70"/>
              <w:ind w:right="284"/>
              <w:jc w:val="right"/>
              <w:rPr>
                <w:color w:val="000000" w:themeColor="text1"/>
                <w:lang w:val="en-US"/>
              </w:rPr>
            </w:pPr>
            <w:r w:rsidRPr="00D81392">
              <w:rPr>
                <w:color w:val="000000" w:themeColor="text1"/>
              </w:rPr>
              <w:t>52,1</w:t>
            </w:r>
          </w:p>
        </w:tc>
      </w:tr>
    </w:tbl>
    <w:p w14:paraId="36C2103E" w14:textId="449B3199" w:rsidR="00FC20A1" w:rsidRPr="00BB5A30" w:rsidRDefault="00FC20A1" w:rsidP="00BB5A30">
      <w:pPr>
        <w:spacing w:before="60"/>
        <w:ind w:left="113" w:hanging="113"/>
        <w:jc w:val="both"/>
        <w:rPr>
          <w:sz w:val="12"/>
          <w:szCs w:val="12"/>
        </w:rPr>
      </w:pPr>
      <w:r w:rsidRPr="00BB5A30">
        <w:rPr>
          <w:sz w:val="12"/>
          <w:szCs w:val="12"/>
          <w:vertAlign w:val="superscript"/>
        </w:rPr>
        <w:t>1)</w:t>
      </w:r>
      <w:r w:rsidRPr="00BB5A30">
        <w:rPr>
          <w:sz w:val="12"/>
          <w:szCs w:val="12"/>
        </w:rPr>
        <w:t xml:space="preserve"> Стандартизованные показатели с устранением влияния возрастной структуры населения</w:t>
      </w:r>
      <w:r w:rsidR="00F51CB8" w:rsidRPr="00BB5A30">
        <w:rPr>
          <w:sz w:val="12"/>
          <w:szCs w:val="12"/>
        </w:rPr>
        <w:t xml:space="preserve"> (всемирный стандарт)</w:t>
      </w:r>
      <w:r w:rsidRPr="00BB5A30">
        <w:rPr>
          <w:sz w:val="12"/>
          <w:szCs w:val="12"/>
        </w:rPr>
        <w:t>. По всем странам, кроме России, приведены оценки ВОЗ.</w:t>
      </w:r>
    </w:p>
    <w:p w14:paraId="4DF5E12E" w14:textId="77777777" w:rsidR="005B3B64" w:rsidRPr="00BB5A30" w:rsidRDefault="005B3B64" w:rsidP="00BB5A30">
      <w:pPr>
        <w:ind w:left="113" w:right="284" w:hanging="113"/>
        <w:jc w:val="both"/>
        <w:rPr>
          <w:sz w:val="12"/>
          <w:szCs w:val="12"/>
        </w:rPr>
      </w:pPr>
      <w:r w:rsidRPr="00BB5A30">
        <w:rPr>
          <w:sz w:val="12"/>
          <w:szCs w:val="12"/>
          <w:vertAlign w:val="superscript"/>
        </w:rPr>
        <w:t xml:space="preserve">2) </w:t>
      </w:r>
      <w:r w:rsidRPr="00BB5A30">
        <w:rPr>
          <w:sz w:val="12"/>
          <w:szCs w:val="12"/>
        </w:rPr>
        <w:t xml:space="preserve">По зарубежным странам – </w:t>
      </w:r>
      <w:proofErr w:type="gramStart"/>
      <w:r w:rsidRPr="00BB5A30">
        <w:rPr>
          <w:sz w:val="12"/>
          <w:szCs w:val="12"/>
        </w:rPr>
        <w:t>сердечно-сосудистые</w:t>
      </w:r>
      <w:proofErr w:type="gramEnd"/>
      <w:r w:rsidRPr="00BB5A30">
        <w:rPr>
          <w:sz w:val="12"/>
          <w:szCs w:val="12"/>
        </w:rPr>
        <w:t xml:space="preserve"> заболевания.</w:t>
      </w:r>
    </w:p>
    <w:p w14:paraId="52164375" w14:textId="77777777" w:rsidR="00BB5A30" w:rsidRPr="00BB5A30" w:rsidRDefault="00BB5A30" w:rsidP="00BB5A30">
      <w:pPr>
        <w:pStyle w:val="13"/>
        <w:spacing w:before="60"/>
        <w:ind w:left="113" w:hanging="113"/>
        <w:jc w:val="both"/>
        <w:rPr>
          <w:b w:val="0"/>
          <w:i/>
          <w:sz w:val="12"/>
          <w:u w:val="none"/>
          <w:lang w:val="en-US"/>
        </w:rPr>
      </w:pPr>
      <w:r w:rsidRPr="00BB5A30">
        <w:rPr>
          <w:b w:val="0"/>
          <w:i/>
          <w:sz w:val="12"/>
          <w:szCs w:val="12"/>
          <w:u w:val="none"/>
          <w:vertAlign w:val="superscript"/>
          <w:lang w:val="en-US"/>
        </w:rPr>
        <w:t>1)</w:t>
      </w:r>
      <w:r w:rsidRPr="00BB5A30">
        <w:rPr>
          <w:rStyle w:val="FooterChar"/>
          <w:i/>
          <w:sz w:val="12"/>
          <w:szCs w:val="12"/>
          <w:u w:val="none"/>
          <w:lang w:val="en"/>
        </w:rPr>
        <w:t xml:space="preserve"> </w:t>
      </w:r>
      <w:r w:rsidRPr="00BB5A30">
        <w:rPr>
          <w:rStyle w:val="hps"/>
          <w:b w:val="0"/>
          <w:bCs w:val="0"/>
          <w:i/>
          <w:sz w:val="12"/>
          <w:szCs w:val="12"/>
          <w:u w:val="none"/>
          <w:lang w:val="en"/>
        </w:rPr>
        <w:t>Standardized indicators</w:t>
      </w:r>
      <w:r w:rsidRPr="00BB5A30">
        <w:rPr>
          <w:b w:val="0"/>
          <w:bCs w:val="0"/>
          <w:i/>
          <w:sz w:val="12"/>
          <w:szCs w:val="12"/>
          <w:u w:val="none"/>
          <w:lang w:val="en"/>
        </w:rPr>
        <w:t xml:space="preserve"> </w:t>
      </w:r>
      <w:r w:rsidRPr="00BB5A30">
        <w:rPr>
          <w:rStyle w:val="hps"/>
          <w:b w:val="0"/>
          <w:bCs w:val="0"/>
          <w:i/>
          <w:sz w:val="12"/>
          <w:szCs w:val="12"/>
          <w:u w:val="none"/>
          <w:lang w:val="en"/>
        </w:rPr>
        <w:t>with elimination of</w:t>
      </w:r>
      <w:r w:rsidRPr="00BB5A30">
        <w:rPr>
          <w:b w:val="0"/>
          <w:bCs w:val="0"/>
          <w:i/>
          <w:sz w:val="12"/>
          <w:szCs w:val="12"/>
          <w:u w:val="none"/>
          <w:lang w:val="en"/>
        </w:rPr>
        <w:t xml:space="preserve"> </w:t>
      </w:r>
      <w:r w:rsidRPr="00BB5A30">
        <w:rPr>
          <w:rStyle w:val="hps"/>
          <w:b w:val="0"/>
          <w:bCs w:val="0"/>
          <w:i/>
          <w:sz w:val="12"/>
          <w:szCs w:val="12"/>
          <w:u w:val="none"/>
          <w:lang w:val="en"/>
        </w:rPr>
        <w:t>influence</w:t>
      </w:r>
      <w:r w:rsidRPr="00BB5A30">
        <w:rPr>
          <w:b w:val="0"/>
          <w:bCs w:val="0"/>
          <w:i/>
          <w:sz w:val="12"/>
          <w:szCs w:val="12"/>
          <w:u w:val="none"/>
          <w:lang w:val="en"/>
        </w:rPr>
        <w:t xml:space="preserve"> </w:t>
      </w:r>
      <w:r w:rsidRPr="00BB5A30">
        <w:rPr>
          <w:rStyle w:val="hps"/>
          <w:b w:val="0"/>
          <w:bCs w:val="0"/>
          <w:i/>
          <w:sz w:val="12"/>
          <w:szCs w:val="12"/>
          <w:u w:val="none"/>
          <w:lang w:val="en"/>
        </w:rPr>
        <w:t>of age structure</w:t>
      </w:r>
      <w:r w:rsidRPr="00BB5A30">
        <w:rPr>
          <w:b w:val="0"/>
          <w:bCs w:val="0"/>
          <w:i/>
          <w:sz w:val="12"/>
          <w:szCs w:val="12"/>
          <w:u w:val="none"/>
          <w:lang w:val="en"/>
        </w:rPr>
        <w:t xml:space="preserve"> </w:t>
      </w:r>
      <w:r w:rsidRPr="00BB5A30">
        <w:rPr>
          <w:rStyle w:val="hps"/>
          <w:b w:val="0"/>
          <w:bCs w:val="0"/>
          <w:i/>
          <w:sz w:val="12"/>
          <w:szCs w:val="12"/>
          <w:u w:val="none"/>
          <w:lang w:val="en"/>
        </w:rPr>
        <w:t>of population</w:t>
      </w:r>
      <w:r w:rsidRPr="00BB5A30">
        <w:rPr>
          <w:rStyle w:val="hps"/>
          <w:b w:val="0"/>
          <w:bCs w:val="0"/>
          <w:i/>
          <w:sz w:val="12"/>
          <w:szCs w:val="12"/>
          <w:u w:val="none"/>
          <w:lang w:val="en-US"/>
        </w:rPr>
        <w:t xml:space="preserve"> </w:t>
      </w:r>
      <w:r w:rsidRPr="00BB5A30">
        <w:rPr>
          <w:b w:val="0"/>
          <w:i/>
          <w:sz w:val="12"/>
          <w:szCs w:val="12"/>
          <w:u w:val="none"/>
          <w:lang w:val="en-US"/>
        </w:rPr>
        <w:t>(worldwide standard)</w:t>
      </w:r>
      <w:r w:rsidRPr="00BB5A30">
        <w:rPr>
          <w:b w:val="0"/>
          <w:bCs w:val="0"/>
          <w:i/>
          <w:sz w:val="12"/>
          <w:u w:val="none"/>
          <w:lang w:val="en-US"/>
        </w:rPr>
        <w:t>.</w:t>
      </w:r>
      <w:r w:rsidRPr="00BB5A30">
        <w:rPr>
          <w:b w:val="0"/>
          <w:i/>
          <w:sz w:val="12"/>
          <w:u w:val="none"/>
          <w:lang w:val="en-US"/>
        </w:rPr>
        <w:t xml:space="preserve"> Estimates of the World Health Organization are given for all countries, excluding Russia.</w:t>
      </w:r>
    </w:p>
    <w:p w14:paraId="7D532EE1" w14:textId="77777777" w:rsidR="005B3B64" w:rsidRPr="00D21FE6" w:rsidRDefault="005B3B64" w:rsidP="00BB5A30">
      <w:pPr>
        <w:ind w:left="113" w:hanging="113"/>
        <w:jc w:val="both"/>
        <w:rPr>
          <w:i/>
          <w:sz w:val="12"/>
          <w:szCs w:val="12"/>
          <w:lang w:val="en-US"/>
        </w:rPr>
      </w:pPr>
      <w:r w:rsidRPr="00D21FE6">
        <w:rPr>
          <w:i/>
          <w:sz w:val="12"/>
          <w:szCs w:val="12"/>
          <w:vertAlign w:val="superscript"/>
          <w:lang w:val="en-US"/>
        </w:rPr>
        <w:t xml:space="preserve">2) </w:t>
      </w:r>
      <w:r w:rsidRPr="00D21FE6">
        <w:rPr>
          <w:i/>
          <w:sz w:val="12"/>
          <w:szCs w:val="12"/>
          <w:lang w:val="en-US"/>
        </w:rPr>
        <w:t>For foreign co</w:t>
      </w:r>
      <w:r w:rsidR="00AD23C1" w:rsidRPr="00D21FE6">
        <w:rPr>
          <w:i/>
          <w:sz w:val="12"/>
          <w:szCs w:val="12"/>
          <w:lang w:val="en-US"/>
        </w:rPr>
        <w:t xml:space="preserve">untries – </w:t>
      </w:r>
      <w:r w:rsidR="001118A1" w:rsidRPr="00D21FE6">
        <w:rPr>
          <w:i/>
          <w:sz w:val="12"/>
          <w:szCs w:val="12"/>
          <w:lang w:val="en-US"/>
        </w:rPr>
        <w:t>cardiovascul</w:t>
      </w:r>
      <w:r w:rsidR="00AD23C1" w:rsidRPr="00D21FE6">
        <w:rPr>
          <w:i/>
          <w:sz w:val="12"/>
          <w:szCs w:val="12"/>
          <w:lang w:val="en-US"/>
        </w:rPr>
        <w:t>ar diseases.</w:t>
      </w:r>
      <w:r w:rsidRPr="00D21FE6">
        <w:rPr>
          <w:i/>
          <w:sz w:val="12"/>
          <w:szCs w:val="12"/>
          <w:lang w:val="en-US"/>
        </w:rPr>
        <w:t xml:space="preserve"> </w:t>
      </w:r>
    </w:p>
    <w:p w14:paraId="7B3A7594" w14:textId="22C0F957" w:rsidR="00504A06" w:rsidRPr="00D21FE6" w:rsidRDefault="00693970">
      <w:pPr>
        <w:pStyle w:val="11"/>
        <w:pageBreakBefore/>
        <w:spacing w:after="60"/>
        <w:ind w:left="397" w:hanging="397"/>
        <w:jc w:val="left"/>
        <w:rPr>
          <w:sz w:val="14"/>
          <w:szCs w:val="14"/>
        </w:rPr>
      </w:pPr>
      <w:r w:rsidRPr="00D21FE6">
        <w:lastRenderedPageBreak/>
        <w:t>26.</w:t>
      </w:r>
      <w:r w:rsidR="00504A06" w:rsidRPr="00D21FE6">
        <w:t xml:space="preserve">8. КОЭФФИЦИЕНТ МЛАДЕНЧЕСКОЙ СМЕРТНОСТИ </w:t>
      </w:r>
      <w:r w:rsidR="00504A06" w:rsidRPr="00D21FE6">
        <w:br/>
      </w:r>
      <w:r w:rsidR="00504A06" w:rsidRPr="00D21FE6">
        <w:rPr>
          <w:b w:val="0"/>
          <w:bCs w:val="0"/>
          <w:sz w:val="14"/>
          <w:szCs w:val="14"/>
        </w:rPr>
        <w:t xml:space="preserve">число </w:t>
      </w:r>
      <w:proofErr w:type="gramStart"/>
      <w:r w:rsidR="00504A06" w:rsidRPr="00D21FE6">
        <w:rPr>
          <w:b w:val="0"/>
          <w:bCs w:val="0"/>
          <w:sz w:val="14"/>
          <w:szCs w:val="14"/>
        </w:rPr>
        <w:t>умерших</w:t>
      </w:r>
      <w:proofErr w:type="gramEnd"/>
      <w:r w:rsidR="00504A06" w:rsidRPr="00D21FE6">
        <w:rPr>
          <w:b w:val="0"/>
          <w:bCs w:val="0"/>
          <w:sz w:val="14"/>
          <w:szCs w:val="14"/>
        </w:rPr>
        <w:t xml:space="preserve"> в возрасте до 1 года на 1</w:t>
      </w:r>
      <w:r w:rsidR="008712E9" w:rsidRPr="008712E9">
        <w:rPr>
          <w:b w:val="0"/>
          <w:bCs w:val="0"/>
          <w:sz w:val="14"/>
          <w:szCs w:val="14"/>
        </w:rPr>
        <w:t xml:space="preserve"> </w:t>
      </w:r>
      <w:r w:rsidR="00504A06" w:rsidRPr="00D21FE6">
        <w:rPr>
          <w:b w:val="0"/>
          <w:bCs w:val="0"/>
          <w:sz w:val="14"/>
          <w:szCs w:val="14"/>
        </w:rPr>
        <w:t>000 родившихся живыми</w:t>
      </w:r>
    </w:p>
    <w:p w14:paraId="0CBDBB1C" w14:textId="1D498E4E" w:rsidR="00FC20A1" w:rsidRPr="00D21FE6" w:rsidRDefault="00FC20A1" w:rsidP="00FC20A1">
      <w:pPr>
        <w:pStyle w:val="11"/>
        <w:spacing w:after="60"/>
        <w:ind w:left="397"/>
        <w:jc w:val="left"/>
        <w:rPr>
          <w:sz w:val="14"/>
          <w:szCs w:val="14"/>
          <w:lang w:val="en-US"/>
        </w:rPr>
      </w:pPr>
      <w:r w:rsidRPr="00D21FE6">
        <w:rPr>
          <w:i/>
          <w:lang w:val="en-US"/>
        </w:rPr>
        <w:t xml:space="preserve">INFANT MORTALITY </w:t>
      </w:r>
      <w:proofErr w:type="gramStart"/>
      <w:r w:rsidRPr="00D21FE6">
        <w:rPr>
          <w:i/>
          <w:lang w:val="en-US"/>
        </w:rPr>
        <w:t>RATE</w:t>
      </w:r>
      <w:r w:rsidRPr="00D21FE6">
        <w:rPr>
          <w:i/>
          <w:sz w:val="14"/>
          <w:szCs w:val="14"/>
          <w:lang w:val="en-US"/>
        </w:rPr>
        <w:t xml:space="preserve"> </w:t>
      </w:r>
      <w:r w:rsidRPr="00D21FE6">
        <w:rPr>
          <w:sz w:val="14"/>
          <w:szCs w:val="14"/>
          <w:lang w:val="en-US"/>
        </w:rPr>
        <w:t xml:space="preserve"> </w:t>
      </w:r>
      <w:proofErr w:type="gramEnd"/>
      <w:r w:rsidRPr="00D21FE6">
        <w:rPr>
          <w:b w:val="0"/>
          <w:bCs w:val="0"/>
          <w:sz w:val="14"/>
          <w:szCs w:val="14"/>
          <w:lang w:val="en-US"/>
        </w:rPr>
        <w:br/>
      </w:r>
      <w:r w:rsidR="001F22D8" w:rsidRPr="001F22D8">
        <w:rPr>
          <w:rStyle w:val="hps"/>
          <w:b w:val="0"/>
          <w:bCs w:val="0"/>
          <w:i/>
          <w:sz w:val="14"/>
          <w:szCs w:val="14"/>
          <w:lang w:val="en-US"/>
        </w:rPr>
        <w:t xml:space="preserve">the number of </w:t>
      </w:r>
      <w:r w:rsidRPr="00D21FE6">
        <w:rPr>
          <w:rStyle w:val="hps"/>
          <w:b w:val="0"/>
          <w:bCs w:val="0"/>
          <w:i/>
          <w:sz w:val="14"/>
          <w:szCs w:val="14"/>
          <w:lang w:val="en-US"/>
        </w:rPr>
        <w:t>deaths under</w:t>
      </w:r>
      <w:r w:rsidRPr="00D21FE6">
        <w:rPr>
          <w:b w:val="0"/>
          <w:bCs w:val="0"/>
          <w:i/>
          <w:sz w:val="14"/>
          <w:szCs w:val="14"/>
          <w:lang w:val="en-US"/>
        </w:rPr>
        <w:t xml:space="preserve"> </w:t>
      </w:r>
      <w:r w:rsidRPr="00D21FE6">
        <w:rPr>
          <w:rStyle w:val="hps"/>
          <w:b w:val="0"/>
          <w:bCs w:val="0"/>
          <w:i/>
          <w:sz w:val="14"/>
          <w:szCs w:val="14"/>
          <w:lang w:val="en-US"/>
        </w:rPr>
        <w:t>1 year</w:t>
      </w:r>
      <w:r w:rsidRPr="00D21FE6">
        <w:rPr>
          <w:b w:val="0"/>
          <w:bCs w:val="0"/>
          <w:i/>
          <w:sz w:val="14"/>
          <w:szCs w:val="14"/>
          <w:lang w:val="en-US"/>
        </w:rPr>
        <w:t xml:space="preserve"> </w:t>
      </w:r>
      <w:r w:rsidRPr="00D21FE6">
        <w:rPr>
          <w:rStyle w:val="hps"/>
          <w:b w:val="0"/>
          <w:bCs w:val="0"/>
          <w:i/>
          <w:sz w:val="14"/>
          <w:szCs w:val="14"/>
          <w:lang w:val="en-US"/>
        </w:rPr>
        <w:t>per 1</w:t>
      </w:r>
      <w:r w:rsidR="008712E9">
        <w:rPr>
          <w:rStyle w:val="hps"/>
          <w:b w:val="0"/>
          <w:bCs w:val="0"/>
          <w:i/>
          <w:sz w:val="14"/>
          <w:szCs w:val="14"/>
          <w:lang w:val="en-US"/>
        </w:rPr>
        <w:t xml:space="preserve"> </w:t>
      </w:r>
      <w:r w:rsidRPr="00D21FE6">
        <w:rPr>
          <w:rStyle w:val="hps"/>
          <w:b w:val="0"/>
          <w:bCs w:val="0"/>
          <w:i/>
          <w:sz w:val="14"/>
          <w:szCs w:val="14"/>
          <w:lang w:val="en-US"/>
        </w:rPr>
        <w:t>000</w:t>
      </w:r>
      <w:r w:rsidRPr="00D21FE6">
        <w:rPr>
          <w:b w:val="0"/>
          <w:bCs w:val="0"/>
          <w:i/>
          <w:sz w:val="14"/>
          <w:szCs w:val="14"/>
          <w:lang w:val="en-US"/>
        </w:rPr>
        <w:t xml:space="preserve"> </w:t>
      </w:r>
      <w:r w:rsidRPr="00D21FE6">
        <w:rPr>
          <w:rStyle w:val="hps"/>
          <w:b w:val="0"/>
          <w:bCs w:val="0"/>
          <w:i/>
          <w:sz w:val="14"/>
          <w:szCs w:val="14"/>
          <w:lang w:val="en-US"/>
        </w:rPr>
        <w:t>live births</w:t>
      </w:r>
    </w:p>
    <w:tbl>
      <w:tblPr>
        <w:tblW w:w="9925" w:type="dxa"/>
        <w:tblLayout w:type="fixed"/>
        <w:tblCellMar>
          <w:left w:w="0" w:type="dxa"/>
          <w:right w:w="0" w:type="dxa"/>
        </w:tblCellMar>
        <w:tblLook w:val="0000" w:firstRow="0" w:lastRow="0" w:firstColumn="0" w:lastColumn="0" w:noHBand="0" w:noVBand="0"/>
      </w:tblPr>
      <w:tblGrid>
        <w:gridCol w:w="3318"/>
        <w:gridCol w:w="773"/>
        <w:gridCol w:w="773"/>
        <w:gridCol w:w="773"/>
        <w:gridCol w:w="773"/>
        <w:gridCol w:w="3515"/>
      </w:tblGrid>
      <w:tr w:rsidR="00AE631F" w:rsidRPr="00D21FE6" w14:paraId="1D7E3D73" w14:textId="77777777" w:rsidTr="00C679ED">
        <w:trPr>
          <w:cantSplit/>
        </w:trPr>
        <w:tc>
          <w:tcPr>
            <w:tcW w:w="3318" w:type="dxa"/>
            <w:tcBorders>
              <w:top w:val="single" w:sz="6" w:space="0" w:color="000000"/>
              <w:bottom w:val="single" w:sz="6" w:space="0" w:color="000000"/>
            </w:tcBorders>
            <w:shd w:val="clear" w:color="auto" w:fill="auto"/>
            <w:vAlign w:val="bottom"/>
          </w:tcPr>
          <w:p w14:paraId="65BFDCE3" w14:textId="77777777" w:rsidR="00AE631F" w:rsidRPr="00AE631F" w:rsidRDefault="00AE631F">
            <w:pPr>
              <w:pStyle w:val="19"/>
              <w:snapToGrid w:val="0"/>
              <w:spacing w:before="60" w:after="40"/>
              <w:rPr>
                <w:rFonts w:ascii="Arial" w:hAnsi="Arial" w:cs="Arial"/>
                <w:color w:val="000000" w:themeColor="text1"/>
                <w:sz w:val="14"/>
                <w:szCs w:val="14"/>
                <w:lang w:val="en-US"/>
              </w:rPr>
            </w:pPr>
          </w:p>
        </w:tc>
        <w:tc>
          <w:tcPr>
            <w:tcW w:w="773" w:type="dxa"/>
            <w:tcBorders>
              <w:top w:val="single" w:sz="6" w:space="0" w:color="000000"/>
              <w:left w:val="single" w:sz="6" w:space="0" w:color="000000"/>
              <w:bottom w:val="single" w:sz="6" w:space="0" w:color="000000"/>
            </w:tcBorders>
            <w:shd w:val="clear" w:color="auto" w:fill="auto"/>
          </w:tcPr>
          <w:p w14:paraId="0C89E7C1" w14:textId="77777777" w:rsidR="00AE631F" w:rsidRPr="00AE631F" w:rsidRDefault="00AE631F" w:rsidP="00AE631F">
            <w:pPr>
              <w:spacing w:before="60" w:after="60"/>
              <w:jc w:val="center"/>
              <w:rPr>
                <w:color w:val="000000" w:themeColor="text1"/>
                <w:lang w:val="en-US"/>
              </w:rPr>
            </w:pPr>
            <w:r w:rsidRPr="00AE631F">
              <w:rPr>
                <w:color w:val="000000" w:themeColor="text1"/>
                <w:lang w:val="en-US"/>
              </w:rPr>
              <w:t>2010</w:t>
            </w:r>
          </w:p>
        </w:tc>
        <w:tc>
          <w:tcPr>
            <w:tcW w:w="773" w:type="dxa"/>
            <w:tcBorders>
              <w:top w:val="single" w:sz="6" w:space="0" w:color="000000"/>
              <w:left w:val="single" w:sz="6" w:space="0" w:color="000000"/>
              <w:bottom w:val="single" w:sz="6" w:space="0" w:color="000000"/>
              <w:right w:val="single" w:sz="6" w:space="0" w:color="000000"/>
            </w:tcBorders>
          </w:tcPr>
          <w:p w14:paraId="38BF4098" w14:textId="5444E516" w:rsidR="00AE631F" w:rsidRPr="00AE631F" w:rsidRDefault="00AE631F" w:rsidP="005877FE">
            <w:pPr>
              <w:spacing w:before="60" w:after="60"/>
              <w:jc w:val="center"/>
              <w:rPr>
                <w:color w:val="000000" w:themeColor="text1"/>
              </w:rPr>
            </w:pPr>
            <w:r w:rsidRPr="00AE631F">
              <w:rPr>
                <w:color w:val="000000" w:themeColor="text1"/>
                <w:lang w:val="en-US"/>
              </w:rPr>
              <w:t>2022</w:t>
            </w:r>
          </w:p>
        </w:tc>
        <w:tc>
          <w:tcPr>
            <w:tcW w:w="773" w:type="dxa"/>
            <w:tcBorders>
              <w:top w:val="single" w:sz="6" w:space="0" w:color="000000"/>
              <w:left w:val="single" w:sz="6" w:space="0" w:color="000000"/>
              <w:bottom w:val="single" w:sz="6" w:space="0" w:color="000000"/>
            </w:tcBorders>
          </w:tcPr>
          <w:p w14:paraId="1C1DDD04" w14:textId="398865D8" w:rsidR="00AE631F" w:rsidRPr="00AE631F" w:rsidRDefault="00AE631F" w:rsidP="005877FE">
            <w:pPr>
              <w:spacing w:before="60" w:after="60"/>
              <w:jc w:val="center"/>
              <w:rPr>
                <w:color w:val="000000" w:themeColor="text1"/>
              </w:rPr>
            </w:pPr>
            <w:r w:rsidRPr="00AE631F">
              <w:rPr>
                <w:color w:val="000000" w:themeColor="text1"/>
                <w:lang w:val="en-US"/>
              </w:rPr>
              <w:t>2023</w:t>
            </w:r>
          </w:p>
        </w:tc>
        <w:tc>
          <w:tcPr>
            <w:tcW w:w="773" w:type="dxa"/>
            <w:tcBorders>
              <w:top w:val="single" w:sz="6" w:space="0" w:color="000000"/>
              <w:left w:val="single" w:sz="6" w:space="0" w:color="000000"/>
              <w:bottom w:val="single" w:sz="6" w:space="0" w:color="000000"/>
            </w:tcBorders>
            <w:shd w:val="clear" w:color="auto" w:fill="auto"/>
          </w:tcPr>
          <w:p w14:paraId="218C912F" w14:textId="66E676C1" w:rsidR="00AE631F" w:rsidRPr="00AE631F" w:rsidRDefault="00AE631F" w:rsidP="005877FE">
            <w:pPr>
              <w:spacing w:before="60" w:after="60"/>
              <w:jc w:val="center"/>
              <w:rPr>
                <w:color w:val="000000" w:themeColor="text1"/>
                <w:lang w:val="en-US"/>
              </w:rPr>
            </w:pPr>
            <w:r w:rsidRPr="00AE631F">
              <w:rPr>
                <w:color w:val="000000" w:themeColor="text1"/>
              </w:rPr>
              <w:t>2024</w:t>
            </w:r>
          </w:p>
        </w:tc>
        <w:tc>
          <w:tcPr>
            <w:tcW w:w="3515" w:type="dxa"/>
            <w:tcBorders>
              <w:top w:val="single" w:sz="6" w:space="0" w:color="000000"/>
              <w:left w:val="single" w:sz="6" w:space="0" w:color="000000"/>
              <w:bottom w:val="single" w:sz="6" w:space="0" w:color="000000"/>
            </w:tcBorders>
            <w:shd w:val="clear" w:color="auto" w:fill="auto"/>
            <w:vAlign w:val="bottom"/>
          </w:tcPr>
          <w:p w14:paraId="3AE27A65" w14:textId="77777777" w:rsidR="00AE631F" w:rsidRPr="00AE631F" w:rsidRDefault="00AE631F">
            <w:pPr>
              <w:snapToGrid w:val="0"/>
              <w:spacing w:before="60" w:after="40"/>
              <w:jc w:val="center"/>
              <w:rPr>
                <w:i/>
                <w:color w:val="000000" w:themeColor="text1"/>
              </w:rPr>
            </w:pPr>
          </w:p>
        </w:tc>
      </w:tr>
      <w:tr w:rsidR="00AE631F" w:rsidRPr="00D21FE6" w14:paraId="719853D5" w14:textId="77777777" w:rsidTr="00AE631F">
        <w:trPr>
          <w:cantSplit/>
        </w:trPr>
        <w:tc>
          <w:tcPr>
            <w:tcW w:w="3318" w:type="dxa"/>
            <w:tcBorders>
              <w:top w:val="single" w:sz="6" w:space="0" w:color="000000"/>
            </w:tcBorders>
            <w:shd w:val="clear" w:color="auto" w:fill="auto"/>
            <w:vAlign w:val="bottom"/>
          </w:tcPr>
          <w:p w14:paraId="0F082691" w14:textId="77777777" w:rsidR="00AE631F" w:rsidRPr="00AE631F" w:rsidRDefault="00AE631F" w:rsidP="00FD361D">
            <w:pPr>
              <w:spacing w:before="100" w:line="160" w:lineRule="exact"/>
              <w:rPr>
                <w:color w:val="000000" w:themeColor="text1"/>
              </w:rPr>
            </w:pPr>
            <w:r w:rsidRPr="00AE631F">
              <w:rPr>
                <w:b/>
                <w:bCs/>
                <w:color w:val="000000" w:themeColor="text1"/>
              </w:rPr>
              <w:t>Россия</w:t>
            </w:r>
            <w:proofErr w:type="gramStart"/>
            <w:r w:rsidRPr="00AE631F">
              <w:rPr>
                <w:b/>
                <w:bCs/>
                <w:color w:val="000000" w:themeColor="text1"/>
                <w:vertAlign w:val="superscript"/>
              </w:rPr>
              <w:t>1</w:t>
            </w:r>
            <w:proofErr w:type="gramEnd"/>
            <w:r w:rsidRPr="00AE631F">
              <w:rPr>
                <w:b/>
                <w:bCs/>
                <w:color w:val="000000" w:themeColor="text1"/>
                <w:vertAlign w:val="superscript"/>
              </w:rPr>
              <w:t>)</w:t>
            </w:r>
          </w:p>
        </w:tc>
        <w:tc>
          <w:tcPr>
            <w:tcW w:w="773" w:type="dxa"/>
            <w:tcBorders>
              <w:top w:val="single" w:sz="6" w:space="0" w:color="000000"/>
              <w:left w:val="single" w:sz="6" w:space="0" w:color="000000"/>
            </w:tcBorders>
            <w:shd w:val="clear" w:color="auto" w:fill="auto"/>
            <w:vAlign w:val="bottom"/>
          </w:tcPr>
          <w:p w14:paraId="46BC4E95" w14:textId="45D78C32" w:rsidR="00AE631F" w:rsidRPr="00AE631F" w:rsidRDefault="00AE631F" w:rsidP="00FD361D">
            <w:pPr>
              <w:spacing w:before="100" w:line="160" w:lineRule="exact"/>
              <w:ind w:right="227"/>
              <w:jc w:val="right"/>
              <w:rPr>
                <w:color w:val="000000" w:themeColor="text1"/>
              </w:rPr>
            </w:pPr>
            <w:r w:rsidRPr="00AE631F">
              <w:rPr>
                <w:color w:val="000000" w:themeColor="text1"/>
              </w:rPr>
              <w:t>7,5</w:t>
            </w:r>
          </w:p>
        </w:tc>
        <w:tc>
          <w:tcPr>
            <w:tcW w:w="773" w:type="dxa"/>
            <w:tcBorders>
              <w:top w:val="single" w:sz="6" w:space="0" w:color="000000"/>
              <w:left w:val="single" w:sz="6" w:space="0" w:color="000000"/>
              <w:right w:val="single" w:sz="6" w:space="0" w:color="000000"/>
            </w:tcBorders>
            <w:vAlign w:val="bottom"/>
          </w:tcPr>
          <w:p w14:paraId="6AC8FE8E" w14:textId="2F8234FE" w:rsidR="00AE631F" w:rsidRPr="00AE631F" w:rsidRDefault="00AE631F" w:rsidP="005877FE">
            <w:pPr>
              <w:spacing w:before="100" w:line="160" w:lineRule="exact"/>
              <w:ind w:right="227"/>
              <w:jc w:val="right"/>
              <w:rPr>
                <w:color w:val="000000" w:themeColor="text1"/>
                <w:lang w:val="en-US"/>
              </w:rPr>
            </w:pPr>
            <w:r w:rsidRPr="00AE631F">
              <w:rPr>
                <w:color w:val="000000" w:themeColor="text1"/>
              </w:rPr>
              <w:t>4,4</w:t>
            </w:r>
          </w:p>
        </w:tc>
        <w:tc>
          <w:tcPr>
            <w:tcW w:w="773" w:type="dxa"/>
            <w:tcBorders>
              <w:top w:val="single" w:sz="6" w:space="0" w:color="000000"/>
              <w:left w:val="single" w:sz="6" w:space="0" w:color="000000"/>
            </w:tcBorders>
            <w:vAlign w:val="bottom"/>
          </w:tcPr>
          <w:p w14:paraId="3BDA6DF2" w14:textId="44EB0035" w:rsidR="00AE631F" w:rsidRPr="00AE631F" w:rsidRDefault="00AE631F" w:rsidP="005877FE">
            <w:pPr>
              <w:spacing w:before="100" w:line="160" w:lineRule="exact"/>
              <w:ind w:right="227"/>
              <w:jc w:val="right"/>
              <w:rPr>
                <w:color w:val="000000" w:themeColor="text1"/>
                <w:lang w:val="en-US"/>
              </w:rPr>
            </w:pPr>
            <w:r w:rsidRPr="00AE631F">
              <w:rPr>
                <w:color w:val="000000" w:themeColor="text1"/>
              </w:rPr>
              <w:t>4,2</w:t>
            </w:r>
          </w:p>
        </w:tc>
        <w:tc>
          <w:tcPr>
            <w:tcW w:w="773" w:type="dxa"/>
            <w:tcBorders>
              <w:top w:val="single" w:sz="6" w:space="0" w:color="000000"/>
              <w:left w:val="single" w:sz="6" w:space="0" w:color="000000"/>
            </w:tcBorders>
            <w:shd w:val="clear" w:color="auto" w:fill="auto"/>
            <w:vAlign w:val="bottom"/>
          </w:tcPr>
          <w:p w14:paraId="411F9607" w14:textId="78DCF6ED" w:rsidR="00AE631F" w:rsidRPr="00AE631F" w:rsidRDefault="009A7035" w:rsidP="005877FE">
            <w:pPr>
              <w:spacing w:before="100" w:line="160" w:lineRule="exact"/>
              <w:ind w:right="227"/>
              <w:jc w:val="right"/>
              <w:rPr>
                <w:color w:val="000000" w:themeColor="text1"/>
              </w:rPr>
            </w:pPr>
            <w:r>
              <w:rPr>
                <w:color w:val="000000" w:themeColor="text1"/>
              </w:rPr>
              <w:t>4,0</w:t>
            </w:r>
          </w:p>
        </w:tc>
        <w:tc>
          <w:tcPr>
            <w:tcW w:w="3515" w:type="dxa"/>
            <w:tcBorders>
              <w:top w:val="single" w:sz="6" w:space="0" w:color="000000"/>
              <w:left w:val="single" w:sz="6" w:space="0" w:color="000000"/>
            </w:tcBorders>
            <w:shd w:val="clear" w:color="auto" w:fill="auto"/>
            <w:vAlign w:val="bottom"/>
          </w:tcPr>
          <w:p w14:paraId="3B241076" w14:textId="77777777" w:rsidR="00AE631F" w:rsidRPr="00AE631F" w:rsidRDefault="00AE631F">
            <w:pPr>
              <w:pStyle w:val="13"/>
              <w:spacing w:before="100" w:line="160" w:lineRule="exact"/>
              <w:ind w:left="57"/>
              <w:rPr>
                <w:i/>
                <w:color w:val="000000" w:themeColor="text1"/>
                <w:sz w:val="14"/>
                <w:szCs w:val="14"/>
              </w:rPr>
            </w:pPr>
            <w:r w:rsidRPr="00AE631F">
              <w:rPr>
                <w:i/>
                <w:color w:val="000000" w:themeColor="text1"/>
                <w:sz w:val="14"/>
                <w:szCs w:val="14"/>
                <w:u w:val="none"/>
                <w:lang w:val="en-US"/>
              </w:rPr>
              <w:t>Russia</w:t>
            </w:r>
            <w:r w:rsidRPr="00AE631F">
              <w:rPr>
                <w:bCs w:val="0"/>
                <w:i/>
                <w:color w:val="000000" w:themeColor="text1"/>
                <w:sz w:val="14"/>
                <w:szCs w:val="14"/>
                <w:u w:val="none"/>
                <w:vertAlign w:val="superscript"/>
              </w:rPr>
              <w:t>1)</w:t>
            </w:r>
            <w:r w:rsidRPr="00AE631F">
              <w:rPr>
                <w:i/>
                <w:color w:val="000000" w:themeColor="text1"/>
                <w:sz w:val="14"/>
                <w:szCs w:val="14"/>
                <w:u w:val="none"/>
              </w:rPr>
              <w:t xml:space="preserve"> </w:t>
            </w:r>
          </w:p>
        </w:tc>
      </w:tr>
      <w:tr w:rsidR="00AE631F" w:rsidRPr="00D21FE6" w14:paraId="465B8187" w14:textId="77777777" w:rsidTr="00AE631F">
        <w:trPr>
          <w:cantSplit/>
        </w:trPr>
        <w:tc>
          <w:tcPr>
            <w:tcW w:w="3318" w:type="dxa"/>
            <w:shd w:val="clear" w:color="auto" w:fill="auto"/>
            <w:vAlign w:val="bottom"/>
          </w:tcPr>
          <w:p w14:paraId="7BD511D4" w14:textId="77777777" w:rsidR="00AE631F" w:rsidRPr="00AE631F" w:rsidRDefault="00AE631F" w:rsidP="00FD361D">
            <w:pPr>
              <w:pStyle w:val="13"/>
              <w:spacing w:before="100" w:line="160" w:lineRule="exact"/>
              <w:rPr>
                <w:color w:val="000000" w:themeColor="text1"/>
                <w:sz w:val="14"/>
                <w:szCs w:val="14"/>
              </w:rPr>
            </w:pPr>
            <w:r w:rsidRPr="00AE631F">
              <w:rPr>
                <w:color w:val="000000" w:themeColor="text1"/>
                <w:sz w:val="14"/>
                <w:szCs w:val="14"/>
                <w:u w:val="none"/>
              </w:rPr>
              <w:t>Страны СНГ</w:t>
            </w:r>
          </w:p>
        </w:tc>
        <w:tc>
          <w:tcPr>
            <w:tcW w:w="773" w:type="dxa"/>
            <w:tcBorders>
              <w:left w:val="single" w:sz="6" w:space="0" w:color="000000"/>
            </w:tcBorders>
            <w:shd w:val="clear" w:color="auto" w:fill="auto"/>
            <w:vAlign w:val="bottom"/>
          </w:tcPr>
          <w:p w14:paraId="3819F12B" w14:textId="77777777" w:rsidR="00AE631F" w:rsidRPr="00AE631F" w:rsidRDefault="00AE631F" w:rsidP="00FD361D">
            <w:pPr>
              <w:snapToGrid w:val="0"/>
              <w:spacing w:before="100" w:line="160" w:lineRule="exact"/>
              <w:ind w:right="227"/>
              <w:jc w:val="right"/>
              <w:rPr>
                <w:b/>
                <w:color w:val="000000" w:themeColor="text1"/>
                <w:lang w:val="en-US"/>
              </w:rPr>
            </w:pPr>
          </w:p>
        </w:tc>
        <w:tc>
          <w:tcPr>
            <w:tcW w:w="773" w:type="dxa"/>
            <w:tcBorders>
              <w:left w:val="single" w:sz="6" w:space="0" w:color="000000"/>
              <w:right w:val="single" w:sz="6" w:space="0" w:color="000000"/>
            </w:tcBorders>
            <w:vAlign w:val="bottom"/>
          </w:tcPr>
          <w:p w14:paraId="57F1F6AF" w14:textId="77777777" w:rsidR="00AE631F" w:rsidRPr="00AE631F" w:rsidRDefault="00AE631F" w:rsidP="005877FE">
            <w:pPr>
              <w:snapToGrid w:val="0"/>
              <w:spacing w:before="100" w:line="160" w:lineRule="exact"/>
              <w:ind w:right="227"/>
              <w:jc w:val="right"/>
              <w:rPr>
                <w:b/>
                <w:color w:val="000000" w:themeColor="text1"/>
                <w:lang w:val="en-US"/>
              </w:rPr>
            </w:pPr>
          </w:p>
        </w:tc>
        <w:tc>
          <w:tcPr>
            <w:tcW w:w="773" w:type="dxa"/>
            <w:tcBorders>
              <w:left w:val="single" w:sz="6" w:space="0" w:color="000000"/>
            </w:tcBorders>
            <w:vAlign w:val="bottom"/>
          </w:tcPr>
          <w:p w14:paraId="78917E26" w14:textId="77777777" w:rsidR="00AE631F" w:rsidRPr="00AE631F" w:rsidRDefault="00AE631F" w:rsidP="005877FE">
            <w:pPr>
              <w:snapToGrid w:val="0"/>
              <w:spacing w:before="100" w:line="160" w:lineRule="exact"/>
              <w:ind w:right="227"/>
              <w:jc w:val="right"/>
              <w:rPr>
                <w:b/>
                <w:color w:val="000000" w:themeColor="text1"/>
                <w:lang w:val="en-US"/>
              </w:rPr>
            </w:pPr>
          </w:p>
        </w:tc>
        <w:tc>
          <w:tcPr>
            <w:tcW w:w="773" w:type="dxa"/>
            <w:tcBorders>
              <w:left w:val="single" w:sz="6" w:space="0" w:color="000000"/>
            </w:tcBorders>
            <w:shd w:val="clear" w:color="auto" w:fill="auto"/>
            <w:vAlign w:val="bottom"/>
          </w:tcPr>
          <w:p w14:paraId="5645E1E6" w14:textId="45B8A72B" w:rsidR="00AE631F" w:rsidRPr="00AE631F" w:rsidRDefault="00AE631F" w:rsidP="00D81392">
            <w:pPr>
              <w:spacing w:before="100" w:line="160" w:lineRule="exact"/>
              <w:ind w:right="227"/>
              <w:jc w:val="right"/>
              <w:rPr>
                <w:color w:val="000000" w:themeColor="text1"/>
              </w:rPr>
            </w:pPr>
          </w:p>
        </w:tc>
        <w:tc>
          <w:tcPr>
            <w:tcW w:w="3515" w:type="dxa"/>
            <w:tcBorders>
              <w:left w:val="single" w:sz="6" w:space="0" w:color="000000"/>
            </w:tcBorders>
            <w:shd w:val="clear" w:color="auto" w:fill="auto"/>
            <w:vAlign w:val="bottom"/>
          </w:tcPr>
          <w:p w14:paraId="27781F75" w14:textId="77777777" w:rsidR="00AE631F" w:rsidRPr="00AE631F" w:rsidRDefault="00AE631F">
            <w:pPr>
              <w:pStyle w:val="13"/>
              <w:spacing w:before="100" w:line="160" w:lineRule="exact"/>
              <w:ind w:left="57"/>
              <w:rPr>
                <w:i/>
                <w:color w:val="000000" w:themeColor="text1"/>
                <w:sz w:val="14"/>
                <w:szCs w:val="14"/>
              </w:rPr>
            </w:pPr>
            <w:r w:rsidRPr="00AE631F">
              <w:rPr>
                <w:bCs w:val="0"/>
                <w:i/>
                <w:color w:val="000000" w:themeColor="text1"/>
                <w:sz w:val="14"/>
                <w:szCs w:val="14"/>
                <w:u w:val="none"/>
                <w:lang w:val="en-US"/>
              </w:rPr>
              <w:t>CIS countries</w:t>
            </w:r>
          </w:p>
        </w:tc>
      </w:tr>
      <w:tr w:rsidR="002B5107" w:rsidRPr="00D21FE6" w14:paraId="04360463" w14:textId="77777777" w:rsidTr="00AE631F">
        <w:trPr>
          <w:cantSplit/>
        </w:trPr>
        <w:tc>
          <w:tcPr>
            <w:tcW w:w="3318" w:type="dxa"/>
            <w:shd w:val="clear" w:color="auto" w:fill="auto"/>
            <w:vAlign w:val="bottom"/>
          </w:tcPr>
          <w:p w14:paraId="3F84F075" w14:textId="77777777" w:rsidR="002B5107" w:rsidRPr="00AE631F" w:rsidRDefault="002B5107" w:rsidP="00FD361D">
            <w:pPr>
              <w:pStyle w:val="13"/>
              <w:spacing w:before="100" w:line="160" w:lineRule="exact"/>
              <w:ind w:left="284"/>
              <w:rPr>
                <w:color w:val="000000" w:themeColor="text1"/>
                <w:sz w:val="14"/>
                <w:szCs w:val="14"/>
              </w:rPr>
            </w:pPr>
            <w:r w:rsidRPr="00AE631F">
              <w:rPr>
                <w:b w:val="0"/>
                <w:bCs w:val="0"/>
                <w:color w:val="000000" w:themeColor="text1"/>
                <w:sz w:val="14"/>
                <w:szCs w:val="14"/>
                <w:u w:val="none"/>
              </w:rPr>
              <w:t>из них:</w:t>
            </w:r>
          </w:p>
        </w:tc>
        <w:tc>
          <w:tcPr>
            <w:tcW w:w="773" w:type="dxa"/>
            <w:tcBorders>
              <w:left w:val="single" w:sz="6" w:space="0" w:color="000000"/>
            </w:tcBorders>
            <w:shd w:val="clear" w:color="auto" w:fill="auto"/>
            <w:vAlign w:val="bottom"/>
          </w:tcPr>
          <w:p w14:paraId="6A099F3A" w14:textId="77777777" w:rsidR="002B5107" w:rsidRPr="002B5107" w:rsidRDefault="002B5107" w:rsidP="00FD361D">
            <w:pPr>
              <w:snapToGrid w:val="0"/>
              <w:spacing w:before="100" w:line="160" w:lineRule="exact"/>
              <w:ind w:right="227"/>
              <w:jc w:val="right"/>
              <w:rPr>
                <w:lang w:val="en-US"/>
              </w:rPr>
            </w:pPr>
          </w:p>
        </w:tc>
        <w:tc>
          <w:tcPr>
            <w:tcW w:w="773" w:type="dxa"/>
            <w:tcBorders>
              <w:left w:val="single" w:sz="6" w:space="0" w:color="000000"/>
              <w:right w:val="single" w:sz="6" w:space="0" w:color="000000"/>
            </w:tcBorders>
            <w:vAlign w:val="bottom"/>
          </w:tcPr>
          <w:p w14:paraId="4B9A2C83" w14:textId="77777777" w:rsidR="002B5107" w:rsidRPr="002B5107" w:rsidRDefault="002B5107" w:rsidP="005877FE">
            <w:pPr>
              <w:snapToGrid w:val="0"/>
              <w:spacing w:before="100" w:line="160" w:lineRule="exact"/>
              <w:ind w:right="227"/>
              <w:jc w:val="right"/>
              <w:rPr>
                <w:lang w:val="en-US"/>
              </w:rPr>
            </w:pPr>
          </w:p>
        </w:tc>
        <w:tc>
          <w:tcPr>
            <w:tcW w:w="773" w:type="dxa"/>
            <w:tcBorders>
              <w:left w:val="single" w:sz="6" w:space="0" w:color="000000"/>
            </w:tcBorders>
            <w:vAlign w:val="bottom"/>
          </w:tcPr>
          <w:p w14:paraId="74AA8524" w14:textId="77777777" w:rsidR="002B5107" w:rsidRPr="002B5107" w:rsidRDefault="002B5107" w:rsidP="005877FE">
            <w:pPr>
              <w:snapToGrid w:val="0"/>
              <w:spacing w:before="100" w:line="160" w:lineRule="exact"/>
              <w:ind w:right="227"/>
              <w:jc w:val="right"/>
              <w:rPr>
                <w:lang w:val="en-US"/>
              </w:rPr>
            </w:pPr>
          </w:p>
        </w:tc>
        <w:tc>
          <w:tcPr>
            <w:tcW w:w="773" w:type="dxa"/>
            <w:tcBorders>
              <w:left w:val="single" w:sz="6" w:space="0" w:color="000000"/>
            </w:tcBorders>
            <w:shd w:val="clear" w:color="auto" w:fill="auto"/>
            <w:vAlign w:val="bottom"/>
          </w:tcPr>
          <w:p w14:paraId="0E2E7566" w14:textId="00A16B33" w:rsidR="002B5107" w:rsidRPr="002B5107" w:rsidRDefault="002B5107" w:rsidP="00D81392">
            <w:pPr>
              <w:spacing w:before="100" w:line="160" w:lineRule="exact"/>
              <w:ind w:right="227"/>
              <w:jc w:val="right"/>
            </w:pPr>
          </w:p>
        </w:tc>
        <w:tc>
          <w:tcPr>
            <w:tcW w:w="3515" w:type="dxa"/>
            <w:tcBorders>
              <w:left w:val="single" w:sz="6" w:space="0" w:color="000000"/>
            </w:tcBorders>
            <w:shd w:val="clear" w:color="auto" w:fill="auto"/>
            <w:vAlign w:val="bottom"/>
          </w:tcPr>
          <w:p w14:paraId="3716E402" w14:textId="50467609" w:rsidR="002B5107" w:rsidRPr="002B5107" w:rsidRDefault="002B5107">
            <w:pPr>
              <w:pStyle w:val="13"/>
              <w:spacing w:before="100" w:line="160" w:lineRule="exact"/>
              <w:ind w:left="284"/>
              <w:rPr>
                <w:i/>
                <w:sz w:val="14"/>
                <w:szCs w:val="14"/>
              </w:rPr>
            </w:pPr>
            <w:r w:rsidRPr="002B5107">
              <w:rPr>
                <w:b w:val="0"/>
                <w:bCs w:val="0"/>
                <w:i/>
                <w:sz w:val="14"/>
                <w:szCs w:val="14"/>
                <w:u w:val="none"/>
              </w:rPr>
              <w:t xml:space="preserve"> </w:t>
            </w:r>
            <w:r w:rsidRPr="002B5107">
              <w:rPr>
                <w:b w:val="0"/>
                <w:bCs w:val="0"/>
                <w:i/>
                <w:sz w:val="14"/>
                <w:szCs w:val="14"/>
                <w:u w:val="none"/>
                <w:lang w:val="en-US"/>
              </w:rPr>
              <w:t>of which</w:t>
            </w:r>
            <w:r w:rsidRPr="002B5107">
              <w:rPr>
                <w:b w:val="0"/>
                <w:bCs w:val="0"/>
                <w:i/>
                <w:sz w:val="14"/>
                <w:szCs w:val="14"/>
                <w:u w:val="none"/>
              </w:rPr>
              <w:t>:</w:t>
            </w:r>
          </w:p>
        </w:tc>
      </w:tr>
      <w:tr w:rsidR="002B5107" w:rsidRPr="00D21FE6" w14:paraId="4535F73A" w14:textId="77777777" w:rsidTr="00900DBF">
        <w:trPr>
          <w:cantSplit/>
        </w:trPr>
        <w:tc>
          <w:tcPr>
            <w:tcW w:w="3318" w:type="dxa"/>
            <w:shd w:val="clear" w:color="auto" w:fill="auto"/>
            <w:vAlign w:val="bottom"/>
          </w:tcPr>
          <w:p w14:paraId="2752ED68" w14:textId="77777777" w:rsidR="002B5107" w:rsidRPr="00AE631F" w:rsidRDefault="002B5107" w:rsidP="00FD361D">
            <w:pPr>
              <w:spacing w:before="100" w:line="160" w:lineRule="exact"/>
              <w:ind w:left="113"/>
              <w:rPr>
                <w:color w:val="000000" w:themeColor="text1"/>
              </w:rPr>
            </w:pPr>
            <w:r w:rsidRPr="00AE631F">
              <w:rPr>
                <w:color w:val="000000" w:themeColor="text1"/>
              </w:rPr>
              <w:t>Азербайджан</w:t>
            </w:r>
          </w:p>
        </w:tc>
        <w:tc>
          <w:tcPr>
            <w:tcW w:w="773" w:type="dxa"/>
            <w:tcBorders>
              <w:left w:val="single" w:sz="6" w:space="0" w:color="000000"/>
            </w:tcBorders>
            <w:shd w:val="clear" w:color="auto" w:fill="auto"/>
            <w:vAlign w:val="bottom"/>
          </w:tcPr>
          <w:p w14:paraId="336A8566" w14:textId="1FE6203C" w:rsidR="002B5107" w:rsidRPr="002B5107" w:rsidRDefault="002B5107" w:rsidP="00900DBF">
            <w:pPr>
              <w:snapToGrid w:val="0"/>
              <w:spacing w:before="100" w:line="160" w:lineRule="exact"/>
              <w:ind w:right="227"/>
              <w:jc w:val="right"/>
              <w:rPr>
                <w:lang w:val="en-US"/>
              </w:rPr>
            </w:pPr>
            <w:r w:rsidRPr="002B5107">
              <w:rPr>
                <w:lang w:val="en-US"/>
              </w:rPr>
              <w:t>11,2</w:t>
            </w:r>
          </w:p>
        </w:tc>
        <w:tc>
          <w:tcPr>
            <w:tcW w:w="773" w:type="dxa"/>
            <w:tcBorders>
              <w:left w:val="single" w:sz="6" w:space="0" w:color="000000"/>
              <w:right w:val="single" w:sz="6" w:space="0" w:color="000000"/>
            </w:tcBorders>
            <w:vAlign w:val="bottom"/>
          </w:tcPr>
          <w:p w14:paraId="60F80698" w14:textId="7FFD2904" w:rsidR="002B5107" w:rsidRPr="002B5107" w:rsidRDefault="002B5107" w:rsidP="00900DBF">
            <w:pPr>
              <w:snapToGrid w:val="0"/>
              <w:spacing w:before="100" w:line="160" w:lineRule="exact"/>
              <w:ind w:right="227"/>
              <w:jc w:val="right"/>
              <w:rPr>
                <w:lang w:val="en-US"/>
              </w:rPr>
            </w:pPr>
            <w:r w:rsidRPr="002B5107">
              <w:t>7,8</w:t>
            </w:r>
          </w:p>
        </w:tc>
        <w:tc>
          <w:tcPr>
            <w:tcW w:w="773" w:type="dxa"/>
            <w:tcBorders>
              <w:left w:val="single" w:sz="6" w:space="0" w:color="000000"/>
            </w:tcBorders>
            <w:vAlign w:val="bottom"/>
          </w:tcPr>
          <w:p w14:paraId="2621DEDF" w14:textId="6D4A420F" w:rsidR="002B5107" w:rsidRPr="002B5107" w:rsidRDefault="002B5107" w:rsidP="00900DBF">
            <w:pPr>
              <w:snapToGrid w:val="0"/>
              <w:spacing w:before="100" w:line="160" w:lineRule="exact"/>
              <w:ind w:right="227"/>
              <w:jc w:val="right"/>
              <w:rPr>
                <w:lang w:val="en-US"/>
              </w:rPr>
            </w:pPr>
            <w:r w:rsidRPr="002B5107">
              <w:t>18,1</w:t>
            </w:r>
          </w:p>
        </w:tc>
        <w:tc>
          <w:tcPr>
            <w:tcW w:w="773" w:type="dxa"/>
            <w:tcBorders>
              <w:left w:val="single" w:sz="6" w:space="0" w:color="000000"/>
            </w:tcBorders>
            <w:shd w:val="clear" w:color="auto" w:fill="auto"/>
            <w:vAlign w:val="bottom"/>
          </w:tcPr>
          <w:p w14:paraId="188C72FF" w14:textId="0F76D6DB" w:rsidR="002B5107" w:rsidRPr="002B5107" w:rsidRDefault="002B5107" w:rsidP="00900DBF">
            <w:pPr>
              <w:spacing w:before="100" w:line="160" w:lineRule="exact"/>
              <w:ind w:right="227"/>
              <w:jc w:val="right"/>
            </w:pPr>
            <w:r w:rsidRPr="002B5107">
              <w:t>13,9</w:t>
            </w:r>
          </w:p>
        </w:tc>
        <w:tc>
          <w:tcPr>
            <w:tcW w:w="3515" w:type="dxa"/>
            <w:tcBorders>
              <w:left w:val="single" w:sz="6" w:space="0" w:color="000000"/>
            </w:tcBorders>
            <w:shd w:val="clear" w:color="auto" w:fill="auto"/>
            <w:vAlign w:val="bottom"/>
          </w:tcPr>
          <w:p w14:paraId="25A1A4A4" w14:textId="495642C6" w:rsidR="002B5107" w:rsidRPr="002B5107" w:rsidRDefault="002B5107">
            <w:pPr>
              <w:spacing w:before="100" w:line="160" w:lineRule="exact"/>
              <w:ind w:left="170"/>
              <w:rPr>
                <w:i/>
              </w:rPr>
            </w:pPr>
            <w:r w:rsidRPr="002B5107">
              <w:rPr>
                <w:i/>
              </w:rPr>
              <w:t>Azerbaijan</w:t>
            </w:r>
          </w:p>
        </w:tc>
      </w:tr>
      <w:tr w:rsidR="002B5107" w:rsidRPr="00D21FE6" w14:paraId="29FA72A5" w14:textId="77777777" w:rsidTr="00900DBF">
        <w:trPr>
          <w:cantSplit/>
        </w:trPr>
        <w:tc>
          <w:tcPr>
            <w:tcW w:w="3318" w:type="dxa"/>
            <w:shd w:val="clear" w:color="auto" w:fill="auto"/>
            <w:vAlign w:val="bottom"/>
          </w:tcPr>
          <w:p w14:paraId="425A4922" w14:textId="77777777" w:rsidR="002B5107" w:rsidRPr="00AE631F" w:rsidRDefault="002B5107" w:rsidP="00FD361D">
            <w:pPr>
              <w:spacing w:before="100" w:line="160" w:lineRule="exact"/>
              <w:ind w:left="113"/>
              <w:rPr>
                <w:color w:val="000000" w:themeColor="text1"/>
              </w:rPr>
            </w:pPr>
            <w:r w:rsidRPr="00AE631F">
              <w:rPr>
                <w:color w:val="000000" w:themeColor="text1"/>
              </w:rPr>
              <w:t>Армения</w:t>
            </w:r>
          </w:p>
        </w:tc>
        <w:tc>
          <w:tcPr>
            <w:tcW w:w="773" w:type="dxa"/>
            <w:tcBorders>
              <w:left w:val="single" w:sz="6" w:space="0" w:color="000000"/>
            </w:tcBorders>
            <w:shd w:val="clear" w:color="auto" w:fill="auto"/>
            <w:vAlign w:val="bottom"/>
          </w:tcPr>
          <w:p w14:paraId="1CB467C2" w14:textId="4B6113A4" w:rsidR="002B5107" w:rsidRPr="002B5107" w:rsidRDefault="002B5107" w:rsidP="00900DBF">
            <w:pPr>
              <w:snapToGrid w:val="0"/>
              <w:spacing w:before="100" w:line="160" w:lineRule="exact"/>
              <w:ind w:right="227"/>
              <w:jc w:val="right"/>
              <w:rPr>
                <w:lang w:val="en-US"/>
              </w:rPr>
            </w:pPr>
            <w:r w:rsidRPr="002B5107">
              <w:rPr>
                <w:lang w:val="en-US"/>
              </w:rPr>
              <w:t>11,4</w:t>
            </w:r>
          </w:p>
        </w:tc>
        <w:tc>
          <w:tcPr>
            <w:tcW w:w="773" w:type="dxa"/>
            <w:tcBorders>
              <w:left w:val="single" w:sz="6" w:space="0" w:color="000000"/>
              <w:right w:val="single" w:sz="6" w:space="0" w:color="000000"/>
            </w:tcBorders>
            <w:vAlign w:val="bottom"/>
          </w:tcPr>
          <w:p w14:paraId="67787994" w14:textId="10109CCB" w:rsidR="002B5107" w:rsidRPr="002B5107" w:rsidRDefault="002B5107" w:rsidP="00900DBF">
            <w:pPr>
              <w:snapToGrid w:val="0"/>
              <w:spacing w:before="100" w:line="160" w:lineRule="exact"/>
              <w:ind w:right="227"/>
              <w:jc w:val="right"/>
              <w:rPr>
                <w:lang w:val="en-US"/>
              </w:rPr>
            </w:pPr>
            <w:r w:rsidRPr="002B5107">
              <w:t>6,9</w:t>
            </w:r>
          </w:p>
        </w:tc>
        <w:tc>
          <w:tcPr>
            <w:tcW w:w="773" w:type="dxa"/>
            <w:tcBorders>
              <w:left w:val="single" w:sz="6" w:space="0" w:color="000000"/>
            </w:tcBorders>
            <w:vAlign w:val="bottom"/>
          </w:tcPr>
          <w:p w14:paraId="13DD19AE" w14:textId="24483E9D" w:rsidR="002B5107" w:rsidRPr="002B5107" w:rsidRDefault="002B5107" w:rsidP="00900DBF">
            <w:pPr>
              <w:snapToGrid w:val="0"/>
              <w:spacing w:before="100" w:line="160" w:lineRule="exact"/>
              <w:ind w:right="227"/>
              <w:jc w:val="right"/>
              <w:rPr>
                <w:lang w:val="en-US"/>
              </w:rPr>
            </w:pPr>
            <w:r w:rsidRPr="002B5107">
              <w:t>6,6</w:t>
            </w:r>
          </w:p>
        </w:tc>
        <w:tc>
          <w:tcPr>
            <w:tcW w:w="773" w:type="dxa"/>
            <w:tcBorders>
              <w:left w:val="single" w:sz="6" w:space="0" w:color="000000"/>
            </w:tcBorders>
            <w:shd w:val="clear" w:color="auto" w:fill="auto"/>
            <w:vAlign w:val="bottom"/>
          </w:tcPr>
          <w:p w14:paraId="4FFD3F1D" w14:textId="7043E6A4" w:rsidR="002B5107" w:rsidRPr="002B5107" w:rsidRDefault="002B5107" w:rsidP="00900DBF">
            <w:pPr>
              <w:spacing w:before="100" w:line="160" w:lineRule="exact"/>
              <w:ind w:right="227"/>
              <w:jc w:val="right"/>
            </w:pPr>
            <w:r w:rsidRPr="002B5107">
              <w:t>6,2</w:t>
            </w:r>
          </w:p>
        </w:tc>
        <w:tc>
          <w:tcPr>
            <w:tcW w:w="3515" w:type="dxa"/>
            <w:tcBorders>
              <w:left w:val="single" w:sz="6" w:space="0" w:color="000000"/>
            </w:tcBorders>
            <w:shd w:val="clear" w:color="auto" w:fill="auto"/>
            <w:vAlign w:val="bottom"/>
          </w:tcPr>
          <w:p w14:paraId="6CD106B0" w14:textId="6B56830A" w:rsidR="002B5107" w:rsidRPr="002B5107" w:rsidRDefault="002B5107">
            <w:pPr>
              <w:spacing w:before="100" w:line="160" w:lineRule="exact"/>
              <w:ind w:left="170"/>
              <w:rPr>
                <w:i/>
              </w:rPr>
            </w:pPr>
            <w:r w:rsidRPr="002B5107">
              <w:rPr>
                <w:i/>
              </w:rPr>
              <w:t>Armenia</w:t>
            </w:r>
          </w:p>
        </w:tc>
      </w:tr>
      <w:tr w:rsidR="002B5107" w:rsidRPr="00D21FE6" w14:paraId="5B2E5BC8" w14:textId="77777777" w:rsidTr="00900DBF">
        <w:trPr>
          <w:cantSplit/>
        </w:trPr>
        <w:tc>
          <w:tcPr>
            <w:tcW w:w="3318" w:type="dxa"/>
            <w:shd w:val="clear" w:color="auto" w:fill="auto"/>
            <w:vAlign w:val="bottom"/>
          </w:tcPr>
          <w:p w14:paraId="080CDC37" w14:textId="77777777" w:rsidR="002B5107" w:rsidRPr="00AE631F" w:rsidRDefault="002B5107" w:rsidP="00FD361D">
            <w:pPr>
              <w:spacing w:before="100" w:line="160" w:lineRule="exact"/>
              <w:ind w:left="113"/>
              <w:rPr>
                <w:color w:val="000000" w:themeColor="text1"/>
              </w:rPr>
            </w:pPr>
            <w:r w:rsidRPr="00AE631F">
              <w:rPr>
                <w:color w:val="000000" w:themeColor="text1"/>
              </w:rPr>
              <w:t>Беларусь</w:t>
            </w:r>
          </w:p>
        </w:tc>
        <w:tc>
          <w:tcPr>
            <w:tcW w:w="773" w:type="dxa"/>
            <w:tcBorders>
              <w:left w:val="single" w:sz="6" w:space="0" w:color="000000"/>
            </w:tcBorders>
            <w:shd w:val="clear" w:color="auto" w:fill="auto"/>
            <w:vAlign w:val="bottom"/>
          </w:tcPr>
          <w:p w14:paraId="7068ED43" w14:textId="7653FF7D" w:rsidR="002B5107" w:rsidRPr="002B5107" w:rsidRDefault="002B5107" w:rsidP="00900DBF">
            <w:pPr>
              <w:snapToGrid w:val="0"/>
              <w:spacing w:before="100" w:line="160" w:lineRule="exact"/>
              <w:ind w:right="227"/>
              <w:jc w:val="right"/>
              <w:rPr>
                <w:lang w:val="en-US"/>
              </w:rPr>
            </w:pPr>
            <w:r w:rsidRPr="002B5107">
              <w:rPr>
                <w:lang w:val="en-US"/>
              </w:rPr>
              <w:t>4,0</w:t>
            </w:r>
          </w:p>
        </w:tc>
        <w:tc>
          <w:tcPr>
            <w:tcW w:w="773" w:type="dxa"/>
            <w:tcBorders>
              <w:left w:val="single" w:sz="6" w:space="0" w:color="000000"/>
              <w:right w:val="single" w:sz="6" w:space="0" w:color="000000"/>
            </w:tcBorders>
            <w:vAlign w:val="bottom"/>
          </w:tcPr>
          <w:p w14:paraId="3632CF27" w14:textId="582D7893" w:rsidR="002B5107" w:rsidRPr="002B5107" w:rsidRDefault="002B5107" w:rsidP="00900DBF">
            <w:pPr>
              <w:snapToGrid w:val="0"/>
              <w:spacing w:before="100" w:line="160" w:lineRule="exact"/>
              <w:ind w:right="227"/>
              <w:jc w:val="right"/>
              <w:rPr>
                <w:lang w:val="en-US"/>
              </w:rPr>
            </w:pPr>
            <w:r w:rsidRPr="002B5107">
              <w:t>…</w:t>
            </w:r>
          </w:p>
        </w:tc>
        <w:tc>
          <w:tcPr>
            <w:tcW w:w="773" w:type="dxa"/>
            <w:tcBorders>
              <w:left w:val="single" w:sz="6" w:space="0" w:color="000000"/>
            </w:tcBorders>
            <w:vAlign w:val="bottom"/>
          </w:tcPr>
          <w:p w14:paraId="5641D14D" w14:textId="79873049" w:rsidR="002B5107" w:rsidRPr="002B5107" w:rsidRDefault="002B5107" w:rsidP="00900DBF">
            <w:pPr>
              <w:snapToGrid w:val="0"/>
              <w:spacing w:before="100" w:line="160" w:lineRule="exact"/>
              <w:ind w:right="227"/>
              <w:jc w:val="right"/>
              <w:rPr>
                <w:lang w:val="en-US"/>
              </w:rPr>
            </w:pPr>
            <w:r w:rsidRPr="002B5107">
              <w:t>…</w:t>
            </w:r>
          </w:p>
        </w:tc>
        <w:tc>
          <w:tcPr>
            <w:tcW w:w="773" w:type="dxa"/>
            <w:tcBorders>
              <w:left w:val="single" w:sz="6" w:space="0" w:color="000000"/>
            </w:tcBorders>
            <w:shd w:val="clear" w:color="auto" w:fill="auto"/>
            <w:vAlign w:val="bottom"/>
          </w:tcPr>
          <w:p w14:paraId="046327E4" w14:textId="0B6B3B3C" w:rsidR="002B5107" w:rsidRPr="002B5107" w:rsidRDefault="002B5107" w:rsidP="00900DBF">
            <w:pPr>
              <w:spacing w:before="100" w:line="160" w:lineRule="exact"/>
              <w:ind w:right="227"/>
              <w:jc w:val="right"/>
            </w:pPr>
            <w:r w:rsidRPr="002B5107">
              <w:t>2,9</w:t>
            </w:r>
          </w:p>
        </w:tc>
        <w:tc>
          <w:tcPr>
            <w:tcW w:w="3515" w:type="dxa"/>
            <w:tcBorders>
              <w:left w:val="single" w:sz="6" w:space="0" w:color="000000"/>
            </w:tcBorders>
            <w:shd w:val="clear" w:color="auto" w:fill="auto"/>
            <w:vAlign w:val="bottom"/>
          </w:tcPr>
          <w:p w14:paraId="5D031AF7" w14:textId="50F08FBF" w:rsidR="002B5107" w:rsidRPr="002B5107" w:rsidRDefault="002B5107">
            <w:pPr>
              <w:spacing w:before="100" w:line="160" w:lineRule="exact"/>
              <w:ind w:left="170"/>
              <w:rPr>
                <w:i/>
              </w:rPr>
            </w:pPr>
            <w:r w:rsidRPr="002B5107">
              <w:rPr>
                <w:i/>
              </w:rPr>
              <w:t>Belarus</w:t>
            </w:r>
          </w:p>
        </w:tc>
      </w:tr>
      <w:tr w:rsidR="002B5107" w:rsidRPr="00D21FE6" w14:paraId="1545DCDA" w14:textId="77777777" w:rsidTr="00900DBF">
        <w:trPr>
          <w:cantSplit/>
        </w:trPr>
        <w:tc>
          <w:tcPr>
            <w:tcW w:w="3318" w:type="dxa"/>
            <w:shd w:val="clear" w:color="auto" w:fill="auto"/>
            <w:vAlign w:val="bottom"/>
          </w:tcPr>
          <w:p w14:paraId="1C83F0A2" w14:textId="77777777" w:rsidR="002B5107" w:rsidRPr="00AE631F" w:rsidRDefault="002B5107" w:rsidP="00FD361D">
            <w:pPr>
              <w:spacing w:before="100" w:line="160" w:lineRule="exact"/>
              <w:ind w:left="113"/>
              <w:rPr>
                <w:color w:val="000000" w:themeColor="text1"/>
              </w:rPr>
            </w:pPr>
            <w:r w:rsidRPr="00AE631F">
              <w:rPr>
                <w:color w:val="000000" w:themeColor="text1"/>
              </w:rPr>
              <w:t>Казахстан</w:t>
            </w:r>
            <w:proofErr w:type="gramStart"/>
            <w:r w:rsidRPr="00AE631F">
              <w:rPr>
                <w:color w:val="000000" w:themeColor="text1"/>
                <w:vertAlign w:val="superscript"/>
              </w:rPr>
              <w:t>1</w:t>
            </w:r>
            <w:proofErr w:type="gramEnd"/>
            <w:r w:rsidRPr="00AE631F">
              <w:rPr>
                <w:color w:val="000000" w:themeColor="text1"/>
                <w:vertAlign w:val="superscript"/>
              </w:rPr>
              <w:t>)</w:t>
            </w:r>
          </w:p>
        </w:tc>
        <w:tc>
          <w:tcPr>
            <w:tcW w:w="773" w:type="dxa"/>
            <w:tcBorders>
              <w:left w:val="single" w:sz="6" w:space="0" w:color="000000"/>
            </w:tcBorders>
            <w:shd w:val="clear" w:color="auto" w:fill="auto"/>
            <w:vAlign w:val="bottom"/>
          </w:tcPr>
          <w:p w14:paraId="0CB33CB0" w14:textId="7B94FBF3" w:rsidR="002B5107" w:rsidRPr="002B5107" w:rsidRDefault="002B5107" w:rsidP="00900DBF">
            <w:pPr>
              <w:snapToGrid w:val="0"/>
              <w:spacing w:before="100" w:line="160" w:lineRule="exact"/>
              <w:ind w:right="227"/>
              <w:jc w:val="right"/>
              <w:rPr>
                <w:lang w:val="en-US"/>
              </w:rPr>
            </w:pPr>
            <w:r w:rsidRPr="002B5107">
              <w:rPr>
                <w:lang w:val="en-US"/>
              </w:rPr>
              <w:t>16,5</w:t>
            </w:r>
          </w:p>
        </w:tc>
        <w:tc>
          <w:tcPr>
            <w:tcW w:w="773" w:type="dxa"/>
            <w:tcBorders>
              <w:left w:val="single" w:sz="6" w:space="0" w:color="000000"/>
              <w:right w:val="single" w:sz="6" w:space="0" w:color="000000"/>
            </w:tcBorders>
            <w:vAlign w:val="bottom"/>
          </w:tcPr>
          <w:p w14:paraId="51CB0C33" w14:textId="1C9DEF48" w:rsidR="002B5107" w:rsidRPr="002B5107" w:rsidRDefault="002B5107" w:rsidP="00900DBF">
            <w:pPr>
              <w:snapToGrid w:val="0"/>
              <w:spacing w:before="100" w:line="160" w:lineRule="exact"/>
              <w:ind w:right="227"/>
              <w:jc w:val="right"/>
              <w:rPr>
                <w:lang w:val="en-US"/>
              </w:rPr>
            </w:pPr>
            <w:r w:rsidRPr="002B5107">
              <w:t>7,7</w:t>
            </w:r>
          </w:p>
        </w:tc>
        <w:tc>
          <w:tcPr>
            <w:tcW w:w="773" w:type="dxa"/>
            <w:tcBorders>
              <w:left w:val="single" w:sz="6" w:space="0" w:color="000000"/>
            </w:tcBorders>
            <w:vAlign w:val="bottom"/>
          </w:tcPr>
          <w:p w14:paraId="759FDF4F" w14:textId="51560C88" w:rsidR="002B5107" w:rsidRPr="002B5107" w:rsidRDefault="002B5107" w:rsidP="00900DBF">
            <w:pPr>
              <w:snapToGrid w:val="0"/>
              <w:spacing w:before="100" w:line="160" w:lineRule="exact"/>
              <w:ind w:right="227"/>
              <w:jc w:val="right"/>
              <w:rPr>
                <w:lang w:val="en-US"/>
              </w:rPr>
            </w:pPr>
            <w:r w:rsidRPr="002B5107">
              <w:t>7,7</w:t>
            </w:r>
          </w:p>
        </w:tc>
        <w:tc>
          <w:tcPr>
            <w:tcW w:w="773" w:type="dxa"/>
            <w:tcBorders>
              <w:left w:val="single" w:sz="6" w:space="0" w:color="000000"/>
            </w:tcBorders>
            <w:shd w:val="clear" w:color="auto" w:fill="auto"/>
            <w:vAlign w:val="bottom"/>
          </w:tcPr>
          <w:p w14:paraId="532BEA80" w14:textId="3E2D8859" w:rsidR="002B5107" w:rsidRPr="002B5107" w:rsidRDefault="002B5107" w:rsidP="00900DBF">
            <w:pPr>
              <w:spacing w:before="100" w:line="160" w:lineRule="exact"/>
              <w:ind w:right="227"/>
              <w:jc w:val="right"/>
            </w:pPr>
            <w:r w:rsidRPr="002B5107">
              <w:t>6,8</w:t>
            </w:r>
          </w:p>
        </w:tc>
        <w:tc>
          <w:tcPr>
            <w:tcW w:w="3515" w:type="dxa"/>
            <w:tcBorders>
              <w:left w:val="single" w:sz="6" w:space="0" w:color="000000"/>
            </w:tcBorders>
            <w:shd w:val="clear" w:color="auto" w:fill="auto"/>
            <w:vAlign w:val="bottom"/>
          </w:tcPr>
          <w:p w14:paraId="410FC6AE" w14:textId="4000C916" w:rsidR="002B5107" w:rsidRPr="002B5107" w:rsidRDefault="002B5107">
            <w:pPr>
              <w:spacing w:before="100" w:line="160" w:lineRule="exact"/>
              <w:ind w:left="170"/>
              <w:rPr>
                <w:i/>
              </w:rPr>
            </w:pPr>
            <w:r w:rsidRPr="002B5107">
              <w:rPr>
                <w:i/>
                <w:lang w:val="de-DE"/>
              </w:rPr>
              <w:t>Kazakhstan</w:t>
            </w:r>
            <w:r w:rsidRPr="002B5107">
              <w:rPr>
                <w:bCs/>
                <w:i/>
                <w:vertAlign w:val="superscript"/>
              </w:rPr>
              <w:t>1)</w:t>
            </w:r>
          </w:p>
        </w:tc>
      </w:tr>
      <w:tr w:rsidR="002B5107" w:rsidRPr="00D21FE6" w14:paraId="4C3C5EA0" w14:textId="77777777" w:rsidTr="00900DBF">
        <w:trPr>
          <w:cantSplit/>
        </w:trPr>
        <w:tc>
          <w:tcPr>
            <w:tcW w:w="3318" w:type="dxa"/>
            <w:shd w:val="clear" w:color="auto" w:fill="auto"/>
            <w:vAlign w:val="bottom"/>
          </w:tcPr>
          <w:p w14:paraId="3436504B" w14:textId="77777777" w:rsidR="002B5107" w:rsidRPr="00AE631F" w:rsidRDefault="002B5107" w:rsidP="00FD361D">
            <w:pPr>
              <w:spacing w:before="100" w:line="160" w:lineRule="exact"/>
              <w:ind w:left="113"/>
              <w:rPr>
                <w:color w:val="000000" w:themeColor="text1"/>
              </w:rPr>
            </w:pPr>
            <w:r w:rsidRPr="00AE631F">
              <w:rPr>
                <w:color w:val="000000" w:themeColor="text1"/>
              </w:rPr>
              <w:t>Киргизия</w:t>
            </w:r>
            <w:proofErr w:type="gramStart"/>
            <w:r w:rsidRPr="00AE631F">
              <w:rPr>
                <w:color w:val="000000" w:themeColor="text1"/>
                <w:vertAlign w:val="superscript"/>
              </w:rPr>
              <w:t>1</w:t>
            </w:r>
            <w:proofErr w:type="gramEnd"/>
            <w:r w:rsidRPr="00AE631F">
              <w:rPr>
                <w:color w:val="000000" w:themeColor="text1"/>
                <w:vertAlign w:val="superscript"/>
              </w:rPr>
              <w:t>)</w:t>
            </w:r>
          </w:p>
        </w:tc>
        <w:tc>
          <w:tcPr>
            <w:tcW w:w="773" w:type="dxa"/>
            <w:tcBorders>
              <w:left w:val="single" w:sz="6" w:space="0" w:color="000000"/>
            </w:tcBorders>
            <w:shd w:val="clear" w:color="auto" w:fill="auto"/>
            <w:vAlign w:val="bottom"/>
          </w:tcPr>
          <w:p w14:paraId="22B31075" w14:textId="1F1E1AFD" w:rsidR="002B5107" w:rsidRPr="002B5107" w:rsidRDefault="002B5107" w:rsidP="00900DBF">
            <w:pPr>
              <w:snapToGrid w:val="0"/>
              <w:spacing w:before="100" w:line="160" w:lineRule="exact"/>
              <w:ind w:right="227"/>
              <w:jc w:val="right"/>
              <w:rPr>
                <w:lang w:val="en-US"/>
              </w:rPr>
            </w:pPr>
            <w:r w:rsidRPr="002B5107">
              <w:rPr>
                <w:lang w:val="en-US"/>
              </w:rPr>
              <w:t>22,8</w:t>
            </w:r>
          </w:p>
        </w:tc>
        <w:tc>
          <w:tcPr>
            <w:tcW w:w="773" w:type="dxa"/>
            <w:tcBorders>
              <w:left w:val="single" w:sz="6" w:space="0" w:color="000000"/>
              <w:right w:val="single" w:sz="6" w:space="0" w:color="000000"/>
            </w:tcBorders>
            <w:vAlign w:val="bottom"/>
          </w:tcPr>
          <w:p w14:paraId="64D7B376" w14:textId="0EBACDF7" w:rsidR="002B5107" w:rsidRPr="002B5107" w:rsidRDefault="002B5107" w:rsidP="00900DBF">
            <w:pPr>
              <w:snapToGrid w:val="0"/>
              <w:spacing w:before="100" w:line="160" w:lineRule="exact"/>
              <w:ind w:right="227"/>
              <w:jc w:val="right"/>
              <w:rPr>
                <w:lang w:val="en-US"/>
              </w:rPr>
            </w:pPr>
            <w:r w:rsidRPr="002B5107">
              <w:t>14,3</w:t>
            </w:r>
          </w:p>
        </w:tc>
        <w:tc>
          <w:tcPr>
            <w:tcW w:w="773" w:type="dxa"/>
            <w:tcBorders>
              <w:left w:val="single" w:sz="6" w:space="0" w:color="000000"/>
            </w:tcBorders>
            <w:vAlign w:val="bottom"/>
          </w:tcPr>
          <w:p w14:paraId="420C9CD2" w14:textId="4CF89468" w:rsidR="002B5107" w:rsidRPr="002B5107" w:rsidRDefault="002B5107" w:rsidP="00900DBF">
            <w:pPr>
              <w:snapToGrid w:val="0"/>
              <w:spacing w:before="100" w:line="160" w:lineRule="exact"/>
              <w:ind w:right="227"/>
              <w:jc w:val="right"/>
              <w:rPr>
                <w:lang w:val="en-US"/>
              </w:rPr>
            </w:pPr>
            <w:r w:rsidRPr="002B5107">
              <w:t>14,0</w:t>
            </w:r>
          </w:p>
        </w:tc>
        <w:tc>
          <w:tcPr>
            <w:tcW w:w="773" w:type="dxa"/>
            <w:tcBorders>
              <w:left w:val="single" w:sz="6" w:space="0" w:color="000000"/>
            </w:tcBorders>
            <w:shd w:val="clear" w:color="auto" w:fill="auto"/>
            <w:vAlign w:val="bottom"/>
          </w:tcPr>
          <w:p w14:paraId="4A8B2FB8" w14:textId="0B4C847E" w:rsidR="002B5107" w:rsidRPr="002B5107" w:rsidRDefault="002B5107" w:rsidP="00900DBF">
            <w:pPr>
              <w:spacing w:before="100" w:line="160" w:lineRule="exact"/>
              <w:ind w:right="227"/>
              <w:jc w:val="right"/>
            </w:pPr>
            <w:r w:rsidRPr="002B5107">
              <w:t>13,1</w:t>
            </w:r>
          </w:p>
        </w:tc>
        <w:tc>
          <w:tcPr>
            <w:tcW w:w="3515" w:type="dxa"/>
            <w:tcBorders>
              <w:left w:val="single" w:sz="6" w:space="0" w:color="000000"/>
            </w:tcBorders>
            <w:shd w:val="clear" w:color="auto" w:fill="auto"/>
            <w:vAlign w:val="bottom"/>
          </w:tcPr>
          <w:p w14:paraId="35530039" w14:textId="7E072FFD" w:rsidR="002B5107" w:rsidRPr="002B5107" w:rsidRDefault="002B5107">
            <w:pPr>
              <w:spacing w:before="100" w:line="160" w:lineRule="exact"/>
              <w:ind w:left="170"/>
              <w:rPr>
                <w:i/>
              </w:rPr>
            </w:pPr>
            <w:r w:rsidRPr="002B5107">
              <w:rPr>
                <w:i/>
                <w:lang w:val="de-DE"/>
              </w:rPr>
              <w:t>Kyrgyzstan</w:t>
            </w:r>
            <w:r w:rsidRPr="002B5107">
              <w:rPr>
                <w:bCs/>
                <w:i/>
                <w:vertAlign w:val="superscript"/>
              </w:rPr>
              <w:t>1)</w:t>
            </w:r>
          </w:p>
        </w:tc>
      </w:tr>
      <w:tr w:rsidR="002B5107" w:rsidRPr="00D21FE6" w14:paraId="7AE4AEF8" w14:textId="77777777" w:rsidTr="00900DBF">
        <w:trPr>
          <w:cantSplit/>
        </w:trPr>
        <w:tc>
          <w:tcPr>
            <w:tcW w:w="3318" w:type="dxa"/>
            <w:shd w:val="clear" w:color="auto" w:fill="auto"/>
            <w:vAlign w:val="bottom"/>
          </w:tcPr>
          <w:p w14:paraId="43070AC0" w14:textId="77777777" w:rsidR="002B5107" w:rsidRPr="00AE631F" w:rsidRDefault="002B5107" w:rsidP="00FD361D">
            <w:pPr>
              <w:spacing w:before="100" w:line="160" w:lineRule="exact"/>
              <w:ind w:left="113"/>
              <w:rPr>
                <w:color w:val="000000" w:themeColor="text1"/>
              </w:rPr>
            </w:pPr>
            <w:r w:rsidRPr="00AE631F">
              <w:rPr>
                <w:color w:val="000000" w:themeColor="text1"/>
              </w:rPr>
              <w:t>Республика Молдова</w:t>
            </w:r>
          </w:p>
        </w:tc>
        <w:tc>
          <w:tcPr>
            <w:tcW w:w="773" w:type="dxa"/>
            <w:tcBorders>
              <w:left w:val="single" w:sz="6" w:space="0" w:color="000000"/>
            </w:tcBorders>
            <w:shd w:val="clear" w:color="auto" w:fill="auto"/>
            <w:vAlign w:val="bottom"/>
          </w:tcPr>
          <w:p w14:paraId="00342D70" w14:textId="5BF3E6AE" w:rsidR="002B5107" w:rsidRPr="002B5107" w:rsidRDefault="002B5107" w:rsidP="00900DBF">
            <w:pPr>
              <w:snapToGrid w:val="0"/>
              <w:spacing w:before="100" w:line="160" w:lineRule="exact"/>
              <w:ind w:right="227"/>
              <w:jc w:val="right"/>
              <w:rPr>
                <w:lang w:val="en-US"/>
              </w:rPr>
            </w:pPr>
            <w:r w:rsidRPr="002B5107">
              <w:rPr>
                <w:lang w:val="en-US"/>
              </w:rPr>
              <w:t>11,7</w:t>
            </w:r>
          </w:p>
        </w:tc>
        <w:tc>
          <w:tcPr>
            <w:tcW w:w="773" w:type="dxa"/>
            <w:tcBorders>
              <w:left w:val="single" w:sz="6" w:space="0" w:color="000000"/>
              <w:right w:val="single" w:sz="6" w:space="0" w:color="000000"/>
            </w:tcBorders>
            <w:vAlign w:val="bottom"/>
          </w:tcPr>
          <w:p w14:paraId="1AF765DB" w14:textId="1E522084" w:rsidR="002B5107" w:rsidRPr="002B5107" w:rsidRDefault="002B5107" w:rsidP="00900DBF">
            <w:pPr>
              <w:snapToGrid w:val="0"/>
              <w:spacing w:before="100" w:line="160" w:lineRule="exact"/>
              <w:ind w:right="227"/>
              <w:jc w:val="right"/>
              <w:rPr>
                <w:lang w:val="en-US"/>
              </w:rPr>
            </w:pPr>
            <w:r w:rsidRPr="002B5107">
              <w:t>9,0</w:t>
            </w:r>
          </w:p>
        </w:tc>
        <w:tc>
          <w:tcPr>
            <w:tcW w:w="773" w:type="dxa"/>
            <w:tcBorders>
              <w:left w:val="single" w:sz="6" w:space="0" w:color="000000"/>
            </w:tcBorders>
            <w:vAlign w:val="bottom"/>
          </w:tcPr>
          <w:p w14:paraId="200B459F" w14:textId="1A078876" w:rsidR="002B5107" w:rsidRPr="002B5107" w:rsidRDefault="002B5107" w:rsidP="00900DBF">
            <w:pPr>
              <w:snapToGrid w:val="0"/>
              <w:spacing w:before="100" w:line="160" w:lineRule="exact"/>
              <w:ind w:right="227"/>
              <w:jc w:val="right"/>
              <w:rPr>
                <w:lang w:val="en-US"/>
              </w:rPr>
            </w:pPr>
            <w:r w:rsidRPr="002B5107">
              <w:t>10,0</w:t>
            </w:r>
          </w:p>
        </w:tc>
        <w:tc>
          <w:tcPr>
            <w:tcW w:w="773" w:type="dxa"/>
            <w:tcBorders>
              <w:left w:val="single" w:sz="6" w:space="0" w:color="000000"/>
            </w:tcBorders>
            <w:shd w:val="clear" w:color="auto" w:fill="auto"/>
            <w:vAlign w:val="bottom"/>
          </w:tcPr>
          <w:p w14:paraId="6CBFD250" w14:textId="70549461" w:rsidR="002B5107" w:rsidRPr="002B5107" w:rsidRDefault="002B5107" w:rsidP="00900DBF">
            <w:pPr>
              <w:spacing w:before="100" w:line="160" w:lineRule="exact"/>
              <w:ind w:right="227"/>
              <w:jc w:val="right"/>
            </w:pPr>
            <w:r w:rsidRPr="002B5107">
              <w:t>11,8</w:t>
            </w:r>
          </w:p>
        </w:tc>
        <w:tc>
          <w:tcPr>
            <w:tcW w:w="3515" w:type="dxa"/>
            <w:tcBorders>
              <w:left w:val="single" w:sz="6" w:space="0" w:color="000000"/>
            </w:tcBorders>
            <w:shd w:val="clear" w:color="auto" w:fill="auto"/>
            <w:vAlign w:val="bottom"/>
          </w:tcPr>
          <w:p w14:paraId="02E734E4" w14:textId="162CE753" w:rsidR="002B5107" w:rsidRPr="002B5107" w:rsidRDefault="002B5107">
            <w:pPr>
              <w:spacing w:before="100" w:line="160" w:lineRule="exact"/>
              <w:ind w:left="170"/>
              <w:rPr>
                <w:i/>
              </w:rPr>
            </w:pPr>
            <w:r w:rsidRPr="002B5107">
              <w:rPr>
                <w:i/>
              </w:rPr>
              <w:t xml:space="preserve">Republic of </w:t>
            </w:r>
            <w:r w:rsidRPr="002B5107">
              <w:rPr>
                <w:i/>
                <w:lang w:val="de-DE"/>
              </w:rPr>
              <w:t>Moldova</w:t>
            </w:r>
            <w:r w:rsidRPr="002B5107">
              <w:rPr>
                <w:i/>
                <w:vertAlign w:val="superscript"/>
              </w:rPr>
              <w:t xml:space="preserve"> </w:t>
            </w:r>
          </w:p>
        </w:tc>
      </w:tr>
      <w:tr w:rsidR="002B5107" w:rsidRPr="00D21FE6" w14:paraId="6822E5DC" w14:textId="77777777" w:rsidTr="00900DBF">
        <w:trPr>
          <w:cantSplit/>
        </w:trPr>
        <w:tc>
          <w:tcPr>
            <w:tcW w:w="3318" w:type="dxa"/>
            <w:shd w:val="clear" w:color="auto" w:fill="auto"/>
            <w:vAlign w:val="bottom"/>
          </w:tcPr>
          <w:p w14:paraId="2F359940" w14:textId="55EB4FEC" w:rsidR="002B5107" w:rsidRPr="00AE631F" w:rsidRDefault="002B5107" w:rsidP="00FD361D">
            <w:pPr>
              <w:spacing w:before="100" w:line="160" w:lineRule="exact"/>
              <w:ind w:left="113"/>
              <w:rPr>
                <w:color w:val="000000" w:themeColor="text1"/>
              </w:rPr>
            </w:pPr>
            <w:r w:rsidRPr="00AE631F">
              <w:rPr>
                <w:color w:val="000000" w:themeColor="text1"/>
              </w:rPr>
              <w:t>Узбекистан</w:t>
            </w:r>
          </w:p>
        </w:tc>
        <w:tc>
          <w:tcPr>
            <w:tcW w:w="773" w:type="dxa"/>
            <w:tcBorders>
              <w:left w:val="single" w:sz="6" w:space="0" w:color="000000"/>
            </w:tcBorders>
            <w:shd w:val="clear" w:color="auto" w:fill="auto"/>
            <w:vAlign w:val="bottom"/>
          </w:tcPr>
          <w:p w14:paraId="3644EE6A" w14:textId="172E0933" w:rsidR="002B5107" w:rsidRPr="002B5107" w:rsidRDefault="002B5107" w:rsidP="00900DBF">
            <w:pPr>
              <w:snapToGrid w:val="0"/>
              <w:spacing w:before="100" w:line="160" w:lineRule="exact"/>
              <w:ind w:right="227"/>
              <w:jc w:val="right"/>
              <w:rPr>
                <w:lang w:val="en-US"/>
              </w:rPr>
            </w:pPr>
            <w:r w:rsidRPr="002B5107">
              <w:t>11,0</w:t>
            </w:r>
          </w:p>
        </w:tc>
        <w:tc>
          <w:tcPr>
            <w:tcW w:w="773" w:type="dxa"/>
            <w:tcBorders>
              <w:left w:val="single" w:sz="6" w:space="0" w:color="000000"/>
              <w:right w:val="single" w:sz="6" w:space="0" w:color="000000"/>
            </w:tcBorders>
            <w:vAlign w:val="bottom"/>
          </w:tcPr>
          <w:p w14:paraId="5C73A832" w14:textId="5C6ACB1F" w:rsidR="002B5107" w:rsidRPr="002B5107" w:rsidRDefault="002B5107" w:rsidP="00900DBF">
            <w:pPr>
              <w:snapToGrid w:val="0"/>
              <w:spacing w:before="100" w:line="160" w:lineRule="exact"/>
              <w:ind w:right="227"/>
              <w:jc w:val="right"/>
            </w:pPr>
            <w:r w:rsidRPr="002B5107">
              <w:t>8,6</w:t>
            </w:r>
          </w:p>
        </w:tc>
        <w:tc>
          <w:tcPr>
            <w:tcW w:w="773" w:type="dxa"/>
            <w:tcBorders>
              <w:left w:val="single" w:sz="6" w:space="0" w:color="000000"/>
            </w:tcBorders>
            <w:vAlign w:val="bottom"/>
          </w:tcPr>
          <w:p w14:paraId="5C087C06" w14:textId="681AA4CD" w:rsidR="002B5107" w:rsidRPr="002B5107" w:rsidRDefault="002B5107" w:rsidP="00900DBF">
            <w:pPr>
              <w:snapToGrid w:val="0"/>
              <w:spacing w:before="100" w:line="160" w:lineRule="exact"/>
              <w:ind w:right="227"/>
              <w:jc w:val="right"/>
            </w:pPr>
            <w:r w:rsidRPr="002B5107">
              <w:t>8,5</w:t>
            </w:r>
          </w:p>
        </w:tc>
        <w:tc>
          <w:tcPr>
            <w:tcW w:w="773" w:type="dxa"/>
            <w:tcBorders>
              <w:left w:val="single" w:sz="6" w:space="0" w:color="000000"/>
            </w:tcBorders>
            <w:shd w:val="clear" w:color="auto" w:fill="auto"/>
            <w:vAlign w:val="bottom"/>
          </w:tcPr>
          <w:p w14:paraId="0D7B1AE6" w14:textId="3A26A83B" w:rsidR="002B5107" w:rsidRPr="002B5107" w:rsidRDefault="002B5107" w:rsidP="00900DBF">
            <w:pPr>
              <w:spacing w:before="100" w:line="160" w:lineRule="exact"/>
              <w:ind w:right="227"/>
              <w:jc w:val="right"/>
            </w:pPr>
            <w:r w:rsidRPr="002B5107">
              <w:t>9,0</w:t>
            </w:r>
          </w:p>
        </w:tc>
        <w:tc>
          <w:tcPr>
            <w:tcW w:w="3515" w:type="dxa"/>
            <w:tcBorders>
              <w:left w:val="single" w:sz="6" w:space="0" w:color="000000"/>
            </w:tcBorders>
            <w:shd w:val="clear" w:color="auto" w:fill="auto"/>
            <w:vAlign w:val="bottom"/>
          </w:tcPr>
          <w:p w14:paraId="7BF7AFDF" w14:textId="3108AD7D" w:rsidR="002B5107" w:rsidRPr="002B5107" w:rsidRDefault="002B5107">
            <w:pPr>
              <w:spacing w:before="100" w:line="160" w:lineRule="exact"/>
              <w:ind w:left="170"/>
              <w:rPr>
                <w:i/>
              </w:rPr>
            </w:pPr>
            <w:r w:rsidRPr="002B5107">
              <w:rPr>
                <w:i/>
              </w:rPr>
              <w:t>Uzbekistan</w:t>
            </w:r>
          </w:p>
        </w:tc>
      </w:tr>
      <w:tr w:rsidR="002B5107" w:rsidRPr="00D21FE6" w14:paraId="0F2CD2B9" w14:textId="77777777" w:rsidTr="00900DBF">
        <w:trPr>
          <w:cantSplit/>
        </w:trPr>
        <w:tc>
          <w:tcPr>
            <w:tcW w:w="3318" w:type="dxa"/>
            <w:shd w:val="clear" w:color="auto" w:fill="auto"/>
            <w:vAlign w:val="bottom"/>
          </w:tcPr>
          <w:p w14:paraId="32195D61" w14:textId="77777777" w:rsidR="002B5107" w:rsidRPr="00AE631F" w:rsidRDefault="002B5107" w:rsidP="00FD361D">
            <w:pPr>
              <w:spacing w:before="100" w:line="160" w:lineRule="exact"/>
              <w:ind w:left="113"/>
              <w:rPr>
                <w:color w:val="000000" w:themeColor="text1"/>
              </w:rPr>
            </w:pPr>
            <w:r w:rsidRPr="00AE631F">
              <w:rPr>
                <w:color w:val="000000" w:themeColor="text1"/>
              </w:rPr>
              <w:t>Украина</w:t>
            </w:r>
          </w:p>
        </w:tc>
        <w:tc>
          <w:tcPr>
            <w:tcW w:w="773" w:type="dxa"/>
            <w:tcBorders>
              <w:left w:val="single" w:sz="6" w:space="0" w:color="000000"/>
            </w:tcBorders>
            <w:shd w:val="clear" w:color="auto" w:fill="auto"/>
            <w:vAlign w:val="bottom"/>
          </w:tcPr>
          <w:p w14:paraId="12201168" w14:textId="1C8D4916" w:rsidR="002B5107" w:rsidRPr="002B5107" w:rsidRDefault="002B5107" w:rsidP="00900DBF">
            <w:pPr>
              <w:snapToGrid w:val="0"/>
              <w:spacing w:before="100" w:line="160" w:lineRule="exact"/>
              <w:ind w:right="227"/>
              <w:jc w:val="right"/>
              <w:rPr>
                <w:lang w:val="en-US"/>
              </w:rPr>
            </w:pPr>
            <w:r w:rsidRPr="002B5107">
              <w:t>…</w:t>
            </w:r>
          </w:p>
        </w:tc>
        <w:tc>
          <w:tcPr>
            <w:tcW w:w="773" w:type="dxa"/>
            <w:tcBorders>
              <w:left w:val="single" w:sz="6" w:space="0" w:color="000000"/>
              <w:right w:val="single" w:sz="6" w:space="0" w:color="000000"/>
            </w:tcBorders>
            <w:vAlign w:val="bottom"/>
          </w:tcPr>
          <w:p w14:paraId="07E65DC5" w14:textId="00A740C1" w:rsidR="002B5107" w:rsidRPr="002B5107" w:rsidRDefault="002B5107" w:rsidP="00900DBF">
            <w:pPr>
              <w:snapToGrid w:val="0"/>
              <w:spacing w:before="100" w:line="160" w:lineRule="exact"/>
              <w:ind w:right="227"/>
              <w:jc w:val="right"/>
              <w:rPr>
                <w:lang w:val="en-US"/>
              </w:rPr>
            </w:pPr>
            <w:r w:rsidRPr="002B5107">
              <w:t>…</w:t>
            </w:r>
          </w:p>
        </w:tc>
        <w:tc>
          <w:tcPr>
            <w:tcW w:w="773" w:type="dxa"/>
            <w:tcBorders>
              <w:left w:val="single" w:sz="6" w:space="0" w:color="000000"/>
            </w:tcBorders>
            <w:vAlign w:val="bottom"/>
          </w:tcPr>
          <w:p w14:paraId="2BA80F75" w14:textId="61E3D2C1" w:rsidR="002B5107" w:rsidRPr="002B5107" w:rsidRDefault="002B5107" w:rsidP="00900DBF">
            <w:pPr>
              <w:snapToGrid w:val="0"/>
              <w:spacing w:before="100" w:line="160" w:lineRule="exact"/>
              <w:ind w:right="227"/>
              <w:jc w:val="right"/>
              <w:rPr>
                <w:lang w:val="en-US"/>
              </w:rPr>
            </w:pPr>
            <w:r w:rsidRPr="002B5107">
              <w:t>…</w:t>
            </w:r>
          </w:p>
        </w:tc>
        <w:tc>
          <w:tcPr>
            <w:tcW w:w="773" w:type="dxa"/>
            <w:tcBorders>
              <w:left w:val="single" w:sz="6" w:space="0" w:color="000000"/>
            </w:tcBorders>
            <w:shd w:val="clear" w:color="auto" w:fill="auto"/>
            <w:vAlign w:val="bottom"/>
          </w:tcPr>
          <w:p w14:paraId="73487AFA" w14:textId="6BC5FFE8" w:rsidR="002B5107" w:rsidRPr="002B5107" w:rsidRDefault="002B5107" w:rsidP="00900DBF">
            <w:pPr>
              <w:spacing w:before="100" w:line="160" w:lineRule="exact"/>
              <w:ind w:right="227"/>
              <w:jc w:val="right"/>
            </w:pPr>
            <w:r w:rsidRPr="002B5107">
              <w:rPr>
                <w:lang w:val="en-US"/>
              </w:rPr>
              <w:t>…</w:t>
            </w:r>
          </w:p>
        </w:tc>
        <w:tc>
          <w:tcPr>
            <w:tcW w:w="3515" w:type="dxa"/>
            <w:tcBorders>
              <w:left w:val="single" w:sz="6" w:space="0" w:color="000000"/>
            </w:tcBorders>
            <w:shd w:val="clear" w:color="auto" w:fill="auto"/>
            <w:vAlign w:val="bottom"/>
          </w:tcPr>
          <w:p w14:paraId="132BB78A" w14:textId="1F2D1317" w:rsidR="002B5107" w:rsidRPr="002B5107" w:rsidRDefault="002B5107">
            <w:pPr>
              <w:pStyle w:val="19"/>
              <w:spacing w:after="0" w:line="160" w:lineRule="exact"/>
              <w:ind w:left="170"/>
              <w:rPr>
                <w:i/>
                <w:sz w:val="14"/>
                <w:szCs w:val="14"/>
              </w:rPr>
            </w:pPr>
            <w:r w:rsidRPr="002B5107">
              <w:rPr>
                <w:rFonts w:ascii="Arial" w:hAnsi="Arial" w:cs="Arial"/>
                <w:i/>
                <w:sz w:val="14"/>
                <w:szCs w:val="14"/>
              </w:rPr>
              <w:t>Ukraine</w:t>
            </w:r>
          </w:p>
        </w:tc>
      </w:tr>
      <w:tr w:rsidR="002B5107" w:rsidRPr="00D21FE6" w14:paraId="56DEE3BF" w14:textId="77777777" w:rsidTr="00900DBF">
        <w:trPr>
          <w:cantSplit/>
        </w:trPr>
        <w:tc>
          <w:tcPr>
            <w:tcW w:w="3318" w:type="dxa"/>
            <w:shd w:val="clear" w:color="auto" w:fill="auto"/>
            <w:vAlign w:val="bottom"/>
          </w:tcPr>
          <w:p w14:paraId="459CBAEB" w14:textId="77777777" w:rsidR="002B5107" w:rsidRPr="00AE631F" w:rsidRDefault="002B5107" w:rsidP="00FD361D">
            <w:pPr>
              <w:pStyle w:val="13"/>
              <w:spacing w:before="100" w:line="160" w:lineRule="exact"/>
              <w:rPr>
                <w:color w:val="000000" w:themeColor="text1"/>
                <w:sz w:val="14"/>
                <w:szCs w:val="14"/>
              </w:rPr>
            </w:pPr>
            <w:r w:rsidRPr="00AE631F">
              <w:rPr>
                <w:color w:val="000000" w:themeColor="text1"/>
                <w:sz w:val="14"/>
                <w:szCs w:val="14"/>
                <w:u w:val="none"/>
              </w:rPr>
              <w:t>Страны БРИКС</w:t>
            </w:r>
          </w:p>
        </w:tc>
        <w:tc>
          <w:tcPr>
            <w:tcW w:w="773" w:type="dxa"/>
            <w:tcBorders>
              <w:left w:val="single" w:sz="6" w:space="0" w:color="000000"/>
            </w:tcBorders>
            <w:shd w:val="clear" w:color="auto" w:fill="auto"/>
            <w:vAlign w:val="bottom"/>
          </w:tcPr>
          <w:p w14:paraId="28BB91F1" w14:textId="77777777" w:rsidR="002B5107" w:rsidRPr="002B5107" w:rsidRDefault="002B5107" w:rsidP="00900DBF">
            <w:pPr>
              <w:snapToGrid w:val="0"/>
              <w:spacing w:before="100" w:line="160" w:lineRule="exact"/>
              <w:ind w:right="227"/>
              <w:jc w:val="right"/>
              <w:rPr>
                <w:lang w:val="en-US"/>
              </w:rPr>
            </w:pPr>
          </w:p>
        </w:tc>
        <w:tc>
          <w:tcPr>
            <w:tcW w:w="773" w:type="dxa"/>
            <w:tcBorders>
              <w:left w:val="single" w:sz="6" w:space="0" w:color="000000"/>
              <w:right w:val="single" w:sz="6" w:space="0" w:color="000000"/>
            </w:tcBorders>
            <w:vAlign w:val="bottom"/>
          </w:tcPr>
          <w:p w14:paraId="7EB150F0" w14:textId="77777777" w:rsidR="002B5107" w:rsidRPr="002B5107" w:rsidRDefault="002B5107" w:rsidP="00900DBF">
            <w:pPr>
              <w:snapToGrid w:val="0"/>
              <w:spacing w:before="100" w:line="160" w:lineRule="exact"/>
              <w:ind w:right="227"/>
              <w:jc w:val="right"/>
              <w:rPr>
                <w:lang w:val="en-US"/>
              </w:rPr>
            </w:pPr>
          </w:p>
        </w:tc>
        <w:tc>
          <w:tcPr>
            <w:tcW w:w="773" w:type="dxa"/>
            <w:tcBorders>
              <w:left w:val="single" w:sz="6" w:space="0" w:color="000000"/>
            </w:tcBorders>
            <w:vAlign w:val="bottom"/>
          </w:tcPr>
          <w:p w14:paraId="737AF21B" w14:textId="77777777" w:rsidR="002B5107" w:rsidRPr="002B5107" w:rsidRDefault="002B5107" w:rsidP="00900DBF">
            <w:pPr>
              <w:snapToGrid w:val="0"/>
              <w:spacing w:before="100" w:line="160" w:lineRule="exact"/>
              <w:ind w:right="227"/>
              <w:jc w:val="right"/>
              <w:rPr>
                <w:lang w:val="en-US"/>
              </w:rPr>
            </w:pPr>
          </w:p>
        </w:tc>
        <w:tc>
          <w:tcPr>
            <w:tcW w:w="773" w:type="dxa"/>
            <w:tcBorders>
              <w:left w:val="single" w:sz="6" w:space="0" w:color="000000"/>
            </w:tcBorders>
            <w:shd w:val="clear" w:color="auto" w:fill="auto"/>
            <w:vAlign w:val="bottom"/>
          </w:tcPr>
          <w:p w14:paraId="3EDA8E23" w14:textId="6965BA84" w:rsidR="002B5107" w:rsidRPr="002B5107" w:rsidRDefault="002B5107" w:rsidP="00900DBF">
            <w:pPr>
              <w:spacing w:before="100" w:line="160" w:lineRule="exact"/>
              <w:ind w:right="227"/>
              <w:jc w:val="right"/>
            </w:pPr>
          </w:p>
        </w:tc>
        <w:tc>
          <w:tcPr>
            <w:tcW w:w="3515" w:type="dxa"/>
            <w:tcBorders>
              <w:left w:val="single" w:sz="6" w:space="0" w:color="000000"/>
            </w:tcBorders>
            <w:shd w:val="clear" w:color="auto" w:fill="auto"/>
            <w:vAlign w:val="bottom"/>
          </w:tcPr>
          <w:p w14:paraId="3BC38555" w14:textId="455A68E3" w:rsidR="002B5107" w:rsidRPr="002B5107" w:rsidRDefault="002B5107">
            <w:pPr>
              <w:spacing w:before="100" w:line="160" w:lineRule="exact"/>
              <w:ind w:left="57"/>
              <w:rPr>
                <w:i/>
              </w:rPr>
            </w:pPr>
            <w:r w:rsidRPr="002B5107">
              <w:rPr>
                <w:b/>
                <w:i/>
                <w:lang w:val="en"/>
              </w:rPr>
              <w:t>BRICS countries</w:t>
            </w:r>
          </w:p>
        </w:tc>
      </w:tr>
      <w:tr w:rsidR="002B5107" w:rsidRPr="00D21FE6" w14:paraId="0D7F0A73" w14:textId="77777777" w:rsidTr="00900DBF">
        <w:trPr>
          <w:cantSplit/>
        </w:trPr>
        <w:tc>
          <w:tcPr>
            <w:tcW w:w="3318" w:type="dxa"/>
            <w:shd w:val="clear" w:color="auto" w:fill="auto"/>
            <w:vAlign w:val="bottom"/>
          </w:tcPr>
          <w:p w14:paraId="3FD3F65F" w14:textId="77777777" w:rsidR="002B5107" w:rsidRPr="00AE631F" w:rsidRDefault="002B5107" w:rsidP="00FD361D">
            <w:pPr>
              <w:pStyle w:val="13"/>
              <w:spacing w:before="100" w:line="160" w:lineRule="exact"/>
              <w:ind w:left="284"/>
              <w:rPr>
                <w:color w:val="000000" w:themeColor="text1"/>
                <w:sz w:val="14"/>
                <w:szCs w:val="14"/>
              </w:rPr>
            </w:pPr>
            <w:r w:rsidRPr="00AE631F">
              <w:rPr>
                <w:b w:val="0"/>
                <w:bCs w:val="0"/>
                <w:color w:val="000000" w:themeColor="text1"/>
                <w:sz w:val="14"/>
                <w:szCs w:val="14"/>
                <w:u w:val="none"/>
              </w:rPr>
              <w:t>из них:</w:t>
            </w:r>
          </w:p>
        </w:tc>
        <w:tc>
          <w:tcPr>
            <w:tcW w:w="773" w:type="dxa"/>
            <w:tcBorders>
              <w:left w:val="single" w:sz="6" w:space="0" w:color="000000"/>
            </w:tcBorders>
            <w:shd w:val="clear" w:color="auto" w:fill="auto"/>
            <w:vAlign w:val="bottom"/>
          </w:tcPr>
          <w:p w14:paraId="419F6823" w14:textId="77777777" w:rsidR="002B5107" w:rsidRPr="002B5107" w:rsidRDefault="002B5107" w:rsidP="00900DBF">
            <w:pPr>
              <w:snapToGrid w:val="0"/>
              <w:spacing w:before="100" w:line="160" w:lineRule="exact"/>
              <w:ind w:right="227"/>
              <w:jc w:val="right"/>
              <w:rPr>
                <w:lang w:val="en-US"/>
              </w:rPr>
            </w:pPr>
          </w:p>
        </w:tc>
        <w:tc>
          <w:tcPr>
            <w:tcW w:w="773" w:type="dxa"/>
            <w:tcBorders>
              <w:left w:val="single" w:sz="6" w:space="0" w:color="000000"/>
              <w:right w:val="single" w:sz="6" w:space="0" w:color="000000"/>
            </w:tcBorders>
            <w:vAlign w:val="bottom"/>
          </w:tcPr>
          <w:p w14:paraId="77639562" w14:textId="77777777" w:rsidR="002B5107" w:rsidRPr="002B5107" w:rsidRDefault="002B5107" w:rsidP="00900DBF">
            <w:pPr>
              <w:snapToGrid w:val="0"/>
              <w:spacing w:before="100" w:line="160" w:lineRule="exact"/>
              <w:ind w:right="227"/>
              <w:jc w:val="right"/>
              <w:rPr>
                <w:lang w:val="en-US"/>
              </w:rPr>
            </w:pPr>
          </w:p>
        </w:tc>
        <w:tc>
          <w:tcPr>
            <w:tcW w:w="773" w:type="dxa"/>
            <w:tcBorders>
              <w:left w:val="single" w:sz="6" w:space="0" w:color="000000"/>
            </w:tcBorders>
            <w:vAlign w:val="bottom"/>
          </w:tcPr>
          <w:p w14:paraId="4266D0BB" w14:textId="77777777" w:rsidR="002B5107" w:rsidRPr="002B5107" w:rsidRDefault="002B5107" w:rsidP="00900DBF">
            <w:pPr>
              <w:snapToGrid w:val="0"/>
              <w:spacing w:before="100" w:line="160" w:lineRule="exact"/>
              <w:ind w:right="227"/>
              <w:jc w:val="right"/>
              <w:rPr>
                <w:lang w:val="en-US"/>
              </w:rPr>
            </w:pPr>
          </w:p>
        </w:tc>
        <w:tc>
          <w:tcPr>
            <w:tcW w:w="773" w:type="dxa"/>
            <w:tcBorders>
              <w:left w:val="single" w:sz="6" w:space="0" w:color="000000"/>
            </w:tcBorders>
            <w:shd w:val="clear" w:color="auto" w:fill="auto"/>
            <w:vAlign w:val="bottom"/>
          </w:tcPr>
          <w:p w14:paraId="1B6AE773" w14:textId="4EA6FDCE" w:rsidR="002B5107" w:rsidRPr="002B5107" w:rsidRDefault="002B5107" w:rsidP="00900DBF">
            <w:pPr>
              <w:spacing w:before="100" w:line="160" w:lineRule="exact"/>
              <w:ind w:right="227"/>
              <w:jc w:val="right"/>
            </w:pPr>
          </w:p>
        </w:tc>
        <w:tc>
          <w:tcPr>
            <w:tcW w:w="3515" w:type="dxa"/>
            <w:tcBorders>
              <w:left w:val="single" w:sz="6" w:space="0" w:color="000000"/>
            </w:tcBorders>
            <w:shd w:val="clear" w:color="auto" w:fill="auto"/>
            <w:vAlign w:val="bottom"/>
          </w:tcPr>
          <w:p w14:paraId="4B29611A" w14:textId="38500D1B" w:rsidR="002B5107" w:rsidRPr="002B5107" w:rsidRDefault="002B5107">
            <w:pPr>
              <w:pStyle w:val="13"/>
              <w:spacing w:before="100" w:line="160" w:lineRule="exact"/>
              <w:ind w:left="284"/>
              <w:rPr>
                <w:i/>
                <w:sz w:val="14"/>
                <w:szCs w:val="14"/>
              </w:rPr>
            </w:pPr>
            <w:r w:rsidRPr="002B5107">
              <w:rPr>
                <w:b w:val="0"/>
                <w:bCs w:val="0"/>
                <w:i/>
                <w:sz w:val="14"/>
                <w:szCs w:val="14"/>
                <w:u w:val="none"/>
              </w:rPr>
              <w:t xml:space="preserve"> </w:t>
            </w:r>
            <w:r w:rsidRPr="002B5107">
              <w:rPr>
                <w:b w:val="0"/>
                <w:bCs w:val="0"/>
                <w:i/>
                <w:sz w:val="14"/>
                <w:szCs w:val="14"/>
                <w:u w:val="none"/>
                <w:lang w:val="en-US"/>
              </w:rPr>
              <w:t>of which:</w:t>
            </w:r>
          </w:p>
        </w:tc>
      </w:tr>
      <w:tr w:rsidR="002B5107" w:rsidRPr="00D21FE6" w14:paraId="654810DC" w14:textId="77777777" w:rsidTr="00900DBF">
        <w:trPr>
          <w:cantSplit/>
        </w:trPr>
        <w:tc>
          <w:tcPr>
            <w:tcW w:w="3318" w:type="dxa"/>
            <w:shd w:val="clear" w:color="auto" w:fill="auto"/>
            <w:vAlign w:val="bottom"/>
          </w:tcPr>
          <w:p w14:paraId="5DC095BF" w14:textId="77777777" w:rsidR="002B5107" w:rsidRPr="00AE631F" w:rsidRDefault="002B5107" w:rsidP="00FD361D">
            <w:pPr>
              <w:spacing w:before="100" w:line="160" w:lineRule="exact"/>
              <w:ind w:left="113"/>
              <w:rPr>
                <w:color w:val="000000" w:themeColor="text1"/>
              </w:rPr>
            </w:pPr>
            <w:r w:rsidRPr="00AE631F">
              <w:rPr>
                <w:color w:val="000000" w:themeColor="text1"/>
              </w:rPr>
              <w:t>Бразилия</w:t>
            </w:r>
          </w:p>
        </w:tc>
        <w:tc>
          <w:tcPr>
            <w:tcW w:w="773" w:type="dxa"/>
            <w:tcBorders>
              <w:left w:val="single" w:sz="6" w:space="0" w:color="000000"/>
            </w:tcBorders>
            <w:shd w:val="clear" w:color="auto" w:fill="auto"/>
            <w:vAlign w:val="bottom"/>
          </w:tcPr>
          <w:p w14:paraId="403DB487" w14:textId="76A2ED80" w:rsidR="002B5107" w:rsidRPr="002B5107" w:rsidRDefault="002B5107" w:rsidP="00900DBF">
            <w:pPr>
              <w:snapToGrid w:val="0"/>
              <w:spacing w:before="100" w:line="160" w:lineRule="exact"/>
              <w:ind w:right="227"/>
              <w:jc w:val="right"/>
              <w:rPr>
                <w:lang w:val="en-US"/>
              </w:rPr>
            </w:pPr>
            <w:r w:rsidRPr="002B5107">
              <w:t>17,2</w:t>
            </w:r>
          </w:p>
        </w:tc>
        <w:tc>
          <w:tcPr>
            <w:tcW w:w="773" w:type="dxa"/>
            <w:tcBorders>
              <w:left w:val="single" w:sz="6" w:space="0" w:color="000000"/>
              <w:right w:val="single" w:sz="6" w:space="0" w:color="000000"/>
            </w:tcBorders>
            <w:vAlign w:val="bottom"/>
          </w:tcPr>
          <w:p w14:paraId="4227EA78" w14:textId="7A7B4535" w:rsidR="002B5107" w:rsidRPr="002B5107" w:rsidRDefault="002B5107" w:rsidP="00900DBF">
            <w:pPr>
              <w:snapToGrid w:val="0"/>
              <w:spacing w:before="100" w:line="160" w:lineRule="exact"/>
              <w:ind w:right="227"/>
              <w:jc w:val="right"/>
              <w:rPr>
                <w:lang w:val="en-US"/>
              </w:rPr>
            </w:pPr>
            <w:r w:rsidRPr="002B5107">
              <w:t>12,4</w:t>
            </w:r>
          </w:p>
        </w:tc>
        <w:tc>
          <w:tcPr>
            <w:tcW w:w="773" w:type="dxa"/>
            <w:tcBorders>
              <w:left w:val="single" w:sz="6" w:space="0" w:color="000000"/>
            </w:tcBorders>
            <w:vAlign w:val="bottom"/>
          </w:tcPr>
          <w:p w14:paraId="105AC35B" w14:textId="36C9A233" w:rsidR="002B5107" w:rsidRPr="002B5107" w:rsidRDefault="002B5107" w:rsidP="00900DBF">
            <w:pPr>
              <w:snapToGrid w:val="0"/>
              <w:spacing w:before="100" w:line="160" w:lineRule="exact"/>
              <w:ind w:right="227"/>
              <w:jc w:val="right"/>
              <w:rPr>
                <w:lang w:val="en-US"/>
              </w:rPr>
            </w:pPr>
            <w:r w:rsidRPr="002B5107">
              <w:t>12,5</w:t>
            </w:r>
          </w:p>
        </w:tc>
        <w:tc>
          <w:tcPr>
            <w:tcW w:w="773" w:type="dxa"/>
            <w:tcBorders>
              <w:left w:val="single" w:sz="6" w:space="0" w:color="000000"/>
            </w:tcBorders>
            <w:shd w:val="clear" w:color="auto" w:fill="auto"/>
            <w:vAlign w:val="bottom"/>
          </w:tcPr>
          <w:p w14:paraId="1A43675A" w14:textId="3B7E3C12" w:rsidR="002B5107" w:rsidRPr="002B5107" w:rsidRDefault="002B5107" w:rsidP="00900DBF">
            <w:pPr>
              <w:spacing w:before="100" w:line="160" w:lineRule="exact"/>
              <w:ind w:right="227"/>
              <w:jc w:val="right"/>
            </w:pPr>
            <w:r w:rsidRPr="002B5107">
              <w:t>12,2</w:t>
            </w:r>
          </w:p>
        </w:tc>
        <w:tc>
          <w:tcPr>
            <w:tcW w:w="3515" w:type="dxa"/>
            <w:tcBorders>
              <w:left w:val="single" w:sz="6" w:space="0" w:color="000000"/>
            </w:tcBorders>
            <w:shd w:val="clear" w:color="auto" w:fill="auto"/>
            <w:vAlign w:val="bottom"/>
          </w:tcPr>
          <w:p w14:paraId="4673D891" w14:textId="6A3A5B2F" w:rsidR="002B5107" w:rsidRPr="002B5107" w:rsidRDefault="002B5107">
            <w:pPr>
              <w:spacing w:before="100" w:line="160" w:lineRule="exact"/>
              <w:ind w:left="170"/>
              <w:rPr>
                <w:i/>
              </w:rPr>
            </w:pPr>
            <w:r w:rsidRPr="002B5107">
              <w:rPr>
                <w:i/>
              </w:rPr>
              <w:t>Brazil</w:t>
            </w:r>
          </w:p>
        </w:tc>
      </w:tr>
      <w:tr w:rsidR="002B5107" w:rsidRPr="00D21FE6" w14:paraId="52DBCCA4" w14:textId="77777777" w:rsidTr="00900DBF">
        <w:trPr>
          <w:cantSplit/>
        </w:trPr>
        <w:tc>
          <w:tcPr>
            <w:tcW w:w="3318" w:type="dxa"/>
            <w:shd w:val="clear" w:color="auto" w:fill="auto"/>
            <w:vAlign w:val="bottom"/>
          </w:tcPr>
          <w:p w14:paraId="18BBAE20" w14:textId="77777777" w:rsidR="002B5107" w:rsidRPr="00AE631F" w:rsidRDefault="002B5107" w:rsidP="00FD361D">
            <w:pPr>
              <w:spacing w:before="100" w:line="160" w:lineRule="exact"/>
              <w:ind w:left="113"/>
              <w:rPr>
                <w:color w:val="000000" w:themeColor="text1"/>
              </w:rPr>
            </w:pPr>
            <w:r w:rsidRPr="00AE631F">
              <w:rPr>
                <w:color w:val="000000" w:themeColor="text1"/>
              </w:rPr>
              <w:t>Индия</w:t>
            </w:r>
          </w:p>
        </w:tc>
        <w:tc>
          <w:tcPr>
            <w:tcW w:w="773" w:type="dxa"/>
            <w:tcBorders>
              <w:left w:val="single" w:sz="6" w:space="0" w:color="000000"/>
            </w:tcBorders>
            <w:shd w:val="clear" w:color="auto" w:fill="auto"/>
            <w:vAlign w:val="bottom"/>
          </w:tcPr>
          <w:p w14:paraId="7313D22C" w14:textId="4C38B084" w:rsidR="002B5107" w:rsidRPr="002B5107" w:rsidRDefault="002B5107" w:rsidP="00900DBF">
            <w:pPr>
              <w:snapToGrid w:val="0"/>
              <w:spacing w:before="100" w:line="160" w:lineRule="exact"/>
              <w:ind w:right="227"/>
              <w:jc w:val="right"/>
              <w:rPr>
                <w:lang w:val="en-US"/>
              </w:rPr>
            </w:pPr>
            <w:r w:rsidRPr="002B5107">
              <w:rPr>
                <w:lang w:val="en-US"/>
              </w:rPr>
              <w:t>45,1</w:t>
            </w:r>
          </w:p>
        </w:tc>
        <w:tc>
          <w:tcPr>
            <w:tcW w:w="773" w:type="dxa"/>
            <w:tcBorders>
              <w:left w:val="single" w:sz="6" w:space="0" w:color="000000"/>
              <w:right w:val="single" w:sz="6" w:space="0" w:color="000000"/>
            </w:tcBorders>
            <w:vAlign w:val="bottom"/>
          </w:tcPr>
          <w:p w14:paraId="334ECB54" w14:textId="534948CB" w:rsidR="002B5107" w:rsidRPr="002B5107" w:rsidRDefault="002B5107" w:rsidP="00900DBF">
            <w:pPr>
              <w:snapToGrid w:val="0"/>
              <w:spacing w:before="100" w:line="160" w:lineRule="exact"/>
              <w:ind w:right="227"/>
              <w:jc w:val="right"/>
              <w:rPr>
                <w:lang w:val="en-US"/>
              </w:rPr>
            </w:pPr>
            <w:r w:rsidRPr="002B5107">
              <w:t>25,6</w:t>
            </w:r>
          </w:p>
        </w:tc>
        <w:tc>
          <w:tcPr>
            <w:tcW w:w="773" w:type="dxa"/>
            <w:tcBorders>
              <w:left w:val="single" w:sz="6" w:space="0" w:color="000000"/>
            </w:tcBorders>
            <w:vAlign w:val="bottom"/>
          </w:tcPr>
          <w:p w14:paraId="70DB326D" w14:textId="1D212149" w:rsidR="002B5107" w:rsidRPr="002B5107" w:rsidRDefault="002B5107" w:rsidP="00900DBF">
            <w:pPr>
              <w:snapToGrid w:val="0"/>
              <w:spacing w:before="100" w:line="160" w:lineRule="exact"/>
              <w:ind w:right="227"/>
              <w:jc w:val="right"/>
              <w:rPr>
                <w:lang w:val="en-US"/>
              </w:rPr>
            </w:pPr>
            <w:r w:rsidRPr="002B5107">
              <w:t>24,5</w:t>
            </w:r>
          </w:p>
        </w:tc>
        <w:tc>
          <w:tcPr>
            <w:tcW w:w="773" w:type="dxa"/>
            <w:tcBorders>
              <w:left w:val="single" w:sz="6" w:space="0" w:color="000000"/>
            </w:tcBorders>
            <w:shd w:val="clear" w:color="auto" w:fill="auto"/>
            <w:vAlign w:val="bottom"/>
          </w:tcPr>
          <w:p w14:paraId="5A72C5F0" w14:textId="6CC1F59C" w:rsidR="002B5107" w:rsidRPr="002B5107" w:rsidRDefault="002B5107" w:rsidP="00900DBF">
            <w:pPr>
              <w:spacing w:before="100" w:line="160" w:lineRule="exact"/>
              <w:ind w:right="227"/>
              <w:jc w:val="right"/>
            </w:pPr>
            <w:r w:rsidRPr="002B5107">
              <w:rPr>
                <w:lang w:val="en-US"/>
              </w:rPr>
              <w:t>…</w:t>
            </w:r>
          </w:p>
        </w:tc>
        <w:tc>
          <w:tcPr>
            <w:tcW w:w="3515" w:type="dxa"/>
            <w:tcBorders>
              <w:left w:val="single" w:sz="6" w:space="0" w:color="000000"/>
            </w:tcBorders>
            <w:shd w:val="clear" w:color="auto" w:fill="auto"/>
            <w:vAlign w:val="bottom"/>
          </w:tcPr>
          <w:p w14:paraId="09DBDDE2" w14:textId="3E1D6824" w:rsidR="002B5107" w:rsidRPr="002B5107" w:rsidRDefault="002B5107">
            <w:pPr>
              <w:spacing w:before="100" w:line="160" w:lineRule="exact"/>
              <w:ind w:left="170"/>
              <w:rPr>
                <w:i/>
              </w:rPr>
            </w:pPr>
            <w:r w:rsidRPr="002B5107">
              <w:rPr>
                <w:i/>
              </w:rPr>
              <w:t>India</w:t>
            </w:r>
          </w:p>
        </w:tc>
      </w:tr>
      <w:tr w:rsidR="002B5107" w:rsidRPr="00D21FE6" w14:paraId="730923D9" w14:textId="77777777" w:rsidTr="00900DBF">
        <w:trPr>
          <w:cantSplit/>
        </w:trPr>
        <w:tc>
          <w:tcPr>
            <w:tcW w:w="3318" w:type="dxa"/>
            <w:shd w:val="clear" w:color="auto" w:fill="auto"/>
            <w:vAlign w:val="bottom"/>
          </w:tcPr>
          <w:p w14:paraId="5546897E" w14:textId="77777777" w:rsidR="002B5107" w:rsidRPr="00AE631F" w:rsidRDefault="002B5107" w:rsidP="00FD361D">
            <w:pPr>
              <w:spacing w:before="100" w:line="160" w:lineRule="exact"/>
              <w:ind w:left="113"/>
              <w:rPr>
                <w:color w:val="000000" w:themeColor="text1"/>
              </w:rPr>
            </w:pPr>
            <w:r w:rsidRPr="00AE631F">
              <w:rPr>
                <w:color w:val="000000" w:themeColor="text1"/>
              </w:rPr>
              <w:t>Китай</w:t>
            </w:r>
          </w:p>
        </w:tc>
        <w:tc>
          <w:tcPr>
            <w:tcW w:w="773" w:type="dxa"/>
            <w:tcBorders>
              <w:left w:val="single" w:sz="6" w:space="0" w:color="000000"/>
            </w:tcBorders>
            <w:shd w:val="clear" w:color="auto" w:fill="auto"/>
            <w:vAlign w:val="bottom"/>
          </w:tcPr>
          <w:p w14:paraId="0E157F6B" w14:textId="37E9224C" w:rsidR="002B5107" w:rsidRPr="002B5107" w:rsidRDefault="002B5107" w:rsidP="00900DBF">
            <w:pPr>
              <w:snapToGrid w:val="0"/>
              <w:spacing w:before="100" w:line="160" w:lineRule="exact"/>
              <w:ind w:right="227"/>
              <w:jc w:val="right"/>
              <w:rPr>
                <w:lang w:val="en-US"/>
              </w:rPr>
            </w:pPr>
            <w:r w:rsidRPr="002B5107">
              <w:rPr>
                <w:lang w:val="en-US"/>
              </w:rPr>
              <w:t>13,1</w:t>
            </w:r>
          </w:p>
        </w:tc>
        <w:tc>
          <w:tcPr>
            <w:tcW w:w="773" w:type="dxa"/>
            <w:tcBorders>
              <w:left w:val="single" w:sz="6" w:space="0" w:color="000000"/>
              <w:right w:val="single" w:sz="6" w:space="0" w:color="000000"/>
            </w:tcBorders>
            <w:vAlign w:val="bottom"/>
          </w:tcPr>
          <w:p w14:paraId="090EDFEB" w14:textId="6A4BB48C" w:rsidR="002B5107" w:rsidRPr="002B5107" w:rsidRDefault="002B5107" w:rsidP="00900DBF">
            <w:pPr>
              <w:snapToGrid w:val="0"/>
              <w:spacing w:before="100" w:line="160" w:lineRule="exact"/>
              <w:ind w:right="227"/>
              <w:jc w:val="right"/>
            </w:pPr>
            <w:r w:rsidRPr="002B5107">
              <w:t>4,9</w:t>
            </w:r>
          </w:p>
        </w:tc>
        <w:tc>
          <w:tcPr>
            <w:tcW w:w="773" w:type="dxa"/>
            <w:tcBorders>
              <w:left w:val="single" w:sz="6" w:space="0" w:color="000000"/>
            </w:tcBorders>
            <w:vAlign w:val="bottom"/>
          </w:tcPr>
          <w:p w14:paraId="1AB0F890" w14:textId="24CD33B4" w:rsidR="002B5107" w:rsidRPr="002B5107" w:rsidRDefault="002B5107" w:rsidP="00900DBF">
            <w:pPr>
              <w:snapToGrid w:val="0"/>
              <w:spacing w:before="100" w:line="160" w:lineRule="exact"/>
              <w:ind w:right="227"/>
              <w:jc w:val="right"/>
            </w:pPr>
            <w:r w:rsidRPr="002B5107">
              <w:t>4,5</w:t>
            </w:r>
          </w:p>
        </w:tc>
        <w:tc>
          <w:tcPr>
            <w:tcW w:w="773" w:type="dxa"/>
            <w:tcBorders>
              <w:left w:val="single" w:sz="6" w:space="0" w:color="000000"/>
            </w:tcBorders>
            <w:shd w:val="clear" w:color="auto" w:fill="auto"/>
            <w:vAlign w:val="bottom"/>
          </w:tcPr>
          <w:p w14:paraId="69C5DAC6" w14:textId="52475F3E" w:rsidR="002B5107" w:rsidRPr="002B5107" w:rsidRDefault="002B5107" w:rsidP="00900DBF">
            <w:pPr>
              <w:spacing w:before="100" w:line="160" w:lineRule="exact"/>
              <w:ind w:right="227"/>
              <w:jc w:val="right"/>
            </w:pPr>
            <w:r w:rsidRPr="002B5107">
              <w:rPr>
                <w:lang w:val="en-US"/>
              </w:rPr>
              <w:t>…</w:t>
            </w:r>
          </w:p>
        </w:tc>
        <w:tc>
          <w:tcPr>
            <w:tcW w:w="3515" w:type="dxa"/>
            <w:tcBorders>
              <w:left w:val="single" w:sz="6" w:space="0" w:color="000000"/>
            </w:tcBorders>
            <w:shd w:val="clear" w:color="auto" w:fill="auto"/>
            <w:vAlign w:val="bottom"/>
          </w:tcPr>
          <w:p w14:paraId="76B403F7" w14:textId="6A1D1043" w:rsidR="002B5107" w:rsidRPr="002B5107" w:rsidRDefault="002B5107">
            <w:pPr>
              <w:spacing w:before="100" w:line="160" w:lineRule="exact"/>
              <w:ind w:left="170"/>
              <w:rPr>
                <w:i/>
              </w:rPr>
            </w:pPr>
            <w:r w:rsidRPr="002B5107">
              <w:rPr>
                <w:i/>
              </w:rPr>
              <w:t>China</w:t>
            </w:r>
          </w:p>
        </w:tc>
      </w:tr>
      <w:tr w:rsidR="002B5107" w:rsidRPr="00D21FE6" w14:paraId="68A192D6" w14:textId="77777777" w:rsidTr="00900DBF">
        <w:trPr>
          <w:cantSplit/>
        </w:trPr>
        <w:tc>
          <w:tcPr>
            <w:tcW w:w="3318" w:type="dxa"/>
            <w:shd w:val="clear" w:color="auto" w:fill="auto"/>
            <w:vAlign w:val="bottom"/>
          </w:tcPr>
          <w:p w14:paraId="40B12542" w14:textId="77777777" w:rsidR="002B5107" w:rsidRPr="00AE631F" w:rsidRDefault="002B5107" w:rsidP="00FD361D">
            <w:pPr>
              <w:spacing w:before="100" w:line="160" w:lineRule="exact"/>
              <w:ind w:left="113"/>
              <w:rPr>
                <w:color w:val="000000" w:themeColor="text1"/>
              </w:rPr>
            </w:pPr>
            <w:r w:rsidRPr="00AE631F">
              <w:rPr>
                <w:bCs/>
                <w:color w:val="000000" w:themeColor="text1"/>
              </w:rPr>
              <w:t>Южно-Африканская Республика</w:t>
            </w:r>
          </w:p>
        </w:tc>
        <w:tc>
          <w:tcPr>
            <w:tcW w:w="773" w:type="dxa"/>
            <w:tcBorders>
              <w:left w:val="single" w:sz="6" w:space="0" w:color="000000"/>
            </w:tcBorders>
            <w:shd w:val="clear" w:color="auto" w:fill="auto"/>
            <w:vAlign w:val="bottom"/>
          </w:tcPr>
          <w:p w14:paraId="66EF1E54" w14:textId="1125749F" w:rsidR="002B5107" w:rsidRPr="002B5107" w:rsidRDefault="002B5107" w:rsidP="00900DBF">
            <w:pPr>
              <w:snapToGrid w:val="0"/>
              <w:spacing w:before="100" w:line="160" w:lineRule="exact"/>
              <w:ind w:right="227"/>
              <w:jc w:val="right"/>
              <w:rPr>
                <w:lang w:val="en-US"/>
              </w:rPr>
            </w:pPr>
            <w:r w:rsidRPr="002B5107">
              <w:t>41,0</w:t>
            </w:r>
          </w:p>
        </w:tc>
        <w:tc>
          <w:tcPr>
            <w:tcW w:w="773" w:type="dxa"/>
            <w:tcBorders>
              <w:left w:val="single" w:sz="6" w:space="0" w:color="000000"/>
              <w:right w:val="single" w:sz="6" w:space="0" w:color="000000"/>
            </w:tcBorders>
            <w:vAlign w:val="bottom"/>
          </w:tcPr>
          <w:p w14:paraId="3594A79E" w14:textId="10032BB6" w:rsidR="002B5107" w:rsidRPr="002B5107" w:rsidRDefault="002B5107" w:rsidP="00900DBF">
            <w:pPr>
              <w:pStyle w:val="xl26"/>
              <w:pBdr>
                <w:bottom w:val="none" w:sz="0" w:space="0" w:color="000000"/>
                <w:right w:val="none" w:sz="0" w:space="0" w:color="000000"/>
              </w:pBdr>
              <w:snapToGrid w:val="0"/>
              <w:spacing w:after="0" w:line="160" w:lineRule="exact"/>
              <w:ind w:right="227"/>
              <w:jc w:val="right"/>
              <w:textAlignment w:val="auto"/>
            </w:pPr>
            <w:r w:rsidRPr="002B5107">
              <w:t>24,9</w:t>
            </w:r>
          </w:p>
        </w:tc>
        <w:tc>
          <w:tcPr>
            <w:tcW w:w="773" w:type="dxa"/>
            <w:tcBorders>
              <w:left w:val="single" w:sz="6" w:space="0" w:color="000000"/>
            </w:tcBorders>
            <w:vAlign w:val="bottom"/>
          </w:tcPr>
          <w:p w14:paraId="22EF35D6" w14:textId="64DDDC45" w:rsidR="002B5107" w:rsidRPr="002B5107" w:rsidRDefault="002B5107" w:rsidP="00900DBF">
            <w:pPr>
              <w:pStyle w:val="xl26"/>
              <w:pBdr>
                <w:bottom w:val="none" w:sz="0" w:space="0" w:color="000000"/>
                <w:right w:val="none" w:sz="0" w:space="0" w:color="000000"/>
              </w:pBdr>
              <w:snapToGrid w:val="0"/>
              <w:spacing w:after="0" w:line="160" w:lineRule="exact"/>
              <w:ind w:right="227"/>
              <w:jc w:val="right"/>
              <w:textAlignment w:val="auto"/>
            </w:pPr>
            <w:r w:rsidRPr="002B5107">
              <w:t>24,0</w:t>
            </w:r>
          </w:p>
        </w:tc>
        <w:tc>
          <w:tcPr>
            <w:tcW w:w="773" w:type="dxa"/>
            <w:tcBorders>
              <w:left w:val="single" w:sz="6" w:space="0" w:color="000000"/>
            </w:tcBorders>
            <w:shd w:val="clear" w:color="auto" w:fill="auto"/>
            <w:vAlign w:val="bottom"/>
          </w:tcPr>
          <w:p w14:paraId="7E6B760C" w14:textId="07E364BB" w:rsidR="002B5107" w:rsidRPr="002B5107" w:rsidRDefault="002B5107" w:rsidP="00900DBF">
            <w:pPr>
              <w:pBdr>
                <w:top w:val="none" w:sz="0" w:space="0" w:color="000000"/>
                <w:left w:val="none" w:sz="0" w:space="0" w:color="000000"/>
                <w:bottom w:val="none" w:sz="0" w:space="0" w:color="000000"/>
                <w:right w:val="none" w:sz="0" w:space="0" w:color="000000"/>
              </w:pBdr>
              <w:spacing w:before="100" w:line="160" w:lineRule="exact"/>
              <w:ind w:right="227"/>
              <w:jc w:val="right"/>
            </w:pPr>
            <w:r w:rsidRPr="002B5107">
              <w:t>22,9</w:t>
            </w:r>
          </w:p>
        </w:tc>
        <w:tc>
          <w:tcPr>
            <w:tcW w:w="3515" w:type="dxa"/>
            <w:tcBorders>
              <w:left w:val="single" w:sz="6" w:space="0" w:color="000000"/>
            </w:tcBorders>
            <w:shd w:val="clear" w:color="auto" w:fill="auto"/>
            <w:vAlign w:val="bottom"/>
          </w:tcPr>
          <w:p w14:paraId="0DD96919" w14:textId="3111D9F5" w:rsidR="002B5107" w:rsidRPr="002B5107" w:rsidRDefault="002B5107">
            <w:pPr>
              <w:spacing w:before="100" w:line="160" w:lineRule="exact"/>
              <w:ind w:left="170"/>
              <w:rPr>
                <w:i/>
              </w:rPr>
            </w:pPr>
            <w:r w:rsidRPr="002B5107">
              <w:rPr>
                <w:i/>
              </w:rPr>
              <w:t>South Africa</w:t>
            </w:r>
          </w:p>
        </w:tc>
      </w:tr>
      <w:tr w:rsidR="002B5107" w:rsidRPr="00D21FE6" w14:paraId="029B2EFC" w14:textId="77777777" w:rsidTr="00900DBF">
        <w:trPr>
          <w:cantSplit/>
        </w:trPr>
        <w:tc>
          <w:tcPr>
            <w:tcW w:w="3318" w:type="dxa"/>
            <w:shd w:val="clear" w:color="auto" w:fill="auto"/>
            <w:vAlign w:val="bottom"/>
          </w:tcPr>
          <w:p w14:paraId="198B02C5" w14:textId="77777777" w:rsidR="002B5107" w:rsidRPr="00AE631F" w:rsidRDefault="002B5107" w:rsidP="00FD361D">
            <w:pPr>
              <w:pStyle w:val="13"/>
              <w:spacing w:before="100" w:line="160" w:lineRule="exact"/>
              <w:rPr>
                <w:color w:val="000000" w:themeColor="text1"/>
                <w:sz w:val="14"/>
                <w:szCs w:val="14"/>
              </w:rPr>
            </w:pPr>
            <w:r w:rsidRPr="00AE631F">
              <w:rPr>
                <w:color w:val="000000" w:themeColor="text1"/>
                <w:sz w:val="14"/>
                <w:szCs w:val="14"/>
                <w:u w:val="none"/>
              </w:rPr>
              <w:t>Страны ЕС</w:t>
            </w:r>
          </w:p>
        </w:tc>
        <w:tc>
          <w:tcPr>
            <w:tcW w:w="773" w:type="dxa"/>
            <w:tcBorders>
              <w:left w:val="single" w:sz="6" w:space="0" w:color="000000"/>
            </w:tcBorders>
            <w:shd w:val="clear" w:color="auto" w:fill="auto"/>
            <w:vAlign w:val="bottom"/>
          </w:tcPr>
          <w:p w14:paraId="04F6100B" w14:textId="722028A4" w:rsidR="002B5107" w:rsidRPr="002B5107" w:rsidRDefault="002B5107" w:rsidP="00900DBF">
            <w:pPr>
              <w:snapToGrid w:val="0"/>
              <w:spacing w:before="100" w:line="160" w:lineRule="exact"/>
              <w:ind w:right="227"/>
              <w:jc w:val="right"/>
              <w:rPr>
                <w:lang w:val="en-US"/>
              </w:rPr>
            </w:pPr>
            <w:r w:rsidRPr="002B5107">
              <w:rPr>
                <w:lang w:val="en-US"/>
              </w:rPr>
              <w:t> </w:t>
            </w:r>
          </w:p>
        </w:tc>
        <w:tc>
          <w:tcPr>
            <w:tcW w:w="773" w:type="dxa"/>
            <w:tcBorders>
              <w:left w:val="single" w:sz="6" w:space="0" w:color="000000"/>
              <w:right w:val="single" w:sz="6" w:space="0" w:color="000000"/>
            </w:tcBorders>
            <w:vAlign w:val="bottom"/>
          </w:tcPr>
          <w:p w14:paraId="3570E285" w14:textId="77777777" w:rsidR="002B5107" w:rsidRPr="002B5107" w:rsidRDefault="002B5107" w:rsidP="00900DBF">
            <w:pPr>
              <w:pStyle w:val="xl26"/>
              <w:pBdr>
                <w:bottom w:val="none" w:sz="0" w:space="0" w:color="000000"/>
                <w:right w:val="none" w:sz="0" w:space="0" w:color="000000"/>
              </w:pBdr>
              <w:snapToGrid w:val="0"/>
              <w:spacing w:after="0" w:line="160" w:lineRule="exact"/>
              <w:ind w:right="227"/>
              <w:jc w:val="right"/>
              <w:textAlignment w:val="auto"/>
              <w:rPr>
                <w:lang w:val="en-US"/>
              </w:rPr>
            </w:pPr>
          </w:p>
        </w:tc>
        <w:tc>
          <w:tcPr>
            <w:tcW w:w="773" w:type="dxa"/>
            <w:tcBorders>
              <w:left w:val="single" w:sz="6" w:space="0" w:color="000000"/>
            </w:tcBorders>
            <w:vAlign w:val="bottom"/>
          </w:tcPr>
          <w:p w14:paraId="46AEE886" w14:textId="77777777" w:rsidR="002B5107" w:rsidRPr="002B5107" w:rsidRDefault="002B5107" w:rsidP="00900DBF">
            <w:pPr>
              <w:pStyle w:val="xl26"/>
              <w:pBdr>
                <w:bottom w:val="none" w:sz="0" w:space="0" w:color="000000"/>
                <w:right w:val="none" w:sz="0" w:space="0" w:color="000000"/>
              </w:pBdr>
              <w:snapToGrid w:val="0"/>
              <w:spacing w:after="0" w:line="160" w:lineRule="exact"/>
              <w:ind w:right="227"/>
              <w:jc w:val="right"/>
              <w:textAlignment w:val="auto"/>
              <w:rPr>
                <w:lang w:val="en-US"/>
              </w:rPr>
            </w:pPr>
          </w:p>
        </w:tc>
        <w:tc>
          <w:tcPr>
            <w:tcW w:w="773" w:type="dxa"/>
            <w:tcBorders>
              <w:left w:val="single" w:sz="6" w:space="0" w:color="000000"/>
            </w:tcBorders>
            <w:shd w:val="clear" w:color="auto" w:fill="auto"/>
            <w:vAlign w:val="bottom"/>
          </w:tcPr>
          <w:p w14:paraId="6ED22C9E" w14:textId="4DF119A0" w:rsidR="002B5107" w:rsidRPr="002B5107" w:rsidRDefault="002B5107" w:rsidP="00900DBF">
            <w:pPr>
              <w:pBdr>
                <w:top w:val="none" w:sz="0" w:space="0" w:color="000000"/>
                <w:left w:val="none" w:sz="0" w:space="0" w:color="000000"/>
                <w:bottom w:val="none" w:sz="0" w:space="0" w:color="000000"/>
                <w:right w:val="none" w:sz="0" w:space="0" w:color="000000"/>
              </w:pBdr>
              <w:spacing w:before="100" w:line="160" w:lineRule="exact"/>
              <w:ind w:right="227"/>
              <w:jc w:val="right"/>
            </w:pPr>
          </w:p>
        </w:tc>
        <w:tc>
          <w:tcPr>
            <w:tcW w:w="3515" w:type="dxa"/>
            <w:tcBorders>
              <w:left w:val="single" w:sz="6" w:space="0" w:color="000000"/>
            </w:tcBorders>
            <w:shd w:val="clear" w:color="auto" w:fill="auto"/>
            <w:vAlign w:val="bottom"/>
          </w:tcPr>
          <w:p w14:paraId="15EEBB7C" w14:textId="37ECCD22" w:rsidR="002B5107" w:rsidRPr="002B5107" w:rsidRDefault="002B5107">
            <w:pPr>
              <w:pStyle w:val="13"/>
              <w:spacing w:before="100" w:line="160" w:lineRule="exact"/>
              <w:ind w:left="57"/>
              <w:rPr>
                <w:i/>
                <w:sz w:val="14"/>
                <w:szCs w:val="14"/>
              </w:rPr>
            </w:pPr>
            <w:r w:rsidRPr="002B5107">
              <w:rPr>
                <w:bCs w:val="0"/>
                <w:i/>
                <w:sz w:val="14"/>
                <w:szCs w:val="14"/>
                <w:u w:val="none"/>
                <w:lang w:val="en-US"/>
              </w:rPr>
              <w:t>EU countries</w:t>
            </w:r>
          </w:p>
        </w:tc>
      </w:tr>
      <w:tr w:rsidR="002B5107" w:rsidRPr="00D21FE6" w14:paraId="35B55A72" w14:textId="77777777" w:rsidTr="00900DBF">
        <w:trPr>
          <w:cantSplit/>
        </w:trPr>
        <w:tc>
          <w:tcPr>
            <w:tcW w:w="3318" w:type="dxa"/>
            <w:shd w:val="clear" w:color="auto" w:fill="auto"/>
            <w:vAlign w:val="bottom"/>
          </w:tcPr>
          <w:p w14:paraId="16663019" w14:textId="77777777" w:rsidR="002B5107" w:rsidRPr="00AE631F" w:rsidRDefault="002B5107" w:rsidP="00FD361D">
            <w:pPr>
              <w:pStyle w:val="13"/>
              <w:spacing w:before="100" w:line="160" w:lineRule="exact"/>
              <w:ind w:left="284"/>
              <w:rPr>
                <w:color w:val="000000" w:themeColor="text1"/>
                <w:sz w:val="14"/>
                <w:szCs w:val="14"/>
              </w:rPr>
            </w:pPr>
            <w:r w:rsidRPr="00AE631F">
              <w:rPr>
                <w:b w:val="0"/>
                <w:bCs w:val="0"/>
                <w:color w:val="000000" w:themeColor="text1"/>
                <w:sz w:val="14"/>
                <w:szCs w:val="14"/>
                <w:u w:val="none"/>
              </w:rPr>
              <w:t>из них:</w:t>
            </w:r>
          </w:p>
        </w:tc>
        <w:tc>
          <w:tcPr>
            <w:tcW w:w="773" w:type="dxa"/>
            <w:tcBorders>
              <w:left w:val="single" w:sz="6" w:space="0" w:color="000000"/>
            </w:tcBorders>
            <w:shd w:val="clear" w:color="auto" w:fill="auto"/>
            <w:vAlign w:val="bottom"/>
          </w:tcPr>
          <w:p w14:paraId="694FEB8D" w14:textId="77777777" w:rsidR="002B5107" w:rsidRPr="002B5107" w:rsidRDefault="002B5107" w:rsidP="00900DBF">
            <w:pPr>
              <w:snapToGrid w:val="0"/>
              <w:spacing w:before="100" w:line="160" w:lineRule="exact"/>
              <w:ind w:right="227"/>
              <w:jc w:val="right"/>
              <w:rPr>
                <w:lang w:val="en-US"/>
              </w:rPr>
            </w:pPr>
          </w:p>
        </w:tc>
        <w:tc>
          <w:tcPr>
            <w:tcW w:w="773" w:type="dxa"/>
            <w:tcBorders>
              <w:left w:val="single" w:sz="6" w:space="0" w:color="000000"/>
              <w:right w:val="single" w:sz="6" w:space="0" w:color="000000"/>
            </w:tcBorders>
            <w:vAlign w:val="bottom"/>
          </w:tcPr>
          <w:p w14:paraId="1354CEFD" w14:textId="77777777" w:rsidR="002B5107" w:rsidRPr="002B5107" w:rsidRDefault="002B5107" w:rsidP="00900DBF">
            <w:pPr>
              <w:pStyle w:val="xl26"/>
              <w:pBdr>
                <w:bottom w:val="none" w:sz="0" w:space="0" w:color="000000"/>
                <w:right w:val="none" w:sz="0" w:space="0" w:color="000000"/>
              </w:pBdr>
              <w:snapToGrid w:val="0"/>
              <w:spacing w:after="0" w:line="160" w:lineRule="exact"/>
              <w:ind w:right="227"/>
              <w:jc w:val="right"/>
              <w:textAlignment w:val="auto"/>
              <w:rPr>
                <w:lang w:val="en-US"/>
              </w:rPr>
            </w:pPr>
          </w:p>
        </w:tc>
        <w:tc>
          <w:tcPr>
            <w:tcW w:w="773" w:type="dxa"/>
            <w:tcBorders>
              <w:left w:val="single" w:sz="6" w:space="0" w:color="000000"/>
            </w:tcBorders>
            <w:vAlign w:val="bottom"/>
          </w:tcPr>
          <w:p w14:paraId="3795879E" w14:textId="77777777" w:rsidR="002B5107" w:rsidRPr="002B5107" w:rsidRDefault="002B5107" w:rsidP="00900DBF">
            <w:pPr>
              <w:pStyle w:val="xl26"/>
              <w:pBdr>
                <w:bottom w:val="none" w:sz="0" w:space="0" w:color="000000"/>
                <w:right w:val="none" w:sz="0" w:space="0" w:color="000000"/>
              </w:pBdr>
              <w:snapToGrid w:val="0"/>
              <w:spacing w:after="0" w:line="160" w:lineRule="exact"/>
              <w:ind w:right="227"/>
              <w:jc w:val="right"/>
              <w:textAlignment w:val="auto"/>
              <w:rPr>
                <w:lang w:val="en-US"/>
              </w:rPr>
            </w:pPr>
          </w:p>
        </w:tc>
        <w:tc>
          <w:tcPr>
            <w:tcW w:w="773" w:type="dxa"/>
            <w:tcBorders>
              <w:left w:val="single" w:sz="6" w:space="0" w:color="000000"/>
            </w:tcBorders>
            <w:shd w:val="clear" w:color="auto" w:fill="auto"/>
            <w:vAlign w:val="bottom"/>
          </w:tcPr>
          <w:p w14:paraId="3A0C611B" w14:textId="3F1B3F36" w:rsidR="002B5107" w:rsidRPr="002B5107" w:rsidRDefault="002B5107" w:rsidP="00900DBF">
            <w:pPr>
              <w:pBdr>
                <w:top w:val="none" w:sz="0" w:space="0" w:color="000000"/>
                <w:left w:val="none" w:sz="0" w:space="0" w:color="000000"/>
                <w:bottom w:val="none" w:sz="0" w:space="0" w:color="000000"/>
                <w:right w:val="none" w:sz="0" w:space="0" w:color="000000"/>
              </w:pBdr>
              <w:spacing w:before="100" w:line="160" w:lineRule="exact"/>
              <w:ind w:right="227"/>
              <w:jc w:val="right"/>
            </w:pPr>
          </w:p>
        </w:tc>
        <w:tc>
          <w:tcPr>
            <w:tcW w:w="3515" w:type="dxa"/>
            <w:tcBorders>
              <w:left w:val="single" w:sz="6" w:space="0" w:color="000000"/>
            </w:tcBorders>
            <w:shd w:val="clear" w:color="auto" w:fill="auto"/>
            <w:vAlign w:val="bottom"/>
          </w:tcPr>
          <w:p w14:paraId="4FFCF0F9" w14:textId="4A971F4A" w:rsidR="002B5107" w:rsidRPr="002B5107" w:rsidRDefault="002B5107">
            <w:pPr>
              <w:pStyle w:val="13"/>
              <w:spacing w:before="100" w:line="160" w:lineRule="exact"/>
              <w:ind w:left="284"/>
              <w:rPr>
                <w:i/>
                <w:sz w:val="14"/>
                <w:szCs w:val="14"/>
              </w:rPr>
            </w:pPr>
            <w:r w:rsidRPr="002B5107">
              <w:rPr>
                <w:b w:val="0"/>
                <w:bCs w:val="0"/>
                <w:i/>
                <w:sz w:val="14"/>
                <w:szCs w:val="14"/>
                <w:u w:val="none"/>
              </w:rPr>
              <w:t xml:space="preserve"> </w:t>
            </w:r>
            <w:r w:rsidRPr="002B5107">
              <w:rPr>
                <w:b w:val="0"/>
                <w:bCs w:val="0"/>
                <w:i/>
                <w:sz w:val="14"/>
                <w:szCs w:val="14"/>
                <w:u w:val="none"/>
                <w:lang w:val="en-US"/>
              </w:rPr>
              <w:t>of which</w:t>
            </w:r>
            <w:r w:rsidRPr="002B5107">
              <w:rPr>
                <w:b w:val="0"/>
                <w:bCs w:val="0"/>
                <w:i/>
                <w:sz w:val="14"/>
                <w:szCs w:val="14"/>
                <w:u w:val="none"/>
              </w:rPr>
              <w:t>:</w:t>
            </w:r>
          </w:p>
        </w:tc>
      </w:tr>
      <w:tr w:rsidR="002B5107" w:rsidRPr="00D21FE6" w14:paraId="20CD637D" w14:textId="77777777" w:rsidTr="00900DBF">
        <w:trPr>
          <w:cantSplit/>
        </w:trPr>
        <w:tc>
          <w:tcPr>
            <w:tcW w:w="3318" w:type="dxa"/>
            <w:shd w:val="clear" w:color="auto" w:fill="auto"/>
            <w:vAlign w:val="bottom"/>
          </w:tcPr>
          <w:p w14:paraId="095BA707" w14:textId="77777777" w:rsidR="002B5107" w:rsidRPr="00AE631F" w:rsidRDefault="002B5107" w:rsidP="00FD361D">
            <w:pPr>
              <w:spacing w:before="100" w:line="160" w:lineRule="exact"/>
              <w:ind w:left="113"/>
              <w:rPr>
                <w:color w:val="000000" w:themeColor="text1"/>
              </w:rPr>
            </w:pPr>
            <w:r w:rsidRPr="00AE631F">
              <w:rPr>
                <w:color w:val="000000" w:themeColor="text1"/>
              </w:rPr>
              <w:t>Австрия</w:t>
            </w:r>
          </w:p>
        </w:tc>
        <w:tc>
          <w:tcPr>
            <w:tcW w:w="773" w:type="dxa"/>
            <w:tcBorders>
              <w:left w:val="single" w:sz="6" w:space="0" w:color="000000"/>
            </w:tcBorders>
            <w:shd w:val="clear" w:color="auto" w:fill="auto"/>
            <w:vAlign w:val="bottom"/>
          </w:tcPr>
          <w:p w14:paraId="1C236254" w14:textId="4618D9F4" w:rsidR="002B5107" w:rsidRPr="002B5107" w:rsidRDefault="002B5107" w:rsidP="00900DBF">
            <w:pPr>
              <w:snapToGrid w:val="0"/>
              <w:spacing w:before="100" w:line="160" w:lineRule="exact"/>
              <w:ind w:right="227"/>
              <w:jc w:val="right"/>
              <w:rPr>
                <w:lang w:val="en-US"/>
              </w:rPr>
            </w:pPr>
            <w:r w:rsidRPr="002B5107">
              <w:rPr>
                <w:lang w:val="en-US"/>
              </w:rPr>
              <w:t>3,9</w:t>
            </w:r>
          </w:p>
        </w:tc>
        <w:tc>
          <w:tcPr>
            <w:tcW w:w="773" w:type="dxa"/>
            <w:tcBorders>
              <w:left w:val="single" w:sz="6" w:space="0" w:color="000000"/>
              <w:right w:val="single" w:sz="6" w:space="0" w:color="000000"/>
            </w:tcBorders>
            <w:vAlign w:val="bottom"/>
          </w:tcPr>
          <w:p w14:paraId="247CEB16" w14:textId="1B2FBBBA" w:rsidR="002B5107" w:rsidRPr="002B5107" w:rsidRDefault="002B5107" w:rsidP="00900DBF">
            <w:pPr>
              <w:snapToGrid w:val="0"/>
              <w:spacing w:before="100" w:line="160" w:lineRule="exact"/>
              <w:ind w:right="227"/>
              <w:jc w:val="right"/>
              <w:rPr>
                <w:lang w:val="en-US"/>
              </w:rPr>
            </w:pPr>
            <w:r w:rsidRPr="002B5107">
              <w:rPr>
                <w:lang w:val="en-US"/>
              </w:rPr>
              <w:t>2,4</w:t>
            </w:r>
          </w:p>
        </w:tc>
        <w:tc>
          <w:tcPr>
            <w:tcW w:w="773" w:type="dxa"/>
            <w:tcBorders>
              <w:left w:val="single" w:sz="6" w:space="0" w:color="000000"/>
            </w:tcBorders>
            <w:vAlign w:val="bottom"/>
          </w:tcPr>
          <w:p w14:paraId="67536B5B" w14:textId="1CE40CF8" w:rsidR="002B5107" w:rsidRPr="002B5107" w:rsidRDefault="002B5107" w:rsidP="00900DBF">
            <w:pPr>
              <w:snapToGrid w:val="0"/>
              <w:spacing w:before="100" w:line="160" w:lineRule="exact"/>
              <w:ind w:right="227"/>
              <w:jc w:val="right"/>
              <w:rPr>
                <w:lang w:val="en-US"/>
              </w:rPr>
            </w:pPr>
            <w:r w:rsidRPr="002B5107">
              <w:t>2,8</w:t>
            </w:r>
          </w:p>
        </w:tc>
        <w:tc>
          <w:tcPr>
            <w:tcW w:w="773" w:type="dxa"/>
            <w:tcBorders>
              <w:left w:val="single" w:sz="6" w:space="0" w:color="000000"/>
            </w:tcBorders>
            <w:shd w:val="clear" w:color="auto" w:fill="auto"/>
            <w:vAlign w:val="bottom"/>
          </w:tcPr>
          <w:p w14:paraId="147FFF7E" w14:textId="6436795B" w:rsidR="002B5107" w:rsidRPr="002B5107" w:rsidRDefault="002B5107" w:rsidP="00900DBF">
            <w:pPr>
              <w:spacing w:before="100" w:line="160" w:lineRule="exact"/>
              <w:ind w:right="227"/>
              <w:jc w:val="right"/>
            </w:pPr>
            <w:r w:rsidRPr="002B5107">
              <w:t>3,1</w:t>
            </w:r>
          </w:p>
        </w:tc>
        <w:tc>
          <w:tcPr>
            <w:tcW w:w="3515" w:type="dxa"/>
            <w:tcBorders>
              <w:left w:val="single" w:sz="6" w:space="0" w:color="000000"/>
            </w:tcBorders>
            <w:shd w:val="clear" w:color="auto" w:fill="auto"/>
            <w:vAlign w:val="bottom"/>
          </w:tcPr>
          <w:p w14:paraId="338C19FA" w14:textId="0FB211D5" w:rsidR="002B5107" w:rsidRPr="002B5107" w:rsidRDefault="002B5107">
            <w:pPr>
              <w:pStyle w:val="15"/>
              <w:spacing w:before="100" w:line="160" w:lineRule="exact"/>
              <w:ind w:left="170"/>
              <w:rPr>
                <w:i/>
              </w:rPr>
            </w:pPr>
            <w:r w:rsidRPr="002B5107">
              <w:rPr>
                <w:i/>
                <w:lang w:val="en-US"/>
              </w:rPr>
              <w:t>Austria</w:t>
            </w:r>
          </w:p>
        </w:tc>
      </w:tr>
      <w:tr w:rsidR="002B5107" w:rsidRPr="00D21FE6" w14:paraId="51B1525B" w14:textId="77777777" w:rsidTr="00900DBF">
        <w:trPr>
          <w:cantSplit/>
        </w:trPr>
        <w:tc>
          <w:tcPr>
            <w:tcW w:w="3318" w:type="dxa"/>
            <w:shd w:val="clear" w:color="auto" w:fill="auto"/>
            <w:vAlign w:val="bottom"/>
          </w:tcPr>
          <w:p w14:paraId="026E8553" w14:textId="77777777" w:rsidR="002B5107" w:rsidRPr="00AE631F" w:rsidRDefault="002B5107" w:rsidP="00FD361D">
            <w:pPr>
              <w:spacing w:before="100" w:line="160" w:lineRule="exact"/>
              <w:ind w:left="113"/>
              <w:rPr>
                <w:color w:val="000000" w:themeColor="text1"/>
              </w:rPr>
            </w:pPr>
            <w:r w:rsidRPr="00AE631F">
              <w:rPr>
                <w:color w:val="000000" w:themeColor="text1"/>
              </w:rPr>
              <w:t>Болгария</w:t>
            </w:r>
          </w:p>
        </w:tc>
        <w:tc>
          <w:tcPr>
            <w:tcW w:w="773" w:type="dxa"/>
            <w:tcBorders>
              <w:left w:val="single" w:sz="6" w:space="0" w:color="000000"/>
            </w:tcBorders>
            <w:shd w:val="clear" w:color="auto" w:fill="auto"/>
            <w:vAlign w:val="bottom"/>
          </w:tcPr>
          <w:p w14:paraId="64FD60E2" w14:textId="1421CBFD" w:rsidR="002B5107" w:rsidRPr="002B5107" w:rsidRDefault="002B5107" w:rsidP="00900DBF">
            <w:pPr>
              <w:snapToGrid w:val="0"/>
              <w:spacing w:before="100" w:line="160" w:lineRule="exact"/>
              <w:ind w:right="227"/>
              <w:jc w:val="right"/>
              <w:rPr>
                <w:lang w:val="en-US"/>
              </w:rPr>
            </w:pPr>
            <w:r w:rsidRPr="002B5107">
              <w:rPr>
                <w:lang w:val="en-US"/>
              </w:rPr>
              <w:t>9,4</w:t>
            </w:r>
          </w:p>
        </w:tc>
        <w:tc>
          <w:tcPr>
            <w:tcW w:w="773" w:type="dxa"/>
            <w:tcBorders>
              <w:left w:val="single" w:sz="6" w:space="0" w:color="000000"/>
              <w:right w:val="single" w:sz="6" w:space="0" w:color="000000"/>
            </w:tcBorders>
            <w:vAlign w:val="bottom"/>
          </w:tcPr>
          <w:p w14:paraId="6DDF7649" w14:textId="392531C1" w:rsidR="002B5107" w:rsidRPr="002B5107" w:rsidRDefault="002B5107" w:rsidP="00900DBF">
            <w:pPr>
              <w:snapToGrid w:val="0"/>
              <w:spacing w:before="100" w:line="160" w:lineRule="exact"/>
              <w:ind w:right="227"/>
              <w:jc w:val="right"/>
              <w:rPr>
                <w:lang w:val="en-US"/>
              </w:rPr>
            </w:pPr>
            <w:r w:rsidRPr="002B5107">
              <w:rPr>
                <w:lang w:val="en-US"/>
              </w:rPr>
              <w:t>4,8</w:t>
            </w:r>
          </w:p>
        </w:tc>
        <w:tc>
          <w:tcPr>
            <w:tcW w:w="773" w:type="dxa"/>
            <w:tcBorders>
              <w:left w:val="single" w:sz="6" w:space="0" w:color="000000"/>
            </w:tcBorders>
            <w:vAlign w:val="bottom"/>
          </w:tcPr>
          <w:p w14:paraId="30C9B6D2" w14:textId="0E1676A9" w:rsidR="002B5107" w:rsidRPr="002B5107" w:rsidRDefault="002B5107" w:rsidP="00900DBF">
            <w:pPr>
              <w:snapToGrid w:val="0"/>
              <w:spacing w:before="100" w:line="160" w:lineRule="exact"/>
              <w:ind w:right="227"/>
              <w:jc w:val="right"/>
              <w:rPr>
                <w:lang w:val="en-US"/>
              </w:rPr>
            </w:pPr>
            <w:r w:rsidRPr="002B5107">
              <w:t>4,9</w:t>
            </w:r>
          </w:p>
        </w:tc>
        <w:tc>
          <w:tcPr>
            <w:tcW w:w="773" w:type="dxa"/>
            <w:tcBorders>
              <w:left w:val="single" w:sz="6" w:space="0" w:color="000000"/>
            </w:tcBorders>
            <w:shd w:val="clear" w:color="auto" w:fill="auto"/>
            <w:vAlign w:val="bottom"/>
          </w:tcPr>
          <w:p w14:paraId="677AA83D" w14:textId="4EFBAA25" w:rsidR="002B5107" w:rsidRPr="002B5107" w:rsidRDefault="002B5107" w:rsidP="00900DBF">
            <w:pPr>
              <w:spacing w:before="100" w:line="160" w:lineRule="exact"/>
              <w:ind w:right="227"/>
              <w:jc w:val="right"/>
            </w:pPr>
            <w:r w:rsidRPr="002B5107">
              <w:t>4,5</w:t>
            </w:r>
          </w:p>
        </w:tc>
        <w:tc>
          <w:tcPr>
            <w:tcW w:w="3515" w:type="dxa"/>
            <w:tcBorders>
              <w:left w:val="single" w:sz="6" w:space="0" w:color="000000"/>
            </w:tcBorders>
            <w:shd w:val="clear" w:color="auto" w:fill="auto"/>
            <w:vAlign w:val="bottom"/>
          </w:tcPr>
          <w:p w14:paraId="3E8D66E6" w14:textId="51BC4861" w:rsidR="002B5107" w:rsidRPr="002B5107" w:rsidRDefault="002B5107">
            <w:pPr>
              <w:spacing w:before="100" w:line="160" w:lineRule="exact"/>
              <w:ind w:left="170"/>
              <w:rPr>
                <w:i/>
              </w:rPr>
            </w:pPr>
            <w:r w:rsidRPr="002B5107">
              <w:rPr>
                <w:i/>
              </w:rPr>
              <w:t xml:space="preserve">Bulgaria </w:t>
            </w:r>
          </w:p>
        </w:tc>
      </w:tr>
      <w:tr w:rsidR="002B5107" w:rsidRPr="00D21FE6" w14:paraId="24C5A313" w14:textId="77777777" w:rsidTr="00900DBF">
        <w:trPr>
          <w:cantSplit/>
        </w:trPr>
        <w:tc>
          <w:tcPr>
            <w:tcW w:w="3318" w:type="dxa"/>
            <w:shd w:val="clear" w:color="auto" w:fill="auto"/>
            <w:vAlign w:val="bottom"/>
          </w:tcPr>
          <w:p w14:paraId="1AB14DDE" w14:textId="77777777" w:rsidR="002B5107" w:rsidRPr="00AE631F" w:rsidRDefault="002B5107" w:rsidP="00FD361D">
            <w:pPr>
              <w:spacing w:before="100" w:line="160" w:lineRule="exact"/>
              <w:ind w:left="113"/>
              <w:rPr>
                <w:color w:val="000000" w:themeColor="text1"/>
              </w:rPr>
            </w:pPr>
            <w:r w:rsidRPr="00AE631F">
              <w:rPr>
                <w:color w:val="000000" w:themeColor="text1"/>
              </w:rPr>
              <w:t>Венгрия</w:t>
            </w:r>
          </w:p>
        </w:tc>
        <w:tc>
          <w:tcPr>
            <w:tcW w:w="773" w:type="dxa"/>
            <w:tcBorders>
              <w:left w:val="single" w:sz="6" w:space="0" w:color="000000"/>
            </w:tcBorders>
            <w:shd w:val="clear" w:color="auto" w:fill="auto"/>
            <w:vAlign w:val="bottom"/>
          </w:tcPr>
          <w:p w14:paraId="1F050B34" w14:textId="6C497D92" w:rsidR="002B5107" w:rsidRPr="002B5107" w:rsidRDefault="002B5107" w:rsidP="00900DBF">
            <w:pPr>
              <w:snapToGrid w:val="0"/>
              <w:spacing w:before="100" w:line="160" w:lineRule="exact"/>
              <w:ind w:right="227"/>
              <w:jc w:val="right"/>
              <w:rPr>
                <w:lang w:val="en-US"/>
              </w:rPr>
            </w:pPr>
            <w:r w:rsidRPr="002B5107">
              <w:rPr>
                <w:lang w:val="en-US"/>
              </w:rPr>
              <w:t>5,3</w:t>
            </w:r>
          </w:p>
        </w:tc>
        <w:tc>
          <w:tcPr>
            <w:tcW w:w="773" w:type="dxa"/>
            <w:tcBorders>
              <w:left w:val="single" w:sz="6" w:space="0" w:color="000000"/>
              <w:right w:val="single" w:sz="6" w:space="0" w:color="000000"/>
            </w:tcBorders>
            <w:vAlign w:val="bottom"/>
          </w:tcPr>
          <w:p w14:paraId="112F7E02" w14:textId="2C9D0FDC" w:rsidR="002B5107" w:rsidRPr="002B5107" w:rsidRDefault="002B5107" w:rsidP="00900DBF">
            <w:pPr>
              <w:snapToGrid w:val="0"/>
              <w:spacing w:before="100" w:line="160" w:lineRule="exact"/>
              <w:ind w:right="227"/>
              <w:jc w:val="right"/>
              <w:rPr>
                <w:lang w:val="en-US"/>
              </w:rPr>
            </w:pPr>
            <w:r w:rsidRPr="002B5107">
              <w:rPr>
                <w:lang w:val="en-US"/>
              </w:rPr>
              <w:t>3,6</w:t>
            </w:r>
          </w:p>
        </w:tc>
        <w:tc>
          <w:tcPr>
            <w:tcW w:w="773" w:type="dxa"/>
            <w:tcBorders>
              <w:left w:val="single" w:sz="6" w:space="0" w:color="000000"/>
            </w:tcBorders>
            <w:vAlign w:val="bottom"/>
          </w:tcPr>
          <w:p w14:paraId="6601DC87" w14:textId="72F3ED1F" w:rsidR="002B5107" w:rsidRPr="002B5107" w:rsidRDefault="002B5107" w:rsidP="00900DBF">
            <w:pPr>
              <w:snapToGrid w:val="0"/>
              <w:spacing w:before="100" w:line="160" w:lineRule="exact"/>
              <w:ind w:right="227"/>
              <w:jc w:val="right"/>
              <w:rPr>
                <w:lang w:val="en-US"/>
              </w:rPr>
            </w:pPr>
            <w:r w:rsidRPr="002B5107">
              <w:t>3,1</w:t>
            </w:r>
          </w:p>
        </w:tc>
        <w:tc>
          <w:tcPr>
            <w:tcW w:w="773" w:type="dxa"/>
            <w:tcBorders>
              <w:left w:val="single" w:sz="6" w:space="0" w:color="000000"/>
            </w:tcBorders>
            <w:shd w:val="clear" w:color="auto" w:fill="auto"/>
            <w:vAlign w:val="bottom"/>
          </w:tcPr>
          <w:p w14:paraId="1F8B7D4B" w14:textId="3A3E847F" w:rsidR="002B5107" w:rsidRPr="002B5107" w:rsidRDefault="002B5107" w:rsidP="00900DBF">
            <w:pPr>
              <w:spacing w:before="100" w:line="160" w:lineRule="exact"/>
              <w:ind w:right="227"/>
              <w:jc w:val="right"/>
            </w:pPr>
            <w:r w:rsidRPr="002B5107">
              <w:t>3,8</w:t>
            </w:r>
          </w:p>
        </w:tc>
        <w:tc>
          <w:tcPr>
            <w:tcW w:w="3515" w:type="dxa"/>
            <w:tcBorders>
              <w:left w:val="single" w:sz="6" w:space="0" w:color="000000"/>
            </w:tcBorders>
            <w:shd w:val="clear" w:color="auto" w:fill="auto"/>
            <w:vAlign w:val="bottom"/>
          </w:tcPr>
          <w:p w14:paraId="2705CE3C" w14:textId="0FBF491C" w:rsidR="002B5107" w:rsidRPr="002B5107" w:rsidRDefault="002B5107">
            <w:pPr>
              <w:spacing w:before="100" w:line="160" w:lineRule="exact"/>
              <w:ind w:left="170"/>
              <w:rPr>
                <w:i/>
              </w:rPr>
            </w:pPr>
            <w:r w:rsidRPr="002B5107">
              <w:rPr>
                <w:i/>
              </w:rPr>
              <w:t>Hungary</w:t>
            </w:r>
          </w:p>
        </w:tc>
      </w:tr>
      <w:tr w:rsidR="002B5107" w:rsidRPr="00D21FE6" w14:paraId="50274E66" w14:textId="77777777" w:rsidTr="00900DBF">
        <w:trPr>
          <w:cantSplit/>
        </w:trPr>
        <w:tc>
          <w:tcPr>
            <w:tcW w:w="3318" w:type="dxa"/>
            <w:shd w:val="clear" w:color="auto" w:fill="auto"/>
            <w:vAlign w:val="bottom"/>
          </w:tcPr>
          <w:p w14:paraId="4D0DCA1F" w14:textId="77777777" w:rsidR="002B5107" w:rsidRPr="00AE631F" w:rsidRDefault="002B5107" w:rsidP="00FD361D">
            <w:pPr>
              <w:spacing w:before="100" w:line="160" w:lineRule="exact"/>
              <w:ind w:left="113"/>
              <w:rPr>
                <w:color w:val="000000" w:themeColor="text1"/>
              </w:rPr>
            </w:pPr>
            <w:r w:rsidRPr="00AE631F">
              <w:rPr>
                <w:color w:val="000000" w:themeColor="text1"/>
              </w:rPr>
              <w:t>Германия</w:t>
            </w:r>
          </w:p>
        </w:tc>
        <w:tc>
          <w:tcPr>
            <w:tcW w:w="773" w:type="dxa"/>
            <w:tcBorders>
              <w:left w:val="single" w:sz="6" w:space="0" w:color="000000"/>
            </w:tcBorders>
            <w:shd w:val="clear" w:color="auto" w:fill="auto"/>
            <w:vAlign w:val="bottom"/>
          </w:tcPr>
          <w:p w14:paraId="250FE646" w14:textId="7D70AA16" w:rsidR="002B5107" w:rsidRPr="002B5107" w:rsidRDefault="002B5107" w:rsidP="00900DBF">
            <w:pPr>
              <w:snapToGrid w:val="0"/>
              <w:spacing w:before="100" w:line="160" w:lineRule="exact"/>
              <w:ind w:right="227"/>
              <w:jc w:val="right"/>
              <w:rPr>
                <w:lang w:val="en-US"/>
              </w:rPr>
            </w:pPr>
            <w:r w:rsidRPr="002B5107">
              <w:rPr>
                <w:lang w:val="en-US"/>
              </w:rPr>
              <w:t>3,4</w:t>
            </w:r>
          </w:p>
        </w:tc>
        <w:tc>
          <w:tcPr>
            <w:tcW w:w="773" w:type="dxa"/>
            <w:tcBorders>
              <w:left w:val="single" w:sz="6" w:space="0" w:color="000000"/>
              <w:right w:val="single" w:sz="6" w:space="0" w:color="000000"/>
            </w:tcBorders>
            <w:vAlign w:val="bottom"/>
          </w:tcPr>
          <w:p w14:paraId="7F50D31E" w14:textId="5E4D6E2B" w:rsidR="002B5107" w:rsidRPr="002B5107" w:rsidRDefault="002B5107" w:rsidP="00900DBF">
            <w:pPr>
              <w:snapToGrid w:val="0"/>
              <w:spacing w:before="100" w:line="160" w:lineRule="exact"/>
              <w:ind w:right="227"/>
              <w:jc w:val="right"/>
              <w:rPr>
                <w:lang w:val="en-US"/>
              </w:rPr>
            </w:pPr>
            <w:r w:rsidRPr="002B5107">
              <w:rPr>
                <w:lang w:val="en-US"/>
              </w:rPr>
              <w:t>3,2</w:t>
            </w:r>
          </w:p>
        </w:tc>
        <w:tc>
          <w:tcPr>
            <w:tcW w:w="773" w:type="dxa"/>
            <w:tcBorders>
              <w:left w:val="single" w:sz="6" w:space="0" w:color="000000"/>
            </w:tcBorders>
            <w:vAlign w:val="bottom"/>
          </w:tcPr>
          <w:p w14:paraId="5AC0171D" w14:textId="1729E7B0" w:rsidR="002B5107" w:rsidRPr="002B5107" w:rsidRDefault="002B5107" w:rsidP="00900DBF">
            <w:pPr>
              <w:snapToGrid w:val="0"/>
              <w:spacing w:before="100" w:line="160" w:lineRule="exact"/>
              <w:ind w:right="227"/>
              <w:jc w:val="right"/>
              <w:rPr>
                <w:lang w:val="en-US"/>
              </w:rPr>
            </w:pPr>
            <w:r w:rsidRPr="002B5107">
              <w:t>3,2</w:t>
            </w:r>
          </w:p>
        </w:tc>
        <w:tc>
          <w:tcPr>
            <w:tcW w:w="773" w:type="dxa"/>
            <w:tcBorders>
              <w:left w:val="single" w:sz="6" w:space="0" w:color="000000"/>
            </w:tcBorders>
            <w:shd w:val="clear" w:color="auto" w:fill="auto"/>
            <w:vAlign w:val="bottom"/>
          </w:tcPr>
          <w:p w14:paraId="6E01CB31" w14:textId="3C9DA52C" w:rsidR="002B5107" w:rsidRPr="002B5107" w:rsidRDefault="002B5107" w:rsidP="00900DBF">
            <w:pPr>
              <w:spacing w:before="100" w:line="160" w:lineRule="exact"/>
              <w:ind w:right="227"/>
              <w:jc w:val="right"/>
            </w:pPr>
            <w:r w:rsidRPr="002B5107">
              <w:t>3,3</w:t>
            </w:r>
          </w:p>
        </w:tc>
        <w:tc>
          <w:tcPr>
            <w:tcW w:w="3515" w:type="dxa"/>
            <w:tcBorders>
              <w:left w:val="single" w:sz="6" w:space="0" w:color="000000"/>
            </w:tcBorders>
            <w:shd w:val="clear" w:color="auto" w:fill="auto"/>
            <w:vAlign w:val="bottom"/>
          </w:tcPr>
          <w:p w14:paraId="2F7C5721" w14:textId="6A49626F" w:rsidR="002B5107" w:rsidRPr="002B5107" w:rsidRDefault="002B5107">
            <w:pPr>
              <w:spacing w:before="100" w:line="160" w:lineRule="exact"/>
              <w:ind w:left="170"/>
              <w:rPr>
                <w:i/>
              </w:rPr>
            </w:pPr>
            <w:r w:rsidRPr="002B5107">
              <w:rPr>
                <w:i/>
              </w:rPr>
              <w:t>Germany</w:t>
            </w:r>
          </w:p>
        </w:tc>
      </w:tr>
      <w:tr w:rsidR="002B5107" w:rsidRPr="00D21FE6" w14:paraId="5DF0D3DD" w14:textId="77777777" w:rsidTr="00900DBF">
        <w:trPr>
          <w:cantSplit/>
        </w:trPr>
        <w:tc>
          <w:tcPr>
            <w:tcW w:w="3318" w:type="dxa"/>
            <w:shd w:val="clear" w:color="auto" w:fill="auto"/>
            <w:vAlign w:val="bottom"/>
          </w:tcPr>
          <w:p w14:paraId="0EF78EDA" w14:textId="77777777" w:rsidR="002B5107" w:rsidRPr="00AE631F" w:rsidRDefault="002B5107" w:rsidP="00FD361D">
            <w:pPr>
              <w:spacing w:before="100" w:line="160" w:lineRule="exact"/>
              <w:ind w:left="113"/>
              <w:rPr>
                <w:color w:val="000000" w:themeColor="text1"/>
              </w:rPr>
            </w:pPr>
            <w:r w:rsidRPr="00AE631F">
              <w:rPr>
                <w:color w:val="000000" w:themeColor="text1"/>
              </w:rPr>
              <w:t>Дания</w:t>
            </w:r>
          </w:p>
        </w:tc>
        <w:tc>
          <w:tcPr>
            <w:tcW w:w="773" w:type="dxa"/>
            <w:tcBorders>
              <w:left w:val="single" w:sz="6" w:space="0" w:color="000000"/>
            </w:tcBorders>
            <w:shd w:val="clear" w:color="auto" w:fill="auto"/>
            <w:vAlign w:val="bottom"/>
          </w:tcPr>
          <w:p w14:paraId="4A2FF4F8" w14:textId="16AA1E18" w:rsidR="002B5107" w:rsidRPr="002B5107" w:rsidRDefault="002B5107" w:rsidP="00900DBF">
            <w:pPr>
              <w:snapToGrid w:val="0"/>
              <w:spacing w:before="100" w:line="160" w:lineRule="exact"/>
              <w:ind w:right="227"/>
              <w:jc w:val="right"/>
              <w:rPr>
                <w:lang w:val="en-US"/>
              </w:rPr>
            </w:pPr>
            <w:r w:rsidRPr="002B5107">
              <w:rPr>
                <w:lang w:val="en-US"/>
              </w:rPr>
              <w:t>3,4</w:t>
            </w:r>
          </w:p>
        </w:tc>
        <w:tc>
          <w:tcPr>
            <w:tcW w:w="773" w:type="dxa"/>
            <w:tcBorders>
              <w:left w:val="single" w:sz="6" w:space="0" w:color="000000"/>
              <w:right w:val="single" w:sz="6" w:space="0" w:color="000000"/>
            </w:tcBorders>
            <w:vAlign w:val="bottom"/>
          </w:tcPr>
          <w:p w14:paraId="3B39CF07" w14:textId="213057A4" w:rsidR="002B5107" w:rsidRPr="002B5107" w:rsidRDefault="002B5107" w:rsidP="00900DBF">
            <w:pPr>
              <w:snapToGrid w:val="0"/>
              <w:spacing w:before="100" w:line="160" w:lineRule="exact"/>
              <w:ind w:right="227"/>
              <w:jc w:val="right"/>
              <w:rPr>
                <w:lang w:val="en-US"/>
              </w:rPr>
            </w:pPr>
            <w:r w:rsidRPr="002B5107">
              <w:rPr>
                <w:lang w:val="en-US"/>
              </w:rPr>
              <w:t>3,3</w:t>
            </w:r>
          </w:p>
        </w:tc>
        <w:tc>
          <w:tcPr>
            <w:tcW w:w="773" w:type="dxa"/>
            <w:tcBorders>
              <w:left w:val="single" w:sz="6" w:space="0" w:color="000000"/>
            </w:tcBorders>
            <w:vAlign w:val="bottom"/>
          </w:tcPr>
          <w:p w14:paraId="33C80B72" w14:textId="29419A07" w:rsidR="002B5107" w:rsidRPr="002B5107" w:rsidRDefault="002B5107" w:rsidP="00900DBF">
            <w:pPr>
              <w:snapToGrid w:val="0"/>
              <w:spacing w:before="100" w:line="160" w:lineRule="exact"/>
              <w:ind w:right="227"/>
              <w:jc w:val="right"/>
              <w:rPr>
                <w:lang w:val="en-US"/>
              </w:rPr>
            </w:pPr>
            <w:r w:rsidRPr="002B5107">
              <w:t>3,5</w:t>
            </w:r>
          </w:p>
        </w:tc>
        <w:tc>
          <w:tcPr>
            <w:tcW w:w="773" w:type="dxa"/>
            <w:tcBorders>
              <w:left w:val="single" w:sz="6" w:space="0" w:color="000000"/>
            </w:tcBorders>
            <w:shd w:val="clear" w:color="auto" w:fill="auto"/>
            <w:vAlign w:val="bottom"/>
          </w:tcPr>
          <w:p w14:paraId="2CD5BBA4" w14:textId="332A96B4" w:rsidR="002B5107" w:rsidRPr="002B5107" w:rsidRDefault="002B5107" w:rsidP="00900DBF">
            <w:pPr>
              <w:spacing w:before="100" w:line="160" w:lineRule="exact"/>
              <w:ind w:right="227"/>
              <w:jc w:val="right"/>
            </w:pPr>
            <w:r w:rsidRPr="002B5107">
              <w:t>4,3</w:t>
            </w:r>
          </w:p>
        </w:tc>
        <w:tc>
          <w:tcPr>
            <w:tcW w:w="3515" w:type="dxa"/>
            <w:tcBorders>
              <w:left w:val="single" w:sz="6" w:space="0" w:color="000000"/>
            </w:tcBorders>
            <w:shd w:val="clear" w:color="auto" w:fill="auto"/>
            <w:vAlign w:val="bottom"/>
          </w:tcPr>
          <w:p w14:paraId="22EFA099" w14:textId="69213533" w:rsidR="002B5107" w:rsidRPr="002B5107" w:rsidRDefault="002B5107">
            <w:pPr>
              <w:spacing w:before="100" w:line="160" w:lineRule="exact"/>
              <w:ind w:left="170"/>
              <w:rPr>
                <w:i/>
              </w:rPr>
            </w:pPr>
            <w:r w:rsidRPr="002B5107">
              <w:rPr>
                <w:i/>
              </w:rPr>
              <w:t>Denmark</w:t>
            </w:r>
          </w:p>
        </w:tc>
      </w:tr>
      <w:tr w:rsidR="002B5107" w:rsidRPr="00D21FE6" w14:paraId="61223055" w14:textId="77777777" w:rsidTr="00900DBF">
        <w:trPr>
          <w:cantSplit/>
        </w:trPr>
        <w:tc>
          <w:tcPr>
            <w:tcW w:w="3318" w:type="dxa"/>
            <w:shd w:val="clear" w:color="auto" w:fill="auto"/>
            <w:vAlign w:val="bottom"/>
          </w:tcPr>
          <w:p w14:paraId="7AFCADA8" w14:textId="77777777" w:rsidR="002B5107" w:rsidRPr="00AE631F" w:rsidRDefault="002B5107" w:rsidP="00FD361D">
            <w:pPr>
              <w:spacing w:before="100" w:line="160" w:lineRule="exact"/>
              <w:ind w:left="113"/>
              <w:rPr>
                <w:color w:val="000000" w:themeColor="text1"/>
              </w:rPr>
            </w:pPr>
            <w:r w:rsidRPr="00AE631F">
              <w:rPr>
                <w:color w:val="000000" w:themeColor="text1"/>
              </w:rPr>
              <w:t>Италия</w:t>
            </w:r>
          </w:p>
        </w:tc>
        <w:tc>
          <w:tcPr>
            <w:tcW w:w="773" w:type="dxa"/>
            <w:tcBorders>
              <w:left w:val="single" w:sz="6" w:space="0" w:color="000000"/>
            </w:tcBorders>
            <w:shd w:val="clear" w:color="auto" w:fill="auto"/>
            <w:vAlign w:val="bottom"/>
          </w:tcPr>
          <w:p w14:paraId="4A9F0735" w14:textId="17D01B2D" w:rsidR="002B5107" w:rsidRPr="002B5107" w:rsidRDefault="002B5107" w:rsidP="00900DBF">
            <w:pPr>
              <w:snapToGrid w:val="0"/>
              <w:spacing w:before="100" w:line="160" w:lineRule="exact"/>
              <w:ind w:right="227"/>
              <w:jc w:val="right"/>
            </w:pPr>
            <w:r w:rsidRPr="002B5107">
              <w:rPr>
                <w:lang w:val="en-US"/>
              </w:rPr>
              <w:t>3,0</w:t>
            </w:r>
          </w:p>
        </w:tc>
        <w:tc>
          <w:tcPr>
            <w:tcW w:w="773" w:type="dxa"/>
            <w:tcBorders>
              <w:left w:val="single" w:sz="6" w:space="0" w:color="000000"/>
              <w:right w:val="single" w:sz="6" w:space="0" w:color="000000"/>
            </w:tcBorders>
            <w:vAlign w:val="bottom"/>
          </w:tcPr>
          <w:p w14:paraId="73A2E527" w14:textId="4F4850F8" w:rsidR="002B5107" w:rsidRPr="002B5107" w:rsidRDefault="002B5107" w:rsidP="00900DBF">
            <w:pPr>
              <w:snapToGrid w:val="0"/>
              <w:spacing w:before="100" w:line="160" w:lineRule="exact"/>
              <w:ind w:right="227"/>
              <w:jc w:val="right"/>
              <w:rPr>
                <w:lang w:val="en-US"/>
              </w:rPr>
            </w:pPr>
            <w:r w:rsidRPr="002B5107">
              <w:rPr>
                <w:lang w:val="en-US"/>
              </w:rPr>
              <w:t>2,3</w:t>
            </w:r>
          </w:p>
        </w:tc>
        <w:tc>
          <w:tcPr>
            <w:tcW w:w="773" w:type="dxa"/>
            <w:tcBorders>
              <w:left w:val="single" w:sz="6" w:space="0" w:color="000000"/>
            </w:tcBorders>
            <w:vAlign w:val="bottom"/>
          </w:tcPr>
          <w:p w14:paraId="4B3E04CD" w14:textId="3EA9C6B5" w:rsidR="002B5107" w:rsidRPr="002B5107" w:rsidRDefault="002B5107" w:rsidP="00900DBF">
            <w:pPr>
              <w:snapToGrid w:val="0"/>
              <w:spacing w:before="100" w:line="160" w:lineRule="exact"/>
              <w:ind w:right="227"/>
              <w:jc w:val="right"/>
              <w:rPr>
                <w:lang w:val="en-US"/>
              </w:rPr>
            </w:pPr>
            <w:r w:rsidRPr="002B5107">
              <w:t>2,5</w:t>
            </w:r>
          </w:p>
        </w:tc>
        <w:tc>
          <w:tcPr>
            <w:tcW w:w="773" w:type="dxa"/>
            <w:tcBorders>
              <w:left w:val="single" w:sz="6" w:space="0" w:color="000000"/>
            </w:tcBorders>
            <w:shd w:val="clear" w:color="auto" w:fill="auto"/>
            <w:vAlign w:val="bottom"/>
          </w:tcPr>
          <w:p w14:paraId="51E45BC9" w14:textId="2CA09DD0" w:rsidR="002B5107" w:rsidRPr="002B5107" w:rsidRDefault="002B5107" w:rsidP="00900DBF">
            <w:pPr>
              <w:spacing w:before="100" w:line="160" w:lineRule="exact"/>
              <w:ind w:right="227"/>
              <w:jc w:val="right"/>
            </w:pPr>
            <w:r w:rsidRPr="002B5107">
              <w:rPr>
                <w:lang w:val="en-US"/>
              </w:rPr>
              <w:t>…</w:t>
            </w:r>
          </w:p>
        </w:tc>
        <w:tc>
          <w:tcPr>
            <w:tcW w:w="3515" w:type="dxa"/>
            <w:tcBorders>
              <w:left w:val="single" w:sz="6" w:space="0" w:color="000000"/>
            </w:tcBorders>
            <w:shd w:val="clear" w:color="auto" w:fill="auto"/>
            <w:vAlign w:val="bottom"/>
          </w:tcPr>
          <w:p w14:paraId="6355797A" w14:textId="43833B19" w:rsidR="002B5107" w:rsidRPr="002B5107" w:rsidRDefault="002B5107">
            <w:pPr>
              <w:spacing w:before="100" w:line="160" w:lineRule="exact"/>
              <w:ind w:left="170"/>
              <w:rPr>
                <w:i/>
              </w:rPr>
            </w:pPr>
            <w:r w:rsidRPr="002B5107">
              <w:rPr>
                <w:i/>
              </w:rPr>
              <w:t>Italy</w:t>
            </w:r>
          </w:p>
        </w:tc>
      </w:tr>
      <w:tr w:rsidR="002B5107" w:rsidRPr="00D21FE6" w14:paraId="07958874" w14:textId="77777777" w:rsidTr="00900DBF">
        <w:trPr>
          <w:cantSplit/>
        </w:trPr>
        <w:tc>
          <w:tcPr>
            <w:tcW w:w="3318" w:type="dxa"/>
            <w:shd w:val="clear" w:color="auto" w:fill="auto"/>
            <w:vAlign w:val="bottom"/>
          </w:tcPr>
          <w:p w14:paraId="77A5261C" w14:textId="77777777" w:rsidR="002B5107" w:rsidRPr="00AE631F" w:rsidRDefault="002B5107" w:rsidP="00FD361D">
            <w:pPr>
              <w:spacing w:before="100" w:line="160" w:lineRule="exact"/>
              <w:ind w:left="113"/>
              <w:rPr>
                <w:color w:val="000000" w:themeColor="text1"/>
              </w:rPr>
            </w:pPr>
            <w:r w:rsidRPr="00AE631F">
              <w:rPr>
                <w:color w:val="000000" w:themeColor="text1"/>
              </w:rPr>
              <w:t>Литва</w:t>
            </w:r>
          </w:p>
        </w:tc>
        <w:tc>
          <w:tcPr>
            <w:tcW w:w="773" w:type="dxa"/>
            <w:tcBorders>
              <w:left w:val="single" w:sz="6" w:space="0" w:color="000000"/>
            </w:tcBorders>
            <w:shd w:val="clear" w:color="auto" w:fill="auto"/>
            <w:vAlign w:val="bottom"/>
          </w:tcPr>
          <w:p w14:paraId="15B3FC55" w14:textId="52344553" w:rsidR="002B5107" w:rsidRPr="002B5107" w:rsidRDefault="002B5107" w:rsidP="00900DBF">
            <w:pPr>
              <w:snapToGrid w:val="0"/>
              <w:spacing w:before="100" w:line="160" w:lineRule="exact"/>
              <w:ind w:right="227"/>
              <w:jc w:val="right"/>
              <w:rPr>
                <w:lang w:val="en-US"/>
              </w:rPr>
            </w:pPr>
            <w:r w:rsidRPr="002B5107">
              <w:rPr>
                <w:lang w:val="en-US"/>
              </w:rPr>
              <w:t>5,0</w:t>
            </w:r>
          </w:p>
        </w:tc>
        <w:tc>
          <w:tcPr>
            <w:tcW w:w="773" w:type="dxa"/>
            <w:tcBorders>
              <w:left w:val="single" w:sz="6" w:space="0" w:color="000000"/>
              <w:right w:val="single" w:sz="6" w:space="0" w:color="000000"/>
            </w:tcBorders>
            <w:vAlign w:val="bottom"/>
          </w:tcPr>
          <w:p w14:paraId="48948FE0" w14:textId="53F3D442" w:rsidR="002B5107" w:rsidRPr="002B5107" w:rsidRDefault="002B5107" w:rsidP="00900DBF">
            <w:pPr>
              <w:snapToGrid w:val="0"/>
              <w:spacing w:before="100" w:line="160" w:lineRule="exact"/>
              <w:ind w:right="227"/>
              <w:jc w:val="right"/>
              <w:rPr>
                <w:lang w:val="en-US"/>
              </w:rPr>
            </w:pPr>
            <w:r w:rsidRPr="002B5107">
              <w:rPr>
                <w:lang w:val="en-US"/>
              </w:rPr>
              <w:t>3,0</w:t>
            </w:r>
          </w:p>
        </w:tc>
        <w:tc>
          <w:tcPr>
            <w:tcW w:w="773" w:type="dxa"/>
            <w:tcBorders>
              <w:left w:val="single" w:sz="6" w:space="0" w:color="000000"/>
            </w:tcBorders>
            <w:vAlign w:val="bottom"/>
          </w:tcPr>
          <w:p w14:paraId="066059DF" w14:textId="704C343C" w:rsidR="002B5107" w:rsidRPr="002B5107" w:rsidRDefault="002B5107" w:rsidP="00900DBF">
            <w:pPr>
              <w:snapToGrid w:val="0"/>
              <w:spacing w:before="100" w:line="160" w:lineRule="exact"/>
              <w:ind w:right="227"/>
              <w:jc w:val="right"/>
              <w:rPr>
                <w:lang w:val="en-US"/>
              </w:rPr>
            </w:pPr>
            <w:r w:rsidRPr="002B5107">
              <w:t>2,8</w:t>
            </w:r>
          </w:p>
        </w:tc>
        <w:tc>
          <w:tcPr>
            <w:tcW w:w="773" w:type="dxa"/>
            <w:tcBorders>
              <w:left w:val="single" w:sz="6" w:space="0" w:color="000000"/>
            </w:tcBorders>
            <w:shd w:val="clear" w:color="auto" w:fill="auto"/>
            <w:vAlign w:val="bottom"/>
          </w:tcPr>
          <w:p w14:paraId="34E3FB9B" w14:textId="70C8C23A" w:rsidR="002B5107" w:rsidRPr="002B5107" w:rsidRDefault="002B5107" w:rsidP="00900DBF">
            <w:pPr>
              <w:spacing w:before="100" w:line="160" w:lineRule="exact"/>
              <w:ind w:right="227"/>
              <w:jc w:val="right"/>
            </w:pPr>
            <w:r w:rsidRPr="002B5107">
              <w:t>2,9</w:t>
            </w:r>
          </w:p>
        </w:tc>
        <w:tc>
          <w:tcPr>
            <w:tcW w:w="3515" w:type="dxa"/>
            <w:tcBorders>
              <w:left w:val="single" w:sz="6" w:space="0" w:color="000000"/>
            </w:tcBorders>
            <w:shd w:val="clear" w:color="auto" w:fill="auto"/>
            <w:vAlign w:val="bottom"/>
          </w:tcPr>
          <w:p w14:paraId="1DCE1F5A" w14:textId="2DF08467" w:rsidR="002B5107" w:rsidRPr="002B5107" w:rsidRDefault="002B5107">
            <w:pPr>
              <w:spacing w:before="100" w:line="160" w:lineRule="exact"/>
              <w:ind w:left="170"/>
              <w:rPr>
                <w:i/>
              </w:rPr>
            </w:pPr>
            <w:r w:rsidRPr="002B5107">
              <w:rPr>
                <w:i/>
              </w:rPr>
              <w:t xml:space="preserve">Lithuania </w:t>
            </w:r>
          </w:p>
        </w:tc>
      </w:tr>
      <w:tr w:rsidR="002B5107" w:rsidRPr="00D21FE6" w14:paraId="7F210A2C" w14:textId="77777777" w:rsidTr="00900DBF">
        <w:trPr>
          <w:cantSplit/>
        </w:trPr>
        <w:tc>
          <w:tcPr>
            <w:tcW w:w="3318" w:type="dxa"/>
            <w:shd w:val="clear" w:color="auto" w:fill="auto"/>
            <w:vAlign w:val="bottom"/>
          </w:tcPr>
          <w:p w14:paraId="0EA08BEE" w14:textId="77777777" w:rsidR="002B5107" w:rsidRPr="00AE631F" w:rsidRDefault="002B5107" w:rsidP="00FD361D">
            <w:pPr>
              <w:spacing w:before="100" w:line="160" w:lineRule="exact"/>
              <w:ind w:left="113"/>
              <w:rPr>
                <w:color w:val="000000" w:themeColor="text1"/>
              </w:rPr>
            </w:pPr>
            <w:r w:rsidRPr="00AE631F">
              <w:rPr>
                <w:color w:val="000000" w:themeColor="text1"/>
              </w:rPr>
              <w:t>Нидерланды</w:t>
            </w:r>
          </w:p>
        </w:tc>
        <w:tc>
          <w:tcPr>
            <w:tcW w:w="773" w:type="dxa"/>
            <w:tcBorders>
              <w:left w:val="single" w:sz="6" w:space="0" w:color="000000"/>
            </w:tcBorders>
            <w:shd w:val="clear" w:color="auto" w:fill="auto"/>
            <w:vAlign w:val="bottom"/>
          </w:tcPr>
          <w:p w14:paraId="4024EF5F" w14:textId="461A432D" w:rsidR="002B5107" w:rsidRPr="002B5107" w:rsidRDefault="002B5107" w:rsidP="00900DBF">
            <w:pPr>
              <w:snapToGrid w:val="0"/>
              <w:spacing w:before="100" w:line="160" w:lineRule="exact"/>
              <w:ind w:right="227"/>
              <w:jc w:val="right"/>
              <w:rPr>
                <w:lang w:val="en-US"/>
              </w:rPr>
            </w:pPr>
            <w:r w:rsidRPr="002B5107">
              <w:rPr>
                <w:lang w:val="en-US"/>
              </w:rPr>
              <w:t>3,8</w:t>
            </w:r>
          </w:p>
        </w:tc>
        <w:tc>
          <w:tcPr>
            <w:tcW w:w="773" w:type="dxa"/>
            <w:tcBorders>
              <w:left w:val="single" w:sz="6" w:space="0" w:color="000000"/>
              <w:right w:val="single" w:sz="6" w:space="0" w:color="000000"/>
            </w:tcBorders>
            <w:vAlign w:val="bottom"/>
          </w:tcPr>
          <w:p w14:paraId="5F222366" w14:textId="4367E6AA" w:rsidR="002B5107" w:rsidRPr="002B5107" w:rsidRDefault="002B5107" w:rsidP="00900DBF">
            <w:pPr>
              <w:snapToGrid w:val="0"/>
              <w:spacing w:before="100" w:line="160" w:lineRule="exact"/>
              <w:ind w:right="227"/>
              <w:jc w:val="right"/>
              <w:rPr>
                <w:lang w:val="en-US"/>
              </w:rPr>
            </w:pPr>
            <w:r w:rsidRPr="002B5107">
              <w:rPr>
                <w:lang w:val="en-US"/>
              </w:rPr>
              <w:t>3,2</w:t>
            </w:r>
          </w:p>
        </w:tc>
        <w:tc>
          <w:tcPr>
            <w:tcW w:w="773" w:type="dxa"/>
            <w:tcBorders>
              <w:left w:val="single" w:sz="6" w:space="0" w:color="000000"/>
            </w:tcBorders>
            <w:vAlign w:val="bottom"/>
          </w:tcPr>
          <w:p w14:paraId="3BB4DEEA" w14:textId="62424D95" w:rsidR="002B5107" w:rsidRPr="002B5107" w:rsidRDefault="002B5107" w:rsidP="00900DBF">
            <w:pPr>
              <w:snapToGrid w:val="0"/>
              <w:spacing w:before="100" w:line="160" w:lineRule="exact"/>
              <w:ind w:right="227"/>
              <w:jc w:val="right"/>
              <w:rPr>
                <w:lang w:val="en-US"/>
              </w:rPr>
            </w:pPr>
            <w:r w:rsidRPr="002B5107">
              <w:t>3,6</w:t>
            </w:r>
          </w:p>
        </w:tc>
        <w:tc>
          <w:tcPr>
            <w:tcW w:w="773" w:type="dxa"/>
            <w:tcBorders>
              <w:left w:val="single" w:sz="6" w:space="0" w:color="000000"/>
            </w:tcBorders>
            <w:shd w:val="clear" w:color="auto" w:fill="auto"/>
            <w:vAlign w:val="bottom"/>
          </w:tcPr>
          <w:p w14:paraId="63FFD50B" w14:textId="3DC2306B" w:rsidR="002B5107" w:rsidRPr="002B5107" w:rsidRDefault="002B5107" w:rsidP="00900DBF">
            <w:pPr>
              <w:spacing w:before="100" w:line="160" w:lineRule="exact"/>
              <w:ind w:right="227"/>
              <w:jc w:val="right"/>
            </w:pPr>
            <w:r w:rsidRPr="002B5107">
              <w:rPr>
                <w:lang w:val="en-US"/>
              </w:rPr>
              <w:t>…</w:t>
            </w:r>
          </w:p>
        </w:tc>
        <w:tc>
          <w:tcPr>
            <w:tcW w:w="3515" w:type="dxa"/>
            <w:tcBorders>
              <w:left w:val="single" w:sz="6" w:space="0" w:color="000000"/>
            </w:tcBorders>
            <w:shd w:val="clear" w:color="auto" w:fill="auto"/>
            <w:vAlign w:val="bottom"/>
          </w:tcPr>
          <w:p w14:paraId="47E03368" w14:textId="68B8262F" w:rsidR="002B5107" w:rsidRPr="002B5107" w:rsidRDefault="002B5107">
            <w:pPr>
              <w:spacing w:before="100" w:line="160" w:lineRule="exact"/>
              <w:ind w:left="170"/>
              <w:rPr>
                <w:i/>
              </w:rPr>
            </w:pPr>
            <w:r w:rsidRPr="002B5107">
              <w:rPr>
                <w:i/>
              </w:rPr>
              <w:t>Netherlands</w:t>
            </w:r>
          </w:p>
        </w:tc>
      </w:tr>
      <w:tr w:rsidR="002B5107" w:rsidRPr="00D21FE6" w14:paraId="09A1094A" w14:textId="77777777" w:rsidTr="00900DBF">
        <w:trPr>
          <w:cantSplit/>
        </w:trPr>
        <w:tc>
          <w:tcPr>
            <w:tcW w:w="3318" w:type="dxa"/>
            <w:shd w:val="clear" w:color="auto" w:fill="auto"/>
            <w:vAlign w:val="bottom"/>
          </w:tcPr>
          <w:p w14:paraId="319041AE" w14:textId="77777777" w:rsidR="002B5107" w:rsidRPr="00AE631F" w:rsidRDefault="002B5107" w:rsidP="00FD361D">
            <w:pPr>
              <w:spacing w:before="100" w:line="160" w:lineRule="exact"/>
              <w:ind w:left="113"/>
              <w:rPr>
                <w:color w:val="000000" w:themeColor="text1"/>
              </w:rPr>
            </w:pPr>
            <w:r w:rsidRPr="00AE631F">
              <w:rPr>
                <w:color w:val="000000" w:themeColor="text1"/>
              </w:rPr>
              <w:t>Польша</w:t>
            </w:r>
          </w:p>
        </w:tc>
        <w:tc>
          <w:tcPr>
            <w:tcW w:w="773" w:type="dxa"/>
            <w:tcBorders>
              <w:left w:val="single" w:sz="6" w:space="0" w:color="000000"/>
            </w:tcBorders>
            <w:shd w:val="clear" w:color="auto" w:fill="auto"/>
            <w:vAlign w:val="bottom"/>
          </w:tcPr>
          <w:p w14:paraId="06348841" w14:textId="6F946242" w:rsidR="002B5107" w:rsidRPr="002B5107" w:rsidRDefault="002B5107" w:rsidP="00900DBF">
            <w:pPr>
              <w:snapToGrid w:val="0"/>
              <w:spacing w:before="100" w:line="160" w:lineRule="exact"/>
              <w:ind w:right="227"/>
              <w:jc w:val="right"/>
              <w:rPr>
                <w:lang w:val="en-US"/>
              </w:rPr>
            </w:pPr>
            <w:r w:rsidRPr="002B5107">
              <w:rPr>
                <w:lang w:val="en-US"/>
              </w:rPr>
              <w:t>5,0</w:t>
            </w:r>
          </w:p>
        </w:tc>
        <w:tc>
          <w:tcPr>
            <w:tcW w:w="773" w:type="dxa"/>
            <w:tcBorders>
              <w:left w:val="single" w:sz="6" w:space="0" w:color="000000"/>
              <w:right w:val="single" w:sz="6" w:space="0" w:color="000000"/>
            </w:tcBorders>
            <w:vAlign w:val="bottom"/>
          </w:tcPr>
          <w:p w14:paraId="22FA695A" w14:textId="1CAD4CC1" w:rsidR="002B5107" w:rsidRPr="002B5107" w:rsidRDefault="002B5107" w:rsidP="00900DBF">
            <w:pPr>
              <w:snapToGrid w:val="0"/>
              <w:spacing w:before="100" w:line="160" w:lineRule="exact"/>
              <w:ind w:right="227"/>
              <w:jc w:val="right"/>
              <w:rPr>
                <w:lang w:val="en-US"/>
              </w:rPr>
            </w:pPr>
            <w:r w:rsidRPr="002B5107">
              <w:rPr>
                <w:lang w:val="en-US"/>
              </w:rPr>
              <w:t>3,8</w:t>
            </w:r>
          </w:p>
        </w:tc>
        <w:tc>
          <w:tcPr>
            <w:tcW w:w="773" w:type="dxa"/>
            <w:tcBorders>
              <w:left w:val="single" w:sz="6" w:space="0" w:color="000000"/>
            </w:tcBorders>
            <w:vAlign w:val="bottom"/>
          </w:tcPr>
          <w:p w14:paraId="7BA862A8" w14:textId="541692D7" w:rsidR="002B5107" w:rsidRPr="002B5107" w:rsidRDefault="002B5107" w:rsidP="00900DBF">
            <w:pPr>
              <w:snapToGrid w:val="0"/>
              <w:spacing w:before="100" w:line="160" w:lineRule="exact"/>
              <w:ind w:right="227"/>
              <w:jc w:val="right"/>
              <w:rPr>
                <w:lang w:val="en-US"/>
              </w:rPr>
            </w:pPr>
            <w:r w:rsidRPr="002B5107">
              <w:t>3,9</w:t>
            </w:r>
          </w:p>
        </w:tc>
        <w:tc>
          <w:tcPr>
            <w:tcW w:w="773" w:type="dxa"/>
            <w:tcBorders>
              <w:left w:val="single" w:sz="6" w:space="0" w:color="000000"/>
            </w:tcBorders>
            <w:shd w:val="clear" w:color="auto" w:fill="auto"/>
            <w:vAlign w:val="bottom"/>
          </w:tcPr>
          <w:p w14:paraId="285BE980" w14:textId="49CC76BF" w:rsidR="002B5107" w:rsidRPr="002B5107" w:rsidRDefault="002B5107" w:rsidP="00900DBF">
            <w:pPr>
              <w:spacing w:before="100" w:line="160" w:lineRule="exact"/>
              <w:ind w:right="227"/>
              <w:jc w:val="right"/>
            </w:pPr>
            <w:r w:rsidRPr="002B5107">
              <w:rPr>
                <w:lang w:val="en-US"/>
              </w:rPr>
              <w:t>…</w:t>
            </w:r>
          </w:p>
        </w:tc>
        <w:tc>
          <w:tcPr>
            <w:tcW w:w="3515" w:type="dxa"/>
            <w:tcBorders>
              <w:left w:val="single" w:sz="6" w:space="0" w:color="000000"/>
            </w:tcBorders>
            <w:shd w:val="clear" w:color="auto" w:fill="auto"/>
            <w:vAlign w:val="bottom"/>
          </w:tcPr>
          <w:p w14:paraId="35D00D75" w14:textId="129A687D" w:rsidR="002B5107" w:rsidRPr="002B5107" w:rsidRDefault="002B5107">
            <w:pPr>
              <w:spacing w:before="100" w:line="160" w:lineRule="exact"/>
              <w:ind w:left="170"/>
              <w:rPr>
                <w:i/>
              </w:rPr>
            </w:pPr>
            <w:r w:rsidRPr="002B5107">
              <w:rPr>
                <w:i/>
              </w:rPr>
              <w:t>Poland</w:t>
            </w:r>
          </w:p>
        </w:tc>
      </w:tr>
      <w:tr w:rsidR="002B5107" w:rsidRPr="00D21FE6" w14:paraId="58A0614C" w14:textId="77777777" w:rsidTr="00900DBF">
        <w:trPr>
          <w:cantSplit/>
        </w:trPr>
        <w:tc>
          <w:tcPr>
            <w:tcW w:w="3318" w:type="dxa"/>
            <w:shd w:val="clear" w:color="auto" w:fill="auto"/>
            <w:vAlign w:val="bottom"/>
          </w:tcPr>
          <w:p w14:paraId="01EE0FD0" w14:textId="77777777" w:rsidR="002B5107" w:rsidRPr="00AE631F" w:rsidRDefault="002B5107" w:rsidP="00FD361D">
            <w:pPr>
              <w:spacing w:before="100" w:line="160" w:lineRule="exact"/>
              <w:ind w:left="113"/>
              <w:rPr>
                <w:color w:val="000000" w:themeColor="text1"/>
              </w:rPr>
            </w:pPr>
            <w:r w:rsidRPr="00AE631F">
              <w:rPr>
                <w:color w:val="000000" w:themeColor="text1"/>
              </w:rPr>
              <w:t>Румыния</w:t>
            </w:r>
          </w:p>
        </w:tc>
        <w:tc>
          <w:tcPr>
            <w:tcW w:w="773" w:type="dxa"/>
            <w:tcBorders>
              <w:left w:val="single" w:sz="6" w:space="0" w:color="000000"/>
            </w:tcBorders>
            <w:shd w:val="clear" w:color="auto" w:fill="auto"/>
            <w:vAlign w:val="bottom"/>
          </w:tcPr>
          <w:p w14:paraId="24E14D52" w14:textId="5566CC4E" w:rsidR="002B5107" w:rsidRPr="002B5107" w:rsidRDefault="002B5107" w:rsidP="00900DBF">
            <w:pPr>
              <w:snapToGrid w:val="0"/>
              <w:spacing w:before="100" w:line="160" w:lineRule="exact"/>
              <w:ind w:right="227"/>
              <w:jc w:val="right"/>
              <w:rPr>
                <w:lang w:val="en-US"/>
              </w:rPr>
            </w:pPr>
            <w:r w:rsidRPr="002B5107">
              <w:rPr>
                <w:lang w:val="en-US"/>
              </w:rPr>
              <w:t>9,8</w:t>
            </w:r>
          </w:p>
        </w:tc>
        <w:tc>
          <w:tcPr>
            <w:tcW w:w="773" w:type="dxa"/>
            <w:tcBorders>
              <w:left w:val="single" w:sz="6" w:space="0" w:color="000000"/>
              <w:right w:val="single" w:sz="6" w:space="0" w:color="000000"/>
            </w:tcBorders>
            <w:vAlign w:val="bottom"/>
          </w:tcPr>
          <w:p w14:paraId="25375CE4" w14:textId="3D3C247C" w:rsidR="002B5107" w:rsidRPr="002B5107" w:rsidRDefault="002B5107" w:rsidP="00900DBF">
            <w:pPr>
              <w:snapToGrid w:val="0"/>
              <w:spacing w:before="100" w:line="160" w:lineRule="exact"/>
              <w:ind w:right="227"/>
              <w:jc w:val="right"/>
              <w:rPr>
                <w:lang w:val="en-US"/>
              </w:rPr>
            </w:pPr>
            <w:r w:rsidRPr="002B5107">
              <w:rPr>
                <w:lang w:val="en-US"/>
              </w:rPr>
              <w:t>5,7</w:t>
            </w:r>
          </w:p>
        </w:tc>
        <w:tc>
          <w:tcPr>
            <w:tcW w:w="773" w:type="dxa"/>
            <w:tcBorders>
              <w:left w:val="single" w:sz="6" w:space="0" w:color="000000"/>
            </w:tcBorders>
            <w:vAlign w:val="bottom"/>
          </w:tcPr>
          <w:p w14:paraId="57F369B3" w14:textId="78CAF856" w:rsidR="002B5107" w:rsidRPr="002B5107" w:rsidRDefault="002B5107" w:rsidP="00900DBF">
            <w:pPr>
              <w:snapToGrid w:val="0"/>
              <w:spacing w:before="100" w:line="160" w:lineRule="exact"/>
              <w:ind w:right="227"/>
              <w:jc w:val="right"/>
              <w:rPr>
                <w:lang w:val="en-US"/>
              </w:rPr>
            </w:pPr>
            <w:r w:rsidRPr="002B5107">
              <w:t>5,6</w:t>
            </w:r>
          </w:p>
        </w:tc>
        <w:tc>
          <w:tcPr>
            <w:tcW w:w="773" w:type="dxa"/>
            <w:tcBorders>
              <w:left w:val="single" w:sz="6" w:space="0" w:color="000000"/>
            </w:tcBorders>
            <w:shd w:val="clear" w:color="auto" w:fill="auto"/>
            <w:vAlign w:val="bottom"/>
          </w:tcPr>
          <w:p w14:paraId="72600374" w14:textId="04F3C76C" w:rsidR="002B5107" w:rsidRPr="002B5107" w:rsidRDefault="002B5107" w:rsidP="00900DBF">
            <w:pPr>
              <w:spacing w:before="100" w:line="160" w:lineRule="exact"/>
              <w:ind w:right="227"/>
              <w:jc w:val="right"/>
            </w:pPr>
            <w:r w:rsidRPr="002B5107">
              <w:t>6,4</w:t>
            </w:r>
          </w:p>
        </w:tc>
        <w:tc>
          <w:tcPr>
            <w:tcW w:w="3515" w:type="dxa"/>
            <w:tcBorders>
              <w:left w:val="single" w:sz="6" w:space="0" w:color="000000"/>
            </w:tcBorders>
            <w:shd w:val="clear" w:color="auto" w:fill="auto"/>
            <w:vAlign w:val="bottom"/>
          </w:tcPr>
          <w:p w14:paraId="37692AEC" w14:textId="141455D6" w:rsidR="002B5107" w:rsidRPr="002B5107" w:rsidRDefault="002B5107">
            <w:pPr>
              <w:spacing w:before="100" w:line="160" w:lineRule="exact"/>
              <w:ind w:left="170"/>
              <w:rPr>
                <w:i/>
              </w:rPr>
            </w:pPr>
            <w:r w:rsidRPr="002B5107">
              <w:rPr>
                <w:i/>
              </w:rPr>
              <w:t>Romania</w:t>
            </w:r>
          </w:p>
        </w:tc>
      </w:tr>
      <w:tr w:rsidR="002B5107" w:rsidRPr="00D21FE6" w14:paraId="708FCC51" w14:textId="77777777" w:rsidTr="00900DBF">
        <w:trPr>
          <w:cantSplit/>
        </w:trPr>
        <w:tc>
          <w:tcPr>
            <w:tcW w:w="3318" w:type="dxa"/>
            <w:shd w:val="clear" w:color="auto" w:fill="auto"/>
            <w:vAlign w:val="bottom"/>
          </w:tcPr>
          <w:p w14:paraId="29A03F29" w14:textId="77777777" w:rsidR="002B5107" w:rsidRPr="00AE631F" w:rsidRDefault="002B5107" w:rsidP="00FD361D">
            <w:pPr>
              <w:spacing w:before="100" w:line="160" w:lineRule="exact"/>
              <w:ind w:left="113"/>
              <w:rPr>
                <w:color w:val="000000" w:themeColor="text1"/>
              </w:rPr>
            </w:pPr>
            <w:r w:rsidRPr="00AE631F">
              <w:rPr>
                <w:color w:val="000000" w:themeColor="text1"/>
              </w:rPr>
              <w:t>Финляндия</w:t>
            </w:r>
          </w:p>
        </w:tc>
        <w:tc>
          <w:tcPr>
            <w:tcW w:w="773" w:type="dxa"/>
            <w:tcBorders>
              <w:left w:val="single" w:sz="6" w:space="0" w:color="000000"/>
            </w:tcBorders>
            <w:shd w:val="clear" w:color="auto" w:fill="auto"/>
            <w:vAlign w:val="bottom"/>
          </w:tcPr>
          <w:p w14:paraId="03A3CFE8" w14:textId="5254183F" w:rsidR="002B5107" w:rsidRPr="002B5107" w:rsidRDefault="002B5107" w:rsidP="00900DBF">
            <w:pPr>
              <w:snapToGrid w:val="0"/>
              <w:spacing w:before="100" w:line="160" w:lineRule="exact"/>
              <w:ind w:right="227"/>
              <w:jc w:val="right"/>
              <w:rPr>
                <w:lang w:val="en-US"/>
              </w:rPr>
            </w:pPr>
            <w:r w:rsidRPr="002B5107">
              <w:rPr>
                <w:lang w:val="en-US"/>
              </w:rPr>
              <w:t>2,3</w:t>
            </w:r>
          </w:p>
        </w:tc>
        <w:tc>
          <w:tcPr>
            <w:tcW w:w="773" w:type="dxa"/>
            <w:tcBorders>
              <w:left w:val="single" w:sz="6" w:space="0" w:color="000000"/>
              <w:right w:val="single" w:sz="6" w:space="0" w:color="000000"/>
            </w:tcBorders>
            <w:vAlign w:val="bottom"/>
          </w:tcPr>
          <w:p w14:paraId="428F68F6" w14:textId="64389D04" w:rsidR="002B5107" w:rsidRPr="002B5107" w:rsidRDefault="002B5107" w:rsidP="00900DBF">
            <w:pPr>
              <w:snapToGrid w:val="0"/>
              <w:spacing w:before="100" w:line="160" w:lineRule="exact"/>
              <w:ind w:right="227"/>
              <w:jc w:val="right"/>
              <w:rPr>
                <w:lang w:val="en-US"/>
              </w:rPr>
            </w:pPr>
            <w:r w:rsidRPr="002B5107">
              <w:rPr>
                <w:lang w:val="en-US"/>
              </w:rPr>
              <w:t>2,0</w:t>
            </w:r>
          </w:p>
        </w:tc>
        <w:tc>
          <w:tcPr>
            <w:tcW w:w="773" w:type="dxa"/>
            <w:tcBorders>
              <w:left w:val="single" w:sz="6" w:space="0" w:color="000000"/>
            </w:tcBorders>
            <w:vAlign w:val="bottom"/>
          </w:tcPr>
          <w:p w14:paraId="12BA746B" w14:textId="0E660F8A" w:rsidR="002B5107" w:rsidRPr="002B5107" w:rsidRDefault="002B5107" w:rsidP="00900DBF">
            <w:pPr>
              <w:snapToGrid w:val="0"/>
              <w:spacing w:before="100" w:line="160" w:lineRule="exact"/>
              <w:ind w:right="227"/>
              <w:jc w:val="right"/>
              <w:rPr>
                <w:lang w:val="en-US"/>
              </w:rPr>
            </w:pPr>
            <w:r w:rsidRPr="002B5107">
              <w:t>1,8</w:t>
            </w:r>
          </w:p>
        </w:tc>
        <w:tc>
          <w:tcPr>
            <w:tcW w:w="773" w:type="dxa"/>
            <w:tcBorders>
              <w:left w:val="single" w:sz="6" w:space="0" w:color="000000"/>
            </w:tcBorders>
            <w:shd w:val="clear" w:color="auto" w:fill="auto"/>
            <w:vAlign w:val="bottom"/>
          </w:tcPr>
          <w:p w14:paraId="3E6B99C0" w14:textId="45F2D2E9" w:rsidR="002B5107" w:rsidRPr="002B5107" w:rsidRDefault="002B5107" w:rsidP="00900DBF">
            <w:pPr>
              <w:spacing w:before="100" w:line="160" w:lineRule="exact"/>
              <w:ind w:right="227"/>
              <w:jc w:val="right"/>
            </w:pPr>
            <w:r w:rsidRPr="002B5107">
              <w:t>2,1</w:t>
            </w:r>
          </w:p>
        </w:tc>
        <w:tc>
          <w:tcPr>
            <w:tcW w:w="3515" w:type="dxa"/>
            <w:tcBorders>
              <w:left w:val="single" w:sz="6" w:space="0" w:color="000000"/>
            </w:tcBorders>
            <w:shd w:val="clear" w:color="auto" w:fill="auto"/>
            <w:vAlign w:val="bottom"/>
          </w:tcPr>
          <w:p w14:paraId="14EA035D" w14:textId="6EB31A34" w:rsidR="002B5107" w:rsidRPr="002B5107" w:rsidRDefault="002B5107">
            <w:pPr>
              <w:spacing w:before="100" w:line="160" w:lineRule="exact"/>
              <w:ind w:left="170"/>
              <w:rPr>
                <w:i/>
              </w:rPr>
            </w:pPr>
            <w:r w:rsidRPr="002B5107">
              <w:rPr>
                <w:i/>
              </w:rPr>
              <w:t xml:space="preserve">Finland </w:t>
            </w:r>
          </w:p>
        </w:tc>
      </w:tr>
      <w:tr w:rsidR="002B5107" w:rsidRPr="00D21FE6" w14:paraId="3EDD2F47" w14:textId="77777777" w:rsidTr="00900DBF">
        <w:trPr>
          <w:cantSplit/>
        </w:trPr>
        <w:tc>
          <w:tcPr>
            <w:tcW w:w="3318" w:type="dxa"/>
            <w:shd w:val="clear" w:color="auto" w:fill="auto"/>
            <w:vAlign w:val="bottom"/>
          </w:tcPr>
          <w:p w14:paraId="579E2ED8" w14:textId="77777777" w:rsidR="002B5107" w:rsidRPr="00AE631F" w:rsidRDefault="002B5107" w:rsidP="00FD361D">
            <w:pPr>
              <w:spacing w:before="100" w:line="160" w:lineRule="exact"/>
              <w:ind w:left="113"/>
              <w:rPr>
                <w:color w:val="000000" w:themeColor="text1"/>
              </w:rPr>
            </w:pPr>
            <w:r w:rsidRPr="00AE631F">
              <w:rPr>
                <w:color w:val="000000" w:themeColor="text1"/>
              </w:rPr>
              <w:t>Франция</w:t>
            </w:r>
          </w:p>
        </w:tc>
        <w:tc>
          <w:tcPr>
            <w:tcW w:w="773" w:type="dxa"/>
            <w:tcBorders>
              <w:left w:val="single" w:sz="6" w:space="0" w:color="000000"/>
            </w:tcBorders>
            <w:shd w:val="clear" w:color="auto" w:fill="auto"/>
            <w:vAlign w:val="bottom"/>
          </w:tcPr>
          <w:p w14:paraId="6A77F234" w14:textId="0F94F5DF" w:rsidR="002B5107" w:rsidRPr="002B5107" w:rsidRDefault="002B5107" w:rsidP="00900DBF">
            <w:pPr>
              <w:snapToGrid w:val="0"/>
              <w:spacing w:before="100" w:line="160" w:lineRule="exact"/>
              <w:ind w:right="227"/>
              <w:jc w:val="right"/>
              <w:rPr>
                <w:lang w:val="en-US"/>
              </w:rPr>
            </w:pPr>
            <w:r w:rsidRPr="002B5107">
              <w:rPr>
                <w:lang w:val="en-US"/>
              </w:rPr>
              <w:t>3,5</w:t>
            </w:r>
          </w:p>
        </w:tc>
        <w:tc>
          <w:tcPr>
            <w:tcW w:w="773" w:type="dxa"/>
            <w:tcBorders>
              <w:left w:val="single" w:sz="6" w:space="0" w:color="000000"/>
              <w:right w:val="single" w:sz="6" w:space="0" w:color="000000"/>
            </w:tcBorders>
            <w:vAlign w:val="bottom"/>
          </w:tcPr>
          <w:p w14:paraId="241BFE3C" w14:textId="51B14106" w:rsidR="002B5107" w:rsidRPr="002B5107" w:rsidRDefault="002B5107" w:rsidP="00900DBF">
            <w:pPr>
              <w:snapToGrid w:val="0"/>
              <w:spacing w:before="100" w:line="160" w:lineRule="exact"/>
              <w:ind w:right="227"/>
              <w:jc w:val="right"/>
            </w:pPr>
            <w:r w:rsidRPr="002B5107">
              <w:t>3,7</w:t>
            </w:r>
          </w:p>
        </w:tc>
        <w:tc>
          <w:tcPr>
            <w:tcW w:w="773" w:type="dxa"/>
            <w:tcBorders>
              <w:left w:val="single" w:sz="6" w:space="0" w:color="000000"/>
            </w:tcBorders>
            <w:vAlign w:val="bottom"/>
          </w:tcPr>
          <w:p w14:paraId="60F5026F" w14:textId="7A0E767A" w:rsidR="002B5107" w:rsidRPr="002B5107" w:rsidRDefault="002B5107" w:rsidP="00900DBF">
            <w:pPr>
              <w:snapToGrid w:val="0"/>
              <w:spacing w:before="100" w:line="160" w:lineRule="exact"/>
              <w:ind w:right="227"/>
              <w:jc w:val="right"/>
            </w:pPr>
            <w:r w:rsidRPr="002B5107">
              <w:t>3,7</w:t>
            </w:r>
          </w:p>
        </w:tc>
        <w:tc>
          <w:tcPr>
            <w:tcW w:w="773" w:type="dxa"/>
            <w:tcBorders>
              <w:left w:val="single" w:sz="6" w:space="0" w:color="000000"/>
            </w:tcBorders>
            <w:shd w:val="clear" w:color="auto" w:fill="auto"/>
            <w:vAlign w:val="bottom"/>
          </w:tcPr>
          <w:p w14:paraId="169397A6" w14:textId="24AFAAFC" w:rsidR="002B5107" w:rsidRPr="002B5107" w:rsidRDefault="002B5107" w:rsidP="00900DBF">
            <w:pPr>
              <w:spacing w:before="100" w:line="160" w:lineRule="exact"/>
              <w:ind w:right="227"/>
              <w:jc w:val="right"/>
            </w:pPr>
            <w:r w:rsidRPr="002B5107">
              <w:t>3,8</w:t>
            </w:r>
          </w:p>
        </w:tc>
        <w:tc>
          <w:tcPr>
            <w:tcW w:w="3515" w:type="dxa"/>
            <w:tcBorders>
              <w:left w:val="single" w:sz="6" w:space="0" w:color="000000"/>
            </w:tcBorders>
            <w:shd w:val="clear" w:color="auto" w:fill="auto"/>
            <w:vAlign w:val="bottom"/>
          </w:tcPr>
          <w:p w14:paraId="7F2B6561" w14:textId="5301D8BB" w:rsidR="002B5107" w:rsidRPr="002B5107" w:rsidRDefault="002B5107">
            <w:pPr>
              <w:spacing w:before="100" w:line="160" w:lineRule="exact"/>
              <w:ind w:left="170"/>
              <w:rPr>
                <w:i/>
              </w:rPr>
            </w:pPr>
            <w:r w:rsidRPr="002B5107">
              <w:rPr>
                <w:i/>
              </w:rPr>
              <w:t>France</w:t>
            </w:r>
          </w:p>
        </w:tc>
      </w:tr>
      <w:tr w:rsidR="002B5107" w:rsidRPr="00D21FE6" w14:paraId="5EA8B271" w14:textId="77777777" w:rsidTr="00900DBF">
        <w:trPr>
          <w:cantSplit/>
        </w:trPr>
        <w:tc>
          <w:tcPr>
            <w:tcW w:w="3318" w:type="dxa"/>
            <w:shd w:val="clear" w:color="auto" w:fill="auto"/>
            <w:vAlign w:val="bottom"/>
          </w:tcPr>
          <w:p w14:paraId="466B8624" w14:textId="77777777" w:rsidR="002B5107" w:rsidRPr="00AE631F" w:rsidRDefault="002B5107" w:rsidP="00FD361D">
            <w:pPr>
              <w:spacing w:before="100" w:line="160" w:lineRule="exact"/>
              <w:ind w:left="113"/>
              <w:rPr>
                <w:color w:val="000000" w:themeColor="text1"/>
              </w:rPr>
            </w:pPr>
            <w:r w:rsidRPr="00AE631F">
              <w:rPr>
                <w:color w:val="000000" w:themeColor="text1"/>
              </w:rPr>
              <w:t>Швеция</w:t>
            </w:r>
          </w:p>
        </w:tc>
        <w:tc>
          <w:tcPr>
            <w:tcW w:w="773" w:type="dxa"/>
            <w:tcBorders>
              <w:left w:val="single" w:sz="6" w:space="0" w:color="000000"/>
            </w:tcBorders>
            <w:shd w:val="clear" w:color="auto" w:fill="auto"/>
            <w:vAlign w:val="bottom"/>
          </w:tcPr>
          <w:p w14:paraId="2605FAA2" w14:textId="3F0A6170" w:rsidR="002B5107" w:rsidRPr="002B5107" w:rsidRDefault="002B5107" w:rsidP="00900DBF">
            <w:pPr>
              <w:snapToGrid w:val="0"/>
              <w:spacing w:before="100" w:line="160" w:lineRule="exact"/>
              <w:ind w:right="227"/>
              <w:jc w:val="right"/>
              <w:rPr>
                <w:lang w:val="en-US"/>
              </w:rPr>
            </w:pPr>
            <w:r w:rsidRPr="002B5107">
              <w:rPr>
                <w:lang w:val="en-US"/>
              </w:rPr>
              <w:t>2,5</w:t>
            </w:r>
          </w:p>
        </w:tc>
        <w:tc>
          <w:tcPr>
            <w:tcW w:w="773" w:type="dxa"/>
            <w:tcBorders>
              <w:left w:val="single" w:sz="6" w:space="0" w:color="000000"/>
              <w:right w:val="single" w:sz="6" w:space="0" w:color="000000"/>
            </w:tcBorders>
            <w:vAlign w:val="bottom"/>
          </w:tcPr>
          <w:p w14:paraId="5AEF028B" w14:textId="5F447749" w:rsidR="002B5107" w:rsidRPr="002B5107" w:rsidRDefault="002B5107" w:rsidP="00900DBF">
            <w:pPr>
              <w:snapToGrid w:val="0"/>
              <w:spacing w:before="100" w:line="160" w:lineRule="exact"/>
              <w:ind w:right="227"/>
              <w:jc w:val="right"/>
              <w:rPr>
                <w:lang w:val="en-US"/>
              </w:rPr>
            </w:pPr>
            <w:r w:rsidRPr="002B5107">
              <w:rPr>
                <w:lang w:val="en-US"/>
              </w:rPr>
              <w:t>2,2</w:t>
            </w:r>
          </w:p>
        </w:tc>
        <w:tc>
          <w:tcPr>
            <w:tcW w:w="773" w:type="dxa"/>
            <w:tcBorders>
              <w:left w:val="single" w:sz="6" w:space="0" w:color="000000"/>
            </w:tcBorders>
            <w:vAlign w:val="bottom"/>
          </w:tcPr>
          <w:p w14:paraId="1E416E2F" w14:textId="21483331" w:rsidR="002B5107" w:rsidRPr="002B5107" w:rsidRDefault="002B5107" w:rsidP="00900DBF">
            <w:pPr>
              <w:snapToGrid w:val="0"/>
              <w:spacing w:before="100" w:line="160" w:lineRule="exact"/>
              <w:ind w:right="227"/>
              <w:jc w:val="right"/>
              <w:rPr>
                <w:lang w:val="en-US"/>
              </w:rPr>
            </w:pPr>
            <w:r w:rsidRPr="002B5107">
              <w:t>2,1</w:t>
            </w:r>
          </w:p>
        </w:tc>
        <w:tc>
          <w:tcPr>
            <w:tcW w:w="773" w:type="dxa"/>
            <w:tcBorders>
              <w:left w:val="single" w:sz="6" w:space="0" w:color="000000"/>
            </w:tcBorders>
            <w:shd w:val="clear" w:color="auto" w:fill="auto"/>
            <w:vAlign w:val="bottom"/>
          </w:tcPr>
          <w:p w14:paraId="4E6CCD60" w14:textId="6B800F9D" w:rsidR="002B5107" w:rsidRPr="002B5107" w:rsidRDefault="002B5107" w:rsidP="00900DBF">
            <w:pPr>
              <w:spacing w:before="100" w:line="160" w:lineRule="exact"/>
              <w:ind w:right="227"/>
              <w:jc w:val="right"/>
            </w:pPr>
            <w:r w:rsidRPr="002B5107">
              <w:rPr>
                <w:lang w:val="en-US"/>
              </w:rPr>
              <w:t>…</w:t>
            </w:r>
          </w:p>
        </w:tc>
        <w:tc>
          <w:tcPr>
            <w:tcW w:w="3515" w:type="dxa"/>
            <w:tcBorders>
              <w:left w:val="single" w:sz="6" w:space="0" w:color="000000"/>
            </w:tcBorders>
            <w:shd w:val="clear" w:color="auto" w:fill="auto"/>
            <w:vAlign w:val="bottom"/>
          </w:tcPr>
          <w:p w14:paraId="65573C14" w14:textId="02A87A17" w:rsidR="002B5107" w:rsidRPr="002B5107" w:rsidRDefault="002B5107">
            <w:pPr>
              <w:spacing w:before="100" w:line="160" w:lineRule="exact"/>
              <w:ind w:left="170"/>
              <w:rPr>
                <w:i/>
              </w:rPr>
            </w:pPr>
            <w:r w:rsidRPr="002B5107">
              <w:rPr>
                <w:i/>
              </w:rPr>
              <w:t>Sweden</w:t>
            </w:r>
          </w:p>
        </w:tc>
      </w:tr>
      <w:tr w:rsidR="002B5107" w:rsidRPr="00D21FE6" w14:paraId="3A1F49EF" w14:textId="77777777" w:rsidTr="00900DBF">
        <w:trPr>
          <w:cantSplit/>
        </w:trPr>
        <w:tc>
          <w:tcPr>
            <w:tcW w:w="3318" w:type="dxa"/>
            <w:shd w:val="clear" w:color="auto" w:fill="auto"/>
            <w:vAlign w:val="bottom"/>
          </w:tcPr>
          <w:p w14:paraId="08D27777" w14:textId="77777777" w:rsidR="002B5107" w:rsidRPr="00AE631F" w:rsidRDefault="002B5107" w:rsidP="00FD361D">
            <w:pPr>
              <w:pStyle w:val="01-golovka"/>
              <w:spacing w:before="100" w:after="0" w:line="160" w:lineRule="exact"/>
              <w:jc w:val="left"/>
              <w:rPr>
                <w:color w:val="000000" w:themeColor="text1"/>
              </w:rPr>
            </w:pPr>
            <w:r w:rsidRPr="00AE631F">
              <w:rPr>
                <w:rFonts w:ascii="Arial" w:hAnsi="Arial" w:cs="Arial"/>
                <w:b/>
                <w:bCs/>
                <w:color w:val="000000" w:themeColor="text1"/>
              </w:rPr>
              <w:t>Другие страны</w:t>
            </w:r>
          </w:p>
        </w:tc>
        <w:tc>
          <w:tcPr>
            <w:tcW w:w="773" w:type="dxa"/>
            <w:tcBorders>
              <w:left w:val="single" w:sz="6" w:space="0" w:color="000000"/>
            </w:tcBorders>
            <w:shd w:val="clear" w:color="auto" w:fill="auto"/>
            <w:vAlign w:val="bottom"/>
          </w:tcPr>
          <w:p w14:paraId="0D3DBE9D" w14:textId="77777777" w:rsidR="002B5107" w:rsidRPr="002B5107" w:rsidRDefault="002B5107" w:rsidP="00900DBF">
            <w:pPr>
              <w:snapToGrid w:val="0"/>
              <w:spacing w:before="100" w:line="160" w:lineRule="exact"/>
              <w:ind w:right="227"/>
              <w:jc w:val="right"/>
              <w:rPr>
                <w:lang w:val="en-US"/>
              </w:rPr>
            </w:pPr>
          </w:p>
        </w:tc>
        <w:tc>
          <w:tcPr>
            <w:tcW w:w="773" w:type="dxa"/>
            <w:tcBorders>
              <w:left w:val="single" w:sz="6" w:space="0" w:color="000000"/>
              <w:right w:val="single" w:sz="6" w:space="0" w:color="000000"/>
            </w:tcBorders>
            <w:vAlign w:val="bottom"/>
          </w:tcPr>
          <w:p w14:paraId="00D539E0" w14:textId="77777777" w:rsidR="002B5107" w:rsidRPr="002B5107" w:rsidRDefault="002B5107" w:rsidP="00900DBF">
            <w:pPr>
              <w:snapToGrid w:val="0"/>
              <w:spacing w:before="100" w:line="160" w:lineRule="exact"/>
              <w:ind w:right="227"/>
              <w:jc w:val="right"/>
              <w:rPr>
                <w:lang w:val="en-US"/>
              </w:rPr>
            </w:pPr>
          </w:p>
        </w:tc>
        <w:tc>
          <w:tcPr>
            <w:tcW w:w="773" w:type="dxa"/>
            <w:tcBorders>
              <w:left w:val="single" w:sz="6" w:space="0" w:color="000000"/>
            </w:tcBorders>
            <w:vAlign w:val="bottom"/>
          </w:tcPr>
          <w:p w14:paraId="0F19E519" w14:textId="77777777" w:rsidR="002B5107" w:rsidRPr="002B5107" w:rsidRDefault="002B5107" w:rsidP="00900DBF">
            <w:pPr>
              <w:snapToGrid w:val="0"/>
              <w:spacing w:before="100" w:line="160" w:lineRule="exact"/>
              <w:ind w:right="227"/>
              <w:jc w:val="right"/>
              <w:rPr>
                <w:lang w:val="en-US"/>
              </w:rPr>
            </w:pPr>
          </w:p>
        </w:tc>
        <w:tc>
          <w:tcPr>
            <w:tcW w:w="773" w:type="dxa"/>
            <w:tcBorders>
              <w:left w:val="single" w:sz="6" w:space="0" w:color="000000"/>
            </w:tcBorders>
            <w:shd w:val="clear" w:color="auto" w:fill="auto"/>
            <w:vAlign w:val="bottom"/>
          </w:tcPr>
          <w:p w14:paraId="14C65139" w14:textId="4F2CB2D3" w:rsidR="002B5107" w:rsidRPr="002B5107" w:rsidRDefault="002B5107" w:rsidP="00900DBF">
            <w:pPr>
              <w:spacing w:before="100" w:line="160" w:lineRule="exact"/>
              <w:ind w:right="227"/>
              <w:jc w:val="right"/>
            </w:pPr>
          </w:p>
        </w:tc>
        <w:tc>
          <w:tcPr>
            <w:tcW w:w="3515" w:type="dxa"/>
            <w:tcBorders>
              <w:left w:val="single" w:sz="6" w:space="0" w:color="000000"/>
            </w:tcBorders>
            <w:shd w:val="clear" w:color="auto" w:fill="auto"/>
            <w:vAlign w:val="bottom"/>
          </w:tcPr>
          <w:p w14:paraId="4FE5B360" w14:textId="5304A203" w:rsidR="002B5107" w:rsidRPr="002B5107" w:rsidRDefault="002B5107">
            <w:pPr>
              <w:pStyle w:val="01-golovka"/>
              <w:widowControl/>
              <w:spacing w:before="100" w:after="0" w:line="160" w:lineRule="exact"/>
              <w:ind w:left="57"/>
              <w:jc w:val="left"/>
              <w:rPr>
                <w:i/>
              </w:rPr>
            </w:pPr>
            <w:r w:rsidRPr="002B5107">
              <w:rPr>
                <w:rFonts w:ascii="Arial" w:hAnsi="Arial" w:cs="Arial"/>
                <w:b/>
                <w:i/>
              </w:rPr>
              <w:t>Other countries</w:t>
            </w:r>
          </w:p>
        </w:tc>
      </w:tr>
      <w:tr w:rsidR="002B5107" w:rsidRPr="00D21FE6" w14:paraId="44FB4509" w14:textId="77777777" w:rsidTr="00900DBF">
        <w:trPr>
          <w:cantSplit/>
        </w:trPr>
        <w:tc>
          <w:tcPr>
            <w:tcW w:w="3318" w:type="dxa"/>
            <w:shd w:val="clear" w:color="auto" w:fill="auto"/>
            <w:vAlign w:val="bottom"/>
          </w:tcPr>
          <w:p w14:paraId="5D642A6B" w14:textId="77777777" w:rsidR="002B5107" w:rsidRPr="00AE631F" w:rsidRDefault="002B5107" w:rsidP="00FD361D">
            <w:pPr>
              <w:pStyle w:val="1a"/>
              <w:spacing w:before="100" w:line="160" w:lineRule="exact"/>
              <w:ind w:left="284"/>
              <w:rPr>
                <w:color w:val="000000" w:themeColor="text1"/>
                <w:sz w:val="14"/>
                <w:szCs w:val="14"/>
              </w:rPr>
            </w:pPr>
            <w:r w:rsidRPr="00AE631F">
              <w:rPr>
                <w:rFonts w:ascii="Arial" w:hAnsi="Arial" w:cs="Arial"/>
                <w:color w:val="000000" w:themeColor="text1"/>
                <w:sz w:val="14"/>
                <w:szCs w:val="14"/>
              </w:rPr>
              <w:t>из них:</w:t>
            </w:r>
          </w:p>
        </w:tc>
        <w:tc>
          <w:tcPr>
            <w:tcW w:w="773" w:type="dxa"/>
            <w:tcBorders>
              <w:left w:val="single" w:sz="6" w:space="0" w:color="000000"/>
            </w:tcBorders>
            <w:shd w:val="clear" w:color="auto" w:fill="auto"/>
            <w:vAlign w:val="bottom"/>
          </w:tcPr>
          <w:p w14:paraId="66BC277B" w14:textId="77777777" w:rsidR="002B5107" w:rsidRPr="002B5107" w:rsidRDefault="002B5107" w:rsidP="00900DBF">
            <w:pPr>
              <w:snapToGrid w:val="0"/>
              <w:spacing w:before="100" w:line="160" w:lineRule="exact"/>
              <w:ind w:right="227"/>
              <w:jc w:val="right"/>
              <w:rPr>
                <w:lang w:val="en-US"/>
              </w:rPr>
            </w:pPr>
          </w:p>
        </w:tc>
        <w:tc>
          <w:tcPr>
            <w:tcW w:w="773" w:type="dxa"/>
            <w:tcBorders>
              <w:left w:val="single" w:sz="6" w:space="0" w:color="000000"/>
              <w:right w:val="single" w:sz="6" w:space="0" w:color="000000"/>
            </w:tcBorders>
            <w:vAlign w:val="bottom"/>
          </w:tcPr>
          <w:p w14:paraId="382522D4" w14:textId="77777777" w:rsidR="002B5107" w:rsidRPr="002B5107" w:rsidRDefault="002B5107" w:rsidP="00900DBF">
            <w:pPr>
              <w:snapToGrid w:val="0"/>
              <w:spacing w:before="100" w:line="160" w:lineRule="exact"/>
              <w:ind w:right="227"/>
              <w:jc w:val="right"/>
              <w:rPr>
                <w:lang w:val="en-US"/>
              </w:rPr>
            </w:pPr>
          </w:p>
        </w:tc>
        <w:tc>
          <w:tcPr>
            <w:tcW w:w="773" w:type="dxa"/>
            <w:tcBorders>
              <w:left w:val="single" w:sz="6" w:space="0" w:color="000000"/>
            </w:tcBorders>
            <w:vAlign w:val="bottom"/>
          </w:tcPr>
          <w:p w14:paraId="03B5E0E2" w14:textId="77777777" w:rsidR="002B5107" w:rsidRPr="002B5107" w:rsidRDefault="002B5107" w:rsidP="00900DBF">
            <w:pPr>
              <w:snapToGrid w:val="0"/>
              <w:spacing w:before="100" w:line="160" w:lineRule="exact"/>
              <w:ind w:right="227"/>
              <w:jc w:val="right"/>
              <w:rPr>
                <w:lang w:val="en-US"/>
              </w:rPr>
            </w:pPr>
          </w:p>
        </w:tc>
        <w:tc>
          <w:tcPr>
            <w:tcW w:w="773" w:type="dxa"/>
            <w:tcBorders>
              <w:left w:val="single" w:sz="6" w:space="0" w:color="000000"/>
            </w:tcBorders>
            <w:shd w:val="clear" w:color="auto" w:fill="auto"/>
            <w:vAlign w:val="bottom"/>
          </w:tcPr>
          <w:p w14:paraId="5B438701" w14:textId="6F76B5B0" w:rsidR="002B5107" w:rsidRPr="002B5107" w:rsidRDefault="002B5107" w:rsidP="00900DBF">
            <w:pPr>
              <w:spacing w:before="100" w:line="160" w:lineRule="exact"/>
              <w:ind w:right="227"/>
              <w:jc w:val="right"/>
            </w:pPr>
          </w:p>
        </w:tc>
        <w:tc>
          <w:tcPr>
            <w:tcW w:w="3515" w:type="dxa"/>
            <w:tcBorders>
              <w:left w:val="single" w:sz="6" w:space="0" w:color="000000"/>
            </w:tcBorders>
            <w:shd w:val="clear" w:color="auto" w:fill="auto"/>
            <w:vAlign w:val="bottom"/>
          </w:tcPr>
          <w:p w14:paraId="29B2A1F0" w14:textId="5FBB5371" w:rsidR="002B5107" w:rsidRPr="002B5107" w:rsidRDefault="002B5107">
            <w:pPr>
              <w:pStyle w:val="01-golovka"/>
              <w:widowControl/>
              <w:spacing w:before="100" w:after="0" w:line="160" w:lineRule="exact"/>
              <w:ind w:left="284"/>
              <w:jc w:val="left"/>
              <w:rPr>
                <w:i/>
              </w:rPr>
            </w:pPr>
            <w:r w:rsidRPr="002B5107">
              <w:rPr>
                <w:rFonts w:ascii="Arial" w:hAnsi="Arial" w:cs="Arial"/>
                <w:i/>
              </w:rPr>
              <w:t xml:space="preserve"> of which:</w:t>
            </w:r>
          </w:p>
        </w:tc>
      </w:tr>
      <w:tr w:rsidR="002B5107" w:rsidRPr="00D21FE6" w14:paraId="09698595" w14:textId="77777777" w:rsidTr="00900DBF">
        <w:trPr>
          <w:cantSplit/>
        </w:trPr>
        <w:tc>
          <w:tcPr>
            <w:tcW w:w="3318" w:type="dxa"/>
            <w:shd w:val="clear" w:color="auto" w:fill="auto"/>
            <w:vAlign w:val="bottom"/>
          </w:tcPr>
          <w:p w14:paraId="769443BB" w14:textId="77777777" w:rsidR="002B5107" w:rsidRPr="00AE631F" w:rsidRDefault="002B5107" w:rsidP="00FD361D">
            <w:pPr>
              <w:spacing w:before="100" w:line="160" w:lineRule="exact"/>
              <w:ind w:left="113"/>
              <w:rPr>
                <w:color w:val="000000" w:themeColor="text1"/>
              </w:rPr>
            </w:pPr>
            <w:r w:rsidRPr="00AE631F">
              <w:rPr>
                <w:color w:val="000000" w:themeColor="text1"/>
              </w:rPr>
              <w:t>Австралия</w:t>
            </w:r>
          </w:p>
        </w:tc>
        <w:tc>
          <w:tcPr>
            <w:tcW w:w="773" w:type="dxa"/>
            <w:tcBorders>
              <w:left w:val="single" w:sz="6" w:space="0" w:color="000000"/>
            </w:tcBorders>
            <w:shd w:val="clear" w:color="auto" w:fill="auto"/>
            <w:vAlign w:val="bottom"/>
          </w:tcPr>
          <w:p w14:paraId="30F7587E" w14:textId="48335FA6" w:rsidR="002B5107" w:rsidRPr="002B5107" w:rsidRDefault="002B5107" w:rsidP="00900DBF">
            <w:pPr>
              <w:snapToGrid w:val="0"/>
              <w:spacing w:before="100" w:line="160" w:lineRule="exact"/>
              <w:ind w:right="227"/>
              <w:jc w:val="right"/>
            </w:pPr>
            <w:r w:rsidRPr="002B5107">
              <w:rPr>
                <w:lang w:val="en-US"/>
              </w:rPr>
              <w:t>4,1</w:t>
            </w:r>
          </w:p>
        </w:tc>
        <w:tc>
          <w:tcPr>
            <w:tcW w:w="773" w:type="dxa"/>
            <w:tcBorders>
              <w:left w:val="single" w:sz="6" w:space="0" w:color="000000"/>
              <w:right w:val="single" w:sz="6" w:space="0" w:color="000000"/>
            </w:tcBorders>
            <w:vAlign w:val="bottom"/>
          </w:tcPr>
          <w:p w14:paraId="32CF42D0" w14:textId="113FF614" w:rsidR="002B5107" w:rsidRPr="002B5107" w:rsidRDefault="002B5107" w:rsidP="00900DBF">
            <w:pPr>
              <w:snapToGrid w:val="0"/>
              <w:spacing w:before="100" w:line="160" w:lineRule="exact"/>
              <w:ind w:right="227"/>
              <w:jc w:val="right"/>
            </w:pPr>
            <w:r w:rsidRPr="002B5107">
              <w:rPr>
                <w:lang w:val="en-US"/>
              </w:rPr>
              <w:t>3,2</w:t>
            </w:r>
          </w:p>
        </w:tc>
        <w:tc>
          <w:tcPr>
            <w:tcW w:w="773" w:type="dxa"/>
            <w:tcBorders>
              <w:left w:val="single" w:sz="6" w:space="0" w:color="000000"/>
            </w:tcBorders>
            <w:vAlign w:val="bottom"/>
          </w:tcPr>
          <w:p w14:paraId="5442EF11" w14:textId="15F62E78" w:rsidR="002B5107" w:rsidRPr="002B5107" w:rsidRDefault="002B5107" w:rsidP="00900DBF">
            <w:pPr>
              <w:snapToGrid w:val="0"/>
              <w:spacing w:before="100" w:line="160" w:lineRule="exact"/>
              <w:ind w:right="227"/>
              <w:jc w:val="right"/>
            </w:pPr>
            <w:r w:rsidRPr="002B5107">
              <w:t>3,2</w:t>
            </w:r>
          </w:p>
        </w:tc>
        <w:tc>
          <w:tcPr>
            <w:tcW w:w="773" w:type="dxa"/>
            <w:tcBorders>
              <w:left w:val="single" w:sz="6" w:space="0" w:color="000000"/>
            </w:tcBorders>
            <w:shd w:val="clear" w:color="auto" w:fill="auto"/>
            <w:vAlign w:val="bottom"/>
          </w:tcPr>
          <w:p w14:paraId="1C0AA17B" w14:textId="54DF24A8" w:rsidR="002B5107" w:rsidRPr="002B5107" w:rsidRDefault="002B5107" w:rsidP="00900DBF">
            <w:pPr>
              <w:spacing w:before="100" w:line="160" w:lineRule="exact"/>
              <w:ind w:right="227"/>
              <w:jc w:val="right"/>
            </w:pPr>
            <w:r w:rsidRPr="002B5107">
              <w:rPr>
                <w:lang w:val="en-US"/>
              </w:rPr>
              <w:t>…</w:t>
            </w:r>
          </w:p>
        </w:tc>
        <w:tc>
          <w:tcPr>
            <w:tcW w:w="3515" w:type="dxa"/>
            <w:tcBorders>
              <w:left w:val="single" w:sz="6" w:space="0" w:color="000000"/>
            </w:tcBorders>
            <w:shd w:val="clear" w:color="auto" w:fill="auto"/>
            <w:vAlign w:val="bottom"/>
          </w:tcPr>
          <w:p w14:paraId="06F8949A" w14:textId="5B085EE8" w:rsidR="002B5107" w:rsidRPr="002B5107" w:rsidRDefault="002B5107">
            <w:pPr>
              <w:spacing w:before="100" w:line="160" w:lineRule="exact"/>
              <w:ind w:left="170"/>
              <w:rPr>
                <w:i/>
              </w:rPr>
            </w:pPr>
            <w:r w:rsidRPr="002B5107">
              <w:rPr>
                <w:i/>
              </w:rPr>
              <w:t>Australia</w:t>
            </w:r>
          </w:p>
        </w:tc>
      </w:tr>
      <w:tr w:rsidR="002B5107" w:rsidRPr="00D21FE6" w14:paraId="431EAB27" w14:textId="77777777" w:rsidTr="00900DBF">
        <w:trPr>
          <w:cantSplit/>
        </w:trPr>
        <w:tc>
          <w:tcPr>
            <w:tcW w:w="3318" w:type="dxa"/>
            <w:shd w:val="clear" w:color="auto" w:fill="auto"/>
            <w:vAlign w:val="bottom"/>
          </w:tcPr>
          <w:p w14:paraId="303649FF" w14:textId="77777777" w:rsidR="002B5107" w:rsidRPr="00AE631F" w:rsidRDefault="002B5107" w:rsidP="00FD361D">
            <w:pPr>
              <w:spacing w:before="100" w:line="160" w:lineRule="exact"/>
              <w:ind w:left="113"/>
              <w:rPr>
                <w:color w:val="000000" w:themeColor="text1"/>
              </w:rPr>
            </w:pPr>
            <w:r w:rsidRPr="00AE631F">
              <w:rPr>
                <w:color w:val="000000" w:themeColor="text1"/>
              </w:rPr>
              <w:t>Аргентина</w:t>
            </w:r>
          </w:p>
        </w:tc>
        <w:tc>
          <w:tcPr>
            <w:tcW w:w="773" w:type="dxa"/>
            <w:tcBorders>
              <w:left w:val="single" w:sz="6" w:space="0" w:color="000000"/>
            </w:tcBorders>
            <w:shd w:val="clear" w:color="auto" w:fill="auto"/>
            <w:vAlign w:val="bottom"/>
          </w:tcPr>
          <w:p w14:paraId="2DC17D33" w14:textId="551D32B1" w:rsidR="002B5107" w:rsidRPr="002B5107" w:rsidRDefault="002B5107" w:rsidP="00900DBF">
            <w:pPr>
              <w:snapToGrid w:val="0"/>
              <w:spacing w:before="100" w:line="160" w:lineRule="exact"/>
              <w:ind w:right="227"/>
              <w:jc w:val="right"/>
              <w:rPr>
                <w:lang w:val="en-US"/>
              </w:rPr>
            </w:pPr>
            <w:r w:rsidRPr="002B5107">
              <w:rPr>
                <w:lang w:val="en-US"/>
              </w:rPr>
              <w:t>11,9</w:t>
            </w:r>
          </w:p>
        </w:tc>
        <w:tc>
          <w:tcPr>
            <w:tcW w:w="773" w:type="dxa"/>
            <w:tcBorders>
              <w:left w:val="single" w:sz="6" w:space="0" w:color="000000"/>
              <w:right w:val="single" w:sz="6" w:space="0" w:color="000000"/>
            </w:tcBorders>
            <w:vAlign w:val="bottom"/>
          </w:tcPr>
          <w:p w14:paraId="1DE0F395" w14:textId="02F47C0B" w:rsidR="002B5107" w:rsidRPr="002B5107" w:rsidRDefault="002B5107" w:rsidP="00900DBF">
            <w:pPr>
              <w:snapToGrid w:val="0"/>
              <w:spacing w:before="100" w:line="160" w:lineRule="exact"/>
              <w:ind w:right="227"/>
              <w:jc w:val="right"/>
            </w:pPr>
            <w:r w:rsidRPr="002B5107">
              <w:rPr>
                <w:lang w:val="en-US"/>
              </w:rPr>
              <w:t>8,4</w:t>
            </w:r>
          </w:p>
        </w:tc>
        <w:tc>
          <w:tcPr>
            <w:tcW w:w="773" w:type="dxa"/>
            <w:tcBorders>
              <w:left w:val="single" w:sz="6" w:space="0" w:color="000000"/>
            </w:tcBorders>
            <w:vAlign w:val="bottom"/>
          </w:tcPr>
          <w:p w14:paraId="59ED6468" w14:textId="66DB9B51" w:rsidR="002B5107" w:rsidRPr="002B5107" w:rsidRDefault="002B5107" w:rsidP="00900DBF">
            <w:pPr>
              <w:snapToGrid w:val="0"/>
              <w:spacing w:before="100" w:line="160" w:lineRule="exact"/>
              <w:ind w:right="227"/>
              <w:jc w:val="right"/>
            </w:pPr>
            <w:r w:rsidRPr="002B5107">
              <w:rPr>
                <w:lang w:val="en-US"/>
              </w:rPr>
              <w:t>8,0</w:t>
            </w:r>
          </w:p>
        </w:tc>
        <w:tc>
          <w:tcPr>
            <w:tcW w:w="773" w:type="dxa"/>
            <w:tcBorders>
              <w:left w:val="single" w:sz="6" w:space="0" w:color="000000"/>
            </w:tcBorders>
            <w:shd w:val="clear" w:color="auto" w:fill="auto"/>
            <w:vAlign w:val="bottom"/>
          </w:tcPr>
          <w:p w14:paraId="72ECE4E4" w14:textId="3679E5FD" w:rsidR="002B5107" w:rsidRPr="002B5107" w:rsidRDefault="002B5107" w:rsidP="00900DBF">
            <w:pPr>
              <w:spacing w:before="100" w:line="160" w:lineRule="exact"/>
              <w:ind w:right="227"/>
              <w:jc w:val="right"/>
            </w:pPr>
            <w:r w:rsidRPr="002B5107">
              <w:rPr>
                <w:lang w:val="en-US"/>
              </w:rPr>
              <w:t>…</w:t>
            </w:r>
          </w:p>
        </w:tc>
        <w:tc>
          <w:tcPr>
            <w:tcW w:w="3515" w:type="dxa"/>
            <w:tcBorders>
              <w:left w:val="single" w:sz="6" w:space="0" w:color="000000"/>
            </w:tcBorders>
            <w:shd w:val="clear" w:color="auto" w:fill="auto"/>
            <w:vAlign w:val="bottom"/>
          </w:tcPr>
          <w:p w14:paraId="5735B99D" w14:textId="25327156" w:rsidR="002B5107" w:rsidRPr="002B5107" w:rsidRDefault="002B5107">
            <w:pPr>
              <w:spacing w:before="100" w:line="160" w:lineRule="exact"/>
              <w:ind w:left="170"/>
              <w:rPr>
                <w:i/>
              </w:rPr>
            </w:pPr>
            <w:r w:rsidRPr="002B5107">
              <w:rPr>
                <w:i/>
              </w:rPr>
              <w:t>Argentina</w:t>
            </w:r>
          </w:p>
        </w:tc>
      </w:tr>
      <w:tr w:rsidR="002B5107" w:rsidRPr="00D21FE6" w14:paraId="61166EF1" w14:textId="77777777" w:rsidTr="00900DBF">
        <w:trPr>
          <w:cantSplit/>
        </w:trPr>
        <w:tc>
          <w:tcPr>
            <w:tcW w:w="3318" w:type="dxa"/>
            <w:shd w:val="clear" w:color="auto" w:fill="auto"/>
            <w:vAlign w:val="bottom"/>
          </w:tcPr>
          <w:p w14:paraId="0A98DF52" w14:textId="77777777" w:rsidR="002B5107" w:rsidRPr="00AE631F" w:rsidRDefault="002B5107" w:rsidP="00FD361D">
            <w:pPr>
              <w:spacing w:before="100" w:line="160" w:lineRule="exact"/>
              <w:ind w:left="113"/>
              <w:rPr>
                <w:color w:val="000000" w:themeColor="text1"/>
              </w:rPr>
            </w:pPr>
            <w:r w:rsidRPr="00AE631F">
              <w:rPr>
                <w:color w:val="000000" w:themeColor="text1"/>
              </w:rPr>
              <w:t>Канада</w:t>
            </w:r>
          </w:p>
        </w:tc>
        <w:tc>
          <w:tcPr>
            <w:tcW w:w="773" w:type="dxa"/>
            <w:tcBorders>
              <w:left w:val="single" w:sz="6" w:space="0" w:color="000000"/>
            </w:tcBorders>
            <w:shd w:val="clear" w:color="auto" w:fill="auto"/>
            <w:vAlign w:val="bottom"/>
          </w:tcPr>
          <w:p w14:paraId="25BC12B3" w14:textId="0440732B" w:rsidR="002B5107" w:rsidRPr="002B5107" w:rsidRDefault="002B5107" w:rsidP="00900DBF">
            <w:pPr>
              <w:snapToGrid w:val="0"/>
              <w:spacing w:before="100" w:line="160" w:lineRule="exact"/>
              <w:ind w:right="227"/>
              <w:jc w:val="right"/>
              <w:rPr>
                <w:lang w:val="en-US"/>
              </w:rPr>
            </w:pPr>
            <w:r w:rsidRPr="002B5107">
              <w:rPr>
                <w:lang w:val="en-US"/>
              </w:rPr>
              <w:t>5,0</w:t>
            </w:r>
          </w:p>
        </w:tc>
        <w:tc>
          <w:tcPr>
            <w:tcW w:w="773" w:type="dxa"/>
            <w:tcBorders>
              <w:left w:val="single" w:sz="6" w:space="0" w:color="000000"/>
              <w:right w:val="single" w:sz="6" w:space="0" w:color="000000"/>
            </w:tcBorders>
            <w:vAlign w:val="bottom"/>
          </w:tcPr>
          <w:p w14:paraId="2ADF11C2" w14:textId="03BBED76" w:rsidR="002B5107" w:rsidRPr="002B5107" w:rsidRDefault="002B5107" w:rsidP="00900DBF">
            <w:pPr>
              <w:snapToGrid w:val="0"/>
              <w:spacing w:before="100" w:line="160" w:lineRule="exact"/>
              <w:ind w:right="227"/>
              <w:jc w:val="right"/>
            </w:pPr>
            <w:r w:rsidRPr="002B5107">
              <w:rPr>
                <w:lang w:val="en-US"/>
              </w:rPr>
              <w:t>4,</w:t>
            </w:r>
            <w:r w:rsidRPr="002B5107">
              <w:t>8</w:t>
            </w:r>
          </w:p>
        </w:tc>
        <w:tc>
          <w:tcPr>
            <w:tcW w:w="773" w:type="dxa"/>
            <w:tcBorders>
              <w:left w:val="single" w:sz="6" w:space="0" w:color="000000"/>
            </w:tcBorders>
            <w:vAlign w:val="bottom"/>
          </w:tcPr>
          <w:p w14:paraId="4AB907A2" w14:textId="772A3128" w:rsidR="002B5107" w:rsidRPr="002B5107" w:rsidRDefault="002B5107" w:rsidP="00900DBF">
            <w:pPr>
              <w:snapToGrid w:val="0"/>
              <w:spacing w:before="100" w:line="160" w:lineRule="exact"/>
              <w:ind w:right="227"/>
              <w:jc w:val="right"/>
            </w:pPr>
            <w:r w:rsidRPr="002B5107">
              <w:t>4,6</w:t>
            </w:r>
          </w:p>
        </w:tc>
        <w:tc>
          <w:tcPr>
            <w:tcW w:w="773" w:type="dxa"/>
            <w:tcBorders>
              <w:left w:val="single" w:sz="6" w:space="0" w:color="000000"/>
            </w:tcBorders>
            <w:shd w:val="clear" w:color="auto" w:fill="auto"/>
            <w:vAlign w:val="bottom"/>
          </w:tcPr>
          <w:p w14:paraId="3B262290" w14:textId="04B82396" w:rsidR="002B5107" w:rsidRPr="002B5107" w:rsidRDefault="002B5107" w:rsidP="00900DBF">
            <w:pPr>
              <w:spacing w:before="100" w:line="160" w:lineRule="exact"/>
              <w:ind w:right="227"/>
              <w:jc w:val="right"/>
            </w:pPr>
            <w:r w:rsidRPr="002B5107">
              <w:rPr>
                <w:lang w:val="en-US"/>
              </w:rPr>
              <w:t>…</w:t>
            </w:r>
          </w:p>
        </w:tc>
        <w:tc>
          <w:tcPr>
            <w:tcW w:w="3515" w:type="dxa"/>
            <w:tcBorders>
              <w:left w:val="single" w:sz="6" w:space="0" w:color="000000"/>
            </w:tcBorders>
            <w:shd w:val="clear" w:color="auto" w:fill="auto"/>
            <w:vAlign w:val="bottom"/>
          </w:tcPr>
          <w:p w14:paraId="7BFAD6FC" w14:textId="741D23BC" w:rsidR="002B5107" w:rsidRPr="002B5107" w:rsidRDefault="002B5107">
            <w:pPr>
              <w:spacing w:before="100" w:line="160" w:lineRule="exact"/>
              <w:ind w:left="170"/>
              <w:rPr>
                <w:i/>
              </w:rPr>
            </w:pPr>
            <w:r w:rsidRPr="002B5107">
              <w:rPr>
                <w:i/>
              </w:rPr>
              <w:t>Canada</w:t>
            </w:r>
          </w:p>
        </w:tc>
      </w:tr>
      <w:tr w:rsidR="002B5107" w:rsidRPr="00D21FE6" w14:paraId="4A748675" w14:textId="77777777" w:rsidTr="00900DBF">
        <w:trPr>
          <w:cantSplit/>
        </w:trPr>
        <w:tc>
          <w:tcPr>
            <w:tcW w:w="3318" w:type="dxa"/>
            <w:shd w:val="clear" w:color="auto" w:fill="auto"/>
            <w:vAlign w:val="bottom"/>
          </w:tcPr>
          <w:p w14:paraId="34AAF4E2" w14:textId="77777777" w:rsidR="002B5107" w:rsidRPr="00AE631F" w:rsidRDefault="002B5107" w:rsidP="00FD361D">
            <w:pPr>
              <w:spacing w:before="100" w:line="160" w:lineRule="exact"/>
              <w:ind w:left="113"/>
              <w:rPr>
                <w:color w:val="000000" w:themeColor="text1"/>
              </w:rPr>
            </w:pPr>
            <w:r w:rsidRPr="00AE631F">
              <w:rPr>
                <w:color w:val="000000" w:themeColor="text1"/>
              </w:rPr>
              <w:t>Мексика</w:t>
            </w:r>
          </w:p>
        </w:tc>
        <w:tc>
          <w:tcPr>
            <w:tcW w:w="773" w:type="dxa"/>
            <w:tcBorders>
              <w:left w:val="single" w:sz="6" w:space="0" w:color="000000"/>
            </w:tcBorders>
            <w:shd w:val="clear" w:color="auto" w:fill="auto"/>
            <w:vAlign w:val="bottom"/>
          </w:tcPr>
          <w:p w14:paraId="1D815A12" w14:textId="6051974D" w:rsidR="002B5107" w:rsidRPr="002B5107" w:rsidRDefault="002B5107" w:rsidP="00900DBF">
            <w:pPr>
              <w:snapToGrid w:val="0"/>
              <w:spacing w:before="100" w:line="160" w:lineRule="exact"/>
              <w:ind w:right="227"/>
              <w:jc w:val="right"/>
              <w:rPr>
                <w:lang w:val="en-US"/>
              </w:rPr>
            </w:pPr>
            <w:r w:rsidRPr="002B5107">
              <w:rPr>
                <w:lang w:val="en-US"/>
              </w:rPr>
              <w:t>14,2</w:t>
            </w:r>
          </w:p>
        </w:tc>
        <w:tc>
          <w:tcPr>
            <w:tcW w:w="773" w:type="dxa"/>
            <w:tcBorders>
              <w:left w:val="single" w:sz="6" w:space="0" w:color="000000"/>
              <w:right w:val="single" w:sz="6" w:space="0" w:color="000000"/>
            </w:tcBorders>
            <w:vAlign w:val="bottom"/>
          </w:tcPr>
          <w:p w14:paraId="7BD21492" w14:textId="17D15CE6" w:rsidR="002B5107" w:rsidRPr="002B5107" w:rsidRDefault="002B5107" w:rsidP="00900DBF">
            <w:pPr>
              <w:snapToGrid w:val="0"/>
              <w:spacing w:before="100" w:line="160" w:lineRule="exact"/>
              <w:ind w:right="227"/>
              <w:jc w:val="right"/>
            </w:pPr>
            <w:r w:rsidRPr="002B5107">
              <w:rPr>
                <w:lang w:val="en-US"/>
              </w:rPr>
              <w:t>12</w:t>
            </w:r>
            <w:r w:rsidRPr="002B5107">
              <w:t>,3</w:t>
            </w:r>
          </w:p>
        </w:tc>
        <w:tc>
          <w:tcPr>
            <w:tcW w:w="773" w:type="dxa"/>
            <w:tcBorders>
              <w:left w:val="single" w:sz="6" w:space="0" w:color="000000"/>
            </w:tcBorders>
            <w:vAlign w:val="bottom"/>
          </w:tcPr>
          <w:p w14:paraId="456C0EC3" w14:textId="680A4F99" w:rsidR="002B5107" w:rsidRPr="002B5107" w:rsidRDefault="002B5107" w:rsidP="00900DBF">
            <w:pPr>
              <w:snapToGrid w:val="0"/>
              <w:spacing w:before="100" w:line="160" w:lineRule="exact"/>
              <w:ind w:right="227"/>
              <w:jc w:val="right"/>
            </w:pPr>
            <w:r w:rsidRPr="002B5107">
              <w:t>9,3</w:t>
            </w:r>
          </w:p>
        </w:tc>
        <w:tc>
          <w:tcPr>
            <w:tcW w:w="773" w:type="dxa"/>
            <w:tcBorders>
              <w:left w:val="single" w:sz="6" w:space="0" w:color="000000"/>
            </w:tcBorders>
            <w:shd w:val="clear" w:color="auto" w:fill="auto"/>
            <w:vAlign w:val="bottom"/>
          </w:tcPr>
          <w:p w14:paraId="06692176" w14:textId="04D7A9FD" w:rsidR="002B5107" w:rsidRPr="002B5107" w:rsidRDefault="002B5107" w:rsidP="00900DBF">
            <w:pPr>
              <w:spacing w:before="100" w:line="160" w:lineRule="exact"/>
              <w:ind w:right="227"/>
              <w:jc w:val="right"/>
            </w:pPr>
            <w:r w:rsidRPr="002B5107">
              <w:rPr>
                <w:lang w:val="en-US"/>
              </w:rPr>
              <w:t>…</w:t>
            </w:r>
          </w:p>
        </w:tc>
        <w:tc>
          <w:tcPr>
            <w:tcW w:w="3515" w:type="dxa"/>
            <w:tcBorders>
              <w:left w:val="single" w:sz="6" w:space="0" w:color="000000"/>
            </w:tcBorders>
            <w:shd w:val="clear" w:color="auto" w:fill="auto"/>
            <w:vAlign w:val="bottom"/>
          </w:tcPr>
          <w:p w14:paraId="2BD94D3A" w14:textId="19787D93" w:rsidR="002B5107" w:rsidRPr="002B5107" w:rsidRDefault="002B5107">
            <w:pPr>
              <w:spacing w:before="100" w:line="160" w:lineRule="exact"/>
              <w:ind w:left="170"/>
              <w:rPr>
                <w:i/>
              </w:rPr>
            </w:pPr>
            <w:r w:rsidRPr="002B5107">
              <w:rPr>
                <w:i/>
              </w:rPr>
              <w:t>Mexico</w:t>
            </w:r>
          </w:p>
        </w:tc>
      </w:tr>
      <w:tr w:rsidR="002B5107" w:rsidRPr="00D21FE6" w14:paraId="31BBC538" w14:textId="77777777" w:rsidTr="00900DBF">
        <w:trPr>
          <w:cantSplit/>
        </w:trPr>
        <w:tc>
          <w:tcPr>
            <w:tcW w:w="3318" w:type="dxa"/>
            <w:shd w:val="clear" w:color="auto" w:fill="auto"/>
            <w:vAlign w:val="bottom"/>
          </w:tcPr>
          <w:p w14:paraId="73570EEB" w14:textId="77777777" w:rsidR="002B5107" w:rsidRPr="00AE631F" w:rsidRDefault="002B5107" w:rsidP="00FD361D">
            <w:pPr>
              <w:spacing w:before="100" w:line="160" w:lineRule="exact"/>
              <w:ind w:left="113"/>
              <w:rPr>
                <w:color w:val="000000" w:themeColor="text1"/>
              </w:rPr>
            </w:pPr>
            <w:r w:rsidRPr="00AE631F">
              <w:rPr>
                <w:color w:val="000000" w:themeColor="text1"/>
              </w:rPr>
              <w:t>Норвегия</w:t>
            </w:r>
          </w:p>
        </w:tc>
        <w:tc>
          <w:tcPr>
            <w:tcW w:w="773" w:type="dxa"/>
            <w:tcBorders>
              <w:left w:val="single" w:sz="6" w:space="0" w:color="000000"/>
            </w:tcBorders>
            <w:shd w:val="clear" w:color="auto" w:fill="auto"/>
            <w:vAlign w:val="bottom"/>
          </w:tcPr>
          <w:p w14:paraId="6DE43418" w14:textId="5664F3BC" w:rsidR="002B5107" w:rsidRPr="002B5107" w:rsidRDefault="002B5107" w:rsidP="00900DBF">
            <w:pPr>
              <w:snapToGrid w:val="0"/>
              <w:spacing w:before="100" w:line="160" w:lineRule="exact"/>
              <w:ind w:right="227"/>
              <w:jc w:val="right"/>
              <w:rPr>
                <w:lang w:val="en-US"/>
              </w:rPr>
            </w:pPr>
            <w:r w:rsidRPr="002B5107">
              <w:rPr>
                <w:lang w:val="en-US"/>
              </w:rPr>
              <w:t>2,8</w:t>
            </w:r>
          </w:p>
        </w:tc>
        <w:tc>
          <w:tcPr>
            <w:tcW w:w="773" w:type="dxa"/>
            <w:tcBorders>
              <w:left w:val="single" w:sz="6" w:space="0" w:color="000000"/>
              <w:right w:val="single" w:sz="6" w:space="0" w:color="000000"/>
            </w:tcBorders>
            <w:vAlign w:val="bottom"/>
          </w:tcPr>
          <w:p w14:paraId="73FD5939" w14:textId="3C2D6ADE" w:rsidR="002B5107" w:rsidRPr="002B5107" w:rsidRDefault="002B5107" w:rsidP="00900DBF">
            <w:pPr>
              <w:snapToGrid w:val="0"/>
              <w:spacing w:before="100" w:line="160" w:lineRule="exact"/>
              <w:ind w:right="227"/>
              <w:jc w:val="right"/>
              <w:rPr>
                <w:lang w:val="en-US"/>
              </w:rPr>
            </w:pPr>
            <w:r w:rsidRPr="002B5107">
              <w:rPr>
                <w:lang w:val="en-US"/>
              </w:rPr>
              <w:t>1,9</w:t>
            </w:r>
          </w:p>
        </w:tc>
        <w:tc>
          <w:tcPr>
            <w:tcW w:w="773" w:type="dxa"/>
            <w:tcBorders>
              <w:left w:val="single" w:sz="6" w:space="0" w:color="000000"/>
            </w:tcBorders>
            <w:vAlign w:val="bottom"/>
          </w:tcPr>
          <w:p w14:paraId="5954D2DF" w14:textId="2E280523" w:rsidR="002B5107" w:rsidRPr="002B5107" w:rsidRDefault="002B5107" w:rsidP="00900DBF">
            <w:pPr>
              <w:snapToGrid w:val="0"/>
              <w:spacing w:before="100" w:line="160" w:lineRule="exact"/>
              <w:ind w:right="227"/>
              <w:jc w:val="right"/>
              <w:rPr>
                <w:lang w:val="en-US"/>
              </w:rPr>
            </w:pPr>
            <w:r w:rsidRPr="002B5107">
              <w:t>2,0</w:t>
            </w:r>
          </w:p>
        </w:tc>
        <w:tc>
          <w:tcPr>
            <w:tcW w:w="773" w:type="dxa"/>
            <w:tcBorders>
              <w:left w:val="single" w:sz="6" w:space="0" w:color="000000"/>
            </w:tcBorders>
            <w:shd w:val="clear" w:color="auto" w:fill="auto"/>
            <w:vAlign w:val="bottom"/>
          </w:tcPr>
          <w:p w14:paraId="66AF7E1E" w14:textId="2433C054" w:rsidR="002B5107" w:rsidRPr="002B5107" w:rsidRDefault="002B5107" w:rsidP="00900DBF">
            <w:pPr>
              <w:spacing w:before="100" w:line="160" w:lineRule="exact"/>
              <w:ind w:right="227"/>
              <w:jc w:val="right"/>
            </w:pPr>
            <w:r w:rsidRPr="002B5107">
              <w:rPr>
                <w:lang w:val="en-US"/>
              </w:rPr>
              <w:t>…</w:t>
            </w:r>
          </w:p>
        </w:tc>
        <w:tc>
          <w:tcPr>
            <w:tcW w:w="3515" w:type="dxa"/>
            <w:tcBorders>
              <w:left w:val="single" w:sz="6" w:space="0" w:color="000000"/>
            </w:tcBorders>
            <w:shd w:val="clear" w:color="auto" w:fill="auto"/>
            <w:vAlign w:val="bottom"/>
          </w:tcPr>
          <w:p w14:paraId="1AC2797F" w14:textId="19AAB822" w:rsidR="002B5107" w:rsidRPr="002B5107" w:rsidRDefault="002B5107">
            <w:pPr>
              <w:spacing w:before="100" w:line="160" w:lineRule="exact"/>
              <w:ind w:left="170"/>
              <w:rPr>
                <w:i/>
              </w:rPr>
            </w:pPr>
            <w:r w:rsidRPr="002B5107">
              <w:rPr>
                <w:i/>
              </w:rPr>
              <w:t>Norway</w:t>
            </w:r>
          </w:p>
        </w:tc>
      </w:tr>
      <w:tr w:rsidR="002B5107" w:rsidRPr="00D21FE6" w14:paraId="6F2FBF15" w14:textId="77777777" w:rsidTr="00900DBF">
        <w:trPr>
          <w:cantSplit/>
        </w:trPr>
        <w:tc>
          <w:tcPr>
            <w:tcW w:w="3318" w:type="dxa"/>
            <w:shd w:val="clear" w:color="auto" w:fill="auto"/>
            <w:vAlign w:val="bottom"/>
          </w:tcPr>
          <w:p w14:paraId="0B89C525" w14:textId="77777777" w:rsidR="002B5107" w:rsidRPr="00AE631F" w:rsidRDefault="002B5107" w:rsidP="00FD361D">
            <w:pPr>
              <w:spacing w:before="100" w:line="160" w:lineRule="exact"/>
              <w:ind w:left="113"/>
              <w:rPr>
                <w:color w:val="000000" w:themeColor="text1"/>
              </w:rPr>
            </w:pPr>
            <w:r w:rsidRPr="00AE631F">
              <w:rPr>
                <w:color w:val="000000" w:themeColor="text1"/>
              </w:rPr>
              <w:t>Республика Корея</w:t>
            </w:r>
          </w:p>
        </w:tc>
        <w:tc>
          <w:tcPr>
            <w:tcW w:w="773" w:type="dxa"/>
            <w:tcBorders>
              <w:left w:val="single" w:sz="6" w:space="0" w:color="000000"/>
            </w:tcBorders>
            <w:shd w:val="clear" w:color="auto" w:fill="auto"/>
            <w:vAlign w:val="bottom"/>
          </w:tcPr>
          <w:p w14:paraId="3F5CE113" w14:textId="0E3D46F7" w:rsidR="002B5107" w:rsidRPr="002B5107" w:rsidRDefault="002B5107" w:rsidP="00900DBF">
            <w:pPr>
              <w:snapToGrid w:val="0"/>
              <w:spacing w:before="100" w:line="160" w:lineRule="exact"/>
              <w:ind w:right="227"/>
              <w:jc w:val="right"/>
              <w:rPr>
                <w:lang w:val="en-US"/>
              </w:rPr>
            </w:pPr>
            <w:r w:rsidRPr="002B5107">
              <w:rPr>
                <w:lang w:val="en-US"/>
              </w:rPr>
              <w:t>3,2</w:t>
            </w:r>
          </w:p>
        </w:tc>
        <w:tc>
          <w:tcPr>
            <w:tcW w:w="773" w:type="dxa"/>
            <w:tcBorders>
              <w:left w:val="single" w:sz="6" w:space="0" w:color="000000"/>
              <w:right w:val="single" w:sz="6" w:space="0" w:color="000000"/>
            </w:tcBorders>
            <w:vAlign w:val="bottom"/>
          </w:tcPr>
          <w:p w14:paraId="4AC546B6" w14:textId="0468594A" w:rsidR="002B5107" w:rsidRPr="002B5107" w:rsidRDefault="002B5107" w:rsidP="00900DBF">
            <w:pPr>
              <w:snapToGrid w:val="0"/>
              <w:spacing w:before="100" w:line="160" w:lineRule="exact"/>
              <w:ind w:right="227"/>
              <w:jc w:val="right"/>
              <w:rPr>
                <w:lang w:val="en-US"/>
              </w:rPr>
            </w:pPr>
            <w:r w:rsidRPr="002B5107">
              <w:rPr>
                <w:lang w:val="en-US"/>
              </w:rPr>
              <w:t>2,3</w:t>
            </w:r>
          </w:p>
        </w:tc>
        <w:tc>
          <w:tcPr>
            <w:tcW w:w="773" w:type="dxa"/>
            <w:tcBorders>
              <w:left w:val="single" w:sz="6" w:space="0" w:color="000000"/>
            </w:tcBorders>
            <w:vAlign w:val="bottom"/>
          </w:tcPr>
          <w:p w14:paraId="0D3689C3" w14:textId="608EE767" w:rsidR="002B5107" w:rsidRPr="002B5107" w:rsidRDefault="002B5107" w:rsidP="00900DBF">
            <w:pPr>
              <w:snapToGrid w:val="0"/>
              <w:spacing w:before="100" w:line="160" w:lineRule="exact"/>
              <w:ind w:right="227"/>
              <w:jc w:val="right"/>
              <w:rPr>
                <w:lang w:val="en-US"/>
              </w:rPr>
            </w:pPr>
            <w:r w:rsidRPr="002B5107">
              <w:t>2,5</w:t>
            </w:r>
          </w:p>
        </w:tc>
        <w:tc>
          <w:tcPr>
            <w:tcW w:w="773" w:type="dxa"/>
            <w:tcBorders>
              <w:left w:val="single" w:sz="6" w:space="0" w:color="000000"/>
            </w:tcBorders>
            <w:shd w:val="clear" w:color="auto" w:fill="auto"/>
            <w:vAlign w:val="bottom"/>
          </w:tcPr>
          <w:p w14:paraId="69337E6D" w14:textId="551929CC" w:rsidR="002B5107" w:rsidRPr="002B5107" w:rsidRDefault="002B5107" w:rsidP="00900DBF">
            <w:pPr>
              <w:spacing w:before="100" w:line="160" w:lineRule="exact"/>
              <w:ind w:right="227"/>
              <w:jc w:val="right"/>
            </w:pPr>
            <w:r w:rsidRPr="002B5107">
              <w:rPr>
                <w:lang w:val="en-US"/>
              </w:rPr>
              <w:t>…</w:t>
            </w:r>
          </w:p>
        </w:tc>
        <w:tc>
          <w:tcPr>
            <w:tcW w:w="3515" w:type="dxa"/>
            <w:tcBorders>
              <w:left w:val="single" w:sz="6" w:space="0" w:color="000000"/>
            </w:tcBorders>
            <w:shd w:val="clear" w:color="auto" w:fill="auto"/>
            <w:vAlign w:val="bottom"/>
          </w:tcPr>
          <w:p w14:paraId="1B824221" w14:textId="6843BBE9" w:rsidR="002B5107" w:rsidRPr="002B5107" w:rsidRDefault="002B5107">
            <w:pPr>
              <w:spacing w:before="100" w:line="160" w:lineRule="exact"/>
              <w:ind w:left="170"/>
              <w:rPr>
                <w:i/>
              </w:rPr>
            </w:pPr>
            <w:r w:rsidRPr="002B5107">
              <w:rPr>
                <w:i/>
              </w:rPr>
              <w:t>Republic of Korea</w:t>
            </w:r>
          </w:p>
        </w:tc>
      </w:tr>
      <w:tr w:rsidR="002B5107" w:rsidRPr="00D21FE6" w14:paraId="4A2B678E" w14:textId="77777777" w:rsidTr="00900DBF">
        <w:trPr>
          <w:cantSplit/>
        </w:trPr>
        <w:tc>
          <w:tcPr>
            <w:tcW w:w="3318" w:type="dxa"/>
            <w:shd w:val="clear" w:color="auto" w:fill="auto"/>
            <w:vAlign w:val="bottom"/>
          </w:tcPr>
          <w:p w14:paraId="5154C6B8" w14:textId="69D75BC4" w:rsidR="002B5107" w:rsidRPr="00AE631F" w:rsidRDefault="002B5107" w:rsidP="00FD361D">
            <w:pPr>
              <w:spacing w:before="100" w:line="160" w:lineRule="exact"/>
              <w:ind w:left="113"/>
              <w:rPr>
                <w:color w:val="000000" w:themeColor="text1"/>
              </w:rPr>
            </w:pPr>
            <w:r w:rsidRPr="00AE631F">
              <w:rPr>
                <w:color w:val="000000" w:themeColor="text1"/>
              </w:rPr>
              <w:t>Соединенное Королевство (Великобритания)</w:t>
            </w:r>
          </w:p>
        </w:tc>
        <w:tc>
          <w:tcPr>
            <w:tcW w:w="773" w:type="dxa"/>
            <w:tcBorders>
              <w:left w:val="single" w:sz="6" w:space="0" w:color="000000"/>
            </w:tcBorders>
            <w:shd w:val="clear" w:color="auto" w:fill="auto"/>
            <w:vAlign w:val="bottom"/>
          </w:tcPr>
          <w:p w14:paraId="3C5850A5" w14:textId="79A5817C" w:rsidR="002B5107" w:rsidRPr="002B5107" w:rsidRDefault="002B5107" w:rsidP="00900DBF">
            <w:pPr>
              <w:snapToGrid w:val="0"/>
              <w:spacing w:before="100" w:line="160" w:lineRule="exact"/>
              <w:ind w:right="227"/>
              <w:jc w:val="right"/>
              <w:rPr>
                <w:lang w:val="en-US"/>
              </w:rPr>
            </w:pPr>
            <w:r w:rsidRPr="002B5107">
              <w:rPr>
                <w:lang w:val="en-US"/>
              </w:rPr>
              <w:t>4,2</w:t>
            </w:r>
          </w:p>
        </w:tc>
        <w:tc>
          <w:tcPr>
            <w:tcW w:w="773" w:type="dxa"/>
            <w:tcBorders>
              <w:left w:val="single" w:sz="6" w:space="0" w:color="000000"/>
              <w:right w:val="single" w:sz="6" w:space="0" w:color="000000"/>
            </w:tcBorders>
            <w:vAlign w:val="bottom"/>
          </w:tcPr>
          <w:p w14:paraId="231A8E94" w14:textId="194CC272" w:rsidR="002B5107" w:rsidRPr="002B5107" w:rsidRDefault="002B5107" w:rsidP="00900DBF">
            <w:pPr>
              <w:snapToGrid w:val="0"/>
              <w:spacing w:before="100" w:line="160" w:lineRule="exact"/>
              <w:ind w:right="227"/>
              <w:jc w:val="right"/>
            </w:pPr>
            <w:r w:rsidRPr="002B5107">
              <w:t>4,0</w:t>
            </w:r>
          </w:p>
        </w:tc>
        <w:tc>
          <w:tcPr>
            <w:tcW w:w="773" w:type="dxa"/>
            <w:tcBorders>
              <w:left w:val="single" w:sz="6" w:space="0" w:color="000000"/>
            </w:tcBorders>
            <w:vAlign w:val="bottom"/>
          </w:tcPr>
          <w:p w14:paraId="4CDC85ED" w14:textId="2998FAB2" w:rsidR="002B5107" w:rsidRPr="002B5107" w:rsidRDefault="002B5107" w:rsidP="00900DBF">
            <w:pPr>
              <w:snapToGrid w:val="0"/>
              <w:spacing w:before="100" w:line="160" w:lineRule="exact"/>
              <w:ind w:right="227"/>
              <w:jc w:val="right"/>
              <w:rPr>
                <w:lang w:val="en-US"/>
              </w:rPr>
            </w:pPr>
            <w:r w:rsidRPr="002B5107">
              <w:rPr>
                <w:lang w:val="en-US"/>
              </w:rPr>
              <w:t>4,2</w:t>
            </w:r>
          </w:p>
        </w:tc>
        <w:tc>
          <w:tcPr>
            <w:tcW w:w="773" w:type="dxa"/>
            <w:tcBorders>
              <w:left w:val="single" w:sz="6" w:space="0" w:color="000000"/>
            </w:tcBorders>
            <w:shd w:val="clear" w:color="auto" w:fill="auto"/>
            <w:vAlign w:val="bottom"/>
          </w:tcPr>
          <w:p w14:paraId="430ABDD9" w14:textId="757005A5" w:rsidR="002B5107" w:rsidRPr="002B5107" w:rsidRDefault="002B5107" w:rsidP="00900DBF">
            <w:pPr>
              <w:spacing w:before="100" w:line="160" w:lineRule="exact"/>
              <w:ind w:right="227"/>
              <w:jc w:val="right"/>
            </w:pPr>
            <w:r w:rsidRPr="002B5107">
              <w:rPr>
                <w:lang w:val="en-US"/>
              </w:rPr>
              <w:t>…</w:t>
            </w:r>
          </w:p>
        </w:tc>
        <w:tc>
          <w:tcPr>
            <w:tcW w:w="3515" w:type="dxa"/>
            <w:tcBorders>
              <w:left w:val="single" w:sz="6" w:space="0" w:color="000000"/>
            </w:tcBorders>
            <w:shd w:val="clear" w:color="auto" w:fill="auto"/>
            <w:vAlign w:val="bottom"/>
          </w:tcPr>
          <w:p w14:paraId="0E220520" w14:textId="347262EA" w:rsidR="002B5107" w:rsidRPr="002B5107" w:rsidRDefault="002B5107">
            <w:pPr>
              <w:spacing w:before="100" w:line="160" w:lineRule="exact"/>
              <w:ind w:left="170"/>
              <w:rPr>
                <w:i/>
              </w:rPr>
            </w:pPr>
            <w:r w:rsidRPr="002B5107">
              <w:rPr>
                <w:i/>
              </w:rPr>
              <w:t>United Kingdom</w:t>
            </w:r>
          </w:p>
        </w:tc>
      </w:tr>
      <w:tr w:rsidR="002B5107" w:rsidRPr="00D21FE6" w14:paraId="316508B8" w14:textId="77777777" w:rsidTr="00900DBF">
        <w:trPr>
          <w:cantSplit/>
        </w:trPr>
        <w:tc>
          <w:tcPr>
            <w:tcW w:w="3318" w:type="dxa"/>
            <w:shd w:val="clear" w:color="auto" w:fill="auto"/>
            <w:vAlign w:val="bottom"/>
          </w:tcPr>
          <w:p w14:paraId="15C27354" w14:textId="77777777" w:rsidR="002B5107" w:rsidRPr="00AE631F" w:rsidRDefault="002B5107" w:rsidP="00FD361D">
            <w:pPr>
              <w:spacing w:before="100" w:line="160" w:lineRule="exact"/>
              <w:ind w:left="113"/>
              <w:rPr>
                <w:color w:val="000000" w:themeColor="text1"/>
              </w:rPr>
            </w:pPr>
            <w:r w:rsidRPr="00AE631F">
              <w:rPr>
                <w:color w:val="000000" w:themeColor="text1"/>
              </w:rPr>
              <w:t>США</w:t>
            </w:r>
          </w:p>
        </w:tc>
        <w:tc>
          <w:tcPr>
            <w:tcW w:w="773" w:type="dxa"/>
            <w:tcBorders>
              <w:left w:val="single" w:sz="6" w:space="0" w:color="000000"/>
            </w:tcBorders>
            <w:shd w:val="clear" w:color="auto" w:fill="auto"/>
            <w:vAlign w:val="bottom"/>
          </w:tcPr>
          <w:p w14:paraId="5FCF2A2A" w14:textId="5512FAAB" w:rsidR="002B5107" w:rsidRPr="002B5107" w:rsidRDefault="002B5107" w:rsidP="00900DBF">
            <w:pPr>
              <w:snapToGrid w:val="0"/>
              <w:spacing w:before="100" w:line="160" w:lineRule="exact"/>
              <w:ind w:right="227"/>
              <w:jc w:val="right"/>
              <w:rPr>
                <w:lang w:val="en-US"/>
              </w:rPr>
            </w:pPr>
            <w:r w:rsidRPr="002B5107">
              <w:rPr>
                <w:lang w:val="en-US"/>
              </w:rPr>
              <w:t>6,1</w:t>
            </w:r>
          </w:p>
        </w:tc>
        <w:tc>
          <w:tcPr>
            <w:tcW w:w="773" w:type="dxa"/>
            <w:tcBorders>
              <w:left w:val="single" w:sz="6" w:space="0" w:color="000000"/>
              <w:right w:val="single" w:sz="6" w:space="0" w:color="000000"/>
            </w:tcBorders>
            <w:vAlign w:val="bottom"/>
          </w:tcPr>
          <w:p w14:paraId="0FDBB95D" w14:textId="04FE327F" w:rsidR="002B5107" w:rsidRPr="002B5107" w:rsidRDefault="002B5107" w:rsidP="00900DBF">
            <w:pPr>
              <w:snapToGrid w:val="0"/>
              <w:spacing w:before="100" w:line="160" w:lineRule="exact"/>
              <w:ind w:right="227"/>
              <w:jc w:val="right"/>
            </w:pPr>
            <w:r w:rsidRPr="002B5107">
              <w:t>5,6</w:t>
            </w:r>
          </w:p>
        </w:tc>
        <w:tc>
          <w:tcPr>
            <w:tcW w:w="773" w:type="dxa"/>
            <w:tcBorders>
              <w:left w:val="single" w:sz="6" w:space="0" w:color="000000"/>
            </w:tcBorders>
            <w:vAlign w:val="bottom"/>
          </w:tcPr>
          <w:p w14:paraId="7B62DE07" w14:textId="108AA299" w:rsidR="002B5107" w:rsidRPr="002B5107" w:rsidRDefault="002B5107" w:rsidP="00900DBF">
            <w:pPr>
              <w:snapToGrid w:val="0"/>
              <w:spacing w:before="100" w:line="160" w:lineRule="exact"/>
              <w:ind w:right="227"/>
              <w:jc w:val="right"/>
              <w:rPr>
                <w:lang w:val="en-US"/>
              </w:rPr>
            </w:pPr>
            <w:r w:rsidRPr="002B5107">
              <w:t>5,5</w:t>
            </w:r>
          </w:p>
        </w:tc>
        <w:tc>
          <w:tcPr>
            <w:tcW w:w="773" w:type="dxa"/>
            <w:tcBorders>
              <w:left w:val="single" w:sz="6" w:space="0" w:color="000000"/>
            </w:tcBorders>
            <w:shd w:val="clear" w:color="auto" w:fill="auto"/>
            <w:vAlign w:val="bottom"/>
          </w:tcPr>
          <w:p w14:paraId="2991867E" w14:textId="75CF9AD1" w:rsidR="002B5107" w:rsidRPr="002B5107" w:rsidRDefault="002B5107" w:rsidP="00900DBF">
            <w:pPr>
              <w:spacing w:before="100" w:line="160" w:lineRule="exact"/>
              <w:ind w:right="227"/>
              <w:jc w:val="right"/>
            </w:pPr>
            <w:r w:rsidRPr="002B5107">
              <w:rPr>
                <w:lang w:val="en-US"/>
              </w:rPr>
              <w:t>…</w:t>
            </w:r>
          </w:p>
        </w:tc>
        <w:tc>
          <w:tcPr>
            <w:tcW w:w="3515" w:type="dxa"/>
            <w:tcBorders>
              <w:left w:val="single" w:sz="6" w:space="0" w:color="000000"/>
            </w:tcBorders>
            <w:shd w:val="clear" w:color="auto" w:fill="auto"/>
            <w:vAlign w:val="bottom"/>
          </w:tcPr>
          <w:p w14:paraId="4A120C0C" w14:textId="36A53335" w:rsidR="002B5107" w:rsidRPr="002B5107" w:rsidRDefault="002B5107">
            <w:pPr>
              <w:spacing w:before="100" w:line="160" w:lineRule="exact"/>
              <w:ind w:left="170"/>
              <w:rPr>
                <w:i/>
              </w:rPr>
            </w:pPr>
            <w:r w:rsidRPr="002B5107">
              <w:rPr>
                <w:i/>
              </w:rPr>
              <w:t>USA</w:t>
            </w:r>
          </w:p>
        </w:tc>
      </w:tr>
      <w:tr w:rsidR="002B5107" w:rsidRPr="00D21FE6" w14:paraId="59BAEB49" w14:textId="77777777" w:rsidTr="00900DBF">
        <w:trPr>
          <w:cantSplit/>
        </w:trPr>
        <w:tc>
          <w:tcPr>
            <w:tcW w:w="3318" w:type="dxa"/>
            <w:shd w:val="clear" w:color="auto" w:fill="auto"/>
            <w:vAlign w:val="bottom"/>
          </w:tcPr>
          <w:p w14:paraId="0C0C44F4" w14:textId="77777777" w:rsidR="002B5107" w:rsidRPr="00AE631F" w:rsidRDefault="002B5107" w:rsidP="00FD361D">
            <w:pPr>
              <w:spacing w:before="100" w:line="160" w:lineRule="exact"/>
              <w:ind w:left="113"/>
              <w:rPr>
                <w:color w:val="000000" w:themeColor="text1"/>
              </w:rPr>
            </w:pPr>
            <w:r w:rsidRPr="00AE631F">
              <w:rPr>
                <w:color w:val="000000" w:themeColor="text1"/>
              </w:rPr>
              <w:t>Турция</w:t>
            </w:r>
          </w:p>
        </w:tc>
        <w:tc>
          <w:tcPr>
            <w:tcW w:w="773" w:type="dxa"/>
            <w:tcBorders>
              <w:left w:val="single" w:sz="6" w:space="0" w:color="000000"/>
            </w:tcBorders>
            <w:shd w:val="clear" w:color="auto" w:fill="auto"/>
            <w:vAlign w:val="bottom"/>
          </w:tcPr>
          <w:p w14:paraId="4DBDEA67" w14:textId="725B9D0D" w:rsidR="002B5107" w:rsidRPr="002B5107" w:rsidRDefault="002B5107" w:rsidP="00900DBF">
            <w:pPr>
              <w:snapToGrid w:val="0"/>
              <w:spacing w:before="100" w:line="160" w:lineRule="exact"/>
              <w:ind w:right="227"/>
              <w:jc w:val="right"/>
              <w:rPr>
                <w:lang w:val="en-US"/>
              </w:rPr>
            </w:pPr>
            <w:r w:rsidRPr="002B5107">
              <w:t>12,0</w:t>
            </w:r>
          </w:p>
        </w:tc>
        <w:tc>
          <w:tcPr>
            <w:tcW w:w="773" w:type="dxa"/>
            <w:tcBorders>
              <w:left w:val="single" w:sz="6" w:space="0" w:color="000000"/>
              <w:right w:val="single" w:sz="6" w:space="0" w:color="000000"/>
            </w:tcBorders>
            <w:vAlign w:val="bottom"/>
          </w:tcPr>
          <w:p w14:paraId="066BD949" w14:textId="3875786E" w:rsidR="002B5107" w:rsidRPr="002B5107" w:rsidRDefault="002B5107" w:rsidP="00900DBF">
            <w:pPr>
              <w:snapToGrid w:val="0"/>
              <w:spacing w:before="100" w:line="160" w:lineRule="exact"/>
              <w:ind w:right="227"/>
              <w:jc w:val="right"/>
              <w:rPr>
                <w:lang w:val="en-US"/>
              </w:rPr>
            </w:pPr>
            <w:r w:rsidRPr="002B5107">
              <w:t>9,2</w:t>
            </w:r>
          </w:p>
        </w:tc>
        <w:tc>
          <w:tcPr>
            <w:tcW w:w="773" w:type="dxa"/>
            <w:tcBorders>
              <w:left w:val="single" w:sz="6" w:space="0" w:color="000000"/>
            </w:tcBorders>
            <w:vAlign w:val="bottom"/>
          </w:tcPr>
          <w:p w14:paraId="727B7505" w14:textId="6472CC95" w:rsidR="002B5107" w:rsidRPr="002B5107" w:rsidRDefault="002B5107" w:rsidP="00900DBF">
            <w:pPr>
              <w:snapToGrid w:val="0"/>
              <w:spacing w:before="100" w:line="160" w:lineRule="exact"/>
              <w:ind w:right="227"/>
              <w:jc w:val="right"/>
              <w:rPr>
                <w:lang w:val="en-US"/>
              </w:rPr>
            </w:pPr>
            <w:r w:rsidRPr="002B5107">
              <w:t>10,0</w:t>
            </w:r>
          </w:p>
        </w:tc>
        <w:tc>
          <w:tcPr>
            <w:tcW w:w="773" w:type="dxa"/>
            <w:tcBorders>
              <w:left w:val="single" w:sz="6" w:space="0" w:color="000000"/>
            </w:tcBorders>
            <w:shd w:val="clear" w:color="auto" w:fill="auto"/>
            <w:vAlign w:val="bottom"/>
          </w:tcPr>
          <w:p w14:paraId="09D6603E" w14:textId="072B29CE" w:rsidR="002B5107" w:rsidRPr="002B5107" w:rsidRDefault="002B5107" w:rsidP="00900DBF">
            <w:pPr>
              <w:spacing w:before="100" w:line="160" w:lineRule="exact"/>
              <w:ind w:right="227"/>
              <w:jc w:val="right"/>
            </w:pPr>
            <w:r w:rsidRPr="002B5107">
              <w:t>9,0</w:t>
            </w:r>
          </w:p>
        </w:tc>
        <w:tc>
          <w:tcPr>
            <w:tcW w:w="3515" w:type="dxa"/>
            <w:tcBorders>
              <w:left w:val="single" w:sz="6" w:space="0" w:color="000000"/>
            </w:tcBorders>
            <w:shd w:val="clear" w:color="auto" w:fill="auto"/>
            <w:vAlign w:val="bottom"/>
          </w:tcPr>
          <w:p w14:paraId="2D05FCAB" w14:textId="08AC93A0" w:rsidR="002B5107" w:rsidRPr="002B5107" w:rsidRDefault="002B5107">
            <w:pPr>
              <w:spacing w:before="100" w:line="160" w:lineRule="exact"/>
              <w:ind w:left="170"/>
              <w:rPr>
                <w:i/>
              </w:rPr>
            </w:pPr>
            <w:r w:rsidRPr="002B5107">
              <w:rPr>
                <w:i/>
              </w:rPr>
              <w:t>Turkey</w:t>
            </w:r>
          </w:p>
        </w:tc>
      </w:tr>
      <w:tr w:rsidR="002B5107" w:rsidRPr="00D21FE6" w14:paraId="72F2F354" w14:textId="77777777" w:rsidTr="00900DBF">
        <w:trPr>
          <w:cantSplit/>
        </w:trPr>
        <w:tc>
          <w:tcPr>
            <w:tcW w:w="3318" w:type="dxa"/>
            <w:tcBorders>
              <w:bottom w:val="single" w:sz="6" w:space="0" w:color="000000"/>
            </w:tcBorders>
            <w:shd w:val="clear" w:color="auto" w:fill="auto"/>
            <w:vAlign w:val="bottom"/>
          </w:tcPr>
          <w:p w14:paraId="72E12E14" w14:textId="77777777" w:rsidR="002B5107" w:rsidRPr="00AE631F" w:rsidRDefault="002B5107" w:rsidP="00FD361D">
            <w:pPr>
              <w:spacing w:before="100" w:line="160" w:lineRule="exact"/>
              <w:ind w:left="113"/>
              <w:rPr>
                <w:color w:val="000000" w:themeColor="text1"/>
              </w:rPr>
            </w:pPr>
            <w:r w:rsidRPr="00AE631F">
              <w:rPr>
                <w:color w:val="000000" w:themeColor="text1"/>
              </w:rPr>
              <w:t>Япония</w:t>
            </w:r>
          </w:p>
        </w:tc>
        <w:tc>
          <w:tcPr>
            <w:tcW w:w="773" w:type="dxa"/>
            <w:tcBorders>
              <w:left w:val="single" w:sz="6" w:space="0" w:color="000000"/>
              <w:bottom w:val="single" w:sz="6" w:space="0" w:color="000000"/>
            </w:tcBorders>
            <w:shd w:val="clear" w:color="auto" w:fill="auto"/>
            <w:vAlign w:val="bottom"/>
          </w:tcPr>
          <w:p w14:paraId="43B197F2" w14:textId="25D47432" w:rsidR="002B5107" w:rsidRPr="00900DBF" w:rsidRDefault="002B5107" w:rsidP="00900DBF">
            <w:pPr>
              <w:snapToGrid w:val="0"/>
              <w:spacing w:before="100" w:line="160" w:lineRule="exact"/>
              <w:ind w:right="227"/>
              <w:jc w:val="right"/>
              <w:rPr>
                <w:lang w:val="en-US"/>
              </w:rPr>
            </w:pPr>
            <w:r w:rsidRPr="00900DBF">
              <w:t>2,3</w:t>
            </w:r>
          </w:p>
        </w:tc>
        <w:tc>
          <w:tcPr>
            <w:tcW w:w="773" w:type="dxa"/>
            <w:tcBorders>
              <w:left w:val="single" w:sz="6" w:space="0" w:color="000000"/>
              <w:bottom w:val="single" w:sz="6" w:space="0" w:color="000000"/>
              <w:right w:val="single" w:sz="6" w:space="0" w:color="000000"/>
            </w:tcBorders>
            <w:vAlign w:val="bottom"/>
          </w:tcPr>
          <w:p w14:paraId="4DC7E3F5" w14:textId="0B2B7B22" w:rsidR="002B5107" w:rsidRPr="00900DBF" w:rsidRDefault="002B5107" w:rsidP="00900DBF">
            <w:pPr>
              <w:snapToGrid w:val="0"/>
              <w:spacing w:before="100" w:line="160" w:lineRule="exact"/>
              <w:ind w:right="227"/>
              <w:jc w:val="right"/>
            </w:pPr>
            <w:r w:rsidRPr="00900DBF">
              <w:t>1,8</w:t>
            </w:r>
          </w:p>
        </w:tc>
        <w:tc>
          <w:tcPr>
            <w:tcW w:w="773" w:type="dxa"/>
            <w:tcBorders>
              <w:left w:val="single" w:sz="6" w:space="0" w:color="000000"/>
              <w:bottom w:val="single" w:sz="6" w:space="0" w:color="000000"/>
            </w:tcBorders>
            <w:vAlign w:val="bottom"/>
          </w:tcPr>
          <w:p w14:paraId="088115B5" w14:textId="3747F93E" w:rsidR="002B5107" w:rsidRPr="00900DBF" w:rsidRDefault="002B5107" w:rsidP="00900DBF">
            <w:pPr>
              <w:snapToGrid w:val="0"/>
              <w:spacing w:before="100" w:line="160" w:lineRule="exact"/>
              <w:ind w:right="227"/>
              <w:jc w:val="right"/>
            </w:pPr>
            <w:r w:rsidRPr="00900DBF">
              <w:t>1,8</w:t>
            </w:r>
          </w:p>
        </w:tc>
        <w:tc>
          <w:tcPr>
            <w:tcW w:w="773" w:type="dxa"/>
            <w:tcBorders>
              <w:left w:val="single" w:sz="6" w:space="0" w:color="000000"/>
              <w:bottom w:val="single" w:sz="6" w:space="0" w:color="000000"/>
            </w:tcBorders>
            <w:shd w:val="clear" w:color="auto" w:fill="auto"/>
            <w:vAlign w:val="bottom"/>
          </w:tcPr>
          <w:p w14:paraId="0F1F014C" w14:textId="5F318F52" w:rsidR="002B5107" w:rsidRPr="00900DBF" w:rsidRDefault="002B5107" w:rsidP="00900DBF">
            <w:pPr>
              <w:spacing w:before="100" w:line="160" w:lineRule="exact"/>
              <w:ind w:right="227"/>
              <w:jc w:val="right"/>
            </w:pPr>
            <w:r w:rsidRPr="00900DBF">
              <w:rPr>
                <w:lang w:val="en-US"/>
              </w:rPr>
              <w:t>…</w:t>
            </w:r>
          </w:p>
        </w:tc>
        <w:tc>
          <w:tcPr>
            <w:tcW w:w="3515" w:type="dxa"/>
            <w:tcBorders>
              <w:left w:val="single" w:sz="6" w:space="0" w:color="000000"/>
              <w:bottom w:val="single" w:sz="6" w:space="0" w:color="000000"/>
            </w:tcBorders>
            <w:shd w:val="clear" w:color="auto" w:fill="auto"/>
            <w:vAlign w:val="bottom"/>
          </w:tcPr>
          <w:p w14:paraId="5F2D967C" w14:textId="77777777" w:rsidR="002B5107" w:rsidRPr="00AE631F" w:rsidRDefault="002B5107">
            <w:pPr>
              <w:spacing w:before="100" w:line="160" w:lineRule="exact"/>
              <w:ind w:left="170"/>
              <w:rPr>
                <w:i/>
                <w:color w:val="000000" w:themeColor="text1"/>
              </w:rPr>
            </w:pPr>
            <w:r w:rsidRPr="00AE631F">
              <w:rPr>
                <w:i/>
                <w:color w:val="000000" w:themeColor="text1"/>
              </w:rPr>
              <w:t>Japan</w:t>
            </w:r>
          </w:p>
        </w:tc>
      </w:tr>
    </w:tbl>
    <w:p w14:paraId="6D6DC703" w14:textId="0679948B" w:rsidR="000355A3" w:rsidRPr="00D21FE6" w:rsidRDefault="000355A3" w:rsidP="000355A3">
      <w:pPr>
        <w:pStyle w:val="11"/>
        <w:spacing w:before="60" w:after="0"/>
        <w:ind w:left="113" w:hanging="113"/>
        <w:jc w:val="both"/>
        <w:rPr>
          <w:b w:val="0"/>
          <w:bCs w:val="0"/>
          <w:sz w:val="12"/>
          <w:szCs w:val="12"/>
          <w:lang w:val="en-US"/>
        </w:rPr>
      </w:pPr>
      <w:r w:rsidRPr="00D21FE6">
        <w:rPr>
          <w:b w:val="0"/>
          <w:bCs w:val="0"/>
          <w:sz w:val="12"/>
          <w:szCs w:val="12"/>
          <w:vertAlign w:val="superscript"/>
        </w:rPr>
        <w:t>1)</w:t>
      </w:r>
      <w:r w:rsidRPr="00D21FE6">
        <w:rPr>
          <w:b w:val="0"/>
          <w:bCs w:val="0"/>
          <w:sz w:val="12"/>
          <w:szCs w:val="12"/>
        </w:rPr>
        <w:t xml:space="preserve"> В органах ЗАГС регистрация смерти новорожденных осуществляется в соответствии с рекомендациями ВОЗ, т.е. включая родившихся с очень низкой массой тела </w:t>
      </w:r>
      <w:r w:rsidRPr="00D21FE6">
        <w:rPr>
          <w:b w:val="0"/>
          <w:bCs w:val="0"/>
          <w:sz w:val="12"/>
          <w:szCs w:val="12"/>
        </w:rPr>
        <w:br/>
        <w:t>(500 грамм и более (или менее 500 грамм при многоплодных родах) при наличии у новорож</w:t>
      </w:r>
      <w:r w:rsidR="00422F89" w:rsidRPr="00D21FE6">
        <w:rPr>
          <w:b w:val="0"/>
          <w:bCs w:val="0"/>
          <w:sz w:val="12"/>
          <w:szCs w:val="12"/>
        </w:rPr>
        <w:t>денного признаков живорождения). В</w:t>
      </w:r>
      <w:r w:rsidRPr="00D21FE6">
        <w:rPr>
          <w:b w:val="0"/>
          <w:bCs w:val="0"/>
          <w:sz w:val="12"/>
          <w:szCs w:val="12"/>
          <w:lang w:val="en-US"/>
        </w:rPr>
        <w:t xml:space="preserve"> </w:t>
      </w:r>
      <w:r w:rsidRPr="00D21FE6">
        <w:rPr>
          <w:b w:val="0"/>
          <w:bCs w:val="0"/>
          <w:sz w:val="12"/>
          <w:szCs w:val="12"/>
        </w:rPr>
        <w:t>России</w:t>
      </w:r>
      <w:r w:rsidRPr="00D21FE6">
        <w:rPr>
          <w:b w:val="0"/>
          <w:bCs w:val="0"/>
          <w:sz w:val="12"/>
          <w:szCs w:val="12"/>
          <w:lang w:val="en-US"/>
        </w:rPr>
        <w:t xml:space="preserve"> – </w:t>
      </w:r>
      <w:r w:rsidRPr="00D21FE6">
        <w:rPr>
          <w:b w:val="0"/>
          <w:bCs w:val="0"/>
          <w:sz w:val="12"/>
          <w:szCs w:val="12"/>
        </w:rPr>
        <w:t>с</w:t>
      </w:r>
      <w:r w:rsidRPr="00D21FE6">
        <w:rPr>
          <w:b w:val="0"/>
          <w:bCs w:val="0"/>
          <w:sz w:val="12"/>
          <w:szCs w:val="12"/>
          <w:lang w:val="en-US"/>
        </w:rPr>
        <w:t xml:space="preserve"> 2012 </w:t>
      </w:r>
      <w:r w:rsidRPr="00D21FE6">
        <w:rPr>
          <w:b w:val="0"/>
          <w:bCs w:val="0"/>
          <w:sz w:val="12"/>
          <w:szCs w:val="12"/>
        </w:rPr>
        <w:t>г</w:t>
      </w:r>
      <w:r w:rsidRPr="00D21FE6">
        <w:rPr>
          <w:b w:val="0"/>
          <w:bCs w:val="0"/>
          <w:sz w:val="12"/>
          <w:szCs w:val="12"/>
          <w:lang w:val="en-US"/>
        </w:rPr>
        <w:t>.</w:t>
      </w:r>
    </w:p>
    <w:p w14:paraId="6D69D667" w14:textId="77777777" w:rsidR="00DA4686" w:rsidRPr="00D21FE6" w:rsidRDefault="00DA4686" w:rsidP="00DA4686">
      <w:pPr>
        <w:pStyle w:val="11"/>
        <w:spacing w:before="60" w:after="0"/>
        <w:ind w:left="113" w:hanging="113"/>
        <w:jc w:val="both"/>
        <w:rPr>
          <w:lang w:val="en-US"/>
        </w:rPr>
      </w:pPr>
      <w:r w:rsidRPr="00D21FE6">
        <w:rPr>
          <w:b w:val="0"/>
          <w:bCs w:val="0"/>
          <w:i/>
          <w:sz w:val="12"/>
          <w:szCs w:val="12"/>
          <w:vertAlign w:val="superscript"/>
          <w:lang w:val="en-US"/>
        </w:rPr>
        <w:t>1)</w:t>
      </w:r>
      <w:r w:rsidRPr="00D21FE6">
        <w:rPr>
          <w:b w:val="0"/>
          <w:bCs w:val="0"/>
          <w:sz w:val="12"/>
          <w:szCs w:val="12"/>
          <w:lang w:val="en-US"/>
        </w:rPr>
        <w:t xml:space="preserve"> </w:t>
      </w:r>
      <w:r w:rsidRPr="00D21FE6">
        <w:rPr>
          <w:b w:val="0"/>
          <w:bCs w:val="0"/>
          <w:i/>
          <w:sz w:val="12"/>
          <w:szCs w:val="12"/>
          <w:lang w:val="en"/>
        </w:rPr>
        <w:t>R</w:t>
      </w:r>
      <w:r w:rsidRPr="00D21FE6">
        <w:rPr>
          <w:rStyle w:val="hps"/>
          <w:b w:val="0"/>
          <w:bCs w:val="0"/>
          <w:i/>
          <w:sz w:val="12"/>
          <w:szCs w:val="12"/>
          <w:lang w:val="en"/>
        </w:rPr>
        <w:t>egistration</w:t>
      </w:r>
      <w:r w:rsidRPr="00D21FE6">
        <w:rPr>
          <w:b w:val="0"/>
          <w:bCs w:val="0"/>
          <w:i/>
          <w:sz w:val="12"/>
          <w:szCs w:val="12"/>
          <w:lang w:val="en"/>
        </w:rPr>
        <w:t xml:space="preserve"> </w:t>
      </w:r>
      <w:r w:rsidRPr="00D21FE6">
        <w:rPr>
          <w:rStyle w:val="hps"/>
          <w:b w:val="0"/>
          <w:bCs w:val="0"/>
          <w:i/>
          <w:sz w:val="12"/>
          <w:szCs w:val="12"/>
          <w:lang w:val="en"/>
        </w:rPr>
        <w:t>of newborn deaths</w:t>
      </w:r>
      <w:r w:rsidRPr="00D21FE6">
        <w:rPr>
          <w:b w:val="0"/>
          <w:bCs w:val="0"/>
          <w:i/>
          <w:sz w:val="12"/>
          <w:szCs w:val="12"/>
          <w:lang w:val="en"/>
        </w:rPr>
        <w:t xml:space="preserve"> </w:t>
      </w:r>
      <w:r w:rsidRPr="00D21FE6">
        <w:rPr>
          <w:rStyle w:val="hps"/>
          <w:b w:val="0"/>
          <w:bCs w:val="0"/>
          <w:i/>
          <w:sz w:val="12"/>
          <w:szCs w:val="12"/>
          <w:lang w:val="en"/>
        </w:rPr>
        <w:t>at</w:t>
      </w:r>
      <w:r w:rsidRPr="00D21FE6">
        <w:rPr>
          <w:b w:val="0"/>
          <w:bCs w:val="0"/>
          <w:i/>
          <w:sz w:val="12"/>
          <w:szCs w:val="12"/>
          <w:lang w:val="en"/>
        </w:rPr>
        <w:t xml:space="preserve"> </w:t>
      </w:r>
      <w:r w:rsidRPr="00D21FE6">
        <w:rPr>
          <w:rStyle w:val="hps"/>
          <w:b w:val="0"/>
          <w:bCs w:val="0"/>
          <w:i/>
          <w:sz w:val="12"/>
          <w:szCs w:val="12"/>
          <w:lang w:val="en"/>
        </w:rPr>
        <w:t>registry offices is carried out</w:t>
      </w:r>
      <w:r w:rsidRPr="00D21FE6">
        <w:rPr>
          <w:b w:val="0"/>
          <w:bCs w:val="0"/>
          <w:i/>
          <w:sz w:val="12"/>
          <w:szCs w:val="12"/>
          <w:lang w:val="en"/>
        </w:rPr>
        <w:t xml:space="preserve"> </w:t>
      </w:r>
      <w:r w:rsidRPr="00D21FE6">
        <w:rPr>
          <w:rStyle w:val="hps"/>
          <w:b w:val="0"/>
          <w:bCs w:val="0"/>
          <w:i/>
          <w:sz w:val="12"/>
          <w:szCs w:val="12"/>
          <w:lang w:val="en"/>
        </w:rPr>
        <w:t>in</w:t>
      </w:r>
      <w:r w:rsidRPr="00D21FE6">
        <w:rPr>
          <w:b w:val="0"/>
          <w:bCs w:val="0"/>
          <w:i/>
          <w:sz w:val="12"/>
          <w:szCs w:val="12"/>
          <w:lang w:val="en"/>
        </w:rPr>
        <w:t xml:space="preserve"> </w:t>
      </w:r>
      <w:r w:rsidRPr="00D21FE6">
        <w:rPr>
          <w:rStyle w:val="hps"/>
          <w:b w:val="0"/>
          <w:bCs w:val="0"/>
          <w:i/>
          <w:sz w:val="12"/>
          <w:szCs w:val="12"/>
          <w:lang w:val="en"/>
        </w:rPr>
        <w:t xml:space="preserve">line with the </w:t>
      </w:r>
      <w:r w:rsidRPr="00D21FE6">
        <w:rPr>
          <w:b w:val="0"/>
          <w:i/>
          <w:sz w:val="12"/>
          <w:lang w:val="en-US"/>
        </w:rPr>
        <w:t xml:space="preserve">World Health Organization </w:t>
      </w:r>
      <w:r w:rsidRPr="00D21FE6">
        <w:rPr>
          <w:rStyle w:val="hps"/>
          <w:b w:val="0"/>
          <w:bCs w:val="0"/>
          <w:i/>
          <w:sz w:val="12"/>
          <w:szCs w:val="12"/>
          <w:lang w:val="en"/>
        </w:rPr>
        <w:t>recommendations</w:t>
      </w:r>
      <w:r w:rsidRPr="00D21FE6">
        <w:rPr>
          <w:b w:val="0"/>
          <w:bCs w:val="0"/>
          <w:i/>
          <w:sz w:val="12"/>
          <w:szCs w:val="12"/>
          <w:lang w:val="en"/>
        </w:rPr>
        <w:t xml:space="preserve">, i.e. </w:t>
      </w:r>
      <w:r w:rsidRPr="00D21FE6">
        <w:rPr>
          <w:rStyle w:val="hps"/>
          <w:b w:val="0"/>
          <w:bCs w:val="0"/>
          <w:i/>
          <w:sz w:val="12"/>
          <w:szCs w:val="12"/>
          <w:lang w:val="en"/>
        </w:rPr>
        <w:t>including</w:t>
      </w:r>
      <w:r w:rsidRPr="00D21FE6">
        <w:rPr>
          <w:b w:val="0"/>
          <w:bCs w:val="0"/>
          <w:i/>
          <w:sz w:val="12"/>
          <w:szCs w:val="12"/>
          <w:lang w:val="en"/>
        </w:rPr>
        <w:t xml:space="preserve"> new</w:t>
      </w:r>
      <w:r w:rsidRPr="00D21FE6">
        <w:rPr>
          <w:rStyle w:val="hps"/>
          <w:b w:val="0"/>
          <w:bCs w:val="0"/>
          <w:i/>
          <w:sz w:val="12"/>
          <w:szCs w:val="12"/>
          <w:lang w:val="en"/>
        </w:rPr>
        <w:t>borns with</w:t>
      </w:r>
      <w:r w:rsidRPr="00D21FE6">
        <w:rPr>
          <w:b w:val="0"/>
          <w:bCs w:val="0"/>
          <w:i/>
          <w:sz w:val="12"/>
          <w:szCs w:val="12"/>
          <w:lang w:val="en"/>
        </w:rPr>
        <w:t xml:space="preserve"> </w:t>
      </w:r>
      <w:r w:rsidRPr="00D21FE6">
        <w:rPr>
          <w:rStyle w:val="hps"/>
          <w:b w:val="0"/>
          <w:bCs w:val="0"/>
          <w:i/>
          <w:sz w:val="12"/>
          <w:szCs w:val="12"/>
          <w:lang w:val="en"/>
        </w:rPr>
        <w:t>very low birth weight</w:t>
      </w:r>
      <w:r w:rsidRPr="00D21FE6">
        <w:rPr>
          <w:b w:val="0"/>
          <w:bCs w:val="0"/>
          <w:i/>
          <w:sz w:val="12"/>
          <w:szCs w:val="12"/>
          <w:lang w:val="en"/>
        </w:rPr>
        <w:t xml:space="preserve"> </w:t>
      </w:r>
      <w:r w:rsidRPr="00D21FE6">
        <w:rPr>
          <w:b w:val="0"/>
          <w:bCs w:val="0"/>
          <w:i/>
          <w:sz w:val="12"/>
          <w:szCs w:val="12"/>
          <w:lang w:val="en"/>
        </w:rPr>
        <w:br/>
      </w:r>
      <w:r w:rsidRPr="00D21FE6">
        <w:rPr>
          <w:rStyle w:val="hpsatn"/>
          <w:b w:val="0"/>
          <w:bCs w:val="0"/>
          <w:i/>
          <w:sz w:val="12"/>
          <w:szCs w:val="12"/>
          <w:lang w:val="en"/>
        </w:rPr>
        <w:t>(</w:t>
      </w:r>
      <w:r w:rsidRPr="00D21FE6">
        <w:rPr>
          <w:rStyle w:val="hps"/>
          <w:b w:val="0"/>
          <w:bCs w:val="0"/>
          <w:i/>
          <w:sz w:val="12"/>
          <w:szCs w:val="12"/>
          <w:lang w:val="en-US"/>
        </w:rPr>
        <w:t>500 grams or more (or less than 500 grams for multiple births) if the newborn has signs of live birth</w:t>
      </w:r>
      <w:r w:rsidRPr="00D21FE6">
        <w:rPr>
          <w:b w:val="0"/>
          <w:bCs w:val="0"/>
          <w:i/>
          <w:sz w:val="12"/>
          <w:szCs w:val="12"/>
          <w:lang w:val="en"/>
        </w:rPr>
        <w:t>) (</w:t>
      </w:r>
      <w:r w:rsidRPr="00D21FE6">
        <w:rPr>
          <w:b w:val="0"/>
          <w:bCs w:val="0"/>
          <w:i/>
          <w:sz w:val="12"/>
          <w:szCs w:val="12"/>
          <w:lang w:val="en-US"/>
        </w:rPr>
        <w:t>in Russia – since 2012).</w:t>
      </w:r>
    </w:p>
    <w:p w14:paraId="45E242A0" w14:textId="77777777" w:rsidR="00504A06" w:rsidRPr="00D21FE6" w:rsidRDefault="00504A06">
      <w:pPr>
        <w:pStyle w:val="11"/>
        <w:spacing w:before="60" w:after="0"/>
        <w:jc w:val="both"/>
        <w:rPr>
          <w:b w:val="0"/>
          <w:bCs w:val="0"/>
          <w:i/>
          <w:sz w:val="12"/>
          <w:szCs w:val="12"/>
          <w:lang w:val="en-US"/>
        </w:rPr>
      </w:pPr>
    </w:p>
    <w:p w14:paraId="1422DB01" w14:textId="594F7AF9" w:rsidR="00504A06" w:rsidRPr="00D21FE6" w:rsidRDefault="00693970">
      <w:pPr>
        <w:pStyle w:val="11"/>
        <w:pageBreakBefore/>
        <w:spacing w:after="60"/>
        <w:ind w:left="397" w:hanging="397"/>
        <w:jc w:val="left"/>
      </w:pPr>
      <w:r w:rsidRPr="00D21FE6">
        <w:lastRenderedPageBreak/>
        <w:t>26.</w:t>
      </w:r>
      <w:r w:rsidR="00504A06" w:rsidRPr="00D21FE6">
        <w:t xml:space="preserve">9. МАТЕРИНСКАЯ СМЕРТНОСТЬ </w:t>
      </w:r>
      <w:r w:rsidR="00504A06" w:rsidRPr="00D21FE6">
        <w:br/>
      </w:r>
      <w:r w:rsidR="00504A06" w:rsidRPr="00D21FE6">
        <w:rPr>
          <w:b w:val="0"/>
          <w:bCs w:val="0"/>
          <w:sz w:val="14"/>
          <w:szCs w:val="14"/>
        </w:rPr>
        <w:t xml:space="preserve">число умерших женщин от осложнений беременности, </w:t>
      </w:r>
      <w:r w:rsidR="00504A06" w:rsidRPr="00D21FE6">
        <w:rPr>
          <w:b w:val="0"/>
          <w:bCs w:val="0"/>
          <w:sz w:val="14"/>
          <w:szCs w:val="14"/>
        </w:rPr>
        <w:br/>
        <w:t>родов и послеродового периода на 100 000 родившихся живыми</w:t>
      </w:r>
    </w:p>
    <w:p w14:paraId="183877E7" w14:textId="77777777" w:rsidR="00FC20A1" w:rsidRPr="00D21FE6" w:rsidRDefault="00FC20A1" w:rsidP="00FC20A1">
      <w:pPr>
        <w:pStyle w:val="11"/>
        <w:spacing w:after="60"/>
        <w:ind w:left="397"/>
        <w:jc w:val="left"/>
        <w:rPr>
          <w:lang w:val="en-US"/>
        </w:rPr>
      </w:pPr>
      <w:r w:rsidRPr="00D21FE6">
        <w:rPr>
          <w:rStyle w:val="hps"/>
          <w:i/>
          <w:lang w:val="en-US"/>
        </w:rPr>
        <w:t xml:space="preserve">MATERNAL </w:t>
      </w:r>
      <w:r w:rsidRPr="00D21FE6">
        <w:rPr>
          <w:i/>
          <w:lang w:val="en-US"/>
        </w:rPr>
        <w:t>MORTALITY</w:t>
      </w:r>
      <w:r w:rsidRPr="00D21FE6">
        <w:rPr>
          <w:lang w:val="en-US"/>
        </w:rPr>
        <w:t xml:space="preserve"> </w:t>
      </w:r>
      <w:r w:rsidRPr="00D21FE6">
        <w:rPr>
          <w:lang w:val="en-US"/>
        </w:rPr>
        <w:br/>
      </w:r>
      <w:r w:rsidRPr="00D21FE6">
        <w:rPr>
          <w:b w:val="0"/>
          <w:i/>
          <w:sz w:val="14"/>
          <w:szCs w:val="14"/>
          <w:lang w:val="en-US"/>
        </w:rPr>
        <w:t xml:space="preserve">deaths of women from complications of pregnancy, </w:t>
      </w:r>
      <w:r w:rsidRPr="00D21FE6">
        <w:rPr>
          <w:b w:val="0"/>
          <w:i/>
          <w:sz w:val="14"/>
          <w:szCs w:val="14"/>
          <w:lang w:val="en-US"/>
        </w:rPr>
        <w:br/>
        <w:t>childbirth and postpartum period per 100 000 live births</w:t>
      </w:r>
    </w:p>
    <w:tbl>
      <w:tblPr>
        <w:tblW w:w="9922" w:type="dxa"/>
        <w:tblLayout w:type="fixed"/>
        <w:tblCellMar>
          <w:left w:w="0" w:type="dxa"/>
          <w:right w:w="0" w:type="dxa"/>
        </w:tblCellMar>
        <w:tblLook w:val="0000" w:firstRow="0" w:lastRow="0" w:firstColumn="0" w:lastColumn="0" w:noHBand="0" w:noVBand="0"/>
      </w:tblPr>
      <w:tblGrid>
        <w:gridCol w:w="3346"/>
        <w:gridCol w:w="1830"/>
        <w:gridCol w:w="1832"/>
        <w:gridCol w:w="2914"/>
      </w:tblGrid>
      <w:tr w:rsidR="00853565" w:rsidRPr="00D21FE6" w14:paraId="4FA9BB88" w14:textId="77777777">
        <w:trPr>
          <w:cantSplit/>
        </w:trPr>
        <w:tc>
          <w:tcPr>
            <w:tcW w:w="3346" w:type="dxa"/>
            <w:tcBorders>
              <w:top w:val="single" w:sz="6" w:space="0" w:color="000000"/>
              <w:bottom w:val="single" w:sz="6" w:space="0" w:color="000000"/>
            </w:tcBorders>
            <w:shd w:val="clear" w:color="auto" w:fill="auto"/>
            <w:vAlign w:val="bottom"/>
          </w:tcPr>
          <w:p w14:paraId="495C97C8" w14:textId="77777777" w:rsidR="00504A06" w:rsidRPr="00D21FE6" w:rsidRDefault="00504A06">
            <w:pPr>
              <w:pStyle w:val="19"/>
              <w:snapToGrid w:val="0"/>
              <w:spacing w:before="60" w:after="40"/>
              <w:rPr>
                <w:rFonts w:ascii="Arial" w:hAnsi="Arial" w:cs="Arial"/>
                <w:sz w:val="14"/>
                <w:szCs w:val="14"/>
                <w:lang w:val="en-US"/>
              </w:rPr>
            </w:pPr>
          </w:p>
        </w:tc>
        <w:tc>
          <w:tcPr>
            <w:tcW w:w="1830" w:type="dxa"/>
            <w:tcBorders>
              <w:top w:val="single" w:sz="6" w:space="0" w:color="000000"/>
              <w:left w:val="single" w:sz="6" w:space="0" w:color="000000"/>
              <w:bottom w:val="single" w:sz="6" w:space="0" w:color="000000"/>
            </w:tcBorders>
            <w:shd w:val="clear" w:color="auto" w:fill="auto"/>
          </w:tcPr>
          <w:p w14:paraId="0037BCB6" w14:textId="77777777" w:rsidR="00504A06" w:rsidRPr="00D21FE6" w:rsidRDefault="00504A06">
            <w:pPr>
              <w:spacing w:before="60" w:after="40"/>
              <w:ind w:left="57" w:right="57"/>
            </w:pPr>
            <w:r w:rsidRPr="00D21FE6">
              <w:rPr>
                <w:sz w:val="12"/>
              </w:rPr>
              <w:t>Год</w:t>
            </w:r>
          </w:p>
          <w:p w14:paraId="754F388D" w14:textId="77777777" w:rsidR="00504A06" w:rsidRPr="00D21FE6" w:rsidRDefault="00504A06">
            <w:pPr>
              <w:spacing w:before="60" w:after="40"/>
              <w:ind w:left="57" w:right="57"/>
            </w:pPr>
            <w:r w:rsidRPr="00D21FE6">
              <w:rPr>
                <w:i/>
                <w:sz w:val="12"/>
                <w:szCs w:val="12"/>
              </w:rPr>
              <w:t>Year</w:t>
            </w:r>
          </w:p>
        </w:tc>
        <w:tc>
          <w:tcPr>
            <w:tcW w:w="1832" w:type="dxa"/>
            <w:tcBorders>
              <w:top w:val="single" w:sz="6" w:space="0" w:color="000000"/>
              <w:left w:val="single" w:sz="6" w:space="0" w:color="000000"/>
              <w:bottom w:val="single" w:sz="6" w:space="0" w:color="000000"/>
            </w:tcBorders>
            <w:shd w:val="clear" w:color="auto" w:fill="auto"/>
          </w:tcPr>
          <w:p w14:paraId="7B398064" w14:textId="77777777" w:rsidR="00504A06" w:rsidRPr="00D21FE6" w:rsidRDefault="00504A06">
            <w:pPr>
              <w:spacing w:before="60" w:after="40"/>
              <w:ind w:left="57" w:right="57"/>
            </w:pPr>
            <w:r w:rsidRPr="00D21FE6">
              <w:rPr>
                <w:sz w:val="12"/>
                <w:szCs w:val="12"/>
              </w:rPr>
              <w:t xml:space="preserve">Коэффициент материнской смертности </w:t>
            </w:r>
            <w:r w:rsidRPr="00D21FE6">
              <w:rPr>
                <w:sz w:val="12"/>
                <w:szCs w:val="12"/>
              </w:rPr>
              <w:br/>
            </w:r>
            <w:r w:rsidRPr="00D21FE6">
              <w:rPr>
                <w:rStyle w:val="hps"/>
                <w:i/>
                <w:sz w:val="12"/>
                <w:szCs w:val="12"/>
                <w:lang w:val="en"/>
              </w:rPr>
              <w:t>Maternal</w:t>
            </w:r>
            <w:r w:rsidRPr="00D21FE6">
              <w:rPr>
                <w:rStyle w:val="shorttext"/>
                <w:i/>
                <w:sz w:val="12"/>
                <w:szCs w:val="12"/>
              </w:rPr>
              <w:t xml:space="preserve"> </w:t>
            </w:r>
            <w:r w:rsidRPr="00D21FE6">
              <w:rPr>
                <w:rStyle w:val="hps"/>
                <w:i/>
                <w:sz w:val="12"/>
                <w:szCs w:val="12"/>
                <w:lang w:val="en"/>
              </w:rPr>
              <w:t>mortality</w:t>
            </w:r>
            <w:r w:rsidRPr="00D21FE6">
              <w:rPr>
                <w:rStyle w:val="hps"/>
                <w:i/>
                <w:sz w:val="12"/>
                <w:szCs w:val="12"/>
              </w:rPr>
              <w:t xml:space="preserve"> </w:t>
            </w:r>
            <w:r w:rsidRPr="00D21FE6">
              <w:rPr>
                <w:rStyle w:val="hps"/>
                <w:i/>
                <w:sz w:val="12"/>
                <w:szCs w:val="12"/>
                <w:lang w:val="en"/>
              </w:rPr>
              <w:t>rate</w:t>
            </w:r>
          </w:p>
        </w:tc>
        <w:tc>
          <w:tcPr>
            <w:tcW w:w="2914" w:type="dxa"/>
            <w:tcBorders>
              <w:top w:val="single" w:sz="6" w:space="0" w:color="000000"/>
              <w:left w:val="single" w:sz="6" w:space="0" w:color="000000"/>
              <w:bottom w:val="single" w:sz="6" w:space="0" w:color="000000"/>
            </w:tcBorders>
            <w:shd w:val="clear" w:color="auto" w:fill="auto"/>
            <w:vAlign w:val="bottom"/>
          </w:tcPr>
          <w:p w14:paraId="67FF7EA0" w14:textId="77777777" w:rsidR="00504A06" w:rsidRPr="00D21FE6" w:rsidRDefault="00504A06">
            <w:pPr>
              <w:snapToGrid w:val="0"/>
              <w:spacing w:before="60" w:after="40"/>
              <w:rPr>
                <w:i/>
              </w:rPr>
            </w:pPr>
          </w:p>
        </w:tc>
      </w:tr>
      <w:tr w:rsidR="00F14D3B" w:rsidRPr="00D21FE6" w14:paraId="3A47F8C2" w14:textId="77777777">
        <w:trPr>
          <w:cantSplit/>
        </w:trPr>
        <w:tc>
          <w:tcPr>
            <w:tcW w:w="3346" w:type="dxa"/>
            <w:tcBorders>
              <w:top w:val="single" w:sz="6" w:space="0" w:color="000000"/>
            </w:tcBorders>
            <w:shd w:val="clear" w:color="auto" w:fill="auto"/>
            <w:vAlign w:val="bottom"/>
          </w:tcPr>
          <w:p w14:paraId="3D8C3077" w14:textId="77777777" w:rsidR="00F14D3B" w:rsidRPr="00C40DD2" w:rsidRDefault="00F14D3B" w:rsidP="00D81392">
            <w:pPr>
              <w:spacing w:before="106" w:line="160" w:lineRule="exact"/>
              <w:rPr>
                <w:color w:val="000000" w:themeColor="text1"/>
              </w:rPr>
            </w:pPr>
            <w:r w:rsidRPr="00C40DD2">
              <w:rPr>
                <w:b/>
                <w:bCs/>
                <w:color w:val="000000" w:themeColor="text1"/>
              </w:rPr>
              <w:t>Россия</w:t>
            </w:r>
          </w:p>
        </w:tc>
        <w:tc>
          <w:tcPr>
            <w:tcW w:w="1830" w:type="dxa"/>
            <w:tcBorders>
              <w:top w:val="single" w:sz="6" w:space="0" w:color="000000"/>
              <w:left w:val="single" w:sz="6" w:space="0" w:color="000000"/>
            </w:tcBorders>
            <w:shd w:val="clear" w:color="auto" w:fill="auto"/>
            <w:vAlign w:val="bottom"/>
          </w:tcPr>
          <w:p w14:paraId="462C19D3" w14:textId="210730B4" w:rsidR="00F14D3B" w:rsidRPr="00F14D3B" w:rsidRDefault="00F14D3B" w:rsidP="00D81392">
            <w:pPr>
              <w:spacing w:before="106" w:line="160" w:lineRule="exact"/>
              <w:ind w:right="794"/>
              <w:jc w:val="right"/>
              <w:rPr>
                <w:lang w:val="en-US"/>
              </w:rPr>
            </w:pPr>
            <w:r w:rsidRPr="00F14D3B">
              <w:rPr>
                <w:lang w:val="en-US"/>
              </w:rPr>
              <w:t>202</w:t>
            </w:r>
            <w:r w:rsidRPr="00F14D3B">
              <w:t>4</w:t>
            </w:r>
          </w:p>
        </w:tc>
        <w:tc>
          <w:tcPr>
            <w:tcW w:w="1832" w:type="dxa"/>
            <w:tcBorders>
              <w:top w:val="single" w:sz="6" w:space="0" w:color="000000"/>
              <w:left w:val="single" w:sz="6" w:space="0" w:color="000000"/>
            </w:tcBorders>
            <w:shd w:val="clear" w:color="auto" w:fill="auto"/>
            <w:vAlign w:val="bottom"/>
          </w:tcPr>
          <w:p w14:paraId="24E79044" w14:textId="2BE43F8F" w:rsidR="00F14D3B" w:rsidRPr="00F14D3B" w:rsidRDefault="00F14D3B" w:rsidP="00D81392">
            <w:pPr>
              <w:spacing w:before="106" w:line="160" w:lineRule="exact"/>
              <w:ind w:right="737"/>
              <w:jc w:val="right"/>
            </w:pPr>
            <w:r w:rsidRPr="00F14D3B">
              <w:rPr>
                <w:lang w:val="en-US"/>
              </w:rPr>
              <w:t>11,2</w:t>
            </w:r>
          </w:p>
        </w:tc>
        <w:tc>
          <w:tcPr>
            <w:tcW w:w="2914" w:type="dxa"/>
            <w:tcBorders>
              <w:top w:val="single" w:sz="6" w:space="0" w:color="000000"/>
              <w:left w:val="single" w:sz="6" w:space="0" w:color="000000"/>
            </w:tcBorders>
            <w:shd w:val="clear" w:color="auto" w:fill="auto"/>
            <w:vAlign w:val="bottom"/>
          </w:tcPr>
          <w:p w14:paraId="629647A9" w14:textId="77777777" w:rsidR="00F14D3B" w:rsidRPr="00C40DD2" w:rsidRDefault="00F14D3B" w:rsidP="00D81392">
            <w:pPr>
              <w:spacing w:before="106" w:line="160" w:lineRule="exact"/>
              <w:ind w:left="57"/>
              <w:rPr>
                <w:i/>
                <w:color w:val="000000" w:themeColor="text1"/>
              </w:rPr>
            </w:pPr>
            <w:r w:rsidRPr="00C40DD2">
              <w:rPr>
                <w:b/>
                <w:i/>
                <w:color w:val="000000" w:themeColor="text1"/>
              </w:rPr>
              <w:t>Russia</w:t>
            </w:r>
          </w:p>
        </w:tc>
      </w:tr>
      <w:tr w:rsidR="00F14D3B" w:rsidRPr="00D21FE6" w14:paraId="1BDCA8E6" w14:textId="77777777">
        <w:trPr>
          <w:cantSplit/>
        </w:trPr>
        <w:tc>
          <w:tcPr>
            <w:tcW w:w="3346" w:type="dxa"/>
            <w:shd w:val="clear" w:color="auto" w:fill="auto"/>
            <w:vAlign w:val="bottom"/>
          </w:tcPr>
          <w:p w14:paraId="761F068F" w14:textId="77777777" w:rsidR="00F14D3B" w:rsidRPr="00C40DD2" w:rsidRDefault="00F14D3B" w:rsidP="00D81392">
            <w:pPr>
              <w:pStyle w:val="13"/>
              <w:spacing w:before="106" w:line="160" w:lineRule="exact"/>
              <w:rPr>
                <w:color w:val="000000" w:themeColor="text1"/>
                <w:sz w:val="14"/>
                <w:szCs w:val="14"/>
              </w:rPr>
            </w:pPr>
            <w:r w:rsidRPr="00C40DD2">
              <w:rPr>
                <w:color w:val="000000" w:themeColor="text1"/>
                <w:sz w:val="14"/>
                <w:szCs w:val="14"/>
                <w:u w:val="none"/>
              </w:rPr>
              <w:t>Страны СНГ</w:t>
            </w:r>
          </w:p>
        </w:tc>
        <w:tc>
          <w:tcPr>
            <w:tcW w:w="1830" w:type="dxa"/>
            <w:tcBorders>
              <w:left w:val="single" w:sz="6" w:space="0" w:color="000000"/>
            </w:tcBorders>
            <w:shd w:val="clear" w:color="auto" w:fill="auto"/>
            <w:vAlign w:val="bottom"/>
          </w:tcPr>
          <w:p w14:paraId="1F4BA538" w14:textId="77777777" w:rsidR="00F14D3B" w:rsidRPr="00645D55" w:rsidRDefault="00F14D3B" w:rsidP="00D81392">
            <w:pPr>
              <w:spacing w:before="106" w:line="160" w:lineRule="exact"/>
              <w:ind w:right="794"/>
              <w:jc w:val="right"/>
              <w:rPr>
                <w:color w:val="000000" w:themeColor="text1"/>
              </w:rPr>
            </w:pPr>
          </w:p>
        </w:tc>
        <w:tc>
          <w:tcPr>
            <w:tcW w:w="1832" w:type="dxa"/>
            <w:tcBorders>
              <w:left w:val="single" w:sz="6" w:space="0" w:color="000000"/>
            </w:tcBorders>
            <w:shd w:val="clear" w:color="auto" w:fill="auto"/>
            <w:vAlign w:val="bottom"/>
          </w:tcPr>
          <w:p w14:paraId="340E2631" w14:textId="77777777" w:rsidR="00F14D3B" w:rsidRPr="00D81392" w:rsidRDefault="00F14D3B" w:rsidP="00D81392">
            <w:pPr>
              <w:spacing w:before="106" w:line="160" w:lineRule="exact"/>
              <w:ind w:right="737"/>
              <w:jc w:val="right"/>
              <w:rPr>
                <w:color w:val="000000" w:themeColor="text1"/>
              </w:rPr>
            </w:pPr>
          </w:p>
        </w:tc>
        <w:tc>
          <w:tcPr>
            <w:tcW w:w="2914" w:type="dxa"/>
            <w:tcBorders>
              <w:left w:val="single" w:sz="6" w:space="0" w:color="000000"/>
            </w:tcBorders>
            <w:shd w:val="clear" w:color="auto" w:fill="auto"/>
            <w:vAlign w:val="bottom"/>
          </w:tcPr>
          <w:p w14:paraId="1DDBFF44" w14:textId="77777777" w:rsidR="00F14D3B" w:rsidRPr="00C40DD2" w:rsidRDefault="00F14D3B" w:rsidP="00D81392">
            <w:pPr>
              <w:pStyle w:val="13"/>
              <w:spacing w:before="106" w:line="160" w:lineRule="exact"/>
              <w:ind w:left="57"/>
              <w:rPr>
                <w:i/>
                <w:color w:val="000000" w:themeColor="text1"/>
                <w:sz w:val="14"/>
                <w:szCs w:val="14"/>
              </w:rPr>
            </w:pPr>
            <w:r w:rsidRPr="00C40DD2">
              <w:rPr>
                <w:bCs w:val="0"/>
                <w:i/>
                <w:color w:val="000000" w:themeColor="text1"/>
                <w:sz w:val="14"/>
                <w:szCs w:val="14"/>
                <w:u w:val="none"/>
              </w:rPr>
              <w:t>CIS countries</w:t>
            </w:r>
          </w:p>
        </w:tc>
      </w:tr>
      <w:tr w:rsidR="00F14D3B" w:rsidRPr="00D21FE6" w14:paraId="5D16E861" w14:textId="77777777">
        <w:trPr>
          <w:cantSplit/>
        </w:trPr>
        <w:tc>
          <w:tcPr>
            <w:tcW w:w="3346" w:type="dxa"/>
            <w:shd w:val="clear" w:color="auto" w:fill="auto"/>
            <w:vAlign w:val="bottom"/>
          </w:tcPr>
          <w:p w14:paraId="7B48472F" w14:textId="77777777" w:rsidR="00F14D3B" w:rsidRPr="00C40DD2" w:rsidRDefault="00F14D3B" w:rsidP="00D81392">
            <w:pPr>
              <w:pStyle w:val="13"/>
              <w:spacing w:before="106" w:line="160" w:lineRule="exact"/>
              <w:ind w:left="284"/>
              <w:rPr>
                <w:color w:val="000000" w:themeColor="text1"/>
                <w:sz w:val="14"/>
                <w:szCs w:val="14"/>
              </w:rPr>
            </w:pPr>
            <w:r w:rsidRPr="00C40DD2">
              <w:rPr>
                <w:b w:val="0"/>
                <w:bCs w:val="0"/>
                <w:color w:val="000000" w:themeColor="text1"/>
                <w:sz w:val="14"/>
                <w:szCs w:val="14"/>
                <w:u w:val="none"/>
              </w:rPr>
              <w:t>из них:</w:t>
            </w:r>
          </w:p>
        </w:tc>
        <w:tc>
          <w:tcPr>
            <w:tcW w:w="1830" w:type="dxa"/>
            <w:tcBorders>
              <w:left w:val="single" w:sz="6" w:space="0" w:color="000000"/>
            </w:tcBorders>
            <w:shd w:val="clear" w:color="auto" w:fill="auto"/>
            <w:vAlign w:val="bottom"/>
          </w:tcPr>
          <w:p w14:paraId="1EDFC8CB" w14:textId="77777777" w:rsidR="00F14D3B" w:rsidRPr="002B5107" w:rsidRDefault="00F14D3B" w:rsidP="00D81392">
            <w:pPr>
              <w:spacing w:before="106" w:line="160" w:lineRule="exact"/>
              <w:ind w:right="794"/>
              <w:jc w:val="right"/>
            </w:pPr>
          </w:p>
        </w:tc>
        <w:tc>
          <w:tcPr>
            <w:tcW w:w="1832" w:type="dxa"/>
            <w:tcBorders>
              <w:left w:val="single" w:sz="6" w:space="0" w:color="000000"/>
            </w:tcBorders>
            <w:shd w:val="clear" w:color="auto" w:fill="auto"/>
            <w:vAlign w:val="bottom"/>
          </w:tcPr>
          <w:p w14:paraId="0A26CAD2" w14:textId="77777777" w:rsidR="00F14D3B" w:rsidRPr="002B5107" w:rsidRDefault="00F14D3B" w:rsidP="00D81392">
            <w:pPr>
              <w:spacing w:before="106" w:line="160" w:lineRule="exact"/>
              <w:ind w:right="737"/>
              <w:jc w:val="right"/>
            </w:pPr>
          </w:p>
        </w:tc>
        <w:tc>
          <w:tcPr>
            <w:tcW w:w="2914" w:type="dxa"/>
            <w:tcBorders>
              <w:left w:val="single" w:sz="6" w:space="0" w:color="000000"/>
            </w:tcBorders>
            <w:shd w:val="clear" w:color="auto" w:fill="auto"/>
            <w:vAlign w:val="bottom"/>
          </w:tcPr>
          <w:p w14:paraId="0D3FA12D" w14:textId="7AB6C47B" w:rsidR="00F14D3B" w:rsidRPr="002B5107" w:rsidRDefault="00F14D3B" w:rsidP="00D81392">
            <w:pPr>
              <w:pStyle w:val="13"/>
              <w:spacing w:before="106" w:line="160" w:lineRule="exact"/>
              <w:ind w:left="284"/>
              <w:rPr>
                <w:i/>
                <w:sz w:val="14"/>
                <w:szCs w:val="14"/>
              </w:rPr>
            </w:pPr>
            <w:r w:rsidRPr="002B5107">
              <w:rPr>
                <w:b w:val="0"/>
                <w:bCs w:val="0"/>
                <w:i/>
                <w:sz w:val="14"/>
                <w:szCs w:val="14"/>
                <w:u w:val="none"/>
              </w:rPr>
              <w:t xml:space="preserve"> of which:</w:t>
            </w:r>
          </w:p>
        </w:tc>
      </w:tr>
      <w:tr w:rsidR="00F14D3B" w:rsidRPr="00D21FE6" w14:paraId="77098863" w14:textId="77777777" w:rsidTr="0093296D">
        <w:trPr>
          <w:cantSplit/>
        </w:trPr>
        <w:tc>
          <w:tcPr>
            <w:tcW w:w="3346" w:type="dxa"/>
            <w:shd w:val="clear" w:color="auto" w:fill="auto"/>
            <w:vAlign w:val="bottom"/>
          </w:tcPr>
          <w:p w14:paraId="52DDB172" w14:textId="77777777" w:rsidR="00F14D3B" w:rsidRPr="00C40DD2" w:rsidRDefault="00F14D3B" w:rsidP="00D81392">
            <w:pPr>
              <w:spacing w:before="106" w:line="160" w:lineRule="exact"/>
              <w:ind w:left="113"/>
              <w:rPr>
                <w:color w:val="000000" w:themeColor="text1"/>
              </w:rPr>
            </w:pPr>
            <w:r w:rsidRPr="00C40DD2">
              <w:rPr>
                <w:color w:val="000000" w:themeColor="text1"/>
              </w:rPr>
              <w:t>Азербайджан</w:t>
            </w:r>
          </w:p>
        </w:tc>
        <w:tc>
          <w:tcPr>
            <w:tcW w:w="1830" w:type="dxa"/>
            <w:tcBorders>
              <w:left w:val="single" w:sz="6" w:space="0" w:color="000000"/>
            </w:tcBorders>
            <w:shd w:val="clear" w:color="auto" w:fill="auto"/>
            <w:vAlign w:val="bottom"/>
          </w:tcPr>
          <w:p w14:paraId="1DED44F2" w14:textId="2380B775" w:rsidR="00F14D3B" w:rsidRPr="002B5107" w:rsidRDefault="00F14D3B" w:rsidP="00D81392">
            <w:pPr>
              <w:spacing w:before="106" w:line="160" w:lineRule="exact"/>
              <w:ind w:right="794"/>
              <w:jc w:val="right"/>
            </w:pPr>
            <w:r w:rsidRPr="002B5107">
              <w:rPr>
                <w:lang w:val="en-US"/>
              </w:rPr>
              <w:t>202</w:t>
            </w:r>
            <w:r w:rsidRPr="002B5107">
              <w:t>4</w:t>
            </w:r>
          </w:p>
        </w:tc>
        <w:tc>
          <w:tcPr>
            <w:tcW w:w="1832" w:type="dxa"/>
            <w:tcBorders>
              <w:left w:val="single" w:sz="6" w:space="0" w:color="000000"/>
            </w:tcBorders>
            <w:shd w:val="clear" w:color="auto" w:fill="auto"/>
            <w:vAlign w:val="bottom"/>
          </w:tcPr>
          <w:p w14:paraId="327ACC49" w14:textId="632BA091" w:rsidR="00F14D3B" w:rsidRPr="002B5107" w:rsidRDefault="00F14D3B" w:rsidP="00D81392">
            <w:pPr>
              <w:spacing w:before="106" w:line="160" w:lineRule="exact"/>
              <w:ind w:right="737"/>
              <w:jc w:val="right"/>
            </w:pPr>
            <w:r w:rsidRPr="002B5107">
              <w:t>28,3</w:t>
            </w:r>
          </w:p>
        </w:tc>
        <w:tc>
          <w:tcPr>
            <w:tcW w:w="2914" w:type="dxa"/>
            <w:tcBorders>
              <w:left w:val="single" w:sz="6" w:space="0" w:color="000000"/>
            </w:tcBorders>
            <w:shd w:val="clear" w:color="auto" w:fill="auto"/>
            <w:vAlign w:val="bottom"/>
          </w:tcPr>
          <w:p w14:paraId="2BFBD43A" w14:textId="0F89A9C5" w:rsidR="00F14D3B" w:rsidRPr="002B5107" w:rsidRDefault="00F14D3B" w:rsidP="00D81392">
            <w:pPr>
              <w:spacing w:before="106" w:line="160" w:lineRule="exact"/>
              <w:ind w:left="170"/>
              <w:rPr>
                <w:i/>
              </w:rPr>
            </w:pPr>
            <w:r w:rsidRPr="002B5107">
              <w:rPr>
                <w:i/>
              </w:rPr>
              <w:t>Azerbaijan</w:t>
            </w:r>
          </w:p>
        </w:tc>
      </w:tr>
      <w:tr w:rsidR="00F14D3B" w:rsidRPr="00D21FE6" w14:paraId="4A11F20E" w14:textId="77777777" w:rsidTr="0093296D">
        <w:trPr>
          <w:cantSplit/>
        </w:trPr>
        <w:tc>
          <w:tcPr>
            <w:tcW w:w="3346" w:type="dxa"/>
            <w:shd w:val="clear" w:color="auto" w:fill="auto"/>
            <w:vAlign w:val="bottom"/>
          </w:tcPr>
          <w:p w14:paraId="43C23D91" w14:textId="77777777" w:rsidR="00F14D3B" w:rsidRPr="00C40DD2" w:rsidRDefault="00F14D3B" w:rsidP="00D81392">
            <w:pPr>
              <w:spacing w:before="106" w:line="160" w:lineRule="exact"/>
              <w:ind w:left="113"/>
              <w:rPr>
                <w:color w:val="000000" w:themeColor="text1"/>
              </w:rPr>
            </w:pPr>
            <w:r w:rsidRPr="00C40DD2">
              <w:rPr>
                <w:color w:val="000000" w:themeColor="text1"/>
              </w:rPr>
              <w:t>Армения</w:t>
            </w:r>
          </w:p>
        </w:tc>
        <w:tc>
          <w:tcPr>
            <w:tcW w:w="1830" w:type="dxa"/>
            <w:tcBorders>
              <w:left w:val="single" w:sz="6" w:space="0" w:color="000000"/>
            </w:tcBorders>
            <w:shd w:val="clear" w:color="auto" w:fill="auto"/>
            <w:vAlign w:val="bottom"/>
          </w:tcPr>
          <w:p w14:paraId="0DC0CA68" w14:textId="2934837D" w:rsidR="00F14D3B" w:rsidRPr="002B5107" w:rsidRDefault="00F14D3B" w:rsidP="00D81392">
            <w:pPr>
              <w:spacing w:before="106" w:line="160" w:lineRule="exact"/>
              <w:ind w:right="794"/>
              <w:jc w:val="right"/>
            </w:pPr>
            <w:r w:rsidRPr="002B5107">
              <w:rPr>
                <w:lang w:val="en-US"/>
              </w:rPr>
              <w:t>202</w:t>
            </w:r>
            <w:r w:rsidRPr="002B5107">
              <w:t>4</w:t>
            </w:r>
          </w:p>
        </w:tc>
        <w:tc>
          <w:tcPr>
            <w:tcW w:w="1832" w:type="dxa"/>
            <w:tcBorders>
              <w:left w:val="single" w:sz="6" w:space="0" w:color="000000"/>
            </w:tcBorders>
            <w:shd w:val="clear" w:color="auto" w:fill="auto"/>
            <w:vAlign w:val="bottom"/>
          </w:tcPr>
          <w:p w14:paraId="3821AC62" w14:textId="0099D0B2" w:rsidR="00F14D3B" w:rsidRPr="002B5107" w:rsidRDefault="00F14D3B" w:rsidP="00D81392">
            <w:pPr>
              <w:spacing w:before="106" w:line="160" w:lineRule="exact"/>
              <w:ind w:right="737"/>
              <w:jc w:val="right"/>
            </w:pPr>
            <w:r w:rsidRPr="002B5107">
              <w:t>20,8</w:t>
            </w:r>
          </w:p>
        </w:tc>
        <w:tc>
          <w:tcPr>
            <w:tcW w:w="2914" w:type="dxa"/>
            <w:tcBorders>
              <w:left w:val="single" w:sz="6" w:space="0" w:color="000000"/>
            </w:tcBorders>
            <w:shd w:val="clear" w:color="auto" w:fill="auto"/>
            <w:vAlign w:val="bottom"/>
          </w:tcPr>
          <w:p w14:paraId="7EDEF2B4" w14:textId="06989667" w:rsidR="00F14D3B" w:rsidRPr="002B5107" w:rsidRDefault="00F14D3B" w:rsidP="00D81392">
            <w:pPr>
              <w:spacing w:before="106" w:line="160" w:lineRule="exact"/>
              <w:ind w:left="170"/>
              <w:rPr>
                <w:i/>
              </w:rPr>
            </w:pPr>
            <w:r w:rsidRPr="002B5107">
              <w:rPr>
                <w:i/>
              </w:rPr>
              <w:t>Armenia</w:t>
            </w:r>
          </w:p>
        </w:tc>
      </w:tr>
      <w:tr w:rsidR="00F14D3B" w:rsidRPr="00D21FE6" w14:paraId="7177B9AA" w14:textId="77777777" w:rsidTr="0093296D">
        <w:trPr>
          <w:cantSplit/>
        </w:trPr>
        <w:tc>
          <w:tcPr>
            <w:tcW w:w="3346" w:type="dxa"/>
            <w:shd w:val="clear" w:color="auto" w:fill="auto"/>
            <w:vAlign w:val="bottom"/>
          </w:tcPr>
          <w:p w14:paraId="2D7FD6EF" w14:textId="77777777" w:rsidR="00F14D3B" w:rsidRPr="00C40DD2" w:rsidRDefault="00F14D3B" w:rsidP="00D81392">
            <w:pPr>
              <w:spacing w:before="106" w:line="160" w:lineRule="exact"/>
              <w:ind w:left="113"/>
              <w:rPr>
                <w:color w:val="000000" w:themeColor="text1"/>
              </w:rPr>
            </w:pPr>
            <w:r w:rsidRPr="00C40DD2">
              <w:rPr>
                <w:color w:val="000000" w:themeColor="text1"/>
              </w:rPr>
              <w:t>Беларусь</w:t>
            </w:r>
          </w:p>
        </w:tc>
        <w:tc>
          <w:tcPr>
            <w:tcW w:w="1830" w:type="dxa"/>
            <w:tcBorders>
              <w:left w:val="single" w:sz="6" w:space="0" w:color="000000"/>
            </w:tcBorders>
            <w:shd w:val="clear" w:color="auto" w:fill="auto"/>
            <w:vAlign w:val="bottom"/>
          </w:tcPr>
          <w:p w14:paraId="1C654C1E" w14:textId="61A45FEA" w:rsidR="00F14D3B" w:rsidRPr="002B5107" w:rsidRDefault="00F14D3B" w:rsidP="00D81392">
            <w:pPr>
              <w:spacing w:before="106" w:line="160" w:lineRule="exact"/>
              <w:ind w:right="794"/>
              <w:jc w:val="right"/>
            </w:pPr>
            <w:r w:rsidRPr="002B5107">
              <w:t>2024</w:t>
            </w:r>
          </w:p>
        </w:tc>
        <w:tc>
          <w:tcPr>
            <w:tcW w:w="1832" w:type="dxa"/>
            <w:tcBorders>
              <w:left w:val="single" w:sz="6" w:space="0" w:color="000000"/>
            </w:tcBorders>
            <w:shd w:val="clear" w:color="auto" w:fill="auto"/>
            <w:vAlign w:val="bottom"/>
          </w:tcPr>
          <w:p w14:paraId="7525E4B3" w14:textId="01D42DD2" w:rsidR="00F14D3B" w:rsidRPr="002B5107" w:rsidRDefault="00F14D3B" w:rsidP="00D81392">
            <w:pPr>
              <w:spacing w:before="106" w:line="160" w:lineRule="exact"/>
              <w:ind w:right="737"/>
              <w:jc w:val="right"/>
            </w:pPr>
            <w:r w:rsidRPr="002B5107">
              <w:t>3,0</w:t>
            </w:r>
          </w:p>
        </w:tc>
        <w:tc>
          <w:tcPr>
            <w:tcW w:w="2914" w:type="dxa"/>
            <w:tcBorders>
              <w:left w:val="single" w:sz="6" w:space="0" w:color="000000"/>
            </w:tcBorders>
            <w:shd w:val="clear" w:color="auto" w:fill="auto"/>
            <w:vAlign w:val="bottom"/>
          </w:tcPr>
          <w:p w14:paraId="49C3A402" w14:textId="2F20739F" w:rsidR="00F14D3B" w:rsidRPr="002B5107" w:rsidRDefault="00F14D3B" w:rsidP="00D81392">
            <w:pPr>
              <w:spacing w:before="106" w:line="160" w:lineRule="exact"/>
              <w:ind w:left="170"/>
              <w:rPr>
                <w:i/>
              </w:rPr>
            </w:pPr>
            <w:r w:rsidRPr="002B5107">
              <w:rPr>
                <w:i/>
              </w:rPr>
              <w:t>Belarus</w:t>
            </w:r>
          </w:p>
        </w:tc>
      </w:tr>
      <w:tr w:rsidR="00F14D3B" w:rsidRPr="00D21FE6" w14:paraId="1791A6C6" w14:textId="77777777" w:rsidTr="0093296D">
        <w:trPr>
          <w:cantSplit/>
        </w:trPr>
        <w:tc>
          <w:tcPr>
            <w:tcW w:w="3346" w:type="dxa"/>
            <w:shd w:val="clear" w:color="auto" w:fill="auto"/>
            <w:vAlign w:val="bottom"/>
          </w:tcPr>
          <w:p w14:paraId="191A9FE7" w14:textId="77777777" w:rsidR="00F14D3B" w:rsidRPr="00C40DD2" w:rsidRDefault="00F14D3B" w:rsidP="00D81392">
            <w:pPr>
              <w:spacing w:before="106" w:line="160" w:lineRule="exact"/>
              <w:ind w:left="113"/>
              <w:rPr>
                <w:color w:val="000000" w:themeColor="text1"/>
              </w:rPr>
            </w:pPr>
            <w:r w:rsidRPr="00C40DD2">
              <w:rPr>
                <w:color w:val="000000" w:themeColor="text1"/>
              </w:rPr>
              <w:t>Казахстан</w:t>
            </w:r>
          </w:p>
        </w:tc>
        <w:tc>
          <w:tcPr>
            <w:tcW w:w="1830" w:type="dxa"/>
            <w:tcBorders>
              <w:left w:val="single" w:sz="6" w:space="0" w:color="000000"/>
            </w:tcBorders>
            <w:shd w:val="clear" w:color="auto" w:fill="auto"/>
            <w:vAlign w:val="bottom"/>
          </w:tcPr>
          <w:p w14:paraId="2D751F2F" w14:textId="2A91B49D" w:rsidR="00F14D3B" w:rsidRPr="002B5107" w:rsidRDefault="00F14D3B" w:rsidP="00D81392">
            <w:pPr>
              <w:spacing w:before="106" w:line="160" w:lineRule="exact"/>
              <w:ind w:right="794"/>
              <w:jc w:val="right"/>
            </w:pPr>
            <w:r w:rsidRPr="002B5107">
              <w:t>2024</w:t>
            </w:r>
          </w:p>
        </w:tc>
        <w:tc>
          <w:tcPr>
            <w:tcW w:w="1832" w:type="dxa"/>
            <w:tcBorders>
              <w:left w:val="single" w:sz="6" w:space="0" w:color="000000"/>
            </w:tcBorders>
            <w:shd w:val="clear" w:color="auto" w:fill="auto"/>
            <w:vAlign w:val="bottom"/>
          </w:tcPr>
          <w:p w14:paraId="013A25BF" w14:textId="22DF3160" w:rsidR="00F14D3B" w:rsidRPr="002B5107" w:rsidRDefault="00F14D3B" w:rsidP="00D81392">
            <w:pPr>
              <w:spacing w:before="106" w:line="160" w:lineRule="exact"/>
              <w:ind w:right="737"/>
              <w:jc w:val="right"/>
            </w:pPr>
            <w:r w:rsidRPr="002B5107">
              <w:t>10,1</w:t>
            </w:r>
          </w:p>
        </w:tc>
        <w:tc>
          <w:tcPr>
            <w:tcW w:w="2914" w:type="dxa"/>
            <w:tcBorders>
              <w:left w:val="single" w:sz="6" w:space="0" w:color="000000"/>
            </w:tcBorders>
            <w:shd w:val="clear" w:color="auto" w:fill="auto"/>
            <w:vAlign w:val="bottom"/>
          </w:tcPr>
          <w:p w14:paraId="2EC6B16E" w14:textId="3320C887" w:rsidR="00F14D3B" w:rsidRPr="002B5107" w:rsidRDefault="00F14D3B" w:rsidP="00D81392">
            <w:pPr>
              <w:spacing w:before="106" w:line="160" w:lineRule="exact"/>
              <w:ind w:left="170"/>
              <w:rPr>
                <w:i/>
              </w:rPr>
            </w:pPr>
            <w:r w:rsidRPr="002B5107">
              <w:rPr>
                <w:i/>
              </w:rPr>
              <w:t>Kazakhstan</w:t>
            </w:r>
          </w:p>
        </w:tc>
      </w:tr>
      <w:tr w:rsidR="00F14D3B" w:rsidRPr="00D21FE6" w14:paraId="168E0108" w14:textId="77777777" w:rsidTr="0093296D">
        <w:trPr>
          <w:cantSplit/>
        </w:trPr>
        <w:tc>
          <w:tcPr>
            <w:tcW w:w="3346" w:type="dxa"/>
            <w:shd w:val="clear" w:color="auto" w:fill="auto"/>
            <w:vAlign w:val="bottom"/>
          </w:tcPr>
          <w:p w14:paraId="49B7C8CB" w14:textId="77777777" w:rsidR="00F14D3B" w:rsidRPr="00C40DD2" w:rsidRDefault="00F14D3B" w:rsidP="00D81392">
            <w:pPr>
              <w:spacing w:before="106" w:line="160" w:lineRule="exact"/>
              <w:ind w:left="113"/>
              <w:rPr>
                <w:color w:val="000000" w:themeColor="text1"/>
              </w:rPr>
            </w:pPr>
            <w:r w:rsidRPr="00C40DD2">
              <w:rPr>
                <w:color w:val="000000" w:themeColor="text1"/>
              </w:rPr>
              <w:t>Киргизия</w:t>
            </w:r>
          </w:p>
        </w:tc>
        <w:tc>
          <w:tcPr>
            <w:tcW w:w="1830" w:type="dxa"/>
            <w:tcBorders>
              <w:left w:val="single" w:sz="6" w:space="0" w:color="000000"/>
            </w:tcBorders>
            <w:shd w:val="clear" w:color="auto" w:fill="auto"/>
            <w:vAlign w:val="bottom"/>
          </w:tcPr>
          <w:p w14:paraId="2A9EE130" w14:textId="6FC0D993" w:rsidR="00F14D3B" w:rsidRPr="002B5107" w:rsidRDefault="00F14D3B" w:rsidP="00D81392">
            <w:pPr>
              <w:spacing w:before="106" w:line="160" w:lineRule="exact"/>
              <w:ind w:right="794"/>
              <w:jc w:val="right"/>
            </w:pPr>
            <w:r w:rsidRPr="002B5107">
              <w:t>2024</w:t>
            </w:r>
          </w:p>
        </w:tc>
        <w:tc>
          <w:tcPr>
            <w:tcW w:w="1832" w:type="dxa"/>
            <w:tcBorders>
              <w:left w:val="single" w:sz="6" w:space="0" w:color="000000"/>
            </w:tcBorders>
            <w:shd w:val="clear" w:color="auto" w:fill="auto"/>
            <w:vAlign w:val="bottom"/>
          </w:tcPr>
          <w:p w14:paraId="2C31AA88" w14:textId="2AB5CF76" w:rsidR="00F14D3B" w:rsidRPr="002B5107" w:rsidRDefault="00F14D3B" w:rsidP="00D81392">
            <w:pPr>
              <w:spacing w:before="106" w:line="160" w:lineRule="exact"/>
              <w:ind w:right="737"/>
              <w:jc w:val="right"/>
            </w:pPr>
            <w:r w:rsidRPr="002B5107">
              <w:t>15,7</w:t>
            </w:r>
          </w:p>
        </w:tc>
        <w:tc>
          <w:tcPr>
            <w:tcW w:w="2914" w:type="dxa"/>
            <w:tcBorders>
              <w:left w:val="single" w:sz="6" w:space="0" w:color="000000"/>
            </w:tcBorders>
            <w:shd w:val="clear" w:color="auto" w:fill="auto"/>
            <w:vAlign w:val="bottom"/>
          </w:tcPr>
          <w:p w14:paraId="0867F0D0" w14:textId="316C3BA4" w:rsidR="00F14D3B" w:rsidRPr="002B5107" w:rsidRDefault="00F14D3B" w:rsidP="00D81392">
            <w:pPr>
              <w:spacing w:before="106" w:line="160" w:lineRule="exact"/>
              <w:ind w:left="170"/>
              <w:rPr>
                <w:i/>
              </w:rPr>
            </w:pPr>
            <w:r w:rsidRPr="002B5107">
              <w:rPr>
                <w:i/>
              </w:rPr>
              <w:t>Kyrgyzstan</w:t>
            </w:r>
          </w:p>
        </w:tc>
      </w:tr>
      <w:tr w:rsidR="00F14D3B" w:rsidRPr="00D21FE6" w14:paraId="720459C1" w14:textId="77777777" w:rsidTr="0093296D">
        <w:trPr>
          <w:cantSplit/>
        </w:trPr>
        <w:tc>
          <w:tcPr>
            <w:tcW w:w="3346" w:type="dxa"/>
            <w:shd w:val="clear" w:color="auto" w:fill="auto"/>
            <w:vAlign w:val="bottom"/>
          </w:tcPr>
          <w:p w14:paraId="60CA3C7D" w14:textId="77777777" w:rsidR="00F14D3B" w:rsidRPr="00C40DD2" w:rsidRDefault="00F14D3B" w:rsidP="00D81392">
            <w:pPr>
              <w:spacing w:before="106" w:line="160" w:lineRule="exact"/>
              <w:ind w:left="113"/>
              <w:rPr>
                <w:color w:val="000000" w:themeColor="text1"/>
              </w:rPr>
            </w:pPr>
            <w:r w:rsidRPr="00C40DD2">
              <w:rPr>
                <w:color w:val="000000" w:themeColor="text1"/>
              </w:rPr>
              <w:t>Республика Молдова</w:t>
            </w:r>
          </w:p>
        </w:tc>
        <w:tc>
          <w:tcPr>
            <w:tcW w:w="1830" w:type="dxa"/>
            <w:tcBorders>
              <w:left w:val="single" w:sz="6" w:space="0" w:color="000000"/>
            </w:tcBorders>
            <w:shd w:val="clear" w:color="auto" w:fill="auto"/>
            <w:vAlign w:val="bottom"/>
          </w:tcPr>
          <w:p w14:paraId="497F642C" w14:textId="4080E5A3" w:rsidR="00F14D3B" w:rsidRPr="002B5107" w:rsidRDefault="00F14D3B" w:rsidP="00D81392">
            <w:pPr>
              <w:spacing w:before="106" w:line="160" w:lineRule="exact"/>
              <w:ind w:right="794"/>
              <w:jc w:val="right"/>
            </w:pPr>
            <w:r w:rsidRPr="002B5107">
              <w:t>2024</w:t>
            </w:r>
          </w:p>
        </w:tc>
        <w:tc>
          <w:tcPr>
            <w:tcW w:w="1832" w:type="dxa"/>
            <w:tcBorders>
              <w:left w:val="single" w:sz="6" w:space="0" w:color="000000"/>
            </w:tcBorders>
            <w:shd w:val="clear" w:color="auto" w:fill="auto"/>
            <w:vAlign w:val="bottom"/>
          </w:tcPr>
          <w:p w14:paraId="3732C0E1" w14:textId="2AC4531C" w:rsidR="00F14D3B" w:rsidRPr="002B5107" w:rsidRDefault="00F14D3B" w:rsidP="00D81392">
            <w:pPr>
              <w:spacing w:before="106" w:line="160" w:lineRule="exact"/>
              <w:ind w:right="737"/>
              <w:jc w:val="right"/>
            </w:pPr>
            <w:r w:rsidRPr="002B5107">
              <w:t>8,5</w:t>
            </w:r>
          </w:p>
        </w:tc>
        <w:tc>
          <w:tcPr>
            <w:tcW w:w="2914" w:type="dxa"/>
            <w:tcBorders>
              <w:left w:val="single" w:sz="6" w:space="0" w:color="000000"/>
            </w:tcBorders>
            <w:shd w:val="clear" w:color="auto" w:fill="auto"/>
            <w:vAlign w:val="bottom"/>
          </w:tcPr>
          <w:p w14:paraId="311E49DC" w14:textId="6A646C68" w:rsidR="00F14D3B" w:rsidRPr="002B5107" w:rsidRDefault="00F14D3B" w:rsidP="00D81392">
            <w:pPr>
              <w:spacing w:before="106" w:line="160" w:lineRule="exact"/>
              <w:ind w:left="170"/>
              <w:rPr>
                <w:i/>
              </w:rPr>
            </w:pPr>
            <w:r w:rsidRPr="002B5107">
              <w:rPr>
                <w:i/>
              </w:rPr>
              <w:t>Republic of Moldova</w:t>
            </w:r>
          </w:p>
        </w:tc>
      </w:tr>
      <w:tr w:rsidR="00F14D3B" w:rsidRPr="00D21FE6" w14:paraId="6D349031" w14:textId="77777777" w:rsidTr="0093296D">
        <w:trPr>
          <w:cantSplit/>
        </w:trPr>
        <w:tc>
          <w:tcPr>
            <w:tcW w:w="3346" w:type="dxa"/>
            <w:shd w:val="clear" w:color="auto" w:fill="auto"/>
            <w:vAlign w:val="bottom"/>
          </w:tcPr>
          <w:p w14:paraId="2BF44357" w14:textId="77777777" w:rsidR="00F14D3B" w:rsidRPr="00C40DD2" w:rsidRDefault="00F14D3B" w:rsidP="00D81392">
            <w:pPr>
              <w:spacing w:before="106" w:line="160" w:lineRule="exact"/>
              <w:ind w:left="113"/>
              <w:rPr>
                <w:color w:val="000000" w:themeColor="text1"/>
              </w:rPr>
            </w:pPr>
            <w:r w:rsidRPr="00C40DD2">
              <w:rPr>
                <w:color w:val="000000" w:themeColor="text1"/>
              </w:rPr>
              <w:t>Узбекистан</w:t>
            </w:r>
          </w:p>
        </w:tc>
        <w:tc>
          <w:tcPr>
            <w:tcW w:w="1830" w:type="dxa"/>
            <w:tcBorders>
              <w:left w:val="single" w:sz="6" w:space="0" w:color="000000"/>
            </w:tcBorders>
            <w:shd w:val="clear" w:color="auto" w:fill="auto"/>
            <w:vAlign w:val="bottom"/>
          </w:tcPr>
          <w:p w14:paraId="54C82EC1" w14:textId="708D01A4" w:rsidR="00F14D3B" w:rsidRPr="002B5107" w:rsidRDefault="00F14D3B" w:rsidP="00D81392">
            <w:pPr>
              <w:spacing w:before="106" w:line="160" w:lineRule="exact"/>
              <w:ind w:right="794"/>
              <w:jc w:val="right"/>
            </w:pPr>
            <w:r w:rsidRPr="002B5107">
              <w:rPr>
                <w:lang w:val="en-US"/>
              </w:rPr>
              <w:t>202</w:t>
            </w:r>
            <w:r w:rsidRPr="002B5107">
              <w:t>4</w:t>
            </w:r>
          </w:p>
        </w:tc>
        <w:tc>
          <w:tcPr>
            <w:tcW w:w="1832" w:type="dxa"/>
            <w:tcBorders>
              <w:left w:val="single" w:sz="6" w:space="0" w:color="000000"/>
            </w:tcBorders>
            <w:shd w:val="clear" w:color="auto" w:fill="auto"/>
            <w:vAlign w:val="bottom"/>
          </w:tcPr>
          <w:p w14:paraId="1EB68D43" w14:textId="439D1440" w:rsidR="00F14D3B" w:rsidRPr="002B5107" w:rsidRDefault="00F14D3B" w:rsidP="00D81392">
            <w:pPr>
              <w:spacing w:before="106" w:line="160" w:lineRule="exact"/>
              <w:ind w:right="737"/>
              <w:jc w:val="right"/>
            </w:pPr>
            <w:r w:rsidRPr="002B5107">
              <w:t>14,8</w:t>
            </w:r>
          </w:p>
        </w:tc>
        <w:tc>
          <w:tcPr>
            <w:tcW w:w="2914" w:type="dxa"/>
            <w:tcBorders>
              <w:left w:val="single" w:sz="6" w:space="0" w:color="000000"/>
            </w:tcBorders>
            <w:shd w:val="clear" w:color="auto" w:fill="auto"/>
            <w:vAlign w:val="bottom"/>
          </w:tcPr>
          <w:p w14:paraId="5C561370" w14:textId="40BFC8E8" w:rsidR="00F14D3B" w:rsidRPr="002B5107" w:rsidRDefault="00F14D3B" w:rsidP="00D81392">
            <w:pPr>
              <w:spacing w:before="106" w:line="160" w:lineRule="exact"/>
              <w:ind w:left="170"/>
              <w:rPr>
                <w:i/>
              </w:rPr>
            </w:pPr>
            <w:r w:rsidRPr="002B5107">
              <w:rPr>
                <w:i/>
              </w:rPr>
              <w:t>Uzbekistan</w:t>
            </w:r>
          </w:p>
        </w:tc>
      </w:tr>
      <w:tr w:rsidR="00F14D3B" w:rsidRPr="00D21FE6" w14:paraId="7B9FBD99" w14:textId="77777777" w:rsidTr="0093296D">
        <w:trPr>
          <w:cantSplit/>
        </w:trPr>
        <w:tc>
          <w:tcPr>
            <w:tcW w:w="3346" w:type="dxa"/>
            <w:shd w:val="clear" w:color="auto" w:fill="auto"/>
            <w:vAlign w:val="bottom"/>
          </w:tcPr>
          <w:p w14:paraId="148CA635" w14:textId="77777777" w:rsidR="00F14D3B" w:rsidRPr="00C40DD2" w:rsidRDefault="00F14D3B" w:rsidP="00D81392">
            <w:pPr>
              <w:spacing w:before="106" w:line="160" w:lineRule="exact"/>
              <w:ind w:left="113"/>
              <w:rPr>
                <w:color w:val="000000" w:themeColor="text1"/>
              </w:rPr>
            </w:pPr>
            <w:r w:rsidRPr="00C40DD2">
              <w:rPr>
                <w:color w:val="000000" w:themeColor="text1"/>
              </w:rPr>
              <w:t>Украина</w:t>
            </w:r>
          </w:p>
        </w:tc>
        <w:tc>
          <w:tcPr>
            <w:tcW w:w="1830" w:type="dxa"/>
            <w:tcBorders>
              <w:left w:val="single" w:sz="6" w:space="0" w:color="000000"/>
            </w:tcBorders>
            <w:shd w:val="clear" w:color="auto" w:fill="auto"/>
            <w:vAlign w:val="bottom"/>
          </w:tcPr>
          <w:p w14:paraId="72D10336" w14:textId="334456F8" w:rsidR="00F14D3B" w:rsidRPr="002B5107" w:rsidRDefault="00F14D3B" w:rsidP="00D81392">
            <w:pPr>
              <w:spacing w:before="106" w:line="160" w:lineRule="exact"/>
              <w:ind w:right="794"/>
              <w:jc w:val="right"/>
            </w:pPr>
            <w:r w:rsidRPr="002B5107">
              <w:t>2019</w:t>
            </w:r>
          </w:p>
        </w:tc>
        <w:tc>
          <w:tcPr>
            <w:tcW w:w="1832" w:type="dxa"/>
            <w:tcBorders>
              <w:left w:val="single" w:sz="6" w:space="0" w:color="000000"/>
            </w:tcBorders>
            <w:shd w:val="clear" w:color="auto" w:fill="auto"/>
            <w:vAlign w:val="bottom"/>
          </w:tcPr>
          <w:p w14:paraId="57752527" w14:textId="436CA81B" w:rsidR="00F14D3B" w:rsidRPr="002B5107" w:rsidRDefault="00F14D3B" w:rsidP="00D81392">
            <w:pPr>
              <w:spacing w:before="106" w:line="160" w:lineRule="exact"/>
              <w:ind w:right="737"/>
              <w:jc w:val="right"/>
            </w:pPr>
            <w:r w:rsidRPr="002B5107">
              <w:t>15,0</w:t>
            </w:r>
          </w:p>
        </w:tc>
        <w:tc>
          <w:tcPr>
            <w:tcW w:w="2914" w:type="dxa"/>
            <w:tcBorders>
              <w:left w:val="single" w:sz="6" w:space="0" w:color="000000"/>
            </w:tcBorders>
            <w:shd w:val="clear" w:color="auto" w:fill="auto"/>
            <w:vAlign w:val="bottom"/>
          </w:tcPr>
          <w:p w14:paraId="441F30CB" w14:textId="7100DD99" w:rsidR="00F14D3B" w:rsidRPr="002B5107" w:rsidRDefault="00F14D3B" w:rsidP="00D81392">
            <w:pPr>
              <w:spacing w:before="106" w:line="160" w:lineRule="exact"/>
              <w:ind w:left="170"/>
              <w:rPr>
                <w:i/>
              </w:rPr>
            </w:pPr>
            <w:r w:rsidRPr="002B5107">
              <w:rPr>
                <w:i/>
              </w:rPr>
              <w:t>Ukraine</w:t>
            </w:r>
          </w:p>
        </w:tc>
      </w:tr>
      <w:tr w:rsidR="00F14D3B" w:rsidRPr="00D21FE6" w14:paraId="618F8010" w14:textId="77777777" w:rsidTr="0093296D">
        <w:trPr>
          <w:cantSplit/>
        </w:trPr>
        <w:tc>
          <w:tcPr>
            <w:tcW w:w="3346" w:type="dxa"/>
            <w:shd w:val="clear" w:color="auto" w:fill="auto"/>
            <w:vAlign w:val="bottom"/>
          </w:tcPr>
          <w:p w14:paraId="3A399F54" w14:textId="77777777" w:rsidR="00F14D3B" w:rsidRPr="00C40DD2" w:rsidRDefault="00F14D3B" w:rsidP="00D81392">
            <w:pPr>
              <w:pStyle w:val="13"/>
              <w:spacing w:before="106" w:line="160" w:lineRule="exact"/>
              <w:rPr>
                <w:color w:val="000000" w:themeColor="text1"/>
                <w:sz w:val="14"/>
                <w:szCs w:val="14"/>
              </w:rPr>
            </w:pPr>
            <w:r w:rsidRPr="00C40DD2">
              <w:rPr>
                <w:color w:val="000000" w:themeColor="text1"/>
                <w:sz w:val="14"/>
                <w:szCs w:val="14"/>
                <w:u w:val="none"/>
              </w:rPr>
              <w:t>Страны БРИКС</w:t>
            </w:r>
          </w:p>
        </w:tc>
        <w:tc>
          <w:tcPr>
            <w:tcW w:w="1830" w:type="dxa"/>
            <w:tcBorders>
              <w:left w:val="single" w:sz="6" w:space="0" w:color="000000"/>
            </w:tcBorders>
            <w:shd w:val="clear" w:color="auto" w:fill="auto"/>
            <w:vAlign w:val="bottom"/>
          </w:tcPr>
          <w:p w14:paraId="4FA22006" w14:textId="77777777" w:rsidR="00F14D3B" w:rsidRPr="002B5107" w:rsidRDefault="00F14D3B" w:rsidP="00D81392">
            <w:pPr>
              <w:spacing w:before="106" w:line="160" w:lineRule="exact"/>
              <w:ind w:right="794"/>
              <w:jc w:val="right"/>
            </w:pPr>
          </w:p>
        </w:tc>
        <w:tc>
          <w:tcPr>
            <w:tcW w:w="1832" w:type="dxa"/>
            <w:tcBorders>
              <w:left w:val="single" w:sz="6" w:space="0" w:color="000000"/>
            </w:tcBorders>
            <w:shd w:val="clear" w:color="auto" w:fill="auto"/>
            <w:vAlign w:val="bottom"/>
          </w:tcPr>
          <w:p w14:paraId="19B35D19" w14:textId="77777777" w:rsidR="00F14D3B" w:rsidRPr="002B5107" w:rsidRDefault="00F14D3B" w:rsidP="00D81392">
            <w:pPr>
              <w:spacing w:before="106" w:line="160" w:lineRule="exact"/>
              <w:ind w:right="737"/>
              <w:jc w:val="right"/>
            </w:pPr>
          </w:p>
        </w:tc>
        <w:tc>
          <w:tcPr>
            <w:tcW w:w="2914" w:type="dxa"/>
            <w:tcBorders>
              <w:left w:val="single" w:sz="6" w:space="0" w:color="000000"/>
            </w:tcBorders>
            <w:shd w:val="clear" w:color="auto" w:fill="auto"/>
            <w:vAlign w:val="bottom"/>
          </w:tcPr>
          <w:p w14:paraId="11075689" w14:textId="091D72B9" w:rsidR="00F14D3B" w:rsidRPr="002B5107" w:rsidRDefault="00F14D3B" w:rsidP="00D81392">
            <w:pPr>
              <w:pStyle w:val="13"/>
              <w:spacing w:before="106" w:line="160" w:lineRule="exact"/>
              <w:ind w:left="57"/>
              <w:rPr>
                <w:i/>
                <w:sz w:val="14"/>
                <w:szCs w:val="14"/>
              </w:rPr>
            </w:pPr>
            <w:r w:rsidRPr="002B5107">
              <w:rPr>
                <w:bCs w:val="0"/>
                <w:i/>
                <w:sz w:val="14"/>
                <w:szCs w:val="14"/>
                <w:u w:val="none"/>
              </w:rPr>
              <w:t>BRICS countries</w:t>
            </w:r>
          </w:p>
        </w:tc>
      </w:tr>
      <w:tr w:rsidR="00F14D3B" w:rsidRPr="00D21FE6" w14:paraId="306540D1" w14:textId="77777777" w:rsidTr="0093296D">
        <w:trPr>
          <w:cantSplit/>
        </w:trPr>
        <w:tc>
          <w:tcPr>
            <w:tcW w:w="3346" w:type="dxa"/>
            <w:shd w:val="clear" w:color="auto" w:fill="auto"/>
            <w:vAlign w:val="bottom"/>
          </w:tcPr>
          <w:p w14:paraId="5930CBCA" w14:textId="77777777" w:rsidR="00F14D3B" w:rsidRPr="00C40DD2" w:rsidRDefault="00F14D3B" w:rsidP="00D81392">
            <w:pPr>
              <w:pStyle w:val="13"/>
              <w:spacing w:before="106" w:line="160" w:lineRule="exact"/>
              <w:ind w:left="284"/>
              <w:rPr>
                <w:color w:val="000000" w:themeColor="text1"/>
                <w:sz w:val="14"/>
                <w:szCs w:val="14"/>
              </w:rPr>
            </w:pPr>
            <w:r w:rsidRPr="00C40DD2">
              <w:rPr>
                <w:b w:val="0"/>
                <w:bCs w:val="0"/>
                <w:color w:val="000000" w:themeColor="text1"/>
                <w:sz w:val="14"/>
                <w:szCs w:val="14"/>
                <w:u w:val="none"/>
              </w:rPr>
              <w:t>из них:</w:t>
            </w:r>
          </w:p>
        </w:tc>
        <w:tc>
          <w:tcPr>
            <w:tcW w:w="1830" w:type="dxa"/>
            <w:tcBorders>
              <w:left w:val="single" w:sz="6" w:space="0" w:color="000000"/>
            </w:tcBorders>
            <w:shd w:val="clear" w:color="auto" w:fill="auto"/>
            <w:vAlign w:val="bottom"/>
          </w:tcPr>
          <w:p w14:paraId="4006E664" w14:textId="77777777" w:rsidR="00F14D3B" w:rsidRPr="002B5107" w:rsidRDefault="00F14D3B" w:rsidP="00D81392">
            <w:pPr>
              <w:spacing w:before="106" w:line="160" w:lineRule="exact"/>
              <w:ind w:right="794"/>
              <w:jc w:val="right"/>
            </w:pPr>
          </w:p>
        </w:tc>
        <w:tc>
          <w:tcPr>
            <w:tcW w:w="1832" w:type="dxa"/>
            <w:tcBorders>
              <w:left w:val="single" w:sz="6" w:space="0" w:color="000000"/>
            </w:tcBorders>
            <w:shd w:val="clear" w:color="auto" w:fill="auto"/>
            <w:vAlign w:val="bottom"/>
          </w:tcPr>
          <w:p w14:paraId="63C15448" w14:textId="77777777" w:rsidR="00F14D3B" w:rsidRPr="002B5107" w:rsidRDefault="00F14D3B" w:rsidP="00D81392">
            <w:pPr>
              <w:spacing w:before="106" w:line="160" w:lineRule="exact"/>
              <w:ind w:right="737"/>
              <w:jc w:val="right"/>
            </w:pPr>
          </w:p>
        </w:tc>
        <w:tc>
          <w:tcPr>
            <w:tcW w:w="2914" w:type="dxa"/>
            <w:tcBorders>
              <w:left w:val="single" w:sz="6" w:space="0" w:color="000000"/>
            </w:tcBorders>
            <w:shd w:val="clear" w:color="auto" w:fill="auto"/>
            <w:vAlign w:val="bottom"/>
          </w:tcPr>
          <w:p w14:paraId="0ACB32B7" w14:textId="6C57A70C" w:rsidR="00F14D3B" w:rsidRPr="002B5107" w:rsidRDefault="00F14D3B" w:rsidP="00D81392">
            <w:pPr>
              <w:pStyle w:val="13"/>
              <w:spacing w:before="106" w:line="160" w:lineRule="exact"/>
              <w:ind w:left="284"/>
              <w:rPr>
                <w:i/>
                <w:sz w:val="14"/>
                <w:szCs w:val="14"/>
              </w:rPr>
            </w:pPr>
            <w:r w:rsidRPr="002B5107">
              <w:rPr>
                <w:b w:val="0"/>
                <w:bCs w:val="0"/>
                <w:i/>
                <w:sz w:val="14"/>
                <w:szCs w:val="14"/>
                <w:u w:val="none"/>
              </w:rPr>
              <w:t xml:space="preserve"> of which:</w:t>
            </w:r>
          </w:p>
        </w:tc>
      </w:tr>
      <w:tr w:rsidR="00F14D3B" w:rsidRPr="00D21FE6" w14:paraId="063B763D" w14:textId="77777777" w:rsidTr="0093296D">
        <w:trPr>
          <w:cantSplit/>
        </w:trPr>
        <w:tc>
          <w:tcPr>
            <w:tcW w:w="3346" w:type="dxa"/>
            <w:shd w:val="clear" w:color="auto" w:fill="auto"/>
            <w:vAlign w:val="bottom"/>
          </w:tcPr>
          <w:p w14:paraId="37745D74" w14:textId="77777777" w:rsidR="00F14D3B" w:rsidRPr="00C40DD2" w:rsidRDefault="00F14D3B" w:rsidP="00D81392">
            <w:pPr>
              <w:spacing w:before="106" w:line="160" w:lineRule="exact"/>
              <w:ind w:left="113"/>
              <w:rPr>
                <w:color w:val="000000" w:themeColor="text1"/>
              </w:rPr>
            </w:pPr>
            <w:r w:rsidRPr="00C40DD2">
              <w:rPr>
                <w:color w:val="000000" w:themeColor="text1"/>
              </w:rPr>
              <w:t>Бразилия</w:t>
            </w:r>
          </w:p>
        </w:tc>
        <w:tc>
          <w:tcPr>
            <w:tcW w:w="1830" w:type="dxa"/>
            <w:tcBorders>
              <w:left w:val="single" w:sz="6" w:space="0" w:color="000000"/>
            </w:tcBorders>
            <w:shd w:val="clear" w:color="auto" w:fill="auto"/>
            <w:vAlign w:val="bottom"/>
          </w:tcPr>
          <w:p w14:paraId="06320894" w14:textId="7D167876" w:rsidR="00F14D3B" w:rsidRPr="002B5107" w:rsidRDefault="00F14D3B" w:rsidP="00D81392">
            <w:pPr>
              <w:spacing w:before="106" w:line="160" w:lineRule="exact"/>
              <w:ind w:right="794"/>
              <w:jc w:val="right"/>
            </w:pPr>
            <w:r w:rsidRPr="002B5107">
              <w:t>20</w:t>
            </w:r>
            <w:r w:rsidRPr="002B5107">
              <w:rPr>
                <w:lang w:val="en-US"/>
              </w:rPr>
              <w:t>23</w:t>
            </w:r>
          </w:p>
        </w:tc>
        <w:tc>
          <w:tcPr>
            <w:tcW w:w="1832" w:type="dxa"/>
            <w:tcBorders>
              <w:left w:val="single" w:sz="6" w:space="0" w:color="000000"/>
            </w:tcBorders>
            <w:shd w:val="clear" w:color="auto" w:fill="auto"/>
            <w:vAlign w:val="bottom"/>
          </w:tcPr>
          <w:p w14:paraId="487FDCA6" w14:textId="58D88A5F" w:rsidR="00F14D3B" w:rsidRPr="002B5107" w:rsidRDefault="00F14D3B" w:rsidP="00D81392">
            <w:pPr>
              <w:spacing w:before="106" w:line="160" w:lineRule="exact"/>
              <w:ind w:right="737"/>
              <w:jc w:val="right"/>
            </w:pPr>
            <w:r w:rsidRPr="002B5107">
              <w:rPr>
                <w:lang w:val="en-US"/>
              </w:rPr>
              <w:t>57,7</w:t>
            </w:r>
          </w:p>
        </w:tc>
        <w:tc>
          <w:tcPr>
            <w:tcW w:w="2914" w:type="dxa"/>
            <w:tcBorders>
              <w:left w:val="single" w:sz="6" w:space="0" w:color="000000"/>
            </w:tcBorders>
            <w:shd w:val="clear" w:color="auto" w:fill="auto"/>
            <w:vAlign w:val="bottom"/>
          </w:tcPr>
          <w:p w14:paraId="6C409FB3" w14:textId="0F9D008D" w:rsidR="00F14D3B" w:rsidRPr="002B5107" w:rsidRDefault="00F14D3B" w:rsidP="00D81392">
            <w:pPr>
              <w:spacing w:before="106" w:line="160" w:lineRule="exact"/>
              <w:ind w:left="170"/>
              <w:rPr>
                <w:i/>
              </w:rPr>
            </w:pPr>
            <w:r w:rsidRPr="002B5107">
              <w:rPr>
                <w:i/>
              </w:rPr>
              <w:t>Brazil</w:t>
            </w:r>
          </w:p>
        </w:tc>
      </w:tr>
      <w:tr w:rsidR="00F14D3B" w:rsidRPr="00D21FE6" w14:paraId="3961C494" w14:textId="77777777" w:rsidTr="0093296D">
        <w:trPr>
          <w:cantSplit/>
        </w:trPr>
        <w:tc>
          <w:tcPr>
            <w:tcW w:w="3346" w:type="dxa"/>
            <w:shd w:val="clear" w:color="auto" w:fill="auto"/>
            <w:vAlign w:val="bottom"/>
          </w:tcPr>
          <w:p w14:paraId="3233BE54" w14:textId="77777777" w:rsidR="00F14D3B" w:rsidRPr="00C40DD2" w:rsidRDefault="00F14D3B" w:rsidP="00D81392">
            <w:pPr>
              <w:spacing w:before="106" w:line="160" w:lineRule="exact"/>
              <w:ind w:left="113"/>
              <w:rPr>
                <w:color w:val="000000" w:themeColor="text1"/>
              </w:rPr>
            </w:pPr>
            <w:r w:rsidRPr="00C40DD2">
              <w:rPr>
                <w:color w:val="000000" w:themeColor="text1"/>
              </w:rPr>
              <w:t>Индия</w:t>
            </w:r>
          </w:p>
        </w:tc>
        <w:tc>
          <w:tcPr>
            <w:tcW w:w="1830" w:type="dxa"/>
            <w:tcBorders>
              <w:left w:val="single" w:sz="6" w:space="0" w:color="000000"/>
            </w:tcBorders>
            <w:shd w:val="clear" w:color="auto" w:fill="auto"/>
            <w:vAlign w:val="bottom"/>
          </w:tcPr>
          <w:p w14:paraId="061970E4" w14:textId="2811BE7C" w:rsidR="00F14D3B" w:rsidRPr="002B5107" w:rsidRDefault="00F14D3B" w:rsidP="00D81392">
            <w:pPr>
              <w:spacing w:before="106" w:line="160" w:lineRule="exact"/>
              <w:ind w:right="794"/>
              <w:jc w:val="right"/>
            </w:pPr>
            <w:r w:rsidRPr="002B5107">
              <w:t>2023</w:t>
            </w:r>
          </w:p>
        </w:tc>
        <w:tc>
          <w:tcPr>
            <w:tcW w:w="1832" w:type="dxa"/>
            <w:tcBorders>
              <w:left w:val="single" w:sz="6" w:space="0" w:color="000000"/>
            </w:tcBorders>
            <w:shd w:val="clear" w:color="auto" w:fill="auto"/>
            <w:vAlign w:val="bottom"/>
          </w:tcPr>
          <w:p w14:paraId="190C7C2D" w14:textId="6E44FB1D" w:rsidR="00F14D3B" w:rsidRPr="002B5107" w:rsidRDefault="00F14D3B" w:rsidP="00D81392">
            <w:pPr>
              <w:spacing w:before="106" w:line="160" w:lineRule="exact"/>
              <w:ind w:right="737"/>
              <w:jc w:val="right"/>
            </w:pPr>
            <w:r w:rsidRPr="002B5107">
              <w:t>88,0</w:t>
            </w:r>
          </w:p>
        </w:tc>
        <w:tc>
          <w:tcPr>
            <w:tcW w:w="2914" w:type="dxa"/>
            <w:tcBorders>
              <w:left w:val="single" w:sz="6" w:space="0" w:color="000000"/>
            </w:tcBorders>
            <w:shd w:val="clear" w:color="auto" w:fill="auto"/>
            <w:vAlign w:val="bottom"/>
          </w:tcPr>
          <w:p w14:paraId="0F04774F" w14:textId="466EF854" w:rsidR="00F14D3B" w:rsidRPr="002B5107" w:rsidRDefault="00F14D3B" w:rsidP="00D81392">
            <w:pPr>
              <w:spacing w:before="106" w:line="160" w:lineRule="exact"/>
              <w:ind w:left="170"/>
              <w:rPr>
                <w:i/>
              </w:rPr>
            </w:pPr>
            <w:r w:rsidRPr="002B5107">
              <w:rPr>
                <w:i/>
              </w:rPr>
              <w:t>India</w:t>
            </w:r>
          </w:p>
        </w:tc>
      </w:tr>
      <w:tr w:rsidR="00F14D3B" w:rsidRPr="00D21FE6" w14:paraId="6656DE4D" w14:textId="77777777" w:rsidTr="0093296D">
        <w:trPr>
          <w:cantSplit/>
        </w:trPr>
        <w:tc>
          <w:tcPr>
            <w:tcW w:w="3346" w:type="dxa"/>
            <w:shd w:val="clear" w:color="auto" w:fill="auto"/>
            <w:vAlign w:val="bottom"/>
          </w:tcPr>
          <w:p w14:paraId="76BF220D" w14:textId="77777777" w:rsidR="00F14D3B" w:rsidRPr="00C40DD2" w:rsidRDefault="00F14D3B" w:rsidP="00D81392">
            <w:pPr>
              <w:spacing w:before="106" w:line="160" w:lineRule="exact"/>
              <w:ind w:left="113"/>
              <w:rPr>
                <w:color w:val="000000" w:themeColor="text1"/>
              </w:rPr>
            </w:pPr>
            <w:r w:rsidRPr="00C40DD2">
              <w:rPr>
                <w:color w:val="000000" w:themeColor="text1"/>
              </w:rPr>
              <w:t>Китай</w:t>
            </w:r>
          </w:p>
        </w:tc>
        <w:tc>
          <w:tcPr>
            <w:tcW w:w="1830" w:type="dxa"/>
            <w:tcBorders>
              <w:left w:val="single" w:sz="6" w:space="0" w:color="000000"/>
            </w:tcBorders>
            <w:shd w:val="clear" w:color="auto" w:fill="auto"/>
            <w:vAlign w:val="bottom"/>
          </w:tcPr>
          <w:p w14:paraId="1D8A4715" w14:textId="7C6D3A03" w:rsidR="00F14D3B" w:rsidRPr="002B5107" w:rsidRDefault="00F14D3B" w:rsidP="00D81392">
            <w:pPr>
              <w:spacing w:before="106" w:line="160" w:lineRule="exact"/>
              <w:ind w:right="794"/>
              <w:jc w:val="right"/>
            </w:pPr>
            <w:r w:rsidRPr="002B5107">
              <w:t>2023</w:t>
            </w:r>
          </w:p>
        </w:tc>
        <w:tc>
          <w:tcPr>
            <w:tcW w:w="1832" w:type="dxa"/>
            <w:tcBorders>
              <w:left w:val="single" w:sz="6" w:space="0" w:color="000000"/>
            </w:tcBorders>
            <w:shd w:val="clear" w:color="auto" w:fill="auto"/>
            <w:vAlign w:val="bottom"/>
          </w:tcPr>
          <w:p w14:paraId="5CD5BBEE" w14:textId="081791A4" w:rsidR="00F14D3B" w:rsidRPr="002B5107" w:rsidRDefault="00F14D3B" w:rsidP="00D81392">
            <w:pPr>
              <w:spacing w:before="106" w:line="160" w:lineRule="exact"/>
              <w:ind w:right="737"/>
              <w:jc w:val="right"/>
            </w:pPr>
            <w:r w:rsidRPr="002B5107">
              <w:t>15,7</w:t>
            </w:r>
          </w:p>
        </w:tc>
        <w:tc>
          <w:tcPr>
            <w:tcW w:w="2914" w:type="dxa"/>
            <w:tcBorders>
              <w:left w:val="single" w:sz="6" w:space="0" w:color="000000"/>
            </w:tcBorders>
            <w:shd w:val="clear" w:color="auto" w:fill="auto"/>
            <w:vAlign w:val="bottom"/>
          </w:tcPr>
          <w:p w14:paraId="0E97885C" w14:textId="6DFF8249" w:rsidR="00F14D3B" w:rsidRPr="002B5107" w:rsidRDefault="00F14D3B" w:rsidP="00D81392">
            <w:pPr>
              <w:spacing w:before="106" w:line="160" w:lineRule="exact"/>
              <w:ind w:left="170"/>
              <w:rPr>
                <w:i/>
              </w:rPr>
            </w:pPr>
            <w:r w:rsidRPr="002B5107">
              <w:rPr>
                <w:i/>
              </w:rPr>
              <w:t>China</w:t>
            </w:r>
          </w:p>
        </w:tc>
      </w:tr>
      <w:tr w:rsidR="00F14D3B" w:rsidRPr="00D21FE6" w14:paraId="0313C62C" w14:textId="77777777" w:rsidTr="0093296D">
        <w:trPr>
          <w:cantSplit/>
        </w:trPr>
        <w:tc>
          <w:tcPr>
            <w:tcW w:w="3346" w:type="dxa"/>
            <w:shd w:val="clear" w:color="auto" w:fill="auto"/>
            <w:vAlign w:val="bottom"/>
          </w:tcPr>
          <w:p w14:paraId="2D9B289C" w14:textId="77777777" w:rsidR="00F14D3B" w:rsidRPr="00C40DD2" w:rsidRDefault="00F14D3B" w:rsidP="00D81392">
            <w:pPr>
              <w:spacing w:before="106" w:line="160" w:lineRule="exact"/>
              <w:ind w:left="113"/>
              <w:rPr>
                <w:color w:val="000000" w:themeColor="text1"/>
              </w:rPr>
            </w:pPr>
            <w:r w:rsidRPr="00C40DD2">
              <w:rPr>
                <w:bCs/>
                <w:color w:val="000000" w:themeColor="text1"/>
              </w:rPr>
              <w:t>Южно-Африканская Республика</w:t>
            </w:r>
          </w:p>
        </w:tc>
        <w:tc>
          <w:tcPr>
            <w:tcW w:w="1830" w:type="dxa"/>
            <w:tcBorders>
              <w:left w:val="single" w:sz="6" w:space="0" w:color="000000"/>
            </w:tcBorders>
            <w:shd w:val="clear" w:color="auto" w:fill="auto"/>
            <w:vAlign w:val="bottom"/>
          </w:tcPr>
          <w:p w14:paraId="3471AD15" w14:textId="7A85A141" w:rsidR="00F14D3B" w:rsidRPr="002B5107" w:rsidRDefault="00F14D3B" w:rsidP="00D81392">
            <w:pPr>
              <w:spacing w:before="106" w:line="160" w:lineRule="exact"/>
              <w:ind w:right="794"/>
              <w:jc w:val="right"/>
            </w:pPr>
            <w:r w:rsidRPr="002B5107">
              <w:t>20</w:t>
            </w:r>
            <w:r w:rsidRPr="002B5107">
              <w:rPr>
                <w:lang w:val="en-US"/>
              </w:rPr>
              <w:t>23</w:t>
            </w:r>
          </w:p>
        </w:tc>
        <w:tc>
          <w:tcPr>
            <w:tcW w:w="1832" w:type="dxa"/>
            <w:tcBorders>
              <w:left w:val="single" w:sz="6" w:space="0" w:color="000000"/>
            </w:tcBorders>
            <w:shd w:val="clear" w:color="auto" w:fill="auto"/>
            <w:vAlign w:val="bottom"/>
          </w:tcPr>
          <w:p w14:paraId="0809D241" w14:textId="495F970A" w:rsidR="00F14D3B" w:rsidRPr="002B5107" w:rsidRDefault="00F14D3B" w:rsidP="00D81392">
            <w:pPr>
              <w:spacing w:before="106" w:line="160" w:lineRule="exact"/>
              <w:ind w:right="737"/>
              <w:jc w:val="right"/>
            </w:pPr>
            <w:r w:rsidRPr="002B5107">
              <w:rPr>
                <w:lang w:val="en-US"/>
              </w:rPr>
              <w:t>66,3</w:t>
            </w:r>
          </w:p>
        </w:tc>
        <w:tc>
          <w:tcPr>
            <w:tcW w:w="2914" w:type="dxa"/>
            <w:tcBorders>
              <w:left w:val="single" w:sz="6" w:space="0" w:color="000000"/>
            </w:tcBorders>
            <w:shd w:val="clear" w:color="auto" w:fill="auto"/>
            <w:vAlign w:val="bottom"/>
          </w:tcPr>
          <w:p w14:paraId="7BD3AFFF" w14:textId="676D1F21" w:rsidR="00F14D3B" w:rsidRPr="002B5107" w:rsidRDefault="00F14D3B" w:rsidP="00D81392">
            <w:pPr>
              <w:spacing w:before="106" w:line="160" w:lineRule="exact"/>
              <w:ind w:left="170"/>
              <w:rPr>
                <w:i/>
              </w:rPr>
            </w:pPr>
            <w:r w:rsidRPr="002B5107">
              <w:rPr>
                <w:i/>
              </w:rPr>
              <w:t>South Africa</w:t>
            </w:r>
          </w:p>
        </w:tc>
      </w:tr>
      <w:tr w:rsidR="00F14D3B" w:rsidRPr="00D21FE6" w14:paraId="762991CD" w14:textId="77777777" w:rsidTr="0093296D">
        <w:trPr>
          <w:cantSplit/>
        </w:trPr>
        <w:tc>
          <w:tcPr>
            <w:tcW w:w="3346" w:type="dxa"/>
            <w:shd w:val="clear" w:color="auto" w:fill="auto"/>
            <w:vAlign w:val="bottom"/>
          </w:tcPr>
          <w:p w14:paraId="28A63544" w14:textId="77777777" w:rsidR="00F14D3B" w:rsidRPr="00C40DD2" w:rsidRDefault="00F14D3B" w:rsidP="00D81392">
            <w:pPr>
              <w:pStyle w:val="13"/>
              <w:spacing w:before="106" w:line="160" w:lineRule="exact"/>
              <w:rPr>
                <w:color w:val="000000" w:themeColor="text1"/>
                <w:sz w:val="14"/>
                <w:szCs w:val="14"/>
              </w:rPr>
            </w:pPr>
            <w:r w:rsidRPr="00C40DD2">
              <w:rPr>
                <w:color w:val="000000" w:themeColor="text1"/>
                <w:sz w:val="14"/>
                <w:szCs w:val="14"/>
                <w:u w:val="none"/>
              </w:rPr>
              <w:t>Страны ЕС</w:t>
            </w:r>
          </w:p>
        </w:tc>
        <w:tc>
          <w:tcPr>
            <w:tcW w:w="1830" w:type="dxa"/>
            <w:tcBorders>
              <w:left w:val="single" w:sz="6" w:space="0" w:color="000000"/>
            </w:tcBorders>
            <w:shd w:val="clear" w:color="auto" w:fill="auto"/>
            <w:vAlign w:val="bottom"/>
          </w:tcPr>
          <w:p w14:paraId="0B563CCA" w14:textId="77777777" w:rsidR="00F14D3B" w:rsidRPr="002B5107" w:rsidRDefault="00F14D3B" w:rsidP="00D81392">
            <w:pPr>
              <w:spacing w:before="106" w:line="160" w:lineRule="exact"/>
              <w:ind w:right="794"/>
              <w:jc w:val="right"/>
            </w:pPr>
          </w:p>
        </w:tc>
        <w:tc>
          <w:tcPr>
            <w:tcW w:w="1832" w:type="dxa"/>
            <w:tcBorders>
              <w:left w:val="single" w:sz="6" w:space="0" w:color="000000"/>
            </w:tcBorders>
            <w:shd w:val="clear" w:color="auto" w:fill="auto"/>
            <w:vAlign w:val="bottom"/>
          </w:tcPr>
          <w:p w14:paraId="0666B5A7" w14:textId="77777777" w:rsidR="00F14D3B" w:rsidRPr="002B5107" w:rsidRDefault="00F14D3B" w:rsidP="00D81392">
            <w:pPr>
              <w:spacing w:before="106" w:line="160" w:lineRule="exact"/>
              <w:ind w:right="737"/>
              <w:jc w:val="right"/>
            </w:pPr>
          </w:p>
        </w:tc>
        <w:tc>
          <w:tcPr>
            <w:tcW w:w="2914" w:type="dxa"/>
            <w:tcBorders>
              <w:left w:val="single" w:sz="6" w:space="0" w:color="000000"/>
            </w:tcBorders>
            <w:shd w:val="clear" w:color="auto" w:fill="auto"/>
            <w:vAlign w:val="bottom"/>
          </w:tcPr>
          <w:p w14:paraId="2D5377D9" w14:textId="7B979E33" w:rsidR="00F14D3B" w:rsidRPr="002B5107" w:rsidRDefault="00F14D3B" w:rsidP="00D81392">
            <w:pPr>
              <w:pStyle w:val="13"/>
              <w:spacing w:before="106" w:line="160" w:lineRule="exact"/>
              <w:ind w:left="57"/>
              <w:rPr>
                <w:i/>
                <w:sz w:val="14"/>
                <w:szCs w:val="14"/>
              </w:rPr>
            </w:pPr>
            <w:r w:rsidRPr="002B5107">
              <w:rPr>
                <w:bCs w:val="0"/>
                <w:i/>
                <w:sz w:val="14"/>
                <w:szCs w:val="14"/>
                <w:u w:val="none"/>
              </w:rPr>
              <w:t>EU countries</w:t>
            </w:r>
          </w:p>
        </w:tc>
      </w:tr>
      <w:tr w:rsidR="00F14D3B" w:rsidRPr="00D21FE6" w14:paraId="3EFC6844" w14:textId="77777777" w:rsidTr="0093296D">
        <w:trPr>
          <w:cantSplit/>
        </w:trPr>
        <w:tc>
          <w:tcPr>
            <w:tcW w:w="3346" w:type="dxa"/>
            <w:shd w:val="clear" w:color="auto" w:fill="auto"/>
            <w:vAlign w:val="bottom"/>
          </w:tcPr>
          <w:p w14:paraId="33CB5ABD" w14:textId="77777777" w:rsidR="00F14D3B" w:rsidRPr="00C40DD2" w:rsidRDefault="00F14D3B" w:rsidP="00D81392">
            <w:pPr>
              <w:pStyle w:val="13"/>
              <w:spacing w:before="106" w:line="160" w:lineRule="exact"/>
              <w:ind w:left="284"/>
              <w:rPr>
                <w:color w:val="000000" w:themeColor="text1"/>
                <w:sz w:val="14"/>
                <w:szCs w:val="14"/>
              </w:rPr>
            </w:pPr>
            <w:r w:rsidRPr="00C40DD2">
              <w:rPr>
                <w:b w:val="0"/>
                <w:bCs w:val="0"/>
                <w:color w:val="000000" w:themeColor="text1"/>
                <w:sz w:val="14"/>
                <w:szCs w:val="14"/>
                <w:u w:val="none"/>
              </w:rPr>
              <w:t>из них:</w:t>
            </w:r>
          </w:p>
        </w:tc>
        <w:tc>
          <w:tcPr>
            <w:tcW w:w="1830" w:type="dxa"/>
            <w:tcBorders>
              <w:left w:val="single" w:sz="6" w:space="0" w:color="000000"/>
            </w:tcBorders>
            <w:shd w:val="clear" w:color="auto" w:fill="auto"/>
            <w:vAlign w:val="bottom"/>
          </w:tcPr>
          <w:p w14:paraId="1B64C27B" w14:textId="77777777" w:rsidR="00F14D3B" w:rsidRPr="002B5107" w:rsidRDefault="00F14D3B" w:rsidP="00D81392">
            <w:pPr>
              <w:spacing w:before="106" w:line="160" w:lineRule="exact"/>
              <w:ind w:right="794"/>
              <w:jc w:val="right"/>
            </w:pPr>
          </w:p>
        </w:tc>
        <w:tc>
          <w:tcPr>
            <w:tcW w:w="1832" w:type="dxa"/>
            <w:tcBorders>
              <w:left w:val="single" w:sz="6" w:space="0" w:color="000000"/>
            </w:tcBorders>
            <w:shd w:val="clear" w:color="auto" w:fill="auto"/>
            <w:vAlign w:val="bottom"/>
          </w:tcPr>
          <w:p w14:paraId="0385968B" w14:textId="77777777" w:rsidR="00F14D3B" w:rsidRPr="002B5107" w:rsidRDefault="00F14D3B" w:rsidP="00D81392">
            <w:pPr>
              <w:spacing w:before="106" w:line="160" w:lineRule="exact"/>
              <w:ind w:right="737"/>
              <w:jc w:val="right"/>
            </w:pPr>
          </w:p>
        </w:tc>
        <w:tc>
          <w:tcPr>
            <w:tcW w:w="2914" w:type="dxa"/>
            <w:tcBorders>
              <w:left w:val="single" w:sz="6" w:space="0" w:color="000000"/>
            </w:tcBorders>
            <w:shd w:val="clear" w:color="auto" w:fill="auto"/>
            <w:vAlign w:val="bottom"/>
          </w:tcPr>
          <w:p w14:paraId="36ED0C44" w14:textId="5D723C86" w:rsidR="00F14D3B" w:rsidRPr="002B5107" w:rsidRDefault="00F14D3B" w:rsidP="00D81392">
            <w:pPr>
              <w:pStyle w:val="13"/>
              <w:spacing w:before="106" w:line="160" w:lineRule="exact"/>
              <w:ind w:left="284"/>
              <w:rPr>
                <w:i/>
                <w:sz w:val="14"/>
                <w:szCs w:val="14"/>
              </w:rPr>
            </w:pPr>
            <w:r w:rsidRPr="002B5107">
              <w:rPr>
                <w:b w:val="0"/>
                <w:bCs w:val="0"/>
                <w:i/>
                <w:sz w:val="14"/>
                <w:szCs w:val="14"/>
                <w:u w:val="none"/>
              </w:rPr>
              <w:t xml:space="preserve"> of which:</w:t>
            </w:r>
          </w:p>
        </w:tc>
      </w:tr>
      <w:tr w:rsidR="00F14D3B" w:rsidRPr="00D21FE6" w14:paraId="06FEFA8A" w14:textId="77777777" w:rsidTr="0093296D">
        <w:trPr>
          <w:cantSplit/>
        </w:trPr>
        <w:tc>
          <w:tcPr>
            <w:tcW w:w="3346" w:type="dxa"/>
            <w:shd w:val="clear" w:color="auto" w:fill="auto"/>
            <w:vAlign w:val="bottom"/>
          </w:tcPr>
          <w:p w14:paraId="7438D131" w14:textId="77777777" w:rsidR="00F14D3B" w:rsidRPr="00C40DD2" w:rsidRDefault="00F14D3B" w:rsidP="00D81392">
            <w:pPr>
              <w:spacing w:before="106" w:line="160" w:lineRule="exact"/>
              <w:ind w:left="113"/>
              <w:rPr>
                <w:color w:val="000000" w:themeColor="text1"/>
              </w:rPr>
            </w:pPr>
            <w:r w:rsidRPr="00C40DD2">
              <w:rPr>
                <w:color w:val="000000" w:themeColor="text1"/>
              </w:rPr>
              <w:t>Австрия</w:t>
            </w:r>
          </w:p>
        </w:tc>
        <w:tc>
          <w:tcPr>
            <w:tcW w:w="1830" w:type="dxa"/>
            <w:tcBorders>
              <w:left w:val="single" w:sz="6" w:space="0" w:color="000000"/>
            </w:tcBorders>
            <w:shd w:val="clear" w:color="auto" w:fill="auto"/>
            <w:vAlign w:val="bottom"/>
          </w:tcPr>
          <w:p w14:paraId="42BE327F" w14:textId="557925AF" w:rsidR="00F14D3B" w:rsidRPr="002B5107" w:rsidRDefault="00F14D3B" w:rsidP="00D81392">
            <w:pPr>
              <w:spacing w:before="106" w:line="160" w:lineRule="exact"/>
              <w:ind w:right="794"/>
              <w:jc w:val="right"/>
            </w:pPr>
            <w:r w:rsidRPr="002B5107">
              <w:t>2023</w:t>
            </w:r>
          </w:p>
        </w:tc>
        <w:tc>
          <w:tcPr>
            <w:tcW w:w="1832" w:type="dxa"/>
            <w:tcBorders>
              <w:left w:val="single" w:sz="6" w:space="0" w:color="000000"/>
            </w:tcBorders>
            <w:shd w:val="clear" w:color="auto" w:fill="auto"/>
            <w:vAlign w:val="bottom"/>
          </w:tcPr>
          <w:p w14:paraId="15A408FB" w14:textId="6F0262FD" w:rsidR="00F14D3B" w:rsidRPr="002B5107" w:rsidRDefault="00F14D3B" w:rsidP="00D81392">
            <w:pPr>
              <w:spacing w:before="106" w:line="160" w:lineRule="exact"/>
              <w:ind w:right="737"/>
              <w:jc w:val="right"/>
            </w:pPr>
            <w:r w:rsidRPr="002B5107">
              <w:t>2,6</w:t>
            </w:r>
          </w:p>
        </w:tc>
        <w:tc>
          <w:tcPr>
            <w:tcW w:w="2914" w:type="dxa"/>
            <w:tcBorders>
              <w:left w:val="single" w:sz="6" w:space="0" w:color="000000"/>
            </w:tcBorders>
            <w:shd w:val="clear" w:color="auto" w:fill="auto"/>
            <w:vAlign w:val="bottom"/>
          </w:tcPr>
          <w:p w14:paraId="50F94CAA" w14:textId="10B0EA4F" w:rsidR="00F14D3B" w:rsidRPr="002B5107" w:rsidRDefault="00F14D3B" w:rsidP="00D81392">
            <w:pPr>
              <w:spacing w:before="106" w:line="160" w:lineRule="exact"/>
              <w:ind w:left="170"/>
              <w:rPr>
                <w:i/>
              </w:rPr>
            </w:pPr>
            <w:r w:rsidRPr="002B5107">
              <w:rPr>
                <w:i/>
              </w:rPr>
              <w:t>Austria</w:t>
            </w:r>
          </w:p>
        </w:tc>
      </w:tr>
      <w:tr w:rsidR="00F14D3B" w:rsidRPr="00D21FE6" w14:paraId="7AEAB3E0" w14:textId="77777777" w:rsidTr="0093296D">
        <w:trPr>
          <w:cantSplit/>
        </w:trPr>
        <w:tc>
          <w:tcPr>
            <w:tcW w:w="3346" w:type="dxa"/>
            <w:shd w:val="clear" w:color="auto" w:fill="auto"/>
            <w:vAlign w:val="bottom"/>
          </w:tcPr>
          <w:p w14:paraId="7EDE3F5E" w14:textId="77777777" w:rsidR="00F14D3B" w:rsidRPr="00C40DD2" w:rsidRDefault="00F14D3B" w:rsidP="00D81392">
            <w:pPr>
              <w:spacing w:before="106" w:line="160" w:lineRule="exact"/>
              <w:ind w:left="113"/>
              <w:rPr>
                <w:color w:val="000000" w:themeColor="text1"/>
              </w:rPr>
            </w:pPr>
            <w:r w:rsidRPr="00C40DD2">
              <w:rPr>
                <w:color w:val="000000" w:themeColor="text1"/>
              </w:rPr>
              <w:t>Болгария</w:t>
            </w:r>
          </w:p>
        </w:tc>
        <w:tc>
          <w:tcPr>
            <w:tcW w:w="1830" w:type="dxa"/>
            <w:tcBorders>
              <w:left w:val="single" w:sz="6" w:space="0" w:color="000000"/>
            </w:tcBorders>
            <w:shd w:val="clear" w:color="auto" w:fill="auto"/>
            <w:vAlign w:val="bottom"/>
          </w:tcPr>
          <w:p w14:paraId="2F32050A" w14:textId="68B2A305" w:rsidR="00F14D3B" w:rsidRPr="002B5107" w:rsidRDefault="00F14D3B" w:rsidP="00D81392">
            <w:pPr>
              <w:spacing w:before="106" w:line="160" w:lineRule="exact"/>
              <w:ind w:right="794"/>
              <w:jc w:val="right"/>
            </w:pPr>
            <w:r w:rsidRPr="002B5107">
              <w:t>2023</w:t>
            </w:r>
          </w:p>
        </w:tc>
        <w:tc>
          <w:tcPr>
            <w:tcW w:w="1832" w:type="dxa"/>
            <w:tcBorders>
              <w:left w:val="single" w:sz="6" w:space="0" w:color="000000"/>
            </w:tcBorders>
            <w:shd w:val="clear" w:color="auto" w:fill="auto"/>
            <w:vAlign w:val="bottom"/>
          </w:tcPr>
          <w:p w14:paraId="2CF82F45" w14:textId="2CC950A1" w:rsidR="00F14D3B" w:rsidRPr="002B5107" w:rsidRDefault="00F14D3B" w:rsidP="00D81392">
            <w:pPr>
              <w:spacing w:before="106" w:line="160" w:lineRule="exact"/>
              <w:ind w:right="737"/>
              <w:jc w:val="right"/>
            </w:pPr>
            <w:r w:rsidRPr="002B5107">
              <w:t>8,7</w:t>
            </w:r>
          </w:p>
        </w:tc>
        <w:tc>
          <w:tcPr>
            <w:tcW w:w="2914" w:type="dxa"/>
            <w:tcBorders>
              <w:left w:val="single" w:sz="6" w:space="0" w:color="000000"/>
            </w:tcBorders>
            <w:shd w:val="clear" w:color="auto" w:fill="auto"/>
            <w:vAlign w:val="bottom"/>
          </w:tcPr>
          <w:p w14:paraId="483A2D5A" w14:textId="6B76F035" w:rsidR="00F14D3B" w:rsidRPr="002B5107" w:rsidRDefault="00F14D3B" w:rsidP="00D81392">
            <w:pPr>
              <w:spacing w:before="106" w:line="160" w:lineRule="exact"/>
              <w:ind w:left="170"/>
              <w:rPr>
                <w:i/>
              </w:rPr>
            </w:pPr>
            <w:r w:rsidRPr="002B5107">
              <w:rPr>
                <w:i/>
              </w:rPr>
              <w:t>Bulgaria</w:t>
            </w:r>
          </w:p>
        </w:tc>
      </w:tr>
      <w:tr w:rsidR="00F14D3B" w:rsidRPr="00D21FE6" w14:paraId="00D23B7D" w14:textId="77777777" w:rsidTr="0093296D">
        <w:trPr>
          <w:cantSplit/>
        </w:trPr>
        <w:tc>
          <w:tcPr>
            <w:tcW w:w="3346" w:type="dxa"/>
            <w:shd w:val="clear" w:color="auto" w:fill="auto"/>
            <w:vAlign w:val="bottom"/>
          </w:tcPr>
          <w:p w14:paraId="1903A4F1" w14:textId="77777777" w:rsidR="00F14D3B" w:rsidRPr="00C40DD2" w:rsidRDefault="00F14D3B" w:rsidP="00D81392">
            <w:pPr>
              <w:spacing w:before="106" w:line="160" w:lineRule="exact"/>
              <w:ind w:left="113"/>
              <w:rPr>
                <w:color w:val="000000" w:themeColor="text1"/>
              </w:rPr>
            </w:pPr>
            <w:r w:rsidRPr="00C40DD2">
              <w:rPr>
                <w:color w:val="000000" w:themeColor="text1"/>
              </w:rPr>
              <w:t>Венгрия</w:t>
            </w:r>
          </w:p>
        </w:tc>
        <w:tc>
          <w:tcPr>
            <w:tcW w:w="1830" w:type="dxa"/>
            <w:tcBorders>
              <w:left w:val="single" w:sz="6" w:space="0" w:color="000000"/>
            </w:tcBorders>
            <w:shd w:val="clear" w:color="auto" w:fill="auto"/>
            <w:vAlign w:val="bottom"/>
          </w:tcPr>
          <w:p w14:paraId="3BDB8219" w14:textId="4A99F3B4" w:rsidR="00F14D3B" w:rsidRPr="002B5107" w:rsidRDefault="00F14D3B" w:rsidP="00D81392">
            <w:pPr>
              <w:spacing w:before="106" w:line="160" w:lineRule="exact"/>
              <w:ind w:right="794"/>
              <w:jc w:val="right"/>
            </w:pPr>
            <w:r w:rsidRPr="002B5107">
              <w:t>2023</w:t>
            </w:r>
          </w:p>
        </w:tc>
        <w:tc>
          <w:tcPr>
            <w:tcW w:w="1832" w:type="dxa"/>
            <w:tcBorders>
              <w:left w:val="single" w:sz="6" w:space="0" w:color="000000"/>
            </w:tcBorders>
            <w:shd w:val="clear" w:color="auto" w:fill="auto"/>
            <w:vAlign w:val="bottom"/>
          </w:tcPr>
          <w:p w14:paraId="6F1ADD09" w14:textId="6903C82A" w:rsidR="00F14D3B" w:rsidRPr="002B5107" w:rsidRDefault="00F14D3B" w:rsidP="00D81392">
            <w:pPr>
              <w:spacing w:before="106" w:line="160" w:lineRule="exact"/>
              <w:ind w:right="737"/>
              <w:jc w:val="right"/>
            </w:pPr>
            <w:r w:rsidRPr="002B5107">
              <w:t>12,9</w:t>
            </w:r>
          </w:p>
        </w:tc>
        <w:tc>
          <w:tcPr>
            <w:tcW w:w="2914" w:type="dxa"/>
            <w:tcBorders>
              <w:left w:val="single" w:sz="6" w:space="0" w:color="000000"/>
            </w:tcBorders>
            <w:shd w:val="clear" w:color="auto" w:fill="auto"/>
            <w:vAlign w:val="bottom"/>
          </w:tcPr>
          <w:p w14:paraId="749E87F2" w14:textId="43F43246" w:rsidR="00F14D3B" w:rsidRPr="002B5107" w:rsidRDefault="00F14D3B" w:rsidP="00D81392">
            <w:pPr>
              <w:spacing w:before="106" w:line="160" w:lineRule="exact"/>
              <w:ind w:left="170"/>
              <w:rPr>
                <w:i/>
              </w:rPr>
            </w:pPr>
            <w:r w:rsidRPr="002B5107">
              <w:rPr>
                <w:i/>
              </w:rPr>
              <w:t>Hungary</w:t>
            </w:r>
          </w:p>
        </w:tc>
      </w:tr>
      <w:tr w:rsidR="00F14D3B" w:rsidRPr="00D21FE6" w14:paraId="03BE2362" w14:textId="77777777" w:rsidTr="0093296D">
        <w:trPr>
          <w:cantSplit/>
        </w:trPr>
        <w:tc>
          <w:tcPr>
            <w:tcW w:w="3346" w:type="dxa"/>
            <w:shd w:val="clear" w:color="auto" w:fill="auto"/>
            <w:vAlign w:val="bottom"/>
          </w:tcPr>
          <w:p w14:paraId="1C40E588" w14:textId="77777777" w:rsidR="00F14D3B" w:rsidRPr="00C40DD2" w:rsidRDefault="00F14D3B" w:rsidP="00D81392">
            <w:pPr>
              <w:spacing w:before="106" w:line="160" w:lineRule="exact"/>
              <w:ind w:left="113"/>
              <w:rPr>
                <w:color w:val="000000" w:themeColor="text1"/>
              </w:rPr>
            </w:pPr>
            <w:r w:rsidRPr="00C40DD2">
              <w:rPr>
                <w:color w:val="000000" w:themeColor="text1"/>
              </w:rPr>
              <w:t>Германия</w:t>
            </w:r>
          </w:p>
        </w:tc>
        <w:tc>
          <w:tcPr>
            <w:tcW w:w="1830" w:type="dxa"/>
            <w:tcBorders>
              <w:left w:val="single" w:sz="6" w:space="0" w:color="000000"/>
            </w:tcBorders>
            <w:shd w:val="clear" w:color="auto" w:fill="auto"/>
            <w:vAlign w:val="bottom"/>
          </w:tcPr>
          <w:p w14:paraId="00B251F3" w14:textId="5A942C13" w:rsidR="00F14D3B" w:rsidRPr="002B5107" w:rsidRDefault="00F14D3B" w:rsidP="00D81392">
            <w:pPr>
              <w:spacing w:before="106" w:line="160" w:lineRule="exact"/>
              <w:ind w:right="794"/>
              <w:jc w:val="right"/>
            </w:pPr>
            <w:r w:rsidRPr="002B5107">
              <w:t>2023</w:t>
            </w:r>
          </w:p>
        </w:tc>
        <w:tc>
          <w:tcPr>
            <w:tcW w:w="1832" w:type="dxa"/>
            <w:tcBorders>
              <w:left w:val="single" w:sz="6" w:space="0" w:color="000000"/>
            </w:tcBorders>
            <w:shd w:val="clear" w:color="auto" w:fill="auto"/>
            <w:vAlign w:val="bottom"/>
          </w:tcPr>
          <w:p w14:paraId="53FE9774" w14:textId="1C8E5004" w:rsidR="00F14D3B" w:rsidRPr="002B5107" w:rsidRDefault="00F14D3B" w:rsidP="00D81392">
            <w:pPr>
              <w:spacing w:before="106" w:line="160" w:lineRule="exact"/>
              <w:ind w:right="737"/>
              <w:jc w:val="right"/>
            </w:pPr>
            <w:r w:rsidRPr="002B5107">
              <w:t>4,2</w:t>
            </w:r>
          </w:p>
        </w:tc>
        <w:tc>
          <w:tcPr>
            <w:tcW w:w="2914" w:type="dxa"/>
            <w:tcBorders>
              <w:left w:val="single" w:sz="6" w:space="0" w:color="000000"/>
            </w:tcBorders>
            <w:shd w:val="clear" w:color="auto" w:fill="auto"/>
            <w:vAlign w:val="bottom"/>
          </w:tcPr>
          <w:p w14:paraId="690519DD" w14:textId="15DA8AF9" w:rsidR="00F14D3B" w:rsidRPr="002B5107" w:rsidRDefault="00F14D3B" w:rsidP="00D81392">
            <w:pPr>
              <w:spacing w:before="106" w:line="160" w:lineRule="exact"/>
              <w:ind w:left="170"/>
              <w:rPr>
                <w:i/>
              </w:rPr>
            </w:pPr>
            <w:r w:rsidRPr="002B5107">
              <w:rPr>
                <w:i/>
              </w:rPr>
              <w:t>Germany</w:t>
            </w:r>
          </w:p>
        </w:tc>
      </w:tr>
      <w:tr w:rsidR="00F14D3B" w:rsidRPr="00D21FE6" w14:paraId="70581AB6" w14:textId="77777777" w:rsidTr="0093296D">
        <w:trPr>
          <w:cantSplit/>
        </w:trPr>
        <w:tc>
          <w:tcPr>
            <w:tcW w:w="3346" w:type="dxa"/>
            <w:shd w:val="clear" w:color="auto" w:fill="auto"/>
            <w:vAlign w:val="bottom"/>
          </w:tcPr>
          <w:p w14:paraId="30600FE3" w14:textId="77777777" w:rsidR="00F14D3B" w:rsidRPr="00C40DD2" w:rsidRDefault="00F14D3B" w:rsidP="00D81392">
            <w:pPr>
              <w:spacing w:before="106" w:line="160" w:lineRule="exact"/>
              <w:ind w:left="113"/>
              <w:rPr>
                <w:color w:val="000000" w:themeColor="text1"/>
              </w:rPr>
            </w:pPr>
            <w:r w:rsidRPr="00C40DD2">
              <w:rPr>
                <w:color w:val="000000" w:themeColor="text1"/>
              </w:rPr>
              <w:t>Дания</w:t>
            </w:r>
          </w:p>
        </w:tc>
        <w:tc>
          <w:tcPr>
            <w:tcW w:w="1830" w:type="dxa"/>
            <w:tcBorders>
              <w:left w:val="single" w:sz="6" w:space="0" w:color="000000"/>
            </w:tcBorders>
            <w:shd w:val="clear" w:color="auto" w:fill="auto"/>
            <w:vAlign w:val="bottom"/>
          </w:tcPr>
          <w:p w14:paraId="704E5486" w14:textId="6044780D" w:rsidR="00F14D3B" w:rsidRPr="002B5107" w:rsidRDefault="00F14D3B" w:rsidP="00274682">
            <w:pPr>
              <w:spacing w:before="106" w:line="160" w:lineRule="exact"/>
              <w:ind w:right="794"/>
              <w:jc w:val="right"/>
              <w:rPr>
                <w:lang w:val="en-US"/>
              </w:rPr>
            </w:pPr>
            <w:r w:rsidRPr="002B5107">
              <w:t>2022</w:t>
            </w:r>
          </w:p>
        </w:tc>
        <w:tc>
          <w:tcPr>
            <w:tcW w:w="1832" w:type="dxa"/>
            <w:tcBorders>
              <w:left w:val="single" w:sz="6" w:space="0" w:color="000000"/>
            </w:tcBorders>
            <w:shd w:val="clear" w:color="auto" w:fill="auto"/>
            <w:vAlign w:val="bottom"/>
          </w:tcPr>
          <w:p w14:paraId="080D8973" w14:textId="4C07FB47" w:rsidR="00F14D3B" w:rsidRPr="002B5107" w:rsidRDefault="00F14D3B" w:rsidP="00D81392">
            <w:pPr>
              <w:spacing w:before="106" w:line="160" w:lineRule="exact"/>
              <w:ind w:right="737"/>
              <w:jc w:val="right"/>
            </w:pPr>
            <w:r w:rsidRPr="002B5107">
              <w:t>3,4</w:t>
            </w:r>
          </w:p>
        </w:tc>
        <w:tc>
          <w:tcPr>
            <w:tcW w:w="2914" w:type="dxa"/>
            <w:tcBorders>
              <w:left w:val="single" w:sz="6" w:space="0" w:color="000000"/>
            </w:tcBorders>
            <w:shd w:val="clear" w:color="auto" w:fill="auto"/>
            <w:vAlign w:val="bottom"/>
          </w:tcPr>
          <w:p w14:paraId="0A5EC27E" w14:textId="4B2A9062" w:rsidR="00F14D3B" w:rsidRPr="002B5107" w:rsidRDefault="00F14D3B" w:rsidP="00D81392">
            <w:pPr>
              <w:spacing w:before="106" w:line="160" w:lineRule="exact"/>
              <w:ind w:left="170"/>
              <w:rPr>
                <w:i/>
              </w:rPr>
            </w:pPr>
            <w:r w:rsidRPr="002B5107">
              <w:rPr>
                <w:i/>
              </w:rPr>
              <w:t>Denmark</w:t>
            </w:r>
          </w:p>
        </w:tc>
      </w:tr>
      <w:tr w:rsidR="00F14D3B" w:rsidRPr="00D21FE6" w14:paraId="5E45CA08" w14:textId="77777777" w:rsidTr="0093296D">
        <w:trPr>
          <w:cantSplit/>
        </w:trPr>
        <w:tc>
          <w:tcPr>
            <w:tcW w:w="3346" w:type="dxa"/>
            <w:shd w:val="clear" w:color="auto" w:fill="auto"/>
            <w:vAlign w:val="bottom"/>
          </w:tcPr>
          <w:p w14:paraId="7F05A822" w14:textId="77777777" w:rsidR="00F14D3B" w:rsidRPr="00C40DD2" w:rsidRDefault="00F14D3B" w:rsidP="00D81392">
            <w:pPr>
              <w:spacing w:before="106" w:line="160" w:lineRule="exact"/>
              <w:ind w:left="113"/>
              <w:rPr>
                <w:color w:val="000000" w:themeColor="text1"/>
              </w:rPr>
            </w:pPr>
            <w:r w:rsidRPr="00C40DD2">
              <w:rPr>
                <w:color w:val="000000" w:themeColor="text1"/>
              </w:rPr>
              <w:t>Италия</w:t>
            </w:r>
          </w:p>
        </w:tc>
        <w:tc>
          <w:tcPr>
            <w:tcW w:w="1830" w:type="dxa"/>
            <w:tcBorders>
              <w:left w:val="single" w:sz="6" w:space="0" w:color="000000"/>
            </w:tcBorders>
            <w:shd w:val="clear" w:color="auto" w:fill="auto"/>
            <w:vAlign w:val="bottom"/>
          </w:tcPr>
          <w:p w14:paraId="17100F79" w14:textId="6E5A3140" w:rsidR="00F14D3B" w:rsidRPr="002B5107" w:rsidRDefault="00F14D3B" w:rsidP="00D81392">
            <w:pPr>
              <w:spacing w:before="106" w:line="160" w:lineRule="exact"/>
              <w:ind w:right="794"/>
              <w:jc w:val="right"/>
            </w:pPr>
            <w:r w:rsidRPr="002B5107">
              <w:t>2022</w:t>
            </w:r>
          </w:p>
        </w:tc>
        <w:tc>
          <w:tcPr>
            <w:tcW w:w="1832" w:type="dxa"/>
            <w:tcBorders>
              <w:left w:val="single" w:sz="6" w:space="0" w:color="000000"/>
            </w:tcBorders>
            <w:shd w:val="clear" w:color="auto" w:fill="auto"/>
            <w:vAlign w:val="bottom"/>
          </w:tcPr>
          <w:p w14:paraId="5E2E56D1" w14:textId="14FA1C11" w:rsidR="00F14D3B" w:rsidRPr="002B5107" w:rsidRDefault="00F14D3B" w:rsidP="00D81392">
            <w:pPr>
              <w:spacing w:before="106" w:line="160" w:lineRule="exact"/>
              <w:ind w:right="737"/>
              <w:jc w:val="right"/>
            </w:pPr>
            <w:r w:rsidRPr="002B5107">
              <w:t>3,6</w:t>
            </w:r>
          </w:p>
        </w:tc>
        <w:tc>
          <w:tcPr>
            <w:tcW w:w="2914" w:type="dxa"/>
            <w:tcBorders>
              <w:left w:val="single" w:sz="6" w:space="0" w:color="000000"/>
            </w:tcBorders>
            <w:shd w:val="clear" w:color="auto" w:fill="auto"/>
            <w:vAlign w:val="bottom"/>
          </w:tcPr>
          <w:p w14:paraId="32C5832B" w14:textId="35AB5C20" w:rsidR="00F14D3B" w:rsidRPr="002B5107" w:rsidRDefault="00F14D3B" w:rsidP="00D81392">
            <w:pPr>
              <w:spacing w:before="106" w:line="160" w:lineRule="exact"/>
              <w:ind w:left="170"/>
              <w:rPr>
                <w:i/>
              </w:rPr>
            </w:pPr>
            <w:r w:rsidRPr="002B5107">
              <w:rPr>
                <w:i/>
              </w:rPr>
              <w:t>Italy</w:t>
            </w:r>
          </w:p>
        </w:tc>
      </w:tr>
      <w:tr w:rsidR="00F14D3B" w:rsidRPr="00D21FE6" w14:paraId="265810C0" w14:textId="77777777" w:rsidTr="0093296D">
        <w:trPr>
          <w:cantSplit/>
        </w:trPr>
        <w:tc>
          <w:tcPr>
            <w:tcW w:w="3346" w:type="dxa"/>
            <w:shd w:val="clear" w:color="auto" w:fill="auto"/>
            <w:vAlign w:val="bottom"/>
          </w:tcPr>
          <w:p w14:paraId="366484B3" w14:textId="77777777" w:rsidR="00F14D3B" w:rsidRPr="00C40DD2" w:rsidRDefault="00F14D3B" w:rsidP="00D81392">
            <w:pPr>
              <w:spacing w:before="106" w:line="160" w:lineRule="exact"/>
              <w:ind w:left="113"/>
              <w:rPr>
                <w:color w:val="000000" w:themeColor="text1"/>
              </w:rPr>
            </w:pPr>
            <w:r w:rsidRPr="00C40DD2">
              <w:rPr>
                <w:color w:val="000000" w:themeColor="text1"/>
              </w:rPr>
              <w:t>Литва</w:t>
            </w:r>
          </w:p>
        </w:tc>
        <w:tc>
          <w:tcPr>
            <w:tcW w:w="1830" w:type="dxa"/>
            <w:tcBorders>
              <w:left w:val="single" w:sz="6" w:space="0" w:color="000000"/>
            </w:tcBorders>
            <w:shd w:val="clear" w:color="auto" w:fill="auto"/>
            <w:vAlign w:val="bottom"/>
          </w:tcPr>
          <w:p w14:paraId="4943A12A" w14:textId="5946365C" w:rsidR="00F14D3B" w:rsidRPr="002B5107" w:rsidRDefault="00F14D3B" w:rsidP="00D81392">
            <w:pPr>
              <w:spacing w:before="106" w:line="160" w:lineRule="exact"/>
              <w:ind w:right="794"/>
              <w:jc w:val="right"/>
            </w:pPr>
            <w:r w:rsidRPr="002B5107">
              <w:t>2023</w:t>
            </w:r>
          </w:p>
        </w:tc>
        <w:tc>
          <w:tcPr>
            <w:tcW w:w="1832" w:type="dxa"/>
            <w:tcBorders>
              <w:left w:val="single" w:sz="6" w:space="0" w:color="000000"/>
            </w:tcBorders>
            <w:shd w:val="clear" w:color="auto" w:fill="auto"/>
            <w:vAlign w:val="bottom"/>
          </w:tcPr>
          <w:p w14:paraId="428AB5CE" w14:textId="201F9713" w:rsidR="00F14D3B" w:rsidRPr="002B5107" w:rsidRDefault="00F14D3B" w:rsidP="00D81392">
            <w:pPr>
              <w:spacing w:before="106" w:line="160" w:lineRule="exact"/>
              <w:ind w:right="737"/>
              <w:jc w:val="right"/>
            </w:pPr>
            <w:r w:rsidRPr="002B5107">
              <w:t>9,7</w:t>
            </w:r>
          </w:p>
        </w:tc>
        <w:tc>
          <w:tcPr>
            <w:tcW w:w="2914" w:type="dxa"/>
            <w:tcBorders>
              <w:left w:val="single" w:sz="6" w:space="0" w:color="000000"/>
            </w:tcBorders>
            <w:shd w:val="clear" w:color="auto" w:fill="auto"/>
            <w:vAlign w:val="bottom"/>
          </w:tcPr>
          <w:p w14:paraId="5E6D68BD" w14:textId="74FF6CD1" w:rsidR="00F14D3B" w:rsidRPr="002B5107" w:rsidRDefault="00F14D3B" w:rsidP="00D81392">
            <w:pPr>
              <w:spacing w:before="106" w:line="160" w:lineRule="exact"/>
              <w:ind w:left="170"/>
              <w:rPr>
                <w:i/>
              </w:rPr>
            </w:pPr>
            <w:r w:rsidRPr="002B5107">
              <w:rPr>
                <w:i/>
              </w:rPr>
              <w:t>Lithuania</w:t>
            </w:r>
          </w:p>
        </w:tc>
      </w:tr>
      <w:tr w:rsidR="00F14D3B" w:rsidRPr="00D21FE6" w14:paraId="41EFD73C" w14:textId="77777777" w:rsidTr="0093296D">
        <w:trPr>
          <w:cantSplit/>
        </w:trPr>
        <w:tc>
          <w:tcPr>
            <w:tcW w:w="3346" w:type="dxa"/>
            <w:shd w:val="clear" w:color="auto" w:fill="auto"/>
            <w:vAlign w:val="bottom"/>
          </w:tcPr>
          <w:p w14:paraId="1B87536B" w14:textId="77777777" w:rsidR="00F14D3B" w:rsidRPr="00C40DD2" w:rsidRDefault="00F14D3B" w:rsidP="00D81392">
            <w:pPr>
              <w:spacing w:before="106" w:line="160" w:lineRule="exact"/>
              <w:ind w:left="113"/>
              <w:rPr>
                <w:color w:val="000000" w:themeColor="text1"/>
              </w:rPr>
            </w:pPr>
            <w:r w:rsidRPr="00C40DD2">
              <w:rPr>
                <w:color w:val="000000" w:themeColor="text1"/>
              </w:rPr>
              <w:t>Нидерланды</w:t>
            </w:r>
          </w:p>
        </w:tc>
        <w:tc>
          <w:tcPr>
            <w:tcW w:w="1830" w:type="dxa"/>
            <w:tcBorders>
              <w:left w:val="single" w:sz="6" w:space="0" w:color="000000"/>
            </w:tcBorders>
            <w:shd w:val="clear" w:color="auto" w:fill="auto"/>
            <w:vAlign w:val="bottom"/>
          </w:tcPr>
          <w:p w14:paraId="3197F628" w14:textId="1279CFE9" w:rsidR="00F14D3B" w:rsidRPr="002B5107" w:rsidRDefault="00F14D3B" w:rsidP="00D81392">
            <w:pPr>
              <w:spacing w:before="106" w:line="160" w:lineRule="exact"/>
              <w:ind w:right="794"/>
              <w:jc w:val="right"/>
            </w:pPr>
            <w:r w:rsidRPr="002B5107">
              <w:t>2023</w:t>
            </w:r>
          </w:p>
        </w:tc>
        <w:tc>
          <w:tcPr>
            <w:tcW w:w="1832" w:type="dxa"/>
            <w:tcBorders>
              <w:left w:val="single" w:sz="6" w:space="0" w:color="000000"/>
            </w:tcBorders>
            <w:shd w:val="clear" w:color="auto" w:fill="auto"/>
            <w:vAlign w:val="bottom"/>
          </w:tcPr>
          <w:p w14:paraId="2DCB1E8B" w14:textId="6D51038B" w:rsidR="00F14D3B" w:rsidRPr="002B5107" w:rsidRDefault="00F14D3B" w:rsidP="00D81392">
            <w:pPr>
              <w:spacing w:before="106" w:line="160" w:lineRule="exact"/>
              <w:ind w:right="737"/>
              <w:jc w:val="right"/>
            </w:pPr>
            <w:r w:rsidRPr="002B5107">
              <w:t>4,3</w:t>
            </w:r>
          </w:p>
        </w:tc>
        <w:tc>
          <w:tcPr>
            <w:tcW w:w="2914" w:type="dxa"/>
            <w:tcBorders>
              <w:left w:val="single" w:sz="6" w:space="0" w:color="000000"/>
            </w:tcBorders>
            <w:shd w:val="clear" w:color="auto" w:fill="auto"/>
            <w:vAlign w:val="bottom"/>
          </w:tcPr>
          <w:p w14:paraId="645F954F" w14:textId="5AD079D0" w:rsidR="00F14D3B" w:rsidRPr="002B5107" w:rsidRDefault="00F14D3B" w:rsidP="00D81392">
            <w:pPr>
              <w:spacing w:before="106" w:line="160" w:lineRule="exact"/>
              <w:ind w:left="170"/>
              <w:rPr>
                <w:i/>
              </w:rPr>
            </w:pPr>
            <w:r w:rsidRPr="002B5107">
              <w:rPr>
                <w:i/>
              </w:rPr>
              <w:t>Netherlands</w:t>
            </w:r>
          </w:p>
        </w:tc>
      </w:tr>
      <w:tr w:rsidR="00F14D3B" w:rsidRPr="00D21FE6" w14:paraId="7A6A26A6" w14:textId="77777777" w:rsidTr="0093296D">
        <w:trPr>
          <w:cantSplit/>
        </w:trPr>
        <w:tc>
          <w:tcPr>
            <w:tcW w:w="3346" w:type="dxa"/>
            <w:shd w:val="clear" w:color="auto" w:fill="auto"/>
            <w:vAlign w:val="bottom"/>
          </w:tcPr>
          <w:p w14:paraId="2920E2FA" w14:textId="77777777" w:rsidR="00F14D3B" w:rsidRPr="00C40DD2" w:rsidRDefault="00F14D3B" w:rsidP="00D81392">
            <w:pPr>
              <w:spacing w:before="106" w:line="160" w:lineRule="exact"/>
              <w:ind w:left="113"/>
              <w:rPr>
                <w:color w:val="000000" w:themeColor="text1"/>
              </w:rPr>
            </w:pPr>
            <w:r w:rsidRPr="00C40DD2">
              <w:rPr>
                <w:color w:val="000000" w:themeColor="text1"/>
              </w:rPr>
              <w:t>Польша</w:t>
            </w:r>
          </w:p>
        </w:tc>
        <w:tc>
          <w:tcPr>
            <w:tcW w:w="1830" w:type="dxa"/>
            <w:tcBorders>
              <w:left w:val="single" w:sz="6" w:space="0" w:color="000000"/>
            </w:tcBorders>
            <w:shd w:val="clear" w:color="auto" w:fill="auto"/>
            <w:vAlign w:val="bottom"/>
          </w:tcPr>
          <w:p w14:paraId="6DB063EA" w14:textId="02EA1B6D" w:rsidR="00F14D3B" w:rsidRPr="002B5107" w:rsidRDefault="00F14D3B" w:rsidP="00D81392">
            <w:pPr>
              <w:spacing w:before="106" w:line="160" w:lineRule="exact"/>
              <w:ind w:right="794"/>
              <w:jc w:val="right"/>
            </w:pPr>
            <w:r w:rsidRPr="002B5107">
              <w:t>2023</w:t>
            </w:r>
          </w:p>
        </w:tc>
        <w:tc>
          <w:tcPr>
            <w:tcW w:w="1832" w:type="dxa"/>
            <w:tcBorders>
              <w:left w:val="single" w:sz="6" w:space="0" w:color="000000"/>
            </w:tcBorders>
            <w:shd w:val="clear" w:color="auto" w:fill="auto"/>
            <w:vAlign w:val="bottom"/>
          </w:tcPr>
          <w:p w14:paraId="22F5F2B5" w14:textId="0A95ECB9" w:rsidR="00F14D3B" w:rsidRPr="002B5107" w:rsidRDefault="00F14D3B" w:rsidP="00D81392">
            <w:pPr>
              <w:spacing w:before="106" w:line="160" w:lineRule="exact"/>
              <w:ind w:right="737"/>
              <w:jc w:val="right"/>
            </w:pPr>
            <w:r w:rsidRPr="002B5107">
              <w:t>2,6</w:t>
            </w:r>
          </w:p>
        </w:tc>
        <w:tc>
          <w:tcPr>
            <w:tcW w:w="2914" w:type="dxa"/>
            <w:tcBorders>
              <w:left w:val="single" w:sz="6" w:space="0" w:color="000000"/>
            </w:tcBorders>
            <w:shd w:val="clear" w:color="auto" w:fill="auto"/>
            <w:vAlign w:val="bottom"/>
          </w:tcPr>
          <w:p w14:paraId="506CD668" w14:textId="0E4EB68A" w:rsidR="00F14D3B" w:rsidRPr="002B5107" w:rsidRDefault="00F14D3B" w:rsidP="00D81392">
            <w:pPr>
              <w:spacing w:before="106" w:line="160" w:lineRule="exact"/>
              <w:ind w:left="170"/>
              <w:rPr>
                <w:i/>
              </w:rPr>
            </w:pPr>
            <w:r w:rsidRPr="002B5107">
              <w:rPr>
                <w:i/>
              </w:rPr>
              <w:t>Poland</w:t>
            </w:r>
          </w:p>
        </w:tc>
      </w:tr>
      <w:tr w:rsidR="00F14D3B" w:rsidRPr="00D21FE6" w14:paraId="4260F71C" w14:textId="77777777" w:rsidTr="0093296D">
        <w:trPr>
          <w:cantSplit/>
        </w:trPr>
        <w:tc>
          <w:tcPr>
            <w:tcW w:w="3346" w:type="dxa"/>
            <w:shd w:val="clear" w:color="auto" w:fill="auto"/>
            <w:vAlign w:val="bottom"/>
          </w:tcPr>
          <w:p w14:paraId="5559AA76" w14:textId="77777777" w:rsidR="00F14D3B" w:rsidRPr="00C40DD2" w:rsidRDefault="00F14D3B" w:rsidP="00D81392">
            <w:pPr>
              <w:spacing w:before="106" w:line="160" w:lineRule="exact"/>
              <w:ind w:left="113"/>
              <w:rPr>
                <w:color w:val="000000" w:themeColor="text1"/>
              </w:rPr>
            </w:pPr>
            <w:r w:rsidRPr="00C40DD2">
              <w:rPr>
                <w:color w:val="000000" w:themeColor="text1"/>
              </w:rPr>
              <w:t>Румыния</w:t>
            </w:r>
          </w:p>
        </w:tc>
        <w:tc>
          <w:tcPr>
            <w:tcW w:w="1830" w:type="dxa"/>
            <w:tcBorders>
              <w:left w:val="single" w:sz="6" w:space="0" w:color="000000"/>
            </w:tcBorders>
            <w:shd w:val="clear" w:color="auto" w:fill="auto"/>
            <w:vAlign w:val="bottom"/>
          </w:tcPr>
          <w:p w14:paraId="6BED49F4" w14:textId="0DA44C09" w:rsidR="00F14D3B" w:rsidRPr="002B5107" w:rsidRDefault="00F14D3B" w:rsidP="00D81392">
            <w:pPr>
              <w:spacing w:before="106" w:line="160" w:lineRule="exact"/>
              <w:ind w:right="794"/>
              <w:jc w:val="right"/>
            </w:pPr>
            <w:r w:rsidRPr="002B5107">
              <w:t>2023</w:t>
            </w:r>
          </w:p>
        </w:tc>
        <w:tc>
          <w:tcPr>
            <w:tcW w:w="1832" w:type="dxa"/>
            <w:tcBorders>
              <w:left w:val="single" w:sz="6" w:space="0" w:color="000000"/>
            </w:tcBorders>
            <w:shd w:val="clear" w:color="auto" w:fill="auto"/>
            <w:vAlign w:val="bottom"/>
          </w:tcPr>
          <w:p w14:paraId="093B14B9" w14:textId="3C9D283F" w:rsidR="00F14D3B" w:rsidRPr="002B5107" w:rsidRDefault="00F14D3B" w:rsidP="00D81392">
            <w:pPr>
              <w:spacing w:before="106" w:line="160" w:lineRule="exact"/>
              <w:ind w:right="737"/>
              <w:jc w:val="right"/>
            </w:pPr>
            <w:r w:rsidRPr="002B5107">
              <w:t>13,7</w:t>
            </w:r>
          </w:p>
        </w:tc>
        <w:tc>
          <w:tcPr>
            <w:tcW w:w="2914" w:type="dxa"/>
            <w:tcBorders>
              <w:left w:val="single" w:sz="6" w:space="0" w:color="000000"/>
            </w:tcBorders>
            <w:shd w:val="clear" w:color="auto" w:fill="auto"/>
            <w:vAlign w:val="bottom"/>
          </w:tcPr>
          <w:p w14:paraId="3A96B315" w14:textId="374C79B1" w:rsidR="00F14D3B" w:rsidRPr="002B5107" w:rsidRDefault="00F14D3B" w:rsidP="00D81392">
            <w:pPr>
              <w:spacing w:before="106" w:line="160" w:lineRule="exact"/>
              <w:ind w:left="170"/>
              <w:rPr>
                <w:i/>
              </w:rPr>
            </w:pPr>
            <w:r w:rsidRPr="002B5107">
              <w:rPr>
                <w:i/>
              </w:rPr>
              <w:t>Romania</w:t>
            </w:r>
          </w:p>
        </w:tc>
      </w:tr>
      <w:tr w:rsidR="00F14D3B" w:rsidRPr="00D21FE6" w14:paraId="6915A427" w14:textId="77777777" w:rsidTr="0093296D">
        <w:trPr>
          <w:cantSplit/>
        </w:trPr>
        <w:tc>
          <w:tcPr>
            <w:tcW w:w="3346" w:type="dxa"/>
            <w:shd w:val="clear" w:color="auto" w:fill="auto"/>
            <w:vAlign w:val="bottom"/>
          </w:tcPr>
          <w:p w14:paraId="578EB431" w14:textId="77777777" w:rsidR="00F14D3B" w:rsidRPr="00C40DD2" w:rsidRDefault="00F14D3B" w:rsidP="00D81392">
            <w:pPr>
              <w:spacing w:before="106" w:line="160" w:lineRule="exact"/>
              <w:ind w:left="113"/>
              <w:rPr>
                <w:color w:val="000000" w:themeColor="text1"/>
              </w:rPr>
            </w:pPr>
            <w:r w:rsidRPr="00C40DD2">
              <w:rPr>
                <w:color w:val="000000" w:themeColor="text1"/>
              </w:rPr>
              <w:t>Финляндия</w:t>
            </w:r>
          </w:p>
        </w:tc>
        <w:tc>
          <w:tcPr>
            <w:tcW w:w="1830" w:type="dxa"/>
            <w:tcBorders>
              <w:left w:val="single" w:sz="6" w:space="0" w:color="000000"/>
            </w:tcBorders>
            <w:shd w:val="clear" w:color="auto" w:fill="auto"/>
            <w:vAlign w:val="bottom"/>
          </w:tcPr>
          <w:p w14:paraId="18A3944B" w14:textId="76456BAA" w:rsidR="00F14D3B" w:rsidRPr="002B5107" w:rsidRDefault="00F14D3B" w:rsidP="00D81392">
            <w:pPr>
              <w:spacing w:before="106" w:line="160" w:lineRule="exact"/>
              <w:ind w:right="794"/>
              <w:jc w:val="right"/>
            </w:pPr>
            <w:r w:rsidRPr="002B5107">
              <w:t>2023</w:t>
            </w:r>
          </w:p>
        </w:tc>
        <w:tc>
          <w:tcPr>
            <w:tcW w:w="1832" w:type="dxa"/>
            <w:tcBorders>
              <w:left w:val="single" w:sz="6" w:space="0" w:color="000000"/>
            </w:tcBorders>
            <w:shd w:val="clear" w:color="auto" w:fill="auto"/>
            <w:vAlign w:val="bottom"/>
          </w:tcPr>
          <w:p w14:paraId="567CC894" w14:textId="1CEFC628" w:rsidR="00F14D3B" w:rsidRPr="002B5107" w:rsidRDefault="00F14D3B" w:rsidP="00D81392">
            <w:pPr>
              <w:spacing w:before="106" w:line="160" w:lineRule="exact"/>
              <w:ind w:right="737"/>
              <w:jc w:val="right"/>
            </w:pPr>
            <w:r w:rsidRPr="002B5107">
              <w:t>11,5</w:t>
            </w:r>
          </w:p>
        </w:tc>
        <w:tc>
          <w:tcPr>
            <w:tcW w:w="2914" w:type="dxa"/>
            <w:tcBorders>
              <w:left w:val="single" w:sz="6" w:space="0" w:color="000000"/>
            </w:tcBorders>
            <w:shd w:val="clear" w:color="auto" w:fill="auto"/>
            <w:vAlign w:val="bottom"/>
          </w:tcPr>
          <w:p w14:paraId="0C27AC9C" w14:textId="2E6C61A2" w:rsidR="00F14D3B" w:rsidRPr="002B5107" w:rsidRDefault="00F14D3B" w:rsidP="00D81392">
            <w:pPr>
              <w:spacing w:before="106" w:line="160" w:lineRule="exact"/>
              <w:ind w:left="170"/>
              <w:rPr>
                <w:i/>
              </w:rPr>
            </w:pPr>
            <w:r w:rsidRPr="002B5107">
              <w:rPr>
                <w:i/>
              </w:rPr>
              <w:t xml:space="preserve">Finland </w:t>
            </w:r>
          </w:p>
        </w:tc>
      </w:tr>
      <w:tr w:rsidR="00F14D3B" w:rsidRPr="00D21FE6" w14:paraId="1EAA1835" w14:textId="77777777" w:rsidTr="0093296D">
        <w:trPr>
          <w:cantSplit/>
        </w:trPr>
        <w:tc>
          <w:tcPr>
            <w:tcW w:w="3346" w:type="dxa"/>
            <w:shd w:val="clear" w:color="auto" w:fill="auto"/>
            <w:vAlign w:val="bottom"/>
          </w:tcPr>
          <w:p w14:paraId="7E4750F1" w14:textId="77777777" w:rsidR="00F14D3B" w:rsidRPr="00C40DD2" w:rsidRDefault="00F14D3B" w:rsidP="00D81392">
            <w:pPr>
              <w:spacing w:before="106" w:line="160" w:lineRule="exact"/>
              <w:ind w:left="113"/>
              <w:rPr>
                <w:color w:val="000000" w:themeColor="text1"/>
              </w:rPr>
            </w:pPr>
            <w:r w:rsidRPr="00C40DD2">
              <w:rPr>
                <w:color w:val="000000" w:themeColor="text1"/>
              </w:rPr>
              <w:t>Франция</w:t>
            </w:r>
          </w:p>
        </w:tc>
        <w:tc>
          <w:tcPr>
            <w:tcW w:w="1830" w:type="dxa"/>
            <w:tcBorders>
              <w:left w:val="single" w:sz="6" w:space="0" w:color="000000"/>
            </w:tcBorders>
            <w:shd w:val="clear" w:color="auto" w:fill="auto"/>
            <w:vAlign w:val="bottom"/>
          </w:tcPr>
          <w:p w14:paraId="10F93985" w14:textId="4E391692" w:rsidR="00F14D3B" w:rsidRPr="002B5107" w:rsidRDefault="00F14D3B" w:rsidP="00D81392">
            <w:pPr>
              <w:spacing w:before="106" w:line="160" w:lineRule="exact"/>
              <w:ind w:right="794"/>
              <w:jc w:val="right"/>
            </w:pPr>
            <w:r w:rsidRPr="002B5107">
              <w:t>2021</w:t>
            </w:r>
          </w:p>
        </w:tc>
        <w:tc>
          <w:tcPr>
            <w:tcW w:w="1832" w:type="dxa"/>
            <w:tcBorders>
              <w:left w:val="single" w:sz="6" w:space="0" w:color="000000"/>
            </w:tcBorders>
            <w:shd w:val="clear" w:color="auto" w:fill="auto"/>
            <w:vAlign w:val="bottom"/>
          </w:tcPr>
          <w:p w14:paraId="4420627B" w14:textId="180E0633" w:rsidR="00F14D3B" w:rsidRPr="002B5107" w:rsidRDefault="00F14D3B" w:rsidP="00D81392">
            <w:pPr>
              <w:spacing w:before="106" w:line="160" w:lineRule="exact"/>
              <w:ind w:right="737"/>
              <w:jc w:val="right"/>
            </w:pPr>
            <w:r w:rsidRPr="002B5107">
              <w:t>5,1</w:t>
            </w:r>
          </w:p>
        </w:tc>
        <w:tc>
          <w:tcPr>
            <w:tcW w:w="2914" w:type="dxa"/>
            <w:tcBorders>
              <w:left w:val="single" w:sz="6" w:space="0" w:color="000000"/>
            </w:tcBorders>
            <w:shd w:val="clear" w:color="auto" w:fill="auto"/>
            <w:vAlign w:val="bottom"/>
          </w:tcPr>
          <w:p w14:paraId="296EE73F" w14:textId="2DBDE85D" w:rsidR="00F14D3B" w:rsidRPr="002B5107" w:rsidRDefault="00F14D3B" w:rsidP="00D81392">
            <w:pPr>
              <w:spacing w:before="106" w:line="160" w:lineRule="exact"/>
              <w:ind w:left="170"/>
              <w:rPr>
                <w:i/>
              </w:rPr>
            </w:pPr>
            <w:r w:rsidRPr="002B5107">
              <w:rPr>
                <w:i/>
              </w:rPr>
              <w:t>France</w:t>
            </w:r>
          </w:p>
        </w:tc>
      </w:tr>
      <w:tr w:rsidR="00F14D3B" w:rsidRPr="00D21FE6" w14:paraId="7FB3BAF3" w14:textId="77777777" w:rsidTr="0093296D">
        <w:trPr>
          <w:cantSplit/>
        </w:trPr>
        <w:tc>
          <w:tcPr>
            <w:tcW w:w="3346" w:type="dxa"/>
            <w:shd w:val="clear" w:color="auto" w:fill="auto"/>
            <w:vAlign w:val="bottom"/>
          </w:tcPr>
          <w:p w14:paraId="7E6F6531" w14:textId="77777777" w:rsidR="00F14D3B" w:rsidRPr="00C40DD2" w:rsidRDefault="00F14D3B" w:rsidP="00D81392">
            <w:pPr>
              <w:spacing w:before="106" w:line="160" w:lineRule="exact"/>
              <w:ind w:left="113"/>
              <w:rPr>
                <w:color w:val="000000" w:themeColor="text1"/>
              </w:rPr>
            </w:pPr>
            <w:r w:rsidRPr="00C40DD2">
              <w:rPr>
                <w:color w:val="000000" w:themeColor="text1"/>
              </w:rPr>
              <w:t>Швеция</w:t>
            </w:r>
          </w:p>
        </w:tc>
        <w:tc>
          <w:tcPr>
            <w:tcW w:w="1830" w:type="dxa"/>
            <w:tcBorders>
              <w:left w:val="single" w:sz="6" w:space="0" w:color="000000"/>
            </w:tcBorders>
            <w:shd w:val="clear" w:color="auto" w:fill="auto"/>
            <w:vAlign w:val="bottom"/>
          </w:tcPr>
          <w:p w14:paraId="128A14FF" w14:textId="23A5FDF9" w:rsidR="00F14D3B" w:rsidRPr="002B5107" w:rsidRDefault="00F14D3B" w:rsidP="00D81392">
            <w:pPr>
              <w:spacing w:before="106" w:line="160" w:lineRule="exact"/>
              <w:ind w:right="794"/>
              <w:jc w:val="right"/>
            </w:pPr>
            <w:r w:rsidRPr="002B5107">
              <w:t>2023</w:t>
            </w:r>
          </w:p>
        </w:tc>
        <w:tc>
          <w:tcPr>
            <w:tcW w:w="1832" w:type="dxa"/>
            <w:tcBorders>
              <w:left w:val="single" w:sz="6" w:space="0" w:color="000000"/>
            </w:tcBorders>
            <w:shd w:val="clear" w:color="auto" w:fill="auto"/>
            <w:vAlign w:val="bottom"/>
          </w:tcPr>
          <w:p w14:paraId="5654286B" w14:textId="368E0B9E" w:rsidR="00F14D3B" w:rsidRPr="002B5107" w:rsidRDefault="00F14D3B" w:rsidP="00D81392">
            <w:pPr>
              <w:spacing w:before="106" w:line="160" w:lineRule="exact"/>
              <w:ind w:right="737"/>
              <w:jc w:val="right"/>
            </w:pPr>
            <w:r w:rsidRPr="002B5107">
              <w:t>3,0</w:t>
            </w:r>
          </w:p>
        </w:tc>
        <w:tc>
          <w:tcPr>
            <w:tcW w:w="2914" w:type="dxa"/>
            <w:tcBorders>
              <w:left w:val="single" w:sz="6" w:space="0" w:color="000000"/>
            </w:tcBorders>
            <w:shd w:val="clear" w:color="auto" w:fill="auto"/>
            <w:vAlign w:val="bottom"/>
          </w:tcPr>
          <w:p w14:paraId="759F6A08" w14:textId="480B51DF" w:rsidR="00F14D3B" w:rsidRPr="002B5107" w:rsidRDefault="00F14D3B" w:rsidP="00D81392">
            <w:pPr>
              <w:spacing w:before="106" w:line="160" w:lineRule="exact"/>
              <w:ind w:left="170"/>
              <w:rPr>
                <w:i/>
              </w:rPr>
            </w:pPr>
            <w:r w:rsidRPr="002B5107">
              <w:rPr>
                <w:i/>
              </w:rPr>
              <w:t>Sweden</w:t>
            </w:r>
          </w:p>
        </w:tc>
      </w:tr>
      <w:tr w:rsidR="00F14D3B" w:rsidRPr="00D21FE6" w14:paraId="5DD8BA33" w14:textId="77777777" w:rsidTr="0093296D">
        <w:trPr>
          <w:cantSplit/>
        </w:trPr>
        <w:tc>
          <w:tcPr>
            <w:tcW w:w="3346" w:type="dxa"/>
            <w:shd w:val="clear" w:color="auto" w:fill="auto"/>
            <w:vAlign w:val="bottom"/>
          </w:tcPr>
          <w:p w14:paraId="2D17FAD5" w14:textId="77777777" w:rsidR="00F14D3B" w:rsidRPr="00C40DD2" w:rsidRDefault="00F14D3B" w:rsidP="00D81392">
            <w:pPr>
              <w:pStyle w:val="01-golovka"/>
              <w:spacing w:before="106" w:after="0" w:line="160" w:lineRule="exact"/>
              <w:jc w:val="left"/>
              <w:rPr>
                <w:color w:val="000000" w:themeColor="text1"/>
              </w:rPr>
            </w:pPr>
            <w:r w:rsidRPr="00C40DD2">
              <w:rPr>
                <w:rFonts w:ascii="Arial" w:hAnsi="Arial" w:cs="Arial"/>
                <w:b/>
                <w:bCs/>
                <w:color w:val="000000" w:themeColor="text1"/>
              </w:rPr>
              <w:t>Другие страны</w:t>
            </w:r>
          </w:p>
        </w:tc>
        <w:tc>
          <w:tcPr>
            <w:tcW w:w="1830" w:type="dxa"/>
            <w:tcBorders>
              <w:left w:val="single" w:sz="6" w:space="0" w:color="000000"/>
            </w:tcBorders>
            <w:shd w:val="clear" w:color="auto" w:fill="auto"/>
            <w:vAlign w:val="bottom"/>
          </w:tcPr>
          <w:p w14:paraId="0BFE8F47" w14:textId="77777777" w:rsidR="00F14D3B" w:rsidRPr="002B5107" w:rsidRDefault="00F14D3B" w:rsidP="00D81392">
            <w:pPr>
              <w:spacing w:before="106" w:line="160" w:lineRule="exact"/>
              <w:ind w:right="794"/>
              <w:jc w:val="right"/>
            </w:pPr>
          </w:p>
        </w:tc>
        <w:tc>
          <w:tcPr>
            <w:tcW w:w="1832" w:type="dxa"/>
            <w:tcBorders>
              <w:left w:val="single" w:sz="6" w:space="0" w:color="000000"/>
            </w:tcBorders>
            <w:shd w:val="clear" w:color="auto" w:fill="auto"/>
            <w:vAlign w:val="bottom"/>
          </w:tcPr>
          <w:p w14:paraId="3FCB5EB9" w14:textId="77777777" w:rsidR="00F14D3B" w:rsidRPr="002B5107" w:rsidRDefault="00F14D3B" w:rsidP="00D81392">
            <w:pPr>
              <w:spacing w:before="106" w:line="160" w:lineRule="exact"/>
              <w:ind w:right="737"/>
              <w:jc w:val="right"/>
            </w:pPr>
          </w:p>
        </w:tc>
        <w:tc>
          <w:tcPr>
            <w:tcW w:w="2914" w:type="dxa"/>
            <w:tcBorders>
              <w:left w:val="single" w:sz="6" w:space="0" w:color="000000"/>
            </w:tcBorders>
            <w:shd w:val="clear" w:color="auto" w:fill="auto"/>
            <w:vAlign w:val="bottom"/>
          </w:tcPr>
          <w:p w14:paraId="77FDC76E" w14:textId="3517119C" w:rsidR="00F14D3B" w:rsidRPr="002B5107" w:rsidRDefault="00F14D3B" w:rsidP="00D81392">
            <w:pPr>
              <w:pStyle w:val="01-golovka"/>
              <w:widowControl/>
              <w:spacing w:before="106" w:after="0" w:line="160" w:lineRule="exact"/>
              <w:ind w:left="57"/>
              <w:jc w:val="left"/>
              <w:rPr>
                <w:i/>
              </w:rPr>
            </w:pPr>
            <w:r w:rsidRPr="002B5107">
              <w:rPr>
                <w:rFonts w:ascii="Arial" w:hAnsi="Arial" w:cs="Arial"/>
                <w:b/>
                <w:i/>
              </w:rPr>
              <w:t>Other countries</w:t>
            </w:r>
          </w:p>
        </w:tc>
      </w:tr>
      <w:tr w:rsidR="00F14D3B" w:rsidRPr="00D21FE6" w14:paraId="1A0486AF" w14:textId="77777777" w:rsidTr="0093296D">
        <w:trPr>
          <w:cantSplit/>
        </w:trPr>
        <w:tc>
          <w:tcPr>
            <w:tcW w:w="3346" w:type="dxa"/>
            <w:shd w:val="clear" w:color="auto" w:fill="auto"/>
            <w:vAlign w:val="bottom"/>
          </w:tcPr>
          <w:p w14:paraId="5E6C1E74" w14:textId="77777777" w:rsidR="00F14D3B" w:rsidRPr="00C40DD2" w:rsidRDefault="00F14D3B" w:rsidP="00D81392">
            <w:pPr>
              <w:pStyle w:val="1a"/>
              <w:spacing w:before="106" w:line="160" w:lineRule="exact"/>
              <w:ind w:left="284"/>
              <w:rPr>
                <w:color w:val="000000" w:themeColor="text1"/>
                <w:sz w:val="14"/>
                <w:szCs w:val="14"/>
              </w:rPr>
            </w:pPr>
            <w:r w:rsidRPr="00C40DD2">
              <w:rPr>
                <w:rFonts w:ascii="Arial" w:hAnsi="Arial" w:cs="Arial"/>
                <w:color w:val="000000" w:themeColor="text1"/>
                <w:sz w:val="14"/>
                <w:szCs w:val="14"/>
              </w:rPr>
              <w:t>из них:</w:t>
            </w:r>
          </w:p>
        </w:tc>
        <w:tc>
          <w:tcPr>
            <w:tcW w:w="1830" w:type="dxa"/>
            <w:tcBorders>
              <w:left w:val="single" w:sz="6" w:space="0" w:color="000000"/>
            </w:tcBorders>
            <w:shd w:val="clear" w:color="auto" w:fill="auto"/>
            <w:vAlign w:val="bottom"/>
          </w:tcPr>
          <w:p w14:paraId="74D91F81" w14:textId="77777777" w:rsidR="00F14D3B" w:rsidRPr="002B5107" w:rsidRDefault="00F14D3B" w:rsidP="00D81392">
            <w:pPr>
              <w:spacing w:before="106" w:line="160" w:lineRule="exact"/>
              <w:ind w:right="794"/>
              <w:jc w:val="right"/>
            </w:pPr>
          </w:p>
        </w:tc>
        <w:tc>
          <w:tcPr>
            <w:tcW w:w="1832" w:type="dxa"/>
            <w:tcBorders>
              <w:left w:val="single" w:sz="6" w:space="0" w:color="000000"/>
            </w:tcBorders>
            <w:shd w:val="clear" w:color="auto" w:fill="auto"/>
            <w:vAlign w:val="bottom"/>
          </w:tcPr>
          <w:p w14:paraId="489A901F" w14:textId="77777777" w:rsidR="00F14D3B" w:rsidRPr="002B5107" w:rsidRDefault="00F14D3B" w:rsidP="00D81392">
            <w:pPr>
              <w:spacing w:before="106" w:line="160" w:lineRule="exact"/>
              <w:ind w:right="737"/>
              <w:jc w:val="right"/>
            </w:pPr>
          </w:p>
        </w:tc>
        <w:tc>
          <w:tcPr>
            <w:tcW w:w="2914" w:type="dxa"/>
            <w:tcBorders>
              <w:left w:val="single" w:sz="6" w:space="0" w:color="000000"/>
            </w:tcBorders>
            <w:shd w:val="clear" w:color="auto" w:fill="auto"/>
            <w:vAlign w:val="bottom"/>
          </w:tcPr>
          <w:p w14:paraId="6C97E3A1" w14:textId="3E01D917" w:rsidR="00F14D3B" w:rsidRPr="002B5107" w:rsidRDefault="00F14D3B" w:rsidP="00D81392">
            <w:pPr>
              <w:pStyle w:val="01-golovka"/>
              <w:widowControl/>
              <w:spacing w:before="106" w:after="0" w:line="160" w:lineRule="exact"/>
              <w:ind w:left="284"/>
              <w:jc w:val="left"/>
              <w:rPr>
                <w:i/>
              </w:rPr>
            </w:pPr>
            <w:r w:rsidRPr="002B5107">
              <w:rPr>
                <w:rFonts w:ascii="Arial" w:hAnsi="Arial" w:cs="Arial"/>
                <w:i/>
              </w:rPr>
              <w:t xml:space="preserve"> of which:</w:t>
            </w:r>
          </w:p>
        </w:tc>
      </w:tr>
      <w:tr w:rsidR="00F14D3B" w:rsidRPr="00D21FE6" w14:paraId="2BA31792" w14:textId="77777777" w:rsidTr="0093296D">
        <w:trPr>
          <w:cantSplit/>
        </w:trPr>
        <w:tc>
          <w:tcPr>
            <w:tcW w:w="3346" w:type="dxa"/>
            <w:shd w:val="clear" w:color="auto" w:fill="auto"/>
            <w:vAlign w:val="bottom"/>
          </w:tcPr>
          <w:p w14:paraId="3AAFB055" w14:textId="77777777" w:rsidR="00F14D3B" w:rsidRPr="00C40DD2" w:rsidRDefault="00F14D3B" w:rsidP="00D81392">
            <w:pPr>
              <w:spacing w:before="106" w:line="160" w:lineRule="exact"/>
              <w:ind w:left="113"/>
              <w:rPr>
                <w:color w:val="000000" w:themeColor="text1"/>
              </w:rPr>
            </w:pPr>
            <w:r w:rsidRPr="00C40DD2">
              <w:rPr>
                <w:color w:val="000000" w:themeColor="text1"/>
              </w:rPr>
              <w:t>Австралия</w:t>
            </w:r>
          </w:p>
        </w:tc>
        <w:tc>
          <w:tcPr>
            <w:tcW w:w="1830" w:type="dxa"/>
            <w:tcBorders>
              <w:left w:val="single" w:sz="6" w:space="0" w:color="000000"/>
            </w:tcBorders>
            <w:shd w:val="clear" w:color="auto" w:fill="auto"/>
            <w:vAlign w:val="bottom"/>
          </w:tcPr>
          <w:p w14:paraId="010C6EAC" w14:textId="7FE3C7A3" w:rsidR="00F14D3B" w:rsidRPr="00900DBF" w:rsidRDefault="00F14D3B" w:rsidP="00D81392">
            <w:pPr>
              <w:spacing w:before="106" w:line="160" w:lineRule="exact"/>
              <w:ind w:right="794"/>
              <w:jc w:val="right"/>
            </w:pPr>
            <w:r w:rsidRPr="00900DBF">
              <w:t>2022</w:t>
            </w:r>
          </w:p>
        </w:tc>
        <w:tc>
          <w:tcPr>
            <w:tcW w:w="1832" w:type="dxa"/>
            <w:tcBorders>
              <w:left w:val="single" w:sz="6" w:space="0" w:color="000000"/>
            </w:tcBorders>
            <w:shd w:val="clear" w:color="auto" w:fill="auto"/>
            <w:vAlign w:val="bottom"/>
          </w:tcPr>
          <w:p w14:paraId="54FE5C07" w14:textId="111344BA" w:rsidR="00F14D3B" w:rsidRPr="00900DBF" w:rsidRDefault="00F14D3B" w:rsidP="00D81392">
            <w:pPr>
              <w:spacing w:before="106" w:line="160" w:lineRule="exact"/>
              <w:ind w:right="737"/>
              <w:jc w:val="right"/>
            </w:pPr>
            <w:r w:rsidRPr="00900DBF">
              <w:t>2,0</w:t>
            </w:r>
          </w:p>
        </w:tc>
        <w:tc>
          <w:tcPr>
            <w:tcW w:w="2914" w:type="dxa"/>
            <w:tcBorders>
              <w:left w:val="single" w:sz="6" w:space="0" w:color="000000"/>
            </w:tcBorders>
            <w:shd w:val="clear" w:color="auto" w:fill="auto"/>
            <w:vAlign w:val="bottom"/>
          </w:tcPr>
          <w:p w14:paraId="3D1D6471" w14:textId="77777777" w:rsidR="00F14D3B" w:rsidRPr="00C40DD2" w:rsidRDefault="00F14D3B" w:rsidP="00D81392">
            <w:pPr>
              <w:spacing w:before="106" w:line="160" w:lineRule="exact"/>
              <w:ind w:left="170"/>
              <w:rPr>
                <w:i/>
                <w:color w:val="000000" w:themeColor="text1"/>
              </w:rPr>
            </w:pPr>
            <w:r w:rsidRPr="00C40DD2">
              <w:rPr>
                <w:i/>
                <w:color w:val="000000" w:themeColor="text1"/>
              </w:rPr>
              <w:t>Australia</w:t>
            </w:r>
          </w:p>
        </w:tc>
      </w:tr>
      <w:tr w:rsidR="00F14D3B" w:rsidRPr="00D21FE6" w14:paraId="7F337598" w14:textId="77777777" w:rsidTr="0093296D">
        <w:trPr>
          <w:cantSplit/>
        </w:trPr>
        <w:tc>
          <w:tcPr>
            <w:tcW w:w="3346" w:type="dxa"/>
            <w:shd w:val="clear" w:color="auto" w:fill="auto"/>
            <w:vAlign w:val="bottom"/>
          </w:tcPr>
          <w:p w14:paraId="2ACC11AF" w14:textId="77777777" w:rsidR="00F14D3B" w:rsidRPr="00C40DD2" w:rsidRDefault="00F14D3B" w:rsidP="00D81392">
            <w:pPr>
              <w:spacing w:before="106" w:line="160" w:lineRule="exact"/>
              <w:ind w:left="113"/>
              <w:rPr>
                <w:color w:val="000000" w:themeColor="text1"/>
              </w:rPr>
            </w:pPr>
            <w:r w:rsidRPr="00C40DD2">
              <w:rPr>
                <w:color w:val="000000" w:themeColor="text1"/>
              </w:rPr>
              <w:t>Аргентина</w:t>
            </w:r>
          </w:p>
        </w:tc>
        <w:tc>
          <w:tcPr>
            <w:tcW w:w="1830" w:type="dxa"/>
            <w:tcBorders>
              <w:left w:val="single" w:sz="6" w:space="0" w:color="000000"/>
            </w:tcBorders>
            <w:shd w:val="clear" w:color="auto" w:fill="auto"/>
            <w:vAlign w:val="bottom"/>
          </w:tcPr>
          <w:p w14:paraId="71CF31A6" w14:textId="5D25FB31" w:rsidR="00F14D3B" w:rsidRPr="00900DBF" w:rsidRDefault="00F14D3B" w:rsidP="00D81392">
            <w:pPr>
              <w:spacing w:before="106" w:line="160" w:lineRule="exact"/>
              <w:ind w:right="794"/>
              <w:jc w:val="right"/>
            </w:pPr>
            <w:r w:rsidRPr="00900DBF">
              <w:t>2023</w:t>
            </w:r>
          </w:p>
        </w:tc>
        <w:tc>
          <w:tcPr>
            <w:tcW w:w="1832" w:type="dxa"/>
            <w:tcBorders>
              <w:left w:val="single" w:sz="6" w:space="0" w:color="000000"/>
            </w:tcBorders>
            <w:shd w:val="clear" w:color="auto" w:fill="auto"/>
            <w:vAlign w:val="bottom"/>
          </w:tcPr>
          <w:p w14:paraId="34B0ADA8" w14:textId="65B98487" w:rsidR="00F14D3B" w:rsidRPr="00900DBF" w:rsidRDefault="00F14D3B" w:rsidP="00D81392">
            <w:pPr>
              <w:spacing w:before="106" w:line="160" w:lineRule="exact"/>
              <w:ind w:right="737"/>
              <w:jc w:val="right"/>
            </w:pPr>
            <w:r w:rsidRPr="00900DBF">
              <w:t>31,9</w:t>
            </w:r>
          </w:p>
        </w:tc>
        <w:tc>
          <w:tcPr>
            <w:tcW w:w="2914" w:type="dxa"/>
            <w:tcBorders>
              <w:left w:val="single" w:sz="6" w:space="0" w:color="000000"/>
            </w:tcBorders>
            <w:shd w:val="clear" w:color="auto" w:fill="auto"/>
            <w:vAlign w:val="bottom"/>
          </w:tcPr>
          <w:p w14:paraId="7902E5B6" w14:textId="77777777" w:rsidR="00F14D3B" w:rsidRPr="00C40DD2" w:rsidRDefault="00F14D3B" w:rsidP="00D81392">
            <w:pPr>
              <w:spacing w:before="106" w:line="160" w:lineRule="exact"/>
              <w:ind w:left="170"/>
              <w:rPr>
                <w:i/>
                <w:color w:val="000000" w:themeColor="text1"/>
              </w:rPr>
            </w:pPr>
            <w:r w:rsidRPr="00C40DD2">
              <w:rPr>
                <w:i/>
                <w:color w:val="000000" w:themeColor="text1"/>
              </w:rPr>
              <w:t>Argentina</w:t>
            </w:r>
          </w:p>
        </w:tc>
      </w:tr>
      <w:tr w:rsidR="00F14D3B" w:rsidRPr="00D21FE6" w14:paraId="47C33B1C" w14:textId="77777777" w:rsidTr="0093296D">
        <w:trPr>
          <w:cantSplit/>
        </w:trPr>
        <w:tc>
          <w:tcPr>
            <w:tcW w:w="3346" w:type="dxa"/>
            <w:shd w:val="clear" w:color="auto" w:fill="auto"/>
            <w:vAlign w:val="bottom"/>
          </w:tcPr>
          <w:p w14:paraId="7433396F" w14:textId="77777777" w:rsidR="00F14D3B" w:rsidRPr="00C40DD2" w:rsidRDefault="00F14D3B" w:rsidP="00D81392">
            <w:pPr>
              <w:spacing w:before="106" w:line="160" w:lineRule="exact"/>
              <w:ind w:left="113"/>
              <w:rPr>
                <w:color w:val="000000" w:themeColor="text1"/>
              </w:rPr>
            </w:pPr>
            <w:r w:rsidRPr="00C40DD2">
              <w:rPr>
                <w:color w:val="000000" w:themeColor="text1"/>
              </w:rPr>
              <w:t>Канада</w:t>
            </w:r>
          </w:p>
        </w:tc>
        <w:tc>
          <w:tcPr>
            <w:tcW w:w="1830" w:type="dxa"/>
            <w:tcBorders>
              <w:left w:val="single" w:sz="6" w:space="0" w:color="000000"/>
            </w:tcBorders>
            <w:shd w:val="clear" w:color="auto" w:fill="auto"/>
            <w:vAlign w:val="bottom"/>
          </w:tcPr>
          <w:p w14:paraId="6C2F42D8" w14:textId="34F0821B" w:rsidR="00F14D3B" w:rsidRPr="00900DBF" w:rsidRDefault="00F14D3B" w:rsidP="00D81392">
            <w:pPr>
              <w:spacing w:before="106" w:line="160" w:lineRule="exact"/>
              <w:ind w:right="794"/>
              <w:jc w:val="right"/>
            </w:pPr>
            <w:r w:rsidRPr="00900DBF">
              <w:t>2023</w:t>
            </w:r>
          </w:p>
        </w:tc>
        <w:tc>
          <w:tcPr>
            <w:tcW w:w="1832" w:type="dxa"/>
            <w:tcBorders>
              <w:left w:val="single" w:sz="6" w:space="0" w:color="000000"/>
            </w:tcBorders>
            <w:shd w:val="clear" w:color="auto" w:fill="auto"/>
            <w:vAlign w:val="bottom"/>
          </w:tcPr>
          <w:p w14:paraId="6C244B7B" w14:textId="0DAFFC2A" w:rsidR="00F14D3B" w:rsidRPr="00900DBF" w:rsidRDefault="00F14D3B" w:rsidP="00D81392">
            <w:pPr>
              <w:spacing w:before="106" w:line="160" w:lineRule="exact"/>
              <w:ind w:right="737"/>
              <w:jc w:val="right"/>
            </w:pPr>
            <w:r w:rsidRPr="00900DBF">
              <w:t>12,2</w:t>
            </w:r>
          </w:p>
        </w:tc>
        <w:tc>
          <w:tcPr>
            <w:tcW w:w="2914" w:type="dxa"/>
            <w:tcBorders>
              <w:left w:val="single" w:sz="6" w:space="0" w:color="000000"/>
            </w:tcBorders>
            <w:shd w:val="clear" w:color="auto" w:fill="auto"/>
            <w:vAlign w:val="bottom"/>
          </w:tcPr>
          <w:p w14:paraId="4770A6FE" w14:textId="77777777" w:rsidR="00F14D3B" w:rsidRPr="00C40DD2" w:rsidRDefault="00F14D3B" w:rsidP="00D81392">
            <w:pPr>
              <w:spacing w:before="106" w:line="160" w:lineRule="exact"/>
              <w:ind w:left="170"/>
              <w:rPr>
                <w:i/>
                <w:color w:val="000000" w:themeColor="text1"/>
              </w:rPr>
            </w:pPr>
            <w:r w:rsidRPr="00C40DD2">
              <w:rPr>
                <w:i/>
                <w:color w:val="000000" w:themeColor="text1"/>
              </w:rPr>
              <w:t>Canada</w:t>
            </w:r>
          </w:p>
        </w:tc>
      </w:tr>
      <w:tr w:rsidR="00F14D3B" w:rsidRPr="00D21FE6" w14:paraId="7AFCA81B" w14:textId="77777777" w:rsidTr="0093296D">
        <w:trPr>
          <w:cantSplit/>
        </w:trPr>
        <w:tc>
          <w:tcPr>
            <w:tcW w:w="3346" w:type="dxa"/>
            <w:shd w:val="clear" w:color="auto" w:fill="auto"/>
            <w:vAlign w:val="bottom"/>
          </w:tcPr>
          <w:p w14:paraId="27BF7D09" w14:textId="77777777" w:rsidR="00F14D3B" w:rsidRPr="00C40DD2" w:rsidRDefault="00F14D3B" w:rsidP="00D81392">
            <w:pPr>
              <w:spacing w:before="106" w:line="160" w:lineRule="exact"/>
              <w:ind w:left="113"/>
              <w:rPr>
                <w:color w:val="000000" w:themeColor="text1"/>
              </w:rPr>
            </w:pPr>
            <w:r w:rsidRPr="00C40DD2">
              <w:rPr>
                <w:color w:val="000000" w:themeColor="text1"/>
              </w:rPr>
              <w:t>Мексика</w:t>
            </w:r>
          </w:p>
        </w:tc>
        <w:tc>
          <w:tcPr>
            <w:tcW w:w="1830" w:type="dxa"/>
            <w:tcBorders>
              <w:left w:val="single" w:sz="6" w:space="0" w:color="000000"/>
            </w:tcBorders>
            <w:shd w:val="clear" w:color="auto" w:fill="auto"/>
            <w:vAlign w:val="bottom"/>
          </w:tcPr>
          <w:p w14:paraId="782C9044" w14:textId="76129C67" w:rsidR="00F14D3B" w:rsidRPr="00900DBF" w:rsidRDefault="00F14D3B" w:rsidP="00D81392">
            <w:pPr>
              <w:spacing w:before="106" w:line="160" w:lineRule="exact"/>
              <w:ind w:right="794"/>
              <w:jc w:val="right"/>
            </w:pPr>
            <w:r w:rsidRPr="00900DBF">
              <w:t>2023</w:t>
            </w:r>
          </w:p>
        </w:tc>
        <w:tc>
          <w:tcPr>
            <w:tcW w:w="1832" w:type="dxa"/>
            <w:tcBorders>
              <w:left w:val="single" w:sz="6" w:space="0" w:color="000000"/>
            </w:tcBorders>
            <w:shd w:val="clear" w:color="auto" w:fill="auto"/>
            <w:vAlign w:val="bottom"/>
          </w:tcPr>
          <w:p w14:paraId="60A78447" w14:textId="7F8DF907" w:rsidR="00F14D3B" w:rsidRPr="00900DBF" w:rsidRDefault="00F14D3B" w:rsidP="00D81392">
            <w:pPr>
              <w:spacing w:before="106" w:line="160" w:lineRule="exact"/>
              <w:ind w:right="737"/>
              <w:jc w:val="right"/>
            </w:pPr>
            <w:r w:rsidRPr="00900DBF">
              <w:t>34,6</w:t>
            </w:r>
          </w:p>
        </w:tc>
        <w:tc>
          <w:tcPr>
            <w:tcW w:w="2914" w:type="dxa"/>
            <w:tcBorders>
              <w:left w:val="single" w:sz="6" w:space="0" w:color="000000"/>
            </w:tcBorders>
            <w:shd w:val="clear" w:color="auto" w:fill="auto"/>
            <w:vAlign w:val="bottom"/>
          </w:tcPr>
          <w:p w14:paraId="158A7023" w14:textId="77777777" w:rsidR="00F14D3B" w:rsidRPr="00C40DD2" w:rsidRDefault="00F14D3B" w:rsidP="00D81392">
            <w:pPr>
              <w:spacing w:before="106" w:line="160" w:lineRule="exact"/>
              <w:ind w:left="170"/>
              <w:rPr>
                <w:i/>
                <w:color w:val="000000" w:themeColor="text1"/>
              </w:rPr>
            </w:pPr>
            <w:r w:rsidRPr="00C40DD2">
              <w:rPr>
                <w:i/>
                <w:color w:val="000000" w:themeColor="text1"/>
              </w:rPr>
              <w:t>Mexico</w:t>
            </w:r>
          </w:p>
        </w:tc>
      </w:tr>
      <w:tr w:rsidR="00F14D3B" w:rsidRPr="00D21FE6" w14:paraId="49830E2E" w14:textId="77777777" w:rsidTr="0093296D">
        <w:trPr>
          <w:cantSplit/>
        </w:trPr>
        <w:tc>
          <w:tcPr>
            <w:tcW w:w="3346" w:type="dxa"/>
            <w:shd w:val="clear" w:color="auto" w:fill="auto"/>
            <w:vAlign w:val="bottom"/>
          </w:tcPr>
          <w:p w14:paraId="49CA1941" w14:textId="77777777" w:rsidR="00F14D3B" w:rsidRPr="00C40DD2" w:rsidRDefault="00F14D3B" w:rsidP="00D81392">
            <w:pPr>
              <w:spacing w:before="106" w:line="160" w:lineRule="exact"/>
              <w:ind w:left="113"/>
              <w:rPr>
                <w:color w:val="000000" w:themeColor="text1"/>
              </w:rPr>
            </w:pPr>
            <w:r w:rsidRPr="00C40DD2">
              <w:rPr>
                <w:color w:val="000000" w:themeColor="text1"/>
              </w:rPr>
              <w:t>Норвегия</w:t>
            </w:r>
          </w:p>
        </w:tc>
        <w:tc>
          <w:tcPr>
            <w:tcW w:w="1830" w:type="dxa"/>
            <w:tcBorders>
              <w:left w:val="single" w:sz="6" w:space="0" w:color="000000"/>
            </w:tcBorders>
            <w:shd w:val="clear" w:color="auto" w:fill="auto"/>
            <w:vAlign w:val="bottom"/>
          </w:tcPr>
          <w:p w14:paraId="6937BFC8" w14:textId="45955453" w:rsidR="00F14D3B" w:rsidRPr="00900DBF" w:rsidRDefault="00F14D3B" w:rsidP="00D81392">
            <w:pPr>
              <w:spacing w:before="106" w:line="160" w:lineRule="exact"/>
              <w:ind w:right="794"/>
              <w:jc w:val="right"/>
            </w:pPr>
            <w:r w:rsidRPr="00900DBF">
              <w:t>2023</w:t>
            </w:r>
          </w:p>
        </w:tc>
        <w:tc>
          <w:tcPr>
            <w:tcW w:w="1832" w:type="dxa"/>
            <w:tcBorders>
              <w:left w:val="single" w:sz="6" w:space="0" w:color="000000"/>
            </w:tcBorders>
            <w:shd w:val="clear" w:color="auto" w:fill="auto"/>
            <w:vAlign w:val="bottom"/>
          </w:tcPr>
          <w:p w14:paraId="1AC54E73" w14:textId="3F3F54AE" w:rsidR="00F14D3B" w:rsidRPr="00900DBF" w:rsidRDefault="00F14D3B" w:rsidP="00D81392">
            <w:pPr>
              <w:spacing w:before="106" w:line="160" w:lineRule="exact"/>
              <w:ind w:right="737"/>
              <w:jc w:val="right"/>
            </w:pPr>
            <w:r w:rsidRPr="00900DBF">
              <w:t>3,8</w:t>
            </w:r>
          </w:p>
        </w:tc>
        <w:tc>
          <w:tcPr>
            <w:tcW w:w="2914" w:type="dxa"/>
            <w:tcBorders>
              <w:left w:val="single" w:sz="6" w:space="0" w:color="000000"/>
            </w:tcBorders>
            <w:shd w:val="clear" w:color="auto" w:fill="auto"/>
            <w:vAlign w:val="bottom"/>
          </w:tcPr>
          <w:p w14:paraId="1E5F4FBF" w14:textId="77777777" w:rsidR="00F14D3B" w:rsidRPr="00C40DD2" w:rsidRDefault="00F14D3B" w:rsidP="00D81392">
            <w:pPr>
              <w:spacing w:before="106" w:line="160" w:lineRule="exact"/>
              <w:ind w:left="170"/>
              <w:rPr>
                <w:i/>
                <w:color w:val="000000" w:themeColor="text1"/>
              </w:rPr>
            </w:pPr>
            <w:r w:rsidRPr="00C40DD2">
              <w:rPr>
                <w:i/>
                <w:color w:val="000000" w:themeColor="text1"/>
              </w:rPr>
              <w:t>Norway</w:t>
            </w:r>
          </w:p>
        </w:tc>
      </w:tr>
      <w:tr w:rsidR="00F14D3B" w:rsidRPr="00D21FE6" w14:paraId="2183B138" w14:textId="77777777" w:rsidTr="0093296D">
        <w:trPr>
          <w:cantSplit/>
        </w:trPr>
        <w:tc>
          <w:tcPr>
            <w:tcW w:w="3346" w:type="dxa"/>
            <w:shd w:val="clear" w:color="auto" w:fill="auto"/>
            <w:vAlign w:val="bottom"/>
          </w:tcPr>
          <w:p w14:paraId="43C3D29A" w14:textId="77777777" w:rsidR="00F14D3B" w:rsidRPr="00C40DD2" w:rsidRDefault="00F14D3B" w:rsidP="00D81392">
            <w:pPr>
              <w:spacing w:before="106" w:line="160" w:lineRule="exact"/>
              <w:ind w:left="113"/>
              <w:rPr>
                <w:color w:val="000000" w:themeColor="text1"/>
              </w:rPr>
            </w:pPr>
            <w:r w:rsidRPr="00C40DD2">
              <w:rPr>
                <w:color w:val="000000" w:themeColor="text1"/>
              </w:rPr>
              <w:t>Республика Корея</w:t>
            </w:r>
          </w:p>
        </w:tc>
        <w:tc>
          <w:tcPr>
            <w:tcW w:w="1830" w:type="dxa"/>
            <w:tcBorders>
              <w:left w:val="single" w:sz="6" w:space="0" w:color="000000"/>
            </w:tcBorders>
            <w:shd w:val="clear" w:color="auto" w:fill="auto"/>
            <w:vAlign w:val="bottom"/>
          </w:tcPr>
          <w:p w14:paraId="4A733A42" w14:textId="57375936" w:rsidR="00F14D3B" w:rsidRPr="00900DBF" w:rsidRDefault="00F14D3B" w:rsidP="00D81392">
            <w:pPr>
              <w:spacing w:before="106" w:line="160" w:lineRule="exact"/>
              <w:ind w:right="794"/>
              <w:jc w:val="right"/>
            </w:pPr>
            <w:r w:rsidRPr="00900DBF">
              <w:t>2023</w:t>
            </w:r>
          </w:p>
        </w:tc>
        <w:tc>
          <w:tcPr>
            <w:tcW w:w="1832" w:type="dxa"/>
            <w:tcBorders>
              <w:left w:val="single" w:sz="6" w:space="0" w:color="000000"/>
            </w:tcBorders>
            <w:shd w:val="clear" w:color="auto" w:fill="auto"/>
            <w:vAlign w:val="bottom"/>
          </w:tcPr>
          <w:p w14:paraId="418EC76D" w14:textId="4B1A0EA4" w:rsidR="00F14D3B" w:rsidRPr="00900DBF" w:rsidRDefault="00F14D3B" w:rsidP="00D81392">
            <w:pPr>
              <w:spacing w:before="106" w:line="160" w:lineRule="exact"/>
              <w:ind w:right="737"/>
              <w:jc w:val="right"/>
            </w:pPr>
            <w:r w:rsidRPr="00900DBF">
              <w:t>10,0</w:t>
            </w:r>
          </w:p>
        </w:tc>
        <w:tc>
          <w:tcPr>
            <w:tcW w:w="2914" w:type="dxa"/>
            <w:tcBorders>
              <w:left w:val="single" w:sz="6" w:space="0" w:color="000000"/>
            </w:tcBorders>
            <w:shd w:val="clear" w:color="auto" w:fill="auto"/>
            <w:vAlign w:val="bottom"/>
          </w:tcPr>
          <w:p w14:paraId="1D856516" w14:textId="77777777" w:rsidR="00F14D3B" w:rsidRPr="00C40DD2" w:rsidRDefault="00F14D3B" w:rsidP="00D81392">
            <w:pPr>
              <w:spacing w:before="106" w:line="160" w:lineRule="exact"/>
              <w:ind w:left="170"/>
              <w:rPr>
                <w:i/>
                <w:color w:val="000000" w:themeColor="text1"/>
              </w:rPr>
            </w:pPr>
            <w:r w:rsidRPr="00C40DD2">
              <w:rPr>
                <w:i/>
                <w:color w:val="000000" w:themeColor="text1"/>
              </w:rPr>
              <w:t>Republic of Korea</w:t>
            </w:r>
          </w:p>
        </w:tc>
      </w:tr>
      <w:tr w:rsidR="00F14D3B" w:rsidRPr="00D21FE6" w14:paraId="03D490D1" w14:textId="77777777" w:rsidTr="0093296D">
        <w:trPr>
          <w:cantSplit/>
        </w:trPr>
        <w:tc>
          <w:tcPr>
            <w:tcW w:w="3346" w:type="dxa"/>
            <w:shd w:val="clear" w:color="auto" w:fill="auto"/>
            <w:vAlign w:val="bottom"/>
          </w:tcPr>
          <w:p w14:paraId="478BE444" w14:textId="3528092E" w:rsidR="00F14D3B" w:rsidRPr="00C40DD2" w:rsidRDefault="00F14D3B" w:rsidP="00D81392">
            <w:pPr>
              <w:spacing w:before="106" w:line="160" w:lineRule="exact"/>
              <w:ind w:left="113"/>
              <w:rPr>
                <w:color w:val="000000" w:themeColor="text1"/>
              </w:rPr>
            </w:pPr>
            <w:r w:rsidRPr="00C40DD2">
              <w:rPr>
                <w:color w:val="000000" w:themeColor="text1"/>
              </w:rPr>
              <w:t>Соединенное Королевство (Великобритания)</w:t>
            </w:r>
            <w:r w:rsidRPr="00C40DD2">
              <w:rPr>
                <w:i/>
                <w:color w:val="000000" w:themeColor="text1"/>
              </w:rPr>
              <w:t xml:space="preserve"> </w:t>
            </w:r>
          </w:p>
        </w:tc>
        <w:tc>
          <w:tcPr>
            <w:tcW w:w="1830" w:type="dxa"/>
            <w:tcBorders>
              <w:left w:val="single" w:sz="6" w:space="0" w:color="000000"/>
            </w:tcBorders>
            <w:shd w:val="clear" w:color="auto" w:fill="auto"/>
            <w:vAlign w:val="bottom"/>
          </w:tcPr>
          <w:p w14:paraId="5CC0D45A" w14:textId="2DBF6536" w:rsidR="00F14D3B" w:rsidRPr="00900DBF" w:rsidRDefault="00F14D3B" w:rsidP="00D81392">
            <w:pPr>
              <w:spacing w:before="106" w:line="160" w:lineRule="exact"/>
              <w:ind w:right="794"/>
              <w:jc w:val="right"/>
            </w:pPr>
            <w:r w:rsidRPr="00900DBF">
              <w:t>2020</w:t>
            </w:r>
          </w:p>
        </w:tc>
        <w:tc>
          <w:tcPr>
            <w:tcW w:w="1832" w:type="dxa"/>
            <w:tcBorders>
              <w:left w:val="single" w:sz="6" w:space="0" w:color="000000"/>
            </w:tcBorders>
            <w:shd w:val="clear" w:color="auto" w:fill="auto"/>
            <w:vAlign w:val="bottom"/>
          </w:tcPr>
          <w:p w14:paraId="6C9F5DC1" w14:textId="216B5346" w:rsidR="00F14D3B" w:rsidRPr="00900DBF" w:rsidRDefault="00F14D3B" w:rsidP="00D81392">
            <w:pPr>
              <w:spacing w:before="106" w:line="160" w:lineRule="exact"/>
              <w:ind w:right="737"/>
              <w:jc w:val="right"/>
            </w:pPr>
            <w:r w:rsidRPr="00900DBF">
              <w:t>6,2</w:t>
            </w:r>
          </w:p>
        </w:tc>
        <w:tc>
          <w:tcPr>
            <w:tcW w:w="2914" w:type="dxa"/>
            <w:tcBorders>
              <w:left w:val="single" w:sz="6" w:space="0" w:color="000000"/>
            </w:tcBorders>
            <w:shd w:val="clear" w:color="auto" w:fill="auto"/>
            <w:vAlign w:val="bottom"/>
          </w:tcPr>
          <w:p w14:paraId="38DCA5E2" w14:textId="7C212FAC" w:rsidR="00F14D3B" w:rsidRPr="00C40DD2" w:rsidRDefault="00F14D3B" w:rsidP="00D81392">
            <w:pPr>
              <w:spacing w:before="106" w:line="160" w:lineRule="exact"/>
              <w:ind w:left="170"/>
              <w:rPr>
                <w:i/>
                <w:color w:val="000000" w:themeColor="text1"/>
              </w:rPr>
            </w:pPr>
            <w:r w:rsidRPr="00C40DD2">
              <w:rPr>
                <w:i/>
                <w:color w:val="000000" w:themeColor="text1"/>
              </w:rPr>
              <w:t xml:space="preserve">United Kingdom </w:t>
            </w:r>
          </w:p>
        </w:tc>
      </w:tr>
      <w:tr w:rsidR="00F14D3B" w:rsidRPr="00D21FE6" w14:paraId="576D1129" w14:textId="77777777" w:rsidTr="0093296D">
        <w:trPr>
          <w:cantSplit/>
        </w:trPr>
        <w:tc>
          <w:tcPr>
            <w:tcW w:w="3346" w:type="dxa"/>
            <w:shd w:val="clear" w:color="auto" w:fill="auto"/>
            <w:vAlign w:val="bottom"/>
          </w:tcPr>
          <w:p w14:paraId="54327BF9" w14:textId="77777777" w:rsidR="00F14D3B" w:rsidRPr="00C40DD2" w:rsidRDefault="00F14D3B" w:rsidP="00D81392">
            <w:pPr>
              <w:spacing w:before="106" w:line="160" w:lineRule="exact"/>
              <w:ind w:left="113"/>
              <w:rPr>
                <w:color w:val="000000" w:themeColor="text1"/>
              </w:rPr>
            </w:pPr>
            <w:r w:rsidRPr="00C40DD2">
              <w:rPr>
                <w:color w:val="000000" w:themeColor="text1"/>
              </w:rPr>
              <w:t>США</w:t>
            </w:r>
          </w:p>
        </w:tc>
        <w:tc>
          <w:tcPr>
            <w:tcW w:w="1830" w:type="dxa"/>
            <w:tcBorders>
              <w:left w:val="single" w:sz="6" w:space="0" w:color="000000"/>
            </w:tcBorders>
            <w:shd w:val="clear" w:color="auto" w:fill="auto"/>
            <w:vAlign w:val="bottom"/>
          </w:tcPr>
          <w:p w14:paraId="2FCAD600" w14:textId="4BA3014E" w:rsidR="00F14D3B" w:rsidRPr="00900DBF" w:rsidRDefault="00F14D3B" w:rsidP="00D81392">
            <w:pPr>
              <w:spacing w:before="106" w:line="160" w:lineRule="exact"/>
              <w:ind w:right="794"/>
              <w:jc w:val="right"/>
            </w:pPr>
            <w:r w:rsidRPr="00900DBF">
              <w:t>2023</w:t>
            </w:r>
          </w:p>
        </w:tc>
        <w:tc>
          <w:tcPr>
            <w:tcW w:w="1832" w:type="dxa"/>
            <w:tcBorders>
              <w:left w:val="single" w:sz="6" w:space="0" w:color="000000"/>
            </w:tcBorders>
            <w:shd w:val="clear" w:color="auto" w:fill="auto"/>
            <w:vAlign w:val="bottom"/>
          </w:tcPr>
          <w:p w14:paraId="13808FF9" w14:textId="11241BAB" w:rsidR="00F14D3B" w:rsidRPr="00900DBF" w:rsidRDefault="00F14D3B" w:rsidP="00D81392">
            <w:pPr>
              <w:spacing w:before="106" w:line="160" w:lineRule="exact"/>
              <w:ind w:right="737"/>
              <w:jc w:val="right"/>
            </w:pPr>
            <w:r w:rsidRPr="00900DBF">
              <w:t>18,6</w:t>
            </w:r>
          </w:p>
        </w:tc>
        <w:tc>
          <w:tcPr>
            <w:tcW w:w="2914" w:type="dxa"/>
            <w:tcBorders>
              <w:left w:val="single" w:sz="6" w:space="0" w:color="000000"/>
            </w:tcBorders>
            <w:shd w:val="clear" w:color="auto" w:fill="auto"/>
            <w:vAlign w:val="bottom"/>
          </w:tcPr>
          <w:p w14:paraId="4620125B" w14:textId="77777777" w:rsidR="00F14D3B" w:rsidRPr="00C40DD2" w:rsidRDefault="00F14D3B" w:rsidP="00D81392">
            <w:pPr>
              <w:spacing w:before="106" w:line="160" w:lineRule="exact"/>
              <w:ind w:left="170"/>
              <w:rPr>
                <w:i/>
                <w:color w:val="000000" w:themeColor="text1"/>
              </w:rPr>
            </w:pPr>
            <w:r w:rsidRPr="00C40DD2">
              <w:rPr>
                <w:i/>
                <w:color w:val="000000" w:themeColor="text1"/>
              </w:rPr>
              <w:t>USA</w:t>
            </w:r>
          </w:p>
        </w:tc>
      </w:tr>
      <w:tr w:rsidR="00F14D3B" w:rsidRPr="00D21FE6" w14:paraId="336A0E1E" w14:textId="77777777" w:rsidTr="0093296D">
        <w:trPr>
          <w:cantSplit/>
        </w:trPr>
        <w:tc>
          <w:tcPr>
            <w:tcW w:w="3346" w:type="dxa"/>
            <w:shd w:val="clear" w:color="auto" w:fill="auto"/>
            <w:vAlign w:val="bottom"/>
          </w:tcPr>
          <w:p w14:paraId="0E384583" w14:textId="77777777" w:rsidR="00F14D3B" w:rsidRPr="00C40DD2" w:rsidRDefault="00F14D3B" w:rsidP="00D81392">
            <w:pPr>
              <w:spacing w:before="106" w:line="160" w:lineRule="exact"/>
              <w:ind w:left="113"/>
              <w:rPr>
                <w:color w:val="000000" w:themeColor="text1"/>
              </w:rPr>
            </w:pPr>
            <w:r w:rsidRPr="00C40DD2">
              <w:rPr>
                <w:color w:val="000000" w:themeColor="text1"/>
              </w:rPr>
              <w:t>Турция</w:t>
            </w:r>
          </w:p>
        </w:tc>
        <w:tc>
          <w:tcPr>
            <w:tcW w:w="1830" w:type="dxa"/>
            <w:tcBorders>
              <w:left w:val="single" w:sz="6" w:space="0" w:color="000000"/>
            </w:tcBorders>
            <w:shd w:val="clear" w:color="auto" w:fill="auto"/>
            <w:vAlign w:val="bottom"/>
          </w:tcPr>
          <w:p w14:paraId="1FCF707C" w14:textId="6DAF5676" w:rsidR="00F14D3B" w:rsidRPr="00900DBF" w:rsidRDefault="00F14D3B" w:rsidP="00D81392">
            <w:pPr>
              <w:spacing w:before="106" w:line="160" w:lineRule="exact"/>
              <w:ind w:right="794"/>
              <w:jc w:val="right"/>
            </w:pPr>
            <w:r w:rsidRPr="00900DBF">
              <w:t>2023</w:t>
            </w:r>
          </w:p>
        </w:tc>
        <w:tc>
          <w:tcPr>
            <w:tcW w:w="1832" w:type="dxa"/>
            <w:tcBorders>
              <w:left w:val="single" w:sz="6" w:space="0" w:color="000000"/>
            </w:tcBorders>
            <w:shd w:val="clear" w:color="auto" w:fill="auto"/>
            <w:vAlign w:val="bottom"/>
          </w:tcPr>
          <w:p w14:paraId="741AF9DE" w14:textId="3EDEB722" w:rsidR="00F14D3B" w:rsidRPr="00900DBF" w:rsidRDefault="00F14D3B" w:rsidP="00D81392">
            <w:pPr>
              <w:spacing w:before="106" w:line="160" w:lineRule="exact"/>
              <w:ind w:right="737"/>
              <w:jc w:val="right"/>
            </w:pPr>
            <w:r w:rsidRPr="00900DBF">
              <w:t>13,5</w:t>
            </w:r>
          </w:p>
        </w:tc>
        <w:tc>
          <w:tcPr>
            <w:tcW w:w="2914" w:type="dxa"/>
            <w:tcBorders>
              <w:left w:val="single" w:sz="6" w:space="0" w:color="000000"/>
            </w:tcBorders>
            <w:shd w:val="clear" w:color="auto" w:fill="auto"/>
            <w:vAlign w:val="bottom"/>
          </w:tcPr>
          <w:p w14:paraId="49F0BC06" w14:textId="77777777" w:rsidR="00F14D3B" w:rsidRPr="00C40DD2" w:rsidRDefault="00F14D3B" w:rsidP="00D81392">
            <w:pPr>
              <w:spacing w:before="106" w:line="160" w:lineRule="exact"/>
              <w:ind w:left="170"/>
              <w:rPr>
                <w:i/>
                <w:color w:val="000000" w:themeColor="text1"/>
              </w:rPr>
            </w:pPr>
            <w:r w:rsidRPr="00C40DD2">
              <w:rPr>
                <w:i/>
                <w:color w:val="000000" w:themeColor="text1"/>
              </w:rPr>
              <w:t>Turkey</w:t>
            </w:r>
          </w:p>
        </w:tc>
      </w:tr>
      <w:tr w:rsidR="00F14D3B" w:rsidRPr="00D21FE6" w14:paraId="32F21304" w14:textId="77777777" w:rsidTr="0093296D">
        <w:trPr>
          <w:cantSplit/>
        </w:trPr>
        <w:tc>
          <w:tcPr>
            <w:tcW w:w="3346" w:type="dxa"/>
            <w:tcBorders>
              <w:bottom w:val="single" w:sz="6" w:space="0" w:color="000000"/>
            </w:tcBorders>
            <w:shd w:val="clear" w:color="auto" w:fill="auto"/>
            <w:vAlign w:val="bottom"/>
          </w:tcPr>
          <w:p w14:paraId="06AC69DF" w14:textId="77777777" w:rsidR="00F14D3B" w:rsidRPr="00C40DD2" w:rsidRDefault="00F14D3B" w:rsidP="00D81392">
            <w:pPr>
              <w:spacing w:before="106" w:line="160" w:lineRule="exact"/>
              <w:ind w:left="113"/>
              <w:rPr>
                <w:color w:val="000000" w:themeColor="text1"/>
              </w:rPr>
            </w:pPr>
            <w:r w:rsidRPr="00C40DD2">
              <w:rPr>
                <w:color w:val="000000" w:themeColor="text1"/>
              </w:rPr>
              <w:t>Япония</w:t>
            </w:r>
          </w:p>
        </w:tc>
        <w:tc>
          <w:tcPr>
            <w:tcW w:w="1830" w:type="dxa"/>
            <w:tcBorders>
              <w:left w:val="single" w:sz="6" w:space="0" w:color="000000"/>
              <w:bottom w:val="single" w:sz="6" w:space="0" w:color="000000"/>
            </w:tcBorders>
            <w:shd w:val="clear" w:color="auto" w:fill="auto"/>
            <w:vAlign w:val="bottom"/>
          </w:tcPr>
          <w:p w14:paraId="1F6642BE" w14:textId="6D27865A" w:rsidR="00F14D3B" w:rsidRPr="00900DBF" w:rsidRDefault="00F14D3B" w:rsidP="00D81392">
            <w:pPr>
              <w:spacing w:before="106" w:line="160" w:lineRule="exact"/>
              <w:ind w:right="794"/>
              <w:jc w:val="right"/>
            </w:pPr>
            <w:r w:rsidRPr="00900DBF">
              <w:t>2023</w:t>
            </w:r>
          </w:p>
        </w:tc>
        <w:tc>
          <w:tcPr>
            <w:tcW w:w="1832" w:type="dxa"/>
            <w:tcBorders>
              <w:left w:val="single" w:sz="6" w:space="0" w:color="000000"/>
              <w:bottom w:val="single" w:sz="6" w:space="0" w:color="000000"/>
            </w:tcBorders>
            <w:shd w:val="clear" w:color="auto" w:fill="auto"/>
            <w:vAlign w:val="bottom"/>
          </w:tcPr>
          <w:p w14:paraId="311B2560" w14:textId="39A34AF0" w:rsidR="00F14D3B" w:rsidRPr="00900DBF" w:rsidRDefault="00F14D3B" w:rsidP="00D81392">
            <w:pPr>
              <w:spacing w:before="106" w:line="160" w:lineRule="exact"/>
              <w:ind w:right="737"/>
              <w:jc w:val="right"/>
            </w:pPr>
            <w:r w:rsidRPr="00900DBF">
              <w:t>3,6</w:t>
            </w:r>
          </w:p>
        </w:tc>
        <w:tc>
          <w:tcPr>
            <w:tcW w:w="2914" w:type="dxa"/>
            <w:tcBorders>
              <w:left w:val="single" w:sz="6" w:space="0" w:color="000000"/>
              <w:bottom w:val="single" w:sz="6" w:space="0" w:color="000000"/>
            </w:tcBorders>
            <w:shd w:val="clear" w:color="auto" w:fill="auto"/>
            <w:vAlign w:val="bottom"/>
          </w:tcPr>
          <w:p w14:paraId="7975B01C" w14:textId="77777777" w:rsidR="00F14D3B" w:rsidRPr="00C40DD2" w:rsidRDefault="00F14D3B" w:rsidP="00D81392">
            <w:pPr>
              <w:spacing w:before="106" w:line="160" w:lineRule="exact"/>
              <w:ind w:left="170"/>
              <w:rPr>
                <w:i/>
                <w:color w:val="000000" w:themeColor="text1"/>
              </w:rPr>
            </w:pPr>
            <w:r w:rsidRPr="00C40DD2">
              <w:rPr>
                <w:i/>
                <w:color w:val="000000" w:themeColor="text1"/>
              </w:rPr>
              <w:t>Japan</w:t>
            </w:r>
          </w:p>
        </w:tc>
      </w:tr>
    </w:tbl>
    <w:p w14:paraId="0BD04936" w14:textId="77777777" w:rsidR="00504A06" w:rsidRPr="00D21FE6" w:rsidRDefault="00504A06" w:rsidP="00C913C5">
      <w:pPr>
        <w:pStyle w:val="11"/>
        <w:spacing w:after="60"/>
        <w:jc w:val="left"/>
        <w:rPr>
          <w:b w:val="0"/>
          <w:bCs w:val="0"/>
          <w:sz w:val="14"/>
          <w:szCs w:val="14"/>
          <w:lang w:val="en-US"/>
        </w:rPr>
      </w:pPr>
    </w:p>
    <w:p w14:paraId="50955E67" w14:textId="442DFCF1" w:rsidR="00504A06" w:rsidRPr="00D21FE6" w:rsidRDefault="00693970">
      <w:pPr>
        <w:pageBreakBefore/>
        <w:spacing w:after="60"/>
      </w:pPr>
      <w:r w:rsidRPr="00D21FE6">
        <w:rPr>
          <w:b/>
          <w:bCs/>
          <w:sz w:val="16"/>
          <w:szCs w:val="16"/>
        </w:rPr>
        <w:lastRenderedPageBreak/>
        <w:t>26.</w:t>
      </w:r>
      <w:r w:rsidR="00504A06" w:rsidRPr="00D21FE6">
        <w:rPr>
          <w:b/>
          <w:bCs/>
          <w:sz w:val="16"/>
          <w:szCs w:val="16"/>
        </w:rPr>
        <w:t>10. СРЕДНЕГОДОВАЯ ЧИСЛЕННОСТЬ ЗАНЯТЫХ</w:t>
      </w:r>
      <w:proofErr w:type="gramStart"/>
      <w:r w:rsidR="00504A06" w:rsidRPr="00D21FE6">
        <w:rPr>
          <w:b/>
          <w:bCs/>
          <w:sz w:val="16"/>
          <w:szCs w:val="16"/>
          <w:vertAlign w:val="superscript"/>
        </w:rPr>
        <w:t>1</w:t>
      </w:r>
      <w:proofErr w:type="gramEnd"/>
      <w:r w:rsidR="00504A06" w:rsidRPr="00D21FE6">
        <w:rPr>
          <w:b/>
          <w:bCs/>
          <w:sz w:val="16"/>
          <w:szCs w:val="16"/>
          <w:vertAlign w:val="superscript"/>
        </w:rPr>
        <w:t>)</w:t>
      </w:r>
    </w:p>
    <w:p w14:paraId="0D5381B1" w14:textId="77777777" w:rsidR="00504A06" w:rsidRPr="00D21FE6" w:rsidRDefault="00504A06">
      <w:pPr>
        <w:spacing w:after="60"/>
        <w:ind w:left="482"/>
        <w:rPr>
          <w:lang w:val="en-US"/>
        </w:rPr>
      </w:pPr>
      <w:r w:rsidRPr="00D21FE6">
        <w:rPr>
          <w:b/>
          <w:i/>
          <w:sz w:val="16"/>
          <w:lang w:val="en-US"/>
        </w:rPr>
        <w:t>AVERAGE ANNUAL NUMBER OF EMPLOYED</w:t>
      </w:r>
      <w:r w:rsidRPr="00D21FE6">
        <w:rPr>
          <w:b/>
          <w:bCs/>
          <w:i/>
          <w:sz w:val="16"/>
          <w:szCs w:val="16"/>
          <w:vertAlign w:val="superscript"/>
          <w:lang w:val="en-US"/>
        </w:rPr>
        <w:t>1)</w:t>
      </w:r>
    </w:p>
    <w:p w14:paraId="57A328D5" w14:textId="77777777" w:rsidR="000355A3" w:rsidRPr="00D21FE6" w:rsidRDefault="000355A3" w:rsidP="000355A3">
      <w:pPr>
        <w:spacing w:after="60"/>
        <w:ind w:left="142"/>
        <w:jc w:val="right"/>
      </w:pPr>
      <w:r w:rsidRPr="00D21FE6">
        <w:t>(миллионов человек</w:t>
      </w:r>
      <w:r w:rsidRPr="00D21FE6">
        <w:rPr>
          <w:lang w:val="en-US"/>
        </w:rPr>
        <w:t xml:space="preserve"> / </w:t>
      </w:r>
      <w:r w:rsidRPr="00D21FE6">
        <w:rPr>
          <w:i/>
          <w:lang w:val="en-US"/>
        </w:rPr>
        <w:t>million</w:t>
      </w:r>
      <w:r w:rsidRPr="00D21FE6">
        <w:rPr>
          <w:i/>
        </w:rPr>
        <w:t xml:space="preserve"> </w:t>
      </w:r>
      <w:r w:rsidRPr="00D21FE6">
        <w:rPr>
          <w:i/>
          <w:lang w:val="en-US"/>
        </w:rPr>
        <w:t>persons</w:t>
      </w:r>
      <w:r w:rsidRPr="00D21FE6">
        <w:t>)</w:t>
      </w:r>
    </w:p>
    <w:tbl>
      <w:tblPr>
        <w:tblW w:w="9925" w:type="dxa"/>
        <w:tblLayout w:type="fixed"/>
        <w:tblCellMar>
          <w:left w:w="0" w:type="dxa"/>
          <w:right w:w="0" w:type="dxa"/>
        </w:tblCellMar>
        <w:tblLook w:val="0000" w:firstRow="0" w:lastRow="0" w:firstColumn="0" w:lastColumn="0" w:noHBand="0" w:noVBand="0"/>
      </w:tblPr>
      <w:tblGrid>
        <w:gridCol w:w="3318"/>
        <w:gridCol w:w="773"/>
        <w:gridCol w:w="773"/>
        <w:gridCol w:w="773"/>
        <w:gridCol w:w="773"/>
        <w:gridCol w:w="3515"/>
      </w:tblGrid>
      <w:tr w:rsidR="00563D23" w:rsidRPr="00D21FE6" w14:paraId="4A9D1F25" w14:textId="77777777" w:rsidTr="00C07422">
        <w:trPr>
          <w:cantSplit/>
        </w:trPr>
        <w:tc>
          <w:tcPr>
            <w:tcW w:w="3318" w:type="dxa"/>
            <w:tcBorders>
              <w:top w:val="single" w:sz="6" w:space="0" w:color="000000"/>
              <w:bottom w:val="single" w:sz="6" w:space="0" w:color="000000"/>
            </w:tcBorders>
            <w:shd w:val="clear" w:color="auto" w:fill="auto"/>
            <w:vAlign w:val="bottom"/>
          </w:tcPr>
          <w:p w14:paraId="296262CD" w14:textId="77777777" w:rsidR="00563D23" w:rsidRPr="00D21FE6" w:rsidRDefault="00563D23">
            <w:pPr>
              <w:pStyle w:val="19"/>
              <w:snapToGrid w:val="0"/>
              <w:spacing w:before="60" w:after="40"/>
              <w:rPr>
                <w:rFonts w:ascii="Arial" w:hAnsi="Arial" w:cs="Arial"/>
                <w:sz w:val="14"/>
                <w:szCs w:val="14"/>
              </w:rPr>
            </w:pPr>
          </w:p>
        </w:tc>
        <w:tc>
          <w:tcPr>
            <w:tcW w:w="773" w:type="dxa"/>
            <w:tcBorders>
              <w:top w:val="single" w:sz="6" w:space="0" w:color="000000"/>
              <w:left w:val="single" w:sz="6" w:space="0" w:color="000000"/>
              <w:bottom w:val="single" w:sz="6" w:space="0" w:color="000000"/>
            </w:tcBorders>
            <w:shd w:val="clear" w:color="auto" w:fill="auto"/>
          </w:tcPr>
          <w:p w14:paraId="3E7509C5" w14:textId="77777777" w:rsidR="00563D23" w:rsidRPr="00D21FE6" w:rsidRDefault="00563D23">
            <w:pPr>
              <w:spacing w:before="60" w:after="40" w:line="140" w:lineRule="exact"/>
              <w:jc w:val="center"/>
            </w:pPr>
            <w:r w:rsidRPr="00D21FE6">
              <w:t>2010</w:t>
            </w:r>
          </w:p>
        </w:tc>
        <w:tc>
          <w:tcPr>
            <w:tcW w:w="773" w:type="dxa"/>
            <w:tcBorders>
              <w:top w:val="single" w:sz="6" w:space="0" w:color="000000"/>
              <w:left w:val="single" w:sz="6" w:space="0" w:color="000000"/>
              <w:bottom w:val="single" w:sz="6" w:space="0" w:color="000000"/>
              <w:right w:val="single" w:sz="6" w:space="0" w:color="000000"/>
            </w:tcBorders>
          </w:tcPr>
          <w:p w14:paraId="758DEFFA" w14:textId="477B3F3A" w:rsidR="00563D23" w:rsidRPr="00D21FE6" w:rsidRDefault="00645D55" w:rsidP="005877FE">
            <w:pPr>
              <w:spacing w:before="60" w:after="60"/>
              <w:jc w:val="center"/>
              <w:rPr>
                <w:lang w:val="en-US"/>
              </w:rPr>
            </w:pPr>
            <w:r>
              <w:t>2022</w:t>
            </w:r>
          </w:p>
        </w:tc>
        <w:tc>
          <w:tcPr>
            <w:tcW w:w="773" w:type="dxa"/>
            <w:tcBorders>
              <w:top w:val="single" w:sz="6" w:space="0" w:color="000000"/>
              <w:left w:val="single" w:sz="6" w:space="0" w:color="000000"/>
              <w:bottom w:val="single" w:sz="6" w:space="0" w:color="000000"/>
            </w:tcBorders>
          </w:tcPr>
          <w:p w14:paraId="613C3CC2" w14:textId="4B608553" w:rsidR="00563D23" w:rsidRPr="00645D55" w:rsidRDefault="00645D55" w:rsidP="005877FE">
            <w:pPr>
              <w:spacing w:before="60" w:after="60"/>
              <w:jc w:val="center"/>
            </w:pPr>
            <w:r>
              <w:rPr>
                <w:lang w:val="en-US"/>
              </w:rPr>
              <w:t>202</w:t>
            </w:r>
            <w:r>
              <w:t>3</w:t>
            </w:r>
          </w:p>
        </w:tc>
        <w:tc>
          <w:tcPr>
            <w:tcW w:w="773" w:type="dxa"/>
            <w:tcBorders>
              <w:top w:val="single" w:sz="6" w:space="0" w:color="000000"/>
              <w:left w:val="single" w:sz="6" w:space="0" w:color="000000"/>
              <w:bottom w:val="single" w:sz="6" w:space="0" w:color="000000"/>
            </w:tcBorders>
            <w:shd w:val="clear" w:color="auto" w:fill="auto"/>
          </w:tcPr>
          <w:p w14:paraId="2B04A65B" w14:textId="08625CC2" w:rsidR="00563D23" w:rsidRPr="00645D55" w:rsidRDefault="00645D55" w:rsidP="005877FE">
            <w:pPr>
              <w:spacing w:before="60" w:after="60"/>
              <w:jc w:val="center"/>
            </w:pPr>
            <w:r>
              <w:rPr>
                <w:lang w:val="en-US"/>
              </w:rPr>
              <w:t>202</w:t>
            </w:r>
            <w:r>
              <w:t>4</w:t>
            </w:r>
          </w:p>
        </w:tc>
        <w:tc>
          <w:tcPr>
            <w:tcW w:w="3515" w:type="dxa"/>
            <w:tcBorders>
              <w:top w:val="single" w:sz="6" w:space="0" w:color="000000"/>
              <w:left w:val="single" w:sz="6" w:space="0" w:color="000000"/>
              <w:bottom w:val="single" w:sz="6" w:space="0" w:color="000000"/>
            </w:tcBorders>
            <w:shd w:val="clear" w:color="auto" w:fill="auto"/>
            <w:vAlign w:val="bottom"/>
          </w:tcPr>
          <w:p w14:paraId="052DD6FB" w14:textId="77777777" w:rsidR="00563D23" w:rsidRPr="00D21FE6" w:rsidRDefault="00563D23">
            <w:pPr>
              <w:snapToGrid w:val="0"/>
              <w:spacing w:before="60" w:after="40"/>
              <w:jc w:val="center"/>
              <w:rPr>
                <w:lang w:val="en-US"/>
              </w:rPr>
            </w:pPr>
          </w:p>
        </w:tc>
      </w:tr>
      <w:tr w:rsidR="00645D55" w:rsidRPr="00D21FE6" w14:paraId="5756E318" w14:textId="77777777" w:rsidTr="00D7561C">
        <w:trPr>
          <w:cantSplit/>
        </w:trPr>
        <w:tc>
          <w:tcPr>
            <w:tcW w:w="3318" w:type="dxa"/>
            <w:tcBorders>
              <w:top w:val="single" w:sz="6" w:space="0" w:color="000000"/>
            </w:tcBorders>
            <w:shd w:val="clear" w:color="auto" w:fill="auto"/>
            <w:vAlign w:val="bottom"/>
          </w:tcPr>
          <w:p w14:paraId="08C09E9E" w14:textId="77777777" w:rsidR="00645D55" w:rsidRPr="00531CD4" w:rsidRDefault="00645D55" w:rsidP="00C913C5">
            <w:pPr>
              <w:spacing w:before="80" w:line="160" w:lineRule="exact"/>
              <w:rPr>
                <w:color w:val="000000" w:themeColor="text1"/>
              </w:rPr>
            </w:pPr>
            <w:r w:rsidRPr="00531CD4">
              <w:rPr>
                <w:b/>
                <w:bCs/>
                <w:color w:val="000000" w:themeColor="text1"/>
              </w:rPr>
              <w:t>Россия</w:t>
            </w:r>
          </w:p>
        </w:tc>
        <w:tc>
          <w:tcPr>
            <w:tcW w:w="773" w:type="dxa"/>
            <w:tcBorders>
              <w:top w:val="single" w:sz="6" w:space="0" w:color="000000"/>
              <w:left w:val="single" w:sz="6" w:space="0" w:color="000000"/>
            </w:tcBorders>
            <w:shd w:val="clear" w:color="auto" w:fill="auto"/>
            <w:vAlign w:val="bottom"/>
          </w:tcPr>
          <w:p w14:paraId="6091D482" w14:textId="6E54B8D5" w:rsidR="00645D55" w:rsidRPr="00531CD4" w:rsidRDefault="00645D55" w:rsidP="00D7561C">
            <w:pPr>
              <w:spacing w:before="80" w:line="160" w:lineRule="exact"/>
              <w:ind w:right="227"/>
              <w:jc w:val="right"/>
              <w:rPr>
                <w:color w:val="000000" w:themeColor="text1"/>
              </w:rPr>
            </w:pPr>
            <w:r w:rsidRPr="00531CD4">
              <w:rPr>
                <w:color w:val="000000" w:themeColor="text1"/>
              </w:rPr>
              <w:t>69,9</w:t>
            </w:r>
          </w:p>
        </w:tc>
        <w:tc>
          <w:tcPr>
            <w:tcW w:w="773" w:type="dxa"/>
            <w:tcBorders>
              <w:top w:val="single" w:sz="6" w:space="0" w:color="000000"/>
              <w:left w:val="single" w:sz="6" w:space="0" w:color="000000"/>
              <w:right w:val="single" w:sz="6" w:space="0" w:color="000000"/>
            </w:tcBorders>
            <w:vAlign w:val="bottom"/>
          </w:tcPr>
          <w:p w14:paraId="4AA1A2AE" w14:textId="052C838D" w:rsidR="00645D55" w:rsidRPr="00531CD4" w:rsidRDefault="00645D55" w:rsidP="00D7561C">
            <w:pPr>
              <w:spacing w:before="80" w:line="160" w:lineRule="exact"/>
              <w:ind w:right="227"/>
              <w:jc w:val="right"/>
              <w:rPr>
                <w:color w:val="000000" w:themeColor="text1"/>
              </w:rPr>
            </w:pPr>
            <w:r w:rsidRPr="00531CD4">
              <w:rPr>
                <w:color w:val="000000" w:themeColor="text1"/>
                <w:lang w:val="en-US"/>
              </w:rPr>
              <w:t>72,</w:t>
            </w:r>
            <w:r w:rsidRPr="00531CD4">
              <w:rPr>
                <w:color w:val="000000" w:themeColor="text1"/>
              </w:rPr>
              <w:t>6</w:t>
            </w:r>
          </w:p>
        </w:tc>
        <w:tc>
          <w:tcPr>
            <w:tcW w:w="773" w:type="dxa"/>
            <w:tcBorders>
              <w:top w:val="single" w:sz="6" w:space="0" w:color="000000"/>
              <w:left w:val="single" w:sz="6" w:space="0" w:color="000000"/>
            </w:tcBorders>
            <w:vAlign w:val="bottom"/>
          </w:tcPr>
          <w:p w14:paraId="35EABD9C" w14:textId="2659DAC7" w:rsidR="00645D55" w:rsidRPr="00531CD4" w:rsidRDefault="00645D55" w:rsidP="00D7561C">
            <w:pPr>
              <w:spacing w:before="80" w:line="160" w:lineRule="exact"/>
              <w:ind w:right="227"/>
              <w:jc w:val="right"/>
              <w:rPr>
                <w:color w:val="000000" w:themeColor="text1"/>
              </w:rPr>
            </w:pPr>
            <w:r w:rsidRPr="00531CD4">
              <w:rPr>
                <w:color w:val="000000" w:themeColor="text1"/>
              </w:rPr>
              <w:t>73,6</w:t>
            </w:r>
          </w:p>
        </w:tc>
        <w:tc>
          <w:tcPr>
            <w:tcW w:w="773" w:type="dxa"/>
            <w:tcBorders>
              <w:top w:val="single" w:sz="6" w:space="0" w:color="000000"/>
              <w:left w:val="single" w:sz="6" w:space="0" w:color="000000"/>
            </w:tcBorders>
            <w:shd w:val="clear" w:color="auto" w:fill="auto"/>
            <w:vAlign w:val="bottom"/>
          </w:tcPr>
          <w:p w14:paraId="55927982" w14:textId="3B39A823" w:rsidR="00645D55" w:rsidRPr="00972823" w:rsidRDefault="00972823" w:rsidP="00D7561C">
            <w:pPr>
              <w:spacing w:before="80" w:line="160" w:lineRule="exact"/>
              <w:ind w:right="227"/>
              <w:jc w:val="right"/>
              <w:rPr>
                <w:color w:val="000000" w:themeColor="text1"/>
              </w:rPr>
            </w:pPr>
            <w:r w:rsidRPr="00972823">
              <w:rPr>
                <w:color w:val="000000" w:themeColor="text1"/>
              </w:rPr>
              <w:t>74,2</w:t>
            </w:r>
          </w:p>
        </w:tc>
        <w:tc>
          <w:tcPr>
            <w:tcW w:w="3515" w:type="dxa"/>
            <w:tcBorders>
              <w:top w:val="single" w:sz="6" w:space="0" w:color="000000"/>
              <w:left w:val="single" w:sz="6" w:space="0" w:color="000000"/>
            </w:tcBorders>
            <w:shd w:val="clear" w:color="auto" w:fill="auto"/>
            <w:vAlign w:val="bottom"/>
          </w:tcPr>
          <w:p w14:paraId="20B4E8E2" w14:textId="77777777" w:rsidR="00645D55" w:rsidRPr="00531CD4" w:rsidRDefault="00645D55" w:rsidP="00C913C5">
            <w:pPr>
              <w:pStyle w:val="13"/>
              <w:spacing w:before="80" w:line="160" w:lineRule="exact"/>
              <w:ind w:left="57"/>
              <w:rPr>
                <w:color w:val="000000" w:themeColor="text1"/>
                <w:sz w:val="14"/>
                <w:szCs w:val="14"/>
              </w:rPr>
            </w:pPr>
            <w:r w:rsidRPr="00531CD4">
              <w:rPr>
                <w:i/>
                <w:color w:val="000000" w:themeColor="text1"/>
                <w:sz w:val="14"/>
                <w:szCs w:val="14"/>
                <w:u w:val="none"/>
              </w:rPr>
              <w:t>Russia</w:t>
            </w:r>
          </w:p>
        </w:tc>
      </w:tr>
      <w:tr w:rsidR="00645D55" w:rsidRPr="00D21FE6" w14:paraId="0F47CBFD" w14:textId="77777777" w:rsidTr="00D7561C">
        <w:trPr>
          <w:cantSplit/>
        </w:trPr>
        <w:tc>
          <w:tcPr>
            <w:tcW w:w="3318" w:type="dxa"/>
            <w:shd w:val="clear" w:color="auto" w:fill="auto"/>
            <w:vAlign w:val="bottom"/>
          </w:tcPr>
          <w:p w14:paraId="3B52E404" w14:textId="77777777" w:rsidR="00645D55" w:rsidRPr="00531CD4" w:rsidRDefault="00645D55" w:rsidP="00C913C5">
            <w:pPr>
              <w:pStyle w:val="13"/>
              <w:spacing w:before="80" w:line="160" w:lineRule="exact"/>
              <w:rPr>
                <w:color w:val="000000" w:themeColor="text1"/>
                <w:sz w:val="14"/>
                <w:szCs w:val="14"/>
              </w:rPr>
            </w:pPr>
            <w:r w:rsidRPr="00531CD4">
              <w:rPr>
                <w:color w:val="000000" w:themeColor="text1"/>
                <w:sz w:val="14"/>
                <w:szCs w:val="14"/>
                <w:u w:val="none"/>
              </w:rPr>
              <w:t>Страны СНГ</w:t>
            </w:r>
          </w:p>
        </w:tc>
        <w:tc>
          <w:tcPr>
            <w:tcW w:w="773" w:type="dxa"/>
            <w:tcBorders>
              <w:left w:val="single" w:sz="6" w:space="0" w:color="000000"/>
            </w:tcBorders>
            <w:shd w:val="clear" w:color="auto" w:fill="auto"/>
            <w:vAlign w:val="bottom"/>
          </w:tcPr>
          <w:p w14:paraId="76022E30" w14:textId="77777777" w:rsidR="00645D55" w:rsidRPr="00531CD4" w:rsidRDefault="00645D55" w:rsidP="00D7561C">
            <w:pPr>
              <w:spacing w:before="80" w:line="160" w:lineRule="exact"/>
              <w:ind w:right="227"/>
              <w:jc w:val="right"/>
              <w:rPr>
                <w:color w:val="000000" w:themeColor="text1"/>
              </w:rPr>
            </w:pPr>
          </w:p>
        </w:tc>
        <w:tc>
          <w:tcPr>
            <w:tcW w:w="773" w:type="dxa"/>
            <w:tcBorders>
              <w:left w:val="single" w:sz="6" w:space="0" w:color="000000"/>
              <w:right w:val="single" w:sz="6" w:space="0" w:color="000000"/>
            </w:tcBorders>
            <w:vAlign w:val="bottom"/>
          </w:tcPr>
          <w:p w14:paraId="7D2A50DB" w14:textId="77777777" w:rsidR="00645D55" w:rsidRPr="00531CD4" w:rsidRDefault="00645D55" w:rsidP="00D7561C">
            <w:pPr>
              <w:spacing w:before="80" w:line="160" w:lineRule="exact"/>
              <w:ind w:right="227"/>
              <w:jc w:val="right"/>
              <w:rPr>
                <w:color w:val="000000" w:themeColor="text1"/>
              </w:rPr>
            </w:pPr>
          </w:p>
        </w:tc>
        <w:tc>
          <w:tcPr>
            <w:tcW w:w="773" w:type="dxa"/>
            <w:tcBorders>
              <w:left w:val="single" w:sz="6" w:space="0" w:color="000000"/>
            </w:tcBorders>
            <w:vAlign w:val="bottom"/>
          </w:tcPr>
          <w:p w14:paraId="5B6CCD4E" w14:textId="77777777" w:rsidR="00645D55" w:rsidRPr="00531CD4" w:rsidRDefault="00645D55" w:rsidP="00D7561C">
            <w:pPr>
              <w:spacing w:before="80" w:line="160" w:lineRule="exact"/>
              <w:ind w:right="227"/>
              <w:jc w:val="right"/>
              <w:rPr>
                <w:color w:val="000000" w:themeColor="text1"/>
              </w:rPr>
            </w:pPr>
          </w:p>
        </w:tc>
        <w:tc>
          <w:tcPr>
            <w:tcW w:w="773" w:type="dxa"/>
            <w:tcBorders>
              <w:left w:val="single" w:sz="6" w:space="0" w:color="000000"/>
            </w:tcBorders>
            <w:shd w:val="clear" w:color="auto" w:fill="auto"/>
            <w:vAlign w:val="bottom"/>
          </w:tcPr>
          <w:p w14:paraId="4CB2E53E" w14:textId="0978DFB1" w:rsidR="00645D55" w:rsidRPr="00531CD4" w:rsidRDefault="00645D55" w:rsidP="00D7561C">
            <w:pPr>
              <w:spacing w:before="80" w:line="160" w:lineRule="exact"/>
              <w:ind w:right="227"/>
              <w:jc w:val="right"/>
              <w:rPr>
                <w:color w:val="000000" w:themeColor="text1"/>
              </w:rPr>
            </w:pPr>
          </w:p>
        </w:tc>
        <w:tc>
          <w:tcPr>
            <w:tcW w:w="3515" w:type="dxa"/>
            <w:tcBorders>
              <w:left w:val="single" w:sz="6" w:space="0" w:color="000000"/>
            </w:tcBorders>
            <w:shd w:val="clear" w:color="auto" w:fill="auto"/>
            <w:vAlign w:val="bottom"/>
          </w:tcPr>
          <w:p w14:paraId="3B8C4535" w14:textId="77777777" w:rsidR="00645D55" w:rsidRPr="00531CD4" w:rsidRDefault="00645D55" w:rsidP="00C913C5">
            <w:pPr>
              <w:pStyle w:val="13"/>
              <w:spacing w:before="80" w:line="160" w:lineRule="exact"/>
              <w:ind w:left="57"/>
              <w:rPr>
                <w:color w:val="000000" w:themeColor="text1"/>
                <w:sz w:val="14"/>
                <w:szCs w:val="14"/>
              </w:rPr>
            </w:pPr>
            <w:r w:rsidRPr="00531CD4">
              <w:rPr>
                <w:bCs w:val="0"/>
                <w:i/>
                <w:color w:val="000000" w:themeColor="text1"/>
                <w:sz w:val="14"/>
                <w:szCs w:val="14"/>
                <w:u w:val="none"/>
              </w:rPr>
              <w:t>CIS countries</w:t>
            </w:r>
          </w:p>
        </w:tc>
      </w:tr>
      <w:tr w:rsidR="002B5107" w:rsidRPr="00D21FE6" w14:paraId="24E2B91D" w14:textId="77777777" w:rsidTr="00D7561C">
        <w:trPr>
          <w:cantSplit/>
        </w:trPr>
        <w:tc>
          <w:tcPr>
            <w:tcW w:w="3318" w:type="dxa"/>
            <w:shd w:val="clear" w:color="auto" w:fill="auto"/>
            <w:vAlign w:val="bottom"/>
          </w:tcPr>
          <w:p w14:paraId="50695232" w14:textId="77777777" w:rsidR="002B5107" w:rsidRPr="00531CD4" w:rsidRDefault="002B5107" w:rsidP="00C913C5">
            <w:pPr>
              <w:pStyle w:val="13"/>
              <w:spacing w:before="80" w:line="160" w:lineRule="exact"/>
              <w:ind w:left="284"/>
              <w:rPr>
                <w:color w:val="000000" w:themeColor="text1"/>
                <w:sz w:val="14"/>
                <w:szCs w:val="14"/>
              </w:rPr>
            </w:pPr>
            <w:r w:rsidRPr="00531CD4">
              <w:rPr>
                <w:b w:val="0"/>
                <w:bCs w:val="0"/>
                <w:color w:val="000000" w:themeColor="text1"/>
                <w:sz w:val="14"/>
                <w:szCs w:val="14"/>
                <w:u w:val="none"/>
              </w:rPr>
              <w:t>из них:</w:t>
            </w:r>
          </w:p>
        </w:tc>
        <w:tc>
          <w:tcPr>
            <w:tcW w:w="773" w:type="dxa"/>
            <w:tcBorders>
              <w:left w:val="single" w:sz="6" w:space="0" w:color="000000"/>
            </w:tcBorders>
            <w:shd w:val="clear" w:color="auto" w:fill="auto"/>
            <w:vAlign w:val="bottom"/>
          </w:tcPr>
          <w:p w14:paraId="73832539" w14:textId="77777777" w:rsidR="002B5107" w:rsidRPr="002B5107" w:rsidRDefault="002B5107" w:rsidP="00D7561C">
            <w:pPr>
              <w:spacing w:before="80" w:line="160" w:lineRule="exact"/>
              <w:ind w:right="227"/>
              <w:jc w:val="right"/>
            </w:pPr>
          </w:p>
        </w:tc>
        <w:tc>
          <w:tcPr>
            <w:tcW w:w="773" w:type="dxa"/>
            <w:tcBorders>
              <w:left w:val="single" w:sz="6" w:space="0" w:color="000000"/>
              <w:right w:val="single" w:sz="6" w:space="0" w:color="000000"/>
            </w:tcBorders>
            <w:vAlign w:val="bottom"/>
          </w:tcPr>
          <w:p w14:paraId="276A9992" w14:textId="77777777" w:rsidR="002B5107" w:rsidRPr="002B5107" w:rsidRDefault="002B5107" w:rsidP="00D7561C">
            <w:pPr>
              <w:spacing w:before="80" w:line="160" w:lineRule="exact"/>
              <w:ind w:right="227"/>
              <w:jc w:val="right"/>
            </w:pPr>
          </w:p>
        </w:tc>
        <w:tc>
          <w:tcPr>
            <w:tcW w:w="773" w:type="dxa"/>
            <w:tcBorders>
              <w:left w:val="single" w:sz="6" w:space="0" w:color="000000"/>
            </w:tcBorders>
            <w:vAlign w:val="bottom"/>
          </w:tcPr>
          <w:p w14:paraId="3F9248FC" w14:textId="77777777" w:rsidR="002B5107" w:rsidRPr="002B5107" w:rsidRDefault="002B5107" w:rsidP="00D7561C">
            <w:pPr>
              <w:spacing w:before="80" w:line="160" w:lineRule="exact"/>
              <w:ind w:right="227"/>
              <w:jc w:val="right"/>
            </w:pPr>
          </w:p>
        </w:tc>
        <w:tc>
          <w:tcPr>
            <w:tcW w:w="773" w:type="dxa"/>
            <w:tcBorders>
              <w:left w:val="single" w:sz="6" w:space="0" w:color="000000"/>
            </w:tcBorders>
            <w:shd w:val="clear" w:color="auto" w:fill="auto"/>
            <w:vAlign w:val="bottom"/>
          </w:tcPr>
          <w:p w14:paraId="0937EC7A" w14:textId="780D0AF7" w:rsidR="002B5107" w:rsidRPr="002B5107" w:rsidRDefault="002B5107" w:rsidP="00D7561C">
            <w:pPr>
              <w:spacing w:before="80" w:line="160" w:lineRule="exact"/>
              <w:ind w:right="227"/>
              <w:jc w:val="right"/>
            </w:pPr>
          </w:p>
        </w:tc>
        <w:tc>
          <w:tcPr>
            <w:tcW w:w="3515" w:type="dxa"/>
            <w:tcBorders>
              <w:left w:val="single" w:sz="6" w:space="0" w:color="000000"/>
            </w:tcBorders>
            <w:shd w:val="clear" w:color="auto" w:fill="auto"/>
            <w:vAlign w:val="bottom"/>
          </w:tcPr>
          <w:p w14:paraId="14FC0F46" w14:textId="64C5E4E7" w:rsidR="002B5107" w:rsidRPr="002B5107" w:rsidRDefault="002B5107" w:rsidP="00C913C5">
            <w:pPr>
              <w:pStyle w:val="13"/>
              <w:spacing w:before="80" w:line="160" w:lineRule="exact"/>
              <w:ind w:left="284"/>
              <w:rPr>
                <w:sz w:val="14"/>
                <w:szCs w:val="14"/>
              </w:rPr>
            </w:pPr>
            <w:r w:rsidRPr="002B5107">
              <w:rPr>
                <w:b w:val="0"/>
                <w:bCs w:val="0"/>
                <w:i/>
                <w:sz w:val="14"/>
                <w:szCs w:val="14"/>
                <w:u w:val="none"/>
              </w:rPr>
              <w:t xml:space="preserve"> of which:</w:t>
            </w:r>
          </w:p>
        </w:tc>
      </w:tr>
      <w:tr w:rsidR="002B5107" w:rsidRPr="00D21FE6" w14:paraId="6773408B" w14:textId="77777777" w:rsidTr="00900DBF">
        <w:trPr>
          <w:cantSplit/>
        </w:trPr>
        <w:tc>
          <w:tcPr>
            <w:tcW w:w="3318" w:type="dxa"/>
            <w:shd w:val="clear" w:color="auto" w:fill="auto"/>
            <w:vAlign w:val="bottom"/>
          </w:tcPr>
          <w:p w14:paraId="28E4485B" w14:textId="68EF04BE" w:rsidR="002B5107" w:rsidRPr="00531CD4" w:rsidRDefault="002B5107" w:rsidP="00C913C5">
            <w:pPr>
              <w:pStyle w:val="13"/>
              <w:spacing w:before="80" w:line="160" w:lineRule="exact"/>
              <w:ind w:left="113"/>
              <w:rPr>
                <w:color w:val="000000" w:themeColor="text1"/>
                <w:sz w:val="14"/>
                <w:szCs w:val="14"/>
              </w:rPr>
            </w:pPr>
            <w:r w:rsidRPr="00531CD4">
              <w:rPr>
                <w:b w:val="0"/>
                <w:bCs w:val="0"/>
                <w:color w:val="000000" w:themeColor="text1"/>
                <w:sz w:val="14"/>
                <w:szCs w:val="14"/>
                <w:u w:val="none"/>
              </w:rPr>
              <w:t>Азербайджан</w:t>
            </w:r>
          </w:p>
        </w:tc>
        <w:tc>
          <w:tcPr>
            <w:tcW w:w="773" w:type="dxa"/>
            <w:tcBorders>
              <w:left w:val="single" w:sz="6" w:space="0" w:color="000000"/>
            </w:tcBorders>
            <w:shd w:val="clear" w:color="auto" w:fill="auto"/>
            <w:vAlign w:val="bottom"/>
          </w:tcPr>
          <w:p w14:paraId="58B89516" w14:textId="5E586588" w:rsidR="002B5107" w:rsidRPr="002B5107" w:rsidRDefault="002B5107" w:rsidP="00900DBF">
            <w:pPr>
              <w:spacing w:before="80" w:line="160" w:lineRule="exact"/>
              <w:ind w:right="227"/>
              <w:jc w:val="right"/>
            </w:pPr>
            <w:r w:rsidRPr="002B5107">
              <w:t>4,3</w:t>
            </w:r>
          </w:p>
        </w:tc>
        <w:tc>
          <w:tcPr>
            <w:tcW w:w="773" w:type="dxa"/>
            <w:tcBorders>
              <w:left w:val="single" w:sz="6" w:space="0" w:color="000000"/>
              <w:right w:val="single" w:sz="6" w:space="0" w:color="000000"/>
            </w:tcBorders>
            <w:vAlign w:val="bottom"/>
          </w:tcPr>
          <w:p w14:paraId="213F5398" w14:textId="181F04D3" w:rsidR="002B5107" w:rsidRPr="002B5107" w:rsidRDefault="002B5107" w:rsidP="00900DBF">
            <w:pPr>
              <w:spacing w:before="80" w:line="160" w:lineRule="exact"/>
              <w:ind w:right="227"/>
              <w:jc w:val="right"/>
            </w:pPr>
            <w:r w:rsidRPr="002B5107">
              <w:t>4,9</w:t>
            </w:r>
          </w:p>
        </w:tc>
        <w:tc>
          <w:tcPr>
            <w:tcW w:w="773" w:type="dxa"/>
            <w:tcBorders>
              <w:left w:val="single" w:sz="6" w:space="0" w:color="000000"/>
            </w:tcBorders>
            <w:vAlign w:val="bottom"/>
          </w:tcPr>
          <w:p w14:paraId="1576C058" w14:textId="6429778C" w:rsidR="002B5107" w:rsidRPr="002B5107" w:rsidRDefault="002B5107" w:rsidP="00900DBF">
            <w:pPr>
              <w:spacing w:before="80" w:line="160" w:lineRule="exact"/>
              <w:ind w:right="227"/>
              <w:jc w:val="right"/>
            </w:pPr>
            <w:r w:rsidRPr="002B5107">
              <w:t>5,0</w:t>
            </w:r>
          </w:p>
        </w:tc>
        <w:tc>
          <w:tcPr>
            <w:tcW w:w="773" w:type="dxa"/>
            <w:tcBorders>
              <w:left w:val="single" w:sz="6" w:space="0" w:color="000000"/>
            </w:tcBorders>
            <w:shd w:val="clear" w:color="auto" w:fill="auto"/>
            <w:vAlign w:val="bottom"/>
          </w:tcPr>
          <w:p w14:paraId="3C3C5884" w14:textId="08E27A37" w:rsidR="002B5107" w:rsidRPr="002B5107" w:rsidRDefault="002B5107" w:rsidP="00900DBF">
            <w:pPr>
              <w:spacing w:before="80" w:line="160" w:lineRule="exact"/>
              <w:ind w:right="227"/>
              <w:jc w:val="right"/>
            </w:pPr>
            <w:r w:rsidRPr="002B5107">
              <w:t>5,0</w:t>
            </w:r>
          </w:p>
        </w:tc>
        <w:tc>
          <w:tcPr>
            <w:tcW w:w="3515" w:type="dxa"/>
            <w:tcBorders>
              <w:left w:val="single" w:sz="6" w:space="0" w:color="000000"/>
            </w:tcBorders>
            <w:shd w:val="clear" w:color="auto" w:fill="auto"/>
            <w:vAlign w:val="bottom"/>
          </w:tcPr>
          <w:p w14:paraId="0299F5B1" w14:textId="443DD054" w:rsidR="002B5107" w:rsidRPr="002B5107" w:rsidRDefault="002B5107" w:rsidP="00C913C5">
            <w:pPr>
              <w:pStyle w:val="13"/>
              <w:spacing w:before="80" w:line="160" w:lineRule="exact"/>
              <w:ind w:left="170"/>
              <w:rPr>
                <w:sz w:val="14"/>
                <w:szCs w:val="14"/>
              </w:rPr>
            </w:pPr>
            <w:r w:rsidRPr="002B5107">
              <w:rPr>
                <w:b w:val="0"/>
                <w:i/>
                <w:sz w:val="14"/>
                <w:szCs w:val="14"/>
                <w:u w:val="none"/>
                <w:lang w:val="en-US"/>
              </w:rPr>
              <w:t>Azerbai</w:t>
            </w:r>
            <w:r w:rsidRPr="002B5107">
              <w:rPr>
                <w:b w:val="0"/>
                <w:i/>
                <w:sz w:val="14"/>
                <w:szCs w:val="14"/>
                <w:u w:val="none"/>
              </w:rPr>
              <w:t>jan</w:t>
            </w:r>
          </w:p>
        </w:tc>
      </w:tr>
      <w:tr w:rsidR="002B5107" w:rsidRPr="00D21FE6" w14:paraId="0E60A82A" w14:textId="77777777" w:rsidTr="00900DBF">
        <w:trPr>
          <w:cantSplit/>
        </w:trPr>
        <w:tc>
          <w:tcPr>
            <w:tcW w:w="3318" w:type="dxa"/>
            <w:shd w:val="clear" w:color="auto" w:fill="auto"/>
            <w:vAlign w:val="bottom"/>
          </w:tcPr>
          <w:p w14:paraId="4B800C02" w14:textId="6199626F" w:rsidR="002B5107" w:rsidRPr="00531CD4" w:rsidRDefault="002B5107" w:rsidP="00C913C5">
            <w:pPr>
              <w:pStyle w:val="13"/>
              <w:spacing w:before="80" w:line="160" w:lineRule="exact"/>
              <w:ind w:left="113"/>
              <w:rPr>
                <w:color w:val="000000" w:themeColor="text1"/>
                <w:sz w:val="14"/>
                <w:szCs w:val="14"/>
              </w:rPr>
            </w:pPr>
            <w:r w:rsidRPr="00531CD4">
              <w:rPr>
                <w:b w:val="0"/>
                <w:bCs w:val="0"/>
                <w:color w:val="000000" w:themeColor="text1"/>
                <w:sz w:val="14"/>
                <w:szCs w:val="14"/>
                <w:u w:val="none"/>
              </w:rPr>
              <w:t>Армения</w:t>
            </w:r>
            <w:r w:rsidRPr="00531CD4">
              <w:rPr>
                <w:b w:val="0"/>
                <w:bCs w:val="0"/>
                <w:color w:val="000000" w:themeColor="text1"/>
                <w:sz w:val="14"/>
                <w:szCs w:val="14"/>
                <w:u w:val="none"/>
                <w:lang w:val="en-US"/>
              </w:rPr>
              <w:t xml:space="preserve"> </w:t>
            </w:r>
            <w:r w:rsidRPr="00531CD4">
              <w:rPr>
                <w:b w:val="0"/>
                <w:bCs w:val="0"/>
                <w:color w:val="000000" w:themeColor="text1"/>
                <w:sz w:val="14"/>
                <w:szCs w:val="14"/>
                <w:u w:val="none"/>
                <w:vertAlign w:val="superscript"/>
              </w:rPr>
              <w:t>2)</w:t>
            </w:r>
          </w:p>
        </w:tc>
        <w:tc>
          <w:tcPr>
            <w:tcW w:w="773" w:type="dxa"/>
            <w:tcBorders>
              <w:left w:val="single" w:sz="6" w:space="0" w:color="000000"/>
            </w:tcBorders>
            <w:shd w:val="clear" w:color="auto" w:fill="auto"/>
            <w:vAlign w:val="bottom"/>
          </w:tcPr>
          <w:p w14:paraId="0A598EB5" w14:textId="1F5B8864" w:rsidR="002B5107" w:rsidRPr="002B5107" w:rsidRDefault="002B5107" w:rsidP="00900DBF">
            <w:pPr>
              <w:spacing w:before="80" w:line="160" w:lineRule="exact"/>
              <w:ind w:right="227"/>
              <w:jc w:val="right"/>
            </w:pPr>
            <w:r w:rsidRPr="002B5107">
              <w:t>1,2</w:t>
            </w:r>
          </w:p>
        </w:tc>
        <w:tc>
          <w:tcPr>
            <w:tcW w:w="773" w:type="dxa"/>
            <w:tcBorders>
              <w:left w:val="single" w:sz="6" w:space="0" w:color="000000"/>
              <w:right w:val="single" w:sz="6" w:space="0" w:color="000000"/>
            </w:tcBorders>
            <w:vAlign w:val="bottom"/>
          </w:tcPr>
          <w:p w14:paraId="11A718EB" w14:textId="3C4BB68F" w:rsidR="002B5107" w:rsidRPr="002B5107" w:rsidRDefault="002B5107" w:rsidP="00900DBF">
            <w:pPr>
              <w:spacing w:before="80" w:line="160" w:lineRule="exact"/>
              <w:ind w:right="227"/>
              <w:jc w:val="right"/>
              <w:rPr>
                <w:lang w:val="en-US"/>
              </w:rPr>
            </w:pPr>
            <w:r w:rsidRPr="002B5107">
              <w:t>1,1</w:t>
            </w:r>
          </w:p>
        </w:tc>
        <w:tc>
          <w:tcPr>
            <w:tcW w:w="773" w:type="dxa"/>
            <w:tcBorders>
              <w:left w:val="single" w:sz="6" w:space="0" w:color="000000"/>
            </w:tcBorders>
            <w:vAlign w:val="bottom"/>
          </w:tcPr>
          <w:p w14:paraId="52739702" w14:textId="1197637A" w:rsidR="002B5107" w:rsidRPr="002B5107" w:rsidRDefault="002B5107" w:rsidP="00900DBF">
            <w:pPr>
              <w:spacing w:before="80" w:line="160" w:lineRule="exact"/>
              <w:ind w:right="227"/>
              <w:jc w:val="right"/>
              <w:rPr>
                <w:lang w:val="en-US"/>
              </w:rPr>
            </w:pPr>
            <w:r w:rsidRPr="002B5107">
              <w:t>1,2</w:t>
            </w:r>
          </w:p>
        </w:tc>
        <w:tc>
          <w:tcPr>
            <w:tcW w:w="773" w:type="dxa"/>
            <w:tcBorders>
              <w:left w:val="single" w:sz="6" w:space="0" w:color="000000"/>
            </w:tcBorders>
            <w:shd w:val="clear" w:color="auto" w:fill="auto"/>
            <w:vAlign w:val="bottom"/>
          </w:tcPr>
          <w:p w14:paraId="28C47166" w14:textId="7E439D8E" w:rsidR="002B5107" w:rsidRPr="002B5107" w:rsidRDefault="002B5107" w:rsidP="00900DBF">
            <w:pPr>
              <w:spacing w:before="80" w:line="160" w:lineRule="exact"/>
              <w:ind w:right="227"/>
              <w:jc w:val="right"/>
            </w:pPr>
            <w:r w:rsidRPr="002B5107">
              <w:t>1,2</w:t>
            </w:r>
          </w:p>
        </w:tc>
        <w:tc>
          <w:tcPr>
            <w:tcW w:w="3515" w:type="dxa"/>
            <w:tcBorders>
              <w:left w:val="single" w:sz="6" w:space="0" w:color="000000"/>
            </w:tcBorders>
            <w:shd w:val="clear" w:color="auto" w:fill="auto"/>
            <w:vAlign w:val="bottom"/>
          </w:tcPr>
          <w:p w14:paraId="7B5887DA" w14:textId="3EB220EC" w:rsidR="002B5107" w:rsidRPr="002B5107" w:rsidRDefault="002B5107" w:rsidP="00C913C5">
            <w:pPr>
              <w:pStyle w:val="13"/>
              <w:spacing w:before="80" w:line="160" w:lineRule="exact"/>
              <w:ind w:left="170"/>
              <w:rPr>
                <w:sz w:val="14"/>
                <w:szCs w:val="14"/>
              </w:rPr>
            </w:pPr>
            <w:r w:rsidRPr="002B5107">
              <w:rPr>
                <w:b w:val="0"/>
                <w:i/>
                <w:sz w:val="14"/>
                <w:szCs w:val="14"/>
                <w:u w:val="none"/>
                <w:lang w:val="en-US"/>
              </w:rPr>
              <w:t xml:space="preserve">Armenia </w:t>
            </w:r>
            <w:r w:rsidRPr="002B5107">
              <w:rPr>
                <w:b w:val="0"/>
                <w:bCs w:val="0"/>
                <w:sz w:val="14"/>
                <w:szCs w:val="14"/>
                <w:u w:val="none"/>
                <w:vertAlign w:val="superscript"/>
              </w:rPr>
              <w:t>2)</w:t>
            </w:r>
          </w:p>
        </w:tc>
      </w:tr>
      <w:tr w:rsidR="002B5107" w:rsidRPr="00D21FE6" w14:paraId="2E9DE669" w14:textId="77777777" w:rsidTr="00900DBF">
        <w:trPr>
          <w:cantSplit/>
        </w:trPr>
        <w:tc>
          <w:tcPr>
            <w:tcW w:w="3318" w:type="dxa"/>
            <w:shd w:val="clear" w:color="auto" w:fill="auto"/>
            <w:vAlign w:val="bottom"/>
          </w:tcPr>
          <w:p w14:paraId="2D201160" w14:textId="755D3855" w:rsidR="002B5107" w:rsidRPr="00531CD4" w:rsidRDefault="002B5107" w:rsidP="00C913C5">
            <w:pPr>
              <w:pStyle w:val="13"/>
              <w:spacing w:before="80" w:line="160" w:lineRule="exact"/>
              <w:ind w:left="113"/>
              <w:rPr>
                <w:color w:val="000000" w:themeColor="text1"/>
                <w:sz w:val="14"/>
                <w:szCs w:val="14"/>
              </w:rPr>
            </w:pPr>
            <w:r w:rsidRPr="00531CD4">
              <w:rPr>
                <w:b w:val="0"/>
                <w:bCs w:val="0"/>
                <w:color w:val="000000" w:themeColor="text1"/>
                <w:sz w:val="14"/>
                <w:szCs w:val="14"/>
                <w:u w:val="none"/>
              </w:rPr>
              <w:t>Беларусь</w:t>
            </w:r>
          </w:p>
        </w:tc>
        <w:tc>
          <w:tcPr>
            <w:tcW w:w="773" w:type="dxa"/>
            <w:tcBorders>
              <w:left w:val="single" w:sz="6" w:space="0" w:color="000000"/>
            </w:tcBorders>
            <w:shd w:val="clear" w:color="auto" w:fill="auto"/>
            <w:vAlign w:val="bottom"/>
          </w:tcPr>
          <w:p w14:paraId="4247599B" w14:textId="3F602A2C" w:rsidR="002B5107" w:rsidRPr="002B5107" w:rsidRDefault="002B5107" w:rsidP="00900DBF">
            <w:pPr>
              <w:spacing w:before="80" w:line="160" w:lineRule="exact"/>
              <w:ind w:right="227"/>
              <w:jc w:val="right"/>
            </w:pPr>
            <w:r w:rsidRPr="002B5107">
              <w:t>4,7</w:t>
            </w:r>
          </w:p>
        </w:tc>
        <w:tc>
          <w:tcPr>
            <w:tcW w:w="773" w:type="dxa"/>
            <w:tcBorders>
              <w:left w:val="single" w:sz="6" w:space="0" w:color="000000"/>
              <w:right w:val="single" w:sz="6" w:space="0" w:color="000000"/>
            </w:tcBorders>
            <w:vAlign w:val="bottom"/>
          </w:tcPr>
          <w:p w14:paraId="1F4B4388" w14:textId="6B857752" w:rsidR="002B5107" w:rsidRPr="002B5107" w:rsidRDefault="002B5107" w:rsidP="00900DBF">
            <w:pPr>
              <w:spacing w:before="80" w:line="160" w:lineRule="exact"/>
              <w:ind w:right="227"/>
              <w:jc w:val="right"/>
            </w:pPr>
            <w:r w:rsidRPr="002B5107">
              <w:t>4,8</w:t>
            </w:r>
          </w:p>
        </w:tc>
        <w:tc>
          <w:tcPr>
            <w:tcW w:w="773" w:type="dxa"/>
            <w:tcBorders>
              <w:left w:val="single" w:sz="6" w:space="0" w:color="000000"/>
            </w:tcBorders>
            <w:vAlign w:val="bottom"/>
          </w:tcPr>
          <w:p w14:paraId="256A71CE" w14:textId="71CC96CB" w:rsidR="002B5107" w:rsidRPr="002B5107" w:rsidRDefault="002B5107" w:rsidP="00900DBF">
            <w:pPr>
              <w:spacing w:before="80" w:line="160" w:lineRule="exact"/>
              <w:ind w:right="227"/>
              <w:jc w:val="right"/>
            </w:pPr>
            <w:r w:rsidRPr="002B5107">
              <w:t>4,8</w:t>
            </w:r>
          </w:p>
        </w:tc>
        <w:tc>
          <w:tcPr>
            <w:tcW w:w="773" w:type="dxa"/>
            <w:tcBorders>
              <w:left w:val="single" w:sz="6" w:space="0" w:color="000000"/>
            </w:tcBorders>
            <w:shd w:val="clear" w:color="auto" w:fill="auto"/>
            <w:vAlign w:val="bottom"/>
          </w:tcPr>
          <w:p w14:paraId="46455EF5" w14:textId="392AAD2E" w:rsidR="002B5107" w:rsidRPr="002B5107" w:rsidRDefault="002B5107" w:rsidP="00900DBF">
            <w:pPr>
              <w:spacing w:before="80" w:line="160" w:lineRule="exact"/>
              <w:ind w:right="227"/>
              <w:jc w:val="right"/>
            </w:pPr>
            <w:r w:rsidRPr="002B5107">
              <w:t>4,8</w:t>
            </w:r>
          </w:p>
        </w:tc>
        <w:tc>
          <w:tcPr>
            <w:tcW w:w="3515" w:type="dxa"/>
            <w:tcBorders>
              <w:left w:val="single" w:sz="6" w:space="0" w:color="000000"/>
            </w:tcBorders>
            <w:shd w:val="clear" w:color="auto" w:fill="auto"/>
            <w:vAlign w:val="bottom"/>
          </w:tcPr>
          <w:p w14:paraId="21755DD8" w14:textId="58469C2D" w:rsidR="002B5107" w:rsidRPr="002B5107" w:rsidRDefault="002B5107" w:rsidP="00C913C5">
            <w:pPr>
              <w:pStyle w:val="20"/>
              <w:spacing w:before="80" w:line="160" w:lineRule="exact"/>
              <w:ind w:left="170"/>
              <w:rPr>
                <w:sz w:val="14"/>
                <w:szCs w:val="14"/>
              </w:rPr>
            </w:pPr>
            <w:r w:rsidRPr="002B5107">
              <w:rPr>
                <w:b w:val="0"/>
                <w:i/>
                <w:sz w:val="14"/>
                <w:szCs w:val="14"/>
                <w:lang w:val="en-US"/>
              </w:rPr>
              <w:t>Belarus</w:t>
            </w:r>
          </w:p>
        </w:tc>
      </w:tr>
      <w:tr w:rsidR="002B5107" w:rsidRPr="00D21FE6" w14:paraId="0B602970" w14:textId="77777777" w:rsidTr="00900DBF">
        <w:trPr>
          <w:cantSplit/>
        </w:trPr>
        <w:tc>
          <w:tcPr>
            <w:tcW w:w="3318" w:type="dxa"/>
            <w:shd w:val="clear" w:color="auto" w:fill="auto"/>
            <w:vAlign w:val="bottom"/>
          </w:tcPr>
          <w:p w14:paraId="7A9D13CC" w14:textId="320422B3" w:rsidR="002B5107" w:rsidRPr="00531CD4" w:rsidRDefault="002B5107" w:rsidP="00C913C5">
            <w:pPr>
              <w:pStyle w:val="13"/>
              <w:spacing w:before="80" w:line="160" w:lineRule="exact"/>
              <w:ind w:left="113"/>
              <w:rPr>
                <w:color w:val="000000" w:themeColor="text1"/>
                <w:sz w:val="14"/>
                <w:szCs w:val="14"/>
              </w:rPr>
            </w:pPr>
            <w:r w:rsidRPr="00531CD4">
              <w:rPr>
                <w:b w:val="0"/>
                <w:bCs w:val="0"/>
                <w:color w:val="000000" w:themeColor="text1"/>
                <w:sz w:val="14"/>
                <w:szCs w:val="14"/>
                <w:u w:val="none"/>
              </w:rPr>
              <w:t>Казахстан</w:t>
            </w:r>
          </w:p>
        </w:tc>
        <w:tc>
          <w:tcPr>
            <w:tcW w:w="773" w:type="dxa"/>
            <w:tcBorders>
              <w:left w:val="single" w:sz="6" w:space="0" w:color="000000"/>
            </w:tcBorders>
            <w:shd w:val="clear" w:color="auto" w:fill="auto"/>
            <w:vAlign w:val="bottom"/>
          </w:tcPr>
          <w:p w14:paraId="770D6826" w14:textId="2FEE4522" w:rsidR="002B5107" w:rsidRPr="002B5107" w:rsidRDefault="002B5107" w:rsidP="00900DBF">
            <w:pPr>
              <w:spacing w:before="80" w:line="160" w:lineRule="exact"/>
              <w:ind w:right="227"/>
              <w:jc w:val="right"/>
            </w:pPr>
            <w:r w:rsidRPr="002B5107">
              <w:t>8,1</w:t>
            </w:r>
          </w:p>
        </w:tc>
        <w:tc>
          <w:tcPr>
            <w:tcW w:w="773" w:type="dxa"/>
            <w:tcBorders>
              <w:left w:val="single" w:sz="6" w:space="0" w:color="000000"/>
              <w:right w:val="single" w:sz="6" w:space="0" w:color="000000"/>
            </w:tcBorders>
            <w:vAlign w:val="bottom"/>
          </w:tcPr>
          <w:p w14:paraId="3761C8AF" w14:textId="20DD9CB9" w:rsidR="002B5107" w:rsidRPr="002B5107" w:rsidRDefault="002B5107" w:rsidP="00900DBF">
            <w:pPr>
              <w:spacing w:before="80" w:line="160" w:lineRule="exact"/>
              <w:ind w:right="227"/>
              <w:jc w:val="right"/>
            </w:pPr>
            <w:r w:rsidRPr="002B5107">
              <w:t>9,0</w:t>
            </w:r>
          </w:p>
        </w:tc>
        <w:tc>
          <w:tcPr>
            <w:tcW w:w="773" w:type="dxa"/>
            <w:tcBorders>
              <w:left w:val="single" w:sz="6" w:space="0" w:color="000000"/>
            </w:tcBorders>
            <w:vAlign w:val="bottom"/>
          </w:tcPr>
          <w:p w14:paraId="3D5CA709" w14:textId="4C0EA970" w:rsidR="002B5107" w:rsidRPr="002B5107" w:rsidRDefault="002B5107" w:rsidP="00900DBF">
            <w:pPr>
              <w:spacing w:before="80" w:line="160" w:lineRule="exact"/>
              <w:ind w:right="227"/>
              <w:jc w:val="right"/>
            </w:pPr>
            <w:r w:rsidRPr="002B5107">
              <w:t>9,1</w:t>
            </w:r>
          </w:p>
        </w:tc>
        <w:tc>
          <w:tcPr>
            <w:tcW w:w="773" w:type="dxa"/>
            <w:tcBorders>
              <w:left w:val="single" w:sz="6" w:space="0" w:color="000000"/>
            </w:tcBorders>
            <w:shd w:val="clear" w:color="auto" w:fill="auto"/>
            <w:vAlign w:val="bottom"/>
          </w:tcPr>
          <w:p w14:paraId="58618180" w14:textId="7C105986" w:rsidR="002B5107" w:rsidRPr="002B5107" w:rsidRDefault="002B5107" w:rsidP="00900DBF">
            <w:pPr>
              <w:spacing w:before="80" w:line="160" w:lineRule="exact"/>
              <w:ind w:right="227"/>
              <w:jc w:val="right"/>
            </w:pPr>
            <w:r w:rsidRPr="002B5107">
              <w:t>9,2</w:t>
            </w:r>
          </w:p>
        </w:tc>
        <w:tc>
          <w:tcPr>
            <w:tcW w:w="3515" w:type="dxa"/>
            <w:tcBorders>
              <w:left w:val="single" w:sz="6" w:space="0" w:color="000000"/>
            </w:tcBorders>
            <w:shd w:val="clear" w:color="auto" w:fill="auto"/>
            <w:vAlign w:val="bottom"/>
          </w:tcPr>
          <w:p w14:paraId="1721EBCF" w14:textId="3DCA7679" w:rsidR="002B5107" w:rsidRPr="002B5107" w:rsidRDefault="002B5107" w:rsidP="00C913C5">
            <w:pPr>
              <w:pStyle w:val="20"/>
              <w:spacing w:before="80" w:line="160" w:lineRule="exact"/>
              <w:ind w:left="170"/>
              <w:rPr>
                <w:sz w:val="14"/>
                <w:szCs w:val="14"/>
              </w:rPr>
            </w:pPr>
            <w:r w:rsidRPr="002B5107">
              <w:rPr>
                <w:b w:val="0"/>
                <w:i/>
                <w:sz w:val="14"/>
                <w:szCs w:val="14"/>
              </w:rPr>
              <w:t>Kazakhstan</w:t>
            </w:r>
          </w:p>
        </w:tc>
      </w:tr>
      <w:tr w:rsidR="002B5107" w:rsidRPr="00D21FE6" w14:paraId="6DA7C69F" w14:textId="77777777" w:rsidTr="00900DBF">
        <w:trPr>
          <w:cantSplit/>
        </w:trPr>
        <w:tc>
          <w:tcPr>
            <w:tcW w:w="3318" w:type="dxa"/>
            <w:shd w:val="clear" w:color="auto" w:fill="auto"/>
            <w:vAlign w:val="bottom"/>
          </w:tcPr>
          <w:p w14:paraId="03225AE0" w14:textId="0E6E7204" w:rsidR="002B5107" w:rsidRPr="00531CD4" w:rsidRDefault="002B5107" w:rsidP="00C913C5">
            <w:pPr>
              <w:pStyle w:val="13"/>
              <w:spacing w:before="80" w:line="160" w:lineRule="exact"/>
              <w:ind w:left="113"/>
              <w:rPr>
                <w:color w:val="000000" w:themeColor="text1"/>
                <w:sz w:val="14"/>
                <w:szCs w:val="14"/>
              </w:rPr>
            </w:pPr>
            <w:r w:rsidRPr="00531CD4">
              <w:rPr>
                <w:b w:val="0"/>
                <w:bCs w:val="0"/>
                <w:color w:val="000000" w:themeColor="text1"/>
                <w:sz w:val="14"/>
                <w:szCs w:val="14"/>
                <w:u w:val="none"/>
              </w:rPr>
              <w:t>Киргизия</w:t>
            </w:r>
          </w:p>
        </w:tc>
        <w:tc>
          <w:tcPr>
            <w:tcW w:w="773" w:type="dxa"/>
            <w:tcBorders>
              <w:left w:val="single" w:sz="6" w:space="0" w:color="000000"/>
            </w:tcBorders>
            <w:shd w:val="clear" w:color="auto" w:fill="auto"/>
            <w:vAlign w:val="bottom"/>
          </w:tcPr>
          <w:p w14:paraId="5804E4CB" w14:textId="1655D230" w:rsidR="002B5107" w:rsidRPr="002B5107" w:rsidRDefault="002B5107" w:rsidP="00900DBF">
            <w:pPr>
              <w:spacing w:before="80" w:line="160" w:lineRule="exact"/>
              <w:ind w:right="227"/>
              <w:jc w:val="right"/>
            </w:pPr>
            <w:r w:rsidRPr="002B5107">
              <w:t>2,2</w:t>
            </w:r>
          </w:p>
        </w:tc>
        <w:tc>
          <w:tcPr>
            <w:tcW w:w="773" w:type="dxa"/>
            <w:tcBorders>
              <w:left w:val="single" w:sz="6" w:space="0" w:color="000000"/>
              <w:right w:val="single" w:sz="6" w:space="0" w:color="000000"/>
            </w:tcBorders>
            <w:vAlign w:val="bottom"/>
          </w:tcPr>
          <w:p w14:paraId="354672D7" w14:textId="7B9BD6EC" w:rsidR="002B5107" w:rsidRPr="002B5107" w:rsidRDefault="002B5107" w:rsidP="00900DBF">
            <w:pPr>
              <w:spacing w:before="80" w:line="160" w:lineRule="exact"/>
              <w:ind w:right="227"/>
              <w:jc w:val="right"/>
            </w:pPr>
            <w:r w:rsidRPr="002B5107">
              <w:t>2,6</w:t>
            </w:r>
          </w:p>
        </w:tc>
        <w:tc>
          <w:tcPr>
            <w:tcW w:w="773" w:type="dxa"/>
            <w:tcBorders>
              <w:left w:val="single" w:sz="6" w:space="0" w:color="000000"/>
            </w:tcBorders>
            <w:vAlign w:val="bottom"/>
          </w:tcPr>
          <w:p w14:paraId="6AB07D84" w14:textId="6DA49B09" w:rsidR="002B5107" w:rsidRPr="002B5107" w:rsidRDefault="002B5107" w:rsidP="00900DBF">
            <w:pPr>
              <w:spacing w:before="80" w:line="160" w:lineRule="exact"/>
              <w:ind w:right="227"/>
              <w:jc w:val="right"/>
            </w:pPr>
            <w:r w:rsidRPr="002B5107">
              <w:t>2,6</w:t>
            </w:r>
          </w:p>
        </w:tc>
        <w:tc>
          <w:tcPr>
            <w:tcW w:w="773" w:type="dxa"/>
            <w:tcBorders>
              <w:left w:val="single" w:sz="6" w:space="0" w:color="000000"/>
            </w:tcBorders>
            <w:shd w:val="clear" w:color="auto" w:fill="auto"/>
            <w:vAlign w:val="bottom"/>
          </w:tcPr>
          <w:p w14:paraId="4ECA1A09" w14:textId="50C52C50" w:rsidR="002B5107" w:rsidRPr="002B5107" w:rsidRDefault="002B5107" w:rsidP="00900DBF">
            <w:pPr>
              <w:spacing w:before="80" w:line="160" w:lineRule="exact"/>
              <w:ind w:right="227"/>
              <w:jc w:val="right"/>
            </w:pPr>
            <w:r w:rsidRPr="002B5107">
              <w:t>2,8</w:t>
            </w:r>
          </w:p>
        </w:tc>
        <w:tc>
          <w:tcPr>
            <w:tcW w:w="3515" w:type="dxa"/>
            <w:tcBorders>
              <w:left w:val="single" w:sz="6" w:space="0" w:color="000000"/>
            </w:tcBorders>
            <w:shd w:val="clear" w:color="auto" w:fill="auto"/>
            <w:vAlign w:val="bottom"/>
          </w:tcPr>
          <w:p w14:paraId="34F9C92E" w14:textId="7261A3CE" w:rsidR="002B5107" w:rsidRPr="002B5107" w:rsidRDefault="002B5107" w:rsidP="00C913C5">
            <w:pPr>
              <w:pStyle w:val="20"/>
              <w:spacing w:before="80" w:line="160" w:lineRule="exact"/>
              <w:ind w:left="170"/>
              <w:rPr>
                <w:sz w:val="14"/>
                <w:szCs w:val="14"/>
              </w:rPr>
            </w:pPr>
            <w:r w:rsidRPr="002B5107">
              <w:rPr>
                <w:b w:val="0"/>
                <w:i/>
                <w:sz w:val="14"/>
                <w:szCs w:val="14"/>
              </w:rPr>
              <w:t>Kyrgyzstan</w:t>
            </w:r>
          </w:p>
        </w:tc>
      </w:tr>
      <w:tr w:rsidR="002B5107" w:rsidRPr="00D21FE6" w14:paraId="4774AFBA" w14:textId="77777777" w:rsidTr="00900DBF">
        <w:trPr>
          <w:cantSplit/>
        </w:trPr>
        <w:tc>
          <w:tcPr>
            <w:tcW w:w="3318" w:type="dxa"/>
            <w:shd w:val="clear" w:color="auto" w:fill="auto"/>
            <w:vAlign w:val="bottom"/>
          </w:tcPr>
          <w:p w14:paraId="587BA497" w14:textId="7289D791" w:rsidR="002B5107" w:rsidRPr="00531CD4" w:rsidRDefault="002B5107" w:rsidP="00C913C5">
            <w:pPr>
              <w:spacing w:before="80" w:line="160" w:lineRule="exact"/>
              <w:ind w:left="113"/>
              <w:rPr>
                <w:color w:val="000000" w:themeColor="text1"/>
                <w:lang w:val="en-US"/>
              </w:rPr>
            </w:pPr>
            <w:r w:rsidRPr="00531CD4">
              <w:rPr>
                <w:color w:val="000000" w:themeColor="text1"/>
              </w:rPr>
              <w:t>Республика Молдова</w:t>
            </w:r>
            <w:r w:rsidRPr="00531CD4">
              <w:rPr>
                <w:color w:val="000000" w:themeColor="text1"/>
                <w:lang w:val="en-US"/>
              </w:rPr>
              <w:t xml:space="preserve"> </w:t>
            </w:r>
            <w:r w:rsidRPr="00531CD4">
              <w:rPr>
                <w:color w:val="000000" w:themeColor="text1"/>
                <w:vertAlign w:val="superscript"/>
              </w:rPr>
              <w:t>2</w:t>
            </w:r>
            <w:r w:rsidRPr="00531CD4">
              <w:rPr>
                <w:color w:val="000000" w:themeColor="text1"/>
                <w:vertAlign w:val="superscript"/>
                <w:lang w:val="en-US"/>
              </w:rPr>
              <w:t>);3)</w:t>
            </w:r>
          </w:p>
        </w:tc>
        <w:tc>
          <w:tcPr>
            <w:tcW w:w="773" w:type="dxa"/>
            <w:tcBorders>
              <w:left w:val="single" w:sz="6" w:space="0" w:color="000000"/>
            </w:tcBorders>
            <w:shd w:val="clear" w:color="auto" w:fill="auto"/>
            <w:vAlign w:val="bottom"/>
          </w:tcPr>
          <w:p w14:paraId="1A66252D" w14:textId="7B131217" w:rsidR="002B5107" w:rsidRPr="002B5107" w:rsidRDefault="002B5107" w:rsidP="00900DBF">
            <w:pPr>
              <w:spacing w:before="80" w:line="160" w:lineRule="exact"/>
              <w:ind w:right="227"/>
              <w:jc w:val="right"/>
            </w:pPr>
            <w:r w:rsidRPr="002B5107">
              <w:t>1,1</w:t>
            </w:r>
          </w:p>
        </w:tc>
        <w:tc>
          <w:tcPr>
            <w:tcW w:w="773" w:type="dxa"/>
            <w:tcBorders>
              <w:left w:val="single" w:sz="6" w:space="0" w:color="000000"/>
              <w:right w:val="single" w:sz="6" w:space="0" w:color="000000"/>
            </w:tcBorders>
            <w:vAlign w:val="bottom"/>
          </w:tcPr>
          <w:p w14:paraId="253C3796" w14:textId="04A13341" w:rsidR="002B5107" w:rsidRPr="002B5107" w:rsidRDefault="002B5107" w:rsidP="00900DBF">
            <w:pPr>
              <w:spacing w:before="80" w:line="160" w:lineRule="exact"/>
              <w:ind w:right="227"/>
              <w:jc w:val="right"/>
            </w:pPr>
            <w:r w:rsidRPr="002B5107">
              <w:t>0,9</w:t>
            </w:r>
          </w:p>
        </w:tc>
        <w:tc>
          <w:tcPr>
            <w:tcW w:w="773" w:type="dxa"/>
            <w:tcBorders>
              <w:left w:val="single" w:sz="6" w:space="0" w:color="000000"/>
            </w:tcBorders>
            <w:vAlign w:val="bottom"/>
          </w:tcPr>
          <w:p w14:paraId="122D4B97" w14:textId="7B15666D" w:rsidR="002B5107" w:rsidRPr="002B5107" w:rsidRDefault="002B5107" w:rsidP="00900DBF">
            <w:pPr>
              <w:spacing w:before="80" w:line="160" w:lineRule="exact"/>
              <w:ind w:right="227"/>
              <w:jc w:val="right"/>
            </w:pPr>
            <w:r w:rsidRPr="002B5107">
              <w:t>0,9</w:t>
            </w:r>
          </w:p>
        </w:tc>
        <w:tc>
          <w:tcPr>
            <w:tcW w:w="773" w:type="dxa"/>
            <w:tcBorders>
              <w:left w:val="single" w:sz="6" w:space="0" w:color="000000"/>
            </w:tcBorders>
            <w:shd w:val="clear" w:color="auto" w:fill="auto"/>
            <w:vAlign w:val="bottom"/>
          </w:tcPr>
          <w:p w14:paraId="5BACED89" w14:textId="59D45DE9" w:rsidR="002B5107" w:rsidRPr="002B5107" w:rsidRDefault="002B5107" w:rsidP="00900DBF">
            <w:pPr>
              <w:spacing w:before="80" w:line="160" w:lineRule="exact"/>
              <w:ind w:right="227"/>
              <w:jc w:val="right"/>
            </w:pPr>
            <w:r w:rsidRPr="002B5107">
              <w:t>0,9</w:t>
            </w:r>
          </w:p>
        </w:tc>
        <w:tc>
          <w:tcPr>
            <w:tcW w:w="3515" w:type="dxa"/>
            <w:tcBorders>
              <w:left w:val="single" w:sz="6" w:space="0" w:color="000000"/>
            </w:tcBorders>
            <w:shd w:val="clear" w:color="auto" w:fill="auto"/>
            <w:vAlign w:val="bottom"/>
          </w:tcPr>
          <w:p w14:paraId="614C4EB7" w14:textId="647FBEAC" w:rsidR="002B5107" w:rsidRPr="002B5107" w:rsidRDefault="002B5107" w:rsidP="00C913C5">
            <w:pPr>
              <w:spacing w:before="80" w:line="160" w:lineRule="exact"/>
              <w:ind w:left="170"/>
              <w:rPr>
                <w:lang w:val="en-US"/>
              </w:rPr>
            </w:pPr>
            <w:r w:rsidRPr="002B5107">
              <w:rPr>
                <w:i/>
              </w:rPr>
              <w:t xml:space="preserve">Republic of </w:t>
            </w:r>
            <w:r w:rsidRPr="008870C3">
              <w:rPr>
                <w:i/>
              </w:rPr>
              <w:t>Moldova</w:t>
            </w:r>
            <w:r w:rsidRPr="008870C3">
              <w:rPr>
                <w:i/>
                <w:lang w:val="en-US"/>
              </w:rPr>
              <w:t xml:space="preserve"> </w:t>
            </w:r>
            <w:r w:rsidR="008870C3" w:rsidRPr="008870C3">
              <w:rPr>
                <w:i/>
                <w:color w:val="000000" w:themeColor="text1"/>
                <w:vertAlign w:val="superscript"/>
              </w:rPr>
              <w:t>2</w:t>
            </w:r>
            <w:r w:rsidR="008870C3" w:rsidRPr="008870C3">
              <w:rPr>
                <w:i/>
                <w:color w:val="000000" w:themeColor="text1"/>
                <w:vertAlign w:val="superscript"/>
                <w:lang w:val="en-US"/>
              </w:rPr>
              <w:t>);3)</w:t>
            </w:r>
          </w:p>
        </w:tc>
      </w:tr>
      <w:tr w:rsidR="002B5107" w:rsidRPr="00D21FE6" w14:paraId="6E9D2129" w14:textId="77777777" w:rsidTr="00900DBF">
        <w:trPr>
          <w:cantSplit/>
        </w:trPr>
        <w:tc>
          <w:tcPr>
            <w:tcW w:w="3318" w:type="dxa"/>
            <w:shd w:val="clear" w:color="auto" w:fill="auto"/>
            <w:vAlign w:val="bottom"/>
          </w:tcPr>
          <w:p w14:paraId="628645F7" w14:textId="5EFF9754" w:rsidR="002B5107" w:rsidRPr="00531CD4" w:rsidRDefault="002B5107" w:rsidP="00C913C5">
            <w:pPr>
              <w:spacing w:before="80" w:line="160" w:lineRule="exact"/>
              <w:ind w:left="113"/>
              <w:rPr>
                <w:color w:val="000000" w:themeColor="text1"/>
              </w:rPr>
            </w:pPr>
            <w:r w:rsidRPr="00531CD4">
              <w:rPr>
                <w:color w:val="000000" w:themeColor="text1"/>
              </w:rPr>
              <w:t>Таджикистан</w:t>
            </w:r>
          </w:p>
        </w:tc>
        <w:tc>
          <w:tcPr>
            <w:tcW w:w="773" w:type="dxa"/>
            <w:tcBorders>
              <w:left w:val="single" w:sz="6" w:space="0" w:color="000000"/>
            </w:tcBorders>
            <w:shd w:val="clear" w:color="auto" w:fill="auto"/>
            <w:vAlign w:val="bottom"/>
          </w:tcPr>
          <w:p w14:paraId="5436F4F0" w14:textId="5C1CBEA7" w:rsidR="002B5107" w:rsidRPr="002B5107" w:rsidRDefault="002B5107" w:rsidP="00900DBF">
            <w:pPr>
              <w:spacing w:before="80" w:line="160" w:lineRule="exact"/>
              <w:ind w:right="227"/>
              <w:jc w:val="right"/>
            </w:pPr>
            <w:r w:rsidRPr="002B5107">
              <w:t>2,2</w:t>
            </w:r>
          </w:p>
        </w:tc>
        <w:tc>
          <w:tcPr>
            <w:tcW w:w="773" w:type="dxa"/>
            <w:tcBorders>
              <w:left w:val="single" w:sz="6" w:space="0" w:color="000000"/>
              <w:right w:val="single" w:sz="6" w:space="0" w:color="000000"/>
            </w:tcBorders>
            <w:vAlign w:val="bottom"/>
          </w:tcPr>
          <w:p w14:paraId="5EA3E914" w14:textId="65C5C634" w:rsidR="002B5107" w:rsidRPr="002B5107" w:rsidRDefault="002B5107" w:rsidP="00900DBF">
            <w:pPr>
              <w:spacing w:before="80" w:line="160" w:lineRule="exact"/>
              <w:ind w:right="227"/>
              <w:jc w:val="right"/>
            </w:pPr>
            <w:r w:rsidRPr="002B5107">
              <w:t>2,5</w:t>
            </w:r>
          </w:p>
        </w:tc>
        <w:tc>
          <w:tcPr>
            <w:tcW w:w="773" w:type="dxa"/>
            <w:tcBorders>
              <w:left w:val="single" w:sz="6" w:space="0" w:color="000000"/>
            </w:tcBorders>
            <w:vAlign w:val="bottom"/>
          </w:tcPr>
          <w:p w14:paraId="51318632" w14:textId="2C116C95" w:rsidR="002B5107" w:rsidRPr="002B5107" w:rsidRDefault="002B5107" w:rsidP="00900DBF">
            <w:pPr>
              <w:spacing w:before="80" w:line="160" w:lineRule="exact"/>
              <w:ind w:right="227"/>
              <w:jc w:val="right"/>
            </w:pPr>
            <w:r w:rsidRPr="002B5107">
              <w:t>2,6</w:t>
            </w:r>
          </w:p>
        </w:tc>
        <w:tc>
          <w:tcPr>
            <w:tcW w:w="773" w:type="dxa"/>
            <w:tcBorders>
              <w:left w:val="single" w:sz="6" w:space="0" w:color="000000"/>
            </w:tcBorders>
            <w:shd w:val="clear" w:color="auto" w:fill="auto"/>
            <w:vAlign w:val="bottom"/>
          </w:tcPr>
          <w:p w14:paraId="5B5F7DB8" w14:textId="39C0A463" w:rsidR="002B5107" w:rsidRPr="002B5107" w:rsidRDefault="002B5107" w:rsidP="00900DBF">
            <w:pPr>
              <w:spacing w:before="80" w:line="160" w:lineRule="exact"/>
              <w:ind w:right="227"/>
              <w:jc w:val="right"/>
            </w:pPr>
            <w:r w:rsidRPr="002B5107">
              <w:t>2,6</w:t>
            </w:r>
          </w:p>
        </w:tc>
        <w:tc>
          <w:tcPr>
            <w:tcW w:w="3515" w:type="dxa"/>
            <w:tcBorders>
              <w:left w:val="single" w:sz="6" w:space="0" w:color="000000"/>
            </w:tcBorders>
            <w:shd w:val="clear" w:color="auto" w:fill="auto"/>
            <w:vAlign w:val="bottom"/>
          </w:tcPr>
          <w:p w14:paraId="79D15454" w14:textId="7D8347C3" w:rsidR="002B5107" w:rsidRPr="002B5107" w:rsidRDefault="002B5107" w:rsidP="00C913C5">
            <w:pPr>
              <w:spacing w:before="80" w:line="160" w:lineRule="exact"/>
              <w:ind w:left="170"/>
            </w:pPr>
            <w:r w:rsidRPr="002B5107">
              <w:rPr>
                <w:i/>
              </w:rPr>
              <w:t>Tajikistan</w:t>
            </w:r>
          </w:p>
        </w:tc>
      </w:tr>
      <w:tr w:rsidR="002B5107" w:rsidRPr="00D21FE6" w14:paraId="2517AAD7" w14:textId="77777777" w:rsidTr="00900DBF">
        <w:trPr>
          <w:cantSplit/>
        </w:trPr>
        <w:tc>
          <w:tcPr>
            <w:tcW w:w="3318" w:type="dxa"/>
            <w:shd w:val="clear" w:color="auto" w:fill="auto"/>
            <w:vAlign w:val="bottom"/>
          </w:tcPr>
          <w:p w14:paraId="1D0E0B79" w14:textId="20FF3D96" w:rsidR="002B5107" w:rsidRPr="00531CD4" w:rsidRDefault="002B5107" w:rsidP="00C913C5">
            <w:pPr>
              <w:spacing w:before="80" w:line="160" w:lineRule="exact"/>
              <w:ind w:left="113"/>
              <w:rPr>
                <w:color w:val="000000" w:themeColor="text1"/>
              </w:rPr>
            </w:pPr>
            <w:r w:rsidRPr="00531CD4">
              <w:rPr>
                <w:color w:val="000000" w:themeColor="text1"/>
              </w:rPr>
              <w:t>Узбекистан</w:t>
            </w:r>
          </w:p>
        </w:tc>
        <w:tc>
          <w:tcPr>
            <w:tcW w:w="773" w:type="dxa"/>
            <w:tcBorders>
              <w:left w:val="single" w:sz="6" w:space="0" w:color="000000"/>
            </w:tcBorders>
            <w:shd w:val="clear" w:color="auto" w:fill="auto"/>
            <w:vAlign w:val="bottom"/>
          </w:tcPr>
          <w:p w14:paraId="3EDAD1E3" w14:textId="2F83DE4B" w:rsidR="002B5107" w:rsidRPr="002B5107" w:rsidRDefault="002B5107" w:rsidP="00900DBF">
            <w:pPr>
              <w:spacing w:before="80" w:line="160" w:lineRule="exact"/>
              <w:ind w:right="227"/>
              <w:jc w:val="right"/>
            </w:pPr>
            <w:r w:rsidRPr="002B5107">
              <w:t>11,6</w:t>
            </w:r>
          </w:p>
        </w:tc>
        <w:tc>
          <w:tcPr>
            <w:tcW w:w="773" w:type="dxa"/>
            <w:tcBorders>
              <w:left w:val="single" w:sz="6" w:space="0" w:color="000000"/>
              <w:right w:val="single" w:sz="6" w:space="0" w:color="000000"/>
            </w:tcBorders>
            <w:vAlign w:val="bottom"/>
          </w:tcPr>
          <w:p w14:paraId="42A42B44" w14:textId="51A6E6CB" w:rsidR="002B5107" w:rsidRPr="002B5107" w:rsidRDefault="002B5107" w:rsidP="00900DBF">
            <w:pPr>
              <w:spacing w:before="80" w:line="160" w:lineRule="exact"/>
              <w:ind w:right="227"/>
              <w:jc w:val="right"/>
            </w:pPr>
            <w:r w:rsidRPr="002B5107">
              <w:t>13,7</w:t>
            </w:r>
          </w:p>
        </w:tc>
        <w:tc>
          <w:tcPr>
            <w:tcW w:w="773" w:type="dxa"/>
            <w:tcBorders>
              <w:left w:val="single" w:sz="6" w:space="0" w:color="000000"/>
            </w:tcBorders>
            <w:vAlign w:val="bottom"/>
          </w:tcPr>
          <w:p w14:paraId="2F1CA01A" w14:textId="5481ACB2" w:rsidR="002B5107" w:rsidRPr="002B5107" w:rsidRDefault="002B5107" w:rsidP="00900DBF">
            <w:pPr>
              <w:spacing w:before="80" w:line="160" w:lineRule="exact"/>
              <w:ind w:right="227"/>
              <w:jc w:val="right"/>
            </w:pPr>
            <w:r w:rsidRPr="002B5107">
              <w:t>14,0</w:t>
            </w:r>
          </w:p>
        </w:tc>
        <w:tc>
          <w:tcPr>
            <w:tcW w:w="773" w:type="dxa"/>
            <w:tcBorders>
              <w:left w:val="single" w:sz="6" w:space="0" w:color="000000"/>
            </w:tcBorders>
            <w:shd w:val="clear" w:color="auto" w:fill="auto"/>
            <w:vAlign w:val="bottom"/>
          </w:tcPr>
          <w:p w14:paraId="6BB2BC64" w14:textId="43B837AB" w:rsidR="002B5107" w:rsidRPr="002B5107" w:rsidRDefault="002B5107" w:rsidP="00900DBF">
            <w:pPr>
              <w:spacing w:before="80" w:line="160" w:lineRule="exact"/>
              <w:ind w:right="227"/>
              <w:jc w:val="right"/>
            </w:pPr>
            <w:r w:rsidRPr="002B5107">
              <w:t>14,3</w:t>
            </w:r>
          </w:p>
        </w:tc>
        <w:tc>
          <w:tcPr>
            <w:tcW w:w="3515" w:type="dxa"/>
            <w:tcBorders>
              <w:left w:val="single" w:sz="6" w:space="0" w:color="000000"/>
            </w:tcBorders>
            <w:shd w:val="clear" w:color="auto" w:fill="auto"/>
            <w:vAlign w:val="bottom"/>
          </w:tcPr>
          <w:p w14:paraId="487AABA5" w14:textId="639F1031" w:rsidR="002B5107" w:rsidRPr="002B5107" w:rsidRDefault="002B5107" w:rsidP="00C913C5">
            <w:pPr>
              <w:spacing w:before="80" w:line="160" w:lineRule="exact"/>
              <w:ind w:left="170"/>
            </w:pPr>
            <w:r w:rsidRPr="002B5107">
              <w:rPr>
                <w:i/>
              </w:rPr>
              <w:t>Uzbekistan</w:t>
            </w:r>
          </w:p>
        </w:tc>
      </w:tr>
      <w:tr w:rsidR="002B5107" w:rsidRPr="00D21FE6" w14:paraId="7AD65FDA" w14:textId="77777777" w:rsidTr="00900DBF">
        <w:trPr>
          <w:cantSplit/>
        </w:trPr>
        <w:tc>
          <w:tcPr>
            <w:tcW w:w="3318" w:type="dxa"/>
            <w:shd w:val="clear" w:color="auto" w:fill="auto"/>
            <w:vAlign w:val="bottom"/>
          </w:tcPr>
          <w:p w14:paraId="1801C20A" w14:textId="0F49A471" w:rsidR="002B5107" w:rsidRPr="008870C3" w:rsidRDefault="002B5107" w:rsidP="00C913C5">
            <w:pPr>
              <w:spacing w:before="80" w:line="160" w:lineRule="exact"/>
              <w:ind w:left="113"/>
              <w:rPr>
                <w:color w:val="000000" w:themeColor="text1"/>
              </w:rPr>
            </w:pPr>
            <w:r w:rsidRPr="008870C3">
              <w:rPr>
                <w:color w:val="000000" w:themeColor="text1"/>
              </w:rPr>
              <w:t>Украина</w:t>
            </w:r>
            <w:r w:rsidRPr="008870C3">
              <w:rPr>
                <w:color w:val="000000" w:themeColor="text1"/>
                <w:lang w:val="en-US"/>
              </w:rPr>
              <w:t xml:space="preserve"> </w:t>
            </w:r>
            <w:r w:rsidRPr="008870C3">
              <w:rPr>
                <w:bCs/>
                <w:color w:val="000000" w:themeColor="text1"/>
                <w:vertAlign w:val="superscript"/>
              </w:rPr>
              <w:t>2)</w:t>
            </w:r>
          </w:p>
        </w:tc>
        <w:tc>
          <w:tcPr>
            <w:tcW w:w="773" w:type="dxa"/>
            <w:tcBorders>
              <w:left w:val="single" w:sz="6" w:space="0" w:color="000000"/>
            </w:tcBorders>
            <w:shd w:val="clear" w:color="auto" w:fill="auto"/>
            <w:vAlign w:val="bottom"/>
          </w:tcPr>
          <w:p w14:paraId="167DBB7F" w14:textId="0B0C98DF" w:rsidR="002B5107" w:rsidRPr="002B5107" w:rsidRDefault="002B5107" w:rsidP="00900DBF">
            <w:pPr>
              <w:spacing w:before="80" w:line="160" w:lineRule="exact"/>
              <w:ind w:right="227"/>
              <w:jc w:val="right"/>
              <w:rPr>
                <w:lang w:val="en-US"/>
              </w:rPr>
            </w:pPr>
            <w:r w:rsidRPr="002B5107">
              <w:t>20,3</w:t>
            </w:r>
          </w:p>
        </w:tc>
        <w:tc>
          <w:tcPr>
            <w:tcW w:w="773" w:type="dxa"/>
            <w:tcBorders>
              <w:left w:val="single" w:sz="6" w:space="0" w:color="000000"/>
              <w:right w:val="single" w:sz="6" w:space="0" w:color="000000"/>
            </w:tcBorders>
            <w:vAlign w:val="bottom"/>
          </w:tcPr>
          <w:p w14:paraId="6B8E2BC9" w14:textId="3236A4B1" w:rsidR="002B5107" w:rsidRPr="002B5107" w:rsidRDefault="002B5107" w:rsidP="00900DBF">
            <w:pPr>
              <w:spacing w:before="80" w:line="160" w:lineRule="exact"/>
              <w:ind w:right="227"/>
              <w:jc w:val="right"/>
            </w:pPr>
            <w:r w:rsidRPr="002B5107">
              <w:t>…</w:t>
            </w:r>
          </w:p>
        </w:tc>
        <w:tc>
          <w:tcPr>
            <w:tcW w:w="773" w:type="dxa"/>
            <w:tcBorders>
              <w:left w:val="single" w:sz="6" w:space="0" w:color="000000"/>
            </w:tcBorders>
            <w:vAlign w:val="bottom"/>
          </w:tcPr>
          <w:p w14:paraId="4832A9D7" w14:textId="6C568BE4" w:rsidR="002B5107" w:rsidRPr="002B5107" w:rsidRDefault="002B5107" w:rsidP="00900DBF">
            <w:pPr>
              <w:spacing w:before="80" w:line="160" w:lineRule="exact"/>
              <w:ind w:right="227"/>
              <w:jc w:val="right"/>
            </w:pPr>
            <w:r w:rsidRPr="002B5107">
              <w:rPr>
                <w:lang w:val="en-US"/>
              </w:rPr>
              <w:t>…</w:t>
            </w:r>
          </w:p>
        </w:tc>
        <w:tc>
          <w:tcPr>
            <w:tcW w:w="773" w:type="dxa"/>
            <w:tcBorders>
              <w:left w:val="single" w:sz="6" w:space="0" w:color="000000"/>
            </w:tcBorders>
            <w:shd w:val="clear" w:color="auto" w:fill="auto"/>
            <w:vAlign w:val="bottom"/>
          </w:tcPr>
          <w:p w14:paraId="708EC403" w14:textId="240B1354" w:rsidR="002B5107" w:rsidRPr="002B5107" w:rsidRDefault="002B5107" w:rsidP="00900DBF">
            <w:pPr>
              <w:spacing w:before="80" w:line="160" w:lineRule="exact"/>
              <w:ind w:right="227"/>
              <w:jc w:val="right"/>
            </w:pPr>
            <w:r w:rsidRPr="002B5107">
              <w:rPr>
                <w:lang w:val="en-US"/>
              </w:rPr>
              <w:t>…</w:t>
            </w:r>
          </w:p>
        </w:tc>
        <w:tc>
          <w:tcPr>
            <w:tcW w:w="3515" w:type="dxa"/>
            <w:tcBorders>
              <w:left w:val="single" w:sz="6" w:space="0" w:color="000000"/>
            </w:tcBorders>
            <w:shd w:val="clear" w:color="auto" w:fill="auto"/>
            <w:vAlign w:val="bottom"/>
          </w:tcPr>
          <w:p w14:paraId="57B94D46" w14:textId="5EF383C6" w:rsidR="002B5107" w:rsidRPr="002B5107" w:rsidRDefault="002B5107" w:rsidP="00C913C5">
            <w:pPr>
              <w:spacing w:before="80" w:line="160" w:lineRule="exact"/>
              <w:ind w:left="170"/>
            </w:pPr>
            <w:r w:rsidRPr="002B5107">
              <w:rPr>
                <w:i/>
              </w:rPr>
              <w:t>Ukraine</w:t>
            </w:r>
            <w:r w:rsidRPr="002B5107">
              <w:rPr>
                <w:i/>
                <w:lang w:val="en-US"/>
              </w:rPr>
              <w:t xml:space="preserve"> </w:t>
            </w:r>
            <w:r w:rsidRPr="002B5107">
              <w:rPr>
                <w:bCs/>
                <w:i/>
                <w:vertAlign w:val="superscript"/>
              </w:rPr>
              <w:t>2)</w:t>
            </w:r>
            <w:r w:rsidRPr="002B5107">
              <w:rPr>
                <w:i/>
              </w:rPr>
              <w:t xml:space="preserve"> </w:t>
            </w:r>
          </w:p>
        </w:tc>
      </w:tr>
      <w:tr w:rsidR="002B5107" w:rsidRPr="00D21FE6" w14:paraId="4D5313E2" w14:textId="77777777" w:rsidTr="00900DBF">
        <w:trPr>
          <w:cantSplit/>
        </w:trPr>
        <w:tc>
          <w:tcPr>
            <w:tcW w:w="3318" w:type="dxa"/>
            <w:shd w:val="clear" w:color="auto" w:fill="auto"/>
            <w:vAlign w:val="bottom"/>
          </w:tcPr>
          <w:p w14:paraId="0D281DD8" w14:textId="557F9040" w:rsidR="002B5107" w:rsidRPr="00531CD4" w:rsidRDefault="002B5107" w:rsidP="00C913C5">
            <w:pPr>
              <w:pStyle w:val="13"/>
              <w:spacing w:before="80" w:line="160" w:lineRule="exact"/>
              <w:rPr>
                <w:color w:val="000000" w:themeColor="text1"/>
                <w:sz w:val="14"/>
                <w:szCs w:val="14"/>
              </w:rPr>
            </w:pPr>
            <w:r w:rsidRPr="00531CD4">
              <w:rPr>
                <w:color w:val="000000" w:themeColor="text1"/>
                <w:sz w:val="14"/>
                <w:szCs w:val="14"/>
                <w:u w:val="none"/>
              </w:rPr>
              <w:t>Страны БРИКС</w:t>
            </w:r>
          </w:p>
        </w:tc>
        <w:tc>
          <w:tcPr>
            <w:tcW w:w="773" w:type="dxa"/>
            <w:tcBorders>
              <w:left w:val="single" w:sz="6" w:space="0" w:color="000000"/>
            </w:tcBorders>
            <w:shd w:val="clear" w:color="auto" w:fill="auto"/>
            <w:vAlign w:val="bottom"/>
          </w:tcPr>
          <w:p w14:paraId="570D8D75" w14:textId="77777777" w:rsidR="002B5107" w:rsidRPr="002B5107" w:rsidRDefault="002B5107" w:rsidP="00900DBF">
            <w:pPr>
              <w:spacing w:before="80" w:line="160" w:lineRule="exact"/>
              <w:ind w:right="227"/>
              <w:jc w:val="right"/>
            </w:pPr>
          </w:p>
        </w:tc>
        <w:tc>
          <w:tcPr>
            <w:tcW w:w="773" w:type="dxa"/>
            <w:tcBorders>
              <w:left w:val="single" w:sz="6" w:space="0" w:color="000000"/>
              <w:right w:val="single" w:sz="6" w:space="0" w:color="000000"/>
            </w:tcBorders>
            <w:vAlign w:val="bottom"/>
          </w:tcPr>
          <w:p w14:paraId="5AD55A3D" w14:textId="77777777" w:rsidR="002B5107" w:rsidRPr="002B5107" w:rsidRDefault="002B5107" w:rsidP="00900DBF">
            <w:pPr>
              <w:spacing w:before="80" w:line="160" w:lineRule="exact"/>
              <w:ind w:right="227"/>
              <w:jc w:val="right"/>
            </w:pPr>
          </w:p>
        </w:tc>
        <w:tc>
          <w:tcPr>
            <w:tcW w:w="773" w:type="dxa"/>
            <w:tcBorders>
              <w:left w:val="single" w:sz="6" w:space="0" w:color="000000"/>
            </w:tcBorders>
            <w:vAlign w:val="bottom"/>
          </w:tcPr>
          <w:p w14:paraId="45F3AD74" w14:textId="77777777" w:rsidR="002B5107" w:rsidRPr="002B5107" w:rsidRDefault="002B5107" w:rsidP="00900DBF">
            <w:pPr>
              <w:spacing w:before="80" w:line="160" w:lineRule="exact"/>
              <w:ind w:right="227"/>
              <w:jc w:val="right"/>
            </w:pPr>
          </w:p>
        </w:tc>
        <w:tc>
          <w:tcPr>
            <w:tcW w:w="773" w:type="dxa"/>
            <w:tcBorders>
              <w:left w:val="single" w:sz="6" w:space="0" w:color="000000"/>
            </w:tcBorders>
            <w:shd w:val="clear" w:color="auto" w:fill="auto"/>
            <w:vAlign w:val="bottom"/>
          </w:tcPr>
          <w:p w14:paraId="3DF89EDD" w14:textId="5AAA85A1" w:rsidR="002B5107" w:rsidRPr="002B5107" w:rsidRDefault="002B5107" w:rsidP="00900DBF">
            <w:pPr>
              <w:spacing w:before="80" w:line="160" w:lineRule="exact"/>
              <w:ind w:right="227"/>
              <w:jc w:val="right"/>
            </w:pPr>
          </w:p>
        </w:tc>
        <w:tc>
          <w:tcPr>
            <w:tcW w:w="3515" w:type="dxa"/>
            <w:tcBorders>
              <w:left w:val="single" w:sz="6" w:space="0" w:color="000000"/>
            </w:tcBorders>
            <w:shd w:val="clear" w:color="auto" w:fill="auto"/>
            <w:vAlign w:val="bottom"/>
          </w:tcPr>
          <w:p w14:paraId="09EFBDDA" w14:textId="5EEF78F2" w:rsidR="002B5107" w:rsidRPr="002B5107" w:rsidRDefault="002B5107" w:rsidP="00C913C5">
            <w:pPr>
              <w:pStyle w:val="13"/>
              <w:spacing w:before="80" w:line="160" w:lineRule="exact"/>
              <w:ind w:left="57"/>
              <w:rPr>
                <w:sz w:val="14"/>
                <w:szCs w:val="14"/>
              </w:rPr>
            </w:pPr>
            <w:r w:rsidRPr="002B5107">
              <w:rPr>
                <w:bCs w:val="0"/>
                <w:i/>
                <w:sz w:val="14"/>
                <w:szCs w:val="14"/>
                <w:u w:val="none"/>
              </w:rPr>
              <w:t>BRICS countries</w:t>
            </w:r>
          </w:p>
        </w:tc>
      </w:tr>
      <w:tr w:rsidR="002B5107" w:rsidRPr="00D21FE6" w14:paraId="7E18FCFA" w14:textId="77777777" w:rsidTr="00900DBF">
        <w:trPr>
          <w:cantSplit/>
        </w:trPr>
        <w:tc>
          <w:tcPr>
            <w:tcW w:w="3318" w:type="dxa"/>
            <w:shd w:val="clear" w:color="auto" w:fill="auto"/>
            <w:vAlign w:val="bottom"/>
          </w:tcPr>
          <w:p w14:paraId="072EAE14" w14:textId="00393C47" w:rsidR="002B5107" w:rsidRPr="00531CD4" w:rsidRDefault="002B5107" w:rsidP="00C913C5">
            <w:pPr>
              <w:pStyle w:val="13"/>
              <w:spacing w:before="80" w:line="160" w:lineRule="exact"/>
              <w:ind w:left="284"/>
              <w:rPr>
                <w:color w:val="000000" w:themeColor="text1"/>
                <w:sz w:val="14"/>
                <w:szCs w:val="14"/>
              </w:rPr>
            </w:pPr>
            <w:r w:rsidRPr="00531CD4">
              <w:rPr>
                <w:b w:val="0"/>
                <w:bCs w:val="0"/>
                <w:color w:val="000000" w:themeColor="text1"/>
                <w:sz w:val="14"/>
                <w:szCs w:val="14"/>
                <w:u w:val="none"/>
              </w:rPr>
              <w:t>из них:</w:t>
            </w:r>
          </w:p>
        </w:tc>
        <w:tc>
          <w:tcPr>
            <w:tcW w:w="773" w:type="dxa"/>
            <w:tcBorders>
              <w:left w:val="single" w:sz="6" w:space="0" w:color="000000"/>
            </w:tcBorders>
            <w:shd w:val="clear" w:color="auto" w:fill="auto"/>
            <w:vAlign w:val="bottom"/>
          </w:tcPr>
          <w:p w14:paraId="24D8FB1A" w14:textId="77777777" w:rsidR="002B5107" w:rsidRPr="002B5107" w:rsidRDefault="002B5107" w:rsidP="00900DBF">
            <w:pPr>
              <w:spacing w:before="80" w:line="160" w:lineRule="exact"/>
              <w:ind w:right="227"/>
              <w:jc w:val="right"/>
            </w:pPr>
          </w:p>
        </w:tc>
        <w:tc>
          <w:tcPr>
            <w:tcW w:w="773" w:type="dxa"/>
            <w:tcBorders>
              <w:left w:val="single" w:sz="6" w:space="0" w:color="000000"/>
              <w:right w:val="single" w:sz="6" w:space="0" w:color="000000"/>
            </w:tcBorders>
            <w:vAlign w:val="bottom"/>
          </w:tcPr>
          <w:p w14:paraId="55BFAC97" w14:textId="77777777" w:rsidR="002B5107" w:rsidRPr="002B5107" w:rsidRDefault="002B5107" w:rsidP="00900DBF">
            <w:pPr>
              <w:spacing w:before="80" w:line="160" w:lineRule="exact"/>
              <w:ind w:right="227"/>
              <w:jc w:val="right"/>
            </w:pPr>
          </w:p>
        </w:tc>
        <w:tc>
          <w:tcPr>
            <w:tcW w:w="773" w:type="dxa"/>
            <w:tcBorders>
              <w:left w:val="single" w:sz="6" w:space="0" w:color="000000"/>
            </w:tcBorders>
            <w:vAlign w:val="bottom"/>
          </w:tcPr>
          <w:p w14:paraId="354D04B5" w14:textId="77777777" w:rsidR="002B5107" w:rsidRPr="002B5107" w:rsidRDefault="002B5107" w:rsidP="00900DBF">
            <w:pPr>
              <w:spacing w:before="80" w:line="160" w:lineRule="exact"/>
              <w:ind w:right="227"/>
              <w:jc w:val="right"/>
            </w:pPr>
          </w:p>
        </w:tc>
        <w:tc>
          <w:tcPr>
            <w:tcW w:w="773" w:type="dxa"/>
            <w:tcBorders>
              <w:left w:val="single" w:sz="6" w:space="0" w:color="000000"/>
            </w:tcBorders>
            <w:shd w:val="clear" w:color="auto" w:fill="auto"/>
            <w:vAlign w:val="bottom"/>
          </w:tcPr>
          <w:p w14:paraId="3325D303" w14:textId="30520612" w:rsidR="002B5107" w:rsidRPr="002B5107" w:rsidRDefault="002B5107" w:rsidP="00900DBF">
            <w:pPr>
              <w:spacing w:before="80" w:line="160" w:lineRule="exact"/>
              <w:ind w:right="227"/>
              <w:jc w:val="right"/>
            </w:pPr>
          </w:p>
        </w:tc>
        <w:tc>
          <w:tcPr>
            <w:tcW w:w="3515" w:type="dxa"/>
            <w:tcBorders>
              <w:left w:val="single" w:sz="6" w:space="0" w:color="000000"/>
            </w:tcBorders>
            <w:shd w:val="clear" w:color="auto" w:fill="auto"/>
            <w:vAlign w:val="bottom"/>
          </w:tcPr>
          <w:p w14:paraId="19BCE139" w14:textId="28E025C1" w:rsidR="002B5107" w:rsidRPr="002B5107" w:rsidRDefault="002B5107" w:rsidP="00C913C5">
            <w:pPr>
              <w:pStyle w:val="13"/>
              <w:spacing w:before="80" w:line="160" w:lineRule="exact"/>
              <w:ind w:left="284"/>
              <w:rPr>
                <w:sz w:val="14"/>
                <w:szCs w:val="14"/>
              </w:rPr>
            </w:pPr>
            <w:r w:rsidRPr="002B5107">
              <w:rPr>
                <w:b w:val="0"/>
                <w:bCs w:val="0"/>
                <w:i/>
                <w:sz w:val="14"/>
                <w:szCs w:val="14"/>
                <w:u w:val="none"/>
              </w:rPr>
              <w:t xml:space="preserve"> of which:</w:t>
            </w:r>
          </w:p>
        </w:tc>
      </w:tr>
      <w:tr w:rsidR="002B5107" w:rsidRPr="00D21FE6" w14:paraId="26DDB140" w14:textId="77777777" w:rsidTr="00900DBF">
        <w:trPr>
          <w:cantSplit/>
        </w:trPr>
        <w:tc>
          <w:tcPr>
            <w:tcW w:w="3318" w:type="dxa"/>
            <w:shd w:val="clear" w:color="auto" w:fill="auto"/>
            <w:vAlign w:val="bottom"/>
          </w:tcPr>
          <w:p w14:paraId="1FAE08A5" w14:textId="3A33764F" w:rsidR="002B5107" w:rsidRPr="00531CD4" w:rsidRDefault="002B5107" w:rsidP="00C913C5">
            <w:pPr>
              <w:pStyle w:val="13"/>
              <w:spacing w:before="80" w:line="160" w:lineRule="exact"/>
              <w:ind w:left="113"/>
              <w:rPr>
                <w:color w:val="000000" w:themeColor="text1"/>
                <w:sz w:val="14"/>
                <w:szCs w:val="14"/>
              </w:rPr>
            </w:pPr>
            <w:r w:rsidRPr="00531CD4">
              <w:rPr>
                <w:b w:val="0"/>
                <w:bCs w:val="0"/>
                <w:color w:val="000000" w:themeColor="text1"/>
                <w:sz w:val="14"/>
                <w:szCs w:val="14"/>
                <w:u w:val="none"/>
              </w:rPr>
              <w:t>Бразилия</w:t>
            </w:r>
          </w:p>
        </w:tc>
        <w:tc>
          <w:tcPr>
            <w:tcW w:w="773" w:type="dxa"/>
            <w:tcBorders>
              <w:left w:val="single" w:sz="6" w:space="0" w:color="000000"/>
            </w:tcBorders>
            <w:shd w:val="clear" w:color="auto" w:fill="auto"/>
            <w:vAlign w:val="bottom"/>
          </w:tcPr>
          <w:p w14:paraId="728E654D" w14:textId="58B3B9CA" w:rsidR="002B5107" w:rsidRPr="002B5107" w:rsidRDefault="002B5107" w:rsidP="00900DBF">
            <w:pPr>
              <w:spacing w:before="80" w:line="160" w:lineRule="exact"/>
              <w:ind w:right="227"/>
              <w:jc w:val="right"/>
            </w:pPr>
            <w:r w:rsidRPr="002B5107">
              <w:t>…</w:t>
            </w:r>
          </w:p>
        </w:tc>
        <w:tc>
          <w:tcPr>
            <w:tcW w:w="773" w:type="dxa"/>
            <w:tcBorders>
              <w:left w:val="single" w:sz="6" w:space="0" w:color="000000"/>
              <w:right w:val="single" w:sz="6" w:space="0" w:color="000000"/>
            </w:tcBorders>
            <w:vAlign w:val="bottom"/>
          </w:tcPr>
          <w:p w14:paraId="17A10230" w14:textId="3CE8366C" w:rsidR="002B5107" w:rsidRPr="002B5107" w:rsidRDefault="002B5107" w:rsidP="00900DBF">
            <w:pPr>
              <w:spacing w:before="80" w:line="160" w:lineRule="exact"/>
              <w:ind w:right="227"/>
              <w:jc w:val="right"/>
              <w:rPr>
                <w:lang w:val="en-US"/>
              </w:rPr>
            </w:pPr>
            <w:r w:rsidRPr="002B5107">
              <w:t>97,9</w:t>
            </w:r>
          </w:p>
        </w:tc>
        <w:tc>
          <w:tcPr>
            <w:tcW w:w="773" w:type="dxa"/>
            <w:tcBorders>
              <w:left w:val="single" w:sz="6" w:space="0" w:color="000000"/>
            </w:tcBorders>
            <w:vAlign w:val="bottom"/>
          </w:tcPr>
          <w:p w14:paraId="16DDB2FF" w14:textId="4E819F54" w:rsidR="002B5107" w:rsidRPr="002B5107" w:rsidRDefault="002B5107" w:rsidP="00900DBF">
            <w:pPr>
              <w:spacing w:before="80" w:line="160" w:lineRule="exact"/>
              <w:ind w:right="227"/>
              <w:jc w:val="right"/>
              <w:rPr>
                <w:lang w:val="en-US"/>
              </w:rPr>
            </w:pPr>
            <w:r w:rsidRPr="002B5107">
              <w:t>99,3</w:t>
            </w:r>
          </w:p>
        </w:tc>
        <w:tc>
          <w:tcPr>
            <w:tcW w:w="773" w:type="dxa"/>
            <w:tcBorders>
              <w:left w:val="single" w:sz="6" w:space="0" w:color="000000"/>
            </w:tcBorders>
            <w:shd w:val="clear" w:color="auto" w:fill="auto"/>
            <w:vAlign w:val="bottom"/>
          </w:tcPr>
          <w:p w14:paraId="5BD12020" w14:textId="3303E601" w:rsidR="002B5107" w:rsidRPr="002B5107" w:rsidRDefault="002B5107" w:rsidP="00900DBF">
            <w:pPr>
              <w:spacing w:before="80" w:line="160" w:lineRule="exact"/>
              <w:ind w:right="227"/>
              <w:jc w:val="right"/>
            </w:pPr>
            <w:r w:rsidRPr="002B5107">
              <w:t>102,1</w:t>
            </w:r>
          </w:p>
        </w:tc>
        <w:tc>
          <w:tcPr>
            <w:tcW w:w="3515" w:type="dxa"/>
            <w:tcBorders>
              <w:left w:val="single" w:sz="6" w:space="0" w:color="000000"/>
            </w:tcBorders>
            <w:shd w:val="clear" w:color="auto" w:fill="auto"/>
            <w:vAlign w:val="bottom"/>
          </w:tcPr>
          <w:p w14:paraId="2F854610" w14:textId="6554F671" w:rsidR="002B5107" w:rsidRPr="002B5107" w:rsidRDefault="002B5107" w:rsidP="00C913C5">
            <w:pPr>
              <w:spacing w:before="80" w:line="160" w:lineRule="exact"/>
              <w:ind w:left="170"/>
            </w:pPr>
            <w:r w:rsidRPr="002B5107">
              <w:rPr>
                <w:i/>
              </w:rPr>
              <w:t>Brazil</w:t>
            </w:r>
          </w:p>
        </w:tc>
      </w:tr>
      <w:tr w:rsidR="002B5107" w:rsidRPr="00D21FE6" w14:paraId="569A3DB8" w14:textId="77777777" w:rsidTr="00900DBF">
        <w:trPr>
          <w:cantSplit/>
        </w:trPr>
        <w:tc>
          <w:tcPr>
            <w:tcW w:w="3318" w:type="dxa"/>
            <w:shd w:val="clear" w:color="auto" w:fill="auto"/>
            <w:vAlign w:val="bottom"/>
          </w:tcPr>
          <w:p w14:paraId="21E5AB22" w14:textId="70064E3C" w:rsidR="002B5107" w:rsidRPr="00531CD4" w:rsidRDefault="002B5107" w:rsidP="00C913C5">
            <w:pPr>
              <w:pStyle w:val="13"/>
              <w:spacing w:before="80" w:line="160" w:lineRule="exact"/>
              <w:ind w:left="113"/>
              <w:rPr>
                <w:color w:val="000000" w:themeColor="text1"/>
                <w:sz w:val="14"/>
                <w:szCs w:val="14"/>
              </w:rPr>
            </w:pPr>
            <w:r w:rsidRPr="00531CD4">
              <w:rPr>
                <w:b w:val="0"/>
                <w:color w:val="000000" w:themeColor="text1"/>
                <w:sz w:val="14"/>
                <w:szCs w:val="14"/>
                <w:u w:val="none"/>
              </w:rPr>
              <w:t>Индия</w:t>
            </w:r>
          </w:p>
        </w:tc>
        <w:tc>
          <w:tcPr>
            <w:tcW w:w="773" w:type="dxa"/>
            <w:tcBorders>
              <w:left w:val="single" w:sz="6" w:space="0" w:color="000000"/>
            </w:tcBorders>
            <w:shd w:val="clear" w:color="auto" w:fill="auto"/>
            <w:vAlign w:val="bottom"/>
          </w:tcPr>
          <w:p w14:paraId="02E30AC0" w14:textId="353A3C89" w:rsidR="002B5107" w:rsidRPr="002B5107" w:rsidRDefault="002B5107" w:rsidP="00900DBF">
            <w:pPr>
              <w:spacing w:before="80" w:line="160" w:lineRule="exact"/>
              <w:ind w:right="227"/>
              <w:jc w:val="right"/>
            </w:pPr>
            <w:r w:rsidRPr="002B5107">
              <w:t>375,3</w:t>
            </w:r>
          </w:p>
        </w:tc>
        <w:tc>
          <w:tcPr>
            <w:tcW w:w="773" w:type="dxa"/>
            <w:tcBorders>
              <w:left w:val="single" w:sz="6" w:space="0" w:color="000000"/>
              <w:right w:val="single" w:sz="6" w:space="0" w:color="000000"/>
            </w:tcBorders>
            <w:vAlign w:val="bottom"/>
          </w:tcPr>
          <w:p w14:paraId="7C75EF4B" w14:textId="7428F3F3" w:rsidR="002B5107" w:rsidRPr="002B5107" w:rsidRDefault="002B5107" w:rsidP="00900DBF">
            <w:pPr>
              <w:spacing w:before="80" w:line="160" w:lineRule="exact"/>
              <w:ind w:right="227"/>
              <w:jc w:val="right"/>
            </w:pPr>
            <w:r w:rsidRPr="002B5107">
              <w:t>444,8</w:t>
            </w:r>
          </w:p>
        </w:tc>
        <w:tc>
          <w:tcPr>
            <w:tcW w:w="773" w:type="dxa"/>
            <w:tcBorders>
              <w:left w:val="single" w:sz="6" w:space="0" w:color="000000"/>
            </w:tcBorders>
            <w:vAlign w:val="bottom"/>
          </w:tcPr>
          <w:p w14:paraId="536A1C83" w14:textId="0CBEA00F" w:rsidR="002B5107" w:rsidRPr="002B5107" w:rsidRDefault="002B5107" w:rsidP="00900DBF">
            <w:pPr>
              <w:spacing w:before="80" w:line="160" w:lineRule="exact"/>
              <w:ind w:right="227"/>
              <w:jc w:val="right"/>
            </w:pPr>
            <w:r w:rsidRPr="002B5107">
              <w:t>471,9</w:t>
            </w:r>
          </w:p>
        </w:tc>
        <w:tc>
          <w:tcPr>
            <w:tcW w:w="773" w:type="dxa"/>
            <w:tcBorders>
              <w:left w:val="single" w:sz="6" w:space="0" w:color="000000"/>
            </w:tcBorders>
            <w:shd w:val="clear" w:color="auto" w:fill="auto"/>
            <w:vAlign w:val="bottom"/>
          </w:tcPr>
          <w:p w14:paraId="5B202198" w14:textId="434217B2" w:rsidR="002B5107" w:rsidRPr="002B5107" w:rsidRDefault="002B5107" w:rsidP="00900DBF">
            <w:pPr>
              <w:spacing w:before="80" w:line="160" w:lineRule="exact"/>
              <w:ind w:right="227"/>
              <w:jc w:val="right"/>
            </w:pPr>
            <w:r w:rsidRPr="002B5107">
              <w:t>482,8</w:t>
            </w:r>
          </w:p>
        </w:tc>
        <w:tc>
          <w:tcPr>
            <w:tcW w:w="3515" w:type="dxa"/>
            <w:tcBorders>
              <w:left w:val="single" w:sz="6" w:space="0" w:color="000000"/>
            </w:tcBorders>
            <w:shd w:val="clear" w:color="auto" w:fill="auto"/>
            <w:vAlign w:val="bottom"/>
          </w:tcPr>
          <w:p w14:paraId="77AA2D56" w14:textId="1872CCB8" w:rsidR="002B5107" w:rsidRPr="002B5107" w:rsidRDefault="002B5107" w:rsidP="00C913C5">
            <w:pPr>
              <w:spacing w:before="80" w:line="160" w:lineRule="exact"/>
              <w:ind w:left="170"/>
            </w:pPr>
            <w:r w:rsidRPr="002B5107">
              <w:rPr>
                <w:i/>
              </w:rPr>
              <w:t>India</w:t>
            </w:r>
          </w:p>
        </w:tc>
      </w:tr>
      <w:tr w:rsidR="002B5107" w:rsidRPr="00D21FE6" w14:paraId="118A7B31" w14:textId="77777777" w:rsidTr="00900DBF">
        <w:trPr>
          <w:cantSplit/>
        </w:trPr>
        <w:tc>
          <w:tcPr>
            <w:tcW w:w="3318" w:type="dxa"/>
            <w:shd w:val="clear" w:color="auto" w:fill="auto"/>
            <w:vAlign w:val="bottom"/>
          </w:tcPr>
          <w:p w14:paraId="763E90E2" w14:textId="43ECC968" w:rsidR="002B5107" w:rsidRPr="00531CD4" w:rsidRDefault="002B5107" w:rsidP="00C913C5">
            <w:pPr>
              <w:pStyle w:val="13"/>
              <w:spacing w:before="80" w:line="160" w:lineRule="exact"/>
              <w:ind w:left="113"/>
              <w:rPr>
                <w:color w:val="000000" w:themeColor="text1"/>
                <w:sz w:val="14"/>
                <w:szCs w:val="14"/>
              </w:rPr>
            </w:pPr>
            <w:r w:rsidRPr="00531CD4">
              <w:rPr>
                <w:b w:val="0"/>
                <w:bCs w:val="0"/>
                <w:color w:val="000000" w:themeColor="text1"/>
                <w:sz w:val="14"/>
                <w:szCs w:val="14"/>
                <w:u w:val="none"/>
              </w:rPr>
              <w:t>Китай</w:t>
            </w:r>
          </w:p>
        </w:tc>
        <w:tc>
          <w:tcPr>
            <w:tcW w:w="773" w:type="dxa"/>
            <w:tcBorders>
              <w:left w:val="single" w:sz="6" w:space="0" w:color="000000"/>
            </w:tcBorders>
            <w:shd w:val="clear" w:color="auto" w:fill="auto"/>
            <w:vAlign w:val="bottom"/>
          </w:tcPr>
          <w:p w14:paraId="59493486" w14:textId="1D662CBA" w:rsidR="002B5107" w:rsidRPr="002B5107" w:rsidRDefault="002B5107" w:rsidP="00900DBF">
            <w:pPr>
              <w:spacing w:before="80" w:line="160" w:lineRule="exact"/>
              <w:ind w:right="227"/>
              <w:jc w:val="right"/>
            </w:pPr>
            <w:r w:rsidRPr="002B5107">
              <w:t>761,1</w:t>
            </w:r>
          </w:p>
        </w:tc>
        <w:tc>
          <w:tcPr>
            <w:tcW w:w="773" w:type="dxa"/>
            <w:tcBorders>
              <w:left w:val="single" w:sz="6" w:space="0" w:color="000000"/>
              <w:right w:val="single" w:sz="6" w:space="0" w:color="000000"/>
            </w:tcBorders>
            <w:vAlign w:val="bottom"/>
          </w:tcPr>
          <w:p w14:paraId="0155F691" w14:textId="572FE712" w:rsidR="002B5107" w:rsidRPr="002B5107" w:rsidRDefault="002B5107" w:rsidP="00900DBF">
            <w:pPr>
              <w:spacing w:before="80" w:line="160" w:lineRule="exact"/>
              <w:ind w:right="227"/>
              <w:jc w:val="right"/>
              <w:rPr>
                <w:lang w:val="en-US"/>
              </w:rPr>
            </w:pPr>
            <w:r w:rsidRPr="002B5107">
              <w:rPr>
                <w:lang w:val="en-US"/>
              </w:rPr>
              <w:t>7</w:t>
            </w:r>
            <w:r w:rsidRPr="002B5107">
              <w:t>47,5</w:t>
            </w:r>
          </w:p>
        </w:tc>
        <w:tc>
          <w:tcPr>
            <w:tcW w:w="773" w:type="dxa"/>
            <w:tcBorders>
              <w:left w:val="single" w:sz="6" w:space="0" w:color="000000"/>
            </w:tcBorders>
            <w:vAlign w:val="bottom"/>
          </w:tcPr>
          <w:p w14:paraId="59E0D67E" w14:textId="6DD26651" w:rsidR="002B5107" w:rsidRPr="002B5107" w:rsidRDefault="002B5107" w:rsidP="00900DBF">
            <w:pPr>
              <w:spacing w:before="80" w:line="160" w:lineRule="exact"/>
              <w:ind w:right="227"/>
              <w:jc w:val="right"/>
              <w:rPr>
                <w:lang w:val="en-US"/>
              </w:rPr>
            </w:pPr>
            <w:r w:rsidRPr="002B5107">
              <w:rPr>
                <w:lang w:val="en-US"/>
              </w:rPr>
              <w:t>74</w:t>
            </w:r>
            <w:r w:rsidRPr="002B5107">
              <w:t>8,5</w:t>
            </w:r>
          </w:p>
        </w:tc>
        <w:tc>
          <w:tcPr>
            <w:tcW w:w="773" w:type="dxa"/>
            <w:tcBorders>
              <w:left w:val="single" w:sz="6" w:space="0" w:color="000000"/>
            </w:tcBorders>
            <w:shd w:val="clear" w:color="auto" w:fill="auto"/>
            <w:vAlign w:val="bottom"/>
          </w:tcPr>
          <w:p w14:paraId="6870CD6C" w14:textId="54D9A330" w:rsidR="002B5107" w:rsidRPr="002B5107" w:rsidRDefault="002B5107" w:rsidP="00900DBF">
            <w:pPr>
              <w:spacing w:before="80" w:line="160" w:lineRule="exact"/>
              <w:ind w:right="227"/>
              <w:jc w:val="right"/>
            </w:pPr>
            <w:r w:rsidRPr="002B5107">
              <w:t>749,5</w:t>
            </w:r>
          </w:p>
        </w:tc>
        <w:tc>
          <w:tcPr>
            <w:tcW w:w="3515" w:type="dxa"/>
            <w:tcBorders>
              <w:left w:val="single" w:sz="6" w:space="0" w:color="000000"/>
            </w:tcBorders>
            <w:shd w:val="clear" w:color="auto" w:fill="auto"/>
            <w:vAlign w:val="bottom"/>
          </w:tcPr>
          <w:p w14:paraId="6432F268" w14:textId="546A4D44" w:rsidR="002B5107" w:rsidRPr="002B5107" w:rsidRDefault="002B5107" w:rsidP="00C913C5">
            <w:pPr>
              <w:spacing w:before="80" w:line="160" w:lineRule="exact"/>
              <w:ind w:left="170"/>
            </w:pPr>
            <w:r w:rsidRPr="002B5107">
              <w:rPr>
                <w:i/>
              </w:rPr>
              <w:t>China</w:t>
            </w:r>
          </w:p>
        </w:tc>
      </w:tr>
      <w:tr w:rsidR="002B5107" w:rsidRPr="00D21FE6" w14:paraId="2D470DA2" w14:textId="77777777" w:rsidTr="00900DBF">
        <w:trPr>
          <w:cantSplit/>
        </w:trPr>
        <w:tc>
          <w:tcPr>
            <w:tcW w:w="3318" w:type="dxa"/>
            <w:shd w:val="clear" w:color="auto" w:fill="auto"/>
            <w:vAlign w:val="bottom"/>
          </w:tcPr>
          <w:p w14:paraId="08A4CBF7" w14:textId="5B859D22" w:rsidR="002B5107" w:rsidRPr="00531CD4" w:rsidRDefault="002B5107" w:rsidP="00C913C5">
            <w:pPr>
              <w:spacing w:before="80" w:line="160" w:lineRule="exact"/>
              <w:ind w:left="113"/>
              <w:rPr>
                <w:color w:val="000000" w:themeColor="text1"/>
              </w:rPr>
            </w:pPr>
            <w:r w:rsidRPr="00531CD4">
              <w:rPr>
                <w:bCs/>
                <w:color w:val="000000" w:themeColor="text1"/>
              </w:rPr>
              <w:t>Южно-Африканская Республика</w:t>
            </w:r>
          </w:p>
        </w:tc>
        <w:tc>
          <w:tcPr>
            <w:tcW w:w="773" w:type="dxa"/>
            <w:tcBorders>
              <w:left w:val="single" w:sz="6" w:space="0" w:color="000000"/>
            </w:tcBorders>
            <w:shd w:val="clear" w:color="auto" w:fill="auto"/>
            <w:vAlign w:val="bottom"/>
          </w:tcPr>
          <w:p w14:paraId="353168F2" w14:textId="143A5270" w:rsidR="002B5107" w:rsidRPr="002B5107" w:rsidRDefault="002B5107" w:rsidP="00900DBF">
            <w:pPr>
              <w:spacing w:before="80" w:line="160" w:lineRule="exact"/>
              <w:ind w:right="227"/>
              <w:jc w:val="right"/>
            </w:pPr>
            <w:r w:rsidRPr="002B5107">
              <w:rPr>
                <w:lang w:val="en-US"/>
              </w:rPr>
              <w:t>13,9</w:t>
            </w:r>
          </w:p>
        </w:tc>
        <w:tc>
          <w:tcPr>
            <w:tcW w:w="773" w:type="dxa"/>
            <w:tcBorders>
              <w:left w:val="single" w:sz="6" w:space="0" w:color="000000"/>
              <w:right w:val="single" w:sz="6" w:space="0" w:color="000000"/>
            </w:tcBorders>
            <w:vAlign w:val="bottom"/>
          </w:tcPr>
          <w:p w14:paraId="641BC2DE" w14:textId="73EFE624" w:rsidR="002B5107" w:rsidRPr="002B5107" w:rsidRDefault="002B5107" w:rsidP="00900DBF">
            <w:pPr>
              <w:spacing w:before="80" w:line="160" w:lineRule="exact"/>
              <w:ind w:right="227"/>
              <w:jc w:val="right"/>
            </w:pPr>
            <w:r w:rsidRPr="002B5107">
              <w:rPr>
                <w:lang w:val="en-US"/>
              </w:rPr>
              <w:t>15,7</w:t>
            </w:r>
          </w:p>
        </w:tc>
        <w:tc>
          <w:tcPr>
            <w:tcW w:w="773" w:type="dxa"/>
            <w:tcBorders>
              <w:left w:val="single" w:sz="6" w:space="0" w:color="000000"/>
            </w:tcBorders>
            <w:vAlign w:val="bottom"/>
          </w:tcPr>
          <w:p w14:paraId="180FB88F" w14:textId="6A0201EC" w:rsidR="002B5107" w:rsidRPr="002B5107" w:rsidRDefault="002B5107" w:rsidP="00900DBF">
            <w:pPr>
              <w:spacing w:before="80" w:line="160" w:lineRule="exact"/>
              <w:ind w:right="227"/>
              <w:jc w:val="right"/>
            </w:pPr>
            <w:r w:rsidRPr="002B5107">
              <w:rPr>
                <w:lang w:val="en-US"/>
              </w:rPr>
              <w:t>16,7</w:t>
            </w:r>
          </w:p>
        </w:tc>
        <w:tc>
          <w:tcPr>
            <w:tcW w:w="773" w:type="dxa"/>
            <w:tcBorders>
              <w:left w:val="single" w:sz="6" w:space="0" w:color="000000"/>
            </w:tcBorders>
            <w:shd w:val="clear" w:color="auto" w:fill="auto"/>
            <w:vAlign w:val="bottom"/>
          </w:tcPr>
          <w:p w14:paraId="4393D7D1" w14:textId="1A7C6D6E" w:rsidR="002B5107" w:rsidRPr="002B5107" w:rsidRDefault="002B5107" w:rsidP="00900DBF">
            <w:pPr>
              <w:spacing w:before="80" w:line="160" w:lineRule="exact"/>
              <w:ind w:right="227"/>
              <w:jc w:val="right"/>
            </w:pPr>
            <w:r w:rsidRPr="002B5107">
              <w:rPr>
                <w:lang w:val="en-US"/>
              </w:rPr>
              <w:t>17,1</w:t>
            </w:r>
          </w:p>
        </w:tc>
        <w:tc>
          <w:tcPr>
            <w:tcW w:w="3515" w:type="dxa"/>
            <w:tcBorders>
              <w:left w:val="single" w:sz="6" w:space="0" w:color="000000"/>
            </w:tcBorders>
            <w:shd w:val="clear" w:color="auto" w:fill="auto"/>
            <w:vAlign w:val="bottom"/>
          </w:tcPr>
          <w:p w14:paraId="38303AA8" w14:textId="44CDE302" w:rsidR="002B5107" w:rsidRPr="002B5107" w:rsidRDefault="002B5107" w:rsidP="00C913C5">
            <w:pPr>
              <w:spacing w:before="80" w:line="160" w:lineRule="exact"/>
              <w:ind w:left="170"/>
            </w:pPr>
            <w:r w:rsidRPr="002B5107">
              <w:rPr>
                <w:i/>
              </w:rPr>
              <w:t>South Africa</w:t>
            </w:r>
          </w:p>
        </w:tc>
      </w:tr>
      <w:tr w:rsidR="002B5107" w:rsidRPr="00D21FE6" w14:paraId="2CC2B63C" w14:textId="77777777" w:rsidTr="00900DBF">
        <w:trPr>
          <w:cantSplit/>
        </w:trPr>
        <w:tc>
          <w:tcPr>
            <w:tcW w:w="3318" w:type="dxa"/>
            <w:shd w:val="clear" w:color="auto" w:fill="auto"/>
            <w:vAlign w:val="bottom"/>
          </w:tcPr>
          <w:p w14:paraId="19E2C816" w14:textId="2BDCA380" w:rsidR="002B5107" w:rsidRPr="00531CD4" w:rsidRDefault="002B5107" w:rsidP="00C913C5">
            <w:pPr>
              <w:pStyle w:val="13"/>
              <w:spacing w:before="80" w:line="160" w:lineRule="exact"/>
              <w:rPr>
                <w:color w:val="000000" w:themeColor="text1"/>
                <w:sz w:val="14"/>
                <w:szCs w:val="14"/>
              </w:rPr>
            </w:pPr>
            <w:r w:rsidRPr="00531CD4">
              <w:rPr>
                <w:color w:val="000000" w:themeColor="text1"/>
                <w:sz w:val="14"/>
                <w:szCs w:val="14"/>
                <w:u w:val="none"/>
              </w:rPr>
              <w:t>Страны ЕС</w:t>
            </w:r>
          </w:p>
        </w:tc>
        <w:tc>
          <w:tcPr>
            <w:tcW w:w="773" w:type="dxa"/>
            <w:tcBorders>
              <w:left w:val="single" w:sz="6" w:space="0" w:color="000000"/>
            </w:tcBorders>
            <w:shd w:val="clear" w:color="auto" w:fill="auto"/>
            <w:vAlign w:val="bottom"/>
          </w:tcPr>
          <w:p w14:paraId="2C22AB5E" w14:textId="431114C6" w:rsidR="002B5107" w:rsidRPr="002B5107" w:rsidRDefault="002B5107" w:rsidP="00900DBF">
            <w:pPr>
              <w:spacing w:before="80" w:line="160" w:lineRule="exact"/>
              <w:ind w:right="227"/>
              <w:jc w:val="right"/>
            </w:pPr>
            <w:r w:rsidRPr="002B5107">
              <w:rPr>
                <w:lang w:val="en-US"/>
              </w:rPr>
              <w:t> </w:t>
            </w:r>
          </w:p>
        </w:tc>
        <w:tc>
          <w:tcPr>
            <w:tcW w:w="773" w:type="dxa"/>
            <w:tcBorders>
              <w:left w:val="single" w:sz="6" w:space="0" w:color="000000"/>
              <w:right w:val="single" w:sz="6" w:space="0" w:color="000000"/>
            </w:tcBorders>
            <w:vAlign w:val="bottom"/>
          </w:tcPr>
          <w:p w14:paraId="51A39939" w14:textId="74FB5E5B" w:rsidR="002B5107" w:rsidRPr="002B5107" w:rsidRDefault="002B5107" w:rsidP="00900DBF">
            <w:pPr>
              <w:spacing w:before="80" w:line="160" w:lineRule="exact"/>
              <w:ind w:right="227"/>
              <w:jc w:val="right"/>
            </w:pPr>
          </w:p>
        </w:tc>
        <w:tc>
          <w:tcPr>
            <w:tcW w:w="773" w:type="dxa"/>
            <w:tcBorders>
              <w:left w:val="single" w:sz="6" w:space="0" w:color="000000"/>
            </w:tcBorders>
            <w:vAlign w:val="bottom"/>
          </w:tcPr>
          <w:p w14:paraId="0C39F4D4" w14:textId="7A0E7628" w:rsidR="002B5107" w:rsidRPr="002B5107" w:rsidRDefault="002B5107" w:rsidP="00900DBF">
            <w:pPr>
              <w:spacing w:before="80" w:line="160" w:lineRule="exact"/>
              <w:ind w:right="227"/>
              <w:jc w:val="right"/>
            </w:pPr>
            <w:r w:rsidRPr="002B5107">
              <w:rPr>
                <w:lang w:val="en-US"/>
              </w:rPr>
              <w:t> </w:t>
            </w:r>
          </w:p>
        </w:tc>
        <w:tc>
          <w:tcPr>
            <w:tcW w:w="773" w:type="dxa"/>
            <w:tcBorders>
              <w:left w:val="single" w:sz="6" w:space="0" w:color="000000"/>
            </w:tcBorders>
            <w:shd w:val="clear" w:color="auto" w:fill="auto"/>
            <w:vAlign w:val="bottom"/>
          </w:tcPr>
          <w:p w14:paraId="4914F18A" w14:textId="764331E5" w:rsidR="002B5107" w:rsidRPr="002B5107" w:rsidRDefault="002B5107" w:rsidP="00900DBF">
            <w:pPr>
              <w:spacing w:before="80" w:line="160" w:lineRule="exact"/>
              <w:ind w:right="227"/>
              <w:jc w:val="right"/>
            </w:pPr>
          </w:p>
        </w:tc>
        <w:tc>
          <w:tcPr>
            <w:tcW w:w="3515" w:type="dxa"/>
            <w:tcBorders>
              <w:left w:val="single" w:sz="6" w:space="0" w:color="000000"/>
            </w:tcBorders>
            <w:shd w:val="clear" w:color="auto" w:fill="auto"/>
            <w:vAlign w:val="bottom"/>
          </w:tcPr>
          <w:p w14:paraId="5DAC0EDA" w14:textId="4EE2D984" w:rsidR="002B5107" w:rsidRPr="002B5107" w:rsidRDefault="002B5107" w:rsidP="00C913C5">
            <w:pPr>
              <w:pStyle w:val="13"/>
              <w:spacing w:before="80" w:line="160" w:lineRule="exact"/>
              <w:ind w:left="57"/>
              <w:rPr>
                <w:sz w:val="14"/>
                <w:szCs w:val="14"/>
              </w:rPr>
            </w:pPr>
            <w:r w:rsidRPr="002B5107">
              <w:rPr>
                <w:bCs w:val="0"/>
                <w:i/>
                <w:sz w:val="14"/>
                <w:szCs w:val="14"/>
                <w:u w:val="none"/>
              </w:rPr>
              <w:t>EU countries</w:t>
            </w:r>
          </w:p>
        </w:tc>
      </w:tr>
      <w:tr w:rsidR="002B5107" w:rsidRPr="00D21FE6" w14:paraId="7878DF3A" w14:textId="77777777" w:rsidTr="00900DBF">
        <w:trPr>
          <w:cantSplit/>
        </w:trPr>
        <w:tc>
          <w:tcPr>
            <w:tcW w:w="3318" w:type="dxa"/>
            <w:shd w:val="clear" w:color="auto" w:fill="auto"/>
            <w:vAlign w:val="bottom"/>
          </w:tcPr>
          <w:p w14:paraId="44D5EAFF" w14:textId="76FC4B06" w:rsidR="002B5107" w:rsidRPr="00531CD4" w:rsidRDefault="002B5107" w:rsidP="00C913C5">
            <w:pPr>
              <w:pStyle w:val="13"/>
              <w:spacing w:before="80" w:line="160" w:lineRule="exact"/>
              <w:ind w:left="284"/>
              <w:rPr>
                <w:color w:val="000000" w:themeColor="text1"/>
                <w:sz w:val="14"/>
                <w:szCs w:val="14"/>
              </w:rPr>
            </w:pPr>
            <w:r w:rsidRPr="00531CD4">
              <w:rPr>
                <w:b w:val="0"/>
                <w:bCs w:val="0"/>
                <w:color w:val="000000" w:themeColor="text1"/>
                <w:sz w:val="14"/>
                <w:szCs w:val="14"/>
                <w:u w:val="none"/>
              </w:rPr>
              <w:t>из них:</w:t>
            </w:r>
          </w:p>
        </w:tc>
        <w:tc>
          <w:tcPr>
            <w:tcW w:w="773" w:type="dxa"/>
            <w:tcBorders>
              <w:left w:val="single" w:sz="6" w:space="0" w:color="000000"/>
            </w:tcBorders>
            <w:shd w:val="clear" w:color="auto" w:fill="auto"/>
            <w:vAlign w:val="bottom"/>
          </w:tcPr>
          <w:p w14:paraId="5DA51240" w14:textId="203C8276" w:rsidR="002B5107" w:rsidRPr="002B5107" w:rsidRDefault="002B5107" w:rsidP="00900DBF">
            <w:pPr>
              <w:spacing w:before="80" w:line="160" w:lineRule="exact"/>
              <w:ind w:right="227"/>
              <w:jc w:val="right"/>
            </w:pPr>
          </w:p>
        </w:tc>
        <w:tc>
          <w:tcPr>
            <w:tcW w:w="773" w:type="dxa"/>
            <w:tcBorders>
              <w:left w:val="single" w:sz="6" w:space="0" w:color="000000"/>
              <w:right w:val="single" w:sz="6" w:space="0" w:color="000000"/>
            </w:tcBorders>
            <w:vAlign w:val="bottom"/>
          </w:tcPr>
          <w:p w14:paraId="04B5C8B0" w14:textId="6E8C87A4" w:rsidR="002B5107" w:rsidRPr="002B5107" w:rsidRDefault="002B5107" w:rsidP="00900DBF">
            <w:pPr>
              <w:spacing w:before="80" w:line="160" w:lineRule="exact"/>
              <w:ind w:right="227"/>
              <w:jc w:val="right"/>
            </w:pPr>
          </w:p>
        </w:tc>
        <w:tc>
          <w:tcPr>
            <w:tcW w:w="773" w:type="dxa"/>
            <w:tcBorders>
              <w:left w:val="single" w:sz="6" w:space="0" w:color="000000"/>
            </w:tcBorders>
            <w:vAlign w:val="bottom"/>
          </w:tcPr>
          <w:p w14:paraId="4CE0BE8F" w14:textId="3B380109" w:rsidR="002B5107" w:rsidRPr="002B5107" w:rsidRDefault="002B5107" w:rsidP="00900DBF">
            <w:pPr>
              <w:spacing w:before="80" w:line="160" w:lineRule="exact"/>
              <w:ind w:right="227"/>
              <w:jc w:val="right"/>
            </w:pPr>
          </w:p>
        </w:tc>
        <w:tc>
          <w:tcPr>
            <w:tcW w:w="773" w:type="dxa"/>
            <w:tcBorders>
              <w:left w:val="single" w:sz="6" w:space="0" w:color="000000"/>
            </w:tcBorders>
            <w:shd w:val="clear" w:color="auto" w:fill="auto"/>
            <w:vAlign w:val="bottom"/>
          </w:tcPr>
          <w:p w14:paraId="20BA0462" w14:textId="266CE91F" w:rsidR="002B5107" w:rsidRPr="002B5107" w:rsidRDefault="002B5107" w:rsidP="00900DBF">
            <w:pPr>
              <w:spacing w:before="80" w:line="160" w:lineRule="exact"/>
              <w:ind w:right="227"/>
              <w:jc w:val="right"/>
            </w:pPr>
          </w:p>
        </w:tc>
        <w:tc>
          <w:tcPr>
            <w:tcW w:w="3515" w:type="dxa"/>
            <w:tcBorders>
              <w:left w:val="single" w:sz="6" w:space="0" w:color="000000"/>
            </w:tcBorders>
            <w:shd w:val="clear" w:color="auto" w:fill="auto"/>
            <w:vAlign w:val="bottom"/>
          </w:tcPr>
          <w:p w14:paraId="66E4F431" w14:textId="20E96827" w:rsidR="002B5107" w:rsidRPr="002B5107" w:rsidRDefault="002B5107" w:rsidP="00C913C5">
            <w:pPr>
              <w:pStyle w:val="13"/>
              <w:spacing w:before="80" w:line="160" w:lineRule="exact"/>
              <w:ind w:left="284"/>
              <w:rPr>
                <w:sz w:val="14"/>
                <w:szCs w:val="14"/>
              </w:rPr>
            </w:pPr>
            <w:r w:rsidRPr="002B5107">
              <w:rPr>
                <w:b w:val="0"/>
                <w:bCs w:val="0"/>
                <w:i/>
                <w:sz w:val="14"/>
                <w:szCs w:val="14"/>
                <w:u w:val="none"/>
              </w:rPr>
              <w:t xml:space="preserve"> of which:</w:t>
            </w:r>
          </w:p>
        </w:tc>
      </w:tr>
      <w:tr w:rsidR="002B5107" w:rsidRPr="00D21FE6" w14:paraId="346A4BD5" w14:textId="77777777" w:rsidTr="00900DBF">
        <w:trPr>
          <w:cantSplit/>
        </w:trPr>
        <w:tc>
          <w:tcPr>
            <w:tcW w:w="3318" w:type="dxa"/>
            <w:shd w:val="clear" w:color="auto" w:fill="auto"/>
            <w:vAlign w:val="bottom"/>
          </w:tcPr>
          <w:p w14:paraId="5018B5B2" w14:textId="499D126F" w:rsidR="002B5107" w:rsidRPr="00531CD4" w:rsidRDefault="002B5107" w:rsidP="00C913C5">
            <w:pPr>
              <w:pStyle w:val="13"/>
              <w:spacing w:before="80" w:line="160" w:lineRule="exact"/>
              <w:ind w:left="113"/>
              <w:rPr>
                <w:color w:val="000000" w:themeColor="text1"/>
                <w:sz w:val="14"/>
                <w:szCs w:val="14"/>
              </w:rPr>
            </w:pPr>
            <w:r w:rsidRPr="00531CD4">
              <w:rPr>
                <w:b w:val="0"/>
                <w:bCs w:val="0"/>
                <w:color w:val="000000" w:themeColor="text1"/>
                <w:sz w:val="14"/>
                <w:szCs w:val="14"/>
                <w:u w:val="none"/>
              </w:rPr>
              <w:t>Австрия</w:t>
            </w:r>
          </w:p>
        </w:tc>
        <w:tc>
          <w:tcPr>
            <w:tcW w:w="773" w:type="dxa"/>
            <w:tcBorders>
              <w:left w:val="single" w:sz="6" w:space="0" w:color="000000"/>
            </w:tcBorders>
            <w:shd w:val="clear" w:color="auto" w:fill="auto"/>
            <w:vAlign w:val="bottom"/>
          </w:tcPr>
          <w:p w14:paraId="5EFF50CB" w14:textId="7277B3A5" w:rsidR="002B5107" w:rsidRPr="002B5107" w:rsidRDefault="002B5107" w:rsidP="00900DBF">
            <w:pPr>
              <w:spacing w:before="80" w:line="160" w:lineRule="exact"/>
              <w:ind w:right="227"/>
              <w:jc w:val="right"/>
            </w:pPr>
            <w:r w:rsidRPr="002B5107">
              <w:t>4,0</w:t>
            </w:r>
          </w:p>
        </w:tc>
        <w:tc>
          <w:tcPr>
            <w:tcW w:w="773" w:type="dxa"/>
            <w:tcBorders>
              <w:left w:val="single" w:sz="6" w:space="0" w:color="000000"/>
              <w:right w:val="single" w:sz="6" w:space="0" w:color="000000"/>
            </w:tcBorders>
            <w:vAlign w:val="bottom"/>
          </w:tcPr>
          <w:p w14:paraId="1A485483" w14:textId="5CA54446" w:rsidR="002B5107" w:rsidRPr="002B5107" w:rsidRDefault="002B5107" w:rsidP="00900DBF">
            <w:pPr>
              <w:spacing w:before="80" w:line="160" w:lineRule="exact"/>
              <w:ind w:right="227"/>
              <w:jc w:val="right"/>
            </w:pPr>
            <w:r w:rsidRPr="002B5107">
              <w:t>4,4</w:t>
            </w:r>
          </w:p>
        </w:tc>
        <w:tc>
          <w:tcPr>
            <w:tcW w:w="773" w:type="dxa"/>
            <w:tcBorders>
              <w:left w:val="single" w:sz="6" w:space="0" w:color="000000"/>
            </w:tcBorders>
            <w:vAlign w:val="bottom"/>
          </w:tcPr>
          <w:p w14:paraId="63DEDD2F" w14:textId="699CC344" w:rsidR="002B5107" w:rsidRPr="002B5107" w:rsidRDefault="002B5107" w:rsidP="00900DBF">
            <w:pPr>
              <w:spacing w:before="80" w:line="160" w:lineRule="exact"/>
              <w:ind w:right="227"/>
              <w:jc w:val="right"/>
            </w:pPr>
            <w:r w:rsidRPr="002B5107">
              <w:t>4,5</w:t>
            </w:r>
          </w:p>
        </w:tc>
        <w:tc>
          <w:tcPr>
            <w:tcW w:w="773" w:type="dxa"/>
            <w:tcBorders>
              <w:left w:val="single" w:sz="6" w:space="0" w:color="000000"/>
            </w:tcBorders>
            <w:shd w:val="clear" w:color="auto" w:fill="auto"/>
            <w:vAlign w:val="bottom"/>
          </w:tcPr>
          <w:p w14:paraId="03CB6181" w14:textId="0707B522" w:rsidR="002B5107" w:rsidRPr="002B5107" w:rsidRDefault="002B5107" w:rsidP="00900DBF">
            <w:pPr>
              <w:spacing w:before="80" w:line="160" w:lineRule="exact"/>
              <w:ind w:right="227"/>
              <w:jc w:val="right"/>
            </w:pPr>
            <w:r w:rsidRPr="002B5107">
              <w:t>4,5</w:t>
            </w:r>
          </w:p>
        </w:tc>
        <w:tc>
          <w:tcPr>
            <w:tcW w:w="3515" w:type="dxa"/>
            <w:tcBorders>
              <w:left w:val="single" w:sz="6" w:space="0" w:color="000000"/>
            </w:tcBorders>
            <w:shd w:val="clear" w:color="auto" w:fill="auto"/>
            <w:vAlign w:val="bottom"/>
          </w:tcPr>
          <w:p w14:paraId="630AE7C5" w14:textId="53FDC380" w:rsidR="002B5107" w:rsidRPr="002B5107" w:rsidRDefault="002B5107" w:rsidP="00C913C5">
            <w:pPr>
              <w:pStyle w:val="13"/>
              <w:spacing w:before="80" w:line="160" w:lineRule="exact"/>
              <w:ind w:left="170"/>
              <w:rPr>
                <w:sz w:val="14"/>
                <w:szCs w:val="14"/>
              </w:rPr>
            </w:pPr>
            <w:r w:rsidRPr="002B5107">
              <w:rPr>
                <w:b w:val="0"/>
                <w:i/>
                <w:sz w:val="14"/>
                <w:szCs w:val="14"/>
                <w:u w:val="none"/>
              </w:rPr>
              <w:t>Austria</w:t>
            </w:r>
          </w:p>
        </w:tc>
      </w:tr>
      <w:tr w:rsidR="002B5107" w:rsidRPr="00D21FE6" w14:paraId="61CB1558" w14:textId="77777777" w:rsidTr="00900DBF">
        <w:trPr>
          <w:cantSplit/>
        </w:trPr>
        <w:tc>
          <w:tcPr>
            <w:tcW w:w="3318" w:type="dxa"/>
            <w:shd w:val="clear" w:color="auto" w:fill="auto"/>
            <w:vAlign w:val="bottom"/>
          </w:tcPr>
          <w:p w14:paraId="6CEBE6FE" w14:textId="0D6F1417" w:rsidR="002B5107" w:rsidRPr="00531CD4" w:rsidRDefault="002B5107" w:rsidP="00C913C5">
            <w:pPr>
              <w:pStyle w:val="13"/>
              <w:spacing w:before="80" w:line="160" w:lineRule="exact"/>
              <w:ind w:left="113"/>
              <w:rPr>
                <w:color w:val="000000" w:themeColor="text1"/>
                <w:sz w:val="14"/>
                <w:szCs w:val="14"/>
              </w:rPr>
            </w:pPr>
            <w:r w:rsidRPr="00531CD4">
              <w:rPr>
                <w:b w:val="0"/>
                <w:bCs w:val="0"/>
                <w:color w:val="000000" w:themeColor="text1"/>
                <w:sz w:val="14"/>
                <w:szCs w:val="14"/>
                <w:u w:val="none"/>
              </w:rPr>
              <w:t>Бельгия</w:t>
            </w:r>
          </w:p>
        </w:tc>
        <w:tc>
          <w:tcPr>
            <w:tcW w:w="773" w:type="dxa"/>
            <w:tcBorders>
              <w:left w:val="single" w:sz="6" w:space="0" w:color="000000"/>
            </w:tcBorders>
            <w:shd w:val="clear" w:color="auto" w:fill="auto"/>
            <w:vAlign w:val="bottom"/>
          </w:tcPr>
          <w:p w14:paraId="31099C74" w14:textId="7EDCE161" w:rsidR="002B5107" w:rsidRPr="002B5107" w:rsidRDefault="002B5107" w:rsidP="00900DBF">
            <w:pPr>
              <w:spacing w:before="80" w:line="160" w:lineRule="exact"/>
              <w:ind w:right="227"/>
              <w:jc w:val="right"/>
            </w:pPr>
            <w:r w:rsidRPr="002B5107">
              <w:t>4,5</w:t>
            </w:r>
          </w:p>
        </w:tc>
        <w:tc>
          <w:tcPr>
            <w:tcW w:w="773" w:type="dxa"/>
            <w:tcBorders>
              <w:left w:val="single" w:sz="6" w:space="0" w:color="000000"/>
              <w:right w:val="single" w:sz="6" w:space="0" w:color="000000"/>
            </w:tcBorders>
            <w:vAlign w:val="bottom"/>
          </w:tcPr>
          <w:p w14:paraId="3FDE4835" w14:textId="14800B83" w:rsidR="002B5107" w:rsidRPr="002B5107" w:rsidRDefault="002B5107" w:rsidP="00900DBF">
            <w:pPr>
              <w:spacing w:before="80" w:line="160" w:lineRule="exact"/>
              <w:ind w:right="227"/>
              <w:jc w:val="right"/>
            </w:pPr>
            <w:r w:rsidRPr="002B5107">
              <w:t>5,0</w:t>
            </w:r>
          </w:p>
        </w:tc>
        <w:tc>
          <w:tcPr>
            <w:tcW w:w="773" w:type="dxa"/>
            <w:tcBorders>
              <w:left w:val="single" w:sz="6" w:space="0" w:color="000000"/>
            </w:tcBorders>
            <w:vAlign w:val="bottom"/>
          </w:tcPr>
          <w:p w14:paraId="4D84FC15" w14:textId="1830A08F" w:rsidR="002B5107" w:rsidRPr="002B5107" w:rsidRDefault="002B5107" w:rsidP="00900DBF">
            <w:pPr>
              <w:spacing w:before="80" w:line="160" w:lineRule="exact"/>
              <w:ind w:right="227"/>
              <w:jc w:val="right"/>
            </w:pPr>
            <w:r w:rsidRPr="002B5107">
              <w:t>5,0</w:t>
            </w:r>
          </w:p>
        </w:tc>
        <w:tc>
          <w:tcPr>
            <w:tcW w:w="773" w:type="dxa"/>
            <w:tcBorders>
              <w:left w:val="single" w:sz="6" w:space="0" w:color="000000"/>
            </w:tcBorders>
            <w:shd w:val="clear" w:color="auto" w:fill="auto"/>
            <w:vAlign w:val="bottom"/>
          </w:tcPr>
          <w:p w14:paraId="58C3E37C" w14:textId="4B3849F6" w:rsidR="002B5107" w:rsidRPr="002B5107" w:rsidRDefault="002B5107" w:rsidP="00900DBF">
            <w:pPr>
              <w:spacing w:before="80" w:line="160" w:lineRule="exact"/>
              <w:ind w:right="227"/>
              <w:jc w:val="right"/>
            </w:pPr>
            <w:r w:rsidRPr="002B5107">
              <w:t>5,1</w:t>
            </w:r>
          </w:p>
        </w:tc>
        <w:tc>
          <w:tcPr>
            <w:tcW w:w="3515" w:type="dxa"/>
            <w:tcBorders>
              <w:left w:val="single" w:sz="6" w:space="0" w:color="000000"/>
            </w:tcBorders>
            <w:shd w:val="clear" w:color="auto" w:fill="auto"/>
            <w:vAlign w:val="bottom"/>
          </w:tcPr>
          <w:p w14:paraId="513B0F69" w14:textId="6FC0E1CE" w:rsidR="002B5107" w:rsidRPr="002B5107" w:rsidRDefault="002B5107" w:rsidP="00C913C5">
            <w:pPr>
              <w:pStyle w:val="13"/>
              <w:spacing w:before="80" w:line="160" w:lineRule="exact"/>
              <w:ind w:left="170"/>
              <w:rPr>
                <w:sz w:val="14"/>
                <w:szCs w:val="14"/>
              </w:rPr>
            </w:pPr>
            <w:r w:rsidRPr="002B5107">
              <w:rPr>
                <w:b w:val="0"/>
                <w:i/>
                <w:sz w:val="14"/>
                <w:szCs w:val="14"/>
                <w:u w:val="none"/>
              </w:rPr>
              <w:t>Belgium</w:t>
            </w:r>
          </w:p>
        </w:tc>
      </w:tr>
      <w:tr w:rsidR="002B5107" w:rsidRPr="00D21FE6" w14:paraId="42782264" w14:textId="77777777" w:rsidTr="00900DBF">
        <w:trPr>
          <w:cantSplit/>
        </w:trPr>
        <w:tc>
          <w:tcPr>
            <w:tcW w:w="3318" w:type="dxa"/>
            <w:shd w:val="clear" w:color="auto" w:fill="auto"/>
            <w:vAlign w:val="bottom"/>
          </w:tcPr>
          <w:p w14:paraId="46FEC7E1" w14:textId="00DE48AC" w:rsidR="002B5107" w:rsidRPr="00531CD4" w:rsidRDefault="002B5107" w:rsidP="00C913C5">
            <w:pPr>
              <w:pStyle w:val="13"/>
              <w:spacing w:before="80" w:line="160" w:lineRule="exact"/>
              <w:ind w:left="113"/>
              <w:rPr>
                <w:color w:val="000000" w:themeColor="text1"/>
                <w:sz w:val="14"/>
                <w:szCs w:val="14"/>
              </w:rPr>
            </w:pPr>
            <w:r w:rsidRPr="00531CD4">
              <w:rPr>
                <w:b w:val="0"/>
                <w:bCs w:val="0"/>
                <w:color w:val="000000" w:themeColor="text1"/>
                <w:sz w:val="14"/>
                <w:szCs w:val="14"/>
                <w:u w:val="none"/>
              </w:rPr>
              <w:t>Болгария</w:t>
            </w:r>
          </w:p>
        </w:tc>
        <w:tc>
          <w:tcPr>
            <w:tcW w:w="773" w:type="dxa"/>
            <w:tcBorders>
              <w:left w:val="single" w:sz="6" w:space="0" w:color="000000"/>
            </w:tcBorders>
            <w:shd w:val="clear" w:color="auto" w:fill="auto"/>
            <w:vAlign w:val="bottom"/>
          </w:tcPr>
          <w:p w14:paraId="3746E6B2" w14:textId="7EC3131A" w:rsidR="002B5107" w:rsidRPr="002B5107" w:rsidRDefault="002B5107" w:rsidP="00900DBF">
            <w:pPr>
              <w:spacing w:before="80" w:line="160" w:lineRule="exact"/>
              <w:ind w:right="227"/>
              <w:jc w:val="right"/>
            </w:pPr>
            <w:r w:rsidRPr="002B5107">
              <w:t>3,1</w:t>
            </w:r>
          </w:p>
        </w:tc>
        <w:tc>
          <w:tcPr>
            <w:tcW w:w="773" w:type="dxa"/>
            <w:tcBorders>
              <w:left w:val="single" w:sz="6" w:space="0" w:color="000000"/>
              <w:right w:val="single" w:sz="6" w:space="0" w:color="000000"/>
            </w:tcBorders>
            <w:vAlign w:val="bottom"/>
          </w:tcPr>
          <w:p w14:paraId="6299C598" w14:textId="2CB6DF9F" w:rsidR="002B5107" w:rsidRPr="002B5107" w:rsidRDefault="002B5107" w:rsidP="00900DBF">
            <w:pPr>
              <w:spacing w:before="80" w:line="160" w:lineRule="exact"/>
              <w:ind w:right="227"/>
              <w:jc w:val="right"/>
            </w:pPr>
            <w:r w:rsidRPr="002B5107">
              <w:t>2,9</w:t>
            </w:r>
          </w:p>
        </w:tc>
        <w:tc>
          <w:tcPr>
            <w:tcW w:w="773" w:type="dxa"/>
            <w:tcBorders>
              <w:left w:val="single" w:sz="6" w:space="0" w:color="000000"/>
            </w:tcBorders>
            <w:vAlign w:val="bottom"/>
          </w:tcPr>
          <w:p w14:paraId="403E5367" w14:textId="68BBB159" w:rsidR="002B5107" w:rsidRPr="002B5107" w:rsidRDefault="002B5107" w:rsidP="00900DBF">
            <w:pPr>
              <w:spacing w:before="80" w:line="160" w:lineRule="exact"/>
              <w:ind w:right="227"/>
              <w:jc w:val="right"/>
            </w:pPr>
            <w:r w:rsidRPr="002B5107">
              <w:t>2,9</w:t>
            </w:r>
          </w:p>
        </w:tc>
        <w:tc>
          <w:tcPr>
            <w:tcW w:w="773" w:type="dxa"/>
            <w:tcBorders>
              <w:left w:val="single" w:sz="6" w:space="0" w:color="000000"/>
            </w:tcBorders>
            <w:shd w:val="clear" w:color="auto" w:fill="auto"/>
            <w:vAlign w:val="bottom"/>
          </w:tcPr>
          <w:p w14:paraId="360CF9FB" w14:textId="3551352C" w:rsidR="002B5107" w:rsidRPr="002B5107" w:rsidRDefault="002B5107" w:rsidP="00900DBF">
            <w:pPr>
              <w:spacing w:before="80" w:line="160" w:lineRule="exact"/>
              <w:ind w:right="227"/>
              <w:jc w:val="right"/>
            </w:pPr>
            <w:r w:rsidRPr="002B5107">
              <w:t>2,9</w:t>
            </w:r>
          </w:p>
        </w:tc>
        <w:tc>
          <w:tcPr>
            <w:tcW w:w="3515" w:type="dxa"/>
            <w:tcBorders>
              <w:left w:val="single" w:sz="6" w:space="0" w:color="000000"/>
            </w:tcBorders>
            <w:shd w:val="clear" w:color="auto" w:fill="auto"/>
            <w:vAlign w:val="bottom"/>
          </w:tcPr>
          <w:p w14:paraId="7F3F8256" w14:textId="2D007BB1" w:rsidR="002B5107" w:rsidRPr="002B5107" w:rsidRDefault="002B5107" w:rsidP="00C913C5">
            <w:pPr>
              <w:pStyle w:val="13"/>
              <w:spacing w:before="80" w:line="160" w:lineRule="exact"/>
              <w:ind w:left="170"/>
              <w:rPr>
                <w:sz w:val="14"/>
                <w:szCs w:val="14"/>
              </w:rPr>
            </w:pPr>
            <w:r w:rsidRPr="002B5107">
              <w:rPr>
                <w:b w:val="0"/>
                <w:i/>
                <w:sz w:val="14"/>
                <w:szCs w:val="14"/>
                <w:u w:val="none"/>
              </w:rPr>
              <w:t>Bulgaria</w:t>
            </w:r>
          </w:p>
        </w:tc>
      </w:tr>
      <w:tr w:rsidR="002B5107" w:rsidRPr="00D21FE6" w14:paraId="2F001AD7" w14:textId="77777777" w:rsidTr="00900DBF">
        <w:trPr>
          <w:cantSplit/>
        </w:trPr>
        <w:tc>
          <w:tcPr>
            <w:tcW w:w="3318" w:type="dxa"/>
            <w:shd w:val="clear" w:color="auto" w:fill="auto"/>
            <w:vAlign w:val="bottom"/>
          </w:tcPr>
          <w:p w14:paraId="15CC27A1" w14:textId="614D4664" w:rsidR="002B5107" w:rsidRPr="00531CD4" w:rsidRDefault="002B5107" w:rsidP="00C913C5">
            <w:pPr>
              <w:pStyle w:val="13"/>
              <w:spacing w:before="80" w:line="160" w:lineRule="exact"/>
              <w:ind w:left="113"/>
              <w:rPr>
                <w:color w:val="000000" w:themeColor="text1"/>
                <w:sz w:val="14"/>
                <w:szCs w:val="14"/>
              </w:rPr>
            </w:pPr>
            <w:r w:rsidRPr="00531CD4">
              <w:rPr>
                <w:b w:val="0"/>
                <w:bCs w:val="0"/>
                <w:color w:val="000000" w:themeColor="text1"/>
                <w:sz w:val="14"/>
                <w:szCs w:val="14"/>
                <w:u w:val="none"/>
              </w:rPr>
              <w:t>Венгрия</w:t>
            </w:r>
          </w:p>
        </w:tc>
        <w:tc>
          <w:tcPr>
            <w:tcW w:w="773" w:type="dxa"/>
            <w:tcBorders>
              <w:left w:val="single" w:sz="6" w:space="0" w:color="000000"/>
            </w:tcBorders>
            <w:shd w:val="clear" w:color="auto" w:fill="auto"/>
            <w:vAlign w:val="bottom"/>
          </w:tcPr>
          <w:p w14:paraId="54190209" w14:textId="441ABD68" w:rsidR="002B5107" w:rsidRPr="002B5107" w:rsidRDefault="002B5107" w:rsidP="00900DBF">
            <w:pPr>
              <w:spacing w:before="80" w:line="160" w:lineRule="exact"/>
              <w:ind w:right="227"/>
              <w:jc w:val="right"/>
            </w:pPr>
            <w:r w:rsidRPr="002B5107">
              <w:t>3,7</w:t>
            </w:r>
          </w:p>
        </w:tc>
        <w:tc>
          <w:tcPr>
            <w:tcW w:w="773" w:type="dxa"/>
            <w:tcBorders>
              <w:left w:val="single" w:sz="6" w:space="0" w:color="000000"/>
              <w:right w:val="single" w:sz="6" w:space="0" w:color="000000"/>
            </w:tcBorders>
            <w:vAlign w:val="bottom"/>
          </w:tcPr>
          <w:p w14:paraId="09A8774C" w14:textId="684C087B" w:rsidR="002B5107" w:rsidRPr="002B5107" w:rsidRDefault="002B5107" w:rsidP="00900DBF">
            <w:pPr>
              <w:spacing w:before="80" w:line="160" w:lineRule="exact"/>
              <w:ind w:right="227"/>
              <w:jc w:val="right"/>
            </w:pPr>
            <w:r w:rsidRPr="002B5107">
              <w:t>4,7</w:t>
            </w:r>
          </w:p>
        </w:tc>
        <w:tc>
          <w:tcPr>
            <w:tcW w:w="773" w:type="dxa"/>
            <w:tcBorders>
              <w:left w:val="single" w:sz="6" w:space="0" w:color="000000"/>
            </w:tcBorders>
            <w:vAlign w:val="bottom"/>
          </w:tcPr>
          <w:p w14:paraId="1EF5548F" w14:textId="1B26AF8E" w:rsidR="002B5107" w:rsidRPr="002B5107" w:rsidRDefault="002B5107" w:rsidP="00900DBF">
            <w:pPr>
              <w:spacing w:before="80" w:line="160" w:lineRule="exact"/>
              <w:ind w:right="227"/>
              <w:jc w:val="right"/>
            </w:pPr>
            <w:r w:rsidRPr="002B5107">
              <w:t>4,7</w:t>
            </w:r>
          </w:p>
        </w:tc>
        <w:tc>
          <w:tcPr>
            <w:tcW w:w="773" w:type="dxa"/>
            <w:tcBorders>
              <w:left w:val="single" w:sz="6" w:space="0" w:color="000000"/>
            </w:tcBorders>
            <w:shd w:val="clear" w:color="auto" w:fill="auto"/>
            <w:vAlign w:val="bottom"/>
          </w:tcPr>
          <w:p w14:paraId="5E6FF619" w14:textId="779CDB0B" w:rsidR="002B5107" w:rsidRPr="002B5107" w:rsidRDefault="002B5107" w:rsidP="00900DBF">
            <w:pPr>
              <w:spacing w:before="80" w:line="160" w:lineRule="exact"/>
              <w:ind w:right="227"/>
              <w:jc w:val="right"/>
            </w:pPr>
            <w:r w:rsidRPr="002B5107">
              <w:t>4,7</w:t>
            </w:r>
          </w:p>
        </w:tc>
        <w:tc>
          <w:tcPr>
            <w:tcW w:w="3515" w:type="dxa"/>
            <w:tcBorders>
              <w:left w:val="single" w:sz="6" w:space="0" w:color="000000"/>
            </w:tcBorders>
            <w:shd w:val="clear" w:color="auto" w:fill="auto"/>
            <w:vAlign w:val="bottom"/>
          </w:tcPr>
          <w:p w14:paraId="6974557A" w14:textId="396BB111" w:rsidR="002B5107" w:rsidRPr="002B5107" w:rsidRDefault="002B5107" w:rsidP="00C913C5">
            <w:pPr>
              <w:pStyle w:val="13"/>
              <w:spacing w:before="80" w:line="160" w:lineRule="exact"/>
              <w:ind w:left="170"/>
              <w:rPr>
                <w:sz w:val="14"/>
                <w:szCs w:val="14"/>
              </w:rPr>
            </w:pPr>
            <w:r w:rsidRPr="002B5107">
              <w:rPr>
                <w:b w:val="0"/>
                <w:i/>
                <w:sz w:val="14"/>
                <w:szCs w:val="14"/>
                <w:u w:val="none"/>
              </w:rPr>
              <w:t>Hungary</w:t>
            </w:r>
          </w:p>
        </w:tc>
      </w:tr>
      <w:tr w:rsidR="002B5107" w:rsidRPr="00D21FE6" w14:paraId="02C395F0" w14:textId="77777777" w:rsidTr="00900DBF">
        <w:trPr>
          <w:cantSplit/>
        </w:trPr>
        <w:tc>
          <w:tcPr>
            <w:tcW w:w="3318" w:type="dxa"/>
            <w:shd w:val="clear" w:color="auto" w:fill="auto"/>
            <w:vAlign w:val="bottom"/>
          </w:tcPr>
          <w:p w14:paraId="321264B3" w14:textId="084715C4" w:rsidR="002B5107" w:rsidRPr="00531CD4" w:rsidRDefault="002B5107" w:rsidP="00C913C5">
            <w:pPr>
              <w:pStyle w:val="13"/>
              <w:spacing w:before="80" w:line="160" w:lineRule="exact"/>
              <w:ind w:left="113"/>
              <w:rPr>
                <w:color w:val="000000" w:themeColor="text1"/>
                <w:sz w:val="14"/>
                <w:szCs w:val="14"/>
              </w:rPr>
            </w:pPr>
            <w:r w:rsidRPr="00531CD4">
              <w:rPr>
                <w:b w:val="0"/>
                <w:bCs w:val="0"/>
                <w:color w:val="000000" w:themeColor="text1"/>
                <w:sz w:val="14"/>
                <w:szCs w:val="14"/>
                <w:u w:val="none"/>
              </w:rPr>
              <w:t>Германия</w:t>
            </w:r>
          </w:p>
        </w:tc>
        <w:tc>
          <w:tcPr>
            <w:tcW w:w="773" w:type="dxa"/>
            <w:tcBorders>
              <w:left w:val="single" w:sz="6" w:space="0" w:color="000000"/>
            </w:tcBorders>
            <w:shd w:val="clear" w:color="auto" w:fill="auto"/>
            <w:vAlign w:val="bottom"/>
          </w:tcPr>
          <w:p w14:paraId="06AE0285" w14:textId="5F189138" w:rsidR="002B5107" w:rsidRPr="002B5107" w:rsidRDefault="002B5107" w:rsidP="00900DBF">
            <w:pPr>
              <w:spacing w:before="80" w:line="160" w:lineRule="exact"/>
              <w:ind w:right="227"/>
              <w:jc w:val="right"/>
            </w:pPr>
            <w:r w:rsidRPr="002B5107">
              <w:t>37,8</w:t>
            </w:r>
          </w:p>
        </w:tc>
        <w:tc>
          <w:tcPr>
            <w:tcW w:w="773" w:type="dxa"/>
            <w:tcBorders>
              <w:left w:val="single" w:sz="6" w:space="0" w:color="000000"/>
              <w:right w:val="single" w:sz="6" w:space="0" w:color="000000"/>
            </w:tcBorders>
            <w:vAlign w:val="bottom"/>
          </w:tcPr>
          <w:p w14:paraId="2589E48B" w14:textId="16B4EBF9" w:rsidR="002B5107" w:rsidRPr="002B5107" w:rsidRDefault="002B5107" w:rsidP="00900DBF">
            <w:pPr>
              <w:spacing w:before="80" w:line="160" w:lineRule="exact"/>
              <w:ind w:right="227"/>
              <w:jc w:val="right"/>
            </w:pPr>
            <w:r w:rsidRPr="002B5107">
              <w:t>42,3</w:t>
            </w:r>
          </w:p>
        </w:tc>
        <w:tc>
          <w:tcPr>
            <w:tcW w:w="773" w:type="dxa"/>
            <w:tcBorders>
              <w:left w:val="single" w:sz="6" w:space="0" w:color="000000"/>
            </w:tcBorders>
            <w:vAlign w:val="bottom"/>
          </w:tcPr>
          <w:p w14:paraId="36115CB9" w14:textId="22ACC442" w:rsidR="002B5107" w:rsidRPr="002B5107" w:rsidRDefault="002B5107" w:rsidP="00900DBF">
            <w:pPr>
              <w:spacing w:before="80" w:line="160" w:lineRule="exact"/>
              <w:ind w:right="227"/>
              <w:jc w:val="right"/>
            </w:pPr>
            <w:r w:rsidRPr="002B5107">
              <w:t>43,1</w:t>
            </w:r>
          </w:p>
        </w:tc>
        <w:tc>
          <w:tcPr>
            <w:tcW w:w="773" w:type="dxa"/>
            <w:tcBorders>
              <w:left w:val="single" w:sz="6" w:space="0" w:color="000000"/>
            </w:tcBorders>
            <w:shd w:val="clear" w:color="auto" w:fill="auto"/>
            <w:vAlign w:val="bottom"/>
          </w:tcPr>
          <w:p w14:paraId="5CA35379" w14:textId="5195161A" w:rsidR="002B5107" w:rsidRPr="002B5107" w:rsidRDefault="002B5107" w:rsidP="00900DBF">
            <w:pPr>
              <w:spacing w:before="80" w:line="160" w:lineRule="exact"/>
              <w:ind w:right="227"/>
              <w:jc w:val="right"/>
            </w:pPr>
            <w:r w:rsidRPr="002B5107">
              <w:t>43,3</w:t>
            </w:r>
          </w:p>
        </w:tc>
        <w:tc>
          <w:tcPr>
            <w:tcW w:w="3515" w:type="dxa"/>
            <w:tcBorders>
              <w:left w:val="single" w:sz="6" w:space="0" w:color="000000"/>
            </w:tcBorders>
            <w:shd w:val="clear" w:color="auto" w:fill="auto"/>
            <w:vAlign w:val="bottom"/>
          </w:tcPr>
          <w:p w14:paraId="034ED810" w14:textId="76A261E0" w:rsidR="002B5107" w:rsidRPr="002B5107" w:rsidRDefault="002B5107" w:rsidP="00C913C5">
            <w:pPr>
              <w:pStyle w:val="20"/>
              <w:spacing w:before="80" w:line="160" w:lineRule="exact"/>
              <w:ind w:left="170"/>
              <w:rPr>
                <w:sz w:val="14"/>
                <w:szCs w:val="14"/>
              </w:rPr>
            </w:pPr>
            <w:r w:rsidRPr="002B5107">
              <w:rPr>
                <w:b w:val="0"/>
                <w:i/>
                <w:sz w:val="14"/>
                <w:szCs w:val="14"/>
              </w:rPr>
              <w:t>Germany</w:t>
            </w:r>
          </w:p>
        </w:tc>
      </w:tr>
      <w:tr w:rsidR="002B5107" w:rsidRPr="00D21FE6" w14:paraId="0AC6CFA1" w14:textId="77777777" w:rsidTr="00900DBF">
        <w:trPr>
          <w:cantSplit/>
        </w:trPr>
        <w:tc>
          <w:tcPr>
            <w:tcW w:w="3318" w:type="dxa"/>
            <w:shd w:val="clear" w:color="auto" w:fill="auto"/>
            <w:vAlign w:val="bottom"/>
          </w:tcPr>
          <w:p w14:paraId="245BCD8A" w14:textId="37B8E5F6" w:rsidR="002B5107" w:rsidRPr="00531CD4" w:rsidRDefault="002B5107" w:rsidP="00C913C5">
            <w:pPr>
              <w:pStyle w:val="13"/>
              <w:spacing w:before="80" w:line="160" w:lineRule="exact"/>
              <w:ind w:left="113"/>
              <w:rPr>
                <w:color w:val="000000" w:themeColor="text1"/>
                <w:sz w:val="14"/>
                <w:szCs w:val="14"/>
              </w:rPr>
            </w:pPr>
            <w:r w:rsidRPr="00531CD4">
              <w:rPr>
                <w:b w:val="0"/>
                <w:bCs w:val="0"/>
                <w:color w:val="000000" w:themeColor="text1"/>
                <w:sz w:val="14"/>
                <w:szCs w:val="14"/>
                <w:u w:val="none"/>
              </w:rPr>
              <w:t>Дания</w:t>
            </w:r>
          </w:p>
        </w:tc>
        <w:tc>
          <w:tcPr>
            <w:tcW w:w="773" w:type="dxa"/>
            <w:tcBorders>
              <w:left w:val="single" w:sz="6" w:space="0" w:color="000000"/>
            </w:tcBorders>
            <w:shd w:val="clear" w:color="auto" w:fill="auto"/>
            <w:vAlign w:val="bottom"/>
          </w:tcPr>
          <w:p w14:paraId="70E8FE31" w14:textId="4C2484B3" w:rsidR="002B5107" w:rsidRPr="002B5107" w:rsidRDefault="002B5107" w:rsidP="00900DBF">
            <w:pPr>
              <w:spacing w:before="80" w:line="160" w:lineRule="exact"/>
              <w:ind w:right="227"/>
              <w:jc w:val="right"/>
            </w:pPr>
            <w:r w:rsidRPr="002B5107">
              <w:t>2,7</w:t>
            </w:r>
          </w:p>
        </w:tc>
        <w:tc>
          <w:tcPr>
            <w:tcW w:w="773" w:type="dxa"/>
            <w:tcBorders>
              <w:left w:val="single" w:sz="6" w:space="0" w:color="000000"/>
              <w:right w:val="single" w:sz="6" w:space="0" w:color="000000"/>
            </w:tcBorders>
            <w:vAlign w:val="bottom"/>
          </w:tcPr>
          <w:p w14:paraId="64E3BB48" w14:textId="176D08BE" w:rsidR="002B5107" w:rsidRPr="002B5107" w:rsidRDefault="002B5107" w:rsidP="00900DBF">
            <w:pPr>
              <w:spacing w:before="80" w:line="160" w:lineRule="exact"/>
              <w:ind w:right="227"/>
              <w:jc w:val="right"/>
            </w:pPr>
            <w:r w:rsidRPr="002B5107">
              <w:t>3,0</w:t>
            </w:r>
          </w:p>
        </w:tc>
        <w:tc>
          <w:tcPr>
            <w:tcW w:w="773" w:type="dxa"/>
            <w:tcBorders>
              <w:left w:val="single" w:sz="6" w:space="0" w:color="000000"/>
            </w:tcBorders>
            <w:vAlign w:val="bottom"/>
          </w:tcPr>
          <w:p w14:paraId="0F94B17F" w14:textId="7533B539" w:rsidR="002B5107" w:rsidRPr="002B5107" w:rsidRDefault="002B5107" w:rsidP="00900DBF">
            <w:pPr>
              <w:spacing w:before="80" w:line="160" w:lineRule="exact"/>
              <w:ind w:right="227"/>
              <w:jc w:val="right"/>
            </w:pPr>
            <w:r w:rsidRPr="002B5107">
              <w:t>3,0</w:t>
            </w:r>
          </w:p>
        </w:tc>
        <w:tc>
          <w:tcPr>
            <w:tcW w:w="773" w:type="dxa"/>
            <w:tcBorders>
              <w:left w:val="single" w:sz="6" w:space="0" w:color="000000"/>
            </w:tcBorders>
            <w:shd w:val="clear" w:color="auto" w:fill="auto"/>
            <w:vAlign w:val="bottom"/>
          </w:tcPr>
          <w:p w14:paraId="356C98E9" w14:textId="61B05BB4" w:rsidR="002B5107" w:rsidRPr="002B5107" w:rsidRDefault="002B5107" w:rsidP="00900DBF">
            <w:pPr>
              <w:spacing w:before="80" w:line="160" w:lineRule="exact"/>
              <w:ind w:right="227"/>
              <w:jc w:val="right"/>
            </w:pPr>
            <w:r w:rsidRPr="002B5107">
              <w:t>3,1</w:t>
            </w:r>
          </w:p>
        </w:tc>
        <w:tc>
          <w:tcPr>
            <w:tcW w:w="3515" w:type="dxa"/>
            <w:tcBorders>
              <w:left w:val="single" w:sz="6" w:space="0" w:color="000000"/>
            </w:tcBorders>
            <w:shd w:val="clear" w:color="auto" w:fill="auto"/>
            <w:vAlign w:val="bottom"/>
          </w:tcPr>
          <w:p w14:paraId="119135BA" w14:textId="2F4ECE8B" w:rsidR="002B5107" w:rsidRPr="002B5107" w:rsidRDefault="002B5107" w:rsidP="00C913C5">
            <w:pPr>
              <w:pStyle w:val="20"/>
              <w:spacing w:before="80" w:line="160" w:lineRule="exact"/>
              <w:ind w:left="170"/>
              <w:rPr>
                <w:sz w:val="14"/>
                <w:szCs w:val="14"/>
              </w:rPr>
            </w:pPr>
            <w:r w:rsidRPr="002B5107">
              <w:rPr>
                <w:b w:val="0"/>
                <w:i/>
                <w:sz w:val="14"/>
                <w:szCs w:val="14"/>
              </w:rPr>
              <w:t>Denmark</w:t>
            </w:r>
          </w:p>
        </w:tc>
      </w:tr>
      <w:tr w:rsidR="002B5107" w:rsidRPr="00D21FE6" w14:paraId="3D126BED" w14:textId="77777777" w:rsidTr="00900DBF">
        <w:trPr>
          <w:cantSplit/>
        </w:trPr>
        <w:tc>
          <w:tcPr>
            <w:tcW w:w="3318" w:type="dxa"/>
            <w:shd w:val="clear" w:color="auto" w:fill="auto"/>
            <w:vAlign w:val="bottom"/>
          </w:tcPr>
          <w:p w14:paraId="081809AA" w14:textId="58DB80AE" w:rsidR="002B5107" w:rsidRPr="00531CD4" w:rsidRDefault="002B5107" w:rsidP="00C913C5">
            <w:pPr>
              <w:pStyle w:val="13"/>
              <w:spacing w:before="80" w:line="160" w:lineRule="exact"/>
              <w:ind w:left="113"/>
              <w:rPr>
                <w:color w:val="000000" w:themeColor="text1"/>
                <w:sz w:val="14"/>
                <w:szCs w:val="14"/>
              </w:rPr>
            </w:pPr>
            <w:r w:rsidRPr="00531CD4">
              <w:rPr>
                <w:b w:val="0"/>
                <w:bCs w:val="0"/>
                <w:color w:val="000000" w:themeColor="text1"/>
                <w:sz w:val="14"/>
                <w:szCs w:val="14"/>
                <w:u w:val="none"/>
              </w:rPr>
              <w:t>Италия</w:t>
            </w:r>
          </w:p>
        </w:tc>
        <w:tc>
          <w:tcPr>
            <w:tcW w:w="773" w:type="dxa"/>
            <w:tcBorders>
              <w:left w:val="single" w:sz="6" w:space="0" w:color="000000"/>
            </w:tcBorders>
            <w:shd w:val="clear" w:color="auto" w:fill="auto"/>
            <w:vAlign w:val="bottom"/>
          </w:tcPr>
          <w:p w14:paraId="1D377EC0" w14:textId="7A988EFD" w:rsidR="002B5107" w:rsidRPr="002B5107" w:rsidRDefault="002B5107" w:rsidP="00900DBF">
            <w:pPr>
              <w:spacing w:before="80" w:line="160" w:lineRule="exact"/>
              <w:ind w:right="227"/>
              <w:jc w:val="right"/>
            </w:pPr>
            <w:r w:rsidRPr="002B5107">
              <w:t>22,5</w:t>
            </w:r>
          </w:p>
        </w:tc>
        <w:tc>
          <w:tcPr>
            <w:tcW w:w="773" w:type="dxa"/>
            <w:tcBorders>
              <w:left w:val="single" w:sz="6" w:space="0" w:color="000000"/>
              <w:right w:val="single" w:sz="6" w:space="0" w:color="000000"/>
            </w:tcBorders>
            <w:vAlign w:val="bottom"/>
          </w:tcPr>
          <w:p w14:paraId="3B359397" w14:textId="602327B2" w:rsidR="002B5107" w:rsidRPr="002B5107" w:rsidRDefault="002B5107" w:rsidP="00900DBF">
            <w:pPr>
              <w:spacing w:before="80" w:line="160" w:lineRule="exact"/>
              <w:ind w:right="227"/>
              <w:jc w:val="right"/>
            </w:pPr>
            <w:r w:rsidRPr="002B5107">
              <w:t>23,1</w:t>
            </w:r>
          </w:p>
        </w:tc>
        <w:tc>
          <w:tcPr>
            <w:tcW w:w="773" w:type="dxa"/>
            <w:tcBorders>
              <w:left w:val="single" w:sz="6" w:space="0" w:color="000000"/>
            </w:tcBorders>
            <w:vAlign w:val="bottom"/>
          </w:tcPr>
          <w:p w14:paraId="116BD51C" w14:textId="5EE4121C" w:rsidR="002B5107" w:rsidRPr="002B5107" w:rsidRDefault="002B5107" w:rsidP="00900DBF">
            <w:pPr>
              <w:spacing w:before="80" w:line="160" w:lineRule="exact"/>
              <w:ind w:right="227"/>
              <w:jc w:val="right"/>
            </w:pPr>
            <w:r w:rsidRPr="002B5107">
              <w:t>23,6</w:t>
            </w:r>
          </w:p>
        </w:tc>
        <w:tc>
          <w:tcPr>
            <w:tcW w:w="773" w:type="dxa"/>
            <w:tcBorders>
              <w:left w:val="single" w:sz="6" w:space="0" w:color="000000"/>
            </w:tcBorders>
            <w:shd w:val="clear" w:color="auto" w:fill="auto"/>
            <w:vAlign w:val="bottom"/>
          </w:tcPr>
          <w:p w14:paraId="750643DE" w14:textId="4D05ED5A" w:rsidR="002B5107" w:rsidRPr="002B5107" w:rsidRDefault="002B5107" w:rsidP="00900DBF">
            <w:pPr>
              <w:spacing w:before="80" w:line="160" w:lineRule="exact"/>
              <w:ind w:right="227"/>
              <w:jc w:val="right"/>
            </w:pPr>
            <w:r w:rsidRPr="002B5107">
              <w:t>23,9</w:t>
            </w:r>
          </w:p>
        </w:tc>
        <w:tc>
          <w:tcPr>
            <w:tcW w:w="3515" w:type="dxa"/>
            <w:tcBorders>
              <w:left w:val="single" w:sz="6" w:space="0" w:color="000000"/>
            </w:tcBorders>
            <w:shd w:val="clear" w:color="auto" w:fill="auto"/>
            <w:vAlign w:val="bottom"/>
          </w:tcPr>
          <w:p w14:paraId="21FB344E" w14:textId="06EEC547" w:rsidR="002B5107" w:rsidRPr="002B5107" w:rsidRDefault="002B5107" w:rsidP="00C913C5">
            <w:pPr>
              <w:pStyle w:val="20"/>
              <w:spacing w:before="80" w:line="160" w:lineRule="exact"/>
              <w:ind w:left="170"/>
              <w:rPr>
                <w:sz w:val="14"/>
                <w:szCs w:val="14"/>
              </w:rPr>
            </w:pPr>
            <w:r w:rsidRPr="002B5107">
              <w:rPr>
                <w:b w:val="0"/>
                <w:i/>
                <w:sz w:val="14"/>
                <w:szCs w:val="14"/>
              </w:rPr>
              <w:t>Italy</w:t>
            </w:r>
          </w:p>
        </w:tc>
      </w:tr>
      <w:tr w:rsidR="002B5107" w:rsidRPr="00D21FE6" w14:paraId="7A63404B" w14:textId="77777777" w:rsidTr="00900DBF">
        <w:trPr>
          <w:cantSplit/>
        </w:trPr>
        <w:tc>
          <w:tcPr>
            <w:tcW w:w="3318" w:type="dxa"/>
            <w:shd w:val="clear" w:color="auto" w:fill="auto"/>
            <w:vAlign w:val="bottom"/>
          </w:tcPr>
          <w:p w14:paraId="06C349E7" w14:textId="2AEB51DE" w:rsidR="002B5107" w:rsidRPr="00531CD4" w:rsidRDefault="002B5107" w:rsidP="00C913C5">
            <w:pPr>
              <w:pStyle w:val="13"/>
              <w:spacing w:before="80" w:line="160" w:lineRule="exact"/>
              <w:ind w:left="113"/>
              <w:rPr>
                <w:color w:val="000000" w:themeColor="text1"/>
                <w:sz w:val="14"/>
                <w:szCs w:val="14"/>
              </w:rPr>
            </w:pPr>
            <w:r w:rsidRPr="00531CD4">
              <w:rPr>
                <w:b w:val="0"/>
                <w:bCs w:val="0"/>
                <w:color w:val="000000" w:themeColor="text1"/>
                <w:sz w:val="14"/>
                <w:szCs w:val="14"/>
                <w:u w:val="none"/>
              </w:rPr>
              <w:t>Литва</w:t>
            </w:r>
          </w:p>
        </w:tc>
        <w:tc>
          <w:tcPr>
            <w:tcW w:w="773" w:type="dxa"/>
            <w:tcBorders>
              <w:left w:val="single" w:sz="6" w:space="0" w:color="000000"/>
            </w:tcBorders>
            <w:shd w:val="clear" w:color="auto" w:fill="auto"/>
            <w:vAlign w:val="bottom"/>
          </w:tcPr>
          <w:p w14:paraId="0CF6DE7D" w14:textId="1B2C4A59" w:rsidR="002B5107" w:rsidRPr="002B5107" w:rsidRDefault="002B5107" w:rsidP="00900DBF">
            <w:pPr>
              <w:spacing w:before="80" w:line="160" w:lineRule="exact"/>
              <w:ind w:right="227"/>
              <w:jc w:val="right"/>
            </w:pPr>
            <w:r w:rsidRPr="002B5107">
              <w:t>1,2</w:t>
            </w:r>
          </w:p>
        </w:tc>
        <w:tc>
          <w:tcPr>
            <w:tcW w:w="773" w:type="dxa"/>
            <w:tcBorders>
              <w:left w:val="single" w:sz="6" w:space="0" w:color="000000"/>
              <w:right w:val="single" w:sz="6" w:space="0" w:color="000000"/>
            </w:tcBorders>
            <w:vAlign w:val="bottom"/>
          </w:tcPr>
          <w:p w14:paraId="28C1AE01" w14:textId="10DAA4CE" w:rsidR="002B5107" w:rsidRPr="002B5107" w:rsidRDefault="002B5107" w:rsidP="00900DBF">
            <w:pPr>
              <w:spacing w:before="80" w:line="160" w:lineRule="exact"/>
              <w:ind w:right="227"/>
              <w:jc w:val="right"/>
            </w:pPr>
            <w:r w:rsidRPr="002B5107">
              <w:t>1,4</w:t>
            </w:r>
          </w:p>
        </w:tc>
        <w:tc>
          <w:tcPr>
            <w:tcW w:w="773" w:type="dxa"/>
            <w:tcBorders>
              <w:left w:val="single" w:sz="6" w:space="0" w:color="000000"/>
            </w:tcBorders>
            <w:vAlign w:val="bottom"/>
          </w:tcPr>
          <w:p w14:paraId="293D1217" w14:textId="733DE968" w:rsidR="002B5107" w:rsidRPr="002B5107" w:rsidRDefault="002B5107" w:rsidP="00900DBF">
            <w:pPr>
              <w:spacing w:before="80" w:line="160" w:lineRule="exact"/>
              <w:ind w:right="227"/>
              <w:jc w:val="right"/>
            </w:pPr>
            <w:r w:rsidRPr="002B5107">
              <w:t>1,4</w:t>
            </w:r>
          </w:p>
        </w:tc>
        <w:tc>
          <w:tcPr>
            <w:tcW w:w="773" w:type="dxa"/>
            <w:tcBorders>
              <w:left w:val="single" w:sz="6" w:space="0" w:color="000000"/>
            </w:tcBorders>
            <w:shd w:val="clear" w:color="auto" w:fill="auto"/>
            <w:vAlign w:val="bottom"/>
          </w:tcPr>
          <w:p w14:paraId="75C22465" w14:textId="378AC75E" w:rsidR="002B5107" w:rsidRPr="002B5107" w:rsidRDefault="002B5107" w:rsidP="00900DBF">
            <w:pPr>
              <w:spacing w:before="80" w:line="160" w:lineRule="exact"/>
              <w:ind w:right="227"/>
              <w:jc w:val="right"/>
            </w:pPr>
            <w:r w:rsidRPr="002B5107">
              <w:t>1,5</w:t>
            </w:r>
          </w:p>
        </w:tc>
        <w:tc>
          <w:tcPr>
            <w:tcW w:w="3515" w:type="dxa"/>
            <w:tcBorders>
              <w:left w:val="single" w:sz="6" w:space="0" w:color="000000"/>
            </w:tcBorders>
            <w:shd w:val="clear" w:color="auto" w:fill="auto"/>
            <w:vAlign w:val="bottom"/>
          </w:tcPr>
          <w:p w14:paraId="4919B5E0" w14:textId="7C3FFA20" w:rsidR="002B5107" w:rsidRPr="002B5107" w:rsidRDefault="002B5107" w:rsidP="00C913C5">
            <w:pPr>
              <w:pStyle w:val="20"/>
              <w:spacing w:before="80" w:line="160" w:lineRule="exact"/>
              <w:ind w:left="170"/>
              <w:rPr>
                <w:sz w:val="14"/>
                <w:szCs w:val="14"/>
              </w:rPr>
            </w:pPr>
            <w:r w:rsidRPr="002B5107">
              <w:rPr>
                <w:b w:val="0"/>
                <w:i/>
                <w:sz w:val="14"/>
                <w:szCs w:val="14"/>
              </w:rPr>
              <w:t>Lithuania</w:t>
            </w:r>
          </w:p>
        </w:tc>
      </w:tr>
      <w:tr w:rsidR="002B5107" w:rsidRPr="00D21FE6" w14:paraId="0E6D5420" w14:textId="77777777" w:rsidTr="00900DBF">
        <w:trPr>
          <w:cantSplit/>
        </w:trPr>
        <w:tc>
          <w:tcPr>
            <w:tcW w:w="3318" w:type="dxa"/>
            <w:shd w:val="clear" w:color="auto" w:fill="auto"/>
            <w:vAlign w:val="bottom"/>
          </w:tcPr>
          <w:p w14:paraId="4CA668FE" w14:textId="20CE2E44" w:rsidR="002B5107" w:rsidRPr="00531CD4" w:rsidRDefault="002B5107" w:rsidP="00C913C5">
            <w:pPr>
              <w:pStyle w:val="1a"/>
              <w:spacing w:before="80" w:line="160" w:lineRule="exact"/>
              <w:ind w:left="113"/>
              <w:rPr>
                <w:rFonts w:ascii="Arial" w:hAnsi="Arial" w:cs="Arial"/>
                <w:color w:val="000000" w:themeColor="text1"/>
                <w:sz w:val="14"/>
                <w:szCs w:val="14"/>
              </w:rPr>
            </w:pPr>
            <w:r w:rsidRPr="00531CD4">
              <w:rPr>
                <w:rFonts w:ascii="Arial" w:hAnsi="Arial" w:cs="Arial"/>
                <w:color w:val="000000" w:themeColor="text1"/>
                <w:sz w:val="14"/>
                <w:szCs w:val="14"/>
              </w:rPr>
              <w:t>Нидерланды</w:t>
            </w:r>
          </w:p>
        </w:tc>
        <w:tc>
          <w:tcPr>
            <w:tcW w:w="773" w:type="dxa"/>
            <w:tcBorders>
              <w:left w:val="single" w:sz="6" w:space="0" w:color="000000"/>
            </w:tcBorders>
            <w:shd w:val="clear" w:color="auto" w:fill="auto"/>
            <w:vAlign w:val="bottom"/>
          </w:tcPr>
          <w:p w14:paraId="2716B9E8" w14:textId="612BA6DF" w:rsidR="002B5107" w:rsidRPr="002B5107" w:rsidRDefault="002B5107" w:rsidP="00900DBF">
            <w:pPr>
              <w:spacing w:before="80" w:line="160" w:lineRule="exact"/>
              <w:ind w:right="227"/>
              <w:jc w:val="right"/>
            </w:pPr>
            <w:r w:rsidRPr="002B5107">
              <w:t>8,3</w:t>
            </w:r>
          </w:p>
        </w:tc>
        <w:tc>
          <w:tcPr>
            <w:tcW w:w="773" w:type="dxa"/>
            <w:tcBorders>
              <w:left w:val="single" w:sz="6" w:space="0" w:color="000000"/>
              <w:right w:val="single" w:sz="6" w:space="0" w:color="000000"/>
            </w:tcBorders>
            <w:vAlign w:val="bottom"/>
          </w:tcPr>
          <w:p w14:paraId="3C212067" w14:textId="3AFE034E" w:rsidR="002B5107" w:rsidRPr="002B5107" w:rsidRDefault="002B5107" w:rsidP="00900DBF">
            <w:pPr>
              <w:spacing w:before="80" w:line="160" w:lineRule="exact"/>
              <w:ind w:right="227"/>
              <w:jc w:val="right"/>
            </w:pPr>
            <w:r w:rsidRPr="002B5107">
              <w:t>9,6</w:t>
            </w:r>
          </w:p>
        </w:tc>
        <w:tc>
          <w:tcPr>
            <w:tcW w:w="773" w:type="dxa"/>
            <w:tcBorders>
              <w:left w:val="single" w:sz="6" w:space="0" w:color="000000"/>
            </w:tcBorders>
            <w:vAlign w:val="bottom"/>
          </w:tcPr>
          <w:p w14:paraId="5DE4E8E1" w14:textId="2AF3919F" w:rsidR="002B5107" w:rsidRPr="002B5107" w:rsidRDefault="002B5107" w:rsidP="00900DBF">
            <w:pPr>
              <w:spacing w:before="80" w:line="160" w:lineRule="exact"/>
              <w:ind w:right="227"/>
              <w:jc w:val="right"/>
            </w:pPr>
            <w:r w:rsidRPr="002B5107">
              <w:t>9,8</w:t>
            </w:r>
          </w:p>
        </w:tc>
        <w:tc>
          <w:tcPr>
            <w:tcW w:w="773" w:type="dxa"/>
            <w:tcBorders>
              <w:left w:val="single" w:sz="6" w:space="0" w:color="000000"/>
            </w:tcBorders>
            <w:shd w:val="clear" w:color="auto" w:fill="auto"/>
            <w:vAlign w:val="bottom"/>
          </w:tcPr>
          <w:p w14:paraId="2DE6C6C2" w14:textId="1FEAE019" w:rsidR="002B5107" w:rsidRPr="002B5107" w:rsidRDefault="002B5107" w:rsidP="00900DBF">
            <w:pPr>
              <w:spacing w:before="80" w:line="160" w:lineRule="exact"/>
              <w:ind w:right="227"/>
              <w:jc w:val="right"/>
            </w:pPr>
            <w:r w:rsidRPr="002B5107">
              <w:t>9,9</w:t>
            </w:r>
          </w:p>
        </w:tc>
        <w:tc>
          <w:tcPr>
            <w:tcW w:w="3515" w:type="dxa"/>
            <w:tcBorders>
              <w:left w:val="single" w:sz="6" w:space="0" w:color="000000"/>
            </w:tcBorders>
            <w:shd w:val="clear" w:color="auto" w:fill="auto"/>
            <w:vAlign w:val="bottom"/>
          </w:tcPr>
          <w:p w14:paraId="66FCE1BF" w14:textId="7B554124" w:rsidR="002B5107" w:rsidRPr="002B5107" w:rsidRDefault="002B5107" w:rsidP="00C913C5">
            <w:pPr>
              <w:pStyle w:val="20"/>
              <w:spacing w:before="80" w:line="160" w:lineRule="exact"/>
              <w:ind w:left="170"/>
              <w:rPr>
                <w:sz w:val="14"/>
                <w:szCs w:val="14"/>
              </w:rPr>
            </w:pPr>
            <w:r w:rsidRPr="002B5107">
              <w:rPr>
                <w:b w:val="0"/>
                <w:i/>
                <w:sz w:val="14"/>
                <w:szCs w:val="14"/>
              </w:rPr>
              <w:t>Netherlands</w:t>
            </w:r>
          </w:p>
        </w:tc>
      </w:tr>
      <w:tr w:rsidR="002B5107" w:rsidRPr="00D21FE6" w14:paraId="7D9CE9B9" w14:textId="77777777" w:rsidTr="00900DBF">
        <w:trPr>
          <w:cantSplit/>
        </w:trPr>
        <w:tc>
          <w:tcPr>
            <w:tcW w:w="3318" w:type="dxa"/>
            <w:shd w:val="clear" w:color="auto" w:fill="auto"/>
            <w:vAlign w:val="bottom"/>
          </w:tcPr>
          <w:p w14:paraId="13410D25" w14:textId="36ED444E" w:rsidR="002B5107" w:rsidRPr="00531CD4" w:rsidRDefault="002B5107" w:rsidP="00C913C5">
            <w:pPr>
              <w:spacing w:before="80" w:line="160" w:lineRule="exact"/>
              <w:ind w:left="113"/>
              <w:rPr>
                <w:color w:val="000000" w:themeColor="text1"/>
              </w:rPr>
            </w:pPr>
            <w:r w:rsidRPr="00531CD4">
              <w:rPr>
                <w:color w:val="000000" w:themeColor="text1"/>
              </w:rPr>
              <w:t>Польша</w:t>
            </w:r>
          </w:p>
        </w:tc>
        <w:tc>
          <w:tcPr>
            <w:tcW w:w="773" w:type="dxa"/>
            <w:tcBorders>
              <w:left w:val="single" w:sz="6" w:space="0" w:color="000000"/>
            </w:tcBorders>
            <w:shd w:val="clear" w:color="auto" w:fill="auto"/>
            <w:vAlign w:val="bottom"/>
          </w:tcPr>
          <w:p w14:paraId="41A1FCCA" w14:textId="6E0B1FDB" w:rsidR="002B5107" w:rsidRPr="002B5107" w:rsidRDefault="002B5107" w:rsidP="00900DBF">
            <w:pPr>
              <w:spacing w:before="80" w:line="160" w:lineRule="exact"/>
              <w:ind w:right="227"/>
              <w:jc w:val="right"/>
            </w:pPr>
            <w:r w:rsidRPr="002B5107">
              <w:t>15,6</w:t>
            </w:r>
          </w:p>
        </w:tc>
        <w:tc>
          <w:tcPr>
            <w:tcW w:w="773" w:type="dxa"/>
            <w:tcBorders>
              <w:left w:val="single" w:sz="6" w:space="0" w:color="000000"/>
              <w:right w:val="single" w:sz="6" w:space="0" w:color="000000"/>
            </w:tcBorders>
            <w:vAlign w:val="bottom"/>
          </w:tcPr>
          <w:p w14:paraId="39A35A3E" w14:textId="04E0B51C" w:rsidR="002B5107" w:rsidRPr="002B5107" w:rsidRDefault="002B5107" w:rsidP="00900DBF">
            <w:pPr>
              <w:spacing w:before="80" w:line="160" w:lineRule="exact"/>
              <w:ind w:right="227"/>
              <w:jc w:val="right"/>
            </w:pPr>
            <w:r w:rsidRPr="002B5107">
              <w:t>16,9</w:t>
            </w:r>
          </w:p>
        </w:tc>
        <w:tc>
          <w:tcPr>
            <w:tcW w:w="773" w:type="dxa"/>
            <w:tcBorders>
              <w:left w:val="single" w:sz="6" w:space="0" w:color="000000"/>
            </w:tcBorders>
            <w:vAlign w:val="bottom"/>
          </w:tcPr>
          <w:p w14:paraId="4AC9C8E0" w14:textId="3A050111" w:rsidR="002B5107" w:rsidRPr="002B5107" w:rsidRDefault="002B5107" w:rsidP="00900DBF">
            <w:pPr>
              <w:spacing w:before="80" w:line="160" w:lineRule="exact"/>
              <w:ind w:right="227"/>
              <w:jc w:val="right"/>
            </w:pPr>
            <w:r w:rsidRPr="002B5107">
              <w:t>17,3</w:t>
            </w:r>
          </w:p>
        </w:tc>
        <w:tc>
          <w:tcPr>
            <w:tcW w:w="773" w:type="dxa"/>
            <w:tcBorders>
              <w:left w:val="single" w:sz="6" w:space="0" w:color="000000"/>
            </w:tcBorders>
            <w:shd w:val="clear" w:color="auto" w:fill="auto"/>
            <w:vAlign w:val="bottom"/>
          </w:tcPr>
          <w:p w14:paraId="7E6B9BA2" w14:textId="39430D4E" w:rsidR="002B5107" w:rsidRPr="002B5107" w:rsidRDefault="002B5107" w:rsidP="00900DBF">
            <w:pPr>
              <w:spacing w:before="80" w:line="160" w:lineRule="exact"/>
              <w:ind w:right="227"/>
              <w:jc w:val="right"/>
            </w:pPr>
            <w:r w:rsidRPr="002B5107">
              <w:t>17,2</w:t>
            </w:r>
          </w:p>
        </w:tc>
        <w:tc>
          <w:tcPr>
            <w:tcW w:w="3515" w:type="dxa"/>
            <w:tcBorders>
              <w:left w:val="single" w:sz="6" w:space="0" w:color="000000"/>
            </w:tcBorders>
            <w:shd w:val="clear" w:color="auto" w:fill="auto"/>
            <w:vAlign w:val="bottom"/>
          </w:tcPr>
          <w:p w14:paraId="0A0BB149" w14:textId="3EF77B32" w:rsidR="002B5107" w:rsidRPr="002B5107" w:rsidRDefault="002B5107" w:rsidP="00C913C5">
            <w:pPr>
              <w:pStyle w:val="20"/>
              <w:spacing w:before="80" w:line="160" w:lineRule="exact"/>
              <w:ind w:left="170"/>
              <w:rPr>
                <w:sz w:val="14"/>
                <w:szCs w:val="14"/>
              </w:rPr>
            </w:pPr>
            <w:r w:rsidRPr="002B5107">
              <w:rPr>
                <w:b w:val="0"/>
                <w:i/>
                <w:sz w:val="14"/>
                <w:szCs w:val="14"/>
              </w:rPr>
              <w:t>Poland</w:t>
            </w:r>
          </w:p>
        </w:tc>
      </w:tr>
      <w:tr w:rsidR="002B5107" w:rsidRPr="00D21FE6" w14:paraId="442460B0" w14:textId="77777777" w:rsidTr="00900DBF">
        <w:trPr>
          <w:cantSplit/>
        </w:trPr>
        <w:tc>
          <w:tcPr>
            <w:tcW w:w="3318" w:type="dxa"/>
            <w:shd w:val="clear" w:color="auto" w:fill="auto"/>
            <w:vAlign w:val="bottom"/>
          </w:tcPr>
          <w:p w14:paraId="07BF64DB" w14:textId="31EAF262" w:rsidR="002B5107" w:rsidRPr="00531CD4" w:rsidRDefault="002B5107" w:rsidP="00C913C5">
            <w:pPr>
              <w:spacing w:before="80" w:line="160" w:lineRule="exact"/>
              <w:ind w:left="113"/>
              <w:rPr>
                <w:color w:val="000000" w:themeColor="text1"/>
              </w:rPr>
            </w:pPr>
            <w:r w:rsidRPr="00531CD4">
              <w:rPr>
                <w:color w:val="000000" w:themeColor="text1"/>
              </w:rPr>
              <w:t>Румыния</w:t>
            </w:r>
          </w:p>
        </w:tc>
        <w:tc>
          <w:tcPr>
            <w:tcW w:w="773" w:type="dxa"/>
            <w:tcBorders>
              <w:left w:val="single" w:sz="6" w:space="0" w:color="000000"/>
            </w:tcBorders>
            <w:shd w:val="clear" w:color="auto" w:fill="auto"/>
            <w:vAlign w:val="bottom"/>
          </w:tcPr>
          <w:p w14:paraId="548CE8C5" w14:textId="6029D3D9" w:rsidR="002B5107" w:rsidRPr="002B5107" w:rsidRDefault="002B5107" w:rsidP="00900DBF">
            <w:pPr>
              <w:spacing w:before="80" w:line="160" w:lineRule="exact"/>
              <w:ind w:right="227"/>
              <w:jc w:val="right"/>
            </w:pPr>
            <w:r w:rsidRPr="002B5107">
              <w:t>8,7</w:t>
            </w:r>
          </w:p>
        </w:tc>
        <w:tc>
          <w:tcPr>
            <w:tcW w:w="773" w:type="dxa"/>
            <w:tcBorders>
              <w:left w:val="single" w:sz="6" w:space="0" w:color="000000"/>
              <w:right w:val="single" w:sz="6" w:space="0" w:color="000000"/>
            </w:tcBorders>
            <w:vAlign w:val="bottom"/>
          </w:tcPr>
          <w:p w14:paraId="48711093" w14:textId="04EE6C44" w:rsidR="002B5107" w:rsidRPr="002B5107" w:rsidRDefault="002B5107" w:rsidP="00900DBF">
            <w:pPr>
              <w:spacing w:before="80" w:line="160" w:lineRule="exact"/>
              <w:ind w:right="227"/>
              <w:jc w:val="right"/>
            </w:pPr>
            <w:r w:rsidRPr="002B5107">
              <w:t>7,8</w:t>
            </w:r>
          </w:p>
        </w:tc>
        <w:tc>
          <w:tcPr>
            <w:tcW w:w="773" w:type="dxa"/>
            <w:tcBorders>
              <w:left w:val="single" w:sz="6" w:space="0" w:color="000000"/>
            </w:tcBorders>
            <w:vAlign w:val="bottom"/>
          </w:tcPr>
          <w:p w14:paraId="3495AEEB" w14:textId="4EAD3318" w:rsidR="002B5107" w:rsidRPr="002B5107" w:rsidRDefault="002B5107" w:rsidP="00900DBF">
            <w:pPr>
              <w:spacing w:before="80" w:line="160" w:lineRule="exact"/>
              <w:ind w:right="227"/>
              <w:jc w:val="right"/>
            </w:pPr>
            <w:r w:rsidRPr="002B5107">
              <w:t>7,7</w:t>
            </w:r>
          </w:p>
        </w:tc>
        <w:tc>
          <w:tcPr>
            <w:tcW w:w="773" w:type="dxa"/>
            <w:tcBorders>
              <w:left w:val="single" w:sz="6" w:space="0" w:color="000000"/>
            </w:tcBorders>
            <w:shd w:val="clear" w:color="auto" w:fill="auto"/>
            <w:vAlign w:val="bottom"/>
          </w:tcPr>
          <w:p w14:paraId="3CCAA4C9" w14:textId="11BA3F7D" w:rsidR="002B5107" w:rsidRPr="002B5107" w:rsidRDefault="002B5107" w:rsidP="00900DBF">
            <w:pPr>
              <w:spacing w:before="80" w:line="160" w:lineRule="exact"/>
              <w:ind w:right="227"/>
              <w:jc w:val="right"/>
            </w:pPr>
            <w:r w:rsidRPr="002B5107">
              <w:t>7,9</w:t>
            </w:r>
          </w:p>
        </w:tc>
        <w:tc>
          <w:tcPr>
            <w:tcW w:w="3515" w:type="dxa"/>
            <w:tcBorders>
              <w:left w:val="single" w:sz="6" w:space="0" w:color="000000"/>
            </w:tcBorders>
            <w:shd w:val="clear" w:color="auto" w:fill="auto"/>
            <w:vAlign w:val="bottom"/>
          </w:tcPr>
          <w:p w14:paraId="4034C989" w14:textId="0CBD825D" w:rsidR="002B5107" w:rsidRPr="002B5107" w:rsidRDefault="002B5107" w:rsidP="00C913C5">
            <w:pPr>
              <w:spacing w:before="80" w:line="160" w:lineRule="exact"/>
              <w:ind w:left="170"/>
            </w:pPr>
            <w:r w:rsidRPr="002B5107">
              <w:rPr>
                <w:i/>
              </w:rPr>
              <w:t>Romania</w:t>
            </w:r>
          </w:p>
        </w:tc>
      </w:tr>
      <w:tr w:rsidR="002B5107" w:rsidRPr="00D21FE6" w14:paraId="727B7C00" w14:textId="77777777" w:rsidTr="00900DBF">
        <w:trPr>
          <w:cantSplit/>
        </w:trPr>
        <w:tc>
          <w:tcPr>
            <w:tcW w:w="3318" w:type="dxa"/>
            <w:shd w:val="clear" w:color="auto" w:fill="auto"/>
            <w:vAlign w:val="bottom"/>
          </w:tcPr>
          <w:p w14:paraId="0B140282" w14:textId="627BB2F1" w:rsidR="002B5107" w:rsidRPr="00531CD4" w:rsidRDefault="002B5107" w:rsidP="00C913C5">
            <w:pPr>
              <w:spacing w:before="80" w:line="160" w:lineRule="exact"/>
              <w:ind w:left="113"/>
              <w:rPr>
                <w:color w:val="000000" w:themeColor="text1"/>
              </w:rPr>
            </w:pPr>
            <w:r w:rsidRPr="00531CD4">
              <w:rPr>
                <w:color w:val="000000" w:themeColor="text1"/>
              </w:rPr>
              <w:t>Финляндия</w:t>
            </w:r>
          </w:p>
        </w:tc>
        <w:tc>
          <w:tcPr>
            <w:tcW w:w="773" w:type="dxa"/>
            <w:tcBorders>
              <w:left w:val="single" w:sz="6" w:space="0" w:color="000000"/>
            </w:tcBorders>
            <w:shd w:val="clear" w:color="auto" w:fill="auto"/>
            <w:vAlign w:val="bottom"/>
          </w:tcPr>
          <w:p w14:paraId="19B0F54B" w14:textId="51B50E40" w:rsidR="002B5107" w:rsidRPr="002B5107" w:rsidRDefault="002B5107" w:rsidP="00900DBF">
            <w:pPr>
              <w:spacing w:before="80" w:line="160" w:lineRule="exact"/>
              <w:ind w:right="227"/>
              <w:jc w:val="right"/>
            </w:pPr>
            <w:r w:rsidRPr="002B5107">
              <w:t>2,4</w:t>
            </w:r>
          </w:p>
        </w:tc>
        <w:tc>
          <w:tcPr>
            <w:tcW w:w="773" w:type="dxa"/>
            <w:tcBorders>
              <w:left w:val="single" w:sz="6" w:space="0" w:color="000000"/>
              <w:right w:val="single" w:sz="6" w:space="0" w:color="000000"/>
            </w:tcBorders>
            <w:vAlign w:val="bottom"/>
          </w:tcPr>
          <w:p w14:paraId="48694D16" w14:textId="0BF40999" w:rsidR="002B5107" w:rsidRPr="002B5107" w:rsidRDefault="002B5107" w:rsidP="00900DBF">
            <w:pPr>
              <w:spacing w:before="80" w:line="160" w:lineRule="exact"/>
              <w:ind w:right="227"/>
              <w:jc w:val="right"/>
            </w:pPr>
            <w:r w:rsidRPr="002B5107">
              <w:t>2,6</w:t>
            </w:r>
          </w:p>
        </w:tc>
        <w:tc>
          <w:tcPr>
            <w:tcW w:w="773" w:type="dxa"/>
            <w:tcBorders>
              <w:left w:val="single" w:sz="6" w:space="0" w:color="000000"/>
            </w:tcBorders>
            <w:vAlign w:val="bottom"/>
          </w:tcPr>
          <w:p w14:paraId="0ABF12EC" w14:textId="07E3FF92" w:rsidR="002B5107" w:rsidRPr="002B5107" w:rsidRDefault="002B5107" w:rsidP="00900DBF">
            <w:pPr>
              <w:spacing w:before="80" w:line="160" w:lineRule="exact"/>
              <w:ind w:right="227"/>
              <w:jc w:val="right"/>
            </w:pPr>
            <w:r w:rsidRPr="002B5107">
              <w:t>2,6</w:t>
            </w:r>
          </w:p>
        </w:tc>
        <w:tc>
          <w:tcPr>
            <w:tcW w:w="773" w:type="dxa"/>
            <w:tcBorders>
              <w:left w:val="single" w:sz="6" w:space="0" w:color="000000"/>
            </w:tcBorders>
            <w:shd w:val="clear" w:color="auto" w:fill="auto"/>
            <w:vAlign w:val="bottom"/>
          </w:tcPr>
          <w:p w14:paraId="34BEFD56" w14:textId="5DA6E35E" w:rsidR="002B5107" w:rsidRPr="002B5107" w:rsidRDefault="002B5107" w:rsidP="00900DBF">
            <w:pPr>
              <w:spacing w:before="80" w:line="160" w:lineRule="exact"/>
              <w:ind w:right="227"/>
              <w:jc w:val="right"/>
            </w:pPr>
            <w:r w:rsidRPr="002B5107">
              <w:t>2,6</w:t>
            </w:r>
          </w:p>
        </w:tc>
        <w:tc>
          <w:tcPr>
            <w:tcW w:w="3515" w:type="dxa"/>
            <w:tcBorders>
              <w:left w:val="single" w:sz="6" w:space="0" w:color="000000"/>
            </w:tcBorders>
            <w:shd w:val="clear" w:color="auto" w:fill="auto"/>
            <w:vAlign w:val="bottom"/>
          </w:tcPr>
          <w:p w14:paraId="71700BA4" w14:textId="0F6DBA11" w:rsidR="002B5107" w:rsidRPr="002B5107" w:rsidRDefault="002B5107" w:rsidP="00C913C5">
            <w:pPr>
              <w:spacing w:before="80" w:line="160" w:lineRule="exact"/>
              <w:ind w:left="170"/>
            </w:pPr>
            <w:r w:rsidRPr="002B5107">
              <w:rPr>
                <w:i/>
              </w:rPr>
              <w:t xml:space="preserve">Finland </w:t>
            </w:r>
          </w:p>
        </w:tc>
      </w:tr>
      <w:tr w:rsidR="002B5107" w:rsidRPr="00D21FE6" w14:paraId="621BA48B" w14:textId="77777777" w:rsidTr="00900DBF">
        <w:trPr>
          <w:cantSplit/>
        </w:trPr>
        <w:tc>
          <w:tcPr>
            <w:tcW w:w="3318" w:type="dxa"/>
            <w:shd w:val="clear" w:color="auto" w:fill="auto"/>
            <w:vAlign w:val="bottom"/>
          </w:tcPr>
          <w:p w14:paraId="0650FBB9" w14:textId="2493E7BB" w:rsidR="002B5107" w:rsidRPr="00531CD4" w:rsidRDefault="002B5107" w:rsidP="00C913C5">
            <w:pPr>
              <w:spacing w:before="80" w:line="160" w:lineRule="exact"/>
              <w:ind w:left="113"/>
              <w:rPr>
                <w:color w:val="000000" w:themeColor="text1"/>
              </w:rPr>
            </w:pPr>
            <w:r w:rsidRPr="00531CD4">
              <w:rPr>
                <w:color w:val="000000" w:themeColor="text1"/>
              </w:rPr>
              <w:t>Франция</w:t>
            </w:r>
          </w:p>
        </w:tc>
        <w:tc>
          <w:tcPr>
            <w:tcW w:w="773" w:type="dxa"/>
            <w:tcBorders>
              <w:left w:val="single" w:sz="6" w:space="0" w:color="000000"/>
            </w:tcBorders>
            <w:shd w:val="clear" w:color="auto" w:fill="auto"/>
            <w:vAlign w:val="bottom"/>
          </w:tcPr>
          <w:p w14:paraId="6BD59516" w14:textId="19127EE0" w:rsidR="002B5107" w:rsidRPr="002B5107" w:rsidRDefault="002B5107" w:rsidP="00900DBF">
            <w:pPr>
              <w:spacing w:before="80" w:line="160" w:lineRule="exact"/>
              <w:ind w:right="227"/>
              <w:jc w:val="right"/>
            </w:pPr>
            <w:r w:rsidRPr="002B5107">
              <w:t>25,7</w:t>
            </w:r>
          </w:p>
        </w:tc>
        <w:tc>
          <w:tcPr>
            <w:tcW w:w="773" w:type="dxa"/>
            <w:tcBorders>
              <w:left w:val="single" w:sz="6" w:space="0" w:color="000000"/>
              <w:right w:val="single" w:sz="6" w:space="0" w:color="000000"/>
            </w:tcBorders>
            <w:vAlign w:val="bottom"/>
          </w:tcPr>
          <w:p w14:paraId="0BD63E80" w14:textId="352B7600" w:rsidR="002B5107" w:rsidRPr="002B5107" w:rsidRDefault="002B5107" w:rsidP="00900DBF">
            <w:pPr>
              <w:spacing w:before="80" w:line="160" w:lineRule="exact"/>
              <w:ind w:right="227"/>
              <w:jc w:val="right"/>
            </w:pPr>
            <w:r w:rsidRPr="002B5107">
              <w:t>28,4</w:t>
            </w:r>
          </w:p>
        </w:tc>
        <w:tc>
          <w:tcPr>
            <w:tcW w:w="773" w:type="dxa"/>
            <w:tcBorders>
              <w:left w:val="single" w:sz="6" w:space="0" w:color="000000"/>
            </w:tcBorders>
            <w:vAlign w:val="bottom"/>
          </w:tcPr>
          <w:p w14:paraId="35286D85" w14:textId="368AC1EF" w:rsidR="002B5107" w:rsidRPr="002B5107" w:rsidRDefault="002B5107" w:rsidP="00900DBF">
            <w:pPr>
              <w:spacing w:before="80" w:line="160" w:lineRule="exact"/>
              <w:ind w:right="227"/>
              <w:jc w:val="right"/>
            </w:pPr>
            <w:r w:rsidRPr="002B5107">
              <w:t>28,6</w:t>
            </w:r>
          </w:p>
        </w:tc>
        <w:tc>
          <w:tcPr>
            <w:tcW w:w="773" w:type="dxa"/>
            <w:tcBorders>
              <w:left w:val="single" w:sz="6" w:space="0" w:color="000000"/>
            </w:tcBorders>
            <w:shd w:val="clear" w:color="auto" w:fill="auto"/>
            <w:vAlign w:val="bottom"/>
          </w:tcPr>
          <w:p w14:paraId="7BC565A0" w14:textId="7556AF42" w:rsidR="002B5107" w:rsidRPr="002B5107" w:rsidRDefault="002B5107" w:rsidP="00900DBF">
            <w:pPr>
              <w:spacing w:before="80" w:line="160" w:lineRule="exact"/>
              <w:ind w:right="227"/>
              <w:jc w:val="right"/>
            </w:pPr>
            <w:r w:rsidRPr="002B5107">
              <w:t>29,0</w:t>
            </w:r>
          </w:p>
        </w:tc>
        <w:tc>
          <w:tcPr>
            <w:tcW w:w="3515" w:type="dxa"/>
            <w:tcBorders>
              <w:left w:val="single" w:sz="6" w:space="0" w:color="000000"/>
            </w:tcBorders>
            <w:shd w:val="clear" w:color="auto" w:fill="auto"/>
            <w:vAlign w:val="bottom"/>
          </w:tcPr>
          <w:p w14:paraId="66017CBF" w14:textId="0745CB11" w:rsidR="002B5107" w:rsidRPr="002B5107" w:rsidRDefault="002B5107" w:rsidP="00C913C5">
            <w:pPr>
              <w:spacing w:before="80" w:line="160" w:lineRule="exact"/>
              <w:ind w:left="170"/>
            </w:pPr>
            <w:r w:rsidRPr="002B5107">
              <w:rPr>
                <w:i/>
              </w:rPr>
              <w:t>France</w:t>
            </w:r>
          </w:p>
        </w:tc>
      </w:tr>
      <w:tr w:rsidR="002B5107" w:rsidRPr="00D21FE6" w14:paraId="5AE75B05" w14:textId="77777777" w:rsidTr="00900DBF">
        <w:trPr>
          <w:cantSplit/>
        </w:trPr>
        <w:tc>
          <w:tcPr>
            <w:tcW w:w="3318" w:type="dxa"/>
            <w:shd w:val="clear" w:color="auto" w:fill="auto"/>
            <w:vAlign w:val="bottom"/>
          </w:tcPr>
          <w:p w14:paraId="59845DAF" w14:textId="7A84928C" w:rsidR="002B5107" w:rsidRPr="00531CD4" w:rsidRDefault="002B5107" w:rsidP="00C913C5">
            <w:pPr>
              <w:spacing w:before="80" w:line="160" w:lineRule="exact"/>
              <w:ind w:left="113"/>
              <w:rPr>
                <w:color w:val="000000" w:themeColor="text1"/>
              </w:rPr>
            </w:pPr>
            <w:r w:rsidRPr="00531CD4">
              <w:rPr>
                <w:color w:val="000000" w:themeColor="text1"/>
              </w:rPr>
              <w:t>Швеция</w:t>
            </w:r>
          </w:p>
        </w:tc>
        <w:tc>
          <w:tcPr>
            <w:tcW w:w="773" w:type="dxa"/>
            <w:tcBorders>
              <w:left w:val="single" w:sz="6" w:space="0" w:color="000000"/>
            </w:tcBorders>
            <w:shd w:val="clear" w:color="auto" w:fill="auto"/>
            <w:vAlign w:val="bottom"/>
          </w:tcPr>
          <w:p w14:paraId="460ADFB6" w14:textId="673BE13D" w:rsidR="002B5107" w:rsidRPr="002B5107" w:rsidRDefault="002B5107" w:rsidP="00900DBF">
            <w:pPr>
              <w:spacing w:before="80" w:line="160" w:lineRule="exact"/>
              <w:ind w:right="227"/>
              <w:jc w:val="right"/>
            </w:pPr>
            <w:r w:rsidRPr="002B5107">
              <w:t>4,5</w:t>
            </w:r>
          </w:p>
        </w:tc>
        <w:tc>
          <w:tcPr>
            <w:tcW w:w="773" w:type="dxa"/>
            <w:tcBorders>
              <w:left w:val="single" w:sz="6" w:space="0" w:color="000000"/>
              <w:right w:val="single" w:sz="6" w:space="0" w:color="000000"/>
            </w:tcBorders>
            <w:vAlign w:val="bottom"/>
          </w:tcPr>
          <w:p w14:paraId="3D325E13" w14:textId="5C932A7C" w:rsidR="002B5107" w:rsidRPr="002B5107" w:rsidRDefault="002B5107" w:rsidP="00900DBF">
            <w:pPr>
              <w:spacing w:before="80" w:line="160" w:lineRule="exact"/>
              <w:ind w:right="227"/>
              <w:jc w:val="right"/>
            </w:pPr>
            <w:r w:rsidRPr="002B5107">
              <w:t>5,3</w:t>
            </w:r>
          </w:p>
        </w:tc>
        <w:tc>
          <w:tcPr>
            <w:tcW w:w="773" w:type="dxa"/>
            <w:tcBorders>
              <w:left w:val="single" w:sz="6" w:space="0" w:color="000000"/>
            </w:tcBorders>
            <w:vAlign w:val="bottom"/>
          </w:tcPr>
          <w:p w14:paraId="504FC290" w14:textId="4B5F076E" w:rsidR="002B5107" w:rsidRPr="002B5107" w:rsidRDefault="002B5107" w:rsidP="00900DBF">
            <w:pPr>
              <w:spacing w:before="80" w:line="160" w:lineRule="exact"/>
              <w:ind w:right="227"/>
              <w:jc w:val="right"/>
            </w:pPr>
            <w:r w:rsidRPr="002B5107">
              <w:t>5,3</w:t>
            </w:r>
          </w:p>
        </w:tc>
        <w:tc>
          <w:tcPr>
            <w:tcW w:w="773" w:type="dxa"/>
            <w:tcBorders>
              <w:left w:val="single" w:sz="6" w:space="0" w:color="000000"/>
            </w:tcBorders>
            <w:shd w:val="clear" w:color="auto" w:fill="auto"/>
            <w:vAlign w:val="bottom"/>
          </w:tcPr>
          <w:p w14:paraId="2A351A7E" w14:textId="5E94E601" w:rsidR="002B5107" w:rsidRPr="002B5107" w:rsidRDefault="002B5107" w:rsidP="00900DBF">
            <w:pPr>
              <w:spacing w:before="80" w:line="160" w:lineRule="exact"/>
              <w:ind w:right="227"/>
              <w:jc w:val="right"/>
            </w:pPr>
            <w:r w:rsidRPr="002B5107">
              <w:t>5,3</w:t>
            </w:r>
          </w:p>
        </w:tc>
        <w:tc>
          <w:tcPr>
            <w:tcW w:w="3515" w:type="dxa"/>
            <w:tcBorders>
              <w:left w:val="single" w:sz="6" w:space="0" w:color="000000"/>
            </w:tcBorders>
            <w:shd w:val="clear" w:color="auto" w:fill="auto"/>
            <w:vAlign w:val="bottom"/>
          </w:tcPr>
          <w:p w14:paraId="03C5EB7A" w14:textId="2AAECE18" w:rsidR="002B5107" w:rsidRPr="002B5107" w:rsidRDefault="002B5107" w:rsidP="00C913C5">
            <w:pPr>
              <w:pStyle w:val="13"/>
              <w:spacing w:before="80" w:line="160" w:lineRule="exact"/>
              <w:ind w:left="170"/>
              <w:rPr>
                <w:sz w:val="14"/>
                <w:szCs w:val="14"/>
              </w:rPr>
            </w:pPr>
            <w:r w:rsidRPr="002B5107">
              <w:rPr>
                <w:b w:val="0"/>
                <w:i/>
                <w:sz w:val="14"/>
                <w:szCs w:val="14"/>
                <w:u w:val="none"/>
              </w:rPr>
              <w:t>Sweden</w:t>
            </w:r>
          </w:p>
        </w:tc>
      </w:tr>
      <w:tr w:rsidR="002B5107" w:rsidRPr="00D21FE6" w14:paraId="271E9AE9" w14:textId="77777777" w:rsidTr="00900DBF">
        <w:trPr>
          <w:cantSplit/>
        </w:trPr>
        <w:tc>
          <w:tcPr>
            <w:tcW w:w="3318" w:type="dxa"/>
            <w:shd w:val="clear" w:color="auto" w:fill="auto"/>
            <w:vAlign w:val="bottom"/>
          </w:tcPr>
          <w:p w14:paraId="789BB564" w14:textId="3B588540" w:rsidR="002B5107" w:rsidRPr="00531CD4" w:rsidRDefault="002B5107" w:rsidP="00C913C5">
            <w:pPr>
              <w:pStyle w:val="01-golovka"/>
              <w:spacing w:after="0" w:line="160" w:lineRule="exact"/>
              <w:jc w:val="left"/>
              <w:rPr>
                <w:rFonts w:ascii="Arial" w:hAnsi="Arial" w:cs="Arial"/>
                <w:color w:val="000000" w:themeColor="text1"/>
              </w:rPr>
            </w:pPr>
            <w:r w:rsidRPr="00531CD4">
              <w:rPr>
                <w:rFonts w:ascii="Arial" w:hAnsi="Arial" w:cs="Arial"/>
                <w:b/>
                <w:bCs/>
                <w:color w:val="000000" w:themeColor="text1"/>
              </w:rPr>
              <w:t>Другие страны</w:t>
            </w:r>
          </w:p>
        </w:tc>
        <w:tc>
          <w:tcPr>
            <w:tcW w:w="773" w:type="dxa"/>
            <w:tcBorders>
              <w:left w:val="single" w:sz="6" w:space="0" w:color="000000"/>
            </w:tcBorders>
            <w:shd w:val="clear" w:color="auto" w:fill="auto"/>
            <w:vAlign w:val="bottom"/>
          </w:tcPr>
          <w:p w14:paraId="088AB0B9" w14:textId="77777777" w:rsidR="002B5107" w:rsidRPr="002B5107" w:rsidRDefault="002B5107" w:rsidP="00900DBF">
            <w:pPr>
              <w:spacing w:before="80" w:line="160" w:lineRule="exact"/>
              <w:ind w:right="227"/>
              <w:jc w:val="right"/>
            </w:pPr>
          </w:p>
        </w:tc>
        <w:tc>
          <w:tcPr>
            <w:tcW w:w="773" w:type="dxa"/>
            <w:tcBorders>
              <w:left w:val="single" w:sz="6" w:space="0" w:color="000000"/>
              <w:right w:val="single" w:sz="6" w:space="0" w:color="000000"/>
            </w:tcBorders>
            <w:vAlign w:val="bottom"/>
          </w:tcPr>
          <w:p w14:paraId="41E1906B" w14:textId="77777777" w:rsidR="002B5107" w:rsidRPr="002B5107" w:rsidRDefault="002B5107" w:rsidP="00900DBF">
            <w:pPr>
              <w:spacing w:before="80" w:line="160" w:lineRule="exact"/>
              <w:ind w:right="227"/>
              <w:jc w:val="right"/>
            </w:pPr>
          </w:p>
        </w:tc>
        <w:tc>
          <w:tcPr>
            <w:tcW w:w="773" w:type="dxa"/>
            <w:tcBorders>
              <w:left w:val="single" w:sz="6" w:space="0" w:color="000000"/>
            </w:tcBorders>
            <w:vAlign w:val="bottom"/>
          </w:tcPr>
          <w:p w14:paraId="056E2B4C" w14:textId="77777777" w:rsidR="002B5107" w:rsidRPr="002B5107" w:rsidRDefault="002B5107" w:rsidP="00900DBF">
            <w:pPr>
              <w:spacing w:before="80" w:line="160" w:lineRule="exact"/>
              <w:ind w:right="227"/>
              <w:jc w:val="right"/>
            </w:pPr>
          </w:p>
        </w:tc>
        <w:tc>
          <w:tcPr>
            <w:tcW w:w="773" w:type="dxa"/>
            <w:tcBorders>
              <w:left w:val="single" w:sz="6" w:space="0" w:color="000000"/>
            </w:tcBorders>
            <w:shd w:val="clear" w:color="auto" w:fill="auto"/>
            <w:vAlign w:val="bottom"/>
          </w:tcPr>
          <w:p w14:paraId="4BAA5231" w14:textId="1EE7E8FA" w:rsidR="002B5107" w:rsidRPr="002B5107" w:rsidRDefault="002B5107" w:rsidP="00900DBF">
            <w:pPr>
              <w:spacing w:before="80" w:line="160" w:lineRule="exact"/>
              <w:ind w:right="227"/>
              <w:jc w:val="right"/>
            </w:pPr>
          </w:p>
        </w:tc>
        <w:tc>
          <w:tcPr>
            <w:tcW w:w="3515" w:type="dxa"/>
            <w:tcBorders>
              <w:left w:val="single" w:sz="6" w:space="0" w:color="000000"/>
            </w:tcBorders>
            <w:shd w:val="clear" w:color="auto" w:fill="auto"/>
            <w:vAlign w:val="bottom"/>
          </w:tcPr>
          <w:p w14:paraId="336AE6A2" w14:textId="229CFBCC" w:rsidR="002B5107" w:rsidRPr="002B5107" w:rsidRDefault="002B5107" w:rsidP="00C913C5">
            <w:pPr>
              <w:pStyle w:val="01-golovka"/>
              <w:widowControl/>
              <w:spacing w:after="0" w:line="160" w:lineRule="exact"/>
              <w:ind w:left="57"/>
              <w:jc w:val="left"/>
            </w:pPr>
            <w:r w:rsidRPr="002B5107">
              <w:rPr>
                <w:rFonts w:ascii="Arial" w:hAnsi="Arial" w:cs="Arial"/>
                <w:b/>
                <w:i/>
              </w:rPr>
              <w:t>Other countries</w:t>
            </w:r>
          </w:p>
        </w:tc>
      </w:tr>
      <w:tr w:rsidR="002B5107" w:rsidRPr="00D21FE6" w14:paraId="3EF9371E" w14:textId="77777777" w:rsidTr="00900DBF">
        <w:trPr>
          <w:cantSplit/>
        </w:trPr>
        <w:tc>
          <w:tcPr>
            <w:tcW w:w="3318" w:type="dxa"/>
            <w:shd w:val="clear" w:color="auto" w:fill="auto"/>
            <w:vAlign w:val="bottom"/>
          </w:tcPr>
          <w:p w14:paraId="5C29B01D" w14:textId="213E99B4" w:rsidR="002B5107" w:rsidRPr="00531CD4" w:rsidRDefault="002B5107" w:rsidP="00C913C5">
            <w:pPr>
              <w:pStyle w:val="1a"/>
              <w:spacing w:before="80" w:line="160" w:lineRule="exact"/>
              <w:ind w:left="284"/>
              <w:rPr>
                <w:rFonts w:ascii="Arial" w:hAnsi="Arial" w:cs="Arial"/>
                <w:color w:val="000000" w:themeColor="text1"/>
                <w:sz w:val="14"/>
                <w:szCs w:val="14"/>
              </w:rPr>
            </w:pPr>
            <w:r w:rsidRPr="00531CD4">
              <w:rPr>
                <w:rFonts w:ascii="Arial" w:hAnsi="Arial" w:cs="Arial"/>
                <w:color w:val="000000" w:themeColor="text1"/>
                <w:sz w:val="14"/>
                <w:szCs w:val="14"/>
              </w:rPr>
              <w:t>из них:</w:t>
            </w:r>
          </w:p>
        </w:tc>
        <w:tc>
          <w:tcPr>
            <w:tcW w:w="773" w:type="dxa"/>
            <w:tcBorders>
              <w:left w:val="single" w:sz="6" w:space="0" w:color="000000"/>
            </w:tcBorders>
            <w:shd w:val="clear" w:color="auto" w:fill="auto"/>
            <w:vAlign w:val="bottom"/>
          </w:tcPr>
          <w:p w14:paraId="46562FB6" w14:textId="77777777" w:rsidR="002B5107" w:rsidRPr="002B5107" w:rsidRDefault="002B5107" w:rsidP="00900DBF">
            <w:pPr>
              <w:spacing w:before="80" w:line="160" w:lineRule="exact"/>
              <w:ind w:right="227"/>
              <w:jc w:val="right"/>
            </w:pPr>
          </w:p>
        </w:tc>
        <w:tc>
          <w:tcPr>
            <w:tcW w:w="773" w:type="dxa"/>
            <w:tcBorders>
              <w:left w:val="single" w:sz="6" w:space="0" w:color="000000"/>
              <w:right w:val="single" w:sz="6" w:space="0" w:color="000000"/>
            </w:tcBorders>
            <w:vAlign w:val="bottom"/>
          </w:tcPr>
          <w:p w14:paraId="3359C899" w14:textId="77777777" w:rsidR="002B5107" w:rsidRPr="002B5107" w:rsidRDefault="002B5107" w:rsidP="00900DBF">
            <w:pPr>
              <w:spacing w:before="80" w:line="160" w:lineRule="exact"/>
              <w:ind w:right="227"/>
              <w:jc w:val="right"/>
            </w:pPr>
          </w:p>
        </w:tc>
        <w:tc>
          <w:tcPr>
            <w:tcW w:w="773" w:type="dxa"/>
            <w:tcBorders>
              <w:left w:val="single" w:sz="6" w:space="0" w:color="000000"/>
            </w:tcBorders>
            <w:vAlign w:val="bottom"/>
          </w:tcPr>
          <w:p w14:paraId="1671653C" w14:textId="77777777" w:rsidR="002B5107" w:rsidRPr="002B5107" w:rsidRDefault="002B5107" w:rsidP="00900DBF">
            <w:pPr>
              <w:spacing w:before="80" w:line="160" w:lineRule="exact"/>
              <w:ind w:right="227"/>
              <w:jc w:val="right"/>
            </w:pPr>
          </w:p>
        </w:tc>
        <w:tc>
          <w:tcPr>
            <w:tcW w:w="773" w:type="dxa"/>
            <w:tcBorders>
              <w:left w:val="single" w:sz="6" w:space="0" w:color="000000"/>
            </w:tcBorders>
            <w:shd w:val="clear" w:color="auto" w:fill="auto"/>
            <w:vAlign w:val="bottom"/>
          </w:tcPr>
          <w:p w14:paraId="73713786" w14:textId="6E7FAE97" w:rsidR="002B5107" w:rsidRPr="002B5107" w:rsidRDefault="002B5107" w:rsidP="00900DBF">
            <w:pPr>
              <w:spacing w:before="80" w:line="160" w:lineRule="exact"/>
              <w:ind w:right="227"/>
              <w:jc w:val="right"/>
            </w:pPr>
          </w:p>
        </w:tc>
        <w:tc>
          <w:tcPr>
            <w:tcW w:w="3515" w:type="dxa"/>
            <w:tcBorders>
              <w:left w:val="single" w:sz="6" w:space="0" w:color="000000"/>
            </w:tcBorders>
            <w:shd w:val="clear" w:color="auto" w:fill="auto"/>
            <w:vAlign w:val="bottom"/>
          </w:tcPr>
          <w:p w14:paraId="4C539EA0" w14:textId="41F37EC3" w:rsidR="002B5107" w:rsidRPr="002B5107" w:rsidRDefault="002B5107" w:rsidP="00C913C5">
            <w:pPr>
              <w:pStyle w:val="01-golovka"/>
              <w:widowControl/>
              <w:spacing w:after="0" w:line="160" w:lineRule="exact"/>
              <w:ind w:left="284"/>
              <w:jc w:val="left"/>
            </w:pPr>
            <w:r w:rsidRPr="002B5107">
              <w:rPr>
                <w:rFonts w:ascii="Arial" w:hAnsi="Arial" w:cs="Arial"/>
                <w:i/>
              </w:rPr>
              <w:t xml:space="preserve"> of which:</w:t>
            </w:r>
          </w:p>
        </w:tc>
      </w:tr>
      <w:tr w:rsidR="002B5107" w:rsidRPr="00D21FE6" w14:paraId="5D5EA43C" w14:textId="77777777" w:rsidTr="00900DBF">
        <w:trPr>
          <w:cantSplit/>
        </w:trPr>
        <w:tc>
          <w:tcPr>
            <w:tcW w:w="3318" w:type="dxa"/>
            <w:shd w:val="clear" w:color="auto" w:fill="auto"/>
            <w:vAlign w:val="bottom"/>
          </w:tcPr>
          <w:p w14:paraId="79C44F50" w14:textId="6108C713" w:rsidR="002B5107" w:rsidRPr="00531CD4" w:rsidRDefault="002B5107" w:rsidP="00C913C5">
            <w:pPr>
              <w:pStyle w:val="13"/>
              <w:spacing w:before="80" w:line="160" w:lineRule="exact"/>
              <w:ind w:left="113"/>
              <w:rPr>
                <w:color w:val="000000" w:themeColor="text1"/>
                <w:sz w:val="14"/>
                <w:szCs w:val="14"/>
              </w:rPr>
            </w:pPr>
            <w:r w:rsidRPr="00531CD4">
              <w:rPr>
                <w:b w:val="0"/>
                <w:bCs w:val="0"/>
                <w:color w:val="000000" w:themeColor="text1"/>
                <w:sz w:val="14"/>
                <w:szCs w:val="14"/>
                <w:u w:val="none"/>
              </w:rPr>
              <w:t>Австралия</w:t>
            </w:r>
          </w:p>
        </w:tc>
        <w:tc>
          <w:tcPr>
            <w:tcW w:w="773" w:type="dxa"/>
            <w:tcBorders>
              <w:left w:val="single" w:sz="6" w:space="0" w:color="000000"/>
            </w:tcBorders>
            <w:shd w:val="clear" w:color="auto" w:fill="auto"/>
            <w:vAlign w:val="bottom"/>
          </w:tcPr>
          <w:p w14:paraId="7B23B2F5" w14:textId="601F4EFA" w:rsidR="002B5107" w:rsidRPr="00900DBF" w:rsidRDefault="002B5107" w:rsidP="00900DBF">
            <w:pPr>
              <w:spacing w:before="80" w:line="160" w:lineRule="exact"/>
              <w:ind w:right="227"/>
              <w:jc w:val="right"/>
            </w:pPr>
            <w:r w:rsidRPr="00900DBF">
              <w:t>11,0</w:t>
            </w:r>
          </w:p>
        </w:tc>
        <w:tc>
          <w:tcPr>
            <w:tcW w:w="773" w:type="dxa"/>
            <w:tcBorders>
              <w:left w:val="single" w:sz="6" w:space="0" w:color="000000"/>
              <w:right w:val="single" w:sz="6" w:space="0" w:color="000000"/>
            </w:tcBorders>
            <w:vAlign w:val="bottom"/>
          </w:tcPr>
          <w:p w14:paraId="5C53838A" w14:textId="3D184051" w:rsidR="002B5107" w:rsidRPr="00900DBF" w:rsidRDefault="002B5107" w:rsidP="00900DBF">
            <w:pPr>
              <w:spacing w:before="80" w:line="160" w:lineRule="exact"/>
              <w:ind w:right="227"/>
              <w:jc w:val="right"/>
            </w:pPr>
            <w:r w:rsidRPr="00900DBF">
              <w:t>13,7</w:t>
            </w:r>
          </w:p>
        </w:tc>
        <w:tc>
          <w:tcPr>
            <w:tcW w:w="773" w:type="dxa"/>
            <w:tcBorders>
              <w:left w:val="single" w:sz="6" w:space="0" w:color="000000"/>
            </w:tcBorders>
            <w:vAlign w:val="bottom"/>
          </w:tcPr>
          <w:p w14:paraId="0AEA2D23" w14:textId="44A1F24D" w:rsidR="002B5107" w:rsidRPr="00900DBF" w:rsidRDefault="002B5107" w:rsidP="00900DBF">
            <w:pPr>
              <w:spacing w:before="80" w:line="160" w:lineRule="exact"/>
              <w:ind w:right="227"/>
              <w:jc w:val="right"/>
            </w:pPr>
            <w:r w:rsidRPr="00900DBF">
              <w:t>14,1</w:t>
            </w:r>
          </w:p>
        </w:tc>
        <w:tc>
          <w:tcPr>
            <w:tcW w:w="773" w:type="dxa"/>
            <w:tcBorders>
              <w:left w:val="single" w:sz="6" w:space="0" w:color="000000"/>
            </w:tcBorders>
            <w:shd w:val="clear" w:color="auto" w:fill="auto"/>
            <w:vAlign w:val="bottom"/>
          </w:tcPr>
          <w:p w14:paraId="23956DCC" w14:textId="13D95A2E" w:rsidR="002B5107" w:rsidRPr="00900DBF" w:rsidRDefault="002B5107" w:rsidP="00900DBF">
            <w:pPr>
              <w:spacing w:before="80" w:line="160" w:lineRule="exact"/>
              <w:ind w:right="227"/>
              <w:jc w:val="right"/>
            </w:pPr>
            <w:r w:rsidRPr="00900DBF">
              <w:t>14,4</w:t>
            </w:r>
          </w:p>
        </w:tc>
        <w:tc>
          <w:tcPr>
            <w:tcW w:w="3515" w:type="dxa"/>
            <w:tcBorders>
              <w:left w:val="single" w:sz="6" w:space="0" w:color="000000"/>
            </w:tcBorders>
            <w:shd w:val="clear" w:color="auto" w:fill="auto"/>
            <w:vAlign w:val="bottom"/>
          </w:tcPr>
          <w:p w14:paraId="6F139597" w14:textId="4E670BB4" w:rsidR="002B5107" w:rsidRPr="00531CD4" w:rsidRDefault="002B5107" w:rsidP="00C913C5">
            <w:pPr>
              <w:pStyle w:val="20"/>
              <w:spacing w:before="80" w:line="160" w:lineRule="exact"/>
              <w:ind w:left="170"/>
              <w:rPr>
                <w:color w:val="000000" w:themeColor="text1"/>
                <w:sz w:val="14"/>
                <w:szCs w:val="14"/>
              </w:rPr>
            </w:pPr>
            <w:r w:rsidRPr="00531CD4">
              <w:rPr>
                <w:b w:val="0"/>
                <w:i/>
                <w:color w:val="000000" w:themeColor="text1"/>
                <w:sz w:val="14"/>
                <w:szCs w:val="14"/>
              </w:rPr>
              <w:t>Australia</w:t>
            </w:r>
          </w:p>
        </w:tc>
      </w:tr>
      <w:tr w:rsidR="002B5107" w:rsidRPr="00D21FE6" w14:paraId="77CEA264" w14:textId="77777777" w:rsidTr="00900DBF">
        <w:trPr>
          <w:cantSplit/>
        </w:trPr>
        <w:tc>
          <w:tcPr>
            <w:tcW w:w="3318" w:type="dxa"/>
            <w:shd w:val="clear" w:color="auto" w:fill="auto"/>
            <w:vAlign w:val="bottom"/>
          </w:tcPr>
          <w:p w14:paraId="12CF7EAC" w14:textId="395BCDCE" w:rsidR="002B5107" w:rsidRPr="00531CD4" w:rsidRDefault="002B5107" w:rsidP="00C913C5">
            <w:pPr>
              <w:pStyle w:val="13"/>
              <w:spacing w:before="80" w:line="160" w:lineRule="exact"/>
              <w:ind w:left="113"/>
              <w:rPr>
                <w:color w:val="000000" w:themeColor="text1"/>
                <w:sz w:val="14"/>
                <w:szCs w:val="14"/>
              </w:rPr>
            </w:pPr>
            <w:r w:rsidRPr="00531CD4">
              <w:rPr>
                <w:b w:val="0"/>
                <w:bCs w:val="0"/>
                <w:color w:val="000000" w:themeColor="text1"/>
                <w:sz w:val="14"/>
                <w:szCs w:val="14"/>
                <w:u w:val="none"/>
              </w:rPr>
              <w:t>Канада</w:t>
            </w:r>
          </w:p>
        </w:tc>
        <w:tc>
          <w:tcPr>
            <w:tcW w:w="773" w:type="dxa"/>
            <w:tcBorders>
              <w:left w:val="single" w:sz="6" w:space="0" w:color="000000"/>
            </w:tcBorders>
            <w:shd w:val="clear" w:color="auto" w:fill="auto"/>
            <w:vAlign w:val="bottom"/>
          </w:tcPr>
          <w:p w14:paraId="3D3B3D0A" w14:textId="0B777526" w:rsidR="002B5107" w:rsidRPr="00900DBF" w:rsidRDefault="002B5107" w:rsidP="00900DBF">
            <w:pPr>
              <w:spacing w:before="80" w:line="160" w:lineRule="exact"/>
              <w:ind w:right="227"/>
              <w:jc w:val="right"/>
            </w:pPr>
            <w:r w:rsidRPr="00900DBF">
              <w:t>17,0</w:t>
            </w:r>
          </w:p>
        </w:tc>
        <w:tc>
          <w:tcPr>
            <w:tcW w:w="773" w:type="dxa"/>
            <w:tcBorders>
              <w:left w:val="single" w:sz="6" w:space="0" w:color="000000"/>
              <w:right w:val="single" w:sz="6" w:space="0" w:color="000000"/>
            </w:tcBorders>
            <w:vAlign w:val="bottom"/>
          </w:tcPr>
          <w:p w14:paraId="2347E0B7" w14:textId="2AB65565" w:rsidR="002B5107" w:rsidRPr="00900DBF" w:rsidRDefault="002B5107" w:rsidP="00900DBF">
            <w:pPr>
              <w:spacing w:before="80" w:line="160" w:lineRule="exact"/>
              <w:ind w:right="227"/>
              <w:jc w:val="right"/>
            </w:pPr>
            <w:r w:rsidRPr="00900DBF">
              <w:t>19,7</w:t>
            </w:r>
          </w:p>
        </w:tc>
        <w:tc>
          <w:tcPr>
            <w:tcW w:w="773" w:type="dxa"/>
            <w:tcBorders>
              <w:left w:val="single" w:sz="6" w:space="0" w:color="000000"/>
            </w:tcBorders>
            <w:vAlign w:val="bottom"/>
          </w:tcPr>
          <w:p w14:paraId="178494CA" w14:textId="2CB4868C" w:rsidR="002B5107" w:rsidRPr="00900DBF" w:rsidRDefault="002B5107" w:rsidP="00900DBF">
            <w:pPr>
              <w:spacing w:before="80" w:line="160" w:lineRule="exact"/>
              <w:ind w:right="227"/>
              <w:jc w:val="right"/>
            </w:pPr>
            <w:r w:rsidRPr="00900DBF">
              <w:t>20,2</w:t>
            </w:r>
          </w:p>
        </w:tc>
        <w:tc>
          <w:tcPr>
            <w:tcW w:w="773" w:type="dxa"/>
            <w:tcBorders>
              <w:left w:val="single" w:sz="6" w:space="0" w:color="000000"/>
            </w:tcBorders>
            <w:shd w:val="clear" w:color="auto" w:fill="auto"/>
            <w:vAlign w:val="bottom"/>
          </w:tcPr>
          <w:p w14:paraId="24A17716" w14:textId="249A6FEE" w:rsidR="002B5107" w:rsidRPr="00900DBF" w:rsidRDefault="002B5107" w:rsidP="00900DBF">
            <w:pPr>
              <w:spacing w:before="80" w:line="160" w:lineRule="exact"/>
              <w:ind w:right="227"/>
              <w:jc w:val="right"/>
            </w:pPr>
            <w:r w:rsidRPr="00900DBF">
              <w:t>20,5</w:t>
            </w:r>
          </w:p>
        </w:tc>
        <w:tc>
          <w:tcPr>
            <w:tcW w:w="3515" w:type="dxa"/>
            <w:tcBorders>
              <w:left w:val="single" w:sz="6" w:space="0" w:color="000000"/>
            </w:tcBorders>
            <w:shd w:val="clear" w:color="auto" w:fill="auto"/>
            <w:vAlign w:val="bottom"/>
          </w:tcPr>
          <w:p w14:paraId="7BAEB124" w14:textId="5CC0C749" w:rsidR="002B5107" w:rsidRPr="00531CD4" w:rsidRDefault="002B5107" w:rsidP="00C913C5">
            <w:pPr>
              <w:pStyle w:val="20"/>
              <w:spacing w:before="80" w:line="160" w:lineRule="exact"/>
              <w:ind w:left="170"/>
              <w:rPr>
                <w:color w:val="000000" w:themeColor="text1"/>
                <w:sz w:val="14"/>
                <w:szCs w:val="14"/>
              </w:rPr>
            </w:pPr>
            <w:r w:rsidRPr="00531CD4">
              <w:rPr>
                <w:b w:val="0"/>
                <w:i/>
                <w:color w:val="000000" w:themeColor="text1"/>
                <w:sz w:val="14"/>
                <w:szCs w:val="14"/>
              </w:rPr>
              <w:t>Canada</w:t>
            </w:r>
          </w:p>
        </w:tc>
      </w:tr>
      <w:tr w:rsidR="002B5107" w:rsidRPr="00D21FE6" w14:paraId="3D68D4AD" w14:textId="77777777" w:rsidTr="00900DBF">
        <w:trPr>
          <w:cantSplit/>
        </w:trPr>
        <w:tc>
          <w:tcPr>
            <w:tcW w:w="3318" w:type="dxa"/>
            <w:shd w:val="clear" w:color="auto" w:fill="auto"/>
            <w:vAlign w:val="bottom"/>
          </w:tcPr>
          <w:p w14:paraId="4D38E152" w14:textId="1D88D37D" w:rsidR="002B5107" w:rsidRPr="00531CD4" w:rsidRDefault="002B5107" w:rsidP="00C913C5">
            <w:pPr>
              <w:spacing w:before="80" w:line="160" w:lineRule="exact"/>
              <w:ind w:left="113"/>
              <w:rPr>
                <w:color w:val="000000" w:themeColor="text1"/>
              </w:rPr>
            </w:pPr>
            <w:r w:rsidRPr="00531CD4">
              <w:rPr>
                <w:color w:val="000000" w:themeColor="text1"/>
              </w:rPr>
              <w:t>Норвегия</w:t>
            </w:r>
          </w:p>
        </w:tc>
        <w:tc>
          <w:tcPr>
            <w:tcW w:w="773" w:type="dxa"/>
            <w:tcBorders>
              <w:left w:val="single" w:sz="6" w:space="0" w:color="000000"/>
            </w:tcBorders>
            <w:shd w:val="clear" w:color="auto" w:fill="auto"/>
            <w:vAlign w:val="bottom"/>
          </w:tcPr>
          <w:p w14:paraId="1A28DE88" w14:textId="4049B4CE" w:rsidR="002B5107" w:rsidRPr="00900DBF" w:rsidRDefault="002B5107" w:rsidP="00900DBF">
            <w:pPr>
              <w:spacing w:before="80" w:line="160" w:lineRule="exact"/>
              <w:ind w:right="227"/>
              <w:jc w:val="right"/>
            </w:pPr>
            <w:r w:rsidRPr="00900DBF">
              <w:t>2,5</w:t>
            </w:r>
          </w:p>
        </w:tc>
        <w:tc>
          <w:tcPr>
            <w:tcW w:w="773" w:type="dxa"/>
            <w:tcBorders>
              <w:left w:val="single" w:sz="6" w:space="0" w:color="000000"/>
              <w:right w:val="single" w:sz="6" w:space="0" w:color="000000"/>
            </w:tcBorders>
            <w:vAlign w:val="bottom"/>
          </w:tcPr>
          <w:p w14:paraId="2096E2D8" w14:textId="288DB9D7" w:rsidR="002B5107" w:rsidRPr="00900DBF" w:rsidRDefault="002B5107" w:rsidP="00900DBF">
            <w:pPr>
              <w:spacing w:before="80" w:line="160" w:lineRule="exact"/>
              <w:ind w:right="227"/>
              <w:jc w:val="right"/>
            </w:pPr>
            <w:r w:rsidRPr="00900DBF">
              <w:t>2,9</w:t>
            </w:r>
          </w:p>
        </w:tc>
        <w:tc>
          <w:tcPr>
            <w:tcW w:w="773" w:type="dxa"/>
            <w:tcBorders>
              <w:left w:val="single" w:sz="6" w:space="0" w:color="000000"/>
            </w:tcBorders>
            <w:vAlign w:val="bottom"/>
          </w:tcPr>
          <w:p w14:paraId="57893BC1" w14:textId="25F25D23" w:rsidR="002B5107" w:rsidRPr="00900DBF" w:rsidRDefault="002B5107" w:rsidP="00900DBF">
            <w:pPr>
              <w:spacing w:before="80" w:line="160" w:lineRule="exact"/>
              <w:ind w:right="227"/>
              <w:jc w:val="right"/>
            </w:pPr>
            <w:r w:rsidRPr="00900DBF">
              <w:t>2,9</w:t>
            </w:r>
          </w:p>
        </w:tc>
        <w:tc>
          <w:tcPr>
            <w:tcW w:w="773" w:type="dxa"/>
            <w:tcBorders>
              <w:left w:val="single" w:sz="6" w:space="0" w:color="000000"/>
            </w:tcBorders>
            <w:shd w:val="clear" w:color="auto" w:fill="auto"/>
            <w:vAlign w:val="bottom"/>
          </w:tcPr>
          <w:p w14:paraId="2CEDD5C8" w14:textId="5DEBD989" w:rsidR="002B5107" w:rsidRPr="00900DBF" w:rsidRDefault="002B5107" w:rsidP="00900DBF">
            <w:pPr>
              <w:spacing w:before="80" w:line="160" w:lineRule="exact"/>
              <w:ind w:right="227"/>
              <w:jc w:val="right"/>
            </w:pPr>
            <w:r w:rsidRPr="00900DBF">
              <w:t>2,9</w:t>
            </w:r>
          </w:p>
        </w:tc>
        <w:tc>
          <w:tcPr>
            <w:tcW w:w="3515" w:type="dxa"/>
            <w:tcBorders>
              <w:left w:val="single" w:sz="6" w:space="0" w:color="000000"/>
            </w:tcBorders>
            <w:shd w:val="clear" w:color="auto" w:fill="auto"/>
            <w:vAlign w:val="bottom"/>
          </w:tcPr>
          <w:p w14:paraId="311CEACF" w14:textId="16478D81" w:rsidR="002B5107" w:rsidRPr="00531CD4" w:rsidRDefault="002B5107" w:rsidP="00C913C5">
            <w:pPr>
              <w:spacing w:before="80" w:line="160" w:lineRule="exact"/>
              <w:ind w:left="170"/>
              <w:rPr>
                <w:color w:val="000000" w:themeColor="text1"/>
              </w:rPr>
            </w:pPr>
            <w:r w:rsidRPr="00531CD4">
              <w:rPr>
                <w:i/>
                <w:color w:val="000000" w:themeColor="text1"/>
              </w:rPr>
              <w:t>Norway</w:t>
            </w:r>
          </w:p>
        </w:tc>
      </w:tr>
      <w:tr w:rsidR="002B5107" w:rsidRPr="00D21FE6" w14:paraId="33B1AFEC" w14:textId="77777777" w:rsidTr="00900DBF">
        <w:trPr>
          <w:cantSplit/>
        </w:trPr>
        <w:tc>
          <w:tcPr>
            <w:tcW w:w="3318" w:type="dxa"/>
            <w:shd w:val="clear" w:color="auto" w:fill="auto"/>
            <w:vAlign w:val="bottom"/>
          </w:tcPr>
          <w:p w14:paraId="79B3C3A4" w14:textId="3A4AA2C1" w:rsidR="002B5107" w:rsidRPr="00531CD4" w:rsidRDefault="002B5107" w:rsidP="00C913C5">
            <w:pPr>
              <w:spacing w:before="80" w:line="160" w:lineRule="exact"/>
              <w:ind w:left="113"/>
              <w:rPr>
                <w:color w:val="000000" w:themeColor="text1"/>
              </w:rPr>
            </w:pPr>
            <w:r w:rsidRPr="00531CD4">
              <w:rPr>
                <w:color w:val="000000" w:themeColor="text1"/>
              </w:rPr>
              <w:t>Республика Корея</w:t>
            </w:r>
          </w:p>
        </w:tc>
        <w:tc>
          <w:tcPr>
            <w:tcW w:w="773" w:type="dxa"/>
            <w:tcBorders>
              <w:left w:val="single" w:sz="6" w:space="0" w:color="000000"/>
            </w:tcBorders>
            <w:shd w:val="clear" w:color="auto" w:fill="auto"/>
            <w:vAlign w:val="bottom"/>
          </w:tcPr>
          <w:p w14:paraId="00655FC5" w14:textId="31123911" w:rsidR="002B5107" w:rsidRPr="00900DBF" w:rsidRDefault="002B5107" w:rsidP="00900DBF">
            <w:pPr>
              <w:spacing w:before="80" w:line="160" w:lineRule="exact"/>
              <w:ind w:right="227"/>
              <w:jc w:val="right"/>
            </w:pPr>
            <w:r w:rsidRPr="00900DBF">
              <w:t>24,2</w:t>
            </w:r>
          </w:p>
        </w:tc>
        <w:tc>
          <w:tcPr>
            <w:tcW w:w="773" w:type="dxa"/>
            <w:tcBorders>
              <w:left w:val="single" w:sz="6" w:space="0" w:color="000000"/>
              <w:right w:val="single" w:sz="6" w:space="0" w:color="000000"/>
            </w:tcBorders>
            <w:vAlign w:val="bottom"/>
          </w:tcPr>
          <w:p w14:paraId="3D90FED0" w14:textId="392D9125" w:rsidR="002B5107" w:rsidRPr="00900DBF" w:rsidRDefault="002B5107" w:rsidP="00900DBF">
            <w:pPr>
              <w:spacing w:before="80" w:line="160" w:lineRule="exact"/>
              <w:ind w:right="227"/>
              <w:jc w:val="right"/>
              <w:rPr>
                <w:lang w:val="en-US"/>
              </w:rPr>
            </w:pPr>
            <w:r w:rsidRPr="00900DBF">
              <w:t>28,2</w:t>
            </w:r>
          </w:p>
        </w:tc>
        <w:tc>
          <w:tcPr>
            <w:tcW w:w="773" w:type="dxa"/>
            <w:tcBorders>
              <w:left w:val="single" w:sz="6" w:space="0" w:color="000000"/>
            </w:tcBorders>
            <w:vAlign w:val="bottom"/>
          </w:tcPr>
          <w:p w14:paraId="7E8C421B" w14:textId="64391E95" w:rsidR="002B5107" w:rsidRPr="00900DBF" w:rsidRDefault="002B5107" w:rsidP="00900DBF">
            <w:pPr>
              <w:spacing w:before="80" w:line="160" w:lineRule="exact"/>
              <w:ind w:right="227"/>
              <w:jc w:val="right"/>
              <w:rPr>
                <w:lang w:val="en-US"/>
              </w:rPr>
            </w:pPr>
            <w:r w:rsidRPr="00900DBF">
              <w:t>28,5</w:t>
            </w:r>
          </w:p>
        </w:tc>
        <w:tc>
          <w:tcPr>
            <w:tcW w:w="773" w:type="dxa"/>
            <w:tcBorders>
              <w:left w:val="single" w:sz="6" w:space="0" w:color="000000"/>
            </w:tcBorders>
            <w:shd w:val="clear" w:color="auto" w:fill="auto"/>
            <w:vAlign w:val="bottom"/>
          </w:tcPr>
          <w:p w14:paraId="4C17BF57" w14:textId="7E573947" w:rsidR="002B5107" w:rsidRPr="00900DBF" w:rsidRDefault="002B5107" w:rsidP="00900DBF">
            <w:pPr>
              <w:spacing w:before="80" w:line="160" w:lineRule="exact"/>
              <w:ind w:right="227"/>
              <w:jc w:val="right"/>
            </w:pPr>
            <w:r w:rsidRPr="00900DBF">
              <w:t>28,7</w:t>
            </w:r>
          </w:p>
        </w:tc>
        <w:tc>
          <w:tcPr>
            <w:tcW w:w="3515" w:type="dxa"/>
            <w:tcBorders>
              <w:left w:val="single" w:sz="6" w:space="0" w:color="000000"/>
            </w:tcBorders>
            <w:shd w:val="clear" w:color="auto" w:fill="auto"/>
            <w:vAlign w:val="bottom"/>
          </w:tcPr>
          <w:p w14:paraId="71E32FE7" w14:textId="41B95A64" w:rsidR="002B5107" w:rsidRPr="00531CD4" w:rsidRDefault="002B5107" w:rsidP="00C913C5">
            <w:pPr>
              <w:spacing w:before="80" w:line="160" w:lineRule="exact"/>
              <w:ind w:left="170"/>
              <w:rPr>
                <w:color w:val="000000" w:themeColor="text1"/>
              </w:rPr>
            </w:pPr>
            <w:r w:rsidRPr="00531CD4">
              <w:rPr>
                <w:i/>
                <w:color w:val="000000" w:themeColor="text1"/>
              </w:rPr>
              <w:t>Republic of Korea</w:t>
            </w:r>
          </w:p>
        </w:tc>
      </w:tr>
      <w:tr w:rsidR="002B5107" w:rsidRPr="00D21FE6" w14:paraId="2BF5AC1C" w14:textId="77777777" w:rsidTr="00900DBF">
        <w:trPr>
          <w:cantSplit/>
        </w:trPr>
        <w:tc>
          <w:tcPr>
            <w:tcW w:w="3318" w:type="dxa"/>
            <w:shd w:val="clear" w:color="auto" w:fill="auto"/>
            <w:vAlign w:val="bottom"/>
          </w:tcPr>
          <w:p w14:paraId="0A6958F7" w14:textId="2F6BFA18" w:rsidR="002B5107" w:rsidRPr="00531CD4" w:rsidRDefault="002B5107" w:rsidP="00C913C5">
            <w:pPr>
              <w:spacing w:before="80" w:line="160" w:lineRule="exact"/>
              <w:ind w:left="113"/>
              <w:rPr>
                <w:color w:val="000000" w:themeColor="text1"/>
              </w:rPr>
            </w:pPr>
            <w:r w:rsidRPr="00531CD4">
              <w:rPr>
                <w:bCs/>
                <w:color w:val="000000" w:themeColor="text1"/>
              </w:rPr>
              <w:t>Соединенное Королевство (Великобритания)</w:t>
            </w:r>
          </w:p>
        </w:tc>
        <w:tc>
          <w:tcPr>
            <w:tcW w:w="773" w:type="dxa"/>
            <w:tcBorders>
              <w:left w:val="single" w:sz="6" w:space="0" w:color="000000"/>
            </w:tcBorders>
            <w:shd w:val="clear" w:color="auto" w:fill="auto"/>
            <w:vAlign w:val="bottom"/>
          </w:tcPr>
          <w:p w14:paraId="0686A565" w14:textId="14F35025" w:rsidR="002B5107" w:rsidRPr="00900DBF" w:rsidRDefault="002B5107" w:rsidP="00900DBF">
            <w:pPr>
              <w:spacing w:before="80" w:line="160" w:lineRule="exact"/>
              <w:ind w:right="227"/>
              <w:jc w:val="right"/>
              <w:rPr>
                <w:lang w:val="en-US"/>
              </w:rPr>
            </w:pPr>
            <w:r w:rsidRPr="00900DBF">
              <w:t>29,1</w:t>
            </w:r>
          </w:p>
        </w:tc>
        <w:tc>
          <w:tcPr>
            <w:tcW w:w="773" w:type="dxa"/>
            <w:tcBorders>
              <w:left w:val="single" w:sz="6" w:space="0" w:color="000000"/>
              <w:right w:val="single" w:sz="6" w:space="0" w:color="000000"/>
            </w:tcBorders>
            <w:vAlign w:val="bottom"/>
          </w:tcPr>
          <w:p w14:paraId="7683C6DD" w14:textId="6E5A39CB" w:rsidR="002B5107" w:rsidRPr="00900DBF" w:rsidRDefault="002B5107" w:rsidP="00900DBF">
            <w:pPr>
              <w:spacing w:before="80" w:line="160" w:lineRule="exact"/>
              <w:ind w:right="227"/>
              <w:jc w:val="right"/>
              <w:rPr>
                <w:lang w:val="en-US"/>
              </w:rPr>
            </w:pPr>
            <w:r w:rsidRPr="00900DBF">
              <w:t>32,7</w:t>
            </w:r>
          </w:p>
        </w:tc>
        <w:tc>
          <w:tcPr>
            <w:tcW w:w="773" w:type="dxa"/>
            <w:tcBorders>
              <w:left w:val="single" w:sz="6" w:space="0" w:color="000000"/>
            </w:tcBorders>
            <w:vAlign w:val="bottom"/>
          </w:tcPr>
          <w:p w14:paraId="38710ED0" w14:textId="340F98AA" w:rsidR="002B5107" w:rsidRPr="00900DBF" w:rsidRDefault="002B5107" w:rsidP="00900DBF">
            <w:pPr>
              <w:spacing w:before="80" w:line="160" w:lineRule="exact"/>
              <w:ind w:right="227"/>
              <w:jc w:val="right"/>
            </w:pPr>
            <w:r w:rsidRPr="00900DBF">
              <w:t>33,0</w:t>
            </w:r>
          </w:p>
        </w:tc>
        <w:tc>
          <w:tcPr>
            <w:tcW w:w="773" w:type="dxa"/>
            <w:tcBorders>
              <w:left w:val="single" w:sz="6" w:space="0" w:color="000000"/>
            </w:tcBorders>
            <w:shd w:val="clear" w:color="auto" w:fill="auto"/>
            <w:vAlign w:val="bottom"/>
          </w:tcPr>
          <w:p w14:paraId="64520539" w14:textId="556073B2" w:rsidR="002B5107" w:rsidRPr="00900DBF" w:rsidRDefault="002B5107" w:rsidP="00900DBF">
            <w:pPr>
              <w:spacing w:before="80" w:line="160" w:lineRule="exact"/>
              <w:ind w:right="227"/>
              <w:jc w:val="right"/>
            </w:pPr>
            <w:r w:rsidRPr="00900DBF">
              <w:t>33,4</w:t>
            </w:r>
          </w:p>
        </w:tc>
        <w:tc>
          <w:tcPr>
            <w:tcW w:w="3515" w:type="dxa"/>
            <w:tcBorders>
              <w:left w:val="single" w:sz="6" w:space="0" w:color="000000"/>
            </w:tcBorders>
            <w:shd w:val="clear" w:color="auto" w:fill="auto"/>
            <w:vAlign w:val="bottom"/>
          </w:tcPr>
          <w:p w14:paraId="399F365F" w14:textId="03C5F8F6" w:rsidR="002B5107" w:rsidRPr="00531CD4" w:rsidRDefault="002B5107" w:rsidP="00C913C5">
            <w:pPr>
              <w:spacing w:before="80" w:line="160" w:lineRule="exact"/>
              <w:ind w:left="170"/>
              <w:rPr>
                <w:i/>
                <w:color w:val="000000" w:themeColor="text1"/>
              </w:rPr>
            </w:pPr>
            <w:r w:rsidRPr="00531CD4">
              <w:rPr>
                <w:i/>
                <w:color w:val="000000" w:themeColor="text1"/>
                <w:lang w:val="en-US"/>
              </w:rPr>
              <w:t>United Kingdom</w:t>
            </w:r>
          </w:p>
        </w:tc>
      </w:tr>
      <w:tr w:rsidR="002B5107" w:rsidRPr="00D21FE6" w14:paraId="4112879D" w14:textId="77777777" w:rsidTr="00900DBF">
        <w:trPr>
          <w:cantSplit/>
        </w:trPr>
        <w:tc>
          <w:tcPr>
            <w:tcW w:w="3318" w:type="dxa"/>
            <w:shd w:val="clear" w:color="auto" w:fill="auto"/>
            <w:vAlign w:val="bottom"/>
          </w:tcPr>
          <w:p w14:paraId="42B6C614" w14:textId="00609DC3" w:rsidR="002B5107" w:rsidRPr="00531CD4" w:rsidRDefault="002B5107" w:rsidP="00C913C5">
            <w:pPr>
              <w:spacing w:before="80" w:line="160" w:lineRule="exact"/>
              <w:ind w:left="113"/>
              <w:rPr>
                <w:color w:val="000000" w:themeColor="text1"/>
              </w:rPr>
            </w:pPr>
            <w:r w:rsidRPr="00531CD4">
              <w:rPr>
                <w:color w:val="000000" w:themeColor="text1"/>
              </w:rPr>
              <w:t>США</w:t>
            </w:r>
          </w:p>
        </w:tc>
        <w:tc>
          <w:tcPr>
            <w:tcW w:w="773" w:type="dxa"/>
            <w:tcBorders>
              <w:left w:val="single" w:sz="6" w:space="0" w:color="000000"/>
            </w:tcBorders>
            <w:shd w:val="clear" w:color="auto" w:fill="auto"/>
            <w:vAlign w:val="bottom"/>
          </w:tcPr>
          <w:p w14:paraId="78D9C2D5" w14:textId="601B29E1" w:rsidR="002B5107" w:rsidRPr="00900DBF" w:rsidRDefault="002B5107" w:rsidP="00900DBF">
            <w:pPr>
              <w:spacing w:before="80" w:line="160" w:lineRule="exact"/>
              <w:ind w:right="227"/>
              <w:jc w:val="right"/>
            </w:pPr>
            <w:r w:rsidRPr="00900DBF">
              <w:t>139,1</w:t>
            </w:r>
          </w:p>
        </w:tc>
        <w:tc>
          <w:tcPr>
            <w:tcW w:w="773" w:type="dxa"/>
            <w:tcBorders>
              <w:left w:val="single" w:sz="6" w:space="0" w:color="000000"/>
              <w:right w:val="single" w:sz="6" w:space="0" w:color="000000"/>
            </w:tcBorders>
            <w:vAlign w:val="bottom"/>
          </w:tcPr>
          <w:p w14:paraId="20648174" w14:textId="018476E7" w:rsidR="002B5107" w:rsidRPr="00900DBF" w:rsidRDefault="002B5107" w:rsidP="00900DBF">
            <w:pPr>
              <w:spacing w:before="80" w:line="160" w:lineRule="exact"/>
              <w:ind w:right="227"/>
              <w:jc w:val="right"/>
            </w:pPr>
            <w:r w:rsidRPr="00900DBF">
              <w:t>158,3</w:t>
            </w:r>
          </w:p>
        </w:tc>
        <w:tc>
          <w:tcPr>
            <w:tcW w:w="773" w:type="dxa"/>
            <w:tcBorders>
              <w:left w:val="single" w:sz="6" w:space="0" w:color="000000"/>
            </w:tcBorders>
            <w:vAlign w:val="bottom"/>
          </w:tcPr>
          <w:p w14:paraId="4AC71336" w14:textId="074E88EC" w:rsidR="002B5107" w:rsidRPr="00900DBF" w:rsidRDefault="002B5107" w:rsidP="00900DBF">
            <w:pPr>
              <w:spacing w:before="80" w:line="160" w:lineRule="exact"/>
              <w:ind w:right="227"/>
              <w:jc w:val="right"/>
            </w:pPr>
            <w:r w:rsidRPr="00900DBF">
              <w:t>161,0</w:t>
            </w:r>
          </w:p>
        </w:tc>
        <w:tc>
          <w:tcPr>
            <w:tcW w:w="773" w:type="dxa"/>
            <w:tcBorders>
              <w:left w:val="single" w:sz="6" w:space="0" w:color="000000"/>
            </w:tcBorders>
            <w:shd w:val="clear" w:color="auto" w:fill="auto"/>
            <w:vAlign w:val="bottom"/>
          </w:tcPr>
          <w:p w14:paraId="55144FDA" w14:textId="6AE768F3" w:rsidR="002B5107" w:rsidRPr="00900DBF" w:rsidRDefault="002B5107" w:rsidP="00900DBF">
            <w:pPr>
              <w:spacing w:before="80" w:line="160" w:lineRule="exact"/>
              <w:ind w:right="227"/>
              <w:jc w:val="right"/>
            </w:pPr>
            <w:r w:rsidRPr="00900DBF">
              <w:t>161,3</w:t>
            </w:r>
          </w:p>
        </w:tc>
        <w:tc>
          <w:tcPr>
            <w:tcW w:w="3515" w:type="dxa"/>
            <w:tcBorders>
              <w:left w:val="single" w:sz="6" w:space="0" w:color="000000"/>
            </w:tcBorders>
            <w:shd w:val="clear" w:color="auto" w:fill="auto"/>
            <w:vAlign w:val="bottom"/>
          </w:tcPr>
          <w:p w14:paraId="56922E99" w14:textId="0608FF08" w:rsidR="002B5107" w:rsidRPr="00531CD4" w:rsidRDefault="002B5107" w:rsidP="00C913C5">
            <w:pPr>
              <w:spacing w:before="80" w:line="160" w:lineRule="exact"/>
              <w:ind w:left="170"/>
              <w:rPr>
                <w:color w:val="000000" w:themeColor="text1"/>
              </w:rPr>
            </w:pPr>
            <w:r w:rsidRPr="00531CD4">
              <w:rPr>
                <w:i/>
                <w:color w:val="000000" w:themeColor="text1"/>
              </w:rPr>
              <w:t>USA</w:t>
            </w:r>
          </w:p>
        </w:tc>
      </w:tr>
      <w:tr w:rsidR="002B5107" w:rsidRPr="00D21FE6" w14:paraId="4E1D802D" w14:textId="77777777" w:rsidTr="00900DBF">
        <w:trPr>
          <w:cantSplit/>
        </w:trPr>
        <w:tc>
          <w:tcPr>
            <w:tcW w:w="3318" w:type="dxa"/>
            <w:shd w:val="clear" w:color="auto" w:fill="auto"/>
            <w:vAlign w:val="bottom"/>
          </w:tcPr>
          <w:p w14:paraId="7EE95850" w14:textId="21040D42" w:rsidR="002B5107" w:rsidRPr="00531CD4" w:rsidRDefault="002B5107" w:rsidP="00C913C5">
            <w:pPr>
              <w:spacing w:before="80" w:line="160" w:lineRule="exact"/>
              <w:ind w:left="113"/>
              <w:rPr>
                <w:color w:val="000000" w:themeColor="text1"/>
              </w:rPr>
            </w:pPr>
            <w:r w:rsidRPr="00531CD4">
              <w:rPr>
                <w:color w:val="000000" w:themeColor="text1"/>
              </w:rPr>
              <w:t>Турция</w:t>
            </w:r>
          </w:p>
        </w:tc>
        <w:tc>
          <w:tcPr>
            <w:tcW w:w="773" w:type="dxa"/>
            <w:tcBorders>
              <w:left w:val="single" w:sz="6" w:space="0" w:color="000000"/>
            </w:tcBorders>
            <w:shd w:val="clear" w:color="auto" w:fill="auto"/>
            <w:vAlign w:val="bottom"/>
          </w:tcPr>
          <w:p w14:paraId="58EE03CD" w14:textId="2DA9D413" w:rsidR="002B5107" w:rsidRPr="00900DBF" w:rsidRDefault="002B5107" w:rsidP="00900DBF">
            <w:pPr>
              <w:spacing w:before="80" w:line="160" w:lineRule="exact"/>
              <w:ind w:right="227"/>
              <w:jc w:val="right"/>
            </w:pPr>
            <w:r w:rsidRPr="00900DBF">
              <w:t>22,6</w:t>
            </w:r>
          </w:p>
        </w:tc>
        <w:tc>
          <w:tcPr>
            <w:tcW w:w="773" w:type="dxa"/>
            <w:tcBorders>
              <w:left w:val="single" w:sz="6" w:space="0" w:color="000000"/>
              <w:right w:val="single" w:sz="6" w:space="0" w:color="000000"/>
            </w:tcBorders>
            <w:vAlign w:val="bottom"/>
          </w:tcPr>
          <w:p w14:paraId="68AF9F5D" w14:textId="2AC2D89B" w:rsidR="002B5107" w:rsidRPr="00900DBF" w:rsidRDefault="002B5107" w:rsidP="00900DBF">
            <w:pPr>
              <w:spacing w:before="80" w:line="160" w:lineRule="exact"/>
              <w:ind w:right="227"/>
              <w:jc w:val="right"/>
            </w:pPr>
            <w:r w:rsidRPr="00900DBF">
              <w:t>30,7</w:t>
            </w:r>
          </w:p>
        </w:tc>
        <w:tc>
          <w:tcPr>
            <w:tcW w:w="773" w:type="dxa"/>
            <w:tcBorders>
              <w:left w:val="single" w:sz="6" w:space="0" w:color="000000"/>
            </w:tcBorders>
            <w:vAlign w:val="bottom"/>
          </w:tcPr>
          <w:p w14:paraId="3481B0E4" w14:textId="6201B45E" w:rsidR="002B5107" w:rsidRPr="00900DBF" w:rsidRDefault="002B5107" w:rsidP="00900DBF">
            <w:pPr>
              <w:spacing w:before="80" w:line="160" w:lineRule="exact"/>
              <w:ind w:right="227"/>
              <w:jc w:val="right"/>
            </w:pPr>
            <w:r w:rsidRPr="00900DBF">
              <w:t>31,6</w:t>
            </w:r>
          </w:p>
        </w:tc>
        <w:tc>
          <w:tcPr>
            <w:tcW w:w="773" w:type="dxa"/>
            <w:tcBorders>
              <w:left w:val="single" w:sz="6" w:space="0" w:color="000000"/>
            </w:tcBorders>
            <w:shd w:val="clear" w:color="auto" w:fill="auto"/>
            <w:vAlign w:val="bottom"/>
          </w:tcPr>
          <w:p w14:paraId="3E14AA5C" w14:textId="7671776D" w:rsidR="002B5107" w:rsidRPr="00900DBF" w:rsidRDefault="002B5107" w:rsidP="00900DBF">
            <w:pPr>
              <w:spacing w:before="80" w:line="160" w:lineRule="exact"/>
              <w:ind w:right="227"/>
              <w:jc w:val="right"/>
            </w:pPr>
            <w:r w:rsidRPr="00900DBF">
              <w:t>32,6</w:t>
            </w:r>
          </w:p>
        </w:tc>
        <w:tc>
          <w:tcPr>
            <w:tcW w:w="3515" w:type="dxa"/>
            <w:tcBorders>
              <w:left w:val="single" w:sz="6" w:space="0" w:color="000000"/>
            </w:tcBorders>
            <w:shd w:val="clear" w:color="auto" w:fill="auto"/>
            <w:vAlign w:val="bottom"/>
          </w:tcPr>
          <w:p w14:paraId="2BF76D01" w14:textId="4B11269C" w:rsidR="002B5107" w:rsidRPr="00531CD4" w:rsidRDefault="002B5107" w:rsidP="00C913C5">
            <w:pPr>
              <w:spacing w:before="80" w:line="160" w:lineRule="exact"/>
              <w:ind w:left="170"/>
              <w:rPr>
                <w:color w:val="000000" w:themeColor="text1"/>
              </w:rPr>
            </w:pPr>
            <w:r w:rsidRPr="00531CD4">
              <w:rPr>
                <w:i/>
                <w:color w:val="000000" w:themeColor="text1"/>
              </w:rPr>
              <w:t>Turkey</w:t>
            </w:r>
          </w:p>
        </w:tc>
      </w:tr>
      <w:tr w:rsidR="002B5107" w:rsidRPr="00D21FE6" w14:paraId="6AC9CEC2" w14:textId="77777777" w:rsidTr="00900DBF">
        <w:trPr>
          <w:cantSplit/>
        </w:trPr>
        <w:tc>
          <w:tcPr>
            <w:tcW w:w="3318" w:type="dxa"/>
            <w:shd w:val="clear" w:color="auto" w:fill="auto"/>
            <w:vAlign w:val="bottom"/>
          </w:tcPr>
          <w:p w14:paraId="5CCB1CC2" w14:textId="4918C601" w:rsidR="002B5107" w:rsidRPr="00531CD4" w:rsidRDefault="002B5107" w:rsidP="00C913C5">
            <w:pPr>
              <w:spacing w:before="80" w:line="160" w:lineRule="exact"/>
              <w:ind w:left="113"/>
              <w:rPr>
                <w:color w:val="000000" w:themeColor="text1"/>
              </w:rPr>
            </w:pPr>
            <w:r w:rsidRPr="00531CD4">
              <w:rPr>
                <w:color w:val="000000" w:themeColor="text1"/>
              </w:rPr>
              <w:t>Швейцария</w:t>
            </w:r>
          </w:p>
        </w:tc>
        <w:tc>
          <w:tcPr>
            <w:tcW w:w="773" w:type="dxa"/>
            <w:tcBorders>
              <w:left w:val="single" w:sz="6" w:space="0" w:color="000000"/>
            </w:tcBorders>
            <w:shd w:val="clear" w:color="auto" w:fill="auto"/>
            <w:vAlign w:val="bottom"/>
          </w:tcPr>
          <w:p w14:paraId="771B1338" w14:textId="5AADEDE0" w:rsidR="002B5107" w:rsidRPr="00900DBF" w:rsidRDefault="002B5107" w:rsidP="00900DBF">
            <w:pPr>
              <w:spacing w:before="80" w:line="160" w:lineRule="exact"/>
              <w:ind w:right="227"/>
              <w:jc w:val="right"/>
            </w:pPr>
            <w:r w:rsidRPr="00900DBF">
              <w:t>4,2</w:t>
            </w:r>
          </w:p>
        </w:tc>
        <w:tc>
          <w:tcPr>
            <w:tcW w:w="773" w:type="dxa"/>
            <w:tcBorders>
              <w:left w:val="single" w:sz="6" w:space="0" w:color="000000"/>
              <w:right w:val="single" w:sz="6" w:space="0" w:color="000000"/>
            </w:tcBorders>
            <w:vAlign w:val="bottom"/>
          </w:tcPr>
          <w:p w14:paraId="3CDE4995" w14:textId="4F3BE28B" w:rsidR="002B5107" w:rsidRPr="00900DBF" w:rsidRDefault="002B5107" w:rsidP="00900DBF">
            <w:pPr>
              <w:spacing w:before="80" w:line="160" w:lineRule="exact"/>
              <w:ind w:right="227"/>
              <w:jc w:val="right"/>
            </w:pPr>
            <w:r w:rsidRPr="00900DBF">
              <w:t>4,8</w:t>
            </w:r>
          </w:p>
        </w:tc>
        <w:tc>
          <w:tcPr>
            <w:tcW w:w="773" w:type="dxa"/>
            <w:tcBorders>
              <w:left w:val="single" w:sz="6" w:space="0" w:color="000000"/>
            </w:tcBorders>
            <w:vAlign w:val="bottom"/>
          </w:tcPr>
          <w:p w14:paraId="36B99CF1" w14:textId="02D6FC96" w:rsidR="002B5107" w:rsidRPr="00900DBF" w:rsidRDefault="002B5107" w:rsidP="00900DBF">
            <w:pPr>
              <w:spacing w:before="80" w:line="160" w:lineRule="exact"/>
              <w:ind w:right="227"/>
              <w:jc w:val="right"/>
            </w:pPr>
            <w:r w:rsidRPr="00900DBF">
              <w:t>4,8</w:t>
            </w:r>
          </w:p>
        </w:tc>
        <w:tc>
          <w:tcPr>
            <w:tcW w:w="773" w:type="dxa"/>
            <w:tcBorders>
              <w:left w:val="single" w:sz="6" w:space="0" w:color="000000"/>
            </w:tcBorders>
            <w:shd w:val="clear" w:color="auto" w:fill="auto"/>
            <w:vAlign w:val="bottom"/>
          </w:tcPr>
          <w:p w14:paraId="64BD35E4" w14:textId="0CA4BF11" w:rsidR="002B5107" w:rsidRPr="00900DBF" w:rsidRDefault="002B5107" w:rsidP="00900DBF">
            <w:pPr>
              <w:spacing w:before="80" w:line="160" w:lineRule="exact"/>
              <w:ind w:right="227"/>
              <w:jc w:val="right"/>
            </w:pPr>
            <w:r w:rsidRPr="00900DBF">
              <w:t>4,9</w:t>
            </w:r>
          </w:p>
        </w:tc>
        <w:tc>
          <w:tcPr>
            <w:tcW w:w="3515" w:type="dxa"/>
            <w:tcBorders>
              <w:left w:val="single" w:sz="6" w:space="0" w:color="000000"/>
            </w:tcBorders>
            <w:shd w:val="clear" w:color="auto" w:fill="auto"/>
            <w:vAlign w:val="bottom"/>
          </w:tcPr>
          <w:p w14:paraId="28AF5E85" w14:textId="70C0BC09" w:rsidR="002B5107" w:rsidRPr="00531CD4" w:rsidRDefault="002B5107" w:rsidP="00C913C5">
            <w:pPr>
              <w:spacing w:before="80" w:line="160" w:lineRule="exact"/>
              <w:ind w:left="170"/>
              <w:rPr>
                <w:color w:val="000000" w:themeColor="text1"/>
              </w:rPr>
            </w:pPr>
            <w:r w:rsidRPr="00531CD4">
              <w:rPr>
                <w:i/>
                <w:color w:val="000000" w:themeColor="text1"/>
              </w:rPr>
              <w:t>Switzerland</w:t>
            </w:r>
          </w:p>
        </w:tc>
      </w:tr>
      <w:tr w:rsidR="002B5107" w:rsidRPr="00D21FE6" w14:paraId="4503B4B4" w14:textId="77777777" w:rsidTr="00900DBF">
        <w:trPr>
          <w:cantSplit/>
        </w:trPr>
        <w:tc>
          <w:tcPr>
            <w:tcW w:w="3318" w:type="dxa"/>
            <w:tcBorders>
              <w:bottom w:val="single" w:sz="6" w:space="0" w:color="000000"/>
            </w:tcBorders>
            <w:shd w:val="clear" w:color="auto" w:fill="auto"/>
            <w:vAlign w:val="bottom"/>
          </w:tcPr>
          <w:p w14:paraId="5B0DDC64" w14:textId="22D107EB" w:rsidR="002B5107" w:rsidRPr="00531CD4" w:rsidRDefault="002B5107" w:rsidP="00C913C5">
            <w:pPr>
              <w:spacing w:before="80" w:line="160" w:lineRule="exact"/>
              <w:ind w:left="113"/>
              <w:rPr>
                <w:color w:val="000000" w:themeColor="text1"/>
              </w:rPr>
            </w:pPr>
            <w:r w:rsidRPr="00531CD4">
              <w:rPr>
                <w:color w:val="000000" w:themeColor="text1"/>
              </w:rPr>
              <w:t>Япония</w:t>
            </w:r>
          </w:p>
        </w:tc>
        <w:tc>
          <w:tcPr>
            <w:tcW w:w="773" w:type="dxa"/>
            <w:tcBorders>
              <w:left w:val="single" w:sz="6" w:space="0" w:color="000000"/>
              <w:bottom w:val="single" w:sz="6" w:space="0" w:color="000000"/>
            </w:tcBorders>
            <w:shd w:val="clear" w:color="auto" w:fill="auto"/>
            <w:vAlign w:val="bottom"/>
          </w:tcPr>
          <w:p w14:paraId="3DCCC22B" w14:textId="4332E027" w:rsidR="002B5107" w:rsidRPr="00900DBF" w:rsidRDefault="002B5107" w:rsidP="00900DBF">
            <w:pPr>
              <w:spacing w:before="80" w:line="160" w:lineRule="exact"/>
              <w:ind w:right="227"/>
              <w:jc w:val="right"/>
            </w:pPr>
            <w:r w:rsidRPr="00900DBF">
              <w:t>61,9</w:t>
            </w:r>
          </w:p>
        </w:tc>
        <w:tc>
          <w:tcPr>
            <w:tcW w:w="773" w:type="dxa"/>
            <w:tcBorders>
              <w:left w:val="single" w:sz="6" w:space="0" w:color="000000"/>
              <w:bottom w:val="single" w:sz="6" w:space="0" w:color="000000"/>
              <w:right w:val="single" w:sz="6" w:space="0" w:color="000000"/>
            </w:tcBorders>
            <w:vAlign w:val="bottom"/>
          </w:tcPr>
          <w:p w14:paraId="20ED8DBD" w14:textId="2804AA7B" w:rsidR="002B5107" w:rsidRPr="00900DBF" w:rsidRDefault="002B5107" w:rsidP="00900DBF">
            <w:pPr>
              <w:spacing w:before="80" w:line="160" w:lineRule="exact"/>
              <w:ind w:right="227"/>
              <w:jc w:val="right"/>
            </w:pPr>
            <w:r w:rsidRPr="00900DBF">
              <w:t>66,9</w:t>
            </w:r>
          </w:p>
        </w:tc>
        <w:tc>
          <w:tcPr>
            <w:tcW w:w="773" w:type="dxa"/>
            <w:tcBorders>
              <w:left w:val="single" w:sz="6" w:space="0" w:color="000000"/>
              <w:bottom w:val="single" w:sz="6" w:space="0" w:color="000000"/>
            </w:tcBorders>
            <w:vAlign w:val="bottom"/>
          </w:tcPr>
          <w:p w14:paraId="54635ED4" w14:textId="47F8A64C" w:rsidR="002B5107" w:rsidRPr="00900DBF" w:rsidRDefault="002B5107" w:rsidP="00900DBF">
            <w:pPr>
              <w:spacing w:before="80" w:line="160" w:lineRule="exact"/>
              <w:ind w:right="227"/>
              <w:jc w:val="right"/>
            </w:pPr>
            <w:r w:rsidRPr="00900DBF">
              <w:t>67,5</w:t>
            </w:r>
          </w:p>
        </w:tc>
        <w:tc>
          <w:tcPr>
            <w:tcW w:w="773" w:type="dxa"/>
            <w:tcBorders>
              <w:left w:val="single" w:sz="6" w:space="0" w:color="000000"/>
              <w:bottom w:val="single" w:sz="6" w:space="0" w:color="000000"/>
            </w:tcBorders>
            <w:shd w:val="clear" w:color="auto" w:fill="auto"/>
            <w:vAlign w:val="bottom"/>
          </w:tcPr>
          <w:p w14:paraId="7341BD4A" w14:textId="29109C75" w:rsidR="002B5107" w:rsidRPr="00900DBF" w:rsidRDefault="002B5107" w:rsidP="00900DBF">
            <w:pPr>
              <w:spacing w:before="80" w:line="160" w:lineRule="exact"/>
              <w:ind w:right="227"/>
              <w:jc w:val="right"/>
            </w:pPr>
            <w:r w:rsidRPr="00900DBF">
              <w:t>67,8</w:t>
            </w:r>
          </w:p>
        </w:tc>
        <w:tc>
          <w:tcPr>
            <w:tcW w:w="3515" w:type="dxa"/>
            <w:tcBorders>
              <w:left w:val="single" w:sz="6" w:space="0" w:color="000000"/>
              <w:bottom w:val="single" w:sz="6" w:space="0" w:color="000000"/>
            </w:tcBorders>
            <w:shd w:val="clear" w:color="auto" w:fill="auto"/>
            <w:vAlign w:val="bottom"/>
          </w:tcPr>
          <w:p w14:paraId="598100AC" w14:textId="50492CE9" w:rsidR="002B5107" w:rsidRPr="00531CD4" w:rsidRDefault="002B5107" w:rsidP="00C913C5">
            <w:pPr>
              <w:pStyle w:val="13"/>
              <w:spacing w:before="80" w:line="160" w:lineRule="exact"/>
              <w:ind w:left="170"/>
              <w:rPr>
                <w:color w:val="000000" w:themeColor="text1"/>
                <w:sz w:val="14"/>
                <w:szCs w:val="14"/>
              </w:rPr>
            </w:pPr>
            <w:r w:rsidRPr="00531CD4">
              <w:rPr>
                <w:b w:val="0"/>
                <w:i/>
                <w:color w:val="000000" w:themeColor="text1"/>
                <w:sz w:val="14"/>
                <w:szCs w:val="14"/>
                <w:u w:val="none"/>
              </w:rPr>
              <w:t>Japan</w:t>
            </w:r>
          </w:p>
        </w:tc>
      </w:tr>
    </w:tbl>
    <w:p w14:paraId="5E02E591" w14:textId="1BD105E6" w:rsidR="00C40DD2" w:rsidRPr="003F12CA" w:rsidRDefault="00C40DD2" w:rsidP="00C40DD2">
      <w:pPr>
        <w:spacing w:before="60"/>
        <w:ind w:left="113" w:hanging="113"/>
        <w:jc w:val="both"/>
        <w:rPr>
          <w:spacing w:val="-2"/>
          <w:sz w:val="12"/>
          <w:szCs w:val="12"/>
        </w:rPr>
      </w:pPr>
      <w:r w:rsidRPr="003F12CA">
        <w:rPr>
          <w:spacing w:val="-2"/>
          <w:sz w:val="12"/>
          <w:szCs w:val="12"/>
          <w:vertAlign w:val="superscript"/>
        </w:rPr>
        <w:t xml:space="preserve">1) </w:t>
      </w:r>
      <w:r w:rsidRPr="003F12CA">
        <w:rPr>
          <w:spacing w:val="-2"/>
          <w:sz w:val="12"/>
          <w:szCs w:val="12"/>
        </w:rPr>
        <w:t xml:space="preserve">По данным обследований рабочей силы; по данным баланса трудовых ресурсов – Беларусь (2010 г.), Таджикистан. По России: за 2010 г. приведена информация по населению </w:t>
      </w:r>
      <w:r w:rsidRPr="003F12CA">
        <w:rPr>
          <w:spacing w:val="-2"/>
          <w:sz w:val="12"/>
          <w:szCs w:val="12"/>
        </w:rPr>
        <w:br/>
        <w:t>в возрасте 15–72 лет, с 202</w:t>
      </w:r>
      <w:r w:rsidR="00972823">
        <w:rPr>
          <w:spacing w:val="-2"/>
          <w:sz w:val="12"/>
          <w:szCs w:val="12"/>
        </w:rPr>
        <w:t>2</w:t>
      </w:r>
      <w:r w:rsidRPr="003F12CA">
        <w:rPr>
          <w:spacing w:val="-2"/>
          <w:sz w:val="12"/>
          <w:szCs w:val="12"/>
        </w:rPr>
        <w:t xml:space="preserve"> г. – по населению в возрасте15 лет и старше</w:t>
      </w:r>
      <w:r w:rsidR="00531CD4" w:rsidRPr="003F12CA">
        <w:rPr>
          <w:spacing w:val="-2"/>
          <w:sz w:val="12"/>
          <w:szCs w:val="12"/>
        </w:rPr>
        <w:t>.</w:t>
      </w:r>
      <w:r w:rsidR="00900DBF" w:rsidRPr="003F12CA">
        <w:rPr>
          <w:spacing w:val="-2"/>
          <w:sz w:val="12"/>
          <w:szCs w:val="12"/>
        </w:rPr>
        <w:t xml:space="preserve"> Для измерения рабочей </w:t>
      </w:r>
      <w:r w:rsidR="00900DBF" w:rsidRPr="002B5107">
        <w:rPr>
          <w:spacing w:val="-2"/>
          <w:sz w:val="12"/>
          <w:szCs w:val="12"/>
        </w:rPr>
        <w:t>силы</w:t>
      </w:r>
      <w:r w:rsidR="002B5107">
        <w:rPr>
          <w:spacing w:val="-2"/>
          <w:sz w:val="12"/>
          <w:szCs w:val="12"/>
        </w:rPr>
        <w:t xml:space="preserve"> </w:t>
      </w:r>
      <w:r w:rsidR="00900DBF" w:rsidRPr="002B5107">
        <w:rPr>
          <w:spacing w:val="-2"/>
          <w:sz w:val="12"/>
          <w:szCs w:val="12"/>
        </w:rPr>
        <w:t>н</w:t>
      </w:r>
      <w:r w:rsidR="00900DBF" w:rsidRPr="003F12CA">
        <w:rPr>
          <w:spacing w:val="-2"/>
          <w:sz w:val="12"/>
          <w:szCs w:val="12"/>
        </w:rPr>
        <w:t>ижняя возрастная граница в Узбекистане составляет 16 лет; верхняя возрастная граница в Беларуси – 74 года, Таджикистане – 75 лет.</w:t>
      </w:r>
    </w:p>
    <w:p w14:paraId="302DE1FD" w14:textId="77777777" w:rsidR="00C40DD2" w:rsidRPr="003F12CA" w:rsidRDefault="00C40DD2" w:rsidP="00C40DD2">
      <w:pPr>
        <w:rPr>
          <w:sz w:val="12"/>
          <w:szCs w:val="12"/>
        </w:rPr>
      </w:pPr>
      <w:r w:rsidRPr="003F12CA">
        <w:rPr>
          <w:sz w:val="12"/>
          <w:szCs w:val="12"/>
          <w:vertAlign w:val="superscript"/>
        </w:rPr>
        <w:t>2)</w:t>
      </w:r>
      <w:r w:rsidRPr="003F12CA">
        <w:rPr>
          <w:sz w:val="12"/>
          <w:szCs w:val="12"/>
        </w:rPr>
        <w:t xml:space="preserve"> Изменение методологии: в Армении – с 2018 г., в Республике Молдова – с 2019 г., в Украине – с 2019 г.</w:t>
      </w:r>
    </w:p>
    <w:p w14:paraId="6B43797B" w14:textId="77777777" w:rsidR="00C40DD2" w:rsidRPr="003F12CA" w:rsidRDefault="00C40DD2" w:rsidP="00C40DD2">
      <w:pPr>
        <w:rPr>
          <w:sz w:val="12"/>
          <w:szCs w:val="12"/>
        </w:rPr>
      </w:pPr>
      <w:r w:rsidRPr="003F12CA">
        <w:rPr>
          <w:sz w:val="12"/>
          <w:szCs w:val="12"/>
          <w:vertAlign w:val="superscript"/>
        </w:rPr>
        <w:t>3)</w:t>
      </w:r>
      <w:r w:rsidRPr="003F12CA">
        <w:rPr>
          <w:sz w:val="12"/>
          <w:szCs w:val="12"/>
        </w:rPr>
        <w:t xml:space="preserve"> С 2015 г. – расчет с использованием численности населения с обычным местом жительства.</w:t>
      </w:r>
    </w:p>
    <w:p w14:paraId="477483E5" w14:textId="16641D90" w:rsidR="00CC457A" w:rsidRPr="003F12CA" w:rsidRDefault="00CC457A" w:rsidP="00CC457A">
      <w:pPr>
        <w:spacing w:before="60"/>
        <w:ind w:left="113" w:hanging="113"/>
        <w:jc w:val="both"/>
        <w:rPr>
          <w:i/>
          <w:spacing w:val="-2"/>
          <w:sz w:val="12"/>
          <w:szCs w:val="12"/>
          <w:lang w:val="en-US"/>
        </w:rPr>
      </w:pPr>
      <w:r w:rsidRPr="003F12CA">
        <w:rPr>
          <w:spacing w:val="-2"/>
          <w:sz w:val="12"/>
          <w:szCs w:val="12"/>
          <w:vertAlign w:val="superscript"/>
          <w:lang w:val="en-US"/>
        </w:rPr>
        <w:t xml:space="preserve">1) </w:t>
      </w:r>
      <w:r w:rsidRPr="003F12CA">
        <w:rPr>
          <w:i/>
          <w:spacing w:val="-2"/>
          <w:sz w:val="12"/>
          <w:szCs w:val="12"/>
          <w:lang w:val="en-US"/>
        </w:rPr>
        <w:t xml:space="preserve">According to data of labour force surveys, according to data of the balance of labour resources – Belarus (2010), Tajikistan. For Russia, data for 2010 are presented for the population aged </w:t>
      </w:r>
      <w:r w:rsidRPr="003F12CA">
        <w:rPr>
          <w:i/>
          <w:spacing w:val="-2"/>
          <w:sz w:val="12"/>
          <w:szCs w:val="12"/>
          <w:lang w:val="en-US"/>
        </w:rPr>
        <w:br/>
        <w:t>15–72, since 202</w:t>
      </w:r>
      <w:r w:rsidR="00972823" w:rsidRPr="00972823">
        <w:rPr>
          <w:i/>
          <w:spacing w:val="-2"/>
          <w:sz w:val="12"/>
          <w:szCs w:val="12"/>
          <w:lang w:val="en-US"/>
        </w:rPr>
        <w:t>2</w:t>
      </w:r>
      <w:r w:rsidRPr="003F12CA">
        <w:rPr>
          <w:i/>
          <w:spacing w:val="-2"/>
          <w:sz w:val="12"/>
          <w:szCs w:val="12"/>
          <w:lang w:val="en-US"/>
        </w:rPr>
        <w:t xml:space="preserve"> – 15 years and over</w:t>
      </w:r>
      <w:r w:rsidR="00531CD4" w:rsidRPr="003F12CA">
        <w:rPr>
          <w:i/>
          <w:spacing w:val="-2"/>
          <w:sz w:val="12"/>
          <w:szCs w:val="12"/>
          <w:lang w:val="en-US"/>
        </w:rPr>
        <w:t>.</w:t>
      </w:r>
      <w:r w:rsidR="00900DBF" w:rsidRPr="003F12CA">
        <w:rPr>
          <w:spacing w:val="-2"/>
          <w:sz w:val="12"/>
          <w:szCs w:val="12"/>
          <w:lang w:val="en-US"/>
        </w:rPr>
        <w:t xml:space="preserve"> </w:t>
      </w:r>
      <w:r w:rsidR="003F12CA" w:rsidRPr="003F12CA">
        <w:rPr>
          <w:i/>
          <w:spacing w:val="-2"/>
          <w:sz w:val="12"/>
          <w:szCs w:val="12"/>
          <w:lang w:val="en-US"/>
        </w:rPr>
        <w:t>To measure the labor force, the lower age limit in Uzbekistan is 16 years; the upper age limit in Belarus is 74, and in Tajikistan it is 75.</w:t>
      </w:r>
    </w:p>
    <w:p w14:paraId="5BF4B212" w14:textId="77777777" w:rsidR="00CC457A" w:rsidRPr="005E1163" w:rsidRDefault="00CC457A" w:rsidP="00CC457A">
      <w:pPr>
        <w:rPr>
          <w:i/>
          <w:sz w:val="12"/>
          <w:szCs w:val="12"/>
          <w:lang w:val="en-US"/>
        </w:rPr>
      </w:pPr>
      <w:r w:rsidRPr="005E1163">
        <w:rPr>
          <w:i/>
          <w:sz w:val="12"/>
          <w:szCs w:val="12"/>
          <w:vertAlign w:val="superscript"/>
          <w:lang w:val="en-US"/>
        </w:rPr>
        <w:t>2)</w:t>
      </w:r>
      <w:r w:rsidRPr="005E1163">
        <w:rPr>
          <w:i/>
          <w:sz w:val="12"/>
          <w:szCs w:val="12"/>
          <w:lang w:val="en-US"/>
        </w:rPr>
        <w:t xml:space="preserve"> Change in methodology in Armenia since 2018, in Republic of Moldova since 2019, in Ukraine since 2019.</w:t>
      </w:r>
    </w:p>
    <w:p w14:paraId="55603A20" w14:textId="77777777" w:rsidR="00CC457A" w:rsidRPr="005E1163" w:rsidRDefault="00CC457A" w:rsidP="00CC457A">
      <w:pPr>
        <w:rPr>
          <w:i/>
          <w:sz w:val="12"/>
          <w:szCs w:val="12"/>
          <w:lang w:val="en-US"/>
        </w:rPr>
      </w:pPr>
      <w:r w:rsidRPr="005E1163">
        <w:rPr>
          <w:i/>
          <w:sz w:val="12"/>
          <w:szCs w:val="12"/>
          <w:vertAlign w:val="superscript"/>
          <w:lang w:val="en-US"/>
        </w:rPr>
        <w:t>3)</w:t>
      </w:r>
      <w:r w:rsidRPr="005E1163">
        <w:rPr>
          <w:i/>
          <w:sz w:val="12"/>
          <w:szCs w:val="12"/>
          <w:lang w:val="en-US"/>
        </w:rPr>
        <w:t xml:space="preserve"> Since 2015 – calculated using of the population with usual place of residence.</w:t>
      </w:r>
    </w:p>
    <w:p w14:paraId="63856C65" w14:textId="3E941210" w:rsidR="00BE42F5" w:rsidRPr="00D21FE6" w:rsidRDefault="00693970" w:rsidP="00BE42F5">
      <w:pPr>
        <w:pageBreakBefore/>
        <w:spacing w:after="60"/>
        <w:ind w:left="482" w:hanging="482"/>
        <w:rPr>
          <w:lang w:val="en-US"/>
        </w:rPr>
      </w:pPr>
      <w:r w:rsidRPr="00D21FE6">
        <w:rPr>
          <w:b/>
          <w:bCs/>
          <w:sz w:val="16"/>
          <w:szCs w:val="16"/>
          <w:lang w:val="en-US"/>
        </w:rPr>
        <w:lastRenderedPageBreak/>
        <w:t>26.</w:t>
      </w:r>
      <w:r w:rsidR="00BE42F5" w:rsidRPr="00D21FE6">
        <w:rPr>
          <w:b/>
          <w:bCs/>
          <w:sz w:val="16"/>
          <w:szCs w:val="16"/>
          <w:lang w:val="en-US"/>
        </w:rPr>
        <w:t xml:space="preserve">11. </w:t>
      </w:r>
      <w:r w:rsidR="008C48D6" w:rsidRPr="00D21FE6">
        <w:rPr>
          <w:b/>
          <w:bCs/>
          <w:sz w:val="16"/>
          <w:szCs w:val="16"/>
        </w:rPr>
        <w:t>ЧИСЛЕННОСТЬ</w:t>
      </w:r>
      <w:r w:rsidR="008C48D6" w:rsidRPr="00D21FE6">
        <w:rPr>
          <w:b/>
          <w:bCs/>
          <w:sz w:val="16"/>
          <w:szCs w:val="16"/>
          <w:lang w:val="en-US"/>
        </w:rPr>
        <w:t xml:space="preserve"> </w:t>
      </w:r>
      <w:r w:rsidR="008C48D6" w:rsidRPr="00D21FE6">
        <w:rPr>
          <w:b/>
          <w:bCs/>
          <w:sz w:val="16"/>
          <w:szCs w:val="16"/>
        </w:rPr>
        <w:t>ЗАНЯТЫХ</w:t>
      </w:r>
      <w:r w:rsidR="008C48D6" w:rsidRPr="00D21FE6">
        <w:rPr>
          <w:b/>
          <w:bCs/>
          <w:sz w:val="16"/>
          <w:szCs w:val="16"/>
          <w:lang w:val="en-US"/>
        </w:rPr>
        <w:t xml:space="preserve">  </w:t>
      </w:r>
    </w:p>
    <w:p w14:paraId="109C4A84" w14:textId="77777777" w:rsidR="00BE42F5" w:rsidRPr="00D21FE6" w:rsidRDefault="008C48D6" w:rsidP="00BE42F5">
      <w:pPr>
        <w:spacing w:after="60"/>
        <w:ind w:left="476"/>
        <w:rPr>
          <w:lang w:val="en-US"/>
        </w:rPr>
      </w:pPr>
      <w:r w:rsidRPr="00D21FE6">
        <w:rPr>
          <w:b/>
          <w:i/>
          <w:sz w:val="16"/>
          <w:lang w:val="en-US"/>
        </w:rPr>
        <w:t>EMPLOYMENT BY ECONOMIC ACTIVITY</w:t>
      </w:r>
    </w:p>
    <w:p w14:paraId="56E36C0A" w14:textId="77777777" w:rsidR="00BE42F5" w:rsidRPr="00976F77" w:rsidRDefault="00BE42F5" w:rsidP="00BE42F5">
      <w:pPr>
        <w:spacing w:after="60"/>
        <w:ind w:left="476"/>
        <w:jc w:val="right"/>
      </w:pPr>
      <w:r w:rsidRPr="002E1E66">
        <w:rPr>
          <w:rFonts w:eastAsia="Arial"/>
          <w:lang w:val="en-US"/>
        </w:rPr>
        <w:t xml:space="preserve"> </w:t>
      </w:r>
      <w:r w:rsidRPr="00976F77">
        <w:t>(</w:t>
      </w:r>
      <w:r w:rsidRPr="00D21FE6">
        <w:t>в</w:t>
      </w:r>
      <w:r w:rsidRPr="00976F77">
        <w:t xml:space="preserve"> </w:t>
      </w:r>
      <w:r w:rsidRPr="00D21FE6">
        <w:t>процентах</w:t>
      </w:r>
      <w:r w:rsidRPr="00976F77">
        <w:t xml:space="preserve"> </w:t>
      </w:r>
      <w:r w:rsidRPr="00D21FE6">
        <w:t>к</w:t>
      </w:r>
      <w:r w:rsidRPr="00976F77">
        <w:t xml:space="preserve"> </w:t>
      </w:r>
      <w:r w:rsidRPr="00D21FE6">
        <w:t>итогу</w:t>
      </w:r>
      <w:r w:rsidRPr="00976F77">
        <w:t xml:space="preserve"> / </w:t>
      </w:r>
      <w:r w:rsidRPr="00D21FE6">
        <w:rPr>
          <w:i/>
          <w:lang w:val="en-US"/>
        </w:rPr>
        <w:t>percent</w:t>
      </w:r>
      <w:r w:rsidRPr="00976F77">
        <w:rPr>
          <w:i/>
        </w:rPr>
        <w:t xml:space="preserve"> </w:t>
      </w:r>
      <w:r w:rsidRPr="00D21FE6">
        <w:rPr>
          <w:i/>
          <w:lang w:val="en-US"/>
        </w:rPr>
        <w:t>of</w:t>
      </w:r>
      <w:r w:rsidRPr="00976F77">
        <w:rPr>
          <w:i/>
        </w:rPr>
        <w:t xml:space="preserve"> </w:t>
      </w:r>
      <w:r w:rsidRPr="00D21FE6">
        <w:rPr>
          <w:i/>
          <w:lang w:val="en-US"/>
        </w:rPr>
        <w:t>total</w:t>
      </w:r>
      <w:r w:rsidRPr="00976F77">
        <w:t>)</w:t>
      </w:r>
    </w:p>
    <w:tbl>
      <w:tblPr>
        <w:tblW w:w="5000" w:type="pct"/>
        <w:jc w:val="center"/>
        <w:tblLayout w:type="fixed"/>
        <w:tblCellMar>
          <w:left w:w="0" w:type="dxa"/>
          <w:right w:w="0" w:type="dxa"/>
        </w:tblCellMar>
        <w:tblLook w:val="0000" w:firstRow="0" w:lastRow="0" w:firstColumn="0" w:lastColumn="0" w:noHBand="0" w:noVBand="0"/>
      </w:tblPr>
      <w:tblGrid>
        <w:gridCol w:w="1699"/>
        <w:gridCol w:w="482"/>
        <w:gridCol w:w="450"/>
        <w:gridCol w:w="451"/>
        <w:gridCol w:w="451"/>
        <w:gridCol w:w="451"/>
        <w:gridCol w:w="450"/>
        <w:gridCol w:w="451"/>
        <w:gridCol w:w="451"/>
        <w:gridCol w:w="451"/>
        <w:gridCol w:w="450"/>
        <w:gridCol w:w="451"/>
        <w:gridCol w:w="451"/>
        <w:gridCol w:w="451"/>
        <w:gridCol w:w="450"/>
        <w:gridCol w:w="451"/>
        <w:gridCol w:w="451"/>
        <w:gridCol w:w="451"/>
        <w:gridCol w:w="528"/>
      </w:tblGrid>
      <w:tr w:rsidR="00853565" w:rsidRPr="00D21FE6" w14:paraId="265C8170" w14:textId="77777777" w:rsidTr="00D14738">
        <w:trPr>
          <w:cantSplit/>
          <w:jc w:val="center"/>
        </w:trPr>
        <w:tc>
          <w:tcPr>
            <w:tcW w:w="1699" w:type="dxa"/>
            <w:vMerge w:val="restart"/>
            <w:tcBorders>
              <w:top w:val="single" w:sz="6" w:space="0" w:color="000000"/>
            </w:tcBorders>
            <w:shd w:val="clear" w:color="auto" w:fill="auto"/>
            <w:vAlign w:val="bottom"/>
          </w:tcPr>
          <w:p w14:paraId="6DB49D69" w14:textId="77777777" w:rsidR="00411E80" w:rsidRPr="00976F77" w:rsidRDefault="00411E80" w:rsidP="00B22A3D">
            <w:pPr>
              <w:snapToGrid w:val="0"/>
              <w:spacing w:before="20" w:after="20" w:line="120" w:lineRule="exact"/>
              <w:jc w:val="center"/>
              <w:rPr>
                <w:color w:val="000000" w:themeColor="text1"/>
                <w:sz w:val="12"/>
                <w:szCs w:val="12"/>
              </w:rPr>
            </w:pPr>
          </w:p>
        </w:tc>
        <w:tc>
          <w:tcPr>
            <w:tcW w:w="482" w:type="dxa"/>
            <w:vMerge w:val="restart"/>
            <w:tcBorders>
              <w:top w:val="single" w:sz="6" w:space="0" w:color="000000"/>
              <w:left w:val="single" w:sz="6" w:space="0" w:color="000000"/>
            </w:tcBorders>
            <w:shd w:val="clear" w:color="auto" w:fill="auto"/>
          </w:tcPr>
          <w:p w14:paraId="3ADE8A7A" w14:textId="77777777" w:rsidR="00411E80" w:rsidRPr="008A72A9" w:rsidRDefault="00411E80" w:rsidP="004A2323">
            <w:pPr>
              <w:spacing w:before="20" w:after="20" w:line="140" w:lineRule="exact"/>
              <w:ind w:left="28"/>
              <w:rPr>
                <w:color w:val="000000" w:themeColor="text1"/>
                <w:sz w:val="12"/>
                <w:szCs w:val="12"/>
              </w:rPr>
            </w:pPr>
            <w:r w:rsidRPr="008A72A9">
              <w:rPr>
                <w:color w:val="000000" w:themeColor="text1"/>
                <w:sz w:val="12"/>
                <w:szCs w:val="12"/>
              </w:rPr>
              <w:t>Ро</w:t>
            </w:r>
            <w:r w:rsidRPr="008A72A9">
              <w:rPr>
                <w:color w:val="000000" w:themeColor="text1"/>
                <w:sz w:val="12"/>
                <w:szCs w:val="12"/>
              </w:rPr>
              <w:t>с</w:t>
            </w:r>
            <w:r w:rsidRPr="008A72A9">
              <w:rPr>
                <w:color w:val="000000" w:themeColor="text1"/>
                <w:sz w:val="12"/>
                <w:szCs w:val="12"/>
              </w:rPr>
              <w:t>сия</w:t>
            </w:r>
            <w:proofErr w:type="gramStart"/>
            <w:r w:rsidRPr="008A72A9">
              <w:rPr>
                <w:color w:val="000000" w:themeColor="text1"/>
                <w:sz w:val="12"/>
                <w:szCs w:val="12"/>
                <w:vertAlign w:val="superscript"/>
              </w:rPr>
              <w:t>1</w:t>
            </w:r>
            <w:proofErr w:type="gramEnd"/>
            <w:r w:rsidRPr="008A72A9">
              <w:rPr>
                <w:color w:val="000000" w:themeColor="text1"/>
                <w:sz w:val="12"/>
                <w:szCs w:val="12"/>
                <w:vertAlign w:val="superscript"/>
              </w:rPr>
              <w:t>)</w:t>
            </w:r>
            <w:r w:rsidRPr="008A72A9">
              <w:rPr>
                <w:color w:val="000000" w:themeColor="text1"/>
                <w:sz w:val="12"/>
                <w:szCs w:val="12"/>
              </w:rPr>
              <w:t xml:space="preserve"> </w:t>
            </w:r>
          </w:p>
          <w:p w14:paraId="56671649" w14:textId="68909354" w:rsidR="00411E80" w:rsidRPr="008A72A9" w:rsidRDefault="00411E80" w:rsidP="004A2323">
            <w:pPr>
              <w:spacing w:before="20" w:after="20" w:line="140" w:lineRule="exact"/>
              <w:ind w:left="28"/>
              <w:rPr>
                <w:b/>
                <w:bCs/>
                <w:color w:val="000000" w:themeColor="text1"/>
                <w:sz w:val="12"/>
                <w:szCs w:val="12"/>
              </w:rPr>
            </w:pPr>
            <w:proofErr w:type="gramStart"/>
            <w:r w:rsidRPr="008A72A9">
              <w:rPr>
                <w:i/>
                <w:iCs/>
                <w:color w:val="000000" w:themeColor="text1"/>
                <w:sz w:val="12"/>
              </w:rPr>
              <w:t>Russia</w:t>
            </w:r>
            <w:r w:rsidRPr="008A72A9">
              <w:rPr>
                <w:i/>
                <w:iCs/>
                <w:color w:val="000000" w:themeColor="text1"/>
                <w:sz w:val="12"/>
                <w:vertAlign w:val="superscript"/>
              </w:rPr>
              <w:t>1)</w:t>
            </w:r>
            <w:proofErr w:type="gramEnd"/>
          </w:p>
        </w:tc>
        <w:tc>
          <w:tcPr>
            <w:tcW w:w="4056" w:type="dxa"/>
            <w:gridSpan w:val="9"/>
            <w:tcBorders>
              <w:top w:val="single" w:sz="6" w:space="0" w:color="000000"/>
              <w:left w:val="single" w:sz="6" w:space="0" w:color="000000"/>
            </w:tcBorders>
            <w:shd w:val="clear" w:color="auto" w:fill="auto"/>
          </w:tcPr>
          <w:p w14:paraId="35A82D25" w14:textId="77777777" w:rsidR="00411E80" w:rsidRPr="008A72A9" w:rsidRDefault="00411E80" w:rsidP="004A2323">
            <w:pPr>
              <w:spacing w:before="20" w:after="20" w:line="140" w:lineRule="exact"/>
              <w:ind w:left="57"/>
              <w:rPr>
                <w:color w:val="000000" w:themeColor="text1"/>
                <w:sz w:val="12"/>
                <w:szCs w:val="12"/>
              </w:rPr>
            </w:pPr>
            <w:r w:rsidRPr="008A72A9">
              <w:rPr>
                <w:color w:val="000000" w:themeColor="text1"/>
                <w:sz w:val="12"/>
                <w:szCs w:val="12"/>
              </w:rPr>
              <w:t>Страны СНГ</w:t>
            </w:r>
          </w:p>
          <w:p w14:paraId="4BCEE475" w14:textId="09A6BAB8" w:rsidR="00411E80" w:rsidRPr="008A72A9" w:rsidRDefault="00411E80" w:rsidP="004A2323">
            <w:pPr>
              <w:spacing w:before="20" w:after="20" w:line="140" w:lineRule="exact"/>
              <w:ind w:left="57"/>
              <w:rPr>
                <w:color w:val="000000" w:themeColor="text1"/>
              </w:rPr>
            </w:pPr>
            <w:r w:rsidRPr="008A72A9">
              <w:rPr>
                <w:i/>
                <w:iCs/>
                <w:color w:val="000000" w:themeColor="text1"/>
                <w:sz w:val="12"/>
              </w:rPr>
              <w:t>CIS countries</w:t>
            </w:r>
          </w:p>
        </w:tc>
        <w:tc>
          <w:tcPr>
            <w:tcW w:w="3156" w:type="dxa"/>
            <w:gridSpan w:val="7"/>
            <w:tcBorders>
              <w:top w:val="single" w:sz="6" w:space="0" w:color="000000"/>
              <w:left w:val="single" w:sz="6" w:space="0" w:color="000000"/>
            </w:tcBorders>
            <w:shd w:val="clear" w:color="auto" w:fill="auto"/>
          </w:tcPr>
          <w:p w14:paraId="5C55DB64" w14:textId="77777777" w:rsidR="00411E80" w:rsidRPr="008A72A9" w:rsidRDefault="00411E80" w:rsidP="004A2323">
            <w:pPr>
              <w:spacing w:before="20" w:after="20" w:line="140" w:lineRule="exact"/>
              <w:ind w:left="57"/>
              <w:rPr>
                <w:color w:val="000000" w:themeColor="text1"/>
                <w:sz w:val="12"/>
                <w:szCs w:val="12"/>
              </w:rPr>
            </w:pPr>
            <w:r w:rsidRPr="008A72A9">
              <w:rPr>
                <w:color w:val="000000" w:themeColor="text1"/>
                <w:sz w:val="12"/>
                <w:szCs w:val="12"/>
              </w:rPr>
              <w:t>Страны ЕС</w:t>
            </w:r>
          </w:p>
          <w:p w14:paraId="5B1F3298" w14:textId="5E64E4C6" w:rsidR="00411E80" w:rsidRPr="008A72A9" w:rsidRDefault="00411E80" w:rsidP="004A2323">
            <w:pPr>
              <w:spacing w:before="20" w:after="20" w:line="140" w:lineRule="exact"/>
              <w:ind w:left="57"/>
              <w:rPr>
                <w:color w:val="000000" w:themeColor="text1"/>
                <w:lang w:val="en-US"/>
              </w:rPr>
            </w:pPr>
            <w:r w:rsidRPr="008A72A9">
              <w:rPr>
                <w:i/>
                <w:iCs/>
                <w:color w:val="000000" w:themeColor="text1"/>
                <w:sz w:val="12"/>
              </w:rPr>
              <w:t>EU countries</w:t>
            </w:r>
          </w:p>
        </w:tc>
        <w:tc>
          <w:tcPr>
            <w:tcW w:w="528" w:type="dxa"/>
            <w:tcBorders>
              <w:top w:val="single" w:sz="6" w:space="0" w:color="000000"/>
              <w:left w:val="single" w:sz="6" w:space="0" w:color="000000"/>
            </w:tcBorders>
            <w:shd w:val="clear" w:color="auto" w:fill="auto"/>
            <w:vAlign w:val="bottom"/>
          </w:tcPr>
          <w:p w14:paraId="44B867FC" w14:textId="77777777" w:rsidR="00411E80" w:rsidRPr="008A72A9" w:rsidRDefault="00411E80" w:rsidP="004A2323">
            <w:pPr>
              <w:spacing w:before="20" w:after="20" w:line="140" w:lineRule="exact"/>
              <w:ind w:left="57"/>
              <w:rPr>
                <w:color w:val="000000" w:themeColor="text1"/>
                <w:sz w:val="12"/>
                <w:szCs w:val="12"/>
              </w:rPr>
            </w:pPr>
            <w:r w:rsidRPr="008A72A9">
              <w:rPr>
                <w:color w:val="000000" w:themeColor="text1"/>
                <w:sz w:val="12"/>
                <w:szCs w:val="12"/>
              </w:rPr>
              <w:t>Другие</w:t>
            </w:r>
            <w:r w:rsidRPr="008A72A9">
              <w:rPr>
                <w:color w:val="000000" w:themeColor="text1"/>
                <w:sz w:val="12"/>
                <w:szCs w:val="12"/>
                <w:lang w:val="en-US"/>
              </w:rPr>
              <w:t xml:space="preserve"> </w:t>
            </w:r>
            <w:r w:rsidRPr="008A72A9">
              <w:rPr>
                <w:color w:val="000000" w:themeColor="text1"/>
                <w:sz w:val="12"/>
                <w:szCs w:val="12"/>
              </w:rPr>
              <w:t>страны</w:t>
            </w:r>
          </w:p>
          <w:p w14:paraId="56E4E61B" w14:textId="70E897E9" w:rsidR="00411E80" w:rsidRPr="008A72A9" w:rsidRDefault="00411E80" w:rsidP="004A2323">
            <w:pPr>
              <w:spacing w:before="20" w:after="20" w:line="140" w:lineRule="exact"/>
              <w:ind w:left="57"/>
              <w:rPr>
                <w:color w:val="000000" w:themeColor="text1"/>
                <w:lang w:val="en-US"/>
              </w:rPr>
            </w:pPr>
            <w:r w:rsidRPr="008A72A9">
              <w:rPr>
                <w:i/>
                <w:iCs/>
                <w:color w:val="000000" w:themeColor="text1"/>
                <w:sz w:val="12"/>
                <w:lang w:val="en-US"/>
              </w:rPr>
              <w:t>Other coun-</w:t>
            </w:r>
            <w:r w:rsidRPr="008A72A9">
              <w:rPr>
                <w:i/>
                <w:iCs/>
                <w:color w:val="000000" w:themeColor="text1"/>
                <w:sz w:val="12"/>
                <w:lang w:val="en-US"/>
              </w:rPr>
              <w:br/>
              <w:t>tries</w:t>
            </w:r>
          </w:p>
        </w:tc>
      </w:tr>
      <w:tr w:rsidR="00B92251" w:rsidRPr="00D21FE6" w14:paraId="4A5B99C8" w14:textId="77777777">
        <w:trPr>
          <w:cantSplit/>
          <w:trHeight w:val="1814"/>
          <w:jc w:val="center"/>
        </w:trPr>
        <w:tc>
          <w:tcPr>
            <w:tcW w:w="1699" w:type="dxa"/>
            <w:vMerge/>
            <w:shd w:val="clear" w:color="auto" w:fill="auto"/>
            <w:vAlign w:val="bottom"/>
          </w:tcPr>
          <w:p w14:paraId="45DE612E" w14:textId="77777777" w:rsidR="00B92251" w:rsidRPr="008A72A9" w:rsidRDefault="00B92251" w:rsidP="00B22A3D">
            <w:pPr>
              <w:snapToGrid w:val="0"/>
              <w:spacing w:before="20" w:after="20" w:line="120" w:lineRule="exact"/>
              <w:jc w:val="center"/>
              <w:rPr>
                <w:rFonts w:ascii="Times New Roman" w:hAnsi="Times New Roman" w:cs="Times New Roman"/>
                <w:b/>
                <w:bCs/>
                <w:i/>
                <w:color w:val="000000" w:themeColor="text1"/>
                <w:sz w:val="12"/>
                <w:szCs w:val="12"/>
                <w:lang w:val="en-US"/>
              </w:rPr>
            </w:pPr>
          </w:p>
        </w:tc>
        <w:tc>
          <w:tcPr>
            <w:tcW w:w="482" w:type="dxa"/>
            <w:vMerge/>
            <w:tcBorders>
              <w:left w:val="single" w:sz="6" w:space="0" w:color="000000"/>
            </w:tcBorders>
            <w:shd w:val="clear" w:color="auto" w:fill="auto"/>
            <w:vAlign w:val="bottom"/>
          </w:tcPr>
          <w:p w14:paraId="7F430417" w14:textId="77777777" w:rsidR="00B92251" w:rsidRPr="008A72A9" w:rsidRDefault="00B92251" w:rsidP="00B22A3D">
            <w:pPr>
              <w:snapToGrid w:val="0"/>
              <w:spacing w:before="20" w:after="20" w:line="120" w:lineRule="exact"/>
              <w:jc w:val="center"/>
              <w:rPr>
                <w:color w:val="000000" w:themeColor="text1"/>
                <w:sz w:val="12"/>
                <w:szCs w:val="12"/>
                <w:lang w:val="en-US"/>
              </w:rPr>
            </w:pPr>
          </w:p>
        </w:tc>
        <w:tc>
          <w:tcPr>
            <w:tcW w:w="450" w:type="dxa"/>
            <w:tcBorders>
              <w:top w:val="single" w:sz="6" w:space="0" w:color="000000"/>
              <w:left w:val="single" w:sz="6" w:space="0" w:color="000000"/>
            </w:tcBorders>
            <w:shd w:val="clear" w:color="auto" w:fill="auto"/>
            <w:textDirection w:val="btLr"/>
            <w:vAlign w:val="center"/>
          </w:tcPr>
          <w:p w14:paraId="4900D327" w14:textId="77777777" w:rsidR="00B92251" w:rsidRPr="008A72A9" w:rsidRDefault="00B92251" w:rsidP="00B22A3D">
            <w:pPr>
              <w:pStyle w:val="xl26"/>
              <w:pBdr>
                <w:bottom w:val="none" w:sz="0" w:space="0" w:color="000000"/>
                <w:right w:val="none" w:sz="0" w:space="0" w:color="000000"/>
              </w:pBdr>
              <w:spacing w:before="20" w:after="20" w:line="120" w:lineRule="exact"/>
              <w:ind w:left="57" w:right="57"/>
              <w:jc w:val="left"/>
              <w:textAlignment w:val="auto"/>
              <w:rPr>
                <w:color w:val="000000" w:themeColor="text1"/>
                <w:lang w:val="en-US"/>
              </w:rPr>
            </w:pPr>
            <w:r w:rsidRPr="008A72A9">
              <w:rPr>
                <w:rFonts w:cs="Times New Roman"/>
                <w:color w:val="000000" w:themeColor="text1"/>
                <w:sz w:val="12"/>
                <w:szCs w:val="12"/>
              </w:rPr>
              <w:t>Азербайджан</w:t>
            </w:r>
            <w:r w:rsidRPr="008A72A9">
              <w:rPr>
                <w:rFonts w:cs="Times New Roman"/>
                <w:color w:val="000000" w:themeColor="text1"/>
                <w:sz w:val="12"/>
                <w:szCs w:val="12"/>
                <w:lang w:val="en-US"/>
              </w:rPr>
              <w:br/>
            </w:r>
            <w:r w:rsidRPr="008A72A9">
              <w:rPr>
                <w:i/>
                <w:iCs/>
                <w:color w:val="000000" w:themeColor="text1"/>
                <w:sz w:val="12"/>
                <w:szCs w:val="20"/>
                <w:lang w:val="en-US"/>
              </w:rPr>
              <w:t xml:space="preserve">Azerbaijan </w:t>
            </w:r>
          </w:p>
        </w:tc>
        <w:tc>
          <w:tcPr>
            <w:tcW w:w="451" w:type="dxa"/>
            <w:tcBorders>
              <w:top w:val="single" w:sz="6" w:space="0" w:color="000000"/>
              <w:left w:val="single" w:sz="6" w:space="0" w:color="000000"/>
            </w:tcBorders>
            <w:shd w:val="clear" w:color="auto" w:fill="auto"/>
            <w:textDirection w:val="btLr"/>
            <w:vAlign w:val="center"/>
          </w:tcPr>
          <w:p w14:paraId="3FB14F1E" w14:textId="77777777" w:rsidR="00B92251" w:rsidRPr="008A72A9" w:rsidRDefault="00B92251" w:rsidP="00B22A3D">
            <w:pPr>
              <w:pStyle w:val="xl26"/>
              <w:pBdr>
                <w:bottom w:val="none" w:sz="0" w:space="0" w:color="000000"/>
                <w:right w:val="none" w:sz="0" w:space="0" w:color="000000"/>
              </w:pBdr>
              <w:spacing w:before="20" w:after="20" w:line="120" w:lineRule="exact"/>
              <w:ind w:left="57" w:right="57"/>
              <w:jc w:val="left"/>
              <w:textAlignment w:val="auto"/>
              <w:rPr>
                <w:color w:val="000000" w:themeColor="text1"/>
                <w:lang w:val="en-US"/>
              </w:rPr>
            </w:pPr>
            <w:r w:rsidRPr="008A72A9">
              <w:rPr>
                <w:rFonts w:cs="Times New Roman"/>
                <w:color w:val="000000" w:themeColor="text1"/>
                <w:sz w:val="12"/>
                <w:szCs w:val="12"/>
              </w:rPr>
              <w:t>Армения</w:t>
            </w:r>
            <w:r w:rsidRPr="008A72A9">
              <w:rPr>
                <w:rFonts w:cs="Times New Roman"/>
                <w:color w:val="000000" w:themeColor="text1"/>
                <w:sz w:val="12"/>
                <w:szCs w:val="12"/>
                <w:lang w:val="en-US"/>
              </w:rPr>
              <w:t xml:space="preserve"> </w:t>
            </w:r>
            <w:r w:rsidRPr="008A72A9">
              <w:rPr>
                <w:rFonts w:cs="Times New Roman"/>
                <w:color w:val="000000" w:themeColor="text1"/>
                <w:sz w:val="12"/>
                <w:szCs w:val="12"/>
                <w:lang w:val="en-US"/>
              </w:rPr>
              <w:br/>
            </w:r>
            <w:r w:rsidRPr="008A72A9">
              <w:rPr>
                <w:i/>
                <w:iCs/>
                <w:color w:val="000000" w:themeColor="text1"/>
                <w:sz w:val="12"/>
                <w:szCs w:val="20"/>
                <w:lang w:val="en-US"/>
              </w:rPr>
              <w:t>Armenia</w:t>
            </w:r>
            <w:r w:rsidRPr="008A72A9">
              <w:rPr>
                <w:rFonts w:cs="Times New Roman"/>
                <w:color w:val="000000" w:themeColor="text1"/>
                <w:sz w:val="12"/>
                <w:szCs w:val="12"/>
                <w:lang w:val="en-US"/>
              </w:rPr>
              <w:t xml:space="preserve"> </w:t>
            </w:r>
          </w:p>
        </w:tc>
        <w:tc>
          <w:tcPr>
            <w:tcW w:w="451" w:type="dxa"/>
            <w:tcBorders>
              <w:top w:val="single" w:sz="6" w:space="0" w:color="000000"/>
              <w:left w:val="single" w:sz="6" w:space="0" w:color="000000"/>
            </w:tcBorders>
            <w:shd w:val="clear" w:color="auto" w:fill="auto"/>
            <w:textDirection w:val="btLr"/>
            <w:vAlign w:val="center"/>
          </w:tcPr>
          <w:p w14:paraId="10350479" w14:textId="77777777" w:rsidR="00B92251" w:rsidRPr="008A72A9" w:rsidRDefault="00B92251" w:rsidP="00B22A3D">
            <w:pPr>
              <w:pStyle w:val="xl26"/>
              <w:pBdr>
                <w:bottom w:val="none" w:sz="0" w:space="0" w:color="000000"/>
                <w:right w:val="none" w:sz="0" w:space="0" w:color="000000"/>
              </w:pBdr>
              <w:spacing w:before="20" w:after="20" w:line="120" w:lineRule="exact"/>
              <w:ind w:left="57" w:right="57"/>
              <w:jc w:val="left"/>
              <w:textAlignment w:val="auto"/>
              <w:rPr>
                <w:color w:val="000000" w:themeColor="text1"/>
                <w:lang w:val="en-US"/>
              </w:rPr>
            </w:pPr>
            <w:r w:rsidRPr="008A72A9">
              <w:rPr>
                <w:rFonts w:cs="Times New Roman"/>
                <w:color w:val="000000" w:themeColor="text1"/>
                <w:sz w:val="12"/>
                <w:szCs w:val="12"/>
              </w:rPr>
              <w:t>Беларусь</w:t>
            </w:r>
            <w:r w:rsidRPr="008A72A9">
              <w:rPr>
                <w:rFonts w:cs="Times New Roman"/>
                <w:color w:val="000000" w:themeColor="text1"/>
                <w:sz w:val="12"/>
                <w:szCs w:val="12"/>
                <w:lang w:val="en-US"/>
              </w:rPr>
              <w:t xml:space="preserve"> </w:t>
            </w:r>
            <w:r w:rsidRPr="008A72A9">
              <w:rPr>
                <w:rFonts w:cs="Times New Roman"/>
                <w:color w:val="000000" w:themeColor="text1"/>
                <w:sz w:val="12"/>
                <w:szCs w:val="12"/>
                <w:lang w:val="en-US"/>
              </w:rPr>
              <w:br/>
            </w:r>
            <w:r w:rsidRPr="008A72A9">
              <w:rPr>
                <w:i/>
                <w:iCs/>
                <w:color w:val="000000" w:themeColor="text1"/>
                <w:sz w:val="12"/>
                <w:szCs w:val="20"/>
                <w:lang w:val="en-US"/>
              </w:rPr>
              <w:t>Belarus</w:t>
            </w:r>
          </w:p>
        </w:tc>
        <w:tc>
          <w:tcPr>
            <w:tcW w:w="451" w:type="dxa"/>
            <w:tcBorders>
              <w:top w:val="single" w:sz="6" w:space="0" w:color="000000"/>
              <w:left w:val="single" w:sz="6" w:space="0" w:color="000000"/>
            </w:tcBorders>
            <w:shd w:val="clear" w:color="auto" w:fill="auto"/>
            <w:textDirection w:val="btLr"/>
            <w:vAlign w:val="center"/>
          </w:tcPr>
          <w:p w14:paraId="5CF94FE0" w14:textId="77777777" w:rsidR="00B92251" w:rsidRPr="008A72A9" w:rsidRDefault="00B92251" w:rsidP="00B22A3D">
            <w:pPr>
              <w:pStyle w:val="xl26"/>
              <w:pBdr>
                <w:bottom w:val="none" w:sz="0" w:space="0" w:color="000000"/>
                <w:right w:val="none" w:sz="0" w:space="0" w:color="000000"/>
              </w:pBdr>
              <w:spacing w:before="20" w:after="20" w:line="120" w:lineRule="exact"/>
              <w:ind w:left="57" w:right="57"/>
              <w:jc w:val="left"/>
              <w:textAlignment w:val="auto"/>
              <w:rPr>
                <w:color w:val="000000" w:themeColor="text1"/>
                <w:lang w:val="en-US"/>
              </w:rPr>
            </w:pPr>
            <w:r w:rsidRPr="008A72A9">
              <w:rPr>
                <w:rFonts w:cs="Times New Roman"/>
                <w:color w:val="000000" w:themeColor="text1"/>
                <w:sz w:val="12"/>
                <w:szCs w:val="12"/>
              </w:rPr>
              <w:t>Казахстан</w:t>
            </w:r>
            <w:r w:rsidRPr="008A72A9">
              <w:rPr>
                <w:rFonts w:cs="Times New Roman"/>
                <w:color w:val="000000" w:themeColor="text1"/>
                <w:sz w:val="12"/>
                <w:szCs w:val="12"/>
                <w:lang w:val="en-US"/>
              </w:rPr>
              <w:br/>
            </w:r>
            <w:r w:rsidRPr="008A72A9">
              <w:rPr>
                <w:i/>
                <w:color w:val="000000" w:themeColor="text1"/>
                <w:sz w:val="12"/>
                <w:szCs w:val="12"/>
                <w:lang w:val="en-US"/>
              </w:rPr>
              <w:t>Kazakhstan</w:t>
            </w:r>
            <w:r w:rsidRPr="008A72A9">
              <w:rPr>
                <w:rFonts w:cs="Times New Roman"/>
                <w:color w:val="000000" w:themeColor="text1"/>
                <w:sz w:val="12"/>
                <w:szCs w:val="12"/>
                <w:lang w:val="en-US"/>
              </w:rPr>
              <w:t xml:space="preserve"> </w:t>
            </w:r>
          </w:p>
        </w:tc>
        <w:tc>
          <w:tcPr>
            <w:tcW w:w="450" w:type="dxa"/>
            <w:tcBorders>
              <w:top w:val="single" w:sz="6" w:space="0" w:color="000000"/>
              <w:left w:val="single" w:sz="6" w:space="0" w:color="000000"/>
            </w:tcBorders>
            <w:shd w:val="clear" w:color="auto" w:fill="auto"/>
            <w:textDirection w:val="btLr"/>
            <w:vAlign w:val="center"/>
          </w:tcPr>
          <w:p w14:paraId="637A2DDF" w14:textId="77777777" w:rsidR="00B92251" w:rsidRPr="008A72A9" w:rsidRDefault="00B92251" w:rsidP="00B22A3D">
            <w:pPr>
              <w:spacing w:before="20" w:after="20" w:line="120" w:lineRule="exact"/>
              <w:ind w:left="57" w:right="57"/>
              <w:rPr>
                <w:color w:val="000000" w:themeColor="text1"/>
                <w:lang w:val="en-US"/>
              </w:rPr>
            </w:pPr>
            <w:r w:rsidRPr="008A72A9">
              <w:rPr>
                <w:color w:val="000000" w:themeColor="text1"/>
                <w:sz w:val="12"/>
                <w:szCs w:val="12"/>
              </w:rPr>
              <w:t>Киргизия</w:t>
            </w:r>
            <w:r w:rsidRPr="008A72A9">
              <w:rPr>
                <w:color w:val="000000" w:themeColor="text1"/>
                <w:sz w:val="12"/>
                <w:szCs w:val="12"/>
                <w:lang w:val="en-US"/>
              </w:rPr>
              <w:br/>
            </w:r>
            <w:r w:rsidRPr="008A72A9">
              <w:rPr>
                <w:i/>
                <w:color w:val="000000" w:themeColor="text1"/>
                <w:sz w:val="12"/>
                <w:szCs w:val="12"/>
                <w:lang w:val="en-US"/>
              </w:rPr>
              <w:t>Kyrgyzstan</w:t>
            </w:r>
            <w:r w:rsidRPr="008A72A9">
              <w:rPr>
                <w:color w:val="000000" w:themeColor="text1"/>
                <w:sz w:val="12"/>
                <w:szCs w:val="12"/>
                <w:lang w:val="en-US"/>
              </w:rPr>
              <w:t xml:space="preserve"> </w:t>
            </w:r>
          </w:p>
        </w:tc>
        <w:tc>
          <w:tcPr>
            <w:tcW w:w="451" w:type="dxa"/>
            <w:tcBorders>
              <w:top w:val="single" w:sz="6" w:space="0" w:color="000000"/>
              <w:left w:val="single" w:sz="6" w:space="0" w:color="000000"/>
            </w:tcBorders>
            <w:shd w:val="clear" w:color="auto" w:fill="auto"/>
            <w:textDirection w:val="btLr"/>
            <w:vAlign w:val="center"/>
          </w:tcPr>
          <w:p w14:paraId="613EBA9F" w14:textId="77777777" w:rsidR="00B92251" w:rsidRPr="008A72A9" w:rsidRDefault="00B92251" w:rsidP="00B22A3D">
            <w:pPr>
              <w:pStyle w:val="xl26"/>
              <w:pBdr>
                <w:bottom w:val="none" w:sz="0" w:space="0" w:color="000000"/>
                <w:right w:val="none" w:sz="0" w:space="0" w:color="000000"/>
              </w:pBdr>
              <w:spacing w:before="20" w:after="20" w:line="120" w:lineRule="exact"/>
              <w:ind w:left="57" w:right="57"/>
              <w:jc w:val="left"/>
              <w:textAlignment w:val="auto"/>
              <w:rPr>
                <w:color w:val="000000" w:themeColor="text1"/>
              </w:rPr>
            </w:pPr>
            <w:r w:rsidRPr="008A72A9">
              <w:rPr>
                <w:color w:val="000000" w:themeColor="text1"/>
                <w:sz w:val="12"/>
                <w:szCs w:val="12"/>
              </w:rPr>
              <w:t>Республика</w:t>
            </w:r>
            <w:r w:rsidRPr="008A72A9">
              <w:rPr>
                <w:color w:val="000000" w:themeColor="text1"/>
                <w:sz w:val="12"/>
                <w:szCs w:val="12"/>
                <w:lang w:val="en-US"/>
              </w:rPr>
              <w:t xml:space="preserve"> </w:t>
            </w:r>
            <w:r w:rsidRPr="008A72A9">
              <w:rPr>
                <w:color w:val="000000" w:themeColor="text1"/>
                <w:sz w:val="12"/>
                <w:szCs w:val="12"/>
              </w:rPr>
              <w:t>Молдова</w:t>
            </w:r>
            <w:r w:rsidRPr="008A72A9">
              <w:rPr>
                <w:color w:val="000000" w:themeColor="text1"/>
                <w:sz w:val="12"/>
                <w:szCs w:val="12"/>
                <w:lang w:val="en-US"/>
              </w:rPr>
              <w:br/>
            </w:r>
            <w:r w:rsidRPr="008A72A9">
              <w:rPr>
                <w:i/>
                <w:color w:val="000000" w:themeColor="text1"/>
                <w:sz w:val="12"/>
                <w:lang w:val="en-US"/>
              </w:rPr>
              <w:t>Republic of Moldova</w:t>
            </w:r>
            <w:r w:rsidRPr="008A72A9">
              <w:rPr>
                <w:rFonts w:cs="Times New Roman"/>
                <w:color w:val="000000" w:themeColor="text1"/>
                <w:sz w:val="12"/>
                <w:szCs w:val="12"/>
                <w:lang w:val="en-US"/>
              </w:rPr>
              <w:t xml:space="preserve"> </w:t>
            </w:r>
          </w:p>
        </w:tc>
        <w:tc>
          <w:tcPr>
            <w:tcW w:w="451" w:type="dxa"/>
            <w:tcBorders>
              <w:top w:val="single" w:sz="6" w:space="0" w:color="000000"/>
              <w:left w:val="single" w:sz="6" w:space="0" w:color="000000"/>
            </w:tcBorders>
            <w:shd w:val="clear" w:color="auto" w:fill="auto"/>
            <w:textDirection w:val="btLr"/>
            <w:vAlign w:val="center"/>
          </w:tcPr>
          <w:p w14:paraId="3E8A5435" w14:textId="77777777" w:rsidR="00B92251" w:rsidRPr="008A72A9" w:rsidRDefault="00B92251" w:rsidP="00B22A3D">
            <w:pPr>
              <w:spacing w:before="20" w:after="20" w:line="120" w:lineRule="exact"/>
              <w:ind w:left="57" w:right="57"/>
              <w:rPr>
                <w:color w:val="000000" w:themeColor="text1"/>
              </w:rPr>
            </w:pPr>
            <w:r w:rsidRPr="008A72A9">
              <w:rPr>
                <w:color w:val="000000" w:themeColor="text1"/>
                <w:sz w:val="12"/>
                <w:szCs w:val="12"/>
              </w:rPr>
              <w:t>Таджикистан</w:t>
            </w:r>
            <w:r w:rsidRPr="008A72A9">
              <w:rPr>
                <w:color w:val="000000" w:themeColor="text1"/>
                <w:sz w:val="12"/>
                <w:szCs w:val="12"/>
                <w:lang w:val="en-US"/>
              </w:rPr>
              <w:t xml:space="preserve"> </w:t>
            </w:r>
            <w:r w:rsidRPr="008A72A9">
              <w:rPr>
                <w:color w:val="000000" w:themeColor="text1"/>
                <w:sz w:val="12"/>
                <w:szCs w:val="12"/>
              </w:rPr>
              <w:br/>
            </w:r>
            <w:r w:rsidRPr="008A72A9">
              <w:rPr>
                <w:i/>
                <w:iCs/>
                <w:color w:val="000000" w:themeColor="text1"/>
                <w:sz w:val="12"/>
                <w:lang w:val="en-US"/>
              </w:rPr>
              <w:t>Tajikistan</w:t>
            </w:r>
            <w:r w:rsidRPr="008A72A9">
              <w:rPr>
                <w:color w:val="000000" w:themeColor="text1"/>
                <w:sz w:val="12"/>
                <w:szCs w:val="12"/>
                <w:lang w:val="en-US"/>
              </w:rPr>
              <w:t xml:space="preserve"> </w:t>
            </w:r>
          </w:p>
        </w:tc>
        <w:tc>
          <w:tcPr>
            <w:tcW w:w="451" w:type="dxa"/>
            <w:tcBorders>
              <w:top w:val="single" w:sz="6" w:space="0" w:color="000000"/>
              <w:left w:val="single" w:sz="6" w:space="0" w:color="000000"/>
              <w:right w:val="single" w:sz="6" w:space="0" w:color="000000"/>
            </w:tcBorders>
            <w:textDirection w:val="btLr"/>
            <w:vAlign w:val="center"/>
          </w:tcPr>
          <w:p w14:paraId="5BCD450D" w14:textId="77777777" w:rsidR="00B92251" w:rsidRPr="008A72A9" w:rsidRDefault="00B92251" w:rsidP="008B1B68">
            <w:pPr>
              <w:spacing w:before="20" w:after="20" w:line="120" w:lineRule="exact"/>
              <w:ind w:left="57" w:right="57"/>
              <w:rPr>
                <w:color w:val="000000" w:themeColor="text1"/>
                <w:sz w:val="12"/>
                <w:szCs w:val="12"/>
              </w:rPr>
            </w:pPr>
            <w:r w:rsidRPr="008A72A9">
              <w:rPr>
                <w:color w:val="000000" w:themeColor="text1"/>
                <w:sz w:val="12"/>
                <w:szCs w:val="12"/>
              </w:rPr>
              <w:t>Узбекистан</w:t>
            </w:r>
            <w:r w:rsidRPr="008A72A9">
              <w:rPr>
                <w:color w:val="000000" w:themeColor="text1"/>
                <w:sz w:val="12"/>
                <w:szCs w:val="12"/>
              </w:rPr>
              <w:br/>
            </w:r>
            <w:r w:rsidRPr="008A72A9">
              <w:rPr>
                <w:color w:val="000000" w:themeColor="text1"/>
                <w:sz w:val="12"/>
                <w:szCs w:val="12"/>
                <w:lang w:val="en-US"/>
              </w:rPr>
              <w:t>Uzbekistan</w:t>
            </w:r>
          </w:p>
        </w:tc>
        <w:tc>
          <w:tcPr>
            <w:tcW w:w="450" w:type="dxa"/>
            <w:tcBorders>
              <w:top w:val="single" w:sz="6" w:space="0" w:color="000000"/>
              <w:left w:val="single" w:sz="6" w:space="0" w:color="000000"/>
            </w:tcBorders>
            <w:shd w:val="clear" w:color="auto" w:fill="auto"/>
            <w:textDirection w:val="btLr"/>
            <w:vAlign w:val="center"/>
          </w:tcPr>
          <w:p w14:paraId="6CDEEEB8" w14:textId="77777777" w:rsidR="00B92251" w:rsidRPr="008A72A9" w:rsidRDefault="00B92251" w:rsidP="00B22A3D">
            <w:pPr>
              <w:spacing w:before="20" w:after="20" w:line="120" w:lineRule="exact"/>
              <w:ind w:left="57" w:right="57"/>
              <w:rPr>
                <w:color w:val="000000" w:themeColor="text1"/>
              </w:rPr>
            </w:pPr>
            <w:r w:rsidRPr="008A72A9">
              <w:rPr>
                <w:color w:val="000000" w:themeColor="text1"/>
                <w:sz w:val="12"/>
                <w:szCs w:val="12"/>
              </w:rPr>
              <w:t>Украина</w:t>
            </w:r>
            <w:r w:rsidRPr="008A72A9">
              <w:rPr>
                <w:color w:val="000000" w:themeColor="text1"/>
                <w:sz w:val="12"/>
                <w:szCs w:val="12"/>
              </w:rPr>
              <w:br/>
            </w:r>
            <w:r w:rsidRPr="008A72A9">
              <w:rPr>
                <w:i/>
                <w:iCs/>
                <w:color w:val="000000" w:themeColor="text1"/>
                <w:sz w:val="12"/>
                <w:lang w:val="en-US"/>
              </w:rPr>
              <w:t>Ukraine</w:t>
            </w:r>
          </w:p>
        </w:tc>
        <w:tc>
          <w:tcPr>
            <w:tcW w:w="451" w:type="dxa"/>
            <w:tcBorders>
              <w:top w:val="single" w:sz="6" w:space="0" w:color="000000"/>
              <w:left w:val="single" w:sz="6" w:space="0" w:color="000000"/>
            </w:tcBorders>
            <w:shd w:val="clear" w:color="auto" w:fill="auto"/>
            <w:textDirection w:val="btLr"/>
            <w:vAlign w:val="center"/>
          </w:tcPr>
          <w:p w14:paraId="3F78F15E" w14:textId="77777777" w:rsidR="00B92251" w:rsidRPr="008A72A9" w:rsidRDefault="00B92251" w:rsidP="00B22A3D">
            <w:pPr>
              <w:spacing w:before="20" w:after="20" w:line="120" w:lineRule="exact"/>
              <w:ind w:left="57" w:right="57"/>
              <w:rPr>
                <w:color w:val="000000" w:themeColor="text1"/>
              </w:rPr>
            </w:pPr>
            <w:r w:rsidRPr="008A72A9">
              <w:rPr>
                <w:color w:val="000000" w:themeColor="text1"/>
                <w:sz w:val="12"/>
                <w:szCs w:val="12"/>
              </w:rPr>
              <w:t>Германия</w:t>
            </w:r>
            <w:r w:rsidRPr="008A72A9">
              <w:rPr>
                <w:color w:val="000000" w:themeColor="text1"/>
                <w:sz w:val="12"/>
                <w:szCs w:val="12"/>
              </w:rPr>
              <w:br/>
            </w:r>
            <w:r w:rsidRPr="008A72A9">
              <w:rPr>
                <w:i/>
                <w:iCs/>
                <w:color w:val="000000" w:themeColor="text1"/>
                <w:sz w:val="12"/>
                <w:lang w:val="en-US"/>
              </w:rPr>
              <w:t>Gemany</w:t>
            </w:r>
          </w:p>
        </w:tc>
        <w:tc>
          <w:tcPr>
            <w:tcW w:w="451" w:type="dxa"/>
            <w:tcBorders>
              <w:top w:val="single" w:sz="6" w:space="0" w:color="000000"/>
              <w:left w:val="single" w:sz="6" w:space="0" w:color="000000"/>
            </w:tcBorders>
            <w:shd w:val="clear" w:color="auto" w:fill="auto"/>
            <w:textDirection w:val="btLr"/>
            <w:vAlign w:val="center"/>
          </w:tcPr>
          <w:p w14:paraId="1DD08BFA" w14:textId="77777777" w:rsidR="00B92251" w:rsidRPr="008A72A9" w:rsidRDefault="00B92251" w:rsidP="00B22A3D">
            <w:pPr>
              <w:pStyle w:val="xl26"/>
              <w:pBdr>
                <w:bottom w:val="none" w:sz="0" w:space="0" w:color="000000"/>
                <w:right w:val="none" w:sz="0" w:space="0" w:color="000000"/>
              </w:pBdr>
              <w:spacing w:before="20" w:after="20" w:line="120" w:lineRule="exact"/>
              <w:ind w:left="57" w:right="57"/>
              <w:jc w:val="left"/>
              <w:textAlignment w:val="auto"/>
              <w:rPr>
                <w:color w:val="000000" w:themeColor="text1"/>
              </w:rPr>
            </w:pPr>
            <w:r w:rsidRPr="008A72A9">
              <w:rPr>
                <w:rFonts w:cs="Times New Roman"/>
                <w:color w:val="000000" w:themeColor="text1"/>
                <w:sz w:val="12"/>
                <w:szCs w:val="12"/>
              </w:rPr>
              <w:t>Польша</w:t>
            </w:r>
            <w:r w:rsidRPr="008A72A9">
              <w:rPr>
                <w:rFonts w:cs="Times New Roman"/>
                <w:color w:val="000000" w:themeColor="text1"/>
                <w:sz w:val="12"/>
                <w:szCs w:val="12"/>
              </w:rPr>
              <w:br/>
            </w:r>
            <w:r w:rsidRPr="008A72A9">
              <w:rPr>
                <w:i/>
                <w:iCs/>
                <w:color w:val="000000" w:themeColor="text1"/>
                <w:sz w:val="12"/>
                <w:szCs w:val="20"/>
                <w:lang w:val="en-US"/>
              </w:rPr>
              <w:t>Poland</w:t>
            </w:r>
          </w:p>
        </w:tc>
        <w:tc>
          <w:tcPr>
            <w:tcW w:w="451" w:type="dxa"/>
            <w:tcBorders>
              <w:top w:val="single" w:sz="6" w:space="0" w:color="000000"/>
              <w:left w:val="single" w:sz="6" w:space="0" w:color="000000"/>
            </w:tcBorders>
            <w:shd w:val="clear" w:color="auto" w:fill="auto"/>
            <w:textDirection w:val="btLr"/>
            <w:vAlign w:val="center"/>
          </w:tcPr>
          <w:p w14:paraId="6496ADB7" w14:textId="2A033776" w:rsidR="00B92251" w:rsidRPr="008A72A9" w:rsidRDefault="00B92251" w:rsidP="004C6D82">
            <w:pPr>
              <w:spacing w:before="20" w:after="20" w:line="120" w:lineRule="exact"/>
              <w:ind w:left="57" w:right="57"/>
              <w:rPr>
                <w:color w:val="000000" w:themeColor="text1"/>
              </w:rPr>
            </w:pPr>
            <w:r w:rsidRPr="008A72A9">
              <w:rPr>
                <w:color w:val="000000" w:themeColor="text1"/>
                <w:sz w:val="12"/>
                <w:szCs w:val="12"/>
              </w:rPr>
              <w:t>Финляндия</w:t>
            </w:r>
            <w:r w:rsidRPr="008A72A9">
              <w:rPr>
                <w:color w:val="000000" w:themeColor="text1"/>
                <w:sz w:val="12"/>
                <w:szCs w:val="12"/>
                <w:lang w:val="en-US"/>
              </w:rPr>
              <w:br/>
            </w:r>
            <w:r w:rsidRPr="008A72A9">
              <w:rPr>
                <w:i/>
                <w:color w:val="000000" w:themeColor="text1"/>
                <w:sz w:val="12"/>
                <w:szCs w:val="12"/>
                <w:lang w:val="en-US"/>
              </w:rPr>
              <w:t>Finland</w:t>
            </w:r>
            <w:r w:rsidRPr="008A72A9">
              <w:rPr>
                <w:color w:val="000000" w:themeColor="text1"/>
                <w:sz w:val="12"/>
                <w:szCs w:val="12"/>
                <w:lang w:val="en-US"/>
              </w:rPr>
              <w:t xml:space="preserve"> </w:t>
            </w:r>
          </w:p>
        </w:tc>
        <w:tc>
          <w:tcPr>
            <w:tcW w:w="450" w:type="dxa"/>
            <w:tcBorders>
              <w:top w:val="single" w:sz="6" w:space="0" w:color="000000"/>
              <w:left w:val="single" w:sz="6" w:space="0" w:color="000000"/>
            </w:tcBorders>
            <w:shd w:val="clear" w:color="auto" w:fill="auto"/>
            <w:textDirection w:val="btLr"/>
            <w:vAlign w:val="center"/>
          </w:tcPr>
          <w:p w14:paraId="039332A8" w14:textId="58737039" w:rsidR="00B92251" w:rsidRPr="008A72A9" w:rsidRDefault="00B92251" w:rsidP="00B22A3D">
            <w:pPr>
              <w:spacing w:before="20" w:after="20" w:line="120" w:lineRule="exact"/>
              <w:ind w:left="57" w:right="57"/>
              <w:rPr>
                <w:color w:val="000000" w:themeColor="text1"/>
              </w:rPr>
            </w:pPr>
            <w:r w:rsidRPr="008A72A9">
              <w:rPr>
                <w:color w:val="000000" w:themeColor="text1"/>
                <w:sz w:val="12"/>
                <w:szCs w:val="12"/>
              </w:rPr>
              <w:t>Фрация</w:t>
            </w:r>
            <w:r w:rsidRPr="008A72A9">
              <w:rPr>
                <w:color w:val="000000" w:themeColor="text1"/>
                <w:sz w:val="12"/>
                <w:szCs w:val="12"/>
                <w:lang w:val="en-US"/>
              </w:rPr>
              <w:br/>
            </w:r>
            <w:r w:rsidRPr="008A72A9">
              <w:rPr>
                <w:i/>
                <w:iCs/>
                <w:color w:val="000000" w:themeColor="text1"/>
                <w:sz w:val="12"/>
                <w:lang w:val="en-US"/>
              </w:rPr>
              <w:t>France</w:t>
            </w:r>
            <w:r w:rsidRPr="008A72A9">
              <w:rPr>
                <w:color w:val="000000" w:themeColor="text1"/>
                <w:sz w:val="12"/>
                <w:szCs w:val="12"/>
                <w:lang w:val="en-US"/>
              </w:rPr>
              <w:t xml:space="preserve"> </w:t>
            </w:r>
          </w:p>
        </w:tc>
        <w:tc>
          <w:tcPr>
            <w:tcW w:w="451" w:type="dxa"/>
            <w:tcBorders>
              <w:top w:val="single" w:sz="6" w:space="0" w:color="000000"/>
              <w:left w:val="single" w:sz="6" w:space="0" w:color="000000"/>
            </w:tcBorders>
            <w:shd w:val="clear" w:color="auto" w:fill="auto"/>
            <w:textDirection w:val="btLr"/>
            <w:vAlign w:val="center"/>
          </w:tcPr>
          <w:p w14:paraId="410AFD18" w14:textId="5FA52A0D" w:rsidR="00B92251" w:rsidRPr="008A72A9" w:rsidRDefault="00B92251" w:rsidP="00B22A3D">
            <w:pPr>
              <w:spacing w:before="20" w:after="20" w:line="120" w:lineRule="exact"/>
              <w:ind w:left="57" w:right="57"/>
              <w:rPr>
                <w:color w:val="000000" w:themeColor="text1"/>
              </w:rPr>
            </w:pPr>
            <w:r w:rsidRPr="008A72A9">
              <w:rPr>
                <w:color w:val="000000" w:themeColor="text1"/>
                <w:sz w:val="12"/>
                <w:szCs w:val="12"/>
              </w:rPr>
              <w:t>Швеция</w:t>
            </w:r>
            <w:r w:rsidRPr="008A72A9">
              <w:rPr>
                <w:color w:val="000000" w:themeColor="text1"/>
                <w:sz w:val="12"/>
                <w:szCs w:val="12"/>
                <w:lang w:val="en-US"/>
              </w:rPr>
              <w:br/>
            </w:r>
            <w:r w:rsidRPr="008A72A9">
              <w:rPr>
                <w:i/>
                <w:iCs/>
                <w:color w:val="000000" w:themeColor="text1"/>
                <w:sz w:val="12"/>
                <w:lang w:val="en-US"/>
              </w:rPr>
              <w:t>Sweden</w:t>
            </w:r>
          </w:p>
        </w:tc>
        <w:tc>
          <w:tcPr>
            <w:tcW w:w="451" w:type="dxa"/>
            <w:tcBorders>
              <w:top w:val="single" w:sz="6" w:space="0" w:color="000000"/>
              <w:left w:val="single" w:sz="6" w:space="0" w:color="000000"/>
            </w:tcBorders>
            <w:shd w:val="clear" w:color="auto" w:fill="auto"/>
            <w:textDirection w:val="btLr"/>
            <w:vAlign w:val="center"/>
          </w:tcPr>
          <w:p w14:paraId="5D9C660C" w14:textId="5E4B0B6A" w:rsidR="00B92251" w:rsidRPr="008A72A9" w:rsidRDefault="00B92251" w:rsidP="00B22A3D">
            <w:pPr>
              <w:spacing w:before="20" w:after="20" w:line="120" w:lineRule="exact"/>
              <w:ind w:left="57" w:right="57"/>
              <w:rPr>
                <w:color w:val="000000" w:themeColor="text1"/>
              </w:rPr>
            </w:pPr>
            <w:r w:rsidRPr="008A72A9">
              <w:rPr>
                <w:color w:val="000000" w:themeColor="text1"/>
                <w:sz w:val="12"/>
                <w:szCs w:val="12"/>
              </w:rPr>
              <w:t>Эстония</w:t>
            </w:r>
            <w:r w:rsidRPr="008A72A9">
              <w:rPr>
                <w:color w:val="000000" w:themeColor="text1"/>
                <w:sz w:val="12"/>
                <w:szCs w:val="12"/>
                <w:lang w:val="en-US"/>
              </w:rPr>
              <w:br/>
            </w:r>
            <w:r w:rsidRPr="008A72A9">
              <w:rPr>
                <w:i/>
                <w:iCs/>
                <w:color w:val="000000" w:themeColor="text1"/>
                <w:sz w:val="12"/>
                <w:lang w:val="en-US"/>
              </w:rPr>
              <w:t>Estonia</w:t>
            </w:r>
          </w:p>
        </w:tc>
        <w:tc>
          <w:tcPr>
            <w:tcW w:w="451" w:type="dxa"/>
            <w:tcBorders>
              <w:top w:val="single" w:sz="6" w:space="0" w:color="000000"/>
              <w:left w:val="single" w:sz="6" w:space="0" w:color="000000"/>
            </w:tcBorders>
            <w:shd w:val="clear" w:color="auto" w:fill="auto"/>
            <w:textDirection w:val="btLr"/>
            <w:vAlign w:val="center"/>
          </w:tcPr>
          <w:p w14:paraId="5403BC84" w14:textId="5570BEB6" w:rsidR="00B92251" w:rsidRPr="008A72A9" w:rsidRDefault="00B92251" w:rsidP="00B22A3D">
            <w:pPr>
              <w:spacing w:before="20" w:after="20" w:line="120" w:lineRule="exact"/>
              <w:ind w:left="57" w:right="57"/>
              <w:rPr>
                <w:color w:val="000000" w:themeColor="text1"/>
              </w:rPr>
            </w:pPr>
            <w:r w:rsidRPr="008A72A9">
              <w:rPr>
                <w:color w:val="000000" w:themeColor="text1"/>
                <w:sz w:val="12"/>
                <w:szCs w:val="12"/>
              </w:rPr>
              <w:t xml:space="preserve">Соединенное Королевство </w:t>
            </w:r>
            <w:r w:rsidRPr="008A72A9">
              <w:rPr>
                <w:color w:val="000000" w:themeColor="text1"/>
                <w:sz w:val="12"/>
                <w:szCs w:val="12"/>
              </w:rPr>
              <w:br/>
              <w:t>(Великобритания)</w:t>
            </w:r>
            <w:r w:rsidRPr="008A72A9">
              <w:rPr>
                <w:color w:val="000000" w:themeColor="text1"/>
                <w:sz w:val="12"/>
                <w:szCs w:val="12"/>
                <w:vertAlign w:val="superscript"/>
              </w:rPr>
              <w:t xml:space="preserve"> </w:t>
            </w:r>
            <w:r w:rsidRPr="008A72A9">
              <w:rPr>
                <w:color w:val="000000" w:themeColor="text1"/>
                <w:sz w:val="12"/>
                <w:szCs w:val="12"/>
                <w:vertAlign w:val="superscript"/>
              </w:rPr>
              <w:br/>
            </w:r>
            <w:r w:rsidRPr="008A72A9">
              <w:rPr>
                <w:i/>
                <w:iCs/>
                <w:color w:val="000000" w:themeColor="text1"/>
                <w:sz w:val="12"/>
                <w:lang w:val="en-US"/>
              </w:rPr>
              <w:t>United</w:t>
            </w:r>
            <w:r w:rsidRPr="008A72A9">
              <w:rPr>
                <w:i/>
                <w:iCs/>
                <w:color w:val="000000" w:themeColor="text1"/>
                <w:sz w:val="12"/>
              </w:rPr>
              <w:t xml:space="preserve"> </w:t>
            </w:r>
            <w:r w:rsidRPr="008A72A9">
              <w:rPr>
                <w:i/>
                <w:iCs/>
                <w:color w:val="000000" w:themeColor="text1"/>
                <w:sz w:val="12"/>
                <w:lang w:val="en-US"/>
              </w:rPr>
              <w:t>Kingdom</w:t>
            </w:r>
          </w:p>
        </w:tc>
        <w:tc>
          <w:tcPr>
            <w:tcW w:w="528" w:type="dxa"/>
            <w:tcBorders>
              <w:top w:val="single" w:sz="6" w:space="0" w:color="000000"/>
              <w:left w:val="single" w:sz="6" w:space="0" w:color="000000"/>
            </w:tcBorders>
            <w:shd w:val="clear" w:color="auto" w:fill="auto"/>
            <w:textDirection w:val="btLr"/>
            <w:vAlign w:val="center"/>
          </w:tcPr>
          <w:p w14:paraId="2E63EBD8" w14:textId="0399BD9E" w:rsidR="00B92251" w:rsidRPr="008A72A9" w:rsidRDefault="00B92251" w:rsidP="00B22A3D">
            <w:pPr>
              <w:pStyle w:val="xl26"/>
              <w:pBdr>
                <w:bottom w:val="none" w:sz="0" w:space="0" w:color="000000"/>
                <w:right w:val="none" w:sz="0" w:space="0" w:color="000000"/>
              </w:pBdr>
              <w:spacing w:before="20" w:after="20" w:line="120" w:lineRule="exact"/>
              <w:ind w:left="57" w:right="57"/>
              <w:jc w:val="left"/>
              <w:textAlignment w:val="auto"/>
              <w:rPr>
                <w:color w:val="000000" w:themeColor="text1"/>
              </w:rPr>
            </w:pPr>
            <w:r w:rsidRPr="008A72A9">
              <w:rPr>
                <w:color w:val="000000" w:themeColor="text1"/>
                <w:sz w:val="12"/>
                <w:szCs w:val="12"/>
              </w:rPr>
              <w:t>США</w:t>
            </w:r>
            <w:r w:rsidRPr="008A72A9">
              <w:rPr>
                <w:color w:val="000000" w:themeColor="text1"/>
                <w:sz w:val="12"/>
                <w:szCs w:val="12"/>
                <w:lang w:val="en-US"/>
              </w:rPr>
              <w:br/>
            </w:r>
            <w:r w:rsidRPr="008A72A9">
              <w:rPr>
                <w:i/>
                <w:color w:val="000000" w:themeColor="text1"/>
                <w:sz w:val="12"/>
                <w:lang w:val="en-US"/>
              </w:rPr>
              <w:t>USA</w:t>
            </w:r>
          </w:p>
        </w:tc>
      </w:tr>
      <w:tr w:rsidR="00900DBF" w:rsidRPr="00D21FE6" w14:paraId="637943A8" w14:textId="77777777">
        <w:trPr>
          <w:cantSplit/>
          <w:jc w:val="center"/>
        </w:trPr>
        <w:tc>
          <w:tcPr>
            <w:tcW w:w="1699" w:type="dxa"/>
            <w:vMerge/>
            <w:tcBorders>
              <w:bottom w:val="single" w:sz="6" w:space="0" w:color="000000"/>
            </w:tcBorders>
            <w:shd w:val="clear" w:color="auto" w:fill="auto"/>
            <w:vAlign w:val="center"/>
          </w:tcPr>
          <w:p w14:paraId="37275F1B" w14:textId="77777777" w:rsidR="00900DBF" w:rsidRPr="008A72A9" w:rsidRDefault="00900DBF" w:rsidP="00FD60D1">
            <w:pPr>
              <w:tabs>
                <w:tab w:val="left" w:pos="1276"/>
              </w:tabs>
              <w:snapToGrid w:val="0"/>
              <w:spacing w:before="80" w:line="140" w:lineRule="exact"/>
              <w:jc w:val="center"/>
              <w:rPr>
                <w:rFonts w:ascii="Times New Roman" w:hAnsi="Times New Roman" w:cs="Times New Roman"/>
                <w:b/>
                <w:bCs/>
                <w:color w:val="000000" w:themeColor="text1"/>
                <w:sz w:val="12"/>
                <w:szCs w:val="12"/>
                <w:lang w:val="en-US"/>
              </w:rPr>
            </w:pPr>
          </w:p>
        </w:tc>
        <w:tc>
          <w:tcPr>
            <w:tcW w:w="482" w:type="dxa"/>
            <w:tcBorders>
              <w:top w:val="single" w:sz="6" w:space="0" w:color="000000"/>
              <w:left w:val="single" w:sz="6" w:space="0" w:color="000000"/>
            </w:tcBorders>
            <w:shd w:val="clear" w:color="auto" w:fill="auto"/>
            <w:vAlign w:val="center"/>
          </w:tcPr>
          <w:p w14:paraId="7C78534A" w14:textId="41076450" w:rsidR="00900DBF" w:rsidRPr="00900DBF" w:rsidRDefault="00900DBF" w:rsidP="00C07422">
            <w:pPr>
              <w:spacing w:before="80" w:line="140" w:lineRule="exact"/>
              <w:jc w:val="center"/>
              <w:rPr>
                <w:sz w:val="12"/>
                <w:szCs w:val="12"/>
              </w:rPr>
            </w:pPr>
            <w:r w:rsidRPr="00900DBF">
              <w:rPr>
                <w:bCs/>
                <w:sz w:val="12"/>
                <w:szCs w:val="12"/>
                <w:lang w:val="en-US"/>
              </w:rPr>
              <w:t>202</w:t>
            </w:r>
            <w:r w:rsidRPr="00900DBF">
              <w:rPr>
                <w:bCs/>
                <w:sz w:val="12"/>
                <w:szCs w:val="12"/>
              </w:rPr>
              <w:t>4</w:t>
            </w:r>
          </w:p>
        </w:tc>
        <w:tc>
          <w:tcPr>
            <w:tcW w:w="450" w:type="dxa"/>
            <w:tcBorders>
              <w:top w:val="single" w:sz="6" w:space="0" w:color="000000"/>
              <w:left w:val="single" w:sz="6" w:space="0" w:color="000000"/>
            </w:tcBorders>
            <w:shd w:val="clear" w:color="auto" w:fill="auto"/>
            <w:vAlign w:val="center"/>
          </w:tcPr>
          <w:p w14:paraId="2F203ED6" w14:textId="43330ABC" w:rsidR="00900DBF" w:rsidRPr="00900DBF" w:rsidRDefault="00900DBF" w:rsidP="00FD60D1">
            <w:pPr>
              <w:tabs>
                <w:tab w:val="left" w:pos="434"/>
              </w:tabs>
              <w:spacing w:before="80" w:line="140" w:lineRule="exact"/>
              <w:jc w:val="center"/>
              <w:rPr>
                <w:sz w:val="12"/>
                <w:szCs w:val="12"/>
              </w:rPr>
            </w:pPr>
            <w:r w:rsidRPr="00900DBF">
              <w:rPr>
                <w:rFonts w:cs="Times New Roman"/>
                <w:sz w:val="12"/>
                <w:szCs w:val="12"/>
                <w:lang w:val="en-US"/>
              </w:rPr>
              <w:t>20</w:t>
            </w:r>
            <w:r w:rsidRPr="00900DBF">
              <w:rPr>
                <w:rFonts w:cs="Times New Roman"/>
                <w:sz w:val="12"/>
                <w:szCs w:val="12"/>
              </w:rPr>
              <w:t>24</w:t>
            </w:r>
            <w:r w:rsidRPr="00900DBF">
              <w:rPr>
                <w:rFonts w:cs="Times New Roman"/>
                <w:sz w:val="12"/>
                <w:szCs w:val="12"/>
                <w:vertAlign w:val="superscript"/>
              </w:rPr>
              <w:t>2</w:t>
            </w:r>
            <w:r w:rsidRPr="00900DBF">
              <w:rPr>
                <w:rFonts w:cs="Times New Roman"/>
                <w:sz w:val="12"/>
                <w:szCs w:val="12"/>
                <w:vertAlign w:val="superscript"/>
                <w:lang w:val="en-US"/>
              </w:rPr>
              <w:t>)</w:t>
            </w:r>
          </w:p>
        </w:tc>
        <w:tc>
          <w:tcPr>
            <w:tcW w:w="451" w:type="dxa"/>
            <w:tcBorders>
              <w:top w:val="single" w:sz="6" w:space="0" w:color="000000"/>
              <w:left w:val="single" w:sz="6" w:space="0" w:color="000000"/>
            </w:tcBorders>
            <w:shd w:val="clear" w:color="auto" w:fill="auto"/>
            <w:vAlign w:val="center"/>
          </w:tcPr>
          <w:p w14:paraId="03176273" w14:textId="790424DB" w:rsidR="00900DBF" w:rsidRPr="00900DBF" w:rsidRDefault="00900DBF" w:rsidP="00FD60D1">
            <w:pPr>
              <w:tabs>
                <w:tab w:val="left" w:pos="434"/>
              </w:tabs>
              <w:spacing w:before="80" w:line="140" w:lineRule="exact"/>
              <w:jc w:val="center"/>
              <w:rPr>
                <w:sz w:val="12"/>
                <w:szCs w:val="12"/>
              </w:rPr>
            </w:pPr>
            <w:r w:rsidRPr="00900DBF">
              <w:rPr>
                <w:rFonts w:cs="Times New Roman"/>
                <w:sz w:val="12"/>
                <w:szCs w:val="12"/>
                <w:lang w:val="en-US"/>
              </w:rPr>
              <w:t>202</w:t>
            </w:r>
            <w:r w:rsidRPr="00900DBF">
              <w:rPr>
                <w:rFonts w:cs="Times New Roman"/>
                <w:sz w:val="12"/>
                <w:szCs w:val="12"/>
              </w:rPr>
              <w:t>4</w:t>
            </w:r>
            <w:r w:rsidRPr="00900DBF">
              <w:rPr>
                <w:rFonts w:cs="Times New Roman"/>
                <w:sz w:val="12"/>
                <w:szCs w:val="12"/>
                <w:vertAlign w:val="superscript"/>
              </w:rPr>
              <w:t>2</w:t>
            </w:r>
            <w:r w:rsidRPr="00900DBF">
              <w:rPr>
                <w:rFonts w:cs="Times New Roman"/>
                <w:sz w:val="12"/>
                <w:szCs w:val="12"/>
                <w:vertAlign w:val="superscript"/>
                <w:lang w:val="en-US"/>
              </w:rPr>
              <w:t>)</w:t>
            </w:r>
          </w:p>
        </w:tc>
        <w:tc>
          <w:tcPr>
            <w:tcW w:w="451" w:type="dxa"/>
            <w:tcBorders>
              <w:top w:val="single" w:sz="6" w:space="0" w:color="000000"/>
              <w:left w:val="single" w:sz="6" w:space="0" w:color="000000"/>
            </w:tcBorders>
            <w:shd w:val="clear" w:color="auto" w:fill="auto"/>
            <w:vAlign w:val="center"/>
          </w:tcPr>
          <w:p w14:paraId="33288CED" w14:textId="35532AE7" w:rsidR="00900DBF" w:rsidRPr="00900DBF" w:rsidRDefault="00900DBF" w:rsidP="00FD60D1">
            <w:pPr>
              <w:tabs>
                <w:tab w:val="left" w:pos="434"/>
              </w:tabs>
              <w:spacing w:before="80" w:line="140" w:lineRule="exact"/>
              <w:jc w:val="center"/>
              <w:rPr>
                <w:sz w:val="12"/>
                <w:szCs w:val="12"/>
              </w:rPr>
            </w:pPr>
            <w:r w:rsidRPr="00900DBF">
              <w:rPr>
                <w:rFonts w:cs="Times New Roman"/>
                <w:sz w:val="12"/>
                <w:szCs w:val="12"/>
                <w:lang w:val="en-US"/>
              </w:rPr>
              <w:t>20</w:t>
            </w:r>
            <w:r w:rsidRPr="00900DBF">
              <w:rPr>
                <w:rFonts w:cs="Times New Roman"/>
                <w:sz w:val="12"/>
                <w:szCs w:val="12"/>
              </w:rPr>
              <w:t>24</w:t>
            </w:r>
            <w:r w:rsidRPr="00900DBF">
              <w:rPr>
                <w:rFonts w:cs="Times New Roman"/>
                <w:sz w:val="12"/>
                <w:szCs w:val="12"/>
                <w:vertAlign w:val="superscript"/>
              </w:rPr>
              <w:t>2</w:t>
            </w:r>
            <w:r w:rsidRPr="00900DBF">
              <w:rPr>
                <w:rFonts w:cs="Times New Roman"/>
                <w:sz w:val="12"/>
                <w:szCs w:val="12"/>
                <w:vertAlign w:val="superscript"/>
                <w:lang w:val="en-US"/>
              </w:rPr>
              <w:t>)</w:t>
            </w:r>
          </w:p>
        </w:tc>
        <w:tc>
          <w:tcPr>
            <w:tcW w:w="451" w:type="dxa"/>
            <w:tcBorders>
              <w:top w:val="single" w:sz="6" w:space="0" w:color="000000"/>
              <w:left w:val="single" w:sz="6" w:space="0" w:color="000000"/>
            </w:tcBorders>
            <w:shd w:val="clear" w:color="auto" w:fill="auto"/>
            <w:vAlign w:val="center"/>
          </w:tcPr>
          <w:p w14:paraId="35B32DF4" w14:textId="200FC848" w:rsidR="00900DBF" w:rsidRPr="00900DBF" w:rsidRDefault="00900DBF" w:rsidP="00FD60D1">
            <w:pPr>
              <w:tabs>
                <w:tab w:val="left" w:pos="434"/>
              </w:tabs>
              <w:spacing w:before="80" w:line="140" w:lineRule="exact"/>
              <w:jc w:val="center"/>
              <w:rPr>
                <w:sz w:val="12"/>
                <w:szCs w:val="12"/>
              </w:rPr>
            </w:pPr>
            <w:r w:rsidRPr="00900DBF">
              <w:rPr>
                <w:rFonts w:cs="Times New Roman"/>
                <w:sz w:val="12"/>
                <w:szCs w:val="12"/>
                <w:lang w:val="en-US"/>
              </w:rPr>
              <w:t>20</w:t>
            </w:r>
            <w:r w:rsidRPr="00900DBF">
              <w:rPr>
                <w:rFonts w:cs="Times New Roman"/>
                <w:sz w:val="12"/>
                <w:szCs w:val="12"/>
              </w:rPr>
              <w:t>24</w:t>
            </w:r>
            <w:r w:rsidRPr="00900DBF">
              <w:rPr>
                <w:rFonts w:cs="Times New Roman"/>
                <w:sz w:val="12"/>
                <w:szCs w:val="12"/>
                <w:vertAlign w:val="superscript"/>
              </w:rPr>
              <w:t>2</w:t>
            </w:r>
            <w:r w:rsidRPr="00900DBF">
              <w:rPr>
                <w:rFonts w:cs="Times New Roman"/>
                <w:sz w:val="12"/>
                <w:szCs w:val="12"/>
                <w:vertAlign w:val="superscript"/>
                <w:lang w:val="en-US"/>
              </w:rPr>
              <w:t>)</w:t>
            </w:r>
          </w:p>
        </w:tc>
        <w:tc>
          <w:tcPr>
            <w:tcW w:w="450" w:type="dxa"/>
            <w:tcBorders>
              <w:top w:val="single" w:sz="6" w:space="0" w:color="000000"/>
              <w:left w:val="single" w:sz="6" w:space="0" w:color="000000"/>
            </w:tcBorders>
            <w:shd w:val="clear" w:color="auto" w:fill="auto"/>
            <w:vAlign w:val="center"/>
          </w:tcPr>
          <w:p w14:paraId="35F6A98E" w14:textId="7D7AC4A9" w:rsidR="00900DBF" w:rsidRPr="00900DBF" w:rsidRDefault="00900DBF" w:rsidP="00FD60D1">
            <w:pPr>
              <w:tabs>
                <w:tab w:val="left" w:pos="434"/>
              </w:tabs>
              <w:spacing w:before="80" w:line="140" w:lineRule="exact"/>
              <w:jc w:val="center"/>
              <w:rPr>
                <w:sz w:val="12"/>
                <w:szCs w:val="12"/>
              </w:rPr>
            </w:pPr>
            <w:r w:rsidRPr="00900DBF">
              <w:rPr>
                <w:sz w:val="12"/>
                <w:szCs w:val="12"/>
                <w:lang w:val="en-US"/>
              </w:rPr>
              <w:t>20</w:t>
            </w:r>
            <w:r w:rsidRPr="00900DBF">
              <w:rPr>
                <w:sz w:val="12"/>
                <w:szCs w:val="12"/>
              </w:rPr>
              <w:t>24</w:t>
            </w:r>
            <w:r w:rsidRPr="00900DBF">
              <w:rPr>
                <w:rFonts w:cs="Times New Roman"/>
                <w:sz w:val="12"/>
                <w:szCs w:val="12"/>
                <w:vertAlign w:val="superscript"/>
              </w:rPr>
              <w:t>2</w:t>
            </w:r>
            <w:r w:rsidRPr="00900DBF">
              <w:rPr>
                <w:rFonts w:cs="Times New Roman"/>
                <w:sz w:val="12"/>
                <w:szCs w:val="12"/>
                <w:vertAlign w:val="superscript"/>
                <w:lang w:val="en-US"/>
              </w:rPr>
              <w:t>)</w:t>
            </w:r>
          </w:p>
        </w:tc>
        <w:tc>
          <w:tcPr>
            <w:tcW w:w="451" w:type="dxa"/>
            <w:tcBorders>
              <w:top w:val="single" w:sz="6" w:space="0" w:color="000000"/>
              <w:left w:val="single" w:sz="6" w:space="0" w:color="000000"/>
            </w:tcBorders>
            <w:shd w:val="clear" w:color="auto" w:fill="auto"/>
            <w:vAlign w:val="center"/>
          </w:tcPr>
          <w:p w14:paraId="52D3841A" w14:textId="0E9ED18E" w:rsidR="00900DBF" w:rsidRPr="00900DBF" w:rsidRDefault="00900DBF" w:rsidP="00FD60D1">
            <w:pPr>
              <w:tabs>
                <w:tab w:val="left" w:pos="434"/>
              </w:tabs>
              <w:spacing w:before="80" w:line="140" w:lineRule="exact"/>
              <w:jc w:val="center"/>
              <w:rPr>
                <w:sz w:val="12"/>
                <w:szCs w:val="12"/>
              </w:rPr>
            </w:pPr>
            <w:r w:rsidRPr="00900DBF">
              <w:rPr>
                <w:sz w:val="12"/>
                <w:szCs w:val="12"/>
                <w:lang w:val="en-US"/>
              </w:rPr>
              <w:t>20</w:t>
            </w:r>
            <w:r w:rsidRPr="00900DBF">
              <w:rPr>
                <w:sz w:val="12"/>
                <w:szCs w:val="12"/>
              </w:rPr>
              <w:t>24</w:t>
            </w:r>
            <w:r w:rsidRPr="00900DBF">
              <w:rPr>
                <w:rFonts w:cs="Times New Roman"/>
                <w:sz w:val="12"/>
                <w:szCs w:val="12"/>
                <w:vertAlign w:val="superscript"/>
              </w:rPr>
              <w:t>2</w:t>
            </w:r>
            <w:r w:rsidRPr="00900DBF">
              <w:rPr>
                <w:rFonts w:cs="Times New Roman"/>
                <w:sz w:val="12"/>
                <w:szCs w:val="12"/>
                <w:vertAlign w:val="superscript"/>
                <w:lang w:val="en-US"/>
              </w:rPr>
              <w:t>)</w:t>
            </w:r>
          </w:p>
        </w:tc>
        <w:tc>
          <w:tcPr>
            <w:tcW w:w="451" w:type="dxa"/>
            <w:tcBorders>
              <w:top w:val="single" w:sz="6" w:space="0" w:color="000000"/>
              <w:left w:val="single" w:sz="6" w:space="0" w:color="000000"/>
            </w:tcBorders>
            <w:shd w:val="clear" w:color="auto" w:fill="auto"/>
            <w:vAlign w:val="center"/>
          </w:tcPr>
          <w:p w14:paraId="177FB948" w14:textId="2E5D4051" w:rsidR="00900DBF" w:rsidRPr="00900DBF" w:rsidRDefault="00900DBF" w:rsidP="00FD60D1">
            <w:pPr>
              <w:tabs>
                <w:tab w:val="left" w:pos="434"/>
              </w:tabs>
              <w:spacing w:before="80" w:line="140" w:lineRule="exact"/>
              <w:jc w:val="center"/>
              <w:rPr>
                <w:sz w:val="12"/>
                <w:szCs w:val="12"/>
              </w:rPr>
            </w:pPr>
            <w:r w:rsidRPr="00900DBF">
              <w:rPr>
                <w:rFonts w:cs="Times New Roman"/>
                <w:sz w:val="12"/>
                <w:szCs w:val="12"/>
                <w:lang w:val="en-US"/>
              </w:rPr>
              <w:t>20</w:t>
            </w:r>
            <w:r w:rsidRPr="00900DBF">
              <w:rPr>
                <w:rFonts w:cs="Times New Roman"/>
                <w:sz w:val="12"/>
                <w:szCs w:val="12"/>
              </w:rPr>
              <w:t>24</w:t>
            </w:r>
            <w:r w:rsidRPr="00900DBF">
              <w:rPr>
                <w:rFonts w:cs="Times New Roman"/>
                <w:sz w:val="12"/>
                <w:szCs w:val="12"/>
                <w:vertAlign w:val="superscript"/>
              </w:rPr>
              <w:t>2</w:t>
            </w:r>
            <w:r w:rsidRPr="00900DBF">
              <w:rPr>
                <w:rFonts w:cs="Times New Roman"/>
                <w:sz w:val="12"/>
                <w:szCs w:val="12"/>
                <w:vertAlign w:val="superscript"/>
                <w:lang w:val="en-US"/>
              </w:rPr>
              <w:t>)</w:t>
            </w:r>
          </w:p>
        </w:tc>
        <w:tc>
          <w:tcPr>
            <w:tcW w:w="451" w:type="dxa"/>
            <w:tcBorders>
              <w:top w:val="single" w:sz="6" w:space="0" w:color="000000"/>
              <w:left w:val="single" w:sz="6" w:space="0" w:color="000000"/>
              <w:right w:val="single" w:sz="6" w:space="0" w:color="000000"/>
            </w:tcBorders>
            <w:vAlign w:val="center"/>
          </w:tcPr>
          <w:p w14:paraId="19F3BED9" w14:textId="28C5A4A7" w:rsidR="00900DBF" w:rsidRPr="00900DBF" w:rsidRDefault="00900DBF" w:rsidP="00FD60D1">
            <w:pPr>
              <w:tabs>
                <w:tab w:val="left" w:pos="434"/>
              </w:tabs>
              <w:spacing w:before="80" w:line="140" w:lineRule="exact"/>
              <w:jc w:val="center"/>
              <w:rPr>
                <w:sz w:val="12"/>
                <w:szCs w:val="12"/>
              </w:rPr>
            </w:pPr>
            <w:r w:rsidRPr="00900DBF">
              <w:rPr>
                <w:sz w:val="12"/>
                <w:szCs w:val="12"/>
              </w:rPr>
              <w:t>2024</w:t>
            </w:r>
            <w:r w:rsidRPr="00900DBF">
              <w:rPr>
                <w:sz w:val="12"/>
                <w:szCs w:val="12"/>
                <w:vertAlign w:val="superscript"/>
              </w:rPr>
              <w:t>2)</w:t>
            </w:r>
          </w:p>
        </w:tc>
        <w:tc>
          <w:tcPr>
            <w:tcW w:w="450" w:type="dxa"/>
            <w:tcBorders>
              <w:top w:val="single" w:sz="6" w:space="0" w:color="000000"/>
              <w:left w:val="single" w:sz="6" w:space="0" w:color="000000"/>
            </w:tcBorders>
            <w:shd w:val="clear" w:color="auto" w:fill="auto"/>
            <w:vAlign w:val="center"/>
          </w:tcPr>
          <w:p w14:paraId="36ED4D72" w14:textId="5CF4D878" w:rsidR="00900DBF" w:rsidRPr="00900DBF" w:rsidRDefault="00900DBF" w:rsidP="00FD60D1">
            <w:pPr>
              <w:tabs>
                <w:tab w:val="left" w:pos="434"/>
              </w:tabs>
              <w:spacing w:before="80" w:line="140" w:lineRule="exact"/>
              <w:jc w:val="center"/>
              <w:rPr>
                <w:sz w:val="12"/>
                <w:szCs w:val="12"/>
              </w:rPr>
            </w:pPr>
            <w:r w:rsidRPr="00900DBF">
              <w:rPr>
                <w:sz w:val="12"/>
                <w:szCs w:val="12"/>
                <w:lang w:val="en-US"/>
              </w:rPr>
              <w:t>20</w:t>
            </w:r>
            <w:r w:rsidRPr="00900DBF">
              <w:rPr>
                <w:sz w:val="12"/>
                <w:szCs w:val="12"/>
              </w:rPr>
              <w:t>21</w:t>
            </w:r>
            <w:r w:rsidRPr="00900DBF">
              <w:rPr>
                <w:rFonts w:cs="Times New Roman"/>
                <w:sz w:val="12"/>
                <w:szCs w:val="12"/>
                <w:vertAlign w:val="superscript"/>
              </w:rPr>
              <w:t>2</w:t>
            </w:r>
            <w:r w:rsidRPr="00900DBF">
              <w:rPr>
                <w:rFonts w:cs="Times New Roman"/>
                <w:sz w:val="12"/>
                <w:szCs w:val="12"/>
                <w:vertAlign w:val="superscript"/>
                <w:lang w:val="en-US"/>
              </w:rPr>
              <w:t>)</w:t>
            </w:r>
          </w:p>
        </w:tc>
        <w:tc>
          <w:tcPr>
            <w:tcW w:w="451" w:type="dxa"/>
            <w:tcBorders>
              <w:top w:val="single" w:sz="6" w:space="0" w:color="000000"/>
              <w:left w:val="single" w:sz="6" w:space="0" w:color="000000"/>
            </w:tcBorders>
            <w:shd w:val="clear" w:color="auto" w:fill="auto"/>
            <w:vAlign w:val="center"/>
          </w:tcPr>
          <w:p w14:paraId="48C0D43F" w14:textId="75953417" w:rsidR="00900DBF" w:rsidRPr="00900DBF" w:rsidRDefault="00900DBF" w:rsidP="00FD60D1">
            <w:pPr>
              <w:tabs>
                <w:tab w:val="left" w:pos="434"/>
              </w:tabs>
              <w:spacing w:before="80" w:line="140" w:lineRule="exact"/>
              <w:jc w:val="center"/>
              <w:rPr>
                <w:sz w:val="12"/>
                <w:szCs w:val="12"/>
                <w:lang w:val="en-US"/>
              </w:rPr>
            </w:pPr>
            <w:r w:rsidRPr="00900DBF">
              <w:rPr>
                <w:sz w:val="12"/>
                <w:szCs w:val="12"/>
              </w:rPr>
              <w:t>202</w:t>
            </w:r>
            <w:r w:rsidRPr="00900DBF">
              <w:rPr>
                <w:sz w:val="12"/>
                <w:szCs w:val="12"/>
                <w:lang w:val="en-US"/>
              </w:rPr>
              <w:t>4</w:t>
            </w:r>
          </w:p>
        </w:tc>
        <w:tc>
          <w:tcPr>
            <w:tcW w:w="451" w:type="dxa"/>
            <w:tcBorders>
              <w:top w:val="single" w:sz="6" w:space="0" w:color="000000"/>
              <w:left w:val="single" w:sz="6" w:space="0" w:color="000000"/>
            </w:tcBorders>
            <w:shd w:val="clear" w:color="auto" w:fill="auto"/>
            <w:vAlign w:val="center"/>
          </w:tcPr>
          <w:p w14:paraId="289B59D1" w14:textId="24F95010" w:rsidR="00900DBF" w:rsidRPr="00900DBF" w:rsidRDefault="00900DBF" w:rsidP="00FD60D1">
            <w:pPr>
              <w:spacing w:before="80" w:line="140" w:lineRule="exact"/>
              <w:jc w:val="center"/>
              <w:rPr>
                <w:sz w:val="12"/>
                <w:szCs w:val="12"/>
                <w:lang w:val="en-US"/>
              </w:rPr>
            </w:pPr>
            <w:r w:rsidRPr="00900DBF">
              <w:rPr>
                <w:sz w:val="12"/>
                <w:szCs w:val="12"/>
              </w:rPr>
              <w:t>202</w:t>
            </w:r>
            <w:r w:rsidRPr="00900DBF">
              <w:rPr>
                <w:sz w:val="12"/>
                <w:szCs w:val="12"/>
                <w:lang w:val="en-US"/>
              </w:rPr>
              <w:t>4</w:t>
            </w:r>
          </w:p>
        </w:tc>
        <w:tc>
          <w:tcPr>
            <w:tcW w:w="451" w:type="dxa"/>
            <w:tcBorders>
              <w:top w:val="single" w:sz="6" w:space="0" w:color="000000"/>
              <w:left w:val="single" w:sz="6" w:space="0" w:color="000000"/>
            </w:tcBorders>
            <w:shd w:val="clear" w:color="auto" w:fill="auto"/>
            <w:vAlign w:val="center"/>
          </w:tcPr>
          <w:p w14:paraId="6AD1741A" w14:textId="778C715C" w:rsidR="00900DBF" w:rsidRPr="00900DBF" w:rsidRDefault="00900DBF" w:rsidP="00FD60D1">
            <w:pPr>
              <w:spacing w:before="80" w:line="140" w:lineRule="exact"/>
              <w:jc w:val="center"/>
              <w:rPr>
                <w:sz w:val="12"/>
                <w:szCs w:val="12"/>
                <w:lang w:val="en-US"/>
              </w:rPr>
            </w:pPr>
            <w:r w:rsidRPr="00900DBF">
              <w:rPr>
                <w:sz w:val="12"/>
                <w:szCs w:val="12"/>
              </w:rPr>
              <w:t>202</w:t>
            </w:r>
            <w:r w:rsidRPr="00900DBF">
              <w:rPr>
                <w:sz w:val="12"/>
                <w:szCs w:val="12"/>
                <w:lang w:val="en-US"/>
              </w:rPr>
              <w:t>4</w:t>
            </w:r>
          </w:p>
        </w:tc>
        <w:tc>
          <w:tcPr>
            <w:tcW w:w="450" w:type="dxa"/>
            <w:tcBorders>
              <w:top w:val="single" w:sz="6" w:space="0" w:color="000000"/>
              <w:left w:val="single" w:sz="6" w:space="0" w:color="000000"/>
            </w:tcBorders>
            <w:shd w:val="clear" w:color="auto" w:fill="auto"/>
            <w:vAlign w:val="center"/>
          </w:tcPr>
          <w:p w14:paraId="005FE6BC" w14:textId="46EF2653" w:rsidR="00900DBF" w:rsidRPr="00900DBF" w:rsidRDefault="00900DBF" w:rsidP="00FD60D1">
            <w:pPr>
              <w:spacing w:before="80" w:line="140" w:lineRule="exact"/>
              <w:jc w:val="center"/>
              <w:rPr>
                <w:sz w:val="12"/>
                <w:szCs w:val="12"/>
                <w:lang w:val="en-US"/>
              </w:rPr>
            </w:pPr>
            <w:r w:rsidRPr="00900DBF">
              <w:rPr>
                <w:sz w:val="12"/>
                <w:szCs w:val="12"/>
              </w:rPr>
              <w:t>202</w:t>
            </w:r>
            <w:r w:rsidRPr="00900DBF">
              <w:rPr>
                <w:sz w:val="12"/>
                <w:szCs w:val="12"/>
                <w:lang w:val="en-US"/>
              </w:rPr>
              <w:t>4</w:t>
            </w:r>
          </w:p>
        </w:tc>
        <w:tc>
          <w:tcPr>
            <w:tcW w:w="451" w:type="dxa"/>
            <w:tcBorders>
              <w:top w:val="single" w:sz="6" w:space="0" w:color="000000"/>
              <w:left w:val="single" w:sz="6" w:space="0" w:color="000000"/>
            </w:tcBorders>
            <w:shd w:val="clear" w:color="auto" w:fill="auto"/>
            <w:vAlign w:val="center"/>
          </w:tcPr>
          <w:p w14:paraId="7A237350" w14:textId="4DE8EA02" w:rsidR="00900DBF" w:rsidRPr="00900DBF" w:rsidRDefault="00900DBF" w:rsidP="00FD60D1">
            <w:pPr>
              <w:spacing w:before="80" w:line="140" w:lineRule="exact"/>
              <w:jc w:val="center"/>
              <w:rPr>
                <w:sz w:val="12"/>
                <w:szCs w:val="12"/>
                <w:lang w:val="en-US"/>
              </w:rPr>
            </w:pPr>
            <w:r w:rsidRPr="00900DBF">
              <w:rPr>
                <w:sz w:val="12"/>
                <w:szCs w:val="12"/>
              </w:rPr>
              <w:t>202</w:t>
            </w:r>
            <w:r w:rsidRPr="00900DBF">
              <w:rPr>
                <w:sz w:val="12"/>
                <w:szCs w:val="12"/>
                <w:lang w:val="en-US"/>
              </w:rPr>
              <w:t>4</w:t>
            </w:r>
          </w:p>
        </w:tc>
        <w:tc>
          <w:tcPr>
            <w:tcW w:w="451" w:type="dxa"/>
            <w:tcBorders>
              <w:top w:val="single" w:sz="6" w:space="0" w:color="000000"/>
              <w:left w:val="single" w:sz="6" w:space="0" w:color="000000"/>
            </w:tcBorders>
            <w:shd w:val="clear" w:color="auto" w:fill="auto"/>
            <w:vAlign w:val="center"/>
          </w:tcPr>
          <w:p w14:paraId="3D0BCD09" w14:textId="18407F16" w:rsidR="00900DBF" w:rsidRPr="00900DBF" w:rsidRDefault="00900DBF" w:rsidP="00FD60D1">
            <w:pPr>
              <w:spacing w:before="80" w:line="140" w:lineRule="exact"/>
              <w:jc w:val="center"/>
              <w:rPr>
                <w:sz w:val="12"/>
                <w:szCs w:val="12"/>
                <w:lang w:val="en-US"/>
              </w:rPr>
            </w:pPr>
            <w:r w:rsidRPr="00900DBF">
              <w:rPr>
                <w:sz w:val="12"/>
                <w:szCs w:val="12"/>
              </w:rPr>
              <w:t>202</w:t>
            </w:r>
            <w:r w:rsidRPr="00900DBF">
              <w:rPr>
                <w:sz w:val="12"/>
                <w:szCs w:val="12"/>
                <w:lang w:val="en-US"/>
              </w:rPr>
              <w:t>4</w:t>
            </w:r>
          </w:p>
        </w:tc>
        <w:tc>
          <w:tcPr>
            <w:tcW w:w="451" w:type="dxa"/>
            <w:tcBorders>
              <w:top w:val="single" w:sz="6" w:space="0" w:color="000000"/>
              <w:left w:val="single" w:sz="6" w:space="0" w:color="000000"/>
            </w:tcBorders>
            <w:shd w:val="clear" w:color="auto" w:fill="auto"/>
            <w:vAlign w:val="center"/>
          </w:tcPr>
          <w:p w14:paraId="08C595A2" w14:textId="38A52D79" w:rsidR="00900DBF" w:rsidRPr="00900DBF" w:rsidRDefault="00900DBF" w:rsidP="00FD60D1">
            <w:pPr>
              <w:spacing w:before="80" w:line="140" w:lineRule="exact"/>
              <w:jc w:val="center"/>
              <w:rPr>
                <w:sz w:val="12"/>
                <w:szCs w:val="12"/>
                <w:lang w:val="en-US"/>
              </w:rPr>
            </w:pPr>
            <w:r w:rsidRPr="00900DBF">
              <w:rPr>
                <w:sz w:val="12"/>
                <w:szCs w:val="12"/>
              </w:rPr>
              <w:t>202</w:t>
            </w:r>
            <w:r w:rsidRPr="00900DBF">
              <w:rPr>
                <w:sz w:val="12"/>
                <w:szCs w:val="12"/>
                <w:lang w:val="en-US"/>
              </w:rPr>
              <w:t>4</w:t>
            </w:r>
          </w:p>
        </w:tc>
        <w:tc>
          <w:tcPr>
            <w:tcW w:w="528" w:type="dxa"/>
            <w:tcBorders>
              <w:top w:val="single" w:sz="6" w:space="0" w:color="000000"/>
              <w:left w:val="single" w:sz="6" w:space="0" w:color="000000"/>
            </w:tcBorders>
            <w:shd w:val="clear" w:color="auto" w:fill="auto"/>
            <w:vAlign w:val="center"/>
          </w:tcPr>
          <w:p w14:paraId="1F0A26A5" w14:textId="0E6C9E37" w:rsidR="00900DBF" w:rsidRPr="00900DBF" w:rsidRDefault="00900DBF" w:rsidP="00FD60D1">
            <w:pPr>
              <w:spacing w:before="80" w:line="140" w:lineRule="exact"/>
              <w:jc w:val="center"/>
              <w:rPr>
                <w:sz w:val="12"/>
                <w:szCs w:val="12"/>
                <w:lang w:val="en-US"/>
              </w:rPr>
            </w:pPr>
            <w:r w:rsidRPr="00900DBF">
              <w:rPr>
                <w:sz w:val="12"/>
                <w:szCs w:val="12"/>
              </w:rPr>
              <w:t>202</w:t>
            </w:r>
            <w:r w:rsidRPr="00900DBF">
              <w:rPr>
                <w:sz w:val="12"/>
                <w:szCs w:val="12"/>
                <w:lang w:val="en-US"/>
              </w:rPr>
              <w:t>4</w:t>
            </w:r>
          </w:p>
        </w:tc>
      </w:tr>
      <w:tr w:rsidR="00972823" w:rsidRPr="00D21FE6" w14:paraId="3F53B3BD" w14:textId="77777777">
        <w:trPr>
          <w:cantSplit/>
          <w:jc w:val="center"/>
        </w:trPr>
        <w:tc>
          <w:tcPr>
            <w:tcW w:w="1699" w:type="dxa"/>
            <w:tcBorders>
              <w:top w:val="single" w:sz="6" w:space="0" w:color="000000"/>
            </w:tcBorders>
            <w:shd w:val="clear" w:color="auto" w:fill="auto"/>
            <w:vAlign w:val="bottom"/>
          </w:tcPr>
          <w:p w14:paraId="3E257B51" w14:textId="77777777" w:rsidR="00972823" w:rsidRPr="008A72A9" w:rsidRDefault="00972823" w:rsidP="002E1E66">
            <w:pPr>
              <w:tabs>
                <w:tab w:val="left" w:pos="1276"/>
              </w:tabs>
              <w:spacing w:before="70" w:line="140" w:lineRule="exact"/>
              <w:rPr>
                <w:color w:val="000000" w:themeColor="text1"/>
              </w:rPr>
            </w:pPr>
            <w:r w:rsidRPr="008A72A9">
              <w:rPr>
                <w:b/>
                <w:bCs/>
                <w:color w:val="000000" w:themeColor="text1"/>
                <w:lang w:val="en-US"/>
              </w:rPr>
              <w:t>Всего</w:t>
            </w:r>
            <w:r w:rsidRPr="008A72A9">
              <w:rPr>
                <w:b/>
                <w:bCs/>
                <w:color w:val="000000" w:themeColor="text1"/>
              </w:rPr>
              <w:t xml:space="preserve"> / </w:t>
            </w:r>
            <w:r w:rsidRPr="008A72A9">
              <w:rPr>
                <w:b/>
                <w:i/>
                <w:color w:val="000000" w:themeColor="text1"/>
              </w:rPr>
              <w:t>Total</w:t>
            </w:r>
          </w:p>
        </w:tc>
        <w:tc>
          <w:tcPr>
            <w:tcW w:w="482" w:type="dxa"/>
            <w:tcBorders>
              <w:top w:val="single" w:sz="6" w:space="0" w:color="000000"/>
              <w:left w:val="single" w:sz="6" w:space="0" w:color="000000"/>
            </w:tcBorders>
            <w:shd w:val="clear" w:color="auto" w:fill="auto"/>
            <w:vAlign w:val="bottom"/>
          </w:tcPr>
          <w:p w14:paraId="3EF8B2DC" w14:textId="2E83ABA5" w:rsidR="00972823" w:rsidRPr="00972823" w:rsidRDefault="00972823" w:rsidP="0006308A">
            <w:pPr>
              <w:spacing w:before="80" w:line="140" w:lineRule="exact"/>
              <w:ind w:right="85"/>
              <w:jc w:val="right"/>
            </w:pPr>
            <w:r w:rsidRPr="00972823">
              <w:rPr>
                <w:b/>
                <w:bCs/>
              </w:rPr>
              <w:t>100</w:t>
            </w:r>
          </w:p>
        </w:tc>
        <w:tc>
          <w:tcPr>
            <w:tcW w:w="450" w:type="dxa"/>
            <w:tcBorders>
              <w:top w:val="single" w:sz="6" w:space="0" w:color="000000"/>
              <w:left w:val="single" w:sz="6" w:space="0" w:color="000000"/>
            </w:tcBorders>
            <w:shd w:val="clear" w:color="auto" w:fill="auto"/>
            <w:vAlign w:val="bottom"/>
          </w:tcPr>
          <w:p w14:paraId="65F272FE" w14:textId="77FE58F4" w:rsidR="00972823" w:rsidRPr="00900DBF" w:rsidRDefault="00972823" w:rsidP="0006308A">
            <w:pPr>
              <w:tabs>
                <w:tab w:val="left" w:pos="434"/>
              </w:tabs>
              <w:spacing w:before="80" w:line="140" w:lineRule="exact"/>
              <w:ind w:right="85"/>
              <w:jc w:val="right"/>
            </w:pPr>
            <w:r w:rsidRPr="00900DBF">
              <w:rPr>
                <w:b/>
                <w:bCs/>
              </w:rPr>
              <w:t>100</w:t>
            </w:r>
          </w:p>
        </w:tc>
        <w:tc>
          <w:tcPr>
            <w:tcW w:w="451" w:type="dxa"/>
            <w:tcBorders>
              <w:top w:val="single" w:sz="6" w:space="0" w:color="000000"/>
              <w:left w:val="single" w:sz="6" w:space="0" w:color="000000"/>
            </w:tcBorders>
            <w:shd w:val="clear" w:color="auto" w:fill="auto"/>
            <w:vAlign w:val="bottom"/>
          </w:tcPr>
          <w:p w14:paraId="213268A5" w14:textId="73A77296" w:rsidR="00972823" w:rsidRPr="00900DBF" w:rsidRDefault="00972823" w:rsidP="0006308A">
            <w:pPr>
              <w:tabs>
                <w:tab w:val="left" w:pos="434"/>
              </w:tabs>
              <w:spacing w:before="80" w:line="140" w:lineRule="exact"/>
              <w:ind w:right="85"/>
              <w:jc w:val="right"/>
            </w:pPr>
            <w:r w:rsidRPr="00900DBF">
              <w:rPr>
                <w:b/>
                <w:bCs/>
                <w:lang w:val="en-US"/>
              </w:rPr>
              <w:t>…</w:t>
            </w:r>
          </w:p>
        </w:tc>
        <w:tc>
          <w:tcPr>
            <w:tcW w:w="451" w:type="dxa"/>
            <w:tcBorders>
              <w:top w:val="single" w:sz="6" w:space="0" w:color="000000"/>
              <w:left w:val="single" w:sz="6" w:space="0" w:color="000000"/>
            </w:tcBorders>
            <w:shd w:val="clear" w:color="auto" w:fill="auto"/>
            <w:vAlign w:val="bottom"/>
          </w:tcPr>
          <w:p w14:paraId="25E54AC6" w14:textId="79E3DE8C" w:rsidR="00972823" w:rsidRPr="00900DBF" w:rsidRDefault="00972823" w:rsidP="0006308A">
            <w:pPr>
              <w:tabs>
                <w:tab w:val="left" w:pos="434"/>
              </w:tabs>
              <w:spacing w:before="80" w:line="140" w:lineRule="exact"/>
              <w:ind w:right="85"/>
              <w:jc w:val="right"/>
            </w:pPr>
            <w:r w:rsidRPr="00900DBF">
              <w:rPr>
                <w:b/>
                <w:bCs/>
              </w:rPr>
              <w:t>100</w:t>
            </w:r>
          </w:p>
        </w:tc>
        <w:tc>
          <w:tcPr>
            <w:tcW w:w="451" w:type="dxa"/>
            <w:tcBorders>
              <w:top w:val="single" w:sz="6" w:space="0" w:color="000000"/>
              <w:left w:val="single" w:sz="6" w:space="0" w:color="000000"/>
            </w:tcBorders>
            <w:shd w:val="clear" w:color="auto" w:fill="auto"/>
            <w:vAlign w:val="bottom"/>
          </w:tcPr>
          <w:p w14:paraId="687256AF" w14:textId="35DD9D04" w:rsidR="00972823" w:rsidRPr="00900DBF" w:rsidRDefault="00972823" w:rsidP="0006308A">
            <w:pPr>
              <w:tabs>
                <w:tab w:val="left" w:pos="434"/>
              </w:tabs>
              <w:spacing w:before="80" w:line="140" w:lineRule="exact"/>
              <w:ind w:right="85"/>
              <w:jc w:val="right"/>
            </w:pPr>
            <w:r w:rsidRPr="00900DBF">
              <w:rPr>
                <w:b/>
                <w:bCs/>
              </w:rPr>
              <w:t>100</w:t>
            </w:r>
          </w:p>
        </w:tc>
        <w:tc>
          <w:tcPr>
            <w:tcW w:w="450" w:type="dxa"/>
            <w:tcBorders>
              <w:top w:val="single" w:sz="6" w:space="0" w:color="000000"/>
              <w:left w:val="single" w:sz="6" w:space="0" w:color="000000"/>
            </w:tcBorders>
            <w:shd w:val="clear" w:color="auto" w:fill="auto"/>
            <w:vAlign w:val="bottom"/>
          </w:tcPr>
          <w:p w14:paraId="05745FBA" w14:textId="11DD7B8C" w:rsidR="00972823" w:rsidRPr="00900DBF" w:rsidRDefault="00972823" w:rsidP="0006308A">
            <w:pPr>
              <w:tabs>
                <w:tab w:val="left" w:pos="434"/>
              </w:tabs>
              <w:spacing w:before="80" w:line="140" w:lineRule="exact"/>
              <w:ind w:right="85"/>
              <w:jc w:val="right"/>
            </w:pPr>
            <w:r w:rsidRPr="00900DBF">
              <w:rPr>
                <w:b/>
                <w:bCs/>
                <w:lang w:val="en-US"/>
              </w:rPr>
              <w:t>…</w:t>
            </w:r>
          </w:p>
        </w:tc>
        <w:tc>
          <w:tcPr>
            <w:tcW w:w="451" w:type="dxa"/>
            <w:tcBorders>
              <w:top w:val="single" w:sz="6" w:space="0" w:color="000000"/>
              <w:left w:val="single" w:sz="6" w:space="0" w:color="000000"/>
            </w:tcBorders>
            <w:shd w:val="clear" w:color="auto" w:fill="auto"/>
            <w:vAlign w:val="bottom"/>
          </w:tcPr>
          <w:p w14:paraId="5C89287A" w14:textId="78D95C35" w:rsidR="00972823" w:rsidRPr="00900DBF" w:rsidRDefault="00972823" w:rsidP="0006308A">
            <w:pPr>
              <w:tabs>
                <w:tab w:val="left" w:pos="434"/>
              </w:tabs>
              <w:spacing w:before="80" w:line="140" w:lineRule="exact"/>
              <w:ind w:right="85"/>
              <w:jc w:val="right"/>
            </w:pPr>
            <w:r w:rsidRPr="00900DBF">
              <w:rPr>
                <w:b/>
                <w:bCs/>
              </w:rPr>
              <w:t>100</w:t>
            </w:r>
          </w:p>
        </w:tc>
        <w:tc>
          <w:tcPr>
            <w:tcW w:w="451" w:type="dxa"/>
            <w:tcBorders>
              <w:top w:val="single" w:sz="6" w:space="0" w:color="000000"/>
              <w:left w:val="single" w:sz="6" w:space="0" w:color="000000"/>
            </w:tcBorders>
            <w:shd w:val="clear" w:color="auto" w:fill="auto"/>
            <w:vAlign w:val="bottom"/>
          </w:tcPr>
          <w:p w14:paraId="14E2BC38" w14:textId="45B35FDB" w:rsidR="00972823" w:rsidRPr="00900DBF" w:rsidRDefault="00972823" w:rsidP="0006308A">
            <w:pPr>
              <w:tabs>
                <w:tab w:val="left" w:pos="434"/>
              </w:tabs>
              <w:spacing w:before="80" w:line="140" w:lineRule="exact"/>
              <w:ind w:right="85"/>
              <w:jc w:val="right"/>
            </w:pPr>
            <w:r w:rsidRPr="00900DBF">
              <w:rPr>
                <w:b/>
                <w:lang w:val="en-US"/>
              </w:rPr>
              <w:t>…</w:t>
            </w:r>
          </w:p>
        </w:tc>
        <w:tc>
          <w:tcPr>
            <w:tcW w:w="451" w:type="dxa"/>
            <w:tcBorders>
              <w:top w:val="single" w:sz="6" w:space="0" w:color="000000"/>
              <w:left w:val="single" w:sz="6" w:space="0" w:color="000000"/>
              <w:right w:val="single" w:sz="6" w:space="0" w:color="000000"/>
            </w:tcBorders>
            <w:vAlign w:val="bottom"/>
          </w:tcPr>
          <w:p w14:paraId="595B7966" w14:textId="47C36B1C" w:rsidR="00972823" w:rsidRPr="00900DBF" w:rsidRDefault="00972823" w:rsidP="0006308A">
            <w:pPr>
              <w:tabs>
                <w:tab w:val="left" w:pos="434"/>
              </w:tabs>
              <w:spacing w:before="80" w:line="140" w:lineRule="exact"/>
              <w:ind w:right="85"/>
              <w:jc w:val="right"/>
              <w:rPr>
                <w:b/>
                <w:bCs/>
              </w:rPr>
            </w:pPr>
            <w:r w:rsidRPr="00900DBF">
              <w:rPr>
                <w:b/>
                <w:bCs/>
              </w:rPr>
              <w:t>100</w:t>
            </w:r>
          </w:p>
        </w:tc>
        <w:tc>
          <w:tcPr>
            <w:tcW w:w="450" w:type="dxa"/>
            <w:tcBorders>
              <w:top w:val="single" w:sz="6" w:space="0" w:color="000000"/>
              <w:left w:val="single" w:sz="6" w:space="0" w:color="000000"/>
            </w:tcBorders>
            <w:shd w:val="clear" w:color="auto" w:fill="auto"/>
            <w:vAlign w:val="bottom"/>
          </w:tcPr>
          <w:p w14:paraId="254D1BB8" w14:textId="6AE4EA3A" w:rsidR="00972823" w:rsidRPr="00900DBF" w:rsidRDefault="00972823" w:rsidP="0006308A">
            <w:pPr>
              <w:tabs>
                <w:tab w:val="left" w:pos="434"/>
              </w:tabs>
              <w:spacing w:before="80" w:line="140" w:lineRule="exact"/>
              <w:ind w:right="85"/>
              <w:jc w:val="right"/>
            </w:pPr>
            <w:r w:rsidRPr="00900DBF">
              <w:rPr>
                <w:b/>
                <w:bCs/>
                <w:lang w:val="en-US"/>
              </w:rPr>
              <w:t>100</w:t>
            </w:r>
          </w:p>
        </w:tc>
        <w:tc>
          <w:tcPr>
            <w:tcW w:w="451" w:type="dxa"/>
            <w:tcBorders>
              <w:top w:val="single" w:sz="6" w:space="0" w:color="000000"/>
              <w:left w:val="single" w:sz="6" w:space="0" w:color="000000"/>
            </w:tcBorders>
            <w:shd w:val="clear" w:color="auto" w:fill="auto"/>
            <w:vAlign w:val="bottom"/>
          </w:tcPr>
          <w:p w14:paraId="1A2D1745" w14:textId="2B0D8099" w:rsidR="00972823" w:rsidRPr="00900DBF" w:rsidRDefault="00972823" w:rsidP="0006308A">
            <w:pPr>
              <w:tabs>
                <w:tab w:val="left" w:pos="434"/>
              </w:tabs>
              <w:spacing w:before="80" w:line="140" w:lineRule="exact"/>
              <w:ind w:right="85"/>
              <w:jc w:val="right"/>
            </w:pPr>
            <w:r w:rsidRPr="00900DBF">
              <w:rPr>
                <w:b/>
                <w:bCs/>
                <w:lang w:val="en-US"/>
              </w:rPr>
              <w:t>100</w:t>
            </w:r>
          </w:p>
        </w:tc>
        <w:tc>
          <w:tcPr>
            <w:tcW w:w="451" w:type="dxa"/>
            <w:tcBorders>
              <w:top w:val="single" w:sz="6" w:space="0" w:color="000000"/>
              <w:left w:val="single" w:sz="6" w:space="0" w:color="000000"/>
            </w:tcBorders>
            <w:shd w:val="clear" w:color="auto" w:fill="auto"/>
            <w:vAlign w:val="bottom"/>
          </w:tcPr>
          <w:p w14:paraId="4EE27919" w14:textId="0855F33A" w:rsidR="00972823" w:rsidRPr="00900DBF" w:rsidRDefault="00972823" w:rsidP="0006308A">
            <w:pPr>
              <w:spacing w:before="80" w:line="140" w:lineRule="exact"/>
              <w:ind w:right="85"/>
              <w:jc w:val="right"/>
            </w:pPr>
            <w:r w:rsidRPr="00900DBF">
              <w:rPr>
                <w:b/>
                <w:bCs/>
              </w:rPr>
              <w:t>100</w:t>
            </w:r>
          </w:p>
        </w:tc>
        <w:tc>
          <w:tcPr>
            <w:tcW w:w="451" w:type="dxa"/>
            <w:tcBorders>
              <w:top w:val="single" w:sz="6" w:space="0" w:color="000000"/>
              <w:left w:val="single" w:sz="6" w:space="0" w:color="000000"/>
            </w:tcBorders>
            <w:shd w:val="clear" w:color="auto" w:fill="auto"/>
            <w:vAlign w:val="bottom"/>
          </w:tcPr>
          <w:p w14:paraId="614C956A" w14:textId="6996C311" w:rsidR="00972823" w:rsidRPr="00900DBF" w:rsidRDefault="00972823" w:rsidP="0006308A">
            <w:pPr>
              <w:spacing w:before="80" w:line="140" w:lineRule="exact"/>
              <w:ind w:right="85"/>
              <w:jc w:val="right"/>
            </w:pPr>
            <w:r w:rsidRPr="00900DBF">
              <w:rPr>
                <w:b/>
                <w:bCs/>
              </w:rPr>
              <w:t>100</w:t>
            </w:r>
          </w:p>
        </w:tc>
        <w:tc>
          <w:tcPr>
            <w:tcW w:w="450" w:type="dxa"/>
            <w:tcBorders>
              <w:top w:val="single" w:sz="6" w:space="0" w:color="000000"/>
              <w:left w:val="single" w:sz="6" w:space="0" w:color="000000"/>
            </w:tcBorders>
            <w:shd w:val="clear" w:color="auto" w:fill="auto"/>
            <w:vAlign w:val="bottom"/>
          </w:tcPr>
          <w:p w14:paraId="520CDB79" w14:textId="6E38F06E" w:rsidR="00972823" w:rsidRPr="00900DBF" w:rsidRDefault="00972823" w:rsidP="0006308A">
            <w:pPr>
              <w:spacing w:before="80" w:line="140" w:lineRule="exact"/>
              <w:ind w:right="85"/>
              <w:jc w:val="right"/>
            </w:pPr>
            <w:r w:rsidRPr="00900DBF">
              <w:rPr>
                <w:b/>
                <w:bCs/>
              </w:rPr>
              <w:t>100</w:t>
            </w:r>
          </w:p>
        </w:tc>
        <w:tc>
          <w:tcPr>
            <w:tcW w:w="451" w:type="dxa"/>
            <w:tcBorders>
              <w:top w:val="single" w:sz="6" w:space="0" w:color="000000"/>
              <w:left w:val="single" w:sz="6" w:space="0" w:color="000000"/>
            </w:tcBorders>
            <w:shd w:val="clear" w:color="auto" w:fill="auto"/>
            <w:vAlign w:val="bottom"/>
          </w:tcPr>
          <w:p w14:paraId="524C943C" w14:textId="754A04B7" w:rsidR="00972823" w:rsidRPr="00900DBF" w:rsidRDefault="00972823" w:rsidP="0006308A">
            <w:pPr>
              <w:spacing w:before="80" w:line="140" w:lineRule="exact"/>
              <w:ind w:right="85"/>
              <w:jc w:val="right"/>
            </w:pPr>
            <w:r w:rsidRPr="00900DBF">
              <w:rPr>
                <w:b/>
                <w:bCs/>
              </w:rPr>
              <w:t>100</w:t>
            </w:r>
          </w:p>
        </w:tc>
        <w:tc>
          <w:tcPr>
            <w:tcW w:w="451" w:type="dxa"/>
            <w:tcBorders>
              <w:top w:val="single" w:sz="6" w:space="0" w:color="000000"/>
              <w:left w:val="single" w:sz="6" w:space="0" w:color="000000"/>
            </w:tcBorders>
            <w:shd w:val="clear" w:color="auto" w:fill="auto"/>
            <w:vAlign w:val="bottom"/>
          </w:tcPr>
          <w:p w14:paraId="5EDFB57C" w14:textId="2DEFEDC7" w:rsidR="00972823" w:rsidRPr="00900DBF" w:rsidRDefault="00972823" w:rsidP="0006308A">
            <w:pPr>
              <w:spacing w:before="80" w:line="140" w:lineRule="exact"/>
              <w:ind w:right="85"/>
              <w:jc w:val="right"/>
            </w:pPr>
            <w:r w:rsidRPr="00900DBF">
              <w:rPr>
                <w:b/>
                <w:bCs/>
              </w:rPr>
              <w:t>100</w:t>
            </w:r>
          </w:p>
        </w:tc>
        <w:tc>
          <w:tcPr>
            <w:tcW w:w="451" w:type="dxa"/>
            <w:tcBorders>
              <w:top w:val="single" w:sz="6" w:space="0" w:color="000000"/>
              <w:left w:val="single" w:sz="6" w:space="0" w:color="000000"/>
            </w:tcBorders>
            <w:shd w:val="clear" w:color="auto" w:fill="auto"/>
            <w:vAlign w:val="bottom"/>
          </w:tcPr>
          <w:p w14:paraId="47424145" w14:textId="538EB0E1" w:rsidR="00972823" w:rsidRPr="00900DBF" w:rsidRDefault="00972823" w:rsidP="0006308A">
            <w:pPr>
              <w:spacing w:before="80" w:line="140" w:lineRule="exact"/>
              <w:ind w:right="85"/>
              <w:jc w:val="right"/>
            </w:pPr>
            <w:r w:rsidRPr="00900DBF">
              <w:rPr>
                <w:b/>
                <w:bCs/>
              </w:rPr>
              <w:t>100</w:t>
            </w:r>
          </w:p>
        </w:tc>
        <w:tc>
          <w:tcPr>
            <w:tcW w:w="528" w:type="dxa"/>
            <w:tcBorders>
              <w:top w:val="single" w:sz="6" w:space="0" w:color="000000"/>
              <w:left w:val="single" w:sz="6" w:space="0" w:color="000000"/>
            </w:tcBorders>
            <w:shd w:val="clear" w:color="auto" w:fill="auto"/>
            <w:vAlign w:val="bottom"/>
          </w:tcPr>
          <w:p w14:paraId="53CECB22" w14:textId="285DB300" w:rsidR="00972823" w:rsidRPr="00900DBF" w:rsidRDefault="00972823" w:rsidP="0006308A">
            <w:pPr>
              <w:spacing w:before="80" w:line="140" w:lineRule="exact"/>
              <w:ind w:right="85"/>
              <w:jc w:val="right"/>
            </w:pPr>
            <w:r w:rsidRPr="00900DBF">
              <w:rPr>
                <w:b/>
                <w:bCs/>
              </w:rPr>
              <w:t>100</w:t>
            </w:r>
          </w:p>
        </w:tc>
      </w:tr>
      <w:tr w:rsidR="00972823" w:rsidRPr="00D21FE6" w14:paraId="100FF55D" w14:textId="77777777">
        <w:trPr>
          <w:cantSplit/>
          <w:jc w:val="center"/>
        </w:trPr>
        <w:tc>
          <w:tcPr>
            <w:tcW w:w="1699" w:type="dxa"/>
            <w:shd w:val="clear" w:color="auto" w:fill="auto"/>
            <w:vAlign w:val="bottom"/>
          </w:tcPr>
          <w:p w14:paraId="09233214" w14:textId="77777777" w:rsidR="00972823" w:rsidRPr="008A72A9" w:rsidRDefault="00972823" w:rsidP="002E1E66">
            <w:pPr>
              <w:spacing w:beforeLines="20" w:before="48" w:line="140" w:lineRule="exact"/>
              <w:ind w:left="284"/>
              <w:rPr>
                <w:color w:val="000000" w:themeColor="text1"/>
              </w:rPr>
            </w:pPr>
            <w:r w:rsidRPr="008A72A9">
              <w:rPr>
                <w:color w:val="000000" w:themeColor="text1"/>
              </w:rPr>
              <w:t xml:space="preserve">в том числе </w:t>
            </w:r>
            <w:r w:rsidRPr="008A72A9">
              <w:rPr>
                <w:color w:val="000000" w:themeColor="text1"/>
              </w:rPr>
              <w:br/>
              <w:t xml:space="preserve">по видам </w:t>
            </w:r>
            <w:r w:rsidRPr="008A72A9">
              <w:rPr>
                <w:color w:val="000000" w:themeColor="text1"/>
              </w:rPr>
              <w:br/>
              <w:t xml:space="preserve">экономической </w:t>
            </w:r>
            <w:r w:rsidRPr="008A72A9">
              <w:rPr>
                <w:color w:val="000000" w:themeColor="text1"/>
              </w:rPr>
              <w:br/>
              <w:t>деятельности:</w:t>
            </w:r>
          </w:p>
          <w:p w14:paraId="2644E9A2" w14:textId="77777777" w:rsidR="00972823" w:rsidRPr="008A72A9" w:rsidRDefault="00972823" w:rsidP="002E1E66">
            <w:pPr>
              <w:spacing w:beforeLines="20" w:before="48" w:line="140" w:lineRule="exact"/>
              <w:ind w:left="284"/>
              <w:rPr>
                <w:color w:val="000000" w:themeColor="text1"/>
              </w:rPr>
            </w:pPr>
            <w:r w:rsidRPr="008A72A9">
              <w:rPr>
                <w:i/>
                <w:iCs/>
                <w:color w:val="000000" w:themeColor="text1"/>
                <w:lang w:val="en-US"/>
              </w:rPr>
              <w:t>Including</w:t>
            </w:r>
            <w:r w:rsidRPr="008A72A9">
              <w:rPr>
                <w:i/>
                <w:iCs/>
                <w:color w:val="000000" w:themeColor="text1"/>
              </w:rPr>
              <w:t xml:space="preserve"> </w:t>
            </w:r>
            <w:r w:rsidRPr="008A72A9">
              <w:rPr>
                <w:i/>
                <w:iCs/>
                <w:color w:val="000000" w:themeColor="text1"/>
              </w:rPr>
              <w:br/>
            </w:r>
            <w:r w:rsidRPr="008A72A9">
              <w:rPr>
                <w:i/>
                <w:iCs/>
                <w:color w:val="000000" w:themeColor="text1"/>
                <w:lang w:val="en-US"/>
              </w:rPr>
              <w:t>by</w:t>
            </w:r>
            <w:r w:rsidRPr="008A72A9">
              <w:rPr>
                <w:i/>
                <w:iCs/>
                <w:color w:val="000000" w:themeColor="text1"/>
              </w:rPr>
              <w:t xml:space="preserve"> </w:t>
            </w:r>
            <w:r w:rsidRPr="008A72A9">
              <w:rPr>
                <w:i/>
                <w:iCs/>
                <w:color w:val="000000" w:themeColor="text1"/>
                <w:lang w:val="en-US"/>
              </w:rPr>
              <w:t>economic</w:t>
            </w:r>
            <w:r w:rsidRPr="008A72A9">
              <w:rPr>
                <w:i/>
                <w:iCs/>
                <w:color w:val="000000" w:themeColor="text1"/>
              </w:rPr>
              <w:t xml:space="preserve"> </w:t>
            </w:r>
            <w:r w:rsidRPr="008A72A9">
              <w:rPr>
                <w:i/>
                <w:iCs/>
                <w:color w:val="000000" w:themeColor="text1"/>
              </w:rPr>
              <w:br/>
            </w:r>
            <w:r w:rsidRPr="008A72A9">
              <w:rPr>
                <w:i/>
                <w:iCs/>
                <w:color w:val="000000" w:themeColor="text1"/>
                <w:lang w:val="en-US"/>
              </w:rPr>
              <w:t>activity</w:t>
            </w:r>
            <w:r w:rsidRPr="008A72A9">
              <w:rPr>
                <w:i/>
                <w:iCs/>
                <w:color w:val="000000" w:themeColor="text1"/>
              </w:rPr>
              <w:t>:</w:t>
            </w:r>
          </w:p>
        </w:tc>
        <w:tc>
          <w:tcPr>
            <w:tcW w:w="482" w:type="dxa"/>
            <w:tcBorders>
              <w:left w:val="single" w:sz="6" w:space="0" w:color="000000"/>
            </w:tcBorders>
            <w:shd w:val="clear" w:color="auto" w:fill="auto"/>
            <w:vAlign w:val="bottom"/>
          </w:tcPr>
          <w:p w14:paraId="3CC3A074" w14:textId="77777777" w:rsidR="00972823" w:rsidRPr="00972823" w:rsidRDefault="00972823" w:rsidP="00AA2709">
            <w:pPr>
              <w:tabs>
                <w:tab w:val="left" w:pos="434"/>
              </w:tabs>
              <w:snapToGrid w:val="0"/>
              <w:spacing w:beforeLines="20" w:before="48" w:line="140" w:lineRule="exact"/>
              <w:ind w:right="85"/>
              <w:jc w:val="right"/>
            </w:pPr>
          </w:p>
        </w:tc>
        <w:tc>
          <w:tcPr>
            <w:tcW w:w="450" w:type="dxa"/>
            <w:tcBorders>
              <w:left w:val="single" w:sz="6" w:space="0" w:color="000000"/>
            </w:tcBorders>
            <w:shd w:val="clear" w:color="auto" w:fill="auto"/>
            <w:vAlign w:val="bottom"/>
          </w:tcPr>
          <w:p w14:paraId="37EF4940" w14:textId="77777777" w:rsidR="00972823" w:rsidRPr="00900DBF" w:rsidRDefault="00972823" w:rsidP="00AA2709">
            <w:pPr>
              <w:tabs>
                <w:tab w:val="left" w:pos="434"/>
              </w:tabs>
              <w:snapToGrid w:val="0"/>
              <w:spacing w:beforeLines="20" w:before="48" w:line="140" w:lineRule="exact"/>
              <w:ind w:right="85"/>
              <w:jc w:val="right"/>
            </w:pPr>
          </w:p>
        </w:tc>
        <w:tc>
          <w:tcPr>
            <w:tcW w:w="451" w:type="dxa"/>
            <w:tcBorders>
              <w:left w:val="single" w:sz="6" w:space="0" w:color="000000"/>
            </w:tcBorders>
            <w:shd w:val="clear" w:color="auto" w:fill="auto"/>
            <w:vAlign w:val="bottom"/>
          </w:tcPr>
          <w:p w14:paraId="71D9DE2F" w14:textId="77777777" w:rsidR="00972823" w:rsidRPr="00900DBF" w:rsidRDefault="00972823" w:rsidP="00AA2709">
            <w:pPr>
              <w:tabs>
                <w:tab w:val="left" w:pos="434"/>
              </w:tabs>
              <w:snapToGrid w:val="0"/>
              <w:spacing w:beforeLines="20" w:before="48" w:line="140" w:lineRule="exact"/>
              <w:ind w:right="85"/>
              <w:jc w:val="right"/>
            </w:pPr>
          </w:p>
        </w:tc>
        <w:tc>
          <w:tcPr>
            <w:tcW w:w="451" w:type="dxa"/>
            <w:tcBorders>
              <w:left w:val="single" w:sz="6" w:space="0" w:color="000000"/>
            </w:tcBorders>
            <w:shd w:val="clear" w:color="auto" w:fill="auto"/>
            <w:vAlign w:val="bottom"/>
          </w:tcPr>
          <w:p w14:paraId="4E2DAB48" w14:textId="77777777" w:rsidR="00972823" w:rsidRPr="00900DBF" w:rsidRDefault="00972823" w:rsidP="00AA2709">
            <w:pPr>
              <w:tabs>
                <w:tab w:val="left" w:pos="434"/>
              </w:tabs>
              <w:snapToGrid w:val="0"/>
              <w:spacing w:beforeLines="20" w:before="48" w:line="140" w:lineRule="exact"/>
              <w:ind w:right="85"/>
              <w:jc w:val="right"/>
            </w:pPr>
          </w:p>
        </w:tc>
        <w:tc>
          <w:tcPr>
            <w:tcW w:w="451" w:type="dxa"/>
            <w:tcBorders>
              <w:left w:val="single" w:sz="6" w:space="0" w:color="000000"/>
            </w:tcBorders>
            <w:shd w:val="clear" w:color="auto" w:fill="auto"/>
            <w:vAlign w:val="bottom"/>
          </w:tcPr>
          <w:p w14:paraId="4910CCE3" w14:textId="77777777" w:rsidR="00972823" w:rsidRPr="00900DBF" w:rsidRDefault="00972823" w:rsidP="00AA2709">
            <w:pPr>
              <w:tabs>
                <w:tab w:val="left" w:pos="434"/>
              </w:tabs>
              <w:snapToGrid w:val="0"/>
              <w:spacing w:beforeLines="20" w:before="48" w:line="140" w:lineRule="exact"/>
              <w:ind w:right="85"/>
              <w:jc w:val="right"/>
            </w:pPr>
          </w:p>
        </w:tc>
        <w:tc>
          <w:tcPr>
            <w:tcW w:w="450" w:type="dxa"/>
            <w:tcBorders>
              <w:left w:val="single" w:sz="6" w:space="0" w:color="000000"/>
            </w:tcBorders>
            <w:shd w:val="clear" w:color="auto" w:fill="auto"/>
            <w:vAlign w:val="bottom"/>
          </w:tcPr>
          <w:p w14:paraId="2490F13D" w14:textId="77777777" w:rsidR="00972823" w:rsidRPr="00900DBF" w:rsidRDefault="00972823" w:rsidP="00AA2709">
            <w:pPr>
              <w:tabs>
                <w:tab w:val="left" w:pos="434"/>
              </w:tabs>
              <w:snapToGrid w:val="0"/>
              <w:spacing w:beforeLines="20" w:before="48" w:line="140" w:lineRule="exact"/>
              <w:ind w:right="85"/>
              <w:jc w:val="right"/>
            </w:pPr>
          </w:p>
        </w:tc>
        <w:tc>
          <w:tcPr>
            <w:tcW w:w="451" w:type="dxa"/>
            <w:tcBorders>
              <w:left w:val="single" w:sz="6" w:space="0" w:color="000000"/>
            </w:tcBorders>
            <w:shd w:val="clear" w:color="auto" w:fill="auto"/>
            <w:vAlign w:val="bottom"/>
          </w:tcPr>
          <w:p w14:paraId="678383A7" w14:textId="77777777" w:rsidR="00972823" w:rsidRPr="00900DBF" w:rsidRDefault="00972823" w:rsidP="00AA2709">
            <w:pPr>
              <w:tabs>
                <w:tab w:val="left" w:pos="434"/>
              </w:tabs>
              <w:snapToGrid w:val="0"/>
              <w:spacing w:beforeLines="20" w:before="48" w:line="140" w:lineRule="exact"/>
              <w:ind w:right="85"/>
              <w:jc w:val="right"/>
            </w:pPr>
          </w:p>
        </w:tc>
        <w:tc>
          <w:tcPr>
            <w:tcW w:w="451" w:type="dxa"/>
            <w:tcBorders>
              <w:left w:val="single" w:sz="6" w:space="0" w:color="000000"/>
            </w:tcBorders>
            <w:shd w:val="clear" w:color="auto" w:fill="auto"/>
            <w:vAlign w:val="bottom"/>
          </w:tcPr>
          <w:p w14:paraId="3B5E9D59" w14:textId="77777777" w:rsidR="00972823" w:rsidRPr="00900DBF" w:rsidRDefault="00972823" w:rsidP="00AA2709">
            <w:pPr>
              <w:tabs>
                <w:tab w:val="left" w:pos="434"/>
              </w:tabs>
              <w:snapToGrid w:val="0"/>
              <w:spacing w:beforeLines="20" w:before="48" w:line="140" w:lineRule="exact"/>
              <w:ind w:right="85"/>
              <w:jc w:val="right"/>
            </w:pPr>
          </w:p>
        </w:tc>
        <w:tc>
          <w:tcPr>
            <w:tcW w:w="451" w:type="dxa"/>
            <w:tcBorders>
              <w:left w:val="single" w:sz="6" w:space="0" w:color="000000"/>
              <w:right w:val="single" w:sz="6" w:space="0" w:color="000000"/>
            </w:tcBorders>
            <w:vAlign w:val="bottom"/>
          </w:tcPr>
          <w:p w14:paraId="37C72697" w14:textId="77777777" w:rsidR="00972823" w:rsidRPr="00900DBF" w:rsidRDefault="00972823" w:rsidP="00AA2709">
            <w:pPr>
              <w:tabs>
                <w:tab w:val="left" w:pos="434"/>
              </w:tabs>
              <w:snapToGrid w:val="0"/>
              <w:spacing w:beforeLines="20" w:before="48" w:line="140" w:lineRule="exact"/>
              <w:ind w:right="85"/>
              <w:jc w:val="right"/>
            </w:pPr>
          </w:p>
        </w:tc>
        <w:tc>
          <w:tcPr>
            <w:tcW w:w="450" w:type="dxa"/>
            <w:tcBorders>
              <w:left w:val="single" w:sz="6" w:space="0" w:color="000000"/>
            </w:tcBorders>
            <w:shd w:val="clear" w:color="auto" w:fill="auto"/>
            <w:vAlign w:val="bottom"/>
          </w:tcPr>
          <w:p w14:paraId="6E203EBA" w14:textId="77777777" w:rsidR="00972823" w:rsidRPr="00900DBF" w:rsidRDefault="00972823" w:rsidP="00AA2709">
            <w:pPr>
              <w:tabs>
                <w:tab w:val="left" w:pos="434"/>
              </w:tabs>
              <w:snapToGrid w:val="0"/>
              <w:spacing w:beforeLines="20" w:before="48" w:line="140" w:lineRule="exact"/>
              <w:ind w:right="85"/>
              <w:jc w:val="right"/>
            </w:pPr>
          </w:p>
        </w:tc>
        <w:tc>
          <w:tcPr>
            <w:tcW w:w="451" w:type="dxa"/>
            <w:tcBorders>
              <w:left w:val="single" w:sz="6" w:space="0" w:color="000000"/>
            </w:tcBorders>
            <w:shd w:val="clear" w:color="auto" w:fill="auto"/>
            <w:vAlign w:val="bottom"/>
          </w:tcPr>
          <w:p w14:paraId="66135789" w14:textId="77777777" w:rsidR="00972823" w:rsidRPr="00900DBF" w:rsidRDefault="00972823" w:rsidP="00AA2709">
            <w:pPr>
              <w:tabs>
                <w:tab w:val="left" w:pos="434"/>
              </w:tabs>
              <w:snapToGrid w:val="0"/>
              <w:spacing w:beforeLines="20" w:before="48" w:line="140" w:lineRule="exact"/>
              <w:ind w:right="85"/>
              <w:jc w:val="right"/>
            </w:pPr>
          </w:p>
        </w:tc>
        <w:tc>
          <w:tcPr>
            <w:tcW w:w="451" w:type="dxa"/>
            <w:tcBorders>
              <w:left w:val="single" w:sz="6" w:space="0" w:color="000000"/>
            </w:tcBorders>
            <w:shd w:val="clear" w:color="auto" w:fill="auto"/>
            <w:vAlign w:val="bottom"/>
          </w:tcPr>
          <w:p w14:paraId="0F120740" w14:textId="77777777" w:rsidR="00972823" w:rsidRPr="00900DBF" w:rsidRDefault="00972823" w:rsidP="00AA2709">
            <w:pPr>
              <w:snapToGrid w:val="0"/>
              <w:spacing w:beforeLines="20" w:before="48" w:line="140" w:lineRule="exact"/>
              <w:ind w:right="85"/>
              <w:jc w:val="right"/>
            </w:pPr>
          </w:p>
        </w:tc>
        <w:tc>
          <w:tcPr>
            <w:tcW w:w="451" w:type="dxa"/>
            <w:tcBorders>
              <w:left w:val="single" w:sz="6" w:space="0" w:color="000000"/>
            </w:tcBorders>
            <w:shd w:val="clear" w:color="auto" w:fill="auto"/>
            <w:vAlign w:val="bottom"/>
          </w:tcPr>
          <w:p w14:paraId="41ACEBFB" w14:textId="77777777" w:rsidR="00972823" w:rsidRPr="00900DBF" w:rsidRDefault="00972823" w:rsidP="00AA2709">
            <w:pPr>
              <w:snapToGrid w:val="0"/>
              <w:spacing w:beforeLines="20" w:before="48" w:line="140" w:lineRule="exact"/>
              <w:ind w:right="85"/>
              <w:jc w:val="right"/>
            </w:pPr>
          </w:p>
        </w:tc>
        <w:tc>
          <w:tcPr>
            <w:tcW w:w="450" w:type="dxa"/>
            <w:tcBorders>
              <w:left w:val="single" w:sz="6" w:space="0" w:color="000000"/>
            </w:tcBorders>
            <w:shd w:val="clear" w:color="auto" w:fill="auto"/>
            <w:vAlign w:val="bottom"/>
          </w:tcPr>
          <w:p w14:paraId="21E5CBD6" w14:textId="77777777" w:rsidR="00972823" w:rsidRPr="00900DBF" w:rsidRDefault="00972823" w:rsidP="00AA2709">
            <w:pPr>
              <w:snapToGrid w:val="0"/>
              <w:spacing w:beforeLines="20" w:before="48" w:line="140" w:lineRule="exact"/>
              <w:ind w:right="85"/>
              <w:jc w:val="right"/>
            </w:pPr>
          </w:p>
        </w:tc>
        <w:tc>
          <w:tcPr>
            <w:tcW w:w="451" w:type="dxa"/>
            <w:tcBorders>
              <w:left w:val="single" w:sz="6" w:space="0" w:color="000000"/>
            </w:tcBorders>
            <w:shd w:val="clear" w:color="auto" w:fill="auto"/>
            <w:vAlign w:val="bottom"/>
          </w:tcPr>
          <w:p w14:paraId="07C98772" w14:textId="77777777" w:rsidR="00972823" w:rsidRPr="00900DBF" w:rsidRDefault="00972823" w:rsidP="00AA2709">
            <w:pPr>
              <w:snapToGrid w:val="0"/>
              <w:spacing w:beforeLines="20" w:before="48" w:line="140" w:lineRule="exact"/>
              <w:ind w:right="85"/>
              <w:jc w:val="right"/>
            </w:pPr>
          </w:p>
        </w:tc>
        <w:tc>
          <w:tcPr>
            <w:tcW w:w="451" w:type="dxa"/>
            <w:tcBorders>
              <w:left w:val="single" w:sz="6" w:space="0" w:color="000000"/>
            </w:tcBorders>
            <w:shd w:val="clear" w:color="auto" w:fill="auto"/>
            <w:vAlign w:val="bottom"/>
          </w:tcPr>
          <w:p w14:paraId="595DC474" w14:textId="77777777" w:rsidR="00972823" w:rsidRPr="00900DBF" w:rsidRDefault="00972823" w:rsidP="00AA2709">
            <w:pPr>
              <w:snapToGrid w:val="0"/>
              <w:spacing w:beforeLines="20" w:before="48" w:line="140" w:lineRule="exact"/>
              <w:ind w:right="85"/>
              <w:jc w:val="right"/>
            </w:pPr>
          </w:p>
        </w:tc>
        <w:tc>
          <w:tcPr>
            <w:tcW w:w="451" w:type="dxa"/>
            <w:tcBorders>
              <w:left w:val="single" w:sz="6" w:space="0" w:color="000000"/>
            </w:tcBorders>
            <w:shd w:val="clear" w:color="auto" w:fill="auto"/>
            <w:vAlign w:val="bottom"/>
          </w:tcPr>
          <w:p w14:paraId="7D467E23" w14:textId="77777777" w:rsidR="00972823" w:rsidRPr="00900DBF" w:rsidRDefault="00972823" w:rsidP="00AA2709">
            <w:pPr>
              <w:snapToGrid w:val="0"/>
              <w:spacing w:beforeLines="20" w:before="48" w:line="140" w:lineRule="exact"/>
              <w:ind w:right="85"/>
              <w:jc w:val="right"/>
            </w:pPr>
          </w:p>
        </w:tc>
        <w:tc>
          <w:tcPr>
            <w:tcW w:w="528" w:type="dxa"/>
            <w:tcBorders>
              <w:left w:val="single" w:sz="6" w:space="0" w:color="000000"/>
            </w:tcBorders>
            <w:shd w:val="clear" w:color="auto" w:fill="auto"/>
            <w:vAlign w:val="bottom"/>
          </w:tcPr>
          <w:p w14:paraId="1462096A" w14:textId="77777777" w:rsidR="00972823" w:rsidRPr="00900DBF" w:rsidRDefault="00972823" w:rsidP="00AA2709">
            <w:pPr>
              <w:snapToGrid w:val="0"/>
              <w:spacing w:beforeLines="20" w:before="48" w:line="140" w:lineRule="exact"/>
              <w:ind w:right="85"/>
              <w:jc w:val="right"/>
            </w:pPr>
          </w:p>
        </w:tc>
      </w:tr>
      <w:tr w:rsidR="002B5107" w:rsidRPr="00D21FE6" w14:paraId="1C7564D0" w14:textId="77777777" w:rsidTr="002B5107">
        <w:trPr>
          <w:cantSplit/>
          <w:jc w:val="center"/>
        </w:trPr>
        <w:tc>
          <w:tcPr>
            <w:tcW w:w="1699" w:type="dxa"/>
            <w:shd w:val="clear" w:color="auto" w:fill="auto"/>
            <w:vAlign w:val="bottom"/>
          </w:tcPr>
          <w:p w14:paraId="4F4499B2" w14:textId="2BEA8149" w:rsidR="002B5107" w:rsidRPr="008A72A9" w:rsidRDefault="002B5107" w:rsidP="002E1E66">
            <w:pPr>
              <w:spacing w:beforeLines="20" w:before="48" w:line="140" w:lineRule="exact"/>
              <w:ind w:left="113"/>
              <w:rPr>
                <w:color w:val="000000" w:themeColor="text1"/>
                <w:spacing w:val="-2"/>
              </w:rPr>
            </w:pPr>
            <w:r w:rsidRPr="008A72A9">
              <w:rPr>
                <w:color w:val="000000" w:themeColor="text1"/>
                <w:spacing w:val="-2"/>
              </w:rPr>
              <w:t xml:space="preserve">Сельское, лесное </w:t>
            </w:r>
            <w:r w:rsidRPr="008A72A9">
              <w:rPr>
                <w:color w:val="000000" w:themeColor="text1"/>
                <w:spacing w:val="-2"/>
              </w:rPr>
              <w:br/>
              <w:t xml:space="preserve">хозяйство, охота, </w:t>
            </w:r>
            <w:r w:rsidRPr="008A72A9">
              <w:rPr>
                <w:color w:val="000000" w:themeColor="text1"/>
                <w:spacing w:val="-2"/>
              </w:rPr>
              <w:br/>
              <w:t xml:space="preserve">рыболовство </w:t>
            </w:r>
            <w:r w:rsidRPr="008A72A9">
              <w:rPr>
                <w:color w:val="000000" w:themeColor="text1"/>
                <w:spacing w:val="-2"/>
              </w:rPr>
              <w:br/>
              <w:t>и рыбоводство</w:t>
            </w:r>
          </w:p>
          <w:p w14:paraId="15C92240" w14:textId="77777777" w:rsidR="002B5107" w:rsidRPr="008A72A9" w:rsidRDefault="002B5107" w:rsidP="002E1E66">
            <w:pPr>
              <w:spacing w:beforeLines="20" w:before="48" w:line="140" w:lineRule="exact"/>
              <w:ind w:left="113"/>
              <w:rPr>
                <w:color w:val="000000" w:themeColor="text1"/>
              </w:rPr>
            </w:pPr>
            <w:r w:rsidRPr="008A72A9">
              <w:rPr>
                <w:color w:val="000000" w:themeColor="text1"/>
                <w:spacing w:val="-2"/>
                <w:lang w:val="en-US"/>
              </w:rPr>
              <w:t>A</w:t>
            </w:r>
            <w:r w:rsidRPr="008A72A9">
              <w:rPr>
                <w:i/>
                <w:color w:val="000000" w:themeColor="text1"/>
                <w:lang w:val="en-US"/>
              </w:rPr>
              <w:t>griculture</w:t>
            </w:r>
            <w:r w:rsidRPr="008A72A9">
              <w:rPr>
                <w:i/>
                <w:color w:val="000000" w:themeColor="text1"/>
              </w:rPr>
              <w:t xml:space="preserve">, </w:t>
            </w:r>
            <w:r w:rsidRPr="008A72A9">
              <w:rPr>
                <w:i/>
                <w:color w:val="000000" w:themeColor="text1"/>
                <w:lang w:val="en-US"/>
              </w:rPr>
              <w:t>forestry</w:t>
            </w:r>
            <w:r w:rsidRPr="008A72A9">
              <w:rPr>
                <w:i/>
                <w:color w:val="000000" w:themeColor="text1"/>
              </w:rPr>
              <w:t xml:space="preserve"> </w:t>
            </w:r>
            <w:r w:rsidRPr="008A72A9">
              <w:rPr>
                <w:i/>
                <w:color w:val="000000" w:themeColor="text1"/>
              </w:rPr>
              <w:br/>
            </w:r>
            <w:r w:rsidRPr="008A72A9">
              <w:rPr>
                <w:i/>
                <w:color w:val="000000" w:themeColor="text1"/>
                <w:lang w:val="en-US"/>
              </w:rPr>
              <w:t>and</w:t>
            </w:r>
            <w:r w:rsidRPr="008A72A9">
              <w:rPr>
                <w:i/>
                <w:color w:val="000000" w:themeColor="text1"/>
              </w:rPr>
              <w:t xml:space="preserve"> </w:t>
            </w:r>
            <w:r w:rsidRPr="008A72A9">
              <w:rPr>
                <w:i/>
                <w:color w:val="000000" w:themeColor="text1"/>
                <w:lang w:val="en-US"/>
              </w:rPr>
              <w:t>fishing</w:t>
            </w:r>
            <w:r w:rsidRPr="008A72A9">
              <w:rPr>
                <w:i/>
                <w:color w:val="000000" w:themeColor="text1"/>
              </w:rPr>
              <w:t xml:space="preserve">  </w:t>
            </w:r>
          </w:p>
        </w:tc>
        <w:tc>
          <w:tcPr>
            <w:tcW w:w="482" w:type="dxa"/>
            <w:tcBorders>
              <w:left w:val="single" w:sz="6" w:space="0" w:color="000000"/>
            </w:tcBorders>
            <w:shd w:val="clear" w:color="auto" w:fill="auto"/>
            <w:vAlign w:val="center"/>
          </w:tcPr>
          <w:p w14:paraId="6033A9E5" w14:textId="0C5CB3C2" w:rsidR="002B5107" w:rsidRPr="00972823" w:rsidRDefault="002B5107" w:rsidP="00972823">
            <w:pPr>
              <w:spacing w:before="70" w:line="140" w:lineRule="exact"/>
              <w:ind w:right="85"/>
              <w:jc w:val="right"/>
              <w:rPr>
                <w:rFonts w:ascii="Arial CYR" w:hAnsi="Arial CYR" w:cs="Arial CYR"/>
              </w:rPr>
            </w:pPr>
            <w:r w:rsidRPr="00972823">
              <w:rPr>
                <w:rFonts w:ascii="Arial CYR" w:hAnsi="Arial CYR" w:cs="Arial CYR"/>
              </w:rPr>
              <w:t>5,0</w:t>
            </w:r>
          </w:p>
        </w:tc>
        <w:tc>
          <w:tcPr>
            <w:tcW w:w="450" w:type="dxa"/>
            <w:tcBorders>
              <w:left w:val="single" w:sz="6" w:space="0" w:color="000000"/>
            </w:tcBorders>
            <w:shd w:val="clear" w:color="auto" w:fill="auto"/>
            <w:vAlign w:val="center"/>
          </w:tcPr>
          <w:p w14:paraId="39099C52" w14:textId="2DA8C019" w:rsidR="002B5107" w:rsidRPr="00900DBF" w:rsidRDefault="002B5107" w:rsidP="002E1E66">
            <w:pPr>
              <w:spacing w:before="70" w:line="140" w:lineRule="exact"/>
              <w:ind w:right="85"/>
              <w:jc w:val="right"/>
            </w:pPr>
            <w:r w:rsidRPr="00900DBF">
              <w:t>35,4</w:t>
            </w:r>
          </w:p>
        </w:tc>
        <w:tc>
          <w:tcPr>
            <w:tcW w:w="451" w:type="dxa"/>
            <w:tcBorders>
              <w:left w:val="single" w:sz="6" w:space="0" w:color="000000"/>
            </w:tcBorders>
            <w:shd w:val="clear" w:color="auto" w:fill="auto"/>
            <w:vAlign w:val="center"/>
          </w:tcPr>
          <w:p w14:paraId="40BEBF5E" w14:textId="576DD10A" w:rsidR="002B5107" w:rsidRPr="002B5107" w:rsidRDefault="002B5107" w:rsidP="002E1E66">
            <w:pPr>
              <w:tabs>
                <w:tab w:val="left" w:pos="434"/>
              </w:tabs>
              <w:spacing w:before="70" w:line="140" w:lineRule="exact"/>
              <w:ind w:right="85"/>
              <w:jc w:val="right"/>
            </w:pPr>
            <w:r w:rsidRPr="002B5107">
              <w:t>17,6</w:t>
            </w:r>
          </w:p>
        </w:tc>
        <w:tc>
          <w:tcPr>
            <w:tcW w:w="451" w:type="dxa"/>
            <w:tcBorders>
              <w:left w:val="single" w:sz="6" w:space="0" w:color="000000"/>
            </w:tcBorders>
            <w:shd w:val="clear" w:color="auto" w:fill="auto"/>
            <w:vAlign w:val="center"/>
          </w:tcPr>
          <w:p w14:paraId="70C06139" w14:textId="3AB2035E" w:rsidR="002B5107" w:rsidRPr="002B5107" w:rsidRDefault="002B5107" w:rsidP="002E1E66">
            <w:pPr>
              <w:tabs>
                <w:tab w:val="left" w:pos="434"/>
              </w:tabs>
              <w:spacing w:before="70" w:line="140" w:lineRule="exact"/>
              <w:ind w:right="85"/>
              <w:jc w:val="right"/>
            </w:pPr>
            <w:r w:rsidRPr="002B5107">
              <w:t>8,1</w:t>
            </w:r>
          </w:p>
        </w:tc>
        <w:tc>
          <w:tcPr>
            <w:tcW w:w="451" w:type="dxa"/>
            <w:tcBorders>
              <w:left w:val="single" w:sz="6" w:space="0" w:color="000000"/>
            </w:tcBorders>
            <w:shd w:val="clear" w:color="auto" w:fill="auto"/>
            <w:vAlign w:val="center"/>
          </w:tcPr>
          <w:p w14:paraId="1F5EAD03" w14:textId="31967369" w:rsidR="002B5107" w:rsidRPr="002B5107" w:rsidRDefault="002B5107" w:rsidP="002E1E66">
            <w:pPr>
              <w:tabs>
                <w:tab w:val="left" w:pos="434"/>
              </w:tabs>
              <w:spacing w:before="70" w:line="140" w:lineRule="exact"/>
              <w:ind w:right="85"/>
              <w:jc w:val="right"/>
            </w:pPr>
            <w:r w:rsidRPr="002B5107">
              <w:t>11,2</w:t>
            </w:r>
          </w:p>
        </w:tc>
        <w:tc>
          <w:tcPr>
            <w:tcW w:w="450" w:type="dxa"/>
            <w:tcBorders>
              <w:left w:val="single" w:sz="6" w:space="0" w:color="000000"/>
            </w:tcBorders>
            <w:shd w:val="clear" w:color="auto" w:fill="auto"/>
            <w:vAlign w:val="center"/>
          </w:tcPr>
          <w:p w14:paraId="0E2015BF" w14:textId="029A3723" w:rsidR="002B5107" w:rsidRPr="002B5107" w:rsidRDefault="002B5107" w:rsidP="002E1E66">
            <w:pPr>
              <w:tabs>
                <w:tab w:val="left" w:pos="434"/>
              </w:tabs>
              <w:spacing w:before="70" w:line="140" w:lineRule="exact"/>
              <w:ind w:right="85"/>
              <w:jc w:val="right"/>
            </w:pPr>
            <w:r w:rsidRPr="002B5107">
              <w:t>15,7</w:t>
            </w:r>
          </w:p>
        </w:tc>
        <w:tc>
          <w:tcPr>
            <w:tcW w:w="451" w:type="dxa"/>
            <w:tcBorders>
              <w:left w:val="single" w:sz="6" w:space="0" w:color="000000"/>
            </w:tcBorders>
            <w:shd w:val="clear" w:color="auto" w:fill="auto"/>
            <w:vAlign w:val="center"/>
          </w:tcPr>
          <w:p w14:paraId="7FEF0910" w14:textId="06F65C58" w:rsidR="002B5107" w:rsidRPr="002B5107" w:rsidRDefault="002B5107" w:rsidP="002E1E66">
            <w:pPr>
              <w:tabs>
                <w:tab w:val="left" w:pos="434"/>
              </w:tabs>
              <w:spacing w:before="70" w:line="140" w:lineRule="exact"/>
              <w:ind w:right="85"/>
              <w:jc w:val="right"/>
            </w:pPr>
            <w:r w:rsidRPr="002B5107">
              <w:t>18,1</w:t>
            </w:r>
          </w:p>
        </w:tc>
        <w:tc>
          <w:tcPr>
            <w:tcW w:w="451" w:type="dxa"/>
            <w:tcBorders>
              <w:left w:val="single" w:sz="6" w:space="0" w:color="000000"/>
            </w:tcBorders>
            <w:shd w:val="clear" w:color="auto" w:fill="auto"/>
            <w:vAlign w:val="center"/>
          </w:tcPr>
          <w:p w14:paraId="103BB25C" w14:textId="48F9156E" w:rsidR="002B5107" w:rsidRPr="002B5107" w:rsidRDefault="002B5107" w:rsidP="002E1E66">
            <w:pPr>
              <w:tabs>
                <w:tab w:val="left" w:pos="434"/>
              </w:tabs>
              <w:spacing w:before="70" w:line="140" w:lineRule="exact"/>
              <w:ind w:right="85"/>
              <w:jc w:val="right"/>
            </w:pPr>
            <w:r w:rsidRPr="002B5107">
              <w:t>59,3</w:t>
            </w:r>
          </w:p>
        </w:tc>
        <w:tc>
          <w:tcPr>
            <w:tcW w:w="451" w:type="dxa"/>
            <w:tcBorders>
              <w:left w:val="single" w:sz="6" w:space="0" w:color="000000"/>
              <w:right w:val="single" w:sz="6" w:space="0" w:color="000000"/>
            </w:tcBorders>
            <w:vAlign w:val="center"/>
          </w:tcPr>
          <w:p w14:paraId="5D363D86" w14:textId="2B362021" w:rsidR="002B5107" w:rsidRPr="002B5107" w:rsidRDefault="002B5107" w:rsidP="002E1E66">
            <w:pPr>
              <w:tabs>
                <w:tab w:val="left" w:pos="434"/>
              </w:tabs>
              <w:spacing w:before="70" w:line="140" w:lineRule="exact"/>
              <w:ind w:right="85"/>
              <w:jc w:val="right"/>
            </w:pPr>
            <w:r w:rsidRPr="002B5107">
              <w:t>22,9</w:t>
            </w:r>
          </w:p>
        </w:tc>
        <w:tc>
          <w:tcPr>
            <w:tcW w:w="450" w:type="dxa"/>
            <w:tcBorders>
              <w:left w:val="single" w:sz="6" w:space="0" w:color="000000"/>
            </w:tcBorders>
            <w:shd w:val="clear" w:color="auto" w:fill="auto"/>
            <w:vAlign w:val="center"/>
          </w:tcPr>
          <w:p w14:paraId="04E3302D" w14:textId="5407A22D" w:rsidR="002B5107" w:rsidRPr="002B5107" w:rsidRDefault="002B5107" w:rsidP="002E1E66">
            <w:pPr>
              <w:tabs>
                <w:tab w:val="left" w:pos="434"/>
              </w:tabs>
              <w:spacing w:before="70" w:line="140" w:lineRule="exact"/>
              <w:ind w:right="85"/>
              <w:jc w:val="right"/>
            </w:pPr>
            <w:r w:rsidRPr="002B5107">
              <w:t>17,3</w:t>
            </w:r>
          </w:p>
        </w:tc>
        <w:tc>
          <w:tcPr>
            <w:tcW w:w="451" w:type="dxa"/>
            <w:tcBorders>
              <w:left w:val="single" w:sz="6" w:space="0" w:color="000000"/>
            </w:tcBorders>
            <w:shd w:val="clear" w:color="auto" w:fill="auto"/>
            <w:vAlign w:val="center"/>
          </w:tcPr>
          <w:p w14:paraId="1ABBD071" w14:textId="5A5F03A5" w:rsidR="002B5107" w:rsidRPr="00900DBF" w:rsidRDefault="002B5107" w:rsidP="002E1E66">
            <w:pPr>
              <w:tabs>
                <w:tab w:val="left" w:pos="434"/>
              </w:tabs>
              <w:spacing w:before="70" w:line="140" w:lineRule="exact"/>
              <w:ind w:right="85"/>
              <w:jc w:val="right"/>
            </w:pPr>
            <w:r w:rsidRPr="00900DBF">
              <w:t>1,1</w:t>
            </w:r>
          </w:p>
        </w:tc>
        <w:tc>
          <w:tcPr>
            <w:tcW w:w="451" w:type="dxa"/>
            <w:tcBorders>
              <w:left w:val="single" w:sz="6" w:space="0" w:color="000000"/>
            </w:tcBorders>
            <w:shd w:val="clear" w:color="auto" w:fill="auto"/>
            <w:vAlign w:val="center"/>
          </w:tcPr>
          <w:p w14:paraId="32384B54" w14:textId="6325C44F" w:rsidR="002B5107" w:rsidRPr="00900DBF" w:rsidRDefault="002B5107" w:rsidP="002E1E66">
            <w:pPr>
              <w:tabs>
                <w:tab w:val="left" w:pos="434"/>
              </w:tabs>
              <w:spacing w:before="70" w:line="140" w:lineRule="exact"/>
              <w:ind w:right="85"/>
              <w:jc w:val="right"/>
            </w:pPr>
            <w:r w:rsidRPr="00900DBF">
              <w:t>6,5</w:t>
            </w:r>
          </w:p>
        </w:tc>
        <w:tc>
          <w:tcPr>
            <w:tcW w:w="451" w:type="dxa"/>
            <w:tcBorders>
              <w:left w:val="single" w:sz="6" w:space="0" w:color="000000"/>
            </w:tcBorders>
            <w:shd w:val="clear" w:color="auto" w:fill="auto"/>
            <w:vAlign w:val="center"/>
          </w:tcPr>
          <w:p w14:paraId="34AEABE9" w14:textId="15773E15" w:rsidR="002B5107" w:rsidRPr="00900DBF" w:rsidRDefault="002B5107" w:rsidP="002E1E66">
            <w:pPr>
              <w:tabs>
                <w:tab w:val="left" w:pos="434"/>
              </w:tabs>
              <w:spacing w:before="70" w:line="140" w:lineRule="exact"/>
              <w:ind w:right="85"/>
              <w:jc w:val="right"/>
            </w:pPr>
            <w:r w:rsidRPr="00900DBF">
              <w:t>3,5</w:t>
            </w:r>
          </w:p>
        </w:tc>
        <w:tc>
          <w:tcPr>
            <w:tcW w:w="450" w:type="dxa"/>
            <w:tcBorders>
              <w:left w:val="single" w:sz="6" w:space="0" w:color="000000"/>
            </w:tcBorders>
            <w:shd w:val="clear" w:color="auto" w:fill="auto"/>
            <w:vAlign w:val="center"/>
          </w:tcPr>
          <w:p w14:paraId="2C05CDAE" w14:textId="6F18245C" w:rsidR="002B5107" w:rsidRPr="00900DBF" w:rsidRDefault="002B5107" w:rsidP="002E1E66">
            <w:pPr>
              <w:tabs>
                <w:tab w:val="left" w:pos="434"/>
              </w:tabs>
              <w:spacing w:before="70" w:line="140" w:lineRule="exact"/>
              <w:ind w:right="85"/>
              <w:jc w:val="right"/>
            </w:pPr>
            <w:r w:rsidRPr="00900DBF">
              <w:t>2,3</w:t>
            </w:r>
          </w:p>
        </w:tc>
        <w:tc>
          <w:tcPr>
            <w:tcW w:w="451" w:type="dxa"/>
            <w:tcBorders>
              <w:left w:val="single" w:sz="6" w:space="0" w:color="000000"/>
            </w:tcBorders>
            <w:shd w:val="clear" w:color="auto" w:fill="auto"/>
            <w:vAlign w:val="center"/>
          </w:tcPr>
          <w:p w14:paraId="75B06359" w14:textId="51B4C91E" w:rsidR="002B5107" w:rsidRPr="00900DBF" w:rsidRDefault="002B5107" w:rsidP="002E1E66">
            <w:pPr>
              <w:tabs>
                <w:tab w:val="left" w:pos="434"/>
              </w:tabs>
              <w:spacing w:before="70" w:line="140" w:lineRule="exact"/>
              <w:ind w:right="85"/>
              <w:jc w:val="right"/>
            </w:pPr>
            <w:r w:rsidRPr="00900DBF">
              <w:t>1,8</w:t>
            </w:r>
          </w:p>
        </w:tc>
        <w:tc>
          <w:tcPr>
            <w:tcW w:w="451" w:type="dxa"/>
            <w:tcBorders>
              <w:left w:val="single" w:sz="6" w:space="0" w:color="000000"/>
            </w:tcBorders>
            <w:shd w:val="clear" w:color="auto" w:fill="auto"/>
            <w:vAlign w:val="center"/>
          </w:tcPr>
          <w:p w14:paraId="0AE0570E" w14:textId="1D2167B3" w:rsidR="002B5107" w:rsidRPr="00900DBF" w:rsidRDefault="002B5107" w:rsidP="002E1E66">
            <w:pPr>
              <w:tabs>
                <w:tab w:val="left" w:pos="434"/>
              </w:tabs>
              <w:spacing w:before="70" w:line="140" w:lineRule="exact"/>
              <w:ind w:right="85"/>
              <w:jc w:val="right"/>
            </w:pPr>
            <w:r w:rsidRPr="00900DBF">
              <w:t>3,1</w:t>
            </w:r>
          </w:p>
        </w:tc>
        <w:tc>
          <w:tcPr>
            <w:tcW w:w="451" w:type="dxa"/>
            <w:tcBorders>
              <w:left w:val="single" w:sz="6" w:space="0" w:color="000000"/>
            </w:tcBorders>
            <w:shd w:val="clear" w:color="auto" w:fill="auto"/>
            <w:vAlign w:val="center"/>
          </w:tcPr>
          <w:p w14:paraId="5B78622A" w14:textId="3BD4E34C" w:rsidR="002B5107" w:rsidRPr="00900DBF" w:rsidRDefault="002B5107" w:rsidP="002E1E66">
            <w:pPr>
              <w:tabs>
                <w:tab w:val="left" w:pos="434"/>
              </w:tabs>
              <w:spacing w:before="70" w:line="140" w:lineRule="exact"/>
              <w:ind w:right="85"/>
              <w:jc w:val="right"/>
            </w:pPr>
            <w:r w:rsidRPr="00900DBF">
              <w:t>0,9</w:t>
            </w:r>
          </w:p>
        </w:tc>
        <w:tc>
          <w:tcPr>
            <w:tcW w:w="528" w:type="dxa"/>
            <w:tcBorders>
              <w:left w:val="single" w:sz="6" w:space="0" w:color="000000"/>
            </w:tcBorders>
            <w:shd w:val="clear" w:color="auto" w:fill="auto"/>
            <w:vAlign w:val="center"/>
          </w:tcPr>
          <w:p w14:paraId="345ADA4C" w14:textId="0E4196C1" w:rsidR="002B5107" w:rsidRPr="00900DBF" w:rsidRDefault="002B5107" w:rsidP="002E1E66">
            <w:pPr>
              <w:tabs>
                <w:tab w:val="left" w:pos="434"/>
              </w:tabs>
              <w:spacing w:before="70" w:line="140" w:lineRule="exact"/>
              <w:ind w:right="85"/>
              <w:jc w:val="right"/>
            </w:pPr>
            <w:r w:rsidRPr="00900DBF">
              <w:t>1,6</w:t>
            </w:r>
          </w:p>
        </w:tc>
      </w:tr>
      <w:tr w:rsidR="002B5107" w:rsidRPr="00D21FE6" w14:paraId="18F5C563" w14:textId="77777777" w:rsidTr="002B5107">
        <w:trPr>
          <w:cantSplit/>
          <w:jc w:val="center"/>
        </w:trPr>
        <w:tc>
          <w:tcPr>
            <w:tcW w:w="1699" w:type="dxa"/>
            <w:shd w:val="clear" w:color="auto" w:fill="auto"/>
            <w:vAlign w:val="bottom"/>
          </w:tcPr>
          <w:p w14:paraId="5EA932D0" w14:textId="77777777" w:rsidR="002B5107" w:rsidRPr="008A72A9" w:rsidRDefault="002B5107" w:rsidP="002E1E66">
            <w:pPr>
              <w:spacing w:beforeLines="20" w:before="48" w:line="140" w:lineRule="exact"/>
              <w:ind w:left="113"/>
              <w:rPr>
                <w:color w:val="000000" w:themeColor="text1"/>
              </w:rPr>
            </w:pPr>
            <w:r w:rsidRPr="008A72A9">
              <w:rPr>
                <w:color w:val="000000" w:themeColor="text1"/>
              </w:rPr>
              <w:t xml:space="preserve">Добыча полезных </w:t>
            </w:r>
            <w:r w:rsidRPr="008A72A9">
              <w:rPr>
                <w:color w:val="000000" w:themeColor="text1"/>
              </w:rPr>
              <w:br/>
              <w:t xml:space="preserve">ископаемых </w:t>
            </w:r>
          </w:p>
          <w:p w14:paraId="1C0F38B2" w14:textId="77777777" w:rsidR="002B5107" w:rsidRPr="008A72A9" w:rsidRDefault="002B5107" w:rsidP="002E1E66">
            <w:pPr>
              <w:spacing w:beforeLines="20" w:before="48" w:line="140" w:lineRule="exact"/>
              <w:ind w:left="113"/>
              <w:rPr>
                <w:color w:val="000000" w:themeColor="text1"/>
              </w:rPr>
            </w:pPr>
            <w:r w:rsidRPr="008A72A9">
              <w:rPr>
                <w:i/>
                <w:color w:val="000000" w:themeColor="text1"/>
              </w:rPr>
              <w:t>Mining and quarrying</w:t>
            </w:r>
          </w:p>
        </w:tc>
        <w:tc>
          <w:tcPr>
            <w:tcW w:w="482" w:type="dxa"/>
            <w:tcBorders>
              <w:left w:val="single" w:sz="6" w:space="0" w:color="000000"/>
            </w:tcBorders>
            <w:shd w:val="clear" w:color="auto" w:fill="auto"/>
            <w:vAlign w:val="center"/>
          </w:tcPr>
          <w:p w14:paraId="0EFEC40F" w14:textId="5B68D2A5" w:rsidR="002B5107" w:rsidRPr="00972823" w:rsidRDefault="002B5107" w:rsidP="00972823">
            <w:pPr>
              <w:spacing w:before="70" w:line="140" w:lineRule="exact"/>
              <w:ind w:right="85"/>
              <w:jc w:val="right"/>
              <w:rPr>
                <w:rFonts w:ascii="Arial CYR" w:hAnsi="Arial CYR" w:cs="Arial CYR"/>
              </w:rPr>
            </w:pPr>
            <w:r w:rsidRPr="00972823">
              <w:rPr>
                <w:rFonts w:ascii="Arial CYR" w:hAnsi="Arial CYR" w:cs="Arial CYR"/>
              </w:rPr>
              <w:t>2,3</w:t>
            </w:r>
          </w:p>
        </w:tc>
        <w:tc>
          <w:tcPr>
            <w:tcW w:w="450" w:type="dxa"/>
            <w:tcBorders>
              <w:left w:val="single" w:sz="6" w:space="0" w:color="000000"/>
            </w:tcBorders>
            <w:shd w:val="clear" w:color="auto" w:fill="auto"/>
            <w:vAlign w:val="center"/>
          </w:tcPr>
          <w:p w14:paraId="5EB41A30" w14:textId="05412CBA" w:rsidR="002B5107" w:rsidRPr="00900DBF" w:rsidRDefault="002B5107" w:rsidP="002E1E66">
            <w:pPr>
              <w:spacing w:before="70" w:line="140" w:lineRule="exact"/>
              <w:ind w:right="85"/>
              <w:jc w:val="right"/>
            </w:pPr>
            <w:r w:rsidRPr="00900DBF">
              <w:t>0,8</w:t>
            </w:r>
          </w:p>
        </w:tc>
        <w:tc>
          <w:tcPr>
            <w:tcW w:w="451" w:type="dxa"/>
            <w:tcBorders>
              <w:left w:val="single" w:sz="6" w:space="0" w:color="000000"/>
            </w:tcBorders>
            <w:shd w:val="clear" w:color="auto" w:fill="auto"/>
            <w:vAlign w:val="center"/>
          </w:tcPr>
          <w:p w14:paraId="3E5D79C1" w14:textId="540430FD" w:rsidR="002B5107" w:rsidRPr="002B5107" w:rsidRDefault="002B5107" w:rsidP="002E1E66">
            <w:pPr>
              <w:spacing w:before="70" w:line="140" w:lineRule="exact"/>
              <w:ind w:right="85"/>
              <w:jc w:val="right"/>
            </w:pPr>
            <w:r w:rsidRPr="002B5107">
              <w:t>1,0</w:t>
            </w:r>
          </w:p>
        </w:tc>
        <w:tc>
          <w:tcPr>
            <w:tcW w:w="451" w:type="dxa"/>
            <w:tcBorders>
              <w:left w:val="single" w:sz="6" w:space="0" w:color="000000"/>
            </w:tcBorders>
            <w:shd w:val="clear" w:color="auto" w:fill="auto"/>
            <w:vAlign w:val="center"/>
          </w:tcPr>
          <w:p w14:paraId="2314C48C" w14:textId="657C9074" w:rsidR="002B5107" w:rsidRPr="002B5107" w:rsidRDefault="002B5107" w:rsidP="002E1E66">
            <w:pPr>
              <w:spacing w:before="70" w:line="140" w:lineRule="exact"/>
              <w:ind w:right="85"/>
              <w:jc w:val="right"/>
            </w:pPr>
            <w:r w:rsidRPr="002B5107">
              <w:t>0,3</w:t>
            </w:r>
          </w:p>
        </w:tc>
        <w:tc>
          <w:tcPr>
            <w:tcW w:w="451" w:type="dxa"/>
            <w:tcBorders>
              <w:left w:val="single" w:sz="6" w:space="0" w:color="000000"/>
            </w:tcBorders>
            <w:shd w:val="clear" w:color="auto" w:fill="auto"/>
            <w:vAlign w:val="center"/>
          </w:tcPr>
          <w:p w14:paraId="6EC4E3C2" w14:textId="09461441" w:rsidR="002B5107" w:rsidRPr="002B5107" w:rsidRDefault="002B5107" w:rsidP="002E1E66">
            <w:pPr>
              <w:spacing w:before="70" w:line="140" w:lineRule="exact"/>
              <w:ind w:right="85"/>
              <w:jc w:val="right"/>
            </w:pPr>
            <w:r w:rsidRPr="002B5107">
              <w:t>3,1</w:t>
            </w:r>
          </w:p>
        </w:tc>
        <w:tc>
          <w:tcPr>
            <w:tcW w:w="450" w:type="dxa"/>
            <w:tcBorders>
              <w:left w:val="single" w:sz="6" w:space="0" w:color="000000"/>
            </w:tcBorders>
            <w:shd w:val="clear" w:color="auto" w:fill="auto"/>
            <w:vAlign w:val="center"/>
          </w:tcPr>
          <w:p w14:paraId="12626C76" w14:textId="362917A7" w:rsidR="002B5107" w:rsidRPr="002B5107" w:rsidRDefault="002B5107" w:rsidP="002E1E66">
            <w:pPr>
              <w:spacing w:before="70" w:line="140" w:lineRule="exact"/>
              <w:ind w:right="85"/>
              <w:jc w:val="right"/>
            </w:pPr>
            <w:r w:rsidRPr="002B5107">
              <w:t>0,5</w:t>
            </w:r>
          </w:p>
        </w:tc>
        <w:tc>
          <w:tcPr>
            <w:tcW w:w="451" w:type="dxa"/>
            <w:tcBorders>
              <w:left w:val="single" w:sz="6" w:space="0" w:color="000000"/>
            </w:tcBorders>
            <w:shd w:val="clear" w:color="auto" w:fill="auto"/>
            <w:vAlign w:val="center"/>
          </w:tcPr>
          <w:p w14:paraId="64E79C65" w14:textId="19419FDB" w:rsidR="002B5107" w:rsidRPr="002B5107" w:rsidRDefault="002B5107" w:rsidP="002E1E66">
            <w:pPr>
              <w:spacing w:before="70" w:line="140" w:lineRule="exact"/>
              <w:ind w:right="85"/>
              <w:jc w:val="right"/>
            </w:pPr>
            <w:r w:rsidRPr="002B5107">
              <w:t>0,1</w:t>
            </w:r>
          </w:p>
        </w:tc>
        <w:tc>
          <w:tcPr>
            <w:tcW w:w="451" w:type="dxa"/>
            <w:tcBorders>
              <w:left w:val="single" w:sz="6" w:space="0" w:color="000000"/>
            </w:tcBorders>
            <w:shd w:val="clear" w:color="auto" w:fill="auto"/>
            <w:vAlign w:val="center"/>
          </w:tcPr>
          <w:p w14:paraId="2467AB01" w14:textId="2363DCC6" w:rsidR="002B5107" w:rsidRPr="002B5107" w:rsidRDefault="002B5107" w:rsidP="002E1E66">
            <w:pPr>
              <w:spacing w:before="70" w:line="140" w:lineRule="exact"/>
              <w:ind w:right="85"/>
              <w:jc w:val="right"/>
            </w:pPr>
            <w:r w:rsidRPr="002B5107">
              <w:t>0,6</w:t>
            </w:r>
          </w:p>
        </w:tc>
        <w:tc>
          <w:tcPr>
            <w:tcW w:w="451" w:type="dxa"/>
            <w:tcBorders>
              <w:left w:val="single" w:sz="6" w:space="0" w:color="000000"/>
              <w:right w:val="single" w:sz="6" w:space="0" w:color="000000"/>
            </w:tcBorders>
            <w:vAlign w:val="center"/>
          </w:tcPr>
          <w:p w14:paraId="381816D0" w14:textId="6B4EDC5D" w:rsidR="002B5107" w:rsidRPr="002B5107" w:rsidRDefault="002B5107" w:rsidP="002E1E66">
            <w:pPr>
              <w:spacing w:before="70" w:line="140" w:lineRule="exact"/>
              <w:ind w:right="85"/>
              <w:jc w:val="right"/>
            </w:pPr>
            <w:r w:rsidRPr="002B5107">
              <w:t>0,4</w:t>
            </w:r>
          </w:p>
        </w:tc>
        <w:tc>
          <w:tcPr>
            <w:tcW w:w="450" w:type="dxa"/>
            <w:tcBorders>
              <w:left w:val="single" w:sz="6" w:space="0" w:color="000000"/>
            </w:tcBorders>
            <w:shd w:val="clear" w:color="auto" w:fill="auto"/>
          </w:tcPr>
          <w:p w14:paraId="0F2FEE0D" w14:textId="0E8D6487" w:rsidR="002B5107" w:rsidRPr="002B5107" w:rsidRDefault="002B5107" w:rsidP="002E1E66">
            <w:pPr>
              <w:spacing w:before="70" w:line="140" w:lineRule="exact"/>
              <w:ind w:right="57"/>
              <w:jc w:val="right"/>
              <w:rPr>
                <w:spacing w:val="-4"/>
              </w:rPr>
            </w:pPr>
            <w:r w:rsidRPr="002B5107">
              <w:rPr>
                <w:spacing w:val="-4"/>
              </w:rPr>
              <w:br/>
              <w:t>14,8</w:t>
            </w:r>
            <w:r w:rsidRPr="002B5107">
              <w:rPr>
                <w:spacing w:val="-4"/>
                <w:vertAlign w:val="superscript"/>
              </w:rPr>
              <w:t>3)</w:t>
            </w:r>
          </w:p>
        </w:tc>
        <w:tc>
          <w:tcPr>
            <w:tcW w:w="451" w:type="dxa"/>
            <w:tcBorders>
              <w:left w:val="single" w:sz="6" w:space="0" w:color="000000"/>
            </w:tcBorders>
            <w:shd w:val="clear" w:color="auto" w:fill="auto"/>
            <w:vAlign w:val="center"/>
          </w:tcPr>
          <w:p w14:paraId="3CCC1CF3" w14:textId="3411B6D1" w:rsidR="002B5107" w:rsidRPr="00900DBF" w:rsidRDefault="002B5107" w:rsidP="002E1E66">
            <w:pPr>
              <w:spacing w:before="70" w:line="140" w:lineRule="exact"/>
              <w:ind w:right="85"/>
              <w:jc w:val="right"/>
            </w:pPr>
            <w:r w:rsidRPr="00900DBF">
              <w:t>0,2</w:t>
            </w:r>
          </w:p>
        </w:tc>
        <w:tc>
          <w:tcPr>
            <w:tcW w:w="451" w:type="dxa"/>
            <w:tcBorders>
              <w:left w:val="single" w:sz="6" w:space="0" w:color="000000"/>
            </w:tcBorders>
            <w:shd w:val="clear" w:color="auto" w:fill="auto"/>
            <w:vAlign w:val="center"/>
          </w:tcPr>
          <w:p w14:paraId="7D7F60E7" w14:textId="46FAA017" w:rsidR="002B5107" w:rsidRPr="00900DBF" w:rsidRDefault="002B5107" w:rsidP="002E1E66">
            <w:pPr>
              <w:spacing w:before="70" w:line="140" w:lineRule="exact"/>
              <w:ind w:right="85"/>
              <w:jc w:val="right"/>
            </w:pPr>
            <w:r w:rsidRPr="00900DBF">
              <w:t>1,1</w:t>
            </w:r>
          </w:p>
        </w:tc>
        <w:tc>
          <w:tcPr>
            <w:tcW w:w="451" w:type="dxa"/>
            <w:tcBorders>
              <w:left w:val="single" w:sz="6" w:space="0" w:color="000000"/>
            </w:tcBorders>
            <w:shd w:val="clear" w:color="auto" w:fill="auto"/>
            <w:vAlign w:val="center"/>
          </w:tcPr>
          <w:p w14:paraId="1AB57AD3" w14:textId="00EA0C6A" w:rsidR="002B5107" w:rsidRPr="00900DBF" w:rsidRDefault="002B5107" w:rsidP="002E1E66">
            <w:pPr>
              <w:spacing w:before="70" w:line="140" w:lineRule="exact"/>
              <w:ind w:right="85"/>
              <w:jc w:val="right"/>
            </w:pPr>
            <w:r w:rsidRPr="00900DBF">
              <w:t>0,3</w:t>
            </w:r>
          </w:p>
        </w:tc>
        <w:tc>
          <w:tcPr>
            <w:tcW w:w="450" w:type="dxa"/>
            <w:tcBorders>
              <w:left w:val="single" w:sz="6" w:space="0" w:color="000000"/>
            </w:tcBorders>
            <w:shd w:val="clear" w:color="auto" w:fill="auto"/>
            <w:vAlign w:val="center"/>
          </w:tcPr>
          <w:p w14:paraId="3F35C2B3" w14:textId="28A889DA" w:rsidR="002B5107" w:rsidRPr="00900DBF" w:rsidRDefault="002B5107" w:rsidP="002E1E66">
            <w:pPr>
              <w:spacing w:before="70" w:line="140" w:lineRule="exact"/>
              <w:ind w:right="85"/>
              <w:jc w:val="right"/>
            </w:pPr>
            <w:r w:rsidRPr="00900DBF">
              <w:t>0,1</w:t>
            </w:r>
          </w:p>
        </w:tc>
        <w:tc>
          <w:tcPr>
            <w:tcW w:w="451" w:type="dxa"/>
            <w:tcBorders>
              <w:left w:val="single" w:sz="6" w:space="0" w:color="000000"/>
            </w:tcBorders>
            <w:shd w:val="clear" w:color="auto" w:fill="auto"/>
            <w:vAlign w:val="center"/>
          </w:tcPr>
          <w:p w14:paraId="0C7B22E6" w14:textId="4AA795B5" w:rsidR="002B5107" w:rsidRPr="00900DBF" w:rsidRDefault="002B5107" w:rsidP="002E1E66">
            <w:pPr>
              <w:spacing w:before="70" w:line="140" w:lineRule="exact"/>
              <w:ind w:right="85"/>
              <w:jc w:val="right"/>
            </w:pPr>
            <w:r w:rsidRPr="00900DBF">
              <w:t>0,2</w:t>
            </w:r>
          </w:p>
        </w:tc>
        <w:tc>
          <w:tcPr>
            <w:tcW w:w="451" w:type="dxa"/>
            <w:tcBorders>
              <w:left w:val="single" w:sz="6" w:space="0" w:color="000000"/>
            </w:tcBorders>
            <w:shd w:val="clear" w:color="auto" w:fill="auto"/>
            <w:vAlign w:val="center"/>
          </w:tcPr>
          <w:p w14:paraId="6AF68B2C" w14:textId="698D26E1" w:rsidR="002B5107" w:rsidRPr="00900DBF" w:rsidRDefault="002B5107" w:rsidP="002E1E66">
            <w:pPr>
              <w:spacing w:before="70" w:line="140" w:lineRule="exact"/>
              <w:ind w:right="85"/>
              <w:jc w:val="right"/>
            </w:pPr>
            <w:r w:rsidRPr="00900DBF">
              <w:t>0,4</w:t>
            </w:r>
          </w:p>
        </w:tc>
        <w:tc>
          <w:tcPr>
            <w:tcW w:w="451" w:type="dxa"/>
            <w:tcBorders>
              <w:left w:val="single" w:sz="6" w:space="0" w:color="000000"/>
            </w:tcBorders>
            <w:shd w:val="clear" w:color="auto" w:fill="auto"/>
            <w:vAlign w:val="center"/>
          </w:tcPr>
          <w:p w14:paraId="0F460AFA" w14:textId="573D36DB" w:rsidR="002B5107" w:rsidRPr="00900DBF" w:rsidRDefault="002B5107" w:rsidP="002E1E66">
            <w:pPr>
              <w:spacing w:before="70" w:line="140" w:lineRule="exact"/>
              <w:ind w:right="85"/>
              <w:jc w:val="right"/>
            </w:pPr>
            <w:r w:rsidRPr="00900DBF">
              <w:t>0,4</w:t>
            </w:r>
          </w:p>
        </w:tc>
        <w:tc>
          <w:tcPr>
            <w:tcW w:w="528" w:type="dxa"/>
            <w:tcBorders>
              <w:left w:val="single" w:sz="6" w:space="0" w:color="000000"/>
            </w:tcBorders>
            <w:shd w:val="clear" w:color="auto" w:fill="auto"/>
            <w:vAlign w:val="center"/>
          </w:tcPr>
          <w:p w14:paraId="0D1FD331" w14:textId="3AC94DD3" w:rsidR="002B5107" w:rsidRPr="00900DBF" w:rsidRDefault="002B5107" w:rsidP="002E1E66">
            <w:pPr>
              <w:spacing w:before="70" w:line="140" w:lineRule="exact"/>
              <w:ind w:right="85"/>
              <w:jc w:val="right"/>
            </w:pPr>
            <w:r w:rsidRPr="00900DBF">
              <w:t>0,2</w:t>
            </w:r>
          </w:p>
        </w:tc>
      </w:tr>
      <w:tr w:rsidR="002B5107" w:rsidRPr="00D21FE6" w14:paraId="7FACF7E4" w14:textId="77777777" w:rsidTr="002B5107">
        <w:trPr>
          <w:cantSplit/>
          <w:jc w:val="center"/>
        </w:trPr>
        <w:tc>
          <w:tcPr>
            <w:tcW w:w="1699" w:type="dxa"/>
            <w:shd w:val="clear" w:color="auto" w:fill="auto"/>
            <w:vAlign w:val="bottom"/>
          </w:tcPr>
          <w:p w14:paraId="27A21E7D" w14:textId="77777777" w:rsidR="002B5107" w:rsidRPr="008A72A9" w:rsidRDefault="002B5107" w:rsidP="002E1E66">
            <w:pPr>
              <w:spacing w:beforeLines="20" w:before="48" w:line="140" w:lineRule="exact"/>
              <w:ind w:left="113"/>
              <w:rPr>
                <w:color w:val="000000" w:themeColor="text1"/>
              </w:rPr>
            </w:pPr>
            <w:r w:rsidRPr="008A72A9">
              <w:rPr>
                <w:color w:val="000000" w:themeColor="text1"/>
              </w:rPr>
              <w:t xml:space="preserve">Обрабатывающие </w:t>
            </w:r>
            <w:r w:rsidRPr="008A72A9">
              <w:rPr>
                <w:color w:val="000000" w:themeColor="text1"/>
              </w:rPr>
              <w:br/>
              <w:t xml:space="preserve">производства </w:t>
            </w:r>
          </w:p>
          <w:p w14:paraId="11786BBE" w14:textId="77777777" w:rsidR="002B5107" w:rsidRPr="008A72A9" w:rsidRDefault="002B5107" w:rsidP="002E1E66">
            <w:pPr>
              <w:spacing w:beforeLines="20" w:before="48" w:line="140" w:lineRule="exact"/>
              <w:ind w:left="113"/>
              <w:rPr>
                <w:color w:val="000000" w:themeColor="text1"/>
              </w:rPr>
            </w:pPr>
            <w:r w:rsidRPr="008A72A9">
              <w:rPr>
                <w:i/>
                <w:color w:val="000000" w:themeColor="text1"/>
              </w:rPr>
              <w:t>Manufacturing</w:t>
            </w:r>
          </w:p>
        </w:tc>
        <w:tc>
          <w:tcPr>
            <w:tcW w:w="482" w:type="dxa"/>
            <w:tcBorders>
              <w:left w:val="single" w:sz="6" w:space="0" w:color="000000"/>
            </w:tcBorders>
            <w:shd w:val="clear" w:color="auto" w:fill="auto"/>
            <w:vAlign w:val="center"/>
          </w:tcPr>
          <w:p w14:paraId="53CA12B1" w14:textId="5F65F47B" w:rsidR="002B5107" w:rsidRPr="00972823" w:rsidRDefault="002B5107" w:rsidP="00972823">
            <w:pPr>
              <w:spacing w:before="70" w:line="140" w:lineRule="exact"/>
              <w:ind w:right="85"/>
              <w:jc w:val="right"/>
              <w:rPr>
                <w:rFonts w:ascii="Arial CYR" w:hAnsi="Arial CYR" w:cs="Arial CYR"/>
              </w:rPr>
            </w:pPr>
            <w:r w:rsidRPr="00972823">
              <w:rPr>
                <w:rFonts w:ascii="Arial CYR" w:hAnsi="Arial CYR" w:cs="Arial CYR"/>
              </w:rPr>
              <w:t>14,2</w:t>
            </w:r>
          </w:p>
        </w:tc>
        <w:tc>
          <w:tcPr>
            <w:tcW w:w="450" w:type="dxa"/>
            <w:tcBorders>
              <w:left w:val="single" w:sz="6" w:space="0" w:color="000000"/>
            </w:tcBorders>
            <w:shd w:val="clear" w:color="auto" w:fill="auto"/>
            <w:vAlign w:val="center"/>
          </w:tcPr>
          <w:p w14:paraId="0A3BF2C3" w14:textId="57BB65E0" w:rsidR="002B5107" w:rsidRPr="00900DBF" w:rsidRDefault="002B5107" w:rsidP="002E1E66">
            <w:pPr>
              <w:spacing w:before="70" w:line="140" w:lineRule="exact"/>
              <w:ind w:right="85"/>
              <w:jc w:val="right"/>
            </w:pPr>
            <w:r w:rsidRPr="00900DBF">
              <w:t>5,8</w:t>
            </w:r>
          </w:p>
        </w:tc>
        <w:tc>
          <w:tcPr>
            <w:tcW w:w="451" w:type="dxa"/>
            <w:tcBorders>
              <w:left w:val="single" w:sz="6" w:space="0" w:color="000000"/>
            </w:tcBorders>
            <w:shd w:val="clear" w:color="auto" w:fill="auto"/>
            <w:vAlign w:val="center"/>
          </w:tcPr>
          <w:p w14:paraId="38DCC9E1" w14:textId="4345F0E1" w:rsidR="002B5107" w:rsidRPr="002B5107" w:rsidRDefault="002B5107" w:rsidP="002E1E66">
            <w:pPr>
              <w:spacing w:before="70" w:line="140" w:lineRule="exact"/>
              <w:ind w:right="85"/>
              <w:jc w:val="right"/>
            </w:pPr>
            <w:r w:rsidRPr="002B5107">
              <w:t>9,7</w:t>
            </w:r>
          </w:p>
        </w:tc>
        <w:tc>
          <w:tcPr>
            <w:tcW w:w="451" w:type="dxa"/>
            <w:tcBorders>
              <w:left w:val="single" w:sz="6" w:space="0" w:color="000000"/>
            </w:tcBorders>
            <w:shd w:val="clear" w:color="auto" w:fill="auto"/>
            <w:vAlign w:val="center"/>
          </w:tcPr>
          <w:p w14:paraId="09398892" w14:textId="68AFFC4E" w:rsidR="002B5107" w:rsidRPr="002B5107" w:rsidRDefault="002B5107" w:rsidP="002E1E66">
            <w:pPr>
              <w:spacing w:before="70" w:line="140" w:lineRule="exact"/>
              <w:ind w:right="85"/>
              <w:jc w:val="right"/>
            </w:pPr>
            <w:r w:rsidRPr="002B5107">
              <w:t>20,9</w:t>
            </w:r>
          </w:p>
        </w:tc>
        <w:tc>
          <w:tcPr>
            <w:tcW w:w="451" w:type="dxa"/>
            <w:tcBorders>
              <w:left w:val="single" w:sz="6" w:space="0" w:color="000000"/>
            </w:tcBorders>
            <w:shd w:val="clear" w:color="auto" w:fill="auto"/>
            <w:vAlign w:val="center"/>
          </w:tcPr>
          <w:p w14:paraId="7F38F59E" w14:textId="3FC5D391" w:rsidR="002B5107" w:rsidRPr="002B5107" w:rsidRDefault="002B5107" w:rsidP="002E1E66">
            <w:pPr>
              <w:spacing w:before="70" w:line="140" w:lineRule="exact"/>
              <w:ind w:right="85"/>
              <w:jc w:val="right"/>
            </w:pPr>
            <w:r w:rsidRPr="002B5107">
              <w:t>6,8</w:t>
            </w:r>
          </w:p>
        </w:tc>
        <w:tc>
          <w:tcPr>
            <w:tcW w:w="450" w:type="dxa"/>
            <w:tcBorders>
              <w:left w:val="single" w:sz="6" w:space="0" w:color="000000"/>
            </w:tcBorders>
            <w:shd w:val="clear" w:color="auto" w:fill="auto"/>
            <w:vAlign w:val="center"/>
          </w:tcPr>
          <w:p w14:paraId="4733B186" w14:textId="21806E22" w:rsidR="002B5107" w:rsidRPr="002B5107" w:rsidRDefault="002B5107" w:rsidP="002E1E66">
            <w:pPr>
              <w:spacing w:before="70" w:line="140" w:lineRule="exact"/>
              <w:ind w:right="85"/>
              <w:jc w:val="right"/>
            </w:pPr>
            <w:r w:rsidRPr="002B5107">
              <w:t>11,1</w:t>
            </w:r>
          </w:p>
        </w:tc>
        <w:tc>
          <w:tcPr>
            <w:tcW w:w="451" w:type="dxa"/>
            <w:tcBorders>
              <w:left w:val="single" w:sz="6" w:space="0" w:color="000000"/>
            </w:tcBorders>
            <w:shd w:val="clear" w:color="auto" w:fill="auto"/>
            <w:vAlign w:val="center"/>
          </w:tcPr>
          <w:p w14:paraId="252E36BA" w14:textId="46A0AA60" w:rsidR="002B5107" w:rsidRPr="002B5107" w:rsidRDefault="002B5107" w:rsidP="002E1E66">
            <w:pPr>
              <w:spacing w:before="70" w:line="140" w:lineRule="exact"/>
              <w:ind w:right="85"/>
              <w:jc w:val="right"/>
            </w:pPr>
            <w:r w:rsidRPr="002B5107">
              <w:t>11,3</w:t>
            </w:r>
          </w:p>
        </w:tc>
        <w:tc>
          <w:tcPr>
            <w:tcW w:w="451" w:type="dxa"/>
            <w:tcBorders>
              <w:left w:val="single" w:sz="6" w:space="0" w:color="000000"/>
            </w:tcBorders>
            <w:shd w:val="clear" w:color="auto" w:fill="auto"/>
            <w:vAlign w:val="center"/>
          </w:tcPr>
          <w:p w14:paraId="78F63743" w14:textId="68123356" w:rsidR="002B5107" w:rsidRPr="002B5107" w:rsidRDefault="002B5107" w:rsidP="002E1E66">
            <w:pPr>
              <w:spacing w:before="70" w:line="140" w:lineRule="exact"/>
              <w:ind w:right="85"/>
              <w:jc w:val="right"/>
            </w:pPr>
            <w:r w:rsidRPr="002B5107">
              <w:t>3,7</w:t>
            </w:r>
          </w:p>
        </w:tc>
        <w:tc>
          <w:tcPr>
            <w:tcW w:w="451" w:type="dxa"/>
            <w:tcBorders>
              <w:left w:val="single" w:sz="6" w:space="0" w:color="000000"/>
              <w:right w:val="single" w:sz="6" w:space="0" w:color="000000"/>
            </w:tcBorders>
            <w:vAlign w:val="center"/>
          </w:tcPr>
          <w:p w14:paraId="18B3004D" w14:textId="7E4AE788" w:rsidR="002B5107" w:rsidRPr="002B5107" w:rsidRDefault="002B5107" w:rsidP="002E1E66">
            <w:pPr>
              <w:spacing w:before="70" w:line="140" w:lineRule="exact"/>
              <w:ind w:right="85"/>
              <w:jc w:val="right"/>
            </w:pPr>
            <w:r w:rsidRPr="002B5107">
              <w:t>11,0</w:t>
            </w:r>
          </w:p>
        </w:tc>
        <w:tc>
          <w:tcPr>
            <w:tcW w:w="450" w:type="dxa"/>
            <w:tcBorders>
              <w:left w:val="single" w:sz="6" w:space="0" w:color="000000"/>
            </w:tcBorders>
            <w:shd w:val="clear" w:color="auto" w:fill="auto"/>
          </w:tcPr>
          <w:p w14:paraId="261F404C" w14:textId="374A2256" w:rsidR="002B5107" w:rsidRPr="002B5107" w:rsidRDefault="002B5107" w:rsidP="002E1E66">
            <w:pPr>
              <w:spacing w:before="70" w:line="140" w:lineRule="exact"/>
              <w:ind w:right="85"/>
              <w:jc w:val="right"/>
            </w:pPr>
            <w:r w:rsidRPr="002B5107">
              <w:br/>
              <w:t>…</w:t>
            </w:r>
          </w:p>
        </w:tc>
        <w:tc>
          <w:tcPr>
            <w:tcW w:w="451" w:type="dxa"/>
            <w:tcBorders>
              <w:left w:val="single" w:sz="6" w:space="0" w:color="000000"/>
            </w:tcBorders>
            <w:shd w:val="clear" w:color="auto" w:fill="auto"/>
            <w:vAlign w:val="center"/>
          </w:tcPr>
          <w:p w14:paraId="17F2718A" w14:textId="142A09D2" w:rsidR="002B5107" w:rsidRPr="00900DBF" w:rsidRDefault="002B5107" w:rsidP="002E1E66">
            <w:pPr>
              <w:spacing w:before="70" w:line="140" w:lineRule="exact"/>
              <w:ind w:right="85"/>
              <w:jc w:val="right"/>
            </w:pPr>
            <w:r w:rsidRPr="00900DBF">
              <w:t>18,3</w:t>
            </w:r>
          </w:p>
        </w:tc>
        <w:tc>
          <w:tcPr>
            <w:tcW w:w="451" w:type="dxa"/>
            <w:tcBorders>
              <w:left w:val="single" w:sz="6" w:space="0" w:color="000000"/>
            </w:tcBorders>
            <w:shd w:val="clear" w:color="auto" w:fill="auto"/>
            <w:vAlign w:val="center"/>
          </w:tcPr>
          <w:p w14:paraId="4AFA6B03" w14:textId="1C522B7B" w:rsidR="002B5107" w:rsidRPr="00900DBF" w:rsidRDefault="002B5107" w:rsidP="002E1E66">
            <w:pPr>
              <w:spacing w:before="70" w:line="140" w:lineRule="exact"/>
              <w:ind w:right="85"/>
              <w:jc w:val="right"/>
            </w:pPr>
            <w:r w:rsidRPr="00900DBF">
              <w:t>19,2</w:t>
            </w:r>
          </w:p>
        </w:tc>
        <w:tc>
          <w:tcPr>
            <w:tcW w:w="451" w:type="dxa"/>
            <w:tcBorders>
              <w:left w:val="single" w:sz="6" w:space="0" w:color="000000"/>
            </w:tcBorders>
            <w:shd w:val="clear" w:color="auto" w:fill="auto"/>
            <w:vAlign w:val="center"/>
          </w:tcPr>
          <w:p w14:paraId="03E82E8E" w14:textId="1445DECE" w:rsidR="002B5107" w:rsidRPr="00900DBF" w:rsidRDefault="002B5107" w:rsidP="002E1E66">
            <w:pPr>
              <w:spacing w:before="70" w:line="140" w:lineRule="exact"/>
              <w:ind w:right="85"/>
              <w:jc w:val="right"/>
            </w:pPr>
            <w:r w:rsidRPr="00900DBF">
              <w:t>12,7</w:t>
            </w:r>
          </w:p>
        </w:tc>
        <w:tc>
          <w:tcPr>
            <w:tcW w:w="450" w:type="dxa"/>
            <w:tcBorders>
              <w:left w:val="single" w:sz="6" w:space="0" w:color="000000"/>
            </w:tcBorders>
            <w:shd w:val="clear" w:color="auto" w:fill="auto"/>
            <w:vAlign w:val="center"/>
          </w:tcPr>
          <w:p w14:paraId="7D4EB69A" w14:textId="1445DC22" w:rsidR="002B5107" w:rsidRPr="00900DBF" w:rsidRDefault="002B5107" w:rsidP="002E1E66">
            <w:pPr>
              <w:spacing w:before="70" w:line="140" w:lineRule="exact"/>
              <w:ind w:right="85"/>
              <w:jc w:val="right"/>
            </w:pPr>
            <w:r w:rsidRPr="00900DBF">
              <w:t>10,8</w:t>
            </w:r>
          </w:p>
        </w:tc>
        <w:tc>
          <w:tcPr>
            <w:tcW w:w="451" w:type="dxa"/>
            <w:tcBorders>
              <w:left w:val="single" w:sz="6" w:space="0" w:color="000000"/>
            </w:tcBorders>
            <w:shd w:val="clear" w:color="auto" w:fill="auto"/>
            <w:vAlign w:val="center"/>
          </w:tcPr>
          <w:p w14:paraId="4FC03AEA" w14:textId="381385CA" w:rsidR="002B5107" w:rsidRPr="00900DBF" w:rsidRDefault="002B5107" w:rsidP="002E1E66">
            <w:pPr>
              <w:spacing w:before="70" w:line="140" w:lineRule="exact"/>
              <w:ind w:right="85"/>
              <w:jc w:val="right"/>
            </w:pPr>
            <w:r w:rsidRPr="00900DBF">
              <w:t>9,5</w:t>
            </w:r>
          </w:p>
        </w:tc>
        <w:tc>
          <w:tcPr>
            <w:tcW w:w="451" w:type="dxa"/>
            <w:tcBorders>
              <w:left w:val="single" w:sz="6" w:space="0" w:color="000000"/>
            </w:tcBorders>
            <w:shd w:val="clear" w:color="auto" w:fill="auto"/>
            <w:vAlign w:val="center"/>
          </w:tcPr>
          <w:p w14:paraId="1CA0FE59" w14:textId="0C794566" w:rsidR="002B5107" w:rsidRPr="00900DBF" w:rsidRDefault="002B5107" w:rsidP="002E1E66">
            <w:pPr>
              <w:spacing w:before="70" w:line="140" w:lineRule="exact"/>
              <w:ind w:right="85"/>
              <w:jc w:val="right"/>
            </w:pPr>
            <w:r w:rsidRPr="00900DBF">
              <w:t>15,8</w:t>
            </w:r>
          </w:p>
        </w:tc>
        <w:tc>
          <w:tcPr>
            <w:tcW w:w="451" w:type="dxa"/>
            <w:tcBorders>
              <w:left w:val="single" w:sz="6" w:space="0" w:color="000000"/>
            </w:tcBorders>
            <w:shd w:val="clear" w:color="auto" w:fill="auto"/>
            <w:vAlign w:val="center"/>
          </w:tcPr>
          <w:p w14:paraId="674A5FEA" w14:textId="6AEFDFA9" w:rsidR="002B5107" w:rsidRPr="00900DBF" w:rsidRDefault="002B5107" w:rsidP="002E1E66">
            <w:pPr>
              <w:spacing w:before="70" w:line="140" w:lineRule="exact"/>
              <w:ind w:right="85"/>
              <w:jc w:val="right"/>
            </w:pPr>
            <w:r w:rsidRPr="00900DBF">
              <w:t>8,1</w:t>
            </w:r>
          </w:p>
        </w:tc>
        <w:tc>
          <w:tcPr>
            <w:tcW w:w="528" w:type="dxa"/>
            <w:tcBorders>
              <w:left w:val="single" w:sz="6" w:space="0" w:color="000000"/>
            </w:tcBorders>
            <w:shd w:val="clear" w:color="auto" w:fill="auto"/>
            <w:vAlign w:val="center"/>
          </w:tcPr>
          <w:p w14:paraId="2B4E8E11" w14:textId="157DD2CD" w:rsidR="002B5107" w:rsidRPr="00900DBF" w:rsidRDefault="002B5107" w:rsidP="002E1E66">
            <w:pPr>
              <w:spacing w:before="70" w:line="140" w:lineRule="exact"/>
              <w:ind w:right="85"/>
              <w:jc w:val="right"/>
            </w:pPr>
            <w:r w:rsidRPr="00900DBF">
              <w:t>9,7</w:t>
            </w:r>
          </w:p>
        </w:tc>
      </w:tr>
      <w:tr w:rsidR="002B5107" w:rsidRPr="00D21FE6" w14:paraId="2B9A317D" w14:textId="77777777" w:rsidTr="002B5107">
        <w:trPr>
          <w:cantSplit/>
          <w:jc w:val="center"/>
        </w:trPr>
        <w:tc>
          <w:tcPr>
            <w:tcW w:w="1699" w:type="dxa"/>
            <w:shd w:val="clear" w:color="auto" w:fill="auto"/>
            <w:vAlign w:val="bottom"/>
          </w:tcPr>
          <w:p w14:paraId="29AEDE3D" w14:textId="1D0EFC98" w:rsidR="002B5107" w:rsidRPr="008A72A9" w:rsidRDefault="002B5107" w:rsidP="002E1E66">
            <w:pPr>
              <w:spacing w:beforeLines="20" w:before="48" w:line="140" w:lineRule="exact"/>
              <w:ind w:left="113"/>
              <w:rPr>
                <w:color w:val="000000" w:themeColor="text1"/>
              </w:rPr>
            </w:pPr>
            <w:r w:rsidRPr="008A72A9">
              <w:rPr>
                <w:color w:val="000000" w:themeColor="text1"/>
              </w:rPr>
              <w:t xml:space="preserve">Обеспечение </w:t>
            </w:r>
            <w:r w:rsidRPr="008A72A9">
              <w:rPr>
                <w:color w:val="000000" w:themeColor="text1"/>
              </w:rPr>
              <w:br/>
              <w:t xml:space="preserve">электрической </w:t>
            </w:r>
            <w:r w:rsidRPr="008A72A9">
              <w:rPr>
                <w:color w:val="000000" w:themeColor="text1"/>
              </w:rPr>
              <w:br/>
              <w:t xml:space="preserve">энергией, газом </w:t>
            </w:r>
            <w:r w:rsidRPr="008A72A9">
              <w:rPr>
                <w:color w:val="000000" w:themeColor="text1"/>
              </w:rPr>
              <w:br/>
              <w:t xml:space="preserve">и паром; </w:t>
            </w:r>
            <w:r w:rsidRPr="008A72A9">
              <w:rPr>
                <w:color w:val="000000" w:themeColor="text1"/>
              </w:rPr>
              <w:br/>
              <w:t xml:space="preserve">кондиционирование </w:t>
            </w:r>
            <w:r w:rsidRPr="008A72A9">
              <w:rPr>
                <w:color w:val="000000" w:themeColor="text1"/>
              </w:rPr>
              <w:br/>
              <w:t xml:space="preserve">воздуха </w:t>
            </w:r>
          </w:p>
          <w:p w14:paraId="3490A01B" w14:textId="77777777" w:rsidR="002B5107" w:rsidRPr="008A72A9" w:rsidRDefault="002B5107" w:rsidP="002E1E66">
            <w:pPr>
              <w:spacing w:beforeLines="20" w:before="48" w:line="140" w:lineRule="exact"/>
              <w:ind w:left="113"/>
              <w:rPr>
                <w:color w:val="000000" w:themeColor="text1"/>
                <w:lang w:val="en-US"/>
              </w:rPr>
            </w:pPr>
            <w:r w:rsidRPr="008A72A9">
              <w:rPr>
                <w:i/>
                <w:color w:val="000000" w:themeColor="text1"/>
                <w:lang w:val="en-US"/>
              </w:rPr>
              <w:t>Electricity</w:t>
            </w:r>
            <w:r w:rsidRPr="00A76C00">
              <w:rPr>
                <w:i/>
                <w:color w:val="000000" w:themeColor="text1"/>
                <w:lang w:val="en-US"/>
              </w:rPr>
              <w:t xml:space="preserve">, </w:t>
            </w:r>
            <w:r w:rsidRPr="008A72A9">
              <w:rPr>
                <w:i/>
                <w:color w:val="000000" w:themeColor="text1"/>
                <w:lang w:val="en-US"/>
              </w:rPr>
              <w:t>gas</w:t>
            </w:r>
            <w:r w:rsidRPr="00A76C00">
              <w:rPr>
                <w:i/>
                <w:color w:val="000000" w:themeColor="text1"/>
                <w:lang w:val="en-US"/>
              </w:rPr>
              <w:t xml:space="preserve">, </w:t>
            </w:r>
            <w:r w:rsidRPr="008A72A9">
              <w:rPr>
                <w:i/>
                <w:color w:val="000000" w:themeColor="text1"/>
                <w:lang w:val="en-US"/>
              </w:rPr>
              <w:t>steam</w:t>
            </w:r>
            <w:r w:rsidRPr="00A76C00">
              <w:rPr>
                <w:i/>
                <w:color w:val="000000" w:themeColor="text1"/>
                <w:lang w:val="en-US"/>
              </w:rPr>
              <w:t xml:space="preserve"> </w:t>
            </w:r>
            <w:r w:rsidRPr="008A72A9">
              <w:rPr>
                <w:i/>
                <w:color w:val="000000" w:themeColor="text1"/>
                <w:lang w:val="en-US"/>
              </w:rPr>
              <w:t>and</w:t>
            </w:r>
            <w:r w:rsidRPr="00A76C00">
              <w:rPr>
                <w:i/>
                <w:color w:val="000000" w:themeColor="text1"/>
                <w:lang w:val="en-US"/>
              </w:rPr>
              <w:t xml:space="preserve"> </w:t>
            </w:r>
            <w:r w:rsidRPr="008A72A9">
              <w:rPr>
                <w:i/>
                <w:color w:val="000000" w:themeColor="text1"/>
                <w:lang w:val="en-US"/>
              </w:rPr>
              <w:t>air</w:t>
            </w:r>
            <w:r w:rsidRPr="00A76C00">
              <w:rPr>
                <w:i/>
                <w:color w:val="000000" w:themeColor="text1"/>
                <w:lang w:val="en-US"/>
              </w:rPr>
              <w:t xml:space="preserve"> </w:t>
            </w:r>
            <w:r w:rsidRPr="008A72A9">
              <w:rPr>
                <w:i/>
                <w:color w:val="000000" w:themeColor="text1"/>
                <w:lang w:val="en-US"/>
              </w:rPr>
              <w:t xml:space="preserve">conditioning </w:t>
            </w:r>
            <w:r w:rsidRPr="008A72A9">
              <w:rPr>
                <w:i/>
                <w:color w:val="000000" w:themeColor="text1"/>
                <w:lang w:val="en-US"/>
              </w:rPr>
              <w:br/>
              <w:t>supply</w:t>
            </w:r>
          </w:p>
        </w:tc>
        <w:tc>
          <w:tcPr>
            <w:tcW w:w="482" w:type="dxa"/>
            <w:tcBorders>
              <w:left w:val="single" w:sz="6" w:space="0" w:color="000000"/>
            </w:tcBorders>
            <w:shd w:val="clear" w:color="auto" w:fill="auto"/>
            <w:vAlign w:val="center"/>
          </w:tcPr>
          <w:p w14:paraId="2B5AEC66" w14:textId="65610C24" w:rsidR="002B5107" w:rsidRPr="00972823" w:rsidRDefault="002B5107" w:rsidP="00972823">
            <w:pPr>
              <w:spacing w:before="70" w:line="140" w:lineRule="exact"/>
              <w:ind w:right="85"/>
              <w:jc w:val="right"/>
              <w:rPr>
                <w:rFonts w:ascii="Arial CYR" w:hAnsi="Arial CYR" w:cs="Arial CYR"/>
                <w:lang w:val="en-US"/>
              </w:rPr>
            </w:pPr>
            <w:r w:rsidRPr="00972823">
              <w:rPr>
                <w:rFonts w:ascii="Arial CYR" w:hAnsi="Arial CYR" w:cs="Arial CYR"/>
              </w:rPr>
              <w:t>2,4</w:t>
            </w:r>
          </w:p>
        </w:tc>
        <w:tc>
          <w:tcPr>
            <w:tcW w:w="450" w:type="dxa"/>
            <w:tcBorders>
              <w:left w:val="single" w:sz="6" w:space="0" w:color="000000"/>
            </w:tcBorders>
            <w:shd w:val="clear" w:color="auto" w:fill="auto"/>
            <w:vAlign w:val="center"/>
          </w:tcPr>
          <w:p w14:paraId="5A2BCE8F" w14:textId="170CB607" w:rsidR="002B5107" w:rsidRPr="00900DBF" w:rsidRDefault="002B5107" w:rsidP="002E1E66">
            <w:pPr>
              <w:spacing w:before="70" w:line="140" w:lineRule="exact"/>
              <w:ind w:right="85"/>
              <w:jc w:val="right"/>
              <w:rPr>
                <w:lang w:val="en-US"/>
              </w:rPr>
            </w:pPr>
            <w:r w:rsidRPr="00900DBF">
              <w:t>0,6</w:t>
            </w:r>
          </w:p>
        </w:tc>
        <w:tc>
          <w:tcPr>
            <w:tcW w:w="451" w:type="dxa"/>
            <w:tcBorders>
              <w:left w:val="single" w:sz="6" w:space="0" w:color="000000"/>
            </w:tcBorders>
            <w:shd w:val="clear" w:color="auto" w:fill="auto"/>
            <w:vAlign w:val="center"/>
          </w:tcPr>
          <w:p w14:paraId="5DA0250E" w14:textId="461FC550" w:rsidR="002B5107" w:rsidRPr="002B5107" w:rsidRDefault="002B5107" w:rsidP="002E1E66">
            <w:pPr>
              <w:spacing w:before="70" w:line="140" w:lineRule="exact"/>
              <w:ind w:right="85"/>
              <w:jc w:val="right"/>
              <w:rPr>
                <w:lang w:val="en-US"/>
              </w:rPr>
            </w:pPr>
            <w:r w:rsidRPr="002B5107">
              <w:t>1,8</w:t>
            </w:r>
          </w:p>
        </w:tc>
        <w:tc>
          <w:tcPr>
            <w:tcW w:w="451" w:type="dxa"/>
            <w:tcBorders>
              <w:left w:val="single" w:sz="6" w:space="0" w:color="000000"/>
            </w:tcBorders>
            <w:shd w:val="clear" w:color="auto" w:fill="auto"/>
            <w:vAlign w:val="center"/>
          </w:tcPr>
          <w:p w14:paraId="63BA7382" w14:textId="20170935" w:rsidR="002B5107" w:rsidRPr="002B5107" w:rsidRDefault="002B5107" w:rsidP="002E1E66">
            <w:pPr>
              <w:spacing w:before="70" w:line="140" w:lineRule="exact"/>
              <w:ind w:right="85"/>
              <w:jc w:val="right"/>
              <w:rPr>
                <w:lang w:val="en-US"/>
              </w:rPr>
            </w:pPr>
            <w:r w:rsidRPr="002B5107">
              <w:t>2,2</w:t>
            </w:r>
          </w:p>
        </w:tc>
        <w:tc>
          <w:tcPr>
            <w:tcW w:w="451" w:type="dxa"/>
            <w:tcBorders>
              <w:left w:val="single" w:sz="6" w:space="0" w:color="000000"/>
            </w:tcBorders>
            <w:shd w:val="clear" w:color="auto" w:fill="auto"/>
            <w:vAlign w:val="center"/>
          </w:tcPr>
          <w:p w14:paraId="02EE31E0" w14:textId="6D765432" w:rsidR="002B5107" w:rsidRPr="002B5107" w:rsidRDefault="002B5107" w:rsidP="002E1E66">
            <w:pPr>
              <w:spacing w:before="70" w:line="140" w:lineRule="exact"/>
              <w:ind w:right="85"/>
              <w:jc w:val="right"/>
              <w:rPr>
                <w:lang w:val="en-US"/>
              </w:rPr>
            </w:pPr>
            <w:r w:rsidRPr="002B5107">
              <w:t>1,7</w:t>
            </w:r>
          </w:p>
        </w:tc>
        <w:tc>
          <w:tcPr>
            <w:tcW w:w="450" w:type="dxa"/>
            <w:tcBorders>
              <w:left w:val="single" w:sz="6" w:space="0" w:color="000000"/>
            </w:tcBorders>
            <w:shd w:val="clear" w:color="auto" w:fill="auto"/>
            <w:vAlign w:val="center"/>
          </w:tcPr>
          <w:p w14:paraId="06FC0438" w14:textId="7635416E" w:rsidR="002B5107" w:rsidRPr="002B5107" w:rsidRDefault="002B5107" w:rsidP="002E1E66">
            <w:pPr>
              <w:spacing w:before="70" w:line="140" w:lineRule="exact"/>
              <w:ind w:right="85"/>
              <w:jc w:val="right"/>
              <w:rPr>
                <w:lang w:val="en-US"/>
              </w:rPr>
            </w:pPr>
            <w:r w:rsidRPr="002B5107">
              <w:t>1,6</w:t>
            </w:r>
          </w:p>
        </w:tc>
        <w:tc>
          <w:tcPr>
            <w:tcW w:w="451" w:type="dxa"/>
            <w:tcBorders>
              <w:left w:val="single" w:sz="6" w:space="0" w:color="000000"/>
            </w:tcBorders>
            <w:shd w:val="clear" w:color="auto" w:fill="auto"/>
            <w:vAlign w:val="center"/>
          </w:tcPr>
          <w:p w14:paraId="0D3A8169" w14:textId="731587FD" w:rsidR="002B5107" w:rsidRPr="002B5107" w:rsidRDefault="002B5107" w:rsidP="002E1E66">
            <w:pPr>
              <w:spacing w:before="70" w:line="140" w:lineRule="exact"/>
              <w:ind w:right="85"/>
              <w:jc w:val="right"/>
              <w:rPr>
                <w:lang w:val="en-US"/>
              </w:rPr>
            </w:pPr>
            <w:r w:rsidRPr="002B5107">
              <w:t>1,1</w:t>
            </w:r>
          </w:p>
        </w:tc>
        <w:tc>
          <w:tcPr>
            <w:tcW w:w="451" w:type="dxa"/>
            <w:tcBorders>
              <w:left w:val="single" w:sz="6" w:space="0" w:color="000000"/>
            </w:tcBorders>
            <w:shd w:val="clear" w:color="auto" w:fill="auto"/>
            <w:vAlign w:val="center"/>
          </w:tcPr>
          <w:p w14:paraId="188351EF" w14:textId="019C90CA" w:rsidR="002B5107" w:rsidRPr="002B5107" w:rsidRDefault="002B5107" w:rsidP="002E1E66">
            <w:pPr>
              <w:spacing w:before="70" w:line="140" w:lineRule="exact"/>
              <w:ind w:right="85"/>
              <w:jc w:val="right"/>
              <w:rPr>
                <w:lang w:val="en-US"/>
              </w:rPr>
            </w:pPr>
            <w:r w:rsidRPr="002B5107">
              <w:t>0,6</w:t>
            </w:r>
          </w:p>
        </w:tc>
        <w:tc>
          <w:tcPr>
            <w:tcW w:w="451" w:type="dxa"/>
            <w:tcBorders>
              <w:left w:val="single" w:sz="6" w:space="0" w:color="000000"/>
              <w:right w:val="single" w:sz="6" w:space="0" w:color="000000"/>
            </w:tcBorders>
            <w:vAlign w:val="center"/>
          </w:tcPr>
          <w:p w14:paraId="00EAFC46" w14:textId="26B13C42" w:rsidR="002B5107" w:rsidRPr="002B5107" w:rsidRDefault="002B5107" w:rsidP="002E1E66">
            <w:pPr>
              <w:spacing w:before="70" w:line="140" w:lineRule="exact"/>
              <w:ind w:right="85"/>
              <w:jc w:val="right"/>
            </w:pPr>
            <w:r w:rsidRPr="002B5107">
              <w:t>0,5</w:t>
            </w:r>
          </w:p>
        </w:tc>
        <w:tc>
          <w:tcPr>
            <w:tcW w:w="450" w:type="dxa"/>
            <w:tcBorders>
              <w:left w:val="single" w:sz="6" w:space="0" w:color="000000"/>
            </w:tcBorders>
            <w:shd w:val="clear" w:color="auto" w:fill="auto"/>
          </w:tcPr>
          <w:p w14:paraId="51DCA9B9" w14:textId="4E6D0591" w:rsidR="002B5107" w:rsidRPr="002B5107" w:rsidRDefault="002B5107" w:rsidP="002E1E66">
            <w:pPr>
              <w:spacing w:before="70" w:line="140" w:lineRule="exact"/>
              <w:ind w:right="85"/>
              <w:jc w:val="right"/>
            </w:pPr>
            <w:r w:rsidRPr="002B5107">
              <w:br/>
            </w:r>
            <w:r w:rsidRPr="002B5107">
              <w:br/>
            </w:r>
            <w:r w:rsidRPr="002B5107">
              <w:br/>
            </w:r>
            <w:r w:rsidRPr="002B5107">
              <w:br/>
              <w:t>…</w:t>
            </w:r>
          </w:p>
        </w:tc>
        <w:tc>
          <w:tcPr>
            <w:tcW w:w="451" w:type="dxa"/>
            <w:tcBorders>
              <w:left w:val="single" w:sz="6" w:space="0" w:color="000000"/>
            </w:tcBorders>
            <w:shd w:val="clear" w:color="auto" w:fill="auto"/>
            <w:vAlign w:val="center"/>
          </w:tcPr>
          <w:p w14:paraId="19680310" w14:textId="176764E5" w:rsidR="002B5107" w:rsidRPr="00900DBF" w:rsidRDefault="002B5107" w:rsidP="002E1E66">
            <w:pPr>
              <w:spacing w:before="70" w:line="140" w:lineRule="exact"/>
              <w:ind w:right="85"/>
              <w:jc w:val="right"/>
            </w:pPr>
            <w:r w:rsidRPr="00900DBF">
              <w:t>1,0</w:t>
            </w:r>
          </w:p>
        </w:tc>
        <w:tc>
          <w:tcPr>
            <w:tcW w:w="451" w:type="dxa"/>
            <w:tcBorders>
              <w:left w:val="single" w:sz="6" w:space="0" w:color="000000"/>
            </w:tcBorders>
            <w:shd w:val="clear" w:color="auto" w:fill="auto"/>
            <w:vAlign w:val="center"/>
          </w:tcPr>
          <w:p w14:paraId="464A4E7C" w14:textId="46EB68C2" w:rsidR="002B5107" w:rsidRPr="00900DBF" w:rsidRDefault="002B5107" w:rsidP="002E1E66">
            <w:pPr>
              <w:spacing w:before="70" w:line="140" w:lineRule="exact"/>
              <w:ind w:right="85"/>
              <w:jc w:val="right"/>
            </w:pPr>
            <w:r w:rsidRPr="00900DBF">
              <w:t>1,1</w:t>
            </w:r>
          </w:p>
        </w:tc>
        <w:tc>
          <w:tcPr>
            <w:tcW w:w="451" w:type="dxa"/>
            <w:tcBorders>
              <w:left w:val="single" w:sz="6" w:space="0" w:color="000000"/>
            </w:tcBorders>
            <w:shd w:val="clear" w:color="auto" w:fill="auto"/>
            <w:vAlign w:val="center"/>
          </w:tcPr>
          <w:p w14:paraId="2BB1C470" w14:textId="45B61090" w:rsidR="002B5107" w:rsidRPr="00900DBF" w:rsidRDefault="002B5107" w:rsidP="002E1E66">
            <w:pPr>
              <w:spacing w:before="70" w:line="140" w:lineRule="exact"/>
              <w:ind w:right="85"/>
              <w:jc w:val="right"/>
            </w:pPr>
            <w:r w:rsidRPr="00900DBF">
              <w:t>0,5</w:t>
            </w:r>
          </w:p>
        </w:tc>
        <w:tc>
          <w:tcPr>
            <w:tcW w:w="450" w:type="dxa"/>
            <w:tcBorders>
              <w:left w:val="single" w:sz="6" w:space="0" w:color="000000"/>
            </w:tcBorders>
            <w:shd w:val="clear" w:color="auto" w:fill="auto"/>
            <w:vAlign w:val="center"/>
          </w:tcPr>
          <w:p w14:paraId="5DC9CAE9" w14:textId="2815B691" w:rsidR="002B5107" w:rsidRPr="00900DBF" w:rsidRDefault="002B5107" w:rsidP="002E1E66">
            <w:pPr>
              <w:spacing w:before="70" w:line="140" w:lineRule="exact"/>
              <w:ind w:right="85"/>
              <w:jc w:val="right"/>
            </w:pPr>
            <w:r w:rsidRPr="00900DBF">
              <w:t>0,9</w:t>
            </w:r>
          </w:p>
        </w:tc>
        <w:tc>
          <w:tcPr>
            <w:tcW w:w="451" w:type="dxa"/>
            <w:tcBorders>
              <w:left w:val="single" w:sz="6" w:space="0" w:color="000000"/>
            </w:tcBorders>
            <w:shd w:val="clear" w:color="auto" w:fill="auto"/>
            <w:vAlign w:val="center"/>
          </w:tcPr>
          <w:p w14:paraId="217A3EC3" w14:textId="609F9FD1" w:rsidR="002B5107" w:rsidRPr="00900DBF" w:rsidRDefault="002B5107" w:rsidP="002E1E66">
            <w:pPr>
              <w:spacing w:before="70" w:line="140" w:lineRule="exact"/>
              <w:ind w:right="85"/>
              <w:jc w:val="right"/>
            </w:pPr>
            <w:r w:rsidRPr="00900DBF">
              <w:t>0,6</w:t>
            </w:r>
          </w:p>
        </w:tc>
        <w:tc>
          <w:tcPr>
            <w:tcW w:w="451" w:type="dxa"/>
            <w:tcBorders>
              <w:left w:val="single" w:sz="6" w:space="0" w:color="000000"/>
            </w:tcBorders>
            <w:shd w:val="clear" w:color="auto" w:fill="auto"/>
            <w:vAlign w:val="center"/>
          </w:tcPr>
          <w:p w14:paraId="69C68AD1" w14:textId="61A48BF9" w:rsidR="002B5107" w:rsidRPr="00900DBF" w:rsidRDefault="002B5107" w:rsidP="002E1E66">
            <w:pPr>
              <w:spacing w:before="70" w:line="140" w:lineRule="exact"/>
              <w:ind w:right="85"/>
              <w:jc w:val="right"/>
            </w:pPr>
            <w:r w:rsidRPr="00900DBF">
              <w:t>1,0</w:t>
            </w:r>
          </w:p>
        </w:tc>
        <w:tc>
          <w:tcPr>
            <w:tcW w:w="451" w:type="dxa"/>
            <w:tcBorders>
              <w:left w:val="single" w:sz="6" w:space="0" w:color="000000"/>
            </w:tcBorders>
            <w:shd w:val="clear" w:color="auto" w:fill="auto"/>
            <w:vAlign w:val="center"/>
          </w:tcPr>
          <w:p w14:paraId="00C854D0" w14:textId="4C122F9A" w:rsidR="002B5107" w:rsidRPr="00900DBF" w:rsidRDefault="002B5107" w:rsidP="002E1E66">
            <w:pPr>
              <w:spacing w:before="70" w:line="140" w:lineRule="exact"/>
              <w:ind w:right="85"/>
              <w:jc w:val="right"/>
            </w:pPr>
            <w:r w:rsidRPr="00900DBF">
              <w:t>0,6</w:t>
            </w:r>
          </w:p>
        </w:tc>
        <w:tc>
          <w:tcPr>
            <w:tcW w:w="528" w:type="dxa"/>
            <w:tcBorders>
              <w:left w:val="single" w:sz="6" w:space="0" w:color="000000"/>
            </w:tcBorders>
            <w:shd w:val="clear" w:color="auto" w:fill="auto"/>
            <w:vAlign w:val="center"/>
          </w:tcPr>
          <w:p w14:paraId="206A5DB8" w14:textId="07795877" w:rsidR="002B5107" w:rsidRPr="00900DBF" w:rsidRDefault="002B5107" w:rsidP="002E1E66">
            <w:pPr>
              <w:spacing w:before="70" w:line="140" w:lineRule="exact"/>
              <w:ind w:right="85"/>
              <w:jc w:val="right"/>
            </w:pPr>
            <w:r w:rsidRPr="00900DBF">
              <w:t>0,9</w:t>
            </w:r>
          </w:p>
        </w:tc>
      </w:tr>
      <w:tr w:rsidR="002B5107" w:rsidRPr="00D21FE6" w14:paraId="2B8B99CD" w14:textId="77777777" w:rsidTr="002B5107">
        <w:trPr>
          <w:cantSplit/>
          <w:jc w:val="center"/>
        </w:trPr>
        <w:tc>
          <w:tcPr>
            <w:tcW w:w="1699" w:type="dxa"/>
            <w:shd w:val="clear" w:color="auto" w:fill="auto"/>
            <w:vAlign w:val="bottom"/>
          </w:tcPr>
          <w:p w14:paraId="55695EFD" w14:textId="634D7F87" w:rsidR="002B5107" w:rsidRPr="008A72A9" w:rsidRDefault="002B5107" w:rsidP="002E1E66">
            <w:pPr>
              <w:spacing w:beforeLines="20" w:before="48" w:line="140" w:lineRule="exact"/>
              <w:ind w:left="113"/>
              <w:rPr>
                <w:color w:val="000000" w:themeColor="text1"/>
              </w:rPr>
            </w:pPr>
            <w:r w:rsidRPr="008A72A9">
              <w:rPr>
                <w:color w:val="000000" w:themeColor="text1"/>
              </w:rPr>
              <w:t xml:space="preserve">Водоснабжение, </w:t>
            </w:r>
            <w:r w:rsidRPr="008A72A9">
              <w:rPr>
                <w:color w:val="000000" w:themeColor="text1"/>
              </w:rPr>
              <w:br/>
              <w:t xml:space="preserve">водоотведение, </w:t>
            </w:r>
            <w:r w:rsidRPr="008A72A9">
              <w:rPr>
                <w:color w:val="000000" w:themeColor="text1"/>
              </w:rPr>
              <w:br/>
              <w:t xml:space="preserve">организация сбора </w:t>
            </w:r>
            <w:r w:rsidRPr="008A72A9">
              <w:rPr>
                <w:color w:val="000000" w:themeColor="text1"/>
              </w:rPr>
              <w:br/>
              <w:t xml:space="preserve">и утилизация отходов, деятельность </w:t>
            </w:r>
            <w:r w:rsidRPr="008A72A9">
              <w:rPr>
                <w:color w:val="000000" w:themeColor="text1"/>
              </w:rPr>
              <w:br/>
              <w:t xml:space="preserve">по ликвидации </w:t>
            </w:r>
            <w:r w:rsidRPr="008A72A9">
              <w:rPr>
                <w:color w:val="000000" w:themeColor="text1"/>
              </w:rPr>
              <w:br/>
              <w:t>загрязнений</w:t>
            </w:r>
          </w:p>
          <w:p w14:paraId="466DF88C" w14:textId="77777777" w:rsidR="002B5107" w:rsidRPr="008A72A9" w:rsidRDefault="002B5107" w:rsidP="002E1E66">
            <w:pPr>
              <w:spacing w:beforeLines="20" w:before="48" w:line="140" w:lineRule="exact"/>
              <w:ind w:left="113"/>
              <w:rPr>
                <w:i/>
                <w:color w:val="000000" w:themeColor="text1"/>
                <w:lang w:val="en-US"/>
              </w:rPr>
            </w:pPr>
            <w:r w:rsidRPr="008A72A9">
              <w:rPr>
                <w:i/>
                <w:color w:val="000000" w:themeColor="text1"/>
                <w:lang w:val="en-US"/>
              </w:rPr>
              <w:t>Water</w:t>
            </w:r>
            <w:r w:rsidRPr="00A76C00">
              <w:rPr>
                <w:i/>
                <w:color w:val="000000" w:themeColor="text1"/>
                <w:lang w:val="en-US"/>
              </w:rPr>
              <w:t xml:space="preserve"> </w:t>
            </w:r>
            <w:r w:rsidRPr="008A72A9">
              <w:rPr>
                <w:i/>
                <w:color w:val="000000" w:themeColor="text1"/>
                <w:lang w:val="en-US"/>
              </w:rPr>
              <w:t xml:space="preserve">supply; sewerage, waste management and remediation activities  </w:t>
            </w:r>
          </w:p>
        </w:tc>
        <w:tc>
          <w:tcPr>
            <w:tcW w:w="482" w:type="dxa"/>
            <w:tcBorders>
              <w:left w:val="single" w:sz="6" w:space="0" w:color="000000"/>
            </w:tcBorders>
            <w:shd w:val="clear" w:color="auto" w:fill="auto"/>
            <w:vAlign w:val="center"/>
          </w:tcPr>
          <w:p w14:paraId="03E4F2EC" w14:textId="571BABC6" w:rsidR="002B5107" w:rsidRPr="00972823" w:rsidRDefault="002B5107" w:rsidP="00972823">
            <w:pPr>
              <w:spacing w:before="70" w:line="140" w:lineRule="exact"/>
              <w:ind w:right="85"/>
              <w:jc w:val="right"/>
              <w:rPr>
                <w:rFonts w:ascii="Arial CYR" w:hAnsi="Arial CYR" w:cs="Arial CYR"/>
                <w:lang w:val="en-US"/>
              </w:rPr>
            </w:pPr>
            <w:r w:rsidRPr="00972823">
              <w:rPr>
                <w:rFonts w:ascii="Arial CYR" w:hAnsi="Arial CYR" w:cs="Arial CYR"/>
              </w:rPr>
              <w:t>0,7</w:t>
            </w:r>
          </w:p>
        </w:tc>
        <w:tc>
          <w:tcPr>
            <w:tcW w:w="450" w:type="dxa"/>
            <w:tcBorders>
              <w:left w:val="single" w:sz="6" w:space="0" w:color="000000"/>
            </w:tcBorders>
            <w:shd w:val="clear" w:color="auto" w:fill="auto"/>
            <w:vAlign w:val="center"/>
          </w:tcPr>
          <w:p w14:paraId="0147F5F8" w14:textId="554385CD" w:rsidR="002B5107" w:rsidRPr="00900DBF" w:rsidRDefault="002B5107" w:rsidP="002E1E66">
            <w:pPr>
              <w:spacing w:before="70" w:line="140" w:lineRule="exact"/>
              <w:ind w:right="85"/>
              <w:jc w:val="right"/>
              <w:rPr>
                <w:lang w:val="en-US"/>
              </w:rPr>
            </w:pPr>
            <w:r w:rsidRPr="00900DBF">
              <w:t>0,8</w:t>
            </w:r>
          </w:p>
        </w:tc>
        <w:tc>
          <w:tcPr>
            <w:tcW w:w="451" w:type="dxa"/>
            <w:tcBorders>
              <w:left w:val="single" w:sz="6" w:space="0" w:color="000000"/>
            </w:tcBorders>
            <w:shd w:val="clear" w:color="auto" w:fill="auto"/>
            <w:vAlign w:val="center"/>
          </w:tcPr>
          <w:p w14:paraId="40B3E158" w14:textId="643D0743" w:rsidR="002B5107" w:rsidRPr="002B5107" w:rsidRDefault="002B5107" w:rsidP="002E1E66">
            <w:pPr>
              <w:tabs>
                <w:tab w:val="left" w:pos="434"/>
              </w:tabs>
              <w:spacing w:before="70" w:line="140" w:lineRule="exact"/>
              <w:ind w:right="85"/>
              <w:jc w:val="right"/>
              <w:rPr>
                <w:lang w:val="en-US"/>
              </w:rPr>
            </w:pPr>
            <w:r w:rsidRPr="002B5107">
              <w:t>0,4</w:t>
            </w:r>
          </w:p>
        </w:tc>
        <w:tc>
          <w:tcPr>
            <w:tcW w:w="451" w:type="dxa"/>
            <w:tcBorders>
              <w:left w:val="single" w:sz="6" w:space="0" w:color="000000"/>
            </w:tcBorders>
            <w:shd w:val="clear" w:color="auto" w:fill="auto"/>
            <w:vAlign w:val="center"/>
          </w:tcPr>
          <w:p w14:paraId="4FD8B3ED" w14:textId="54717C73" w:rsidR="002B5107" w:rsidRPr="002B5107" w:rsidRDefault="002B5107" w:rsidP="002E1E66">
            <w:pPr>
              <w:tabs>
                <w:tab w:val="left" w:pos="434"/>
              </w:tabs>
              <w:spacing w:before="70" w:line="140" w:lineRule="exact"/>
              <w:ind w:right="85"/>
              <w:jc w:val="right"/>
              <w:rPr>
                <w:lang w:val="en-US"/>
              </w:rPr>
            </w:pPr>
            <w:r w:rsidRPr="002B5107">
              <w:t>0,9</w:t>
            </w:r>
          </w:p>
        </w:tc>
        <w:tc>
          <w:tcPr>
            <w:tcW w:w="451" w:type="dxa"/>
            <w:tcBorders>
              <w:left w:val="single" w:sz="6" w:space="0" w:color="000000"/>
            </w:tcBorders>
            <w:shd w:val="clear" w:color="auto" w:fill="auto"/>
            <w:vAlign w:val="center"/>
          </w:tcPr>
          <w:p w14:paraId="477B70ED" w14:textId="0740ABC7" w:rsidR="002B5107" w:rsidRPr="002B5107" w:rsidRDefault="002B5107" w:rsidP="002E1E66">
            <w:pPr>
              <w:tabs>
                <w:tab w:val="left" w:pos="434"/>
              </w:tabs>
              <w:spacing w:before="70" w:line="140" w:lineRule="exact"/>
              <w:ind w:right="85"/>
              <w:jc w:val="right"/>
              <w:rPr>
                <w:lang w:val="en-US"/>
              </w:rPr>
            </w:pPr>
            <w:r w:rsidRPr="002B5107">
              <w:t>1,0</w:t>
            </w:r>
          </w:p>
        </w:tc>
        <w:tc>
          <w:tcPr>
            <w:tcW w:w="450" w:type="dxa"/>
            <w:tcBorders>
              <w:left w:val="single" w:sz="6" w:space="0" w:color="000000"/>
            </w:tcBorders>
            <w:shd w:val="clear" w:color="auto" w:fill="auto"/>
            <w:vAlign w:val="center"/>
          </w:tcPr>
          <w:p w14:paraId="65A8082A" w14:textId="50FACD3C" w:rsidR="002B5107" w:rsidRPr="002B5107" w:rsidRDefault="002B5107" w:rsidP="002E1E66">
            <w:pPr>
              <w:tabs>
                <w:tab w:val="left" w:pos="434"/>
              </w:tabs>
              <w:spacing w:before="70" w:line="140" w:lineRule="exact"/>
              <w:ind w:right="85"/>
              <w:jc w:val="right"/>
              <w:rPr>
                <w:lang w:val="en-US"/>
              </w:rPr>
            </w:pPr>
            <w:r w:rsidRPr="002B5107">
              <w:t>0,5</w:t>
            </w:r>
          </w:p>
        </w:tc>
        <w:tc>
          <w:tcPr>
            <w:tcW w:w="451" w:type="dxa"/>
            <w:tcBorders>
              <w:left w:val="single" w:sz="6" w:space="0" w:color="000000"/>
            </w:tcBorders>
            <w:shd w:val="clear" w:color="auto" w:fill="auto"/>
            <w:vAlign w:val="center"/>
          </w:tcPr>
          <w:p w14:paraId="7A4E2BD0" w14:textId="61A40A7D" w:rsidR="002B5107" w:rsidRPr="002B5107" w:rsidRDefault="002B5107" w:rsidP="002E1E66">
            <w:pPr>
              <w:tabs>
                <w:tab w:val="left" w:pos="434"/>
              </w:tabs>
              <w:spacing w:before="70" w:line="140" w:lineRule="exact"/>
              <w:ind w:right="85"/>
              <w:jc w:val="right"/>
              <w:rPr>
                <w:lang w:val="en-US"/>
              </w:rPr>
            </w:pPr>
            <w:r w:rsidRPr="002B5107">
              <w:t>0,9</w:t>
            </w:r>
          </w:p>
        </w:tc>
        <w:tc>
          <w:tcPr>
            <w:tcW w:w="451" w:type="dxa"/>
            <w:tcBorders>
              <w:left w:val="single" w:sz="6" w:space="0" w:color="000000"/>
            </w:tcBorders>
            <w:shd w:val="clear" w:color="auto" w:fill="auto"/>
            <w:vAlign w:val="center"/>
          </w:tcPr>
          <w:p w14:paraId="23F3D4BB" w14:textId="62C9CDAD" w:rsidR="002B5107" w:rsidRPr="002B5107" w:rsidRDefault="002B5107" w:rsidP="002E1E66">
            <w:pPr>
              <w:tabs>
                <w:tab w:val="left" w:pos="434"/>
              </w:tabs>
              <w:spacing w:before="70" w:line="140" w:lineRule="exact"/>
              <w:ind w:right="85"/>
              <w:jc w:val="right"/>
              <w:rPr>
                <w:lang w:val="en-US"/>
              </w:rPr>
            </w:pPr>
            <w:r w:rsidRPr="002B5107">
              <w:t>0,4</w:t>
            </w:r>
          </w:p>
        </w:tc>
        <w:tc>
          <w:tcPr>
            <w:tcW w:w="451" w:type="dxa"/>
            <w:tcBorders>
              <w:left w:val="single" w:sz="6" w:space="0" w:color="000000"/>
              <w:right w:val="single" w:sz="6" w:space="0" w:color="000000"/>
            </w:tcBorders>
            <w:vAlign w:val="center"/>
          </w:tcPr>
          <w:p w14:paraId="5C34E1AC" w14:textId="3C5D32BA" w:rsidR="002B5107" w:rsidRPr="002B5107" w:rsidRDefault="002B5107" w:rsidP="002E1E66">
            <w:pPr>
              <w:spacing w:before="70" w:line="140" w:lineRule="exact"/>
              <w:ind w:right="85"/>
              <w:jc w:val="right"/>
              <w:rPr>
                <w:lang w:val="en-US"/>
              </w:rPr>
            </w:pPr>
            <w:r w:rsidRPr="002B5107">
              <w:t>0,3</w:t>
            </w:r>
          </w:p>
        </w:tc>
        <w:tc>
          <w:tcPr>
            <w:tcW w:w="450" w:type="dxa"/>
            <w:tcBorders>
              <w:left w:val="single" w:sz="6" w:space="0" w:color="000000"/>
            </w:tcBorders>
            <w:shd w:val="clear" w:color="auto" w:fill="auto"/>
          </w:tcPr>
          <w:p w14:paraId="73C27838" w14:textId="048E0F2B" w:rsidR="002B5107" w:rsidRPr="002B5107" w:rsidRDefault="002B5107" w:rsidP="002E1E66">
            <w:pPr>
              <w:tabs>
                <w:tab w:val="left" w:pos="434"/>
              </w:tabs>
              <w:spacing w:before="70" w:line="140" w:lineRule="exact"/>
              <w:ind w:right="85"/>
              <w:jc w:val="right"/>
              <w:rPr>
                <w:lang w:val="en-US"/>
              </w:rPr>
            </w:pPr>
            <w:r w:rsidRPr="002B5107">
              <w:br/>
            </w:r>
            <w:r w:rsidRPr="002B5107">
              <w:br/>
            </w:r>
            <w:r w:rsidRPr="002B5107">
              <w:br/>
            </w:r>
            <w:r w:rsidRPr="002B5107">
              <w:br/>
            </w:r>
            <w:r w:rsidRPr="002B5107">
              <w:br/>
              <w:t>…</w:t>
            </w:r>
          </w:p>
        </w:tc>
        <w:tc>
          <w:tcPr>
            <w:tcW w:w="451" w:type="dxa"/>
            <w:tcBorders>
              <w:left w:val="single" w:sz="6" w:space="0" w:color="000000"/>
            </w:tcBorders>
            <w:shd w:val="clear" w:color="auto" w:fill="auto"/>
            <w:vAlign w:val="center"/>
          </w:tcPr>
          <w:p w14:paraId="068AFC66" w14:textId="56D53BA4" w:rsidR="002B5107" w:rsidRPr="00900DBF" w:rsidRDefault="002B5107" w:rsidP="002E1E66">
            <w:pPr>
              <w:tabs>
                <w:tab w:val="left" w:pos="434"/>
              </w:tabs>
              <w:spacing w:before="70" w:line="140" w:lineRule="exact"/>
              <w:ind w:right="85"/>
              <w:jc w:val="right"/>
            </w:pPr>
            <w:r w:rsidRPr="00900DBF">
              <w:t>0,6</w:t>
            </w:r>
          </w:p>
        </w:tc>
        <w:tc>
          <w:tcPr>
            <w:tcW w:w="451" w:type="dxa"/>
            <w:tcBorders>
              <w:left w:val="single" w:sz="6" w:space="0" w:color="000000"/>
            </w:tcBorders>
            <w:shd w:val="clear" w:color="auto" w:fill="auto"/>
            <w:vAlign w:val="center"/>
          </w:tcPr>
          <w:p w14:paraId="1D0198DE" w14:textId="26E32F44" w:rsidR="002B5107" w:rsidRPr="00900DBF" w:rsidRDefault="002B5107" w:rsidP="002E1E66">
            <w:pPr>
              <w:tabs>
                <w:tab w:val="left" w:pos="434"/>
              </w:tabs>
              <w:spacing w:before="70" w:line="140" w:lineRule="exact"/>
              <w:ind w:right="85"/>
              <w:jc w:val="right"/>
            </w:pPr>
            <w:r w:rsidRPr="00900DBF">
              <w:t>1,1</w:t>
            </w:r>
          </w:p>
        </w:tc>
        <w:tc>
          <w:tcPr>
            <w:tcW w:w="451" w:type="dxa"/>
            <w:tcBorders>
              <w:left w:val="single" w:sz="6" w:space="0" w:color="000000"/>
            </w:tcBorders>
            <w:shd w:val="clear" w:color="auto" w:fill="auto"/>
            <w:vAlign w:val="center"/>
          </w:tcPr>
          <w:p w14:paraId="61523EE2" w14:textId="2F0F8630" w:rsidR="002B5107" w:rsidRPr="00900DBF" w:rsidRDefault="002B5107" w:rsidP="002E1E66">
            <w:pPr>
              <w:tabs>
                <w:tab w:val="left" w:pos="434"/>
              </w:tabs>
              <w:spacing w:before="70" w:line="140" w:lineRule="exact"/>
              <w:ind w:right="85"/>
              <w:jc w:val="right"/>
            </w:pPr>
            <w:r w:rsidRPr="00900DBF">
              <w:t>0,6</w:t>
            </w:r>
          </w:p>
        </w:tc>
        <w:tc>
          <w:tcPr>
            <w:tcW w:w="450" w:type="dxa"/>
            <w:tcBorders>
              <w:left w:val="single" w:sz="6" w:space="0" w:color="000000"/>
            </w:tcBorders>
            <w:shd w:val="clear" w:color="auto" w:fill="auto"/>
            <w:vAlign w:val="center"/>
          </w:tcPr>
          <w:p w14:paraId="2B4353D2" w14:textId="4EC0A339" w:rsidR="002B5107" w:rsidRPr="00900DBF" w:rsidRDefault="002B5107" w:rsidP="002E1E66">
            <w:pPr>
              <w:tabs>
                <w:tab w:val="left" w:pos="434"/>
              </w:tabs>
              <w:spacing w:before="70" w:line="140" w:lineRule="exact"/>
              <w:ind w:right="85"/>
              <w:jc w:val="right"/>
            </w:pPr>
            <w:r w:rsidRPr="00900DBF">
              <w:t>0,9</w:t>
            </w:r>
          </w:p>
        </w:tc>
        <w:tc>
          <w:tcPr>
            <w:tcW w:w="451" w:type="dxa"/>
            <w:tcBorders>
              <w:left w:val="single" w:sz="6" w:space="0" w:color="000000"/>
            </w:tcBorders>
            <w:shd w:val="clear" w:color="auto" w:fill="auto"/>
            <w:vAlign w:val="center"/>
          </w:tcPr>
          <w:p w14:paraId="50F37275" w14:textId="492DE8CE" w:rsidR="002B5107" w:rsidRPr="00900DBF" w:rsidRDefault="002B5107" w:rsidP="002E1E66">
            <w:pPr>
              <w:tabs>
                <w:tab w:val="left" w:pos="434"/>
              </w:tabs>
              <w:spacing w:before="70" w:line="140" w:lineRule="exact"/>
              <w:ind w:right="85"/>
              <w:jc w:val="right"/>
            </w:pPr>
            <w:r w:rsidRPr="00900DBF">
              <w:t>0,6</w:t>
            </w:r>
          </w:p>
        </w:tc>
        <w:tc>
          <w:tcPr>
            <w:tcW w:w="451" w:type="dxa"/>
            <w:tcBorders>
              <w:left w:val="single" w:sz="6" w:space="0" w:color="000000"/>
            </w:tcBorders>
            <w:shd w:val="clear" w:color="auto" w:fill="auto"/>
            <w:vAlign w:val="center"/>
          </w:tcPr>
          <w:p w14:paraId="267AE42C" w14:textId="6A4C8BC4" w:rsidR="002B5107" w:rsidRPr="00900DBF" w:rsidRDefault="002B5107" w:rsidP="002E1E66">
            <w:pPr>
              <w:tabs>
                <w:tab w:val="left" w:pos="434"/>
              </w:tabs>
              <w:spacing w:before="70" w:line="140" w:lineRule="exact"/>
              <w:ind w:right="85"/>
              <w:jc w:val="right"/>
            </w:pPr>
            <w:r w:rsidRPr="00900DBF">
              <w:t>0,7</w:t>
            </w:r>
          </w:p>
        </w:tc>
        <w:tc>
          <w:tcPr>
            <w:tcW w:w="451" w:type="dxa"/>
            <w:tcBorders>
              <w:left w:val="single" w:sz="6" w:space="0" w:color="000000"/>
            </w:tcBorders>
            <w:shd w:val="clear" w:color="auto" w:fill="auto"/>
            <w:vAlign w:val="center"/>
          </w:tcPr>
          <w:p w14:paraId="53903484" w14:textId="6DF1DFD7" w:rsidR="002B5107" w:rsidRPr="00900DBF" w:rsidRDefault="002B5107" w:rsidP="002E1E66">
            <w:pPr>
              <w:tabs>
                <w:tab w:val="left" w:pos="434"/>
              </w:tabs>
              <w:spacing w:before="70" w:line="140" w:lineRule="exact"/>
              <w:ind w:right="85"/>
              <w:jc w:val="right"/>
            </w:pPr>
            <w:r w:rsidRPr="00900DBF">
              <w:t>0,7</w:t>
            </w:r>
          </w:p>
        </w:tc>
        <w:tc>
          <w:tcPr>
            <w:tcW w:w="528" w:type="dxa"/>
            <w:tcBorders>
              <w:left w:val="single" w:sz="6" w:space="0" w:color="000000"/>
            </w:tcBorders>
            <w:shd w:val="clear" w:color="auto" w:fill="auto"/>
            <w:vAlign w:val="center"/>
          </w:tcPr>
          <w:p w14:paraId="5E3B7F32" w14:textId="7707CFF1" w:rsidR="002B5107" w:rsidRPr="00900DBF" w:rsidRDefault="002B5107" w:rsidP="002E1E66">
            <w:pPr>
              <w:tabs>
                <w:tab w:val="left" w:pos="434"/>
              </w:tabs>
              <w:spacing w:before="70" w:line="140" w:lineRule="exact"/>
              <w:ind w:right="85"/>
              <w:jc w:val="right"/>
            </w:pPr>
            <w:r w:rsidRPr="00900DBF">
              <w:t>0,5</w:t>
            </w:r>
          </w:p>
        </w:tc>
      </w:tr>
      <w:tr w:rsidR="002B5107" w:rsidRPr="00D21FE6" w14:paraId="0EB68798" w14:textId="77777777" w:rsidTr="00972823">
        <w:trPr>
          <w:cantSplit/>
          <w:jc w:val="center"/>
        </w:trPr>
        <w:tc>
          <w:tcPr>
            <w:tcW w:w="1699" w:type="dxa"/>
            <w:shd w:val="clear" w:color="auto" w:fill="auto"/>
            <w:vAlign w:val="bottom"/>
          </w:tcPr>
          <w:p w14:paraId="259811E2" w14:textId="77777777" w:rsidR="002B5107" w:rsidRPr="008A72A9" w:rsidRDefault="002B5107" w:rsidP="002E1E66">
            <w:pPr>
              <w:spacing w:beforeLines="20" w:before="48" w:line="140" w:lineRule="exact"/>
              <w:ind w:left="113"/>
              <w:rPr>
                <w:color w:val="000000" w:themeColor="text1"/>
              </w:rPr>
            </w:pPr>
            <w:r w:rsidRPr="008A72A9">
              <w:rPr>
                <w:color w:val="000000" w:themeColor="text1"/>
              </w:rPr>
              <w:t>Строительство</w:t>
            </w:r>
          </w:p>
          <w:p w14:paraId="55F2DEB8" w14:textId="77777777" w:rsidR="002B5107" w:rsidRPr="008A72A9" w:rsidRDefault="002B5107" w:rsidP="002E1E66">
            <w:pPr>
              <w:spacing w:beforeLines="20" w:before="48" w:line="140" w:lineRule="exact"/>
              <w:ind w:left="113"/>
              <w:rPr>
                <w:color w:val="000000" w:themeColor="text1"/>
              </w:rPr>
            </w:pPr>
            <w:r w:rsidRPr="008A72A9">
              <w:rPr>
                <w:i/>
                <w:color w:val="000000" w:themeColor="text1"/>
              </w:rPr>
              <w:t>Construction</w:t>
            </w:r>
          </w:p>
        </w:tc>
        <w:tc>
          <w:tcPr>
            <w:tcW w:w="482" w:type="dxa"/>
            <w:tcBorders>
              <w:left w:val="single" w:sz="6" w:space="0" w:color="000000"/>
            </w:tcBorders>
            <w:shd w:val="clear" w:color="auto" w:fill="auto"/>
            <w:vAlign w:val="center"/>
          </w:tcPr>
          <w:p w14:paraId="61572DF4" w14:textId="5B99BDF1" w:rsidR="002B5107" w:rsidRPr="00972823" w:rsidRDefault="002B5107" w:rsidP="00972823">
            <w:pPr>
              <w:spacing w:before="70" w:line="140" w:lineRule="exact"/>
              <w:ind w:right="85"/>
              <w:jc w:val="right"/>
              <w:rPr>
                <w:rFonts w:ascii="Arial CYR" w:hAnsi="Arial CYR" w:cs="Arial CYR"/>
              </w:rPr>
            </w:pPr>
            <w:r w:rsidRPr="00972823">
              <w:rPr>
                <w:rFonts w:ascii="Arial CYR" w:hAnsi="Arial CYR" w:cs="Arial CYR"/>
              </w:rPr>
              <w:t>6,8</w:t>
            </w:r>
          </w:p>
        </w:tc>
        <w:tc>
          <w:tcPr>
            <w:tcW w:w="450" w:type="dxa"/>
            <w:tcBorders>
              <w:left w:val="single" w:sz="6" w:space="0" w:color="000000"/>
            </w:tcBorders>
            <w:shd w:val="clear" w:color="auto" w:fill="auto"/>
            <w:vAlign w:val="center"/>
          </w:tcPr>
          <w:p w14:paraId="688AE62B" w14:textId="01C14E82" w:rsidR="002B5107" w:rsidRPr="00900DBF" w:rsidRDefault="002B5107" w:rsidP="002E1E66">
            <w:pPr>
              <w:spacing w:before="70" w:line="140" w:lineRule="exact"/>
              <w:ind w:right="85"/>
              <w:jc w:val="right"/>
            </w:pPr>
            <w:r w:rsidRPr="00900DBF">
              <w:t>8,0</w:t>
            </w:r>
          </w:p>
        </w:tc>
        <w:tc>
          <w:tcPr>
            <w:tcW w:w="451" w:type="dxa"/>
            <w:tcBorders>
              <w:left w:val="single" w:sz="6" w:space="0" w:color="000000"/>
            </w:tcBorders>
            <w:shd w:val="clear" w:color="auto" w:fill="auto"/>
            <w:vAlign w:val="center"/>
          </w:tcPr>
          <w:p w14:paraId="33ACFB7B" w14:textId="6BB8A46D" w:rsidR="002B5107" w:rsidRPr="002B5107" w:rsidRDefault="002B5107" w:rsidP="002E1E66">
            <w:pPr>
              <w:spacing w:before="70" w:line="140" w:lineRule="exact"/>
              <w:ind w:right="85"/>
              <w:jc w:val="right"/>
            </w:pPr>
            <w:r w:rsidRPr="002B5107">
              <w:t>9,8</w:t>
            </w:r>
          </w:p>
        </w:tc>
        <w:tc>
          <w:tcPr>
            <w:tcW w:w="451" w:type="dxa"/>
            <w:tcBorders>
              <w:left w:val="single" w:sz="6" w:space="0" w:color="000000"/>
            </w:tcBorders>
            <w:shd w:val="clear" w:color="auto" w:fill="auto"/>
            <w:vAlign w:val="center"/>
          </w:tcPr>
          <w:p w14:paraId="0E385AD4" w14:textId="105BB0C6" w:rsidR="002B5107" w:rsidRPr="002B5107" w:rsidRDefault="002B5107" w:rsidP="002E1E66">
            <w:pPr>
              <w:spacing w:before="70" w:line="140" w:lineRule="exact"/>
              <w:ind w:right="85"/>
              <w:jc w:val="right"/>
            </w:pPr>
            <w:r w:rsidRPr="002B5107">
              <w:t>5,9</w:t>
            </w:r>
          </w:p>
        </w:tc>
        <w:tc>
          <w:tcPr>
            <w:tcW w:w="451" w:type="dxa"/>
            <w:tcBorders>
              <w:left w:val="single" w:sz="6" w:space="0" w:color="000000"/>
            </w:tcBorders>
            <w:shd w:val="clear" w:color="auto" w:fill="auto"/>
            <w:vAlign w:val="center"/>
          </w:tcPr>
          <w:p w14:paraId="230132E3" w14:textId="1F2B9C10" w:rsidR="002B5107" w:rsidRPr="002B5107" w:rsidRDefault="002B5107" w:rsidP="002E1E66">
            <w:pPr>
              <w:spacing w:before="70" w:line="140" w:lineRule="exact"/>
              <w:ind w:right="85"/>
              <w:jc w:val="right"/>
            </w:pPr>
            <w:r w:rsidRPr="002B5107">
              <w:t>7,2</w:t>
            </w:r>
          </w:p>
        </w:tc>
        <w:tc>
          <w:tcPr>
            <w:tcW w:w="450" w:type="dxa"/>
            <w:tcBorders>
              <w:left w:val="single" w:sz="6" w:space="0" w:color="000000"/>
            </w:tcBorders>
            <w:shd w:val="clear" w:color="auto" w:fill="auto"/>
            <w:vAlign w:val="center"/>
          </w:tcPr>
          <w:p w14:paraId="0009E6F7" w14:textId="40FAA848" w:rsidR="002B5107" w:rsidRPr="002B5107" w:rsidRDefault="002B5107" w:rsidP="002E1E66">
            <w:pPr>
              <w:spacing w:before="70" w:line="140" w:lineRule="exact"/>
              <w:ind w:right="85"/>
              <w:jc w:val="right"/>
            </w:pPr>
            <w:r w:rsidRPr="002B5107">
              <w:t>12,2</w:t>
            </w:r>
          </w:p>
        </w:tc>
        <w:tc>
          <w:tcPr>
            <w:tcW w:w="451" w:type="dxa"/>
            <w:tcBorders>
              <w:left w:val="single" w:sz="6" w:space="0" w:color="000000"/>
            </w:tcBorders>
            <w:shd w:val="clear" w:color="auto" w:fill="auto"/>
            <w:vAlign w:val="center"/>
          </w:tcPr>
          <w:p w14:paraId="16EE4390" w14:textId="602A434C" w:rsidR="002B5107" w:rsidRPr="002B5107" w:rsidRDefault="002B5107" w:rsidP="002E1E66">
            <w:pPr>
              <w:spacing w:before="70" w:line="140" w:lineRule="exact"/>
              <w:ind w:right="85"/>
              <w:jc w:val="right"/>
            </w:pPr>
            <w:r w:rsidRPr="002B5107">
              <w:t>7,5</w:t>
            </w:r>
          </w:p>
        </w:tc>
        <w:tc>
          <w:tcPr>
            <w:tcW w:w="451" w:type="dxa"/>
            <w:tcBorders>
              <w:left w:val="single" w:sz="6" w:space="0" w:color="000000"/>
            </w:tcBorders>
            <w:shd w:val="clear" w:color="auto" w:fill="auto"/>
            <w:vAlign w:val="center"/>
          </w:tcPr>
          <w:p w14:paraId="4DA296C6" w14:textId="416B65BD" w:rsidR="002B5107" w:rsidRPr="002B5107" w:rsidRDefault="002B5107" w:rsidP="002E1E66">
            <w:pPr>
              <w:spacing w:before="70" w:line="140" w:lineRule="exact"/>
              <w:ind w:right="85"/>
              <w:jc w:val="right"/>
            </w:pPr>
            <w:r w:rsidRPr="002B5107">
              <w:t>4,3</w:t>
            </w:r>
          </w:p>
        </w:tc>
        <w:tc>
          <w:tcPr>
            <w:tcW w:w="451" w:type="dxa"/>
            <w:tcBorders>
              <w:left w:val="single" w:sz="6" w:space="0" w:color="000000"/>
              <w:right w:val="single" w:sz="6" w:space="0" w:color="000000"/>
            </w:tcBorders>
            <w:vAlign w:val="center"/>
          </w:tcPr>
          <w:p w14:paraId="717EF88C" w14:textId="15A8DE62" w:rsidR="002B5107" w:rsidRPr="002B5107" w:rsidRDefault="002B5107" w:rsidP="002E1E66">
            <w:pPr>
              <w:spacing w:before="70" w:line="140" w:lineRule="exact"/>
              <w:ind w:right="85"/>
              <w:jc w:val="right"/>
            </w:pPr>
            <w:r w:rsidRPr="002B5107">
              <w:t>9,5</w:t>
            </w:r>
          </w:p>
        </w:tc>
        <w:tc>
          <w:tcPr>
            <w:tcW w:w="450" w:type="dxa"/>
            <w:tcBorders>
              <w:left w:val="single" w:sz="6" w:space="0" w:color="000000"/>
            </w:tcBorders>
            <w:shd w:val="clear" w:color="auto" w:fill="auto"/>
            <w:vAlign w:val="center"/>
          </w:tcPr>
          <w:p w14:paraId="2F11F996" w14:textId="57AC2DD8" w:rsidR="002B5107" w:rsidRPr="002B5107" w:rsidRDefault="002B5107" w:rsidP="002E1E66">
            <w:pPr>
              <w:spacing w:before="70" w:line="140" w:lineRule="exact"/>
              <w:ind w:right="85"/>
              <w:jc w:val="right"/>
            </w:pPr>
            <w:r w:rsidRPr="002B5107">
              <w:t>4,4</w:t>
            </w:r>
          </w:p>
        </w:tc>
        <w:tc>
          <w:tcPr>
            <w:tcW w:w="451" w:type="dxa"/>
            <w:tcBorders>
              <w:left w:val="single" w:sz="6" w:space="0" w:color="000000"/>
            </w:tcBorders>
            <w:shd w:val="clear" w:color="auto" w:fill="auto"/>
            <w:vAlign w:val="center"/>
          </w:tcPr>
          <w:p w14:paraId="5FA0CA87" w14:textId="7479236A" w:rsidR="002B5107" w:rsidRPr="00900DBF" w:rsidRDefault="002B5107" w:rsidP="002E1E66">
            <w:pPr>
              <w:spacing w:before="70" w:line="140" w:lineRule="exact"/>
              <w:ind w:right="85"/>
              <w:jc w:val="right"/>
            </w:pPr>
            <w:r w:rsidRPr="00900DBF">
              <w:t>6,2</w:t>
            </w:r>
          </w:p>
        </w:tc>
        <w:tc>
          <w:tcPr>
            <w:tcW w:w="451" w:type="dxa"/>
            <w:tcBorders>
              <w:left w:val="single" w:sz="6" w:space="0" w:color="000000"/>
            </w:tcBorders>
            <w:shd w:val="clear" w:color="auto" w:fill="auto"/>
            <w:vAlign w:val="center"/>
          </w:tcPr>
          <w:p w14:paraId="3686917C" w14:textId="39AA94F5" w:rsidR="002B5107" w:rsidRPr="00900DBF" w:rsidRDefault="002B5107" w:rsidP="002E1E66">
            <w:pPr>
              <w:spacing w:before="70" w:line="140" w:lineRule="exact"/>
              <w:ind w:right="85"/>
              <w:jc w:val="right"/>
            </w:pPr>
            <w:r w:rsidRPr="00900DBF">
              <w:t>7,6</w:t>
            </w:r>
          </w:p>
        </w:tc>
        <w:tc>
          <w:tcPr>
            <w:tcW w:w="451" w:type="dxa"/>
            <w:tcBorders>
              <w:left w:val="single" w:sz="6" w:space="0" w:color="000000"/>
            </w:tcBorders>
            <w:shd w:val="clear" w:color="auto" w:fill="auto"/>
            <w:vAlign w:val="center"/>
          </w:tcPr>
          <w:p w14:paraId="6387FFDC" w14:textId="76B5B72F" w:rsidR="002B5107" w:rsidRPr="00900DBF" w:rsidRDefault="002B5107" w:rsidP="002E1E66">
            <w:pPr>
              <w:spacing w:before="70" w:line="140" w:lineRule="exact"/>
              <w:ind w:right="85"/>
              <w:jc w:val="right"/>
            </w:pPr>
            <w:r w:rsidRPr="00900DBF">
              <w:t>6,7</w:t>
            </w:r>
          </w:p>
        </w:tc>
        <w:tc>
          <w:tcPr>
            <w:tcW w:w="450" w:type="dxa"/>
            <w:tcBorders>
              <w:left w:val="single" w:sz="6" w:space="0" w:color="000000"/>
            </w:tcBorders>
            <w:shd w:val="clear" w:color="auto" w:fill="auto"/>
            <w:vAlign w:val="center"/>
          </w:tcPr>
          <w:p w14:paraId="736F9580" w14:textId="515BBCDE" w:rsidR="002B5107" w:rsidRPr="00900DBF" w:rsidRDefault="002B5107" w:rsidP="002E1E66">
            <w:pPr>
              <w:spacing w:before="70" w:line="140" w:lineRule="exact"/>
              <w:ind w:right="85"/>
              <w:jc w:val="right"/>
            </w:pPr>
            <w:r w:rsidRPr="00900DBF">
              <w:t>6,6</w:t>
            </w:r>
          </w:p>
        </w:tc>
        <w:tc>
          <w:tcPr>
            <w:tcW w:w="451" w:type="dxa"/>
            <w:tcBorders>
              <w:left w:val="single" w:sz="6" w:space="0" w:color="000000"/>
            </w:tcBorders>
            <w:shd w:val="clear" w:color="auto" w:fill="auto"/>
            <w:vAlign w:val="center"/>
          </w:tcPr>
          <w:p w14:paraId="1AC75600" w14:textId="35154D54" w:rsidR="002B5107" w:rsidRPr="00900DBF" w:rsidRDefault="002B5107" w:rsidP="002E1E66">
            <w:pPr>
              <w:spacing w:before="70" w:line="140" w:lineRule="exact"/>
              <w:ind w:right="85"/>
              <w:jc w:val="right"/>
            </w:pPr>
            <w:r w:rsidRPr="00900DBF">
              <w:t>6,1</w:t>
            </w:r>
          </w:p>
        </w:tc>
        <w:tc>
          <w:tcPr>
            <w:tcW w:w="451" w:type="dxa"/>
            <w:tcBorders>
              <w:left w:val="single" w:sz="6" w:space="0" w:color="000000"/>
            </w:tcBorders>
            <w:shd w:val="clear" w:color="auto" w:fill="auto"/>
            <w:vAlign w:val="center"/>
          </w:tcPr>
          <w:p w14:paraId="6C3AF346" w14:textId="1442BCF7" w:rsidR="002B5107" w:rsidRPr="00900DBF" w:rsidRDefault="002B5107" w:rsidP="002E1E66">
            <w:pPr>
              <w:spacing w:before="70" w:line="140" w:lineRule="exact"/>
              <w:ind w:right="85"/>
              <w:jc w:val="right"/>
            </w:pPr>
            <w:r w:rsidRPr="00900DBF">
              <w:t>8,6</w:t>
            </w:r>
          </w:p>
        </w:tc>
        <w:tc>
          <w:tcPr>
            <w:tcW w:w="451" w:type="dxa"/>
            <w:tcBorders>
              <w:left w:val="single" w:sz="6" w:space="0" w:color="000000"/>
            </w:tcBorders>
            <w:shd w:val="clear" w:color="auto" w:fill="auto"/>
            <w:vAlign w:val="center"/>
          </w:tcPr>
          <w:p w14:paraId="2C93A3E4" w14:textId="525F8D4F" w:rsidR="002B5107" w:rsidRPr="00900DBF" w:rsidRDefault="002B5107" w:rsidP="002E1E66">
            <w:pPr>
              <w:spacing w:before="70" w:line="140" w:lineRule="exact"/>
              <w:ind w:right="85"/>
              <w:jc w:val="right"/>
            </w:pPr>
            <w:r w:rsidRPr="00900DBF">
              <w:t>6,3</w:t>
            </w:r>
          </w:p>
        </w:tc>
        <w:tc>
          <w:tcPr>
            <w:tcW w:w="528" w:type="dxa"/>
            <w:tcBorders>
              <w:left w:val="single" w:sz="6" w:space="0" w:color="000000"/>
            </w:tcBorders>
            <w:shd w:val="clear" w:color="auto" w:fill="auto"/>
            <w:vAlign w:val="center"/>
          </w:tcPr>
          <w:p w14:paraId="37032531" w14:textId="07EDC998" w:rsidR="002B5107" w:rsidRPr="00900DBF" w:rsidRDefault="002B5107" w:rsidP="002E1E66">
            <w:pPr>
              <w:spacing w:before="70" w:line="140" w:lineRule="exact"/>
              <w:ind w:right="85"/>
              <w:jc w:val="right"/>
            </w:pPr>
            <w:r w:rsidRPr="00900DBF">
              <w:t>7,7</w:t>
            </w:r>
          </w:p>
        </w:tc>
      </w:tr>
      <w:tr w:rsidR="002B5107" w:rsidRPr="00D21FE6" w14:paraId="486F036B" w14:textId="77777777" w:rsidTr="002B5107">
        <w:trPr>
          <w:cantSplit/>
          <w:jc w:val="center"/>
        </w:trPr>
        <w:tc>
          <w:tcPr>
            <w:tcW w:w="1699" w:type="dxa"/>
            <w:shd w:val="clear" w:color="auto" w:fill="auto"/>
            <w:vAlign w:val="bottom"/>
          </w:tcPr>
          <w:p w14:paraId="0B7C8DF1" w14:textId="77777777" w:rsidR="002B5107" w:rsidRPr="008A72A9" w:rsidRDefault="002B5107" w:rsidP="002E1E66">
            <w:pPr>
              <w:spacing w:beforeLines="20" w:before="48" w:line="140" w:lineRule="exact"/>
              <w:ind w:left="113"/>
              <w:rPr>
                <w:color w:val="000000" w:themeColor="text1"/>
              </w:rPr>
            </w:pPr>
            <w:r w:rsidRPr="008A72A9">
              <w:rPr>
                <w:color w:val="000000" w:themeColor="text1"/>
              </w:rPr>
              <w:t xml:space="preserve">Торговля оптовая </w:t>
            </w:r>
            <w:r w:rsidRPr="008A72A9">
              <w:rPr>
                <w:color w:val="000000" w:themeColor="text1"/>
              </w:rPr>
              <w:br/>
              <w:t xml:space="preserve">и розничная; ремонт </w:t>
            </w:r>
            <w:r w:rsidRPr="008A72A9">
              <w:rPr>
                <w:color w:val="000000" w:themeColor="text1"/>
              </w:rPr>
              <w:br/>
              <w:t xml:space="preserve">автотранспортных средств и мотоциклов </w:t>
            </w:r>
          </w:p>
          <w:p w14:paraId="445E011C" w14:textId="77777777" w:rsidR="002B5107" w:rsidRPr="008A72A9" w:rsidRDefault="002B5107" w:rsidP="002E1E66">
            <w:pPr>
              <w:spacing w:beforeLines="20" w:before="48" w:line="140" w:lineRule="exact"/>
              <w:ind w:left="113"/>
              <w:rPr>
                <w:color w:val="000000" w:themeColor="text1"/>
                <w:lang w:val="en-US"/>
              </w:rPr>
            </w:pPr>
            <w:r w:rsidRPr="008A72A9">
              <w:rPr>
                <w:i/>
                <w:color w:val="000000" w:themeColor="text1"/>
                <w:lang w:val="en-US"/>
              </w:rPr>
              <w:t xml:space="preserve">Wholesale and retail trade; repair of motor vehicles and motorcycles </w:t>
            </w:r>
          </w:p>
        </w:tc>
        <w:tc>
          <w:tcPr>
            <w:tcW w:w="482" w:type="dxa"/>
            <w:tcBorders>
              <w:left w:val="single" w:sz="6" w:space="0" w:color="000000"/>
            </w:tcBorders>
            <w:shd w:val="clear" w:color="auto" w:fill="auto"/>
            <w:vAlign w:val="center"/>
          </w:tcPr>
          <w:p w14:paraId="655D6F9A" w14:textId="3418BFC9" w:rsidR="002B5107" w:rsidRPr="00972823" w:rsidRDefault="002B5107" w:rsidP="00972823">
            <w:pPr>
              <w:spacing w:before="70" w:line="140" w:lineRule="exact"/>
              <w:ind w:right="85"/>
              <w:jc w:val="right"/>
              <w:rPr>
                <w:rFonts w:ascii="Arial CYR" w:hAnsi="Arial CYR" w:cs="Arial CYR"/>
                <w:lang w:val="en-US"/>
              </w:rPr>
            </w:pPr>
            <w:r w:rsidRPr="00972823">
              <w:rPr>
                <w:rFonts w:ascii="Arial CYR" w:hAnsi="Arial CYR" w:cs="Arial CYR"/>
              </w:rPr>
              <w:t>14,8</w:t>
            </w:r>
          </w:p>
        </w:tc>
        <w:tc>
          <w:tcPr>
            <w:tcW w:w="450" w:type="dxa"/>
            <w:tcBorders>
              <w:left w:val="single" w:sz="6" w:space="0" w:color="000000"/>
            </w:tcBorders>
            <w:shd w:val="clear" w:color="auto" w:fill="auto"/>
            <w:vAlign w:val="center"/>
          </w:tcPr>
          <w:p w14:paraId="4C8F5E61" w14:textId="485B7E45" w:rsidR="002B5107" w:rsidRPr="00900DBF" w:rsidRDefault="002B5107" w:rsidP="002E1E66">
            <w:pPr>
              <w:spacing w:before="70" w:line="140" w:lineRule="exact"/>
              <w:ind w:right="85"/>
              <w:jc w:val="right"/>
              <w:rPr>
                <w:lang w:val="en-US"/>
              </w:rPr>
            </w:pPr>
            <w:r w:rsidRPr="00900DBF">
              <w:t>14,3</w:t>
            </w:r>
          </w:p>
        </w:tc>
        <w:tc>
          <w:tcPr>
            <w:tcW w:w="451" w:type="dxa"/>
            <w:tcBorders>
              <w:left w:val="single" w:sz="6" w:space="0" w:color="000000"/>
            </w:tcBorders>
            <w:shd w:val="clear" w:color="auto" w:fill="auto"/>
            <w:vAlign w:val="center"/>
          </w:tcPr>
          <w:p w14:paraId="33249D9C" w14:textId="3B3227D9" w:rsidR="002B5107" w:rsidRPr="002B5107" w:rsidRDefault="002B5107" w:rsidP="002E1E66">
            <w:pPr>
              <w:spacing w:before="70" w:line="140" w:lineRule="exact"/>
              <w:ind w:right="85"/>
              <w:jc w:val="right"/>
              <w:rPr>
                <w:lang w:val="en-US"/>
              </w:rPr>
            </w:pPr>
            <w:r w:rsidRPr="002B5107">
              <w:t>13,4</w:t>
            </w:r>
          </w:p>
        </w:tc>
        <w:tc>
          <w:tcPr>
            <w:tcW w:w="451" w:type="dxa"/>
            <w:tcBorders>
              <w:left w:val="single" w:sz="6" w:space="0" w:color="000000"/>
            </w:tcBorders>
            <w:shd w:val="clear" w:color="auto" w:fill="auto"/>
            <w:vAlign w:val="center"/>
          </w:tcPr>
          <w:p w14:paraId="1EBF3281" w14:textId="51C41184" w:rsidR="002B5107" w:rsidRPr="002B5107" w:rsidRDefault="002B5107" w:rsidP="002E1E66">
            <w:pPr>
              <w:spacing w:before="70" w:line="140" w:lineRule="exact"/>
              <w:ind w:right="85"/>
              <w:jc w:val="right"/>
              <w:rPr>
                <w:lang w:val="en-US"/>
              </w:rPr>
            </w:pPr>
            <w:r w:rsidRPr="002B5107">
              <w:t>14,3</w:t>
            </w:r>
          </w:p>
        </w:tc>
        <w:tc>
          <w:tcPr>
            <w:tcW w:w="451" w:type="dxa"/>
            <w:tcBorders>
              <w:left w:val="single" w:sz="6" w:space="0" w:color="000000"/>
            </w:tcBorders>
            <w:shd w:val="clear" w:color="auto" w:fill="auto"/>
            <w:vAlign w:val="center"/>
          </w:tcPr>
          <w:p w14:paraId="2801479F" w14:textId="72417E35" w:rsidR="002B5107" w:rsidRPr="002B5107" w:rsidRDefault="002B5107" w:rsidP="002E1E66">
            <w:pPr>
              <w:spacing w:before="70" w:line="140" w:lineRule="exact"/>
              <w:ind w:right="85"/>
              <w:jc w:val="right"/>
              <w:rPr>
                <w:lang w:val="en-US"/>
              </w:rPr>
            </w:pPr>
            <w:r w:rsidRPr="002B5107">
              <w:t>16,6</w:t>
            </w:r>
          </w:p>
        </w:tc>
        <w:tc>
          <w:tcPr>
            <w:tcW w:w="450" w:type="dxa"/>
            <w:tcBorders>
              <w:left w:val="single" w:sz="6" w:space="0" w:color="000000"/>
            </w:tcBorders>
            <w:shd w:val="clear" w:color="auto" w:fill="auto"/>
            <w:vAlign w:val="center"/>
          </w:tcPr>
          <w:p w14:paraId="5425608C" w14:textId="1B543EE5" w:rsidR="002B5107" w:rsidRPr="002B5107" w:rsidRDefault="002B5107" w:rsidP="002E1E66">
            <w:pPr>
              <w:spacing w:before="70" w:line="140" w:lineRule="exact"/>
              <w:ind w:right="85"/>
              <w:jc w:val="right"/>
              <w:rPr>
                <w:lang w:val="en-US"/>
              </w:rPr>
            </w:pPr>
            <w:r w:rsidRPr="002B5107">
              <w:t>15,5</w:t>
            </w:r>
          </w:p>
        </w:tc>
        <w:tc>
          <w:tcPr>
            <w:tcW w:w="451" w:type="dxa"/>
            <w:tcBorders>
              <w:left w:val="single" w:sz="6" w:space="0" w:color="000000"/>
            </w:tcBorders>
            <w:shd w:val="clear" w:color="auto" w:fill="auto"/>
            <w:vAlign w:val="center"/>
          </w:tcPr>
          <w:p w14:paraId="38F5C722" w14:textId="631BC17C" w:rsidR="002B5107" w:rsidRPr="002B5107" w:rsidRDefault="002B5107" w:rsidP="002E1E66">
            <w:pPr>
              <w:spacing w:before="70" w:line="140" w:lineRule="exact"/>
              <w:ind w:right="85"/>
              <w:jc w:val="right"/>
              <w:rPr>
                <w:lang w:val="en-US"/>
              </w:rPr>
            </w:pPr>
            <w:r w:rsidRPr="002B5107">
              <w:t>15,0</w:t>
            </w:r>
          </w:p>
        </w:tc>
        <w:tc>
          <w:tcPr>
            <w:tcW w:w="451" w:type="dxa"/>
            <w:tcBorders>
              <w:left w:val="single" w:sz="6" w:space="0" w:color="000000"/>
            </w:tcBorders>
            <w:shd w:val="clear" w:color="auto" w:fill="auto"/>
            <w:vAlign w:val="center"/>
          </w:tcPr>
          <w:p w14:paraId="47E528E3" w14:textId="6E5D67D0" w:rsidR="002B5107" w:rsidRPr="002B5107" w:rsidRDefault="002B5107" w:rsidP="002E1E66">
            <w:pPr>
              <w:spacing w:before="70" w:line="140" w:lineRule="exact"/>
              <w:ind w:right="85"/>
              <w:jc w:val="right"/>
              <w:rPr>
                <w:lang w:val="en-US"/>
              </w:rPr>
            </w:pPr>
            <w:r w:rsidRPr="002B5107">
              <w:t>6,3</w:t>
            </w:r>
          </w:p>
        </w:tc>
        <w:tc>
          <w:tcPr>
            <w:tcW w:w="451" w:type="dxa"/>
            <w:tcBorders>
              <w:left w:val="single" w:sz="6" w:space="0" w:color="000000"/>
              <w:right w:val="single" w:sz="6" w:space="0" w:color="000000"/>
            </w:tcBorders>
            <w:vAlign w:val="center"/>
          </w:tcPr>
          <w:p w14:paraId="3D5E5585" w14:textId="7D8893EA" w:rsidR="002B5107" w:rsidRPr="002B5107" w:rsidRDefault="002B5107" w:rsidP="002E1E66">
            <w:pPr>
              <w:spacing w:before="70" w:line="140" w:lineRule="exact"/>
              <w:ind w:right="85"/>
              <w:jc w:val="right"/>
              <w:rPr>
                <w:lang w:val="en-US"/>
              </w:rPr>
            </w:pPr>
            <w:r w:rsidRPr="002B5107">
              <w:t>10,6</w:t>
            </w:r>
          </w:p>
        </w:tc>
        <w:tc>
          <w:tcPr>
            <w:tcW w:w="450" w:type="dxa"/>
            <w:tcBorders>
              <w:left w:val="single" w:sz="6" w:space="0" w:color="000000"/>
            </w:tcBorders>
            <w:shd w:val="clear" w:color="auto" w:fill="auto"/>
          </w:tcPr>
          <w:p w14:paraId="6703ACFA" w14:textId="30D91586" w:rsidR="002B5107" w:rsidRPr="002B5107" w:rsidRDefault="002B5107" w:rsidP="002E1E66">
            <w:pPr>
              <w:spacing w:before="70" w:line="140" w:lineRule="exact"/>
              <w:ind w:right="85"/>
              <w:jc w:val="right"/>
              <w:rPr>
                <w:lang w:val="en-US"/>
              </w:rPr>
            </w:pPr>
            <w:r w:rsidRPr="002B5107">
              <w:br/>
            </w:r>
            <w:r w:rsidRPr="002B5107">
              <w:br/>
            </w:r>
            <w:r w:rsidRPr="002B5107">
              <w:br/>
            </w:r>
            <w:r w:rsidRPr="002B5107">
              <w:rPr>
                <w:lang w:val="en-US"/>
              </w:rPr>
              <w:t>23,1</w:t>
            </w:r>
          </w:p>
        </w:tc>
        <w:tc>
          <w:tcPr>
            <w:tcW w:w="451" w:type="dxa"/>
            <w:tcBorders>
              <w:left w:val="single" w:sz="6" w:space="0" w:color="000000"/>
            </w:tcBorders>
            <w:shd w:val="clear" w:color="auto" w:fill="auto"/>
            <w:vAlign w:val="center"/>
          </w:tcPr>
          <w:p w14:paraId="130FCE9C" w14:textId="17B3DD74" w:rsidR="002B5107" w:rsidRPr="00900DBF" w:rsidRDefault="002B5107" w:rsidP="002E1E66">
            <w:pPr>
              <w:spacing w:before="70" w:line="140" w:lineRule="exact"/>
              <w:ind w:right="85"/>
              <w:jc w:val="right"/>
            </w:pPr>
            <w:r w:rsidRPr="00900DBF">
              <w:t>12,5</w:t>
            </w:r>
          </w:p>
        </w:tc>
        <w:tc>
          <w:tcPr>
            <w:tcW w:w="451" w:type="dxa"/>
            <w:tcBorders>
              <w:left w:val="single" w:sz="6" w:space="0" w:color="000000"/>
            </w:tcBorders>
            <w:shd w:val="clear" w:color="auto" w:fill="auto"/>
            <w:vAlign w:val="center"/>
          </w:tcPr>
          <w:p w14:paraId="6075FDB4" w14:textId="39CA7472" w:rsidR="002B5107" w:rsidRPr="00900DBF" w:rsidRDefault="002B5107" w:rsidP="002E1E66">
            <w:pPr>
              <w:spacing w:before="70" w:line="140" w:lineRule="exact"/>
              <w:ind w:right="85"/>
              <w:jc w:val="right"/>
            </w:pPr>
            <w:r w:rsidRPr="00900DBF">
              <w:t>13,2</w:t>
            </w:r>
          </w:p>
        </w:tc>
        <w:tc>
          <w:tcPr>
            <w:tcW w:w="451" w:type="dxa"/>
            <w:tcBorders>
              <w:left w:val="single" w:sz="6" w:space="0" w:color="000000"/>
            </w:tcBorders>
            <w:shd w:val="clear" w:color="auto" w:fill="auto"/>
            <w:vAlign w:val="center"/>
          </w:tcPr>
          <w:p w14:paraId="2992C3B9" w14:textId="47B950ED" w:rsidR="002B5107" w:rsidRPr="00900DBF" w:rsidRDefault="002B5107" w:rsidP="002E1E66">
            <w:pPr>
              <w:spacing w:before="70" w:line="140" w:lineRule="exact"/>
              <w:ind w:right="85"/>
              <w:jc w:val="right"/>
            </w:pPr>
            <w:r w:rsidRPr="00900DBF">
              <w:t>10,6</w:t>
            </w:r>
          </w:p>
        </w:tc>
        <w:tc>
          <w:tcPr>
            <w:tcW w:w="450" w:type="dxa"/>
            <w:tcBorders>
              <w:left w:val="single" w:sz="6" w:space="0" w:color="000000"/>
            </w:tcBorders>
            <w:shd w:val="clear" w:color="auto" w:fill="auto"/>
            <w:vAlign w:val="center"/>
          </w:tcPr>
          <w:p w14:paraId="7E6B682B" w14:textId="7ACCDA19" w:rsidR="002B5107" w:rsidRPr="00900DBF" w:rsidRDefault="002B5107" w:rsidP="002E1E66">
            <w:pPr>
              <w:spacing w:before="70" w:line="140" w:lineRule="exact"/>
              <w:ind w:right="85"/>
              <w:jc w:val="right"/>
            </w:pPr>
            <w:r w:rsidRPr="00900DBF">
              <w:t>12,6</w:t>
            </w:r>
          </w:p>
        </w:tc>
        <w:tc>
          <w:tcPr>
            <w:tcW w:w="451" w:type="dxa"/>
            <w:tcBorders>
              <w:left w:val="single" w:sz="6" w:space="0" w:color="000000"/>
            </w:tcBorders>
            <w:shd w:val="clear" w:color="auto" w:fill="auto"/>
            <w:vAlign w:val="center"/>
          </w:tcPr>
          <w:p w14:paraId="79884343" w14:textId="37AFAD88" w:rsidR="002B5107" w:rsidRPr="00900DBF" w:rsidRDefault="002B5107" w:rsidP="002E1E66">
            <w:pPr>
              <w:spacing w:before="70" w:line="140" w:lineRule="exact"/>
              <w:ind w:right="85"/>
              <w:jc w:val="right"/>
            </w:pPr>
            <w:r w:rsidRPr="00900DBF">
              <w:t>10,0</w:t>
            </w:r>
          </w:p>
        </w:tc>
        <w:tc>
          <w:tcPr>
            <w:tcW w:w="451" w:type="dxa"/>
            <w:tcBorders>
              <w:left w:val="single" w:sz="6" w:space="0" w:color="000000"/>
            </w:tcBorders>
            <w:shd w:val="clear" w:color="auto" w:fill="auto"/>
            <w:vAlign w:val="center"/>
          </w:tcPr>
          <w:p w14:paraId="7B89551A" w14:textId="5F961478" w:rsidR="002B5107" w:rsidRPr="00900DBF" w:rsidRDefault="002B5107" w:rsidP="002E1E66">
            <w:pPr>
              <w:spacing w:before="70" w:line="140" w:lineRule="exact"/>
              <w:ind w:right="85"/>
              <w:jc w:val="right"/>
            </w:pPr>
            <w:r w:rsidRPr="00900DBF">
              <w:t>13,5</w:t>
            </w:r>
          </w:p>
        </w:tc>
        <w:tc>
          <w:tcPr>
            <w:tcW w:w="451" w:type="dxa"/>
            <w:tcBorders>
              <w:left w:val="single" w:sz="6" w:space="0" w:color="000000"/>
            </w:tcBorders>
            <w:shd w:val="clear" w:color="auto" w:fill="auto"/>
            <w:vAlign w:val="center"/>
          </w:tcPr>
          <w:p w14:paraId="5E92B8B6" w14:textId="4F3DA0D9" w:rsidR="002B5107" w:rsidRPr="00900DBF" w:rsidRDefault="002B5107" w:rsidP="002E1E66">
            <w:pPr>
              <w:spacing w:before="70" w:line="140" w:lineRule="exact"/>
              <w:ind w:right="85"/>
              <w:jc w:val="right"/>
            </w:pPr>
            <w:r w:rsidRPr="00900DBF">
              <w:t>10,5</w:t>
            </w:r>
          </w:p>
        </w:tc>
        <w:tc>
          <w:tcPr>
            <w:tcW w:w="528" w:type="dxa"/>
            <w:tcBorders>
              <w:left w:val="single" w:sz="6" w:space="0" w:color="000000"/>
            </w:tcBorders>
            <w:shd w:val="clear" w:color="auto" w:fill="auto"/>
            <w:vAlign w:val="center"/>
          </w:tcPr>
          <w:p w14:paraId="3DC4F81B" w14:textId="4E5D2F8B" w:rsidR="002B5107" w:rsidRPr="00900DBF" w:rsidRDefault="002B5107" w:rsidP="002E1E66">
            <w:pPr>
              <w:spacing w:before="70" w:line="140" w:lineRule="exact"/>
              <w:ind w:right="85"/>
              <w:jc w:val="right"/>
            </w:pPr>
            <w:r w:rsidRPr="00900DBF">
              <w:t>12,0</w:t>
            </w:r>
          </w:p>
        </w:tc>
      </w:tr>
      <w:tr w:rsidR="002B5107" w:rsidRPr="00D21FE6" w14:paraId="41E79A66" w14:textId="77777777" w:rsidTr="002B5107">
        <w:trPr>
          <w:cantSplit/>
          <w:jc w:val="center"/>
        </w:trPr>
        <w:tc>
          <w:tcPr>
            <w:tcW w:w="1699" w:type="dxa"/>
            <w:shd w:val="clear" w:color="auto" w:fill="auto"/>
            <w:vAlign w:val="bottom"/>
          </w:tcPr>
          <w:p w14:paraId="403C1CAA" w14:textId="77777777" w:rsidR="002B5107" w:rsidRPr="008A72A9" w:rsidRDefault="002B5107" w:rsidP="002E1E66">
            <w:pPr>
              <w:spacing w:beforeLines="20" w:before="48" w:line="140" w:lineRule="exact"/>
              <w:ind w:left="113"/>
              <w:rPr>
                <w:color w:val="000000" w:themeColor="text1"/>
                <w:lang w:val="en-US"/>
              </w:rPr>
            </w:pPr>
            <w:r w:rsidRPr="008A72A9">
              <w:rPr>
                <w:color w:val="000000" w:themeColor="text1"/>
              </w:rPr>
              <w:t>Транспортировка</w:t>
            </w:r>
            <w:r w:rsidRPr="008A72A9">
              <w:rPr>
                <w:color w:val="000000" w:themeColor="text1"/>
                <w:lang w:val="en-US"/>
              </w:rPr>
              <w:t xml:space="preserve"> </w:t>
            </w:r>
            <w:r w:rsidRPr="008A72A9">
              <w:rPr>
                <w:color w:val="000000" w:themeColor="text1"/>
                <w:lang w:val="en-US"/>
              </w:rPr>
              <w:br/>
            </w:r>
            <w:r w:rsidRPr="008A72A9">
              <w:rPr>
                <w:color w:val="000000" w:themeColor="text1"/>
              </w:rPr>
              <w:t>и</w:t>
            </w:r>
            <w:r w:rsidRPr="008A72A9">
              <w:rPr>
                <w:color w:val="000000" w:themeColor="text1"/>
                <w:lang w:val="en-US"/>
              </w:rPr>
              <w:t xml:space="preserve"> </w:t>
            </w:r>
            <w:r w:rsidRPr="008A72A9">
              <w:rPr>
                <w:color w:val="000000" w:themeColor="text1"/>
              </w:rPr>
              <w:t>хранение</w:t>
            </w:r>
          </w:p>
          <w:p w14:paraId="65E2F104" w14:textId="5D247BA0" w:rsidR="002B5107" w:rsidRPr="008A72A9" w:rsidRDefault="002B5107" w:rsidP="002E1E66">
            <w:pPr>
              <w:spacing w:beforeLines="20" w:before="48" w:line="140" w:lineRule="exact"/>
              <w:ind w:left="113"/>
              <w:rPr>
                <w:i/>
                <w:color w:val="000000" w:themeColor="text1"/>
                <w:lang w:val="en-US"/>
              </w:rPr>
            </w:pPr>
            <w:r w:rsidRPr="008A72A9">
              <w:rPr>
                <w:i/>
                <w:color w:val="000000" w:themeColor="text1"/>
                <w:lang w:val="en-US"/>
              </w:rPr>
              <w:t xml:space="preserve">Transportation </w:t>
            </w:r>
            <w:r w:rsidRPr="008A72A9">
              <w:rPr>
                <w:i/>
                <w:color w:val="000000" w:themeColor="text1"/>
                <w:lang w:val="en-US"/>
              </w:rPr>
              <w:br/>
              <w:t>and storage</w:t>
            </w:r>
          </w:p>
        </w:tc>
        <w:tc>
          <w:tcPr>
            <w:tcW w:w="482" w:type="dxa"/>
            <w:tcBorders>
              <w:left w:val="single" w:sz="6" w:space="0" w:color="000000"/>
            </w:tcBorders>
            <w:shd w:val="clear" w:color="auto" w:fill="auto"/>
            <w:vAlign w:val="center"/>
          </w:tcPr>
          <w:p w14:paraId="4E451BCA" w14:textId="348257D0" w:rsidR="002B5107" w:rsidRPr="00972823" w:rsidRDefault="002B5107" w:rsidP="00972823">
            <w:pPr>
              <w:spacing w:before="70" w:line="140" w:lineRule="exact"/>
              <w:ind w:right="85"/>
              <w:jc w:val="right"/>
              <w:rPr>
                <w:rFonts w:ascii="Arial CYR" w:hAnsi="Arial CYR" w:cs="Arial CYR"/>
              </w:rPr>
            </w:pPr>
            <w:r w:rsidRPr="00972823">
              <w:rPr>
                <w:rFonts w:ascii="Arial CYR" w:hAnsi="Arial CYR" w:cs="Arial CYR"/>
              </w:rPr>
              <w:t>8,8</w:t>
            </w:r>
          </w:p>
        </w:tc>
        <w:tc>
          <w:tcPr>
            <w:tcW w:w="450" w:type="dxa"/>
            <w:tcBorders>
              <w:left w:val="single" w:sz="6" w:space="0" w:color="000000"/>
            </w:tcBorders>
            <w:shd w:val="clear" w:color="auto" w:fill="auto"/>
            <w:vAlign w:val="center"/>
          </w:tcPr>
          <w:p w14:paraId="4C47FF74" w14:textId="67F5BB90" w:rsidR="002B5107" w:rsidRPr="00900DBF" w:rsidRDefault="002B5107" w:rsidP="002E1E66">
            <w:pPr>
              <w:spacing w:before="70" w:line="140" w:lineRule="exact"/>
              <w:ind w:right="85"/>
              <w:jc w:val="right"/>
            </w:pPr>
            <w:r w:rsidRPr="00900DBF">
              <w:t>4,1</w:t>
            </w:r>
          </w:p>
        </w:tc>
        <w:tc>
          <w:tcPr>
            <w:tcW w:w="451" w:type="dxa"/>
            <w:tcBorders>
              <w:left w:val="single" w:sz="6" w:space="0" w:color="000000"/>
            </w:tcBorders>
            <w:shd w:val="clear" w:color="auto" w:fill="auto"/>
            <w:vAlign w:val="center"/>
          </w:tcPr>
          <w:p w14:paraId="011FF4A3" w14:textId="1EDA26FB" w:rsidR="002B5107" w:rsidRPr="002B5107" w:rsidRDefault="002B5107" w:rsidP="002E1E66">
            <w:pPr>
              <w:spacing w:before="70" w:line="140" w:lineRule="exact"/>
              <w:ind w:right="85"/>
              <w:jc w:val="right"/>
            </w:pPr>
            <w:r w:rsidRPr="002B5107">
              <w:t>4,6</w:t>
            </w:r>
          </w:p>
        </w:tc>
        <w:tc>
          <w:tcPr>
            <w:tcW w:w="451" w:type="dxa"/>
            <w:tcBorders>
              <w:left w:val="single" w:sz="6" w:space="0" w:color="000000"/>
            </w:tcBorders>
            <w:shd w:val="clear" w:color="auto" w:fill="auto"/>
            <w:vAlign w:val="center"/>
          </w:tcPr>
          <w:p w14:paraId="41F8CF7B" w14:textId="169FFFB0" w:rsidR="002B5107" w:rsidRPr="002B5107" w:rsidRDefault="002B5107" w:rsidP="002E1E66">
            <w:pPr>
              <w:spacing w:before="70" w:line="140" w:lineRule="exact"/>
              <w:ind w:right="85"/>
              <w:jc w:val="right"/>
            </w:pPr>
            <w:r w:rsidRPr="002B5107">
              <w:t>6,4</w:t>
            </w:r>
          </w:p>
        </w:tc>
        <w:tc>
          <w:tcPr>
            <w:tcW w:w="451" w:type="dxa"/>
            <w:tcBorders>
              <w:left w:val="single" w:sz="6" w:space="0" w:color="000000"/>
            </w:tcBorders>
            <w:shd w:val="clear" w:color="auto" w:fill="auto"/>
            <w:vAlign w:val="center"/>
          </w:tcPr>
          <w:p w14:paraId="013C795B" w14:textId="6C166EBE" w:rsidR="002B5107" w:rsidRPr="002B5107" w:rsidRDefault="002B5107" w:rsidP="002E1E66">
            <w:pPr>
              <w:spacing w:before="70" w:line="140" w:lineRule="exact"/>
              <w:ind w:right="85"/>
              <w:jc w:val="right"/>
            </w:pPr>
            <w:r w:rsidRPr="002B5107">
              <w:t>7,3</w:t>
            </w:r>
          </w:p>
        </w:tc>
        <w:tc>
          <w:tcPr>
            <w:tcW w:w="450" w:type="dxa"/>
            <w:tcBorders>
              <w:left w:val="single" w:sz="6" w:space="0" w:color="000000"/>
            </w:tcBorders>
            <w:shd w:val="clear" w:color="auto" w:fill="auto"/>
            <w:vAlign w:val="center"/>
          </w:tcPr>
          <w:p w14:paraId="08084492" w14:textId="1D5F734E" w:rsidR="002B5107" w:rsidRPr="002B5107" w:rsidRDefault="002B5107" w:rsidP="002E1E66">
            <w:pPr>
              <w:spacing w:before="70" w:line="140" w:lineRule="exact"/>
              <w:ind w:right="85"/>
              <w:jc w:val="right"/>
            </w:pPr>
            <w:r w:rsidRPr="002B5107">
              <w:t>9,4</w:t>
            </w:r>
          </w:p>
        </w:tc>
        <w:tc>
          <w:tcPr>
            <w:tcW w:w="451" w:type="dxa"/>
            <w:tcBorders>
              <w:left w:val="single" w:sz="6" w:space="0" w:color="000000"/>
            </w:tcBorders>
            <w:shd w:val="clear" w:color="auto" w:fill="auto"/>
            <w:vAlign w:val="center"/>
          </w:tcPr>
          <w:p w14:paraId="403B4478" w14:textId="6A60B364" w:rsidR="002B5107" w:rsidRPr="002B5107" w:rsidRDefault="002B5107" w:rsidP="002E1E66">
            <w:pPr>
              <w:spacing w:before="70" w:line="140" w:lineRule="exact"/>
              <w:ind w:right="85"/>
              <w:jc w:val="right"/>
            </w:pPr>
            <w:r w:rsidRPr="002B5107">
              <w:t>4,1</w:t>
            </w:r>
          </w:p>
        </w:tc>
        <w:tc>
          <w:tcPr>
            <w:tcW w:w="451" w:type="dxa"/>
            <w:tcBorders>
              <w:left w:val="single" w:sz="6" w:space="0" w:color="000000"/>
            </w:tcBorders>
            <w:shd w:val="clear" w:color="auto" w:fill="auto"/>
            <w:vAlign w:val="center"/>
          </w:tcPr>
          <w:p w14:paraId="3CBE941C" w14:textId="1054A646" w:rsidR="002B5107" w:rsidRPr="002B5107" w:rsidRDefault="002B5107" w:rsidP="002E1E66">
            <w:pPr>
              <w:spacing w:before="70" w:line="140" w:lineRule="exact"/>
              <w:ind w:right="85"/>
              <w:jc w:val="right"/>
            </w:pPr>
            <w:r w:rsidRPr="002B5107">
              <w:t>2,5</w:t>
            </w:r>
          </w:p>
        </w:tc>
        <w:tc>
          <w:tcPr>
            <w:tcW w:w="451" w:type="dxa"/>
            <w:tcBorders>
              <w:left w:val="single" w:sz="6" w:space="0" w:color="000000"/>
              <w:right w:val="single" w:sz="6" w:space="0" w:color="000000"/>
            </w:tcBorders>
            <w:vAlign w:val="center"/>
          </w:tcPr>
          <w:p w14:paraId="7644D687" w14:textId="1116410E" w:rsidR="002B5107" w:rsidRPr="002B5107" w:rsidRDefault="002B5107" w:rsidP="002E1E66">
            <w:pPr>
              <w:spacing w:before="70" w:line="140" w:lineRule="exact"/>
              <w:ind w:right="85"/>
              <w:jc w:val="right"/>
            </w:pPr>
            <w:r w:rsidRPr="002B5107">
              <w:t>4,2</w:t>
            </w:r>
          </w:p>
        </w:tc>
        <w:tc>
          <w:tcPr>
            <w:tcW w:w="450" w:type="dxa"/>
            <w:tcBorders>
              <w:left w:val="single" w:sz="6" w:space="0" w:color="000000"/>
            </w:tcBorders>
            <w:shd w:val="clear" w:color="auto" w:fill="auto"/>
            <w:vAlign w:val="center"/>
          </w:tcPr>
          <w:p w14:paraId="49E6E983" w14:textId="7CF5204E" w:rsidR="002B5107" w:rsidRPr="002B5107" w:rsidRDefault="002B5107" w:rsidP="002E1E66">
            <w:pPr>
              <w:spacing w:before="70" w:line="140" w:lineRule="exact"/>
              <w:ind w:right="85"/>
              <w:jc w:val="right"/>
            </w:pPr>
            <w:r w:rsidRPr="002B5107">
              <w:t>6,2</w:t>
            </w:r>
          </w:p>
        </w:tc>
        <w:tc>
          <w:tcPr>
            <w:tcW w:w="451" w:type="dxa"/>
            <w:tcBorders>
              <w:left w:val="single" w:sz="6" w:space="0" w:color="000000"/>
            </w:tcBorders>
            <w:shd w:val="clear" w:color="auto" w:fill="auto"/>
            <w:vAlign w:val="center"/>
          </w:tcPr>
          <w:p w14:paraId="3A9912CB" w14:textId="6F26526F" w:rsidR="002B5107" w:rsidRPr="00900DBF" w:rsidRDefault="002B5107" w:rsidP="002E1E66">
            <w:pPr>
              <w:spacing w:before="70" w:line="140" w:lineRule="exact"/>
              <w:ind w:right="85"/>
              <w:jc w:val="right"/>
            </w:pPr>
            <w:r w:rsidRPr="00900DBF">
              <w:t>4,8</w:t>
            </w:r>
          </w:p>
        </w:tc>
        <w:tc>
          <w:tcPr>
            <w:tcW w:w="451" w:type="dxa"/>
            <w:tcBorders>
              <w:left w:val="single" w:sz="6" w:space="0" w:color="000000"/>
            </w:tcBorders>
            <w:shd w:val="clear" w:color="auto" w:fill="auto"/>
            <w:vAlign w:val="center"/>
          </w:tcPr>
          <w:p w14:paraId="1D72C52C" w14:textId="16FBFAF4" w:rsidR="002B5107" w:rsidRPr="00900DBF" w:rsidRDefault="002B5107" w:rsidP="002E1E66">
            <w:pPr>
              <w:spacing w:before="70" w:line="140" w:lineRule="exact"/>
              <w:ind w:right="85"/>
              <w:jc w:val="right"/>
            </w:pPr>
            <w:r w:rsidRPr="00900DBF">
              <w:t>6,8</w:t>
            </w:r>
          </w:p>
        </w:tc>
        <w:tc>
          <w:tcPr>
            <w:tcW w:w="451" w:type="dxa"/>
            <w:tcBorders>
              <w:left w:val="single" w:sz="6" w:space="0" w:color="000000"/>
            </w:tcBorders>
            <w:shd w:val="clear" w:color="auto" w:fill="auto"/>
            <w:vAlign w:val="center"/>
          </w:tcPr>
          <w:p w14:paraId="5702F124" w14:textId="663EA5A5" w:rsidR="002B5107" w:rsidRPr="00900DBF" w:rsidRDefault="002B5107" w:rsidP="002E1E66">
            <w:pPr>
              <w:spacing w:before="70" w:line="140" w:lineRule="exact"/>
              <w:ind w:right="85"/>
              <w:jc w:val="right"/>
            </w:pPr>
            <w:r w:rsidRPr="00900DBF">
              <w:t>5,2</w:t>
            </w:r>
          </w:p>
        </w:tc>
        <w:tc>
          <w:tcPr>
            <w:tcW w:w="450" w:type="dxa"/>
            <w:tcBorders>
              <w:left w:val="single" w:sz="6" w:space="0" w:color="000000"/>
            </w:tcBorders>
            <w:shd w:val="clear" w:color="auto" w:fill="auto"/>
            <w:vAlign w:val="center"/>
          </w:tcPr>
          <w:p w14:paraId="26E9C8D9" w14:textId="30F3B82E" w:rsidR="002B5107" w:rsidRPr="00900DBF" w:rsidRDefault="002B5107" w:rsidP="002E1E66">
            <w:pPr>
              <w:spacing w:before="70" w:line="140" w:lineRule="exact"/>
              <w:ind w:right="85"/>
              <w:jc w:val="right"/>
            </w:pPr>
            <w:r w:rsidRPr="00900DBF">
              <w:t>5,0</w:t>
            </w:r>
          </w:p>
        </w:tc>
        <w:tc>
          <w:tcPr>
            <w:tcW w:w="451" w:type="dxa"/>
            <w:tcBorders>
              <w:left w:val="single" w:sz="6" w:space="0" w:color="000000"/>
            </w:tcBorders>
            <w:shd w:val="clear" w:color="auto" w:fill="auto"/>
            <w:vAlign w:val="center"/>
          </w:tcPr>
          <w:p w14:paraId="71CAED58" w14:textId="01AD7F54" w:rsidR="002B5107" w:rsidRPr="00900DBF" w:rsidRDefault="002B5107" w:rsidP="002E1E66">
            <w:pPr>
              <w:spacing w:before="70" w:line="140" w:lineRule="exact"/>
              <w:ind w:right="85"/>
              <w:jc w:val="right"/>
            </w:pPr>
            <w:r w:rsidRPr="00900DBF">
              <w:t>4,4</w:t>
            </w:r>
          </w:p>
        </w:tc>
        <w:tc>
          <w:tcPr>
            <w:tcW w:w="451" w:type="dxa"/>
            <w:tcBorders>
              <w:left w:val="single" w:sz="6" w:space="0" w:color="000000"/>
            </w:tcBorders>
            <w:shd w:val="clear" w:color="auto" w:fill="auto"/>
            <w:vAlign w:val="center"/>
          </w:tcPr>
          <w:p w14:paraId="110031DF" w14:textId="5AA1DB90" w:rsidR="002B5107" w:rsidRPr="00900DBF" w:rsidRDefault="002B5107" w:rsidP="002E1E66">
            <w:pPr>
              <w:spacing w:before="70" w:line="140" w:lineRule="exact"/>
              <w:ind w:right="85"/>
              <w:jc w:val="right"/>
            </w:pPr>
            <w:r w:rsidRPr="00900DBF">
              <w:t>6,9</w:t>
            </w:r>
          </w:p>
        </w:tc>
        <w:tc>
          <w:tcPr>
            <w:tcW w:w="451" w:type="dxa"/>
            <w:tcBorders>
              <w:left w:val="single" w:sz="6" w:space="0" w:color="000000"/>
            </w:tcBorders>
            <w:shd w:val="clear" w:color="auto" w:fill="auto"/>
            <w:vAlign w:val="center"/>
          </w:tcPr>
          <w:p w14:paraId="4F85F6E0" w14:textId="20C0866D" w:rsidR="002B5107" w:rsidRPr="00900DBF" w:rsidRDefault="002B5107" w:rsidP="002E1E66">
            <w:pPr>
              <w:spacing w:before="70" w:line="140" w:lineRule="exact"/>
              <w:ind w:right="85"/>
              <w:jc w:val="right"/>
            </w:pPr>
            <w:r w:rsidRPr="00900DBF">
              <w:t>4,9</w:t>
            </w:r>
          </w:p>
        </w:tc>
        <w:tc>
          <w:tcPr>
            <w:tcW w:w="528" w:type="dxa"/>
            <w:tcBorders>
              <w:left w:val="single" w:sz="6" w:space="0" w:color="000000"/>
            </w:tcBorders>
            <w:shd w:val="clear" w:color="auto" w:fill="auto"/>
            <w:vAlign w:val="center"/>
          </w:tcPr>
          <w:p w14:paraId="615CD86C" w14:textId="1BEBB8D4" w:rsidR="002B5107" w:rsidRPr="00900DBF" w:rsidRDefault="002B5107" w:rsidP="002E1E66">
            <w:pPr>
              <w:spacing w:before="70" w:line="140" w:lineRule="exact"/>
              <w:ind w:right="85"/>
              <w:jc w:val="right"/>
            </w:pPr>
            <w:r w:rsidRPr="00900DBF">
              <w:t>6,4</w:t>
            </w:r>
          </w:p>
        </w:tc>
      </w:tr>
      <w:tr w:rsidR="002B5107" w:rsidRPr="00D21FE6" w14:paraId="69A42433" w14:textId="77777777" w:rsidTr="002B5107">
        <w:trPr>
          <w:cantSplit/>
          <w:jc w:val="center"/>
        </w:trPr>
        <w:tc>
          <w:tcPr>
            <w:tcW w:w="1699" w:type="dxa"/>
            <w:shd w:val="clear" w:color="auto" w:fill="auto"/>
            <w:vAlign w:val="bottom"/>
          </w:tcPr>
          <w:p w14:paraId="6D1B1BDC" w14:textId="5BEB50D0" w:rsidR="002B5107" w:rsidRPr="008A72A9" w:rsidRDefault="002B5107" w:rsidP="002E1E66">
            <w:pPr>
              <w:spacing w:beforeLines="20" w:before="48" w:line="140" w:lineRule="exact"/>
              <w:ind w:left="113"/>
              <w:rPr>
                <w:color w:val="000000" w:themeColor="text1"/>
              </w:rPr>
            </w:pPr>
            <w:r w:rsidRPr="008A72A9">
              <w:rPr>
                <w:color w:val="000000" w:themeColor="text1"/>
              </w:rPr>
              <w:t xml:space="preserve">Деятельность гостиниц и предприятий </w:t>
            </w:r>
            <w:r w:rsidRPr="008A72A9">
              <w:rPr>
                <w:color w:val="000000" w:themeColor="text1"/>
              </w:rPr>
              <w:br/>
              <w:t xml:space="preserve">общественного питания </w:t>
            </w:r>
          </w:p>
          <w:p w14:paraId="4408BAD6" w14:textId="77777777" w:rsidR="002B5107" w:rsidRPr="00A76C00" w:rsidRDefault="002B5107" w:rsidP="002E1E66">
            <w:pPr>
              <w:spacing w:beforeLines="20" w:before="48" w:line="140" w:lineRule="exact"/>
              <w:ind w:left="113"/>
              <w:rPr>
                <w:i/>
                <w:color w:val="000000" w:themeColor="text1"/>
                <w:lang w:val="en-US"/>
              </w:rPr>
            </w:pPr>
            <w:r w:rsidRPr="008A72A9">
              <w:rPr>
                <w:color w:val="000000" w:themeColor="text1"/>
                <w:lang w:val="en-US"/>
              </w:rPr>
              <w:t>A</w:t>
            </w:r>
            <w:r w:rsidRPr="008A72A9">
              <w:rPr>
                <w:i/>
                <w:color w:val="000000" w:themeColor="text1"/>
                <w:lang w:val="en-US"/>
              </w:rPr>
              <w:t>ccommodation</w:t>
            </w:r>
            <w:r w:rsidRPr="00A76C00">
              <w:rPr>
                <w:i/>
                <w:color w:val="000000" w:themeColor="text1"/>
                <w:lang w:val="en-US"/>
              </w:rPr>
              <w:t xml:space="preserve"> </w:t>
            </w:r>
            <w:r w:rsidRPr="008A72A9">
              <w:rPr>
                <w:i/>
                <w:color w:val="000000" w:themeColor="text1"/>
                <w:lang w:val="en-US"/>
              </w:rPr>
              <w:t>and</w:t>
            </w:r>
            <w:r w:rsidRPr="00A76C00">
              <w:rPr>
                <w:i/>
                <w:color w:val="000000" w:themeColor="text1"/>
                <w:lang w:val="en-US"/>
              </w:rPr>
              <w:t xml:space="preserve"> </w:t>
            </w:r>
            <w:r w:rsidRPr="008A72A9">
              <w:rPr>
                <w:i/>
                <w:color w:val="000000" w:themeColor="text1"/>
                <w:lang w:val="en-US"/>
              </w:rPr>
              <w:t>food</w:t>
            </w:r>
            <w:r w:rsidRPr="00A76C00">
              <w:rPr>
                <w:i/>
                <w:color w:val="000000" w:themeColor="text1"/>
                <w:lang w:val="en-US"/>
              </w:rPr>
              <w:t xml:space="preserve"> </w:t>
            </w:r>
            <w:r w:rsidRPr="008A72A9">
              <w:rPr>
                <w:i/>
                <w:color w:val="000000" w:themeColor="text1"/>
                <w:lang w:val="en-US"/>
              </w:rPr>
              <w:t>service</w:t>
            </w:r>
            <w:r w:rsidRPr="00A76C00">
              <w:rPr>
                <w:i/>
                <w:color w:val="000000" w:themeColor="text1"/>
                <w:lang w:val="en-US"/>
              </w:rPr>
              <w:t xml:space="preserve"> </w:t>
            </w:r>
            <w:r w:rsidRPr="008A72A9">
              <w:rPr>
                <w:i/>
                <w:color w:val="000000" w:themeColor="text1"/>
                <w:lang w:val="en-US"/>
              </w:rPr>
              <w:t>activities</w:t>
            </w:r>
          </w:p>
        </w:tc>
        <w:tc>
          <w:tcPr>
            <w:tcW w:w="482" w:type="dxa"/>
            <w:tcBorders>
              <w:left w:val="single" w:sz="6" w:space="0" w:color="000000"/>
            </w:tcBorders>
            <w:shd w:val="clear" w:color="auto" w:fill="auto"/>
            <w:vAlign w:val="center"/>
          </w:tcPr>
          <w:p w14:paraId="1DF47D95" w14:textId="076F9F95" w:rsidR="002B5107" w:rsidRPr="00972823" w:rsidRDefault="002B5107" w:rsidP="00972823">
            <w:pPr>
              <w:spacing w:before="70" w:line="140" w:lineRule="exact"/>
              <w:ind w:right="85"/>
              <w:jc w:val="right"/>
              <w:rPr>
                <w:rFonts w:ascii="Arial CYR" w:hAnsi="Arial CYR" w:cs="Arial CYR"/>
                <w:lang w:val="en-US"/>
              </w:rPr>
            </w:pPr>
            <w:r w:rsidRPr="00972823">
              <w:rPr>
                <w:rFonts w:ascii="Arial CYR" w:hAnsi="Arial CYR" w:cs="Arial CYR"/>
              </w:rPr>
              <w:t>2,8</w:t>
            </w:r>
          </w:p>
        </w:tc>
        <w:tc>
          <w:tcPr>
            <w:tcW w:w="450" w:type="dxa"/>
            <w:tcBorders>
              <w:left w:val="single" w:sz="6" w:space="0" w:color="000000"/>
            </w:tcBorders>
            <w:shd w:val="clear" w:color="auto" w:fill="auto"/>
            <w:vAlign w:val="center"/>
          </w:tcPr>
          <w:p w14:paraId="47828ECD" w14:textId="3D1E6FF6" w:rsidR="002B5107" w:rsidRPr="00900DBF" w:rsidRDefault="002B5107" w:rsidP="002E1E66">
            <w:pPr>
              <w:spacing w:before="70" w:line="140" w:lineRule="exact"/>
              <w:ind w:right="85"/>
              <w:jc w:val="right"/>
              <w:rPr>
                <w:lang w:val="en-US"/>
              </w:rPr>
            </w:pPr>
            <w:r w:rsidRPr="00900DBF">
              <w:t>2,1</w:t>
            </w:r>
          </w:p>
        </w:tc>
        <w:tc>
          <w:tcPr>
            <w:tcW w:w="451" w:type="dxa"/>
            <w:tcBorders>
              <w:left w:val="single" w:sz="6" w:space="0" w:color="000000"/>
            </w:tcBorders>
            <w:shd w:val="clear" w:color="auto" w:fill="auto"/>
            <w:vAlign w:val="center"/>
          </w:tcPr>
          <w:p w14:paraId="76AD27DC" w14:textId="0FA92E67" w:rsidR="002B5107" w:rsidRPr="002B5107" w:rsidRDefault="002B5107" w:rsidP="002E1E66">
            <w:pPr>
              <w:spacing w:before="70" w:line="140" w:lineRule="exact"/>
              <w:ind w:right="85"/>
              <w:jc w:val="right"/>
              <w:rPr>
                <w:lang w:val="en-US"/>
              </w:rPr>
            </w:pPr>
            <w:r w:rsidRPr="002B5107">
              <w:t>3,9</w:t>
            </w:r>
          </w:p>
        </w:tc>
        <w:tc>
          <w:tcPr>
            <w:tcW w:w="451" w:type="dxa"/>
            <w:tcBorders>
              <w:left w:val="single" w:sz="6" w:space="0" w:color="000000"/>
            </w:tcBorders>
            <w:shd w:val="clear" w:color="auto" w:fill="auto"/>
            <w:vAlign w:val="center"/>
          </w:tcPr>
          <w:p w14:paraId="6BDF1782" w14:textId="293E1856" w:rsidR="002B5107" w:rsidRPr="002B5107" w:rsidRDefault="002B5107" w:rsidP="002E1E66">
            <w:pPr>
              <w:spacing w:before="70" w:line="140" w:lineRule="exact"/>
              <w:ind w:right="85"/>
              <w:jc w:val="right"/>
              <w:rPr>
                <w:lang w:val="en-US"/>
              </w:rPr>
            </w:pPr>
            <w:r w:rsidRPr="002B5107">
              <w:t>2,3</w:t>
            </w:r>
          </w:p>
        </w:tc>
        <w:tc>
          <w:tcPr>
            <w:tcW w:w="451" w:type="dxa"/>
            <w:tcBorders>
              <w:left w:val="single" w:sz="6" w:space="0" w:color="000000"/>
            </w:tcBorders>
            <w:shd w:val="clear" w:color="auto" w:fill="auto"/>
            <w:vAlign w:val="center"/>
          </w:tcPr>
          <w:p w14:paraId="6895C857" w14:textId="62F40636" w:rsidR="002B5107" w:rsidRPr="002B5107" w:rsidRDefault="002B5107" w:rsidP="002E1E66">
            <w:pPr>
              <w:spacing w:before="70" w:line="140" w:lineRule="exact"/>
              <w:ind w:right="85"/>
              <w:jc w:val="right"/>
              <w:rPr>
                <w:lang w:val="en-US"/>
              </w:rPr>
            </w:pPr>
            <w:r w:rsidRPr="002B5107">
              <w:t>2,5</w:t>
            </w:r>
          </w:p>
        </w:tc>
        <w:tc>
          <w:tcPr>
            <w:tcW w:w="450" w:type="dxa"/>
            <w:tcBorders>
              <w:left w:val="single" w:sz="6" w:space="0" w:color="000000"/>
            </w:tcBorders>
            <w:shd w:val="clear" w:color="auto" w:fill="auto"/>
            <w:vAlign w:val="center"/>
          </w:tcPr>
          <w:p w14:paraId="5533A405" w14:textId="623BB507" w:rsidR="002B5107" w:rsidRPr="002B5107" w:rsidRDefault="002B5107" w:rsidP="002E1E66">
            <w:pPr>
              <w:spacing w:before="70" w:line="140" w:lineRule="exact"/>
              <w:ind w:right="85"/>
              <w:jc w:val="right"/>
              <w:rPr>
                <w:lang w:val="en-US"/>
              </w:rPr>
            </w:pPr>
            <w:r w:rsidRPr="002B5107">
              <w:t>6,9</w:t>
            </w:r>
          </w:p>
        </w:tc>
        <w:tc>
          <w:tcPr>
            <w:tcW w:w="451" w:type="dxa"/>
            <w:tcBorders>
              <w:left w:val="single" w:sz="6" w:space="0" w:color="000000"/>
            </w:tcBorders>
            <w:shd w:val="clear" w:color="auto" w:fill="auto"/>
            <w:vAlign w:val="center"/>
          </w:tcPr>
          <w:p w14:paraId="39283BAB" w14:textId="4112FDA9" w:rsidR="002B5107" w:rsidRPr="002B5107" w:rsidRDefault="002B5107" w:rsidP="002E1E66">
            <w:pPr>
              <w:spacing w:before="70" w:line="140" w:lineRule="exact"/>
              <w:ind w:right="85"/>
              <w:jc w:val="right"/>
              <w:rPr>
                <w:lang w:val="en-US"/>
              </w:rPr>
            </w:pPr>
            <w:r w:rsidRPr="002B5107">
              <w:t>2,6</w:t>
            </w:r>
          </w:p>
        </w:tc>
        <w:tc>
          <w:tcPr>
            <w:tcW w:w="451" w:type="dxa"/>
            <w:tcBorders>
              <w:left w:val="single" w:sz="6" w:space="0" w:color="000000"/>
            </w:tcBorders>
            <w:shd w:val="clear" w:color="auto" w:fill="auto"/>
            <w:vAlign w:val="center"/>
          </w:tcPr>
          <w:p w14:paraId="5785DF85" w14:textId="0176776E" w:rsidR="002B5107" w:rsidRPr="002B5107" w:rsidRDefault="002B5107" w:rsidP="002E1E66">
            <w:pPr>
              <w:spacing w:before="70" w:line="140" w:lineRule="exact"/>
              <w:ind w:right="85"/>
              <w:jc w:val="right"/>
              <w:rPr>
                <w:lang w:val="en-US"/>
              </w:rPr>
            </w:pPr>
            <w:r w:rsidRPr="002B5107">
              <w:t>0,8</w:t>
            </w:r>
          </w:p>
        </w:tc>
        <w:tc>
          <w:tcPr>
            <w:tcW w:w="451" w:type="dxa"/>
            <w:tcBorders>
              <w:left w:val="single" w:sz="6" w:space="0" w:color="000000"/>
              <w:right w:val="single" w:sz="6" w:space="0" w:color="000000"/>
            </w:tcBorders>
            <w:vAlign w:val="center"/>
          </w:tcPr>
          <w:p w14:paraId="45DCC756" w14:textId="300E6B29" w:rsidR="002B5107" w:rsidRPr="002B5107" w:rsidRDefault="002B5107" w:rsidP="002E1E66">
            <w:pPr>
              <w:spacing w:before="70" w:line="140" w:lineRule="exact"/>
              <w:ind w:right="85"/>
              <w:jc w:val="right"/>
            </w:pPr>
            <w:r w:rsidRPr="002B5107">
              <w:t>2,5</w:t>
            </w:r>
          </w:p>
        </w:tc>
        <w:tc>
          <w:tcPr>
            <w:tcW w:w="450" w:type="dxa"/>
            <w:tcBorders>
              <w:left w:val="single" w:sz="6" w:space="0" w:color="000000"/>
            </w:tcBorders>
            <w:shd w:val="clear" w:color="auto" w:fill="auto"/>
          </w:tcPr>
          <w:p w14:paraId="41D7F5CD" w14:textId="781446F7" w:rsidR="002B5107" w:rsidRPr="002B5107" w:rsidRDefault="002B5107" w:rsidP="002E1E66">
            <w:pPr>
              <w:spacing w:before="70" w:line="140" w:lineRule="exact"/>
              <w:ind w:right="85"/>
              <w:jc w:val="right"/>
            </w:pPr>
            <w:r w:rsidRPr="002B5107">
              <w:br/>
            </w:r>
            <w:r w:rsidRPr="002B5107">
              <w:br/>
              <w:t>1,8</w:t>
            </w:r>
          </w:p>
        </w:tc>
        <w:tc>
          <w:tcPr>
            <w:tcW w:w="451" w:type="dxa"/>
            <w:tcBorders>
              <w:left w:val="single" w:sz="6" w:space="0" w:color="000000"/>
            </w:tcBorders>
            <w:shd w:val="clear" w:color="auto" w:fill="auto"/>
            <w:vAlign w:val="center"/>
          </w:tcPr>
          <w:p w14:paraId="14FD7EDC" w14:textId="24180F63" w:rsidR="002B5107" w:rsidRPr="00900DBF" w:rsidRDefault="002B5107" w:rsidP="002E1E66">
            <w:pPr>
              <w:spacing w:before="70" w:line="140" w:lineRule="exact"/>
              <w:ind w:right="85"/>
              <w:jc w:val="right"/>
            </w:pPr>
            <w:r w:rsidRPr="00900DBF">
              <w:t>3,6</w:t>
            </w:r>
          </w:p>
        </w:tc>
        <w:tc>
          <w:tcPr>
            <w:tcW w:w="451" w:type="dxa"/>
            <w:tcBorders>
              <w:left w:val="single" w:sz="6" w:space="0" w:color="000000"/>
            </w:tcBorders>
            <w:shd w:val="clear" w:color="auto" w:fill="auto"/>
            <w:vAlign w:val="center"/>
          </w:tcPr>
          <w:p w14:paraId="5BF8790A" w14:textId="579BD381" w:rsidR="002B5107" w:rsidRPr="00900DBF" w:rsidRDefault="002B5107" w:rsidP="002E1E66">
            <w:pPr>
              <w:spacing w:before="70" w:line="140" w:lineRule="exact"/>
              <w:ind w:right="85"/>
              <w:jc w:val="right"/>
            </w:pPr>
            <w:r w:rsidRPr="00900DBF">
              <w:t>2,2</w:t>
            </w:r>
          </w:p>
        </w:tc>
        <w:tc>
          <w:tcPr>
            <w:tcW w:w="451" w:type="dxa"/>
            <w:tcBorders>
              <w:left w:val="single" w:sz="6" w:space="0" w:color="000000"/>
            </w:tcBorders>
            <w:shd w:val="clear" w:color="auto" w:fill="auto"/>
            <w:vAlign w:val="center"/>
          </w:tcPr>
          <w:p w14:paraId="66485A89" w14:textId="7E088958" w:rsidR="002B5107" w:rsidRPr="00900DBF" w:rsidRDefault="002B5107" w:rsidP="002E1E66">
            <w:pPr>
              <w:spacing w:before="70" w:line="140" w:lineRule="exact"/>
              <w:ind w:right="85"/>
              <w:jc w:val="right"/>
            </w:pPr>
            <w:r w:rsidRPr="00900DBF">
              <w:t>3,9</w:t>
            </w:r>
          </w:p>
        </w:tc>
        <w:tc>
          <w:tcPr>
            <w:tcW w:w="450" w:type="dxa"/>
            <w:tcBorders>
              <w:left w:val="single" w:sz="6" w:space="0" w:color="000000"/>
            </w:tcBorders>
            <w:shd w:val="clear" w:color="auto" w:fill="auto"/>
            <w:vAlign w:val="center"/>
          </w:tcPr>
          <w:p w14:paraId="00C614D0" w14:textId="4E059C60" w:rsidR="002B5107" w:rsidRPr="00900DBF" w:rsidRDefault="002B5107" w:rsidP="002E1E66">
            <w:pPr>
              <w:spacing w:before="70" w:line="140" w:lineRule="exact"/>
              <w:ind w:right="85"/>
              <w:jc w:val="right"/>
            </w:pPr>
            <w:r w:rsidRPr="00900DBF">
              <w:t>4,3</w:t>
            </w:r>
          </w:p>
        </w:tc>
        <w:tc>
          <w:tcPr>
            <w:tcW w:w="451" w:type="dxa"/>
            <w:tcBorders>
              <w:left w:val="single" w:sz="6" w:space="0" w:color="000000"/>
            </w:tcBorders>
            <w:shd w:val="clear" w:color="auto" w:fill="auto"/>
            <w:vAlign w:val="center"/>
          </w:tcPr>
          <w:p w14:paraId="4A191746" w14:textId="47D679AE" w:rsidR="002B5107" w:rsidRPr="00900DBF" w:rsidRDefault="002B5107" w:rsidP="002E1E66">
            <w:pPr>
              <w:spacing w:before="70" w:line="140" w:lineRule="exact"/>
              <w:ind w:right="85"/>
              <w:jc w:val="right"/>
            </w:pPr>
            <w:r w:rsidRPr="00900DBF">
              <w:t>3,2</w:t>
            </w:r>
          </w:p>
        </w:tc>
        <w:tc>
          <w:tcPr>
            <w:tcW w:w="451" w:type="dxa"/>
            <w:tcBorders>
              <w:left w:val="single" w:sz="6" w:space="0" w:color="000000"/>
            </w:tcBorders>
            <w:shd w:val="clear" w:color="auto" w:fill="auto"/>
            <w:vAlign w:val="center"/>
          </w:tcPr>
          <w:p w14:paraId="3F9EBC9C" w14:textId="464E708E" w:rsidR="002B5107" w:rsidRPr="00900DBF" w:rsidRDefault="002B5107" w:rsidP="002E1E66">
            <w:pPr>
              <w:spacing w:before="70" w:line="140" w:lineRule="exact"/>
              <w:ind w:right="85"/>
              <w:jc w:val="right"/>
            </w:pPr>
            <w:r w:rsidRPr="00900DBF">
              <w:t>3,9</w:t>
            </w:r>
          </w:p>
        </w:tc>
        <w:tc>
          <w:tcPr>
            <w:tcW w:w="451" w:type="dxa"/>
            <w:tcBorders>
              <w:left w:val="single" w:sz="6" w:space="0" w:color="000000"/>
            </w:tcBorders>
            <w:shd w:val="clear" w:color="auto" w:fill="auto"/>
            <w:vAlign w:val="center"/>
          </w:tcPr>
          <w:p w14:paraId="47B68C5B" w14:textId="3686538D" w:rsidR="002B5107" w:rsidRPr="00900DBF" w:rsidRDefault="002B5107" w:rsidP="002E1E66">
            <w:pPr>
              <w:spacing w:before="70" w:line="140" w:lineRule="exact"/>
              <w:ind w:right="85"/>
              <w:jc w:val="right"/>
            </w:pPr>
            <w:r w:rsidRPr="00900DBF">
              <w:t>5,1</w:t>
            </w:r>
          </w:p>
        </w:tc>
        <w:tc>
          <w:tcPr>
            <w:tcW w:w="528" w:type="dxa"/>
            <w:tcBorders>
              <w:left w:val="single" w:sz="6" w:space="0" w:color="000000"/>
            </w:tcBorders>
            <w:shd w:val="clear" w:color="auto" w:fill="auto"/>
            <w:vAlign w:val="center"/>
          </w:tcPr>
          <w:p w14:paraId="4133572D" w14:textId="6850BE07" w:rsidR="002B5107" w:rsidRPr="00900DBF" w:rsidRDefault="002B5107" w:rsidP="002E1E66">
            <w:pPr>
              <w:spacing w:before="70" w:line="140" w:lineRule="exact"/>
              <w:ind w:right="85"/>
              <w:jc w:val="right"/>
            </w:pPr>
            <w:r w:rsidRPr="00900DBF">
              <w:t>6,2</w:t>
            </w:r>
          </w:p>
        </w:tc>
      </w:tr>
      <w:tr w:rsidR="002B5107" w:rsidRPr="00D21FE6" w14:paraId="133976B1" w14:textId="77777777" w:rsidTr="002B5107">
        <w:trPr>
          <w:cantSplit/>
          <w:jc w:val="center"/>
        </w:trPr>
        <w:tc>
          <w:tcPr>
            <w:tcW w:w="1699" w:type="dxa"/>
            <w:shd w:val="clear" w:color="auto" w:fill="auto"/>
            <w:vAlign w:val="bottom"/>
          </w:tcPr>
          <w:p w14:paraId="590DA3F9" w14:textId="77777777" w:rsidR="002B5107" w:rsidRPr="008A72A9" w:rsidRDefault="002B5107" w:rsidP="002E1E66">
            <w:pPr>
              <w:spacing w:beforeLines="20" w:before="48" w:line="140" w:lineRule="exact"/>
              <w:ind w:left="113"/>
              <w:rPr>
                <w:color w:val="000000" w:themeColor="text1"/>
              </w:rPr>
            </w:pPr>
            <w:r w:rsidRPr="008A72A9">
              <w:rPr>
                <w:color w:val="000000" w:themeColor="text1"/>
              </w:rPr>
              <w:t xml:space="preserve">Деятельность </w:t>
            </w:r>
            <w:r w:rsidRPr="008A72A9">
              <w:rPr>
                <w:color w:val="000000" w:themeColor="text1"/>
              </w:rPr>
              <w:br/>
              <w:t>в области информации и связи</w:t>
            </w:r>
          </w:p>
          <w:p w14:paraId="7B58736D" w14:textId="6D882D00" w:rsidR="002B5107" w:rsidRPr="00B7678C" w:rsidRDefault="002B5107" w:rsidP="002E1E66">
            <w:pPr>
              <w:spacing w:beforeLines="20" w:before="48" w:line="140" w:lineRule="exact"/>
              <w:ind w:left="113"/>
              <w:rPr>
                <w:i/>
                <w:color w:val="000000" w:themeColor="text1"/>
              </w:rPr>
            </w:pPr>
            <w:r w:rsidRPr="008A72A9">
              <w:rPr>
                <w:i/>
                <w:color w:val="000000" w:themeColor="text1"/>
                <w:lang w:val="en-US"/>
              </w:rPr>
              <w:t>Information</w:t>
            </w:r>
            <w:r w:rsidRPr="008A72A9">
              <w:rPr>
                <w:i/>
                <w:color w:val="000000" w:themeColor="text1"/>
              </w:rPr>
              <w:t xml:space="preserve"> </w:t>
            </w:r>
            <w:r w:rsidRPr="008A72A9">
              <w:rPr>
                <w:i/>
                <w:color w:val="000000" w:themeColor="text1"/>
              </w:rPr>
              <w:br/>
            </w:r>
            <w:r w:rsidRPr="008A72A9">
              <w:rPr>
                <w:i/>
                <w:color w:val="000000" w:themeColor="text1"/>
                <w:lang w:val="en-US"/>
              </w:rPr>
              <w:t>and</w:t>
            </w:r>
            <w:r w:rsidRPr="008A72A9">
              <w:rPr>
                <w:i/>
                <w:color w:val="000000" w:themeColor="text1"/>
              </w:rPr>
              <w:t xml:space="preserve"> </w:t>
            </w:r>
            <w:r w:rsidRPr="008A72A9">
              <w:rPr>
                <w:i/>
                <w:color w:val="000000" w:themeColor="text1"/>
                <w:lang w:val="en-US"/>
              </w:rPr>
              <w:t>communication</w:t>
            </w:r>
          </w:p>
        </w:tc>
        <w:tc>
          <w:tcPr>
            <w:tcW w:w="482" w:type="dxa"/>
            <w:tcBorders>
              <w:left w:val="single" w:sz="6" w:space="0" w:color="000000"/>
            </w:tcBorders>
            <w:shd w:val="clear" w:color="auto" w:fill="auto"/>
            <w:vAlign w:val="center"/>
          </w:tcPr>
          <w:p w14:paraId="0B5112FD" w14:textId="6049C283" w:rsidR="002B5107" w:rsidRPr="00972823" w:rsidRDefault="002B5107" w:rsidP="00972823">
            <w:pPr>
              <w:spacing w:before="70" w:line="140" w:lineRule="exact"/>
              <w:ind w:right="85"/>
              <w:jc w:val="right"/>
              <w:rPr>
                <w:rFonts w:ascii="Arial CYR" w:hAnsi="Arial CYR" w:cs="Arial CYR"/>
              </w:rPr>
            </w:pPr>
            <w:r w:rsidRPr="00972823">
              <w:rPr>
                <w:rFonts w:ascii="Arial CYR" w:hAnsi="Arial CYR" w:cs="Arial CYR"/>
              </w:rPr>
              <w:t>2,1</w:t>
            </w:r>
          </w:p>
        </w:tc>
        <w:tc>
          <w:tcPr>
            <w:tcW w:w="450" w:type="dxa"/>
            <w:tcBorders>
              <w:left w:val="single" w:sz="6" w:space="0" w:color="000000"/>
            </w:tcBorders>
            <w:shd w:val="clear" w:color="auto" w:fill="auto"/>
            <w:vAlign w:val="center"/>
          </w:tcPr>
          <w:p w14:paraId="40522716" w14:textId="7C96FC0A" w:rsidR="002B5107" w:rsidRPr="00900DBF" w:rsidRDefault="002B5107" w:rsidP="002E1E66">
            <w:pPr>
              <w:spacing w:before="70" w:line="140" w:lineRule="exact"/>
              <w:ind w:right="85"/>
              <w:jc w:val="right"/>
            </w:pPr>
            <w:r w:rsidRPr="00900DBF">
              <w:t>1,2</w:t>
            </w:r>
          </w:p>
        </w:tc>
        <w:tc>
          <w:tcPr>
            <w:tcW w:w="451" w:type="dxa"/>
            <w:tcBorders>
              <w:left w:val="single" w:sz="6" w:space="0" w:color="000000"/>
            </w:tcBorders>
            <w:shd w:val="clear" w:color="auto" w:fill="auto"/>
            <w:vAlign w:val="center"/>
          </w:tcPr>
          <w:p w14:paraId="2AB25328" w14:textId="62557058" w:rsidR="002B5107" w:rsidRPr="002B5107" w:rsidRDefault="002B5107" w:rsidP="002E1E66">
            <w:pPr>
              <w:spacing w:before="70" w:line="140" w:lineRule="exact"/>
              <w:ind w:right="85"/>
              <w:jc w:val="right"/>
            </w:pPr>
            <w:r w:rsidRPr="002B5107">
              <w:t>3,7</w:t>
            </w:r>
          </w:p>
        </w:tc>
        <w:tc>
          <w:tcPr>
            <w:tcW w:w="451" w:type="dxa"/>
            <w:tcBorders>
              <w:left w:val="single" w:sz="6" w:space="0" w:color="000000"/>
            </w:tcBorders>
            <w:shd w:val="clear" w:color="auto" w:fill="auto"/>
            <w:vAlign w:val="center"/>
          </w:tcPr>
          <w:p w14:paraId="162CE90B" w14:textId="2E6AB5F2" w:rsidR="002B5107" w:rsidRPr="002B5107" w:rsidRDefault="002B5107" w:rsidP="002E1E66">
            <w:pPr>
              <w:spacing w:before="70" w:line="140" w:lineRule="exact"/>
              <w:ind w:right="85"/>
              <w:jc w:val="right"/>
            </w:pPr>
            <w:r w:rsidRPr="002B5107">
              <w:t>2,9</w:t>
            </w:r>
          </w:p>
        </w:tc>
        <w:tc>
          <w:tcPr>
            <w:tcW w:w="451" w:type="dxa"/>
            <w:tcBorders>
              <w:left w:val="single" w:sz="6" w:space="0" w:color="000000"/>
            </w:tcBorders>
            <w:shd w:val="clear" w:color="auto" w:fill="auto"/>
            <w:vAlign w:val="center"/>
          </w:tcPr>
          <w:p w14:paraId="53F517B9" w14:textId="06155034" w:rsidR="002B5107" w:rsidRPr="002B5107" w:rsidRDefault="002B5107" w:rsidP="002E1E66">
            <w:pPr>
              <w:spacing w:before="70" w:line="140" w:lineRule="exact"/>
              <w:ind w:right="85"/>
              <w:jc w:val="right"/>
            </w:pPr>
            <w:r w:rsidRPr="002B5107">
              <w:t>2,0</w:t>
            </w:r>
          </w:p>
        </w:tc>
        <w:tc>
          <w:tcPr>
            <w:tcW w:w="450" w:type="dxa"/>
            <w:tcBorders>
              <w:left w:val="single" w:sz="6" w:space="0" w:color="000000"/>
            </w:tcBorders>
            <w:shd w:val="clear" w:color="auto" w:fill="auto"/>
            <w:vAlign w:val="center"/>
          </w:tcPr>
          <w:p w14:paraId="7C9BEE0B" w14:textId="2FB8F610" w:rsidR="002B5107" w:rsidRPr="002B5107" w:rsidRDefault="002B5107" w:rsidP="002E1E66">
            <w:pPr>
              <w:spacing w:before="70" w:line="140" w:lineRule="exact"/>
              <w:ind w:right="85"/>
              <w:jc w:val="right"/>
            </w:pPr>
            <w:r w:rsidRPr="002B5107">
              <w:t>1,4</w:t>
            </w:r>
          </w:p>
        </w:tc>
        <w:tc>
          <w:tcPr>
            <w:tcW w:w="451" w:type="dxa"/>
            <w:tcBorders>
              <w:left w:val="single" w:sz="6" w:space="0" w:color="000000"/>
            </w:tcBorders>
            <w:shd w:val="clear" w:color="auto" w:fill="auto"/>
            <w:vAlign w:val="center"/>
          </w:tcPr>
          <w:p w14:paraId="05081409" w14:textId="40403F9A" w:rsidR="002B5107" w:rsidRPr="002B5107" w:rsidRDefault="002B5107" w:rsidP="002E1E66">
            <w:pPr>
              <w:spacing w:before="70" w:line="140" w:lineRule="exact"/>
              <w:ind w:right="85"/>
              <w:jc w:val="right"/>
            </w:pPr>
            <w:r w:rsidRPr="002B5107">
              <w:t>3,5</w:t>
            </w:r>
          </w:p>
        </w:tc>
        <w:tc>
          <w:tcPr>
            <w:tcW w:w="451" w:type="dxa"/>
            <w:tcBorders>
              <w:left w:val="single" w:sz="6" w:space="0" w:color="000000"/>
            </w:tcBorders>
            <w:shd w:val="clear" w:color="auto" w:fill="auto"/>
            <w:vAlign w:val="center"/>
          </w:tcPr>
          <w:p w14:paraId="21F55073" w14:textId="2F12786A" w:rsidR="002B5107" w:rsidRPr="002B5107" w:rsidRDefault="002B5107" w:rsidP="002E1E66">
            <w:pPr>
              <w:spacing w:before="70" w:line="140" w:lineRule="exact"/>
              <w:ind w:right="85"/>
              <w:jc w:val="right"/>
            </w:pPr>
            <w:r w:rsidRPr="002B5107">
              <w:t>0,5</w:t>
            </w:r>
          </w:p>
        </w:tc>
        <w:tc>
          <w:tcPr>
            <w:tcW w:w="451" w:type="dxa"/>
            <w:tcBorders>
              <w:left w:val="single" w:sz="6" w:space="0" w:color="000000"/>
              <w:right w:val="single" w:sz="6" w:space="0" w:color="000000"/>
            </w:tcBorders>
            <w:vAlign w:val="center"/>
          </w:tcPr>
          <w:p w14:paraId="5B1C0193" w14:textId="59316480" w:rsidR="002B5107" w:rsidRPr="002B5107" w:rsidRDefault="002B5107" w:rsidP="002E1E66">
            <w:pPr>
              <w:spacing w:before="70" w:line="140" w:lineRule="exact"/>
              <w:ind w:right="85"/>
              <w:jc w:val="right"/>
            </w:pPr>
            <w:r w:rsidRPr="002B5107">
              <w:t>0,7</w:t>
            </w:r>
          </w:p>
        </w:tc>
        <w:tc>
          <w:tcPr>
            <w:tcW w:w="450" w:type="dxa"/>
            <w:tcBorders>
              <w:left w:val="single" w:sz="6" w:space="0" w:color="000000"/>
            </w:tcBorders>
            <w:shd w:val="clear" w:color="auto" w:fill="auto"/>
          </w:tcPr>
          <w:p w14:paraId="5C754E46" w14:textId="55E39519" w:rsidR="002B5107" w:rsidRPr="002B5107" w:rsidRDefault="002B5107" w:rsidP="002E1E66">
            <w:pPr>
              <w:spacing w:before="70" w:line="140" w:lineRule="exact"/>
              <w:ind w:right="85"/>
              <w:jc w:val="right"/>
            </w:pPr>
            <w:r w:rsidRPr="002B5107">
              <w:br/>
            </w:r>
            <w:r w:rsidRPr="002B5107">
              <w:br/>
              <w:t>1,9</w:t>
            </w:r>
          </w:p>
        </w:tc>
        <w:tc>
          <w:tcPr>
            <w:tcW w:w="451" w:type="dxa"/>
            <w:tcBorders>
              <w:left w:val="single" w:sz="6" w:space="0" w:color="000000"/>
            </w:tcBorders>
            <w:shd w:val="clear" w:color="auto" w:fill="auto"/>
            <w:vAlign w:val="center"/>
          </w:tcPr>
          <w:p w14:paraId="1B48C686" w14:textId="75699B8B" w:rsidR="002B5107" w:rsidRPr="00900DBF" w:rsidRDefault="002B5107" w:rsidP="002E1E66">
            <w:pPr>
              <w:spacing w:before="70" w:line="140" w:lineRule="exact"/>
              <w:ind w:right="85"/>
              <w:jc w:val="right"/>
            </w:pPr>
            <w:r w:rsidRPr="00900DBF">
              <w:t>4,2</w:t>
            </w:r>
          </w:p>
        </w:tc>
        <w:tc>
          <w:tcPr>
            <w:tcW w:w="451" w:type="dxa"/>
            <w:tcBorders>
              <w:left w:val="single" w:sz="6" w:space="0" w:color="000000"/>
            </w:tcBorders>
            <w:shd w:val="clear" w:color="auto" w:fill="auto"/>
            <w:vAlign w:val="center"/>
          </w:tcPr>
          <w:p w14:paraId="51F4B628" w14:textId="48321C8D" w:rsidR="002B5107" w:rsidRPr="00900DBF" w:rsidRDefault="002B5107" w:rsidP="002E1E66">
            <w:pPr>
              <w:spacing w:before="70" w:line="140" w:lineRule="exact"/>
              <w:ind w:right="85"/>
              <w:jc w:val="right"/>
            </w:pPr>
            <w:r w:rsidRPr="00900DBF">
              <w:t>3,9</w:t>
            </w:r>
          </w:p>
        </w:tc>
        <w:tc>
          <w:tcPr>
            <w:tcW w:w="451" w:type="dxa"/>
            <w:tcBorders>
              <w:left w:val="single" w:sz="6" w:space="0" w:color="000000"/>
            </w:tcBorders>
            <w:shd w:val="clear" w:color="auto" w:fill="auto"/>
            <w:vAlign w:val="center"/>
          </w:tcPr>
          <w:p w14:paraId="33FCEE34" w14:textId="129F2EA5" w:rsidR="002B5107" w:rsidRPr="00900DBF" w:rsidRDefault="002B5107" w:rsidP="002E1E66">
            <w:pPr>
              <w:spacing w:before="70" w:line="140" w:lineRule="exact"/>
              <w:ind w:right="85"/>
              <w:jc w:val="right"/>
            </w:pPr>
            <w:r w:rsidRPr="00900DBF">
              <w:t>5,4</w:t>
            </w:r>
          </w:p>
        </w:tc>
        <w:tc>
          <w:tcPr>
            <w:tcW w:w="450" w:type="dxa"/>
            <w:tcBorders>
              <w:left w:val="single" w:sz="6" w:space="0" w:color="000000"/>
            </w:tcBorders>
            <w:shd w:val="clear" w:color="auto" w:fill="auto"/>
            <w:vAlign w:val="center"/>
          </w:tcPr>
          <w:p w14:paraId="094B1A49" w14:textId="7C530BD9" w:rsidR="002B5107" w:rsidRPr="00900DBF" w:rsidRDefault="002B5107" w:rsidP="002E1E66">
            <w:pPr>
              <w:spacing w:before="70" w:line="140" w:lineRule="exact"/>
              <w:ind w:right="85"/>
              <w:jc w:val="right"/>
            </w:pPr>
            <w:r w:rsidRPr="00900DBF">
              <w:t>3,6</w:t>
            </w:r>
          </w:p>
        </w:tc>
        <w:tc>
          <w:tcPr>
            <w:tcW w:w="451" w:type="dxa"/>
            <w:tcBorders>
              <w:left w:val="single" w:sz="6" w:space="0" w:color="000000"/>
            </w:tcBorders>
            <w:shd w:val="clear" w:color="auto" w:fill="auto"/>
            <w:vAlign w:val="center"/>
          </w:tcPr>
          <w:p w14:paraId="213C0A62" w14:textId="5F294DAF" w:rsidR="002B5107" w:rsidRPr="00900DBF" w:rsidRDefault="002B5107" w:rsidP="002E1E66">
            <w:pPr>
              <w:spacing w:before="70" w:line="140" w:lineRule="exact"/>
              <w:ind w:right="85"/>
              <w:jc w:val="right"/>
            </w:pPr>
            <w:r w:rsidRPr="00900DBF">
              <w:t>5,7</w:t>
            </w:r>
          </w:p>
        </w:tc>
        <w:tc>
          <w:tcPr>
            <w:tcW w:w="451" w:type="dxa"/>
            <w:tcBorders>
              <w:left w:val="single" w:sz="6" w:space="0" w:color="000000"/>
            </w:tcBorders>
            <w:shd w:val="clear" w:color="auto" w:fill="auto"/>
            <w:vAlign w:val="center"/>
          </w:tcPr>
          <w:p w14:paraId="17671D5B" w14:textId="71DC3CD6" w:rsidR="002B5107" w:rsidRPr="00900DBF" w:rsidRDefault="002B5107" w:rsidP="002E1E66">
            <w:pPr>
              <w:spacing w:before="70" w:line="140" w:lineRule="exact"/>
              <w:ind w:right="85"/>
              <w:jc w:val="right"/>
            </w:pPr>
            <w:r w:rsidRPr="00900DBF">
              <w:t>5,7</w:t>
            </w:r>
          </w:p>
        </w:tc>
        <w:tc>
          <w:tcPr>
            <w:tcW w:w="451" w:type="dxa"/>
            <w:tcBorders>
              <w:left w:val="single" w:sz="6" w:space="0" w:color="000000"/>
            </w:tcBorders>
            <w:shd w:val="clear" w:color="auto" w:fill="auto"/>
            <w:vAlign w:val="center"/>
          </w:tcPr>
          <w:p w14:paraId="69DDF809" w14:textId="6984AA2B" w:rsidR="002B5107" w:rsidRPr="00900DBF" w:rsidRDefault="002B5107" w:rsidP="002E1E66">
            <w:pPr>
              <w:spacing w:before="70" w:line="140" w:lineRule="exact"/>
              <w:ind w:right="85"/>
              <w:jc w:val="right"/>
            </w:pPr>
            <w:r w:rsidRPr="00900DBF">
              <w:t>4,9</w:t>
            </w:r>
          </w:p>
        </w:tc>
        <w:tc>
          <w:tcPr>
            <w:tcW w:w="528" w:type="dxa"/>
            <w:tcBorders>
              <w:left w:val="single" w:sz="6" w:space="0" w:color="000000"/>
            </w:tcBorders>
            <w:shd w:val="clear" w:color="auto" w:fill="auto"/>
            <w:vAlign w:val="center"/>
          </w:tcPr>
          <w:p w14:paraId="03815228" w14:textId="70050CFE" w:rsidR="002B5107" w:rsidRPr="00900DBF" w:rsidRDefault="002B5107" w:rsidP="002E1E66">
            <w:pPr>
              <w:spacing w:before="70" w:line="140" w:lineRule="exact"/>
              <w:ind w:right="85"/>
              <w:jc w:val="right"/>
            </w:pPr>
            <w:r w:rsidRPr="00900DBF">
              <w:t>4,1</w:t>
            </w:r>
          </w:p>
        </w:tc>
      </w:tr>
    </w:tbl>
    <w:p w14:paraId="1E8B1395" w14:textId="13A74814" w:rsidR="00BE42F5" w:rsidRPr="00B7678C" w:rsidRDefault="00BE42F5" w:rsidP="00BE42F5">
      <w:pPr>
        <w:pStyle w:val="19"/>
        <w:pageBreakBefore/>
        <w:spacing w:before="0" w:after="60"/>
        <w:jc w:val="right"/>
        <w:rPr>
          <w:rFonts w:ascii="Arial" w:hAnsi="Arial" w:cs="Arial"/>
          <w:sz w:val="14"/>
          <w:szCs w:val="14"/>
        </w:rPr>
      </w:pPr>
      <w:r w:rsidRPr="00D21FE6">
        <w:rPr>
          <w:rFonts w:ascii="Arial" w:hAnsi="Arial" w:cs="Arial"/>
          <w:sz w:val="14"/>
          <w:szCs w:val="14"/>
        </w:rPr>
        <w:lastRenderedPageBreak/>
        <w:t>Продолжение</w:t>
      </w:r>
      <w:r w:rsidRPr="00B7678C">
        <w:rPr>
          <w:rFonts w:ascii="Arial" w:hAnsi="Arial" w:cs="Arial"/>
          <w:sz w:val="14"/>
          <w:szCs w:val="14"/>
        </w:rPr>
        <w:t xml:space="preserve"> </w:t>
      </w:r>
      <w:r w:rsidRPr="00D21FE6">
        <w:rPr>
          <w:rFonts w:ascii="Arial" w:hAnsi="Arial" w:cs="Arial"/>
          <w:sz w:val="14"/>
          <w:szCs w:val="14"/>
        </w:rPr>
        <w:t>табл</w:t>
      </w:r>
      <w:r w:rsidRPr="00B7678C">
        <w:rPr>
          <w:rFonts w:ascii="Arial" w:hAnsi="Arial" w:cs="Arial"/>
          <w:sz w:val="14"/>
          <w:szCs w:val="14"/>
        </w:rPr>
        <w:t xml:space="preserve">. / </w:t>
      </w:r>
      <w:r w:rsidRPr="00D21FE6">
        <w:rPr>
          <w:rFonts w:ascii="Arial" w:hAnsi="Arial" w:cs="Arial"/>
          <w:i/>
          <w:sz w:val="14"/>
          <w:szCs w:val="14"/>
          <w:lang w:val="en-US"/>
        </w:rPr>
        <w:t>Continued</w:t>
      </w:r>
      <w:r w:rsidRPr="00B7678C">
        <w:rPr>
          <w:rFonts w:ascii="Arial" w:hAnsi="Arial" w:cs="Arial"/>
          <w:i/>
          <w:sz w:val="14"/>
          <w:szCs w:val="14"/>
        </w:rPr>
        <w:t xml:space="preserve"> </w:t>
      </w:r>
      <w:r w:rsidRPr="00D21FE6">
        <w:rPr>
          <w:rFonts w:ascii="Arial" w:hAnsi="Arial" w:cs="Arial"/>
          <w:i/>
          <w:sz w:val="14"/>
          <w:szCs w:val="14"/>
          <w:lang w:val="en-US"/>
        </w:rPr>
        <w:t>table</w:t>
      </w:r>
      <w:r w:rsidRPr="00B7678C">
        <w:t xml:space="preserve"> </w:t>
      </w:r>
      <w:r w:rsidR="00693970" w:rsidRPr="00B7678C">
        <w:rPr>
          <w:rFonts w:ascii="Arial" w:hAnsi="Arial" w:cs="Arial"/>
          <w:sz w:val="14"/>
          <w:szCs w:val="14"/>
        </w:rPr>
        <w:t>26.</w:t>
      </w:r>
      <w:r w:rsidRPr="00B7678C">
        <w:rPr>
          <w:rFonts w:ascii="Arial" w:hAnsi="Arial" w:cs="Arial"/>
          <w:sz w:val="14"/>
          <w:szCs w:val="14"/>
        </w:rPr>
        <w:t>11</w:t>
      </w:r>
    </w:p>
    <w:tbl>
      <w:tblPr>
        <w:tblW w:w="5000" w:type="pct"/>
        <w:jc w:val="center"/>
        <w:tblLayout w:type="fixed"/>
        <w:tblCellMar>
          <w:left w:w="0" w:type="dxa"/>
          <w:right w:w="0" w:type="dxa"/>
        </w:tblCellMar>
        <w:tblLook w:val="0000" w:firstRow="0" w:lastRow="0" w:firstColumn="0" w:lastColumn="0" w:noHBand="0" w:noVBand="0"/>
      </w:tblPr>
      <w:tblGrid>
        <w:gridCol w:w="1699"/>
        <w:gridCol w:w="482"/>
        <w:gridCol w:w="450"/>
        <w:gridCol w:w="451"/>
        <w:gridCol w:w="451"/>
        <w:gridCol w:w="451"/>
        <w:gridCol w:w="450"/>
        <w:gridCol w:w="451"/>
        <w:gridCol w:w="451"/>
        <w:gridCol w:w="451"/>
        <w:gridCol w:w="450"/>
        <w:gridCol w:w="451"/>
        <w:gridCol w:w="451"/>
        <w:gridCol w:w="451"/>
        <w:gridCol w:w="450"/>
        <w:gridCol w:w="451"/>
        <w:gridCol w:w="451"/>
        <w:gridCol w:w="451"/>
        <w:gridCol w:w="528"/>
      </w:tblGrid>
      <w:tr w:rsidR="00853565" w:rsidRPr="00D21FE6" w14:paraId="5D32B278" w14:textId="77777777" w:rsidTr="00D14738">
        <w:trPr>
          <w:cantSplit/>
          <w:jc w:val="center"/>
        </w:trPr>
        <w:tc>
          <w:tcPr>
            <w:tcW w:w="1699" w:type="dxa"/>
            <w:vMerge w:val="restart"/>
            <w:tcBorders>
              <w:top w:val="single" w:sz="6" w:space="0" w:color="000000"/>
            </w:tcBorders>
            <w:shd w:val="clear" w:color="auto" w:fill="auto"/>
            <w:vAlign w:val="bottom"/>
          </w:tcPr>
          <w:p w14:paraId="587B0635" w14:textId="77777777" w:rsidR="00411E80" w:rsidRPr="00B7678C" w:rsidRDefault="00411E80" w:rsidP="00537061">
            <w:pPr>
              <w:snapToGrid w:val="0"/>
              <w:spacing w:before="20" w:after="20" w:line="120" w:lineRule="exact"/>
              <w:jc w:val="center"/>
              <w:rPr>
                <w:color w:val="000000" w:themeColor="text1"/>
                <w:sz w:val="12"/>
                <w:szCs w:val="12"/>
              </w:rPr>
            </w:pPr>
          </w:p>
        </w:tc>
        <w:tc>
          <w:tcPr>
            <w:tcW w:w="482" w:type="dxa"/>
            <w:vMerge w:val="restart"/>
            <w:tcBorders>
              <w:top w:val="single" w:sz="6" w:space="0" w:color="000000"/>
              <w:left w:val="single" w:sz="6" w:space="0" w:color="000000"/>
            </w:tcBorders>
            <w:shd w:val="clear" w:color="auto" w:fill="auto"/>
          </w:tcPr>
          <w:p w14:paraId="2618C09B" w14:textId="77777777" w:rsidR="00411E80" w:rsidRPr="00B7678C" w:rsidRDefault="00411E80" w:rsidP="004A2323">
            <w:pPr>
              <w:spacing w:before="20" w:after="20" w:line="140" w:lineRule="exact"/>
              <w:ind w:left="28"/>
              <w:rPr>
                <w:color w:val="000000" w:themeColor="text1"/>
                <w:sz w:val="12"/>
                <w:szCs w:val="12"/>
              </w:rPr>
            </w:pPr>
            <w:r w:rsidRPr="008A72A9">
              <w:rPr>
                <w:color w:val="000000" w:themeColor="text1"/>
                <w:sz w:val="12"/>
                <w:szCs w:val="12"/>
              </w:rPr>
              <w:t>Ро</w:t>
            </w:r>
            <w:r w:rsidRPr="008A72A9">
              <w:rPr>
                <w:color w:val="000000" w:themeColor="text1"/>
                <w:sz w:val="12"/>
                <w:szCs w:val="12"/>
              </w:rPr>
              <w:t>с</w:t>
            </w:r>
            <w:r w:rsidRPr="008A72A9">
              <w:rPr>
                <w:color w:val="000000" w:themeColor="text1"/>
                <w:sz w:val="12"/>
                <w:szCs w:val="12"/>
              </w:rPr>
              <w:t>сия</w:t>
            </w:r>
            <w:proofErr w:type="gramStart"/>
            <w:r w:rsidRPr="00B7678C">
              <w:rPr>
                <w:color w:val="000000" w:themeColor="text1"/>
                <w:sz w:val="12"/>
                <w:szCs w:val="12"/>
                <w:vertAlign w:val="superscript"/>
              </w:rPr>
              <w:t>1</w:t>
            </w:r>
            <w:proofErr w:type="gramEnd"/>
            <w:r w:rsidRPr="00B7678C">
              <w:rPr>
                <w:color w:val="000000" w:themeColor="text1"/>
                <w:sz w:val="12"/>
                <w:szCs w:val="12"/>
                <w:vertAlign w:val="superscript"/>
              </w:rPr>
              <w:t>)</w:t>
            </w:r>
            <w:r w:rsidRPr="00B7678C">
              <w:rPr>
                <w:color w:val="000000" w:themeColor="text1"/>
                <w:sz w:val="12"/>
                <w:szCs w:val="12"/>
              </w:rPr>
              <w:t xml:space="preserve"> </w:t>
            </w:r>
          </w:p>
          <w:p w14:paraId="4DCB9F22" w14:textId="347E1C89" w:rsidR="00411E80" w:rsidRPr="00B7678C" w:rsidRDefault="00411E80" w:rsidP="004A2323">
            <w:pPr>
              <w:spacing w:before="20" w:after="20" w:line="140" w:lineRule="exact"/>
              <w:ind w:left="28"/>
              <w:rPr>
                <w:b/>
                <w:bCs/>
                <w:color w:val="000000" w:themeColor="text1"/>
                <w:sz w:val="12"/>
                <w:szCs w:val="12"/>
              </w:rPr>
            </w:pPr>
            <w:r w:rsidRPr="008A72A9">
              <w:rPr>
                <w:i/>
                <w:iCs/>
                <w:color w:val="000000" w:themeColor="text1"/>
                <w:sz w:val="12"/>
                <w:lang w:val="en-US"/>
              </w:rPr>
              <w:t>Russia</w:t>
            </w:r>
            <w:r w:rsidRPr="00B7678C">
              <w:rPr>
                <w:i/>
                <w:iCs/>
                <w:color w:val="000000" w:themeColor="text1"/>
                <w:sz w:val="12"/>
                <w:vertAlign w:val="superscript"/>
              </w:rPr>
              <w:t>1</w:t>
            </w:r>
            <w:r w:rsidRPr="00B7678C">
              <w:rPr>
                <w:i/>
                <w:color w:val="000000" w:themeColor="text1"/>
                <w:sz w:val="12"/>
                <w:szCs w:val="12"/>
                <w:vertAlign w:val="superscript"/>
              </w:rPr>
              <w:t>)</w:t>
            </w:r>
          </w:p>
        </w:tc>
        <w:tc>
          <w:tcPr>
            <w:tcW w:w="4056" w:type="dxa"/>
            <w:gridSpan w:val="9"/>
            <w:tcBorders>
              <w:top w:val="single" w:sz="6" w:space="0" w:color="000000"/>
              <w:left w:val="single" w:sz="6" w:space="0" w:color="000000"/>
            </w:tcBorders>
            <w:shd w:val="clear" w:color="auto" w:fill="auto"/>
          </w:tcPr>
          <w:p w14:paraId="7BA820F8" w14:textId="77777777" w:rsidR="00411E80" w:rsidRPr="008A72A9" w:rsidRDefault="00411E80" w:rsidP="004A2323">
            <w:pPr>
              <w:spacing w:before="20" w:after="20" w:line="140" w:lineRule="exact"/>
              <w:ind w:left="57"/>
              <w:rPr>
                <w:color w:val="000000" w:themeColor="text1"/>
                <w:sz w:val="12"/>
                <w:szCs w:val="12"/>
              </w:rPr>
            </w:pPr>
            <w:r w:rsidRPr="008A72A9">
              <w:rPr>
                <w:color w:val="000000" w:themeColor="text1"/>
                <w:sz w:val="12"/>
                <w:szCs w:val="12"/>
              </w:rPr>
              <w:t>Страны</w:t>
            </w:r>
            <w:r w:rsidRPr="00B7678C">
              <w:rPr>
                <w:color w:val="000000" w:themeColor="text1"/>
                <w:sz w:val="12"/>
                <w:szCs w:val="12"/>
              </w:rPr>
              <w:t xml:space="preserve"> </w:t>
            </w:r>
            <w:r w:rsidRPr="008A72A9">
              <w:rPr>
                <w:color w:val="000000" w:themeColor="text1"/>
                <w:sz w:val="12"/>
                <w:szCs w:val="12"/>
              </w:rPr>
              <w:t>СНГ</w:t>
            </w:r>
          </w:p>
          <w:p w14:paraId="17A4AC81" w14:textId="0442E1F7" w:rsidR="00411E80" w:rsidRPr="008A72A9" w:rsidRDefault="00411E80" w:rsidP="004A2323">
            <w:pPr>
              <w:spacing w:before="20" w:after="20" w:line="140" w:lineRule="exact"/>
              <w:ind w:left="57"/>
              <w:rPr>
                <w:color w:val="000000" w:themeColor="text1"/>
              </w:rPr>
            </w:pPr>
            <w:r w:rsidRPr="008A72A9">
              <w:rPr>
                <w:i/>
                <w:iCs/>
                <w:color w:val="000000" w:themeColor="text1"/>
                <w:sz w:val="12"/>
              </w:rPr>
              <w:t>CIS countries</w:t>
            </w:r>
          </w:p>
        </w:tc>
        <w:tc>
          <w:tcPr>
            <w:tcW w:w="3156" w:type="dxa"/>
            <w:gridSpan w:val="7"/>
            <w:tcBorders>
              <w:top w:val="single" w:sz="6" w:space="0" w:color="000000"/>
              <w:left w:val="single" w:sz="6" w:space="0" w:color="000000"/>
            </w:tcBorders>
            <w:shd w:val="clear" w:color="auto" w:fill="auto"/>
          </w:tcPr>
          <w:p w14:paraId="14E37376" w14:textId="77777777" w:rsidR="00411E80" w:rsidRPr="008A72A9" w:rsidRDefault="00411E80" w:rsidP="004A2323">
            <w:pPr>
              <w:spacing w:before="20" w:after="20" w:line="140" w:lineRule="exact"/>
              <w:ind w:left="57"/>
              <w:rPr>
                <w:color w:val="000000" w:themeColor="text1"/>
                <w:sz w:val="12"/>
                <w:szCs w:val="12"/>
              </w:rPr>
            </w:pPr>
            <w:r w:rsidRPr="008A72A9">
              <w:rPr>
                <w:color w:val="000000" w:themeColor="text1"/>
                <w:sz w:val="12"/>
                <w:szCs w:val="12"/>
              </w:rPr>
              <w:t>Страны ЕС</w:t>
            </w:r>
          </w:p>
          <w:p w14:paraId="237A907B" w14:textId="1700C895" w:rsidR="00411E80" w:rsidRPr="00B7678C" w:rsidRDefault="00411E80" w:rsidP="004A2323">
            <w:pPr>
              <w:spacing w:before="20" w:after="20" w:line="140" w:lineRule="exact"/>
              <w:ind w:left="57"/>
              <w:rPr>
                <w:color w:val="000000" w:themeColor="text1"/>
              </w:rPr>
            </w:pPr>
            <w:r w:rsidRPr="008A72A9">
              <w:rPr>
                <w:i/>
                <w:iCs/>
                <w:color w:val="000000" w:themeColor="text1"/>
                <w:sz w:val="12"/>
              </w:rPr>
              <w:t>EU countries</w:t>
            </w:r>
          </w:p>
        </w:tc>
        <w:tc>
          <w:tcPr>
            <w:tcW w:w="528" w:type="dxa"/>
            <w:tcBorders>
              <w:top w:val="single" w:sz="6" w:space="0" w:color="000000"/>
              <w:left w:val="single" w:sz="6" w:space="0" w:color="000000"/>
            </w:tcBorders>
            <w:shd w:val="clear" w:color="auto" w:fill="auto"/>
            <w:vAlign w:val="bottom"/>
          </w:tcPr>
          <w:p w14:paraId="141BC6B0" w14:textId="77777777" w:rsidR="00411E80" w:rsidRPr="008A72A9" w:rsidRDefault="00411E80" w:rsidP="004A2323">
            <w:pPr>
              <w:spacing w:before="20" w:after="20" w:line="140" w:lineRule="exact"/>
              <w:ind w:left="57"/>
              <w:rPr>
                <w:color w:val="000000" w:themeColor="text1"/>
                <w:sz w:val="12"/>
                <w:szCs w:val="12"/>
              </w:rPr>
            </w:pPr>
            <w:r w:rsidRPr="008A72A9">
              <w:rPr>
                <w:color w:val="000000" w:themeColor="text1"/>
                <w:sz w:val="12"/>
                <w:szCs w:val="12"/>
              </w:rPr>
              <w:t>Другие</w:t>
            </w:r>
            <w:r w:rsidRPr="00B7678C">
              <w:rPr>
                <w:color w:val="000000" w:themeColor="text1"/>
                <w:sz w:val="12"/>
                <w:szCs w:val="12"/>
              </w:rPr>
              <w:t xml:space="preserve"> </w:t>
            </w:r>
            <w:r w:rsidRPr="008A72A9">
              <w:rPr>
                <w:color w:val="000000" w:themeColor="text1"/>
                <w:sz w:val="12"/>
                <w:szCs w:val="12"/>
              </w:rPr>
              <w:t>страны</w:t>
            </w:r>
          </w:p>
          <w:p w14:paraId="30057A54" w14:textId="489342E6" w:rsidR="00411E80" w:rsidRPr="008A72A9" w:rsidRDefault="00411E80" w:rsidP="004A2323">
            <w:pPr>
              <w:spacing w:before="20" w:after="20" w:line="140" w:lineRule="exact"/>
              <w:ind w:left="57"/>
              <w:rPr>
                <w:color w:val="000000" w:themeColor="text1"/>
                <w:lang w:val="en-US"/>
              </w:rPr>
            </w:pPr>
            <w:r w:rsidRPr="008A72A9">
              <w:rPr>
                <w:i/>
                <w:iCs/>
                <w:color w:val="000000" w:themeColor="text1"/>
                <w:sz w:val="12"/>
                <w:lang w:val="en-US"/>
              </w:rPr>
              <w:t>Other coun</w:t>
            </w:r>
            <w:r w:rsidRPr="008A72A9">
              <w:rPr>
                <w:i/>
                <w:iCs/>
                <w:color w:val="000000" w:themeColor="text1"/>
                <w:sz w:val="12"/>
              </w:rPr>
              <w:t>-</w:t>
            </w:r>
            <w:r w:rsidRPr="008A72A9">
              <w:rPr>
                <w:i/>
                <w:iCs/>
                <w:color w:val="000000" w:themeColor="text1"/>
                <w:sz w:val="12"/>
                <w:lang w:val="en-US"/>
              </w:rPr>
              <w:br/>
              <w:t>tries</w:t>
            </w:r>
          </w:p>
        </w:tc>
      </w:tr>
      <w:tr w:rsidR="00F9782A" w:rsidRPr="00D21FE6" w14:paraId="731AEBE2" w14:textId="77777777">
        <w:trPr>
          <w:cantSplit/>
          <w:trHeight w:val="1814"/>
          <w:jc w:val="center"/>
        </w:trPr>
        <w:tc>
          <w:tcPr>
            <w:tcW w:w="1699" w:type="dxa"/>
            <w:vMerge/>
            <w:shd w:val="clear" w:color="auto" w:fill="auto"/>
            <w:vAlign w:val="bottom"/>
          </w:tcPr>
          <w:p w14:paraId="7CF58A25" w14:textId="77777777" w:rsidR="00F9782A" w:rsidRPr="008A72A9" w:rsidRDefault="00F9782A" w:rsidP="00537061">
            <w:pPr>
              <w:snapToGrid w:val="0"/>
              <w:spacing w:before="20" w:after="20" w:line="120" w:lineRule="exact"/>
              <w:jc w:val="center"/>
              <w:rPr>
                <w:rFonts w:ascii="Times New Roman" w:hAnsi="Times New Roman" w:cs="Times New Roman"/>
                <w:b/>
                <w:bCs/>
                <w:i/>
                <w:color w:val="000000" w:themeColor="text1"/>
                <w:sz w:val="12"/>
                <w:szCs w:val="12"/>
                <w:lang w:val="en-US"/>
              </w:rPr>
            </w:pPr>
          </w:p>
        </w:tc>
        <w:tc>
          <w:tcPr>
            <w:tcW w:w="482" w:type="dxa"/>
            <w:vMerge/>
            <w:tcBorders>
              <w:left w:val="single" w:sz="6" w:space="0" w:color="000000"/>
            </w:tcBorders>
            <w:shd w:val="clear" w:color="auto" w:fill="auto"/>
            <w:vAlign w:val="bottom"/>
          </w:tcPr>
          <w:p w14:paraId="72C1A480" w14:textId="77777777" w:rsidR="00F9782A" w:rsidRPr="008A72A9" w:rsidRDefault="00F9782A" w:rsidP="00537061">
            <w:pPr>
              <w:snapToGrid w:val="0"/>
              <w:spacing w:before="20" w:after="20" w:line="120" w:lineRule="exact"/>
              <w:jc w:val="center"/>
              <w:rPr>
                <w:color w:val="000000" w:themeColor="text1"/>
                <w:sz w:val="12"/>
                <w:szCs w:val="12"/>
                <w:lang w:val="en-US"/>
              </w:rPr>
            </w:pPr>
          </w:p>
        </w:tc>
        <w:tc>
          <w:tcPr>
            <w:tcW w:w="450" w:type="dxa"/>
            <w:tcBorders>
              <w:top w:val="single" w:sz="6" w:space="0" w:color="000000"/>
              <w:left w:val="single" w:sz="6" w:space="0" w:color="000000"/>
            </w:tcBorders>
            <w:shd w:val="clear" w:color="auto" w:fill="auto"/>
            <w:textDirection w:val="btLr"/>
            <w:vAlign w:val="center"/>
          </w:tcPr>
          <w:p w14:paraId="09D0B478" w14:textId="77777777" w:rsidR="00F9782A" w:rsidRPr="008A72A9" w:rsidRDefault="00F9782A" w:rsidP="00537061">
            <w:pPr>
              <w:pStyle w:val="xl26"/>
              <w:pBdr>
                <w:bottom w:val="none" w:sz="0" w:space="0" w:color="000000"/>
                <w:right w:val="none" w:sz="0" w:space="0" w:color="000000"/>
              </w:pBdr>
              <w:spacing w:before="20" w:after="20" w:line="120" w:lineRule="exact"/>
              <w:ind w:left="57" w:right="57"/>
              <w:jc w:val="left"/>
              <w:textAlignment w:val="auto"/>
              <w:rPr>
                <w:color w:val="000000" w:themeColor="text1"/>
                <w:lang w:val="en-US"/>
              </w:rPr>
            </w:pPr>
            <w:r w:rsidRPr="008A72A9">
              <w:rPr>
                <w:rFonts w:cs="Times New Roman"/>
                <w:color w:val="000000" w:themeColor="text1"/>
                <w:sz w:val="12"/>
                <w:szCs w:val="12"/>
              </w:rPr>
              <w:t>Азербайджан</w:t>
            </w:r>
            <w:r w:rsidRPr="008A72A9">
              <w:rPr>
                <w:rFonts w:cs="Times New Roman"/>
                <w:color w:val="000000" w:themeColor="text1"/>
                <w:sz w:val="12"/>
                <w:szCs w:val="12"/>
                <w:lang w:val="en-US"/>
              </w:rPr>
              <w:br/>
            </w:r>
            <w:r w:rsidRPr="008A72A9">
              <w:rPr>
                <w:i/>
                <w:iCs/>
                <w:color w:val="000000" w:themeColor="text1"/>
                <w:sz w:val="12"/>
                <w:szCs w:val="20"/>
                <w:lang w:val="en-US"/>
              </w:rPr>
              <w:t xml:space="preserve">Azerbaijan </w:t>
            </w:r>
          </w:p>
        </w:tc>
        <w:tc>
          <w:tcPr>
            <w:tcW w:w="451" w:type="dxa"/>
            <w:tcBorders>
              <w:top w:val="single" w:sz="6" w:space="0" w:color="000000"/>
              <w:left w:val="single" w:sz="6" w:space="0" w:color="000000"/>
            </w:tcBorders>
            <w:shd w:val="clear" w:color="auto" w:fill="auto"/>
            <w:textDirection w:val="btLr"/>
            <w:vAlign w:val="center"/>
          </w:tcPr>
          <w:p w14:paraId="26A81DB6" w14:textId="77777777" w:rsidR="00F9782A" w:rsidRPr="008A72A9" w:rsidRDefault="00F9782A" w:rsidP="00537061">
            <w:pPr>
              <w:pStyle w:val="xl26"/>
              <w:pBdr>
                <w:bottom w:val="none" w:sz="0" w:space="0" w:color="000000"/>
                <w:right w:val="none" w:sz="0" w:space="0" w:color="000000"/>
              </w:pBdr>
              <w:spacing w:before="20" w:after="20" w:line="120" w:lineRule="exact"/>
              <w:ind w:left="57" w:right="57"/>
              <w:jc w:val="left"/>
              <w:textAlignment w:val="auto"/>
              <w:rPr>
                <w:color w:val="000000" w:themeColor="text1"/>
                <w:lang w:val="en-US"/>
              </w:rPr>
            </w:pPr>
            <w:r w:rsidRPr="008A72A9">
              <w:rPr>
                <w:rFonts w:cs="Times New Roman"/>
                <w:color w:val="000000" w:themeColor="text1"/>
                <w:sz w:val="12"/>
                <w:szCs w:val="12"/>
              </w:rPr>
              <w:t>Армения</w:t>
            </w:r>
            <w:r w:rsidRPr="008A72A9">
              <w:rPr>
                <w:rFonts w:cs="Times New Roman"/>
                <w:color w:val="000000" w:themeColor="text1"/>
                <w:sz w:val="12"/>
                <w:szCs w:val="12"/>
                <w:lang w:val="en-US"/>
              </w:rPr>
              <w:t xml:space="preserve"> </w:t>
            </w:r>
            <w:r w:rsidRPr="008A72A9">
              <w:rPr>
                <w:rFonts w:cs="Times New Roman"/>
                <w:color w:val="000000" w:themeColor="text1"/>
                <w:sz w:val="12"/>
                <w:szCs w:val="12"/>
                <w:lang w:val="en-US"/>
              </w:rPr>
              <w:br/>
            </w:r>
            <w:r w:rsidRPr="008A72A9">
              <w:rPr>
                <w:i/>
                <w:iCs/>
                <w:color w:val="000000" w:themeColor="text1"/>
                <w:sz w:val="12"/>
                <w:szCs w:val="20"/>
                <w:lang w:val="en-US"/>
              </w:rPr>
              <w:t>Armenia</w:t>
            </w:r>
            <w:r w:rsidRPr="008A72A9">
              <w:rPr>
                <w:rFonts w:cs="Times New Roman"/>
                <w:color w:val="000000" w:themeColor="text1"/>
                <w:sz w:val="12"/>
                <w:szCs w:val="12"/>
                <w:lang w:val="en-US"/>
              </w:rPr>
              <w:t xml:space="preserve"> </w:t>
            </w:r>
          </w:p>
        </w:tc>
        <w:tc>
          <w:tcPr>
            <w:tcW w:w="451" w:type="dxa"/>
            <w:tcBorders>
              <w:top w:val="single" w:sz="6" w:space="0" w:color="000000"/>
              <w:left w:val="single" w:sz="6" w:space="0" w:color="000000"/>
            </w:tcBorders>
            <w:shd w:val="clear" w:color="auto" w:fill="auto"/>
            <w:textDirection w:val="btLr"/>
            <w:vAlign w:val="center"/>
          </w:tcPr>
          <w:p w14:paraId="1A8898D9" w14:textId="77777777" w:rsidR="00F9782A" w:rsidRPr="008A72A9" w:rsidRDefault="00F9782A" w:rsidP="00537061">
            <w:pPr>
              <w:pStyle w:val="xl26"/>
              <w:pBdr>
                <w:bottom w:val="none" w:sz="0" w:space="0" w:color="000000"/>
                <w:right w:val="none" w:sz="0" w:space="0" w:color="000000"/>
              </w:pBdr>
              <w:spacing w:before="20" w:after="20" w:line="120" w:lineRule="exact"/>
              <w:ind w:left="57" w:right="57"/>
              <w:jc w:val="left"/>
              <w:textAlignment w:val="auto"/>
              <w:rPr>
                <w:color w:val="000000" w:themeColor="text1"/>
                <w:lang w:val="en-US"/>
              </w:rPr>
            </w:pPr>
            <w:r w:rsidRPr="008A72A9">
              <w:rPr>
                <w:rFonts w:cs="Times New Roman"/>
                <w:color w:val="000000" w:themeColor="text1"/>
                <w:sz w:val="12"/>
                <w:szCs w:val="12"/>
              </w:rPr>
              <w:t>Беларусь</w:t>
            </w:r>
            <w:r w:rsidRPr="008A72A9">
              <w:rPr>
                <w:rFonts w:cs="Times New Roman"/>
                <w:color w:val="000000" w:themeColor="text1"/>
                <w:sz w:val="12"/>
                <w:szCs w:val="12"/>
                <w:lang w:val="en-US"/>
              </w:rPr>
              <w:t xml:space="preserve"> </w:t>
            </w:r>
            <w:r w:rsidRPr="008A72A9">
              <w:rPr>
                <w:rFonts w:cs="Times New Roman"/>
                <w:color w:val="000000" w:themeColor="text1"/>
                <w:sz w:val="12"/>
                <w:szCs w:val="12"/>
                <w:lang w:val="en-US"/>
              </w:rPr>
              <w:br/>
            </w:r>
            <w:r w:rsidRPr="008A72A9">
              <w:rPr>
                <w:i/>
                <w:iCs/>
                <w:color w:val="000000" w:themeColor="text1"/>
                <w:sz w:val="12"/>
                <w:szCs w:val="20"/>
                <w:lang w:val="en-US"/>
              </w:rPr>
              <w:t>Belarus</w:t>
            </w:r>
          </w:p>
        </w:tc>
        <w:tc>
          <w:tcPr>
            <w:tcW w:w="451" w:type="dxa"/>
            <w:tcBorders>
              <w:top w:val="single" w:sz="6" w:space="0" w:color="000000"/>
              <w:left w:val="single" w:sz="6" w:space="0" w:color="000000"/>
            </w:tcBorders>
            <w:shd w:val="clear" w:color="auto" w:fill="auto"/>
            <w:textDirection w:val="btLr"/>
            <w:vAlign w:val="center"/>
          </w:tcPr>
          <w:p w14:paraId="055C8C7C" w14:textId="77777777" w:rsidR="00F9782A" w:rsidRPr="008A72A9" w:rsidRDefault="00F9782A" w:rsidP="00537061">
            <w:pPr>
              <w:pStyle w:val="xl26"/>
              <w:pBdr>
                <w:bottom w:val="none" w:sz="0" w:space="0" w:color="000000"/>
                <w:right w:val="none" w:sz="0" w:space="0" w:color="000000"/>
              </w:pBdr>
              <w:spacing w:before="20" w:after="20" w:line="120" w:lineRule="exact"/>
              <w:ind w:left="57" w:right="57"/>
              <w:jc w:val="left"/>
              <w:textAlignment w:val="auto"/>
              <w:rPr>
                <w:color w:val="000000" w:themeColor="text1"/>
                <w:lang w:val="en-US"/>
              </w:rPr>
            </w:pPr>
            <w:r w:rsidRPr="008A72A9">
              <w:rPr>
                <w:rFonts w:cs="Times New Roman"/>
                <w:color w:val="000000" w:themeColor="text1"/>
                <w:sz w:val="12"/>
                <w:szCs w:val="12"/>
              </w:rPr>
              <w:t>Казахстан</w:t>
            </w:r>
            <w:r w:rsidRPr="008A72A9">
              <w:rPr>
                <w:rFonts w:cs="Times New Roman"/>
                <w:color w:val="000000" w:themeColor="text1"/>
                <w:sz w:val="12"/>
                <w:szCs w:val="12"/>
                <w:lang w:val="en-US"/>
              </w:rPr>
              <w:br/>
            </w:r>
            <w:r w:rsidRPr="008A72A9">
              <w:rPr>
                <w:i/>
                <w:color w:val="000000" w:themeColor="text1"/>
                <w:sz w:val="12"/>
                <w:szCs w:val="12"/>
                <w:lang w:val="en-US"/>
              </w:rPr>
              <w:t>Kazakhstan</w:t>
            </w:r>
            <w:r w:rsidRPr="008A72A9">
              <w:rPr>
                <w:rFonts w:cs="Times New Roman"/>
                <w:color w:val="000000" w:themeColor="text1"/>
                <w:sz w:val="12"/>
                <w:szCs w:val="12"/>
                <w:lang w:val="en-US"/>
              </w:rPr>
              <w:t xml:space="preserve"> </w:t>
            </w:r>
          </w:p>
        </w:tc>
        <w:tc>
          <w:tcPr>
            <w:tcW w:w="450" w:type="dxa"/>
            <w:tcBorders>
              <w:top w:val="single" w:sz="6" w:space="0" w:color="000000"/>
              <w:left w:val="single" w:sz="6" w:space="0" w:color="000000"/>
            </w:tcBorders>
            <w:shd w:val="clear" w:color="auto" w:fill="auto"/>
            <w:textDirection w:val="btLr"/>
            <w:vAlign w:val="center"/>
          </w:tcPr>
          <w:p w14:paraId="4A8627BF" w14:textId="77777777" w:rsidR="00F9782A" w:rsidRPr="008A72A9" w:rsidRDefault="00F9782A" w:rsidP="00537061">
            <w:pPr>
              <w:spacing w:before="20" w:after="20" w:line="120" w:lineRule="exact"/>
              <w:ind w:left="57" w:right="57"/>
              <w:rPr>
                <w:color w:val="000000" w:themeColor="text1"/>
                <w:lang w:val="en-US"/>
              </w:rPr>
            </w:pPr>
            <w:r w:rsidRPr="008A72A9">
              <w:rPr>
                <w:color w:val="000000" w:themeColor="text1"/>
                <w:sz w:val="12"/>
                <w:szCs w:val="12"/>
              </w:rPr>
              <w:t>Киргизия</w:t>
            </w:r>
            <w:r w:rsidRPr="008A72A9">
              <w:rPr>
                <w:color w:val="000000" w:themeColor="text1"/>
                <w:sz w:val="12"/>
                <w:szCs w:val="12"/>
                <w:lang w:val="en-US"/>
              </w:rPr>
              <w:br/>
            </w:r>
            <w:r w:rsidRPr="008A72A9">
              <w:rPr>
                <w:i/>
                <w:color w:val="000000" w:themeColor="text1"/>
                <w:sz w:val="12"/>
                <w:szCs w:val="12"/>
                <w:lang w:val="en-US"/>
              </w:rPr>
              <w:t>Kyrgyzstan</w:t>
            </w:r>
            <w:r w:rsidRPr="008A72A9">
              <w:rPr>
                <w:color w:val="000000" w:themeColor="text1"/>
                <w:sz w:val="12"/>
                <w:szCs w:val="12"/>
                <w:lang w:val="en-US"/>
              </w:rPr>
              <w:t xml:space="preserve"> </w:t>
            </w:r>
          </w:p>
        </w:tc>
        <w:tc>
          <w:tcPr>
            <w:tcW w:w="451" w:type="dxa"/>
            <w:tcBorders>
              <w:top w:val="single" w:sz="6" w:space="0" w:color="000000"/>
              <w:left w:val="single" w:sz="6" w:space="0" w:color="000000"/>
            </w:tcBorders>
            <w:shd w:val="clear" w:color="auto" w:fill="auto"/>
            <w:textDirection w:val="btLr"/>
            <w:vAlign w:val="center"/>
          </w:tcPr>
          <w:p w14:paraId="17AF94CB" w14:textId="77777777" w:rsidR="00F9782A" w:rsidRPr="008A72A9" w:rsidRDefault="00F9782A" w:rsidP="00537061">
            <w:pPr>
              <w:pStyle w:val="xl26"/>
              <w:pBdr>
                <w:bottom w:val="none" w:sz="0" w:space="0" w:color="000000"/>
                <w:right w:val="none" w:sz="0" w:space="0" w:color="000000"/>
              </w:pBdr>
              <w:spacing w:before="20" w:after="20" w:line="120" w:lineRule="exact"/>
              <w:ind w:left="57" w:right="57"/>
              <w:jc w:val="left"/>
              <w:textAlignment w:val="auto"/>
              <w:rPr>
                <w:color w:val="000000" w:themeColor="text1"/>
              </w:rPr>
            </w:pPr>
            <w:r w:rsidRPr="008A72A9">
              <w:rPr>
                <w:color w:val="000000" w:themeColor="text1"/>
                <w:sz w:val="12"/>
                <w:szCs w:val="12"/>
              </w:rPr>
              <w:t>Республика</w:t>
            </w:r>
            <w:r w:rsidRPr="008A72A9">
              <w:rPr>
                <w:color w:val="000000" w:themeColor="text1"/>
                <w:sz w:val="12"/>
                <w:szCs w:val="12"/>
                <w:lang w:val="en-US"/>
              </w:rPr>
              <w:t xml:space="preserve"> </w:t>
            </w:r>
            <w:r w:rsidRPr="008A72A9">
              <w:rPr>
                <w:color w:val="000000" w:themeColor="text1"/>
                <w:sz w:val="12"/>
                <w:szCs w:val="12"/>
              </w:rPr>
              <w:t>Молдова</w:t>
            </w:r>
            <w:r w:rsidRPr="008A72A9">
              <w:rPr>
                <w:color w:val="000000" w:themeColor="text1"/>
                <w:sz w:val="12"/>
                <w:szCs w:val="12"/>
                <w:lang w:val="en-US"/>
              </w:rPr>
              <w:br/>
            </w:r>
            <w:r w:rsidRPr="008A72A9">
              <w:rPr>
                <w:i/>
                <w:color w:val="000000" w:themeColor="text1"/>
                <w:sz w:val="12"/>
                <w:lang w:val="en-US"/>
              </w:rPr>
              <w:t>Republic of Moldova</w:t>
            </w:r>
            <w:r w:rsidRPr="008A72A9">
              <w:rPr>
                <w:rFonts w:cs="Times New Roman"/>
                <w:color w:val="000000" w:themeColor="text1"/>
                <w:sz w:val="12"/>
                <w:szCs w:val="12"/>
                <w:lang w:val="en-US"/>
              </w:rPr>
              <w:t xml:space="preserve"> </w:t>
            </w:r>
          </w:p>
        </w:tc>
        <w:tc>
          <w:tcPr>
            <w:tcW w:w="451" w:type="dxa"/>
            <w:tcBorders>
              <w:top w:val="single" w:sz="6" w:space="0" w:color="000000"/>
              <w:left w:val="single" w:sz="6" w:space="0" w:color="000000"/>
            </w:tcBorders>
            <w:shd w:val="clear" w:color="auto" w:fill="auto"/>
            <w:textDirection w:val="btLr"/>
            <w:vAlign w:val="center"/>
          </w:tcPr>
          <w:p w14:paraId="45EBF162" w14:textId="77777777" w:rsidR="00F9782A" w:rsidRPr="008A72A9" w:rsidRDefault="00F9782A" w:rsidP="00537061">
            <w:pPr>
              <w:spacing w:before="20" w:after="20" w:line="120" w:lineRule="exact"/>
              <w:ind w:left="57" w:right="57"/>
              <w:rPr>
                <w:color w:val="000000" w:themeColor="text1"/>
              </w:rPr>
            </w:pPr>
            <w:r w:rsidRPr="008A72A9">
              <w:rPr>
                <w:color w:val="000000" w:themeColor="text1"/>
                <w:sz w:val="12"/>
                <w:szCs w:val="12"/>
              </w:rPr>
              <w:t>Таджикистан</w:t>
            </w:r>
            <w:r w:rsidRPr="008A72A9">
              <w:rPr>
                <w:color w:val="000000" w:themeColor="text1"/>
                <w:sz w:val="12"/>
                <w:szCs w:val="12"/>
                <w:lang w:val="en-US"/>
              </w:rPr>
              <w:t xml:space="preserve"> </w:t>
            </w:r>
            <w:r w:rsidRPr="008A72A9">
              <w:rPr>
                <w:color w:val="000000" w:themeColor="text1"/>
                <w:sz w:val="12"/>
                <w:szCs w:val="12"/>
              </w:rPr>
              <w:br/>
            </w:r>
            <w:r w:rsidRPr="008A72A9">
              <w:rPr>
                <w:i/>
                <w:iCs/>
                <w:color w:val="000000" w:themeColor="text1"/>
                <w:sz w:val="12"/>
                <w:lang w:val="en-US"/>
              </w:rPr>
              <w:t>Tajikistan</w:t>
            </w:r>
            <w:r w:rsidRPr="008A72A9">
              <w:rPr>
                <w:color w:val="000000" w:themeColor="text1"/>
                <w:sz w:val="12"/>
                <w:szCs w:val="12"/>
                <w:lang w:val="en-US"/>
              </w:rPr>
              <w:t xml:space="preserve"> </w:t>
            </w:r>
          </w:p>
        </w:tc>
        <w:tc>
          <w:tcPr>
            <w:tcW w:w="451" w:type="dxa"/>
            <w:tcBorders>
              <w:top w:val="single" w:sz="6" w:space="0" w:color="000000"/>
              <w:left w:val="single" w:sz="6" w:space="0" w:color="000000"/>
              <w:right w:val="single" w:sz="6" w:space="0" w:color="000000"/>
            </w:tcBorders>
            <w:textDirection w:val="btLr"/>
            <w:vAlign w:val="center"/>
          </w:tcPr>
          <w:p w14:paraId="07981AF1" w14:textId="77777777" w:rsidR="00F9782A" w:rsidRPr="008A72A9" w:rsidRDefault="00F9782A" w:rsidP="00537061">
            <w:pPr>
              <w:spacing w:before="20" w:after="20" w:line="120" w:lineRule="exact"/>
              <w:ind w:left="57" w:right="57"/>
              <w:rPr>
                <w:color w:val="000000" w:themeColor="text1"/>
                <w:sz w:val="12"/>
                <w:szCs w:val="12"/>
              </w:rPr>
            </w:pPr>
            <w:r w:rsidRPr="008A72A9">
              <w:rPr>
                <w:color w:val="000000" w:themeColor="text1"/>
                <w:sz w:val="12"/>
                <w:szCs w:val="12"/>
              </w:rPr>
              <w:t>Узбекистан</w:t>
            </w:r>
            <w:r w:rsidRPr="008A72A9">
              <w:rPr>
                <w:color w:val="000000" w:themeColor="text1"/>
                <w:sz w:val="12"/>
                <w:szCs w:val="12"/>
              </w:rPr>
              <w:br/>
            </w:r>
            <w:r w:rsidRPr="008A72A9">
              <w:rPr>
                <w:color w:val="000000" w:themeColor="text1"/>
                <w:sz w:val="12"/>
                <w:szCs w:val="12"/>
                <w:lang w:val="en-US"/>
              </w:rPr>
              <w:t>Uzbekistan</w:t>
            </w:r>
          </w:p>
        </w:tc>
        <w:tc>
          <w:tcPr>
            <w:tcW w:w="450" w:type="dxa"/>
            <w:tcBorders>
              <w:top w:val="single" w:sz="6" w:space="0" w:color="000000"/>
              <w:left w:val="single" w:sz="6" w:space="0" w:color="000000"/>
            </w:tcBorders>
            <w:shd w:val="clear" w:color="auto" w:fill="auto"/>
            <w:textDirection w:val="btLr"/>
            <w:vAlign w:val="center"/>
          </w:tcPr>
          <w:p w14:paraId="714E36F6" w14:textId="77777777" w:rsidR="00F9782A" w:rsidRPr="008A72A9" w:rsidRDefault="00F9782A" w:rsidP="00537061">
            <w:pPr>
              <w:spacing w:before="20" w:after="20" w:line="120" w:lineRule="exact"/>
              <w:ind w:left="57" w:right="57"/>
              <w:rPr>
                <w:color w:val="000000" w:themeColor="text1"/>
              </w:rPr>
            </w:pPr>
            <w:r w:rsidRPr="008A72A9">
              <w:rPr>
                <w:color w:val="000000" w:themeColor="text1"/>
                <w:sz w:val="12"/>
                <w:szCs w:val="12"/>
              </w:rPr>
              <w:t>Украина</w:t>
            </w:r>
            <w:r w:rsidRPr="008A72A9">
              <w:rPr>
                <w:color w:val="000000" w:themeColor="text1"/>
                <w:sz w:val="12"/>
                <w:szCs w:val="12"/>
              </w:rPr>
              <w:br/>
            </w:r>
            <w:r w:rsidRPr="008A72A9">
              <w:rPr>
                <w:i/>
                <w:iCs/>
                <w:color w:val="000000" w:themeColor="text1"/>
                <w:sz w:val="12"/>
                <w:lang w:val="en-US"/>
              </w:rPr>
              <w:t>Ukraine</w:t>
            </w:r>
          </w:p>
        </w:tc>
        <w:tc>
          <w:tcPr>
            <w:tcW w:w="451" w:type="dxa"/>
            <w:tcBorders>
              <w:top w:val="single" w:sz="6" w:space="0" w:color="000000"/>
              <w:left w:val="single" w:sz="6" w:space="0" w:color="000000"/>
            </w:tcBorders>
            <w:shd w:val="clear" w:color="auto" w:fill="auto"/>
            <w:textDirection w:val="btLr"/>
            <w:vAlign w:val="center"/>
          </w:tcPr>
          <w:p w14:paraId="609F6A09" w14:textId="77777777" w:rsidR="00F9782A" w:rsidRPr="008A72A9" w:rsidRDefault="00F9782A" w:rsidP="00537061">
            <w:pPr>
              <w:spacing w:before="20" w:after="20" w:line="120" w:lineRule="exact"/>
              <w:ind w:left="57" w:right="57"/>
              <w:rPr>
                <w:color w:val="000000" w:themeColor="text1"/>
              </w:rPr>
            </w:pPr>
            <w:r w:rsidRPr="008A72A9">
              <w:rPr>
                <w:color w:val="000000" w:themeColor="text1"/>
                <w:sz w:val="12"/>
                <w:szCs w:val="12"/>
              </w:rPr>
              <w:t>Германия</w:t>
            </w:r>
            <w:r w:rsidRPr="008A72A9">
              <w:rPr>
                <w:color w:val="000000" w:themeColor="text1"/>
                <w:sz w:val="12"/>
                <w:szCs w:val="12"/>
              </w:rPr>
              <w:br/>
            </w:r>
            <w:r w:rsidRPr="008A72A9">
              <w:rPr>
                <w:i/>
                <w:iCs/>
                <w:color w:val="000000" w:themeColor="text1"/>
                <w:sz w:val="12"/>
                <w:lang w:val="en-US"/>
              </w:rPr>
              <w:t>Gemany</w:t>
            </w:r>
          </w:p>
        </w:tc>
        <w:tc>
          <w:tcPr>
            <w:tcW w:w="451" w:type="dxa"/>
            <w:tcBorders>
              <w:top w:val="single" w:sz="6" w:space="0" w:color="000000"/>
              <w:left w:val="single" w:sz="6" w:space="0" w:color="000000"/>
            </w:tcBorders>
            <w:shd w:val="clear" w:color="auto" w:fill="auto"/>
            <w:textDirection w:val="btLr"/>
            <w:vAlign w:val="center"/>
          </w:tcPr>
          <w:p w14:paraId="5EB3C00C" w14:textId="77777777" w:rsidR="00F9782A" w:rsidRPr="008A72A9" w:rsidRDefault="00F9782A" w:rsidP="00537061">
            <w:pPr>
              <w:pStyle w:val="xl26"/>
              <w:pBdr>
                <w:bottom w:val="none" w:sz="0" w:space="0" w:color="000000"/>
                <w:right w:val="none" w:sz="0" w:space="0" w:color="000000"/>
              </w:pBdr>
              <w:spacing w:before="20" w:after="20" w:line="120" w:lineRule="exact"/>
              <w:ind w:left="57" w:right="57"/>
              <w:jc w:val="left"/>
              <w:textAlignment w:val="auto"/>
              <w:rPr>
                <w:color w:val="000000" w:themeColor="text1"/>
              </w:rPr>
            </w:pPr>
            <w:r w:rsidRPr="008A72A9">
              <w:rPr>
                <w:rFonts w:cs="Times New Roman"/>
                <w:color w:val="000000" w:themeColor="text1"/>
                <w:sz w:val="12"/>
                <w:szCs w:val="12"/>
              </w:rPr>
              <w:t>Польша</w:t>
            </w:r>
            <w:r w:rsidRPr="008A72A9">
              <w:rPr>
                <w:rFonts w:cs="Times New Roman"/>
                <w:color w:val="000000" w:themeColor="text1"/>
                <w:sz w:val="12"/>
                <w:szCs w:val="12"/>
              </w:rPr>
              <w:br/>
            </w:r>
            <w:r w:rsidRPr="008A72A9">
              <w:rPr>
                <w:i/>
                <w:iCs/>
                <w:color w:val="000000" w:themeColor="text1"/>
                <w:sz w:val="12"/>
                <w:szCs w:val="20"/>
                <w:lang w:val="en-US"/>
              </w:rPr>
              <w:t>Poland</w:t>
            </w:r>
          </w:p>
        </w:tc>
        <w:tc>
          <w:tcPr>
            <w:tcW w:w="451" w:type="dxa"/>
            <w:tcBorders>
              <w:top w:val="single" w:sz="6" w:space="0" w:color="000000"/>
              <w:left w:val="single" w:sz="6" w:space="0" w:color="000000"/>
            </w:tcBorders>
            <w:shd w:val="clear" w:color="auto" w:fill="auto"/>
            <w:textDirection w:val="btLr"/>
            <w:vAlign w:val="center"/>
          </w:tcPr>
          <w:p w14:paraId="30DB71F7" w14:textId="1D0E130D" w:rsidR="00F9782A" w:rsidRPr="008A72A9" w:rsidRDefault="00F9782A" w:rsidP="00F9782A">
            <w:pPr>
              <w:spacing w:before="20" w:after="20" w:line="120" w:lineRule="exact"/>
              <w:ind w:left="57" w:right="57"/>
              <w:rPr>
                <w:color w:val="000000" w:themeColor="text1"/>
              </w:rPr>
            </w:pPr>
            <w:r w:rsidRPr="008A72A9">
              <w:rPr>
                <w:color w:val="000000" w:themeColor="text1"/>
                <w:sz w:val="12"/>
                <w:szCs w:val="12"/>
              </w:rPr>
              <w:t>Финляндия</w:t>
            </w:r>
            <w:r w:rsidRPr="008A72A9">
              <w:rPr>
                <w:color w:val="000000" w:themeColor="text1"/>
                <w:sz w:val="12"/>
                <w:szCs w:val="12"/>
                <w:lang w:val="en-US"/>
              </w:rPr>
              <w:br/>
            </w:r>
            <w:r w:rsidRPr="008A72A9">
              <w:rPr>
                <w:i/>
                <w:color w:val="000000" w:themeColor="text1"/>
                <w:sz w:val="12"/>
                <w:szCs w:val="12"/>
                <w:lang w:val="en-US"/>
              </w:rPr>
              <w:t>Finland</w:t>
            </w:r>
            <w:r w:rsidRPr="008A72A9">
              <w:rPr>
                <w:color w:val="000000" w:themeColor="text1"/>
                <w:sz w:val="12"/>
                <w:szCs w:val="12"/>
                <w:lang w:val="en-US"/>
              </w:rPr>
              <w:t xml:space="preserve"> </w:t>
            </w:r>
          </w:p>
        </w:tc>
        <w:tc>
          <w:tcPr>
            <w:tcW w:w="450" w:type="dxa"/>
            <w:tcBorders>
              <w:top w:val="single" w:sz="6" w:space="0" w:color="000000"/>
              <w:left w:val="single" w:sz="6" w:space="0" w:color="000000"/>
            </w:tcBorders>
            <w:shd w:val="clear" w:color="auto" w:fill="auto"/>
            <w:textDirection w:val="btLr"/>
            <w:vAlign w:val="center"/>
          </w:tcPr>
          <w:p w14:paraId="6DAFCFE4" w14:textId="3FFDA806" w:rsidR="00F9782A" w:rsidRPr="008A72A9" w:rsidRDefault="00F9782A" w:rsidP="00537061">
            <w:pPr>
              <w:spacing w:before="20" w:after="20" w:line="120" w:lineRule="exact"/>
              <w:ind w:left="57" w:right="57"/>
              <w:rPr>
                <w:color w:val="000000" w:themeColor="text1"/>
              </w:rPr>
            </w:pPr>
            <w:r w:rsidRPr="008A72A9">
              <w:rPr>
                <w:color w:val="000000" w:themeColor="text1"/>
                <w:sz w:val="12"/>
                <w:szCs w:val="12"/>
              </w:rPr>
              <w:t>Фрация</w:t>
            </w:r>
            <w:r w:rsidRPr="008A72A9">
              <w:rPr>
                <w:color w:val="000000" w:themeColor="text1"/>
                <w:sz w:val="12"/>
                <w:szCs w:val="12"/>
                <w:lang w:val="en-US"/>
              </w:rPr>
              <w:br/>
            </w:r>
            <w:r w:rsidRPr="008A72A9">
              <w:rPr>
                <w:i/>
                <w:iCs/>
                <w:color w:val="000000" w:themeColor="text1"/>
                <w:sz w:val="12"/>
                <w:lang w:val="en-US"/>
              </w:rPr>
              <w:t>France</w:t>
            </w:r>
            <w:r w:rsidRPr="008A72A9">
              <w:rPr>
                <w:color w:val="000000" w:themeColor="text1"/>
                <w:sz w:val="12"/>
                <w:szCs w:val="12"/>
                <w:lang w:val="en-US"/>
              </w:rPr>
              <w:t xml:space="preserve"> </w:t>
            </w:r>
          </w:p>
        </w:tc>
        <w:tc>
          <w:tcPr>
            <w:tcW w:w="451" w:type="dxa"/>
            <w:tcBorders>
              <w:top w:val="single" w:sz="6" w:space="0" w:color="000000"/>
              <w:left w:val="single" w:sz="6" w:space="0" w:color="000000"/>
            </w:tcBorders>
            <w:shd w:val="clear" w:color="auto" w:fill="auto"/>
            <w:textDirection w:val="btLr"/>
            <w:vAlign w:val="center"/>
          </w:tcPr>
          <w:p w14:paraId="0CC762C1" w14:textId="0123C0E8" w:rsidR="00F9782A" w:rsidRPr="008A72A9" w:rsidRDefault="00F9782A" w:rsidP="00537061">
            <w:pPr>
              <w:spacing w:before="20" w:after="20" w:line="120" w:lineRule="exact"/>
              <w:ind w:left="57" w:right="57"/>
              <w:rPr>
                <w:color w:val="000000" w:themeColor="text1"/>
              </w:rPr>
            </w:pPr>
            <w:r w:rsidRPr="008A72A9">
              <w:rPr>
                <w:color w:val="000000" w:themeColor="text1"/>
                <w:sz w:val="12"/>
                <w:szCs w:val="12"/>
              </w:rPr>
              <w:t>Швеция</w:t>
            </w:r>
            <w:r w:rsidRPr="008A72A9">
              <w:rPr>
                <w:color w:val="000000" w:themeColor="text1"/>
                <w:sz w:val="12"/>
                <w:szCs w:val="12"/>
                <w:lang w:val="en-US"/>
              </w:rPr>
              <w:br/>
            </w:r>
            <w:r w:rsidRPr="008A72A9">
              <w:rPr>
                <w:i/>
                <w:iCs/>
                <w:color w:val="000000" w:themeColor="text1"/>
                <w:sz w:val="12"/>
                <w:lang w:val="en-US"/>
              </w:rPr>
              <w:t>Sweden</w:t>
            </w:r>
          </w:p>
        </w:tc>
        <w:tc>
          <w:tcPr>
            <w:tcW w:w="451" w:type="dxa"/>
            <w:tcBorders>
              <w:top w:val="single" w:sz="6" w:space="0" w:color="000000"/>
              <w:left w:val="single" w:sz="6" w:space="0" w:color="000000"/>
            </w:tcBorders>
            <w:shd w:val="clear" w:color="auto" w:fill="auto"/>
            <w:textDirection w:val="btLr"/>
            <w:vAlign w:val="center"/>
          </w:tcPr>
          <w:p w14:paraId="58244294" w14:textId="5C575953" w:rsidR="00F9782A" w:rsidRPr="008A72A9" w:rsidRDefault="00F9782A" w:rsidP="00537061">
            <w:pPr>
              <w:spacing w:before="20" w:after="20" w:line="120" w:lineRule="exact"/>
              <w:ind w:left="57" w:right="57"/>
              <w:rPr>
                <w:color w:val="000000" w:themeColor="text1"/>
              </w:rPr>
            </w:pPr>
            <w:r w:rsidRPr="008A72A9">
              <w:rPr>
                <w:color w:val="000000" w:themeColor="text1"/>
                <w:sz w:val="12"/>
                <w:szCs w:val="12"/>
              </w:rPr>
              <w:t>Эстония</w:t>
            </w:r>
            <w:r w:rsidRPr="008A72A9">
              <w:rPr>
                <w:color w:val="000000" w:themeColor="text1"/>
                <w:sz w:val="12"/>
                <w:szCs w:val="12"/>
                <w:lang w:val="en-US"/>
              </w:rPr>
              <w:br/>
            </w:r>
            <w:r w:rsidRPr="008A72A9">
              <w:rPr>
                <w:i/>
                <w:iCs/>
                <w:color w:val="000000" w:themeColor="text1"/>
                <w:sz w:val="12"/>
                <w:lang w:val="en-US"/>
              </w:rPr>
              <w:t>Estonia</w:t>
            </w:r>
          </w:p>
        </w:tc>
        <w:tc>
          <w:tcPr>
            <w:tcW w:w="451" w:type="dxa"/>
            <w:tcBorders>
              <w:top w:val="single" w:sz="6" w:space="0" w:color="000000"/>
              <w:left w:val="single" w:sz="6" w:space="0" w:color="000000"/>
            </w:tcBorders>
            <w:shd w:val="clear" w:color="auto" w:fill="auto"/>
            <w:textDirection w:val="btLr"/>
            <w:vAlign w:val="center"/>
          </w:tcPr>
          <w:p w14:paraId="021B1803" w14:textId="1E0ABC4A" w:rsidR="00F9782A" w:rsidRPr="008A72A9" w:rsidRDefault="00F9782A" w:rsidP="00537061">
            <w:pPr>
              <w:spacing w:before="20" w:after="20" w:line="120" w:lineRule="exact"/>
              <w:ind w:left="57" w:right="57"/>
              <w:rPr>
                <w:color w:val="000000" w:themeColor="text1"/>
              </w:rPr>
            </w:pPr>
            <w:r w:rsidRPr="008A72A9">
              <w:rPr>
                <w:color w:val="000000" w:themeColor="text1"/>
                <w:sz w:val="12"/>
                <w:szCs w:val="12"/>
              </w:rPr>
              <w:t xml:space="preserve">Соединенное Королевство </w:t>
            </w:r>
            <w:r w:rsidRPr="008A72A9">
              <w:rPr>
                <w:color w:val="000000" w:themeColor="text1"/>
                <w:sz w:val="12"/>
                <w:szCs w:val="12"/>
              </w:rPr>
              <w:br/>
              <w:t>(Великобритания)</w:t>
            </w:r>
            <w:r w:rsidRPr="008A72A9">
              <w:rPr>
                <w:color w:val="000000" w:themeColor="text1"/>
                <w:sz w:val="12"/>
                <w:szCs w:val="12"/>
                <w:vertAlign w:val="superscript"/>
              </w:rPr>
              <w:t xml:space="preserve"> </w:t>
            </w:r>
            <w:r w:rsidRPr="008A72A9">
              <w:rPr>
                <w:color w:val="000000" w:themeColor="text1"/>
                <w:sz w:val="12"/>
                <w:szCs w:val="12"/>
                <w:vertAlign w:val="superscript"/>
              </w:rPr>
              <w:br/>
            </w:r>
            <w:r w:rsidRPr="008A72A9">
              <w:rPr>
                <w:i/>
                <w:iCs/>
                <w:color w:val="000000" w:themeColor="text1"/>
                <w:sz w:val="12"/>
                <w:lang w:val="en-US"/>
              </w:rPr>
              <w:t>United</w:t>
            </w:r>
            <w:r w:rsidRPr="008A72A9">
              <w:rPr>
                <w:i/>
                <w:iCs/>
                <w:color w:val="000000" w:themeColor="text1"/>
                <w:sz w:val="12"/>
              </w:rPr>
              <w:t xml:space="preserve"> </w:t>
            </w:r>
            <w:r w:rsidRPr="008A72A9">
              <w:rPr>
                <w:i/>
                <w:iCs/>
                <w:color w:val="000000" w:themeColor="text1"/>
                <w:sz w:val="12"/>
                <w:lang w:val="en-US"/>
              </w:rPr>
              <w:t>Kingdom</w:t>
            </w:r>
            <w:r w:rsidRPr="008A72A9">
              <w:rPr>
                <w:color w:val="000000" w:themeColor="text1"/>
                <w:sz w:val="12"/>
                <w:szCs w:val="12"/>
              </w:rPr>
              <w:t xml:space="preserve"> </w:t>
            </w:r>
          </w:p>
        </w:tc>
        <w:tc>
          <w:tcPr>
            <w:tcW w:w="528" w:type="dxa"/>
            <w:tcBorders>
              <w:top w:val="single" w:sz="6" w:space="0" w:color="000000"/>
              <w:left w:val="single" w:sz="6" w:space="0" w:color="000000"/>
            </w:tcBorders>
            <w:shd w:val="clear" w:color="auto" w:fill="auto"/>
            <w:textDirection w:val="btLr"/>
            <w:vAlign w:val="center"/>
          </w:tcPr>
          <w:p w14:paraId="6474E24F" w14:textId="77777777" w:rsidR="00F9782A" w:rsidRPr="008A72A9" w:rsidRDefault="00F9782A" w:rsidP="00537061">
            <w:pPr>
              <w:pStyle w:val="xl26"/>
              <w:pBdr>
                <w:bottom w:val="none" w:sz="0" w:space="0" w:color="000000"/>
                <w:right w:val="none" w:sz="0" w:space="0" w:color="000000"/>
              </w:pBdr>
              <w:spacing w:before="20" w:after="20" w:line="120" w:lineRule="exact"/>
              <w:ind w:left="57" w:right="57"/>
              <w:jc w:val="left"/>
              <w:textAlignment w:val="auto"/>
              <w:rPr>
                <w:color w:val="000000" w:themeColor="text1"/>
              </w:rPr>
            </w:pPr>
            <w:r w:rsidRPr="008A72A9">
              <w:rPr>
                <w:color w:val="000000" w:themeColor="text1"/>
                <w:sz w:val="12"/>
                <w:szCs w:val="12"/>
              </w:rPr>
              <w:t>США</w:t>
            </w:r>
            <w:r w:rsidRPr="008A72A9">
              <w:rPr>
                <w:color w:val="000000" w:themeColor="text1"/>
                <w:sz w:val="12"/>
                <w:szCs w:val="12"/>
                <w:lang w:val="en-US"/>
              </w:rPr>
              <w:br/>
            </w:r>
            <w:r w:rsidRPr="008A72A9">
              <w:rPr>
                <w:i/>
                <w:color w:val="000000" w:themeColor="text1"/>
                <w:sz w:val="12"/>
                <w:lang w:val="en-US"/>
              </w:rPr>
              <w:t>USA</w:t>
            </w:r>
          </w:p>
        </w:tc>
      </w:tr>
      <w:tr w:rsidR="00900DBF" w:rsidRPr="00D21FE6" w14:paraId="6A6FBC29" w14:textId="77777777" w:rsidTr="0006308A">
        <w:trPr>
          <w:cantSplit/>
          <w:jc w:val="center"/>
        </w:trPr>
        <w:tc>
          <w:tcPr>
            <w:tcW w:w="1699" w:type="dxa"/>
            <w:vMerge/>
            <w:tcBorders>
              <w:bottom w:val="single" w:sz="6" w:space="0" w:color="000000"/>
            </w:tcBorders>
            <w:shd w:val="clear" w:color="auto" w:fill="auto"/>
            <w:vAlign w:val="bottom"/>
          </w:tcPr>
          <w:p w14:paraId="6AD81F41" w14:textId="77777777" w:rsidR="00900DBF" w:rsidRPr="008A72A9" w:rsidRDefault="00900DBF" w:rsidP="00537061">
            <w:pPr>
              <w:tabs>
                <w:tab w:val="left" w:pos="1276"/>
              </w:tabs>
              <w:snapToGrid w:val="0"/>
              <w:spacing w:before="80" w:line="140" w:lineRule="exact"/>
              <w:rPr>
                <w:rFonts w:ascii="Times New Roman" w:hAnsi="Times New Roman" w:cs="Times New Roman"/>
                <w:b/>
                <w:bCs/>
                <w:color w:val="000000" w:themeColor="text1"/>
                <w:sz w:val="20"/>
                <w:szCs w:val="20"/>
                <w:lang w:val="en-US"/>
              </w:rPr>
            </w:pPr>
          </w:p>
        </w:tc>
        <w:tc>
          <w:tcPr>
            <w:tcW w:w="482" w:type="dxa"/>
            <w:tcBorders>
              <w:top w:val="single" w:sz="6" w:space="0" w:color="000000"/>
              <w:left w:val="single" w:sz="6" w:space="0" w:color="000000"/>
            </w:tcBorders>
            <w:shd w:val="clear" w:color="auto" w:fill="auto"/>
            <w:vAlign w:val="center"/>
          </w:tcPr>
          <w:p w14:paraId="0033FF06" w14:textId="50D73919" w:rsidR="00900DBF" w:rsidRPr="00531CD4" w:rsidRDefault="00900DBF" w:rsidP="0006308A">
            <w:pPr>
              <w:spacing w:before="60" w:after="60" w:line="140" w:lineRule="exact"/>
              <w:jc w:val="center"/>
              <w:rPr>
                <w:color w:val="000000" w:themeColor="text1"/>
              </w:rPr>
            </w:pPr>
            <w:r w:rsidRPr="00531CD4">
              <w:rPr>
                <w:bCs/>
                <w:color w:val="000000" w:themeColor="text1"/>
                <w:sz w:val="12"/>
                <w:szCs w:val="12"/>
                <w:lang w:val="en-US"/>
              </w:rPr>
              <w:t>202</w:t>
            </w:r>
            <w:r w:rsidRPr="00531CD4">
              <w:rPr>
                <w:bCs/>
                <w:color w:val="000000" w:themeColor="text1"/>
                <w:sz w:val="12"/>
                <w:szCs w:val="12"/>
              </w:rPr>
              <w:t>4</w:t>
            </w:r>
          </w:p>
        </w:tc>
        <w:tc>
          <w:tcPr>
            <w:tcW w:w="450" w:type="dxa"/>
            <w:tcBorders>
              <w:top w:val="single" w:sz="6" w:space="0" w:color="000000"/>
              <w:left w:val="single" w:sz="6" w:space="0" w:color="000000"/>
            </w:tcBorders>
            <w:shd w:val="clear" w:color="auto" w:fill="auto"/>
            <w:vAlign w:val="center"/>
          </w:tcPr>
          <w:p w14:paraId="65CB26C6" w14:textId="33E07AC0" w:rsidR="00900DBF" w:rsidRPr="00900DBF" w:rsidRDefault="00900DBF" w:rsidP="0006308A">
            <w:pPr>
              <w:tabs>
                <w:tab w:val="left" w:pos="434"/>
              </w:tabs>
              <w:spacing w:before="60" w:after="60" w:line="140" w:lineRule="exact"/>
              <w:jc w:val="center"/>
            </w:pPr>
            <w:r w:rsidRPr="00900DBF">
              <w:rPr>
                <w:rFonts w:cs="Times New Roman"/>
                <w:sz w:val="12"/>
                <w:szCs w:val="12"/>
                <w:lang w:val="en-US"/>
              </w:rPr>
              <w:t>20</w:t>
            </w:r>
            <w:r w:rsidRPr="00900DBF">
              <w:rPr>
                <w:rFonts w:cs="Times New Roman"/>
                <w:sz w:val="12"/>
                <w:szCs w:val="12"/>
              </w:rPr>
              <w:t>24</w:t>
            </w:r>
            <w:r w:rsidRPr="00900DBF">
              <w:rPr>
                <w:rFonts w:cs="Times New Roman"/>
                <w:sz w:val="12"/>
                <w:szCs w:val="12"/>
                <w:vertAlign w:val="superscript"/>
              </w:rPr>
              <w:t>2</w:t>
            </w:r>
            <w:r w:rsidRPr="00900DBF">
              <w:rPr>
                <w:rFonts w:cs="Times New Roman"/>
                <w:sz w:val="12"/>
                <w:szCs w:val="12"/>
                <w:vertAlign w:val="superscript"/>
                <w:lang w:val="en-US"/>
              </w:rPr>
              <w:t>)</w:t>
            </w:r>
          </w:p>
        </w:tc>
        <w:tc>
          <w:tcPr>
            <w:tcW w:w="451" w:type="dxa"/>
            <w:tcBorders>
              <w:top w:val="single" w:sz="6" w:space="0" w:color="000000"/>
              <w:left w:val="single" w:sz="6" w:space="0" w:color="000000"/>
            </w:tcBorders>
            <w:shd w:val="clear" w:color="auto" w:fill="auto"/>
            <w:vAlign w:val="center"/>
          </w:tcPr>
          <w:p w14:paraId="3D9B7078" w14:textId="20901227" w:rsidR="00900DBF" w:rsidRPr="00900DBF" w:rsidRDefault="00900DBF" w:rsidP="0006308A">
            <w:pPr>
              <w:tabs>
                <w:tab w:val="left" w:pos="434"/>
              </w:tabs>
              <w:spacing w:before="60" w:after="60" w:line="140" w:lineRule="exact"/>
              <w:jc w:val="center"/>
            </w:pPr>
            <w:r w:rsidRPr="00900DBF">
              <w:rPr>
                <w:rFonts w:cs="Times New Roman"/>
                <w:sz w:val="12"/>
                <w:szCs w:val="12"/>
                <w:lang w:val="en-US"/>
              </w:rPr>
              <w:t>202</w:t>
            </w:r>
            <w:r w:rsidRPr="00900DBF">
              <w:rPr>
                <w:rFonts w:cs="Times New Roman"/>
                <w:sz w:val="12"/>
                <w:szCs w:val="12"/>
              </w:rPr>
              <w:t>4</w:t>
            </w:r>
            <w:r w:rsidRPr="00900DBF">
              <w:rPr>
                <w:rFonts w:cs="Times New Roman"/>
                <w:sz w:val="12"/>
                <w:szCs w:val="12"/>
                <w:vertAlign w:val="superscript"/>
              </w:rPr>
              <w:t>2</w:t>
            </w:r>
            <w:r w:rsidRPr="00900DBF">
              <w:rPr>
                <w:rFonts w:cs="Times New Roman"/>
                <w:sz w:val="12"/>
                <w:szCs w:val="12"/>
                <w:vertAlign w:val="superscript"/>
                <w:lang w:val="en-US"/>
              </w:rPr>
              <w:t>)</w:t>
            </w:r>
          </w:p>
        </w:tc>
        <w:tc>
          <w:tcPr>
            <w:tcW w:w="451" w:type="dxa"/>
            <w:tcBorders>
              <w:top w:val="single" w:sz="6" w:space="0" w:color="000000"/>
              <w:left w:val="single" w:sz="6" w:space="0" w:color="000000"/>
            </w:tcBorders>
            <w:shd w:val="clear" w:color="auto" w:fill="auto"/>
            <w:vAlign w:val="center"/>
          </w:tcPr>
          <w:p w14:paraId="0F367B19" w14:textId="108CCE5B" w:rsidR="00900DBF" w:rsidRPr="00900DBF" w:rsidRDefault="00900DBF" w:rsidP="0006308A">
            <w:pPr>
              <w:tabs>
                <w:tab w:val="left" w:pos="434"/>
              </w:tabs>
              <w:spacing w:before="60" w:after="60" w:line="140" w:lineRule="exact"/>
              <w:jc w:val="center"/>
            </w:pPr>
            <w:r w:rsidRPr="00900DBF">
              <w:rPr>
                <w:rFonts w:cs="Times New Roman"/>
                <w:sz w:val="12"/>
                <w:szCs w:val="12"/>
                <w:lang w:val="en-US"/>
              </w:rPr>
              <w:t>20</w:t>
            </w:r>
            <w:r w:rsidRPr="00900DBF">
              <w:rPr>
                <w:rFonts w:cs="Times New Roman"/>
                <w:sz w:val="12"/>
                <w:szCs w:val="12"/>
              </w:rPr>
              <w:t>24</w:t>
            </w:r>
            <w:r w:rsidRPr="00900DBF">
              <w:rPr>
                <w:rFonts w:cs="Times New Roman"/>
                <w:sz w:val="12"/>
                <w:szCs w:val="12"/>
                <w:vertAlign w:val="superscript"/>
              </w:rPr>
              <w:t>2</w:t>
            </w:r>
            <w:r w:rsidRPr="00900DBF">
              <w:rPr>
                <w:rFonts w:cs="Times New Roman"/>
                <w:sz w:val="12"/>
                <w:szCs w:val="12"/>
                <w:vertAlign w:val="superscript"/>
                <w:lang w:val="en-US"/>
              </w:rPr>
              <w:t>)</w:t>
            </w:r>
          </w:p>
        </w:tc>
        <w:tc>
          <w:tcPr>
            <w:tcW w:w="451" w:type="dxa"/>
            <w:tcBorders>
              <w:top w:val="single" w:sz="6" w:space="0" w:color="000000"/>
              <w:left w:val="single" w:sz="6" w:space="0" w:color="000000"/>
            </w:tcBorders>
            <w:shd w:val="clear" w:color="auto" w:fill="auto"/>
            <w:vAlign w:val="center"/>
          </w:tcPr>
          <w:p w14:paraId="381D16D8" w14:textId="003FDF46" w:rsidR="00900DBF" w:rsidRPr="00900DBF" w:rsidRDefault="00900DBF" w:rsidP="0006308A">
            <w:pPr>
              <w:tabs>
                <w:tab w:val="left" w:pos="434"/>
              </w:tabs>
              <w:spacing w:before="60" w:after="60" w:line="140" w:lineRule="exact"/>
              <w:jc w:val="center"/>
            </w:pPr>
            <w:r w:rsidRPr="00900DBF">
              <w:rPr>
                <w:rFonts w:cs="Times New Roman"/>
                <w:sz w:val="12"/>
                <w:szCs w:val="12"/>
                <w:lang w:val="en-US"/>
              </w:rPr>
              <w:t>20</w:t>
            </w:r>
            <w:r w:rsidRPr="00900DBF">
              <w:rPr>
                <w:rFonts w:cs="Times New Roman"/>
                <w:sz w:val="12"/>
                <w:szCs w:val="12"/>
              </w:rPr>
              <w:t>24</w:t>
            </w:r>
            <w:r w:rsidRPr="00900DBF">
              <w:rPr>
                <w:rFonts w:cs="Times New Roman"/>
                <w:sz w:val="12"/>
                <w:szCs w:val="12"/>
                <w:vertAlign w:val="superscript"/>
              </w:rPr>
              <w:t>2</w:t>
            </w:r>
            <w:r w:rsidRPr="00900DBF">
              <w:rPr>
                <w:rFonts w:cs="Times New Roman"/>
                <w:sz w:val="12"/>
                <w:szCs w:val="12"/>
                <w:vertAlign w:val="superscript"/>
                <w:lang w:val="en-US"/>
              </w:rPr>
              <w:t>)</w:t>
            </w:r>
          </w:p>
        </w:tc>
        <w:tc>
          <w:tcPr>
            <w:tcW w:w="450" w:type="dxa"/>
            <w:tcBorders>
              <w:top w:val="single" w:sz="6" w:space="0" w:color="000000"/>
              <w:left w:val="single" w:sz="6" w:space="0" w:color="000000"/>
            </w:tcBorders>
            <w:shd w:val="clear" w:color="auto" w:fill="auto"/>
            <w:vAlign w:val="center"/>
          </w:tcPr>
          <w:p w14:paraId="4F022F1D" w14:textId="1F6552DF" w:rsidR="00900DBF" w:rsidRPr="00900DBF" w:rsidRDefault="00900DBF" w:rsidP="0006308A">
            <w:pPr>
              <w:tabs>
                <w:tab w:val="left" w:pos="434"/>
              </w:tabs>
              <w:spacing w:before="60" w:after="60" w:line="140" w:lineRule="exact"/>
              <w:jc w:val="center"/>
            </w:pPr>
            <w:r w:rsidRPr="00900DBF">
              <w:rPr>
                <w:sz w:val="12"/>
                <w:szCs w:val="12"/>
                <w:lang w:val="en-US"/>
              </w:rPr>
              <w:t>20</w:t>
            </w:r>
            <w:r w:rsidRPr="00900DBF">
              <w:rPr>
                <w:sz w:val="12"/>
                <w:szCs w:val="12"/>
              </w:rPr>
              <w:t>24</w:t>
            </w:r>
            <w:r w:rsidRPr="00900DBF">
              <w:rPr>
                <w:rFonts w:cs="Times New Roman"/>
                <w:sz w:val="12"/>
                <w:szCs w:val="12"/>
                <w:vertAlign w:val="superscript"/>
              </w:rPr>
              <w:t>2</w:t>
            </w:r>
            <w:r w:rsidRPr="00900DBF">
              <w:rPr>
                <w:rFonts w:cs="Times New Roman"/>
                <w:sz w:val="12"/>
                <w:szCs w:val="12"/>
                <w:vertAlign w:val="superscript"/>
                <w:lang w:val="en-US"/>
              </w:rPr>
              <w:t>)</w:t>
            </w:r>
          </w:p>
        </w:tc>
        <w:tc>
          <w:tcPr>
            <w:tcW w:w="451" w:type="dxa"/>
            <w:tcBorders>
              <w:top w:val="single" w:sz="6" w:space="0" w:color="000000"/>
              <w:left w:val="single" w:sz="6" w:space="0" w:color="000000"/>
            </w:tcBorders>
            <w:shd w:val="clear" w:color="auto" w:fill="auto"/>
            <w:vAlign w:val="center"/>
          </w:tcPr>
          <w:p w14:paraId="21D652CA" w14:textId="7554D61D" w:rsidR="00900DBF" w:rsidRPr="00900DBF" w:rsidRDefault="00900DBF" w:rsidP="0006308A">
            <w:pPr>
              <w:tabs>
                <w:tab w:val="left" w:pos="434"/>
              </w:tabs>
              <w:spacing w:before="60" w:after="60" w:line="140" w:lineRule="exact"/>
              <w:jc w:val="center"/>
            </w:pPr>
            <w:r w:rsidRPr="00900DBF">
              <w:rPr>
                <w:sz w:val="12"/>
                <w:szCs w:val="12"/>
                <w:lang w:val="en-US"/>
              </w:rPr>
              <w:t>20</w:t>
            </w:r>
            <w:r w:rsidRPr="00900DBF">
              <w:rPr>
                <w:sz w:val="12"/>
                <w:szCs w:val="12"/>
              </w:rPr>
              <w:t>24</w:t>
            </w:r>
            <w:r w:rsidRPr="00900DBF">
              <w:rPr>
                <w:rFonts w:cs="Times New Roman"/>
                <w:sz w:val="12"/>
                <w:szCs w:val="12"/>
                <w:vertAlign w:val="superscript"/>
              </w:rPr>
              <w:t>2</w:t>
            </w:r>
            <w:r w:rsidRPr="00900DBF">
              <w:rPr>
                <w:rFonts w:cs="Times New Roman"/>
                <w:sz w:val="12"/>
                <w:szCs w:val="12"/>
                <w:vertAlign w:val="superscript"/>
                <w:lang w:val="en-US"/>
              </w:rPr>
              <w:t>)</w:t>
            </w:r>
          </w:p>
        </w:tc>
        <w:tc>
          <w:tcPr>
            <w:tcW w:w="451" w:type="dxa"/>
            <w:tcBorders>
              <w:top w:val="single" w:sz="6" w:space="0" w:color="000000"/>
              <w:left w:val="single" w:sz="6" w:space="0" w:color="000000"/>
            </w:tcBorders>
            <w:shd w:val="clear" w:color="auto" w:fill="auto"/>
            <w:vAlign w:val="center"/>
          </w:tcPr>
          <w:p w14:paraId="3632CE66" w14:textId="6E3FEC7E" w:rsidR="00900DBF" w:rsidRPr="00900DBF" w:rsidRDefault="00900DBF" w:rsidP="0006308A">
            <w:pPr>
              <w:tabs>
                <w:tab w:val="left" w:pos="434"/>
              </w:tabs>
              <w:spacing w:before="60" w:after="60" w:line="140" w:lineRule="exact"/>
              <w:jc w:val="center"/>
            </w:pPr>
            <w:r w:rsidRPr="00900DBF">
              <w:rPr>
                <w:rFonts w:cs="Times New Roman"/>
                <w:sz w:val="12"/>
                <w:szCs w:val="12"/>
                <w:lang w:val="en-US"/>
              </w:rPr>
              <w:t>20</w:t>
            </w:r>
            <w:r w:rsidRPr="00900DBF">
              <w:rPr>
                <w:rFonts w:cs="Times New Roman"/>
                <w:sz w:val="12"/>
                <w:szCs w:val="12"/>
              </w:rPr>
              <w:t>24</w:t>
            </w:r>
            <w:r w:rsidRPr="00900DBF">
              <w:rPr>
                <w:rFonts w:cs="Times New Roman"/>
                <w:sz w:val="12"/>
                <w:szCs w:val="12"/>
                <w:vertAlign w:val="superscript"/>
              </w:rPr>
              <w:t>2</w:t>
            </w:r>
            <w:r w:rsidRPr="00900DBF">
              <w:rPr>
                <w:rFonts w:cs="Times New Roman"/>
                <w:sz w:val="12"/>
                <w:szCs w:val="12"/>
                <w:vertAlign w:val="superscript"/>
                <w:lang w:val="en-US"/>
              </w:rPr>
              <w:t>)</w:t>
            </w:r>
          </w:p>
        </w:tc>
        <w:tc>
          <w:tcPr>
            <w:tcW w:w="451" w:type="dxa"/>
            <w:tcBorders>
              <w:top w:val="single" w:sz="6" w:space="0" w:color="000000"/>
              <w:left w:val="single" w:sz="6" w:space="0" w:color="000000"/>
              <w:right w:val="single" w:sz="6" w:space="0" w:color="000000"/>
            </w:tcBorders>
            <w:vAlign w:val="center"/>
          </w:tcPr>
          <w:p w14:paraId="5624EFAD" w14:textId="04014F5F" w:rsidR="00900DBF" w:rsidRPr="00900DBF" w:rsidRDefault="00900DBF" w:rsidP="0006308A">
            <w:pPr>
              <w:tabs>
                <w:tab w:val="left" w:pos="434"/>
              </w:tabs>
              <w:spacing w:before="60" w:after="60" w:line="140" w:lineRule="exact"/>
              <w:jc w:val="center"/>
            </w:pPr>
            <w:r w:rsidRPr="00900DBF">
              <w:rPr>
                <w:sz w:val="12"/>
                <w:szCs w:val="12"/>
              </w:rPr>
              <w:t>2024</w:t>
            </w:r>
            <w:r w:rsidRPr="00900DBF">
              <w:rPr>
                <w:sz w:val="12"/>
                <w:szCs w:val="12"/>
                <w:vertAlign w:val="superscript"/>
              </w:rPr>
              <w:t>2)</w:t>
            </w:r>
          </w:p>
        </w:tc>
        <w:tc>
          <w:tcPr>
            <w:tcW w:w="450" w:type="dxa"/>
            <w:tcBorders>
              <w:top w:val="single" w:sz="6" w:space="0" w:color="000000"/>
              <w:left w:val="single" w:sz="6" w:space="0" w:color="000000"/>
            </w:tcBorders>
            <w:shd w:val="clear" w:color="auto" w:fill="auto"/>
            <w:vAlign w:val="center"/>
          </w:tcPr>
          <w:p w14:paraId="620BAAC5" w14:textId="7FAD42A4" w:rsidR="00900DBF" w:rsidRPr="00900DBF" w:rsidRDefault="00900DBF" w:rsidP="0006308A">
            <w:pPr>
              <w:tabs>
                <w:tab w:val="left" w:pos="434"/>
              </w:tabs>
              <w:spacing w:before="60" w:after="60" w:line="140" w:lineRule="exact"/>
              <w:jc w:val="center"/>
            </w:pPr>
            <w:r w:rsidRPr="00900DBF">
              <w:rPr>
                <w:sz w:val="12"/>
                <w:szCs w:val="12"/>
                <w:lang w:val="en-US"/>
              </w:rPr>
              <w:t>20</w:t>
            </w:r>
            <w:r w:rsidRPr="00900DBF">
              <w:rPr>
                <w:sz w:val="12"/>
                <w:szCs w:val="12"/>
              </w:rPr>
              <w:t>21</w:t>
            </w:r>
            <w:r w:rsidRPr="00900DBF">
              <w:rPr>
                <w:rFonts w:cs="Times New Roman"/>
                <w:sz w:val="12"/>
                <w:szCs w:val="12"/>
                <w:vertAlign w:val="superscript"/>
              </w:rPr>
              <w:t>2</w:t>
            </w:r>
            <w:r w:rsidRPr="00900DBF">
              <w:rPr>
                <w:rFonts w:cs="Times New Roman"/>
                <w:sz w:val="12"/>
                <w:szCs w:val="12"/>
                <w:vertAlign w:val="superscript"/>
                <w:lang w:val="en-US"/>
              </w:rPr>
              <w:t>)</w:t>
            </w:r>
          </w:p>
        </w:tc>
        <w:tc>
          <w:tcPr>
            <w:tcW w:w="451" w:type="dxa"/>
            <w:tcBorders>
              <w:top w:val="single" w:sz="6" w:space="0" w:color="000000"/>
              <w:left w:val="single" w:sz="6" w:space="0" w:color="000000"/>
            </w:tcBorders>
            <w:shd w:val="clear" w:color="auto" w:fill="auto"/>
            <w:vAlign w:val="center"/>
          </w:tcPr>
          <w:p w14:paraId="74A3291F" w14:textId="71776E0F" w:rsidR="00900DBF" w:rsidRPr="00900DBF" w:rsidRDefault="00900DBF" w:rsidP="0006308A">
            <w:pPr>
              <w:tabs>
                <w:tab w:val="left" w:pos="434"/>
              </w:tabs>
              <w:spacing w:before="60" w:after="60" w:line="140" w:lineRule="exact"/>
              <w:jc w:val="center"/>
              <w:rPr>
                <w:lang w:val="en-US"/>
              </w:rPr>
            </w:pPr>
            <w:r w:rsidRPr="00900DBF">
              <w:rPr>
                <w:sz w:val="12"/>
                <w:szCs w:val="12"/>
              </w:rPr>
              <w:t>202</w:t>
            </w:r>
            <w:r w:rsidRPr="00900DBF">
              <w:rPr>
                <w:sz w:val="12"/>
                <w:szCs w:val="12"/>
                <w:lang w:val="en-US"/>
              </w:rPr>
              <w:t>4</w:t>
            </w:r>
          </w:p>
        </w:tc>
        <w:tc>
          <w:tcPr>
            <w:tcW w:w="451" w:type="dxa"/>
            <w:tcBorders>
              <w:top w:val="single" w:sz="6" w:space="0" w:color="000000"/>
              <w:left w:val="single" w:sz="6" w:space="0" w:color="000000"/>
            </w:tcBorders>
            <w:shd w:val="clear" w:color="auto" w:fill="auto"/>
            <w:vAlign w:val="center"/>
          </w:tcPr>
          <w:p w14:paraId="326D7722" w14:textId="07783FAE" w:rsidR="00900DBF" w:rsidRPr="00900DBF" w:rsidRDefault="00900DBF" w:rsidP="0006308A">
            <w:pPr>
              <w:spacing w:before="60" w:after="60" w:line="140" w:lineRule="exact"/>
              <w:jc w:val="center"/>
              <w:rPr>
                <w:lang w:val="en-US"/>
              </w:rPr>
            </w:pPr>
            <w:r w:rsidRPr="00900DBF">
              <w:rPr>
                <w:sz w:val="12"/>
                <w:szCs w:val="12"/>
              </w:rPr>
              <w:t>202</w:t>
            </w:r>
            <w:r w:rsidRPr="00900DBF">
              <w:rPr>
                <w:sz w:val="12"/>
                <w:szCs w:val="12"/>
                <w:lang w:val="en-US"/>
              </w:rPr>
              <w:t>4</w:t>
            </w:r>
          </w:p>
        </w:tc>
        <w:tc>
          <w:tcPr>
            <w:tcW w:w="451" w:type="dxa"/>
            <w:tcBorders>
              <w:top w:val="single" w:sz="6" w:space="0" w:color="000000"/>
              <w:left w:val="single" w:sz="6" w:space="0" w:color="000000"/>
            </w:tcBorders>
            <w:shd w:val="clear" w:color="auto" w:fill="auto"/>
            <w:vAlign w:val="center"/>
          </w:tcPr>
          <w:p w14:paraId="2C802A58" w14:textId="600065ED" w:rsidR="00900DBF" w:rsidRPr="00900DBF" w:rsidRDefault="00900DBF" w:rsidP="0006308A">
            <w:pPr>
              <w:spacing w:before="60" w:after="60" w:line="140" w:lineRule="exact"/>
              <w:jc w:val="center"/>
              <w:rPr>
                <w:lang w:val="en-US"/>
              </w:rPr>
            </w:pPr>
            <w:r w:rsidRPr="00900DBF">
              <w:rPr>
                <w:sz w:val="12"/>
                <w:szCs w:val="12"/>
              </w:rPr>
              <w:t>202</w:t>
            </w:r>
            <w:r w:rsidRPr="00900DBF">
              <w:rPr>
                <w:sz w:val="12"/>
                <w:szCs w:val="12"/>
                <w:lang w:val="en-US"/>
              </w:rPr>
              <w:t>4</w:t>
            </w:r>
          </w:p>
        </w:tc>
        <w:tc>
          <w:tcPr>
            <w:tcW w:w="450" w:type="dxa"/>
            <w:tcBorders>
              <w:top w:val="single" w:sz="6" w:space="0" w:color="000000"/>
              <w:left w:val="single" w:sz="6" w:space="0" w:color="000000"/>
            </w:tcBorders>
            <w:shd w:val="clear" w:color="auto" w:fill="auto"/>
            <w:vAlign w:val="center"/>
          </w:tcPr>
          <w:p w14:paraId="4BE54763" w14:textId="30317632" w:rsidR="00900DBF" w:rsidRPr="00900DBF" w:rsidRDefault="00900DBF" w:rsidP="0006308A">
            <w:pPr>
              <w:spacing w:before="60" w:after="60" w:line="140" w:lineRule="exact"/>
              <w:jc w:val="center"/>
              <w:rPr>
                <w:lang w:val="en-US"/>
              </w:rPr>
            </w:pPr>
            <w:r w:rsidRPr="00900DBF">
              <w:rPr>
                <w:sz w:val="12"/>
                <w:szCs w:val="12"/>
              </w:rPr>
              <w:t>202</w:t>
            </w:r>
            <w:r w:rsidRPr="00900DBF">
              <w:rPr>
                <w:sz w:val="12"/>
                <w:szCs w:val="12"/>
                <w:lang w:val="en-US"/>
              </w:rPr>
              <w:t>4</w:t>
            </w:r>
          </w:p>
        </w:tc>
        <w:tc>
          <w:tcPr>
            <w:tcW w:w="451" w:type="dxa"/>
            <w:tcBorders>
              <w:top w:val="single" w:sz="6" w:space="0" w:color="000000"/>
              <w:left w:val="single" w:sz="6" w:space="0" w:color="000000"/>
            </w:tcBorders>
            <w:shd w:val="clear" w:color="auto" w:fill="auto"/>
            <w:vAlign w:val="center"/>
          </w:tcPr>
          <w:p w14:paraId="35F07D81" w14:textId="5A4103DF" w:rsidR="00900DBF" w:rsidRPr="00900DBF" w:rsidRDefault="00900DBF" w:rsidP="0006308A">
            <w:pPr>
              <w:spacing w:before="60" w:after="60" w:line="140" w:lineRule="exact"/>
              <w:jc w:val="center"/>
              <w:rPr>
                <w:lang w:val="en-US"/>
              </w:rPr>
            </w:pPr>
            <w:r w:rsidRPr="00900DBF">
              <w:rPr>
                <w:sz w:val="12"/>
                <w:szCs w:val="12"/>
              </w:rPr>
              <w:t>202</w:t>
            </w:r>
            <w:r w:rsidRPr="00900DBF">
              <w:rPr>
                <w:sz w:val="12"/>
                <w:szCs w:val="12"/>
                <w:lang w:val="en-US"/>
              </w:rPr>
              <w:t>4</w:t>
            </w:r>
          </w:p>
        </w:tc>
        <w:tc>
          <w:tcPr>
            <w:tcW w:w="451" w:type="dxa"/>
            <w:tcBorders>
              <w:top w:val="single" w:sz="6" w:space="0" w:color="000000"/>
              <w:left w:val="single" w:sz="6" w:space="0" w:color="000000"/>
            </w:tcBorders>
            <w:shd w:val="clear" w:color="auto" w:fill="auto"/>
            <w:vAlign w:val="center"/>
          </w:tcPr>
          <w:p w14:paraId="660B7DDA" w14:textId="751F6BCB" w:rsidR="00900DBF" w:rsidRPr="00900DBF" w:rsidRDefault="00900DBF" w:rsidP="0006308A">
            <w:pPr>
              <w:spacing w:before="60" w:after="60" w:line="140" w:lineRule="exact"/>
              <w:jc w:val="center"/>
              <w:rPr>
                <w:lang w:val="en-US"/>
              </w:rPr>
            </w:pPr>
            <w:r w:rsidRPr="00900DBF">
              <w:rPr>
                <w:sz w:val="12"/>
                <w:szCs w:val="12"/>
              </w:rPr>
              <w:t>202</w:t>
            </w:r>
            <w:r w:rsidRPr="00900DBF">
              <w:rPr>
                <w:sz w:val="12"/>
                <w:szCs w:val="12"/>
                <w:lang w:val="en-US"/>
              </w:rPr>
              <w:t>4</w:t>
            </w:r>
          </w:p>
        </w:tc>
        <w:tc>
          <w:tcPr>
            <w:tcW w:w="451" w:type="dxa"/>
            <w:tcBorders>
              <w:top w:val="single" w:sz="6" w:space="0" w:color="000000"/>
              <w:left w:val="single" w:sz="6" w:space="0" w:color="000000"/>
            </w:tcBorders>
            <w:shd w:val="clear" w:color="auto" w:fill="auto"/>
            <w:vAlign w:val="center"/>
          </w:tcPr>
          <w:p w14:paraId="61E7F2AE" w14:textId="64C30938" w:rsidR="00900DBF" w:rsidRPr="00900DBF" w:rsidRDefault="00900DBF" w:rsidP="0006308A">
            <w:pPr>
              <w:spacing w:before="60" w:after="60" w:line="140" w:lineRule="exact"/>
              <w:jc w:val="center"/>
              <w:rPr>
                <w:lang w:val="en-US"/>
              </w:rPr>
            </w:pPr>
            <w:r w:rsidRPr="00900DBF">
              <w:rPr>
                <w:sz w:val="12"/>
                <w:szCs w:val="12"/>
              </w:rPr>
              <w:t>202</w:t>
            </w:r>
            <w:r w:rsidRPr="00900DBF">
              <w:rPr>
                <w:sz w:val="12"/>
                <w:szCs w:val="12"/>
                <w:lang w:val="en-US"/>
              </w:rPr>
              <w:t>4</w:t>
            </w:r>
          </w:p>
        </w:tc>
        <w:tc>
          <w:tcPr>
            <w:tcW w:w="528" w:type="dxa"/>
            <w:tcBorders>
              <w:top w:val="single" w:sz="6" w:space="0" w:color="000000"/>
              <w:left w:val="single" w:sz="6" w:space="0" w:color="000000"/>
            </w:tcBorders>
            <w:shd w:val="clear" w:color="auto" w:fill="auto"/>
            <w:vAlign w:val="center"/>
          </w:tcPr>
          <w:p w14:paraId="1A55D8ED" w14:textId="6B0E5083" w:rsidR="00900DBF" w:rsidRPr="00900DBF" w:rsidRDefault="00900DBF" w:rsidP="0006308A">
            <w:pPr>
              <w:spacing w:before="60" w:after="60" w:line="140" w:lineRule="exact"/>
              <w:jc w:val="center"/>
              <w:rPr>
                <w:lang w:val="en-US"/>
              </w:rPr>
            </w:pPr>
            <w:r w:rsidRPr="00900DBF">
              <w:rPr>
                <w:sz w:val="12"/>
                <w:szCs w:val="12"/>
              </w:rPr>
              <w:t>202</w:t>
            </w:r>
            <w:r w:rsidRPr="00900DBF">
              <w:rPr>
                <w:sz w:val="12"/>
                <w:szCs w:val="12"/>
                <w:lang w:val="en-US"/>
              </w:rPr>
              <w:t>4</w:t>
            </w:r>
          </w:p>
        </w:tc>
      </w:tr>
      <w:tr w:rsidR="00E57629" w:rsidRPr="00D21FE6" w14:paraId="7E9A6C88" w14:textId="77777777" w:rsidTr="00972823">
        <w:trPr>
          <w:cantSplit/>
          <w:jc w:val="center"/>
        </w:trPr>
        <w:tc>
          <w:tcPr>
            <w:tcW w:w="1699" w:type="dxa"/>
            <w:tcBorders>
              <w:top w:val="single" w:sz="6" w:space="0" w:color="000000"/>
            </w:tcBorders>
            <w:shd w:val="clear" w:color="auto" w:fill="auto"/>
            <w:vAlign w:val="bottom"/>
          </w:tcPr>
          <w:p w14:paraId="5B925659" w14:textId="77777777" w:rsidR="00E57629" w:rsidRPr="008A72A9" w:rsidRDefault="00E57629" w:rsidP="008F0567">
            <w:pPr>
              <w:spacing w:before="40" w:line="140" w:lineRule="exact"/>
              <w:ind w:left="113"/>
              <w:rPr>
                <w:color w:val="000000" w:themeColor="text1"/>
              </w:rPr>
            </w:pPr>
            <w:r w:rsidRPr="008A72A9">
              <w:rPr>
                <w:color w:val="000000" w:themeColor="text1"/>
              </w:rPr>
              <w:t xml:space="preserve">Деятельность </w:t>
            </w:r>
            <w:r w:rsidRPr="008A72A9">
              <w:rPr>
                <w:color w:val="000000" w:themeColor="text1"/>
              </w:rPr>
              <w:br/>
              <w:t xml:space="preserve">финансовая и </w:t>
            </w:r>
            <w:r w:rsidRPr="008A72A9">
              <w:rPr>
                <w:color w:val="000000" w:themeColor="text1"/>
              </w:rPr>
              <w:br/>
              <w:t xml:space="preserve">страховая </w:t>
            </w:r>
          </w:p>
          <w:p w14:paraId="18076BED" w14:textId="77777777" w:rsidR="00E57629" w:rsidRPr="008A72A9" w:rsidRDefault="00E57629" w:rsidP="008F0567">
            <w:pPr>
              <w:spacing w:before="40" w:line="140" w:lineRule="exact"/>
              <w:ind w:left="113"/>
              <w:rPr>
                <w:i/>
                <w:color w:val="000000" w:themeColor="text1"/>
              </w:rPr>
            </w:pPr>
            <w:r w:rsidRPr="008A72A9">
              <w:rPr>
                <w:color w:val="000000" w:themeColor="text1"/>
                <w:lang w:val="en-US"/>
              </w:rPr>
              <w:t>F</w:t>
            </w:r>
            <w:r w:rsidRPr="008A72A9">
              <w:rPr>
                <w:i/>
                <w:color w:val="000000" w:themeColor="text1"/>
                <w:lang w:val="en-US"/>
              </w:rPr>
              <w:t>inancial and insurance activities</w:t>
            </w:r>
          </w:p>
        </w:tc>
        <w:tc>
          <w:tcPr>
            <w:tcW w:w="482" w:type="dxa"/>
            <w:tcBorders>
              <w:top w:val="single" w:sz="6" w:space="0" w:color="000000"/>
              <w:left w:val="single" w:sz="6" w:space="0" w:color="000000"/>
            </w:tcBorders>
            <w:shd w:val="clear" w:color="auto" w:fill="auto"/>
            <w:vAlign w:val="center"/>
          </w:tcPr>
          <w:p w14:paraId="6FC42389" w14:textId="3650AE74" w:rsidR="00E57629" w:rsidRPr="00972823" w:rsidRDefault="00E57629" w:rsidP="00972823">
            <w:pPr>
              <w:tabs>
                <w:tab w:val="left" w:pos="434"/>
              </w:tabs>
              <w:spacing w:before="40" w:line="140" w:lineRule="exact"/>
              <w:ind w:right="85"/>
              <w:jc w:val="right"/>
            </w:pPr>
            <w:r w:rsidRPr="00972823">
              <w:t>2,2</w:t>
            </w:r>
          </w:p>
        </w:tc>
        <w:tc>
          <w:tcPr>
            <w:tcW w:w="450" w:type="dxa"/>
            <w:tcBorders>
              <w:top w:val="single" w:sz="6" w:space="0" w:color="000000"/>
              <w:left w:val="single" w:sz="6" w:space="0" w:color="000000"/>
            </w:tcBorders>
            <w:shd w:val="clear" w:color="auto" w:fill="auto"/>
            <w:vAlign w:val="center"/>
          </w:tcPr>
          <w:p w14:paraId="529420B3" w14:textId="1F33970C" w:rsidR="00E57629" w:rsidRPr="00900DBF" w:rsidRDefault="00E57629" w:rsidP="003260CF">
            <w:pPr>
              <w:tabs>
                <w:tab w:val="left" w:pos="434"/>
              </w:tabs>
              <w:spacing w:before="40" w:line="140" w:lineRule="exact"/>
              <w:ind w:right="85"/>
              <w:jc w:val="right"/>
            </w:pPr>
            <w:r w:rsidRPr="00900DBF">
              <w:t>0,8</w:t>
            </w:r>
          </w:p>
        </w:tc>
        <w:tc>
          <w:tcPr>
            <w:tcW w:w="451" w:type="dxa"/>
            <w:tcBorders>
              <w:top w:val="single" w:sz="6" w:space="0" w:color="000000"/>
              <w:left w:val="single" w:sz="6" w:space="0" w:color="000000"/>
            </w:tcBorders>
            <w:shd w:val="clear" w:color="auto" w:fill="auto"/>
            <w:vAlign w:val="center"/>
          </w:tcPr>
          <w:p w14:paraId="17B75C74" w14:textId="4F331384" w:rsidR="00E57629" w:rsidRPr="00E57629" w:rsidRDefault="00E57629" w:rsidP="003260CF">
            <w:pPr>
              <w:tabs>
                <w:tab w:val="left" w:pos="434"/>
              </w:tabs>
              <w:spacing w:before="40" w:line="140" w:lineRule="exact"/>
              <w:ind w:right="85"/>
              <w:jc w:val="right"/>
            </w:pPr>
            <w:r w:rsidRPr="00E57629">
              <w:t>1,8</w:t>
            </w:r>
          </w:p>
        </w:tc>
        <w:tc>
          <w:tcPr>
            <w:tcW w:w="451" w:type="dxa"/>
            <w:tcBorders>
              <w:top w:val="single" w:sz="6" w:space="0" w:color="000000"/>
              <w:left w:val="single" w:sz="6" w:space="0" w:color="000000"/>
            </w:tcBorders>
            <w:shd w:val="clear" w:color="auto" w:fill="auto"/>
            <w:vAlign w:val="center"/>
          </w:tcPr>
          <w:p w14:paraId="7062976B" w14:textId="5F0405CE" w:rsidR="00E57629" w:rsidRPr="00E57629" w:rsidRDefault="00E57629" w:rsidP="003260CF">
            <w:pPr>
              <w:tabs>
                <w:tab w:val="left" w:pos="434"/>
              </w:tabs>
              <w:spacing w:before="40" w:line="140" w:lineRule="exact"/>
              <w:ind w:right="85"/>
              <w:jc w:val="right"/>
            </w:pPr>
            <w:r w:rsidRPr="00E57629">
              <w:t>1,3</w:t>
            </w:r>
          </w:p>
        </w:tc>
        <w:tc>
          <w:tcPr>
            <w:tcW w:w="451" w:type="dxa"/>
            <w:tcBorders>
              <w:top w:val="single" w:sz="6" w:space="0" w:color="000000"/>
              <w:left w:val="single" w:sz="6" w:space="0" w:color="000000"/>
            </w:tcBorders>
            <w:shd w:val="clear" w:color="auto" w:fill="auto"/>
            <w:vAlign w:val="center"/>
          </w:tcPr>
          <w:p w14:paraId="1157D671" w14:textId="45FD6ED4" w:rsidR="00E57629" w:rsidRPr="00E57629" w:rsidRDefault="00E57629" w:rsidP="003260CF">
            <w:pPr>
              <w:tabs>
                <w:tab w:val="left" w:pos="434"/>
              </w:tabs>
              <w:spacing w:before="40" w:line="140" w:lineRule="exact"/>
              <w:ind w:right="85"/>
              <w:jc w:val="right"/>
            </w:pPr>
            <w:r w:rsidRPr="00E57629">
              <w:t>2,2</w:t>
            </w:r>
          </w:p>
        </w:tc>
        <w:tc>
          <w:tcPr>
            <w:tcW w:w="450" w:type="dxa"/>
            <w:tcBorders>
              <w:top w:val="single" w:sz="6" w:space="0" w:color="000000"/>
              <w:left w:val="single" w:sz="6" w:space="0" w:color="000000"/>
            </w:tcBorders>
            <w:shd w:val="clear" w:color="auto" w:fill="auto"/>
            <w:vAlign w:val="center"/>
          </w:tcPr>
          <w:p w14:paraId="71CA562F" w14:textId="38E3346C" w:rsidR="00E57629" w:rsidRPr="00E57629" w:rsidRDefault="00E57629" w:rsidP="003260CF">
            <w:pPr>
              <w:tabs>
                <w:tab w:val="left" w:pos="434"/>
              </w:tabs>
              <w:spacing w:before="40" w:line="140" w:lineRule="exact"/>
              <w:ind w:right="85"/>
              <w:jc w:val="right"/>
            </w:pPr>
            <w:r w:rsidRPr="00E57629">
              <w:t>1,8</w:t>
            </w:r>
          </w:p>
        </w:tc>
        <w:tc>
          <w:tcPr>
            <w:tcW w:w="451" w:type="dxa"/>
            <w:tcBorders>
              <w:top w:val="single" w:sz="6" w:space="0" w:color="000000"/>
              <w:left w:val="single" w:sz="6" w:space="0" w:color="000000"/>
            </w:tcBorders>
            <w:shd w:val="clear" w:color="auto" w:fill="auto"/>
            <w:vAlign w:val="center"/>
          </w:tcPr>
          <w:p w14:paraId="7A593E8F" w14:textId="77694731" w:rsidR="00E57629" w:rsidRPr="00E57629" w:rsidRDefault="00E57629" w:rsidP="003260CF">
            <w:pPr>
              <w:tabs>
                <w:tab w:val="left" w:pos="434"/>
              </w:tabs>
              <w:spacing w:before="40" w:line="140" w:lineRule="exact"/>
              <w:ind w:right="85"/>
              <w:jc w:val="right"/>
            </w:pPr>
            <w:r w:rsidRPr="00E57629">
              <w:t>1,7</w:t>
            </w:r>
          </w:p>
        </w:tc>
        <w:tc>
          <w:tcPr>
            <w:tcW w:w="451" w:type="dxa"/>
            <w:tcBorders>
              <w:top w:val="single" w:sz="6" w:space="0" w:color="000000"/>
              <w:left w:val="single" w:sz="6" w:space="0" w:color="000000"/>
            </w:tcBorders>
            <w:shd w:val="clear" w:color="auto" w:fill="auto"/>
            <w:vAlign w:val="center"/>
          </w:tcPr>
          <w:p w14:paraId="4CC1ECF5" w14:textId="6A8EEF5E" w:rsidR="00E57629" w:rsidRPr="00E57629" w:rsidRDefault="00E57629" w:rsidP="003260CF">
            <w:pPr>
              <w:tabs>
                <w:tab w:val="left" w:pos="434"/>
              </w:tabs>
              <w:spacing w:before="40" w:line="140" w:lineRule="exact"/>
              <w:ind w:right="85"/>
              <w:jc w:val="right"/>
            </w:pPr>
            <w:r w:rsidRPr="00E57629">
              <w:t>0,9</w:t>
            </w:r>
          </w:p>
        </w:tc>
        <w:tc>
          <w:tcPr>
            <w:tcW w:w="451" w:type="dxa"/>
            <w:tcBorders>
              <w:top w:val="single" w:sz="6" w:space="0" w:color="000000"/>
              <w:left w:val="single" w:sz="6" w:space="0" w:color="000000"/>
              <w:right w:val="single" w:sz="6" w:space="0" w:color="000000"/>
            </w:tcBorders>
            <w:vAlign w:val="center"/>
          </w:tcPr>
          <w:p w14:paraId="46AC5A54" w14:textId="77587C1A" w:rsidR="00E57629" w:rsidRPr="00E57629" w:rsidRDefault="00E57629" w:rsidP="003260CF">
            <w:pPr>
              <w:tabs>
                <w:tab w:val="left" w:pos="434"/>
              </w:tabs>
              <w:spacing w:before="40" w:line="140" w:lineRule="exact"/>
              <w:ind w:right="85"/>
              <w:jc w:val="right"/>
            </w:pPr>
            <w:r w:rsidRPr="00E57629">
              <w:t>0,6</w:t>
            </w:r>
          </w:p>
        </w:tc>
        <w:tc>
          <w:tcPr>
            <w:tcW w:w="450" w:type="dxa"/>
            <w:tcBorders>
              <w:top w:val="single" w:sz="6" w:space="0" w:color="000000"/>
              <w:left w:val="single" w:sz="6" w:space="0" w:color="000000"/>
            </w:tcBorders>
            <w:shd w:val="clear" w:color="auto" w:fill="auto"/>
          </w:tcPr>
          <w:p w14:paraId="5D1234DC" w14:textId="49618713" w:rsidR="00E57629" w:rsidRPr="00900DBF" w:rsidRDefault="00E57629" w:rsidP="003260CF">
            <w:pPr>
              <w:tabs>
                <w:tab w:val="left" w:pos="434"/>
              </w:tabs>
              <w:spacing w:before="40" w:line="140" w:lineRule="exact"/>
              <w:ind w:right="85"/>
              <w:jc w:val="right"/>
            </w:pPr>
            <w:r w:rsidRPr="00900DBF">
              <w:br/>
            </w:r>
            <w:r w:rsidRPr="00900DBF">
              <w:br/>
              <w:t>1,3</w:t>
            </w:r>
          </w:p>
        </w:tc>
        <w:tc>
          <w:tcPr>
            <w:tcW w:w="451" w:type="dxa"/>
            <w:tcBorders>
              <w:top w:val="single" w:sz="6" w:space="0" w:color="000000"/>
              <w:left w:val="single" w:sz="6" w:space="0" w:color="000000"/>
            </w:tcBorders>
            <w:shd w:val="clear" w:color="auto" w:fill="auto"/>
            <w:vAlign w:val="center"/>
          </w:tcPr>
          <w:p w14:paraId="1E82CECA" w14:textId="1D33406E" w:rsidR="00E57629" w:rsidRPr="00900DBF" w:rsidRDefault="00E57629" w:rsidP="003260CF">
            <w:pPr>
              <w:tabs>
                <w:tab w:val="left" w:pos="434"/>
              </w:tabs>
              <w:spacing w:before="40" w:line="140" w:lineRule="exact"/>
              <w:ind w:right="85"/>
              <w:jc w:val="right"/>
            </w:pPr>
            <w:r w:rsidRPr="00900DBF">
              <w:t>3,1</w:t>
            </w:r>
          </w:p>
        </w:tc>
        <w:tc>
          <w:tcPr>
            <w:tcW w:w="451" w:type="dxa"/>
            <w:tcBorders>
              <w:top w:val="single" w:sz="6" w:space="0" w:color="000000"/>
              <w:left w:val="single" w:sz="6" w:space="0" w:color="000000"/>
            </w:tcBorders>
            <w:shd w:val="clear" w:color="auto" w:fill="auto"/>
            <w:vAlign w:val="center"/>
          </w:tcPr>
          <w:p w14:paraId="1B43E052" w14:textId="4D150E86" w:rsidR="00E57629" w:rsidRPr="00900DBF" w:rsidRDefault="00E57629" w:rsidP="003260CF">
            <w:pPr>
              <w:tabs>
                <w:tab w:val="left" w:pos="434"/>
              </w:tabs>
              <w:spacing w:before="40" w:line="140" w:lineRule="exact"/>
              <w:ind w:right="85"/>
              <w:jc w:val="right"/>
            </w:pPr>
            <w:r w:rsidRPr="00900DBF">
              <w:t>2,7</w:t>
            </w:r>
          </w:p>
        </w:tc>
        <w:tc>
          <w:tcPr>
            <w:tcW w:w="451" w:type="dxa"/>
            <w:tcBorders>
              <w:top w:val="single" w:sz="6" w:space="0" w:color="000000"/>
              <w:left w:val="single" w:sz="6" w:space="0" w:color="000000"/>
            </w:tcBorders>
            <w:shd w:val="clear" w:color="auto" w:fill="auto"/>
            <w:vAlign w:val="center"/>
          </w:tcPr>
          <w:p w14:paraId="16016177" w14:textId="5C0716F6" w:rsidR="00E57629" w:rsidRPr="00900DBF" w:rsidRDefault="00E57629" w:rsidP="003260CF">
            <w:pPr>
              <w:tabs>
                <w:tab w:val="left" w:pos="434"/>
              </w:tabs>
              <w:spacing w:before="40" w:line="140" w:lineRule="exact"/>
              <w:ind w:right="85"/>
              <w:jc w:val="right"/>
            </w:pPr>
            <w:r w:rsidRPr="00900DBF">
              <w:t>2,0</w:t>
            </w:r>
          </w:p>
        </w:tc>
        <w:tc>
          <w:tcPr>
            <w:tcW w:w="450" w:type="dxa"/>
            <w:tcBorders>
              <w:top w:val="single" w:sz="6" w:space="0" w:color="000000"/>
              <w:left w:val="single" w:sz="6" w:space="0" w:color="000000"/>
            </w:tcBorders>
            <w:shd w:val="clear" w:color="auto" w:fill="auto"/>
            <w:vAlign w:val="center"/>
          </w:tcPr>
          <w:p w14:paraId="4E04C422" w14:textId="46C00589" w:rsidR="00E57629" w:rsidRPr="00900DBF" w:rsidRDefault="00E57629" w:rsidP="003260CF">
            <w:pPr>
              <w:tabs>
                <w:tab w:val="left" w:pos="434"/>
              </w:tabs>
              <w:spacing w:before="40" w:line="140" w:lineRule="exact"/>
              <w:ind w:right="85"/>
              <w:jc w:val="right"/>
            </w:pPr>
            <w:r w:rsidRPr="00900DBF">
              <w:t>3,4</w:t>
            </w:r>
          </w:p>
        </w:tc>
        <w:tc>
          <w:tcPr>
            <w:tcW w:w="451" w:type="dxa"/>
            <w:tcBorders>
              <w:top w:val="single" w:sz="6" w:space="0" w:color="000000"/>
              <w:left w:val="single" w:sz="6" w:space="0" w:color="000000"/>
            </w:tcBorders>
            <w:shd w:val="clear" w:color="auto" w:fill="auto"/>
            <w:vAlign w:val="center"/>
          </w:tcPr>
          <w:p w14:paraId="27E52525" w14:textId="74A6CD48" w:rsidR="00E57629" w:rsidRPr="00900DBF" w:rsidRDefault="00E57629" w:rsidP="003260CF">
            <w:pPr>
              <w:tabs>
                <w:tab w:val="left" w:pos="434"/>
              </w:tabs>
              <w:spacing w:before="40" w:line="140" w:lineRule="exact"/>
              <w:ind w:right="85"/>
              <w:jc w:val="right"/>
            </w:pPr>
            <w:r w:rsidRPr="00900DBF">
              <w:t>2,3</w:t>
            </w:r>
          </w:p>
        </w:tc>
        <w:tc>
          <w:tcPr>
            <w:tcW w:w="451" w:type="dxa"/>
            <w:tcBorders>
              <w:top w:val="single" w:sz="6" w:space="0" w:color="000000"/>
              <w:left w:val="single" w:sz="6" w:space="0" w:color="000000"/>
            </w:tcBorders>
            <w:shd w:val="clear" w:color="auto" w:fill="auto"/>
            <w:vAlign w:val="center"/>
          </w:tcPr>
          <w:p w14:paraId="1CCEB949" w14:textId="2A640E16" w:rsidR="00E57629" w:rsidRPr="00900DBF" w:rsidRDefault="00E57629" w:rsidP="003260CF">
            <w:pPr>
              <w:tabs>
                <w:tab w:val="left" w:pos="434"/>
              </w:tabs>
              <w:spacing w:before="40" w:line="140" w:lineRule="exact"/>
              <w:ind w:right="85"/>
              <w:jc w:val="right"/>
            </w:pPr>
            <w:r w:rsidRPr="00900DBF">
              <w:t>2,6</w:t>
            </w:r>
          </w:p>
        </w:tc>
        <w:tc>
          <w:tcPr>
            <w:tcW w:w="451" w:type="dxa"/>
            <w:tcBorders>
              <w:top w:val="single" w:sz="6" w:space="0" w:color="000000"/>
              <w:left w:val="single" w:sz="6" w:space="0" w:color="000000"/>
            </w:tcBorders>
            <w:shd w:val="clear" w:color="auto" w:fill="auto"/>
            <w:vAlign w:val="center"/>
          </w:tcPr>
          <w:p w14:paraId="41A6EBE1" w14:textId="6C7622AE" w:rsidR="00E57629" w:rsidRPr="00900DBF" w:rsidRDefault="00E57629" w:rsidP="003260CF">
            <w:pPr>
              <w:tabs>
                <w:tab w:val="left" w:pos="434"/>
              </w:tabs>
              <w:spacing w:before="40" w:line="140" w:lineRule="exact"/>
              <w:ind w:right="85"/>
              <w:jc w:val="right"/>
            </w:pPr>
            <w:r w:rsidRPr="00900DBF">
              <w:t>4,4</w:t>
            </w:r>
          </w:p>
        </w:tc>
        <w:tc>
          <w:tcPr>
            <w:tcW w:w="528" w:type="dxa"/>
            <w:tcBorders>
              <w:top w:val="single" w:sz="6" w:space="0" w:color="000000"/>
              <w:left w:val="single" w:sz="6" w:space="0" w:color="000000"/>
            </w:tcBorders>
            <w:shd w:val="clear" w:color="auto" w:fill="auto"/>
            <w:vAlign w:val="center"/>
          </w:tcPr>
          <w:p w14:paraId="3BB3DFB8" w14:textId="01C1FB48" w:rsidR="00E57629" w:rsidRPr="00900DBF" w:rsidRDefault="00E57629" w:rsidP="003260CF">
            <w:pPr>
              <w:tabs>
                <w:tab w:val="left" w:pos="434"/>
              </w:tabs>
              <w:spacing w:before="40" w:line="140" w:lineRule="exact"/>
              <w:ind w:right="85"/>
              <w:jc w:val="right"/>
            </w:pPr>
            <w:r w:rsidRPr="00900DBF">
              <w:t>5,1</w:t>
            </w:r>
          </w:p>
        </w:tc>
      </w:tr>
      <w:tr w:rsidR="00E57629" w:rsidRPr="00D21FE6" w14:paraId="30BE2D16" w14:textId="77777777" w:rsidTr="00972823">
        <w:trPr>
          <w:cantSplit/>
          <w:jc w:val="center"/>
        </w:trPr>
        <w:tc>
          <w:tcPr>
            <w:tcW w:w="1699" w:type="dxa"/>
            <w:shd w:val="clear" w:color="auto" w:fill="auto"/>
            <w:vAlign w:val="bottom"/>
          </w:tcPr>
          <w:p w14:paraId="0542A3AF" w14:textId="7A0BBE30" w:rsidR="00E57629" w:rsidRPr="008A72A9" w:rsidRDefault="00E57629" w:rsidP="008F0567">
            <w:pPr>
              <w:spacing w:before="40" w:line="140" w:lineRule="exact"/>
              <w:ind w:left="113"/>
              <w:rPr>
                <w:color w:val="000000" w:themeColor="text1"/>
              </w:rPr>
            </w:pPr>
            <w:r w:rsidRPr="008A72A9">
              <w:rPr>
                <w:color w:val="000000" w:themeColor="text1"/>
              </w:rPr>
              <w:t xml:space="preserve">Деятельность </w:t>
            </w:r>
            <w:r w:rsidRPr="008A72A9">
              <w:rPr>
                <w:color w:val="000000" w:themeColor="text1"/>
              </w:rPr>
              <w:br/>
              <w:t xml:space="preserve">по операциям </w:t>
            </w:r>
            <w:r w:rsidRPr="008A72A9">
              <w:rPr>
                <w:color w:val="000000" w:themeColor="text1"/>
              </w:rPr>
              <w:br/>
              <w:t xml:space="preserve">с недвижимым </w:t>
            </w:r>
            <w:r w:rsidRPr="008A72A9">
              <w:rPr>
                <w:color w:val="000000" w:themeColor="text1"/>
              </w:rPr>
              <w:br/>
              <w:t xml:space="preserve">имуществом </w:t>
            </w:r>
          </w:p>
          <w:p w14:paraId="688E10DE" w14:textId="77777777" w:rsidR="00E57629" w:rsidRPr="008A72A9" w:rsidRDefault="00E57629" w:rsidP="008F0567">
            <w:pPr>
              <w:spacing w:before="40" w:line="140" w:lineRule="exact"/>
              <w:ind w:left="113"/>
              <w:rPr>
                <w:i/>
                <w:color w:val="000000" w:themeColor="text1"/>
              </w:rPr>
            </w:pPr>
            <w:r w:rsidRPr="008A72A9">
              <w:rPr>
                <w:i/>
                <w:color w:val="000000" w:themeColor="text1"/>
                <w:lang w:val="en-US"/>
              </w:rPr>
              <w:t>Real</w:t>
            </w:r>
            <w:r w:rsidRPr="008A72A9">
              <w:rPr>
                <w:i/>
                <w:color w:val="000000" w:themeColor="text1"/>
              </w:rPr>
              <w:t xml:space="preserve"> </w:t>
            </w:r>
            <w:r w:rsidRPr="008A72A9">
              <w:rPr>
                <w:i/>
                <w:color w:val="000000" w:themeColor="text1"/>
                <w:lang w:val="en-US"/>
              </w:rPr>
              <w:t>estate</w:t>
            </w:r>
            <w:r w:rsidRPr="008A72A9">
              <w:rPr>
                <w:i/>
                <w:color w:val="000000" w:themeColor="text1"/>
              </w:rPr>
              <w:t xml:space="preserve"> </w:t>
            </w:r>
            <w:r w:rsidRPr="008A72A9">
              <w:rPr>
                <w:i/>
                <w:color w:val="000000" w:themeColor="text1"/>
                <w:lang w:val="en-US"/>
              </w:rPr>
              <w:t>activities</w:t>
            </w:r>
          </w:p>
        </w:tc>
        <w:tc>
          <w:tcPr>
            <w:tcW w:w="482" w:type="dxa"/>
            <w:tcBorders>
              <w:left w:val="single" w:sz="6" w:space="0" w:color="000000"/>
            </w:tcBorders>
            <w:shd w:val="clear" w:color="auto" w:fill="auto"/>
            <w:vAlign w:val="center"/>
          </w:tcPr>
          <w:p w14:paraId="2D29F981" w14:textId="50416444" w:rsidR="00E57629" w:rsidRPr="00972823" w:rsidRDefault="00E57629" w:rsidP="00972823">
            <w:pPr>
              <w:tabs>
                <w:tab w:val="left" w:pos="434"/>
              </w:tabs>
              <w:spacing w:before="40" w:line="140" w:lineRule="exact"/>
              <w:ind w:right="85"/>
              <w:jc w:val="right"/>
            </w:pPr>
            <w:r w:rsidRPr="00972823">
              <w:t>1,7</w:t>
            </w:r>
          </w:p>
        </w:tc>
        <w:tc>
          <w:tcPr>
            <w:tcW w:w="450" w:type="dxa"/>
            <w:tcBorders>
              <w:left w:val="single" w:sz="6" w:space="0" w:color="000000"/>
            </w:tcBorders>
            <w:shd w:val="clear" w:color="auto" w:fill="auto"/>
            <w:vAlign w:val="center"/>
          </w:tcPr>
          <w:p w14:paraId="3E559012" w14:textId="09D1A106" w:rsidR="00E57629" w:rsidRPr="00900DBF" w:rsidRDefault="00E57629" w:rsidP="003260CF">
            <w:pPr>
              <w:tabs>
                <w:tab w:val="left" w:pos="434"/>
              </w:tabs>
              <w:spacing w:before="40" w:line="140" w:lineRule="exact"/>
              <w:ind w:right="85"/>
              <w:jc w:val="right"/>
            </w:pPr>
            <w:r w:rsidRPr="00900DBF">
              <w:t>1,7</w:t>
            </w:r>
          </w:p>
        </w:tc>
        <w:tc>
          <w:tcPr>
            <w:tcW w:w="451" w:type="dxa"/>
            <w:tcBorders>
              <w:left w:val="single" w:sz="6" w:space="0" w:color="000000"/>
            </w:tcBorders>
            <w:shd w:val="clear" w:color="auto" w:fill="auto"/>
            <w:vAlign w:val="center"/>
          </w:tcPr>
          <w:p w14:paraId="7384E3F1" w14:textId="7D4C6A7C" w:rsidR="00E57629" w:rsidRPr="00E57629" w:rsidRDefault="00E57629" w:rsidP="003260CF">
            <w:pPr>
              <w:tabs>
                <w:tab w:val="left" w:pos="434"/>
              </w:tabs>
              <w:spacing w:before="40" w:line="140" w:lineRule="exact"/>
              <w:ind w:right="85"/>
              <w:jc w:val="right"/>
            </w:pPr>
            <w:r w:rsidRPr="00E57629">
              <w:t>0,4</w:t>
            </w:r>
          </w:p>
        </w:tc>
        <w:tc>
          <w:tcPr>
            <w:tcW w:w="451" w:type="dxa"/>
            <w:tcBorders>
              <w:left w:val="single" w:sz="6" w:space="0" w:color="000000"/>
            </w:tcBorders>
            <w:shd w:val="clear" w:color="auto" w:fill="auto"/>
            <w:vAlign w:val="center"/>
          </w:tcPr>
          <w:p w14:paraId="4C2999D9" w14:textId="0456C1CD" w:rsidR="00E57629" w:rsidRPr="00E57629" w:rsidRDefault="00E57629" w:rsidP="003260CF">
            <w:pPr>
              <w:tabs>
                <w:tab w:val="left" w:pos="434"/>
              </w:tabs>
              <w:spacing w:before="40" w:line="140" w:lineRule="exact"/>
              <w:ind w:right="85"/>
              <w:jc w:val="right"/>
            </w:pPr>
            <w:r w:rsidRPr="00E57629">
              <w:t>1,6</w:t>
            </w:r>
          </w:p>
        </w:tc>
        <w:tc>
          <w:tcPr>
            <w:tcW w:w="451" w:type="dxa"/>
            <w:tcBorders>
              <w:left w:val="single" w:sz="6" w:space="0" w:color="000000"/>
            </w:tcBorders>
            <w:shd w:val="clear" w:color="auto" w:fill="auto"/>
            <w:vAlign w:val="center"/>
          </w:tcPr>
          <w:p w14:paraId="72FFF910" w14:textId="5E5430E1" w:rsidR="00E57629" w:rsidRPr="00E57629" w:rsidRDefault="00E57629" w:rsidP="003260CF">
            <w:pPr>
              <w:tabs>
                <w:tab w:val="left" w:pos="434"/>
              </w:tabs>
              <w:spacing w:before="40" w:line="140" w:lineRule="exact"/>
              <w:ind w:right="85"/>
              <w:jc w:val="right"/>
            </w:pPr>
            <w:r w:rsidRPr="00E57629">
              <w:t>1,8</w:t>
            </w:r>
          </w:p>
        </w:tc>
        <w:tc>
          <w:tcPr>
            <w:tcW w:w="450" w:type="dxa"/>
            <w:tcBorders>
              <w:left w:val="single" w:sz="6" w:space="0" w:color="000000"/>
            </w:tcBorders>
            <w:shd w:val="clear" w:color="auto" w:fill="auto"/>
            <w:vAlign w:val="center"/>
          </w:tcPr>
          <w:p w14:paraId="6102D5D8" w14:textId="70506C11" w:rsidR="00E57629" w:rsidRPr="00E57629" w:rsidRDefault="00E57629" w:rsidP="003260CF">
            <w:pPr>
              <w:tabs>
                <w:tab w:val="left" w:pos="434"/>
              </w:tabs>
              <w:spacing w:before="40" w:line="140" w:lineRule="exact"/>
              <w:ind w:right="85"/>
              <w:jc w:val="right"/>
            </w:pPr>
            <w:r w:rsidRPr="00E57629">
              <w:t>0,2</w:t>
            </w:r>
          </w:p>
        </w:tc>
        <w:tc>
          <w:tcPr>
            <w:tcW w:w="451" w:type="dxa"/>
            <w:tcBorders>
              <w:left w:val="single" w:sz="6" w:space="0" w:color="000000"/>
            </w:tcBorders>
            <w:shd w:val="clear" w:color="auto" w:fill="auto"/>
            <w:vAlign w:val="center"/>
          </w:tcPr>
          <w:p w14:paraId="44D2A333" w14:textId="60560F66" w:rsidR="00E57629" w:rsidRPr="00E57629" w:rsidRDefault="00E57629" w:rsidP="003260CF">
            <w:pPr>
              <w:tabs>
                <w:tab w:val="left" w:pos="434"/>
              </w:tabs>
              <w:spacing w:before="40" w:line="140" w:lineRule="exact"/>
              <w:ind w:right="85"/>
              <w:jc w:val="right"/>
            </w:pPr>
            <w:r w:rsidRPr="00E57629">
              <w:t>0,8</w:t>
            </w:r>
          </w:p>
        </w:tc>
        <w:tc>
          <w:tcPr>
            <w:tcW w:w="451" w:type="dxa"/>
            <w:tcBorders>
              <w:left w:val="single" w:sz="6" w:space="0" w:color="000000"/>
            </w:tcBorders>
            <w:shd w:val="clear" w:color="auto" w:fill="auto"/>
            <w:vAlign w:val="center"/>
          </w:tcPr>
          <w:p w14:paraId="5FCBAC4C" w14:textId="01DE43ED" w:rsidR="00E57629" w:rsidRPr="00E57629" w:rsidRDefault="00E57629" w:rsidP="003260CF">
            <w:pPr>
              <w:tabs>
                <w:tab w:val="left" w:pos="434"/>
              </w:tabs>
              <w:spacing w:before="40" w:line="140" w:lineRule="exact"/>
              <w:ind w:right="85"/>
              <w:jc w:val="right"/>
            </w:pPr>
            <w:r w:rsidRPr="00E57629">
              <w:t>0,3</w:t>
            </w:r>
          </w:p>
        </w:tc>
        <w:tc>
          <w:tcPr>
            <w:tcW w:w="451" w:type="dxa"/>
            <w:tcBorders>
              <w:left w:val="single" w:sz="6" w:space="0" w:color="000000"/>
              <w:right w:val="single" w:sz="6" w:space="0" w:color="000000"/>
            </w:tcBorders>
            <w:vAlign w:val="center"/>
          </w:tcPr>
          <w:p w14:paraId="239DD879" w14:textId="2CA87329" w:rsidR="00E57629" w:rsidRPr="00E57629" w:rsidRDefault="00E57629" w:rsidP="003260CF">
            <w:pPr>
              <w:tabs>
                <w:tab w:val="left" w:pos="434"/>
              </w:tabs>
              <w:spacing w:before="40" w:line="140" w:lineRule="exact"/>
              <w:ind w:right="85"/>
              <w:jc w:val="right"/>
            </w:pPr>
            <w:r w:rsidRPr="00E57629">
              <w:t>0,4</w:t>
            </w:r>
          </w:p>
        </w:tc>
        <w:tc>
          <w:tcPr>
            <w:tcW w:w="450" w:type="dxa"/>
            <w:tcBorders>
              <w:left w:val="single" w:sz="6" w:space="0" w:color="000000"/>
            </w:tcBorders>
            <w:shd w:val="clear" w:color="auto" w:fill="auto"/>
          </w:tcPr>
          <w:p w14:paraId="79864CE8" w14:textId="54A3A3CF" w:rsidR="00E57629" w:rsidRPr="00900DBF" w:rsidRDefault="00E57629" w:rsidP="003260CF">
            <w:pPr>
              <w:tabs>
                <w:tab w:val="left" w:pos="434"/>
              </w:tabs>
              <w:spacing w:before="40" w:line="140" w:lineRule="exact"/>
              <w:ind w:right="85"/>
              <w:jc w:val="right"/>
            </w:pPr>
            <w:r w:rsidRPr="00900DBF">
              <w:br/>
            </w:r>
            <w:r w:rsidRPr="00900DBF">
              <w:br/>
              <w:t>1,6</w:t>
            </w:r>
            <w:r w:rsidRPr="00900DBF">
              <w:br/>
            </w:r>
          </w:p>
        </w:tc>
        <w:tc>
          <w:tcPr>
            <w:tcW w:w="451" w:type="dxa"/>
            <w:tcBorders>
              <w:left w:val="single" w:sz="6" w:space="0" w:color="000000"/>
            </w:tcBorders>
            <w:shd w:val="clear" w:color="auto" w:fill="auto"/>
            <w:vAlign w:val="center"/>
          </w:tcPr>
          <w:p w14:paraId="30414DE7" w14:textId="5D4396CE" w:rsidR="00E57629" w:rsidRPr="00900DBF" w:rsidRDefault="00E57629" w:rsidP="003260CF">
            <w:pPr>
              <w:tabs>
                <w:tab w:val="left" w:pos="434"/>
              </w:tabs>
              <w:spacing w:before="40" w:line="140" w:lineRule="exact"/>
              <w:ind w:right="85"/>
              <w:jc w:val="right"/>
            </w:pPr>
            <w:r w:rsidRPr="00900DBF">
              <w:t>0,9</w:t>
            </w:r>
          </w:p>
        </w:tc>
        <w:tc>
          <w:tcPr>
            <w:tcW w:w="451" w:type="dxa"/>
            <w:tcBorders>
              <w:left w:val="single" w:sz="6" w:space="0" w:color="000000"/>
            </w:tcBorders>
            <w:shd w:val="clear" w:color="auto" w:fill="auto"/>
            <w:vAlign w:val="center"/>
          </w:tcPr>
          <w:p w14:paraId="545666DE" w14:textId="02694E0A" w:rsidR="00E57629" w:rsidRPr="00900DBF" w:rsidRDefault="00E57629" w:rsidP="003260CF">
            <w:pPr>
              <w:tabs>
                <w:tab w:val="left" w:pos="434"/>
              </w:tabs>
              <w:spacing w:before="40" w:line="140" w:lineRule="exact"/>
              <w:ind w:right="85"/>
              <w:jc w:val="right"/>
            </w:pPr>
            <w:r w:rsidRPr="00900DBF">
              <w:t>0,9</w:t>
            </w:r>
          </w:p>
        </w:tc>
        <w:tc>
          <w:tcPr>
            <w:tcW w:w="451" w:type="dxa"/>
            <w:tcBorders>
              <w:left w:val="single" w:sz="6" w:space="0" w:color="000000"/>
            </w:tcBorders>
            <w:shd w:val="clear" w:color="auto" w:fill="auto"/>
            <w:vAlign w:val="center"/>
          </w:tcPr>
          <w:p w14:paraId="11B52539" w14:textId="5FD08BB1" w:rsidR="00E57629" w:rsidRPr="00900DBF" w:rsidRDefault="00E57629" w:rsidP="003260CF">
            <w:pPr>
              <w:tabs>
                <w:tab w:val="left" w:pos="434"/>
              </w:tabs>
              <w:spacing w:before="40" w:line="140" w:lineRule="exact"/>
              <w:ind w:right="85"/>
              <w:jc w:val="right"/>
            </w:pPr>
            <w:r w:rsidRPr="00900DBF">
              <w:t>1,1</w:t>
            </w:r>
          </w:p>
        </w:tc>
        <w:tc>
          <w:tcPr>
            <w:tcW w:w="450" w:type="dxa"/>
            <w:tcBorders>
              <w:left w:val="single" w:sz="6" w:space="0" w:color="000000"/>
            </w:tcBorders>
            <w:shd w:val="clear" w:color="auto" w:fill="auto"/>
            <w:vAlign w:val="center"/>
          </w:tcPr>
          <w:p w14:paraId="6D61B5A0" w14:textId="36B45CFC" w:rsidR="00E57629" w:rsidRPr="00900DBF" w:rsidRDefault="00E57629" w:rsidP="003260CF">
            <w:pPr>
              <w:tabs>
                <w:tab w:val="left" w:pos="434"/>
              </w:tabs>
              <w:spacing w:before="40" w:line="140" w:lineRule="exact"/>
              <w:ind w:right="85"/>
              <w:jc w:val="right"/>
            </w:pPr>
            <w:r w:rsidRPr="00900DBF">
              <w:t>1,3</w:t>
            </w:r>
          </w:p>
        </w:tc>
        <w:tc>
          <w:tcPr>
            <w:tcW w:w="451" w:type="dxa"/>
            <w:tcBorders>
              <w:left w:val="single" w:sz="6" w:space="0" w:color="000000"/>
            </w:tcBorders>
            <w:shd w:val="clear" w:color="auto" w:fill="auto"/>
            <w:vAlign w:val="center"/>
          </w:tcPr>
          <w:p w14:paraId="5881A49F" w14:textId="3D74E23C" w:rsidR="00E57629" w:rsidRPr="00900DBF" w:rsidRDefault="00E57629" w:rsidP="003260CF">
            <w:pPr>
              <w:tabs>
                <w:tab w:val="left" w:pos="434"/>
              </w:tabs>
              <w:spacing w:before="40" w:line="140" w:lineRule="exact"/>
              <w:ind w:right="85"/>
              <w:jc w:val="right"/>
            </w:pPr>
            <w:r w:rsidRPr="00900DBF">
              <w:t>1,7</w:t>
            </w:r>
          </w:p>
        </w:tc>
        <w:tc>
          <w:tcPr>
            <w:tcW w:w="451" w:type="dxa"/>
            <w:tcBorders>
              <w:left w:val="single" w:sz="6" w:space="0" w:color="000000"/>
            </w:tcBorders>
            <w:shd w:val="clear" w:color="auto" w:fill="auto"/>
            <w:vAlign w:val="center"/>
          </w:tcPr>
          <w:p w14:paraId="00955E61" w14:textId="593370AC" w:rsidR="00E57629" w:rsidRPr="00900DBF" w:rsidRDefault="00E57629" w:rsidP="003260CF">
            <w:pPr>
              <w:tabs>
                <w:tab w:val="left" w:pos="434"/>
              </w:tabs>
              <w:spacing w:before="40" w:line="140" w:lineRule="exact"/>
              <w:ind w:right="85"/>
              <w:jc w:val="right"/>
            </w:pPr>
            <w:r w:rsidRPr="00900DBF">
              <w:t>1,8</w:t>
            </w:r>
          </w:p>
        </w:tc>
        <w:tc>
          <w:tcPr>
            <w:tcW w:w="451" w:type="dxa"/>
            <w:tcBorders>
              <w:left w:val="single" w:sz="6" w:space="0" w:color="000000"/>
            </w:tcBorders>
            <w:shd w:val="clear" w:color="auto" w:fill="auto"/>
            <w:vAlign w:val="center"/>
          </w:tcPr>
          <w:p w14:paraId="7D5250F4" w14:textId="46BDB448" w:rsidR="00E57629" w:rsidRPr="00900DBF" w:rsidRDefault="00E57629" w:rsidP="003260CF">
            <w:pPr>
              <w:tabs>
                <w:tab w:val="left" w:pos="434"/>
              </w:tabs>
              <w:spacing w:before="40" w:line="140" w:lineRule="exact"/>
              <w:ind w:right="85"/>
              <w:jc w:val="right"/>
            </w:pPr>
            <w:r w:rsidRPr="00900DBF">
              <w:t>1,2</w:t>
            </w:r>
          </w:p>
        </w:tc>
        <w:tc>
          <w:tcPr>
            <w:tcW w:w="528" w:type="dxa"/>
            <w:tcBorders>
              <w:left w:val="single" w:sz="6" w:space="0" w:color="000000"/>
            </w:tcBorders>
            <w:shd w:val="clear" w:color="auto" w:fill="auto"/>
            <w:vAlign w:val="center"/>
          </w:tcPr>
          <w:p w14:paraId="59F896CD" w14:textId="59FCB15E" w:rsidR="00E57629" w:rsidRPr="00900DBF" w:rsidRDefault="00E57629" w:rsidP="003260CF">
            <w:pPr>
              <w:tabs>
                <w:tab w:val="left" w:pos="434"/>
              </w:tabs>
              <w:spacing w:before="40" w:line="140" w:lineRule="exact"/>
              <w:ind w:right="85"/>
              <w:jc w:val="right"/>
            </w:pPr>
            <w:r w:rsidRPr="00900DBF">
              <w:t>1,9</w:t>
            </w:r>
          </w:p>
        </w:tc>
      </w:tr>
      <w:tr w:rsidR="00E57629" w:rsidRPr="00D21FE6" w14:paraId="7AEBAB9A" w14:textId="77777777" w:rsidTr="00972823">
        <w:trPr>
          <w:cantSplit/>
          <w:jc w:val="center"/>
        </w:trPr>
        <w:tc>
          <w:tcPr>
            <w:tcW w:w="1699" w:type="dxa"/>
            <w:shd w:val="clear" w:color="auto" w:fill="auto"/>
            <w:vAlign w:val="bottom"/>
          </w:tcPr>
          <w:p w14:paraId="0AD46D14" w14:textId="77777777" w:rsidR="00E57629" w:rsidRPr="008A72A9" w:rsidRDefault="00E57629" w:rsidP="008F0567">
            <w:pPr>
              <w:spacing w:before="40" w:line="140" w:lineRule="exact"/>
              <w:ind w:left="142"/>
              <w:rPr>
                <w:color w:val="000000" w:themeColor="text1"/>
              </w:rPr>
            </w:pPr>
            <w:r w:rsidRPr="008A72A9">
              <w:rPr>
                <w:color w:val="000000" w:themeColor="text1"/>
              </w:rPr>
              <w:t xml:space="preserve">Деятельность </w:t>
            </w:r>
            <w:r w:rsidRPr="008A72A9">
              <w:rPr>
                <w:color w:val="000000" w:themeColor="text1"/>
              </w:rPr>
              <w:br/>
              <w:t xml:space="preserve">профессиональная, научная и техническая </w:t>
            </w:r>
          </w:p>
          <w:p w14:paraId="126941B4" w14:textId="77777777" w:rsidR="00E57629" w:rsidRPr="008A72A9" w:rsidRDefault="00E57629" w:rsidP="008F0567">
            <w:pPr>
              <w:spacing w:before="40" w:line="140" w:lineRule="exact"/>
              <w:ind w:left="142"/>
              <w:rPr>
                <w:color w:val="000000" w:themeColor="text1"/>
                <w:lang w:val="en-US"/>
              </w:rPr>
            </w:pPr>
            <w:r w:rsidRPr="008A72A9">
              <w:rPr>
                <w:i/>
                <w:color w:val="000000" w:themeColor="text1"/>
                <w:lang w:val="en-US"/>
              </w:rPr>
              <w:t>Professional</w:t>
            </w:r>
            <w:r w:rsidRPr="008A72A9">
              <w:rPr>
                <w:i/>
                <w:color w:val="000000" w:themeColor="text1"/>
              </w:rPr>
              <w:t xml:space="preserve">, </w:t>
            </w:r>
            <w:r w:rsidRPr="008A72A9">
              <w:rPr>
                <w:i/>
                <w:color w:val="000000" w:themeColor="text1"/>
                <w:lang w:val="en-US"/>
              </w:rPr>
              <w:t>scientific</w:t>
            </w:r>
            <w:r w:rsidRPr="00234961">
              <w:rPr>
                <w:i/>
                <w:color w:val="000000" w:themeColor="text1"/>
              </w:rPr>
              <w:t xml:space="preserve"> </w:t>
            </w:r>
            <w:r w:rsidRPr="008A72A9">
              <w:rPr>
                <w:i/>
                <w:color w:val="000000" w:themeColor="text1"/>
                <w:lang w:val="en-US"/>
              </w:rPr>
              <w:t>and</w:t>
            </w:r>
            <w:r w:rsidRPr="00234961">
              <w:rPr>
                <w:i/>
                <w:color w:val="000000" w:themeColor="text1"/>
              </w:rPr>
              <w:t xml:space="preserve"> </w:t>
            </w:r>
            <w:r w:rsidRPr="008A72A9">
              <w:rPr>
                <w:i/>
                <w:color w:val="000000" w:themeColor="text1"/>
                <w:lang w:val="en-US"/>
              </w:rPr>
              <w:t>technical</w:t>
            </w:r>
            <w:r w:rsidRPr="00234961">
              <w:rPr>
                <w:i/>
                <w:color w:val="000000" w:themeColor="text1"/>
              </w:rPr>
              <w:t xml:space="preserve"> </w:t>
            </w:r>
            <w:r w:rsidRPr="008A72A9">
              <w:rPr>
                <w:i/>
                <w:color w:val="000000" w:themeColor="text1"/>
                <w:lang w:val="en-US"/>
              </w:rPr>
              <w:t>activities</w:t>
            </w:r>
          </w:p>
        </w:tc>
        <w:tc>
          <w:tcPr>
            <w:tcW w:w="482" w:type="dxa"/>
            <w:tcBorders>
              <w:left w:val="single" w:sz="6" w:space="0" w:color="000000"/>
            </w:tcBorders>
            <w:shd w:val="clear" w:color="auto" w:fill="auto"/>
            <w:vAlign w:val="center"/>
          </w:tcPr>
          <w:p w14:paraId="6B0A5B06" w14:textId="77B07385" w:rsidR="00E57629" w:rsidRPr="00972823" w:rsidRDefault="00E57629" w:rsidP="00972823">
            <w:pPr>
              <w:tabs>
                <w:tab w:val="left" w:pos="434"/>
              </w:tabs>
              <w:spacing w:before="40" w:line="140" w:lineRule="exact"/>
              <w:ind w:right="85"/>
              <w:jc w:val="right"/>
            </w:pPr>
            <w:r w:rsidRPr="00972823">
              <w:t>4,0</w:t>
            </w:r>
          </w:p>
        </w:tc>
        <w:tc>
          <w:tcPr>
            <w:tcW w:w="450" w:type="dxa"/>
            <w:tcBorders>
              <w:left w:val="single" w:sz="6" w:space="0" w:color="000000"/>
            </w:tcBorders>
            <w:shd w:val="clear" w:color="auto" w:fill="auto"/>
            <w:vAlign w:val="center"/>
          </w:tcPr>
          <w:p w14:paraId="0752DDB5" w14:textId="4E2D4B86" w:rsidR="00E57629" w:rsidRPr="00900DBF" w:rsidRDefault="00E57629" w:rsidP="003260CF">
            <w:pPr>
              <w:tabs>
                <w:tab w:val="left" w:pos="434"/>
              </w:tabs>
              <w:spacing w:before="40" w:line="140" w:lineRule="exact"/>
              <w:ind w:right="85"/>
              <w:jc w:val="right"/>
            </w:pPr>
            <w:r w:rsidRPr="00900DBF">
              <w:t>1,4</w:t>
            </w:r>
          </w:p>
        </w:tc>
        <w:tc>
          <w:tcPr>
            <w:tcW w:w="451" w:type="dxa"/>
            <w:tcBorders>
              <w:left w:val="single" w:sz="6" w:space="0" w:color="000000"/>
            </w:tcBorders>
            <w:shd w:val="clear" w:color="auto" w:fill="auto"/>
            <w:vAlign w:val="center"/>
          </w:tcPr>
          <w:p w14:paraId="11102B38" w14:textId="7A62EC31" w:rsidR="00E57629" w:rsidRPr="00E57629" w:rsidRDefault="00E57629" w:rsidP="003260CF">
            <w:pPr>
              <w:tabs>
                <w:tab w:val="left" w:pos="434"/>
              </w:tabs>
              <w:spacing w:before="40" w:line="140" w:lineRule="exact"/>
              <w:ind w:right="85"/>
              <w:jc w:val="right"/>
            </w:pPr>
            <w:r w:rsidRPr="00E57629">
              <w:t>2,0</w:t>
            </w:r>
          </w:p>
        </w:tc>
        <w:tc>
          <w:tcPr>
            <w:tcW w:w="451" w:type="dxa"/>
            <w:tcBorders>
              <w:left w:val="single" w:sz="6" w:space="0" w:color="000000"/>
            </w:tcBorders>
            <w:shd w:val="clear" w:color="auto" w:fill="auto"/>
            <w:vAlign w:val="center"/>
          </w:tcPr>
          <w:p w14:paraId="3456BB3E" w14:textId="2BEF2A86" w:rsidR="00E57629" w:rsidRPr="00E57629" w:rsidRDefault="00E57629" w:rsidP="003260CF">
            <w:pPr>
              <w:tabs>
                <w:tab w:val="left" w:pos="434"/>
              </w:tabs>
              <w:spacing w:before="40" w:line="140" w:lineRule="exact"/>
              <w:ind w:right="85"/>
              <w:jc w:val="right"/>
            </w:pPr>
            <w:r w:rsidRPr="00E57629">
              <w:t>3,5</w:t>
            </w:r>
          </w:p>
        </w:tc>
        <w:tc>
          <w:tcPr>
            <w:tcW w:w="451" w:type="dxa"/>
            <w:tcBorders>
              <w:left w:val="single" w:sz="6" w:space="0" w:color="000000"/>
            </w:tcBorders>
            <w:shd w:val="clear" w:color="auto" w:fill="auto"/>
            <w:vAlign w:val="center"/>
          </w:tcPr>
          <w:p w14:paraId="7E5A0054" w14:textId="3DAE6D16" w:rsidR="00E57629" w:rsidRPr="00E57629" w:rsidRDefault="00E57629" w:rsidP="003260CF">
            <w:pPr>
              <w:tabs>
                <w:tab w:val="left" w:pos="434"/>
              </w:tabs>
              <w:spacing w:before="40" w:line="140" w:lineRule="exact"/>
              <w:ind w:right="85"/>
              <w:jc w:val="right"/>
            </w:pPr>
            <w:r w:rsidRPr="00E57629">
              <w:t>2,9</w:t>
            </w:r>
          </w:p>
        </w:tc>
        <w:tc>
          <w:tcPr>
            <w:tcW w:w="450" w:type="dxa"/>
            <w:tcBorders>
              <w:left w:val="single" w:sz="6" w:space="0" w:color="000000"/>
            </w:tcBorders>
            <w:shd w:val="clear" w:color="auto" w:fill="auto"/>
            <w:vAlign w:val="center"/>
          </w:tcPr>
          <w:p w14:paraId="5DCB894E" w14:textId="5DDD9893" w:rsidR="00E57629" w:rsidRPr="00E57629" w:rsidRDefault="00E57629" w:rsidP="003260CF">
            <w:pPr>
              <w:tabs>
                <w:tab w:val="left" w:pos="434"/>
              </w:tabs>
              <w:spacing w:before="40" w:line="140" w:lineRule="exact"/>
              <w:ind w:right="85"/>
              <w:jc w:val="right"/>
            </w:pPr>
            <w:r w:rsidRPr="00E57629">
              <w:t>1,0</w:t>
            </w:r>
          </w:p>
        </w:tc>
        <w:tc>
          <w:tcPr>
            <w:tcW w:w="451" w:type="dxa"/>
            <w:tcBorders>
              <w:left w:val="single" w:sz="6" w:space="0" w:color="000000"/>
            </w:tcBorders>
            <w:shd w:val="clear" w:color="auto" w:fill="auto"/>
            <w:vAlign w:val="center"/>
          </w:tcPr>
          <w:p w14:paraId="645F59AA" w14:textId="5A02BE2F" w:rsidR="00E57629" w:rsidRPr="00E57629" w:rsidRDefault="00E57629" w:rsidP="003260CF">
            <w:pPr>
              <w:tabs>
                <w:tab w:val="left" w:pos="434"/>
              </w:tabs>
              <w:spacing w:before="40" w:line="140" w:lineRule="exact"/>
              <w:ind w:right="85"/>
              <w:jc w:val="right"/>
            </w:pPr>
            <w:r w:rsidRPr="00E57629">
              <w:t>1,9</w:t>
            </w:r>
          </w:p>
        </w:tc>
        <w:tc>
          <w:tcPr>
            <w:tcW w:w="451" w:type="dxa"/>
            <w:tcBorders>
              <w:left w:val="single" w:sz="6" w:space="0" w:color="000000"/>
            </w:tcBorders>
            <w:shd w:val="clear" w:color="auto" w:fill="auto"/>
            <w:vAlign w:val="center"/>
          </w:tcPr>
          <w:p w14:paraId="38FFB0EA" w14:textId="5AD1379E" w:rsidR="00E57629" w:rsidRPr="00E57629" w:rsidRDefault="00E57629" w:rsidP="003260CF">
            <w:pPr>
              <w:tabs>
                <w:tab w:val="left" w:pos="434"/>
              </w:tabs>
              <w:spacing w:before="40" w:line="140" w:lineRule="exact"/>
              <w:ind w:right="85"/>
              <w:jc w:val="right"/>
            </w:pPr>
            <w:r w:rsidRPr="00E57629">
              <w:t>0,9</w:t>
            </w:r>
          </w:p>
        </w:tc>
        <w:tc>
          <w:tcPr>
            <w:tcW w:w="451" w:type="dxa"/>
            <w:tcBorders>
              <w:left w:val="single" w:sz="6" w:space="0" w:color="000000"/>
              <w:right w:val="single" w:sz="6" w:space="0" w:color="000000"/>
            </w:tcBorders>
            <w:vAlign w:val="center"/>
          </w:tcPr>
          <w:p w14:paraId="4432D8E6" w14:textId="311046A7" w:rsidR="00E57629" w:rsidRPr="00E57629" w:rsidRDefault="00E57629" w:rsidP="003260CF">
            <w:pPr>
              <w:tabs>
                <w:tab w:val="left" w:pos="434"/>
              </w:tabs>
              <w:spacing w:before="40" w:line="140" w:lineRule="exact"/>
              <w:ind w:right="85"/>
              <w:jc w:val="right"/>
            </w:pPr>
            <w:r w:rsidRPr="00E57629">
              <w:t>1,0</w:t>
            </w:r>
          </w:p>
        </w:tc>
        <w:tc>
          <w:tcPr>
            <w:tcW w:w="450" w:type="dxa"/>
            <w:tcBorders>
              <w:left w:val="single" w:sz="6" w:space="0" w:color="000000"/>
            </w:tcBorders>
            <w:shd w:val="clear" w:color="auto" w:fill="auto"/>
          </w:tcPr>
          <w:p w14:paraId="6DB7CBDD" w14:textId="4C275448" w:rsidR="00E57629" w:rsidRPr="00900DBF" w:rsidRDefault="00E57629" w:rsidP="003260CF">
            <w:pPr>
              <w:tabs>
                <w:tab w:val="left" w:pos="434"/>
              </w:tabs>
              <w:spacing w:before="40" w:line="140" w:lineRule="exact"/>
              <w:ind w:right="85"/>
              <w:jc w:val="right"/>
            </w:pPr>
            <w:r w:rsidRPr="00900DBF">
              <w:br/>
            </w:r>
            <w:r w:rsidRPr="00900DBF">
              <w:br/>
              <w:t>2,7</w:t>
            </w:r>
          </w:p>
        </w:tc>
        <w:tc>
          <w:tcPr>
            <w:tcW w:w="451" w:type="dxa"/>
            <w:tcBorders>
              <w:left w:val="single" w:sz="6" w:space="0" w:color="000000"/>
            </w:tcBorders>
            <w:shd w:val="clear" w:color="auto" w:fill="auto"/>
            <w:vAlign w:val="center"/>
          </w:tcPr>
          <w:p w14:paraId="3F14D519" w14:textId="7367A43F" w:rsidR="00E57629" w:rsidRPr="00900DBF" w:rsidRDefault="00E57629" w:rsidP="003260CF">
            <w:pPr>
              <w:tabs>
                <w:tab w:val="left" w:pos="434"/>
              </w:tabs>
              <w:spacing w:before="40" w:line="140" w:lineRule="exact"/>
              <w:ind w:right="85"/>
              <w:jc w:val="right"/>
            </w:pPr>
            <w:r w:rsidRPr="00900DBF">
              <w:t>5,6</w:t>
            </w:r>
          </w:p>
        </w:tc>
        <w:tc>
          <w:tcPr>
            <w:tcW w:w="451" w:type="dxa"/>
            <w:tcBorders>
              <w:left w:val="single" w:sz="6" w:space="0" w:color="000000"/>
            </w:tcBorders>
            <w:shd w:val="clear" w:color="auto" w:fill="auto"/>
            <w:vAlign w:val="center"/>
          </w:tcPr>
          <w:p w14:paraId="1D3FE4A5" w14:textId="43CA3105" w:rsidR="00E57629" w:rsidRPr="00900DBF" w:rsidRDefault="00E57629" w:rsidP="003260CF">
            <w:pPr>
              <w:tabs>
                <w:tab w:val="left" w:pos="434"/>
              </w:tabs>
              <w:spacing w:before="40" w:line="140" w:lineRule="exact"/>
              <w:ind w:right="85"/>
              <w:jc w:val="right"/>
            </w:pPr>
            <w:r w:rsidRPr="00900DBF">
              <w:t>4,7</w:t>
            </w:r>
          </w:p>
        </w:tc>
        <w:tc>
          <w:tcPr>
            <w:tcW w:w="451" w:type="dxa"/>
            <w:tcBorders>
              <w:left w:val="single" w:sz="6" w:space="0" w:color="000000"/>
            </w:tcBorders>
            <w:shd w:val="clear" w:color="auto" w:fill="auto"/>
            <w:vAlign w:val="center"/>
          </w:tcPr>
          <w:p w14:paraId="37334923" w14:textId="00C30357" w:rsidR="00E57629" w:rsidRPr="00900DBF" w:rsidRDefault="00E57629" w:rsidP="003260CF">
            <w:pPr>
              <w:tabs>
                <w:tab w:val="left" w:pos="434"/>
              </w:tabs>
              <w:spacing w:before="40" w:line="140" w:lineRule="exact"/>
              <w:ind w:right="85"/>
              <w:jc w:val="right"/>
            </w:pPr>
            <w:r w:rsidRPr="00900DBF">
              <w:t>6,8</w:t>
            </w:r>
          </w:p>
        </w:tc>
        <w:tc>
          <w:tcPr>
            <w:tcW w:w="450" w:type="dxa"/>
            <w:tcBorders>
              <w:left w:val="single" w:sz="6" w:space="0" w:color="000000"/>
            </w:tcBorders>
            <w:shd w:val="clear" w:color="auto" w:fill="auto"/>
            <w:vAlign w:val="center"/>
          </w:tcPr>
          <w:p w14:paraId="45898A39" w14:textId="1392A967" w:rsidR="00E57629" w:rsidRPr="00900DBF" w:rsidRDefault="00E57629" w:rsidP="003260CF">
            <w:pPr>
              <w:tabs>
                <w:tab w:val="left" w:pos="434"/>
              </w:tabs>
              <w:spacing w:before="40" w:line="140" w:lineRule="exact"/>
              <w:ind w:right="85"/>
              <w:jc w:val="right"/>
            </w:pPr>
            <w:r w:rsidRPr="00900DBF">
              <w:t>6,9</w:t>
            </w:r>
          </w:p>
        </w:tc>
        <w:tc>
          <w:tcPr>
            <w:tcW w:w="451" w:type="dxa"/>
            <w:tcBorders>
              <w:left w:val="single" w:sz="6" w:space="0" w:color="000000"/>
            </w:tcBorders>
            <w:shd w:val="clear" w:color="auto" w:fill="auto"/>
            <w:vAlign w:val="center"/>
          </w:tcPr>
          <w:p w14:paraId="488883A0" w14:textId="5D596E1F" w:rsidR="00E57629" w:rsidRPr="00900DBF" w:rsidRDefault="00E57629" w:rsidP="003260CF">
            <w:pPr>
              <w:tabs>
                <w:tab w:val="left" w:pos="434"/>
              </w:tabs>
              <w:spacing w:before="40" w:line="140" w:lineRule="exact"/>
              <w:ind w:right="85"/>
              <w:jc w:val="right"/>
            </w:pPr>
            <w:r w:rsidRPr="00900DBF">
              <w:t>10,7</w:t>
            </w:r>
          </w:p>
        </w:tc>
        <w:tc>
          <w:tcPr>
            <w:tcW w:w="451" w:type="dxa"/>
            <w:tcBorders>
              <w:left w:val="single" w:sz="6" w:space="0" w:color="000000"/>
            </w:tcBorders>
            <w:shd w:val="clear" w:color="auto" w:fill="auto"/>
            <w:vAlign w:val="center"/>
          </w:tcPr>
          <w:p w14:paraId="382E5F93" w14:textId="6DDE2AAA" w:rsidR="00E57629" w:rsidRPr="00900DBF" w:rsidRDefault="00E57629" w:rsidP="003260CF">
            <w:pPr>
              <w:tabs>
                <w:tab w:val="left" w:pos="434"/>
              </w:tabs>
              <w:spacing w:before="40" w:line="140" w:lineRule="exact"/>
              <w:ind w:right="85"/>
              <w:jc w:val="right"/>
            </w:pPr>
            <w:r w:rsidRPr="00900DBF">
              <w:t>5,1</w:t>
            </w:r>
          </w:p>
        </w:tc>
        <w:tc>
          <w:tcPr>
            <w:tcW w:w="451" w:type="dxa"/>
            <w:tcBorders>
              <w:left w:val="single" w:sz="6" w:space="0" w:color="000000"/>
            </w:tcBorders>
            <w:shd w:val="clear" w:color="auto" w:fill="auto"/>
            <w:vAlign w:val="center"/>
          </w:tcPr>
          <w:p w14:paraId="66156B0F" w14:textId="4B846A45" w:rsidR="00E57629" w:rsidRPr="00900DBF" w:rsidRDefault="00E57629" w:rsidP="003260CF">
            <w:pPr>
              <w:tabs>
                <w:tab w:val="left" w:pos="434"/>
              </w:tabs>
              <w:spacing w:before="40" w:line="140" w:lineRule="exact"/>
              <w:ind w:right="85"/>
              <w:jc w:val="right"/>
            </w:pPr>
            <w:r w:rsidRPr="00900DBF">
              <w:t>8,8</w:t>
            </w:r>
          </w:p>
        </w:tc>
        <w:tc>
          <w:tcPr>
            <w:tcW w:w="528" w:type="dxa"/>
            <w:tcBorders>
              <w:left w:val="single" w:sz="6" w:space="0" w:color="000000"/>
            </w:tcBorders>
            <w:shd w:val="clear" w:color="auto" w:fill="auto"/>
            <w:vAlign w:val="center"/>
          </w:tcPr>
          <w:p w14:paraId="5EB9046D" w14:textId="0881EE1C" w:rsidR="00E57629" w:rsidRPr="00900DBF" w:rsidRDefault="00E57629" w:rsidP="003260CF">
            <w:pPr>
              <w:tabs>
                <w:tab w:val="left" w:pos="434"/>
              </w:tabs>
              <w:spacing w:before="40" w:line="140" w:lineRule="exact"/>
              <w:ind w:right="85"/>
              <w:jc w:val="right"/>
            </w:pPr>
            <w:r w:rsidRPr="00900DBF">
              <w:t>6,1</w:t>
            </w:r>
          </w:p>
        </w:tc>
      </w:tr>
      <w:tr w:rsidR="00E57629" w:rsidRPr="00D21FE6" w14:paraId="3F9B01F8" w14:textId="77777777" w:rsidTr="00972823">
        <w:trPr>
          <w:cantSplit/>
          <w:jc w:val="center"/>
        </w:trPr>
        <w:tc>
          <w:tcPr>
            <w:tcW w:w="1699" w:type="dxa"/>
            <w:shd w:val="clear" w:color="auto" w:fill="auto"/>
            <w:vAlign w:val="bottom"/>
          </w:tcPr>
          <w:p w14:paraId="3E232343" w14:textId="3F8EB0DD" w:rsidR="00E57629" w:rsidRPr="008A72A9" w:rsidRDefault="00E57629" w:rsidP="008F0567">
            <w:pPr>
              <w:spacing w:before="40" w:line="140" w:lineRule="exact"/>
              <w:ind w:left="113"/>
              <w:rPr>
                <w:color w:val="000000" w:themeColor="text1"/>
              </w:rPr>
            </w:pPr>
            <w:r w:rsidRPr="008A72A9">
              <w:rPr>
                <w:color w:val="000000" w:themeColor="text1"/>
              </w:rPr>
              <w:t xml:space="preserve">Деятельность </w:t>
            </w:r>
            <w:r w:rsidRPr="008A72A9">
              <w:rPr>
                <w:color w:val="000000" w:themeColor="text1"/>
              </w:rPr>
              <w:br/>
              <w:t xml:space="preserve">административная </w:t>
            </w:r>
            <w:r w:rsidRPr="008A72A9">
              <w:rPr>
                <w:color w:val="000000" w:themeColor="text1"/>
              </w:rPr>
              <w:br/>
              <w:t xml:space="preserve">и сопутствующие </w:t>
            </w:r>
            <w:r w:rsidRPr="008A72A9">
              <w:rPr>
                <w:color w:val="000000" w:themeColor="text1"/>
              </w:rPr>
              <w:br/>
              <w:t>дополнительные услуги</w:t>
            </w:r>
          </w:p>
          <w:p w14:paraId="650CA5F7" w14:textId="032371DA" w:rsidR="00E57629" w:rsidRPr="00A76C00" w:rsidRDefault="00E57629" w:rsidP="008F0567">
            <w:pPr>
              <w:spacing w:before="40" w:line="140" w:lineRule="exact"/>
              <w:ind w:left="113"/>
              <w:rPr>
                <w:i/>
                <w:color w:val="000000" w:themeColor="text1"/>
                <w:lang w:val="en-US"/>
              </w:rPr>
            </w:pPr>
            <w:r w:rsidRPr="008A72A9">
              <w:rPr>
                <w:i/>
                <w:color w:val="000000" w:themeColor="text1"/>
                <w:lang w:val="en-US"/>
              </w:rPr>
              <w:t>Administrative</w:t>
            </w:r>
            <w:r w:rsidRPr="00A76C00">
              <w:rPr>
                <w:i/>
                <w:color w:val="000000" w:themeColor="text1"/>
                <w:lang w:val="en-US"/>
              </w:rPr>
              <w:t xml:space="preserve"> </w:t>
            </w:r>
            <w:r w:rsidRPr="00A76C00">
              <w:rPr>
                <w:i/>
                <w:color w:val="000000" w:themeColor="text1"/>
                <w:lang w:val="en-US"/>
              </w:rPr>
              <w:br/>
            </w:r>
            <w:r w:rsidRPr="008A72A9">
              <w:rPr>
                <w:i/>
                <w:color w:val="000000" w:themeColor="text1"/>
                <w:lang w:val="en-US"/>
              </w:rPr>
              <w:t>and</w:t>
            </w:r>
            <w:r w:rsidRPr="00A76C00">
              <w:rPr>
                <w:i/>
                <w:color w:val="000000" w:themeColor="text1"/>
                <w:lang w:val="en-US"/>
              </w:rPr>
              <w:t xml:space="preserve"> </w:t>
            </w:r>
            <w:r w:rsidRPr="008A72A9">
              <w:rPr>
                <w:i/>
                <w:color w:val="000000" w:themeColor="text1"/>
                <w:lang w:val="en-US"/>
              </w:rPr>
              <w:t>support</w:t>
            </w:r>
            <w:r w:rsidRPr="00A76C00">
              <w:rPr>
                <w:i/>
                <w:color w:val="000000" w:themeColor="text1"/>
                <w:lang w:val="en-US"/>
              </w:rPr>
              <w:t xml:space="preserve"> </w:t>
            </w:r>
            <w:r w:rsidRPr="008A72A9">
              <w:rPr>
                <w:i/>
                <w:color w:val="000000" w:themeColor="text1"/>
                <w:lang w:val="en-US"/>
              </w:rPr>
              <w:t>service</w:t>
            </w:r>
            <w:r w:rsidRPr="00A76C00">
              <w:rPr>
                <w:i/>
                <w:color w:val="000000" w:themeColor="text1"/>
                <w:lang w:val="en-US"/>
              </w:rPr>
              <w:t xml:space="preserve"> </w:t>
            </w:r>
            <w:r w:rsidRPr="00A76C00">
              <w:rPr>
                <w:i/>
                <w:color w:val="000000" w:themeColor="text1"/>
                <w:lang w:val="en-US"/>
              </w:rPr>
              <w:br/>
            </w:r>
            <w:r w:rsidRPr="008A72A9">
              <w:rPr>
                <w:i/>
                <w:color w:val="000000" w:themeColor="text1"/>
                <w:lang w:val="en-US"/>
              </w:rPr>
              <w:t>activities</w:t>
            </w:r>
            <w:r w:rsidRPr="00A76C00">
              <w:rPr>
                <w:i/>
                <w:color w:val="000000" w:themeColor="text1"/>
                <w:lang w:val="en-US"/>
              </w:rPr>
              <w:t xml:space="preserve">  </w:t>
            </w:r>
          </w:p>
        </w:tc>
        <w:tc>
          <w:tcPr>
            <w:tcW w:w="482" w:type="dxa"/>
            <w:tcBorders>
              <w:left w:val="single" w:sz="6" w:space="0" w:color="000000"/>
            </w:tcBorders>
            <w:shd w:val="clear" w:color="auto" w:fill="auto"/>
            <w:vAlign w:val="center"/>
          </w:tcPr>
          <w:p w14:paraId="3147F2C3" w14:textId="474CA7F5" w:rsidR="00E57629" w:rsidRPr="00972823" w:rsidRDefault="00E57629" w:rsidP="00972823">
            <w:pPr>
              <w:tabs>
                <w:tab w:val="left" w:pos="434"/>
              </w:tabs>
              <w:spacing w:before="40" w:line="140" w:lineRule="exact"/>
              <w:ind w:right="85"/>
              <w:jc w:val="right"/>
            </w:pPr>
            <w:r w:rsidRPr="00972823">
              <w:t>2,5</w:t>
            </w:r>
          </w:p>
        </w:tc>
        <w:tc>
          <w:tcPr>
            <w:tcW w:w="450" w:type="dxa"/>
            <w:tcBorders>
              <w:left w:val="single" w:sz="6" w:space="0" w:color="000000"/>
            </w:tcBorders>
            <w:shd w:val="clear" w:color="auto" w:fill="auto"/>
            <w:vAlign w:val="center"/>
          </w:tcPr>
          <w:p w14:paraId="3038EA3F" w14:textId="7B9861F0" w:rsidR="00E57629" w:rsidRPr="00900DBF" w:rsidRDefault="00E57629" w:rsidP="003260CF">
            <w:pPr>
              <w:tabs>
                <w:tab w:val="left" w:pos="434"/>
              </w:tabs>
              <w:spacing w:before="40" w:line="140" w:lineRule="exact"/>
              <w:ind w:right="85"/>
              <w:jc w:val="right"/>
              <w:rPr>
                <w:lang w:val="en-US"/>
              </w:rPr>
            </w:pPr>
            <w:r w:rsidRPr="00900DBF">
              <w:t>1,9</w:t>
            </w:r>
          </w:p>
        </w:tc>
        <w:tc>
          <w:tcPr>
            <w:tcW w:w="451" w:type="dxa"/>
            <w:tcBorders>
              <w:left w:val="single" w:sz="6" w:space="0" w:color="000000"/>
            </w:tcBorders>
            <w:shd w:val="clear" w:color="auto" w:fill="auto"/>
            <w:vAlign w:val="center"/>
          </w:tcPr>
          <w:p w14:paraId="127F50B3" w14:textId="56EBAD30" w:rsidR="00E57629" w:rsidRPr="00E57629" w:rsidRDefault="00E57629" w:rsidP="003260CF">
            <w:pPr>
              <w:tabs>
                <w:tab w:val="left" w:pos="434"/>
              </w:tabs>
              <w:spacing w:before="40" w:line="140" w:lineRule="exact"/>
              <w:ind w:right="85"/>
              <w:jc w:val="right"/>
              <w:rPr>
                <w:lang w:val="en-US"/>
              </w:rPr>
            </w:pPr>
            <w:r w:rsidRPr="00E57629">
              <w:t>1,1</w:t>
            </w:r>
          </w:p>
        </w:tc>
        <w:tc>
          <w:tcPr>
            <w:tcW w:w="451" w:type="dxa"/>
            <w:tcBorders>
              <w:left w:val="single" w:sz="6" w:space="0" w:color="000000"/>
            </w:tcBorders>
            <w:shd w:val="clear" w:color="auto" w:fill="auto"/>
            <w:vAlign w:val="center"/>
          </w:tcPr>
          <w:p w14:paraId="3947A663" w14:textId="3C6EE1D6" w:rsidR="00E57629" w:rsidRPr="00E57629" w:rsidRDefault="00E57629" w:rsidP="003260CF">
            <w:pPr>
              <w:tabs>
                <w:tab w:val="left" w:pos="434"/>
              </w:tabs>
              <w:spacing w:before="40" w:line="140" w:lineRule="exact"/>
              <w:ind w:right="85"/>
              <w:jc w:val="right"/>
              <w:rPr>
                <w:lang w:val="en-US"/>
              </w:rPr>
            </w:pPr>
            <w:r w:rsidRPr="00E57629">
              <w:t>2,5</w:t>
            </w:r>
          </w:p>
        </w:tc>
        <w:tc>
          <w:tcPr>
            <w:tcW w:w="451" w:type="dxa"/>
            <w:tcBorders>
              <w:left w:val="single" w:sz="6" w:space="0" w:color="000000"/>
            </w:tcBorders>
            <w:shd w:val="clear" w:color="auto" w:fill="auto"/>
            <w:vAlign w:val="center"/>
          </w:tcPr>
          <w:p w14:paraId="0CC7091F" w14:textId="517FA4F3" w:rsidR="00E57629" w:rsidRPr="00E57629" w:rsidRDefault="00E57629" w:rsidP="003260CF">
            <w:pPr>
              <w:tabs>
                <w:tab w:val="left" w:pos="434"/>
              </w:tabs>
              <w:spacing w:before="40" w:line="140" w:lineRule="exact"/>
              <w:ind w:right="85"/>
              <w:jc w:val="right"/>
              <w:rPr>
                <w:lang w:val="en-US"/>
              </w:rPr>
            </w:pPr>
            <w:r w:rsidRPr="00E57629">
              <w:t>3,0</w:t>
            </w:r>
          </w:p>
        </w:tc>
        <w:tc>
          <w:tcPr>
            <w:tcW w:w="450" w:type="dxa"/>
            <w:tcBorders>
              <w:left w:val="single" w:sz="6" w:space="0" w:color="000000"/>
            </w:tcBorders>
            <w:shd w:val="clear" w:color="auto" w:fill="auto"/>
            <w:vAlign w:val="center"/>
          </w:tcPr>
          <w:p w14:paraId="4AB5A5FB" w14:textId="6299DA37" w:rsidR="00E57629" w:rsidRPr="00E57629" w:rsidRDefault="00E57629" w:rsidP="003260CF">
            <w:pPr>
              <w:tabs>
                <w:tab w:val="left" w:pos="434"/>
              </w:tabs>
              <w:spacing w:before="40" w:line="140" w:lineRule="exact"/>
              <w:ind w:right="85"/>
              <w:jc w:val="right"/>
              <w:rPr>
                <w:lang w:val="en-US"/>
              </w:rPr>
            </w:pPr>
            <w:r w:rsidRPr="00E57629">
              <w:t>0,8</w:t>
            </w:r>
          </w:p>
        </w:tc>
        <w:tc>
          <w:tcPr>
            <w:tcW w:w="451" w:type="dxa"/>
            <w:tcBorders>
              <w:left w:val="single" w:sz="6" w:space="0" w:color="000000"/>
            </w:tcBorders>
            <w:shd w:val="clear" w:color="auto" w:fill="auto"/>
            <w:vAlign w:val="center"/>
          </w:tcPr>
          <w:p w14:paraId="35AD5F1B" w14:textId="3A5CAAB2" w:rsidR="00E57629" w:rsidRPr="00E57629" w:rsidRDefault="00E57629" w:rsidP="003260CF">
            <w:pPr>
              <w:tabs>
                <w:tab w:val="left" w:pos="434"/>
              </w:tabs>
              <w:spacing w:before="40" w:line="140" w:lineRule="exact"/>
              <w:ind w:right="85"/>
              <w:jc w:val="right"/>
              <w:rPr>
                <w:lang w:val="en-US"/>
              </w:rPr>
            </w:pPr>
            <w:r w:rsidRPr="00E57629">
              <w:t>1,7</w:t>
            </w:r>
          </w:p>
        </w:tc>
        <w:tc>
          <w:tcPr>
            <w:tcW w:w="451" w:type="dxa"/>
            <w:tcBorders>
              <w:left w:val="single" w:sz="6" w:space="0" w:color="000000"/>
            </w:tcBorders>
            <w:shd w:val="clear" w:color="auto" w:fill="auto"/>
            <w:vAlign w:val="center"/>
          </w:tcPr>
          <w:p w14:paraId="57266F3D" w14:textId="65701364" w:rsidR="00E57629" w:rsidRPr="00E57629" w:rsidRDefault="00E57629" w:rsidP="003260CF">
            <w:pPr>
              <w:tabs>
                <w:tab w:val="left" w:pos="434"/>
              </w:tabs>
              <w:spacing w:before="40" w:line="140" w:lineRule="exact"/>
              <w:ind w:right="85"/>
              <w:jc w:val="right"/>
              <w:rPr>
                <w:lang w:val="en-US"/>
              </w:rPr>
            </w:pPr>
            <w:r w:rsidRPr="00E57629">
              <w:t>0,2</w:t>
            </w:r>
          </w:p>
        </w:tc>
        <w:tc>
          <w:tcPr>
            <w:tcW w:w="451" w:type="dxa"/>
            <w:tcBorders>
              <w:left w:val="single" w:sz="6" w:space="0" w:color="000000"/>
              <w:right w:val="single" w:sz="6" w:space="0" w:color="000000"/>
            </w:tcBorders>
            <w:vAlign w:val="center"/>
          </w:tcPr>
          <w:p w14:paraId="78866E98" w14:textId="29722455" w:rsidR="00E57629" w:rsidRPr="00E57629" w:rsidRDefault="00E57629" w:rsidP="003260CF">
            <w:pPr>
              <w:tabs>
                <w:tab w:val="left" w:pos="434"/>
              </w:tabs>
              <w:spacing w:before="40" w:line="140" w:lineRule="exact"/>
              <w:ind w:right="85"/>
              <w:jc w:val="right"/>
              <w:rPr>
                <w:lang w:val="en-US"/>
              </w:rPr>
            </w:pPr>
            <w:r w:rsidRPr="00E57629">
              <w:t>0,7</w:t>
            </w:r>
          </w:p>
        </w:tc>
        <w:tc>
          <w:tcPr>
            <w:tcW w:w="450" w:type="dxa"/>
            <w:tcBorders>
              <w:left w:val="single" w:sz="6" w:space="0" w:color="000000"/>
            </w:tcBorders>
            <w:shd w:val="clear" w:color="auto" w:fill="auto"/>
          </w:tcPr>
          <w:p w14:paraId="584DAB96" w14:textId="64AEBCAA" w:rsidR="00E57629" w:rsidRPr="00900DBF" w:rsidRDefault="00E57629" w:rsidP="003260CF">
            <w:pPr>
              <w:tabs>
                <w:tab w:val="left" w:pos="434"/>
              </w:tabs>
              <w:spacing w:before="40" w:line="140" w:lineRule="exact"/>
              <w:ind w:right="85"/>
              <w:jc w:val="right"/>
            </w:pPr>
            <w:r w:rsidRPr="00900DBF">
              <w:rPr>
                <w:lang w:val="en-US"/>
              </w:rPr>
              <w:br/>
            </w:r>
            <w:r w:rsidRPr="00900DBF">
              <w:rPr>
                <w:lang w:val="en-US"/>
              </w:rPr>
              <w:br/>
            </w:r>
            <w:r w:rsidRPr="00900DBF">
              <w:rPr>
                <w:lang w:val="en-US"/>
              </w:rPr>
              <w:br/>
            </w:r>
            <w:r w:rsidRPr="00900DBF">
              <w:t>2,0</w:t>
            </w:r>
          </w:p>
        </w:tc>
        <w:tc>
          <w:tcPr>
            <w:tcW w:w="451" w:type="dxa"/>
            <w:tcBorders>
              <w:left w:val="single" w:sz="6" w:space="0" w:color="000000"/>
            </w:tcBorders>
            <w:shd w:val="clear" w:color="auto" w:fill="auto"/>
            <w:vAlign w:val="center"/>
          </w:tcPr>
          <w:p w14:paraId="36BC88C3" w14:textId="7BB2B2FD" w:rsidR="00E57629" w:rsidRPr="00900DBF" w:rsidRDefault="00E57629" w:rsidP="003260CF">
            <w:pPr>
              <w:tabs>
                <w:tab w:val="left" w:pos="434"/>
              </w:tabs>
              <w:spacing w:before="40" w:line="140" w:lineRule="exact"/>
              <w:ind w:right="85"/>
              <w:jc w:val="right"/>
            </w:pPr>
            <w:r w:rsidRPr="00900DBF">
              <w:t>4,5</w:t>
            </w:r>
          </w:p>
        </w:tc>
        <w:tc>
          <w:tcPr>
            <w:tcW w:w="451" w:type="dxa"/>
            <w:tcBorders>
              <w:left w:val="single" w:sz="6" w:space="0" w:color="000000"/>
            </w:tcBorders>
            <w:shd w:val="clear" w:color="auto" w:fill="auto"/>
            <w:vAlign w:val="center"/>
          </w:tcPr>
          <w:p w14:paraId="79D7708F" w14:textId="67CFD996" w:rsidR="00E57629" w:rsidRPr="00900DBF" w:rsidRDefault="00E57629" w:rsidP="003260CF">
            <w:pPr>
              <w:tabs>
                <w:tab w:val="left" w:pos="434"/>
              </w:tabs>
              <w:spacing w:before="40" w:line="140" w:lineRule="exact"/>
              <w:ind w:right="85"/>
              <w:jc w:val="right"/>
            </w:pPr>
            <w:r w:rsidRPr="00900DBF">
              <w:t>2,7</w:t>
            </w:r>
          </w:p>
        </w:tc>
        <w:tc>
          <w:tcPr>
            <w:tcW w:w="451" w:type="dxa"/>
            <w:tcBorders>
              <w:left w:val="single" w:sz="6" w:space="0" w:color="000000"/>
            </w:tcBorders>
            <w:shd w:val="clear" w:color="auto" w:fill="auto"/>
            <w:vAlign w:val="center"/>
          </w:tcPr>
          <w:p w14:paraId="59062857" w14:textId="17735281" w:rsidR="00E57629" w:rsidRPr="00900DBF" w:rsidRDefault="00E57629" w:rsidP="003260CF">
            <w:pPr>
              <w:tabs>
                <w:tab w:val="left" w:pos="434"/>
              </w:tabs>
              <w:spacing w:before="40" w:line="140" w:lineRule="exact"/>
              <w:ind w:right="85"/>
              <w:jc w:val="right"/>
            </w:pPr>
            <w:r w:rsidRPr="00900DBF">
              <w:t>5,2</w:t>
            </w:r>
          </w:p>
        </w:tc>
        <w:tc>
          <w:tcPr>
            <w:tcW w:w="450" w:type="dxa"/>
            <w:tcBorders>
              <w:left w:val="single" w:sz="6" w:space="0" w:color="000000"/>
            </w:tcBorders>
            <w:shd w:val="clear" w:color="auto" w:fill="auto"/>
            <w:vAlign w:val="center"/>
          </w:tcPr>
          <w:p w14:paraId="5C467E53" w14:textId="71C00840" w:rsidR="00E57629" w:rsidRPr="00900DBF" w:rsidRDefault="00E57629" w:rsidP="003260CF">
            <w:pPr>
              <w:tabs>
                <w:tab w:val="left" w:pos="434"/>
              </w:tabs>
              <w:spacing w:before="40" w:line="140" w:lineRule="exact"/>
              <w:ind w:right="85"/>
              <w:jc w:val="right"/>
            </w:pPr>
            <w:r w:rsidRPr="00900DBF">
              <w:t>4,3</w:t>
            </w:r>
          </w:p>
        </w:tc>
        <w:tc>
          <w:tcPr>
            <w:tcW w:w="451" w:type="dxa"/>
            <w:tcBorders>
              <w:left w:val="single" w:sz="6" w:space="0" w:color="000000"/>
            </w:tcBorders>
            <w:shd w:val="clear" w:color="auto" w:fill="auto"/>
            <w:vAlign w:val="center"/>
          </w:tcPr>
          <w:p w14:paraId="17692580" w14:textId="574F1AA2" w:rsidR="00E57629" w:rsidRPr="00900DBF" w:rsidRDefault="00E57629" w:rsidP="003260CF">
            <w:pPr>
              <w:tabs>
                <w:tab w:val="left" w:pos="434"/>
              </w:tabs>
              <w:spacing w:before="40" w:line="140" w:lineRule="exact"/>
              <w:ind w:right="85"/>
              <w:jc w:val="right"/>
            </w:pPr>
            <w:r w:rsidRPr="00900DBF">
              <w:t>4,6</w:t>
            </w:r>
          </w:p>
        </w:tc>
        <w:tc>
          <w:tcPr>
            <w:tcW w:w="451" w:type="dxa"/>
            <w:tcBorders>
              <w:left w:val="single" w:sz="6" w:space="0" w:color="000000"/>
            </w:tcBorders>
            <w:shd w:val="clear" w:color="auto" w:fill="auto"/>
            <w:vAlign w:val="center"/>
          </w:tcPr>
          <w:p w14:paraId="37D04FD4" w14:textId="57FB7092" w:rsidR="00E57629" w:rsidRPr="00900DBF" w:rsidRDefault="00E57629" w:rsidP="003260CF">
            <w:pPr>
              <w:tabs>
                <w:tab w:val="left" w:pos="434"/>
              </w:tabs>
              <w:spacing w:before="40" w:line="140" w:lineRule="exact"/>
              <w:ind w:right="85"/>
              <w:jc w:val="right"/>
            </w:pPr>
            <w:r w:rsidRPr="00900DBF">
              <w:t>3,3</w:t>
            </w:r>
          </w:p>
        </w:tc>
        <w:tc>
          <w:tcPr>
            <w:tcW w:w="451" w:type="dxa"/>
            <w:tcBorders>
              <w:left w:val="single" w:sz="6" w:space="0" w:color="000000"/>
            </w:tcBorders>
            <w:shd w:val="clear" w:color="auto" w:fill="auto"/>
            <w:vAlign w:val="center"/>
          </w:tcPr>
          <w:p w14:paraId="4D9357EC" w14:textId="643E0E83" w:rsidR="00E57629" w:rsidRPr="00900DBF" w:rsidRDefault="00E57629" w:rsidP="003260CF">
            <w:pPr>
              <w:tabs>
                <w:tab w:val="left" w:pos="434"/>
              </w:tabs>
              <w:spacing w:before="40" w:line="140" w:lineRule="exact"/>
              <w:ind w:right="85"/>
              <w:jc w:val="right"/>
            </w:pPr>
            <w:r w:rsidRPr="00900DBF">
              <w:t>4,4</w:t>
            </w:r>
          </w:p>
        </w:tc>
        <w:tc>
          <w:tcPr>
            <w:tcW w:w="528" w:type="dxa"/>
            <w:tcBorders>
              <w:left w:val="single" w:sz="6" w:space="0" w:color="000000"/>
            </w:tcBorders>
            <w:shd w:val="clear" w:color="auto" w:fill="auto"/>
            <w:vAlign w:val="center"/>
          </w:tcPr>
          <w:p w14:paraId="28A0E5C2" w14:textId="427C9521" w:rsidR="00E57629" w:rsidRPr="00900DBF" w:rsidRDefault="00E57629" w:rsidP="003260CF">
            <w:pPr>
              <w:tabs>
                <w:tab w:val="left" w:pos="434"/>
              </w:tabs>
              <w:spacing w:before="40" w:line="140" w:lineRule="exact"/>
              <w:ind w:right="85"/>
              <w:jc w:val="right"/>
            </w:pPr>
            <w:r w:rsidRPr="00900DBF">
              <w:t>4,6</w:t>
            </w:r>
          </w:p>
        </w:tc>
      </w:tr>
      <w:tr w:rsidR="00E57629" w:rsidRPr="00D21FE6" w14:paraId="412FD2EF" w14:textId="77777777" w:rsidTr="00972823">
        <w:trPr>
          <w:cantSplit/>
          <w:jc w:val="center"/>
        </w:trPr>
        <w:tc>
          <w:tcPr>
            <w:tcW w:w="1699" w:type="dxa"/>
            <w:shd w:val="clear" w:color="auto" w:fill="auto"/>
            <w:vAlign w:val="bottom"/>
          </w:tcPr>
          <w:p w14:paraId="38A74D4D" w14:textId="4AED263C" w:rsidR="00E57629" w:rsidRPr="008A72A9" w:rsidRDefault="00E57629" w:rsidP="008F0567">
            <w:pPr>
              <w:spacing w:before="40" w:line="140" w:lineRule="exact"/>
              <w:ind w:left="113"/>
              <w:rPr>
                <w:color w:val="000000" w:themeColor="text1"/>
              </w:rPr>
            </w:pPr>
            <w:r w:rsidRPr="008A72A9">
              <w:rPr>
                <w:color w:val="000000" w:themeColor="text1"/>
              </w:rPr>
              <w:t xml:space="preserve">Государственное управление </w:t>
            </w:r>
            <w:r w:rsidRPr="008A72A9">
              <w:rPr>
                <w:color w:val="000000" w:themeColor="text1"/>
              </w:rPr>
              <w:br/>
              <w:t xml:space="preserve">и обеспечение военной безопасности; </w:t>
            </w:r>
            <w:r w:rsidRPr="008A72A9">
              <w:rPr>
                <w:color w:val="000000" w:themeColor="text1"/>
              </w:rPr>
              <w:br/>
              <w:t xml:space="preserve">социальное </w:t>
            </w:r>
            <w:r w:rsidRPr="008A72A9">
              <w:rPr>
                <w:color w:val="000000" w:themeColor="text1"/>
              </w:rPr>
              <w:br/>
              <w:t>обеспечение</w:t>
            </w:r>
          </w:p>
          <w:p w14:paraId="054D6462" w14:textId="77777777" w:rsidR="00E57629" w:rsidRPr="008A72A9" w:rsidRDefault="00E57629" w:rsidP="008F0567">
            <w:pPr>
              <w:spacing w:before="40" w:line="140" w:lineRule="exact"/>
              <w:ind w:left="113"/>
              <w:rPr>
                <w:color w:val="000000" w:themeColor="text1"/>
                <w:lang w:val="en-US"/>
              </w:rPr>
            </w:pPr>
            <w:r w:rsidRPr="008A72A9">
              <w:rPr>
                <w:i/>
                <w:color w:val="000000" w:themeColor="text1"/>
                <w:lang w:val="en-US"/>
              </w:rPr>
              <w:t>Public</w:t>
            </w:r>
            <w:r w:rsidRPr="00A76C00">
              <w:rPr>
                <w:i/>
                <w:color w:val="000000" w:themeColor="text1"/>
                <w:lang w:val="en-US"/>
              </w:rPr>
              <w:t xml:space="preserve"> </w:t>
            </w:r>
            <w:r w:rsidRPr="008A72A9">
              <w:rPr>
                <w:i/>
                <w:color w:val="000000" w:themeColor="text1"/>
                <w:lang w:val="en-US"/>
              </w:rPr>
              <w:t>administration</w:t>
            </w:r>
            <w:r w:rsidRPr="00A76C00">
              <w:rPr>
                <w:i/>
                <w:color w:val="000000" w:themeColor="text1"/>
                <w:lang w:val="en-US"/>
              </w:rPr>
              <w:t xml:space="preserve"> </w:t>
            </w:r>
            <w:r w:rsidRPr="00A76C00">
              <w:rPr>
                <w:i/>
                <w:color w:val="000000" w:themeColor="text1"/>
                <w:lang w:val="en-US"/>
              </w:rPr>
              <w:br/>
            </w:r>
            <w:r w:rsidRPr="008A72A9">
              <w:rPr>
                <w:i/>
                <w:color w:val="000000" w:themeColor="text1"/>
                <w:lang w:val="en-US"/>
              </w:rPr>
              <w:t>and</w:t>
            </w:r>
            <w:r w:rsidRPr="00A76C00">
              <w:rPr>
                <w:i/>
                <w:color w:val="000000" w:themeColor="text1"/>
                <w:lang w:val="en-US"/>
              </w:rPr>
              <w:t xml:space="preserve"> </w:t>
            </w:r>
            <w:r w:rsidRPr="008A72A9">
              <w:rPr>
                <w:i/>
                <w:color w:val="000000" w:themeColor="text1"/>
                <w:lang w:val="en-US"/>
              </w:rPr>
              <w:t>defence</w:t>
            </w:r>
            <w:r w:rsidRPr="00A76C00">
              <w:rPr>
                <w:i/>
                <w:color w:val="000000" w:themeColor="text1"/>
                <w:lang w:val="en-US"/>
              </w:rPr>
              <w:t xml:space="preserve">; </w:t>
            </w:r>
            <w:r w:rsidRPr="008A72A9">
              <w:rPr>
                <w:i/>
                <w:color w:val="000000" w:themeColor="text1"/>
                <w:spacing w:val="-4"/>
                <w:lang w:val="en-US"/>
              </w:rPr>
              <w:t>compulsory</w:t>
            </w:r>
            <w:r w:rsidRPr="008A72A9">
              <w:rPr>
                <w:i/>
                <w:color w:val="000000" w:themeColor="text1"/>
                <w:lang w:val="en-US"/>
              </w:rPr>
              <w:t xml:space="preserve"> social security</w:t>
            </w:r>
          </w:p>
        </w:tc>
        <w:tc>
          <w:tcPr>
            <w:tcW w:w="482" w:type="dxa"/>
            <w:tcBorders>
              <w:left w:val="single" w:sz="6" w:space="0" w:color="000000"/>
            </w:tcBorders>
            <w:shd w:val="clear" w:color="auto" w:fill="auto"/>
            <w:vAlign w:val="center"/>
          </w:tcPr>
          <w:p w14:paraId="0510BC2D" w14:textId="62D43865" w:rsidR="00E57629" w:rsidRPr="00972823" w:rsidRDefault="00E57629" w:rsidP="00972823">
            <w:pPr>
              <w:tabs>
                <w:tab w:val="left" w:pos="434"/>
              </w:tabs>
              <w:spacing w:before="40" w:line="140" w:lineRule="exact"/>
              <w:ind w:right="85"/>
              <w:jc w:val="right"/>
            </w:pPr>
            <w:r w:rsidRPr="00972823">
              <w:t>6,8</w:t>
            </w:r>
          </w:p>
        </w:tc>
        <w:tc>
          <w:tcPr>
            <w:tcW w:w="450" w:type="dxa"/>
            <w:tcBorders>
              <w:left w:val="single" w:sz="6" w:space="0" w:color="000000"/>
            </w:tcBorders>
            <w:shd w:val="clear" w:color="auto" w:fill="auto"/>
            <w:vAlign w:val="center"/>
          </w:tcPr>
          <w:p w14:paraId="6E0FC324" w14:textId="4071E689" w:rsidR="00E57629" w:rsidRPr="00900DBF" w:rsidRDefault="00E57629" w:rsidP="003260CF">
            <w:pPr>
              <w:tabs>
                <w:tab w:val="left" w:pos="434"/>
              </w:tabs>
              <w:spacing w:before="40" w:line="140" w:lineRule="exact"/>
              <w:ind w:right="85"/>
              <w:jc w:val="right"/>
              <w:rPr>
                <w:lang w:val="en-US"/>
              </w:rPr>
            </w:pPr>
            <w:r w:rsidRPr="00900DBF">
              <w:t>4,5</w:t>
            </w:r>
          </w:p>
        </w:tc>
        <w:tc>
          <w:tcPr>
            <w:tcW w:w="451" w:type="dxa"/>
            <w:tcBorders>
              <w:left w:val="single" w:sz="6" w:space="0" w:color="000000"/>
            </w:tcBorders>
            <w:shd w:val="clear" w:color="auto" w:fill="auto"/>
            <w:vAlign w:val="center"/>
          </w:tcPr>
          <w:p w14:paraId="6DBE3024" w14:textId="69BC5418" w:rsidR="00E57629" w:rsidRPr="00E57629" w:rsidRDefault="00E57629" w:rsidP="003260CF">
            <w:pPr>
              <w:tabs>
                <w:tab w:val="left" w:pos="434"/>
              </w:tabs>
              <w:spacing w:before="40" w:line="140" w:lineRule="exact"/>
              <w:ind w:right="85"/>
              <w:jc w:val="right"/>
              <w:rPr>
                <w:lang w:val="en-US"/>
              </w:rPr>
            </w:pPr>
            <w:r w:rsidRPr="00E57629">
              <w:t>8,2</w:t>
            </w:r>
          </w:p>
        </w:tc>
        <w:tc>
          <w:tcPr>
            <w:tcW w:w="451" w:type="dxa"/>
            <w:tcBorders>
              <w:left w:val="single" w:sz="6" w:space="0" w:color="000000"/>
            </w:tcBorders>
            <w:shd w:val="clear" w:color="auto" w:fill="auto"/>
            <w:vAlign w:val="center"/>
          </w:tcPr>
          <w:p w14:paraId="3449BCDB" w14:textId="1D736BE8" w:rsidR="00E57629" w:rsidRPr="00E57629" w:rsidRDefault="00E57629" w:rsidP="003260CF">
            <w:pPr>
              <w:tabs>
                <w:tab w:val="left" w:pos="434"/>
              </w:tabs>
              <w:spacing w:before="40" w:line="140" w:lineRule="exact"/>
              <w:ind w:right="85"/>
              <w:jc w:val="right"/>
              <w:rPr>
                <w:lang w:val="en-US"/>
              </w:rPr>
            </w:pPr>
            <w:r w:rsidRPr="00E57629">
              <w:t>4,5</w:t>
            </w:r>
          </w:p>
        </w:tc>
        <w:tc>
          <w:tcPr>
            <w:tcW w:w="451" w:type="dxa"/>
            <w:tcBorders>
              <w:left w:val="single" w:sz="6" w:space="0" w:color="000000"/>
            </w:tcBorders>
            <w:shd w:val="clear" w:color="auto" w:fill="auto"/>
            <w:vAlign w:val="center"/>
          </w:tcPr>
          <w:p w14:paraId="0BDEE711" w14:textId="3342900B" w:rsidR="00E57629" w:rsidRPr="00E57629" w:rsidRDefault="00E57629" w:rsidP="003260CF">
            <w:pPr>
              <w:tabs>
                <w:tab w:val="left" w:pos="434"/>
              </w:tabs>
              <w:spacing w:before="40" w:line="140" w:lineRule="exact"/>
              <w:ind w:right="85"/>
              <w:jc w:val="right"/>
              <w:rPr>
                <w:lang w:val="en-US"/>
              </w:rPr>
            </w:pPr>
            <w:r w:rsidRPr="00E57629">
              <w:t>5,6</w:t>
            </w:r>
          </w:p>
        </w:tc>
        <w:tc>
          <w:tcPr>
            <w:tcW w:w="450" w:type="dxa"/>
            <w:tcBorders>
              <w:left w:val="single" w:sz="6" w:space="0" w:color="000000"/>
            </w:tcBorders>
            <w:shd w:val="clear" w:color="auto" w:fill="auto"/>
            <w:vAlign w:val="center"/>
          </w:tcPr>
          <w:p w14:paraId="015331EC" w14:textId="699359C6" w:rsidR="00E57629" w:rsidRPr="00E57629" w:rsidRDefault="00E57629" w:rsidP="003260CF">
            <w:pPr>
              <w:tabs>
                <w:tab w:val="left" w:pos="434"/>
              </w:tabs>
              <w:spacing w:before="40" w:line="140" w:lineRule="exact"/>
              <w:ind w:right="85"/>
              <w:jc w:val="right"/>
              <w:rPr>
                <w:lang w:val="en-US"/>
              </w:rPr>
            </w:pPr>
            <w:r w:rsidRPr="00E57629">
              <w:t>3,9</w:t>
            </w:r>
          </w:p>
        </w:tc>
        <w:tc>
          <w:tcPr>
            <w:tcW w:w="451" w:type="dxa"/>
            <w:tcBorders>
              <w:left w:val="single" w:sz="6" w:space="0" w:color="000000"/>
            </w:tcBorders>
            <w:shd w:val="clear" w:color="auto" w:fill="auto"/>
            <w:vAlign w:val="center"/>
          </w:tcPr>
          <w:p w14:paraId="6FAEEDCB" w14:textId="623E5582" w:rsidR="00E57629" w:rsidRPr="00E57629" w:rsidRDefault="00E57629" w:rsidP="003260CF">
            <w:pPr>
              <w:tabs>
                <w:tab w:val="left" w:pos="434"/>
              </w:tabs>
              <w:spacing w:before="40" w:line="140" w:lineRule="exact"/>
              <w:ind w:right="85"/>
              <w:jc w:val="right"/>
              <w:rPr>
                <w:lang w:val="en-US"/>
              </w:rPr>
            </w:pPr>
            <w:r w:rsidRPr="00E57629">
              <w:t>5,6</w:t>
            </w:r>
          </w:p>
        </w:tc>
        <w:tc>
          <w:tcPr>
            <w:tcW w:w="451" w:type="dxa"/>
            <w:tcBorders>
              <w:left w:val="single" w:sz="6" w:space="0" w:color="000000"/>
            </w:tcBorders>
            <w:shd w:val="clear" w:color="auto" w:fill="auto"/>
            <w:vAlign w:val="center"/>
          </w:tcPr>
          <w:p w14:paraId="24E57464" w14:textId="553ABA8E" w:rsidR="00E57629" w:rsidRPr="00E57629" w:rsidRDefault="00E57629" w:rsidP="003260CF">
            <w:pPr>
              <w:tabs>
                <w:tab w:val="left" w:pos="434"/>
              </w:tabs>
              <w:spacing w:before="40" w:line="140" w:lineRule="exact"/>
              <w:ind w:right="85"/>
              <w:jc w:val="right"/>
              <w:rPr>
                <w:lang w:val="en-US"/>
              </w:rPr>
            </w:pPr>
            <w:r w:rsidRPr="00E57629">
              <w:t>2,2</w:t>
            </w:r>
          </w:p>
        </w:tc>
        <w:tc>
          <w:tcPr>
            <w:tcW w:w="451" w:type="dxa"/>
            <w:tcBorders>
              <w:left w:val="single" w:sz="6" w:space="0" w:color="000000"/>
              <w:right w:val="single" w:sz="6" w:space="0" w:color="000000"/>
            </w:tcBorders>
            <w:vAlign w:val="center"/>
          </w:tcPr>
          <w:p w14:paraId="11AEF813" w14:textId="1358B3F6" w:rsidR="00E57629" w:rsidRPr="00E57629" w:rsidRDefault="00E57629" w:rsidP="003260CF">
            <w:pPr>
              <w:tabs>
                <w:tab w:val="left" w:pos="434"/>
              </w:tabs>
              <w:spacing w:before="40" w:line="140" w:lineRule="exact"/>
              <w:ind w:right="85"/>
              <w:jc w:val="right"/>
              <w:rPr>
                <w:lang w:val="en-US"/>
              </w:rPr>
            </w:pPr>
            <w:r w:rsidRPr="00E57629">
              <w:t>4,5</w:t>
            </w:r>
          </w:p>
        </w:tc>
        <w:tc>
          <w:tcPr>
            <w:tcW w:w="450" w:type="dxa"/>
            <w:tcBorders>
              <w:left w:val="single" w:sz="6" w:space="0" w:color="000000"/>
            </w:tcBorders>
            <w:shd w:val="clear" w:color="auto" w:fill="auto"/>
          </w:tcPr>
          <w:p w14:paraId="006F98EB" w14:textId="016E806A" w:rsidR="00E57629" w:rsidRPr="00900DBF" w:rsidRDefault="00E57629" w:rsidP="003260CF">
            <w:pPr>
              <w:tabs>
                <w:tab w:val="left" w:pos="434"/>
              </w:tabs>
              <w:spacing w:before="40" w:line="140" w:lineRule="exact"/>
              <w:ind w:right="85"/>
              <w:jc w:val="right"/>
              <w:rPr>
                <w:lang w:val="en-US"/>
              </w:rPr>
            </w:pPr>
            <w:r w:rsidRPr="00900DBF">
              <w:rPr>
                <w:lang w:val="en-US"/>
              </w:rPr>
              <w:br/>
            </w:r>
            <w:r w:rsidRPr="00900DBF">
              <w:rPr>
                <w:lang w:val="en-US"/>
              </w:rPr>
              <w:br/>
            </w:r>
            <w:r w:rsidRPr="00900DBF">
              <w:rPr>
                <w:lang w:val="en-US"/>
              </w:rPr>
              <w:br/>
            </w:r>
            <w:r w:rsidRPr="00900DBF">
              <w:rPr>
                <w:lang w:val="en-US"/>
              </w:rPr>
              <w:br/>
            </w:r>
            <w:r w:rsidRPr="00900DBF">
              <w:t>5,6</w:t>
            </w:r>
            <w:r w:rsidRPr="00900DBF">
              <w:rPr>
                <w:lang w:val="en-US"/>
              </w:rPr>
              <w:br/>
            </w:r>
          </w:p>
        </w:tc>
        <w:tc>
          <w:tcPr>
            <w:tcW w:w="451" w:type="dxa"/>
            <w:tcBorders>
              <w:left w:val="single" w:sz="6" w:space="0" w:color="000000"/>
            </w:tcBorders>
            <w:shd w:val="clear" w:color="auto" w:fill="auto"/>
            <w:vAlign w:val="center"/>
          </w:tcPr>
          <w:p w14:paraId="544A22B2" w14:textId="68C9C123" w:rsidR="00E57629" w:rsidRPr="00900DBF" w:rsidRDefault="00E57629" w:rsidP="003260CF">
            <w:pPr>
              <w:tabs>
                <w:tab w:val="left" w:pos="434"/>
              </w:tabs>
              <w:spacing w:before="40" w:line="140" w:lineRule="exact"/>
              <w:ind w:right="85"/>
              <w:jc w:val="right"/>
              <w:rPr>
                <w:lang w:val="en-US"/>
              </w:rPr>
            </w:pPr>
            <w:r w:rsidRPr="00900DBF">
              <w:t>7,3</w:t>
            </w:r>
          </w:p>
        </w:tc>
        <w:tc>
          <w:tcPr>
            <w:tcW w:w="451" w:type="dxa"/>
            <w:tcBorders>
              <w:left w:val="single" w:sz="6" w:space="0" w:color="000000"/>
            </w:tcBorders>
            <w:shd w:val="clear" w:color="auto" w:fill="auto"/>
            <w:vAlign w:val="center"/>
          </w:tcPr>
          <w:p w14:paraId="3B21F0C4" w14:textId="5DA3D6C2" w:rsidR="00E57629" w:rsidRPr="00900DBF" w:rsidRDefault="00E57629" w:rsidP="003260CF">
            <w:pPr>
              <w:tabs>
                <w:tab w:val="left" w:pos="434"/>
              </w:tabs>
              <w:spacing w:before="40" w:line="140" w:lineRule="exact"/>
              <w:ind w:right="85"/>
              <w:jc w:val="right"/>
              <w:rPr>
                <w:lang w:val="en-US"/>
              </w:rPr>
            </w:pPr>
            <w:r w:rsidRPr="00900DBF">
              <w:t>7,2</w:t>
            </w:r>
          </w:p>
        </w:tc>
        <w:tc>
          <w:tcPr>
            <w:tcW w:w="451" w:type="dxa"/>
            <w:tcBorders>
              <w:left w:val="single" w:sz="6" w:space="0" w:color="000000"/>
            </w:tcBorders>
            <w:shd w:val="clear" w:color="auto" w:fill="auto"/>
            <w:vAlign w:val="center"/>
          </w:tcPr>
          <w:p w14:paraId="201E55F0" w14:textId="588C451F" w:rsidR="00E57629" w:rsidRPr="00900DBF" w:rsidRDefault="00E57629" w:rsidP="003260CF">
            <w:pPr>
              <w:tabs>
                <w:tab w:val="left" w:pos="434"/>
              </w:tabs>
              <w:spacing w:before="40" w:line="140" w:lineRule="exact"/>
              <w:ind w:right="85"/>
              <w:jc w:val="right"/>
              <w:rPr>
                <w:lang w:val="en-US"/>
              </w:rPr>
            </w:pPr>
            <w:r w:rsidRPr="00900DBF">
              <w:t>4,7</w:t>
            </w:r>
          </w:p>
        </w:tc>
        <w:tc>
          <w:tcPr>
            <w:tcW w:w="450" w:type="dxa"/>
            <w:tcBorders>
              <w:left w:val="single" w:sz="6" w:space="0" w:color="000000"/>
            </w:tcBorders>
            <w:shd w:val="clear" w:color="auto" w:fill="auto"/>
            <w:vAlign w:val="center"/>
          </w:tcPr>
          <w:p w14:paraId="46D39DA5" w14:textId="19AF433D" w:rsidR="00E57629" w:rsidRPr="00900DBF" w:rsidRDefault="00E57629" w:rsidP="003260CF">
            <w:pPr>
              <w:tabs>
                <w:tab w:val="left" w:pos="434"/>
              </w:tabs>
              <w:spacing w:before="40" w:line="140" w:lineRule="exact"/>
              <w:ind w:right="85"/>
              <w:jc w:val="right"/>
              <w:rPr>
                <w:lang w:val="en-US"/>
              </w:rPr>
            </w:pPr>
            <w:r w:rsidRPr="00900DBF">
              <w:t>8,3</w:t>
            </w:r>
          </w:p>
        </w:tc>
        <w:tc>
          <w:tcPr>
            <w:tcW w:w="451" w:type="dxa"/>
            <w:tcBorders>
              <w:left w:val="single" w:sz="6" w:space="0" w:color="000000"/>
            </w:tcBorders>
            <w:shd w:val="clear" w:color="auto" w:fill="auto"/>
            <w:vAlign w:val="center"/>
          </w:tcPr>
          <w:p w14:paraId="3F53AB64" w14:textId="4077C231" w:rsidR="00E57629" w:rsidRPr="00900DBF" w:rsidRDefault="00E57629" w:rsidP="003260CF">
            <w:pPr>
              <w:tabs>
                <w:tab w:val="left" w:pos="434"/>
              </w:tabs>
              <w:spacing w:before="40" w:line="140" w:lineRule="exact"/>
              <w:ind w:right="85"/>
              <w:jc w:val="right"/>
              <w:rPr>
                <w:lang w:val="en-US"/>
              </w:rPr>
            </w:pPr>
            <w:r w:rsidRPr="00900DBF">
              <w:t>8,0</w:t>
            </w:r>
          </w:p>
        </w:tc>
        <w:tc>
          <w:tcPr>
            <w:tcW w:w="451" w:type="dxa"/>
            <w:tcBorders>
              <w:left w:val="single" w:sz="6" w:space="0" w:color="000000"/>
            </w:tcBorders>
            <w:shd w:val="clear" w:color="auto" w:fill="auto"/>
            <w:vAlign w:val="center"/>
          </w:tcPr>
          <w:p w14:paraId="07E2FD1D" w14:textId="36504C45" w:rsidR="00E57629" w:rsidRPr="00900DBF" w:rsidRDefault="00E57629" w:rsidP="003260CF">
            <w:pPr>
              <w:tabs>
                <w:tab w:val="left" w:pos="434"/>
              </w:tabs>
              <w:spacing w:before="40" w:line="140" w:lineRule="exact"/>
              <w:ind w:right="85"/>
              <w:jc w:val="right"/>
              <w:rPr>
                <w:lang w:val="en-US"/>
              </w:rPr>
            </w:pPr>
            <w:r w:rsidRPr="00900DBF">
              <w:t>5,6</w:t>
            </w:r>
          </w:p>
        </w:tc>
        <w:tc>
          <w:tcPr>
            <w:tcW w:w="451" w:type="dxa"/>
            <w:tcBorders>
              <w:left w:val="single" w:sz="6" w:space="0" w:color="000000"/>
            </w:tcBorders>
            <w:shd w:val="clear" w:color="auto" w:fill="auto"/>
            <w:vAlign w:val="center"/>
          </w:tcPr>
          <w:p w14:paraId="2A14F696" w14:textId="02DE493C" w:rsidR="00E57629" w:rsidRPr="00900DBF" w:rsidRDefault="00E57629" w:rsidP="003260CF">
            <w:pPr>
              <w:tabs>
                <w:tab w:val="left" w:pos="434"/>
              </w:tabs>
              <w:spacing w:before="40" w:line="140" w:lineRule="exact"/>
              <w:ind w:right="85"/>
              <w:jc w:val="right"/>
              <w:rPr>
                <w:lang w:val="en-US"/>
              </w:rPr>
            </w:pPr>
            <w:r w:rsidRPr="00900DBF">
              <w:t>7,8</w:t>
            </w:r>
          </w:p>
        </w:tc>
        <w:tc>
          <w:tcPr>
            <w:tcW w:w="528" w:type="dxa"/>
            <w:tcBorders>
              <w:left w:val="single" w:sz="6" w:space="0" w:color="000000"/>
            </w:tcBorders>
            <w:shd w:val="clear" w:color="auto" w:fill="auto"/>
            <w:vAlign w:val="center"/>
          </w:tcPr>
          <w:p w14:paraId="0144A30D" w14:textId="7F8817A2" w:rsidR="00E57629" w:rsidRPr="00900DBF" w:rsidRDefault="00E57629" w:rsidP="003260CF">
            <w:pPr>
              <w:tabs>
                <w:tab w:val="left" w:pos="434"/>
              </w:tabs>
              <w:spacing w:before="40" w:line="140" w:lineRule="exact"/>
              <w:ind w:right="85"/>
              <w:jc w:val="right"/>
            </w:pPr>
            <w:r w:rsidRPr="00900DBF">
              <w:t>4,0</w:t>
            </w:r>
          </w:p>
        </w:tc>
      </w:tr>
      <w:tr w:rsidR="00E57629" w:rsidRPr="00D21FE6" w14:paraId="303B9BA8" w14:textId="77777777" w:rsidTr="00972823">
        <w:trPr>
          <w:cantSplit/>
          <w:jc w:val="center"/>
        </w:trPr>
        <w:tc>
          <w:tcPr>
            <w:tcW w:w="1699" w:type="dxa"/>
            <w:shd w:val="clear" w:color="auto" w:fill="auto"/>
            <w:vAlign w:val="bottom"/>
          </w:tcPr>
          <w:p w14:paraId="62BBF0EB" w14:textId="77777777" w:rsidR="00E57629" w:rsidRPr="00234961" w:rsidRDefault="00E57629" w:rsidP="008F0567">
            <w:pPr>
              <w:spacing w:before="40" w:line="140" w:lineRule="exact"/>
              <w:ind w:left="113"/>
              <w:rPr>
                <w:color w:val="000000" w:themeColor="text1"/>
              </w:rPr>
            </w:pPr>
            <w:r w:rsidRPr="008A72A9">
              <w:rPr>
                <w:color w:val="000000" w:themeColor="text1"/>
              </w:rPr>
              <w:t>Образование</w:t>
            </w:r>
          </w:p>
          <w:p w14:paraId="5F16415C" w14:textId="77777777" w:rsidR="00E57629" w:rsidRPr="00234961" w:rsidRDefault="00E57629" w:rsidP="008F0567">
            <w:pPr>
              <w:spacing w:before="40" w:line="140" w:lineRule="exact"/>
              <w:ind w:left="113"/>
              <w:rPr>
                <w:color w:val="000000" w:themeColor="text1"/>
              </w:rPr>
            </w:pPr>
            <w:r w:rsidRPr="008A72A9">
              <w:rPr>
                <w:i/>
                <w:iCs/>
                <w:color w:val="000000" w:themeColor="text1"/>
                <w:lang w:val="en-US"/>
              </w:rPr>
              <w:t>Education</w:t>
            </w:r>
          </w:p>
        </w:tc>
        <w:tc>
          <w:tcPr>
            <w:tcW w:w="482" w:type="dxa"/>
            <w:tcBorders>
              <w:left w:val="single" w:sz="6" w:space="0" w:color="000000"/>
            </w:tcBorders>
            <w:shd w:val="clear" w:color="auto" w:fill="auto"/>
            <w:vAlign w:val="center"/>
          </w:tcPr>
          <w:p w14:paraId="73D64607" w14:textId="02846518" w:rsidR="00E57629" w:rsidRPr="00972823" w:rsidRDefault="00E57629" w:rsidP="00972823">
            <w:pPr>
              <w:tabs>
                <w:tab w:val="left" w:pos="434"/>
              </w:tabs>
              <w:spacing w:before="40" w:line="140" w:lineRule="exact"/>
              <w:ind w:right="85"/>
              <w:jc w:val="right"/>
            </w:pPr>
            <w:r w:rsidRPr="00972823">
              <w:t>9,8</w:t>
            </w:r>
          </w:p>
        </w:tc>
        <w:tc>
          <w:tcPr>
            <w:tcW w:w="450" w:type="dxa"/>
            <w:tcBorders>
              <w:left w:val="single" w:sz="6" w:space="0" w:color="000000"/>
            </w:tcBorders>
            <w:shd w:val="clear" w:color="auto" w:fill="auto"/>
            <w:vAlign w:val="center"/>
          </w:tcPr>
          <w:p w14:paraId="7E49720D" w14:textId="22FF98B1" w:rsidR="00E57629" w:rsidRPr="00900DBF" w:rsidRDefault="00E57629" w:rsidP="003260CF">
            <w:pPr>
              <w:tabs>
                <w:tab w:val="left" w:pos="434"/>
              </w:tabs>
              <w:spacing w:before="40" w:line="140" w:lineRule="exact"/>
              <w:ind w:right="85"/>
              <w:jc w:val="right"/>
            </w:pPr>
            <w:r w:rsidRPr="00900DBF">
              <w:t>7,4</w:t>
            </w:r>
          </w:p>
        </w:tc>
        <w:tc>
          <w:tcPr>
            <w:tcW w:w="451" w:type="dxa"/>
            <w:tcBorders>
              <w:left w:val="single" w:sz="6" w:space="0" w:color="000000"/>
            </w:tcBorders>
            <w:shd w:val="clear" w:color="auto" w:fill="auto"/>
            <w:vAlign w:val="center"/>
          </w:tcPr>
          <w:p w14:paraId="62A95222" w14:textId="15761BCF" w:rsidR="00E57629" w:rsidRPr="00E57629" w:rsidRDefault="00E57629" w:rsidP="003260CF">
            <w:pPr>
              <w:tabs>
                <w:tab w:val="left" w:pos="434"/>
              </w:tabs>
              <w:spacing w:before="40" w:line="140" w:lineRule="exact"/>
              <w:ind w:right="85"/>
              <w:jc w:val="right"/>
            </w:pPr>
            <w:r w:rsidRPr="00E57629">
              <w:t>10,6</w:t>
            </w:r>
          </w:p>
        </w:tc>
        <w:tc>
          <w:tcPr>
            <w:tcW w:w="451" w:type="dxa"/>
            <w:tcBorders>
              <w:left w:val="single" w:sz="6" w:space="0" w:color="000000"/>
            </w:tcBorders>
            <w:shd w:val="clear" w:color="auto" w:fill="auto"/>
            <w:vAlign w:val="center"/>
          </w:tcPr>
          <w:p w14:paraId="14C0D478" w14:textId="2BDF9D08" w:rsidR="00E57629" w:rsidRPr="00E57629" w:rsidRDefault="00E57629" w:rsidP="003260CF">
            <w:pPr>
              <w:tabs>
                <w:tab w:val="left" w:pos="434"/>
              </w:tabs>
              <w:spacing w:before="40" w:line="140" w:lineRule="exact"/>
              <w:ind w:right="85"/>
              <w:jc w:val="right"/>
            </w:pPr>
            <w:r w:rsidRPr="00E57629">
              <w:t>10,3</w:t>
            </w:r>
          </w:p>
        </w:tc>
        <w:tc>
          <w:tcPr>
            <w:tcW w:w="451" w:type="dxa"/>
            <w:tcBorders>
              <w:left w:val="single" w:sz="6" w:space="0" w:color="000000"/>
            </w:tcBorders>
            <w:shd w:val="clear" w:color="auto" w:fill="auto"/>
            <w:vAlign w:val="center"/>
          </w:tcPr>
          <w:p w14:paraId="44A3CB92" w14:textId="31BACFBB" w:rsidR="00E57629" w:rsidRPr="00E57629" w:rsidRDefault="00E57629" w:rsidP="003260CF">
            <w:pPr>
              <w:tabs>
                <w:tab w:val="left" w:pos="434"/>
              </w:tabs>
              <w:spacing w:before="40" w:line="140" w:lineRule="exact"/>
              <w:ind w:right="85"/>
              <w:jc w:val="right"/>
            </w:pPr>
            <w:r w:rsidRPr="00E57629">
              <w:t>13,0</w:t>
            </w:r>
          </w:p>
        </w:tc>
        <w:tc>
          <w:tcPr>
            <w:tcW w:w="450" w:type="dxa"/>
            <w:tcBorders>
              <w:left w:val="single" w:sz="6" w:space="0" w:color="000000"/>
            </w:tcBorders>
            <w:shd w:val="clear" w:color="auto" w:fill="auto"/>
            <w:vAlign w:val="center"/>
          </w:tcPr>
          <w:p w14:paraId="5AC580EC" w14:textId="71ED83FA" w:rsidR="00E57629" w:rsidRPr="00E57629" w:rsidRDefault="00E57629" w:rsidP="003260CF">
            <w:pPr>
              <w:tabs>
                <w:tab w:val="left" w:pos="434"/>
              </w:tabs>
              <w:spacing w:before="40" w:line="140" w:lineRule="exact"/>
              <w:ind w:right="85"/>
              <w:jc w:val="right"/>
            </w:pPr>
            <w:r w:rsidRPr="00E57629">
              <w:t>10,2</w:t>
            </w:r>
          </w:p>
        </w:tc>
        <w:tc>
          <w:tcPr>
            <w:tcW w:w="451" w:type="dxa"/>
            <w:tcBorders>
              <w:left w:val="single" w:sz="6" w:space="0" w:color="000000"/>
            </w:tcBorders>
            <w:shd w:val="clear" w:color="auto" w:fill="auto"/>
            <w:vAlign w:val="center"/>
          </w:tcPr>
          <w:p w14:paraId="65EFB240" w14:textId="04230F39" w:rsidR="00E57629" w:rsidRPr="00E57629" w:rsidRDefault="00E57629" w:rsidP="003260CF">
            <w:pPr>
              <w:tabs>
                <w:tab w:val="left" w:pos="434"/>
              </w:tabs>
              <w:spacing w:before="40" w:line="140" w:lineRule="exact"/>
              <w:ind w:right="85"/>
              <w:jc w:val="right"/>
            </w:pPr>
            <w:r w:rsidRPr="00E57629">
              <w:t>11,3</w:t>
            </w:r>
          </w:p>
        </w:tc>
        <w:tc>
          <w:tcPr>
            <w:tcW w:w="451" w:type="dxa"/>
            <w:tcBorders>
              <w:left w:val="single" w:sz="6" w:space="0" w:color="000000"/>
            </w:tcBorders>
            <w:shd w:val="clear" w:color="auto" w:fill="auto"/>
            <w:vAlign w:val="center"/>
          </w:tcPr>
          <w:p w14:paraId="37963D42" w14:textId="6D007994" w:rsidR="00E57629" w:rsidRPr="00E57629" w:rsidRDefault="00E57629" w:rsidP="003260CF">
            <w:pPr>
              <w:tabs>
                <w:tab w:val="left" w:pos="434"/>
              </w:tabs>
              <w:spacing w:before="40" w:line="140" w:lineRule="exact"/>
              <w:ind w:right="85"/>
              <w:jc w:val="right"/>
            </w:pPr>
            <w:r w:rsidRPr="00E57629">
              <w:t>9,8</w:t>
            </w:r>
          </w:p>
        </w:tc>
        <w:tc>
          <w:tcPr>
            <w:tcW w:w="451" w:type="dxa"/>
            <w:tcBorders>
              <w:left w:val="single" w:sz="6" w:space="0" w:color="000000"/>
              <w:right w:val="single" w:sz="6" w:space="0" w:color="000000"/>
            </w:tcBorders>
            <w:vAlign w:val="center"/>
          </w:tcPr>
          <w:p w14:paraId="19B8D80F" w14:textId="62D492DD" w:rsidR="00E57629" w:rsidRPr="00E57629" w:rsidRDefault="00E57629" w:rsidP="003260CF">
            <w:pPr>
              <w:tabs>
                <w:tab w:val="left" w:pos="434"/>
              </w:tabs>
              <w:spacing w:before="40" w:line="140" w:lineRule="exact"/>
              <w:ind w:right="85"/>
              <w:jc w:val="right"/>
            </w:pPr>
            <w:r w:rsidRPr="00E57629">
              <w:t>9,1</w:t>
            </w:r>
          </w:p>
        </w:tc>
        <w:tc>
          <w:tcPr>
            <w:tcW w:w="450" w:type="dxa"/>
            <w:tcBorders>
              <w:left w:val="single" w:sz="6" w:space="0" w:color="000000"/>
            </w:tcBorders>
            <w:shd w:val="clear" w:color="auto" w:fill="auto"/>
            <w:vAlign w:val="center"/>
          </w:tcPr>
          <w:p w14:paraId="63456B13" w14:textId="5B05A0E3" w:rsidR="00E57629" w:rsidRPr="00900DBF" w:rsidRDefault="00E57629" w:rsidP="00564713">
            <w:pPr>
              <w:tabs>
                <w:tab w:val="left" w:pos="434"/>
              </w:tabs>
              <w:spacing w:before="40" w:line="140" w:lineRule="exact"/>
              <w:ind w:right="85"/>
              <w:jc w:val="right"/>
            </w:pPr>
            <w:r w:rsidRPr="00900DBF">
              <w:t>8,0</w:t>
            </w:r>
          </w:p>
        </w:tc>
        <w:tc>
          <w:tcPr>
            <w:tcW w:w="451" w:type="dxa"/>
            <w:tcBorders>
              <w:left w:val="single" w:sz="6" w:space="0" w:color="000000"/>
            </w:tcBorders>
            <w:shd w:val="clear" w:color="auto" w:fill="auto"/>
            <w:vAlign w:val="center"/>
          </w:tcPr>
          <w:p w14:paraId="79299782" w14:textId="76DF74B6" w:rsidR="00E57629" w:rsidRPr="00900DBF" w:rsidRDefault="00E57629" w:rsidP="003260CF">
            <w:pPr>
              <w:tabs>
                <w:tab w:val="left" w:pos="434"/>
              </w:tabs>
              <w:spacing w:before="40" w:line="140" w:lineRule="exact"/>
              <w:ind w:right="85"/>
              <w:jc w:val="right"/>
            </w:pPr>
            <w:r w:rsidRPr="00900DBF">
              <w:t>7,0</w:t>
            </w:r>
          </w:p>
        </w:tc>
        <w:tc>
          <w:tcPr>
            <w:tcW w:w="451" w:type="dxa"/>
            <w:tcBorders>
              <w:left w:val="single" w:sz="6" w:space="0" w:color="000000"/>
            </w:tcBorders>
            <w:shd w:val="clear" w:color="auto" w:fill="auto"/>
            <w:vAlign w:val="center"/>
          </w:tcPr>
          <w:p w14:paraId="4BA64DBD" w14:textId="4E48911F" w:rsidR="00E57629" w:rsidRPr="00900DBF" w:rsidRDefault="00E57629" w:rsidP="003260CF">
            <w:pPr>
              <w:tabs>
                <w:tab w:val="left" w:pos="434"/>
              </w:tabs>
              <w:spacing w:before="40" w:line="140" w:lineRule="exact"/>
              <w:ind w:right="85"/>
              <w:jc w:val="right"/>
            </w:pPr>
            <w:r w:rsidRPr="00900DBF">
              <w:t>8,0</w:t>
            </w:r>
          </w:p>
        </w:tc>
        <w:tc>
          <w:tcPr>
            <w:tcW w:w="451" w:type="dxa"/>
            <w:tcBorders>
              <w:left w:val="single" w:sz="6" w:space="0" w:color="000000"/>
            </w:tcBorders>
            <w:shd w:val="clear" w:color="auto" w:fill="auto"/>
            <w:vAlign w:val="center"/>
          </w:tcPr>
          <w:p w14:paraId="46011AB6" w14:textId="417DBC6E" w:rsidR="00E57629" w:rsidRPr="00900DBF" w:rsidRDefault="00E57629" w:rsidP="003260CF">
            <w:pPr>
              <w:tabs>
                <w:tab w:val="left" w:pos="434"/>
              </w:tabs>
              <w:spacing w:before="40" w:line="140" w:lineRule="exact"/>
              <w:ind w:right="85"/>
              <w:jc w:val="right"/>
            </w:pPr>
            <w:r w:rsidRPr="00900DBF">
              <w:t>7,4</w:t>
            </w:r>
          </w:p>
        </w:tc>
        <w:tc>
          <w:tcPr>
            <w:tcW w:w="450" w:type="dxa"/>
            <w:tcBorders>
              <w:left w:val="single" w:sz="6" w:space="0" w:color="000000"/>
            </w:tcBorders>
            <w:shd w:val="clear" w:color="auto" w:fill="auto"/>
            <w:vAlign w:val="center"/>
          </w:tcPr>
          <w:p w14:paraId="336A83CC" w14:textId="515DD982" w:rsidR="00E57629" w:rsidRPr="00900DBF" w:rsidRDefault="00E57629" w:rsidP="003260CF">
            <w:pPr>
              <w:tabs>
                <w:tab w:val="left" w:pos="434"/>
              </w:tabs>
              <w:spacing w:before="40" w:line="140" w:lineRule="exact"/>
              <w:ind w:right="85"/>
              <w:jc w:val="right"/>
            </w:pPr>
            <w:r w:rsidRPr="00900DBF">
              <w:t>7,7</w:t>
            </w:r>
          </w:p>
        </w:tc>
        <w:tc>
          <w:tcPr>
            <w:tcW w:w="451" w:type="dxa"/>
            <w:tcBorders>
              <w:left w:val="single" w:sz="6" w:space="0" w:color="000000"/>
            </w:tcBorders>
            <w:shd w:val="clear" w:color="auto" w:fill="auto"/>
            <w:vAlign w:val="center"/>
          </w:tcPr>
          <w:p w14:paraId="184EEE1F" w14:textId="56B50FCF" w:rsidR="00E57629" w:rsidRPr="00900DBF" w:rsidRDefault="00E57629" w:rsidP="003260CF">
            <w:pPr>
              <w:tabs>
                <w:tab w:val="left" w:pos="434"/>
              </w:tabs>
              <w:spacing w:before="40" w:line="140" w:lineRule="exact"/>
              <w:ind w:right="85"/>
              <w:jc w:val="right"/>
            </w:pPr>
            <w:r w:rsidRPr="00900DBF">
              <w:t>10,9</w:t>
            </w:r>
          </w:p>
        </w:tc>
        <w:tc>
          <w:tcPr>
            <w:tcW w:w="451" w:type="dxa"/>
            <w:tcBorders>
              <w:left w:val="single" w:sz="6" w:space="0" w:color="000000"/>
            </w:tcBorders>
            <w:shd w:val="clear" w:color="auto" w:fill="auto"/>
            <w:vAlign w:val="center"/>
          </w:tcPr>
          <w:p w14:paraId="2711D9E7" w14:textId="722B2F13" w:rsidR="00E57629" w:rsidRPr="00900DBF" w:rsidRDefault="00E57629" w:rsidP="003260CF">
            <w:pPr>
              <w:tabs>
                <w:tab w:val="left" w:pos="434"/>
              </w:tabs>
              <w:spacing w:before="40" w:line="140" w:lineRule="exact"/>
              <w:ind w:right="85"/>
              <w:jc w:val="right"/>
            </w:pPr>
            <w:r w:rsidRPr="00900DBF">
              <w:t>9,7</w:t>
            </w:r>
          </w:p>
        </w:tc>
        <w:tc>
          <w:tcPr>
            <w:tcW w:w="451" w:type="dxa"/>
            <w:tcBorders>
              <w:left w:val="single" w:sz="6" w:space="0" w:color="000000"/>
            </w:tcBorders>
            <w:shd w:val="clear" w:color="auto" w:fill="auto"/>
            <w:vAlign w:val="center"/>
          </w:tcPr>
          <w:p w14:paraId="72E1470F" w14:textId="5C53CB37" w:rsidR="00E57629" w:rsidRPr="00900DBF" w:rsidRDefault="00E57629" w:rsidP="003260CF">
            <w:pPr>
              <w:tabs>
                <w:tab w:val="left" w:pos="434"/>
              </w:tabs>
              <w:spacing w:before="40" w:line="140" w:lineRule="exact"/>
              <w:ind w:right="85"/>
              <w:jc w:val="right"/>
            </w:pPr>
            <w:r w:rsidRPr="00900DBF">
              <w:t>10,5</w:t>
            </w:r>
          </w:p>
        </w:tc>
        <w:tc>
          <w:tcPr>
            <w:tcW w:w="528" w:type="dxa"/>
            <w:tcBorders>
              <w:left w:val="single" w:sz="6" w:space="0" w:color="000000"/>
            </w:tcBorders>
            <w:shd w:val="clear" w:color="auto" w:fill="auto"/>
            <w:vAlign w:val="center"/>
          </w:tcPr>
          <w:p w14:paraId="477009FA" w14:textId="6555EC06" w:rsidR="00E57629" w:rsidRPr="00900DBF" w:rsidRDefault="00E57629" w:rsidP="003260CF">
            <w:pPr>
              <w:tabs>
                <w:tab w:val="left" w:pos="434"/>
              </w:tabs>
              <w:spacing w:before="40" w:line="140" w:lineRule="exact"/>
              <w:ind w:right="85"/>
              <w:jc w:val="right"/>
            </w:pPr>
            <w:r w:rsidRPr="00900DBF">
              <w:t>8,9</w:t>
            </w:r>
          </w:p>
        </w:tc>
      </w:tr>
      <w:tr w:rsidR="00E57629" w:rsidRPr="00D21FE6" w14:paraId="29D6587F" w14:textId="77777777" w:rsidTr="00972823">
        <w:trPr>
          <w:cantSplit/>
          <w:jc w:val="center"/>
        </w:trPr>
        <w:tc>
          <w:tcPr>
            <w:tcW w:w="1699" w:type="dxa"/>
            <w:shd w:val="clear" w:color="auto" w:fill="auto"/>
            <w:vAlign w:val="bottom"/>
          </w:tcPr>
          <w:p w14:paraId="79CF3BB8" w14:textId="77777777" w:rsidR="00E57629" w:rsidRPr="008A72A9" w:rsidRDefault="00E57629" w:rsidP="008F0567">
            <w:pPr>
              <w:spacing w:before="40" w:line="140" w:lineRule="exact"/>
              <w:ind w:left="113"/>
              <w:rPr>
                <w:color w:val="000000" w:themeColor="text1"/>
              </w:rPr>
            </w:pPr>
            <w:r w:rsidRPr="008A72A9">
              <w:rPr>
                <w:color w:val="000000" w:themeColor="text1"/>
              </w:rPr>
              <w:t xml:space="preserve">Деятельность </w:t>
            </w:r>
            <w:r w:rsidRPr="008A72A9">
              <w:rPr>
                <w:color w:val="000000" w:themeColor="text1"/>
              </w:rPr>
              <w:br/>
              <w:t xml:space="preserve">в области </w:t>
            </w:r>
            <w:r w:rsidRPr="008A72A9">
              <w:rPr>
                <w:color w:val="000000" w:themeColor="text1"/>
              </w:rPr>
              <w:br/>
              <w:t xml:space="preserve">здравоохранения </w:t>
            </w:r>
            <w:r w:rsidRPr="008A72A9">
              <w:rPr>
                <w:color w:val="000000" w:themeColor="text1"/>
              </w:rPr>
              <w:br/>
              <w:t>и социальных услуг</w:t>
            </w:r>
          </w:p>
          <w:p w14:paraId="1E32EAD2" w14:textId="77777777" w:rsidR="00E57629" w:rsidRPr="008A72A9" w:rsidRDefault="00E57629" w:rsidP="008F0567">
            <w:pPr>
              <w:spacing w:before="40" w:line="140" w:lineRule="exact"/>
              <w:ind w:left="113"/>
              <w:rPr>
                <w:i/>
                <w:color w:val="000000" w:themeColor="text1"/>
                <w:lang w:val="en-US"/>
              </w:rPr>
            </w:pPr>
            <w:r w:rsidRPr="008A72A9">
              <w:rPr>
                <w:i/>
                <w:color w:val="000000" w:themeColor="text1"/>
                <w:lang w:val="en-US"/>
              </w:rPr>
              <w:t>Human</w:t>
            </w:r>
            <w:r w:rsidRPr="002A0A1F">
              <w:rPr>
                <w:i/>
                <w:color w:val="000000" w:themeColor="text1"/>
                <w:lang w:val="en-US"/>
              </w:rPr>
              <w:t xml:space="preserve"> </w:t>
            </w:r>
            <w:r w:rsidRPr="008A72A9">
              <w:rPr>
                <w:i/>
                <w:color w:val="000000" w:themeColor="text1"/>
                <w:lang w:val="en-US"/>
              </w:rPr>
              <w:t>health</w:t>
            </w:r>
            <w:r w:rsidRPr="002A0A1F">
              <w:rPr>
                <w:i/>
                <w:color w:val="000000" w:themeColor="text1"/>
                <w:lang w:val="en-US"/>
              </w:rPr>
              <w:t xml:space="preserve"> </w:t>
            </w:r>
            <w:r w:rsidRPr="008A72A9">
              <w:rPr>
                <w:i/>
                <w:color w:val="000000" w:themeColor="text1"/>
                <w:lang w:val="en-US"/>
              </w:rPr>
              <w:t>and</w:t>
            </w:r>
            <w:r w:rsidRPr="002A0A1F">
              <w:rPr>
                <w:i/>
                <w:color w:val="000000" w:themeColor="text1"/>
                <w:lang w:val="en-US"/>
              </w:rPr>
              <w:t xml:space="preserve"> </w:t>
            </w:r>
            <w:r w:rsidRPr="008A72A9">
              <w:rPr>
                <w:i/>
                <w:color w:val="000000" w:themeColor="text1"/>
                <w:lang w:val="en-US"/>
              </w:rPr>
              <w:t>social</w:t>
            </w:r>
            <w:r w:rsidRPr="002A0A1F">
              <w:rPr>
                <w:i/>
                <w:color w:val="000000" w:themeColor="text1"/>
                <w:lang w:val="en-US"/>
              </w:rPr>
              <w:t xml:space="preserve"> </w:t>
            </w:r>
            <w:r w:rsidRPr="008A72A9">
              <w:rPr>
                <w:i/>
                <w:color w:val="000000" w:themeColor="text1"/>
                <w:lang w:val="en-US"/>
              </w:rPr>
              <w:t>work</w:t>
            </w:r>
            <w:r w:rsidRPr="002A0A1F">
              <w:rPr>
                <w:i/>
                <w:color w:val="000000" w:themeColor="text1"/>
                <w:lang w:val="en-US"/>
              </w:rPr>
              <w:t xml:space="preserve"> </w:t>
            </w:r>
            <w:r w:rsidRPr="008A72A9">
              <w:rPr>
                <w:i/>
                <w:color w:val="000000" w:themeColor="text1"/>
                <w:lang w:val="en-US"/>
              </w:rPr>
              <w:t>activities</w:t>
            </w:r>
          </w:p>
        </w:tc>
        <w:tc>
          <w:tcPr>
            <w:tcW w:w="482" w:type="dxa"/>
            <w:tcBorders>
              <w:left w:val="single" w:sz="6" w:space="0" w:color="000000"/>
            </w:tcBorders>
            <w:shd w:val="clear" w:color="auto" w:fill="auto"/>
            <w:vAlign w:val="center"/>
          </w:tcPr>
          <w:p w14:paraId="22674033" w14:textId="2C26FA80" w:rsidR="00E57629" w:rsidRPr="00972823" w:rsidRDefault="00E57629" w:rsidP="00972823">
            <w:pPr>
              <w:tabs>
                <w:tab w:val="left" w:pos="434"/>
              </w:tabs>
              <w:spacing w:before="40" w:line="140" w:lineRule="exact"/>
              <w:ind w:right="85"/>
              <w:jc w:val="right"/>
            </w:pPr>
            <w:r w:rsidRPr="00972823">
              <w:t>8,1</w:t>
            </w:r>
          </w:p>
        </w:tc>
        <w:tc>
          <w:tcPr>
            <w:tcW w:w="450" w:type="dxa"/>
            <w:tcBorders>
              <w:left w:val="single" w:sz="6" w:space="0" w:color="000000"/>
            </w:tcBorders>
            <w:shd w:val="clear" w:color="auto" w:fill="auto"/>
            <w:vAlign w:val="center"/>
          </w:tcPr>
          <w:p w14:paraId="6E16AA0F" w14:textId="2C4C9A24" w:rsidR="00E57629" w:rsidRPr="00900DBF" w:rsidRDefault="00E57629" w:rsidP="003260CF">
            <w:pPr>
              <w:tabs>
                <w:tab w:val="left" w:pos="434"/>
              </w:tabs>
              <w:spacing w:before="40" w:line="140" w:lineRule="exact"/>
              <w:ind w:right="85"/>
              <w:jc w:val="right"/>
              <w:rPr>
                <w:lang w:val="en-US"/>
              </w:rPr>
            </w:pPr>
            <w:r w:rsidRPr="00900DBF">
              <w:t>3,8</w:t>
            </w:r>
          </w:p>
        </w:tc>
        <w:tc>
          <w:tcPr>
            <w:tcW w:w="451" w:type="dxa"/>
            <w:tcBorders>
              <w:left w:val="single" w:sz="6" w:space="0" w:color="000000"/>
            </w:tcBorders>
            <w:shd w:val="clear" w:color="auto" w:fill="auto"/>
            <w:vAlign w:val="center"/>
          </w:tcPr>
          <w:p w14:paraId="7686F0DD" w14:textId="452E2CD2" w:rsidR="00E57629" w:rsidRPr="00E57629" w:rsidRDefault="00E57629" w:rsidP="003260CF">
            <w:pPr>
              <w:tabs>
                <w:tab w:val="left" w:pos="434"/>
              </w:tabs>
              <w:spacing w:before="40" w:line="140" w:lineRule="exact"/>
              <w:ind w:right="85"/>
              <w:jc w:val="right"/>
              <w:rPr>
                <w:lang w:val="en-US"/>
              </w:rPr>
            </w:pPr>
            <w:r w:rsidRPr="00E57629">
              <w:t>4,3</w:t>
            </w:r>
          </w:p>
        </w:tc>
        <w:tc>
          <w:tcPr>
            <w:tcW w:w="451" w:type="dxa"/>
            <w:tcBorders>
              <w:left w:val="single" w:sz="6" w:space="0" w:color="000000"/>
            </w:tcBorders>
            <w:shd w:val="clear" w:color="auto" w:fill="auto"/>
            <w:vAlign w:val="center"/>
          </w:tcPr>
          <w:p w14:paraId="31D35263" w14:textId="4BBAA6A6" w:rsidR="00E57629" w:rsidRPr="00E57629" w:rsidRDefault="00E57629" w:rsidP="003260CF">
            <w:pPr>
              <w:tabs>
                <w:tab w:val="left" w:pos="434"/>
              </w:tabs>
              <w:spacing w:before="40" w:line="140" w:lineRule="exact"/>
              <w:ind w:right="85"/>
              <w:jc w:val="right"/>
              <w:rPr>
                <w:lang w:val="en-US"/>
              </w:rPr>
            </w:pPr>
            <w:r w:rsidRPr="00E57629">
              <w:t>7,9</w:t>
            </w:r>
          </w:p>
        </w:tc>
        <w:tc>
          <w:tcPr>
            <w:tcW w:w="451" w:type="dxa"/>
            <w:tcBorders>
              <w:left w:val="single" w:sz="6" w:space="0" w:color="000000"/>
            </w:tcBorders>
            <w:shd w:val="clear" w:color="auto" w:fill="auto"/>
            <w:vAlign w:val="center"/>
          </w:tcPr>
          <w:p w14:paraId="130C5C6F" w14:textId="2E9F980D" w:rsidR="00E57629" w:rsidRPr="00E57629" w:rsidRDefault="00E57629" w:rsidP="003260CF">
            <w:pPr>
              <w:tabs>
                <w:tab w:val="left" w:pos="434"/>
              </w:tabs>
              <w:spacing w:before="40" w:line="140" w:lineRule="exact"/>
              <w:ind w:right="85"/>
              <w:jc w:val="right"/>
              <w:rPr>
                <w:lang w:val="en-US"/>
              </w:rPr>
            </w:pPr>
            <w:r w:rsidRPr="00E57629">
              <w:t>6,3</w:t>
            </w:r>
          </w:p>
        </w:tc>
        <w:tc>
          <w:tcPr>
            <w:tcW w:w="450" w:type="dxa"/>
            <w:tcBorders>
              <w:left w:val="single" w:sz="6" w:space="0" w:color="000000"/>
            </w:tcBorders>
            <w:shd w:val="clear" w:color="auto" w:fill="auto"/>
            <w:vAlign w:val="center"/>
          </w:tcPr>
          <w:p w14:paraId="5C42D834" w14:textId="791CF0CD" w:rsidR="00E57629" w:rsidRPr="00E57629" w:rsidRDefault="00E57629" w:rsidP="003260CF">
            <w:pPr>
              <w:tabs>
                <w:tab w:val="left" w:pos="434"/>
              </w:tabs>
              <w:spacing w:before="40" w:line="140" w:lineRule="exact"/>
              <w:ind w:right="85"/>
              <w:jc w:val="right"/>
              <w:rPr>
                <w:lang w:val="en-US"/>
              </w:rPr>
            </w:pPr>
            <w:r w:rsidRPr="00E57629">
              <w:t>4,6</w:t>
            </w:r>
          </w:p>
        </w:tc>
        <w:tc>
          <w:tcPr>
            <w:tcW w:w="451" w:type="dxa"/>
            <w:tcBorders>
              <w:left w:val="single" w:sz="6" w:space="0" w:color="000000"/>
            </w:tcBorders>
            <w:shd w:val="clear" w:color="auto" w:fill="auto"/>
            <w:vAlign w:val="center"/>
          </w:tcPr>
          <w:p w14:paraId="0B6D207B" w14:textId="789510CE" w:rsidR="00E57629" w:rsidRPr="00E57629" w:rsidRDefault="00E57629" w:rsidP="003260CF">
            <w:pPr>
              <w:tabs>
                <w:tab w:val="left" w:pos="434"/>
              </w:tabs>
              <w:spacing w:before="40" w:line="140" w:lineRule="exact"/>
              <w:ind w:right="85"/>
              <w:jc w:val="right"/>
              <w:rPr>
                <w:lang w:val="en-US"/>
              </w:rPr>
            </w:pPr>
            <w:r w:rsidRPr="00E57629">
              <w:t>7,8</w:t>
            </w:r>
          </w:p>
        </w:tc>
        <w:tc>
          <w:tcPr>
            <w:tcW w:w="451" w:type="dxa"/>
            <w:tcBorders>
              <w:left w:val="single" w:sz="6" w:space="0" w:color="000000"/>
            </w:tcBorders>
            <w:shd w:val="clear" w:color="auto" w:fill="auto"/>
            <w:vAlign w:val="center"/>
          </w:tcPr>
          <w:p w14:paraId="7483BD23" w14:textId="279B7CAD" w:rsidR="00E57629" w:rsidRPr="00E57629" w:rsidRDefault="00E57629" w:rsidP="003260CF">
            <w:pPr>
              <w:tabs>
                <w:tab w:val="left" w:pos="434"/>
              </w:tabs>
              <w:spacing w:before="40" w:line="140" w:lineRule="exact"/>
              <w:ind w:right="85"/>
              <w:jc w:val="right"/>
              <w:rPr>
                <w:lang w:val="en-US"/>
              </w:rPr>
            </w:pPr>
            <w:r w:rsidRPr="00E57629">
              <w:t>4,6</w:t>
            </w:r>
          </w:p>
        </w:tc>
        <w:tc>
          <w:tcPr>
            <w:tcW w:w="451" w:type="dxa"/>
            <w:tcBorders>
              <w:left w:val="single" w:sz="6" w:space="0" w:color="000000"/>
              <w:right w:val="single" w:sz="6" w:space="0" w:color="000000"/>
            </w:tcBorders>
            <w:vAlign w:val="center"/>
          </w:tcPr>
          <w:p w14:paraId="7CFBD93A" w14:textId="1F3EF2C3" w:rsidR="00E57629" w:rsidRPr="00E57629" w:rsidRDefault="00E57629" w:rsidP="003260CF">
            <w:pPr>
              <w:tabs>
                <w:tab w:val="left" w:pos="434"/>
              </w:tabs>
              <w:spacing w:before="40" w:line="140" w:lineRule="exact"/>
              <w:ind w:right="85"/>
              <w:jc w:val="right"/>
              <w:rPr>
                <w:lang w:val="en-US"/>
              </w:rPr>
            </w:pPr>
            <w:r w:rsidRPr="00E57629">
              <w:t>4,9</w:t>
            </w:r>
          </w:p>
        </w:tc>
        <w:tc>
          <w:tcPr>
            <w:tcW w:w="450" w:type="dxa"/>
            <w:tcBorders>
              <w:left w:val="single" w:sz="6" w:space="0" w:color="000000"/>
            </w:tcBorders>
            <w:shd w:val="clear" w:color="auto" w:fill="auto"/>
          </w:tcPr>
          <w:p w14:paraId="64C98D77" w14:textId="7D37F23B" w:rsidR="00E57629" w:rsidRPr="00900DBF" w:rsidRDefault="00E57629" w:rsidP="003260CF">
            <w:pPr>
              <w:tabs>
                <w:tab w:val="left" w:pos="434"/>
              </w:tabs>
              <w:spacing w:before="40" w:line="140" w:lineRule="exact"/>
              <w:ind w:right="85"/>
              <w:jc w:val="right"/>
            </w:pPr>
            <w:r w:rsidRPr="00900DBF">
              <w:rPr>
                <w:lang w:val="en-US"/>
              </w:rPr>
              <w:br/>
            </w:r>
            <w:r w:rsidRPr="00900DBF">
              <w:rPr>
                <w:lang w:val="en-US"/>
              </w:rPr>
              <w:br/>
            </w:r>
            <w:r w:rsidRPr="00900DBF">
              <w:rPr>
                <w:lang w:val="en-US"/>
              </w:rPr>
              <w:br/>
            </w:r>
            <w:r w:rsidRPr="00900DBF">
              <w:t>5,9</w:t>
            </w:r>
          </w:p>
        </w:tc>
        <w:tc>
          <w:tcPr>
            <w:tcW w:w="451" w:type="dxa"/>
            <w:tcBorders>
              <w:left w:val="single" w:sz="6" w:space="0" w:color="000000"/>
            </w:tcBorders>
            <w:shd w:val="clear" w:color="auto" w:fill="auto"/>
            <w:vAlign w:val="center"/>
          </w:tcPr>
          <w:p w14:paraId="2344F0C3" w14:textId="596500B0" w:rsidR="00E57629" w:rsidRPr="00900DBF" w:rsidRDefault="00E57629" w:rsidP="003260CF">
            <w:pPr>
              <w:tabs>
                <w:tab w:val="left" w:pos="434"/>
              </w:tabs>
              <w:spacing w:before="40" w:line="140" w:lineRule="exact"/>
              <w:ind w:right="85"/>
              <w:jc w:val="right"/>
            </w:pPr>
            <w:r w:rsidRPr="00900DBF">
              <w:t>14,4</w:t>
            </w:r>
          </w:p>
        </w:tc>
        <w:tc>
          <w:tcPr>
            <w:tcW w:w="451" w:type="dxa"/>
            <w:tcBorders>
              <w:left w:val="single" w:sz="6" w:space="0" w:color="000000"/>
            </w:tcBorders>
            <w:shd w:val="clear" w:color="auto" w:fill="auto"/>
            <w:vAlign w:val="center"/>
          </w:tcPr>
          <w:p w14:paraId="26D53D36" w14:textId="1012CC18" w:rsidR="00E57629" w:rsidRPr="00900DBF" w:rsidRDefault="00E57629" w:rsidP="00234961">
            <w:pPr>
              <w:tabs>
                <w:tab w:val="left" w:pos="434"/>
              </w:tabs>
              <w:spacing w:before="40" w:line="140" w:lineRule="exact"/>
              <w:ind w:right="85"/>
              <w:jc w:val="right"/>
            </w:pPr>
            <w:r w:rsidRPr="00900DBF">
              <w:t>6,9</w:t>
            </w:r>
          </w:p>
        </w:tc>
        <w:tc>
          <w:tcPr>
            <w:tcW w:w="451" w:type="dxa"/>
            <w:tcBorders>
              <w:left w:val="single" w:sz="6" w:space="0" w:color="000000"/>
            </w:tcBorders>
            <w:shd w:val="clear" w:color="auto" w:fill="auto"/>
            <w:vAlign w:val="center"/>
          </w:tcPr>
          <w:p w14:paraId="5D9A0852" w14:textId="0CFF8ADA" w:rsidR="00E57629" w:rsidRPr="00900DBF" w:rsidRDefault="00E57629" w:rsidP="003260CF">
            <w:pPr>
              <w:tabs>
                <w:tab w:val="left" w:pos="434"/>
              </w:tabs>
              <w:spacing w:before="40" w:line="140" w:lineRule="exact"/>
              <w:ind w:right="85"/>
              <w:jc w:val="right"/>
            </w:pPr>
            <w:r w:rsidRPr="00900DBF">
              <w:t>16,9</w:t>
            </w:r>
          </w:p>
        </w:tc>
        <w:tc>
          <w:tcPr>
            <w:tcW w:w="450" w:type="dxa"/>
            <w:tcBorders>
              <w:left w:val="single" w:sz="6" w:space="0" w:color="000000"/>
            </w:tcBorders>
            <w:shd w:val="clear" w:color="auto" w:fill="auto"/>
            <w:vAlign w:val="center"/>
          </w:tcPr>
          <w:p w14:paraId="793E2B78" w14:textId="08D646C6" w:rsidR="00E57629" w:rsidRPr="00900DBF" w:rsidRDefault="00E57629" w:rsidP="003260CF">
            <w:pPr>
              <w:tabs>
                <w:tab w:val="left" w:pos="434"/>
              </w:tabs>
              <w:spacing w:before="40" w:line="140" w:lineRule="exact"/>
              <w:ind w:right="85"/>
              <w:jc w:val="right"/>
            </w:pPr>
            <w:r w:rsidRPr="00900DBF">
              <w:t>13,6</w:t>
            </w:r>
          </w:p>
        </w:tc>
        <w:tc>
          <w:tcPr>
            <w:tcW w:w="451" w:type="dxa"/>
            <w:tcBorders>
              <w:left w:val="single" w:sz="6" w:space="0" w:color="000000"/>
            </w:tcBorders>
            <w:shd w:val="clear" w:color="auto" w:fill="auto"/>
            <w:vAlign w:val="center"/>
          </w:tcPr>
          <w:p w14:paraId="61169A32" w14:textId="2040B80D" w:rsidR="00E57629" w:rsidRPr="00900DBF" w:rsidRDefault="00E57629" w:rsidP="003260CF">
            <w:pPr>
              <w:tabs>
                <w:tab w:val="left" w:pos="434"/>
              </w:tabs>
              <w:spacing w:before="40" w:line="140" w:lineRule="exact"/>
              <w:ind w:right="85"/>
              <w:jc w:val="right"/>
            </w:pPr>
            <w:r w:rsidRPr="00900DBF">
              <w:t>14,4</w:t>
            </w:r>
          </w:p>
        </w:tc>
        <w:tc>
          <w:tcPr>
            <w:tcW w:w="451" w:type="dxa"/>
            <w:tcBorders>
              <w:left w:val="single" w:sz="6" w:space="0" w:color="000000"/>
            </w:tcBorders>
            <w:shd w:val="clear" w:color="auto" w:fill="auto"/>
            <w:vAlign w:val="center"/>
          </w:tcPr>
          <w:p w14:paraId="3B2656E4" w14:textId="7EBBDBCF" w:rsidR="00E57629" w:rsidRPr="00900DBF" w:rsidRDefault="00E57629" w:rsidP="003260CF">
            <w:pPr>
              <w:tabs>
                <w:tab w:val="left" w:pos="434"/>
              </w:tabs>
              <w:spacing w:before="40" w:line="140" w:lineRule="exact"/>
              <w:ind w:right="85"/>
              <w:jc w:val="right"/>
            </w:pPr>
            <w:r w:rsidRPr="00900DBF">
              <w:t>6,8</w:t>
            </w:r>
          </w:p>
        </w:tc>
        <w:tc>
          <w:tcPr>
            <w:tcW w:w="451" w:type="dxa"/>
            <w:tcBorders>
              <w:left w:val="single" w:sz="6" w:space="0" w:color="000000"/>
            </w:tcBorders>
            <w:shd w:val="clear" w:color="auto" w:fill="auto"/>
            <w:vAlign w:val="center"/>
          </w:tcPr>
          <w:p w14:paraId="48E043CA" w14:textId="181D5B27" w:rsidR="00E57629" w:rsidRPr="00900DBF" w:rsidRDefault="00E57629" w:rsidP="003260CF">
            <w:pPr>
              <w:tabs>
                <w:tab w:val="left" w:pos="434"/>
              </w:tabs>
              <w:spacing w:before="40" w:line="140" w:lineRule="exact"/>
              <w:ind w:right="85"/>
              <w:jc w:val="right"/>
            </w:pPr>
            <w:r w:rsidRPr="00900DBF">
              <w:t>14,6</w:t>
            </w:r>
          </w:p>
        </w:tc>
        <w:tc>
          <w:tcPr>
            <w:tcW w:w="528" w:type="dxa"/>
            <w:tcBorders>
              <w:left w:val="single" w:sz="6" w:space="0" w:color="000000"/>
            </w:tcBorders>
            <w:shd w:val="clear" w:color="auto" w:fill="auto"/>
            <w:vAlign w:val="center"/>
          </w:tcPr>
          <w:p w14:paraId="5E9589DA" w14:textId="343AC109" w:rsidR="00E57629" w:rsidRPr="00900DBF" w:rsidRDefault="00E57629" w:rsidP="003260CF">
            <w:pPr>
              <w:tabs>
                <w:tab w:val="left" w:pos="434"/>
              </w:tabs>
              <w:spacing w:before="40" w:line="140" w:lineRule="exact"/>
              <w:ind w:right="85"/>
              <w:jc w:val="right"/>
            </w:pPr>
            <w:r w:rsidRPr="00900DBF">
              <w:t>14,5</w:t>
            </w:r>
          </w:p>
        </w:tc>
      </w:tr>
      <w:tr w:rsidR="00E57629" w:rsidRPr="00D21FE6" w14:paraId="12D8F82D" w14:textId="77777777" w:rsidTr="00972823">
        <w:trPr>
          <w:cantSplit/>
          <w:jc w:val="center"/>
        </w:trPr>
        <w:tc>
          <w:tcPr>
            <w:tcW w:w="1699" w:type="dxa"/>
            <w:shd w:val="clear" w:color="auto" w:fill="auto"/>
            <w:vAlign w:val="bottom"/>
          </w:tcPr>
          <w:p w14:paraId="1F0DD3FC" w14:textId="77777777" w:rsidR="00E57629" w:rsidRPr="008A72A9" w:rsidRDefault="00E57629" w:rsidP="008F0567">
            <w:pPr>
              <w:spacing w:before="40" w:line="140" w:lineRule="exact"/>
              <w:ind w:left="113"/>
              <w:rPr>
                <w:color w:val="000000" w:themeColor="text1"/>
              </w:rPr>
            </w:pPr>
            <w:r w:rsidRPr="008A72A9">
              <w:rPr>
                <w:color w:val="000000" w:themeColor="text1"/>
              </w:rPr>
              <w:t xml:space="preserve">Деятельность </w:t>
            </w:r>
            <w:r w:rsidRPr="008A72A9">
              <w:rPr>
                <w:color w:val="000000" w:themeColor="text1"/>
              </w:rPr>
              <w:br/>
              <w:t>в области культуры, спорта, организации досуга и развлечений</w:t>
            </w:r>
          </w:p>
          <w:p w14:paraId="708A27D6" w14:textId="06E09AED" w:rsidR="00E57629" w:rsidRPr="00234961" w:rsidRDefault="00E57629" w:rsidP="008F0567">
            <w:pPr>
              <w:spacing w:before="40" w:line="140" w:lineRule="exact"/>
              <w:ind w:left="113"/>
              <w:rPr>
                <w:i/>
                <w:color w:val="000000" w:themeColor="text1"/>
              </w:rPr>
            </w:pPr>
            <w:r w:rsidRPr="008A72A9">
              <w:rPr>
                <w:i/>
                <w:color w:val="000000" w:themeColor="text1"/>
                <w:lang w:val="en-US"/>
              </w:rPr>
              <w:t>Arts</w:t>
            </w:r>
            <w:r w:rsidRPr="008A72A9">
              <w:rPr>
                <w:i/>
                <w:color w:val="000000" w:themeColor="text1"/>
              </w:rPr>
              <w:t xml:space="preserve">, </w:t>
            </w:r>
            <w:r w:rsidRPr="008A72A9">
              <w:rPr>
                <w:i/>
                <w:color w:val="000000" w:themeColor="text1"/>
                <w:lang w:val="en-US"/>
              </w:rPr>
              <w:t>entertainment</w:t>
            </w:r>
            <w:r w:rsidRPr="008A72A9">
              <w:rPr>
                <w:i/>
                <w:color w:val="000000" w:themeColor="text1"/>
              </w:rPr>
              <w:t xml:space="preserve"> </w:t>
            </w:r>
            <w:r w:rsidRPr="008A72A9">
              <w:rPr>
                <w:i/>
                <w:color w:val="000000" w:themeColor="text1"/>
              </w:rPr>
              <w:br/>
            </w:r>
            <w:r w:rsidRPr="008A72A9">
              <w:rPr>
                <w:i/>
                <w:color w:val="000000" w:themeColor="text1"/>
                <w:lang w:val="en-US"/>
              </w:rPr>
              <w:t>and</w:t>
            </w:r>
            <w:r w:rsidRPr="008A72A9">
              <w:rPr>
                <w:i/>
                <w:color w:val="000000" w:themeColor="text1"/>
              </w:rPr>
              <w:t xml:space="preserve"> </w:t>
            </w:r>
            <w:r w:rsidRPr="008A72A9">
              <w:rPr>
                <w:i/>
                <w:color w:val="000000" w:themeColor="text1"/>
                <w:lang w:val="en-US"/>
              </w:rPr>
              <w:t>recreation</w:t>
            </w:r>
            <w:r w:rsidRPr="00234961">
              <w:rPr>
                <w:i/>
                <w:color w:val="000000" w:themeColor="text1"/>
              </w:rPr>
              <w:t xml:space="preserve">  </w:t>
            </w:r>
          </w:p>
        </w:tc>
        <w:tc>
          <w:tcPr>
            <w:tcW w:w="482" w:type="dxa"/>
            <w:tcBorders>
              <w:left w:val="single" w:sz="6" w:space="0" w:color="000000"/>
            </w:tcBorders>
            <w:shd w:val="clear" w:color="auto" w:fill="auto"/>
            <w:vAlign w:val="center"/>
          </w:tcPr>
          <w:p w14:paraId="7F272CE8" w14:textId="6E64BD7E" w:rsidR="00E57629" w:rsidRPr="00972823" w:rsidRDefault="00E57629" w:rsidP="00972823">
            <w:pPr>
              <w:tabs>
                <w:tab w:val="left" w:pos="434"/>
              </w:tabs>
              <w:spacing w:before="40" w:line="140" w:lineRule="exact"/>
              <w:ind w:right="85"/>
              <w:jc w:val="right"/>
            </w:pPr>
            <w:r w:rsidRPr="00972823">
              <w:t>2,1</w:t>
            </w:r>
          </w:p>
        </w:tc>
        <w:tc>
          <w:tcPr>
            <w:tcW w:w="450" w:type="dxa"/>
            <w:tcBorders>
              <w:left w:val="single" w:sz="6" w:space="0" w:color="000000"/>
            </w:tcBorders>
            <w:shd w:val="clear" w:color="auto" w:fill="auto"/>
            <w:vAlign w:val="center"/>
          </w:tcPr>
          <w:p w14:paraId="1CF2BD57" w14:textId="4D0C3343" w:rsidR="00E57629" w:rsidRPr="00900DBF" w:rsidRDefault="00E57629" w:rsidP="003260CF">
            <w:pPr>
              <w:tabs>
                <w:tab w:val="left" w:pos="434"/>
              </w:tabs>
              <w:spacing w:before="40" w:line="140" w:lineRule="exact"/>
              <w:ind w:right="85"/>
              <w:jc w:val="right"/>
            </w:pPr>
            <w:r w:rsidRPr="00900DBF">
              <w:t>1,3</w:t>
            </w:r>
          </w:p>
        </w:tc>
        <w:tc>
          <w:tcPr>
            <w:tcW w:w="451" w:type="dxa"/>
            <w:tcBorders>
              <w:left w:val="single" w:sz="6" w:space="0" w:color="000000"/>
            </w:tcBorders>
            <w:shd w:val="clear" w:color="auto" w:fill="auto"/>
            <w:vAlign w:val="center"/>
          </w:tcPr>
          <w:p w14:paraId="27566C3A" w14:textId="42B0C4BE" w:rsidR="00E57629" w:rsidRPr="00E57629" w:rsidRDefault="00E57629" w:rsidP="003260CF">
            <w:pPr>
              <w:tabs>
                <w:tab w:val="left" w:pos="434"/>
              </w:tabs>
              <w:spacing w:before="40" w:line="140" w:lineRule="exact"/>
              <w:ind w:right="85"/>
              <w:jc w:val="right"/>
            </w:pPr>
            <w:r w:rsidRPr="00E57629">
              <w:t>2,2</w:t>
            </w:r>
          </w:p>
        </w:tc>
        <w:tc>
          <w:tcPr>
            <w:tcW w:w="451" w:type="dxa"/>
            <w:tcBorders>
              <w:left w:val="single" w:sz="6" w:space="0" w:color="000000"/>
            </w:tcBorders>
            <w:shd w:val="clear" w:color="auto" w:fill="auto"/>
            <w:vAlign w:val="center"/>
          </w:tcPr>
          <w:p w14:paraId="3982BAB2" w14:textId="353979B1" w:rsidR="00E57629" w:rsidRPr="00E57629" w:rsidRDefault="00E57629" w:rsidP="003260CF">
            <w:pPr>
              <w:tabs>
                <w:tab w:val="left" w:pos="434"/>
              </w:tabs>
              <w:spacing w:before="40" w:line="140" w:lineRule="exact"/>
              <w:ind w:right="85"/>
              <w:jc w:val="right"/>
            </w:pPr>
            <w:r w:rsidRPr="00E57629">
              <w:t>1,9</w:t>
            </w:r>
          </w:p>
        </w:tc>
        <w:tc>
          <w:tcPr>
            <w:tcW w:w="451" w:type="dxa"/>
            <w:tcBorders>
              <w:left w:val="single" w:sz="6" w:space="0" w:color="000000"/>
            </w:tcBorders>
            <w:shd w:val="clear" w:color="auto" w:fill="auto"/>
            <w:vAlign w:val="center"/>
          </w:tcPr>
          <w:p w14:paraId="67411F65" w14:textId="4CE1DC9B" w:rsidR="00E57629" w:rsidRPr="00E57629" w:rsidRDefault="00E57629" w:rsidP="003260CF">
            <w:pPr>
              <w:tabs>
                <w:tab w:val="left" w:pos="434"/>
              </w:tabs>
              <w:spacing w:before="40" w:line="140" w:lineRule="exact"/>
              <w:ind w:right="85"/>
              <w:jc w:val="right"/>
            </w:pPr>
            <w:r w:rsidRPr="00E57629">
              <w:t>1,7</w:t>
            </w:r>
          </w:p>
        </w:tc>
        <w:tc>
          <w:tcPr>
            <w:tcW w:w="450" w:type="dxa"/>
            <w:tcBorders>
              <w:left w:val="single" w:sz="6" w:space="0" w:color="000000"/>
            </w:tcBorders>
            <w:shd w:val="clear" w:color="auto" w:fill="auto"/>
            <w:vAlign w:val="center"/>
          </w:tcPr>
          <w:p w14:paraId="485E52A3" w14:textId="16629B63" w:rsidR="00E57629" w:rsidRPr="00E57629" w:rsidRDefault="00E57629" w:rsidP="003260CF">
            <w:pPr>
              <w:tabs>
                <w:tab w:val="left" w:pos="434"/>
              </w:tabs>
              <w:spacing w:before="40" w:line="140" w:lineRule="exact"/>
              <w:ind w:right="85"/>
              <w:jc w:val="right"/>
            </w:pPr>
            <w:r w:rsidRPr="00E57629">
              <w:t>0,6</w:t>
            </w:r>
          </w:p>
        </w:tc>
        <w:tc>
          <w:tcPr>
            <w:tcW w:w="451" w:type="dxa"/>
            <w:tcBorders>
              <w:left w:val="single" w:sz="6" w:space="0" w:color="000000"/>
            </w:tcBorders>
            <w:shd w:val="clear" w:color="auto" w:fill="auto"/>
            <w:vAlign w:val="center"/>
          </w:tcPr>
          <w:p w14:paraId="65951519" w14:textId="13430B34" w:rsidR="00E57629" w:rsidRPr="00E57629" w:rsidRDefault="00E57629" w:rsidP="003260CF">
            <w:pPr>
              <w:tabs>
                <w:tab w:val="left" w:pos="434"/>
              </w:tabs>
              <w:spacing w:before="40" w:line="140" w:lineRule="exact"/>
              <w:ind w:right="85"/>
              <w:jc w:val="right"/>
            </w:pPr>
            <w:r w:rsidRPr="00E57629">
              <w:t>1,7</w:t>
            </w:r>
          </w:p>
        </w:tc>
        <w:tc>
          <w:tcPr>
            <w:tcW w:w="451" w:type="dxa"/>
            <w:tcBorders>
              <w:left w:val="single" w:sz="6" w:space="0" w:color="000000"/>
            </w:tcBorders>
            <w:shd w:val="clear" w:color="auto" w:fill="auto"/>
            <w:vAlign w:val="center"/>
          </w:tcPr>
          <w:p w14:paraId="235750C7" w14:textId="5106052E" w:rsidR="00E57629" w:rsidRPr="00E57629" w:rsidRDefault="00E57629" w:rsidP="003260CF">
            <w:pPr>
              <w:tabs>
                <w:tab w:val="left" w:pos="434"/>
              </w:tabs>
              <w:spacing w:before="40" w:line="140" w:lineRule="exact"/>
              <w:ind w:right="85"/>
              <w:jc w:val="right"/>
            </w:pPr>
            <w:r w:rsidRPr="00E57629">
              <w:t>0,7</w:t>
            </w:r>
          </w:p>
        </w:tc>
        <w:tc>
          <w:tcPr>
            <w:tcW w:w="451" w:type="dxa"/>
            <w:tcBorders>
              <w:left w:val="single" w:sz="6" w:space="0" w:color="000000"/>
              <w:right w:val="single" w:sz="6" w:space="0" w:color="000000"/>
            </w:tcBorders>
            <w:vAlign w:val="center"/>
          </w:tcPr>
          <w:p w14:paraId="67C29CF6" w14:textId="2BC450B0" w:rsidR="00E57629" w:rsidRPr="00E57629" w:rsidRDefault="00E57629" w:rsidP="003260CF">
            <w:pPr>
              <w:tabs>
                <w:tab w:val="left" w:pos="434"/>
              </w:tabs>
              <w:spacing w:before="40" w:line="140" w:lineRule="exact"/>
              <w:ind w:right="85"/>
              <w:jc w:val="right"/>
            </w:pPr>
            <w:r w:rsidRPr="00E57629">
              <w:t>0,5</w:t>
            </w:r>
          </w:p>
        </w:tc>
        <w:tc>
          <w:tcPr>
            <w:tcW w:w="450" w:type="dxa"/>
            <w:tcBorders>
              <w:left w:val="single" w:sz="6" w:space="0" w:color="000000"/>
            </w:tcBorders>
            <w:shd w:val="clear" w:color="auto" w:fill="auto"/>
          </w:tcPr>
          <w:p w14:paraId="300C6BD3" w14:textId="71578F50" w:rsidR="00E57629" w:rsidRPr="00900DBF" w:rsidRDefault="00E57629" w:rsidP="003260CF">
            <w:pPr>
              <w:tabs>
                <w:tab w:val="left" w:pos="434"/>
              </w:tabs>
              <w:spacing w:before="40" w:line="140" w:lineRule="exact"/>
              <w:ind w:right="85"/>
              <w:jc w:val="right"/>
            </w:pPr>
            <w:r w:rsidRPr="00900DBF">
              <w:br/>
            </w:r>
            <w:r w:rsidRPr="00900DBF">
              <w:br/>
            </w:r>
            <w:r w:rsidRPr="00900DBF">
              <w:br/>
              <w:t>1,2</w:t>
            </w:r>
          </w:p>
        </w:tc>
        <w:tc>
          <w:tcPr>
            <w:tcW w:w="451" w:type="dxa"/>
            <w:tcBorders>
              <w:left w:val="single" w:sz="6" w:space="0" w:color="000000"/>
            </w:tcBorders>
            <w:shd w:val="clear" w:color="auto" w:fill="auto"/>
            <w:vAlign w:val="center"/>
          </w:tcPr>
          <w:p w14:paraId="67914B0D" w14:textId="7973303F" w:rsidR="00E57629" w:rsidRPr="00900DBF" w:rsidRDefault="00E57629" w:rsidP="003260CF">
            <w:pPr>
              <w:tabs>
                <w:tab w:val="left" w:pos="434"/>
              </w:tabs>
              <w:spacing w:before="40" w:line="140" w:lineRule="exact"/>
              <w:ind w:right="85"/>
              <w:jc w:val="right"/>
            </w:pPr>
            <w:r w:rsidRPr="00900DBF">
              <w:t>1,4</w:t>
            </w:r>
          </w:p>
        </w:tc>
        <w:tc>
          <w:tcPr>
            <w:tcW w:w="451" w:type="dxa"/>
            <w:tcBorders>
              <w:left w:val="single" w:sz="6" w:space="0" w:color="000000"/>
            </w:tcBorders>
            <w:shd w:val="clear" w:color="auto" w:fill="auto"/>
            <w:vAlign w:val="center"/>
          </w:tcPr>
          <w:p w14:paraId="4BF923EA" w14:textId="7BBBAE16" w:rsidR="00E57629" w:rsidRPr="00900DBF" w:rsidRDefault="00E57629" w:rsidP="003260CF">
            <w:pPr>
              <w:tabs>
                <w:tab w:val="left" w:pos="434"/>
              </w:tabs>
              <w:spacing w:before="40" w:line="140" w:lineRule="exact"/>
              <w:ind w:right="85"/>
              <w:jc w:val="right"/>
            </w:pPr>
            <w:r w:rsidRPr="00900DBF">
              <w:t>1,4</w:t>
            </w:r>
          </w:p>
        </w:tc>
        <w:tc>
          <w:tcPr>
            <w:tcW w:w="451" w:type="dxa"/>
            <w:tcBorders>
              <w:left w:val="single" w:sz="6" w:space="0" w:color="000000"/>
            </w:tcBorders>
            <w:shd w:val="clear" w:color="auto" w:fill="auto"/>
            <w:vAlign w:val="center"/>
          </w:tcPr>
          <w:p w14:paraId="2FE39AF4" w14:textId="622AF491" w:rsidR="00E57629" w:rsidRPr="00900DBF" w:rsidRDefault="00E57629" w:rsidP="003260CF">
            <w:pPr>
              <w:tabs>
                <w:tab w:val="left" w:pos="434"/>
              </w:tabs>
              <w:spacing w:before="40" w:line="140" w:lineRule="exact"/>
              <w:ind w:right="85"/>
              <w:jc w:val="right"/>
            </w:pPr>
            <w:r w:rsidRPr="00900DBF">
              <w:t>2,4</w:t>
            </w:r>
          </w:p>
        </w:tc>
        <w:tc>
          <w:tcPr>
            <w:tcW w:w="450" w:type="dxa"/>
            <w:tcBorders>
              <w:left w:val="single" w:sz="6" w:space="0" w:color="000000"/>
            </w:tcBorders>
            <w:shd w:val="clear" w:color="auto" w:fill="auto"/>
            <w:vAlign w:val="center"/>
          </w:tcPr>
          <w:p w14:paraId="49BC5F67" w14:textId="73B8D5BF" w:rsidR="00E57629" w:rsidRPr="00900DBF" w:rsidRDefault="00E57629" w:rsidP="003260CF">
            <w:pPr>
              <w:tabs>
                <w:tab w:val="left" w:pos="434"/>
              </w:tabs>
              <w:spacing w:before="40" w:line="140" w:lineRule="exact"/>
              <w:ind w:right="85"/>
              <w:jc w:val="right"/>
            </w:pPr>
            <w:r w:rsidRPr="00900DBF">
              <w:t>2,1</w:t>
            </w:r>
          </w:p>
        </w:tc>
        <w:tc>
          <w:tcPr>
            <w:tcW w:w="451" w:type="dxa"/>
            <w:tcBorders>
              <w:left w:val="single" w:sz="6" w:space="0" w:color="000000"/>
            </w:tcBorders>
            <w:shd w:val="clear" w:color="auto" w:fill="auto"/>
            <w:vAlign w:val="center"/>
          </w:tcPr>
          <w:p w14:paraId="5AA4C74F" w14:textId="5EEF840F" w:rsidR="00E57629" w:rsidRPr="00900DBF" w:rsidRDefault="00E57629" w:rsidP="003260CF">
            <w:pPr>
              <w:tabs>
                <w:tab w:val="left" w:pos="434"/>
              </w:tabs>
              <w:spacing w:before="40" w:line="140" w:lineRule="exact"/>
              <w:ind w:right="85"/>
              <w:jc w:val="right"/>
            </w:pPr>
            <w:r w:rsidRPr="00900DBF">
              <w:t>2,6</w:t>
            </w:r>
          </w:p>
        </w:tc>
        <w:tc>
          <w:tcPr>
            <w:tcW w:w="451" w:type="dxa"/>
            <w:tcBorders>
              <w:left w:val="single" w:sz="6" w:space="0" w:color="000000"/>
            </w:tcBorders>
            <w:shd w:val="clear" w:color="auto" w:fill="auto"/>
            <w:vAlign w:val="center"/>
          </w:tcPr>
          <w:p w14:paraId="7E7F1A2E" w14:textId="088D38E5" w:rsidR="00E57629" w:rsidRPr="00900DBF" w:rsidRDefault="00E57629" w:rsidP="003260CF">
            <w:pPr>
              <w:tabs>
                <w:tab w:val="left" w:pos="434"/>
              </w:tabs>
              <w:spacing w:before="40" w:line="140" w:lineRule="exact"/>
              <w:ind w:right="85"/>
              <w:jc w:val="right"/>
            </w:pPr>
            <w:r w:rsidRPr="00900DBF">
              <w:t>2,9</w:t>
            </w:r>
          </w:p>
        </w:tc>
        <w:tc>
          <w:tcPr>
            <w:tcW w:w="451" w:type="dxa"/>
            <w:tcBorders>
              <w:left w:val="single" w:sz="6" w:space="0" w:color="000000"/>
            </w:tcBorders>
            <w:shd w:val="clear" w:color="auto" w:fill="auto"/>
            <w:vAlign w:val="center"/>
          </w:tcPr>
          <w:p w14:paraId="6D1C59E8" w14:textId="35D84BA2" w:rsidR="00E57629" w:rsidRPr="00900DBF" w:rsidRDefault="00E57629" w:rsidP="003260CF">
            <w:pPr>
              <w:tabs>
                <w:tab w:val="left" w:pos="434"/>
              </w:tabs>
              <w:spacing w:before="40" w:line="140" w:lineRule="exact"/>
              <w:ind w:right="85"/>
              <w:jc w:val="right"/>
            </w:pPr>
            <w:r w:rsidRPr="00900DBF">
              <w:t>2,6</w:t>
            </w:r>
          </w:p>
        </w:tc>
        <w:tc>
          <w:tcPr>
            <w:tcW w:w="528" w:type="dxa"/>
            <w:tcBorders>
              <w:left w:val="single" w:sz="6" w:space="0" w:color="000000"/>
            </w:tcBorders>
            <w:shd w:val="clear" w:color="auto" w:fill="auto"/>
            <w:vAlign w:val="center"/>
          </w:tcPr>
          <w:p w14:paraId="73B21B94" w14:textId="629C1D3E" w:rsidR="00E57629" w:rsidRPr="00900DBF" w:rsidRDefault="00E57629" w:rsidP="003260CF">
            <w:pPr>
              <w:tabs>
                <w:tab w:val="left" w:pos="434"/>
              </w:tabs>
              <w:spacing w:before="40" w:line="140" w:lineRule="exact"/>
              <w:ind w:right="85"/>
              <w:jc w:val="right"/>
            </w:pPr>
            <w:r w:rsidRPr="00900DBF">
              <w:t>1,9</w:t>
            </w:r>
          </w:p>
        </w:tc>
      </w:tr>
      <w:tr w:rsidR="00E57629" w:rsidRPr="00D21FE6" w14:paraId="35B1F147" w14:textId="77777777" w:rsidTr="00972823">
        <w:trPr>
          <w:cantSplit/>
          <w:jc w:val="center"/>
        </w:trPr>
        <w:tc>
          <w:tcPr>
            <w:tcW w:w="1699" w:type="dxa"/>
            <w:shd w:val="clear" w:color="auto" w:fill="auto"/>
            <w:vAlign w:val="bottom"/>
          </w:tcPr>
          <w:p w14:paraId="28B5901E" w14:textId="77777777" w:rsidR="00E57629" w:rsidRPr="008A72A9" w:rsidRDefault="00E57629" w:rsidP="008F0567">
            <w:pPr>
              <w:spacing w:before="40" w:line="140" w:lineRule="exact"/>
              <w:ind w:left="113"/>
              <w:rPr>
                <w:color w:val="000000" w:themeColor="text1"/>
              </w:rPr>
            </w:pPr>
            <w:r w:rsidRPr="008A72A9">
              <w:rPr>
                <w:color w:val="000000" w:themeColor="text1"/>
              </w:rPr>
              <w:t xml:space="preserve">Предоставление </w:t>
            </w:r>
            <w:r w:rsidRPr="008A72A9">
              <w:rPr>
                <w:color w:val="000000" w:themeColor="text1"/>
              </w:rPr>
              <w:br/>
              <w:t>прочих видов услуг</w:t>
            </w:r>
          </w:p>
          <w:p w14:paraId="5866AA76" w14:textId="77777777" w:rsidR="00E57629" w:rsidRPr="008A72A9" w:rsidRDefault="00E57629" w:rsidP="008F0567">
            <w:pPr>
              <w:spacing w:before="40" w:line="140" w:lineRule="exact"/>
              <w:ind w:left="113"/>
              <w:rPr>
                <w:i/>
                <w:color w:val="000000" w:themeColor="text1"/>
              </w:rPr>
            </w:pPr>
            <w:r w:rsidRPr="008A72A9">
              <w:rPr>
                <w:i/>
                <w:color w:val="000000" w:themeColor="text1"/>
                <w:lang w:val="en-US"/>
              </w:rPr>
              <w:t>Other</w:t>
            </w:r>
            <w:r w:rsidRPr="008A72A9">
              <w:rPr>
                <w:i/>
                <w:color w:val="000000" w:themeColor="text1"/>
              </w:rPr>
              <w:t xml:space="preserve"> </w:t>
            </w:r>
            <w:r w:rsidRPr="008A72A9">
              <w:rPr>
                <w:i/>
                <w:color w:val="000000" w:themeColor="text1"/>
                <w:lang w:val="en-US"/>
              </w:rPr>
              <w:t>service</w:t>
            </w:r>
            <w:r w:rsidRPr="008A72A9">
              <w:rPr>
                <w:i/>
                <w:color w:val="000000" w:themeColor="text1"/>
              </w:rPr>
              <w:t xml:space="preserve"> </w:t>
            </w:r>
            <w:r w:rsidRPr="008A72A9">
              <w:rPr>
                <w:i/>
                <w:color w:val="000000" w:themeColor="text1"/>
                <w:lang w:val="en-US"/>
              </w:rPr>
              <w:t>activities</w:t>
            </w:r>
            <w:r w:rsidRPr="008A72A9">
              <w:rPr>
                <w:i/>
                <w:color w:val="000000" w:themeColor="text1"/>
              </w:rPr>
              <w:t xml:space="preserve">  </w:t>
            </w:r>
          </w:p>
        </w:tc>
        <w:tc>
          <w:tcPr>
            <w:tcW w:w="482" w:type="dxa"/>
            <w:tcBorders>
              <w:left w:val="single" w:sz="6" w:space="0" w:color="000000"/>
            </w:tcBorders>
            <w:shd w:val="clear" w:color="auto" w:fill="auto"/>
            <w:vAlign w:val="center"/>
          </w:tcPr>
          <w:p w14:paraId="75A6495B" w14:textId="29C67613" w:rsidR="00E57629" w:rsidRPr="00972823" w:rsidRDefault="00E57629" w:rsidP="00972823">
            <w:pPr>
              <w:tabs>
                <w:tab w:val="left" w:pos="434"/>
              </w:tabs>
              <w:spacing w:before="40" w:line="140" w:lineRule="exact"/>
              <w:ind w:right="85"/>
              <w:jc w:val="right"/>
            </w:pPr>
            <w:r w:rsidRPr="00972823">
              <w:t>3,0</w:t>
            </w:r>
          </w:p>
        </w:tc>
        <w:tc>
          <w:tcPr>
            <w:tcW w:w="450" w:type="dxa"/>
            <w:tcBorders>
              <w:left w:val="single" w:sz="6" w:space="0" w:color="000000"/>
            </w:tcBorders>
            <w:shd w:val="clear" w:color="auto" w:fill="auto"/>
            <w:vAlign w:val="center"/>
          </w:tcPr>
          <w:p w14:paraId="075915C2" w14:textId="1A1ABED3" w:rsidR="00E57629" w:rsidRPr="00900DBF" w:rsidRDefault="00E57629" w:rsidP="003260CF">
            <w:pPr>
              <w:tabs>
                <w:tab w:val="left" w:pos="434"/>
              </w:tabs>
              <w:spacing w:before="40" w:line="140" w:lineRule="exact"/>
              <w:ind w:right="85"/>
              <w:jc w:val="right"/>
            </w:pPr>
            <w:r w:rsidRPr="00900DBF">
              <w:t>4,0</w:t>
            </w:r>
          </w:p>
        </w:tc>
        <w:tc>
          <w:tcPr>
            <w:tcW w:w="451" w:type="dxa"/>
            <w:tcBorders>
              <w:left w:val="single" w:sz="6" w:space="0" w:color="000000"/>
            </w:tcBorders>
            <w:shd w:val="clear" w:color="auto" w:fill="auto"/>
            <w:vAlign w:val="center"/>
          </w:tcPr>
          <w:p w14:paraId="7FA463F4" w14:textId="4375929C" w:rsidR="00E57629" w:rsidRPr="00E57629" w:rsidRDefault="00E57629" w:rsidP="003260CF">
            <w:pPr>
              <w:tabs>
                <w:tab w:val="left" w:pos="434"/>
              </w:tabs>
              <w:spacing w:before="40" w:line="140" w:lineRule="exact"/>
              <w:ind w:right="85"/>
              <w:jc w:val="right"/>
            </w:pPr>
            <w:r w:rsidRPr="00E57629">
              <w:t>2,8</w:t>
            </w:r>
          </w:p>
        </w:tc>
        <w:tc>
          <w:tcPr>
            <w:tcW w:w="451" w:type="dxa"/>
            <w:tcBorders>
              <w:left w:val="single" w:sz="6" w:space="0" w:color="000000"/>
            </w:tcBorders>
            <w:shd w:val="clear" w:color="auto" w:fill="auto"/>
            <w:vAlign w:val="center"/>
          </w:tcPr>
          <w:p w14:paraId="609B757C" w14:textId="07924333" w:rsidR="00E57629" w:rsidRPr="00E57629" w:rsidRDefault="00E57629" w:rsidP="003260CF">
            <w:pPr>
              <w:tabs>
                <w:tab w:val="left" w:pos="434"/>
              </w:tabs>
              <w:spacing w:before="40" w:line="140" w:lineRule="exact"/>
              <w:ind w:right="85"/>
              <w:jc w:val="right"/>
            </w:pPr>
            <w:r w:rsidRPr="00E57629">
              <w:t>2,1</w:t>
            </w:r>
          </w:p>
        </w:tc>
        <w:tc>
          <w:tcPr>
            <w:tcW w:w="451" w:type="dxa"/>
            <w:tcBorders>
              <w:left w:val="single" w:sz="6" w:space="0" w:color="000000"/>
            </w:tcBorders>
            <w:shd w:val="clear" w:color="auto" w:fill="auto"/>
            <w:vAlign w:val="center"/>
          </w:tcPr>
          <w:p w14:paraId="46F6FAFA" w14:textId="61E83E5C" w:rsidR="00E57629" w:rsidRPr="00E57629" w:rsidRDefault="00E57629" w:rsidP="003260CF">
            <w:pPr>
              <w:tabs>
                <w:tab w:val="left" w:pos="434"/>
              </w:tabs>
              <w:spacing w:before="40" w:line="140" w:lineRule="exact"/>
              <w:ind w:right="85"/>
              <w:jc w:val="right"/>
            </w:pPr>
            <w:r w:rsidRPr="00E57629">
              <w:t>4,2</w:t>
            </w:r>
          </w:p>
        </w:tc>
        <w:tc>
          <w:tcPr>
            <w:tcW w:w="450" w:type="dxa"/>
            <w:tcBorders>
              <w:left w:val="single" w:sz="6" w:space="0" w:color="000000"/>
            </w:tcBorders>
            <w:shd w:val="clear" w:color="auto" w:fill="auto"/>
            <w:vAlign w:val="center"/>
          </w:tcPr>
          <w:p w14:paraId="0C071600" w14:textId="01BB227F" w:rsidR="00E57629" w:rsidRPr="00E57629" w:rsidRDefault="00E57629" w:rsidP="003260CF">
            <w:pPr>
              <w:tabs>
                <w:tab w:val="left" w:pos="434"/>
              </w:tabs>
              <w:spacing w:before="40" w:line="140" w:lineRule="exact"/>
              <w:ind w:right="85"/>
              <w:jc w:val="right"/>
            </w:pPr>
            <w:r w:rsidRPr="00E57629">
              <w:t>2,1</w:t>
            </w:r>
          </w:p>
        </w:tc>
        <w:tc>
          <w:tcPr>
            <w:tcW w:w="451" w:type="dxa"/>
            <w:tcBorders>
              <w:left w:val="single" w:sz="6" w:space="0" w:color="000000"/>
            </w:tcBorders>
            <w:shd w:val="clear" w:color="auto" w:fill="auto"/>
            <w:vAlign w:val="center"/>
          </w:tcPr>
          <w:p w14:paraId="06E3B4ED" w14:textId="0B5E51C4" w:rsidR="00E57629" w:rsidRPr="00E57629" w:rsidRDefault="00E57629" w:rsidP="003260CF">
            <w:pPr>
              <w:tabs>
                <w:tab w:val="left" w:pos="434"/>
              </w:tabs>
              <w:spacing w:before="40" w:line="140" w:lineRule="exact"/>
              <w:ind w:right="85"/>
              <w:jc w:val="right"/>
            </w:pPr>
            <w:r w:rsidRPr="00E57629">
              <w:t>2,8</w:t>
            </w:r>
          </w:p>
        </w:tc>
        <w:tc>
          <w:tcPr>
            <w:tcW w:w="451" w:type="dxa"/>
            <w:tcBorders>
              <w:left w:val="single" w:sz="6" w:space="0" w:color="000000"/>
            </w:tcBorders>
            <w:shd w:val="clear" w:color="auto" w:fill="auto"/>
            <w:vAlign w:val="center"/>
          </w:tcPr>
          <w:p w14:paraId="68A0A10A" w14:textId="393A5443" w:rsidR="00E57629" w:rsidRPr="00E57629" w:rsidRDefault="00E57629" w:rsidP="003260CF">
            <w:pPr>
              <w:tabs>
                <w:tab w:val="left" w:pos="434"/>
              </w:tabs>
              <w:spacing w:before="40" w:line="140" w:lineRule="exact"/>
              <w:ind w:right="85"/>
              <w:jc w:val="right"/>
            </w:pPr>
            <w:r w:rsidRPr="00E57629">
              <w:t>1,2</w:t>
            </w:r>
          </w:p>
        </w:tc>
        <w:tc>
          <w:tcPr>
            <w:tcW w:w="451" w:type="dxa"/>
            <w:tcBorders>
              <w:left w:val="single" w:sz="6" w:space="0" w:color="000000"/>
              <w:right w:val="single" w:sz="6" w:space="0" w:color="000000"/>
            </w:tcBorders>
            <w:vAlign w:val="center"/>
          </w:tcPr>
          <w:p w14:paraId="754EFEA1" w14:textId="0306BEA5" w:rsidR="00E57629" w:rsidRPr="00E57629" w:rsidRDefault="00E57629" w:rsidP="003260CF">
            <w:pPr>
              <w:tabs>
                <w:tab w:val="left" w:pos="434"/>
              </w:tabs>
              <w:spacing w:before="40" w:line="140" w:lineRule="exact"/>
              <w:ind w:right="85"/>
              <w:jc w:val="right"/>
            </w:pPr>
            <w:r w:rsidRPr="00E57629">
              <w:t>15,7</w:t>
            </w:r>
          </w:p>
        </w:tc>
        <w:tc>
          <w:tcPr>
            <w:tcW w:w="450" w:type="dxa"/>
            <w:tcBorders>
              <w:left w:val="single" w:sz="6" w:space="0" w:color="000000"/>
            </w:tcBorders>
            <w:shd w:val="clear" w:color="auto" w:fill="auto"/>
          </w:tcPr>
          <w:p w14:paraId="728B6C4F" w14:textId="14E04DDC" w:rsidR="00E57629" w:rsidRPr="00900DBF" w:rsidRDefault="00E57629" w:rsidP="003260CF">
            <w:pPr>
              <w:tabs>
                <w:tab w:val="left" w:pos="434"/>
              </w:tabs>
              <w:spacing w:before="40" w:line="140" w:lineRule="exact"/>
              <w:ind w:right="85"/>
              <w:jc w:val="right"/>
            </w:pPr>
            <w:r w:rsidRPr="00900DBF">
              <w:br/>
              <w:t>2,3</w:t>
            </w:r>
          </w:p>
        </w:tc>
        <w:tc>
          <w:tcPr>
            <w:tcW w:w="451" w:type="dxa"/>
            <w:tcBorders>
              <w:left w:val="single" w:sz="6" w:space="0" w:color="000000"/>
            </w:tcBorders>
            <w:shd w:val="clear" w:color="auto" w:fill="auto"/>
            <w:vAlign w:val="center"/>
          </w:tcPr>
          <w:p w14:paraId="69C6FC6C" w14:textId="33B13BB7" w:rsidR="00E57629" w:rsidRPr="00900DBF" w:rsidRDefault="00E57629" w:rsidP="003260CF">
            <w:pPr>
              <w:tabs>
                <w:tab w:val="left" w:pos="434"/>
              </w:tabs>
              <w:spacing w:before="40" w:line="140" w:lineRule="exact"/>
              <w:ind w:right="85"/>
              <w:jc w:val="right"/>
              <w:rPr>
                <w:vertAlign w:val="superscript"/>
              </w:rPr>
            </w:pPr>
            <w:r w:rsidRPr="00900DBF">
              <w:t>3,3</w:t>
            </w:r>
            <w:r w:rsidRPr="00900DBF">
              <w:rPr>
                <w:vertAlign w:val="superscript"/>
              </w:rPr>
              <w:t>4)</w:t>
            </w:r>
          </w:p>
        </w:tc>
        <w:tc>
          <w:tcPr>
            <w:tcW w:w="451" w:type="dxa"/>
            <w:tcBorders>
              <w:left w:val="single" w:sz="6" w:space="0" w:color="000000"/>
            </w:tcBorders>
            <w:shd w:val="clear" w:color="auto" w:fill="auto"/>
            <w:vAlign w:val="center"/>
          </w:tcPr>
          <w:p w14:paraId="11CEA077" w14:textId="67FA0F44" w:rsidR="00E57629" w:rsidRPr="00900DBF" w:rsidRDefault="00E57629" w:rsidP="003260CF">
            <w:pPr>
              <w:tabs>
                <w:tab w:val="left" w:pos="434"/>
              </w:tabs>
              <w:spacing w:before="40" w:line="140" w:lineRule="exact"/>
              <w:ind w:right="85"/>
              <w:jc w:val="right"/>
            </w:pPr>
            <w:r w:rsidRPr="00900DBF">
              <w:t>2,9</w:t>
            </w:r>
            <w:r w:rsidRPr="00900DBF">
              <w:rPr>
                <w:vertAlign w:val="superscript"/>
              </w:rPr>
              <w:t>4)</w:t>
            </w:r>
          </w:p>
        </w:tc>
        <w:tc>
          <w:tcPr>
            <w:tcW w:w="451" w:type="dxa"/>
            <w:tcBorders>
              <w:left w:val="single" w:sz="6" w:space="0" w:color="000000"/>
            </w:tcBorders>
            <w:shd w:val="clear" w:color="auto" w:fill="auto"/>
            <w:vAlign w:val="center"/>
          </w:tcPr>
          <w:p w14:paraId="3EEEB7EB" w14:textId="5552CAE2" w:rsidR="00E57629" w:rsidRPr="00900DBF" w:rsidRDefault="00E57629" w:rsidP="003260CF">
            <w:pPr>
              <w:tabs>
                <w:tab w:val="left" w:pos="434"/>
              </w:tabs>
              <w:spacing w:before="40" w:line="140" w:lineRule="exact"/>
              <w:ind w:right="85"/>
              <w:jc w:val="right"/>
            </w:pPr>
            <w:r w:rsidRPr="00900DBF">
              <w:t>3,9</w:t>
            </w:r>
            <w:r w:rsidRPr="00900DBF">
              <w:rPr>
                <w:vertAlign w:val="superscript"/>
              </w:rPr>
              <w:t>4)</w:t>
            </w:r>
          </w:p>
        </w:tc>
        <w:tc>
          <w:tcPr>
            <w:tcW w:w="450" w:type="dxa"/>
            <w:tcBorders>
              <w:left w:val="single" w:sz="6" w:space="0" w:color="000000"/>
            </w:tcBorders>
            <w:shd w:val="clear" w:color="auto" w:fill="auto"/>
            <w:vAlign w:val="center"/>
          </w:tcPr>
          <w:p w14:paraId="67127F2C" w14:textId="3F02B260" w:rsidR="00E57629" w:rsidRPr="00900DBF" w:rsidRDefault="00E57629" w:rsidP="003260CF">
            <w:pPr>
              <w:tabs>
                <w:tab w:val="left" w:pos="434"/>
              </w:tabs>
              <w:spacing w:before="40" w:line="140" w:lineRule="exact"/>
              <w:ind w:right="85"/>
              <w:jc w:val="right"/>
            </w:pPr>
            <w:r w:rsidRPr="00900DBF">
              <w:t>5,4</w:t>
            </w:r>
            <w:r w:rsidRPr="00900DBF">
              <w:rPr>
                <w:vertAlign w:val="superscript"/>
              </w:rPr>
              <w:t>4)</w:t>
            </w:r>
          </w:p>
        </w:tc>
        <w:tc>
          <w:tcPr>
            <w:tcW w:w="451" w:type="dxa"/>
            <w:tcBorders>
              <w:left w:val="single" w:sz="6" w:space="0" w:color="000000"/>
            </w:tcBorders>
            <w:shd w:val="clear" w:color="auto" w:fill="auto"/>
            <w:vAlign w:val="center"/>
          </w:tcPr>
          <w:p w14:paraId="4BA59BCB" w14:textId="446E414A" w:rsidR="00E57629" w:rsidRPr="00900DBF" w:rsidRDefault="00E57629" w:rsidP="003260CF">
            <w:pPr>
              <w:tabs>
                <w:tab w:val="left" w:pos="434"/>
              </w:tabs>
              <w:spacing w:before="40" w:line="140" w:lineRule="exact"/>
              <w:ind w:right="85"/>
              <w:jc w:val="right"/>
            </w:pPr>
            <w:r w:rsidRPr="00900DBF">
              <w:t>2,7</w:t>
            </w:r>
            <w:r w:rsidRPr="00900DBF">
              <w:rPr>
                <w:vertAlign w:val="superscript"/>
              </w:rPr>
              <w:t>4)</w:t>
            </w:r>
          </w:p>
        </w:tc>
        <w:tc>
          <w:tcPr>
            <w:tcW w:w="451" w:type="dxa"/>
            <w:tcBorders>
              <w:left w:val="single" w:sz="6" w:space="0" w:color="000000"/>
            </w:tcBorders>
            <w:shd w:val="clear" w:color="auto" w:fill="auto"/>
            <w:vAlign w:val="center"/>
          </w:tcPr>
          <w:p w14:paraId="2B56884C" w14:textId="1FD50636" w:rsidR="00E57629" w:rsidRPr="00900DBF" w:rsidRDefault="00E57629" w:rsidP="003260CF">
            <w:pPr>
              <w:tabs>
                <w:tab w:val="left" w:pos="434"/>
              </w:tabs>
              <w:spacing w:before="40" w:line="140" w:lineRule="exact"/>
              <w:ind w:right="85"/>
              <w:jc w:val="right"/>
            </w:pPr>
            <w:r w:rsidRPr="00900DBF">
              <w:t>2,7</w:t>
            </w:r>
            <w:r w:rsidRPr="00900DBF">
              <w:rPr>
                <w:vertAlign w:val="superscript"/>
              </w:rPr>
              <w:t>4)</w:t>
            </w:r>
          </w:p>
        </w:tc>
        <w:tc>
          <w:tcPr>
            <w:tcW w:w="451" w:type="dxa"/>
            <w:tcBorders>
              <w:left w:val="single" w:sz="6" w:space="0" w:color="000000"/>
            </w:tcBorders>
            <w:shd w:val="clear" w:color="auto" w:fill="auto"/>
            <w:vAlign w:val="center"/>
          </w:tcPr>
          <w:p w14:paraId="31B7A560" w14:textId="44FCE490" w:rsidR="00E57629" w:rsidRPr="00900DBF" w:rsidRDefault="00E57629" w:rsidP="003260CF">
            <w:pPr>
              <w:tabs>
                <w:tab w:val="left" w:pos="434"/>
              </w:tabs>
              <w:spacing w:before="40" w:line="140" w:lineRule="exact"/>
              <w:ind w:right="85"/>
              <w:jc w:val="right"/>
            </w:pPr>
            <w:r w:rsidRPr="00900DBF">
              <w:t>3,3</w:t>
            </w:r>
            <w:r w:rsidRPr="00900DBF">
              <w:rPr>
                <w:vertAlign w:val="superscript"/>
              </w:rPr>
              <w:t>4)</w:t>
            </w:r>
          </w:p>
        </w:tc>
        <w:tc>
          <w:tcPr>
            <w:tcW w:w="528" w:type="dxa"/>
            <w:tcBorders>
              <w:left w:val="single" w:sz="6" w:space="0" w:color="000000"/>
            </w:tcBorders>
            <w:shd w:val="clear" w:color="auto" w:fill="auto"/>
            <w:vAlign w:val="center"/>
          </w:tcPr>
          <w:p w14:paraId="6D501E93" w14:textId="0F6F50F6" w:rsidR="00E57629" w:rsidRPr="00900DBF" w:rsidRDefault="00E57629" w:rsidP="003260CF">
            <w:pPr>
              <w:tabs>
                <w:tab w:val="left" w:pos="434"/>
              </w:tabs>
              <w:spacing w:before="40" w:line="140" w:lineRule="exact"/>
              <w:ind w:right="85"/>
              <w:jc w:val="right"/>
            </w:pPr>
            <w:r w:rsidRPr="00900DBF">
              <w:t>3,6</w:t>
            </w:r>
            <w:r w:rsidRPr="00900DBF">
              <w:rPr>
                <w:vertAlign w:val="superscript"/>
              </w:rPr>
              <w:t>4)</w:t>
            </w:r>
          </w:p>
        </w:tc>
      </w:tr>
      <w:tr w:rsidR="00E57629" w:rsidRPr="00D21FE6" w14:paraId="008B570B" w14:textId="77777777" w:rsidTr="00972823">
        <w:trPr>
          <w:cantSplit/>
          <w:jc w:val="center"/>
        </w:trPr>
        <w:tc>
          <w:tcPr>
            <w:tcW w:w="1699" w:type="dxa"/>
            <w:tcBorders>
              <w:bottom w:val="single" w:sz="6" w:space="0" w:color="auto"/>
            </w:tcBorders>
            <w:shd w:val="clear" w:color="auto" w:fill="auto"/>
            <w:vAlign w:val="bottom"/>
          </w:tcPr>
          <w:p w14:paraId="235D7423" w14:textId="40C7CA7D" w:rsidR="00E57629" w:rsidRPr="008A72A9" w:rsidRDefault="00E57629" w:rsidP="008F0567">
            <w:pPr>
              <w:spacing w:before="40" w:line="140" w:lineRule="exact"/>
              <w:ind w:left="113"/>
              <w:rPr>
                <w:color w:val="000000" w:themeColor="text1"/>
              </w:rPr>
            </w:pPr>
            <w:r w:rsidRPr="008A72A9">
              <w:rPr>
                <w:color w:val="000000" w:themeColor="text1"/>
              </w:rPr>
              <w:t xml:space="preserve">Другие виды </w:t>
            </w:r>
            <w:r w:rsidRPr="008A72A9">
              <w:rPr>
                <w:color w:val="000000" w:themeColor="text1"/>
              </w:rPr>
              <w:br/>
              <w:t xml:space="preserve">экономической </w:t>
            </w:r>
            <w:r w:rsidRPr="008A72A9">
              <w:rPr>
                <w:color w:val="000000" w:themeColor="text1"/>
              </w:rPr>
              <w:br/>
              <w:t>деятельности</w:t>
            </w:r>
          </w:p>
          <w:p w14:paraId="6F6867A1" w14:textId="79CC9DB4" w:rsidR="00E57629" w:rsidRPr="008A72A9" w:rsidRDefault="00E57629" w:rsidP="008F0567">
            <w:pPr>
              <w:spacing w:before="40" w:line="140" w:lineRule="exact"/>
              <w:ind w:left="113"/>
              <w:rPr>
                <w:i/>
                <w:color w:val="000000" w:themeColor="text1"/>
              </w:rPr>
            </w:pPr>
            <w:r w:rsidRPr="008A72A9">
              <w:rPr>
                <w:i/>
                <w:color w:val="000000" w:themeColor="text1"/>
                <w:lang w:val="en-US"/>
              </w:rPr>
              <w:t>Other</w:t>
            </w:r>
            <w:r w:rsidRPr="008A72A9">
              <w:rPr>
                <w:i/>
                <w:color w:val="000000" w:themeColor="text1"/>
              </w:rPr>
              <w:t xml:space="preserve"> </w:t>
            </w:r>
            <w:r w:rsidRPr="008A72A9">
              <w:rPr>
                <w:i/>
                <w:color w:val="000000" w:themeColor="text1"/>
                <w:lang w:val="en-US"/>
              </w:rPr>
              <w:t>types</w:t>
            </w:r>
            <w:r w:rsidRPr="008A72A9">
              <w:rPr>
                <w:i/>
                <w:color w:val="000000" w:themeColor="text1"/>
              </w:rPr>
              <w:t xml:space="preserve"> </w:t>
            </w:r>
            <w:r w:rsidRPr="008A72A9">
              <w:rPr>
                <w:i/>
                <w:color w:val="000000" w:themeColor="text1"/>
                <w:lang w:val="en-US"/>
              </w:rPr>
              <w:t>of</w:t>
            </w:r>
            <w:r w:rsidRPr="008A72A9">
              <w:rPr>
                <w:i/>
                <w:color w:val="000000" w:themeColor="text1"/>
              </w:rPr>
              <w:t xml:space="preserve"> </w:t>
            </w:r>
            <w:r w:rsidRPr="008A72A9">
              <w:rPr>
                <w:i/>
                <w:color w:val="000000" w:themeColor="text1"/>
                <w:lang w:val="en-US"/>
              </w:rPr>
              <w:t>economic</w:t>
            </w:r>
            <w:r w:rsidRPr="008A72A9">
              <w:rPr>
                <w:i/>
                <w:color w:val="000000" w:themeColor="text1"/>
              </w:rPr>
              <w:t xml:space="preserve"> </w:t>
            </w:r>
            <w:r w:rsidRPr="008A72A9">
              <w:rPr>
                <w:i/>
                <w:color w:val="000000" w:themeColor="text1"/>
                <w:lang w:val="en-US"/>
              </w:rPr>
              <w:t>activity</w:t>
            </w:r>
          </w:p>
        </w:tc>
        <w:tc>
          <w:tcPr>
            <w:tcW w:w="482" w:type="dxa"/>
            <w:tcBorders>
              <w:left w:val="single" w:sz="6" w:space="0" w:color="000000"/>
              <w:bottom w:val="single" w:sz="6" w:space="0" w:color="auto"/>
            </w:tcBorders>
            <w:shd w:val="clear" w:color="auto" w:fill="auto"/>
            <w:vAlign w:val="center"/>
          </w:tcPr>
          <w:p w14:paraId="135C77FD" w14:textId="3DAC6E93" w:rsidR="00E57629" w:rsidRPr="00972823" w:rsidRDefault="00E57629" w:rsidP="00972823">
            <w:pPr>
              <w:tabs>
                <w:tab w:val="left" w:pos="434"/>
              </w:tabs>
              <w:spacing w:before="40" w:line="140" w:lineRule="exact"/>
              <w:ind w:right="85"/>
              <w:jc w:val="right"/>
            </w:pPr>
            <w:r w:rsidRPr="00972823">
              <w:t>0,0</w:t>
            </w:r>
          </w:p>
        </w:tc>
        <w:tc>
          <w:tcPr>
            <w:tcW w:w="450" w:type="dxa"/>
            <w:tcBorders>
              <w:left w:val="single" w:sz="6" w:space="0" w:color="000000"/>
              <w:bottom w:val="single" w:sz="6" w:space="0" w:color="auto"/>
            </w:tcBorders>
            <w:shd w:val="clear" w:color="auto" w:fill="auto"/>
            <w:vAlign w:val="center"/>
          </w:tcPr>
          <w:p w14:paraId="5D73D8FC" w14:textId="3C81AC88" w:rsidR="00E57629" w:rsidRPr="00900DBF" w:rsidRDefault="00E57629" w:rsidP="003260CF">
            <w:pPr>
              <w:tabs>
                <w:tab w:val="left" w:pos="434"/>
              </w:tabs>
              <w:spacing w:before="40" w:line="140" w:lineRule="exact"/>
              <w:ind w:right="85"/>
              <w:jc w:val="right"/>
            </w:pPr>
            <w:r w:rsidRPr="00900DBF">
              <w:t>…</w:t>
            </w:r>
          </w:p>
        </w:tc>
        <w:tc>
          <w:tcPr>
            <w:tcW w:w="451" w:type="dxa"/>
            <w:tcBorders>
              <w:left w:val="single" w:sz="6" w:space="0" w:color="000000"/>
              <w:bottom w:val="single" w:sz="6" w:space="0" w:color="auto"/>
            </w:tcBorders>
            <w:shd w:val="clear" w:color="auto" w:fill="auto"/>
            <w:vAlign w:val="center"/>
          </w:tcPr>
          <w:p w14:paraId="40581E9A" w14:textId="239F9419" w:rsidR="00E57629" w:rsidRPr="00E57629" w:rsidRDefault="00E57629" w:rsidP="003260CF">
            <w:pPr>
              <w:tabs>
                <w:tab w:val="left" w:pos="434"/>
              </w:tabs>
              <w:spacing w:before="40" w:line="140" w:lineRule="exact"/>
              <w:ind w:right="85"/>
              <w:jc w:val="right"/>
            </w:pPr>
            <w:r w:rsidRPr="00E57629">
              <w:t>0,7</w:t>
            </w:r>
          </w:p>
        </w:tc>
        <w:tc>
          <w:tcPr>
            <w:tcW w:w="451" w:type="dxa"/>
            <w:tcBorders>
              <w:left w:val="single" w:sz="6" w:space="0" w:color="000000"/>
              <w:bottom w:val="single" w:sz="6" w:space="0" w:color="auto"/>
            </w:tcBorders>
            <w:shd w:val="clear" w:color="auto" w:fill="auto"/>
            <w:vAlign w:val="center"/>
          </w:tcPr>
          <w:p w14:paraId="0F9AD8BC" w14:textId="17FB2214" w:rsidR="00E57629" w:rsidRPr="00E57629" w:rsidRDefault="00E57629" w:rsidP="003260CF">
            <w:pPr>
              <w:tabs>
                <w:tab w:val="left" w:pos="434"/>
              </w:tabs>
              <w:spacing w:before="40" w:line="140" w:lineRule="exact"/>
              <w:ind w:right="85"/>
              <w:jc w:val="right"/>
            </w:pPr>
            <w:r w:rsidRPr="00E57629">
              <w:t>…</w:t>
            </w:r>
          </w:p>
        </w:tc>
        <w:tc>
          <w:tcPr>
            <w:tcW w:w="451" w:type="dxa"/>
            <w:tcBorders>
              <w:left w:val="single" w:sz="6" w:space="0" w:color="000000"/>
              <w:bottom w:val="single" w:sz="6" w:space="0" w:color="auto"/>
            </w:tcBorders>
            <w:shd w:val="clear" w:color="auto" w:fill="auto"/>
            <w:vAlign w:val="center"/>
          </w:tcPr>
          <w:p w14:paraId="42794F28" w14:textId="5F2EBF95" w:rsidR="00E57629" w:rsidRPr="00E57629" w:rsidRDefault="00E57629" w:rsidP="003260CF">
            <w:pPr>
              <w:tabs>
                <w:tab w:val="left" w:pos="434"/>
              </w:tabs>
              <w:spacing w:before="40" w:line="140" w:lineRule="exact"/>
              <w:ind w:right="85"/>
              <w:jc w:val="right"/>
            </w:pPr>
            <w:r w:rsidRPr="00E57629">
              <w:t>…</w:t>
            </w:r>
          </w:p>
        </w:tc>
        <w:tc>
          <w:tcPr>
            <w:tcW w:w="450" w:type="dxa"/>
            <w:tcBorders>
              <w:left w:val="single" w:sz="6" w:space="0" w:color="000000"/>
              <w:bottom w:val="single" w:sz="6" w:space="0" w:color="auto"/>
            </w:tcBorders>
            <w:shd w:val="clear" w:color="auto" w:fill="auto"/>
            <w:vAlign w:val="center"/>
          </w:tcPr>
          <w:p w14:paraId="42DE8779" w14:textId="6FD42676" w:rsidR="00E57629" w:rsidRPr="00E57629" w:rsidRDefault="00E57629" w:rsidP="003260CF">
            <w:pPr>
              <w:tabs>
                <w:tab w:val="left" w:pos="434"/>
              </w:tabs>
              <w:spacing w:before="40" w:line="140" w:lineRule="exact"/>
              <w:ind w:right="85"/>
              <w:jc w:val="right"/>
            </w:pPr>
            <w:r w:rsidRPr="00E57629">
              <w:t>0,0</w:t>
            </w:r>
          </w:p>
        </w:tc>
        <w:tc>
          <w:tcPr>
            <w:tcW w:w="451" w:type="dxa"/>
            <w:tcBorders>
              <w:left w:val="single" w:sz="6" w:space="0" w:color="000000"/>
              <w:bottom w:val="single" w:sz="6" w:space="0" w:color="auto"/>
            </w:tcBorders>
            <w:shd w:val="clear" w:color="auto" w:fill="auto"/>
            <w:vAlign w:val="center"/>
          </w:tcPr>
          <w:p w14:paraId="6E0013E8" w14:textId="486AA8C2" w:rsidR="00E57629" w:rsidRPr="00E57629" w:rsidRDefault="00E57629" w:rsidP="003260CF">
            <w:pPr>
              <w:tabs>
                <w:tab w:val="left" w:pos="434"/>
              </w:tabs>
              <w:spacing w:before="40" w:line="140" w:lineRule="exact"/>
              <w:ind w:right="85"/>
              <w:jc w:val="right"/>
            </w:pPr>
            <w:r w:rsidRPr="00E57629">
              <w:t>0,1</w:t>
            </w:r>
          </w:p>
        </w:tc>
        <w:tc>
          <w:tcPr>
            <w:tcW w:w="451" w:type="dxa"/>
            <w:tcBorders>
              <w:left w:val="single" w:sz="6" w:space="0" w:color="000000"/>
              <w:bottom w:val="single" w:sz="6" w:space="0" w:color="auto"/>
            </w:tcBorders>
            <w:shd w:val="clear" w:color="auto" w:fill="auto"/>
            <w:vAlign w:val="center"/>
          </w:tcPr>
          <w:p w14:paraId="14089B27" w14:textId="236101C4" w:rsidR="00E57629" w:rsidRPr="00E57629" w:rsidRDefault="00E57629" w:rsidP="003260CF">
            <w:pPr>
              <w:tabs>
                <w:tab w:val="left" w:pos="434"/>
              </w:tabs>
              <w:spacing w:before="40" w:line="140" w:lineRule="exact"/>
              <w:ind w:right="85"/>
              <w:jc w:val="right"/>
            </w:pPr>
            <w:r w:rsidRPr="00E57629">
              <w:t>0,0</w:t>
            </w:r>
          </w:p>
        </w:tc>
        <w:tc>
          <w:tcPr>
            <w:tcW w:w="451" w:type="dxa"/>
            <w:tcBorders>
              <w:left w:val="single" w:sz="6" w:space="0" w:color="000000"/>
              <w:bottom w:val="single" w:sz="6" w:space="0" w:color="auto"/>
              <w:right w:val="single" w:sz="6" w:space="0" w:color="000000"/>
            </w:tcBorders>
            <w:vAlign w:val="center"/>
          </w:tcPr>
          <w:p w14:paraId="2934E1FD" w14:textId="5D134B98" w:rsidR="00E57629" w:rsidRPr="00E57629" w:rsidRDefault="00E57629" w:rsidP="003260CF">
            <w:pPr>
              <w:tabs>
                <w:tab w:val="left" w:pos="434"/>
              </w:tabs>
              <w:spacing w:before="40" w:line="140" w:lineRule="exact"/>
              <w:ind w:right="85"/>
              <w:jc w:val="right"/>
            </w:pPr>
            <w:r w:rsidRPr="00E57629">
              <w:rPr>
                <w:lang w:val="en-US"/>
              </w:rPr>
              <w:t>…</w:t>
            </w:r>
          </w:p>
        </w:tc>
        <w:tc>
          <w:tcPr>
            <w:tcW w:w="450" w:type="dxa"/>
            <w:tcBorders>
              <w:left w:val="single" w:sz="6" w:space="0" w:color="000000"/>
              <w:bottom w:val="single" w:sz="6" w:space="0" w:color="auto"/>
            </w:tcBorders>
            <w:shd w:val="clear" w:color="auto" w:fill="auto"/>
          </w:tcPr>
          <w:p w14:paraId="6CCE70F0" w14:textId="380FDFE2" w:rsidR="00E57629" w:rsidRPr="00900DBF" w:rsidRDefault="00E57629" w:rsidP="003260CF">
            <w:pPr>
              <w:tabs>
                <w:tab w:val="left" w:pos="434"/>
              </w:tabs>
              <w:spacing w:before="40" w:line="140" w:lineRule="exact"/>
              <w:ind w:right="85"/>
              <w:jc w:val="right"/>
            </w:pPr>
            <w:r w:rsidRPr="00900DBF">
              <w:br/>
            </w:r>
            <w:r w:rsidRPr="00900DBF">
              <w:br/>
              <w:t>–</w:t>
            </w:r>
          </w:p>
        </w:tc>
        <w:tc>
          <w:tcPr>
            <w:tcW w:w="451" w:type="dxa"/>
            <w:tcBorders>
              <w:left w:val="single" w:sz="6" w:space="0" w:color="000000"/>
              <w:bottom w:val="single" w:sz="6" w:space="0" w:color="auto"/>
            </w:tcBorders>
            <w:shd w:val="clear" w:color="auto" w:fill="auto"/>
          </w:tcPr>
          <w:p w14:paraId="46CF92B6" w14:textId="0580F757" w:rsidR="00E57629" w:rsidRPr="00900DBF" w:rsidRDefault="00E57629" w:rsidP="003260CF">
            <w:pPr>
              <w:tabs>
                <w:tab w:val="left" w:pos="434"/>
              </w:tabs>
              <w:spacing w:before="40" w:line="140" w:lineRule="exact"/>
              <w:ind w:right="85"/>
              <w:jc w:val="right"/>
            </w:pPr>
            <w:r w:rsidRPr="00900DBF">
              <w:br/>
            </w:r>
            <w:r w:rsidRPr="00900DBF">
              <w:br/>
              <w:t>…</w:t>
            </w:r>
          </w:p>
        </w:tc>
        <w:tc>
          <w:tcPr>
            <w:tcW w:w="451" w:type="dxa"/>
            <w:tcBorders>
              <w:left w:val="single" w:sz="6" w:space="0" w:color="000000"/>
              <w:bottom w:val="single" w:sz="6" w:space="0" w:color="auto"/>
            </w:tcBorders>
            <w:shd w:val="clear" w:color="auto" w:fill="auto"/>
          </w:tcPr>
          <w:p w14:paraId="243C1CC5" w14:textId="192297A3" w:rsidR="00E57629" w:rsidRPr="00900DBF" w:rsidRDefault="00E57629" w:rsidP="003260CF">
            <w:pPr>
              <w:tabs>
                <w:tab w:val="left" w:pos="434"/>
              </w:tabs>
              <w:spacing w:before="40" w:line="140" w:lineRule="exact"/>
              <w:ind w:right="85"/>
              <w:jc w:val="right"/>
            </w:pPr>
            <w:r w:rsidRPr="00900DBF">
              <w:br/>
            </w:r>
            <w:r w:rsidRPr="00900DBF">
              <w:br/>
              <w:t>…</w:t>
            </w:r>
          </w:p>
        </w:tc>
        <w:tc>
          <w:tcPr>
            <w:tcW w:w="451" w:type="dxa"/>
            <w:tcBorders>
              <w:left w:val="single" w:sz="6" w:space="0" w:color="000000"/>
              <w:bottom w:val="single" w:sz="6" w:space="0" w:color="auto"/>
            </w:tcBorders>
            <w:shd w:val="clear" w:color="auto" w:fill="auto"/>
          </w:tcPr>
          <w:p w14:paraId="31288470" w14:textId="6AED511D" w:rsidR="00E57629" w:rsidRPr="00900DBF" w:rsidRDefault="00E57629" w:rsidP="003260CF">
            <w:pPr>
              <w:tabs>
                <w:tab w:val="left" w:pos="434"/>
              </w:tabs>
              <w:spacing w:before="40" w:line="140" w:lineRule="exact"/>
              <w:ind w:right="85"/>
              <w:jc w:val="right"/>
            </w:pPr>
            <w:r w:rsidRPr="00900DBF">
              <w:br/>
            </w:r>
            <w:r w:rsidRPr="00900DBF">
              <w:br/>
              <w:t>…</w:t>
            </w:r>
          </w:p>
        </w:tc>
        <w:tc>
          <w:tcPr>
            <w:tcW w:w="450" w:type="dxa"/>
            <w:tcBorders>
              <w:left w:val="single" w:sz="6" w:space="0" w:color="000000"/>
              <w:bottom w:val="single" w:sz="6" w:space="0" w:color="auto"/>
            </w:tcBorders>
            <w:shd w:val="clear" w:color="auto" w:fill="auto"/>
          </w:tcPr>
          <w:p w14:paraId="7A6D927A" w14:textId="1AB36054" w:rsidR="00E57629" w:rsidRPr="00900DBF" w:rsidRDefault="00E57629" w:rsidP="003260CF">
            <w:pPr>
              <w:tabs>
                <w:tab w:val="left" w:pos="434"/>
              </w:tabs>
              <w:spacing w:before="40" w:line="140" w:lineRule="exact"/>
              <w:ind w:right="85"/>
              <w:jc w:val="right"/>
            </w:pPr>
            <w:r w:rsidRPr="00900DBF">
              <w:br/>
            </w:r>
            <w:r w:rsidRPr="00900DBF">
              <w:br/>
              <w:t>…</w:t>
            </w:r>
          </w:p>
        </w:tc>
        <w:tc>
          <w:tcPr>
            <w:tcW w:w="451" w:type="dxa"/>
            <w:tcBorders>
              <w:left w:val="single" w:sz="6" w:space="0" w:color="000000"/>
              <w:bottom w:val="single" w:sz="6" w:space="0" w:color="auto"/>
            </w:tcBorders>
            <w:shd w:val="clear" w:color="auto" w:fill="auto"/>
          </w:tcPr>
          <w:p w14:paraId="589951B2" w14:textId="399E1F0F" w:rsidR="00E57629" w:rsidRPr="00900DBF" w:rsidRDefault="00E57629" w:rsidP="003260CF">
            <w:pPr>
              <w:tabs>
                <w:tab w:val="left" w:pos="434"/>
              </w:tabs>
              <w:spacing w:before="40" w:line="140" w:lineRule="exact"/>
              <w:ind w:right="85"/>
              <w:jc w:val="right"/>
            </w:pPr>
            <w:r w:rsidRPr="00900DBF">
              <w:br/>
            </w:r>
            <w:r w:rsidRPr="00900DBF">
              <w:br/>
              <w:t>…</w:t>
            </w:r>
          </w:p>
        </w:tc>
        <w:tc>
          <w:tcPr>
            <w:tcW w:w="451" w:type="dxa"/>
            <w:tcBorders>
              <w:left w:val="single" w:sz="6" w:space="0" w:color="000000"/>
              <w:bottom w:val="single" w:sz="6" w:space="0" w:color="auto"/>
            </w:tcBorders>
            <w:shd w:val="clear" w:color="auto" w:fill="auto"/>
          </w:tcPr>
          <w:p w14:paraId="0CE011C7" w14:textId="451779CD" w:rsidR="00E57629" w:rsidRPr="00900DBF" w:rsidRDefault="00E57629" w:rsidP="003260CF">
            <w:pPr>
              <w:tabs>
                <w:tab w:val="left" w:pos="434"/>
              </w:tabs>
              <w:spacing w:before="40" w:line="140" w:lineRule="exact"/>
              <w:ind w:right="85"/>
              <w:jc w:val="right"/>
            </w:pPr>
            <w:r w:rsidRPr="00900DBF">
              <w:br/>
            </w:r>
            <w:r w:rsidRPr="00900DBF">
              <w:br/>
              <w:t>…</w:t>
            </w:r>
          </w:p>
        </w:tc>
        <w:tc>
          <w:tcPr>
            <w:tcW w:w="451" w:type="dxa"/>
            <w:tcBorders>
              <w:left w:val="single" w:sz="6" w:space="0" w:color="000000"/>
              <w:bottom w:val="single" w:sz="6" w:space="0" w:color="auto"/>
            </w:tcBorders>
            <w:shd w:val="clear" w:color="auto" w:fill="auto"/>
          </w:tcPr>
          <w:p w14:paraId="0B16B94B" w14:textId="4BEEB5A7" w:rsidR="00E57629" w:rsidRPr="00900DBF" w:rsidRDefault="00E57629" w:rsidP="003260CF">
            <w:pPr>
              <w:tabs>
                <w:tab w:val="left" w:pos="434"/>
              </w:tabs>
              <w:spacing w:before="40" w:line="140" w:lineRule="exact"/>
              <w:ind w:right="85"/>
              <w:jc w:val="right"/>
            </w:pPr>
            <w:r w:rsidRPr="00900DBF">
              <w:br/>
            </w:r>
            <w:r w:rsidRPr="00900DBF">
              <w:br/>
              <w:t>…</w:t>
            </w:r>
          </w:p>
        </w:tc>
        <w:tc>
          <w:tcPr>
            <w:tcW w:w="528" w:type="dxa"/>
            <w:tcBorders>
              <w:left w:val="single" w:sz="6" w:space="0" w:color="000000"/>
              <w:bottom w:val="single" w:sz="6" w:space="0" w:color="auto"/>
            </w:tcBorders>
            <w:shd w:val="clear" w:color="auto" w:fill="auto"/>
          </w:tcPr>
          <w:p w14:paraId="01CF15FE" w14:textId="7B3B74E3" w:rsidR="00E57629" w:rsidRPr="00900DBF" w:rsidRDefault="00E57629" w:rsidP="003260CF">
            <w:pPr>
              <w:tabs>
                <w:tab w:val="left" w:pos="434"/>
              </w:tabs>
              <w:spacing w:before="40" w:line="140" w:lineRule="exact"/>
              <w:ind w:right="85"/>
              <w:jc w:val="right"/>
            </w:pPr>
            <w:r w:rsidRPr="00900DBF">
              <w:br/>
            </w:r>
            <w:r w:rsidRPr="00900DBF">
              <w:br/>
              <w:t>…</w:t>
            </w:r>
          </w:p>
        </w:tc>
      </w:tr>
    </w:tbl>
    <w:p w14:paraId="252D714A" w14:textId="55193821" w:rsidR="00D7561C" w:rsidRPr="005E1163" w:rsidRDefault="00D7561C" w:rsidP="00D7561C">
      <w:pPr>
        <w:spacing w:before="60"/>
        <w:ind w:left="113" w:hanging="113"/>
        <w:jc w:val="both"/>
      </w:pPr>
      <w:r w:rsidRPr="005E1163">
        <w:rPr>
          <w:sz w:val="12"/>
          <w:szCs w:val="12"/>
          <w:vertAlign w:val="superscript"/>
        </w:rPr>
        <w:t>1)</w:t>
      </w:r>
      <w:r w:rsidRPr="005E1163">
        <w:rPr>
          <w:sz w:val="12"/>
          <w:szCs w:val="12"/>
        </w:rPr>
        <w:t xml:space="preserve"> По данным выборочного обследования рабочей силы.</w:t>
      </w:r>
      <w:r w:rsidRPr="005E1163">
        <w:t xml:space="preserve"> </w:t>
      </w:r>
      <w:r w:rsidRPr="005E1163">
        <w:rPr>
          <w:sz w:val="12"/>
          <w:szCs w:val="12"/>
        </w:rPr>
        <w:t>Население в возрасте 15 лет и старше.</w:t>
      </w:r>
      <w:r w:rsidRPr="005E1163">
        <w:t xml:space="preserve"> </w:t>
      </w:r>
      <w:r w:rsidRPr="005E1163">
        <w:rPr>
          <w:sz w:val="12"/>
          <w:szCs w:val="12"/>
        </w:rPr>
        <w:t>Виды экономической деяте</w:t>
      </w:r>
      <w:r w:rsidR="00531CD4">
        <w:rPr>
          <w:sz w:val="12"/>
          <w:szCs w:val="12"/>
        </w:rPr>
        <w:t>льности в соответствии с ОКВЭД</w:t>
      </w:r>
      <w:proofErr w:type="gramStart"/>
      <w:r w:rsidR="00531CD4">
        <w:rPr>
          <w:sz w:val="12"/>
          <w:szCs w:val="12"/>
        </w:rPr>
        <w:t>2</w:t>
      </w:r>
      <w:proofErr w:type="gramEnd"/>
      <w:r w:rsidRPr="005E1163">
        <w:rPr>
          <w:spacing w:val="-2"/>
          <w:sz w:val="12"/>
          <w:szCs w:val="12"/>
        </w:rPr>
        <w:t>.</w:t>
      </w:r>
    </w:p>
    <w:p w14:paraId="5B5FDF99" w14:textId="77777777" w:rsidR="00D7561C" w:rsidRPr="005E1163" w:rsidRDefault="00D7561C" w:rsidP="00D7561C">
      <w:r w:rsidRPr="005E1163">
        <w:rPr>
          <w:sz w:val="12"/>
          <w:szCs w:val="12"/>
          <w:vertAlign w:val="superscript"/>
        </w:rPr>
        <w:t>2)</w:t>
      </w:r>
      <w:r w:rsidRPr="005E1163">
        <w:rPr>
          <w:sz w:val="12"/>
          <w:szCs w:val="12"/>
        </w:rPr>
        <w:t xml:space="preserve"> В соответствии с Классификацией видов экономической деятельности Европейского союза (редакция 2).</w:t>
      </w:r>
    </w:p>
    <w:p w14:paraId="0811E7DF" w14:textId="77777777" w:rsidR="00D7561C" w:rsidRPr="005E1163" w:rsidRDefault="00D7561C" w:rsidP="00D7561C">
      <w:pPr>
        <w:ind w:left="113" w:hanging="113"/>
        <w:jc w:val="both"/>
      </w:pPr>
      <w:r w:rsidRPr="005E1163">
        <w:rPr>
          <w:sz w:val="12"/>
          <w:szCs w:val="12"/>
          <w:vertAlign w:val="superscript"/>
        </w:rPr>
        <w:t>3)</w:t>
      </w:r>
      <w:r w:rsidRPr="005E1163">
        <w:rPr>
          <w:sz w:val="12"/>
          <w:szCs w:val="12"/>
          <w:lang w:val="en-US"/>
        </w:rPr>
        <w:t> </w:t>
      </w:r>
      <w:r w:rsidRPr="005E1163">
        <w:rPr>
          <w:sz w:val="12"/>
          <w:szCs w:val="12"/>
        </w:rPr>
        <w:t>Включая обрабатывающие производства, производство и распределение электроэнергии, газа и воды, системы канализации, удаление отходов и меры по восстановлению окружающей среды.</w:t>
      </w:r>
    </w:p>
    <w:p w14:paraId="31F91015" w14:textId="77777777" w:rsidR="00D7561C" w:rsidRPr="005E1163" w:rsidRDefault="00D7561C" w:rsidP="00D7561C">
      <w:pPr>
        <w:ind w:left="113" w:hanging="113"/>
        <w:rPr>
          <w:sz w:val="12"/>
          <w:szCs w:val="12"/>
        </w:rPr>
      </w:pPr>
      <w:r w:rsidRPr="005E1163">
        <w:rPr>
          <w:sz w:val="12"/>
          <w:szCs w:val="12"/>
          <w:vertAlign w:val="superscript"/>
        </w:rPr>
        <w:t>4)</w:t>
      </w:r>
      <w:r w:rsidRPr="005E1163">
        <w:rPr>
          <w:sz w:val="12"/>
          <w:szCs w:val="12"/>
        </w:rPr>
        <w:t xml:space="preserve"> Включая прочие виды экономической деятельности и </w:t>
      </w:r>
      <w:proofErr w:type="gramStart"/>
      <w:r w:rsidRPr="005E1163">
        <w:rPr>
          <w:sz w:val="12"/>
          <w:szCs w:val="12"/>
        </w:rPr>
        <w:t>занятых</w:t>
      </w:r>
      <w:proofErr w:type="gramEnd"/>
      <w:r w:rsidRPr="005E1163">
        <w:rPr>
          <w:sz w:val="12"/>
          <w:szCs w:val="12"/>
        </w:rPr>
        <w:t>, не распределенных по видам экономической деятельности.</w:t>
      </w:r>
    </w:p>
    <w:p w14:paraId="44D9AF71" w14:textId="438B2B9F" w:rsidR="00CC457A" w:rsidRPr="005E1163" w:rsidRDefault="00CC457A" w:rsidP="00CC457A">
      <w:pPr>
        <w:spacing w:before="60"/>
        <w:ind w:left="113" w:hanging="113"/>
        <w:jc w:val="both"/>
        <w:rPr>
          <w:i/>
          <w:spacing w:val="-2"/>
          <w:sz w:val="12"/>
          <w:szCs w:val="12"/>
          <w:lang w:val="en-US"/>
        </w:rPr>
      </w:pPr>
      <w:r w:rsidRPr="005E1163">
        <w:rPr>
          <w:i/>
          <w:sz w:val="12"/>
          <w:szCs w:val="12"/>
          <w:vertAlign w:val="superscript"/>
          <w:lang w:val="en-US"/>
        </w:rPr>
        <w:t>1)</w:t>
      </w:r>
      <w:r w:rsidRPr="005E1163">
        <w:rPr>
          <w:i/>
          <w:sz w:val="12"/>
          <w:szCs w:val="12"/>
          <w:lang w:val="en-US"/>
        </w:rPr>
        <w:t xml:space="preserve"> According to data of labour force sample surveys. P</w:t>
      </w:r>
      <w:r w:rsidRPr="005E1163">
        <w:rPr>
          <w:i/>
          <w:spacing w:val="-2"/>
          <w:sz w:val="12"/>
          <w:szCs w:val="12"/>
          <w:lang w:val="en-US"/>
        </w:rPr>
        <w:t>opulation aged 15 years and over</w:t>
      </w:r>
      <w:r w:rsidRPr="005E1163">
        <w:rPr>
          <w:i/>
          <w:sz w:val="12"/>
          <w:szCs w:val="12"/>
          <w:lang w:val="en-US"/>
        </w:rPr>
        <w:t xml:space="preserve">. </w:t>
      </w:r>
      <w:proofErr w:type="gramStart"/>
      <w:r w:rsidRPr="005E1163">
        <w:rPr>
          <w:i/>
          <w:sz w:val="12"/>
          <w:szCs w:val="12"/>
          <w:lang w:val="en-US"/>
        </w:rPr>
        <w:t>Kinds of economic activity in accordance with OKVED2.</w:t>
      </w:r>
      <w:proofErr w:type="gramEnd"/>
      <w:r w:rsidRPr="005E1163">
        <w:rPr>
          <w:sz w:val="12"/>
          <w:szCs w:val="12"/>
          <w:lang w:val="en-US"/>
        </w:rPr>
        <w:t xml:space="preserve"> </w:t>
      </w:r>
    </w:p>
    <w:p w14:paraId="5BD5AF65" w14:textId="77777777" w:rsidR="00D7561C" w:rsidRPr="00D7561C" w:rsidRDefault="00D7561C" w:rsidP="00D7561C">
      <w:pPr>
        <w:ind w:left="113" w:hanging="113"/>
        <w:jc w:val="both"/>
        <w:rPr>
          <w:i/>
          <w:lang w:val="en-US"/>
        </w:rPr>
      </w:pPr>
      <w:r w:rsidRPr="00D7561C">
        <w:rPr>
          <w:i/>
          <w:sz w:val="12"/>
          <w:szCs w:val="12"/>
          <w:vertAlign w:val="superscript"/>
          <w:lang w:val="en-US"/>
        </w:rPr>
        <w:t>2)</w:t>
      </w:r>
      <w:r w:rsidRPr="00D7561C">
        <w:rPr>
          <w:i/>
          <w:sz w:val="12"/>
          <w:szCs w:val="12"/>
          <w:lang w:val="en-US"/>
        </w:rPr>
        <w:t xml:space="preserve"> I</w:t>
      </w:r>
      <w:r w:rsidRPr="00D7561C">
        <w:rPr>
          <w:i/>
          <w:sz w:val="12"/>
          <w:lang w:val="en-US"/>
        </w:rPr>
        <w:t xml:space="preserve">n accordance with the Statistical classification of economic activities in the European Community </w:t>
      </w:r>
      <w:r w:rsidRPr="00D7561C">
        <w:rPr>
          <w:i/>
          <w:sz w:val="12"/>
          <w:szCs w:val="12"/>
          <w:lang w:val="en-US"/>
        </w:rPr>
        <w:t>(NACE rev. 2).</w:t>
      </w:r>
    </w:p>
    <w:p w14:paraId="2FB6A4E3" w14:textId="77777777" w:rsidR="00D7561C" w:rsidRPr="00D7561C" w:rsidRDefault="00D7561C" w:rsidP="00D7561C">
      <w:pPr>
        <w:rPr>
          <w:i/>
          <w:sz w:val="12"/>
          <w:szCs w:val="12"/>
          <w:lang w:val="en-US"/>
        </w:rPr>
      </w:pPr>
      <w:r w:rsidRPr="00D7561C">
        <w:rPr>
          <w:i/>
          <w:sz w:val="12"/>
          <w:szCs w:val="12"/>
          <w:vertAlign w:val="superscript"/>
          <w:lang w:val="en-US"/>
        </w:rPr>
        <w:t>3)</w:t>
      </w:r>
      <w:r w:rsidRPr="00D7561C">
        <w:rPr>
          <w:i/>
          <w:sz w:val="12"/>
          <w:szCs w:val="12"/>
          <w:lang w:val="en-US"/>
        </w:rPr>
        <w:t xml:space="preserve"> Including manufacturing, electricity, gas and water supply, severage, waste disposel and envoironmental zemediation.</w:t>
      </w:r>
    </w:p>
    <w:p w14:paraId="0CE06139" w14:textId="77777777" w:rsidR="00D7561C" w:rsidRPr="00D21FE6" w:rsidRDefault="00D7561C" w:rsidP="00D7561C">
      <w:pPr>
        <w:rPr>
          <w:i/>
          <w:sz w:val="12"/>
          <w:szCs w:val="12"/>
          <w:lang w:val="en-US"/>
        </w:rPr>
      </w:pPr>
      <w:r w:rsidRPr="00D7561C">
        <w:rPr>
          <w:i/>
          <w:sz w:val="12"/>
          <w:szCs w:val="12"/>
          <w:vertAlign w:val="superscript"/>
          <w:lang w:val="en-US"/>
        </w:rPr>
        <w:t>4)</w:t>
      </w:r>
      <w:r w:rsidRPr="00D7561C">
        <w:rPr>
          <w:i/>
          <w:sz w:val="12"/>
          <w:szCs w:val="12"/>
          <w:lang w:val="en-US"/>
        </w:rPr>
        <w:t xml:space="preserve"> Including other economic activities and the employed not broken down by economic activity.</w:t>
      </w:r>
    </w:p>
    <w:p w14:paraId="16FE897F" w14:textId="77777777" w:rsidR="00D7561C" w:rsidRPr="00D21FE6" w:rsidRDefault="00D7561C" w:rsidP="00D7561C">
      <w:pPr>
        <w:rPr>
          <w:lang w:val="en-US"/>
        </w:rPr>
      </w:pPr>
    </w:p>
    <w:p w14:paraId="42051BAF" w14:textId="6A3BA308" w:rsidR="00504A06" w:rsidRPr="00D21FE6" w:rsidRDefault="00693970">
      <w:pPr>
        <w:pageBreakBefore/>
        <w:tabs>
          <w:tab w:val="center" w:pos="6634"/>
        </w:tabs>
        <w:spacing w:after="60"/>
        <w:ind w:left="510" w:hanging="510"/>
      </w:pPr>
      <w:r w:rsidRPr="00D21FE6">
        <w:rPr>
          <w:b/>
          <w:bCs/>
          <w:sz w:val="16"/>
          <w:szCs w:val="16"/>
        </w:rPr>
        <w:lastRenderedPageBreak/>
        <w:t>26.</w:t>
      </w:r>
      <w:r w:rsidR="00504A06" w:rsidRPr="00D21FE6">
        <w:rPr>
          <w:b/>
          <w:bCs/>
          <w:sz w:val="16"/>
          <w:szCs w:val="16"/>
        </w:rPr>
        <w:t>12. ОБЩАЯ ЧИСЛЕННОСТЬ БЕЗРАБОТНЫХ</w:t>
      </w:r>
      <w:r w:rsidR="00504A06" w:rsidRPr="00D21FE6">
        <w:rPr>
          <w:b/>
          <w:bCs/>
          <w:sz w:val="16"/>
          <w:szCs w:val="16"/>
        </w:rPr>
        <w:br/>
      </w:r>
      <w:r w:rsidR="00504A06" w:rsidRPr="00D21FE6">
        <w:t>по данным обследований рабочей силы</w:t>
      </w:r>
    </w:p>
    <w:p w14:paraId="5903E602" w14:textId="77777777" w:rsidR="00504A06" w:rsidRPr="00D21FE6" w:rsidRDefault="00504A06">
      <w:pPr>
        <w:tabs>
          <w:tab w:val="center" w:pos="6634"/>
        </w:tabs>
        <w:spacing w:after="60"/>
        <w:ind w:left="510"/>
        <w:rPr>
          <w:lang w:val="en-US"/>
        </w:rPr>
      </w:pPr>
      <w:r w:rsidRPr="00D21FE6">
        <w:rPr>
          <w:b/>
          <w:i/>
          <w:sz w:val="16"/>
          <w:lang w:val="en-US"/>
        </w:rPr>
        <w:t>TOTAL NUMBER OF UNEMPLOYED</w:t>
      </w:r>
      <w:r w:rsidRPr="00D21FE6">
        <w:rPr>
          <w:b/>
          <w:bCs/>
          <w:sz w:val="16"/>
          <w:szCs w:val="16"/>
          <w:lang w:val="en-US"/>
        </w:rPr>
        <w:t xml:space="preserve"> </w:t>
      </w:r>
      <w:r w:rsidRPr="00D21FE6">
        <w:rPr>
          <w:b/>
          <w:bCs/>
          <w:sz w:val="16"/>
          <w:szCs w:val="16"/>
          <w:lang w:val="en-US"/>
        </w:rPr>
        <w:br/>
      </w:r>
      <w:r w:rsidRPr="00D21FE6">
        <w:rPr>
          <w:i/>
          <w:lang w:val="en-US"/>
        </w:rPr>
        <w:t>data of labour force surveys</w:t>
      </w:r>
    </w:p>
    <w:p w14:paraId="059BC7FA" w14:textId="77777777" w:rsidR="00504A06" w:rsidRPr="00D21FE6" w:rsidRDefault="00504A06">
      <w:pPr>
        <w:tabs>
          <w:tab w:val="center" w:pos="6634"/>
        </w:tabs>
        <w:spacing w:after="60"/>
        <w:jc w:val="right"/>
      </w:pPr>
      <w:r w:rsidRPr="00D21FE6">
        <w:rPr>
          <w:lang w:val="en-US"/>
        </w:rPr>
        <w:t>(</w:t>
      </w:r>
      <w:proofErr w:type="gramStart"/>
      <w:r w:rsidRPr="00D21FE6">
        <w:rPr>
          <w:lang w:val="en-US"/>
        </w:rPr>
        <w:t>тысяч</w:t>
      </w:r>
      <w:proofErr w:type="gramEnd"/>
      <w:r w:rsidRPr="00D21FE6">
        <w:rPr>
          <w:lang w:val="en-US"/>
        </w:rPr>
        <w:t xml:space="preserve"> человек /</w:t>
      </w:r>
      <w:r w:rsidRPr="00D21FE6">
        <w:rPr>
          <w:i/>
          <w:lang w:val="en-US"/>
        </w:rPr>
        <w:t xml:space="preserve"> thou. persons</w:t>
      </w:r>
      <w:r w:rsidRPr="00D21FE6">
        <w:t>)</w:t>
      </w:r>
    </w:p>
    <w:tbl>
      <w:tblPr>
        <w:tblW w:w="9925" w:type="dxa"/>
        <w:tblLayout w:type="fixed"/>
        <w:tblCellMar>
          <w:left w:w="0" w:type="dxa"/>
          <w:right w:w="0" w:type="dxa"/>
        </w:tblCellMar>
        <w:tblLook w:val="0000" w:firstRow="0" w:lastRow="0" w:firstColumn="0" w:lastColumn="0" w:noHBand="0" w:noVBand="0"/>
      </w:tblPr>
      <w:tblGrid>
        <w:gridCol w:w="3318"/>
        <w:gridCol w:w="773"/>
        <w:gridCol w:w="773"/>
        <w:gridCol w:w="773"/>
        <w:gridCol w:w="773"/>
        <w:gridCol w:w="3515"/>
      </w:tblGrid>
      <w:tr w:rsidR="00AE4BC1" w:rsidRPr="00D21FE6" w14:paraId="4ECABAE3" w14:textId="77777777" w:rsidTr="00C07422">
        <w:trPr>
          <w:cantSplit/>
        </w:trPr>
        <w:tc>
          <w:tcPr>
            <w:tcW w:w="3318" w:type="dxa"/>
            <w:tcBorders>
              <w:top w:val="single" w:sz="6" w:space="0" w:color="000000"/>
              <w:bottom w:val="single" w:sz="6" w:space="0" w:color="000000"/>
            </w:tcBorders>
            <w:shd w:val="clear" w:color="auto" w:fill="auto"/>
            <w:vAlign w:val="bottom"/>
          </w:tcPr>
          <w:p w14:paraId="44536EDA" w14:textId="77777777" w:rsidR="00AE4BC1" w:rsidRPr="00D21FE6" w:rsidRDefault="00AE4BC1">
            <w:pPr>
              <w:pStyle w:val="19"/>
              <w:snapToGrid w:val="0"/>
              <w:spacing w:before="60" w:after="40"/>
              <w:rPr>
                <w:rFonts w:ascii="Arial" w:hAnsi="Arial" w:cs="Arial"/>
                <w:sz w:val="14"/>
                <w:szCs w:val="14"/>
                <w:lang w:val="en-US"/>
              </w:rPr>
            </w:pPr>
          </w:p>
        </w:tc>
        <w:tc>
          <w:tcPr>
            <w:tcW w:w="773" w:type="dxa"/>
            <w:tcBorders>
              <w:top w:val="single" w:sz="6" w:space="0" w:color="000000"/>
              <w:left w:val="single" w:sz="6" w:space="0" w:color="000000"/>
              <w:bottom w:val="single" w:sz="6" w:space="0" w:color="000000"/>
            </w:tcBorders>
            <w:shd w:val="clear" w:color="auto" w:fill="auto"/>
          </w:tcPr>
          <w:p w14:paraId="4FD08167" w14:textId="77777777" w:rsidR="00AE4BC1" w:rsidRPr="00D21FE6" w:rsidRDefault="00AE4BC1">
            <w:pPr>
              <w:spacing w:before="60" w:after="60"/>
              <w:jc w:val="center"/>
            </w:pPr>
            <w:r w:rsidRPr="00D21FE6">
              <w:t>2010</w:t>
            </w:r>
          </w:p>
        </w:tc>
        <w:tc>
          <w:tcPr>
            <w:tcW w:w="773" w:type="dxa"/>
            <w:tcBorders>
              <w:top w:val="single" w:sz="6" w:space="0" w:color="000000"/>
              <w:left w:val="single" w:sz="6" w:space="0" w:color="000000"/>
              <w:bottom w:val="single" w:sz="6" w:space="0" w:color="000000"/>
              <w:right w:val="single" w:sz="6" w:space="0" w:color="000000"/>
            </w:tcBorders>
          </w:tcPr>
          <w:p w14:paraId="4BED211E" w14:textId="2D15D9FA" w:rsidR="00AE4BC1" w:rsidRPr="00D21FE6" w:rsidRDefault="009E362D" w:rsidP="00FC633B">
            <w:pPr>
              <w:spacing w:before="60" w:after="60"/>
              <w:jc w:val="center"/>
              <w:rPr>
                <w:lang w:val="en-US"/>
              </w:rPr>
            </w:pPr>
            <w:r>
              <w:t>2022</w:t>
            </w:r>
          </w:p>
        </w:tc>
        <w:tc>
          <w:tcPr>
            <w:tcW w:w="773" w:type="dxa"/>
            <w:tcBorders>
              <w:top w:val="single" w:sz="6" w:space="0" w:color="000000"/>
              <w:left w:val="single" w:sz="6" w:space="0" w:color="000000"/>
              <w:bottom w:val="single" w:sz="6" w:space="0" w:color="000000"/>
            </w:tcBorders>
          </w:tcPr>
          <w:p w14:paraId="631C4F4B" w14:textId="035581D2" w:rsidR="00AE4BC1" w:rsidRPr="009E362D" w:rsidRDefault="009E362D" w:rsidP="00FC633B">
            <w:pPr>
              <w:spacing w:before="60" w:after="60"/>
              <w:jc w:val="center"/>
            </w:pPr>
            <w:r>
              <w:rPr>
                <w:lang w:val="en-US"/>
              </w:rPr>
              <w:t>202</w:t>
            </w:r>
            <w:r>
              <w:t>3</w:t>
            </w:r>
          </w:p>
        </w:tc>
        <w:tc>
          <w:tcPr>
            <w:tcW w:w="773" w:type="dxa"/>
            <w:tcBorders>
              <w:top w:val="single" w:sz="6" w:space="0" w:color="000000"/>
              <w:left w:val="single" w:sz="6" w:space="0" w:color="000000"/>
              <w:bottom w:val="single" w:sz="6" w:space="0" w:color="000000"/>
            </w:tcBorders>
            <w:shd w:val="clear" w:color="auto" w:fill="auto"/>
          </w:tcPr>
          <w:p w14:paraId="0D012EF4" w14:textId="24E11CF8" w:rsidR="00AE4BC1" w:rsidRPr="009E362D" w:rsidRDefault="009E362D" w:rsidP="00FC633B">
            <w:pPr>
              <w:spacing w:before="60" w:after="60"/>
              <w:jc w:val="center"/>
            </w:pPr>
            <w:r>
              <w:rPr>
                <w:lang w:val="en-US"/>
              </w:rPr>
              <w:t>202</w:t>
            </w:r>
            <w:r>
              <w:t>4</w:t>
            </w:r>
          </w:p>
        </w:tc>
        <w:tc>
          <w:tcPr>
            <w:tcW w:w="3515" w:type="dxa"/>
            <w:tcBorders>
              <w:top w:val="single" w:sz="6" w:space="0" w:color="000000"/>
              <w:left w:val="single" w:sz="6" w:space="0" w:color="000000"/>
              <w:bottom w:val="single" w:sz="6" w:space="0" w:color="000000"/>
            </w:tcBorders>
            <w:shd w:val="clear" w:color="auto" w:fill="auto"/>
            <w:vAlign w:val="bottom"/>
          </w:tcPr>
          <w:p w14:paraId="1C10E26A" w14:textId="77777777" w:rsidR="00AE4BC1" w:rsidRPr="00D21FE6" w:rsidRDefault="00AE4BC1">
            <w:pPr>
              <w:snapToGrid w:val="0"/>
              <w:spacing w:before="60" w:after="40"/>
              <w:jc w:val="center"/>
              <w:rPr>
                <w:i/>
                <w:lang w:val="en-US"/>
              </w:rPr>
            </w:pPr>
          </w:p>
        </w:tc>
      </w:tr>
      <w:tr w:rsidR="00972823" w:rsidRPr="00D21FE6" w14:paraId="7C1507EF" w14:textId="77777777" w:rsidTr="009E362D">
        <w:trPr>
          <w:cantSplit/>
        </w:trPr>
        <w:tc>
          <w:tcPr>
            <w:tcW w:w="3318" w:type="dxa"/>
            <w:tcBorders>
              <w:top w:val="single" w:sz="6" w:space="0" w:color="000000"/>
            </w:tcBorders>
            <w:shd w:val="clear" w:color="auto" w:fill="auto"/>
            <w:vAlign w:val="bottom"/>
          </w:tcPr>
          <w:p w14:paraId="52706567" w14:textId="77777777" w:rsidR="00972823" w:rsidRPr="009E362D" w:rsidRDefault="00972823" w:rsidP="00E658F4">
            <w:pPr>
              <w:spacing w:before="80" w:line="140" w:lineRule="exact"/>
              <w:rPr>
                <w:color w:val="000000" w:themeColor="text1"/>
                <w:vertAlign w:val="superscript"/>
              </w:rPr>
            </w:pPr>
            <w:r w:rsidRPr="009E362D">
              <w:rPr>
                <w:b/>
                <w:bCs/>
                <w:color w:val="000000" w:themeColor="text1"/>
              </w:rPr>
              <w:t>Россия</w:t>
            </w:r>
            <w:proofErr w:type="gramStart"/>
            <w:r w:rsidRPr="009E362D">
              <w:rPr>
                <w:b/>
                <w:bCs/>
                <w:color w:val="000000" w:themeColor="text1"/>
                <w:vertAlign w:val="superscript"/>
              </w:rPr>
              <w:t>1</w:t>
            </w:r>
            <w:proofErr w:type="gramEnd"/>
            <w:r w:rsidRPr="009E362D">
              <w:rPr>
                <w:b/>
                <w:bCs/>
                <w:color w:val="000000" w:themeColor="text1"/>
                <w:vertAlign w:val="superscript"/>
              </w:rPr>
              <w:t>)</w:t>
            </w:r>
          </w:p>
        </w:tc>
        <w:tc>
          <w:tcPr>
            <w:tcW w:w="773" w:type="dxa"/>
            <w:tcBorders>
              <w:top w:val="single" w:sz="6" w:space="0" w:color="000000"/>
              <w:left w:val="single" w:sz="6" w:space="0" w:color="000000"/>
            </w:tcBorders>
            <w:shd w:val="clear" w:color="auto" w:fill="auto"/>
            <w:vAlign w:val="bottom"/>
          </w:tcPr>
          <w:p w14:paraId="3CEEF4CA" w14:textId="3DC2810E" w:rsidR="00972823" w:rsidRPr="009E362D" w:rsidRDefault="00972823" w:rsidP="00E658F4">
            <w:pPr>
              <w:tabs>
                <w:tab w:val="left" w:pos="611"/>
              </w:tabs>
              <w:spacing w:before="80" w:line="140" w:lineRule="exact"/>
              <w:ind w:right="170"/>
              <w:jc w:val="right"/>
              <w:rPr>
                <w:color w:val="000000" w:themeColor="text1"/>
              </w:rPr>
            </w:pPr>
            <w:r w:rsidRPr="009E362D">
              <w:rPr>
                <w:color w:val="000000" w:themeColor="text1"/>
              </w:rPr>
              <w:t>5 544</w:t>
            </w:r>
          </w:p>
        </w:tc>
        <w:tc>
          <w:tcPr>
            <w:tcW w:w="773" w:type="dxa"/>
            <w:tcBorders>
              <w:top w:val="single" w:sz="6" w:space="0" w:color="000000"/>
              <w:left w:val="single" w:sz="6" w:space="0" w:color="000000"/>
              <w:right w:val="single" w:sz="6" w:space="0" w:color="000000"/>
            </w:tcBorders>
            <w:vAlign w:val="bottom"/>
          </w:tcPr>
          <w:p w14:paraId="2FBBD4AC" w14:textId="0EF90FD2" w:rsidR="00972823" w:rsidRPr="009E362D" w:rsidRDefault="00972823" w:rsidP="00E658F4">
            <w:pPr>
              <w:tabs>
                <w:tab w:val="left" w:pos="611"/>
              </w:tabs>
              <w:spacing w:before="80" w:line="140" w:lineRule="exact"/>
              <w:ind w:right="170"/>
              <w:jc w:val="right"/>
              <w:rPr>
                <w:color w:val="000000" w:themeColor="text1"/>
              </w:rPr>
            </w:pPr>
            <w:r w:rsidRPr="009E362D">
              <w:rPr>
                <w:color w:val="000000" w:themeColor="text1"/>
              </w:rPr>
              <w:t>2 988</w:t>
            </w:r>
          </w:p>
        </w:tc>
        <w:tc>
          <w:tcPr>
            <w:tcW w:w="773" w:type="dxa"/>
            <w:tcBorders>
              <w:top w:val="single" w:sz="6" w:space="0" w:color="000000"/>
              <w:left w:val="single" w:sz="6" w:space="0" w:color="000000"/>
            </w:tcBorders>
            <w:vAlign w:val="bottom"/>
          </w:tcPr>
          <w:p w14:paraId="53DA9EDA" w14:textId="5D0F01AA" w:rsidR="00972823" w:rsidRPr="009E362D" w:rsidRDefault="00972823" w:rsidP="00E658F4">
            <w:pPr>
              <w:tabs>
                <w:tab w:val="left" w:pos="611"/>
              </w:tabs>
              <w:spacing w:before="80" w:line="140" w:lineRule="exact"/>
              <w:ind w:right="170"/>
              <w:jc w:val="right"/>
              <w:rPr>
                <w:color w:val="000000" w:themeColor="text1"/>
              </w:rPr>
            </w:pPr>
            <w:r w:rsidRPr="009E362D">
              <w:rPr>
                <w:color w:val="000000" w:themeColor="text1"/>
              </w:rPr>
              <w:t>2 401</w:t>
            </w:r>
          </w:p>
        </w:tc>
        <w:tc>
          <w:tcPr>
            <w:tcW w:w="773" w:type="dxa"/>
            <w:tcBorders>
              <w:top w:val="single" w:sz="6" w:space="0" w:color="000000"/>
              <w:left w:val="single" w:sz="6" w:space="0" w:color="000000"/>
            </w:tcBorders>
            <w:shd w:val="clear" w:color="auto" w:fill="auto"/>
            <w:vAlign w:val="bottom"/>
          </w:tcPr>
          <w:p w14:paraId="3631B117" w14:textId="5D6628F8" w:rsidR="00972823" w:rsidRPr="009E362D" w:rsidRDefault="00972823" w:rsidP="00E658F4">
            <w:pPr>
              <w:tabs>
                <w:tab w:val="left" w:pos="611"/>
              </w:tabs>
              <w:spacing w:before="80" w:line="140" w:lineRule="exact"/>
              <w:ind w:right="170"/>
              <w:jc w:val="right"/>
              <w:rPr>
                <w:color w:val="000000" w:themeColor="text1"/>
              </w:rPr>
            </w:pPr>
            <w:r w:rsidRPr="00972823">
              <w:rPr>
                <w:color w:val="000000" w:themeColor="text1"/>
              </w:rPr>
              <w:t>1</w:t>
            </w:r>
            <w:r>
              <w:rPr>
                <w:color w:val="000000" w:themeColor="text1"/>
              </w:rPr>
              <w:t xml:space="preserve"> </w:t>
            </w:r>
            <w:r w:rsidRPr="00972823">
              <w:rPr>
                <w:color w:val="000000" w:themeColor="text1"/>
              </w:rPr>
              <w:t>915</w:t>
            </w:r>
          </w:p>
        </w:tc>
        <w:tc>
          <w:tcPr>
            <w:tcW w:w="3515" w:type="dxa"/>
            <w:tcBorders>
              <w:top w:val="single" w:sz="6" w:space="0" w:color="000000"/>
              <w:left w:val="single" w:sz="6" w:space="0" w:color="000000"/>
            </w:tcBorders>
            <w:shd w:val="clear" w:color="auto" w:fill="auto"/>
            <w:vAlign w:val="bottom"/>
          </w:tcPr>
          <w:p w14:paraId="3B81C2A5" w14:textId="77777777" w:rsidR="00972823" w:rsidRPr="009E362D" w:rsidRDefault="00972823" w:rsidP="00E658F4">
            <w:pPr>
              <w:spacing w:before="80" w:line="140" w:lineRule="exact"/>
              <w:ind w:left="57"/>
              <w:rPr>
                <w:i/>
                <w:color w:val="000000" w:themeColor="text1"/>
                <w:vertAlign w:val="superscript"/>
              </w:rPr>
            </w:pPr>
            <w:proofErr w:type="gramStart"/>
            <w:r w:rsidRPr="009E362D">
              <w:rPr>
                <w:b/>
                <w:i/>
                <w:color w:val="000000" w:themeColor="text1"/>
              </w:rPr>
              <w:t>Russia</w:t>
            </w:r>
            <w:r w:rsidRPr="009E362D">
              <w:rPr>
                <w:b/>
                <w:i/>
                <w:color w:val="000000" w:themeColor="text1"/>
                <w:vertAlign w:val="superscript"/>
              </w:rPr>
              <w:t>1)</w:t>
            </w:r>
            <w:proofErr w:type="gramEnd"/>
          </w:p>
        </w:tc>
      </w:tr>
      <w:tr w:rsidR="00972823" w:rsidRPr="001F22D8" w14:paraId="026AC0B4" w14:textId="77777777" w:rsidTr="009E362D">
        <w:trPr>
          <w:cantSplit/>
        </w:trPr>
        <w:tc>
          <w:tcPr>
            <w:tcW w:w="3318" w:type="dxa"/>
            <w:shd w:val="clear" w:color="auto" w:fill="auto"/>
            <w:vAlign w:val="bottom"/>
          </w:tcPr>
          <w:p w14:paraId="4DDE4D6A" w14:textId="77777777" w:rsidR="00972823" w:rsidRPr="009E362D" w:rsidRDefault="00972823" w:rsidP="00E658F4">
            <w:pPr>
              <w:spacing w:before="80" w:line="140" w:lineRule="exact"/>
              <w:ind w:left="113"/>
              <w:rPr>
                <w:color w:val="000000" w:themeColor="text1"/>
              </w:rPr>
            </w:pPr>
            <w:r w:rsidRPr="009E362D">
              <w:rPr>
                <w:color w:val="000000" w:themeColor="text1"/>
              </w:rPr>
              <w:t xml:space="preserve">Зарегистрированные в органах службы </w:t>
            </w:r>
            <w:r w:rsidRPr="009E362D">
              <w:rPr>
                <w:color w:val="000000" w:themeColor="text1"/>
              </w:rPr>
              <w:br/>
              <w:t>занятости населения</w:t>
            </w:r>
            <w:proofErr w:type="gramStart"/>
            <w:r w:rsidRPr="009E362D">
              <w:rPr>
                <w:color w:val="000000" w:themeColor="text1"/>
                <w:vertAlign w:val="superscript"/>
              </w:rPr>
              <w:t>2</w:t>
            </w:r>
            <w:proofErr w:type="gramEnd"/>
            <w:r w:rsidRPr="009E362D">
              <w:rPr>
                <w:color w:val="000000" w:themeColor="text1"/>
                <w:vertAlign w:val="superscript"/>
              </w:rPr>
              <w:t>)</w:t>
            </w:r>
          </w:p>
        </w:tc>
        <w:tc>
          <w:tcPr>
            <w:tcW w:w="773" w:type="dxa"/>
            <w:tcBorders>
              <w:left w:val="single" w:sz="6" w:space="0" w:color="000000"/>
            </w:tcBorders>
            <w:shd w:val="clear" w:color="auto" w:fill="auto"/>
            <w:vAlign w:val="bottom"/>
          </w:tcPr>
          <w:p w14:paraId="644CC36E" w14:textId="38A499C9" w:rsidR="00972823" w:rsidRPr="009E362D" w:rsidRDefault="00972823" w:rsidP="00E658F4">
            <w:pPr>
              <w:tabs>
                <w:tab w:val="left" w:pos="611"/>
              </w:tabs>
              <w:spacing w:before="80" w:line="140" w:lineRule="exact"/>
              <w:ind w:right="170"/>
              <w:jc w:val="right"/>
              <w:rPr>
                <w:color w:val="000000" w:themeColor="text1"/>
              </w:rPr>
            </w:pPr>
            <w:r w:rsidRPr="009E362D">
              <w:rPr>
                <w:color w:val="000000" w:themeColor="text1"/>
                <w:lang w:val="en-US"/>
              </w:rPr>
              <w:t>1</w:t>
            </w:r>
            <w:r w:rsidRPr="009E362D">
              <w:rPr>
                <w:color w:val="000000" w:themeColor="text1"/>
              </w:rPr>
              <w:t xml:space="preserve"> </w:t>
            </w:r>
            <w:r w:rsidRPr="009E362D">
              <w:rPr>
                <w:color w:val="000000" w:themeColor="text1"/>
                <w:lang w:val="en-US"/>
              </w:rPr>
              <w:t>589</w:t>
            </w:r>
          </w:p>
        </w:tc>
        <w:tc>
          <w:tcPr>
            <w:tcW w:w="773" w:type="dxa"/>
            <w:tcBorders>
              <w:left w:val="single" w:sz="6" w:space="0" w:color="000000"/>
              <w:right w:val="single" w:sz="6" w:space="0" w:color="000000"/>
            </w:tcBorders>
            <w:vAlign w:val="bottom"/>
          </w:tcPr>
          <w:p w14:paraId="5EA9A706" w14:textId="0420C13C" w:rsidR="00972823" w:rsidRPr="009E362D" w:rsidRDefault="00972823" w:rsidP="00E658F4">
            <w:pPr>
              <w:tabs>
                <w:tab w:val="left" w:pos="611"/>
              </w:tabs>
              <w:spacing w:before="80" w:line="140" w:lineRule="exact"/>
              <w:ind w:right="170"/>
              <w:jc w:val="right"/>
              <w:rPr>
                <w:color w:val="000000" w:themeColor="text1"/>
              </w:rPr>
            </w:pPr>
            <w:r w:rsidRPr="009E362D">
              <w:rPr>
                <w:color w:val="000000" w:themeColor="text1"/>
              </w:rPr>
              <w:t>564</w:t>
            </w:r>
          </w:p>
        </w:tc>
        <w:tc>
          <w:tcPr>
            <w:tcW w:w="773" w:type="dxa"/>
            <w:tcBorders>
              <w:left w:val="single" w:sz="6" w:space="0" w:color="000000"/>
            </w:tcBorders>
            <w:vAlign w:val="bottom"/>
          </w:tcPr>
          <w:p w14:paraId="2D796A6C" w14:textId="12E0E2B8" w:rsidR="00972823" w:rsidRPr="009E362D" w:rsidRDefault="00972823" w:rsidP="00E658F4">
            <w:pPr>
              <w:tabs>
                <w:tab w:val="left" w:pos="611"/>
              </w:tabs>
              <w:spacing w:before="80" w:line="140" w:lineRule="exact"/>
              <w:ind w:right="170"/>
              <w:jc w:val="right"/>
              <w:rPr>
                <w:color w:val="000000" w:themeColor="text1"/>
              </w:rPr>
            </w:pPr>
            <w:r w:rsidRPr="009E362D">
              <w:rPr>
                <w:color w:val="000000" w:themeColor="text1"/>
              </w:rPr>
              <w:t>424</w:t>
            </w:r>
          </w:p>
        </w:tc>
        <w:tc>
          <w:tcPr>
            <w:tcW w:w="773" w:type="dxa"/>
            <w:tcBorders>
              <w:left w:val="single" w:sz="6" w:space="0" w:color="000000"/>
            </w:tcBorders>
            <w:shd w:val="clear" w:color="auto" w:fill="auto"/>
            <w:vAlign w:val="bottom"/>
          </w:tcPr>
          <w:p w14:paraId="6FF250B0" w14:textId="7CE224FA" w:rsidR="00972823" w:rsidRPr="009E362D" w:rsidRDefault="008870C3" w:rsidP="00E658F4">
            <w:pPr>
              <w:tabs>
                <w:tab w:val="left" w:pos="611"/>
              </w:tabs>
              <w:spacing w:before="80" w:line="140" w:lineRule="exact"/>
              <w:ind w:right="170"/>
              <w:jc w:val="right"/>
              <w:rPr>
                <w:color w:val="000000" w:themeColor="text1"/>
              </w:rPr>
            </w:pPr>
            <w:r>
              <w:rPr>
                <w:color w:val="000000" w:themeColor="text1"/>
              </w:rPr>
              <w:t>290</w:t>
            </w:r>
          </w:p>
        </w:tc>
        <w:tc>
          <w:tcPr>
            <w:tcW w:w="3515" w:type="dxa"/>
            <w:tcBorders>
              <w:left w:val="single" w:sz="6" w:space="0" w:color="000000"/>
            </w:tcBorders>
            <w:shd w:val="clear" w:color="auto" w:fill="auto"/>
            <w:vAlign w:val="bottom"/>
          </w:tcPr>
          <w:p w14:paraId="6DAC3499" w14:textId="77777777" w:rsidR="00972823" w:rsidRPr="009E362D" w:rsidRDefault="00972823" w:rsidP="00E658F4">
            <w:pPr>
              <w:spacing w:before="80" w:line="140" w:lineRule="exact"/>
              <w:ind w:left="113"/>
              <w:rPr>
                <w:i/>
                <w:color w:val="000000" w:themeColor="text1"/>
                <w:lang w:val="en-US"/>
              </w:rPr>
            </w:pPr>
            <w:r w:rsidRPr="009E362D">
              <w:rPr>
                <w:i/>
                <w:color w:val="000000" w:themeColor="text1"/>
                <w:lang w:val="en-US"/>
              </w:rPr>
              <w:t xml:space="preserve">Population registered </w:t>
            </w:r>
            <w:r w:rsidRPr="009E362D">
              <w:rPr>
                <w:i/>
                <w:color w:val="000000" w:themeColor="text1"/>
                <w:lang w:val="en-US"/>
              </w:rPr>
              <w:br/>
              <w:t>with employment services</w:t>
            </w:r>
            <w:r w:rsidRPr="009E362D">
              <w:rPr>
                <w:i/>
                <w:color w:val="000000" w:themeColor="text1"/>
                <w:vertAlign w:val="superscript"/>
                <w:lang w:val="en-US"/>
              </w:rPr>
              <w:t>2)</w:t>
            </w:r>
          </w:p>
        </w:tc>
      </w:tr>
      <w:tr w:rsidR="00972823" w:rsidRPr="00D21FE6" w14:paraId="2CF16DF0" w14:textId="77777777" w:rsidTr="009E362D">
        <w:trPr>
          <w:cantSplit/>
        </w:trPr>
        <w:tc>
          <w:tcPr>
            <w:tcW w:w="3318" w:type="dxa"/>
            <w:shd w:val="clear" w:color="auto" w:fill="auto"/>
            <w:vAlign w:val="bottom"/>
          </w:tcPr>
          <w:p w14:paraId="546F7B40" w14:textId="77777777" w:rsidR="00972823" w:rsidRPr="009E362D" w:rsidRDefault="00972823" w:rsidP="00E658F4">
            <w:pPr>
              <w:pStyle w:val="13"/>
              <w:spacing w:before="80" w:line="140" w:lineRule="exact"/>
              <w:rPr>
                <w:color w:val="000000" w:themeColor="text1"/>
                <w:sz w:val="14"/>
                <w:szCs w:val="14"/>
              </w:rPr>
            </w:pPr>
            <w:r w:rsidRPr="009E362D">
              <w:rPr>
                <w:color w:val="000000" w:themeColor="text1"/>
                <w:sz w:val="14"/>
                <w:szCs w:val="14"/>
                <w:u w:val="none"/>
              </w:rPr>
              <w:t>Страны</w:t>
            </w:r>
            <w:r w:rsidRPr="009E362D">
              <w:rPr>
                <w:color w:val="000000" w:themeColor="text1"/>
                <w:sz w:val="14"/>
                <w:szCs w:val="14"/>
                <w:u w:val="none"/>
                <w:lang w:val="en-US"/>
              </w:rPr>
              <w:t xml:space="preserve"> </w:t>
            </w:r>
            <w:r w:rsidRPr="009E362D">
              <w:rPr>
                <w:color w:val="000000" w:themeColor="text1"/>
                <w:sz w:val="14"/>
                <w:szCs w:val="14"/>
                <w:u w:val="none"/>
              </w:rPr>
              <w:t>СНГ</w:t>
            </w:r>
          </w:p>
        </w:tc>
        <w:tc>
          <w:tcPr>
            <w:tcW w:w="773" w:type="dxa"/>
            <w:tcBorders>
              <w:left w:val="single" w:sz="6" w:space="0" w:color="000000"/>
            </w:tcBorders>
            <w:shd w:val="clear" w:color="auto" w:fill="auto"/>
            <w:vAlign w:val="bottom"/>
          </w:tcPr>
          <w:p w14:paraId="53D8397E" w14:textId="77777777" w:rsidR="00972823" w:rsidRPr="009E362D" w:rsidRDefault="00972823" w:rsidP="00E658F4">
            <w:pPr>
              <w:tabs>
                <w:tab w:val="left" w:pos="611"/>
              </w:tabs>
              <w:snapToGrid w:val="0"/>
              <w:spacing w:before="80" w:line="140" w:lineRule="exact"/>
              <w:ind w:right="170"/>
              <w:jc w:val="right"/>
              <w:rPr>
                <w:color w:val="000000" w:themeColor="text1"/>
                <w:lang w:val="en-US"/>
              </w:rPr>
            </w:pPr>
          </w:p>
        </w:tc>
        <w:tc>
          <w:tcPr>
            <w:tcW w:w="773" w:type="dxa"/>
            <w:tcBorders>
              <w:left w:val="single" w:sz="6" w:space="0" w:color="000000"/>
              <w:right w:val="single" w:sz="6" w:space="0" w:color="000000"/>
            </w:tcBorders>
            <w:vAlign w:val="bottom"/>
          </w:tcPr>
          <w:p w14:paraId="2DB3F5AD" w14:textId="77777777" w:rsidR="00972823" w:rsidRPr="009E362D" w:rsidRDefault="00972823" w:rsidP="00E658F4">
            <w:pPr>
              <w:snapToGrid w:val="0"/>
              <w:spacing w:before="80" w:line="140" w:lineRule="exact"/>
              <w:ind w:right="170"/>
              <w:jc w:val="right"/>
              <w:rPr>
                <w:color w:val="000000" w:themeColor="text1"/>
                <w:lang w:val="en-US"/>
              </w:rPr>
            </w:pPr>
          </w:p>
        </w:tc>
        <w:tc>
          <w:tcPr>
            <w:tcW w:w="773" w:type="dxa"/>
            <w:tcBorders>
              <w:left w:val="single" w:sz="6" w:space="0" w:color="000000"/>
            </w:tcBorders>
            <w:vAlign w:val="bottom"/>
          </w:tcPr>
          <w:p w14:paraId="6BE4B913" w14:textId="77777777" w:rsidR="00972823" w:rsidRPr="009E362D" w:rsidRDefault="00972823" w:rsidP="00E658F4">
            <w:pPr>
              <w:snapToGrid w:val="0"/>
              <w:spacing w:before="80" w:line="140" w:lineRule="exact"/>
              <w:ind w:right="170"/>
              <w:jc w:val="right"/>
              <w:rPr>
                <w:color w:val="000000" w:themeColor="text1"/>
                <w:lang w:val="en-US"/>
              </w:rPr>
            </w:pPr>
          </w:p>
        </w:tc>
        <w:tc>
          <w:tcPr>
            <w:tcW w:w="773" w:type="dxa"/>
            <w:tcBorders>
              <w:left w:val="single" w:sz="6" w:space="0" w:color="000000"/>
            </w:tcBorders>
            <w:shd w:val="clear" w:color="auto" w:fill="auto"/>
            <w:vAlign w:val="bottom"/>
          </w:tcPr>
          <w:p w14:paraId="29226F31" w14:textId="25F47186" w:rsidR="00972823" w:rsidRPr="009E362D" w:rsidRDefault="00972823" w:rsidP="00E658F4">
            <w:pPr>
              <w:snapToGrid w:val="0"/>
              <w:spacing w:before="80" w:line="140" w:lineRule="exact"/>
              <w:ind w:right="170"/>
              <w:jc w:val="right"/>
              <w:rPr>
                <w:color w:val="000000" w:themeColor="text1"/>
                <w:lang w:val="en-US"/>
              </w:rPr>
            </w:pPr>
          </w:p>
        </w:tc>
        <w:tc>
          <w:tcPr>
            <w:tcW w:w="3515" w:type="dxa"/>
            <w:tcBorders>
              <w:left w:val="single" w:sz="6" w:space="0" w:color="000000"/>
            </w:tcBorders>
            <w:shd w:val="clear" w:color="auto" w:fill="auto"/>
            <w:vAlign w:val="bottom"/>
          </w:tcPr>
          <w:p w14:paraId="7A9122D0" w14:textId="77777777" w:rsidR="00972823" w:rsidRPr="009E362D" w:rsidRDefault="00972823" w:rsidP="00E658F4">
            <w:pPr>
              <w:pStyle w:val="13"/>
              <w:spacing w:before="80" w:line="140" w:lineRule="exact"/>
              <w:ind w:left="57"/>
              <w:rPr>
                <w:i/>
                <w:color w:val="000000" w:themeColor="text1"/>
                <w:sz w:val="14"/>
                <w:szCs w:val="14"/>
              </w:rPr>
            </w:pPr>
            <w:r w:rsidRPr="009E362D">
              <w:rPr>
                <w:bCs w:val="0"/>
                <w:i/>
                <w:color w:val="000000" w:themeColor="text1"/>
                <w:sz w:val="14"/>
                <w:szCs w:val="14"/>
                <w:u w:val="none"/>
                <w:lang w:val="en-US"/>
              </w:rPr>
              <w:t>CIS countries</w:t>
            </w:r>
          </w:p>
        </w:tc>
      </w:tr>
      <w:tr w:rsidR="00E57629" w:rsidRPr="00D21FE6" w14:paraId="15A39518" w14:textId="77777777" w:rsidTr="009E362D">
        <w:trPr>
          <w:cantSplit/>
        </w:trPr>
        <w:tc>
          <w:tcPr>
            <w:tcW w:w="3318" w:type="dxa"/>
            <w:shd w:val="clear" w:color="auto" w:fill="auto"/>
            <w:vAlign w:val="bottom"/>
          </w:tcPr>
          <w:p w14:paraId="45136B13" w14:textId="665B1FE4" w:rsidR="00E57629" w:rsidRPr="00E57629" w:rsidRDefault="00E57629" w:rsidP="00E658F4">
            <w:pPr>
              <w:pStyle w:val="13"/>
              <w:spacing w:before="80" w:line="140" w:lineRule="exact"/>
              <w:ind w:left="284"/>
              <w:rPr>
                <w:sz w:val="14"/>
                <w:szCs w:val="14"/>
              </w:rPr>
            </w:pPr>
            <w:r w:rsidRPr="00E57629">
              <w:rPr>
                <w:b w:val="0"/>
                <w:bCs w:val="0"/>
                <w:sz w:val="14"/>
                <w:szCs w:val="14"/>
                <w:u w:val="none"/>
              </w:rPr>
              <w:t>из</w:t>
            </w:r>
            <w:r w:rsidRPr="00E57629">
              <w:rPr>
                <w:b w:val="0"/>
                <w:bCs w:val="0"/>
                <w:sz w:val="14"/>
                <w:szCs w:val="14"/>
                <w:u w:val="none"/>
                <w:lang w:val="en-US"/>
              </w:rPr>
              <w:t xml:space="preserve"> </w:t>
            </w:r>
            <w:r w:rsidRPr="00E57629">
              <w:rPr>
                <w:b w:val="0"/>
                <w:bCs w:val="0"/>
                <w:sz w:val="14"/>
                <w:szCs w:val="14"/>
                <w:u w:val="none"/>
              </w:rPr>
              <w:t>них</w:t>
            </w:r>
            <w:r w:rsidRPr="00E57629">
              <w:rPr>
                <w:b w:val="0"/>
                <w:bCs w:val="0"/>
                <w:sz w:val="14"/>
                <w:szCs w:val="14"/>
                <w:u w:val="none"/>
                <w:lang w:val="en-US"/>
              </w:rPr>
              <w:t>:</w:t>
            </w:r>
          </w:p>
        </w:tc>
        <w:tc>
          <w:tcPr>
            <w:tcW w:w="773" w:type="dxa"/>
            <w:tcBorders>
              <w:left w:val="single" w:sz="6" w:space="0" w:color="000000"/>
            </w:tcBorders>
            <w:shd w:val="clear" w:color="auto" w:fill="auto"/>
            <w:vAlign w:val="bottom"/>
          </w:tcPr>
          <w:p w14:paraId="14FF9E68" w14:textId="77777777" w:rsidR="00E57629" w:rsidRPr="00E57629" w:rsidRDefault="00E57629" w:rsidP="00E658F4">
            <w:pPr>
              <w:tabs>
                <w:tab w:val="left" w:pos="611"/>
              </w:tabs>
              <w:snapToGrid w:val="0"/>
              <w:spacing w:before="80" w:line="140" w:lineRule="exact"/>
              <w:ind w:right="170"/>
              <w:jc w:val="right"/>
              <w:rPr>
                <w:lang w:val="en-US"/>
              </w:rPr>
            </w:pPr>
          </w:p>
        </w:tc>
        <w:tc>
          <w:tcPr>
            <w:tcW w:w="773" w:type="dxa"/>
            <w:tcBorders>
              <w:left w:val="single" w:sz="6" w:space="0" w:color="000000"/>
              <w:right w:val="single" w:sz="6" w:space="0" w:color="000000"/>
            </w:tcBorders>
            <w:vAlign w:val="bottom"/>
          </w:tcPr>
          <w:p w14:paraId="608F9D75" w14:textId="77777777" w:rsidR="00E57629" w:rsidRPr="00E57629" w:rsidRDefault="00E57629" w:rsidP="00E658F4">
            <w:pPr>
              <w:snapToGrid w:val="0"/>
              <w:spacing w:before="80" w:line="140" w:lineRule="exact"/>
              <w:ind w:right="170"/>
              <w:jc w:val="right"/>
              <w:rPr>
                <w:lang w:val="en-US"/>
              </w:rPr>
            </w:pPr>
          </w:p>
        </w:tc>
        <w:tc>
          <w:tcPr>
            <w:tcW w:w="773" w:type="dxa"/>
            <w:tcBorders>
              <w:left w:val="single" w:sz="6" w:space="0" w:color="000000"/>
            </w:tcBorders>
            <w:vAlign w:val="bottom"/>
          </w:tcPr>
          <w:p w14:paraId="00986A60" w14:textId="77777777" w:rsidR="00E57629" w:rsidRPr="00E57629" w:rsidRDefault="00E57629" w:rsidP="00E658F4">
            <w:pPr>
              <w:snapToGrid w:val="0"/>
              <w:spacing w:before="80" w:line="140" w:lineRule="exact"/>
              <w:ind w:right="170"/>
              <w:jc w:val="right"/>
              <w:rPr>
                <w:lang w:val="en-US"/>
              </w:rPr>
            </w:pPr>
          </w:p>
        </w:tc>
        <w:tc>
          <w:tcPr>
            <w:tcW w:w="773" w:type="dxa"/>
            <w:tcBorders>
              <w:left w:val="single" w:sz="6" w:space="0" w:color="000000"/>
            </w:tcBorders>
            <w:shd w:val="clear" w:color="auto" w:fill="auto"/>
            <w:vAlign w:val="bottom"/>
          </w:tcPr>
          <w:p w14:paraId="2D6CC1D7" w14:textId="409CF5D4" w:rsidR="00E57629" w:rsidRPr="00E57629" w:rsidRDefault="00E57629" w:rsidP="00E658F4">
            <w:pPr>
              <w:snapToGrid w:val="0"/>
              <w:spacing w:before="80" w:line="140" w:lineRule="exact"/>
              <w:ind w:right="170"/>
              <w:jc w:val="right"/>
              <w:rPr>
                <w:lang w:val="en-US"/>
              </w:rPr>
            </w:pPr>
          </w:p>
        </w:tc>
        <w:tc>
          <w:tcPr>
            <w:tcW w:w="3515" w:type="dxa"/>
            <w:tcBorders>
              <w:left w:val="single" w:sz="6" w:space="0" w:color="000000"/>
            </w:tcBorders>
            <w:shd w:val="clear" w:color="auto" w:fill="auto"/>
            <w:vAlign w:val="bottom"/>
          </w:tcPr>
          <w:p w14:paraId="5F8BEA2C" w14:textId="1B7C473C" w:rsidR="00E57629" w:rsidRPr="00E57629" w:rsidRDefault="00E57629" w:rsidP="00E57629">
            <w:pPr>
              <w:pStyle w:val="13"/>
              <w:spacing w:before="80" w:line="140" w:lineRule="exact"/>
              <w:ind w:left="284"/>
              <w:rPr>
                <w:i/>
                <w:sz w:val="14"/>
                <w:szCs w:val="14"/>
              </w:rPr>
            </w:pPr>
            <w:r w:rsidRPr="00E57629">
              <w:rPr>
                <w:b w:val="0"/>
                <w:bCs w:val="0"/>
                <w:i/>
                <w:sz w:val="14"/>
                <w:szCs w:val="14"/>
                <w:u w:val="none"/>
                <w:lang w:val="en-US"/>
              </w:rPr>
              <w:t>of which:</w:t>
            </w:r>
          </w:p>
        </w:tc>
      </w:tr>
      <w:tr w:rsidR="00E57629" w:rsidRPr="00D21FE6" w14:paraId="74C6B492" w14:textId="77777777" w:rsidTr="00564713">
        <w:trPr>
          <w:cantSplit/>
        </w:trPr>
        <w:tc>
          <w:tcPr>
            <w:tcW w:w="3318" w:type="dxa"/>
            <w:shd w:val="clear" w:color="auto" w:fill="auto"/>
            <w:vAlign w:val="bottom"/>
          </w:tcPr>
          <w:p w14:paraId="3F9B7DE7" w14:textId="36B453E5" w:rsidR="00E57629" w:rsidRPr="00E57629" w:rsidRDefault="00E57629" w:rsidP="00E658F4">
            <w:pPr>
              <w:spacing w:before="80" w:line="140" w:lineRule="exact"/>
              <w:ind w:left="113"/>
            </w:pPr>
            <w:r w:rsidRPr="00E57629">
              <w:t>Азербайджан</w:t>
            </w:r>
          </w:p>
        </w:tc>
        <w:tc>
          <w:tcPr>
            <w:tcW w:w="773" w:type="dxa"/>
            <w:tcBorders>
              <w:left w:val="single" w:sz="6" w:space="0" w:color="000000"/>
            </w:tcBorders>
            <w:shd w:val="clear" w:color="auto" w:fill="auto"/>
            <w:vAlign w:val="bottom"/>
          </w:tcPr>
          <w:p w14:paraId="4B39EBFF" w14:textId="7CC25656" w:rsidR="00E57629" w:rsidRPr="00E57629" w:rsidRDefault="00E57629" w:rsidP="00564713">
            <w:pPr>
              <w:tabs>
                <w:tab w:val="left" w:pos="611"/>
              </w:tabs>
              <w:spacing w:before="80" w:line="140" w:lineRule="exact"/>
              <w:ind w:right="170"/>
              <w:jc w:val="right"/>
            </w:pPr>
            <w:r w:rsidRPr="00E57629">
              <w:rPr>
                <w:lang w:val="en-US"/>
              </w:rPr>
              <w:t>258</w:t>
            </w:r>
          </w:p>
        </w:tc>
        <w:tc>
          <w:tcPr>
            <w:tcW w:w="773" w:type="dxa"/>
            <w:tcBorders>
              <w:left w:val="single" w:sz="6" w:space="0" w:color="000000"/>
              <w:right w:val="single" w:sz="6" w:space="0" w:color="000000"/>
            </w:tcBorders>
            <w:vAlign w:val="bottom"/>
          </w:tcPr>
          <w:p w14:paraId="09D56C65" w14:textId="600949AA" w:rsidR="00E57629" w:rsidRPr="00E57629" w:rsidRDefault="00E57629" w:rsidP="00564713">
            <w:pPr>
              <w:spacing w:before="80" w:line="140" w:lineRule="exact"/>
              <w:ind w:right="170"/>
              <w:jc w:val="right"/>
            </w:pPr>
            <w:r w:rsidRPr="00E57629">
              <w:t>293</w:t>
            </w:r>
          </w:p>
        </w:tc>
        <w:tc>
          <w:tcPr>
            <w:tcW w:w="773" w:type="dxa"/>
            <w:tcBorders>
              <w:left w:val="single" w:sz="6" w:space="0" w:color="000000"/>
            </w:tcBorders>
            <w:vAlign w:val="bottom"/>
          </w:tcPr>
          <w:p w14:paraId="5BAC0D38" w14:textId="636B81EA" w:rsidR="00E57629" w:rsidRPr="00E57629" w:rsidRDefault="00E57629" w:rsidP="00564713">
            <w:pPr>
              <w:spacing w:before="80" w:line="140" w:lineRule="exact"/>
              <w:ind w:right="170"/>
              <w:jc w:val="right"/>
            </w:pPr>
            <w:r w:rsidRPr="00E57629">
              <w:t>286</w:t>
            </w:r>
          </w:p>
        </w:tc>
        <w:tc>
          <w:tcPr>
            <w:tcW w:w="773" w:type="dxa"/>
            <w:tcBorders>
              <w:left w:val="single" w:sz="6" w:space="0" w:color="000000"/>
            </w:tcBorders>
            <w:shd w:val="clear" w:color="auto" w:fill="auto"/>
            <w:vAlign w:val="bottom"/>
          </w:tcPr>
          <w:p w14:paraId="081F70C1" w14:textId="467AB00B" w:rsidR="00E57629" w:rsidRPr="00E57629" w:rsidRDefault="00E57629" w:rsidP="00564713">
            <w:pPr>
              <w:spacing w:before="80" w:line="140" w:lineRule="exact"/>
              <w:ind w:right="170"/>
              <w:jc w:val="right"/>
            </w:pPr>
            <w:r w:rsidRPr="00E57629">
              <w:t>282</w:t>
            </w:r>
          </w:p>
        </w:tc>
        <w:tc>
          <w:tcPr>
            <w:tcW w:w="3515" w:type="dxa"/>
            <w:tcBorders>
              <w:left w:val="single" w:sz="6" w:space="0" w:color="000000"/>
            </w:tcBorders>
            <w:shd w:val="clear" w:color="auto" w:fill="auto"/>
            <w:vAlign w:val="bottom"/>
          </w:tcPr>
          <w:p w14:paraId="5F810C6E" w14:textId="535AF636" w:rsidR="00E57629" w:rsidRPr="00E57629" w:rsidRDefault="00E57629" w:rsidP="00E658F4">
            <w:pPr>
              <w:spacing w:before="80" w:line="140" w:lineRule="exact"/>
              <w:ind w:left="170"/>
              <w:rPr>
                <w:i/>
              </w:rPr>
            </w:pPr>
            <w:r w:rsidRPr="00E57629">
              <w:rPr>
                <w:i/>
                <w:lang w:val="en-US"/>
              </w:rPr>
              <w:t>Azerbaijan</w:t>
            </w:r>
          </w:p>
        </w:tc>
      </w:tr>
      <w:tr w:rsidR="00E57629" w:rsidRPr="00D21FE6" w14:paraId="0A8BB12E" w14:textId="77777777" w:rsidTr="00564713">
        <w:trPr>
          <w:cantSplit/>
        </w:trPr>
        <w:tc>
          <w:tcPr>
            <w:tcW w:w="3318" w:type="dxa"/>
            <w:shd w:val="clear" w:color="auto" w:fill="auto"/>
            <w:vAlign w:val="bottom"/>
          </w:tcPr>
          <w:p w14:paraId="060A325D" w14:textId="32ED7D24" w:rsidR="00E57629" w:rsidRPr="00E57629" w:rsidRDefault="00E57629" w:rsidP="00E658F4">
            <w:pPr>
              <w:spacing w:before="80" w:line="140" w:lineRule="exact"/>
              <w:ind w:left="113"/>
            </w:pPr>
            <w:proofErr w:type="gramStart"/>
            <w:r w:rsidRPr="00E57629">
              <w:t>Армения</w:t>
            </w:r>
            <w:r w:rsidRPr="00E57629">
              <w:rPr>
                <w:bCs/>
                <w:vertAlign w:val="superscript"/>
              </w:rPr>
              <w:t>3)</w:t>
            </w:r>
            <w:proofErr w:type="gramEnd"/>
          </w:p>
        </w:tc>
        <w:tc>
          <w:tcPr>
            <w:tcW w:w="773" w:type="dxa"/>
            <w:tcBorders>
              <w:left w:val="single" w:sz="6" w:space="0" w:color="000000"/>
            </w:tcBorders>
            <w:shd w:val="clear" w:color="auto" w:fill="auto"/>
            <w:vAlign w:val="bottom"/>
          </w:tcPr>
          <w:p w14:paraId="503ACDDC" w14:textId="38DC0A07" w:rsidR="00E57629" w:rsidRPr="00E57629" w:rsidRDefault="00E57629" w:rsidP="00564713">
            <w:pPr>
              <w:spacing w:before="80" w:line="140" w:lineRule="exact"/>
              <w:ind w:right="170"/>
              <w:jc w:val="right"/>
            </w:pPr>
            <w:r w:rsidRPr="00E57629">
              <w:rPr>
                <w:lang w:val="en-US"/>
              </w:rPr>
              <w:t>278</w:t>
            </w:r>
          </w:p>
        </w:tc>
        <w:tc>
          <w:tcPr>
            <w:tcW w:w="773" w:type="dxa"/>
            <w:tcBorders>
              <w:left w:val="single" w:sz="6" w:space="0" w:color="000000"/>
              <w:right w:val="single" w:sz="6" w:space="0" w:color="000000"/>
            </w:tcBorders>
            <w:vAlign w:val="bottom"/>
          </w:tcPr>
          <w:p w14:paraId="504642DA" w14:textId="0EE1D8B9" w:rsidR="00E57629" w:rsidRPr="00E57629" w:rsidRDefault="00E57629" w:rsidP="00564713">
            <w:pPr>
              <w:spacing w:before="80" w:line="140" w:lineRule="exact"/>
              <w:ind w:right="170"/>
              <w:jc w:val="right"/>
            </w:pPr>
            <w:r w:rsidRPr="00E57629">
              <w:t>177</w:t>
            </w:r>
          </w:p>
        </w:tc>
        <w:tc>
          <w:tcPr>
            <w:tcW w:w="773" w:type="dxa"/>
            <w:tcBorders>
              <w:left w:val="single" w:sz="6" w:space="0" w:color="000000"/>
            </w:tcBorders>
            <w:vAlign w:val="bottom"/>
          </w:tcPr>
          <w:p w14:paraId="327F8122" w14:textId="0E078F79" w:rsidR="00E57629" w:rsidRPr="00E57629" w:rsidRDefault="00E57629" w:rsidP="00564713">
            <w:pPr>
              <w:spacing w:before="80" w:line="140" w:lineRule="exact"/>
              <w:ind w:right="170"/>
              <w:jc w:val="right"/>
            </w:pPr>
            <w:r w:rsidRPr="00E57629">
              <w:t>167</w:t>
            </w:r>
          </w:p>
        </w:tc>
        <w:tc>
          <w:tcPr>
            <w:tcW w:w="773" w:type="dxa"/>
            <w:tcBorders>
              <w:left w:val="single" w:sz="6" w:space="0" w:color="000000"/>
            </w:tcBorders>
            <w:shd w:val="clear" w:color="auto" w:fill="auto"/>
            <w:vAlign w:val="bottom"/>
          </w:tcPr>
          <w:p w14:paraId="7AF853F9" w14:textId="51C4A3C1" w:rsidR="00E57629" w:rsidRPr="00E57629" w:rsidRDefault="00E57629" w:rsidP="00564713">
            <w:pPr>
              <w:spacing w:before="80" w:line="140" w:lineRule="exact"/>
              <w:ind w:right="170"/>
              <w:jc w:val="right"/>
            </w:pPr>
            <w:r w:rsidRPr="00E57629">
              <w:t>181</w:t>
            </w:r>
          </w:p>
        </w:tc>
        <w:tc>
          <w:tcPr>
            <w:tcW w:w="3515" w:type="dxa"/>
            <w:tcBorders>
              <w:left w:val="single" w:sz="6" w:space="0" w:color="000000"/>
            </w:tcBorders>
            <w:shd w:val="clear" w:color="auto" w:fill="auto"/>
            <w:vAlign w:val="bottom"/>
          </w:tcPr>
          <w:p w14:paraId="0FD57239" w14:textId="2BD5119B" w:rsidR="00E57629" w:rsidRPr="00E57629" w:rsidRDefault="00E57629" w:rsidP="00E658F4">
            <w:pPr>
              <w:spacing w:before="80" w:line="140" w:lineRule="exact"/>
              <w:ind w:left="170"/>
              <w:rPr>
                <w:i/>
              </w:rPr>
            </w:pPr>
            <w:r w:rsidRPr="00E57629">
              <w:rPr>
                <w:i/>
                <w:lang w:val="en-US"/>
              </w:rPr>
              <w:t>Armenia</w:t>
            </w:r>
            <w:r w:rsidRPr="00E57629">
              <w:rPr>
                <w:bCs/>
                <w:vertAlign w:val="superscript"/>
              </w:rPr>
              <w:t>3)</w:t>
            </w:r>
          </w:p>
        </w:tc>
      </w:tr>
      <w:tr w:rsidR="00E57629" w:rsidRPr="00D21FE6" w14:paraId="1E248909" w14:textId="77777777" w:rsidTr="00564713">
        <w:trPr>
          <w:cantSplit/>
        </w:trPr>
        <w:tc>
          <w:tcPr>
            <w:tcW w:w="3318" w:type="dxa"/>
            <w:shd w:val="clear" w:color="auto" w:fill="auto"/>
            <w:vAlign w:val="bottom"/>
          </w:tcPr>
          <w:p w14:paraId="2C18D53A" w14:textId="340C5962" w:rsidR="00E57629" w:rsidRPr="00E57629" w:rsidRDefault="00E57629" w:rsidP="00E658F4">
            <w:pPr>
              <w:spacing w:before="80" w:line="140" w:lineRule="exact"/>
              <w:ind w:left="113"/>
            </w:pPr>
            <w:r w:rsidRPr="00E57629">
              <w:t>Беларусь</w:t>
            </w:r>
          </w:p>
        </w:tc>
        <w:tc>
          <w:tcPr>
            <w:tcW w:w="773" w:type="dxa"/>
            <w:tcBorders>
              <w:left w:val="single" w:sz="6" w:space="0" w:color="000000"/>
            </w:tcBorders>
            <w:shd w:val="clear" w:color="auto" w:fill="auto"/>
            <w:vAlign w:val="bottom"/>
          </w:tcPr>
          <w:p w14:paraId="4FB8EFA8" w14:textId="6891581F" w:rsidR="00E57629" w:rsidRPr="00E57629" w:rsidRDefault="00E57629" w:rsidP="00564713">
            <w:pPr>
              <w:spacing w:before="80" w:line="140" w:lineRule="exact"/>
              <w:ind w:right="170"/>
              <w:jc w:val="right"/>
            </w:pPr>
            <w:r w:rsidRPr="00E57629">
              <w:rPr>
                <w:rFonts w:eastAsia="Arial"/>
                <w:lang w:val="en-US"/>
              </w:rPr>
              <w:t>…</w:t>
            </w:r>
          </w:p>
        </w:tc>
        <w:tc>
          <w:tcPr>
            <w:tcW w:w="773" w:type="dxa"/>
            <w:tcBorders>
              <w:left w:val="single" w:sz="6" w:space="0" w:color="000000"/>
              <w:right w:val="single" w:sz="6" w:space="0" w:color="000000"/>
            </w:tcBorders>
            <w:vAlign w:val="bottom"/>
          </w:tcPr>
          <w:p w14:paraId="212384E2" w14:textId="1F3E2E5A" w:rsidR="00E57629" w:rsidRPr="00E57629" w:rsidRDefault="00E57629" w:rsidP="00564713">
            <w:pPr>
              <w:spacing w:before="80" w:line="140" w:lineRule="exact"/>
              <w:ind w:right="170"/>
              <w:jc w:val="right"/>
            </w:pPr>
            <w:r w:rsidRPr="00E57629">
              <w:t>180</w:t>
            </w:r>
          </w:p>
        </w:tc>
        <w:tc>
          <w:tcPr>
            <w:tcW w:w="773" w:type="dxa"/>
            <w:tcBorders>
              <w:left w:val="single" w:sz="6" w:space="0" w:color="000000"/>
            </w:tcBorders>
            <w:vAlign w:val="bottom"/>
          </w:tcPr>
          <w:p w14:paraId="6AAD8473" w14:textId="1C84095C" w:rsidR="00E57629" w:rsidRPr="00E57629" w:rsidRDefault="00E57629" w:rsidP="00564713">
            <w:pPr>
              <w:spacing w:before="80" w:line="140" w:lineRule="exact"/>
              <w:ind w:right="170"/>
              <w:jc w:val="right"/>
            </w:pPr>
            <w:r w:rsidRPr="00E57629">
              <w:t>172</w:t>
            </w:r>
          </w:p>
        </w:tc>
        <w:tc>
          <w:tcPr>
            <w:tcW w:w="773" w:type="dxa"/>
            <w:tcBorders>
              <w:left w:val="single" w:sz="6" w:space="0" w:color="000000"/>
            </w:tcBorders>
            <w:shd w:val="clear" w:color="auto" w:fill="auto"/>
            <w:vAlign w:val="bottom"/>
          </w:tcPr>
          <w:p w14:paraId="04CED4DB" w14:textId="7A94430C" w:rsidR="00E57629" w:rsidRPr="00E57629" w:rsidRDefault="00E57629" w:rsidP="00564713">
            <w:pPr>
              <w:spacing w:before="80" w:line="140" w:lineRule="exact"/>
              <w:ind w:right="170"/>
              <w:jc w:val="right"/>
            </w:pPr>
            <w:r w:rsidRPr="00E57629">
              <w:t>150</w:t>
            </w:r>
          </w:p>
        </w:tc>
        <w:tc>
          <w:tcPr>
            <w:tcW w:w="3515" w:type="dxa"/>
            <w:tcBorders>
              <w:left w:val="single" w:sz="6" w:space="0" w:color="000000"/>
            </w:tcBorders>
            <w:shd w:val="clear" w:color="auto" w:fill="auto"/>
            <w:vAlign w:val="bottom"/>
          </w:tcPr>
          <w:p w14:paraId="3241B75F" w14:textId="5156EC52" w:rsidR="00E57629" w:rsidRPr="00E57629" w:rsidRDefault="00E57629" w:rsidP="00E658F4">
            <w:pPr>
              <w:spacing w:before="80" w:line="140" w:lineRule="exact"/>
              <w:ind w:left="170"/>
              <w:rPr>
                <w:i/>
              </w:rPr>
            </w:pPr>
            <w:r w:rsidRPr="00E57629">
              <w:rPr>
                <w:i/>
              </w:rPr>
              <w:t>Belarus</w:t>
            </w:r>
          </w:p>
        </w:tc>
      </w:tr>
      <w:tr w:rsidR="00E57629" w:rsidRPr="00D21FE6" w14:paraId="34409410" w14:textId="77777777" w:rsidTr="00564713">
        <w:trPr>
          <w:cantSplit/>
        </w:trPr>
        <w:tc>
          <w:tcPr>
            <w:tcW w:w="3318" w:type="dxa"/>
            <w:shd w:val="clear" w:color="auto" w:fill="auto"/>
            <w:vAlign w:val="bottom"/>
          </w:tcPr>
          <w:p w14:paraId="7AA9E9B8" w14:textId="4B10DF60" w:rsidR="00E57629" w:rsidRPr="00E57629" w:rsidRDefault="00E57629" w:rsidP="00E658F4">
            <w:pPr>
              <w:spacing w:before="80" w:line="140" w:lineRule="exact"/>
              <w:ind w:left="113"/>
            </w:pPr>
            <w:r w:rsidRPr="00E57629">
              <w:t>Казахстан</w:t>
            </w:r>
          </w:p>
        </w:tc>
        <w:tc>
          <w:tcPr>
            <w:tcW w:w="773" w:type="dxa"/>
            <w:tcBorders>
              <w:left w:val="single" w:sz="6" w:space="0" w:color="000000"/>
            </w:tcBorders>
            <w:shd w:val="clear" w:color="auto" w:fill="auto"/>
            <w:vAlign w:val="bottom"/>
          </w:tcPr>
          <w:p w14:paraId="637834AC" w14:textId="4791A1BA" w:rsidR="00E57629" w:rsidRPr="00E57629" w:rsidRDefault="00E57629" w:rsidP="00564713">
            <w:pPr>
              <w:tabs>
                <w:tab w:val="left" w:pos="611"/>
              </w:tabs>
              <w:spacing w:before="80" w:line="140" w:lineRule="exact"/>
              <w:ind w:right="170"/>
              <w:jc w:val="right"/>
            </w:pPr>
            <w:r w:rsidRPr="00E57629">
              <w:rPr>
                <w:lang w:val="en-US"/>
              </w:rPr>
              <w:t>497</w:t>
            </w:r>
          </w:p>
        </w:tc>
        <w:tc>
          <w:tcPr>
            <w:tcW w:w="773" w:type="dxa"/>
            <w:tcBorders>
              <w:left w:val="single" w:sz="6" w:space="0" w:color="000000"/>
              <w:right w:val="single" w:sz="6" w:space="0" w:color="000000"/>
            </w:tcBorders>
            <w:vAlign w:val="bottom"/>
          </w:tcPr>
          <w:p w14:paraId="4AFC7DB7" w14:textId="57E89372" w:rsidR="00E57629" w:rsidRPr="00E57629" w:rsidRDefault="00E57629" w:rsidP="00564713">
            <w:pPr>
              <w:spacing w:before="80" w:line="140" w:lineRule="exact"/>
              <w:ind w:right="170"/>
              <w:jc w:val="right"/>
            </w:pPr>
            <w:r w:rsidRPr="00E57629">
              <w:t>458</w:t>
            </w:r>
          </w:p>
        </w:tc>
        <w:tc>
          <w:tcPr>
            <w:tcW w:w="773" w:type="dxa"/>
            <w:tcBorders>
              <w:left w:val="single" w:sz="6" w:space="0" w:color="000000"/>
            </w:tcBorders>
            <w:vAlign w:val="bottom"/>
          </w:tcPr>
          <w:p w14:paraId="536FC473" w14:textId="4F72D7B0" w:rsidR="00E57629" w:rsidRPr="00E57629" w:rsidRDefault="00E57629" w:rsidP="00564713">
            <w:pPr>
              <w:spacing w:before="80" w:line="140" w:lineRule="exact"/>
              <w:ind w:right="170"/>
              <w:jc w:val="right"/>
            </w:pPr>
            <w:r w:rsidRPr="00E57629">
              <w:t>452</w:t>
            </w:r>
          </w:p>
        </w:tc>
        <w:tc>
          <w:tcPr>
            <w:tcW w:w="773" w:type="dxa"/>
            <w:tcBorders>
              <w:left w:val="single" w:sz="6" w:space="0" w:color="000000"/>
            </w:tcBorders>
            <w:shd w:val="clear" w:color="auto" w:fill="auto"/>
            <w:vAlign w:val="bottom"/>
          </w:tcPr>
          <w:p w14:paraId="15899C01" w14:textId="5E0E04BB" w:rsidR="00E57629" w:rsidRPr="00E57629" w:rsidRDefault="00E57629" w:rsidP="00564713">
            <w:pPr>
              <w:spacing w:before="80" w:line="140" w:lineRule="exact"/>
              <w:ind w:right="170"/>
              <w:jc w:val="right"/>
            </w:pPr>
            <w:r w:rsidRPr="00E57629">
              <w:t>450</w:t>
            </w:r>
          </w:p>
        </w:tc>
        <w:tc>
          <w:tcPr>
            <w:tcW w:w="3515" w:type="dxa"/>
            <w:tcBorders>
              <w:left w:val="single" w:sz="6" w:space="0" w:color="000000"/>
            </w:tcBorders>
            <w:shd w:val="clear" w:color="auto" w:fill="auto"/>
            <w:vAlign w:val="bottom"/>
          </w:tcPr>
          <w:p w14:paraId="37D9A94C" w14:textId="39D0308F" w:rsidR="00E57629" w:rsidRPr="00E57629" w:rsidRDefault="00E57629" w:rsidP="00E658F4">
            <w:pPr>
              <w:spacing w:before="80" w:line="140" w:lineRule="exact"/>
              <w:ind w:left="170"/>
              <w:rPr>
                <w:i/>
              </w:rPr>
            </w:pPr>
            <w:r w:rsidRPr="00E57629">
              <w:rPr>
                <w:i/>
              </w:rPr>
              <w:t>Kazakhstan</w:t>
            </w:r>
          </w:p>
        </w:tc>
      </w:tr>
      <w:tr w:rsidR="00E57629" w:rsidRPr="00D21FE6" w14:paraId="6E1D4C9A" w14:textId="77777777" w:rsidTr="00564713">
        <w:trPr>
          <w:cantSplit/>
        </w:trPr>
        <w:tc>
          <w:tcPr>
            <w:tcW w:w="3318" w:type="dxa"/>
            <w:shd w:val="clear" w:color="auto" w:fill="auto"/>
            <w:vAlign w:val="bottom"/>
          </w:tcPr>
          <w:p w14:paraId="2C7D0048" w14:textId="71401DE5" w:rsidR="00E57629" w:rsidRPr="00E57629" w:rsidRDefault="00E57629" w:rsidP="00E658F4">
            <w:pPr>
              <w:spacing w:before="80" w:line="140" w:lineRule="exact"/>
              <w:ind w:left="113"/>
            </w:pPr>
            <w:r w:rsidRPr="00E57629">
              <w:t>Киргизия</w:t>
            </w:r>
          </w:p>
        </w:tc>
        <w:tc>
          <w:tcPr>
            <w:tcW w:w="773" w:type="dxa"/>
            <w:tcBorders>
              <w:left w:val="single" w:sz="6" w:space="0" w:color="000000"/>
            </w:tcBorders>
            <w:shd w:val="clear" w:color="auto" w:fill="auto"/>
            <w:vAlign w:val="bottom"/>
          </w:tcPr>
          <w:p w14:paraId="52809529" w14:textId="61A584BC" w:rsidR="00E57629" w:rsidRPr="00E57629" w:rsidRDefault="00E57629" w:rsidP="00564713">
            <w:pPr>
              <w:tabs>
                <w:tab w:val="left" w:pos="611"/>
              </w:tabs>
              <w:spacing w:before="80" w:line="140" w:lineRule="exact"/>
              <w:ind w:right="170"/>
              <w:jc w:val="right"/>
            </w:pPr>
            <w:r w:rsidRPr="00E57629">
              <w:rPr>
                <w:lang w:val="en-US"/>
              </w:rPr>
              <w:t>212</w:t>
            </w:r>
          </w:p>
        </w:tc>
        <w:tc>
          <w:tcPr>
            <w:tcW w:w="773" w:type="dxa"/>
            <w:tcBorders>
              <w:left w:val="single" w:sz="6" w:space="0" w:color="000000"/>
              <w:right w:val="single" w:sz="6" w:space="0" w:color="000000"/>
            </w:tcBorders>
            <w:vAlign w:val="bottom"/>
          </w:tcPr>
          <w:p w14:paraId="2EB3636D" w14:textId="6B316C45" w:rsidR="00E57629" w:rsidRPr="00E57629" w:rsidRDefault="00E57629" w:rsidP="00564713">
            <w:pPr>
              <w:spacing w:before="80" w:line="140" w:lineRule="exact"/>
              <w:ind w:right="170"/>
              <w:jc w:val="right"/>
            </w:pPr>
            <w:r w:rsidRPr="00E57629">
              <w:t>132</w:t>
            </w:r>
          </w:p>
        </w:tc>
        <w:tc>
          <w:tcPr>
            <w:tcW w:w="773" w:type="dxa"/>
            <w:tcBorders>
              <w:left w:val="single" w:sz="6" w:space="0" w:color="000000"/>
            </w:tcBorders>
            <w:vAlign w:val="bottom"/>
          </w:tcPr>
          <w:p w14:paraId="32FA1163" w14:textId="21D508F5" w:rsidR="00E57629" w:rsidRPr="00E57629" w:rsidRDefault="00E57629" w:rsidP="00564713">
            <w:pPr>
              <w:spacing w:before="80" w:line="140" w:lineRule="exact"/>
              <w:ind w:right="170"/>
              <w:jc w:val="right"/>
            </w:pPr>
            <w:r w:rsidRPr="00E57629">
              <w:t>112</w:t>
            </w:r>
          </w:p>
        </w:tc>
        <w:tc>
          <w:tcPr>
            <w:tcW w:w="773" w:type="dxa"/>
            <w:tcBorders>
              <w:left w:val="single" w:sz="6" w:space="0" w:color="000000"/>
            </w:tcBorders>
            <w:shd w:val="clear" w:color="auto" w:fill="auto"/>
            <w:vAlign w:val="bottom"/>
          </w:tcPr>
          <w:p w14:paraId="29E718EB" w14:textId="265AEC69" w:rsidR="00E57629" w:rsidRPr="00E57629" w:rsidRDefault="00E57629" w:rsidP="00564713">
            <w:pPr>
              <w:spacing w:before="80" w:line="140" w:lineRule="exact"/>
              <w:ind w:right="170"/>
              <w:jc w:val="right"/>
            </w:pPr>
            <w:r w:rsidRPr="00E57629">
              <w:t>105</w:t>
            </w:r>
          </w:p>
        </w:tc>
        <w:tc>
          <w:tcPr>
            <w:tcW w:w="3515" w:type="dxa"/>
            <w:tcBorders>
              <w:left w:val="single" w:sz="6" w:space="0" w:color="000000"/>
            </w:tcBorders>
            <w:shd w:val="clear" w:color="auto" w:fill="auto"/>
            <w:vAlign w:val="bottom"/>
          </w:tcPr>
          <w:p w14:paraId="044F37D3" w14:textId="01A30122" w:rsidR="00E57629" w:rsidRPr="00E57629" w:rsidRDefault="00E57629" w:rsidP="00E658F4">
            <w:pPr>
              <w:spacing w:before="80" w:line="140" w:lineRule="exact"/>
              <w:ind w:left="170"/>
              <w:rPr>
                <w:i/>
              </w:rPr>
            </w:pPr>
            <w:r w:rsidRPr="00E57629">
              <w:rPr>
                <w:i/>
              </w:rPr>
              <w:t>Kyrgyzstan</w:t>
            </w:r>
          </w:p>
        </w:tc>
      </w:tr>
      <w:tr w:rsidR="00E57629" w:rsidRPr="00D21FE6" w14:paraId="083E0FEE" w14:textId="77777777" w:rsidTr="00564713">
        <w:trPr>
          <w:cantSplit/>
        </w:trPr>
        <w:tc>
          <w:tcPr>
            <w:tcW w:w="3318" w:type="dxa"/>
            <w:shd w:val="clear" w:color="auto" w:fill="auto"/>
            <w:vAlign w:val="bottom"/>
          </w:tcPr>
          <w:p w14:paraId="75109D90" w14:textId="728CD50F" w:rsidR="00E57629" w:rsidRPr="00E57629" w:rsidRDefault="00E57629" w:rsidP="00E658F4">
            <w:pPr>
              <w:spacing w:before="80" w:line="140" w:lineRule="exact"/>
              <w:ind w:left="113"/>
            </w:pPr>
            <w:proofErr w:type="gramStart"/>
            <w:r w:rsidRPr="00E57629">
              <w:t>Республика Молдова</w:t>
            </w:r>
            <w:r w:rsidRPr="00E57629">
              <w:rPr>
                <w:bCs/>
                <w:vertAlign w:val="superscript"/>
              </w:rPr>
              <w:t>3)</w:t>
            </w:r>
            <w:proofErr w:type="gramEnd"/>
          </w:p>
        </w:tc>
        <w:tc>
          <w:tcPr>
            <w:tcW w:w="773" w:type="dxa"/>
            <w:tcBorders>
              <w:left w:val="single" w:sz="6" w:space="0" w:color="000000"/>
            </w:tcBorders>
            <w:shd w:val="clear" w:color="auto" w:fill="auto"/>
            <w:vAlign w:val="bottom"/>
          </w:tcPr>
          <w:p w14:paraId="197993A1" w14:textId="072040F4" w:rsidR="00E57629" w:rsidRPr="00E57629" w:rsidRDefault="00E57629" w:rsidP="00564713">
            <w:pPr>
              <w:tabs>
                <w:tab w:val="left" w:pos="611"/>
              </w:tabs>
              <w:spacing w:before="80" w:line="140" w:lineRule="exact"/>
              <w:ind w:right="170"/>
              <w:jc w:val="right"/>
            </w:pPr>
            <w:r w:rsidRPr="00E57629">
              <w:rPr>
                <w:lang w:val="en-US"/>
              </w:rPr>
              <w:t>92</w:t>
            </w:r>
          </w:p>
        </w:tc>
        <w:tc>
          <w:tcPr>
            <w:tcW w:w="773" w:type="dxa"/>
            <w:tcBorders>
              <w:left w:val="single" w:sz="6" w:space="0" w:color="000000"/>
              <w:right w:val="single" w:sz="6" w:space="0" w:color="000000"/>
            </w:tcBorders>
            <w:vAlign w:val="bottom"/>
          </w:tcPr>
          <w:p w14:paraId="6055A7D5" w14:textId="751F935E" w:rsidR="00E57629" w:rsidRPr="00E57629" w:rsidRDefault="00E57629" w:rsidP="00564713">
            <w:pPr>
              <w:spacing w:before="80" w:line="140" w:lineRule="exact"/>
              <w:ind w:right="170"/>
              <w:jc w:val="right"/>
            </w:pPr>
            <w:r w:rsidRPr="00E57629">
              <w:t>28</w:t>
            </w:r>
          </w:p>
        </w:tc>
        <w:tc>
          <w:tcPr>
            <w:tcW w:w="773" w:type="dxa"/>
            <w:tcBorders>
              <w:left w:val="single" w:sz="6" w:space="0" w:color="000000"/>
            </w:tcBorders>
            <w:vAlign w:val="bottom"/>
          </w:tcPr>
          <w:p w14:paraId="51146F3E" w14:textId="69D1CB19" w:rsidR="00E57629" w:rsidRPr="00E57629" w:rsidRDefault="00E57629" w:rsidP="00564713">
            <w:pPr>
              <w:spacing w:before="80" w:line="140" w:lineRule="exact"/>
              <w:ind w:right="170"/>
              <w:jc w:val="right"/>
            </w:pPr>
            <w:r w:rsidRPr="00E57629">
              <w:t>43</w:t>
            </w:r>
          </w:p>
        </w:tc>
        <w:tc>
          <w:tcPr>
            <w:tcW w:w="773" w:type="dxa"/>
            <w:tcBorders>
              <w:left w:val="single" w:sz="6" w:space="0" w:color="000000"/>
            </w:tcBorders>
            <w:shd w:val="clear" w:color="auto" w:fill="auto"/>
            <w:vAlign w:val="bottom"/>
          </w:tcPr>
          <w:p w14:paraId="682133C5" w14:textId="573BC96D" w:rsidR="00E57629" w:rsidRPr="00E57629" w:rsidRDefault="00E57629" w:rsidP="00564713">
            <w:pPr>
              <w:spacing w:before="80" w:line="140" w:lineRule="exact"/>
              <w:ind w:right="170"/>
              <w:jc w:val="right"/>
            </w:pPr>
            <w:r w:rsidRPr="00E57629">
              <w:t>35</w:t>
            </w:r>
          </w:p>
        </w:tc>
        <w:tc>
          <w:tcPr>
            <w:tcW w:w="3515" w:type="dxa"/>
            <w:tcBorders>
              <w:left w:val="single" w:sz="6" w:space="0" w:color="000000"/>
            </w:tcBorders>
            <w:shd w:val="clear" w:color="auto" w:fill="auto"/>
            <w:vAlign w:val="bottom"/>
          </w:tcPr>
          <w:p w14:paraId="45DB46F5" w14:textId="657436EA" w:rsidR="00E57629" w:rsidRPr="00E57629" w:rsidRDefault="00E57629" w:rsidP="00E658F4">
            <w:pPr>
              <w:spacing w:before="80" w:line="140" w:lineRule="exact"/>
              <w:ind w:left="170"/>
              <w:rPr>
                <w:i/>
              </w:rPr>
            </w:pPr>
            <w:proofErr w:type="gramStart"/>
            <w:r w:rsidRPr="00E57629">
              <w:rPr>
                <w:i/>
              </w:rPr>
              <w:t>Republic of Moldova</w:t>
            </w:r>
            <w:r w:rsidRPr="00E57629">
              <w:rPr>
                <w:bCs/>
                <w:vertAlign w:val="superscript"/>
              </w:rPr>
              <w:t>3)</w:t>
            </w:r>
            <w:proofErr w:type="gramEnd"/>
          </w:p>
        </w:tc>
      </w:tr>
      <w:tr w:rsidR="00976F77" w:rsidRPr="00D21FE6" w14:paraId="06A0BF99" w14:textId="77777777" w:rsidTr="00564713">
        <w:trPr>
          <w:cantSplit/>
        </w:trPr>
        <w:tc>
          <w:tcPr>
            <w:tcW w:w="3318" w:type="dxa"/>
            <w:shd w:val="clear" w:color="auto" w:fill="auto"/>
            <w:vAlign w:val="bottom"/>
          </w:tcPr>
          <w:p w14:paraId="4FF5D8A7" w14:textId="57B84FA1" w:rsidR="00976F77" w:rsidRPr="00E57629" w:rsidRDefault="00976F77" w:rsidP="00E658F4">
            <w:pPr>
              <w:spacing w:before="80" w:line="140" w:lineRule="exact"/>
              <w:ind w:left="113"/>
            </w:pPr>
            <w:r w:rsidRPr="00E57629">
              <w:t>Таджикистан</w:t>
            </w:r>
          </w:p>
        </w:tc>
        <w:tc>
          <w:tcPr>
            <w:tcW w:w="773" w:type="dxa"/>
            <w:tcBorders>
              <w:left w:val="single" w:sz="6" w:space="0" w:color="000000"/>
            </w:tcBorders>
            <w:shd w:val="clear" w:color="auto" w:fill="auto"/>
            <w:vAlign w:val="bottom"/>
          </w:tcPr>
          <w:p w14:paraId="25856B8A" w14:textId="5B537728" w:rsidR="00976F77" w:rsidRPr="00E57629" w:rsidRDefault="00976F77" w:rsidP="00564713">
            <w:pPr>
              <w:tabs>
                <w:tab w:val="left" w:pos="611"/>
              </w:tabs>
              <w:spacing w:before="80" w:line="140" w:lineRule="exact"/>
              <w:ind w:right="170"/>
              <w:jc w:val="right"/>
            </w:pPr>
            <w:r w:rsidRPr="00E57629">
              <w:rPr>
                <w:rFonts w:eastAsia="Arial"/>
              </w:rPr>
              <w:t>241</w:t>
            </w:r>
            <w:r w:rsidRPr="00E57629">
              <w:rPr>
                <w:rFonts w:eastAsia="Arial"/>
                <w:vertAlign w:val="superscript"/>
              </w:rPr>
              <w:t>4)</w:t>
            </w:r>
          </w:p>
        </w:tc>
        <w:tc>
          <w:tcPr>
            <w:tcW w:w="773" w:type="dxa"/>
            <w:tcBorders>
              <w:left w:val="single" w:sz="6" w:space="0" w:color="000000"/>
              <w:right w:val="single" w:sz="6" w:space="0" w:color="000000"/>
            </w:tcBorders>
            <w:vAlign w:val="bottom"/>
          </w:tcPr>
          <w:p w14:paraId="4DEEA043" w14:textId="2EC23F93" w:rsidR="00976F77" w:rsidRPr="00E57629" w:rsidRDefault="00976F77" w:rsidP="00564713">
            <w:pPr>
              <w:spacing w:before="80" w:line="140" w:lineRule="exact"/>
              <w:ind w:right="170"/>
              <w:jc w:val="right"/>
            </w:pPr>
            <w:r w:rsidRPr="00252431">
              <w:t>155,8</w:t>
            </w:r>
            <w:r w:rsidRPr="00252431">
              <w:rPr>
                <w:vertAlign w:val="superscript"/>
              </w:rPr>
              <w:t>5)</w:t>
            </w:r>
          </w:p>
        </w:tc>
        <w:tc>
          <w:tcPr>
            <w:tcW w:w="773" w:type="dxa"/>
            <w:tcBorders>
              <w:left w:val="single" w:sz="6" w:space="0" w:color="000000"/>
            </w:tcBorders>
            <w:vAlign w:val="bottom"/>
          </w:tcPr>
          <w:p w14:paraId="56871A0F" w14:textId="65880C5D" w:rsidR="00976F77" w:rsidRPr="00E57629" w:rsidRDefault="00976F77" w:rsidP="00564713">
            <w:pPr>
              <w:spacing w:before="80" w:line="140" w:lineRule="exact"/>
              <w:ind w:right="170"/>
              <w:jc w:val="right"/>
            </w:pPr>
            <w:r w:rsidRPr="00E57629">
              <w:t>…</w:t>
            </w:r>
          </w:p>
        </w:tc>
        <w:tc>
          <w:tcPr>
            <w:tcW w:w="773" w:type="dxa"/>
            <w:tcBorders>
              <w:left w:val="single" w:sz="6" w:space="0" w:color="000000"/>
            </w:tcBorders>
            <w:shd w:val="clear" w:color="auto" w:fill="auto"/>
            <w:vAlign w:val="bottom"/>
          </w:tcPr>
          <w:p w14:paraId="0A7B640E" w14:textId="0AB0D94F" w:rsidR="00976F77" w:rsidRPr="00E57629" w:rsidRDefault="00976F77" w:rsidP="00564713">
            <w:pPr>
              <w:spacing w:before="80" w:line="140" w:lineRule="exact"/>
              <w:ind w:right="170"/>
              <w:jc w:val="right"/>
            </w:pPr>
            <w:r w:rsidRPr="00E57629">
              <w:t>…</w:t>
            </w:r>
          </w:p>
        </w:tc>
        <w:tc>
          <w:tcPr>
            <w:tcW w:w="3515" w:type="dxa"/>
            <w:tcBorders>
              <w:left w:val="single" w:sz="6" w:space="0" w:color="000000"/>
            </w:tcBorders>
            <w:shd w:val="clear" w:color="auto" w:fill="auto"/>
            <w:vAlign w:val="bottom"/>
          </w:tcPr>
          <w:p w14:paraId="7DA38E8D" w14:textId="740A6D32" w:rsidR="00976F77" w:rsidRPr="00E57629" w:rsidRDefault="00976F77" w:rsidP="00E658F4">
            <w:pPr>
              <w:spacing w:before="80" w:line="140" w:lineRule="exact"/>
              <w:ind w:left="170"/>
              <w:rPr>
                <w:i/>
              </w:rPr>
            </w:pPr>
            <w:r w:rsidRPr="00E57629">
              <w:rPr>
                <w:i/>
              </w:rPr>
              <w:t>Tajikistan</w:t>
            </w:r>
          </w:p>
        </w:tc>
      </w:tr>
      <w:tr w:rsidR="00976F77" w:rsidRPr="00D21FE6" w14:paraId="1EE67CF8" w14:textId="77777777" w:rsidTr="00564713">
        <w:trPr>
          <w:cantSplit/>
        </w:trPr>
        <w:tc>
          <w:tcPr>
            <w:tcW w:w="3318" w:type="dxa"/>
            <w:shd w:val="clear" w:color="auto" w:fill="auto"/>
            <w:vAlign w:val="bottom"/>
          </w:tcPr>
          <w:p w14:paraId="5FE2F42C" w14:textId="1ECC589B" w:rsidR="00976F77" w:rsidRPr="00E57629" w:rsidRDefault="00976F77" w:rsidP="00E658F4">
            <w:pPr>
              <w:spacing w:before="80" w:line="140" w:lineRule="exact"/>
              <w:ind w:left="113"/>
            </w:pPr>
            <w:proofErr w:type="gramStart"/>
            <w:r w:rsidRPr="00E57629">
              <w:t>Узбекистан</w:t>
            </w:r>
            <w:r w:rsidRPr="00E57629">
              <w:rPr>
                <w:bCs/>
                <w:vertAlign w:val="superscript"/>
              </w:rPr>
              <w:t>3)</w:t>
            </w:r>
            <w:proofErr w:type="gramEnd"/>
          </w:p>
        </w:tc>
        <w:tc>
          <w:tcPr>
            <w:tcW w:w="773" w:type="dxa"/>
            <w:tcBorders>
              <w:left w:val="single" w:sz="6" w:space="0" w:color="000000"/>
            </w:tcBorders>
            <w:shd w:val="clear" w:color="auto" w:fill="auto"/>
            <w:vAlign w:val="bottom"/>
          </w:tcPr>
          <w:p w14:paraId="20BE208A" w14:textId="02B1E075" w:rsidR="00976F77" w:rsidRPr="00E57629" w:rsidRDefault="00976F77" w:rsidP="00564713">
            <w:pPr>
              <w:tabs>
                <w:tab w:val="left" w:pos="611"/>
              </w:tabs>
              <w:spacing w:before="80" w:line="140" w:lineRule="exact"/>
              <w:ind w:right="170"/>
              <w:jc w:val="right"/>
            </w:pPr>
            <w:r w:rsidRPr="00E57629">
              <w:t>658</w:t>
            </w:r>
          </w:p>
        </w:tc>
        <w:tc>
          <w:tcPr>
            <w:tcW w:w="773" w:type="dxa"/>
            <w:tcBorders>
              <w:left w:val="single" w:sz="6" w:space="0" w:color="000000"/>
              <w:right w:val="single" w:sz="6" w:space="0" w:color="000000"/>
            </w:tcBorders>
            <w:vAlign w:val="bottom"/>
          </w:tcPr>
          <w:p w14:paraId="408F9311" w14:textId="6D0DA8AA" w:rsidR="00976F77" w:rsidRPr="00252431" w:rsidRDefault="00976F77" w:rsidP="00564713">
            <w:pPr>
              <w:spacing w:before="80" w:line="140" w:lineRule="exact"/>
              <w:ind w:right="170"/>
              <w:jc w:val="right"/>
            </w:pPr>
            <w:r w:rsidRPr="00252431">
              <w:rPr>
                <w:lang w:val="en-US"/>
              </w:rPr>
              <w:t>1 333</w:t>
            </w:r>
          </w:p>
        </w:tc>
        <w:tc>
          <w:tcPr>
            <w:tcW w:w="773" w:type="dxa"/>
            <w:tcBorders>
              <w:left w:val="single" w:sz="6" w:space="0" w:color="000000"/>
            </w:tcBorders>
            <w:vAlign w:val="bottom"/>
          </w:tcPr>
          <w:p w14:paraId="5F09BBB4" w14:textId="7B6CEF56" w:rsidR="00976F77" w:rsidRPr="00E57629" w:rsidRDefault="00976F77" w:rsidP="00564713">
            <w:pPr>
              <w:spacing w:before="80" w:line="140" w:lineRule="exact"/>
              <w:ind w:right="170"/>
              <w:jc w:val="right"/>
            </w:pPr>
            <w:r w:rsidRPr="00E57629">
              <w:t>1</w:t>
            </w:r>
            <w:r w:rsidRPr="00E57629">
              <w:rPr>
                <w:lang w:val="en-US"/>
              </w:rPr>
              <w:t xml:space="preserve"> </w:t>
            </w:r>
            <w:r w:rsidRPr="00E57629">
              <w:t>024</w:t>
            </w:r>
          </w:p>
        </w:tc>
        <w:tc>
          <w:tcPr>
            <w:tcW w:w="773" w:type="dxa"/>
            <w:tcBorders>
              <w:left w:val="single" w:sz="6" w:space="0" w:color="000000"/>
            </w:tcBorders>
            <w:shd w:val="clear" w:color="auto" w:fill="auto"/>
            <w:vAlign w:val="bottom"/>
          </w:tcPr>
          <w:p w14:paraId="38F31ED5" w14:textId="6FC7D574" w:rsidR="00976F77" w:rsidRPr="00E57629" w:rsidRDefault="00976F77" w:rsidP="00564713">
            <w:pPr>
              <w:spacing w:before="80" w:line="140" w:lineRule="exact"/>
              <w:ind w:right="170"/>
              <w:jc w:val="right"/>
            </w:pPr>
            <w:r w:rsidRPr="00E57629">
              <w:t>836</w:t>
            </w:r>
          </w:p>
        </w:tc>
        <w:tc>
          <w:tcPr>
            <w:tcW w:w="3515" w:type="dxa"/>
            <w:tcBorders>
              <w:left w:val="single" w:sz="6" w:space="0" w:color="000000"/>
            </w:tcBorders>
            <w:shd w:val="clear" w:color="auto" w:fill="auto"/>
            <w:vAlign w:val="bottom"/>
          </w:tcPr>
          <w:p w14:paraId="760452B9" w14:textId="2D24CC2C" w:rsidR="00976F77" w:rsidRPr="00E57629" w:rsidRDefault="00976F77" w:rsidP="00E658F4">
            <w:pPr>
              <w:spacing w:before="80" w:line="140" w:lineRule="exact"/>
              <w:ind w:left="170"/>
              <w:rPr>
                <w:i/>
              </w:rPr>
            </w:pPr>
            <w:proofErr w:type="gramStart"/>
            <w:r w:rsidRPr="00E57629">
              <w:rPr>
                <w:i/>
              </w:rPr>
              <w:t>Uzbekistan</w:t>
            </w:r>
            <w:r w:rsidRPr="00E57629">
              <w:rPr>
                <w:bCs/>
                <w:vertAlign w:val="superscript"/>
              </w:rPr>
              <w:t>3)</w:t>
            </w:r>
            <w:proofErr w:type="gramEnd"/>
          </w:p>
        </w:tc>
      </w:tr>
      <w:tr w:rsidR="00976F77" w:rsidRPr="00D21FE6" w14:paraId="4EB704C9" w14:textId="77777777" w:rsidTr="00564713">
        <w:trPr>
          <w:cantSplit/>
        </w:trPr>
        <w:tc>
          <w:tcPr>
            <w:tcW w:w="3318" w:type="dxa"/>
            <w:shd w:val="clear" w:color="auto" w:fill="auto"/>
            <w:vAlign w:val="bottom"/>
          </w:tcPr>
          <w:p w14:paraId="0B54F004" w14:textId="1FF67DB4" w:rsidR="00976F77" w:rsidRPr="00E57629" w:rsidRDefault="00976F77" w:rsidP="00E658F4">
            <w:pPr>
              <w:spacing w:before="80" w:line="140" w:lineRule="exact"/>
              <w:ind w:left="113"/>
            </w:pPr>
            <w:proofErr w:type="gramStart"/>
            <w:r w:rsidRPr="00E57629">
              <w:t>Украина</w:t>
            </w:r>
            <w:r w:rsidRPr="00E57629">
              <w:rPr>
                <w:bCs/>
                <w:vertAlign w:val="superscript"/>
              </w:rPr>
              <w:t>3)</w:t>
            </w:r>
            <w:proofErr w:type="gramEnd"/>
          </w:p>
        </w:tc>
        <w:tc>
          <w:tcPr>
            <w:tcW w:w="773" w:type="dxa"/>
            <w:tcBorders>
              <w:left w:val="single" w:sz="6" w:space="0" w:color="000000"/>
            </w:tcBorders>
            <w:shd w:val="clear" w:color="auto" w:fill="auto"/>
            <w:vAlign w:val="bottom"/>
          </w:tcPr>
          <w:p w14:paraId="54888C97" w14:textId="34CAD679" w:rsidR="00976F77" w:rsidRPr="00E57629" w:rsidRDefault="00976F77" w:rsidP="00564713">
            <w:pPr>
              <w:tabs>
                <w:tab w:val="left" w:pos="611"/>
              </w:tabs>
              <w:spacing w:before="80" w:line="140" w:lineRule="exact"/>
              <w:ind w:right="170"/>
              <w:jc w:val="right"/>
            </w:pPr>
            <w:r w:rsidRPr="00E57629">
              <w:rPr>
                <w:lang w:val="en-US"/>
              </w:rPr>
              <w:t>1</w:t>
            </w:r>
            <w:r w:rsidRPr="00E57629">
              <w:t xml:space="preserve"> </w:t>
            </w:r>
            <w:r w:rsidRPr="00E57629">
              <w:rPr>
                <w:lang w:val="en-US"/>
              </w:rPr>
              <w:t>786</w:t>
            </w:r>
          </w:p>
        </w:tc>
        <w:tc>
          <w:tcPr>
            <w:tcW w:w="773" w:type="dxa"/>
            <w:tcBorders>
              <w:left w:val="single" w:sz="6" w:space="0" w:color="000000"/>
              <w:right w:val="single" w:sz="6" w:space="0" w:color="000000"/>
            </w:tcBorders>
            <w:vAlign w:val="bottom"/>
          </w:tcPr>
          <w:p w14:paraId="3954EC46" w14:textId="3A8F2FCA" w:rsidR="00976F77" w:rsidRPr="00252431" w:rsidRDefault="00976F77" w:rsidP="00564713">
            <w:pPr>
              <w:spacing w:before="80" w:line="140" w:lineRule="exact"/>
              <w:ind w:right="170"/>
              <w:jc w:val="right"/>
              <w:rPr>
                <w:lang w:val="en-US"/>
              </w:rPr>
            </w:pPr>
            <w:r w:rsidRPr="00E57629">
              <w:t>…</w:t>
            </w:r>
          </w:p>
        </w:tc>
        <w:tc>
          <w:tcPr>
            <w:tcW w:w="773" w:type="dxa"/>
            <w:tcBorders>
              <w:left w:val="single" w:sz="6" w:space="0" w:color="000000"/>
            </w:tcBorders>
            <w:vAlign w:val="bottom"/>
          </w:tcPr>
          <w:p w14:paraId="09F8FDD8" w14:textId="2C069DC4" w:rsidR="00976F77" w:rsidRPr="00E57629" w:rsidRDefault="00976F77" w:rsidP="00564713">
            <w:pPr>
              <w:spacing w:before="80" w:line="140" w:lineRule="exact"/>
              <w:ind w:right="170"/>
              <w:jc w:val="right"/>
            </w:pPr>
            <w:r w:rsidRPr="00E57629">
              <w:t>…</w:t>
            </w:r>
          </w:p>
        </w:tc>
        <w:tc>
          <w:tcPr>
            <w:tcW w:w="773" w:type="dxa"/>
            <w:tcBorders>
              <w:left w:val="single" w:sz="6" w:space="0" w:color="000000"/>
            </w:tcBorders>
            <w:shd w:val="clear" w:color="auto" w:fill="auto"/>
            <w:vAlign w:val="bottom"/>
          </w:tcPr>
          <w:p w14:paraId="15864D1B" w14:textId="51940D16" w:rsidR="00976F77" w:rsidRPr="00E57629" w:rsidRDefault="00976F77" w:rsidP="00564713">
            <w:pPr>
              <w:spacing w:before="80" w:line="140" w:lineRule="exact"/>
              <w:ind w:right="170"/>
              <w:jc w:val="right"/>
            </w:pPr>
            <w:r w:rsidRPr="00E57629">
              <w:rPr>
                <w:lang w:val="en-US"/>
              </w:rPr>
              <w:t>…</w:t>
            </w:r>
          </w:p>
        </w:tc>
        <w:tc>
          <w:tcPr>
            <w:tcW w:w="3515" w:type="dxa"/>
            <w:tcBorders>
              <w:left w:val="single" w:sz="6" w:space="0" w:color="000000"/>
            </w:tcBorders>
            <w:shd w:val="clear" w:color="auto" w:fill="auto"/>
            <w:vAlign w:val="bottom"/>
          </w:tcPr>
          <w:p w14:paraId="5C15E31F" w14:textId="6200B2D4" w:rsidR="00976F77" w:rsidRPr="00E57629" w:rsidRDefault="00976F77" w:rsidP="00E658F4">
            <w:pPr>
              <w:spacing w:before="80" w:line="140" w:lineRule="exact"/>
              <w:ind w:left="170"/>
              <w:rPr>
                <w:i/>
              </w:rPr>
            </w:pPr>
            <w:proofErr w:type="gramStart"/>
            <w:r w:rsidRPr="00E57629">
              <w:rPr>
                <w:i/>
              </w:rPr>
              <w:t>Ukraine</w:t>
            </w:r>
            <w:r w:rsidRPr="00E57629">
              <w:rPr>
                <w:bCs/>
                <w:vertAlign w:val="superscript"/>
              </w:rPr>
              <w:t>3)</w:t>
            </w:r>
            <w:proofErr w:type="gramEnd"/>
          </w:p>
        </w:tc>
      </w:tr>
      <w:tr w:rsidR="00976F77" w:rsidRPr="00D21FE6" w14:paraId="73E4C877" w14:textId="77777777" w:rsidTr="00564713">
        <w:trPr>
          <w:cantSplit/>
        </w:trPr>
        <w:tc>
          <w:tcPr>
            <w:tcW w:w="3318" w:type="dxa"/>
            <w:shd w:val="clear" w:color="auto" w:fill="auto"/>
            <w:vAlign w:val="bottom"/>
          </w:tcPr>
          <w:p w14:paraId="5E3F7BC5" w14:textId="5E56C505" w:rsidR="00976F77" w:rsidRPr="00E57629" w:rsidRDefault="00976F77" w:rsidP="00E658F4">
            <w:pPr>
              <w:pStyle w:val="13"/>
              <w:spacing w:before="80" w:line="140" w:lineRule="exact"/>
              <w:rPr>
                <w:sz w:val="14"/>
                <w:szCs w:val="14"/>
              </w:rPr>
            </w:pPr>
            <w:r w:rsidRPr="00E57629">
              <w:rPr>
                <w:sz w:val="14"/>
                <w:szCs w:val="14"/>
                <w:u w:val="none"/>
              </w:rPr>
              <w:t>Страны БРИКС</w:t>
            </w:r>
          </w:p>
        </w:tc>
        <w:tc>
          <w:tcPr>
            <w:tcW w:w="773" w:type="dxa"/>
            <w:tcBorders>
              <w:left w:val="single" w:sz="6" w:space="0" w:color="000000"/>
            </w:tcBorders>
            <w:shd w:val="clear" w:color="auto" w:fill="auto"/>
            <w:vAlign w:val="bottom"/>
          </w:tcPr>
          <w:p w14:paraId="447C0BDC" w14:textId="77777777" w:rsidR="00976F77" w:rsidRPr="00E57629" w:rsidRDefault="00976F77" w:rsidP="00564713">
            <w:pPr>
              <w:snapToGrid w:val="0"/>
              <w:spacing w:before="80" w:line="140" w:lineRule="exact"/>
              <w:ind w:right="170"/>
              <w:jc w:val="right"/>
            </w:pPr>
          </w:p>
        </w:tc>
        <w:tc>
          <w:tcPr>
            <w:tcW w:w="773" w:type="dxa"/>
            <w:tcBorders>
              <w:left w:val="single" w:sz="6" w:space="0" w:color="000000"/>
              <w:right w:val="single" w:sz="6" w:space="0" w:color="000000"/>
            </w:tcBorders>
            <w:vAlign w:val="bottom"/>
          </w:tcPr>
          <w:p w14:paraId="146F5253" w14:textId="77777777" w:rsidR="00976F77" w:rsidRPr="00E57629" w:rsidRDefault="00976F77" w:rsidP="00564713">
            <w:pPr>
              <w:snapToGrid w:val="0"/>
              <w:spacing w:before="80" w:line="140" w:lineRule="exact"/>
              <w:ind w:right="170"/>
              <w:jc w:val="right"/>
            </w:pPr>
          </w:p>
        </w:tc>
        <w:tc>
          <w:tcPr>
            <w:tcW w:w="773" w:type="dxa"/>
            <w:tcBorders>
              <w:left w:val="single" w:sz="6" w:space="0" w:color="000000"/>
            </w:tcBorders>
            <w:vAlign w:val="bottom"/>
          </w:tcPr>
          <w:p w14:paraId="0DB5E9F6" w14:textId="77777777" w:rsidR="00976F77" w:rsidRPr="00E57629" w:rsidRDefault="00976F77" w:rsidP="00564713">
            <w:pPr>
              <w:snapToGrid w:val="0"/>
              <w:spacing w:before="80" w:line="140" w:lineRule="exact"/>
              <w:ind w:right="170"/>
              <w:jc w:val="right"/>
            </w:pPr>
          </w:p>
        </w:tc>
        <w:tc>
          <w:tcPr>
            <w:tcW w:w="773" w:type="dxa"/>
            <w:tcBorders>
              <w:left w:val="single" w:sz="6" w:space="0" w:color="000000"/>
            </w:tcBorders>
            <w:shd w:val="clear" w:color="auto" w:fill="auto"/>
            <w:vAlign w:val="bottom"/>
          </w:tcPr>
          <w:p w14:paraId="65DFC1D9" w14:textId="302EF4BA" w:rsidR="00976F77" w:rsidRPr="00E57629" w:rsidRDefault="00976F77" w:rsidP="00564713">
            <w:pPr>
              <w:snapToGrid w:val="0"/>
              <w:spacing w:before="80" w:line="140" w:lineRule="exact"/>
              <w:ind w:right="170"/>
              <w:jc w:val="right"/>
            </w:pPr>
          </w:p>
        </w:tc>
        <w:tc>
          <w:tcPr>
            <w:tcW w:w="3515" w:type="dxa"/>
            <w:tcBorders>
              <w:left w:val="single" w:sz="6" w:space="0" w:color="000000"/>
            </w:tcBorders>
            <w:shd w:val="clear" w:color="auto" w:fill="auto"/>
            <w:vAlign w:val="bottom"/>
          </w:tcPr>
          <w:p w14:paraId="530B4F0F" w14:textId="1526C99D" w:rsidR="00976F77" w:rsidRPr="00E57629" w:rsidRDefault="00976F77" w:rsidP="00E658F4">
            <w:pPr>
              <w:pStyle w:val="13"/>
              <w:spacing w:before="80" w:line="140" w:lineRule="exact"/>
              <w:ind w:left="57"/>
              <w:rPr>
                <w:i/>
                <w:sz w:val="14"/>
                <w:szCs w:val="14"/>
              </w:rPr>
            </w:pPr>
            <w:r w:rsidRPr="00E57629">
              <w:rPr>
                <w:bCs w:val="0"/>
                <w:i/>
                <w:sz w:val="14"/>
                <w:szCs w:val="14"/>
                <w:u w:val="none"/>
                <w:lang w:val="en-US"/>
              </w:rPr>
              <w:t>BRICS countries</w:t>
            </w:r>
          </w:p>
        </w:tc>
      </w:tr>
      <w:tr w:rsidR="00976F77" w:rsidRPr="00D21FE6" w14:paraId="4A06954E" w14:textId="77777777" w:rsidTr="00564713">
        <w:trPr>
          <w:cantSplit/>
        </w:trPr>
        <w:tc>
          <w:tcPr>
            <w:tcW w:w="3318" w:type="dxa"/>
            <w:shd w:val="clear" w:color="auto" w:fill="auto"/>
            <w:vAlign w:val="bottom"/>
          </w:tcPr>
          <w:p w14:paraId="2AEB6B27" w14:textId="0E0BC743" w:rsidR="00976F77" w:rsidRPr="00E57629" w:rsidRDefault="00976F77" w:rsidP="00E658F4">
            <w:pPr>
              <w:pStyle w:val="13"/>
              <w:spacing w:before="80" w:line="140" w:lineRule="exact"/>
              <w:ind w:left="284"/>
              <w:rPr>
                <w:sz w:val="14"/>
                <w:szCs w:val="14"/>
              </w:rPr>
            </w:pPr>
            <w:r w:rsidRPr="00E57629">
              <w:rPr>
                <w:b w:val="0"/>
                <w:bCs w:val="0"/>
                <w:sz w:val="14"/>
                <w:szCs w:val="14"/>
                <w:u w:val="none"/>
              </w:rPr>
              <w:t>из них:</w:t>
            </w:r>
          </w:p>
        </w:tc>
        <w:tc>
          <w:tcPr>
            <w:tcW w:w="773" w:type="dxa"/>
            <w:tcBorders>
              <w:left w:val="single" w:sz="6" w:space="0" w:color="000000"/>
            </w:tcBorders>
            <w:shd w:val="clear" w:color="auto" w:fill="auto"/>
            <w:vAlign w:val="bottom"/>
          </w:tcPr>
          <w:p w14:paraId="247A7CA1" w14:textId="77777777" w:rsidR="00976F77" w:rsidRPr="00E57629" w:rsidRDefault="00976F77" w:rsidP="00564713">
            <w:pPr>
              <w:tabs>
                <w:tab w:val="left" w:pos="611"/>
              </w:tabs>
              <w:snapToGrid w:val="0"/>
              <w:spacing w:before="80" w:line="140" w:lineRule="exact"/>
              <w:ind w:right="170"/>
              <w:jc w:val="right"/>
              <w:rPr>
                <w:lang w:val="en-US"/>
              </w:rPr>
            </w:pPr>
          </w:p>
        </w:tc>
        <w:tc>
          <w:tcPr>
            <w:tcW w:w="773" w:type="dxa"/>
            <w:tcBorders>
              <w:left w:val="single" w:sz="6" w:space="0" w:color="000000"/>
              <w:right w:val="single" w:sz="6" w:space="0" w:color="000000"/>
            </w:tcBorders>
            <w:vAlign w:val="bottom"/>
          </w:tcPr>
          <w:p w14:paraId="3EC0B8A4" w14:textId="77777777" w:rsidR="00976F77" w:rsidRPr="00E57629" w:rsidRDefault="00976F77" w:rsidP="00564713">
            <w:pPr>
              <w:snapToGrid w:val="0"/>
              <w:spacing w:before="80" w:line="140" w:lineRule="exact"/>
              <w:ind w:right="170"/>
              <w:jc w:val="right"/>
            </w:pPr>
          </w:p>
        </w:tc>
        <w:tc>
          <w:tcPr>
            <w:tcW w:w="773" w:type="dxa"/>
            <w:tcBorders>
              <w:left w:val="single" w:sz="6" w:space="0" w:color="000000"/>
            </w:tcBorders>
            <w:vAlign w:val="bottom"/>
          </w:tcPr>
          <w:p w14:paraId="02784DD0" w14:textId="77777777" w:rsidR="00976F77" w:rsidRPr="00E57629" w:rsidRDefault="00976F77" w:rsidP="00564713">
            <w:pPr>
              <w:snapToGrid w:val="0"/>
              <w:spacing w:before="80" w:line="140" w:lineRule="exact"/>
              <w:ind w:right="170"/>
              <w:jc w:val="right"/>
            </w:pPr>
          </w:p>
        </w:tc>
        <w:tc>
          <w:tcPr>
            <w:tcW w:w="773" w:type="dxa"/>
            <w:tcBorders>
              <w:left w:val="single" w:sz="6" w:space="0" w:color="000000"/>
            </w:tcBorders>
            <w:shd w:val="clear" w:color="auto" w:fill="auto"/>
            <w:vAlign w:val="bottom"/>
          </w:tcPr>
          <w:p w14:paraId="0A0BEE94" w14:textId="16DD3180" w:rsidR="00976F77" w:rsidRPr="00E57629" w:rsidRDefault="00976F77" w:rsidP="00564713">
            <w:pPr>
              <w:snapToGrid w:val="0"/>
              <w:spacing w:before="80" w:line="140" w:lineRule="exact"/>
              <w:ind w:right="170"/>
              <w:jc w:val="right"/>
            </w:pPr>
          </w:p>
        </w:tc>
        <w:tc>
          <w:tcPr>
            <w:tcW w:w="3515" w:type="dxa"/>
            <w:tcBorders>
              <w:left w:val="single" w:sz="6" w:space="0" w:color="000000"/>
            </w:tcBorders>
            <w:shd w:val="clear" w:color="auto" w:fill="auto"/>
            <w:vAlign w:val="bottom"/>
          </w:tcPr>
          <w:p w14:paraId="7F17AAF6" w14:textId="7B3718D4" w:rsidR="00976F77" w:rsidRPr="00E57629" w:rsidRDefault="00976F77" w:rsidP="00E57629">
            <w:pPr>
              <w:pStyle w:val="13"/>
              <w:spacing w:before="80" w:line="140" w:lineRule="exact"/>
              <w:ind w:left="284"/>
              <w:rPr>
                <w:i/>
                <w:sz w:val="14"/>
                <w:szCs w:val="14"/>
              </w:rPr>
            </w:pPr>
            <w:r w:rsidRPr="00E57629">
              <w:rPr>
                <w:b w:val="0"/>
                <w:bCs w:val="0"/>
                <w:i/>
                <w:sz w:val="14"/>
                <w:szCs w:val="14"/>
                <w:u w:val="none"/>
                <w:lang w:val="en-US"/>
              </w:rPr>
              <w:t>of which:</w:t>
            </w:r>
          </w:p>
        </w:tc>
      </w:tr>
      <w:tr w:rsidR="00976F77" w:rsidRPr="00D21FE6" w14:paraId="574DCAE5" w14:textId="77777777" w:rsidTr="00564713">
        <w:trPr>
          <w:cantSplit/>
        </w:trPr>
        <w:tc>
          <w:tcPr>
            <w:tcW w:w="3318" w:type="dxa"/>
            <w:shd w:val="clear" w:color="auto" w:fill="auto"/>
            <w:vAlign w:val="bottom"/>
          </w:tcPr>
          <w:p w14:paraId="799AA793" w14:textId="7058466D" w:rsidR="00976F77" w:rsidRPr="00E57629" w:rsidRDefault="00976F77" w:rsidP="00E658F4">
            <w:pPr>
              <w:pStyle w:val="13"/>
              <w:spacing w:before="80" w:line="140" w:lineRule="exact"/>
              <w:ind w:left="113"/>
              <w:rPr>
                <w:sz w:val="14"/>
                <w:szCs w:val="14"/>
              </w:rPr>
            </w:pPr>
            <w:r w:rsidRPr="00E57629">
              <w:rPr>
                <w:b w:val="0"/>
                <w:bCs w:val="0"/>
                <w:sz w:val="14"/>
                <w:szCs w:val="14"/>
                <w:u w:val="none"/>
              </w:rPr>
              <w:t>Бразилия</w:t>
            </w:r>
          </w:p>
        </w:tc>
        <w:tc>
          <w:tcPr>
            <w:tcW w:w="773" w:type="dxa"/>
            <w:tcBorders>
              <w:left w:val="single" w:sz="6" w:space="0" w:color="000000"/>
            </w:tcBorders>
            <w:shd w:val="clear" w:color="auto" w:fill="auto"/>
            <w:vAlign w:val="bottom"/>
          </w:tcPr>
          <w:p w14:paraId="3D1BB53A" w14:textId="698E2B4E" w:rsidR="00976F77" w:rsidRPr="00E57629" w:rsidRDefault="00976F77" w:rsidP="00564713">
            <w:pPr>
              <w:tabs>
                <w:tab w:val="left" w:pos="611"/>
              </w:tabs>
              <w:spacing w:before="80" w:line="140" w:lineRule="exact"/>
              <w:ind w:right="170"/>
              <w:jc w:val="right"/>
            </w:pPr>
            <w:r w:rsidRPr="00E57629">
              <w:rPr>
                <w:lang w:val="en-US"/>
              </w:rPr>
              <w:t>…</w:t>
            </w:r>
          </w:p>
        </w:tc>
        <w:tc>
          <w:tcPr>
            <w:tcW w:w="773" w:type="dxa"/>
            <w:tcBorders>
              <w:left w:val="single" w:sz="6" w:space="0" w:color="000000"/>
              <w:right w:val="single" w:sz="6" w:space="0" w:color="000000"/>
            </w:tcBorders>
            <w:vAlign w:val="bottom"/>
          </w:tcPr>
          <w:p w14:paraId="322660A5" w14:textId="060030AF" w:rsidR="00976F77" w:rsidRPr="00E57629" w:rsidRDefault="00976F77" w:rsidP="00564713">
            <w:pPr>
              <w:spacing w:before="80" w:line="140" w:lineRule="exact"/>
              <w:ind w:right="170"/>
              <w:jc w:val="right"/>
            </w:pPr>
            <w:r w:rsidRPr="00E57629">
              <w:t>9 958</w:t>
            </w:r>
          </w:p>
        </w:tc>
        <w:tc>
          <w:tcPr>
            <w:tcW w:w="773" w:type="dxa"/>
            <w:tcBorders>
              <w:left w:val="single" w:sz="6" w:space="0" w:color="000000"/>
            </w:tcBorders>
            <w:vAlign w:val="bottom"/>
          </w:tcPr>
          <w:p w14:paraId="05565C68" w14:textId="67D43A74" w:rsidR="00976F77" w:rsidRPr="00E57629" w:rsidRDefault="00976F77" w:rsidP="00564713">
            <w:pPr>
              <w:spacing w:before="80" w:line="140" w:lineRule="exact"/>
              <w:ind w:right="170"/>
              <w:jc w:val="right"/>
            </w:pPr>
            <w:r w:rsidRPr="00E57629">
              <w:t>8 571</w:t>
            </w:r>
          </w:p>
        </w:tc>
        <w:tc>
          <w:tcPr>
            <w:tcW w:w="773" w:type="dxa"/>
            <w:tcBorders>
              <w:left w:val="single" w:sz="6" w:space="0" w:color="000000"/>
            </w:tcBorders>
            <w:shd w:val="clear" w:color="auto" w:fill="auto"/>
            <w:vAlign w:val="bottom"/>
          </w:tcPr>
          <w:p w14:paraId="6B04519A" w14:textId="3761BAA9" w:rsidR="00976F77" w:rsidRPr="00E57629" w:rsidRDefault="00976F77" w:rsidP="00564713">
            <w:pPr>
              <w:spacing w:before="80" w:line="140" w:lineRule="exact"/>
              <w:ind w:right="170"/>
              <w:jc w:val="right"/>
            </w:pPr>
            <w:r w:rsidRPr="00E57629">
              <w:t>7</w:t>
            </w:r>
            <w:r>
              <w:t xml:space="preserve"> </w:t>
            </w:r>
            <w:r w:rsidRPr="00E57629">
              <w:t>452</w:t>
            </w:r>
          </w:p>
        </w:tc>
        <w:tc>
          <w:tcPr>
            <w:tcW w:w="3515" w:type="dxa"/>
            <w:tcBorders>
              <w:left w:val="single" w:sz="6" w:space="0" w:color="000000"/>
            </w:tcBorders>
            <w:shd w:val="clear" w:color="auto" w:fill="auto"/>
            <w:vAlign w:val="bottom"/>
          </w:tcPr>
          <w:p w14:paraId="40494E4E" w14:textId="1EFD407E" w:rsidR="00976F77" w:rsidRPr="00E57629" w:rsidRDefault="00976F77" w:rsidP="00E658F4">
            <w:pPr>
              <w:spacing w:before="80" w:line="140" w:lineRule="exact"/>
              <w:ind w:left="170"/>
              <w:rPr>
                <w:i/>
              </w:rPr>
            </w:pPr>
            <w:r w:rsidRPr="00E57629">
              <w:rPr>
                <w:i/>
              </w:rPr>
              <w:t>Brazil</w:t>
            </w:r>
          </w:p>
        </w:tc>
      </w:tr>
      <w:tr w:rsidR="00976F77" w:rsidRPr="00D21FE6" w14:paraId="119D9DF0" w14:textId="77777777" w:rsidTr="00564713">
        <w:trPr>
          <w:cantSplit/>
        </w:trPr>
        <w:tc>
          <w:tcPr>
            <w:tcW w:w="3318" w:type="dxa"/>
            <w:shd w:val="clear" w:color="auto" w:fill="auto"/>
            <w:vAlign w:val="bottom"/>
          </w:tcPr>
          <w:p w14:paraId="5E6D94BF" w14:textId="3437993D" w:rsidR="00976F77" w:rsidRPr="00E57629" w:rsidRDefault="00976F77" w:rsidP="00E658F4">
            <w:pPr>
              <w:pStyle w:val="13"/>
              <w:spacing w:before="80" w:line="140" w:lineRule="exact"/>
              <w:ind w:left="113"/>
              <w:rPr>
                <w:sz w:val="14"/>
                <w:szCs w:val="14"/>
              </w:rPr>
            </w:pPr>
            <w:r w:rsidRPr="00E57629">
              <w:rPr>
                <w:b w:val="0"/>
                <w:sz w:val="14"/>
                <w:szCs w:val="14"/>
                <w:u w:val="none"/>
              </w:rPr>
              <w:t>Индия</w:t>
            </w:r>
          </w:p>
        </w:tc>
        <w:tc>
          <w:tcPr>
            <w:tcW w:w="773" w:type="dxa"/>
            <w:tcBorders>
              <w:left w:val="single" w:sz="6" w:space="0" w:color="000000"/>
            </w:tcBorders>
            <w:shd w:val="clear" w:color="auto" w:fill="auto"/>
            <w:vAlign w:val="bottom"/>
          </w:tcPr>
          <w:p w14:paraId="2CF05042" w14:textId="691DAFE0" w:rsidR="00976F77" w:rsidRPr="00E57629" w:rsidRDefault="00976F77" w:rsidP="00564713">
            <w:pPr>
              <w:spacing w:before="80" w:line="140" w:lineRule="exact"/>
              <w:ind w:right="170"/>
              <w:jc w:val="right"/>
            </w:pPr>
            <w:r w:rsidRPr="00E57629">
              <w:t>12 068</w:t>
            </w:r>
          </w:p>
        </w:tc>
        <w:tc>
          <w:tcPr>
            <w:tcW w:w="773" w:type="dxa"/>
            <w:tcBorders>
              <w:left w:val="single" w:sz="6" w:space="0" w:color="000000"/>
              <w:right w:val="single" w:sz="6" w:space="0" w:color="000000"/>
            </w:tcBorders>
            <w:vAlign w:val="bottom"/>
          </w:tcPr>
          <w:p w14:paraId="3E970F05" w14:textId="66436863" w:rsidR="00976F77" w:rsidRPr="00E57629" w:rsidRDefault="00976F77" w:rsidP="00564713">
            <w:pPr>
              <w:spacing w:before="80" w:line="140" w:lineRule="exact"/>
              <w:ind w:right="170"/>
              <w:jc w:val="right"/>
              <w:rPr>
                <w:lang w:val="en-US"/>
              </w:rPr>
            </w:pPr>
            <w:r w:rsidRPr="00E57629">
              <w:t>22 539</w:t>
            </w:r>
          </w:p>
        </w:tc>
        <w:tc>
          <w:tcPr>
            <w:tcW w:w="773" w:type="dxa"/>
            <w:tcBorders>
              <w:left w:val="single" w:sz="6" w:space="0" w:color="000000"/>
            </w:tcBorders>
            <w:vAlign w:val="bottom"/>
          </w:tcPr>
          <w:p w14:paraId="4427FF3E" w14:textId="3927D1A5" w:rsidR="00976F77" w:rsidRPr="00E57629" w:rsidRDefault="00976F77" w:rsidP="00564713">
            <w:pPr>
              <w:spacing w:before="80" w:line="140" w:lineRule="exact"/>
              <w:ind w:right="170"/>
              <w:jc w:val="right"/>
              <w:rPr>
                <w:lang w:val="en-US"/>
              </w:rPr>
            </w:pPr>
            <w:r w:rsidRPr="00E57629">
              <w:rPr>
                <w:lang w:val="en-US"/>
              </w:rPr>
              <w:t>20 544</w:t>
            </w:r>
          </w:p>
        </w:tc>
        <w:tc>
          <w:tcPr>
            <w:tcW w:w="773" w:type="dxa"/>
            <w:tcBorders>
              <w:left w:val="single" w:sz="6" w:space="0" w:color="000000"/>
            </w:tcBorders>
            <w:shd w:val="clear" w:color="auto" w:fill="auto"/>
            <w:vAlign w:val="bottom"/>
          </w:tcPr>
          <w:p w14:paraId="1A43CAE5" w14:textId="3D592B2D" w:rsidR="00976F77" w:rsidRPr="00E57629" w:rsidRDefault="00976F77" w:rsidP="00564713">
            <w:pPr>
              <w:spacing w:before="80" w:line="140" w:lineRule="exact"/>
              <w:ind w:right="170"/>
              <w:jc w:val="right"/>
              <w:rPr>
                <w:lang w:val="en-US"/>
              </w:rPr>
            </w:pPr>
            <w:r w:rsidRPr="00E57629">
              <w:rPr>
                <w:lang w:val="en-US"/>
              </w:rPr>
              <w:t>21</w:t>
            </w:r>
            <w:r w:rsidRPr="00E57629">
              <w:t xml:space="preserve"> </w:t>
            </w:r>
            <w:r w:rsidRPr="00E57629">
              <w:rPr>
                <w:lang w:val="en-US"/>
              </w:rPr>
              <w:t>024</w:t>
            </w:r>
          </w:p>
        </w:tc>
        <w:tc>
          <w:tcPr>
            <w:tcW w:w="3515" w:type="dxa"/>
            <w:tcBorders>
              <w:left w:val="single" w:sz="6" w:space="0" w:color="000000"/>
            </w:tcBorders>
            <w:shd w:val="clear" w:color="auto" w:fill="auto"/>
            <w:vAlign w:val="bottom"/>
          </w:tcPr>
          <w:p w14:paraId="40EE50C6" w14:textId="70166C00" w:rsidR="00976F77" w:rsidRPr="00E57629" w:rsidRDefault="00976F77" w:rsidP="00E658F4">
            <w:pPr>
              <w:spacing w:before="80" w:line="140" w:lineRule="exact"/>
              <w:ind w:left="170"/>
              <w:rPr>
                <w:i/>
              </w:rPr>
            </w:pPr>
            <w:r w:rsidRPr="00E57629">
              <w:rPr>
                <w:i/>
              </w:rPr>
              <w:t>India</w:t>
            </w:r>
          </w:p>
        </w:tc>
      </w:tr>
      <w:tr w:rsidR="00976F77" w:rsidRPr="00D21FE6" w14:paraId="525DDA3A" w14:textId="77777777" w:rsidTr="00564713">
        <w:trPr>
          <w:cantSplit/>
        </w:trPr>
        <w:tc>
          <w:tcPr>
            <w:tcW w:w="3318" w:type="dxa"/>
            <w:shd w:val="clear" w:color="auto" w:fill="auto"/>
            <w:vAlign w:val="bottom"/>
          </w:tcPr>
          <w:p w14:paraId="448F0548" w14:textId="7FD9ABFF" w:rsidR="00976F77" w:rsidRPr="00E57629" w:rsidRDefault="00976F77" w:rsidP="00E658F4">
            <w:pPr>
              <w:pStyle w:val="13"/>
              <w:spacing w:before="80" w:line="140" w:lineRule="exact"/>
              <w:ind w:left="113"/>
              <w:rPr>
                <w:sz w:val="14"/>
                <w:szCs w:val="14"/>
              </w:rPr>
            </w:pPr>
            <w:r w:rsidRPr="00E57629">
              <w:rPr>
                <w:b w:val="0"/>
                <w:bCs w:val="0"/>
                <w:sz w:val="14"/>
                <w:szCs w:val="14"/>
                <w:u w:val="none"/>
              </w:rPr>
              <w:t>Южно-Африканская Республика</w:t>
            </w:r>
          </w:p>
        </w:tc>
        <w:tc>
          <w:tcPr>
            <w:tcW w:w="773" w:type="dxa"/>
            <w:tcBorders>
              <w:left w:val="single" w:sz="6" w:space="0" w:color="000000"/>
            </w:tcBorders>
            <w:shd w:val="clear" w:color="auto" w:fill="auto"/>
            <w:vAlign w:val="bottom"/>
          </w:tcPr>
          <w:p w14:paraId="3DCA7DB0" w14:textId="40BB4D3C" w:rsidR="00976F77" w:rsidRPr="00E57629" w:rsidRDefault="00976F77" w:rsidP="00564713">
            <w:pPr>
              <w:spacing w:before="80" w:line="140" w:lineRule="exact"/>
              <w:ind w:right="170"/>
              <w:jc w:val="right"/>
            </w:pPr>
            <w:r w:rsidRPr="00E57629">
              <w:t>4 569</w:t>
            </w:r>
          </w:p>
        </w:tc>
        <w:tc>
          <w:tcPr>
            <w:tcW w:w="773" w:type="dxa"/>
            <w:tcBorders>
              <w:left w:val="single" w:sz="6" w:space="0" w:color="000000"/>
              <w:right w:val="single" w:sz="6" w:space="0" w:color="000000"/>
            </w:tcBorders>
            <w:vAlign w:val="bottom"/>
          </w:tcPr>
          <w:p w14:paraId="026A4449" w14:textId="3E11ECF2" w:rsidR="00976F77" w:rsidRPr="00E57629" w:rsidRDefault="00976F77" w:rsidP="00564713">
            <w:pPr>
              <w:spacing w:before="80" w:line="140" w:lineRule="exact"/>
              <w:ind w:right="170"/>
              <w:jc w:val="right"/>
            </w:pPr>
            <w:r w:rsidRPr="00E57629">
              <w:t>7 845</w:t>
            </w:r>
          </w:p>
        </w:tc>
        <w:tc>
          <w:tcPr>
            <w:tcW w:w="773" w:type="dxa"/>
            <w:tcBorders>
              <w:left w:val="single" w:sz="6" w:space="0" w:color="000000"/>
            </w:tcBorders>
            <w:vAlign w:val="bottom"/>
          </w:tcPr>
          <w:p w14:paraId="41CA6901" w14:textId="53CB39B2" w:rsidR="00976F77" w:rsidRPr="00E57629" w:rsidRDefault="00976F77" w:rsidP="00564713">
            <w:pPr>
              <w:spacing w:before="80" w:line="140" w:lineRule="exact"/>
              <w:ind w:right="170"/>
              <w:jc w:val="right"/>
            </w:pPr>
            <w:r w:rsidRPr="00E57629">
              <w:t>7 912</w:t>
            </w:r>
          </w:p>
        </w:tc>
        <w:tc>
          <w:tcPr>
            <w:tcW w:w="773" w:type="dxa"/>
            <w:tcBorders>
              <w:left w:val="single" w:sz="6" w:space="0" w:color="000000"/>
            </w:tcBorders>
            <w:shd w:val="clear" w:color="auto" w:fill="auto"/>
            <w:vAlign w:val="bottom"/>
          </w:tcPr>
          <w:p w14:paraId="1C449D4F" w14:textId="3B42A5E9" w:rsidR="00976F77" w:rsidRPr="00E57629" w:rsidRDefault="00976F77" w:rsidP="00564713">
            <w:pPr>
              <w:spacing w:before="80" w:line="140" w:lineRule="exact"/>
              <w:ind w:right="170"/>
              <w:jc w:val="right"/>
            </w:pPr>
            <w:r w:rsidRPr="00E57629">
              <w:t>8</w:t>
            </w:r>
            <w:r>
              <w:t xml:space="preserve"> </w:t>
            </w:r>
            <w:r w:rsidRPr="00E57629">
              <w:t>164</w:t>
            </w:r>
          </w:p>
        </w:tc>
        <w:tc>
          <w:tcPr>
            <w:tcW w:w="3515" w:type="dxa"/>
            <w:tcBorders>
              <w:left w:val="single" w:sz="6" w:space="0" w:color="000000"/>
            </w:tcBorders>
            <w:shd w:val="clear" w:color="auto" w:fill="auto"/>
            <w:vAlign w:val="bottom"/>
          </w:tcPr>
          <w:p w14:paraId="0FF202B0" w14:textId="6EDAFC87" w:rsidR="00976F77" w:rsidRPr="00E57629" w:rsidRDefault="00976F77" w:rsidP="00E658F4">
            <w:pPr>
              <w:spacing w:before="80" w:line="140" w:lineRule="exact"/>
              <w:ind w:left="170"/>
              <w:rPr>
                <w:i/>
              </w:rPr>
            </w:pPr>
            <w:r w:rsidRPr="00E57629">
              <w:rPr>
                <w:i/>
              </w:rPr>
              <w:t>South Africa</w:t>
            </w:r>
          </w:p>
        </w:tc>
      </w:tr>
      <w:tr w:rsidR="00976F77" w:rsidRPr="00D21FE6" w14:paraId="607E3EF3" w14:textId="77777777" w:rsidTr="00564713">
        <w:trPr>
          <w:cantSplit/>
        </w:trPr>
        <w:tc>
          <w:tcPr>
            <w:tcW w:w="3318" w:type="dxa"/>
            <w:shd w:val="clear" w:color="auto" w:fill="auto"/>
            <w:vAlign w:val="bottom"/>
          </w:tcPr>
          <w:p w14:paraId="7589B710" w14:textId="1CECA466" w:rsidR="00976F77" w:rsidRPr="00E57629" w:rsidRDefault="00976F77" w:rsidP="00E658F4">
            <w:pPr>
              <w:pStyle w:val="13"/>
              <w:spacing w:before="80" w:line="140" w:lineRule="exact"/>
              <w:rPr>
                <w:sz w:val="14"/>
                <w:szCs w:val="14"/>
              </w:rPr>
            </w:pPr>
            <w:r w:rsidRPr="00E57629">
              <w:rPr>
                <w:sz w:val="14"/>
                <w:szCs w:val="14"/>
                <w:u w:val="none"/>
              </w:rPr>
              <w:t>Страны ЕС</w:t>
            </w:r>
          </w:p>
        </w:tc>
        <w:tc>
          <w:tcPr>
            <w:tcW w:w="773" w:type="dxa"/>
            <w:tcBorders>
              <w:left w:val="single" w:sz="6" w:space="0" w:color="000000"/>
            </w:tcBorders>
            <w:shd w:val="clear" w:color="auto" w:fill="auto"/>
            <w:vAlign w:val="bottom"/>
          </w:tcPr>
          <w:p w14:paraId="3F40D267" w14:textId="77777777" w:rsidR="00976F77" w:rsidRPr="00E57629" w:rsidRDefault="00976F77" w:rsidP="00564713">
            <w:pPr>
              <w:tabs>
                <w:tab w:val="left" w:pos="611"/>
              </w:tabs>
              <w:snapToGrid w:val="0"/>
              <w:spacing w:before="80" w:line="140" w:lineRule="exact"/>
              <w:ind w:right="170"/>
              <w:jc w:val="right"/>
            </w:pPr>
          </w:p>
        </w:tc>
        <w:tc>
          <w:tcPr>
            <w:tcW w:w="773" w:type="dxa"/>
            <w:tcBorders>
              <w:left w:val="single" w:sz="6" w:space="0" w:color="000000"/>
              <w:right w:val="single" w:sz="6" w:space="0" w:color="000000"/>
            </w:tcBorders>
            <w:vAlign w:val="bottom"/>
          </w:tcPr>
          <w:p w14:paraId="4B5BE346" w14:textId="77777777" w:rsidR="00976F77" w:rsidRPr="00E57629" w:rsidRDefault="00976F77" w:rsidP="00564713">
            <w:pPr>
              <w:snapToGrid w:val="0"/>
              <w:spacing w:before="80" w:line="140" w:lineRule="exact"/>
              <w:ind w:right="170"/>
              <w:jc w:val="right"/>
            </w:pPr>
          </w:p>
        </w:tc>
        <w:tc>
          <w:tcPr>
            <w:tcW w:w="773" w:type="dxa"/>
            <w:tcBorders>
              <w:left w:val="single" w:sz="6" w:space="0" w:color="000000"/>
            </w:tcBorders>
            <w:vAlign w:val="bottom"/>
          </w:tcPr>
          <w:p w14:paraId="1F2AC1E8" w14:textId="77777777" w:rsidR="00976F77" w:rsidRPr="00E57629" w:rsidRDefault="00976F77" w:rsidP="00564713">
            <w:pPr>
              <w:snapToGrid w:val="0"/>
              <w:spacing w:before="80" w:line="140" w:lineRule="exact"/>
              <w:ind w:right="170"/>
              <w:jc w:val="right"/>
            </w:pPr>
          </w:p>
        </w:tc>
        <w:tc>
          <w:tcPr>
            <w:tcW w:w="773" w:type="dxa"/>
            <w:tcBorders>
              <w:left w:val="single" w:sz="6" w:space="0" w:color="000000"/>
            </w:tcBorders>
            <w:shd w:val="clear" w:color="auto" w:fill="auto"/>
            <w:vAlign w:val="bottom"/>
          </w:tcPr>
          <w:p w14:paraId="34D4A158" w14:textId="0D2B25F5" w:rsidR="00976F77" w:rsidRPr="00E57629" w:rsidRDefault="00976F77" w:rsidP="00564713">
            <w:pPr>
              <w:snapToGrid w:val="0"/>
              <w:spacing w:before="80" w:line="140" w:lineRule="exact"/>
              <w:ind w:right="170"/>
              <w:jc w:val="right"/>
            </w:pPr>
          </w:p>
        </w:tc>
        <w:tc>
          <w:tcPr>
            <w:tcW w:w="3515" w:type="dxa"/>
            <w:tcBorders>
              <w:left w:val="single" w:sz="6" w:space="0" w:color="000000"/>
            </w:tcBorders>
            <w:shd w:val="clear" w:color="auto" w:fill="auto"/>
            <w:vAlign w:val="bottom"/>
          </w:tcPr>
          <w:p w14:paraId="54D09202" w14:textId="63049E08" w:rsidR="00976F77" w:rsidRPr="00E57629" w:rsidRDefault="00976F77" w:rsidP="00E658F4">
            <w:pPr>
              <w:pStyle w:val="13"/>
              <w:spacing w:before="80" w:line="140" w:lineRule="exact"/>
              <w:ind w:left="57"/>
              <w:rPr>
                <w:i/>
                <w:sz w:val="14"/>
                <w:szCs w:val="14"/>
              </w:rPr>
            </w:pPr>
            <w:r w:rsidRPr="00E57629">
              <w:rPr>
                <w:bCs w:val="0"/>
                <w:i/>
                <w:sz w:val="14"/>
                <w:szCs w:val="14"/>
                <w:u w:val="none"/>
              </w:rPr>
              <w:t>EU countries</w:t>
            </w:r>
          </w:p>
        </w:tc>
      </w:tr>
      <w:tr w:rsidR="00976F77" w:rsidRPr="00D21FE6" w14:paraId="0288999D" w14:textId="77777777" w:rsidTr="00564713">
        <w:trPr>
          <w:cantSplit/>
        </w:trPr>
        <w:tc>
          <w:tcPr>
            <w:tcW w:w="3318" w:type="dxa"/>
            <w:shd w:val="clear" w:color="auto" w:fill="auto"/>
            <w:vAlign w:val="bottom"/>
          </w:tcPr>
          <w:p w14:paraId="6641E384" w14:textId="12E9862B" w:rsidR="00976F77" w:rsidRPr="00E57629" w:rsidRDefault="00976F77" w:rsidP="00E658F4">
            <w:pPr>
              <w:pStyle w:val="13"/>
              <w:spacing w:before="80" w:line="140" w:lineRule="exact"/>
              <w:ind w:left="284"/>
              <w:rPr>
                <w:sz w:val="14"/>
                <w:szCs w:val="14"/>
              </w:rPr>
            </w:pPr>
            <w:r w:rsidRPr="00E57629">
              <w:rPr>
                <w:b w:val="0"/>
                <w:bCs w:val="0"/>
                <w:sz w:val="14"/>
                <w:szCs w:val="14"/>
                <w:u w:val="none"/>
              </w:rPr>
              <w:t>из них:</w:t>
            </w:r>
          </w:p>
        </w:tc>
        <w:tc>
          <w:tcPr>
            <w:tcW w:w="773" w:type="dxa"/>
            <w:tcBorders>
              <w:left w:val="single" w:sz="6" w:space="0" w:color="000000"/>
            </w:tcBorders>
            <w:shd w:val="clear" w:color="auto" w:fill="auto"/>
            <w:vAlign w:val="bottom"/>
          </w:tcPr>
          <w:p w14:paraId="08C226BC" w14:textId="77777777" w:rsidR="00976F77" w:rsidRPr="00E57629" w:rsidRDefault="00976F77" w:rsidP="00564713">
            <w:pPr>
              <w:tabs>
                <w:tab w:val="left" w:pos="611"/>
              </w:tabs>
              <w:snapToGrid w:val="0"/>
              <w:spacing w:before="80" w:line="140" w:lineRule="exact"/>
              <w:ind w:right="170"/>
              <w:jc w:val="right"/>
            </w:pPr>
          </w:p>
        </w:tc>
        <w:tc>
          <w:tcPr>
            <w:tcW w:w="773" w:type="dxa"/>
            <w:tcBorders>
              <w:left w:val="single" w:sz="6" w:space="0" w:color="000000"/>
              <w:right w:val="single" w:sz="6" w:space="0" w:color="000000"/>
            </w:tcBorders>
            <w:vAlign w:val="bottom"/>
          </w:tcPr>
          <w:p w14:paraId="13D23218" w14:textId="77777777" w:rsidR="00976F77" w:rsidRPr="00E57629" w:rsidRDefault="00976F77" w:rsidP="00564713">
            <w:pPr>
              <w:snapToGrid w:val="0"/>
              <w:spacing w:before="80" w:line="140" w:lineRule="exact"/>
              <w:ind w:right="170"/>
              <w:jc w:val="right"/>
            </w:pPr>
          </w:p>
        </w:tc>
        <w:tc>
          <w:tcPr>
            <w:tcW w:w="773" w:type="dxa"/>
            <w:tcBorders>
              <w:left w:val="single" w:sz="6" w:space="0" w:color="000000"/>
            </w:tcBorders>
            <w:vAlign w:val="bottom"/>
          </w:tcPr>
          <w:p w14:paraId="01D8797F" w14:textId="77777777" w:rsidR="00976F77" w:rsidRPr="00E57629" w:rsidRDefault="00976F77" w:rsidP="00564713">
            <w:pPr>
              <w:snapToGrid w:val="0"/>
              <w:spacing w:before="80" w:line="140" w:lineRule="exact"/>
              <w:ind w:right="170"/>
              <w:jc w:val="right"/>
            </w:pPr>
          </w:p>
        </w:tc>
        <w:tc>
          <w:tcPr>
            <w:tcW w:w="773" w:type="dxa"/>
            <w:tcBorders>
              <w:left w:val="single" w:sz="6" w:space="0" w:color="000000"/>
            </w:tcBorders>
            <w:shd w:val="clear" w:color="auto" w:fill="auto"/>
            <w:vAlign w:val="bottom"/>
          </w:tcPr>
          <w:p w14:paraId="1B549D5E" w14:textId="465DB414" w:rsidR="00976F77" w:rsidRPr="00E57629" w:rsidRDefault="00976F77" w:rsidP="00564713">
            <w:pPr>
              <w:snapToGrid w:val="0"/>
              <w:spacing w:before="80" w:line="140" w:lineRule="exact"/>
              <w:ind w:right="170"/>
              <w:jc w:val="right"/>
            </w:pPr>
          </w:p>
        </w:tc>
        <w:tc>
          <w:tcPr>
            <w:tcW w:w="3515" w:type="dxa"/>
            <w:tcBorders>
              <w:left w:val="single" w:sz="6" w:space="0" w:color="000000"/>
            </w:tcBorders>
            <w:shd w:val="clear" w:color="auto" w:fill="auto"/>
            <w:vAlign w:val="bottom"/>
          </w:tcPr>
          <w:p w14:paraId="3680B410" w14:textId="0418D444" w:rsidR="00976F77" w:rsidRPr="00E57629" w:rsidRDefault="00976F77" w:rsidP="00E658F4">
            <w:pPr>
              <w:pStyle w:val="13"/>
              <w:spacing w:before="80" w:line="140" w:lineRule="exact"/>
              <w:ind w:left="284"/>
              <w:rPr>
                <w:i/>
                <w:sz w:val="14"/>
                <w:szCs w:val="14"/>
              </w:rPr>
            </w:pPr>
            <w:r w:rsidRPr="00E57629">
              <w:rPr>
                <w:b w:val="0"/>
                <w:bCs w:val="0"/>
                <w:i/>
                <w:sz w:val="14"/>
                <w:szCs w:val="14"/>
                <w:u w:val="none"/>
              </w:rPr>
              <w:t xml:space="preserve"> of which:</w:t>
            </w:r>
          </w:p>
        </w:tc>
      </w:tr>
      <w:tr w:rsidR="00976F77" w:rsidRPr="00D21FE6" w14:paraId="74D3E5B0" w14:textId="77777777" w:rsidTr="00564713">
        <w:trPr>
          <w:cantSplit/>
        </w:trPr>
        <w:tc>
          <w:tcPr>
            <w:tcW w:w="3318" w:type="dxa"/>
            <w:shd w:val="clear" w:color="auto" w:fill="auto"/>
            <w:vAlign w:val="bottom"/>
          </w:tcPr>
          <w:p w14:paraId="4D79E0AB" w14:textId="10C05891" w:rsidR="00976F77" w:rsidRPr="00E57629" w:rsidRDefault="00976F77" w:rsidP="00E658F4">
            <w:pPr>
              <w:spacing w:before="80" w:line="140" w:lineRule="exact"/>
              <w:ind w:left="113"/>
            </w:pPr>
            <w:r w:rsidRPr="00E57629">
              <w:t>Австрия</w:t>
            </w:r>
          </w:p>
        </w:tc>
        <w:tc>
          <w:tcPr>
            <w:tcW w:w="773" w:type="dxa"/>
            <w:tcBorders>
              <w:left w:val="single" w:sz="6" w:space="0" w:color="000000"/>
            </w:tcBorders>
            <w:shd w:val="clear" w:color="auto" w:fill="auto"/>
            <w:vAlign w:val="bottom"/>
          </w:tcPr>
          <w:p w14:paraId="57ACE8A6" w14:textId="63C8CD9F" w:rsidR="00976F77" w:rsidRPr="00E57629" w:rsidRDefault="00976F77" w:rsidP="00564713">
            <w:pPr>
              <w:spacing w:before="80" w:line="140" w:lineRule="exact"/>
              <w:ind w:right="170"/>
              <w:jc w:val="right"/>
            </w:pPr>
            <w:r w:rsidRPr="00E57629">
              <w:t>206</w:t>
            </w:r>
          </w:p>
        </w:tc>
        <w:tc>
          <w:tcPr>
            <w:tcW w:w="773" w:type="dxa"/>
            <w:tcBorders>
              <w:left w:val="single" w:sz="6" w:space="0" w:color="000000"/>
              <w:right w:val="single" w:sz="6" w:space="0" w:color="000000"/>
            </w:tcBorders>
            <w:vAlign w:val="bottom"/>
          </w:tcPr>
          <w:p w14:paraId="35747753" w14:textId="77097261" w:rsidR="00976F77" w:rsidRPr="00E57629" w:rsidRDefault="00976F77" w:rsidP="00564713">
            <w:pPr>
              <w:spacing w:before="80" w:line="140" w:lineRule="exact"/>
              <w:ind w:right="170"/>
              <w:jc w:val="right"/>
            </w:pPr>
            <w:r w:rsidRPr="00E57629">
              <w:t>233</w:t>
            </w:r>
          </w:p>
        </w:tc>
        <w:tc>
          <w:tcPr>
            <w:tcW w:w="773" w:type="dxa"/>
            <w:tcBorders>
              <w:left w:val="single" w:sz="6" w:space="0" w:color="000000"/>
            </w:tcBorders>
            <w:vAlign w:val="bottom"/>
          </w:tcPr>
          <w:p w14:paraId="50127A80" w14:textId="0479D0B9" w:rsidR="00976F77" w:rsidRPr="00E57629" w:rsidRDefault="00976F77" w:rsidP="00564713">
            <w:pPr>
              <w:spacing w:before="80" w:line="140" w:lineRule="exact"/>
              <w:ind w:right="170"/>
              <w:jc w:val="right"/>
            </w:pPr>
            <w:r w:rsidRPr="00E57629">
              <w:t>249</w:t>
            </w:r>
          </w:p>
        </w:tc>
        <w:tc>
          <w:tcPr>
            <w:tcW w:w="773" w:type="dxa"/>
            <w:tcBorders>
              <w:left w:val="single" w:sz="6" w:space="0" w:color="000000"/>
            </w:tcBorders>
            <w:shd w:val="clear" w:color="auto" w:fill="auto"/>
            <w:vAlign w:val="bottom"/>
          </w:tcPr>
          <w:p w14:paraId="1F6601B2" w14:textId="1B4EF488" w:rsidR="00976F77" w:rsidRPr="00E57629" w:rsidRDefault="00976F77" w:rsidP="00564713">
            <w:pPr>
              <w:spacing w:before="80" w:line="140" w:lineRule="exact"/>
              <w:ind w:right="170"/>
              <w:jc w:val="right"/>
            </w:pPr>
            <w:r w:rsidRPr="00E57629">
              <w:t>244</w:t>
            </w:r>
          </w:p>
        </w:tc>
        <w:tc>
          <w:tcPr>
            <w:tcW w:w="3515" w:type="dxa"/>
            <w:tcBorders>
              <w:left w:val="single" w:sz="6" w:space="0" w:color="000000"/>
            </w:tcBorders>
            <w:shd w:val="clear" w:color="auto" w:fill="auto"/>
            <w:vAlign w:val="bottom"/>
          </w:tcPr>
          <w:p w14:paraId="118D4D1C" w14:textId="2A827747" w:rsidR="00976F77" w:rsidRPr="00E57629" w:rsidRDefault="00976F77" w:rsidP="00E658F4">
            <w:pPr>
              <w:pStyle w:val="13"/>
              <w:spacing w:before="80" w:line="140" w:lineRule="exact"/>
              <w:ind w:left="170"/>
              <w:rPr>
                <w:i/>
                <w:sz w:val="14"/>
                <w:szCs w:val="14"/>
              </w:rPr>
            </w:pPr>
            <w:r w:rsidRPr="00E57629">
              <w:rPr>
                <w:b w:val="0"/>
                <w:i/>
                <w:sz w:val="14"/>
                <w:szCs w:val="14"/>
                <w:u w:val="none"/>
              </w:rPr>
              <w:t>Austria</w:t>
            </w:r>
          </w:p>
        </w:tc>
      </w:tr>
      <w:tr w:rsidR="00976F77" w:rsidRPr="00D21FE6" w14:paraId="430450BA" w14:textId="77777777" w:rsidTr="00564713">
        <w:trPr>
          <w:cantSplit/>
        </w:trPr>
        <w:tc>
          <w:tcPr>
            <w:tcW w:w="3318" w:type="dxa"/>
            <w:shd w:val="clear" w:color="auto" w:fill="auto"/>
            <w:vAlign w:val="bottom"/>
          </w:tcPr>
          <w:p w14:paraId="001F8BD3" w14:textId="68D3E40D" w:rsidR="00976F77" w:rsidRPr="00E57629" w:rsidRDefault="00976F77" w:rsidP="00E658F4">
            <w:pPr>
              <w:spacing w:before="80" w:line="140" w:lineRule="exact"/>
              <w:ind w:left="113"/>
            </w:pPr>
            <w:r w:rsidRPr="00E57629">
              <w:t>Бельгия</w:t>
            </w:r>
          </w:p>
        </w:tc>
        <w:tc>
          <w:tcPr>
            <w:tcW w:w="773" w:type="dxa"/>
            <w:tcBorders>
              <w:left w:val="single" w:sz="6" w:space="0" w:color="000000"/>
            </w:tcBorders>
            <w:shd w:val="clear" w:color="auto" w:fill="auto"/>
            <w:vAlign w:val="bottom"/>
          </w:tcPr>
          <w:p w14:paraId="5543CCEE" w14:textId="7CB01825" w:rsidR="00976F77" w:rsidRPr="00E57629" w:rsidRDefault="00976F77" w:rsidP="00564713">
            <w:pPr>
              <w:spacing w:before="80" w:line="140" w:lineRule="exact"/>
              <w:ind w:right="170"/>
              <w:jc w:val="right"/>
            </w:pPr>
            <w:r w:rsidRPr="00E57629">
              <w:t>406</w:t>
            </w:r>
          </w:p>
        </w:tc>
        <w:tc>
          <w:tcPr>
            <w:tcW w:w="773" w:type="dxa"/>
            <w:tcBorders>
              <w:left w:val="single" w:sz="6" w:space="0" w:color="000000"/>
              <w:right w:val="single" w:sz="6" w:space="0" w:color="000000"/>
            </w:tcBorders>
            <w:vAlign w:val="bottom"/>
          </w:tcPr>
          <w:p w14:paraId="418E959C" w14:textId="7E96641B" w:rsidR="00976F77" w:rsidRPr="00E57629" w:rsidRDefault="00976F77" w:rsidP="00564713">
            <w:pPr>
              <w:spacing w:before="80" w:line="140" w:lineRule="exact"/>
              <w:ind w:right="170"/>
              <w:jc w:val="right"/>
            </w:pPr>
            <w:r w:rsidRPr="00E57629">
              <w:t>294</w:t>
            </w:r>
          </w:p>
        </w:tc>
        <w:tc>
          <w:tcPr>
            <w:tcW w:w="773" w:type="dxa"/>
            <w:tcBorders>
              <w:left w:val="single" w:sz="6" w:space="0" w:color="000000"/>
            </w:tcBorders>
            <w:vAlign w:val="bottom"/>
          </w:tcPr>
          <w:p w14:paraId="160E6840" w14:textId="7ED8514E" w:rsidR="00976F77" w:rsidRPr="00E57629" w:rsidRDefault="00976F77" w:rsidP="00564713">
            <w:pPr>
              <w:spacing w:before="80" w:line="140" w:lineRule="exact"/>
              <w:ind w:right="170"/>
              <w:jc w:val="right"/>
            </w:pPr>
            <w:r w:rsidRPr="00E57629">
              <w:t>295</w:t>
            </w:r>
          </w:p>
        </w:tc>
        <w:tc>
          <w:tcPr>
            <w:tcW w:w="773" w:type="dxa"/>
            <w:tcBorders>
              <w:left w:val="single" w:sz="6" w:space="0" w:color="000000"/>
            </w:tcBorders>
            <w:shd w:val="clear" w:color="auto" w:fill="auto"/>
            <w:vAlign w:val="bottom"/>
          </w:tcPr>
          <w:p w14:paraId="2519B7E8" w14:textId="54770FFD" w:rsidR="00976F77" w:rsidRPr="00E57629" w:rsidRDefault="00976F77" w:rsidP="00564713">
            <w:pPr>
              <w:spacing w:before="80" w:line="140" w:lineRule="exact"/>
              <w:ind w:right="170"/>
              <w:jc w:val="right"/>
            </w:pPr>
            <w:r w:rsidRPr="00E57629">
              <w:t>306</w:t>
            </w:r>
          </w:p>
        </w:tc>
        <w:tc>
          <w:tcPr>
            <w:tcW w:w="3515" w:type="dxa"/>
            <w:tcBorders>
              <w:left w:val="single" w:sz="6" w:space="0" w:color="000000"/>
            </w:tcBorders>
            <w:shd w:val="clear" w:color="auto" w:fill="auto"/>
            <w:vAlign w:val="bottom"/>
          </w:tcPr>
          <w:p w14:paraId="14169FFC" w14:textId="7130B1DB" w:rsidR="00976F77" w:rsidRPr="00E57629" w:rsidRDefault="00976F77" w:rsidP="00E658F4">
            <w:pPr>
              <w:pStyle w:val="13"/>
              <w:spacing w:before="80" w:line="140" w:lineRule="exact"/>
              <w:ind w:left="170"/>
              <w:rPr>
                <w:i/>
                <w:sz w:val="14"/>
                <w:szCs w:val="14"/>
              </w:rPr>
            </w:pPr>
            <w:r w:rsidRPr="00E57629">
              <w:rPr>
                <w:b w:val="0"/>
                <w:i/>
                <w:sz w:val="14"/>
                <w:szCs w:val="14"/>
                <w:u w:val="none"/>
              </w:rPr>
              <w:t>Belgium</w:t>
            </w:r>
          </w:p>
        </w:tc>
      </w:tr>
      <w:tr w:rsidR="00976F77" w:rsidRPr="00D21FE6" w14:paraId="4E1A28C3" w14:textId="77777777" w:rsidTr="00564713">
        <w:trPr>
          <w:cantSplit/>
        </w:trPr>
        <w:tc>
          <w:tcPr>
            <w:tcW w:w="3318" w:type="dxa"/>
            <w:shd w:val="clear" w:color="auto" w:fill="auto"/>
            <w:vAlign w:val="bottom"/>
          </w:tcPr>
          <w:p w14:paraId="1799C2AB" w14:textId="2592550F" w:rsidR="00976F77" w:rsidRPr="00E57629" w:rsidRDefault="00976F77" w:rsidP="00E658F4">
            <w:pPr>
              <w:spacing w:before="80" w:line="140" w:lineRule="exact"/>
              <w:ind w:left="113"/>
            </w:pPr>
            <w:r w:rsidRPr="00E57629">
              <w:rPr>
                <w:rStyle w:val="a5"/>
              </w:rPr>
              <w:t>Болгария</w:t>
            </w:r>
          </w:p>
        </w:tc>
        <w:tc>
          <w:tcPr>
            <w:tcW w:w="773" w:type="dxa"/>
            <w:tcBorders>
              <w:left w:val="single" w:sz="6" w:space="0" w:color="000000"/>
            </w:tcBorders>
            <w:shd w:val="clear" w:color="auto" w:fill="auto"/>
            <w:vAlign w:val="bottom"/>
          </w:tcPr>
          <w:p w14:paraId="00CDDE76" w14:textId="1DDC1DFE" w:rsidR="00976F77" w:rsidRPr="00E57629" w:rsidRDefault="00976F77" w:rsidP="00564713">
            <w:pPr>
              <w:spacing w:before="80" w:line="140" w:lineRule="exact"/>
              <w:ind w:right="170"/>
              <w:jc w:val="right"/>
            </w:pPr>
            <w:r w:rsidRPr="00E57629">
              <w:t>352</w:t>
            </w:r>
          </w:p>
        </w:tc>
        <w:tc>
          <w:tcPr>
            <w:tcW w:w="773" w:type="dxa"/>
            <w:tcBorders>
              <w:left w:val="single" w:sz="6" w:space="0" w:color="000000"/>
              <w:right w:val="single" w:sz="6" w:space="0" w:color="000000"/>
            </w:tcBorders>
            <w:vAlign w:val="bottom"/>
          </w:tcPr>
          <w:p w14:paraId="51296F24" w14:textId="1E35177D" w:rsidR="00976F77" w:rsidRPr="00E57629" w:rsidRDefault="00976F77" w:rsidP="00564713">
            <w:pPr>
              <w:spacing w:before="80" w:line="140" w:lineRule="exact"/>
              <w:ind w:right="170"/>
              <w:jc w:val="right"/>
            </w:pPr>
            <w:r w:rsidRPr="00E57629">
              <w:t>127</w:t>
            </w:r>
          </w:p>
        </w:tc>
        <w:tc>
          <w:tcPr>
            <w:tcW w:w="773" w:type="dxa"/>
            <w:tcBorders>
              <w:left w:val="single" w:sz="6" w:space="0" w:color="000000"/>
            </w:tcBorders>
            <w:vAlign w:val="bottom"/>
          </w:tcPr>
          <w:p w14:paraId="3D999FA1" w14:textId="371B6726" w:rsidR="00976F77" w:rsidRPr="00E57629" w:rsidRDefault="00976F77" w:rsidP="00564713">
            <w:pPr>
              <w:spacing w:before="80" w:line="140" w:lineRule="exact"/>
              <w:ind w:right="170"/>
              <w:jc w:val="right"/>
            </w:pPr>
            <w:r w:rsidRPr="00E57629">
              <w:t>132</w:t>
            </w:r>
          </w:p>
        </w:tc>
        <w:tc>
          <w:tcPr>
            <w:tcW w:w="773" w:type="dxa"/>
            <w:tcBorders>
              <w:left w:val="single" w:sz="6" w:space="0" w:color="000000"/>
            </w:tcBorders>
            <w:shd w:val="clear" w:color="auto" w:fill="auto"/>
            <w:vAlign w:val="bottom"/>
          </w:tcPr>
          <w:p w14:paraId="74DBFB27" w14:textId="08F3768D" w:rsidR="00976F77" w:rsidRPr="00E57629" w:rsidRDefault="00976F77" w:rsidP="00564713">
            <w:pPr>
              <w:spacing w:before="80" w:line="140" w:lineRule="exact"/>
              <w:ind w:right="170"/>
              <w:jc w:val="right"/>
            </w:pPr>
            <w:r w:rsidRPr="00E57629">
              <w:t>128</w:t>
            </w:r>
          </w:p>
        </w:tc>
        <w:tc>
          <w:tcPr>
            <w:tcW w:w="3515" w:type="dxa"/>
            <w:tcBorders>
              <w:left w:val="single" w:sz="6" w:space="0" w:color="000000"/>
            </w:tcBorders>
            <w:shd w:val="clear" w:color="auto" w:fill="auto"/>
            <w:vAlign w:val="bottom"/>
          </w:tcPr>
          <w:p w14:paraId="42C9ADB7" w14:textId="49A2A08C" w:rsidR="00976F77" w:rsidRPr="00E57629" w:rsidRDefault="00976F77" w:rsidP="00E658F4">
            <w:pPr>
              <w:pStyle w:val="13"/>
              <w:spacing w:before="80" w:line="140" w:lineRule="exact"/>
              <w:ind w:left="170"/>
              <w:rPr>
                <w:i/>
                <w:sz w:val="14"/>
                <w:szCs w:val="14"/>
              </w:rPr>
            </w:pPr>
            <w:r w:rsidRPr="00E57629">
              <w:rPr>
                <w:b w:val="0"/>
                <w:i/>
                <w:sz w:val="14"/>
                <w:szCs w:val="14"/>
                <w:u w:val="none"/>
              </w:rPr>
              <w:t>Bulgaria</w:t>
            </w:r>
          </w:p>
        </w:tc>
      </w:tr>
      <w:tr w:rsidR="00976F77" w:rsidRPr="00D21FE6" w14:paraId="0E762972" w14:textId="77777777" w:rsidTr="00564713">
        <w:trPr>
          <w:cantSplit/>
        </w:trPr>
        <w:tc>
          <w:tcPr>
            <w:tcW w:w="3318" w:type="dxa"/>
            <w:shd w:val="clear" w:color="auto" w:fill="auto"/>
            <w:vAlign w:val="bottom"/>
          </w:tcPr>
          <w:p w14:paraId="5C9A8E2A" w14:textId="3BA5551D" w:rsidR="00976F77" w:rsidRPr="00E57629" w:rsidRDefault="00976F77" w:rsidP="00E658F4">
            <w:pPr>
              <w:spacing w:before="80" w:line="140" w:lineRule="exact"/>
              <w:ind w:left="113"/>
            </w:pPr>
            <w:r w:rsidRPr="00E57629">
              <w:t>Венгрия</w:t>
            </w:r>
          </w:p>
        </w:tc>
        <w:tc>
          <w:tcPr>
            <w:tcW w:w="773" w:type="dxa"/>
            <w:tcBorders>
              <w:left w:val="single" w:sz="6" w:space="0" w:color="000000"/>
            </w:tcBorders>
            <w:shd w:val="clear" w:color="auto" w:fill="auto"/>
            <w:vAlign w:val="bottom"/>
          </w:tcPr>
          <w:p w14:paraId="304CCC7B" w14:textId="4F11C7A1" w:rsidR="00976F77" w:rsidRPr="00E57629" w:rsidRDefault="00976F77" w:rsidP="00564713">
            <w:pPr>
              <w:spacing w:before="80" w:line="140" w:lineRule="exact"/>
              <w:ind w:right="170"/>
              <w:jc w:val="right"/>
            </w:pPr>
            <w:r w:rsidRPr="00E57629">
              <w:t>470</w:t>
            </w:r>
          </w:p>
        </w:tc>
        <w:tc>
          <w:tcPr>
            <w:tcW w:w="773" w:type="dxa"/>
            <w:tcBorders>
              <w:left w:val="single" w:sz="6" w:space="0" w:color="000000"/>
              <w:right w:val="single" w:sz="6" w:space="0" w:color="000000"/>
            </w:tcBorders>
            <w:vAlign w:val="bottom"/>
          </w:tcPr>
          <w:p w14:paraId="5DCD4F60" w14:textId="2513DBB4" w:rsidR="00976F77" w:rsidRPr="00E57629" w:rsidRDefault="00976F77" w:rsidP="00564713">
            <w:pPr>
              <w:spacing w:before="80" w:line="140" w:lineRule="exact"/>
              <w:ind w:right="170"/>
              <w:jc w:val="right"/>
            </w:pPr>
            <w:r w:rsidRPr="00E57629">
              <w:t>174</w:t>
            </w:r>
          </w:p>
        </w:tc>
        <w:tc>
          <w:tcPr>
            <w:tcW w:w="773" w:type="dxa"/>
            <w:tcBorders>
              <w:left w:val="single" w:sz="6" w:space="0" w:color="000000"/>
            </w:tcBorders>
            <w:vAlign w:val="bottom"/>
          </w:tcPr>
          <w:p w14:paraId="286B024C" w14:textId="093FA47A" w:rsidR="00976F77" w:rsidRPr="00E57629" w:rsidRDefault="00976F77" w:rsidP="00564713">
            <w:pPr>
              <w:spacing w:before="80" w:line="140" w:lineRule="exact"/>
              <w:ind w:right="170"/>
              <w:jc w:val="right"/>
            </w:pPr>
            <w:r w:rsidRPr="00E57629">
              <w:t>201</w:t>
            </w:r>
          </w:p>
        </w:tc>
        <w:tc>
          <w:tcPr>
            <w:tcW w:w="773" w:type="dxa"/>
            <w:tcBorders>
              <w:left w:val="single" w:sz="6" w:space="0" w:color="000000"/>
            </w:tcBorders>
            <w:shd w:val="clear" w:color="auto" w:fill="auto"/>
            <w:vAlign w:val="bottom"/>
          </w:tcPr>
          <w:p w14:paraId="0D4D61C1" w14:textId="28056A71" w:rsidR="00976F77" w:rsidRPr="00E57629" w:rsidRDefault="00976F77" w:rsidP="00564713">
            <w:pPr>
              <w:spacing w:before="80" w:line="140" w:lineRule="exact"/>
              <w:ind w:right="170"/>
              <w:jc w:val="right"/>
            </w:pPr>
            <w:r w:rsidRPr="00E57629">
              <w:t>220</w:t>
            </w:r>
          </w:p>
        </w:tc>
        <w:tc>
          <w:tcPr>
            <w:tcW w:w="3515" w:type="dxa"/>
            <w:tcBorders>
              <w:left w:val="single" w:sz="6" w:space="0" w:color="000000"/>
            </w:tcBorders>
            <w:shd w:val="clear" w:color="auto" w:fill="auto"/>
            <w:vAlign w:val="bottom"/>
          </w:tcPr>
          <w:p w14:paraId="37A34AB7" w14:textId="5E44CBC3" w:rsidR="00976F77" w:rsidRPr="00E57629" w:rsidRDefault="00976F77" w:rsidP="00E658F4">
            <w:pPr>
              <w:pStyle w:val="13"/>
              <w:spacing w:before="80" w:line="140" w:lineRule="exact"/>
              <w:ind w:left="170"/>
              <w:rPr>
                <w:i/>
                <w:sz w:val="14"/>
                <w:szCs w:val="14"/>
              </w:rPr>
            </w:pPr>
            <w:r w:rsidRPr="00E57629">
              <w:rPr>
                <w:b w:val="0"/>
                <w:i/>
                <w:sz w:val="14"/>
                <w:szCs w:val="14"/>
                <w:u w:val="none"/>
              </w:rPr>
              <w:t>Hungary</w:t>
            </w:r>
          </w:p>
        </w:tc>
      </w:tr>
      <w:tr w:rsidR="00976F77" w:rsidRPr="00D21FE6" w14:paraId="30FDEBFB" w14:textId="77777777" w:rsidTr="00564713">
        <w:trPr>
          <w:cantSplit/>
        </w:trPr>
        <w:tc>
          <w:tcPr>
            <w:tcW w:w="3318" w:type="dxa"/>
            <w:shd w:val="clear" w:color="auto" w:fill="auto"/>
            <w:vAlign w:val="bottom"/>
          </w:tcPr>
          <w:p w14:paraId="6620C185" w14:textId="7E5C2B15" w:rsidR="00976F77" w:rsidRPr="00E57629" w:rsidRDefault="00976F77" w:rsidP="00E658F4">
            <w:pPr>
              <w:spacing w:before="80" w:line="140" w:lineRule="exact"/>
              <w:ind w:left="113"/>
            </w:pPr>
            <w:r w:rsidRPr="00E57629">
              <w:t>Германия</w:t>
            </w:r>
          </w:p>
        </w:tc>
        <w:tc>
          <w:tcPr>
            <w:tcW w:w="773" w:type="dxa"/>
            <w:tcBorders>
              <w:left w:val="single" w:sz="6" w:space="0" w:color="000000"/>
            </w:tcBorders>
            <w:shd w:val="clear" w:color="auto" w:fill="auto"/>
            <w:vAlign w:val="bottom"/>
          </w:tcPr>
          <w:p w14:paraId="11ACF39F" w14:textId="2B4640E8" w:rsidR="00976F77" w:rsidRPr="00E57629" w:rsidRDefault="00976F77" w:rsidP="00564713">
            <w:pPr>
              <w:spacing w:before="80" w:line="140" w:lineRule="exact"/>
              <w:ind w:right="170"/>
              <w:jc w:val="right"/>
            </w:pPr>
            <w:r w:rsidRPr="00E57629">
              <w:t>2 861</w:t>
            </w:r>
          </w:p>
        </w:tc>
        <w:tc>
          <w:tcPr>
            <w:tcW w:w="773" w:type="dxa"/>
            <w:tcBorders>
              <w:left w:val="single" w:sz="6" w:space="0" w:color="000000"/>
              <w:right w:val="single" w:sz="6" w:space="0" w:color="000000"/>
            </w:tcBorders>
            <w:vAlign w:val="bottom"/>
          </w:tcPr>
          <w:p w14:paraId="45847371" w14:textId="200FACEA" w:rsidR="00976F77" w:rsidRPr="00E57629" w:rsidRDefault="00976F77" w:rsidP="00564713">
            <w:pPr>
              <w:spacing w:before="80" w:line="140" w:lineRule="exact"/>
              <w:ind w:right="170"/>
              <w:jc w:val="right"/>
            </w:pPr>
            <w:r w:rsidRPr="00E57629">
              <w:t>1 369</w:t>
            </w:r>
          </w:p>
        </w:tc>
        <w:tc>
          <w:tcPr>
            <w:tcW w:w="773" w:type="dxa"/>
            <w:tcBorders>
              <w:left w:val="single" w:sz="6" w:space="0" w:color="000000"/>
            </w:tcBorders>
            <w:vAlign w:val="bottom"/>
          </w:tcPr>
          <w:p w14:paraId="054D9477" w14:textId="29B28EFB" w:rsidR="00976F77" w:rsidRPr="00E57629" w:rsidRDefault="00976F77" w:rsidP="00564713">
            <w:pPr>
              <w:spacing w:before="80" w:line="140" w:lineRule="exact"/>
              <w:ind w:right="170"/>
              <w:jc w:val="right"/>
            </w:pPr>
            <w:r w:rsidRPr="00E57629">
              <w:t>1 364</w:t>
            </w:r>
          </w:p>
        </w:tc>
        <w:tc>
          <w:tcPr>
            <w:tcW w:w="773" w:type="dxa"/>
            <w:tcBorders>
              <w:left w:val="single" w:sz="6" w:space="0" w:color="000000"/>
            </w:tcBorders>
            <w:shd w:val="clear" w:color="auto" w:fill="auto"/>
            <w:vAlign w:val="bottom"/>
          </w:tcPr>
          <w:p w14:paraId="330AC83F" w14:textId="7A4B6569" w:rsidR="00976F77" w:rsidRPr="00E57629" w:rsidRDefault="00976F77" w:rsidP="00564713">
            <w:pPr>
              <w:spacing w:before="80" w:line="140" w:lineRule="exact"/>
              <w:ind w:right="170"/>
              <w:jc w:val="right"/>
            </w:pPr>
            <w:r w:rsidRPr="00E57629">
              <w:t>1</w:t>
            </w:r>
            <w:r w:rsidRPr="00E57629">
              <w:rPr>
                <w:lang w:val="en-US"/>
              </w:rPr>
              <w:t xml:space="preserve"> </w:t>
            </w:r>
            <w:r w:rsidRPr="00E57629">
              <w:t>516</w:t>
            </w:r>
          </w:p>
        </w:tc>
        <w:tc>
          <w:tcPr>
            <w:tcW w:w="3515" w:type="dxa"/>
            <w:tcBorders>
              <w:left w:val="single" w:sz="6" w:space="0" w:color="000000"/>
            </w:tcBorders>
            <w:shd w:val="clear" w:color="auto" w:fill="auto"/>
            <w:vAlign w:val="bottom"/>
          </w:tcPr>
          <w:p w14:paraId="16F0DA93" w14:textId="429A5C7A" w:rsidR="00976F77" w:rsidRPr="00E57629" w:rsidRDefault="00976F77" w:rsidP="00E658F4">
            <w:pPr>
              <w:pStyle w:val="20"/>
              <w:spacing w:before="80" w:line="140" w:lineRule="exact"/>
              <w:ind w:left="170"/>
              <w:rPr>
                <w:i/>
                <w:sz w:val="14"/>
                <w:szCs w:val="14"/>
              </w:rPr>
            </w:pPr>
            <w:r w:rsidRPr="00E57629">
              <w:rPr>
                <w:b w:val="0"/>
                <w:i/>
                <w:sz w:val="14"/>
                <w:szCs w:val="14"/>
              </w:rPr>
              <w:t>Germany</w:t>
            </w:r>
          </w:p>
        </w:tc>
      </w:tr>
      <w:tr w:rsidR="00976F77" w:rsidRPr="00D21FE6" w14:paraId="2FA1EFDD" w14:textId="77777777" w:rsidTr="00564713">
        <w:trPr>
          <w:cantSplit/>
        </w:trPr>
        <w:tc>
          <w:tcPr>
            <w:tcW w:w="3318" w:type="dxa"/>
            <w:shd w:val="clear" w:color="auto" w:fill="auto"/>
            <w:vAlign w:val="bottom"/>
          </w:tcPr>
          <w:p w14:paraId="1852C6F7" w14:textId="7ADCDD6F" w:rsidR="00976F77" w:rsidRPr="00E57629" w:rsidRDefault="00976F77" w:rsidP="00E658F4">
            <w:pPr>
              <w:spacing w:before="80" w:line="140" w:lineRule="exact"/>
              <w:ind w:left="113"/>
            </w:pPr>
            <w:r w:rsidRPr="00E57629">
              <w:t>Дания</w:t>
            </w:r>
          </w:p>
        </w:tc>
        <w:tc>
          <w:tcPr>
            <w:tcW w:w="773" w:type="dxa"/>
            <w:tcBorders>
              <w:left w:val="single" w:sz="6" w:space="0" w:color="000000"/>
            </w:tcBorders>
            <w:shd w:val="clear" w:color="auto" w:fill="auto"/>
            <w:vAlign w:val="bottom"/>
          </w:tcPr>
          <w:p w14:paraId="3AA7AFD9" w14:textId="412DB220" w:rsidR="00976F77" w:rsidRPr="00E57629" w:rsidRDefault="00976F77" w:rsidP="00564713">
            <w:pPr>
              <w:spacing w:before="80" w:line="140" w:lineRule="exact"/>
              <w:ind w:right="170"/>
              <w:jc w:val="right"/>
            </w:pPr>
            <w:r w:rsidRPr="00E57629">
              <w:rPr>
                <w:lang w:val="en-US"/>
              </w:rPr>
              <w:t>224</w:t>
            </w:r>
          </w:p>
        </w:tc>
        <w:tc>
          <w:tcPr>
            <w:tcW w:w="773" w:type="dxa"/>
            <w:tcBorders>
              <w:left w:val="single" w:sz="6" w:space="0" w:color="000000"/>
              <w:right w:val="single" w:sz="6" w:space="0" w:color="000000"/>
            </w:tcBorders>
            <w:vAlign w:val="bottom"/>
          </w:tcPr>
          <w:p w14:paraId="58D91638" w14:textId="45B24104" w:rsidR="00976F77" w:rsidRPr="00E57629" w:rsidRDefault="00976F77" w:rsidP="00564713">
            <w:pPr>
              <w:spacing w:before="80" w:line="140" w:lineRule="exact"/>
              <w:ind w:right="170"/>
              <w:jc w:val="right"/>
            </w:pPr>
            <w:r w:rsidRPr="00E57629">
              <w:rPr>
                <w:lang w:val="en-US"/>
              </w:rPr>
              <w:t>139</w:t>
            </w:r>
          </w:p>
        </w:tc>
        <w:tc>
          <w:tcPr>
            <w:tcW w:w="773" w:type="dxa"/>
            <w:tcBorders>
              <w:left w:val="single" w:sz="6" w:space="0" w:color="000000"/>
            </w:tcBorders>
            <w:vAlign w:val="bottom"/>
          </w:tcPr>
          <w:p w14:paraId="1B36476D" w14:textId="3F6685C6" w:rsidR="00976F77" w:rsidRPr="00E57629" w:rsidRDefault="00976F77" w:rsidP="00564713">
            <w:pPr>
              <w:spacing w:before="80" w:line="140" w:lineRule="exact"/>
              <w:ind w:right="170"/>
              <w:jc w:val="right"/>
            </w:pPr>
            <w:r w:rsidRPr="00E57629">
              <w:t>162</w:t>
            </w:r>
          </w:p>
        </w:tc>
        <w:tc>
          <w:tcPr>
            <w:tcW w:w="773" w:type="dxa"/>
            <w:tcBorders>
              <w:left w:val="single" w:sz="6" w:space="0" w:color="000000"/>
            </w:tcBorders>
            <w:shd w:val="clear" w:color="auto" w:fill="auto"/>
            <w:vAlign w:val="bottom"/>
          </w:tcPr>
          <w:p w14:paraId="4E11E190" w14:textId="7A358A51" w:rsidR="00976F77" w:rsidRPr="00E57629" w:rsidRDefault="00976F77" w:rsidP="00564713">
            <w:pPr>
              <w:spacing w:before="80" w:line="140" w:lineRule="exact"/>
              <w:ind w:right="170"/>
              <w:jc w:val="right"/>
            </w:pPr>
            <w:r w:rsidRPr="00E57629">
              <w:t>202</w:t>
            </w:r>
          </w:p>
        </w:tc>
        <w:tc>
          <w:tcPr>
            <w:tcW w:w="3515" w:type="dxa"/>
            <w:tcBorders>
              <w:left w:val="single" w:sz="6" w:space="0" w:color="000000"/>
            </w:tcBorders>
            <w:shd w:val="clear" w:color="auto" w:fill="auto"/>
            <w:vAlign w:val="bottom"/>
          </w:tcPr>
          <w:p w14:paraId="5D01F85D" w14:textId="1C814466" w:rsidR="00976F77" w:rsidRPr="00E57629" w:rsidRDefault="00976F77" w:rsidP="00E658F4">
            <w:pPr>
              <w:spacing w:before="80" w:line="140" w:lineRule="exact"/>
              <w:ind w:left="170"/>
              <w:rPr>
                <w:i/>
              </w:rPr>
            </w:pPr>
            <w:r w:rsidRPr="00E57629">
              <w:rPr>
                <w:i/>
              </w:rPr>
              <w:t>Denmark</w:t>
            </w:r>
          </w:p>
        </w:tc>
      </w:tr>
      <w:tr w:rsidR="00976F77" w:rsidRPr="00D21FE6" w14:paraId="631B3E4A" w14:textId="77777777" w:rsidTr="00564713">
        <w:trPr>
          <w:cantSplit/>
        </w:trPr>
        <w:tc>
          <w:tcPr>
            <w:tcW w:w="3318" w:type="dxa"/>
            <w:shd w:val="clear" w:color="auto" w:fill="auto"/>
            <w:vAlign w:val="bottom"/>
          </w:tcPr>
          <w:p w14:paraId="727BB039" w14:textId="2BD5BB82" w:rsidR="00976F77" w:rsidRPr="00E57629" w:rsidRDefault="00976F77" w:rsidP="00E658F4">
            <w:pPr>
              <w:spacing w:before="80" w:line="140" w:lineRule="exact"/>
              <w:ind w:left="113"/>
            </w:pPr>
            <w:r w:rsidRPr="00E57629">
              <w:t>Италия</w:t>
            </w:r>
          </w:p>
        </w:tc>
        <w:tc>
          <w:tcPr>
            <w:tcW w:w="773" w:type="dxa"/>
            <w:tcBorders>
              <w:left w:val="single" w:sz="6" w:space="0" w:color="000000"/>
            </w:tcBorders>
            <w:shd w:val="clear" w:color="auto" w:fill="auto"/>
            <w:vAlign w:val="bottom"/>
          </w:tcPr>
          <w:p w14:paraId="0E246ABA" w14:textId="7837CC4D" w:rsidR="00976F77" w:rsidRPr="00E57629" w:rsidRDefault="00976F77" w:rsidP="00564713">
            <w:pPr>
              <w:spacing w:before="80" w:line="140" w:lineRule="exact"/>
              <w:ind w:right="170"/>
              <w:jc w:val="right"/>
            </w:pPr>
            <w:r w:rsidRPr="00E57629">
              <w:t>2 056</w:t>
            </w:r>
          </w:p>
        </w:tc>
        <w:tc>
          <w:tcPr>
            <w:tcW w:w="773" w:type="dxa"/>
            <w:tcBorders>
              <w:left w:val="single" w:sz="6" w:space="0" w:color="000000"/>
              <w:right w:val="single" w:sz="6" w:space="0" w:color="000000"/>
            </w:tcBorders>
            <w:vAlign w:val="bottom"/>
          </w:tcPr>
          <w:p w14:paraId="2D2B8C61" w14:textId="5E443C5B" w:rsidR="00976F77" w:rsidRPr="00E57629" w:rsidRDefault="00976F77" w:rsidP="00564713">
            <w:pPr>
              <w:spacing w:before="80" w:line="140" w:lineRule="exact"/>
              <w:ind w:right="170"/>
              <w:jc w:val="right"/>
            </w:pPr>
            <w:r w:rsidRPr="00E57629">
              <w:t>2 028</w:t>
            </w:r>
          </w:p>
        </w:tc>
        <w:tc>
          <w:tcPr>
            <w:tcW w:w="773" w:type="dxa"/>
            <w:tcBorders>
              <w:left w:val="single" w:sz="6" w:space="0" w:color="000000"/>
            </w:tcBorders>
            <w:vAlign w:val="bottom"/>
          </w:tcPr>
          <w:p w14:paraId="7AB51EEE" w14:textId="0BD8BCED" w:rsidR="00976F77" w:rsidRPr="00E57629" w:rsidRDefault="00976F77" w:rsidP="00564713">
            <w:pPr>
              <w:spacing w:before="80" w:line="140" w:lineRule="exact"/>
              <w:ind w:right="170"/>
              <w:jc w:val="right"/>
            </w:pPr>
            <w:r w:rsidRPr="00E57629">
              <w:t>1 947</w:t>
            </w:r>
          </w:p>
        </w:tc>
        <w:tc>
          <w:tcPr>
            <w:tcW w:w="773" w:type="dxa"/>
            <w:tcBorders>
              <w:left w:val="single" w:sz="6" w:space="0" w:color="000000"/>
            </w:tcBorders>
            <w:shd w:val="clear" w:color="auto" w:fill="auto"/>
            <w:vAlign w:val="bottom"/>
          </w:tcPr>
          <w:p w14:paraId="261F2A54" w14:textId="388067CC" w:rsidR="00976F77" w:rsidRPr="00E57629" w:rsidRDefault="00976F77" w:rsidP="00564713">
            <w:pPr>
              <w:spacing w:before="80" w:line="140" w:lineRule="exact"/>
              <w:ind w:right="170"/>
              <w:jc w:val="right"/>
            </w:pPr>
            <w:r w:rsidRPr="00E57629">
              <w:t>1</w:t>
            </w:r>
            <w:r w:rsidRPr="00E57629">
              <w:rPr>
                <w:lang w:val="en-US"/>
              </w:rPr>
              <w:t xml:space="preserve"> </w:t>
            </w:r>
            <w:r w:rsidRPr="00E57629">
              <w:t>664</w:t>
            </w:r>
          </w:p>
        </w:tc>
        <w:tc>
          <w:tcPr>
            <w:tcW w:w="3515" w:type="dxa"/>
            <w:tcBorders>
              <w:left w:val="single" w:sz="6" w:space="0" w:color="000000"/>
            </w:tcBorders>
            <w:shd w:val="clear" w:color="auto" w:fill="auto"/>
            <w:vAlign w:val="bottom"/>
          </w:tcPr>
          <w:p w14:paraId="6EC6FE6B" w14:textId="6E5BB272" w:rsidR="00976F77" w:rsidRPr="00E57629" w:rsidRDefault="00976F77" w:rsidP="00E658F4">
            <w:pPr>
              <w:spacing w:before="80" w:line="140" w:lineRule="exact"/>
              <w:ind w:left="170"/>
              <w:rPr>
                <w:i/>
              </w:rPr>
            </w:pPr>
            <w:r w:rsidRPr="00E57629">
              <w:rPr>
                <w:i/>
              </w:rPr>
              <w:t>Italy</w:t>
            </w:r>
          </w:p>
        </w:tc>
      </w:tr>
      <w:tr w:rsidR="00976F77" w:rsidRPr="00D21FE6" w14:paraId="4A74D84A" w14:textId="77777777" w:rsidTr="00564713">
        <w:trPr>
          <w:cantSplit/>
        </w:trPr>
        <w:tc>
          <w:tcPr>
            <w:tcW w:w="3318" w:type="dxa"/>
            <w:shd w:val="clear" w:color="auto" w:fill="auto"/>
            <w:vAlign w:val="bottom"/>
          </w:tcPr>
          <w:p w14:paraId="27317A9F" w14:textId="1134722F" w:rsidR="00976F77" w:rsidRPr="00E57629" w:rsidRDefault="00976F77" w:rsidP="00E658F4">
            <w:pPr>
              <w:spacing w:before="80" w:line="140" w:lineRule="exact"/>
              <w:ind w:left="113"/>
            </w:pPr>
            <w:r w:rsidRPr="00E57629">
              <w:t>Литва</w:t>
            </w:r>
          </w:p>
        </w:tc>
        <w:tc>
          <w:tcPr>
            <w:tcW w:w="773" w:type="dxa"/>
            <w:tcBorders>
              <w:left w:val="single" w:sz="6" w:space="0" w:color="000000"/>
            </w:tcBorders>
            <w:shd w:val="clear" w:color="auto" w:fill="auto"/>
            <w:vAlign w:val="bottom"/>
          </w:tcPr>
          <w:p w14:paraId="3039E228" w14:textId="2AAAFA6F" w:rsidR="00976F77" w:rsidRPr="00E57629" w:rsidRDefault="00976F77" w:rsidP="00564713">
            <w:pPr>
              <w:spacing w:before="80" w:line="140" w:lineRule="exact"/>
              <w:ind w:right="170"/>
              <w:jc w:val="right"/>
            </w:pPr>
            <w:r w:rsidRPr="00E57629">
              <w:t>271</w:t>
            </w:r>
          </w:p>
        </w:tc>
        <w:tc>
          <w:tcPr>
            <w:tcW w:w="773" w:type="dxa"/>
            <w:tcBorders>
              <w:left w:val="single" w:sz="6" w:space="0" w:color="000000"/>
              <w:right w:val="single" w:sz="6" w:space="0" w:color="000000"/>
            </w:tcBorders>
            <w:vAlign w:val="bottom"/>
          </w:tcPr>
          <w:p w14:paraId="25A1648F" w14:textId="1626D140" w:rsidR="00976F77" w:rsidRPr="00E57629" w:rsidRDefault="00976F77" w:rsidP="00564713">
            <w:pPr>
              <w:spacing w:before="80" w:line="140" w:lineRule="exact"/>
              <w:ind w:right="170"/>
              <w:jc w:val="right"/>
            </w:pPr>
            <w:r w:rsidRPr="00E57629">
              <w:t>90</w:t>
            </w:r>
          </w:p>
        </w:tc>
        <w:tc>
          <w:tcPr>
            <w:tcW w:w="773" w:type="dxa"/>
            <w:tcBorders>
              <w:left w:val="single" w:sz="6" w:space="0" w:color="000000"/>
            </w:tcBorders>
            <w:vAlign w:val="bottom"/>
          </w:tcPr>
          <w:p w14:paraId="3B9B8FE0" w14:textId="406E84ED" w:rsidR="00976F77" w:rsidRPr="00E57629" w:rsidRDefault="00976F77" w:rsidP="00564713">
            <w:pPr>
              <w:spacing w:before="80" w:line="140" w:lineRule="exact"/>
              <w:ind w:right="170"/>
              <w:jc w:val="right"/>
            </w:pPr>
            <w:r w:rsidRPr="00E57629">
              <w:t>106</w:t>
            </w:r>
          </w:p>
        </w:tc>
        <w:tc>
          <w:tcPr>
            <w:tcW w:w="773" w:type="dxa"/>
            <w:tcBorders>
              <w:left w:val="single" w:sz="6" w:space="0" w:color="000000"/>
            </w:tcBorders>
            <w:shd w:val="clear" w:color="auto" w:fill="auto"/>
            <w:vAlign w:val="bottom"/>
          </w:tcPr>
          <w:p w14:paraId="37A5DB71" w14:textId="55B2DFDF" w:rsidR="00976F77" w:rsidRPr="00E57629" w:rsidRDefault="00976F77" w:rsidP="00564713">
            <w:pPr>
              <w:spacing w:before="80" w:line="140" w:lineRule="exact"/>
              <w:ind w:right="170"/>
              <w:jc w:val="right"/>
            </w:pPr>
            <w:r w:rsidRPr="00E57629">
              <w:t>112</w:t>
            </w:r>
          </w:p>
        </w:tc>
        <w:tc>
          <w:tcPr>
            <w:tcW w:w="3515" w:type="dxa"/>
            <w:tcBorders>
              <w:left w:val="single" w:sz="6" w:space="0" w:color="000000"/>
            </w:tcBorders>
            <w:shd w:val="clear" w:color="auto" w:fill="auto"/>
            <w:vAlign w:val="bottom"/>
          </w:tcPr>
          <w:p w14:paraId="58DA517C" w14:textId="165597C3" w:rsidR="00976F77" w:rsidRPr="00E57629" w:rsidRDefault="00976F77" w:rsidP="00E658F4">
            <w:pPr>
              <w:spacing w:before="80" w:line="140" w:lineRule="exact"/>
              <w:ind w:left="170"/>
              <w:rPr>
                <w:i/>
              </w:rPr>
            </w:pPr>
            <w:r w:rsidRPr="00E57629">
              <w:rPr>
                <w:i/>
              </w:rPr>
              <w:t>Lithuania</w:t>
            </w:r>
          </w:p>
        </w:tc>
      </w:tr>
      <w:tr w:rsidR="00976F77" w:rsidRPr="00D21FE6" w14:paraId="4591AF16" w14:textId="77777777" w:rsidTr="00564713">
        <w:trPr>
          <w:cantSplit/>
        </w:trPr>
        <w:tc>
          <w:tcPr>
            <w:tcW w:w="3318" w:type="dxa"/>
            <w:shd w:val="clear" w:color="auto" w:fill="auto"/>
            <w:vAlign w:val="bottom"/>
          </w:tcPr>
          <w:p w14:paraId="7F9A6B57" w14:textId="15327E4A" w:rsidR="00976F77" w:rsidRPr="00E57629" w:rsidRDefault="00976F77" w:rsidP="00E658F4">
            <w:pPr>
              <w:spacing w:before="80" w:line="140" w:lineRule="exact"/>
              <w:ind w:left="113"/>
            </w:pPr>
            <w:r w:rsidRPr="00E57629">
              <w:t>Нидерланды</w:t>
            </w:r>
          </w:p>
        </w:tc>
        <w:tc>
          <w:tcPr>
            <w:tcW w:w="773" w:type="dxa"/>
            <w:tcBorders>
              <w:left w:val="single" w:sz="6" w:space="0" w:color="000000"/>
            </w:tcBorders>
            <w:shd w:val="clear" w:color="auto" w:fill="auto"/>
            <w:vAlign w:val="bottom"/>
          </w:tcPr>
          <w:p w14:paraId="6214EE5A" w14:textId="6B2ECB05" w:rsidR="00976F77" w:rsidRPr="00E57629" w:rsidRDefault="00976F77" w:rsidP="00564713">
            <w:pPr>
              <w:spacing w:before="80" w:line="140" w:lineRule="exact"/>
              <w:ind w:right="170"/>
              <w:jc w:val="right"/>
            </w:pPr>
            <w:r w:rsidRPr="00E57629">
              <w:t>435</w:t>
            </w:r>
          </w:p>
        </w:tc>
        <w:tc>
          <w:tcPr>
            <w:tcW w:w="773" w:type="dxa"/>
            <w:tcBorders>
              <w:left w:val="single" w:sz="6" w:space="0" w:color="000000"/>
              <w:right w:val="single" w:sz="6" w:space="0" w:color="000000"/>
            </w:tcBorders>
            <w:vAlign w:val="bottom"/>
          </w:tcPr>
          <w:p w14:paraId="35003BDC" w14:textId="1E689FC3" w:rsidR="00976F77" w:rsidRPr="00E57629" w:rsidRDefault="00976F77" w:rsidP="00564713">
            <w:pPr>
              <w:spacing w:before="80" w:line="140" w:lineRule="exact"/>
              <w:ind w:right="170"/>
              <w:jc w:val="right"/>
            </w:pPr>
            <w:r w:rsidRPr="00E57629">
              <w:t>350</w:t>
            </w:r>
          </w:p>
        </w:tc>
        <w:tc>
          <w:tcPr>
            <w:tcW w:w="773" w:type="dxa"/>
            <w:tcBorders>
              <w:left w:val="single" w:sz="6" w:space="0" w:color="000000"/>
            </w:tcBorders>
            <w:vAlign w:val="bottom"/>
          </w:tcPr>
          <w:p w14:paraId="6505464E" w14:textId="712E44BC" w:rsidR="00976F77" w:rsidRPr="00E57629" w:rsidRDefault="00976F77" w:rsidP="00564713">
            <w:pPr>
              <w:spacing w:before="80" w:line="140" w:lineRule="exact"/>
              <w:ind w:right="170"/>
              <w:jc w:val="right"/>
            </w:pPr>
            <w:r w:rsidRPr="00E57629">
              <w:t>359</w:t>
            </w:r>
          </w:p>
        </w:tc>
        <w:tc>
          <w:tcPr>
            <w:tcW w:w="773" w:type="dxa"/>
            <w:tcBorders>
              <w:left w:val="single" w:sz="6" w:space="0" w:color="000000"/>
            </w:tcBorders>
            <w:shd w:val="clear" w:color="auto" w:fill="auto"/>
            <w:vAlign w:val="bottom"/>
          </w:tcPr>
          <w:p w14:paraId="5808D560" w14:textId="52841587" w:rsidR="00976F77" w:rsidRPr="00E57629" w:rsidRDefault="00976F77" w:rsidP="00564713">
            <w:pPr>
              <w:spacing w:before="80" w:line="140" w:lineRule="exact"/>
              <w:ind w:right="170"/>
              <w:jc w:val="right"/>
            </w:pPr>
            <w:r w:rsidRPr="00E57629">
              <w:t>372</w:t>
            </w:r>
          </w:p>
        </w:tc>
        <w:tc>
          <w:tcPr>
            <w:tcW w:w="3515" w:type="dxa"/>
            <w:tcBorders>
              <w:left w:val="single" w:sz="6" w:space="0" w:color="000000"/>
            </w:tcBorders>
            <w:shd w:val="clear" w:color="auto" w:fill="auto"/>
            <w:vAlign w:val="bottom"/>
          </w:tcPr>
          <w:p w14:paraId="743C3A33" w14:textId="59D5F473" w:rsidR="00976F77" w:rsidRPr="00E57629" w:rsidRDefault="00976F77" w:rsidP="00E658F4">
            <w:pPr>
              <w:spacing w:before="80" w:line="140" w:lineRule="exact"/>
              <w:ind w:left="170"/>
              <w:rPr>
                <w:i/>
              </w:rPr>
            </w:pPr>
            <w:r w:rsidRPr="00E57629">
              <w:rPr>
                <w:i/>
              </w:rPr>
              <w:t>Netherlands</w:t>
            </w:r>
          </w:p>
        </w:tc>
      </w:tr>
      <w:tr w:rsidR="00976F77" w:rsidRPr="00D21FE6" w14:paraId="23DFD0DF" w14:textId="77777777" w:rsidTr="00564713">
        <w:trPr>
          <w:cantSplit/>
        </w:trPr>
        <w:tc>
          <w:tcPr>
            <w:tcW w:w="3318" w:type="dxa"/>
            <w:shd w:val="clear" w:color="auto" w:fill="auto"/>
            <w:vAlign w:val="bottom"/>
          </w:tcPr>
          <w:p w14:paraId="00F6C2E0" w14:textId="78F9F56B" w:rsidR="00976F77" w:rsidRPr="00E57629" w:rsidRDefault="00976F77" w:rsidP="00E658F4">
            <w:pPr>
              <w:spacing w:before="80" w:line="140" w:lineRule="exact"/>
              <w:ind w:left="113"/>
            </w:pPr>
            <w:r w:rsidRPr="00E57629">
              <w:t>Польша</w:t>
            </w:r>
          </w:p>
        </w:tc>
        <w:tc>
          <w:tcPr>
            <w:tcW w:w="773" w:type="dxa"/>
            <w:tcBorders>
              <w:left w:val="single" w:sz="6" w:space="0" w:color="000000"/>
            </w:tcBorders>
            <w:shd w:val="clear" w:color="auto" w:fill="auto"/>
            <w:vAlign w:val="bottom"/>
          </w:tcPr>
          <w:p w14:paraId="159EC3B9" w14:textId="125F9962" w:rsidR="00976F77" w:rsidRPr="00E57629" w:rsidRDefault="00976F77" w:rsidP="00564713">
            <w:pPr>
              <w:spacing w:before="80" w:line="140" w:lineRule="exact"/>
              <w:ind w:right="170"/>
              <w:jc w:val="right"/>
            </w:pPr>
            <w:r w:rsidRPr="00E57629">
              <w:t>1 651</w:t>
            </w:r>
          </w:p>
        </w:tc>
        <w:tc>
          <w:tcPr>
            <w:tcW w:w="773" w:type="dxa"/>
            <w:tcBorders>
              <w:left w:val="single" w:sz="6" w:space="0" w:color="000000"/>
              <w:right w:val="single" w:sz="6" w:space="0" w:color="000000"/>
            </w:tcBorders>
            <w:vAlign w:val="bottom"/>
          </w:tcPr>
          <w:p w14:paraId="089BF8E4" w14:textId="2C5A0D35" w:rsidR="00976F77" w:rsidRPr="00E57629" w:rsidRDefault="00976F77" w:rsidP="00564713">
            <w:pPr>
              <w:spacing w:before="80" w:line="140" w:lineRule="exact"/>
              <w:ind w:right="170"/>
              <w:jc w:val="right"/>
            </w:pPr>
            <w:r w:rsidRPr="00E57629">
              <w:t>488</w:t>
            </w:r>
          </w:p>
        </w:tc>
        <w:tc>
          <w:tcPr>
            <w:tcW w:w="773" w:type="dxa"/>
            <w:tcBorders>
              <w:left w:val="single" w:sz="6" w:space="0" w:color="000000"/>
            </w:tcBorders>
            <w:vAlign w:val="bottom"/>
          </w:tcPr>
          <w:p w14:paraId="62A80669" w14:textId="06613D2D" w:rsidR="00976F77" w:rsidRPr="00E57629" w:rsidRDefault="00976F77" w:rsidP="00564713">
            <w:pPr>
              <w:spacing w:before="80" w:line="140" w:lineRule="exact"/>
              <w:ind w:right="170"/>
              <w:jc w:val="right"/>
            </w:pPr>
            <w:r w:rsidRPr="00E57629">
              <w:t>502</w:t>
            </w:r>
          </w:p>
        </w:tc>
        <w:tc>
          <w:tcPr>
            <w:tcW w:w="773" w:type="dxa"/>
            <w:tcBorders>
              <w:left w:val="single" w:sz="6" w:space="0" w:color="000000"/>
            </w:tcBorders>
            <w:shd w:val="clear" w:color="auto" w:fill="auto"/>
            <w:vAlign w:val="bottom"/>
          </w:tcPr>
          <w:p w14:paraId="06C75A77" w14:textId="20D4FFD0" w:rsidR="00976F77" w:rsidRPr="00E57629" w:rsidRDefault="00976F77" w:rsidP="00564713">
            <w:pPr>
              <w:spacing w:before="80" w:line="140" w:lineRule="exact"/>
              <w:ind w:right="170"/>
              <w:jc w:val="right"/>
            </w:pPr>
            <w:r w:rsidRPr="00E57629">
              <w:t>512</w:t>
            </w:r>
          </w:p>
        </w:tc>
        <w:tc>
          <w:tcPr>
            <w:tcW w:w="3515" w:type="dxa"/>
            <w:tcBorders>
              <w:left w:val="single" w:sz="6" w:space="0" w:color="000000"/>
            </w:tcBorders>
            <w:shd w:val="clear" w:color="auto" w:fill="auto"/>
            <w:vAlign w:val="bottom"/>
          </w:tcPr>
          <w:p w14:paraId="2C0701E1" w14:textId="485AAB7E" w:rsidR="00976F77" w:rsidRPr="00E57629" w:rsidRDefault="00976F77" w:rsidP="00E658F4">
            <w:pPr>
              <w:spacing w:before="80" w:line="140" w:lineRule="exact"/>
              <w:ind w:left="170"/>
              <w:rPr>
                <w:i/>
              </w:rPr>
            </w:pPr>
            <w:r w:rsidRPr="00E57629">
              <w:rPr>
                <w:i/>
              </w:rPr>
              <w:t>Poland</w:t>
            </w:r>
          </w:p>
        </w:tc>
      </w:tr>
      <w:tr w:rsidR="00976F77" w:rsidRPr="00D21FE6" w14:paraId="4930A1A9" w14:textId="77777777" w:rsidTr="00564713">
        <w:trPr>
          <w:cantSplit/>
        </w:trPr>
        <w:tc>
          <w:tcPr>
            <w:tcW w:w="3318" w:type="dxa"/>
            <w:shd w:val="clear" w:color="auto" w:fill="auto"/>
            <w:vAlign w:val="bottom"/>
          </w:tcPr>
          <w:p w14:paraId="423394DB" w14:textId="7D58A7AC" w:rsidR="00976F77" w:rsidRPr="00E57629" w:rsidRDefault="00976F77" w:rsidP="00E658F4">
            <w:pPr>
              <w:spacing w:before="80" w:line="140" w:lineRule="exact"/>
              <w:ind w:left="113"/>
            </w:pPr>
            <w:r w:rsidRPr="00E57629">
              <w:t>Финляндия</w:t>
            </w:r>
          </w:p>
        </w:tc>
        <w:tc>
          <w:tcPr>
            <w:tcW w:w="773" w:type="dxa"/>
            <w:tcBorders>
              <w:left w:val="single" w:sz="6" w:space="0" w:color="000000"/>
            </w:tcBorders>
            <w:shd w:val="clear" w:color="auto" w:fill="auto"/>
            <w:vAlign w:val="bottom"/>
          </w:tcPr>
          <w:p w14:paraId="4FE26668" w14:textId="30D1FB53" w:rsidR="00976F77" w:rsidRPr="00E57629" w:rsidRDefault="00976F77" w:rsidP="00564713">
            <w:pPr>
              <w:spacing w:before="80" w:line="140" w:lineRule="exact"/>
              <w:ind w:right="170"/>
              <w:jc w:val="right"/>
            </w:pPr>
            <w:r w:rsidRPr="00E57629">
              <w:t>224</w:t>
            </w:r>
          </w:p>
        </w:tc>
        <w:tc>
          <w:tcPr>
            <w:tcW w:w="773" w:type="dxa"/>
            <w:tcBorders>
              <w:left w:val="single" w:sz="6" w:space="0" w:color="000000"/>
              <w:right w:val="single" w:sz="6" w:space="0" w:color="000000"/>
            </w:tcBorders>
            <w:vAlign w:val="bottom"/>
          </w:tcPr>
          <w:p w14:paraId="10A27441" w14:textId="50D08333" w:rsidR="00976F77" w:rsidRPr="00E57629" w:rsidRDefault="00976F77" w:rsidP="00564713">
            <w:pPr>
              <w:spacing w:before="80" w:line="140" w:lineRule="exact"/>
              <w:ind w:right="170"/>
              <w:jc w:val="right"/>
            </w:pPr>
            <w:r w:rsidRPr="00E57629">
              <w:t>190</w:t>
            </w:r>
          </w:p>
        </w:tc>
        <w:tc>
          <w:tcPr>
            <w:tcW w:w="773" w:type="dxa"/>
            <w:tcBorders>
              <w:left w:val="single" w:sz="6" w:space="0" w:color="000000"/>
            </w:tcBorders>
            <w:vAlign w:val="bottom"/>
          </w:tcPr>
          <w:p w14:paraId="435296D0" w14:textId="1F272EE2" w:rsidR="00976F77" w:rsidRPr="00E57629" w:rsidRDefault="00976F77" w:rsidP="00564713">
            <w:pPr>
              <w:spacing w:before="80" w:line="140" w:lineRule="exact"/>
              <w:ind w:right="170"/>
              <w:jc w:val="right"/>
            </w:pPr>
            <w:r w:rsidRPr="00E57629">
              <w:t>204</w:t>
            </w:r>
          </w:p>
        </w:tc>
        <w:tc>
          <w:tcPr>
            <w:tcW w:w="773" w:type="dxa"/>
            <w:tcBorders>
              <w:left w:val="single" w:sz="6" w:space="0" w:color="000000"/>
            </w:tcBorders>
            <w:shd w:val="clear" w:color="auto" w:fill="auto"/>
            <w:vAlign w:val="bottom"/>
          </w:tcPr>
          <w:p w14:paraId="3B7F7D3F" w14:textId="1D351D6F" w:rsidR="00976F77" w:rsidRPr="00E57629" w:rsidRDefault="00976F77" w:rsidP="00564713">
            <w:pPr>
              <w:spacing w:before="80" w:line="140" w:lineRule="exact"/>
              <w:ind w:right="170"/>
              <w:jc w:val="right"/>
            </w:pPr>
            <w:r w:rsidRPr="00E57629">
              <w:t>238</w:t>
            </w:r>
          </w:p>
        </w:tc>
        <w:tc>
          <w:tcPr>
            <w:tcW w:w="3515" w:type="dxa"/>
            <w:tcBorders>
              <w:left w:val="single" w:sz="6" w:space="0" w:color="000000"/>
            </w:tcBorders>
            <w:shd w:val="clear" w:color="auto" w:fill="auto"/>
            <w:vAlign w:val="bottom"/>
          </w:tcPr>
          <w:p w14:paraId="075E56B2" w14:textId="1B09480E" w:rsidR="00976F77" w:rsidRPr="00E57629" w:rsidRDefault="00976F77" w:rsidP="00E658F4">
            <w:pPr>
              <w:spacing w:before="80" w:line="140" w:lineRule="exact"/>
              <w:ind w:left="170"/>
              <w:rPr>
                <w:i/>
              </w:rPr>
            </w:pPr>
            <w:r w:rsidRPr="00E57629">
              <w:rPr>
                <w:i/>
              </w:rPr>
              <w:t xml:space="preserve">Finland </w:t>
            </w:r>
          </w:p>
        </w:tc>
      </w:tr>
      <w:tr w:rsidR="00976F77" w:rsidRPr="00D21FE6" w14:paraId="799B01BE" w14:textId="77777777" w:rsidTr="00564713">
        <w:trPr>
          <w:cantSplit/>
        </w:trPr>
        <w:tc>
          <w:tcPr>
            <w:tcW w:w="3318" w:type="dxa"/>
            <w:shd w:val="clear" w:color="auto" w:fill="auto"/>
            <w:vAlign w:val="bottom"/>
          </w:tcPr>
          <w:p w14:paraId="69B6B6AB" w14:textId="722FDC75" w:rsidR="00976F77" w:rsidRPr="00E57629" w:rsidRDefault="00976F77" w:rsidP="00E658F4">
            <w:pPr>
              <w:spacing w:before="80" w:line="140" w:lineRule="exact"/>
              <w:ind w:left="113"/>
            </w:pPr>
            <w:r w:rsidRPr="00E57629">
              <w:t>Франция</w:t>
            </w:r>
          </w:p>
        </w:tc>
        <w:tc>
          <w:tcPr>
            <w:tcW w:w="773" w:type="dxa"/>
            <w:tcBorders>
              <w:left w:val="single" w:sz="6" w:space="0" w:color="000000"/>
            </w:tcBorders>
            <w:shd w:val="clear" w:color="auto" w:fill="auto"/>
            <w:vAlign w:val="bottom"/>
          </w:tcPr>
          <w:p w14:paraId="218ABC01" w14:textId="1F71C9DD" w:rsidR="00976F77" w:rsidRPr="00E57629" w:rsidRDefault="00976F77" w:rsidP="00564713">
            <w:pPr>
              <w:spacing w:before="80" w:line="140" w:lineRule="exact"/>
              <w:ind w:right="170"/>
              <w:jc w:val="right"/>
            </w:pPr>
            <w:r w:rsidRPr="00E57629">
              <w:t>2 628</w:t>
            </w:r>
          </w:p>
        </w:tc>
        <w:tc>
          <w:tcPr>
            <w:tcW w:w="773" w:type="dxa"/>
            <w:tcBorders>
              <w:left w:val="single" w:sz="6" w:space="0" w:color="000000"/>
              <w:right w:val="single" w:sz="6" w:space="0" w:color="000000"/>
            </w:tcBorders>
            <w:vAlign w:val="bottom"/>
          </w:tcPr>
          <w:p w14:paraId="413A1A6B" w14:textId="73738746" w:rsidR="00976F77" w:rsidRPr="00E57629" w:rsidRDefault="00976F77" w:rsidP="00564713">
            <w:pPr>
              <w:spacing w:before="80" w:line="140" w:lineRule="exact"/>
              <w:ind w:right="170"/>
              <w:jc w:val="right"/>
            </w:pPr>
            <w:r w:rsidRPr="00E57629">
              <w:t>2 237</w:t>
            </w:r>
          </w:p>
        </w:tc>
        <w:tc>
          <w:tcPr>
            <w:tcW w:w="773" w:type="dxa"/>
            <w:tcBorders>
              <w:left w:val="single" w:sz="6" w:space="0" w:color="000000"/>
            </w:tcBorders>
            <w:vAlign w:val="bottom"/>
          </w:tcPr>
          <w:p w14:paraId="6D1451B6" w14:textId="150F2978" w:rsidR="00976F77" w:rsidRPr="00E57629" w:rsidRDefault="00976F77" w:rsidP="00564713">
            <w:pPr>
              <w:spacing w:before="80" w:line="140" w:lineRule="exact"/>
              <w:ind w:right="170"/>
              <w:jc w:val="right"/>
            </w:pPr>
            <w:r w:rsidRPr="00E57629">
              <w:rPr>
                <w:lang w:val="en-US"/>
              </w:rPr>
              <w:t>2 263</w:t>
            </w:r>
          </w:p>
        </w:tc>
        <w:tc>
          <w:tcPr>
            <w:tcW w:w="773" w:type="dxa"/>
            <w:tcBorders>
              <w:left w:val="single" w:sz="6" w:space="0" w:color="000000"/>
            </w:tcBorders>
            <w:shd w:val="clear" w:color="auto" w:fill="auto"/>
            <w:vAlign w:val="bottom"/>
          </w:tcPr>
          <w:p w14:paraId="625B2BD5" w14:textId="5504E094" w:rsidR="00976F77" w:rsidRPr="00E57629" w:rsidRDefault="00976F77" w:rsidP="00564713">
            <w:pPr>
              <w:spacing w:before="80" w:line="140" w:lineRule="exact"/>
              <w:ind w:right="170"/>
              <w:jc w:val="right"/>
              <w:rPr>
                <w:lang w:val="en-US"/>
              </w:rPr>
            </w:pPr>
            <w:r w:rsidRPr="00E57629">
              <w:rPr>
                <w:lang w:val="en-US"/>
              </w:rPr>
              <w:t>2 31</w:t>
            </w:r>
            <w:r w:rsidRPr="00E57629">
              <w:t>1</w:t>
            </w:r>
          </w:p>
        </w:tc>
        <w:tc>
          <w:tcPr>
            <w:tcW w:w="3515" w:type="dxa"/>
            <w:tcBorders>
              <w:left w:val="single" w:sz="6" w:space="0" w:color="000000"/>
            </w:tcBorders>
            <w:shd w:val="clear" w:color="auto" w:fill="auto"/>
            <w:vAlign w:val="bottom"/>
          </w:tcPr>
          <w:p w14:paraId="43930105" w14:textId="27D8C2EB" w:rsidR="00976F77" w:rsidRPr="00E57629" w:rsidRDefault="00976F77" w:rsidP="00E658F4">
            <w:pPr>
              <w:spacing w:before="80" w:line="140" w:lineRule="exact"/>
              <w:ind w:left="170"/>
              <w:rPr>
                <w:i/>
              </w:rPr>
            </w:pPr>
            <w:r w:rsidRPr="00E57629">
              <w:rPr>
                <w:i/>
              </w:rPr>
              <w:t>France</w:t>
            </w:r>
          </w:p>
        </w:tc>
      </w:tr>
      <w:tr w:rsidR="00976F77" w:rsidRPr="00D21FE6" w14:paraId="57A0BFB1" w14:textId="77777777" w:rsidTr="00564713">
        <w:trPr>
          <w:cantSplit/>
        </w:trPr>
        <w:tc>
          <w:tcPr>
            <w:tcW w:w="3318" w:type="dxa"/>
            <w:shd w:val="clear" w:color="auto" w:fill="auto"/>
            <w:vAlign w:val="bottom"/>
          </w:tcPr>
          <w:p w14:paraId="4A9EC990" w14:textId="2C5EA995" w:rsidR="00976F77" w:rsidRPr="00E57629" w:rsidRDefault="00976F77" w:rsidP="00E658F4">
            <w:pPr>
              <w:spacing w:before="80" w:line="140" w:lineRule="exact"/>
              <w:ind w:left="113"/>
            </w:pPr>
            <w:r w:rsidRPr="00E57629">
              <w:t>Швеция</w:t>
            </w:r>
          </w:p>
        </w:tc>
        <w:tc>
          <w:tcPr>
            <w:tcW w:w="773" w:type="dxa"/>
            <w:tcBorders>
              <w:left w:val="single" w:sz="6" w:space="0" w:color="000000"/>
            </w:tcBorders>
            <w:shd w:val="clear" w:color="auto" w:fill="auto"/>
            <w:vAlign w:val="bottom"/>
          </w:tcPr>
          <w:p w14:paraId="48A776BF" w14:textId="001B01A2" w:rsidR="00976F77" w:rsidRPr="00E57629" w:rsidRDefault="00976F77" w:rsidP="00564713">
            <w:pPr>
              <w:spacing w:before="80" w:line="140" w:lineRule="exact"/>
              <w:ind w:right="170"/>
              <w:jc w:val="right"/>
            </w:pPr>
            <w:r w:rsidRPr="00E57629">
              <w:t>426</w:t>
            </w:r>
          </w:p>
        </w:tc>
        <w:tc>
          <w:tcPr>
            <w:tcW w:w="773" w:type="dxa"/>
            <w:tcBorders>
              <w:left w:val="single" w:sz="6" w:space="0" w:color="000000"/>
              <w:right w:val="single" w:sz="6" w:space="0" w:color="000000"/>
            </w:tcBorders>
            <w:vAlign w:val="bottom"/>
          </w:tcPr>
          <w:p w14:paraId="041EE24D" w14:textId="35FFE0EF" w:rsidR="00976F77" w:rsidRPr="00E57629" w:rsidRDefault="00976F77" w:rsidP="00564713">
            <w:pPr>
              <w:spacing w:before="80" w:line="140" w:lineRule="exact"/>
              <w:ind w:right="170"/>
              <w:jc w:val="right"/>
            </w:pPr>
            <w:r w:rsidRPr="00E57629">
              <w:t>421</w:t>
            </w:r>
          </w:p>
        </w:tc>
        <w:tc>
          <w:tcPr>
            <w:tcW w:w="773" w:type="dxa"/>
            <w:tcBorders>
              <w:left w:val="single" w:sz="6" w:space="0" w:color="000000"/>
            </w:tcBorders>
            <w:vAlign w:val="bottom"/>
          </w:tcPr>
          <w:p w14:paraId="2FDC4AC9" w14:textId="23BE68C7" w:rsidR="00976F77" w:rsidRPr="00E57629" w:rsidRDefault="00976F77" w:rsidP="00564713">
            <w:pPr>
              <w:spacing w:before="80" w:line="140" w:lineRule="exact"/>
              <w:ind w:right="170"/>
              <w:jc w:val="right"/>
            </w:pPr>
            <w:r w:rsidRPr="00E57629">
              <w:t>440</w:t>
            </w:r>
          </w:p>
        </w:tc>
        <w:tc>
          <w:tcPr>
            <w:tcW w:w="773" w:type="dxa"/>
            <w:tcBorders>
              <w:left w:val="single" w:sz="6" w:space="0" w:color="000000"/>
            </w:tcBorders>
            <w:shd w:val="clear" w:color="auto" w:fill="auto"/>
            <w:vAlign w:val="bottom"/>
          </w:tcPr>
          <w:p w14:paraId="5B836AA1" w14:textId="05548839" w:rsidR="00976F77" w:rsidRPr="00E57629" w:rsidRDefault="00976F77" w:rsidP="00564713">
            <w:pPr>
              <w:spacing w:before="80" w:line="140" w:lineRule="exact"/>
              <w:ind w:right="170"/>
              <w:jc w:val="right"/>
            </w:pPr>
            <w:r w:rsidRPr="00E57629">
              <w:t>480</w:t>
            </w:r>
          </w:p>
        </w:tc>
        <w:tc>
          <w:tcPr>
            <w:tcW w:w="3515" w:type="dxa"/>
            <w:tcBorders>
              <w:left w:val="single" w:sz="6" w:space="0" w:color="000000"/>
            </w:tcBorders>
            <w:shd w:val="clear" w:color="auto" w:fill="auto"/>
            <w:vAlign w:val="bottom"/>
          </w:tcPr>
          <w:p w14:paraId="2EE66440" w14:textId="2AA91505" w:rsidR="00976F77" w:rsidRPr="00E57629" w:rsidRDefault="00976F77" w:rsidP="00E658F4">
            <w:pPr>
              <w:spacing w:before="80" w:line="140" w:lineRule="exact"/>
              <w:ind w:left="170"/>
              <w:rPr>
                <w:i/>
              </w:rPr>
            </w:pPr>
            <w:r w:rsidRPr="00E57629">
              <w:rPr>
                <w:i/>
              </w:rPr>
              <w:t>Sweden</w:t>
            </w:r>
          </w:p>
        </w:tc>
      </w:tr>
      <w:tr w:rsidR="00976F77" w:rsidRPr="00D21FE6" w14:paraId="4509CEE7" w14:textId="77777777" w:rsidTr="00564713">
        <w:trPr>
          <w:cantSplit/>
        </w:trPr>
        <w:tc>
          <w:tcPr>
            <w:tcW w:w="3318" w:type="dxa"/>
            <w:shd w:val="clear" w:color="auto" w:fill="auto"/>
            <w:vAlign w:val="bottom"/>
          </w:tcPr>
          <w:p w14:paraId="4CE6DE57" w14:textId="71B8D495" w:rsidR="00976F77" w:rsidRPr="00E57629" w:rsidRDefault="00976F77" w:rsidP="00E658F4">
            <w:pPr>
              <w:pStyle w:val="01-golovka"/>
              <w:spacing w:after="0" w:line="140" w:lineRule="exact"/>
              <w:jc w:val="left"/>
            </w:pPr>
            <w:r w:rsidRPr="00E57629">
              <w:rPr>
                <w:rFonts w:ascii="Arial" w:hAnsi="Arial" w:cs="Arial"/>
                <w:b/>
                <w:bCs/>
              </w:rPr>
              <w:t>Другие страны</w:t>
            </w:r>
          </w:p>
        </w:tc>
        <w:tc>
          <w:tcPr>
            <w:tcW w:w="773" w:type="dxa"/>
            <w:tcBorders>
              <w:left w:val="single" w:sz="6" w:space="0" w:color="000000"/>
            </w:tcBorders>
            <w:shd w:val="clear" w:color="auto" w:fill="auto"/>
            <w:vAlign w:val="bottom"/>
          </w:tcPr>
          <w:p w14:paraId="4FEC7ECE" w14:textId="77777777" w:rsidR="00976F77" w:rsidRPr="00E57629" w:rsidRDefault="00976F77" w:rsidP="00564713">
            <w:pPr>
              <w:tabs>
                <w:tab w:val="left" w:pos="611"/>
              </w:tabs>
              <w:snapToGrid w:val="0"/>
              <w:spacing w:before="80" w:line="140" w:lineRule="exact"/>
              <w:ind w:right="170"/>
              <w:jc w:val="right"/>
              <w:rPr>
                <w:b/>
                <w:bCs/>
                <w:lang w:val="en-US"/>
              </w:rPr>
            </w:pPr>
          </w:p>
        </w:tc>
        <w:tc>
          <w:tcPr>
            <w:tcW w:w="773" w:type="dxa"/>
            <w:tcBorders>
              <w:left w:val="single" w:sz="6" w:space="0" w:color="000000"/>
              <w:right w:val="single" w:sz="6" w:space="0" w:color="000000"/>
            </w:tcBorders>
            <w:vAlign w:val="bottom"/>
          </w:tcPr>
          <w:p w14:paraId="47B635A5" w14:textId="77777777" w:rsidR="00976F77" w:rsidRPr="00E57629" w:rsidRDefault="00976F77" w:rsidP="00564713">
            <w:pPr>
              <w:snapToGrid w:val="0"/>
              <w:spacing w:before="80" w:line="140" w:lineRule="exact"/>
              <w:ind w:right="170"/>
              <w:jc w:val="right"/>
            </w:pPr>
          </w:p>
        </w:tc>
        <w:tc>
          <w:tcPr>
            <w:tcW w:w="773" w:type="dxa"/>
            <w:tcBorders>
              <w:left w:val="single" w:sz="6" w:space="0" w:color="000000"/>
            </w:tcBorders>
            <w:vAlign w:val="bottom"/>
          </w:tcPr>
          <w:p w14:paraId="3434D694" w14:textId="77777777" w:rsidR="00976F77" w:rsidRPr="00E57629" w:rsidRDefault="00976F77" w:rsidP="00564713">
            <w:pPr>
              <w:snapToGrid w:val="0"/>
              <w:spacing w:before="80" w:line="140" w:lineRule="exact"/>
              <w:ind w:right="170"/>
              <w:jc w:val="right"/>
            </w:pPr>
          </w:p>
        </w:tc>
        <w:tc>
          <w:tcPr>
            <w:tcW w:w="773" w:type="dxa"/>
            <w:tcBorders>
              <w:left w:val="single" w:sz="6" w:space="0" w:color="000000"/>
            </w:tcBorders>
            <w:shd w:val="clear" w:color="auto" w:fill="auto"/>
            <w:vAlign w:val="bottom"/>
          </w:tcPr>
          <w:p w14:paraId="3EC97E73" w14:textId="312DDE4E" w:rsidR="00976F77" w:rsidRPr="00E57629" w:rsidRDefault="00976F77" w:rsidP="00564713">
            <w:pPr>
              <w:snapToGrid w:val="0"/>
              <w:spacing w:before="80" w:line="140" w:lineRule="exact"/>
              <w:ind w:right="170"/>
              <w:jc w:val="right"/>
            </w:pPr>
          </w:p>
        </w:tc>
        <w:tc>
          <w:tcPr>
            <w:tcW w:w="3515" w:type="dxa"/>
            <w:tcBorders>
              <w:left w:val="single" w:sz="6" w:space="0" w:color="000000"/>
            </w:tcBorders>
            <w:shd w:val="clear" w:color="auto" w:fill="auto"/>
            <w:vAlign w:val="bottom"/>
          </w:tcPr>
          <w:p w14:paraId="75C5EC5E" w14:textId="1B803AE0" w:rsidR="00976F77" w:rsidRPr="00E57629" w:rsidRDefault="00976F77" w:rsidP="00E658F4">
            <w:pPr>
              <w:pStyle w:val="01-golovka"/>
              <w:widowControl/>
              <w:spacing w:after="0" w:line="140" w:lineRule="exact"/>
              <w:ind w:left="57"/>
              <w:jc w:val="left"/>
              <w:rPr>
                <w:i/>
              </w:rPr>
            </w:pPr>
            <w:r w:rsidRPr="00E57629">
              <w:rPr>
                <w:rFonts w:ascii="Arial" w:hAnsi="Arial" w:cs="Arial"/>
                <w:b/>
                <w:i/>
              </w:rPr>
              <w:t>Other countries</w:t>
            </w:r>
          </w:p>
        </w:tc>
      </w:tr>
      <w:tr w:rsidR="00976F77" w:rsidRPr="00D21FE6" w14:paraId="20EBE27C" w14:textId="77777777" w:rsidTr="00564713">
        <w:trPr>
          <w:cantSplit/>
        </w:trPr>
        <w:tc>
          <w:tcPr>
            <w:tcW w:w="3318" w:type="dxa"/>
            <w:shd w:val="clear" w:color="auto" w:fill="auto"/>
            <w:vAlign w:val="bottom"/>
          </w:tcPr>
          <w:p w14:paraId="24535E65" w14:textId="64D8353B" w:rsidR="00976F77" w:rsidRPr="00E57629" w:rsidRDefault="00976F77" w:rsidP="00E658F4">
            <w:pPr>
              <w:pStyle w:val="1a"/>
              <w:spacing w:before="80" w:line="140" w:lineRule="exact"/>
              <w:ind w:left="284"/>
              <w:rPr>
                <w:sz w:val="14"/>
                <w:szCs w:val="14"/>
              </w:rPr>
            </w:pPr>
            <w:r w:rsidRPr="00E57629">
              <w:rPr>
                <w:rFonts w:ascii="Arial" w:hAnsi="Arial" w:cs="Arial"/>
                <w:sz w:val="14"/>
                <w:szCs w:val="14"/>
              </w:rPr>
              <w:t>из них:</w:t>
            </w:r>
          </w:p>
        </w:tc>
        <w:tc>
          <w:tcPr>
            <w:tcW w:w="773" w:type="dxa"/>
            <w:tcBorders>
              <w:left w:val="single" w:sz="6" w:space="0" w:color="000000"/>
            </w:tcBorders>
            <w:shd w:val="clear" w:color="auto" w:fill="auto"/>
            <w:vAlign w:val="bottom"/>
          </w:tcPr>
          <w:p w14:paraId="2D590071" w14:textId="77777777" w:rsidR="00976F77" w:rsidRPr="00E57629" w:rsidRDefault="00976F77" w:rsidP="00564713">
            <w:pPr>
              <w:tabs>
                <w:tab w:val="left" w:pos="611"/>
              </w:tabs>
              <w:snapToGrid w:val="0"/>
              <w:spacing w:before="80" w:line="140" w:lineRule="exact"/>
              <w:ind w:right="170"/>
              <w:jc w:val="right"/>
              <w:rPr>
                <w:lang w:val="en-US"/>
              </w:rPr>
            </w:pPr>
          </w:p>
        </w:tc>
        <w:tc>
          <w:tcPr>
            <w:tcW w:w="773" w:type="dxa"/>
            <w:tcBorders>
              <w:left w:val="single" w:sz="6" w:space="0" w:color="000000"/>
              <w:right w:val="single" w:sz="6" w:space="0" w:color="000000"/>
            </w:tcBorders>
            <w:vAlign w:val="bottom"/>
          </w:tcPr>
          <w:p w14:paraId="54393348" w14:textId="77777777" w:rsidR="00976F77" w:rsidRPr="00E57629" w:rsidRDefault="00976F77" w:rsidP="00564713">
            <w:pPr>
              <w:snapToGrid w:val="0"/>
              <w:spacing w:before="80" w:line="140" w:lineRule="exact"/>
              <w:ind w:right="170"/>
              <w:jc w:val="right"/>
            </w:pPr>
          </w:p>
        </w:tc>
        <w:tc>
          <w:tcPr>
            <w:tcW w:w="773" w:type="dxa"/>
            <w:tcBorders>
              <w:left w:val="single" w:sz="6" w:space="0" w:color="000000"/>
            </w:tcBorders>
            <w:vAlign w:val="bottom"/>
          </w:tcPr>
          <w:p w14:paraId="31712860" w14:textId="77777777" w:rsidR="00976F77" w:rsidRPr="00E57629" w:rsidRDefault="00976F77" w:rsidP="00564713">
            <w:pPr>
              <w:snapToGrid w:val="0"/>
              <w:spacing w:before="80" w:line="140" w:lineRule="exact"/>
              <w:ind w:right="170"/>
              <w:jc w:val="right"/>
            </w:pPr>
          </w:p>
        </w:tc>
        <w:tc>
          <w:tcPr>
            <w:tcW w:w="773" w:type="dxa"/>
            <w:tcBorders>
              <w:left w:val="single" w:sz="6" w:space="0" w:color="000000"/>
            </w:tcBorders>
            <w:shd w:val="clear" w:color="auto" w:fill="auto"/>
            <w:vAlign w:val="bottom"/>
          </w:tcPr>
          <w:p w14:paraId="4A72A7EC" w14:textId="6A18CB39" w:rsidR="00976F77" w:rsidRPr="00E57629" w:rsidRDefault="00976F77" w:rsidP="00564713">
            <w:pPr>
              <w:snapToGrid w:val="0"/>
              <w:spacing w:before="80" w:line="140" w:lineRule="exact"/>
              <w:ind w:right="170"/>
              <w:jc w:val="right"/>
            </w:pPr>
          </w:p>
        </w:tc>
        <w:tc>
          <w:tcPr>
            <w:tcW w:w="3515" w:type="dxa"/>
            <w:tcBorders>
              <w:left w:val="single" w:sz="6" w:space="0" w:color="000000"/>
            </w:tcBorders>
            <w:shd w:val="clear" w:color="auto" w:fill="auto"/>
            <w:vAlign w:val="bottom"/>
          </w:tcPr>
          <w:p w14:paraId="101F6ED7" w14:textId="065168DE" w:rsidR="00976F77" w:rsidRPr="00E57629" w:rsidRDefault="00976F77" w:rsidP="00E658F4">
            <w:pPr>
              <w:pStyle w:val="01-golovka"/>
              <w:widowControl/>
              <w:spacing w:after="0" w:line="140" w:lineRule="exact"/>
              <w:ind w:left="284"/>
              <w:jc w:val="left"/>
              <w:rPr>
                <w:i/>
              </w:rPr>
            </w:pPr>
            <w:r w:rsidRPr="00E57629">
              <w:rPr>
                <w:rFonts w:ascii="Arial" w:hAnsi="Arial" w:cs="Arial"/>
                <w:i/>
              </w:rPr>
              <w:t xml:space="preserve"> of which:</w:t>
            </w:r>
          </w:p>
        </w:tc>
      </w:tr>
      <w:tr w:rsidR="00976F77" w:rsidRPr="00D21FE6" w14:paraId="0422C4B6" w14:textId="77777777" w:rsidTr="00564713">
        <w:trPr>
          <w:cantSplit/>
        </w:trPr>
        <w:tc>
          <w:tcPr>
            <w:tcW w:w="3318" w:type="dxa"/>
            <w:shd w:val="clear" w:color="auto" w:fill="auto"/>
            <w:vAlign w:val="bottom"/>
          </w:tcPr>
          <w:p w14:paraId="145C6140" w14:textId="74D18299" w:rsidR="00976F77" w:rsidRPr="00E57629" w:rsidRDefault="00976F77" w:rsidP="00E658F4">
            <w:pPr>
              <w:spacing w:before="80" w:line="140" w:lineRule="exact"/>
              <w:ind w:left="113"/>
            </w:pPr>
            <w:r w:rsidRPr="00E57629">
              <w:t>Австралия</w:t>
            </w:r>
          </w:p>
        </w:tc>
        <w:tc>
          <w:tcPr>
            <w:tcW w:w="773" w:type="dxa"/>
            <w:tcBorders>
              <w:left w:val="single" w:sz="6" w:space="0" w:color="000000"/>
            </w:tcBorders>
            <w:shd w:val="clear" w:color="auto" w:fill="auto"/>
            <w:vAlign w:val="bottom"/>
          </w:tcPr>
          <w:p w14:paraId="370BA28D" w14:textId="2C6403DC" w:rsidR="00976F77" w:rsidRPr="00E57629" w:rsidRDefault="00976F77" w:rsidP="00564713">
            <w:pPr>
              <w:spacing w:before="80" w:line="140" w:lineRule="exact"/>
              <w:ind w:right="170"/>
              <w:jc w:val="right"/>
            </w:pPr>
            <w:r w:rsidRPr="00E57629">
              <w:t>606</w:t>
            </w:r>
          </w:p>
        </w:tc>
        <w:tc>
          <w:tcPr>
            <w:tcW w:w="773" w:type="dxa"/>
            <w:tcBorders>
              <w:left w:val="single" w:sz="6" w:space="0" w:color="000000"/>
              <w:right w:val="single" w:sz="6" w:space="0" w:color="000000"/>
            </w:tcBorders>
            <w:vAlign w:val="bottom"/>
          </w:tcPr>
          <w:p w14:paraId="300E17EB" w14:textId="3287558F" w:rsidR="00976F77" w:rsidRPr="00E57629" w:rsidRDefault="00976F77" w:rsidP="00564713">
            <w:pPr>
              <w:spacing w:before="80" w:line="140" w:lineRule="exact"/>
              <w:ind w:right="170"/>
              <w:jc w:val="right"/>
            </w:pPr>
            <w:r w:rsidRPr="00E57629">
              <w:t>529</w:t>
            </w:r>
          </w:p>
        </w:tc>
        <w:tc>
          <w:tcPr>
            <w:tcW w:w="773" w:type="dxa"/>
            <w:tcBorders>
              <w:left w:val="single" w:sz="6" w:space="0" w:color="000000"/>
            </w:tcBorders>
            <w:vAlign w:val="bottom"/>
          </w:tcPr>
          <w:p w14:paraId="27B8537C" w14:textId="0EBE3876" w:rsidR="00976F77" w:rsidRPr="00E57629" w:rsidRDefault="00976F77" w:rsidP="00564713">
            <w:pPr>
              <w:spacing w:before="80" w:line="140" w:lineRule="exact"/>
              <w:ind w:right="170"/>
              <w:jc w:val="right"/>
            </w:pPr>
            <w:r w:rsidRPr="00E57629">
              <w:t>538</w:t>
            </w:r>
          </w:p>
        </w:tc>
        <w:tc>
          <w:tcPr>
            <w:tcW w:w="773" w:type="dxa"/>
            <w:tcBorders>
              <w:left w:val="single" w:sz="6" w:space="0" w:color="000000"/>
            </w:tcBorders>
            <w:shd w:val="clear" w:color="auto" w:fill="auto"/>
            <w:vAlign w:val="bottom"/>
          </w:tcPr>
          <w:p w14:paraId="5467CDF1" w14:textId="454FD1E3" w:rsidR="00976F77" w:rsidRPr="00E57629" w:rsidRDefault="00976F77" w:rsidP="00564713">
            <w:pPr>
              <w:spacing w:before="80" w:line="140" w:lineRule="exact"/>
              <w:ind w:right="170"/>
              <w:jc w:val="right"/>
            </w:pPr>
            <w:r w:rsidRPr="00E57629">
              <w:t>592</w:t>
            </w:r>
          </w:p>
        </w:tc>
        <w:tc>
          <w:tcPr>
            <w:tcW w:w="3515" w:type="dxa"/>
            <w:tcBorders>
              <w:left w:val="single" w:sz="6" w:space="0" w:color="000000"/>
            </w:tcBorders>
            <w:shd w:val="clear" w:color="auto" w:fill="auto"/>
            <w:vAlign w:val="bottom"/>
          </w:tcPr>
          <w:p w14:paraId="3D8721A6" w14:textId="37C3643E" w:rsidR="00976F77" w:rsidRPr="00E57629" w:rsidRDefault="00976F77" w:rsidP="00E658F4">
            <w:pPr>
              <w:spacing w:before="80" w:line="140" w:lineRule="exact"/>
              <w:ind w:left="170"/>
              <w:rPr>
                <w:i/>
              </w:rPr>
            </w:pPr>
            <w:r w:rsidRPr="00E57629">
              <w:rPr>
                <w:i/>
              </w:rPr>
              <w:t>Australia</w:t>
            </w:r>
          </w:p>
        </w:tc>
      </w:tr>
      <w:tr w:rsidR="00976F77" w:rsidRPr="00D21FE6" w14:paraId="78E2E185" w14:textId="77777777" w:rsidTr="00564713">
        <w:trPr>
          <w:cantSplit/>
        </w:trPr>
        <w:tc>
          <w:tcPr>
            <w:tcW w:w="3318" w:type="dxa"/>
            <w:shd w:val="clear" w:color="auto" w:fill="auto"/>
            <w:vAlign w:val="bottom"/>
          </w:tcPr>
          <w:p w14:paraId="44E120B5" w14:textId="5EDB4F0E" w:rsidR="00976F77" w:rsidRPr="00E57629" w:rsidRDefault="00976F77" w:rsidP="00E658F4">
            <w:pPr>
              <w:spacing w:before="80" w:line="140" w:lineRule="exact"/>
              <w:ind w:left="113"/>
            </w:pPr>
            <w:r w:rsidRPr="00E57629">
              <w:t>Канада</w:t>
            </w:r>
          </w:p>
        </w:tc>
        <w:tc>
          <w:tcPr>
            <w:tcW w:w="773" w:type="dxa"/>
            <w:tcBorders>
              <w:left w:val="single" w:sz="6" w:space="0" w:color="000000"/>
            </w:tcBorders>
            <w:shd w:val="clear" w:color="auto" w:fill="auto"/>
            <w:vAlign w:val="bottom"/>
          </w:tcPr>
          <w:p w14:paraId="0BB08823" w14:textId="7BA3EB8D" w:rsidR="00976F77" w:rsidRPr="00E57629" w:rsidRDefault="00976F77" w:rsidP="00564713">
            <w:pPr>
              <w:spacing w:before="80" w:line="140" w:lineRule="exact"/>
              <w:ind w:right="170"/>
              <w:jc w:val="right"/>
            </w:pPr>
            <w:r w:rsidRPr="00E57629">
              <w:t>1 512</w:t>
            </w:r>
          </w:p>
        </w:tc>
        <w:tc>
          <w:tcPr>
            <w:tcW w:w="773" w:type="dxa"/>
            <w:tcBorders>
              <w:left w:val="single" w:sz="6" w:space="0" w:color="000000"/>
              <w:right w:val="single" w:sz="6" w:space="0" w:color="000000"/>
            </w:tcBorders>
            <w:vAlign w:val="bottom"/>
          </w:tcPr>
          <w:p w14:paraId="510AE15A" w14:textId="746509B9" w:rsidR="00976F77" w:rsidRPr="00E57629" w:rsidRDefault="00976F77" w:rsidP="00564713">
            <w:pPr>
              <w:spacing w:before="80" w:line="140" w:lineRule="exact"/>
              <w:ind w:right="170"/>
              <w:jc w:val="right"/>
            </w:pPr>
            <w:r w:rsidRPr="00E57629">
              <w:t>1 098</w:t>
            </w:r>
          </w:p>
        </w:tc>
        <w:tc>
          <w:tcPr>
            <w:tcW w:w="773" w:type="dxa"/>
            <w:tcBorders>
              <w:left w:val="single" w:sz="6" w:space="0" w:color="000000"/>
            </w:tcBorders>
            <w:vAlign w:val="bottom"/>
          </w:tcPr>
          <w:p w14:paraId="297425BE" w14:textId="3681F1E1" w:rsidR="00976F77" w:rsidRPr="00E57629" w:rsidRDefault="00976F77" w:rsidP="00564713">
            <w:pPr>
              <w:spacing w:before="80" w:line="140" w:lineRule="exact"/>
              <w:ind w:right="170"/>
              <w:jc w:val="right"/>
            </w:pPr>
            <w:r w:rsidRPr="00E57629">
              <w:t>1 155</w:t>
            </w:r>
          </w:p>
        </w:tc>
        <w:tc>
          <w:tcPr>
            <w:tcW w:w="773" w:type="dxa"/>
            <w:tcBorders>
              <w:left w:val="single" w:sz="6" w:space="0" w:color="000000"/>
            </w:tcBorders>
            <w:shd w:val="clear" w:color="auto" w:fill="auto"/>
            <w:vAlign w:val="bottom"/>
          </w:tcPr>
          <w:p w14:paraId="0E636C07" w14:textId="6AF1EEB1" w:rsidR="00976F77" w:rsidRPr="00E57629" w:rsidRDefault="00976F77" w:rsidP="00564713">
            <w:pPr>
              <w:spacing w:before="80" w:line="140" w:lineRule="exact"/>
              <w:ind w:right="170"/>
              <w:jc w:val="right"/>
            </w:pPr>
            <w:r w:rsidRPr="00E57629">
              <w:t>1</w:t>
            </w:r>
            <w:r w:rsidRPr="00E57629">
              <w:rPr>
                <w:lang w:val="en-US"/>
              </w:rPr>
              <w:t xml:space="preserve"> </w:t>
            </w:r>
            <w:r w:rsidRPr="00E57629">
              <w:t>392</w:t>
            </w:r>
          </w:p>
        </w:tc>
        <w:tc>
          <w:tcPr>
            <w:tcW w:w="3515" w:type="dxa"/>
            <w:tcBorders>
              <w:left w:val="single" w:sz="6" w:space="0" w:color="000000"/>
            </w:tcBorders>
            <w:shd w:val="clear" w:color="auto" w:fill="auto"/>
            <w:vAlign w:val="bottom"/>
          </w:tcPr>
          <w:p w14:paraId="6FE9D6D0" w14:textId="78C283CE" w:rsidR="00976F77" w:rsidRPr="00E57629" w:rsidRDefault="00976F77" w:rsidP="00E658F4">
            <w:pPr>
              <w:spacing w:before="80" w:line="140" w:lineRule="exact"/>
              <w:ind w:left="170"/>
              <w:rPr>
                <w:i/>
              </w:rPr>
            </w:pPr>
            <w:r w:rsidRPr="00E57629">
              <w:rPr>
                <w:i/>
              </w:rPr>
              <w:t>Canada</w:t>
            </w:r>
          </w:p>
        </w:tc>
      </w:tr>
      <w:tr w:rsidR="00976F77" w:rsidRPr="00D21FE6" w14:paraId="136F8C02" w14:textId="77777777" w:rsidTr="00564713">
        <w:trPr>
          <w:cantSplit/>
        </w:trPr>
        <w:tc>
          <w:tcPr>
            <w:tcW w:w="3318" w:type="dxa"/>
            <w:shd w:val="clear" w:color="auto" w:fill="auto"/>
            <w:vAlign w:val="bottom"/>
          </w:tcPr>
          <w:p w14:paraId="32F2A42D" w14:textId="250C94DE" w:rsidR="00976F77" w:rsidRPr="00E57629" w:rsidRDefault="00976F77" w:rsidP="00E658F4">
            <w:pPr>
              <w:spacing w:before="80" w:line="140" w:lineRule="exact"/>
              <w:ind w:left="113"/>
            </w:pPr>
            <w:r w:rsidRPr="00E57629">
              <w:t>Норвегия</w:t>
            </w:r>
          </w:p>
        </w:tc>
        <w:tc>
          <w:tcPr>
            <w:tcW w:w="773" w:type="dxa"/>
            <w:tcBorders>
              <w:left w:val="single" w:sz="6" w:space="0" w:color="000000"/>
            </w:tcBorders>
            <w:shd w:val="clear" w:color="auto" w:fill="auto"/>
            <w:vAlign w:val="bottom"/>
          </w:tcPr>
          <w:p w14:paraId="21912BBD" w14:textId="1D36E114" w:rsidR="00976F77" w:rsidRPr="00E57629" w:rsidRDefault="00976F77" w:rsidP="00564713">
            <w:pPr>
              <w:spacing w:before="80" w:line="140" w:lineRule="exact"/>
              <w:ind w:right="170"/>
              <w:jc w:val="right"/>
            </w:pPr>
            <w:r w:rsidRPr="00E57629">
              <w:t>92</w:t>
            </w:r>
          </w:p>
        </w:tc>
        <w:tc>
          <w:tcPr>
            <w:tcW w:w="773" w:type="dxa"/>
            <w:tcBorders>
              <w:left w:val="single" w:sz="6" w:space="0" w:color="000000"/>
              <w:right w:val="single" w:sz="6" w:space="0" w:color="000000"/>
            </w:tcBorders>
            <w:vAlign w:val="bottom"/>
          </w:tcPr>
          <w:p w14:paraId="01718BE0" w14:textId="1AD53729" w:rsidR="00976F77" w:rsidRPr="00E57629" w:rsidRDefault="00976F77" w:rsidP="00564713">
            <w:pPr>
              <w:spacing w:before="80" w:line="140" w:lineRule="exact"/>
              <w:ind w:right="170"/>
              <w:jc w:val="right"/>
            </w:pPr>
            <w:r w:rsidRPr="00E57629">
              <w:t>96</w:t>
            </w:r>
          </w:p>
        </w:tc>
        <w:tc>
          <w:tcPr>
            <w:tcW w:w="773" w:type="dxa"/>
            <w:tcBorders>
              <w:left w:val="single" w:sz="6" w:space="0" w:color="000000"/>
            </w:tcBorders>
            <w:vAlign w:val="bottom"/>
          </w:tcPr>
          <w:p w14:paraId="7C0FC68B" w14:textId="40E436BC" w:rsidR="00976F77" w:rsidRPr="00E57629" w:rsidRDefault="00976F77" w:rsidP="00564713">
            <w:pPr>
              <w:spacing w:before="80" w:line="140" w:lineRule="exact"/>
              <w:ind w:right="170"/>
              <w:jc w:val="right"/>
            </w:pPr>
            <w:r w:rsidRPr="00E57629">
              <w:t>107</w:t>
            </w:r>
          </w:p>
        </w:tc>
        <w:tc>
          <w:tcPr>
            <w:tcW w:w="773" w:type="dxa"/>
            <w:tcBorders>
              <w:left w:val="single" w:sz="6" w:space="0" w:color="000000"/>
            </w:tcBorders>
            <w:shd w:val="clear" w:color="auto" w:fill="auto"/>
            <w:vAlign w:val="bottom"/>
          </w:tcPr>
          <w:p w14:paraId="5947BFE2" w14:textId="4A81DD7C" w:rsidR="00976F77" w:rsidRPr="00E57629" w:rsidRDefault="00976F77" w:rsidP="00564713">
            <w:pPr>
              <w:spacing w:before="80" w:line="140" w:lineRule="exact"/>
              <w:ind w:right="170"/>
              <w:jc w:val="right"/>
            </w:pPr>
            <w:r w:rsidRPr="00E57629">
              <w:t>121</w:t>
            </w:r>
          </w:p>
        </w:tc>
        <w:tc>
          <w:tcPr>
            <w:tcW w:w="3515" w:type="dxa"/>
            <w:tcBorders>
              <w:left w:val="single" w:sz="6" w:space="0" w:color="000000"/>
            </w:tcBorders>
            <w:shd w:val="clear" w:color="auto" w:fill="auto"/>
            <w:vAlign w:val="bottom"/>
          </w:tcPr>
          <w:p w14:paraId="66DBA5AB" w14:textId="66128E59" w:rsidR="00976F77" w:rsidRPr="00E57629" w:rsidRDefault="00976F77" w:rsidP="00E658F4">
            <w:pPr>
              <w:spacing w:before="80" w:line="140" w:lineRule="exact"/>
              <w:ind w:left="170"/>
              <w:rPr>
                <w:i/>
              </w:rPr>
            </w:pPr>
            <w:r w:rsidRPr="00E57629">
              <w:rPr>
                <w:i/>
              </w:rPr>
              <w:t>Norway</w:t>
            </w:r>
          </w:p>
        </w:tc>
      </w:tr>
      <w:tr w:rsidR="00976F77" w:rsidRPr="00D21FE6" w14:paraId="55F32E88" w14:textId="77777777" w:rsidTr="00564713">
        <w:trPr>
          <w:cantSplit/>
        </w:trPr>
        <w:tc>
          <w:tcPr>
            <w:tcW w:w="3318" w:type="dxa"/>
            <w:shd w:val="clear" w:color="auto" w:fill="auto"/>
            <w:vAlign w:val="bottom"/>
          </w:tcPr>
          <w:p w14:paraId="395AE665" w14:textId="20A85173" w:rsidR="00976F77" w:rsidRPr="00E57629" w:rsidRDefault="00976F77" w:rsidP="00E658F4">
            <w:pPr>
              <w:spacing w:before="80" w:line="140" w:lineRule="exact"/>
              <w:ind w:left="113"/>
            </w:pPr>
            <w:r w:rsidRPr="00E57629">
              <w:t>Республика Корея</w:t>
            </w:r>
          </w:p>
        </w:tc>
        <w:tc>
          <w:tcPr>
            <w:tcW w:w="773" w:type="dxa"/>
            <w:tcBorders>
              <w:left w:val="single" w:sz="6" w:space="0" w:color="000000"/>
            </w:tcBorders>
            <w:shd w:val="clear" w:color="auto" w:fill="auto"/>
            <w:vAlign w:val="bottom"/>
          </w:tcPr>
          <w:p w14:paraId="6F4576F9" w14:textId="422D8431" w:rsidR="00976F77" w:rsidRPr="00E57629" w:rsidRDefault="00976F77" w:rsidP="00564713">
            <w:pPr>
              <w:spacing w:before="80" w:line="140" w:lineRule="exact"/>
              <w:ind w:right="170"/>
              <w:jc w:val="right"/>
            </w:pPr>
            <w:r w:rsidRPr="00E57629">
              <w:t>833</w:t>
            </w:r>
          </w:p>
        </w:tc>
        <w:tc>
          <w:tcPr>
            <w:tcW w:w="773" w:type="dxa"/>
            <w:tcBorders>
              <w:left w:val="single" w:sz="6" w:space="0" w:color="000000"/>
              <w:right w:val="single" w:sz="6" w:space="0" w:color="000000"/>
            </w:tcBorders>
            <w:vAlign w:val="bottom"/>
          </w:tcPr>
          <w:p w14:paraId="455A34A4" w14:textId="7E3F473F" w:rsidR="00976F77" w:rsidRPr="00E57629" w:rsidRDefault="00976F77" w:rsidP="00564713">
            <w:pPr>
              <w:spacing w:before="80" w:line="140" w:lineRule="exact"/>
              <w:ind w:right="170"/>
              <w:jc w:val="right"/>
            </w:pPr>
            <w:r w:rsidRPr="00E57629">
              <w:t>830</w:t>
            </w:r>
          </w:p>
        </w:tc>
        <w:tc>
          <w:tcPr>
            <w:tcW w:w="773" w:type="dxa"/>
            <w:tcBorders>
              <w:left w:val="single" w:sz="6" w:space="0" w:color="000000"/>
            </w:tcBorders>
            <w:vAlign w:val="bottom"/>
          </w:tcPr>
          <w:p w14:paraId="30A2523E" w14:textId="145F6F67" w:rsidR="00976F77" w:rsidRPr="00E57629" w:rsidRDefault="00976F77" w:rsidP="00564713">
            <w:pPr>
              <w:spacing w:before="80" w:line="140" w:lineRule="exact"/>
              <w:ind w:right="170"/>
              <w:jc w:val="right"/>
            </w:pPr>
            <w:r w:rsidRPr="00E57629">
              <w:t>785</w:t>
            </w:r>
          </w:p>
        </w:tc>
        <w:tc>
          <w:tcPr>
            <w:tcW w:w="773" w:type="dxa"/>
            <w:tcBorders>
              <w:left w:val="single" w:sz="6" w:space="0" w:color="000000"/>
            </w:tcBorders>
            <w:shd w:val="clear" w:color="auto" w:fill="auto"/>
            <w:vAlign w:val="bottom"/>
          </w:tcPr>
          <w:p w14:paraId="56F216D5" w14:textId="6748F8DE" w:rsidR="00976F77" w:rsidRPr="00E57629" w:rsidRDefault="00976F77" w:rsidP="00564713">
            <w:pPr>
              <w:spacing w:before="80" w:line="140" w:lineRule="exact"/>
              <w:ind w:right="170"/>
              <w:jc w:val="right"/>
            </w:pPr>
            <w:r w:rsidRPr="00E57629">
              <w:t>822</w:t>
            </w:r>
          </w:p>
        </w:tc>
        <w:tc>
          <w:tcPr>
            <w:tcW w:w="3515" w:type="dxa"/>
            <w:tcBorders>
              <w:left w:val="single" w:sz="6" w:space="0" w:color="000000"/>
            </w:tcBorders>
            <w:shd w:val="clear" w:color="auto" w:fill="auto"/>
            <w:vAlign w:val="bottom"/>
          </w:tcPr>
          <w:p w14:paraId="7421F64F" w14:textId="57A5124F" w:rsidR="00976F77" w:rsidRPr="00E57629" w:rsidRDefault="00976F77" w:rsidP="00E658F4">
            <w:pPr>
              <w:spacing w:before="80" w:line="140" w:lineRule="exact"/>
              <w:ind w:left="170"/>
              <w:rPr>
                <w:i/>
              </w:rPr>
            </w:pPr>
            <w:r w:rsidRPr="00E57629">
              <w:rPr>
                <w:i/>
              </w:rPr>
              <w:t>Republic of Korea</w:t>
            </w:r>
          </w:p>
        </w:tc>
      </w:tr>
      <w:tr w:rsidR="00976F77" w:rsidRPr="00D21FE6" w14:paraId="434DAAF7" w14:textId="77777777" w:rsidTr="00564713">
        <w:trPr>
          <w:cantSplit/>
        </w:trPr>
        <w:tc>
          <w:tcPr>
            <w:tcW w:w="3318" w:type="dxa"/>
            <w:shd w:val="clear" w:color="auto" w:fill="auto"/>
            <w:vAlign w:val="bottom"/>
          </w:tcPr>
          <w:p w14:paraId="24FB20E8" w14:textId="39275CED" w:rsidR="00976F77" w:rsidRPr="00E57629" w:rsidRDefault="00976F77" w:rsidP="00E658F4">
            <w:pPr>
              <w:spacing w:before="80" w:line="140" w:lineRule="exact"/>
              <w:ind w:left="113"/>
            </w:pPr>
            <w:r w:rsidRPr="00E57629">
              <w:t>Соединенное Королевство (Великобритания)</w:t>
            </w:r>
          </w:p>
        </w:tc>
        <w:tc>
          <w:tcPr>
            <w:tcW w:w="773" w:type="dxa"/>
            <w:tcBorders>
              <w:left w:val="single" w:sz="6" w:space="0" w:color="000000"/>
            </w:tcBorders>
            <w:shd w:val="clear" w:color="auto" w:fill="auto"/>
            <w:vAlign w:val="bottom"/>
          </w:tcPr>
          <w:p w14:paraId="512A29E4" w14:textId="3DB13EDC" w:rsidR="00976F77" w:rsidRPr="00E57629" w:rsidRDefault="00976F77" w:rsidP="00564713">
            <w:pPr>
              <w:spacing w:before="80" w:line="140" w:lineRule="exact"/>
              <w:ind w:right="170"/>
              <w:jc w:val="right"/>
            </w:pPr>
            <w:r w:rsidRPr="00E57629">
              <w:t>2 525</w:t>
            </w:r>
          </w:p>
        </w:tc>
        <w:tc>
          <w:tcPr>
            <w:tcW w:w="773" w:type="dxa"/>
            <w:tcBorders>
              <w:left w:val="single" w:sz="6" w:space="0" w:color="000000"/>
              <w:right w:val="single" w:sz="6" w:space="0" w:color="000000"/>
            </w:tcBorders>
            <w:vAlign w:val="bottom"/>
          </w:tcPr>
          <w:p w14:paraId="5995DFDA" w14:textId="520D04CF" w:rsidR="00976F77" w:rsidRPr="00E57629" w:rsidRDefault="00976F77" w:rsidP="00564713">
            <w:pPr>
              <w:spacing w:before="80" w:line="140" w:lineRule="exact"/>
              <w:ind w:right="170"/>
              <w:jc w:val="right"/>
            </w:pPr>
            <w:r w:rsidRPr="00E57629">
              <w:t>1 281</w:t>
            </w:r>
          </w:p>
        </w:tc>
        <w:tc>
          <w:tcPr>
            <w:tcW w:w="773" w:type="dxa"/>
            <w:tcBorders>
              <w:left w:val="single" w:sz="6" w:space="0" w:color="000000"/>
            </w:tcBorders>
            <w:vAlign w:val="bottom"/>
          </w:tcPr>
          <w:p w14:paraId="65B987BC" w14:textId="012D7958" w:rsidR="00976F77" w:rsidRPr="00E57629" w:rsidRDefault="00976F77" w:rsidP="00564713">
            <w:pPr>
              <w:spacing w:before="80" w:line="140" w:lineRule="exact"/>
              <w:ind w:right="170"/>
              <w:jc w:val="right"/>
            </w:pPr>
            <w:r w:rsidRPr="00E57629">
              <w:t>1 385</w:t>
            </w:r>
          </w:p>
        </w:tc>
        <w:tc>
          <w:tcPr>
            <w:tcW w:w="773" w:type="dxa"/>
            <w:tcBorders>
              <w:left w:val="single" w:sz="6" w:space="0" w:color="000000"/>
            </w:tcBorders>
            <w:shd w:val="clear" w:color="auto" w:fill="auto"/>
            <w:vAlign w:val="bottom"/>
          </w:tcPr>
          <w:p w14:paraId="19991376" w14:textId="1060292D" w:rsidR="00976F77" w:rsidRPr="00E57629" w:rsidRDefault="00976F77" w:rsidP="00564713">
            <w:pPr>
              <w:spacing w:before="80" w:line="140" w:lineRule="exact"/>
              <w:ind w:right="170"/>
              <w:jc w:val="right"/>
            </w:pPr>
            <w:r w:rsidRPr="00E57629">
              <w:t>1</w:t>
            </w:r>
            <w:r w:rsidRPr="00E57629">
              <w:rPr>
                <w:lang w:val="en-US"/>
              </w:rPr>
              <w:t xml:space="preserve"> </w:t>
            </w:r>
            <w:r w:rsidRPr="00E57629">
              <w:t>523</w:t>
            </w:r>
          </w:p>
        </w:tc>
        <w:tc>
          <w:tcPr>
            <w:tcW w:w="3515" w:type="dxa"/>
            <w:tcBorders>
              <w:left w:val="single" w:sz="6" w:space="0" w:color="000000"/>
            </w:tcBorders>
            <w:shd w:val="clear" w:color="auto" w:fill="auto"/>
            <w:vAlign w:val="bottom"/>
          </w:tcPr>
          <w:p w14:paraId="208C5961" w14:textId="489BE239" w:rsidR="00976F77" w:rsidRPr="00E57629" w:rsidRDefault="00976F77" w:rsidP="00E658F4">
            <w:pPr>
              <w:spacing w:before="80" w:line="140" w:lineRule="exact"/>
              <w:ind w:left="170"/>
              <w:rPr>
                <w:i/>
              </w:rPr>
            </w:pPr>
            <w:r w:rsidRPr="00E57629">
              <w:rPr>
                <w:i/>
              </w:rPr>
              <w:t>United Kingdom</w:t>
            </w:r>
          </w:p>
        </w:tc>
      </w:tr>
      <w:tr w:rsidR="00976F77" w:rsidRPr="00D21FE6" w14:paraId="7DED91EF" w14:textId="77777777" w:rsidTr="00564713">
        <w:trPr>
          <w:cantSplit/>
        </w:trPr>
        <w:tc>
          <w:tcPr>
            <w:tcW w:w="3318" w:type="dxa"/>
            <w:shd w:val="clear" w:color="auto" w:fill="auto"/>
            <w:vAlign w:val="bottom"/>
          </w:tcPr>
          <w:p w14:paraId="6D4CFEBB" w14:textId="570B9ADD" w:rsidR="00976F77" w:rsidRPr="00E57629" w:rsidRDefault="00976F77" w:rsidP="00E658F4">
            <w:pPr>
              <w:spacing w:before="80" w:line="140" w:lineRule="exact"/>
              <w:ind w:left="113"/>
            </w:pPr>
            <w:r w:rsidRPr="00E57629">
              <w:t>США</w:t>
            </w:r>
          </w:p>
        </w:tc>
        <w:tc>
          <w:tcPr>
            <w:tcW w:w="773" w:type="dxa"/>
            <w:tcBorders>
              <w:left w:val="single" w:sz="6" w:space="0" w:color="000000"/>
            </w:tcBorders>
            <w:shd w:val="clear" w:color="auto" w:fill="auto"/>
            <w:vAlign w:val="bottom"/>
          </w:tcPr>
          <w:p w14:paraId="3DD53848" w14:textId="1E486971" w:rsidR="00976F77" w:rsidRPr="00E57629" w:rsidRDefault="00976F77" w:rsidP="00564713">
            <w:pPr>
              <w:spacing w:before="80" w:line="140" w:lineRule="exact"/>
              <w:ind w:right="170"/>
              <w:jc w:val="right"/>
            </w:pPr>
            <w:r w:rsidRPr="00E57629">
              <w:t>14 825</w:t>
            </w:r>
          </w:p>
        </w:tc>
        <w:tc>
          <w:tcPr>
            <w:tcW w:w="773" w:type="dxa"/>
            <w:tcBorders>
              <w:left w:val="single" w:sz="6" w:space="0" w:color="000000"/>
              <w:right w:val="single" w:sz="6" w:space="0" w:color="000000"/>
            </w:tcBorders>
            <w:vAlign w:val="bottom"/>
          </w:tcPr>
          <w:p w14:paraId="6E3E05AE" w14:textId="731EA05C" w:rsidR="00976F77" w:rsidRPr="00E57629" w:rsidRDefault="00976F77" w:rsidP="00564713">
            <w:pPr>
              <w:spacing w:before="80" w:line="140" w:lineRule="exact"/>
              <w:ind w:right="170"/>
              <w:jc w:val="right"/>
            </w:pPr>
            <w:r w:rsidRPr="00E57629">
              <w:t>5 996</w:t>
            </w:r>
          </w:p>
        </w:tc>
        <w:tc>
          <w:tcPr>
            <w:tcW w:w="773" w:type="dxa"/>
            <w:tcBorders>
              <w:left w:val="single" w:sz="6" w:space="0" w:color="000000"/>
            </w:tcBorders>
            <w:vAlign w:val="bottom"/>
          </w:tcPr>
          <w:p w14:paraId="5C6CDCEB" w14:textId="4CF2B018" w:rsidR="00976F77" w:rsidRPr="00E57629" w:rsidRDefault="00976F77" w:rsidP="00564713">
            <w:pPr>
              <w:spacing w:before="80" w:line="140" w:lineRule="exact"/>
              <w:ind w:right="170"/>
              <w:jc w:val="right"/>
            </w:pPr>
            <w:r w:rsidRPr="00E57629">
              <w:t>6 080</w:t>
            </w:r>
          </w:p>
        </w:tc>
        <w:tc>
          <w:tcPr>
            <w:tcW w:w="773" w:type="dxa"/>
            <w:tcBorders>
              <w:left w:val="single" w:sz="6" w:space="0" w:color="000000"/>
            </w:tcBorders>
            <w:shd w:val="clear" w:color="auto" w:fill="auto"/>
            <w:vAlign w:val="bottom"/>
          </w:tcPr>
          <w:p w14:paraId="37DCEECF" w14:textId="4A8BF6B4" w:rsidR="00976F77" w:rsidRPr="00E57629" w:rsidRDefault="00976F77" w:rsidP="00564713">
            <w:pPr>
              <w:spacing w:before="80" w:line="140" w:lineRule="exact"/>
              <w:ind w:right="170"/>
              <w:jc w:val="right"/>
            </w:pPr>
            <w:r w:rsidRPr="00E57629">
              <w:t>6</w:t>
            </w:r>
            <w:r w:rsidRPr="00E57629">
              <w:rPr>
                <w:lang w:val="en-US"/>
              </w:rPr>
              <w:t xml:space="preserve"> </w:t>
            </w:r>
            <w:r w:rsidRPr="00E57629">
              <w:t>761</w:t>
            </w:r>
          </w:p>
        </w:tc>
        <w:tc>
          <w:tcPr>
            <w:tcW w:w="3515" w:type="dxa"/>
            <w:tcBorders>
              <w:left w:val="single" w:sz="6" w:space="0" w:color="000000"/>
            </w:tcBorders>
            <w:shd w:val="clear" w:color="auto" w:fill="auto"/>
            <w:vAlign w:val="bottom"/>
          </w:tcPr>
          <w:p w14:paraId="75133BE4" w14:textId="484A7724" w:rsidR="00976F77" w:rsidRPr="00E57629" w:rsidRDefault="00976F77" w:rsidP="00E658F4">
            <w:pPr>
              <w:spacing w:before="80" w:line="140" w:lineRule="exact"/>
              <w:ind w:left="170"/>
              <w:rPr>
                <w:i/>
              </w:rPr>
            </w:pPr>
            <w:r w:rsidRPr="00E57629">
              <w:rPr>
                <w:i/>
              </w:rPr>
              <w:t>USA</w:t>
            </w:r>
          </w:p>
        </w:tc>
      </w:tr>
      <w:tr w:rsidR="00976F77" w:rsidRPr="00D21FE6" w14:paraId="65D4576D" w14:textId="77777777" w:rsidTr="00564713">
        <w:trPr>
          <w:cantSplit/>
        </w:trPr>
        <w:tc>
          <w:tcPr>
            <w:tcW w:w="3318" w:type="dxa"/>
            <w:shd w:val="clear" w:color="auto" w:fill="auto"/>
            <w:vAlign w:val="bottom"/>
          </w:tcPr>
          <w:p w14:paraId="1E04849F" w14:textId="2A76C822" w:rsidR="00976F77" w:rsidRPr="00E57629" w:rsidRDefault="00976F77" w:rsidP="00E658F4">
            <w:pPr>
              <w:spacing w:before="80" w:line="140" w:lineRule="exact"/>
              <w:ind w:left="113"/>
            </w:pPr>
            <w:r w:rsidRPr="00E57629">
              <w:t>Швейцария</w:t>
            </w:r>
          </w:p>
        </w:tc>
        <w:tc>
          <w:tcPr>
            <w:tcW w:w="773" w:type="dxa"/>
            <w:tcBorders>
              <w:left w:val="single" w:sz="6" w:space="0" w:color="000000"/>
            </w:tcBorders>
            <w:shd w:val="clear" w:color="auto" w:fill="auto"/>
            <w:vAlign w:val="bottom"/>
          </w:tcPr>
          <w:p w14:paraId="2E6098E9" w14:textId="57CCC560" w:rsidR="00976F77" w:rsidRPr="00E57629" w:rsidRDefault="00976F77" w:rsidP="00564713">
            <w:pPr>
              <w:spacing w:before="80" w:line="140" w:lineRule="exact"/>
              <w:ind w:right="170"/>
              <w:jc w:val="right"/>
            </w:pPr>
            <w:r w:rsidRPr="00E57629">
              <w:t>213</w:t>
            </w:r>
          </w:p>
        </w:tc>
        <w:tc>
          <w:tcPr>
            <w:tcW w:w="773" w:type="dxa"/>
            <w:tcBorders>
              <w:left w:val="single" w:sz="6" w:space="0" w:color="000000"/>
              <w:right w:val="single" w:sz="6" w:space="0" w:color="000000"/>
            </w:tcBorders>
            <w:vAlign w:val="bottom"/>
          </w:tcPr>
          <w:p w14:paraId="358DA8E8" w14:textId="15FC04DD" w:rsidR="00976F77" w:rsidRPr="00E57629" w:rsidRDefault="00976F77" w:rsidP="00564713">
            <w:pPr>
              <w:spacing w:before="80" w:line="140" w:lineRule="exact"/>
              <w:ind w:right="170"/>
              <w:jc w:val="right"/>
            </w:pPr>
            <w:r w:rsidRPr="00E57629">
              <w:t>204</w:t>
            </w:r>
          </w:p>
        </w:tc>
        <w:tc>
          <w:tcPr>
            <w:tcW w:w="773" w:type="dxa"/>
            <w:tcBorders>
              <w:left w:val="single" w:sz="6" w:space="0" w:color="000000"/>
            </w:tcBorders>
            <w:vAlign w:val="bottom"/>
          </w:tcPr>
          <w:p w14:paraId="1695974A" w14:textId="17D002AF" w:rsidR="00976F77" w:rsidRPr="00E57629" w:rsidRDefault="00976F77" w:rsidP="00564713">
            <w:pPr>
              <w:spacing w:before="80" w:line="140" w:lineRule="exact"/>
              <w:ind w:right="170"/>
              <w:jc w:val="right"/>
            </w:pPr>
            <w:r w:rsidRPr="00E57629">
              <w:t>204</w:t>
            </w:r>
          </w:p>
        </w:tc>
        <w:tc>
          <w:tcPr>
            <w:tcW w:w="773" w:type="dxa"/>
            <w:tcBorders>
              <w:left w:val="single" w:sz="6" w:space="0" w:color="000000"/>
            </w:tcBorders>
            <w:shd w:val="clear" w:color="auto" w:fill="auto"/>
            <w:vAlign w:val="bottom"/>
          </w:tcPr>
          <w:p w14:paraId="4AD6F19E" w14:textId="034325B6" w:rsidR="00976F77" w:rsidRPr="00E57629" w:rsidRDefault="00976F77" w:rsidP="00564713">
            <w:pPr>
              <w:spacing w:before="80" w:line="140" w:lineRule="exact"/>
              <w:ind w:right="170"/>
              <w:jc w:val="right"/>
            </w:pPr>
            <w:r w:rsidRPr="00E57629">
              <w:t>221</w:t>
            </w:r>
          </w:p>
        </w:tc>
        <w:tc>
          <w:tcPr>
            <w:tcW w:w="3515" w:type="dxa"/>
            <w:tcBorders>
              <w:left w:val="single" w:sz="6" w:space="0" w:color="000000"/>
            </w:tcBorders>
            <w:shd w:val="clear" w:color="auto" w:fill="auto"/>
            <w:vAlign w:val="bottom"/>
          </w:tcPr>
          <w:p w14:paraId="4D9B9C9F" w14:textId="25297513" w:rsidR="00976F77" w:rsidRPr="00E57629" w:rsidRDefault="00976F77" w:rsidP="00E658F4">
            <w:pPr>
              <w:spacing w:before="80" w:line="140" w:lineRule="exact"/>
              <w:ind w:left="170"/>
              <w:rPr>
                <w:i/>
              </w:rPr>
            </w:pPr>
            <w:r w:rsidRPr="00E57629">
              <w:rPr>
                <w:i/>
              </w:rPr>
              <w:t>Switzerland</w:t>
            </w:r>
          </w:p>
        </w:tc>
      </w:tr>
      <w:tr w:rsidR="00976F77" w:rsidRPr="00D21FE6" w14:paraId="23CE305D" w14:textId="77777777" w:rsidTr="00564713">
        <w:trPr>
          <w:cantSplit/>
        </w:trPr>
        <w:tc>
          <w:tcPr>
            <w:tcW w:w="3318" w:type="dxa"/>
            <w:tcBorders>
              <w:bottom w:val="single" w:sz="6" w:space="0" w:color="000000"/>
            </w:tcBorders>
            <w:shd w:val="clear" w:color="auto" w:fill="auto"/>
            <w:vAlign w:val="bottom"/>
          </w:tcPr>
          <w:p w14:paraId="1E2ADE5F" w14:textId="56CCA1FD" w:rsidR="00976F77" w:rsidRPr="00E57629" w:rsidRDefault="00976F77" w:rsidP="00E658F4">
            <w:pPr>
              <w:spacing w:before="80" w:line="140" w:lineRule="exact"/>
              <w:ind w:left="113"/>
            </w:pPr>
            <w:r w:rsidRPr="00E57629">
              <w:t>Япония</w:t>
            </w:r>
          </w:p>
        </w:tc>
        <w:tc>
          <w:tcPr>
            <w:tcW w:w="773" w:type="dxa"/>
            <w:tcBorders>
              <w:left w:val="single" w:sz="6" w:space="0" w:color="000000"/>
              <w:bottom w:val="single" w:sz="6" w:space="0" w:color="000000"/>
            </w:tcBorders>
            <w:shd w:val="clear" w:color="auto" w:fill="auto"/>
            <w:vAlign w:val="bottom"/>
          </w:tcPr>
          <w:p w14:paraId="6DA199F5" w14:textId="611634C3" w:rsidR="00976F77" w:rsidRPr="00E57629" w:rsidRDefault="00976F77" w:rsidP="00564713">
            <w:pPr>
              <w:spacing w:before="80" w:line="140" w:lineRule="exact"/>
              <w:ind w:right="170"/>
              <w:jc w:val="right"/>
            </w:pPr>
            <w:r w:rsidRPr="00E57629">
              <w:t>3 330</w:t>
            </w:r>
          </w:p>
        </w:tc>
        <w:tc>
          <w:tcPr>
            <w:tcW w:w="773" w:type="dxa"/>
            <w:tcBorders>
              <w:left w:val="single" w:sz="6" w:space="0" w:color="000000"/>
              <w:bottom w:val="single" w:sz="6" w:space="0" w:color="000000"/>
              <w:right w:val="single" w:sz="6" w:space="0" w:color="000000"/>
            </w:tcBorders>
            <w:vAlign w:val="bottom"/>
          </w:tcPr>
          <w:p w14:paraId="4EA3F7DD" w14:textId="241375B2" w:rsidR="00976F77" w:rsidRPr="00E57629" w:rsidRDefault="00976F77" w:rsidP="00564713">
            <w:pPr>
              <w:spacing w:before="80" w:line="140" w:lineRule="exact"/>
              <w:ind w:right="170"/>
              <w:jc w:val="right"/>
            </w:pPr>
            <w:r w:rsidRPr="00E57629">
              <w:t>1 795</w:t>
            </w:r>
          </w:p>
        </w:tc>
        <w:tc>
          <w:tcPr>
            <w:tcW w:w="773" w:type="dxa"/>
            <w:tcBorders>
              <w:left w:val="single" w:sz="6" w:space="0" w:color="000000"/>
              <w:bottom w:val="single" w:sz="6" w:space="0" w:color="000000"/>
            </w:tcBorders>
            <w:vAlign w:val="bottom"/>
          </w:tcPr>
          <w:p w14:paraId="0368AA10" w14:textId="4C75F1AE" w:rsidR="00976F77" w:rsidRPr="00E57629" w:rsidRDefault="00976F77" w:rsidP="00564713">
            <w:pPr>
              <w:spacing w:before="80" w:line="140" w:lineRule="exact"/>
              <w:ind w:right="170"/>
              <w:jc w:val="right"/>
            </w:pPr>
            <w:r w:rsidRPr="00E57629">
              <w:t>1 780</w:t>
            </w:r>
          </w:p>
        </w:tc>
        <w:tc>
          <w:tcPr>
            <w:tcW w:w="773" w:type="dxa"/>
            <w:tcBorders>
              <w:left w:val="single" w:sz="6" w:space="0" w:color="000000"/>
              <w:bottom w:val="single" w:sz="6" w:space="0" w:color="000000"/>
            </w:tcBorders>
            <w:shd w:val="clear" w:color="auto" w:fill="auto"/>
            <w:vAlign w:val="bottom"/>
          </w:tcPr>
          <w:p w14:paraId="6B9C35BA" w14:textId="2B74C48D" w:rsidR="00976F77" w:rsidRPr="00E57629" w:rsidRDefault="00976F77" w:rsidP="00564713">
            <w:pPr>
              <w:spacing w:before="80" w:line="140" w:lineRule="exact"/>
              <w:ind w:right="170"/>
              <w:jc w:val="right"/>
            </w:pPr>
            <w:r w:rsidRPr="00E57629">
              <w:t>1</w:t>
            </w:r>
            <w:r w:rsidRPr="00E57629">
              <w:rPr>
                <w:lang w:val="en-US"/>
              </w:rPr>
              <w:t xml:space="preserve"> </w:t>
            </w:r>
            <w:r w:rsidRPr="00E57629">
              <w:t>770</w:t>
            </w:r>
          </w:p>
        </w:tc>
        <w:tc>
          <w:tcPr>
            <w:tcW w:w="3515" w:type="dxa"/>
            <w:tcBorders>
              <w:left w:val="single" w:sz="6" w:space="0" w:color="000000"/>
              <w:bottom w:val="single" w:sz="6" w:space="0" w:color="000000"/>
            </w:tcBorders>
            <w:shd w:val="clear" w:color="auto" w:fill="auto"/>
            <w:vAlign w:val="bottom"/>
          </w:tcPr>
          <w:p w14:paraId="684E6D91" w14:textId="0C3D01D7" w:rsidR="00976F77" w:rsidRPr="00E57629" w:rsidRDefault="00976F77" w:rsidP="00E658F4">
            <w:pPr>
              <w:spacing w:before="80" w:line="140" w:lineRule="exact"/>
              <w:ind w:left="170"/>
              <w:rPr>
                <w:i/>
              </w:rPr>
            </w:pPr>
            <w:r w:rsidRPr="00E57629">
              <w:rPr>
                <w:i/>
              </w:rPr>
              <w:t>Japan</w:t>
            </w:r>
          </w:p>
        </w:tc>
      </w:tr>
    </w:tbl>
    <w:p w14:paraId="0829A833" w14:textId="6FD05EB3" w:rsidR="00483552" w:rsidRPr="005E1163" w:rsidRDefault="00483552" w:rsidP="00483552">
      <w:pPr>
        <w:spacing w:before="60"/>
        <w:ind w:left="113" w:hanging="113"/>
        <w:jc w:val="both"/>
        <w:rPr>
          <w:sz w:val="12"/>
          <w:szCs w:val="12"/>
        </w:rPr>
      </w:pPr>
      <w:r w:rsidRPr="005E1163">
        <w:rPr>
          <w:sz w:val="12"/>
          <w:szCs w:val="12"/>
          <w:vertAlign w:val="superscript"/>
        </w:rPr>
        <w:t>1)</w:t>
      </w:r>
      <w:r w:rsidRPr="005E1163">
        <w:rPr>
          <w:sz w:val="12"/>
          <w:szCs w:val="12"/>
        </w:rPr>
        <w:t xml:space="preserve"> По данным выборочных обследований рабочей силы. 2010 г. население в возрасте 15–72 лет, с 2020 г. – 15 лет и старше.</w:t>
      </w:r>
      <w:r w:rsidRPr="005E1163">
        <w:rPr>
          <w:spacing w:val="-2"/>
          <w:sz w:val="12"/>
          <w:szCs w:val="12"/>
        </w:rPr>
        <w:t xml:space="preserve"> </w:t>
      </w:r>
    </w:p>
    <w:p w14:paraId="00358039" w14:textId="08F6F9E2" w:rsidR="00E658F4" w:rsidRPr="005E1163" w:rsidRDefault="00E658F4" w:rsidP="00E658F4">
      <w:pPr>
        <w:ind w:left="113" w:hanging="113"/>
        <w:jc w:val="both"/>
        <w:rPr>
          <w:sz w:val="12"/>
          <w:szCs w:val="12"/>
        </w:rPr>
      </w:pPr>
      <w:r w:rsidRPr="005E1163">
        <w:rPr>
          <w:sz w:val="12"/>
          <w:szCs w:val="12"/>
          <w:vertAlign w:val="superscript"/>
        </w:rPr>
        <w:t>2)</w:t>
      </w:r>
      <w:r w:rsidRPr="005E1163">
        <w:rPr>
          <w:sz w:val="12"/>
          <w:szCs w:val="12"/>
        </w:rPr>
        <w:t xml:space="preserve"> По </w:t>
      </w:r>
      <w:r w:rsidRPr="005E1163">
        <w:rPr>
          <w:sz w:val="12"/>
          <w:szCs w:val="12"/>
          <w:lang w:val="ru-MO"/>
        </w:rPr>
        <w:t>данным</w:t>
      </w:r>
      <w:r w:rsidRPr="005E1163">
        <w:rPr>
          <w:sz w:val="12"/>
          <w:szCs w:val="12"/>
        </w:rPr>
        <w:t xml:space="preserve"> Роструда; на конец года. Данные </w:t>
      </w:r>
      <w:r w:rsidR="008870C3">
        <w:rPr>
          <w:sz w:val="12"/>
          <w:szCs w:val="12"/>
        </w:rPr>
        <w:t xml:space="preserve">с </w:t>
      </w:r>
      <w:r w:rsidRPr="005E1163">
        <w:rPr>
          <w:sz w:val="12"/>
          <w:szCs w:val="12"/>
        </w:rPr>
        <w:t xml:space="preserve"> 2023 г. приведены с учетом статистической информации по Донецкой Народной Республике (ДНР), Луганской Народной Республике (ЛНР), Запорожской и Херсонской областям.</w:t>
      </w:r>
    </w:p>
    <w:p w14:paraId="77F7566F" w14:textId="389313FD" w:rsidR="00F44AEA" w:rsidRPr="005E1163" w:rsidRDefault="00F44AEA" w:rsidP="00F44AEA">
      <w:pPr>
        <w:rPr>
          <w:sz w:val="12"/>
          <w:szCs w:val="12"/>
        </w:rPr>
      </w:pPr>
      <w:r w:rsidRPr="005E1163">
        <w:rPr>
          <w:sz w:val="12"/>
          <w:szCs w:val="12"/>
          <w:vertAlign w:val="superscript"/>
        </w:rPr>
        <w:t>3)</w:t>
      </w:r>
      <w:r w:rsidRPr="005E1163">
        <w:rPr>
          <w:sz w:val="12"/>
          <w:szCs w:val="12"/>
        </w:rPr>
        <w:t xml:space="preserve"> Изменение методологии: в Армении – с 201</w:t>
      </w:r>
      <w:r w:rsidR="002B54E7" w:rsidRPr="005E1163">
        <w:rPr>
          <w:sz w:val="12"/>
          <w:szCs w:val="12"/>
        </w:rPr>
        <w:t>8</w:t>
      </w:r>
      <w:r w:rsidRPr="005E1163">
        <w:rPr>
          <w:sz w:val="12"/>
          <w:szCs w:val="12"/>
        </w:rPr>
        <w:t xml:space="preserve"> г., в Республике Молдова – с 2019 г., в Украине – с 2019 г</w:t>
      </w:r>
      <w:r w:rsidR="002B54E7" w:rsidRPr="005E1163">
        <w:rPr>
          <w:sz w:val="12"/>
          <w:szCs w:val="12"/>
        </w:rPr>
        <w:t>., в Узбекистане – с 2019 г.</w:t>
      </w:r>
    </w:p>
    <w:p w14:paraId="2B3B982F" w14:textId="77777777" w:rsidR="008870C3" w:rsidRPr="008870C3" w:rsidRDefault="008870C3" w:rsidP="008870C3">
      <w:pPr>
        <w:rPr>
          <w:sz w:val="12"/>
          <w:szCs w:val="12"/>
          <w:lang w:val="en-US"/>
        </w:rPr>
      </w:pPr>
      <w:r w:rsidRPr="008870C3">
        <w:rPr>
          <w:sz w:val="12"/>
          <w:szCs w:val="12"/>
          <w:vertAlign w:val="superscript"/>
          <w:lang w:val="en-US"/>
        </w:rPr>
        <w:t>4)</w:t>
      </w:r>
      <w:r w:rsidRPr="008870C3">
        <w:rPr>
          <w:sz w:val="12"/>
          <w:szCs w:val="12"/>
          <w:lang w:val="en-US"/>
        </w:rPr>
        <w:t xml:space="preserve"> 2009 </w:t>
      </w:r>
      <w:r w:rsidRPr="008870C3">
        <w:rPr>
          <w:sz w:val="12"/>
          <w:szCs w:val="12"/>
        </w:rPr>
        <w:t>г</w:t>
      </w:r>
      <w:r w:rsidRPr="008870C3">
        <w:rPr>
          <w:sz w:val="12"/>
          <w:szCs w:val="12"/>
          <w:lang w:val="en-US"/>
        </w:rPr>
        <w:t>.</w:t>
      </w:r>
    </w:p>
    <w:p w14:paraId="2849FD12" w14:textId="77777777" w:rsidR="008870C3" w:rsidRPr="008870C3" w:rsidRDefault="008870C3" w:rsidP="008870C3">
      <w:pPr>
        <w:rPr>
          <w:sz w:val="12"/>
          <w:szCs w:val="12"/>
          <w:lang w:val="en-US"/>
        </w:rPr>
      </w:pPr>
      <w:r w:rsidRPr="008870C3">
        <w:rPr>
          <w:sz w:val="12"/>
          <w:szCs w:val="12"/>
          <w:vertAlign w:val="superscript"/>
          <w:lang w:val="en-US"/>
        </w:rPr>
        <w:t xml:space="preserve">5) </w:t>
      </w:r>
      <w:r w:rsidRPr="008870C3">
        <w:rPr>
          <w:sz w:val="12"/>
          <w:szCs w:val="12"/>
          <w:lang w:val="en-US"/>
        </w:rPr>
        <w:t xml:space="preserve">2016 </w:t>
      </w:r>
      <w:r w:rsidRPr="008870C3">
        <w:rPr>
          <w:sz w:val="12"/>
          <w:szCs w:val="12"/>
        </w:rPr>
        <w:t>г</w:t>
      </w:r>
      <w:r w:rsidRPr="008870C3">
        <w:rPr>
          <w:sz w:val="12"/>
          <w:szCs w:val="12"/>
          <w:lang w:val="en-US"/>
        </w:rPr>
        <w:t>.</w:t>
      </w:r>
    </w:p>
    <w:p w14:paraId="797C761A" w14:textId="70B7565C" w:rsidR="00CC457A" w:rsidRPr="00E57629" w:rsidRDefault="00CC457A" w:rsidP="00CC457A">
      <w:pPr>
        <w:spacing w:before="60"/>
        <w:ind w:left="113" w:hanging="113"/>
        <w:jc w:val="both"/>
        <w:rPr>
          <w:i/>
          <w:sz w:val="12"/>
          <w:szCs w:val="12"/>
          <w:lang w:val="en-US"/>
        </w:rPr>
      </w:pPr>
      <w:r w:rsidRPr="00E57629">
        <w:rPr>
          <w:i/>
          <w:sz w:val="12"/>
          <w:szCs w:val="12"/>
          <w:vertAlign w:val="superscript"/>
          <w:lang w:val="en-US"/>
        </w:rPr>
        <w:t>1)</w:t>
      </w:r>
      <w:r w:rsidRPr="00E57629">
        <w:rPr>
          <w:i/>
          <w:sz w:val="12"/>
          <w:szCs w:val="12"/>
          <w:lang w:val="en-US"/>
        </w:rPr>
        <w:t xml:space="preserve"> According to d</w:t>
      </w:r>
      <w:r w:rsidRPr="00E57629">
        <w:rPr>
          <w:i/>
          <w:sz w:val="12"/>
          <w:lang w:val="en-US"/>
        </w:rPr>
        <w:t>ata of labour force sample surveys</w:t>
      </w:r>
      <w:r w:rsidRPr="00E57629">
        <w:rPr>
          <w:i/>
          <w:sz w:val="12"/>
          <w:szCs w:val="12"/>
          <w:lang w:val="en-US"/>
        </w:rPr>
        <w:t xml:space="preserve">. 2010 – </w:t>
      </w:r>
      <w:proofErr w:type="gramStart"/>
      <w:r w:rsidRPr="00E57629">
        <w:rPr>
          <w:i/>
          <w:sz w:val="12"/>
          <w:szCs w:val="12"/>
          <w:lang w:val="en-US"/>
        </w:rPr>
        <w:t>population</w:t>
      </w:r>
      <w:proofErr w:type="gramEnd"/>
      <w:r w:rsidRPr="00E57629">
        <w:rPr>
          <w:i/>
          <w:sz w:val="12"/>
          <w:szCs w:val="12"/>
          <w:lang w:val="en-US"/>
        </w:rPr>
        <w:t xml:space="preserve"> aged 15 – 72 years, since 2020 – 15 years and over. </w:t>
      </w:r>
    </w:p>
    <w:p w14:paraId="2F54C97A" w14:textId="5E59B121" w:rsidR="0008019D" w:rsidRPr="0008019D" w:rsidRDefault="0008019D" w:rsidP="0008019D">
      <w:pPr>
        <w:ind w:left="113" w:hanging="113"/>
        <w:jc w:val="both"/>
        <w:rPr>
          <w:i/>
          <w:sz w:val="12"/>
          <w:szCs w:val="12"/>
          <w:lang w:val="en-US"/>
        </w:rPr>
      </w:pPr>
      <w:r>
        <w:rPr>
          <w:i/>
          <w:sz w:val="12"/>
          <w:szCs w:val="12"/>
          <w:vertAlign w:val="superscript"/>
          <w:lang w:val="en-US"/>
        </w:rPr>
        <w:t>2)</w:t>
      </w:r>
      <w:r>
        <w:rPr>
          <w:i/>
          <w:sz w:val="12"/>
          <w:szCs w:val="12"/>
          <w:lang w:val="en-US"/>
        </w:rPr>
        <w:t xml:space="preserve"> According to d</w:t>
      </w:r>
      <w:r>
        <w:rPr>
          <w:i/>
          <w:sz w:val="12"/>
          <w:lang w:val="en-US"/>
        </w:rPr>
        <w:t xml:space="preserve">ata of the Federal Service for Employment and Labor Relations; end of year. </w:t>
      </w:r>
      <w:r>
        <w:rPr>
          <w:i/>
          <w:sz w:val="12"/>
          <w:szCs w:val="12"/>
          <w:lang w:val="en-US"/>
        </w:rPr>
        <w:t xml:space="preserve">Data for 2023 are provided taking into account statistical information on the Donetsk People's </w:t>
      </w:r>
      <w:r>
        <w:rPr>
          <w:i/>
          <w:sz w:val="12"/>
          <w:szCs w:val="12"/>
          <w:lang w:val="en-US"/>
        </w:rPr>
        <w:br/>
      </w:r>
      <w:r w:rsidRPr="0008019D">
        <w:rPr>
          <w:i/>
          <w:sz w:val="12"/>
          <w:szCs w:val="12"/>
          <w:lang w:val="en-US"/>
        </w:rPr>
        <w:t>Republic, Lugansk People's Republic, Zaporozhye and Kherson regions.</w:t>
      </w:r>
    </w:p>
    <w:p w14:paraId="41E40BA3" w14:textId="77777777" w:rsidR="00CC457A" w:rsidRPr="00E57629" w:rsidRDefault="00CC457A" w:rsidP="00CC457A">
      <w:pPr>
        <w:rPr>
          <w:i/>
          <w:sz w:val="12"/>
          <w:szCs w:val="12"/>
          <w:lang w:val="en-US"/>
        </w:rPr>
      </w:pPr>
      <w:r w:rsidRPr="00E57629">
        <w:rPr>
          <w:i/>
          <w:sz w:val="12"/>
          <w:szCs w:val="12"/>
          <w:vertAlign w:val="superscript"/>
          <w:lang w:val="en-US"/>
        </w:rPr>
        <w:t>3)</w:t>
      </w:r>
      <w:r w:rsidRPr="00E57629">
        <w:rPr>
          <w:i/>
          <w:sz w:val="12"/>
          <w:szCs w:val="12"/>
          <w:lang w:val="en-US"/>
        </w:rPr>
        <w:t xml:space="preserve"> Change in methodology in Armenia since 2018, in Republic of Moldova since 2019, in Ukraine since 2019, in Uzbekistan since 2019.</w:t>
      </w:r>
    </w:p>
    <w:p w14:paraId="596375FE" w14:textId="77777777" w:rsidR="008870C3" w:rsidRPr="008870C3" w:rsidRDefault="008870C3" w:rsidP="008870C3">
      <w:pPr>
        <w:rPr>
          <w:i/>
          <w:sz w:val="12"/>
          <w:szCs w:val="12"/>
          <w:lang w:val="en-US"/>
        </w:rPr>
      </w:pPr>
      <w:r w:rsidRPr="008870C3">
        <w:rPr>
          <w:i/>
          <w:sz w:val="12"/>
          <w:szCs w:val="12"/>
          <w:vertAlign w:val="superscript"/>
          <w:lang w:val="en-US"/>
        </w:rPr>
        <w:t>4)</w:t>
      </w:r>
      <w:r w:rsidRPr="008870C3">
        <w:rPr>
          <w:i/>
          <w:sz w:val="12"/>
          <w:szCs w:val="12"/>
          <w:lang w:val="en-US"/>
        </w:rPr>
        <w:t xml:space="preserve"> 2009.</w:t>
      </w:r>
    </w:p>
    <w:p w14:paraId="57B283EA" w14:textId="77777777" w:rsidR="008870C3" w:rsidRPr="008870C3" w:rsidRDefault="008870C3" w:rsidP="008870C3">
      <w:pPr>
        <w:rPr>
          <w:i/>
          <w:sz w:val="12"/>
          <w:szCs w:val="12"/>
          <w:lang w:val="en-US"/>
        </w:rPr>
      </w:pPr>
      <w:r w:rsidRPr="008870C3">
        <w:rPr>
          <w:i/>
          <w:sz w:val="12"/>
          <w:szCs w:val="12"/>
          <w:vertAlign w:val="superscript"/>
        </w:rPr>
        <w:t xml:space="preserve">5) </w:t>
      </w:r>
      <w:r w:rsidRPr="008870C3">
        <w:rPr>
          <w:i/>
          <w:sz w:val="12"/>
          <w:szCs w:val="12"/>
        </w:rPr>
        <w:t>2016</w:t>
      </w:r>
      <w:r w:rsidRPr="008870C3">
        <w:rPr>
          <w:i/>
          <w:sz w:val="12"/>
          <w:szCs w:val="12"/>
          <w:lang w:val="en-US"/>
        </w:rPr>
        <w:t>.</w:t>
      </w:r>
    </w:p>
    <w:p w14:paraId="0BC1EF61" w14:textId="13A89761" w:rsidR="00346513" w:rsidRPr="00D21FE6" w:rsidRDefault="00693970" w:rsidP="00346513">
      <w:pPr>
        <w:pageBreakBefore/>
        <w:tabs>
          <w:tab w:val="center" w:pos="6634"/>
        </w:tabs>
        <w:spacing w:after="60"/>
      </w:pPr>
      <w:r w:rsidRPr="00D21FE6">
        <w:rPr>
          <w:b/>
          <w:bCs/>
          <w:sz w:val="16"/>
          <w:szCs w:val="16"/>
        </w:rPr>
        <w:lastRenderedPageBreak/>
        <w:t>26.</w:t>
      </w:r>
      <w:r w:rsidR="00504A06" w:rsidRPr="00D21FE6">
        <w:rPr>
          <w:b/>
          <w:bCs/>
          <w:sz w:val="16"/>
          <w:szCs w:val="16"/>
        </w:rPr>
        <w:t xml:space="preserve">13. </w:t>
      </w:r>
      <w:r w:rsidR="00346513" w:rsidRPr="00D21FE6">
        <w:rPr>
          <w:b/>
          <w:bCs/>
          <w:sz w:val="16"/>
          <w:szCs w:val="16"/>
        </w:rPr>
        <w:t>УРОВЕНЬ БЕЗРАБОТИЦЫ</w:t>
      </w:r>
    </w:p>
    <w:p w14:paraId="2A09164F" w14:textId="77777777" w:rsidR="00504A06" w:rsidRPr="00D21FE6" w:rsidRDefault="00346513" w:rsidP="00346513">
      <w:pPr>
        <w:tabs>
          <w:tab w:val="center" w:pos="6634"/>
        </w:tabs>
        <w:spacing w:after="60"/>
        <w:ind w:left="482"/>
        <w:rPr>
          <w:lang w:val="en-US"/>
        </w:rPr>
      </w:pPr>
      <w:r w:rsidRPr="00D21FE6">
        <w:rPr>
          <w:b/>
          <w:bCs/>
          <w:i/>
          <w:sz w:val="16"/>
          <w:szCs w:val="16"/>
          <w:lang w:val="en-US"/>
        </w:rPr>
        <w:t>UNEMPLOYMENT RATE</w:t>
      </w:r>
    </w:p>
    <w:p w14:paraId="39A9A5C6" w14:textId="77777777" w:rsidR="00504A06" w:rsidRPr="00D21FE6" w:rsidRDefault="00504A06">
      <w:pPr>
        <w:tabs>
          <w:tab w:val="center" w:pos="6634"/>
        </w:tabs>
        <w:spacing w:after="60"/>
        <w:jc w:val="right"/>
      </w:pPr>
      <w:r w:rsidRPr="00D21FE6">
        <w:rPr>
          <w:rFonts w:eastAsia="Arial"/>
          <w:lang w:val="en-US"/>
        </w:rPr>
        <w:t xml:space="preserve"> </w:t>
      </w:r>
      <w:r w:rsidRPr="00D21FE6">
        <w:t>(процентов</w:t>
      </w:r>
      <w:r w:rsidRPr="00D21FE6">
        <w:rPr>
          <w:lang w:val="en-US"/>
        </w:rPr>
        <w:t xml:space="preserve"> / </w:t>
      </w:r>
      <w:r w:rsidRPr="00D21FE6">
        <w:rPr>
          <w:i/>
          <w:lang w:val="en-US"/>
        </w:rPr>
        <w:t>percent</w:t>
      </w:r>
      <w:r w:rsidRPr="00D21FE6">
        <w:t>)</w:t>
      </w:r>
    </w:p>
    <w:tbl>
      <w:tblPr>
        <w:tblW w:w="9925" w:type="dxa"/>
        <w:tblLayout w:type="fixed"/>
        <w:tblCellMar>
          <w:left w:w="0" w:type="dxa"/>
          <w:right w:w="0" w:type="dxa"/>
        </w:tblCellMar>
        <w:tblLook w:val="0000" w:firstRow="0" w:lastRow="0" w:firstColumn="0" w:lastColumn="0" w:noHBand="0" w:noVBand="0"/>
      </w:tblPr>
      <w:tblGrid>
        <w:gridCol w:w="3318"/>
        <w:gridCol w:w="773"/>
        <w:gridCol w:w="773"/>
        <w:gridCol w:w="773"/>
        <w:gridCol w:w="773"/>
        <w:gridCol w:w="3515"/>
      </w:tblGrid>
      <w:tr w:rsidR="00AE4BC1" w:rsidRPr="00D21FE6" w14:paraId="0290ECAC" w14:textId="77777777" w:rsidTr="00C07422">
        <w:trPr>
          <w:cantSplit/>
        </w:trPr>
        <w:tc>
          <w:tcPr>
            <w:tcW w:w="3318" w:type="dxa"/>
            <w:tcBorders>
              <w:top w:val="single" w:sz="6" w:space="0" w:color="000000"/>
              <w:bottom w:val="single" w:sz="6" w:space="0" w:color="000000"/>
            </w:tcBorders>
            <w:shd w:val="clear" w:color="auto" w:fill="auto"/>
            <w:vAlign w:val="bottom"/>
          </w:tcPr>
          <w:p w14:paraId="3C4964F0" w14:textId="77777777" w:rsidR="00AE4BC1" w:rsidRPr="00D21FE6" w:rsidRDefault="00AE4BC1">
            <w:pPr>
              <w:pStyle w:val="19"/>
              <w:snapToGrid w:val="0"/>
              <w:spacing w:before="60" w:after="40"/>
              <w:rPr>
                <w:rFonts w:ascii="Arial" w:hAnsi="Arial" w:cs="Arial"/>
                <w:sz w:val="14"/>
                <w:szCs w:val="14"/>
              </w:rPr>
            </w:pPr>
          </w:p>
        </w:tc>
        <w:tc>
          <w:tcPr>
            <w:tcW w:w="773" w:type="dxa"/>
            <w:tcBorders>
              <w:top w:val="single" w:sz="6" w:space="0" w:color="000000"/>
              <w:left w:val="single" w:sz="6" w:space="0" w:color="000000"/>
              <w:bottom w:val="single" w:sz="6" w:space="0" w:color="000000"/>
            </w:tcBorders>
            <w:shd w:val="clear" w:color="auto" w:fill="auto"/>
          </w:tcPr>
          <w:p w14:paraId="66B21404" w14:textId="77777777" w:rsidR="00AE4BC1" w:rsidRPr="00D21FE6" w:rsidRDefault="00AE4BC1">
            <w:pPr>
              <w:spacing w:before="60" w:after="40" w:line="140" w:lineRule="exact"/>
              <w:jc w:val="center"/>
            </w:pPr>
            <w:r w:rsidRPr="00D21FE6">
              <w:t>2010</w:t>
            </w:r>
          </w:p>
        </w:tc>
        <w:tc>
          <w:tcPr>
            <w:tcW w:w="773" w:type="dxa"/>
            <w:tcBorders>
              <w:top w:val="single" w:sz="6" w:space="0" w:color="000000"/>
              <w:left w:val="single" w:sz="6" w:space="0" w:color="000000"/>
              <w:bottom w:val="single" w:sz="6" w:space="0" w:color="000000"/>
            </w:tcBorders>
          </w:tcPr>
          <w:p w14:paraId="5187C18A" w14:textId="0CCD60B2" w:rsidR="00AE4BC1" w:rsidRPr="00D21FE6" w:rsidRDefault="00B5045A" w:rsidP="00FC633B">
            <w:pPr>
              <w:spacing w:before="60" w:after="60"/>
              <w:jc w:val="center"/>
              <w:rPr>
                <w:lang w:val="en-US"/>
              </w:rPr>
            </w:pPr>
            <w:r>
              <w:t>2022</w:t>
            </w:r>
          </w:p>
        </w:tc>
        <w:tc>
          <w:tcPr>
            <w:tcW w:w="773" w:type="dxa"/>
            <w:tcBorders>
              <w:top w:val="single" w:sz="6" w:space="0" w:color="000000"/>
              <w:left w:val="single" w:sz="6" w:space="0" w:color="000000"/>
              <w:bottom w:val="single" w:sz="6" w:space="0" w:color="000000"/>
            </w:tcBorders>
          </w:tcPr>
          <w:p w14:paraId="60189DC7" w14:textId="7B987D23" w:rsidR="00AE4BC1" w:rsidRPr="00B5045A" w:rsidRDefault="00B5045A" w:rsidP="00FC633B">
            <w:pPr>
              <w:spacing w:before="60" w:after="60"/>
              <w:jc w:val="center"/>
            </w:pPr>
            <w:r>
              <w:rPr>
                <w:lang w:val="en-US"/>
              </w:rPr>
              <w:t>202</w:t>
            </w:r>
            <w:r>
              <w:t>3</w:t>
            </w:r>
          </w:p>
        </w:tc>
        <w:tc>
          <w:tcPr>
            <w:tcW w:w="773" w:type="dxa"/>
            <w:tcBorders>
              <w:top w:val="single" w:sz="6" w:space="0" w:color="000000"/>
              <w:left w:val="single" w:sz="6" w:space="0" w:color="000000"/>
              <w:bottom w:val="single" w:sz="6" w:space="0" w:color="000000"/>
              <w:right w:val="single" w:sz="6" w:space="0" w:color="000000"/>
            </w:tcBorders>
          </w:tcPr>
          <w:p w14:paraId="58B6CC92" w14:textId="65F0C655" w:rsidR="00AE4BC1" w:rsidRPr="00B5045A" w:rsidRDefault="00B5045A" w:rsidP="00FC633B">
            <w:pPr>
              <w:spacing w:before="60" w:after="60"/>
              <w:jc w:val="center"/>
            </w:pPr>
            <w:r>
              <w:rPr>
                <w:lang w:val="en-US"/>
              </w:rPr>
              <w:t>202</w:t>
            </w:r>
            <w:r>
              <w:t>4</w:t>
            </w:r>
          </w:p>
        </w:tc>
        <w:tc>
          <w:tcPr>
            <w:tcW w:w="3515" w:type="dxa"/>
            <w:tcBorders>
              <w:top w:val="single" w:sz="6" w:space="0" w:color="000000"/>
              <w:left w:val="single" w:sz="6" w:space="0" w:color="000000"/>
              <w:bottom w:val="single" w:sz="6" w:space="0" w:color="000000"/>
            </w:tcBorders>
            <w:shd w:val="clear" w:color="auto" w:fill="auto"/>
            <w:vAlign w:val="bottom"/>
          </w:tcPr>
          <w:p w14:paraId="106B61BB" w14:textId="77777777" w:rsidR="00AE4BC1" w:rsidRPr="00D21FE6" w:rsidRDefault="00AE4BC1">
            <w:pPr>
              <w:snapToGrid w:val="0"/>
              <w:spacing w:before="60" w:after="40"/>
              <w:jc w:val="center"/>
              <w:rPr>
                <w:i/>
                <w:lang w:val="en-US"/>
              </w:rPr>
            </w:pPr>
          </w:p>
        </w:tc>
      </w:tr>
      <w:tr w:rsidR="00B5045A" w:rsidRPr="00D21FE6" w14:paraId="543A884D" w14:textId="77777777" w:rsidTr="00B5045A">
        <w:trPr>
          <w:cantSplit/>
        </w:trPr>
        <w:tc>
          <w:tcPr>
            <w:tcW w:w="3318" w:type="dxa"/>
            <w:tcBorders>
              <w:top w:val="single" w:sz="6" w:space="0" w:color="000000"/>
            </w:tcBorders>
            <w:shd w:val="clear" w:color="auto" w:fill="auto"/>
            <w:vAlign w:val="bottom"/>
          </w:tcPr>
          <w:p w14:paraId="0CD43CA2" w14:textId="77777777" w:rsidR="00B5045A" w:rsidRPr="00B5045A" w:rsidRDefault="00B5045A">
            <w:pPr>
              <w:tabs>
                <w:tab w:val="right" w:pos="1914"/>
              </w:tabs>
              <w:spacing w:before="80"/>
              <w:rPr>
                <w:color w:val="000000" w:themeColor="text1"/>
                <w:vertAlign w:val="superscript"/>
              </w:rPr>
            </w:pPr>
            <w:r w:rsidRPr="00B5045A">
              <w:rPr>
                <w:b/>
                <w:bCs/>
                <w:color w:val="000000" w:themeColor="text1"/>
              </w:rPr>
              <w:t>Россия</w:t>
            </w:r>
            <w:proofErr w:type="gramStart"/>
            <w:r w:rsidRPr="00B5045A">
              <w:rPr>
                <w:b/>
                <w:bCs/>
                <w:color w:val="000000" w:themeColor="text1"/>
                <w:vertAlign w:val="superscript"/>
              </w:rPr>
              <w:t>1</w:t>
            </w:r>
            <w:proofErr w:type="gramEnd"/>
            <w:r w:rsidRPr="00B5045A">
              <w:rPr>
                <w:b/>
                <w:bCs/>
                <w:color w:val="000000" w:themeColor="text1"/>
                <w:vertAlign w:val="superscript"/>
              </w:rPr>
              <w:t>)</w:t>
            </w:r>
          </w:p>
        </w:tc>
        <w:tc>
          <w:tcPr>
            <w:tcW w:w="773" w:type="dxa"/>
            <w:tcBorders>
              <w:top w:val="single" w:sz="6" w:space="0" w:color="000000"/>
              <w:left w:val="single" w:sz="6" w:space="0" w:color="000000"/>
            </w:tcBorders>
            <w:shd w:val="clear" w:color="auto" w:fill="auto"/>
            <w:vAlign w:val="bottom"/>
          </w:tcPr>
          <w:p w14:paraId="4526C488" w14:textId="7405623E" w:rsidR="00B5045A" w:rsidRPr="00B5045A" w:rsidRDefault="00B5045A" w:rsidP="00FD361D">
            <w:pPr>
              <w:spacing w:before="80"/>
              <w:ind w:right="227"/>
              <w:jc w:val="right"/>
              <w:rPr>
                <w:color w:val="000000" w:themeColor="text1"/>
              </w:rPr>
            </w:pPr>
            <w:r w:rsidRPr="00B5045A">
              <w:rPr>
                <w:color w:val="000000" w:themeColor="text1"/>
              </w:rPr>
              <w:t>7,3</w:t>
            </w:r>
          </w:p>
        </w:tc>
        <w:tc>
          <w:tcPr>
            <w:tcW w:w="773" w:type="dxa"/>
            <w:tcBorders>
              <w:top w:val="single" w:sz="6" w:space="0" w:color="000000"/>
              <w:left w:val="single" w:sz="6" w:space="0" w:color="000000"/>
            </w:tcBorders>
            <w:vAlign w:val="bottom"/>
          </w:tcPr>
          <w:p w14:paraId="135933E1" w14:textId="174339B8" w:rsidR="00B5045A" w:rsidRPr="00B5045A" w:rsidRDefault="00B5045A" w:rsidP="00FC633B">
            <w:pPr>
              <w:spacing w:before="80"/>
              <w:ind w:right="227"/>
              <w:jc w:val="right"/>
              <w:rPr>
                <w:color w:val="000000" w:themeColor="text1"/>
              </w:rPr>
            </w:pPr>
            <w:r w:rsidRPr="00B5045A">
              <w:rPr>
                <w:color w:val="000000" w:themeColor="text1"/>
              </w:rPr>
              <w:t>4,0</w:t>
            </w:r>
          </w:p>
        </w:tc>
        <w:tc>
          <w:tcPr>
            <w:tcW w:w="773" w:type="dxa"/>
            <w:tcBorders>
              <w:top w:val="single" w:sz="6" w:space="0" w:color="000000"/>
              <w:left w:val="single" w:sz="6" w:space="0" w:color="000000"/>
            </w:tcBorders>
            <w:vAlign w:val="bottom"/>
          </w:tcPr>
          <w:p w14:paraId="6027E8FF" w14:textId="612051C2" w:rsidR="00B5045A" w:rsidRPr="00B5045A" w:rsidRDefault="00B5045A" w:rsidP="00FC633B">
            <w:pPr>
              <w:spacing w:before="80"/>
              <w:ind w:right="227"/>
              <w:jc w:val="right"/>
              <w:rPr>
                <w:color w:val="000000" w:themeColor="text1"/>
              </w:rPr>
            </w:pPr>
            <w:r w:rsidRPr="00B5045A">
              <w:rPr>
                <w:color w:val="000000" w:themeColor="text1"/>
              </w:rPr>
              <w:t>3,2</w:t>
            </w:r>
          </w:p>
        </w:tc>
        <w:tc>
          <w:tcPr>
            <w:tcW w:w="773" w:type="dxa"/>
            <w:tcBorders>
              <w:top w:val="single" w:sz="6" w:space="0" w:color="000000"/>
              <w:left w:val="single" w:sz="6" w:space="0" w:color="000000"/>
              <w:right w:val="single" w:sz="6" w:space="0" w:color="000000"/>
            </w:tcBorders>
            <w:vAlign w:val="bottom"/>
          </w:tcPr>
          <w:p w14:paraId="7B4E7048" w14:textId="631258A6" w:rsidR="00B5045A" w:rsidRPr="00B5045A" w:rsidRDefault="00972823" w:rsidP="00FC633B">
            <w:pPr>
              <w:spacing w:before="80"/>
              <w:ind w:right="227"/>
              <w:jc w:val="right"/>
              <w:rPr>
                <w:color w:val="000000" w:themeColor="text1"/>
              </w:rPr>
            </w:pPr>
            <w:r w:rsidRPr="00972823">
              <w:rPr>
                <w:color w:val="000000" w:themeColor="text1"/>
              </w:rPr>
              <w:t>2,5</w:t>
            </w:r>
          </w:p>
        </w:tc>
        <w:tc>
          <w:tcPr>
            <w:tcW w:w="3515" w:type="dxa"/>
            <w:tcBorders>
              <w:top w:val="single" w:sz="6" w:space="0" w:color="000000"/>
              <w:left w:val="single" w:sz="6" w:space="0" w:color="000000"/>
            </w:tcBorders>
            <w:shd w:val="clear" w:color="auto" w:fill="auto"/>
            <w:vAlign w:val="bottom"/>
          </w:tcPr>
          <w:p w14:paraId="5EF410EF" w14:textId="77777777" w:rsidR="00B5045A" w:rsidRPr="00B5045A" w:rsidRDefault="00B5045A">
            <w:pPr>
              <w:tabs>
                <w:tab w:val="right" w:pos="1914"/>
              </w:tabs>
              <w:spacing w:before="80"/>
              <w:ind w:left="57"/>
              <w:rPr>
                <w:i/>
                <w:color w:val="000000" w:themeColor="text1"/>
                <w:vertAlign w:val="superscript"/>
              </w:rPr>
            </w:pPr>
            <w:proofErr w:type="gramStart"/>
            <w:r w:rsidRPr="00B5045A">
              <w:rPr>
                <w:b/>
                <w:i/>
                <w:color w:val="000000" w:themeColor="text1"/>
              </w:rPr>
              <w:t>Russia</w:t>
            </w:r>
            <w:r w:rsidRPr="00B5045A">
              <w:rPr>
                <w:b/>
                <w:i/>
                <w:color w:val="000000" w:themeColor="text1"/>
                <w:vertAlign w:val="superscript"/>
              </w:rPr>
              <w:t>1)</w:t>
            </w:r>
            <w:proofErr w:type="gramEnd"/>
          </w:p>
        </w:tc>
      </w:tr>
      <w:tr w:rsidR="00B5045A" w:rsidRPr="00D21FE6" w14:paraId="3ABBA35B" w14:textId="77777777" w:rsidTr="00B5045A">
        <w:trPr>
          <w:cantSplit/>
        </w:trPr>
        <w:tc>
          <w:tcPr>
            <w:tcW w:w="3318" w:type="dxa"/>
            <w:shd w:val="clear" w:color="auto" w:fill="auto"/>
            <w:vAlign w:val="bottom"/>
          </w:tcPr>
          <w:p w14:paraId="648BC5E4" w14:textId="77777777" w:rsidR="00B5045A" w:rsidRPr="00B5045A" w:rsidRDefault="00B5045A">
            <w:pPr>
              <w:pStyle w:val="13"/>
              <w:spacing w:before="80"/>
              <w:rPr>
                <w:color w:val="000000" w:themeColor="text1"/>
                <w:sz w:val="14"/>
                <w:szCs w:val="14"/>
              </w:rPr>
            </w:pPr>
            <w:r w:rsidRPr="00B5045A">
              <w:rPr>
                <w:color w:val="000000" w:themeColor="text1"/>
                <w:sz w:val="14"/>
                <w:szCs w:val="14"/>
                <w:u w:val="none"/>
              </w:rPr>
              <w:t>Страны СНГ</w:t>
            </w:r>
          </w:p>
        </w:tc>
        <w:tc>
          <w:tcPr>
            <w:tcW w:w="773" w:type="dxa"/>
            <w:tcBorders>
              <w:left w:val="single" w:sz="6" w:space="0" w:color="000000"/>
            </w:tcBorders>
            <w:shd w:val="clear" w:color="auto" w:fill="auto"/>
            <w:vAlign w:val="bottom"/>
          </w:tcPr>
          <w:p w14:paraId="6133A673" w14:textId="77777777" w:rsidR="00B5045A" w:rsidRPr="00B5045A" w:rsidRDefault="00B5045A" w:rsidP="00FD361D">
            <w:pPr>
              <w:snapToGrid w:val="0"/>
              <w:spacing w:before="80"/>
              <w:ind w:right="227"/>
              <w:jc w:val="right"/>
              <w:rPr>
                <w:color w:val="000000" w:themeColor="text1"/>
              </w:rPr>
            </w:pPr>
          </w:p>
        </w:tc>
        <w:tc>
          <w:tcPr>
            <w:tcW w:w="773" w:type="dxa"/>
            <w:tcBorders>
              <w:left w:val="single" w:sz="6" w:space="0" w:color="000000"/>
            </w:tcBorders>
            <w:vAlign w:val="bottom"/>
          </w:tcPr>
          <w:p w14:paraId="21387482" w14:textId="77777777" w:rsidR="00B5045A" w:rsidRPr="00B5045A" w:rsidRDefault="00B5045A" w:rsidP="00FC633B">
            <w:pPr>
              <w:snapToGrid w:val="0"/>
              <w:spacing w:before="80"/>
              <w:ind w:right="227"/>
              <w:jc w:val="right"/>
              <w:rPr>
                <w:b/>
                <w:color w:val="000000" w:themeColor="text1"/>
                <w:lang w:val="en-US"/>
              </w:rPr>
            </w:pPr>
          </w:p>
        </w:tc>
        <w:tc>
          <w:tcPr>
            <w:tcW w:w="773" w:type="dxa"/>
            <w:tcBorders>
              <w:left w:val="single" w:sz="6" w:space="0" w:color="000000"/>
            </w:tcBorders>
            <w:vAlign w:val="bottom"/>
          </w:tcPr>
          <w:p w14:paraId="0DDA65E3" w14:textId="77777777" w:rsidR="00B5045A" w:rsidRPr="00B5045A" w:rsidRDefault="00B5045A" w:rsidP="00FC633B">
            <w:pPr>
              <w:snapToGrid w:val="0"/>
              <w:spacing w:before="80"/>
              <w:ind w:right="227"/>
              <w:jc w:val="right"/>
              <w:rPr>
                <w:b/>
                <w:color w:val="000000" w:themeColor="text1"/>
                <w:lang w:val="en-US"/>
              </w:rPr>
            </w:pPr>
          </w:p>
        </w:tc>
        <w:tc>
          <w:tcPr>
            <w:tcW w:w="773" w:type="dxa"/>
            <w:tcBorders>
              <w:left w:val="single" w:sz="6" w:space="0" w:color="000000"/>
              <w:right w:val="single" w:sz="6" w:space="0" w:color="000000"/>
            </w:tcBorders>
            <w:vAlign w:val="bottom"/>
          </w:tcPr>
          <w:p w14:paraId="158575D4" w14:textId="7622698E" w:rsidR="00B5045A" w:rsidRPr="00B5045A" w:rsidRDefault="00B5045A" w:rsidP="00FC633B">
            <w:pPr>
              <w:snapToGrid w:val="0"/>
              <w:spacing w:before="80"/>
              <w:ind w:right="227"/>
              <w:jc w:val="right"/>
              <w:rPr>
                <w:b/>
                <w:color w:val="000000" w:themeColor="text1"/>
                <w:lang w:val="en-US"/>
              </w:rPr>
            </w:pPr>
          </w:p>
        </w:tc>
        <w:tc>
          <w:tcPr>
            <w:tcW w:w="3515" w:type="dxa"/>
            <w:tcBorders>
              <w:left w:val="single" w:sz="6" w:space="0" w:color="000000"/>
            </w:tcBorders>
            <w:shd w:val="clear" w:color="auto" w:fill="auto"/>
            <w:vAlign w:val="bottom"/>
          </w:tcPr>
          <w:p w14:paraId="1C45BEF6" w14:textId="77777777" w:rsidR="00B5045A" w:rsidRPr="00B5045A" w:rsidRDefault="00B5045A">
            <w:pPr>
              <w:pStyle w:val="13"/>
              <w:spacing w:before="80"/>
              <w:ind w:left="57"/>
              <w:rPr>
                <w:i/>
                <w:color w:val="000000" w:themeColor="text1"/>
                <w:sz w:val="14"/>
                <w:szCs w:val="14"/>
              </w:rPr>
            </w:pPr>
            <w:r w:rsidRPr="00B5045A">
              <w:rPr>
                <w:bCs w:val="0"/>
                <w:i/>
                <w:color w:val="000000" w:themeColor="text1"/>
                <w:sz w:val="14"/>
                <w:szCs w:val="14"/>
                <w:u w:val="none"/>
              </w:rPr>
              <w:t>CIS countries</w:t>
            </w:r>
          </w:p>
        </w:tc>
      </w:tr>
      <w:tr w:rsidR="00E57629" w:rsidRPr="00D21FE6" w14:paraId="0A1A0349" w14:textId="77777777" w:rsidTr="00B5045A">
        <w:trPr>
          <w:cantSplit/>
        </w:trPr>
        <w:tc>
          <w:tcPr>
            <w:tcW w:w="3318" w:type="dxa"/>
            <w:shd w:val="clear" w:color="auto" w:fill="auto"/>
            <w:vAlign w:val="bottom"/>
          </w:tcPr>
          <w:p w14:paraId="4B76B88B" w14:textId="7C798835" w:rsidR="00E57629" w:rsidRPr="00E57629" w:rsidRDefault="00E57629">
            <w:pPr>
              <w:pStyle w:val="13"/>
              <w:spacing w:before="80"/>
              <w:ind w:left="284"/>
              <w:rPr>
                <w:sz w:val="14"/>
                <w:szCs w:val="14"/>
              </w:rPr>
            </w:pPr>
            <w:r w:rsidRPr="00E57629">
              <w:rPr>
                <w:b w:val="0"/>
                <w:bCs w:val="0"/>
                <w:sz w:val="14"/>
                <w:szCs w:val="14"/>
                <w:u w:val="none"/>
              </w:rPr>
              <w:t>из них:</w:t>
            </w:r>
          </w:p>
        </w:tc>
        <w:tc>
          <w:tcPr>
            <w:tcW w:w="773" w:type="dxa"/>
            <w:tcBorders>
              <w:left w:val="single" w:sz="6" w:space="0" w:color="000000"/>
            </w:tcBorders>
            <w:shd w:val="clear" w:color="auto" w:fill="auto"/>
            <w:vAlign w:val="bottom"/>
          </w:tcPr>
          <w:p w14:paraId="24928836" w14:textId="77777777" w:rsidR="00E57629" w:rsidRPr="00E57629" w:rsidRDefault="00E57629" w:rsidP="00FD361D">
            <w:pPr>
              <w:snapToGrid w:val="0"/>
              <w:spacing w:before="80"/>
              <w:ind w:right="227"/>
              <w:jc w:val="right"/>
            </w:pPr>
          </w:p>
        </w:tc>
        <w:tc>
          <w:tcPr>
            <w:tcW w:w="773" w:type="dxa"/>
            <w:tcBorders>
              <w:left w:val="single" w:sz="6" w:space="0" w:color="000000"/>
            </w:tcBorders>
            <w:vAlign w:val="bottom"/>
          </w:tcPr>
          <w:p w14:paraId="64044436" w14:textId="77777777" w:rsidR="00E57629" w:rsidRPr="00E57629" w:rsidRDefault="00E57629" w:rsidP="00FC633B">
            <w:pPr>
              <w:snapToGrid w:val="0"/>
              <w:spacing w:before="80"/>
              <w:ind w:right="227"/>
              <w:jc w:val="right"/>
            </w:pPr>
          </w:p>
        </w:tc>
        <w:tc>
          <w:tcPr>
            <w:tcW w:w="773" w:type="dxa"/>
            <w:tcBorders>
              <w:left w:val="single" w:sz="6" w:space="0" w:color="000000"/>
            </w:tcBorders>
            <w:vAlign w:val="bottom"/>
          </w:tcPr>
          <w:p w14:paraId="12B9AD07" w14:textId="77777777" w:rsidR="00E57629" w:rsidRPr="00E57629" w:rsidRDefault="00E57629" w:rsidP="00FC633B">
            <w:pPr>
              <w:snapToGrid w:val="0"/>
              <w:spacing w:before="80"/>
              <w:ind w:right="227"/>
              <w:jc w:val="right"/>
            </w:pPr>
          </w:p>
        </w:tc>
        <w:tc>
          <w:tcPr>
            <w:tcW w:w="773" w:type="dxa"/>
            <w:tcBorders>
              <w:left w:val="single" w:sz="6" w:space="0" w:color="000000"/>
              <w:right w:val="single" w:sz="6" w:space="0" w:color="000000"/>
            </w:tcBorders>
            <w:vAlign w:val="bottom"/>
          </w:tcPr>
          <w:p w14:paraId="24803FAF" w14:textId="0E8373F5" w:rsidR="00E57629" w:rsidRPr="00E57629" w:rsidRDefault="00E57629" w:rsidP="00FC633B">
            <w:pPr>
              <w:snapToGrid w:val="0"/>
              <w:spacing w:before="80"/>
              <w:ind w:right="227"/>
              <w:jc w:val="right"/>
            </w:pPr>
          </w:p>
        </w:tc>
        <w:tc>
          <w:tcPr>
            <w:tcW w:w="3515" w:type="dxa"/>
            <w:tcBorders>
              <w:left w:val="single" w:sz="6" w:space="0" w:color="000000"/>
            </w:tcBorders>
            <w:shd w:val="clear" w:color="auto" w:fill="auto"/>
            <w:vAlign w:val="bottom"/>
          </w:tcPr>
          <w:p w14:paraId="1B759D23" w14:textId="7B732251" w:rsidR="00E57629" w:rsidRPr="00E57629" w:rsidRDefault="00E57629">
            <w:pPr>
              <w:pStyle w:val="13"/>
              <w:spacing w:before="80"/>
              <w:ind w:left="284" w:right="113"/>
              <w:rPr>
                <w:i/>
                <w:sz w:val="14"/>
                <w:szCs w:val="14"/>
              </w:rPr>
            </w:pPr>
            <w:r w:rsidRPr="00E57629">
              <w:rPr>
                <w:b w:val="0"/>
                <w:bCs w:val="0"/>
                <w:i/>
                <w:sz w:val="14"/>
                <w:szCs w:val="14"/>
                <w:u w:val="none"/>
              </w:rPr>
              <w:t xml:space="preserve"> of which:</w:t>
            </w:r>
          </w:p>
        </w:tc>
      </w:tr>
      <w:tr w:rsidR="00E57629" w:rsidRPr="00D21FE6" w14:paraId="4EB2DB1F" w14:textId="77777777" w:rsidTr="00564713">
        <w:trPr>
          <w:cantSplit/>
        </w:trPr>
        <w:tc>
          <w:tcPr>
            <w:tcW w:w="3318" w:type="dxa"/>
            <w:shd w:val="clear" w:color="auto" w:fill="auto"/>
            <w:vAlign w:val="bottom"/>
          </w:tcPr>
          <w:p w14:paraId="22FCCA82" w14:textId="76AE210D" w:rsidR="00E57629" w:rsidRPr="00E57629" w:rsidRDefault="00E57629">
            <w:pPr>
              <w:spacing w:before="80"/>
              <w:ind w:left="113"/>
            </w:pPr>
            <w:r w:rsidRPr="00E57629">
              <w:t>Азербайджан</w:t>
            </w:r>
          </w:p>
        </w:tc>
        <w:tc>
          <w:tcPr>
            <w:tcW w:w="773" w:type="dxa"/>
            <w:tcBorders>
              <w:left w:val="single" w:sz="6" w:space="0" w:color="000000"/>
            </w:tcBorders>
            <w:shd w:val="clear" w:color="auto" w:fill="auto"/>
            <w:vAlign w:val="bottom"/>
          </w:tcPr>
          <w:p w14:paraId="56F19F89" w14:textId="0088AC57" w:rsidR="00E57629" w:rsidRPr="00E57629" w:rsidRDefault="00E57629" w:rsidP="00564713">
            <w:pPr>
              <w:spacing w:before="80"/>
              <w:ind w:right="227"/>
              <w:jc w:val="right"/>
            </w:pPr>
            <w:r w:rsidRPr="00E57629">
              <w:rPr>
                <w:lang w:val="en-US"/>
              </w:rPr>
              <w:t>5,6</w:t>
            </w:r>
          </w:p>
        </w:tc>
        <w:tc>
          <w:tcPr>
            <w:tcW w:w="773" w:type="dxa"/>
            <w:tcBorders>
              <w:left w:val="single" w:sz="6" w:space="0" w:color="000000"/>
            </w:tcBorders>
            <w:vAlign w:val="bottom"/>
          </w:tcPr>
          <w:p w14:paraId="55D19DB1" w14:textId="690DEB78" w:rsidR="00E57629" w:rsidRPr="00E57629" w:rsidRDefault="00E57629" w:rsidP="00564713">
            <w:pPr>
              <w:spacing w:before="80"/>
              <w:ind w:right="227"/>
              <w:jc w:val="right"/>
            </w:pPr>
            <w:r w:rsidRPr="00E57629">
              <w:t>5,6</w:t>
            </w:r>
          </w:p>
        </w:tc>
        <w:tc>
          <w:tcPr>
            <w:tcW w:w="773" w:type="dxa"/>
            <w:tcBorders>
              <w:left w:val="single" w:sz="6" w:space="0" w:color="000000"/>
            </w:tcBorders>
            <w:vAlign w:val="bottom"/>
          </w:tcPr>
          <w:p w14:paraId="659B8383" w14:textId="215F7C55" w:rsidR="00E57629" w:rsidRPr="00E57629" w:rsidRDefault="00E57629" w:rsidP="00564713">
            <w:pPr>
              <w:spacing w:before="80"/>
              <w:ind w:right="227"/>
              <w:jc w:val="right"/>
            </w:pPr>
            <w:r w:rsidRPr="00E57629">
              <w:t>5,5</w:t>
            </w:r>
          </w:p>
        </w:tc>
        <w:tc>
          <w:tcPr>
            <w:tcW w:w="773" w:type="dxa"/>
            <w:tcBorders>
              <w:left w:val="single" w:sz="6" w:space="0" w:color="000000"/>
              <w:right w:val="single" w:sz="6" w:space="0" w:color="000000"/>
            </w:tcBorders>
            <w:vAlign w:val="bottom"/>
          </w:tcPr>
          <w:p w14:paraId="0E824176" w14:textId="728A8910" w:rsidR="00E57629" w:rsidRPr="00E57629" w:rsidRDefault="00E57629" w:rsidP="00564713">
            <w:pPr>
              <w:spacing w:before="80"/>
              <w:ind w:right="227"/>
              <w:jc w:val="right"/>
            </w:pPr>
            <w:r w:rsidRPr="00E57629">
              <w:t>5,3</w:t>
            </w:r>
          </w:p>
        </w:tc>
        <w:tc>
          <w:tcPr>
            <w:tcW w:w="3515" w:type="dxa"/>
            <w:tcBorders>
              <w:left w:val="single" w:sz="6" w:space="0" w:color="000000"/>
            </w:tcBorders>
            <w:shd w:val="clear" w:color="auto" w:fill="auto"/>
            <w:vAlign w:val="bottom"/>
          </w:tcPr>
          <w:p w14:paraId="3DAA70B6" w14:textId="21DA167C" w:rsidR="00E57629" w:rsidRPr="00E57629" w:rsidRDefault="00E57629">
            <w:pPr>
              <w:spacing w:before="80"/>
              <w:ind w:left="170"/>
              <w:rPr>
                <w:i/>
              </w:rPr>
            </w:pPr>
            <w:r w:rsidRPr="00E57629">
              <w:rPr>
                <w:i/>
              </w:rPr>
              <w:t>Azerbaijan</w:t>
            </w:r>
          </w:p>
        </w:tc>
      </w:tr>
      <w:tr w:rsidR="00E57629" w:rsidRPr="00D21FE6" w14:paraId="7E49EC76" w14:textId="77777777" w:rsidTr="00564713">
        <w:trPr>
          <w:cantSplit/>
        </w:trPr>
        <w:tc>
          <w:tcPr>
            <w:tcW w:w="3318" w:type="dxa"/>
            <w:shd w:val="clear" w:color="auto" w:fill="auto"/>
            <w:vAlign w:val="bottom"/>
          </w:tcPr>
          <w:p w14:paraId="3E8D1F69" w14:textId="1F72BD22" w:rsidR="00E57629" w:rsidRPr="00E57629" w:rsidRDefault="00E57629">
            <w:pPr>
              <w:spacing w:before="80"/>
              <w:ind w:left="113"/>
            </w:pPr>
            <w:r w:rsidRPr="00E57629">
              <w:t>Армения</w:t>
            </w:r>
            <w:proofErr w:type="gramStart"/>
            <w:r w:rsidRPr="00E57629">
              <w:rPr>
                <w:bCs/>
                <w:vertAlign w:val="superscript"/>
              </w:rPr>
              <w:t>2</w:t>
            </w:r>
            <w:proofErr w:type="gramEnd"/>
            <w:r w:rsidRPr="00E57629">
              <w:rPr>
                <w:bCs/>
                <w:vertAlign w:val="superscript"/>
              </w:rPr>
              <w:t>)</w:t>
            </w:r>
          </w:p>
        </w:tc>
        <w:tc>
          <w:tcPr>
            <w:tcW w:w="773" w:type="dxa"/>
            <w:tcBorders>
              <w:left w:val="single" w:sz="6" w:space="0" w:color="000000"/>
            </w:tcBorders>
            <w:shd w:val="clear" w:color="auto" w:fill="auto"/>
            <w:vAlign w:val="bottom"/>
          </w:tcPr>
          <w:p w14:paraId="46FACF3E" w14:textId="7F1412CC" w:rsidR="00E57629" w:rsidRPr="00E57629" w:rsidRDefault="00E57629" w:rsidP="00564713">
            <w:pPr>
              <w:spacing w:before="80"/>
              <w:ind w:right="227"/>
              <w:jc w:val="right"/>
            </w:pPr>
            <w:r w:rsidRPr="00E57629">
              <w:rPr>
                <w:lang w:val="en-US"/>
              </w:rPr>
              <w:t>19,0</w:t>
            </w:r>
          </w:p>
        </w:tc>
        <w:tc>
          <w:tcPr>
            <w:tcW w:w="773" w:type="dxa"/>
            <w:tcBorders>
              <w:left w:val="single" w:sz="6" w:space="0" w:color="000000"/>
            </w:tcBorders>
            <w:vAlign w:val="bottom"/>
          </w:tcPr>
          <w:p w14:paraId="202747A8" w14:textId="7466401B" w:rsidR="00E57629" w:rsidRPr="00E57629" w:rsidRDefault="00E57629" w:rsidP="00564713">
            <w:pPr>
              <w:spacing w:before="80"/>
              <w:ind w:right="227"/>
              <w:jc w:val="right"/>
            </w:pPr>
            <w:r w:rsidRPr="00E57629">
              <w:t>13,5</w:t>
            </w:r>
          </w:p>
        </w:tc>
        <w:tc>
          <w:tcPr>
            <w:tcW w:w="773" w:type="dxa"/>
            <w:tcBorders>
              <w:left w:val="single" w:sz="6" w:space="0" w:color="000000"/>
            </w:tcBorders>
            <w:vAlign w:val="bottom"/>
          </w:tcPr>
          <w:p w14:paraId="1DF4B0AE" w14:textId="19BFBE91" w:rsidR="00E57629" w:rsidRPr="00E57629" w:rsidRDefault="00E57629" w:rsidP="00564713">
            <w:pPr>
              <w:spacing w:before="80"/>
              <w:ind w:right="227"/>
              <w:jc w:val="right"/>
            </w:pPr>
            <w:r w:rsidRPr="00E57629">
              <w:t>12,4</w:t>
            </w:r>
          </w:p>
        </w:tc>
        <w:tc>
          <w:tcPr>
            <w:tcW w:w="773" w:type="dxa"/>
            <w:tcBorders>
              <w:left w:val="single" w:sz="6" w:space="0" w:color="000000"/>
              <w:right w:val="single" w:sz="6" w:space="0" w:color="000000"/>
            </w:tcBorders>
            <w:vAlign w:val="bottom"/>
          </w:tcPr>
          <w:p w14:paraId="1EED5E09" w14:textId="1CA9631C" w:rsidR="00E57629" w:rsidRPr="00E57629" w:rsidRDefault="00E57629" w:rsidP="00564713">
            <w:pPr>
              <w:spacing w:before="80"/>
              <w:ind w:right="227"/>
              <w:jc w:val="right"/>
              <w:rPr>
                <w:vertAlign w:val="superscript"/>
              </w:rPr>
            </w:pPr>
            <w:r w:rsidRPr="00E57629">
              <w:t>13,4</w:t>
            </w:r>
          </w:p>
        </w:tc>
        <w:tc>
          <w:tcPr>
            <w:tcW w:w="3515" w:type="dxa"/>
            <w:tcBorders>
              <w:left w:val="single" w:sz="6" w:space="0" w:color="000000"/>
            </w:tcBorders>
            <w:shd w:val="clear" w:color="auto" w:fill="auto"/>
            <w:vAlign w:val="bottom"/>
          </w:tcPr>
          <w:p w14:paraId="603F7A76" w14:textId="5EC9D910" w:rsidR="00E57629" w:rsidRPr="00E57629" w:rsidRDefault="00E57629">
            <w:pPr>
              <w:spacing w:before="80"/>
              <w:ind w:left="170"/>
              <w:rPr>
                <w:i/>
              </w:rPr>
            </w:pPr>
            <w:proofErr w:type="gramStart"/>
            <w:r w:rsidRPr="00E57629">
              <w:rPr>
                <w:i/>
              </w:rPr>
              <w:t>Armenia</w:t>
            </w:r>
            <w:r w:rsidRPr="00E57629">
              <w:rPr>
                <w:bCs/>
                <w:i/>
                <w:vertAlign w:val="superscript"/>
              </w:rPr>
              <w:t>2)</w:t>
            </w:r>
            <w:proofErr w:type="gramEnd"/>
          </w:p>
        </w:tc>
      </w:tr>
      <w:tr w:rsidR="00E57629" w:rsidRPr="00D21FE6" w14:paraId="24872A4E" w14:textId="77777777" w:rsidTr="00564713">
        <w:trPr>
          <w:cantSplit/>
        </w:trPr>
        <w:tc>
          <w:tcPr>
            <w:tcW w:w="3318" w:type="dxa"/>
            <w:shd w:val="clear" w:color="auto" w:fill="auto"/>
            <w:vAlign w:val="bottom"/>
          </w:tcPr>
          <w:p w14:paraId="750164C6" w14:textId="0B30228D" w:rsidR="00E57629" w:rsidRPr="00E57629" w:rsidRDefault="00E57629">
            <w:pPr>
              <w:spacing w:before="80"/>
              <w:ind w:left="113"/>
            </w:pPr>
            <w:r w:rsidRPr="00E57629">
              <w:t>Беларусь</w:t>
            </w:r>
          </w:p>
        </w:tc>
        <w:tc>
          <w:tcPr>
            <w:tcW w:w="773" w:type="dxa"/>
            <w:tcBorders>
              <w:left w:val="single" w:sz="6" w:space="0" w:color="000000"/>
            </w:tcBorders>
            <w:shd w:val="clear" w:color="auto" w:fill="auto"/>
            <w:vAlign w:val="bottom"/>
          </w:tcPr>
          <w:p w14:paraId="5183EE26" w14:textId="2CA31CA2" w:rsidR="00E57629" w:rsidRPr="00E57629" w:rsidRDefault="00E57629" w:rsidP="00564713">
            <w:pPr>
              <w:spacing w:before="80"/>
              <w:ind w:right="227"/>
              <w:jc w:val="right"/>
            </w:pPr>
            <w:r w:rsidRPr="00E57629">
              <w:rPr>
                <w:rFonts w:eastAsia="Arial"/>
                <w:lang w:val="en-US"/>
              </w:rPr>
              <w:t>…</w:t>
            </w:r>
          </w:p>
        </w:tc>
        <w:tc>
          <w:tcPr>
            <w:tcW w:w="773" w:type="dxa"/>
            <w:tcBorders>
              <w:left w:val="single" w:sz="6" w:space="0" w:color="000000"/>
            </w:tcBorders>
            <w:vAlign w:val="bottom"/>
          </w:tcPr>
          <w:p w14:paraId="3686BA67" w14:textId="52CE1A41" w:rsidR="00E57629" w:rsidRPr="00E57629" w:rsidRDefault="00E57629" w:rsidP="00564713">
            <w:pPr>
              <w:spacing w:before="80"/>
              <w:ind w:right="227"/>
              <w:jc w:val="right"/>
            </w:pPr>
            <w:r w:rsidRPr="00E57629">
              <w:t>3,6</w:t>
            </w:r>
          </w:p>
        </w:tc>
        <w:tc>
          <w:tcPr>
            <w:tcW w:w="773" w:type="dxa"/>
            <w:tcBorders>
              <w:left w:val="single" w:sz="6" w:space="0" w:color="000000"/>
            </w:tcBorders>
            <w:vAlign w:val="bottom"/>
          </w:tcPr>
          <w:p w14:paraId="69A9C321" w14:textId="5E854709" w:rsidR="00E57629" w:rsidRPr="00E57629" w:rsidRDefault="00E57629" w:rsidP="00564713">
            <w:pPr>
              <w:spacing w:before="80"/>
              <w:ind w:right="227"/>
              <w:jc w:val="right"/>
            </w:pPr>
            <w:r w:rsidRPr="00E57629">
              <w:t>3,5</w:t>
            </w:r>
          </w:p>
        </w:tc>
        <w:tc>
          <w:tcPr>
            <w:tcW w:w="773" w:type="dxa"/>
            <w:tcBorders>
              <w:left w:val="single" w:sz="6" w:space="0" w:color="000000"/>
              <w:right w:val="single" w:sz="6" w:space="0" w:color="000000"/>
            </w:tcBorders>
            <w:vAlign w:val="bottom"/>
          </w:tcPr>
          <w:p w14:paraId="4D540923" w14:textId="247B9490" w:rsidR="00E57629" w:rsidRPr="00E57629" w:rsidRDefault="00E57629" w:rsidP="00564713">
            <w:pPr>
              <w:spacing w:before="80"/>
              <w:ind w:right="227"/>
              <w:jc w:val="right"/>
            </w:pPr>
            <w:r w:rsidRPr="00E57629">
              <w:t>3,0</w:t>
            </w:r>
          </w:p>
        </w:tc>
        <w:tc>
          <w:tcPr>
            <w:tcW w:w="3515" w:type="dxa"/>
            <w:tcBorders>
              <w:left w:val="single" w:sz="6" w:space="0" w:color="000000"/>
            </w:tcBorders>
            <w:shd w:val="clear" w:color="auto" w:fill="auto"/>
            <w:vAlign w:val="bottom"/>
          </w:tcPr>
          <w:p w14:paraId="5AE88019" w14:textId="5EA725AF" w:rsidR="00E57629" w:rsidRPr="00E57629" w:rsidRDefault="00E57629">
            <w:pPr>
              <w:spacing w:before="80"/>
              <w:ind w:left="170"/>
              <w:rPr>
                <w:i/>
              </w:rPr>
            </w:pPr>
            <w:r w:rsidRPr="00E57629">
              <w:rPr>
                <w:i/>
              </w:rPr>
              <w:t>Belarus</w:t>
            </w:r>
          </w:p>
        </w:tc>
      </w:tr>
      <w:tr w:rsidR="00E57629" w:rsidRPr="00D21FE6" w14:paraId="588BB14C" w14:textId="77777777" w:rsidTr="00564713">
        <w:trPr>
          <w:cantSplit/>
        </w:trPr>
        <w:tc>
          <w:tcPr>
            <w:tcW w:w="3318" w:type="dxa"/>
            <w:shd w:val="clear" w:color="auto" w:fill="auto"/>
            <w:vAlign w:val="bottom"/>
          </w:tcPr>
          <w:p w14:paraId="706EC966" w14:textId="1C597262" w:rsidR="00E57629" w:rsidRPr="00E57629" w:rsidRDefault="00E57629">
            <w:pPr>
              <w:spacing w:before="80"/>
              <w:ind w:left="113"/>
            </w:pPr>
            <w:r w:rsidRPr="00E57629">
              <w:t>Казахстан</w:t>
            </w:r>
          </w:p>
        </w:tc>
        <w:tc>
          <w:tcPr>
            <w:tcW w:w="773" w:type="dxa"/>
            <w:tcBorders>
              <w:left w:val="single" w:sz="6" w:space="0" w:color="000000"/>
            </w:tcBorders>
            <w:shd w:val="clear" w:color="auto" w:fill="auto"/>
            <w:vAlign w:val="bottom"/>
          </w:tcPr>
          <w:p w14:paraId="653150CD" w14:textId="5FD3F605" w:rsidR="00E57629" w:rsidRPr="00E57629" w:rsidRDefault="00E57629" w:rsidP="00564713">
            <w:pPr>
              <w:spacing w:before="80"/>
              <w:ind w:right="227"/>
              <w:jc w:val="right"/>
            </w:pPr>
            <w:r w:rsidRPr="00E57629">
              <w:rPr>
                <w:lang w:val="en-US"/>
              </w:rPr>
              <w:t>5,8</w:t>
            </w:r>
          </w:p>
        </w:tc>
        <w:tc>
          <w:tcPr>
            <w:tcW w:w="773" w:type="dxa"/>
            <w:tcBorders>
              <w:left w:val="single" w:sz="6" w:space="0" w:color="000000"/>
            </w:tcBorders>
            <w:vAlign w:val="bottom"/>
          </w:tcPr>
          <w:p w14:paraId="5EBE3CE6" w14:textId="3A661C38" w:rsidR="00E57629" w:rsidRPr="00E57629" w:rsidRDefault="00E57629" w:rsidP="00564713">
            <w:pPr>
              <w:spacing w:before="80"/>
              <w:ind w:right="227"/>
              <w:jc w:val="right"/>
            </w:pPr>
            <w:r w:rsidRPr="00E57629">
              <w:t>4,9</w:t>
            </w:r>
          </w:p>
        </w:tc>
        <w:tc>
          <w:tcPr>
            <w:tcW w:w="773" w:type="dxa"/>
            <w:tcBorders>
              <w:left w:val="single" w:sz="6" w:space="0" w:color="000000"/>
            </w:tcBorders>
            <w:vAlign w:val="bottom"/>
          </w:tcPr>
          <w:p w14:paraId="43333299" w14:textId="36F1C01D" w:rsidR="00E57629" w:rsidRPr="00E57629" w:rsidRDefault="00E57629" w:rsidP="00564713">
            <w:pPr>
              <w:spacing w:before="80"/>
              <w:ind w:right="227"/>
              <w:jc w:val="right"/>
            </w:pPr>
            <w:r w:rsidRPr="00E57629">
              <w:t>4,7</w:t>
            </w:r>
          </w:p>
        </w:tc>
        <w:tc>
          <w:tcPr>
            <w:tcW w:w="773" w:type="dxa"/>
            <w:tcBorders>
              <w:left w:val="single" w:sz="6" w:space="0" w:color="000000"/>
              <w:right w:val="single" w:sz="6" w:space="0" w:color="000000"/>
            </w:tcBorders>
            <w:vAlign w:val="bottom"/>
          </w:tcPr>
          <w:p w14:paraId="2FF5C754" w14:textId="5AA13234" w:rsidR="00E57629" w:rsidRPr="00E57629" w:rsidRDefault="00E57629" w:rsidP="00564713">
            <w:pPr>
              <w:spacing w:before="80"/>
              <w:ind w:right="227"/>
              <w:jc w:val="right"/>
            </w:pPr>
            <w:r w:rsidRPr="00E57629">
              <w:t>4,7</w:t>
            </w:r>
          </w:p>
        </w:tc>
        <w:tc>
          <w:tcPr>
            <w:tcW w:w="3515" w:type="dxa"/>
            <w:tcBorders>
              <w:left w:val="single" w:sz="6" w:space="0" w:color="000000"/>
            </w:tcBorders>
            <w:shd w:val="clear" w:color="auto" w:fill="auto"/>
            <w:vAlign w:val="bottom"/>
          </w:tcPr>
          <w:p w14:paraId="11FAAB56" w14:textId="7C4C58A7" w:rsidR="00E57629" w:rsidRPr="00E57629" w:rsidRDefault="00E57629">
            <w:pPr>
              <w:spacing w:before="80"/>
              <w:ind w:left="170"/>
              <w:rPr>
                <w:i/>
              </w:rPr>
            </w:pPr>
            <w:r w:rsidRPr="00E57629">
              <w:rPr>
                <w:i/>
              </w:rPr>
              <w:t>Kazakhstan</w:t>
            </w:r>
          </w:p>
        </w:tc>
      </w:tr>
      <w:tr w:rsidR="00E57629" w:rsidRPr="00D21FE6" w14:paraId="3666F11A" w14:textId="77777777" w:rsidTr="00564713">
        <w:trPr>
          <w:cantSplit/>
        </w:trPr>
        <w:tc>
          <w:tcPr>
            <w:tcW w:w="3318" w:type="dxa"/>
            <w:shd w:val="clear" w:color="auto" w:fill="auto"/>
            <w:vAlign w:val="bottom"/>
          </w:tcPr>
          <w:p w14:paraId="021D8D26" w14:textId="376A1E2D" w:rsidR="00E57629" w:rsidRPr="00E57629" w:rsidRDefault="00E57629">
            <w:pPr>
              <w:spacing w:before="80"/>
              <w:ind w:left="113"/>
            </w:pPr>
            <w:r w:rsidRPr="00E57629">
              <w:t>Киргизия</w:t>
            </w:r>
          </w:p>
        </w:tc>
        <w:tc>
          <w:tcPr>
            <w:tcW w:w="773" w:type="dxa"/>
            <w:tcBorders>
              <w:left w:val="single" w:sz="6" w:space="0" w:color="000000"/>
            </w:tcBorders>
            <w:shd w:val="clear" w:color="auto" w:fill="auto"/>
            <w:vAlign w:val="bottom"/>
          </w:tcPr>
          <w:p w14:paraId="42BCAACB" w14:textId="15E66CDD" w:rsidR="00E57629" w:rsidRPr="00E57629" w:rsidRDefault="00E57629" w:rsidP="00564713">
            <w:pPr>
              <w:spacing w:before="80"/>
              <w:ind w:right="227"/>
              <w:jc w:val="right"/>
            </w:pPr>
            <w:r w:rsidRPr="00E57629">
              <w:rPr>
                <w:lang w:val="en-US"/>
              </w:rPr>
              <w:t>8,6</w:t>
            </w:r>
          </w:p>
        </w:tc>
        <w:tc>
          <w:tcPr>
            <w:tcW w:w="773" w:type="dxa"/>
            <w:tcBorders>
              <w:left w:val="single" w:sz="6" w:space="0" w:color="000000"/>
            </w:tcBorders>
            <w:vAlign w:val="bottom"/>
          </w:tcPr>
          <w:p w14:paraId="24DC413C" w14:textId="2C16FC88" w:rsidR="00E57629" w:rsidRPr="00E57629" w:rsidRDefault="00E57629" w:rsidP="00564713">
            <w:pPr>
              <w:spacing w:before="80"/>
              <w:ind w:right="227"/>
              <w:jc w:val="right"/>
            </w:pPr>
            <w:r w:rsidRPr="00E57629">
              <w:t>4,9</w:t>
            </w:r>
          </w:p>
        </w:tc>
        <w:tc>
          <w:tcPr>
            <w:tcW w:w="773" w:type="dxa"/>
            <w:tcBorders>
              <w:left w:val="single" w:sz="6" w:space="0" w:color="000000"/>
            </w:tcBorders>
            <w:vAlign w:val="bottom"/>
          </w:tcPr>
          <w:p w14:paraId="30BF5FF5" w14:textId="7A56C35B" w:rsidR="00E57629" w:rsidRPr="00E57629" w:rsidRDefault="00E57629" w:rsidP="00564713">
            <w:pPr>
              <w:spacing w:before="80"/>
              <w:ind w:right="227"/>
              <w:jc w:val="right"/>
            </w:pPr>
            <w:r w:rsidRPr="00E57629">
              <w:t>4,1</w:t>
            </w:r>
          </w:p>
        </w:tc>
        <w:tc>
          <w:tcPr>
            <w:tcW w:w="773" w:type="dxa"/>
            <w:tcBorders>
              <w:left w:val="single" w:sz="6" w:space="0" w:color="000000"/>
              <w:right w:val="single" w:sz="6" w:space="0" w:color="000000"/>
            </w:tcBorders>
            <w:vAlign w:val="bottom"/>
          </w:tcPr>
          <w:p w14:paraId="5AF10C3B" w14:textId="7F2F038D" w:rsidR="00E57629" w:rsidRPr="00E57629" w:rsidRDefault="00E57629" w:rsidP="00564713">
            <w:pPr>
              <w:spacing w:before="80"/>
              <w:ind w:right="227"/>
              <w:jc w:val="right"/>
            </w:pPr>
            <w:r w:rsidRPr="00E57629">
              <w:t>3,7</w:t>
            </w:r>
          </w:p>
        </w:tc>
        <w:tc>
          <w:tcPr>
            <w:tcW w:w="3515" w:type="dxa"/>
            <w:tcBorders>
              <w:left w:val="single" w:sz="6" w:space="0" w:color="000000"/>
            </w:tcBorders>
            <w:shd w:val="clear" w:color="auto" w:fill="auto"/>
            <w:vAlign w:val="bottom"/>
          </w:tcPr>
          <w:p w14:paraId="3E5DFAAF" w14:textId="558F3F16" w:rsidR="00E57629" w:rsidRPr="00E57629" w:rsidRDefault="00E57629">
            <w:pPr>
              <w:spacing w:before="80"/>
              <w:ind w:left="170"/>
              <w:rPr>
                <w:i/>
              </w:rPr>
            </w:pPr>
            <w:r w:rsidRPr="00E57629">
              <w:rPr>
                <w:i/>
              </w:rPr>
              <w:t>Kyrgyzstan</w:t>
            </w:r>
          </w:p>
        </w:tc>
      </w:tr>
      <w:tr w:rsidR="00E57629" w:rsidRPr="00D21FE6" w14:paraId="7DBA151A" w14:textId="77777777" w:rsidTr="00564713">
        <w:trPr>
          <w:cantSplit/>
        </w:trPr>
        <w:tc>
          <w:tcPr>
            <w:tcW w:w="3318" w:type="dxa"/>
            <w:shd w:val="clear" w:color="auto" w:fill="auto"/>
            <w:vAlign w:val="bottom"/>
          </w:tcPr>
          <w:p w14:paraId="263C5102" w14:textId="45418806" w:rsidR="00E57629" w:rsidRPr="00E57629" w:rsidRDefault="00E57629">
            <w:pPr>
              <w:spacing w:before="80"/>
              <w:ind w:left="113"/>
            </w:pPr>
            <w:r w:rsidRPr="00E57629">
              <w:t>Республика Молдова</w:t>
            </w:r>
            <w:proofErr w:type="gramStart"/>
            <w:r w:rsidRPr="00E57629">
              <w:rPr>
                <w:bCs/>
                <w:vertAlign w:val="superscript"/>
              </w:rPr>
              <w:t>2</w:t>
            </w:r>
            <w:proofErr w:type="gramEnd"/>
            <w:r w:rsidRPr="00E57629">
              <w:rPr>
                <w:bCs/>
                <w:vertAlign w:val="superscript"/>
              </w:rPr>
              <w:t>)</w:t>
            </w:r>
          </w:p>
        </w:tc>
        <w:tc>
          <w:tcPr>
            <w:tcW w:w="773" w:type="dxa"/>
            <w:tcBorders>
              <w:left w:val="single" w:sz="6" w:space="0" w:color="000000"/>
            </w:tcBorders>
            <w:shd w:val="clear" w:color="auto" w:fill="auto"/>
            <w:vAlign w:val="bottom"/>
          </w:tcPr>
          <w:p w14:paraId="72FC760B" w14:textId="360E7AF8" w:rsidR="00E57629" w:rsidRPr="00E57629" w:rsidRDefault="00E57629" w:rsidP="00564713">
            <w:pPr>
              <w:spacing w:before="80"/>
              <w:ind w:right="227"/>
              <w:jc w:val="right"/>
            </w:pPr>
            <w:r w:rsidRPr="00E57629">
              <w:rPr>
                <w:lang w:val="en-US"/>
              </w:rPr>
              <w:t>7,4</w:t>
            </w:r>
          </w:p>
        </w:tc>
        <w:tc>
          <w:tcPr>
            <w:tcW w:w="773" w:type="dxa"/>
            <w:tcBorders>
              <w:left w:val="single" w:sz="6" w:space="0" w:color="000000"/>
            </w:tcBorders>
            <w:vAlign w:val="bottom"/>
          </w:tcPr>
          <w:p w14:paraId="45F64E08" w14:textId="0E26DB8E" w:rsidR="00E57629" w:rsidRPr="00E57629" w:rsidRDefault="00E57629" w:rsidP="00564713">
            <w:pPr>
              <w:spacing w:before="80"/>
              <w:ind w:right="227"/>
              <w:jc w:val="right"/>
            </w:pPr>
            <w:r w:rsidRPr="00E57629">
              <w:t>3,1</w:t>
            </w:r>
          </w:p>
        </w:tc>
        <w:tc>
          <w:tcPr>
            <w:tcW w:w="773" w:type="dxa"/>
            <w:tcBorders>
              <w:left w:val="single" w:sz="6" w:space="0" w:color="000000"/>
            </w:tcBorders>
            <w:vAlign w:val="bottom"/>
          </w:tcPr>
          <w:p w14:paraId="151C62D3" w14:textId="32AC5B8E" w:rsidR="00E57629" w:rsidRPr="00E57629" w:rsidRDefault="00E57629" w:rsidP="00564713">
            <w:pPr>
              <w:spacing w:before="80"/>
              <w:ind w:right="227"/>
              <w:jc w:val="right"/>
            </w:pPr>
            <w:r w:rsidRPr="00E57629">
              <w:t>4,6</w:t>
            </w:r>
          </w:p>
        </w:tc>
        <w:tc>
          <w:tcPr>
            <w:tcW w:w="773" w:type="dxa"/>
            <w:tcBorders>
              <w:left w:val="single" w:sz="6" w:space="0" w:color="000000"/>
              <w:right w:val="single" w:sz="6" w:space="0" w:color="000000"/>
            </w:tcBorders>
            <w:vAlign w:val="bottom"/>
          </w:tcPr>
          <w:p w14:paraId="5A49664D" w14:textId="733C6AAA" w:rsidR="00E57629" w:rsidRPr="00E57629" w:rsidRDefault="00E57629" w:rsidP="00564713">
            <w:pPr>
              <w:spacing w:before="80"/>
              <w:ind w:right="227"/>
              <w:jc w:val="right"/>
            </w:pPr>
            <w:r w:rsidRPr="00E57629">
              <w:t>4,0</w:t>
            </w:r>
          </w:p>
        </w:tc>
        <w:tc>
          <w:tcPr>
            <w:tcW w:w="3515" w:type="dxa"/>
            <w:tcBorders>
              <w:left w:val="single" w:sz="6" w:space="0" w:color="000000"/>
            </w:tcBorders>
            <w:shd w:val="clear" w:color="auto" w:fill="auto"/>
            <w:vAlign w:val="bottom"/>
          </w:tcPr>
          <w:p w14:paraId="3EFCA7B1" w14:textId="59685763" w:rsidR="00E57629" w:rsidRPr="00E57629" w:rsidRDefault="00E57629">
            <w:pPr>
              <w:spacing w:before="80"/>
              <w:ind w:left="170"/>
              <w:rPr>
                <w:i/>
              </w:rPr>
            </w:pPr>
            <w:proofErr w:type="gramStart"/>
            <w:r w:rsidRPr="00E57629">
              <w:rPr>
                <w:i/>
              </w:rPr>
              <w:t>Republic of Moldova</w:t>
            </w:r>
            <w:r w:rsidRPr="00E57629">
              <w:rPr>
                <w:bCs/>
                <w:i/>
                <w:vertAlign w:val="superscript"/>
              </w:rPr>
              <w:t>2)</w:t>
            </w:r>
            <w:proofErr w:type="gramEnd"/>
          </w:p>
        </w:tc>
      </w:tr>
      <w:tr w:rsidR="00E57629" w:rsidRPr="00D21FE6" w14:paraId="312E4D0A" w14:textId="77777777" w:rsidTr="00564713">
        <w:trPr>
          <w:cantSplit/>
        </w:trPr>
        <w:tc>
          <w:tcPr>
            <w:tcW w:w="3318" w:type="dxa"/>
            <w:shd w:val="clear" w:color="auto" w:fill="auto"/>
            <w:vAlign w:val="bottom"/>
          </w:tcPr>
          <w:p w14:paraId="66C8848C" w14:textId="37B9EBB6" w:rsidR="00E57629" w:rsidRPr="00E57629" w:rsidRDefault="00E57629">
            <w:pPr>
              <w:spacing w:before="80"/>
              <w:ind w:left="113"/>
            </w:pPr>
            <w:r w:rsidRPr="00E57629">
              <w:t>Таджикистан</w:t>
            </w:r>
          </w:p>
        </w:tc>
        <w:tc>
          <w:tcPr>
            <w:tcW w:w="773" w:type="dxa"/>
            <w:tcBorders>
              <w:left w:val="single" w:sz="6" w:space="0" w:color="000000"/>
            </w:tcBorders>
            <w:shd w:val="clear" w:color="auto" w:fill="auto"/>
            <w:vAlign w:val="bottom"/>
          </w:tcPr>
          <w:p w14:paraId="3591E3AC" w14:textId="44789E74" w:rsidR="00E57629" w:rsidRPr="00E57629" w:rsidRDefault="00E57629" w:rsidP="00564713">
            <w:pPr>
              <w:spacing w:before="80"/>
              <w:ind w:right="227"/>
              <w:jc w:val="right"/>
            </w:pPr>
            <w:r w:rsidRPr="00E57629">
              <w:rPr>
                <w:rFonts w:eastAsia="Arial"/>
              </w:rPr>
              <w:t>11,5</w:t>
            </w:r>
            <w:r w:rsidRPr="00E57629">
              <w:rPr>
                <w:rFonts w:eastAsia="Arial"/>
                <w:vertAlign w:val="superscript"/>
              </w:rPr>
              <w:t>3)</w:t>
            </w:r>
          </w:p>
        </w:tc>
        <w:tc>
          <w:tcPr>
            <w:tcW w:w="773" w:type="dxa"/>
            <w:tcBorders>
              <w:left w:val="single" w:sz="6" w:space="0" w:color="000000"/>
            </w:tcBorders>
            <w:vAlign w:val="bottom"/>
          </w:tcPr>
          <w:p w14:paraId="33CC81BB" w14:textId="23D3E5A6" w:rsidR="00E57629" w:rsidRPr="00E57629" w:rsidRDefault="00E57629" w:rsidP="00564713">
            <w:pPr>
              <w:spacing w:before="80"/>
              <w:ind w:right="227"/>
              <w:jc w:val="right"/>
            </w:pPr>
            <w:r w:rsidRPr="00E57629">
              <w:t>6,9</w:t>
            </w:r>
            <w:r w:rsidRPr="00E57629">
              <w:rPr>
                <w:vertAlign w:val="superscript"/>
              </w:rPr>
              <w:t>5)</w:t>
            </w:r>
          </w:p>
        </w:tc>
        <w:tc>
          <w:tcPr>
            <w:tcW w:w="773" w:type="dxa"/>
            <w:tcBorders>
              <w:left w:val="single" w:sz="6" w:space="0" w:color="000000"/>
            </w:tcBorders>
            <w:vAlign w:val="bottom"/>
          </w:tcPr>
          <w:p w14:paraId="4799B1AF" w14:textId="7CDB873B" w:rsidR="00E57629" w:rsidRPr="00E57629" w:rsidRDefault="00E57629" w:rsidP="00564713">
            <w:pPr>
              <w:spacing w:before="80"/>
              <w:ind w:right="227"/>
              <w:jc w:val="right"/>
            </w:pPr>
            <w:r w:rsidRPr="00E57629">
              <w:t>…</w:t>
            </w:r>
          </w:p>
        </w:tc>
        <w:tc>
          <w:tcPr>
            <w:tcW w:w="773" w:type="dxa"/>
            <w:tcBorders>
              <w:left w:val="single" w:sz="6" w:space="0" w:color="000000"/>
              <w:right w:val="single" w:sz="6" w:space="0" w:color="000000"/>
            </w:tcBorders>
            <w:vAlign w:val="bottom"/>
          </w:tcPr>
          <w:p w14:paraId="38D81E25" w14:textId="0553C9F7" w:rsidR="00E57629" w:rsidRPr="00E57629" w:rsidRDefault="00E57629" w:rsidP="00564713">
            <w:pPr>
              <w:spacing w:before="80"/>
              <w:ind w:right="227"/>
              <w:jc w:val="right"/>
            </w:pPr>
            <w:r w:rsidRPr="00E57629">
              <w:t>…</w:t>
            </w:r>
          </w:p>
        </w:tc>
        <w:tc>
          <w:tcPr>
            <w:tcW w:w="3515" w:type="dxa"/>
            <w:tcBorders>
              <w:left w:val="single" w:sz="6" w:space="0" w:color="000000"/>
            </w:tcBorders>
            <w:shd w:val="clear" w:color="auto" w:fill="auto"/>
            <w:vAlign w:val="bottom"/>
          </w:tcPr>
          <w:p w14:paraId="0E280AAD" w14:textId="5CCFC232" w:rsidR="00E57629" w:rsidRPr="00E57629" w:rsidRDefault="00E57629">
            <w:pPr>
              <w:spacing w:before="80"/>
              <w:ind w:left="170"/>
              <w:rPr>
                <w:i/>
              </w:rPr>
            </w:pPr>
            <w:r w:rsidRPr="00E57629">
              <w:rPr>
                <w:i/>
              </w:rPr>
              <w:t>Tajikistan</w:t>
            </w:r>
          </w:p>
        </w:tc>
      </w:tr>
      <w:tr w:rsidR="00E57629" w:rsidRPr="00D21FE6" w14:paraId="0B74D339" w14:textId="77777777" w:rsidTr="00564713">
        <w:trPr>
          <w:cantSplit/>
        </w:trPr>
        <w:tc>
          <w:tcPr>
            <w:tcW w:w="3318" w:type="dxa"/>
            <w:shd w:val="clear" w:color="auto" w:fill="auto"/>
            <w:vAlign w:val="bottom"/>
          </w:tcPr>
          <w:p w14:paraId="584E4954" w14:textId="75D4824A" w:rsidR="00E57629" w:rsidRPr="00E57629" w:rsidRDefault="00E57629">
            <w:pPr>
              <w:spacing w:before="80"/>
              <w:ind w:left="113"/>
            </w:pPr>
            <w:r w:rsidRPr="00E57629">
              <w:t>Узбекистан</w:t>
            </w:r>
            <w:proofErr w:type="gramStart"/>
            <w:r w:rsidRPr="00E57629">
              <w:rPr>
                <w:bCs/>
                <w:vertAlign w:val="superscript"/>
              </w:rPr>
              <w:t>2</w:t>
            </w:r>
            <w:proofErr w:type="gramEnd"/>
            <w:r w:rsidRPr="00E57629">
              <w:rPr>
                <w:bCs/>
                <w:vertAlign w:val="superscript"/>
              </w:rPr>
              <w:t>)</w:t>
            </w:r>
          </w:p>
        </w:tc>
        <w:tc>
          <w:tcPr>
            <w:tcW w:w="773" w:type="dxa"/>
            <w:tcBorders>
              <w:left w:val="single" w:sz="6" w:space="0" w:color="000000"/>
            </w:tcBorders>
            <w:shd w:val="clear" w:color="auto" w:fill="auto"/>
            <w:vAlign w:val="bottom"/>
          </w:tcPr>
          <w:p w14:paraId="4E600D68" w14:textId="6D397D49" w:rsidR="00E57629" w:rsidRPr="00E57629" w:rsidRDefault="00E57629" w:rsidP="00564713">
            <w:pPr>
              <w:spacing w:before="80"/>
              <w:ind w:right="227"/>
              <w:jc w:val="right"/>
            </w:pPr>
            <w:r w:rsidRPr="00E57629">
              <w:t>5,4</w:t>
            </w:r>
          </w:p>
        </w:tc>
        <w:tc>
          <w:tcPr>
            <w:tcW w:w="773" w:type="dxa"/>
            <w:tcBorders>
              <w:left w:val="single" w:sz="6" w:space="0" w:color="000000"/>
            </w:tcBorders>
            <w:vAlign w:val="bottom"/>
          </w:tcPr>
          <w:p w14:paraId="02ECBA85" w14:textId="76E6DFF3" w:rsidR="00E57629" w:rsidRPr="00E57629" w:rsidRDefault="00E57629" w:rsidP="00564713">
            <w:pPr>
              <w:spacing w:before="80"/>
              <w:ind w:right="227"/>
              <w:jc w:val="right"/>
            </w:pPr>
            <w:r w:rsidRPr="00E57629">
              <w:t>8,9</w:t>
            </w:r>
          </w:p>
        </w:tc>
        <w:tc>
          <w:tcPr>
            <w:tcW w:w="773" w:type="dxa"/>
            <w:tcBorders>
              <w:left w:val="single" w:sz="6" w:space="0" w:color="000000"/>
            </w:tcBorders>
            <w:vAlign w:val="bottom"/>
          </w:tcPr>
          <w:p w14:paraId="4EBC3D88" w14:textId="01B0EE1C" w:rsidR="00E57629" w:rsidRPr="00E57629" w:rsidRDefault="00E57629" w:rsidP="00564713">
            <w:pPr>
              <w:spacing w:before="80"/>
              <w:ind w:right="227"/>
              <w:jc w:val="right"/>
            </w:pPr>
            <w:r w:rsidRPr="00E57629">
              <w:t>6,8</w:t>
            </w:r>
          </w:p>
        </w:tc>
        <w:tc>
          <w:tcPr>
            <w:tcW w:w="773" w:type="dxa"/>
            <w:tcBorders>
              <w:left w:val="single" w:sz="6" w:space="0" w:color="000000"/>
              <w:right w:val="single" w:sz="6" w:space="0" w:color="000000"/>
            </w:tcBorders>
            <w:vAlign w:val="bottom"/>
          </w:tcPr>
          <w:p w14:paraId="55EF2C37" w14:textId="75D9B8A4" w:rsidR="00E57629" w:rsidRPr="00E57629" w:rsidRDefault="00E57629" w:rsidP="00564713">
            <w:pPr>
              <w:spacing w:before="80"/>
              <w:ind w:right="227"/>
              <w:jc w:val="right"/>
            </w:pPr>
            <w:r w:rsidRPr="00E57629">
              <w:t>5,5</w:t>
            </w:r>
          </w:p>
        </w:tc>
        <w:tc>
          <w:tcPr>
            <w:tcW w:w="3515" w:type="dxa"/>
            <w:tcBorders>
              <w:left w:val="single" w:sz="6" w:space="0" w:color="000000"/>
            </w:tcBorders>
            <w:shd w:val="clear" w:color="auto" w:fill="auto"/>
            <w:vAlign w:val="bottom"/>
          </w:tcPr>
          <w:p w14:paraId="68F14870" w14:textId="19D6D91C" w:rsidR="00E57629" w:rsidRPr="00E57629" w:rsidRDefault="00E57629">
            <w:pPr>
              <w:spacing w:before="80"/>
              <w:ind w:left="170"/>
              <w:rPr>
                <w:i/>
              </w:rPr>
            </w:pPr>
            <w:proofErr w:type="gramStart"/>
            <w:r w:rsidRPr="00E57629">
              <w:rPr>
                <w:i/>
              </w:rPr>
              <w:t>Uzbekistan</w:t>
            </w:r>
            <w:r w:rsidRPr="00E57629">
              <w:rPr>
                <w:bCs/>
                <w:i/>
                <w:vertAlign w:val="superscript"/>
              </w:rPr>
              <w:t>2)</w:t>
            </w:r>
            <w:proofErr w:type="gramEnd"/>
          </w:p>
        </w:tc>
      </w:tr>
      <w:tr w:rsidR="00E57629" w:rsidRPr="00D21FE6" w14:paraId="3A9ECEA3" w14:textId="77777777" w:rsidTr="00564713">
        <w:trPr>
          <w:cantSplit/>
        </w:trPr>
        <w:tc>
          <w:tcPr>
            <w:tcW w:w="3318" w:type="dxa"/>
            <w:shd w:val="clear" w:color="auto" w:fill="auto"/>
            <w:vAlign w:val="bottom"/>
          </w:tcPr>
          <w:p w14:paraId="1BD7DFB7" w14:textId="44D279F2" w:rsidR="00E57629" w:rsidRPr="00E57629" w:rsidRDefault="00E57629">
            <w:pPr>
              <w:spacing w:before="80"/>
              <w:ind w:left="113"/>
            </w:pPr>
            <w:r w:rsidRPr="00E57629">
              <w:t>Украина</w:t>
            </w:r>
            <w:proofErr w:type="gramStart"/>
            <w:r w:rsidRPr="00E57629">
              <w:rPr>
                <w:bCs/>
                <w:vertAlign w:val="superscript"/>
              </w:rPr>
              <w:t>2</w:t>
            </w:r>
            <w:proofErr w:type="gramEnd"/>
            <w:r w:rsidRPr="00E57629">
              <w:rPr>
                <w:bCs/>
                <w:vertAlign w:val="superscript"/>
              </w:rPr>
              <w:t>)</w:t>
            </w:r>
          </w:p>
        </w:tc>
        <w:tc>
          <w:tcPr>
            <w:tcW w:w="773" w:type="dxa"/>
            <w:tcBorders>
              <w:left w:val="single" w:sz="6" w:space="0" w:color="000000"/>
            </w:tcBorders>
            <w:shd w:val="clear" w:color="auto" w:fill="auto"/>
            <w:vAlign w:val="bottom"/>
          </w:tcPr>
          <w:p w14:paraId="43AE3730" w14:textId="7A5562BD" w:rsidR="00E57629" w:rsidRPr="00E57629" w:rsidRDefault="00E57629" w:rsidP="00564713">
            <w:pPr>
              <w:spacing w:before="80"/>
              <w:ind w:right="227"/>
              <w:jc w:val="right"/>
            </w:pPr>
            <w:r w:rsidRPr="00E57629">
              <w:rPr>
                <w:lang w:val="en-US"/>
              </w:rPr>
              <w:t>8,1</w:t>
            </w:r>
          </w:p>
        </w:tc>
        <w:tc>
          <w:tcPr>
            <w:tcW w:w="773" w:type="dxa"/>
            <w:tcBorders>
              <w:left w:val="single" w:sz="6" w:space="0" w:color="000000"/>
            </w:tcBorders>
            <w:vAlign w:val="bottom"/>
          </w:tcPr>
          <w:p w14:paraId="350CF30D" w14:textId="4E989947" w:rsidR="00E57629" w:rsidRPr="00E57629" w:rsidRDefault="00E57629" w:rsidP="00564713">
            <w:pPr>
              <w:spacing w:before="80"/>
              <w:ind w:right="227"/>
              <w:jc w:val="right"/>
            </w:pPr>
            <w:r w:rsidRPr="00E57629">
              <w:t>…</w:t>
            </w:r>
          </w:p>
        </w:tc>
        <w:tc>
          <w:tcPr>
            <w:tcW w:w="773" w:type="dxa"/>
            <w:tcBorders>
              <w:left w:val="single" w:sz="6" w:space="0" w:color="000000"/>
            </w:tcBorders>
            <w:vAlign w:val="bottom"/>
          </w:tcPr>
          <w:p w14:paraId="4CD50939" w14:textId="754E3F07" w:rsidR="00E57629" w:rsidRPr="00E57629" w:rsidRDefault="00E57629" w:rsidP="00564713">
            <w:pPr>
              <w:spacing w:before="80"/>
              <w:ind w:right="227"/>
              <w:jc w:val="right"/>
            </w:pPr>
            <w:r w:rsidRPr="00E57629">
              <w:t>…</w:t>
            </w:r>
          </w:p>
        </w:tc>
        <w:tc>
          <w:tcPr>
            <w:tcW w:w="773" w:type="dxa"/>
            <w:tcBorders>
              <w:left w:val="single" w:sz="6" w:space="0" w:color="000000"/>
              <w:right w:val="single" w:sz="6" w:space="0" w:color="000000"/>
            </w:tcBorders>
            <w:vAlign w:val="bottom"/>
          </w:tcPr>
          <w:p w14:paraId="0D87FFC3" w14:textId="657F9E3D" w:rsidR="00E57629" w:rsidRPr="00E57629" w:rsidRDefault="00E57629" w:rsidP="00564713">
            <w:pPr>
              <w:spacing w:before="80"/>
              <w:ind w:right="227"/>
              <w:jc w:val="right"/>
            </w:pPr>
            <w:r w:rsidRPr="00E57629">
              <w:rPr>
                <w:lang w:val="en-US"/>
              </w:rPr>
              <w:t>…</w:t>
            </w:r>
          </w:p>
        </w:tc>
        <w:tc>
          <w:tcPr>
            <w:tcW w:w="3515" w:type="dxa"/>
            <w:tcBorders>
              <w:left w:val="single" w:sz="6" w:space="0" w:color="000000"/>
            </w:tcBorders>
            <w:shd w:val="clear" w:color="auto" w:fill="auto"/>
            <w:vAlign w:val="bottom"/>
          </w:tcPr>
          <w:p w14:paraId="40529159" w14:textId="017A3B76" w:rsidR="00E57629" w:rsidRPr="00E57629" w:rsidRDefault="00E57629">
            <w:pPr>
              <w:spacing w:before="80"/>
              <w:ind w:left="170"/>
              <w:rPr>
                <w:i/>
              </w:rPr>
            </w:pPr>
            <w:proofErr w:type="gramStart"/>
            <w:r w:rsidRPr="00E57629">
              <w:rPr>
                <w:i/>
              </w:rPr>
              <w:t>Ukraine</w:t>
            </w:r>
            <w:r w:rsidRPr="00E57629">
              <w:rPr>
                <w:bCs/>
                <w:i/>
                <w:vertAlign w:val="superscript"/>
              </w:rPr>
              <w:t>2)</w:t>
            </w:r>
            <w:proofErr w:type="gramEnd"/>
          </w:p>
        </w:tc>
      </w:tr>
      <w:tr w:rsidR="00E57629" w:rsidRPr="00D21FE6" w14:paraId="678B6C65" w14:textId="77777777" w:rsidTr="00564713">
        <w:trPr>
          <w:cantSplit/>
        </w:trPr>
        <w:tc>
          <w:tcPr>
            <w:tcW w:w="3318" w:type="dxa"/>
            <w:shd w:val="clear" w:color="auto" w:fill="auto"/>
            <w:vAlign w:val="bottom"/>
          </w:tcPr>
          <w:p w14:paraId="796A0BBE" w14:textId="605CCF7D" w:rsidR="00E57629" w:rsidRPr="00E57629" w:rsidRDefault="00E57629">
            <w:pPr>
              <w:pStyle w:val="13"/>
              <w:spacing w:before="80"/>
              <w:rPr>
                <w:sz w:val="14"/>
                <w:szCs w:val="14"/>
              </w:rPr>
            </w:pPr>
            <w:r w:rsidRPr="00E57629">
              <w:rPr>
                <w:sz w:val="14"/>
                <w:szCs w:val="14"/>
                <w:u w:val="none"/>
              </w:rPr>
              <w:t>Страны БРИКС</w:t>
            </w:r>
          </w:p>
        </w:tc>
        <w:tc>
          <w:tcPr>
            <w:tcW w:w="773" w:type="dxa"/>
            <w:tcBorders>
              <w:left w:val="single" w:sz="6" w:space="0" w:color="000000"/>
            </w:tcBorders>
            <w:shd w:val="clear" w:color="auto" w:fill="auto"/>
            <w:vAlign w:val="bottom"/>
          </w:tcPr>
          <w:p w14:paraId="745171A1" w14:textId="77777777" w:rsidR="00E57629" w:rsidRPr="00E57629" w:rsidRDefault="00E57629" w:rsidP="00564713">
            <w:pPr>
              <w:snapToGrid w:val="0"/>
              <w:spacing w:before="80"/>
              <w:ind w:right="227"/>
              <w:jc w:val="right"/>
              <w:rPr>
                <w:lang w:val="en-US"/>
              </w:rPr>
            </w:pPr>
          </w:p>
        </w:tc>
        <w:tc>
          <w:tcPr>
            <w:tcW w:w="773" w:type="dxa"/>
            <w:tcBorders>
              <w:left w:val="single" w:sz="6" w:space="0" w:color="000000"/>
            </w:tcBorders>
            <w:vAlign w:val="bottom"/>
          </w:tcPr>
          <w:p w14:paraId="6F0D2406" w14:textId="77777777" w:rsidR="00E57629" w:rsidRPr="00E57629" w:rsidRDefault="00E57629" w:rsidP="00564713">
            <w:pPr>
              <w:snapToGrid w:val="0"/>
              <w:spacing w:before="80"/>
              <w:ind w:right="227"/>
              <w:jc w:val="right"/>
            </w:pPr>
          </w:p>
        </w:tc>
        <w:tc>
          <w:tcPr>
            <w:tcW w:w="773" w:type="dxa"/>
            <w:tcBorders>
              <w:left w:val="single" w:sz="6" w:space="0" w:color="000000"/>
            </w:tcBorders>
            <w:vAlign w:val="bottom"/>
          </w:tcPr>
          <w:p w14:paraId="662BE16E" w14:textId="77777777" w:rsidR="00E57629" w:rsidRPr="00E57629" w:rsidRDefault="00E57629" w:rsidP="00564713">
            <w:pPr>
              <w:snapToGrid w:val="0"/>
              <w:spacing w:before="80"/>
              <w:ind w:right="227"/>
              <w:jc w:val="right"/>
            </w:pPr>
          </w:p>
        </w:tc>
        <w:tc>
          <w:tcPr>
            <w:tcW w:w="773" w:type="dxa"/>
            <w:tcBorders>
              <w:left w:val="single" w:sz="6" w:space="0" w:color="000000"/>
              <w:right w:val="single" w:sz="6" w:space="0" w:color="000000"/>
            </w:tcBorders>
            <w:vAlign w:val="bottom"/>
          </w:tcPr>
          <w:p w14:paraId="73812632" w14:textId="23CF9ED5" w:rsidR="00E57629" w:rsidRPr="00E57629" w:rsidRDefault="00E57629" w:rsidP="00564713">
            <w:pPr>
              <w:snapToGrid w:val="0"/>
              <w:spacing w:before="80"/>
              <w:ind w:right="227"/>
              <w:jc w:val="right"/>
            </w:pPr>
          </w:p>
        </w:tc>
        <w:tc>
          <w:tcPr>
            <w:tcW w:w="3515" w:type="dxa"/>
            <w:tcBorders>
              <w:left w:val="single" w:sz="6" w:space="0" w:color="000000"/>
            </w:tcBorders>
            <w:shd w:val="clear" w:color="auto" w:fill="auto"/>
            <w:vAlign w:val="bottom"/>
          </w:tcPr>
          <w:p w14:paraId="1CC25D8B" w14:textId="47A94B07" w:rsidR="00E57629" w:rsidRPr="00E57629" w:rsidRDefault="00E57629">
            <w:pPr>
              <w:pStyle w:val="13"/>
              <w:spacing w:before="80"/>
              <w:ind w:left="57"/>
              <w:rPr>
                <w:i/>
                <w:sz w:val="14"/>
                <w:szCs w:val="14"/>
              </w:rPr>
            </w:pPr>
            <w:r w:rsidRPr="00E57629">
              <w:rPr>
                <w:bCs w:val="0"/>
                <w:i/>
                <w:sz w:val="14"/>
                <w:szCs w:val="14"/>
                <w:u w:val="none"/>
              </w:rPr>
              <w:t>BRICS countries</w:t>
            </w:r>
          </w:p>
        </w:tc>
      </w:tr>
      <w:tr w:rsidR="00E57629" w:rsidRPr="00D21FE6" w14:paraId="0E310A43" w14:textId="77777777" w:rsidTr="00564713">
        <w:trPr>
          <w:cantSplit/>
        </w:trPr>
        <w:tc>
          <w:tcPr>
            <w:tcW w:w="3318" w:type="dxa"/>
            <w:shd w:val="clear" w:color="auto" w:fill="auto"/>
            <w:vAlign w:val="bottom"/>
          </w:tcPr>
          <w:p w14:paraId="6ACA42CB" w14:textId="378AF043" w:rsidR="00E57629" w:rsidRPr="00E57629" w:rsidRDefault="00E57629">
            <w:pPr>
              <w:pStyle w:val="13"/>
              <w:spacing w:before="80"/>
              <w:ind w:left="284"/>
              <w:rPr>
                <w:sz w:val="14"/>
                <w:szCs w:val="14"/>
              </w:rPr>
            </w:pPr>
            <w:r w:rsidRPr="00E57629">
              <w:rPr>
                <w:b w:val="0"/>
                <w:bCs w:val="0"/>
                <w:sz w:val="14"/>
                <w:szCs w:val="14"/>
                <w:u w:val="none"/>
              </w:rPr>
              <w:t>из них:</w:t>
            </w:r>
          </w:p>
        </w:tc>
        <w:tc>
          <w:tcPr>
            <w:tcW w:w="773" w:type="dxa"/>
            <w:tcBorders>
              <w:left w:val="single" w:sz="6" w:space="0" w:color="000000"/>
            </w:tcBorders>
            <w:shd w:val="clear" w:color="auto" w:fill="auto"/>
            <w:vAlign w:val="bottom"/>
          </w:tcPr>
          <w:p w14:paraId="6C71595C" w14:textId="77777777" w:rsidR="00E57629" w:rsidRPr="00E57629" w:rsidRDefault="00E57629" w:rsidP="00564713">
            <w:pPr>
              <w:snapToGrid w:val="0"/>
              <w:spacing w:before="80"/>
              <w:ind w:right="227"/>
              <w:jc w:val="right"/>
              <w:rPr>
                <w:lang w:val="en-US"/>
              </w:rPr>
            </w:pPr>
          </w:p>
        </w:tc>
        <w:tc>
          <w:tcPr>
            <w:tcW w:w="773" w:type="dxa"/>
            <w:tcBorders>
              <w:left w:val="single" w:sz="6" w:space="0" w:color="000000"/>
            </w:tcBorders>
            <w:vAlign w:val="bottom"/>
          </w:tcPr>
          <w:p w14:paraId="4DC27FF8" w14:textId="77777777" w:rsidR="00E57629" w:rsidRPr="00E57629" w:rsidRDefault="00E57629" w:rsidP="00564713">
            <w:pPr>
              <w:snapToGrid w:val="0"/>
              <w:spacing w:before="80"/>
              <w:ind w:right="227"/>
              <w:jc w:val="right"/>
            </w:pPr>
          </w:p>
        </w:tc>
        <w:tc>
          <w:tcPr>
            <w:tcW w:w="773" w:type="dxa"/>
            <w:tcBorders>
              <w:left w:val="single" w:sz="6" w:space="0" w:color="000000"/>
            </w:tcBorders>
            <w:vAlign w:val="bottom"/>
          </w:tcPr>
          <w:p w14:paraId="39B42FC6" w14:textId="77777777" w:rsidR="00E57629" w:rsidRPr="00E57629" w:rsidRDefault="00E57629" w:rsidP="00564713">
            <w:pPr>
              <w:snapToGrid w:val="0"/>
              <w:spacing w:before="80"/>
              <w:ind w:right="227"/>
              <w:jc w:val="right"/>
            </w:pPr>
          </w:p>
        </w:tc>
        <w:tc>
          <w:tcPr>
            <w:tcW w:w="773" w:type="dxa"/>
            <w:tcBorders>
              <w:left w:val="single" w:sz="6" w:space="0" w:color="000000"/>
              <w:right w:val="single" w:sz="6" w:space="0" w:color="000000"/>
            </w:tcBorders>
            <w:vAlign w:val="bottom"/>
          </w:tcPr>
          <w:p w14:paraId="537E02C0" w14:textId="3C741E7D" w:rsidR="00E57629" w:rsidRPr="00E57629" w:rsidRDefault="00E57629" w:rsidP="00564713">
            <w:pPr>
              <w:snapToGrid w:val="0"/>
              <w:spacing w:before="80"/>
              <w:ind w:right="227"/>
              <w:jc w:val="right"/>
            </w:pPr>
          </w:p>
        </w:tc>
        <w:tc>
          <w:tcPr>
            <w:tcW w:w="3515" w:type="dxa"/>
            <w:tcBorders>
              <w:left w:val="single" w:sz="6" w:space="0" w:color="000000"/>
            </w:tcBorders>
            <w:shd w:val="clear" w:color="auto" w:fill="auto"/>
            <w:vAlign w:val="bottom"/>
          </w:tcPr>
          <w:p w14:paraId="60D2B32F" w14:textId="15FEEBD8" w:rsidR="00E57629" w:rsidRPr="00E57629" w:rsidRDefault="00E57629">
            <w:pPr>
              <w:tabs>
                <w:tab w:val="left" w:pos="167"/>
              </w:tabs>
              <w:spacing w:before="80"/>
              <w:ind w:left="284" w:right="113"/>
              <w:rPr>
                <w:i/>
              </w:rPr>
            </w:pPr>
            <w:r w:rsidRPr="00E57629">
              <w:rPr>
                <w:i/>
              </w:rPr>
              <w:t xml:space="preserve"> </w:t>
            </w:r>
            <w:r w:rsidRPr="00E57629">
              <w:rPr>
                <w:i/>
                <w:lang w:val="en-US"/>
              </w:rPr>
              <w:t>of which</w:t>
            </w:r>
            <w:r w:rsidRPr="00E57629">
              <w:rPr>
                <w:i/>
              </w:rPr>
              <w:t>:</w:t>
            </w:r>
          </w:p>
        </w:tc>
      </w:tr>
      <w:tr w:rsidR="00E57629" w:rsidRPr="00D21FE6" w14:paraId="4B8D4F75" w14:textId="77777777" w:rsidTr="00564713">
        <w:trPr>
          <w:cantSplit/>
        </w:trPr>
        <w:tc>
          <w:tcPr>
            <w:tcW w:w="3318" w:type="dxa"/>
            <w:shd w:val="clear" w:color="auto" w:fill="auto"/>
            <w:vAlign w:val="bottom"/>
          </w:tcPr>
          <w:p w14:paraId="0A636D4E" w14:textId="7B8D451F" w:rsidR="00E57629" w:rsidRPr="00E57629" w:rsidRDefault="00E57629">
            <w:pPr>
              <w:pStyle w:val="13"/>
              <w:spacing w:before="80"/>
              <w:ind w:left="113"/>
              <w:rPr>
                <w:sz w:val="14"/>
                <w:szCs w:val="14"/>
              </w:rPr>
            </w:pPr>
            <w:r w:rsidRPr="00E57629">
              <w:rPr>
                <w:b w:val="0"/>
                <w:bCs w:val="0"/>
                <w:sz w:val="14"/>
                <w:szCs w:val="14"/>
                <w:u w:val="none"/>
              </w:rPr>
              <w:t>Бразилия</w:t>
            </w:r>
          </w:p>
        </w:tc>
        <w:tc>
          <w:tcPr>
            <w:tcW w:w="773" w:type="dxa"/>
            <w:tcBorders>
              <w:left w:val="single" w:sz="6" w:space="0" w:color="000000"/>
            </w:tcBorders>
            <w:shd w:val="clear" w:color="auto" w:fill="auto"/>
            <w:vAlign w:val="bottom"/>
          </w:tcPr>
          <w:p w14:paraId="23650F52" w14:textId="580A032A" w:rsidR="00E57629" w:rsidRPr="00E57629" w:rsidRDefault="00E57629" w:rsidP="00564713">
            <w:pPr>
              <w:spacing w:before="80"/>
              <w:ind w:right="227"/>
              <w:jc w:val="right"/>
            </w:pPr>
            <w:r w:rsidRPr="00E57629">
              <w:rPr>
                <w:lang w:val="en-US"/>
              </w:rPr>
              <w:t>…</w:t>
            </w:r>
          </w:p>
        </w:tc>
        <w:tc>
          <w:tcPr>
            <w:tcW w:w="773" w:type="dxa"/>
            <w:tcBorders>
              <w:left w:val="single" w:sz="6" w:space="0" w:color="000000"/>
            </w:tcBorders>
            <w:vAlign w:val="bottom"/>
          </w:tcPr>
          <w:p w14:paraId="30CB60A0" w14:textId="0D6D7087" w:rsidR="00E57629" w:rsidRPr="00E57629" w:rsidRDefault="00E57629" w:rsidP="00564713">
            <w:pPr>
              <w:spacing w:before="80"/>
              <w:ind w:right="227"/>
              <w:jc w:val="right"/>
            </w:pPr>
            <w:r w:rsidRPr="00E57629">
              <w:t>9,2</w:t>
            </w:r>
          </w:p>
        </w:tc>
        <w:tc>
          <w:tcPr>
            <w:tcW w:w="773" w:type="dxa"/>
            <w:tcBorders>
              <w:left w:val="single" w:sz="6" w:space="0" w:color="000000"/>
            </w:tcBorders>
            <w:vAlign w:val="bottom"/>
          </w:tcPr>
          <w:p w14:paraId="0546AE33" w14:textId="4178156F" w:rsidR="00E57629" w:rsidRPr="00E57629" w:rsidRDefault="00E57629" w:rsidP="00564713">
            <w:pPr>
              <w:spacing w:before="80"/>
              <w:ind w:right="227"/>
              <w:jc w:val="right"/>
            </w:pPr>
            <w:r w:rsidRPr="00E57629">
              <w:rPr>
                <w:lang w:val="en-US"/>
              </w:rPr>
              <w:t>7,9</w:t>
            </w:r>
          </w:p>
        </w:tc>
        <w:tc>
          <w:tcPr>
            <w:tcW w:w="773" w:type="dxa"/>
            <w:tcBorders>
              <w:left w:val="single" w:sz="6" w:space="0" w:color="000000"/>
              <w:right w:val="single" w:sz="6" w:space="0" w:color="000000"/>
            </w:tcBorders>
            <w:vAlign w:val="bottom"/>
          </w:tcPr>
          <w:p w14:paraId="7709894A" w14:textId="10595628" w:rsidR="00E57629" w:rsidRPr="00E57629" w:rsidRDefault="00E57629" w:rsidP="00564713">
            <w:pPr>
              <w:spacing w:before="80"/>
              <w:ind w:right="227"/>
              <w:jc w:val="right"/>
              <w:rPr>
                <w:lang w:val="en-US"/>
              </w:rPr>
            </w:pPr>
            <w:r w:rsidRPr="00E57629">
              <w:rPr>
                <w:lang w:val="en-US"/>
              </w:rPr>
              <w:t>6,8</w:t>
            </w:r>
          </w:p>
        </w:tc>
        <w:tc>
          <w:tcPr>
            <w:tcW w:w="3515" w:type="dxa"/>
            <w:tcBorders>
              <w:left w:val="single" w:sz="6" w:space="0" w:color="000000"/>
            </w:tcBorders>
            <w:shd w:val="clear" w:color="auto" w:fill="auto"/>
            <w:vAlign w:val="bottom"/>
          </w:tcPr>
          <w:p w14:paraId="0EAE30A8" w14:textId="2B39D629" w:rsidR="00E57629" w:rsidRPr="00E57629" w:rsidRDefault="00E57629">
            <w:pPr>
              <w:spacing w:before="80"/>
              <w:ind w:left="170"/>
              <w:rPr>
                <w:i/>
              </w:rPr>
            </w:pPr>
            <w:r w:rsidRPr="00E57629">
              <w:rPr>
                <w:i/>
              </w:rPr>
              <w:t>Brazil</w:t>
            </w:r>
          </w:p>
        </w:tc>
      </w:tr>
      <w:tr w:rsidR="00E57629" w:rsidRPr="00D21FE6" w14:paraId="0ECADB0A" w14:textId="77777777" w:rsidTr="00564713">
        <w:trPr>
          <w:cantSplit/>
        </w:trPr>
        <w:tc>
          <w:tcPr>
            <w:tcW w:w="3318" w:type="dxa"/>
            <w:shd w:val="clear" w:color="auto" w:fill="auto"/>
            <w:vAlign w:val="bottom"/>
          </w:tcPr>
          <w:p w14:paraId="072E1EB6" w14:textId="0CE8AF7A" w:rsidR="00E57629" w:rsidRPr="00E57629" w:rsidRDefault="00E57629">
            <w:pPr>
              <w:pStyle w:val="13"/>
              <w:spacing w:before="80"/>
              <w:ind w:left="113"/>
              <w:rPr>
                <w:sz w:val="14"/>
                <w:szCs w:val="14"/>
              </w:rPr>
            </w:pPr>
            <w:r w:rsidRPr="00E57629">
              <w:rPr>
                <w:b w:val="0"/>
                <w:sz w:val="14"/>
                <w:szCs w:val="14"/>
                <w:u w:val="none"/>
              </w:rPr>
              <w:t>Индия</w:t>
            </w:r>
          </w:p>
        </w:tc>
        <w:tc>
          <w:tcPr>
            <w:tcW w:w="773" w:type="dxa"/>
            <w:tcBorders>
              <w:left w:val="single" w:sz="6" w:space="0" w:color="000000"/>
            </w:tcBorders>
            <w:shd w:val="clear" w:color="auto" w:fill="auto"/>
            <w:vAlign w:val="bottom"/>
          </w:tcPr>
          <w:p w14:paraId="0F5CF27A" w14:textId="0C61F079" w:rsidR="00E57629" w:rsidRPr="00E57629" w:rsidRDefault="00E57629" w:rsidP="00564713">
            <w:pPr>
              <w:spacing w:before="80"/>
              <w:ind w:right="227"/>
              <w:jc w:val="right"/>
            </w:pPr>
            <w:r w:rsidRPr="00E57629">
              <w:t>3,1</w:t>
            </w:r>
          </w:p>
        </w:tc>
        <w:tc>
          <w:tcPr>
            <w:tcW w:w="773" w:type="dxa"/>
            <w:tcBorders>
              <w:left w:val="single" w:sz="6" w:space="0" w:color="000000"/>
            </w:tcBorders>
            <w:vAlign w:val="bottom"/>
          </w:tcPr>
          <w:p w14:paraId="1A505B3B" w14:textId="2179F430" w:rsidR="00E57629" w:rsidRPr="00E57629" w:rsidRDefault="00E57629" w:rsidP="00564713">
            <w:pPr>
              <w:spacing w:before="80"/>
              <w:ind w:right="227"/>
              <w:jc w:val="right"/>
              <w:rPr>
                <w:lang w:val="en-US"/>
              </w:rPr>
            </w:pPr>
            <w:r w:rsidRPr="00E57629">
              <w:t>4,8</w:t>
            </w:r>
          </w:p>
        </w:tc>
        <w:tc>
          <w:tcPr>
            <w:tcW w:w="773" w:type="dxa"/>
            <w:tcBorders>
              <w:left w:val="single" w:sz="6" w:space="0" w:color="000000"/>
            </w:tcBorders>
            <w:vAlign w:val="bottom"/>
          </w:tcPr>
          <w:p w14:paraId="17C897D0" w14:textId="4348C921" w:rsidR="00E57629" w:rsidRPr="00E57629" w:rsidRDefault="00E57629" w:rsidP="00564713">
            <w:pPr>
              <w:spacing w:before="80"/>
              <w:ind w:right="227"/>
              <w:jc w:val="right"/>
              <w:rPr>
                <w:lang w:val="en-US"/>
              </w:rPr>
            </w:pPr>
            <w:r w:rsidRPr="00E57629">
              <w:rPr>
                <w:lang w:val="en-US"/>
              </w:rPr>
              <w:t>4,2</w:t>
            </w:r>
          </w:p>
        </w:tc>
        <w:tc>
          <w:tcPr>
            <w:tcW w:w="773" w:type="dxa"/>
            <w:tcBorders>
              <w:left w:val="single" w:sz="6" w:space="0" w:color="000000"/>
              <w:right w:val="single" w:sz="6" w:space="0" w:color="000000"/>
            </w:tcBorders>
            <w:vAlign w:val="bottom"/>
          </w:tcPr>
          <w:p w14:paraId="7BCEFB4C" w14:textId="1A957A9B" w:rsidR="00E57629" w:rsidRPr="00E57629" w:rsidRDefault="00E57629" w:rsidP="00564713">
            <w:pPr>
              <w:spacing w:before="80"/>
              <w:ind w:right="227"/>
              <w:jc w:val="right"/>
              <w:rPr>
                <w:lang w:val="en-US"/>
              </w:rPr>
            </w:pPr>
            <w:r w:rsidRPr="00E57629">
              <w:rPr>
                <w:lang w:val="en-US"/>
              </w:rPr>
              <w:t>4,2</w:t>
            </w:r>
          </w:p>
        </w:tc>
        <w:tc>
          <w:tcPr>
            <w:tcW w:w="3515" w:type="dxa"/>
            <w:tcBorders>
              <w:left w:val="single" w:sz="6" w:space="0" w:color="000000"/>
            </w:tcBorders>
            <w:shd w:val="clear" w:color="auto" w:fill="auto"/>
            <w:vAlign w:val="bottom"/>
          </w:tcPr>
          <w:p w14:paraId="0E73E2A7" w14:textId="0FE2B085" w:rsidR="00E57629" w:rsidRPr="00E57629" w:rsidRDefault="00E57629">
            <w:pPr>
              <w:spacing w:before="80"/>
              <w:ind w:left="170"/>
              <w:rPr>
                <w:i/>
              </w:rPr>
            </w:pPr>
            <w:r w:rsidRPr="00E57629">
              <w:rPr>
                <w:i/>
              </w:rPr>
              <w:t>India</w:t>
            </w:r>
          </w:p>
        </w:tc>
      </w:tr>
      <w:tr w:rsidR="00E57629" w:rsidRPr="00D21FE6" w14:paraId="212D245E" w14:textId="77777777" w:rsidTr="00564713">
        <w:trPr>
          <w:cantSplit/>
        </w:trPr>
        <w:tc>
          <w:tcPr>
            <w:tcW w:w="3318" w:type="dxa"/>
            <w:shd w:val="clear" w:color="auto" w:fill="auto"/>
            <w:vAlign w:val="bottom"/>
          </w:tcPr>
          <w:p w14:paraId="1741D538" w14:textId="7184B9AD" w:rsidR="00E57629" w:rsidRPr="00E57629" w:rsidRDefault="00E57629" w:rsidP="001655BB">
            <w:pPr>
              <w:pStyle w:val="13"/>
              <w:spacing w:before="80"/>
              <w:ind w:left="113"/>
              <w:rPr>
                <w:sz w:val="14"/>
                <w:szCs w:val="14"/>
              </w:rPr>
            </w:pPr>
            <w:r w:rsidRPr="00E57629">
              <w:rPr>
                <w:b w:val="0"/>
                <w:bCs w:val="0"/>
                <w:sz w:val="14"/>
                <w:szCs w:val="14"/>
                <w:u w:val="none"/>
              </w:rPr>
              <w:t>Китай</w:t>
            </w:r>
            <w:proofErr w:type="gramStart"/>
            <w:r w:rsidRPr="00E57629">
              <w:rPr>
                <w:b w:val="0"/>
                <w:bCs w:val="0"/>
                <w:sz w:val="14"/>
                <w:szCs w:val="14"/>
                <w:u w:val="none"/>
                <w:vertAlign w:val="superscript"/>
              </w:rPr>
              <w:t>4</w:t>
            </w:r>
            <w:proofErr w:type="gramEnd"/>
            <w:r w:rsidRPr="00E57629">
              <w:rPr>
                <w:b w:val="0"/>
                <w:bCs w:val="0"/>
                <w:sz w:val="14"/>
                <w:szCs w:val="14"/>
                <w:u w:val="none"/>
                <w:vertAlign w:val="superscript"/>
              </w:rPr>
              <w:t>)</w:t>
            </w:r>
          </w:p>
        </w:tc>
        <w:tc>
          <w:tcPr>
            <w:tcW w:w="773" w:type="dxa"/>
            <w:tcBorders>
              <w:left w:val="single" w:sz="6" w:space="0" w:color="000000"/>
            </w:tcBorders>
            <w:shd w:val="clear" w:color="auto" w:fill="auto"/>
            <w:vAlign w:val="bottom"/>
          </w:tcPr>
          <w:p w14:paraId="539D7CDD" w14:textId="623CB4B6" w:rsidR="00E57629" w:rsidRPr="00E57629" w:rsidRDefault="00E57629" w:rsidP="00564713">
            <w:pPr>
              <w:spacing w:before="80"/>
              <w:ind w:right="227"/>
              <w:jc w:val="right"/>
            </w:pPr>
            <w:r w:rsidRPr="00E57629">
              <w:t>4,1</w:t>
            </w:r>
          </w:p>
        </w:tc>
        <w:tc>
          <w:tcPr>
            <w:tcW w:w="773" w:type="dxa"/>
            <w:tcBorders>
              <w:left w:val="single" w:sz="6" w:space="0" w:color="000000"/>
            </w:tcBorders>
            <w:vAlign w:val="bottom"/>
          </w:tcPr>
          <w:p w14:paraId="6E19D4E0" w14:textId="2FA394DF" w:rsidR="00E57629" w:rsidRPr="00E57629" w:rsidRDefault="00E57629" w:rsidP="00564713">
            <w:pPr>
              <w:spacing w:before="80"/>
              <w:ind w:right="227"/>
              <w:jc w:val="right"/>
            </w:pPr>
            <w:r w:rsidRPr="00E57629">
              <w:t>5,5</w:t>
            </w:r>
          </w:p>
        </w:tc>
        <w:tc>
          <w:tcPr>
            <w:tcW w:w="773" w:type="dxa"/>
            <w:tcBorders>
              <w:left w:val="single" w:sz="6" w:space="0" w:color="000000"/>
            </w:tcBorders>
            <w:vAlign w:val="bottom"/>
          </w:tcPr>
          <w:p w14:paraId="70087F79" w14:textId="6D82EA80" w:rsidR="00E57629" w:rsidRPr="00E57629" w:rsidRDefault="00E57629" w:rsidP="00564713">
            <w:pPr>
              <w:spacing w:before="80"/>
              <w:ind w:right="227"/>
              <w:jc w:val="right"/>
            </w:pPr>
            <w:r w:rsidRPr="00E57629">
              <w:t>5,1</w:t>
            </w:r>
          </w:p>
        </w:tc>
        <w:tc>
          <w:tcPr>
            <w:tcW w:w="773" w:type="dxa"/>
            <w:tcBorders>
              <w:left w:val="single" w:sz="6" w:space="0" w:color="000000"/>
              <w:right w:val="single" w:sz="6" w:space="0" w:color="000000"/>
            </w:tcBorders>
            <w:vAlign w:val="bottom"/>
          </w:tcPr>
          <w:p w14:paraId="5BCC1AFA" w14:textId="70E58CDA" w:rsidR="00E57629" w:rsidRPr="00E57629" w:rsidRDefault="00E57629" w:rsidP="00564713">
            <w:pPr>
              <w:spacing w:before="80"/>
              <w:ind w:right="227"/>
              <w:jc w:val="right"/>
              <w:rPr>
                <w:lang w:val="en-US"/>
              </w:rPr>
            </w:pPr>
            <w:r w:rsidRPr="00E57629">
              <w:t>5,1</w:t>
            </w:r>
          </w:p>
        </w:tc>
        <w:tc>
          <w:tcPr>
            <w:tcW w:w="3515" w:type="dxa"/>
            <w:tcBorders>
              <w:left w:val="single" w:sz="6" w:space="0" w:color="000000"/>
            </w:tcBorders>
            <w:shd w:val="clear" w:color="auto" w:fill="auto"/>
            <w:vAlign w:val="bottom"/>
          </w:tcPr>
          <w:p w14:paraId="58ADDE11" w14:textId="4EE9310D" w:rsidR="00E57629" w:rsidRPr="00E57629" w:rsidRDefault="00E57629" w:rsidP="001655BB">
            <w:pPr>
              <w:spacing w:before="80"/>
              <w:ind w:left="170"/>
              <w:rPr>
                <w:i/>
              </w:rPr>
            </w:pPr>
            <w:proofErr w:type="gramStart"/>
            <w:r w:rsidRPr="00E57629">
              <w:rPr>
                <w:i/>
              </w:rPr>
              <w:t>China</w:t>
            </w:r>
            <w:r w:rsidRPr="00E57629">
              <w:rPr>
                <w:i/>
                <w:vertAlign w:val="superscript"/>
              </w:rPr>
              <w:t>4</w:t>
            </w:r>
            <w:r w:rsidRPr="00E57629">
              <w:rPr>
                <w:i/>
                <w:vertAlign w:val="superscript"/>
                <w:lang w:val="en-US"/>
              </w:rPr>
              <w:t>)</w:t>
            </w:r>
            <w:proofErr w:type="gramEnd"/>
          </w:p>
        </w:tc>
      </w:tr>
      <w:tr w:rsidR="00E57629" w:rsidRPr="00D21FE6" w14:paraId="6A3DEDBE" w14:textId="77777777" w:rsidTr="00564713">
        <w:trPr>
          <w:cantSplit/>
        </w:trPr>
        <w:tc>
          <w:tcPr>
            <w:tcW w:w="3318" w:type="dxa"/>
            <w:shd w:val="clear" w:color="auto" w:fill="auto"/>
            <w:vAlign w:val="bottom"/>
          </w:tcPr>
          <w:p w14:paraId="5BD8FD18" w14:textId="4EE99CAA" w:rsidR="00E57629" w:rsidRPr="00E57629" w:rsidRDefault="00E57629">
            <w:pPr>
              <w:pStyle w:val="13"/>
              <w:spacing w:before="80"/>
              <w:ind w:left="113"/>
              <w:rPr>
                <w:sz w:val="14"/>
                <w:szCs w:val="14"/>
              </w:rPr>
            </w:pPr>
            <w:r w:rsidRPr="00E57629">
              <w:rPr>
                <w:b w:val="0"/>
                <w:bCs w:val="0"/>
                <w:sz w:val="14"/>
                <w:szCs w:val="14"/>
                <w:u w:val="none"/>
              </w:rPr>
              <w:t>Южно-Африканская Республика</w:t>
            </w:r>
          </w:p>
        </w:tc>
        <w:tc>
          <w:tcPr>
            <w:tcW w:w="773" w:type="dxa"/>
            <w:tcBorders>
              <w:left w:val="single" w:sz="6" w:space="0" w:color="000000"/>
            </w:tcBorders>
            <w:shd w:val="clear" w:color="auto" w:fill="auto"/>
            <w:vAlign w:val="bottom"/>
          </w:tcPr>
          <w:p w14:paraId="2E725E7B" w14:textId="7C2FA8C6" w:rsidR="00E57629" w:rsidRPr="00E57629" w:rsidRDefault="00E57629" w:rsidP="00564713">
            <w:pPr>
              <w:spacing w:before="80"/>
              <w:ind w:right="227"/>
              <w:jc w:val="right"/>
            </w:pPr>
            <w:r w:rsidRPr="00E57629">
              <w:t>24,7</w:t>
            </w:r>
          </w:p>
        </w:tc>
        <w:tc>
          <w:tcPr>
            <w:tcW w:w="773" w:type="dxa"/>
            <w:tcBorders>
              <w:left w:val="single" w:sz="6" w:space="0" w:color="000000"/>
            </w:tcBorders>
            <w:vAlign w:val="bottom"/>
          </w:tcPr>
          <w:p w14:paraId="0D483C69" w14:textId="5690597A" w:rsidR="00E57629" w:rsidRPr="00E57629" w:rsidRDefault="00E57629" w:rsidP="00564713">
            <w:pPr>
              <w:spacing w:before="80"/>
              <w:ind w:right="227"/>
              <w:jc w:val="right"/>
            </w:pPr>
            <w:r w:rsidRPr="00E57629">
              <w:t>33,3</w:t>
            </w:r>
          </w:p>
        </w:tc>
        <w:tc>
          <w:tcPr>
            <w:tcW w:w="773" w:type="dxa"/>
            <w:tcBorders>
              <w:left w:val="single" w:sz="6" w:space="0" w:color="000000"/>
            </w:tcBorders>
            <w:vAlign w:val="bottom"/>
          </w:tcPr>
          <w:p w14:paraId="27423B8C" w14:textId="080E2851" w:rsidR="00E57629" w:rsidRPr="00E57629" w:rsidRDefault="00E57629" w:rsidP="00564713">
            <w:pPr>
              <w:spacing w:before="80"/>
              <w:ind w:right="227"/>
              <w:jc w:val="right"/>
            </w:pPr>
            <w:r w:rsidRPr="00E57629">
              <w:t>32,1</w:t>
            </w:r>
          </w:p>
        </w:tc>
        <w:tc>
          <w:tcPr>
            <w:tcW w:w="773" w:type="dxa"/>
            <w:tcBorders>
              <w:left w:val="single" w:sz="6" w:space="0" w:color="000000"/>
              <w:right w:val="single" w:sz="6" w:space="0" w:color="000000"/>
            </w:tcBorders>
            <w:vAlign w:val="bottom"/>
          </w:tcPr>
          <w:p w14:paraId="749F6993" w14:textId="400667F4" w:rsidR="00E57629" w:rsidRPr="00E57629" w:rsidRDefault="00E57629" w:rsidP="00564713">
            <w:pPr>
              <w:spacing w:before="80"/>
              <w:ind w:right="227"/>
              <w:jc w:val="right"/>
            </w:pPr>
            <w:r w:rsidRPr="00E57629">
              <w:t>32,3</w:t>
            </w:r>
          </w:p>
        </w:tc>
        <w:tc>
          <w:tcPr>
            <w:tcW w:w="3515" w:type="dxa"/>
            <w:tcBorders>
              <w:left w:val="single" w:sz="6" w:space="0" w:color="000000"/>
            </w:tcBorders>
            <w:shd w:val="clear" w:color="auto" w:fill="auto"/>
            <w:vAlign w:val="bottom"/>
          </w:tcPr>
          <w:p w14:paraId="326866D6" w14:textId="2B451152" w:rsidR="00E57629" w:rsidRPr="00E57629" w:rsidRDefault="00E57629">
            <w:pPr>
              <w:spacing w:before="80"/>
              <w:ind w:left="170"/>
              <w:rPr>
                <w:i/>
              </w:rPr>
            </w:pPr>
            <w:r w:rsidRPr="00E57629">
              <w:rPr>
                <w:i/>
              </w:rPr>
              <w:t>South Africa</w:t>
            </w:r>
          </w:p>
        </w:tc>
      </w:tr>
      <w:tr w:rsidR="00E57629" w:rsidRPr="00D21FE6" w14:paraId="732451AB" w14:textId="77777777" w:rsidTr="00564713">
        <w:trPr>
          <w:cantSplit/>
        </w:trPr>
        <w:tc>
          <w:tcPr>
            <w:tcW w:w="3318" w:type="dxa"/>
            <w:shd w:val="clear" w:color="auto" w:fill="auto"/>
            <w:vAlign w:val="bottom"/>
          </w:tcPr>
          <w:p w14:paraId="64D66F3B" w14:textId="52575825" w:rsidR="00E57629" w:rsidRPr="00E57629" w:rsidRDefault="00E57629">
            <w:pPr>
              <w:pStyle w:val="13"/>
              <w:spacing w:before="80"/>
              <w:rPr>
                <w:sz w:val="14"/>
                <w:szCs w:val="14"/>
              </w:rPr>
            </w:pPr>
            <w:r w:rsidRPr="00E57629">
              <w:rPr>
                <w:sz w:val="14"/>
                <w:szCs w:val="14"/>
                <w:u w:val="none"/>
              </w:rPr>
              <w:t>Страны ЕС</w:t>
            </w:r>
          </w:p>
        </w:tc>
        <w:tc>
          <w:tcPr>
            <w:tcW w:w="773" w:type="dxa"/>
            <w:tcBorders>
              <w:left w:val="single" w:sz="6" w:space="0" w:color="000000"/>
            </w:tcBorders>
            <w:shd w:val="clear" w:color="auto" w:fill="auto"/>
            <w:vAlign w:val="bottom"/>
          </w:tcPr>
          <w:p w14:paraId="11762924" w14:textId="77777777" w:rsidR="00E57629" w:rsidRPr="00E57629" w:rsidRDefault="00E57629" w:rsidP="00564713">
            <w:pPr>
              <w:snapToGrid w:val="0"/>
              <w:spacing w:before="80"/>
              <w:ind w:right="227"/>
              <w:jc w:val="right"/>
            </w:pPr>
          </w:p>
        </w:tc>
        <w:tc>
          <w:tcPr>
            <w:tcW w:w="773" w:type="dxa"/>
            <w:tcBorders>
              <w:left w:val="single" w:sz="6" w:space="0" w:color="000000"/>
            </w:tcBorders>
            <w:vAlign w:val="bottom"/>
          </w:tcPr>
          <w:p w14:paraId="373455D3" w14:textId="77777777" w:rsidR="00E57629" w:rsidRPr="00E57629" w:rsidRDefault="00E57629" w:rsidP="00564713">
            <w:pPr>
              <w:snapToGrid w:val="0"/>
              <w:spacing w:before="80"/>
              <w:ind w:right="227"/>
              <w:jc w:val="right"/>
            </w:pPr>
          </w:p>
        </w:tc>
        <w:tc>
          <w:tcPr>
            <w:tcW w:w="773" w:type="dxa"/>
            <w:tcBorders>
              <w:left w:val="single" w:sz="6" w:space="0" w:color="000000"/>
            </w:tcBorders>
            <w:vAlign w:val="bottom"/>
          </w:tcPr>
          <w:p w14:paraId="6DCD4D80" w14:textId="77777777" w:rsidR="00E57629" w:rsidRPr="00E57629" w:rsidRDefault="00E57629" w:rsidP="00564713">
            <w:pPr>
              <w:snapToGrid w:val="0"/>
              <w:spacing w:before="80"/>
              <w:ind w:right="227"/>
              <w:jc w:val="right"/>
            </w:pPr>
          </w:p>
        </w:tc>
        <w:tc>
          <w:tcPr>
            <w:tcW w:w="773" w:type="dxa"/>
            <w:tcBorders>
              <w:left w:val="single" w:sz="6" w:space="0" w:color="000000"/>
              <w:right w:val="single" w:sz="6" w:space="0" w:color="000000"/>
            </w:tcBorders>
            <w:vAlign w:val="bottom"/>
          </w:tcPr>
          <w:p w14:paraId="7D150378" w14:textId="32F33490" w:rsidR="00E57629" w:rsidRPr="00E57629" w:rsidRDefault="00E57629" w:rsidP="00564713">
            <w:pPr>
              <w:snapToGrid w:val="0"/>
              <w:spacing w:before="80"/>
              <w:ind w:right="227"/>
              <w:jc w:val="right"/>
            </w:pPr>
          </w:p>
        </w:tc>
        <w:tc>
          <w:tcPr>
            <w:tcW w:w="3515" w:type="dxa"/>
            <w:tcBorders>
              <w:left w:val="single" w:sz="6" w:space="0" w:color="000000"/>
            </w:tcBorders>
            <w:shd w:val="clear" w:color="auto" w:fill="auto"/>
            <w:vAlign w:val="bottom"/>
          </w:tcPr>
          <w:p w14:paraId="5646BF43" w14:textId="77C05445" w:rsidR="00E57629" w:rsidRPr="00E57629" w:rsidRDefault="00E57629">
            <w:pPr>
              <w:pStyle w:val="13"/>
              <w:spacing w:before="80"/>
              <w:ind w:left="57"/>
              <w:rPr>
                <w:i/>
                <w:sz w:val="14"/>
                <w:szCs w:val="14"/>
              </w:rPr>
            </w:pPr>
            <w:r w:rsidRPr="00E57629">
              <w:rPr>
                <w:bCs w:val="0"/>
                <w:i/>
                <w:sz w:val="14"/>
                <w:szCs w:val="14"/>
                <w:u w:val="none"/>
              </w:rPr>
              <w:t>EU countries</w:t>
            </w:r>
          </w:p>
        </w:tc>
      </w:tr>
      <w:tr w:rsidR="00E57629" w:rsidRPr="00D21FE6" w14:paraId="1040643C" w14:textId="77777777" w:rsidTr="00564713">
        <w:trPr>
          <w:cantSplit/>
        </w:trPr>
        <w:tc>
          <w:tcPr>
            <w:tcW w:w="3318" w:type="dxa"/>
            <w:shd w:val="clear" w:color="auto" w:fill="auto"/>
            <w:vAlign w:val="bottom"/>
          </w:tcPr>
          <w:p w14:paraId="535DEF47" w14:textId="1AE0680A" w:rsidR="00E57629" w:rsidRPr="00E57629" w:rsidRDefault="00E57629">
            <w:pPr>
              <w:pStyle w:val="13"/>
              <w:spacing w:before="80"/>
              <w:ind w:left="284"/>
              <w:rPr>
                <w:sz w:val="14"/>
                <w:szCs w:val="14"/>
              </w:rPr>
            </w:pPr>
            <w:r w:rsidRPr="00E57629">
              <w:rPr>
                <w:b w:val="0"/>
                <w:bCs w:val="0"/>
                <w:sz w:val="14"/>
                <w:szCs w:val="14"/>
                <w:u w:val="none"/>
              </w:rPr>
              <w:t>из них:</w:t>
            </w:r>
          </w:p>
        </w:tc>
        <w:tc>
          <w:tcPr>
            <w:tcW w:w="773" w:type="dxa"/>
            <w:tcBorders>
              <w:left w:val="single" w:sz="6" w:space="0" w:color="000000"/>
            </w:tcBorders>
            <w:shd w:val="clear" w:color="auto" w:fill="auto"/>
            <w:vAlign w:val="bottom"/>
          </w:tcPr>
          <w:p w14:paraId="55B14ED5" w14:textId="77777777" w:rsidR="00E57629" w:rsidRPr="00E57629" w:rsidRDefault="00E57629" w:rsidP="00564713">
            <w:pPr>
              <w:snapToGrid w:val="0"/>
              <w:spacing w:before="80"/>
              <w:ind w:right="227"/>
              <w:jc w:val="right"/>
            </w:pPr>
          </w:p>
        </w:tc>
        <w:tc>
          <w:tcPr>
            <w:tcW w:w="773" w:type="dxa"/>
            <w:tcBorders>
              <w:left w:val="single" w:sz="6" w:space="0" w:color="000000"/>
            </w:tcBorders>
            <w:vAlign w:val="bottom"/>
          </w:tcPr>
          <w:p w14:paraId="7621A872" w14:textId="77777777" w:rsidR="00E57629" w:rsidRPr="00E57629" w:rsidRDefault="00E57629" w:rsidP="00564713">
            <w:pPr>
              <w:snapToGrid w:val="0"/>
              <w:spacing w:before="80"/>
              <w:ind w:right="227"/>
              <w:jc w:val="right"/>
            </w:pPr>
          </w:p>
        </w:tc>
        <w:tc>
          <w:tcPr>
            <w:tcW w:w="773" w:type="dxa"/>
            <w:tcBorders>
              <w:left w:val="single" w:sz="6" w:space="0" w:color="000000"/>
            </w:tcBorders>
            <w:vAlign w:val="bottom"/>
          </w:tcPr>
          <w:p w14:paraId="04480A70" w14:textId="77777777" w:rsidR="00E57629" w:rsidRPr="00E57629" w:rsidRDefault="00E57629" w:rsidP="00564713">
            <w:pPr>
              <w:snapToGrid w:val="0"/>
              <w:spacing w:before="80"/>
              <w:ind w:right="227"/>
              <w:jc w:val="right"/>
            </w:pPr>
          </w:p>
        </w:tc>
        <w:tc>
          <w:tcPr>
            <w:tcW w:w="773" w:type="dxa"/>
            <w:tcBorders>
              <w:left w:val="single" w:sz="6" w:space="0" w:color="000000"/>
              <w:right w:val="single" w:sz="6" w:space="0" w:color="000000"/>
            </w:tcBorders>
            <w:vAlign w:val="bottom"/>
          </w:tcPr>
          <w:p w14:paraId="0E2A2BA1" w14:textId="78231D22" w:rsidR="00E57629" w:rsidRPr="00E57629" w:rsidRDefault="00E57629" w:rsidP="00564713">
            <w:pPr>
              <w:snapToGrid w:val="0"/>
              <w:spacing w:before="80"/>
              <w:ind w:right="227"/>
              <w:jc w:val="right"/>
            </w:pPr>
          </w:p>
        </w:tc>
        <w:tc>
          <w:tcPr>
            <w:tcW w:w="3515" w:type="dxa"/>
            <w:tcBorders>
              <w:left w:val="single" w:sz="6" w:space="0" w:color="000000"/>
            </w:tcBorders>
            <w:shd w:val="clear" w:color="auto" w:fill="auto"/>
            <w:vAlign w:val="bottom"/>
          </w:tcPr>
          <w:p w14:paraId="63B4201A" w14:textId="6A240E93" w:rsidR="00E57629" w:rsidRPr="00E57629" w:rsidRDefault="00E57629">
            <w:pPr>
              <w:pStyle w:val="13"/>
              <w:spacing w:before="80"/>
              <w:ind w:left="284" w:right="113"/>
              <w:rPr>
                <w:i/>
                <w:sz w:val="14"/>
                <w:szCs w:val="14"/>
              </w:rPr>
            </w:pPr>
            <w:r w:rsidRPr="00E57629">
              <w:rPr>
                <w:b w:val="0"/>
                <w:bCs w:val="0"/>
                <w:i/>
                <w:sz w:val="14"/>
                <w:szCs w:val="14"/>
                <w:u w:val="none"/>
              </w:rPr>
              <w:t xml:space="preserve"> of which:</w:t>
            </w:r>
          </w:p>
        </w:tc>
      </w:tr>
      <w:tr w:rsidR="00E57629" w:rsidRPr="00D21FE6" w14:paraId="3C2A1A52" w14:textId="77777777" w:rsidTr="00564713">
        <w:trPr>
          <w:cantSplit/>
        </w:trPr>
        <w:tc>
          <w:tcPr>
            <w:tcW w:w="3318" w:type="dxa"/>
            <w:shd w:val="clear" w:color="auto" w:fill="auto"/>
            <w:vAlign w:val="bottom"/>
          </w:tcPr>
          <w:p w14:paraId="1151FCA9" w14:textId="0D5959D7" w:rsidR="00E57629" w:rsidRPr="00E57629" w:rsidRDefault="00E57629">
            <w:pPr>
              <w:spacing w:before="80"/>
              <w:ind w:left="113"/>
            </w:pPr>
            <w:r w:rsidRPr="00E57629">
              <w:t>Австрия</w:t>
            </w:r>
          </w:p>
        </w:tc>
        <w:tc>
          <w:tcPr>
            <w:tcW w:w="773" w:type="dxa"/>
            <w:tcBorders>
              <w:left w:val="single" w:sz="6" w:space="0" w:color="000000"/>
            </w:tcBorders>
            <w:shd w:val="clear" w:color="auto" w:fill="auto"/>
            <w:vAlign w:val="bottom"/>
          </w:tcPr>
          <w:p w14:paraId="11568EFA" w14:textId="01AA9DD8" w:rsidR="00E57629" w:rsidRPr="00E57629" w:rsidRDefault="00E57629" w:rsidP="00564713">
            <w:pPr>
              <w:spacing w:before="80"/>
              <w:ind w:right="227"/>
              <w:jc w:val="right"/>
            </w:pPr>
            <w:r w:rsidRPr="00E57629">
              <w:t>4,9</w:t>
            </w:r>
          </w:p>
        </w:tc>
        <w:tc>
          <w:tcPr>
            <w:tcW w:w="773" w:type="dxa"/>
            <w:tcBorders>
              <w:left w:val="single" w:sz="6" w:space="0" w:color="000000"/>
            </w:tcBorders>
            <w:vAlign w:val="bottom"/>
          </w:tcPr>
          <w:p w14:paraId="58CC6FCA" w14:textId="11C6B52C" w:rsidR="00E57629" w:rsidRPr="00E57629" w:rsidRDefault="00E57629" w:rsidP="00564713">
            <w:pPr>
              <w:spacing w:before="80"/>
              <w:ind w:right="227"/>
              <w:jc w:val="right"/>
            </w:pPr>
            <w:r w:rsidRPr="00E57629">
              <w:t>5,0</w:t>
            </w:r>
          </w:p>
        </w:tc>
        <w:tc>
          <w:tcPr>
            <w:tcW w:w="773" w:type="dxa"/>
            <w:tcBorders>
              <w:left w:val="single" w:sz="6" w:space="0" w:color="000000"/>
            </w:tcBorders>
            <w:vAlign w:val="bottom"/>
          </w:tcPr>
          <w:p w14:paraId="35E975AB" w14:textId="0124095D" w:rsidR="00E57629" w:rsidRPr="00E57629" w:rsidRDefault="00E57629" w:rsidP="00564713">
            <w:pPr>
              <w:spacing w:before="80"/>
              <w:ind w:right="227"/>
              <w:jc w:val="right"/>
            </w:pPr>
            <w:r w:rsidRPr="00E57629">
              <w:t>5,3</w:t>
            </w:r>
          </w:p>
        </w:tc>
        <w:tc>
          <w:tcPr>
            <w:tcW w:w="773" w:type="dxa"/>
            <w:tcBorders>
              <w:left w:val="single" w:sz="6" w:space="0" w:color="000000"/>
              <w:right w:val="single" w:sz="6" w:space="0" w:color="000000"/>
            </w:tcBorders>
            <w:vAlign w:val="bottom"/>
          </w:tcPr>
          <w:p w14:paraId="40B7CD69" w14:textId="1DEA9F55" w:rsidR="00E57629" w:rsidRPr="00E57629" w:rsidRDefault="00E57629" w:rsidP="00564713">
            <w:pPr>
              <w:spacing w:before="80"/>
              <w:ind w:right="227"/>
              <w:jc w:val="right"/>
            </w:pPr>
            <w:r w:rsidRPr="00E57629">
              <w:t>5,2</w:t>
            </w:r>
          </w:p>
        </w:tc>
        <w:tc>
          <w:tcPr>
            <w:tcW w:w="3515" w:type="dxa"/>
            <w:tcBorders>
              <w:left w:val="single" w:sz="6" w:space="0" w:color="000000"/>
            </w:tcBorders>
            <w:shd w:val="clear" w:color="auto" w:fill="auto"/>
            <w:vAlign w:val="bottom"/>
          </w:tcPr>
          <w:p w14:paraId="77CE3091" w14:textId="10A5EF52" w:rsidR="00E57629" w:rsidRPr="00E57629" w:rsidRDefault="00E57629">
            <w:pPr>
              <w:pStyle w:val="13"/>
              <w:spacing w:before="80"/>
              <w:ind w:left="170"/>
              <w:rPr>
                <w:i/>
                <w:sz w:val="14"/>
                <w:szCs w:val="14"/>
              </w:rPr>
            </w:pPr>
            <w:r w:rsidRPr="00E57629">
              <w:rPr>
                <w:b w:val="0"/>
                <w:i/>
                <w:sz w:val="14"/>
                <w:szCs w:val="14"/>
                <w:u w:val="none"/>
              </w:rPr>
              <w:t>Austria</w:t>
            </w:r>
          </w:p>
        </w:tc>
      </w:tr>
      <w:tr w:rsidR="00E57629" w:rsidRPr="00D21FE6" w14:paraId="6FC2592A" w14:textId="77777777" w:rsidTr="00564713">
        <w:trPr>
          <w:cantSplit/>
        </w:trPr>
        <w:tc>
          <w:tcPr>
            <w:tcW w:w="3318" w:type="dxa"/>
            <w:shd w:val="clear" w:color="auto" w:fill="auto"/>
            <w:vAlign w:val="bottom"/>
          </w:tcPr>
          <w:p w14:paraId="36408824" w14:textId="0B9767D9" w:rsidR="00E57629" w:rsidRPr="00E57629" w:rsidRDefault="00E57629">
            <w:pPr>
              <w:spacing w:before="80"/>
              <w:ind w:left="113"/>
            </w:pPr>
            <w:r w:rsidRPr="00E57629">
              <w:t>Бельгия</w:t>
            </w:r>
          </w:p>
        </w:tc>
        <w:tc>
          <w:tcPr>
            <w:tcW w:w="773" w:type="dxa"/>
            <w:tcBorders>
              <w:left w:val="single" w:sz="6" w:space="0" w:color="000000"/>
            </w:tcBorders>
            <w:shd w:val="clear" w:color="auto" w:fill="auto"/>
            <w:vAlign w:val="bottom"/>
          </w:tcPr>
          <w:p w14:paraId="64B3AA70" w14:textId="69B86B44" w:rsidR="00E57629" w:rsidRPr="00E57629" w:rsidRDefault="00E57629" w:rsidP="00564713">
            <w:pPr>
              <w:spacing w:before="80"/>
              <w:ind w:right="227"/>
              <w:jc w:val="right"/>
            </w:pPr>
            <w:r w:rsidRPr="00E57629">
              <w:t>8,3</w:t>
            </w:r>
          </w:p>
        </w:tc>
        <w:tc>
          <w:tcPr>
            <w:tcW w:w="773" w:type="dxa"/>
            <w:tcBorders>
              <w:left w:val="single" w:sz="6" w:space="0" w:color="000000"/>
            </w:tcBorders>
            <w:vAlign w:val="bottom"/>
          </w:tcPr>
          <w:p w14:paraId="29A1579A" w14:textId="60C9517D" w:rsidR="00E57629" w:rsidRPr="00E57629" w:rsidRDefault="00E57629" w:rsidP="00564713">
            <w:pPr>
              <w:spacing w:before="80"/>
              <w:ind w:right="227"/>
              <w:jc w:val="right"/>
            </w:pPr>
            <w:r w:rsidRPr="00E57629">
              <w:t>5,6</w:t>
            </w:r>
          </w:p>
        </w:tc>
        <w:tc>
          <w:tcPr>
            <w:tcW w:w="773" w:type="dxa"/>
            <w:tcBorders>
              <w:left w:val="single" w:sz="6" w:space="0" w:color="000000"/>
            </w:tcBorders>
            <w:vAlign w:val="bottom"/>
          </w:tcPr>
          <w:p w14:paraId="2DAA680B" w14:textId="33FE1DC0" w:rsidR="00E57629" w:rsidRPr="00E57629" w:rsidRDefault="00E57629" w:rsidP="00564713">
            <w:pPr>
              <w:spacing w:before="80"/>
              <w:ind w:right="227"/>
              <w:jc w:val="right"/>
            </w:pPr>
            <w:r w:rsidRPr="00E57629">
              <w:t>5,5</w:t>
            </w:r>
          </w:p>
        </w:tc>
        <w:tc>
          <w:tcPr>
            <w:tcW w:w="773" w:type="dxa"/>
            <w:tcBorders>
              <w:left w:val="single" w:sz="6" w:space="0" w:color="000000"/>
              <w:right w:val="single" w:sz="6" w:space="0" w:color="000000"/>
            </w:tcBorders>
            <w:vAlign w:val="bottom"/>
          </w:tcPr>
          <w:p w14:paraId="5B9E70F7" w14:textId="3603CEF6" w:rsidR="00E57629" w:rsidRPr="00E57629" w:rsidRDefault="00E57629" w:rsidP="00564713">
            <w:pPr>
              <w:spacing w:before="80"/>
              <w:ind w:right="227"/>
              <w:jc w:val="right"/>
            </w:pPr>
            <w:r w:rsidRPr="00E57629">
              <w:t>5,7</w:t>
            </w:r>
          </w:p>
        </w:tc>
        <w:tc>
          <w:tcPr>
            <w:tcW w:w="3515" w:type="dxa"/>
            <w:tcBorders>
              <w:left w:val="single" w:sz="6" w:space="0" w:color="000000"/>
            </w:tcBorders>
            <w:shd w:val="clear" w:color="auto" w:fill="auto"/>
            <w:vAlign w:val="bottom"/>
          </w:tcPr>
          <w:p w14:paraId="318FABE6" w14:textId="47277E83" w:rsidR="00E57629" w:rsidRPr="00E57629" w:rsidRDefault="00E57629">
            <w:pPr>
              <w:pStyle w:val="13"/>
              <w:spacing w:before="80"/>
              <w:ind w:left="170"/>
              <w:rPr>
                <w:i/>
                <w:sz w:val="14"/>
                <w:szCs w:val="14"/>
              </w:rPr>
            </w:pPr>
            <w:r w:rsidRPr="00E57629">
              <w:rPr>
                <w:b w:val="0"/>
                <w:i/>
                <w:sz w:val="14"/>
                <w:szCs w:val="14"/>
                <w:u w:val="none"/>
              </w:rPr>
              <w:t>Belgium</w:t>
            </w:r>
          </w:p>
        </w:tc>
      </w:tr>
      <w:tr w:rsidR="00E57629" w:rsidRPr="00D21FE6" w14:paraId="06AFCB03" w14:textId="77777777" w:rsidTr="00564713">
        <w:trPr>
          <w:cantSplit/>
        </w:trPr>
        <w:tc>
          <w:tcPr>
            <w:tcW w:w="3318" w:type="dxa"/>
            <w:shd w:val="clear" w:color="auto" w:fill="auto"/>
            <w:vAlign w:val="bottom"/>
          </w:tcPr>
          <w:p w14:paraId="0DE38C75" w14:textId="50FD2194" w:rsidR="00E57629" w:rsidRPr="00E57629" w:rsidRDefault="00E57629">
            <w:pPr>
              <w:spacing w:before="80"/>
              <w:ind w:left="113"/>
            </w:pPr>
            <w:r w:rsidRPr="00E57629">
              <w:t>Болгария</w:t>
            </w:r>
          </w:p>
        </w:tc>
        <w:tc>
          <w:tcPr>
            <w:tcW w:w="773" w:type="dxa"/>
            <w:tcBorders>
              <w:left w:val="single" w:sz="6" w:space="0" w:color="000000"/>
            </w:tcBorders>
            <w:shd w:val="clear" w:color="auto" w:fill="auto"/>
            <w:vAlign w:val="bottom"/>
          </w:tcPr>
          <w:p w14:paraId="6D902311" w14:textId="43B560F1" w:rsidR="00E57629" w:rsidRPr="00E57629" w:rsidRDefault="00E57629" w:rsidP="00564713">
            <w:pPr>
              <w:spacing w:before="80"/>
              <w:ind w:right="227"/>
              <w:jc w:val="right"/>
            </w:pPr>
            <w:r w:rsidRPr="00E57629">
              <w:t>10,3</w:t>
            </w:r>
          </w:p>
        </w:tc>
        <w:tc>
          <w:tcPr>
            <w:tcW w:w="773" w:type="dxa"/>
            <w:tcBorders>
              <w:left w:val="single" w:sz="6" w:space="0" w:color="000000"/>
            </w:tcBorders>
            <w:vAlign w:val="bottom"/>
          </w:tcPr>
          <w:p w14:paraId="547A9578" w14:textId="73089B4A" w:rsidR="00E57629" w:rsidRPr="00E57629" w:rsidRDefault="00E57629" w:rsidP="00564713">
            <w:pPr>
              <w:spacing w:before="80"/>
              <w:ind w:right="227"/>
              <w:jc w:val="right"/>
            </w:pPr>
            <w:r w:rsidRPr="00E57629">
              <w:t>4,1</w:t>
            </w:r>
          </w:p>
        </w:tc>
        <w:tc>
          <w:tcPr>
            <w:tcW w:w="773" w:type="dxa"/>
            <w:tcBorders>
              <w:left w:val="single" w:sz="6" w:space="0" w:color="000000"/>
            </w:tcBorders>
            <w:vAlign w:val="bottom"/>
          </w:tcPr>
          <w:p w14:paraId="7DC506EA" w14:textId="5520C61F" w:rsidR="00E57629" w:rsidRPr="00E57629" w:rsidRDefault="00E57629" w:rsidP="00564713">
            <w:pPr>
              <w:spacing w:before="80"/>
              <w:ind w:right="227"/>
              <w:jc w:val="right"/>
            </w:pPr>
            <w:r w:rsidRPr="00E57629">
              <w:t>4,3</w:t>
            </w:r>
          </w:p>
        </w:tc>
        <w:tc>
          <w:tcPr>
            <w:tcW w:w="773" w:type="dxa"/>
            <w:tcBorders>
              <w:left w:val="single" w:sz="6" w:space="0" w:color="000000"/>
              <w:right w:val="single" w:sz="6" w:space="0" w:color="000000"/>
            </w:tcBorders>
            <w:vAlign w:val="bottom"/>
          </w:tcPr>
          <w:p w14:paraId="4D9E36B7" w14:textId="4CAAEA8E" w:rsidR="00E57629" w:rsidRPr="00E57629" w:rsidRDefault="00E57629" w:rsidP="00564713">
            <w:pPr>
              <w:spacing w:before="80"/>
              <w:ind w:right="227"/>
              <w:jc w:val="right"/>
            </w:pPr>
            <w:r w:rsidRPr="00E57629">
              <w:t>4,2</w:t>
            </w:r>
          </w:p>
        </w:tc>
        <w:tc>
          <w:tcPr>
            <w:tcW w:w="3515" w:type="dxa"/>
            <w:tcBorders>
              <w:left w:val="single" w:sz="6" w:space="0" w:color="000000"/>
            </w:tcBorders>
            <w:shd w:val="clear" w:color="auto" w:fill="auto"/>
            <w:vAlign w:val="bottom"/>
          </w:tcPr>
          <w:p w14:paraId="43073602" w14:textId="007C25D5" w:rsidR="00E57629" w:rsidRPr="00E57629" w:rsidRDefault="00E57629">
            <w:pPr>
              <w:pStyle w:val="13"/>
              <w:spacing w:before="80"/>
              <w:ind w:left="170"/>
              <w:rPr>
                <w:i/>
                <w:sz w:val="14"/>
                <w:szCs w:val="14"/>
              </w:rPr>
            </w:pPr>
            <w:r w:rsidRPr="00E57629">
              <w:rPr>
                <w:b w:val="0"/>
                <w:i/>
                <w:sz w:val="14"/>
                <w:szCs w:val="14"/>
                <w:u w:val="none"/>
              </w:rPr>
              <w:t>Bulgaria</w:t>
            </w:r>
          </w:p>
        </w:tc>
      </w:tr>
      <w:tr w:rsidR="00E57629" w:rsidRPr="00D21FE6" w14:paraId="5CC823B0" w14:textId="77777777" w:rsidTr="00564713">
        <w:trPr>
          <w:cantSplit/>
        </w:trPr>
        <w:tc>
          <w:tcPr>
            <w:tcW w:w="3318" w:type="dxa"/>
            <w:shd w:val="clear" w:color="auto" w:fill="auto"/>
            <w:vAlign w:val="bottom"/>
          </w:tcPr>
          <w:p w14:paraId="210BF53A" w14:textId="3BD24B0E" w:rsidR="00E57629" w:rsidRPr="00E57629" w:rsidRDefault="00E57629">
            <w:pPr>
              <w:spacing w:before="80"/>
              <w:ind w:left="113"/>
            </w:pPr>
            <w:r w:rsidRPr="00E57629">
              <w:t>Венгрия</w:t>
            </w:r>
          </w:p>
        </w:tc>
        <w:tc>
          <w:tcPr>
            <w:tcW w:w="773" w:type="dxa"/>
            <w:tcBorders>
              <w:left w:val="single" w:sz="6" w:space="0" w:color="000000"/>
            </w:tcBorders>
            <w:shd w:val="clear" w:color="auto" w:fill="auto"/>
            <w:vAlign w:val="bottom"/>
          </w:tcPr>
          <w:p w14:paraId="62CB8251" w14:textId="539EFE72" w:rsidR="00E57629" w:rsidRPr="00E57629" w:rsidRDefault="00E57629" w:rsidP="00564713">
            <w:pPr>
              <w:spacing w:before="80"/>
              <w:ind w:right="227"/>
              <w:jc w:val="right"/>
            </w:pPr>
            <w:r w:rsidRPr="00E57629">
              <w:t>11,2</w:t>
            </w:r>
          </w:p>
        </w:tc>
        <w:tc>
          <w:tcPr>
            <w:tcW w:w="773" w:type="dxa"/>
            <w:tcBorders>
              <w:left w:val="single" w:sz="6" w:space="0" w:color="000000"/>
            </w:tcBorders>
            <w:vAlign w:val="bottom"/>
          </w:tcPr>
          <w:p w14:paraId="4BBDFD1F" w14:textId="71A951D6" w:rsidR="00E57629" w:rsidRPr="00E57629" w:rsidRDefault="00E57629" w:rsidP="00564713">
            <w:pPr>
              <w:spacing w:before="80"/>
              <w:ind w:right="227"/>
              <w:jc w:val="right"/>
            </w:pPr>
            <w:r w:rsidRPr="00E57629">
              <w:t>3,6</w:t>
            </w:r>
          </w:p>
        </w:tc>
        <w:tc>
          <w:tcPr>
            <w:tcW w:w="773" w:type="dxa"/>
            <w:tcBorders>
              <w:left w:val="single" w:sz="6" w:space="0" w:color="000000"/>
            </w:tcBorders>
            <w:vAlign w:val="bottom"/>
          </w:tcPr>
          <w:p w14:paraId="52A4701E" w14:textId="54AC4B83" w:rsidR="00E57629" w:rsidRPr="00E57629" w:rsidRDefault="00E57629" w:rsidP="00564713">
            <w:pPr>
              <w:spacing w:before="80"/>
              <w:ind w:right="227"/>
              <w:jc w:val="right"/>
            </w:pPr>
            <w:r w:rsidRPr="00E57629">
              <w:t>4,1</w:t>
            </w:r>
          </w:p>
        </w:tc>
        <w:tc>
          <w:tcPr>
            <w:tcW w:w="773" w:type="dxa"/>
            <w:tcBorders>
              <w:left w:val="single" w:sz="6" w:space="0" w:color="000000"/>
              <w:right w:val="single" w:sz="6" w:space="0" w:color="000000"/>
            </w:tcBorders>
            <w:vAlign w:val="bottom"/>
          </w:tcPr>
          <w:p w14:paraId="34534BDF" w14:textId="6B564531" w:rsidR="00E57629" w:rsidRPr="00E57629" w:rsidRDefault="00E57629" w:rsidP="00564713">
            <w:pPr>
              <w:spacing w:before="80"/>
              <w:ind w:right="227"/>
              <w:jc w:val="right"/>
            </w:pPr>
            <w:r w:rsidRPr="00E57629">
              <w:t>4,5</w:t>
            </w:r>
          </w:p>
        </w:tc>
        <w:tc>
          <w:tcPr>
            <w:tcW w:w="3515" w:type="dxa"/>
            <w:tcBorders>
              <w:left w:val="single" w:sz="6" w:space="0" w:color="000000"/>
            </w:tcBorders>
            <w:shd w:val="clear" w:color="auto" w:fill="auto"/>
            <w:vAlign w:val="bottom"/>
          </w:tcPr>
          <w:p w14:paraId="270097B1" w14:textId="66EF36F9" w:rsidR="00E57629" w:rsidRPr="00E57629" w:rsidRDefault="00E57629">
            <w:pPr>
              <w:pStyle w:val="13"/>
              <w:spacing w:before="80"/>
              <w:ind w:left="170"/>
              <w:rPr>
                <w:i/>
                <w:sz w:val="14"/>
                <w:szCs w:val="14"/>
              </w:rPr>
            </w:pPr>
            <w:r w:rsidRPr="00E57629">
              <w:rPr>
                <w:b w:val="0"/>
                <w:i/>
                <w:sz w:val="14"/>
                <w:szCs w:val="14"/>
                <w:u w:val="none"/>
              </w:rPr>
              <w:t>Hungary</w:t>
            </w:r>
          </w:p>
        </w:tc>
      </w:tr>
      <w:tr w:rsidR="00E57629" w:rsidRPr="00D21FE6" w14:paraId="7D2A1CC0" w14:textId="77777777" w:rsidTr="00564713">
        <w:trPr>
          <w:cantSplit/>
        </w:trPr>
        <w:tc>
          <w:tcPr>
            <w:tcW w:w="3318" w:type="dxa"/>
            <w:shd w:val="clear" w:color="auto" w:fill="auto"/>
            <w:vAlign w:val="bottom"/>
          </w:tcPr>
          <w:p w14:paraId="050DEE3C" w14:textId="28FFD1F5" w:rsidR="00E57629" w:rsidRPr="00E57629" w:rsidRDefault="00E57629">
            <w:pPr>
              <w:spacing w:before="80"/>
              <w:ind w:left="113"/>
            </w:pPr>
            <w:r w:rsidRPr="00E57629">
              <w:t>Германия</w:t>
            </w:r>
          </w:p>
        </w:tc>
        <w:tc>
          <w:tcPr>
            <w:tcW w:w="773" w:type="dxa"/>
            <w:tcBorders>
              <w:left w:val="single" w:sz="6" w:space="0" w:color="000000"/>
            </w:tcBorders>
            <w:shd w:val="clear" w:color="auto" w:fill="auto"/>
            <w:vAlign w:val="bottom"/>
          </w:tcPr>
          <w:p w14:paraId="0279185E" w14:textId="54B99003" w:rsidR="00E57629" w:rsidRPr="00E57629" w:rsidRDefault="00E57629" w:rsidP="00564713">
            <w:pPr>
              <w:spacing w:before="80"/>
              <w:ind w:right="227"/>
              <w:jc w:val="right"/>
            </w:pPr>
            <w:r w:rsidRPr="00E57629">
              <w:t>7,0</w:t>
            </w:r>
          </w:p>
        </w:tc>
        <w:tc>
          <w:tcPr>
            <w:tcW w:w="773" w:type="dxa"/>
            <w:tcBorders>
              <w:left w:val="single" w:sz="6" w:space="0" w:color="000000"/>
            </w:tcBorders>
            <w:vAlign w:val="bottom"/>
          </w:tcPr>
          <w:p w14:paraId="5E99BD96" w14:textId="6103BD74" w:rsidR="00E57629" w:rsidRPr="00E57629" w:rsidRDefault="00E57629" w:rsidP="00564713">
            <w:pPr>
              <w:spacing w:before="80"/>
              <w:ind w:right="227"/>
              <w:jc w:val="right"/>
            </w:pPr>
            <w:r w:rsidRPr="00E57629">
              <w:t>3,1</w:t>
            </w:r>
          </w:p>
        </w:tc>
        <w:tc>
          <w:tcPr>
            <w:tcW w:w="773" w:type="dxa"/>
            <w:tcBorders>
              <w:left w:val="single" w:sz="6" w:space="0" w:color="000000"/>
            </w:tcBorders>
            <w:vAlign w:val="bottom"/>
          </w:tcPr>
          <w:p w14:paraId="4B0B19CE" w14:textId="66819F29" w:rsidR="00E57629" w:rsidRPr="00E57629" w:rsidRDefault="00E57629" w:rsidP="00564713">
            <w:pPr>
              <w:spacing w:before="80"/>
              <w:ind w:right="227"/>
              <w:jc w:val="right"/>
            </w:pPr>
            <w:r w:rsidRPr="00E57629">
              <w:t>3,1</w:t>
            </w:r>
          </w:p>
        </w:tc>
        <w:tc>
          <w:tcPr>
            <w:tcW w:w="773" w:type="dxa"/>
            <w:tcBorders>
              <w:left w:val="single" w:sz="6" w:space="0" w:color="000000"/>
              <w:right w:val="single" w:sz="6" w:space="0" w:color="000000"/>
            </w:tcBorders>
            <w:vAlign w:val="bottom"/>
          </w:tcPr>
          <w:p w14:paraId="7AA873D6" w14:textId="13E04478" w:rsidR="00E57629" w:rsidRPr="00E57629" w:rsidRDefault="00E57629" w:rsidP="00564713">
            <w:pPr>
              <w:spacing w:before="80"/>
              <w:ind w:right="227"/>
              <w:jc w:val="right"/>
            </w:pPr>
            <w:r w:rsidRPr="00E57629">
              <w:t>3,4</w:t>
            </w:r>
          </w:p>
        </w:tc>
        <w:tc>
          <w:tcPr>
            <w:tcW w:w="3515" w:type="dxa"/>
            <w:tcBorders>
              <w:left w:val="single" w:sz="6" w:space="0" w:color="000000"/>
            </w:tcBorders>
            <w:shd w:val="clear" w:color="auto" w:fill="auto"/>
            <w:vAlign w:val="bottom"/>
          </w:tcPr>
          <w:p w14:paraId="5C387695" w14:textId="6E2D678D" w:rsidR="00E57629" w:rsidRPr="00E57629" w:rsidRDefault="00E57629">
            <w:pPr>
              <w:pStyle w:val="20"/>
              <w:spacing w:before="80"/>
              <w:ind w:left="170"/>
              <w:rPr>
                <w:i/>
                <w:sz w:val="14"/>
                <w:szCs w:val="14"/>
              </w:rPr>
            </w:pPr>
            <w:r w:rsidRPr="00E57629">
              <w:rPr>
                <w:b w:val="0"/>
                <w:i/>
                <w:sz w:val="14"/>
                <w:szCs w:val="14"/>
              </w:rPr>
              <w:t>Germany</w:t>
            </w:r>
          </w:p>
        </w:tc>
      </w:tr>
      <w:tr w:rsidR="00E57629" w:rsidRPr="00D21FE6" w14:paraId="0C51C17D" w14:textId="77777777" w:rsidTr="00564713">
        <w:trPr>
          <w:cantSplit/>
        </w:trPr>
        <w:tc>
          <w:tcPr>
            <w:tcW w:w="3318" w:type="dxa"/>
            <w:shd w:val="clear" w:color="auto" w:fill="auto"/>
            <w:vAlign w:val="bottom"/>
          </w:tcPr>
          <w:p w14:paraId="539DDDCC" w14:textId="6525D9D8" w:rsidR="00E57629" w:rsidRPr="00E57629" w:rsidRDefault="00E57629">
            <w:pPr>
              <w:spacing w:before="80"/>
              <w:ind w:left="113"/>
            </w:pPr>
            <w:r w:rsidRPr="00E57629">
              <w:t>Дания</w:t>
            </w:r>
          </w:p>
        </w:tc>
        <w:tc>
          <w:tcPr>
            <w:tcW w:w="773" w:type="dxa"/>
            <w:tcBorders>
              <w:left w:val="single" w:sz="6" w:space="0" w:color="000000"/>
            </w:tcBorders>
            <w:shd w:val="clear" w:color="auto" w:fill="auto"/>
            <w:vAlign w:val="bottom"/>
          </w:tcPr>
          <w:p w14:paraId="6A52B240" w14:textId="78B60856" w:rsidR="00E57629" w:rsidRPr="00E57629" w:rsidRDefault="00E57629" w:rsidP="00564713">
            <w:pPr>
              <w:spacing w:before="80"/>
              <w:ind w:right="227"/>
              <w:jc w:val="right"/>
            </w:pPr>
            <w:r w:rsidRPr="00E57629">
              <w:t>7,7</w:t>
            </w:r>
          </w:p>
        </w:tc>
        <w:tc>
          <w:tcPr>
            <w:tcW w:w="773" w:type="dxa"/>
            <w:tcBorders>
              <w:left w:val="single" w:sz="6" w:space="0" w:color="000000"/>
            </w:tcBorders>
            <w:vAlign w:val="bottom"/>
          </w:tcPr>
          <w:p w14:paraId="3A6D6411" w14:textId="6BD83F82" w:rsidR="00E57629" w:rsidRPr="00E57629" w:rsidRDefault="00E57629" w:rsidP="00564713">
            <w:pPr>
              <w:spacing w:before="80"/>
              <w:ind w:right="227"/>
              <w:jc w:val="right"/>
            </w:pPr>
            <w:r w:rsidRPr="00E57629">
              <w:t>4,4</w:t>
            </w:r>
          </w:p>
        </w:tc>
        <w:tc>
          <w:tcPr>
            <w:tcW w:w="773" w:type="dxa"/>
            <w:tcBorders>
              <w:left w:val="single" w:sz="6" w:space="0" w:color="000000"/>
            </w:tcBorders>
            <w:vAlign w:val="bottom"/>
          </w:tcPr>
          <w:p w14:paraId="11A4A351" w14:textId="180626EC" w:rsidR="00E57629" w:rsidRPr="00E57629" w:rsidRDefault="00E57629" w:rsidP="00564713">
            <w:pPr>
              <w:spacing w:before="80"/>
              <w:ind w:right="227"/>
              <w:jc w:val="right"/>
            </w:pPr>
            <w:r w:rsidRPr="00E57629">
              <w:t>5,1</w:t>
            </w:r>
          </w:p>
        </w:tc>
        <w:tc>
          <w:tcPr>
            <w:tcW w:w="773" w:type="dxa"/>
            <w:tcBorders>
              <w:left w:val="single" w:sz="6" w:space="0" w:color="000000"/>
              <w:right w:val="single" w:sz="6" w:space="0" w:color="000000"/>
            </w:tcBorders>
            <w:vAlign w:val="bottom"/>
          </w:tcPr>
          <w:p w14:paraId="018D249C" w14:textId="63065D58" w:rsidR="00E57629" w:rsidRPr="00E57629" w:rsidRDefault="00E57629" w:rsidP="00564713">
            <w:pPr>
              <w:spacing w:before="80"/>
              <w:ind w:right="227"/>
              <w:jc w:val="right"/>
            </w:pPr>
            <w:r w:rsidRPr="00E57629">
              <w:t>6,2</w:t>
            </w:r>
          </w:p>
        </w:tc>
        <w:tc>
          <w:tcPr>
            <w:tcW w:w="3515" w:type="dxa"/>
            <w:tcBorders>
              <w:left w:val="single" w:sz="6" w:space="0" w:color="000000"/>
            </w:tcBorders>
            <w:shd w:val="clear" w:color="auto" w:fill="auto"/>
            <w:vAlign w:val="bottom"/>
          </w:tcPr>
          <w:p w14:paraId="25E9904E" w14:textId="26968143" w:rsidR="00E57629" w:rsidRPr="00E57629" w:rsidRDefault="00E57629">
            <w:pPr>
              <w:spacing w:before="80"/>
              <w:ind w:left="170"/>
              <w:rPr>
                <w:i/>
              </w:rPr>
            </w:pPr>
            <w:r w:rsidRPr="00E57629">
              <w:rPr>
                <w:i/>
              </w:rPr>
              <w:t>Denmark</w:t>
            </w:r>
          </w:p>
        </w:tc>
      </w:tr>
      <w:tr w:rsidR="00E57629" w:rsidRPr="00D21FE6" w14:paraId="78C3E223" w14:textId="77777777" w:rsidTr="00564713">
        <w:trPr>
          <w:cantSplit/>
        </w:trPr>
        <w:tc>
          <w:tcPr>
            <w:tcW w:w="3318" w:type="dxa"/>
            <w:shd w:val="clear" w:color="auto" w:fill="auto"/>
            <w:vAlign w:val="bottom"/>
          </w:tcPr>
          <w:p w14:paraId="37789CA2" w14:textId="7CAE2108" w:rsidR="00E57629" w:rsidRPr="00E57629" w:rsidRDefault="00E57629">
            <w:pPr>
              <w:spacing w:before="80"/>
              <w:ind w:left="113"/>
            </w:pPr>
            <w:r w:rsidRPr="00E57629">
              <w:t>Италия</w:t>
            </w:r>
          </w:p>
        </w:tc>
        <w:tc>
          <w:tcPr>
            <w:tcW w:w="773" w:type="dxa"/>
            <w:tcBorders>
              <w:left w:val="single" w:sz="6" w:space="0" w:color="000000"/>
            </w:tcBorders>
            <w:shd w:val="clear" w:color="auto" w:fill="auto"/>
            <w:vAlign w:val="bottom"/>
          </w:tcPr>
          <w:p w14:paraId="291DC83C" w14:textId="1C5C39DF" w:rsidR="00E57629" w:rsidRPr="00E57629" w:rsidRDefault="00E57629" w:rsidP="00564713">
            <w:pPr>
              <w:spacing w:before="80"/>
              <w:ind w:right="227"/>
              <w:jc w:val="right"/>
            </w:pPr>
            <w:r w:rsidRPr="00E57629">
              <w:t>8,4</w:t>
            </w:r>
          </w:p>
        </w:tc>
        <w:tc>
          <w:tcPr>
            <w:tcW w:w="773" w:type="dxa"/>
            <w:tcBorders>
              <w:left w:val="single" w:sz="6" w:space="0" w:color="000000"/>
            </w:tcBorders>
            <w:vAlign w:val="bottom"/>
          </w:tcPr>
          <w:p w14:paraId="25243925" w14:textId="35760CB6" w:rsidR="00E57629" w:rsidRPr="00E57629" w:rsidRDefault="00E57629" w:rsidP="00564713">
            <w:pPr>
              <w:spacing w:before="80"/>
              <w:ind w:right="227"/>
              <w:jc w:val="right"/>
            </w:pPr>
            <w:r w:rsidRPr="00E57629">
              <w:t>8,1</w:t>
            </w:r>
          </w:p>
        </w:tc>
        <w:tc>
          <w:tcPr>
            <w:tcW w:w="773" w:type="dxa"/>
            <w:tcBorders>
              <w:left w:val="single" w:sz="6" w:space="0" w:color="000000"/>
            </w:tcBorders>
            <w:vAlign w:val="bottom"/>
          </w:tcPr>
          <w:p w14:paraId="79B11063" w14:textId="0123E09A" w:rsidR="00E57629" w:rsidRPr="00E57629" w:rsidRDefault="00E57629" w:rsidP="00564713">
            <w:pPr>
              <w:spacing w:before="80"/>
              <w:ind w:right="227"/>
              <w:jc w:val="right"/>
            </w:pPr>
            <w:r w:rsidRPr="00E57629">
              <w:t>7,6</w:t>
            </w:r>
          </w:p>
        </w:tc>
        <w:tc>
          <w:tcPr>
            <w:tcW w:w="773" w:type="dxa"/>
            <w:tcBorders>
              <w:left w:val="single" w:sz="6" w:space="0" w:color="000000"/>
              <w:right w:val="single" w:sz="6" w:space="0" w:color="000000"/>
            </w:tcBorders>
            <w:vAlign w:val="bottom"/>
          </w:tcPr>
          <w:p w14:paraId="76976BA1" w14:textId="4A7E7165" w:rsidR="00E57629" w:rsidRPr="00E57629" w:rsidRDefault="00E57629" w:rsidP="00564713">
            <w:pPr>
              <w:spacing w:before="80"/>
              <w:ind w:right="227"/>
              <w:jc w:val="right"/>
            </w:pPr>
            <w:r w:rsidRPr="00E57629">
              <w:t>6,5</w:t>
            </w:r>
          </w:p>
        </w:tc>
        <w:tc>
          <w:tcPr>
            <w:tcW w:w="3515" w:type="dxa"/>
            <w:tcBorders>
              <w:left w:val="single" w:sz="6" w:space="0" w:color="000000"/>
            </w:tcBorders>
            <w:shd w:val="clear" w:color="auto" w:fill="auto"/>
            <w:vAlign w:val="bottom"/>
          </w:tcPr>
          <w:p w14:paraId="699E4B83" w14:textId="42EE667D" w:rsidR="00E57629" w:rsidRPr="00E57629" w:rsidRDefault="00E57629">
            <w:pPr>
              <w:spacing w:before="80"/>
              <w:ind w:left="170"/>
              <w:rPr>
                <w:i/>
              </w:rPr>
            </w:pPr>
            <w:r w:rsidRPr="00E57629">
              <w:rPr>
                <w:i/>
              </w:rPr>
              <w:t>Italy</w:t>
            </w:r>
          </w:p>
        </w:tc>
      </w:tr>
      <w:tr w:rsidR="00E57629" w:rsidRPr="00D21FE6" w14:paraId="63FA6BBF" w14:textId="77777777" w:rsidTr="00564713">
        <w:trPr>
          <w:cantSplit/>
        </w:trPr>
        <w:tc>
          <w:tcPr>
            <w:tcW w:w="3318" w:type="dxa"/>
            <w:shd w:val="clear" w:color="auto" w:fill="auto"/>
            <w:vAlign w:val="bottom"/>
          </w:tcPr>
          <w:p w14:paraId="0DC75B18" w14:textId="505746D5" w:rsidR="00E57629" w:rsidRPr="00E57629" w:rsidRDefault="00E57629">
            <w:pPr>
              <w:spacing w:before="80"/>
              <w:ind w:left="113"/>
            </w:pPr>
            <w:r w:rsidRPr="00E57629">
              <w:t>Литва</w:t>
            </w:r>
          </w:p>
        </w:tc>
        <w:tc>
          <w:tcPr>
            <w:tcW w:w="773" w:type="dxa"/>
            <w:tcBorders>
              <w:left w:val="single" w:sz="6" w:space="0" w:color="000000"/>
            </w:tcBorders>
            <w:shd w:val="clear" w:color="auto" w:fill="auto"/>
            <w:vAlign w:val="bottom"/>
          </w:tcPr>
          <w:p w14:paraId="33FE5D4B" w14:textId="5DA5332F" w:rsidR="00E57629" w:rsidRPr="00E57629" w:rsidRDefault="00E57629" w:rsidP="00564713">
            <w:pPr>
              <w:spacing w:before="80"/>
              <w:ind w:right="227"/>
              <w:jc w:val="right"/>
            </w:pPr>
            <w:r w:rsidRPr="00E57629">
              <w:t>17,8</w:t>
            </w:r>
          </w:p>
        </w:tc>
        <w:tc>
          <w:tcPr>
            <w:tcW w:w="773" w:type="dxa"/>
            <w:tcBorders>
              <w:left w:val="single" w:sz="6" w:space="0" w:color="000000"/>
            </w:tcBorders>
            <w:vAlign w:val="bottom"/>
          </w:tcPr>
          <w:p w14:paraId="49B2BDFD" w14:textId="745ACB1A" w:rsidR="00E57629" w:rsidRPr="00E57629" w:rsidRDefault="00E57629" w:rsidP="00564713">
            <w:pPr>
              <w:spacing w:before="80"/>
              <w:ind w:right="227"/>
              <w:jc w:val="right"/>
            </w:pPr>
            <w:r w:rsidRPr="00E57629">
              <w:t>6,0</w:t>
            </w:r>
          </w:p>
        </w:tc>
        <w:tc>
          <w:tcPr>
            <w:tcW w:w="773" w:type="dxa"/>
            <w:tcBorders>
              <w:left w:val="single" w:sz="6" w:space="0" w:color="000000"/>
            </w:tcBorders>
            <w:vAlign w:val="bottom"/>
          </w:tcPr>
          <w:p w14:paraId="692F63FB" w14:textId="48755CD0" w:rsidR="00E57629" w:rsidRPr="00E57629" w:rsidRDefault="00E57629" w:rsidP="00564713">
            <w:pPr>
              <w:spacing w:before="80"/>
              <w:ind w:right="227"/>
              <w:jc w:val="right"/>
            </w:pPr>
            <w:r w:rsidRPr="00E57629">
              <w:t>6,8</w:t>
            </w:r>
          </w:p>
        </w:tc>
        <w:tc>
          <w:tcPr>
            <w:tcW w:w="773" w:type="dxa"/>
            <w:tcBorders>
              <w:left w:val="single" w:sz="6" w:space="0" w:color="000000"/>
              <w:right w:val="single" w:sz="6" w:space="0" w:color="000000"/>
            </w:tcBorders>
            <w:vAlign w:val="bottom"/>
          </w:tcPr>
          <w:p w14:paraId="404DDB37" w14:textId="3059690C" w:rsidR="00E57629" w:rsidRPr="00E57629" w:rsidRDefault="00E57629" w:rsidP="00564713">
            <w:pPr>
              <w:spacing w:before="80"/>
              <w:ind w:right="227"/>
              <w:jc w:val="right"/>
            </w:pPr>
            <w:r w:rsidRPr="00E57629">
              <w:t>7,1</w:t>
            </w:r>
          </w:p>
        </w:tc>
        <w:tc>
          <w:tcPr>
            <w:tcW w:w="3515" w:type="dxa"/>
            <w:tcBorders>
              <w:left w:val="single" w:sz="6" w:space="0" w:color="000000"/>
            </w:tcBorders>
            <w:shd w:val="clear" w:color="auto" w:fill="auto"/>
            <w:vAlign w:val="bottom"/>
          </w:tcPr>
          <w:p w14:paraId="52856ED9" w14:textId="6A9B2284" w:rsidR="00E57629" w:rsidRPr="00E57629" w:rsidRDefault="00E57629">
            <w:pPr>
              <w:spacing w:before="80"/>
              <w:ind w:left="170"/>
              <w:rPr>
                <w:i/>
              </w:rPr>
            </w:pPr>
            <w:r w:rsidRPr="00E57629">
              <w:rPr>
                <w:i/>
              </w:rPr>
              <w:t>Lithuania</w:t>
            </w:r>
          </w:p>
        </w:tc>
      </w:tr>
      <w:tr w:rsidR="00E57629" w:rsidRPr="00D21FE6" w14:paraId="7E7BFF92" w14:textId="77777777" w:rsidTr="00564713">
        <w:trPr>
          <w:cantSplit/>
        </w:trPr>
        <w:tc>
          <w:tcPr>
            <w:tcW w:w="3318" w:type="dxa"/>
            <w:shd w:val="clear" w:color="auto" w:fill="auto"/>
            <w:vAlign w:val="bottom"/>
          </w:tcPr>
          <w:p w14:paraId="19047454" w14:textId="6DE3A694" w:rsidR="00E57629" w:rsidRPr="00E57629" w:rsidRDefault="00E57629">
            <w:pPr>
              <w:spacing w:before="80"/>
              <w:ind w:left="113"/>
            </w:pPr>
            <w:r w:rsidRPr="00E57629">
              <w:t>Нидерланды</w:t>
            </w:r>
          </w:p>
        </w:tc>
        <w:tc>
          <w:tcPr>
            <w:tcW w:w="773" w:type="dxa"/>
            <w:tcBorders>
              <w:left w:val="single" w:sz="6" w:space="0" w:color="000000"/>
            </w:tcBorders>
            <w:shd w:val="clear" w:color="auto" w:fill="auto"/>
            <w:vAlign w:val="bottom"/>
          </w:tcPr>
          <w:p w14:paraId="5AEF6A3E" w14:textId="62D5EC22" w:rsidR="00E57629" w:rsidRPr="00E57629" w:rsidRDefault="00E57629" w:rsidP="00564713">
            <w:pPr>
              <w:spacing w:before="80"/>
              <w:ind w:right="227"/>
              <w:jc w:val="right"/>
            </w:pPr>
            <w:r w:rsidRPr="00E57629">
              <w:t>5,0</w:t>
            </w:r>
          </w:p>
        </w:tc>
        <w:tc>
          <w:tcPr>
            <w:tcW w:w="773" w:type="dxa"/>
            <w:tcBorders>
              <w:left w:val="single" w:sz="6" w:space="0" w:color="000000"/>
            </w:tcBorders>
            <w:vAlign w:val="bottom"/>
          </w:tcPr>
          <w:p w14:paraId="6C6C4A6A" w14:textId="391EAF4F" w:rsidR="00E57629" w:rsidRPr="00E57629" w:rsidRDefault="00E57629" w:rsidP="00564713">
            <w:pPr>
              <w:spacing w:before="80"/>
              <w:ind w:right="227"/>
              <w:jc w:val="right"/>
            </w:pPr>
            <w:r w:rsidRPr="00E57629">
              <w:t>3,5</w:t>
            </w:r>
          </w:p>
        </w:tc>
        <w:tc>
          <w:tcPr>
            <w:tcW w:w="773" w:type="dxa"/>
            <w:tcBorders>
              <w:left w:val="single" w:sz="6" w:space="0" w:color="000000"/>
            </w:tcBorders>
            <w:vAlign w:val="bottom"/>
          </w:tcPr>
          <w:p w14:paraId="116FB3A1" w14:textId="2BFD13E8" w:rsidR="00E57629" w:rsidRPr="00E57629" w:rsidRDefault="00E57629" w:rsidP="00564713">
            <w:pPr>
              <w:spacing w:before="80"/>
              <w:ind w:right="227"/>
              <w:jc w:val="right"/>
            </w:pPr>
            <w:r w:rsidRPr="00E57629">
              <w:t>3,5</w:t>
            </w:r>
          </w:p>
        </w:tc>
        <w:tc>
          <w:tcPr>
            <w:tcW w:w="773" w:type="dxa"/>
            <w:tcBorders>
              <w:left w:val="single" w:sz="6" w:space="0" w:color="000000"/>
              <w:right w:val="single" w:sz="6" w:space="0" w:color="000000"/>
            </w:tcBorders>
            <w:vAlign w:val="bottom"/>
          </w:tcPr>
          <w:p w14:paraId="2DCBC16A" w14:textId="15B5DFAD" w:rsidR="00E57629" w:rsidRPr="00E57629" w:rsidRDefault="00E57629" w:rsidP="00564713">
            <w:pPr>
              <w:spacing w:before="80"/>
              <w:ind w:right="227"/>
              <w:jc w:val="right"/>
            </w:pPr>
            <w:r w:rsidRPr="00E57629">
              <w:t>3,7</w:t>
            </w:r>
          </w:p>
        </w:tc>
        <w:tc>
          <w:tcPr>
            <w:tcW w:w="3515" w:type="dxa"/>
            <w:tcBorders>
              <w:left w:val="single" w:sz="6" w:space="0" w:color="000000"/>
            </w:tcBorders>
            <w:shd w:val="clear" w:color="auto" w:fill="auto"/>
            <w:vAlign w:val="bottom"/>
          </w:tcPr>
          <w:p w14:paraId="76643CC3" w14:textId="67F705D0" w:rsidR="00E57629" w:rsidRPr="00E57629" w:rsidRDefault="00E57629">
            <w:pPr>
              <w:spacing w:before="80"/>
              <w:ind w:left="170"/>
              <w:rPr>
                <w:i/>
              </w:rPr>
            </w:pPr>
            <w:r w:rsidRPr="00E57629">
              <w:rPr>
                <w:i/>
              </w:rPr>
              <w:t>Netherlands</w:t>
            </w:r>
          </w:p>
        </w:tc>
      </w:tr>
      <w:tr w:rsidR="00E57629" w:rsidRPr="00D21FE6" w14:paraId="25E34782" w14:textId="77777777" w:rsidTr="00564713">
        <w:trPr>
          <w:cantSplit/>
        </w:trPr>
        <w:tc>
          <w:tcPr>
            <w:tcW w:w="3318" w:type="dxa"/>
            <w:shd w:val="clear" w:color="auto" w:fill="auto"/>
            <w:vAlign w:val="bottom"/>
          </w:tcPr>
          <w:p w14:paraId="76087241" w14:textId="3EA131E6" w:rsidR="00E57629" w:rsidRPr="00E57629" w:rsidRDefault="00E57629">
            <w:pPr>
              <w:spacing w:before="80"/>
              <w:ind w:left="113"/>
            </w:pPr>
            <w:r w:rsidRPr="00E57629">
              <w:t>Польша</w:t>
            </w:r>
          </w:p>
        </w:tc>
        <w:tc>
          <w:tcPr>
            <w:tcW w:w="773" w:type="dxa"/>
            <w:tcBorders>
              <w:left w:val="single" w:sz="6" w:space="0" w:color="000000"/>
            </w:tcBorders>
            <w:shd w:val="clear" w:color="auto" w:fill="auto"/>
            <w:vAlign w:val="bottom"/>
          </w:tcPr>
          <w:p w14:paraId="3D142F4F" w14:textId="3E3CD84B" w:rsidR="00E57629" w:rsidRPr="00E57629" w:rsidRDefault="00E57629" w:rsidP="00564713">
            <w:pPr>
              <w:spacing w:before="80"/>
              <w:ind w:right="227"/>
              <w:jc w:val="right"/>
            </w:pPr>
            <w:r w:rsidRPr="00E57629">
              <w:t>9,6</w:t>
            </w:r>
          </w:p>
        </w:tc>
        <w:tc>
          <w:tcPr>
            <w:tcW w:w="773" w:type="dxa"/>
            <w:tcBorders>
              <w:left w:val="single" w:sz="6" w:space="0" w:color="000000"/>
            </w:tcBorders>
            <w:vAlign w:val="bottom"/>
          </w:tcPr>
          <w:p w14:paraId="25E6EE93" w14:textId="7904BED0" w:rsidR="00E57629" w:rsidRPr="00E57629" w:rsidRDefault="00E57629" w:rsidP="00564713">
            <w:pPr>
              <w:spacing w:before="80"/>
              <w:ind w:right="227"/>
              <w:jc w:val="right"/>
            </w:pPr>
            <w:r w:rsidRPr="00E57629">
              <w:t>2,8</w:t>
            </w:r>
          </w:p>
        </w:tc>
        <w:tc>
          <w:tcPr>
            <w:tcW w:w="773" w:type="dxa"/>
            <w:tcBorders>
              <w:left w:val="single" w:sz="6" w:space="0" w:color="000000"/>
            </w:tcBorders>
            <w:vAlign w:val="bottom"/>
          </w:tcPr>
          <w:p w14:paraId="275B3ED1" w14:textId="50887316" w:rsidR="00E57629" w:rsidRPr="00E57629" w:rsidRDefault="00E57629" w:rsidP="00564713">
            <w:pPr>
              <w:spacing w:before="80"/>
              <w:ind w:right="227"/>
              <w:jc w:val="right"/>
            </w:pPr>
            <w:r w:rsidRPr="00E57629">
              <w:t>2,8</w:t>
            </w:r>
          </w:p>
        </w:tc>
        <w:tc>
          <w:tcPr>
            <w:tcW w:w="773" w:type="dxa"/>
            <w:tcBorders>
              <w:left w:val="single" w:sz="6" w:space="0" w:color="000000"/>
              <w:right w:val="single" w:sz="6" w:space="0" w:color="000000"/>
            </w:tcBorders>
            <w:vAlign w:val="bottom"/>
          </w:tcPr>
          <w:p w14:paraId="4A67C1BD" w14:textId="1B690F5B" w:rsidR="00E57629" w:rsidRPr="00E57629" w:rsidRDefault="00E57629" w:rsidP="00564713">
            <w:pPr>
              <w:spacing w:before="80"/>
              <w:ind w:right="227"/>
              <w:jc w:val="right"/>
            </w:pPr>
            <w:r w:rsidRPr="00E57629">
              <w:t>2,9</w:t>
            </w:r>
          </w:p>
        </w:tc>
        <w:tc>
          <w:tcPr>
            <w:tcW w:w="3515" w:type="dxa"/>
            <w:tcBorders>
              <w:left w:val="single" w:sz="6" w:space="0" w:color="000000"/>
            </w:tcBorders>
            <w:shd w:val="clear" w:color="auto" w:fill="auto"/>
            <w:vAlign w:val="bottom"/>
          </w:tcPr>
          <w:p w14:paraId="2E8E586E" w14:textId="22A1C2F8" w:rsidR="00E57629" w:rsidRPr="00E57629" w:rsidRDefault="00E57629">
            <w:pPr>
              <w:spacing w:before="80"/>
              <w:ind w:left="170"/>
              <w:rPr>
                <w:i/>
              </w:rPr>
            </w:pPr>
            <w:r w:rsidRPr="00E57629">
              <w:rPr>
                <w:i/>
              </w:rPr>
              <w:t>Poland</w:t>
            </w:r>
          </w:p>
        </w:tc>
      </w:tr>
      <w:tr w:rsidR="00E57629" w:rsidRPr="00D21FE6" w14:paraId="2F2416D0" w14:textId="77777777" w:rsidTr="00564713">
        <w:trPr>
          <w:cantSplit/>
        </w:trPr>
        <w:tc>
          <w:tcPr>
            <w:tcW w:w="3318" w:type="dxa"/>
            <w:shd w:val="clear" w:color="auto" w:fill="auto"/>
            <w:vAlign w:val="bottom"/>
          </w:tcPr>
          <w:p w14:paraId="6C6D4354" w14:textId="42963C2E" w:rsidR="00E57629" w:rsidRPr="00E57629" w:rsidRDefault="00E57629">
            <w:pPr>
              <w:spacing w:before="80"/>
              <w:ind w:left="113"/>
            </w:pPr>
            <w:r w:rsidRPr="00E57629">
              <w:t>Финляндия</w:t>
            </w:r>
          </w:p>
        </w:tc>
        <w:tc>
          <w:tcPr>
            <w:tcW w:w="773" w:type="dxa"/>
            <w:tcBorders>
              <w:left w:val="single" w:sz="6" w:space="0" w:color="000000"/>
            </w:tcBorders>
            <w:shd w:val="clear" w:color="auto" w:fill="auto"/>
            <w:vAlign w:val="bottom"/>
          </w:tcPr>
          <w:p w14:paraId="36BCF1D7" w14:textId="54DFFF1C" w:rsidR="00E57629" w:rsidRPr="00E57629" w:rsidRDefault="00E57629" w:rsidP="00564713">
            <w:pPr>
              <w:spacing w:before="80"/>
              <w:ind w:right="227"/>
              <w:jc w:val="right"/>
            </w:pPr>
            <w:r w:rsidRPr="00E57629">
              <w:t>8,4</w:t>
            </w:r>
          </w:p>
        </w:tc>
        <w:tc>
          <w:tcPr>
            <w:tcW w:w="773" w:type="dxa"/>
            <w:tcBorders>
              <w:left w:val="single" w:sz="6" w:space="0" w:color="000000"/>
            </w:tcBorders>
            <w:vAlign w:val="bottom"/>
          </w:tcPr>
          <w:p w14:paraId="272E77CC" w14:textId="3EE35856" w:rsidR="00E57629" w:rsidRPr="00E57629" w:rsidRDefault="00E57629" w:rsidP="00564713">
            <w:pPr>
              <w:spacing w:before="80"/>
              <w:ind w:right="227"/>
              <w:jc w:val="right"/>
            </w:pPr>
            <w:r w:rsidRPr="00E57629">
              <w:t>6,7</w:t>
            </w:r>
          </w:p>
        </w:tc>
        <w:tc>
          <w:tcPr>
            <w:tcW w:w="773" w:type="dxa"/>
            <w:tcBorders>
              <w:left w:val="single" w:sz="6" w:space="0" w:color="000000"/>
            </w:tcBorders>
            <w:vAlign w:val="bottom"/>
          </w:tcPr>
          <w:p w14:paraId="3CB68B27" w14:textId="25461FEF" w:rsidR="00E57629" w:rsidRPr="00E57629" w:rsidRDefault="00E57629" w:rsidP="00564713">
            <w:pPr>
              <w:spacing w:before="80"/>
              <w:ind w:right="227"/>
              <w:jc w:val="right"/>
            </w:pPr>
            <w:r w:rsidRPr="00E57629">
              <w:t>7,1</w:t>
            </w:r>
          </w:p>
        </w:tc>
        <w:tc>
          <w:tcPr>
            <w:tcW w:w="773" w:type="dxa"/>
            <w:tcBorders>
              <w:left w:val="single" w:sz="6" w:space="0" w:color="000000"/>
              <w:right w:val="single" w:sz="6" w:space="0" w:color="000000"/>
            </w:tcBorders>
            <w:vAlign w:val="bottom"/>
          </w:tcPr>
          <w:p w14:paraId="0996968E" w14:textId="5B21B10C" w:rsidR="00E57629" w:rsidRPr="00E57629" w:rsidRDefault="00E57629" w:rsidP="00564713">
            <w:pPr>
              <w:spacing w:before="80"/>
              <w:ind w:right="227"/>
              <w:jc w:val="right"/>
            </w:pPr>
            <w:r w:rsidRPr="00E57629">
              <w:t>8,4</w:t>
            </w:r>
          </w:p>
        </w:tc>
        <w:tc>
          <w:tcPr>
            <w:tcW w:w="3515" w:type="dxa"/>
            <w:tcBorders>
              <w:left w:val="single" w:sz="6" w:space="0" w:color="000000"/>
            </w:tcBorders>
            <w:shd w:val="clear" w:color="auto" w:fill="auto"/>
            <w:vAlign w:val="bottom"/>
          </w:tcPr>
          <w:p w14:paraId="1A5E4FB2" w14:textId="187399F8" w:rsidR="00E57629" w:rsidRPr="00E57629" w:rsidRDefault="00E57629">
            <w:pPr>
              <w:spacing w:before="80"/>
              <w:ind w:left="170"/>
              <w:rPr>
                <w:i/>
              </w:rPr>
            </w:pPr>
            <w:r w:rsidRPr="00E57629">
              <w:rPr>
                <w:i/>
              </w:rPr>
              <w:t xml:space="preserve">Finland </w:t>
            </w:r>
          </w:p>
        </w:tc>
      </w:tr>
      <w:tr w:rsidR="00E57629" w:rsidRPr="00D21FE6" w14:paraId="0DCDF499" w14:textId="77777777" w:rsidTr="00564713">
        <w:trPr>
          <w:cantSplit/>
        </w:trPr>
        <w:tc>
          <w:tcPr>
            <w:tcW w:w="3318" w:type="dxa"/>
            <w:shd w:val="clear" w:color="auto" w:fill="auto"/>
            <w:vAlign w:val="bottom"/>
          </w:tcPr>
          <w:p w14:paraId="168BF76A" w14:textId="1683A8AB" w:rsidR="00E57629" w:rsidRPr="00E57629" w:rsidRDefault="00E57629">
            <w:pPr>
              <w:spacing w:before="80"/>
              <w:ind w:left="113"/>
            </w:pPr>
            <w:r w:rsidRPr="00E57629">
              <w:t>Франция</w:t>
            </w:r>
          </w:p>
        </w:tc>
        <w:tc>
          <w:tcPr>
            <w:tcW w:w="773" w:type="dxa"/>
            <w:tcBorders>
              <w:left w:val="single" w:sz="6" w:space="0" w:color="000000"/>
            </w:tcBorders>
            <w:shd w:val="clear" w:color="auto" w:fill="auto"/>
            <w:vAlign w:val="bottom"/>
          </w:tcPr>
          <w:p w14:paraId="129F6CC9" w14:textId="62BA17E1" w:rsidR="00E57629" w:rsidRPr="00E57629" w:rsidRDefault="00E57629" w:rsidP="00564713">
            <w:pPr>
              <w:spacing w:before="80"/>
              <w:ind w:right="227"/>
              <w:jc w:val="right"/>
            </w:pPr>
            <w:r w:rsidRPr="00E57629">
              <w:t>9,3</w:t>
            </w:r>
          </w:p>
        </w:tc>
        <w:tc>
          <w:tcPr>
            <w:tcW w:w="773" w:type="dxa"/>
            <w:tcBorders>
              <w:left w:val="single" w:sz="6" w:space="0" w:color="000000"/>
            </w:tcBorders>
            <w:vAlign w:val="bottom"/>
          </w:tcPr>
          <w:p w14:paraId="58C0933B" w14:textId="76FDC0AA" w:rsidR="00E57629" w:rsidRPr="00E57629" w:rsidRDefault="00E57629" w:rsidP="00564713">
            <w:pPr>
              <w:spacing w:before="80"/>
              <w:ind w:right="227"/>
              <w:jc w:val="right"/>
            </w:pPr>
            <w:r w:rsidRPr="00E57629">
              <w:t>7,3</w:t>
            </w:r>
          </w:p>
        </w:tc>
        <w:tc>
          <w:tcPr>
            <w:tcW w:w="773" w:type="dxa"/>
            <w:tcBorders>
              <w:left w:val="single" w:sz="6" w:space="0" w:color="000000"/>
            </w:tcBorders>
            <w:vAlign w:val="bottom"/>
          </w:tcPr>
          <w:p w14:paraId="6EDD1B1E" w14:textId="30B05477" w:rsidR="00E57629" w:rsidRPr="00E57629" w:rsidRDefault="00E57629" w:rsidP="00564713">
            <w:pPr>
              <w:spacing w:before="80"/>
              <w:ind w:right="227"/>
              <w:jc w:val="right"/>
            </w:pPr>
            <w:r w:rsidRPr="00E57629">
              <w:t>7,3</w:t>
            </w:r>
          </w:p>
        </w:tc>
        <w:tc>
          <w:tcPr>
            <w:tcW w:w="773" w:type="dxa"/>
            <w:tcBorders>
              <w:left w:val="single" w:sz="6" w:space="0" w:color="000000"/>
              <w:right w:val="single" w:sz="6" w:space="0" w:color="000000"/>
            </w:tcBorders>
            <w:vAlign w:val="bottom"/>
          </w:tcPr>
          <w:p w14:paraId="091D153E" w14:textId="1588A387" w:rsidR="00E57629" w:rsidRPr="00E57629" w:rsidRDefault="00E57629" w:rsidP="00564713">
            <w:pPr>
              <w:spacing w:before="80"/>
              <w:ind w:right="227"/>
              <w:jc w:val="right"/>
            </w:pPr>
            <w:r w:rsidRPr="00E57629">
              <w:t>7,4</w:t>
            </w:r>
          </w:p>
        </w:tc>
        <w:tc>
          <w:tcPr>
            <w:tcW w:w="3515" w:type="dxa"/>
            <w:tcBorders>
              <w:left w:val="single" w:sz="6" w:space="0" w:color="000000"/>
            </w:tcBorders>
            <w:shd w:val="clear" w:color="auto" w:fill="auto"/>
            <w:vAlign w:val="bottom"/>
          </w:tcPr>
          <w:p w14:paraId="4692EE54" w14:textId="401864D5" w:rsidR="00E57629" w:rsidRPr="00E57629" w:rsidRDefault="00E57629">
            <w:pPr>
              <w:spacing w:before="80"/>
              <w:ind w:left="170"/>
              <w:rPr>
                <w:i/>
              </w:rPr>
            </w:pPr>
            <w:r w:rsidRPr="00E57629">
              <w:rPr>
                <w:i/>
              </w:rPr>
              <w:t>France</w:t>
            </w:r>
          </w:p>
        </w:tc>
      </w:tr>
      <w:tr w:rsidR="00E57629" w:rsidRPr="00D21FE6" w14:paraId="15EEEEAE" w14:textId="77777777" w:rsidTr="00564713">
        <w:trPr>
          <w:cantSplit/>
        </w:trPr>
        <w:tc>
          <w:tcPr>
            <w:tcW w:w="3318" w:type="dxa"/>
            <w:shd w:val="clear" w:color="auto" w:fill="auto"/>
            <w:vAlign w:val="bottom"/>
          </w:tcPr>
          <w:p w14:paraId="312D412A" w14:textId="0FF05243" w:rsidR="00E57629" w:rsidRPr="00E57629" w:rsidRDefault="00E57629">
            <w:pPr>
              <w:spacing w:before="80"/>
              <w:ind w:left="113"/>
            </w:pPr>
            <w:r w:rsidRPr="00E57629">
              <w:t>Швеция</w:t>
            </w:r>
          </w:p>
        </w:tc>
        <w:tc>
          <w:tcPr>
            <w:tcW w:w="773" w:type="dxa"/>
            <w:tcBorders>
              <w:left w:val="single" w:sz="6" w:space="0" w:color="000000"/>
            </w:tcBorders>
            <w:shd w:val="clear" w:color="auto" w:fill="auto"/>
            <w:vAlign w:val="bottom"/>
          </w:tcPr>
          <w:p w14:paraId="3029A8D9" w14:textId="70BD0557" w:rsidR="00E57629" w:rsidRPr="00E57629" w:rsidRDefault="00E57629" w:rsidP="00564713">
            <w:pPr>
              <w:spacing w:before="80"/>
              <w:ind w:right="227"/>
              <w:jc w:val="right"/>
            </w:pPr>
            <w:r w:rsidRPr="00E57629">
              <w:t>8,6</w:t>
            </w:r>
          </w:p>
        </w:tc>
        <w:tc>
          <w:tcPr>
            <w:tcW w:w="773" w:type="dxa"/>
            <w:tcBorders>
              <w:left w:val="single" w:sz="6" w:space="0" w:color="000000"/>
            </w:tcBorders>
            <w:vAlign w:val="bottom"/>
          </w:tcPr>
          <w:p w14:paraId="750601AD" w14:textId="1A67C786" w:rsidR="00E57629" w:rsidRPr="00E57629" w:rsidRDefault="00E57629" w:rsidP="00564713">
            <w:pPr>
              <w:spacing w:before="80"/>
              <w:ind w:right="227"/>
              <w:jc w:val="right"/>
            </w:pPr>
            <w:r w:rsidRPr="00E57629">
              <w:t>7,4</w:t>
            </w:r>
          </w:p>
        </w:tc>
        <w:tc>
          <w:tcPr>
            <w:tcW w:w="773" w:type="dxa"/>
            <w:tcBorders>
              <w:left w:val="single" w:sz="6" w:space="0" w:color="000000"/>
            </w:tcBorders>
            <w:vAlign w:val="bottom"/>
          </w:tcPr>
          <w:p w14:paraId="027B4CAD" w14:textId="28A3F997" w:rsidR="00E57629" w:rsidRPr="00E57629" w:rsidRDefault="00E57629" w:rsidP="00564713">
            <w:pPr>
              <w:spacing w:before="80"/>
              <w:ind w:right="227"/>
              <w:jc w:val="right"/>
            </w:pPr>
            <w:r w:rsidRPr="00E57629">
              <w:t>7,6</w:t>
            </w:r>
          </w:p>
        </w:tc>
        <w:tc>
          <w:tcPr>
            <w:tcW w:w="773" w:type="dxa"/>
            <w:tcBorders>
              <w:left w:val="single" w:sz="6" w:space="0" w:color="000000"/>
              <w:right w:val="single" w:sz="6" w:space="0" w:color="000000"/>
            </w:tcBorders>
            <w:vAlign w:val="bottom"/>
          </w:tcPr>
          <w:p w14:paraId="493F5656" w14:textId="763699D0" w:rsidR="00E57629" w:rsidRPr="00E57629" w:rsidRDefault="00E57629" w:rsidP="00564713">
            <w:pPr>
              <w:spacing w:before="80"/>
              <w:ind w:right="227"/>
              <w:jc w:val="right"/>
            </w:pPr>
            <w:r w:rsidRPr="00E57629">
              <w:t>8,4</w:t>
            </w:r>
          </w:p>
        </w:tc>
        <w:tc>
          <w:tcPr>
            <w:tcW w:w="3515" w:type="dxa"/>
            <w:tcBorders>
              <w:left w:val="single" w:sz="6" w:space="0" w:color="000000"/>
            </w:tcBorders>
            <w:shd w:val="clear" w:color="auto" w:fill="auto"/>
            <w:vAlign w:val="bottom"/>
          </w:tcPr>
          <w:p w14:paraId="2D6850C2" w14:textId="4D2EEA9C" w:rsidR="00E57629" w:rsidRPr="00E57629" w:rsidRDefault="00E57629">
            <w:pPr>
              <w:spacing w:before="80"/>
              <w:ind w:left="170"/>
              <w:rPr>
                <w:i/>
              </w:rPr>
            </w:pPr>
            <w:r w:rsidRPr="00E57629">
              <w:rPr>
                <w:i/>
              </w:rPr>
              <w:t>Sweden</w:t>
            </w:r>
          </w:p>
        </w:tc>
      </w:tr>
      <w:tr w:rsidR="00E57629" w:rsidRPr="00D21FE6" w14:paraId="315B8F74" w14:textId="77777777" w:rsidTr="00564713">
        <w:trPr>
          <w:cantSplit/>
        </w:trPr>
        <w:tc>
          <w:tcPr>
            <w:tcW w:w="3318" w:type="dxa"/>
            <w:shd w:val="clear" w:color="auto" w:fill="auto"/>
            <w:vAlign w:val="bottom"/>
          </w:tcPr>
          <w:p w14:paraId="0A4758A3" w14:textId="2C96C714" w:rsidR="00E57629" w:rsidRPr="00E57629" w:rsidRDefault="00E57629">
            <w:pPr>
              <w:pStyle w:val="01-golovka"/>
              <w:spacing w:after="0"/>
              <w:jc w:val="left"/>
            </w:pPr>
            <w:r w:rsidRPr="00E57629">
              <w:rPr>
                <w:rFonts w:ascii="Arial" w:hAnsi="Arial" w:cs="Arial"/>
                <w:b/>
                <w:bCs/>
              </w:rPr>
              <w:t>Другие страны</w:t>
            </w:r>
          </w:p>
        </w:tc>
        <w:tc>
          <w:tcPr>
            <w:tcW w:w="773" w:type="dxa"/>
            <w:tcBorders>
              <w:left w:val="single" w:sz="6" w:space="0" w:color="000000"/>
            </w:tcBorders>
            <w:shd w:val="clear" w:color="auto" w:fill="auto"/>
            <w:vAlign w:val="bottom"/>
          </w:tcPr>
          <w:p w14:paraId="6E202D5E" w14:textId="77777777" w:rsidR="00E57629" w:rsidRPr="00E57629" w:rsidRDefault="00E57629" w:rsidP="00564713">
            <w:pPr>
              <w:snapToGrid w:val="0"/>
              <w:spacing w:before="80"/>
              <w:ind w:right="227"/>
              <w:jc w:val="right"/>
              <w:rPr>
                <w:b/>
                <w:bCs/>
              </w:rPr>
            </w:pPr>
          </w:p>
        </w:tc>
        <w:tc>
          <w:tcPr>
            <w:tcW w:w="773" w:type="dxa"/>
            <w:tcBorders>
              <w:left w:val="single" w:sz="6" w:space="0" w:color="000000"/>
            </w:tcBorders>
            <w:vAlign w:val="bottom"/>
          </w:tcPr>
          <w:p w14:paraId="62A683FF" w14:textId="77777777" w:rsidR="00E57629" w:rsidRPr="00E57629" w:rsidRDefault="00E57629" w:rsidP="00564713">
            <w:pPr>
              <w:snapToGrid w:val="0"/>
              <w:spacing w:before="80"/>
              <w:ind w:right="227"/>
              <w:jc w:val="right"/>
            </w:pPr>
          </w:p>
        </w:tc>
        <w:tc>
          <w:tcPr>
            <w:tcW w:w="773" w:type="dxa"/>
            <w:tcBorders>
              <w:left w:val="single" w:sz="6" w:space="0" w:color="000000"/>
            </w:tcBorders>
            <w:vAlign w:val="bottom"/>
          </w:tcPr>
          <w:p w14:paraId="2922B7BD" w14:textId="77777777" w:rsidR="00E57629" w:rsidRPr="00E57629" w:rsidRDefault="00E57629" w:rsidP="00564713">
            <w:pPr>
              <w:snapToGrid w:val="0"/>
              <w:spacing w:before="80"/>
              <w:ind w:right="227"/>
              <w:jc w:val="right"/>
            </w:pPr>
          </w:p>
        </w:tc>
        <w:tc>
          <w:tcPr>
            <w:tcW w:w="773" w:type="dxa"/>
            <w:tcBorders>
              <w:left w:val="single" w:sz="6" w:space="0" w:color="000000"/>
              <w:right w:val="single" w:sz="6" w:space="0" w:color="000000"/>
            </w:tcBorders>
            <w:vAlign w:val="bottom"/>
          </w:tcPr>
          <w:p w14:paraId="63796C47" w14:textId="4F394204" w:rsidR="00E57629" w:rsidRPr="00E57629" w:rsidRDefault="00E57629" w:rsidP="00564713">
            <w:pPr>
              <w:snapToGrid w:val="0"/>
              <w:spacing w:before="80"/>
              <w:ind w:right="227"/>
              <w:jc w:val="right"/>
            </w:pPr>
          </w:p>
        </w:tc>
        <w:tc>
          <w:tcPr>
            <w:tcW w:w="3515" w:type="dxa"/>
            <w:tcBorders>
              <w:left w:val="single" w:sz="6" w:space="0" w:color="000000"/>
            </w:tcBorders>
            <w:shd w:val="clear" w:color="auto" w:fill="auto"/>
            <w:vAlign w:val="bottom"/>
          </w:tcPr>
          <w:p w14:paraId="7B0CB3D3" w14:textId="15C35814" w:rsidR="00E57629" w:rsidRPr="00E57629" w:rsidRDefault="00E57629">
            <w:pPr>
              <w:pStyle w:val="01-golovka"/>
              <w:widowControl/>
              <w:spacing w:after="0"/>
              <w:ind w:left="57"/>
              <w:jc w:val="left"/>
              <w:rPr>
                <w:i/>
              </w:rPr>
            </w:pPr>
            <w:r w:rsidRPr="00E57629">
              <w:rPr>
                <w:rFonts w:ascii="Arial" w:hAnsi="Arial" w:cs="Arial"/>
                <w:b/>
                <w:i/>
              </w:rPr>
              <w:t>Other countries</w:t>
            </w:r>
          </w:p>
        </w:tc>
      </w:tr>
      <w:tr w:rsidR="00E57629" w:rsidRPr="00D21FE6" w14:paraId="0720B592" w14:textId="77777777" w:rsidTr="00564713">
        <w:trPr>
          <w:cantSplit/>
        </w:trPr>
        <w:tc>
          <w:tcPr>
            <w:tcW w:w="3318" w:type="dxa"/>
            <w:shd w:val="clear" w:color="auto" w:fill="auto"/>
            <w:vAlign w:val="bottom"/>
          </w:tcPr>
          <w:p w14:paraId="209B1AE7" w14:textId="3D500DC9" w:rsidR="00E57629" w:rsidRPr="00E57629" w:rsidRDefault="00E57629">
            <w:pPr>
              <w:pStyle w:val="01-golovka"/>
              <w:widowControl/>
              <w:spacing w:after="0"/>
              <w:ind w:left="284"/>
              <w:jc w:val="left"/>
            </w:pPr>
            <w:r w:rsidRPr="00E57629">
              <w:rPr>
                <w:rFonts w:ascii="Arial" w:hAnsi="Arial" w:cs="Arial"/>
              </w:rPr>
              <w:t>из них:</w:t>
            </w:r>
          </w:p>
        </w:tc>
        <w:tc>
          <w:tcPr>
            <w:tcW w:w="773" w:type="dxa"/>
            <w:tcBorders>
              <w:left w:val="single" w:sz="6" w:space="0" w:color="000000"/>
            </w:tcBorders>
            <w:shd w:val="clear" w:color="auto" w:fill="auto"/>
            <w:vAlign w:val="bottom"/>
          </w:tcPr>
          <w:p w14:paraId="7963C783" w14:textId="77777777" w:rsidR="00E57629" w:rsidRPr="00E57629" w:rsidRDefault="00E57629" w:rsidP="00564713">
            <w:pPr>
              <w:snapToGrid w:val="0"/>
              <w:spacing w:before="80"/>
              <w:ind w:right="227"/>
              <w:jc w:val="right"/>
              <w:rPr>
                <w:lang w:val="en-US"/>
              </w:rPr>
            </w:pPr>
          </w:p>
        </w:tc>
        <w:tc>
          <w:tcPr>
            <w:tcW w:w="773" w:type="dxa"/>
            <w:tcBorders>
              <w:left w:val="single" w:sz="6" w:space="0" w:color="000000"/>
            </w:tcBorders>
            <w:vAlign w:val="bottom"/>
          </w:tcPr>
          <w:p w14:paraId="0764DFF1" w14:textId="77777777" w:rsidR="00E57629" w:rsidRPr="00E57629" w:rsidRDefault="00E57629" w:rsidP="00564713">
            <w:pPr>
              <w:snapToGrid w:val="0"/>
              <w:spacing w:before="80"/>
              <w:ind w:right="227"/>
              <w:jc w:val="right"/>
            </w:pPr>
          </w:p>
        </w:tc>
        <w:tc>
          <w:tcPr>
            <w:tcW w:w="773" w:type="dxa"/>
            <w:tcBorders>
              <w:left w:val="single" w:sz="6" w:space="0" w:color="000000"/>
            </w:tcBorders>
            <w:vAlign w:val="bottom"/>
          </w:tcPr>
          <w:p w14:paraId="43EFCCFC" w14:textId="77777777" w:rsidR="00E57629" w:rsidRPr="00E57629" w:rsidRDefault="00E57629" w:rsidP="00564713">
            <w:pPr>
              <w:snapToGrid w:val="0"/>
              <w:spacing w:before="80"/>
              <w:ind w:right="227"/>
              <w:jc w:val="right"/>
            </w:pPr>
          </w:p>
        </w:tc>
        <w:tc>
          <w:tcPr>
            <w:tcW w:w="773" w:type="dxa"/>
            <w:tcBorders>
              <w:left w:val="single" w:sz="6" w:space="0" w:color="000000"/>
              <w:right w:val="single" w:sz="6" w:space="0" w:color="000000"/>
            </w:tcBorders>
            <w:vAlign w:val="bottom"/>
          </w:tcPr>
          <w:p w14:paraId="03E9E441" w14:textId="33EF88EE" w:rsidR="00E57629" w:rsidRPr="00E57629" w:rsidRDefault="00E57629" w:rsidP="00564713">
            <w:pPr>
              <w:snapToGrid w:val="0"/>
              <w:spacing w:before="80"/>
              <w:ind w:right="227"/>
              <w:jc w:val="right"/>
            </w:pPr>
          </w:p>
        </w:tc>
        <w:tc>
          <w:tcPr>
            <w:tcW w:w="3515" w:type="dxa"/>
            <w:tcBorders>
              <w:left w:val="single" w:sz="6" w:space="0" w:color="000000"/>
            </w:tcBorders>
            <w:shd w:val="clear" w:color="auto" w:fill="auto"/>
            <w:vAlign w:val="bottom"/>
          </w:tcPr>
          <w:p w14:paraId="50592657" w14:textId="4CDBF8C6" w:rsidR="00E57629" w:rsidRPr="00E57629" w:rsidRDefault="00E57629">
            <w:pPr>
              <w:pStyle w:val="01-golovka"/>
              <w:widowControl/>
              <w:spacing w:after="0"/>
              <w:ind w:left="284" w:right="113"/>
              <w:jc w:val="left"/>
              <w:rPr>
                <w:i/>
              </w:rPr>
            </w:pPr>
            <w:r w:rsidRPr="00E57629">
              <w:rPr>
                <w:rFonts w:ascii="Arial" w:hAnsi="Arial" w:cs="Arial"/>
                <w:i/>
              </w:rPr>
              <w:t xml:space="preserve"> of which:</w:t>
            </w:r>
          </w:p>
        </w:tc>
      </w:tr>
      <w:tr w:rsidR="00E57629" w:rsidRPr="00D21FE6" w14:paraId="21BF1088" w14:textId="77777777" w:rsidTr="00564713">
        <w:trPr>
          <w:cantSplit/>
        </w:trPr>
        <w:tc>
          <w:tcPr>
            <w:tcW w:w="3318" w:type="dxa"/>
            <w:shd w:val="clear" w:color="auto" w:fill="auto"/>
            <w:vAlign w:val="bottom"/>
          </w:tcPr>
          <w:p w14:paraId="0CE24CFA" w14:textId="25D11CE0" w:rsidR="00E57629" w:rsidRPr="00B5045A" w:rsidRDefault="00E57629">
            <w:pPr>
              <w:spacing w:before="80"/>
              <w:ind w:left="113"/>
              <w:rPr>
                <w:color w:val="000000" w:themeColor="text1"/>
              </w:rPr>
            </w:pPr>
            <w:r w:rsidRPr="00B5045A">
              <w:rPr>
                <w:rStyle w:val="a5"/>
                <w:color w:val="000000" w:themeColor="text1"/>
              </w:rPr>
              <w:t>Австралия</w:t>
            </w:r>
          </w:p>
        </w:tc>
        <w:tc>
          <w:tcPr>
            <w:tcW w:w="773" w:type="dxa"/>
            <w:tcBorders>
              <w:left w:val="single" w:sz="6" w:space="0" w:color="000000"/>
            </w:tcBorders>
            <w:shd w:val="clear" w:color="auto" w:fill="auto"/>
            <w:vAlign w:val="bottom"/>
          </w:tcPr>
          <w:p w14:paraId="60AFC95E" w14:textId="348572EC" w:rsidR="00E57629" w:rsidRPr="00564713" w:rsidRDefault="00E57629" w:rsidP="00564713">
            <w:pPr>
              <w:spacing w:before="80"/>
              <w:ind w:right="227"/>
              <w:jc w:val="right"/>
            </w:pPr>
            <w:r w:rsidRPr="00564713">
              <w:t>5,2</w:t>
            </w:r>
          </w:p>
        </w:tc>
        <w:tc>
          <w:tcPr>
            <w:tcW w:w="773" w:type="dxa"/>
            <w:tcBorders>
              <w:left w:val="single" w:sz="6" w:space="0" w:color="000000"/>
            </w:tcBorders>
            <w:vAlign w:val="bottom"/>
          </w:tcPr>
          <w:p w14:paraId="13094FA7" w14:textId="74AFEB56" w:rsidR="00E57629" w:rsidRPr="00564713" w:rsidRDefault="00E57629" w:rsidP="00564713">
            <w:pPr>
              <w:spacing w:before="80"/>
              <w:ind w:right="227"/>
              <w:jc w:val="right"/>
            </w:pPr>
            <w:r w:rsidRPr="00564713">
              <w:t>3,7</w:t>
            </w:r>
          </w:p>
        </w:tc>
        <w:tc>
          <w:tcPr>
            <w:tcW w:w="773" w:type="dxa"/>
            <w:tcBorders>
              <w:left w:val="single" w:sz="6" w:space="0" w:color="000000"/>
            </w:tcBorders>
            <w:vAlign w:val="bottom"/>
          </w:tcPr>
          <w:p w14:paraId="674164AD" w14:textId="1F431C40" w:rsidR="00E57629" w:rsidRPr="00564713" w:rsidRDefault="00E57629" w:rsidP="00564713">
            <w:pPr>
              <w:spacing w:before="80"/>
              <w:ind w:right="227"/>
              <w:jc w:val="right"/>
            </w:pPr>
            <w:r w:rsidRPr="00564713">
              <w:t>3,7</w:t>
            </w:r>
          </w:p>
        </w:tc>
        <w:tc>
          <w:tcPr>
            <w:tcW w:w="773" w:type="dxa"/>
            <w:tcBorders>
              <w:left w:val="single" w:sz="6" w:space="0" w:color="000000"/>
              <w:right w:val="single" w:sz="6" w:space="0" w:color="000000"/>
            </w:tcBorders>
            <w:vAlign w:val="bottom"/>
          </w:tcPr>
          <w:p w14:paraId="52CCFDFA" w14:textId="6C9F7A18" w:rsidR="00E57629" w:rsidRPr="00564713" w:rsidRDefault="00E57629" w:rsidP="00564713">
            <w:pPr>
              <w:spacing w:before="80"/>
              <w:ind w:right="227"/>
              <w:jc w:val="right"/>
            </w:pPr>
            <w:r w:rsidRPr="00564713">
              <w:t>3,9</w:t>
            </w:r>
          </w:p>
        </w:tc>
        <w:tc>
          <w:tcPr>
            <w:tcW w:w="3515" w:type="dxa"/>
            <w:tcBorders>
              <w:left w:val="single" w:sz="6" w:space="0" w:color="000000"/>
            </w:tcBorders>
            <w:shd w:val="clear" w:color="auto" w:fill="auto"/>
            <w:vAlign w:val="bottom"/>
          </w:tcPr>
          <w:p w14:paraId="67E044DF" w14:textId="0B6AE67D" w:rsidR="00E57629" w:rsidRPr="00B5045A" w:rsidRDefault="00E57629">
            <w:pPr>
              <w:spacing w:before="80"/>
              <w:ind w:left="170"/>
              <w:rPr>
                <w:i/>
                <w:color w:val="000000" w:themeColor="text1"/>
              </w:rPr>
            </w:pPr>
            <w:r w:rsidRPr="00B5045A">
              <w:rPr>
                <w:i/>
                <w:color w:val="000000" w:themeColor="text1"/>
              </w:rPr>
              <w:t>Australia</w:t>
            </w:r>
          </w:p>
        </w:tc>
      </w:tr>
      <w:tr w:rsidR="00E57629" w:rsidRPr="00D21FE6" w14:paraId="0BBF50FE" w14:textId="77777777" w:rsidTr="00564713">
        <w:trPr>
          <w:cantSplit/>
        </w:trPr>
        <w:tc>
          <w:tcPr>
            <w:tcW w:w="3318" w:type="dxa"/>
            <w:shd w:val="clear" w:color="auto" w:fill="auto"/>
            <w:vAlign w:val="bottom"/>
          </w:tcPr>
          <w:p w14:paraId="39E9EC00" w14:textId="1DAD1680" w:rsidR="00E57629" w:rsidRPr="00B5045A" w:rsidRDefault="00E57629">
            <w:pPr>
              <w:spacing w:before="80"/>
              <w:ind w:left="113"/>
              <w:rPr>
                <w:color w:val="000000" w:themeColor="text1"/>
              </w:rPr>
            </w:pPr>
            <w:r w:rsidRPr="00B5045A">
              <w:rPr>
                <w:color w:val="000000" w:themeColor="text1"/>
              </w:rPr>
              <w:t>Канада</w:t>
            </w:r>
          </w:p>
        </w:tc>
        <w:tc>
          <w:tcPr>
            <w:tcW w:w="773" w:type="dxa"/>
            <w:tcBorders>
              <w:left w:val="single" w:sz="6" w:space="0" w:color="000000"/>
            </w:tcBorders>
            <w:shd w:val="clear" w:color="auto" w:fill="auto"/>
            <w:vAlign w:val="bottom"/>
          </w:tcPr>
          <w:p w14:paraId="5E0F977C" w14:textId="72D6B411" w:rsidR="00E57629" w:rsidRPr="00564713" w:rsidRDefault="00E57629" w:rsidP="00564713">
            <w:pPr>
              <w:spacing w:before="80"/>
              <w:ind w:right="227"/>
              <w:jc w:val="right"/>
            </w:pPr>
            <w:r w:rsidRPr="00564713">
              <w:t>8,2</w:t>
            </w:r>
          </w:p>
        </w:tc>
        <w:tc>
          <w:tcPr>
            <w:tcW w:w="773" w:type="dxa"/>
            <w:tcBorders>
              <w:left w:val="single" w:sz="6" w:space="0" w:color="000000"/>
            </w:tcBorders>
            <w:vAlign w:val="bottom"/>
          </w:tcPr>
          <w:p w14:paraId="304DD248" w14:textId="3415580C" w:rsidR="00E57629" w:rsidRPr="00564713" w:rsidRDefault="00E57629" w:rsidP="00564713">
            <w:pPr>
              <w:spacing w:before="80"/>
              <w:ind w:right="227"/>
              <w:jc w:val="right"/>
            </w:pPr>
            <w:r w:rsidRPr="00564713">
              <w:t>5,3</w:t>
            </w:r>
          </w:p>
        </w:tc>
        <w:tc>
          <w:tcPr>
            <w:tcW w:w="773" w:type="dxa"/>
            <w:tcBorders>
              <w:left w:val="single" w:sz="6" w:space="0" w:color="000000"/>
            </w:tcBorders>
            <w:vAlign w:val="bottom"/>
          </w:tcPr>
          <w:p w14:paraId="3488DE69" w14:textId="67C55EBA" w:rsidR="00E57629" w:rsidRPr="00564713" w:rsidRDefault="00E57629" w:rsidP="00564713">
            <w:pPr>
              <w:spacing w:before="80"/>
              <w:ind w:right="227"/>
              <w:jc w:val="right"/>
            </w:pPr>
            <w:r w:rsidRPr="00564713">
              <w:t>5,4</w:t>
            </w:r>
          </w:p>
        </w:tc>
        <w:tc>
          <w:tcPr>
            <w:tcW w:w="773" w:type="dxa"/>
            <w:tcBorders>
              <w:left w:val="single" w:sz="6" w:space="0" w:color="000000"/>
              <w:right w:val="single" w:sz="6" w:space="0" w:color="000000"/>
            </w:tcBorders>
            <w:vAlign w:val="bottom"/>
          </w:tcPr>
          <w:p w14:paraId="173367EF" w14:textId="19CFF91D" w:rsidR="00E57629" w:rsidRPr="00564713" w:rsidRDefault="00E57629" w:rsidP="00564713">
            <w:pPr>
              <w:spacing w:before="80"/>
              <w:ind w:right="227"/>
              <w:jc w:val="right"/>
            </w:pPr>
            <w:r w:rsidRPr="00564713">
              <w:t>6,4</w:t>
            </w:r>
          </w:p>
        </w:tc>
        <w:tc>
          <w:tcPr>
            <w:tcW w:w="3515" w:type="dxa"/>
            <w:tcBorders>
              <w:left w:val="single" w:sz="6" w:space="0" w:color="000000"/>
            </w:tcBorders>
            <w:shd w:val="clear" w:color="auto" w:fill="auto"/>
            <w:vAlign w:val="bottom"/>
          </w:tcPr>
          <w:p w14:paraId="1089A659" w14:textId="0D1017B3" w:rsidR="00E57629" w:rsidRPr="00B5045A" w:rsidRDefault="00E57629">
            <w:pPr>
              <w:spacing w:before="80"/>
              <w:ind w:left="170"/>
              <w:rPr>
                <w:i/>
                <w:color w:val="000000" w:themeColor="text1"/>
              </w:rPr>
            </w:pPr>
            <w:r w:rsidRPr="00B5045A">
              <w:rPr>
                <w:i/>
                <w:color w:val="000000" w:themeColor="text1"/>
              </w:rPr>
              <w:t>Canada</w:t>
            </w:r>
          </w:p>
        </w:tc>
      </w:tr>
      <w:tr w:rsidR="00E57629" w:rsidRPr="00D21FE6" w14:paraId="3CA8CA62" w14:textId="77777777" w:rsidTr="00564713">
        <w:trPr>
          <w:cantSplit/>
        </w:trPr>
        <w:tc>
          <w:tcPr>
            <w:tcW w:w="3318" w:type="dxa"/>
            <w:shd w:val="clear" w:color="auto" w:fill="auto"/>
            <w:vAlign w:val="bottom"/>
          </w:tcPr>
          <w:p w14:paraId="4592DDA4" w14:textId="2538BE4B" w:rsidR="00E57629" w:rsidRPr="00B5045A" w:rsidRDefault="00E57629">
            <w:pPr>
              <w:spacing w:before="80"/>
              <w:ind w:left="113"/>
              <w:rPr>
                <w:color w:val="000000" w:themeColor="text1"/>
              </w:rPr>
            </w:pPr>
            <w:r w:rsidRPr="00B5045A">
              <w:rPr>
                <w:color w:val="000000" w:themeColor="text1"/>
              </w:rPr>
              <w:t>Норвегия</w:t>
            </w:r>
          </w:p>
        </w:tc>
        <w:tc>
          <w:tcPr>
            <w:tcW w:w="773" w:type="dxa"/>
            <w:tcBorders>
              <w:left w:val="single" w:sz="6" w:space="0" w:color="000000"/>
            </w:tcBorders>
            <w:shd w:val="clear" w:color="auto" w:fill="auto"/>
            <w:vAlign w:val="bottom"/>
          </w:tcPr>
          <w:p w14:paraId="2E4DAD5A" w14:textId="0EAA5BD1" w:rsidR="00E57629" w:rsidRPr="00564713" w:rsidRDefault="00E57629" w:rsidP="00564713">
            <w:pPr>
              <w:spacing w:before="80"/>
              <w:ind w:right="227"/>
              <w:jc w:val="right"/>
            </w:pPr>
            <w:r w:rsidRPr="00564713">
              <w:t>3,5</w:t>
            </w:r>
          </w:p>
        </w:tc>
        <w:tc>
          <w:tcPr>
            <w:tcW w:w="773" w:type="dxa"/>
            <w:tcBorders>
              <w:left w:val="single" w:sz="6" w:space="0" w:color="000000"/>
            </w:tcBorders>
            <w:vAlign w:val="bottom"/>
          </w:tcPr>
          <w:p w14:paraId="2017A3D5" w14:textId="310D81FD" w:rsidR="00E57629" w:rsidRPr="00564713" w:rsidRDefault="00E57629" w:rsidP="00564713">
            <w:pPr>
              <w:spacing w:before="80"/>
              <w:ind w:right="227"/>
              <w:jc w:val="right"/>
            </w:pPr>
            <w:r w:rsidRPr="00564713">
              <w:t>3,2</w:t>
            </w:r>
          </w:p>
        </w:tc>
        <w:tc>
          <w:tcPr>
            <w:tcW w:w="773" w:type="dxa"/>
            <w:tcBorders>
              <w:left w:val="single" w:sz="6" w:space="0" w:color="000000"/>
            </w:tcBorders>
            <w:vAlign w:val="bottom"/>
          </w:tcPr>
          <w:p w14:paraId="45F4EF68" w14:textId="3CFF9E7B" w:rsidR="00E57629" w:rsidRPr="00564713" w:rsidRDefault="00E57629" w:rsidP="00564713">
            <w:pPr>
              <w:spacing w:before="80"/>
              <w:ind w:right="227"/>
              <w:jc w:val="right"/>
            </w:pPr>
            <w:r w:rsidRPr="00564713">
              <w:t>3,6</w:t>
            </w:r>
          </w:p>
        </w:tc>
        <w:tc>
          <w:tcPr>
            <w:tcW w:w="773" w:type="dxa"/>
            <w:tcBorders>
              <w:left w:val="single" w:sz="6" w:space="0" w:color="000000"/>
              <w:right w:val="single" w:sz="6" w:space="0" w:color="000000"/>
            </w:tcBorders>
            <w:vAlign w:val="bottom"/>
          </w:tcPr>
          <w:p w14:paraId="75002830" w14:textId="356F98A5" w:rsidR="00E57629" w:rsidRPr="00564713" w:rsidRDefault="00E57629" w:rsidP="00564713">
            <w:pPr>
              <w:spacing w:before="80"/>
              <w:ind w:right="227"/>
              <w:jc w:val="right"/>
            </w:pPr>
            <w:r w:rsidRPr="00564713">
              <w:t>4,0</w:t>
            </w:r>
          </w:p>
        </w:tc>
        <w:tc>
          <w:tcPr>
            <w:tcW w:w="3515" w:type="dxa"/>
            <w:tcBorders>
              <w:left w:val="single" w:sz="6" w:space="0" w:color="000000"/>
            </w:tcBorders>
            <w:shd w:val="clear" w:color="auto" w:fill="auto"/>
            <w:vAlign w:val="bottom"/>
          </w:tcPr>
          <w:p w14:paraId="1B057D68" w14:textId="46C6ADB8" w:rsidR="00E57629" w:rsidRPr="00B5045A" w:rsidRDefault="00E57629">
            <w:pPr>
              <w:spacing w:before="80"/>
              <w:ind w:left="170"/>
              <w:rPr>
                <w:i/>
                <w:color w:val="000000" w:themeColor="text1"/>
              </w:rPr>
            </w:pPr>
            <w:r w:rsidRPr="00B5045A">
              <w:rPr>
                <w:i/>
                <w:color w:val="000000" w:themeColor="text1"/>
              </w:rPr>
              <w:t>Norway</w:t>
            </w:r>
          </w:p>
        </w:tc>
      </w:tr>
      <w:tr w:rsidR="00E57629" w:rsidRPr="00D21FE6" w14:paraId="74629639" w14:textId="77777777" w:rsidTr="00564713">
        <w:trPr>
          <w:cantSplit/>
        </w:trPr>
        <w:tc>
          <w:tcPr>
            <w:tcW w:w="3318" w:type="dxa"/>
            <w:shd w:val="clear" w:color="auto" w:fill="auto"/>
            <w:vAlign w:val="bottom"/>
          </w:tcPr>
          <w:p w14:paraId="3268F602" w14:textId="4AD764C8" w:rsidR="00E57629" w:rsidRPr="00B5045A" w:rsidRDefault="00E57629">
            <w:pPr>
              <w:spacing w:before="80"/>
              <w:ind w:left="113"/>
              <w:rPr>
                <w:color w:val="000000" w:themeColor="text1"/>
              </w:rPr>
            </w:pPr>
            <w:r w:rsidRPr="00B5045A">
              <w:rPr>
                <w:color w:val="000000" w:themeColor="text1"/>
              </w:rPr>
              <w:t>Республика Корея</w:t>
            </w:r>
          </w:p>
        </w:tc>
        <w:tc>
          <w:tcPr>
            <w:tcW w:w="773" w:type="dxa"/>
            <w:tcBorders>
              <w:left w:val="single" w:sz="6" w:space="0" w:color="000000"/>
            </w:tcBorders>
            <w:shd w:val="clear" w:color="auto" w:fill="auto"/>
            <w:vAlign w:val="bottom"/>
          </w:tcPr>
          <w:p w14:paraId="7FB26D7C" w14:textId="4A06BA03" w:rsidR="00E57629" w:rsidRPr="00564713" w:rsidRDefault="00E57629" w:rsidP="00564713">
            <w:pPr>
              <w:spacing w:before="80"/>
              <w:ind w:right="227"/>
              <w:jc w:val="right"/>
            </w:pPr>
            <w:r w:rsidRPr="00564713">
              <w:t>3,3</w:t>
            </w:r>
          </w:p>
        </w:tc>
        <w:tc>
          <w:tcPr>
            <w:tcW w:w="773" w:type="dxa"/>
            <w:tcBorders>
              <w:left w:val="single" w:sz="6" w:space="0" w:color="000000"/>
            </w:tcBorders>
            <w:vAlign w:val="bottom"/>
          </w:tcPr>
          <w:p w14:paraId="4195A9D6" w14:textId="44040C59" w:rsidR="00E57629" w:rsidRPr="00564713" w:rsidRDefault="00E57629" w:rsidP="00564713">
            <w:pPr>
              <w:spacing w:before="80"/>
              <w:ind w:right="227"/>
              <w:jc w:val="right"/>
            </w:pPr>
            <w:r w:rsidRPr="00564713">
              <w:t>2,9</w:t>
            </w:r>
          </w:p>
        </w:tc>
        <w:tc>
          <w:tcPr>
            <w:tcW w:w="773" w:type="dxa"/>
            <w:tcBorders>
              <w:left w:val="single" w:sz="6" w:space="0" w:color="000000"/>
            </w:tcBorders>
            <w:vAlign w:val="bottom"/>
          </w:tcPr>
          <w:p w14:paraId="25A15275" w14:textId="317DA61A" w:rsidR="00E57629" w:rsidRPr="00564713" w:rsidRDefault="00E57629" w:rsidP="00564713">
            <w:pPr>
              <w:spacing w:before="80"/>
              <w:ind w:right="227"/>
              <w:jc w:val="right"/>
            </w:pPr>
            <w:r w:rsidRPr="00564713">
              <w:t>2,7</w:t>
            </w:r>
          </w:p>
        </w:tc>
        <w:tc>
          <w:tcPr>
            <w:tcW w:w="773" w:type="dxa"/>
            <w:tcBorders>
              <w:left w:val="single" w:sz="6" w:space="0" w:color="000000"/>
              <w:right w:val="single" w:sz="6" w:space="0" w:color="000000"/>
            </w:tcBorders>
            <w:vAlign w:val="bottom"/>
          </w:tcPr>
          <w:p w14:paraId="7B1F282D" w14:textId="3C5A04BE" w:rsidR="00E57629" w:rsidRPr="00564713" w:rsidRDefault="00E57629" w:rsidP="00564713">
            <w:pPr>
              <w:spacing w:before="80"/>
              <w:ind w:right="227"/>
              <w:jc w:val="right"/>
            </w:pPr>
            <w:r w:rsidRPr="00564713">
              <w:t>2,8</w:t>
            </w:r>
          </w:p>
        </w:tc>
        <w:tc>
          <w:tcPr>
            <w:tcW w:w="3515" w:type="dxa"/>
            <w:tcBorders>
              <w:left w:val="single" w:sz="6" w:space="0" w:color="000000"/>
            </w:tcBorders>
            <w:shd w:val="clear" w:color="auto" w:fill="auto"/>
            <w:vAlign w:val="bottom"/>
          </w:tcPr>
          <w:p w14:paraId="0A157628" w14:textId="3DCB0A36" w:rsidR="00E57629" w:rsidRPr="00B5045A" w:rsidRDefault="00E57629">
            <w:pPr>
              <w:spacing w:before="80"/>
              <w:ind w:left="170"/>
              <w:rPr>
                <w:i/>
                <w:color w:val="000000" w:themeColor="text1"/>
              </w:rPr>
            </w:pPr>
            <w:r w:rsidRPr="00B5045A">
              <w:rPr>
                <w:i/>
                <w:color w:val="000000" w:themeColor="text1"/>
              </w:rPr>
              <w:t>Republic of Korea</w:t>
            </w:r>
          </w:p>
        </w:tc>
      </w:tr>
      <w:tr w:rsidR="00E57629" w:rsidRPr="00D21FE6" w14:paraId="6DF1029C" w14:textId="77777777" w:rsidTr="00564713">
        <w:trPr>
          <w:cantSplit/>
        </w:trPr>
        <w:tc>
          <w:tcPr>
            <w:tcW w:w="3318" w:type="dxa"/>
            <w:shd w:val="clear" w:color="auto" w:fill="auto"/>
            <w:vAlign w:val="bottom"/>
          </w:tcPr>
          <w:p w14:paraId="67954E2B" w14:textId="6ABD8A2B" w:rsidR="00E57629" w:rsidRPr="00B5045A" w:rsidRDefault="00E57629">
            <w:pPr>
              <w:spacing w:before="80"/>
              <w:ind w:left="113"/>
              <w:rPr>
                <w:color w:val="000000" w:themeColor="text1"/>
              </w:rPr>
            </w:pPr>
            <w:r w:rsidRPr="00B5045A">
              <w:rPr>
                <w:rStyle w:val="a5"/>
                <w:color w:val="000000" w:themeColor="text1"/>
              </w:rPr>
              <w:t>Соединенное Королевство (Великобритания)</w:t>
            </w:r>
          </w:p>
        </w:tc>
        <w:tc>
          <w:tcPr>
            <w:tcW w:w="773" w:type="dxa"/>
            <w:tcBorders>
              <w:left w:val="single" w:sz="6" w:space="0" w:color="000000"/>
            </w:tcBorders>
            <w:shd w:val="clear" w:color="auto" w:fill="auto"/>
            <w:vAlign w:val="bottom"/>
          </w:tcPr>
          <w:p w14:paraId="65E4A92D" w14:textId="6F73B8A7" w:rsidR="00E57629" w:rsidRPr="00564713" w:rsidRDefault="00E57629" w:rsidP="00564713">
            <w:pPr>
              <w:spacing w:before="80"/>
              <w:ind w:right="227"/>
              <w:jc w:val="right"/>
            </w:pPr>
            <w:r w:rsidRPr="00564713">
              <w:t>8,0</w:t>
            </w:r>
          </w:p>
        </w:tc>
        <w:tc>
          <w:tcPr>
            <w:tcW w:w="773" w:type="dxa"/>
            <w:tcBorders>
              <w:left w:val="single" w:sz="6" w:space="0" w:color="000000"/>
            </w:tcBorders>
            <w:vAlign w:val="bottom"/>
          </w:tcPr>
          <w:p w14:paraId="103B1039" w14:textId="53319E3B" w:rsidR="00E57629" w:rsidRPr="00564713" w:rsidRDefault="00E57629" w:rsidP="00564713">
            <w:pPr>
              <w:spacing w:before="80"/>
              <w:ind w:right="227"/>
              <w:jc w:val="right"/>
            </w:pPr>
            <w:r w:rsidRPr="00564713">
              <w:t>3,8</w:t>
            </w:r>
          </w:p>
        </w:tc>
        <w:tc>
          <w:tcPr>
            <w:tcW w:w="773" w:type="dxa"/>
            <w:tcBorders>
              <w:left w:val="single" w:sz="6" w:space="0" w:color="000000"/>
            </w:tcBorders>
            <w:vAlign w:val="bottom"/>
          </w:tcPr>
          <w:p w14:paraId="44EA0B43" w14:textId="7F1912C3" w:rsidR="00E57629" w:rsidRPr="00564713" w:rsidRDefault="00E57629" w:rsidP="00564713">
            <w:pPr>
              <w:spacing w:before="80"/>
              <w:ind w:right="227"/>
              <w:jc w:val="right"/>
            </w:pPr>
            <w:r w:rsidRPr="00564713">
              <w:t>4,0</w:t>
            </w:r>
          </w:p>
        </w:tc>
        <w:tc>
          <w:tcPr>
            <w:tcW w:w="773" w:type="dxa"/>
            <w:tcBorders>
              <w:left w:val="single" w:sz="6" w:space="0" w:color="000000"/>
              <w:right w:val="single" w:sz="6" w:space="0" w:color="000000"/>
            </w:tcBorders>
            <w:vAlign w:val="bottom"/>
          </w:tcPr>
          <w:p w14:paraId="61BED7CA" w14:textId="7FF1CA28" w:rsidR="00E57629" w:rsidRPr="00564713" w:rsidRDefault="00E57629" w:rsidP="00564713">
            <w:pPr>
              <w:spacing w:before="80"/>
              <w:ind w:right="227"/>
              <w:jc w:val="right"/>
            </w:pPr>
            <w:r w:rsidRPr="00564713">
              <w:t>4,4</w:t>
            </w:r>
          </w:p>
        </w:tc>
        <w:tc>
          <w:tcPr>
            <w:tcW w:w="3515" w:type="dxa"/>
            <w:tcBorders>
              <w:left w:val="single" w:sz="6" w:space="0" w:color="000000"/>
            </w:tcBorders>
            <w:shd w:val="clear" w:color="auto" w:fill="auto"/>
            <w:vAlign w:val="bottom"/>
          </w:tcPr>
          <w:p w14:paraId="7169410A" w14:textId="19667540" w:rsidR="00E57629" w:rsidRPr="00B5045A" w:rsidRDefault="00E57629">
            <w:pPr>
              <w:spacing w:before="80"/>
              <w:ind w:left="170"/>
              <w:rPr>
                <w:i/>
                <w:color w:val="000000" w:themeColor="text1"/>
              </w:rPr>
            </w:pPr>
            <w:r w:rsidRPr="00B5045A">
              <w:rPr>
                <w:i/>
                <w:color w:val="000000" w:themeColor="text1"/>
              </w:rPr>
              <w:t>United Kingdom</w:t>
            </w:r>
          </w:p>
        </w:tc>
      </w:tr>
      <w:tr w:rsidR="00E57629" w:rsidRPr="00D21FE6" w14:paraId="303858FC" w14:textId="77777777" w:rsidTr="00564713">
        <w:trPr>
          <w:cantSplit/>
        </w:trPr>
        <w:tc>
          <w:tcPr>
            <w:tcW w:w="3318" w:type="dxa"/>
            <w:shd w:val="clear" w:color="auto" w:fill="auto"/>
            <w:vAlign w:val="bottom"/>
          </w:tcPr>
          <w:p w14:paraId="052A03AB" w14:textId="23412289" w:rsidR="00E57629" w:rsidRPr="00B5045A" w:rsidRDefault="00E57629">
            <w:pPr>
              <w:spacing w:before="80"/>
              <w:ind w:left="113"/>
              <w:rPr>
                <w:color w:val="000000" w:themeColor="text1"/>
              </w:rPr>
            </w:pPr>
            <w:r w:rsidRPr="00B5045A">
              <w:rPr>
                <w:color w:val="000000" w:themeColor="text1"/>
              </w:rPr>
              <w:t>США</w:t>
            </w:r>
          </w:p>
        </w:tc>
        <w:tc>
          <w:tcPr>
            <w:tcW w:w="773" w:type="dxa"/>
            <w:tcBorders>
              <w:left w:val="single" w:sz="6" w:space="0" w:color="000000"/>
            </w:tcBorders>
            <w:shd w:val="clear" w:color="auto" w:fill="auto"/>
            <w:vAlign w:val="bottom"/>
          </w:tcPr>
          <w:p w14:paraId="37DB6D72" w14:textId="6FFC1B32" w:rsidR="00E57629" w:rsidRPr="00564713" w:rsidRDefault="00E57629" w:rsidP="00564713">
            <w:pPr>
              <w:spacing w:before="80"/>
              <w:ind w:right="227"/>
              <w:jc w:val="right"/>
            </w:pPr>
            <w:r w:rsidRPr="00564713">
              <w:t>9,6</w:t>
            </w:r>
          </w:p>
        </w:tc>
        <w:tc>
          <w:tcPr>
            <w:tcW w:w="773" w:type="dxa"/>
            <w:tcBorders>
              <w:left w:val="single" w:sz="6" w:space="0" w:color="000000"/>
            </w:tcBorders>
            <w:vAlign w:val="bottom"/>
          </w:tcPr>
          <w:p w14:paraId="47062A21" w14:textId="2D072D92" w:rsidR="00E57629" w:rsidRPr="00564713" w:rsidRDefault="00E57629" w:rsidP="00564713">
            <w:pPr>
              <w:spacing w:before="80"/>
              <w:ind w:right="227"/>
              <w:jc w:val="right"/>
            </w:pPr>
            <w:r w:rsidRPr="00564713">
              <w:t>3,6</w:t>
            </w:r>
          </w:p>
        </w:tc>
        <w:tc>
          <w:tcPr>
            <w:tcW w:w="773" w:type="dxa"/>
            <w:tcBorders>
              <w:left w:val="single" w:sz="6" w:space="0" w:color="000000"/>
            </w:tcBorders>
            <w:vAlign w:val="bottom"/>
          </w:tcPr>
          <w:p w14:paraId="528B0B94" w14:textId="5685E474" w:rsidR="00E57629" w:rsidRPr="00564713" w:rsidRDefault="00E57629" w:rsidP="00564713">
            <w:pPr>
              <w:spacing w:before="80"/>
              <w:ind w:right="227"/>
              <w:jc w:val="right"/>
            </w:pPr>
            <w:r w:rsidRPr="00564713">
              <w:t>3,6</w:t>
            </w:r>
          </w:p>
        </w:tc>
        <w:tc>
          <w:tcPr>
            <w:tcW w:w="773" w:type="dxa"/>
            <w:tcBorders>
              <w:left w:val="single" w:sz="6" w:space="0" w:color="000000"/>
              <w:right w:val="single" w:sz="6" w:space="0" w:color="000000"/>
            </w:tcBorders>
            <w:vAlign w:val="bottom"/>
          </w:tcPr>
          <w:p w14:paraId="78027C56" w14:textId="699A287B" w:rsidR="00E57629" w:rsidRPr="00564713" w:rsidRDefault="00E57629" w:rsidP="00564713">
            <w:pPr>
              <w:spacing w:before="80"/>
              <w:ind w:right="227"/>
              <w:jc w:val="right"/>
            </w:pPr>
            <w:r w:rsidRPr="00564713">
              <w:t>4,0</w:t>
            </w:r>
          </w:p>
        </w:tc>
        <w:tc>
          <w:tcPr>
            <w:tcW w:w="3515" w:type="dxa"/>
            <w:tcBorders>
              <w:left w:val="single" w:sz="6" w:space="0" w:color="000000"/>
            </w:tcBorders>
            <w:shd w:val="clear" w:color="auto" w:fill="auto"/>
            <w:vAlign w:val="bottom"/>
          </w:tcPr>
          <w:p w14:paraId="75DCBC7F" w14:textId="6A9742C6" w:rsidR="00E57629" w:rsidRPr="00B5045A" w:rsidRDefault="00E57629">
            <w:pPr>
              <w:spacing w:before="80"/>
              <w:ind w:left="170"/>
              <w:rPr>
                <w:i/>
                <w:color w:val="000000" w:themeColor="text1"/>
              </w:rPr>
            </w:pPr>
            <w:r w:rsidRPr="00B5045A">
              <w:rPr>
                <w:i/>
                <w:color w:val="000000" w:themeColor="text1"/>
              </w:rPr>
              <w:t>USA</w:t>
            </w:r>
          </w:p>
        </w:tc>
      </w:tr>
      <w:tr w:rsidR="00E57629" w:rsidRPr="00D21FE6" w14:paraId="73F692ED" w14:textId="77777777" w:rsidTr="00564713">
        <w:trPr>
          <w:cantSplit/>
        </w:trPr>
        <w:tc>
          <w:tcPr>
            <w:tcW w:w="3318" w:type="dxa"/>
            <w:shd w:val="clear" w:color="auto" w:fill="auto"/>
            <w:vAlign w:val="bottom"/>
          </w:tcPr>
          <w:p w14:paraId="7CBA9755" w14:textId="68806491" w:rsidR="00E57629" w:rsidRPr="00B5045A" w:rsidRDefault="00E57629">
            <w:pPr>
              <w:spacing w:before="80"/>
              <w:ind w:left="113"/>
              <w:rPr>
                <w:color w:val="000000" w:themeColor="text1"/>
              </w:rPr>
            </w:pPr>
            <w:r w:rsidRPr="00B5045A">
              <w:rPr>
                <w:color w:val="000000" w:themeColor="text1"/>
              </w:rPr>
              <w:t>Швейцария</w:t>
            </w:r>
          </w:p>
        </w:tc>
        <w:tc>
          <w:tcPr>
            <w:tcW w:w="773" w:type="dxa"/>
            <w:tcBorders>
              <w:left w:val="single" w:sz="6" w:space="0" w:color="000000"/>
            </w:tcBorders>
            <w:shd w:val="clear" w:color="auto" w:fill="auto"/>
            <w:vAlign w:val="bottom"/>
          </w:tcPr>
          <w:p w14:paraId="1D4C8547" w14:textId="2CCDAA32" w:rsidR="00E57629" w:rsidRPr="00564713" w:rsidRDefault="00E57629" w:rsidP="00564713">
            <w:pPr>
              <w:spacing w:before="80"/>
              <w:ind w:right="227"/>
              <w:jc w:val="right"/>
            </w:pPr>
            <w:r w:rsidRPr="00564713">
              <w:t>4,8</w:t>
            </w:r>
          </w:p>
        </w:tc>
        <w:tc>
          <w:tcPr>
            <w:tcW w:w="773" w:type="dxa"/>
            <w:tcBorders>
              <w:left w:val="single" w:sz="6" w:space="0" w:color="000000"/>
            </w:tcBorders>
            <w:vAlign w:val="bottom"/>
          </w:tcPr>
          <w:p w14:paraId="5723839B" w14:textId="4FDC7147" w:rsidR="00E57629" w:rsidRPr="00564713" w:rsidRDefault="00E57629" w:rsidP="00564713">
            <w:pPr>
              <w:spacing w:before="80"/>
              <w:ind w:right="227"/>
              <w:jc w:val="right"/>
            </w:pPr>
            <w:r w:rsidRPr="00564713">
              <w:t>4,1</w:t>
            </w:r>
          </w:p>
        </w:tc>
        <w:tc>
          <w:tcPr>
            <w:tcW w:w="773" w:type="dxa"/>
            <w:tcBorders>
              <w:left w:val="single" w:sz="6" w:space="0" w:color="000000"/>
            </w:tcBorders>
            <w:vAlign w:val="bottom"/>
          </w:tcPr>
          <w:p w14:paraId="087CBAA9" w14:textId="31C2FA44" w:rsidR="00E57629" w:rsidRPr="00564713" w:rsidRDefault="00E57629" w:rsidP="00564713">
            <w:pPr>
              <w:spacing w:before="80"/>
              <w:ind w:right="227"/>
              <w:jc w:val="right"/>
            </w:pPr>
            <w:r w:rsidRPr="00564713">
              <w:t>4,0</w:t>
            </w:r>
          </w:p>
        </w:tc>
        <w:tc>
          <w:tcPr>
            <w:tcW w:w="773" w:type="dxa"/>
            <w:tcBorders>
              <w:left w:val="single" w:sz="6" w:space="0" w:color="000000"/>
              <w:right w:val="single" w:sz="6" w:space="0" w:color="000000"/>
            </w:tcBorders>
            <w:vAlign w:val="bottom"/>
          </w:tcPr>
          <w:p w14:paraId="1BA1AFC4" w14:textId="2007D3DA" w:rsidR="00E57629" w:rsidRPr="00564713" w:rsidRDefault="00E57629" w:rsidP="00564713">
            <w:pPr>
              <w:spacing w:before="80"/>
              <w:ind w:right="227"/>
              <w:jc w:val="right"/>
            </w:pPr>
            <w:r w:rsidRPr="00564713">
              <w:t>4,4</w:t>
            </w:r>
          </w:p>
        </w:tc>
        <w:tc>
          <w:tcPr>
            <w:tcW w:w="3515" w:type="dxa"/>
            <w:tcBorders>
              <w:left w:val="single" w:sz="6" w:space="0" w:color="000000"/>
            </w:tcBorders>
            <w:shd w:val="clear" w:color="auto" w:fill="auto"/>
            <w:vAlign w:val="bottom"/>
          </w:tcPr>
          <w:p w14:paraId="6279C139" w14:textId="3BE5FB43" w:rsidR="00E57629" w:rsidRPr="00B5045A" w:rsidRDefault="00E57629">
            <w:pPr>
              <w:spacing w:before="80"/>
              <w:ind w:left="170"/>
              <w:rPr>
                <w:i/>
                <w:color w:val="000000" w:themeColor="text1"/>
              </w:rPr>
            </w:pPr>
            <w:r w:rsidRPr="00B5045A">
              <w:rPr>
                <w:i/>
                <w:color w:val="000000" w:themeColor="text1"/>
              </w:rPr>
              <w:t>Switzerland</w:t>
            </w:r>
          </w:p>
        </w:tc>
      </w:tr>
      <w:tr w:rsidR="00E57629" w:rsidRPr="00D21FE6" w14:paraId="3B99961B" w14:textId="77777777" w:rsidTr="00564713">
        <w:trPr>
          <w:cantSplit/>
        </w:trPr>
        <w:tc>
          <w:tcPr>
            <w:tcW w:w="3318" w:type="dxa"/>
            <w:tcBorders>
              <w:bottom w:val="single" w:sz="6" w:space="0" w:color="000000"/>
            </w:tcBorders>
            <w:shd w:val="clear" w:color="auto" w:fill="auto"/>
            <w:vAlign w:val="bottom"/>
          </w:tcPr>
          <w:p w14:paraId="556F8B87" w14:textId="6E180926" w:rsidR="00E57629" w:rsidRPr="00B5045A" w:rsidRDefault="00E57629">
            <w:pPr>
              <w:spacing w:before="80"/>
              <w:ind w:left="113"/>
              <w:rPr>
                <w:color w:val="000000" w:themeColor="text1"/>
              </w:rPr>
            </w:pPr>
            <w:r w:rsidRPr="00B5045A">
              <w:rPr>
                <w:color w:val="000000" w:themeColor="text1"/>
              </w:rPr>
              <w:t>Япония</w:t>
            </w:r>
          </w:p>
        </w:tc>
        <w:tc>
          <w:tcPr>
            <w:tcW w:w="773" w:type="dxa"/>
            <w:tcBorders>
              <w:left w:val="single" w:sz="6" w:space="0" w:color="000000"/>
              <w:bottom w:val="single" w:sz="6" w:space="0" w:color="000000"/>
            </w:tcBorders>
            <w:shd w:val="clear" w:color="auto" w:fill="auto"/>
            <w:vAlign w:val="bottom"/>
          </w:tcPr>
          <w:p w14:paraId="33489695" w14:textId="14A059B2" w:rsidR="00E57629" w:rsidRPr="00564713" w:rsidRDefault="00E57629" w:rsidP="00564713">
            <w:pPr>
              <w:spacing w:before="80"/>
              <w:ind w:right="227"/>
              <w:jc w:val="right"/>
            </w:pPr>
            <w:r w:rsidRPr="00564713">
              <w:t>5,1</w:t>
            </w:r>
          </w:p>
        </w:tc>
        <w:tc>
          <w:tcPr>
            <w:tcW w:w="773" w:type="dxa"/>
            <w:tcBorders>
              <w:left w:val="single" w:sz="6" w:space="0" w:color="000000"/>
              <w:bottom w:val="single" w:sz="6" w:space="0" w:color="000000"/>
            </w:tcBorders>
            <w:vAlign w:val="bottom"/>
          </w:tcPr>
          <w:p w14:paraId="245B9B14" w14:textId="4E79B260" w:rsidR="00E57629" w:rsidRPr="00564713" w:rsidRDefault="00E57629" w:rsidP="00564713">
            <w:pPr>
              <w:spacing w:before="80"/>
              <w:ind w:right="227"/>
              <w:jc w:val="right"/>
            </w:pPr>
            <w:r w:rsidRPr="00564713">
              <w:t>2,6</w:t>
            </w:r>
          </w:p>
        </w:tc>
        <w:tc>
          <w:tcPr>
            <w:tcW w:w="773" w:type="dxa"/>
            <w:tcBorders>
              <w:left w:val="single" w:sz="6" w:space="0" w:color="000000"/>
              <w:bottom w:val="single" w:sz="6" w:space="0" w:color="000000"/>
            </w:tcBorders>
            <w:vAlign w:val="bottom"/>
          </w:tcPr>
          <w:p w14:paraId="69591D50" w14:textId="42986FE7" w:rsidR="00E57629" w:rsidRPr="00564713" w:rsidRDefault="00E57629" w:rsidP="00564713">
            <w:pPr>
              <w:spacing w:before="80"/>
              <w:ind w:right="227"/>
              <w:jc w:val="right"/>
            </w:pPr>
            <w:r w:rsidRPr="00564713">
              <w:t>2,6</w:t>
            </w:r>
          </w:p>
        </w:tc>
        <w:tc>
          <w:tcPr>
            <w:tcW w:w="773" w:type="dxa"/>
            <w:tcBorders>
              <w:left w:val="single" w:sz="6" w:space="0" w:color="000000"/>
              <w:bottom w:val="single" w:sz="6" w:space="0" w:color="000000"/>
              <w:right w:val="single" w:sz="6" w:space="0" w:color="000000"/>
            </w:tcBorders>
            <w:vAlign w:val="bottom"/>
          </w:tcPr>
          <w:p w14:paraId="02C5921F" w14:textId="6D09CEBA" w:rsidR="00E57629" w:rsidRPr="00564713" w:rsidRDefault="00E57629" w:rsidP="00564713">
            <w:pPr>
              <w:spacing w:before="80"/>
              <w:ind w:right="227"/>
              <w:jc w:val="right"/>
            </w:pPr>
            <w:r w:rsidRPr="00564713">
              <w:t>2,5</w:t>
            </w:r>
          </w:p>
        </w:tc>
        <w:tc>
          <w:tcPr>
            <w:tcW w:w="3515" w:type="dxa"/>
            <w:tcBorders>
              <w:left w:val="single" w:sz="6" w:space="0" w:color="000000"/>
              <w:bottom w:val="single" w:sz="6" w:space="0" w:color="000000"/>
            </w:tcBorders>
            <w:shd w:val="clear" w:color="auto" w:fill="auto"/>
            <w:vAlign w:val="bottom"/>
          </w:tcPr>
          <w:p w14:paraId="3DF35891" w14:textId="2FEB0CAC" w:rsidR="00E57629" w:rsidRPr="00B5045A" w:rsidRDefault="00E57629">
            <w:pPr>
              <w:spacing w:before="80"/>
              <w:ind w:left="170"/>
              <w:rPr>
                <w:i/>
                <w:color w:val="000000" w:themeColor="text1"/>
              </w:rPr>
            </w:pPr>
            <w:r w:rsidRPr="00B5045A">
              <w:rPr>
                <w:i/>
                <w:color w:val="000000" w:themeColor="text1"/>
              </w:rPr>
              <w:t>Japan</w:t>
            </w:r>
          </w:p>
        </w:tc>
      </w:tr>
    </w:tbl>
    <w:p w14:paraId="743B7684" w14:textId="12C901FB" w:rsidR="00972823" w:rsidRPr="00972823" w:rsidRDefault="00972823" w:rsidP="00972823">
      <w:pPr>
        <w:spacing w:before="60"/>
        <w:ind w:left="113" w:hanging="113"/>
        <w:jc w:val="both"/>
        <w:rPr>
          <w:sz w:val="12"/>
          <w:szCs w:val="12"/>
        </w:rPr>
      </w:pPr>
      <w:r w:rsidRPr="00972823">
        <w:rPr>
          <w:sz w:val="12"/>
          <w:szCs w:val="12"/>
          <w:vertAlign w:val="superscript"/>
        </w:rPr>
        <w:t>1)</w:t>
      </w:r>
      <w:r w:rsidRPr="00972823">
        <w:rPr>
          <w:sz w:val="12"/>
          <w:szCs w:val="12"/>
        </w:rPr>
        <w:t xml:space="preserve"> По данным выборочного обследования рабочей силы. 2010 г. население в возрасте 15–72 лет, с 2022 г. – 15 лет и старше.</w:t>
      </w:r>
    </w:p>
    <w:p w14:paraId="47359D4C" w14:textId="77777777" w:rsidR="002B54E7" w:rsidRPr="005E1163" w:rsidRDefault="002B54E7" w:rsidP="002B54E7">
      <w:pPr>
        <w:rPr>
          <w:sz w:val="12"/>
          <w:szCs w:val="12"/>
        </w:rPr>
      </w:pPr>
      <w:r w:rsidRPr="005E1163">
        <w:rPr>
          <w:sz w:val="12"/>
          <w:szCs w:val="12"/>
          <w:vertAlign w:val="superscript"/>
        </w:rPr>
        <w:t>2)</w:t>
      </w:r>
      <w:r w:rsidRPr="005E1163">
        <w:rPr>
          <w:sz w:val="12"/>
          <w:szCs w:val="12"/>
        </w:rPr>
        <w:t xml:space="preserve"> Изменение методологии: в Армении – с 2018 г., в Республике Молдова – с 2019 г., в Украине – с 2019 г., в Узбекистане – с 2019 г.</w:t>
      </w:r>
    </w:p>
    <w:p w14:paraId="2915AE4A" w14:textId="77777777" w:rsidR="00377FE1" w:rsidRPr="005E1163" w:rsidRDefault="00377FE1" w:rsidP="00377FE1">
      <w:pPr>
        <w:rPr>
          <w:sz w:val="12"/>
          <w:szCs w:val="12"/>
        </w:rPr>
      </w:pPr>
      <w:r w:rsidRPr="005E1163">
        <w:rPr>
          <w:sz w:val="12"/>
          <w:szCs w:val="12"/>
          <w:vertAlign w:val="superscript"/>
        </w:rPr>
        <w:t>3)</w:t>
      </w:r>
      <w:r w:rsidRPr="005E1163">
        <w:rPr>
          <w:sz w:val="12"/>
          <w:szCs w:val="12"/>
        </w:rPr>
        <w:t xml:space="preserve"> 2009 г.</w:t>
      </w:r>
    </w:p>
    <w:p w14:paraId="506B18A6" w14:textId="568685F5" w:rsidR="00966E45" w:rsidRPr="005E1163" w:rsidRDefault="00966E45" w:rsidP="00966E45">
      <w:pPr>
        <w:rPr>
          <w:rFonts w:eastAsiaTheme="minorHAnsi"/>
          <w:sz w:val="12"/>
          <w:szCs w:val="12"/>
          <w:lang w:eastAsia="en-US"/>
        </w:rPr>
      </w:pPr>
      <w:r w:rsidRPr="005E1163">
        <w:rPr>
          <w:sz w:val="12"/>
          <w:szCs w:val="12"/>
          <w:vertAlign w:val="superscript"/>
        </w:rPr>
        <w:t xml:space="preserve">4) </w:t>
      </w:r>
      <w:r w:rsidRPr="005E1163">
        <w:rPr>
          <w:rFonts w:eastAsiaTheme="minorHAnsi"/>
          <w:sz w:val="12"/>
          <w:szCs w:val="12"/>
          <w:lang w:eastAsia="en-US"/>
        </w:rPr>
        <w:t>Городская местность. Удельный вес численности безработных, зарегистрированных в органах службы занятости, в численности рабочей силы.</w:t>
      </w:r>
    </w:p>
    <w:p w14:paraId="580187E5" w14:textId="77777777" w:rsidR="00E57629" w:rsidRPr="00E57629" w:rsidRDefault="00E57629" w:rsidP="00E57629">
      <w:pPr>
        <w:rPr>
          <w:rFonts w:eastAsiaTheme="minorHAnsi"/>
          <w:sz w:val="12"/>
          <w:szCs w:val="12"/>
          <w:lang w:val="en-US" w:eastAsia="en-US"/>
        </w:rPr>
      </w:pPr>
      <w:r w:rsidRPr="00E57629">
        <w:rPr>
          <w:rFonts w:eastAsiaTheme="minorHAnsi"/>
          <w:sz w:val="12"/>
          <w:szCs w:val="12"/>
          <w:vertAlign w:val="superscript"/>
          <w:lang w:val="en-US" w:eastAsia="en-US"/>
        </w:rPr>
        <w:t xml:space="preserve">5) </w:t>
      </w:r>
      <w:r w:rsidRPr="00E57629">
        <w:rPr>
          <w:rFonts w:eastAsiaTheme="minorHAnsi"/>
          <w:sz w:val="12"/>
          <w:szCs w:val="12"/>
          <w:lang w:val="en-US" w:eastAsia="en-US"/>
        </w:rPr>
        <w:t xml:space="preserve">2016 </w:t>
      </w:r>
      <w:r w:rsidRPr="00E57629">
        <w:rPr>
          <w:sz w:val="12"/>
          <w:szCs w:val="12"/>
        </w:rPr>
        <w:t>г</w:t>
      </w:r>
      <w:r w:rsidRPr="00E57629">
        <w:rPr>
          <w:sz w:val="12"/>
          <w:szCs w:val="12"/>
          <w:lang w:val="en-US"/>
        </w:rPr>
        <w:t>.</w:t>
      </w:r>
    </w:p>
    <w:p w14:paraId="5DF76DE3" w14:textId="29EE4ACB" w:rsidR="00972823" w:rsidRPr="00E57629" w:rsidRDefault="00CC457A" w:rsidP="00972823">
      <w:pPr>
        <w:spacing w:before="60"/>
        <w:ind w:left="113" w:hanging="113"/>
        <w:jc w:val="both"/>
        <w:rPr>
          <w:i/>
          <w:sz w:val="12"/>
          <w:szCs w:val="12"/>
          <w:lang w:val="en-US"/>
        </w:rPr>
      </w:pPr>
      <w:r w:rsidRPr="00E57629">
        <w:rPr>
          <w:i/>
          <w:sz w:val="12"/>
          <w:szCs w:val="12"/>
          <w:vertAlign w:val="superscript"/>
          <w:lang w:val="en-US"/>
        </w:rPr>
        <w:t>1)</w:t>
      </w:r>
      <w:r w:rsidRPr="00E57629">
        <w:rPr>
          <w:i/>
          <w:sz w:val="12"/>
          <w:szCs w:val="12"/>
          <w:lang w:val="en-US"/>
        </w:rPr>
        <w:t xml:space="preserve"> According to d</w:t>
      </w:r>
      <w:r w:rsidRPr="00E57629">
        <w:rPr>
          <w:i/>
          <w:sz w:val="12"/>
          <w:lang w:val="en-US"/>
        </w:rPr>
        <w:t>ata of labour force sample surveys</w:t>
      </w:r>
      <w:r w:rsidRPr="00E57629">
        <w:rPr>
          <w:i/>
          <w:sz w:val="12"/>
          <w:szCs w:val="12"/>
          <w:lang w:val="en-US"/>
        </w:rPr>
        <w:t xml:space="preserve">. 2010 – </w:t>
      </w:r>
      <w:proofErr w:type="gramStart"/>
      <w:r w:rsidRPr="00E57629">
        <w:rPr>
          <w:i/>
          <w:sz w:val="12"/>
          <w:szCs w:val="12"/>
          <w:lang w:val="en-US"/>
        </w:rPr>
        <w:t>population</w:t>
      </w:r>
      <w:proofErr w:type="gramEnd"/>
      <w:r w:rsidRPr="00E57629">
        <w:rPr>
          <w:i/>
          <w:sz w:val="12"/>
          <w:szCs w:val="12"/>
          <w:lang w:val="en-US"/>
        </w:rPr>
        <w:t xml:space="preserve"> aged 15 – 72 years, since 202</w:t>
      </w:r>
      <w:r w:rsidR="00972823" w:rsidRPr="00E57629">
        <w:rPr>
          <w:i/>
          <w:sz w:val="12"/>
          <w:szCs w:val="12"/>
          <w:lang w:val="en-US"/>
        </w:rPr>
        <w:t>2</w:t>
      </w:r>
      <w:r w:rsidRPr="00E57629">
        <w:rPr>
          <w:i/>
          <w:sz w:val="12"/>
          <w:szCs w:val="12"/>
          <w:lang w:val="en-US"/>
        </w:rPr>
        <w:t xml:space="preserve"> – 15 years and over. </w:t>
      </w:r>
    </w:p>
    <w:p w14:paraId="2CD33D43" w14:textId="783F945F" w:rsidR="002B54E7" w:rsidRPr="00E57629" w:rsidRDefault="002B54E7" w:rsidP="00972823">
      <w:pPr>
        <w:ind w:left="113" w:hanging="113"/>
        <w:jc w:val="both"/>
        <w:rPr>
          <w:i/>
          <w:sz w:val="12"/>
          <w:szCs w:val="12"/>
          <w:lang w:val="en-US"/>
        </w:rPr>
      </w:pPr>
      <w:r w:rsidRPr="00E57629">
        <w:rPr>
          <w:i/>
          <w:sz w:val="12"/>
          <w:szCs w:val="12"/>
          <w:vertAlign w:val="superscript"/>
          <w:lang w:val="en-US"/>
        </w:rPr>
        <w:t>2)</w:t>
      </w:r>
      <w:r w:rsidRPr="00E57629">
        <w:rPr>
          <w:i/>
          <w:sz w:val="12"/>
          <w:szCs w:val="12"/>
          <w:lang w:val="en-US"/>
        </w:rPr>
        <w:t xml:space="preserve"> Change in methodology in Armenia since 2018, in Republic of Moldova since 2019, in Ukraine since 2019, in Uzbekistan since 2019.</w:t>
      </w:r>
    </w:p>
    <w:p w14:paraId="453118C8" w14:textId="77777777" w:rsidR="00966E45" w:rsidRPr="00E57629" w:rsidRDefault="00966E45" w:rsidP="00966E45">
      <w:pPr>
        <w:spacing w:line="140" w:lineRule="exact"/>
        <w:jc w:val="both"/>
        <w:rPr>
          <w:i/>
          <w:sz w:val="12"/>
          <w:szCs w:val="12"/>
          <w:lang w:val="en-US"/>
        </w:rPr>
      </w:pPr>
      <w:r w:rsidRPr="00E57629">
        <w:rPr>
          <w:i/>
          <w:sz w:val="12"/>
          <w:szCs w:val="12"/>
          <w:vertAlign w:val="superscript"/>
          <w:lang w:val="en-US"/>
        </w:rPr>
        <w:t>3)</w:t>
      </w:r>
      <w:r w:rsidRPr="00E57629">
        <w:rPr>
          <w:i/>
          <w:sz w:val="12"/>
          <w:szCs w:val="12"/>
          <w:lang w:val="en-US"/>
        </w:rPr>
        <w:t xml:space="preserve">  2009.</w:t>
      </w:r>
    </w:p>
    <w:p w14:paraId="1988A3C1" w14:textId="15021D0F" w:rsidR="00966E45" w:rsidRPr="009A7035" w:rsidRDefault="00966E45" w:rsidP="00564713">
      <w:pPr>
        <w:spacing w:line="140" w:lineRule="exact"/>
        <w:jc w:val="both"/>
        <w:rPr>
          <w:i/>
          <w:sz w:val="12"/>
          <w:szCs w:val="12"/>
          <w:lang w:val="en-US"/>
        </w:rPr>
      </w:pPr>
      <w:r w:rsidRPr="00E57629">
        <w:rPr>
          <w:i/>
          <w:sz w:val="12"/>
          <w:szCs w:val="12"/>
          <w:vertAlign w:val="superscript"/>
          <w:lang w:val="en-US"/>
        </w:rPr>
        <w:t>4)</w:t>
      </w:r>
      <w:r w:rsidRPr="00E57629">
        <w:rPr>
          <w:i/>
          <w:sz w:val="12"/>
          <w:szCs w:val="12"/>
          <w:lang w:val="en-US"/>
        </w:rPr>
        <w:t xml:space="preserve"> Urban area. Share of unemployed registered with employment services in the labour force.</w:t>
      </w:r>
    </w:p>
    <w:p w14:paraId="0B8E24A1" w14:textId="77777777" w:rsidR="00E57629" w:rsidRPr="00E57629" w:rsidRDefault="00E57629" w:rsidP="00E57629">
      <w:pPr>
        <w:rPr>
          <w:rFonts w:eastAsiaTheme="minorHAnsi"/>
          <w:sz w:val="12"/>
          <w:szCs w:val="12"/>
          <w:lang w:eastAsia="en-US"/>
        </w:rPr>
      </w:pPr>
      <w:r w:rsidRPr="00E57629">
        <w:rPr>
          <w:rFonts w:eastAsiaTheme="minorHAnsi"/>
          <w:sz w:val="12"/>
          <w:szCs w:val="12"/>
          <w:vertAlign w:val="superscript"/>
          <w:lang w:eastAsia="en-US"/>
        </w:rPr>
        <w:t xml:space="preserve">5) </w:t>
      </w:r>
      <w:r w:rsidRPr="00E57629">
        <w:rPr>
          <w:rFonts w:eastAsiaTheme="minorHAnsi"/>
          <w:sz w:val="12"/>
          <w:szCs w:val="12"/>
          <w:lang w:eastAsia="en-US"/>
        </w:rPr>
        <w:t xml:space="preserve">2016. </w:t>
      </w:r>
    </w:p>
    <w:p w14:paraId="6F50D87D" w14:textId="77777777" w:rsidR="00E57629" w:rsidRPr="00E57629" w:rsidRDefault="00E57629" w:rsidP="00564713">
      <w:pPr>
        <w:spacing w:line="140" w:lineRule="exact"/>
        <w:jc w:val="both"/>
        <w:rPr>
          <w:i/>
        </w:rPr>
      </w:pPr>
    </w:p>
    <w:p w14:paraId="23E816C8" w14:textId="0F8F307E" w:rsidR="007E16BE" w:rsidRPr="00D21FE6" w:rsidRDefault="00693970" w:rsidP="007E16BE">
      <w:pPr>
        <w:pageBreakBefore/>
        <w:tabs>
          <w:tab w:val="center" w:pos="6634"/>
        </w:tabs>
        <w:spacing w:after="60"/>
        <w:ind w:left="510" w:hanging="510"/>
        <w:rPr>
          <w:b/>
          <w:bCs/>
          <w:sz w:val="16"/>
          <w:szCs w:val="16"/>
        </w:rPr>
      </w:pPr>
      <w:r w:rsidRPr="00D21FE6">
        <w:rPr>
          <w:b/>
          <w:bCs/>
          <w:sz w:val="16"/>
          <w:szCs w:val="16"/>
        </w:rPr>
        <w:lastRenderedPageBreak/>
        <w:t>26.</w:t>
      </w:r>
      <w:r w:rsidR="00504A06" w:rsidRPr="00D21FE6">
        <w:rPr>
          <w:b/>
          <w:bCs/>
          <w:sz w:val="16"/>
          <w:szCs w:val="16"/>
        </w:rPr>
        <w:t>14. СРЕДНЕМЕСЯЧНАЯ НОМИНАЛЬНАЯ ЗАРАБОТНАЯ ПЛАТА НАЕМНЫХ РАБОТНИКОВ</w:t>
      </w:r>
    </w:p>
    <w:p w14:paraId="19BEC94E" w14:textId="77777777" w:rsidR="007E16BE" w:rsidRPr="00D21FE6" w:rsidRDefault="00504A06" w:rsidP="001735B3">
      <w:pPr>
        <w:tabs>
          <w:tab w:val="center" w:pos="6634"/>
        </w:tabs>
        <w:spacing w:after="60"/>
        <w:ind w:left="454" w:firstLine="64"/>
        <w:rPr>
          <w:b/>
          <w:bCs/>
          <w:sz w:val="16"/>
          <w:szCs w:val="16"/>
          <w:lang w:val="en-US"/>
        </w:rPr>
      </w:pPr>
      <w:r w:rsidRPr="00D21FE6">
        <w:rPr>
          <w:b/>
          <w:i/>
          <w:caps/>
          <w:sz w:val="16"/>
          <w:lang w:val="en-US"/>
        </w:rPr>
        <w:t>Average monthly nominal wages of employees</w:t>
      </w:r>
      <w:r w:rsidRPr="00D21FE6">
        <w:rPr>
          <w:b/>
          <w:bCs/>
          <w:sz w:val="16"/>
          <w:szCs w:val="16"/>
          <w:lang w:val="en-US"/>
        </w:rPr>
        <w:t xml:space="preserve"> </w:t>
      </w:r>
    </w:p>
    <w:p w14:paraId="473D7639" w14:textId="77777777" w:rsidR="00504A06" w:rsidRPr="00D21FE6" w:rsidRDefault="00504A06" w:rsidP="007E16BE">
      <w:pPr>
        <w:tabs>
          <w:tab w:val="center" w:pos="6634"/>
        </w:tabs>
        <w:spacing w:after="60"/>
        <w:ind w:left="454"/>
        <w:jc w:val="right"/>
        <w:rPr>
          <w:lang w:val="en-US"/>
        </w:rPr>
      </w:pPr>
      <w:r w:rsidRPr="00D21FE6">
        <w:rPr>
          <w:lang w:val="en-US"/>
        </w:rPr>
        <w:t>(</w:t>
      </w:r>
      <w:proofErr w:type="gramStart"/>
      <w:r w:rsidRPr="00D21FE6">
        <w:t>единиц</w:t>
      </w:r>
      <w:proofErr w:type="gramEnd"/>
      <w:r w:rsidRPr="00D21FE6">
        <w:rPr>
          <w:lang w:val="en-US"/>
        </w:rPr>
        <w:t xml:space="preserve"> </w:t>
      </w:r>
      <w:r w:rsidRPr="00D21FE6">
        <w:t>национальной</w:t>
      </w:r>
      <w:r w:rsidRPr="00D21FE6">
        <w:rPr>
          <w:lang w:val="en-US"/>
        </w:rPr>
        <w:t xml:space="preserve"> </w:t>
      </w:r>
      <w:r w:rsidRPr="00D21FE6">
        <w:t>валюты</w:t>
      </w:r>
      <w:r w:rsidRPr="00D21FE6">
        <w:rPr>
          <w:lang w:val="en-US"/>
        </w:rPr>
        <w:t xml:space="preserve"> /</w:t>
      </w:r>
      <w:r w:rsidRPr="00D21FE6">
        <w:rPr>
          <w:i/>
          <w:lang w:val="en-US"/>
        </w:rPr>
        <w:t xml:space="preserve"> units of national currency</w:t>
      </w:r>
      <w:r w:rsidRPr="00D21FE6">
        <w:rPr>
          <w:lang w:val="en-US"/>
        </w:rPr>
        <w:t>)</w:t>
      </w:r>
    </w:p>
    <w:tbl>
      <w:tblPr>
        <w:tblW w:w="9921" w:type="dxa"/>
        <w:tblLayout w:type="fixed"/>
        <w:tblCellMar>
          <w:left w:w="0" w:type="dxa"/>
          <w:right w:w="0" w:type="dxa"/>
        </w:tblCellMar>
        <w:tblLook w:val="0000" w:firstRow="0" w:lastRow="0" w:firstColumn="0" w:lastColumn="0" w:noHBand="0" w:noVBand="0"/>
      </w:tblPr>
      <w:tblGrid>
        <w:gridCol w:w="2562"/>
        <w:gridCol w:w="1124"/>
        <w:gridCol w:w="632"/>
        <w:gridCol w:w="632"/>
        <w:gridCol w:w="632"/>
        <w:gridCol w:w="632"/>
        <w:gridCol w:w="1148"/>
        <w:gridCol w:w="2559"/>
      </w:tblGrid>
      <w:tr w:rsidR="00AE4BC1" w:rsidRPr="00D21FE6" w14:paraId="355C3E3F" w14:textId="77777777" w:rsidTr="00272857">
        <w:trPr>
          <w:cantSplit/>
        </w:trPr>
        <w:tc>
          <w:tcPr>
            <w:tcW w:w="2562" w:type="dxa"/>
            <w:tcBorders>
              <w:top w:val="single" w:sz="6" w:space="0" w:color="000000"/>
              <w:bottom w:val="single" w:sz="6" w:space="0" w:color="000000"/>
            </w:tcBorders>
            <w:shd w:val="clear" w:color="auto" w:fill="auto"/>
          </w:tcPr>
          <w:p w14:paraId="1BED4E16" w14:textId="77777777" w:rsidR="00AE4BC1" w:rsidRPr="00D21FE6" w:rsidRDefault="00AE4BC1">
            <w:pPr>
              <w:pStyle w:val="19"/>
              <w:snapToGrid w:val="0"/>
              <w:spacing w:before="20" w:after="20"/>
              <w:rPr>
                <w:rFonts w:ascii="Arial" w:hAnsi="Arial" w:cs="Arial"/>
                <w:sz w:val="14"/>
                <w:szCs w:val="14"/>
                <w:lang w:val="en-US"/>
              </w:rPr>
            </w:pPr>
          </w:p>
        </w:tc>
        <w:tc>
          <w:tcPr>
            <w:tcW w:w="1124" w:type="dxa"/>
            <w:tcBorders>
              <w:top w:val="single" w:sz="6" w:space="0" w:color="000000"/>
              <w:left w:val="single" w:sz="6" w:space="0" w:color="000000"/>
              <w:bottom w:val="single" w:sz="6" w:space="0" w:color="000000"/>
            </w:tcBorders>
            <w:shd w:val="clear" w:color="auto" w:fill="auto"/>
          </w:tcPr>
          <w:p w14:paraId="79D9729D" w14:textId="77777777" w:rsidR="00AE4BC1" w:rsidRPr="00D21FE6" w:rsidRDefault="00AE4BC1" w:rsidP="00D43527">
            <w:pPr>
              <w:spacing w:before="60" w:after="60"/>
              <w:ind w:left="57"/>
            </w:pPr>
            <w:r w:rsidRPr="00D21FE6">
              <w:rPr>
                <w:sz w:val="12"/>
                <w:szCs w:val="12"/>
              </w:rPr>
              <w:t>Валюта</w:t>
            </w:r>
          </w:p>
        </w:tc>
        <w:tc>
          <w:tcPr>
            <w:tcW w:w="632" w:type="dxa"/>
            <w:tcBorders>
              <w:top w:val="single" w:sz="6" w:space="0" w:color="000000"/>
              <w:left w:val="single" w:sz="6" w:space="0" w:color="000000"/>
              <w:bottom w:val="single" w:sz="6" w:space="0" w:color="000000"/>
            </w:tcBorders>
            <w:shd w:val="clear" w:color="auto" w:fill="auto"/>
            <w:vAlign w:val="center"/>
          </w:tcPr>
          <w:p w14:paraId="260EDBF6" w14:textId="77777777" w:rsidR="00AE4BC1" w:rsidRPr="00D21FE6" w:rsidRDefault="00AE4BC1">
            <w:pPr>
              <w:spacing w:before="60" w:after="60"/>
              <w:jc w:val="center"/>
            </w:pPr>
            <w:r w:rsidRPr="00D21FE6">
              <w:t>2010</w:t>
            </w:r>
          </w:p>
        </w:tc>
        <w:tc>
          <w:tcPr>
            <w:tcW w:w="632" w:type="dxa"/>
            <w:tcBorders>
              <w:top w:val="single" w:sz="6" w:space="0" w:color="000000"/>
              <w:left w:val="single" w:sz="6" w:space="0" w:color="000000"/>
              <w:bottom w:val="single" w:sz="6" w:space="0" w:color="000000"/>
            </w:tcBorders>
            <w:vAlign w:val="bottom"/>
          </w:tcPr>
          <w:p w14:paraId="0B262634" w14:textId="3F80799A" w:rsidR="00AE4BC1" w:rsidRPr="00D21FE6" w:rsidRDefault="00753ED3" w:rsidP="00FC633B">
            <w:pPr>
              <w:spacing w:before="60" w:after="60"/>
              <w:jc w:val="center"/>
              <w:rPr>
                <w:lang w:val="en-US"/>
              </w:rPr>
            </w:pPr>
            <w:r>
              <w:t>2022</w:t>
            </w:r>
          </w:p>
        </w:tc>
        <w:tc>
          <w:tcPr>
            <w:tcW w:w="632" w:type="dxa"/>
            <w:tcBorders>
              <w:top w:val="single" w:sz="6" w:space="0" w:color="000000"/>
              <w:left w:val="single" w:sz="6" w:space="0" w:color="000000"/>
              <w:bottom w:val="single" w:sz="6" w:space="0" w:color="000000"/>
            </w:tcBorders>
            <w:vAlign w:val="bottom"/>
          </w:tcPr>
          <w:p w14:paraId="519458F4" w14:textId="084F520B" w:rsidR="00AE4BC1" w:rsidRPr="00753ED3" w:rsidRDefault="00753ED3" w:rsidP="00FC633B">
            <w:pPr>
              <w:spacing w:before="60" w:after="60"/>
              <w:jc w:val="center"/>
            </w:pPr>
            <w:r>
              <w:rPr>
                <w:lang w:val="en-US"/>
              </w:rPr>
              <w:t>202</w:t>
            </w:r>
            <w:r>
              <w:t>3</w:t>
            </w:r>
          </w:p>
        </w:tc>
        <w:tc>
          <w:tcPr>
            <w:tcW w:w="632" w:type="dxa"/>
            <w:tcBorders>
              <w:top w:val="single" w:sz="6" w:space="0" w:color="000000"/>
              <w:left w:val="single" w:sz="6" w:space="0" w:color="000000"/>
              <w:bottom w:val="single" w:sz="6" w:space="0" w:color="000000"/>
              <w:right w:val="single" w:sz="6" w:space="0" w:color="000000"/>
            </w:tcBorders>
            <w:vAlign w:val="bottom"/>
          </w:tcPr>
          <w:p w14:paraId="231927A3" w14:textId="527388A2" w:rsidR="00AE4BC1" w:rsidRPr="00753ED3" w:rsidRDefault="00753ED3" w:rsidP="00FC633B">
            <w:pPr>
              <w:spacing w:before="60" w:after="60"/>
              <w:jc w:val="center"/>
            </w:pPr>
            <w:r>
              <w:rPr>
                <w:lang w:val="en-US"/>
              </w:rPr>
              <w:t>202</w:t>
            </w:r>
            <w:r>
              <w:t>4</w:t>
            </w:r>
          </w:p>
        </w:tc>
        <w:tc>
          <w:tcPr>
            <w:tcW w:w="1148" w:type="dxa"/>
            <w:tcBorders>
              <w:top w:val="single" w:sz="6" w:space="0" w:color="000000"/>
              <w:left w:val="single" w:sz="6" w:space="0" w:color="000000"/>
              <w:bottom w:val="single" w:sz="6" w:space="0" w:color="000000"/>
            </w:tcBorders>
            <w:shd w:val="clear" w:color="auto" w:fill="auto"/>
          </w:tcPr>
          <w:p w14:paraId="5C942FE8" w14:textId="77777777" w:rsidR="00AE4BC1" w:rsidRPr="00D21FE6" w:rsidRDefault="00AE4BC1">
            <w:pPr>
              <w:spacing w:before="60" w:after="60"/>
              <w:jc w:val="center"/>
            </w:pPr>
            <w:r w:rsidRPr="00D21FE6">
              <w:rPr>
                <w:rFonts w:eastAsia="Arial Unicode MS"/>
                <w:i/>
                <w:sz w:val="12"/>
              </w:rPr>
              <w:t>N</w:t>
            </w:r>
            <w:r w:rsidRPr="00D21FE6">
              <w:rPr>
                <w:i/>
                <w:sz w:val="12"/>
                <w:szCs w:val="12"/>
              </w:rPr>
              <w:t>ational currency</w:t>
            </w:r>
          </w:p>
        </w:tc>
        <w:tc>
          <w:tcPr>
            <w:tcW w:w="2559" w:type="dxa"/>
            <w:tcBorders>
              <w:top w:val="single" w:sz="6" w:space="0" w:color="000000"/>
              <w:left w:val="single" w:sz="6" w:space="0" w:color="000000"/>
              <w:bottom w:val="single" w:sz="6" w:space="0" w:color="000000"/>
            </w:tcBorders>
            <w:shd w:val="clear" w:color="auto" w:fill="auto"/>
            <w:vAlign w:val="bottom"/>
          </w:tcPr>
          <w:p w14:paraId="3BFEB46B" w14:textId="77777777" w:rsidR="00AE4BC1" w:rsidRPr="00D21FE6" w:rsidRDefault="00AE4BC1">
            <w:pPr>
              <w:pStyle w:val="19"/>
              <w:snapToGrid w:val="0"/>
              <w:spacing w:before="20" w:after="20"/>
              <w:jc w:val="center"/>
              <w:rPr>
                <w:rFonts w:ascii="Arial" w:hAnsi="Arial" w:cs="Arial"/>
                <w:i/>
                <w:sz w:val="14"/>
                <w:szCs w:val="14"/>
                <w:lang w:val="en-US"/>
              </w:rPr>
            </w:pPr>
          </w:p>
        </w:tc>
      </w:tr>
      <w:tr w:rsidR="00753ED3" w:rsidRPr="00D21FE6" w14:paraId="12DBECBB" w14:textId="77777777" w:rsidTr="00C07422">
        <w:trPr>
          <w:cantSplit/>
        </w:trPr>
        <w:tc>
          <w:tcPr>
            <w:tcW w:w="2562" w:type="dxa"/>
            <w:shd w:val="clear" w:color="auto" w:fill="auto"/>
            <w:vAlign w:val="bottom"/>
          </w:tcPr>
          <w:p w14:paraId="2ECCB467" w14:textId="77777777" w:rsidR="00753ED3" w:rsidRPr="00753ED3" w:rsidRDefault="00753ED3">
            <w:pPr>
              <w:pStyle w:val="15"/>
              <w:spacing w:before="70"/>
              <w:rPr>
                <w:color w:val="000000" w:themeColor="text1"/>
              </w:rPr>
            </w:pPr>
            <w:r w:rsidRPr="00753ED3">
              <w:rPr>
                <w:b/>
                <w:bCs/>
                <w:color w:val="000000" w:themeColor="text1"/>
              </w:rPr>
              <w:t>Россия</w:t>
            </w:r>
          </w:p>
        </w:tc>
        <w:tc>
          <w:tcPr>
            <w:tcW w:w="1124" w:type="dxa"/>
            <w:tcBorders>
              <w:left w:val="single" w:sz="6" w:space="0" w:color="000000"/>
            </w:tcBorders>
            <w:shd w:val="clear" w:color="auto" w:fill="auto"/>
            <w:vAlign w:val="bottom"/>
          </w:tcPr>
          <w:p w14:paraId="7E31B220" w14:textId="77777777" w:rsidR="00753ED3" w:rsidRPr="00753ED3" w:rsidRDefault="00753ED3">
            <w:pPr>
              <w:spacing w:before="70"/>
              <w:ind w:left="57"/>
              <w:rPr>
                <w:color w:val="000000" w:themeColor="text1"/>
              </w:rPr>
            </w:pPr>
            <w:r w:rsidRPr="00753ED3">
              <w:rPr>
                <w:color w:val="000000" w:themeColor="text1"/>
              </w:rPr>
              <w:t>рубль</w:t>
            </w:r>
          </w:p>
        </w:tc>
        <w:tc>
          <w:tcPr>
            <w:tcW w:w="632" w:type="dxa"/>
            <w:tcBorders>
              <w:left w:val="single" w:sz="6" w:space="0" w:color="000000"/>
            </w:tcBorders>
            <w:shd w:val="clear" w:color="auto" w:fill="auto"/>
            <w:vAlign w:val="bottom"/>
          </w:tcPr>
          <w:p w14:paraId="538B663E" w14:textId="6223BA2D" w:rsidR="00753ED3" w:rsidRPr="00753ED3" w:rsidRDefault="00753ED3" w:rsidP="00FD361D">
            <w:pPr>
              <w:spacing w:before="70"/>
              <w:ind w:right="57"/>
              <w:jc w:val="right"/>
              <w:rPr>
                <w:color w:val="000000" w:themeColor="text1"/>
              </w:rPr>
            </w:pPr>
            <w:r w:rsidRPr="00753ED3">
              <w:rPr>
                <w:color w:val="000000" w:themeColor="text1"/>
              </w:rPr>
              <w:t>20 952</w:t>
            </w:r>
          </w:p>
        </w:tc>
        <w:tc>
          <w:tcPr>
            <w:tcW w:w="632" w:type="dxa"/>
            <w:tcBorders>
              <w:left w:val="single" w:sz="6" w:space="0" w:color="000000"/>
            </w:tcBorders>
            <w:vAlign w:val="bottom"/>
          </w:tcPr>
          <w:p w14:paraId="0DFD6650" w14:textId="7E5D0DDA" w:rsidR="00753ED3" w:rsidRPr="00753ED3" w:rsidRDefault="00753ED3" w:rsidP="00FC633B">
            <w:pPr>
              <w:spacing w:before="70"/>
              <w:ind w:right="57"/>
              <w:jc w:val="right"/>
              <w:rPr>
                <w:color w:val="000000" w:themeColor="text1"/>
              </w:rPr>
            </w:pPr>
            <w:r w:rsidRPr="00753ED3">
              <w:rPr>
                <w:color w:val="000000" w:themeColor="text1"/>
              </w:rPr>
              <w:t>65 338</w:t>
            </w:r>
          </w:p>
        </w:tc>
        <w:tc>
          <w:tcPr>
            <w:tcW w:w="632" w:type="dxa"/>
            <w:tcBorders>
              <w:left w:val="single" w:sz="6" w:space="0" w:color="000000"/>
            </w:tcBorders>
            <w:vAlign w:val="bottom"/>
          </w:tcPr>
          <w:p w14:paraId="4D4ACB80" w14:textId="5D30C0A6" w:rsidR="00753ED3" w:rsidRPr="00753ED3" w:rsidRDefault="00753ED3" w:rsidP="00FC633B">
            <w:pPr>
              <w:spacing w:before="70"/>
              <w:ind w:right="57"/>
              <w:jc w:val="right"/>
              <w:rPr>
                <w:color w:val="000000" w:themeColor="text1"/>
              </w:rPr>
            </w:pPr>
            <w:r w:rsidRPr="00753ED3">
              <w:rPr>
                <w:color w:val="000000" w:themeColor="text1"/>
              </w:rPr>
              <w:t>74 854</w:t>
            </w:r>
          </w:p>
        </w:tc>
        <w:tc>
          <w:tcPr>
            <w:tcW w:w="632" w:type="dxa"/>
            <w:tcBorders>
              <w:left w:val="single" w:sz="6" w:space="0" w:color="000000"/>
              <w:right w:val="single" w:sz="6" w:space="0" w:color="000000"/>
            </w:tcBorders>
            <w:vAlign w:val="bottom"/>
          </w:tcPr>
          <w:p w14:paraId="25DE32AA" w14:textId="0F8287D8" w:rsidR="00753ED3" w:rsidRPr="00753ED3" w:rsidRDefault="001B4B76" w:rsidP="00FC633B">
            <w:pPr>
              <w:spacing w:before="70"/>
              <w:ind w:right="57"/>
              <w:jc w:val="right"/>
              <w:rPr>
                <w:color w:val="000000" w:themeColor="text1"/>
              </w:rPr>
            </w:pPr>
            <w:r>
              <w:rPr>
                <w:color w:val="000000" w:themeColor="text1"/>
              </w:rPr>
              <w:t>89 069</w:t>
            </w:r>
          </w:p>
        </w:tc>
        <w:tc>
          <w:tcPr>
            <w:tcW w:w="1148" w:type="dxa"/>
            <w:tcBorders>
              <w:left w:val="single" w:sz="6" w:space="0" w:color="000000"/>
            </w:tcBorders>
            <w:shd w:val="clear" w:color="auto" w:fill="auto"/>
            <w:vAlign w:val="bottom"/>
          </w:tcPr>
          <w:p w14:paraId="16B5203B" w14:textId="77777777" w:rsidR="00753ED3" w:rsidRPr="00753ED3" w:rsidRDefault="00753ED3">
            <w:pPr>
              <w:spacing w:before="70"/>
              <w:ind w:left="57"/>
              <w:rPr>
                <w:color w:val="000000" w:themeColor="text1"/>
              </w:rPr>
            </w:pPr>
            <w:r w:rsidRPr="00753ED3">
              <w:rPr>
                <w:rFonts w:eastAsia="Arial Unicode MS"/>
                <w:i/>
                <w:color w:val="000000" w:themeColor="text1"/>
              </w:rPr>
              <w:t>rouble</w:t>
            </w:r>
          </w:p>
        </w:tc>
        <w:tc>
          <w:tcPr>
            <w:tcW w:w="2559" w:type="dxa"/>
            <w:tcBorders>
              <w:left w:val="single" w:sz="6" w:space="0" w:color="000000"/>
            </w:tcBorders>
            <w:shd w:val="clear" w:color="auto" w:fill="auto"/>
            <w:vAlign w:val="bottom"/>
          </w:tcPr>
          <w:p w14:paraId="3DA2351A" w14:textId="77777777" w:rsidR="00753ED3" w:rsidRPr="00753ED3" w:rsidRDefault="00753ED3">
            <w:pPr>
              <w:tabs>
                <w:tab w:val="right" w:pos="1914"/>
              </w:tabs>
              <w:spacing w:before="70"/>
              <w:ind w:left="57"/>
              <w:rPr>
                <w:i/>
                <w:color w:val="000000" w:themeColor="text1"/>
              </w:rPr>
            </w:pPr>
            <w:r w:rsidRPr="00753ED3">
              <w:rPr>
                <w:b/>
                <w:i/>
                <w:color w:val="000000" w:themeColor="text1"/>
              </w:rPr>
              <w:t>Russia</w:t>
            </w:r>
          </w:p>
        </w:tc>
      </w:tr>
      <w:tr w:rsidR="00753ED3" w:rsidRPr="00D21FE6" w14:paraId="6F81583C" w14:textId="77777777" w:rsidTr="00C07422">
        <w:trPr>
          <w:cantSplit/>
        </w:trPr>
        <w:tc>
          <w:tcPr>
            <w:tcW w:w="2562" w:type="dxa"/>
            <w:shd w:val="clear" w:color="auto" w:fill="auto"/>
            <w:vAlign w:val="bottom"/>
          </w:tcPr>
          <w:p w14:paraId="1A1583F3" w14:textId="77777777" w:rsidR="00753ED3" w:rsidRPr="00753ED3" w:rsidRDefault="00753ED3">
            <w:pPr>
              <w:pStyle w:val="13"/>
              <w:spacing w:before="70"/>
              <w:rPr>
                <w:color w:val="000000" w:themeColor="text1"/>
                <w:sz w:val="14"/>
                <w:szCs w:val="14"/>
              </w:rPr>
            </w:pPr>
            <w:r w:rsidRPr="00753ED3">
              <w:rPr>
                <w:color w:val="000000" w:themeColor="text1"/>
                <w:sz w:val="14"/>
                <w:szCs w:val="14"/>
                <w:u w:val="none"/>
              </w:rPr>
              <w:t>Страны СНГ</w:t>
            </w:r>
          </w:p>
        </w:tc>
        <w:tc>
          <w:tcPr>
            <w:tcW w:w="1124" w:type="dxa"/>
            <w:tcBorders>
              <w:left w:val="single" w:sz="6" w:space="0" w:color="000000"/>
            </w:tcBorders>
            <w:shd w:val="clear" w:color="auto" w:fill="auto"/>
            <w:vAlign w:val="bottom"/>
          </w:tcPr>
          <w:p w14:paraId="4673B5BA" w14:textId="77777777" w:rsidR="00753ED3" w:rsidRPr="00753ED3" w:rsidRDefault="00753ED3">
            <w:pPr>
              <w:snapToGrid w:val="0"/>
              <w:spacing w:before="70"/>
              <w:ind w:left="57"/>
              <w:rPr>
                <w:rFonts w:cs="Times New Roman"/>
                <w:color w:val="000000" w:themeColor="text1"/>
              </w:rPr>
            </w:pPr>
          </w:p>
        </w:tc>
        <w:tc>
          <w:tcPr>
            <w:tcW w:w="632" w:type="dxa"/>
            <w:tcBorders>
              <w:left w:val="single" w:sz="6" w:space="0" w:color="000000"/>
            </w:tcBorders>
            <w:shd w:val="clear" w:color="auto" w:fill="auto"/>
            <w:vAlign w:val="bottom"/>
          </w:tcPr>
          <w:p w14:paraId="600F801A" w14:textId="77777777" w:rsidR="00753ED3" w:rsidRPr="00753ED3" w:rsidRDefault="00753ED3" w:rsidP="00FD361D">
            <w:pPr>
              <w:snapToGrid w:val="0"/>
              <w:spacing w:before="70"/>
              <w:ind w:right="57"/>
              <w:jc w:val="right"/>
              <w:rPr>
                <w:rFonts w:cs="Times New Roman"/>
                <w:color w:val="000000" w:themeColor="text1"/>
              </w:rPr>
            </w:pPr>
          </w:p>
        </w:tc>
        <w:tc>
          <w:tcPr>
            <w:tcW w:w="632" w:type="dxa"/>
            <w:tcBorders>
              <w:left w:val="single" w:sz="6" w:space="0" w:color="000000"/>
            </w:tcBorders>
            <w:vAlign w:val="bottom"/>
          </w:tcPr>
          <w:p w14:paraId="14BB9850" w14:textId="77777777" w:rsidR="00753ED3" w:rsidRPr="00753ED3" w:rsidRDefault="00753ED3" w:rsidP="00FC633B">
            <w:pPr>
              <w:snapToGrid w:val="0"/>
              <w:spacing w:before="70"/>
              <w:ind w:right="57"/>
              <w:jc w:val="right"/>
              <w:rPr>
                <w:rFonts w:cs="Times New Roman"/>
                <w:color w:val="000000" w:themeColor="text1"/>
                <w:lang w:val="en-US"/>
              </w:rPr>
            </w:pPr>
          </w:p>
        </w:tc>
        <w:tc>
          <w:tcPr>
            <w:tcW w:w="632" w:type="dxa"/>
            <w:tcBorders>
              <w:left w:val="single" w:sz="6" w:space="0" w:color="000000"/>
            </w:tcBorders>
            <w:vAlign w:val="bottom"/>
          </w:tcPr>
          <w:p w14:paraId="7BCEF75F" w14:textId="77777777" w:rsidR="00753ED3" w:rsidRPr="00753ED3" w:rsidRDefault="00753ED3" w:rsidP="00FC633B">
            <w:pPr>
              <w:snapToGrid w:val="0"/>
              <w:spacing w:before="70"/>
              <w:ind w:right="57"/>
              <w:jc w:val="right"/>
              <w:rPr>
                <w:rFonts w:cs="Times New Roman"/>
                <w:color w:val="000000" w:themeColor="text1"/>
                <w:lang w:val="en-US"/>
              </w:rPr>
            </w:pPr>
          </w:p>
        </w:tc>
        <w:tc>
          <w:tcPr>
            <w:tcW w:w="632" w:type="dxa"/>
            <w:tcBorders>
              <w:left w:val="single" w:sz="6" w:space="0" w:color="000000"/>
              <w:right w:val="single" w:sz="6" w:space="0" w:color="000000"/>
            </w:tcBorders>
            <w:vAlign w:val="bottom"/>
          </w:tcPr>
          <w:p w14:paraId="4DB255FD" w14:textId="496DCF6E" w:rsidR="00753ED3" w:rsidRPr="00753ED3" w:rsidRDefault="00753ED3" w:rsidP="00FC633B">
            <w:pPr>
              <w:snapToGrid w:val="0"/>
              <w:spacing w:before="70"/>
              <w:ind w:right="57"/>
              <w:jc w:val="right"/>
              <w:rPr>
                <w:rFonts w:cs="Times New Roman"/>
                <w:color w:val="000000" w:themeColor="text1"/>
                <w:lang w:val="en-US"/>
              </w:rPr>
            </w:pPr>
          </w:p>
        </w:tc>
        <w:tc>
          <w:tcPr>
            <w:tcW w:w="1148" w:type="dxa"/>
            <w:tcBorders>
              <w:left w:val="single" w:sz="6" w:space="0" w:color="000000"/>
            </w:tcBorders>
            <w:shd w:val="clear" w:color="auto" w:fill="auto"/>
            <w:vAlign w:val="bottom"/>
          </w:tcPr>
          <w:p w14:paraId="18976D78" w14:textId="77777777" w:rsidR="00753ED3" w:rsidRPr="00753ED3" w:rsidRDefault="00753ED3">
            <w:pPr>
              <w:snapToGrid w:val="0"/>
              <w:spacing w:before="70"/>
              <w:ind w:left="57"/>
              <w:rPr>
                <w:rFonts w:eastAsia="Arial Unicode MS"/>
                <w:i/>
                <w:color w:val="000000" w:themeColor="text1"/>
                <w:lang w:val="en-US"/>
              </w:rPr>
            </w:pPr>
          </w:p>
        </w:tc>
        <w:tc>
          <w:tcPr>
            <w:tcW w:w="2559" w:type="dxa"/>
            <w:tcBorders>
              <w:left w:val="single" w:sz="6" w:space="0" w:color="000000"/>
            </w:tcBorders>
            <w:shd w:val="clear" w:color="auto" w:fill="auto"/>
            <w:vAlign w:val="bottom"/>
          </w:tcPr>
          <w:p w14:paraId="044F411B" w14:textId="77777777" w:rsidR="00753ED3" w:rsidRPr="00753ED3" w:rsidRDefault="00753ED3">
            <w:pPr>
              <w:pStyle w:val="13"/>
              <w:spacing w:before="70"/>
              <w:ind w:left="57"/>
              <w:rPr>
                <w:i/>
                <w:color w:val="000000" w:themeColor="text1"/>
                <w:sz w:val="14"/>
                <w:szCs w:val="14"/>
              </w:rPr>
            </w:pPr>
            <w:r w:rsidRPr="00753ED3">
              <w:rPr>
                <w:bCs w:val="0"/>
                <w:i/>
                <w:color w:val="000000" w:themeColor="text1"/>
                <w:sz w:val="14"/>
                <w:szCs w:val="14"/>
                <w:u w:val="none"/>
              </w:rPr>
              <w:t>CIS countries</w:t>
            </w:r>
          </w:p>
        </w:tc>
      </w:tr>
      <w:tr w:rsidR="00E57629" w:rsidRPr="00D21FE6" w14:paraId="4D999AB9" w14:textId="77777777" w:rsidTr="00C07422">
        <w:trPr>
          <w:cantSplit/>
        </w:trPr>
        <w:tc>
          <w:tcPr>
            <w:tcW w:w="2562" w:type="dxa"/>
            <w:shd w:val="clear" w:color="auto" w:fill="auto"/>
            <w:vAlign w:val="bottom"/>
          </w:tcPr>
          <w:p w14:paraId="5022F52D" w14:textId="657728A3" w:rsidR="00E57629" w:rsidRPr="00E57629" w:rsidRDefault="00E57629">
            <w:pPr>
              <w:pStyle w:val="13"/>
              <w:spacing w:before="70"/>
              <w:ind w:left="284"/>
              <w:rPr>
                <w:sz w:val="14"/>
                <w:szCs w:val="14"/>
              </w:rPr>
            </w:pPr>
            <w:r w:rsidRPr="00E57629">
              <w:rPr>
                <w:b w:val="0"/>
                <w:bCs w:val="0"/>
                <w:sz w:val="14"/>
                <w:szCs w:val="14"/>
                <w:u w:val="none"/>
              </w:rPr>
              <w:t>из них:</w:t>
            </w:r>
          </w:p>
        </w:tc>
        <w:tc>
          <w:tcPr>
            <w:tcW w:w="1124" w:type="dxa"/>
            <w:tcBorders>
              <w:left w:val="single" w:sz="6" w:space="0" w:color="000000"/>
            </w:tcBorders>
            <w:shd w:val="clear" w:color="auto" w:fill="auto"/>
            <w:vAlign w:val="bottom"/>
          </w:tcPr>
          <w:p w14:paraId="68249118" w14:textId="77777777" w:rsidR="00E57629" w:rsidRPr="00E57629" w:rsidRDefault="00E57629">
            <w:pPr>
              <w:snapToGrid w:val="0"/>
              <w:spacing w:before="70"/>
              <w:ind w:left="57"/>
              <w:rPr>
                <w:rFonts w:cs="Times New Roman"/>
              </w:rPr>
            </w:pPr>
          </w:p>
        </w:tc>
        <w:tc>
          <w:tcPr>
            <w:tcW w:w="632" w:type="dxa"/>
            <w:tcBorders>
              <w:left w:val="single" w:sz="6" w:space="0" w:color="000000"/>
            </w:tcBorders>
            <w:shd w:val="clear" w:color="auto" w:fill="auto"/>
            <w:vAlign w:val="bottom"/>
          </w:tcPr>
          <w:p w14:paraId="5DDF2613" w14:textId="77777777" w:rsidR="00E57629" w:rsidRPr="00E57629" w:rsidRDefault="00E57629" w:rsidP="00537061">
            <w:pPr>
              <w:spacing w:before="70"/>
              <w:ind w:right="57"/>
              <w:jc w:val="right"/>
            </w:pPr>
          </w:p>
        </w:tc>
        <w:tc>
          <w:tcPr>
            <w:tcW w:w="632" w:type="dxa"/>
            <w:tcBorders>
              <w:left w:val="single" w:sz="6" w:space="0" w:color="000000"/>
            </w:tcBorders>
            <w:vAlign w:val="bottom"/>
          </w:tcPr>
          <w:p w14:paraId="4862E994" w14:textId="77777777" w:rsidR="00E57629" w:rsidRPr="00E57629" w:rsidRDefault="00E57629" w:rsidP="00FC633B">
            <w:pPr>
              <w:spacing w:before="70"/>
              <w:ind w:right="57"/>
              <w:jc w:val="right"/>
            </w:pPr>
          </w:p>
        </w:tc>
        <w:tc>
          <w:tcPr>
            <w:tcW w:w="632" w:type="dxa"/>
            <w:tcBorders>
              <w:left w:val="single" w:sz="6" w:space="0" w:color="000000"/>
            </w:tcBorders>
            <w:vAlign w:val="bottom"/>
          </w:tcPr>
          <w:p w14:paraId="15A79E72" w14:textId="77777777" w:rsidR="00E57629" w:rsidRPr="00E57629" w:rsidRDefault="00E57629" w:rsidP="00FC633B">
            <w:pPr>
              <w:spacing w:before="70"/>
              <w:ind w:right="57"/>
              <w:jc w:val="right"/>
            </w:pPr>
          </w:p>
        </w:tc>
        <w:tc>
          <w:tcPr>
            <w:tcW w:w="632" w:type="dxa"/>
            <w:tcBorders>
              <w:left w:val="single" w:sz="6" w:space="0" w:color="000000"/>
              <w:right w:val="single" w:sz="6" w:space="0" w:color="000000"/>
            </w:tcBorders>
            <w:vAlign w:val="bottom"/>
          </w:tcPr>
          <w:p w14:paraId="54C4975E" w14:textId="4DF4EE33" w:rsidR="00E57629" w:rsidRPr="00E57629" w:rsidRDefault="00E57629" w:rsidP="00FC633B">
            <w:pPr>
              <w:spacing w:before="70"/>
              <w:ind w:right="57"/>
              <w:jc w:val="right"/>
            </w:pPr>
          </w:p>
        </w:tc>
        <w:tc>
          <w:tcPr>
            <w:tcW w:w="1148" w:type="dxa"/>
            <w:tcBorders>
              <w:left w:val="single" w:sz="6" w:space="0" w:color="000000"/>
            </w:tcBorders>
            <w:shd w:val="clear" w:color="auto" w:fill="auto"/>
            <w:vAlign w:val="bottom"/>
          </w:tcPr>
          <w:p w14:paraId="6B38CC8B" w14:textId="77777777" w:rsidR="00E57629" w:rsidRPr="00E57629" w:rsidRDefault="00E57629">
            <w:pPr>
              <w:snapToGrid w:val="0"/>
              <w:spacing w:before="70"/>
              <w:ind w:left="57"/>
              <w:rPr>
                <w:rFonts w:eastAsia="Arial Unicode MS"/>
                <w:i/>
                <w:lang w:val="en-US"/>
              </w:rPr>
            </w:pPr>
          </w:p>
        </w:tc>
        <w:tc>
          <w:tcPr>
            <w:tcW w:w="2559" w:type="dxa"/>
            <w:tcBorders>
              <w:left w:val="single" w:sz="6" w:space="0" w:color="000000"/>
            </w:tcBorders>
            <w:shd w:val="clear" w:color="auto" w:fill="auto"/>
            <w:vAlign w:val="bottom"/>
          </w:tcPr>
          <w:p w14:paraId="7D0BED40" w14:textId="7DE63EFA" w:rsidR="00E57629" w:rsidRPr="00E57629" w:rsidRDefault="00E57629">
            <w:pPr>
              <w:pStyle w:val="13"/>
              <w:spacing w:before="70"/>
              <w:ind w:left="284"/>
              <w:rPr>
                <w:i/>
                <w:sz w:val="14"/>
                <w:szCs w:val="14"/>
              </w:rPr>
            </w:pPr>
            <w:r w:rsidRPr="00E57629">
              <w:rPr>
                <w:b w:val="0"/>
                <w:bCs w:val="0"/>
                <w:i/>
                <w:sz w:val="14"/>
                <w:szCs w:val="14"/>
                <w:u w:val="none"/>
              </w:rPr>
              <w:t xml:space="preserve"> of which:</w:t>
            </w:r>
          </w:p>
        </w:tc>
      </w:tr>
      <w:tr w:rsidR="00E57629" w:rsidRPr="00D21FE6" w14:paraId="0B1E0A15" w14:textId="77777777" w:rsidTr="00C07422">
        <w:trPr>
          <w:cantSplit/>
        </w:trPr>
        <w:tc>
          <w:tcPr>
            <w:tcW w:w="2562" w:type="dxa"/>
            <w:shd w:val="clear" w:color="auto" w:fill="auto"/>
            <w:vAlign w:val="bottom"/>
          </w:tcPr>
          <w:p w14:paraId="18D18965" w14:textId="0E46C736" w:rsidR="00E57629" w:rsidRPr="00E57629" w:rsidRDefault="00E57629" w:rsidP="00537061">
            <w:pPr>
              <w:pStyle w:val="af"/>
              <w:spacing w:before="70"/>
              <w:ind w:left="113"/>
            </w:pPr>
            <w:r w:rsidRPr="00E57629">
              <w:t>Азербайджан</w:t>
            </w:r>
          </w:p>
        </w:tc>
        <w:tc>
          <w:tcPr>
            <w:tcW w:w="1124" w:type="dxa"/>
            <w:tcBorders>
              <w:left w:val="single" w:sz="6" w:space="0" w:color="000000"/>
            </w:tcBorders>
            <w:shd w:val="clear" w:color="auto" w:fill="auto"/>
            <w:vAlign w:val="bottom"/>
          </w:tcPr>
          <w:p w14:paraId="3990A788" w14:textId="770C8A96" w:rsidR="00E57629" w:rsidRPr="00E57629" w:rsidRDefault="00E57629" w:rsidP="00537061">
            <w:pPr>
              <w:spacing w:before="70"/>
              <w:ind w:left="57"/>
            </w:pPr>
            <w:proofErr w:type="gramStart"/>
            <w:r w:rsidRPr="00E57629">
              <w:t>азербайджан-ский</w:t>
            </w:r>
            <w:proofErr w:type="gramEnd"/>
            <w:r w:rsidRPr="00E57629">
              <w:t xml:space="preserve"> манат</w:t>
            </w:r>
          </w:p>
        </w:tc>
        <w:tc>
          <w:tcPr>
            <w:tcW w:w="632" w:type="dxa"/>
            <w:tcBorders>
              <w:left w:val="single" w:sz="6" w:space="0" w:color="000000"/>
            </w:tcBorders>
            <w:shd w:val="clear" w:color="auto" w:fill="auto"/>
            <w:vAlign w:val="bottom"/>
          </w:tcPr>
          <w:p w14:paraId="7D77DCF3" w14:textId="6AD0169F" w:rsidR="00E57629" w:rsidRPr="00E57629" w:rsidRDefault="00E57629" w:rsidP="00537061">
            <w:pPr>
              <w:spacing w:before="70"/>
              <w:ind w:right="57"/>
              <w:jc w:val="right"/>
            </w:pPr>
            <w:r w:rsidRPr="00E57629">
              <w:t>331,5</w:t>
            </w:r>
          </w:p>
        </w:tc>
        <w:tc>
          <w:tcPr>
            <w:tcW w:w="632" w:type="dxa"/>
            <w:tcBorders>
              <w:left w:val="single" w:sz="6" w:space="0" w:color="000000"/>
            </w:tcBorders>
            <w:vAlign w:val="bottom"/>
          </w:tcPr>
          <w:p w14:paraId="0592543E" w14:textId="51E097D0" w:rsidR="00E57629" w:rsidRPr="00E57629" w:rsidRDefault="00E57629" w:rsidP="00FC633B">
            <w:pPr>
              <w:spacing w:before="70"/>
              <w:ind w:right="57"/>
              <w:jc w:val="right"/>
            </w:pPr>
            <w:r w:rsidRPr="00E57629">
              <w:t>840,0</w:t>
            </w:r>
          </w:p>
        </w:tc>
        <w:tc>
          <w:tcPr>
            <w:tcW w:w="632" w:type="dxa"/>
            <w:tcBorders>
              <w:left w:val="single" w:sz="6" w:space="0" w:color="000000"/>
            </w:tcBorders>
            <w:vAlign w:val="bottom"/>
          </w:tcPr>
          <w:p w14:paraId="59B67C4E" w14:textId="46B1E9AF" w:rsidR="00E57629" w:rsidRPr="00E57629" w:rsidRDefault="00E57629" w:rsidP="00FC633B">
            <w:pPr>
              <w:spacing w:before="70"/>
              <w:ind w:right="57"/>
              <w:jc w:val="right"/>
            </w:pPr>
            <w:r w:rsidRPr="00E57629">
              <w:t>933,9</w:t>
            </w:r>
          </w:p>
        </w:tc>
        <w:tc>
          <w:tcPr>
            <w:tcW w:w="632" w:type="dxa"/>
            <w:tcBorders>
              <w:left w:val="single" w:sz="6" w:space="0" w:color="000000"/>
              <w:right w:val="single" w:sz="6" w:space="0" w:color="000000"/>
            </w:tcBorders>
            <w:vAlign w:val="bottom"/>
          </w:tcPr>
          <w:p w14:paraId="7A646097" w14:textId="7437CA4F" w:rsidR="00E57629" w:rsidRPr="00E57629" w:rsidRDefault="00E57629" w:rsidP="00FC633B">
            <w:pPr>
              <w:spacing w:before="70"/>
              <w:ind w:right="57"/>
              <w:jc w:val="right"/>
            </w:pPr>
            <w:r w:rsidRPr="00E57629">
              <w:t>1 009,4</w:t>
            </w:r>
          </w:p>
        </w:tc>
        <w:tc>
          <w:tcPr>
            <w:tcW w:w="1148" w:type="dxa"/>
            <w:tcBorders>
              <w:left w:val="single" w:sz="6" w:space="0" w:color="000000"/>
            </w:tcBorders>
            <w:shd w:val="clear" w:color="auto" w:fill="auto"/>
            <w:vAlign w:val="bottom"/>
          </w:tcPr>
          <w:p w14:paraId="42E2031A" w14:textId="4902A66D" w:rsidR="00E57629" w:rsidRPr="00E57629" w:rsidRDefault="00E57629">
            <w:pPr>
              <w:spacing w:before="70"/>
              <w:ind w:left="57"/>
              <w:rPr>
                <w:spacing w:val="-2"/>
              </w:rPr>
            </w:pPr>
            <w:r w:rsidRPr="00E57629">
              <w:rPr>
                <w:i/>
                <w:spacing w:val="-2"/>
              </w:rPr>
              <w:t xml:space="preserve">azerbaijan </w:t>
            </w:r>
            <w:r w:rsidRPr="00E57629">
              <w:rPr>
                <w:i/>
                <w:spacing w:val="-2"/>
              </w:rPr>
              <w:br/>
              <w:t>manat</w:t>
            </w:r>
          </w:p>
        </w:tc>
        <w:tc>
          <w:tcPr>
            <w:tcW w:w="2559" w:type="dxa"/>
            <w:tcBorders>
              <w:left w:val="single" w:sz="6" w:space="0" w:color="000000"/>
            </w:tcBorders>
            <w:shd w:val="clear" w:color="auto" w:fill="auto"/>
            <w:vAlign w:val="bottom"/>
          </w:tcPr>
          <w:p w14:paraId="739DE318" w14:textId="6B73A1EF" w:rsidR="00E57629" w:rsidRPr="00E57629" w:rsidRDefault="00E57629">
            <w:pPr>
              <w:spacing w:before="70"/>
              <w:ind w:left="170"/>
              <w:rPr>
                <w:i/>
              </w:rPr>
            </w:pPr>
            <w:r w:rsidRPr="00E57629">
              <w:rPr>
                <w:i/>
              </w:rPr>
              <w:t>Azerbaijan</w:t>
            </w:r>
          </w:p>
        </w:tc>
      </w:tr>
      <w:tr w:rsidR="00E57629" w:rsidRPr="00D21FE6" w14:paraId="4CC8D3A0" w14:textId="77777777" w:rsidTr="00C07422">
        <w:trPr>
          <w:cantSplit/>
        </w:trPr>
        <w:tc>
          <w:tcPr>
            <w:tcW w:w="2562" w:type="dxa"/>
            <w:shd w:val="clear" w:color="auto" w:fill="auto"/>
            <w:vAlign w:val="bottom"/>
          </w:tcPr>
          <w:p w14:paraId="1A756C92" w14:textId="1459A105" w:rsidR="00E57629" w:rsidRPr="00E57629" w:rsidRDefault="00E57629" w:rsidP="00537061">
            <w:pPr>
              <w:spacing w:before="70"/>
              <w:ind w:left="113"/>
            </w:pPr>
            <w:r w:rsidRPr="00E57629">
              <w:t>Армения</w:t>
            </w:r>
            <w:proofErr w:type="gramStart"/>
            <w:r w:rsidRPr="00E57629">
              <w:rPr>
                <w:vertAlign w:val="superscript"/>
              </w:rPr>
              <w:t>1</w:t>
            </w:r>
            <w:proofErr w:type="gramEnd"/>
            <w:r w:rsidRPr="00E57629">
              <w:rPr>
                <w:vertAlign w:val="superscript"/>
              </w:rPr>
              <w:t>)</w:t>
            </w:r>
          </w:p>
        </w:tc>
        <w:tc>
          <w:tcPr>
            <w:tcW w:w="1124" w:type="dxa"/>
            <w:tcBorders>
              <w:left w:val="single" w:sz="6" w:space="0" w:color="000000"/>
            </w:tcBorders>
            <w:shd w:val="clear" w:color="auto" w:fill="auto"/>
            <w:vAlign w:val="bottom"/>
          </w:tcPr>
          <w:p w14:paraId="25D2E592" w14:textId="36DE35AA" w:rsidR="00E57629" w:rsidRPr="00E57629" w:rsidRDefault="00E57629" w:rsidP="00537061">
            <w:pPr>
              <w:spacing w:before="70"/>
              <w:ind w:left="57"/>
            </w:pPr>
            <w:proofErr w:type="gramStart"/>
            <w:r w:rsidRPr="00E57629">
              <w:rPr>
                <w:rFonts w:eastAsia="Symbol"/>
              </w:rPr>
              <w:t>армянский</w:t>
            </w:r>
            <w:proofErr w:type="gramEnd"/>
            <w:r w:rsidRPr="00E57629">
              <w:rPr>
                <w:rFonts w:eastAsia="Symbol"/>
              </w:rPr>
              <w:t xml:space="preserve"> драм</w:t>
            </w:r>
          </w:p>
        </w:tc>
        <w:tc>
          <w:tcPr>
            <w:tcW w:w="632" w:type="dxa"/>
            <w:tcBorders>
              <w:left w:val="single" w:sz="6" w:space="0" w:color="000000"/>
            </w:tcBorders>
            <w:shd w:val="clear" w:color="auto" w:fill="auto"/>
            <w:vAlign w:val="bottom"/>
          </w:tcPr>
          <w:p w14:paraId="26BDE549" w14:textId="535F75BF" w:rsidR="00E57629" w:rsidRPr="00E57629" w:rsidRDefault="00E57629" w:rsidP="00537061">
            <w:pPr>
              <w:spacing w:before="70"/>
              <w:ind w:right="57"/>
              <w:jc w:val="right"/>
              <w:rPr>
                <w:spacing w:val="-4"/>
              </w:rPr>
            </w:pPr>
            <w:r w:rsidRPr="00E57629">
              <w:rPr>
                <w:spacing w:val="-4"/>
              </w:rPr>
              <w:t>102 652</w:t>
            </w:r>
          </w:p>
        </w:tc>
        <w:tc>
          <w:tcPr>
            <w:tcW w:w="632" w:type="dxa"/>
            <w:tcBorders>
              <w:left w:val="single" w:sz="6" w:space="0" w:color="000000"/>
            </w:tcBorders>
            <w:vAlign w:val="bottom"/>
          </w:tcPr>
          <w:p w14:paraId="45332F2F" w14:textId="5D72DD97" w:rsidR="00E57629" w:rsidRPr="00E57629" w:rsidRDefault="00E57629" w:rsidP="00FC633B">
            <w:pPr>
              <w:spacing w:before="70"/>
              <w:ind w:right="57"/>
              <w:jc w:val="right"/>
              <w:rPr>
                <w:spacing w:val="-4"/>
              </w:rPr>
            </w:pPr>
            <w:r w:rsidRPr="00E57629">
              <w:rPr>
                <w:spacing w:val="-4"/>
              </w:rPr>
              <w:t>235 576</w:t>
            </w:r>
          </w:p>
        </w:tc>
        <w:tc>
          <w:tcPr>
            <w:tcW w:w="632" w:type="dxa"/>
            <w:tcBorders>
              <w:left w:val="single" w:sz="6" w:space="0" w:color="000000"/>
            </w:tcBorders>
            <w:vAlign w:val="bottom"/>
          </w:tcPr>
          <w:p w14:paraId="57A5F630" w14:textId="4EDD8307" w:rsidR="00E57629" w:rsidRPr="00E57629" w:rsidRDefault="00E57629" w:rsidP="00FC633B">
            <w:pPr>
              <w:spacing w:before="70"/>
              <w:ind w:right="57"/>
              <w:jc w:val="right"/>
              <w:rPr>
                <w:spacing w:val="-4"/>
              </w:rPr>
            </w:pPr>
            <w:r w:rsidRPr="00E57629">
              <w:rPr>
                <w:spacing w:val="-4"/>
              </w:rPr>
              <w:t>269</w:t>
            </w:r>
            <w:r w:rsidRPr="00E57629">
              <w:rPr>
                <w:spacing w:val="-4"/>
                <w:lang w:val="en-US"/>
              </w:rPr>
              <w:t xml:space="preserve"> </w:t>
            </w:r>
            <w:r w:rsidRPr="00E57629">
              <w:rPr>
                <w:spacing w:val="-4"/>
              </w:rPr>
              <w:t>994</w:t>
            </w:r>
          </w:p>
        </w:tc>
        <w:tc>
          <w:tcPr>
            <w:tcW w:w="632" w:type="dxa"/>
            <w:tcBorders>
              <w:left w:val="single" w:sz="6" w:space="0" w:color="000000"/>
              <w:right w:val="single" w:sz="6" w:space="0" w:color="000000"/>
            </w:tcBorders>
            <w:vAlign w:val="bottom"/>
          </w:tcPr>
          <w:tbl>
            <w:tblPr>
              <w:tblW w:w="4305"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4305"/>
            </w:tblGrid>
            <w:tr w:rsidR="00E57629" w:rsidRPr="00E57629" w14:paraId="13F2F38F" w14:textId="77777777" w:rsidTr="00E57629">
              <w:tc>
                <w:tcPr>
                  <w:tcW w:w="4305" w:type="dxa"/>
                  <w:tcBorders>
                    <w:top w:val="single" w:sz="6" w:space="0" w:color="FFFFFF"/>
                    <w:left w:val="single" w:sz="2" w:space="0" w:color="FFFFFF"/>
                    <w:bottom w:val="single" w:sz="6" w:space="0" w:color="FFFFFF"/>
                    <w:right w:val="single" w:sz="2" w:space="0" w:color="FFFFFF"/>
                  </w:tcBorders>
                  <w:shd w:val="clear" w:color="auto" w:fill="FFFFFF"/>
                  <w:tcMar>
                    <w:top w:w="45" w:type="dxa"/>
                    <w:left w:w="45" w:type="dxa"/>
                    <w:bottom w:w="45" w:type="dxa"/>
                    <w:right w:w="45" w:type="dxa"/>
                  </w:tcMar>
                  <w:vAlign w:val="center"/>
                  <w:hideMark/>
                </w:tcPr>
                <w:p w14:paraId="3316FCF4" w14:textId="77777777" w:rsidR="00E57629" w:rsidRPr="00E57629" w:rsidRDefault="00E57629" w:rsidP="00E57629">
                  <w:pPr>
                    <w:jc w:val="right"/>
                    <w:rPr>
                      <w:rFonts w:ascii="Arial AMU" w:hAnsi="Arial AMU" w:cs="Times New Roman"/>
                      <w:sz w:val="18"/>
                      <w:szCs w:val="18"/>
                      <w:lang w:eastAsia="ru-RU"/>
                    </w:rPr>
                  </w:pPr>
                </w:p>
              </w:tc>
            </w:tr>
          </w:tbl>
          <w:p w14:paraId="5E11F3CA" w14:textId="6A768366" w:rsidR="00E57629" w:rsidRPr="00E57629" w:rsidRDefault="00E57629" w:rsidP="00FC633B">
            <w:pPr>
              <w:spacing w:before="70"/>
              <w:ind w:right="57"/>
              <w:jc w:val="right"/>
              <w:rPr>
                <w:spacing w:val="-4"/>
              </w:rPr>
            </w:pPr>
            <w:r w:rsidRPr="00E57629">
              <w:rPr>
                <w:spacing w:val="-4"/>
              </w:rPr>
              <w:t>287 172</w:t>
            </w:r>
          </w:p>
        </w:tc>
        <w:tc>
          <w:tcPr>
            <w:tcW w:w="1148" w:type="dxa"/>
            <w:tcBorders>
              <w:left w:val="single" w:sz="6" w:space="0" w:color="000000"/>
            </w:tcBorders>
            <w:shd w:val="clear" w:color="auto" w:fill="auto"/>
            <w:vAlign w:val="bottom"/>
          </w:tcPr>
          <w:p w14:paraId="689F5FEA" w14:textId="753CEC17" w:rsidR="00E57629" w:rsidRPr="00E57629" w:rsidRDefault="00E57629">
            <w:pPr>
              <w:spacing w:before="70"/>
              <w:ind w:left="57"/>
            </w:pPr>
            <w:r w:rsidRPr="00E57629">
              <w:rPr>
                <w:i/>
              </w:rPr>
              <w:t>armenian</w:t>
            </w:r>
            <w:r w:rsidRPr="00E57629">
              <w:rPr>
                <w:i/>
                <w:strike/>
              </w:rPr>
              <w:t xml:space="preserve"> </w:t>
            </w:r>
            <w:r w:rsidRPr="00E57629">
              <w:rPr>
                <w:i/>
              </w:rPr>
              <w:t>drum</w:t>
            </w:r>
          </w:p>
        </w:tc>
        <w:tc>
          <w:tcPr>
            <w:tcW w:w="2559" w:type="dxa"/>
            <w:tcBorders>
              <w:left w:val="single" w:sz="6" w:space="0" w:color="000000"/>
            </w:tcBorders>
            <w:shd w:val="clear" w:color="auto" w:fill="auto"/>
            <w:vAlign w:val="bottom"/>
          </w:tcPr>
          <w:p w14:paraId="452F908A" w14:textId="7D524785" w:rsidR="00E57629" w:rsidRPr="00E57629" w:rsidRDefault="00E57629">
            <w:pPr>
              <w:spacing w:before="70"/>
              <w:ind w:left="170"/>
              <w:rPr>
                <w:i/>
              </w:rPr>
            </w:pPr>
            <w:proofErr w:type="gramStart"/>
            <w:r w:rsidRPr="00E57629">
              <w:rPr>
                <w:i/>
              </w:rPr>
              <w:t>Armenia</w:t>
            </w:r>
            <w:r w:rsidRPr="00E57629">
              <w:rPr>
                <w:i/>
                <w:vertAlign w:val="superscript"/>
              </w:rPr>
              <w:t>1)</w:t>
            </w:r>
            <w:proofErr w:type="gramEnd"/>
          </w:p>
        </w:tc>
      </w:tr>
      <w:tr w:rsidR="00E57629" w:rsidRPr="00D21FE6" w14:paraId="177D33A6" w14:textId="77777777" w:rsidTr="00C07422">
        <w:trPr>
          <w:cantSplit/>
        </w:trPr>
        <w:tc>
          <w:tcPr>
            <w:tcW w:w="2562" w:type="dxa"/>
            <w:shd w:val="clear" w:color="auto" w:fill="auto"/>
            <w:vAlign w:val="bottom"/>
          </w:tcPr>
          <w:p w14:paraId="4F6B84A1" w14:textId="780B027E" w:rsidR="00E57629" w:rsidRPr="00E57629" w:rsidRDefault="00E57629" w:rsidP="00537061">
            <w:pPr>
              <w:spacing w:before="70"/>
              <w:ind w:left="113"/>
            </w:pPr>
            <w:r w:rsidRPr="00E57629">
              <w:t>Беларусь</w:t>
            </w:r>
            <w:proofErr w:type="gramStart"/>
            <w:r w:rsidRPr="00E57629">
              <w:rPr>
                <w:vertAlign w:val="superscript"/>
                <w:lang w:val="en-US"/>
              </w:rPr>
              <w:t>2</w:t>
            </w:r>
            <w:proofErr w:type="gramEnd"/>
            <w:r w:rsidRPr="00E57629">
              <w:rPr>
                <w:vertAlign w:val="superscript"/>
                <w:lang w:val="en-US"/>
              </w:rPr>
              <w:t>)</w:t>
            </w:r>
          </w:p>
        </w:tc>
        <w:tc>
          <w:tcPr>
            <w:tcW w:w="1124" w:type="dxa"/>
            <w:tcBorders>
              <w:left w:val="single" w:sz="6" w:space="0" w:color="000000"/>
            </w:tcBorders>
            <w:shd w:val="clear" w:color="auto" w:fill="auto"/>
            <w:vAlign w:val="bottom"/>
          </w:tcPr>
          <w:p w14:paraId="6ACBF6B8" w14:textId="0E269032" w:rsidR="00E57629" w:rsidRPr="00E57629" w:rsidRDefault="00E57629" w:rsidP="00537061">
            <w:pPr>
              <w:spacing w:before="70"/>
              <w:ind w:left="57"/>
            </w:pPr>
            <w:r w:rsidRPr="00E57629">
              <w:t>белорусский рубль</w:t>
            </w:r>
          </w:p>
        </w:tc>
        <w:tc>
          <w:tcPr>
            <w:tcW w:w="632" w:type="dxa"/>
            <w:tcBorders>
              <w:left w:val="single" w:sz="6" w:space="0" w:color="000000"/>
            </w:tcBorders>
            <w:shd w:val="clear" w:color="auto" w:fill="auto"/>
            <w:vAlign w:val="bottom"/>
          </w:tcPr>
          <w:p w14:paraId="2DC4CFB4" w14:textId="7840C0C0" w:rsidR="00E57629" w:rsidRPr="00E57629" w:rsidRDefault="00E57629" w:rsidP="00537061">
            <w:pPr>
              <w:spacing w:before="70"/>
              <w:ind w:right="57"/>
              <w:jc w:val="right"/>
              <w:rPr>
                <w:spacing w:val="-14"/>
              </w:rPr>
            </w:pPr>
            <w:r w:rsidRPr="00E57629">
              <w:t>1</w:t>
            </w:r>
            <w:r w:rsidRPr="00E57629">
              <w:rPr>
                <w:lang w:val="en-US"/>
              </w:rPr>
              <w:t> </w:t>
            </w:r>
            <w:r w:rsidRPr="00E57629">
              <w:t>217,3</w:t>
            </w:r>
          </w:p>
        </w:tc>
        <w:tc>
          <w:tcPr>
            <w:tcW w:w="632" w:type="dxa"/>
            <w:tcBorders>
              <w:left w:val="single" w:sz="6" w:space="0" w:color="000000"/>
            </w:tcBorders>
            <w:vAlign w:val="bottom"/>
          </w:tcPr>
          <w:p w14:paraId="506E721D" w14:textId="2629E844" w:rsidR="00E57629" w:rsidRPr="00E57629" w:rsidRDefault="00E57629" w:rsidP="00FC633B">
            <w:pPr>
              <w:spacing w:before="70"/>
              <w:ind w:right="57"/>
              <w:jc w:val="right"/>
            </w:pPr>
            <w:r w:rsidRPr="00E57629">
              <w:rPr>
                <w:spacing w:val="-4"/>
              </w:rPr>
              <w:t>1 633,</w:t>
            </w:r>
            <w:r w:rsidRPr="00E57629">
              <w:t>2</w:t>
            </w:r>
          </w:p>
        </w:tc>
        <w:tc>
          <w:tcPr>
            <w:tcW w:w="632" w:type="dxa"/>
            <w:tcBorders>
              <w:left w:val="single" w:sz="6" w:space="0" w:color="000000"/>
            </w:tcBorders>
            <w:vAlign w:val="bottom"/>
          </w:tcPr>
          <w:p w14:paraId="381CAE82" w14:textId="5CC6D4B1" w:rsidR="00E57629" w:rsidRPr="00E57629" w:rsidRDefault="00E57629" w:rsidP="00FC633B">
            <w:pPr>
              <w:spacing w:before="70"/>
              <w:ind w:right="57"/>
              <w:jc w:val="right"/>
            </w:pPr>
            <w:r w:rsidRPr="00E57629">
              <w:t>1</w:t>
            </w:r>
            <w:r w:rsidRPr="00E57629">
              <w:rPr>
                <w:lang w:val="en-US"/>
              </w:rPr>
              <w:t xml:space="preserve"> </w:t>
            </w:r>
            <w:r w:rsidRPr="00E57629">
              <w:t>915,9</w:t>
            </w:r>
          </w:p>
        </w:tc>
        <w:tc>
          <w:tcPr>
            <w:tcW w:w="632" w:type="dxa"/>
            <w:tcBorders>
              <w:left w:val="single" w:sz="6" w:space="0" w:color="000000"/>
              <w:right w:val="single" w:sz="6" w:space="0" w:color="000000"/>
            </w:tcBorders>
            <w:vAlign w:val="bottom"/>
          </w:tcPr>
          <w:p w14:paraId="726104BA" w14:textId="238D7938" w:rsidR="00E57629" w:rsidRPr="00E57629" w:rsidRDefault="00E57629" w:rsidP="00FC633B">
            <w:pPr>
              <w:spacing w:before="70"/>
              <w:ind w:right="57"/>
              <w:jc w:val="right"/>
            </w:pPr>
            <w:r w:rsidRPr="00E57629">
              <w:t>2 288,6</w:t>
            </w:r>
          </w:p>
        </w:tc>
        <w:tc>
          <w:tcPr>
            <w:tcW w:w="1148" w:type="dxa"/>
            <w:tcBorders>
              <w:left w:val="single" w:sz="6" w:space="0" w:color="000000"/>
            </w:tcBorders>
            <w:shd w:val="clear" w:color="auto" w:fill="auto"/>
            <w:vAlign w:val="bottom"/>
          </w:tcPr>
          <w:p w14:paraId="03A0EE71" w14:textId="3B854DF7" w:rsidR="00E57629" w:rsidRPr="00E57629" w:rsidRDefault="00E57629">
            <w:pPr>
              <w:spacing w:before="70"/>
              <w:ind w:left="57"/>
              <w:rPr>
                <w:lang w:val="en-US"/>
              </w:rPr>
            </w:pPr>
            <w:r w:rsidRPr="00E57629">
              <w:rPr>
                <w:rFonts w:eastAsia="Arial Unicode MS"/>
                <w:i/>
                <w:lang w:val="en-US"/>
              </w:rPr>
              <w:t xml:space="preserve">belarusian </w:t>
            </w:r>
            <w:r w:rsidRPr="00E57629">
              <w:rPr>
                <w:rFonts w:eastAsia="Arial Unicode MS"/>
                <w:i/>
                <w:lang w:val="en-US"/>
              </w:rPr>
              <w:br/>
              <w:t>rouble</w:t>
            </w:r>
          </w:p>
        </w:tc>
        <w:tc>
          <w:tcPr>
            <w:tcW w:w="2559" w:type="dxa"/>
            <w:tcBorders>
              <w:left w:val="single" w:sz="6" w:space="0" w:color="000000"/>
            </w:tcBorders>
            <w:shd w:val="clear" w:color="auto" w:fill="auto"/>
            <w:vAlign w:val="bottom"/>
          </w:tcPr>
          <w:p w14:paraId="4FE8226B" w14:textId="788B337F" w:rsidR="00E57629" w:rsidRPr="00E57629" w:rsidRDefault="00E57629">
            <w:pPr>
              <w:spacing w:before="70"/>
              <w:ind w:left="170"/>
              <w:rPr>
                <w:i/>
                <w:lang w:val="en-US"/>
              </w:rPr>
            </w:pPr>
            <w:r w:rsidRPr="00E57629">
              <w:rPr>
                <w:i/>
                <w:lang w:val="en-US"/>
              </w:rPr>
              <w:t>Belarus</w:t>
            </w:r>
            <w:r w:rsidRPr="00E57629">
              <w:rPr>
                <w:vertAlign w:val="superscript"/>
                <w:lang w:val="en-US"/>
              </w:rPr>
              <w:t>2)</w:t>
            </w:r>
          </w:p>
        </w:tc>
      </w:tr>
      <w:tr w:rsidR="00E57629" w:rsidRPr="00D21FE6" w14:paraId="0225A701" w14:textId="77777777" w:rsidTr="00C07422">
        <w:trPr>
          <w:cantSplit/>
        </w:trPr>
        <w:tc>
          <w:tcPr>
            <w:tcW w:w="2562" w:type="dxa"/>
            <w:shd w:val="clear" w:color="auto" w:fill="auto"/>
            <w:vAlign w:val="bottom"/>
          </w:tcPr>
          <w:p w14:paraId="39331370" w14:textId="2D3535E9" w:rsidR="00E57629" w:rsidRPr="00E57629" w:rsidRDefault="00E57629" w:rsidP="00537061">
            <w:pPr>
              <w:spacing w:before="70"/>
              <w:ind w:left="113"/>
              <w:rPr>
                <w:lang w:val="en-US"/>
              </w:rPr>
            </w:pPr>
            <w:r w:rsidRPr="00E57629">
              <w:t>Казахстан</w:t>
            </w:r>
          </w:p>
        </w:tc>
        <w:tc>
          <w:tcPr>
            <w:tcW w:w="1124" w:type="dxa"/>
            <w:tcBorders>
              <w:left w:val="single" w:sz="6" w:space="0" w:color="000000"/>
            </w:tcBorders>
            <w:shd w:val="clear" w:color="auto" w:fill="auto"/>
            <w:vAlign w:val="bottom"/>
          </w:tcPr>
          <w:p w14:paraId="777D8900" w14:textId="60998456" w:rsidR="00E57629" w:rsidRPr="00E57629" w:rsidRDefault="00E57629" w:rsidP="00537061">
            <w:pPr>
              <w:spacing w:before="70"/>
              <w:ind w:left="57"/>
              <w:rPr>
                <w:lang w:val="en-US"/>
              </w:rPr>
            </w:pPr>
            <w:r w:rsidRPr="00E57629">
              <w:t>тенге</w:t>
            </w:r>
          </w:p>
        </w:tc>
        <w:tc>
          <w:tcPr>
            <w:tcW w:w="632" w:type="dxa"/>
            <w:tcBorders>
              <w:left w:val="single" w:sz="6" w:space="0" w:color="000000"/>
            </w:tcBorders>
            <w:shd w:val="clear" w:color="auto" w:fill="auto"/>
            <w:vAlign w:val="bottom"/>
          </w:tcPr>
          <w:p w14:paraId="25FDB29F" w14:textId="70BF00F0" w:rsidR="00E57629" w:rsidRPr="00E57629" w:rsidRDefault="00E57629" w:rsidP="00537061">
            <w:pPr>
              <w:spacing w:before="70"/>
              <w:ind w:right="57"/>
              <w:jc w:val="right"/>
              <w:rPr>
                <w:lang w:val="en-US"/>
              </w:rPr>
            </w:pPr>
            <w:r w:rsidRPr="00E57629">
              <w:rPr>
                <w:lang w:val="en-US"/>
              </w:rPr>
              <w:t>77</w:t>
            </w:r>
            <w:r w:rsidRPr="00E57629">
              <w:t> </w:t>
            </w:r>
            <w:r w:rsidRPr="00E57629">
              <w:rPr>
                <w:lang w:val="en-US"/>
              </w:rPr>
              <w:t>611</w:t>
            </w:r>
          </w:p>
        </w:tc>
        <w:tc>
          <w:tcPr>
            <w:tcW w:w="632" w:type="dxa"/>
            <w:tcBorders>
              <w:left w:val="single" w:sz="6" w:space="0" w:color="000000"/>
            </w:tcBorders>
            <w:vAlign w:val="bottom"/>
          </w:tcPr>
          <w:p w14:paraId="4DEE4DCA" w14:textId="44E63E5B" w:rsidR="00E57629" w:rsidRPr="00E57629" w:rsidRDefault="00E57629" w:rsidP="00FC633B">
            <w:pPr>
              <w:spacing w:before="70"/>
              <w:ind w:right="57"/>
              <w:jc w:val="right"/>
              <w:rPr>
                <w:lang w:val="en-US"/>
              </w:rPr>
            </w:pPr>
            <w:r w:rsidRPr="00E57629">
              <w:rPr>
                <w:lang w:val="en-US"/>
              </w:rPr>
              <w:t>309</w:t>
            </w:r>
            <w:r w:rsidRPr="00E57629">
              <w:t xml:space="preserve"> 697</w:t>
            </w:r>
          </w:p>
        </w:tc>
        <w:tc>
          <w:tcPr>
            <w:tcW w:w="632" w:type="dxa"/>
            <w:tcBorders>
              <w:left w:val="single" w:sz="6" w:space="0" w:color="000000"/>
            </w:tcBorders>
            <w:vAlign w:val="bottom"/>
          </w:tcPr>
          <w:p w14:paraId="4A2B1A8B" w14:textId="3B3886E8" w:rsidR="00E57629" w:rsidRPr="00E57629" w:rsidRDefault="00E57629" w:rsidP="00FC633B">
            <w:pPr>
              <w:spacing w:before="70"/>
              <w:ind w:right="57"/>
              <w:jc w:val="right"/>
              <w:rPr>
                <w:lang w:val="en-US"/>
              </w:rPr>
            </w:pPr>
            <w:r w:rsidRPr="00E57629">
              <w:t>364</w:t>
            </w:r>
            <w:r w:rsidRPr="00E57629">
              <w:rPr>
                <w:lang w:val="en-US"/>
              </w:rPr>
              <w:t xml:space="preserve"> </w:t>
            </w:r>
            <w:r w:rsidRPr="00E57629">
              <w:t>295</w:t>
            </w:r>
          </w:p>
        </w:tc>
        <w:tc>
          <w:tcPr>
            <w:tcW w:w="632" w:type="dxa"/>
            <w:tcBorders>
              <w:left w:val="single" w:sz="6" w:space="0" w:color="000000"/>
              <w:right w:val="single" w:sz="6" w:space="0" w:color="000000"/>
            </w:tcBorders>
            <w:vAlign w:val="bottom"/>
          </w:tcPr>
          <w:p w14:paraId="10BA4DB7" w14:textId="3E0A9680" w:rsidR="00E57629" w:rsidRPr="00E57629" w:rsidRDefault="00E57629" w:rsidP="00FC633B">
            <w:pPr>
              <w:spacing w:before="70"/>
              <w:ind w:right="57"/>
              <w:jc w:val="right"/>
              <w:rPr>
                <w:lang w:val="en-US"/>
              </w:rPr>
            </w:pPr>
            <w:r w:rsidRPr="00E57629">
              <w:t>405 416</w:t>
            </w:r>
          </w:p>
        </w:tc>
        <w:tc>
          <w:tcPr>
            <w:tcW w:w="1148" w:type="dxa"/>
            <w:tcBorders>
              <w:left w:val="single" w:sz="6" w:space="0" w:color="000000"/>
            </w:tcBorders>
            <w:shd w:val="clear" w:color="auto" w:fill="auto"/>
            <w:vAlign w:val="bottom"/>
          </w:tcPr>
          <w:p w14:paraId="76D5E6D7" w14:textId="2545DF73" w:rsidR="00E57629" w:rsidRPr="00E57629" w:rsidRDefault="00E57629">
            <w:pPr>
              <w:spacing w:before="70"/>
              <w:ind w:left="57"/>
              <w:rPr>
                <w:lang w:val="en-US"/>
              </w:rPr>
            </w:pPr>
            <w:r w:rsidRPr="00E57629">
              <w:rPr>
                <w:i/>
                <w:lang w:val="en-US"/>
              </w:rPr>
              <w:t>tenge</w:t>
            </w:r>
          </w:p>
        </w:tc>
        <w:tc>
          <w:tcPr>
            <w:tcW w:w="2559" w:type="dxa"/>
            <w:tcBorders>
              <w:left w:val="single" w:sz="6" w:space="0" w:color="000000"/>
            </w:tcBorders>
            <w:shd w:val="clear" w:color="auto" w:fill="auto"/>
            <w:vAlign w:val="bottom"/>
          </w:tcPr>
          <w:p w14:paraId="0705BCB9" w14:textId="249E4EDE" w:rsidR="00E57629" w:rsidRPr="00E57629" w:rsidRDefault="00E57629">
            <w:pPr>
              <w:spacing w:before="70"/>
              <w:ind w:left="170"/>
              <w:rPr>
                <w:i/>
                <w:lang w:val="en-US"/>
              </w:rPr>
            </w:pPr>
            <w:r w:rsidRPr="00E57629">
              <w:rPr>
                <w:i/>
                <w:lang w:val="en-US"/>
              </w:rPr>
              <w:t>Kazakhstan</w:t>
            </w:r>
          </w:p>
        </w:tc>
      </w:tr>
      <w:tr w:rsidR="00E57629" w:rsidRPr="00D21FE6" w14:paraId="5D9E9C40" w14:textId="77777777" w:rsidTr="00C07422">
        <w:trPr>
          <w:cantSplit/>
        </w:trPr>
        <w:tc>
          <w:tcPr>
            <w:tcW w:w="2562" w:type="dxa"/>
            <w:shd w:val="clear" w:color="auto" w:fill="auto"/>
            <w:vAlign w:val="bottom"/>
          </w:tcPr>
          <w:p w14:paraId="798481C4" w14:textId="23CB8161" w:rsidR="00E57629" w:rsidRPr="00E57629" w:rsidRDefault="00E57629" w:rsidP="00537061">
            <w:pPr>
              <w:spacing w:before="70"/>
              <w:ind w:left="113"/>
              <w:rPr>
                <w:lang w:val="en-US"/>
              </w:rPr>
            </w:pPr>
            <w:r w:rsidRPr="00E57629">
              <w:t>Киргизия</w:t>
            </w:r>
          </w:p>
        </w:tc>
        <w:tc>
          <w:tcPr>
            <w:tcW w:w="1124" w:type="dxa"/>
            <w:tcBorders>
              <w:left w:val="single" w:sz="6" w:space="0" w:color="000000"/>
            </w:tcBorders>
            <w:shd w:val="clear" w:color="auto" w:fill="auto"/>
            <w:vAlign w:val="bottom"/>
          </w:tcPr>
          <w:p w14:paraId="6B732314" w14:textId="19FCB07F" w:rsidR="00E57629" w:rsidRPr="00E57629" w:rsidRDefault="00E57629" w:rsidP="00537061">
            <w:pPr>
              <w:spacing w:before="70"/>
              <w:ind w:left="57"/>
              <w:rPr>
                <w:lang w:val="en-US"/>
              </w:rPr>
            </w:pPr>
            <w:r w:rsidRPr="00E57629">
              <w:t>сом</w:t>
            </w:r>
          </w:p>
        </w:tc>
        <w:tc>
          <w:tcPr>
            <w:tcW w:w="632" w:type="dxa"/>
            <w:tcBorders>
              <w:left w:val="single" w:sz="6" w:space="0" w:color="000000"/>
            </w:tcBorders>
            <w:shd w:val="clear" w:color="auto" w:fill="auto"/>
            <w:vAlign w:val="bottom"/>
          </w:tcPr>
          <w:p w14:paraId="3B15B62B" w14:textId="71E8AA83" w:rsidR="00E57629" w:rsidRPr="00E57629" w:rsidRDefault="00E57629" w:rsidP="00537061">
            <w:pPr>
              <w:spacing w:before="70"/>
              <w:ind w:right="57"/>
              <w:jc w:val="right"/>
              <w:rPr>
                <w:lang w:val="en-US"/>
              </w:rPr>
            </w:pPr>
            <w:r w:rsidRPr="00E57629">
              <w:rPr>
                <w:lang w:val="en-US"/>
              </w:rPr>
              <w:t>7</w:t>
            </w:r>
            <w:r w:rsidRPr="00E57629">
              <w:t> </w:t>
            </w:r>
            <w:r w:rsidRPr="00E57629">
              <w:rPr>
                <w:lang w:val="en-US"/>
              </w:rPr>
              <w:t>189</w:t>
            </w:r>
          </w:p>
        </w:tc>
        <w:tc>
          <w:tcPr>
            <w:tcW w:w="632" w:type="dxa"/>
            <w:tcBorders>
              <w:left w:val="single" w:sz="6" w:space="0" w:color="000000"/>
            </w:tcBorders>
            <w:vAlign w:val="bottom"/>
          </w:tcPr>
          <w:p w14:paraId="6C9A793C" w14:textId="5949326C" w:rsidR="00E57629" w:rsidRPr="00E57629" w:rsidRDefault="00E57629" w:rsidP="00FC633B">
            <w:pPr>
              <w:spacing w:before="70"/>
              <w:ind w:right="57"/>
              <w:jc w:val="right"/>
              <w:rPr>
                <w:lang w:val="en-US"/>
              </w:rPr>
            </w:pPr>
            <w:r w:rsidRPr="00E57629">
              <w:rPr>
                <w:lang w:val="en-US"/>
              </w:rPr>
              <w:t>26</w:t>
            </w:r>
            <w:r w:rsidRPr="00E57629">
              <w:t xml:space="preserve"> </w:t>
            </w:r>
            <w:r w:rsidRPr="00E57629">
              <w:rPr>
                <w:lang w:val="en-US"/>
              </w:rPr>
              <w:t>540</w:t>
            </w:r>
          </w:p>
        </w:tc>
        <w:tc>
          <w:tcPr>
            <w:tcW w:w="632" w:type="dxa"/>
            <w:tcBorders>
              <w:left w:val="single" w:sz="6" w:space="0" w:color="000000"/>
            </w:tcBorders>
            <w:vAlign w:val="bottom"/>
          </w:tcPr>
          <w:p w14:paraId="7D29F2FF" w14:textId="38EC33B3" w:rsidR="00E57629" w:rsidRPr="00E57629" w:rsidRDefault="00E57629" w:rsidP="00FC633B">
            <w:pPr>
              <w:spacing w:before="70"/>
              <w:ind w:right="57"/>
              <w:jc w:val="right"/>
              <w:rPr>
                <w:lang w:val="en-US"/>
              </w:rPr>
            </w:pPr>
            <w:r w:rsidRPr="00E57629">
              <w:t>31</w:t>
            </w:r>
            <w:r w:rsidRPr="00E57629">
              <w:rPr>
                <w:lang w:val="en-US"/>
              </w:rPr>
              <w:t xml:space="preserve"> </w:t>
            </w:r>
            <w:r w:rsidRPr="00E57629">
              <w:t>604</w:t>
            </w:r>
          </w:p>
        </w:tc>
        <w:tc>
          <w:tcPr>
            <w:tcW w:w="632" w:type="dxa"/>
            <w:tcBorders>
              <w:left w:val="single" w:sz="6" w:space="0" w:color="000000"/>
              <w:right w:val="single" w:sz="6" w:space="0" w:color="000000"/>
            </w:tcBorders>
            <w:vAlign w:val="bottom"/>
          </w:tcPr>
          <w:p w14:paraId="4AFA6BDC" w14:textId="7D3A71CF" w:rsidR="00E57629" w:rsidRPr="00E57629" w:rsidRDefault="00E57629" w:rsidP="00FC633B">
            <w:pPr>
              <w:spacing w:before="70"/>
              <w:ind w:right="57"/>
              <w:jc w:val="right"/>
              <w:rPr>
                <w:lang w:val="en-US"/>
              </w:rPr>
            </w:pPr>
            <w:r w:rsidRPr="00E57629">
              <w:t>36 047</w:t>
            </w:r>
          </w:p>
        </w:tc>
        <w:tc>
          <w:tcPr>
            <w:tcW w:w="1148" w:type="dxa"/>
            <w:tcBorders>
              <w:left w:val="single" w:sz="6" w:space="0" w:color="000000"/>
            </w:tcBorders>
            <w:shd w:val="clear" w:color="auto" w:fill="auto"/>
            <w:vAlign w:val="bottom"/>
          </w:tcPr>
          <w:p w14:paraId="4D418165" w14:textId="46DD90FB" w:rsidR="00E57629" w:rsidRPr="00E57629" w:rsidRDefault="00E57629">
            <w:pPr>
              <w:spacing w:before="70"/>
              <w:ind w:left="57"/>
              <w:rPr>
                <w:lang w:val="en-US"/>
              </w:rPr>
            </w:pPr>
            <w:r w:rsidRPr="00E57629">
              <w:rPr>
                <w:i/>
                <w:lang w:val="en-US"/>
              </w:rPr>
              <w:t>som</w:t>
            </w:r>
          </w:p>
        </w:tc>
        <w:tc>
          <w:tcPr>
            <w:tcW w:w="2559" w:type="dxa"/>
            <w:tcBorders>
              <w:left w:val="single" w:sz="6" w:space="0" w:color="000000"/>
            </w:tcBorders>
            <w:shd w:val="clear" w:color="auto" w:fill="auto"/>
            <w:vAlign w:val="bottom"/>
          </w:tcPr>
          <w:p w14:paraId="650DCDD7" w14:textId="23FC4434" w:rsidR="00E57629" w:rsidRPr="00E57629" w:rsidRDefault="00E57629">
            <w:pPr>
              <w:spacing w:before="70"/>
              <w:ind w:left="170"/>
              <w:rPr>
                <w:i/>
                <w:lang w:val="en-US"/>
              </w:rPr>
            </w:pPr>
            <w:r w:rsidRPr="00E57629">
              <w:rPr>
                <w:i/>
                <w:lang w:val="en-US"/>
              </w:rPr>
              <w:t>Kyrgyzstan</w:t>
            </w:r>
          </w:p>
        </w:tc>
      </w:tr>
      <w:tr w:rsidR="00E57629" w:rsidRPr="00D21FE6" w14:paraId="72435ECF" w14:textId="77777777" w:rsidTr="00C07422">
        <w:trPr>
          <w:cantSplit/>
        </w:trPr>
        <w:tc>
          <w:tcPr>
            <w:tcW w:w="2562" w:type="dxa"/>
            <w:shd w:val="clear" w:color="auto" w:fill="auto"/>
            <w:vAlign w:val="bottom"/>
          </w:tcPr>
          <w:p w14:paraId="28DD39B7" w14:textId="3A910EC6" w:rsidR="00E57629" w:rsidRPr="00E57629" w:rsidRDefault="00E57629" w:rsidP="00537061">
            <w:pPr>
              <w:spacing w:before="70"/>
              <w:ind w:left="113"/>
            </w:pPr>
            <w:r w:rsidRPr="00E57629">
              <w:t>Республика Молдова</w:t>
            </w:r>
            <w:proofErr w:type="gramStart"/>
            <w:r w:rsidRPr="00E57629">
              <w:rPr>
                <w:vertAlign w:val="superscript"/>
              </w:rPr>
              <w:t>1</w:t>
            </w:r>
            <w:proofErr w:type="gramEnd"/>
            <w:r w:rsidRPr="00E57629">
              <w:rPr>
                <w:vertAlign w:val="superscript"/>
              </w:rPr>
              <w:t>)</w:t>
            </w:r>
          </w:p>
        </w:tc>
        <w:tc>
          <w:tcPr>
            <w:tcW w:w="1124" w:type="dxa"/>
            <w:tcBorders>
              <w:left w:val="single" w:sz="6" w:space="0" w:color="000000"/>
            </w:tcBorders>
            <w:shd w:val="clear" w:color="auto" w:fill="auto"/>
            <w:vAlign w:val="bottom"/>
          </w:tcPr>
          <w:p w14:paraId="49FBDBA0" w14:textId="4DDF8E63" w:rsidR="00E57629" w:rsidRPr="00E57629" w:rsidRDefault="00E57629" w:rsidP="00537061">
            <w:pPr>
              <w:spacing w:before="70"/>
              <w:ind w:left="57"/>
            </w:pPr>
            <w:r w:rsidRPr="00E57629">
              <w:t>молдавский лей</w:t>
            </w:r>
          </w:p>
        </w:tc>
        <w:tc>
          <w:tcPr>
            <w:tcW w:w="632" w:type="dxa"/>
            <w:tcBorders>
              <w:left w:val="single" w:sz="6" w:space="0" w:color="000000"/>
            </w:tcBorders>
            <w:shd w:val="clear" w:color="auto" w:fill="auto"/>
            <w:vAlign w:val="bottom"/>
          </w:tcPr>
          <w:p w14:paraId="5E25612A" w14:textId="312971AD" w:rsidR="00E57629" w:rsidRPr="00E57629" w:rsidRDefault="00E57629" w:rsidP="00537061">
            <w:pPr>
              <w:spacing w:before="70"/>
              <w:ind w:right="57"/>
              <w:jc w:val="right"/>
            </w:pPr>
            <w:r w:rsidRPr="00E57629">
              <w:rPr>
                <w:lang w:val="en-US"/>
              </w:rPr>
              <w:t>2</w:t>
            </w:r>
            <w:r w:rsidRPr="00E57629">
              <w:t> </w:t>
            </w:r>
            <w:r w:rsidRPr="00E57629">
              <w:rPr>
                <w:lang w:val="en-US"/>
              </w:rPr>
              <w:t>972</w:t>
            </w:r>
          </w:p>
        </w:tc>
        <w:tc>
          <w:tcPr>
            <w:tcW w:w="632" w:type="dxa"/>
            <w:tcBorders>
              <w:left w:val="single" w:sz="6" w:space="0" w:color="000000"/>
            </w:tcBorders>
            <w:vAlign w:val="bottom"/>
          </w:tcPr>
          <w:p w14:paraId="612E37D1" w14:textId="373C5F47" w:rsidR="00E57629" w:rsidRPr="00E57629" w:rsidRDefault="00E57629" w:rsidP="00FC633B">
            <w:pPr>
              <w:spacing w:before="70"/>
              <w:ind w:right="57"/>
              <w:jc w:val="right"/>
            </w:pPr>
            <w:r w:rsidRPr="00E57629">
              <w:t>10 447</w:t>
            </w:r>
          </w:p>
        </w:tc>
        <w:tc>
          <w:tcPr>
            <w:tcW w:w="632" w:type="dxa"/>
            <w:tcBorders>
              <w:left w:val="single" w:sz="6" w:space="0" w:color="000000"/>
            </w:tcBorders>
            <w:vAlign w:val="bottom"/>
          </w:tcPr>
          <w:p w14:paraId="4520445D" w14:textId="41633169" w:rsidR="00E57629" w:rsidRPr="00E57629" w:rsidRDefault="00E57629" w:rsidP="00FC633B">
            <w:pPr>
              <w:spacing w:before="70"/>
              <w:ind w:right="57"/>
              <w:jc w:val="right"/>
            </w:pPr>
            <w:r w:rsidRPr="00E57629">
              <w:rPr>
                <w:spacing w:val="-4"/>
              </w:rPr>
              <w:t>12</w:t>
            </w:r>
            <w:r w:rsidRPr="00E57629">
              <w:rPr>
                <w:spacing w:val="-4"/>
                <w:lang w:val="en-US"/>
              </w:rPr>
              <w:t xml:space="preserve"> </w:t>
            </w:r>
            <w:r w:rsidRPr="00E57629">
              <w:rPr>
                <w:spacing w:val="-4"/>
              </w:rPr>
              <w:t>209,2</w:t>
            </w:r>
          </w:p>
        </w:tc>
        <w:tc>
          <w:tcPr>
            <w:tcW w:w="632" w:type="dxa"/>
            <w:tcBorders>
              <w:left w:val="single" w:sz="6" w:space="0" w:color="000000"/>
              <w:right w:val="single" w:sz="6" w:space="0" w:color="000000"/>
            </w:tcBorders>
            <w:vAlign w:val="bottom"/>
          </w:tcPr>
          <w:p w14:paraId="5B0D7281" w14:textId="543709EA" w:rsidR="00E57629" w:rsidRPr="00E57629" w:rsidRDefault="00E57629" w:rsidP="00FC633B">
            <w:pPr>
              <w:spacing w:before="70"/>
              <w:ind w:right="57"/>
              <w:jc w:val="right"/>
              <w:rPr>
                <w:spacing w:val="-4"/>
              </w:rPr>
            </w:pPr>
            <w:r w:rsidRPr="00E57629">
              <w:rPr>
                <w:spacing w:val="-4"/>
              </w:rPr>
              <w:t>13</w:t>
            </w:r>
            <w:r w:rsidRPr="00E57629">
              <w:rPr>
                <w:spacing w:val="-4"/>
                <w:lang w:val="en-US"/>
              </w:rPr>
              <w:t xml:space="preserve"> </w:t>
            </w:r>
            <w:r w:rsidRPr="00E57629">
              <w:rPr>
                <w:spacing w:val="-4"/>
              </w:rPr>
              <w:t>990</w:t>
            </w:r>
          </w:p>
        </w:tc>
        <w:tc>
          <w:tcPr>
            <w:tcW w:w="1148" w:type="dxa"/>
            <w:tcBorders>
              <w:left w:val="single" w:sz="6" w:space="0" w:color="000000"/>
            </w:tcBorders>
            <w:shd w:val="clear" w:color="auto" w:fill="auto"/>
            <w:vAlign w:val="bottom"/>
          </w:tcPr>
          <w:p w14:paraId="6AF74A7E" w14:textId="1387E2D7" w:rsidR="00E57629" w:rsidRPr="00E57629" w:rsidRDefault="00E57629">
            <w:pPr>
              <w:spacing w:before="70"/>
              <w:ind w:left="57"/>
            </w:pPr>
            <w:r w:rsidRPr="00E57629">
              <w:rPr>
                <w:rFonts w:eastAsia="Arial Unicode MS"/>
                <w:i/>
                <w:lang w:val="en-US"/>
              </w:rPr>
              <w:t>moldovian</w:t>
            </w:r>
            <w:r w:rsidRPr="00E57629">
              <w:rPr>
                <w:rFonts w:eastAsia="Arial Unicode MS"/>
                <w:i/>
              </w:rPr>
              <w:t xml:space="preserve"> ley</w:t>
            </w:r>
          </w:p>
        </w:tc>
        <w:tc>
          <w:tcPr>
            <w:tcW w:w="2559" w:type="dxa"/>
            <w:tcBorders>
              <w:left w:val="single" w:sz="6" w:space="0" w:color="000000"/>
            </w:tcBorders>
            <w:shd w:val="clear" w:color="auto" w:fill="auto"/>
            <w:vAlign w:val="bottom"/>
          </w:tcPr>
          <w:p w14:paraId="2BF1B1EB" w14:textId="6A205F77" w:rsidR="00E57629" w:rsidRPr="00E57629" w:rsidRDefault="00E57629">
            <w:pPr>
              <w:spacing w:before="70"/>
              <w:ind w:left="170"/>
              <w:rPr>
                <w:i/>
              </w:rPr>
            </w:pPr>
            <w:proofErr w:type="gramStart"/>
            <w:r w:rsidRPr="00E57629">
              <w:rPr>
                <w:i/>
              </w:rPr>
              <w:t>Republic of Moldova</w:t>
            </w:r>
            <w:r w:rsidRPr="00E57629">
              <w:rPr>
                <w:i/>
                <w:vertAlign w:val="superscript"/>
              </w:rPr>
              <w:t>1)</w:t>
            </w:r>
            <w:proofErr w:type="gramEnd"/>
          </w:p>
        </w:tc>
      </w:tr>
      <w:tr w:rsidR="00E57629" w:rsidRPr="00D21FE6" w14:paraId="6F66D9EE" w14:textId="77777777" w:rsidTr="00C07422">
        <w:trPr>
          <w:cantSplit/>
        </w:trPr>
        <w:tc>
          <w:tcPr>
            <w:tcW w:w="2562" w:type="dxa"/>
            <w:shd w:val="clear" w:color="auto" w:fill="auto"/>
            <w:vAlign w:val="bottom"/>
          </w:tcPr>
          <w:p w14:paraId="1D990E42" w14:textId="1ECDC1ED" w:rsidR="00E57629" w:rsidRPr="00E57629" w:rsidRDefault="00E57629" w:rsidP="00537061">
            <w:pPr>
              <w:spacing w:before="70"/>
              <w:ind w:left="113"/>
            </w:pPr>
            <w:r w:rsidRPr="00E57629">
              <w:t>Таджикистан</w:t>
            </w:r>
          </w:p>
        </w:tc>
        <w:tc>
          <w:tcPr>
            <w:tcW w:w="1124" w:type="dxa"/>
            <w:tcBorders>
              <w:left w:val="single" w:sz="6" w:space="0" w:color="000000"/>
            </w:tcBorders>
            <w:shd w:val="clear" w:color="auto" w:fill="auto"/>
            <w:vAlign w:val="bottom"/>
          </w:tcPr>
          <w:p w14:paraId="13C4B28D" w14:textId="3E5DE916" w:rsidR="00E57629" w:rsidRPr="00E57629" w:rsidRDefault="00E57629" w:rsidP="00537061">
            <w:pPr>
              <w:spacing w:before="70"/>
              <w:ind w:left="57"/>
            </w:pPr>
            <w:r w:rsidRPr="00E57629">
              <w:t>сомони</w:t>
            </w:r>
          </w:p>
        </w:tc>
        <w:tc>
          <w:tcPr>
            <w:tcW w:w="632" w:type="dxa"/>
            <w:tcBorders>
              <w:left w:val="single" w:sz="6" w:space="0" w:color="000000"/>
            </w:tcBorders>
            <w:shd w:val="clear" w:color="auto" w:fill="auto"/>
            <w:vAlign w:val="bottom"/>
          </w:tcPr>
          <w:p w14:paraId="7C028404" w14:textId="7829ABFB" w:rsidR="00E57629" w:rsidRPr="00E57629" w:rsidRDefault="00E57629" w:rsidP="00537061">
            <w:pPr>
              <w:spacing w:before="70"/>
              <w:ind w:right="57"/>
              <w:jc w:val="right"/>
            </w:pPr>
            <w:r w:rsidRPr="00E57629">
              <w:rPr>
                <w:lang w:val="en-US"/>
              </w:rPr>
              <w:t>354,4</w:t>
            </w:r>
          </w:p>
        </w:tc>
        <w:tc>
          <w:tcPr>
            <w:tcW w:w="632" w:type="dxa"/>
            <w:tcBorders>
              <w:left w:val="single" w:sz="6" w:space="0" w:color="000000"/>
            </w:tcBorders>
            <w:vAlign w:val="bottom"/>
          </w:tcPr>
          <w:p w14:paraId="3F931394" w14:textId="2F36458F" w:rsidR="00E57629" w:rsidRPr="00E57629" w:rsidRDefault="00E57629" w:rsidP="00FC633B">
            <w:pPr>
              <w:spacing w:before="70"/>
              <w:ind w:right="57"/>
              <w:jc w:val="right"/>
            </w:pPr>
            <w:r w:rsidRPr="00E57629">
              <w:t>1 730,1</w:t>
            </w:r>
          </w:p>
        </w:tc>
        <w:tc>
          <w:tcPr>
            <w:tcW w:w="632" w:type="dxa"/>
            <w:tcBorders>
              <w:left w:val="single" w:sz="6" w:space="0" w:color="000000"/>
            </w:tcBorders>
            <w:vAlign w:val="bottom"/>
          </w:tcPr>
          <w:p w14:paraId="0862DD87" w14:textId="2AB04F51" w:rsidR="00E57629" w:rsidRPr="00E57629" w:rsidRDefault="00E57629" w:rsidP="00FC633B">
            <w:pPr>
              <w:spacing w:before="70"/>
              <w:ind w:right="57"/>
              <w:jc w:val="right"/>
            </w:pPr>
            <w:r w:rsidRPr="00E57629">
              <w:rPr>
                <w:spacing w:val="-4"/>
              </w:rPr>
              <w:t>2</w:t>
            </w:r>
            <w:r w:rsidRPr="00E57629">
              <w:rPr>
                <w:spacing w:val="-4"/>
                <w:lang w:val="en-US"/>
              </w:rPr>
              <w:t xml:space="preserve"> </w:t>
            </w:r>
            <w:r w:rsidRPr="00E57629">
              <w:rPr>
                <w:spacing w:val="-4"/>
              </w:rPr>
              <w:t>013,1</w:t>
            </w:r>
          </w:p>
        </w:tc>
        <w:tc>
          <w:tcPr>
            <w:tcW w:w="632" w:type="dxa"/>
            <w:tcBorders>
              <w:left w:val="single" w:sz="6" w:space="0" w:color="000000"/>
              <w:right w:val="single" w:sz="6" w:space="0" w:color="000000"/>
            </w:tcBorders>
            <w:vAlign w:val="bottom"/>
          </w:tcPr>
          <w:p w14:paraId="078F8185" w14:textId="43E52724" w:rsidR="00E57629" w:rsidRPr="00E57629" w:rsidRDefault="00E57629" w:rsidP="00FC633B">
            <w:pPr>
              <w:spacing w:before="70"/>
              <w:ind w:right="57"/>
              <w:jc w:val="right"/>
              <w:rPr>
                <w:spacing w:val="-4"/>
              </w:rPr>
            </w:pPr>
            <w:r w:rsidRPr="00E57629">
              <w:rPr>
                <w:spacing w:val="-4"/>
              </w:rPr>
              <w:t>2 310,2</w:t>
            </w:r>
          </w:p>
        </w:tc>
        <w:tc>
          <w:tcPr>
            <w:tcW w:w="1148" w:type="dxa"/>
            <w:tcBorders>
              <w:left w:val="single" w:sz="6" w:space="0" w:color="000000"/>
            </w:tcBorders>
            <w:shd w:val="clear" w:color="auto" w:fill="auto"/>
            <w:vAlign w:val="bottom"/>
          </w:tcPr>
          <w:p w14:paraId="1C19E8ED" w14:textId="3AACFA33" w:rsidR="00E57629" w:rsidRPr="00E57629" w:rsidRDefault="00E57629">
            <w:pPr>
              <w:spacing w:before="70"/>
              <w:ind w:left="57"/>
            </w:pPr>
            <w:r w:rsidRPr="00E57629">
              <w:rPr>
                <w:i/>
              </w:rPr>
              <w:t>somoni</w:t>
            </w:r>
          </w:p>
        </w:tc>
        <w:tc>
          <w:tcPr>
            <w:tcW w:w="2559" w:type="dxa"/>
            <w:tcBorders>
              <w:left w:val="single" w:sz="6" w:space="0" w:color="000000"/>
            </w:tcBorders>
            <w:shd w:val="clear" w:color="auto" w:fill="auto"/>
            <w:vAlign w:val="bottom"/>
          </w:tcPr>
          <w:p w14:paraId="2909935B" w14:textId="49217221" w:rsidR="00E57629" w:rsidRPr="00E57629" w:rsidRDefault="00E57629">
            <w:pPr>
              <w:spacing w:before="70"/>
              <w:ind w:left="170"/>
              <w:rPr>
                <w:i/>
              </w:rPr>
            </w:pPr>
            <w:r w:rsidRPr="00E57629">
              <w:rPr>
                <w:i/>
              </w:rPr>
              <w:t>Tajikistan</w:t>
            </w:r>
          </w:p>
        </w:tc>
      </w:tr>
      <w:tr w:rsidR="00E57629" w:rsidRPr="00D21FE6" w14:paraId="48853E14" w14:textId="77777777" w:rsidTr="00C07422">
        <w:trPr>
          <w:cantSplit/>
        </w:trPr>
        <w:tc>
          <w:tcPr>
            <w:tcW w:w="2562" w:type="dxa"/>
            <w:shd w:val="clear" w:color="auto" w:fill="auto"/>
            <w:vAlign w:val="bottom"/>
          </w:tcPr>
          <w:p w14:paraId="57C3716D" w14:textId="40B3065C" w:rsidR="00E57629" w:rsidRPr="00E57629" w:rsidRDefault="00E57629" w:rsidP="00537061">
            <w:pPr>
              <w:spacing w:before="70"/>
              <w:ind w:left="113"/>
            </w:pPr>
            <w:r w:rsidRPr="00E57629">
              <w:t>Туркмения</w:t>
            </w:r>
          </w:p>
        </w:tc>
        <w:tc>
          <w:tcPr>
            <w:tcW w:w="1124" w:type="dxa"/>
            <w:tcBorders>
              <w:left w:val="single" w:sz="6" w:space="0" w:color="000000"/>
            </w:tcBorders>
            <w:shd w:val="clear" w:color="auto" w:fill="auto"/>
            <w:vAlign w:val="bottom"/>
          </w:tcPr>
          <w:p w14:paraId="7FE34713" w14:textId="579DE3E9" w:rsidR="00E57629" w:rsidRPr="00E57629" w:rsidRDefault="00E57629" w:rsidP="00537061">
            <w:pPr>
              <w:spacing w:before="70"/>
              <w:ind w:left="57"/>
            </w:pPr>
            <w:r w:rsidRPr="00E57629">
              <w:t xml:space="preserve">туркменский </w:t>
            </w:r>
            <w:r w:rsidRPr="00E57629">
              <w:br/>
              <w:t>манат</w:t>
            </w:r>
          </w:p>
        </w:tc>
        <w:tc>
          <w:tcPr>
            <w:tcW w:w="632" w:type="dxa"/>
            <w:tcBorders>
              <w:left w:val="single" w:sz="6" w:space="0" w:color="000000"/>
            </w:tcBorders>
            <w:shd w:val="clear" w:color="auto" w:fill="auto"/>
            <w:vAlign w:val="bottom"/>
          </w:tcPr>
          <w:p w14:paraId="4D2A93FF" w14:textId="4D087FBC" w:rsidR="00E57629" w:rsidRPr="00E57629" w:rsidRDefault="00E57629" w:rsidP="00537061">
            <w:pPr>
              <w:spacing w:before="70"/>
              <w:ind w:right="57"/>
              <w:jc w:val="right"/>
            </w:pPr>
            <w:r w:rsidRPr="00E57629">
              <w:rPr>
                <w:lang w:val="en-US"/>
              </w:rPr>
              <w:t>7</w:t>
            </w:r>
            <w:r w:rsidRPr="00E57629">
              <w:t>43</w:t>
            </w:r>
          </w:p>
        </w:tc>
        <w:tc>
          <w:tcPr>
            <w:tcW w:w="632" w:type="dxa"/>
            <w:tcBorders>
              <w:left w:val="single" w:sz="6" w:space="0" w:color="000000"/>
            </w:tcBorders>
            <w:vAlign w:val="bottom"/>
          </w:tcPr>
          <w:p w14:paraId="4F0B7CCC" w14:textId="10B9877F" w:rsidR="00E57629" w:rsidRPr="00E57629" w:rsidRDefault="00E57629" w:rsidP="00FC633B">
            <w:pPr>
              <w:spacing w:before="70"/>
              <w:ind w:right="57"/>
              <w:jc w:val="right"/>
            </w:pPr>
            <w:r w:rsidRPr="00E57629">
              <w:t>2</w:t>
            </w:r>
            <w:r w:rsidRPr="00E57629">
              <w:rPr>
                <w:lang w:val="en-US"/>
              </w:rPr>
              <w:t xml:space="preserve"> </w:t>
            </w:r>
            <w:r w:rsidRPr="00E57629">
              <w:t>216</w:t>
            </w:r>
          </w:p>
        </w:tc>
        <w:tc>
          <w:tcPr>
            <w:tcW w:w="632" w:type="dxa"/>
            <w:tcBorders>
              <w:left w:val="single" w:sz="6" w:space="0" w:color="000000"/>
            </w:tcBorders>
            <w:vAlign w:val="bottom"/>
          </w:tcPr>
          <w:p w14:paraId="06BF8AD6" w14:textId="7EEB84E5" w:rsidR="00E57629" w:rsidRPr="00E57629" w:rsidRDefault="00E57629" w:rsidP="00FC633B">
            <w:pPr>
              <w:spacing w:before="70"/>
              <w:ind w:right="57"/>
              <w:jc w:val="right"/>
            </w:pPr>
            <w:r w:rsidRPr="00E57629">
              <w:t>…</w:t>
            </w:r>
          </w:p>
        </w:tc>
        <w:tc>
          <w:tcPr>
            <w:tcW w:w="632" w:type="dxa"/>
            <w:tcBorders>
              <w:left w:val="single" w:sz="6" w:space="0" w:color="000000"/>
              <w:right w:val="single" w:sz="6" w:space="0" w:color="000000"/>
            </w:tcBorders>
            <w:vAlign w:val="bottom"/>
          </w:tcPr>
          <w:p w14:paraId="757C6D48" w14:textId="01BA2796" w:rsidR="00E57629" w:rsidRPr="00E57629" w:rsidRDefault="00E57629" w:rsidP="00FC633B">
            <w:pPr>
              <w:spacing w:before="70"/>
              <w:ind w:right="57"/>
              <w:jc w:val="right"/>
            </w:pPr>
            <w:r w:rsidRPr="00E57629">
              <w:t>...</w:t>
            </w:r>
          </w:p>
        </w:tc>
        <w:tc>
          <w:tcPr>
            <w:tcW w:w="1148" w:type="dxa"/>
            <w:tcBorders>
              <w:left w:val="single" w:sz="6" w:space="0" w:color="000000"/>
            </w:tcBorders>
            <w:shd w:val="clear" w:color="auto" w:fill="auto"/>
            <w:vAlign w:val="bottom"/>
          </w:tcPr>
          <w:p w14:paraId="4FFC0526" w14:textId="0FE632F0" w:rsidR="00E57629" w:rsidRPr="00E57629" w:rsidRDefault="00E57629">
            <w:pPr>
              <w:spacing w:before="70"/>
              <w:ind w:left="57"/>
            </w:pPr>
            <w:r w:rsidRPr="00E57629">
              <w:rPr>
                <w:i/>
                <w:lang w:val="en-US"/>
              </w:rPr>
              <w:t>t</w:t>
            </w:r>
            <w:r w:rsidRPr="00E57629">
              <w:rPr>
                <w:i/>
              </w:rPr>
              <w:t>urkmenian manat</w:t>
            </w:r>
          </w:p>
        </w:tc>
        <w:tc>
          <w:tcPr>
            <w:tcW w:w="2559" w:type="dxa"/>
            <w:tcBorders>
              <w:left w:val="single" w:sz="6" w:space="0" w:color="000000"/>
            </w:tcBorders>
            <w:shd w:val="clear" w:color="auto" w:fill="auto"/>
            <w:vAlign w:val="bottom"/>
          </w:tcPr>
          <w:p w14:paraId="125E58E7" w14:textId="7474AFDF" w:rsidR="00E57629" w:rsidRPr="00E57629" w:rsidRDefault="00E57629">
            <w:pPr>
              <w:spacing w:before="70"/>
              <w:ind w:left="170"/>
              <w:rPr>
                <w:i/>
              </w:rPr>
            </w:pPr>
            <w:r w:rsidRPr="00E57629">
              <w:rPr>
                <w:i/>
              </w:rPr>
              <w:t>Turkmenistan</w:t>
            </w:r>
          </w:p>
        </w:tc>
      </w:tr>
      <w:tr w:rsidR="00E57629" w:rsidRPr="00D21FE6" w14:paraId="44388735" w14:textId="77777777" w:rsidTr="00C07422">
        <w:trPr>
          <w:cantSplit/>
        </w:trPr>
        <w:tc>
          <w:tcPr>
            <w:tcW w:w="2562" w:type="dxa"/>
            <w:shd w:val="clear" w:color="auto" w:fill="auto"/>
            <w:vAlign w:val="bottom"/>
          </w:tcPr>
          <w:p w14:paraId="3AAB6CE4" w14:textId="035CA479" w:rsidR="00E57629" w:rsidRPr="00E57629" w:rsidRDefault="00E57629" w:rsidP="00F30663">
            <w:pPr>
              <w:spacing w:before="70"/>
              <w:ind w:left="113"/>
            </w:pPr>
            <w:r w:rsidRPr="00E57629">
              <w:t>Узбекистан (тыс</w:t>
            </w:r>
            <w:r w:rsidRPr="00E57629">
              <w:rPr>
                <w:lang w:val="en-US"/>
              </w:rPr>
              <w:t>.</w:t>
            </w:r>
            <w:r w:rsidRPr="00E57629">
              <w:t>)</w:t>
            </w:r>
          </w:p>
        </w:tc>
        <w:tc>
          <w:tcPr>
            <w:tcW w:w="1124" w:type="dxa"/>
            <w:tcBorders>
              <w:left w:val="single" w:sz="6" w:space="0" w:color="000000"/>
            </w:tcBorders>
            <w:shd w:val="clear" w:color="auto" w:fill="auto"/>
            <w:vAlign w:val="bottom"/>
          </w:tcPr>
          <w:p w14:paraId="5D7D48AF" w14:textId="7023DD72" w:rsidR="00E57629" w:rsidRPr="00E57629" w:rsidRDefault="00E57629" w:rsidP="00537061">
            <w:pPr>
              <w:spacing w:before="70"/>
              <w:ind w:left="57"/>
            </w:pPr>
            <w:r w:rsidRPr="00E57629">
              <w:t>узбекский сум</w:t>
            </w:r>
          </w:p>
        </w:tc>
        <w:tc>
          <w:tcPr>
            <w:tcW w:w="632" w:type="dxa"/>
            <w:tcBorders>
              <w:left w:val="single" w:sz="6" w:space="0" w:color="000000"/>
            </w:tcBorders>
            <w:shd w:val="clear" w:color="auto" w:fill="auto"/>
            <w:vAlign w:val="bottom"/>
          </w:tcPr>
          <w:p w14:paraId="2A5A43F5" w14:textId="561FBDF5" w:rsidR="00E57629" w:rsidRPr="00E57629" w:rsidRDefault="00E57629" w:rsidP="00537061">
            <w:pPr>
              <w:spacing w:before="70"/>
              <w:ind w:right="57"/>
              <w:jc w:val="right"/>
            </w:pPr>
            <w:r w:rsidRPr="00E57629">
              <w:t>504,8</w:t>
            </w:r>
          </w:p>
        </w:tc>
        <w:tc>
          <w:tcPr>
            <w:tcW w:w="632" w:type="dxa"/>
            <w:tcBorders>
              <w:left w:val="single" w:sz="6" w:space="0" w:color="000000"/>
            </w:tcBorders>
            <w:vAlign w:val="bottom"/>
          </w:tcPr>
          <w:p w14:paraId="48555E1D" w14:textId="6878BFD6" w:rsidR="00E57629" w:rsidRPr="00E57629" w:rsidRDefault="00E57629" w:rsidP="00FC633B">
            <w:pPr>
              <w:spacing w:before="70"/>
              <w:ind w:right="57"/>
              <w:jc w:val="right"/>
            </w:pPr>
            <w:r w:rsidRPr="00E57629">
              <w:t>3 882,2</w:t>
            </w:r>
          </w:p>
        </w:tc>
        <w:tc>
          <w:tcPr>
            <w:tcW w:w="632" w:type="dxa"/>
            <w:tcBorders>
              <w:left w:val="single" w:sz="6" w:space="0" w:color="000000"/>
            </w:tcBorders>
            <w:vAlign w:val="bottom"/>
          </w:tcPr>
          <w:p w14:paraId="0E085E86" w14:textId="5582F522" w:rsidR="00E57629" w:rsidRPr="00E57629" w:rsidRDefault="00E57629" w:rsidP="00FC633B">
            <w:pPr>
              <w:spacing w:before="70"/>
              <w:ind w:right="57"/>
              <w:jc w:val="right"/>
            </w:pPr>
            <w:r w:rsidRPr="00E57629">
              <w:t>3</w:t>
            </w:r>
            <w:r w:rsidRPr="00E57629">
              <w:rPr>
                <w:lang w:val="en-US"/>
              </w:rPr>
              <w:t xml:space="preserve"> </w:t>
            </w:r>
            <w:r w:rsidRPr="00E57629">
              <w:t>799,6</w:t>
            </w:r>
          </w:p>
        </w:tc>
        <w:tc>
          <w:tcPr>
            <w:tcW w:w="632" w:type="dxa"/>
            <w:tcBorders>
              <w:left w:val="single" w:sz="6" w:space="0" w:color="000000"/>
              <w:right w:val="single" w:sz="6" w:space="0" w:color="000000"/>
            </w:tcBorders>
            <w:vAlign w:val="bottom"/>
          </w:tcPr>
          <w:p w14:paraId="63EDD46F" w14:textId="377AB902" w:rsidR="00E57629" w:rsidRPr="00E57629" w:rsidRDefault="00E57629" w:rsidP="00FC633B">
            <w:pPr>
              <w:spacing w:before="70"/>
              <w:ind w:right="57"/>
              <w:jc w:val="right"/>
            </w:pPr>
            <w:r w:rsidRPr="00E57629">
              <w:rPr>
                <w:lang w:val="en-US"/>
              </w:rPr>
              <w:t>4</w:t>
            </w:r>
            <w:r w:rsidRPr="00E57629">
              <w:t> </w:t>
            </w:r>
            <w:r w:rsidRPr="00E57629">
              <w:rPr>
                <w:lang w:val="en-US"/>
              </w:rPr>
              <w:t>404</w:t>
            </w:r>
            <w:r w:rsidRPr="00E57629">
              <w:t>,</w:t>
            </w:r>
            <w:r w:rsidRPr="00E57629">
              <w:rPr>
                <w:lang w:val="en-US"/>
              </w:rPr>
              <w:t>2</w:t>
            </w:r>
          </w:p>
        </w:tc>
        <w:tc>
          <w:tcPr>
            <w:tcW w:w="1148" w:type="dxa"/>
            <w:tcBorders>
              <w:left w:val="single" w:sz="6" w:space="0" w:color="000000"/>
            </w:tcBorders>
            <w:shd w:val="clear" w:color="auto" w:fill="auto"/>
            <w:vAlign w:val="bottom"/>
          </w:tcPr>
          <w:p w14:paraId="07C65E4E" w14:textId="13F0962D" w:rsidR="00E57629" w:rsidRPr="00E57629" w:rsidRDefault="00E57629">
            <w:pPr>
              <w:spacing w:before="70"/>
              <w:ind w:left="57"/>
              <w:rPr>
                <w:rFonts w:eastAsia="Arial Unicode MS"/>
                <w:i/>
                <w:lang w:val="en-US"/>
              </w:rPr>
            </w:pPr>
            <w:r w:rsidRPr="00E57629">
              <w:rPr>
                <w:rFonts w:ascii="Arial-ItalicMT" w:hAnsi="Arial-ItalicMT" w:cs="Arial-ItalicMT"/>
                <w:i/>
                <w:iCs/>
                <w:lang w:eastAsia="ru-RU"/>
              </w:rPr>
              <w:t>uzbek</w:t>
            </w:r>
            <w:r w:rsidRPr="00E57629">
              <w:rPr>
                <w:rFonts w:ascii="Arial-ItalicMT" w:hAnsi="Arial-ItalicMT" w:cs="Arial-ItalicMT"/>
                <w:i/>
                <w:iCs/>
                <w:lang w:val="en-US" w:eastAsia="ru-RU"/>
              </w:rPr>
              <w:t>ian</w:t>
            </w:r>
            <w:r w:rsidRPr="00E57629">
              <w:rPr>
                <w:rFonts w:ascii="Arial-ItalicMT" w:hAnsi="Arial-ItalicMT" w:cs="Arial-ItalicMT"/>
                <w:i/>
                <w:iCs/>
                <w:lang w:eastAsia="ru-RU"/>
              </w:rPr>
              <w:t xml:space="preserve"> s</w:t>
            </w:r>
            <w:r w:rsidRPr="00E57629">
              <w:rPr>
                <w:rFonts w:ascii="Arial-ItalicMT" w:hAnsi="Arial-ItalicMT" w:cs="Arial-ItalicMT"/>
                <w:i/>
                <w:iCs/>
                <w:lang w:val="en-US" w:eastAsia="ru-RU"/>
              </w:rPr>
              <w:t>o</w:t>
            </w:r>
            <w:r w:rsidRPr="00E57629">
              <w:rPr>
                <w:rFonts w:ascii="Arial-ItalicMT" w:hAnsi="Arial-ItalicMT" w:cs="Arial-ItalicMT"/>
                <w:i/>
                <w:iCs/>
                <w:lang w:eastAsia="ru-RU"/>
              </w:rPr>
              <w:t>m</w:t>
            </w:r>
          </w:p>
        </w:tc>
        <w:tc>
          <w:tcPr>
            <w:tcW w:w="2559" w:type="dxa"/>
            <w:tcBorders>
              <w:left w:val="single" w:sz="6" w:space="0" w:color="000000"/>
            </w:tcBorders>
            <w:shd w:val="clear" w:color="auto" w:fill="auto"/>
            <w:vAlign w:val="bottom"/>
          </w:tcPr>
          <w:p w14:paraId="601C9978" w14:textId="089FD58C" w:rsidR="00E57629" w:rsidRPr="00E57629" w:rsidRDefault="00E57629">
            <w:pPr>
              <w:spacing w:before="70"/>
              <w:ind w:left="170"/>
              <w:rPr>
                <w:i/>
              </w:rPr>
            </w:pPr>
            <w:r w:rsidRPr="00E57629">
              <w:rPr>
                <w:i/>
              </w:rPr>
              <w:t>Uzbekistan (thou.)</w:t>
            </w:r>
          </w:p>
        </w:tc>
      </w:tr>
      <w:tr w:rsidR="00E57629" w:rsidRPr="00D21FE6" w14:paraId="6393EB81" w14:textId="77777777" w:rsidTr="00C07422">
        <w:trPr>
          <w:cantSplit/>
        </w:trPr>
        <w:tc>
          <w:tcPr>
            <w:tcW w:w="2562" w:type="dxa"/>
            <w:shd w:val="clear" w:color="auto" w:fill="auto"/>
            <w:vAlign w:val="bottom"/>
          </w:tcPr>
          <w:p w14:paraId="47A7C456" w14:textId="26AFAA81" w:rsidR="00E57629" w:rsidRPr="00E57629" w:rsidRDefault="00E57629" w:rsidP="00537061">
            <w:pPr>
              <w:spacing w:before="70"/>
              <w:ind w:left="113"/>
            </w:pPr>
            <w:r w:rsidRPr="00E57629">
              <w:t>Украина</w:t>
            </w:r>
          </w:p>
        </w:tc>
        <w:tc>
          <w:tcPr>
            <w:tcW w:w="1124" w:type="dxa"/>
            <w:tcBorders>
              <w:left w:val="single" w:sz="6" w:space="0" w:color="000000"/>
            </w:tcBorders>
            <w:shd w:val="clear" w:color="auto" w:fill="auto"/>
            <w:vAlign w:val="bottom"/>
          </w:tcPr>
          <w:p w14:paraId="0A23E70B" w14:textId="1E24743A" w:rsidR="00E57629" w:rsidRPr="00E57629" w:rsidRDefault="00E57629" w:rsidP="00537061">
            <w:pPr>
              <w:spacing w:before="70"/>
              <w:ind w:left="57"/>
            </w:pPr>
            <w:r w:rsidRPr="00E57629">
              <w:t>гривна</w:t>
            </w:r>
          </w:p>
        </w:tc>
        <w:tc>
          <w:tcPr>
            <w:tcW w:w="632" w:type="dxa"/>
            <w:tcBorders>
              <w:left w:val="single" w:sz="6" w:space="0" w:color="000000"/>
            </w:tcBorders>
            <w:shd w:val="clear" w:color="auto" w:fill="auto"/>
            <w:vAlign w:val="bottom"/>
          </w:tcPr>
          <w:p w14:paraId="1E6355A2" w14:textId="41B4157E" w:rsidR="00E57629" w:rsidRPr="00E57629" w:rsidRDefault="00E57629" w:rsidP="00537061">
            <w:pPr>
              <w:spacing w:before="70"/>
              <w:ind w:right="57"/>
              <w:jc w:val="right"/>
            </w:pPr>
            <w:r w:rsidRPr="00E57629">
              <w:t>2 239</w:t>
            </w:r>
          </w:p>
        </w:tc>
        <w:tc>
          <w:tcPr>
            <w:tcW w:w="632" w:type="dxa"/>
            <w:tcBorders>
              <w:left w:val="single" w:sz="6" w:space="0" w:color="000000"/>
            </w:tcBorders>
            <w:vAlign w:val="bottom"/>
          </w:tcPr>
          <w:p w14:paraId="25CEBB49" w14:textId="618376FF" w:rsidR="00E57629" w:rsidRPr="00E57629" w:rsidRDefault="00E57629" w:rsidP="00FC633B">
            <w:pPr>
              <w:spacing w:before="70"/>
              <w:ind w:right="57"/>
              <w:jc w:val="right"/>
              <w:rPr>
                <w:spacing w:val="-8"/>
              </w:rPr>
            </w:pPr>
            <w:proofErr w:type="gramStart"/>
            <w:r w:rsidRPr="00E57629">
              <w:rPr>
                <w:spacing w:val="-8"/>
              </w:rPr>
              <w:t>14 847,3</w:t>
            </w:r>
            <w:r w:rsidRPr="00E57629">
              <w:rPr>
                <w:spacing w:val="-8"/>
                <w:vertAlign w:val="superscript"/>
              </w:rPr>
              <w:t>3)</w:t>
            </w:r>
            <w:proofErr w:type="gramEnd"/>
          </w:p>
        </w:tc>
        <w:tc>
          <w:tcPr>
            <w:tcW w:w="632" w:type="dxa"/>
            <w:tcBorders>
              <w:left w:val="single" w:sz="6" w:space="0" w:color="000000"/>
            </w:tcBorders>
            <w:vAlign w:val="bottom"/>
          </w:tcPr>
          <w:p w14:paraId="06F3A62E" w14:textId="3CD6E829" w:rsidR="00E57629" w:rsidRPr="00E57629" w:rsidRDefault="00E57629" w:rsidP="00FC633B">
            <w:pPr>
              <w:spacing w:before="70"/>
              <w:ind w:right="57"/>
              <w:jc w:val="right"/>
              <w:rPr>
                <w:spacing w:val="-8"/>
              </w:rPr>
            </w:pPr>
            <w:proofErr w:type="gramStart"/>
            <w:r w:rsidRPr="00E57629">
              <w:rPr>
                <w:spacing w:val="-8"/>
              </w:rPr>
              <w:t>17 441,6</w:t>
            </w:r>
            <w:r w:rsidRPr="00E57629">
              <w:rPr>
                <w:spacing w:val="-8"/>
                <w:vertAlign w:val="superscript"/>
              </w:rPr>
              <w:t>3)</w:t>
            </w:r>
            <w:proofErr w:type="gramEnd"/>
          </w:p>
        </w:tc>
        <w:tc>
          <w:tcPr>
            <w:tcW w:w="632" w:type="dxa"/>
            <w:tcBorders>
              <w:left w:val="single" w:sz="6" w:space="0" w:color="000000"/>
              <w:right w:val="single" w:sz="6" w:space="0" w:color="000000"/>
            </w:tcBorders>
            <w:vAlign w:val="bottom"/>
          </w:tcPr>
          <w:p w14:paraId="63D8EA03" w14:textId="4837B26F" w:rsidR="00E57629" w:rsidRPr="00E57629" w:rsidRDefault="00E57629" w:rsidP="00FC633B">
            <w:pPr>
              <w:spacing w:before="70"/>
              <w:ind w:right="57"/>
              <w:jc w:val="right"/>
            </w:pPr>
            <w:r w:rsidRPr="00E57629">
              <w:t>…</w:t>
            </w:r>
          </w:p>
        </w:tc>
        <w:tc>
          <w:tcPr>
            <w:tcW w:w="1148" w:type="dxa"/>
            <w:tcBorders>
              <w:left w:val="single" w:sz="6" w:space="0" w:color="000000"/>
            </w:tcBorders>
            <w:shd w:val="clear" w:color="auto" w:fill="auto"/>
            <w:vAlign w:val="bottom"/>
          </w:tcPr>
          <w:p w14:paraId="716C8BFB" w14:textId="7766D321" w:rsidR="00E57629" w:rsidRPr="00E57629" w:rsidRDefault="00E57629">
            <w:pPr>
              <w:spacing w:before="70"/>
              <w:ind w:left="57"/>
            </w:pPr>
            <w:r w:rsidRPr="00E57629">
              <w:rPr>
                <w:rFonts w:eastAsia="Arial Unicode MS"/>
                <w:i/>
                <w:lang w:val="en-US"/>
              </w:rPr>
              <w:t>h</w:t>
            </w:r>
            <w:r w:rsidRPr="00E57629">
              <w:rPr>
                <w:rFonts w:eastAsia="Arial Unicode MS"/>
                <w:i/>
              </w:rPr>
              <w:t>ryvnia</w:t>
            </w:r>
          </w:p>
        </w:tc>
        <w:tc>
          <w:tcPr>
            <w:tcW w:w="2559" w:type="dxa"/>
            <w:tcBorders>
              <w:left w:val="single" w:sz="6" w:space="0" w:color="000000"/>
            </w:tcBorders>
            <w:shd w:val="clear" w:color="auto" w:fill="auto"/>
            <w:vAlign w:val="bottom"/>
          </w:tcPr>
          <w:p w14:paraId="6C430E99" w14:textId="324F6FCE" w:rsidR="00E57629" w:rsidRPr="00E57629" w:rsidRDefault="00E57629">
            <w:pPr>
              <w:spacing w:before="70"/>
              <w:ind w:left="170"/>
              <w:rPr>
                <w:i/>
              </w:rPr>
            </w:pPr>
            <w:r w:rsidRPr="00E57629">
              <w:rPr>
                <w:i/>
              </w:rPr>
              <w:t>Ukraine</w:t>
            </w:r>
          </w:p>
        </w:tc>
      </w:tr>
      <w:tr w:rsidR="00E57629" w:rsidRPr="00D21FE6" w14:paraId="6F9AE47D" w14:textId="77777777" w:rsidTr="00C07422">
        <w:trPr>
          <w:cantSplit/>
        </w:trPr>
        <w:tc>
          <w:tcPr>
            <w:tcW w:w="2562" w:type="dxa"/>
            <w:shd w:val="clear" w:color="auto" w:fill="auto"/>
            <w:vAlign w:val="bottom"/>
          </w:tcPr>
          <w:p w14:paraId="3CBEB1AB" w14:textId="6D39A290" w:rsidR="00E57629" w:rsidRPr="00E57629" w:rsidRDefault="00E57629" w:rsidP="00537061">
            <w:pPr>
              <w:pStyle w:val="13"/>
              <w:spacing w:before="70"/>
              <w:rPr>
                <w:sz w:val="14"/>
                <w:szCs w:val="14"/>
              </w:rPr>
            </w:pPr>
            <w:r w:rsidRPr="00E57629">
              <w:rPr>
                <w:sz w:val="14"/>
                <w:szCs w:val="14"/>
                <w:u w:val="none"/>
              </w:rPr>
              <w:t>Страны БРИКС</w:t>
            </w:r>
          </w:p>
        </w:tc>
        <w:tc>
          <w:tcPr>
            <w:tcW w:w="1124" w:type="dxa"/>
            <w:tcBorders>
              <w:left w:val="single" w:sz="6" w:space="0" w:color="000000"/>
            </w:tcBorders>
            <w:shd w:val="clear" w:color="auto" w:fill="auto"/>
            <w:vAlign w:val="bottom"/>
          </w:tcPr>
          <w:p w14:paraId="7AB2C5FC" w14:textId="77777777" w:rsidR="00E57629" w:rsidRPr="00E57629" w:rsidRDefault="00E57629" w:rsidP="00537061">
            <w:pPr>
              <w:snapToGrid w:val="0"/>
              <w:spacing w:before="70"/>
              <w:ind w:left="57"/>
            </w:pPr>
          </w:p>
        </w:tc>
        <w:tc>
          <w:tcPr>
            <w:tcW w:w="632" w:type="dxa"/>
            <w:tcBorders>
              <w:left w:val="single" w:sz="6" w:space="0" w:color="000000"/>
            </w:tcBorders>
            <w:shd w:val="clear" w:color="auto" w:fill="auto"/>
            <w:vAlign w:val="bottom"/>
          </w:tcPr>
          <w:p w14:paraId="37623EB9" w14:textId="77777777" w:rsidR="00E57629" w:rsidRPr="00E57629" w:rsidRDefault="00E57629" w:rsidP="00537061">
            <w:pPr>
              <w:spacing w:before="70"/>
              <w:ind w:right="57"/>
              <w:jc w:val="right"/>
              <w:rPr>
                <w:lang w:val="en-US"/>
              </w:rPr>
            </w:pPr>
          </w:p>
        </w:tc>
        <w:tc>
          <w:tcPr>
            <w:tcW w:w="632" w:type="dxa"/>
            <w:tcBorders>
              <w:left w:val="single" w:sz="6" w:space="0" w:color="000000"/>
            </w:tcBorders>
            <w:vAlign w:val="bottom"/>
          </w:tcPr>
          <w:p w14:paraId="0C441E1A" w14:textId="77777777" w:rsidR="00E57629" w:rsidRPr="00E57629" w:rsidRDefault="00E57629" w:rsidP="00FC633B">
            <w:pPr>
              <w:spacing w:before="70"/>
              <w:ind w:right="57"/>
              <w:jc w:val="right"/>
            </w:pPr>
          </w:p>
        </w:tc>
        <w:tc>
          <w:tcPr>
            <w:tcW w:w="632" w:type="dxa"/>
            <w:tcBorders>
              <w:left w:val="single" w:sz="6" w:space="0" w:color="000000"/>
            </w:tcBorders>
            <w:vAlign w:val="bottom"/>
          </w:tcPr>
          <w:p w14:paraId="2C43867E" w14:textId="77777777" w:rsidR="00E57629" w:rsidRPr="00E57629" w:rsidRDefault="00E57629" w:rsidP="00FC633B">
            <w:pPr>
              <w:spacing w:before="70"/>
              <w:ind w:right="57"/>
              <w:jc w:val="right"/>
            </w:pPr>
          </w:p>
        </w:tc>
        <w:tc>
          <w:tcPr>
            <w:tcW w:w="632" w:type="dxa"/>
            <w:tcBorders>
              <w:left w:val="single" w:sz="6" w:space="0" w:color="000000"/>
              <w:right w:val="single" w:sz="6" w:space="0" w:color="000000"/>
            </w:tcBorders>
            <w:vAlign w:val="bottom"/>
          </w:tcPr>
          <w:p w14:paraId="4F0D0185" w14:textId="4C3AF133" w:rsidR="00E57629" w:rsidRPr="00E57629" w:rsidRDefault="00E57629" w:rsidP="00FC633B">
            <w:pPr>
              <w:spacing w:before="70"/>
              <w:ind w:right="57"/>
              <w:jc w:val="right"/>
            </w:pPr>
          </w:p>
        </w:tc>
        <w:tc>
          <w:tcPr>
            <w:tcW w:w="1148" w:type="dxa"/>
            <w:tcBorders>
              <w:left w:val="single" w:sz="6" w:space="0" w:color="000000"/>
            </w:tcBorders>
            <w:shd w:val="clear" w:color="auto" w:fill="auto"/>
            <w:vAlign w:val="bottom"/>
          </w:tcPr>
          <w:p w14:paraId="4649B92A" w14:textId="77777777" w:rsidR="00E57629" w:rsidRPr="00E57629" w:rsidRDefault="00E57629">
            <w:pPr>
              <w:snapToGrid w:val="0"/>
              <w:spacing w:before="70"/>
              <w:ind w:left="57"/>
            </w:pPr>
          </w:p>
        </w:tc>
        <w:tc>
          <w:tcPr>
            <w:tcW w:w="2559" w:type="dxa"/>
            <w:tcBorders>
              <w:left w:val="single" w:sz="6" w:space="0" w:color="000000"/>
            </w:tcBorders>
            <w:shd w:val="clear" w:color="auto" w:fill="auto"/>
            <w:vAlign w:val="bottom"/>
          </w:tcPr>
          <w:p w14:paraId="15516BA2" w14:textId="40C86612" w:rsidR="00E57629" w:rsidRPr="00E57629" w:rsidRDefault="00E57629">
            <w:pPr>
              <w:pStyle w:val="13"/>
              <w:spacing w:before="70"/>
              <w:ind w:left="57"/>
              <w:rPr>
                <w:i/>
                <w:sz w:val="14"/>
                <w:szCs w:val="14"/>
              </w:rPr>
            </w:pPr>
            <w:r w:rsidRPr="00E57629">
              <w:rPr>
                <w:bCs w:val="0"/>
                <w:i/>
                <w:sz w:val="14"/>
                <w:szCs w:val="14"/>
                <w:u w:val="none"/>
              </w:rPr>
              <w:t>BRICS countries</w:t>
            </w:r>
          </w:p>
        </w:tc>
      </w:tr>
      <w:tr w:rsidR="00E57629" w:rsidRPr="00D21FE6" w14:paraId="57FED9D2" w14:textId="77777777" w:rsidTr="00C07422">
        <w:trPr>
          <w:cantSplit/>
        </w:trPr>
        <w:tc>
          <w:tcPr>
            <w:tcW w:w="2562" w:type="dxa"/>
            <w:shd w:val="clear" w:color="auto" w:fill="auto"/>
            <w:vAlign w:val="bottom"/>
          </w:tcPr>
          <w:p w14:paraId="243C89EC" w14:textId="2A689ED1" w:rsidR="00E57629" w:rsidRPr="00E57629" w:rsidRDefault="00E57629" w:rsidP="00537061">
            <w:pPr>
              <w:pStyle w:val="13"/>
              <w:spacing w:before="70"/>
              <w:ind w:left="284"/>
              <w:rPr>
                <w:sz w:val="14"/>
                <w:szCs w:val="14"/>
              </w:rPr>
            </w:pPr>
            <w:r w:rsidRPr="00E57629">
              <w:rPr>
                <w:b w:val="0"/>
                <w:bCs w:val="0"/>
                <w:sz w:val="14"/>
                <w:szCs w:val="14"/>
                <w:u w:val="none"/>
              </w:rPr>
              <w:t>из них:</w:t>
            </w:r>
          </w:p>
        </w:tc>
        <w:tc>
          <w:tcPr>
            <w:tcW w:w="1124" w:type="dxa"/>
            <w:tcBorders>
              <w:left w:val="single" w:sz="6" w:space="0" w:color="000000"/>
            </w:tcBorders>
            <w:shd w:val="clear" w:color="auto" w:fill="auto"/>
            <w:vAlign w:val="bottom"/>
          </w:tcPr>
          <w:p w14:paraId="4183D59C" w14:textId="77777777" w:rsidR="00E57629" w:rsidRPr="00E57629" w:rsidRDefault="00E57629" w:rsidP="00537061">
            <w:pPr>
              <w:snapToGrid w:val="0"/>
              <w:spacing w:before="70"/>
              <w:ind w:left="57"/>
            </w:pPr>
          </w:p>
        </w:tc>
        <w:tc>
          <w:tcPr>
            <w:tcW w:w="632" w:type="dxa"/>
            <w:tcBorders>
              <w:left w:val="single" w:sz="6" w:space="0" w:color="000000"/>
            </w:tcBorders>
            <w:shd w:val="clear" w:color="auto" w:fill="auto"/>
            <w:vAlign w:val="bottom"/>
          </w:tcPr>
          <w:p w14:paraId="79A6A852" w14:textId="77777777" w:rsidR="00E57629" w:rsidRPr="00E57629" w:rsidRDefault="00E57629" w:rsidP="00537061">
            <w:pPr>
              <w:spacing w:before="70"/>
              <w:ind w:right="57"/>
              <w:jc w:val="right"/>
              <w:rPr>
                <w:lang w:val="en-US"/>
              </w:rPr>
            </w:pPr>
          </w:p>
        </w:tc>
        <w:tc>
          <w:tcPr>
            <w:tcW w:w="632" w:type="dxa"/>
            <w:tcBorders>
              <w:left w:val="single" w:sz="6" w:space="0" w:color="000000"/>
            </w:tcBorders>
            <w:vAlign w:val="bottom"/>
          </w:tcPr>
          <w:p w14:paraId="3B633721" w14:textId="77777777" w:rsidR="00E57629" w:rsidRPr="00E57629" w:rsidRDefault="00E57629" w:rsidP="00FC633B">
            <w:pPr>
              <w:spacing w:before="70"/>
              <w:ind w:right="57"/>
              <w:jc w:val="right"/>
            </w:pPr>
          </w:p>
        </w:tc>
        <w:tc>
          <w:tcPr>
            <w:tcW w:w="632" w:type="dxa"/>
            <w:tcBorders>
              <w:left w:val="single" w:sz="6" w:space="0" w:color="000000"/>
            </w:tcBorders>
            <w:vAlign w:val="bottom"/>
          </w:tcPr>
          <w:p w14:paraId="6846BAB0" w14:textId="77777777" w:rsidR="00E57629" w:rsidRPr="00E57629" w:rsidRDefault="00E57629" w:rsidP="00FC633B">
            <w:pPr>
              <w:spacing w:before="70"/>
              <w:ind w:right="57"/>
              <w:jc w:val="right"/>
            </w:pPr>
          </w:p>
        </w:tc>
        <w:tc>
          <w:tcPr>
            <w:tcW w:w="632" w:type="dxa"/>
            <w:tcBorders>
              <w:left w:val="single" w:sz="6" w:space="0" w:color="000000"/>
              <w:right w:val="single" w:sz="6" w:space="0" w:color="000000"/>
            </w:tcBorders>
            <w:vAlign w:val="bottom"/>
          </w:tcPr>
          <w:p w14:paraId="09944C27" w14:textId="358B4858" w:rsidR="00E57629" w:rsidRPr="00E57629" w:rsidRDefault="00E57629" w:rsidP="00FC633B">
            <w:pPr>
              <w:spacing w:before="70"/>
              <w:ind w:right="57"/>
              <w:jc w:val="right"/>
            </w:pPr>
          </w:p>
        </w:tc>
        <w:tc>
          <w:tcPr>
            <w:tcW w:w="1148" w:type="dxa"/>
            <w:tcBorders>
              <w:left w:val="single" w:sz="6" w:space="0" w:color="000000"/>
            </w:tcBorders>
            <w:shd w:val="clear" w:color="auto" w:fill="auto"/>
            <w:vAlign w:val="bottom"/>
          </w:tcPr>
          <w:p w14:paraId="4F813FA3" w14:textId="77777777" w:rsidR="00E57629" w:rsidRPr="00E57629" w:rsidRDefault="00E57629">
            <w:pPr>
              <w:snapToGrid w:val="0"/>
              <w:spacing w:before="70"/>
              <w:ind w:left="57"/>
            </w:pPr>
          </w:p>
        </w:tc>
        <w:tc>
          <w:tcPr>
            <w:tcW w:w="2559" w:type="dxa"/>
            <w:tcBorders>
              <w:left w:val="single" w:sz="6" w:space="0" w:color="000000"/>
            </w:tcBorders>
            <w:shd w:val="clear" w:color="auto" w:fill="auto"/>
            <w:vAlign w:val="bottom"/>
          </w:tcPr>
          <w:p w14:paraId="2C73227D" w14:textId="6F3D2D98" w:rsidR="00E57629" w:rsidRPr="00E57629" w:rsidRDefault="00E57629">
            <w:pPr>
              <w:pStyle w:val="13"/>
              <w:spacing w:before="70"/>
              <w:ind w:left="284"/>
              <w:rPr>
                <w:i/>
                <w:sz w:val="14"/>
                <w:szCs w:val="14"/>
              </w:rPr>
            </w:pPr>
            <w:r w:rsidRPr="00E57629">
              <w:rPr>
                <w:b w:val="0"/>
                <w:bCs w:val="0"/>
                <w:i/>
                <w:sz w:val="14"/>
                <w:szCs w:val="14"/>
                <w:u w:val="none"/>
              </w:rPr>
              <w:t xml:space="preserve"> of which:</w:t>
            </w:r>
          </w:p>
        </w:tc>
      </w:tr>
      <w:tr w:rsidR="00E57629" w:rsidRPr="00D21FE6" w14:paraId="6BD8B6F5" w14:textId="77777777" w:rsidTr="00C07422">
        <w:trPr>
          <w:cantSplit/>
        </w:trPr>
        <w:tc>
          <w:tcPr>
            <w:tcW w:w="2562" w:type="dxa"/>
            <w:shd w:val="clear" w:color="auto" w:fill="auto"/>
            <w:vAlign w:val="bottom"/>
          </w:tcPr>
          <w:p w14:paraId="66F720E8" w14:textId="58C2999B" w:rsidR="00E57629" w:rsidRPr="00E57629" w:rsidRDefault="00E57629" w:rsidP="00537061">
            <w:pPr>
              <w:pStyle w:val="13"/>
              <w:spacing w:before="70"/>
              <w:ind w:left="113"/>
              <w:rPr>
                <w:sz w:val="14"/>
                <w:szCs w:val="14"/>
              </w:rPr>
            </w:pPr>
            <w:r w:rsidRPr="00E57629">
              <w:rPr>
                <w:b w:val="0"/>
                <w:bCs w:val="0"/>
                <w:sz w:val="14"/>
                <w:szCs w:val="14"/>
                <w:u w:val="none"/>
              </w:rPr>
              <w:t>Бразилия</w:t>
            </w:r>
          </w:p>
        </w:tc>
        <w:tc>
          <w:tcPr>
            <w:tcW w:w="1124" w:type="dxa"/>
            <w:tcBorders>
              <w:left w:val="single" w:sz="6" w:space="0" w:color="000000"/>
            </w:tcBorders>
            <w:shd w:val="clear" w:color="auto" w:fill="auto"/>
            <w:vAlign w:val="bottom"/>
          </w:tcPr>
          <w:p w14:paraId="31B65965" w14:textId="57CD66FB" w:rsidR="00E57629" w:rsidRPr="00E57629" w:rsidRDefault="00E57629" w:rsidP="00537061">
            <w:pPr>
              <w:spacing w:before="70"/>
              <w:ind w:left="57"/>
            </w:pPr>
            <w:r w:rsidRPr="00E57629">
              <w:t xml:space="preserve">бразильский реал </w:t>
            </w:r>
          </w:p>
        </w:tc>
        <w:tc>
          <w:tcPr>
            <w:tcW w:w="632" w:type="dxa"/>
            <w:tcBorders>
              <w:left w:val="single" w:sz="6" w:space="0" w:color="000000"/>
            </w:tcBorders>
            <w:shd w:val="clear" w:color="auto" w:fill="auto"/>
            <w:vAlign w:val="bottom"/>
          </w:tcPr>
          <w:p w14:paraId="3B904DDC" w14:textId="29945DDC" w:rsidR="00E57629" w:rsidRPr="00E57629" w:rsidRDefault="00E57629" w:rsidP="00537061">
            <w:pPr>
              <w:spacing w:before="70"/>
              <w:ind w:right="57"/>
              <w:jc w:val="right"/>
            </w:pPr>
            <w:r w:rsidRPr="00E57629">
              <w:rPr>
                <w:lang w:val="en-US"/>
              </w:rPr>
              <w:t>…</w:t>
            </w:r>
          </w:p>
        </w:tc>
        <w:tc>
          <w:tcPr>
            <w:tcW w:w="632" w:type="dxa"/>
            <w:tcBorders>
              <w:left w:val="single" w:sz="6" w:space="0" w:color="000000"/>
            </w:tcBorders>
            <w:vAlign w:val="bottom"/>
          </w:tcPr>
          <w:p w14:paraId="29CE2B0B" w14:textId="582C05D2" w:rsidR="00E57629" w:rsidRPr="00E57629" w:rsidRDefault="00E57629" w:rsidP="00FC633B">
            <w:pPr>
              <w:spacing w:before="70"/>
              <w:ind w:right="57"/>
              <w:jc w:val="right"/>
              <w:rPr>
                <w:lang w:val="en-US"/>
              </w:rPr>
            </w:pPr>
            <w:r w:rsidRPr="00E57629">
              <w:t>2</w:t>
            </w:r>
            <w:r w:rsidRPr="00E57629">
              <w:rPr>
                <w:lang w:val="en-US"/>
              </w:rPr>
              <w:t xml:space="preserve"> </w:t>
            </w:r>
            <w:r w:rsidRPr="00E57629">
              <w:t>614,4</w:t>
            </w:r>
          </w:p>
        </w:tc>
        <w:tc>
          <w:tcPr>
            <w:tcW w:w="632" w:type="dxa"/>
            <w:tcBorders>
              <w:left w:val="single" w:sz="6" w:space="0" w:color="000000"/>
            </w:tcBorders>
            <w:vAlign w:val="bottom"/>
          </w:tcPr>
          <w:p w14:paraId="6555FCF7" w14:textId="07C00AD0" w:rsidR="00E57629" w:rsidRPr="00E57629" w:rsidRDefault="00E57629" w:rsidP="00FC633B">
            <w:pPr>
              <w:spacing w:before="70"/>
              <w:ind w:right="57"/>
              <w:jc w:val="right"/>
              <w:rPr>
                <w:lang w:val="en-US"/>
              </w:rPr>
            </w:pPr>
            <w:r w:rsidRPr="00E57629">
              <w:t>2</w:t>
            </w:r>
            <w:r w:rsidRPr="00E57629">
              <w:rPr>
                <w:lang w:val="en-US"/>
              </w:rPr>
              <w:t xml:space="preserve"> </w:t>
            </w:r>
            <w:r w:rsidRPr="00E57629">
              <w:t>861,</w:t>
            </w:r>
            <w:r w:rsidRPr="00E57629">
              <w:rPr>
                <w:lang w:val="en-US"/>
              </w:rPr>
              <w:t>4</w:t>
            </w:r>
          </w:p>
        </w:tc>
        <w:tc>
          <w:tcPr>
            <w:tcW w:w="632" w:type="dxa"/>
            <w:tcBorders>
              <w:left w:val="single" w:sz="6" w:space="0" w:color="000000"/>
              <w:right w:val="single" w:sz="6" w:space="0" w:color="000000"/>
            </w:tcBorders>
            <w:vAlign w:val="bottom"/>
          </w:tcPr>
          <w:p w14:paraId="2A07C66B" w14:textId="51A69E44" w:rsidR="00E57629" w:rsidRPr="00E57629" w:rsidRDefault="00E57629" w:rsidP="00FC633B">
            <w:pPr>
              <w:spacing w:before="70"/>
              <w:ind w:right="57"/>
              <w:jc w:val="right"/>
              <w:rPr>
                <w:lang w:val="en-US"/>
              </w:rPr>
            </w:pPr>
            <w:r w:rsidRPr="00E57629">
              <w:rPr>
                <w:lang w:val="en-US"/>
              </w:rPr>
              <w:t>3</w:t>
            </w:r>
            <w:r w:rsidRPr="00E57629">
              <w:t xml:space="preserve"> </w:t>
            </w:r>
            <w:r w:rsidRPr="00E57629">
              <w:rPr>
                <w:lang w:val="en-US"/>
              </w:rPr>
              <w:t>154</w:t>
            </w:r>
            <w:r w:rsidRPr="00E57629">
              <w:t>,</w:t>
            </w:r>
            <w:r w:rsidRPr="00E57629">
              <w:rPr>
                <w:lang w:val="en-US"/>
              </w:rPr>
              <w:t>8</w:t>
            </w:r>
          </w:p>
        </w:tc>
        <w:tc>
          <w:tcPr>
            <w:tcW w:w="1148" w:type="dxa"/>
            <w:tcBorders>
              <w:left w:val="single" w:sz="6" w:space="0" w:color="000000"/>
            </w:tcBorders>
            <w:shd w:val="clear" w:color="auto" w:fill="auto"/>
            <w:vAlign w:val="bottom"/>
          </w:tcPr>
          <w:p w14:paraId="422B5DA6" w14:textId="624B69F0" w:rsidR="00E57629" w:rsidRPr="00E57629" w:rsidRDefault="00E57629">
            <w:pPr>
              <w:spacing w:before="70"/>
              <w:ind w:left="57"/>
            </w:pPr>
            <w:r w:rsidRPr="00E57629">
              <w:rPr>
                <w:i/>
              </w:rPr>
              <w:t xml:space="preserve">brazilian </w:t>
            </w:r>
            <w:r w:rsidRPr="00E57629">
              <w:rPr>
                <w:i/>
                <w:lang w:val="en-US"/>
              </w:rPr>
              <w:t>r</w:t>
            </w:r>
            <w:r w:rsidRPr="00E57629">
              <w:rPr>
                <w:i/>
              </w:rPr>
              <w:t>eal</w:t>
            </w:r>
          </w:p>
        </w:tc>
        <w:tc>
          <w:tcPr>
            <w:tcW w:w="2559" w:type="dxa"/>
            <w:tcBorders>
              <w:left w:val="single" w:sz="6" w:space="0" w:color="000000"/>
            </w:tcBorders>
            <w:shd w:val="clear" w:color="auto" w:fill="auto"/>
            <w:vAlign w:val="bottom"/>
          </w:tcPr>
          <w:p w14:paraId="14B48180" w14:textId="6CFA394C" w:rsidR="00E57629" w:rsidRPr="00E57629" w:rsidRDefault="00E57629">
            <w:pPr>
              <w:spacing w:before="70"/>
              <w:ind w:left="170"/>
              <w:rPr>
                <w:i/>
              </w:rPr>
            </w:pPr>
            <w:r w:rsidRPr="00E57629">
              <w:rPr>
                <w:i/>
              </w:rPr>
              <w:t>Brazil</w:t>
            </w:r>
          </w:p>
        </w:tc>
      </w:tr>
      <w:tr w:rsidR="00E57629" w:rsidRPr="00D21FE6" w14:paraId="6BDBFAF4" w14:textId="77777777" w:rsidTr="00C07422">
        <w:trPr>
          <w:cantSplit/>
        </w:trPr>
        <w:tc>
          <w:tcPr>
            <w:tcW w:w="2562" w:type="dxa"/>
            <w:shd w:val="clear" w:color="auto" w:fill="auto"/>
            <w:vAlign w:val="bottom"/>
          </w:tcPr>
          <w:p w14:paraId="73EFBC54" w14:textId="613AFACB" w:rsidR="00E57629" w:rsidRPr="00E57629" w:rsidRDefault="00E57629" w:rsidP="00537061">
            <w:pPr>
              <w:pStyle w:val="13"/>
              <w:spacing w:before="70"/>
              <w:ind w:left="113"/>
              <w:rPr>
                <w:b w:val="0"/>
                <w:sz w:val="14"/>
                <w:szCs w:val="14"/>
              </w:rPr>
            </w:pPr>
            <w:r w:rsidRPr="00E57629">
              <w:rPr>
                <w:b w:val="0"/>
                <w:sz w:val="14"/>
                <w:szCs w:val="14"/>
                <w:u w:val="none"/>
              </w:rPr>
              <w:t>Индия</w:t>
            </w:r>
            <w:proofErr w:type="gramStart"/>
            <w:r w:rsidRPr="00E57629">
              <w:rPr>
                <w:b w:val="0"/>
                <w:sz w:val="14"/>
                <w:szCs w:val="14"/>
                <w:u w:val="none"/>
                <w:vertAlign w:val="superscript"/>
                <w:lang w:val="en-US"/>
              </w:rPr>
              <w:t>4</w:t>
            </w:r>
            <w:proofErr w:type="gramEnd"/>
            <w:r w:rsidRPr="00E57629">
              <w:rPr>
                <w:b w:val="0"/>
                <w:sz w:val="14"/>
                <w:szCs w:val="14"/>
                <w:u w:val="none"/>
                <w:vertAlign w:val="superscript"/>
              </w:rPr>
              <w:t>)</w:t>
            </w:r>
          </w:p>
        </w:tc>
        <w:tc>
          <w:tcPr>
            <w:tcW w:w="1124" w:type="dxa"/>
            <w:tcBorders>
              <w:left w:val="single" w:sz="6" w:space="0" w:color="000000"/>
            </w:tcBorders>
            <w:shd w:val="clear" w:color="auto" w:fill="auto"/>
            <w:vAlign w:val="bottom"/>
          </w:tcPr>
          <w:p w14:paraId="4F18CEF0" w14:textId="50696B1A" w:rsidR="00E57629" w:rsidRPr="00E57629" w:rsidRDefault="00E57629" w:rsidP="00537061">
            <w:pPr>
              <w:spacing w:before="70"/>
              <w:ind w:left="57"/>
            </w:pPr>
            <w:r w:rsidRPr="00E57629">
              <w:t xml:space="preserve">индийская </w:t>
            </w:r>
            <w:r w:rsidRPr="00E57629">
              <w:br/>
              <w:t>рупия</w:t>
            </w:r>
          </w:p>
        </w:tc>
        <w:tc>
          <w:tcPr>
            <w:tcW w:w="632" w:type="dxa"/>
            <w:tcBorders>
              <w:left w:val="single" w:sz="6" w:space="0" w:color="000000"/>
            </w:tcBorders>
            <w:shd w:val="clear" w:color="auto" w:fill="auto"/>
            <w:vAlign w:val="bottom"/>
          </w:tcPr>
          <w:p w14:paraId="05C7A0BD" w14:textId="3670DD88" w:rsidR="00E57629" w:rsidRPr="00E57629" w:rsidRDefault="00E57629" w:rsidP="00537061">
            <w:pPr>
              <w:spacing w:before="70"/>
              <w:ind w:right="57"/>
              <w:jc w:val="right"/>
            </w:pPr>
            <w:r w:rsidRPr="00E57629">
              <w:t>5 352</w:t>
            </w:r>
          </w:p>
        </w:tc>
        <w:tc>
          <w:tcPr>
            <w:tcW w:w="632" w:type="dxa"/>
            <w:tcBorders>
              <w:left w:val="single" w:sz="6" w:space="0" w:color="000000"/>
            </w:tcBorders>
            <w:vAlign w:val="bottom"/>
          </w:tcPr>
          <w:p w14:paraId="768DCA51" w14:textId="580D8970" w:rsidR="00E57629" w:rsidRPr="00E57629" w:rsidRDefault="00E57629" w:rsidP="00FC633B">
            <w:pPr>
              <w:spacing w:before="70"/>
              <w:ind w:right="57"/>
              <w:jc w:val="right"/>
              <w:rPr>
                <w:lang w:val="en-US"/>
              </w:rPr>
            </w:pPr>
            <w:r w:rsidRPr="00E57629">
              <w:t>18 799,4</w:t>
            </w:r>
          </w:p>
        </w:tc>
        <w:tc>
          <w:tcPr>
            <w:tcW w:w="632" w:type="dxa"/>
            <w:tcBorders>
              <w:left w:val="single" w:sz="6" w:space="0" w:color="000000"/>
            </w:tcBorders>
            <w:vAlign w:val="bottom"/>
          </w:tcPr>
          <w:p w14:paraId="38976A21" w14:textId="36934B3A" w:rsidR="00E57629" w:rsidRPr="00E57629" w:rsidRDefault="00E57629" w:rsidP="00FC633B">
            <w:pPr>
              <w:spacing w:before="70"/>
              <w:ind w:right="57"/>
              <w:jc w:val="right"/>
              <w:rPr>
                <w:lang w:val="en-US"/>
              </w:rPr>
            </w:pPr>
            <w:r w:rsidRPr="00E57629">
              <w:t>19 783,5</w:t>
            </w:r>
          </w:p>
        </w:tc>
        <w:tc>
          <w:tcPr>
            <w:tcW w:w="632" w:type="dxa"/>
            <w:tcBorders>
              <w:left w:val="single" w:sz="6" w:space="0" w:color="000000"/>
              <w:right w:val="single" w:sz="6" w:space="0" w:color="000000"/>
            </w:tcBorders>
            <w:vAlign w:val="bottom"/>
          </w:tcPr>
          <w:p w14:paraId="566E1414" w14:textId="3E2CE396" w:rsidR="00E57629" w:rsidRPr="00E57629" w:rsidRDefault="00E57629" w:rsidP="007A7AAC">
            <w:pPr>
              <w:spacing w:before="70"/>
              <w:ind w:right="57"/>
              <w:jc w:val="right"/>
              <w:rPr>
                <w:lang w:val="en-US"/>
              </w:rPr>
            </w:pPr>
            <w:r w:rsidRPr="00E57629">
              <w:t>20</w:t>
            </w:r>
            <w:r w:rsidR="007A7AAC">
              <w:t xml:space="preserve"> </w:t>
            </w:r>
            <w:r w:rsidRPr="00E57629">
              <w:t>811,6</w:t>
            </w:r>
          </w:p>
        </w:tc>
        <w:tc>
          <w:tcPr>
            <w:tcW w:w="1148" w:type="dxa"/>
            <w:tcBorders>
              <w:left w:val="single" w:sz="6" w:space="0" w:color="000000"/>
            </w:tcBorders>
            <w:shd w:val="clear" w:color="auto" w:fill="auto"/>
            <w:vAlign w:val="bottom"/>
          </w:tcPr>
          <w:p w14:paraId="0C20D16C" w14:textId="08F4D8CE" w:rsidR="00E57629" w:rsidRPr="00E57629" w:rsidRDefault="00E57629">
            <w:pPr>
              <w:spacing w:before="70"/>
              <w:ind w:left="57"/>
            </w:pPr>
            <w:r w:rsidRPr="00E57629">
              <w:rPr>
                <w:i/>
              </w:rPr>
              <w:t>indian rupee</w:t>
            </w:r>
          </w:p>
        </w:tc>
        <w:tc>
          <w:tcPr>
            <w:tcW w:w="2559" w:type="dxa"/>
            <w:tcBorders>
              <w:left w:val="single" w:sz="6" w:space="0" w:color="000000"/>
            </w:tcBorders>
            <w:shd w:val="clear" w:color="auto" w:fill="auto"/>
            <w:vAlign w:val="bottom"/>
          </w:tcPr>
          <w:p w14:paraId="620EC658" w14:textId="6531B207" w:rsidR="00E57629" w:rsidRPr="00E57629" w:rsidRDefault="00E57629">
            <w:pPr>
              <w:spacing w:before="70"/>
              <w:ind w:left="170"/>
              <w:rPr>
                <w:i/>
              </w:rPr>
            </w:pPr>
            <w:proofErr w:type="gramStart"/>
            <w:r w:rsidRPr="00E57629">
              <w:rPr>
                <w:i/>
              </w:rPr>
              <w:t>India</w:t>
            </w:r>
            <w:r w:rsidRPr="00E57629">
              <w:rPr>
                <w:b/>
                <w:vertAlign w:val="superscript"/>
                <w:lang w:val="en-US"/>
              </w:rPr>
              <w:t>4</w:t>
            </w:r>
            <w:r w:rsidRPr="00E57629">
              <w:rPr>
                <w:b/>
                <w:vertAlign w:val="superscript"/>
              </w:rPr>
              <w:t>)</w:t>
            </w:r>
            <w:proofErr w:type="gramEnd"/>
          </w:p>
        </w:tc>
      </w:tr>
      <w:tr w:rsidR="00E57629" w:rsidRPr="00D21FE6" w14:paraId="3158CBDB" w14:textId="77777777" w:rsidTr="00C65A07">
        <w:trPr>
          <w:cantSplit/>
        </w:trPr>
        <w:tc>
          <w:tcPr>
            <w:tcW w:w="2562" w:type="dxa"/>
            <w:shd w:val="clear" w:color="auto" w:fill="auto"/>
            <w:vAlign w:val="bottom"/>
          </w:tcPr>
          <w:p w14:paraId="71374C70" w14:textId="7216CD22" w:rsidR="00E57629" w:rsidRPr="00E57629" w:rsidRDefault="00E57629" w:rsidP="00537061">
            <w:pPr>
              <w:pStyle w:val="13"/>
              <w:spacing w:before="70"/>
              <w:ind w:left="113"/>
              <w:rPr>
                <w:b w:val="0"/>
                <w:sz w:val="14"/>
                <w:szCs w:val="14"/>
              </w:rPr>
            </w:pPr>
            <w:proofErr w:type="gramStart"/>
            <w:r w:rsidRPr="00E57629">
              <w:rPr>
                <w:b w:val="0"/>
                <w:bCs w:val="0"/>
                <w:sz w:val="14"/>
                <w:szCs w:val="14"/>
                <w:u w:val="none"/>
              </w:rPr>
              <w:t>Китай</w:t>
            </w:r>
            <w:r w:rsidRPr="00E57629">
              <w:rPr>
                <w:b w:val="0"/>
                <w:bCs w:val="0"/>
                <w:sz w:val="14"/>
                <w:szCs w:val="14"/>
                <w:u w:val="none"/>
                <w:vertAlign w:val="superscript"/>
                <w:lang w:val="en-US"/>
              </w:rPr>
              <w:t>5</w:t>
            </w:r>
            <w:r w:rsidRPr="00E57629">
              <w:rPr>
                <w:b w:val="0"/>
                <w:bCs w:val="0"/>
                <w:sz w:val="14"/>
                <w:szCs w:val="14"/>
                <w:u w:val="none"/>
                <w:vertAlign w:val="superscript"/>
              </w:rPr>
              <w:t>)</w:t>
            </w:r>
            <w:proofErr w:type="gramEnd"/>
          </w:p>
        </w:tc>
        <w:tc>
          <w:tcPr>
            <w:tcW w:w="1124" w:type="dxa"/>
            <w:tcBorders>
              <w:left w:val="single" w:sz="6" w:space="0" w:color="000000"/>
            </w:tcBorders>
            <w:shd w:val="clear" w:color="auto" w:fill="auto"/>
            <w:vAlign w:val="bottom"/>
          </w:tcPr>
          <w:p w14:paraId="717C50CE" w14:textId="79EFA413" w:rsidR="00E57629" w:rsidRPr="00E57629" w:rsidRDefault="00E57629" w:rsidP="00537061">
            <w:pPr>
              <w:spacing w:before="70"/>
              <w:ind w:left="57"/>
            </w:pPr>
            <w:r w:rsidRPr="00E57629">
              <w:t>юань</w:t>
            </w:r>
          </w:p>
        </w:tc>
        <w:tc>
          <w:tcPr>
            <w:tcW w:w="632" w:type="dxa"/>
            <w:tcBorders>
              <w:left w:val="single" w:sz="6" w:space="0" w:color="000000"/>
            </w:tcBorders>
            <w:shd w:val="clear" w:color="auto" w:fill="auto"/>
            <w:vAlign w:val="bottom"/>
          </w:tcPr>
          <w:p w14:paraId="4934F33C" w14:textId="4E923E93" w:rsidR="00E57629" w:rsidRPr="00E57629" w:rsidRDefault="00E57629" w:rsidP="000D1E94">
            <w:pPr>
              <w:spacing w:before="70"/>
              <w:ind w:right="57"/>
              <w:jc w:val="right"/>
            </w:pPr>
            <w:r w:rsidRPr="00E57629">
              <w:t>3 044</w:t>
            </w:r>
            <w:r w:rsidRPr="00E57629">
              <w:rPr>
                <w:lang w:val="en-US"/>
              </w:rPr>
              <w:t>,</w:t>
            </w:r>
            <w:r w:rsidRPr="00E57629">
              <w:t>9</w:t>
            </w:r>
          </w:p>
        </w:tc>
        <w:tc>
          <w:tcPr>
            <w:tcW w:w="632" w:type="dxa"/>
            <w:tcBorders>
              <w:left w:val="single" w:sz="6" w:space="0" w:color="000000"/>
            </w:tcBorders>
            <w:vAlign w:val="bottom"/>
          </w:tcPr>
          <w:p w14:paraId="63A18769" w14:textId="0DC95252" w:rsidR="00E57629" w:rsidRPr="00E57629" w:rsidRDefault="00E57629" w:rsidP="000D1E94">
            <w:pPr>
              <w:spacing w:before="70"/>
              <w:ind w:right="57"/>
              <w:jc w:val="right"/>
              <w:rPr>
                <w:lang w:val="en-US"/>
              </w:rPr>
            </w:pPr>
            <w:r w:rsidRPr="00E57629">
              <w:t>9 502</w:t>
            </w:r>
            <w:r w:rsidRPr="00E57629">
              <w:rPr>
                <w:lang w:val="en-US"/>
              </w:rPr>
              <w:t>,</w:t>
            </w:r>
            <w:r w:rsidRPr="00E57629">
              <w:t>4</w:t>
            </w:r>
          </w:p>
        </w:tc>
        <w:tc>
          <w:tcPr>
            <w:tcW w:w="632" w:type="dxa"/>
            <w:tcBorders>
              <w:left w:val="single" w:sz="6" w:space="0" w:color="000000"/>
            </w:tcBorders>
            <w:vAlign w:val="bottom"/>
          </w:tcPr>
          <w:p w14:paraId="46D4A554" w14:textId="4CA1BE5F" w:rsidR="00E57629" w:rsidRPr="00E57629" w:rsidRDefault="00E57629" w:rsidP="000D1E94">
            <w:pPr>
              <w:spacing w:before="70"/>
              <w:ind w:right="57"/>
              <w:jc w:val="right"/>
              <w:rPr>
                <w:lang w:val="en-US"/>
              </w:rPr>
            </w:pPr>
            <w:r w:rsidRPr="00E57629">
              <w:t>10 058</w:t>
            </w:r>
          </w:p>
        </w:tc>
        <w:tc>
          <w:tcPr>
            <w:tcW w:w="632" w:type="dxa"/>
            <w:tcBorders>
              <w:left w:val="single" w:sz="6" w:space="0" w:color="000000"/>
              <w:right w:val="single" w:sz="6" w:space="0" w:color="000000"/>
            </w:tcBorders>
            <w:vAlign w:val="bottom"/>
          </w:tcPr>
          <w:p w14:paraId="0F641D24" w14:textId="52819773" w:rsidR="00E57629" w:rsidRPr="00E57629" w:rsidRDefault="00E57629" w:rsidP="00FC633B">
            <w:pPr>
              <w:spacing w:before="70"/>
              <w:ind w:right="57"/>
              <w:jc w:val="right"/>
              <w:rPr>
                <w:lang w:val="en-US"/>
              </w:rPr>
            </w:pPr>
            <w:r w:rsidRPr="00E57629">
              <w:t>…</w:t>
            </w:r>
          </w:p>
        </w:tc>
        <w:tc>
          <w:tcPr>
            <w:tcW w:w="1148" w:type="dxa"/>
            <w:tcBorders>
              <w:left w:val="single" w:sz="6" w:space="0" w:color="000000"/>
            </w:tcBorders>
            <w:shd w:val="clear" w:color="auto" w:fill="auto"/>
            <w:vAlign w:val="bottom"/>
          </w:tcPr>
          <w:p w14:paraId="7D73E8BA" w14:textId="0953B01C" w:rsidR="00E57629" w:rsidRPr="00E57629" w:rsidRDefault="00E57629">
            <w:pPr>
              <w:spacing w:before="70"/>
              <w:ind w:left="57"/>
            </w:pPr>
            <w:r w:rsidRPr="00E57629">
              <w:rPr>
                <w:i/>
              </w:rPr>
              <w:t>yuan</w:t>
            </w:r>
          </w:p>
        </w:tc>
        <w:tc>
          <w:tcPr>
            <w:tcW w:w="2559" w:type="dxa"/>
            <w:tcBorders>
              <w:left w:val="single" w:sz="6" w:space="0" w:color="000000"/>
            </w:tcBorders>
            <w:shd w:val="clear" w:color="auto" w:fill="auto"/>
            <w:vAlign w:val="bottom"/>
          </w:tcPr>
          <w:p w14:paraId="62B41364" w14:textId="5D0BDD10" w:rsidR="00E57629" w:rsidRPr="00E57629" w:rsidRDefault="00E57629">
            <w:pPr>
              <w:spacing w:before="70"/>
              <w:ind w:left="170" w:right="57"/>
              <w:rPr>
                <w:i/>
              </w:rPr>
            </w:pPr>
            <w:proofErr w:type="gramStart"/>
            <w:r w:rsidRPr="00E57629">
              <w:rPr>
                <w:i/>
              </w:rPr>
              <w:t>China</w:t>
            </w:r>
            <w:r w:rsidRPr="00E57629">
              <w:rPr>
                <w:b/>
                <w:bCs/>
                <w:vertAlign w:val="superscript"/>
                <w:lang w:val="en-US"/>
              </w:rPr>
              <w:t>5</w:t>
            </w:r>
            <w:r w:rsidRPr="00E57629">
              <w:rPr>
                <w:b/>
                <w:bCs/>
                <w:vertAlign w:val="superscript"/>
              </w:rPr>
              <w:t>)</w:t>
            </w:r>
            <w:proofErr w:type="gramEnd"/>
          </w:p>
        </w:tc>
      </w:tr>
      <w:tr w:rsidR="00E57629" w:rsidRPr="00D21FE6" w14:paraId="6CD62FEE" w14:textId="77777777" w:rsidTr="00C07422">
        <w:trPr>
          <w:cantSplit/>
        </w:trPr>
        <w:tc>
          <w:tcPr>
            <w:tcW w:w="2562" w:type="dxa"/>
            <w:shd w:val="clear" w:color="auto" w:fill="auto"/>
            <w:vAlign w:val="bottom"/>
          </w:tcPr>
          <w:p w14:paraId="2A528233" w14:textId="689FA806" w:rsidR="00E57629" w:rsidRPr="00E57629" w:rsidRDefault="00E57629" w:rsidP="00537061">
            <w:pPr>
              <w:pStyle w:val="13"/>
              <w:spacing w:before="70"/>
              <w:rPr>
                <w:sz w:val="14"/>
                <w:szCs w:val="14"/>
              </w:rPr>
            </w:pPr>
            <w:r w:rsidRPr="00E57629">
              <w:rPr>
                <w:sz w:val="14"/>
                <w:szCs w:val="14"/>
                <w:u w:val="none"/>
              </w:rPr>
              <w:t>Страны ЕС</w:t>
            </w:r>
          </w:p>
        </w:tc>
        <w:tc>
          <w:tcPr>
            <w:tcW w:w="1124" w:type="dxa"/>
            <w:tcBorders>
              <w:left w:val="single" w:sz="6" w:space="0" w:color="000000"/>
            </w:tcBorders>
            <w:shd w:val="clear" w:color="auto" w:fill="auto"/>
            <w:vAlign w:val="bottom"/>
          </w:tcPr>
          <w:p w14:paraId="3A59AF00" w14:textId="77777777" w:rsidR="00E57629" w:rsidRPr="00E57629" w:rsidRDefault="00E57629" w:rsidP="00537061">
            <w:pPr>
              <w:snapToGrid w:val="0"/>
              <w:spacing w:before="70"/>
              <w:ind w:left="57"/>
              <w:rPr>
                <w:rFonts w:cs="Times New Roman"/>
              </w:rPr>
            </w:pPr>
          </w:p>
        </w:tc>
        <w:tc>
          <w:tcPr>
            <w:tcW w:w="632" w:type="dxa"/>
            <w:tcBorders>
              <w:left w:val="single" w:sz="6" w:space="0" w:color="000000"/>
            </w:tcBorders>
            <w:shd w:val="clear" w:color="auto" w:fill="auto"/>
            <w:vAlign w:val="bottom"/>
          </w:tcPr>
          <w:p w14:paraId="1D9B6FFD" w14:textId="77777777" w:rsidR="00E57629" w:rsidRPr="00E57629" w:rsidRDefault="00E57629" w:rsidP="00537061">
            <w:pPr>
              <w:spacing w:before="70"/>
              <w:ind w:right="57"/>
              <w:jc w:val="right"/>
              <w:rPr>
                <w:rFonts w:cs="Times New Roman"/>
              </w:rPr>
            </w:pPr>
          </w:p>
        </w:tc>
        <w:tc>
          <w:tcPr>
            <w:tcW w:w="632" w:type="dxa"/>
            <w:tcBorders>
              <w:left w:val="single" w:sz="6" w:space="0" w:color="000000"/>
            </w:tcBorders>
            <w:vAlign w:val="bottom"/>
          </w:tcPr>
          <w:p w14:paraId="64E6F69D" w14:textId="77777777" w:rsidR="00E57629" w:rsidRPr="00E57629" w:rsidRDefault="00E57629" w:rsidP="00FC633B">
            <w:pPr>
              <w:spacing w:before="70"/>
              <w:ind w:right="57"/>
              <w:jc w:val="right"/>
              <w:rPr>
                <w:rFonts w:cs="Times New Roman"/>
              </w:rPr>
            </w:pPr>
          </w:p>
        </w:tc>
        <w:tc>
          <w:tcPr>
            <w:tcW w:w="632" w:type="dxa"/>
            <w:tcBorders>
              <w:left w:val="single" w:sz="6" w:space="0" w:color="000000"/>
            </w:tcBorders>
            <w:vAlign w:val="bottom"/>
          </w:tcPr>
          <w:p w14:paraId="0B8FDD99" w14:textId="77777777" w:rsidR="00E57629" w:rsidRPr="00E57629" w:rsidRDefault="00E57629" w:rsidP="00FC633B">
            <w:pPr>
              <w:spacing w:before="70"/>
              <w:ind w:right="57"/>
              <w:jc w:val="right"/>
              <w:rPr>
                <w:rFonts w:cs="Times New Roman"/>
              </w:rPr>
            </w:pPr>
          </w:p>
        </w:tc>
        <w:tc>
          <w:tcPr>
            <w:tcW w:w="632" w:type="dxa"/>
            <w:tcBorders>
              <w:left w:val="single" w:sz="6" w:space="0" w:color="000000"/>
              <w:right w:val="single" w:sz="6" w:space="0" w:color="000000"/>
            </w:tcBorders>
            <w:vAlign w:val="bottom"/>
          </w:tcPr>
          <w:p w14:paraId="6F240058" w14:textId="3EA1EBFC" w:rsidR="00E57629" w:rsidRPr="00E57629" w:rsidRDefault="00E57629" w:rsidP="00FC633B">
            <w:pPr>
              <w:spacing w:before="70"/>
              <w:ind w:right="57"/>
              <w:jc w:val="right"/>
              <w:rPr>
                <w:rFonts w:cs="Times New Roman"/>
              </w:rPr>
            </w:pPr>
          </w:p>
        </w:tc>
        <w:tc>
          <w:tcPr>
            <w:tcW w:w="1148" w:type="dxa"/>
            <w:tcBorders>
              <w:left w:val="single" w:sz="6" w:space="0" w:color="000000"/>
            </w:tcBorders>
            <w:shd w:val="clear" w:color="auto" w:fill="auto"/>
            <w:vAlign w:val="bottom"/>
          </w:tcPr>
          <w:p w14:paraId="19C8E099" w14:textId="77777777" w:rsidR="00E57629" w:rsidRPr="00E57629" w:rsidRDefault="00E57629">
            <w:pPr>
              <w:snapToGrid w:val="0"/>
              <w:spacing w:before="70"/>
              <w:ind w:left="57"/>
              <w:rPr>
                <w:rFonts w:eastAsia="Arial Unicode MS"/>
                <w:i/>
              </w:rPr>
            </w:pPr>
          </w:p>
        </w:tc>
        <w:tc>
          <w:tcPr>
            <w:tcW w:w="2559" w:type="dxa"/>
            <w:tcBorders>
              <w:left w:val="single" w:sz="6" w:space="0" w:color="000000"/>
            </w:tcBorders>
            <w:shd w:val="clear" w:color="auto" w:fill="auto"/>
            <w:vAlign w:val="bottom"/>
          </w:tcPr>
          <w:p w14:paraId="4A5D0002" w14:textId="5A7E44FB" w:rsidR="00E57629" w:rsidRPr="00E57629" w:rsidRDefault="00E57629">
            <w:pPr>
              <w:pStyle w:val="13"/>
              <w:spacing w:before="70"/>
              <w:ind w:left="57"/>
              <w:rPr>
                <w:i/>
                <w:sz w:val="14"/>
                <w:szCs w:val="14"/>
              </w:rPr>
            </w:pPr>
            <w:r w:rsidRPr="00E57629">
              <w:rPr>
                <w:bCs w:val="0"/>
                <w:i/>
                <w:sz w:val="14"/>
                <w:szCs w:val="14"/>
                <w:u w:val="none"/>
              </w:rPr>
              <w:t>EU countries</w:t>
            </w:r>
          </w:p>
        </w:tc>
      </w:tr>
      <w:tr w:rsidR="00E57629" w:rsidRPr="00D21FE6" w14:paraId="6BBA3126" w14:textId="77777777" w:rsidTr="00C07422">
        <w:trPr>
          <w:cantSplit/>
        </w:trPr>
        <w:tc>
          <w:tcPr>
            <w:tcW w:w="2562" w:type="dxa"/>
            <w:shd w:val="clear" w:color="auto" w:fill="auto"/>
            <w:vAlign w:val="bottom"/>
          </w:tcPr>
          <w:p w14:paraId="6FF9AA2E" w14:textId="7D8C3E04" w:rsidR="00E57629" w:rsidRPr="00E57629" w:rsidRDefault="00E57629" w:rsidP="00537061">
            <w:pPr>
              <w:pStyle w:val="13"/>
              <w:spacing w:before="70"/>
              <w:ind w:left="284"/>
              <w:rPr>
                <w:sz w:val="14"/>
                <w:szCs w:val="14"/>
              </w:rPr>
            </w:pPr>
            <w:r w:rsidRPr="00E57629">
              <w:rPr>
                <w:b w:val="0"/>
                <w:bCs w:val="0"/>
                <w:sz w:val="14"/>
                <w:szCs w:val="14"/>
                <w:u w:val="none"/>
              </w:rPr>
              <w:t>из них:</w:t>
            </w:r>
          </w:p>
        </w:tc>
        <w:tc>
          <w:tcPr>
            <w:tcW w:w="1124" w:type="dxa"/>
            <w:tcBorders>
              <w:left w:val="single" w:sz="6" w:space="0" w:color="000000"/>
            </w:tcBorders>
            <w:shd w:val="clear" w:color="auto" w:fill="auto"/>
            <w:vAlign w:val="bottom"/>
          </w:tcPr>
          <w:p w14:paraId="58029621" w14:textId="77777777" w:rsidR="00E57629" w:rsidRPr="00E57629" w:rsidRDefault="00E57629" w:rsidP="00537061">
            <w:pPr>
              <w:snapToGrid w:val="0"/>
              <w:spacing w:before="70"/>
              <w:ind w:left="57"/>
              <w:rPr>
                <w:rFonts w:cs="Times New Roman"/>
              </w:rPr>
            </w:pPr>
          </w:p>
        </w:tc>
        <w:tc>
          <w:tcPr>
            <w:tcW w:w="632" w:type="dxa"/>
            <w:tcBorders>
              <w:left w:val="single" w:sz="6" w:space="0" w:color="000000"/>
            </w:tcBorders>
            <w:shd w:val="clear" w:color="auto" w:fill="auto"/>
            <w:vAlign w:val="bottom"/>
          </w:tcPr>
          <w:p w14:paraId="76464DB8" w14:textId="77777777" w:rsidR="00E57629" w:rsidRPr="00E57629" w:rsidRDefault="00E57629" w:rsidP="00537061">
            <w:pPr>
              <w:spacing w:before="70"/>
              <w:ind w:right="57"/>
              <w:jc w:val="right"/>
              <w:rPr>
                <w:rFonts w:cs="Times New Roman"/>
              </w:rPr>
            </w:pPr>
          </w:p>
        </w:tc>
        <w:tc>
          <w:tcPr>
            <w:tcW w:w="632" w:type="dxa"/>
            <w:tcBorders>
              <w:left w:val="single" w:sz="6" w:space="0" w:color="000000"/>
            </w:tcBorders>
            <w:vAlign w:val="bottom"/>
          </w:tcPr>
          <w:p w14:paraId="6F8261EB" w14:textId="77777777" w:rsidR="00E57629" w:rsidRPr="00E57629" w:rsidRDefault="00E57629" w:rsidP="00FC633B">
            <w:pPr>
              <w:spacing w:before="70"/>
              <w:ind w:right="57"/>
              <w:jc w:val="right"/>
              <w:rPr>
                <w:rFonts w:cs="Times New Roman"/>
              </w:rPr>
            </w:pPr>
          </w:p>
        </w:tc>
        <w:tc>
          <w:tcPr>
            <w:tcW w:w="632" w:type="dxa"/>
            <w:tcBorders>
              <w:left w:val="single" w:sz="6" w:space="0" w:color="000000"/>
            </w:tcBorders>
            <w:vAlign w:val="bottom"/>
          </w:tcPr>
          <w:p w14:paraId="77F3691B" w14:textId="77777777" w:rsidR="00E57629" w:rsidRPr="00E57629" w:rsidRDefault="00E57629" w:rsidP="00FC633B">
            <w:pPr>
              <w:spacing w:before="70"/>
              <w:ind w:right="57"/>
              <w:jc w:val="right"/>
              <w:rPr>
                <w:rFonts w:cs="Times New Roman"/>
              </w:rPr>
            </w:pPr>
          </w:p>
        </w:tc>
        <w:tc>
          <w:tcPr>
            <w:tcW w:w="632" w:type="dxa"/>
            <w:tcBorders>
              <w:left w:val="single" w:sz="6" w:space="0" w:color="000000"/>
              <w:right w:val="single" w:sz="6" w:space="0" w:color="000000"/>
            </w:tcBorders>
            <w:vAlign w:val="bottom"/>
          </w:tcPr>
          <w:p w14:paraId="022094F7" w14:textId="2934F406" w:rsidR="00E57629" w:rsidRPr="00E57629" w:rsidRDefault="00E57629" w:rsidP="00FC633B">
            <w:pPr>
              <w:spacing w:before="70"/>
              <w:ind w:right="57"/>
              <w:jc w:val="right"/>
              <w:rPr>
                <w:rFonts w:cs="Times New Roman"/>
              </w:rPr>
            </w:pPr>
          </w:p>
        </w:tc>
        <w:tc>
          <w:tcPr>
            <w:tcW w:w="1148" w:type="dxa"/>
            <w:tcBorders>
              <w:left w:val="single" w:sz="6" w:space="0" w:color="000000"/>
            </w:tcBorders>
            <w:shd w:val="clear" w:color="auto" w:fill="auto"/>
            <w:vAlign w:val="bottom"/>
          </w:tcPr>
          <w:p w14:paraId="31238AC0" w14:textId="77777777" w:rsidR="00E57629" w:rsidRPr="00E57629" w:rsidRDefault="00E57629">
            <w:pPr>
              <w:snapToGrid w:val="0"/>
              <w:spacing w:before="70"/>
              <w:ind w:left="57"/>
              <w:rPr>
                <w:rFonts w:eastAsia="Arial Unicode MS"/>
                <w:i/>
              </w:rPr>
            </w:pPr>
          </w:p>
        </w:tc>
        <w:tc>
          <w:tcPr>
            <w:tcW w:w="2559" w:type="dxa"/>
            <w:tcBorders>
              <w:left w:val="single" w:sz="6" w:space="0" w:color="000000"/>
            </w:tcBorders>
            <w:shd w:val="clear" w:color="auto" w:fill="auto"/>
            <w:vAlign w:val="bottom"/>
          </w:tcPr>
          <w:p w14:paraId="3B8EAE1C" w14:textId="54C5E9B9" w:rsidR="00E57629" w:rsidRPr="00E57629" w:rsidRDefault="00E57629">
            <w:pPr>
              <w:pStyle w:val="13"/>
              <w:spacing w:before="70"/>
              <w:ind w:left="284"/>
              <w:rPr>
                <w:i/>
                <w:sz w:val="14"/>
                <w:szCs w:val="14"/>
              </w:rPr>
            </w:pPr>
            <w:r w:rsidRPr="00E57629">
              <w:rPr>
                <w:b w:val="0"/>
                <w:bCs w:val="0"/>
                <w:i/>
                <w:sz w:val="14"/>
                <w:szCs w:val="14"/>
                <w:u w:val="none"/>
              </w:rPr>
              <w:t xml:space="preserve"> of which:</w:t>
            </w:r>
          </w:p>
        </w:tc>
      </w:tr>
      <w:tr w:rsidR="00252431" w:rsidRPr="00D21FE6" w14:paraId="29844E2C" w14:textId="77777777" w:rsidTr="00E57629">
        <w:trPr>
          <w:cantSplit/>
        </w:trPr>
        <w:tc>
          <w:tcPr>
            <w:tcW w:w="2562" w:type="dxa"/>
            <w:shd w:val="clear" w:color="auto" w:fill="auto"/>
            <w:vAlign w:val="bottom"/>
          </w:tcPr>
          <w:p w14:paraId="60FC7BDC" w14:textId="031DC97E" w:rsidR="00252431" w:rsidRPr="00E57629" w:rsidRDefault="00252431" w:rsidP="00537061">
            <w:pPr>
              <w:spacing w:before="70"/>
              <w:ind w:left="113"/>
            </w:pPr>
            <w:r w:rsidRPr="00E57629">
              <w:t>Болгария</w:t>
            </w:r>
          </w:p>
        </w:tc>
        <w:tc>
          <w:tcPr>
            <w:tcW w:w="1124" w:type="dxa"/>
            <w:tcBorders>
              <w:left w:val="single" w:sz="6" w:space="0" w:color="000000"/>
            </w:tcBorders>
            <w:shd w:val="clear" w:color="auto" w:fill="auto"/>
            <w:vAlign w:val="bottom"/>
          </w:tcPr>
          <w:p w14:paraId="512886E7" w14:textId="09FA1782" w:rsidR="00252431" w:rsidRPr="00E57629" w:rsidRDefault="00252431" w:rsidP="00537061">
            <w:pPr>
              <w:spacing w:before="70"/>
              <w:ind w:left="57"/>
            </w:pPr>
            <w:r w:rsidRPr="00E57629">
              <w:t>лев</w:t>
            </w:r>
          </w:p>
        </w:tc>
        <w:tc>
          <w:tcPr>
            <w:tcW w:w="632" w:type="dxa"/>
            <w:tcBorders>
              <w:left w:val="single" w:sz="6" w:space="0" w:color="000000"/>
            </w:tcBorders>
            <w:shd w:val="clear" w:color="auto" w:fill="auto"/>
            <w:vAlign w:val="bottom"/>
          </w:tcPr>
          <w:p w14:paraId="1ACC3FE9" w14:textId="5FE67A56" w:rsidR="00252431" w:rsidRPr="00E57629" w:rsidRDefault="00252431" w:rsidP="00E57629">
            <w:pPr>
              <w:tabs>
                <w:tab w:val="left" w:pos="142"/>
              </w:tabs>
              <w:spacing w:before="70"/>
              <w:ind w:right="57"/>
              <w:jc w:val="right"/>
            </w:pPr>
            <w:r w:rsidRPr="00E57629">
              <w:t>645,0</w:t>
            </w:r>
          </w:p>
        </w:tc>
        <w:tc>
          <w:tcPr>
            <w:tcW w:w="632" w:type="dxa"/>
            <w:tcBorders>
              <w:left w:val="single" w:sz="6" w:space="0" w:color="000000"/>
            </w:tcBorders>
            <w:vAlign w:val="bottom"/>
          </w:tcPr>
          <w:p w14:paraId="31A911D6" w14:textId="3F292E2E" w:rsidR="00252431" w:rsidRPr="00E57629" w:rsidRDefault="00252431" w:rsidP="00E57629">
            <w:pPr>
              <w:spacing w:before="70"/>
              <w:ind w:right="57"/>
              <w:jc w:val="right"/>
              <w:rPr>
                <w:lang w:val="en-US"/>
              </w:rPr>
            </w:pPr>
            <w:r w:rsidRPr="00E57629">
              <w:t>1 770,2</w:t>
            </w:r>
          </w:p>
        </w:tc>
        <w:tc>
          <w:tcPr>
            <w:tcW w:w="632" w:type="dxa"/>
            <w:tcBorders>
              <w:left w:val="single" w:sz="6" w:space="0" w:color="000000"/>
            </w:tcBorders>
            <w:vAlign w:val="bottom"/>
          </w:tcPr>
          <w:p w14:paraId="3E1E1F1A" w14:textId="310388EE" w:rsidR="00252431" w:rsidRPr="00E57629" w:rsidRDefault="00252431" w:rsidP="00E57629">
            <w:pPr>
              <w:spacing w:before="70"/>
              <w:ind w:right="57"/>
              <w:jc w:val="right"/>
              <w:rPr>
                <w:lang w:val="en-US"/>
              </w:rPr>
            </w:pPr>
            <w:r w:rsidRPr="00E57629">
              <w:t>2 040,4</w:t>
            </w:r>
          </w:p>
        </w:tc>
        <w:tc>
          <w:tcPr>
            <w:tcW w:w="632" w:type="dxa"/>
            <w:tcBorders>
              <w:left w:val="single" w:sz="6" w:space="0" w:color="000000"/>
              <w:right w:val="single" w:sz="6" w:space="0" w:color="000000"/>
            </w:tcBorders>
            <w:vAlign w:val="bottom"/>
          </w:tcPr>
          <w:p w14:paraId="28BC8804" w14:textId="275B9B10" w:rsidR="00252431" w:rsidRPr="00252431" w:rsidRDefault="00252431" w:rsidP="00E57629">
            <w:pPr>
              <w:spacing w:before="70"/>
              <w:ind w:right="57"/>
              <w:jc w:val="right"/>
              <w:rPr>
                <w:lang w:val="en-US"/>
              </w:rPr>
            </w:pPr>
            <w:r w:rsidRPr="00252431">
              <w:t>2 323,4</w:t>
            </w:r>
          </w:p>
        </w:tc>
        <w:tc>
          <w:tcPr>
            <w:tcW w:w="1148" w:type="dxa"/>
            <w:tcBorders>
              <w:left w:val="single" w:sz="6" w:space="0" w:color="000000"/>
            </w:tcBorders>
            <w:shd w:val="clear" w:color="auto" w:fill="auto"/>
            <w:vAlign w:val="bottom"/>
          </w:tcPr>
          <w:p w14:paraId="76B5CBDB" w14:textId="50F2A16F" w:rsidR="00252431" w:rsidRPr="00E57629" w:rsidRDefault="00252431">
            <w:pPr>
              <w:spacing w:before="70"/>
              <w:ind w:left="57"/>
            </w:pPr>
            <w:r w:rsidRPr="00E57629">
              <w:rPr>
                <w:rFonts w:eastAsia="Arial Unicode MS"/>
                <w:i/>
              </w:rPr>
              <w:t>lev</w:t>
            </w:r>
          </w:p>
        </w:tc>
        <w:tc>
          <w:tcPr>
            <w:tcW w:w="2559" w:type="dxa"/>
            <w:tcBorders>
              <w:left w:val="single" w:sz="6" w:space="0" w:color="000000"/>
            </w:tcBorders>
            <w:shd w:val="clear" w:color="auto" w:fill="auto"/>
            <w:vAlign w:val="bottom"/>
          </w:tcPr>
          <w:p w14:paraId="375A97F4" w14:textId="262F33AB" w:rsidR="00252431" w:rsidRPr="00E57629" w:rsidRDefault="00252431">
            <w:pPr>
              <w:spacing w:before="70"/>
              <w:ind w:left="170" w:right="57"/>
              <w:rPr>
                <w:i/>
              </w:rPr>
            </w:pPr>
            <w:r w:rsidRPr="00E57629">
              <w:rPr>
                <w:rFonts w:hint="eastAsia"/>
                <w:i/>
              </w:rPr>
              <w:t>Bulgaria</w:t>
            </w:r>
          </w:p>
        </w:tc>
      </w:tr>
      <w:tr w:rsidR="00252431" w:rsidRPr="00D21FE6" w14:paraId="2C9B1F22" w14:textId="77777777" w:rsidTr="00E57629">
        <w:trPr>
          <w:cantSplit/>
        </w:trPr>
        <w:tc>
          <w:tcPr>
            <w:tcW w:w="2562" w:type="dxa"/>
            <w:shd w:val="clear" w:color="auto" w:fill="auto"/>
            <w:vAlign w:val="bottom"/>
          </w:tcPr>
          <w:p w14:paraId="53B7C25A" w14:textId="0DFD38DF" w:rsidR="00252431" w:rsidRPr="00E57629" w:rsidRDefault="00252431" w:rsidP="00537061">
            <w:pPr>
              <w:spacing w:before="70"/>
              <w:ind w:left="113"/>
            </w:pPr>
            <w:r w:rsidRPr="00E57629">
              <w:t>Венгрия</w:t>
            </w:r>
            <w:r w:rsidRPr="00E57629">
              <w:rPr>
                <w:lang w:val="en-US"/>
              </w:rPr>
              <w:t xml:space="preserve"> </w:t>
            </w:r>
            <w:r w:rsidRPr="00E57629">
              <w:t>(тыс.)</w:t>
            </w:r>
          </w:p>
        </w:tc>
        <w:tc>
          <w:tcPr>
            <w:tcW w:w="1124" w:type="dxa"/>
            <w:tcBorders>
              <w:left w:val="single" w:sz="6" w:space="0" w:color="000000"/>
            </w:tcBorders>
            <w:shd w:val="clear" w:color="auto" w:fill="auto"/>
            <w:vAlign w:val="bottom"/>
          </w:tcPr>
          <w:p w14:paraId="4BA7E4C4" w14:textId="0A5DA100" w:rsidR="00252431" w:rsidRPr="00E57629" w:rsidRDefault="00252431" w:rsidP="00537061">
            <w:pPr>
              <w:spacing w:before="70"/>
              <w:ind w:left="57"/>
            </w:pPr>
            <w:r w:rsidRPr="00E57629">
              <w:t>форинт</w:t>
            </w:r>
          </w:p>
        </w:tc>
        <w:tc>
          <w:tcPr>
            <w:tcW w:w="632" w:type="dxa"/>
            <w:tcBorders>
              <w:left w:val="single" w:sz="6" w:space="0" w:color="000000"/>
            </w:tcBorders>
            <w:shd w:val="clear" w:color="auto" w:fill="auto"/>
            <w:vAlign w:val="bottom"/>
          </w:tcPr>
          <w:p w14:paraId="03000687" w14:textId="316FA3DC" w:rsidR="00252431" w:rsidRPr="00E57629" w:rsidRDefault="00252431" w:rsidP="00E57629">
            <w:pPr>
              <w:spacing w:before="70"/>
              <w:ind w:right="57"/>
              <w:jc w:val="right"/>
            </w:pPr>
            <w:r w:rsidRPr="00E57629">
              <w:t>227,2</w:t>
            </w:r>
          </w:p>
        </w:tc>
        <w:tc>
          <w:tcPr>
            <w:tcW w:w="632" w:type="dxa"/>
            <w:tcBorders>
              <w:left w:val="single" w:sz="6" w:space="0" w:color="000000"/>
            </w:tcBorders>
            <w:vAlign w:val="bottom"/>
          </w:tcPr>
          <w:p w14:paraId="0DB4D75A" w14:textId="1DCAD56F" w:rsidR="00252431" w:rsidRPr="00E57629" w:rsidRDefault="00252431" w:rsidP="00E57629">
            <w:pPr>
              <w:spacing w:before="70"/>
              <w:ind w:right="57"/>
              <w:jc w:val="right"/>
            </w:pPr>
            <w:r w:rsidRPr="00E57629">
              <w:t>448,5</w:t>
            </w:r>
          </w:p>
        </w:tc>
        <w:tc>
          <w:tcPr>
            <w:tcW w:w="632" w:type="dxa"/>
            <w:tcBorders>
              <w:left w:val="single" w:sz="6" w:space="0" w:color="000000"/>
            </w:tcBorders>
            <w:vAlign w:val="bottom"/>
          </w:tcPr>
          <w:p w14:paraId="6DB66026" w14:textId="5DE828A9" w:rsidR="00252431" w:rsidRPr="00E57629" w:rsidRDefault="00252431" w:rsidP="00E57629">
            <w:pPr>
              <w:spacing w:before="70"/>
              <w:ind w:right="57"/>
              <w:jc w:val="right"/>
            </w:pPr>
            <w:r w:rsidRPr="00E57629">
              <w:t>512,7</w:t>
            </w:r>
          </w:p>
        </w:tc>
        <w:tc>
          <w:tcPr>
            <w:tcW w:w="632" w:type="dxa"/>
            <w:tcBorders>
              <w:left w:val="single" w:sz="6" w:space="0" w:color="000000"/>
              <w:right w:val="single" w:sz="6" w:space="0" w:color="000000"/>
            </w:tcBorders>
            <w:vAlign w:val="bottom"/>
          </w:tcPr>
          <w:p w14:paraId="33071BEC" w14:textId="5CA83967" w:rsidR="00252431" w:rsidRPr="00E57629" w:rsidRDefault="00252431" w:rsidP="00E57629">
            <w:pPr>
              <w:spacing w:before="70"/>
              <w:ind w:right="57"/>
              <w:jc w:val="right"/>
            </w:pPr>
            <w:r w:rsidRPr="00E57629">
              <w:t>564,7</w:t>
            </w:r>
          </w:p>
        </w:tc>
        <w:tc>
          <w:tcPr>
            <w:tcW w:w="1148" w:type="dxa"/>
            <w:tcBorders>
              <w:left w:val="single" w:sz="6" w:space="0" w:color="000000"/>
            </w:tcBorders>
            <w:shd w:val="clear" w:color="auto" w:fill="auto"/>
            <w:vAlign w:val="bottom"/>
          </w:tcPr>
          <w:p w14:paraId="0A47A8E0" w14:textId="1E22B12B" w:rsidR="00252431" w:rsidRPr="00E57629" w:rsidRDefault="00252431">
            <w:pPr>
              <w:spacing w:before="70"/>
              <w:ind w:left="57"/>
            </w:pPr>
            <w:r w:rsidRPr="00E57629">
              <w:rPr>
                <w:rFonts w:eastAsia="Arial Unicode MS"/>
                <w:i/>
              </w:rPr>
              <w:t>forint</w:t>
            </w:r>
          </w:p>
        </w:tc>
        <w:tc>
          <w:tcPr>
            <w:tcW w:w="2559" w:type="dxa"/>
            <w:tcBorders>
              <w:left w:val="single" w:sz="6" w:space="0" w:color="000000"/>
            </w:tcBorders>
            <w:shd w:val="clear" w:color="auto" w:fill="auto"/>
            <w:vAlign w:val="bottom"/>
          </w:tcPr>
          <w:p w14:paraId="7A265BC2" w14:textId="1D5BBB88" w:rsidR="00252431" w:rsidRPr="00E57629" w:rsidRDefault="00252431">
            <w:pPr>
              <w:spacing w:before="70"/>
              <w:ind w:left="170"/>
              <w:rPr>
                <w:i/>
              </w:rPr>
            </w:pPr>
            <w:r w:rsidRPr="00E57629">
              <w:rPr>
                <w:i/>
              </w:rPr>
              <w:t>Hungary (thou.)</w:t>
            </w:r>
          </w:p>
        </w:tc>
      </w:tr>
      <w:tr w:rsidR="00252431" w:rsidRPr="00D21FE6" w14:paraId="5D4F2479" w14:textId="77777777" w:rsidTr="00E57629">
        <w:trPr>
          <w:cantSplit/>
        </w:trPr>
        <w:tc>
          <w:tcPr>
            <w:tcW w:w="2562" w:type="dxa"/>
            <w:shd w:val="clear" w:color="auto" w:fill="auto"/>
            <w:vAlign w:val="bottom"/>
          </w:tcPr>
          <w:p w14:paraId="5606265B" w14:textId="2DE31CE0" w:rsidR="00252431" w:rsidRPr="00E57629" w:rsidRDefault="00252431" w:rsidP="00537061">
            <w:pPr>
              <w:spacing w:before="70"/>
              <w:ind w:left="113"/>
            </w:pPr>
            <w:r w:rsidRPr="00E57629">
              <w:t>Латвия</w:t>
            </w:r>
          </w:p>
        </w:tc>
        <w:tc>
          <w:tcPr>
            <w:tcW w:w="1124" w:type="dxa"/>
            <w:tcBorders>
              <w:left w:val="single" w:sz="6" w:space="0" w:color="000000"/>
            </w:tcBorders>
            <w:shd w:val="clear" w:color="auto" w:fill="auto"/>
            <w:vAlign w:val="bottom"/>
          </w:tcPr>
          <w:p w14:paraId="44FA4414" w14:textId="711F60B5" w:rsidR="00252431" w:rsidRPr="00E57629" w:rsidRDefault="00252431" w:rsidP="00537061">
            <w:pPr>
              <w:spacing w:before="70"/>
              <w:ind w:left="57"/>
            </w:pPr>
            <w:r w:rsidRPr="00E57629">
              <w:t>евро</w:t>
            </w:r>
          </w:p>
        </w:tc>
        <w:tc>
          <w:tcPr>
            <w:tcW w:w="632" w:type="dxa"/>
            <w:tcBorders>
              <w:left w:val="single" w:sz="6" w:space="0" w:color="000000"/>
            </w:tcBorders>
            <w:shd w:val="clear" w:color="auto" w:fill="auto"/>
            <w:vAlign w:val="bottom"/>
          </w:tcPr>
          <w:p w14:paraId="501296FF" w14:textId="084032FF" w:rsidR="00252431" w:rsidRPr="00E57629" w:rsidRDefault="00252431" w:rsidP="00E57629">
            <w:pPr>
              <w:tabs>
                <w:tab w:val="left" w:pos="142"/>
              </w:tabs>
              <w:spacing w:before="70"/>
              <w:ind w:right="57"/>
              <w:jc w:val="right"/>
            </w:pPr>
            <w:r w:rsidRPr="00E57629">
              <w:t>633,0</w:t>
            </w:r>
          </w:p>
        </w:tc>
        <w:tc>
          <w:tcPr>
            <w:tcW w:w="632" w:type="dxa"/>
            <w:tcBorders>
              <w:left w:val="single" w:sz="6" w:space="0" w:color="000000"/>
            </w:tcBorders>
            <w:vAlign w:val="bottom"/>
          </w:tcPr>
          <w:p w14:paraId="1E4CDFF5" w14:textId="39AE81EC" w:rsidR="00252431" w:rsidRPr="00E57629" w:rsidRDefault="00252431" w:rsidP="00E57629">
            <w:pPr>
              <w:spacing w:before="70"/>
              <w:ind w:right="57"/>
              <w:jc w:val="right"/>
            </w:pPr>
            <w:r w:rsidRPr="00E57629">
              <w:t>1 373,0</w:t>
            </w:r>
          </w:p>
        </w:tc>
        <w:tc>
          <w:tcPr>
            <w:tcW w:w="632" w:type="dxa"/>
            <w:tcBorders>
              <w:left w:val="single" w:sz="6" w:space="0" w:color="000000"/>
            </w:tcBorders>
            <w:vAlign w:val="bottom"/>
          </w:tcPr>
          <w:p w14:paraId="06388BFB" w14:textId="00D20B6F" w:rsidR="00252431" w:rsidRPr="00E57629" w:rsidRDefault="00252431" w:rsidP="00E57629">
            <w:pPr>
              <w:spacing w:before="70"/>
              <w:ind w:right="57"/>
              <w:jc w:val="right"/>
            </w:pPr>
            <w:r w:rsidRPr="00E57629">
              <w:t>1 537,0</w:t>
            </w:r>
          </w:p>
        </w:tc>
        <w:tc>
          <w:tcPr>
            <w:tcW w:w="632" w:type="dxa"/>
            <w:tcBorders>
              <w:left w:val="single" w:sz="6" w:space="0" w:color="000000"/>
              <w:right w:val="single" w:sz="6" w:space="0" w:color="000000"/>
            </w:tcBorders>
            <w:vAlign w:val="bottom"/>
          </w:tcPr>
          <w:p w14:paraId="74378568" w14:textId="3AFC93D6" w:rsidR="00252431" w:rsidRPr="00E57629" w:rsidRDefault="00252431" w:rsidP="00E57629">
            <w:pPr>
              <w:spacing w:before="70"/>
              <w:ind w:right="57"/>
              <w:jc w:val="right"/>
            </w:pPr>
            <w:r w:rsidRPr="00E57629">
              <w:t>1 685,0</w:t>
            </w:r>
          </w:p>
        </w:tc>
        <w:tc>
          <w:tcPr>
            <w:tcW w:w="1148" w:type="dxa"/>
            <w:tcBorders>
              <w:left w:val="single" w:sz="6" w:space="0" w:color="000000"/>
            </w:tcBorders>
            <w:shd w:val="clear" w:color="auto" w:fill="auto"/>
            <w:vAlign w:val="bottom"/>
          </w:tcPr>
          <w:p w14:paraId="1A114B52" w14:textId="1B427EDF" w:rsidR="00252431" w:rsidRPr="00E57629" w:rsidRDefault="00252431">
            <w:pPr>
              <w:spacing w:before="70"/>
              <w:ind w:left="57"/>
            </w:pPr>
            <w:r w:rsidRPr="00E57629">
              <w:rPr>
                <w:rFonts w:eastAsia="Arial Unicode MS"/>
                <w:i/>
                <w:lang w:val="en-US"/>
              </w:rPr>
              <w:t>euro</w:t>
            </w:r>
          </w:p>
        </w:tc>
        <w:tc>
          <w:tcPr>
            <w:tcW w:w="2559" w:type="dxa"/>
            <w:tcBorders>
              <w:left w:val="single" w:sz="6" w:space="0" w:color="000000"/>
            </w:tcBorders>
            <w:shd w:val="clear" w:color="auto" w:fill="auto"/>
            <w:vAlign w:val="bottom"/>
          </w:tcPr>
          <w:p w14:paraId="2483548B" w14:textId="5521CEFA" w:rsidR="00252431" w:rsidRPr="00E57629" w:rsidRDefault="00252431">
            <w:pPr>
              <w:spacing w:before="70"/>
              <w:ind w:left="170"/>
              <w:rPr>
                <w:i/>
              </w:rPr>
            </w:pPr>
            <w:r w:rsidRPr="00E57629">
              <w:rPr>
                <w:i/>
              </w:rPr>
              <w:t>Latvia</w:t>
            </w:r>
          </w:p>
        </w:tc>
      </w:tr>
      <w:tr w:rsidR="00252431" w:rsidRPr="00D21FE6" w14:paraId="6A0834B7" w14:textId="77777777" w:rsidTr="00E57629">
        <w:trPr>
          <w:cantSplit/>
        </w:trPr>
        <w:tc>
          <w:tcPr>
            <w:tcW w:w="2562" w:type="dxa"/>
            <w:shd w:val="clear" w:color="auto" w:fill="auto"/>
            <w:vAlign w:val="bottom"/>
          </w:tcPr>
          <w:p w14:paraId="403716D7" w14:textId="72A3366D" w:rsidR="00252431" w:rsidRPr="00E57629" w:rsidRDefault="00252431" w:rsidP="00537061">
            <w:pPr>
              <w:spacing w:before="70"/>
              <w:ind w:left="113"/>
            </w:pPr>
            <w:r w:rsidRPr="00E57629">
              <w:t>Литва</w:t>
            </w:r>
          </w:p>
        </w:tc>
        <w:tc>
          <w:tcPr>
            <w:tcW w:w="1124" w:type="dxa"/>
            <w:tcBorders>
              <w:left w:val="single" w:sz="6" w:space="0" w:color="000000"/>
            </w:tcBorders>
            <w:shd w:val="clear" w:color="auto" w:fill="auto"/>
            <w:vAlign w:val="bottom"/>
          </w:tcPr>
          <w:p w14:paraId="1C740AA1" w14:textId="1932DFB5" w:rsidR="00252431" w:rsidRPr="00E57629" w:rsidRDefault="00252431" w:rsidP="00537061">
            <w:pPr>
              <w:spacing w:before="70"/>
              <w:ind w:left="57"/>
            </w:pPr>
            <w:r w:rsidRPr="00E57629">
              <w:t>евро</w:t>
            </w:r>
          </w:p>
        </w:tc>
        <w:tc>
          <w:tcPr>
            <w:tcW w:w="632" w:type="dxa"/>
            <w:tcBorders>
              <w:left w:val="single" w:sz="6" w:space="0" w:color="000000"/>
            </w:tcBorders>
            <w:shd w:val="clear" w:color="auto" w:fill="auto"/>
            <w:vAlign w:val="bottom"/>
          </w:tcPr>
          <w:p w14:paraId="2AC871C5" w14:textId="1B9E59A8" w:rsidR="00252431" w:rsidRPr="00E57629" w:rsidRDefault="00252431" w:rsidP="00E57629">
            <w:pPr>
              <w:tabs>
                <w:tab w:val="left" w:pos="142"/>
              </w:tabs>
              <w:spacing w:before="70"/>
              <w:ind w:right="57"/>
              <w:jc w:val="right"/>
            </w:pPr>
            <w:r w:rsidRPr="00E57629">
              <w:t>575,8</w:t>
            </w:r>
          </w:p>
        </w:tc>
        <w:tc>
          <w:tcPr>
            <w:tcW w:w="632" w:type="dxa"/>
            <w:tcBorders>
              <w:left w:val="single" w:sz="6" w:space="0" w:color="000000"/>
            </w:tcBorders>
            <w:vAlign w:val="bottom"/>
          </w:tcPr>
          <w:p w14:paraId="48ADAAF3" w14:textId="19DD17D8" w:rsidR="00252431" w:rsidRPr="00E57629" w:rsidRDefault="00252431" w:rsidP="00E57629">
            <w:pPr>
              <w:spacing w:before="70"/>
              <w:ind w:right="57"/>
              <w:jc w:val="right"/>
            </w:pPr>
            <w:r w:rsidRPr="00E57629">
              <w:t>1 790,4</w:t>
            </w:r>
          </w:p>
        </w:tc>
        <w:tc>
          <w:tcPr>
            <w:tcW w:w="632" w:type="dxa"/>
            <w:tcBorders>
              <w:left w:val="single" w:sz="6" w:space="0" w:color="000000"/>
            </w:tcBorders>
            <w:vAlign w:val="bottom"/>
          </w:tcPr>
          <w:p w14:paraId="4983F987" w14:textId="5D26CBE5" w:rsidR="00252431" w:rsidRPr="00E57629" w:rsidRDefault="00252431" w:rsidP="00E57629">
            <w:pPr>
              <w:spacing w:before="70"/>
              <w:ind w:right="57"/>
              <w:jc w:val="right"/>
            </w:pPr>
            <w:r w:rsidRPr="00E57629">
              <w:t>2 009,7</w:t>
            </w:r>
          </w:p>
        </w:tc>
        <w:tc>
          <w:tcPr>
            <w:tcW w:w="632" w:type="dxa"/>
            <w:tcBorders>
              <w:left w:val="single" w:sz="6" w:space="0" w:color="000000"/>
              <w:right w:val="single" w:sz="6" w:space="0" w:color="000000"/>
            </w:tcBorders>
            <w:vAlign w:val="bottom"/>
          </w:tcPr>
          <w:p w14:paraId="66C15DA4" w14:textId="39683540" w:rsidR="00252431" w:rsidRPr="00E57629" w:rsidRDefault="00252431" w:rsidP="00E57629">
            <w:pPr>
              <w:spacing w:before="70"/>
              <w:ind w:right="57"/>
              <w:jc w:val="right"/>
            </w:pPr>
            <w:r w:rsidRPr="00E57629">
              <w:t>2 396,3</w:t>
            </w:r>
          </w:p>
        </w:tc>
        <w:tc>
          <w:tcPr>
            <w:tcW w:w="1148" w:type="dxa"/>
            <w:tcBorders>
              <w:left w:val="single" w:sz="6" w:space="0" w:color="000000"/>
            </w:tcBorders>
            <w:shd w:val="clear" w:color="auto" w:fill="auto"/>
            <w:vAlign w:val="bottom"/>
          </w:tcPr>
          <w:p w14:paraId="24A3E1B0" w14:textId="519A08ED" w:rsidR="00252431" w:rsidRPr="00E57629" w:rsidRDefault="00252431">
            <w:pPr>
              <w:spacing w:before="70"/>
              <w:ind w:left="57"/>
            </w:pPr>
            <w:r w:rsidRPr="00E57629">
              <w:rPr>
                <w:rFonts w:eastAsia="Arial Unicode MS"/>
                <w:i/>
                <w:lang w:val="en-US"/>
              </w:rPr>
              <w:t>euro</w:t>
            </w:r>
          </w:p>
        </w:tc>
        <w:tc>
          <w:tcPr>
            <w:tcW w:w="2559" w:type="dxa"/>
            <w:tcBorders>
              <w:left w:val="single" w:sz="6" w:space="0" w:color="000000"/>
            </w:tcBorders>
            <w:shd w:val="clear" w:color="auto" w:fill="auto"/>
            <w:vAlign w:val="bottom"/>
          </w:tcPr>
          <w:p w14:paraId="3E15EBEA" w14:textId="6D5183DF" w:rsidR="00252431" w:rsidRPr="00E57629" w:rsidRDefault="00252431">
            <w:pPr>
              <w:spacing w:before="70"/>
              <w:ind w:left="170"/>
              <w:rPr>
                <w:i/>
              </w:rPr>
            </w:pPr>
            <w:r w:rsidRPr="00E57629">
              <w:rPr>
                <w:i/>
              </w:rPr>
              <w:t>Lithuania</w:t>
            </w:r>
          </w:p>
        </w:tc>
      </w:tr>
      <w:tr w:rsidR="00252431" w:rsidRPr="00D21FE6" w14:paraId="3FFCBD4F" w14:textId="77777777" w:rsidTr="00E57629">
        <w:trPr>
          <w:cantSplit/>
        </w:trPr>
        <w:tc>
          <w:tcPr>
            <w:tcW w:w="2562" w:type="dxa"/>
            <w:shd w:val="clear" w:color="auto" w:fill="auto"/>
            <w:vAlign w:val="bottom"/>
          </w:tcPr>
          <w:p w14:paraId="57DB3FF9" w14:textId="1CF85BD6" w:rsidR="00252431" w:rsidRPr="00E57629" w:rsidRDefault="00252431" w:rsidP="00537061">
            <w:pPr>
              <w:spacing w:before="70"/>
              <w:ind w:left="113"/>
            </w:pPr>
            <w:r w:rsidRPr="00E57629">
              <w:t>Польша</w:t>
            </w:r>
          </w:p>
        </w:tc>
        <w:tc>
          <w:tcPr>
            <w:tcW w:w="1124" w:type="dxa"/>
            <w:tcBorders>
              <w:left w:val="single" w:sz="6" w:space="0" w:color="000000"/>
            </w:tcBorders>
            <w:shd w:val="clear" w:color="auto" w:fill="auto"/>
            <w:vAlign w:val="bottom"/>
          </w:tcPr>
          <w:p w14:paraId="11321817" w14:textId="1FFBAC0D" w:rsidR="00252431" w:rsidRPr="00E57629" w:rsidRDefault="00252431" w:rsidP="00537061">
            <w:pPr>
              <w:spacing w:before="70"/>
              <w:ind w:left="57"/>
            </w:pPr>
            <w:r w:rsidRPr="00E57629">
              <w:t>злотый</w:t>
            </w:r>
          </w:p>
        </w:tc>
        <w:tc>
          <w:tcPr>
            <w:tcW w:w="632" w:type="dxa"/>
            <w:tcBorders>
              <w:left w:val="single" w:sz="6" w:space="0" w:color="000000"/>
            </w:tcBorders>
            <w:shd w:val="clear" w:color="auto" w:fill="auto"/>
            <w:vAlign w:val="bottom"/>
          </w:tcPr>
          <w:p w14:paraId="49D2DBA8" w14:textId="5CD9F697" w:rsidR="00252431" w:rsidRPr="00E57629" w:rsidRDefault="00252431" w:rsidP="00E57629">
            <w:pPr>
              <w:tabs>
                <w:tab w:val="left" w:pos="142"/>
              </w:tabs>
              <w:spacing w:before="70"/>
              <w:ind w:right="57"/>
              <w:jc w:val="right"/>
            </w:pPr>
            <w:r w:rsidRPr="00E57629">
              <w:t>3 415,8</w:t>
            </w:r>
          </w:p>
        </w:tc>
        <w:tc>
          <w:tcPr>
            <w:tcW w:w="632" w:type="dxa"/>
            <w:tcBorders>
              <w:left w:val="single" w:sz="6" w:space="0" w:color="000000"/>
            </w:tcBorders>
            <w:vAlign w:val="bottom"/>
          </w:tcPr>
          <w:p w14:paraId="4F2E02CC" w14:textId="1B08C6BF" w:rsidR="00252431" w:rsidRPr="00E57629" w:rsidRDefault="00252431" w:rsidP="00E57629">
            <w:pPr>
              <w:spacing w:before="70"/>
              <w:ind w:right="57"/>
              <w:jc w:val="right"/>
            </w:pPr>
            <w:r w:rsidRPr="00E57629">
              <w:t>6 053,4</w:t>
            </w:r>
          </w:p>
        </w:tc>
        <w:tc>
          <w:tcPr>
            <w:tcW w:w="632" w:type="dxa"/>
            <w:tcBorders>
              <w:left w:val="single" w:sz="6" w:space="0" w:color="000000"/>
            </w:tcBorders>
            <w:vAlign w:val="bottom"/>
          </w:tcPr>
          <w:p w14:paraId="332E281F" w14:textId="0C0ED1B3" w:rsidR="00252431" w:rsidRPr="00E57629" w:rsidRDefault="00252431" w:rsidP="00E57629">
            <w:pPr>
              <w:spacing w:before="70"/>
              <w:ind w:right="57"/>
              <w:jc w:val="right"/>
            </w:pPr>
            <w:r w:rsidRPr="00E57629">
              <w:t>6 873,8</w:t>
            </w:r>
          </w:p>
        </w:tc>
        <w:tc>
          <w:tcPr>
            <w:tcW w:w="632" w:type="dxa"/>
            <w:tcBorders>
              <w:left w:val="single" w:sz="6" w:space="0" w:color="000000"/>
              <w:right w:val="single" w:sz="6" w:space="0" w:color="000000"/>
            </w:tcBorders>
            <w:vAlign w:val="bottom"/>
          </w:tcPr>
          <w:p w14:paraId="3941A9CD" w14:textId="2C74775E" w:rsidR="00252431" w:rsidRPr="00E57629" w:rsidRDefault="00252431" w:rsidP="00E57629">
            <w:pPr>
              <w:spacing w:before="70"/>
              <w:ind w:right="57"/>
              <w:jc w:val="right"/>
            </w:pPr>
            <w:r w:rsidRPr="00E57629">
              <w:t>7 635,4</w:t>
            </w:r>
          </w:p>
        </w:tc>
        <w:tc>
          <w:tcPr>
            <w:tcW w:w="1148" w:type="dxa"/>
            <w:tcBorders>
              <w:left w:val="single" w:sz="6" w:space="0" w:color="000000"/>
            </w:tcBorders>
            <w:shd w:val="clear" w:color="auto" w:fill="auto"/>
            <w:vAlign w:val="bottom"/>
          </w:tcPr>
          <w:p w14:paraId="19A3B6E5" w14:textId="1AE275B6" w:rsidR="00252431" w:rsidRPr="00E57629" w:rsidRDefault="00252431">
            <w:pPr>
              <w:spacing w:before="70"/>
              <w:ind w:left="57"/>
            </w:pPr>
            <w:r w:rsidRPr="00E57629">
              <w:rPr>
                <w:rFonts w:eastAsia="Arial Unicode MS"/>
                <w:i/>
                <w:lang w:val="en-US"/>
              </w:rPr>
              <w:t>zloty</w:t>
            </w:r>
          </w:p>
        </w:tc>
        <w:tc>
          <w:tcPr>
            <w:tcW w:w="2559" w:type="dxa"/>
            <w:tcBorders>
              <w:left w:val="single" w:sz="6" w:space="0" w:color="000000"/>
            </w:tcBorders>
            <w:shd w:val="clear" w:color="auto" w:fill="auto"/>
            <w:vAlign w:val="bottom"/>
          </w:tcPr>
          <w:p w14:paraId="38AC2B0F" w14:textId="024EC28C" w:rsidR="00252431" w:rsidRPr="00E57629" w:rsidRDefault="00252431">
            <w:pPr>
              <w:spacing w:before="70"/>
              <w:ind w:left="170"/>
              <w:rPr>
                <w:i/>
              </w:rPr>
            </w:pPr>
            <w:r w:rsidRPr="00E57629">
              <w:rPr>
                <w:rFonts w:hint="eastAsia"/>
                <w:i/>
              </w:rPr>
              <w:t>Poland</w:t>
            </w:r>
          </w:p>
        </w:tc>
      </w:tr>
      <w:tr w:rsidR="00252431" w:rsidRPr="00D21FE6" w14:paraId="418B0791" w14:textId="77777777" w:rsidTr="00E57629">
        <w:trPr>
          <w:cantSplit/>
        </w:trPr>
        <w:tc>
          <w:tcPr>
            <w:tcW w:w="2562" w:type="dxa"/>
            <w:shd w:val="clear" w:color="auto" w:fill="auto"/>
            <w:vAlign w:val="bottom"/>
          </w:tcPr>
          <w:p w14:paraId="5DF757E3" w14:textId="26321FD6" w:rsidR="00252431" w:rsidRPr="00E57629" w:rsidRDefault="00252431" w:rsidP="00537061">
            <w:pPr>
              <w:spacing w:before="70"/>
              <w:ind w:left="113"/>
            </w:pPr>
            <w:r w:rsidRPr="00E57629">
              <w:t>Румыния</w:t>
            </w:r>
          </w:p>
        </w:tc>
        <w:tc>
          <w:tcPr>
            <w:tcW w:w="1124" w:type="dxa"/>
            <w:tcBorders>
              <w:left w:val="single" w:sz="6" w:space="0" w:color="000000"/>
            </w:tcBorders>
            <w:shd w:val="clear" w:color="auto" w:fill="auto"/>
            <w:vAlign w:val="bottom"/>
          </w:tcPr>
          <w:p w14:paraId="74F397A6" w14:textId="423B16D4" w:rsidR="00252431" w:rsidRPr="00E57629" w:rsidRDefault="00252431" w:rsidP="00537061">
            <w:pPr>
              <w:spacing w:before="70"/>
              <w:ind w:left="57"/>
            </w:pPr>
            <w:r w:rsidRPr="00E57629">
              <w:t>румынский лей</w:t>
            </w:r>
          </w:p>
        </w:tc>
        <w:tc>
          <w:tcPr>
            <w:tcW w:w="632" w:type="dxa"/>
            <w:tcBorders>
              <w:left w:val="single" w:sz="6" w:space="0" w:color="000000"/>
            </w:tcBorders>
            <w:shd w:val="clear" w:color="auto" w:fill="auto"/>
            <w:vAlign w:val="bottom"/>
          </w:tcPr>
          <w:p w14:paraId="400DA2A2" w14:textId="2602F201" w:rsidR="00252431" w:rsidRPr="00E57629" w:rsidRDefault="00252431" w:rsidP="00E57629">
            <w:pPr>
              <w:tabs>
                <w:tab w:val="left" w:pos="142"/>
              </w:tabs>
              <w:spacing w:before="70"/>
              <w:ind w:right="57"/>
              <w:jc w:val="right"/>
            </w:pPr>
            <w:r w:rsidRPr="00E57629">
              <w:t>1 902,0</w:t>
            </w:r>
          </w:p>
        </w:tc>
        <w:tc>
          <w:tcPr>
            <w:tcW w:w="632" w:type="dxa"/>
            <w:tcBorders>
              <w:left w:val="single" w:sz="6" w:space="0" w:color="000000"/>
            </w:tcBorders>
            <w:vAlign w:val="bottom"/>
          </w:tcPr>
          <w:p w14:paraId="245BBE7F" w14:textId="6E1E31B3" w:rsidR="00252431" w:rsidRPr="00E57629" w:rsidRDefault="00252431" w:rsidP="00E57629">
            <w:pPr>
              <w:spacing w:before="70"/>
              <w:ind w:right="57"/>
              <w:jc w:val="right"/>
              <w:rPr>
                <w:lang w:val="en-US"/>
              </w:rPr>
            </w:pPr>
            <w:r w:rsidRPr="00E57629">
              <w:t>6 126,0</w:t>
            </w:r>
          </w:p>
        </w:tc>
        <w:tc>
          <w:tcPr>
            <w:tcW w:w="632" w:type="dxa"/>
            <w:tcBorders>
              <w:left w:val="single" w:sz="6" w:space="0" w:color="000000"/>
            </w:tcBorders>
            <w:vAlign w:val="bottom"/>
          </w:tcPr>
          <w:p w14:paraId="6EA7E739" w14:textId="301A10AF" w:rsidR="00252431" w:rsidRPr="00E57629" w:rsidRDefault="00252431" w:rsidP="00E57629">
            <w:pPr>
              <w:spacing w:before="70"/>
              <w:ind w:right="57"/>
              <w:jc w:val="right"/>
              <w:rPr>
                <w:lang w:val="en-US"/>
              </w:rPr>
            </w:pPr>
            <w:r w:rsidRPr="00E57629">
              <w:t>7 364,2</w:t>
            </w:r>
          </w:p>
        </w:tc>
        <w:tc>
          <w:tcPr>
            <w:tcW w:w="632" w:type="dxa"/>
            <w:tcBorders>
              <w:left w:val="single" w:sz="6" w:space="0" w:color="000000"/>
              <w:right w:val="single" w:sz="6" w:space="0" w:color="000000"/>
            </w:tcBorders>
            <w:vAlign w:val="bottom"/>
          </w:tcPr>
          <w:p w14:paraId="6624E6E8" w14:textId="33F4B2E2" w:rsidR="00252431" w:rsidRPr="00E57629" w:rsidRDefault="00252431" w:rsidP="00E57629">
            <w:pPr>
              <w:spacing w:before="70"/>
              <w:ind w:right="57"/>
              <w:jc w:val="right"/>
            </w:pPr>
            <w:r w:rsidRPr="00E57629">
              <w:t>8 508,2</w:t>
            </w:r>
          </w:p>
        </w:tc>
        <w:tc>
          <w:tcPr>
            <w:tcW w:w="1148" w:type="dxa"/>
            <w:tcBorders>
              <w:left w:val="single" w:sz="6" w:space="0" w:color="000000"/>
            </w:tcBorders>
            <w:shd w:val="clear" w:color="auto" w:fill="auto"/>
            <w:vAlign w:val="bottom"/>
          </w:tcPr>
          <w:p w14:paraId="3DF0B387" w14:textId="2AAF2E4B" w:rsidR="00252431" w:rsidRPr="00E57629" w:rsidRDefault="00252431">
            <w:pPr>
              <w:spacing w:before="70"/>
              <w:ind w:left="57"/>
            </w:pPr>
            <w:r w:rsidRPr="00E57629">
              <w:rPr>
                <w:rFonts w:eastAsia="Arial Unicode MS"/>
                <w:i/>
              </w:rPr>
              <w:t>romanian ley</w:t>
            </w:r>
          </w:p>
        </w:tc>
        <w:tc>
          <w:tcPr>
            <w:tcW w:w="2559" w:type="dxa"/>
            <w:tcBorders>
              <w:left w:val="single" w:sz="6" w:space="0" w:color="000000"/>
            </w:tcBorders>
            <w:shd w:val="clear" w:color="auto" w:fill="auto"/>
            <w:vAlign w:val="bottom"/>
          </w:tcPr>
          <w:p w14:paraId="562416C9" w14:textId="2F0C6A10" w:rsidR="00252431" w:rsidRPr="00E57629" w:rsidRDefault="00252431">
            <w:pPr>
              <w:spacing w:before="70"/>
              <w:ind w:left="170"/>
              <w:rPr>
                <w:i/>
              </w:rPr>
            </w:pPr>
            <w:r w:rsidRPr="00E57629">
              <w:rPr>
                <w:i/>
              </w:rPr>
              <w:t>Romania</w:t>
            </w:r>
          </w:p>
        </w:tc>
      </w:tr>
      <w:tr w:rsidR="00252431" w:rsidRPr="00D21FE6" w14:paraId="72DCDF05" w14:textId="77777777" w:rsidTr="00E57629">
        <w:trPr>
          <w:cantSplit/>
        </w:trPr>
        <w:tc>
          <w:tcPr>
            <w:tcW w:w="2562" w:type="dxa"/>
            <w:shd w:val="clear" w:color="auto" w:fill="auto"/>
            <w:vAlign w:val="bottom"/>
          </w:tcPr>
          <w:p w14:paraId="0DAE2AC2" w14:textId="64A06E9D" w:rsidR="00252431" w:rsidRPr="00E57629" w:rsidRDefault="00252431" w:rsidP="00537061">
            <w:pPr>
              <w:spacing w:before="70"/>
              <w:ind w:left="113"/>
            </w:pPr>
            <w:r w:rsidRPr="00E57629">
              <w:t>Словакия</w:t>
            </w:r>
          </w:p>
        </w:tc>
        <w:tc>
          <w:tcPr>
            <w:tcW w:w="1124" w:type="dxa"/>
            <w:tcBorders>
              <w:left w:val="single" w:sz="6" w:space="0" w:color="000000"/>
            </w:tcBorders>
            <w:shd w:val="clear" w:color="auto" w:fill="auto"/>
            <w:vAlign w:val="bottom"/>
          </w:tcPr>
          <w:p w14:paraId="6DAB0939" w14:textId="6521C667" w:rsidR="00252431" w:rsidRPr="00E57629" w:rsidRDefault="00252431" w:rsidP="00537061">
            <w:pPr>
              <w:spacing w:before="70"/>
              <w:ind w:left="57"/>
            </w:pPr>
            <w:r w:rsidRPr="00E57629">
              <w:t>евро</w:t>
            </w:r>
          </w:p>
        </w:tc>
        <w:tc>
          <w:tcPr>
            <w:tcW w:w="632" w:type="dxa"/>
            <w:tcBorders>
              <w:left w:val="single" w:sz="6" w:space="0" w:color="000000"/>
            </w:tcBorders>
            <w:shd w:val="clear" w:color="auto" w:fill="auto"/>
            <w:vAlign w:val="bottom"/>
          </w:tcPr>
          <w:p w14:paraId="558DCB1D" w14:textId="3CD677BF" w:rsidR="00252431" w:rsidRPr="00E57629" w:rsidRDefault="00252431" w:rsidP="00E57629">
            <w:pPr>
              <w:tabs>
                <w:tab w:val="left" w:pos="142"/>
              </w:tabs>
              <w:spacing w:before="70"/>
              <w:ind w:right="57"/>
              <w:jc w:val="right"/>
            </w:pPr>
            <w:r w:rsidRPr="00E57629">
              <w:t>906,9</w:t>
            </w:r>
          </w:p>
        </w:tc>
        <w:tc>
          <w:tcPr>
            <w:tcW w:w="632" w:type="dxa"/>
            <w:tcBorders>
              <w:left w:val="single" w:sz="6" w:space="0" w:color="000000"/>
            </w:tcBorders>
            <w:vAlign w:val="bottom"/>
          </w:tcPr>
          <w:p w14:paraId="54B31F41" w14:textId="02C2B91C" w:rsidR="00252431" w:rsidRPr="00E57629" w:rsidRDefault="00252431" w:rsidP="00E57629">
            <w:pPr>
              <w:spacing w:before="70"/>
              <w:ind w:right="57"/>
              <w:jc w:val="right"/>
              <w:rPr>
                <w:lang w:val="en-US"/>
              </w:rPr>
            </w:pPr>
            <w:r w:rsidRPr="00E57629">
              <w:t>1 434,3</w:t>
            </w:r>
          </w:p>
        </w:tc>
        <w:tc>
          <w:tcPr>
            <w:tcW w:w="632" w:type="dxa"/>
            <w:tcBorders>
              <w:left w:val="single" w:sz="6" w:space="0" w:color="000000"/>
            </w:tcBorders>
            <w:vAlign w:val="bottom"/>
          </w:tcPr>
          <w:p w14:paraId="76C2F174" w14:textId="682393F1" w:rsidR="00252431" w:rsidRPr="00E57629" w:rsidRDefault="00252431" w:rsidP="00E57629">
            <w:pPr>
              <w:spacing w:before="70"/>
              <w:ind w:right="57"/>
              <w:jc w:val="right"/>
              <w:rPr>
                <w:lang w:val="en-US"/>
              </w:rPr>
            </w:pPr>
            <w:r w:rsidRPr="00E57629">
              <w:t>1 577,1</w:t>
            </w:r>
          </w:p>
        </w:tc>
        <w:tc>
          <w:tcPr>
            <w:tcW w:w="632" w:type="dxa"/>
            <w:tcBorders>
              <w:left w:val="single" w:sz="6" w:space="0" w:color="000000"/>
              <w:right w:val="single" w:sz="6" w:space="0" w:color="000000"/>
            </w:tcBorders>
            <w:vAlign w:val="bottom"/>
          </w:tcPr>
          <w:p w14:paraId="3BB5F7AB" w14:textId="768E9446" w:rsidR="00252431" w:rsidRPr="00E57629" w:rsidRDefault="00252431" w:rsidP="00E57629">
            <w:pPr>
              <w:spacing w:before="70"/>
              <w:ind w:right="57"/>
              <w:jc w:val="right"/>
            </w:pPr>
            <w:r w:rsidRPr="00E57629">
              <w:t>1 698,4</w:t>
            </w:r>
          </w:p>
        </w:tc>
        <w:tc>
          <w:tcPr>
            <w:tcW w:w="1148" w:type="dxa"/>
            <w:tcBorders>
              <w:left w:val="single" w:sz="6" w:space="0" w:color="000000"/>
            </w:tcBorders>
            <w:shd w:val="clear" w:color="auto" w:fill="auto"/>
            <w:vAlign w:val="bottom"/>
          </w:tcPr>
          <w:p w14:paraId="2C784382" w14:textId="32F92677" w:rsidR="00252431" w:rsidRPr="00E57629" w:rsidRDefault="00252431">
            <w:pPr>
              <w:spacing w:before="70"/>
              <w:ind w:left="57"/>
            </w:pPr>
            <w:r w:rsidRPr="00E57629">
              <w:rPr>
                <w:rFonts w:eastAsia="Arial Unicode MS"/>
                <w:i/>
                <w:lang w:val="en-US"/>
              </w:rPr>
              <w:t>euro</w:t>
            </w:r>
          </w:p>
        </w:tc>
        <w:tc>
          <w:tcPr>
            <w:tcW w:w="2559" w:type="dxa"/>
            <w:tcBorders>
              <w:left w:val="single" w:sz="6" w:space="0" w:color="000000"/>
            </w:tcBorders>
            <w:shd w:val="clear" w:color="auto" w:fill="auto"/>
            <w:vAlign w:val="bottom"/>
          </w:tcPr>
          <w:p w14:paraId="1CC2A912" w14:textId="54350933" w:rsidR="00252431" w:rsidRPr="00E57629" w:rsidRDefault="00252431">
            <w:pPr>
              <w:spacing w:before="70"/>
              <w:ind w:left="170"/>
              <w:rPr>
                <w:i/>
              </w:rPr>
            </w:pPr>
            <w:r w:rsidRPr="00E57629">
              <w:rPr>
                <w:i/>
              </w:rPr>
              <w:t>Slovakia</w:t>
            </w:r>
          </w:p>
        </w:tc>
      </w:tr>
      <w:tr w:rsidR="00252431" w:rsidRPr="00D21FE6" w14:paraId="0889D2BC" w14:textId="77777777" w:rsidTr="00E57629">
        <w:trPr>
          <w:cantSplit/>
        </w:trPr>
        <w:tc>
          <w:tcPr>
            <w:tcW w:w="2562" w:type="dxa"/>
            <w:shd w:val="clear" w:color="auto" w:fill="auto"/>
            <w:vAlign w:val="bottom"/>
          </w:tcPr>
          <w:p w14:paraId="6F3215EA" w14:textId="7C52733C" w:rsidR="00252431" w:rsidRPr="00E57629" w:rsidRDefault="00252431" w:rsidP="00537061">
            <w:pPr>
              <w:spacing w:before="70"/>
              <w:ind w:left="113"/>
            </w:pPr>
            <w:r w:rsidRPr="00E57629">
              <w:t>Финляндия</w:t>
            </w:r>
          </w:p>
        </w:tc>
        <w:tc>
          <w:tcPr>
            <w:tcW w:w="1124" w:type="dxa"/>
            <w:tcBorders>
              <w:left w:val="single" w:sz="6" w:space="0" w:color="000000"/>
            </w:tcBorders>
            <w:shd w:val="clear" w:color="auto" w:fill="auto"/>
            <w:vAlign w:val="bottom"/>
          </w:tcPr>
          <w:p w14:paraId="6F7F9330" w14:textId="7D2810C4" w:rsidR="00252431" w:rsidRPr="00E57629" w:rsidRDefault="00252431" w:rsidP="00537061">
            <w:pPr>
              <w:spacing w:before="70"/>
              <w:ind w:left="57"/>
            </w:pPr>
            <w:r w:rsidRPr="00E57629">
              <w:t>евро</w:t>
            </w:r>
          </w:p>
        </w:tc>
        <w:tc>
          <w:tcPr>
            <w:tcW w:w="632" w:type="dxa"/>
            <w:tcBorders>
              <w:left w:val="single" w:sz="6" w:space="0" w:color="000000"/>
            </w:tcBorders>
            <w:shd w:val="clear" w:color="auto" w:fill="auto"/>
            <w:vAlign w:val="bottom"/>
          </w:tcPr>
          <w:p w14:paraId="0C3E88E9" w14:textId="0A22056E" w:rsidR="00252431" w:rsidRPr="00E57629" w:rsidRDefault="00252431" w:rsidP="00E57629">
            <w:pPr>
              <w:tabs>
                <w:tab w:val="left" w:pos="142"/>
              </w:tabs>
              <w:spacing w:before="70"/>
              <w:ind w:right="57"/>
              <w:jc w:val="right"/>
            </w:pPr>
            <w:r w:rsidRPr="00E57629">
              <w:t>3 030,7</w:t>
            </w:r>
          </w:p>
        </w:tc>
        <w:tc>
          <w:tcPr>
            <w:tcW w:w="632" w:type="dxa"/>
            <w:tcBorders>
              <w:left w:val="single" w:sz="6" w:space="0" w:color="000000"/>
            </w:tcBorders>
            <w:vAlign w:val="bottom"/>
          </w:tcPr>
          <w:p w14:paraId="2CF3EEE0" w14:textId="185D6BC0" w:rsidR="00252431" w:rsidRPr="00E57629" w:rsidRDefault="00252431" w:rsidP="00E57629">
            <w:pPr>
              <w:spacing w:before="70"/>
              <w:ind w:right="57"/>
              <w:jc w:val="right"/>
            </w:pPr>
            <w:r w:rsidRPr="00E57629">
              <w:t>3 898,1</w:t>
            </w:r>
          </w:p>
        </w:tc>
        <w:tc>
          <w:tcPr>
            <w:tcW w:w="632" w:type="dxa"/>
            <w:tcBorders>
              <w:left w:val="single" w:sz="6" w:space="0" w:color="000000"/>
            </w:tcBorders>
            <w:vAlign w:val="bottom"/>
          </w:tcPr>
          <w:p w14:paraId="251FE45D" w14:textId="0E9724B4" w:rsidR="00252431" w:rsidRPr="00E57629" w:rsidRDefault="00252431" w:rsidP="00E57629">
            <w:pPr>
              <w:spacing w:before="70"/>
              <w:ind w:right="57"/>
              <w:jc w:val="right"/>
            </w:pPr>
            <w:r w:rsidRPr="00E57629">
              <w:t>4 022,8</w:t>
            </w:r>
          </w:p>
        </w:tc>
        <w:tc>
          <w:tcPr>
            <w:tcW w:w="632" w:type="dxa"/>
            <w:tcBorders>
              <w:left w:val="single" w:sz="6" w:space="0" w:color="000000"/>
              <w:right w:val="single" w:sz="6" w:space="0" w:color="000000"/>
            </w:tcBorders>
            <w:vAlign w:val="bottom"/>
          </w:tcPr>
          <w:p w14:paraId="5616F87B" w14:textId="43DD251F" w:rsidR="00252431" w:rsidRPr="00E57629" w:rsidRDefault="00252431" w:rsidP="00E57629">
            <w:pPr>
              <w:spacing w:before="70"/>
              <w:ind w:right="57"/>
              <w:jc w:val="right"/>
            </w:pPr>
            <w:r w:rsidRPr="00E57629">
              <w:t>4 085,0</w:t>
            </w:r>
          </w:p>
        </w:tc>
        <w:tc>
          <w:tcPr>
            <w:tcW w:w="1148" w:type="dxa"/>
            <w:tcBorders>
              <w:left w:val="single" w:sz="6" w:space="0" w:color="000000"/>
            </w:tcBorders>
            <w:shd w:val="clear" w:color="auto" w:fill="auto"/>
            <w:vAlign w:val="bottom"/>
          </w:tcPr>
          <w:p w14:paraId="28B48D4E" w14:textId="2F811AE8" w:rsidR="00252431" w:rsidRPr="00E57629" w:rsidRDefault="00252431">
            <w:pPr>
              <w:spacing w:before="70"/>
              <w:ind w:left="57"/>
            </w:pPr>
            <w:r w:rsidRPr="00E57629">
              <w:rPr>
                <w:rFonts w:eastAsia="Arial Unicode MS"/>
                <w:i/>
                <w:lang w:val="en-US"/>
              </w:rPr>
              <w:t>euro</w:t>
            </w:r>
          </w:p>
        </w:tc>
        <w:tc>
          <w:tcPr>
            <w:tcW w:w="2559" w:type="dxa"/>
            <w:tcBorders>
              <w:left w:val="single" w:sz="6" w:space="0" w:color="000000"/>
            </w:tcBorders>
            <w:shd w:val="clear" w:color="auto" w:fill="auto"/>
            <w:vAlign w:val="bottom"/>
          </w:tcPr>
          <w:p w14:paraId="319DA9DA" w14:textId="0C114D17" w:rsidR="00252431" w:rsidRPr="00E57629" w:rsidRDefault="00252431">
            <w:pPr>
              <w:spacing w:before="70"/>
              <w:ind w:left="170"/>
              <w:rPr>
                <w:i/>
              </w:rPr>
            </w:pPr>
            <w:r w:rsidRPr="00E57629">
              <w:rPr>
                <w:i/>
                <w:lang w:val="en-US"/>
              </w:rPr>
              <w:t>Finland</w:t>
            </w:r>
          </w:p>
        </w:tc>
      </w:tr>
      <w:tr w:rsidR="00252431" w:rsidRPr="00D21FE6" w14:paraId="1F155F00" w14:textId="77777777" w:rsidTr="00E57629">
        <w:trPr>
          <w:cantSplit/>
        </w:trPr>
        <w:tc>
          <w:tcPr>
            <w:tcW w:w="2562" w:type="dxa"/>
            <w:shd w:val="clear" w:color="auto" w:fill="auto"/>
            <w:vAlign w:val="bottom"/>
          </w:tcPr>
          <w:p w14:paraId="2A66352A" w14:textId="061C5865" w:rsidR="00252431" w:rsidRPr="00E57629" w:rsidRDefault="00252431" w:rsidP="00537061">
            <w:pPr>
              <w:spacing w:before="70"/>
              <w:ind w:left="113"/>
            </w:pPr>
            <w:r w:rsidRPr="00E57629">
              <w:t>Франция</w:t>
            </w:r>
          </w:p>
        </w:tc>
        <w:tc>
          <w:tcPr>
            <w:tcW w:w="1124" w:type="dxa"/>
            <w:tcBorders>
              <w:left w:val="single" w:sz="6" w:space="0" w:color="000000"/>
            </w:tcBorders>
            <w:shd w:val="clear" w:color="auto" w:fill="auto"/>
            <w:vAlign w:val="bottom"/>
          </w:tcPr>
          <w:p w14:paraId="2E124EF2" w14:textId="75868C4D" w:rsidR="00252431" w:rsidRPr="00E57629" w:rsidRDefault="00252431" w:rsidP="00537061">
            <w:pPr>
              <w:spacing w:before="70"/>
              <w:ind w:left="57"/>
            </w:pPr>
            <w:r w:rsidRPr="00E57629">
              <w:t>евро</w:t>
            </w:r>
          </w:p>
        </w:tc>
        <w:tc>
          <w:tcPr>
            <w:tcW w:w="632" w:type="dxa"/>
            <w:tcBorders>
              <w:left w:val="single" w:sz="6" w:space="0" w:color="000000"/>
            </w:tcBorders>
            <w:shd w:val="clear" w:color="auto" w:fill="auto"/>
            <w:vAlign w:val="bottom"/>
          </w:tcPr>
          <w:p w14:paraId="0F6B66B8" w14:textId="2634CCA3" w:rsidR="00252431" w:rsidRPr="00E57629" w:rsidRDefault="00252431" w:rsidP="00E57629">
            <w:pPr>
              <w:tabs>
                <w:tab w:val="left" w:pos="142"/>
              </w:tabs>
              <w:spacing w:before="70"/>
              <w:ind w:right="57"/>
              <w:jc w:val="right"/>
            </w:pPr>
            <w:r w:rsidRPr="00E57629">
              <w:t>2 831,3</w:t>
            </w:r>
          </w:p>
        </w:tc>
        <w:tc>
          <w:tcPr>
            <w:tcW w:w="632" w:type="dxa"/>
            <w:tcBorders>
              <w:left w:val="single" w:sz="6" w:space="0" w:color="000000"/>
            </w:tcBorders>
            <w:vAlign w:val="bottom"/>
          </w:tcPr>
          <w:p w14:paraId="37B85B77" w14:textId="292EFB91" w:rsidR="00252431" w:rsidRPr="00E57629" w:rsidRDefault="00252431" w:rsidP="00E57629">
            <w:pPr>
              <w:spacing w:before="70"/>
              <w:ind w:right="57"/>
              <w:jc w:val="right"/>
            </w:pPr>
            <w:r w:rsidRPr="00E57629">
              <w:t>3 475,5</w:t>
            </w:r>
          </w:p>
        </w:tc>
        <w:tc>
          <w:tcPr>
            <w:tcW w:w="632" w:type="dxa"/>
            <w:tcBorders>
              <w:left w:val="single" w:sz="6" w:space="0" w:color="000000"/>
            </w:tcBorders>
            <w:vAlign w:val="bottom"/>
          </w:tcPr>
          <w:p w14:paraId="3699C231" w14:textId="62E3103C" w:rsidR="00252431" w:rsidRPr="00E57629" w:rsidRDefault="00252431" w:rsidP="00E57629">
            <w:pPr>
              <w:spacing w:before="70"/>
              <w:ind w:right="57"/>
              <w:jc w:val="right"/>
            </w:pPr>
            <w:r w:rsidRPr="00E57629">
              <w:t>3 632,8</w:t>
            </w:r>
          </w:p>
        </w:tc>
        <w:tc>
          <w:tcPr>
            <w:tcW w:w="632" w:type="dxa"/>
            <w:tcBorders>
              <w:left w:val="single" w:sz="6" w:space="0" w:color="000000"/>
              <w:right w:val="single" w:sz="6" w:space="0" w:color="000000"/>
            </w:tcBorders>
            <w:vAlign w:val="bottom"/>
          </w:tcPr>
          <w:p w14:paraId="26505B4A" w14:textId="6AEA1DC9" w:rsidR="00252431" w:rsidRPr="00E57629" w:rsidRDefault="00252431" w:rsidP="00E57629">
            <w:pPr>
              <w:spacing w:before="70"/>
              <w:ind w:right="57"/>
              <w:jc w:val="right"/>
            </w:pPr>
            <w:r w:rsidRPr="00E57629">
              <w:t>3 742,4</w:t>
            </w:r>
          </w:p>
        </w:tc>
        <w:tc>
          <w:tcPr>
            <w:tcW w:w="1148" w:type="dxa"/>
            <w:tcBorders>
              <w:left w:val="single" w:sz="6" w:space="0" w:color="000000"/>
            </w:tcBorders>
            <w:shd w:val="clear" w:color="auto" w:fill="auto"/>
            <w:vAlign w:val="bottom"/>
          </w:tcPr>
          <w:p w14:paraId="61EE1435" w14:textId="48E1AEED" w:rsidR="00252431" w:rsidRPr="00E57629" w:rsidRDefault="00252431">
            <w:pPr>
              <w:spacing w:before="70"/>
              <w:ind w:left="57"/>
            </w:pPr>
            <w:r w:rsidRPr="00E57629">
              <w:rPr>
                <w:rFonts w:eastAsia="Arial Unicode MS"/>
                <w:i/>
                <w:lang w:val="en-US"/>
              </w:rPr>
              <w:t>euro</w:t>
            </w:r>
          </w:p>
        </w:tc>
        <w:tc>
          <w:tcPr>
            <w:tcW w:w="2559" w:type="dxa"/>
            <w:tcBorders>
              <w:left w:val="single" w:sz="6" w:space="0" w:color="000000"/>
            </w:tcBorders>
            <w:shd w:val="clear" w:color="auto" w:fill="auto"/>
            <w:vAlign w:val="bottom"/>
          </w:tcPr>
          <w:p w14:paraId="058A20B4" w14:textId="541DFA01" w:rsidR="00252431" w:rsidRPr="00E57629" w:rsidRDefault="00252431">
            <w:pPr>
              <w:spacing w:before="70"/>
              <w:ind w:left="170"/>
              <w:rPr>
                <w:i/>
              </w:rPr>
            </w:pPr>
            <w:r w:rsidRPr="00E57629">
              <w:rPr>
                <w:i/>
              </w:rPr>
              <w:t>France</w:t>
            </w:r>
          </w:p>
        </w:tc>
      </w:tr>
      <w:tr w:rsidR="00252431" w:rsidRPr="00D21FE6" w14:paraId="4F9ACF7E" w14:textId="77777777" w:rsidTr="00E57629">
        <w:trPr>
          <w:cantSplit/>
        </w:trPr>
        <w:tc>
          <w:tcPr>
            <w:tcW w:w="2562" w:type="dxa"/>
            <w:shd w:val="clear" w:color="auto" w:fill="auto"/>
            <w:vAlign w:val="bottom"/>
          </w:tcPr>
          <w:p w14:paraId="11EA5307" w14:textId="0EF4918F" w:rsidR="00252431" w:rsidRPr="00E57629" w:rsidRDefault="00252431" w:rsidP="00537061">
            <w:pPr>
              <w:spacing w:before="70"/>
              <w:ind w:left="113"/>
            </w:pPr>
            <w:r w:rsidRPr="00E57629">
              <w:t>Чехия</w:t>
            </w:r>
          </w:p>
        </w:tc>
        <w:tc>
          <w:tcPr>
            <w:tcW w:w="1124" w:type="dxa"/>
            <w:tcBorders>
              <w:left w:val="single" w:sz="6" w:space="0" w:color="000000"/>
            </w:tcBorders>
            <w:shd w:val="clear" w:color="auto" w:fill="auto"/>
            <w:vAlign w:val="bottom"/>
          </w:tcPr>
          <w:p w14:paraId="657FE6B8" w14:textId="042B5562" w:rsidR="00252431" w:rsidRPr="00E57629" w:rsidRDefault="00252431" w:rsidP="00537061">
            <w:pPr>
              <w:spacing w:before="70"/>
              <w:ind w:left="57"/>
            </w:pPr>
            <w:r w:rsidRPr="00E57629">
              <w:t>чешская крона</w:t>
            </w:r>
          </w:p>
        </w:tc>
        <w:tc>
          <w:tcPr>
            <w:tcW w:w="632" w:type="dxa"/>
            <w:tcBorders>
              <w:left w:val="single" w:sz="6" w:space="0" w:color="000000"/>
            </w:tcBorders>
            <w:shd w:val="clear" w:color="auto" w:fill="auto"/>
            <w:vAlign w:val="bottom"/>
          </w:tcPr>
          <w:p w14:paraId="76C2FD01" w14:textId="35FC8819" w:rsidR="00252431" w:rsidRPr="00E57629" w:rsidRDefault="00252431" w:rsidP="00E57629">
            <w:pPr>
              <w:tabs>
                <w:tab w:val="left" w:pos="142"/>
              </w:tabs>
              <w:spacing w:before="70"/>
              <w:ind w:right="57"/>
              <w:jc w:val="right"/>
              <w:rPr>
                <w:spacing w:val="-4"/>
              </w:rPr>
            </w:pPr>
            <w:r w:rsidRPr="00E57629">
              <w:rPr>
                <w:spacing w:val="-4"/>
              </w:rPr>
              <w:t>25 218,7</w:t>
            </w:r>
          </w:p>
        </w:tc>
        <w:tc>
          <w:tcPr>
            <w:tcW w:w="632" w:type="dxa"/>
            <w:tcBorders>
              <w:left w:val="single" w:sz="6" w:space="0" w:color="000000"/>
            </w:tcBorders>
            <w:vAlign w:val="bottom"/>
          </w:tcPr>
          <w:p w14:paraId="106CD2FF" w14:textId="32A70D35" w:rsidR="00252431" w:rsidRPr="00E57629" w:rsidRDefault="00252431" w:rsidP="00E57629">
            <w:pPr>
              <w:spacing w:before="70"/>
              <w:ind w:right="57"/>
              <w:jc w:val="right"/>
              <w:rPr>
                <w:spacing w:val="-4"/>
              </w:rPr>
            </w:pPr>
            <w:r w:rsidRPr="00E57629">
              <w:t>41 632,8</w:t>
            </w:r>
          </w:p>
        </w:tc>
        <w:tc>
          <w:tcPr>
            <w:tcW w:w="632" w:type="dxa"/>
            <w:tcBorders>
              <w:left w:val="single" w:sz="6" w:space="0" w:color="000000"/>
            </w:tcBorders>
            <w:vAlign w:val="bottom"/>
          </w:tcPr>
          <w:p w14:paraId="39E73D1B" w14:textId="5570F3A8" w:rsidR="00252431" w:rsidRPr="00E57629" w:rsidRDefault="00252431" w:rsidP="00E57629">
            <w:pPr>
              <w:spacing w:before="70"/>
              <w:ind w:right="57"/>
              <w:jc w:val="right"/>
              <w:rPr>
                <w:spacing w:val="-4"/>
              </w:rPr>
            </w:pPr>
            <w:r w:rsidRPr="00E57629">
              <w:t>44 677,9</w:t>
            </w:r>
          </w:p>
        </w:tc>
        <w:tc>
          <w:tcPr>
            <w:tcW w:w="632" w:type="dxa"/>
            <w:tcBorders>
              <w:left w:val="single" w:sz="6" w:space="0" w:color="000000"/>
              <w:right w:val="single" w:sz="6" w:space="0" w:color="000000"/>
            </w:tcBorders>
            <w:vAlign w:val="bottom"/>
          </w:tcPr>
          <w:p w14:paraId="3170F93D" w14:textId="636290E6" w:rsidR="00252431" w:rsidRPr="00E57629" w:rsidRDefault="00252431" w:rsidP="00E57629">
            <w:pPr>
              <w:spacing w:before="70"/>
              <w:ind w:right="57"/>
              <w:jc w:val="right"/>
              <w:rPr>
                <w:spacing w:val="-4"/>
              </w:rPr>
            </w:pPr>
            <w:r w:rsidRPr="00E57629">
              <w:t>47 464,9</w:t>
            </w:r>
          </w:p>
        </w:tc>
        <w:tc>
          <w:tcPr>
            <w:tcW w:w="1148" w:type="dxa"/>
            <w:tcBorders>
              <w:left w:val="single" w:sz="6" w:space="0" w:color="000000"/>
            </w:tcBorders>
            <w:shd w:val="clear" w:color="auto" w:fill="auto"/>
            <w:vAlign w:val="bottom"/>
          </w:tcPr>
          <w:p w14:paraId="597FDEE6" w14:textId="3E199075" w:rsidR="00252431" w:rsidRPr="00E57629" w:rsidRDefault="00252431">
            <w:pPr>
              <w:spacing w:before="70"/>
              <w:ind w:left="57"/>
            </w:pPr>
            <w:r w:rsidRPr="00E57629">
              <w:rPr>
                <w:i/>
              </w:rPr>
              <w:t>czech</w:t>
            </w:r>
            <w:r w:rsidRPr="00E57629">
              <w:rPr>
                <w:rFonts w:eastAsia="Arial Unicode MS"/>
                <w:i/>
              </w:rPr>
              <w:t xml:space="preserve"> </w:t>
            </w:r>
            <w:r w:rsidRPr="00E57629">
              <w:rPr>
                <w:rStyle w:val="shorttext"/>
                <w:i/>
                <w:lang w:val="en"/>
              </w:rPr>
              <w:t>koruna</w:t>
            </w:r>
          </w:p>
        </w:tc>
        <w:tc>
          <w:tcPr>
            <w:tcW w:w="2559" w:type="dxa"/>
            <w:tcBorders>
              <w:left w:val="single" w:sz="6" w:space="0" w:color="000000"/>
            </w:tcBorders>
            <w:shd w:val="clear" w:color="auto" w:fill="auto"/>
            <w:vAlign w:val="bottom"/>
          </w:tcPr>
          <w:p w14:paraId="1996F752" w14:textId="0A6D7BFF" w:rsidR="00252431" w:rsidRPr="00E57629" w:rsidRDefault="00252431">
            <w:pPr>
              <w:spacing w:before="70"/>
              <w:ind w:left="170"/>
              <w:rPr>
                <w:i/>
              </w:rPr>
            </w:pPr>
            <w:r w:rsidRPr="00E57629">
              <w:rPr>
                <w:i/>
                <w:lang w:val="en-US"/>
              </w:rPr>
              <w:t>Czechia</w:t>
            </w:r>
          </w:p>
        </w:tc>
      </w:tr>
      <w:tr w:rsidR="00252431" w:rsidRPr="00D21FE6" w14:paraId="60929625" w14:textId="77777777" w:rsidTr="00E57629">
        <w:trPr>
          <w:cantSplit/>
        </w:trPr>
        <w:tc>
          <w:tcPr>
            <w:tcW w:w="2562" w:type="dxa"/>
            <w:shd w:val="clear" w:color="auto" w:fill="auto"/>
            <w:vAlign w:val="bottom"/>
          </w:tcPr>
          <w:p w14:paraId="0116F24A" w14:textId="54053FB9" w:rsidR="00252431" w:rsidRPr="00E57629" w:rsidRDefault="00252431" w:rsidP="00537061">
            <w:pPr>
              <w:pStyle w:val="01-golovka"/>
              <w:spacing w:before="70" w:after="0"/>
              <w:jc w:val="left"/>
            </w:pPr>
            <w:r w:rsidRPr="00E57629">
              <w:rPr>
                <w:rFonts w:ascii="Arial" w:hAnsi="Arial" w:cs="Arial"/>
                <w:b/>
                <w:bCs/>
              </w:rPr>
              <w:t>Другие страны</w:t>
            </w:r>
          </w:p>
        </w:tc>
        <w:tc>
          <w:tcPr>
            <w:tcW w:w="1124" w:type="dxa"/>
            <w:tcBorders>
              <w:left w:val="single" w:sz="6" w:space="0" w:color="000000"/>
            </w:tcBorders>
            <w:shd w:val="clear" w:color="auto" w:fill="auto"/>
            <w:vAlign w:val="bottom"/>
          </w:tcPr>
          <w:p w14:paraId="6859A85E" w14:textId="77777777" w:rsidR="00252431" w:rsidRPr="00E57629" w:rsidRDefault="00252431" w:rsidP="00537061">
            <w:pPr>
              <w:snapToGrid w:val="0"/>
              <w:spacing w:before="70"/>
              <w:ind w:left="57"/>
              <w:rPr>
                <w:rFonts w:cs="Times New Roman"/>
                <w:b/>
                <w:bCs/>
              </w:rPr>
            </w:pPr>
          </w:p>
        </w:tc>
        <w:tc>
          <w:tcPr>
            <w:tcW w:w="632" w:type="dxa"/>
            <w:tcBorders>
              <w:left w:val="single" w:sz="6" w:space="0" w:color="000000"/>
            </w:tcBorders>
            <w:shd w:val="clear" w:color="auto" w:fill="auto"/>
            <w:vAlign w:val="bottom"/>
          </w:tcPr>
          <w:p w14:paraId="529D13C9" w14:textId="77777777" w:rsidR="00252431" w:rsidRPr="00E57629" w:rsidRDefault="00252431" w:rsidP="00E57629">
            <w:pPr>
              <w:spacing w:before="70"/>
              <w:ind w:right="57"/>
              <w:jc w:val="right"/>
              <w:rPr>
                <w:rFonts w:cs="Times New Roman"/>
              </w:rPr>
            </w:pPr>
          </w:p>
        </w:tc>
        <w:tc>
          <w:tcPr>
            <w:tcW w:w="632" w:type="dxa"/>
            <w:tcBorders>
              <w:left w:val="single" w:sz="6" w:space="0" w:color="000000"/>
            </w:tcBorders>
            <w:vAlign w:val="bottom"/>
          </w:tcPr>
          <w:p w14:paraId="217A8386" w14:textId="77777777" w:rsidR="00252431" w:rsidRPr="00E57629" w:rsidRDefault="00252431" w:rsidP="00E57629">
            <w:pPr>
              <w:spacing w:before="70"/>
              <w:ind w:right="57"/>
              <w:jc w:val="right"/>
              <w:rPr>
                <w:rFonts w:cs="Times New Roman"/>
              </w:rPr>
            </w:pPr>
          </w:p>
        </w:tc>
        <w:tc>
          <w:tcPr>
            <w:tcW w:w="632" w:type="dxa"/>
            <w:tcBorders>
              <w:left w:val="single" w:sz="6" w:space="0" w:color="000000"/>
            </w:tcBorders>
            <w:vAlign w:val="bottom"/>
          </w:tcPr>
          <w:p w14:paraId="74148092" w14:textId="77777777" w:rsidR="00252431" w:rsidRPr="00E57629" w:rsidRDefault="00252431" w:rsidP="00E57629">
            <w:pPr>
              <w:spacing w:before="70"/>
              <w:ind w:right="57"/>
              <w:jc w:val="right"/>
              <w:rPr>
                <w:rFonts w:cs="Times New Roman"/>
              </w:rPr>
            </w:pPr>
          </w:p>
        </w:tc>
        <w:tc>
          <w:tcPr>
            <w:tcW w:w="632" w:type="dxa"/>
            <w:tcBorders>
              <w:left w:val="single" w:sz="6" w:space="0" w:color="000000"/>
              <w:right w:val="single" w:sz="6" w:space="0" w:color="000000"/>
            </w:tcBorders>
            <w:vAlign w:val="bottom"/>
          </w:tcPr>
          <w:p w14:paraId="6F0CF210" w14:textId="771FFEAF" w:rsidR="00252431" w:rsidRPr="00E57629" w:rsidRDefault="00252431" w:rsidP="00E57629">
            <w:pPr>
              <w:spacing w:before="70"/>
              <w:ind w:right="57"/>
              <w:jc w:val="right"/>
              <w:rPr>
                <w:rFonts w:cs="Times New Roman"/>
              </w:rPr>
            </w:pPr>
          </w:p>
        </w:tc>
        <w:tc>
          <w:tcPr>
            <w:tcW w:w="1148" w:type="dxa"/>
            <w:tcBorders>
              <w:left w:val="single" w:sz="6" w:space="0" w:color="000000"/>
            </w:tcBorders>
            <w:shd w:val="clear" w:color="auto" w:fill="auto"/>
            <w:vAlign w:val="bottom"/>
          </w:tcPr>
          <w:p w14:paraId="04187C0B" w14:textId="77777777" w:rsidR="00252431" w:rsidRPr="00E57629" w:rsidRDefault="00252431">
            <w:pPr>
              <w:snapToGrid w:val="0"/>
              <w:spacing w:before="70"/>
              <w:ind w:left="57"/>
              <w:rPr>
                <w:rFonts w:cs="Times New Roman"/>
              </w:rPr>
            </w:pPr>
          </w:p>
        </w:tc>
        <w:tc>
          <w:tcPr>
            <w:tcW w:w="2559" w:type="dxa"/>
            <w:tcBorders>
              <w:left w:val="single" w:sz="6" w:space="0" w:color="000000"/>
            </w:tcBorders>
            <w:shd w:val="clear" w:color="auto" w:fill="auto"/>
            <w:vAlign w:val="bottom"/>
          </w:tcPr>
          <w:p w14:paraId="3A5B6DDD" w14:textId="59A6A05B" w:rsidR="00252431" w:rsidRPr="00E57629" w:rsidRDefault="00252431">
            <w:pPr>
              <w:pStyle w:val="01-golovka"/>
              <w:widowControl/>
              <w:spacing w:before="70" w:after="0"/>
              <w:ind w:left="57"/>
              <w:jc w:val="left"/>
              <w:rPr>
                <w:i/>
              </w:rPr>
            </w:pPr>
            <w:r w:rsidRPr="00E57629">
              <w:rPr>
                <w:rFonts w:ascii="Arial" w:hAnsi="Arial" w:cs="Arial"/>
                <w:b/>
                <w:i/>
              </w:rPr>
              <w:t>Other countries</w:t>
            </w:r>
          </w:p>
        </w:tc>
      </w:tr>
      <w:tr w:rsidR="00252431" w:rsidRPr="00D21FE6" w14:paraId="72C0B527" w14:textId="77777777" w:rsidTr="00E57629">
        <w:trPr>
          <w:cantSplit/>
        </w:trPr>
        <w:tc>
          <w:tcPr>
            <w:tcW w:w="2562" w:type="dxa"/>
            <w:shd w:val="clear" w:color="auto" w:fill="auto"/>
            <w:vAlign w:val="bottom"/>
          </w:tcPr>
          <w:p w14:paraId="7296E1A1" w14:textId="2A29F53A" w:rsidR="00252431" w:rsidRPr="00E57629" w:rsidRDefault="00252431" w:rsidP="00537061">
            <w:pPr>
              <w:pStyle w:val="1a"/>
              <w:spacing w:before="70"/>
              <w:ind w:left="284"/>
              <w:rPr>
                <w:sz w:val="14"/>
                <w:szCs w:val="14"/>
              </w:rPr>
            </w:pPr>
            <w:r w:rsidRPr="00E57629">
              <w:rPr>
                <w:rFonts w:ascii="Arial" w:hAnsi="Arial" w:cs="Arial"/>
                <w:sz w:val="14"/>
                <w:szCs w:val="14"/>
              </w:rPr>
              <w:t>из них:</w:t>
            </w:r>
          </w:p>
        </w:tc>
        <w:tc>
          <w:tcPr>
            <w:tcW w:w="1124" w:type="dxa"/>
            <w:tcBorders>
              <w:left w:val="single" w:sz="6" w:space="0" w:color="000000"/>
            </w:tcBorders>
            <w:shd w:val="clear" w:color="auto" w:fill="auto"/>
            <w:vAlign w:val="bottom"/>
          </w:tcPr>
          <w:p w14:paraId="215AD5AD" w14:textId="77777777" w:rsidR="00252431" w:rsidRPr="00E57629" w:rsidRDefault="00252431" w:rsidP="00537061">
            <w:pPr>
              <w:snapToGrid w:val="0"/>
              <w:spacing w:before="70"/>
              <w:ind w:left="57"/>
              <w:rPr>
                <w:rFonts w:cs="Times New Roman"/>
              </w:rPr>
            </w:pPr>
          </w:p>
        </w:tc>
        <w:tc>
          <w:tcPr>
            <w:tcW w:w="632" w:type="dxa"/>
            <w:tcBorders>
              <w:left w:val="single" w:sz="6" w:space="0" w:color="000000"/>
            </w:tcBorders>
            <w:shd w:val="clear" w:color="auto" w:fill="auto"/>
            <w:vAlign w:val="bottom"/>
          </w:tcPr>
          <w:p w14:paraId="34C40ED0" w14:textId="77777777" w:rsidR="00252431" w:rsidRPr="00E57629" w:rsidRDefault="00252431" w:rsidP="00E57629">
            <w:pPr>
              <w:spacing w:before="70"/>
              <w:ind w:right="57"/>
              <w:jc w:val="right"/>
              <w:rPr>
                <w:rFonts w:cs="Times New Roman"/>
              </w:rPr>
            </w:pPr>
          </w:p>
        </w:tc>
        <w:tc>
          <w:tcPr>
            <w:tcW w:w="632" w:type="dxa"/>
            <w:tcBorders>
              <w:left w:val="single" w:sz="6" w:space="0" w:color="000000"/>
            </w:tcBorders>
            <w:vAlign w:val="bottom"/>
          </w:tcPr>
          <w:p w14:paraId="69984683" w14:textId="77777777" w:rsidR="00252431" w:rsidRPr="00E57629" w:rsidRDefault="00252431" w:rsidP="00E57629">
            <w:pPr>
              <w:spacing w:before="70"/>
              <w:ind w:right="57"/>
              <w:jc w:val="right"/>
              <w:rPr>
                <w:rFonts w:cs="Times New Roman"/>
              </w:rPr>
            </w:pPr>
          </w:p>
        </w:tc>
        <w:tc>
          <w:tcPr>
            <w:tcW w:w="632" w:type="dxa"/>
            <w:tcBorders>
              <w:left w:val="single" w:sz="6" w:space="0" w:color="000000"/>
            </w:tcBorders>
            <w:vAlign w:val="bottom"/>
          </w:tcPr>
          <w:p w14:paraId="11D611D1" w14:textId="77777777" w:rsidR="00252431" w:rsidRPr="00E57629" w:rsidRDefault="00252431" w:rsidP="00E57629">
            <w:pPr>
              <w:spacing w:before="70"/>
              <w:ind w:right="57"/>
              <w:jc w:val="right"/>
              <w:rPr>
                <w:rFonts w:cs="Times New Roman"/>
              </w:rPr>
            </w:pPr>
          </w:p>
        </w:tc>
        <w:tc>
          <w:tcPr>
            <w:tcW w:w="632" w:type="dxa"/>
            <w:tcBorders>
              <w:left w:val="single" w:sz="6" w:space="0" w:color="000000"/>
              <w:right w:val="single" w:sz="6" w:space="0" w:color="000000"/>
            </w:tcBorders>
            <w:vAlign w:val="bottom"/>
          </w:tcPr>
          <w:p w14:paraId="6079078B" w14:textId="51955986" w:rsidR="00252431" w:rsidRPr="00E57629" w:rsidRDefault="00252431" w:rsidP="00E57629">
            <w:pPr>
              <w:spacing w:before="70"/>
              <w:ind w:right="57"/>
              <w:jc w:val="right"/>
              <w:rPr>
                <w:rFonts w:cs="Times New Roman"/>
              </w:rPr>
            </w:pPr>
          </w:p>
        </w:tc>
        <w:tc>
          <w:tcPr>
            <w:tcW w:w="1148" w:type="dxa"/>
            <w:tcBorders>
              <w:left w:val="single" w:sz="6" w:space="0" w:color="000000"/>
            </w:tcBorders>
            <w:shd w:val="clear" w:color="auto" w:fill="auto"/>
            <w:vAlign w:val="bottom"/>
          </w:tcPr>
          <w:p w14:paraId="55D936E1" w14:textId="77777777" w:rsidR="00252431" w:rsidRPr="00E57629" w:rsidRDefault="00252431">
            <w:pPr>
              <w:snapToGrid w:val="0"/>
              <w:spacing w:before="70"/>
              <w:ind w:left="57"/>
              <w:rPr>
                <w:rFonts w:cs="Times New Roman"/>
              </w:rPr>
            </w:pPr>
          </w:p>
        </w:tc>
        <w:tc>
          <w:tcPr>
            <w:tcW w:w="2559" w:type="dxa"/>
            <w:tcBorders>
              <w:left w:val="single" w:sz="6" w:space="0" w:color="000000"/>
            </w:tcBorders>
            <w:shd w:val="clear" w:color="auto" w:fill="auto"/>
            <w:vAlign w:val="bottom"/>
          </w:tcPr>
          <w:p w14:paraId="091B2E02" w14:textId="043FFC19" w:rsidR="00252431" w:rsidRPr="00E57629" w:rsidRDefault="00252431">
            <w:pPr>
              <w:pStyle w:val="BodyText31"/>
              <w:spacing w:before="70"/>
              <w:ind w:left="284"/>
              <w:jc w:val="left"/>
              <w:rPr>
                <w:i/>
                <w:sz w:val="14"/>
                <w:szCs w:val="14"/>
              </w:rPr>
            </w:pPr>
            <w:r w:rsidRPr="00E57629">
              <w:rPr>
                <w:rFonts w:cs="Arial"/>
                <w:b w:val="0"/>
                <w:i/>
                <w:sz w:val="14"/>
                <w:szCs w:val="14"/>
              </w:rPr>
              <w:t>of which:</w:t>
            </w:r>
          </w:p>
        </w:tc>
      </w:tr>
      <w:tr w:rsidR="00252431" w:rsidRPr="00D21FE6" w14:paraId="3B9CFD69" w14:textId="77777777" w:rsidTr="00E57629">
        <w:trPr>
          <w:cantSplit/>
        </w:trPr>
        <w:tc>
          <w:tcPr>
            <w:tcW w:w="2562" w:type="dxa"/>
            <w:shd w:val="clear" w:color="auto" w:fill="auto"/>
            <w:vAlign w:val="bottom"/>
          </w:tcPr>
          <w:p w14:paraId="65F27C5F" w14:textId="76341DEE" w:rsidR="00252431" w:rsidRPr="00E57629" w:rsidRDefault="00252431" w:rsidP="00537061">
            <w:pPr>
              <w:spacing w:before="70"/>
              <w:ind w:left="113"/>
            </w:pPr>
            <w:r w:rsidRPr="00E57629">
              <w:t>Израиль</w:t>
            </w:r>
          </w:p>
        </w:tc>
        <w:tc>
          <w:tcPr>
            <w:tcW w:w="1124" w:type="dxa"/>
            <w:tcBorders>
              <w:left w:val="single" w:sz="6" w:space="0" w:color="000000"/>
            </w:tcBorders>
            <w:shd w:val="clear" w:color="auto" w:fill="auto"/>
            <w:vAlign w:val="bottom"/>
          </w:tcPr>
          <w:p w14:paraId="229A353C" w14:textId="2172065A" w:rsidR="00252431" w:rsidRPr="00E57629" w:rsidRDefault="00252431" w:rsidP="00537061">
            <w:pPr>
              <w:spacing w:before="70"/>
              <w:ind w:left="57"/>
            </w:pPr>
            <w:r w:rsidRPr="00E57629">
              <w:t xml:space="preserve">новый </w:t>
            </w:r>
            <w:r w:rsidRPr="00E57629">
              <w:rPr>
                <w:lang w:val="en-US"/>
              </w:rPr>
              <w:br/>
            </w:r>
            <w:r w:rsidRPr="00E57629">
              <w:t xml:space="preserve">израильский </w:t>
            </w:r>
            <w:r w:rsidRPr="00E57629">
              <w:rPr>
                <w:lang w:val="en-US"/>
              </w:rPr>
              <w:br/>
            </w:r>
            <w:r w:rsidRPr="00E57629">
              <w:t>шекель</w:t>
            </w:r>
          </w:p>
        </w:tc>
        <w:tc>
          <w:tcPr>
            <w:tcW w:w="632" w:type="dxa"/>
            <w:tcBorders>
              <w:left w:val="single" w:sz="6" w:space="0" w:color="000000"/>
            </w:tcBorders>
            <w:shd w:val="clear" w:color="auto" w:fill="auto"/>
            <w:vAlign w:val="bottom"/>
          </w:tcPr>
          <w:p w14:paraId="10F907C8" w14:textId="4215EADF" w:rsidR="00252431" w:rsidRPr="00E57629" w:rsidRDefault="00252431" w:rsidP="00E57629">
            <w:pPr>
              <w:spacing w:before="70"/>
              <w:ind w:right="57"/>
              <w:jc w:val="right"/>
              <w:rPr>
                <w:spacing w:val="-4"/>
              </w:rPr>
            </w:pPr>
            <w:r w:rsidRPr="00E57629">
              <w:rPr>
                <w:spacing w:val="-4"/>
              </w:rPr>
              <w:t>8 247,0</w:t>
            </w:r>
          </w:p>
        </w:tc>
        <w:tc>
          <w:tcPr>
            <w:tcW w:w="632" w:type="dxa"/>
            <w:tcBorders>
              <w:left w:val="single" w:sz="6" w:space="0" w:color="000000"/>
            </w:tcBorders>
            <w:vAlign w:val="bottom"/>
          </w:tcPr>
          <w:p w14:paraId="4171FD4F" w14:textId="001F09F7" w:rsidR="00252431" w:rsidRPr="00E57629" w:rsidRDefault="00252431" w:rsidP="00E57629">
            <w:pPr>
              <w:spacing w:before="70"/>
              <w:ind w:right="57"/>
              <w:jc w:val="right"/>
              <w:rPr>
                <w:spacing w:val="-4"/>
                <w:lang w:val="en-US"/>
              </w:rPr>
            </w:pPr>
            <w:r w:rsidRPr="00E57629">
              <w:t>12 116,4</w:t>
            </w:r>
          </w:p>
        </w:tc>
        <w:tc>
          <w:tcPr>
            <w:tcW w:w="632" w:type="dxa"/>
            <w:tcBorders>
              <w:left w:val="single" w:sz="6" w:space="0" w:color="000000"/>
            </w:tcBorders>
            <w:vAlign w:val="bottom"/>
          </w:tcPr>
          <w:p w14:paraId="4D0F980A" w14:textId="17AD1F48" w:rsidR="00252431" w:rsidRPr="00E57629" w:rsidRDefault="00252431" w:rsidP="00E57629">
            <w:pPr>
              <w:spacing w:before="70"/>
              <w:ind w:right="57"/>
              <w:jc w:val="right"/>
              <w:rPr>
                <w:spacing w:val="-4"/>
                <w:lang w:val="en-US"/>
              </w:rPr>
            </w:pPr>
            <w:r w:rsidRPr="00E57629">
              <w:t>12 863,0</w:t>
            </w:r>
          </w:p>
        </w:tc>
        <w:tc>
          <w:tcPr>
            <w:tcW w:w="632" w:type="dxa"/>
            <w:tcBorders>
              <w:left w:val="single" w:sz="6" w:space="0" w:color="000000"/>
              <w:right w:val="single" w:sz="6" w:space="0" w:color="000000"/>
            </w:tcBorders>
            <w:vAlign w:val="bottom"/>
          </w:tcPr>
          <w:p w14:paraId="3CAC33FC" w14:textId="79256056" w:rsidR="00252431" w:rsidRPr="00E57629" w:rsidRDefault="00252431" w:rsidP="00E57629">
            <w:pPr>
              <w:spacing w:before="70"/>
              <w:ind w:right="57"/>
              <w:jc w:val="right"/>
              <w:rPr>
                <w:spacing w:val="-4"/>
              </w:rPr>
            </w:pPr>
            <w:r w:rsidRPr="00E57629">
              <w:t>13 455,0</w:t>
            </w:r>
          </w:p>
        </w:tc>
        <w:tc>
          <w:tcPr>
            <w:tcW w:w="1148" w:type="dxa"/>
            <w:tcBorders>
              <w:left w:val="single" w:sz="6" w:space="0" w:color="000000"/>
            </w:tcBorders>
            <w:shd w:val="clear" w:color="auto" w:fill="auto"/>
            <w:vAlign w:val="bottom"/>
          </w:tcPr>
          <w:p w14:paraId="0F1DB6C0" w14:textId="20DD24AF" w:rsidR="00252431" w:rsidRPr="00E57629" w:rsidRDefault="00252431">
            <w:pPr>
              <w:spacing w:before="70"/>
              <w:ind w:left="57"/>
            </w:pPr>
            <w:r w:rsidRPr="00E57629">
              <w:rPr>
                <w:rFonts w:eastAsia="Arial Unicode MS"/>
                <w:i/>
              </w:rPr>
              <w:t>Israel</w:t>
            </w:r>
            <w:r w:rsidRPr="00E57629">
              <w:rPr>
                <w:rFonts w:eastAsia="Arial Unicode MS"/>
                <w:i/>
                <w:lang w:val="en-US"/>
              </w:rPr>
              <w:t>i</w:t>
            </w:r>
            <w:r w:rsidRPr="00E57629">
              <w:rPr>
                <w:rFonts w:eastAsia="Arial Unicode MS"/>
                <w:i/>
              </w:rPr>
              <w:t xml:space="preserve"> new</w:t>
            </w:r>
            <w:r w:rsidRPr="00E57629">
              <w:rPr>
                <w:rFonts w:eastAsia="Arial Unicode MS"/>
                <w:i/>
              </w:rPr>
              <w:br/>
              <w:t>shekel</w:t>
            </w:r>
          </w:p>
        </w:tc>
        <w:tc>
          <w:tcPr>
            <w:tcW w:w="2559" w:type="dxa"/>
            <w:tcBorders>
              <w:left w:val="single" w:sz="6" w:space="0" w:color="000000"/>
            </w:tcBorders>
            <w:shd w:val="clear" w:color="auto" w:fill="auto"/>
            <w:vAlign w:val="bottom"/>
          </w:tcPr>
          <w:p w14:paraId="01F8A9F6" w14:textId="2F45227D" w:rsidR="00252431" w:rsidRPr="00E57629" w:rsidRDefault="00252431">
            <w:pPr>
              <w:pStyle w:val="19"/>
              <w:spacing w:before="70" w:after="0"/>
              <w:ind w:left="170"/>
              <w:rPr>
                <w:i/>
                <w:sz w:val="14"/>
                <w:szCs w:val="14"/>
              </w:rPr>
            </w:pPr>
            <w:r w:rsidRPr="00E57629">
              <w:rPr>
                <w:rFonts w:ascii="Arial" w:hAnsi="Arial" w:cs="Arial"/>
                <w:i/>
                <w:sz w:val="14"/>
                <w:szCs w:val="14"/>
              </w:rPr>
              <w:t>Israel</w:t>
            </w:r>
          </w:p>
        </w:tc>
      </w:tr>
      <w:tr w:rsidR="00252431" w:rsidRPr="00D21FE6" w14:paraId="2F86AA8E" w14:textId="77777777" w:rsidTr="00E57629">
        <w:trPr>
          <w:cantSplit/>
        </w:trPr>
        <w:tc>
          <w:tcPr>
            <w:tcW w:w="2562" w:type="dxa"/>
            <w:shd w:val="clear" w:color="auto" w:fill="auto"/>
            <w:vAlign w:val="bottom"/>
          </w:tcPr>
          <w:p w14:paraId="10B28416" w14:textId="271E4951" w:rsidR="00252431" w:rsidRPr="00E57629" w:rsidRDefault="00252431" w:rsidP="00537061">
            <w:pPr>
              <w:spacing w:before="70"/>
              <w:ind w:left="113"/>
            </w:pPr>
            <w:r w:rsidRPr="00E57629">
              <w:t>Канада</w:t>
            </w:r>
          </w:p>
        </w:tc>
        <w:tc>
          <w:tcPr>
            <w:tcW w:w="1124" w:type="dxa"/>
            <w:tcBorders>
              <w:left w:val="single" w:sz="6" w:space="0" w:color="000000"/>
            </w:tcBorders>
            <w:shd w:val="clear" w:color="auto" w:fill="auto"/>
            <w:vAlign w:val="bottom"/>
          </w:tcPr>
          <w:p w14:paraId="2B81E96E" w14:textId="30A1F0AE" w:rsidR="00252431" w:rsidRPr="00E57629" w:rsidRDefault="00252431" w:rsidP="00537061">
            <w:pPr>
              <w:spacing w:before="70"/>
              <w:ind w:left="57"/>
            </w:pPr>
            <w:r w:rsidRPr="00E57629">
              <w:t xml:space="preserve">канадский </w:t>
            </w:r>
            <w:r w:rsidRPr="00E57629">
              <w:br/>
              <w:t>доллар</w:t>
            </w:r>
          </w:p>
        </w:tc>
        <w:tc>
          <w:tcPr>
            <w:tcW w:w="632" w:type="dxa"/>
            <w:tcBorders>
              <w:left w:val="single" w:sz="6" w:space="0" w:color="000000"/>
            </w:tcBorders>
            <w:shd w:val="clear" w:color="auto" w:fill="auto"/>
            <w:vAlign w:val="bottom"/>
          </w:tcPr>
          <w:p w14:paraId="31E4E599" w14:textId="0BDEB719" w:rsidR="00252431" w:rsidRPr="00E57629" w:rsidRDefault="00252431" w:rsidP="00E57629">
            <w:pPr>
              <w:spacing w:before="70"/>
              <w:ind w:right="57"/>
              <w:jc w:val="right"/>
            </w:pPr>
            <w:r w:rsidRPr="00E57629">
              <w:t>4 723,3</w:t>
            </w:r>
          </w:p>
        </w:tc>
        <w:tc>
          <w:tcPr>
            <w:tcW w:w="632" w:type="dxa"/>
            <w:tcBorders>
              <w:left w:val="single" w:sz="6" w:space="0" w:color="000000"/>
            </w:tcBorders>
            <w:vAlign w:val="bottom"/>
          </w:tcPr>
          <w:p w14:paraId="7DE4B669" w14:textId="294275A6" w:rsidR="00252431" w:rsidRPr="00E57629" w:rsidRDefault="00252431" w:rsidP="00E57629">
            <w:pPr>
              <w:spacing w:before="70"/>
              <w:ind w:right="57"/>
              <w:jc w:val="right"/>
            </w:pPr>
            <w:r w:rsidRPr="00E57629">
              <w:t>6 513,1</w:t>
            </w:r>
          </w:p>
        </w:tc>
        <w:tc>
          <w:tcPr>
            <w:tcW w:w="632" w:type="dxa"/>
            <w:tcBorders>
              <w:left w:val="single" w:sz="6" w:space="0" w:color="000000"/>
            </w:tcBorders>
            <w:vAlign w:val="bottom"/>
          </w:tcPr>
          <w:p w14:paraId="4A36C73D" w14:textId="4F2EABED" w:rsidR="00252431" w:rsidRPr="00E57629" w:rsidRDefault="00252431" w:rsidP="00E57629">
            <w:pPr>
              <w:spacing w:before="70"/>
              <w:ind w:right="57"/>
              <w:jc w:val="right"/>
            </w:pPr>
            <w:r w:rsidRPr="00E57629">
              <w:t>6 750,4</w:t>
            </w:r>
          </w:p>
        </w:tc>
        <w:tc>
          <w:tcPr>
            <w:tcW w:w="632" w:type="dxa"/>
            <w:tcBorders>
              <w:left w:val="single" w:sz="6" w:space="0" w:color="000000"/>
              <w:right w:val="single" w:sz="6" w:space="0" w:color="000000"/>
            </w:tcBorders>
            <w:vAlign w:val="bottom"/>
          </w:tcPr>
          <w:p w14:paraId="3548E0BF" w14:textId="60D53971" w:rsidR="00252431" w:rsidRPr="00E57629" w:rsidRDefault="00252431" w:rsidP="00E57629">
            <w:pPr>
              <w:spacing w:before="70"/>
              <w:ind w:right="57"/>
              <w:jc w:val="right"/>
            </w:pPr>
            <w:r w:rsidRPr="00E57629">
              <w:t>6 926,7</w:t>
            </w:r>
          </w:p>
        </w:tc>
        <w:tc>
          <w:tcPr>
            <w:tcW w:w="1148" w:type="dxa"/>
            <w:tcBorders>
              <w:left w:val="single" w:sz="6" w:space="0" w:color="000000"/>
            </w:tcBorders>
            <w:shd w:val="clear" w:color="auto" w:fill="auto"/>
            <w:vAlign w:val="bottom"/>
          </w:tcPr>
          <w:p w14:paraId="217F75A3" w14:textId="5B6B9746" w:rsidR="00252431" w:rsidRPr="00E57629" w:rsidRDefault="00252431">
            <w:pPr>
              <w:spacing w:before="70"/>
              <w:ind w:left="57"/>
            </w:pPr>
            <w:r w:rsidRPr="00E57629">
              <w:rPr>
                <w:i/>
                <w:lang w:val="en-US"/>
              </w:rPr>
              <w:t>canadian dollar</w:t>
            </w:r>
          </w:p>
        </w:tc>
        <w:tc>
          <w:tcPr>
            <w:tcW w:w="2559" w:type="dxa"/>
            <w:tcBorders>
              <w:left w:val="single" w:sz="6" w:space="0" w:color="000000"/>
            </w:tcBorders>
            <w:shd w:val="clear" w:color="auto" w:fill="auto"/>
            <w:vAlign w:val="bottom"/>
          </w:tcPr>
          <w:p w14:paraId="31D0BA45" w14:textId="496D475B" w:rsidR="00252431" w:rsidRPr="00E57629" w:rsidRDefault="00252431">
            <w:pPr>
              <w:pStyle w:val="19"/>
              <w:spacing w:before="70" w:after="0"/>
              <w:ind w:left="170"/>
              <w:rPr>
                <w:i/>
                <w:sz w:val="14"/>
                <w:szCs w:val="14"/>
              </w:rPr>
            </w:pPr>
            <w:r w:rsidRPr="00E57629">
              <w:rPr>
                <w:rFonts w:ascii="Arial" w:hAnsi="Arial" w:cs="Arial"/>
                <w:i/>
                <w:sz w:val="14"/>
                <w:szCs w:val="14"/>
                <w:lang w:val="en-US"/>
              </w:rPr>
              <w:t>Canada</w:t>
            </w:r>
          </w:p>
        </w:tc>
      </w:tr>
      <w:tr w:rsidR="00252431" w:rsidRPr="00D21FE6" w14:paraId="1692A974" w14:textId="77777777" w:rsidTr="00E57629">
        <w:trPr>
          <w:cantSplit/>
        </w:trPr>
        <w:tc>
          <w:tcPr>
            <w:tcW w:w="2562" w:type="dxa"/>
            <w:shd w:val="clear" w:color="auto" w:fill="auto"/>
            <w:vAlign w:val="bottom"/>
          </w:tcPr>
          <w:p w14:paraId="5C49D9FC" w14:textId="3281B0CB" w:rsidR="00252431" w:rsidRPr="00E57629" w:rsidRDefault="00252431" w:rsidP="001655BB">
            <w:pPr>
              <w:spacing w:before="70"/>
              <w:ind w:left="113"/>
            </w:pPr>
            <w:r w:rsidRPr="00E57629">
              <w:t>Республика Корея</w:t>
            </w:r>
            <w:proofErr w:type="gramStart"/>
            <w:r w:rsidRPr="00E57629">
              <w:rPr>
                <w:vertAlign w:val="superscript"/>
                <w:lang w:val="en-US"/>
              </w:rPr>
              <w:t>6</w:t>
            </w:r>
            <w:proofErr w:type="gramEnd"/>
            <w:r w:rsidRPr="00E57629">
              <w:rPr>
                <w:vertAlign w:val="superscript"/>
              </w:rPr>
              <w:t>)</w:t>
            </w:r>
            <w:r w:rsidRPr="00E57629">
              <w:t xml:space="preserve"> (тыс.)</w:t>
            </w:r>
          </w:p>
        </w:tc>
        <w:tc>
          <w:tcPr>
            <w:tcW w:w="1124" w:type="dxa"/>
            <w:tcBorders>
              <w:left w:val="single" w:sz="6" w:space="0" w:color="000000"/>
            </w:tcBorders>
            <w:shd w:val="clear" w:color="auto" w:fill="auto"/>
            <w:vAlign w:val="bottom"/>
          </w:tcPr>
          <w:p w14:paraId="183C6E91" w14:textId="1A4D390A" w:rsidR="00252431" w:rsidRPr="00E57629" w:rsidRDefault="00252431" w:rsidP="00537061">
            <w:pPr>
              <w:spacing w:before="70"/>
              <w:ind w:left="57"/>
              <w:rPr>
                <w:lang w:val="en-US"/>
              </w:rPr>
            </w:pPr>
            <w:r w:rsidRPr="00E57629">
              <w:t>вона</w:t>
            </w:r>
            <w:r w:rsidRPr="00E57629">
              <w:rPr>
                <w:lang w:val="en-US"/>
              </w:rPr>
              <w:t xml:space="preserve"> </w:t>
            </w:r>
            <w:r w:rsidRPr="00E57629">
              <w:t>Республ</w:t>
            </w:r>
            <w:r w:rsidRPr="00E57629">
              <w:t>и</w:t>
            </w:r>
            <w:r w:rsidRPr="00E57629">
              <w:t>ки</w:t>
            </w:r>
            <w:r w:rsidRPr="00E57629">
              <w:rPr>
                <w:lang w:val="en-US"/>
              </w:rPr>
              <w:t xml:space="preserve"> </w:t>
            </w:r>
            <w:r w:rsidRPr="00E57629">
              <w:t>Корея</w:t>
            </w:r>
          </w:p>
        </w:tc>
        <w:tc>
          <w:tcPr>
            <w:tcW w:w="632" w:type="dxa"/>
            <w:tcBorders>
              <w:left w:val="single" w:sz="6" w:space="0" w:color="000000"/>
            </w:tcBorders>
            <w:shd w:val="clear" w:color="auto" w:fill="auto"/>
            <w:vAlign w:val="bottom"/>
          </w:tcPr>
          <w:p w14:paraId="616A783B" w14:textId="3D8D744F" w:rsidR="00252431" w:rsidRPr="00E57629" w:rsidRDefault="00252431" w:rsidP="00E57629">
            <w:pPr>
              <w:spacing w:before="70"/>
              <w:ind w:right="57"/>
              <w:jc w:val="right"/>
              <w:rPr>
                <w:lang w:val="en-US"/>
              </w:rPr>
            </w:pPr>
            <w:r w:rsidRPr="00E57629">
              <w:t>2 785,0</w:t>
            </w:r>
          </w:p>
        </w:tc>
        <w:tc>
          <w:tcPr>
            <w:tcW w:w="632" w:type="dxa"/>
            <w:tcBorders>
              <w:left w:val="single" w:sz="6" w:space="0" w:color="000000"/>
            </w:tcBorders>
            <w:vAlign w:val="bottom"/>
          </w:tcPr>
          <w:p w14:paraId="675D37A2" w14:textId="68B1A90C" w:rsidR="00252431" w:rsidRPr="00E57629" w:rsidRDefault="00252431" w:rsidP="00E57629">
            <w:pPr>
              <w:spacing w:before="70"/>
              <w:ind w:right="57"/>
              <w:jc w:val="right"/>
              <w:rPr>
                <w:lang w:val="en-US"/>
              </w:rPr>
            </w:pPr>
            <w:r w:rsidRPr="00E57629">
              <w:t>4 091,0</w:t>
            </w:r>
          </w:p>
        </w:tc>
        <w:tc>
          <w:tcPr>
            <w:tcW w:w="632" w:type="dxa"/>
            <w:tcBorders>
              <w:left w:val="single" w:sz="6" w:space="0" w:color="000000"/>
            </w:tcBorders>
            <w:vAlign w:val="bottom"/>
          </w:tcPr>
          <w:p w14:paraId="7E2C23A1" w14:textId="159FF7E7" w:rsidR="00252431" w:rsidRPr="00E57629" w:rsidRDefault="00252431" w:rsidP="00E57629">
            <w:pPr>
              <w:spacing w:before="70"/>
              <w:ind w:right="57"/>
              <w:jc w:val="right"/>
              <w:rPr>
                <w:lang w:val="en-US"/>
              </w:rPr>
            </w:pPr>
            <w:r w:rsidRPr="00E57629">
              <w:t>…</w:t>
            </w:r>
          </w:p>
        </w:tc>
        <w:tc>
          <w:tcPr>
            <w:tcW w:w="632" w:type="dxa"/>
            <w:tcBorders>
              <w:left w:val="single" w:sz="6" w:space="0" w:color="000000"/>
              <w:right w:val="single" w:sz="6" w:space="0" w:color="000000"/>
            </w:tcBorders>
            <w:vAlign w:val="bottom"/>
          </w:tcPr>
          <w:p w14:paraId="4C935B2E" w14:textId="5EADE2B5" w:rsidR="00252431" w:rsidRPr="00E57629" w:rsidRDefault="00252431" w:rsidP="00E57629">
            <w:pPr>
              <w:spacing w:before="70"/>
              <w:ind w:right="57"/>
              <w:jc w:val="right"/>
              <w:rPr>
                <w:lang w:val="en-US"/>
              </w:rPr>
            </w:pPr>
            <w:r w:rsidRPr="00E57629">
              <w:t>…</w:t>
            </w:r>
          </w:p>
        </w:tc>
        <w:tc>
          <w:tcPr>
            <w:tcW w:w="1148" w:type="dxa"/>
            <w:tcBorders>
              <w:left w:val="single" w:sz="6" w:space="0" w:color="000000"/>
            </w:tcBorders>
            <w:shd w:val="clear" w:color="auto" w:fill="auto"/>
            <w:vAlign w:val="bottom"/>
          </w:tcPr>
          <w:p w14:paraId="273D3A6E" w14:textId="4115A54E" w:rsidR="00252431" w:rsidRPr="00E57629" w:rsidRDefault="00252431">
            <w:pPr>
              <w:spacing w:before="70"/>
              <w:ind w:left="57"/>
              <w:rPr>
                <w:lang w:val="en-US"/>
              </w:rPr>
            </w:pPr>
            <w:r w:rsidRPr="00E57629">
              <w:rPr>
                <w:rFonts w:eastAsia="Arial Unicode MS"/>
                <w:i/>
                <w:lang w:val="en-US"/>
              </w:rPr>
              <w:t xml:space="preserve">won of </w:t>
            </w:r>
            <w:r w:rsidRPr="00E57629">
              <w:rPr>
                <w:i/>
                <w:lang w:val="en-US"/>
              </w:rPr>
              <w:t>Republic of Korea</w:t>
            </w:r>
          </w:p>
        </w:tc>
        <w:tc>
          <w:tcPr>
            <w:tcW w:w="2559" w:type="dxa"/>
            <w:tcBorders>
              <w:left w:val="single" w:sz="6" w:space="0" w:color="000000"/>
            </w:tcBorders>
            <w:shd w:val="clear" w:color="auto" w:fill="auto"/>
            <w:vAlign w:val="bottom"/>
          </w:tcPr>
          <w:p w14:paraId="72F75C09" w14:textId="4929496C" w:rsidR="00252431" w:rsidRPr="00E57629" w:rsidRDefault="00252431" w:rsidP="001655BB">
            <w:pPr>
              <w:pStyle w:val="19"/>
              <w:spacing w:before="70" w:after="0"/>
              <w:ind w:left="170"/>
              <w:rPr>
                <w:i/>
                <w:sz w:val="14"/>
                <w:szCs w:val="14"/>
                <w:lang w:val="en-US"/>
              </w:rPr>
            </w:pPr>
            <w:r w:rsidRPr="00E57629">
              <w:rPr>
                <w:rFonts w:ascii="Arial" w:hAnsi="Arial" w:cs="Arial"/>
                <w:i/>
                <w:sz w:val="14"/>
                <w:szCs w:val="14"/>
                <w:lang w:val="en-US"/>
              </w:rPr>
              <w:t>Republic of Korea</w:t>
            </w:r>
            <w:r w:rsidRPr="00E57629">
              <w:rPr>
                <w:rFonts w:ascii="Arial" w:hAnsi="Arial" w:cs="Arial"/>
                <w:i/>
                <w:sz w:val="14"/>
                <w:szCs w:val="14"/>
                <w:vertAlign w:val="superscript"/>
              </w:rPr>
              <w:t>6</w:t>
            </w:r>
            <w:r w:rsidRPr="00E57629">
              <w:rPr>
                <w:rFonts w:ascii="Arial" w:hAnsi="Arial" w:cs="Arial"/>
                <w:i/>
                <w:sz w:val="14"/>
                <w:szCs w:val="14"/>
                <w:vertAlign w:val="superscript"/>
                <w:lang w:val="en-US"/>
              </w:rPr>
              <w:t>)</w:t>
            </w:r>
            <w:r w:rsidRPr="00E57629">
              <w:rPr>
                <w:rFonts w:ascii="Arial" w:hAnsi="Arial" w:cs="Arial"/>
                <w:i/>
                <w:sz w:val="14"/>
                <w:szCs w:val="14"/>
                <w:lang w:val="en-US"/>
              </w:rPr>
              <w:t xml:space="preserve"> (thou.)</w:t>
            </w:r>
          </w:p>
        </w:tc>
      </w:tr>
      <w:tr w:rsidR="00252431" w:rsidRPr="00D21FE6" w14:paraId="24DE4C9D" w14:textId="77777777" w:rsidTr="00E57629">
        <w:trPr>
          <w:cantSplit/>
        </w:trPr>
        <w:tc>
          <w:tcPr>
            <w:tcW w:w="2562" w:type="dxa"/>
            <w:shd w:val="clear" w:color="auto" w:fill="auto"/>
            <w:vAlign w:val="bottom"/>
          </w:tcPr>
          <w:p w14:paraId="71BD8B3E" w14:textId="278BFD37" w:rsidR="00252431" w:rsidRPr="00E57629" w:rsidRDefault="00252431" w:rsidP="001655BB">
            <w:pPr>
              <w:spacing w:before="70"/>
              <w:ind w:left="113"/>
            </w:pPr>
            <w:r w:rsidRPr="00E57629">
              <w:t xml:space="preserve">Соединенное Королевство </w:t>
            </w:r>
            <w:r w:rsidRPr="00E57629">
              <w:br/>
              <w:t>(Великобритания)</w:t>
            </w:r>
          </w:p>
        </w:tc>
        <w:tc>
          <w:tcPr>
            <w:tcW w:w="1124" w:type="dxa"/>
            <w:tcBorders>
              <w:left w:val="single" w:sz="6" w:space="0" w:color="000000"/>
            </w:tcBorders>
            <w:shd w:val="clear" w:color="auto" w:fill="auto"/>
            <w:vAlign w:val="bottom"/>
          </w:tcPr>
          <w:p w14:paraId="0F93B0DB" w14:textId="3851FF3E" w:rsidR="00252431" w:rsidRPr="00E57629" w:rsidRDefault="00252431" w:rsidP="00537061">
            <w:pPr>
              <w:spacing w:before="70"/>
              <w:ind w:left="57"/>
            </w:pPr>
            <w:r w:rsidRPr="00E57629">
              <w:t xml:space="preserve">фунт </w:t>
            </w:r>
            <w:r w:rsidRPr="00E57629">
              <w:br/>
              <w:t>стерлингов</w:t>
            </w:r>
          </w:p>
        </w:tc>
        <w:tc>
          <w:tcPr>
            <w:tcW w:w="632" w:type="dxa"/>
            <w:tcBorders>
              <w:left w:val="single" w:sz="6" w:space="0" w:color="000000"/>
            </w:tcBorders>
            <w:shd w:val="clear" w:color="auto" w:fill="auto"/>
            <w:vAlign w:val="bottom"/>
          </w:tcPr>
          <w:p w14:paraId="2FF4782F" w14:textId="3F8C3C2A" w:rsidR="00252431" w:rsidRPr="00E57629" w:rsidRDefault="00252431" w:rsidP="00E57629">
            <w:pPr>
              <w:spacing w:before="70"/>
              <w:ind w:right="57"/>
              <w:jc w:val="right"/>
              <w:rPr>
                <w:lang w:val="en-US"/>
              </w:rPr>
            </w:pPr>
            <w:r w:rsidRPr="00E57629">
              <w:t>2 538,0</w:t>
            </w:r>
          </w:p>
        </w:tc>
        <w:tc>
          <w:tcPr>
            <w:tcW w:w="632" w:type="dxa"/>
            <w:tcBorders>
              <w:left w:val="single" w:sz="6" w:space="0" w:color="000000"/>
            </w:tcBorders>
            <w:vAlign w:val="bottom"/>
          </w:tcPr>
          <w:p w14:paraId="50B36682" w14:textId="76C541F6" w:rsidR="00252431" w:rsidRPr="00E57629" w:rsidRDefault="00252431" w:rsidP="00E57629">
            <w:pPr>
              <w:spacing w:before="70"/>
              <w:ind w:right="57"/>
              <w:jc w:val="right"/>
              <w:rPr>
                <w:lang w:val="en-US"/>
              </w:rPr>
            </w:pPr>
            <w:r w:rsidRPr="00E57629">
              <w:t>3 342,1</w:t>
            </w:r>
          </w:p>
        </w:tc>
        <w:tc>
          <w:tcPr>
            <w:tcW w:w="632" w:type="dxa"/>
            <w:tcBorders>
              <w:left w:val="single" w:sz="6" w:space="0" w:color="000000"/>
            </w:tcBorders>
            <w:vAlign w:val="bottom"/>
          </w:tcPr>
          <w:p w14:paraId="0D70755A" w14:textId="444CD751" w:rsidR="00252431" w:rsidRPr="00E57629" w:rsidRDefault="00252431" w:rsidP="00E57629">
            <w:pPr>
              <w:spacing w:before="70"/>
              <w:ind w:right="57"/>
              <w:jc w:val="right"/>
              <w:rPr>
                <w:lang w:val="en-US"/>
              </w:rPr>
            </w:pPr>
            <w:r w:rsidRPr="00E57629">
              <w:t>3 589,4</w:t>
            </w:r>
          </w:p>
        </w:tc>
        <w:tc>
          <w:tcPr>
            <w:tcW w:w="632" w:type="dxa"/>
            <w:tcBorders>
              <w:left w:val="single" w:sz="6" w:space="0" w:color="000000"/>
              <w:right w:val="single" w:sz="6" w:space="0" w:color="000000"/>
            </w:tcBorders>
            <w:vAlign w:val="bottom"/>
          </w:tcPr>
          <w:p w14:paraId="2E52B54B" w14:textId="6D5B53C7" w:rsidR="00252431" w:rsidRPr="00E57629" w:rsidRDefault="00252431" w:rsidP="00E57629">
            <w:pPr>
              <w:spacing w:before="70"/>
              <w:ind w:right="57"/>
              <w:jc w:val="right"/>
              <w:rPr>
                <w:lang w:val="en-US"/>
              </w:rPr>
            </w:pPr>
            <w:r w:rsidRPr="00E57629">
              <w:t>3 733,8</w:t>
            </w:r>
          </w:p>
        </w:tc>
        <w:tc>
          <w:tcPr>
            <w:tcW w:w="1148" w:type="dxa"/>
            <w:tcBorders>
              <w:left w:val="single" w:sz="6" w:space="0" w:color="000000"/>
            </w:tcBorders>
            <w:shd w:val="clear" w:color="auto" w:fill="auto"/>
            <w:vAlign w:val="bottom"/>
          </w:tcPr>
          <w:p w14:paraId="3601CF8B" w14:textId="0803CF46" w:rsidR="00252431" w:rsidRPr="00E57629" w:rsidRDefault="00252431">
            <w:pPr>
              <w:spacing w:before="70"/>
              <w:ind w:left="57"/>
              <w:rPr>
                <w:rFonts w:eastAsia="Arial Unicode MS"/>
                <w:i/>
                <w:lang w:val="en-US"/>
              </w:rPr>
            </w:pPr>
            <w:r w:rsidRPr="00E57629">
              <w:rPr>
                <w:rFonts w:eastAsia="Arial Unicode MS"/>
                <w:i/>
              </w:rPr>
              <w:t xml:space="preserve">pound of sterlings </w:t>
            </w:r>
          </w:p>
        </w:tc>
        <w:tc>
          <w:tcPr>
            <w:tcW w:w="2559" w:type="dxa"/>
            <w:tcBorders>
              <w:left w:val="single" w:sz="6" w:space="0" w:color="000000"/>
            </w:tcBorders>
            <w:shd w:val="clear" w:color="auto" w:fill="auto"/>
            <w:vAlign w:val="bottom"/>
          </w:tcPr>
          <w:p w14:paraId="7E83E467" w14:textId="6F44B02F" w:rsidR="00252431" w:rsidRPr="00E57629" w:rsidRDefault="00252431" w:rsidP="001655BB">
            <w:pPr>
              <w:pStyle w:val="19"/>
              <w:spacing w:before="70" w:after="0"/>
              <w:ind w:left="170"/>
              <w:rPr>
                <w:rFonts w:ascii="Arial" w:hAnsi="Arial" w:cs="Arial"/>
                <w:i/>
                <w:sz w:val="14"/>
                <w:szCs w:val="14"/>
                <w:lang w:val="en-US"/>
              </w:rPr>
            </w:pPr>
            <w:r w:rsidRPr="00E57629">
              <w:rPr>
                <w:rFonts w:ascii="Arial" w:hAnsi="Arial" w:cs="Arial"/>
                <w:i/>
                <w:sz w:val="14"/>
                <w:szCs w:val="14"/>
                <w:lang w:val="en-US"/>
              </w:rPr>
              <w:t>United Kingdom</w:t>
            </w:r>
          </w:p>
        </w:tc>
      </w:tr>
      <w:tr w:rsidR="00252431" w:rsidRPr="00D21FE6" w14:paraId="0FBEE268" w14:textId="77777777" w:rsidTr="00E57629">
        <w:trPr>
          <w:cantSplit/>
        </w:trPr>
        <w:tc>
          <w:tcPr>
            <w:tcW w:w="2562" w:type="dxa"/>
            <w:shd w:val="clear" w:color="auto" w:fill="auto"/>
            <w:vAlign w:val="bottom"/>
          </w:tcPr>
          <w:p w14:paraId="137B7513" w14:textId="4BFF9A10" w:rsidR="00252431" w:rsidRPr="00E57629" w:rsidRDefault="00252431" w:rsidP="00537061">
            <w:pPr>
              <w:spacing w:before="70"/>
              <w:ind w:left="113"/>
              <w:rPr>
                <w:lang w:val="en-US"/>
              </w:rPr>
            </w:pPr>
            <w:r w:rsidRPr="00E57629">
              <w:t>США</w:t>
            </w:r>
          </w:p>
        </w:tc>
        <w:tc>
          <w:tcPr>
            <w:tcW w:w="1124" w:type="dxa"/>
            <w:tcBorders>
              <w:left w:val="single" w:sz="6" w:space="0" w:color="000000"/>
            </w:tcBorders>
            <w:shd w:val="clear" w:color="auto" w:fill="auto"/>
            <w:vAlign w:val="bottom"/>
          </w:tcPr>
          <w:p w14:paraId="02471AA5" w14:textId="79014A1F" w:rsidR="00252431" w:rsidRPr="00E57629" w:rsidRDefault="00252431" w:rsidP="00537061">
            <w:pPr>
              <w:spacing w:before="70"/>
              <w:ind w:left="57"/>
              <w:rPr>
                <w:lang w:val="en-US"/>
              </w:rPr>
            </w:pPr>
            <w:r w:rsidRPr="00E57629">
              <w:t>доллар</w:t>
            </w:r>
            <w:r w:rsidRPr="00E57629">
              <w:rPr>
                <w:lang w:val="en-US"/>
              </w:rPr>
              <w:t xml:space="preserve"> </w:t>
            </w:r>
            <w:r w:rsidRPr="00E57629">
              <w:t>США</w:t>
            </w:r>
          </w:p>
        </w:tc>
        <w:tc>
          <w:tcPr>
            <w:tcW w:w="632" w:type="dxa"/>
            <w:tcBorders>
              <w:left w:val="single" w:sz="6" w:space="0" w:color="000000"/>
            </w:tcBorders>
            <w:shd w:val="clear" w:color="auto" w:fill="auto"/>
            <w:vAlign w:val="bottom"/>
          </w:tcPr>
          <w:p w14:paraId="7CD5DD04" w14:textId="3A74145C" w:rsidR="00252431" w:rsidRPr="00E57629" w:rsidRDefault="00252431" w:rsidP="00E57629">
            <w:pPr>
              <w:spacing w:before="70"/>
              <w:ind w:right="57"/>
              <w:jc w:val="right"/>
              <w:rPr>
                <w:lang w:val="en-US"/>
              </w:rPr>
            </w:pPr>
            <w:r w:rsidRPr="00E57629">
              <w:t>4 369,1</w:t>
            </w:r>
          </w:p>
        </w:tc>
        <w:tc>
          <w:tcPr>
            <w:tcW w:w="632" w:type="dxa"/>
            <w:tcBorders>
              <w:left w:val="single" w:sz="6" w:space="0" w:color="000000"/>
            </w:tcBorders>
            <w:vAlign w:val="bottom"/>
          </w:tcPr>
          <w:p w14:paraId="3E1ED042" w14:textId="6C08E512" w:rsidR="00252431" w:rsidRPr="00E57629" w:rsidRDefault="00252431" w:rsidP="00E57629">
            <w:pPr>
              <w:spacing w:before="70"/>
              <w:ind w:right="57"/>
              <w:jc w:val="right"/>
              <w:rPr>
                <w:lang w:val="en-US"/>
              </w:rPr>
            </w:pPr>
            <w:r w:rsidRPr="00E57629">
              <w:t>6 416,7</w:t>
            </w:r>
          </w:p>
        </w:tc>
        <w:tc>
          <w:tcPr>
            <w:tcW w:w="632" w:type="dxa"/>
            <w:tcBorders>
              <w:left w:val="single" w:sz="6" w:space="0" w:color="000000"/>
            </w:tcBorders>
            <w:vAlign w:val="bottom"/>
          </w:tcPr>
          <w:p w14:paraId="3F2843A0" w14:textId="7FC0CAF2" w:rsidR="00252431" w:rsidRPr="00E57629" w:rsidRDefault="00252431" w:rsidP="00E57629">
            <w:pPr>
              <w:spacing w:before="70"/>
              <w:ind w:right="57"/>
              <w:jc w:val="right"/>
              <w:rPr>
                <w:lang w:val="en-US"/>
              </w:rPr>
            </w:pPr>
            <w:r w:rsidRPr="00E57629">
              <w:t>6 676,3</w:t>
            </w:r>
          </w:p>
        </w:tc>
        <w:tc>
          <w:tcPr>
            <w:tcW w:w="632" w:type="dxa"/>
            <w:tcBorders>
              <w:left w:val="single" w:sz="6" w:space="0" w:color="000000"/>
              <w:right w:val="single" w:sz="6" w:space="0" w:color="000000"/>
            </w:tcBorders>
            <w:vAlign w:val="bottom"/>
          </w:tcPr>
          <w:p w14:paraId="338CE1AF" w14:textId="27082DA1" w:rsidR="00252431" w:rsidRPr="00E57629" w:rsidRDefault="00252431" w:rsidP="00E57629">
            <w:pPr>
              <w:spacing w:before="70"/>
              <w:ind w:right="57"/>
              <w:jc w:val="right"/>
              <w:rPr>
                <w:lang w:val="en-US"/>
              </w:rPr>
            </w:pPr>
            <w:r w:rsidRPr="00E57629">
              <w:t>6 911,1</w:t>
            </w:r>
          </w:p>
        </w:tc>
        <w:tc>
          <w:tcPr>
            <w:tcW w:w="1148" w:type="dxa"/>
            <w:tcBorders>
              <w:left w:val="single" w:sz="6" w:space="0" w:color="000000"/>
            </w:tcBorders>
            <w:shd w:val="clear" w:color="auto" w:fill="auto"/>
            <w:vAlign w:val="bottom"/>
          </w:tcPr>
          <w:p w14:paraId="1B503C92" w14:textId="35CCF4C0" w:rsidR="00252431" w:rsidRPr="00E57629" w:rsidRDefault="00252431">
            <w:pPr>
              <w:spacing w:before="70"/>
              <w:ind w:left="57"/>
              <w:rPr>
                <w:lang w:val="en-US"/>
              </w:rPr>
            </w:pPr>
            <w:r w:rsidRPr="00E57629">
              <w:rPr>
                <w:i/>
                <w:lang w:val="en-US"/>
              </w:rPr>
              <w:t>US dollar</w:t>
            </w:r>
          </w:p>
        </w:tc>
        <w:tc>
          <w:tcPr>
            <w:tcW w:w="2559" w:type="dxa"/>
            <w:tcBorders>
              <w:left w:val="single" w:sz="6" w:space="0" w:color="000000"/>
            </w:tcBorders>
            <w:shd w:val="clear" w:color="auto" w:fill="auto"/>
            <w:vAlign w:val="bottom"/>
          </w:tcPr>
          <w:p w14:paraId="70308082" w14:textId="3EACE365" w:rsidR="00252431" w:rsidRPr="00E57629" w:rsidRDefault="00252431">
            <w:pPr>
              <w:pStyle w:val="19"/>
              <w:spacing w:before="70" w:after="0"/>
              <w:ind w:left="170"/>
              <w:rPr>
                <w:i/>
                <w:sz w:val="14"/>
                <w:szCs w:val="14"/>
                <w:lang w:val="en-US"/>
              </w:rPr>
            </w:pPr>
            <w:r w:rsidRPr="00E57629">
              <w:rPr>
                <w:rFonts w:ascii="Arial" w:hAnsi="Arial" w:cs="Arial" w:hint="eastAsia"/>
                <w:i/>
                <w:sz w:val="14"/>
                <w:szCs w:val="14"/>
                <w:lang w:val="en-US"/>
              </w:rPr>
              <w:t>USA</w:t>
            </w:r>
          </w:p>
        </w:tc>
      </w:tr>
      <w:tr w:rsidR="00252431" w:rsidRPr="00D21FE6" w14:paraId="717A888B" w14:textId="77777777" w:rsidTr="00E57629">
        <w:trPr>
          <w:cantSplit/>
        </w:trPr>
        <w:tc>
          <w:tcPr>
            <w:tcW w:w="2562" w:type="dxa"/>
            <w:tcBorders>
              <w:bottom w:val="single" w:sz="6" w:space="0" w:color="000000"/>
            </w:tcBorders>
            <w:shd w:val="clear" w:color="auto" w:fill="auto"/>
            <w:vAlign w:val="bottom"/>
          </w:tcPr>
          <w:p w14:paraId="290067E7" w14:textId="4F00DCFF" w:rsidR="00252431" w:rsidRPr="00E57629" w:rsidRDefault="00252431" w:rsidP="00537061">
            <w:pPr>
              <w:spacing w:before="70"/>
              <w:ind w:left="113"/>
            </w:pPr>
            <w:r w:rsidRPr="00E57629">
              <w:t>Япония</w:t>
            </w:r>
            <w:r w:rsidRPr="00E57629">
              <w:rPr>
                <w:vertAlign w:val="superscript"/>
              </w:rPr>
              <w:t xml:space="preserve"> </w:t>
            </w:r>
            <w:r w:rsidRPr="00E57629">
              <w:t>(тыс.)</w:t>
            </w:r>
          </w:p>
        </w:tc>
        <w:tc>
          <w:tcPr>
            <w:tcW w:w="1124" w:type="dxa"/>
            <w:tcBorders>
              <w:left w:val="single" w:sz="6" w:space="0" w:color="000000"/>
              <w:bottom w:val="single" w:sz="6" w:space="0" w:color="000000"/>
            </w:tcBorders>
            <w:shd w:val="clear" w:color="auto" w:fill="auto"/>
            <w:vAlign w:val="bottom"/>
          </w:tcPr>
          <w:p w14:paraId="0F9EE4A2" w14:textId="5F192682" w:rsidR="00252431" w:rsidRPr="00E57629" w:rsidRDefault="00252431" w:rsidP="00537061">
            <w:pPr>
              <w:spacing w:before="70"/>
              <w:ind w:left="57"/>
            </w:pPr>
            <w:r w:rsidRPr="00E57629">
              <w:t>иена</w:t>
            </w:r>
          </w:p>
        </w:tc>
        <w:tc>
          <w:tcPr>
            <w:tcW w:w="632" w:type="dxa"/>
            <w:tcBorders>
              <w:left w:val="single" w:sz="6" w:space="0" w:color="000000"/>
              <w:bottom w:val="single" w:sz="6" w:space="0" w:color="000000"/>
            </w:tcBorders>
            <w:shd w:val="clear" w:color="auto" w:fill="auto"/>
            <w:vAlign w:val="bottom"/>
          </w:tcPr>
          <w:p w14:paraId="5DB5DAEA" w14:textId="5AA0392C" w:rsidR="00252431" w:rsidRPr="00E57629" w:rsidRDefault="00252431" w:rsidP="00E57629">
            <w:pPr>
              <w:spacing w:before="70"/>
              <w:ind w:right="57"/>
              <w:jc w:val="right"/>
            </w:pPr>
            <w:r w:rsidRPr="00E57629">
              <w:t>296,2</w:t>
            </w:r>
          </w:p>
        </w:tc>
        <w:tc>
          <w:tcPr>
            <w:tcW w:w="632" w:type="dxa"/>
            <w:tcBorders>
              <w:left w:val="single" w:sz="6" w:space="0" w:color="000000"/>
              <w:bottom w:val="single" w:sz="6" w:space="0" w:color="000000"/>
            </w:tcBorders>
            <w:vAlign w:val="bottom"/>
          </w:tcPr>
          <w:p w14:paraId="3C73B1D8" w14:textId="4CE43E53" w:rsidR="00252431" w:rsidRPr="00E57629" w:rsidRDefault="00252431" w:rsidP="00E57629">
            <w:pPr>
              <w:spacing w:before="70"/>
              <w:ind w:right="57"/>
              <w:jc w:val="right"/>
              <w:rPr>
                <w:lang w:val="en-US"/>
              </w:rPr>
            </w:pPr>
            <w:r w:rsidRPr="00E57629">
              <w:t>307,0</w:t>
            </w:r>
          </w:p>
        </w:tc>
        <w:tc>
          <w:tcPr>
            <w:tcW w:w="632" w:type="dxa"/>
            <w:tcBorders>
              <w:left w:val="single" w:sz="6" w:space="0" w:color="000000"/>
              <w:bottom w:val="single" w:sz="6" w:space="0" w:color="000000"/>
            </w:tcBorders>
            <w:vAlign w:val="bottom"/>
          </w:tcPr>
          <w:p w14:paraId="3D7A6D1B" w14:textId="5721D5B8" w:rsidR="00252431" w:rsidRPr="00E57629" w:rsidRDefault="00252431" w:rsidP="00E57629">
            <w:pPr>
              <w:spacing w:before="70"/>
              <w:ind w:right="57"/>
              <w:jc w:val="right"/>
              <w:rPr>
                <w:lang w:val="en-US"/>
              </w:rPr>
            </w:pPr>
            <w:r w:rsidRPr="00E57629">
              <w:t>...</w:t>
            </w:r>
          </w:p>
        </w:tc>
        <w:tc>
          <w:tcPr>
            <w:tcW w:w="632" w:type="dxa"/>
            <w:tcBorders>
              <w:left w:val="single" w:sz="6" w:space="0" w:color="000000"/>
              <w:bottom w:val="single" w:sz="6" w:space="0" w:color="000000"/>
              <w:right w:val="single" w:sz="6" w:space="0" w:color="000000"/>
            </w:tcBorders>
            <w:vAlign w:val="bottom"/>
          </w:tcPr>
          <w:p w14:paraId="249C2876" w14:textId="4B52DA58" w:rsidR="00252431" w:rsidRPr="00E57629" w:rsidRDefault="00252431" w:rsidP="00E57629">
            <w:pPr>
              <w:spacing w:before="70"/>
              <w:ind w:right="57"/>
              <w:jc w:val="right"/>
              <w:rPr>
                <w:lang w:val="en-US"/>
              </w:rPr>
            </w:pPr>
            <w:r w:rsidRPr="00E57629">
              <w:t>…</w:t>
            </w:r>
          </w:p>
        </w:tc>
        <w:tc>
          <w:tcPr>
            <w:tcW w:w="1148" w:type="dxa"/>
            <w:tcBorders>
              <w:left w:val="single" w:sz="6" w:space="0" w:color="000000"/>
              <w:bottom w:val="single" w:sz="6" w:space="0" w:color="000000"/>
            </w:tcBorders>
            <w:shd w:val="clear" w:color="auto" w:fill="auto"/>
            <w:vAlign w:val="bottom"/>
          </w:tcPr>
          <w:p w14:paraId="75D2E344" w14:textId="470479B7" w:rsidR="00252431" w:rsidRPr="00E57629" w:rsidRDefault="00252431">
            <w:pPr>
              <w:spacing w:before="70"/>
              <w:ind w:left="57"/>
            </w:pPr>
            <w:r w:rsidRPr="00E57629">
              <w:rPr>
                <w:i/>
                <w:lang w:val="de-DE"/>
              </w:rPr>
              <w:t>yen</w:t>
            </w:r>
          </w:p>
        </w:tc>
        <w:tc>
          <w:tcPr>
            <w:tcW w:w="2559" w:type="dxa"/>
            <w:tcBorders>
              <w:left w:val="single" w:sz="6" w:space="0" w:color="000000"/>
              <w:bottom w:val="single" w:sz="6" w:space="0" w:color="000000"/>
            </w:tcBorders>
            <w:shd w:val="clear" w:color="auto" w:fill="auto"/>
            <w:vAlign w:val="bottom"/>
          </w:tcPr>
          <w:p w14:paraId="3665910E" w14:textId="495591B4" w:rsidR="00252431" w:rsidRPr="00E57629" w:rsidRDefault="00252431">
            <w:pPr>
              <w:pStyle w:val="19"/>
              <w:spacing w:before="70" w:after="0"/>
              <w:ind w:left="170"/>
              <w:rPr>
                <w:i/>
                <w:sz w:val="14"/>
                <w:szCs w:val="14"/>
              </w:rPr>
            </w:pPr>
            <w:r w:rsidRPr="00E57629">
              <w:rPr>
                <w:rFonts w:ascii="Arial" w:hAnsi="Arial" w:cs="Arial" w:hint="eastAsia"/>
                <w:i/>
                <w:sz w:val="14"/>
                <w:szCs w:val="14"/>
              </w:rPr>
              <w:t>Japan</w:t>
            </w:r>
            <w:r w:rsidRPr="00E57629">
              <w:rPr>
                <w:rFonts w:ascii="Arial" w:eastAsia="Arial Unicode MS" w:hAnsi="Arial" w:cs="Arial"/>
                <w:i/>
                <w:sz w:val="14"/>
                <w:szCs w:val="14"/>
                <w:vertAlign w:val="superscript"/>
              </w:rPr>
              <w:t xml:space="preserve"> </w:t>
            </w:r>
            <w:r w:rsidRPr="00E57629">
              <w:rPr>
                <w:rFonts w:ascii="Arial" w:eastAsia="Arial Unicode MS" w:hAnsi="Arial" w:cs="Arial"/>
                <w:i/>
                <w:sz w:val="14"/>
                <w:szCs w:val="14"/>
              </w:rPr>
              <w:t>(</w:t>
            </w:r>
            <w:r w:rsidRPr="00E57629">
              <w:rPr>
                <w:rFonts w:ascii="Arial" w:hAnsi="Arial" w:cs="Arial"/>
                <w:i/>
                <w:sz w:val="14"/>
                <w:szCs w:val="14"/>
              </w:rPr>
              <w:t>thou</w:t>
            </w:r>
            <w:r w:rsidRPr="00E57629">
              <w:rPr>
                <w:rFonts w:ascii="Arial" w:eastAsia="Arial Unicode MS" w:hAnsi="Arial" w:cs="Arial"/>
                <w:i/>
                <w:sz w:val="14"/>
                <w:szCs w:val="14"/>
              </w:rPr>
              <w:t>.)</w:t>
            </w:r>
          </w:p>
        </w:tc>
      </w:tr>
    </w:tbl>
    <w:p w14:paraId="796CFD1F" w14:textId="0772EB19" w:rsidR="00E57629" w:rsidRPr="00E57629" w:rsidRDefault="00E57629" w:rsidP="00E57629">
      <w:pPr>
        <w:tabs>
          <w:tab w:val="center" w:pos="6634"/>
        </w:tabs>
        <w:spacing w:before="60"/>
        <w:rPr>
          <w:sz w:val="12"/>
          <w:szCs w:val="12"/>
        </w:rPr>
      </w:pPr>
      <w:r w:rsidRPr="00E57629">
        <w:rPr>
          <w:sz w:val="12"/>
          <w:szCs w:val="12"/>
          <w:vertAlign w:val="superscript"/>
        </w:rPr>
        <w:t xml:space="preserve">1) </w:t>
      </w:r>
      <w:r w:rsidRPr="00E57629">
        <w:rPr>
          <w:sz w:val="12"/>
          <w:szCs w:val="12"/>
        </w:rPr>
        <w:t>Армения с 2012</w:t>
      </w:r>
      <w:r w:rsidR="007A7AAC">
        <w:rPr>
          <w:sz w:val="12"/>
          <w:szCs w:val="12"/>
        </w:rPr>
        <w:t xml:space="preserve"> г.</w:t>
      </w:r>
      <w:r w:rsidRPr="00E57629">
        <w:rPr>
          <w:sz w:val="12"/>
          <w:szCs w:val="12"/>
        </w:rPr>
        <w:t>, Молдова с 2011</w:t>
      </w:r>
      <w:r w:rsidR="007A7AAC">
        <w:rPr>
          <w:sz w:val="12"/>
          <w:szCs w:val="12"/>
        </w:rPr>
        <w:t xml:space="preserve"> г.</w:t>
      </w:r>
      <w:r w:rsidRPr="00E57629">
        <w:rPr>
          <w:sz w:val="12"/>
          <w:szCs w:val="12"/>
        </w:rPr>
        <w:t xml:space="preserve"> – изменение методологии.</w:t>
      </w:r>
    </w:p>
    <w:p w14:paraId="6537926F" w14:textId="77777777" w:rsidR="00E57629" w:rsidRPr="00E57629" w:rsidRDefault="00E57629" w:rsidP="00E57629">
      <w:pPr>
        <w:tabs>
          <w:tab w:val="center" w:pos="6634"/>
        </w:tabs>
        <w:rPr>
          <w:sz w:val="12"/>
          <w:szCs w:val="12"/>
        </w:rPr>
      </w:pPr>
      <w:r w:rsidRPr="00E57629">
        <w:rPr>
          <w:sz w:val="12"/>
          <w:szCs w:val="12"/>
          <w:vertAlign w:val="superscript"/>
        </w:rPr>
        <w:t>2)</w:t>
      </w:r>
      <w:r w:rsidRPr="00E57629">
        <w:rPr>
          <w:i/>
          <w:sz w:val="12"/>
          <w:szCs w:val="12"/>
        </w:rPr>
        <w:t xml:space="preserve"> </w:t>
      </w:r>
      <w:r w:rsidRPr="00E57629">
        <w:rPr>
          <w:sz w:val="12"/>
          <w:szCs w:val="12"/>
        </w:rPr>
        <w:t>Деноминированных белорусских рублей.</w:t>
      </w:r>
    </w:p>
    <w:p w14:paraId="1FF9960D" w14:textId="77777777" w:rsidR="00E57629" w:rsidRPr="00E57629" w:rsidRDefault="00E57629" w:rsidP="00E57629">
      <w:pPr>
        <w:rPr>
          <w:strike/>
          <w:sz w:val="12"/>
          <w:szCs w:val="12"/>
        </w:rPr>
      </w:pPr>
      <w:r w:rsidRPr="00E57629">
        <w:rPr>
          <w:rFonts w:eastAsiaTheme="minorHAnsi"/>
          <w:sz w:val="12"/>
          <w:szCs w:val="12"/>
          <w:vertAlign w:val="superscript"/>
          <w:lang w:eastAsia="en-US"/>
        </w:rPr>
        <w:t>3)</w:t>
      </w:r>
      <w:r w:rsidRPr="00E57629">
        <w:rPr>
          <w:rFonts w:eastAsiaTheme="minorHAnsi"/>
          <w:sz w:val="12"/>
          <w:szCs w:val="12"/>
          <w:lang w:eastAsia="en-US"/>
        </w:rPr>
        <w:t xml:space="preserve"> </w:t>
      </w:r>
      <w:r w:rsidRPr="00E57629">
        <w:rPr>
          <w:sz w:val="12"/>
          <w:szCs w:val="12"/>
        </w:rPr>
        <w:t>По данным интернет-сайта Государственной службы статистики Украины.</w:t>
      </w:r>
    </w:p>
    <w:p w14:paraId="43F09729" w14:textId="77777777" w:rsidR="00564713" w:rsidRPr="00564713" w:rsidRDefault="00564713" w:rsidP="00564713">
      <w:pPr>
        <w:tabs>
          <w:tab w:val="center" w:pos="6634"/>
        </w:tabs>
      </w:pPr>
      <w:r w:rsidRPr="00564713">
        <w:rPr>
          <w:sz w:val="12"/>
          <w:szCs w:val="12"/>
          <w:vertAlign w:val="superscript"/>
        </w:rPr>
        <w:t>4)</w:t>
      </w:r>
      <w:r w:rsidRPr="00564713">
        <w:rPr>
          <w:sz w:val="12"/>
          <w:szCs w:val="12"/>
        </w:rPr>
        <w:t xml:space="preserve"> В среднем за день.</w:t>
      </w:r>
    </w:p>
    <w:p w14:paraId="7FE3C679" w14:textId="77777777" w:rsidR="00564713" w:rsidRPr="00564713" w:rsidRDefault="00564713" w:rsidP="00564713">
      <w:pPr>
        <w:tabs>
          <w:tab w:val="center" w:pos="6634"/>
        </w:tabs>
      </w:pPr>
      <w:r w:rsidRPr="00564713">
        <w:rPr>
          <w:sz w:val="12"/>
          <w:szCs w:val="12"/>
          <w:vertAlign w:val="superscript"/>
        </w:rPr>
        <w:t>5)</w:t>
      </w:r>
      <w:r w:rsidRPr="00564713">
        <w:rPr>
          <w:sz w:val="12"/>
          <w:szCs w:val="12"/>
        </w:rPr>
        <w:t xml:space="preserve"> Городская местность.</w:t>
      </w:r>
    </w:p>
    <w:p w14:paraId="60421434" w14:textId="77777777" w:rsidR="00564713" w:rsidRPr="00564713" w:rsidRDefault="00564713" w:rsidP="00564713">
      <w:pPr>
        <w:tabs>
          <w:tab w:val="center" w:pos="6634"/>
        </w:tabs>
        <w:rPr>
          <w:sz w:val="12"/>
          <w:szCs w:val="12"/>
          <w:vertAlign w:val="superscript"/>
        </w:rPr>
      </w:pPr>
      <w:r w:rsidRPr="00564713">
        <w:rPr>
          <w:sz w:val="12"/>
          <w:szCs w:val="12"/>
          <w:vertAlign w:val="superscript"/>
        </w:rPr>
        <w:t>6)</w:t>
      </w:r>
      <w:r w:rsidRPr="00564713">
        <w:rPr>
          <w:sz w:val="12"/>
          <w:szCs w:val="12"/>
        </w:rPr>
        <w:t xml:space="preserve"> Заработная плата в частном секторе.</w:t>
      </w:r>
      <w:r w:rsidRPr="00564713">
        <w:rPr>
          <w:sz w:val="12"/>
          <w:szCs w:val="12"/>
          <w:vertAlign w:val="superscript"/>
        </w:rPr>
        <w:t xml:space="preserve"> </w:t>
      </w:r>
    </w:p>
    <w:p w14:paraId="620DFFA8" w14:textId="667196AB" w:rsidR="00564713" w:rsidRPr="00564713" w:rsidRDefault="00564713" w:rsidP="00564713">
      <w:pPr>
        <w:tabs>
          <w:tab w:val="center" w:pos="6634"/>
        </w:tabs>
        <w:spacing w:before="120"/>
        <w:rPr>
          <w:i/>
          <w:lang w:val="en-US"/>
        </w:rPr>
      </w:pPr>
      <w:r w:rsidRPr="00564713">
        <w:rPr>
          <w:i/>
          <w:sz w:val="12"/>
          <w:szCs w:val="12"/>
          <w:vertAlign w:val="superscript"/>
          <w:lang w:val="en-US"/>
        </w:rPr>
        <w:t xml:space="preserve">1) </w:t>
      </w:r>
      <w:r w:rsidRPr="00564713">
        <w:rPr>
          <w:i/>
          <w:sz w:val="12"/>
          <w:szCs w:val="12"/>
          <w:lang w:val="en-US"/>
        </w:rPr>
        <w:t>Change in methodology in Armenia since 201</w:t>
      </w:r>
      <w:r w:rsidR="00E57629" w:rsidRPr="00E57629">
        <w:rPr>
          <w:i/>
          <w:sz w:val="12"/>
          <w:szCs w:val="12"/>
          <w:lang w:val="en-US"/>
        </w:rPr>
        <w:t>2</w:t>
      </w:r>
      <w:r w:rsidRPr="00564713">
        <w:rPr>
          <w:i/>
          <w:sz w:val="12"/>
          <w:szCs w:val="12"/>
          <w:lang w:val="en-US"/>
        </w:rPr>
        <w:t>, in Republic of Moldova - since 2011.</w:t>
      </w:r>
    </w:p>
    <w:p w14:paraId="4E15B808" w14:textId="77777777" w:rsidR="00564713" w:rsidRPr="00564713" w:rsidRDefault="00564713" w:rsidP="00564713">
      <w:pPr>
        <w:tabs>
          <w:tab w:val="center" w:pos="6634"/>
        </w:tabs>
        <w:rPr>
          <w:i/>
          <w:sz w:val="12"/>
          <w:szCs w:val="12"/>
          <w:lang w:val="en-US"/>
        </w:rPr>
      </w:pPr>
      <w:r w:rsidRPr="00564713">
        <w:rPr>
          <w:i/>
          <w:sz w:val="12"/>
          <w:szCs w:val="12"/>
          <w:vertAlign w:val="superscript"/>
          <w:lang w:val="en-US"/>
        </w:rPr>
        <w:t xml:space="preserve">2) </w:t>
      </w:r>
      <w:r w:rsidRPr="00564713">
        <w:rPr>
          <w:i/>
          <w:sz w:val="12"/>
          <w:szCs w:val="12"/>
          <w:lang w:val="en-US"/>
        </w:rPr>
        <w:t>Denominated belarusian roubles.</w:t>
      </w:r>
    </w:p>
    <w:p w14:paraId="67781736" w14:textId="77777777" w:rsidR="00E57629" w:rsidRPr="00E57629" w:rsidRDefault="00E57629" w:rsidP="00E57629">
      <w:pPr>
        <w:rPr>
          <w:i/>
          <w:sz w:val="12"/>
          <w:szCs w:val="12"/>
          <w:lang w:val="en-US"/>
        </w:rPr>
      </w:pPr>
      <w:r w:rsidRPr="00E57629">
        <w:rPr>
          <w:i/>
          <w:sz w:val="12"/>
          <w:szCs w:val="12"/>
          <w:vertAlign w:val="superscript"/>
          <w:lang w:val="en-US"/>
        </w:rPr>
        <w:t>3)</w:t>
      </w:r>
      <w:r w:rsidRPr="00E57629">
        <w:rPr>
          <w:i/>
          <w:sz w:val="12"/>
          <w:szCs w:val="12"/>
          <w:lang w:val="en-US"/>
        </w:rPr>
        <w:t xml:space="preserve"> </w:t>
      </w:r>
      <w:r w:rsidRPr="00E57629">
        <w:rPr>
          <w:rFonts w:eastAsiaTheme="minorHAnsi"/>
          <w:sz w:val="12"/>
          <w:szCs w:val="12"/>
          <w:lang w:val="en-US" w:eastAsia="en-US"/>
        </w:rPr>
        <w:t>Acording to data of the website of the State Statistical Service of Ukraine.</w:t>
      </w:r>
    </w:p>
    <w:p w14:paraId="259DBD4D" w14:textId="77777777" w:rsidR="00564713" w:rsidRPr="00564713" w:rsidRDefault="00564713" w:rsidP="00564713">
      <w:pPr>
        <w:tabs>
          <w:tab w:val="center" w:pos="6634"/>
        </w:tabs>
        <w:rPr>
          <w:i/>
          <w:lang w:val="en-US"/>
        </w:rPr>
      </w:pPr>
      <w:r w:rsidRPr="00564713">
        <w:rPr>
          <w:i/>
          <w:sz w:val="12"/>
          <w:szCs w:val="12"/>
          <w:vertAlign w:val="superscript"/>
          <w:lang w:val="en-US"/>
        </w:rPr>
        <w:t>4)</w:t>
      </w:r>
      <w:r w:rsidRPr="00564713">
        <w:rPr>
          <w:i/>
          <w:sz w:val="12"/>
          <w:szCs w:val="12"/>
          <w:lang w:val="en-US"/>
        </w:rPr>
        <w:t xml:space="preserve"> Daily average.</w:t>
      </w:r>
    </w:p>
    <w:p w14:paraId="2F73FB48" w14:textId="77777777" w:rsidR="00564713" w:rsidRPr="00564713" w:rsidRDefault="00564713" w:rsidP="00564713">
      <w:pPr>
        <w:tabs>
          <w:tab w:val="center" w:pos="6634"/>
        </w:tabs>
        <w:rPr>
          <w:i/>
          <w:sz w:val="12"/>
          <w:szCs w:val="12"/>
          <w:lang w:val="en-US"/>
        </w:rPr>
      </w:pPr>
      <w:r w:rsidRPr="00564713">
        <w:rPr>
          <w:i/>
          <w:sz w:val="12"/>
          <w:szCs w:val="12"/>
          <w:vertAlign w:val="superscript"/>
          <w:lang w:val="en-US"/>
        </w:rPr>
        <w:t>5)</w:t>
      </w:r>
      <w:r w:rsidRPr="00564713">
        <w:rPr>
          <w:i/>
          <w:sz w:val="12"/>
          <w:szCs w:val="12"/>
          <w:lang w:val="en-US"/>
        </w:rPr>
        <w:t xml:space="preserve"> Urban area.</w:t>
      </w:r>
    </w:p>
    <w:p w14:paraId="0F7BB780" w14:textId="77777777" w:rsidR="00564713" w:rsidRPr="005E1163" w:rsidRDefault="00564713" w:rsidP="00564713">
      <w:pPr>
        <w:tabs>
          <w:tab w:val="center" w:pos="6634"/>
        </w:tabs>
        <w:rPr>
          <w:i/>
          <w:lang w:val="en-US"/>
        </w:rPr>
      </w:pPr>
      <w:r w:rsidRPr="00564713">
        <w:rPr>
          <w:i/>
          <w:sz w:val="12"/>
          <w:szCs w:val="12"/>
          <w:vertAlign w:val="superscript"/>
          <w:lang w:val="en-US"/>
        </w:rPr>
        <w:t xml:space="preserve">6) </w:t>
      </w:r>
      <w:r w:rsidRPr="00564713">
        <w:rPr>
          <w:i/>
          <w:sz w:val="12"/>
          <w:szCs w:val="12"/>
          <w:lang w:val="en-US"/>
        </w:rPr>
        <w:t xml:space="preserve">Wages in </w:t>
      </w:r>
      <w:r w:rsidRPr="005E1163">
        <w:rPr>
          <w:i/>
          <w:sz w:val="12"/>
          <w:szCs w:val="12"/>
          <w:lang w:val="en-US"/>
        </w:rPr>
        <w:t>private sector.</w:t>
      </w:r>
    </w:p>
    <w:p w14:paraId="5E2048EB" w14:textId="6256A7C2" w:rsidR="00504A06" w:rsidRPr="00D21FE6" w:rsidRDefault="00693970">
      <w:pPr>
        <w:pageBreakBefore/>
        <w:tabs>
          <w:tab w:val="center" w:pos="6634"/>
        </w:tabs>
        <w:spacing w:after="60"/>
      </w:pPr>
      <w:r w:rsidRPr="00D21FE6">
        <w:rPr>
          <w:b/>
          <w:bCs/>
          <w:sz w:val="16"/>
          <w:szCs w:val="16"/>
        </w:rPr>
        <w:lastRenderedPageBreak/>
        <w:t>26.</w:t>
      </w:r>
      <w:r w:rsidR="00504A06" w:rsidRPr="00D21FE6">
        <w:rPr>
          <w:b/>
          <w:bCs/>
          <w:sz w:val="16"/>
          <w:szCs w:val="16"/>
        </w:rPr>
        <w:t>15. ТЕМПЫ РОСТА РЕАЛЬНОЙ ЗАРАБОТНОЙ ПЛАТЫ РАБОТНИКОВ</w:t>
      </w:r>
    </w:p>
    <w:p w14:paraId="179A3731" w14:textId="77777777" w:rsidR="00504A06" w:rsidRPr="00D21FE6" w:rsidRDefault="00504A06">
      <w:pPr>
        <w:tabs>
          <w:tab w:val="center" w:pos="6634"/>
        </w:tabs>
        <w:spacing w:after="60"/>
        <w:ind w:firstLine="426"/>
        <w:rPr>
          <w:lang w:val="en-US"/>
        </w:rPr>
      </w:pPr>
      <w:r w:rsidRPr="00D21FE6">
        <w:rPr>
          <w:rStyle w:val="hps"/>
          <w:rFonts w:eastAsia="Arial"/>
          <w:b/>
          <w:i/>
          <w:caps/>
          <w:sz w:val="16"/>
          <w:szCs w:val="16"/>
        </w:rPr>
        <w:t xml:space="preserve"> </w:t>
      </w:r>
      <w:r w:rsidRPr="00D21FE6">
        <w:rPr>
          <w:rStyle w:val="hps"/>
          <w:b/>
          <w:i/>
          <w:caps/>
          <w:sz w:val="16"/>
          <w:szCs w:val="16"/>
          <w:lang w:val="en"/>
        </w:rPr>
        <w:t>Growth</w:t>
      </w:r>
      <w:r w:rsidRPr="00D21FE6">
        <w:rPr>
          <w:rStyle w:val="hps"/>
          <w:b/>
          <w:i/>
          <w:caps/>
          <w:sz w:val="16"/>
          <w:szCs w:val="16"/>
          <w:lang w:val="en-US"/>
        </w:rPr>
        <w:t xml:space="preserve"> </w:t>
      </w:r>
      <w:r w:rsidRPr="00D21FE6">
        <w:rPr>
          <w:rStyle w:val="hps"/>
          <w:b/>
          <w:i/>
          <w:caps/>
          <w:sz w:val="16"/>
          <w:szCs w:val="16"/>
          <w:lang w:val="en"/>
        </w:rPr>
        <w:t>rate</w:t>
      </w:r>
      <w:r w:rsidRPr="00D21FE6">
        <w:rPr>
          <w:b/>
          <w:i/>
          <w:caps/>
          <w:sz w:val="16"/>
          <w:szCs w:val="16"/>
          <w:lang w:val="en-US"/>
        </w:rPr>
        <w:t xml:space="preserve"> </w:t>
      </w:r>
      <w:r w:rsidRPr="00D21FE6">
        <w:rPr>
          <w:b/>
          <w:i/>
          <w:caps/>
          <w:sz w:val="16"/>
          <w:lang w:val="en-US"/>
        </w:rPr>
        <w:t>of real wages of employees</w:t>
      </w:r>
      <w:r w:rsidRPr="00D21FE6">
        <w:rPr>
          <w:lang w:val="en-US"/>
        </w:rPr>
        <w:t xml:space="preserve"> </w:t>
      </w:r>
    </w:p>
    <w:p w14:paraId="124401C9" w14:textId="77777777" w:rsidR="00504A06" w:rsidRPr="00D21FE6" w:rsidRDefault="00504A06">
      <w:pPr>
        <w:tabs>
          <w:tab w:val="center" w:pos="6634"/>
        </w:tabs>
        <w:spacing w:after="60"/>
        <w:jc w:val="right"/>
      </w:pPr>
      <w:r w:rsidRPr="00D21FE6">
        <w:t>(20</w:t>
      </w:r>
      <w:r w:rsidR="0090406F" w:rsidRPr="00D21FE6">
        <w:t>10</w:t>
      </w:r>
      <w:r w:rsidRPr="00D21FE6">
        <w:t>=100)</w:t>
      </w:r>
    </w:p>
    <w:tbl>
      <w:tblPr>
        <w:tblW w:w="5000" w:type="pct"/>
        <w:tblLayout w:type="fixed"/>
        <w:tblCellMar>
          <w:left w:w="0" w:type="dxa"/>
          <w:right w:w="0" w:type="dxa"/>
        </w:tblCellMar>
        <w:tblLook w:val="0000" w:firstRow="0" w:lastRow="0" w:firstColumn="0" w:lastColumn="0" w:noHBand="0" w:noVBand="0"/>
      </w:tblPr>
      <w:tblGrid>
        <w:gridCol w:w="3596"/>
        <w:gridCol w:w="838"/>
        <w:gridCol w:w="838"/>
        <w:gridCol w:w="839"/>
        <w:gridCol w:w="3810"/>
      </w:tblGrid>
      <w:tr w:rsidR="00AE4BC1" w:rsidRPr="00D21FE6" w14:paraId="37974C10" w14:textId="77777777">
        <w:trPr>
          <w:cantSplit/>
        </w:trPr>
        <w:tc>
          <w:tcPr>
            <w:tcW w:w="3596" w:type="dxa"/>
            <w:tcBorders>
              <w:top w:val="single" w:sz="6" w:space="0" w:color="000000"/>
              <w:bottom w:val="single" w:sz="6" w:space="0" w:color="000000"/>
            </w:tcBorders>
            <w:shd w:val="clear" w:color="auto" w:fill="auto"/>
            <w:vAlign w:val="bottom"/>
          </w:tcPr>
          <w:p w14:paraId="56052B39" w14:textId="77777777" w:rsidR="00AE4BC1" w:rsidRPr="00D21FE6" w:rsidRDefault="00AE4BC1">
            <w:pPr>
              <w:pStyle w:val="19"/>
              <w:snapToGrid w:val="0"/>
              <w:spacing w:before="60" w:after="60"/>
              <w:rPr>
                <w:rFonts w:ascii="Arial" w:hAnsi="Arial" w:cs="Arial"/>
                <w:sz w:val="14"/>
                <w:szCs w:val="14"/>
              </w:rPr>
            </w:pPr>
          </w:p>
        </w:tc>
        <w:tc>
          <w:tcPr>
            <w:tcW w:w="838" w:type="dxa"/>
            <w:tcBorders>
              <w:top w:val="single" w:sz="6" w:space="0" w:color="000000"/>
              <w:left w:val="single" w:sz="6" w:space="0" w:color="000000"/>
              <w:bottom w:val="single" w:sz="6" w:space="0" w:color="000000"/>
            </w:tcBorders>
            <w:shd w:val="clear" w:color="auto" w:fill="auto"/>
          </w:tcPr>
          <w:p w14:paraId="1F58142F" w14:textId="2F4B0412" w:rsidR="00AE4BC1" w:rsidRPr="00D21FE6" w:rsidRDefault="00753ED3" w:rsidP="00753ED3">
            <w:pPr>
              <w:tabs>
                <w:tab w:val="left" w:pos="207"/>
                <w:tab w:val="center" w:pos="411"/>
              </w:tabs>
              <w:spacing w:before="60" w:after="60"/>
              <w:jc w:val="center"/>
            </w:pPr>
            <w:r>
              <w:t>2022</w:t>
            </w:r>
          </w:p>
        </w:tc>
        <w:tc>
          <w:tcPr>
            <w:tcW w:w="838" w:type="dxa"/>
            <w:tcBorders>
              <w:top w:val="single" w:sz="6" w:space="0" w:color="000000"/>
              <w:left w:val="single" w:sz="6" w:space="0" w:color="000000"/>
              <w:bottom w:val="single" w:sz="6" w:space="0" w:color="000000"/>
            </w:tcBorders>
            <w:shd w:val="clear" w:color="auto" w:fill="auto"/>
          </w:tcPr>
          <w:p w14:paraId="110B06D3" w14:textId="128F4418" w:rsidR="00AE4BC1" w:rsidRPr="00753ED3" w:rsidRDefault="00753ED3" w:rsidP="00FC633B">
            <w:pPr>
              <w:spacing w:before="60" w:after="60"/>
              <w:jc w:val="center"/>
            </w:pPr>
            <w:r>
              <w:rPr>
                <w:lang w:val="en-US"/>
              </w:rPr>
              <w:t>202</w:t>
            </w:r>
            <w:r>
              <w:t>3</w:t>
            </w:r>
          </w:p>
        </w:tc>
        <w:tc>
          <w:tcPr>
            <w:tcW w:w="839" w:type="dxa"/>
            <w:tcBorders>
              <w:top w:val="single" w:sz="6" w:space="0" w:color="000000"/>
              <w:left w:val="single" w:sz="6" w:space="0" w:color="000000"/>
              <w:bottom w:val="single" w:sz="6" w:space="0" w:color="000000"/>
            </w:tcBorders>
            <w:shd w:val="clear" w:color="auto" w:fill="auto"/>
          </w:tcPr>
          <w:p w14:paraId="6F118585" w14:textId="647CC6D6" w:rsidR="00AE4BC1" w:rsidRPr="00753ED3" w:rsidRDefault="00753ED3">
            <w:pPr>
              <w:spacing w:before="60" w:after="60"/>
              <w:jc w:val="center"/>
            </w:pPr>
            <w:r>
              <w:rPr>
                <w:lang w:val="en-US"/>
              </w:rPr>
              <w:t>202</w:t>
            </w:r>
            <w:r>
              <w:t>4</w:t>
            </w:r>
          </w:p>
        </w:tc>
        <w:tc>
          <w:tcPr>
            <w:tcW w:w="3810" w:type="dxa"/>
            <w:tcBorders>
              <w:top w:val="single" w:sz="6" w:space="0" w:color="000000"/>
              <w:left w:val="single" w:sz="6" w:space="0" w:color="000000"/>
              <w:bottom w:val="single" w:sz="6" w:space="0" w:color="000000"/>
            </w:tcBorders>
            <w:shd w:val="clear" w:color="auto" w:fill="auto"/>
            <w:vAlign w:val="bottom"/>
          </w:tcPr>
          <w:p w14:paraId="0E3C3A5A" w14:textId="77777777" w:rsidR="00AE4BC1" w:rsidRPr="00D21FE6" w:rsidRDefault="00AE4BC1">
            <w:pPr>
              <w:snapToGrid w:val="0"/>
              <w:spacing w:before="60" w:after="60"/>
              <w:jc w:val="center"/>
              <w:rPr>
                <w:lang w:val="en-US"/>
              </w:rPr>
            </w:pPr>
          </w:p>
        </w:tc>
      </w:tr>
      <w:tr w:rsidR="00753ED3" w:rsidRPr="008A72A9" w14:paraId="66EB52EE" w14:textId="77777777" w:rsidTr="00095B8A">
        <w:trPr>
          <w:cantSplit/>
        </w:trPr>
        <w:tc>
          <w:tcPr>
            <w:tcW w:w="3596" w:type="dxa"/>
            <w:tcBorders>
              <w:top w:val="single" w:sz="6" w:space="0" w:color="000000"/>
            </w:tcBorders>
            <w:shd w:val="clear" w:color="auto" w:fill="auto"/>
            <w:vAlign w:val="bottom"/>
          </w:tcPr>
          <w:p w14:paraId="424DD296" w14:textId="28E736A4" w:rsidR="00753ED3" w:rsidRPr="00753ED3" w:rsidRDefault="00753ED3" w:rsidP="00007CE2">
            <w:pPr>
              <w:pStyle w:val="15"/>
              <w:spacing w:before="120" w:line="220" w:lineRule="exact"/>
              <w:rPr>
                <w:color w:val="000000" w:themeColor="text1"/>
              </w:rPr>
            </w:pPr>
            <w:r w:rsidRPr="00753ED3">
              <w:rPr>
                <w:b/>
                <w:bCs/>
                <w:color w:val="000000" w:themeColor="text1"/>
              </w:rPr>
              <w:t>Россия</w:t>
            </w:r>
          </w:p>
        </w:tc>
        <w:tc>
          <w:tcPr>
            <w:tcW w:w="838" w:type="dxa"/>
            <w:tcBorders>
              <w:top w:val="single" w:sz="6" w:space="0" w:color="000000"/>
              <w:left w:val="single" w:sz="6" w:space="0" w:color="000000"/>
            </w:tcBorders>
            <w:shd w:val="clear" w:color="auto" w:fill="auto"/>
            <w:vAlign w:val="bottom"/>
          </w:tcPr>
          <w:p w14:paraId="3E9496FD" w14:textId="597E5A45" w:rsidR="00753ED3" w:rsidRPr="00753ED3" w:rsidRDefault="00753ED3" w:rsidP="00FC633B">
            <w:pPr>
              <w:spacing w:before="120" w:line="220" w:lineRule="exact"/>
              <w:ind w:right="284"/>
              <w:jc w:val="right"/>
              <w:rPr>
                <w:color w:val="000000" w:themeColor="text1"/>
              </w:rPr>
            </w:pPr>
            <w:r w:rsidRPr="00753ED3">
              <w:rPr>
                <w:color w:val="000000" w:themeColor="text1"/>
              </w:rPr>
              <w:t>138</w:t>
            </w:r>
          </w:p>
        </w:tc>
        <w:tc>
          <w:tcPr>
            <w:tcW w:w="838" w:type="dxa"/>
            <w:tcBorders>
              <w:top w:val="single" w:sz="6" w:space="0" w:color="000000"/>
              <w:left w:val="single" w:sz="6" w:space="0" w:color="000000"/>
            </w:tcBorders>
            <w:shd w:val="clear" w:color="auto" w:fill="auto"/>
            <w:vAlign w:val="bottom"/>
          </w:tcPr>
          <w:p w14:paraId="65714139" w14:textId="1AE07C3A" w:rsidR="00753ED3" w:rsidRPr="00753ED3" w:rsidRDefault="00753ED3" w:rsidP="00FC633B">
            <w:pPr>
              <w:spacing w:before="120" w:line="220" w:lineRule="exact"/>
              <w:ind w:right="284"/>
              <w:jc w:val="right"/>
              <w:rPr>
                <w:color w:val="000000" w:themeColor="text1"/>
              </w:rPr>
            </w:pPr>
            <w:r w:rsidRPr="00753ED3">
              <w:rPr>
                <w:color w:val="000000" w:themeColor="text1"/>
              </w:rPr>
              <w:t>149</w:t>
            </w:r>
          </w:p>
        </w:tc>
        <w:tc>
          <w:tcPr>
            <w:tcW w:w="839" w:type="dxa"/>
            <w:tcBorders>
              <w:top w:val="single" w:sz="6" w:space="0" w:color="000000"/>
              <w:left w:val="single" w:sz="6" w:space="0" w:color="000000"/>
            </w:tcBorders>
            <w:shd w:val="clear" w:color="auto" w:fill="auto"/>
            <w:vAlign w:val="bottom"/>
          </w:tcPr>
          <w:p w14:paraId="44E01554" w14:textId="7087D2B6" w:rsidR="00753ED3" w:rsidRPr="00753ED3" w:rsidRDefault="001B4B76" w:rsidP="0054748F">
            <w:pPr>
              <w:spacing w:before="120" w:line="220" w:lineRule="exact"/>
              <w:ind w:right="284"/>
              <w:jc w:val="right"/>
              <w:rPr>
                <w:color w:val="000000" w:themeColor="text1"/>
              </w:rPr>
            </w:pPr>
            <w:r>
              <w:rPr>
                <w:color w:val="000000" w:themeColor="text1"/>
              </w:rPr>
              <w:t>164</w:t>
            </w:r>
          </w:p>
        </w:tc>
        <w:tc>
          <w:tcPr>
            <w:tcW w:w="3810" w:type="dxa"/>
            <w:tcBorders>
              <w:top w:val="single" w:sz="6" w:space="0" w:color="000000"/>
              <w:left w:val="single" w:sz="6" w:space="0" w:color="000000"/>
            </w:tcBorders>
            <w:shd w:val="clear" w:color="auto" w:fill="auto"/>
            <w:vAlign w:val="bottom"/>
          </w:tcPr>
          <w:p w14:paraId="639F0763" w14:textId="1F2B667A" w:rsidR="00753ED3" w:rsidRPr="00753ED3" w:rsidRDefault="00753ED3" w:rsidP="00007CE2">
            <w:pPr>
              <w:pStyle w:val="15"/>
              <w:spacing w:before="120" w:line="220" w:lineRule="exact"/>
              <w:ind w:left="57"/>
              <w:rPr>
                <w:color w:val="000000" w:themeColor="text1"/>
              </w:rPr>
            </w:pPr>
            <w:r w:rsidRPr="00753ED3">
              <w:rPr>
                <w:b/>
                <w:i/>
                <w:color w:val="000000" w:themeColor="text1"/>
                <w:lang w:val="en-US"/>
              </w:rPr>
              <w:t>Russia</w:t>
            </w:r>
          </w:p>
        </w:tc>
      </w:tr>
      <w:tr w:rsidR="00753ED3" w:rsidRPr="008A72A9" w14:paraId="60FF284D" w14:textId="77777777" w:rsidTr="00095B8A">
        <w:trPr>
          <w:cantSplit/>
        </w:trPr>
        <w:tc>
          <w:tcPr>
            <w:tcW w:w="3596" w:type="dxa"/>
            <w:shd w:val="clear" w:color="auto" w:fill="auto"/>
            <w:vAlign w:val="bottom"/>
          </w:tcPr>
          <w:p w14:paraId="6CD958DD" w14:textId="77777777" w:rsidR="00753ED3" w:rsidRPr="00753ED3" w:rsidRDefault="00753ED3" w:rsidP="0054748F">
            <w:pPr>
              <w:pStyle w:val="13"/>
              <w:spacing w:before="120" w:line="220" w:lineRule="exact"/>
              <w:rPr>
                <w:color w:val="000000" w:themeColor="text1"/>
                <w:sz w:val="14"/>
                <w:szCs w:val="14"/>
              </w:rPr>
            </w:pPr>
            <w:r w:rsidRPr="00753ED3">
              <w:rPr>
                <w:color w:val="000000" w:themeColor="text1"/>
                <w:sz w:val="14"/>
                <w:szCs w:val="14"/>
                <w:u w:val="none"/>
              </w:rPr>
              <w:t>Страны СНГ</w:t>
            </w:r>
          </w:p>
        </w:tc>
        <w:tc>
          <w:tcPr>
            <w:tcW w:w="838" w:type="dxa"/>
            <w:tcBorders>
              <w:left w:val="single" w:sz="6" w:space="0" w:color="000000"/>
            </w:tcBorders>
            <w:shd w:val="clear" w:color="auto" w:fill="auto"/>
            <w:vAlign w:val="bottom"/>
          </w:tcPr>
          <w:p w14:paraId="6932FF68" w14:textId="77777777" w:rsidR="00753ED3" w:rsidRPr="00753ED3" w:rsidRDefault="00753ED3" w:rsidP="00FC633B">
            <w:pPr>
              <w:spacing w:before="120" w:line="220" w:lineRule="exact"/>
              <w:ind w:right="284"/>
              <w:jc w:val="right"/>
              <w:rPr>
                <w:color w:val="000000" w:themeColor="text1"/>
              </w:rPr>
            </w:pPr>
          </w:p>
        </w:tc>
        <w:tc>
          <w:tcPr>
            <w:tcW w:w="838" w:type="dxa"/>
            <w:tcBorders>
              <w:left w:val="single" w:sz="6" w:space="0" w:color="000000"/>
            </w:tcBorders>
            <w:shd w:val="clear" w:color="auto" w:fill="auto"/>
            <w:vAlign w:val="bottom"/>
          </w:tcPr>
          <w:p w14:paraId="647D32FD" w14:textId="77777777" w:rsidR="00753ED3" w:rsidRPr="00753ED3" w:rsidRDefault="00753ED3" w:rsidP="00FC633B">
            <w:pPr>
              <w:spacing w:before="120" w:line="220" w:lineRule="exact"/>
              <w:ind w:right="284"/>
              <w:jc w:val="right"/>
              <w:rPr>
                <w:color w:val="000000" w:themeColor="text1"/>
              </w:rPr>
            </w:pPr>
          </w:p>
        </w:tc>
        <w:tc>
          <w:tcPr>
            <w:tcW w:w="839" w:type="dxa"/>
            <w:tcBorders>
              <w:left w:val="single" w:sz="6" w:space="0" w:color="000000"/>
            </w:tcBorders>
            <w:shd w:val="clear" w:color="auto" w:fill="auto"/>
            <w:vAlign w:val="bottom"/>
          </w:tcPr>
          <w:p w14:paraId="3219F791" w14:textId="77777777" w:rsidR="00753ED3" w:rsidRPr="00753ED3" w:rsidRDefault="00753ED3" w:rsidP="00537061">
            <w:pPr>
              <w:spacing w:before="120" w:line="220" w:lineRule="exact"/>
              <w:ind w:right="284"/>
              <w:jc w:val="right"/>
              <w:rPr>
                <w:color w:val="000000" w:themeColor="text1"/>
              </w:rPr>
            </w:pPr>
          </w:p>
        </w:tc>
        <w:tc>
          <w:tcPr>
            <w:tcW w:w="3810" w:type="dxa"/>
            <w:tcBorders>
              <w:left w:val="single" w:sz="6" w:space="0" w:color="000000"/>
            </w:tcBorders>
            <w:shd w:val="clear" w:color="auto" w:fill="auto"/>
            <w:vAlign w:val="bottom"/>
          </w:tcPr>
          <w:p w14:paraId="293B3F7B" w14:textId="77777777" w:rsidR="00753ED3" w:rsidRPr="00753ED3" w:rsidRDefault="00753ED3" w:rsidP="0054748F">
            <w:pPr>
              <w:pStyle w:val="13"/>
              <w:spacing w:before="120" w:line="220" w:lineRule="exact"/>
              <w:ind w:left="57"/>
              <w:rPr>
                <w:color w:val="000000" w:themeColor="text1"/>
                <w:sz w:val="14"/>
                <w:szCs w:val="14"/>
              </w:rPr>
            </w:pPr>
            <w:r w:rsidRPr="00753ED3">
              <w:rPr>
                <w:bCs w:val="0"/>
                <w:i/>
                <w:color w:val="000000" w:themeColor="text1"/>
                <w:sz w:val="14"/>
                <w:szCs w:val="14"/>
                <w:u w:val="none"/>
              </w:rPr>
              <w:t>CIS countries</w:t>
            </w:r>
          </w:p>
        </w:tc>
      </w:tr>
      <w:tr w:rsidR="00E57629" w:rsidRPr="008A72A9" w14:paraId="1E834B95" w14:textId="77777777" w:rsidTr="00095B8A">
        <w:trPr>
          <w:cantSplit/>
        </w:trPr>
        <w:tc>
          <w:tcPr>
            <w:tcW w:w="3596" w:type="dxa"/>
            <w:shd w:val="clear" w:color="auto" w:fill="auto"/>
            <w:vAlign w:val="bottom"/>
          </w:tcPr>
          <w:p w14:paraId="37B9EAEA" w14:textId="77777777" w:rsidR="00E57629" w:rsidRPr="00E57629" w:rsidRDefault="00E57629" w:rsidP="0054748F">
            <w:pPr>
              <w:pStyle w:val="13"/>
              <w:spacing w:before="120" w:line="220" w:lineRule="exact"/>
              <w:ind w:left="284"/>
              <w:rPr>
                <w:sz w:val="14"/>
                <w:szCs w:val="14"/>
              </w:rPr>
            </w:pPr>
            <w:r w:rsidRPr="00E57629">
              <w:rPr>
                <w:b w:val="0"/>
                <w:bCs w:val="0"/>
                <w:sz w:val="14"/>
                <w:szCs w:val="14"/>
                <w:u w:val="none"/>
              </w:rPr>
              <w:t>из них:</w:t>
            </w:r>
          </w:p>
        </w:tc>
        <w:tc>
          <w:tcPr>
            <w:tcW w:w="838" w:type="dxa"/>
            <w:tcBorders>
              <w:left w:val="single" w:sz="6" w:space="0" w:color="000000"/>
            </w:tcBorders>
            <w:shd w:val="clear" w:color="auto" w:fill="auto"/>
            <w:vAlign w:val="bottom"/>
          </w:tcPr>
          <w:p w14:paraId="7275DDC9" w14:textId="77777777" w:rsidR="00E57629" w:rsidRPr="00E57629" w:rsidRDefault="00E57629" w:rsidP="00FC633B">
            <w:pPr>
              <w:spacing w:before="120" w:line="220" w:lineRule="exact"/>
              <w:ind w:right="284"/>
              <w:jc w:val="right"/>
            </w:pPr>
          </w:p>
        </w:tc>
        <w:tc>
          <w:tcPr>
            <w:tcW w:w="838" w:type="dxa"/>
            <w:tcBorders>
              <w:left w:val="single" w:sz="6" w:space="0" w:color="000000"/>
            </w:tcBorders>
            <w:shd w:val="clear" w:color="auto" w:fill="auto"/>
            <w:vAlign w:val="bottom"/>
          </w:tcPr>
          <w:p w14:paraId="2ECA4C80" w14:textId="77777777" w:rsidR="00E57629" w:rsidRPr="00E57629" w:rsidRDefault="00E57629" w:rsidP="00FC633B">
            <w:pPr>
              <w:spacing w:before="120" w:line="220" w:lineRule="exact"/>
              <w:ind w:right="284"/>
              <w:jc w:val="right"/>
            </w:pPr>
          </w:p>
        </w:tc>
        <w:tc>
          <w:tcPr>
            <w:tcW w:w="839" w:type="dxa"/>
            <w:tcBorders>
              <w:left w:val="single" w:sz="6" w:space="0" w:color="000000"/>
            </w:tcBorders>
            <w:shd w:val="clear" w:color="auto" w:fill="auto"/>
            <w:vAlign w:val="bottom"/>
          </w:tcPr>
          <w:p w14:paraId="21E5944E" w14:textId="77777777" w:rsidR="00E57629" w:rsidRPr="00E57629" w:rsidRDefault="00E57629" w:rsidP="00537061">
            <w:pPr>
              <w:spacing w:before="120" w:line="220" w:lineRule="exact"/>
              <w:ind w:right="284"/>
              <w:jc w:val="right"/>
            </w:pPr>
          </w:p>
        </w:tc>
        <w:tc>
          <w:tcPr>
            <w:tcW w:w="3810" w:type="dxa"/>
            <w:tcBorders>
              <w:left w:val="single" w:sz="6" w:space="0" w:color="000000"/>
            </w:tcBorders>
            <w:shd w:val="clear" w:color="auto" w:fill="auto"/>
            <w:vAlign w:val="bottom"/>
          </w:tcPr>
          <w:p w14:paraId="7F774AF3" w14:textId="14BEBBDF" w:rsidR="00E57629" w:rsidRPr="00E57629" w:rsidRDefault="00E57629" w:rsidP="0054748F">
            <w:pPr>
              <w:pStyle w:val="13"/>
              <w:spacing w:before="120" w:line="220" w:lineRule="exact"/>
              <w:ind w:left="284"/>
              <w:rPr>
                <w:sz w:val="14"/>
                <w:szCs w:val="14"/>
              </w:rPr>
            </w:pPr>
            <w:r w:rsidRPr="00E57629">
              <w:rPr>
                <w:b w:val="0"/>
                <w:bCs w:val="0"/>
                <w:i/>
                <w:sz w:val="14"/>
                <w:szCs w:val="14"/>
                <w:u w:val="none"/>
                <w:lang w:val="en-US"/>
              </w:rPr>
              <w:t xml:space="preserve"> </w:t>
            </w:r>
            <w:r w:rsidRPr="00E57629">
              <w:rPr>
                <w:b w:val="0"/>
                <w:bCs w:val="0"/>
                <w:i/>
                <w:sz w:val="14"/>
                <w:szCs w:val="14"/>
                <w:u w:val="none"/>
              </w:rPr>
              <w:t>of which:</w:t>
            </w:r>
          </w:p>
        </w:tc>
      </w:tr>
      <w:tr w:rsidR="00E57629" w:rsidRPr="008A72A9" w14:paraId="181DB150" w14:textId="77777777" w:rsidTr="00564713">
        <w:trPr>
          <w:cantSplit/>
        </w:trPr>
        <w:tc>
          <w:tcPr>
            <w:tcW w:w="3596" w:type="dxa"/>
            <w:shd w:val="clear" w:color="auto" w:fill="auto"/>
            <w:vAlign w:val="bottom"/>
          </w:tcPr>
          <w:p w14:paraId="2DF75DFC" w14:textId="77777777" w:rsidR="00E57629" w:rsidRPr="00E57629" w:rsidRDefault="00E57629" w:rsidP="00537061">
            <w:pPr>
              <w:spacing w:before="120" w:line="220" w:lineRule="exact"/>
              <w:ind w:left="113"/>
            </w:pPr>
            <w:r w:rsidRPr="00E57629">
              <w:t>Азербайджан</w:t>
            </w:r>
          </w:p>
        </w:tc>
        <w:tc>
          <w:tcPr>
            <w:tcW w:w="838" w:type="dxa"/>
            <w:tcBorders>
              <w:left w:val="single" w:sz="6" w:space="0" w:color="000000"/>
            </w:tcBorders>
            <w:shd w:val="clear" w:color="auto" w:fill="auto"/>
            <w:vAlign w:val="bottom"/>
          </w:tcPr>
          <w:p w14:paraId="05DD51A2" w14:textId="4C4EC1F3" w:rsidR="00E57629" w:rsidRPr="00E57629" w:rsidRDefault="00E57629" w:rsidP="00564713">
            <w:pPr>
              <w:spacing w:before="120" w:line="220" w:lineRule="exact"/>
              <w:ind w:right="284"/>
              <w:jc w:val="right"/>
            </w:pPr>
            <w:r w:rsidRPr="00E57629">
              <w:t>129</w:t>
            </w:r>
          </w:p>
        </w:tc>
        <w:tc>
          <w:tcPr>
            <w:tcW w:w="838" w:type="dxa"/>
            <w:tcBorders>
              <w:left w:val="single" w:sz="6" w:space="0" w:color="000000"/>
            </w:tcBorders>
            <w:shd w:val="clear" w:color="auto" w:fill="auto"/>
            <w:vAlign w:val="bottom"/>
          </w:tcPr>
          <w:p w14:paraId="16917976" w14:textId="5BD15181" w:rsidR="00E57629" w:rsidRPr="00E57629" w:rsidRDefault="00E57629" w:rsidP="00564713">
            <w:pPr>
              <w:spacing w:before="120" w:line="220" w:lineRule="exact"/>
              <w:ind w:right="284"/>
              <w:jc w:val="right"/>
            </w:pPr>
            <w:r w:rsidRPr="00E57629">
              <w:t>132</w:t>
            </w:r>
          </w:p>
        </w:tc>
        <w:tc>
          <w:tcPr>
            <w:tcW w:w="839" w:type="dxa"/>
            <w:tcBorders>
              <w:left w:val="single" w:sz="6" w:space="0" w:color="000000"/>
            </w:tcBorders>
            <w:shd w:val="clear" w:color="auto" w:fill="auto"/>
            <w:vAlign w:val="bottom"/>
          </w:tcPr>
          <w:p w14:paraId="65ED73E3" w14:textId="0830B5B5" w:rsidR="00E57629" w:rsidRPr="00E57629" w:rsidRDefault="00E57629" w:rsidP="00564713">
            <w:pPr>
              <w:spacing w:before="120" w:line="220" w:lineRule="exact"/>
              <w:ind w:right="284"/>
              <w:jc w:val="right"/>
            </w:pPr>
            <w:r w:rsidRPr="00E57629">
              <w:t>140</w:t>
            </w:r>
          </w:p>
        </w:tc>
        <w:tc>
          <w:tcPr>
            <w:tcW w:w="3810" w:type="dxa"/>
            <w:tcBorders>
              <w:left w:val="single" w:sz="6" w:space="0" w:color="000000"/>
            </w:tcBorders>
            <w:shd w:val="clear" w:color="auto" w:fill="auto"/>
            <w:vAlign w:val="bottom"/>
          </w:tcPr>
          <w:p w14:paraId="6183CB5E" w14:textId="77777777" w:rsidR="00E57629" w:rsidRPr="00E57629" w:rsidRDefault="00E57629" w:rsidP="0054748F">
            <w:pPr>
              <w:spacing w:before="120" w:line="220" w:lineRule="exact"/>
              <w:ind w:left="170"/>
            </w:pPr>
            <w:r w:rsidRPr="00E57629">
              <w:rPr>
                <w:i/>
              </w:rPr>
              <w:t>Azerbaijan</w:t>
            </w:r>
          </w:p>
        </w:tc>
      </w:tr>
      <w:tr w:rsidR="00E57629" w:rsidRPr="008A72A9" w14:paraId="11E0B37C" w14:textId="77777777" w:rsidTr="00564713">
        <w:trPr>
          <w:cantSplit/>
        </w:trPr>
        <w:tc>
          <w:tcPr>
            <w:tcW w:w="3596" w:type="dxa"/>
            <w:shd w:val="clear" w:color="auto" w:fill="auto"/>
            <w:vAlign w:val="bottom"/>
          </w:tcPr>
          <w:p w14:paraId="46280D93" w14:textId="77777777" w:rsidR="00E57629" w:rsidRPr="00E57629" w:rsidRDefault="00E57629" w:rsidP="00537061">
            <w:pPr>
              <w:spacing w:before="120" w:line="220" w:lineRule="exact"/>
              <w:ind w:left="113"/>
            </w:pPr>
            <w:r w:rsidRPr="00E57629">
              <w:t>Армения</w:t>
            </w:r>
          </w:p>
        </w:tc>
        <w:tc>
          <w:tcPr>
            <w:tcW w:w="838" w:type="dxa"/>
            <w:tcBorders>
              <w:left w:val="single" w:sz="6" w:space="0" w:color="000000"/>
            </w:tcBorders>
            <w:shd w:val="clear" w:color="auto" w:fill="auto"/>
            <w:vAlign w:val="bottom"/>
          </w:tcPr>
          <w:p w14:paraId="099D8D22" w14:textId="4FB03943" w:rsidR="00E57629" w:rsidRPr="00E57629" w:rsidRDefault="00E57629" w:rsidP="00564713">
            <w:pPr>
              <w:spacing w:before="120" w:line="220" w:lineRule="exact"/>
              <w:ind w:right="284"/>
              <w:jc w:val="right"/>
            </w:pPr>
            <w:r w:rsidRPr="00E57629">
              <w:t xml:space="preserve">... </w:t>
            </w:r>
          </w:p>
        </w:tc>
        <w:tc>
          <w:tcPr>
            <w:tcW w:w="838" w:type="dxa"/>
            <w:tcBorders>
              <w:left w:val="single" w:sz="6" w:space="0" w:color="000000"/>
            </w:tcBorders>
            <w:shd w:val="clear" w:color="auto" w:fill="auto"/>
            <w:vAlign w:val="bottom"/>
          </w:tcPr>
          <w:p w14:paraId="7C3C04D3" w14:textId="0B2CC5B2" w:rsidR="00E57629" w:rsidRPr="00E57629" w:rsidRDefault="00E57629" w:rsidP="00564713">
            <w:pPr>
              <w:spacing w:before="120" w:line="220" w:lineRule="exact"/>
              <w:ind w:right="284"/>
              <w:jc w:val="right"/>
            </w:pPr>
            <w:r w:rsidRPr="00E57629">
              <w:t>...</w:t>
            </w:r>
          </w:p>
        </w:tc>
        <w:tc>
          <w:tcPr>
            <w:tcW w:w="839" w:type="dxa"/>
            <w:tcBorders>
              <w:left w:val="single" w:sz="6" w:space="0" w:color="000000"/>
            </w:tcBorders>
            <w:shd w:val="clear" w:color="auto" w:fill="auto"/>
            <w:vAlign w:val="bottom"/>
          </w:tcPr>
          <w:p w14:paraId="25920AB0" w14:textId="4FA8FB2E" w:rsidR="00E57629" w:rsidRPr="00E57629" w:rsidRDefault="00E57629" w:rsidP="00564713">
            <w:pPr>
              <w:spacing w:before="120" w:line="220" w:lineRule="exact"/>
              <w:ind w:right="284"/>
              <w:jc w:val="right"/>
            </w:pPr>
            <w:r w:rsidRPr="00E57629">
              <w:t>...</w:t>
            </w:r>
          </w:p>
        </w:tc>
        <w:tc>
          <w:tcPr>
            <w:tcW w:w="3810" w:type="dxa"/>
            <w:tcBorders>
              <w:left w:val="single" w:sz="6" w:space="0" w:color="000000"/>
            </w:tcBorders>
            <w:shd w:val="clear" w:color="auto" w:fill="auto"/>
            <w:vAlign w:val="bottom"/>
          </w:tcPr>
          <w:p w14:paraId="6EB0DB79" w14:textId="77777777" w:rsidR="00E57629" w:rsidRPr="00E57629" w:rsidRDefault="00E57629" w:rsidP="0054748F">
            <w:pPr>
              <w:spacing w:before="120" w:line="220" w:lineRule="exact"/>
              <w:ind w:left="170"/>
            </w:pPr>
            <w:r w:rsidRPr="00E57629">
              <w:rPr>
                <w:i/>
              </w:rPr>
              <w:t>Armenia</w:t>
            </w:r>
          </w:p>
        </w:tc>
      </w:tr>
      <w:tr w:rsidR="00E57629" w:rsidRPr="008A72A9" w14:paraId="2FF0D000" w14:textId="77777777" w:rsidTr="00564713">
        <w:trPr>
          <w:cantSplit/>
        </w:trPr>
        <w:tc>
          <w:tcPr>
            <w:tcW w:w="3596" w:type="dxa"/>
            <w:shd w:val="clear" w:color="auto" w:fill="auto"/>
            <w:vAlign w:val="bottom"/>
          </w:tcPr>
          <w:p w14:paraId="74525FB4" w14:textId="77777777" w:rsidR="00E57629" w:rsidRPr="00E57629" w:rsidRDefault="00E57629" w:rsidP="00537061">
            <w:pPr>
              <w:spacing w:before="120" w:line="220" w:lineRule="exact"/>
              <w:ind w:left="113"/>
            </w:pPr>
            <w:r w:rsidRPr="00E57629">
              <w:t>Беларусь</w:t>
            </w:r>
          </w:p>
        </w:tc>
        <w:tc>
          <w:tcPr>
            <w:tcW w:w="838" w:type="dxa"/>
            <w:tcBorders>
              <w:left w:val="single" w:sz="6" w:space="0" w:color="000000"/>
            </w:tcBorders>
            <w:shd w:val="clear" w:color="auto" w:fill="auto"/>
            <w:vAlign w:val="bottom"/>
          </w:tcPr>
          <w:p w14:paraId="172E7D6C" w14:textId="7238E37C" w:rsidR="00E57629" w:rsidRPr="00E57629" w:rsidRDefault="00E57629" w:rsidP="00564713">
            <w:pPr>
              <w:spacing w:before="120" w:line="220" w:lineRule="exact"/>
              <w:ind w:right="284"/>
              <w:jc w:val="right"/>
            </w:pPr>
            <w:r w:rsidRPr="00E57629">
              <w:t>198</w:t>
            </w:r>
          </w:p>
        </w:tc>
        <w:tc>
          <w:tcPr>
            <w:tcW w:w="838" w:type="dxa"/>
            <w:tcBorders>
              <w:left w:val="single" w:sz="6" w:space="0" w:color="000000"/>
            </w:tcBorders>
            <w:shd w:val="clear" w:color="auto" w:fill="auto"/>
            <w:vAlign w:val="bottom"/>
          </w:tcPr>
          <w:p w14:paraId="6D8E439E" w14:textId="30F76489" w:rsidR="00E57629" w:rsidRPr="00E57629" w:rsidRDefault="00E57629" w:rsidP="00564713">
            <w:pPr>
              <w:spacing w:before="120" w:line="220" w:lineRule="exact"/>
              <w:ind w:right="284"/>
              <w:jc w:val="right"/>
            </w:pPr>
            <w:r w:rsidRPr="00E57629">
              <w:t>221</w:t>
            </w:r>
          </w:p>
        </w:tc>
        <w:tc>
          <w:tcPr>
            <w:tcW w:w="839" w:type="dxa"/>
            <w:tcBorders>
              <w:left w:val="single" w:sz="6" w:space="0" w:color="000000"/>
            </w:tcBorders>
            <w:shd w:val="clear" w:color="auto" w:fill="auto"/>
            <w:vAlign w:val="bottom"/>
          </w:tcPr>
          <w:p w14:paraId="05C4E4C3" w14:textId="1DD8A8CC" w:rsidR="00E57629" w:rsidRPr="00E57629" w:rsidRDefault="00E57629" w:rsidP="00564713">
            <w:pPr>
              <w:spacing w:before="120" w:line="220" w:lineRule="exact"/>
              <w:ind w:right="284"/>
              <w:jc w:val="right"/>
            </w:pPr>
            <w:r w:rsidRPr="00E57629">
              <w:t>250</w:t>
            </w:r>
          </w:p>
        </w:tc>
        <w:tc>
          <w:tcPr>
            <w:tcW w:w="3810" w:type="dxa"/>
            <w:tcBorders>
              <w:left w:val="single" w:sz="6" w:space="0" w:color="000000"/>
            </w:tcBorders>
            <w:shd w:val="clear" w:color="auto" w:fill="auto"/>
            <w:vAlign w:val="bottom"/>
          </w:tcPr>
          <w:p w14:paraId="6D88B0BA" w14:textId="77777777" w:rsidR="00E57629" w:rsidRPr="00E57629" w:rsidRDefault="00E57629" w:rsidP="0054748F">
            <w:pPr>
              <w:pStyle w:val="af"/>
              <w:spacing w:before="120" w:line="220" w:lineRule="exact"/>
              <w:ind w:left="170"/>
            </w:pPr>
            <w:r w:rsidRPr="00E57629">
              <w:rPr>
                <w:i/>
              </w:rPr>
              <w:t>Belarus</w:t>
            </w:r>
          </w:p>
        </w:tc>
      </w:tr>
      <w:tr w:rsidR="00E57629" w:rsidRPr="008A72A9" w14:paraId="2D5762C0" w14:textId="77777777" w:rsidTr="00564713">
        <w:trPr>
          <w:cantSplit/>
        </w:trPr>
        <w:tc>
          <w:tcPr>
            <w:tcW w:w="3596" w:type="dxa"/>
            <w:shd w:val="clear" w:color="auto" w:fill="auto"/>
            <w:vAlign w:val="bottom"/>
          </w:tcPr>
          <w:p w14:paraId="4468505D" w14:textId="77777777" w:rsidR="00E57629" w:rsidRPr="00E57629" w:rsidRDefault="00E57629" w:rsidP="00537061">
            <w:pPr>
              <w:spacing w:before="120" w:line="220" w:lineRule="exact"/>
              <w:ind w:left="113"/>
            </w:pPr>
            <w:r w:rsidRPr="00E57629">
              <w:t>Казахстан</w:t>
            </w:r>
          </w:p>
        </w:tc>
        <w:tc>
          <w:tcPr>
            <w:tcW w:w="838" w:type="dxa"/>
            <w:tcBorders>
              <w:left w:val="single" w:sz="6" w:space="0" w:color="000000"/>
            </w:tcBorders>
            <w:shd w:val="clear" w:color="auto" w:fill="auto"/>
            <w:vAlign w:val="bottom"/>
          </w:tcPr>
          <w:p w14:paraId="70DFDABF" w14:textId="256A950F" w:rsidR="00E57629" w:rsidRPr="00E57629" w:rsidRDefault="00E57629" w:rsidP="00564713">
            <w:pPr>
              <w:spacing w:before="120" w:line="220" w:lineRule="exact"/>
              <w:ind w:right="284"/>
              <w:jc w:val="right"/>
            </w:pPr>
            <w:r w:rsidRPr="00E57629">
              <w:t>160</w:t>
            </w:r>
          </w:p>
        </w:tc>
        <w:tc>
          <w:tcPr>
            <w:tcW w:w="838" w:type="dxa"/>
            <w:tcBorders>
              <w:left w:val="single" w:sz="6" w:space="0" w:color="000000"/>
            </w:tcBorders>
            <w:shd w:val="clear" w:color="auto" w:fill="auto"/>
            <w:vAlign w:val="bottom"/>
          </w:tcPr>
          <w:p w14:paraId="56D7BEDB" w14:textId="63627AF5" w:rsidR="00E57629" w:rsidRPr="00E57629" w:rsidRDefault="00E57629" w:rsidP="00564713">
            <w:pPr>
              <w:spacing w:before="120" w:line="220" w:lineRule="exact"/>
              <w:ind w:right="284"/>
              <w:jc w:val="right"/>
            </w:pPr>
            <w:r w:rsidRPr="00E57629">
              <w:t>164</w:t>
            </w:r>
          </w:p>
        </w:tc>
        <w:tc>
          <w:tcPr>
            <w:tcW w:w="839" w:type="dxa"/>
            <w:tcBorders>
              <w:left w:val="single" w:sz="6" w:space="0" w:color="000000"/>
            </w:tcBorders>
            <w:shd w:val="clear" w:color="auto" w:fill="auto"/>
            <w:vAlign w:val="bottom"/>
          </w:tcPr>
          <w:p w14:paraId="2DC1BFEF" w14:textId="5413F56D" w:rsidR="00E57629" w:rsidRPr="00E57629" w:rsidRDefault="00E57629" w:rsidP="00564713">
            <w:pPr>
              <w:spacing w:before="120" w:line="220" w:lineRule="exact"/>
              <w:ind w:right="284"/>
              <w:jc w:val="right"/>
            </w:pPr>
            <w:r w:rsidRPr="00E57629">
              <w:t>168</w:t>
            </w:r>
          </w:p>
        </w:tc>
        <w:tc>
          <w:tcPr>
            <w:tcW w:w="3810" w:type="dxa"/>
            <w:tcBorders>
              <w:left w:val="single" w:sz="6" w:space="0" w:color="000000"/>
            </w:tcBorders>
            <w:shd w:val="clear" w:color="auto" w:fill="auto"/>
            <w:vAlign w:val="bottom"/>
          </w:tcPr>
          <w:p w14:paraId="7CED0EA2" w14:textId="77777777" w:rsidR="00E57629" w:rsidRPr="00E57629" w:rsidRDefault="00E57629" w:rsidP="0054748F">
            <w:pPr>
              <w:spacing w:before="120" w:line="220" w:lineRule="exact"/>
              <w:ind w:left="170"/>
            </w:pPr>
            <w:r w:rsidRPr="00E57629">
              <w:rPr>
                <w:i/>
              </w:rPr>
              <w:t>Kazakhstan</w:t>
            </w:r>
          </w:p>
        </w:tc>
      </w:tr>
      <w:tr w:rsidR="00E57629" w:rsidRPr="008A72A9" w14:paraId="67CBCD41" w14:textId="77777777" w:rsidTr="00564713">
        <w:trPr>
          <w:cantSplit/>
        </w:trPr>
        <w:tc>
          <w:tcPr>
            <w:tcW w:w="3596" w:type="dxa"/>
            <w:shd w:val="clear" w:color="auto" w:fill="auto"/>
            <w:vAlign w:val="bottom"/>
          </w:tcPr>
          <w:p w14:paraId="0C742A02" w14:textId="77777777" w:rsidR="00E57629" w:rsidRPr="00E57629" w:rsidRDefault="00E57629" w:rsidP="00537061">
            <w:pPr>
              <w:spacing w:before="120" w:line="220" w:lineRule="exact"/>
              <w:ind w:left="113"/>
            </w:pPr>
            <w:r w:rsidRPr="00E57629">
              <w:t>Киргизия</w:t>
            </w:r>
          </w:p>
        </w:tc>
        <w:tc>
          <w:tcPr>
            <w:tcW w:w="838" w:type="dxa"/>
            <w:tcBorders>
              <w:left w:val="single" w:sz="6" w:space="0" w:color="000000"/>
            </w:tcBorders>
            <w:shd w:val="clear" w:color="auto" w:fill="auto"/>
            <w:vAlign w:val="bottom"/>
          </w:tcPr>
          <w:p w14:paraId="5F7C426D" w14:textId="5349B55A" w:rsidR="00E57629" w:rsidRPr="00E57629" w:rsidRDefault="00E57629" w:rsidP="00564713">
            <w:pPr>
              <w:spacing w:before="120" w:line="220" w:lineRule="exact"/>
              <w:ind w:right="284"/>
              <w:jc w:val="right"/>
            </w:pPr>
            <w:r w:rsidRPr="00E57629">
              <w:t>175</w:t>
            </w:r>
          </w:p>
        </w:tc>
        <w:tc>
          <w:tcPr>
            <w:tcW w:w="838" w:type="dxa"/>
            <w:tcBorders>
              <w:left w:val="single" w:sz="6" w:space="0" w:color="000000"/>
            </w:tcBorders>
            <w:shd w:val="clear" w:color="auto" w:fill="auto"/>
            <w:vAlign w:val="bottom"/>
          </w:tcPr>
          <w:p w14:paraId="3D0D362D" w14:textId="37A60C8E" w:rsidR="00E57629" w:rsidRPr="00E57629" w:rsidRDefault="00E57629" w:rsidP="00564713">
            <w:pPr>
              <w:spacing w:before="120" w:line="220" w:lineRule="exact"/>
              <w:ind w:right="284"/>
              <w:jc w:val="right"/>
            </w:pPr>
            <w:r w:rsidRPr="00E57629">
              <w:t>188</w:t>
            </w:r>
          </w:p>
        </w:tc>
        <w:tc>
          <w:tcPr>
            <w:tcW w:w="839" w:type="dxa"/>
            <w:tcBorders>
              <w:left w:val="single" w:sz="6" w:space="0" w:color="000000"/>
            </w:tcBorders>
            <w:shd w:val="clear" w:color="auto" w:fill="auto"/>
            <w:vAlign w:val="bottom"/>
          </w:tcPr>
          <w:p w14:paraId="3EE42960" w14:textId="783C67C5" w:rsidR="00E57629" w:rsidRPr="00E57629" w:rsidRDefault="00E57629" w:rsidP="00564713">
            <w:pPr>
              <w:spacing w:before="120" w:line="220" w:lineRule="exact"/>
              <w:ind w:right="284"/>
              <w:jc w:val="right"/>
            </w:pPr>
            <w:r w:rsidRPr="00E57629">
              <w:t>204</w:t>
            </w:r>
          </w:p>
        </w:tc>
        <w:tc>
          <w:tcPr>
            <w:tcW w:w="3810" w:type="dxa"/>
            <w:tcBorders>
              <w:left w:val="single" w:sz="6" w:space="0" w:color="000000"/>
            </w:tcBorders>
            <w:shd w:val="clear" w:color="auto" w:fill="auto"/>
            <w:vAlign w:val="bottom"/>
          </w:tcPr>
          <w:p w14:paraId="52141739" w14:textId="77777777" w:rsidR="00E57629" w:rsidRPr="00E57629" w:rsidRDefault="00E57629" w:rsidP="0054748F">
            <w:pPr>
              <w:spacing w:before="120" w:line="220" w:lineRule="exact"/>
              <w:ind w:left="170"/>
            </w:pPr>
            <w:r w:rsidRPr="00E57629">
              <w:rPr>
                <w:i/>
              </w:rPr>
              <w:t>Kyrgyzstan</w:t>
            </w:r>
          </w:p>
        </w:tc>
      </w:tr>
      <w:tr w:rsidR="00E57629" w:rsidRPr="008A72A9" w14:paraId="69EBD941" w14:textId="77777777" w:rsidTr="00564713">
        <w:trPr>
          <w:cantSplit/>
        </w:trPr>
        <w:tc>
          <w:tcPr>
            <w:tcW w:w="3596" w:type="dxa"/>
            <w:shd w:val="clear" w:color="auto" w:fill="auto"/>
            <w:vAlign w:val="bottom"/>
          </w:tcPr>
          <w:p w14:paraId="108E37DE" w14:textId="77777777" w:rsidR="00E57629" w:rsidRPr="00E57629" w:rsidRDefault="00E57629" w:rsidP="00537061">
            <w:pPr>
              <w:spacing w:before="120" w:line="220" w:lineRule="exact"/>
              <w:ind w:left="113"/>
            </w:pPr>
            <w:r w:rsidRPr="00E57629">
              <w:t>Республика Молдова</w:t>
            </w:r>
          </w:p>
        </w:tc>
        <w:tc>
          <w:tcPr>
            <w:tcW w:w="838" w:type="dxa"/>
            <w:tcBorders>
              <w:left w:val="single" w:sz="6" w:space="0" w:color="000000"/>
            </w:tcBorders>
            <w:shd w:val="clear" w:color="auto" w:fill="auto"/>
            <w:vAlign w:val="bottom"/>
          </w:tcPr>
          <w:p w14:paraId="3B01FFCA" w14:textId="1DC1F622" w:rsidR="00E57629" w:rsidRPr="00E57629" w:rsidRDefault="00E57629" w:rsidP="00564713">
            <w:pPr>
              <w:spacing w:before="120" w:line="220" w:lineRule="exact"/>
              <w:ind w:right="284"/>
              <w:jc w:val="right"/>
            </w:pPr>
            <w:r w:rsidRPr="00E57629">
              <w:t>...</w:t>
            </w:r>
          </w:p>
        </w:tc>
        <w:tc>
          <w:tcPr>
            <w:tcW w:w="838" w:type="dxa"/>
            <w:tcBorders>
              <w:left w:val="single" w:sz="6" w:space="0" w:color="000000"/>
            </w:tcBorders>
            <w:shd w:val="clear" w:color="auto" w:fill="auto"/>
            <w:vAlign w:val="bottom"/>
          </w:tcPr>
          <w:p w14:paraId="56BEAE71" w14:textId="2F00D7F0" w:rsidR="00E57629" w:rsidRPr="00E57629" w:rsidRDefault="00E57629" w:rsidP="00564713">
            <w:pPr>
              <w:spacing w:before="120" w:line="220" w:lineRule="exact"/>
              <w:ind w:right="284"/>
              <w:jc w:val="right"/>
            </w:pPr>
            <w:r w:rsidRPr="00E57629">
              <w:t>...</w:t>
            </w:r>
          </w:p>
        </w:tc>
        <w:tc>
          <w:tcPr>
            <w:tcW w:w="839" w:type="dxa"/>
            <w:tcBorders>
              <w:left w:val="single" w:sz="6" w:space="0" w:color="000000"/>
            </w:tcBorders>
            <w:shd w:val="clear" w:color="auto" w:fill="auto"/>
            <w:vAlign w:val="bottom"/>
          </w:tcPr>
          <w:p w14:paraId="6C36F885" w14:textId="4E68E728" w:rsidR="00E57629" w:rsidRPr="00E57629" w:rsidRDefault="00E57629" w:rsidP="00564713">
            <w:pPr>
              <w:spacing w:before="120" w:line="220" w:lineRule="exact"/>
              <w:ind w:right="284"/>
              <w:jc w:val="right"/>
            </w:pPr>
            <w:r w:rsidRPr="00E57629">
              <w:t>...</w:t>
            </w:r>
          </w:p>
        </w:tc>
        <w:tc>
          <w:tcPr>
            <w:tcW w:w="3810" w:type="dxa"/>
            <w:tcBorders>
              <w:left w:val="single" w:sz="6" w:space="0" w:color="000000"/>
            </w:tcBorders>
            <w:shd w:val="clear" w:color="auto" w:fill="auto"/>
            <w:vAlign w:val="bottom"/>
          </w:tcPr>
          <w:p w14:paraId="13E8ED7F" w14:textId="77777777" w:rsidR="00E57629" w:rsidRPr="00E57629" w:rsidRDefault="00E57629" w:rsidP="0054748F">
            <w:pPr>
              <w:spacing w:before="120" w:line="220" w:lineRule="exact"/>
              <w:ind w:left="170"/>
            </w:pPr>
            <w:r w:rsidRPr="00E57629">
              <w:rPr>
                <w:i/>
              </w:rPr>
              <w:t>Republic of Moldova</w:t>
            </w:r>
          </w:p>
        </w:tc>
      </w:tr>
      <w:tr w:rsidR="00E57629" w:rsidRPr="008A72A9" w14:paraId="04A4017B" w14:textId="77777777" w:rsidTr="00564713">
        <w:trPr>
          <w:cantSplit/>
        </w:trPr>
        <w:tc>
          <w:tcPr>
            <w:tcW w:w="3596" w:type="dxa"/>
            <w:shd w:val="clear" w:color="auto" w:fill="auto"/>
            <w:vAlign w:val="bottom"/>
          </w:tcPr>
          <w:p w14:paraId="17FA94B1" w14:textId="77777777" w:rsidR="00E57629" w:rsidRPr="00E57629" w:rsidRDefault="00E57629" w:rsidP="00537061">
            <w:pPr>
              <w:spacing w:before="120" w:line="220" w:lineRule="exact"/>
              <w:ind w:left="113"/>
            </w:pPr>
            <w:r w:rsidRPr="00E57629">
              <w:t>Таджикистан</w:t>
            </w:r>
          </w:p>
        </w:tc>
        <w:tc>
          <w:tcPr>
            <w:tcW w:w="838" w:type="dxa"/>
            <w:tcBorders>
              <w:left w:val="single" w:sz="6" w:space="0" w:color="000000"/>
            </w:tcBorders>
            <w:shd w:val="clear" w:color="auto" w:fill="auto"/>
            <w:vAlign w:val="bottom"/>
          </w:tcPr>
          <w:p w14:paraId="03270A5E" w14:textId="18CF267B" w:rsidR="00E57629" w:rsidRPr="00E57629" w:rsidRDefault="00E57629" w:rsidP="00564713">
            <w:pPr>
              <w:spacing w:before="120" w:line="220" w:lineRule="exact"/>
              <w:ind w:right="284"/>
              <w:jc w:val="right"/>
            </w:pPr>
            <w:r w:rsidRPr="00E57629">
              <w:t>220</w:t>
            </w:r>
          </w:p>
        </w:tc>
        <w:tc>
          <w:tcPr>
            <w:tcW w:w="838" w:type="dxa"/>
            <w:tcBorders>
              <w:left w:val="single" w:sz="6" w:space="0" w:color="000000"/>
            </w:tcBorders>
            <w:shd w:val="clear" w:color="auto" w:fill="auto"/>
            <w:vAlign w:val="bottom"/>
          </w:tcPr>
          <w:p w14:paraId="0BC5773E" w14:textId="587D226D" w:rsidR="00E57629" w:rsidRPr="00E57629" w:rsidRDefault="00E57629" w:rsidP="00564713">
            <w:pPr>
              <w:spacing w:before="120" w:line="220" w:lineRule="exact"/>
              <w:ind w:right="284"/>
              <w:jc w:val="right"/>
            </w:pPr>
            <w:r w:rsidRPr="00E57629">
              <w:t>243</w:t>
            </w:r>
          </w:p>
        </w:tc>
        <w:tc>
          <w:tcPr>
            <w:tcW w:w="839" w:type="dxa"/>
            <w:tcBorders>
              <w:left w:val="single" w:sz="6" w:space="0" w:color="000000"/>
            </w:tcBorders>
            <w:shd w:val="clear" w:color="auto" w:fill="auto"/>
            <w:vAlign w:val="bottom"/>
          </w:tcPr>
          <w:p w14:paraId="317C36C1" w14:textId="539E9E91" w:rsidR="00E57629" w:rsidRPr="00E57629" w:rsidRDefault="00E57629" w:rsidP="00564713">
            <w:pPr>
              <w:spacing w:before="120" w:line="220" w:lineRule="exact"/>
              <w:ind w:right="284"/>
              <w:jc w:val="right"/>
            </w:pPr>
            <w:r w:rsidRPr="00E57629">
              <w:t>270</w:t>
            </w:r>
          </w:p>
        </w:tc>
        <w:tc>
          <w:tcPr>
            <w:tcW w:w="3810" w:type="dxa"/>
            <w:tcBorders>
              <w:left w:val="single" w:sz="6" w:space="0" w:color="000000"/>
            </w:tcBorders>
            <w:shd w:val="clear" w:color="auto" w:fill="auto"/>
            <w:vAlign w:val="bottom"/>
          </w:tcPr>
          <w:p w14:paraId="054D618D" w14:textId="77777777" w:rsidR="00E57629" w:rsidRPr="00E57629" w:rsidRDefault="00E57629" w:rsidP="0054748F">
            <w:pPr>
              <w:spacing w:before="120" w:line="220" w:lineRule="exact"/>
              <w:ind w:left="170"/>
            </w:pPr>
            <w:r w:rsidRPr="00E57629">
              <w:rPr>
                <w:i/>
              </w:rPr>
              <w:t>Tajikistan</w:t>
            </w:r>
          </w:p>
        </w:tc>
      </w:tr>
      <w:tr w:rsidR="00E57629" w:rsidRPr="008A72A9" w14:paraId="2D2CB14A" w14:textId="77777777" w:rsidTr="00564713">
        <w:trPr>
          <w:cantSplit/>
        </w:trPr>
        <w:tc>
          <w:tcPr>
            <w:tcW w:w="3596" w:type="dxa"/>
            <w:shd w:val="clear" w:color="auto" w:fill="auto"/>
            <w:vAlign w:val="bottom"/>
          </w:tcPr>
          <w:p w14:paraId="22D97DB3" w14:textId="77777777" w:rsidR="00E57629" w:rsidRPr="00E57629" w:rsidRDefault="00E57629" w:rsidP="00537061">
            <w:pPr>
              <w:spacing w:before="120" w:line="220" w:lineRule="exact"/>
              <w:ind w:left="113"/>
            </w:pPr>
            <w:r w:rsidRPr="00E57629">
              <w:t>Узбекистан</w:t>
            </w:r>
          </w:p>
        </w:tc>
        <w:tc>
          <w:tcPr>
            <w:tcW w:w="838" w:type="dxa"/>
            <w:tcBorders>
              <w:left w:val="single" w:sz="6" w:space="0" w:color="000000"/>
            </w:tcBorders>
            <w:shd w:val="clear" w:color="auto" w:fill="auto"/>
            <w:vAlign w:val="bottom"/>
          </w:tcPr>
          <w:p w14:paraId="0CB80C17" w14:textId="3CE6CAFB" w:rsidR="00E57629" w:rsidRPr="00E57629" w:rsidRDefault="00E57629" w:rsidP="00564713">
            <w:pPr>
              <w:spacing w:before="120" w:line="220" w:lineRule="exact"/>
              <w:ind w:right="284"/>
              <w:jc w:val="right"/>
            </w:pPr>
            <w:r w:rsidRPr="00E57629">
              <w:t>256</w:t>
            </w:r>
          </w:p>
        </w:tc>
        <w:tc>
          <w:tcPr>
            <w:tcW w:w="838" w:type="dxa"/>
            <w:tcBorders>
              <w:left w:val="single" w:sz="6" w:space="0" w:color="000000"/>
            </w:tcBorders>
            <w:shd w:val="clear" w:color="auto" w:fill="auto"/>
            <w:vAlign w:val="bottom"/>
          </w:tcPr>
          <w:p w14:paraId="0BB49833" w14:textId="613BD131" w:rsidR="00E57629" w:rsidRPr="00E57629" w:rsidRDefault="00E57629" w:rsidP="00564713">
            <w:pPr>
              <w:spacing w:before="120" w:line="220" w:lineRule="exact"/>
              <w:ind w:right="284"/>
              <w:jc w:val="right"/>
            </w:pPr>
            <w:r w:rsidRPr="00E57629">
              <w:t>228</w:t>
            </w:r>
          </w:p>
        </w:tc>
        <w:tc>
          <w:tcPr>
            <w:tcW w:w="839" w:type="dxa"/>
            <w:tcBorders>
              <w:left w:val="single" w:sz="6" w:space="0" w:color="000000"/>
            </w:tcBorders>
            <w:shd w:val="clear" w:color="auto" w:fill="auto"/>
            <w:vAlign w:val="bottom"/>
          </w:tcPr>
          <w:p w14:paraId="2A3FA373" w14:textId="4ED52562" w:rsidR="00E57629" w:rsidRPr="00E57629" w:rsidRDefault="00E57629" w:rsidP="00564713">
            <w:pPr>
              <w:spacing w:before="120" w:line="220" w:lineRule="exact"/>
              <w:ind w:right="284"/>
              <w:jc w:val="right"/>
            </w:pPr>
            <w:r w:rsidRPr="00E57629">
              <w:t>241</w:t>
            </w:r>
          </w:p>
        </w:tc>
        <w:tc>
          <w:tcPr>
            <w:tcW w:w="3810" w:type="dxa"/>
            <w:tcBorders>
              <w:left w:val="single" w:sz="6" w:space="0" w:color="000000"/>
            </w:tcBorders>
            <w:shd w:val="clear" w:color="auto" w:fill="auto"/>
            <w:vAlign w:val="bottom"/>
          </w:tcPr>
          <w:p w14:paraId="666E3679" w14:textId="77777777" w:rsidR="00E57629" w:rsidRPr="00E57629" w:rsidRDefault="00E57629" w:rsidP="0054748F">
            <w:pPr>
              <w:spacing w:before="120" w:line="220" w:lineRule="exact"/>
              <w:ind w:left="170"/>
              <w:rPr>
                <w:i/>
              </w:rPr>
            </w:pPr>
            <w:r w:rsidRPr="00E57629">
              <w:rPr>
                <w:i/>
              </w:rPr>
              <w:t>Uzbekistan</w:t>
            </w:r>
          </w:p>
        </w:tc>
      </w:tr>
      <w:tr w:rsidR="00E57629" w:rsidRPr="008A72A9" w14:paraId="2AAEB757" w14:textId="77777777" w:rsidTr="00564713">
        <w:trPr>
          <w:cantSplit/>
        </w:trPr>
        <w:tc>
          <w:tcPr>
            <w:tcW w:w="3596" w:type="dxa"/>
            <w:shd w:val="clear" w:color="auto" w:fill="auto"/>
            <w:vAlign w:val="bottom"/>
          </w:tcPr>
          <w:p w14:paraId="269A2047" w14:textId="77777777" w:rsidR="00E57629" w:rsidRPr="00E57629" w:rsidRDefault="00E57629" w:rsidP="00537061">
            <w:pPr>
              <w:spacing w:before="120" w:line="220" w:lineRule="exact"/>
              <w:ind w:left="113"/>
            </w:pPr>
            <w:r w:rsidRPr="00E57629">
              <w:t>Украина</w:t>
            </w:r>
          </w:p>
        </w:tc>
        <w:tc>
          <w:tcPr>
            <w:tcW w:w="838" w:type="dxa"/>
            <w:tcBorders>
              <w:left w:val="single" w:sz="6" w:space="0" w:color="000000"/>
            </w:tcBorders>
            <w:shd w:val="clear" w:color="auto" w:fill="auto"/>
            <w:vAlign w:val="bottom"/>
          </w:tcPr>
          <w:p w14:paraId="01D506B5" w14:textId="67E5E9CC" w:rsidR="00E57629" w:rsidRPr="00E57629" w:rsidRDefault="00E57629" w:rsidP="00564713">
            <w:pPr>
              <w:spacing w:before="120" w:line="220" w:lineRule="exact"/>
              <w:ind w:right="284"/>
              <w:jc w:val="right"/>
            </w:pPr>
            <w:r w:rsidRPr="00E57629">
              <w:t>88</w:t>
            </w:r>
          </w:p>
        </w:tc>
        <w:tc>
          <w:tcPr>
            <w:tcW w:w="838" w:type="dxa"/>
            <w:tcBorders>
              <w:left w:val="single" w:sz="6" w:space="0" w:color="000000"/>
            </w:tcBorders>
            <w:shd w:val="clear" w:color="auto" w:fill="auto"/>
            <w:vAlign w:val="bottom"/>
          </w:tcPr>
          <w:p w14:paraId="646F0918" w14:textId="16B205CD" w:rsidR="00E57629" w:rsidRPr="00E57629" w:rsidRDefault="00E57629" w:rsidP="00564713">
            <w:pPr>
              <w:spacing w:before="120" w:line="220" w:lineRule="exact"/>
              <w:ind w:right="284"/>
              <w:jc w:val="right"/>
            </w:pPr>
            <w:r w:rsidRPr="00E57629">
              <w:t>104</w:t>
            </w:r>
            <w:r w:rsidRPr="00E57629">
              <w:rPr>
                <w:vertAlign w:val="superscript"/>
                <w:lang w:val="en-US"/>
              </w:rPr>
              <w:t>1)</w:t>
            </w:r>
          </w:p>
        </w:tc>
        <w:tc>
          <w:tcPr>
            <w:tcW w:w="839" w:type="dxa"/>
            <w:tcBorders>
              <w:left w:val="single" w:sz="6" w:space="0" w:color="000000"/>
            </w:tcBorders>
            <w:shd w:val="clear" w:color="auto" w:fill="auto"/>
            <w:vAlign w:val="bottom"/>
          </w:tcPr>
          <w:p w14:paraId="12BCD888" w14:textId="4695487D" w:rsidR="00E57629" w:rsidRPr="00E57629" w:rsidRDefault="00E57629" w:rsidP="00564713">
            <w:pPr>
              <w:spacing w:before="120" w:line="220" w:lineRule="exact"/>
              <w:ind w:right="284"/>
              <w:jc w:val="right"/>
            </w:pPr>
            <w:r w:rsidRPr="00E57629">
              <w:t>…</w:t>
            </w:r>
          </w:p>
        </w:tc>
        <w:tc>
          <w:tcPr>
            <w:tcW w:w="3810" w:type="dxa"/>
            <w:tcBorders>
              <w:left w:val="single" w:sz="6" w:space="0" w:color="000000"/>
            </w:tcBorders>
            <w:shd w:val="clear" w:color="auto" w:fill="auto"/>
            <w:vAlign w:val="bottom"/>
          </w:tcPr>
          <w:p w14:paraId="71CB98B8" w14:textId="77777777" w:rsidR="00E57629" w:rsidRPr="00E57629" w:rsidRDefault="00E57629" w:rsidP="0054748F">
            <w:pPr>
              <w:spacing w:before="120" w:line="220" w:lineRule="exact"/>
              <w:ind w:left="170"/>
            </w:pPr>
            <w:r w:rsidRPr="00E57629">
              <w:rPr>
                <w:i/>
              </w:rPr>
              <w:t>Ukraine</w:t>
            </w:r>
          </w:p>
        </w:tc>
      </w:tr>
      <w:tr w:rsidR="00E57629" w:rsidRPr="008A72A9" w14:paraId="76C933CB" w14:textId="77777777" w:rsidTr="00564713">
        <w:trPr>
          <w:cantSplit/>
        </w:trPr>
        <w:tc>
          <w:tcPr>
            <w:tcW w:w="3596" w:type="dxa"/>
            <w:shd w:val="clear" w:color="auto" w:fill="auto"/>
            <w:vAlign w:val="bottom"/>
          </w:tcPr>
          <w:p w14:paraId="0BBC5F0C" w14:textId="77777777" w:rsidR="00E57629" w:rsidRPr="00E57629" w:rsidRDefault="00E57629" w:rsidP="00537061">
            <w:pPr>
              <w:pStyle w:val="13"/>
              <w:spacing w:before="120" w:line="220" w:lineRule="exact"/>
              <w:rPr>
                <w:sz w:val="14"/>
                <w:szCs w:val="14"/>
              </w:rPr>
            </w:pPr>
            <w:r w:rsidRPr="00E57629">
              <w:rPr>
                <w:sz w:val="14"/>
                <w:szCs w:val="14"/>
                <w:u w:val="none"/>
              </w:rPr>
              <w:t>Страны БРИКС</w:t>
            </w:r>
          </w:p>
        </w:tc>
        <w:tc>
          <w:tcPr>
            <w:tcW w:w="838" w:type="dxa"/>
            <w:tcBorders>
              <w:left w:val="single" w:sz="6" w:space="0" w:color="000000"/>
            </w:tcBorders>
            <w:shd w:val="clear" w:color="auto" w:fill="auto"/>
            <w:vAlign w:val="bottom"/>
          </w:tcPr>
          <w:p w14:paraId="54970C0D" w14:textId="77777777" w:rsidR="00E57629" w:rsidRPr="00E57629" w:rsidRDefault="00E57629" w:rsidP="00564713">
            <w:pPr>
              <w:spacing w:before="120" w:line="220" w:lineRule="exact"/>
              <w:ind w:right="284"/>
              <w:jc w:val="right"/>
            </w:pPr>
          </w:p>
        </w:tc>
        <w:tc>
          <w:tcPr>
            <w:tcW w:w="838" w:type="dxa"/>
            <w:tcBorders>
              <w:left w:val="single" w:sz="6" w:space="0" w:color="000000"/>
            </w:tcBorders>
            <w:shd w:val="clear" w:color="auto" w:fill="auto"/>
            <w:vAlign w:val="bottom"/>
          </w:tcPr>
          <w:p w14:paraId="41B62D82" w14:textId="77777777" w:rsidR="00E57629" w:rsidRPr="00E57629" w:rsidRDefault="00E57629" w:rsidP="00564713">
            <w:pPr>
              <w:spacing w:before="120" w:line="220" w:lineRule="exact"/>
              <w:ind w:right="284"/>
              <w:jc w:val="right"/>
            </w:pPr>
          </w:p>
        </w:tc>
        <w:tc>
          <w:tcPr>
            <w:tcW w:w="839" w:type="dxa"/>
            <w:tcBorders>
              <w:left w:val="single" w:sz="6" w:space="0" w:color="000000"/>
            </w:tcBorders>
            <w:shd w:val="clear" w:color="auto" w:fill="auto"/>
            <w:vAlign w:val="bottom"/>
          </w:tcPr>
          <w:p w14:paraId="04FCA574" w14:textId="77777777" w:rsidR="00E57629" w:rsidRPr="00E57629" w:rsidRDefault="00E57629" w:rsidP="00564713">
            <w:pPr>
              <w:spacing w:before="120" w:line="220" w:lineRule="exact"/>
              <w:ind w:right="284"/>
              <w:jc w:val="right"/>
            </w:pPr>
          </w:p>
        </w:tc>
        <w:tc>
          <w:tcPr>
            <w:tcW w:w="3810" w:type="dxa"/>
            <w:tcBorders>
              <w:left w:val="single" w:sz="6" w:space="0" w:color="000000"/>
            </w:tcBorders>
            <w:shd w:val="clear" w:color="auto" w:fill="auto"/>
            <w:vAlign w:val="bottom"/>
          </w:tcPr>
          <w:p w14:paraId="6B6402B8" w14:textId="77777777" w:rsidR="00E57629" w:rsidRPr="00E57629" w:rsidRDefault="00E57629" w:rsidP="0054748F">
            <w:pPr>
              <w:pStyle w:val="13"/>
              <w:spacing w:before="120" w:line="220" w:lineRule="exact"/>
              <w:ind w:left="57"/>
              <w:rPr>
                <w:sz w:val="14"/>
                <w:szCs w:val="14"/>
              </w:rPr>
            </w:pPr>
            <w:r w:rsidRPr="00E57629">
              <w:rPr>
                <w:bCs w:val="0"/>
                <w:i/>
                <w:sz w:val="14"/>
                <w:szCs w:val="14"/>
                <w:u w:val="none"/>
              </w:rPr>
              <w:t>BRICS countries</w:t>
            </w:r>
          </w:p>
        </w:tc>
      </w:tr>
      <w:tr w:rsidR="007220F8" w:rsidRPr="008A72A9" w14:paraId="7C6DCE8C" w14:textId="77777777" w:rsidTr="00564713">
        <w:trPr>
          <w:cantSplit/>
        </w:trPr>
        <w:tc>
          <w:tcPr>
            <w:tcW w:w="3596" w:type="dxa"/>
            <w:shd w:val="clear" w:color="auto" w:fill="auto"/>
            <w:vAlign w:val="bottom"/>
          </w:tcPr>
          <w:p w14:paraId="1FD4E2C4" w14:textId="64BDC8A3" w:rsidR="007220F8" w:rsidRPr="00E57629" w:rsidRDefault="007220F8" w:rsidP="00E57629">
            <w:pPr>
              <w:pStyle w:val="13"/>
              <w:spacing w:before="120" w:line="220" w:lineRule="exact"/>
              <w:ind w:left="284"/>
              <w:rPr>
                <w:sz w:val="14"/>
                <w:szCs w:val="14"/>
              </w:rPr>
            </w:pPr>
            <w:r w:rsidRPr="00E57629">
              <w:rPr>
                <w:b w:val="0"/>
                <w:bCs w:val="0"/>
                <w:sz w:val="14"/>
                <w:szCs w:val="14"/>
                <w:u w:val="none"/>
              </w:rPr>
              <w:t>из них Китай</w:t>
            </w:r>
            <w:proofErr w:type="gramStart"/>
            <w:r w:rsidRPr="00E57629">
              <w:rPr>
                <w:b w:val="0"/>
                <w:bCs w:val="0"/>
                <w:sz w:val="14"/>
                <w:szCs w:val="14"/>
                <w:u w:val="none"/>
                <w:vertAlign w:val="superscript"/>
                <w:lang w:val="en-US"/>
              </w:rPr>
              <w:t>2</w:t>
            </w:r>
            <w:proofErr w:type="gramEnd"/>
            <w:r w:rsidRPr="00E57629">
              <w:rPr>
                <w:b w:val="0"/>
                <w:bCs w:val="0"/>
                <w:sz w:val="14"/>
                <w:szCs w:val="14"/>
                <w:u w:val="none"/>
                <w:vertAlign w:val="superscript"/>
              </w:rPr>
              <w:t>);</w:t>
            </w:r>
            <w:r w:rsidRPr="00E57629">
              <w:rPr>
                <w:b w:val="0"/>
                <w:bCs w:val="0"/>
                <w:sz w:val="14"/>
                <w:szCs w:val="14"/>
                <w:u w:val="none"/>
                <w:vertAlign w:val="superscript"/>
                <w:lang w:val="en-US"/>
              </w:rPr>
              <w:t>3</w:t>
            </w:r>
            <w:r w:rsidRPr="00E57629">
              <w:rPr>
                <w:b w:val="0"/>
                <w:bCs w:val="0"/>
                <w:sz w:val="14"/>
                <w:szCs w:val="14"/>
                <w:u w:val="none"/>
                <w:vertAlign w:val="superscript"/>
              </w:rPr>
              <w:t>)</w:t>
            </w:r>
          </w:p>
        </w:tc>
        <w:tc>
          <w:tcPr>
            <w:tcW w:w="838" w:type="dxa"/>
            <w:tcBorders>
              <w:left w:val="single" w:sz="6" w:space="0" w:color="000000"/>
            </w:tcBorders>
            <w:shd w:val="clear" w:color="auto" w:fill="auto"/>
            <w:vAlign w:val="bottom"/>
          </w:tcPr>
          <w:p w14:paraId="450C41F5" w14:textId="6549D609" w:rsidR="007220F8" w:rsidRPr="00E57629" w:rsidRDefault="007220F8" w:rsidP="00564713">
            <w:pPr>
              <w:spacing w:before="120" w:line="220" w:lineRule="exact"/>
              <w:ind w:right="284"/>
              <w:jc w:val="right"/>
            </w:pPr>
            <w:r w:rsidRPr="007220F8">
              <w:t>128</w:t>
            </w:r>
          </w:p>
        </w:tc>
        <w:tc>
          <w:tcPr>
            <w:tcW w:w="838" w:type="dxa"/>
            <w:tcBorders>
              <w:left w:val="single" w:sz="6" w:space="0" w:color="000000"/>
            </w:tcBorders>
            <w:shd w:val="clear" w:color="auto" w:fill="auto"/>
            <w:vAlign w:val="bottom"/>
          </w:tcPr>
          <w:p w14:paraId="024B3C29" w14:textId="3F60A9BB" w:rsidR="007220F8" w:rsidRPr="00E57629" w:rsidRDefault="007220F8" w:rsidP="00564713">
            <w:pPr>
              <w:snapToGrid w:val="0"/>
              <w:spacing w:before="120" w:line="220" w:lineRule="exact"/>
              <w:ind w:right="284"/>
              <w:jc w:val="right"/>
            </w:pPr>
            <w:r w:rsidRPr="007220F8">
              <w:t>122</w:t>
            </w:r>
          </w:p>
        </w:tc>
        <w:tc>
          <w:tcPr>
            <w:tcW w:w="839" w:type="dxa"/>
            <w:tcBorders>
              <w:left w:val="single" w:sz="6" w:space="0" w:color="000000"/>
            </w:tcBorders>
            <w:shd w:val="clear" w:color="auto" w:fill="auto"/>
            <w:vAlign w:val="bottom"/>
          </w:tcPr>
          <w:p w14:paraId="1B4F9071" w14:textId="413D0C4D" w:rsidR="007220F8" w:rsidRPr="00E57629" w:rsidRDefault="007220F8" w:rsidP="00564713">
            <w:pPr>
              <w:snapToGrid w:val="0"/>
              <w:spacing w:before="120" w:line="220" w:lineRule="exact"/>
              <w:ind w:right="284"/>
              <w:jc w:val="right"/>
            </w:pPr>
            <w:r w:rsidRPr="00E57629">
              <w:t>…</w:t>
            </w:r>
          </w:p>
        </w:tc>
        <w:tc>
          <w:tcPr>
            <w:tcW w:w="3810" w:type="dxa"/>
            <w:tcBorders>
              <w:left w:val="single" w:sz="6" w:space="0" w:color="000000"/>
            </w:tcBorders>
            <w:shd w:val="clear" w:color="auto" w:fill="auto"/>
            <w:vAlign w:val="bottom"/>
          </w:tcPr>
          <w:p w14:paraId="56650496" w14:textId="6427A74B" w:rsidR="007220F8" w:rsidRPr="00E57629" w:rsidRDefault="007220F8" w:rsidP="0054748F">
            <w:pPr>
              <w:pStyle w:val="13"/>
              <w:spacing w:before="120" w:line="220" w:lineRule="exact"/>
              <w:ind w:left="284"/>
              <w:rPr>
                <w:sz w:val="14"/>
                <w:szCs w:val="14"/>
              </w:rPr>
            </w:pPr>
            <w:r w:rsidRPr="00E57629">
              <w:rPr>
                <w:b w:val="0"/>
                <w:bCs w:val="0"/>
                <w:i/>
                <w:sz w:val="14"/>
                <w:szCs w:val="14"/>
                <w:u w:val="none"/>
                <w:lang w:val="en-US"/>
              </w:rPr>
              <w:t xml:space="preserve"> </w:t>
            </w:r>
            <w:proofErr w:type="gramStart"/>
            <w:r w:rsidRPr="00E57629">
              <w:rPr>
                <w:b w:val="0"/>
                <w:bCs w:val="0"/>
                <w:i/>
                <w:sz w:val="14"/>
                <w:szCs w:val="14"/>
                <w:u w:val="none"/>
              </w:rPr>
              <w:t xml:space="preserve">of which </w:t>
            </w:r>
            <w:r w:rsidRPr="00E57629">
              <w:rPr>
                <w:b w:val="0"/>
                <w:i/>
                <w:sz w:val="14"/>
                <w:szCs w:val="14"/>
                <w:u w:val="none"/>
                <w:lang w:val="en-US"/>
              </w:rPr>
              <w:t>China</w:t>
            </w:r>
            <w:r w:rsidRPr="00E57629">
              <w:rPr>
                <w:b w:val="0"/>
                <w:bCs w:val="0"/>
                <w:sz w:val="14"/>
                <w:szCs w:val="14"/>
                <w:u w:val="none"/>
                <w:vertAlign w:val="superscript"/>
                <w:lang w:val="en-US"/>
              </w:rPr>
              <w:t>2</w:t>
            </w:r>
            <w:r w:rsidRPr="00E57629">
              <w:rPr>
                <w:b w:val="0"/>
                <w:bCs w:val="0"/>
                <w:sz w:val="14"/>
                <w:szCs w:val="14"/>
                <w:u w:val="none"/>
                <w:vertAlign w:val="superscript"/>
              </w:rPr>
              <w:t>);</w:t>
            </w:r>
            <w:r w:rsidRPr="00E57629">
              <w:rPr>
                <w:b w:val="0"/>
                <w:bCs w:val="0"/>
                <w:sz w:val="14"/>
                <w:szCs w:val="14"/>
                <w:u w:val="none"/>
                <w:vertAlign w:val="superscript"/>
                <w:lang w:val="en-US"/>
              </w:rPr>
              <w:t>3</w:t>
            </w:r>
            <w:r w:rsidRPr="00E57629">
              <w:rPr>
                <w:b w:val="0"/>
                <w:bCs w:val="0"/>
                <w:sz w:val="14"/>
                <w:szCs w:val="14"/>
                <w:u w:val="none"/>
                <w:vertAlign w:val="superscript"/>
              </w:rPr>
              <w:t>)</w:t>
            </w:r>
            <w:proofErr w:type="gramEnd"/>
          </w:p>
        </w:tc>
      </w:tr>
      <w:tr w:rsidR="007220F8" w:rsidRPr="008A72A9" w14:paraId="43D4CCBC" w14:textId="77777777" w:rsidTr="00564713">
        <w:trPr>
          <w:cantSplit/>
        </w:trPr>
        <w:tc>
          <w:tcPr>
            <w:tcW w:w="3596" w:type="dxa"/>
            <w:shd w:val="clear" w:color="auto" w:fill="auto"/>
            <w:vAlign w:val="bottom"/>
          </w:tcPr>
          <w:p w14:paraId="1B99CBD2" w14:textId="77777777" w:rsidR="007220F8" w:rsidRPr="00E57629" w:rsidRDefault="007220F8" w:rsidP="00537061">
            <w:pPr>
              <w:pStyle w:val="13"/>
              <w:spacing w:before="120" w:line="220" w:lineRule="exact"/>
              <w:rPr>
                <w:sz w:val="14"/>
                <w:szCs w:val="14"/>
              </w:rPr>
            </w:pPr>
            <w:r w:rsidRPr="00E57629">
              <w:rPr>
                <w:sz w:val="14"/>
                <w:szCs w:val="14"/>
                <w:u w:val="none"/>
              </w:rPr>
              <w:t>Страны ЕС</w:t>
            </w:r>
          </w:p>
        </w:tc>
        <w:tc>
          <w:tcPr>
            <w:tcW w:w="838" w:type="dxa"/>
            <w:tcBorders>
              <w:left w:val="single" w:sz="6" w:space="0" w:color="000000"/>
            </w:tcBorders>
            <w:shd w:val="clear" w:color="auto" w:fill="auto"/>
            <w:vAlign w:val="bottom"/>
          </w:tcPr>
          <w:p w14:paraId="762CED9C" w14:textId="77777777" w:rsidR="007220F8" w:rsidRPr="00E57629" w:rsidRDefault="007220F8" w:rsidP="00564713">
            <w:pPr>
              <w:spacing w:before="120" w:line="220" w:lineRule="exact"/>
              <w:ind w:right="284"/>
              <w:jc w:val="right"/>
            </w:pPr>
          </w:p>
        </w:tc>
        <w:tc>
          <w:tcPr>
            <w:tcW w:w="838" w:type="dxa"/>
            <w:tcBorders>
              <w:left w:val="single" w:sz="6" w:space="0" w:color="000000"/>
            </w:tcBorders>
            <w:shd w:val="clear" w:color="auto" w:fill="auto"/>
            <w:vAlign w:val="bottom"/>
          </w:tcPr>
          <w:p w14:paraId="34A46DF6" w14:textId="77777777" w:rsidR="007220F8" w:rsidRPr="00E57629" w:rsidRDefault="007220F8" w:rsidP="00564713">
            <w:pPr>
              <w:spacing w:before="120" w:line="220" w:lineRule="exact"/>
              <w:ind w:right="284"/>
              <w:jc w:val="right"/>
            </w:pPr>
          </w:p>
        </w:tc>
        <w:tc>
          <w:tcPr>
            <w:tcW w:w="839" w:type="dxa"/>
            <w:tcBorders>
              <w:left w:val="single" w:sz="6" w:space="0" w:color="000000"/>
            </w:tcBorders>
            <w:shd w:val="clear" w:color="auto" w:fill="auto"/>
            <w:vAlign w:val="bottom"/>
          </w:tcPr>
          <w:p w14:paraId="231B4C9D" w14:textId="77777777" w:rsidR="007220F8" w:rsidRPr="00E57629" w:rsidRDefault="007220F8" w:rsidP="00564713">
            <w:pPr>
              <w:spacing w:before="120" w:line="220" w:lineRule="exact"/>
              <w:ind w:right="284"/>
              <w:jc w:val="right"/>
            </w:pPr>
          </w:p>
        </w:tc>
        <w:tc>
          <w:tcPr>
            <w:tcW w:w="3810" w:type="dxa"/>
            <w:tcBorders>
              <w:left w:val="single" w:sz="6" w:space="0" w:color="000000"/>
            </w:tcBorders>
            <w:shd w:val="clear" w:color="auto" w:fill="auto"/>
            <w:vAlign w:val="bottom"/>
          </w:tcPr>
          <w:p w14:paraId="6956D922" w14:textId="77777777" w:rsidR="007220F8" w:rsidRPr="00E57629" w:rsidRDefault="007220F8" w:rsidP="0054748F">
            <w:pPr>
              <w:pStyle w:val="13"/>
              <w:spacing w:before="120" w:line="220" w:lineRule="exact"/>
              <w:ind w:left="57"/>
              <w:rPr>
                <w:sz w:val="14"/>
                <w:szCs w:val="14"/>
              </w:rPr>
            </w:pPr>
            <w:r w:rsidRPr="00E57629">
              <w:rPr>
                <w:bCs w:val="0"/>
                <w:i/>
                <w:sz w:val="14"/>
                <w:szCs w:val="14"/>
                <w:u w:val="none"/>
              </w:rPr>
              <w:t>EU countries</w:t>
            </w:r>
          </w:p>
        </w:tc>
      </w:tr>
      <w:tr w:rsidR="007220F8" w:rsidRPr="008A72A9" w14:paraId="49E6D776" w14:textId="77777777" w:rsidTr="00564713">
        <w:trPr>
          <w:cantSplit/>
        </w:trPr>
        <w:tc>
          <w:tcPr>
            <w:tcW w:w="3596" w:type="dxa"/>
            <w:shd w:val="clear" w:color="auto" w:fill="auto"/>
            <w:vAlign w:val="bottom"/>
          </w:tcPr>
          <w:p w14:paraId="55BF2AE7" w14:textId="24C13181" w:rsidR="007220F8" w:rsidRPr="00E57629" w:rsidRDefault="007220F8" w:rsidP="00537061">
            <w:pPr>
              <w:pStyle w:val="13"/>
              <w:spacing w:before="120" w:line="220" w:lineRule="exact"/>
              <w:ind w:left="284"/>
              <w:rPr>
                <w:sz w:val="14"/>
                <w:szCs w:val="14"/>
              </w:rPr>
            </w:pPr>
            <w:r w:rsidRPr="00E57629">
              <w:rPr>
                <w:b w:val="0"/>
                <w:bCs w:val="0"/>
                <w:sz w:val="14"/>
                <w:szCs w:val="14"/>
                <w:u w:val="none"/>
              </w:rPr>
              <w:t>из них:</w:t>
            </w:r>
          </w:p>
        </w:tc>
        <w:tc>
          <w:tcPr>
            <w:tcW w:w="838" w:type="dxa"/>
            <w:tcBorders>
              <w:left w:val="single" w:sz="6" w:space="0" w:color="000000"/>
            </w:tcBorders>
            <w:shd w:val="clear" w:color="auto" w:fill="auto"/>
            <w:vAlign w:val="bottom"/>
          </w:tcPr>
          <w:p w14:paraId="21DDBB42" w14:textId="77777777" w:rsidR="007220F8" w:rsidRPr="00E57629" w:rsidRDefault="007220F8" w:rsidP="00564713">
            <w:pPr>
              <w:spacing w:before="120" w:line="220" w:lineRule="exact"/>
              <w:ind w:right="284"/>
              <w:jc w:val="right"/>
            </w:pPr>
          </w:p>
        </w:tc>
        <w:tc>
          <w:tcPr>
            <w:tcW w:w="838" w:type="dxa"/>
            <w:tcBorders>
              <w:left w:val="single" w:sz="6" w:space="0" w:color="000000"/>
            </w:tcBorders>
            <w:shd w:val="clear" w:color="auto" w:fill="auto"/>
            <w:vAlign w:val="bottom"/>
          </w:tcPr>
          <w:p w14:paraId="52659690" w14:textId="77777777" w:rsidR="007220F8" w:rsidRPr="00E57629" w:rsidRDefault="007220F8" w:rsidP="00564713">
            <w:pPr>
              <w:spacing w:before="120" w:line="220" w:lineRule="exact"/>
              <w:ind w:right="284"/>
              <w:jc w:val="right"/>
            </w:pPr>
          </w:p>
        </w:tc>
        <w:tc>
          <w:tcPr>
            <w:tcW w:w="839" w:type="dxa"/>
            <w:tcBorders>
              <w:left w:val="single" w:sz="6" w:space="0" w:color="000000"/>
            </w:tcBorders>
            <w:shd w:val="clear" w:color="auto" w:fill="auto"/>
            <w:vAlign w:val="bottom"/>
          </w:tcPr>
          <w:p w14:paraId="1E4DE603" w14:textId="77777777" w:rsidR="007220F8" w:rsidRPr="00E57629" w:rsidRDefault="007220F8" w:rsidP="00564713">
            <w:pPr>
              <w:spacing w:before="120" w:line="220" w:lineRule="exact"/>
              <w:ind w:right="284"/>
              <w:jc w:val="right"/>
            </w:pPr>
          </w:p>
        </w:tc>
        <w:tc>
          <w:tcPr>
            <w:tcW w:w="3810" w:type="dxa"/>
            <w:tcBorders>
              <w:left w:val="single" w:sz="6" w:space="0" w:color="000000"/>
            </w:tcBorders>
            <w:shd w:val="clear" w:color="auto" w:fill="auto"/>
            <w:vAlign w:val="bottom"/>
          </w:tcPr>
          <w:p w14:paraId="2D7DB072" w14:textId="46F68C2B" w:rsidR="007220F8" w:rsidRPr="00E57629" w:rsidRDefault="007220F8" w:rsidP="0054748F">
            <w:pPr>
              <w:pStyle w:val="13"/>
              <w:spacing w:before="120" w:line="220" w:lineRule="exact"/>
              <w:ind w:left="284"/>
              <w:rPr>
                <w:sz w:val="14"/>
                <w:szCs w:val="14"/>
              </w:rPr>
            </w:pPr>
            <w:r w:rsidRPr="00E57629">
              <w:rPr>
                <w:b w:val="0"/>
                <w:bCs w:val="0"/>
                <w:i/>
                <w:sz w:val="14"/>
                <w:szCs w:val="14"/>
                <w:u w:val="none"/>
                <w:lang w:val="en-US"/>
              </w:rPr>
              <w:t xml:space="preserve"> </w:t>
            </w:r>
            <w:r w:rsidRPr="00E57629">
              <w:rPr>
                <w:b w:val="0"/>
                <w:bCs w:val="0"/>
                <w:i/>
                <w:sz w:val="14"/>
                <w:szCs w:val="14"/>
                <w:u w:val="none"/>
              </w:rPr>
              <w:t>of which:</w:t>
            </w:r>
          </w:p>
        </w:tc>
      </w:tr>
      <w:tr w:rsidR="007220F8" w:rsidRPr="008A72A9" w14:paraId="411A9588" w14:textId="77777777" w:rsidTr="00564713">
        <w:trPr>
          <w:cantSplit/>
        </w:trPr>
        <w:tc>
          <w:tcPr>
            <w:tcW w:w="3596" w:type="dxa"/>
            <w:shd w:val="clear" w:color="auto" w:fill="auto"/>
            <w:vAlign w:val="bottom"/>
          </w:tcPr>
          <w:p w14:paraId="37E49FBC" w14:textId="7F5AE9BA" w:rsidR="007220F8" w:rsidRPr="00E57629" w:rsidRDefault="007220F8" w:rsidP="00537061">
            <w:pPr>
              <w:spacing w:before="120" w:line="220" w:lineRule="exact"/>
              <w:ind w:left="113"/>
            </w:pPr>
            <w:r w:rsidRPr="00E57629">
              <w:t>Болгария</w:t>
            </w:r>
          </w:p>
        </w:tc>
        <w:tc>
          <w:tcPr>
            <w:tcW w:w="838" w:type="dxa"/>
            <w:tcBorders>
              <w:left w:val="single" w:sz="6" w:space="0" w:color="000000"/>
            </w:tcBorders>
            <w:shd w:val="clear" w:color="auto" w:fill="auto"/>
            <w:vAlign w:val="bottom"/>
          </w:tcPr>
          <w:p w14:paraId="58D0CF47" w14:textId="4E22FBA7" w:rsidR="007220F8" w:rsidRPr="00E57629" w:rsidRDefault="007220F8" w:rsidP="00564713">
            <w:pPr>
              <w:spacing w:before="120" w:line="220" w:lineRule="exact"/>
              <w:ind w:right="284"/>
              <w:jc w:val="right"/>
            </w:pPr>
            <w:r w:rsidRPr="007220F8">
              <w:t>198</w:t>
            </w:r>
          </w:p>
        </w:tc>
        <w:tc>
          <w:tcPr>
            <w:tcW w:w="838" w:type="dxa"/>
            <w:tcBorders>
              <w:left w:val="single" w:sz="6" w:space="0" w:color="000000"/>
            </w:tcBorders>
            <w:shd w:val="clear" w:color="auto" w:fill="auto"/>
            <w:vAlign w:val="bottom"/>
          </w:tcPr>
          <w:p w14:paraId="5DACCAC8" w14:textId="078A0FAE" w:rsidR="007220F8" w:rsidRPr="00E57629" w:rsidRDefault="007220F8" w:rsidP="00564713">
            <w:pPr>
              <w:spacing w:before="120" w:line="220" w:lineRule="exact"/>
              <w:ind w:right="284"/>
              <w:jc w:val="right"/>
            </w:pPr>
            <w:r w:rsidRPr="007220F8">
              <w:t>208</w:t>
            </w:r>
          </w:p>
        </w:tc>
        <w:tc>
          <w:tcPr>
            <w:tcW w:w="839" w:type="dxa"/>
            <w:tcBorders>
              <w:left w:val="single" w:sz="6" w:space="0" w:color="000000"/>
            </w:tcBorders>
            <w:shd w:val="clear" w:color="auto" w:fill="auto"/>
            <w:vAlign w:val="bottom"/>
          </w:tcPr>
          <w:p w14:paraId="48EC3B63" w14:textId="43A3E067" w:rsidR="007220F8" w:rsidRPr="00E57629" w:rsidRDefault="007220F8" w:rsidP="00564713">
            <w:pPr>
              <w:spacing w:before="120" w:line="220" w:lineRule="exact"/>
              <w:ind w:right="284"/>
              <w:jc w:val="right"/>
            </w:pPr>
            <w:r w:rsidRPr="007220F8">
              <w:t>232</w:t>
            </w:r>
          </w:p>
        </w:tc>
        <w:tc>
          <w:tcPr>
            <w:tcW w:w="3810" w:type="dxa"/>
            <w:tcBorders>
              <w:left w:val="single" w:sz="6" w:space="0" w:color="000000"/>
            </w:tcBorders>
            <w:shd w:val="clear" w:color="auto" w:fill="auto"/>
            <w:vAlign w:val="bottom"/>
          </w:tcPr>
          <w:p w14:paraId="29AF31EA" w14:textId="2E53E84F" w:rsidR="007220F8" w:rsidRPr="00E57629" w:rsidRDefault="007220F8" w:rsidP="0054748F">
            <w:pPr>
              <w:spacing w:before="120" w:line="220" w:lineRule="exact"/>
              <w:ind w:left="170"/>
            </w:pPr>
            <w:r w:rsidRPr="00E57629">
              <w:rPr>
                <w:i/>
              </w:rPr>
              <w:t>Bulgaria</w:t>
            </w:r>
          </w:p>
        </w:tc>
      </w:tr>
      <w:tr w:rsidR="007220F8" w:rsidRPr="008A72A9" w14:paraId="796C85B1" w14:textId="77777777" w:rsidTr="00564713">
        <w:trPr>
          <w:cantSplit/>
        </w:trPr>
        <w:tc>
          <w:tcPr>
            <w:tcW w:w="3596" w:type="dxa"/>
            <w:shd w:val="clear" w:color="auto" w:fill="auto"/>
            <w:vAlign w:val="bottom"/>
          </w:tcPr>
          <w:p w14:paraId="33E74CBC" w14:textId="0380048E" w:rsidR="007220F8" w:rsidRPr="00E57629" w:rsidRDefault="007220F8" w:rsidP="00537061">
            <w:pPr>
              <w:spacing w:before="120" w:line="220" w:lineRule="exact"/>
              <w:ind w:left="113"/>
            </w:pPr>
            <w:r w:rsidRPr="00E57629">
              <w:t>Венгрия</w:t>
            </w:r>
          </w:p>
        </w:tc>
        <w:tc>
          <w:tcPr>
            <w:tcW w:w="838" w:type="dxa"/>
            <w:tcBorders>
              <w:left w:val="single" w:sz="6" w:space="0" w:color="000000"/>
            </w:tcBorders>
            <w:shd w:val="clear" w:color="auto" w:fill="auto"/>
            <w:vAlign w:val="bottom"/>
          </w:tcPr>
          <w:p w14:paraId="4B77A954" w14:textId="5E46E5C5" w:rsidR="007220F8" w:rsidRPr="00E57629" w:rsidRDefault="007220F8" w:rsidP="00564713">
            <w:pPr>
              <w:spacing w:before="120" w:line="220" w:lineRule="exact"/>
              <w:ind w:right="284"/>
              <w:jc w:val="right"/>
            </w:pPr>
            <w:r w:rsidRPr="007220F8">
              <w:t>130</w:t>
            </w:r>
          </w:p>
        </w:tc>
        <w:tc>
          <w:tcPr>
            <w:tcW w:w="838" w:type="dxa"/>
            <w:tcBorders>
              <w:left w:val="single" w:sz="6" w:space="0" w:color="000000"/>
            </w:tcBorders>
            <w:shd w:val="clear" w:color="auto" w:fill="auto"/>
            <w:vAlign w:val="bottom"/>
          </w:tcPr>
          <w:p w14:paraId="48A7DDF9" w14:textId="7CA333E9" w:rsidR="007220F8" w:rsidRPr="00E57629" w:rsidRDefault="007220F8" w:rsidP="00564713">
            <w:pPr>
              <w:spacing w:before="120" w:line="220" w:lineRule="exact"/>
              <w:ind w:right="284"/>
              <w:jc w:val="right"/>
            </w:pPr>
            <w:r w:rsidRPr="007220F8">
              <w:t>127</w:t>
            </w:r>
          </w:p>
        </w:tc>
        <w:tc>
          <w:tcPr>
            <w:tcW w:w="839" w:type="dxa"/>
            <w:tcBorders>
              <w:left w:val="single" w:sz="6" w:space="0" w:color="000000"/>
            </w:tcBorders>
            <w:shd w:val="clear" w:color="auto" w:fill="auto"/>
            <w:vAlign w:val="bottom"/>
          </w:tcPr>
          <w:p w14:paraId="6AFB66DB" w14:textId="7FEFEE6C" w:rsidR="007220F8" w:rsidRPr="00E57629" w:rsidRDefault="007220F8" w:rsidP="00564713">
            <w:pPr>
              <w:spacing w:before="120" w:line="220" w:lineRule="exact"/>
              <w:ind w:right="284"/>
              <w:jc w:val="right"/>
            </w:pPr>
            <w:r w:rsidRPr="007220F8">
              <w:t>135</w:t>
            </w:r>
          </w:p>
        </w:tc>
        <w:tc>
          <w:tcPr>
            <w:tcW w:w="3810" w:type="dxa"/>
            <w:tcBorders>
              <w:left w:val="single" w:sz="6" w:space="0" w:color="000000"/>
            </w:tcBorders>
            <w:shd w:val="clear" w:color="auto" w:fill="auto"/>
            <w:vAlign w:val="bottom"/>
          </w:tcPr>
          <w:p w14:paraId="49A5D1C0" w14:textId="2642AD76" w:rsidR="007220F8" w:rsidRPr="00E57629" w:rsidRDefault="007220F8" w:rsidP="0054748F">
            <w:pPr>
              <w:spacing w:before="120" w:line="220" w:lineRule="exact"/>
              <w:ind w:left="170"/>
            </w:pPr>
            <w:r w:rsidRPr="00E57629">
              <w:rPr>
                <w:i/>
              </w:rPr>
              <w:t>Hungary</w:t>
            </w:r>
          </w:p>
        </w:tc>
      </w:tr>
      <w:tr w:rsidR="007220F8" w:rsidRPr="008A72A9" w14:paraId="69E71384" w14:textId="77777777" w:rsidTr="00564713">
        <w:trPr>
          <w:cantSplit/>
        </w:trPr>
        <w:tc>
          <w:tcPr>
            <w:tcW w:w="3596" w:type="dxa"/>
            <w:shd w:val="clear" w:color="auto" w:fill="auto"/>
            <w:vAlign w:val="bottom"/>
          </w:tcPr>
          <w:p w14:paraId="5351DA6D" w14:textId="4F15CCE4" w:rsidR="007220F8" w:rsidRPr="00E57629" w:rsidRDefault="007220F8" w:rsidP="00537061">
            <w:pPr>
              <w:spacing w:before="120" w:line="220" w:lineRule="exact"/>
              <w:ind w:left="113"/>
            </w:pPr>
            <w:r w:rsidRPr="00E57629">
              <w:t>Италия</w:t>
            </w:r>
          </w:p>
        </w:tc>
        <w:tc>
          <w:tcPr>
            <w:tcW w:w="838" w:type="dxa"/>
            <w:tcBorders>
              <w:left w:val="single" w:sz="6" w:space="0" w:color="000000"/>
            </w:tcBorders>
            <w:shd w:val="clear" w:color="auto" w:fill="auto"/>
            <w:vAlign w:val="bottom"/>
          </w:tcPr>
          <w:p w14:paraId="06355CA5" w14:textId="6ECA0DE3" w:rsidR="007220F8" w:rsidRPr="00E57629" w:rsidRDefault="007220F8" w:rsidP="00564713">
            <w:pPr>
              <w:spacing w:before="120" w:line="220" w:lineRule="exact"/>
              <w:ind w:right="284"/>
              <w:jc w:val="right"/>
            </w:pPr>
            <w:r w:rsidRPr="007220F8">
              <w:t>94</w:t>
            </w:r>
          </w:p>
        </w:tc>
        <w:tc>
          <w:tcPr>
            <w:tcW w:w="838" w:type="dxa"/>
            <w:tcBorders>
              <w:left w:val="single" w:sz="6" w:space="0" w:color="000000"/>
            </w:tcBorders>
            <w:shd w:val="clear" w:color="auto" w:fill="auto"/>
            <w:vAlign w:val="bottom"/>
          </w:tcPr>
          <w:p w14:paraId="482FDFA3" w14:textId="4F2A50A6" w:rsidR="007220F8" w:rsidRPr="00E57629" w:rsidRDefault="007220F8" w:rsidP="00564713">
            <w:pPr>
              <w:spacing w:before="120" w:line="220" w:lineRule="exact"/>
              <w:ind w:right="284"/>
              <w:jc w:val="right"/>
            </w:pPr>
            <w:r w:rsidRPr="007220F8">
              <w:t>91</w:t>
            </w:r>
          </w:p>
        </w:tc>
        <w:tc>
          <w:tcPr>
            <w:tcW w:w="839" w:type="dxa"/>
            <w:tcBorders>
              <w:left w:val="single" w:sz="6" w:space="0" w:color="000000"/>
            </w:tcBorders>
            <w:shd w:val="clear" w:color="auto" w:fill="auto"/>
            <w:vAlign w:val="bottom"/>
          </w:tcPr>
          <w:p w14:paraId="6FA344CE" w14:textId="277D95AD" w:rsidR="007220F8" w:rsidRPr="00E57629" w:rsidRDefault="007220F8" w:rsidP="00564713">
            <w:pPr>
              <w:spacing w:before="120" w:line="220" w:lineRule="exact"/>
              <w:ind w:right="284"/>
              <w:jc w:val="right"/>
            </w:pPr>
            <w:r w:rsidRPr="007220F8">
              <w:t>92</w:t>
            </w:r>
          </w:p>
        </w:tc>
        <w:tc>
          <w:tcPr>
            <w:tcW w:w="3810" w:type="dxa"/>
            <w:tcBorders>
              <w:left w:val="single" w:sz="6" w:space="0" w:color="000000"/>
            </w:tcBorders>
            <w:shd w:val="clear" w:color="auto" w:fill="auto"/>
            <w:vAlign w:val="bottom"/>
          </w:tcPr>
          <w:p w14:paraId="659395CF" w14:textId="3F297286" w:rsidR="007220F8" w:rsidRPr="00E57629" w:rsidRDefault="007220F8" w:rsidP="0054748F">
            <w:pPr>
              <w:spacing w:before="120" w:line="220" w:lineRule="exact"/>
              <w:ind w:left="170"/>
            </w:pPr>
            <w:r w:rsidRPr="00E57629">
              <w:rPr>
                <w:i/>
                <w:lang w:val="en-US"/>
              </w:rPr>
              <w:t>Italy</w:t>
            </w:r>
          </w:p>
        </w:tc>
      </w:tr>
      <w:tr w:rsidR="007220F8" w:rsidRPr="008A72A9" w14:paraId="31AF5162" w14:textId="77777777" w:rsidTr="00564713">
        <w:trPr>
          <w:cantSplit/>
        </w:trPr>
        <w:tc>
          <w:tcPr>
            <w:tcW w:w="3596" w:type="dxa"/>
            <w:shd w:val="clear" w:color="auto" w:fill="auto"/>
            <w:vAlign w:val="bottom"/>
          </w:tcPr>
          <w:p w14:paraId="60E4AFAE" w14:textId="1A3EFF8C" w:rsidR="007220F8" w:rsidRPr="00E57629" w:rsidRDefault="007220F8" w:rsidP="00537061">
            <w:pPr>
              <w:spacing w:before="120" w:line="220" w:lineRule="exact"/>
              <w:ind w:left="113"/>
            </w:pPr>
            <w:r w:rsidRPr="00E57629">
              <w:t>Литва</w:t>
            </w:r>
          </w:p>
        </w:tc>
        <w:tc>
          <w:tcPr>
            <w:tcW w:w="838" w:type="dxa"/>
            <w:tcBorders>
              <w:left w:val="single" w:sz="6" w:space="0" w:color="000000"/>
            </w:tcBorders>
            <w:shd w:val="clear" w:color="auto" w:fill="auto"/>
            <w:vAlign w:val="bottom"/>
          </w:tcPr>
          <w:p w14:paraId="4034824C" w14:textId="1853F521" w:rsidR="007220F8" w:rsidRPr="00E57629" w:rsidRDefault="007220F8" w:rsidP="00564713">
            <w:pPr>
              <w:spacing w:before="120" w:line="220" w:lineRule="exact"/>
              <w:ind w:right="284"/>
              <w:jc w:val="right"/>
            </w:pPr>
            <w:r w:rsidRPr="007220F8">
              <w:t>207</w:t>
            </w:r>
          </w:p>
        </w:tc>
        <w:tc>
          <w:tcPr>
            <w:tcW w:w="838" w:type="dxa"/>
            <w:tcBorders>
              <w:left w:val="single" w:sz="6" w:space="0" w:color="000000"/>
            </w:tcBorders>
            <w:shd w:val="clear" w:color="auto" w:fill="auto"/>
            <w:vAlign w:val="bottom"/>
          </w:tcPr>
          <w:p w14:paraId="39778084" w14:textId="6F6D596D" w:rsidR="007220F8" w:rsidRPr="00E57629" w:rsidRDefault="007220F8" w:rsidP="00564713">
            <w:pPr>
              <w:spacing w:before="120" w:line="220" w:lineRule="exact"/>
              <w:ind w:right="284"/>
              <w:jc w:val="right"/>
            </w:pPr>
            <w:r w:rsidRPr="007220F8">
              <w:t>213</w:t>
            </w:r>
          </w:p>
        </w:tc>
        <w:tc>
          <w:tcPr>
            <w:tcW w:w="839" w:type="dxa"/>
            <w:tcBorders>
              <w:left w:val="single" w:sz="6" w:space="0" w:color="000000"/>
            </w:tcBorders>
            <w:shd w:val="clear" w:color="auto" w:fill="auto"/>
            <w:vAlign w:val="bottom"/>
          </w:tcPr>
          <w:p w14:paraId="388A18CD" w14:textId="6C8E7CD3" w:rsidR="007220F8" w:rsidRPr="00E57629" w:rsidRDefault="007220F8" w:rsidP="00564713">
            <w:pPr>
              <w:spacing w:before="120" w:line="220" w:lineRule="exact"/>
              <w:ind w:right="284"/>
              <w:jc w:val="right"/>
            </w:pPr>
            <w:r w:rsidRPr="007220F8">
              <w:t>252</w:t>
            </w:r>
          </w:p>
        </w:tc>
        <w:tc>
          <w:tcPr>
            <w:tcW w:w="3810" w:type="dxa"/>
            <w:tcBorders>
              <w:left w:val="single" w:sz="6" w:space="0" w:color="000000"/>
            </w:tcBorders>
            <w:shd w:val="clear" w:color="auto" w:fill="auto"/>
            <w:vAlign w:val="bottom"/>
          </w:tcPr>
          <w:p w14:paraId="24E649F0" w14:textId="6C2ABE60" w:rsidR="007220F8" w:rsidRPr="00E57629" w:rsidRDefault="007220F8" w:rsidP="0054748F">
            <w:pPr>
              <w:spacing w:before="120" w:line="220" w:lineRule="exact"/>
              <w:ind w:left="170"/>
              <w:rPr>
                <w:i/>
              </w:rPr>
            </w:pPr>
            <w:r w:rsidRPr="00E57629">
              <w:rPr>
                <w:i/>
              </w:rPr>
              <w:t>Lithuania</w:t>
            </w:r>
          </w:p>
        </w:tc>
      </w:tr>
      <w:tr w:rsidR="007220F8" w:rsidRPr="008A72A9" w14:paraId="7274955A" w14:textId="77777777" w:rsidTr="00564713">
        <w:trPr>
          <w:cantSplit/>
        </w:trPr>
        <w:tc>
          <w:tcPr>
            <w:tcW w:w="3596" w:type="dxa"/>
            <w:shd w:val="clear" w:color="auto" w:fill="auto"/>
            <w:vAlign w:val="bottom"/>
          </w:tcPr>
          <w:p w14:paraId="2DD1E43C" w14:textId="3E962389" w:rsidR="007220F8" w:rsidRPr="00E57629" w:rsidRDefault="007220F8" w:rsidP="00537061">
            <w:pPr>
              <w:spacing w:before="120" w:line="220" w:lineRule="exact"/>
              <w:ind w:left="113"/>
            </w:pPr>
            <w:r w:rsidRPr="00E57629">
              <w:t>Нидерланды</w:t>
            </w:r>
          </w:p>
        </w:tc>
        <w:tc>
          <w:tcPr>
            <w:tcW w:w="838" w:type="dxa"/>
            <w:tcBorders>
              <w:left w:val="single" w:sz="6" w:space="0" w:color="000000"/>
            </w:tcBorders>
            <w:shd w:val="clear" w:color="auto" w:fill="auto"/>
            <w:vAlign w:val="bottom"/>
          </w:tcPr>
          <w:p w14:paraId="682D9E26" w14:textId="0A5F4F73" w:rsidR="007220F8" w:rsidRPr="00E57629" w:rsidRDefault="007220F8" w:rsidP="00564713">
            <w:pPr>
              <w:spacing w:before="120" w:line="220" w:lineRule="exact"/>
              <w:ind w:right="284"/>
              <w:jc w:val="right"/>
            </w:pPr>
            <w:r w:rsidRPr="007220F8">
              <w:t>92</w:t>
            </w:r>
          </w:p>
        </w:tc>
        <w:tc>
          <w:tcPr>
            <w:tcW w:w="838" w:type="dxa"/>
            <w:tcBorders>
              <w:left w:val="single" w:sz="6" w:space="0" w:color="000000"/>
            </w:tcBorders>
            <w:shd w:val="clear" w:color="auto" w:fill="auto"/>
            <w:vAlign w:val="bottom"/>
          </w:tcPr>
          <w:p w14:paraId="3918F52B" w14:textId="5C52E9DC" w:rsidR="007220F8" w:rsidRPr="00E57629" w:rsidRDefault="007220F8" w:rsidP="00564713">
            <w:pPr>
              <w:spacing w:before="120" w:line="220" w:lineRule="exact"/>
              <w:ind w:right="284"/>
              <w:jc w:val="right"/>
            </w:pPr>
            <w:r w:rsidRPr="007220F8">
              <w:t>95</w:t>
            </w:r>
          </w:p>
        </w:tc>
        <w:tc>
          <w:tcPr>
            <w:tcW w:w="839" w:type="dxa"/>
            <w:tcBorders>
              <w:left w:val="single" w:sz="6" w:space="0" w:color="000000"/>
            </w:tcBorders>
            <w:shd w:val="clear" w:color="auto" w:fill="auto"/>
            <w:vAlign w:val="bottom"/>
          </w:tcPr>
          <w:p w14:paraId="0D82328A" w14:textId="51495024" w:rsidR="007220F8" w:rsidRPr="00E57629" w:rsidRDefault="007220F8" w:rsidP="00564713">
            <w:pPr>
              <w:spacing w:before="120" w:line="220" w:lineRule="exact"/>
              <w:ind w:right="284"/>
              <w:jc w:val="right"/>
            </w:pPr>
            <w:r w:rsidRPr="007220F8">
              <w:t>96</w:t>
            </w:r>
          </w:p>
        </w:tc>
        <w:tc>
          <w:tcPr>
            <w:tcW w:w="3810" w:type="dxa"/>
            <w:tcBorders>
              <w:left w:val="single" w:sz="6" w:space="0" w:color="000000"/>
            </w:tcBorders>
            <w:shd w:val="clear" w:color="auto" w:fill="auto"/>
            <w:vAlign w:val="bottom"/>
          </w:tcPr>
          <w:p w14:paraId="56D98949" w14:textId="1EFDDA09" w:rsidR="007220F8" w:rsidRPr="00E57629" w:rsidRDefault="007220F8" w:rsidP="0054748F">
            <w:pPr>
              <w:spacing w:before="120" w:line="220" w:lineRule="exact"/>
              <w:ind w:left="170"/>
            </w:pPr>
            <w:r w:rsidRPr="00E57629">
              <w:rPr>
                <w:i/>
              </w:rPr>
              <w:t>Netherlands</w:t>
            </w:r>
          </w:p>
        </w:tc>
      </w:tr>
      <w:tr w:rsidR="007220F8" w:rsidRPr="008A72A9" w14:paraId="4DCC3D6B" w14:textId="77777777" w:rsidTr="00564713">
        <w:trPr>
          <w:cantSplit/>
        </w:trPr>
        <w:tc>
          <w:tcPr>
            <w:tcW w:w="3596" w:type="dxa"/>
            <w:shd w:val="clear" w:color="auto" w:fill="auto"/>
            <w:vAlign w:val="bottom"/>
          </w:tcPr>
          <w:p w14:paraId="7D9283BF" w14:textId="6F69DC36" w:rsidR="007220F8" w:rsidRPr="00E57629" w:rsidRDefault="007220F8" w:rsidP="00537061">
            <w:pPr>
              <w:spacing w:before="120" w:line="220" w:lineRule="exact"/>
              <w:ind w:left="113"/>
              <w:rPr>
                <w:lang w:val="en-US"/>
              </w:rPr>
            </w:pPr>
            <w:r w:rsidRPr="00E57629">
              <w:t>Польша</w:t>
            </w:r>
          </w:p>
        </w:tc>
        <w:tc>
          <w:tcPr>
            <w:tcW w:w="838" w:type="dxa"/>
            <w:tcBorders>
              <w:left w:val="single" w:sz="6" w:space="0" w:color="000000"/>
            </w:tcBorders>
            <w:shd w:val="clear" w:color="auto" w:fill="auto"/>
            <w:vAlign w:val="bottom"/>
          </w:tcPr>
          <w:p w14:paraId="78D51F82" w14:textId="4A874951" w:rsidR="007220F8" w:rsidRPr="00E57629" w:rsidRDefault="007220F8" w:rsidP="00564713">
            <w:pPr>
              <w:spacing w:before="120" w:line="220" w:lineRule="exact"/>
              <w:ind w:right="284"/>
              <w:jc w:val="right"/>
            </w:pPr>
            <w:r w:rsidRPr="007220F8">
              <w:t>125</w:t>
            </w:r>
          </w:p>
        </w:tc>
        <w:tc>
          <w:tcPr>
            <w:tcW w:w="838" w:type="dxa"/>
            <w:tcBorders>
              <w:left w:val="single" w:sz="6" w:space="0" w:color="000000"/>
            </w:tcBorders>
            <w:shd w:val="clear" w:color="auto" w:fill="auto"/>
            <w:vAlign w:val="bottom"/>
          </w:tcPr>
          <w:p w14:paraId="2326B870" w14:textId="04800042" w:rsidR="007220F8" w:rsidRPr="00E57629" w:rsidRDefault="007220F8" w:rsidP="00564713">
            <w:pPr>
              <w:spacing w:before="120" w:line="220" w:lineRule="exact"/>
              <w:ind w:right="284"/>
              <w:jc w:val="right"/>
            </w:pPr>
            <w:r w:rsidRPr="007220F8">
              <w:t>157</w:t>
            </w:r>
          </w:p>
        </w:tc>
        <w:tc>
          <w:tcPr>
            <w:tcW w:w="839" w:type="dxa"/>
            <w:tcBorders>
              <w:left w:val="single" w:sz="6" w:space="0" w:color="000000"/>
            </w:tcBorders>
            <w:shd w:val="clear" w:color="auto" w:fill="auto"/>
            <w:vAlign w:val="bottom"/>
          </w:tcPr>
          <w:p w14:paraId="1F7E5E0E" w14:textId="567380D8" w:rsidR="007220F8" w:rsidRPr="00E57629" w:rsidRDefault="007220F8" w:rsidP="00564713">
            <w:pPr>
              <w:spacing w:before="120" w:line="220" w:lineRule="exact"/>
              <w:ind w:right="284"/>
              <w:jc w:val="right"/>
            </w:pPr>
            <w:r w:rsidRPr="007220F8">
              <w:t>169</w:t>
            </w:r>
          </w:p>
        </w:tc>
        <w:tc>
          <w:tcPr>
            <w:tcW w:w="3810" w:type="dxa"/>
            <w:tcBorders>
              <w:left w:val="single" w:sz="6" w:space="0" w:color="000000"/>
            </w:tcBorders>
            <w:shd w:val="clear" w:color="auto" w:fill="auto"/>
            <w:vAlign w:val="bottom"/>
          </w:tcPr>
          <w:p w14:paraId="4DEB0FDC" w14:textId="35B5CC40" w:rsidR="007220F8" w:rsidRPr="00E57629" w:rsidRDefault="007220F8" w:rsidP="0054748F">
            <w:pPr>
              <w:spacing w:before="120" w:line="220" w:lineRule="exact"/>
              <w:ind w:left="170"/>
            </w:pPr>
            <w:r w:rsidRPr="00E57629">
              <w:rPr>
                <w:i/>
              </w:rPr>
              <w:t>Poland</w:t>
            </w:r>
          </w:p>
        </w:tc>
      </w:tr>
      <w:tr w:rsidR="007220F8" w:rsidRPr="008A72A9" w14:paraId="3C048006" w14:textId="77777777" w:rsidTr="00564713">
        <w:trPr>
          <w:cantSplit/>
        </w:trPr>
        <w:tc>
          <w:tcPr>
            <w:tcW w:w="3596" w:type="dxa"/>
            <w:shd w:val="clear" w:color="auto" w:fill="auto"/>
            <w:vAlign w:val="bottom"/>
          </w:tcPr>
          <w:p w14:paraId="2F5D0B30" w14:textId="5D456950" w:rsidR="007220F8" w:rsidRPr="00E57629" w:rsidRDefault="007220F8" w:rsidP="00537061">
            <w:pPr>
              <w:spacing w:before="120" w:line="220" w:lineRule="exact"/>
              <w:ind w:left="113"/>
              <w:rPr>
                <w:lang w:val="en-US"/>
              </w:rPr>
            </w:pPr>
            <w:r w:rsidRPr="00E57629">
              <w:t>Румыния</w:t>
            </w:r>
          </w:p>
        </w:tc>
        <w:tc>
          <w:tcPr>
            <w:tcW w:w="838" w:type="dxa"/>
            <w:tcBorders>
              <w:left w:val="single" w:sz="6" w:space="0" w:color="000000"/>
            </w:tcBorders>
            <w:shd w:val="clear" w:color="auto" w:fill="auto"/>
            <w:vAlign w:val="bottom"/>
          </w:tcPr>
          <w:p w14:paraId="1F82F7B2" w14:textId="593EA6C3" w:rsidR="007220F8" w:rsidRPr="00E57629" w:rsidRDefault="007220F8" w:rsidP="00564713">
            <w:pPr>
              <w:spacing w:before="120" w:line="220" w:lineRule="exact"/>
              <w:ind w:right="284"/>
              <w:jc w:val="right"/>
            </w:pPr>
            <w:r w:rsidRPr="007220F8">
              <w:t>212</w:t>
            </w:r>
          </w:p>
        </w:tc>
        <w:tc>
          <w:tcPr>
            <w:tcW w:w="838" w:type="dxa"/>
            <w:tcBorders>
              <w:left w:val="single" w:sz="6" w:space="0" w:color="000000"/>
            </w:tcBorders>
            <w:shd w:val="clear" w:color="auto" w:fill="auto"/>
            <w:vAlign w:val="bottom"/>
          </w:tcPr>
          <w:p w14:paraId="7E653789" w14:textId="68FB954A" w:rsidR="007220F8" w:rsidRPr="00E57629" w:rsidRDefault="007220F8" w:rsidP="00564713">
            <w:pPr>
              <w:spacing w:before="120" w:line="220" w:lineRule="exact"/>
              <w:ind w:right="284"/>
              <w:jc w:val="right"/>
            </w:pPr>
            <w:r w:rsidRPr="007220F8">
              <w:t>231</w:t>
            </w:r>
          </w:p>
        </w:tc>
        <w:tc>
          <w:tcPr>
            <w:tcW w:w="839" w:type="dxa"/>
            <w:tcBorders>
              <w:left w:val="single" w:sz="6" w:space="0" w:color="000000"/>
            </w:tcBorders>
            <w:shd w:val="clear" w:color="auto" w:fill="auto"/>
            <w:vAlign w:val="bottom"/>
          </w:tcPr>
          <w:p w14:paraId="0C1074BD" w14:textId="58A4599E" w:rsidR="007220F8" w:rsidRPr="00E57629" w:rsidRDefault="007220F8" w:rsidP="00564713">
            <w:pPr>
              <w:spacing w:before="120" w:line="220" w:lineRule="exact"/>
              <w:ind w:right="284"/>
              <w:jc w:val="right"/>
            </w:pPr>
            <w:r w:rsidRPr="007220F8">
              <w:t>252</w:t>
            </w:r>
          </w:p>
        </w:tc>
        <w:tc>
          <w:tcPr>
            <w:tcW w:w="3810" w:type="dxa"/>
            <w:tcBorders>
              <w:left w:val="single" w:sz="6" w:space="0" w:color="000000"/>
            </w:tcBorders>
            <w:shd w:val="clear" w:color="auto" w:fill="auto"/>
            <w:vAlign w:val="bottom"/>
          </w:tcPr>
          <w:p w14:paraId="6E5B34C6" w14:textId="711CDFAF" w:rsidR="007220F8" w:rsidRPr="00E57629" w:rsidRDefault="007220F8" w:rsidP="0054748F">
            <w:pPr>
              <w:spacing w:before="120" w:line="220" w:lineRule="exact"/>
              <w:ind w:left="170"/>
              <w:rPr>
                <w:i/>
              </w:rPr>
            </w:pPr>
            <w:r w:rsidRPr="00E57629">
              <w:rPr>
                <w:rFonts w:eastAsia="Arial Unicode MS"/>
                <w:i/>
              </w:rPr>
              <w:t>Romania</w:t>
            </w:r>
          </w:p>
        </w:tc>
      </w:tr>
      <w:tr w:rsidR="007220F8" w:rsidRPr="008A72A9" w14:paraId="147EAFAB" w14:textId="77777777" w:rsidTr="00564713">
        <w:trPr>
          <w:cantSplit/>
        </w:trPr>
        <w:tc>
          <w:tcPr>
            <w:tcW w:w="3596" w:type="dxa"/>
            <w:shd w:val="clear" w:color="auto" w:fill="auto"/>
            <w:vAlign w:val="bottom"/>
          </w:tcPr>
          <w:p w14:paraId="27A043BB" w14:textId="4CBB49A1" w:rsidR="007220F8" w:rsidRPr="00E57629" w:rsidRDefault="007220F8" w:rsidP="00537061">
            <w:pPr>
              <w:spacing w:before="120" w:line="220" w:lineRule="exact"/>
              <w:ind w:left="113"/>
            </w:pPr>
            <w:r w:rsidRPr="00E57629">
              <w:t>Финляндия</w:t>
            </w:r>
          </w:p>
        </w:tc>
        <w:tc>
          <w:tcPr>
            <w:tcW w:w="838" w:type="dxa"/>
            <w:tcBorders>
              <w:left w:val="single" w:sz="6" w:space="0" w:color="000000"/>
            </w:tcBorders>
            <w:shd w:val="clear" w:color="auto" w:fill="auto"/>
            <w:vAlign w:val="bottom"/>
          </w:tcPr>
          <w:p w14:paraId="4A531B46" w14:textId="38496BA9" w:rsidR="007220F8" w:rsidRPr="00E57629" w:rsidRDefault="007220F8" w:rsidP="00564713">
            <w:pPr>
              <w:spacing w:before="120" w:line="220" w:lineRule="exact"/>
              <w:ind w:right="284"/>
              <w:jc w:val="right"/>
            </w:pPr>
            <w:r w:rsidRPr="007220F8">
              <w:t>104</w:t>
            </w:r>
          </w:p>
        </w:tc>
        <w:tc>
          <w:tcPr>
            <w:tcW w:w="838" w:type="dxa"/>
            <w:tcBorders>
              <w:left w:val="single" w:sz="6" w:space="0" w:color="000000"/>
            </w:tcBorders>
            <w:shd w:val="clear" w:color="auto" w:fill="auto"/>
            <w:vAlign w:val="bottom"/>
          </w:tcPr>
          <w:p w14:paraId="714A2B10" w14:textId="5E266161" w:rsidR="007220F8" w:rsidRPr="00E57629" w:rsidRDefault="007220F8" w:rsidP="00564713">
            <w:pPr>
              <w:spacing w:before="120" w:line="220" w:lineRule="exact"/>
              <w:ind w:right="284"/>
              <w:jc w:val="right"/>
            </w:pPr>
            <w:r w:rsidRPr="007220F8">
              <w:t>101</w:t>
            </w:r>
          </w:p>
        </w:tc>
        <w:tc>
          <w:tcPr>
            <w:tcW w:w="839" w:type="dxa"/>
            <w:tcBorders>
              <w:left w:val="single" w:sz="6" w:space="0" w:color="000000"/>
            </w:tcBorders>
            <w:shd w:val="clear" w:color="auto" w:fill="auto"/>
            <w:vAlign w:val="bottom"/>
          </w:tcPr>
          <w:p w14:paraId="4562EE76" w14:textId="28F4C897" w:rsidR="007220F8" w:rsidRPr="00E57629" w:rsidRDefault="007220F8" w:rsidP="00564713">
            <w:pPr>
              <w:spacing w:before="120" w:line="220" w:lineRule="exact"/>
              <w:ind w:right="284"/>
              <w:jc w:val="right"/>
            </w:pPr>
            <w:r w:rsidRPr="007220F8">
              <w:t>101</w:t>
            </w:r>
          </w:p>
        </w:tc>
        <w:tc>
          <w:tcPr>
            <w:tcW w:w="3810" w:type="dxa"/>
            <w:tcBorders>
              <w:left w:val="single" w:sz="6" w:space="0" w:color="000000"/>
            </w:tcBorders>
            <w:shd w:val="clear" w:color="auto" w:fill="auto"/>
            <w:vAlign w:val="bottom"/>
          </w:tcPr>
          <w:p w14:paraId="7F630333" w14:textId="3DA7D16E" w:rsidR="007220F8" w:rsidRPr="00E57629" w:rsidRDefault="007220F8" w:rsidP="0054748F">
            <w:pPr>
              <w:spacing w:before="120" w:line="220" w:lineRule="exact"/>
              <w:ind w:left="170"/>
            </w:pPr>
            <w:r w:rsidRPr="00E57629">
              <w:rPr>
                <w:i/>
              </w:rPr>
              <w:t xml:space="preserve">Finland </w:t>
            </w:r>
          </w:p>
        </w:tc>
      </w:tr>
      <w:tr w:rsidR="007220F8" w:rsidRPr="008A72A9" w14:paraId="59A1FA74" w14:textId="77777777" w:rsidTr="00564713">
        <w:trPr>
          <w:cantSplit/>
        </w:trPr>
        <w:tc>
          <w:tcPr>
            <w:tcW w:w="3596" w:type="dxa"/>
            <w:shd w:val="clear" w:color="auto" w:fill="auto"/>
            <w:vAlign w:val="bottom"/>
          </w:tcPr>
          <w:p w14:paraId="5B25FB93" w14:textId="0E674E4B" w:rsidR="007220F8" w:rsidRPr="00E57629" w:rsidRDefault="007220F8" w:rsidP="00537061">
            <w:pPr>
              <w:spacing w:before="120" w:line="220" w:lineRule="exact"/>
              <w:ind w:left="113"/>
            </w:pPr>
            <w:r w:rsidRPr="00E57629">
              <w:t>Франция</w:t>
            </w:r>
          </w:p>
        </w:tc>
        <w:tc>
          <w:tcPr>
            <w:tcW w:w="838" w:type="dxa"/>
            <w:tcBorders>
              <w:left w:val="single" w:sz="6" w:space="0" w:color="000000"/>
            </w:tcBorders>
            <w:shd w:val="clear" w:color="auto" w:fill="auto"/>
            <w:vAlign w:val="bottom"/>
          </w:tcPr>
          <w:p w14:paraId="5B31290B" w14:textId="4FF7C6C1" w:rsidR="007220F8" w:rsidRPr="00E57629" w:rsidRDefault="007220F8" w:rsidP="00564713">
            <w:pPr>
              <w:spacing w:before="120" w:line="220" w:lineRule="exact"/>
              <w:ind w:right="284"/>
              <w:jc w:val="right"/>
            </w:pPr>
            <w:r w:rsidRPr="007220F8">
              <w:t>104</w:t>
            </w:r>
          </w:p>
        </w:tc>
        <w:tc>
          <w:tcPr>
            <w:tcW w:w="838" w:type="dxa"/>
            <w:tcBorders>
              <w:left w:val="single" w:sz="6" w:space="0" w:color="000000"/>
            </w:tcBorders>
            <w:shd w:val="clear" w:color="auto" w:fill="auto"/>
            <w:vAlign w:val="bottom"/>
          </w:tcPr>
          <w:p w14:paraId="08006164" w14:textId="1F7C507C" w:rsidR="007220F8" w:rsidRPr="00E57629" w:rsidRDefault="007220F8" w:rsidP="00564713">
            <w:pPr>
              <w:spacing w:before="120" w:line="220" w:lineRule="exact"/>
              <w:ind w:right="284"/>
              <w:jc w:val="right"/>
            </w:pPr>
            <w:r w:rsidRPr="007220F8">
              <w:t>103</w:t>
            </w:r>
          </w:p>
        </w:tc>
        <w:tc>
          <w:tcPr>
            <w:tcW w:w="839" w:type="dxa"/>
            <w:tcBorders>
              <w:left w:val="single" w:sz="6" w:space="0" w:color="000000"/>
            </w:tcBorders>
            <w:shd w:val="clear" w:color="auto" w:fill="auto"/>
            <w:vAlign w:val="bottom"/>
          </w:tcPr>
          <w:p w14:paraId="11A4FD5E" w14:textId="4BEF864C" w:rsidR="007220F8" w:rsidRPr="00E57629" w:rsidRDefault="007220F8" w:rsidP="00564713">
            <w:pPr>
              <w:spacing w:before="120" w:line="220" w:lineRule="exact"/>
              <w:ind w:right="284"/>
              <w:jc w:val="right"/>
            </w:pPr>
            <w:r w:rsidRPr="007220F8">
              <w:t>104</w:t>
            </w:r>
          </w:p>
        </w:tc>
        <w:tc>
          <w:tcPr>
            <w:tcW w:w="3810" w:type="dxa"/>
            <w:tcBorders>
              <w:left w:val="single" w:sz="6" w:space="0" w:color="000000"/>
            </w:tcBorders>
            <w:shd w:val="clear" w:color="auto" w:fill="auto"/>
            <w:vAlign w:val="bottom"/>
          </w:tcPr>
          <w:p w14:paraId="0198AFEE" w14:textId="5E43A71E" w:rsidR="007220F8" w:rsidRPr="00E57629" w:rsidRDefault="007220F8" w:rsidP="0054748F">
            <w:pPr>
              <w:spacing w:before="120" w:line="220" w:lineRule="exact"/>
              <w:ind w:left="170"/>
            </w:pPr>
            <w:r w:rsidRPr="00E57629">
              <w:rPr>
                <w:i/>
              </w:rPr>
              <w:t>France</w:t>
            </w:r>
          </w:p>
        </w:tc>
      </w:tr>
      <w:tr w:rsidR="007220F8" w:rsidRPr="008A72A9" w14:paraId="72829AC1" w14:textId="77777777" w:rsidTr="00564713">
        <w:trPr>
          <w:cantSplit/>
        </w:trPr>
        <w:tc>
          <w:tcPr>
            <w:tcW w:w="3596" w:type="dxa"/>
            <w:shd w:val="clear" w:color="auto" w:fill="auto"/>
            <w:vAlign w:val="bottom"/>
          </w:tcPr>
          <w:p w14:paraId="36120870" w14:textId="12E0B079" w:rsidR="007220F8" w:rsidRPr="00E57629" w:rsidRDefault="007220F8" w:rsidP="00537061">
            <w:pPr>
              <w:pStyle w:val="01-golovka"/>
              <w:widowControl/>
              <w:spacing w:before="120" w:after="0" w:line="220" w:lineRule="exact"/>
              <w:jc w:val="left"/>
              <w:rPr>
                <w:rFonts w:ascii="Arial" w:hAnsi="Arial" w:cs="Arial"/>
              </w:rPr>
            </w:pPr>
            <w:r w:rsidRPr="00E57629">
              <w:rPr>
                <w:rFonts w:ascii="Arial" w:hAnsi="Arial" w:cs="Arial"/>
                <w:b/>
                <w:bCs/>
              </w:rPr>
              <w:t>Другие страны</w:t>
            </w:r>
          </w:p>
        </w:tc>
        <w:tc>
          <w:tcPr>
            <w:tcW w:w="838" w:type="dxa"/>
            <w:tcBorders>
              <w:left w:val="single" w:sz="6" w:space="0" w:color="000000"/>
            </w:tcBorders>
            <w:shd w:val="clear" w:color="auto" w:fill="auto"/>
            <w:vAlign w:val="bottom"/>
          </w:tcPr>
          <w:p w14:paraId="6CDA7CE3" w14:textId="77777777" w:rsidR="007220F8" w:rsidRPr="00E57629" w:rsidRDefault="007220F8" w:rsidP="00564713">
            <w:pPr>
              <w:spacing w:before="120" w:line="220" w:lineRule="exact"/>
              <w:ind w:right="284"/>
              <w:jc w:val="right"/>
            </w:pPr>
          </w:p>
        </w:tc>
        <w:tc>
          <w:tcPr>
            <w:tcW w:w="838" w:type="dxa"/>
            <w:tcBorders>
              <w:left w:val="single" w:sz="6" w:space="0" w:color="000000"/>
            </w:tcBorders>
            <w:shd w:val="clear" w:color="auto" w:fill="auto"/>
            <w:vAlign w:val="bottom"/>
          </w:tcPr>
          <w:p w14:paraId="14F60641" w14:textId="77777777" w:rsidR="007220F8" w:rsidRPr="00E57629" w:rsidRDefault="007220F8" w:rsidP="00564713">
            <w:pPr>
              <w:spacing w:before="120" w:line="220" w:lineRule="exact"/>
              <w:ind w:right="284"/>
              <w:jc w:val="right"/>
            </w:pPr>
          </w:p>
        </w:tc>
        <w:tc>
          <w:tcPr>
            <w:tcW w:w="839" w:type="dxa"/>
            <w:tcBorders>
              <w:left w:val="single" w:sz="6" w:space="0" w:color="000000"/>
            </w:tcBorders>
            <w:shd w:val="clear" w:color="auto" w:fill="auto"/>
            <w:vAlign w:val="bottom"/>
          </w:tcPr>
          <w:p w14:paraId="3D5AB3C5" w14:textId="77777777" w:rsidR="007220F8" w:rsidRPr="00E57629" w:rsidRDefault="007220F8" w:rsidP="00564713">
            <w:pPr>
              <w:spacing w:before="120" w:line="220" w:lineRule="exact"/>
              <w:ind w:right="284"/>
              <w:jc w:val="right"/>
            </w:pPr>
          </w:p>
        </w:tc>
        <w:tc>
          <w:tcPr>
            <w:tcW w:w="3810" w:type="dxa"/>
            <w:tcBorders>
              <w:left w:val="single" w:sz="6" w:space="0" w:color="000000"/>
            </w:tcBorders>
            <w:shd w:val="clear" w:color="auto" w:fill="auto"/>
            <w:vAlign w:val="bottom"/>
          </w:tcPr>
          <w:p w14:paraId="5BAF6355" w14:textId="0D154754" w:rsidR="007220F8" w:rsidRPr="00E57629" w:rsidRDefault="007220F8" w:rsidP="0054748F">
            <w:pPr>
              <w:pStyle w:val="01-golovka"/>
              <w:widowControl/>
              <w:spacing w:before="120" w:after="0" w:line="220" w:lineRule="exact"/>
              <w:ind w:left="57"/>
              <w:jc w:val="left"/>
              <w:rPr>
                <w:rFonts w:ascii="Arial" w:hAnsi="Arial" w:cs="Arial"/>
              </w:rPr>
            </w:pPr>
            <w:r w:rsidRPr="00E57629">
              <w:rPr>
                <w:rFonts w:ascii="Arial" w:hAnsi="Arial" w:cs="Arial"/>
                <w:b/>
                <w:i/>
              </w:rPr>
              <w:t>Other countries</w:t>
            </w:r>
          </w:p>
        </w:tc>
      </w:tr>
      <w:tr w:rsidR="007220F8" w:rsidRPr="008A72A9" w14:paraId="566AFA17" w14:textId="77777777" w:rsidTr="00564713">
        <w:trPr>
          <w:cantSplit/>
        </w:trPr>
        <w:tc>
          <w:tcPr>
            <w:tcW w:w="3596" w:type="dxa"/>
            <w:shd w:val="clear" w:color="auto" w:fill="auto"/>
            <w:vAlign w:val="bottom"/>
          </w:tcPr>
          <w:p w14:paraId="1777C704" w14:textId="27E52B1F" w:rsidR="007220F8" w:rsidRPr="00E57629" w:rsidRDefault="007220F8" w:rsidP="00537061">
            <w:pPr>
              <w:pStyle w:val="1a"/>
              <w:spacing w:before="120" w:line="220" w:lineRule="exact"/>
              <w:ind w:left="284"/>
              <w:rPr>
                <w:rFonts w:ascii="Arial" w:hAnsi="Arial" w:cs="Arial"/>
                <w:sz w:val="14"/>
                <w:szCs w:val="14"/>
              </w:rPr>
            </w:pPr>
            <w:r w:rsidRPr="00E57629">
              <w:rPr>
                <w:rFonts w:ascii="Arial" w:hAnsi="Arial" w:cs="Arial"/>
                <w:sz w:val="14"/>
                <w:szCs w:val="14"/>
              </w:rPr>
              <w:t>из них:</w:t>
            </w:r>
          </w:p>
        </w:tc>
        <w:tc>
          <w:tcPr>
            <w:tcW w:w="838" w:type="dxa"/>
            <w:tcBorders>
              <w:left w:val="single" w:sz="6" w:space="0" w:color="000000"/>
            </w:tcBorders>
            <w:shd w:val="clear" w:color="auto" w:fill="auto"/>
            <w:vAlign w:val="bottom"/>
          </w:tcPr>
          <w:p w14:paraId="691AA351" w14:textId="77777777" w:rsidR="007220F8" w:rsidRPr="00E57629" w:rsidRDefault="007220F8" w:rsidP="00564713">
            <w:pPr>
              <w:spacing w:before="120" w:line="220" w:lineRule="exact"/>
              <w:ind w:right="284"/>
              <w:jc w:val="right"/>
            </w:pPr>
          </w:p>
        </w:tc>
        <w:tc>
          <w:tcPr>
            <w:tcW w:w="838" w:type="dxa"/>
            <w:tcBorders>
              <w:left w:val="single" w:sz="6" w:space="0" w:color="000000"/>
            </w:tcBorders>
            <w:shd w:val="clear" w:color="auto" w:fill="auto"/>
            <w:vAlign w:val="bottom"/>
          </w:tcPr>
          <w:p w14:paraId="3DF8437A" w14:textId="77777777" w:rsidR="007220F8" w:rsidRPr="00E57629" w:rsidRDefault="007220F8" w:rsidP="00564713">
            <w:pPr>
              <w:spacing w:before="120" w:line="220" w:lineRule="exact"/>
              <w:ind w:right="284"/>
              <w:jc w:val="right"/>
            </w:pPr>
          </w:p>
        </w:tc>
        <w:tc>
          <w:tcPr>
            <w:tcW w:w="839" w:type="dxa"/>
            <w:tcBorders>
              <w:left w:val="single" w:sz="6" w:space="0" w:color="000000"/>
            </w:tcBorders>
            <w:shd w:val="clear" w:color="auto" w:fill="auto"/>
            <w:vAlign w:val="bottom"/>
          </w:tcPr>
          <w:p w14:paraId="78416C1E" w14:textId="77777777" w:rsidR="007220F8" w:rsidRPr="00E57629" w:rsidRDefault="007220F8" w:rsidP="00564713">
            <w:pPr>
              <w:spacing w:before="120" w:line="220" w:lineRule="exact"/>
              <w:ind w:right="284"/>
              <w:jc w:val="right"/>
            </w:pPr>
          </w:p>
        </w:tc>
        <w:tc>
          <w:tcPr>
            <w:tcW w:w="3810" w:type="dxa"/>
            <w:tcBorders>
              <w:left w:val="single" w:sz="6" w:space="0" w:color="000000"/>
            </w:tcBorders>
            <w:shd w:val="clear" w:color="auto" w:fill="auto"/>
            <w:vAlign w:val="bottom"/>
          </w:tcPr>
          <w:p w14:paraId="00DDC213" w14:textId="1DD78C74" w:rsidR="007220F8" w:rsidRPr="00E57629" w:rsidRDefault="007220F8" w:rsidP="0054748F">
            <w:pPr>
              <w:pStyle w:val="BodyText31"/>
              <w:spacing w:line="220" w:lineRule="exact"/>
              <w:ind w:left="284"/>
              <w:jc w:val="left"/>
              <w:rPr>
                <w:rFonts w:cs="Arial"/>
                <w:sz w:val="14"/>
                <w:szCs w:val="14"/>
              </w:rPr>
            </w:pPr>
            <w:r w:rsidRPr="00E57629">
              <w:rPr>
                <w:rFonts w:cs="Arial"/>
                <w:b w:val="0"/>
                <w:i/>
                <w:sz w:val="14"/>
                <w:szCs w:val="14"/>
                <w:lang w:val="en-US"/>
              </w:rPr>
              <w:t xml:space="preserve"> </w:t>
            </w:r>
            <w:r w:rsidRPr="00E57629">
              <w:rPr>
                <w:rFonts w:cs="Arial"/>
                <w:b w:val="0"/>
                <w:i/>
                <w:sz w:val="14"/>
                <w:szCs w:val="14"/>
              </w:rPr>
              <w:t>of which:</w:t>
            </w:r>
          </w:p>
        </w:tc>
      </w:tr>
      <w:tr w:rsidR="007220F8" w:rsidRPr="008A72A9" w14:paraId="4AB015EB" w14:textId="77777777" w:rsidTr="00564713">
        <w:trPr>
          <w:cantSplit/>
        </w:trPr>
        <w:tc>
          <w:tcPr>
            <w:tcW w:w="3596" w:type="dxa"/>
            <w:shd w:val="clear" w:color="auto" w:fill="auto"/>
            <w:vAlign w:val="bottom"/>
          </w:tcPr>
          <w:p w14:paraId="61091E1E" w14:textId="728977E5" w:rsidR="007220F8" w:rsidRPr="00E57629" w:rsidRDefault="007220F8" w:rsidP="00537061">
            <w:pPr>
              <w:spacing w:before="120" w:line="220" w:lineRule="exact"/>
              <w:ind w:left="113"/>
            </w:pPr>
            <w:r w:rsidRPr="00E57629">
              <w:t>Канада</w:t>
            </w:r>
          </w:p>
        </w:tc>
        <w:tc>
          <w:tcPr>
            <w:tcW w:w="838" w:type="dxa"/>
            <w:tcBorders>
              <w:left w:val="single" w:sz="6" w:space="0" w:color="000000"/>
            </w:tcBorders>
            <w:shd w:val="clear" w:color="auto" w:fill="auto"/>
            <w:vAlign w:val="bottom"/>
          </w:tcPr>
          <w:p w14:paraId="35D5616E" w14:textId="7B03EBEE" w:rsidR="007220F8" w:rsidRPr="00E57629" w:rsidRDefault="007220F8" w:rsidP="00564713">
            <w:pPr>
              <w:spacing w:before="120" w:line="220" w:lineRule="exact"/>
              <w:ind w:right="284"/>
              <w:jc w:val="right"/>
            </w:pPr>
            <w:r w:rsidRPr="007220F8">
              <w:t>106</w:t>
            </w:r>
          </w:p>
        </w:tc>
        <w:tc>
          <w:tcPr>
            <w:tcW w:w="838" w:type="dxa"/>
            <w:tcBorders>
              <w:left w:val="single" w:sz="6" w:space="0" w:color="000000"/>
            </w:tcBorders>
            <w:shd w:val="clear" w:color="auto" w:fill="auto"/>
            <w:vAlign w:val="bottom"/>
          </w:tcPr>
          <w:p w14:paraId="56078E74" w14:textId="0218EDBD" w:rsidR="007220F8" w:rsidRPr="00E57629" w:rsidRDefault="007220F8" w:rsidP="00564713">
            <w:pPr>
              <w:spacing w:before="120" w:line="220" w:lineRule="exact"/>
              <w:ind w:right="284"/>
              <w:jc w:val="right"/>
            </w:pPr>
            <w:r w:rsidRPr="007220F8">
              <w:t>106</w:t>
            </w:r>
          </w:p>
        </w:tc>
        <w:tc>
          <w:tcPr>
            <w:tcW w:w="839" w:type="dxa"/>
            <w:tcBorders>
              <w:left w:val="single" w:sz="6" w:space="0" w:color="000000"/>
            </w:tcBorders>
            <w:shd w:val="clear" w:color="auto" w:fill="auto"/>
            <w:vAlign w:val="bottom"/>
          </w:tcPr>
          <w:p w14:paraId="7AF0DBA4" w14:textId="6C3AD7FC" w:rsidR="007220F8" w:rsidRPr="00E57629" w:rsidRDefault="007220F8" w:rsidP="00564713">
            <w:pPr>
              <w:spacing w:before="120" w:line="220" w:lineRule="exact"/>
              <w:ind w:right="284"/>
              <w:jc w:val="right"/>
            </w:pPr>
            <w:r w:rsidRPr="007220F8">
              <w:t>106</w:t>
            </w:r>
          </w:p>
        </w:tc>
        <w:tc>
          <w:tcPr>
            <w:tcW w:w="3810" w:type="dxa"/>
            <w:tcBorders>
              <w:left w:val="single" w:sz="6" w:space="0" w:color="000000"/>
            </w:tcBorders>
            <w:shd w:val="clear" w:color="auto" w:fill="auto"/>
            <w:vAlign w:val="bottom"/>
          </w:tcPr>
          <w:p w14:paraId="05272B2D" w14:textId="67407924" w:rsidR="007220F8" w:rsidRPr="00E57629" w:rsidRDefault="007220F8" w:rsidP="0054748F">
            <w:pPr>
              <w:pStyle w:val="19"/>
              <w:spacing w:before="120" w:after="0" w:line="220" w:lineRule="exact"/>
              <w:ind w:left="170"/>
              <w:rPr>
                <w:rFonts w:ascii="Arial" w:hAnsi="Arial" w:cs="Arial"/>
                <w:sz w:val="14"/>
                <w:szCs w:val="14"/>
              </w:rPr>
            </w:pPr>
            <w:r w:rsidRPr="00E57629">
              <w:rPr>
                <w:rFonts w:ascii="Arial" w:hAnsi="Arial" w:cs="Arial"/>
                <w:i/>
                <w:sz w:val="14"/>
                <w:szCs w:val="14"/>
                <w:lang w:val="en-US"/>
              </w:rPr>
              <w:t>Canada</w:t>
            </w:r>
          </w:p>
        </w:tc>
      </w:tr>
      <w:tr w:rsidR="007220F8" w:rsidRPr="008A72A9" w14:paraId="53F621CA" w14:textId="77777777" w:rsidTr="00564713">
        <w:trPr>
          <w:cantSplit/>
        </w:trPr>
        <w:tc>
          <w:tcPr>
            <w:tcW w:w="3596" w:type="dxa"/>
            <w:shd w:val="clear" w:color="auto" w:fill="auto"/>
            <w:vAlign w:val="bottom"/>
          </w:tcPr>
          <w:p w14:paraId="158C9200" w14:textId="1B0F0C7B" w:rsidR="007220F8" w:rsidRPr="00E57629" w:rsidRDefault="007220F8" w:rsidP="00537061">
            <w:pPr>
              <w:spacing w:before="120" w:line="220" w:lineRule="exact"/>
              <w:ind w:left="113"/>
            </w:pPr>
            <w:r w:rsidRPr="00E57629">
              <w:t>Соединенное</w:t>
            </w:r>
            <w:r w:rsidRPr="00E57629">
              <w:rPr>
                <w:lang w:val="en-US"/>
              </w:rPr>
              <w:t xml:space="preserve"> </w:t>
            </w:r>
            <w:r w:rsidRPr="00E57629">
              <w:t>Королевство</w:t>
            </w:r>
            <w:r w:rsidRPr="00E57629">
              <w:rPr>
                <w:lang w:val="en-US"/>
              </w:rPr>
              <w:t xml:space="preserve"> (</w:t>
            </w:r>
            <w:r w:rsidRPr="00E57629">
              <w:t>Великобритания</w:t>
            </w:r>
            <w:r w:rsidRPr="00E57629">
              <w:rPr>
                <w:lang w:val="en-US"/>
              </w:rPr>
              <w:t>)</w:t>
            </w:r>
          </w:p>
        </w:tc>
        <w:tc>
          <w:tcPr>
            <w:tcW w:w="838" w:type="dxa"/>
            <w:tcBorders>
              <w:left w:val="single" w:sz="6" w:space="0" w:color="000000"/>
            </w:tcBorders>
            <w:shd w:val="clear" w:color="auto" w:fill="auto"/>
            <w:vAlign w:val="bottom"/>
          </w:tcPr>
          <w:p w14:paraId="4CC9BBFA" w14:textId="5968FE46" w:rsidR="007220F8" w:rsidRPr="007220F8" w:rsidRDefault="007220F8" w:rsidP="00564713">
            <w:pPr>
              <w:spacing w:before="120" w:line="220" w:lineRule="exact"/>
              <w:ind w:right="284"/>
              <w:jc w:val="right"/>
            </w:pPr>
            <w:r w:rsidRPr="007220F8">
              <w:t>97</w:t>
            </w:r>
          </w:p>
        </w:tc>
        <w:tc>
          <w:tcPr>
            <w:tcW w:w="838" w:type="dxa"/>
            <w:tcBorders>
              <w:left w:val="single" w:sz="6" w:space="0" w:color="000000"/>
            </w:tcBorders>
            <w:shd w:val="clear" w:color="auto" w:fill="auto"/>
            <w:vAlign w:val="bottom"/>
          </w:tcPr>
          <w:p w14:paraId="723D4593" w14:textId="21601E07" w:rsidR="007220F8" w:rsidRPr="007220F8" w:rsidRDefault="007220F8" w:rsidP="00564713">
            <w:pPr>
              <w:spacing w:before="120" w:line="220" w:lineRule="exact"/>
              <w:ind w:right="284"/>
              <w:jc w:val="right"/>
            </w:pPr>
            <w:r w:rsidRPr="007220F8">
              <w:t>97</w:t>
            </w:r>
          </w:p>
        </w:tc>
        <w:tc>
          <w:tcPr>
            <w:tcW w:w="839" w:type="dxa"/>
            <w:tcBorders>
              <w:left w:val="single" w:sz="6" w:space="0" w:color="000000"/>
            </w:tcBorders>
            <w:shd w:val="clear" w:color="auto" w:fill="auto"/>
            <w:vAlign w:val="bottom"/>
          </w:tcPr>
          <w:p w14:paraId="33A31DDA" w14:textId="074672B0" w:rsidR="007220F8" w:rsidRPr="00E57629" w:rsidRDefault="007220F8" w:rsidP="00564713">
            <w:pPr>
              <w:spacing w:before="120" w:line="220" w:lineRule="exact"/>
              <w:ind w:right="284"/>
              <w:jc w:val="right"/>
            </w:pPr>
            <w:r w:rsidRPr="007220F8">
              <w:t>98</w:t>
            </w:r>
          </w:p>
        </w:tc>
        <w:tc>
          <w:tcPr>
            <w:tcW w:w="3810" w:type="dxa"/>
            <w:tcBorders>
              <w:left w:val="single" w:sz="6" w:space="0" w:color="000000"/>
            </w:tcBorders>
            <w:shd w:val="clear" w:color="auto" w:fill="auto"/>
            <w:vAlign w:val="bottom"/>
          </w:tcPr>
          <w:p w14:paraId="13BCFB01" w14:textId="5C24DD29" w:rsidR="007220F8" w:rsidRPr="00E57629" w:rsidRDefault="007220F8" w:rsidP="0054748F">
            <w:pPr>
              <w:pStyle w:val="19"/>
              <w:spacing w:before="120" w:after="0" w:line="220" w:lineRule="exact"/>
              <w:ind w:left="170"/>
              <w:rPr>
                <w:rFonts w:ascii="Arial" w:hAnsi="Arial" w:cs="Arial"/>
                <w:i/>
                <w:sz w:val="14"/>
                <w:szCs w:val="14"/>
                <w:lang w:val="en-US"/>
              </w:rPr>
            </w:pPr>
            <w:r w:rsidRPr="00E57629">
              <w:rPr>
                <w:rFonts w:ascii="Arial" w:hAnsi="Arial" w:cs="Arial"/>
                <w:i/>
                <w:sz w:val="14"/>
                <w:szCs w:val="14"/>
              </w:rPr>
              <w:t>United Kingdom</w:t>
            </w:r>
          </w:p>
        </w:tc>
      </w:tr>
      <w:tr w:rsidR="007220F8" w:rsidRPr="008A72A9" w14:paraId="17D5074D" w14:textId="77777777" w:rsidTr="00564713">
        <w:trPr>
          <w:cantSplit/>
        </w:trPr>
        <w:tc>
          <w:tcPr>
            <w:tcW w:w="3596" w:type="dxa"/>
            <w:shd w:val="clear" w:color="auto" w:fill="auto"/>
            <w:vAlign w:val="bottom"/>
          </w:tcPr>
          <w:p w14:paraId="6045B787" w14:textId="354E0F70" w:rsidR="007220F8" w:rsidRPr="00E57629" w:rsidRDefault="007220F8" w:rsidP="00537061">
            <w:pPr>
              <w:spacing w:before="120" w:line="220" w:lineRule="exact"/>
              <w:ind w:left="113"/>
            </w:pPr>
            <w:r w:rsidRPr="00E57629">
              <w:t>США</w:t>
            </w:r>
          </w:p>
        </w:tc>
        <w:tc>
          <w:tcPr>
            <w:tcW w:w="838" w:type="dxa"/>
            <w:tcBorders>
              <w:left w:val="single" w:sz="6" w:space="0" w:color="000000"/>
            </w:tcBorders>
            <w:shd w:val="clear" w:color="auto" w:fill="auto"/>
            <w:vAlign w:val="bottom"/>
          </w:tcPr>
          <w:p w14:paraId="6D9EAA1B" w14:textId="0DA545A5" w:rsidR="007220F8" w:rsidRPr="00E57629" w:rsidRDefault="007220F8" w:rsidP="00564713">
            <w:pPr>
              <w:spacing w:before="120" w:line="220" w:lineRule="exact"/>
              <w:ind w:right="284"/>
              <w:jc w:val="right"/>
            </w:pPr>
            <w:r w:rsidRPr="007220F8">
              <w:t>109</w:t>
            </w:r>
          </w:p>
        </w:tc>
        <w:tc>
          <w:tcPr>
            <w:tcW w:w="838" w:type="dxa"/>
            <w:tcBorders>
              <w:left w:val="single" w:sz="6" w:space="0" w:color="000000"/>
            </w:tcBorders>
            <w:shd w:val="clear" w:color="auto" w:fill="auto"/>
            <w:vAlign w:val="bottom"/>
          </w:tcPr>
          <w:p w14:paraId="7AF0B582" w14:textId="3E1B8393" w:rsidR="007220F8" w:rsidRPr="00E57629" w:rsidRDefault="007220F8" w:rsidP="00564713">
            <w:pPr>
              <w:spacing w:before="120" w:line="220" w:lineRule="exact"/>
              <w:ind w:right="284"/>
              <w:jc w:val="right"/>
            </w:pPr>
            <w:r w:rsidRPr="007220F8">
              <w:t>109</w:t>
            </w:r>
          </w:p>
        </w:tc>
        <w:tc>
          <w:tcPr>
            <w:tcW w:w="839" w:type="dxa"/>
            <w:tcBorders>
              <w:left w:val="single" w:sz="6" w:space="0" w:color="000000"/>
            </w:tcBorders>
            <w:shd w:val="clear" w:color="auto" w:fill="auto"/>
            <w:vAlign w:val="bottom"/>
          </w:tcPr>
          <w:p w14:paraId="7F70250C" w14:textId="740B791B" w:rsidR="007220F8" w:rsidRPr="00E57629" w:rsidRDefault="007220F8" w:rsidP="00564713">
            <w:pPr>
              <w:spacing w:before="120" w:line="220" w:lineRule="exact"/>
              <w:ind w:right="284"/>
              <w:jc w:val="right"/>
            </w:pPr>
            <w:r w:rsidRPr="007220F8">
              <w:t>110</w:t>
            </w:r>
          </w:p>
        </w:tc>
        <w:tc>
          <w:tcPr>
            <w:tcW w:w="3810" w:type="dxa"/>
            <w:tcBorders>
              <w:left w:val="single" w:sz="6" w:space="0" w:color="000000"/>
            </w:tcBorders>
            <w:shd w:val="clear" w:color="auto" w:fill="auto"/>
            <w:vAlign w:val="bottom"/>
          </w:tcPr>
          <w:p w14:paraId="0C4A4210" w14:textId="08B00BB5" w:rsidR="007220F8" w:rsidRPr="00E57629" w:rsidRDefault="007220F8" w:rsidP="0054748F">
            <w:pPr>
              <w:spacing w:before="120" w:line="220" w:lineRule="exact"/>
              <w:ind w:left="170"/>
            </w:pPr>
            <w:r w:rsidRPr="00E57629">
              <w:rPr>
                <w:i/>
              </w:rPr>
              <w:t>USA</w:t>
            </w:r>
          </w:p>
        </w:tc>
      </w:tr>
      <w:tr w:rsidR="007220F8" w:rsidRPr="008A72A9" w14:paraId="2FC7F1C3" w14:textId="77777777" w:rsidTr="00564713">
        <w:trPr>
          <w:cantSplit/>
        </w:trPr>
        <w:tc>
          <w:tcPr>
            <w:tcW w:w="3596" w:type="dxa"/>
            <w:tcBorders>
              <w:bottom w:val="single" w:sz="6" w:space="0" w:color="000000"/>
            </w:tcBorders>
            <w:shd w:val="clear" w:color="auto" w:fill="auto"/>
            <w:vAlign w:val="bottom"/>
          </w:tcPr>
          <w:p w14:paraId="6285E43F" w14:textId="77777777" w:rsidR="007220F8" w:rsidRPr="00753ED3" w:rsidRDefault="007220F8" w:rsidP="00537061">
            <w:pPr>
              <w:spacing w:before="120" w:line="220" w:lineRule="exact"/>
              <w:ind w:left="113"/>
              <w:rPr>
                <w:color w:val="000000" w:themeColor="text1"/>
              </w:rPr>
            </w:pPr>
            <w:r w:rsidRPr="00753ED3">
              <w:rPr>
                <w:color w:val="000000" w:themeColor="text1"/>
              </w:rPr>
              <w:t>Япония</w:t>
            </w:r>
          </w:p>
        </w:tc>
        <w:tc>
          <w:tcPr>
            <w:tcW w:w="838" w:type="dxa"/>
            <w:tcBorders>
              <w:left w:val="single" w:sz="6" w:space="0" w:color="000000"/>
              <w:bottom w:val="single" w:sz="6" w:space="0" w:color="000000"/>
            </w:tcBorders>
            <w:shd w:val="clear" w:color="auto" w:fill="auto"/>
            <w:vAlign w:val="bottom"/>
          </w:tcPr>
          <w:p w14:paraId="45922578" w14:textId="54C51D2E" w:rsidR="007220F8" w:rsidRPr="00564713" w:rsidRDefault="007220F8" w:rsidP="00564713">
            <w:pPr>
              <w:spacing w:before="120" w:line="220" w:lineRule="exact"/>
              <w:ind w:right="284"/>
              <w:jc w:val="right"/>
            </w:pPr>
            <w:r w:rsidRPr="007220F8">
              <w:t>…</w:t>
            </w:r>
          </w:p>
        </w:tc>
        <w:tc>
          <w:tcPr>
            <w:tcW w:w="838" w:type="dxa"/>
            <w:tcBorders>
              <w:left w:val="single" w:sz="6" w:space="0" w:color="000000"/>
              <w:bottom w:val="single" w:sz="6" w:space="0" w:color="000000"/>
            </w:tcBorders>
            <w:shd w:val="clear" w:color="auto" w:fill="auto"/>
            <w:vAlign w:val="bottom"/>
          </w:tcPr>
          <w:p w14:paraId="12B44B9B" w14:textId="196F29B9" w:rsidR="007220F8" w:rsidRPr="00564713" w:rsidRDefault="007220F8" w:rsidP="00564713">
            <w:pPr>
              <w:spacing w:before="120" w:line="220" w:lineRule="exact"/>
              <w:ind w:right="284"/>
              <w:jc w:val="right"/>
            </w:pPr>
            <w:r w:rsidRPr="007220F8">
              <w:t>93</w:t>
            </w:r>
          </w:p>
        </w:tc>
        <w:tc>
          <w:tcPr>
            <w:tcW w:w="839" w:type="dxa"/>
            <w:tcBorders>
              <w:left w:val="single" w:sz="6" w:space="0" w:color="000000"/>
              <w:bottom w:val="single" w:sz="6" w:space="0" w:color="000000"/>
            </w:tcBorders>
            <w:shd w:val="clear" w:color="auto" w:fill="auto"/>
            <w:vAlign w:val="bottom"/>
          </w:tcPr>
          <w:p w14:paraId="29C53913" w14:textId="1ABDA8FD" w:rsidR="007220F8" w:rsidRPr="00564713" w:rsidRDefault="007220F8" w:rsidP="00564713">
            <w:pPr>
              <w:spacing w:before="120" w:line="220" w:lineRule="exact"/>
              <w:ind w:right="284"/>
              <w:jc w:val="right"/>
            </w:pPr>
            <w:r w:rsidRPr="007220F8">
              <w:t>…</w:t>
            </w:r>
          </w:p>
        </w:tc>
        <w:tc>
          <w:tcPr>
            <w:tcW w:w="3810" w:type="dxa"/>
            <w:tcBorders>
              <w:left w:val="single" w:sz="6" w:space="0" w:color="000000"/>
              <w:bottom w:val="single" w:sz="6" w:space="0" w:color="000000"/>
            </w:tcBorders>
            <w:shd w:val="clear" w:color="auto" w:fill="auto"/>
            <w:vAlign w:val="bottom"/>
          </w:tcPr>
          <w:p w14:paraId="0E2B577C" w14:textId="77777777" w:rsidR="007220F8" w:rsidRPr="00753ED3" w:rsidRDefault="007220F8" w:rsidP="0054748F">
            <w:pPr>
              <w:spacing w:before="120" w:line="220" w:lineRule="exact"/>
              <w:ind w:left="170"/>
              <w:rPr>
                <w:color w:val="000000" w:themeColor="text1"/>
              </w:rPr>
            </w:pPr>
            <w:r w:rsidRPr="00753ED3">
              <w:rPr>
                <w:i/>
                <w:color w:val="000000" w:themeColor="text1"/>
              </w:rPr>
              <w:t>Japan</w:t>
            </w:r>
          </w:p>
        </w:tc>
      </w:tr>
    </w:tbl>
    <w:p w14:paraId="285294FB" w14:textId="77777777" w:rsidR="00C670E3" w:rsidRPr="00C670E3" w:rsidRDefault="00C670E3" w:rsidP="00C670E3">
      <w:pPr>
        <w:spacing w:before="60"/>
        <w:rPr>
          <w:strike/>
          <w:sz w:val="12"/>
          <w:szCs w:val="12"/>
        </w:rPr>
      </w:pPr>
      <w:r w:rsidRPr="00C670E3">
        <w:rPr>
          <w:sz w:val="12"/>
          <w:szCs w:val="12"/>
          <w:vertAlign w:val="superscript"/>
        </w:rPr>
        <w:t>1)</w:t>
      </w:r>
      <w:r w:rsidRPr="00C670E3">
        <w:rPr>
          <w:sz w:val="12"/>
          <w:szCs w:val="12"/>
        </w:rPr>
        <w:t xml:space="preserve"> По данным интернет-сайта Государственной службы статистики Украины.</w:t>
      </w:r>
    </w:p>
    <w:p w14:paraId="032A2DB0" w14:textId="77777777" w:rsidR="00C670E3" w:rsidRPr="00C670E3" w:rsidRDefault="00C670E3" w:rsidP="00C670E3">
      <w:pPr>
        <w:tabs>
          <w:tab w:val="center" w:pos="6634"/>
        </w:tabs>
        <w:rPr>
          <w:lang w:val="en-US"/>
        </w:rPr>
      </w:pPr>
      <w:r w:rsidRPr="00C670E3">
        <w:rPr>
          <w:sz w:val="12"/>
          <w:szCs w:val="12"/>
          <w:vertAlign w:val="superscript"/>
          <w:lang w:val="en-US"/>
        </w:rPr>
        <w:t xml:space="preserve">2) </w:t>
      </w:r>
      <w:r w:rsidRPr="00C670E3">
        <w:rPr>
          <w:sz w:val="12"/>
          <w:szCs w:val="12"/>
          <w:lang w:val="en-US"/>
        </w:rPr>
        <w:t>2015=100.</w:t>
      </w:r>
    </w:p>
    <w:p w14:paraId="04277DE0" w14:textId="77777777" w:rsidR="00C670E3" w:rsidRPr="00C670E3" w:rsidRDefault="00C670E3" w:rsidP="00C670E3">
      <w:pPr>
        <w:tabs>
          <w:tab w:val="center" w:pos="6634"/>
        </w:tabs>
        <w:rPr>
          <w:sz w:val="12"/>
          <w:szCs w:val="12"/>
          <w:lang w:val="en-US"/>
        </w:rPr>
      </w:pPr>
      <w:r w:rsidRPr="00C670E3">
        <w:rPr>
          <w:sz w:val="12"/>
          <w:szCs w:val="12"/>
          <w:vertAlign w:val="superscript"/>
          <w:lang w:val="en-US"/>
        </w:rPr>
        <w:t xml:space="preserve">3) </w:t>
      </w:r>
      <w:r w:rsidRPr="00C670E3">
        <w:rPr>
          <w:sz w:val="12"/>
          <w:szCs w:val="12"/>
        </w:rPr>
        <w:t>Городская</w:t>
      </w:r>
      <w:r w:rsidRPr="00C670E3">
        <w:rPr>
          <w:sz w:val="12"/>
          <w:szCs w:val="12"/>
          <w:lang w:val="en-US"/>
        </w:rPr>
        <w:t xml:space="preserve"> </w:t>
      </w:r>
      <w:r w:rsidRPr="00C670E3">
        <w:rPr>
          <w:sz w:val="12"/>
          <w:szCs w:val="12"/>
        </w:rPr>
        <w:t>местность</w:t>
      </w:r>
      <w:r w:rsidRPr="00C670E3">
        <w:rPr>
          <w:sz w:val="12"/>
          <w:szCs w:val="12"/>
          <w:lang w:val="en-US"/>
        </w:rPr>
        <w:t>.</w:t>
      </w:r>
    </w:p>
    <w:p w14:paraId="7A14B20C" w14:textId="77777777" w:rsidR="00C670E3" w:rsidRPr="00C670E3" w:rsidRDefault="00C670E3" w:rsidP="00C670E3">
      <w:pPr>
        <w:spacing w:before="60"/>
        <w:rPr>
          <w:i/>
          <w:sz w:val="12"/>
          <w:szCs w:val="12"/>
          <w:lang w:val="en-US"/>
        </w:rPr>
      </w:pPr>
      <w:r w:rsidRPr="00C670E3">
        <w:rPr>
          <w:i/>
          <w:sz w:val="12"/>
          <w:szCs w:val="12"/>
          <w:vertAlign w:val="superscript"/>
          <w:lang w:val="en-US"/>
        </w:rPr>
        <w:t>1)</w:t>
      </w:r>
      <w:r w:rsidRPr="00C670E3">
        <w:rPr>
          <w:rFonts w:eastAsiaTheme="minorHAnsi"/>
          <w:i/>
          <w:sz w:val="12"/>
          <w:szCs w:val="12"/>
          <w:lang w:val="en-US" w:eastAsia="en-US"/>
        </w:rPr>
        <w:t xml:space="preserve"> Acording to data of the website of the State Statistical Service of Ukraine.</w:t>
      </w:r>
    </w:p>
    <w:p w14:paraId="7EE60A62" w14:textId="77777777" w:rsidR="00564713" w:rsidRPr="00564713" w:rsidRDefault="00564713" w:rsidP="00564713">
      <w:pPr>
        <w:tabs>
          <w:tab w:val="center" w:pos="6634"/>
        </w:tabs>
        <w:rPr>
          <w:i/>
        </w:rPr>
      </w:pPr>
      <w:r w:rsidRPr="00564713">
        <w:rPr>
          <w:i/>
          <w:sz w:val="12"/>
          <w:szCs w:val="12"/>
          <w:vertAlign w:val="superscript"/>
        </w:rPr>
        <w:t>2)</w:t>
      </w:r>
      <w:r w:rsidRPr="00564713">
        <w:rPr>
          <w:i/>
          <w:sz w:val="12"/>
          <w:szCs w:val="12"/>
        </w:rPr>
        <w:t xml:space="preserve"> 2015=100.</w:t>
      </w:r>
    </w:p>
    <w:p w14:paraId="5A295FF7" w14:textId="77777777" w:rsidR="00564713" w:rsidRPr="00564713" w:rsidRDefault="00564713" w:rsidP="00564713">
      <w:pPr>
        <w:tabs>
          <w:tab w:val="center" w:pos="6634"/>
        </w:tabs>
        <w:rPr>
          <w:i/>
        </w:rPr>
      </w:pPr>
      <w:r w:rsidRPr="00564713">
        <w:rPr>
          <w:i/>
          <w:sz w:val="12"/>
          <w:szCs w:val="12"/>
          <w:vertAlign w:val="superscript"/>
        </w:rPr>
        <w:t xml:space="preserve">3) </w:t>
      </w:r>
      <w:r w:rsidRPr="00564713">
        <w:rPr>
          <w:i/>
          <w:sz w:val="12"/>
          <w:szCs w:val="12"/>
          <w:lang w:val="en-US"/>
        </w:rPr>
        <w:t>Urban</w:t>
      </w:r>
      <w:r w:rsidRPr="00564713">
        <w:rPr>
          <w:i/>
          <w:sz w:val="12"/>
          <w:szCs w:val="12"/>
        </w:rPr>
        <w:t xml:space="preserve"> </w:t>
      </w:r>
      <w:r w:rsidRPr="00564713">
        <w:rPr>
          <w:i/>
          <w:sz w:val="12"/>
          <w:szCs w:val="12"/>
          <w:lang w:val="en-US"/>
        </w:rPr>
        <w:t>area</w:t>
      </w:r>
      <w:r w:rsidRPr="00564713">
        <w:rPr>
          <w:i/>
          <w:sz w:val="12"/>
          <w:szCs w:val="12"/>
        </w:rPr>
        <w:t>.</w:t>
      </w:r>
    </w:p>
    <w:p w14:paraId="0B42794A" w14:textId="7D75E727" w:rsidR="00504A06" w:rsidRPr="00D21FE6" w:rsidRDefault="00693970">
      <w:pPr>
        <w:pageBreakBefore/>
        <w:spacing w:after="60"/>
        <w:ind w:left="482" w:hanging="482"/>
      </w:pPr>
      <w:r w:rsidRPr="00D21FE6">
        <w:rPr>
          <w:b/>
          <w:bCs/>
          <w:sz w:val="16"/>
          <w:szCs w:val="16"/>
        </w:rPr>
        <w:lastRenderedPageBreak/>
        <w:t>26.</w:t>
      </w:r>
      <w:r w:rsidR="00504A06" w:rsidRPr="00D21FE6">
        <w:rPr>
          <w:b/>
          <w:bCs/>
          <w:sz w:val="16"/>
          <w:szCs w:val="16"/>
        </w:rPr>
        <w:t>16. СРЕДНЕСУТОЧНОЕ ПОТРЕБЛЕНИЕ КИЛОКАЛОРИЙ, БЕЛКОВ И ЖИРОВ НА ДУШУ НАСЕЛЕНИЯ</w:t>
      </w:r>
      <w:proofErr w:type="gramStart"/>
      <w:r w:rsidR="00504A06" w:rsidRPr="00D21FE6">
        <w:rPr>
          <w:b/>
          <w:bCs/>
          <w:sz w:val="16"/>
          <w:szCs w:val="16"/>
          <w:vertAlign w:val="superscript"/>
        </w:rPr>
        <w:t>1</w:t>
      </w:r>
      <w:proofErr w:type="gramEnd"/>
      <w:r w:rsidR="00504A06" w:rsidRPr="00D21FE6">
        <w:rPr>
          <w:b/>
          <w:bCs/>
          <w:sz w:val="16"/>
          <w:szCs w:val="16"/>
          <w:vertAlign w:val="superscript"/>
        </w:rPr>
        <w:t>)</w:t>
      </w:r>
    </w:p>
    <w:p w14:paraId="1033BF70" w14:textId="77777777" w:rsidR="00504A06" w:rsidRPr="00D21FE6" w:rsidRDefault="00504A06">
      <w:pPr>
        <w:spacing w:after="60"/>
        <w:ind w:left="482"/>
        <w:rPr>
          <w:lang w:val="en-US"/>
        </w:rPr>
      </w:pPr>
      <w:r w:rsidRPr="00D21FE6">
        <w:rPr>
          <w:rStyle w:val="hps"/>
          <w:b/>
          <w:bCs/>
          <w:i/>
          <w:caps/>
          <w:sz w:val="16"/>
          <w:szCs w:val="16"/>
          <w:lang w:val="en-US"/>
        </w:rPr>
        <w:t>average daily</w:t>
      </w:r>
      <w:r w:rsidRPr="00D21FE6">
        <w:rPr>
          <w:b/>
          <w:bCs/>
          <w:i/>
          <w:caps/>
          <w:sz w:val="16"/>
          <w:szCs w:val="16"/>
          <w:lang w:val="en-US"/>
        </w:rPr>
        <w:t xml:space="preserve"> </w:t>
      </w:r>
      <w:r w:rsidRPr="00D21FE6">
        <w:rPr>
          <w:rStyle w:val="hps"/>
          <w:b/>
          <w:bCs/>
          <w:i/>
          <w:caps/>
          <w:sz w:val="16"/>
          <w:szCs w:val="16"/>
          <w:lang w:val="en-US"/>
        </w:rPr>
        <w:t>per capita intake of</w:t>
      </w:r>
      <w:r w:rsidRPr="00D21FE6">
        <w:rPr>
          <w:b/>
          <w:bCs/>
          <w:i/>
          <w:caps/>
          <w:sz w:val="16"/>
          <w:szCs w:val="16"/>
          <w:lang w:val="en-US"/>
        </w:rPr>
        <w:t xml:space="preserve"> </w:t>
      </w:r>
      <w:r w:rsidRPr="00D21FE6">
        <w:rPr>
          <w:rStyle w:val="hps"/>
          <w:b/>
          <w:bCs/>
          <w:i/>
          <w:caps/>
          <w:sz w:val="16"/>
          <w:szCs w:val="16"/>
          <w:lang w:val="en-US"/>
        </w:rPr>
        <w:t>calories</w:t>
      </w:r>
      <w:r w:rsidRPr="00D21FE6">
        <w:rPr>
          <w:b/>
          <w:bCs/>
          <w:i/>
          <w:caps/>
          <w:sz w:val="16"/>
          <w:szCs w:val="16"/>
          <w:lang w:val="en-US"/>
        </w:rPr>
        <w:t xml:space="preserve">, </w:t>
      </w:r>
      <w:r w:rsidRPr="00D21FE6">
        <w:rPr>
          <w:rStyle w:val="hps"/>
          <w:b/>
          <w:bCs/>
          <w:i/>
          <w:caps/>
          <w:sz w:val="16"/>
          <w:szCs w:val="16"/>
          <w:lang w:val="en-US"/>
        </w:rPr>
        <w:t>protein and fat</w:t>
      </w:r>
      <w:r w:rsidR="001B4DAA" w:rsidRPr="00D21FE6">
        <w:rPr>
          <w:rStyle w:val="hps"/>
          <w:b/>
          <w:bCs/>
          <w:i/>
          <w:caps/>
          <w:sz w:val="16"/>
          <w:szCs w:val="16"/>
          <w:lang w:val="en-US"/>
        </w:rPr>
        <w:t xml:space="preserve"> </w:t>
      </w:r>
      <w:r w:rsidRPr="00D21FE6">
        <w:rPr>
          <w:rStyle w:val="hps"/>
          <w:b/>
          <w:bCs/>
          <w:i/>
          <w:caps/>
          <w:sz w:val="16"/>
          <w:szCs w:val="16"/>
          <w:vertAlign w:val="superscript"/>
          <w:lang w:val="en-US"/>
        </w:rPr>
        <w:t>1)</w:t>
      </w:r>
    </w:p>
    <w:tbl>
      <w:tblPr>
        <w:tblW w:w="9922" w:type="dxa"/>
        <w:tblLayout w:type="fixed"/>
        <w:tblCellMar>
          <w:left w:w="0" w:type="dxa"/>
          <w:right w:w="0" w:type="dxa"/>
        </w:tblCellMar>
        <w:tblLook w:val="0000" w:firstRow="0" w:lastRow="0" w:firstColumn="0" w:lastColumn="0" w:noHBand="0" w:noVBand="0"/>
      </w:tblPr>
      <w:tblGrid>
        <w:gridCol w:w="2506"/>
        <w:gridCol w:w="825"/>
        <w:gridCol w:w="826"/>
        <w:gridCol w:w="826"/>
        <w:gridCol w:w="826"/>
        <w:gridCol w:w="826"/>
        <w:gridCol w:w="826"/>
        <w:gridCol w:w="2461"/>
      </w:tblGrid>
      <w:tr w:rsidR="00853565" w:rsidRPr="00D21FE6" w14:paraId="6CB2642C" w14:textId="77777777" w:rsidTr="00272857">
        <w:trPr>
          <w:cantSplit/>
        </w:trPr>
        <w:tc>
          <w:tcPr>
            <w:tcW w:w="2506" w:type="dxa"/>
            <w:vMerge w:val="restart"/>
            <w:tcBorders>
              <w:top w:val="single" w:sz="4" w:space="0" w:color="000000"/>
              <w:right w:val="single" w:sz="6" w:space="0" w:color="000000"/>
            </w:tcBorders>
            <w:shd w:val="clear" w:color="auto" w:fill="auto"/>
          </w:tcPr>
          <w:p w14:paraId="2C43DDF7" w14:textId="77777777" w:rsidR="00504A06" w:rsidRPr="008A72A9" w:rsidRDefault="00504A06">
            <w:pPr>
              <w:snapToGrid w:val="0"/>
              <w:spacing w:before="20" w:after="20"/>
              <w:jc w:val="center"/>
              <w:rPr>
                <w:color w:val="000000" w:themeColor="text1"/>
                <w:sz w:val="12"/>
                <w:szCs w:val="12"/>
                <w:lang w:val="en-US"/>
              </w:rPr>
            </w:pPr>
          </w:p>
        </w:tc>
        <w:tc>
          <w:tcPr>
            <w:tcW w:w="4955" w:type="dxa"/>
            <w:gridSpan w:val="6"/>
            <w:tcBorders>
              <w:top w:val="single" w:sz="4" w:space="0" w:color="000000"/>
              <w:left w:val="single" w:sz="6" w:space="0" w:color="000000"/>
              <w:bottom w:val="single" w:sz="6" w:space="0" w:color="000000"/>
              <w:right w:val="single" w:sz="6" w:space="0" w:color="000000"/>
            </w:tcBorders>
            <w:shd w:val="clear" w:color="auto" w:fill="auto"/>
          </w:tcPr>
          <w:p w14:paraId="42A72200" w14:textId="77777777" w:rsidR="00504A06" w:rsidRPr="008A72A9" w:rsidRDefault="00504A06">
            <w:pPr>
              <w:spacing w:before="20" w:after="20"/>
              <w:ind w:left="57"/>
              <w:rPr>
                <w:color w:val="000000" w:themeColor="text1"/>
              </w:rPr>
            </w:pPr>
            <w:r w:rsidRPr="008A72A9">
              <w:rPr>
                <w:color w:val="000000" w:themeColor="text1"/>
                <w:sz w:val="12"/>
                <w:szCs w:val="12"/>
                <w:lang w:val="en-US"/>
              </w:rPr>
              <w:t>Количество</w:t>
            </w:r>
            <w:r w:rsidRPr="008A72A9">
              <w:rPr>
                <w:color w:val="000000" w:themeColor="text1"/>
                <w:sz w:val="12"/>
                <w:szCs w:val="12"/>
              </w:rPr>
              <w:t xml:space="preserve"> / </w:t>
            </w:r>
            <w:r w:rsidRPr="008A72A9">
              <w:rPr>
                <w:i/>
                <w:color w:val="000000" w:themeColor="text1"/>
                <w:sz w:val="12"/>
                <w:szCs w:val="12"/>
              </w:rPr>
              <w:t>Amount</w:t>
            </w:r>
          </w:p>
        </w:tc>
        <w:tc>
          <w:tcPr>
            <w:tcW w:w="2461" w:type="dxa"/>
            <w:vMerge w:val="restart"/>
            <w:tcBorders>
              <w:top w:val="single" w:sz="4" w:space="0" w:color="000000"/>
              <w:left w:val="single" w:sz="6" w:space="0" w:color="000000"/>
            </w:tcBorders>
            <w:shd w:val="clear" w:color="auto" w:fill="auto"/>
          </w:tcPr>
          <w:p w14:paraId="20D0289A" w14:textId="77777777" w:rsidR="00504A06" w:rsidRPr="008A72A9" w:rsidRDefault="00504A06">
            <w:pPr>
              <w:snapToGrid w:val="0"/>
              <w:spacing w:before="20" w:after="20"/>
              <w:jc w:val="center"/>
              <w:rPr>
                <w:color w:val="000000" w:themeColor="text1"/>
                <w:sz w:val="12"/>
                <w:szCs w:val="12"/>
                <w:lang w:val="en-US"/>
              </w:rPr>
            </w:pPr>
          </w:p>
        </w:tc>
      </w:tr>
      <w:tr w:rsidR="00853565" w:rsidRPr="00D21FE6" w14:paraId="3467C452" w14:textId="77777777" w:rsidTr="00272857">
        <w:trPr>
          <w:cantSplit/>
        </w:trPr>
        <w:tc>
          <w:tcPr>
            <w:tcW w:w="2506" w:type="dxa"/>
            <w:vMerge/>
            <w:tcBorders>
              <w:right w:val="single" w:sz="6" w:space="0" w:color="000000"/>
            </w:tcBorders>
            <w:shd w:val="clear" w:color="auto" w:fill="auto"/>
          </w:tcPr>
          <w:p w14:paraId="12B9F016" w14:textId="77777777" w:rsidR="00504A06" w:rsidRPr="008A72A9" w:rsidRDefault="00504A06">
            <w:pPr>
              <w:snapToGrid w:val="0"/>
              <w:spacing w:before="20" w:after="20"/>
              <w:jc w:val="center"/>
              <w:rPr>
                <w:color w:val="000000" w:themeColor="text1"/>
                <w:sz w:val="12"/>
                <w:szCs w:val="12"/>
                <w:lang w:val="en-US"/>
              </w:rPr>
            </w:pPr>
          </w:p>
        </w:tc>
        <w:tc>
          <w:tcPr>
            <w:tcW w:w="1651" w:type="dxa"/>
            <w:gridSpan w:val="2"/>
            <w:tcBorders>
              <w:left w:val="single" w:sz="6" w:space="0" w:color="000000"/>
              <w:bottom w:val="single" w:sz="6" w:space="0" w:color="000000"/>
              <w:right w:val="single" w:sz="6" w:space="0" w:color="000000"/>
            </w:tcBorders>
            <w:shd w:val="clear" w:color="auto" w:fill="auto"/>
          </w:tcPr>
          <w:p w14:paraId="023C3877" w14:textId="77777777" w:rsidR="00504A06" w:rsidRPr="008A72A9" w:rsidRDefault="00504A06">
            <w:pPr>
              <w:spacing w:before="20" w:after="20"/>
              <w:ind w:left="57"/>
              <w:rPr>
                <w:color w:val="000000" w:themeColor="text1"/>
              </w:rPr>
            </w:pPr>
            <w:r w:rsidRPr="008A72A9">
              <w:rPr>
                <w:color w:val="000000" w:themeColor="text1"/>
                <w:sz w:val="12"/>
                <w:szCs w:val="12"/>
              </w:rPr>
              <w:t>к</w:t>
            </w:r>
            <w:r w:rsidRPr="008A72A9">
              <w:rPr>
                <w:color w:val="000000" w:themeColor="text1"/>
                <w:sz w:val="12"/>
                <w:szCs w:val="12"/>
                <w:lang w:val="en-US"/>
              </w:rPr>
              <w:t>илокалорий</w:t>
            </w:r>
            <w:r w:rsidRPr="008A72A9">
              <w:rPr>
                <w:color w:val="000000" w:themeColor="text1"/>
                <w:sz w:val="12"/>
                <w:szCs w:val="12"/>
              </w:rPr>
              <w:t xml:space="preserve"> / </w:t>
            </w:r>
            <w:r w:rsidRPr="008A72A9">
              <w:rPr>
                <w:rStyle w:val="hps"/>
                <w:i/>
                <w:color w:val="000000" w:themeColor="text1"/>
                <w:sz w:val="12"/>
                <w:szCs w:val="12"/>
                <w:lang w:val="en"/>
              </w:rPr>
              <w:t>kilocalories</w:t>
            </w:r>
          </w:p>
        </w:tc>
        <w:tc>
          <w:tcPr>
            <w:tcW w:w="1652" w:type="dxa"/>
            <w:gridSpan w:val="2"/>
            <w:tcBorders>
              <w:left w:val="single" w:sz="6" w:space="0" w:color="000000"/>
              <w:bottom w:val="single" w:sz="6" w:space="0" w:color="000000"/>
              <w:right w:val="single" w:sz="6" w:space="0" w:color="000000"/>
            </w:tcBorders>
            <w:shd w:val="clear" w:color="auto" w:fill="auto"/>
          </w:tcPr>
          <w:p w14:paraId="5B4ED0BF" w14:textId="77777777" w:rsidR="00504A06" w:rsidRPr="008A72A9" w:rsidRDefault="00504A06">
            <w:pPr>
              <w:spacing w:before="20" w:after="20"/>
              <w:ind w:left="57"/>
              <w:rPr>
                <w:color w:val="000000" w:themeColor="text1"/>
              </w:rPr>
            </w:pPr>
            <w:r w:rsidRPr="008A72A9">
              <w:rPr>
                <w:color w:val="000000" w:themeColor="text1"/>
                <w:sz w:val="12"/>
                <w:szCs w:val="12"/>
                <w:lang w:val="en-US"/>
              </w:rPr>
              <w:t>белков, г</w:t>
            </w:r>
            <w:r w:rsidRPr="008A72A9">
              <w:rPr>
                <w:color w:val="000000" w:themeColor="text1"/>
                <w:sz w:val="12"/>
                <w:szCs w:val="12"/>
              </w:rPr>
              <w:t xml:space="preserve"> / </w:t>
            </w:r>
            <w:r w:rsidRPr="008A72A9">
              <w:rPr>
                <w:rStyle w:val="hps"/>
                <w:i/>
                <w:color w:val="000000" w:themeColor="text1"/>
                <w:sz w:val="12"/>
                <w:szCs w:val="12"/>
                <w:lang w:val="en"/>
              </w:rPr>
              <w:t>protein</w:t>
            </w:r>
            <w:r w:rsidRPr="008A72A9">
              <w:rPr>
                <w:i/>
                <w:color w:val="000000" w:themeColor="text1"/>
                <w:sz w:val="12"/>
                <w:szCs w:val="12"/>
              </w:rPr>
              <w:t>, g</w:t>
            </w:r>
          </w:p>
        </w:tc>
        <w:tc>
          <w:tcPr>
            <w:tcW w:w="1652" w:type="dxa"/>
            <w:gridSpan w:val="2"/>
            <w:tcBorders>
              <w:left w:val="single" w:sz="6" w:space="0" w:color="000000"/>
              <w:bottom w:val="single" w:sz="6" w:space="0" w:color="000000"/>
              <w:right w:val="single" w:sz="6" w:space="0" w:color="000000"/>
            </w:tcBorders>
            <w:shd w:val="clear" w:color="auto" w:fill="auto"/>
          </w:tcPr>
          <w:p w14:paraId="79AB0CF9" w14:textId="77777777" w:rsidR="00504A06" w:rsidRPr="008A72A9" w:rsidRDefault="00504A06">
            <w:pPr>
              <w:spacing w:before="20" w:after="20"/>
              <w:ind w:left="57"/>
              <w:rPr>
                <w:color w:val="000000" w:themeColor="text1"/>
              </w:rPr>
            </w:pPr>
            <w:r w:rsidRPr="008A72A9">
              <w:rPr>
                <w:color w:val="000000" w:themeColor="text1"/>
                <w:sz w:val="12"/>
                <w:szCs w:val="12"/>
                <w:lang w:val="en-US"/>
              </w:rPr>
              <w:t>жиров, г</w:t>
            </w:r>
            <w:r w:rsidRPr="008A72A9">
              <w:rPr>
                <w:color w:val="000000" w:themeColor="text1"/>
                <w:sz w:val="12"/>
                <w:szCs w:val="12"/>
              </w:rPr>
              <w:t xml:space="preserve"> / </w:t>
            </w:r>
            <w:r w:rsidRPr="008A72A9">
              <w:rPr>
                <w:i/>
                <w:color w:val="000000" w:themeColor="text1"/>
                <w:sz w:val="12"/>
                <w:szCs w:val="12"/>
              </w:rPr>
              <w:t>fat, g</w:t>
            </w:r>
          </w:p>
        </w:tc>
        <w:tc>
          <w:tcPr>
            <w:tcW w:w="2461" w:type="dxa"/>
            <w:vMerge/>
            <w:tcBorders>
              <w:left w:val="single" w:sz="6" w:space="0" w:color="000000"/>
            </w:tcBorders>
            <w:shd w:val="clear" w:color="auto" w:fill="auto"/>
          </w:tcPr>
          <w:p w14:paraId="321D9848" w14:textId="77777777" w:rsidR="00504A06" w:rsidRPr="008A72A9" w:rsidRDefault="00504A06">
            <w:pPr>
              <w:snapToGrid w:val="0"/>
              <w:spacing w:before="20" w:after="20"/>
              <w:jc w:val="center"/>
              <w:rPr>
                <w:color w:val="000000" w:themeColor="text1"/>
                <w:sz w:val="12"/>
                <w:szCs w:val="12"/>
                <w:lang w:val="en-US"/>
              </w:rPr>
            </w:pPr>
          </w:p>
        </w:tc>
      </w:tr>
      <w:tr w:rsidR="00C670E3" w:rsidRPr="00D21FE6" w14:paraId="6CF1625C" w14:textId="77777777" w:rsidTr="00272857">
        <w:trPr>
          <w:cantSplit/>
        </w:trPr>
        <w:tc>
          <w:tcPr>
            <w:tcW w:w="2506" w:type="dxa"/>
            <w:vMerge/>
            <w:tcBorders>
              <w:bottom w:val="single" w:sz="6" w:space="0" w:color="000000"/>
              <w:right w:val="single" w:sz="6" w:space="0" w:color="000000"/>
            </w:tcBorders>
            <w:shd w:val="clear" w:color="auto" w:fill="auto"/>
            <w:vAlign w:val="center"/>
          </w:tcPr>
          <w:p w14:paraId="0BE3402E" w14:textId="77777777" w:rsidR="00C670E3" w:rsidRPr="008A72A9" w:rsidRDefault="00C670E3">
            <w:pPr>
              <w:snapToGrid w:val="0"/>
              <w:spacing w:before="20" w:after="20"/>
              <w:jc w:val="center"/>
              <w:rPr>
                <w:color w:val="000000" w:themeColor="text1"/>
                <w:sz w:val="20"/>
                <w:szCs w:val="20"/>
                <w:lang w:val="en-US"/>
              </w:rPr>
            </w:pPr>
          </w:p>
        </w:tc>
        <w:tc>
          <w:tcPr>
            <w:tcW w:w="825" w:type="dxa"/>
            <w:tcBorders>
              <w:left w:val="single" w:sz="6" w:space="0" w:color="000000"/>
              <w:bottom w:val="single" w:sz="6" w:space="0" w:color="000000"/>
              <w:right w:val="single" w:sz="6" w:space="0" w:color="000000"/>
            </w:tcBorders>
            <w:shd w:val="clear" w:color="auto" w:fill="auto"/>
            <w:vAlign w:val="center"/>
          </w:tcPr>
          <w:p w14:paraId="2821D5A4" w14:textId="1005C99F" w:rsidR="00C670E3" w:rsidRPr="00C670E3" w:rsidRDefault="00C670E3">
            <w:pPr>
              <w:spacing w:before="20" w:after="20"/>
              <w:jc w:val="center"/>
            </w:pPr>
            <w:r w:rsidRPr="00C670E3">
              <w:rPr>
                <w:lang w:val="en-US"/>
              </w:rPr>
              <w:t>20</w:t>
            </w:r>
            <w:r w:rsidRPr="00C670E3">
              <w:t>10</w:t>
            </w:r>
          </w:p>
        </w:tc>
        <w:tc>
          <w:tcPr>
            <w:tcW w:w="826" w:type="dxa"/>
            <w:tcBorders>
              <w:left w:val="single" w:sz="6" w:space="0" w:color="000000"/>
              <w:bottom w:val="single" w:sz="6" w:space="0" w:color="000000"/>
              <w:right w:val="single" w:sz="6" w:space="0" w:color="000000"/>
            </w:tcBorders>
            <w:shd w:val="clear" w:color="auto" w:fill="auto"/>
            <w:vAlign w:val="center"/>
          </w:tcPr>
          <w:p w14:paraId="350DBF82" w14:textId="35FB5ED2" w:rsidR="00C670E3" w:rsidRPr="00C670E3" w:rsidRDefault="00C670E3" w:rsidP="003304FB">
            <w:pPr>
              <w:spacing w:before="20" w:after="20"/>
              <w:jc w:val="center"/>
            </w:pPr>
            <w:r w:rsidRPr="00C670E3">
              <w:rPr>
                <w:lang w:val="en-US"/>
              </w:rPr>
              <w:t>202</w:t>
            </w:r>
            <w:r w:rsidRPr="00C670E3">
              <w:t>3</w:t>
            </w:r>
          </w:p>
        </w:tc>
        <w:tc>
          <w:tcPr>
            <w:tcW w:w="826" w:type="dxa"/>
            <w:tcBorders>
              <w:left w:val="single" w:sz="6" w:space="0" w:color="000000"/>
              <w:bottom w:val="single" w:sz="6" w:space="0" w:color="000000"/>
              <w:right w:val="single" w:sz="6" w:space="0" w:color="000000"/>
            </w:tcBorders>
            <w:shd w:val="clear" w:color="auto" w:fill="auto"/>
            <w:vAlign w:val="center"/>
          </w:tcPr>
          <w:p w14:paraId="6B78AA47" w14:textId="283CAE9A" w:rsidR="00C670E3" w:rsidRPr="00C670E3" w:rsidRDefault="00C670E3">
            <w:pPr>
              <w:spacing w:before="20" w:after="20"/>
              <w:jc w:val="center"/>
            </w:pPr>
            <w:r w:rsidRPr="00C670E3">
              <w:rPr>
                <w:lang w:val="en-US"/>
              </w:rPr>
              <w:t>20</w:t>
            </w:r>
            <w:r w:rsidRPr="00C670E3">
              <w:t>10</w:t>
            </w:r>
          </w:p>
        </w:tc>
        <w:tc>
          <w:tcPr>
            <w:tcW w:w="826" w:type="dxa"/>
            <w:tcBorders>
              <w:left w:val="single" w:sz="6" w:space="0" w:color="000000"/>
              <w:bottom w:val="single" w:sz="6" w:space="0" w:color="000000"/>
              <w:right w:val="single" w:sz="6" w:space="0" w:color="000000"/>
            </w:tcBorders>
            <w:shd w:val="clear" w:color="auto" w:fill="auto"/>
            <w:vAlign w:val="center"/>
          </w:tcPr>
          <w:p w14:paraId="0F294DA6" w14:textId="7D8D00B8" w:rsidR="00C670E3" w:rsidRPr="00C670E3" w:rsidRDefault="00C670E3" w:rsidP="003304FB">
            <w:pPr>
              <w:spacing w:before="20" w:after="20"/>
              <w:jc w:val="center"/>
            </w:pPr>
            <w:r w:rsidRPr="00C670E3">
              <w:rPr>
                <w:lang w:val="en-US"/>
              </w:rPr>
              <w:t>202</w:t>
            </w:r>
            <w:r w:rsidRPr="00C670E3">
              <w:t>3</w:t>
            </w:r>
          </w:p>
        </w:tc>
        <w:tc>
          <w:tcPr>
            <w:tcW w:w="826" w:type="dxa"/>
            <w:tcBorders>
              <w:left w:val="single" w:sz="6" w:space="0" w:color="000000"/>
              <w:bottom w:val="single" w:sz="6" w:space="0" w:color="000000"/>
              <w:right w:val="single" w:sz="6" w:space="0" w:color="000000"/>
            </w:tcBorders>
            <w:shd w:val="clear" w:color="auto" w:fill="auto"/>
            <w:vAlign w:val="center"/>
          </w:tcPr>
          <w:p w14:paraId="3E94837D" w14:textId="2D66CD1B" w:rsidR="00C670E3" w:rsidRPr="00C670E3" w:rsidRDefault="00C670E3">
            <w:pPr>
              <w:spacing w:before="20" w:after="20"/>
              <w:jc w:val="center"/>
            </w:pPr>
            <w:r w:rsidRPr="00C670E3">
              <w:rPr>
                <w:lang w:val="en-US"/>
              </w:rPr>
              <w:t>20</w:t>
            </w:r>
            <w:r w:rsidRPr="00C670E3">
              <w:t>10</w:t>
            </w:r>
          </w:p>
        </w:tc>
        <w:tc>
          <w:tcPr>
            <w:tcW w:w="826" w:type="dxa"/>
            <w:tcBorders>
              <w:left w:val="single" w:sz="6" w:space="0" w:color="000000"/>
              <w:bottom w:val="single" w:sz="6" w:space="0" w:color="000000"/>
              <w:right w:val="single" w:sz="6" w:space="0" w:color="000000"/>
            </w:tcBorders>
            <w:shd w:val="clear" w:color="auto" w:fill="auto"/>
            <w:vAlign w:val="center"/>
          </w:tcPr>
          <w:p w14:paraId="6285365D" w14:textId="71007058" w:rsidR="00C670E3" w:rsidRPr="00C670E3" w:rsidRDefault="00C670E3" w:rsidP="003304FB">
            <w:pPr>
              <w:spacing w:before="20" w:after="20"/>
              <w:jc w:val="center"/>
            </w:pPr>
            <w:r w:rsidRPr="00C670E3">
              <w:rPr>
                <w:lang w:val="en-US"/>
              </w:rPr>
              <w:t>202</w:t>
            </w:r>
            <w:r w:rsidRPr="00C670E3">
              <w:t>3</w:t>
            </w:r>
          </w:p>
        </w:tc>
        <w:tc>
          <w:tcPr>
            <w:tcW w:w="2461" w:type="dxa"/>
            <w:vMerge/>
            <w:tcBorders>
              <w:left w:val="single" w:sz="6" w:space="0" w:color="000000"/>
              <w:bottom w:val="single" w:sz="6" w:space="0" w:color="000000"/>
            </w:tcBorders>
            <w:shd w:val="clear" w:color="auto" w:fill="auto"/>
          </w:tcPr>
          <w:p w14:paraId="2B837377" w14:textId="77777777" w:rsidR="00C670E3" w:rsidRPr="00C670E3" w:rsidRDefault="00C670E3">
            <w:pPr>
              <w:snapToGrid w:val="0"/>
              <w:spacing w:before="20" w:after="20"/>
              <w:jc w:val="center"/>
              <w:rPr>
                <w:lang w:val="en-US"/>
              </w:rPr>
            </w:pPr>
          </w:p>
        </w:tc>
      </w:tr>
      <w:tr w:rsidR="00C670E3" w:rsidRPr="00D21FE6" w14:paraId="56B16FD1" w14:textId="77777777" w:rsidTr="00C670E3">
        <w:tc>
          <w:tcPr>
            <w:tcW w:w="2506" w:type="dxa"/>
            <w:tcBorders>
              <w:right w:val="single" w:sz="6" w:space="0" w:color="000000"/>
            </w:tcBorders>
            <w:shd w:val="clear" w:color="auto" w:fill="auto"/>
            <w:vAlign w:val="bottom"/>
          </w:tcPr>
          <w:p w14:paraId="0357643A" w14:textId="77777777" w:rsidR="00C670E3" w:rsidRPr="008A72A9" w:rsidRDefault="00C670E3" w:rsidP="00CD3B76">
            <w:pPr>
              <w:spacing w:before="40" w:line="140" w:lineRule="exact"/>
              <w:rPr>
                <w:color w:val="000000" w:themeColor="text1"/>
              </w:rPr>
            </w:pPr>
            <w:r w:rsidRPr="008A72A9">
              <w:rPr>
                <w:b/>
                <w:bCs/>
                <w:color w:val="000000" w:themeColor="text1"/>
                <w:lang w:val="en-US"/>
              </w:rPr>
              <w:t>Россия</w:t>
            </w:r>
          </w:p>
        </w:tc>
        <w:tc>
          <w:tcPr>
            <w:tcW w:w="825" w:type="dxa"/>
            <w:tcBorders>
              <w:left w:val="single" w:sz="6" w:space="0" w:color="000000"/>
              <w:right w:val="single" w:sz="6" w:space="0" w:color="000000"/>
            </w:tcBorders>
            <w:shd w:val="clear" w:color="auto" w:fill="auto"/>
            <w:vAlign w:val="bottom"/>
          </w:tcPr>
          <w:p w14:paraId="4AACC1D6" w14:textId="70BC40CE" w:rsidR="00C670E3" w:rsidRPr="00C670E3" w:rsidRDefault="00C670E3" w:rsidP="00C670E3">
            <w:pPr>
              <w:spacing w:before="40" w:line="140" w:lineRule="exact"/>
              <w:ind w:left="-170" w:right="227"/>
              <w:jc w:val="right"/>
            </w:pPr>
            <w:r w:rsidRPr="00C670E3">
              <w:t>3 348</w:t>
            </w:r>
          </w:p>
        </w:tc>
        <w:tc>
          <w:tcPr>
            <w:tcW w:w="826" w:type="dxa"/>
            <w:tcBorders>
              <w:left w:val="single" w:sz="6" w:space="0" w:color="000000"/>
              <w:right w:val="single" w:sz="6" w:space="0" w:color="000000"/>
            </w:tcBorders>
            <w:shd w:val="clear" w:color="auto" w:fill="auto"/>
            <w:vAlign w:val="bottom"/>
          </w:tcPr>
          <w:p w14:paraId="6095147E" w14:textId="37A5E82A" w:rsidR="00C670E3" w:rsidRPr="00C670E3" w:rsidRDefault="00C670E3" w:rsidP="00C670E3">
            <w:pPr>
              <w:spacing w:before="40" w:line="140" w:lineRule="exact"/>
              <w:ind w:right="170"/>
              <w:jc w:val="right"/>
            </w:pPr>
            <w:r w:rsidRPr="00C670E3">
              <w:rPr>
                <w:lang w:val="en-US"/>
              </w:rPr>
              <w:t xml:space="preserve">3 </w:t>
            </w:r>
            <w:r w:rsidRPr="00C670E3">
              <w:t>528</w:t>
            </w:r>
          </w:p>
        </w:tc>
        <w:tc>
          <w:tcPr>
            <w:tcW w:w="826" w:type="dxa"/>
            <w:tcBorders>
              <w:left w:val="single" w:sz="6" w:space="0" w:color="000000"/>
              <w:right w:val="single" w:sz="6" w:space="0" w:color="000000"/>
            </w:tcBorders>
            <w:shd w:val="clear" w:color="auto" w:fill="auto"/>
            <w:vAlign w:val="bottom"/>
          </w:tcPr>
          <w:p w14:paraId="5240193D" w14:textId="0E6D10F4" w:rsidR="00C670E3" w:rsidRPr="00C670E3" w:rsidRDefault="00C670E3" w:rsidP="00C670E3">
            <w:pPr>
              <w:spacing w:before="40" w:line="140" w:lineRule="exact"/>
              <w:ind w:right="227"/>
              <w:jc w:val="right"/>
            </w:pPr>
            <w:r w:rsidRPr="00C670E3">
              <w:rPr>
                <w:lang w:val="en-US"/>
              </w:rPr>
              <w:t>107</w:t>
            </w:r>
          </w:p>
        </w:tc>
        <w:tc>
          <w:tcPr>
            <w:tcW w:w="826" w:type="dxa"/>
            <w:tcBorders>
              <w:left w:val="single" w:sz="6" w:space="0" w:color="000000"/>
              <w:right w:val="single" w:sz="6" w:space="0" w:color="000000"/>
            </w:tcBorders>
            <w:shd w:val="clear" w:color="auto" w:fill="auto"/>
            <w:vAlign w:val="bottom"/>
          </w:tcPr>
          <w:p w14:paraId="00150F7B" w14:textId="15D9850E" w:rsidR="00C670E3" w:rsidRPr="00C670E3" w:rsidRDefault="00C670E3" w:rsidP="00C670E3">
            <w:pPr>
              <w:spacing w:before="40" w:line="140" w:lineRule="exact"/>
              <w:ind w:right="227"/>
              <w:jc w:val="right"/>
            </w:pPr>
            <w:r w:rsidRPr="00C670E3">
              <w:t>127</w:t>
            </w:r>
          </w:p>
        </w:tc>
        <w:tc>
          <w:tcPr>
            <w:tcW w:w="826" w:type="dxa"/>
            <w:tcBorders>
              <w:left w:val="single" w:sz="6" w:space="0" w:color="000000"/>
              <w:right w:val="single" w:sz="6" w:space="0" w:color="000000"/>
            </w:tcBorders>
            <w:shd w:val="clear" w:color="auto" w:fill="auto"/>
            <w:vAlign w:val="bottom"/>
          </w:tcPr>
          <w:p w14:paraId="42FF9EC0" w14:textId="1C54A885" w:rsidR="00C670E3" w:rsidRPr="00C670E3" w:rsidRDefault="00C670E3" w:rsidP="00C670E3">
            <w:pPr>
              <w:spacing w:before="40" w:line="140" w:lineRule="exact"/>
              <w:ind w:right="227"/>
              <w:jc w:val="right"/>
            </w:pPr>
            <w:r w:rsidRPr="00C670E3">
              <w:rPr>
                <w:lang w:val="en-US"/>
              </w:rPr>
              <w:t>1</w:t>
            </w:r>
            <w:r w:rsidRPr="00C670E3">
              <w:t>10</w:t>
            </w:r>
          </w:p>
        </w:tc>
        <w:tc>
          <w:tcPr>
            <w:tcW w:w="826" w:type="dxa"/>
            <w:tcBorders>
              <w:left w:val="single" w:sz="6" w:space="0" w:color="000000"/>
              <w:right w:val="single" w:sz="6" w:space="0" w:color="000000"/>
            </w:tcBorders>
            <w:shd w:val="clear" w:color="auto" w:fill="auto"/>
            <w:vAlign w:val="bottom"/>
          </w:tcPr>
          <w:p w14:paraId="637A0703" w14:textId="67F7F98D" w:rsidR="00C670E3" w:rsidRPr="00C670E3" w:rsidRDefault="00C670E3" w:rsidP="00C670E3">
            <w:pPr>
              <w:spacing w:before="40" w:line="140" w:lineRule="exact"/>
              <w:ind w:right="227"/>
              <w:jc w:val="right"/>
            </w:pPr>
            <w:r w:rsidRPr="00C670E3">
              <w:rPr>
                <w:lang w:val="en-US"/>
              </w:rPr>
              <w:t>11</w:t>
            </w:r>
            <w:r w:rsidRPr="00C670E3">
              <w:t>8</w:t>
            </w:r>
          </w:p>
        </w:tc>
        <w:tc>
          <w:tcPr>
            <w:tcW w:w="2461" w:type="dxa"/>
            <w:tcBorders>
              <w:left w:val="single" w:sz="6" w:space="0" w:color="000000"/>
            </w:tcBorders>
            <w:shd w:val="clear" w:color="auto" w:fill="auto"/>
            <w:vAlign w:val="bottom"/>
          </w:tcPr>
          <w:p w14:paraId="5B6BEEB5" w14:textId="77777777" w:rsidR="00C670E3" w:rsidRPr="00C670E3" w:rsidRDefault="00C670E3" w:rsidP="00CD3B76">
            <w:pPr>
              <w:spacing w:before="40" w:line="140" w:lineRule="exact"/>
              <w:ind w:left="57" w:right="340"/>
            </w:pPr>
            <w:r w:rsidRPr="00C670E3">
              <w:rPr>
                <w:b/>
                <w:i/>
              </w:rPr>
              <w:t>Russia</w:t>
            </w:r>
          </w:p>
        </w:tc>
      </w:tr>
      <w:tr w:rsidR="00C670E3" w:rsidRPr="00D21FE6" w14:paraId="6685BA3A" w14:textId="77777777" w:rsidTr="00C670E3">
        <w:tc>
          <w:tcPr>
            <w:tcW w:w="2506" w:type="dxa"/>
            <w:tcBorders>
              <w:right w:val="single" w:sz="6" w:space="0" w:color="000000"/>
            </w:tcBorders>
            <w:shd w:val="clear" w:color="auto" w:fill="auto"/>
            <w:vAlign w:val="bottom"/>
          </w:tcPr>
          <w:p w14:paraId="701B8B80" w14:textId="77777777" w:rsidR="00C670E3" w:rsidRPr="008A72A9" w:rsidRDefault="00C670E3" w:rsidP="00CD3B76">
            <w:pPr>
              <w:pStyle w:val="13"/>
              <w:spacing w:before="40" w:line="140" w:lineRule="exact"/>
              <w:rPr>
                <w:color w:val="000000" w:themeColor="text1"/>
                <w:sz w:val="14"/>
                <w:szCs w:val="14"/>
              </w:rPr>
            </w:pPr>
            <w:r w:rsidRPr="008A72A9">
              <w:rPr>
                <w:color w:val="000000" w:themeColor="text1"/>
                <w:sz w:val="14"/>
                <w:szCs w:val="14"/>
                <w:u w:val="none"/>
              </w:rPr>
              <w:t>Страны БРИКС</w:t>
            </w:r>
          </w:p>
        </w:tc>
        <w:tc>
          <w:tcPr>
            <w:tcW w:w="825" w:type="dxa"/>
            <w:tcBorders>
              <w:left w:val="single" w:sz="6" w:space="0" w:color="000000"/>
              <w:right w:val="single" w:sz="6" w:space="0" w:color="000000"/>
            </w:tcBorders>
            <w:shd w:val="clear" w:color="auto" w:fill="auto"/>
            <w:vAlign w:val="bottom"/>
          </w:tcPr>
          <w:p w14:paraId="6BC3A0E3" w14:textId="77777777" w:rsidR="00C670E3" w:rsidRPr="00C670E3" w:rsidRDefault="00C670E3" w:rsidP="00C670E3">
            <w:pPr>
              <w:snapToGrid w:val="0"/>
              <w:spacing w:before="40" w:line="140" w:lineRule="exact"/>
              <w:ind w:right="227"/>
              <w:jc w:val="right"/>
              <w:rPr>
                <w:lang w:val="en-US"/>
              </w:rPr>
            </w:pPr>
          </w:p>
        </w:tc>
        <w:tc>
          <w:tcPr>
            <w:tcW w:w="826" w:type="dxa"/>
            <w:tcBorders>
              <w:left w:val="single" w:sz="6" w:space="0" w:color="000000"/>
              <w:right w:val="single" w:sz="6" w:space="0" w:color="000000"/>
            </w:tcBorders>
            <w:shd w:val="clear" w:color="auto" w:fill="auto"/>
            <w:vAlign w:val="bottom"/>
          </w:tcPr>
          <w:p w14:paraId="4B001A2D" w14:textId="77777777" w:rsidR="00C670E3" w:rsidRPr="00C670E3" w:rsidRDefault="00C670E3" w:rsidP="00C670E3">
            <w:pPr>
              <w:spacing w:before="40" w:line="140" w:lineRule="exact"/>
              <w:ind w:right="170"/>
              <w:jc w:val="right"/>
              <w:rPr>
                <w:lang w:val="en-US"/>
              </w:rPr>
            </w:pPr>
          </w:p>
        </w:tc>
        <w:tc>
          <w:tcPr>
            <w:tcW w:w="826" w:type="dxa"/>
            <w:tcBorders>
              <w:left w:val="single" w:sz="6" w:space="0" w:color="000000"/>
              <w:right w:val="single" w:sz="6" w:space="0" w:color="000000"/>
            </w:tcBorders>
            <w:shd w:val="clear" w:color="auto" w:fill="auto"/>
            <w:vAlign w:val="bottom"/>
          </w:tcPr>
          <w:p w14:paraId="5DF917F9" w14:textId="77777777" w:rsidR="00C670E3" w:rsidRPr="00C670E3" w:rsidRDefault="00C670E3" w:rsidP="00C670E3">
            <w:pPr>
              <w:spacing w:before="40" w:line="140" w:lineRule="exact"/>
              <w:ind w:right="227"/>
              <w:jc w:val="right"/>
              <w:rPr>
                <w:lang w:val="en-US"/>
              </w:rPr>
            </w:pPr>
          </w:p>
        </w:tc>
        <w:tc>
          <w:tcPr>
            <w:tcW w:w="826" w:type="dxa"/>
            <w:tcBorders>
              <w:left w:val="single" w:sz="6" w:space="0" w:color="000000"/>
              <w:right w:val="single" w:sz="6" w:space="0" w:color="000000"/>
            </w:tcBorders>
            <w:shd w:val="clear" w:color="auto" w:fill="auto"/>
            <w:vAlign w:val="bottom"/>
          </w:tcPr>
          <w:p w14:paraId="38198D50" w14:textId="77777777" w:rsidR="00C670E3" w:rsidRPr="00C670E3" w:rsidRDefault="00C670E3" w:rsidP="00C670E3">
            <w:pPr>
              <w:spacing w:before="40" w:line="140" w:lineRule="exact"/>
              <w:ind w:right="227"/>
              <w:jc w:val="right"/>
              <w:rPr>
                <w:lang w:val="en-US"/>
              </w:rPr>
            </w:pPr>
          </w:p>
        </w:tc>
        <w:tc>
          <w:tcPr>
            <w:tcW w:w="826" w:type="dxa"/>
            <w:tcBorders>
              <w:left w:val="single" w:sz="6" w:space="0" w:color="000000"/>
              <w:right w:val="single" w:sz="6" w:space="0" w:color="000000"/>
            </w:tcBorders>
            <w:shd w:val="clear" w:color="auto" w:fill="auto"/>
            <w:vAlign w:val="bottom"/>
          </w:tcPr>
          <w:p w14:paraId="474F1871" w14:textId="045F16D3" w:rsidR="00C670E3" w:rsidRPr="00C670E3" w:rsidRDefault="00C670E3" w:rsidP="00C670E3">
            <w:pPr>
              <w:spacing w:before="40" w:line="140" w:lineRule="exact"/>
              <w:ind w:right="227"/>
              <w:jc w:val="right"/>
              <w:rPr>
                <w:lang w:val="en-US"/>
              </w:rPr>
            </w:pPr>
          </w:p>
        </w:tc>
        <w:tc>
          <w:tcPr>
            <w:tcW w:w="826" w:type="dxa"/>
            <w:tcBorders>
              <w:left w:val="single" w:sz="6" w:space="0" w:color="000000"/>
              <w:right w:val="single" w:sz="6" w:space="0" w:color="000000"/>
            </w:tcBorders>
            <w:shd w:val="clear" w:color="auto" w:fill="auto"/>
            <w:vAlign w:val="bottom"/>
          </w:tcPr>
          <w:p w14:paraId="406993D9" w14:textId="7674B9F3" w:rsidR="00C670E3" w:rsidRPr="00C670E3" w:rsidRDefault="00C670E3" w:rsidP="00C670E3">
            <w:pPr>
              <w:spacing w:before="40" w:line="140" w:lineRule="exact"/>
              <w:ind w:right="227"/>
              <w:jc w:val="right"/>
              <w:rPr>
                <w:lang w:val="en-US"/>
              </w:rPr>
            </w:pPr>
          </w:p>
        </w:tc>
        <w:tc>
          <w:tcPr>
            <w:tcW w:w="2461" w:type="dxa"/>
            <w:tcBorders>
              <w:left w:val="single" w:sz="6" w:space="0" w:color="000000"/>
            </w:tcBorders>
            <w:shd w:val="clear" w:color="auto" w:fill="auto"/>
            <w:vAlign w:val="bottom"/>
          </w:tcPr>
          <w:p w14:paraId="2D59BBC8" w14:textId="77777777" w:rsidR="00C670E3" w:rsidRPr="00C670E3" w:rsidRDefault="00C670E3" w:rsidP="00CD3B76">
            <w:pPr>
              <w:pStyle w:val="13"/>
              <w:spacing w:before="40" w:line="140" w:lineRule="exact"/>
              <w:ind w:left="57"/>
              <w:rPr>
                <w:sz w:val="14"/>
                <w:szCs w:val="14"/>
              </w:rPr>
            </w:pPr>
            <w:r w:rsidRPr="00C670E3">
              <w:rPr>
                <w:bCs w:val="0"/>
                <w:i/>
                <w:sz w:val="14"/>
                <w:szCs w:val="14"/>
                <w:u w:val="none"/>
                <w:lang w:val="en-US"/>
              </w:rPr>
              <w:t>BRICS countries</w:t>
            </w:r>
          </w:p>
        </w:tc>
      </w:tr>
      <w:tr w:rsidR="00C670E3" w:rsidRPr="00D21FE6" w14:paraId="4C0A0DC6" w14:textId="77777777" w:rsidTr="00C670E3">
        <w:tc>
          <w:tcPr>
            <w:tcW w:w="2506" w:type="dxa"/>
            <w:tcBorders>
              <w:right w:val="single" w:sz="6" w:space="0" w:color="000000"/>
            </w:tcBorders>
            <w:shd w:val="clear" w:color="auto" w:fill="auto"/>
            <w:vAlign w:val="bottom"/>
          </w:tcPr>
          <w:p w14:paraId="3346235B" w14:textId="77777777" w:rsidR="00C670E3" w:rsidRPr="008A72A9" w:rsidRDefault="00C670E3" w:rsidP="00CD3B76">
            <w:pPr>
              <w:pStyle w:val="13"/>
              <w:spacing w:before="40" w:line="140" w:lineRule="exact"/>
              <w:ind w:left="284"/>
              <w:rPr>
                <w:color w:val="000000" w:themeColor="text1"/>
                <w:sz w:val="14"/>
                <w:szCs w:val="14"/>
              </w:rPr>
            </w:pPr>
            <w:r w:rsidRPr="008A72A9">
              <w:rPr>
                <w:b w:val="0"/>
                <w:bCs w:val="0"/>
                <w:color w:val="000000" w:themeColor="text1"/>
                <w:sz w:val="14"/>
                <w:szCs w:val="14"/>
                <w:u w:val="none"/>
              </w:rPr>
              <w:t>из них:</w:t>
            </w:r>
          </w:p>
        </w:tc>
        <w:tc>
          <w:tcPr>
            <w:tcW w:w="825" w:type="dxa"/>
            <w:tcBorders>
              <w:left w:val="single" w:sz="6" w:space="0" w:color="000000"/>
              <w:right w:val="single" w:sz="6" w:space="0" w:color="000000"/>
            </w:tcBorders>
            <w:shd w:val="clear" w:color="auto" w:fill="auto"/>
            <w:vAlign w:val="bottom"/>
          </w:tcPr>
          <w:p w14:paraId="24C71D32" w14:textId="77777777" w:rsidR="00C670E3" w:rsidRPr="00C670E3" w:rsidRDefault="00C670E3" w:rsidP="00C670E3">
            <w:pPr>
              <w:snapToGrid w:val="0"/>
              <w:spacing w:before="40" w:line="140" w:lineRule="exact"/>
              <w:ind w:right="227"/>
              <w:jc w:val="right"/>
              <w:rPr>
                <w:lang w:val="en-US"/>
              </w:rPr>
            </w:pPr>
          </w:p>
        </w:tc>
        <w:tc>
          <w:tcPr>
            <w:tcW w:w="826" w:type="dxa"/>
            <w:tcBorders>
              <w:left w:val="single" w:sz="6" w:space="0" w:color="000000"/>
              <w:right w:val="single" w:sz="6" w:space="0" w:color="000000"/>
            </w:tcBorders>
            <w:shd w:val="clear" w:color="auto" w:fill="auto"/>
            <w:vAlign w:val="bottom"/>
          </w:tcPr>
          <w:p w14:paraId="05B7D76B" w14:textId="77777777" w:rsidR="00C670E3" w:rsidRPr="00C670E3" w:rsidRDefault="00C670E3" w:rsidP="00C670E3">
            <w:pPr>
              <w:spacing w:before="40" w:line="140" w:lineRule="exact"/>
              <w:ind w:right="170"/>
              <w:jc w:val="right"/>
              <w:rPr>
                <w:lang w:val="en-US"/>
              </w:rPr>
            </w:pPr>
          </w:p>
        </w:tc>
        <w:tc>
          <w:tcPr>
            <w:tcW w:w="826" w:type="dxa"/>
            <w:tcBorders>
              <w:left w:val="single" w:sz="6" w:space="0" w:color="000000"/>
              <w:right w:val="single" w:sz="6" w:space="0" w:color="000000"/>
            </w:tcBorders>
            <w:shd w:val="clear" w:color="auto" w:fill="auto"/>
            <w:vAlign w:val="bottom"/>
          </w:tcPr>
          <w:p w14:paraId="78CFC596" w14:textId="77777777" w:rsidR="00C670E3" w:rsidRPr="00C670E3" w:rsidRDefault="00C670E3" w:rsidP="00C670E3">
            <w:pPr>
              <w:spacing w:before="40" w:line="140" w:lineRule="exact"/>
              <w:ind w:right="227"/>
              <w:jc w:val="right"/>
              <w:rPr>
                <w:lang w:val="en-US"/>
              </w:rPr>
            </w:pPr>
          </w:p>
        </w:tc>
        <w:tc>
          <w:tcPr>
            <w:tcW w:w="826" w:type="dxa"/>
            <w:tcBorders>
              <w:left w:val="single" w:sz="6" w:space="0" w:color="000000"/>
              <w:right w:val="single" w:sz="6" w:space="0" w:color="000000"/>
            </w:tcBorders>
            <w:shd w:val="clear" w:color="auto" w:fill="auto"/>
            <w:vAlign w:val="bottom"/>
          </w:tcPr>
          <w:p w14:paraId="55DC01A7" w14:textId="77777777" w:rsidR="00C670E3" w:rsidRPr="00C670E3" w:rsidRDefault="00C670E3" w:rsidP="00C670E3">
            <w:pPr>
              <w:spacing w:before="40" w:line="140" w:lineRule="exact"/>
              <w:ind w:right="227"/>
              <w:jc w:val="right"/>
              <w:rPr>
                <w:lang w:val="en-US"/>
              </w:rPr>
            </w:pPr>
          </w:p>
        </w:tc>
        <w:tc>
          <w:tcPr>
            <w:tcW w:w="826" w:type="dxa"/>
            <w:tcBorders>
              <w:left w:val="single" w:sz="6" w:space="0" w:color="000000"/>
              <w:right w:val="single" w:sz="6" w:space="0" w:color="000000"/>
            </w:tcBorders>
            <w:shd w:val="clear" w:color="auto" w:fill="auto"/>
            <w:vAlign w:val="bottom"/>
          </w:tcPr>
          <w:p w14:paraId="74384EBD" w14:textId="4EFB4E1B" w:rsidR="00C670E3" w:rsidRPr="00C670E3" w:rsidRDefault="00C670E3" w:rsidP="00C670E3">
            <w:pPr>
              <w:spacing w:before="40" w:line="140" w:lineRule="exact"/>
              <w:ind w:right="227"/>
              <w:jc w:val="right"/>
              <w:rPr>
                <w:lang w:val="en-US"/>
              </w:rPr>
            </w:pPr>
          </w:p>
        </w:tc>
        <w:tc>
          <w:tcPr>
            <w:tcW w:w="826" w:type="dxa"/>
            <w:tcBorders>
              <w:left w:val="single" w:sz="6" w:space="0" w:color="000000"/>
              <w:right w:val="single" w:sz="6" w:space="0" w:color="000000"/>
            </w:tcBorders>
            <w:shd w:val="clear" w:color="auto" w:fill="auto"/>
            <w:vAlign w:val="bottom"/>
          </w:tcPr>
          <w:p w14:paraId="2F319828" w14:textId="770EA146" w:rsidR="00C670E3" w:rsidRPr="00C670E3" w:rsidRDefault="00C670E3" w:rsidP="00C670E3">
            <w:pPr>
              <w:spacing w:before="40" w:line="140" w:lineRule="exact"/>
              <w:ind w:right="227"/>
              <w:jc w:val="right"/>
              <w:rPr>
                <w:lang w:val="en-US"/>
              </w:rPr>
            </w:pPr>
          </w:p>
        </w:tc>
        <w:tc>
          <w:tcPr>
            <w:tcW w:w="2461" w:type="dxa"/>
            <w:tcBorders>
              <w:left w:val="single" w:sz="6" w:space="0" w:color="000000"/>
            </w:tcBorders>
            <w:shd w:val="clear" w:color="auto" w:fill="auto"/>
            <w:vAlign w:val="bottom"/>
          </w:tcPr>
          <w:p w14:paraId="1CA6F4CD" w14:textId="1374766B" w:rsidR="00C670E3" w:rsidRPr="00C670E3" w:rsidRDefault="00C670E3" w:rsidP="00CD3B76">
            <w:pPr>
              <w:pStyle w:val="13"/>
              <w:spacing w:before="40" w:line="140" w:lineRule="exact"/>
              <w:ind w:left="284"/>
              <w:rPr>
                <w:sz w:val="14"/>
                <w:szCs w:val="14"/>
              </w:rPr>
            </w:pPr>
            <w:r w:rsidRPr="00C670E3">
              <w:rPr>
                <w:b w:val="0"/>
                <w:bCs w:val="0"/>
                <w:i/>
                <w:sz w:val="14"/>
                <w:szCs w:val="14"/>
                <w:u w:val="none"/>
                <w:lang w:val="en-US"/>
              </w:rPr>
              <w:t xml:space="preserve"> </w:t>
            </w:r>
            <w:r w:rsidRPr="00C670E3">
              <w:rPr>
                <w:b w:val="0"/>
                <w:bCs w:val="0"/>
                <w:i/>
                <w:sz w:val="14"/>
                <w:szCs w:val="14"/>
                <w:u w:val="none"/>
              </w:rPr>
              <w:t>of which:</w:t>
            </w:r>
          </w:p>
        </w:tc>
      </w:tr>
      <w:tr w:rsidR="00C670E3" w:rsidRPr="00D21FE6" w14:paraId="794B3C8A" w14:textId="77777777" w:rsidTr="00C670E3">
        <w:tc>
          <w:tcPr>
            <w:tcW w:w="2506" w:type="dxa"/>
            <w:tcBorders>
              <w:right w:val="single" w:sz="6" w:space="0" w:color="000000"/>
            </w:tcBorders>
            <w:shd w:val="clear" w:color="auto" w:fill="auto"/>
            <w:vAlign w:val="bottom"/>
          </w:tcPr>
          <w:p w14:paraId="38BF52B3" w14:textId="77777777" w:rsidR="00C670E3" w:rsidRPr="008A72A9" w:rsidRDefault="00C670E3" w:rsidP="00CD3B76">
            <w:pPr>
              <w:spacing w:before="40" w:line="140" w:lineRule="exact"/>
              <w:ind w:left="113"/>
              <w:rPr>
                <w:color w:val="000000" w:themeColor="text1"/>
              </w:rPr>
            </w:pPr>
            <w:r w:rsidRPr="008A72A9">
              <w:rPr>
                <w:color w:val="000000" w:themeColor="text1"/>
                <w:lang w:val="en-US"/>
              </w:rPr>
              <w:t>Бразилия</w:t>
            </w:r>
          </w:p>
        </w:tc>
        <w:tc>
          <w:tcPr>
            <w:tcW w:w="825" w:type="dxa"/>
            <w:tcBorders>
              <w:left w:val="single" w:sz="6" w:space="0" w:color="000000"/>
              <w:right w:val="single" w:sz="6" w:space="0" w:color="000000"/>
            </w:tcBorders>
            <w:shd w:val="clear" w:color="auto" w:fill="auto"/>
            <w:vAlign w:val="bottom"/>
          </w:tcPr>
          <w:p w14:paraId="1ED47AD7" w14:textId="7D7024A3" w:rsidR="00C670E3" w:rsidRPr="00C670E3" w:rsidRDefault="00C670E3" w:rsidP="00C670E3">
            <w:pPr>
              <w:spacing w:before="40" w:line="140" w:lineRule="exact"/>
              <w:ind w:right="227"/>
              <w:jc w:val="right"/>
            </w:pPr>
            <w:r w:rsidRPr="00C670E3">
              <w:t>3 303</w:t>
            </w:r>
          </w:p>
        </w:tc>
        <w:tc>
          <w:tcPr>
            <w:tcW w:w="826" w:type="dxa"/>
            <w:tcBorders>
              <w:left w:val="single" w:sz="6" w:space="0" w:color="000000"/>
              <w:right w:val="single" w:sz="6" w:space="0" w:color="000000"/>
            </w:tcBorders>
            <w:shd w:val="clear" w:color="auto" w:fill="auto"/>
            <w:vAlign w:val="bottom"/>
          </w:tcPr>
          <w:p w14:paraId="58794D77" w14:textId="275BD073" w:rsidR="00C670E3" w:rsidRPr="00C670E3" w:rsidRDefault="00C670E3" w:rsidP="00C670E3">
            <w:pPr>
              <w:spacing w:before="40" w:line="140" w:lineRule="exact"/>
              <w:ind w:right="170"/>
              <w:jc w:val="right"/>
            </w:pPr>
            <w:r w:rsidRPr="00C670E3">
              <w:t>3 423</w:t>
            </w:r>
          </w:p>
        </w:tc>
        <w:tc>
          <w:tcPr>
            <w:tcW w:w="826" w:type="dxa"/>
            <w:tcBorders>
              <w:left w:val="single" w:sz="6" w:space="0" w:color="000000"/>
              <w:right w:val="single" w:sz="6" w:space="0" w:color="000000"/>
            </w:tcBorders>
            <w:shd w:val="clear" w:color="auto" w:fill="auto"/>
            <w:vAlign w:val="bottom"/>
          </w:tcPr>
          <w:p w14:paraId="409DB362" w14:textId="4AA89DA6" w:rsidR="00C670E3" w:rsidRPr="00C670E3" w:rsidRDefault="00C670E3" w:rsidP="00C670E3">
            <w:pPr>
              <w:spacing w:before="40" w:line="140" w:lineRule="exact"/>
              <w:ind w:right="227"/>
              <w:jc w:val="right"/>
            </w:pPr>
            <w:r w:rsidRPr="00C670E3">
              <w:t>102</w:t>
            </w:r>
          </w:p>
        </w:tc>
        <w:tc>
          <w:tcPr>
            <w:tcW w:w="826" w:type="dxa"/>
            <w:tcBorders>
              <w:left w:val="single" w:sz="6" w:space="0" w:color="000000"/>
              <w:right w:val="single" w:sz="6" w:space="0" w:color="000000"/>
            </w:tcBorders>
            <w:shd w:val="clear" w:color="auto" w:fill="auto"/>
            <w:vAlign w:val="bottom"/>
          </w:tcPr>
          <w:p w14:paraId="7CF798AE" w14:textId="50390265" w:rsidR="00C670E3" w:rsidRPr="00C670E3" w:rsidRDefault="00C670E3" w:rsidP="00C670E3">
            <w:pPr>
              <w:spacing w:before="40" w:line="140" w:lineRule="exact"/>
              <w:ind w:right="227"/>
              <w:jc w:val="right"/>
            </w:pPr>
            <w:r w:rsidRPr="00C670E3">
              <w:t>107</w:t>
            </w:r>
          </w:p>
        </w:tc>
        <w:tc>
          <w:tcPr>
            <w:tcW w:w="826" w:type="dxa"/>
            <w:tcBorders>
              <w:left w:val="single" w:sz="6" w:space="0" w:color="000000"/>
              <w:right w:val="single" w:sz="6" w:space="0" w:color="000000"/>
            </w:tcBorders>
            <w:shd w:val="clear" w:color="auto" w:fill="auto"/>
            <w:vAlign w:val="bottom"/>
          </w:tcPr>
          <w:p w14:paraId="41A9427F" w14:textId="2E7FDF1A" w:rsidR="00C670E3" w:rsidRPr="00C670E3" w:rsidRDefault="00C670E3" w:rsidP="00C670E3">
            <w:pPr>
              <w:spacing w:before="40" w:line="140" w:lineRule="exact"/>
              <w:ind w:right="227"/>
              <w:jc w:val="right"/>
            </w:pPr>
            <w:r w:rsidRPr="00C670E3">
              <w:t>113</w:t>
            </w:r>
          </w:p>
        </w:tc>
        <w:tc>
          <w:tcPr>
            <w:tcW w:w="826" w:type="dxa"/>
            <w:tcBorders>
              <w:left w:val="single" w:sz="6" w:space="0" w:color="000000"/>
              <w:right w:val="single" w:sz="6" w:space="0" w:color="000000"/>
            </w:tcBorders>
            <w:shd w:val="clear" w:color="auto" w:fill="auto"/>
            <w:vAlign w:val="bottom"/>
          </w:tcPr>
          <w:p w14:paraId="1568E293" w14:textId="37E39871" w:rsidR="00C670E3" w:rsidRPr="00C670E3" w:rsidRDefault="00C670E3" w:rsidP="00C670E3">
            <w:pPr>
              <w:spacing w:before="40" w:line="140" w:lineRule="exact"/>
              <w:ind w:right="227"/>
              <w:jc w:val="right"/>
            </w:pPr>
            <w:r w:rsidRPr="00C670E3">
              <w:t>141</w:t>
            </w:r>
          </w:p>
        </w:tc>
        <w:tc>
          <w:tcPr>
            <w:tcW w:w="2461" w:type="dxa"/>
            <w:tcBorders>
              <w:left w:val="single" w:sz="6" w:space="0" w:color="000000"/>
            </w:tcBorders>
            <w:shd w:val="clear" w:color="auto" w:fill="auto"/>
            <w:vAlign w:val="bottom"/>
          </w:tcPr>
          <w:p w14:paraId="73C8CC1C" w14:textId="77777777" w:rsidR="00C670E3" w:rsidRPr="00C670E3" w:rsidRDefault="00C670E3" w:rsidP="00CD3B76">
            <w:pPr>
              <w:spacing w:before="40" w:line="140" w:lineRule="exact"/>
              <w:ind w:left="170"/>
            </w:pPr>
            <w:r w:rsidRPr="00C670E3">
              <w:rPr>
                <w:i/>
              </w:rPr>
              <w:t>Brazil</w:t>
            </w:r>
          </w:p>
        </w:tc>
      </w:tr>
      <w:tr w:rsidR="00C670E3" w:rsidRPr="00D21FE6" w14:paraId="2ADD3A0F" w14:textId="77777777" w:rsidTr="00C670E3">
        <w:tc>
          <w:tcPr>
            <w:tcW w:w="2506" w:type="dxa"/>
            <w:tcBorders>
              <w:right w:val="single" w:sz="6" w:space="0" w:color="000000"/>
            </w:tcBorders>
            <w:shd w:val="clear" w:color="auto" w:fill="auto"/>
            <w:vAlign w:val="bottom"/>
          </w:tcPr>
          <w:p w14:paraId="565E6966" w14:textId="77777777" w:rsidR="00C670E3" w:rsidRPr="008A72A9" w:rsidRDefault="00C670E3" w:rsidP="00CD3B76">
            <w:pPr>
              <w:spacing w:before="40" w:line="140" w:lineRule="exact"/>
              <w:ind w:left="113"/>
              <w:rPr>
                <w:color w:val="000000" w:themeColor="text1"/>
              </w:rPr>
            </w:pPr>
            <w:r w:rsidRPr="008A72A9">
              <w:rPr>
                <w:color w:val="000000" w:themeColor="text1"/>
                <w:lang w:val="en-US"/>
              </w:rPr>
              <w:t>Индия</w:t>
            </w:r>
          </w:p>
        </w:tc>
        <w:tc>
          <w:tcPr>
            <w:tcW w:w="825" w:type="dxa"/>
            <w:tcBorders>
              <w:left w:val="single" w:sz="6" w:space="0" w:color="000000"/>
              <w:right w:val="single" w:sz="6" w:space="0" w:color="000000"/>
            </w:tcBorders>
            <w:shd w:val="clear" w:color="auto" w:fill="auto"/>
            <w:vAlign w:val="bottom"/>
          </w:tcPr>
          <w:p w14:paraId="7EFE6437" w14:textId="30E304C7" w:rsidR="00C670E3" w:rsidRPr="00C670E3" w:rsidRDefault="00C670E3" w:rsidP="00C670E3">
            <w:pPr>
              <w:spacing w:before="40" w:line="140" w:lineRule="exact"/>
              <w:ind w:right="227"/>
              <w:jc w:val="right"/>
            </w:pPr>
            <w:r w:rsidRPr="00C670E3">
              <w:t>2 358</w:t>
            </w:r>
          </w:p>
        </w:tc>
        <w:tc>
          <w:tcPr>
            <w:tcW w:w="826" w:type="dxa"/>
            <w:tcBorders>
              <w:left w:val="single" w:sz="6" w:space="0" w:color="000000"/>
              <w:right w:val="single" w:sz="6" w:space="0" w:color="000000"/>
            </w:tcBorders>
            <w:shd w:val="clear" w:color="auto" w:fill="auto"/>
            <w:vAlign w:val="bottom"/>
          </w:tcPr>
          <w:p w14:paraId="00577CFB" w14:textId="46835313" w:rsidR="00C670E3" w:rsidRPr="00C670E3" w:rsidRDefault="00C670E3" w:rsidP="00C670E3">
            <w:pPr>
              <w:spacing w:before="40" w:line="140" w:lineRule="exact"/>
              <w:ind w:right="170"/>
              <w:jc w:val="right"/>
            </w:pPr>
            <w:r w:rsidRPr="00C670E3">
              <w:t>2 669</w:t>
            </w:r>
          </w:p>
        </w:tc>
        <w:tc>
          <w:tcPr>
            <w:tcW w:w="826" w:type="dxa"/>
            <w:tcBorders>
              <w:left w:val="single" w:sz="6" w:space="0" w:color="000000"/>
              <w:right w:val="single" w:sz="6" w:space="0" w:color="000000"/>
            </w:tcBorders>
            <w:shd w:val="clear" w:color="auto" w:fill="auto"/>
            <w:vAlign w:val="bottom"/>
          </w:tcPr>
          <w:p w14:paraId="37626B59" w14:textId="05977E13" w:rsidR="00C670E3" w:rsidRPr="00C670E3" w:rsidRDefault="00C670E3" w:rsidP="00C670E3">
            <w:pPr>
              <w:spacing w:before="40" w:line="140" w:lineRule="exact"/>
              <w:ind w:right="227"/>
              <w:jc w:val="right"/>
            </w:pPr>
            <w:r w:rsidRPr="00C670E3">
              <w:t>60</w:t>
            </w:r>
          </w:p>
        </w:tc>
        <w:tc>
          <w:tcPr>
            <w:tcW w:w="826" w:type="dxa"/>
            <w:tcBorders>
              <w:left w:val="single" w:sz="6" w:space="0" w:color="000000"/>
              <w:right w:val="single" w:sz="6" w:space="0" w:color="000000"/>
            </w:tcBorders>
            <w:shd w:val="clear" w:color="auto" w:fill="auto"/>
            <w:vAlign w:val="bottom"/>
          </w:tcPr>
          <w:p w14:paraId="55BCF7B8" w14:textId="7CD76107" w:rsidR="00C670E3" w:rsidRPr="00C670E3" w:rsidRDefault="00C670E3" w:rsidP="00C670E3">
            <w:pPr>
              <w:spacing w:before="40" w:line="140" w:lineRule="exact"/>
              <w:ind w:right="227"/>
              <w:jc w:val="right"/>
            </w:pPr>
            <w:r w:rsidRPr="00C670E3">
              <w:t>75</w:t>
            </w:r>
          </w:p>
        </w:tc>
        <w:tc>
          <w:tcPr>
            <w:tcW w:w="826" w:type="dxa"/>
            <w:tcBorders>
              <w:left w:val="single" w:sz="6" w:space="0" w:color="000000"/>
              <w:right w:val="single" w:sz="6" w:space="0" w:color="000000"/>
            </w:tcBorders>
            <w:shd w:val="clear" w:color="auto" w:fill="auto"/>
            <w:vAlign w:val="bottom"/>
          </w:tcPr>
          <w:p w14:paraId="4D783385" w14:textId="6A6B05A6" w:rsidR="00C670E3" w:rsidRPr="00C670E3" w:rsidRDefault="00C670E3" w:rsidP="00C670E3">
            <w:pPr>
              <w:spacing w:before="40" w:line="140" w:lineRule="exact"/>
              <w:ind w:right="227"/>
              <w:jc w:val="right"/>
            </w:pPr>
            <w:r w:rsidRPr="00C670E3">
              <w:t>49</w:t>
            </w:r>
          </w:p>
        </w:tc>
        <w:tc>
          <w:tcPr>
            <w:tcW w:w="826" w:type="dxa"/>
            <w:tcBorders>
              <w:left w:val="single" w:sz="6" w:space="0" w:color="000000"/>
              <w:right w:val="single" w:sz="6" w:space="0" w:color="000000"/>
            </w:tcBorders>
            <w:shd w:val="clear" w:color="auto" w:fill="auto"/>
            <w:vAlign w:val="bottom"/>
          </w:tcPr>
          <w:p w14:paraId="175D61D1" w14:textId="633695C2" w:rsidR="00C670E3" w:rsidRPr="00C670E3" w:rsidRDefault="00C670E3" w:rsidP="00C670E3">
            <w:pPr>
              <w:spacing w:before="40" w:line="140" w:lineRule="exact"/>
              <w:ind w:right="227"/>
              <w:jc w:val="right"/>
            </w:pPr>
            <w:r w:rsidRPr="00C670E3">
              <w:t>66</w:t>
            </w:r>
          </w:p>
        </w:tc>
        <w:tc>
          <w:tcPr>
            <w:tcW w:w="2461" w:type="dxa"/>
            <w:tcBorders>
              <w:left w:val="single" w:sz="6" w:space="0" w:color="000000"/>
            </w:tcBorders>
            <w:shd w:val="clear" w:color="auto" w:fill="auto"/>
            <w:vAlign w:val="bottom"/>
          </w:tcPr>
          <w:p w14:paraId="747E4300" w14:textId="77777777" w:rsidR="00C670E3" w:rsidRPr="00C670E3" w:rsidRDefault="00C670E3" w:rsidP="00CD3B76">
            <w:pPr>
              <w:spacing w:before="40" w:line="140" w:lineRule="exact"/>
              <w:ind w:left="170"/>
            </w:pPr>
            <w:r w:rsidRPr="00C670E3">
              <w:rPr>
                <w:i/>
              </w:rPr>
              <w:t>India</w:t>
            </w:r>
          </w:p>
        </w:tc>
      </w:tr>
      <w:tr w:rsidR="00C670E3" w:rsidRPr="00D21FE6" w14:paraId="3461DC2A" w14:textId="77777777" w:rsidTr="00C670E3">
        <w:tc>
          <w:tcPr>
            <w:tcW w:w="2506" w:type="dxa"/>
            <w:tcBorders>
              <w:right w:val="single" w:sz="6" w:space="0" w:color="000000"/>
            </w:tcBorders>
            <w:shd w:val="clear" w:color="auto" w:fill="auto"/>
            <w:vAlign w:val="bottom"/>
          </w:tcPr>
          <w:p w14:paraId="04090A06" w14:textId="77777777" w:rsidR="00C670E3" w:rsidRPr="008A72A9" w:rsidRDefault="00C670E3" w:rsidP="00CD3B76">
            <w:pPr>
              <w:spacing w:before="40" w:line="140" w:lineRule="exact"/>
              <w:ind w:left="113"/>
              <w:rPr>
                <w:color w:val="000000" w:themeColor="text1"/>
              </w:rPr>
            </w:pPr>
            <w:r w:rsidRPr="008A72A9">
              <w:rPr>
                <w:color w:val="000000" w:themeColor="text1"/>
                <w:lang w:val="en-US"/>
              </w:rPr>
              <w:t>Китай</w:t>
            </w:r>
          </w:p>
        </w:tc>
        <w:tc>
          <w:tcPr>
            <w:tcW w:w="825" w:type="dxa"/>
            <w:tcBorders>
              <w:left w:val="single" w:sz="6" w:space="0" w:color="000000"/>
              <w:right w:val="single" w:sz="6" w:space="0" w:color="000000"/>
            </w:tcBorders>
            <w:shd w:val="clear" w:color="auto" w:fill="auto"/>
            <w:vAlign w:val="bottom"/>
          </w:tcPr>
          <w:p w14:paraId="69D240F9" w14:textId="126249A1" w:rsidR="00C670E3" w:rsidRPr="00C670E3" w:rsidRDefault="00C670E3" w:rsidP="00C670E3">
            <w:pPr>
              <w:spacing w:before="40" w:line="140" w:lineRule="exact"/>
              <w:ind w:right="227"/>
              <w:jc w:val="right"/>
            </w:pPr>
            <w:r w:rsidRPr="00C670E3">
              <w:t>3 041</w:t>
            </w:r>
          </w:p>
        </w:tc>
        <w:tc>
          <w:tcPr>
            <w:tcW w:w="826" w:type="dxa"/>
            <w:tcBorders>
              <w:left w:val="single" w:sz="6" w:space="0" w:color="000000"/>
              <w:right w:val="single" w:sz="6" w:space="0" w:color="000000"/>
            </w:tcBorders>
            <w:shd w:val="clear" w:color="auto" w:fill="auto"/>
            <w:vAlign w:val="bottom"/>
          </w:tcPr>
          <w:p w14:paraId="42138485" w14:textId="68F41F5C" w:rsidR="00C670E3" w:rsidRPr="00C670E3" w:rsidRDefault="00C670E3" w:rsidP="00C670E3">
            <w:pPr>
              <w:spacing w:before="40" w:line="140" w:lineRule="exact"/>
              <w:ind w:right="170"/>
              <w:jc w:val="right"/>
            </w:pPr>
            <w:r w:rsidRPr="00C670E3">
              <w:t>3 527</w:t>
            </w:r>
          </w:p>
        </w:tc>
        <w:tc>
          <w:tcPr>
            <w:tcW w:w="826" w:type="dxa"/>
            <w:tcBorders>
              <w:left w:val="single" w:sz="6" w:space="0" w:color="000000"/>
              <w:right w:val="single" w:sz="6" w:space="0" w:color="000000"/>
            </w:tcBorders>
            <w:shd w:val="clear" w:color="auto" w:fill="auto"/>
            <w:vAlign w:val="bottom"/>
          </w:tcPr>
          <w:p w14:paraId="01CFCA05" w14:textId="2FCF789C" w:rsidR="00C670E3" w:rsidRPr="00C670E3" w:rsidRDefault="00C670E3" w:rsidP="00C670E3">
            <w:pPr>
              <w:spacing w:before="40" w:line="140" w:lineRule="exact"/>
              <w:ind w:right="227"/>
              <w:jc w:val="right"/>
            </w:pPr>
            <w:r w:rsidRPr="00C670E3">
              <w:t>109</w:t>
            </w:r>
          </w:p>
        </w:tc>
        <w:tc>
          <w:tcPr>
            <w:tcW w:w="826" w:type="dxa"/>
            <w:tcBorders>
              <w:left w:val="single" w:sz="6" w:space="0" w:color="000000"/>
              <w:right w:val="single" w:sz="6" w:space="0" w:color="000000"/>
            </w:tcBorders>
            <w:shd w:val="clear" w:color="auto" w:fill="auto"/>
            <w:vAlign w:val="bottom"/>
          </w:tcPr>
          <w:p w14:paraId="1B85E448" w14:textId="151DC05E" w:rsidR="00C670E3" w:rsidRPr="00C670E3" w:rsidRDefault="00C670E3" w:rsidP="00C670E3">
            <w:pPr>
              <w:spacing w:before="40" w:line="140" w:lineRule="exact"/>
              <w:ind w:right="227"/>
              <w:jc w:val="right"/>
            </w:pPr>
            <w:r w:rsidRPr="00C670E3">
              <w:t>132</w:t>
            </w:r>
          </w:p>
        </w:tc>
        <w:tc>
          <w:tcPr>
            <w:tcW w:w="826" w:type="dxa"/>
            <w:tcBorders>
              <w:left w:val="single" w:sz="6" w:space="0" w:color="000000"/>
              <w:right w:val="single" w:sz="6" w:space="0" w:color="000000"/>
            </w:tcBorders>
            <w:shd w:val="clear" w:color="auto" w:fill="auto"/>
            <w:vAlign w:val="bottom"/>
          </w:tcPr>
          <w:p w14:paraId="7A93560D" w14:textId="3C132B4B" w:rsidR="00C670E3" w:rsidRPr="00C670E3" w:rsidRDefault="00C670E3" w:rsidP="00C670E3">
            <w:pPr>
              <w:spacing w:before="40" w:line="140" w:lineRule="exact"/>
              <w:ind w:right="227"/>
              <w:jc w:val="right"/>
            </w:pPr>
            <w:r w:rsidRPr="00C670E3">
              <w:t>81</w:t>
            </w:r>
          </w:p>
        </w:tc>
        <w:tc>
          <w:tcPr>
            <w:tcW w:w="826" w:type="dxa"/>
            <w:tcBorders>
              <w:left w:val="single" w:sz="6" w:space="0" w:color="000000"/>
              <w:right w:val="single" w:sz="6" w:space="0" w:color="000000"/>
            </w:tcBorders>
            <w:shd w:val="clear" w:color="auto" w:fill="auto"/>
            <w:vAlign w:val="bottom"/>
          </w:tcPr>
          <w:p w14:paraId="015934E6" w14:textId="6C14C686" w:rsidR="00C670E3" w:rsidRPr="00C670E3" w:rsidRDefault="00C670E3" w:rsidP="00C670E3">
            <w:pPr>
              <w:spacing w:before="40" w:line="140" w:lineRule="exact"/>
              <w:ind w:right="227"/>
              <w:jc w:val="right"/>
            </w:pPr>
            <w:r w:rsidRPr="00C670E3">
              <w:t>100</w:t>
            </w:r>
          </w:p>
        </w:tc>
        <w:tc>
          <w:tcPr>
            <w:tcW w:w="2461" w:type="dxa"/>
            <w:tcBorders>
              <w:left w:val="single" w:sz="6" w:space="0" w:color="000000"/>
            </w:tcBorders>
            <w:shd w:val="clear" w:color="auto" w:fill="auto"/>
            <w:vAlign w:val="bottom"/>
          </w:tcPr>
          <w:p w14:paraId="564F1EEA" w14:textId="77777777" w:rsidR="00C670E3" w:rsidRPr="00C670E3" w:rsidRDefault="00C670E3" w:rsidP="00CD3B76">
            <w:pPr>
              <w:spacing w:before="40" w:line="140" w:lineRule="exact"/>
              <w:ind w:left="170"/>
            </w:pPr>
            <w:r w:rsidRPr="00C670E3">
              <w:rPr>
                <w:i/>
              </w:rPr>
              <w:t>China</w:t>
            </w:r>
          </w:p>
        </w:tc>
      </w:tr>
      <w:tr w:rsidR="00C670E3" w:rsidRPr="00D21FE6" w14:paraId="34905BDD" w14:textId="77777777" w:rsidTr="00C670E3">
        <w:tc>
          <w:tcPr>
            <w:tcW w:w="2506" w:type="dxa"/>
            <w:tcBorders>
              <w:right w:val="single" w:sz="6" w:space="0" w:color="000000"/>
            </w:tcBorders>
            <w:shd w:val="clear" w:color="auto" w:fill="auto"/>
            <w:vAlign w:val="bottom"/>
          </w:tcPr>
          <w:p w14:paraId="2947FE71" w14:textId="77777777" w:rsidR="00C670E3" w:rsidRPr="008A72A9" w:rsidRDefault="00C670E3" w:rsidP="00CD3B76">
            <w:pPr>
              <w:spacing w:before="40" w:line="140" w:lineRule="exact"/>
              <w:ind w:left="113"/>
              <w:rPr>
                <w:color w:val="000000" w:themeColor="text1"/>
              </w:rPr>
            </w:pPr>
            <w:r w:rsidRPr="008A72A9">
              <w:rPr>
                <w:color w:val="000000" w:themeColor="text1"/>
                <w:lang w:val="en-US"/>
              </w:rPr>
              <w:t>Южно-Африканская Республика</w:t>
            </w:r>
          </w:p>
        </w:tc>
        <w:tc>
          <w:tcPr>
            <w:tcW w:w="825" w:type="dxa"/>
            <w:tcBorders>
              <w:left w:val="single" w:sz="6" w:space="0" w:color="000000"/>
              <w:right w:val="single" w:sz="6" w:space="0" w:color="000000"/>
            </w:tcBorders>
            <w:shd w:val="clear" w:color="auto" w:fill="auto"/>
            <w:vAlign w:val="bottom"/>
          </w:tcPr>
          <w:p w14:paraId="49F8FDF5" w14:textId="4BB9A912" w:rsidR="00C670E3" w:rsidRPr="00C670E3" w:rsidRDefault="00C670E3" w:rsidP="00C670E3">
            <w:pPr>
              <w:spacing w:before="40" w:line="140" w:lineRule="exact"/>
              <w:ind w:right="227"/>
              <w:jc w:val="right"/>
            </w:pPr>
            <w:r w:rsidRPr="00C670E3">
              <w:t>2 867</w:t>
            </w:r>
          </w:p>
        </w:tc>
        <w:tc>
          <w:tcPr>
            <w:tcW w:w="826" w:type="dxa"/>
            <w:tcBorders>
              <w:left w:val="single" w:sz="6" w:space="0" w:color="000000"/>
              <w:right w:val="single" w:sz="6" w:space="0" w:color="000000"/>
            </w:tcBorders>
            <w:shd w:val="clear" w:color="auto" w:fill="auto"/>
            <w:vAlign w:val="bottom"/>
          </w:tcPr>
          <w:p w14:paraId="70336FBA" w14:textId="5F1C04FE" w:rsidR="00C670E3" w:rsidRPr="00C670E3" w:rsidRDefault="00C670E3" w:rsidP="00C670E3">
            <w:pPr>
              <w:spacing w:before="40" w:line="140" w:lineRule="exact"/>
              <w:ind w:right="170"/>
              <w:jc w:val="right"/>
            </w:pPr>
            <w:r w:rsidRPr="00C670E3">
              <w:t>2 694</w:t>
            </w:r>
          </w:p>
        </w:tc>
        <w:tc>
          <w:tcPr>
            <w:tcW w:w="826" w:type="dxa"/>
            <w:tcBorders>
              <w:left w:val="single" w:sz="6" w:space="0" w:color="000000"/>
              <w:right w:val="single" w:sz="6" w:space="0" w:color="000000"/>
            </w:tcBorders>
            <w:shd w:val="clear" w:color="auto" w:fill="auto"/>
            <w:vAlign w:val="bottom"/>
          </w:tcPr>
          <w:p w14:paraId="0052169B" w14:textId="6328513D" w:rsidR="00C670E3" w:rsidRPr="00C670E3" w:rsidRDefault="00C670E3" w:rsidP="00C670E3">
            <w:pPr>
              <w:spacing w:before="40" w:line="140" w:lineRule="exact"/>
              <w:ind w:right="227"/>
              <w:jc w:val="right"/>
            </w:pPr>
            <w:r w:rsidRPr="00C670E3">
              <w:t>79</w:t>
            </w:r>
          </w:p>
        </w:tc>
        <w:tc>
          <w:tcPr>
            <w:tcW w:w="826" w:type="dxa"/>
            <w:tcBorders>
              <w:left w:val="single" w:sz="6" w:space="0" w:color="000000"/>
              <w:right w:val="single" w:sz="6" w:space="0" w:color="000000"/>
            </w:tcBorders>
            <w:shd w:val="clear" w:color="auto" w:fill="auto"/>
            <w:vAlign w:val="bottom"/>
          </w:tcPr>
          <w:p w14:paraId="6839D84D" w14:textId="4812388B" w:rsidR="00C670E3" w:rsidRPr="00C670E3" w:rsidRDefault="00C670E3" w:rsidP="00C670E3">
            <w:pPr>
              <w:spacing w:before="40" w:line="140" w:lineRule="exact"/>
              <w:ind w:right="227"/>
              <w:jc w:val="right"/>
            </w:pPr>
            <w:r w:rsidRPr="00C670E3">
              <w:t>79</w:t>
            </w:r>
          </w:p>
        </w:tc>
        <w:tc>
          <w:tcPr>
            <w:tcW w:w="826" w:type="dxa"/>
            <w:tcBorders>
              <w:left w:val="single" w:sz="6" w:space="0" w:color="000000"/>
              <w:right w:val="single" w:sz="6" w:space="0" w:color="000000"/>
            </w:tcBorders>
            <w:shd w:val="clear" w:color="auto" w:fill="auto"/>
            <w:vAlign w:val="bottom"/>
          </w:tcPr>
          <w:p w14:paraId="0E2BF152" w14:textId="49EC4A9A" w:rsidR="00C670E3" w:rsidRPr="00C670E3" w:rsidRDefault="00C670E3" w:rsidP="00C670E3">
            <w:pPr>
              <w:spacing w:before="40" w:line="140" w:lineRule="exact"/>
              <w:ind w:right="227"/>
              <w:jc w:val="right"/>
            </w:pPr>
            <w:r w:rsidRPr="00C670E3">
              <w:t>87</w:t>
            </w:r>
          </w:p>
        </w:tc>
        <w:tc>
          <w:tcPr>
            <w:tcW w:w="826" w:type="dxa"/>
            <w:tcBorders>
              <w:left w:val="single" w:sz="6" w:space="0" w:color="000000"/>
              <w:right w:val="single" w:sz="6" w:space="0" w:color="000000"/>
            </w:tcBorders>
            <w:shd w:val="clear" w:color="auto" w:fill="auto"/>
            <w:vAlign w:val="bottom"/>
          </w:tcPr>
          <w:p w14:paraId="46D59581" w14:textId="7E5D7165" w:rsidR="00C670E3" w:rsidRPr="00C670E3" w:rsidRDefault="00C670E3" w:rsidP="00C670E3">
            <w:pPr>
              <w:spacing w:before="40" w:line="140" w:lineRule="exact"/>
              <w:ind w:right="227"/>
              <w:jc w:val="right"/>
            </w:pPr>
            <w:r w:rsidRPr="00C670E3">
              <w:t>96</w:t>
            </w:r>
          </w:p>
        </w:tc>
        <w:tc>
          <w:tcPr>
            <w:tcW w:w="2461" w:type="dxa"/>
            <w:tcBorders>
              <w:left w:val="single" w:sz="6" w:space="0" w:color="000000"/>
            </w:tcBorders>
            <w:shd w:val="clear" w:color="auto" w:fill="auto"/>
            <w:vAlign w:val="bottom"/>
          </w:tcPr>
          <w:p w14:paraId="0AD550FB" w14:textId="77777777" w:rsidR="00C670E3" w:rsidRPr="00C670E3" w:rsidRDefault="00C670E3" w:rsidP="00CD3B76">
            <w:pPr>
              <w:spacing w:before="40" w:line="140" w:lineRule="exact"/>
              <w:ind w:left="170"/>
            </w:pPr>
            <w:r w:rsidRPr="00C670E3">
              <w:rPr>
                <w:i/>
              </w:rPr>
              <w:t>South Africa</w:t>
            </w:r>
          </w:p>
        </w:tc>
      </w:tr>
      <w:tr w:rsidR="00C670E3" w:rsidRPr="00D21FE6" w14:paraId="68B29823" w14:textId="77777777" w:rsidTr="00C670E3">
        <w:tc>
          <w:tcPr>
            <w:tcW w:w="2506" w:type="dxa"/>
            <w:tcBorders>
              <w:right w:val="single" w:sz="6" w:space="0" w:color="000000"/>
            </w:tcBorders>
            <w:shd w:val="clear" w:color="auto" w:fill="auto"/>
            <w:vAlign w:val="bottom"/>
          </w:tcPr>
          <w:p w14:paraId="21210D58" w14:textId="77777777" w:rsidR="00C670E3" w:rsidRPr="008A72A9" w:rsidRDefault="00C670E3" w:rsidP="00CD3B76">
            <w:pPr>
              <w:pStyle w:val="13"/>
              <w:spacing w:before="40" w:line="140" w:lineRule="exact"/>
              <w:rPr>
                <w:color w:val="000000" w:themeColor="text1"/>
                <w:sz w:val="14"/>
                <w:szCs w:val="14"/>
              </w:rPr>
            </w:pPr>
            <w:r w:rsidRPr="008A72A9">
              <w:rPr>
                <w:color w:val="000000" w:themeColor="text1"/>
                <w:sz w:val="14"/>
                <w:szCs w:val="14"/>
                <w:u w:val="none"/>
              </w:rPr>
              <w:t>Страны Е</w:t>
            </w:r>
            <w:proofErr w:type="gramStart"/>
            <w:r w:rsidRPr="008A72A9">
              <w:rPr>
                <w:color w:val="000000" w:themeColor="text1"/>
                <w:sz w:val="14"/>
                <w:szCs w:val="14"/>
                <w:u w:val="none"/>
                <w:lang w:val="en-US"/>
              </w:rPr>
              <w:t>C</w:t>
            </w:r>
            <w:proofErr w:type="gramEnd"/>
          </w:p>
        </w:tc>
        <w:tc>
          <w:tcPr>
            <w:tcW w:w="825" w:type="dxa"/>
            <w:tcBorders>
              <w:left w:val="single" w:sz="6" w:space="0" w:color="000000"/>
              <w:right w:val="single" w:sz="6" w:space="0" w:color="000000"/>
            </w:tcBorders>
            <w:shd w:val="clear" w:color="auto" w:fill="auto"/>
            <w:vAlign w:val="bottom"/>
          </w:tcPr>
          <w:p w14:paraId="0C09BD91" w14:textId="77777777" w:rsidR="00C670E3" w:rsidRPr="00C670E3" w:rsidRDefault="00C670E3" w:rsidP="00C670E3">
            <w:pPr>
              <w:snapToGrid w:val="0"/>
              <w:spacing w:before="40" w:line="140" w:lineRule="exact"/>
              <w:ind w:right="227"/>
              <w:jc w:val="right"/>
              <w:rPr>
                <w:lang w:val="en-US"/>
              </w:rPr>
            </w:pPr>
          </w:p>
        </w:tc>
        <w:tc>
          <w:tcPr>
            <w:tcW w:w="826" w:type="dxa"/>
            <w:tcBorders>
              <w:left w:val="single" w:sz="6" w:space="0" w:color="000000"/>
              <w:right w:val="single" w:sz="6" w:space="0" w:color="000000"/>
            </w:tcBorders>
            <w:shd w:val="clear" w:color="auto" w:fill="auto"/>
            <w:vAlign w:val="bottom"/>
          </w:tcPr>
          <w:p w14:paraId="6CBA19EC" w14:textId="77777777" w:rsidR="00C670E3" w:rsidRPr="00C670E3" w:rsidRDefault="00C670E3" w:rsidP="00C670E3">
            <w:pPr>
              <w:spacing w:before="40" w:line="140" w:lineRule="exact"/>
              <w:ind w:right="170"/>
              <w:jc w:val="right"/>
              <w:rPr>
                <w:lang w:val="en-US"/>
              </w:rPr>
            </w:pPr>
          </w:p>
        </w:tc>
        <w:tc>
          <w:tcPr>
            <w:tcW w:w="826" w:type="dxa"/>
            <w:tcBorders>
              <w:left w:val="single" w:sz="6" w:space="0" w:color="000000"/>
              <w:right w:val="single" w:sz="6" w:space="0" w:color="000000"/>
            </w:tcBorders>
            <w:shd w:val="clear" w:color="auto" w:fill="auto"/>
            <w:vAlign w:val="bottom"/>
          </w:tcPr>
          <w:p w14:paraId="3A81600E" w14:textId="7CF5A582" w:rsidR="00C670E3" w:rsidRPr="00C670E3" w:rsidRDefault="00C670E3" w:rsidP="00C670E3">
            <w:pPr>
              <w:spacing w:before="40" w:line="140" w:lineRule="exact"/>
              <w:ind w:right="227"/>
              <w:jc w:val="right"/>
              <w:rPr>
                <w:lang w:val="en-US"/>
              </w:rPr>
            </w:pPr>
          </w:p>
        </w:tc>
        <w:tc>
          <w:tcPr>
            <w:tcW w:w="826" w:type="dxa"/>
            <w:tcBorders>
              <w:left w:val="single" w:sz="6" w:space="0" w:color="000000"/>
              <w:right w:val="single" w:sz="6" w:space="0" w:color="000000"/>
            </w:tcBorders>
            <w:shd w:val="clear" w:color="auto" w:fill="auto"/>
            <w:vAlign w:val="bottom"/>
          </w:tcPr>
          <w:p w14:paraId="104ED387" w14:textId="1C6AA81B" w:rsidR="00C670E3" w:rsidRPr="00C670E3" w:rsidRDefault="00C670E3" w:rsidP="00C670E3">
            <w:pPr>
              <w:spacing w:before="40" w:line="140" w:lineRule="exact"/>
              <w:ind w:right="227"/>
              <w:jc w:val="right"/>
              <w:rPr>
                <w:lang w:val="en-US"/>
              </w:rPr>
            </w:pPr>
          </w:p>
        </w:tc>
        <w:tc>
          <w:tcPr>
            <w:tcW w:w="826" w:type="dxa"/>
            <w:tcBorders>
              <w:left w:val="single" w:sz="6" w:space="0" w:color="000000"/>
              <w:right w:val="single" w:sz="6" w:space="0" w:color="000000"/>
            </w:tcBorders>
            <w:shd w:val="clear" w:color="auto" w:fill="auto"/>
            <w:vAlign w:val="bottom"/>
          </w:tcPr>
          <w:p w14:paraId="3B159EBC" w14:textId="5423D029" w:rsidR="00C670E3" w:rsidRPr="00C670E3" w:rsidRDefault="00C670E3" w:rsidP="00C670E3">
            <w:pPr>
              <w:spacing w:before="40" w:line="140" w:lineRule="exact"/>
              <w:ind w:right="227"/>
              <w:jc w:val="right"/>
              <w:rPr>
                <w:lang w:val="en-US"/>
              </w:rPr>
            </w:pPr>
          </w:p>
        </w:tc>
        <w:tc>
          <w:tcPr>
            <w:tcW w:w="826" w:type="dxa"/>
            <w:tcBorders>
              <w:left w:val="single" w:sz="6" w:space="0" w:color="000000"/>
              <w:right w:val="single" w:sz="6" w:space="0" w:color="000000"/>
            </w:tcBorders>
            <w:shd w:val="clear" w:color="auto" w:fill="auto"/>
            <w:vAlign w:val="bottom"/>
          </w:tcPr>
          <w:p w14:paraId="47777115" w14:textId="47215B34" w:rsidR="00C670E3" w:rsidRPr="00C670E3" w:rsidRDefault="00C670E3" w:rsidP="00C670E3">
            <w:pPr>
              <w:spacing w:before="40" w:line="140" w:lineRule="exact"/>
              <w:ind w:right="227"/>
              <w:jc w:val="right"/>
              <w:rPr>
                <w:lang w:val="en-US"/>
              </w:rPr>
            </w:pPr>
          </w:p>
        </w:tc>
        <w:tc>
          <w:tcPr>
            <w:tcW w:w="2461" w:type="dxa"/>
            <w:tcBorders>
              <w:left w:val="single" w:sz="6" w:space="0" w:color="000000"/>
            </w:tcBorders>
            <w:shd w:val="clear" w:color="auto" w:fill="auto"/>
            <w:vAlign w:val="bottom"/>
          </w:tcPr>
          <w:p w14:paraId="4C3A03DA" w14:textId="77777777" w:rsidR="00C670E3" w:rsidRPr="00C670E3" w:rsidRDefault="00C670E3" w:rsidP="00CD3B76">
            <w:pPr>
              <w:pStyle w:val="13"/>
              <w:spacing w:before="40" w:line="140" w:lineRule="exact"/>
              <w:ind w:left="57"/>
              <w:rPr>
                <w:sz w:val="14"/>
                <w:szCs w:val="14"/>
              </w:rPr>
            </w:pPr>
            <w:r w:rsidRPr="00C670E3">
              <w:rPr>
                <w:bCs w:val="0"/>
                <w:i/>
                <w:sz w:val="14"/>
                <w:szCs w:val="14"/>
                <w:u w:val="none"/>
                <w:lang w:val="en-US"/>
              </w:rPr>
              <w:t>EU countries</w:t>
            </w:r>
          </w:p>
        </w:tc>
      </w:tr>
      <w:tr w:rsidR="00C670E3" w:rsidRPr="00D21FE6" w14:paraId="540FF4C1" w14:textId="77777777" w:rsidTr="00C670E3">
        <w:tc>
          <w:tcPr>
            <w:tcW w:w="2506" w:type="dxa"/>
            <w:tcBorders>
              <w:right w:val="single" w:sz="6" w:space="0" w:color="000000"/>
            </w:tcBorders>
            <w:shd w:val="clear" w:color="auto" w:fill="auto"/>
            <w:vAlign w:val="bottom"/>
          </w:tcPr>
          <w:p w14:paraId="26835DAB" w14:textId="77777777" w:rsidR="00C670E3" w:rsidRPr="008A72A9" w:rsidRDefault="00C670E3" w:rsidP="00CD3B76">
            <w:pPr>
              <w:pStyle w:val="13"/>
              <w:spacing w:before="40" w:line="140" w:lineRule="exact"/>
              <w:ind w:left="284"/>
              <w:rPr>
                <w:color w:val="000000" w:themeColor="text1"/>
                <w:sz w:val="14"/>
                <w:szCs w:val="14"/>
              </w:rPr>
            </w:pPr>
            <w:r w:rsidRPr="008A72A9">
              <w:rPr>
                <w:b w:val="0"/>
                <w:bCs w:val="0"/>
                <w:color w:val="000000" w:themeColor="text1"/>
                <w:sz w:val="14"/>
                <w:szCs w:val="14"/>
                <w:u w:val="none"/>
              </w:rPr>
              <w:t>из них:</w:t>
            </w:r>
          </w:p>
        </w:tc>
        <w:tc>
          <w:tcPr>
            <w:tcW w:w="825" w:type="dxa"/>
            <w:tcBorders>
              <w:left w:val="single" w:sz="6" w:space="0" w:color="000000"/>
              <w:right w:val="single" w:sz="6" w:space="0" w:color="000000"/>
            </w:tcBorders>
            <w:shd w:val="clear" w:color="auto" w:fill="auto"/>
            <w:vAlign w:val="bottom"/>
          </w:tcPr>
          <w:p w14:paraId="18AD32A1" w14:textId="77777777" w:rsidR="00C670E3" w:rsidRPr="00C670E3" w:rsidRDefault="00C670E3" w:rsidP="00C670E3">
            <w:pPr>
              <w:snapToGrid w:val="0"/>
              <w:spacing w:before="40" w:line="140" w:lineRule="exact"/>
              <w:ind w:right="227"/>
              <w:jc w:val="right"/>
              <w:rPr>
                <w:lang w:val="en-US"/>
              </w:rPr>
            </w:pPr>
          </w:p>
        </w:tc>
        <w:tc>
          <w:tcPr>
            <w:tcW w:w="826" w:type="dxa"/>
            <w:tcBorders>
              <w:left w:val="single" w:sz="6" w:space="0" w:color="000000"/>
              <w:right w:val="single" w:sz="6" w:space="0" w:color="000000"/>
            </w:tcBorders>
            <w:shd w:val="clear" w:color="auto" w:fill="auto"/>
            <w:vAlign w:val="bottom"/>
          </w:tcPr>
          <w:p w14:paraId="477C053B" w14:textId="77777777" w:rsidR="00C670E3" w:rsidRPr="00C670E3" w:rsidRDefault="00C670E3" w:rsidP="00C670E3">
            <w:pPr>
              <w:spacing w:before="40" w:line="140" w:lineRule="exact"/>
              <w:ind w:right="170"/>
              <w:jc w:val="right"/>
              <w:rPr>
                <w:lang w:val="en-US"/>
              </w:rPr>
            </w:pPr>
          </w:p>
        </w:tc>
        <w:tc>
          <w:tcPr>
            <w:tcW w:w="826" w:type="dxa"/>
            <w:tcBorders>
              <w:left w:val="single" w:sz="6" w:space="0" w:color="000000"/>
              <w:right w:val="single" w:sz="6" w:space="0" w:color="000000"/>
            </w:tcBorders>
            <w:shd w:val="clear" w:color="auto" w:fill="auto"/>
            <w:vAlign w:val="bottom"/>
          </w:tcPr>
          <w:p w14:paraId="7BE191DB" w14:textId="5AE4293E" w:rsidR="00C670E3" w:rsidRPr="00C670E3" w:rsidRDefault="00C670E3" w:rsidP="00C670E3">
            <w:pPr>
              <w:spacing w:before="40" w:line="140" w:lineRule="exact"/>
              <w:ind w:right="227"/>
              <w:jc w:val="right"/>
              <w:rPr>
                <w:lang w:val="en-US"/>
              </w:rPr>
            </w:pPr>
          </w:p>
        </w:tc>
        <w:tc>
          <w:tcPr>
            <w:tcW w:w="826" w:type="dxa"/>
            <w:tcBorders>
              <w:left w:val="single" w:sz="6" w:space="0" w:color="000000"/>
              <w:right w:val="single" w:sz="6" w:space="0" w:color="000000"/>
            </w:tcBorders>
            <w:shd w:val="clear" w:color="auto" w:fill="auto"/>
            <w:vAlign w:val="bottom"/>
          </w:tcPr>
          <w:p w14:paraId="17A56E34" w14:textId="42BFC736" w:rsidR="00C670E3" w:rsidRPr="00C670E3" w:rsidRDefault="00C670E3" w:rsidP="00C670E3">
            <w:pPr>
              <w:spacing w:before="40" w:line="140" w:lineRule="exact"/>
              <w:ind w:right="227"/>
              <w:jc w:val="right"/>
              <w:rPr>
                <w:lang w:val="en-US"/>
              </w:rPr>
            </w:pPr>
          </w:p>
        </w:tc>
        <w:tc>
          <w:tcPr>
            <w:tcW w:w="826" w:type="dxa"/>
            <w:tcBorders>
              <w:left w:val="single" w:sz="6" w:space="0" w:color="000000"/>
              <w:right w:val="single" w:sz="6" w:space="0" w:color="000000"/>
            </w:tcBorders>
            <w:shd w:val="clear" w:color="auto" w:fill="auto"/>
            <w:vAlign w:val="bottom"/>
          </w:tcPr>
          <w:p w14:paraId="40818D3E" w14:textId="76DB6CA7" w:rsidR="00C670E3" w:rsidRPr="00C670E3" w:rsidRDefault="00C670E3" w:rsidP="00C670E3">
            <w:pPr>
              <w:spacing w:before="40" w:line="140" w:lineRule="exact"/>
              <w:ind w:right="227"/>
              <w:jc w:val="right"/>
              <w:rPr>
                <w:lang w:val="en-US"/>
              </w:rPr>
            </w:pPr>
          </w:p>
        </w:tc>
        <w:tc>
          <w:tcPr>
            <w:tcW w:w="826" w:type="dxa"/>
            <w:tcBorders>
              <w:left w:val="single" w:sz="6" w:space="0" w:color="000000"/>
              <w:right w:val="single" w:sz="6" w:space="0" w:color="000000"/>
            </w:tcBorders>
            <w:shd w:val="clear" w:color="auto" w:fill="auto"/>
            <w:vAlign w:val="bottom"/>
          </w:tcPr>
          <w:p w14:paraId="451460E2" w14:textId="65B4A93D" w:rsidR="00C670E3" w:rsidRPr="00C670E3" w:rsidRDefault="00C670E3" w:rsidP="00C670E3">
            <w:pPr>
              <w:spacing w:before="40" w:line="140" w:lineRule="exact"/>
              <w:ind w:right="227"/>
              <w:jc w:val="right"/>
              <w:rPr>
                <w:lang w:val="en-US"/>
              </w:rPr>
            </w:pPr>
          </w:p>
        </w:tc>
        <w:tc>
          <w:tcPr>
            <w:tcW w:w="2461" w:type="dxa"/>
            <w:tcBorders>
              <w:left w:val="single" w:sz="6" w:space="0" w:color="000000"/>
            </w:tcBorders>
            <w:shd w:val="clear" w:color="auto" w:fill="auto"/>
            <w:vAlign w:val="bottom"/>
          </w:tcPr>
          <w:p w14:paraId="39D5A461" w14:textId="36E28C16" w:rsidR="00C670E3" w:rsidRPr="00C670E3" w:rsidRDefault="00C670E3" w:rsidP="00CD3B76">
            <w:pPr>
              <w:pStyle w:val="13"/>
              <w:spacing w:before="40" w:line="140" w:lineRule="exact"/>
              <w:ind w:left="284"/>
              <w:rPr>
                <w:sz w:val="14"/>
                <w:szCs w:val="14"/>
              </w:rPr>
            </w:pPr>
            <w:r w:rsidRPr="00C670E3">
              <w:rPr>
                <w:b w:val="0"/>
                <w:bCs w:val="0"/>
                <w:i/>
                <w:sz w:val="14"/>
                <w:szCs w:val="14"/>
                <w:u w:val="none"/>
                <w:lang w:val="en-US"/>
              </w:rPr>
              <w:t xml:space="preserve"> </w:t>
            </w:r>
            <w:r w:rsidRPr="00C670E3">
              <w:rPr>
                <w:b w:val="0"/>
                <w:bCs w:val="0"/>
                <w:i/>
                <w:sz w:val="14"/>
                <w:szCs w:val="14"/>
                <w:u w:val="none"/>
              </w:rPr>
              <w:t>of which:</w:t>
            </w:r>
          </w:p>
        </w:tc>
      </w:tr>
      <w:tr w:rsidR="00C670E3" w:rsidRPr="00D21FE6" w14:paraId="314CF316" w14:textId="77777777" w:rsidTr="00C670E3">
        <w:tc>
          <w:tcPr>
            <w:tcW w:w="2506" w:type="dxa"/>
            <w:tcBorders>
              <w:right w:val="single" w:sz="6" w:space="0" w:color="000000"/>
            </w:tcBorders>
            <w:shd w:val="clear" w:color="auto" w:fill="auto"/>
            <w:vAlign w:val="bottom"/>
          </w:tcPr>
          <w:p w14:paraId="032D6FF3" w14:textId="77777777" w:rsidR="00C670E3" w:rsidRPr="008A72A9" w:rsidRDefault="00C670E3" w:rsidP="00CD3B76">
            <w:pPr>
              <w:spacing w:before="40" w:line="140" w:lineRule="exact"/>
              <w:ind w:left="113"/>
              <w:rPr>
                <w:color w:val="000000" w:themeColor="text1"/>
              </w:rPr>
            </w:pPr>
            <w:r w:rsidRPr="008A72A9">
              <w:rPr>
                <w:color w:val="000000" w:themeColor="text1"/>
                <w:lang w:val="en-US"/>
              </w:rPr>
              <w:t>Австрия</w:t>
            </w:r>
          </w:p>
        </w:tc>
        <w:tc>
          <w:tcPr>
            <w:tcW w:w="825" w:type="dxa"/>
            <w:tcBorders>
              <w:left w:val="single" w:sz="6" w:space="0" w:color="000000"/>
              <w:right w:val="single" w:sz="6" w:space="0" w:color="000000"/>
            </w:tcBorders>
            <w:shd w:val="clear" w:color="auto" w:fill="auto"/>
            <w:vAlign w:val="bottom"/>
          </w:tcPr>
          <w:p w14:paraId="012C7CF8" w14:textId="26661D1C" w:rsidR="00C670E3" w:rsidRPr="00C670E3" w:rsidRDefault="00C670E3" w:rsidP="00C670E3">
            <w:pPr>
              <w:spacing w:before="40" w:line="140" w:lineRule="exact"/>
              <w:ind w:right="227"/>
              <w:jc w:val="right"/>
            </w:pPr>
            <w:r w:rsidRPr="00C670E3">
              <w:t>3 785</w:t>
            </w:r>
          </w:p>
        </w:tc>
        <w:tc>
          <w:tcPr>
            <w:tcW w:w="826" w:type="dxa"/>
            <w:tcBorders>
              <w:left w:val="single" w:sz="6" w:space="0" w:color="000000"/>
              <w:right w:val="single" w:sz="6" w:space="0" w:color="000000"/>
            </w:tcBorders>
            <w:shd w:val="clear" w:color="auto" w:fill="auto"/>
            <w:vAlign w:val="bottom"/>
          </w:tcPr>
          <w:p w14:paraId="22C2F8B6" w14:textId="21FEA3E6" w:rsidR="00C670E3" w:rsidRPr="00C670E3" w:rsidRDefault="00C670E3" w:rsidP="00C670E3">
            <w:pPr>
              <w:spacing w:before="40" w:line="140" w:lineRule="exact"/>
              <w:ind w:right="170"/>
              <w:jc w:val="right"/>
            </w:pPr>
            <w:r w:rsidRPr="00C670E3">
              <w:t>3 756</w:t>
            </w:r>
          </w:p>
        </w:tc>
        <w:tc>
          <w:tcPr>
            <w:tcW w:w="826" w:type="dxa"/>
            <w:tcBorders>
              <w:left w:val="single" w:sz="6" w:space="0" w:color="000000"/>
              <w:right w:val="single" w:sz="6" w:space="0" w:color="000000"/>
            </w:tcBorders>
            <w:shd w:val="clear" w:color="auto" w:fill="auto"/>
            <w:vAlign w:val="bottom"/>
          </w:tcPr>
          <w:p w14:paraId="2CCC1496" w14:textId="47F17D6A" w:rsidR="00C670E3" w:rsidRPr="00C670E3" w:rsidRDefault="00C670E3" w:rsidP="00C670E3">
            <w:pPr>
              <w:spacing w:before="40" w:line="140" w:lineRule="exact"/>
              <w:ind w:right="227"/>
              <w:jc w:val="right"/>
            </w:pPr>
            <w:r w:rsidRPr="00C670E3">
              <w:t>111</w:t>
            </w:r>
          </w:p>
        </w:tc>
        <w:tc>
          <w:tcPr>
            <w:tcW w:w="826" w:type="dxa"/>
            <w:tcBorders>
              <w:left w:val="single" w:sz="6" w:space="0" w:color="000000"/>
              <w:right w:val="single" w:sz="6" w:space="0" w:color="000000"/>
            </w:tcBorders>
            <w:shd w:val="clear" w:color="auto" w:fill="auto"/>
            <w:vAlign w:val="bottom"/>
          </w:tcPr>
          <w:p w14:paraId="2C3E8736" w14:textId="41763795" w:rsidR="00C670E3" w:rsidRPr="00C670E3" w:rsidRDefault="00C670E3" w:rsidP="00C670E3">
            <w:pPr>
              <w:spacing w:before="40" w:line="140" w:lineRule="exact"/>
              <w:ind w:right="227"/>
              <w:jc w:val="right"/>
            </w:pPr>
            <w:r w:rsidRPr="00C670E3">
              <w:t>108</w:t>
            </w:r>
          </w:p>
        </w:tc>
        <w:tc>
          <w:tcPr>
            <w:tcW w:w="826" w:type="dxa"/>
            <w:tcBorders>
              <w:left w:val="single" w:sz="6" w:space="0" w:color="000000"/>
              <w:right w:val="single" w:sz="6" w:space="0" w:color="000000"/>
            </w:tcBorders>
            <w:shd w:val="clear" w:color="auto" w:fill="auto"/>
            <w:vAlign w:val="bottom"/>
          </w:tcPr>
          <w:p w14:paraId="75D5F419" w14:textId="63F6F091" w:rsidR="00C670E3" w:rsidRPr="00C670E3" w:rsidRDefault="00C670E3" w:rsidP="00C670E3">
            <w:pPr>
              <w:spacing w:before="40" w:line="140" w:lineRule="exact"/>
              <w:ind w:right="227"/>
              <w:jc w:val="right"/>
            </w:pPr>
            <w:r w:rsidRPr="00C670E3">
              <w:t>177</w:t>
            </w:r>
          </w:p>
        </w:tc>
        <w:tc>
          <w:tcPr>
            <w:tcW w:w="826" w:type="dxa"/>
            <w:tcBorders>
              <w:left w:val="single" w:sz="6" w:space="0" w:color="000000"/>
              <w:right w:val="single" w:sz="6" w:space="0" w:color="000000"/>
            </w:tcBorders>
            <w:shd w:val="clear" w:color="auto" w:fill="auto"/>
            <w:vAlign w:val="bottom"/>
          </w:tcPr>
          <w:p w14:paraId="2C026499" w14:textId="7852A43D" w:rsidR="00C670E3" w:rsidRPr="00C670E3" w:rsidRDefault="00C670E3" w:rsidP="00C670E3">
            <w:pPr>
              <w:spacing w:before="40" w:line="140" w:lineRule="exact"/>
              <w:ind w:right="227"/>
              <w:jc w:val="right"/>
            </w:pPr>
            <w:r w:rsidRPr="00C670E3">
              <w:t>187</w:t>
            </w:r>
          </w:p>
        </w:tc>
        <w:tc>
          <w:tcPr>
            <w:tcW w:w="2461" w:type="dxa"/>
            <w:tcBorders>
              <w:left w:val="single" w:sz="6" w:space="0" w:color="000000"/>
            </w:tcBorders>
            <w:shd w:val="clear" w:color="auto" w:fill="auto"/>
            <w:vAlign w:val="bottom"/>
          </w:tcPr>
          <w:p w14:paraId="72DA070A" w14:textId="77777777" w:rsidR="00C670E3" w:rsidRPr="00C670E3" w:rsidRDefault="00C670E3" w:rsidP="00CD3B76">
            <w:pPr>
              <w:spacing w:before="40" w:line="140" w:lineRule="exact"/>
              <w:ind w:left="170"/>
            </w:pPr>
            <w:r w:rsidRPr="00C670E3">
              <w:rPr>
                <w:i/>
              </w:rPr>
              <w:t>Austria</w:t>
            </w:r>
          </w:p>
        </w:tc>
      </w:tr>
      <w:tr w:rsidR="00C670E3" w:rsidRPr="00D21FE6" w14:paraId="7C97A84F" w14:textId="77777777" w:rsidTr="00C670E3">
        <w:tc>
          <w:tcPr>
            <w:tcW w:w="2506" w:type="dxa"/>
            <w:tcBorders>
              <w:right w:val="single" w:sz="6" w:space="0" w:color="000000"/>
            </w:tcBorders>
            <w:shd w:val="clear" w:color="auto" w:fill="auto"/>
            <w:vAlign w:val="bottom"/>
          </w:tcPr>
          <w:p w14:paraId="70164E8F" w14:textId="77777777" w:rsidR="00C670E3" w:rsidRPr="008A72A9" w:rsidRDefault="00C670E3" w:rsidP="00CD3B76">
            <w:pPr>
              <w:spacing w:before="40" w:line="140" w:lineRule="exact"/>
              <w:ind w:left="113"/>
              <w:rPr>
                <w:color w:val="000000" w:themeColor="text1"/>
              </w:rPr>
            </w:pPr>
            <w:r w:rsidRPr="008A72A9">
              <w:rPr>
                <w:color w:val="000000" w:themeColor="text1"/>
                <w:lang w:val="en-US"/>
              </w:rPr>
              <w:t>Бельгия</w:t>
            </w:r>
          </w:p>
        </w:tc>
        <w:tc>
          <w:tcPr>
            <w:tcW w:w="825" w:type="dxa"/>
            <w:tcBorders>
              <w:left w:val="single" w:sz="6" w:space="0" w:color="000000"/>
              <w:right w:val="single" w:sz="6" w:space="0" w:color="000000"/>
            </w:tcBorders>
            <w:shd w:val="clear" w:color="auto" w:fill="auto"/>
            <w:vAlign w:val="bottom"/>
          </w:tcPr>
          <w:p w14:paraId="22D0AD4D" w14:textId="113B7324" w:rsidR="00C670E3" w:rsidRPr="00C670E3" w:rsidRDefault="00C670E3" w:rsidP="00C670E3">
            <w:pPr>
              <w:spacing w:before="40" w:line="140" w:lineRule="exact"/>
              <w:ind w:right="227"/>
              <w:jc w:val="right"/>
            </w:pPr>
            <w:r w:rsidRPr="00C670E3">
              <w:t>3 707</w:t>
            </w:r>
          </w:p>
        </w:tc>
        <w:tc>
          <w:tcPr>
            <w:tcW w:w="826" w:type="dxa"/>
            <w:tcBorders>
              <w:left w:val="single" w:sz="6" w:space="0" w:color="000000"/>
              <w:right w:val="single" w:sz="6" w:space="0" w:color="000000"/>
            </w:tcBorders>
            <w:shd w:val="clear" w:color="auto" w:fill="auto"/>
            <w:vAlign w:val="bottom"/>
          </w:tcPr>
          <w:p w14:paraId="3A95256F" w14:textId="5B5FDF28" w:rsidR="00C670E3" w:rsidRPr="00C670E3" w:rsidRDefault="00C670E3" w:rsidP="00C670E3">
            <w:pPr>
              <w:spacing w:before="40" w:line="140" w:lineRule="exact"/>
              <w:ind w:right="170"/>
              <w:jc w:val="right"/>
            </w:pPr>
            <w:r w:rsidRPr="00C670E3">
              <w:t>3 921</w:t>
            </w:r>
          </w:p>
        </w:tc>
        <w:tc>
          <w:tcPr>
            <w:tcW w:w="826" w:type="dxa"/>
            <w:tcBorders>
              <w:left w:val="single" w:sz="6" w:space="0" w:color="000000"/>
              <w:right w:val="single" w:sz="6" w:space="0" w:color="000000"/>
            </w:tcBorders>
            <w:shd w:val="clear" w:color="auto" w:fill="auto"/>
            <w:vAlign w:val="bottom"/>
          </w:tcPr>
          <w:p w14:paraId="06C9F196" w14:textId="28A106FF" w:rsidR="00C670E3" w:rsidRPr="00C670E3" w:rsidRDefault="00C670E3" w:rsidP="00C670E3">
            <w:pPr>
              <w:spacing w:before="40" w:line="140" w:lineRule="exact"/>
              <w:ind w:right="227"/>
              <w:jc w:val="right"/>
            </w:pPr>
            <w:r w:rsidRPr="00C670E3">
              <w:t>100</w:t>
            </w:r>
          </w:p>
        </w:tc>
        <w:tc>
          <w:tcPr>
            <w:tcW w:w="826" w:type="dxa"/>
            <w:tcBorders>
              <w:left w:val="single" w:sz="6" w:space="0" w:color="000000"/>
              <w:right w:val="single" w:sz="6" w:space="0" w:color="000000"/>
            </w:tcBorders>
            <w:shd w:val="clear" w:color="auto" w:fill="auto"/>
            <w:vAlign w:val="bottom"/>
          </w:tcPr>
          <w:p w14:paraId="0C45CE4E" w14:textId="52C8016A" w:rsidR="00C670E3" w:rsidRPr="00C670E3" w:rsidRDefault="00C670E3" w:rsidP="00C670E3">
            <w:pPr>
              <w:spacing w:before="40" w:line="140" w:lineRule="exact"/>
              <w:ind w:right="227"/>
              <w:jc w:val="right"/>
            </w:pPr>
            <w:r w:rsidRPr="00C670E3">
              <w:t>120</w:t>
            </w:r>
          </w:p>
        </w:tc>
        <w:tc>
          <w:tcPr>
            <w:tcW w:w="826" w:type="dxa"/>
            <w:tcBorders>
              <w:left w:val="single" w:sz="6" w:space="0" w:color="000000"/>
              <w:right w:val="single" w:sz="6" w:space="0" w:color="000000"/>
            </w:tcBorders>
            <w:shd w:val="clear" w:color="auto" w:fill="auto"/>
            <w:vAlign w:val="bottom"/>
          </w:tcPr>
          <w:p w14:paraId="6D082C66" w14:textId="203251C1" w:rsidR="00C670E3" w:rsidRPr="00C670E3" w:rsidRDefault="00C670E3" w:rsidP="00C670E3">
            <w:pPr>
              <w:spacing w:before="40" w:line="140" w:lineRule="exact"/>
              <w:ind w:right="227"/>
              <w:jc w:val="right"/>
            </w:pPr>
            <w:r w:rsidRPr="00C670E3">
              <w:t>164</w:t>
            </w:r>
          </w:p>
        </w:tc>
        <w:tc>
          <w:tcPr>
            <w:tcW w:w="826" w:type="dxa"/>
            <w:tcBorders>
              <w:left w:val="single" w:sz="6" w:space="0" w:color="000000"/>
              <w:right w:val="single" w:sz="6" w:space="0" w:color="000000"/>
            </w:tcBorders>
            <w:shd w:val="clear" w:color="auto" w:fill="auto"/>
            <w:vAlign w:val="bottom"/>
          </w:tcPr>
          <w:p w14:paraId="6D9C2962" w14:textId="06DC83FC" w:rsidR="00C670E3" w:rsidRPr="00C670E3" w:rsidRDefault="00C670E3" w:rsidP="00C670E3">
            <w:pPr>
              <w:spacing w:before="40" w:line="140" w:lineRule="exact"/>
              <w:ind w:right="227"/>
              <w:jc w:val="right"/>
            </w:pPr>
            <w:r w:rsidRPr="00C670E3">
              <w:t>170</w:t>
            </w:r>
          </w:p>
        </w:tc>
        <w:tc>
          <w:tcPr>
            <w:tcW w:w="2461" w:type="dxa"/>
            <w:tcBorders>
              <w:left w:val="single" w:sz="6" w:space="0" w:color="000000"/>
            </w:tcBorders>
            <w:shd w:val="clear" w:color="auto" w:fill="auto"/>
            <w:vAlign w:val="bottom"/>
          </w:tcPr>
          <w:p w14:paraId="1AEC76D6" w14:textId="77777777" w:rsidR="00C670E3" w:rsidRPr="00C670E3" w:rsidRDefault="00C670E3" w:rsidP="00CD3B76">
            <w:pPr>
              <w:spacing w:before="40" w:line="140" w:lineRule="exact"/>
              <w:ind w:left="170"/>
            </w:pPr>
            <w:r w:rsidRPr="00C670E3">
              <w:rPr>
                <w:i/>
              </w:rPr>
              <w:t>Belgium</w:t>
            </w:r>
          </w:p>
        </w:tc>
      </w:tr>
      <w:tr w:rsidR="00C670E3" w:rsidRPr="00D21FE6" w14:paraId="7D425B3B" w14:textId="77777777" w:rsidTr="00C670E3">
        <w:tc>
          <w:tcPr>
            <w:tcW w:w="2506" w:type="dxa"/>
            <w:tcBorders>
              <w:right w:val="single" w:sz="6" w:space="0" w:color="000000"/>
            </w:tcBorders>
            <w:shd w:val="clear" w:color="auto" w:fill="auto"/>
            <w:vAlign w:val="bottom"/>
          </w:tcPr>
          <w:p w14:paraId="6120E438" w14:textId="77777777" w:rsidR="00C670E3" w:rsidRPr="008A72A9" w:rsidRDefault="00C670E3" w:rsidP="00CD3B76">
            <w:pPr>
              <w:spacing w:before="40" w:line="140" w:lineRule="exact"/>
              <w:ind w:left="113"/>
              <w:rPr>
                <w:color w:val="000000" w:themeColor="text1"/>
              </w:rPr>
            </w:pPr>
            <w:r w:rsidRPr="008A72A9">
              <w:rPr>
                <w:color w:val="000000" w:themeColor="text1"/>
                <w:lang w:val="en-US"/>
              </w:rPr>
              <w:t>Болгария</w:t>
            </w:r>
          </w:p>
        </w:tc>
        <w:tc>
          <w:tcPr>
            <w:tcW w:w="825" w:type="dxa"/>
            <w:tcBorders>
              <w:left w:val="single" w:sz="6" w:space="0" w:color="000000"/>
              <w:right w:val="single" w:sz="6" w:space="0" w:color="000000"/>
            </w:tcBorders>
            <w:shd w:val="clear" w:color="auto" w:fill="auto"/>
            <w:vAlign w:val="bottom"/>
          </w:tcPr>
          <w:p w14:paraId="45E02C8F" w14:textId="64DE8542" w:rsidR="00C670E3" w:rsidRPr="00C670E3" w:rsidRDefault="00C670E3" w:rsidP="00C670E3">
            <w:pPr>
              <w:spacing w:before="40" w:line="140" w:lineRule="exact"/>
              <w:ind w:right="227"/>
              <w:jc w:val="right"/>
            </w:pPr>
            <w:r w:rsidRPr="00C670E3">
              <w:t>2 775</w:t>
            </w:r>
          </w:p>
        </w:tc>
        <w:tc>
          <w:tcPr>
            <w:tcW w:w="826" w:type="dxa"/>
            <w:tcBorders>
              <w:left w:val="single" w:sz="6" w:space="0" w:color="000000"/>
              <w:right w:val="single" w:sz="6" w:space="0" w:color="000000"/>
            </w:tcBorders>
            <w:shd w:val="clear" w:color="auto" w:fill="auto"/>
            <w:vAlign w:val="bottom"/>
          </w:tcPr>
          <w:p w14:paraId="441A3939" w14:textId="0ADF7D05" w:rsidR="00C670E3" w:rsidRPr="00C670E3" w:rsidRDefault="00C670E3" w:rsidP="00C670E3">
            <w:pPr>
              <w:spacing w:before="40" w:line="140" w:lineRule="exact"/>
              <w:ind w:right="170"/>
              <w:jc w:val="right"/>
            </w:pPr>
            <w:r w:rsidRPr="00C670E3">
              <w:t>3 0</w:t>
            </w:r>
            <w:r w:rsidRPr="00C670E3">
              <w:rPr>
                <w:lang w:val="en-US"/>
              </w:rPr>
              <w:t>00</w:t>
            </w:r>
          </w:p>
        </w:tc>
        <w:tc>
          <w:tcPr>
            <w:tcW w:w="826" w:type="dxa"/>
            <w:tcBorders>
              <w:left w:val="single" w:sz="6" w:space="0" w:color="000000"/>
              <w:right w:val="single" w:sz="6" w:space="0" w:color="000000"/>
            </w:tcBorders>
            <w:shd w:val="clear" w:color="auto" w:fill="auto"/>
            <w:vAlign w:val="bottom"/>
          </w:tcPr>
          <w:p w14:paraId="3D12204A" w14:textId="3B3C0A7F" w:rsidR="00C670E3" w:rsidRPr="00C670E3" w:rsidRDefault="00C670E3" w:rsidP="00C670E3">
            <w:pPr>
              <w:spacing w:before="40" w:line="140" w:lineRule="exact"/>
              <w:ind w:right="227"/>
              <w:jc w:val="right"/>
            </w:pPr>
            <w:r w:rsidRPr="00C670E3">
              <w:t>85</w:t>
            </w:r>
          </w:p>
        </w:tc>
        <w:tc>
          <w:tcPr>
            <w:tcW w:w="826" w:type="dxa"/>
            <w:tcBorders>
              <w:left w:val="single" w:sz="6" w:space="0" w:color="000000"/>
              <w:right w:val="single" w:sz="6" w:space="0" w:color="000000"/>
            </w:tcBorders>
            <w:shd w:val="clear" w:color="auto" w:fill="auto"/>
            <w:vAlign w:val="bottom"/>
          </w:tcPr>
          <w:p w14:paraId="7B6D95E3" w14:textId="78EFEAD0" w:rsidR="00C670E3" w:rsidRPr="00C670E3" w:rsidRDefault="00C670E3" w:rsidP="00C670E3">
            <w:pPr>
              <w:spacing w:before="40" w:line="140" w:lineRule="exact"/>
              <w:ind w:right="227"/>
              <w:jc w:val="right"/>
              <w:rPr>
                <w:lang w:val="en-US"/>
              </w:rPr>
            </w:pPr>
            <w:r w:rsidRPr="00C670E3">
              <w:t>86</w:t>
            </w:r>
          </w:p>
        </w:tc>
        <w:tc>
          <w:tcPr>
            <w:tcW w:w="826" w:type="dxa"/>
            <w:tcBorders>
              <w:left w:val="single" w:sz="6" w:space="0" w:color="000000"/>
              <w:right w:val="single" w:sz="6" w:space="0" w:color="000000"/>
            </w:tcBorders>
            <w:shd w:val="clear" w:color="auto" w:fill="auto"/>
            <w:vAlign w:val="bottom"/>
          </w:tcPr>
          <w:p w14:paraId="361C31F5" w14:textId="32932B8F" w:rsidR="00C670E3" w:rsidRPr="00C670E3" w:rsidRDefault="00C670E3" w:rsidP="00C670E3">
            <w:pPr>
              <w:spacing w:before="40" w:line="140" w:lineRule="exact"/>
              <w:ind w:right="227"/>
              <w:jc w:val="right"/>
            </w:pPr>
            <w:r w:rsidRPr="00C670E3">
              <w:t>97</w:t>
            </w:r>
          </w:p>
        </w:tc>
        <w:tc>
          <w:tcPr>
            <w:tcW w:w="826" w:type="dxa"/>
            <w:tcBorders>
              <w:left w:val="single" w:sz="6" w:space="0" w:color="000000"/>
              <w:right w:val="single" w:sz="6" w:space="0" w:color="000000"/>
            </w:tcBorders>
            <w:shd w:val="clear" w:color="auto" w:fill="auto"/>
            <w:vAlign w:val="bottom"/>
          </w:tcPr>
          <w:p w14:paraId="72B54DA8" w14:textId="7AEB2DCA" w:rsidR="00C670E3" w:rsidRPr="00C670E3" w:rsidRDefault="00C670E3" w:rsidP="00C670E3">
            <w:pPr>
              <w:spacing w:before="40" w:line="140" w:lineRule="exact"/>
              <w:ind w:right="227"/>
              <w:jc w:val="right"/>
            </w:pPr>
            <w:r w:rsidRPr="00C670E3">
              <w:t>140</w:t>
            </w:r>
          </w:p>
        </w:tc>
        <w:tc>
          <w:tcPr>
            <w:tcW w:w="2461" w:type="dxa"/>
            <w:tcBorders>
              <w:left w:val="single" w:sz="6" w:space="0" w:color="000000"/>
            </w:tcBorders>
            <w:shd w:val="clear" w:color="auto" w:fill="auto"/>
            <w:vAlign w:val="bottom"/>
          </w:tcPr>
          <w:p w14:paraId="30711514" w14:textId="77777777" w:rsidR="00C670E3" w:rsidRPr="00C670E3" w:rsidRDefault="00C670E3" w:rsidP="00CD3B76">
            <w:pPr>
              <w:spacing w:before="40" w:line="140" w:lineRule="exact"/>
              <w:ind w:left="170"/>
            </w:pPr>
            <w:r w:rsidRPr="00C670E3">
              <w:rPr>
                <w:i/>
              </w:rPr>
              <w:t>Bulgaria</w:t>
            </w:r>
          </w:p>
        </w:tc>
      </w:tr>
      <w:tr w:rsidR="00C670E3" w:rsidRPr="00D21FE6" w14:paraId="38A0AECA" w14:textId="77777777" w:rsidTr="00C670E3">
        <w:tc>
          <w:tcPr>
            <w:tcW w:w="2506" w:type="dxa"/>
            <w:tcBorders>
              <w:right w:val="single" w:sz="6" w:space="0" w:color="000000"/>
            </w:tcBorders>
            <w:shd w:val="clear" w:color="auto" w:fill="auto"/>
            <w:vAlign w:val="bottom"/>
          </w:tcPr>
          <w:p w14:paraId="75B2E4C2" w14:textId="77777777" w:rsidR="00C670E3" w:rsidRPr="008A72A9" w:rsidRDefault="00C670E3" w:rsidP="00CD3B76">
            <w:pPr>
              <w:spacing w:before="40" w:line="140" w:lineRule="exact"/>
              <w:ind w:left="113"/>
              <w:rPr>
                <w:color w:val="000000" w:themeColor="text1"/>
              </w:rPr>
            </w:pPr>
            <w:r w:rsidRPr="008A72A9">
              <w:rPr>
                <w:color w:val="000000" w:themeColor="text1"/>
                <w:lang w:val="en-US"/>
              </w:rPr>
              <w:t>Венгрия</w:t>
            </w:r>
          </w:p>
        </w:tc>
        <w:tc>
          <w:tcPr>
            <w:tcW w:w="825" w:type="dxa"/>
            <w:tcBorders>
              <w:left w:val="single" w:sz="6" w:space="0" w:color="000000"/>
              <w:right w:val="single" w:sz="6" w:space="0" w:color="000000"/>
            </w:tcBorders>
            <w:shd w:val="clear" w:color="auto" w:fill="auto"/>
            <w:vAlign w:val="bottom"/>
          </w:tcPr>
          <w:p w14:paraId="6AFEF044" w14:textId="1AF8DDAD" w:rsidR="00C670E3" w:rsidRPr="00C670E3" w:rsidRDefault="00C670E3" w:rsidP="00C670E3">
            <w:pPr>
              <w:spacing w:before="40" w:line="140" w:lineRule="exact"/>
              <w:ind w:right="227"/>
              <w:jc w:val="right"/>
            </w:pPr>
            <w:r w:rsidRPr="00C670E3">
              <w:t>3 046</w:t>
            </w:r>
          </w:p>
        </w:tc>
        <w:tc>
          <w:tcPr>
            <w:tcW w:w="826" w:type="dxa"/>
            <w:tcBorders>
              <w:left w:val="single" w:sz="6" w:space="0" w:color="000000"/>
              <w:right w:val="single" w:sz="6" w:space="0" w:color="000000"/>
            </w:tcBorders>
            <w:shd w:val="clear" w:color="auto" w:fill="auto"/>
            <w:vAlign w:val="bottom"/>
          </w:tcPr>
          <w:p w14:paraId="51546267" w14:textId="0297A27D" w:rsidR="00C670E3" w:rsidRPr="00C670E3" w:rsidRDefault="00C670E3" w:rsidP="00C670E3">
            <w:pPr>
              <w:spacing w:before="40" w:line="140" w:lineRule="exact"/>
              <w:ind w:right="170"/>
              <w:jc w:val="right"/>
            </w:pPr>
            <w:r w:rsidRPr="00C670E3">
              <w:t>3 549</w:t>
            </w:r>
          </w:p>
        </w:tc>
        <w:tc>
          <w:tcPr>
            <w:tcW w:w="826" w:type="dxa"/>
            <w:tcBorders>
              <w:left w:val="single" w:sz="6" w:space="0" w:color="000000"/>
              <w:right w:val="single" w:sz="6" w:space="0" w:color="000000"/>
            </w:tcBorders>
            <w:shd w:val="clear" w:color="auto" w:fill="auto"/>
            <w:vAlign w:val="bottom"/>
          </w:tcPr>
          <w:p w14:paraId="2D4FF371" w14:textId="7873AB33" w:rsidR="00C670E3" w:rsidRPr="00C670E3" w:rsidRDefault="00C670E3" w:rsidP="00C670E3">
            <w:pPr>
              <w:spacing w:before="40" w:line="140" w:lineRule="exact"/>
              <w:ind w:right="227"/>
              <w:jc w:val="right"/>
            </w:pPr>
            <w:r w:rsidRPr="00C670E3">
              <w:t>85</w:t>
            </w:r>
          </w:p>
        </w:tc>
        <w:tc>
          <w:tcPr>
            <w:tcW w:w="826" w:type="dxa"/>
            <w:tcBorders>
              <w:left w:val="single" w:sz="6" w:space="0" w:color="000000"/>
              <w:right w:val="single" w:sz="6" w:space="0" w:color="000000"/>
            </w:tcBorders>
            <w:shd w:val="clear" w:color="auto" w:fill="auto"/>
            <w:vAlign w:val="bottom"/>
          </w:tcPr>
          <w:p w14:paraId="6F3B10B6" w14:textId="0BD4D3EE" w:rsidR="00C670E3" w:rsidRPr="00C670E3" w:rsidRDefault="00C670E3" w:rsidP="00C670E3">
            <w:pPr>
              <w:spacing w:before="40" w:line="140" w:lineRule="exact"/>
              <w:ind w:right="227"/>
              <w:jc w:val="right"/>
            </w:pPr>
            <w:r w:rsidRPr="00C670E3">
              <w:t>94</w:t>
            </w:r>
          </w:p>
        </w:tc>
        <w:tc>
          <w:tcPr>
            <w:tcW w:w="826" w:type="dxa"/>
            <w:tcBorders>
              <w:left w:val="single" w:sz="6" w:space="0" w:color="000000"/>
              <w:right w:val="single" w:sz="6" w:space="0" w:color="000000"/>
            </w:tcBorders>
            <w:shd w:val="clear" w:color="auto" w:fill="auto"/>
            <w:vAlign w:val="bottom"/>
          </w:tcPr>
          <w:p w14:paraId="47FD0E14" w14:textId="010F55C0" w:rsidR="00C670E3" w:rsidRPr="00C670E3" w:rsidRDefault="00C670E3" w:rsidP="00C670E3">
            <w:pPr>
              <w:spacing w:before="40" w:line="140" w:lineRule="exact"/>
              <w:ind w:right="227"/>
              <w:jc w:val="right"/>
            </w:pPr>
            <w:r w:rsidRPr="00C670E3">
              <w:t>135</w:t>
            </w:r>
          </w:p>
        </w:tc>
        <w:tc>
          <w:tcPr>
            <w:tcW w:w="826" w:type="dxa"/>
            <w:tcBorders>
              <w:left w:val="single" w:sz="6" w:space="0" w:color="000000"/>
              <w:right w:val="single" w:sz="6" w:space="0" w:color="000000"/>
            </w:tcBorders>
            <w:shd w:val="clear" w:color="auto" w:fill="auto"/>
            <w:vAlign w:val="bottom"/>
          </w:tcPr>
          <w:p w14:paraId="5211E7C3" w14:textId="335FEF50" w:rsidR="00C670E3" w:rsidRPr="00C670E3" w:rsidRDefault="00C670E3" w:rsidP="00C670E3">
            <w:pPr>
              <w:spacing w:before="40" w:line="140" w:lineRule="exact"/>
              <w:ind w:right="227"/>
              <w:jc w:val="right"/>
            </w:pPr>
            <w:r w:rsidRPr="00C670E3">
              <w:t>153</w:t>
            </w:r>
          </w:p>
        </w:tc>
        <w:tc>
          <w:tcPr>
            <w:tcW w:w="2461" w:type="dxa"/>
            <w:tcBorders>
              <w:left w:val="single" w:sz="6" w:space="0" w:color="000000"/>
            </w:tcBorders>
            <w:shd w:val="clear" w:color="auto" w:fill="auto"/>
            <w:vAlign w:val="bottom"/>
          </w:tcPr>
          <w:p w14:paraId="13F4FD28" w14:textId="77777777" w:rsidR="00C670E3" w:rsidRPr="00C670E3" w:rsidRDefault="00C670E3" w:rsidP="00CD3B76">
            <w:pPr>
              <w:spacing w:before="40" w:line="140" w:lineRule="exact"/>
              <w:ind w:left="170"/>
            </w:pPr>
            <w:r w:rsidRPr="00C670E3">
              <w:rPr>
                <w:i/>
              </w:rPr>
              <w:t>Hungary</w:t>
            </w:r>
          </w:p>
        </w:tc>
      </w:tr>
      <w:tr w:rsidR="00C670E3" w:rsidRPr="00D21FE6" w14:paraId="07D4122A" w14:textId="77777777" w:rsidTr="00C670E3">
        <w:tc>
          <w:tcPr>
            <w:tcW w:w="2506" w:type="dxa"/>
            <w:tcBorders>
              <w:right w:val="single" w:sz="6" w:space="0" w:color="000000"/>
            </w:tcBorders>
            <w:shd w:val="clear" w:color="auto" w:fill="auto"/>
            <w:vAlign w:val="bottom"/>
          </w:tcPr>
          <w:p w14:paraId="075E4B43" w14:textId="77777777" w:rsidR="00C670E3" w:rsidRPr="008A72A9" w:rsidRDefault="00C670E3" w:rsidP="00CD3B76">
            <w:pPr>
              <w:spacing w:before="40" w:line="140" w:lineRule="exact"/>
              <w:ind w:left="113"/>
              <w:rPr>
                <w:color w:val="000000" w:themeColor="text1"/>
              </w:rPr>
            </w:pPr>
            <w:r w:rsidRPr="008A72A9">
              <w:rPr>
                <w:color w:val="000000" w:themeColor="text1"/>
                <w:lang w:val="en-US"/>
              </w:rPr>
              <w:t>Германия</w:t>
            </w:r>
          </w:p>
        </w:tc>
        <w:tc>
          <w:tcPr>
            <w:tcW w:w="825" w:type="dxa"/>
            <w:tcBorders>
              <w:left w:val="single" w:sz="6" w:space="0" w:color="000000"/>
              <w:right w:val="single" w:sz="6" w:space="0" w:color="000000"/>
            </w:tcBorders>
            <w:shd w:val="clear" w:color="auto" w:fill="auto"/>
            <w:vAlign w:val="bottom"/>
          </w:tcPr>
          <w:p w14:paraId="4779EE94" w14:textId="1C744377" w:rsidR="00C670E3" w:rsidRPr="00C670E3" w:rsidRDefault="00C670E3" w:rsidP="00C670E3">
            <w:pPr>
              <w:spacing w:before="40" w:line="140" w:lineRule="exact"/>
              <w:ind w:right="227"/>
              <w:jc w:val="right"/>
            </w:pPr>
            <w:r w:rsidRPr="00C670E3">
              <w:t>3 618</w:t>
            </w:r>
          </w:p>
        </w:tc>
        <w:tc>
          <w:tcPr>
            <w:tcW w:w="826" w:type="dxa"/>
            <w:tcBorders>
              <w:left w:val="single" w:sz="6" w:space="0" w:color="000000"/>
              <w:right w:val="single" w:sz="6" w:space="0" w:color="000000"/>
            </w:tcBorders>
            <w:shd w:val="clear" w:color="auto" w:fill="auto"/>
            <w:vAlign w:val="bottom"/>
          </w:tcPr>
          <w:p w14:paraId="2BC2882C" w14:textId="292614CC" w:rsidR="00C670E3" w:rsidRPr="00C670E3" w:rsidRDefault="00C670E3" w:rsidP="00C670E3">
            <w:pPr>
              <w:spacing w:before="40" w:line="140" w:lineRule="exact"/>
              <w:ind w:right="170"/>
              <w:jc w:val="right"/>
            </w:pPr>
            <w:r w:rsidRPr="00C670E3">
              <w:t>3 535</w:t>
            </w:r>
          </w:p>
        </w:tc>
        <w:tc>
          <w:tcPr>
            <w:tcW w:w="826" w:type="dxa"/>
            <w:tcBorders>
              <w:left w:val="single" w:sz="6" w:space="0" w:color="000000"/>
              <w:right w:val="single" w:sz="6" w:space="0" w:color="000000"/>
            </w:tcBorders>
            <w:shd w:val="clear" w:color="auto" w:fill="auto"/>
            <w:vAlign w:val="bottom"/>
          </w:tcPr>
          <w:p w14:paraId="60EEC2BE" w14:textId="433DD20E" w:rsidR="00C670E3" w:rsidRPr="00C670E3" w:rsidRDefault="00C670E3" w:rsidP="00C670E3">
            <w:pPr>
              <w:spacing w:before="40" w:line="140" w:lineRule="exact"/>
              <w:ind w:right="227"/>
              <w:jc w:val="right"/>
            </w:pPr>
            <w:r w:rsidRPr="00C670E3">
              <w:t>110</w:t>
            </w:r>
          </w:p>
        </w:tc>
        <w:tc>
          <w:tcPr>
            <w:tcW w:w="826" w:type="dxa"/>
            <w:tcBorders>
              <w:left w:val="single" w:sz="6" w:space="0" w:color="000000"/>
              <w:right w:val="single" w:sz="6" w:space="0" w:color="000000"/>
            </w:tcBorders>
            <w:shd w:val="clear" w:color="auto" w:fill="auto"/>
            <w:vAlign w:val="bottom"/>
          </w:tcPr>
          <w:p w14:paraId="42B1ED28" w14:textId="429FFE7B" w:rsidR="00C670E3" w:rsidRPr="00C670E3" w:rsidRDefault="00C670E3" w:rsidP="00C670E3">
            <w:pPr>
              <w:spacing w:before="40" w:line="140" w:lineRule="exact"/>
              <w:ind w:right="227"/>
              <w:jc w:val="right"/>
            </w:pPr>
            <w:r w:rsidRPr="00C670E3">
              <w:t>109</w:t>
            </w:r>
          </w:p>
        </w:tc>
        <w:tc>
          <w:tcPr>
            <w:tcW w:w="826" w:type="dxa"/>
            <w:tcBorders>
              <w:left w:val="single" w:sz="6" w:space="0" w:color="000000"/>
              <w:right w:val="single" w:sz="6" w:space="0" w:color="000000"/>
            </w:tcBorders>
            <w:shd w:val="clear" w:color="auto" w:fill="auto"/>
            <w:vAlign w:val="bottom"/>
          </w:tcPr>
          <w:p w14:paraId="3EE3F438" w14:textId="09610738" w:rsidR="00C670E3" w:rsidRPr="00C670E3" w:rsidRDefault="00C670E3" w:rsidP="00C670E3">
            <w:pPr>
              <w:spacing w:before="40" w:line="140" w:lineRule="exact"/>
              <w:ind w:right="227"/>
              <w:jc w:val="right"/>
            </w:pPr>
            <w:r w:rsidRPr="00C670E3">
              <w:t>149</w:t>
            </w:r>
          </w:p>
        </w:tc>
        <w:tc>
          <w:tcPr>
            <w:tcW w:w="826" w:type="dxa"/>
            <w:tcBorders>
              <w:left w:val="single" w:sz="6" w:space="0" w:color="000000"/>
              <w:right w:val="single" w:sz="6" w:space="0" w:color="000000"/>
            </w:tcBorders>
            <w:shd w:val="clear" w:color="auto" w:fill="auto"/>
            <w:vAlign w:val="bottom"/>
          </w:tcPr>
          <w:p w14:paraId="4A1CD645" w14:textId="4BAA632F" w:rsidR="00C670E3" w:rsidRPr="00C670E3" w:rsidRDefault="00C670E3" w:rsidP="00C670E3">
            <w:pPr>
              <w:spacing w:before="40" w:line="140" w:lineRule="exact"/>
              <w:ind w:right="227"/>
              <w:jc w:val="right"/>
            </w:pPr>
            <w:r w:rsidRPr="00C670E3">
              <w:t>162</w:t>
            </w:r>
          </w:p>
        </w:tc>
        <w:tc>
          <w:tcPr>
            <w:tcW w:w="2461" w:type="dxa"/>
            <w:tcBorders>
              <w:left w:val="single" w:sz="6" w:space="0" w:color="000000"/>
            </w:tcBorders>
            <w:shd w:val="clear" w:color="auto" w:fill="auto"/>
            <w:vAlign w:val="bottom"/>
          </w:tcPr>
          <w:p w14:paraId="4F54EB4F" w14:textId="77777777" w:rsidR="00C670E3" w:rsidRPr="00C670E3" w:rsidRDefault="00C670E3" w:rsidP="00CD3B76">
            <w:pPr>
              <w:spacing w:before="40" w:line="140" w:lineRule="exact"/>
              <w:ind w:left="170"/>
            </w:pPr>
            <w:r w:rsidRPr="00C670E3">
              <w:rPr>
                <w:i/>
              </w:rPr>
              <w:t>Germany</w:t>
            </w:r>
          </w:p>
        </w:tc>
      </w:tr>
      <w:tr w:rsidR="00C670E3" w:rsidRPr="00D21FE6" w14:paraId="5D5ECFB2" w14:textId="77777777" w:rsidTr="00C670E3">
        <w:tc>
          <w:tcPr>
            <w:tcW w:w="2506" w:type="dxa"/>
            <w:tcBorders>
              <w:right w:val="single" w:sz="6" w:space="0" w:color="000000"/>
            </w:tcBorders>
            <w:shd w:val="clear" w:color="auto" w:fill="auto"/>
            <w:vAlign w:val="bottom"/>
          </w:tcPr>
          <w:p w14:paraId="6DC98E47" w14:textId="77777777" w:rsidR="00C670E3" w:rsidRPr="008A72A9" w:rsidRDefault="00C670E3" w:rsidP="00CD3B76">
            <w:pPr>
              <w:spacing w:before="40" w:line="140" w:lineRule="exact"/>
              <w:ind w:left="113"/>
              <w:rPr>
                <w:color w:val="000000" w:themeColor="text1"/>
              </w:rPr>
            </w:pPr>
            <w:r w:rsidRPr="008A72A9">
              <w:rPr>
                <w:color w:val="000000" w:themeColor="text1"/>
                <w:lang w:val="en-US"/>
              </w:rPr>
              <w:t>Дания</w:t>
            </w:r>
          </w:p>
        </w:tc>
        <w:tc>
          <w:tcPr>
            <w:tcW w:w="825" w:type="dxa"/>
            <w:tcBorders>
              <w:left w:val="single" w:sz="6" w:space="0" w:color="000000"/>
              <w:right w:val="single" w:sz="6" w:space="0" w:color="000000"/>
            </w:tcBorders>
            <w:shd w:val="clear" w:color="auto" w:fill="auto"/>
            <w:vAlign w:val="bottom"/>
          </w:tcPr>
          <w:p w14:paraId="68641C65" w14:textId="781A5AEA" w:rsidR="00C670E3" w:rsidRPr="00C670E3" w:rsidRDefault="00C670E3" w:rsidP="00C670E3">
            <w:pPr>
              <w:spacing w:before="40" w:line="140" w:lineRule="exact"/>
              <w:ind w:right="227"/>
              <w:jc w:val="right"/>
            </w:pPr>
            <w:r w:rsidRPr="00C670E3">
              <w:t>3 511</w:t>
            </w:r>
          </w:p>
        </w:tc>
        <w:tc>
          <w:tcPr>
            <w:tcW w:w="826" w:type="dxa"/>
            <w:tcBorders>
              <w:left w:val="single" w:sz="6" w:space="0" w:color="000000"/>
              <w:right w:val="single" w:sz="6" w:space="0" w:color="000000"/>
            </w:tcBorders>
            <w:shd w:val="clear" w:color="auto" w:fill="auto"/>
            <w:vAlign w:val="bottom"/>
          </w:tcPr>
          <w:p w14:paraId="63A25064" w14:textId="05AC7AF0" w:rsidR="00C670E3" w:rsidRPr="00C670E3" w:rsidRDefault="00C670E3" w:rsidP="00C670E3">
            <w:pPr>
              <w:spacing w:before="40" w:line="140" w:lineRule="exact"/>
              <w:ind w:right="170"/>
              <w:jc w:val="right"/>
            </w:pPr>
            <w:r w:rsidRPr="00C670E3">
              <w:t>3 734</w:t>
            </w:r>
          </w:p>
        </w:tc>
        <w:tc>
          <w:tcPr>
            <w:tcW w:w="826" w:type="dxa"/>
            <w:tcBorders>
              <w:left w:val="single" w:sz="6" w:space="0" w:color="000000"/>
              <w:right w:val="single" w:sz="6" w:space="0" w:color="000000"/>
            </w:tcBorders>
            <w:shd w:val="clear" w:color="auto" w:fill="auto"/>
            <w:vAlign w:val="bottom"/>
          </w:tcPr>
          <w:p w14:paraId="64F2F646" w14:textId="0396CE11" w:rsidR="00C670E3" w:rsidRPr="00C670E3" w:rsidRDefault="00C670E3" w:rsidP="00C670E3">
            <w:pPr>
              <w:spacing w:before="40" w:line="140" w:lineRule="exact"/>
              <w:ind w:right="227"/>
              <w:jc w:val="right"/>
            </w:pPr>
            <w:r w:rsidRPr="00C670E3">
              <w:t>112</w:t>
            </w:r>
          </w:p>
        </w:tc>
        <w:tc>
          <w:tcPr>
            <w:tcW w:w="826" w:type="dxa"/>
            <w:tcBorders>
              <w:left w:val="single" w:sz="6" w:space="0" w:color="000000"/>
              <w:right w:val="single" w:sz="6" w:space="0" w:color="000000"/>
            </w:tcBorders>
            <w:shd w:val="clear" w:color="auto" w:fill="auto"/>
            <w:vAlign w:val="bottom"/>
          </w:tcPr>
          <w:p w14:paraId="57DED57D" w14:textId="0B4E2771" w:rsidR="00C670E3" w:rsidRPr="00C670E3" w:rsidRDefault="00C670E3" w:rsidP="00C670E3">
            <w:pPr>
              <w:spacing w:before="40" w:line="140" w:lineRule="exact"/>
              <w:ind w:right="227"/>
              <w:jc w:val="right"/>
            </w:pPr>
            <w:r w:rsidRPr="00C670E3">
              <w:t>126</w:t>
            </w:r>
          </w:p>
        </w:tc>
        <w:tc>
          <w:tcPr>
            <w:tcW w:w="826" w:type="dxa"/>
            <w:tcBorders>
              <w:left w:val="single" w:sz="6" w:space="0" w:color="000000"/>
              <w:right w:val="single" w:sz="6" w:space="0" w:color="000000"/>
            </w:tcBorders>
            <w:shd w:val="clear" w:color="auto" w:fill="auto"/>
            <w:vAlign w:val="bottom"/>
          </w:tcPr>
          <w:p w14:paraId="1AB0F221" w14:textId="055AF9C4" w:rsidR="00C670E3" w:rsidRPr="00C670E3" w:rsidRDefault="00C670E3" w:rsidP="00C670E3">
            <w:pPr>
              <w:spacing w:before="40" w:line="140" w:lineRule="exact"/>
              <w:ind w:right="227"/>
              <w:jc w:val="right"/>
            </w:pPr>
            <w:r w:rsidRPr="00C670E3">
              <w:t>137</w:t>
            </w:r>
          </w:p>
        </w:tc>
        <w:tc>
          <w:tcPr>
            <w:tcW w:w="826" w:type="dxa"/>
            <w:tcBorders>
              <w:left w:val="single" w:sz="6" w:space="0" w:color="000000"/>
              <w:right w:val="single" w:sz="6" w:space="0" w:color="000000"/>
            </w:tcBorders>
            <w:shd w:val="clear" w:color="auto" w:fill="auto"/>
            <w:vAlign w:val="bottom"/>
          </w:tcPr>
          <w:p w14:paraId="1145AE0A" w14:textId="5B4A27CF" w:rsidR="00C670E3" w:rsidRPr="00C670E3" w:rsidRDefault="00C670E3" w:rsidP="00C670E3">
            <w:pPr>
              <w:spacing w:before="40" w:line="140" w:lineRule="exact"/>
              <w:ind w:right="227"/>
              <w:jc w:val="right"/>
            </w:pPr>
            <w:r w:rsidRPr="00C670E3">
              <w:t>151</w:t>
            </w:r>
          </w:p>
        </w:tc>
        <w:tc>
          <w:tcPr>
            <w:tcW w:w="2461" w:type="dxa"/>
            <w:tcBorders>
              <w:left w:val="single" w:sz="6" w:space="0" w:color="000000"/>
            </w:tcBorders>
            <w:shd w:val="clear" w:color="auto" w:fill="auto"/>
            <w:vAlign w:val="bottom"/>
          </w:tcPr>
          <w:p w14:paraId="39326523" w14:textId="77777777" w:rsidR="00C670E3" w:rsidRPr="00C670E3" w:rsidRDefault="00C670E3" w:rsidP="00CD3B76">
            <w:pPr>
              <w:spacing w:before="40" w:line="140" w:lineRule="exact"/>
              <w:ind w:left="170"/>
            </w:pPr>
            <w:r w:rsidRPr="00C670E3">
              <w:rPr>
                <w:i/>
              </w:rPr>
              <w:t>Denmark</w:t>
            </w:r>
          </w:p>
        </w:tc>
      </w:tr>
      <w:tr w:rsidR="00C670E3" w:rsidRPr="00D21FE6" w14:paraId="7B148DFE" w14:textId="77777777" w:rsidTr="00C670E3">
        <w:tc>
          <w:tcPr>
            <w:tcW w:w="2506" w:type="dxa"/>
            <w:tcBorders>
              <w:right w:val="single" w:sz="6" w:space="0" w:color="000000"/>
            </w:tcBorders>
            <w:shd w:val="clear" w:color="auto" w:fill="auto"/>
            <w:vAlign w:val="bottom"/>
          </w:tcPr>
          <w:p w14:paraId="1952D3A8" w14:textId="77777777" w:rsidR="00C670E3" w:rsidRPr="008A72A9" w:rsidRDefault="00C670E3" w:rsidP="00CD3B76">
            <w:pPr>
              <w:spacing w:before="40" w:line="140" w:lineRule="exact"/>
              <w:ind w:left="113"/>
              <w:rPr>
                <w:color w:val="000000" w:themeColor="text1"/>
              </w:rPr>
            </w:pPr>
            <w:r w:rsidRPr="008A72A9">
              <w:rPr>
                <w:color w:val="000000" w:themeColor="text1"/>
                <w:lang w:val="en-US"/>
              </w:rPr>
              <w:t>Италия</w:t>
            </w:r>
          </w:p>
        </w:tc>
        <w:tc>
          <w:tcPr>
            <w:tcW w:w="825" w:type="dxa"/>
            <w:tcBorders>
              <w:left w:val="single" w:sz="6" w:space="0" w:color="000000"/>
              <w:right w:val="single" w:sz="6" w:space="0" w:color="000000"/>
            </w:tcBorders>
            <w:shd w:val="clear" w:color="auto" w:fill="auto"/>
            <w:vAlign w:val="bottom"/>
          </w:tcPr>
          <w:p w14:paraId="198E8E67" w14:textId="014FDC7E" w:rsidR="00C670E3" w:rsidRPr="00C670E3" w:rsidRDefault="00C670E3" w:rsidP="00C670E3">
            <w:pPr>
              <w:spacing w:before="40" w:line="140" w:lineRule="exact"/>
              <w:ind w:right="227"/>
              <w:jc w:val="right"/>
            </w:pPr>
            <w:r w:rsidRPr="00C670E3">
              <w:t>3 656</w:t>
            </w:r>
          </w:p>
        </w:tc>
        <w:tc>
          <w:tcPr>
            <w:tcW w:w="826" w:type="dxa"/>
            <w:tcBorders>
              <w:left w:val="single" w:sz="6" w:space="0" w:color="000000"/>
              <w:right w:val="single" w:sz="6" w:space="0" w:color="000000"/>
            </w:tcBorders>
            <w:shd w:val="clear" w:color="auto" w:fill="auto"/>
            <w:vAlign w:val="bottom"/>
          </w:tcPr>
          <w:p w14:paraId="0CF9CC01" w14:textId="4496FF66" w:rsidR="00C670E3" w:rsidRPr="00C670E3" w:rsidRDefault="00C670E3" w:rsidP="00C670E3">
            <w:pPr>
              <w:spacing w:before="40" w:line="140" w:lineRule="exact"/>
              <w:ind w:right="170"/>
              <w:jc w:val="right"/>
            </w:pPr>
            <w:r w:rsidRPr="00C670E3">
              <w:t>3 753</w:t>
            </w:r>
          </w:p>
        </w:tc>
        <w:tc>
          <w:tcPr>
            <w:tcW w:w="826" w:type="dxa"/>
            <w:tcBorders>
              <w:left w:val="single" w:sz="6" w:space="0" w:color="000000"/>
              <w:right w:val="single" w:sz="6" w:space="0" w:color="000000"/>
            </w:tcBorders>
            <w:shd w:val="clear" w:color="auto" w:fill="auto"/>
            <w:vAlign w:val="bottom"/>
          </w:tcPr>
          <w:p w14:paraId="6613F9E2" w14:textId="39D9D61E" w:rsidR="00C670E3" w:rsidRPr="00C670E3" w:rsidRDefault="00C670E3" w:rsidP="00C670E3">
            <w:pPr>
              <w:spacing w:before="40" w:line="140" w:lineRule="exact"/>
              <w:ind w:right="227"/>
              <w:jc w:val="right"/>
            </w:pPr>
            <w:r w:rsidRPr="00C670E3">
              <w:t>121</w:t>
            </w:r>
          </w:p>
        </w:tc>
        <w:tc>
          <w:tcPr>
            <w:tcW w:w="826" w:type="dxa"/>
            <w:tcBorders>
              <w:left w:val="single" w:sz="6" w:space="0" w:color="000000"/>
              <w:right w:val="single" w:sz="6" w:space="0" w:color="000000"/>
            </w:tcBorders>
            <w:shd w:val="clear" w:color="auto" w:fill="auto"/>
            <w:vAlign w:val="bottom"/>
          </w:tcPr>
          <w:p w14:paraId="276643CC" w14:textId="6E2B0FB5" w:rsidR="00C670E3" w:rsidRPr="00C670E3" w:rsidRDefault="00C670E3" w:rsidP="00C670E3">
            <w:pPr>
              <w:spacing w:before="40" w:line="140" w:lineRule="exact"/>
              <w:ind w:right="227"/>
              <w:jc w:val="right"/>
            </w:pPr>
            <w:r w:rsidRPr="00C670E3">
              <w:t>117</w:t>
            </w:r>
          </w:p>
        </w:tc>
        <w:tc>
          <w:tcPr>
            <w:tcW w:w="826" w:type="dxa"/>
            <w:tcBorders>
              <w:left w:val="single" w:sz="6" w:space="0" w:color="000000"/>
              <w:right w:val="single" w:sz="6" w:space="0" w:color="000000"/>
            </w:tcBorders>
            <w:shd w:val="clear" w:color="auto" w:fill="auto"/>
            <w:vAlign w:val="bottom"/>
          </w:tcPr>
          <w:p w14:paraId="1943A3C8" w14:textId="657D7290" w:rsidR="00C670E3" w:rsidRPr="00C670E3" w:rsidRDefault="00C670E3" w:rsidP="00C670E3">
            <w:pPr>
              <w:spacing w:before="40" w:line="140" w:lineRule="exact"/>
              <w:ind w:right="227"/>
              <w:jc w:val="right"/>
            </w:pPr>
            <w:r w:rsidRPr="00C670E3">
              <w:t>162</w:t>
            </w:r>
          </w:p>
        </w:tc>
        <w:tc>
          <w:tcPr>
            <w:tcW w:w="826" w:type="dxa"/>
            <w:tcBorders>
              <w:left w:val="single" w:sz="6" w:space="0" w:color="000000"/>
              <w:right w:val="single" w:sz="6" w:space="0" w:color="000000"/>
            </w:tcBorders>
            <w:shd w:val="clear" w:color="auto" w:fill="auto"/>
            <w:vAlign w:val="bottom"/>
          </w:tcPr>
          <w:p w14:paraId="52EEEBBF" w14:textId="70FDDA65" w:rsidR="00C670E3" w:rsidRPr="00C670E3" w:rsidRDefault="00C670E3" w:rsidP="00C670E3">
            <w:pPr>
              <w:spacing w:before="40" w:line="140" w:lineRule="exact"/>
              <w:ind w:right="227"/>
              <w:jc w:val="right"/>
            </w:pPr>
            <w:r w:rsidRPr="00C670E3">
              <w:t>161</w:t>
            </w:r>
          </w:p>
        </w:tc>
        <w:tc>
          <w:tcPr>
            <w:tcW w:w="2461" w:type="dxa"/>
            <w:tcBorders>
              <w:left w:val="single" w:sz="6" w:space="0" w:color="000000"/>
            </w:tcBorders>
            <w:shd w:val="clear" w:color="auto" w:fill="auto"/>
            <w:vAlign w:val="bottom"/>
          </w:tcPr>
          <w:p w14:paraId="32D6F227" w14:textId="77777777" w:rsidR="00C670E3" w:rsidRPr="00C670E3" w:rsidRDefault="00C670E3" w:rsidP="00CD3B76">
            <w:pPr>
              <w:spacing w:before="40" w:line="140" w:lineRule="exact"/>
              <w:ind w:left="170"/>
            </w:pPr>
            <w:r w:rsidRPr="00C670E3">
              <w:rPr>
                <w:i/>
              </w:rPr>
              <w:t>Italy</w:t>
            </w:r>
          </w:p>
        </w:tc>
      </w:tr>
      <w:tr w:rsidR="00C670E3" w:rsidRPr="00D21FE6" w14:paraId="44E701AC" w14:textId="77777777" w:rsidTr="00C670E3">
        <w:tc>
          <w:tcPr>
            <w:tcW w:w="2506" w:type="dxa"/>
            <w:tcBorders>
              <w:right w:val="single" w:sz="6" w:space="0" w:color="000000"/>
            </w:tcBorders>
            <w:shd w:val="clear" w:color="auto" w:fill="auto"/>
            <w:vAlign w:val="bottom"/>
          </w:tcPr>
          <w:p w14:paraId="5E984295" w14:textId="77777777" w:rsidR="00C670E3" w:rsidRPr="008A72A9" w:rsidRDefault="00C670E3" w:rsidP="00CD3B76">
            <w:pPr>
              <w:spacing w:before="40" w:line="140" w:lineRule="exact"/>
              <w:ind w:left="113"/>
              <w:rPr>
                <w:color w:val="000000" w:themeColor="text1"/>
              </w:rPr>
            </w:pPr>
            <w:r w:rsidRPr="008A72A9">
              <w:rPr>
                <w:color w:val="000000" w:themeColor="text1"/>
                <w:lang w:val="en-US"/>
              </w:rPr>
              <w:t>Нидерланды</w:t>
            </w:r>
          </w:p>
        </w:tc>
        <w:tc>
          <w:tcPr>
            <w:tcW w:w="825" w:type="dxa"/>
            <w:tcBorders>
              <w:left w:val="single" w:sz="6" w:space="0" w:color="000000"/>
              <w:right w:val="single" w:sz="6" w:space="0" w:color="000000"/>
            </w:tcBorders>
            <w:shd w:val="clear" w:color="auto" w:fill="auto"/>
            <w:vAlign w:val="bottom"/>
          </w:tcPr>
          <w:p w14:paraId="123F2AF8" w14:textId="64407A34" w:rsidR="00C670E3" w:rsidRPr="00C670E3" w:rsidRDefault="00C670E3" w:rsidP="00C670E3">
            <w:pPr>
              <w:spacing w:before="40" w:line="140" w:lineRule="exact"/>
              <w:ind w:right="227"/>
              <w:jc w:val="right"/>
            </w:pPr>
            <w:r w:rsidRPr="00C670E3">
              <w:t>3 193</w:t>
            </w:r>
          </w:p>
        </w:tc>
        <w:tc>
          <w:tcPr>
            <w:tcW w:w="826" w:type="dxa"/>
            <w:tcBorders>
              <w:left w:val="single" w:sz="6" w:space="0" w:color="000000"/>
              <w:right w:val="single" w:sz="6" w:space="0" w:color="000000"/>
            </w:tcBorders>
            <w:shd w:val="clear" w:color="auto" w:fill="auto"/>
            <w:vAlign w:val="bottom"/>
          </w:tcPr>
          <w:p w14:paraId="1C602198" w14:textId="5C586B93" w:rsidR="00C670E3" w:rsidRPr="00C670E3" w:rsidRDefault="00C670E3" w:rsidP="00C670E3">
            <w:pPr>
              <w:spacing w:before="40" w:line="140" w:lineRule="exact"/>
              <w:ind w:right="170"/>
              <w:jc w:val="right"/>
            </w:pPr>
            <w:r w:rsidRPr="00C670E3">
              <w:t>3 467</w:t>
            </w:r>
          </w:p>
        </w:tc>
        <w:tc>
          <w:tcPr>
            <w:tcW w:w="826" w:type="dxa"/>
            <w:tcBorders>
              <w:left w:val="single" w:sz="6" w:space="0" w:color="000000"/>
              <w:right w:val="single" w:sz="6" w:space="0" w:color="000000"/>
            </w:tcBorders>
            <w:shd w:val="clear" w:color="auto" w:fill="auto"/>
            <w:vAlign w:val="bottom"/>
          </w:tcPr>
          <w:p w14:paraId="2EF59238" w14:textId="4202F727" w:rsidR="00C670E3" w:rsidRPr="00C670E3" w:rsidRDefault="00C670E3" w:rsidP="00C670E3">
            <w:pPr>
              <w:spacing w:before="40" w:line="140" w:lineRule="exact"/>
              <w:ind w:right="227"/>
              <w:jc w:val="right"/>
            </w:pPr>
            <w:r w:rsidRPr="00C670E3">
              <w:t>110</w:t>
            </w:r>
          </w:p>
        </w:tc>
        <w:tc>
          <w:tcPr>
            <w:tcW w:w="826" w:type="dxa"/>
            <w:tcBorders>
              <w:left w:val="single" w:sz="6" w:space="0" w:color="000000"/>
              <w:right w:val="single" w:sz="6" w:space="0" w:color="000000"/>
            </w:tcBorders>
            <w:shd w:val="clear" w:color="auto" w:fill="auto"/>
            <w:vAlign w:val="bottom"/>
          </w:tcPr>
          <w:p w14:paraId="1DF74B8F" w14:textId="03CAA4B9" w:rsidR="00C670E3" w:rsidRPr="00C670E3" w:rsidRDefault="00C670E3" w:rsidP="00C670E3">
            <w:pPr>
              <w:spacing w:before="40" w:line="140" w:lineRule="exact"/>
              <w:ind w:right="227"/>
              <w:jc w:val="right"/>
            </w:pPr>
            <w:r w:rsidRPr="00C670E3">
              <w:t>117</w:t>
            </w:r>
          </w:p>
        </w:tc>
        <w:tc>
          <w:tcPr>
            <w:tcW w:w="826" w:type="dxa"/>
            <w:tcBorders>
              <w:left w:val="single" w:sz="6" w:space="0" w:color="000000"/>
              <w:right w:val="single" w:sz="6" w:space="0" w:color="000000"/>
            </w:tcBorders>
            <w:shd w:val="clear" w:color="auto" w:fill="auto"/>
            <w:vAlign w:val="bottom"/>
          </w:tcPr>
          <w:p w14:paraId="331A5EED" w14:textId="6A5AA7C1" w:rsidR="00C670E3" w:rsidRPr="00C670E3" w:rsidRDefault="00C670E3" w:rsidP="00C670E3">
            <w:pPr>
              <w:spacing w:before="40" w:line="140" w:lineRule="exact"/>
              <w:ind w:right="227"/>
              <w:jc w:val="right"/>
            </w:pPr>
            <w:r w:rsidRPr="00C670E3">
              <w:t>124</w:t>
            </w:r>
          </w:p>
        </w:tc>
        <w:tc>
          <w:tcPr>
            <w:tcW w:w="826" w:type="dxa"/>
            <w:tcBorders>
              <w:left w:val="single" w:sz="6" w:space="0" w:color="000000"/>
              <w:right w:val="single" w:sz="6" w:space="0" w:color="000000"/>
            </w:tcBorders>
            <w:shd w:val="clear" w:color="auto" w:fill="auto"/>
            <w:vAlign w:val="bottom"/>
          </w:tcPr>
          <w:p w14:paraId="15B889DC" w14:textId="34956C7E" w:rsidR="00C670E3" w:rsidRPr="00C670E3" w:rsidRDefault="00C670E3" w:rsidP="00C670E3">
            <w:pPr>
              <w:spacing w:before="40" w:line="140" w:lineRule="exact"/>
              <w:ind w:right="227"/>
              <w:jc w:val="right"/>
            </w:pPr>
            <w:r w:rsidRPr="00C670E3">
              <w:t>142</w:t>
            </w:r>
          </w:p>
        </w:tc>
        <w:tc>
          <w:tcPr>
            <w:tcW w:w="2461" w:type="dxa"/>
            <w:tcBorders>
              <w:left w:val="single" w:sz="6" w:space="0" w:color="000000"/>
            </w:tcBorders>
            <w:shd w:val="clear" w:color="auto" w:fill="auto"/>
            <w:vAlign w:val="bottom"/>
          </w:tcPr>
          <w:p w14:paraId="638D75A4" w14:textId="77777777" w:rsidR="00C670E3" w:rsidRPr="00C670E3" w:rsidRDefault="00C670E3" w:rsidP="00CD3B76">
            <w:pPr>
              <w:spacing w:before="40" w:line="140" w:lineRule="exact"/>
              <w:ind w:left="170"/>
            </w:pPr>
            <w:r w:rsidRPr="00C670E3">
              <w:rPr>
                <w:i/>
              </w:rPr>
              <w:t>Netherlands</w:t>
            </w:r>
          </w:p>
        </w:tc>
      </w:tr>
      <w:tr w:rsidR="00C670E3" w:rsidRPr="00D21FE6" w14:paraId="5A60D890" w14:textId="77777777" w:rsidTr="00C670E3">
        <w:tc>
          <w:tcPr>
            <w:tcW w:w="2506" w:type="dxa"/>
            <w:tcBorders>
              <w:right w:val="single" w:sz="6" w:space="0" w:color="000000"/>
            </w:tcBorders>
            <w:shd w:val="clear" w:color="auto" w:fill="auto"/>
            <w:vAlign w:val="bottom"/>
          </w:tcPr>
          <w:p w14:paraId="6D380F4E" w14:textId="77777777" w:rsidR="00C670E3" w:rsidRPr="008A72A9" w:rsidRDefault="00C670E3" w:rsidP="00CD3B76">
            <w:pPr>
              <w:spacing w:before="40" w:line="140" w:lineRule="exact"/>
              <w:ind w:left="113"/>
              <w:rPr>
                <w:color w:val="000000" w:themeColor="text1"/>
              </w:rPr>
            </w:pPr>
            <w:r w:rsidRPr="008A72A9">
              <w:rPr>
                <w:color w:val="000000" w:themeColor="text1"/>
                <w:lang w:val="en-US"/>
              </w:rPr>
              <w:t>Польша</w:t>
            </w:r>
          </w:p>
        </w:tc>
        <w:tc>
          <w:tcPr>
            <w:tcW w:w="825" w:type="dxa"/>
            <w:tcBorders>
              <w:left w:val="single" w:sz="6" w:space="0" w:color="000000"/>
              <w:right w:val="single" w:sz="6" w:space="0" w:color="000000"/>
            </w:tcBorders>
            <w:shd w:val="clear" w:color="auto" w:fill="auto"/>
            <w:vAlign w:val="bottom"/>
          </w:tcPr>
          <w:p w14:paraId="1AB00BCA" w14:textId="5A5E297D" w:rsidR="00C670E3" w:rsidRPr="00C670E3" w:rsidRDefault="00C670E3" w:rsidP="00C670E3">
            <w:pPr>
              <w:spacing w:before="40" w:line="140" w:lineRule="exact"/>
              <w:ind w:right="227"/>
              <w:jc w:val="right"/>
            </w:pPr>
            <w:r w:rsidRPr="00C670E3">
              <w:t>3 442</w:t>
            </w:r>
          </w:p>
        </w:tc>
        <w:tc>
          <w:tcPr>
            <w:tcW w:w="826" w:type="dxa"/>
            <w:tcBorders>
              <w:left w:val="single" w:sz="6" w:space="0" w:color="000000"/>
              <w:right w:val="single" w:sz="6" w:space="0" w:color="000000"/>
            </w:tcBorders>
            <w:shd w:val="clear" w:color="auto" w:fill="auto"/>
            <w:vAlign w:val="bottom"/>
          </w:tcPr>
          <w:p w14:paraId="6EC0FFF3" w14:textId="37C379B0" w:rsidR="00C670E3" w:rsidRPr="00C670E3" w:rsidRDefault="00C670E3" w:rsidP="00C670E3">
            <w:pPr>
              <w:spacing w:before="40" w:line="140" w:lineRule="exact"/>
              <w:ind w:right="170"/>
              <w:jc w:val="right"/>
            </w:pPr>
            <w:r w:rsidRPr="00C670E3">
              <w:t>3 730</w:t>
            </w:r>
          </w:p>
        </w:tc>
        <w:tc>
          <w:tcPr>
            <w:tcW w:w="826" w:type="dxa"/>
            <w:tcBorders>
              <w:left w:val="single" w:sz="6" w:space="0" w:color="000000"/>
              <w:right w:val="single" w:sz="6" w:space="0" w:color="000000"/>
            </w:tcBorders>
            <w:shd w:val="clear" w:color="auto" w:fill="auto"/>
            <w:vAlign w:val="bottom"/>
          </w:tcPr>
          <w:p w14:paraId="7D27F6A0" w14:textId="272022F7" w:rsidR="00C670E3" w:rsidRPr="00C670E3" w:rsidRDefault="00C670E3" w:rsidP="00C670E3">
            <w:pPr>
              <w:spacing w:before="40" w:line="140" w:lineRule="exact"/>
              <w:ind w:right="227"/>
              <w:jc w:val="right"/>
            </w:pPr>
            <w:r w:rsidRPr="00C670E3">
              <w:t>113</w:t>
            </w:r>
          </w:p>
        </w:tc>
        <w:tc>
          <w:tcPr>
            <w:tcW w:w="826" w:type="dxa"/>
            <w:tcBorders>
              <w:left w:val="single" w:sz="6" w:space="0" w:color="000000"/>
              <w:right w:val="single" w:sz="6" w:space="0" w:color="000000"/>
            </w:tcBorders>
            <w:shd w:val="clear" w:color="auto" w:fill="auto"/>
            <w:vAlign w:val="bottom"/>
          </w:tcPr>
          <w:p w14:paraId="012D40F4" w14:textId="2CDF4D36" w:rsidR="00C670E3" w:rsidRPr="00C670E3" w:rsidRDefault="00C670E3" w:rsidP="00C670E3">
            <w:pPr>
              <w:spacing w:before="40" w:line="140" w:lineRule="exact"/>
              <w:ind w:right="227"/>
              <w:jc w:val="right"/>
            </w:pPr>
            <w:r w:rsidRPr="00C670E3">
              <w:t>118</w:t>
            </w:r>
          </w:p>
        </w:tc>
        <w:tc>
          <w:tcPr>
            <w:tcW w:w="826" w:type="dxa"/>
            <w:tcBorders>
              <w:left w:val="single" w:sz="6" w:space="0" w:color="000000"/>
              <w:right w:val="single" w:sz="6" w:space="0" w:color="000000"/>
            </w:tcBorders>
            <w:shd w:val="clear" w:color="auto" w:fill="auto"/>
            <w:vAlign w:val="bottom"/>
          </w:tcPr>
          <w:p w14:paraId="4021889D" w14:textId="16228DE5" w:rsidR="00C670E3" w:rsidRPr="00C670E3" w:rsidRDefault="00C670E3" w:rsidP="00C670E3">
            <w:pPr>
              <w:spacing w:before="40" w:line="140" w:lineRule="exact"/>
              <w:ind w:right="227"/>
              <w:jc w:val="right"/>
            </w:pPr>
            <w:r w:rsidRPr="00C670E3">
              <w:t>122</w:t>
            </w:r>
          </w:p>
        </w:tc>
        <w:tc>
          <w:tcPr>
            <w:tcW w:w="826" w:type="dxa"/>
            <w:tcBorders>
              <w:left w:val="single" w:sz="6" w:space="0" w:color="000000"/>
              <w:right w:val="single" w:sz="6" w:space="0" w:color="000000"/>
            </w:tcBorders>
            <w:shd w:val="clear" w:color="auto" w:fill="auto"/>
            <w:vAlign w:val="bottom"/>
          </w:tcPr>
          <w:p w14:paraId="6182BCCF" w14:textId="101A4C1C" w:rsidR="00C670E3" w:rsidRPr="00C670E3" w:rsidRDefault="00C670E3" w:rsidP="00C670E3">
            <w:pPr>
              <w:spacing w:before="40" w:line="140" w:lineRule="exact"/>
              <w:ind w:right="227"/>
              <w:jc w:val="right"/>
            </w:pPr>
            <w:r w:rsidRPr="00C670E3">
              <w:t>141</w:t>
            </w:r>
          </w:p>
        </w:tc>
        <w:tc>
          <w:tcPr>
            <w:tcW w:w="2461" w:type="dxa"/>
            <w:tcBorders>
              <w:left w:val="single" w:sz="6" w:space="0" w:color="000000"/>
            </w:tcBorders>
            <w:shd w:val="clear" w:color="auto" w:fill="auto"/>
            <w:vAlign w:val="bottom"/>
          </w:tcPr>
          <w:p w14:paraId="6F924B54" w14:textId="77777777" w:rsidR="00C670E3" w:rsidRPr="00C670E3" w:rsidRDefault="00C670E3" w:rsidP="00CD3B76">
            <w:pPr>
              <w:spacing w:before="40" w:line="140" w:lineRule="exact"/>
              <w:ind w:left="170"/>
            </w:pPr>
            <w:r w:rsidRPr="00C670E3">
              <w:rPr>
                <w:i/>
              </w:rPr>
              <w:t>Poland</w:t>
            </w:r>
          </w:p>
        </w:tc>
      </w:tr>
      <w:tr w:rsidR="00C670E3" w:rsidRPr="00D21FE6" w14:paraId="3772DE1F" w14:textId="77777777" w:rsidTr="00C670E3">
        <w:tc>
          <w:tcPr>
            <w:tcW w:w="2506" w:type="dxa"/>
            <w:tcBorders>
              <w:right w:val="single" w:sz="6" w:space="0" w:color="000000"/>
            </w:tcBorders>
            <w:shd w:val="clear" w:color="auto" w:fill="auto"/>
            <w:vAlign w:val="bottom"/>
          </w:tcPr>
          <w:p w14:paraId="506100AD" w14:textId="77777777" w:rsidR="00C670E3" w:rsidRPr="008A72A9" w:rsidRDefault="00C670E3" w:rsidP="00CD3B76">
            <w:pPr>
              <w:spacing w:before="40" w:line="140" w:lineRule="exact"/>
              <w:ind w:left="113"/>
              <w:rPr>
                <w:color w:val="000000" w:themeColor="text1"/>
              </w:rPr>
            </w:pPr>
            <w:r w:rsidRPr="008A72A9">
              <w:rPr>
                <w:color w:val="000000" w:themeColor="text1"/>
                <w:lang w:val="en-US"/>
              </w:rPr>
              <w:t>Румыния</w:t>
            </w:r>
          </w:p>
        </w:tc>
        <w:tc>
          <w:tcPr>
            <w:tcW w:w="825" w:type="dxa"/>
            <w:tcBorders>
              <w:left w:val="single" w:sz="6" w:space="0" w:color="000000"/>
              <w:right w:val="single" w:sz="6" w:space="0" w:color="000000"/>
            </w:tcBorders>
            <w:shd w:val="clear" w:color="auto" w:fill="auto"/>
            <w:vAlign w:val="bottom"/>
          </w:tcPr>
          <w:p w14:paraId="3463CA0F" w14:textId="363C2124" w:rsidR="00C670E3" w:rsidRPr="00C670E3" w:rsidRDefault="00C670E3" w:rsidP="00C670E3">
            <w:pPr>
              <w:spacing w:before="40" w:line="140" w:lineRule="exact"/>
              <w:ind w:right="227"/>
              <w:jc w:val="right"/>
            </w:pPr>
            <w:r w:rsidRPr="00C670E3">
              <w:t>3 358</w:t>
            </w:r>
          </w:p>
        </w:tc>
        <w:tc>
          <w:tcPr>
            <w:tcW w:w="826" w:type="dxa"/>
            <w:tcBorders>
              <w:left w:val="single" w:sz="6" w:space="0" w:color="000000"/>
              <w:right w:val="single" w:sz="6" w:space="0" w:color="000000"/>
            </w:tcBorders>
            <w:shd w:val="clear" w:color="auto" w:fill="auto"/>
            <w:vAlign w:val="bottom"/>
          </w:tcPr>
          <w:p w14:paraId="734B79C9" w14:textId="3BAEF98A" w:rsidR="00C670E3" w:rsidRPr="00C670E3" w:rsidRDefault="00C670E3" w:rsidP="00C670E3">
            <w:pPr>
              <w:spacing w:before="40" w:line="140" w:lineRule="exact"/>
              <w:ind w:right="170"/>
              <w:jc w:val="right"/>
            </w:pPr>
            <w:r w:rsidRPr="00C670E3">
              <w:t>3 649</w:t>
            </w:r>
          </w:p>
        </w:tc>
        <w:tc>
          <w:tcPr>
            <w:tcW w:w="826" w:type="dxa"/>
            <w:tcBorders>
              <w:left w:val="single" w:sz="6" w:space="0" w:color="000000"/>
              <w:right w:val="single" w:sz="6" w:space="0" w:color="000000"/>
            </w:tcBorders>
            <w:shd w:val="clear" w:color="auto" w:fill="auto"/>
            <w:vAlign w:val="bottom"/>
          </w:tcPr>
          <w:p w14:paraId="318C1A24" w14:textId="4089DAAC" w:rsidR="00C670E3" w:rsidRPr="00C670E3" w:rsidRDefault="00C670E3" w:rsidP="00C670E3">
            <w:pPr>
              <w:spacing w:before="40" w:line="140" w:lineRule="exact"/>
              <w:ind w:right="227"/>
              <w:jc w:val="right"/>
            </w:pPr>
            <w:r w:rsidRPr="00C670E3">
              <w:t>107</w:t>
            </w:r>
          </w:p>
        </w:tc>
        <w:tc>
          <w:tcPr>
            <w:tcW w:w="826" w:type="dxa"/>
            <w:tcBorders>
              <w:left w:val="single" w:sz="6" w:space="0" w:color="000000"/>
              <w:right w:val="single" w:sz="6" w:space="0" w:color="000000"/>
            </w:tcBorders>
            <w:shd w:val="clear" w:color="auto" w:fill="auto"/>
            <w:vAlign w:val="bottom"/>
          </w:tcPr>
          <w:p w14:paraId="66D3B64F" w14:textId="4E6850CB" w:rsidR="00C670E3" w:rsidRPr="00C670E3" w:rsidRDefault="00C670E3" w:rsidP="00C670E3">
            <w:pPr>
              <w:spacing w:before="40" w:line="140" w:lineRule="exact"/>
              <w:ind w:right="227"/>
              <w:jc w:val="right"/>
            </w:pPr>
            <w:r w:rsidRPr="00C670E3">
              <w:t>112</w:t>
            </w:r>
          </w:p>
        </w:tc>
        <w:tc>
          <w:tcPr>
            <w:tcW w:w="826" w:type="dxa"/>
            <w:tcBorders>
              <w:left w:val="single" w:sz="6" w:space="0" w:color="000000"/>
              <w:right w:val="single" w:sz="6" w:space="0" w:color="000000"/>
            </w:tcBorders>
            <w:shd w:val="clear" w:color="auto" w:fill="auto"/>
            <w:vAlign w:val="bottom"/>
          </w:tcPr>
          <w:p w14:paraId="6305EFBB" w14:textId="2C26A99A" w:rsidR="00C670E3" w:rsidRPr="00C670E3" w:rsidRDefault="00C670E3" w:rsidP="00C670E3">
            <w:pPr>
              <w:spacing w:before="40" w:line="140" w:lineRule="exact"/>
              <w:ind w:right="227"/>
              <w:jc w:val="right"/>
            </w:pPr>
            <w:r w:rsidRPr="00C670E3">
              <w:t>119</w:t>
            </w:r>
          </w:p>
        </w:tc>
        <w:tc>
          <w:tcPr>
            <w:tcW w:w="826" w:type="dxa"/>
            <w:tcBorders>
              <w:left w:val="single" w:sz="6" w:space="0" w:color="000000"/>
              <w:right w:val="single" w:sz="6" w:space="0" w:color="000000"/>
            </w:tcBorders>
            <w:shd w:val="clear" w:color="auto" w:fill="auto"/>
            <w:vAlign w:val="bottom"/>
          </w:tcPr>
          <w:p w14:paraId="75CABC83" w14:textId="15583F4B" w:rsidR="00C670E3" w:rsidRPr="00C670E3" w:rsidRDefault="00C670E3" w:rsidP="00C670E3">
            <w:pPr>
              <w:spacing w:before="40" w:line="140" w:lineRule="exact"/>
              <w:ind w:right="227"/>
              <w:jc w:val="right"/>
            </w:pPr>
            <w:r w:rsidRPr="00C670E3">
              <w:t>138</w:t>
            </w:r>
          </w:p>
        </w:tc>
        <w:tc>
          <w:tcPr>
            <w:tcW w:w="2461" w:type="dxa"/>
            <w:tcBorders>
              <w:left w:val="single" w:sz="6" w:space="0" w:color="000000"/>
            </w:tcBorders>
            <w:shd w:val="clear" w:color="auto" w:fill="auto"/>
            <w:vAlign w:val="bottom"/>
          </w:tcPr>
          <w:p w14:paraId="7DAED6C9" w14:textId="77777777" w:rsidR="00C670E3" w:rsidRPr="00C670E3" w:rsidRDefault="00C670E3" w:rsidP="00CD3B76">
            <w:pPr>
              <w:spacing w:before="40" w:line="140" w:lineRule="exact"/>
              <w:ind w:left="170"/>
            </w:pPr>
            <w:r w:rsidRPr="00C670E3">
              <w:rPr>
                <w:i/>
              </w:rPr>
              <w:t>Romania</w:t>
            </w:r>
          </w:p>
        </w:tc>
      </w:tr>
      <w:tr w:rsidR="00C670E3" w:rsidRPr="00D21FE6" w14:paraId="41AD2DD7" w14:textId="77777777" w:rsidTr="00C670E3">
        <w:tc>
          <w:tcPr>
            <w:tcW w:w="2506" w:type="dxa"/>
            <w:tcBorders>
              <w:right w:val="single" w:sz="6" w:space="0" w:color="000000"/>
            </w:tcBorders>
            <w:shd w:val="clear" w:color="auto" w:fill="auto"/>
            <w:vAlign w:val="bottom"/>
          </w:tcPr>
          <w:p w14:paraId="087B5732" w14:textId="77777777" w:rsidR="00C670E3" w:rsidRPr="008A72A9" w:rsidRDefault="00C670E3" w:rsidP="00CD3B76">
            <w:pPr>
              <w:spacing w:before="40" w:line="140" w:lineRule="exact"/>
              <w:ind w:left="113"/>
              <w:rPr>
                <w:color w:val="000000" w:themeColor="text1"/>
              </w:rPr>
            </w:pPr>
            <w:r w:rsidRPr="008A72A9">
              <w:rPr>
                <w:color w:val="000000" w:themeColor="text1"/>
                <w:lang w:val="en-US"/>
              </w:rPr>
              <w:t>Финляндия</w:t>
            </w:r>
          </w:p>
        </w:tc>
        <w:tc>
          <w:tcPr>
            <w:tcW w:w="825" w:type="dxa"/>
            <w:tcBorders>
              <w:left w:val="single" w:sz="6" w:space="0" w:color="000000"/>
              <w:right w:val="single" w:sz="6" w:space="0" w:color="000000"/>
            </w:tcBorders>
            <w:shd w:val="clear" w:color="auto" w:fill="auto"/>
            <w:vAlign w:val="bottom"/>
          </w:tcPr>
          <w:p w14:paraId="7ECCCF8F" w14:textId="6C833824" w:rsidR="00C670E3" w:rsidRPr="00C670E3" w:rsidRDefault="00C670E3" w:rsidP="00C670E3">
            <w:pPr>
              <w:spacing w:before="40" w:line="140" w:lineRule="exact"/>
              <w:ind w:right="227"/>
              <w:jc w:val="right"/>
            </w:pPr>
            <w:r w:rsidRPr="00C670E3">
              <w:t>3 166</w:t>
            </w:r>
          </w:p>
        </w:tc>
        <w:tc>
          <w:tcPr>
            <w:tcW w:w="826" w:type="dxa"/>
            <w:tcBorders>
              <w:left w:val="single" w:sz="6" w:space="0" w:color="000000"/>
              <w:right w:val="single" w:sz="6" w:space="0" w:color="000000"/>
            </w:tcBorders>
            <w:shd w:val="clear" w:color="auto" w:fill="auto"/>
            <w:vAlign w:val="bottom"/>
          </w:tcPr>
          <w:p w14:paraId="12439C36" w14:textId="04EA1E83" w:rsidR="00C670E3" w:rsidRPr="00C670E3" w:rsidRDefault="00C670E3" w:rsidP="00C670E3">
            <w:pPr>
              <w:spacing w:before="40" w:line="140" w:lineRule="exact"/>
              <w:ind w:right="170"/>
              <w:jc w:val="right"/>
            </w:pPr>
            <w:r w:rsidRPr="00C670E3">
              <w:t>3 346</w:t>
            </w:r>
          </w:p>
        </w:tc>
        <w:tc>
          <w:tcPr>
            <w:tcW w:w="826" w:type="dxa"/>
            <w:tcBorders>
              <w:left w:val="single" w:sz="6" w:space="0" w:color="000000"/>
              <w:right w:val="single" w:sz="6" w:space="0" w:color="000000"/>
            </w:tcBorders>
            <w:shd w:val="clear" w:color="auto" w:fill="auto"/>
            <w:vAlign w:val="bottom"/>
          </w:tcPr>
          <w:p w14:paraId="46CC6F73" w14:textId="5AEA9B40" w:rsidR="00C670E3" w:rsidRPr="00C670E3" w:rsidRDefault="00C670E3" w:rsidP="00C670E3">
            <w:pPr>
              <w:spacing w:before="40" w:line="140" w:lineRule="exact"/>
              <w:ind w:right="227"/>
              <w:jc w:val="right"/>
            </w:pPr>
            <w:r w:rsidRPr="00C670E3">
              <w:t>115</w:t>
            </w:r>
          </w:p>
        </w:tc>
        <w:tc>
          <w:tcPr>
            <w:tcW w:w="826" w:type="dxa"/>
            <w:tcBorders>
              <w:left w:val="single" w:sz="6" w:space="0" w:color="000000"/>
              <w:right w:val="single" w:sz="6" w:space="0" w:color="000000"/>
            </w:tcBorders>
            <w:shd w:val="clear" w:color="auto" w:fill="auto"/>
            <w:vAlign w:val="bottom"/>
          </w:tcPr>
          <w:p w14:paraId="2BDC7295" w14:textId="03C6A6D0" w:rsidR="00C670E3" w:rsidRPr="00C670E3" w:rsidRDefault="00C670E3" w:rsidP="00C670E3">
            <w:pPr>
              <w:spacing w:before="40" w:line="140" w:lineRule="exact"/>
              <w:ind w:right="227"/>
              <w:jc w:val="right"/>
            </w:pPr>
            <w:r w:rsidRPr="00C670E3">
              <w:t>126</w:t>
            </w:r>
          </w:p>
        </w:tc>
        <w:tc>
          <w:tcPr>
            <w:tcW w:w="826" w:type="dxa"/>
            <w:tcBorders>
              <w:left w:val="single" w:sz="6" w:space="0" w:color="000000"/>
              <w:right w:val="single" w:sz="6" w:space="0" w:color="000000"/>
            </w:tcBorders>
            <w:shd w:val="clear" w:color="auto" w:fill="auto"/>
            <w:vAlign w:val="bottom"/>
          </w:tcPr>
          <w:p w14:paraId="432495DF" w14:textId="770625A5" w:rsidR="00C670E3" w:rsidRPr="00C670E3" w:rsidRDefault="00C670E3" w:rsidP="00C670E3">
            <w:pPr>
              <w:spacing w:before="40" w:line="140" w:lineRule="exact"/>
              <w:ind w:right="227"/>
              <w:jc w:val="right"/>
            </w:pPr>
            <w:r w:rsidRPr="00C670E3">
              <w:t>124</w:t>
            </w:r>
          </w:p>
        </w:tc>
        <w:tc>
          <w:tcPr>
            <w:tcW w:w="826" w:type="dxa"/>
            <w:tcBorders>
              <w:left w:val="single" w:sz="6" w:space="0" w:color="000000"/>
              <w:right w:val="single" w:sz="6" w:space="0" w:color="000000"/>
            </w:tcBorders>
            <w:shd w:val="clear" w:color="auto" w:fill="auto"/>
            <w:vAlign w:val="bottom"/>
          </w:tcPr>
          <w:p w14:paraId="6D965A62" w14:textId="2A39342C" w:rsidR="00C670E3" w:rsidRPr="00C670E3" w:rsidRDefault="00C670E3" w:rsidP="00C670E3">
            <w:pPr>
              <w:spacing w:before="40" w:line="140" w:lineRule="exact"/>
              <w:ind w:right="227"/>
              <w:jc w:val="right"/>
            </w:pPr>
            <w:r w:rsidRPr="00C670E3">
              <w:t>124</w:t>
            </w:r>
          </w:p>
        </w:tc>
        <w:tc>
          <w:tcPr>
            <w:tcW w:w="2461" w:type="dxa"/>
            <w:tcBorders>
              <w:left w:val="single" w:sz="6" w:space="0" w:color="000000"/>
            </w:tcBorders>
            <w:shd w:val="clear" w:color="auto" w:fill="auto"/>
            <w:vAlign w:val="bottom"/>
          </w:tcPr>
          <w:p w14:paraId="3C1661A8" w14:textId="77777777" w:rsidR="00C670E3" w:rsidRPr="00C670E3" w:rsidRDefault="00C670E3" w:rsidP="00CD3B76">
            <w:pPr>
              <w:spacing w:before="40" w:line="140" w:lineRule="exact"/>
              <w:ind w:left="170"/>
            </w:pPr>
            <w:r w:rsidRPr="00C670E3">
              <w:rPr>
                <w:i/>
                <w:lang w:val="en-US"/>
              </w:rPr>
              <w:t xml:space="preserve">Finland </w:t>
            </w:r>
          </w:p>
        </w:tc>
      </w:tr>
      <w:tr w:rsidR="00C670E3" w:rsidRPr="00D21FE6" w14:paraId="6A72CC88" w14:textId="77777777" w:rsidTr="00C670E3">
        <w:tc>
          <w:tcPr>
            <w:tcW w:w="2506" w:type="dxa"/>
            <w:tcBorders>
              <w:right w:val="single" w:sz="6" w:space="0" w:color="000000"/>
            </w:tcBorders>
            <w:shd w:val="clear" w:color="auto" w:fill="auto"/>
            <w:vAlign w:val="bottom"/>
          </w:tcPr>
          <w:p w14:paraId="2BC479B5" w14:textId="77777777" w:rsidR="00C670E3" w:rsidRPr="008A72A9" w:rsidRDefault="00C670E3" w:rsidP="00CD3B76">
            <w:pPr>
              <w:spacing w:before="40" w:line="140" w:lineRule="exact"/>
              <w:ind w:left="113"/>
              <w:rPr>
                <w:color w:val="000000" w:themeColor="text1"/>
              </w:rPr>
            </w:pPr>
            <w:r w:rsidRPr="008A72A9">
              <w:rPr>
                <w:color w:val="000000" w:themeColor="text1"/>
                <w:lang w:val="en-US"/>
              </w:rPr>
              <w:t>Франция</w:t>
            </w:r>
          </w:p>
        </w:tc>
        <w:tc>
          <w:tcPr>
            <w:tcW w:w="825" w:type="dxa"/>
            <w:tcBorders>
              <w:left w:val="single" w:sz="6" w:space="0" w:color="000000"/>
              <w:right w:val="single" w:sz="6" w:space="0" w:color="000000"/>
            </w:tcBorders>
            <w:shd w:val="clear" w:color="auto" w:fill="auto"/>
            <w:vAlign w:val="bottom"/>
          </w:tcPr>
          <w:p w14:paraId="2B7DDE1C" w14:textId="7F7ED1C8" w:rsidR="00C670E3" w:rsidRPr="00C670E3" w:rsidRDefault="00C670E3" w:rsidP="00C670E3">
            <w:pPr>
              <w:spacing w:before="40" w:line="140" w:lineRule="exact"/>
              <w:ind w:right="227"/>
              <w:jc w:val="right"/>
            </w:pPr>
            <w:r w:rsidRPr="00C670E3">
              <w:t>3 504</w:t>
            </w:r>
          </w:p>
        </w:tc>
        <w:tc>
          <w:tcPr>
            <w:tcW w:w="826" w:type="dxa"/>
            <w:tcBorders>
              <w:left w:val="single" w:sz="6" w:space="0" w:color="000000"/>
              <w:right w:val="single" w:sz="6" w:space="0" w:color="000000"/>
            </w:tcBorders>
            <w:shd w:val="clear" w:color="auto" w:fill="auto"/>
            <w:vAlign w:val="bottom"/>
          </w:tcPr>
          <w:p w14:paraId="16BEAB58" w14:textId="0433FDC7" w:rsidR="00C670E3" w:rsidRPr="00C670E3" w:rsidRDefault="00C670E3" w:rsidP="00C670E3">
            <w:pPr>
              <w:spacing w:before="40" w:line="140" w:lineRule="exact"/>
              <w:ind w:right="170"/>
              <w:jc w:val="right"/>
            </w:pPr>
            <w:r w:rsidRPr="00C670E3">
              <w:t>3 490</w:t>
            </w:r>
          </w:p>
        </w:tc>
        <w:tc>
          <w:tcPr>
            <w:tcW w:w="826" w:type="dxa"/>
            <w:tcBorders>
              <w:left w:val="single" w:sz="6" w:space="0" w:color="000000"/>
              <w:right w:val="single" w:sz="6" w:space="0" w:color="000000"/>
            </w:tcBorders>
            <w:shd w:val="clear" w:color="auto" w:fill="auto"/>
            <w:vAlign w:val="bottom"/>
          </w:tcPr>
          <w:p w14:paraId="2BC01A46" w14:textId="39827DEC" w:rsidR="00C670E3" w:rsidRPr="00C670E3" w:rsidRDefault="00C670E3" w:rsidP="00C670E3">
            <w:pPr>
              <w:spacing w:before="40" w:line="140" w:lineRule="exact"/>
              <w:ind w:right="227"/>
              <w:jc w:val="right"/>
            </w:pPr>
            <w:r w:rsidRPr="00C670E3">
              <w:t>119</w:t>
            </w:r>
          </w:p>
        </w:tc>
        <w:tc>
          <w:tcPr>
            <w:tcW w:w="826" w:type="dxa"/>
            <w:tcBorders>
              <w:left w:val="single" w:sz="6" w:space="0" w:color="000000"/>
              <w:right w:val="single" w:sz="6" w:space="0" w:color="000000"/>
            </w:tcBorders>
            <w:shd w:val="clear" w:color="auto" w:fill="auto"/>
            <w:vAlign w:val="bottom"/>
          </w:tcPr>
          <w:p w14:paraId="03BCB7F7" w14:textId="63AAE34A" w:rsidR="00C670E3" w:rsidRPr="00C670E3" w:rsidRDefault="00C670E3" w:rsidP="00C670E3">
            <w:pPr>
              <w:spacing w:before="40" w:line="140" w:lineRule="exact"/>
              <w:ind w:right="227"/>
              <w:jc w:val="right"/>
            </w:pPr>
            <w:r w:rsidRPr="00C670E3">
              <w:t>116</w:t>
            </w:r>
          </w:p>
        </w:tc>
        <w:tc>
          <w:tcPr>
            <w:tcW w:w="826" w:type="dxa"/>
            <w:tcBorders>
              <w:left w:val="single" w:sz="6" w:space="0" w:color="000000"/>
              <w:right w:val="single" w:sz="6" w:space="0" w:color="000000"/>
            </w:tcBorders>
            <w:shd w:val="clear" w:color="auto" w:fill="auto"/>
            <w:vAlign w:val="bottom"/>
          </w:tcPr>
          <w:p w14:paraId="79EA2B9C" w14:textId="4AF87674" w:rsidR="00C670E3" w:rsidRPr="00C670E3" w:rsidRDefault="00C670E3" w:rsidP="00C670E3">
            <w:pPr>
              <w:spacing w:before="40" w:line="140" w:lineRule="exact"/>
              <w:ind w:right="227"/>
              <w:jc w:val="right"/>
            </w:pPr>
            <w:r w:rsidRPr="00C670E3">
              <w:t>152</w:t>
            </w:r>
          </w:p>
        </w:tc>
        <w:tc>
          <w:tcPr>
            <w:tcW w:w="826" w:type="dxa"/>
            <w:tcBorders>
              <w:left w:val="single" w:sz="6" w:space="0" w:color="000000"/>
              <w:right w:val="single" w:sz="6" w:space="0" w:color="000000"/>
            </w:tcBorders>
            <w:shd w:val="clear" w:color="auto" w:fill="auto"/>
            <w:vAlign w:val="bottom"/>
          </w:tcPr>
          <w:p w14:paraId="2797F84F" w14:textId="4778EB7C" w:rsidR="00C670E3" w:rsidRPr="00C670E3" w:rsidRDefault="00C670E3" w:rsidP="00C670E3">
            <w:pPr>
              <w:spacing w:before="40" w:line="140" w:lineRule="exact"/>
              <w:ind w:right="227"/>
              <w:jc w:val="right"/>
            </w:pPr>
            <w:r w:rsidRPr="00C670E3">
              <w:t>149</w:t>
            </w:r>
          </w:p>
        </w:tc>
        <w:tc>
          <w:tcPr>
            <w:tcW w:w="2461" w:type="dxa"/>
            <w:tcBorders>
              <w:left w:val="single" w:sz="6" w:space="0" w:color="000000"/>
            </w:tcBorders>
            <w:shd w:val="clear" w:color="auto" w:fill="auto"/>
            <w:vAlign w:val="bottom"/>
          </w:tcPr>
          <w:p w14:paraId="0C1DB343" w14:textId="77777777" w:rsidR="00C670E3" w:rsidRPr="00C670E3" w:rsidRDefault="00C670E3" w:rsidP="00CD3B76">
            <w:pPr>
              <w:spacing w:before="40" w:line="140" w:lineRule="exact"/>
              <w:ind w:left="170"/>
            </w:pPr>
            <w:r w:rsidRPr="00C670E3">
              <w:rPr>
                <w:i/>
                <w:lang w:val="en-US"/>
              </w:rPr>
              <w:t>France</w:t>
            </w:r>
          </w:p>
        </w:tc>
      </w:tr>
      <w:tr w:rsidR="00C670E3" w:rsidRPr="00D21FE6" w14:paraId="2782362D" w14:textId="77777777" w:rsidTr="00C670E3">
        <w:tc>
          <w:tcPr>
            <w:tcW w:w="2506" w:type="dxa"/>
            <w:tcBorders>
              <w:right w:val="single" w:sz="6" w:space="0" w:color="000000"/>
            </w:tcBorders>
            <w:shd w:val="clear" w:color="auto" w:fill="auto"/>
            <w:vAlign w:val="bottom"/>
          </w:tcPr>
          <w:p w14:paraId="511D6A47" w14:textId="77777777" w:rsidR="00C670E3" w:rsidRPr="008A72A9" w:rsidRDefault="00C670E3" w:rsidP="00CD3B76">
            <w:pPr>
              <w:spacing w:before="40" w:line="140" w:lineRule="exact"/>
              <w:ind w:left="113"/>
              <w:rPr>
                <w:color w:val="000000" w:themeColor="text1"/>
              </w:rPr>
            </w:pPr>
            <w:r w:rsidRPr="008A72A9">
              <w:rPr>
                <w:color w:val="000000" w:themeColor="text1"/>
                <w:lang w:val="en-US"/>
              </w:rPr>
              <w:t>Чехия</w:t>
            </w:r>
          </w:p>
        </w:tc>
        <w:tc>
          <w:tcPr>
            <w:tcW w:w="825" w:type="dxa"/>
            <w:tcBorders>
              <w:left w:val="single" w:sz="6" w:space="0" w:color="000000"/>
              <w:right w:val="single" w:sz="6" w:space="0" w:color="000000"/>
            </w:tcBorders>
            <w:shd w:val="clear" w:color="auto" w:fill="auto"/>
            <w:vAlign w:val="bottom"/>
          </w:tcPr>
          <w:p w14:paraId="7082FCB5" w14:textId="5A3D598A" w:rsidR="00C670E3" w:rsidRPr="00C670E3" w:rsidRDefault="00C670E3" w:rsidP="00C670E3">
            <w:pPr>
              <w:spacing w:before="40" w:line="140" w:lineRule="exact"/>
              <w:ind w:right="227"/>
              <w:jc w:val="right"/>
            </w:pPr>
            <w:r w:rsidRPr="00C670E3">
              <w:t>3 286</w:t>
            </w:r>
          </w:p>
        </w:tc>
        <w:tc>
          <w:tcPr>
            <w:tcW w:w="826" w:type="dxa"/>
            <w:tcBorders>
              <w:left w:val="single" w:sz="6" w:space="0" w:color="000000"/>
              <w:right w:val="single" w:sz="6" w:space="0" w:color="000000"/>
            </w:tcBorders>
            <w:shd w:val="clear" w:color="auto" w:fill="auto"/>
            <w:vAlign w:val="bottom"/>
          </w:tcPr>
          <w:p w14:paraId="6C25A091" w14:textId="7C91EAE4" w:rsidR="00C670E3" w:rsidRPr="00C670E3" w:rsidRDefault="00C670E3" w:rsidP="00C670E3">
            <w:pPr>
              <w:spacing w:before="40" w:line="140" w:lineRule="exact"/>
              <w:ind w:right="170"/>
              <w:jc w:val="right"/>
            </w:pPr>
            <w:r w:rsidRPr="00C670E3">
              <w:t>3 384</w:t>
            </w:r>
          </w:p>
        </w:tc>
        <w:tc>
          <w:tcPr>
            <w:tcW w:w="826" w:type="dxa"/>
            <w:tcBorders>
              <w:left w:val="single" w:sz="6" w:space="0" w:color="000000"/>
              <w:right w:val="single" w:sz="6" w:space="0" w:color="000000"/>
            </w:tcBorders>
            <w:shd w:val="clear" w:color="auto" w:fill="auto"/>
            <w:vAlign w:val="bottom"/>
          </w:tcPr>
          <w:p w14:paraId="7A8DBB68" w14:textId="1BA5C97B" w:rsidR="00C670E3" w:rsidRPr="00C670E3" w:rsidRDefault="00C670E3" w:rsidP="00C670E3">
            <w:pPr>
              <w:spacing w:before="40" w:line="140" w:lineRule="exact"/>
              <w:ind w:right="227"/>
              <w:jc w:val="right"/>
            </w:pPr>
            <w:r w:rsidRPr="00C670E3">
              <w:t>100</w:t>
            </w:r>
          </w:p>
        </w:tc>
        <w:tc>
          <w:tcPr>
            <w:tcW w:w="826" w:type="dxa"/>
            <w:tcBorders>
              <w:left w:val="single" w:sz="6" w:space="0" w:color="000000"/>
              <w:right w:val="single" w:sz="6" w:space="0" w:color="000000"/>
            </w:tcBorders>
            <w:shd w:val="clear" w:color="auto" w:fill="auto"/>
            <w:vAlign w:val="bottom"/>
          </w:tcPr>
          <w:p w14:paraId="2A5B71CE" w14:textId="285CA648" w:rsidR="00C670E3" w:rsidRPr="00C670E3" w:rsidRDefault="00C670E3" w:rsidP="00C670E3">
            <w:pPr>
              <w:spacing w:before="40" w:line="140" w:lineRule="exact"/>
              <w:ind w:right="227"/>
              <w:jc w:val="right"/>
            </w:pPr>
            <w:r w:rsidRPr="00C670E3">
              <w:t>96</w:t>
            </w:r>
          </w:p>
        </w:tc>
        <w:tc>
          <w:tcPr>
            <w:tcW w:w="826" w:type="dxa"/>
            <w:tcBorders>
              <w:left w:val="single" w:sz="6" w:space="0" w:color="000000"/>
              <w:right w:val="single" w:sz="6" w:space="0" w:color="000000"/>
            </w:tcBorders>
            <w:shd w:val="clear" w:color="auto" w:fill="auto"/>
            <w:vAlign w:val="bottom"/>
          </w:tcPr>
          <w:p w14:paraId="1129AA67" w14:textId="6262222F" w:rsidR="00C670E3" w:rsidRPr="00C670E3" w:rsidRDefault="00C670E3" w:rsidP="00C670E3">
            <w:pPr>
              <w:spacing w:before="40" w:line="140" w:lineRule="exact"/>
              <w:ind w:right="227"/>
              <w:jc w:val="right"/>
            </w:pPr>
            <w:r w:rsidRPr="00C670E3">
              <w:t>139</w:t>
            </w:r>
          </w:p>
        </w:tc>
        <w:tc>
          <w:tcPr>
            <w:tcW w:w="826" w:type="dxa"/>
            <w:tcBorders>
              <w:left w:val="single" w:sz="6" w:space="0" w:color="000000"/>
              <w:right w:val="single" w:sz="6" w:space="0" w:color="000000"/>
            </w:tcBorders>
            <w:shd w:val="clear" w:color="auto" w:fill="auto"/>
            <w:vAlign w:val="bottom"/>
          </w:tcPr>
          <w:p w14:paraId="067AFE99" w14:textId="76EC7738" w:rsidR="00C670E3" w:rsidRPr="00C670E3" w:rsidRDefault="00C670E3" w:rsidP="00C670E3">
            <w:pPr>
              <w:spacing w:before="40" w:line="140" w:lineRule="exact"/>
              <w:ind w:right="227"/>
              <w:jc w:val="right"/>
            </w:pPr>
            <w:r w:rsidRPr="00C670E3">
              <w:t>159</w:t>
            </w:r>
          </w:p>
        </w:tc>
        <w:tc>
          <w:tcPr>
            <w:tcW w:w="2461" w:type="dxa"/>
            <w:tcBorders>
              <w:left w:val="single" w:sz="6" w:space="0" w:color="000000"/>
            </w:tcBorders>
            <w:shd w:val="clear" w:color="auto" w:fill="auto"/>
            <w:vAlign w:val="bottom"/>
          </w:tcPr>
          <w:p w14:paraId="3785EA81" w14:textId="77777777" w:rsidR="00C670E3" w:rsidRPr="00C670E3" w:rsidRDefault="00C670E3" w:rsidP="00CD3B76">
            <w:pPr>
              <w:spacing w:before="40" w:line="140" w:lineRule="exact"/>
              <w:ind w:left="170"/>
            </w:pPr>
            <w:r w:rsidRPr="00C670E3">
              <w:rPr>
                <w:i/>
              </w:rPr>
              <w:t>Czechia</w:t>
            </w:r>
          </w:p>
        </w:tc>
      </w:tr>
      <w:tr w:rsidR="00C670E3" w:rsidRPr="00D21FE6" w14:paraId="377882A5" w14:textId="77777777" w:rsidTr="00C670E3">
        <w:tc>
          <w:tcPr>
            <w:tcW w:w="2506" w:type="dxa"/>
            <w:tcBorders>
              <w:right w:val="single" w:sz="6" w:space="0" w:color="000000"/>
            </w:tcBorders>
            <w:shd w:val="clear" w:color="auto" w:fill="auto"/>
            <w:vAlign w:val="bottom"/>
          </w:tcPr>
          <w:p w14:paraId="4965119F" w14:textId="77777777" w:rsidR="00C670E3" w:rsidRPr="008A72A9" w:rsidRDefault="00C670E3" w:rsidP="00CD3B76">
            <w:pPr>
              <w:spacing w:before="40" w:line="140" w:lineRule="exact"/>
              <w:ind w:left="113"/>
              <w:rPr>
                <w:color w:val="000000" w:themeColor="text1"/>
              </w:rPr>
            </w:pPr>
            <w:r w:rsidRPr="008A72A9">
              <w:rPr>
                <w:color w:val="000000" w:themeColor="text1"/>
                <w:lang w:val="en-US"/>
              </w:rPr>
              <w:t>Швеция</w:t>
            </w:r>
          </w:p>
        </w:tc>
        <w:tc>
          <w:tcPr>
            <w:tcW w:w="825" w:type="dxa"/>
            <w:tcBorders>
              <w:left w:val="single" w:sz="6" w:space="0" w:color="000000"/>
              <w:right w:val="single" w:sz="6" w:space="0" w:color="000000"/>
            </w:tcBorders>
            <w:shd w:val="clear" w:color="auto" w:fill="auto"/>
            <w:vAlign w:val="bottom"/>
          </w:tcPr>
          <w:p w14:paraId="4561E038" w14:textId="584F918B" w:rsidR="00C670E3" w:rsidRPr="00C670E3" w:rsidRDefault="00C670E3" w:rsidP="00C670E3">
            <w:pPr>
              <w:spacing w:before="40" w:line="140" w:lineRule="exact"/>
              <w:ind w:right="227"/>
              <w:jc w:val="right"/>
            </w:pPr>
            <w:r w:rsidRPr="00C670E3">
              <w:t>3 204</w:t>
            </w:r>
          </w:p>
        </w:tc>
        <w:tc>
          <w:tcPr>
            <w:tcW w:w="826" w:type="dxa"/>
            <w:tcBorders>
              <w:left w:val="single" w:sz="6" w:space="0" w:color="000000"/>
              <w:right w:val="single" w:sz="6" w:space="0" w:color="000000"/>
            </w:tcBorders>
            <w:shd w:val="clear" w:color="auto" w:fill="auto"/>
            <w:vAlign w:val="bottom"/>
          </w:tcPr>
          <w:p w14:paraId="56E3ADEB" w14:textId="3B115402" w:rsidR="00C670E3" w:rsidRPr="00C670E3" w:rsidRDefault="00C670E3" w:rsidP="00C670E3">
            <w:pPr>
              <w:spacing w:before="40" w:line="140" w:lineRule="exact"/>
              <w:ind w:right="170"/>
              <w:jc w:val="right"/>
            </w:pPr>
            <w:r w:rsidRPr="00C670E3">
              <w:t>3 367</w:t>
            </w:r>
          </w:p>
        </w:tc>
        <w:tc>
          <w:tcPr>
            <w:tcW w:w="826" w:type="dxa"/>
            <w:tcBorders>
              <w:left w:val="single" w:sz="6" w:space="0" w:color="000000"/>
              <w:right w:val="single" w:sz="6" w:space="0" w:color="000000"/>
            </w:tcBorders>
            <w:shd w:val="clear" w:color="auto" w:fill="auto"/>
            <w:vAlign w:val="bottom"/>
          </w:tcPr>
          <w:p w14:paraId="7793E796" w14:textId="38E49D17" w:rsidR="00C670E3" w:rsidRPr="00C670E3" w:rsidRDefault="00C670E3" w:rsidP="00C670E3">
            <w:pPr>
              <w:spacing w:before="40" w:line="140" w:lineRule="exact"/>
              <w:ind w:right="227"/>
              <w:jc w:val="right"/>
            </w:pPr>
            <w:r w:rsidRPr="00C670E3">
              <w:t>114</w:t>
            </w:r>
          </w:p>
        </w:tc>
        <w:tc>
          <w:tcPr>
            <w:tcW w:w="826" w:type="dxa"/>
            <w:tcBorders>
              <w:left w:val="single" w:sz="6" w:space="0" w:color="000000"/>
              <w:right w:val="single" w:sz="6" w:space="0" w:color="000000"/>
            </w:tcBorders>
            <w:shd w:val="clear" w:color="auto" w:fill="auto"/>
            <w:vAlign w:val="bottom"/>
          </w:tcPr>
          <w:p w14:paraId="00284FD2" w14:textId="73092150" w:rsidR="00C670E3" w:rsidRPr="00C670E3" w:rsidRDefault="00C670E3" w:rsidP="00C670E3">
            <w:pPr>
              <w:spacing w:before="40" w:line="140" w:lineRule="exact"/>
              <w:ind w:right="227"/>
              <w:jc w:val="right"/>
            </w:pPr>
            <w:r w:rsidRPr="00C670E3">
              <w:t>113</w:t>
            </w:r>
          </w:p>
        </w:tc>
        <w:tc>
          <w:tcPr>
            <w:tcW w:w="826" w:type="dxa"/>
            <w:tcBorders>
              <w:left w:val="single" w:sz="6" w:space="0" w:color="000000"/>
              <w:right w:val="single" w:sz="6" w:space="0" w:color="000000"/>
            </w:tcBorders>
            <w:shd w:val="clear" w:color="auto" w:fill="auto"/>
            <w:vAlign w:val="bottom"/>
          </w:tcPr>
          <w:p w14:paraId="258AD52D" w14:textId="57D08DFC" w:rsidR="00C670E3" w:rsidRPr="00C670E3" w:rsidRDefault="00C670E3" w:rsidP="00C670E3">
            <w:pPr>
              <w:spacing w:before="40" w:line="140" w:lineRule="exact"/>
              <w:ind w:right="227"/>
              <w:jc w:val="right"/>
            </w:pPr>
            <w:r w:rsidRPr="00C670E3">
              <w:t>133</w:t>
            </w:r>
          </w:p>
        </w:tc>
        <w:tc>
          <w:tcPr>
            <w:tcW w:w="826" w:type="dxa"/>
            <w:tcBorders>
              <w:left w:val="single" w:sz="6" w:space="0" w:color="000000"/>
              <w:right w:val="single" w:sz="6" w:space="0" w:color="000000"/>
            </w:tcBorders>
            <w:shd w:val="clear" w:color="auto" w:fill="auto"/>
            <w:vAlign w:val="bottom"/>
          </w:tcPr>
          <w:p w14:paraId="5A20E76E" w14:textId="1C7C52F6" w:rsidR="00C670E3" w:rsidRPr="00C670E3" w:rsidRDefault="00C670E3" w:rsidP="00C670E3">
            <w:pPr>
              <w:spacing w:before="40" w:line="140" w:lineRule="exact"/>
              <w:ind w:right="227"/>
              <w:jc w:val="right"/>
            </w:pPr>
            <w:r w:rsidRPr="00C670E3">
              <w:t>147</w:t>
            </w:r>
          </w:p>
        </w:tc>
        <w:tc>
          <w:tcPr>
            <w:tcW w:w="2461" w:type="dxa"/>
            <w:tcBorders>
              <w:left w:val="single" w:sz="6" w:space="0" w:color="000000"/>
            </w:tcBorders>
            <w:shd w:val="clear" w:color="auto" w:fill="auto"/>
            <w:vAlign w:val="bottom"/>
          </w:tcPr>
          <w:p w14:paraId="3B5B4525" w14:textId="77777777" w:rsidR="00C670E3" w:rsidRPr="00C670E3" w:rsidRDefault="00C670E3" w:rsidP="00CD3B76">
            <w:pPr>
              <w:spacing w:before="40" w:line="140" w:lineRule="exact"/>
              <w:ind w:left="170"/>
            </w:pPr>
            <w:r w:rsidRPr="00C670E3">
              <w:rPr>
                <w:i/>
              </w:rPr>
              <w:t>Sweden</w:t>
            </w:r>
          </w:p>
        </w:tc>
      </w:tr>
      <w:tr w:rsidR="00C670E3" w:rsidRPr="00D21FE6" w14:paraId="39EDA047" w14:textId="77777777" w:rsidTr="00C670E3">
        <w:tc>
          <w:tcPr>
            <w:tcW w:w="2506" w:type="dxa"/>
            <w:tcBorders>
              <w:right w:val="single" w:sz="6" w:space="0" w:color="000000"/>
            </w:tcBorders>
            <w:shd w:val="clear" w:color="auto" w:fill="auto"/>
            <w:vAlign w:val="bottom"/>
          </w:tcPr>
          <w:p w14:paraId="2538C47E" w14:textId="77777777" w:rsidR="00C670E3" w:rsidRPr="008A72A9" w:rsidRDefault="00C670E3" w:rsidP="00CD3B76">
            <w:pPr>
              <w:pStyle w:val="01-golovka"/>
              <w:widowControl/>
              <w:spacing w:before="40" w:after="0" w:line="140" w:lineRule="exact"/>
              <w:jc w:val="left"/>
              <w:rPr>
                <w:rFonts w:ascii="Arial" w:hAnsi="Arial" w:cs="Arial"/>
                <w:color w:val="000000" w:themeColor="text1"/>
              </w:rPr>
            </w:pPr>
            <w:r w:rsidRPr="008A72A9">
              <w:rPr>
                <w:rFonts w:ascii="Arial" w:hAnsi="Arial" w:cs="Arial"/>
                <w:b/>
                <w:bCs/>
                <w:color w:val="000000" w:themeColor="text1"/>
              </w:rPr>
              <w:t>Другие страны</w:t>
            </w:r>
          </w:p>
        </w:tc>
        <w:tc>
          <w:tcPr>
            <w:tcW w:w="825" w:type="dxa"/>
            <w:tcBorders>
              <w:left w:val="single" w:sz="6" w:space="0" w:color="000000"/>
              <w:right w:val="single" w:sz="6" w:space="0" w:color="000000"/>
            </w:tcBorders>
            <w:shd w:val="clear" w:color="auto" w:fill="auto"/>
            <w:vAlign w:val="bottom"/>
          </w:tcPr>
          <w:p w14:paraId="0DD6D35E" w14:textId="77777777" w:rsidR="00C670E3" w:rsidRPr="00C670E3" w:rsidRDefault="00C670E3" w:rsidP="00C670E3">
            <w:pPr>
              <w:snapToGrid w:val="0"/>
              <w:spacing w:before="40" w:line="140" w:lineRule="exact"/>
              <w:ind w:right="227"/>
              <w:jc w:val="right"/>
              <w:rPr>
                <w:b/>
                <w:bCs/>
                <w:lang w:val="en-US"/>
              </w:rPr>
            </w:pPr>
          </w:p>
        </w:tc>
        <w:tc>
          <w:tcPr>
            <w:tcW w:w="826" w:type="dxa"/>
            <w:tcBorders>
              <w:left w:val="single" w:sz="6" w:space="0" w:color="000000"/>
              <w:right w:val="single" w:sz="6" w:space="0" w:color="000000"/>
            </w:tcBorders>
            <w:shd w:val="clear" w:color="auto" w:fill="auto"/>
            <w:vAlign w:val="bottom"/>
          </w:tcPr>
          <w:p w14:paraId="05777C77" w14:textId="77777777" w:rsidR="00C670E3" w:rsidRPr="00C670E3" w:rsidRDefault="00C670E3" w:rsidP="00C670E3">
            <w:pPr>
              <w:spacing w:before="40" w:line="140" w:lineRule="exact"/>
              <w:ind w:right="170"/>
              <w:jc w:val="right"/>
              <w:rPr>
                <w:lang w:val="en-US"/>
              </w:rPr>
            </w:pPr>
          </w:p>
        </w:tc>
        <w:tc>
          <w:tcPr>
            <w:tcW w:w="826" w:type="dxa"/>
            <w:tcBorders>
              <w:left w:val="single" w:sz="6" w:space="0" w:color="000000"/>
              <w:right w:val="single" w:sz="6" w:space="0" w:color="000000"/>
            </w:tcBorders>
            <w:shd w:val="clear" w:color="auto" w:fill="auto"/>
            <w:vAlign w:val="bottom"/>
          </w:tcPr>
          <w:p w14:paraId="53EEA75D" w14:textId="75BA4ADD" w:rsidR="00C670E3" w:rsidRPr="00C670E3" w:rsidRDefault="00C670E3" w:rsidP="00C670E3">
            <w:pPr>
              <w:spacing w:before="40" w:line="140" w:lineRule="exact"/>
              <w:ind w:right="227"/>
              <w:jc w:val="right"/>
              <w:rPr>
                <w:lang w:val="en-US"/>
              </w:rPr>
            </w:pPr>
          </w:p>
        </w:tc>
        <w:tc>
          <w:tcPr>
            <w:tcW w:w="826" w:type="dxa"/>
            <w:tcBorders>
              <w:left w:val="single" w:sz="6" w:space="0" w:color="000000"/>
              <w:right w:val="single" w:sz="6" w:space="0" w:color="000000"/>
            </w:tcBorders>
            <w:shd w:val="clear" w:color="auto" w:fill="auto"/>
            <w:vAlign w:val="bottom"/>
          </w:tcPr>
          <w:p w14:paraId="0597753A" w14:textId="7E3051B5" w:rsidR="00C670E3" w:rsidRPr="00C670E3" w:rsidRDefault="00C670E3" w:rsidP="00C670E3">
            <w:pPr>
              <w:spacing w:before="40" w:line="140" w:lineRule="exact"/>
              <w:ind w:right="227"/>
              <w:jc w:val="right"/>
              <w:rPr>
                <w:lang w:val="en-US"/>
              </w:rPr>
            </w:pPr>
          </w:p>
        </w:tc>
        <w:tc>
          <w:tcPr>
            <w:tcW w:w="826" w:type="dxa"/>
            <w:tcBorders>
              <w:left w:val="single" w:sz="6" w:space="0" w:color="000000"/>
              <w:right w:val="single" w:sz="6" w:space="0" w:color="000000"/>
            </w:tcBorders>
            <w:shd w:val="clear" w:color="auto" w:fill="auto"/>
            <w:vAlign w:val="bottom"/>
          </w:tcPr>
          <w:p w14:paraId="1E78EEC4" w14:textId="00E730D6" w:rsidR="00C670E3" w:rsidRPr="00C670E3" w:rsidRDefault="00C670E3" w:rsidP="00C670E3">
            <w:pPr>
              <w:spacing w:before="40" w:line="140" w:lineRule="exact"/>
              <w:ind w:right="227"/>
              <w:jc w:val="right"/>
              <w:rPr>
                <w:lang w:val="en-US"/>
              </w:rPr>
            </w:pPr>
          </w:p>
        </w:tc>
        <w:tc>
          <w:tcPr>
            <w:tcW w:w="826" w:type="dxa"/>
            <w:tcBorders>
              <w:left w:val="single" w:sz="6" w:space="0" w:color="000000"/>
              <w:right w:val="single" w:sz="6" w:space="0" w:color="000000"/>
            </w:tcBorders>
            <w:shd w:val="clear" w:color="auto" w:fill="auto"/>
            <w:vAlign w:val="bottom"/>
          </w:tcPr>
          <w:p w14:paraId="206C8DA0" w14:textId="2B26974B" w:rsidR="00C670E3" w:rsidRPr="00C670E3" w:rsidRDefault="00C670E3" w:rsidP="00C670E3">
            <w:pPr>
              <w:spacing w:before="40" w:line="140" w:lineRule="exact"/>
              <w:ind w:right="227"/>
              <w:jc w:val="right"/>
              <w:rPr>
                <w:lang w:val="en-US"/>
              </w:rPr>
            </w:pPr>
          </w:p>
        </w:tc>
        <w:tc>
          <w:tcPr>
            <w:tcW w:w="2461" w:type="dxa"/>
            <w:tcBorders>
              <w:left w:val="single" w:sz="6" w:space="0" w:color="000000"/>
            </w:tcBorders>
            <w:shd w:val="clear" w:color="auto" w:fill="auto"/>
            <w:vAlign w:val="bottom"/>
          </w:tcPr>
          <w:p w14:paraId="7F820458" w14:textId="77777777" w:rsidR="00C670E3" w:rsidRPr="00C670E3" w:rsidRDefault="00C670E3" w:rsidP="00CD3B76">
            <w:pPr>
              <w:pStyle w:val="01-golovka"/>
              <w:widowControl/>
              <w:spacing w:before="40" w:after="0" w:line="140" w:lineRule="exact"/>
              <w:ind w:left="57"/>
              <w:jc w:val="left"/>
              <w:rPr>
                <w:rFonts w:ascii="Arial" w:hAnsi="Arial" w:cs="Arial"/>
              </w:rPr>
            </w:pPr>
            <w:r w:rsidRPr="00C670E3">
              <w:rPr>
                <w:rFonts w:ascii="Arial" w:hAnsi="Arial" w:cs="Arial"/>
                <w:b/>
                <w:i/>
              </w:rPr>
              <w:t>Other countries</w:t>
            </w:r>
          </w:p>
        </w:tc>
      </w:tr>
      <w:tr w:rsidR="00C670E3" w:rsidRPr="00D21FE6" w14:paraId="42F935A4" w14:textId="77777777" w:rsidTr="00C670E3">
        <w:tc>
          <w:tcPr>
            <w:tcW w:w="2506" w:type="dxa"/>
            <w:tcBorders>
              <w:right w:val="single" w:sz="6" w:space="0" w:color="000000"/>
            </w:tcBorders>
            <w:shd w:val="clear" w:color="auto" w:fill="auto"/>
            <w:vAlign w:val="bottom"/>
          </w:tcPr>
          <w:p w14:paraId="6C2A8474" w14:textId="77777777" w:rsidR="00C670E3" w:rsidRPr="008A72A9" w:rsidRDefault="00C670E3" w:rsidP="00CD3B76">
            <w:pPr>
              <w:pStyle w:val="1a"/>
              <w:spacing w:before="40" w:line="140" w:lineRule="exact"/>
              <w:ind w:left="284"/>
              <w:rPr>
                <w:rFonts w:ascii="Arial" w:hAnsi="Arial" w:cs="Arial"/>
                <w:color w:val="000000" w:themeColor="text1"/>
                <w:sz w:val="14"/>
                <w:szCs w:val="14"/>
              </w:rPr>
            </w:pPr>
            <w:r w:rsidRPr="008A72A9">
              <w:rPr>
                <w:rFonts w:ascii="Arial" w:hAnsi="Arial" w:cs="Arial"/>
                <w:color w:val="000000" w:themeColor="text1"/>
                <w:sz w:val="14"/>
                <w:szCs w:val="14"/>
              </w:rPr>
              <w:t>из них:</w:t>
            </w:r>
          </w:p>
        </w:tc>
        <w:tc>
          <w:tcPr>
            <w:tcW w:w="825" w:type="dxa"/>
            <w:tcBorders>
              <w:left w:val="single" w:sz="6" w:space="0" w:color="000000"/>
              <w:right w:val="single" w:sz="6" w:space="0" w:color="000000"/>
            </w:tcBorders>
            <w:shd w:val="clear" w:color="auto" w:fill="auto"/>
            <w:vAlign w:val="bottom"/>
          </w:tcPr>
          <w:p w14:paraId="36284CFA" w14:textId="77777777" w:rsidR="00C670E3" w:rsidRPr="00C670E3" w:rsidRDefault="00C670E3" w:rsidP="00C670E3">
            <w:pPr>
              <w:snapToGrid w:val="0"/>
              <w:spacing w:before="40" w:line="140" w:lineRule="exact"/>
              <w:ind w:right="227"/>
              <w:jc w:val="right"/>
              <w:rPr>
                <w:lang w:val="en-US"/>
              </w:rPr>
            </w:pPr>
          </w:p>
        </w:tc>
        <w:tc>
          <w:tcPr>
            <w:tcW w:w="826" w:type="dxa"/>
            <w:tcBorders>
              <w:left w:val="single" w:sz="6" w:space="0" w:color="000000"/>
              <w:right w:val="single" w:sz="6" w:space="0" w:color="000000"/>
            </w:tcBorders>
            <w:shd w:val="clear" w:color="auto" w:fill="auto"/>
            <w:vAlign w:val="bottom"/>
          </w:tcPr>
          <w:p w14:paraId="431DEFF5" w14:textId="77777777" w:rsidR="00C670E3" w:rsidRPr="00C670E3" w:rsidRDefault="00C670E3" w:rsidP="00C670E3">
            <w:pPr>
              <w:spacing w:before="40" w:line="140" w:lineRule="exact"/>
              <w:ind w:right="170"/>
              <w:jc w:val="right"/>
              <w:rPr>
                <w:lang w:val="en-US"/>
              </w:rPr>
            </w:pPr>
          </w:p>
        </w:tc>
        <w:tc>
          <w:tcPr>
            <w:tcW w:w="826" w:type="dxa"/>
            <w:tcBorders>
              <w:left w:val="single" w:sz="6" w:space="0" w:color="000000"/>
              <w:right w:val="single" w:sz="6" w:space="0" w:color="000000"/>
            </w:tcBorders>
            <w:shd w:val="clear" w:color="auto" w:fill="auto"/>
            <w:vAlign w:val="bottom"/>
          </w:tcPr>
          <w:p w14:paraId="6E8B5B60" w14:textId="06D6FE51" w:rsidR="00C670E3" w:rsidRPr="00C670E3" w:rsidRDefault="00C670E3" w:rsidP="00C670E3">
            <w:pPr>
              <w:spacing w:before="40" w:line="140" w:lineRule="exact"/>
              <w:ind w:right="227"/>
              <w:jc w:val="right"/>
              <w:rPr>
                <w:lang w:val="en-US"/>
              </w:rPr>
            </w:pPr>
          </w:p>
        </w:tc>
        <w:tc>
          <w:tcPr>
            <w:tcW w:w="826" w:type="dxa"/>
            <w:tcBorders>
              <w:left w:val="single" w:sz="6" w:space="0" w:color="000000"/>
              <w:right w:val="single" w:sz="6" w:space="0" w:color="000000"/>
            </w:tcBorders>
            <w:shd w:val="clear" w:color="auto" w:fill="auto"/>
            <w:vAlign w:val="bottom"/>
          </w:tcPr>
          <w:p w14:paraId="733D55C0" w14:textId="1EBB99FF" w:rsidR="00C670E3" w:rsidRPr="00C670E3" w:rsidRDefault="00C670E3" w:rsidP="00C670E3">
            <w:pPr>
              <w:spacing w:before="40" w:line="140" w:lineRule="exact"/>
              <w:ind w:right="227"/>
              <w:jc w:val="right"/>
              <w:rPr>
                <w:lang w:val="en-US"/>
              </w:rPr>
            </w:pPr>
          </w:p>
        </w:tc>
        <w:tc>
          <w:tcPr>
            <w:tcW w:w="826" w:type="dxa"/>
            <w:tcBorders>
              <w:left w:val="single" w:sz="6" w:space="0" w:color="000000"/>
              <w:right w:val="single" w:sz="6" w:space="0" w:color="000000"/>
            </w:tcBorders>
            <w:shd w:val="clear" w:color="auto" w:fill="auto"/>
            <w:vAlign w:val="bottom"/>
          </w:tcPr>
          <w:p w14:paraId="130FABE7" w14:textId="40493930" w:rsidR="00C670E3" w:rsidRPr="00C670E3" w:rsidRDefault="00C670E3" w:rsidP="00C670E3">
            <w:pPr>
              <w:spacing w:before="40" w:line="140" w:lineRule="exact"/>
              <w:ind w:right="227"/>
              <w:jc w:val="right"/>
              <w:rPr>
                <w:lang w:val="en-US"/>
              </w:rPr>
            </w:pPr>
          </w:p>
        </w:tc>
        <w:tc>
          <w:tcPr>
            <w:tcW w:w="826" w:type="dxa"/>
            <w:tcBorders>
              <w:left w:val="single" w:sz="6" w:space="0" w:color="000000"/>
              <w:right w:val="single" w:sz="6" w:space="0" w:color="000000"/>
            </w:tcBorders>
            <w:shd w:val="clear" w:color="auto" w:fill="auto"/>
            <w:vAlign w:val="bottom"/>
          </w:tcPr>
          <w:p w14:paraId="5B4267DA" w14:textId="0286D697" w:rsidR="00C670E3" w:rsidRPr="00C670E3" w:rsidRDefault="00C670E3" w:rsidP="00C670E3">
            <w:pPr>
              <w:spacing w:before="40" w:line="140" w:lineRule="exact"/>
              <w:ind w:right="227"/>
              <w:jc w:val="right"/>
              <w:rPr>
                <w:lang w:val="en-US"/>
              </w:rPr>
            </w:pPr>
          </w:p>
        </w:tc>
        <w:tc>
          <w:tcPr>
            <w:tcW w:w="2461" w:type="dxa"/>
            <w:tcBorders>
              <w:left w:val="single" w:sz="6" w:space="0" w:color="000000"/>
            </w:tcBorders>
            <w:shd w:val="clear" w:color="auto" w:fill="auto"/>
            <w:vAlign w:val="bottom"/>
          </w:tcPr>
          <w:p w14:paraId="1D96F31C" w14:textId="4D41EDB0" w:rsidR="00C670E3" w:rsidRPr="00C670E3" w:rsidRDefault="00C670E3" w:rsidP="00CD3B76">
            <w:pPr>
              <w:pStyle w:val="BodyText31"/>
              <w:spacing w:before="40" w:line="140" w:lineRule="exact"/>
              <w:ind w:left="284"/>
              <w:jc w:val="left"/>
              <w:rPr>
                <w:rFonts w:cs="Arial"/>
                <w:sz w:val="14"/>
                <w:szCs w:val="14"/>
              </w:rPr>
            </w:pPr>
            <w:r w:rsidRPr="00C670E3">
              <w:rPr>
                <w:b w:val="0"/>
                <w:i/>
                <w:sz w:val="14"/>
                <w:szCs w:val="14"/>
                <w:lang w:val="en-US"/>
              </w:rPr>
              <w:t xml:space="preserve"> </w:t>
            </w:r>
            <w:r w:rsidRPr="00C670E3">
              <w:rPr>
                <w:b w:val="0"/>
                <w:i/>
                <w:sz w:val="14"/>
                <w:szCs w:val="14"/>
              </w:rPr>
              <w:t>of which:</w:t>
            </w:r>
          </w:p>
        </w:tc>
      </w:tr>
      <w:tr w:rsidR="00C670E3" w:rsidRPr="00D21FE6" w14:paraId="7C0A4AEE" w14:textId="77777777" w:rsidTr="00C670E3">
        <w:tc>
          <w:tcPr>
            <w:tcW w:w="2506" w:type="dxa"/>
            <w:tcBorders>
              <w:right w:val="single" w:sz="6" w:space="0" w:color="000000"/>
            </w:tcBorders>
            <w:shd w:val="clear" w:color="auto" w:fill="auto"/>
            <w:vAlign w:val="bottom"/>
          </w:tcPr>
          <w:p w14:paraId="6D8B9E74" w14:textId="77777777" w:rsidR="00C670E3" w:rsidRPr="008A72A9" w:rsidRDefault="00C670E3" w:rsidP="00CD3B76">
            <w:pPr>
              <w:spacing w:before="40" w:line="140" w:lineRule="exact"/>
              <w:ind w:left="113"/>
              <w:rPr>
                <w:color w:val="000000" w:themeColor="text1"/>
              </w:rPr>
            </w:pPr>
            <w:r w:rsidRPr="008A72A9">
              <w:rPr>
                <w:color w:val="000000" w:themeColor="text1"/>
                <w:lang w:val="en-US"/>
              </w:rPr>
              <w:t>Австралия</w:t>
            </w:r>
          </w:p>
        </w:tc>
        <w:tc>
          <w:tcPr>
            <w:tcW w:w="825" w:type="dxa"/>
            <w:tcBorders>
              <w:left w:val="single" w:sz="6" w:space="0" w:color="000000"/>
              <w:right w:val="single" w:sz="6" w:space="0" w:color="000000"/>
            </w:tcBorders>
            <w:shd w:val="clear" w:color="auto" w:fill="auto"/>
            <w:vAlign w:val="bottom"/>
          </w:tcPr>
          <w:p w14:paraId="204ACC17" w14:textId="2C055E85" w:rsidR="00C670E3" w:rsidRPr="00C670E3" w:rsidRDefault="00C670E3" w:rsidP="00C670E3">
            <w:pPr>
              <w:spacing w:before="40" w:line="140" w:lineRule="exact"/>
              <w:ind w:right="227"/>
              <w:jc w:val="right"/>
            </w:pPr>
            <w:r w:rsidRPr="00C670E3">
              <w:t>3 515</w:t>
            </w:r>
          </w:p>
        </w:tc>
        <w:tc>
          <w:tcPr>
            <w:tcW w:w="826" w:type="dxa"/>
            <w:tcBorders>
              <w:left w:val="single" w:sz="6" w:space="0" w:color="000000"/>
              <w:right w:val="single" w:sz="6" w:space="0" w:color="000000"/>
            </w:tcBorders>
            <w:shd w:val="clear" w:color="auto" w:fill="auto"/>
            <w:vAlign w:val="bottom"/>
          </w:tcPr>
          <w:p w14:paraId="7084633F" w14:textId="7C2B877E" w:rsidR="00C670E3" w:rsidRPr="00C670E3" w:rsidRDefault="00C670E3" w:rsidP="00C670E3">
            <w:pPr>
              <w:spacing w:before="40" w:line="140" w:lineRule="exact"/>
              <w:ind w:right="170"/>
              <w:jc w:val="right"/>
            </w:pPr>
            <w:r w:rsidRPr="00C670E3">
              <w:t>3 562</w:t>
            </w:r>
          </w:p>
        </w:tc>
        <w:tc>
          <w:tcPr>
            <w:tcW w:w="826" w:type="dxa"/>
            <w:tcBorders>
              <w:left w:val="single" w:sz="6" w:space="0" w:color="000000"/>
              <w:right w:val="single" w:sz="6" w:space="0" w:color="000000"/>
            </w:tcBorders>
            <w:shd w:val="clear" w:color="auto" w:fill="auto"/>
            <w:vAlign w:val="bottom"/>
          </w:tcPr>
          <w:p w14:paraId="21E06060" w14:textId="0B61006F" w:rsidR="00C670E3" w:rsidRPr="00C670E3" w:rsidRDefault="00C670E3" w:rsidP="00C670E3">
            <w:pPr>
              <w:spacing w:before="40" w:line="140" w:lineRule="exact"/>
              <w:ind w:right="227"/>
              <w:jc w:val="right"/>
            </w:pPr>
            <w:r w:rsidRPr="00C670E3">
              <w:t>123</w:t>
            </w:r>
          </w:p>
        </w:tc>
        <w:tc>
          <w:tcPr>
            <w:tcW w:w="826" w:type="dxa"/>
            <w:tcBorders>
              <w:left w:val="single" w:sz="6" w:space="0" w:color="000000"/>
              <w:right w:val="single" w:sz="6" w:space="0" w:color="000000"/>
            </w:tcBorders>
            <w:shd w:val="clear" w:color="auto" w:fill="auto"/>
            <w:vAlign w:val="bottom"/>
          </w:tcPr>
          <w:p w14:paraId="37DDF959" w14:textId="5A109CDC" w:rsidR="00C670E3" w:rsidRPr="00C670E3" w:rsidRDefault="00C670E3" w:rsidP="00C670E3">
            <w:pPr>
              <w:spacing w:before="40" w:line="140" w:lineRule="exact"/>
              <w:ind w:right="227"/>
              <w:jc w:val="right"/>
              <w:rPr>
                <w:lang w:val="en-US"/>
              </w:rPr>
            </w:pPr>
            <w:r w:rsidRPr="00C670E3">
              <w:t>125</w:t>
            </w:r>
          </w:p>
        </w:tc>
        <w:tc>
          <w:tcPr>
            <w:tcW w:w="826" w:type="dxa"/>
            <w:tcBorders>
              <w:left w:val="single" w:sz="6" w:space="0" w:color="000000"/>
              <w:right w:val="single" w:sz="6" w:space="0" w:color="000000"/>
            </w:tcBorders>
            <w:shd w:val="clear" w:color="auto" w:fill="auto"/>
            <w:vAlign w:val="bottom"/>
          </w:tcPr>
          <w:p w14:paraId="59B3A731" w14:textId="2A1924D4" w:rsidR="00C670E3" w:rsidRPr="00C670E3" w:rsidRDefault="00C670E3" w:rsidP="00C670E3">
            <w:pPr>
              <w:spacing w:before="40" w:line="140" w:lineRule="exact"/>
              <w:ind w:right="227"/>
              <w:jc w:val="right"/>
            </w:pPr>
            <w:r w:rsidRPr="00C670E3">
              <w:t>153</w:t>
            </w:r>
          </w:p>
        </w:tc>
        <w:tc>
          <w:tcPr>
            <w:tcW w:w="826" w:type="dxa"/>
            <w:tcBorders>
              <w:left w:val="single" w:sz="6" w:space="0" w:color="000000"/>
              <w:right w:val="single" w:sz="6" w:space="0" w:color="000000"/>
            </w:tcBorders>
            <w:shd w:val="clear" w:color="auto" w:fill="auto"/>
            <w:vAlign w:val="bottom"/>
          </w:tcPr>
          <w:p w14:paraId="5C21F72A" w14:textId="0E9C219C" w:rsidR="00C670E3" w:rsidRPr="00C670E3" w:rsidRDefault="00C670E3" w:rsidP="00C670E3">
            <w:pPr>
              <w:spacing w:before="40" w:line="140" w:lineRule="exact"/>
              <w:ind w:right="227"/>
              <w:jc w:val="right"/>
            </w:pPr>
            <w:r w:rsidRPr="00C670E3">
              <w:t>159</w:t>
            </w:r>
          </w:p>
        </w:tc>
        <w:tc>
          <w:tcPr>
            <w:tcW w:w="2461" w:type="dxa"/>
            <w:tcBorders>
              <w:left w:val="single" w:sz="6" w:space="0" w:color="000000"/>
            </w:tcBorders>
            <w:shd w:val="clear" w:color="auto" w:fill="auto"/>
            <w:vAlign w:val="bottom"/>
          </w:tcPr>
          <w:p w14:paraId="1E13E379" w14:textId="77777777" w:rsidR="00C670E3" w:rsidRPr="00C670E3" w:rsidRDefault="00C670E3" w:rsidP="00CD3B76">
            <w:pPr>
              <w:spacing w:before="40" w:line="140" w:lineRule="exact"/>
              <w:ind w:left="170"/>
            </w:pPr>
            <w:r w:rsidRPr="00C670E3">
              <w:rPr>
                <w:i/>
              </w:rPr>
              <w:t>Australia</w:t>
            </w:r>
          </w:p>
        </w:tc>
      </w:tr>
      <w:tr w:rsidR="00C670E3" w:rsidRPr="00D21FE6" w14:paraId="46FD71DC" w14:textId="77777777" w:rsidTr="00C670E3">
        <w:tc>
          <w:tcPr>
            <w:tcW w:w="2506" w:type="dxa"/>
            <w:tcBorders>
              <w:right w:val="single" w:sz="6" w:space="0" w:color="000000"/>
            </w:tcBorders>
            <w:shd w:val="clear" w:color="auto" w:fill="auto"/>
            <w:vAlign w:val="bottom"/>
          </w:tcPr>
          <w:p w14:paraId="75368E6E" w14:textId="27AE4BDE" w:rsidR="00C670E3" w:rsidRPr="008A72A9" w:rsidRDefault="00C670E3" w:rsidP="00B23BBD">
            <w:pPr>
              <w:spacing w:before="40" w:line="140" w:lineRule="exact"/>
              <w:ind w:left="113"/>
              <w:rPr>
                <w:color w:val="000000" w:themeColor="text1"/>
                <w:lang w:val="en-US"/>
              </w:rPr>
            </w:pPr>
            <w:r w:rsidRPr="008A72A9">
              <w:rPr>
                <w:color w:val="000000" w:themeColor="text1"/>
                <w:lang w:val="en-US"/>
              </w:rPr>
              <w:t>Соединенное Королевство (Великобритания)</w:t>
            </w:r>
          </w:p>
        </w:tc>
        <w:tc>
          <w:tcPr>
            <w:tcW w:w="825" w:type="dxa"/>
            <w:tcBorders>
              <w:left w:val="single" w:sz="6" w:space="0" w:color="000000"/>
              <w:right w:val="single" w:sz="6" w:space="0" w:color="000000"/>
            </w:tcBorders>
            <w:shd w:val="clear" w:color="auto" w:fill="auto"/>
            <w:vAlign w:val="bottom"/>
          </w:tcPr>
          <w:p w14:paraId="4902FA90" w14:textId="30EFEFC2" w:rsidR="00C670E3" w:rsidRPr="00C670E3" w:rsidRDefault="00C670E3" w:rsidP="00C670E3">
            <w:pPr>
              <w:spacing w:before="40" w:line="140" w:lineRule="exact"/>
              <w:ind w:right="227"/>
              <w:jc w:val="right"/>
              <w:rPr>
                <w:lang w:val="en-US"/>
              </w:rPr>
            </w:pPr>
            <w:r w:rsidRPr="00C670E3">
              <w:t>3 304</w:t>
            </w:r>
          </w:p>
        </w:tc>
        <w:tc>
          <w:tcPr>
            <w:tcW w:w="826" w:type="dxa"/>
            <w:tcBorders>
              <w:left w:val="single" w:sz="6" w:space="0" w:color="000000"/>
              <w:right w:val="single" w:sz="6" w:space="0" w:color="000000"/>
            </w:tcBorders>
            <w:shd w:val="clear" w:color="auto" w:fill="auto"/>
            <w:vAlign w:val="bottom"/>
          </w:tcPr>
          <w:p w14:paraId="12533B36" w14:textId="121A84A5" w:rsidR="00C670E3" w:rsidRPr="00C670E3" w:rsidRDefault="00C670E3" w:rsidP="00C670E3">
            <w:pPr>
              <w:spacing w:before="40" w:line="140" w:lineRule="exact"/>
              <w:ind w:right="170"/>
              <w:jc w:val="right"/>
            </w:pPr>
            <w:r w:rsidRPr="00C670E3">
              <w:t>3 435</w:t>
            </w:r>
          </w:p>
        </w:tc>
        <w:tc>
          <w:tcPr>
            <w:tcW w:w="826" w:type="dxa"/>
            <w:tcBorders>
              <w:left w:val="single" w:sz="6" w:space="0" w:color="000000"/>
              <w:right w:val="single" w:sz="6" w:space="0" w:color="000000"/>
            </w:tcBorders>
            <w:shd w:val="clear" w:color="auto" w:fill="auto"/>
            <w:vAlign w:val="bottom"/>
          </w:tcPr>
          <w:p w14:paraId="1E133261" w14:textId="4E84BC62" w:rsidR="00C670E3" w:rsidRPr="00C670E3" w:rsidRDefault="00C670E3" w:rsidP="00C670E3">
            <w:pPr>
              <w:spacing w:before="40" w:line="140" w:lineRule="exact"/>
              <w:ind w:right="227"/>
              <w:jc w:val="right"/>
            </w:pPr>
            <w:r w:rsidRPr="00C670E3">
              <w:t>106</w:t>
            </w:r>
          </w:p>
        </w:tc>
        <w:tc>
          <w:tcPr>
            <w:tcW w:w="826" w:type="dxa"/>
            <w:tcBorders>
              <w:left w:val="single" w:sz="6" w:space="0" w:color="000000"/>
              <w:right w:val="single" w:sz="6" w:space="0" w:color="000000"/>
            </w:tcBorders>
            <w:shd w:val="clear" w:color="auto" w:fill="auto"/>
            <w:vAlign w:val="bottom"/>
          </w:tcPr>
          <w:p w14:paraId="618069B6" w14:textId="75F08545" w:rsidR="00C670E3" w:rsidRPr="00C670E3" w:rsidRDefault="00C670E3" w:rsidP="00C670E3">
            <w:pPr>
              <w:spacing w:before="40" w:line="140" w:lineRule="exact"/>
              <w:ind w:right="227"/>
              <w:jc w:val="right"/>
            </w:pPr>
            <w:r w:rsidRPr="00C670E3">
              <w:t>110</w:t>
            </w:r>
          </w:p>
        </w:tc>
        <w:tc>
          <w:tcPr>
            <w:tcW w:w="826" w:type="dxa"/>
            <w:tcBorders>
              <w:left w:val="single" w:sz="6" w:space="0" w:color="000000"/>
              <w:right w:val="single" w:sz="6" w:space="0" w:color="000000"/>
            </w:tcBorders>
            <w:shd w:val="clear" w:color="auto" w:fill="auto"/>
            <w:vAlign w:val="bottom"/>
          </w:tcPr>
          <w:p w14:paraId="166446FB" w14:textId="4CD09B7E" w:rsidR="00C670E3" w:rsidRPr="00C670E3" w:rsidRDefault="00C670E3" w:rsidP="00C670E3">
            <w:pPr>
              <w:spacing w:before="40" w:line="140" w:lineRule="exact"/>
              <w:ind w:right="227"/>
              <w:jc w:val="right"/>
            </w:pPr>
            <w:r w:rsidRPr="00C670E3">
              <w:t>130</w:t>
            </w:r>
          </w:p>
        </w:tc>
        <w:tc>
          <w:tcPr>
            <w:tcW w:w="826" w:type="dxa"/>
            <w:tcBorders>
              <w:left w:val="single" w:sz="6" w:space="0" w:color="000000"/>
              <w:right w:val="single" w:sz="6" w:space="0" w:color="000000"/>
            </w:tcBorders>
            <w:shd w:val="clear" w:color="auto" w:fill="auto"/>
            <w:vAlign w:val="bottom"/>
          </w:tcPr>
          <w:p w14:paraId="2003D930" w14:textId="207573EE" w:rsidR="00C670E3" w:rsidRPr="00C670E3" w:rsidRDefault="00C670E3" w:rsidP="00C670E3">
            <w:pPr>
              <w:spacing w:before="40" w:line="140" w:lineRule="exact"/>
              <w:ind w:right="227"/>
              <w:jc w:val="right"/>
            </w:pPr>
            <w:r w:rsidRPr="00C670E3">
              <w:t>144</w:t>
            </w:r>
          </w:p>
        </w:tc>
        <w:tc>
          <w:tcPr>
            <w:tcW w:w="2461" w:type="dxa"/>
            <w:tcBorders>
              <w:left w:val="single" w:sz="6" w:space="0" w:color="000000"/>
            </w:tcBorders>
            <w:shd w:val="clear" w:color="auto" w:fill="auto"/>
            <w:vAlign w:val="bottom"/>
          </w:tcPr>
          <w:p w14:paraId="4EAFBD49" w14:textId="11A7BAE7" w:rsidR="00C670E3" w:rsidRPr="00C670E3" w:rsidRDefault="00C670E3" w:rsidP="00B23BBD">
            <w:pPr>
              <w:spacing w:before="40" w:line="140" w:lineRule="exact"/>
              <w:ind w:left="170"/>
              <w:rPr>
                <w:i/>
              </w:rPr>
            </w:pPr>
            <w:r w:rsidRPr="00C670E3">
              <w:rPr>
                <w:i/>
                <w:lang w:val="en-US"/>
              </w:rPr>
              <w:t>United Kingdom</w:t>
            </w:r>
          </w:p>
        </w:tc>
      </w:tr>
      <w:tr w:rsidR="00C670E3" w:rsidRPr="00D21FE6" w14:paraId="787FEF36" w14:textId="77777777" w:rsidTr="00C670E3">
        <w:tc>
          <w:tcPr>
            <w:tcW w:w="2506" w:type="dxa"/>
            <w:tcBorders>
              <w:right w:val="single" w:sz="6" w:space="0" w:color="000000"/>
            </w:tcBorders>
            <w:shd w:val="clear" w:color="auto" w:fill="auto"/>
            <w:vAlign w:val="bottom"/>
          </w:tcPr>
          <w:p w14:paraId="31E99295" w14:textId="77777777" w:rsidR="00C670E3" w:rsidRPr="008A72A9" w:rsidRDefault="00C670E3" w:rsidP="00CD3B76">
            <w:pPr>
              <w:spacing w:before="40" w:line="140" w:lineRule="exact"/>
              <w:ind w:left="113"/>
              <w:rPr>
                <w:color w:val="000000" w:themeColor="text1"/>
              </w:rPr>
            </w:pPr>
            <w:r w:rsidRPr="008A72A9">
              <w:rPr>
                <w:color w:val="000000" w:themeColor="text1"/>
                <w:lang w:val="en-US"/>
              </w:rPr>
              <w:t>США</w:t>
            </w:r>
          </w:p>
        </w:tc>
        <w:tc>
          <w:tcPr>
            <w:tcW w:w="825" w:type="dxa"/>
            <w:tcBorders>
              <w:left w:val="single" w:sz="6" w:space="0" w:color="000000"/>
              <w:right w:val="single" w:sz="6" w:space="0" w:color="000000"/>
            </w:tcBorders>
            <w:shd w:val="clear" w:color="auto" w:fill="auto"/>
            <w:vAlign w:val="bottom"/>
          </w:tcPr>
          <w:p w14:paraId="68A93D5C" w14:textId="2852E100" w:rsidR="00C670E3" w:rsidRPr="00C670E3" w:rsidRDefault="00C670E3" w:rsidP="00C670E3">
            <w:pPr>
              <w:spacing w:before="40" w:line="140" w:lineRule="exact"/>
              <w:ind w:right="227"/>
              <w:jc w:val="right"/>
            </w:pPr>
            <w:r w:rsidRPr="00C670E3">
              <w:t>3 731</w:t>
            </w:r>
          </w:p>
        </w:tc>
        <w:tc>
          <w:tcPr>
            <w:tcW w:w="826" w:type="dxa"/>
            <w:tcBorders>
              <w:left w:val="single" w:sz="6" w:space="0" w:color="000000"/>
              <w:right w:val="single" w:sz="6" w:space="0" w:color="000000"/>
            </w:tcBorders>
            <w:shd w:val="clear" w:color="auto" w:fill="auto"/>
            <w:vAlign w:val="bottom"/>
          </w:tcPr>
          <w:p w14:paraId="3FA3ED74" w14:textId="0BF06DCD" w:rsidR="00C670E3" w:rsidRPr="00C670E3" w:rsidRDefault="00C670E3" w:rsidP="00C670E3">
            <w:pPr>
              <w:spacing w:before="40" w:line="140" w:lineRule="exact"/>
              <w:ind w:right="170"/>
              <w:jc w:val="right"/>
            </w:pPr>
            <w:r w:rsidRPr="00C670E3">
              <w:t>3 947</w:t>
            </w:r>
          </w:p>
        </w:tc>
        <w:tc>
          <w:tcPr>
            <w:tcW w:w="826" w:type="dxa"/>
            <w:tcBorders>
              <w:left w:val="single" w:sz="6" w:space="0" w:color="000000"/>
              <w:right w:val="single" w:sz="6" w:space="0" w:color="000000"/>
            </w:tcBorders>
            <w:shd w:val="clear" w:color="auto" w:fill="auto"/>
            <w:vAlign w:val="bottom"/>
          </w:tcPr>
          <w:p w14:paraId="0ED95EB9" w14:textId="225F0A30" w:rsidR="00C670E3" w:rsidRPr="00C670E3" w:rsidRDefault="00C670E3" w:rsidP="00C670E3">
            <w:pPr>
              <w:spacing w:before="40" w:line="140" w:lineRule="exact"/>
              <w:ind w:right="227"/>
              <w:jc w:val="right"/>
            </w:pPr>
            <w:r w:rsidRPr="00C670E3">
              <w:t>119</w:t>
            </w:r>
          </w:p>
        </w:tc>
        <w:tc>
          <w:tcPr>
            <w:tcW w:w="826" w:type="dxa"/>
            <w:tcBorders>
              <w:left w:val="single" w:sz="6" w:space="0" w:color="000000"/>
              <w:right w:val="single" w:sz="6" w:space="0" w:color="000000"/>
            </w:tcBorders>
            <w:shd w:val="clear" w:color="auto" w:fill="auto"/>
            <w:vAlign w:val="bottom"/>
          </w:tcPr>
          <w:p w14:paraId="4413A20B" w14:textId="05D4A78F" w:rsidR="00C670E3" w:rsidRPr="00C670E3" w:rsidRDefault="00C670E3" w:rsidP="00C670E3">
            <w:pPr>
              <w:spacing w:before="40" w:line="140" w:lineRule="exact"/>
              <w:ind w:right="227"/>
              <w:jc w:val="right"/>
            </w:pPr>
            <w:r w:rsidRPr="00C670E3">
              <w:t>123</w:t>
            </w:r>
          </w:p>
        </w:tc>
        <w:tc>
          <w:tcPr>
            <w:tcW w:w="826" w:type="dxa"/>
            <w:tcBorders>
              <w:left w:val="single" w:sz="6" w:space="0" w:color="000000"/>
              <w:right w:val="single" w:sz="6" w:space="0" w:color="000000"/>
            </w:tcBorders>
            <w:shd w:val="clear" w:color="auto" w:fill="auto"/>
            <w:vAlign w:val="bottom"/>
          </w:tcPr>
          <w:p w14:paraId="403C5ABC" w14:textId="32AE4EA7" w:rsidR="00C670E3" w:rsidRPr="00C670E3" w:rsidRDefault="00C670E3" w:rsidP="00C670E3">
            <w:pPr>
              <w:spacing w:before="40" w:line="140" w:lineRule="exact"/>
              <w:ind w:right="227"/>
              <w:jc w:val="right"/>
            </w:pPr>
            <w:r w:rsidRPr="00C670E3">
              <w:t>161</w:t>
            </w:r>
          </w:p>
        </w:tc>
        <w:tc>
          <w:tcPr>
            <w:tcW w:w="826" w:type="dxa"/>
            <w:tcBorders>
              <w:left w:val="single" w:sz="6" w:space="0" w:color="000000"/>
              <w:right w:val="single" w:sz="6" w:space="0" w:color="000000"/>
            </w:tcBorders>
            <w:shd w:val="clear" w:color="auto" w:fill="auto"/>
            <w:vAlign w:val="bottom"/>
          </w:tcPr>
          <w:p w14:paraId="6671B6DC" w14:textId="405DCFE3" w:rsidR="00C670E3" w:rsidRPr="00C670E3" w:rsidRDefault="00C670E3" w:rsidP="00C670E3">
            <w:pPr>
              <w:spacing w:before="40" w:line="140" w:lineRule="exact"/>
              <w:ind w:right="227"/>
              <w:jc w:val="right"/>
            </w:pPr>
            <w:r w:rsidRPr="00C670E3">
              <w:t>184</w:t>
            </w:r>
          </w:p>
        </w:tc>
        <w:tc>
          <w:tcPr>
            <w:tcW w:w="2461" w:type="dxa"/>
            <w:tcBorders>
              <w:left w:val="single" w:sz="6" w:space="0" w:color="000000"/>
            </w:tcBorders>
            <w:shd w:val="clear" w:color="auto" w:fill="auto"/>
            <w:vAlign w:val="bottom"/>
          </w:tcPr>
          <w:p w14:paraId="33810A96" w14:textId="77777777" w:rsidR="00C670E3" w:rsidRPr="00C670E3" w:rsidRDefault="00C670E3" w:rsidP="00CD3B76">
            <w:pPr>
              <w:spacing w:before="40" w:line="140" w:lineRule="exact"/>
              <w:ind w:left="170"/>
            </w:pPr>
            <w:r w:rsidRPr="00C670E3">
              <w:rPr>
                <w:i/>
              </w:rPr>
              <w:t>USA</w:t>
            </w:r>
          </w:p>
        </w:tc>
      </w:tr>
      <w:tr w:rsidR="00C670E3" w:rsidRPr="00D21FE6" w14:paraId="552F3D1F" w14:textId="77777777" w:rsidTr="00C670E3">
        <w:tc>
          <w:tcPr>
            <w:tcW w:w="2506" w:type="dxa"/>
            <w:tcBorders>
              <w:bottom w:val="single" w:sz="6" w:space="0" w:color="000000"/>
              <w:right w:val="single" w:sz="6" w:space="0" w:color="000000"/>
            </w:tcBorders>
            <w:shd w:val="clear" w:color="auto" w:fill="auto"/>
            <w:vAlign w:val="bottom"/>
          </w:tcPr>
          <w:p w14:paraId="5F08D8D6" w14:textId="77777777" w:rsidR="00C670E3" w:rsidRPr="008A72A9" w:rsidRDefault="00C670E3" w:rsidP="00CD3B76">
            <w:pPr>
              <w:spacing w:before="40" w:line="140" w:lineRule="exact"/>
              <w:ind w:left="113"/>
              <w:rPr>
                <w:color w:val="000000" w:themeColor="text1"/>
              </w:rPr>
            </w:pPr>
            <w:r w:rsidRPr="008A72A9">
              <w:rPr>
                <w:color w:val="000000" w:themeColor="text1"/>
                <w:lang w:val="en-US"/>
              </w:rPr>
              <w:t>Япония</w:t>
            </w:r>
          </w:p>
        </w:tc>
        <w:tc>
          <w:tcPr>
            <w:tcW w:w="825" w:type="dxa"/>
            <w:tcBorders>
              <w:left w:val="single" w:sz="6" w:space="0" w:color="000000"/>
              <w:bottom w:val="single" w:sz="6" w:space="0" w:color="000000"/>
              <w:right w:val="single" w:sz="6" w:space="0" w:color="000000"/>
            </w:tcBorders>
            <w:shd w:val="clear" w:color="auto" w:fill="auto"/>
            <w:vAlign w:val="bottom"/>
          </w:tcPr>
          <w:p w14:paraId="71736B12" w14:textId="2AE44226" w:rsidR="00C670E3" w:rsidRPr="00C670E3" w:rsidRDefault="00C670E3" w:rsidP="00C670E3">
            <w:pPr>
              <w:spacing w:before="40" w:line="140" w:lineRule="exact"/>
              <w:ind w:right="227"/>
              <w:jc w:val="right"/>
            </w:pPr>
            <w:r w:rsidRPr="00C670E3">
              <w:t>2 655</w:t>
            </w:r>
          </w:p>
        </w:tc>
        <w:tc>
          <w:tcPr>
            <w:tcW w:w="826" w:type="dxa"/>
            <w:tcBorders>
              <w:left w:val="single" w:sz="6" w:space="0" w:color="000000"/>
              <w:bottom w:val="single" w:sz="6" w:space="0" w:color="000000"/>
              <w:right w:val="single" w:sz="6" w:space="0" w:color="000000"/>
            </w:tcBorders>
            <w:shd w:val="clear" w:color="auto" w:fill="auto"/>
            <w:vAlign w:val="bottom"/>
          </w:tcPr>
          <w:p w14:paraId="73DF8FDE" w14:textId="20CF241E" w:rsidR="00C670E3" w:rsidRPr="00C670E3" w:rsidRDefault="00C670E3" w:rsidP="00C670E3">
            <w:pPr>
              <w:spacing w:before="40" w:line="140" w:lineRule="exact"/>
              <w:ind w:right="170"/>
              <w:jc w:val="right"/>
            </w:pPr>
            <w:r w:rsidRPr="00C670E3">
              <w:t>2 693</w:t>
            </w:r>
          </w:p>
        </w:tc>
        <w:tc>
          <w:tcPr>
            <w:tcW w:w="826" w:type="dxa"/>
            <w:tcBorders>
              <w:left w:val="single" w:sz="6" w:space="0" w:color="000000"/>
              <w:bottom w:val="single" w:sz="6" w:space="0" w:color="000000"/>
              <w:right w:val="single" w:sz="6" w:space="0" w:color="000000"/>
            </w:tcBorders>
            <w:shd w:val="clear" w:color="auto" w:fill="auto"/>
            <w:vAlign w:val="bottom"/>
          </w:tcPr>
          <w:p w14:paraId="629F1B14" w14:textId="0B3F9411" w:rsidR="00C670E3" w:rsidRPr="00C670E3" w:rsidRDefault="00C670E3" w:rsidP="00C670E3">
            <w:pPr>
              <w:spacing w:before="40" w:line="140" w:lineRule="exact"/>
              <w:ind w:right="227"/>
              <w:jc w:val="right"/>
            </w:pPr>
            <w:r w:rsidRPr="00C670E3">
              <w:t>91</w:t>
            </w:r>
          </w:p>
        </w:tc>
        <w:tc>
          <w:tcPr>
            <w:tcW w:w="826" w:type="dxa"/>
            <w:tcBorders>
              <w:left w:val="single" w:sz="6" w:space="0" w:color="000000"/>
              <w:bottom w:val="single" w:sz="6" w:space="0" w:color="000000"/>
              <w:right w:val="single" w:sz="6" w:space="0" w:color="000000"/>
            </w:tcBorders>
            <w:shd w:val="clear" w:color="auto" w:fill="auto"/>
            <w:vAlign w:val="bottom"/>
          </w:tcPr>
          <w:p w14:paraId="0CDEA99B" w14:textId="63F9B22F" w:rsidR="00C670E3" w:rsidRPr="00C670E3" w:rsidRDefault="00C670E3" w:rsidP="00C670E3">
            <w:pPr>
              <w:spacing w:before="40" w:line="140" w:lineRule="exact"/>
              <w:ind w:right="227"/>
              <w:jc w:val="right"/>
            </w:pPr>
            <w:r w:rsidRPr="00C670E3">
              <w:t>95</w:t>
            </w:r>
          </w:p>
        </w:tc>
        <w:tc>
          <w:tcPr>
            <w:tcW w:w="826" w:type="dxa"/>
            <w:tcBorders>
              <w:left w:val="single" w:sz="6" w:space="0" w:color="000000"/>
              <w:bottom w:val="single" w:sz="6" w:space="0" w:color="000000"/>
              <w:right w:val="single" w:sz="6" w:space="0" w:color="000000"/>
            </w:tcBorders>
            <w:shd w:val="clear" w:color="auto" w:fill="auto"/>
            <w:vAlign w:val="bottom"/>
          </w:tcPr>
          <w:p w14:paraId="551D62E5" w14:textId="0CBDE168" w:rsidR="00C670E3" w:rsidRPr="00C670E3" w:rsidRDefault="00C670E3" w:rsidP="00C670E3">
            <w:pPr>
              <w:spacing w:before="40" w:line="140" w:lineRule="exact"/>
              <w:ind w:right="227"/>
              <w:jc w:val="right"/>
              <w:rPr>
                <w:lang w:val="en-US"/>
              </w:rPr>
            </w:pPr>
            <w:r w:rsidRPr="00C670E3">
              <w:t>8</w:t>
            </w:r>
            <w:r w:rsidRPr="00C670E3">
              <w:rPr>
                <w:lang w:val="en-US"/>
              </w:rPr>
              <w:t>7</w:t>
            </w:r>
          </w:p>
        </w:tc>
        <w:tc>
          <w:tcPr>
            <w:tcW w:w="826" w:type="dxa"/>
            <w:tcBorders>
              <w:left w:val="single" w:sz="6" w:space="0" w:color="000000"/>
              <w:bottom w:val="single" w:sz="6" w:space="0" w:color="000000"/>
              <w:right w:val="single" w:sz="6" w:space="0" w:color="000000"/>
            </w:tcBorders>
            <w:shd w:val="clear" w:color="auto" w:fill="auto"/>
            <w:vAlign w:val="bottom"/>
          </w:tcPr>
          <w:p w14:paraId="6367BEE2" w14:textId="34663AAB" w:rsidR="00C670E3" w:rsidRPr="00C670E3" w:rsidRDefault="00C670E3" w:rsidP="00C670E3">
            <w:pPr>
              <w:spacing w:before="40" w:line="140" w:lineRule="exact"/>
              <w:ind w:right="227"/>
              <w:jc w:val="right"/>
            </w:pPr>
            <w:r w:rsidRPr="00C670E3">
              <w:t>92</w:t>
            </w:r>
          </w:p>
        </w:tc>
        <w:tc>
          <w:tcPr>
            <w:tcW w:w="2461" w:type="dxa"/>
            <w:tcBorders>
              <w:left w:val="single" w:sz="6" w:space="0" w:color="000000"/>
              <w:bottom w:val="single" w:sz="6" w:space="0" w:color="000000"/>
            </w:tcBorders>
            <w:shd w:val="clear" w:color="auto" w:fill="auto"/>
            <w:vAlign w:val="bottom"/>
          </w:tcPr>
          <w:p w14:paraId="1E12E02F" w14:textId="77777777" w:rsidR="00C670E3" w:rsidRPr="00C670E3" w:rsidRDefault="00C670E3" w:rsidP="00CD3B76">
            <w:pPr>
              <w:spacing w:before="40" w:line="140" w:lineRule="exact"/>
              <w:ind w:left="170"/>
            </w:pPr>
            <w:r w:rsidRPr="00C670E3">
              <w:rPr>
                <w:i/>
              </w:rPr>
              <w:t>Japan</w:t>
            </w:r>
          </w:p>
        </w:tc>
      </w:tr>
    </w:tbl>
    <w:p w14:paraId="1048A422" w14:textId="7A6C7E1A" w:rsidR="00504A06" w:rsidRPr="00D21FE6" w:rsidRDefault="00504A06" w:rsidP="00CD3B76">
      <w:pPr>
        <w:spacing w:before="60"/>
        <w:rPr>
          <w:sz w:val="12"/>
          <w:szCs w:val="12"/>
        </w:rPr>
      </w:pPr>
      <w:r w:rsidRPr="00D21FE6">
        <w:rPr>
          <w:sz w:val="12"/>
          <w:szCs w:val="12"/>
          <w:vertAlign w:val="superscript"/>
        </w:rPr>
        <w:t xml:space="preserve">1)  </w:t>
      </w:r>
      <w:r w:rsidRPr="00D21FE6">
        <w:rPr>
          <w:sz w:val="12"/>
          <w:szCs w:val="12"/>
        </w:rPr>
        <w:t>По всем странам, включая Россию</w:t>
      </w:r>
      <w:r w:rsidR="007A7AAC">
        <w:rPr>
          <w:sz w:val="12"/>
          <w:szCs w:val="12"/>
        </w:rPr>
        <w:t xml:space="preserve">, </w:t>
      </w:r>
      <w:r w:rsidRPr="00D21FE6">
        <w:rPr>
          <w:sz w:val="12"/>
          <w:szCs w:val="12"/>
        </w:rPr>
        <w:t>– оценки ФАО.</w:t>
      </w:r>
    </w:p>
    <w:p w14:paraId="139C8D07" w14:textId="2F2E95EB" w:rsidR="00120B67" w:rsidRPr="005E1163" w:rsidRDefault="00120B67" w:rsidP="00120B67">
      <w:pPr>
        <w:spacing w:before="60"/>
        <w:rPr>
          <w:i/>
          <w:sz w:val="12"/>
          <w:szCs w:val="12"/>
          <w:lang w:val="en-US"/>
        </w:rPr>
      </w:pPr>
      <w:r w:rsidRPr="005E1163">
        <w:rPr>
          <w:i/>
          <w:sz w:val="12"/>
          <w:szCs w:val="12"/>
          <w:vertAlign w:val="superscript"/>
          <w:lang w:val="en-US"/>
        </w:rPr>
        <w:t>1)</w:t>
      </w:r>
      <w:r w:rsidRPr="005E1163">
        <w:rPr>
          <w:sz w:val="12"/>
          <w:szCs w:val="12"/>
          <w:vertAlign w:val="superscript"/>
          <w:lang w:val="en-US"/>
        </w:rPr>
        <w:t xml:space="preserve">  </w:t>
      </w:r>
      <w:r w:rsidRPr="005E1163">
        <w:rPr>
          <w:i/>
          <w:sz w:val="12"/>
          <w:szCs w:val="12"/>
          <w:lang w:val="en-US"/>
        </w:rPr>
        <w:t>For all countries, including Russia</w:t>
      </w:r>
      <w:r w:rsidR="007A7AAC" w:rsidRPr="007A7AAC">
        <w:rPr>
          <w:i/>
          <w:sz w:val="12"/>
          <w:szCs w:val="12"/>
          <w:lang w:val="en-US"/>
        </w:rPr>
        <w:t>,</w:t>
      </w:r>
      <w:r w:rsidRPr="005E1163">
        <w:rPr>
          <w:sz w:val="12"/>
          <w:szCs w:val="12"/>
          <w:lang w:val="en-US"/>
        </w:rPr>
        <w:t xml:space="preserve"> – FAO </w:t>
      </w:r>
      <w:r w:rsidRPr="005E1163">
        <w:rPr>
          <w:i/>
          <w:sz w:val="12"/>
          <w:szCs w:val="12"/>
          <w:lang w:val="en-US"/>
        </w:rPr>
        <w:t>estimates.</w:t>
      </w:r>
    </w:p>
    <w:p w14:paraId="5BCDCF15" w14:textId="2462D6C7" w:rsidR="00504A06" w:rsidRPr="00D21FE6" w:rsidRDefault="00693970">
      <w:pPr>
        <w:tabs>
          <w:tab w:val="center" w:pos="6634"/>
        </w:tabs>
        <w:spacing w:before="240" w:after="60"/>
        <w:ind w:left="510" w:hanging="510"/>
      </w:pPr>
      <w:r w:rsidRPr="00D21FE6">
        <w:rPr>
          <w:b/>
          <w:bCs/>
          <w:sz w:val="16"/>
          <w:szCs w:val="16"/>
        </w:rPr>
        <w:t>26.</w:t>
      </w:r>
      <w:r w:rsidR="00504A06" w:rsidRPr="00D21FE6">
        <w:rPr>
          <w:b/>
          <w:bCs/>
          <w:sz w:val="16"/>
          <w:szCs w:val="16"/>
        </w:rPr>
        <w:t>17. ЧИСЛЕННОСТЬ СТУДЕНТОВ</w:t>
      </w:r>
      <w:proofErr w:type="gramStart"/>
      <w:r w:rsidR="00504A06" w:rsidRPr="00D21FE6">
        <w:rPr>
          <w:b/>
          <w:bCs/>
          <w:sz w:val="16"/>
          <w:szCs w:val="16"/>
          <w:vertAlign w:val="superscript"/>
        </w:rPr>
        <w:t>1</w:t>
      </w:r>
      <w:proofErr w:type="gramEnd"/>
      <w:r w:rsidR="00504A06" w:rsidRPr="00D21FE6">
        <w:rPr>
          <w:b/>
          <w:bCs/>
          <w:sz w:val="16"/>
          <w:szCs w:val="16"/>
          <w:vertAlign w:val="superscript"/>
        </w:rPr>
        <w:t>)</w:t>
      </w:r>
      <w:r w:rsidR="00504A06" w:rsidRPr="00D21FE6">
        <w:rPr>
          <w:b/>
          <w:bCs/>
          <w:sz w:val="16"/>
          <w:szCs w:val="16"/>
        </w:rPr>
        <w:t xml:space="preserve"> </w:t>
      </w:r>
      <w:r w:rsidR="00504A06" w:rsidRPr="00D21FE6">
        <w:rPr>
          <w:b/>
          <w:bCs/>
          <w:sz w:val="16"/>
          <w:szCs w:val="16"/>
        </w:rPr>
        <w:br/>
      </w:r>
      <w:r w:rsidR="00504A06" w:rsidRPr="00D21FE6">
        <w:t>на 1000 человек населения</w:t>
      </w:r>
    </w:p>
    <w:p w14:paraId="018E395E" w14:textId="77777777" w:rsidR="00346513" w:rsidRPr="00D21FE6" w:rsidRDefault="00346513" w:rsidP="00346513">
      <w:pPr>
        <w:tabs>
          <w:tab w:val="center" w:pos="6634"/>
        </w:tabs>
        <w:spacing w:after="60"/>
        <w:ind w:left="482"/>
      </w:pPr>
      <w:r w:rsidRPr="00D21FE6">
        <w:rPr>
          <w:b/>
          <w:bCs/>
          <w:i/>
          <w:sz w:val="16"/>
          <w:szCs w:val="16"/>
          <w:lang w:val="en-US"/>
        </w:rPr>
        <w:t>STUDENTS</w:t>
      </w:r>
      <w:r w:rsidRPr="00D21FE6">
        <w:rPr>
          <w:b/>
          <w:bCs/>
          <w:i/>
          <w:sz w:val="16"/>
          <w:szCs w:val="16"/>
          <w:vertAlign w:val="superscript"/>
        </w:rPr>
        <w:t>1)</w:t>
      </w:r>
      <w:r w:rsidRPr="00D21FE6">
        <w:rPr>
          <w:b/>
          <w:bCs/>
          <w:sz w:val="16"/>
          <w:szCs w:val="16"/>
        </w:rPr>
        <w:t xml:space="preserve"> </w:t>
      </w:r>
      <w:r w:rsidRPr="00D21FE6">
        <w:rPr>
          <w:b/>
          <w:bCs/>
          <w:sz w:val="16"/>
          <w:szCs w:val="16"/>
        </w:rPr>
        <w:br/>
      </w:r>
      <w:r w:rsidRPr="00D21FE6">
        <w:rPr>
          <w:bCs/>
          <w:i/>
          <w:lang w:val="en-US"/>
        </w:rPr>
        <w:t>per</w:t>
      </w:r>
      <w:r w:rsidRPr="00D21FE6">
        <w:rPr>
          <w:bCs/>
          <w:i/>
        </w:rPr>
        <w:t xml:space="preserve"> 1000 </w:t>
      </w:r>
      <w:r w:rsidRPr="00D21FE6">
        <w:rPr>
          <w:bCs/>
          <w:i/>
          <w:lang w:val="en-US"/>
        </w:rPr>
        <w:t>population</w:t>
      </w:r>
    </w:p>
    <w:tbl>
      <w:tblPr>
        <w:tblW w:w="9925" w:type="dxa"/>
        <w:tblLayout w:type="fixed"/>
        <w:tblCellMar>
          <w:left w:w="0" w:type="dxa"/>
          <w:right w:w="0" w:type="dxa"/>
        </w:tblCellMar>
        <w:tblLook w:val="0000" w:firstRow="0" w:lastRow="0" w:firstColumn="0" w:lastColumn="0" w:noHBand="0" w:noVBand="0"/>
      </w:tblPr>
      <w:tblGrid>
        <w:gridCol w:w="3395"/>
        <w:gridCol w:w="791"/>
        <w:gridCol w:w="791"/>
        <w:gridCol w:w="791"/>
        <w:gridCol w:w="791"/>
        <w:gridCol w:w="3366"/>
      </w:tblGrid>
      <w:tr w:rsidR="00AE4BC1" w:rsidRPr="00D21FE6" w14:paraId="3FF035C8" w14:textId="77777777" w:rsidTr="00266BBA">
        <w:trPr>
          <w:cantSplit/>
        </w:trPr>
        <w:tc>
          <w:tcPr>
            <w:tcW w:w="3395" w:type="dxa"/>
            <w:tcBorders>
              <w:top w:val="single" w:sz="6" w:space="0" w:color="000000"/>
              <w:bottom w:val="single" w:sz="6" w:space="0" w:color="000000"/>
            </w:tcBorders>
            <w:shd w:val="clear" w:color="auto" w:fill="auto"/>
            <w:vAlign w:val="bottom"/>
          </w:tcPr>
          <w:p w14:paraId="483B6B5E" w14:textId="77777777" w:rsidR="00AE4BC1" w:rsidRPr="00D21FE6" w:rsidRDefault="00AE4BC1">
            <w:pPr>
              <w:pStyle w:val="19"/>
              <w:snapToGrid w:val="0"/>
              <w:spacing w:before="60" w:after="60"/>
              <w:rPr>
                <w:rFonts w:ascii="Arial" w:hAnsi="Arial" w:cs="Arial"/>
                <w:sz w:val="14"/>
                <w:szCs w:val="14"/>
              </w:rPr>
            </w:pPr>
          </w:p>
        </w:tc>
        <w:tc>
          <w:tcPr>
            <w:tcW w:w="791" w:type="dxa"/>
            <w:tcBorders>
              <w:top w:val="single" w:sz="6" w:space="0" w:color="000000"/>
              <w:left w:val="single" w:sz="6" w:space="0" w:color="000000"/>
              <w:bottom w:val="single" w:sz="6" w:space="0" w:color="000000"/>
            </w:tcBorders>
            <w:shd w:val="clear" w:color="auto" w:fill="auto"/>
          </w:tcPr>
          <w:p w14:paraId="2A92D309" w14:textId="77777777" w:rsidR="00AE4BC1" w:rsidRPr="00D21FE6" w:rsidRDefault="00AE4BC1">
            <w:pPr>
              <w:spacing w:before="60" w:after="60"/>
              <w:jc w:val="center"/>
            </w:pPr>
            <w:r w:rsidRPr="00D21FE6">
              <w:t>2010</w:t>
            </w:r>
          </w:p>
        </w:tc>
        <w:tc>
          <w:tcPr>
            <w:tcW w:w="791" w:type="dxa"/>
            <w:tcBorders>
              <w:top w:val="single" w:sz="6" w:space="0" w:color="000000"/>
              <w:left w:val="single" w:sz="6" w:space="0" w:color="000000"/>
              <w:bottom w:val="single" w:sz="6" w:space="0" w:color="000000"/>
              <w:right w:val="single" w:sz="6" w:space="0" w:color="000000"/>
            </w:tcBorders>
          </w:tcPr>
          <w:p w14:paraId="08748553" w14:textId="5121E61F" w:rsidR="00AE4BC1" w:rsidRPr="00D21FE6" w:rsidRDefault="00753ED3" w:rsidP="00FC633B">
            <w:pPr>
              <w:spacing w:before="60" w:after="60"/>
              <w:jc w:val="center"/>
              <w:rPr>
                <w:lang w:val="en-US"/>
              </w:rPr>
            </w:pPr>
            <w:r>
              <w:t>2022</w:t>
            </w:r>
          </w:p>
        </w:tc>
        <w:tc>
          <w:tcPr>
            <w:tcW w:w="791" w:type="dxa"/>
            <w:tcBorders>
              <w:top w:val="single" w:sz="6" w:space="0" w:color="000000"/>
              <w:left w:val="single" w:sz="6" w:space="0" w:color="000000"/>
              <w:bottom w:val="single" w:sz="6" w:space="0" w:color="000000"/>
            </w:tcBorders>
          </w:tcPr>
          <w:p w14:paraId="792B7D8B" w14:textId="72EFE67F" w:rsidR="00AE4BC1" w:rsidRPr="00753ED3" w:rsidRDefault="00753ED3" w:rsidP="00FC633B">
            <w:pPr>
              <w:spacing w:before="60" w:after="60"/>
              <w:jc w:val="center"/>
            </w:pPr>
            <w:r>
              <w:rPr>
                <w:lang w:val="en-US"/>
              </w:rPr>
              <w:t>202</w:t>
            </w:r>
            <w:r>
              <w:t>3</w:t>
            </w:r>
          </w:p>
        </w:tc>
        <w:tc>
          <w:tcPr>
            <w:tcW w:w="791" w:type="dxa"/>
            <w:tcBorders>
              <w:top w:val="single" w:sz="6" w:space="0" w:color="000000"/>
              <w:left w:val="single" w:sz="6" w:space="0" w:color="000000"/>
              <w:bottom w:val="single" w:sz="6" w:space="0" w:color="000000"/>
            </w:tcBorders>
            <w:shd w:val="clear" w:color="auto" w:fill="auto"/>
          </w:tcPr>
          <w:p w14:paraId="5DB6D610" w14:textId="69115C16" w:rsidR="00AE4BC1" w:rsidRPr="00753ED3" w:rsidRDefault="00753ED3" w:rsidP="00FC633B">
            <w:pPr>
              <w:spacing w:before="60" w:after="60"/>
              <w:jc w:val="center"/>
            </w:pPr>
            <w:r>
              <w:rPr>
                <w:lang w:val="en-US"/>
              </w:rPr>
              <w:t>202</w:t>
            </w:r>
            <w:r>
              <w:t>4</w:t>
            </w:r>
          </w:p>
        </w:tc>
        <w:tc>
          <w:tcPr>
            <w:tcW w:w="3366" w:type="dxa"/>
            <w:tcBorders>
              <w:top w:val="single" w:sz="6" w:space="0" w:color="000000"/>
              <w:left w:val="single" w:sz="6" w:space="0" w:color="000000"/>
              <w:bottom w:val="single" w:sz="6" w:space="0" w:color="000000"/>
            </w:tcBorders>
            <w:shd w:val="clear" w:color="auto" w:fill="auto"/>
            <w:vAlign w:val="bottom"/>
          </w:tcPr>
          <w:p w14:paraId="68207332" w14:textId="77777777" w:rsidR="00AE4BC1" w:rsidRPr="00D21FE6" w:rsidRDefault="00AE4BC1">
            <w:pPr>
              <w:snapToGrid w:val="0"/>
              <w:spacing w:before="60" w:after="60"/>
              <w:jc w:val="center"/>
              <w:rPr>
                <w:lang w:val="en-US"/>
              </w:rPr>
            </w:pPr>
          </w:p>
        </w:tc>
      </w:tr>
      <w:tr w:rsidR="003A4F9B" w:rsidRPr="00D21FE6" w14:paraId="04F2377C" w14:textId="77777777" w:rsidTr="00A86C32">
        <w:trPr>
          <w:cantSplit/>
        </w:trPr>
        <w:tc>
          <w:tcPr>
            <w:tcW w:w="3395" w:type="dxa"/>
            <w:tcBorders>
              <w:top w:val="single" w:sz="6" w:space="0" w:color="000000"/>
            </w:tcBorders>
            <w:shd w:val="clear" w:color="auto" w:fill="auto"/>
            <w:vAlign w:val="bottom"/>
          </w:tcPr>
          <w:p w14:paraId="7D4C13B7" w14:textId="77777777" w:rsidR="003A4F9B" w:rsidRPr="00753ED3" w:rsidRDefault="003A4F9B" w:rsidP="00B23BBD">
            <w:pPr>
              <w:spacing w:before="50" w:line="140" w:lineRule="exact"/>
              <w:rPr>
                <w:color w:val="000000" w:themeColor="text1"/>
              </w:rPr>
            </w:pPr>
            <w:r w:rsidRPr="00753ED3">
              <w:rPr>
                <w:b/>
                <w:bCs/>
                <w:color w:val="000000" w:themeColor="text1"/>
              </w:rPr>
              <w:t>Россия</w:t>
            </w:r>
            <w:proofErr w:type="gramStart"/>
            <w:r w:rsidRPr="00753ED3">
              <w:rPr>
                <w:b/>
                <w:bCs/>
                <w:color w:val="000000" w:themeColor="text1"/>
                <w:vertAlign w:val="superscript"/>
              </w:rPr>
              <w:t>2</w:t>
            </w:r>
            <w:proofErr w:type="gramEnd"/>
            <w:r w:rsidRPr="00753ED3">
              <w:rPr>
                <w:b/>
                <w:bCs/>
                <w:color w:val="000000" w:themeColor="text1"/>
                <w:vertAlign w:val="superscript"/>
              </w:rPr>
              <w:t>)</w:t>
            </w:r>
            <w:r w:rsidRPr="00753ED3">
              <w:rPr>
                <w:b/>
                <w:bCs/>
                <w:color w:val="000000" w:themeColor="text1"/>
              </w:rPr>
              <w:t xml:space="preserve"> </w:t>
            </w:r>
          </w:p>
        </w:tc>
        <w:tc>
          <w:tcPr>
            <w:tcW w:w="791" w:type="dxa"/>
            <w:tcBorders>
              <w:top w:val="single" w:sz="6" w:space="0" w:color="000000"/>
              <w:left w:val="single" w:sz="6" w:space="0" w:color="000000"/>
            </w:tcBorders>
            <w:shd w:val="clear" w:color="auto" w:fill="auto"/>
            <w:vAlign w:val="bottom"/>
          </w:tcPr>
          <w:p w14:paraId="6A9D606B" w14:textId="77777777" w:rsidR="003A4F9B" w:rsidRPr="00753ED3" w:rsidRDefault="003A4F9B" w:rsidP="00B23BBD">
            <w:pPr>
              <w:spacing w:before="50" w:line="140" w:lineRule="exact"/>
              <w:ind w:right="284"/>
              <w:jc w:val="right"/>
              <w:rPr>
                <w:color w:val="000000" w:themeColor="text1"/>
              </w:rPr>
            </w:pPr>
            <w:r w:rsidRPr="00753ED3">
              <w:rPr>
                <w:color w:val="000000" w:themeColor="text1"/>
              </w:rPr>
              <w:t>65</w:t>
            </w:r>
          </w:p>
        </w:tc>
        <w:tc>
          <w:tcPr>
            <w:tcW w:w="791" w:type="dxa"/>
            <w:tcBorders>
              <w:top w:val="single" w:sz="6" w:space="0" w:color="000000"/>
              <w:left w:val="single" w:sz="6" w:space="0" w:color="000000"/>
              <w:right w:val="single" w:sz="6" w:space="0" w:color="000000"/>
            </w:tcBorders>
            <w:vAlign w:val="bottom"/>
          </w:tcPr>
          <w:p w14:paraId="79E83558" w14:textId="21904F14" w:rsidR="003A4F9B" w:rsidRPr="003A4F9B" w:rsidRDefault="003A4F9B" w:rsidP="00B23BBD">
            <w:pPr>
              <w:spacing w:before="50" w:line="140" w:lineRule="exact"/>
              <w:ind w:right="284"/>
              <w:jc w:val="right"/>
            </w:pPr>
            <w:r w:rsidRPr="003A4F9B">
              <w:t>44</w:t>
            </w:r>
          </w:p>
        </w:tc>
        <w:tc>
          <w:tcPr>
            <w:tcW w:w="791" w:type="dxa"/>
            <w:tcBorders>
              <w:top w:val="single" w:sz="6" w:space="0" w:color="000000"/>
              <w:left w:val="single" w:sz="6" w:space="0" w:color="000000"/>
            </w:tcBorders>
            <w:vAlign w:val="bottom"/>
          </w:tcPr>
          <w:p w14:paraId="5C5372BE" w14:textId="1CC6FAB8" w:rsidR="003A4F9B" w:rsidRPr="003A4F9B" w:rsidRDefault="003A4F9B" w:rsidP="00B23BBD">
            <w:pPr>
              <w:spacing w:before="50" w:line="140" w:lineRule="exact"/>
              <w:ind w:right="284"/>
              <w:jc w:val="right"/>
            </w:pPr>
            <w:r w:rsidRPr="003A4F9B">
              <w:t>46</w:t>
            </w:r>
          </w:p>
        </w:tc>
        <w:tc>
          <w:tcPr>
            <w:tcW w:w="791" w:type="dxa"/>
            <w:tcBorders>
              <w:top w:val="single" w:sz="6" w:space="0" w:color="000000"/>
              <w:left w:val="single" w:sz="6" w:space="0" w:color="000000"/>
            </w:tcBorders>
            <w:shd w:val="clear" w:color="auto" w:fill="auto"/>
            <w:vAlign w:val="bottom"/>
          </w:tcPr>
          <w:p w14:paraId="3288DC56" w14:textId="188D2F2D" w:rsidR="003A4F9B" w:rsidRPr="003A4F9B" w:rsidRDefault="003A4F9B" w:rsidP="00B23BBD">
            <w:pPr>
              <w:spacing w:before="50" w:line="140" w:lineRule="exact"/>
              <w:ind w:right="284"/>
              <w:jc w:val="right"/>
            </w:pPr>
            <w:r w:rsidRPr="003A4F9B">
              <w:t>48</w:t>
            </w:r>
          </w:p>
        </w:tc>
        <w:tc>
          <w:tcPr>
            <w:tcW w:w="3366" w:type="dxa"/>
            <w:tcBorders>
              <w:top w:val="single" w:sz="6" w:space="0" w:color="000000"/>
              <w:left w:val="single" w:sz="6" w:space="0" w:color="000000"/>
            </w:tcBorders>
            <w:shd w:val="clear" w:color="auto" w:fill="auto"/>
            <w:vAlign w:val="bottom"/>
          </w:tcPr>
          <w:p w14:paraId="16EC5E81" w14:textId="77777777" w:rsidR="003A4F9B" w:rsidRPr="00753ED3" w:rsidRDefault="003A4F9B" w:rsidP="00B23BBD">
            <w:pPr>
              <w:pStyle w:val="15"/>
              <w:spacing w:before="50" w:line="140" w:lineRule="exact"/>
              <w:ind w:left="57"/>
              <w:rPr>
                <w:color w:val="000000" w:themeColor="text1"/>
              </w:rPr>
            </w:pPr>
            <w:r w:rsidRPr="00753ED3">
              <w:rPr>
                <w:b/>
                <w:i/>
                <w:color w:val="000000" w:themeColor="text1"/>
                <w:lang w:val="en-US"/>
              </w:rPr>
              <w:t>Russia</w:t>
            </w:r>
            <w:r w:rsidRPr="00753ED3">
              <w:rPr>
                <w:b/>
                <w:color w:val="000000" w:themeColor="text1"/>
                <w:vertAlign w:val="superscript"/>
              </w:rPr>
              <w:t>2)</w:t>
            </w:r>
          </w:p>
        </w:tc>
      </w:tr>
      <w:tr w:rsidR="003A4F9B" w:rsidRPr="00D21FE6" w14:paraId="4C59A60D" w14:textId="77777777" w:rsidTr="00A86C32">
        <w:trPr>
          <w:cantSplit/>
        </w:trPr>
        <w:tc>
          <w:tcPr>
            <w:tcW w:w="3395" w:type="dxa"/>
            <w:shd w:val="clear" w:color="auto" w:fill="auto"/>
            <w:vAlign w:val="bottom"/>
          </w:tcPr>
          <w:p w14:paraId="5B474180" w14:textId="77777777" w:rsidR="003A4F9B" w:rsidRPr="00753ED3" w:rsidRDefault="003A4F9B" w:rsidP="00B23BBD">
            <w:pPr>
              <w:pStyle w:val="13"/>
              <w:spacing w:before="50" w:line="140" w:lineRule="exact"/>
              <w:rPr>
                <w:color w:val="000000" w:themeColor="text1"/>
                <w:sz w:val="14"/>
                <w:szCs w:val="14"/>
              </w:rPr>
            </w:pPr>
            <w:proofErr w:type="gramStart"/>
            <w:r w:rsidRPr="00753ED3">
              <w:rPr>
                <w:color w:val="000000" w:themeColor="text1"/>
                <w:sz w:val="14"/>
                <w:szCs w:val="14"/>
                <w:u w:val="none"/>
              </w:rPr>
              <w:t>Страны СНГ</w:t>
            </w:r>
            <w:r w:rsidRPr="00753ED3">
              <w:rPr>
                <w:color w:val="000000" w:themeColor="text1"/>
                <w:sz w:val="14"/>
                <w:szCs w:val="14"/>
                <w:u w:val="none"/>
                <w:vertAlign w:val="superscript"/>
              </w:rPr>
              <w:t>3)</w:t>
            </w:r>
            <w:proofErr w:type="gramEnd"/>
          </w:p>
        </w:tc>
        <w:tc>
          <w:tcPr>
            <w:tcW w:w="791" w:type="dxa"/>
            <w:tcBorders>
              <w:left w:val="single" w:sz="6" w:space="0" w:color="000000"/>
            </w:tcBorders>
            <w:shd w:val="clear" w:color="auto" w:fill="auto"/>
            <w:vAlign w:val="bottom"/>
          </w:tcPr>
          <w:p w14:paraId="57A8A0D8" w14:textId="77777777" w:rsidR="003A4F9B" w:rsidRPr="00753ED3" w:rsidRDefault="003A4F9B" w:rsidP="00B23BBD">
            <w:pPr>
              <w:snapToGrid w:val="0"/>
              <w:spacing w:before="50" w:line="140" w:lineRule="exact"/>
              <w:ind w:right="284"/>
              <w:jc w:val="right"/>
              <w:rPr>
                <w:color w:val="000000" w:themeColor="text1"/>
                <w:vertAlign w:val="superscript"/>
                <w:lang w:val="en-US"/>
              </w:rPr>
            </w:pPr>
          </w:p>
        </w:tc>
        <w:tc>
          <w:tcPr>
            <w:tcW w:w="791" w:type="dxa"/>
            <w:tcBorders>
              <w:left w:val="single" w:sz="6" w:space="0" w:color="000000"/>
              <w:right w:val="single" w:sz="6" w:space="0" w:color="000000"/>
            </w:tcBorders>
            <w:vAlign w:val="bottom"/>
          </w:tcPr>
          <w:p w14:paraId="45809420" w14:textId="77777777" w:rsidR="003A4F9B" w:rsidRPr="00753ED3" w:rsidRDefault="003A4F9B" w:rsidP="00B23BBD">
            <w:pPr>
              <w:snapToGrid w:val="0"/>
              <w:spacing w:before="50" w:line="140" w:lineRule="exact"/>
              <w:ind w:right="284"/>
              <w:jc w:val="right"/>
              <w:rPr>
                <w:b/>
                <w:color w:val="000000" w:themeColor="text1"/>
                <w:lang w:val="en-US"/>
              </w:rPr>
            </w:pPr>
          </w:p>
        </w:tc>
        <w:tc>
          <w:tcPr>
            <w:tcW w:w="791" w:type="dxa"/>
            <w:tcBorders>
              <w:left w:val="single" w:sz="6" w:space="0" w:color="000000"/>
            </w:tcBorders>
            <w:vAlign w:val="bottom"/>
          </w:tcPr>
          <w:p w14:paraId="70BF65B7" w14:textId="77777777" w:rsidR="003A4F9B" w:rsidRPr="00753ED3" w:rsidRDefault="003A4F9B" w:rsidP="00B23BBD">
            <w:pPr>
              <w:snapToGrid w:val="0"/>
              <w:spacing w:before="50" w:line="140" w:lineRule="exact"/>
              <w:ind w:right="284"/>
              <w:jc w:val="right"/>
              <w:rPr>
                <w:b/>
                <w:color w:val="000000" w:themeColor="text1"/>
                <w:lang w:val="en-US"/>
              </w:rPr>
            </w:pPr>
          </w:p>
        </w:tc>
        <w:tc>
          <w:tcPr>
            <w:tcW w:w="791" w:type="dxa"/>
            <w:tcBorders>
              <w:left w:val="single" w:sz="6" w:space="0" w:color="000000"/>
            </w:tcBorders>
            <w:shd w:val="clear" w:color="auto" w:fill="auto"/>
            <w:vAlign w:val="bottom"/>
          </w:tcPr>
          <w:p w14:paraId="7B2F5409" w14:textId="0865D3F2" w:rsidR="003A4F9B" w:rsidRPr="00753ED3" w:rsidRDefault="003A4F9B" w:rsidP="00B23BBD">
            <w:pPr>
              <w:snapToGrid w:val="0"/>
              <w:spacing w:before="50" w:line="140" w:lineRule="exact"/>
              <w:ind w:right="284"/>
              <w:jc w:val="right"/>
              <w:rPr>
                <w:b/>
                <w:color w:val="000000" w:themeColor="text1"/>
                <w:lang w:val="en-US"/>
              </w:rPr>
            </w:pPr>
          </w:p>
        </w:tc>
        <w:tc>
          <w:tcPr>
            <w:tcW w:w="3366" w:type="dxa"/>
            <w:tcBorders>
              <w:left w:val="single" w:sz="6" w:space="0" w:color="000000"/>
            </w:tcBorders>
            <w:shd w:val="clear" w:color="auto" w:fill="auto"/>
            <w:vAlign w:val="bottom"/>
          </w:tcPr>
          <w:p w14:paraId="7C39B174" w14:textId="77777777" w:rsidR="003A4F9B" w:rsidRPr="00753ED3" w:rsidRDefault="003A4F9B" w:rsidP="00B23BBD">
            <w:pPr>
              <w:pStyle w:val="13"/>
              <w:spacing w:before="50" w:line="140" w:lineRule="exact"/>
              <w:ind w:left="57"/>
              <w:rPr>
                <w:color w:val="000000" w:themeColor="text1"/>
                <w:sz w:val="14"/>
                <w:szCs w:val="14"/>
              </w:rPr>
            </w:pPr>
            <w:proofErr w:type="gramStart"/>
            <w:r w:rsidRPr="00753ED3">
              <w:rPr>
                <w:bCs w:val="0"/>
                <w:i/>
                <w:color w:val="000000" w:themeColor="text1"/>
                <w:sz w:val="14"/>
                <w:szCs w:val="14"/>
                <w:u w:val="none"/>
              </w:rPr>
              <w:t>CIS countries</w:t>
            </w:r>
            <w:r w:rsidRPr="00753ED3">
              <w:rPr>
                <w:color w:val="000000" w:themeColor="text1"/>
                <w:sz w:val="14"/>
                <w:szCs w:val="14"/>
                <w:u w:val="none"/>
                <w:vertAlign w:val="superscript"/>
              </w:rPr>
              <w:t>3)</w:t>
            </w:r>
            <w:proofErr w:type="gramEnd"/>
          </w:p>
        </w:tc>
      </w:tr>
      <w:tr w:rsidR="00C670E3" w:rsidRPr="00D21FE6" w14:paraId="2DE4B551" w14:textId="77777777" w:rsidTr="00A86C32">
        <w:trPr>
          <w:cantSplit/>
        </w:trPr>
        <w:tc>
          <w:tcPr>
            <w:tcW w:w="3395" w:type="dxa"/>
            <w:shd w:val="clear" w:color="auto" w:fill="auto"/>
            <w:vAlign w:val="bottom"/>
          </w:tcPr>
          <w:p w14:paraId="264424C1" w14:textId="3D10447A" w:rsidR="00C670E3" w:rsidRPr="00C670E3" w:rsidRDefault="00C670E3" w:rsidP="00C670E3">
            <w:pPr>
              <w:pStyle w:val="13"/>
              <w:spacing w:before="50" w:line="140" w:lineRule="exact"/>
              <w:ind w:left="284"/>
              <w:rPr>
                <w:sz w:val="14"/>
                <w:szCs w:val="14"/>
              </w:rPr>
            </w:pPr>
            <w:r w:rsidRPr="00C670E3">
              <w:rPr>
                <w:b w:val="0"/>
                <w:bCs w:val="0"/>
                <w:sz w:val="14"/>
                <w:szCs w:val="14"/>
                <w:u w:val="none"/>
              </w:rPr>
              <w:t>из них:</w:t>
            </w:r>
          </w:p>
        </w:tc>
        <w:tc>
          <w:tcPr>
            <w:tcW w:w="791" w:type="dxa"/>
            <w:tcBorders>
              <w:left w:val="single" w:sz="6" w:space="0" w:color="000000"/>
            </w:tcBorders>
            <w:shd w:val="clear" w:color="auto" w:fill="auto"/>
            <w:vAlign w:val="bottom"/>
          </w:tcPr>
          <w:p w14:paraId="1F42C666" w14:textId="77777777" w:rsidR="00C670E3" w:rsidRPr="00C670E3" w:rsidRDefault="00C670E3" w:rsidP="00B23BBD">
            <w:pPr>
              <w:snapToGrid w:val="0"/>
              <w:spacing w:before="50" w:line="140" w:lineRule="exact"/>
              <w:ind w:right="284"/>
              <w:jc w:val="right"/>
              <w:rPr>
                <w:lang w:val="en-US"/>
              </w:rPr>
            </w:pPr>
          </w:p>
        </w:tc>
        <w:tc>
          <w:tcPr>
            <w:tcW w:w="791" w:type="dxa"/>
            <w:tcBorders>
              <w:left w:val="single" w:sz="6" w:space="0" w:color="000000"/>
              <w:right w:val="single" w:sz="6" w:space="0" w:color="000000"/>
            </w:tcBorders>
            <w:vAlign w:val="bottom"/>
          </w:tcPr>
          <w:p w14:paraId="260387C7" w14:textId="77777777" w:rsidR="00C670E3" w:rsidRPr="00C670E3" w:rsidRDefault="00C670E3" w:rsidP="00B23BBD">
            <w:pPr>
              <w:snapToGrid w:val="0"/>
              <w:spacing w:before="50" w:line="140" w:lineRule="exact"/>
              <w:ind w:right="284"/>
              <w:jc w:val="right"/>
            </w:pPr>
          </w:p>
        </w:tc>
        <w:tc>
          <w:tcPr>
            <w:tcW w:w="791" w:type="dxa"/>
            <w:tcBorders>
              <w:left w:val="single" w:sz="6" w:space="0" w:color="000000"/>
            </w:tcBorders>
            <w:vAlign w:val="bottom"/>
          </w:tcPr>
          <w:p w14:paraId="707C98DC" w14:textId="77777777" w:rsidR="00C670E3" w:rsidRPr="00C670E3" w:rsidRDefault="00C670E3" w:rsidP="00B23BBD">
            <w:pPr>
              <w:snapToGrid w:val="0"/>
              <w:spacing w:before="50" w:line="140" w:lineRule="exact"/>
              <w:ind w:right="284"/>
              <w:jc w:val="right"/>
            </w:pPr>
          </w:p>
        </w:tc>
        <w:tc>
          <w:tcPr>
            <w:tcW w:w="791" w:type="dxa"/>
            <w:tcBorders>
              <w:left w:val="single" w:sz="6" w:space="0" w:color="000000"/>
            </w:tcBorders>
            <w:shd w:val="clear" w:color="auto" w:fill="auto"/>
            <w:vAlign w:val="bottom"/>
          </w:tcPr>
          <w:p w14:paraId="5FC1F911" w14:textId="79AE125E" w:rsidR="00C670E3" w:rsidRPr="00C670E3" w:rsidRDefault="00C670E3" w:rsidP="00B23BBD">
            <w:pPr>
              <w:snapToGrid w:val="0"/>
              <w:spacing w:before="50" w:line="140" w:lineRule="exact"/>
              <w:ind w:right="284"/>
              <w:jc w:val="right"/>
            </w:pPr>
          </w:p>
        </w:tc>
        <w:tc>
          <w:tcPr>
            <w:tcW w:w="3366" w:type="dxa"/>
            <w:tcBorders>
              <w:left w:val="single" w:sz="6" w:space="0" w:color="000000"/>
            </w:tcBorders>
            <w:shd w:val="clear" w:color="auto" w:fill="auto"/>
            <w:vAlign w:val="bottom"/>
          </w:tcPr>
          <w:p w14:paraId="621DD797" w14:textId="613B5A9E" w:rsidR="00C670E3" w:rsidRPr="00C670E3" w:rsidRDefault="00C670E3" w:rsidP="00B23BBD">
            <w:pPr>
              <w:pStyle w:val="13"/>
              <w:spacing w:before="50" w:line="140" w:lineRule="exact"/>
              <w:ind w:left="284"/>
              <w:rPr>
                <w:sz w:val="14"/>
                <w:szCs w:val="14"/>
              </w:rPr>
            </w:pPr>
            <w:r w:rsidRPr="00C670E3">
              <w:rPr>
                <w:b w:val="0"/>
                <w:bCs w:val="0"/>
                <w:i/>
                <w:sz w:val="14"/>
                <w:szCs w:val="14"/>
                <w:u w:val="none"/>
              </w:rPr>
              <w:t xml:space="preserve"> of which:</w:t>
            </w:r>
          </w:p>
        </w:tc>
      </w:tr>
      <w:tr w:rsidR="00C670E3" w:rsidRPr="00D21FE6" w14:paraId="2CFFDA73" w14:textId="77777777" w:rsidTr="002E592E">
        <w:trPr>
          <w:cantSplit/>
        </w:trPr>
        <w:tc>
          <w:tcPr>
            <w:tcW w:w="3395" w:type="dxa"/>
            <w:shd w:val="clear" w:color="auto" w:fill="auto"/>
            <w:vAlign w:val="bottom"/>
          </w:tcPr>
          <w:p w14:paraId="3A0CA8C3" w14:textId="77777777" w:rsidR="00C670E3" w:rsidRPr="00C670E3" w:rsidRDefault="00C670E3" w:rsidP="00B23BBD">
            <w:pPr>
              <w:spacing w:before="50" w:line="140" w:lineRule="exact"/>
              <w:ind w:left="57"/>
            </w:pPr>
            <w:r w:rsidRPr="00C670E3">
              <w:t>Азербайджан</w:t>
            </w:r>
          </w:p>
        </w:tc>
        <w:tc>
          <w:tcPr>
            <w:tcW w:w="791" w:type="dxa"/>
            <w:tcBorders>
              <w:left w:val="single" w:sz="6" w:space="0" w:color="000000"/>
            </w:tcBorders>
            <w:shd w:val="clear" w:color="auto" w:fill="auto"/>
            <w:vAlign w:val="bottom"/>
          </w:tcPr>
          <w:p w14:paraId="12B30D7F" w14:textId="57CDC1F2" w:rsidR="00C670E3" w:rsidRPr="00C670E3" w:rsidRDefault="00C670E3" w:rsidP="00B23BBD">
            <w:pPr>
              <w:spacing w:before="50" w:line="140" w:lineRule="exact"/>
              <w:ind w:right="284"/>
              <w:jc w:val="right"/>
            </w:pPr>
            <w:r w:rsidRPr="00C670E3">
              <w:t>21</w:t>
            </w:r>
          </w:p>
        </w:tc>
        <w:tc>
          <w:tcPr>
            <w:tcW w:w="791" w:type="dxa"/>
            <w:tcBorders>
              <w:left w:val="single" w:sz="6" w:space="0" w:color="000000"/>
              <w:right w:val="single" w:sz="6" w:space="0" w:color="000000"/>
            </w:tcBorders>
            <w:vAlign w:val="bottom"/>
          </w:tcPr>
          <w:p w14:paraId="003354E5" w14:textId="20864B30" w:rsidR="00C670E3" w:rsidRPr="00C670E3" w:rsidRDefault="00C670E3" w:rsidP="00B23BBD">
            <w:pPr>
              <w:spacing w:before="50" w:line="140" w:lineRule="exact"/>
              <w:ind w:right="284"/>
              <w:jc w:val="right"/>
              <w:rPr>
                <w:lang w:val="en-US"/>
              </w:rPr>
            </w:pPr>
            <w:r w:rsidRPr="00C670E3">
              <w:t>29</w:t>
            </w:r>
          </w:p>
        </w:tc>
        <w:tc>
          <w:tcPr>
            <w:tcW w:w="791" w:type="dxa"/>
            <w:tcBorders>
              <w:left w:val="single" w:sz="6" w:space="0" w:color="000000"/>
            </w:tcBorders>
            <w:vAlign w:val="bottom"/>
          </w:tcPr>
          <w:p w14:paraId="4C4C8D2A" w14:textId="0C72D2C2" w:rsidR="00C670E3" w:rsidRPr="00C670E3" w:rsidRDefault="00C670E3" w:rsidP="00B23BBD">
            <w:pPr>
              <w:spacing w:before="50" w:line="140" w:lineRule="exact"/>
              <w:ind w:right="284"/>
              <w:jc w:val="right"/>
              <w:rPr>
                <w:lang w:val="en-US"/>
              </w:rPr>
            </w:pPr>
            <w:r w:rsidRPr="00C670E3">
              <w:t>30</w:t>
            </w:r>
          </w:p>
        </w:tc>
        <w:tc>
          <w:tcPr>
            <w:tcW w:w="791" w:type="dxa"/>
            <w:tcBorders>
              <w:left w:val="single" w:sz="6" w:space="0" w:color="000000"/>
            </w:tcBorders>
            <w:shd w:val="clear" w:color="auto" w:fill="auto"/>
            <w:vAlign w:val="bottom"/>
          </w:tcPr>
          <w:p w14:paraId="7A196DA4" w14:textId="2C0C02B1" w:rsidR="00C670E3" w:rsidRPr="00C670E3" w:rsidRDefault="00C670E3" w:rsidP="00B23BBD">
            <w:pPr>
              <w:spacing w:before="50" w:line="140" w:lineRule="exact"/>
              <w:ind w:right="284"/>
              <w:jc w:val="right"/>
            </w:pPr>
            <w:r w:rsidRPr="00C670E3">
              <w:t>31</w:t>
            </w:r>
          </w:p>
        </w:tc>
        <w:tc>
          <w:tcPr>
            <w:tcW w:w="3366" w:type="dxa"/>
            <w:tcBorders>
              <w:left w:val="single" w:sz="6" w:space="0" w:color="000000"/>
            </w:tcBorders>
            <w:shd w:val="clear" w:color="auto" w:fill="auto"/>
            <w:vAlign w:val="bottom"/>
          </w:tcPr>
          <w:p w14:paraId="6277E7AE" w14:textId="77777777" w:rsidR="00C670E3" w:rsidRPr="00C670E3" w:rsidRDefault="00C670E3" w:rsidP="00B23BBD">
            <w:pPr>
              <w:spacing w:before="50" w:line="140" w:lineRule="exact"/>
              <w:ind w:left="170"/>
            </w:pPr>
            <w:r w:rsidRPr="00C670E3">
              <w:rPr>
                <w:i/>
              </w:rPr>
              <w:t>Azerbaijan</w:t>
            </w:r>
          </w:p>
        </w:tc>
      </w:tr>
      <w:tr w:rsidR="00C670E3" w:rsidRPr="00D21FE6" w14:paraId="18B70D62" w14:textId="77777777" w:rsidTr="002E592E">
        <w:trPr>
          <w:cantSplit/>
        </w:trPr>
        <w:tc>
          <w:tcPr>
            <w:tcW w:w="3395" w:type="dxa"/>
            <w:shd w:val="clear" w:color="auto" w:fill="auto"/>
            <w:vAlign w:val="bottom"/>
          </w:tcPr>
          <w:p w14:paraId="6E6C43B8" w14:textId="77777777" w:rsidR="00C670E3" w:rsidRPr="00C670E3" w:rsidRDefault="00C670E3" w:rsidP="00B23BBD">
            <w:pPr>
              <w:spacing w:before="50" w:line="140" w:lineRule="exact"/>
              <w:ind w:left="57"/>
            </w:pPr>
            <w:r w:rsidRPr="00C670E3">
              <w:t>Армения</w:t>
            </w:r>
          </w:p>
        </w:tc>
        <w:tc>
          <w:tcPr>
            <w:tcW w:w="791" w:type="dxa"/>
            <w:tcBorders>
              <w:left w:val="single" w:sz="6" w:space="0" w:color="000000"/>
            </w:tcBorders>
            <w:shd w:val="clear" w:color="auto" w:fill="auto"/>
            <w:vAlign w:val="bottom"/>
          </w:tcPr>
          <w:p w14:paraId="4A6ED0CC" w14:textId="3F7100CE" w:rsidR="00C670E3" w:rsidRPr="00C670E3" w:rsidRDefault="00C670E3" w:rsidP="00B23BBD">
            <w:pPr>
              <w:spacing w:before="50" w:line="140" w:lineRule="exact"/>
              <w:ind w:right="284"/>
              <w:jc w:val="right"/>
            </w:pPr>
            <w:r w:rsidRPr="00C670E3">
              <w:t>50</w:t>
            </w:r>
          </w:p>
        </w:tc>
        <w:tc>
          <w:tcPr>
            <w:tcW w:w="791" w:type="dxa"/>
            <w:tcBorders>
              <w:left w:val="single" w:sz="6" w:space="0" w:color="000000"/>
              <w:right w:val="single" w:sz="6" w:space="0" w:color="000000"/>
            </w:tcBorders>
            <w:vAlign w:val="bottom"/>
          </w:tcPr>
          <w:p w14:paraId="65E7F9F6" w14:textId="33E39897" w:rsidR="00C670E3" w:rsidRPr="00C670E3" w:rsidRDefault="00C670E3" w:rsidP="00B23BBD">
            <w:pPr>
              <w:spacing w:before="50" w:line="140" w:lineRule="exact"/>
              <w:ind w:right="284"/>
              <w:jc w:val="right"/>
              <w:rPr>
                <w:lang w:val="en-US"/>
              </w:rPr>
            </w:pPr>
            <w:r w:rsidRPr="00C670E3">
              <w:t>38</w:t>
            </w:r>
          </w:p>
        </w:tc>
        <w:tc>
          <w:tcPr>
            <w:tcW w:w="791" w:type="dxa"/>
            <w:tcBorders>
              <w:left w:val="single" w:sz="6" w:space="0" w:color="000000"/>
            </w:tcBorders>
            <w:vAlign w:val="bottom"/>
          </w:tcPr>
          <w:p w14:paraId="0F6D3247" w14:textId="6661FBBC" w:rsidR="00C670E3" w:rsidRPr="00C670E3" w:rsidRDefault="00C670E3" w:rsidP="00B23BBD">
            <w:pPr>
              <w:spacing w:before="50" w:line="140" w:lineRule="exact"/>
              <w:ind w:right="284"/>
              <w:jc w:val="right"/>
              <w:rPr>
                <w:lang w:val="en-US"/>
              </w:rPr>
            </w:pPr>
            <w:r w:rsidRPr="00C670E3">
              <w:t>39</w:t>
            </w:r>
          </w:p>
        </w:tc>
        <w:tc>
          <w:tcPr>
            <w:tcW w:w="791" w:type="dxa"/>
            <w:tcBorders>
              <w:left w:val="single" w:sz="6" w:space="0" w:color="000000"/>
            </w:tcBorders>
            <w:shd w:val="clear" w:color="auto" w:fill="auto"/>
            <w:vAlign w:val="bottom"/>
          </w:tcPr>
          <w:p w14:paraId="184CEBC4" w14:textId="58033908" w:rsidR="00C670E3" w:rsidRPr="00C670E3" w:rsidRDefault="00C670E3" w:rsidP="00B23BBD">
            <w:pPr>
              <w:spacing w:before="50" w:line="140" w:lineRule="exact"/>
              <w:ind w:right="284"/>
              <w:jc w:val="right"/>
            </w:pPr>
            <w:r w:rsidRPr="00C670E3">
              <w:t>41</w:t>
            </w:r>
          </w:p>
        </w:tc>
        <w:tc>
          <w:tcPr>
            <w:tcW w:w="3366" w:type="dxa"/>
            <w:tcBorders>
              <w:left w:val="single" w:sz="6" w:space="0" w:color="000000"/>
            </w:tcBorders>
            <w:shd w:val="clear" w:color="auto" w:fill="auto"/>
            <w:vAlign w:val="bottom"/>
          </w:tcPr>
          <w:p w14:paraId="3969538D" w14:textId="77777777" w:rsidR="00C670E3" w:rsidRPr="00C670E3" w:rsidRDefault="00C670E3" w:rsidP="00B23BBD">
            <w:pPr>
              <w:spacing w:before="50" w:line="140" w:lineRule="exact"/>
              <w:ind w:left="170"/>
            </w:pPr>
            <w:r w:rsidRPr="00C670E3">
              <w:rPr>
                <w:i/>
              </w:rPr>
              <w:t>Armenia</w:t>
            </w:r>
          </w:p>
        </w:tc>
      </w:tr>
      <w:tr w:rsidR="00C670E3" w:rsidRPr="00D21FE6" w14:paraId="0F9279F2" w14:textId="77777777" w:rsidTr="002E592E">
        <w:trPr>
          <w:cantSplit/>
        </w:trPr>
        <w:tc>
          <w:tcPr>
            <w:tcW w:w="3395" w:type="dxa"/>
            <w:shd w:val="clear" w:color="auto" w:fill="auto"/>
            <w:vAlign w:val="bottom"/>
          </w:tcPr>
          <w:p w14:paraId="4189352E" w14:textId="77777777" w:rsidR="00C670E3" w:rsidRPr="00C670E3" w:rsidRDefault="00C670E3" w:rsidP="00B23BBD">
            <w:pPr>
              <w:spacing w:before="50" w:line="140" w:lineRule="exact"/>
              <w:ind w:left="57"/>
            </w:pPr>
            <w:r w:rsidRPr="00C670E3">
              <w:t>Беларусь</w:t>
            </w:r>
          </w:p>
        </w:tc>
        <w:tc>
          <w:tcPr>
            <w:tcW w:w="791" w:type="dxa"/>
            <w:tcBorders>
              <w:left w:val="single" w:sz="6" w:space="0" w:color="000000"/>
            </w:tcBorders>
            <w:shd w:val="clear" w:color="auto" w:fill="auto"/>
            <w:vAlign w:val="bottom"/>
          </w:tcPr>
          <w:p w14:paraId="47C9F19D" w14:textId="08FE9EAC" w:rsidR="00C670E3" w:rsidRPr="00C670E3" w:rsidRDefault="00C670E3" w:rsidP="00B23BBD">
            <w:pPr>
              <w:spacing w:before="50" w:line="140" w:lineRule="exact"/>
              <w:ind w:right="284"/>
              <w:jc w:val="right"/>
            </w:pPr>
            <w:r w:rsidRPr="00C670E3">
              <w:t>65</w:t>
            </w:r>
          </w:p>
        </w:tc>
        <w:tc>
          <w:tcPr>
            <w:tcW w:w="791" w:type="dxa"/>
            <w:tcBorders>
              <w:left w:val="single" w:sz="6" w:space="0" w:color="000000"/>
              <w:right w:val="single" w:sz="6" w:space="0" w:color="000000"/>
            </w:tcBorders>
            <w:vAlign w:val="bottom"/>
          </w:tcPr>
          <w:p w14:paraId="7501E4A1" w14:textId="1BDF8476" w:rsidR="00C670E3" w:rsidRPr="00C670E3" w:rsidRDefault="00C670E3" w:rsidP="00B23BBD">
            <w:pPr>
              <w:spacing w:before="50" w:line="140" w:lineRule="exact"/>
              <w:ind w:right="284"/>
              <w:jc w:val="right"/>
              <w:rPr>
                <w:lang w:val="en-US"/>
              </w:rPr>
            </w:pPr>
            <w:r w:rsidRPr="00C670E3">
              <w:t>38</w:t>
            </w:r>
          </w:p>
        </w:tc>
        <w:tc>
          <w:tcPr>
            <w:tcW w:w="791" w:type="dxa"/>
            <w:tcBorders>
              <w:left w:val="single" w:sz="6" w:space="0" w:color="000000"/>
            </w:tcBorders>
            <w:vAlign w:val="bottom"/>
          </w:tcPr>
          <w:p w14:paraId="64ACE135" w14:textId="5EB5B0B2" w:rsidR="00C670E3" w:rsidRPr="00C670E3" w:rsidRDefault="00C670E3" w:rsidP="00B23BBD">
            <w:pPr>
              <w:spacing w:before="50" w:line="140" w:lineRule="exact"/>
              <w:ind w:right="284"/>
              <w:jc w:val="right"/>
              <w:rPr>
                <w:lang w:val="en-US"/>
              </w:rPr>
            </w:pPr>
            <w:r w:rsidRPr="00C670E3">
              <w:t>38</w:t>
            </w:r>
          </w:p>
        </w:tc>
        <w:tc>
          <w:tcPr>
            <w:tcW w:w="791" w:type="dxa"/>
            <w:tcBorders>
              <w:left w:val="single" w:sz="6" w:space="0" w:color="000000"/>
            </w:tcBorders>
            <w:shd w:val="clear" w:color="auto" w:fill="auto"/>
            <w:vAlign w:val="bottom"/>
          </w:tcPr>
          <w:p w14:paraId="2946EDF3" w14:textId="7B487646" w:rsidR="00C670E3" w:rsidRPr="00C670E3" w:rsidRDefault="00C670E3" w:rsidP="00B23BBD">
            <w:pPr>
              <w:spacing w:before="50" w:line="140" w:lineRule="exact"/>
              <w:ind w:right="284"/>
              <w:jc w:val="right"/>
            </w:pPr>
            <w:r w:rsidRPr="00C670E3">
              <w:t>39</w:t>
            </w:r>
          </w:p>
        </w:tc>
        <w:tc>
          <w:tcPr>
            <w:tcW w:w="3366" w:type="dxa"/>
            <w:tcBorders>
              <w:left w:val="single" w:sz="6" w:space="0" w:color="000000"/>
            </w:tcBorders>
            <w:shd w:val="clear" w:color="auto" w:fill="auto"/>
            <w:vAlign w:val="bottom"/>
          </w:tcPr>
          <w:p w14:paraId="2153312E" w14:textId="77777777" w:rsidR="00C670E3" w:rsidRPr="00C670E3" w:rsidRDefault="00C670E3" w:rsidP="00B23BBD">
            <w:pPr>
              <w:pStyle w:val="af"/>
              <w:spacing w:before="50" w:line="140" w:lineRule="exact"/>
              <w:ind w:left="170"/>
            </w:pPr>
            <w:r w:rsidRPr="00C670E3">
              <w:rPr>
                <w:i/>
              </w:rPr>
              <w:t>Belarus</w:t>
            </w:r>
          </w:p>
        </w:tc>
      </w:tr>
      <w:tr w:rsidR="00C670E3" w:rsidRPr="00D21FE6" w14:paraId="46BE5511" w14:textId="77777777" w:rsidTr="002E592E">
        <w:trPr>
          <w:cantSplit/>
        </w:trPr>
        <w:tc>
          <w:tcPr>
            <w:tcW w:w="3395" w:type="dxa"/>
            <w:shd w:val="clear" w:color="auto" w:fill="auto"/>
            <w:vAlign w:val="bottom"/>
          </w:tcPr>
          <w:p w14:paraId="015CF04A" w14:textId="77777777" w:rsidR="00C670E3" w:rsidRPr="00C670E3" w:rsidRDefault="00C670E3" w:rsidP="00B23BBD">
            <w:pPr>
              <w:spacing w:before="50" w:line="140" w:lineRule="exact"/>
              <w:ind w:left="57"/>
            </w:pPr>
            <w:r w:rsidRPr="00C670E3">
              <w:t>Казахстан</w:t>
            </w:r>
          </w:p>
        </w:tc>
        <w:tc>
          <w:tcPr>
            <w:tcW w:w="791" w:type="dxa"/>
            <w:tcBorders>
              <w:left w:val="single" w:sz="6" w:space="0" w:color="000000"/>
            </w:tcBorders>
            <w:shd w:val="clear" w:color="auto" w:fill="auto"/>
            <w:vAlign w:val="bottom"/>
          </w:tcPr>
          <w:p w14:paraId="657B0346" w14:textId="45A29790" w:rsidR="00C670E3" w:rsidRPr="00C670E3" w:rsidRDefault="00C670E3" w:rsidP="00B23BBD">
            <w:pPr>
              <w:spacing w:before="50" w:line="140" w:lineRule="exact"/>
              <w:ind w:right="284"/>
              <w:jc w:val="right"/>
            </w:pPr>
            <w:r w:rsidRPr="00C670E3">
              <w:t>68</w:t>
            </w:r>
          </w:p>
        </w:tc>
        <w:tc>
          <w:tcPr>
            <w:tcW w:w="791" w:type="dxa"/>
            <w:tcBorders>
              <w:left w:val="single" w:sz="6" w:space="0" w:color="000000"/>
              <w:right w:val="single" w:sz="6" w:space="0" w:color="000000"/>
            </w:tcBorders>
            <w:vAlign w:val="bottom"/>
          </w:tcPr>
          <w:p w14:paraId="17D5AD26" w14:textId="712ED8CC" w:rsidR="00C670E3" w:rsidRPr="00C670E3" w:rsidRDefault="00C670E3" w:rsidP="00B23BBD">
            <w:pPr>
              <w:spacing w:before="50" w:line="140" w:lineRule="exact"/>
              <w:ind w:right="284"/>
              <w:jc w:val="right"/>
              <w:rPr>
                <w:lang w:val="en-US"/>
              </w:rPr>
            </w:pPr>
            <w:r w:rsidRPr="00C670E3">
              <w:t>59</w:t>
            </w:r>
          </w:p>
        </w:tc>
        <w:tc>
          <w:tcPr>
            <w:tcW w:w="791" w:type="dxa"/>
            <w:tcBorders>
              <w:left w:val="single" w:sz="6" w:space="0" w:color="000000"/>
            </w:tcBorders>
            <w:vAlign w:val="bottom"/>
          </w:tcPr>
          <w:p w14:paraId="7B60403A" w14:textId="089701C1" w:rsidR="00C670E3" w:rsidRPr="00C670E3" w:rsidRDefault="00C670E3" w:rsidP="00B23BBD">
            <w:pPr>
              <w:spacing w:before="50" w:line="140" w:lineRule="exact"/>
              <w:ind w:right="284"/>
              <w:jc w:val="right"/>
              <w:rPr>
                <w:lang w:val="en-US"/>
              </w:rPr>
            </w:pPr>
            <w:r w:rsidRPr="00C670E3">
              <w:t>58</w:t>
            </w:r>
          </w:p>
        </w:tc>
        <w:tc>
          <w:tcPr>
            <w:tcW w:w="791" w:type="dxa"/>
            <w:tcBorders>
              <w:left w:val="single" w:sz="6" w:space="0" w:color="000000"/>
            </w:tcBorders>
            <w:shd w:val="clear" w:color="auto" w:fill="auto"/>
            <w:vAlign w:val="bottom"/>
          </w:tcPr>
          <w:p w14:paraId="3B397DB5" w14:textId="242AF121" w:rsidR="00C670E3" w:rsidRPr="00C670E3" w:rsidRDefault="00C670E3" w:rsidP="00B23BBD">
            <w:pPr>
              <w:spacing w:before="50" w:line="140" w:lineRule="exact"/>
              <w:ind w:right="284"/>
              <w:jc w:val="right"/>
            </w:pPr>
            <w:r w:rsidRPr="00C670E3">
              <w:t>59</w:t>
            </w:r>
          </w:p>
        </w:tc>
        <w:tc>
          <w:tcPr>
            <w:tcW w:w="3366" w:type="dxa"/>
            <w:tcBorders>
              <w:left w:val="single" w:sz="6" w:space="0" w:color="000000"/>
            </w:tcBorders>
            <w:shd w:val="clear" w:color="auto" w:fill="auto"/>
            <w:vAlign w:val="bottom"/>
          </w:tcPr>
          <w:p w14:paraId="0ACF1DFE" w14:textId="77777777" w:rsidR="00C670E3" w:rsidRPr="00C670E3" w:rsidRDefault="00C670E3" w:rsidP="00B23BBD">
            <w:pPr>
              <w:spacing w:before="50" w:line="140" w:lineRule="exact"/>
              <w:ind w:left="170"/>
            </w:pPr>
            <w:r w:rsidRPr="00C670E3">
              <w:rPr>
                <w:i/>
              </w:rPr>
              <w:t>Kazakhstan</w:t>
            </w:r>
          </w:p>
        </w:tc>
      </w:tr>
      <w:tr w:rsidR="00C670E3" w:rsidRPr="00D21FE6" w14:paraId="0D07B3A0" w14:textId="77777777" w:rsidTr="002E592E">
        <w:trPr>
          <w:cantSplit/>
        </w:trPr>
        <w:tc>
          <w:tcPr>
            <w:tcW w:w="3395" w:type="dxa"/>
            <w:shd w:val="clear" w:color="auto" w:fill="auto"/>
            <w:vAlign w:val="bottom"/>
          </w:tcPr>
          <w:p w14:paraId="0ED24512" w14:textId="77777777" w:rsidR="00C670E3" w:rsidRPr="00C670E3" w:rsidRDefault="00C670E3" w:rsidP="00B23BBD">
            <w:pPr>
              <w:spacing w:before="50" w:line="140" w:lineRule="exact"/>
              <w:ind w:left="57"/>
            </w:pPr>
            <w:r w:rsidRPr="00C670E3">
              <w:t>Киргизия</w:t>
            </w:r>
          </w:p>
        </w:tc>
        <w:tc>
          <w:tcPr>
            <w:tcW w:w="791" w:type="dxa"/>
            <w:tcBorders>
              <w:left w:val="single" w:sz="6" w:space="0" w:color="000000"/>
            </w:tcBorders>
            <w:shd w:val="clear" w:color="auto" w:fill="auto"/>
            <w:vAlign w:val="bottom"/>
          </w:tcPr>
          <w:p w14:paraId="33B0797D" w14:textId="34061204" w:rsidR="00C670E3" w:rsidRPr="00C670E3" w:rsidRDefault="00C670E3" w:rsidP="00B23BBD">
            <w:pPr>
              <w:spacing w:before="50" w:line="140" w:lineRule="exact"/>
              <w:ind w:right="284"/>
              <w:jc w:val="right"/>
            </w:pPr>
            <w:r w:rsidRPr="00C670E3">
              <w:t>57</w:t>
            </w:r>
          </w:p>
        </w:tc>
        <w:tc>
          <w:tcPr>
            <w:tcW w:w="791" w:type="dxa"/>
            <w:tcBorders>
              <w:left w:val="single" w:sz="6" w:space="0" w:color="000000"/>
              <w:right w:val="single" w:sz="6" w:space="0" w:color="000000"/>
            </w:tcBorders>
            <w:vAlign w:val="bottom"/>
          </w:tcPr>
          <w:p w14:paraId="553F5C90" w14:textId="2FEA1A1E" w:rsidR="00C670E3" w:rsidRPr="00C670E3" w:rsidRDefault="00C670E3" w:rsidP="00B23BBD">
            <w:pPr>
              <w:spacing w:before="50" w:line="140" w:lineRule="exact"/>
              <w:ind w:right="284"/>
              <w:jc w:val="right"/>
              <w:rPr>
                <w:lang w:val="en-US"/>
              </w:rPr>
            </w:pPr>
            <w:r w:rsidRPr="00C670E3">
              <w:t>48</w:t>
            </w:r>
          </w:p>
        </w:tc>
        <w:tc>
          <w:tcPr>
            <w:tcW w:w="791" w:type="dxa"/>
            <w:tcBorders>
              <w:left w:val="single" w:sz="6" w:space="0" w:color="000000"/>
            </w:tcBorders>
            <w:vAlign w:val="bottom"/>
          </w:tcPr>
          <w:p w14:paraId="7ACED846" w14:textId="5C75729E" w:rsidR="00C670E3" w:rsidRPr="00C670E3" w:rsidRDefault="00C670E3" w:rsidP="00B23BBD">
            <w:pPr>
              <w:spacing w:before="50" w:line="140" w:lineRule="exact"/>
              <w:ind w:right="284"/>
              <w:jc w:val="right"/>
              <w:rPr>
                <w:lang w:val="en-US"/>
              </w:rPr>
            </w:pPr>
            <w:r w:rsidRPr="00C670E3">
              <w:t>49</w:t>
            </w:r>
          </w:p>
        </w:tc>
        <w:tc>
          <w:tcPr>
            <w:tcW w:w="791" w:type="dxa"/>
            <w:tcBorders>
              <w:left w:val="single" w:sz="6" w:space="0" w:color="000000"/>
            </w:tcBorders>
            <w:shd w:val="clear" w:color="auto" w:fill="auto"/>
            <w:vAlign w:val="bottom"/>
          </w:tcPr>
          <w:p w14:paraId="143181DC" w14:textId="3FE21607" w:rsidR="00C670E3" w:rsidRPr="00C670E3" w:rsidRDefault="00C670E3" w:rsidP="00B23BBD">
            <w:pPr>
              <w:spacing w:before="50" w:line="140" w:lineRule="exact"/>
              <w:ind w:right="284"/>
              <w:jc w:val="right"/>
            </w:pPr>
            <w:r w:rsidRPr="00C670E3">
              <w:t>50</w:t>
            </w:r>
          </w:p>
        </w:tc>
        <w:tc>
          <w:tcPr>
            <w:tcW w:w="3366" w:type="dxa"/>
            <w:tcBorders>
              <w:left w:val="single" w:sz="6" w:space="0" w:color="000000"/>
            </w:tcBorders>
            <w:shd w:val="clear" w:color="auto" w:fill="auto"/>
            <w:vAlign w:val="bottom"/>
          </w:tcPr>
          <w:p w14:paraId="7083D823" w14:textId="77777777" w:rsidR="00C670E3" w:rsidRPr="00C670E3" w:rsidRDefault="00C670E3" w:rsidP="00B23BBD">
            <w:pPr>
              <w:spacing w:before="50" w:line="140" w:lineRule="exact"/>
              <w:ind w:left="170"/>
            </w:pPr>
            <w:r w:rsidRPr="00C670E3">
              <w:rPr>
                <w:i/>
              </w:rPr>
              <w:t>Kyrgyzstan</w:t>
            </w:r>
          </w:p>
        </w:tc>
      </w:tr>
      <w:tr w:rsidR="00C670E3" w:rsidRPr="00D21FE6" w14:paraId="072969F6" w14:textId="77777777" w:rsidTr="002E592E">
        <w:trPr>
          <w:cantSplit/>
        </w:trPr>
        <w:tc>
          <w:tcPr>
            <w:tcW w:w="3395" w:type="dxa"/>
            <w:shd w:val="clear" w:color="auto" w:fill="auto"/>
            <w:vAlign w:val="bottom"/>
          </w:tcPr>
          <w:p w14:paraId="7B82ACCE" w14:textId="77777777" w:rsidR="00C670E3" w:rsidRPr="00C670E3" w:rsidRDefault="00C670E3" w:rsidP="00B23BBD">
            <w:pPr>
              <w:spacing w:before="50" w:line="140" w:lineRule="exact"/>
              <w:ind w:left="57"/>
            </w:pPr>
            <w:r w:rsidRPr="00C670E3">
              <w:t>Республика Молдова</w:t>
            </w:r>
          </w:p>
        </w:tc>
        <w:tc>
          <w:tcPr>
            <w:tcW w:w="791" w:type="dxa"/>
            <w:tcBorders>
              <w:left w:val="single" w:sz="6" w:space="0" w:color="000000"/>
            </w:tcBorders>
            <w:shd w:val="clear" w:color="auto" w:fill="auto"/>
            <w:vAlign w:val="bottom"/>
          </w:tcPr>
          <w:p w14:paraId="5F2C5711" w14:textId="7E159DDD" w:rsidR="00C670E3" w:rsidRPr="00C670E3" w:rsidRDefault="00C670E3" w:rsidP="00B23BBD">
            <w:pPr>
              <w:spacing w:before="50" w:line="140" w:lineRule="exact"/>
              <w:ind w:right="284"/>
              <w:jc w:val="right"/>
            </w:pPr>
            <w:r w:rsidRPr="00C670E3">
              <w:t>40</w:t>
            </w:r>
          </w:p>
        </w:tc>
        <w:tc>
          <w:tcPr>
            <w:tcW w:w="791" w:type="dxa"/>
            <w:tcBorders>
              <w:left w:val="single" w:sz="6" w:space="0" w:color="000000"/>
              <w:right w:val="single" w:sz="6" w:space="0" w:color="000000"/>
            </w:tcBorders>
            <w:vAlign w:val="bottom"/>
          </w:tcPr>
          <w:p w14:paraId="3A85494E" w14:textId="6797F636" w:rsidR="00C670E3" w:rsidRPr="00C670E3" w:rsidRDefault="00C670E3" w:rsidP="00B23BBD">
            <w:pPr>
              <w:spacing w:before="50" w:line="140" w:lineRule="exact"/>
              <w:ind w:right="284"/>
              <w:jc w:val="right"/>
            </w:pPr>
            <w:r w:rsidRPr="00C670E3">
              <w:t>35</w:t>
            </w:r>
            <w:r w:rsidRPr="00C670E3">
              <w:rPr>
                <w:vertAlign w:val="superscript"/>
              </w:rPr>
              <w:t>4)</w:t>
            </w:r>
          </w:p>
        </w:tc>
        <w:tc>
          <w:tcPr>
            <w:tcW w:w="791" w:type="dxa"/>
            <w:tcBorders>
              <w:left w:val="single" w:sz="6" w:space="0" w:color="000000"/>
            </w:tcBorders>
            <w:vAlign w:val="bottom"/>
          </w:tcPr>
          <w:p w14:paraId="265A013D" w14:textId="2447A9CD" w:rsidR="00C670E3" w:rsidRPr="00C670E3" w:rsidRDefault="00C670E3" w:rsidP="00B23BBD">
            <w:pPr>
              <w:spacing w:before="50" w:line="140" w:lineRule="exact"/>
              <w:ind w:right="284"/>
              <w:jc w:val="right"/>
            </w:pPr>
            <w:r w:rsidRPr="00C670E3">
              <w:t>37</w:t>
            </w:r>
          </w:p>
        </w:tc>
        <w:tc>
          <w:tcPr>
            <w:tcW w:w="791" w:type="dxa"/>
            <w:tcBorders>
              <w:left w:val="single" w:sz="6" w:space="0" w:color="000000"/>
            </w:tcBorders>
            <w:shd w:val="clear" w:color="auto" w:fill="auto"/>
            <w:vAlign w:val="bottom"/>
          </w:tcPr>
          <w:p w14:paraId="4315074F" w14:textId="67016A86" w:rsidR="00C670E3" w:rsidRPr="00C670E3" w:rsidRDefault="00C670E3" w:rsidP="00B23BBD">
            <w:pPr>
              <w:spacing w:before="50" w:line="140" w:lineRule="exact"/>
              <w:ind w:right="284"/>
              <w:jc w:val="right"/>
            </w:pPr>
            <w:r w:rsidRPr="00C670E3">
              <w:t>39</w:t>
            </w:r>
          </w:p>
        </w:tc>
        <w:tc>
          <w:tcPr>
            <w:tcW w:w="3366" w:type="dxa"/>
            <w:tcBorders>
              <w:left w:val="single" w:sz="6" w:space="0" w:color="000000"/>
            </w:tcBorders>
            <w:shd w:val="clear" w:color="auto" w:fill="auto"/>
            <w:vAlign w:val="bottom"/>
          </w:tcPr>
          <w:p w14:paraId="29B7B1B6" w14:textId="77777777" w:rsidR="00C670E3" w:rsidRPr="00C670E3" w:rsidRDefault="00C670E3" w:rsidP="00B23BBD">
            <w:pPr>
              <w:spacing w:before="50" w:line="140" w:lineRule="exact"/>
              <w:ind w:left="170"/>
            </w:pPr>
            <w:r w:rsidRPr="00C670E3">
              <w:rPr>
                <w:i/>
              </w:rPr>
              <w:t>Republic of Moldova</w:t>
            </w:r>
          </w:p>
        </w:tc>
      </w:tr>
      <w:tr w:rsidR="00C670E3" w:rsidRPr="00D21FE6" w14:paraId="3602B395" w14:textId="77777777" w:rsidTr="002E592E">
        <w:trPr>
          <w:cantSplit/>
        </w:trPr>
        <w:tc>
          <w:tcPr>
            <w:tcW w:w="3395" w:type="dxa"/>
            <w:shd w:val="clear" w:color="auto" w:fill="auto"/>
            <w:vAlign w:val="bottom"/>
          </w:tcPr>
          <w:p w14:paraId="5AD2C9D9" w14:textId="77777777" w:rsidR="00C670E3" w:rsidRPr="00C670E3" w:rsidRDefault="00C670E3" w:rsidP="00B23BBD">
            <w:pPr>
              <w:spacing w:before="50" w:line="140" w:lineRule="exact"/>
              <w:ind w:left="57"/>
            </w:pPr>
            <w:r w:rsidRPr="00C670E3">
              <w:t>Таджикистан</w:t>
            </w:r>
          </w:p>
        </w:tc>
        <w:tc>
          <w:tcPr>
            <w:tcW w:w="791" w:type="dxa"/>
            <w:tcBorders>
              <w:left w:val="single" w:sz="6" w:space="0" w:color="000000"/>
            </w:tcBorders>
            <w:shd w:val="clear" w:color="auto" w:fill="auto"/>
            <w:vAlign w:val="bottom"/>
          </w:tcPr>
          <w:p w14:paraId="63966E9C" w14:textId="5F6F7A72" w:rsidR="00C670E3" w:rsidRPr="00C670E3" w:rsidRDefault="00C670E3" w:rsidP="00B23BBD">
            <w:pPr>
              <w:spacing w:before="50" w:line="140" w:lineRule="exact"/>
              <w:ind w:right="284"/>
              <w:jc w:val="right"/>
            </w:pPr>
            <w:r w:rsidRPr="00C670E3">
              <w:t>25</w:t>
            </w:r>
          </w:p>
        </w:tc>
        <w:tc>
          <w:tcPr>
            <w:tcW w:w="791" w:type="dxa"/>
            <w:tcBorders>
              <w:left w:val="single" w:sz="6" w:space="0" w:color="000000"/>
              <w:right w:val="single" w:sz="6" w:space="0" w:color="000000"/>
            </w:tcBorders>
            <w:vAlign w:val="bottom"/>
          </w:tcPr>
          <w:p w14:paraId="0428C08C" w14:textId="2B000A25" w:rsidR="00C670E3" w:rsidRPr="00C670E3" w:rsidRDefault="00C670E3" w:rsidP="00B23BBD">
            <w:pPr>
              <w:spacing w:before="50" w:line="140" w:lineRule="exact"/>
              <w:ind w:right="284"/>
              <w:jc w:val="right"/>
              <w:rPr>
                <w:lang w:val="en-US"/>
              </w:rPr>
            </w:pPr>
            <w:r w:rsidRPr="00C670E3">
              <w:t>34</w:t>
            </w:r>
          </w:p>
        </w:tc>
        <w:tc>
          <w:tcPr>
            <w:tcW w:w="791" w:type="dxa"/>
            <w:tcBorders>
              <w:left w:val="single" w:sz="6" w:space="0" w:color="000000"/>
            </w:tcBorders>
            <w:vAlign w:val="bottom"/>
          </w:tcPr>
          <w:p w14:paraId="2A6F69C4" w14:textId="6A0BFF66" w:rsidR="00C670E3" w:rsidRPr="00C670E3" w:rsidRDefault="00C670E3" w:rsidP="00B23BBD">
            <w:pPr>
              <w:spacing w:before="50" w:line="140" w:lineRule="exact"/>
              <w:ind w:right="284"/>
              <w:jc w:val="right"/>
              <w:rPr>
                <w:lang w:val="en-US"/>
              </w:rPr>
            </w:pPr>
            <w:r w:rsidRPr="00C670E3">
              <w:t>30</w:t>
            </w:r>
          </w:p>
        </w:tc>
        <w:tc>
          <w:tcPr>
            <w:tcW w:w="791" w:type="dxa"/>
            <w:tcBorders>
              <w:left w:val="single" w:sz="6" w:space="0" w:color="000000"/>
            </w:tcBorders>
            <w:shd w:val="clear" w:color="auto" w:fill="auto"/>
            <w:vAlign w:val="bottom"/>
          </w:tcPr>
          <w:p w14:paraId="1D1E3C47" w14:textId="036C197C" w:rsidR="00C670E3" w:rsidRPr="00C670E3" w:rsidRDefault="00C670E3" w:rsidP="00B23BBD">
            <w:pPr>
              <w:spacing w:before="50" w:line="140" w:lineRule="exact"/>
              <w:ind w:right="284"/>
              <w:jc w:val="right"/>
            </w:pPr>
            <w:r w:rsidRPr="00C670E3">
              <w:t>30</w:t>
            </w:r>
          </w:p>
        </w:tc>
        <w:tc>
          <w:tcPr>
            <w:tcW w:w="3366" w:type="dxa"/>
            <w:tcBorders>
              <w:left w:val="single" w:sz="6" w:space="0" w:color="000000"/>
            </w:tcBorders>
            <w:shd w:val="clear" w:color="auto" w:fill="auto"/>
            <w:vAlign w:val="bottom"/>
          </w:tcPr>
          <w:p w14:paraId="2370B5FF" w14:textId="77777777" w:rsidR="00C670E3" w:rsidRPr="00C670E3" w:rsidRDefault="00C670E3" w:rsidP="00B23BBD">
            <w:pPr>
              <w:spacing w:before="50" w:line="140" w:lineRule="exact"/>
              <w:ind w:left="170"/>
            </w:pPr>
            <w:r w:rsidRPr="00C670E3">
              <w:rPr>
                <w:i/>
              </w:rPr>
              <w:t>Tajikistan</w:t>
            </w:r>
          </w:p>
        </w:tc>
      </w:tr>
      <w:tr w:rsidR="00C670E3" w:rsidRPr="00D21FE6" w14:paraId="10684F0F" w14:textId="77777777" w:rsidTr="002E592E">
        <w:trPr>
          <w:cantSplit/>
        </w:trPr>
        <w:tc>
          <w:tcPr>
            <w:tcW w:w="3395" w:type="dxa"/>
            <w:shd w:val="clear" w:color="auto" w:fill="auto"/>
            <w:vAlign w:val="bottom"/>
          </w:tcPr>
          <w:p w14:paraId="55068F72" w14:textId="7EE8FF54" w:rsidR="00C670E3" w:rsidRPr="00C670E3" w:rsidRDefault="00C670E3" w:rsidP="00B23BBD">
            <w:pPr>
              <w:spacing w:before="50" w:line="140" w:lineRule="exact"/>
              <w:ind w:left="57"/>
            </w:pPr>
            <w:r w:rsidRPr="00C670E3">
              <w:t>Узбекистан</w:t>
            </w:r>
          </w:p>
        </w:tc>
        <w:tc>
          <w:tcPr>
            <w:tcW w:w="791" w:type="dxa"/>
            <w:tcBorders>
              <w:left w:val="single" w:sz="6" w:space="0" w:color="000000"/>
            </w:tcBorders>
            <w:shd w:val="clear" w:color="auto" w:fill="auto"/>
            <w:vAlign w:val="bottom"/>
          </w:tcPr>
          <w:p w14:paraId="77B9FA60" w14:textId="3FEFEA70" w:rsidR="00C670E3" w:rsidRPr="00C670E3" w:rsidRDefault="00C670E3" w:rsidP="00B23BBD">
            <w:pPr>
              <w:spacing w:before="50" w:line="140" w:lineRule="exact"/>
              <w:ind w:right="284"/>
              <w:jc w:val="right"/>
              <w:rPr>
                <w:lang w:val="en-US"/>
              </w:rPr>
            </w:pPr>
            <w:r w:rsidRPr="00C670E3">
              <w:t>65</w:t>
            </w:r>
          </w:p>
        </w:tc>
        <w:tc>
          <w:tcPr>
            <w:tcW w:w="791" w:type="dxa"/>
            <w:tcBorders>
              <w:left w:val="single" w:sz="6" w:space="0" w:color="000000"/>
              <w:right w:val="single" w:sz="6" w:space="0" w:color="000000"/>
            </w:tcBorders>
            <w:vAlign w:val="bottom"/>
          </w:tcPr>
          <w:p w14:paraId="252A7112" w14:textId="4387A6EC" w:rsidR="00C670E3" w:rsidRPr="00C670E3" w:rsidRDefault="00C670E3" w:rsidP="00B23BBD">
            <w:pPr>
              <w:spacing w:before="50" w:line="140" w:lineRule="exact"/>
              <w:ind w:right="284"/>
              <w:jc w:val="right"/>
              <w:rPr>
                <w:lang w:val="en-US"/>
              </w:rPr>
            </w:pPr>
            <w:r w:rsidRPr="00C670E3">
              <w:t>40</w:t>
            </w:r>
          </w:p>
        </w:tc>
        <w:tc>
          <w:tcPr>
            <w:tcW w:w="791" w:type="dxa"/>
            <w:tcBorders>
              <w:left w:val="single" w:sz="6" w:space="0" w:color="000000"/>
            </w:tcBorders>
            <w:vAlign w:val="bottom"/>
          </w:tcPr>
          <w:p w14:paraId="684076E9" w14:textId="29B4E081" w:rsidR="00C670E3" w:rsidRPr="00C670E3" w:rsidRDefault="00C670E3" w:rsidP="00B23BBD">
            <w:pPr>
              <w:spacing w:before="50" w:line="140" w:lineRule="exact"/>
              <w:ind w:right="284"/>
              <w:jc w:val="right"/>
              <w:rPr>
                <w:lang w:val="en-US"/>
              </w:rPr>
            </w:pPr>
            <w:r w:rsidRPr="00C670E3">
              <w:t>41</w:t>
            </w:r>
          </w:p>
        </w:tc>
        <w:tc>
          <w:tcPr>
            <w:tcW w:w="791" w:type="dxa"/>
            <w:tcBorders>
              <w:left w:val="single" w:sz="6" w:space="0" w:color="000000"/>
            </w:tcBorders>
            <w:shd w:val="clear" w:color="auto" w:fill="auto"/>
            <w:vAlign w:val="bottom"/>
          </w:tcPr>
          <w:p w14:paraId="34C73FA5" w14:textId="2549DE7A" w:rsidR="00C670E3" w:rsidRPr="00C670E3" w:rsidRDefault="00C670E3" w:rsidP="00B23BBD">
            <w:pPr>
              <w:spacing w:before="50" w:line="140" w:lineRule="exact"/>
              <w:ind w:right="284"/>
              <w:jc w:val="right"/>
            </w:pPr>
            <w:r w:rsidRPr="00C670E3">
              <w:t>43</w:t>
            </w:r>
          </w:p>
        </w:tc>
        <w:tc>
          <w:tcPr>
            <w:tcW w:w="3366" w:type="dxa"/>
            <w:tcBorders>
              <w:left w:val="single" w:sz="6" w:space="0" w:color="000000"/>
            </w:tcBorders>
            <w:shd w:val="clear" w:color="auto" w:fill="auto"/>
            <w:vAlign w:val="bottom"/>
          </w:tcPr>
          <w:p w14:paraId="000D1196" w14:textId="0BCC72C8" w:rsidR="00C670E3" w:rsidRPr="00C670E3" w:rsidRDefault="00C670E3" w:rsidP="00B23BBD">
            <w:pPr>
              <w:spacing w:before="50" w:line="140" w:lineRule="exact"/>
              <w:ind w:left="170"/>
              <w:rPr>
                <w:i/>
              </w:rPr>
            </w:pPr>
            <w:r w:rsidRPr="00C670E3">
              <w:rPr>
                <w:i/>
                <w:lang w:val="en-US"/>
              </w:rPr>
              <w:t>Uzbekistan</w:t>
            </w:r>
          </w:p>
        </w:tc>
      </w:tr>
      <w:tr w:rsidR="00C670E3" w:rsidRPr="00D21FE6" w14:paraId="70617E3E" w14:textId="77777777" w:rsidTr="002E592E">
        <w:trPr>
          <w:cantSplit/>
        </w:trPr>
        <w:tc>
          <w:tcPr>
            <w:tcW w:w="3395" w:type="dxa"/>
            <w:shd w:val="clear" w:color="auto" w:fill="auto"/>
            <w:vAlign w:val="bottom"/>
          </w:tcPr>
          <w:p w14:paraId="20B01A98" w14:textId="77777777" w:rsidR="00C670E3" w:rsidRPr="00C670E3" w:rsidRDefault="00C670E3" w:rsidP="00B23BBD">
            <w:pPr>
              <w:spacing w:before="50" w:line="140" w:lineRule="exact"/>
              <w:ind w:left="57"/>
            </w:pPr>
            <w:r w:rsidRPr="00C670E3">
              <w:t>Украина</w:t>
            </w:r>
          </w:p>
        </w:tc>
        <w:tc>
          <w:tcPr>
            <w:tcW w:w="791" w:type="dxa"/>
            <w:tcBorders>
              <w:left w:val="single" w:sz="6" w:space="0" w:color="000000"/>
            </w:tcBorders>
            <w:shd w:val="clear" w:color="auto" w:fill="auto"/>
            <w:vAlign w:val="bottom"/>
          </w:tcPr>
          <w:p w14:paraId="1EF90D4A" w14:textId="0567E92D" w:rsidR="00C670E3" w:rsidRPr="00C670E3" w:rsidRDefault="00C670E3" w:rsidP="00B23BBD">
            <w:pPr>
              <w:spacing w:before="50" w:line="140" w:lineRule="exact"/>
              <w:ind w:right="284"/>
              <w:jc w:val="right"/>
            </w:pPr>
            <w:r w:rsidRPr="00C670E3">
              <w:t>55</w:t>
            </w:r>
          </w:p>
        </w:tc>
        <w:tc>
          <w:tcPr>
            <w:tcW w:w="791" w:type="dxa"/>
            <w:tcBorders>
              <w:left w:val="single" w:sz="6" w:space="0" w:color="000000"/>
              <w:right w:val="single" w:sz="6" w:space="0" w:color="000000"/>
            </w:tcBorders>
            <w:vAlign w:val="bottom"/>
          </w:tcPr>
          <w:p w14:paraId="0FA25155" w14:textId="1F727BC7" w:rsidR="00C670E3" w:rsidRPr="00C670E3" w:rsidRDefault="00C670E3" w:rsidP="00B23BBD">
            <w:pPr>
              <w:spacing w:before="50" w:line="140" w:lineRule="exact"/>
              <w:ind w:right="284"/>
              <w:jc w:val="right"/>
              <w:rPr>
                <w:lang w:val="en-US"/>
              </w:rPr>
            </w:pPr>
            <w:r w:rsidRPr="00C670E3">
              <w:t>3</w:t>
            </w:r>
            <w:r w:rsidRPr="00C670E3">
              <w:rPr>
                <w:lang w:val="en-US"/>
              </w:rPr>
              <w:t>3</w:t>
            </w:r>
            <w:r w:rsidRPr="00C670E3">
              <w:rPr>
                <w:vertAlign w:val="superscript"/>
                <w:lang w:val="en-US"/>
              </w:rPr>
              <w:t>5</w:t>
            </w:r>
            <w:r w:rsidRPr="00C670E3">
              <w:rPr>
                <w:vertAlign w:val="superscript"/>
              </w:rPr>
              <w:t>)</w:t>
            </w:r>
          </w:p>
        </w:tc>
        <w:tc>
          <w:tcPr>
            <w:tcW w:w="791" w:type="dxa"/>
            <w:tcBorders>
              <w:left w:val="single" w:sz="6" w:space="0" w:color="000000"/>
            </w:tcBorders>
            <w:vAlign w:val="bottom"/>
          </w:tcPr>
          <w:p w14:paraId="6116E538" w14:textId="44F7F0A2" w:rsidR="00C670E3" w:rsidRPr="00C670E3" w:rsidRDefault="00C670E3" w:rsidP="00EE306C">
            <w:pPr>
              <w:spacing w:before="50" w:line="140" w:lineRule="exact"/>
              <w:ind w:right="284"/>
              <w:jc w:val="right"/>
              <w:rPr>
                <w:lang w:val="en-US"/>
              </w:rPr>
            </w:pPr>
            <w:r w:rsidRPr="00C670E3">
              <w:t>…</w:t>
            </w:r>
          </w:p>
        </w:tc>
        <w:tc>
          <w:tcPr>
            <w:tcW w:w="791" w:type="dxa"/>
            <w:tcBorders>
              <w:left w:val="single" w:sz="6" w:space="0" w:color="000000"/>
            </w:tcBorders>
            <w:shd w:val="clear" w:color="auto" w:fill="auto"/>
            <w:vAlign w:val="bottom"/>
          </w:tcPr>
          <w:p w14:paraId="537FA214" w14:textId="3E47DC13" w:rsidR="00C670E3" w:rsidRPr="00C670E3" w:rsidRDefault="00C670E3" w:rsidP="00B23BBD">
            <w:pPr>
              <w:spacing w:before="50" w:line="140" w:lineRule="exact"/>
              <w:ind w:right="284"/>
              <w:jc w:val="right"/>
            </w:pPr>
            <w:r w:rsidRPr="00C670E3">
              <w:t>…</w:t>
            </w:r>
          </w:p>
        </w:tc>
        <w:tc>
          <w:tcPr>
            <w:tcW w:w="3366" w:type="dxa"/>
            <w:tcBorders>
              <w:left w:val="single" w:sz="6" w:space="0" w:color="000000"/>
            </w:tcBorders>
            <w:shd w:val="clear" w:color="auto" w:fill="auto"/>
            <w:vAlign w:val="bottom"/>
          </w:tcPr>
          <w:p w14:paraId="73571F87" w14:textId="77777777" w:rsidR="00C670E3" w:rsidRPr="00C670E3" w:rsidRDefault="00C670E3" w:rsidP="00B23BBD">
            <w:pPr>
              <w:spacing w:before="50" w:line="140" w:lineRule="exact"/>
              <w:ind w:left="170"/>
            </w:pPr>
            <w:r w:rsidRPr="00C670E3">
              <w:rPr>
                <w:i/>
              </w:rPr>
              <w:t>Ukraine</w:t>
            </w:r>
          </w:p>
        </w:tc>
      </w:tr>
      <w:tr w:rsidR="00C670E3" w:rsidRPr="00D21FE6" w14:paraId="28789D0B" w14:textId="77777777" w:rsidTr="002E592E">
        <w:trPr>
          <w:cantSplit/>
        </w:trPr>
        <w:tc>
          <w:tcPr>
            <w:tcW w:w="3395" w:type="dxa"/>
            <w:shd w:val="clear" w:color="auto" w:fill="auto"/>
            <w:vAlign w:val="bottom"/>
          </w:tcPr>
          <w:p w14:paraId="673508A2" w14:textId="77777777" w:rsidR="00C670E3" w:rsidRPr="00C670E3" w:rsidRDefault="00C670E3" w:rsidP="00B23BBD">
            <w:pPr>
              <w:pStyle w:val="13"/>
              <w:spacing w:before="50" w:line="140" w:lineRule="exact"/>
              <w:rPr>
                <w:sz w:val="14"/>
                <w:szCs w:val="14"/>
              </w:rPr>
            </w:pPr>
            <w:r w:rsidRPr="00C670E3">
              <w:rPr>
                <w:sz w:val="14"/>
                <w:szCs w:val="14"/>
                <w:u w:val="none"/>
              </w:rPr>
              <w:t>Страны БРИКС</w:t>
            </w:r>
          </w:p>
        </w:tc>
        <w:tc>
          <w:tcPr>
            <w:tcW w:w="791" w:type="dxa"/>
            <w:tcBorders>
              <w:left w:val="single" w:sz="6" w:space="0" w:color="000000"/>
            </w:tcBorders>
            <w:shd w:val="clear" w:color="auto" w:fill="auto"/>
            <w:vAlign w:val="bottom"/>
          </w:tcPr>
          <w:p w14:paraId="78990F48" w14:textId="77777777" w:rsidR="00C670E3" w:rsidRPr="00C670E3" w:rsidRDefault="00C670E3" w:rsidP="00B23BBD">
            <w:pPr>
              <w:snapToGrid w:val="0"/>
              <w:spacing w:before="50" w:line="140" w:lineRule="exact"/>
              <w:ind w:right="284"/>
              <w:jc w:val="right"/>
            </w:pPr>
          </w:p>
        </w:tc>
        <w:tc>
          <w:tcPr>
            <w:tcW w:w="791" w:type="dxa"/>
            <w:tcBorders>
              <w:left w:val="single" w:sz="6" w:space="0" w:color="000000"/>
              <w:right w:val="single" w:sz="6" w:space="0" w:color="000000"/>
            </w:tcBorders>
            <w:vAlign w:val="bottom"/>
          </w:tcPr>
          <w:p w14:paraId="1AFAF6D8" w14:textId="77777777" w:rsidR="00C670E3" w:rsidRPr="00C670E3" w:rsidRDefault="00C670E3" w:rsidP="00B23BBD">
            <w:pPr>
              <w:spacing w:before="50" w:line="140" w:lineRule="exact"/>
              <w:ind w:right="284"/>
              <w:jc w:val="right"/>
              <w:rPr>
                <w:lang w:val="en-US"/>
              </w:rPr>
            </w:pPr>
          </w:p>
        </w:tc>
        <w:tc>
          <w:tcPr>
            <w:tcW w:w="791" w:type="dxa"/>
            <w:tcBorders>
              <w:left w:val="single" w:sz="6" w:space="0" w:color="000000"/>
            </w:tcBorders>
            <w:vAlign w:val="bottom"/>
          </w:tcPr>
          <w:p w14:paraId="28DC8BAB" w14:textId="77777777" w:rsidR="00C670E3" w:rsidRPr="00C670E3" w:rsidRDefault="00C670E3" w:rsidP="00B23BBD">
            <w:pPr>
              <w:spacing w:before="50" w:line="140" w:lineRule="exact"/>
              <w:ind w:right="284"/>
              <w:jc w:val="right"/>
              <w:rPr>
                <w:lang w:val="en-US"/>
              </w:rPr>
            </w:pPr>
          </w:p>
        </w:tc>
        <w:tc>
          <w:tcPr>
            <w:tcW w:w="791" w:type="dxa"/>
            <w:tcBorders>
              <w:left w:val="single" w:sz="6" w:space="0" w:color="000000"/>
            </w:tcBorders>
            <w:shd w:val="clear" w:color="auto" w:fill="auto"/>
            <w:vAlign w:val="bottom"/>
          </w:tcPr>
          <w:p w14:paraId="22EC3498" w14:textId="46649027" w:rsidR="00C670E3" w:rsidRPr="00C670E3" w:rsidRDefault="00C670E3" w:rsidP="00B23BBD">
            <w:pPr>
              <w:spacing w:before="50" w:line="140" w:lineRule="exact"/>
              <w:ind w:right="284"/>
              <w:jc w:val="right"/>
              <w:rPr>
                <w:lang w:val="en-US"/>
              </w:rPr>
            </w:pPr>
          </w:p>
        </w:tc>
        <w:tc>
          <w:tcPr>
            <w:tcW w:w="3366" w:type="dxa"/>
            <w:tcBorders>
              <w:left w:val="single" w:sz="6" w:space="0" w:color="000000"/>
            </w:tcBorders>
            <w:shd w:val="clear" w:color="auto" w:fill="auto"/>
            <w:vAlign w:val="bottom"/>
          </w:tcPr>
          <w:p w14:paraId="523A7A74" w14:textId="77777777" w:rsidR="00C670E3" w:rsidRPr="00C670E3" w:rsidRDefault="00C670E3" w:rsidP="00B23BBD">
            <w:pPr>
              <w:pStyle w:val="13"/>
              <w:spacing w:before="50" w:line="140" w:lineRule="exact"/>
              <w:ind w:left="57"/>
              <w:rPr>
                <w:sz w:val="14"/>
                <w:szCs w:val="14"/>
              </w:rPr>
            </w:pPr>
            <w:r w:rsidRPr="00C670E3">
              <w:rPr>
                <w:bCs w:val="0"/>
                <w:i/>
                <w:sz w:val="14"/>
                <w:szCs w:val="14"/>
                <w:u w:val="none"/>
                <w:lang w:val="en-US"/>
              </w:rPr>
              <w:t>BRICS countries</w:t>
            </w:r>
          </w:p>
        </w:tc>
      </w:tr>
      <w:tr w:rsidR="00C670E3" w:rsidRPr="00D21FE6" w14:paraId="7F730DB0" w14:textId="77777777" w:rsidTr="002E592E">
        <w:trPr>
          <w:cantSplit/>
        </w:trPr>
        <w:tc>
          <w:tcPr>
            <w:tcW w:w="3395" w:type="dxa"/>
            <w:shd w:val="clear" w:color="auto" w:fill="auto"/>
            <w:vAlign w:val="bottom"/>
          </w:tcPr>
          <w:p w14:paraId="362D6DDD" w14:textId="4FBFC341" w:rsidR="00C670E3" w:rsidRPr="00C670E3" w:rsidRDefault="00C670E3" w:rsidP="00B23BBD">
            <w:pPr>
              <w:pStyle w:val="13"/>
              <w:spacing w:before="50" w:line="140" w:lineRule="exact"/>
              <w:ind w:left="284"/>
              <w:rPr>
                <w:sz w:val="14"/>
                <w:szCs w:val="14"/>
              </w:rPr>
            </w:pPr>
            <w:r w:rsidRPr="00C670E3">
              <w:rPr>
                <w:b w:val="0"/>
                <w:bCs w:val="0"/>
                <w:sz w:val="14"/>
                <w:szCs w:val="14"/>
                <w:u w:val="none"/>
              </w:rPr>
              <w:t>из них:</w:t>
            </w:r>
          </w:p>
        </w:tc>
        <w:tc>
          <w:tcPr>
            <w:tcW w:w="791" w:type="dxa"/>
            <w:tcBorders>
              <w:left w:val="single" w:sz="6" w:space="0" w:color="000000"/>
            </w:tcBorders>
            <w:shd w:val="clear" w:color="auto" w:fill="auto"/>
            <w:vAlign w:val="bottom"/>
          </w:tcPr>
          <w:p w14:paraId="07DC79FA" w14:textId="77777777" w:rsidR="00C670E3" w:rsidRPr="00C670E3" w:rsidRDefault="00C670E3" w:rsidP="00B23BBD">
            <w:pPr>
              <w:snapToGrid w:val="0"/>
              <w:spacing w:before="50" w:line="140" w:lineRule="exact"/>
              <w:ind w:right="284"/>
              <w:jc w:val="right"/>
              <w:rPr>
                <w:lang w:val="en-US"/>
              </w:rPr>
            </w:pPr>
          </w:p>
        </w:tc>
        <w:tc>
          <w:tcPr>
            <w:tcW w:w="791" w:type="dxa"/>
            <w:tcBorders>
              <w:left w:val="single" w:sz="6" w:space="0" w:color="000000"/>
              <w:right w:val="single" w:sz="6" w:space="0" w:color="000000"/>
            </w:tcBorders>
            <w:vAlign w:val="bottom"/>
          </w:tcPr>
          <w:p w14:paraId="4AE1276D" w14:textId="77777777" w:rsidR="00C670E3" w:rsidRPr="00C670E3" w:rsidRDefault="00C670E3" w:rsidP="00B23BBD">
            <w:pPr>
              <w:spacing w:before="50" w:line="140" w:lineRule="exact"/>
              <w:ind w:right="284"/>
              <w:jc w:val="right"/>
              <w:rPr>
                <w:lang w:val="en-US"/>
              </w:rPr>
            </w:pPr>
          </w:p>
        </w:tc>
        <w:tc>
          <w:tcPr>
            <w:tcW w:w="791" w:type="dxa"/>
            <w:tcBorders>
              <w:left w:val="single" w:sz="6" w:space="0" w:color="000000"/>
            </w:tcBorders>
            <w:vAlign w:val="bottom"/>
          </w:tcPr>
          <w:p w14:paraId="3AB2665A" w14:textId="77777777" w:rsidR="00C670E3" w:rsidRPr="00C670E3" w:rsidRDefault="00C670E3" w:rsidP="00B23BBD">
            <w:pPr>
              <w:spacing w:before="50" w:line="140" w:lineRule="exact"/>
              <w:ind w:right="284"/>
              <w:jc w:val="right"/>
              <w:rPr>
                <w:lang w:val="en-US"/>
              </w:rPr>
            </w:pPr>
          </w:p>
        </w:tc>
        <w:tc>
          <w:tcPr>
            <w:tcW w:w="791" w:type="dxa"/>
            <w:tcBorders>
              <w:left w:val="single" w:sz="6" w:space="0" w:color="000000"/>
            </w:tcBorders>
            <w:shd w:val="clear" w:color="auto" w:fill="auto"/>
            <w:vAlign w:val="bottom"/>
          </w:tcPr>
          <w:p w14:paraId="30401243" w14:textId="2FE6F8BD" w:rsidR="00C670E3" w:rsidRPr="00C670E3" w:rsidRDefault="00C670E3" w:rsidP="00B23BBD">
            <w:pPr>
              <w:spacing w:before="50" w:line="140" w:lineRule="exact"/>
              <w:ind w:right="284"/>
              <w:jc w:val="right"/>
              <w:rPr>
                <w:lang w:val="en-US"/>
              </w:rPr>
            </w:pPr>
          </w:p>
        </w:tc>
        <w:tc>
          <w:tcPr>
            <w:tcW w:w="3366" w:type="dxa"/>
            <w:tcBorders>
              <w:left w:val="single" w:sz="6" w:space="0" w:color="000000"/>
            </w:tcBorders>
            <w:shd w:val="clear" w:color="auto" w:fill="auto"/>
            <w:vAlign w:val="bottom"/>
          </w:tcPr>
          <w:p w14:paraId="7DA6B4CD" w14:textId="788C5D99" w:rsidR="00C670E3" w:rsidRPr="00C670E3" w:rsidRDefault="00C670E3" w:rsidP="00B23BBD">
            <w:pPr>
              <w:pStyle w:val="13"/>
              <w:spacing w:before="50" w:line="140" w:lineRule="exact"/>
              <w:ind w:left="284"/>
              <w:rPr>
                <w:sz w:val="14"/>
                <w:szCs w:val="14"/>
              </w:rPr>
            </w:pPr>
            <w:r w:rsidRPr="00C670E3">
              <w:rPr>
                <w:b w:val="0"/>
                <w:bCs w:val="0"/>
                <w:i/>
                <w:sz w:val="14"/>
                <w:szCs w:val="14"/>
                <w:u w:val="none"/>
              </w:rPr>
              <w:t xml:space="preserve"> of which:</w:t>
            </w:r>
          </w:p>
        </w:tc>
      </w:tr>
      <w:tr w:rsidR="00C670E3" w:rsidRPr="00D21FE6" w14:paraId="4408A8D7" w14:textId="77777777" w:rsidTr="002E592E">
        <w:trPr>
          <w:cantSplit/>
        </w:trPr>
        <w:tc>
          <w:tcPr>
            <w:tcW w:w="3395" w:type="dxa"/>
            <w:shd w:val="clear" w:color="auto" w:fill="auto"/>
            <w:vAlign w:val="bottom"/>
          </w:tcPr>
          <w:p w14:paraId="7BE10475" w14:textId="77777777" w:rsidR="00C670E3" w:rsidRPr="00C670E3" w:rsidRDefault="00C670E3" w:rsidP="00B23BBD">
            <w:pPr>
              <w:spacing w:before="50" w:line="140" w:lineRule="exact"/>
              <w:ind w:left="113"/>
            </w:pPr>
            <w:r w:rsidRPr="00C670E3">
              <w:rPr>
                <w:lang w:val="en-US"/>
              </w:rPr>
              <w:t>Бразилия</w:t>
            </w:r>
          </w:p>
        </w:tc>
        <w:tc>
          <w:tcPr>
            <w:tcW w:w="791" w:type="dxa"/>
            <w:tcBorders>
              <w:left w:val="single" w:sz="6" w:space="0" w:color="000000"/>
            </w:tcBorders>
            <w:shd w:val="clear" w:color="auto" w:fill="auto"/>
            <w:vAlign w:val="bottom"/>
          </w:tcPr>
          <w:p w14:paraId="0274EF86" w14:textId="5CBBE9B6" w:rsidR="00C670E3" w:rsidRPr="00C670E3" w:rsidRDefault="00C670E3" w:rsidP="00B23BBD">
            <w:pPr>
              <w:spacing w:before="50" w:line="140" w:lineRule="exact"/>
              <w:ind w:right="284"/>
              <w:jc w:val="right"/>
              <w:rPr>
                <w:lang w:val="en-US"/>
              </w:rPr>
            </w:pPr>
            <w:r w:rsidRPr="00C670E3">
              <w:t>34</w:t>
            </w:r>
          </w:p>
        </w:tc>
        <w:tc>
          <w:tcPr>
            <w:tcW w:w="791" w:type="dxa"/>
            <w:tcBorders>
              <w:left w:val="single" w:sz="6" w:space="0" w:color="000000"/>
              <w:right w:val="single" w:sz="6" w:space="0" w:color="000000"/>
            </w:tcBorders>
            <w:vAlign w:val="bottom"/>
          </w:tcPr>
          <w:p w14:paraId="3FEE036D" w14:textId="5001B043" w:rsidR="00C670E3" w:rsidRPr="00C670E3" w:rsidRDefault="00C670E3" w:rsidP="00B23BBD">
            <w:pPr>
              <w:spacing w:before="50" w:line="140" w:lineRule="exact"/>
              <w:ind w:right="284"/>
              <w:jc w:val="right"/>
              <w:rPr>
                <w:lang w:val="en-US"/>
              </w:rPr>
            </w:pPr>
            <w:r w:rsidRPr="00C670E3">
              <w:t>45</w:t>
            </w:r>
          </w:p>
        </w:tc>
        <w:tc>
          <w:tcPr>
            <w:tcW w:w="791" w:type="dxa"/>
            <w:tcBorders>
              <w:left w:val="single" w:sz="6" w:space="0" w:color="000000"/>
            </w:tcBorders>
            <w:vAlign w:val="bottom"/>
          </w:tcPr>
          <w:p w14:paraId="29065007" w14:textId="36A28FDA" w:rsidR="00C670E3" w:rsidRPr="00C670E3" w:rsidRDefault="00C670E3" w:rsidP="00B23BBD">
            <w:pPr>
              <w:spacing w:before="50" w:line="140" w:lineRule="exact"/>
              <w:ind w:right="284"/>
              <w:jc w:val="right"/>
              <w:rPr>
                <w:lang w:val="en-US"/>
              </w:rPr>
            </w:pPr>
            <w:r w:rsidRPr="00C670E3">
              <w:t>48</w:t>
            </w:r>
          </w:p>
        </w:tc>
        <w:tc>
          <w:tcPr>
            <w:tcW w:w="791" w:type="dxa"/>
            <w:tcBorders>
              <w:left w:val="single" w:sz="6" w:space="0" w:color="000000"/>
            </w:tcBorders>
            <w:shd w:val="clear" w:color="auto" w:fill="auto"/>
            <w:vAlign w:val="bottom"/>
          </w:tcPr>
          <w:p w14:paraId="5B159443" w14:textId="55824ED7" w:rsidR="00C670E3" w:rsidRPr="00C670E3" w:rsidRDefault="00C670E3" w:rsidP="00B23BBD">
            <w:pPr>
              <w:spacing w:before="50" w:line="140" w:lineRule="exact"/>
              <w:ind w:right="284"/>
              <w:jc w:val="right"/>
              <w:rPr>
                <w:lang w:val="en-US"/>
              </w:rPr>
            </w:pPr>
            <w:r w:rsidRPr="00C670E3">
              <w:t>…</w:t>
            </w:r>
          </w:p>
        </w:tc>
        <w:tc>
          <w:tcPr>
            <w:tcW w:w="3366" w:type="dxa"/>
            <w:tcBorders>
              <w:left w:val="single" w:sz="6" w:space="0" w:color="000000"/>
            </w:tcBorders>
            <w:shd w:val="clear" w:color="auto" w:fill="auto"/>
            <w:vAlign w:val="bottom"/>
          </w:tcPr>
          <w:p w14:paraId="14CE2907" w14:textId="77777777" w:rsidR="00C670E3" w:rsidRPr="00C670E3" w:rsidRDefault="00C670E3" w:rsidP="00B23BBD">
            <w:pPr>
              <w:spacing w:before="50" w:line="140" w:lineRule="exact"/>
              <w:ind w:left="170"/>
            </w:pPr>
            <w:r w:rsidRPr="00C670E3">
              <w:rPr>
                <w:i/>
              </w:rPr>
              <w:t>Brazil</w:t>
            </w:r>
          </w:p>
        </w:tc>
      </w:tr>
      <w:tr w:rsidR="00C670E3" w:rsidRPr="00D21FE6" w14:paraId="5D31B4E5" w14:textId="77777777" w:rsidTr="002E592E">
        <w:trPr>
          <w:cantSplit/>
        </w:trPr>
        <w:tc>
          <w:tcPr>
            <w:tcW w:w="3395" w:type="dxa"/>
            <w:shd w:val="clear" w:color="auto" w:fill="auto"/>
            <w:vAlign w:val="bottom"/>
          </w:tcPr>
          <w:p w14:paraId="1B421BE5" w14:textId="77777777" w:rsidR="00C670E3" w:rsidRPr="00C670E3" w:rsidRDefault="00C670E3" w:rsidP="00B23BBD">
            <w:pPr>
              <w:spacing w:before="50" w:line="140" w:lineRule="exact"/>
              <w:ind w:left="113"/>
            </w:pPr>
            <w:r w:rsidRPr="00C670E3">
              <w:rPr>
                <w:lang w:val="en-US"/>
              </w:rPr>
              <w:t>Индия</w:t>
            </w:r>
          </w:p>
        </w:tc>
        <w:tc>
          <w:tcPr>
            <w:tcW w:w="791" w:type="dxa"/>
            <w:tcBorders>
              <w:left w:val="single" w:sz="6" w:space="0" w:color="000000"/>
            </w:tcBorders>
            <w:shd w:val="clear" w:color="auto" w:fill="auto"/>
            <w:vAlign w:val="bottom"/>
          </w:tcPr>
          <w:p w14:paraId="5234E739" w14:textId="333DC91F" w:rsidR="00C670E3" w:rsidRPr="00C670E3" w:rsidRDefault="00C670E3" w:rsidP="00B23BBD">
            <w:pPr>
              <w:spacing w:before="50" w:line="140" w:lineRule="exact"/>
              <w:ind w:right="284"/>
              <w:jc w:val="right"/>
              <w:rPr>
                <w:lang w:val="en-US"/>
              </w:rPr>
            </w:pPr>
            <w:r w:rsidRPr="00C670E3">
              <w:t>18</w:t>
            </w:r>
          </w:p>
        </w:tc>
        <w:tc>
          <w:tcPr>
            <w:tcW w:w="791" w:type="dxa"/>
            <w:tcBorders>
              <w:left w:val="single" w:sz="6" w:space="0" w:color="000000"/>
              <w:right w:val="single" w:sz="6" w:space="0" w:color="000000"/>
            </w:tcBorders>
            <w:vAlign w:val="bottom"/>
          </w:tcPr>
          <w:p w14:paraId="0E877CD2" w14:textId="59A0BCF2" w:rsidR="00C670E3" w:rsidRPr="00C670E3" w:rsidRDefault="00C670E3" w:rsidP="00B23BBD">
            <w:pPr>
              <w:spacing w:before="50" w:line="140" w:lineRule="exact"/>
              <w:ind w:right="284"/>
              <w:jc w:val="right"/>
              <w:rPr>
                <w:lang w:val="en-US"/>
              </w:rPr>
            </w:pPr>
            <w:r w:rsidRPr="00C670E3">
              <w:t>29</w:t>
            </w:r>
          </w:p>
        </w:tc>
        <w:tc>
          <w:tcPr>
            <w:tcW w:w="791" w:type="dxa"/>
            <w:tcBorders>
              <w:left w:val="single" w:sz="6" w:space="0" w:color="000000"/>
            </w:tcBorders>
            <w:vAlign w:val="bottom"/>
          </w:tcPr>
          <w:p w14:paraId="7ECC35D0" w14:textId="16ECA4A8" w:rsidR="00C670E3" w:rsidRPr="00C670E3" w:rsidRDefault="00C670E3" w:rsidP="00B23BBD">
            <w:pPr>
              <w:spacing w:before="50" w:line="140" w:lineRule="exact"/>
              <w:ind w:right="284"/>
              <w:jc w:val="right"/>
              <w:rPr>
                <w:lang w:val="en-US"/>
              </w:rPr>
            </w:pPr>
            <w:r w:rsidRPr="00C670E3">
              <w:t>31</w:t>
            </w:r>
          </w:p>
        </w:tc>
        <w:tc>
          <w:tcPr>
            <w:tcW w:w="791" w:type="dxa"/>
            <w:tcBorders>
              <w:left w:val="single" w:sz="6" w:space="0" w:color="000000"/>
            </w:tcBorders>
            <w:shd w:val="clear" w:color="auto" w:fill="auto"/>
            <w:vAlign w:val="bottom"/>
          </w:tcPr>
          <w:p w14:paraId="5297570A" w14:textId="27C7139E" w:rsidR="00C670E3" w:rsidRPr="00C670E3" w:rsidRDefault="00C670E3" w:rsidP="00B23BBD">
            <w:pPr>
              <w:spacing w:before="50" w:line="140" w:lineRule="exact"/>
              <w:ind w:right="284"/>
              <w:jc w:val="right"/>
              <w:rPr>
                <w:lang w:val="en-US"/>
              </w:rPr>
            </w:pPr>
            <w:r w:rsidRPr="00C670E3">
              <w:t>31</w:t>
            </w:r>
          </w:p>
        </w:tc>
        <w:tc>
          <w:tcPr>
            <w:tcW w:w="3366" w:type="dxa"/>
            <w:tcBorders>
              <w:left w:val="single" w:sz="6" w:space="0" w:color="000000"/>
            </w:tcBorders>
            <w:shd w:val="clear" w:color="auto" w:fill="auto"/>
            <w:vAlign w:val="bottom"/>
          </w:tcPr>
          <w:p w14:paraId="137A7D9D" w14:textId="77777777" w:rsidR="00C670E3" w:rsidRPr="00C670E3" w:rsidRDefault="00C670E3" w:rsidP="00B23BBD">
            <w:pPr>
              <w:spacing w:before="50" w:line="140" w:lineRule="exact"/>
              <w:ind w:left="170"/>
            </w:pPr>
            <w:r w:rsidRPr="00C670E3">
              <w:rPr>
                <w:i/>
              </w:rPr>
              <w:t>India</w:t>
            </w:r>
          </w:p>
        </w:tc>
      </w:tr>
      <w:tr w:rsidR="00C670E3" w:rsidRPr="00D21FE6" w14:paraId="132CBA51" w14:textId="77777777" w:rsidTr="002E592E">
        <w:trPr>
          <w:cantSplit/>
        </w:trPr>
        <w:tc>
          <w:tcPr>
            <w:tcW w:w="3395" w:type="dxa"/>
            <w:shd w:val="clear" w:color="auto" w:fill="auto"/>
            <w:vAlign w:val="bottom"/>
          </w:tcPr>
          <w:p w14:paraId="56F58C42" w14:textId="77777777" w:rsidR="00C670E3" w:rsidRPr="00C670E3" w:rsidRDefault="00C670E3" w:rsidP="00B23BBD">
            <w:pPr>
              <w:spacing w:before="50" w:line="140" w:lineRule="exact"/>
              <w:ind w:left="113"/>
            </w:pPr>
            <w:r w:rsidRPr="00C670E3">
              <w:rPr>
                <w:lang w:val="en-US"/>
              </w:rPr>
              <w:t>Китай</w:t>
            </w:r>
          </w:p>
        </w:tc>
        <w:tc>
          <w:tcPr>
            <w:tcW w:w="791" w:type="dxa"/>
            <w:tcBorders>
              <w:left w:val="single" w:sz="6" w:space="0" w:color="000000"/>
            </w:tcBorders>
            <w:shd w:val="clear" w:color="auto" w:fill="auto"/>
            <w:vAlign w:val="bottom"/>
          </w:tcPr>
          <w:p w14:paraId="25129C5D" w14:textId="40617DE2" w:rsidR="00C670E3" w:rsidRPr="00C670E3" w:rsidRDefault="00C670E3" w:rsidP="00B23BBD">
            <w:pPr>
              <w:spacing w:before="50" w:line="140" w:lineRule="exact"/>
              <w:ind w:right="284"/>
              <w:jc w:val="right"/>
            </w:pPr>
            <w:r w:rsidRPr="00C670E3">
              <w:t>23</w:t>
            </w:r>
          </w:p>
        </w:tc>
        <w:tc>
          <w:tcPr>
            <w:tcW w:w="791" w:type="dxa"/>
            <w:tcBorders>
              <w:left w:val="single" w:sz="6" w:space="0" w:color="000000"/>
              <w:right w:val="single" w:sz="6" w:space="0" w:color="000000"/>
            </w:tcBorders>
            <w:vAlign w:val="bottom"/>
          </w:tcPr>
          <w:p w14:paraId="656D489B" w14:textId="30A0CC52" w:rsidR="00C670E3" w:rsidRPr="00C670E3" w:rsidRDefault="00C670E3" w:rsidP="00B23BBD">
            <w:pPr>
              <w:spacing w:before="50" w:line="140" w:lineRule="exact"/>
              <w:ind w:right="284"/>
              <w:jc w:val="right"/>
              <w:rPr>
                <w:lang w:val="en-US"/>
              </w:rPr>
            </w:pPr>
            <w:r w:rsidRPr="00C670E3">
              <w:t>40</w:t>
            </w:r>
          </w:p>
        </w:tc>
        <w:tc>
          <w:tcPr>
            <w:tcW w:w="791" w:type="dxa"/>
            <w:tcBorders>
              <w:left w:val="single" w:sz="6" w:space="0" w:color="000000"/>
            </w:tcBorders>
            <w:vAlign w:val="bottom"/>
          </w:tcPr>
          <w:p w14:paraId="2C874D3C" w14:textId="48408A8E" w:rsidR="00C670E3" w:rsidRPr="00C670E3" w:rsidRDefault="00C670E3" w:rsidP="00B23BBD">
            <w:pPr>
              <w:spacing w:before="50" w:line="140" w:lineRule="exact"/>
              <w:ind w:right="284"/>
              <w:jc w:val="right"/>
              <w:rPr>
                <w:lang w:val="en-US"/>
              </w:rPr>
            </w:pPr>
            <w:r w:rsidRPr="00C670E3">
              <w:t>42</w:t>
            </w:r>
          </w:p>
        </w:tc>
        <w:tc>
          <w:tcPr>
            <w:tcW w:w="791" w:type="dxa"/>
            <w:tcBorders>
              <w:left w:val="single" w:sz="6" w:space="0" w:color="000000"/>
            </w:tcBorders>
            <w:shd w:val="clear" w:color="auto" w:fill="auto"/>
            <w:vAlign w:val="bottom"/>
          </w:tcPr>
          <w:p w14:paraId="56057433" w14:textId="5EFFF25F" w:rsidR="00C670E3" w:rsidRPr="00C670E3" w:rsidRDefault="00C670E3" w:rsidP="00B23BBD">
            <w:pPr>
              <w:spacing w:before="50" w:line="140" w:lineRule="exact"/>
              <w:ind w:right="284"/>
              <w:jc w:val="right"/>
              <w:rPr>
                <w:lang w:val="en-US"/>
              </w:rPr>
            </w:pPr>
            <w:r w:rsidRPr="00C670E3">
              <w:t>43</w:t>
            </w:r>
          </w:p>
        </w:tc>
        <w:tc>
          <w:tcPr>
            <w:tcW w:w="3366" w:type="dxa"/>
            <w:tcBorders>
              <w:left w:val="single" w:sz="6" w:space="0" w:color="000000"/>
            </w:tcBorders>
            <w:shd w:val="clear" w:color="auto" w:fill="auto"/>
            <w:vAlign w:val="bottom"/>
          </w:tcPr>
          <w:p w14:paraId="7C6393DF" w14:textId="77777777" w:rsidR="00C670E3" w:rsidRPr="00C670E3" w:rsidRDefault="00C670E3" w:rsidP="00B23BBD">
            <w:pPr>
              <w:spacing w:before="50" w:line="140" w:lineRule="exact"/>
              <w:ind w:left="170"/>
            </w:pPr>
            <w:r w:rsidRPr="00C670E3">
              <w:rPr>
                <w:i/>
              </w:rPr>
              <w:t>China</w:t>
            </w:r>
          </w:p>
        </w:tc>
      </w:tr>
      <w:tr w:rsidR="00C670E3" w:rsidRPr="00D21FE6" w14:paraId="1506A48B" w14:textId="77777777" w:rsidTr="002E592E">
        <w:trPr>
          <w:cantSplit/>
        </w:trPr>
        <w:tc>
          <w:tcPr>
            <w:tcW w:w="3395" w:type="dxa"/>
            <w:shd w:val="clear" w:color="auto" w:fill="auto"/>
            <w:vAlign w:val="bottom"/>
          </w:tcPr>
          <w:p w14:paraId="35F462E8" w14:textId="77777777" w:rsidR="00C670E3" w:rsidRPr="00C670E3" w:rsidRDefault="00C670E3" w:rsidP="00B23BBD">
            <w:pPr>
              <w:spacing w:before="50" w:line="140" w:lineRule="exact"/>
              <w:ind w:left="113"/>
            </w:pPr>
            <w:r w:rsidRPr="00C670E3">
              <w:rPr>
                <w:lang w:val="en-US"/>
              </w:rPr>
              <w:t>Южно-Африканская Республика</w:t>
            </w:r>
          </w:p>
        </w:tc>
        <w:tc>
          <w:tcPr>
            <w:tcW w:w="791" w:type="dxa"/>
            <w:tcBorders>
              <w:left w:val="single" w:sz="6" w:space="0" w:color="000000"/>
            </w:tcBorders>
            <w:shd w:val="clear" w:color="auto" w:fill="auto"/>
            <w:vAlign w:val="bottom"/>
          </w:tcPr>
          <w:p w14:paraId="7B8341EF" w14:textId="146F8763" w:rsidR="00C670E3" w:rsidRPr="00C670E3" w:rsidRDefault="00C670E3" w:rsidP="00B23BBD">
            <w:pPr>
              <w:spacing w:before="50" w:line="140" w:lineRule="exact"/>
              <w:ind w:right="284"/>
              <w:jc w:val="right"/>
            </w:pPr>
            <w:r w:rsidRPr="00C670E3">
              <w:t>…</w:t>
            </w:r>
          </w:p>
        </w:tc>
        <w:tc>
          <w:tcPr>
            <w:tcW w:w="791" w:type="dxa"/>
            <w:tcBorders>
              <w:left w:val="single" w:sz="6" w:space="0" w:color="000000"/>
              <w:right w:val="single" w:sz="6" w:space="0" w:color="000000"/>
            </w:tcBorders>
            <w:vAlign w:val="bottom"/>
          </w:tcPr>
          <w:p w14:paraId="787B23C7" w14:textId="26C4784F" w:rsidR="00C670E3" w:rsidRPr="00C670E3" w:rsidRDefault="00C670E3" w:rsidP="00B23BBD">
            <w:pPr>
              <w:spacing w:before="50" w:line="140" w:lineRule="exact"/>
              <w:ind w:right="284"/>
              <w:jc w:val="right"/>
              <w:rPr>
                <w:lang w:val="en-US"/>
              </w:rPr>
            </w:pPr>
            <w:r w:rsidRPr="00C670E3">
              <w:t>20</w:t>
            </w:r>
          </w:p>
        </w:tc>
        <w:tc>
          <w:tcPr>
            <w:tcW w:w="791" w:type="dxa"/>
            <w:tcBorders>
              <w:left w:val="single" w:sz="6" w:space="0" w:color="000000"/>
            </w:tcBorders>
            <w:vAlign w:val="bottom"/>
          </w:tcPr>
          <w:p w14:paraId="27188693" w14:textId="20367D46" w:rsidR="00C670E3" w:rsidRPr="00C670E3" w:rsidRDefault="00C670E3" w:rsidP="00B23BBD">
            <w:pPr>
              <w:spacing w:before="50" w:line="140" w:lineRule="exact"/>
              <w:ind w:right="284"/>
              <w:jc w:val="right"/>
              <w:rPr>
                <w:lang w:val="en-US"/>
              </w:rPr>
            </w:pPr>
            <w:r w:rsidRPr="00C670E3">
              <w:t>19</w:t>
            </w:r>
          </w:p>
        </w:tc>
        <w:tc>
          <w:tcPr>
            <w:tcW w:w="791" w:type="dxa"/>
            <w:tcBorders>
              <w:left w:val="single" w:sz="6" w:space="0" w:color="000000"/>
            </w:tcBorders>
            <w:shd w:val="clear" w:color="auto" w:fill="auto"/>
            <w:vAlign w:val="bottom"/>
          </w:tcPr>
          <w:p w14:paraId="75855DFD" w14:textId="308474A3" w:rsidR="00C670E3" w:rsidRPr="00C670E3" w:rsidRDefault="00C670E3" w:rsidP="00B23BBD">
            <w:pPr>
              <w:spacing w:before="50" w:line="140" w:lineRule="exact"/>
              <w:ind w:right="284"/>
              <w:jc w:val="right"/>
              <w:rPr>
                <w:lang w:val="en-US"/>
              </w:rPr>
            </w:pPr>
            <w:r w:rsidRPr="00C670E3">
              <w:t>…</w:t>
            </w:r>
          </w:p>
        </w:tc>
        <w:tc>
          <w:tcPr>
            <w:tcW w:w="3366" w:type="dxa"/>
            <w:tcBorders>
              <w:left w:val="single" w:sz="6" w:space="0" w:color="000000"/>
            </w:tcBorders>
            <w:shd w:val="clear" w:color="auto" w:fill="auto"/>
            <w:vAlign w:val="bottom"/>
          </w:tcPr>
          <w:p w14:paraId="1001181C" w14:textId="77777777" w:rsidR="00C670E3" w:rsidRPr="00C670E3" w:rsidRDefault="00C670E3" w:rsidP="00B23BBD">
            <w:pPr>
              <w:spacing w:before="50" w:line="140" w:lineRule="exact"/>
              <w:ind w:left="170"/>
            </w:pPr>
            <w:r w:rsidRPr="00C670E3">
              <w:rPr>
                <w:i/>
              </w:rPr>
              <w:t>South Africa</w:t>
            </w:r>
          </w:p>
        </w:tc>
      </w:tr>
      <w:tr w:rsidR="00C670E3" w:rsidRPr="00D21FE6" w14:paraId="00C93AB2" w14:textId="77777777" w:rsidTr="002E592E">
        <w:trPr>
          <w:cantSplit/>
        </w:trPr>
        <w:tc>
          <w:tcPr>
            <w:tcW w:w="3395" w:type="dxa"/>
            <w:shd w:val="clear" w:color="auto" w:fill="auto"/>
            <w:vAlign w:val="bottom"/>
          </w:tcPr>
          <w:p w14:paraId="3AE32F14" w14:textId="77777777" w:rsidR="00C670E3" w:rsidRPr="00C670E3" w:rsidRDefault="00C670E3" w:rsidP="00B23BBD">
            <w:pPr>
              <w:pStyle w:val="13"/>
              <w:spacing w:before="50" w:line="140" w:lineRule="exact"/>
              <w:rPr>
                <w:sz w:val="14"/>
                <w:szCs w:val="14"/>
              </w:rPr>
            </w:pPr>
            <w:r w:rsidRPr="00C670E3">
              <w:rPr>
                <w:sz w:val="14"/>
                <w:szCs w:val="14"/>
                <w:u w:val="none"/>
              </w:rPr>
              <w:t>Страны ЕС</w:t>
            </w:r>
          </w:p>
        </w:tc>
        <w:tc>
          <w:tcPr>
            <w:tcW w:w="791" w:type="dxa"/>
            <w:tcBorders>
              <w:left w:val="single" w:sz="6" w:space="0" w:color="000000"/>
            </w:tcBorders>
            <w:shd w:val="clear" w:color="auto" w:fill="auto"/>
            <w:vAlign w:val="bottom"/>
          </w:tcPr>
          <w:p w14:paraId="3891F027" w14:textId="77777777" w:rsidR="00C670E3" w:rsidRPr="00C670E3" w:rsidRDefault="00C670E3" w:rsidP="00B23BBD">
            <w:pPr>
              <w:snapToGrid w:val="0"/>
              <w:spacing w:before="50" w:line="140" w:lineRule="exact"/>
              <w:ind w:right="284"/>
              <w:jc w:val="right"/>
              <w:rPr>
                <w:lang w:val="en-US"/>
              </w:rPr>
            </w:pPr>
          </w:p>
        </w:tc>
        <w:tc>
          <w:tcPr>
            <w:tcW w:w="791" w:type="dxa"/>
            <w:tcBorders>
              <w:left w:val="single" w:sz="6" w:space="0" w:color="000000"/>
              <w:right w:val="single" w:sz="6" w:space="0" w:color="000000"/>
            </w:tcBorders>
            <w:vAlign w:val="bottom"/>
          </w:tcPr>
          <w:p w14:paraId="69A222DA" w14:textId="77777777" w:rsidR="00C670E3" w:rsidRPr="00C670E3" w:rsidRDefault="00C670E3" w:rsidP="00B23BBD">
            <w:pPr>
              <w:spacing w:before="50" w:line="140" w:lineRule="exact"/>
              <w:ind w:right="284"/>
              <w:jc w:val="right"/>
              <w:rPr>
                <w:lang w:val="en-US"/>
              </w:rPr>
            </w:pPr>
          </w:p>
        </w:tc>
        <w:tc>
          <w:tcPr>
            <w:tcW w:w="791" w:type="dxa"/>
            <w:tcBorders>
              <w:left w:val="single" w:sz="6" w:space="0" w:color="000000"/>
            </w:tcBorders>
            <w:vAlign w:val="bottom"/>
          </w:tcPr>
          <w:p w14:paraId="0C1FEB53" w14:textId="77777777" w:rsidR="00C670E3" w:rsidRPr="00C670E3" w:rsidRDefault="00C670E3" w:rsidP="00B23BBD">
            <w:pPr>
              <w:spacing w:before="50" w:line="140" w:lineRule="exact"/>
              <w:ind w:right="284"/>
              <w:jc w:val="right"/>
              <w:rPr>
                <w:lang w:val="en-US"/>
              </w:rPr>
            </w:pPr>
          </w:p>
        </w:tc>
        <w:tc>
          <w:tcPr>
            <w:tcW w:w="791" w:type="dxa"/>
            <w:tcBorders>
              <w:left w:val="single" w:sz="6" w:space="0" w:color="000000"/>
            </w:tcBorders>
            <w:shd w:val="clear" w:color="auto" w:fill="auto"/>
            <w:vAlign w:val="bottom"/>
          </w:tcPr>
          <w:p w14:paraId="51B6D27F" w14:textId="72EF83D9" w:rsidR="00C670E3" w:rsidRPr="00C670E3" w:rsidRDefault="00C670E3" w:rsidP="00B23BBD">
            <w:pPr>
              <w:spacing w:before="50" w:line="140" w:lineRule="exact"/>
              <w:ind w:right="284"/>
              <w:jc w:val="right"/>
              <w:rPr>
                <w:lang w:val="en-US"/>
              </w:rPr>
            </w:pPr>
          </w:p>
        </w:tc>
        <w:tc>
          <w:tcPr>
            <w:tcW w:w="3366" w:type="dxa"/>
            <w:tcBorders>
              <w:left w:val="single" w:sz="6" w:space="0" w:color="000000"/>
            </w:tcBorders>
            <w:shd w:val="clear" w:color="auto" w:fill="auto"/>
            <w:vAlign w:val="bottom"/>
          </w:tcPr>
          <w:p w14:paraId="04425BD2" w14:textId="77777777" w:rsidR="00C670E3" w:rsidRPr="00C670E3" w:rsidRDefault="00C670E3" w:rsidP="00B23BBD">
            <w:pPr>
              <w:pStyle w:val="13"/>
              <w:spacing w:before="50" w:line="140" w:lineRule="exact"/>
              <w:ind w:left="57"/>
              <w:rPr>
                <w:sz w:val="14"/>
                <w:szCs w:val="14"/>
              </w:rPr>
            </w:pPr>
            <w:r w:rsidRPr="00C670E3">
              <w:rPr>
                <w:bCs w:val="0"/>
                <w:i/>
                <w:sz w:val="14"/>
                <w:szCs w:val="14"/>
                <w:u w:val="none"/>
                <w:lang w:val="en-US"/>
              </w:rPr>
              <w:t>EU countries</w:t>
            </w:r>
          </w:p>
        </w:tc>
      </w:tr>
      <w:tr w:rsidR="00C670E3" w:rsidRPr="00D21FE6" w14:paraId="1FF97857" w14:textId="77777777" w:rsidTr="002E592E">
        <w:trPr>
          <w:cantSplit/>
        </w:trPr>
        <w:tc>
          <w:tcPr>
            <w:tcW w:w="3395" w:type="dxa"/>
            <w:shd w:val="clear" w:color="auto" w:fill="auto"/>
            <w:vAlign w:val="bottom"/>
          </w:tcPr>
          <w:p w14:paraId="42DD7A00" w14:textId="3C4AAFB0" w:rsidR="00C670E3" w:rsidRPr="00C670E3" w:rsidRDefault="00C670E3" w:rsidP="00B23BBD">
            <w:pPr>
              <w:pStyle w:val="13"/>
              <w:spacing w:before="50" w:line="140" w:lineRule="exact"/>
              <w:ind w:left="284"/>
              <w:rPr>
                <w:sz w:val="14"/>
                <w:szCs w:val="14"/>
              </w:rPr>
            </w:pPr>
            <w:r w:rsidRPr="00C670E3">
              <w:rPr>
                <w:b w:val="0"/>
                <w:bCs w:val="0"/>
                <w:sz w:val="14"/>
                <w:szCs w:val="14"/>
                <w:u w:val="none"/>
              </w:rPr>
              <w:t>из них:</w:t>
            </w:r>
          </w:p>
        </w:tc>
        <w:tc>
          <w:tcPr>
            <w:tcW w:w="791" w:type="dxa"/>
            <w:tcBorders>
              <w:left w:val="single" w:sz="6" w:space="0" w:color="000000"/>
            </w:tcBorders>
            <w:shd w:val="clear" w:color="auto" w:fill="auto"/>
            <w:vAlign w:val="bottom"/>
          </w:tcPr>
          <w:p w14:paraId="459E1730" w14:textId="77777777" w:rsidR="00C670E3" w:rsidRPr="00C670E3" w:rsidRDefault="00C670E3" w:rsidP="00B23BBD">
            <w:pPr>
              <w:snapToGrid w:val="0"/>
              <w:spacing w:before="50" w:line="140" w:lineRule="exact"/>
              <w:ind w:right="284"/>
              <w:jc w:val="right"/>
              <w:rPr>
                <w:lang w:val="en-US"/>
              </w:rPr>
            </w:pPr>
          </w:p>
        </w:tc>
        <w:tc>
          <w:tcPr>
            <w:tcW w:w="791" w:type="dxa"/>
            <w:tcBorders>
              <w:left w:val="single" w:sz="6" w:space="0" w:color="000000"/>
              <w:right w:val="single" w:sz="6" w:space="0" w:color="000000"/>
            </w:tcBorders>
            <w:vAlign w:val="bottom"/>
          </w:tcPr>
          <w:p w14:paraId="1C572603" w14:textId="77777777" w:rsidR="00C670E3" w:rsidRPr="00C670E3" w:rsidRDefault="00C670E3" w:rsidP="00B23BBD">
            <w:pPr>
              <w:spacing w:before="50" w:line="140" w:lineRule="exact"/>
              <w:ind w:right="284"/>
              <w:jc w:val="right"/>
              <w:rPr>
                <w:lang w:val="en-US"/>
              </w:rPr>
            </w:pPr>
          </w:p>
        </w:tc>
        <w:tc>
          <w:tcPr>
            <w:tcW w:w="791" w:type="dxa"/>
            <w:tcBorders>
              <w:left w:val="single" w:sz="6" w:space="0" w:color="000000"/>
            </w:tcBorders>
            <w:vAlign w:val="bottom"/>
          </w:tcPr>
          <w:p w14:paraId="565A0007" w14:textId="77777777" w:rsidR="00C670E3" w:rsidRPr="00C670E3" w:rsidRDefault="00C670E3" w:rsidP="00B23BBD">
            <w:pPr>
              <w:spacing w:before="50" w:line="140" w:lineRule="exact"/>
              <w:ind w:right="284"/>
              <w:jc w:val="right"/>
              <w:rPr>
                <w:lang w:val="en-US"/>
              </w:rPr>
            </w:pPr>
          </w:p>
        </w:tc>
        <w:tc>
          <w:tcPr>
            <w:tcW w:w="791" w:type="dxa"/>
            <w:tcBorders>
              <w:left w:val="single" w:sz="6" w:space="0" w:color="000000"/>
            </w:tcBorders>
            <w:shd w:val="clear" w:color="auto" w:fill="auto"/>
            <w:vAlign w:val="bottom"/>
          </w:tcPr>
          <w:p w14:paraId="5CEC6BE5" w14:textId="3F9398BB" w:rsidR="00C670E3" w:rsidRPr="00C670E3" w:rsidRDefault="00C670E3" w:rsidP="00B23BBD">
            <w:pPr>
              <w:spacing w:before="50" w:line="140" w:lineRule="exact"/>
              <w:ind w:right="284"/>
              <w:jc w:val="right"/>
              <w:rPr>
                <w:lang w:val="en-US"/>
              </w:rPr>
            </w:pPr>
          </w:p>
        </w:tc>
        <w:tc>
          <w:tcPr>
            <w:tcW w:w="3366" w:type="dxa"/>
            <w:tcBorders>
              <w:left w:val="single" w:sz="6" w:space="0" w:color="000000"/>
            </w:tcBorders>
            <w:shd w:val="clear" w:color="auto" w:fill="auto"/>
            <w:vAlign w:val="bottom"/>
          </w:tcPr>
          <w:p w14:paraId="6E933231" w14:textId="5474CE73" w:rsidR="00C670E3" w:rsidRPr="00C670E3" w:rsidRDefault="00C670E3" w:rsidP="00B23BBD">
            <w:pPr>
              <w:pStyle w:val="13"/>
              <w:spacing w:before="50" w:line="140" w:lineRule="exact"/>
              <w:ind w:left="284"/>
              <w:rPr>
                <w:sz w:val="14"/>
                <w:szCs w:val="14"/>
              </w:rPr>
            </w:pPr>
            <w:r w:rsidRPr="00C670E3">
              <w:rPr>
                <w:b w:val="0"/>
                <w:bCs w:val="0"/>
                <w:i/>
                <w:sz w:val="14"/>
                <w:szCs w:val="14"/>
                <w:u w:val="none"/>
              </w:rPr>
              <w:t xml:space="preserve"> of which:</w:t>
            </w:r>
          </w:p>
        </w:tc>
      </w:tr>
      <w:tr w:rsidR="00C670E3" w:rsidRPr="00D21FE6" w14:paraId="454983B7" w14:textId="77777777" w:rsidTr="002E592E">
        <w:trPr>
          <w:cantSplit/>
        </w:trPr>
        <w:tc>
          <w:tcPr>
            <w:tcW w:w="3395" w:type="dxa"/>
            <w:shd w:val="clear" w:color="auto" w:fill="auto"/>
            <w:vAlign w:val="bottom"/>
          </w:tcPr>
          <w:p w14:paraId="408A62DE" w14:textId="77777777" w:rsidR="00C670E3" w:rsidRPr="00C670E3" w:rsidRDefault="00C670E3" w:rsidP="00B23BBD">
            <w:pPr>
              <w:spacing w:before="50" w:line="140" w:lineRule="exact"/>
              <w:ind w:left="57"/>
            </w:pPr>
            <w:r w:rsidRPr="00C670E3">
              <w:t>Австрия</w:t>
            </w:r>
          </w:p>
        </w:tc>
        <w:tc>
          <w:tcPr>
            <w:tcW w:w="791" w:type="dxa"/>
            <w:tcBorders>
              <w:left w:val="single" w:sz="6" w:space="0" w:color="000000"/>
            </w:tcBorders>
            <w:shd w:val="clear" w:color="auto" w:fill="auto"/>
            <w:vAlign w:val="bottom"/>
          </w:tcPr>
          <w:p w14:paraId="17FFC082" w14:textId="6D09124A" w:rsidR="00C670E3" w:rsidRPr="00C670E3" w:rsidRDefault="00C670E3" w:rsidP="00B23BBD">
            <w:pPr>
              <w:spacing w:before="50" w:line="140" w:lineRule="exact"/>
              <w:ind w:right="284"/>
              <w:jc w:val="right"/>
            </w:pPr>
            <w:r w:rsidRPr="00C670E3">
              <w:t>46</w:t>
            </w:r>
          </w:p>
        </w:tc>
        <w:tc>
          <w:tcPr>
            <w:tcW w:w="791" w:type="dxa"/>
            <w:tcBorders>
              <w:left w:val="single" w:sz="6" w:space="0" w:color="000000"/>
              <w:right w:val="single" w:sz="6" w:space="0" w:color="000000"/>
            </w:tcBorders>
            <w:vAlign w:val="bottom"/>
          </w:tcPr>
          <w:p w14:paraId="4148E8FE" w14:textId="43169591" w:rsidR="00C670E3" w:rsidRPr="00C670E3" w:rsidRDefault="00C670E3" w:rsidP="00B23BBD">
            <w:pPr>
              <w:spacing w:before="50" w:line="140" w:lineRule="exact"/>
              <w:ind w:right="284"/>
              <w:jc w:val="right"/>
              <w:rPr>
                <w:lang w:val="en-US"/>
              </w:rPr>
            </w:pPr>
            <w:r w:rsidRPr="00C670E3">
              <w:t>49</w:t>
            </w:r>
          </w:p>
        </w:tc>
        <w:tc>
          <w:tcPr>
            <w:tcW w:w="791" w:type="dxa"/>
            <w:tcBorders>
              <w:left w:val="single" w:sz="6" w:space="0" w:color="000000"/>
            </w:tcBorders>
            <w:vAlign w:val="bottom"/>
          </w:tcPr>
          <w:p w14:paraId="251F3975" w14:textId="1BA98309" w:rsidR="00C670E3" w:rsidRPr="00C670E3" w:rsidRDefault="00C670E3" w:rsidP="00B23BBD">
            <w:pPr>
              <w:spacing w:before="50" w:line="140" w:lineRule="exact"/>
              <w:ind w:right="284"/>
              <w:jc w:val="right"/>
              <w:rPr>
                <w:lang w:val="en-US"/>
              </w:rPr>
            </w:pPr>
            <w:r w:rsidRPr="00C670E3">
              <w:t>48</w:t>
            </w:r>
          </w:p>
        </w:tc>
        <w:tc>
          <w:tcPr>
            <w:tcW w:w="791" w:type="dxa"/>
            <w:tcBorders>
              <w:left w:val="single" w:sz="6" w:space="0" w:color="000000"/>
            </w:tcBorders>
            <w:shd w:val="clear" w:color="auto" w:fill="auto"/>
            <w:vAlign w:val="bottom"/>
          </w:tcPr>
          <w:p w14:paraId="4988F73E" w14:textId="1FAF8A00" w:rsidR="00C670E3" w:rsidRPr="00C670E3" w:rsidRDefault="00C670E3" w:rsidP="00B23BBD">
            <w:pPr>
              <w:spacing w:before="50" w:line="140" w:lineRule="exact"/>
              <w:ind w:right="284"/>
              <w:jc w:val="right"/>
              <w:rPr>
                <w:lang w:val="en-US"/>
              </w:rPr>
            </w:pPr>
            <w:r w:rsidRPr="00C670E3">
              <w:t>…</w:t>
            </w:r>
          </w:p>
        </w:tc>
        <w:tc>
          <w:tcPr>
            <w:tcW w:w="3366" w:type="dxa"/>
            <w:tcBorders>
              <w:left w:val="single" w:sz="6" w:space="0" w:color="000000"/>
            </w:tcBorders>
            <w:shd w:val="clear" w:color="auto" w:fill="auto"/>
            <w:vAlign w:val="bottom"/>
          </w:tcPr>
          <w:p w14:paraId="66AE3C3B" w14:textId="77777777" w:rsidR="00C670E3" w:rsidRPr="00C670E3" w:rsidRDefault="00C670E3" w:rsidP="00B23BBD">
            <w:pPr>
              <w:spacing w:before="50" w:line="140" w:lineRule="exact"/>
              <w:ind w:left="170"/>
            </w:pPr>
            <w:r w:rsidRPr="00C670E3">
              <w:rPr>
                <w:i/>
              </w:rPr>
              <w:t>Austria</w:t>
            </w:r>
          </w:p>
        </w:tc>
      </w:tr>
      <w:tr w:rsidR="00C670E3" w:rsidRPr="00D21FE6" w14:paraId="46E42589" w14:textId="77777777" w:rsidTr="002E592E">
        <w:trPr>
          <w:cantSplit/>
        </w:trPr>
        <w:tc>
          <w:tcPr>
            <w:tcW w:w="3395" w:type="dxa"/>
            <w:shd w:val="clear" w:color="auto" w:fill="auto"/>
            <w:vAlign w:val="bottom"/>
          </w:tcPr>
          <w:p w14:paraId="304EECFB" w14:textId="77777777" w:rsidR="00C670E3" w:rsidRPr="00C670E3" w:rsidRDefault="00C670E3" w:rsidP="00B23BBD">
            <w:pPr>
              <w:spacing w:before="50" w:line="140" w:lineRule="exact"/>
              <w:ind w:left="57"/>
            </w:pPr>
            <w:r w:rsidRPr="00C670E3">
              <w:t>Болгария</w:t>
            </w:r>
          </w:p>
        </w:tc>
        <w:tc>
          <w:tcPr>
            <w:tcW w:w="791" w:type="dxa"/>
            <w:tcBorders>
              <w:left w:val="single" w:sz="6" w:space="0" w:color="000000"/>
            </w:tcBorders>
            <w:shd w:val="clear" w:color="auto" w:fill="auto"/>
            <w:vAlign w:val="bottom"/>
          </w:tcPr>
          <w:p w14:paraId="5EE6296E" w14:textId="4475F34A" w:rsidR="00C670E3" w:rsidRPr="00C670E3" w:rsidRDefault="00C670E3" w:rsidP="00B23BBD">
            <w:pPr>
              <w:spacing w:before="50" w:line="140" w:lineRule="exact"/>
              <w:ind w:right="284"/>
              <w:jc w:val="right"/>
            </w:pPr>
            <w:r w:rsidRPr="00C670E3">
              <w:t>38</w:t>
            </w:r>
          </w:p>
        </w:tc>
        <w:tc>
          <w:tcPr>
            <w:tcW w:w="791" w:type="dxa"/>
            <w:tcBorders>
              <w:left w:val="single" w:sz="6" w:space="0" w:color="000000"/>
              <w:right w:val="single" w:sz="6" w:space="0" w:color="000000"/>
            </w:tcBorders>
            <w:vAlign w:val="bottom"/>
          </w:tcPr>
          <w:p w14:paraId="2EE9D7EE" w14:textId="228BE53C" w:rsidR="00C670E3" w:rsidRPr="00C670E3" w:rsidRDefault="00C670E3" w:rsidP="00B23BBD">
            <w:pPr>
              <w:spacing w:before="50" w:line="140" w:lineRule="exact"/>
              <w:ind w:right="284"/>
              <w:jc w:val="right"/>
              <w:rPr>
                <w:lang w:val="en-US"/>
              </w:rPr>
            </w:pPr>
            <w:r w:rsidRPr="00C670E3">
              <w:t>33</w:t>
            </w:r>
          </w:p>
        </w:tc>
        <w:tc>
          <w:tcPr>
            <w:tcW w:w="791" w:type="dxa"/>
            <w:tcBorders>
              <w:left w:val="single" w:sz="6" w:space="0" w:color="000000"/>
            </w:tcBorders>
            <w:vAlign w:val="bottom"/>
          </w:tcPr>
          <w:p w14:paraId="5C0D9209" w14:textId="6FC14B18" w:rsidR="00C670E3" w:rsidRPr="00C670E3" w:rsidRDefault="00C670E3" w:rsidP="00B23BBD">
            <w:pPr>
              <w:spacing w:before="50" w:line="140" w:lineRule="exact"/>
              <w:ind w:right="284"/>
              <w:jc w:val="right"/>
              <w:rPr>
                <w:lang w:val="en-US"/>
              </w:rPr>
            </w:pPr>
            <w:r w:rsidRPr="00C670E3">
              <w:t>34</w:t>
            </w:r>
          </w:p>
        </w:tc>
        <w:tc>
          <w:tcPr>
            <w:tcW w:w="791" w:type="dxa"/>
            <w:tcBorders>
              <w:left w:val="single" w:sz="6" w:space="0" w:color="000000"/>
            </w:tcBorders>
            <w:shd w:val="clear" w:color="auto" w:fill="auto"/>
            <w:vAlign w:val="bottom"/>
          </w:tcPr>
          <w:p w14:paraId="3ED04F68" w14:textId="4F4C0615" w:rsidR="00C670E3" w:rsidRPr="00C670E3" w:rsidRDefault="00C670E3" w:rsidP="00B23BBD">
            <w:pPr>
              <w:spacing w:before="50" w:line="140" w:lineRule="exact"/>
              <w:ind w:right="284"/>
              <w:jc w:val="right"/>
              <w:rPr>
                <w:lang w:val="en-US"/>
              </w:rPr>
            </w:pPr>
            <w:r w:rsidRPr="00C670E3">
              <w:t>…</w:t>
            </w:r>
          </w:p>
        </w:tc>
        <w:tc>
          <w:tcPr>
            <w:tcW w:w="3366" w:type="dxa"/>
            <w:tcBorders>
              <w:left w:val="single" w:sz="6" w:space="0" w:color="000000"/>
            </w:tcBorders>
            <w:shd w:val="clear" w:color="auto" w:fill="auto"/>
            <w:vAlign w:val="bottom"/>
          </w:tcPr>
          <w:p w14:paraId="5C1FB15D" w14:textId="77777777" w:rsidR="00C670E3" w:rsidRPr="00C670E3" w:rsidRDefault="00C670E3" w:rsidP="00B23BBD">
            <w:pPr>
              <w:spacing w:before="50" w:line="140" w:lineRule="exact"/>
              <w:ind w:left="170"/>
            </w:pPr>
            <w:r w:rsidRPr="00C670E3">
              <w:rPr>
                <w:i/>
              </w:rPr>
              <w:t>Bulgaria</w:t>
            </w:r>
          </w:p>
        </w:tc>
      </w:tr>
      <w:tr w:rsidR="00C670E3" w:rsidRPr="00D21FE6" w14:paraId="56D0D43A" w14:textId="77777777" w:rsidTr="002E592E">
        <w:trPr>
          <w:cantSplit/>
        </w:trPr>
        <w:tc>
          <w:tcPr>
            <w:tcW w:w="3395" w:type="dxa"/>
            <w:shd w:val="clear" w:color="auto" w:fill="auto"/>
            <w:vAlign w:val="bottom"/>
          </w:tcPr>
          <w:p w14:paraId="3980D010" w14:textId="77777777" w:rsidR="00C670E3" w:rsidRPr="00C670E3" w:rsidRDefault="00C670E3" w:rsidP="00B23BBD">
            <w:pPr>
              <w:spacing w:before="50" w:line="140" w:lineRule="exact"/>
              <w:ind w:left="57"/>
            </w:pPr>
            <w:r w:rsidRPr="00C670E3">
              <w:t xml:space="preserve">Венгрия </w:t>
            </w:r>
          </w:p>
        </w:tc>
        <w:tc>
          <w:tcPr>
            <w:tcW w:w="791" w:type="dxa"/>
            <w:tcBorders>
              <w:left w:val="single" w:sz="6" w:space="0" w:color="000000"/>
            </w:tcBorders>
            <w:shd w:val="clear" w:color="auto" w:fill="auto"/>
            <w:vAlign w:val="bottom"/>
          </w:tcPr>
          <w:p w14:paraId="1DBAC0BE" w14:textId="35B799A3" w:rsidR="00C670E3" w:rsidRPr="00C670E3" w:rsidRDefault="00C670E3" w:rsidP="00B23BBD">
            <w:pPr>
              <w:spacing w:before="50" w:line="140" w:lineRule="exact"/>
              <w:ind w:right="284"/>
              <w:jc w:val="right"/>
            </w:pPr>
            <w:r w:rsidRPr="00C670E3">
              <w:t>39</w:t>
            </w:r>
          </w:p>
        </w:tc>
        <w:tc>
          <w:tcPr>
            <w:tcW w:w="791" w:type="dxa"/>
            <w:tcBorders>
              <w:left w:val="single" w:sz="6" w:space="0" w:color="000000"/>
              <w:right w:val="single" w:sz="6" w:space="0" w:color="000000"/>
            </w:tcBorders>
            <w:vAlign w:val="bottom"/>
          </w:tcPr>
          <w:p w14:paraId="47E642AF" w14:textId="5F29034D" w:rsidR="00C670E3" w:rsidRPr="00C670E3" w:rsidRDefault="00C670E3" w:rsidP="00B23BBD">
            <w:pPr>
              <w:spacing w:before="50" w:line="140" w:lineRule="exact"/>
              <w:ind w:right="284"/>
              <w:jc w:val="right"/>
              <w:rPr>
                <w:lang w:val="en-US"/>
              </w:rPr>
            </w:pPr>
            <w:r w:rsidRPr="00C670E3">
              <w:t>30</w:t>
            </w:r>
          </w:p>
        </w:tc>
        <w:tc>
          <w:tcPr>
            <w:tcW w:w="791" w:type="dxa"/>
            <w:tcBorders>
              <w:left w:val="single" w:sz="6" w:space="0" w:color="000000"/>
            </w:tcBorders>
            <w:vAlign w:val="bottom"/>
          </w:tcPr>
          <w:p w14:paraId="67990C36" w14:textId="4F7D1434" w:rsidR="00C670E3" w:rsidRPr="00C670E3" w:rsidRDefault="00C670E3" w:rsidP="00B23BBD">
            <w:pPr>
              <w:spacing w:before="50" w:line="140" w:lineRule="exact"/>
              <w:ind w:right="284"/>
              <w:jc w:val="right"/>
              <w:rPr>
                <w:lang w:val="en-US"/>
              </w:rPr>
            </w:pPr>
            <w:r w:rsidRPr="00C670E3">
              <w:t>30</w:t>
            </w:r>
          </w:p>
        </w:tc>
        <w:tc>
          <w:tcPr>
            <w:tcW w:w="791" w:type="dxa"/>
            <w:tcBorders>
              <w:left w:val="single" w:sz="6" w:space="0" w:color="000000"/>
            </w:tcBorders>
            <w:shd w:val="clear" w:color="auto" w:fill="auto"/>
            <w:vAlign w:val="bottom"/>
          </w:tcPr>
          <w:p w14:paraId="20810514" w14:textId="0C7CFD57" w:rsidR="00C670E3" w:rsidRPr="00C670E3" w:rsidRDefault="00C670E3" w:rsidP="00B23BBD">
            <w:pPr>
              <w:spacing w:before="50" w:line="140" w:lineRule="exact"/>
              <w:ind w:right="284"/>
              <w:jc w:val="right"/>
              <w:rPr>
                <w:lang w:val="en-US"/>
              </w:rPr>
            </w:pPr>
            <w:r w:rsidRPr="00C670E3">
              <w:t>…</w:t>
            </w:r>
          </w:p>
        </w:tc>
        <w:tc>
          <w:tcPr>
            <w:tcW w:w="3366" w:type="dxa"/>
            <w:tcBorders>
              <w:left w:val="single" w:sz="6" w:space="0" w:color="000000"/>
            </w:tcBorders>
            <w:shd w:val="clear" w:color="auto" w:fill="auto"/>
            <w:vAlign w:val="bottom"/>
          </w:tcPr>
          <w:p w14:paraId="58BC9C9B" w14:textId="77777777" w:rsidR="00C670E3" w:rsidRPr="00C670E3" w:rsidRDefault="00C670E3" w:rsidP="00B23BBD">
            <w:pPr>
              <w:spacing w:before="50" w:line="140" w:lineRule="exact"/>
              <w:ind w:left="170"/>
            </w:pPr>
            <w:r w:rsidRPr="00C670E3">
              <w:rPr>
                <w:i/>
              </w:rPr>
              <w:t>Hungary</w:t>
            </w:r>
          </w:p>
        </w:tc>
      </w:tr>
      <w:tr w:rsidR="00C670E3" w:rsidRPr="00D21FE6" w14:paraId="21C4B1EB" w14:textId="77777777" w:rsidTr="002E592E">
        <w:trPr>
          <w:cantSplit/>
        </w:trPr>
        <w:tc>
          <w:tcPr>
            <w:tcW w:w="3395" w:type="dxa"/>
            <w:shd w:val="clear" w:color="auto" w:fill="auto"/>
            <w:vAlign w:val="bottom"/>
          </w:tcPr>
          <w:p w14:paraId="246AA0D2" w14:textId="77777777" w:rsidR="00C670E3" w:rsidRPr="00753ED3" w:rsidRDefault="00C670E3" w:rsidP="00B23BBD">
            <w:pPr>
              <w:spacing w:before="50" w:line="140" w:lineRule="exact"/>
              <w:ind w:left="57"/>
              <w:rPr>
                <w:color w:val="000000" w:themeColor="text1"/>
              </w:rPr>
            </w:pPr>
            <w:r w:rsidRPr="00753ED3">
              <w:rPr>
                <w:color w:val="000000" w:themeColor="text1"/>
              </w:rPr>
              <w:t>Германия</w:t>
            </w:r>
          </w:p>
        </w:tc>
        <w:tc>
          <w:tcPr>
            <w:tcW w:w="791" w:type="dxa"/>
            <w:tcBorders>
              <w:left w:val="single" w:sz="6" w:space="0" w:color="000000"/>
            </w:tcBorders>
            <w:shd w:val="clear" w:color="auto" w:fill="auto"/>
            <w:vAlign w:val="bottom"/>
          </w:tcPr>
          <w:p w14:paraId="29A85369" w14:textId="1BE216A2" w:rsidR="00C670E3" w:rsidRPr="00564713" w:rsidRDefault="00C670E3" w:rsidP="00B23BBD">
            <w:pPr>
              <w:spacing w:before="50" w:line="140" w:lineRule="exact"/>
              <w:ind w:right="284"/>
              <w:jc w:val="right"/>
            </w:pPr>
            <w:r w:rsidRPr="00564713">
              <w:t>...</w:t>
            </w:r>
          </w:p>
        </w:tc>
        <w:tc>
          <w:tcPr>
            <w:tcW w:w="791" w:type="dxa"/>
            <w:tcBorders>
              <w:left w:val="single" w:sz="6" w:space="0" w:color="000000"/>
              <w:right w:val="single" w:sz="6" w:space="0" w:color="000000"/>
            </w:tcBorders>
            <w:vAlign w:val="bottom"/>
          </w:tcPr>
          <w:p w14:paraId="5B96B8D9" w14:textId="2F98E6D7" w:rsidR="00C670E3" w:rsidRPr="00564713" w:rsidRDefault="00C670E3" w:rsidP="00B23BBD">
            <w:pPr>
              <w:spacing w:before="50" w:line="140" w:lineRule="exact"/>
              <w:ind w:right="284"/>
              <w:jc w:val="right"/>
              <w:rPr>
                <w:lang w:val="en-US"/>
              </w:rPr>
            </w:pPr>
            <w:r w:rsidRPr="00564713">
              <w:t>40</w:t>
            </w:r>
          </w:p>
        </w:tc>
        <w:tc>
          <w:tcPr>
            <w:tcW w:w="791" w:type="dxa"/>
            <w:tcBorders>
              <w:left w:val="single" w:sz="6" w:space="0" w:color="000000"/>
            </w:tcBorders>
            <w:vAlign w:val="bottom"/>
          </w:tcPr>
          <w:p w14:paraId="403E4B80" w14:textId="058F1CFD" w:rsidR="00C670E3" w:rsidRPr="00564713" w:rsidRDefault="00C670E3" w:rsidP="00B23BBD">
            <w:pPr>
              <w:spacing w:before="50" w:line="140" w:lineRule="exact"/>
              <w:ind w:right="284"/>
              <w:jc w:val="right"/>
              <w:rPr>
                <w:lang w:val="en-US"/>
              </w:rPr>
            </w:pPr>
            <w:r w:rsidRPr="00564713">
              <w:t>40</w:t>
            </w:r>
          </w:p>
        </w:tc>
        <w:tc>
          <w:tcPr>
            <w:tcW w:w="791" w:type="dxa"/>
            <w:tcBorders>
              <w:left w:val="single" w:sz="6" w:space="0" w:color="000000"/>
            </w:tcBorders>
            <w:shd w:val="clear" w:color="auto" w:fill="auto"/>
            <w:vAlign w:val="bottom"/>
          </w:tcPr>
          <w:p w14:paraId="3994A2AF" w14:textId="5E57BB99" w:rsidR="00C670E3" w:rsidRPr="00564713" w:rsidRDefault="00C670E3" w:rsidP="00B23BBD">
            <w:pPr>
              <w:spacing w:before="50" w:line="140" w:lineRule="exact"/>
              <w:ind w:right="284"/>
              <w:jc w:val="right"/>
              <w:rPr>
                <w:lang w:val="en-US"/>
              </w:rPr>
            </w:pPr>
            <w:r w:rsidRPr="00564713">
              <w:t>…</w:t>
            </w:r>
          </w:p>
        </w:tc>
        <w:tc>
          <w:tcPr>
            <w:tcW w:w="3366" w:type="dxa"/>
            <w:tcBorders>
              <w:left w:val="single" w:sz="6" w:space="0" w:color="000000"/>
            </w:tcBorders>
            <w:shd w:val="clear" w:color="auto" w:fill="auto"/>
            <w:vAlign w:val="bottom"/>
          </w:tcPr>
          <w:p w14:paraId="37CBD55A" w14:textId="77777777" w:rsidR="00C670E3" w:rsidRPr="00753ED3" w:rsidRDefault="00C670E3" w:rsidP="00B23BBD">
            <w:pPr>
              <w:spacing w:before="50" w:line="140" w:lineRule="exact"/>
              <w:ind w:left="170"/>
              <w:rPr>
                <w:color w:val="000000" w:themeColor="text1"/>
              </w:rPr>
            </w:pPr>
            <w:r w:rsidRPr="00753ED3">
              <w:rPr>
                <w:i/>
                <w:color w:val="000000" w:themeColor="text1"/>
              </w:rPr>
              <w:t>Germany</w:t>
            </w:r>
          </w:p>
        </w:tc>
      </w:tr>
      <w:tr w:rsidR="00C670E3" w:rsidRPr="00D21FE6" w14:paraId="564DE0A3" w14:textId="77777777" w:rsidTr="002E592E">
        <w:trPr>
          <w:cantSplit/>
        </w:trPr>
        <w:tc>
          <w:tcPr>
            <w:tcW w:w="3395" w:type="dxa"/>
            <w:shd w:val="clear" w:color="auto" w:fill="auto"/>
            <w:vAlign w:val="bottom"/>
          </w:tcPr>
          <w:p w14:paraId="625EC6A4" w14:textId="77777777" w:rsidR="00C670E3" w:rsidRPr="00753ED3" w:rsidRDefault="00C670E3" w:rsidP="00B23BBD">
            <w:pPr>
              <w:spacing w:before="50" w:line="140" w:lineRule="exact"/>
              <w:ind w:left="57"/>
              <w:rPr>
                <w:color w:val="000000" w:themeColor="text1"/>
              </w:rPr>
            </w:pPr>
            <w:r w:rsidRPr="00753ED3">
              <w:rPr>
                <w:color w:val="000000" w:themeColor="text1"/>
              </w:rPr>
              <w:t>Дания</w:t>
            </w:r>
          </w:p>
        </w:tc>
        <w:tc>
          <w:tcPr>
            <w:tcW w:w="791" w:type="dxa"/>
            <w:tcBorders>
              <w:left w:val="single" w:sz="6" w:space="0" w:color="000000"/>
            </w:tcBorders>
            <w:shd w:val="clear" w:color="auto" w:fill="auto"/>
            <w:vAlign w:val="bottom"/>
          </w:tcPr>
          <w:p w14:paraId="68F75A11" w14:textId="25B0A6B9" w:rsidR="00C670E3" w:rsidRPr="00564713" w:rsidRDefault="00C670E3" w:rsidP="00B23BBD">
            <w:pPr>
              <w:spacing w:before="50" w:line="140" w:lineRule="exact"/>
              <w:ind w:right="284"/>
              <w:jc w:val="right"/>
            </w:pPr>
            <w:r w:rsidRPr="00564713">
              <w:t>43</w:t>
            </w:r>
          </w:p>
        </w:tc>
        <w:tc>
          <w:tcPr>
            <w:tcW w:w="791" w:type="dxa"/>
            <w:tcBorders>
              <w:left w:val="single" w:sz="6" w:space="0" w:color="000000"/>
              <w:right w:val="single" w:sz="6" w:space="0" w:color="000000"/>
            </w:tcBorders>
            <w:vAlign w:val="bottom"/>
          </w:tcPr>
          <w:p w14:paraId="1BD57387" w14:textId="5A4BC1A0" w:rsidR="00C670E3" w:rsidRPr="00564713" w:rsidRDefault="00C670E3" w:rsidP="00B23BBD">
            <w:pPr>
              <w:spacing w:before="50" w:line="140" w:lineRule="exact"/>
              <w:ind w:right="284"/>
              <w:jc w:val="right"/>
              <w:rPr>
                <w:lang w:val="en-US"/>
              </w:rPr>
            </w:pPr>
            <w:r w:rsidRPr="00564713">
              <w:t>53</w:t>
            </w:r>
          </w:p>
        </w:tc>
        <w:tc>
          <w:tcPr>
            <w:tcW w:w="791" w:type="dxa"/>
            <w:tcBorders>
              <w:left w:val="single" w:sz="6" w:space="0" w:color="000000"/>
            </w:tcBorders>
            <w:vAlign w:val="bottom"/>
          </w:tcPr>
          <w:p w14:paraId="66BDC554" w14:textId="438B067E" w:rsidR="00C670E3" w:rsidRPr="00564713" w:rsidRDefault="00C670E3" w:rsidP="00B23BBD">
            <w:pPr>
              <w:spacing w:before="50" w:line="140" w:lineRule="exact"/>
              <w:ind w:right="284"/>
              <w:jc w:val="right"/>
              <w:rPr>
                <w:lang w:val="en-US"/>
              </w:rPr>
            </w:pPr>
            <w:r w:rsidRPr="00564713">
              <w:t>50</w:t>
            </w:r>
          </w:p>
        </w:tc>
        <w:tc>
          <w:tcPr>
            <w:tcW w:w="791" w:type="dxa"/>
            <w:tcBorders>
              <w:left w:val="single" w:sz="6" w:space="0" w:color="000000"/>
            </w:tcBorders>
            <w:shd w:val="clear" w:color="auto" w:fill="auto"/>
            <w:vAlign w:val="bottom"/>
          </w:tcPr>
          <w:p w14:paraId="74472BDE" w14:textId="4784F5AD" w:rsidR="00C670E3" w:rsidRPr="00564713" w:rsidRDefault="00C670E3" w:rsidP="00B23BBD">
            <w:pPr>
              <w:spacing w:before="50" w:line="140" w:lineRule="exact"/>
              <w:ind w:right="284"/>
              <w:jc w:val="right"/>
              <w:rPr>
                <w:lang w:val="en-US"/>
              </w:rPr>
            </w:pPr>
            <w:r w:rsidRPr="00564713">
              <w:t>…</w:t>
            </w:r>
          </w:p>
        </w:tc>
        <w:tc>
          <w:tcPr>
            <w:tcW w:w="3366" w:type="dxa"/>
            <w:tcBorders>
              <w:left w:val="single" w:sz="6" w:space="0" w:color="000000"/>
            </w:tcBorders>
            <w:shd w:val="clear" w:color="auto" w:fill="auto"/>
            <w:vAlign w:val="bottom"/>
          </w:tcPr>
          <w:p w14:paraId="0BA1B949" w14:textId="77777777" w:rsidR="00C670E3" w:rsidRPr="00753ED3" w:rsidRDefault="00C670E3" w:rsidP="00B23BBD">
            <w:pPr>
              <w:spacing w:before="50" w:line="140" w:lineRule="exact"/>
              <w:ind w:left="170"/>
              <w:rPr>
                <w:color w:val="000000" w:themeColor="text1"/>
              </w:rPr>
            </w:pPr>
            <w:r w:rsidRPr="00753ED3">
              <w:rPr>
                <w:i/>
                <w:color w:val="000000" w:themeColor="text1"/>
              </w:rPr>
              <w:t>Denmark</w:t>
            </w:r>
          </w:p>
        </w:tc>
      </w:tr>
      <w:tr w:rsidR="00C670E3" w:rsidRPr="00D21FE6" w14:paraId="214EFB60" w14:textId="77777777" w:rsidTr="002E592E">
        <w:trPr>
          <w:cantSplit/>
        </w:trPr>
        <w:tc>
          <w:tcPr>
            <w:tcW w:w="3395" w:type="dxa"/>
            <w:shd w:val="clear" w:color="auto" w:fill="auto"/>
            <w:vAlign w:val="bottom"/>
          </w:tcPr>
          <w:p w14:paraId="04AFB31F" w14:textId="77777777" w:rsidR="00C670E3" w:rsidRPr="00753ED3" w:rsidRDefault="00C670E3" w:rsidP="00B23BBD">
            <w:pPr>
              <w:spacing w:before="50" w:line="140" w:lineRule="exact"/>
              <w:ind w:left="57"/>
              <w:rPr>
                <w:color w:val="000000" w:themeColor="text1"/>
              </w:rPr>
            </w:pPr>
            <w:r w:rsidRPr="00753ED3">
              <w:rPr>
                <w:color w:val="000000" w:themeColor="text1"/>
              </w:rPr>
              <w:t>Испания</w:t>
            </w:r>
          </w:p>
        </w:tc>
        <w:tc>
          <w:tcPr>
            <w:tcW w:w="791" w:type="dxa"/>
            <w:tcBorders>
              <w:left w:val="single" w:sz="6" w:space="0" w:color="000000"/>
            </w:tcBorders>
            <w:shd w:val="clear" w:color="auto" w:fill="auto"/>
            <w:vAlign w:val="bottom"/>
          </w:tcPr>
          <w:p w14:paraId="637760EF" w14:textId="55147A8A" w:rsidR="00C670E3" w:rsidRPr="00564713" w:rsidRDefault="00C670E3" w:rsidP="00B23BBD">
            <w:pPr>
              <w:spacing w:before="50" w:line="140" w:lineRule="exact"/>
              <w:ind w:right="284"/>
              <w:jc w:val="right"/>
            </w:pPr>
            <w:r w:rsidRPr="00564713">
              <w:t>40</w:t>
            </w:r>
          </w:p>
        </w:tc>
        <w:tc>
          <w:tcPr>
            <w:tcW w:w="791" w:type="dxa"/>
            <w:tcBorders>
              <w:left w:val="single" w:sz="6" w:space="0" w:color="000000"/>
              <w:right w:val="single" w:sz="6" w:space="0" w:color="000000"/>
            </w:tcBorders>
            <w:vAlign w:val="bottom"/>
          </w:tcPr>
          <w:p w14:paraId="7B0F8A3A" w14:textId="631CA548" w:rsidR="00C670E3" w:rsidRPr="00564713" w:rsidRDefault="00C670E3" w:rsidP="00B23BBD">
            <w:pPr>
              <w:spacing w:before="50" w:line="140" w:lineRule="exact"/>
              <w:ind w:right="284"/>
              <w:jc w:val="right"/>
              <w:rPr>
                <w:lang w:val="en-US"/>
              </w:rPr>
            </w:pPr>
            <w:r w:rsidRPr="00564713">
              <w:t>49</w:t>
            </w:r>
          </w:p>
        </w:tc>
        <w:tc>
          <w:tcPr>
            <w:tcW w:w="791" w:type="dxa"/>
            <w:tcBorders>
              <w:left w:val="single" w:sz="6" w:space="0" w:color="000000"/>
            </w:tcBorders>
            <w:vAlign w:val="bottom"/>
          </w:tcPr>
          <w:p w14:paraId="1E36C9FC" w14:textId="083B4173" w:rsidR="00C670E3" w:rsidRPr="00564713" w:rsidRDefault="00C670E3" w:rsidP="00B23BBD">
            <w:pPr>
              <w:spacing w:before="50" w:line="140" w:lineRule="exact"/>
              <w:ind w:right="284"/>
              <w:jc w:val="right"/>
              <w:rPr>
                <w:lang w:val="en-US"/>
              </w:rPr>
            </w:pPr>
            <w:r w:rsidRPr="00564713">
              <w:t>49</w:t>
            </w:r>
          </w:p>
        </w:tc>
        <w:tc>
          <w:tcPr>
            <w:tcW w:w="791" w:type="dxa"/>
            <w:tcBorders>
              <w:left w:val="single" w:sz="6" w:space="0" w:color="000000"/>
            </w:tcBorders>
            <w:shd w:val="clear" w:color="auto" w:fill="auto"/>
            <w:vAlign w:val="bottom"/>
          </w:tcPr>
          <w:p w14:paraId="75CEA543" w14:textId="644A8AE7" w:rsidR="00C670E3" w:rsidRPr="00564713" w:rsidRDefault="00C670E3" w:rsidP="00B23BBD">
            <w:pPr>
              <w:spacing w:before="50" w:line="140" w:lineRule="exact"/>
              <w:ind w:right="284"/>
              <w:jc w:val="right"/>
              <w:rPr>
                <w:lang w:val="en-US"/>
              </w:rPr>
            </w:pPr>
            <w:r w:rsidRPr="00564713">
              <w:t>…</w:t>
            </w:r>
          </w:p>
        </w:tc>
        <w:tc>
          <w:tcPr>
            <w:tcW w:w="3366" w:type="dxa"/>
            <w:tcBorders>
              <w:left w:val="single" w:sz="6" w:space="0" w:color="000000"/>
            </w:tcBorders>
            <w:shd w:val="clear" w:color="auto" w:fill="auto"/>
            <w:vAlign w:val="bottom"/>
          </w:tcPr>
          <w:p w14:paraId="547ED8C6" w14:textId="77777777" w:rsidR="00C670E3" w:rsidRPr="00753ED3" w:rsidRDefault="00C670E3" w:rsidP="00B23BBD">
            <w:pPr>
              <w:spacing w:before="50" w:line="140" w:lineRule="exact"/>
              <w:ind w:left="170"/>
              <w:rPr>
                <w:color w:val="000000" w:themeColor="text1"/>
              </w:rPr>
            </w:pPr>
            <w:r w:rsidRPr="00753ED3">
              <w:rPr>
                <w:i/>
                <w:color w:val="000000" w:themeColor="text1"/>
                <w:lang w:val="en-US"/>
              </w:rPr>
              <w:t>Spain</w:t>
            </w:r>
          </w:p>
        </w:tc>
      </w:tr>
      <w:tr w:rsidR="00C670E3" w:rsidRPr="00D21FE6" w14:paraId="09E60366" w14:textId="77777777" w:rsidTr="002E592E">
        <w:trPr>
          <w:cantSplit/>
        </w:trPr>
        <w:tc>
          <w:tcPr>
            <w:tcW w:w="3395" w:type="dxa"/>
            <w:shd w:val="clear" w:color="auto" w:fill="auto"/>
            <w:vAlign w:val="bottom"/>
          </w:tcPr>
          <w:p w14:paraId="6E0E4460" w14:textId="77777777" w:rsidR="00C670E3" w:rsidRPr="00753ED3" w:rsidRDefault="00C670E3" w:rsidP="00B23BBD">
            <w:pPr>
              <w:spacing w:before="50" w:line="140" w:lineRule="exact"/>
              <w:ind w:left="57"/>
              <w:rPr>
                <w:color w:val="000000" w:themeColor="text1"/>
              </w:rPr>
            </w:pPr>
            <w:r w:rsidRPr="00753ED3">
              <w:rPr>
                <w:color w:val="000000" w:themeColor="text1"/>
              </w:rPr>
              <w:t>Италия</w:t>
            </w:r>
          </w:p>
        </w:tc>
        <w:tc>
          <w:tcPr>
            <w:tcW w:w="791" w:type="dxa"/>
            <w:tcBorders>
              <w:left w:val="single" w:sz="6" w:space="0" w:color="000000"/>
            </w:tcBorders>
            <w:shd w:val="clear" w:color="auto" w:fill="auto"/>
            <w:vAlign w:val="bottom"/>
          </w:tcPr>
          <w:p w14:paraId="3462010D" w14:textId="467436E1" w:rsidR="00C670E3" w:rsidRPr="00564713" w:rsidRDefault="00C670E3" w:rsidP="00B23BBD">
            <w:pPr>
              <w:spacing w:before="50" w:line="140" w:lineRule="exact"/>
              <w:ind w:right="284"/>
              <w:jc w:val="right"/>
            </w:pPr>
            <w:r w:rsidRPr="00564713">
              <w:t>33</w:t>
            </w:r>
          </w:p>
        </w:tc>
        <w:tc>
          <w:tcPr>
            <w:tcW w:w="791" w:type="dxa"/>
            <w:tcBorders>
              <w:left w:val="single" w:sz="6" w:space="0" w:color="000000"/>
              <w:right w:val="single" w:sz="6" w:space="0" w:color="000000"/>
            </w:tcBorders>
            <w:vAlign w:val="bottom"/>
          </w:tcPr>
          <w:p w14:paraId="1DFCB244" w14:textId="48EFD21F" w:rsidR="00C670E3" w:rsidRPr="00564713" w:rsidRDefault="00C670E3" w:rsidP="00B23BBD">
            <w:pPr>
              <w:spacing w:before="50" w:line="140" w:lineRule="exact"/>
              <w:ind w:right="284"/>
              <w:jc w:val="right"/>
              <w:rPr>
                <w:lang w:val="en-US"/>
              </w:rPr>
            </w:pPr>
            <w:r w:rsidRPr="00564713">
              <w:t>36</w:t>
            </w:r>
          </w:p>
        </w:tc>
        <w:tc>
          <w:tcPr>
            <w:tcW w:w="791" w:type="dxa"/>
            <w:tcBorders>
              <w:left w:val="single" w:sz="6" w:space="0" w:color="000000"/>
            </w:tcBorders>
            <w:vAlign w:val="bottom"/>
          </w:tcPr>
          <w:p w14:paraId="024F9CB8" w14:textId="0B61E7B0" w:rsidR="00C670E3" w:rsidRPr="00564713" w:rsidRDefault="00C670E3" w:rsidP="00B23BBD">
            <w:pPr>
              <w:spacing w:before="50" w:line="140" w:lineRule="exact"/>
              <w:ind w:right="284"/>
              <w:jc w:val="right"/>
              <w:rPr>
                <w:lang w:val="en-US"/>
              </w:rPr>
            </w:pPr>
            <w:r w:rsidRPr="00564713">
              <w:t>38</w:t>
            </w:r>
          </w:p>
        </w:tc>
        <w:tc>
          <w:tcPr>
            <w:tcW w:w="791" w:type="dxa"/>
            <w:tcBorders>
              <w:left w:val="single" w:sz="6" w:space="0" w:color="000000"/>
            </w:tcBorders>
            <w:shd w:val="clear" w:color="auto" w:fill="auto"/>
            <w:vAlign w:val="bottom"/>
          </w:tcPr>
          <w:p w14:paraId="2ECF1209" w14:textId="4601FF03" w:rsidR="00C670E3" w:rsidRPr="00564713" w:rsidRDefault="00C670E3" w:rsidP="00B23BBD">
            <w:pPr>
              <w:spacing w:before="50" w:line="140" w:lineRule="exact"/>
              <w:ind w:right="284"/>
              <w:jc w:val="right"/>
              <w:rPr>
                <w:lang w:val="en-US"/>
              </w:rPr>
            </w:pPr>
            <w:r w:rsidRPr="00564713">
              <w:t>…</w:t>
            </w:r>
          </w:p>
        </w:tc>
        <w:tc>
          <w:tcPr>
            <w:tcW w:w="3366" w:type="dxa"/>
            <w:tcBorders>
              <w:left w:val="single" w:sz="6" w:space="0" w:color="000000"/>
            </w:tcBorders>
            <w:shd w:val="clear" w:color="auto" w:fill="auto"/>
            <w:vAlign w:val="bottom"/>
          </w:tcPr>
          <w:p w14:paraId="0EC72BBF" w14:textId="77777777" w:rsidR="00C670E3" w:rsidRPr="00753ED3" w:rsidRDefault="00C670E3" w:rsidP="00B23BBD">
            <w:pPr>
              <w:spacing w:before="50" w:line="140" w:lineRule="exact"/>
              <w:ind w:left="170"/>
              <w:rPr>
                <w:color w:val="000000" w:themeColor="text1"/>
              </w:rPr>
            </w:pPr>
            <w:r w:rsidRPr="00753ED3">
              <w:rPr>
                <w:i/>
                <w:color w:val="000000" w:themeColor="text1"/>
              </w:rPr>
              <w:t>Italy</w:t>
            </w:r>
          </w:p>
        </w:tc>
      </w:tr>
    </w:tbl>
    <w:p w14:paraId="581D1EB2" w14:textId="7DBEC50D" w:rsidR="00504A06" w:rsidRPr="00D21FE6" w:rsidRDefault="00504A06">
      <w:pPr>
        <w:pStyle w:val="19"/>
        <w:pageBreakBefore/>
        <w:spacing w:before="0" w:after="60"/>
        <w:jc w:val="right"/>
      </w:pPr>
      <w:r w:rsidRPr="00D21FE6">
        <w:rPr>
          <w:rFonts w:ascii="Arial" w:hAnsi="Arial" w:cs="Arial"/>
          <w:sz w:val="14"/>
          <w:szCs w:val="14"/>
          <w:lang w:val="en-US"/>
        </w:rPr>
        <w:lastRenderedPageBreak/>
        <w:t>Продолжение табл</w:t>
      </w:r>
      <w:proofErr w:type="gramStart"/>
      <w:r w:rsidRPr="00D21FE6">
        <w:rPr>
          <w:rFonts w:ascii="Arial" w:hAnsi="Arial" w:cs="Arial"/>
          <w:sz w:val="14"/>
          <w:szCs w:val="14"/>
          <w:lang w:val="en-US"/>
        </w:rPr>
        <w:t>./</w:t>
      </w:r>
      <w:proofErr w:type="gramEnd"/>
      <w:r w:rsidRPr="00D21FE6">
        <w:rPr>
          <w:rFonts w:ascii="Arial" w:hAnsi="Arial" w:cs="Arial"/>
          <w:sz w:val="14"/>
          <w:szCs w:val="14"/>
          <w:lang w:val="en-US"/>
        </w:rPr>
        <w:t xml:space="preserve"> </w:t>
      </w:r>
      <w:r w:rsidRPr="00D21FE6">
        <w:rPr>
          <w:rFonts w:ascii="Arial" w:hAnsi="Arial" w:cs="Arial"/>
          <w:i/>
          <w:sz w:val="14"/>
          <w:szCs w:val="14"/>
          <w:lang w:val="en-US"/>
        </w:rPr>
        <w:t>Continued table</w:t>
      </w:r>
      <w:r w:rsidRPr="00D21FE6">
        <w:rPr>
          <w:rFonts w:ascii="Arial" w:hAnsi="Arial" w:cs="Arial"/>
          <w:sz w:val="14"/>
          <w:szCs w:val="14"/>
          <w:lang w:val="en-US"/>
        </w:rPr>
        <w:t xml:space="preserve"> </w:t>
      </w:r>
      <w:r w:rsidR="00693970" w:rsidRPr="00D21FE6">
        <w:rPr>
          <w:rFonts w:ascii="Arial" w:hAnsi="Arial" w:cs="Arial"/>
          <w:sz w:val="14"/>
          <w:szCs w:val="14"/>
          <w:lang w:val="en-US"/>
        </w:rPr>
        <w:t>26.</w:t>
      </w:r>
      <w:r w:rsidRPr="00D21FE6">
        <w:rPr>
          <w:rFonts w:ascii="Arial" w:hAnsi="Arial" w:cs="Arial"/>
          <w:sz w:val="14"/>
          <w:szCs w:val="14"/>
          <w:lang w:val="en-US"/>
        </w:rPr>
        <w:t>17</w:t>
      </w:r>
    </w:p>
    <w:tbl>
      <w:tblPr>
        <w:tblW w:w="9925" w:type="dxa"/>
        <w:tblLayout w:type="fixed"/>
        <w:tblCellMar>
          <w:left w:w="0" w:type="dxa"/>
          <w:right w:w="0" w:type="dxa"/>
        </w:tblCellMar>
        <w:tblLook w:val="0000" w:firstRow="0" w:lastRow="0" w:firstColumn="0" w:lastColumn="0" w:noHBand="0" w:noVBand="0"/>
      </w:tblPr>
      <w:tblGrid>
        <w:gridCol w:w="3377"/>
        <w:gridCol w:w="793"/>
        <w:gridCol w:w="793"/>
        <w:gridCol w:w="793"/>
        <w:gridCol w:w="793"/>
        <w:gridCol w:w="3376"/>
      </w:tblGrid>
      <w:tr w:rsidR="00AE4BC1" w:rsidRPr="00D21FE6" w14:paraId="56BB13D7" w14:textId="77777777" w:rsidTr="00266BBA">
        <w:trPr>
          <w:cantSplit/>
        </w:trPr>
        <w:tc>
          <w:tcPr>
            <w:tcW w:w="3377" w:type="dxa"/>
            <w:tcBorders>
              <w:top w:val="single" w:sz="6" w:space="0" w:color="000000"/>
              <w:bottom w:val="single" w:sz="6" w:space="0" w:color="000000"/>
            </w:tcBorders>
            <w:shd w:val="clear" w:color="auto" w:fill="auto"/>
            <w:vAlign w:val="bottom"/>
          </w:tcPr>
          <w:p w14:paraId="702F66CE" w14:textId="77777777" w:rsidR="00AE4BC1" w:rsidRPr="00D21FE6" w:rsidRDefault="00AE4BC1">
            <w:pPr>
              <w:pStyle w:val="19"/>
              <w:snapToGrid w:val="0"/>
              <w:spacing w:before="60" w:after="60"/>
              <w:rPr>
                <w:rFonts w:ascii="Arial" w:hAnsi="Arial" w:cs="Arial"/>
                <w:sz w:val="14"/>
                <w:szCs w:val="14"/>
              </w:rPr>
            </w:pPr>
          </w:p>
        </w:tc>
        <w:tc>
          <w:tcPr>
            <w:tcW w:w="793" w:type="dxa"/>
            <w:tcBorders>
              <w:top w:val="single" w:sz="6" w:space="0" w:color="000000"/>
              <w:left w:val="single" w:sz="6" w:space="0" w:color="000000"/>
              <w:bottom w:val="single" w:sz="6" w:space="0" w:color="000000"/>
            </w:tcBorders>
            <w:shd w:val="clear" w:color="auto" w:fill="auto"/>
          </w:tcPr>
          <w:p w14:paraId="6587EC5D" w14:textId="77777777" w:rsidR="00AE4BC1" w:rsidRPr="00D21FE6" w:rsidRDefault="00AE4BC1">
            <w:pPr>
              <w:spacing w:before="60" w:after="60"/>
              <w:jc w:val="center"/>
            </w:pPr>
            <w:r w:rsidRPr="00D21FE6">
              <w:t>2010</w:t>
            </w:r>
          </w:p>
        </w:tc>
        <w:tc>
          <w:tcPr>
            <w:tcW w:w="793" w:type="dxa"/>
            <w:tcBorders>
              <w:top w:val="single" w:sz="6" w:space="0" w:color="000000"/>
              <w:left w:val="single" w:sz="6" w:space="0" w:color="000000"/>
              <w:bottom w:val="single" w:sz="6" w:space="0" w:color="000000"/>
              <w:right w:val="single" w:sz="6" w:space="0" w:color="000000"/>
            </w:tcBorders>
          </w:tcPr>
          <w:p w14:paraId="3B14F700" w14:textId="020EEC4D" w:rsidR="00AE4BC1" w:rsidRPr="00D21FE6" w:rsidRDefault="00753ED3" w:rsidP="00FC633B">
            <w:pPr>
              <w:spacing w:before="60" w:after="60"/>
              <w:jc w:val="center"/>
              <w:rPr>
                <w:lang w:val="en-US"/>
              </w:rPr>
            </w:pPr>
            <w:r>
              <w:t>2022</w:t>
            </w:r>
          </w:p>
        </w:tc>
        <w:tc>
          <w:tcPr>
            <w:tcW w:w="793" w:type="dxa"/>
            <w:tcBorders>
              <w:top w:val="single" w:sz="6" w:space="0" w:color="000000"/>
              <w:left w:val="single" w:sz="6" w:space="0" w:color="000000"/>
              <w:bottom w:val="single" w:sz="6" w:space="0" w:color="000000"/>
            </w:tcBorders>
          </w:tcPr>
          <w:p w14:paraId="2E5497B0" w14:textId="3EF6A498" w:rsidR="00AE4BC1" w:rsidRPr="00753ED3" w:rsidRDefault="00AE4BC1" w:rsidP="00753ED3">
            <w:pPr>
              <w:spacing w:before="60" w:after="60"/>
              <w:jc w:val="center"/>
            </w:pPr>
            <w:r w:rsidRPr="00D21FE6">
              <w:rPr>
                <w:lang w:val="en-US"/>
              </w:rPr>
              <w:t>202</w:t>
            </w:r>
            <w:r w:rsidR="00753ED3">
              <w:t>3</w:t>
            </w:r>
          </w:p>
        </w:tc>
        <w:tc>
          <w:tcPr>
            <w:tcW w:w="793" w:type="dxa"/>
            <w:tcBorders>
              <w:top w:val="single" w:sz="6" w:space="0" w:color="000000"/>
              <w:left w:val="single" w:sz="6" w:space="0" w:color="000000"/>
              <w:bottom w:val="single" w:sz="6" w:space="0" w:color="000000"/>
            </w:tcBorders>
            <w:shd w:val="clear" w:color="auto" w:fill="auto"/>
          </w:tcPr>
          <w:p w14:paraId="2A838B9F" w14:textId="2353B59D" w:rsidR="00AE4BC1" w:rsidRPr="00753ED3" w:rsidRDefault="00AE4BC1" w:rsidP="00753ED3">
            <w:pPr>
              <w:spacing w:before="60" w:after="60"/>
              <w:jc w:val="center"/>
            </w:pPr>
            <w:r>
              <w:rPr>
                <w:lang w:val="en-US"/>
              </w:rPr>
              <w:t>202</w:t>
            </w:r>
            <w:r w:rsidR="00753ED3">
              <w:t>4</w:t>
            </w:r>
          </w:p>
        </w:tc>
        <w:tc>
          <w:tcPr>
            <w:tcW w:w="3376" w:type="dxa"/>
            <w:tcBorders>
              <w:top w:val="single" w:sz="6" w:space="0" w:color="000000"/>
              <w:left w:val="single" w:sz="6" w:space="0" w:color="000000"/>
              <w:bottom w:val="single" w:sz="6" w:space="0" w:color="000000"/>
            </w:tcBorders>
            <w:shd w:val="clear" w:color="auto" w:fill="auto"/>
            <w:vAlign w:val="bottom"/>
          </w:tcPr>
          <w:p w14:paraId="15DCE7F3" w14:textId="77777777" w:rsidR="00AE4BC1" w:rsidRPr="00D21FE6" w:rsidRDefault="00AE4BC1">
            <w:pPr>
              <w:snapToGrid w:val="0"/>
              <w:spacing w:before="60" w:after="60"/>
              <w:jc w:val="center"/>
              <w:rPr>
                <w:lang w:val="en-US"/>
              </w:rPr>
            </w:pPr>
          </w:p>
        </w:tc>
      </w:tr>
      <w:tr w:rsidR="00C670E3" w:rsidRPr="00D21FE6" w14:paraId="5D8B6CDB" w14:textId="77777777" w:rsidTr="00753ED3">
        <w:trPr>
          <w:cantSplit/>
        </w:trPr>
        <w:tc>
          <w:tcPr>
            <w:tcW w:w="3377" w:type="dxa"/>
            <w:shd w:val="clear" w:color="auto" w:fill="auto"/>
            <w:vAlign w:val="bottom"/>
          </w:tcPr>
          <w:p w14:paraId="61F512A5" w14:textId="77777777" w:rsidR="00C670E3" w:rsidRPr="00C670E3" w:rsidRDefault="00C670E3" w:rsidP="00B23BBD">
            <w:pPr>
              <w:spacing w:before="40" w:line="140" w:lineRule="exact"/>
              <w:ind w:left="57"/>
            </w:pPr>
            <w:r w:rsidRPr="00C670E3">
              <w:t>Литва</w:t>
            </w:r>
          </w:p>
        </w:tc>
        <w:tc>
          <w:tcPr>
            <w:tcW w:w="793" w:type="dxa"/>
            <w:tcBorders>
              <w:left w:val="single" w:sz="6" w:space="0" w:color="000000"/>
            </w:tcBorders>
            <w:shd w:val="clear" w:color="auto" w:fill="auto"/>
            <w:vAlign w:val="bottom"/>
          </w:tcPr>
          <w:p w14:paraId="11D9213B" w14:textId="35BB761A" w:rsidR="00C670E3" w:rsidRPr="00C670E3" w:rsidRDefault="00C670E3" w:rsidP="00B23BBD">
            <w:pPr>
              <w:spacing w:before="40" w:line="140" w:lineRule="exact"/>
              <w:ind w:right="284"/>
              <w:jc w:val="right"/>
              <w:rPr>
                <w:lang w:val="en-US"/>
              </w:rPr>
            </w:pPr>
            <w:r w:rsidRPr="00C670E3">
              <w:t>65</w:t>
            </w:r>
          </w:p>
        </w:tc>
        <w:tc>
          <w:tcPr>
            <w:tcW w:w="793" w:type="dxa"/>
            <w:tcBorders>
              <w:left w:val="single" w:sz="6" w:space="0" w:color="000000"/>
              <w:right w:val="single" w:sz="6" w:space="0" w:color="000000"/>
            </w:tcBorders>
            <w:vAlign w:val="bottom"/>
          </w:tcPr>
          <w:p w14:paraId="45FCDC87" w14:textId="25307669" w:rsidR="00C670E3" w:rsidRPr="00C670E3" w:rsidRDefault="00C670E3" w:rsidP="00B23BBD">
            <w:pPr>
              <w:spacing w:before="40" w:line="140" w:lineRule="exact"/>
              <w:ind w:right="284"/>
              <w:jc w:val="right"/>
              <w:rPr>
                <w:lang w:val="en-US"/>
              </w:rPr>
            </w:pPr>
            <w:r w:rsidRPr="00C670E3">
              <w:t>37</w:t>
            </w:r>
          </w:p>
        </w:tc>
        <w:tc>
          <w:tcPr>
            <w:tcW w:w="793" w:type="dxa"/>
            <w:tcBorders>
              <w:left w:val="single" w:sz="6" w:space="0" w:color="000000"/>
            </w:tcBorders>
            <w:vAlign w:val="bottom"/>
          </w:tcPr>
          <w:p w14:paraId="10A50395" w14:textId="6B0CBA0B" w:rsidR="00C670E3" w:rsidRPr="00C670E3" w:rsidRDefault="00C670E3" w:rsidP="00B23BBD">
            <w:pPr>
              <w:spacing w:before="40" w:line="140" w:lineRule="exact"/>
              <w:ind w:right="284"/>
              <w:jc w:val="right"/>
            </w:pPr>
            <w:r w:rsidRPr="00C670E3">
              <w:t>36</w:t>
            </w:r>
          </w:p>
        </w:tc>
        <w:tc>
          <w:tcPr>
            <w:tcW w:w="793" w:type="dxa"/>
            <w:tcBorders>
              <w:left w:val="single" w:sz="6" w:space="0" w:color="000000"/>
            </w:tcBorders>
            <w:shd w:val="clear" w:color="auto" w:fill="auto"/>
            <w:vAlign w:val="bottom"/>
          </w:tcPr>
          <w:p w14:paraId="51DC8D61" w14:textId="20B11CE5" w:rsidR="00C670E3" w:rsidRPr="00C670E3" w:rsidRDefault="00C670E3" w:rsidP="00B23BBD">
            <w:pPr>
              <w:spacing w:before="40" w:line="140" w:lineRule="exact"/>
              <w:ind w:right="284"/>
              <w:jc w:val="right"/>
            </w:pPr>
            <w:r w:rsidRPr="00C670E3">
              <w:t>…</w:t>
            </w:r>
          </w:p>
        </w:tc>
        <w:tc>
          <w:tcPr>
            <w:tcW w:w="3376" w:type="dxa"/>
            <w:tcBorders>
              <w:left w:val="single" w:sz="6" w:space="0" w:color="000000"/>
            </w:tcBorders>
            <w:shd w:val="clear" w:color="auto" w:fill="auto"/>
            <w:vAlign w:val="bottom"/>
          </w:tcPr>
          <w:p w14:paraId="1B77C9F5" w14:textId="77777777" w:rsidR="00C670E3" w:rsidRPr="00C670E3" w:rsidRDefault="00C670E3" w:rsidP="00B23BBD">
            <w:pPr>
              <w:spacing w:before="40" w:line="140" w:lineRule="exact"/>
              <w:ind w:left="170"/>
            </w:pPr>
            <w:r w:rsidRPr="00C670E3">
              <w:rPr>
                <w:i/>
              </w:rPr>
              <w:t>Lithuania</w:t>
            </w:r>
          </w:p>
        </w:tc>
      </w:tr>
      <w:tr w:rsidR="00C670E3" w:rsidRPr="00D21FE6" w14:paraId="3B22A356" w14:textId="77777777" w:rsidTr="00753ED3">
        <w:trPr>
          <w:cantSplit/>
        </w:trPr>
        <w:tc>
          <w:tcPr>
            <w:tcW w:w="3377" w:type="dxa"/>
            <w:shd w:val="clear" w:color="auto" w:fill="auto"/>
            <w:vAlign w:val="bottom"/>
          </w:tcPr>
          <w:p w14:paraId="48DBF7E2" w14:textId="77777777" w:rsidR="00C670E3" w:rsidRPr="00C670E3" w:rsidRDefault="00C670E3" w:rsidP="00B23BBD">
            <w:pPr>
              <w:spacing w:before="40" w:line="140" w:lineRule="exact"/>
              <w:ind w:left="57"/>
            </w:pPr>
            <w:r w:rsidRPr="00C670E3">
              <w:t>Нидерланды</w:t>
            </w:r>
          </w:p>
        </w:tc>
        <w:tc>
          <w:tcPr>
            <w:tcW w:w="793" w:type="dxa"/>
            <w:tcBorders>
              <w:left w:val="single" w:sz="6" w:space="0" w:color="000000"/>
            </w:tcBorders>
            <w:shd w:val="clear" w:color="auto" w:fill="auto"/>
            <w:vAlign w:val="bottom"/>
          </w:tcPr>
          <w:p w14:paraId="39C16947" w14:textId="7ED11A1D" w:rsidR="00C670E3" w:rsidRPr="00C670E3" w:rsidRDefault="00C670E3" w:rsidP="00B23BBD">
            <w:pPr>
              <w:spacing w:before="40" w:line="140" w:lineRule="exact"/>
              <w:ind w:right="284"/>
              <w:jc w:val="right"/>
            </w:pPr>
            <w:r w:rsidRPr="00C670E3">
              <w:t>39</w:t>
            </w:r>
          </w:p>
        </w:tc>
        <w:tc>
          <w:tcPr>
            <w:tcW w:w="793" w:type="dxa"/>
            <w:tcBorders>
              <w:left w:val="single" w:sz="6" w:space="0" w:color="000000"/>
              <w:right w:val="single" w:sz="6" w:space="0" w:color="000000"/>
            </w:tcBorders>
            <w:vAlign w:val="bottom"/>
          </w:tcPr>
          <w:p w14:paraId="4D8DFC62" w14:textId="39F43294" w:rsidR="00C670E3" w:rsidRPr="00C670E3" w:rsidRDefault="00C670E3" w:rsidP="00B23BBD">
            <w:pPr>
              <w:spacing w:before="40" w:line="140" w:lineRule="exact"/>
              <w:ind w:right="284"/>
              <w:jc w:val="right"/>
              <w:rPr>
                <w:lang w:val="en-US"/>
              </w:rPr>
            </w:pPr>
            <w:r w:rsidRPr="00C670E3">
              <w:t>...</w:t>
            </w:r>
          </w:p>
        </w:tc>
        <w:tc>
          <w:tcPr>
            <w:tcW w:w="793" w:type="dxa"/>
            <w:tcBorders>
              <w:left w:val="single" w:sz="6" w:space="0" w:color="000000"/>
            </w:tcBorders>
            <w:vAlign w:val="bottom"/>
          </w:tcPr>
          <w:p w14:paraId="5B181750" w14:textId="520AA8EA" w:rsidR="00C670E3" w:rsidRPr="00C670E3" w:rsidRDefault="00C670E3" w:rsidP="00B23BBD">
            <w:pPr>
              <w:spacing w:before="40" w:line="140" w:lineRule="exact"/>
              <w:ind w:right="284"/>
              <w:jc w:val="right"/>
            </w:pPr>
            <w:r w:rsidRPr="00C670E3">
              <w:t>55</w:t>
            </w:r>
          </w:p>
        </w:tc>
        <w:tc>
          <w:tcPr>
            <w:tcW w:w="793" w:type="dxa"/>
            <w:tcBorders>
              <w:left w:val="single" w:sz="6" w:space="0" w:color="000000"/>
            </w:tcBorders>
            <w:shd w:val="clear" w:color="auto" w:fill="auto"/>
            <w:vAlign w:val="bottom"/>
          </w:tcPr>
          <w:p w14:paraId="4BF089E8" w14:textId="4403FD74" w:rsidR="00C670E3" w:rsidRPr="00C670E3" w:rsidRDefault="00C670E3" w:rsidP="00B23BBD">
            <w:pPr>
              <w:spacing w:before="40" w:line="140" w:lineRule="exact"/>
              <w:ind w:right="284"/>
              <w:jc w:val="right"/>
            </w:pPr>
            <w:r w:rsidRPr="00C670E3">
              <w:t>…</w:t>
            </w:r>
          </w:p>
        </w:tc>
        <w:tc>
          <w:tcPr>
            <w:tcW w:w="3376" w:type="dxa"/>
            <w:tcBorders>
              <w:left w:val="single" w:sz="6" w:space="0" w:color="000000"/>
            </w:tcBorders>
            <w:shd w:val="clear" w:color="auto" w:fill="auto"/>
            <w:vAlign w:val="bottom"/>
          </w:tcPr>
          <w:p w14:paraId="341595DA" w14:textId="77777777" w:rsidR="00C670E3" w:rsidRPr="00C670E3" w:rsidRDefault="00C670E3" w:rsidP="00B23BBD">
            <w:pPr>
              <w:spacing w:before="40" w:line="140" w:lineRule="exact"/>
              <w:ind w:left="170"/>
            </w:pPr>
            <w:r w:rsidRPr="00C670E3">
              <w:rPr>
                <w:i/>
              </w:rPr>
              <w:t>Netherlands</w:t>
            </w:r>
          </w:p>
        </w:tc>
      </w:tr>
      <w:tr w:rsidR="00C670E3" w:rsidRPr="00D21FE6" w14:paraId="4C5041EA" w14:textId="77777777" w:rsidTr="00753ED3">
        <w:trPr>
          <w:cantSplit/>
        </w:trPr>
        <w:tc>
          <w:tcPr>
            <w:tcW w:w="3377" w:type="dxa"/>
            <w:shd w:val="clear" w:color="auto" w:fill="auto"/>
            <w:vAlign w:val="bottom"/>
          </w:tcPr>
          <w:p w14:paraId="3AE0FD99" w14:textId="77777777" w:rsidR="00C670E3" w:rsidRPr="00C670E3" w:rsidRDefault="00C670E3" w:rsidP="00B23BBD">
            <w:pPr>
              <w:spacing w:before="40" w:line="140" w:lineRule="exact"/>
              <w:ind w:left="57"/>
            </w:pPr>
            <w:r w:rsidRPr="00C670E3">
              <w:t>Польша</w:t>
            </w:r>
          </w:p>
        </w:tc>
        <w:tc>
          <w:tcPr>
            <w:tcW w:w="793" w:type="dxa"/>
            <w:tcBorders>
              <w:left w:val="single" w:sz="6" w:space="0" w:color="000000"/>
            </w:tcBorders>
            <w:shd w:val="clear" w:color="auto" w:fill="auto"/>
            <w:vAlign w:val="bottom"/>
          </w:tcPr>
          <w:p w14:paraId="646DAAE0" w14:textId="28D01432" w:rsidR="00C670E3" w:rsidRPr="00C670E3" w:rsidRDefault="00C670E3" w:rsidP="00B23BBD">
            <w:pPr>
              <w:spacing w:before="40" w:line="140" w:lineRule="exact"/>
              <w:ind w:right="284"/>
              <w:jc w:val="right"/>
            </w:pPr>
            <w:r w:rsidRPr="00C670E3">
              <w:t>56</w:t>
            </w:r>
          </w:p>
        </w:tc>
        <w:tc>
          <w:tcPr>
            <w:tcW w:w="793" w:type="dxa"/>
            <w:tcBorders>
              <w:left w:val="single" w:sz="6" w:space="0" w:color="000000"/>
              <w:right w:val="single" w:sz="6" w:space="0" w:color="000000"/>
            </w:tcBorders>
            <w:vAlign w:val="bottom"/>
          </w:tcPr>
          <w:p w14:paraId="1CC126DE" w14:textId="69DD42AE" w:rsidR="00C670E3" w:rsidRPr="00C670E3" w:rsidRDefault="00C670E3" w:rsidP="00B23BBD">
            <w:pPr>
              <w:spacing w:before="40" w:line="140" w:lineRule="exact"/>
              <w:ind w:right="284"/>
              <w:jc w:val="right"/>
              <w:rPr>
                <w:lang w:val="en-US"/>
              </w:rPr>
            </w:pPr>
            <w:r w:rsidRPr="00C670E3">
              <w:t>36</w:t>
            </w:r>
          </w:p>
        </w:tc>
        <w:tc>
          <w:tcPr>
            <w:tcW w:w="793" w:type="dxa"/>
            <w:tcBorders>
              <w:left w:val="single" w:sz="6" w:space="0" w:color="000000"/>
            </w:tcBorders>
            <w:vAlign w:val="bottom"/>
          </w:tcPr>
          <w:p w14:paraId="38FCC3E1" w14:textId="3A6F0CB8" w:rsidR="00C670E3" w:rsidRPr="00C670E3" w:rsidRDefault="00C670E3" w:rsidP="00B23BBD">
            <w:pPr>
              <w:spacing w:before="40" w:line="140" w:lineRule="exact"/>
              <w:ind w:right="284"/>
              <w:jc w:val="right"/>
            </w:pPr>
            <w:r w:rsidRPr="00C670E3">
              <w:t>37</w:t>
            </w:r>
          </w:p>
        </w:tc>
        <w:tc>
          <w:tcPr>
            <w:tcW w:w="793" w:type="dxa"/>
            <w:tcBorders>
              <w:left w:val="single" w:sz="6" w:space="0" w:color="000000"/>
            </w:tcBorders>
            <w:shd w:val="clear" w:color="auto" w:fill="auto"/>
            <w:vAlign w:val="bottom"/>
          </w:tcPr>
          <w:p w14:paraId="5E413A7A" w14:textId="18ECE877" w:rsidR="00C670E3" w:rsidRPr="00C670E3" w:rsidRDefault="00C670E3" w:rsidP="00B23BBD">
            <w:pPr>
              <w:spacing w:before="40" w:line="140" w:lineRule="exact"/>
              <w:ind w:right="284"/>
              <w:jc w:val="right"/>
            </w:pPr>
            <w:r w:rsidRPr="00C670E3">
              <w:t>…</w:t>
            </w:r>
          </w:p>
        </w:tc>
        <w:tc>
          <w:tcPr>
            <w:tcW w:w="3376" w:type="dxa"/>
            <w:tcBorders>
              <w:left w:val="single" w:sz="6" w:space="0" w:color="000000"/>
            </w:tcBorders>
            <w:shd w:val="clear" w:color="auto" w:fill="auto"/>
            <w:vAlign w:val="bottom"/>
          </w:tcPr>
          <w:p w14:paraId="38DE8991" w14:textId="77777777" w:rsidR="00C670E3" w:rsidRPr="00C670E3" w:rsidRDefault="00C670E3" w:rsidP="00B23BBD">
            <w:pPr>
              <w:spacing w:before="40" w:line="140" w:lineRule="exact"/>
              <w:ind w:left="170"/>
            </w:pPr>
            <w:r w:rsidRPr="00C670E3">
              <w:rPr>
                <w:i/>
              </w:rPr>
              <w:t>Poland</w:t>
            </w:r>
          </w:p>
        </w:tc>
      </w:tr>
      <w:tr w:rsidR="00C670E3" w:rsidRPr="00D21FE6" w14:paraId="0BBFE9E1" w14:textId="77777777" w:rsidTr="00753ED3">
        <w:trPr>
          <w:cantSplit/>
        </w:trPr>
        <w:tc>
          <w:tcPr>
            <w:tcW w:w="3377" w:type="dxa"/>
            <w:shd w:val="clear" w:color="auto" w:fill="auto"/>
            <w:vAlign w:val="bottom"/>
          </w:tcPr>
          <w:p w14:paraId="3DFD8E5E" w14:textId="77777777" w:rsidR="00C670E3" w:rsidRPr="00C670E3" w:rsidRDefault="00C670E3" w:rsidP="00B23BBD">
            <w:pPr>
              <w:spacing w:before="40" w:line="140" w:lineRule="exact"/>
              <w:ind w:left="57"/>
            </w:pPr>
            <w:r w:rsidRPr="00C670E3">
              <w:t>Португалия</w:t>
            </w:r>
          </w:p>
        </w:tc>
        <w:tc>
          <w:tcPr>
            <w:tcW w:w="793" w:type="dxa"/>
            <w:tcBorders>
              <w:left w:val="single" w:sz="6" w:space="0" w:color="000000"/>
            </w:tcBorders>
            <w:shd w:val="clear" w:color="auto" w:fill="auto"/>
            <w:vAlign w:val="bottom"/>
          </w:tcPr>
          <w:p w14:paraId="434B7641" w14:textId="4E10007F" w:rsidR="00C670E3" w:rsidRPr="00C670E3" w:rsidRDefault="00C670E3" w:rsidP="00B23BBD">
            <w:pPr>
              <w:spacing w:before="40" w:line="140" w:lineRule="exact"/>
              <w:ind w:right="284"/>
              <w:jc w:val="right"/>
              <w:rPr>
                <w:lang w:val="en-US"/>
              </w:rPr>
            </w:pPr>
            <w:r w:rsidRPr="00C670E3">
              <w:rPr>
                <w:lang w:val="en-US"/>
              </w:rPr>
              <w:t>…</w:t>
            </w:r>
          </w:p>
        </w:tc>
        <w:tc>
          <w:tcPr>
            <w:tcW w:w="793" w:type="dxa"/>
            <w:tcBorders>
              <w:left w:val="single" w:sz="6" w:space="0" w:color="000000"/>
              <w:right w:val="single" w:sz="6" w:space="0" w:color="000000"/>
            </w:tcBorders>
            <w:vAlign w:val="bottom"/>
          </w:tcPr>
          <w:p w14:paraId="38315348" w14:textId="6ED89A93" w:rsidR="00C670E3" w:rsidRPr="00C670E3" w:rsidRDefault="00C670E3" w:rsidP="00B23BBD">
            <w:pPr>
              <w:spacing w:before="40" w:line="140" w:lineRule="exact"/>
              <w:ind w:right="284"/>
              <w:jc w:val="right"/>
              <w:rPr>
                <w:lang w:val="en-US"/>
              </w:rPr>
            </w:pPr>
            <w:r w:rsidRPr="00C670E3">
              <w:t>40</w:t>
            </w:r>
          </w:p>
        </w:tc>
        <w:tc>
          <w:tcPr>
            <w:tcW w:w="793" w:type="dxa"/>
            <w:tcBorders>
              <w:left w:val="single" w:sz="6" w:space="0" w:color="000000"/>
            </w:tcBorders>
            <w:vAlign w:val="bottom"/>
          </w:tcPr>
          <w:p w14:paraId="5754B424" w14:textId="475B50BB" w:rsidR="00C670E3" w:rsidRPr="00C670E3" w:rsidRDefault="00C670E3" w:rsidP="00B23BBD">
            <w:pPr>
              <w:spacing w:before="40" w:line="140" w:lineRule="exact"/>
              <w:ind w:right="284"/>
              <w:jc w:val="right"/>
            </w:pPr>
            <w:r w:rsidRPr="00C670E3">
              <w:t>41</w:t>
            </w:r>
          </w:p>
        </w:tc>
        <w:tc>
          <w:tcPr>
            <w:tcW w:w="793" w:type="dxa"/>
            <w:tcBorders>
              <w:left w:val="single" w:sz="6" w:space="0" w:color="000000"/>
            </w:tcBorders>
            <w:shd w:val="clear" w:color="auto" w:fill="auto"/>
            <w:vAlign w:val="bottom"/>
          </w:tcPr>
          <w:p w14:paraId="410467BE" w14:textId="6432C883" w:rsidR="00C670E3" w:rsidRPr="00C670E3" w:rsidRDefault="00C670E3" w:rsidP="00B23BBD">
            <w:pPr>
              <w:spacing w:before="40" w:line="140" w:lineRule="exact"/>
              <w:ind w:right="284"/>
              <w:jc w:val="right"/>
            </w:pPr>
            <w:r w:rsidRPr="00C670E3">
              <w:t>…</w:t>
            </w:r>
          </w:p>
        </w:tc>
        <w:tc>
          <w:tcPr>
            <w:tcW w:w="3376" w:type="dxa"/>
            <w:tcBorders>
              <w:left w:val="single" w:sz="6" w:space="0" w:color="000000"/>
            </w:tcBorders>
            <w:shd w:val="clear" w:color="auto" w:fill="auto"/>
            <w:vAlign w:val="bottom"/>
          </w:tcPr>
          <w:p w14:paraId="7A14D1C2" w14:textId="77777777" w:rsidR="00C670E3" w:rsidRPr="00C670E3" w:rsidRDefault="00C670E3" w:rsidP="00B23BBD">
            <w:pPr>
              <w:spacing w:before="40" w:line="140" w:lineRule="exact"/>
              <w:ind w:left="170"/>
            </w:pPr>
            <w:r w:rsidRPr="00C670E3">
              <w:rPr>
                <w:i/>
                <w:lang w:val="en-US"/>
              </w:rPr>
              <w:t>Portugal</w:t>
            </w:r>
          </w:p>
        </w:tc>
      </w:tr>
      <w:tr w:rsidR="00C670E3" w:rsidRPr="00D21FE6" w14:paraId="72C5480E" w14:textId="77777777" w:rsidTr="00753ED3">
        <w:trPr>
          <w:cantSplit/>
        </w:trPr>
        <w:tc>
          <w:tcPr>
            <w:tcW w:w="3377" w:type="dxa"/>
            <w:shd w:val="clear" w:color="auto" w:fill="auto"/>
            <w:vAlign w:val="bottom"/>
          </w:tcPr>
          <w:p w14:paraId="5C7C0D84" w14:textId="77777777" w:rsidR="00C670E3" w:rsidRPr="00C670E3" w:rsidRDefault="00C670E3" w:rsidP="00B23BBD">
            <w:pPr>
              <w:spacing w:before="40" w:line="140" w:lineRule="exact"/>
              <w:ind w:left="57"/>
            </w:pPr>
            <w:r w:rsidRPr="00C670E3">
              <w:t>Румыния</w:t>
            </w:r>
          </w:p>
        </w:tc>
        <w:tc>
          <w:tcPr>
            <w:tcW w:w="793" w:type="dxa"/>
            <w:tcBorders>
              <w:left w:val="single" w:sz="6" w:space="0" w:color="000000"/>
            </w:tcBorders>
            <w:shd w:val="clear" w:color="auto" w:fill="auto"/>
            <w:vAlign w:val="bottom"/>
          </w:tcPr>
          <w:p w14:paraId="1E1F644F" w14:textId="71CBF144" w:rsidR="00C670E3" w:rsidRPr="00C670E3" w:rsidRDefault="00C670E3" w:rsidP="00B23BBD">
            <w:pPr>
              <w:spacing w:before="40" w:line="140" w:lineRule="exact"/>
              <w:ind w:right="284"/>
              <w:jc w:val="right"/>
            </w:pPr>
            <w:r w:rsidRPr="00C670E3">
              <w:t>49</w:t>
            </w:r>
          </w:p>
        </w:tc>
        <w:tc>
          <w:tcPr>
            <w:tcW w:w="793" w:type="dxa"/>
            <w:tcBorders>
              <w:left w:val="single" w:sz="6" w:space="0" w:color="000000"/>
              <w:right w:val="single" w:sz="6" w:space="0" w:color="000000"/>
            </w:tcBorders>
            <w:vAlign w:val="bottom"/>
          </w:tcPr>
          <w:p w14:paraId="0EA30971" w14:textId="087D45F2" w:rsidR="00C670E3" w:rsidRPr="00C670E3" w:rsidRDefault="00C670E3" w:rsidP="00B23BBD">
            <w:pPr>
              <w:spacing w:before="40" w:line="140" w:lineRule="exact"/>
              <w:ind w:right="284"/>
              <w:jc w:val="right"/>
              <w:rPr>
                <w:lang w:val="en-US"/>
              </w:rPr>
            </w:pPr>
            <w:r w:rsidRPr="00C670E3">
              <w:t>29</w:t>
            </w:r>
          </w:p>
        </w:tc>
        <w:tc>
          <w:tcPr>
            <w:tcW w:w="793" w:type="dxa"/>
            <w:tcBorders>
              <w:left w:val="single" w:sz="6" w:space="0" w:color="000000"/>
            </w:tcBorders>
            <w:vAlign w:val="bottom"/>
          </w:tcPr>
          <w:p w14:paraId="1FADDCBD" w14:textId="2DA270CA" w:rsidR="00C670E3" w:rsidRPr="00C670E3" w:rsidRDefault="00C670E3" w:rsidP="00B23BBD">
            <w:pPr>
              <w:spacing w:before="40" w:line="140" w:lineRule="exact"/>
              <w:ind w:right="284"/>
              <w:jc w:val="right"/>
            </w:pPr>
            <w:r w:rsidRPr="00C670E3">
              <w:t>28</w:t>
            </w:r>
          </w:p>
        </w:tc>
        <w:tc>
          <w:tcPr>
            <w:tcW w:w="793" w:type="dxa"/>
            <w:tcBorders>
              <w:left w:val="single" w:sz="6" w:space="0" w:color="000000"/>
            </w:tcBorders>
            <w:shd w:val="clear" w:color="auto" w:fill="auto"/>
            <w:vAlign w:val="bottom"/>
          </w:tcPr>
          <w:p w14:paraId="3557FEFF" w14:textId="2985B5DF" w:rsidR="00C670E3" w:rsidRPr="00C670E3" w:rsidRDefault="00C670E3" w:rsidP="00B23BBD">
            <w:pPr>
              <w:spacing w:before="40" w:line="140" w:lineRule="exact"/>
              <w:ind w:right="284"/>
              <w:jc w:val="right"/>
            </w:pPr>
            <w:r w:rsidRPr="00C670E3">
              <w:t>…</w:t>
            </w:r>
          </w:p>
        </w:tc>
        <w:tc>
          <w:tcPr>
            <w:tcW w:w="3376" w:type="dxa"/>
            <w:tcBorders>
              <w:left w:val="single" w:sz="6" w:space="0" w:color="000000"/>
            </w:tcBorders>
            <w:shd w:val="clear" w:color="auto" w:fill="auto"/>
            <w:vAlign w:val="bottom"/>
          </w:tcPr>
          <w:p w14:paraId="661FF34A" w14:textId="77777777" w:rsidR="00C670E3" w:rsidRPr="00C670E3" w:rsidRDefault="00C670E3" w:rsidP="00B23BBD">
            <w:pPr>
              <w:pStyle w:val="19"/>
              <w:spacing w:before="40" w:after="0" w:line="140" w:lineRule="exact"/>
              <w:ind w:left="170"/>
              <w:rPr>
                <w:sz w:val="14"/>
                <w:szCs w:val="14"/>
              </w:rPr>
            </w:pPr>
            <w:r w:rsidRPr="00C670E3">
              <w:rPr>
                <w:rFonts w:ascii="Arial" w:hAnsi="Arial" w:cs="Arial"/>
                <w:i/>
                <w:sz w:val="14"/>
                <w:szCs w:val="14"/>
              </w:rPr>
              <w:t>Romania</w:t>
            </w:r>
          </w:p>
        </w:tc>
      </w:tr>
      <w:tr w:rsidR="00C670E3" w:rsidRPr="00D21FE6" w14:paraId="056580F6" w14:textId="77777777" w:rsidTr="00753ED3">
        <w:trPr>
          <w:cantSplit/>
        </w:trPr>
        <w:tc>
          <w:tcPr>
            <w:tcW w:w="3377" w:type="dxa"/>
            <w:shd w:val="clear" w:color="auto" w:fill="auto"/>
            <w:vAlign w:val="bottom"/>
          </w:tcPr>
          <w:p w14:paraId="08867793" w14:textId="77777777" w:rsidR="00C670E3" w:rsidRPr="00C670E3" w:rsidRDefault="00C670E3" w:rsidP="00B23BBD">
            <w:pPr>
              <w:spacing w:before="40" w:line="140" w:lineRule="exact"/>
              <w:ind w:left="57"/>
            </w:pPr>
            <w:r w:rsidRPr="00C670E3">
              <w:t>Финляндия</w:t>
            </w:r>
          </w:p>
        </w:tc>
        <w:tc>
          <w:tcPr>
            <w:tcW w:w="793" w:type="dxa"/>
            <w:tcBorders>
              <w:left w:val="single" w:sz="6" w:space="0" w:color="000000"/>
            </w:tcBorders>
            <w:shd w:val="clear" w:color="auto" w:fill="auto"/>
            <w:vAlign w:val="bottom"/>
          </w:tcPr>
          <w:p w14:paraId="29A5EB8A" w14:textId="4CEA3C3E" w:rsidR="00C670E3" w:rsidRPr="00C670E3" w:rsidRDefault="00C670E3" w:rsidP="00B23BBD">
            <w:pPr>
              <w:spacing w:before="40" w:line="140" w:lineRule="exact"/>
              <w:ind w:right="284"/>
              <w:jc w:val="right"/>
            </w:pPr>
            <w:r w:rsidRPr="00C670E3">
              <w:t>57</w:t>
            </w:r>
          </w:p>
        </w:tc>
        <w:tc>
          <w:tcPr>
            <w:tcW w:w="793" w:type="dxa"/>
            <w:tcBorders>
              <w:left w:val="single" w:sz="6" w:space="0" w:color="000000"/>
              <w:right w:val="single" w:sz="6" w:space="0" w:color="000000"/>
            </w:tcBorders>
            <w:vAlign w:val="bottom"/>
          </w:tcPr>
          <w:p w14:paraId="40E81838" w14:textId="21E694B4" w:rsidR="00C670E3" w:rsidRPr="00C670E3" w:rsidRDefault="00C670E3" w:rsidP="00B23BBD">
            <w:pPr>
              <w:spacing w:before="40" w:line="140" w:lineRule="exact"/>
              <w:ind w:right="284"/>
              <w:jc w:val="right"/>
              <w:rPr>
                <w:lang w:val="en-US"/>
              </w:rPr>
            </w:pPr>
            <w:r w:rsidRPr="00C670E3">
              <w:t>57</w:t>
            </w:r>
          </w:p>
        </w:tc>
        <w:tc>
          <w:tcPr>
            <w:tcW w:w="793" w:type="dxa"/>
            <w:tcBorders>
              <w:left w:val="single" w:sz="6" w:space="0" w:color="000000"/>
            </w:tcBorders>
            <w:vAlign w:val="bottom"/>
          </w:tcPr>
          <w:p w14:paraId="22F5F848" w14:textId="2F0FAC59" w:rsidR="00C670E3" w:rsidRPr="00C670E3" w:rsidRDefault="00C670E3" w:rsidP="00B23BBD">
            <w:pPr>
              <w:spacing w:before="40" w:line="140" w:lineRule="exact"/>
              <w:ind w:right="284"/>
              <w:jc w:val="right"/>
            </w:pPr>
            <w:r w:rsidRPr="00C670E3">
              <w:t>59</w:t>
            </w:r>
          </w:p>
        </w:tc>
        <w:tc>
          <w:tcPr>
            <w:tcW w:w="793" w:type="dxa"/>
            <w:tcBorders>
              <w:left w:val="single" w:sz="6" w:space="0" w:color="000000"/>
            </w:tcBorders>
            <w:shd w:val="clear" w:color="auto" w:fill="auto"/>
            <w:vAlign w:val="bottom"/>
          </w:tcPr>
          <w:p w14:paraId="5D49DC41" w14:textId="12A3BA07" w:rsidR="00C670E3" w:rsidRPr="00C670E3" w:rsidRDefault="00C670E3" w:rsidP="00B23BBD">
            <w:pPr>
              <w:spacing w:before="40" w:line="140" w:lineRule="exact"/>
              <w:ind w:right="284"/>
              <w:jc w:val="right"/>
            </w:pPr>
            <w:r w:rsidRPr="00C670E3">
              <w:t>…</w:t>
            </w:r>
          </w:p>
        </w:tc>
        <w:tc>
          <w:tcPr>
            <w:tcW w:w="3376" w:type="dxa"/>
            <w:tcBorders>
              <w:left w:val="single" w:sz="6" w:space="0" w:color="000000"/>
            </w:tcBorders>
            <w:shd w:val="clear" w:color="auto" w:fill="auto"/>
            <w:vAlign w:val="bottom"/>
          </w:tcPr>
          <w:p w14:paraId="18AB799F" w14:textId="77777777" w:rsidR="00C670E3" w:rsidRPr="00C670E3" w:rsidRDefault="00C670E3" w:rsidP="00B23BBD">
            <w:pPr>
              <w:spacing w:before="40" w:line="140" w:lineRule="exact"/>
              <w:ind w:left="170"/>
            </w:pPr>
            <w:r w:rsidRPr="00C670E3">
              <w:rPr>
                <w:i/>
              </w:rPr>
              <w:t xml:space="preserve">Finland </w:t>
            </w:r>
          </w:p>
        </w:tc>
      </w:tr>
      <w:tr w:rsidR="00C670E3" w:rsidRPr="00D21FE6" w14:paraId="78F5BF90" w14:textId="77777777" w:rsidTr="00753ED3">
        <w:trPr>
          <w:cantSplit/>
        </w:trPr>
        <w:tc>
          <w:tcPr>
            <w:tcW w:w="3377" w:type="dxa"/>
            <w:shd w:val="clear" w:color="auto" w:fill="auto"/>
            <w:vAlign w:val="bottom"/>
          </w:tcPr>
          <w:p w14:paraId="221119B0" w14:textId="77777777" w:rsidR="00C670E3" w:rsidRPr="00C670E3" w:rsidRDefault="00C670E3" w:rsidP="00B23BBD">
            <w:pPr>
              <w:spacing w:before="40" w:line="140" w:lineRule="exact"/>
              <w:ind w:left="57"/>
            </w:pPr>
            <w:r w:rsidRPr="00C670E3">
              <w:t>Франция</w:t>
            </w:r>
          </w:p>
        </w:tc>
        <w:tc>
          <w:tcPr>
            <w:tcW w:w="793" w:type="dxa"/>
            <w:tcBorders>
              <w:left w:val="single" w:sz="6" w:space="0" w:color="000000"/>
            </w:tcBorders>
            <w:shd w:val="clear" w:color="auto" w:fill="auto"/>
            <w:vAlign w:val="bottom"/>
          </w:tcPr>
          <w:p w14:paraId="051330E2" w14:textId="529485E6" w:rsidR="00C670E3" w:rsidRPr="00C670E3" w:rsidRDefault="00C670E3" w:rsidP="00B23BBD">
            <w:pPr>
              <w:spacing w:before="40" w:line="140" w:lineRule="exact"/>
              <w:ind w:right="284"/>
              <w:jc w:val="right"/>
            </w:pPr>
            <w:r w:rsidRPr="00C670E3">
              <w:t>36</w:t>
            </w:r>
          </w:p>
        </w:tc>
        <w:tc>
          <w:tcPr>
            <w:tcW w:w="793" w:type="dxa"/>
            <w:tcBorders>
              <w:left w:val="single" w:sz="6" w:space="0" w:color="000000"/>
              <w:right w:val="single" w:sz="6" w:space="0" w:color="000000"/>
            </w:tcBorders>
            <w:vAlign w:val="bottom"/>
          </w:tcPr>
          <w:p w14:paraId="07781FB8" w14:textId="0A835504" w:rsidR="00C670E3" w:rsidRPr="00C670E3" w:rsidRDefault="00C670E3" w:rsidP="00B23BBD">
            <w:pPr>
              <w:spacing w:before="40" w:line="140" w:lineRule="exact"/>
              <w:ind w:right="284"/>
              <w:jc w:val="right"/>
              <w:rPr>
                <w:lang w:val="en-US"/>
              </w:rPr>
            </w:pPr>
            <w:r w:rsidRPr="00C670E3">
              <w:t>44</w:t>
            </w:r>
          </w:p>
        </w:tc>
        <w:tc>
          <w:tcPr>
            <w:tcW w:w="793" w:type="dxa"/>
            <w:tcBorders>
              <w:left w:val="single" w:sz="6" w:space="0" w:color="000000"/>
            </w:tcBorders>
            <w:vAlign w:val="bottom"/>
          </w:tcPr>
          <w:p w14:paraId="26658833" w14:textId="304BA24C" w:rsidR="00C670E3" w:rsidRPr="00C670E3" w:rsidRDefault="00C670E3" w:rsidP="00B23BBD">
            <w:pPr>
              <w:spacing w:before="40" w:line="140" w:lineRule="exact"/>
              <w:ind w:right="284"/>
              <w:jc w:val="right"/>
            </w:pPr>
            <w:r w:rsidRPr="00C670E3">
              <w:t>43</w:t>
            </w:r>
          </w:p>
        </w:tc>
        <w:tc>
          <w:tcPr>
            <w:tcW w:w="793" w:type="dxa"/>
            <w:tcBorders>
              <w:left w:val="single" w:sz="6" w:space="0" w:color="000000"/>
            </w:tcBorders>
            <w:shd w:val="clear" w:color="auto" w:fill="auto"/>
            <w:vAlign w:val="bottom"/>
          </w:tcPr>
          <w:p w14:paraId="4C470D91" w14:textId="6238D5C3" w:rsidR="00C670E3" w:rsidRPr="00C670E3" w:rsidRDefault="00C670E3" w:rsidP="00B23BBD">
            <w:pPr>
              <w:spacing w:before="40" w:line="140" w:lineRule="exact"/>
              <w:ind w:right="284"/>
              <w:jc w:val="right"/>
            </w:pPr>
            <w:r w:rsidRPr="00C670E3">
              <w:t>…</w:t>
            </w:r>
          </w:p>
        </w:tc>
        <w:tc>
          <w:tcPr>
            <w:tcW w:w="3376" w:type="dxa"/>
            <w:tcBorders>
              <w:left w:val="single" w:sz="6" w:space="0" w:color="000000"/>
            </w:tcBorders>
            <w:shd w:val="clear" w:color="auto" w:fill="auto"/>
            <w:vAlign w:val="bottom"/>
          </w:tcPr>
          <w:p w14:paraId="197A03F0" w14:textId="77777777" w:rsidR="00C670E3" w:rsidRPr="00C670E3" w:rsidRDefault="00C670E3" w:rsidP="00B23BBD">
            <w:pPr>
              <w:spacing w:before="40" w:line="140" w:lineRule="exact"/>
              <w:ind w:left="170"/>
            </w:pPr>
            <w:r w:rsidRPr="00C670E3">
              <w:rPr>
                <w:i/>
              </w:rPr>
              <w:t>France</w:t>
            </w:r>
          </w:p>
        </w:tc>
      </w:tr>
      <w:tr w:rsidR="00C670E3" w:rsidRPr="00D21FE6" w14:paraId="7BD12C9C" w14:textId="77777777" w:rsidTr="00753ED3">
        <w:trPr>
          <w:cantSplit/>
        </w:trPr>
        <w:tc>
          <w:tcPr>
            <w:tcW w:w="3377" w:type="dxa"/>
            <w:shd w:val="clear" w:color="auto" w:fill="auto"/>
            <w:vAlign w:val="bottom"/>
          </w:tcPr>
          <w:p w14:paraId="06C2EC0E" w14:textId="77777777" w:rsidR="00C670E3" w:rsidRPr="00C670E3" w:rsidRDefault="00C670E3" w:rsidP="00B23BBD">
            <w:pPr>
              <w:spacing w:before="40" w:line="140" w:lineRule="exact"/>
              <w:ind w:left="57"/>
            </w:pPr>
            <w:r w:rsidRPr="00C670E3">
              <w:t>Чехия</w:t>
            </w:r>
          </w:p>
        </w:tc>
        <w:tc>
          <w:tcPr>
            <w:tcW w:w="793" w:type="dxa"/>
            <w:tcBorders>
              <w:left w:val="single" w:sz="6" w:space="0" w:color="000000"/>
            </w:tcBorders>
            <w:shd w:val="clear" w:color="auto" w:fill="auto"/>
            <w:vAlign w:val="bottom"/>
          </w:tcPr>
          <w:p w14:paraId="7EE6888F" w14:textId="5C10265C" w:rsidR="00C670E3" w:rsidRPr="00C670E3" w:rsidRDefault="00C670E3" w:rsidP="00B23BBD">
            <w:pPr>
              <w:spacing w:before="40" w:line="140" w:lineRule="exact"/>
              <w:ind w:right="284"/>
              <w:jc w:val="right"/>
            </w:pPr>
            <w:r w:rsidRPr="00C670E3">
              <w:t>42</w:t>
            </w:r>
          </w:p>
        </w:tc>
        <w:tc>
          <w:tcPr>
            <w:tcW w:w="793" w:type="dxa"/>
            <w:tcBorders>
              <w:left w:val="single" w:sz="6" w:space="0" w:color="000000"/>
              <w:right w:val="single" w:sz="6" w:space="0" w:color="000000"/>
            </w:tcBorders>
            <w:vAlign w:val="bottom"/>
          </w:tcPr>
          <w:p w14:paraId="09FCB3E6" w14:textId="69176804" w:rsidR="00C670E3" w:rsidRPr="00C670E3" w:rsidRDefault="00C670E3" w:rsidP="00B23BBD">
            <w:pPr>
              <w:spacing w:before="40" w:line="140" w:lineRule="exact"/>
              <w:ind w:right="284"/>
              <w:jc w:val="right"/>
              <w:rPr>
                <w:lang w:val="en-US"/>
              </w:rPr>
            </w:pPr>
            <w:r w:rsidRPr="00C670E3">
              <w:t>32</w:t>
            </w:r>
          </w:p>
        </w:tc>
        <w:tc>
          <w:tcPr>
            <w:tcW w:w="793" w:type="dxa"/>
            <w:tcBorders>
              <w:left w:val="single" w:sz="6" w:space="0" w:color="000000"/>
            </w:tcBorders>
            <w:vAlign w:val="bottom"/>
          </w:tcPr>
          <w:p w14:paraId="3E8E4729" w14:textId="27561DBC" w:rsidR="00C670E3" w:rsidRPr="00C670E3" w:rsidRDefault="00C670E3" w:rsidP="00B23BBD">
            <w:pPr>
              <w:spacing w:before="40" w:line="140" w:lineRule="exact"/>
              <w:ind w:right="284"/>
              <w:jc w:val="right"/>
            </w:pPr>
            <w:r w:rsidRPr="00C670E3">
              <w:t>31</w:t>
            </w:r>
          </w:p>
        </w:tc>
        <w:tc>
          <w:tcPr>
            <w:tcW w:w="793" w:type="dxa"/>
            <w:tcBorders>
              <w:left w:val="single" w:sz="6" w:space="0" w:color="000000"/>
            </w:tcBorders>
            <w:shd w:val="clear" w:color="auto" w:fill="auto"/>
            <w:vAlign w:val="bottom"/>
          </w:tcPr>
          <w:p w14:paraId="6D11CDFB" w14:textId="22A82339" w:rsidR="00C670E3" w:rsidRPr="00C670E3" w:rsidRDefault="00C670E3" w:rsidP="00B23BBD">
            <w:pPr>
              <w:spacing w:before="40" w:line="140" w:lineRule="exact"/>
              <w:ind w:right="284"/>
              <w:jc w:val="right"/>
            </w:pPr>
            <w:r w:rsidRPr="00C670E3">
              <w:t>…</w:t>
            </w:r>
          </w:p>
        </w:tc>
        <w:tc>
          <w:tcPr>
            <w:tcW w:w="3376" w:type="dxa"/>
            <w:tcBorders>
              <w:left w:val="single" w:sz="6" w:space="0" w:color="000000"/>
            </w:tcBorders>
            <w:shd w:val="clear" w:color="auto" w:fill="auto"/>
            <w:vAlign w:val="bottom"/>
          </w:tcPr>
          <w:p w14:paraId="320B6FEA" w14:textId="77777777" w:rsidR="00C670E3" w:rsidRPr="00C670E3" w:rsidRDefault="00C670E3" w:rsidP="00B23BBD">
            <w:pPr>
              <w:pStyle w:val="19"/>
              <w:spacing w:before="40" w:after="0" w:line="140" w:lineRule="exact"/>
              <w:ind w:left="170"/>
              <w:rPr>
                <w:sz w:val="14"/>
                <w:szCs w:val="14"/>
              </w:rPr>
            </w:pPr>
            <w:r w:rsidRPr="00C670E3">
              <w:rPr>
                <w:rFonts w:ascii="Arial" w:hAnsi="Arial" w:cs="Arial"/>
                <w:i/>
                <w:sz w:val="14"/>
                <w:szCs w:val="14"/>
              </w:rPr>
              <w:t>Czechia</w:t>
            </w:r>
          </w:p>
        </w:tc>
      </w:tr>
      <w:tr w:rsidR="00C670E3" w:rsidRPr="00D21FE6" w14:paraId="519ADAE4" w14:textId="77777777" w:rsidTr="00753ED3">
        <w:trPr>
          <w:cantSplit/>
        </w:trPr>
        <w:tc>
          <w:tcPr>
            <w:tcW w:w="3377" w:type="dxa"/>
            <w:shd w:val="clear" w:color="auto" w:fill="auto"/>
            <w:vAlign w:val="bottom"/>
          </w:tcPr>
          <w:p w14:paraId="22A95D40" w14:textId="77777777" w:rsidR="00C670E3" w:rsidRPr="00C670E3" w:rsidRDefault="00C670E3" w:rsidP="00B23BBD">
            <w:pPr>
              <w:spacing w:before="40" w:line="140" w:lineRule="exact"/>
              <w:ind w:left="57"/>
            </w:pPr>
            <w:r w:rsidRPr="00C670E3">
              <w:t>Швеция</w:t>
            </w:r>
          </w:p>
        </w:tc>
        <w:tc>
          <w:tcPr>
            <w:tcW w:w="793" w:type="dxa"/>
            <w:tcBorders>
              <w:left w:val="single" w:sz="6" w:space="0" w:color="000000"/>
            </w:tcBorders>
            <w:shd w:val="clear" w:color="auto" w:fill="auto"/>
            <w:vAlign w:val="bottom"/>
          </w:tcPr>
          <w:p w14:paraId="566B2E66" w14:textId="280659FA" w:rsidR="00C670E3" w:rsidRPr="00C670E3" w:rsidRDefault="00C670E3" w:rsidP="00B23BBD">
            <w:pPr>
              <w:spacing w:before="40" w:line="140" w:lineRule="exact"/>
              <w:ind w:right="284"/>
              <w:jc w:val="right"/>
              <w:rPr>
                <w:lang w:val="en-US"/>
              </w:rPr>
            </w:pPr>
            <w:r w:rsidRPr="00C670E3">
              <w:t>49</w:t>
            </w:r>
          </w:p>
        </w:tc>
        <w:tc>
          <w:tcPr>
            <w:tcW w:w="793" w:type="dxa"/>
            <w:tcBorders>
              <w:left w:val="single" w:sz="6" w:space="0" w:color="000000"/>
              <w:right w:val="single" w:sz="6" w:space="0" w:color="000000"/>
            </w:tcBorders>
            <w:vAlign w:val="bottom"/>
          </w:tcPr>
          <w:p w14:paraId="63F26252" w14:textId="00186806" w:rsidR="00C670E3" w:rsidRPr="00C670E3" w:rsidRDefault="00C670E3" w:rsidP="00B23BBD">
            <w:pPr>
              <w:spacing w:before="40" w:line="140" w:lineRule="exact"/>
              <w:ind w:right="284"/>
              <w:jc w:val="right"/>
              <w:rPr>
                <w:lang w:val="en-US"/>
              </w:rPr>
            </w:pPr>
            <w:r w:rsidRPr="00C670E3">
              <w:t>46</w:t>
            </w:r>
          </w:p>
        </w:tc>
        <w:tc>
          <w:tcPr>
            <w:tcW w:w="793" w:type="dxa"/>
            <w:tcBorders>
              <w:left w:val="single" w:sz="6" w:space="0" w:color="000000"/>
            </w:tcBorders>
            <w:vAlign w:val="bottom"/>
          </w:tcPr>
          <w:p w14:paraId="64B2CF02" w14:textId="248D754F" w:rsidR="00C670E3" w:rsidRPr="00C670E3" w:rsidRDefault="00C670E3" w:rsidP="00B23BBD">
            <w:pPr>
              <w:spacing w:before="40" w:line="140" w:lineRule="exact"/>
              <w:ind w:right="284"/>
              <w:jc w:val="right"/>
            </w:pPr>
            <w:r w:rsidRPr="00C670E3">
              <w:t>45</w:t>
            </w:r>
          </w:p>
        </w:tc>
        <w:tc>
          <w:tcPr>
            <w:tcW w:w="793" w:type="dxa"/>
            <w:tcBorders>
              <w:left w:val="single" w:sz="6" w:space="0" w:color="000000"/>
            </w:tcBorders>
            <w:shd w:val="clear" w:color="auto" w:fill="auto"/>
            <w:vAlign w:val="bottom"/>
          </w:tcPr>
          <w:p w14:paraId="68DFEA33" w14:textId="19269456" w:rsidR="00C670E3" w:rsidRPr="00C670E3" w:rsidRDefault="00C670E3" w:rsidP="00B23BBD">
            <w:pPr>
              <w:spacing w:before="40" w:line="140" w:lineRule="exact"/>
              <w:ind w:right="284"/>
              <w:jc w:val="right"/>
            </w:pPr>
            <w:r w:rsidRPr="00C670E3">
              <w:t>…</w:t>
            </w:r>
          </w:p>
        </w:tc>
        <w:tc>
          <w:tcPr>
            <w:tcW w:w="3376" w:type="dxa"/>
            <w:tcBorders>
              <w:left w:val="single" w:sz="6" w:space="0" w:color="000000"/>
            </w:tcBorders>
            <w:shd w:val="clear" w:color="auto" w:fill="auto"/>
            <w:vAlign w:val="bottom"/>
          </w:tcPr>
          <w:p w14:paraId="3E9ABEEA" w14:textId="77777777" w:rsidR="00C670E3" w:rsidRPr="00C670E3" w:rsidRDefault="00C670E3" w:rsidP="00B23BBD">
            <w:pPr>
              <w:pStyle w:val="19"/>
              <w:spacing w:before="40" w:after="0" w:line="140" w:lineRule="exact"/>
              <w:ind w:left="170"/>
              <w:rPr>
                <w:sz w:val="14"/>
                <w:szCs w:val="14"/>
              </w:rPr>
            </w:pPr>
            <w:r w:rsidRPr="00C670E3">
              <w:rPr>
                <w:rFonts w:ascii="Arial" w:hAnsi="Arial" w:cs="Arial"/>
                <w:i/>
                <w:sz w:val="14"/>
                <w:szCs w:val="14"/>
              </w:rPr>
              <w:t>Sweden</w:t>
            </w:r>
          </w:p>
        </w:tc>
      </w:tr>
      <w:tr w:rsidR="00C670E3" w:rsidRPr="00D21FE6" w14:paraId="2087FBBD" w14:textId="77777777" w:rsidTr="00753ED3">
        <w:trPr>
          <w:cantSplit/>
        </w:trPr>
        <w:tc>
          <w:tcPr>
            <w:tcW w:w="3377" w:type="dxa"/>
            <w:shd w:val="clear" w:color="auto" w:fill="auto"/>
            <w:vAlign w:val="bottom"/>
          </w:tcPr>
          <w:p w14:paraId="3CCC4C66" w14:textId="77777777" w:rsidR="00C670E3" w:rsidRPr="00C670E3" w:rsidRDefault="00C670E3" w:rsidP="00B23BBD">
            <w:pPr>
              <w:pStyle w:val="01-golovka"/>
              <w:widowControl/>
              <w:spacing w:before="40" w:after="0" w:line="140" w:lineRule="exact"/>
              <w:jc w:val="left"/>
            </w:pPr>
            <w:r w:rsidRPr="00C670E3">
              <w:rPr>
                <w:rFonts w:ascii="Arial" w:hAnsi="Arial" w:cs="Arial"/>
                <w:b/>
                <w:bCs/>
              </w:rPr>
              <w:t>Другие страны</w:t>
            </w:r>
          </w:p>
        </w:tc>
        <w:tc>
          <w:tcPr>
            <w:tcW w:w="793" w:type="dxa"/>
            <w:tcBorders>
              <w:left w:val="single" w:sz="6" w:space="0" w:color="000000"/>
            </w:tcBorders>
            <w:shd w:val="clear" w:color="auto" w:fill="auto"/>
            <w:vAlign w:val="bottom"/>
          </w:tcPr>
          <w:p w14:paraId="049BAA4B" w14:textId="77777777" w:rsidR="00C670E3" w:rsidRPr="00C670E3" w:rsidRDefault="00C670E3" w:rsidP="00B23BBD">
            <w:pPr>
              <w:snapToGrid w:val="0"/>
              <w:spacing w:before="40" w:line="140" w:lineRule="exact"/>
              <w:ind w:right="284"/>
              <w:jc w:val="right"/>
              <w:rPr>
                <w:b/>
                <w:bCs/>
              </w:rPr>
            </w:pPr>
          </w:p>
        </w:tc>
        <w:tc>
          <w:tcPr>
            <w:tcW w:w="793" w:type="dxa"/>
            <w:tcBorders>
              <w:left w:val="single" w:sz="6" w:space="0" w:color="000000"/>
              <w:right w:val="single" w:sz="6" w:space="0" w:color="000000"/>
            </w:tcBorders>
            <w:vAlign w:val="bottom"/>
          </w:tcPr>
          <w:p w14:paraId="6C1A43EA" w14:textId="77777777" w:rsidR="00C670E3" w:rsidRPr="00C670E3" w:rsidRDefault="00C670E3" w:rsidP="00B23BBD">
            <w:pPr>
              <w:spacing w:before="40" w:line="140" w:lineRule="exact"/>
              <w:ind w:right="284"/>
              <w:jc w:val="right"/>
              <w:rPr>
                <w:lang w:val="en-US"/>
              </w:rPr>
            </w:pPr>
          </w:p>
        </w:tc>
        <w:tc>
          <w:tcPr>
            <w:tcW w:w="793" w:type="dxa"/>
            <w:tcBorders>
              <w:left w:val="single" w:sz="6" w:space="0" w:color="000000"/>
            </w:tcBorders>
            <w:vAlign w:val="bottom"/>
          </w:tcPr>
          <w:p w14:paraId="46AC66C9" w14:textId="77777777" w:rsidR="00C670E3" w:rsidRPr="00C670E3" w:rsidRDefault="00C670E3" w:rsidP="00B23BBD">
            <w:pPr>
              <w:spacing w:before="40" w:line="140" w:lineRule="exact"/>
              <w:ind w:right="284"/>
              <w:jc w:val="right"/>
            </w:pPr>
          </w:p>
        </w:tc>
        <w:tc>
          <w:tcPr>
            <w:tcW w:w="793" w:type="dxa"/>
            <w:tcBorders>
              <w:left w:val="single" w:sz="6" w:space="0" w:color="000000"/>
            </w:tcBorders>
            <w:shd w:val="clear" w:color="auto" w:fill="auto"/>
            <w:vAlign w:val="bottom"/>
          </w:tcPr>
          <w:p w14:paraId="62E0AC6D" w14:textId="3ABC7D28" w:rsidR="00C670E3" w:rsidRPr="00C670E3" w:rsidRDefault="00C670E3" w:rsidP="00B23BBD">
            <w:pPr>
              <w:spacing w:before="40" w:line="140" w:lineRule="exact"/>
              <w:ind w:right="284"/>
              <w:jc w:val="right"/>
            </w:pPr>
          </w:p>
        </w:tc>
        <w:tc>
          <w:tcPr>
            <w:tcW w:w="3376" w:type="dxa"/>
            <w:tcBorders>
              <w:left w:val="single" w:sz="6" w:space="0" w:color="000000"/>
            </w:tcBorders>
            <w:shd w:val="clear" w:color="auto" w:fill="auto"/>
            <w:vAlign w:val="bottom"/>
          </w:tcPr>
          <w:p w14:paraId="35A1F02F" w14:textId="77777777" w:rsidR="00C670E3" w:rsidRPr="00C670E3" w:rsidRDefault="00C670E3" w:rsidP="00B23BBD">
            <w:pPr>
              <w:pStyle w:val="01-golovka"/>
              <w:widowControl/>
              <w:spacing w:before="40" w:after="0" w:line="140" w:lineRule="exact"/>
              <w:ind w:left="57"/>
              <w:jc w:val="left"/>
            </w:pPr>
            <w:r w:rsidRPr="00C670E3">
              <w:rPr>
                <w:rFonts w:ascii="Arial" w:hAnsi="Arial" w:cs="Arial"/>
                <w:b/>
                <w:i/>
              </w:rPr>
              <w:t>Other countries</w:t>
            </w:r>
          </w:p>
        </w:tc>
      </w:tr>
      <w:tr w:rsidR="00C670E3" w:rsidRPr="00D21FE6" w14:paraId="6DFB2470" w14:textId="77777777" w:rsidTr="00753ED3">
        <w:trPr>
          <w:cantSplit/>
        </w:trPr>
        <w:tc>
          <w:tcPr>
            <w:tcW w:w="3377" w:type="dxa"/>
            <w:shd w:val="clear" w:color="auto" w:fill="auto"/>
            <w:vAlign w:val="bottom"/>
          </w:tcPr>
          <w:p w14:paraId="1BD15223" w14:textId="6040BB6A" w:rsidR="00C670E3" w:rsidRPr="00C670E3" w:rsidRDefault="00C670E3" w:rsidP="00B23BBD">
            <w:pPr>
              <w:pStyle w:val="1a"/>
              <w:spacing w:before="40" w:line="140" w:lineRule="exact"/>
              <w:ind w:left="284" w:right="170"/>
              <w:rPr>
                <w:sz w:val="14"/>
                <w:szCs w:val="14"/>
              </w:rPr>
            </w:pPr>
            <w:r w:rsidRPr="00C670E3">
              <w:rPr>
                <w:sz w:val="14"/>
                <w:szCs w:val="14"/>
              </w:rPr>
              <w:t>из них:</w:t>
            </w:r>
          </w:p>
        </w:tc>
        <w:tc>
          <w:tcPr>
            <w:tcW w:w="793" w:type="dxa"/>
            <w:tcBorders>
              <w:left w:val="single" w:sz="6" w:space="0" w:color="000000"/>
            </w:tcBorders>
            <w:shd w:val="clear" w:color="auto" w:fill="auto"/>
            <w:vAlign w:val="bottom"/>
          </w:tcPr>
          <w:p w14:paraId="4848BF56" w14:textId="77777777" w:rsidR="00C670E3" w:rsidRPr="00C670E3" w:rsidRDefault="00C670E3" w:rsidP="00B23BBD">
            <w:pPr>
              <w:snapToGrid w:val="0"/>
              <w:spacing w:before="40" w:line="140" w:lineRule="exact"/>
              <w:ind w:right="284"/>
              <w:jc w:val="right"/>
            </w:pPr>
          </w:p>
        </w:tc>
        <w:tc>
          <w:tcPr>
            <w:tcW w:w="793" w:type="dxa"/>
            <w:tcBorders>
              <w:left w:val="single" w:sz="6" w:space="0" w:color="000000"/>
              <w:right w:val="single" w:sz="6" w:space="0" w:color="000000"/>
            </w:tcBorders>
            <w:vAlign w:val="bottom"/>
          </w:tcPr>
          <w:p w14:paraId="3B32615A" w14:textId="77777777" w:rsidR="00C670E3" w:rsidRPr="00C670E3" w:rsidRDefault="00C670E3" w:rsidP="00B23BBD">
            <w:pPr>
              <w:spacing w:before="40" w:line="140" w:lineRule="exact"/>
              <w:ind w:right="284"/>
              <w:jc w:val="right"/>
              <w:rPr>
                <w:lang w:val="en-US"/>
              </w:rPr>
            </w:pPr>
          </w:p>
        </w:tc>
        <w:tc>
          <w:tcPr>
            <w:tcW w:w="793" w:type="dxa"/>
            <w:tcBorders>
              <w:left w:val="single" w:sz="6" w:space="0" w:color="000000"/>
            </w:tcBorders>
            <w:vAlign w:val="bottom"/>
          </w:tcPr>
          <w:p w14:paraId="16CD80CE" w14:textId="77777777" w:rsidR="00C670E3" w:rsidRPr="00C670E3" w:rsidRDefault="00C670E3" w:rsidP="00B23BBD">
            <w:pPr>
              <w:spacing w:before="40" w:line="140" w:lineRule="exact"/>
              <w:ind w:right="284"/>
              <w:jc w:val="right"/>
            </w:pPr>
          </w:p>
        </w:tc>
        <w:tc>
          <w:tcPr>
            <w:tcW w:w="793" w:type="dxa"/>
            <w:tcBorders>
              <w:left w:val="single" w:sz="6" w:space="0" w:color="000000"/>
            </w:tcBorders>
            <w:shd w:val="clear" w:color="auto" w:fill="auto"/>
            <w:vAlign w:val="bottom"/>
          </w:tcPr>
          <w:p w14:paraId="29E1300B" w14:textId="5EF013BF" w:rsidR="00C670E3" w:rsidRPr="00C670E3" w:rsidRDefault="00C670E3" w:rsidP="00B23BBD">
            <w:pPr>
              <w:spacing w:before="40" w:line="140" w:lineRule="exact"/>
              <w:ind w:right="284"/>
              <w:jc w:val="right"/>
            </w:pPr>
          </w:p>
        </w:tc>
        <w:tc>
          <w:tcPr>
            <w:tcW w:w="3376" w:type="dxa"/>
            <w:tcBorders>
              <w:left w:val="single" w:sz="6" w:space="0" w:color="000000"/>
            </w:tcBorders>
            <w:shd w:val="clear" w:color="auto" w:fill="auto"/>
            <w:vAlign w:val="bottom"/>
          </w:tcPr>
          <w:p w14:paraId="3470FF33" w14:textId="1F3F4E5D" w:rsidR="00C670E3" w:rsidRPr="007A7AAC" w:rsidRDefault="00C670E3" w:rsidP="00B23BBD">
            <w:pPr>
              <w:pStyle w:val="01-golovka"/>
              <w:widowControl/>
              <w:spacing w:before="40" w:after="0" w:line="140" w:lineRule="exact"/>
              <w:ind w:left="284"/>
              <w:jc w:val="left"/>
              <w:rPr>
                <w:rFonts w:ascii="Arial" w:hAnsi="Arial" w:cs="Arial"/>
              </w:rPr>
            </w:pPr>
            <w:r w:rsidRPr="007A7AAC">
              <w:rPr>
                <w:rFonts w:ascii="Arial" w:hAnsi="Arial" w:cs="Arial"/>
                <w:i/>
              </w:rPr>
              <w:t xml:space="preserve"> of which:</w:t>
            </w:r>
          </w:p>
        </w:tc>
      </w:tr>
      <w:tr w:rsidR="00C670E3" w:rsidRPr="00D21FE6" w14:paraId="70578146" w14:textId="77777777" w:rsidTr="00753ED3">
        <w:trPr>
          <w:cantSplit/>
        </w:trPr>
        <w:tc>
          <w:tcPr>
            <w:tcW w:w="3377" w:type="dxa"/>
            <w:shd w:val="clear" w:color="auto" w:fill="auto"/>
            <w:vAlign w:val="bottom"/>
          </w:tcPr>
          <w:p w14:paraId="56B1BF84" w14:textId="77777777" w:rsidR="00C670E3" w:rsidRPr="00C670E3" w:rsidRDefault="00C670E3" w:rsidP="00B23BBD">
            <w:pPr>
              <w:spacing w:before="40" w:line="140" w:lineRule="exact"/>
              <w:ind w:left="57"/>
            </w:pPr>
            <w:r w:rsidRPr="00C670E3">
              <w:t>Австралия</w:t>
            </w:r>
          </w:p>
        </w:tc>
        <w:tc>
          <w:tcPr>
            <w:tcW w:w="793" w:type="dxa"/>
            <w:tcBorders>
              <w:left w:val="single" w:sz="6" w:space="0" w:color="000000"/>
            </w:tcBorders>
            <w:shd w:val="clear" w:color="auto" w:fill="auto"/>
            <w:vAlign w:val="bottom"/>
          </w:tcPr>
          <w:p w14:paraId="7C0D1B44" w14:textId="75D2B671" w:rsidR="00C670E3" w:rsidRPr="00C670E3" w:rsidRDefault="00C670E3" w:rsidP="00B23BBD">
            <w:pPr>
              <w:spacing w:before="40" w:line="140" w:lineRule="exact"/>
              <w:ind w:right="284"/>
              <w:jc w:val="right"/>
            </w:pPr>
            <w:r w:rsidRPr="00C670E3">
              <w:t>...</w:t>
            </w:r>
          </w:p>
        </w:tc>
        <w:tc>
          <w:tcPr>
            <w:tcW w:w="793" w:type="dxa"/>
            <w:tcBorders>
              <w:left w:val="single" w:sz="6" w:space="0" w:color="000000"/>
              <w:right w:val="single" w:sz="6" w:space="0" w:color="000000"/>
            </w:tcBorders>
            <w:vAlign w:val="bottom"/>
          </w:tcPr>
          <w:p w14:paraId="129D1FC7" w14:textId="259C3A77" w:rsidR="00C670E3" w:rsidRPr="00C670E3" w:rsidRDefault="00C670E3" w:rsidP="00B23BBD">
            <w:pPr>
              <w:spacing w:before="40" w:line="140" w:lineRule="exact"/>
              <w:ind w:right="284"/>
              <w:jc w:val="right"/>
              <w:rPr>
                <w:lang w:val="en-US"/>
              </w:rPr>
            </w:pPr>
            <w:r w:rsidRPr="00C670E3">
              <w:t>64</w:t>
            </w:r>
          </w:p>
        </w:tc>
        <w:tc>
          <w:tcPr>
            <w:tcW w:w="793" w:type="dxa"/>
            <w:tcBorders>
              <w:left w:val="single" w:sz="6" w:space="0" w:color="000000"/>
            </w:tcBorders>
            <w:vAlign w:val="bottom"/>
          </w:tcPr>
          <w:p w14:paraId="30D8D296" w14:textId="07867105" w:rsidR="00C670E3" w:rsidRPr="00C670E3" w:rsidRDefault="00C670E3" w:rsidP="00B23BBD">
            <w:pPr>
              <w:spacing w:before="40" w:line="140" w:lineRule="exact"/>
              <w:ind w:right="284"/>
              <w:jc w:val="right"/>
            </w:pPr>
            <w:r w:rsidRPr="00C670E3">
              <w:t>64</w:t>
            </w:r>
          </w:p>
        </w:tc>
        <w:tc>
          <w:tcPr>
            <w:tcW w:w="793" w:type="dxa"/>
            <w:tcBorders>
              <w:left w:val="single" w:sz="6" w:space="0" w:color="000000"/>
            </w:tcBorders>
            <w:shd w:val="clear" w:color="auto" w:fill="auto"/>
            <w:vAlign w:val="bottom"/>
          </w:tcPr>
          <w:p w14:paraId="1DDC0A9F" w14:textId="66C20F08" w:rsidR="00C670E3" w:rsidRPr="00C670E3" w:rsidRDefault="00C670E3" w:rsidP="00B23BBD">
            <w:pPr>
              <w:spacing w:before="40" w:line="140" w:lineRule="exact"/>
              <w:ind w:right="284"/>
              <w:jc w:val="right"/>
            </w:pPr>
            <w:r w:rsidRPr="00C670E3">
              <w:t>…</w:t>
            </w:r>
          </w:p>
        </w:tc>
        <w:tc>
          <w:tcPr>
            <w:tcW w:w="3376" w:type="dxa"/>
            <w:tcBorders>
              <w:left w:val="single" w:sz="6" w:space="0" w:color="000000"/>
            </w:tcBorders>
            <w:shd w:val="clear" w:color="auto" w:fill="auto"/>
            <w:vAlign w:val="bottom"/>
          </w:tcPr>
          <w:p w14:paraId="4BCC1BE8" w14:textId="77777777" w:rsidR="00C670E3" w:rsidRPr="00C670E3" w:rsidRDefault="00C670E3" w:rsidP="00B23BBD">
            <w:pPr>
              <w:spacing w:before="40" w:line="140" w:lineRule="exact"/>
              <w:ind w:left="170"/>
            </w:pPr>
            <w:r w:rsidRPr="00C670E3">
              <w:rPr>
                <w:i/>
              </w:rPr>
              <w:t>Australia</w:t>
            </w:r>
          </w:p>
        </w:tc>
      </w:tr>
      <w:tr w:rsidR="00C670E3" w:rsidRPr="00D21FE6" w14:paraId="40C04993" w14:textId="77777777" w:rsidTr="00753ED3">
        <w:trPr>
          <w:cantSplit/>
        </w:trPr>
        <w:tc>
          <w:tcPr>
            <w:tcW w:w="3377" w:type="dxa"/>
            <w:shd w:val="clear" w:color="auto" w:fill="auto"/>
            <w:vAlign w:val="bottom"/>
          </w:tcPr>
          <w:p w14:paraId="68074D25" w14:textId="77777777" w:rsidR="00C670E3" w:rsidRPr="00C670E3" w:rsidRDefault="00C670E3" w:rsidP="00B23BBD">
            <w:pPr>
              <w:spacing w:before="40" w:line="140" w:lineRule="exact"/>
              <w:ind w:left="57"/>
            </w:pPr>
            <w:r w:rsidRPr="00C670E3">
              <w:t>Мексика</w:t>
            </w:r>
          </w:p>
        </w:tc>
        <w:tc>
          <w:tcPr>
            <w:tcW w:w="793" w:type="dxa"/>
            <w:tcBorders>
              <w:left w:val="single" w:sz="6" w:space="0" w:color="000000"/>
            </w:tcBorders>
            <w:shd w:val="clear" w:color="auto" w:fill="auto"/>
            <w:vAlign w:val="bottom"/>
          </w:tcPr>
          <w:p w14:paraId="7B2761E0" w14:textId="16F4B73D" w:rsidR="00C670E3" w:rsidRPr="00C670E3" w:rsidRDefault="00C670E3" w:rsidP="00B23BBD">
            <w:pPr>
              <w:spacing w:before="40" w:line="140" w:lineRule="exact"/>
              <w:ind w:right="284"/>
              <w:jc w:val="right"/>
              <w:rPr>
                <w:lang w:val="en-US"/>
              </w:rPr>
            </w:pPr>
            <w:r w:rsidRPr="00C670E3">
              <w:t>25</w:t>
            </w:r>
          </w:p>
        </w:tc>
        <w:tc>
          <w:tcPr>
            <w:tcW w:w="793" w:type="dxa"/>
            <w:tcBorders>
              <w:left w:val="single" w:sz="6" w:space="0" w:color="000000"/>
              <w:right w:val="single" w:sz="6" w:space="0" w:color="000000"/>
            </w:tcBorders>
            <w:vAlign w:val="bottom"/>
          </w:tcPr>
          <w:p w14:paraId="4E46D03A" w14:textId="14756CB7" w:rsidR="00C670E3" w:rsidRPr="00C670E3" w:rsidRDefault="00C670E3" w:rsidP="00B23BBD">
            <w:pPr>
              <w:spacing w:before="40" w:line="140" w:lineRule="exact"/>
              <w:ind w:right="284"/>
              <w:jc w:val="right"/>
              <w:rPr>
                <w:lang w:val="en-US"/>
              </w:rPr>
            </w:pPr>
            <w:r w:rsidRPr="00C670E3">
              <w:t>39</w:t>
            </w:r>
          </w:p>
        </w:tc>
        <w:tc>
          <w:tcPr>
            <w:tcW w:w="793" w:type="dxa"/>
            <w:tcBorders>
              <w:left w:val="single" w:sz="6" w:space="0" w:color="000000"/>
            </w:tcBorders>
            <w:vAlign w:val="bottom"/>
          </w:tcPr>
          <w:p w14:paraId="0DAF1A03" w14:textId="676A4A85" w:rsidR="00C670E3" w:rsidRPr="00C670E3" w:rsidRDefault="00C670E3" w:rsidP="00B23BBD">
            <w:pPr>
              <w:spacing w:before="40" w:line="140" w:lineRule="exact"/>
              <w:ind w:right="284"/>
              <w:jc w:val="right"/>
            </w:pPr>
            <w:r w:rsidRPr="00C670E3">
              <w:t>40</w:t>
            </w:r>
          </w:p>
        </w:tc>
        <w:tc>
          <w:tcPr>
            <w:tcW w:w="793" w:type="dxa"/>
            <w:tcBorders>
              <w:left w:val="single" w:sz="6" w:space="0" w:color="000000"/>
            </w:tcBorders>
            <w:shd w:val="clear" w:color="auto" w:fill="auto"/>
            <w:vAlign w:val="bottom"/>
          </w:tcPr>
          <w:p w14:paraId="30E2BB9F" w14:textId="172BEE3E" w:rsidR="00C670E3" w:rsidRPr="00C670E3" w:rsidRDefault="00C670E3" w:rsidP="00B23BBD">
            <w:pPr>
              <w:spacing w:before="40" w:line="140" w:lineRule="exact"/>
              <w:ind w:right="284"/>
              <w:jc w:val="right"/>
            </w:pPr>
            <w:r w:rsidRPr="00C670E3">
              <w:t>…</w:t>
            </w:r>
          </w:p>
        </w:tc>
        <w:tc>
          <w:tcPr>
            <w:tcW w:w="3376" w:type="dxa"/>
            <w:tcBorders>
              <w:left w:val="single" w:sz="6" w:space="0" w:color="000000"/>
            </w:tcBorders>
            <w:shd w:val="clear" w:color="auto" w:fill="auto"/>
            <w:vAlign w:val="bottom"/>
          </w:tcPr>
          <w:p w14:paraId="4A1C74F9" w14:textId="77777777" w:rsidR="00C670E3" w:rsidRPr="00C670E3" w:rsidRDefault="00C670E3" w:rsidP="00B23BBD">
            <w:pPr>
              <w:pStyle w:val="19"/>
              <w:spacing w:before="40" w:after="0" w:line="140" w:lineRule="exact"/>
              <w:ind w:left="170"/>
              <w:rPr>
                <w:sz w:val="14"/>
                <w:szCs w:val="14"/>
              </w:rPr>
            </w:pPr>
            <w:r w:rsidRPr="00C670E3">
              <w:rPr>
                <w:rFonts w:ascii="Arial" w:hAnsi="Arial" w:cs="Arial"/>
                <w:i/>
                <w:sz w:val="14"/>
                <w:szCs w:val="14"/>
                <w:lang w:val="en-US"/>
              </w:rPr>
              <w:t>Mexico</w:t>
            </w:r>
          </w:p>
        </w:tc>
      </w:tr>
      <w:tr w:rsidR="00C670E3" w:rsidRPr="00D21FE6" w14:paraId="5B047F7C" w14:textId="77777777" w:rsidTr="00753ED3">
        <w:trPr>
          <w:cantSplit/>
        </w:trPr>
        <w:tc>
          <w:tcPr>
            <w:tcW w:w="3377" w:type="dxa"/>
            <w:shd w:val="clear" w:color="auto" w:fill="auto"/>
            <w:vAlign w:val="bottom"/>
          </w:tcPr>
          <w:p w14:paraId="2BD3736E" w14:textId="77777777" w:rsidR="00C670E3" w:rsidRPr="00C670E3" w:rsidRDefault="00C670E3" w:rsidP="00B23BBD">
            <w:pPr>
              <w:spacing w:before="40" w:line="140" w:lineRule="exact"/>
              <w:ind w:left="57"/>
            </w:pPr>
            <w:r w:rsidRPr="00C670E3">
              <w:t>Новая Зеландия</w:t>
            </w:r>
          </w:p>
        </w:tc>
        <w:tc>
          <w:tcPr>
            <w:tcW w:w="793" w:type="dxa"/>
            <w:tcBorders>
              <w:left w:val="single" w:sz="6" w:space="0" w:color="000000"/>
            </w:tcBorders>
            <w:shd w:val="clear" w:color="auto" w:fill="auto"/>
            <w:vAlign w:val="bottom"/>
          </w:tcPr>
          <w:p w14:paraId="6A00136F" w14:textId="5C9AF6C9" w:rsidR="00C670E3" w:rsidRPr="00C670E3" w:rsidRDefault="00C670E3" w:rsidP="00B23BBD">
            <w:pPr>
              <w:spacing w:before="40" w:line="140" w:lineRule="exact"/>
              <w:ind w:right="284"/>
              <w:jc w:val="right"/>
            </w:pPr>
            <w:r w:rsidRPr="00C670E3">
              <w:t>...</w:t>
            </w:r>
          </w:p>
        </w:tc>
        <w:tc>
          <w:tcPr>
            <w:tcW w:w="793" w:type="dxa"/>
            <w:tcBorders>
              <w:left w:val="single" w:sz="6" w:space="0" w:color="000000"/>
              <w:right w:val="single" w:sz="6" w:space="0" w:color="000000"/>
            </w:tcBorders>
            <w:vAlign w:val="bottom"/>
          </w:tcPr>
          <w:p w14:paraId="50B8BC20" w14:textId="3940F536" w:rsidR="00C670E3" w:rsidRPr="00C670E3" w:rsidRDefault="00C670E3" w:rsidP="00B23BBD">
            <w:pPr>
              <w:spacing w:before="40" w:line="140" w:lineRule="exact"/>
              <w:ind w:right="284"/>
              <w:jc w:val="right"/>
              <w:rPr>
                <w:lang w:val="en-US"/>
              </w:rPr>
            </w:pPr>
            <w:r w:rsidRPr="00C670E3">
              <w:t>48</w:t>
            </w:r>
          </w:p>
        </w:tc>
        <w:tc>
          <w:tcPr>
            <w:tcW w:w="793" w:type="dxa"/>
            <w:tcBorders>
              <w:left w:val="single" w:sz="6" w:space="0" w:color="000000"/>
            </w:tcBorders>
            <w:vAlign w:val="bottom"/>
          </w:tcPr>
          <w:p w14:paraId="5A1607B7" w14:textId="36AFFBF6" w:rsidR="00C670E3" w:rsidRPr="00C670E3" w:rsidRDefault="00C670E3" w:rsidP="00B23BBD">
            <w:pPr>
              <w:spacing w:before="40" w:line="140" w:lineRule="exact"/>
              <w:ind w:right="284"/>
              <w:jc w:val="right"/>
            </w:pPr>
            <w:r w:rsidRPr="00C670E3">
              <w:t>47</w:t>
            </w:r>
          </w:p>
        </w:tc>
        <w:tc>
          <w:tcPr>
            <w:tcW w:w="793" w:type="dxa"/>
            <w:tcBorders>
              <w:left w:val="single" w:sz="6" w:space="0" w:color="000000"/>
            </w:tcBorders>
            <w:shd w:val="clear" w:color="auto" w:fill="auto"/>
            <w:vAlign w:val="bottom"/>
          </w:tcPr>
          <w:p w14:paraId="1FF66650" w14:textId="05904AC8" w:rsidR="00C670E3" w:rsidRPr="00C670E3" w:rsidRDefault="00C670E3" w:rsidP="00B23BBD">
            <w:pPr>
              <w:spacing w:before="40" w:line="140" w:lineRule="exact"/>
              <w:ind w:right="284"/>
              <w:jc w:val="right"/>
            </w:pPr>
            <w:r w:rsidRPr="00C670E3">
              <w:t>…</w:t>
            </w:r>
          </w:p>
        </w:tc>
        <w:tc>
          <w:tcPr>
            <w:tcW w:w="3376" w:type="dxa"/>
            <w:tcBorders>
              <w:left w:val="single" w:sz="6" w:space="0" w:color="000000"/>
            </w:tcBorders>
            <w:shd w:val="clear" w:color="auto" w:fill="auto"/>
            <w:vAlign w:val="bottom"/>
          </w:tcPr>
          <w:p w14:paraId="319923F0" w14:textId="77777777" w:rsidR="00C670E3" w:rsidRPr="00C670E3" w:rsidRDefault="00C670E3" w:rsidP="00B23BBD">
            <w:pPr>
              <w:pStyle w:val="19"/>
              <w:spacing w:before="40" w:after="0" w:line="140" w:lineRule="exact"/>
              <w:ind w:left="170"/>
              <w:rPr>
                <w:sz w:val="14"/>
                <w:szCs w:val="14"/>
              </w:rPr>
            </w:pPr>
            <w:r w:rsidRPr="00C670E3">
              <w:rPr>
                <w:rFonts w:ascii="Arial" w:hAnsi="Arial" w:cs="Arial"/>
                <w:i/>
                <w:sz w:val="14"/>
                <w:szCs w:val="14"/>
                <w:lang w:val="en-US"/>
              </w:rPr>
              <w:t>New Zealand</w:t>
            </w:r>
          </w:p>
        </w:tc>
      </w:tr>
      <w:tr w:rsidR="00C670E3" w:rsidRPr="00D21FE6" w14:paraId="6CCE7DD2" w14:textId="77777777" w:rsidTr="00753ED3">
        <w:trPr>
          <w:cantSplit/>
        </w:trPr>
        <w:tc>
          <w:tcPr>
            <w:tcW w:w="3377" w:type="dxa"/>
            <w:shd w:val="clear" w:color="auto" w:fill="auto"/>
            <w:vAlign w:val="bottom"/>
          </w:tcPr>
          <w:p w14:paraId="569B94F5" w14:textId="77777777" w:rsidR="00C670E3" w:rsidRPr="00C670E3" w:rsidRDefault="00C670E3" w:rsidP="00B23BBD">
            <w:pPr>
              <w:spacing w:before="40" w:line="140" w:lineRule="exact"/>
              <w:ind w:left="57"/>
            </w:pPr>
            <w:r w:rsidRPr="00C670E3">
              <w:t>Норвегия</w:t>
            </w:r>
          </w:p>
        </w:tc>
        <w:tc>
          <w:tcPr>
            <w:tcW w:w="793" w:type="dxa"/>
            <w:tcBorders>
              <w:left w:val="single" w:sz="6" w:space="0" w:color="000000"/>
            </w:tcBorders>
            <w:shd w:val="clear" w:color="auto" w:fill="auto"/>
            <w:vAlign w:val="bottom"/>
          </w:tcPr>
          <w:p w14:paraId="29AE5DD6" w14:textId="2545DCC1" w:rsidR="00C670E3" w:rsidRPr="00C670E3" w:rsidRDefault="00C670E3" w:rsidP="00B23BBD">
            <w:pPr>
              <w:spacing w:before="40" w:line="140" w:lineRule="exact"/>
              <w:ind w:right="284"/>
              <w:jc w:val="right"/>
            </w:pPr>
            <w:r w:rsidRPr="00C670E3">
              <w:t>46</w:t>
            </w:r>
          </w:p>
        </w:tc>
        <w:tc>
          <w:tcPr>
            <w:tcW w:w="793" w:type="dxa"/>
            <w:tcBorders>
              <w:left w:val="single" w:sz="6" w:space="0" w:color="000000"/>
              <w:right w:val="single" w:sz="6" w:space="0" w:color="000000"/>
            </w:tcBorders>
            <w:vAlign w:val="bottom"/>
          </w:tcPr>
          <w:p w14:paraId="2ECDD7D6" w14:textId="47D25735" w:rsidR="00C670E3" w:rsidRPr="00C670E3" w:rsidRDefault="00C670E3" w:rsidP="00B23BBD">
            <w:pPr>
              <w:spacing w:before="40" w:line="140" w:lineRule="exact"/>
              <w:ind w:right="284"/>
              <w:jc w:val="right"/>
              <w:rPr>
                <w:lang w:val="en-US"/>
              </w:rPr>
            </w:pPr>
            <w:r w:rsidRPr="00C670E3">
              <w:t>59</w:t>
            </w:r>
          </w:p>
        </w:tc>
        <w:tc>
          <w:tcPr>
            <w:tcW w:w="793" w:type="dxa"/>
            <w:tcBorders>
              <w:left w:val="single" w:sz="6" w:space="0" w:color="000000"/>
            </w:tcBorders>
            <w:vAlign w:val="bottom"/>
          </w:tcPr>
          <w:p w14:paraId="29DDF726" w14:textId="7BFAB141" w:rsidR="00C670E3" w:rsidRPr="00C670E3" w:rsidRDefault="00C670E3" w:rsidP="00B23BBD">
            <w:pPr>
              <w:spacing w:before="40" w:line="140" w:lineRule="exact"/>
              <w:ind w:right="284"/>
              <w:jc w:val="right"/>
            </w:pPr>
            <w:r w:rsidRPr="00C670E3">
              <w:t>57</w:t>
            </w:r>
          </w:p>
        </w:tc>
        <w:tc>
          <w:tcPr>
            <w:tcW w:w="793" w:type="dxa"/>
            <w:tcBorders>
              <w:left w:val="single" w:sz="6" w:space="0" w:color="000000"/>
            </w:tcBorders>
            <w:shd w:val="clear" w:color="auto" w:fill="auto"/>
            <w:vAlign w:val="bottom"/>
          </w:tcPr>
          <w:p w14:paraId="2152A4A0" w14:textId="10583C0F" w:rsidR="00C670E3" w:rsidRPr="00C670E3" w:rsidRDefault="00C670E3" w:rsidP="00B23BBD">
            <w:pPr>
              <w:spacing w:before="40" w:line="140" w:lineRule="exact"/>
              <w:ind w:right="284"/>
              <w:jc w:val="right"/>
            </w:pPr>
            <w:r w:rsidRPr="00C670E3">
              <w:t>…</w:t>
            </w:r>
          </w:p>
        </w:tc>
        <w:tc>
          <w:tcPr>
            <w:tcW w:w="3376" w:type="dxa"/>
            <w:tcBorders>
              <w:left w:val="single" w:sz="6" w:space="0" w:color="000000"/>
            </w:tcBorders>
            <w:shd w:val="clear" w:color="auto" w:fill="auto"/>
            <w:vAlign w:val="bottom"/>
          </w:tcPr>
          <w:p w14:paraId="2E2F6F53" w14:textId="77777777" w:rsidR="00C670E3" w:rsidRPr="00C670E3" w:rsidRDefault="00C670E3" w:rsidP="00B23BBD">
            <w:pPr>
              <w:pStyle w:val="19"/>
              <w:spacing w:before="40" w:after="0" w:line="140" w:lineRule="exact"/>
              <w:ind w:left="170"/>
              <w:rPr>
                <w:sz w:val="14"/>
                <w:szCs w:val="14"/>
              </w:rPr>
            </w:pPr>
            <w:r w:rsidRPr="00C670E3">
              <w:rPr>
                <w:rFonts w:ascii="Arial" w:hAnsi="Arial" w:cs="Arial"/>
                <w:i/>
                <w:sz w:val="14"/>
                <w:szCs w:val="14"/>
                <w:lang w:val="en-US"/>
              </w:rPr>
              <w:t>Norway</w:t>
            </w:r>
          </w:p>
        </w:tc>
      </w:tr>
      <w:tr w:rsidR="00C670E3" w:rsidRPr="00D21FE6" w14:paraId="4DA8F60B" w14:textId="77777777" w:rsidTr="00753ED3">
        <w:trPr>
          <w:cantSplit/>
        </w:trPr>
        <w:tc>
          <w:tcPr>
            <w:tcW w:w="3377" w:type="dxa"/>
            <w:shd w:val="clear" w:color="auto" w:fill="auto"/>
            <w:vAlign w:val="bottom"/>
          </w:tcPr>
          <w:p w14:paraId="48BDC3BF" w14:textId="77777777" w:rsidR="00C670E3" w:rsidRPr="00C670E3" w:rsidRDefault="00C670E3" w:rsidP="00B23BBD">
            <w:pPr>
              <w:spacing w:before="40" w:line="140" w:lineRule="exact"/>
              <w:ind w:left="57"/>
            </w:pPr>
            <w:r w:rsidRPr="00C670E3">
              <w:t>Республика Корея</w:t>
            </w:r>
          </w:p>
        </w:tc>
        <w:tc>
          <w:tcPr>
            <w:tcW w:w="793" w:type="dxa"/>
            <w:tcBorders>
              <w:left w:val="single" w:sz="6" w:space="0" w:color="000000"/>
            </w:tcBorders>
            <w:shd w:val="clear" w:color="auto" w:fill="auto"/>
            <w:vAlign w:val="bottom"/>
          </w:tcPr>
          <w:p w14:paraId="330B43F0" w14:textId="059EC213" w:rsidR="00C670E3" w:rsidRPr="00C670E3" w:rsidRDefault="00C670E3" w:rsidP="00B23BBD">
            <w:pPr>
              <w:spacing w:before="40" w:line="140" w:lineRule="exact"/>
              <w:ind w:right="284"/>
              <w:jc w:val="right"/>
            </w:pPr>
            <w:r w:rsidRPr="00C670E3">
              <w:t>66</w:t>
            </w:r>
          </w:p>
        </w:tc>
        <w:tc>
          <w:tcPr>
            <w:tcW w:w="793" w:type="dxa"/>
            <w:tcBorders>
              <w:left w:val="single" w:sz="6" w:space="0" w:color="000000"/>
              <w:right w:val="single" w:sz="6" w:space="0" w:color="000000"/>
            </w:tcBorders>
            <w:vAlign w:val="bottom"/>
          </w:tcPr>
          <w:p w14:paraId="35858363" w14:textId="2AECD6B4" w:rsidR="00C670E3" w:rsidRPr="00C670E3" w:rsidRDefault="00C670E3" w:rsidP="00B23BBD">
            <w:pPr>
              <w:spacing w:before="40" w:line="140" w:lineRule="exact"/>
              <w:ind w:right="284"/>
              <w:jc w:val="right"/>
              <w:rPr>
                <w:lang w:val="en-US"/>
              </w:rPr>
            </w:pPr>
            <w:r w:rsidRPr="00C670E3">
              <w:t>55</w:t>
            </w:r>
          </w:p>
        </w:tc>
        <w:tc>
          <w:tcPr>
            <w:tcW w:w="793" w:type="dxa"/>
            <w:tcBorders>
              <w:left w:val="single" w:sz="6" w:space="0" w:color="000000"/>
            </w:tcBorders>
            <w:vAlign w:val="bottom"/>
          </w:tcPr>
          <w:p w14:paraId="5E0E3ABD" w14:textId="4D18D005" w:rsidR="00C670E3" w:rsidRPr="00C670E3" w:rsidRDefault="00C670E3" w:rsidP="00B23BBD">
            <w:pPr>
              <w:spacing w:before="40" w:line="140" w:lineRule="exact"/>
              <w:ind w:right="284"/>
              <w:jc w:val="right"/>
            </w:pPr>
            <w:r w:rsidRPr="00C670E3">
              <w:t>53</w:t>
            </w:r>
          </w:p>
        </w:tc>
        <w:tc>
          <w:tcPr>
            <w:tcW w:w="793" w:type="dxa"/>
            <w:tcBorders>
              <w:left w:val="single" w:sz="6" w:space="0" w:color="000000"/>
            </w:tcBorders>
            <w:shd w:val="clear" w:color="auto" w:fill="auto"/>
            <w:vAlign w:val="bottom"/>
          </w:tcPr>
          <w:p w14:paraId="523A27F3" w14:textId="4F5A3F57" w:rsidR="00C670E3" w:rsidRPr="00C670E3" w:rsidRDefault="00C670E3" w:rsidP="00B23BBD">
            <w:pPr>
              <w:spacing w:before="40" w:line="140" w:lineRule="exact"/>
              <w:ind w:right="284"/>
              <w:jc w:val="right"/>
            </w:pPr>
            <w:r w:rsidRPr="00C670E3">
              <w:t>…</w:t>
            </w:r>
          </w:p>
        </w:tc>
        <w:tc>
          <w:tcPr>
            <w:tcW w:w="3376" w:type="dxa"/>
            <w:tcBorders>
              <w:left w:val="single" w:sz="6" w:space="0" w:color="000000"/>
            </w:tcBorders>
            <w:shd w:val="clear" w:color="auto" w:fill="auto"/>
            <w:vAlign w:val="bottom"/>
          </w:tcPr>
          <w:p w14:paraId="2F0E2B89" w14:textId="77777777" w:rsidR="00C670E3" w:rsidRPr="00C670E3" w:rsidRDefault="00C670E3" w:rsidP="00B23BBD">
            <w:pPr>
              <w:pStyle w:val="19"/>
              <w:spacing w:before="40" w:after="0" w:line="140" w:lineRule="exact"/>
              <w:ind w:left="170"/>
              <w:rPr>
                <w:sz w:val="14"/>
                <w:szCs w:val="14"/>
              </w:rPr>
            </w:pPr>
            <w:r w:rsidRPr="00C670E3">
              <w:rPr>
                <w:rFonts w:ascii="Arial" w:hAnsi="Arial" w:cs="Arial"/>
                <w:i/>
                <w:sz w:val="14"/>
                <w:szCs w:val="14"/>
              </w:rPr>
              <w:t>Republic of Korea</w:t>
            </w:r>
          </w:p>
        </w:tc>
      </w:tr>
      <w:tr w:rsidR="00C670E3" w:rsidRPr="00D21FE6" w14:paraId="75A27EBE" w14:textId="77777777" w:rsidTr="00753ED3">
        <w:trPr>
          <w:cantSplit/>
        </w:trPr>
        <w:tc>
          <w:tcPr>
            <w:tcW w:w="3377" w:type="dxa"/>
            <w:shd w:val="clear" w:color="auto" w:fill="auto"/>
            <w:vAlign w:val="bottom"/>
          </w:tcPr>
          <w:p w14:paraId="4E2D7192" w14:textId="77777777" w:rsidR="00C670E3" w:rsidRPr="00C670E3" w:rsidRDefault="00C670E3" w:rsidP="00B23BBD">
            <w:pPr>
              <w:spacing w:before="40" w:line="140" w:lineRule="exact"/>
              <w:ind w:left="57"/>
            </w:pPr>
            <w:r w:rsidRPr="00C670E3">
              <w:t>Соединенное Королевство (Великобритания)</w:t>
            </w:r>
          </w:p>
        </w:tc>
        <w:tc>
          <w:tcPr>
            <w:tcW w:w="793" w:type="dxa"/>
            <w:tcBorders>
              <w:left w:val="single" w:sz="6" w:space="0" w:color="000000"/>
            </w:tcBorders>
            <w:shd w:val="clear" w:color="auto" w:fill="auto"/>
            <w:vAlign w:val="bottom"/>
          </w:tcPr>
          <w:p w14:paraId="406AD524" w14:textId="7E9344D8" w:rsidR="00C670E3" w:rsidRPr="00C670E3" w:rsidRDefault="00C670E3" w:rsidP="00B23BBD">
            <w:pPr>
              <w:spacing w:before="40" w:line="140" w:lineRule="exact"/>
              <w:ind w:right="284"/>
              <w:jc w:val="right"/>
            </w:pPr>
            <w:r w:rsidRPr="00C670E3">
              <w:t>40</w:t>
            </w:r>
          </w:p>
        </w:tc>
        <w:tc>
          <w:tcPr>
            <w:tcW w:w="793" w:type="dxa"/>
            <w:tcBorders>
              <w:left w:val="single" w:sz="6" w:space="0" w:color="000000"/>
              <w:right w:val="single" w:sz="6" w:space="0" w:color="000000"/>
            </w:tcBorders>
            <w:vAlign w:val="bottom"/>
          </w:tcPr>
          <w:p w14:paraId="5D7F9D85" w14:textId="5BFA6805" w:rsidR="00C670E3" w:rsidRPr="00C670E3" w:rsidRDefault="00C670E3" w:rsidP="00B23BBD">
            <w:pPr>
              <w:spacing w:before="40" w:line="140" w:lineRule="exact"/>
              <w:ind w:right="284"/>
              <w:jc w:val="right"/>
              <w:rPr>
                <w:lang w:val="en-US"/>
              </w:rPr>
            </w:pPr>
            <w:r w:rsidRPr="00C670E3">
              <w:t>46</w:t>
            </w:r>
          </w:p>
        </w:tc>
        <w:tc>
          <w:tcPr>
            <w:tcW w:w="793" w:type="dxa"/>
            <w:tcBorders>
              <w:left w:val="single" w:sz="6" w:space="0" w:color="000000"/>
            </w:tcBorders>
            <w:vAlign w:val="bottom"/>
          </w:tcPr>
          <w:p w14:paraId="03CAD02F" w14:textId="7C7C1359" w:rsidR="00C670E3" w:rsidRPr="00C670E3" w:rsidRDefault="00C670E3" w:rsidP="00B23BBD">
            <w:pPr>
              <w:spacing w:before="40" w:line="140" w:lineRule="exact"/>
              <w:ind w:right="284"/>
              <w:jc w:val="right"/>
            </w:pPr>
            <w:r w:rsidRPr="00C670E3">
              <w:t>47</w:t>
            </w:r>
          </w:p>
        </w:tc>
        <w:tc>
          <w:tcPr>
            <w:tcW w:w="793" w:type="dxa"/>
            <w:tcBorders>
              <w:left w:val="single" w:sz="6" w:space="0" w:color="000000"/>
            </w:tcBorders>
            <w:shd w:val="clear" w:color="auto" w:fill="auto"/>
            <w:vAlign w:val="bottom"/>
          </w:tcPr>
          <w:p w14:paraId="16A15EE3" w14:textId="53E5F038" w:rsidR="00C670E3" w:rsidRPr="00C670E3" w:rsidRDefault="00C670E3" w:rsidP="00B23BBD">
            <w:pPr>
              <w:spacing w:before="40" w:line="140" w:lineRule="exact"/>
              <w:ind w:right="284"/>
              <w:jc w:val="right"/>
            </w:pPr>
            <w:r w:rsidRPr="00C670E3">
              <w:t>…</w:t>
            </w:r>
          </w:p>
        </w:tc>
        <w:tc>
          <w:tcPr>
            <w:tcW w:w="3376" w:type="dxa"/>
            <w:tcBorders>
              <w:left w:val="single" w:sz="6" w:space="0" w:color="000000"/>
            </w:tcBorders>
            <w:shd w:val="clear" w:color="auto" w:fill="auto"/>
            <w:vAlign w:val="bottom"/>
          </w:tcPr>
          <w:p w14:paraId="47C1ECB4" w14:textId="77777777" w:rsidR="00C670E3" w:rsidRPr="00C670E3" w:rsidRDefault="00C670E3" w:rsidP="00B23BBD">
            <w:pPr>
              <w:spacing w:before="40" w:line="140" w:lineRule="exact"/>
              <w:ind w:left="170"/>
              <w:rPr>
                <w:i/>
              </w:rPr>
            </w:pPr>
            <w:r w:rsidRPr="00C670E3">
              <w:rPr>
                <w:i/>
              </w:rPr>
              <w:t>United Kingdom</w:t>
            </w:r>
          </w:p>
        </w:tc>
      </w:tr>
      <w:tr w:rsidR="00C670E3" w:rsidRPr="00D21FE6" w14:paraId="525B200B" w14:textId="77777777" w:rsidTr="00753ED3">
        <w:trPr>
          <w:cantSplit/>
        </w:trPr>
        <w:tc>
          <w:tcPr>
            <w:tcW w:w="3377" w:type="dxa"/>
            <w:shd w:val="clear" w:color="auto" w:fill="auto"/>
            <w:vAlign w:val="bottom"/>
          </w:tcPr>
          <w:p w14:paraId="65F3E494" w14:textId="77777777" w:rsidR="00C670E3" w:rsidRPr="00C670E3" w:rsidRDefault="00C670E3" w:rsidP="00B23BBD">
            <w:pPr>
              <w:spacing w:before="40" w:line="140" w:lineRule="exact"/>
              <w:ind w:left="57" w:right="170"/>
            </w:pPr>
            <w:r w:rsidRPr="00C670E3">
              <w:t xml:space="preserve">США </w:t>
            </w:r>
          </w:p>
        </w:tc>
        <w:tc>
          <w:tcPr>
            <w:tcW w:w="793" w:type="dxa"/>
            <w:tcBorders>
              <w:left w:val="single" w:sz="6" w:space="0" w:color="000000"/>
            </w:tcBorders>
            <w:shd w:val="clear" w:color="auto" w:fill="auto"/>
            <w:vAlign w:val="bottom"/>
          </w:tcPr>
          <w:p w14:paraId="5894E0C6" w14:textId="12510925" w:rsidR="00C670E3" w:rsidRPr="00C670E3" w:rsidRDefault="00C670E3" w:rsidP="00B23BBD">
            <w:pPr>
              <w:spacing w:before="40" w:line="140" w:lineRule="exact"/>
              <w:ind w:right="284"/>
              <w:jc w:val="right"/>
            </w:pPr>
            <w:r w:rsidRPr="00C670E3">
              <w:t>...</w:t>
            </w:r>
          </w:p>
        </w:tc>
        <w:tc>
          <w:tcPr>
            <w:tcW w:w="793" w:type="dxa"/>
            <w:tcBorders>
              <w:left w:val="single" w:sz="6" w:space="0" w:color="000000"/>
              <w:right w:val="single" w:sz="6" w:space="0" w:color="000000"/>
            </w:tcBorders>
            <w:vAlign w:val="bottom"/>
          </w:tcPr>
          <w:p w14:paraId="38B9A238" w14:textId="7FBF481B" w:rsidR="00C670E3" w:rsidRPr="00C670E3" w:rsidRDefault="00C670E3" w:rsidP="00B23BBD">
            <w:pPr>
              <w:spacing w:before="40" w:line="140" w:lineRule="exact"/>
              <w:ind w:right="284"/>
              <w:jc w:val="right"/>
              <w:rPr>
                <w:lang w:val="en-US"/>
              </w:rPr>
            </w:pPr>
            <w:r w:rsidRPr="00C670E3">
              <w:t>54</w:t>
            </w:r>
          </w:p>
        </w:tc>
        <w:tc>
          <w:tcPr>
            <w:tcW w:w="793" w:type="dxa"/>
            <w:tcBorders>
              <w:left w:val="single" w:sz="6" w:space="0" w:color="000000"/>
            </w:tcBorders>
            <w:vAlign w:val="bottom"/>
          </w:tcPr>
          <w:p w14:paraId="44911CFA" w14:textId="60D46358" w:rsidR="00C670E3" w:rsidRPr="00C670E3" w:rsidRDefault="00C670E3" w:rsidP="00B23BBD">
            <w:pPr>
              <w:spacing w:before="40" w:line="140" w:lineRule="exact"/>
              <w:ind w:right="284"/>
              <w:jc w:val="right"/>
            </w:pPr>
            <w:r w:rsidRPr="00C670E3">
              <w:t>54</w:t>
            </w:r>
          </w:p>
        </w:tc>
        <w:tc>
          <w:tcPr>
            <w:tcW w:w="793" w:type="dxa"/>
            <w:tcBorders>
              <w:left w:val="single" w:sz="6" w:space="0" w:color="000000"/>
            </w:tcBorders>
            <w:shd w:val="clear" w:color="auto" w:fill="auto"/>
            <w:vAlign w:val="bottom"/>
          </w:tcPr>
          <w:p w14:paraId="627FF20E" w14:textId="4F1F26DE" w:rsidR="00C670E3" w:rsidRPr="00C670E3" w:rsidRDefault="00C670E3" w:rsidP="00B23BBD">
            <w:pPr>
              <w:spacing w:before="40" w:line="140" w:lineRule="exact"/>
              <w:ind w:right="284"/>
              <w:jc w:val="right"/>
            </w:pPr>
            <w:r w:rsidRPr="00C670E3">
              <w:t>...</w:t>
            </w:r>
          </w:p>
        </w:tc>
        <w:tc>
          <w:tcPr>
            <w:tcW w:w="3376" w:type="dxa"/>
            <w:tcBorders>
              <w:left w:val="single" w:sz="6" w:space="0" w:color="000000"/>
            </w:tcBorders>
            <w:shd w:val="clear" w:color="auto" w:fill="auto"/>
            <w:vAlign w:val="bottom"/>
          </w:tcPr>
          <w:p w14:paraId="687101B3" w14:textId="77777777" w:rsidR="00C670E3" w:rsidRPr="00C670E3" w:rsidRDefault="00C670E3" w:rsidP="00B23BBD">
            <w:pPr>
              <w:pStyle w:val="19"/>
              <w:spacing w:before="40" w:after="0" w:line="140" w:lineRule="exact"/>
              <w:ind w:left="170"/>
              <w:rPr>
                <w:sz w:val="14"/>
                <w:szCs w:val="14"/>
              </w:rPr>
            </w:pPr>
            <w:r w:rsidRPr="00C670E3">
              <w:rPr>
                <w:rFonts w:ascii="Arial" w:hAnsi="Arial" w:cs="Arial"/>
                <w:i/>
                <w:sz w:val="14"/>
                <w:szCs w:val="14"/>
                <w:lang w:val="en-US"/>
              </w:rPr>
              <w:t>USA</w:t>
            </w:r>
          </w:p>
        </w:tc>
      </w:tr>
      <w:tr w:rsidR="00C670E3" w:rsidRPr="00D21FE6" w14:paraId="42728A49" w14:textId="77777777" w:rsidTr="00753ED3">
        <w:trPr>
          <w:cantSplit/>
        </w:trPr>
        <w:tc>
          <w:tcPr>
            <w:tcW w:w="3377" w:type="dxa"/>
            <w:shd w:val="clear" w:color="auto" w:fill="auto"/>
            <w:vAlign w:val="bottom"/>
          </w:tcPr>
          <w:p w14:paraId="08834D68" w14:textId="77777777" w:rsidR="00C670E3" w:rsidRPr="00C670E3" w:rsidRDefault="00C670E3" w:rsidP="00B23BBD">
            <w:pPr>
              <w:spacing w:before="40" w:line="140" w:lineRule="exact"/>
              <w:ind w:left="57" w:right="170"/>
            </w:pPr>
            <w:r w:rsidRPr="00C670E3">
              <w:t>Швейцария</w:t>
            </w:r>
          </w:p>
        </w:tc>
        <w:tc>
          <w:tcPr>
            <w:tcW w:w="793" w:type="dxa"/>
            <w:tcBorders>
              <w:left w:val="single" w:sz="6" w:space="0" w:color="000000"/>
            </w:tcBorders>
            <w:shd w:val="clear" w:color="auto" w:fill="auto"/>
            <w:vAlign w:val="bottom"/>
          </w:tcPr>
          <w:p w14:paraId="303D3A2B" w14:textId="72FF5F72" w:rsidR="00C670E3" w:rsidRPr="00C670E3" w:rsidRDefault="00C670E3" w:rsidP="00B23BBD">
            <w:pPr>
              <w:spacing w:before="40" w:line="140" w:lineRule="exact"/>
              <w:ind w:right="284"/>
              <w:jc w:val="right"/>
            </w:pPr>
            <w:r w:rsidRPr="00C670E3">
              <w:t>32</w:t>
            </w:r>
          </w:p>
        </w:tc>
        <w:tc>
          <w:tcPr>
            <w:tcW w:w="793" w:type="dxa"/>
            <w:tcBorders>
              <w:left w:val="single" w:sz="6" w:space="0" w:color="000000"/>
              <w:right w:val="single" w:sz="6" w:space="0" w:color="000000"/>
            </w:tcBorders>
            <w:vAlign w:val="bottom"/>
          </w:tcPr>
          <w:p w14:paraId="5DF4969A" w14:textId="2C168233" w:rsidR="00C670E3" w:rsidRPr="00C670E3" w:rsidRDefault="00C670E3" w:rsidP="00B23BBD">
            <w:pPr>
              <w:spacing w:before="40" w:line="140" w:lineRule="exact"/>
              <w:ind w:right="284"/>
              <w:jc w:val="right"/>
              <w:rPr>
                <w:lang w:val="en-US"/>
              </w:rPr>
            </w:pPr>
            <w:r w:rsidRPr="00C670E3">
              <w:t>38</w:t>
            </w:r>
          </w:p>
        </w:tc>
        <w:tc>
          <w:tcPr>
            <w:tcW w:w="793" w:type="dxa"/>
            <w:tcBorders>
              <w:left w:val="single" w:sz="6" w:space="0" w:color="000000"/>
            </w:tcBorders>
            <w:vAlign w:val="bottom"/>
          </w:tcPr>
          <w:p w14:paraId="0B427E98" w14:textId="061145DC" w:rsidR="00C670E3" w:rsidRPr="00C670E3" w:rsidRDefault="00C670E3" w:rsidP="00B23BBD">
            <w:pPr>
              <w:spacing w:before="40" w:line="140" w:lineRule="exact"/>
              <w:ind w:right="284"/>
              <w:jc w:val="right"/>
            </w:pPr>
            <w:r w:rsidRPr="00C670E3">
              <w:t>37</w:t>
            </w:r>
          </w:p>
        </w:tc>
        <w:tc>
          <w:tcPr>
            <w:tcW w:w="793" w:type="dxa"/>
            <w:tcBorders>
              <w:left w:val="single" w:sz="6" w:space="0" w:color="000000"/>
            </w:tcBorders>
            <w:shd w:val="clear" w:color="auto" w:fill="auto"/>
            <w:vAlign w:val="bottom"/>
          </w:tcPr>
          <w:p w14:paraId="37ED3D9E" w14:textId="03882385" w:rsidR="00C670E3" w:rsidRPr="00C670E3" w:rsidRDefault="00C670E3" w:rsidP="00B23BBD">
            <w:pPr>
              <w:spacing w:before="40" w:line="140" w:lineRule="exact"/>
              <w:ind w:right="284"/>
              <w:jc w:val="right"/>
            </w:pPr>
            <w:r w:rsidRPr="00C670E3">
              <w:t>…</w:t>
            </w:r>
          </w:p>
        </w:tc>
        <w:tc>
          <w:tcPr>
            <w:tcW w:w="3376" w:type="dxa"/>
            <w:tcBorders>
              <w:left w:val="single" w:sz="6" w:space="0" w:color="000000"/>
            </w:tcBorders>
            <w:shd w:val="clear" w:color="auto" w:fill="auto"/>
            <w:vAlign w:val="bottom"/>
          </w:tcPr>
          <w:p w14:paraId="756518BA" w14:textId="77777777" w:rsidR="00C670E3" w:rsidRPr="00C670E3" w:rsidRDefault="00C670E3" w:rsidP="00B23BBD">
            <w:pPr>
              <w:pStyle w:val="19"/>
              <w:spacing w:before="40" w:after="0" w:line="140" w:lineRule="exact"/>
              <w:ind w:left="170"/>
              <w:rPr>
                <w:sz w:val="14"/>
                <w:szCs w:val="14"/>
              </w:rPr>
            </w:pPr>
            <w:r w:rsidRPr="00C670E3">
              <w:rPr>
                <w:rFonts w:ascii="Arial" w:hAnsi="Arial" w:cs="Arial"/>
                <w:i/>
                <w:sz w:val="14"/>
                <w:szCs w:val="14"/>
                <w:lang w:val="en-US"/>
              </w:rPr>
              <w:t>Switzerland</w:t>
            </w:r>
          </w:p>
        </w:tc>
      </w:tr>
      <w:tr w:rsidR="00C670E3" w:rsidRPr="00D21FE6" w14:paraId="773BE4A4" w14:textId="77777777" w:rsidTr="00753ED3">
        <w:trPr>
          <w:cantSplit/>
        </w:trPr>
        <w:tc>
          <w:tcPr>
            <w:tcW w:w="3377" w:type="dxa"/>
            <w:tcBorders>
              <w:bottom w:val="single" w:sz="6" w:space="0" w:color="000000"/>
            </w:tcBorders>
            <w:shd w:val="clear" w:color="auto" w:fill="auto"/>
            <w:vAlign w:val="bottom"/>
          </w:tcPr>
          <w:p w14:paraId="3F2FEFF5" w14:textId="77777777" w:rsidR="00C670E3" w:rsidRPr="00C670E3" w:rsidRDefault="00C670E3" w:rsidP="00B23BBD">
            <w:pPr>
              <w:spacing w:before="40" w:line="140" w:lineRule="exact"/>
              <w:ind w:left="57"/>
            </w:pPr>
            <w:r w:rsidRPr="00C670E3">
              <w:t>Япония</w:t>
            </w:r>
          </w:p>
        </w:tc>
        <w:tc>
          <w:tcPr>
            <w:tcW w:w="793" w:type="dxa"/>
            <w:tcBorders>
              <w:left w:val="single" w:sz="6" w:space="0" w:color="000000"/>
              <w:bottom w:val="single" w:sz="6" w:space="0" w:color="000000"/>
            </w:tcBorders>
            <w:shd w:val="clear" w:color="auto" w:fill="auto"/>
            <w:vAlign w:val="bottom"/>
          </w:tcPr>
          <w:p w14:paraId="2D1550E3" w14:textId="1C9C307B" w:rsidR="00C670E3" w:rsidRPr="00C670E3" w:rsidRDefault="00C670E3" w:rsidP="00B23BBD">
            <w:pPr>
              <w:spacing w:before="40" w:line="140" w:lineRule="exact"/>
              <w:ind w:right="284"/>
              <w:jc w:val="right"/>
              <w:rPr>
                <w:lang w:val="en-US"/>
              </w:rPr>
            </w:pPr>
            <w:r w:rsidRPr="00C670E3">
              <w:rPr>
                <w:lang w:val="en-US"/>
              </w:rPr>
              <w:t>…</w:t>
            </w:r>
          </w:p>
        </w:tc>
        <w:tc>
          <w:tcPr>
            <w:tcW w:w="793" w:type="dxa"/>
            <w:tcBorders>
              <w:left w:val="single" w:sz="6" w:space="0" w:color="000000"/>
              <w:bottom w:val="single" w:sz="6" w:space="0" w:color="000000"/>
              <w:right w:val="single" w:sz="6" w:space="0" w:color="000000"/>
            </w:tcBorders>
            <w:vAlign w:val="bottom"/>
          </w:tcPr>
          <w:p w14:paraId="2D8F6540" w14:textId="2C897426" w:rsidR="00C670E3" w:rsidRPr="00C670E3" w:rsidRDefault="00C670E3" w:rsidP="00B23BBD">
            <w:pPr>
              <w:spacing w:before="40" w:line="140" w:lineRule="exact"/>
              <w:ind w:right="284"/>
              <w:jc w:val="right"/>
              <w:rPr>
                <w:lang w:val="en-US"/>
              </w:rPr>
            </w:pPr>
            <w:r w:rsidRPr="00C670E3">
              <w:t>31</w:t>
            </w:r>
          </w:p>
        </w:tc>
        <w:tc>
          <w:tcPr>
            <w:tcW w:w="793" w:type="dxa"/>
            <w:tcBorders>
              <w:left w:val="single" w:sz="6" w:space="0" w:color="000000"/>
              <w:bottom w:val="single" w:sz="6" w:space="0" w:color="000000"/>
            </w:tcBorders>
            <w:vAlign w:val="bottom"/>
          </w:tcPr>
          <w:p w14:paraId="712C016B" w14:textId="422AB47E" w:rsidR="00C670E3" w:rsidRPr="00C670E3" w:rsidRDefault="00C670E3" w:rsidP="00B23BBD">
            <w:pPr>
              <w:spacing w:before="40" w:line="140" w:lineRule="exact"/>
              <w:ind w:right="284"/>
              <w:jc w:val="right"/>
            </w:pPr>
            <w:r w:rsidRPr="00C670E3">
              <w:t>31</w:t>
            </w:r>
          </w:p>
        </w:tc>
        <w:tc>
          <w:tcPr>
            <w:tcW w:w="793" w:type="dxa"/>
            <w:tcBorders>
              <w:left w:val="single" w:sz="6" w:space="0" w:color="000000"/>
              <w:bottom w:val="single" w:sz="6" w:space="0" w:color="000000"/>
            </w:tcBorders>
            <w:shd w:val="clear" w:color="auto" w:fill="auto"/>
            <w:vAlign w:val="bottom"/>
          </w:tcPr>
          <w:p w14:paraId="25CCE7DD" w14:textId="786D9B25" w:rsidR="00C670E3" w:rsidRPr="00C670E3" w:rsidRDefault="00C670E3" w:rsidP="00B23BBD">
            <w:pPr>
              <w:spacing w:before="40" w:line="140" w:lineRule="exact"/>
              <w:ind w:right="284"/>
              <w:jc w:val="right"/>
            </w:pPr>
            <w:r w:rsidRPr="00C670E3">
              <w:t>…</w:t>
            </w:r>
          </w:p>
        </w:tc>
        <w:tc>
          <w:tcPr>
            <w:tcW w:w="3376" w:type="dxa"/>
            <w:tcBorders>
              <w:left w:val="single" w:sz="6" w:space="0" w:color="000000"/>
              <w:bottom w:val="single" w:sz="6" w:space="0" w:color="000000"/>
            </w:tcBorders>
            <w:shd w:val="clear" w:color="auto" w:fill="auto"/>
            <w:vAlign w:val="bottom"/>
          </w:tcPr>
          <w:p w14:paraId="2401E1B0" w14:textId="77777777" w:rsidR="00C670E3" w:rsidRPr="00C670E3" w:rsidRDefault="00C670E3" w:rsidP="00B23BBD">
            <w:pPr>
              <w:pStyle w:val="19"/>
              <w:spacing w:before="40" w:after="0" w:line="140" w:lineRule="exact"/>
              <w:ind w:left="170"/>
              <w:rPr>
                <w:sz w:val="14"/>
                <w:szCs w:val="14"/>
              </w:rPr>
            </w:pPr>
            <w:r w:rsidRPr="00C670E3">
              <w:rPr>
                <w:rFonts w:ascii="Arial" w:hAnsi="Arial" w:cs="Arial"/>
                <w:i/>
                <w:sz w:val="14"/>
                <w:szCs w:val="14"/>
              </w:rPr>
              <w:t>Japan</w:t>
            </w:r>
          </w:p>
        </w:tc>
      </w:tr>
    </w:tbl>
    <w:p w14:paraId="4FBF6143" w14:textId="70EFC62E" w:rsidR="00504A06" w:rsidRPr="00D21FE6" w:rsidRDefault="00504A06" w:rsidP="00702D7F">
      <w:pPr>
        <w:tabs>
          <w:tab w:val="center" w:pos="851"/>
        </w:tabs>
        <w:spacing w:before="60"/>
        <w:ind w:left="113" w:hanging="113"/>
        <w:jc w:val="both"/>
      </w:pPr>
      <w:r w:rsidRPr="00D21FE6">
        <w:rPr>
          <w:sz w:val="12"/>
          <w:szCs w:val="12"/>
          <w:vertAlign w:val="superscript"/>
        </w:rPr>
        <w:t>1)</w:t>
      </w:r>
      <w:r w:rsidR="00C670E3">
        <w:rPr>
          <w:sz w:val="12"/>
          <w:szCs w:val="12"/>
        </w:rPr>
        <w:t> </w:t>
      </w:r>
      <w:r w:rsidRPr="00D21FE6">
        <w:rPr>
          <w:sz w:val="12"/>
          <w:szCs w:val="12"/>
        </w:rPr>
        <w:t xml:space="preserve">По странам дальнего зарубежья – обучающиеся по программам </w:t>
      </w:r>
      <w:r w:rsidR="000A7EA0" w:rsidRPr="00D21FE6">
        <w:rPr>
          <w:sz w:val="12"/>
          <w:szCs w:val="12"/>
        </w:rPr>
        <w:t>третичного (</w:t>
      </w:r>
      <w:r w:rsidRPr="00D21FE6">
        <w:rPr>
          <w:sz w:val="12"/>
          <w:szCs w:val="12"/>
        </w:rPr>
        <w:t>высшего</w:t>
      </w:r>
      <w:r w:rsidR="005241D9" w:rsidRPr="00D21FE6">
        <w:rPr>
          <w:sz w:val="12"/>
          <w:szCs w:val="12"/>
        </w:rPr>
        <w:t>)</w:t>
      </w:r>
      <w:r w:rsidRPr="00D21FE6">
        <w:rPr>
          <w:sz w:val="12"/>
          <w:szCs w:val="12"/>
        </w:rPr>
        <w:t xml:space="preserve"> образования</w:t>
      </w:r>
      <w:r w:rsidR="000A7EA0" w:rsidRPr="00D21FE6">
        <w:rPr>
          <w:sz w:val="12"/>
          <w:szCs w:val="12"/>
        </w:rPr>
        <w:t xml:space="preserve"> (уровней 5</w:t>
      </w:r>
      <w:r w:rsidR="00D51628" w:rsidRPr="00D21FE6">
        <w:rPr>
          <w:sz w:val="12"/>
          <w:szCs w:val="12"/>
        </w:rPr>
        <w:t xml:space="preserve"> </w:t>
      </w:r>
      <w:r w:rsidR="009E4602" w:rsidRPr="00D21FE6">
        <w:rPr>
          <w:sz w:val="12"/>
          <w:szCs w:val="12"/>
        </w:rPr>
        <w:t>–</w:t>
      </w:r>
      <w:r w:rsidR="00D51628" w:rsidRPr="00D21FE6">
        <w:rPr>
          <w:sz w:val="12"/>
          <w:szCs w:val="12"/>
        </w:rPr>
        <w:t xml:space="preserve"> </w:t>
      </w:r>
      <w:r w:rsidR="000A7EA0" w:rsidRPr="00D21FE6">
        <w:rPr>
          <w:sz w:val="12"/>
          <w:szCs w:val="12"/>
        </w:rPr>
        <w:t xml:space="preserve">8 Международной стандартной классификации </w:t>
      </w:r>
      <w:r w:rsidR="00306DF1" w:rsidRPr="00D21FE6">
        <w:rPr>
          <w:sz w:val="12"/>
          <w:szCs w:val="12"/>
        </w:rPr>
        <w:br/>
      </w:r>
      <w:r w:rsidR="000A7EA0" w:rsidRPr="00D21FE6">
        <w:rPr>
          <w:sz w:val="12"/>
          <w:szCs w:val="12"/>
        </w:rPr>
        <w:t>образования 2011 г.). По данным ЮНЕСКО.</w:t>
      </w:r>
    </w:p>
    <w:p w14:paraId="71ED4688" w14:textId="5D70530B" w:rsidR="00483552" w:rsidRPr="005E1163" w:rsidRDefault="00483552" w:rsidP="00483552">
      <w:pPr>
        <w:tabs>
          <w:tab w:val="center" w:pos="6634"/>
        </w:tabs>
        <w:ind w:left="113" w:hanging="113"/>
        <w:jc w:val="both"/>
      </w:pPr>
      <w:r w:rsidRPr="005E1163">
        <w:rPr>
          <w:sz w:val="12"/>
          <w:szCs w:val="12"/>
          <w:vertAlign w:val="superscript"/>
        </w:rPr>
        <w:t>2)</w:t>
      </w:r>
      <w:r w:rsidRPr="005E1163">
        <w:rPr>
          <w:sz w:val="12"/>
          <w:szCs w:val="12"/>
          <w:lang w:val="en-US"/>
        </w:rPr>
        <w:t> </w:t>
      </w:r>
      <w:r w:rsidRPr="005E1163">
        <w:rPr>
          <w:sz w:val="12"/>
          <w:szCs w:val="12"/>
        </w:rPr>
        <w:t xml:space="preserve">Студенты профессиональных образовательных организаций, обучающиеся по программам подготовки специалистов среднего звена, студенты образовательных </w:t>
      </w:r>
      <w:r w:rsidRPr="005E1163">
        <w:rPr>
          <w:sz w:val="12"/>
          <w:szCs w:val="12"/>
        </w:rPr>
        <w:br/>
        <w:t xml:space="preserve">организаций высшего образования, аспиранты, с 2019 года – включая ординаторов и ассистентов-стажеров. </w:t>
      </w:r>
    </w:p>
    <w:p w14:paraId="1F05B46B" w14:textId="77777777" w:rsidR="00504A06" w:rsidRPr="005E1163" w:rsidRDefault="00504A06" w:rsidP="00702D7F">
      <w:pPr>
        <w:tabs>
          <w:tab w:val="center" w:pos="6634"/>
        </w:tabs>
        <w:jc w:val="both"/>
        <w:rPr>
          <w:sz w:val="12"/>
          <w:szCs w:val="12"/>
        </w:rPr>
      </w:pPr>
      <w:r w:rsidRPr="005E1163">
        <w:rPr>
          <w:sz w:val="12"/>
          <w:szCs w:val="12"/>
          <w:vertAlign w:val="superscript"/>
        </w:rPr>
        <w:t>3)</w:t>
      </w:r>
      <w:r w:rsidRPr="005E1163">
        <w:rPr>
          <w:sz w:val="12"/>
          <w:szCs w:val="12"/>
        </w:rPr>
        <w:t xml:space="preserve"> Студенты средних профессиональных и высших учебных </w:t>
      </w:r>
      <w:r w:rsidR="003B049D" w:rsidRPr="005E1163">
        <w:rPr>
          <w:sz w:val="12"/>
          <w:szCs w:val="12"/>
        </w:rPr>
        <w:t>учреждений</w:t>
      </w:r>
      <w:r w:rsidRPr="005E1163">
        <w:rPr>
          <w:sz w:val="12"/>
          <w:szCs w:val="12"/>
        </w:rPr>
        <w:t>, аспиранты и докторанты.</w:t>
      </w:r>
    </w:p>
    <w:p w14:paraId="436A25B7" w14:textId="2FB5D751" w:rsidR="007C2BE9" w:rsidRPr="005E1163" w:rsidRDefault="003B1B37" w:rsidP="00702D7F">
      <w:pPr>
        <w:tabs>
          <w:tab w:val="center" w:pos="6634"/>
        </w:tabs>
        <w:jc w:val="both"/>
        <w:rPr>
          <w:sz w:val="12"/>
          <w:szCs w:val="12"/>
        </w:rPr>
      </w:pPr>
      <w:r w:rsidRPr="005E1163">
        <w:rPr>
          <w:sz w:val="12"/>
          <w:szCs w:val="12"/>
          <w:vertAlign w:val="superscript"/>
        </w:rPr>
        <w:t>4)</w:t>
      </w:r>
      <w:r w:rsidRPr="005E1163">
        <w:rPr>
          <w:sz w:val="12"/>
          <w:szCs w:val="12"/>
        </w:rPr>
        <w:t xml:space="preserve"> </w:t>
      </w:r>
      <w:r w:rsidR="007C2BE9" w:rsidRPr="005E1163">
        <w:rPr>
          <w:sz w:val="12"/>
          <w:szCs w:val="12"/>
        </w:rPr>
        <w:t>С учетом итогов переписи населения 2014 г.</w:t>
      </w:r>
    </w:p>
    <w:p w14:paraId="2C34ECE9" w14:textId="77777777" w:rsidR="00EE306C" w:rsidRPr="005E1163" w:rsidRDefault="00EE306C" w:rsidP="00EE306C">
      <w:pPr>
        <w:tabs>
          <w:tab w:val="center" w:pos="6634"/>
        </w:tabs>
        <w:jc w:val="both"/>
        <w:rPr>
          <w:sz w:val="12"/>
          <w:szCs w:val="12"/>
          <w:lang w:val="en-US"/>
        </w:rPr>
      </w:pPr>
      <w:r w:rsidRPr="005E1163">
        <w:rPr>
          <w:sz w:val="12"/>
          <w:szCs w:val="12"/>
          <w:vertAlign w:val="superscript"/>
          <w:lang w:val="en-US"/>
        </w:rPr>
        <w:t>5)</w:t>
      </w:r>
      <w:r w:rsidRPr="005E1163">
        <w:rPr>
          <w:sz w:val="12"/>
          <w:szCs w:val="12"/>
          <w:lang w:val="en-US"/>
        </w:rPr>
        <w:t xml:space="preserve"> </w:t>
      </w:r>
      <w:r w:rsidRPr="005E1163">
        <w:rPr>
          <w:sz w:val="12"/>
          <w:szCs w:val="12"/>
        </w:rPr>
        <w:t>По</w:t>
      </w:r>
      <w:r w:rsidRPr="005E1163">
        <w:rPr>
          <w:sz w:val="12"/>
          <w:szCs w:val="12"/>
          <w:lang w:val="en-US"/>
        </w:rPr>
        <w:t xml:space="preserve"> </w:t>
      </w:r>
      <w:r w:rsidRPr="005E1163">
        <w:rPr>
          <w:sz w:val="12"/>
          <w:szCs w:val="12"/>
        </w:rPr>
        <w:t>данным</w:t>
      </w:r>
      <w:r w:rsidRPr="005E1163">
        <w:rPr>
          <w:sz w:val="12"/>
          <w:szCs w:val="12"/>
          <w:lang w:val="en-US"/>
        </w:rPr>
        <w:t xml:space="preserve"> </w:t>
      </w:r>
      <w:r w:rsidRPr="005E1163">
        <w:rPr>
          <w:sz w:val="12"/>
          <w:szCs w:val="12"/>
        </w:rPr>
        <w:t>ЮНЕСКО</w:t>
      </w:r>
      <w:r w:rsidRPr="005E1163">
        <w:rPr>
          <w:sz w:val="12"/>
          <w:szCs w:val="12"/>
          <w:lang w:val="en-US"/>
        </w:rPr>
        <w:t>.</w:t>
      </w:r>
    </w:p>
    <w:p w14:paraId="664A778A" w14:textId="77777777" w:rsidR="005E1163" w:rsidRPr="005E1163" w:rsidRDefault="005E1163" w:rsidP="005E1163">
      <w:pPr>
        <w:tabs>
          <w:tab w:val="center" w:pos="851"/>
        </w:tabs>
        <w:spacing w:before="60"/>
        <w:ind w:left="113" w:hanging="113"/>
        <w:jc w:val="both"/>
        <w:rPr>
          <w:i/>
          <w:lang w:val="en-US"/>
        </w:rPr>
      </w:pPr>
      <w:r w:rsidRPr="005E1163">
        <w:rPr>
          <w:sz w:val="12"/>
          <w:szCs w:val="12"/>
          <w:vertAlign w:val="superscript"/>
          <w:lang w:val="en-US"/>
        </w:rPr>
        <w:t>1)</w:t>
      </w:r>
      <w:r w:rsidRPr="005E1163">
        <w:rPr>
          <w:i/>
          <w:sz w:val="12"/>
          <w:szCs w:val="12"/>
          <w:lang w:val="en-US"/>
        </w:rPr>
        <w:t xml:space="preserve"> For non-CIS countries – students of tertiary (higher) education programs (levels 5 – 8 of the International Standard Classification of Education 2011). According to data of the</w:t>
      </w:r>
      <w:r w:rsidRPr="005E1163">
        <w:rPr>
          <w:i/>
          <w:sz w:val="12"/>
          <w:szCs w:val="12"/>
          <w:lang w:val="en-US"/>
        </w:rPr>
        <w:br/>
      </w:r>
      <w:proofErr w:type="gramStart"/>
      <w:r w:rsidRPr="005E1163">
        <w:rPr>
          <w:i/>
          <w:sz w:val="12"/>
          <w:szCs w:val="12"/>
          <w:lang w:val="en-US"/>
        </w:rPr>
        <w:t>United  Nations</w:t>
      </w:r>
      <w:proofErr w:type="gramEnd"/>
      <w:r w:rsidRPr="005E1163">
        <w:rPr>
          <w:i/>
          <w:sz w:val="12"/>
          <w:szCs w:val="12"/>
          <w:lang w:val="en-US"/>
        </w:rPr>
        <w:t xml:space="preserve"> Educational, Scientific and Cultural Organization.</w:t>
      </w:r>
    </w:p>
    <w:p w14:paraId="51D8D87A" w14:textId="51696762" w:rsidR="005E1163" w:rsidRPr="005E1163" w:rsidRDefault="005E1163" w:rsidP="005E1163">
      <w:pPr>
        <w:tabs>
          <w:tab w:val="center" w:pos="6634"/>
        </w:tabs>
        <w:ind w:left="113" w:hanging="113"/>
        <w:jc w:val="both"/>
        <w:rPr>
          <w:i/>
          <w:lang w:val="en-US"/>
        </w:rPr>
      </w:pPr>
      <w:r w:rsidRPr="005E1163">
        <w:rPr>
          <w:i/>
          <w:sz w:val="12"/>
          <w:szCs w:val="12"/>
          <w:vertAlign w:val="superscript"/>
          <w:lang w:val="en-US"/>
        </w:rPr>
        <w:t>2)</w:t>
      </w:r>
      <w:r w:rsidRPr="005E1163">
        <w:rPr>
          <w:i/>
          <w:sz w:val="12"/>
          <w:szCs w:val="12"/>
          <w:lang w:val="en-US"/>
        </w:rPr>
        <w:t xml:space="preserve"> Students of vocational education institutions for training mid-level specialists, students of higher professional education institutions, post-graduate students, since 2019 - including </w:t>
      </w:r>
      <w:r w:rsidRPr="005E1163">
        <w:rPr>
          <w:i/>
          <w:sz w:val="12"/>
          <w:szCs w:val="12"/>
          <w:lang w:val="en-US"/>
        </w:rPr>
        <w:br/>
        <w:t>residents and trainee assistants.</w:t>
      </w:r>
    </w:p>
    <w:p w14:paraId="06F59704" w14:textId="77777777" w:rsidR="005E1163" w:rsidRPr="005E1163" w:rsidRDefault="005E1163" w:rsidP="005E1163">
      <w:pPr>
        <w:tabs>
          <w:tab w:val="center" w:pos="6634"/>
        </w:tabs>
        <w:ind w:left="113" w:hanging="113"/>
        <w:jc w:val="both"/>
        <w:rPr>
          <w:i/>
          <w:sz w:val="12"/>
          <w:lang w:val="en-US"/>
        </w:rPr>
      </w:pPr>
      <w:r w:rsidRPr="005E1163">
        <w:rPr>
          <w:i/>
          <w:sz w:val="12"/>
          <w:szCs w:val="12"/>
          <w:vertAlign w:val="superscript"/>
          <w:lang w:val="en-US"/>
        </w:rPr>
        <w:t>3)</w:t>
      </w:r>
      <w:r w:rsidRPr="005E1163">
        <w:rPr>
          <w:i/>
          <w:sz w:val="12"/>
          <w:szCs w:val="12"/>
          <w:lang w:val="en-US"/>
        </w:rPr>
        <w:t xml:space="preserve"> St</w:t>
      </w:r>
      <w:r w:rsidRPr="005E1163">
        <w:rPr>
          <w:rStyle w:val="hps"/>
          <w:i/>
          <w:sz w:val="12"/>
          <w:szCs w:val="12"/>
          <w:lang w:val="en"/>
        </w:rPr>
        <w:t>udents of secondary vocational and higher professional education</w:t>
      </w:r>
      <w:r w:rsidRPr="005E1163">
        <w:rPr>
          <w:i/>
          <w:sz w:val="12"/>
          <w:szCs w:val="12"/>
          <w:lang w:val="en"/>
        </w:rPr>
        <w:t xml:space="preserve"> </w:t>
      </w:r>
      <w:r w:rsidRPr="005E1163">
        <w:rPr>
          <w:i/>
          <w:sz w:val="12"/>
          <w:szCs w:val="12"/>
          <w:lang w:val="en-US"/>
        </w:rPr>
        <w:t>institutions</w:t>
      </w:r>
      <w:r w:rsidRPr="005E1163">
        <w:rPr>
          <w:i/>
          <w:sz w:val="12"/>
          <w:lang w:val="en-US"/>
        </w:rPr>
        <w:t>, post-</w:t>
      </w:r>
      <w:r w:rsidRPr="005E1163">
        <w:rPr>
          <w:rStyle w:val="hps"/>
          <w:i/>
          <w:sz w:val="12"/>
          <w:szCs w:val="12"/>
          <w:lang w:val="en"/>
        </w:rPr>
        <w:t>graduate and doctoral students</w:t>
      </w:r>
      <w:r w:rsidRPr="005E1163">
        <w:rPr>
          <w:i/>
          <w:sz w:val="12"/>
          <w:lang w:val="en-US"/>
        </w:rPr>
        <w:t>.</w:t>
      </w:r>
    </w:p>
    <w:p w14:paraId="16AF2E00" w14:textId="77777777" w:rsidR="005E1163" w:rsidRPr="005E1163" w:rsidRDefault="005E1163" w:rsidP="005E1163">
      <w:pPr>
        <w:tabs>
          <w:tab w:val="center" w:pos="6634"/>
        </w:tabs>
        <w:ind w:left="113" w:hanging="113"/>
        <w:jc w:val="both"/>
        <w:rPr>
          <w:i/>
          <w:sz w:val="12"/>
          <w:szCs w:val="12"/>
          <w:lang w:val="en-US"/>
        </w:rPr>
      </w:pPr>
      <w:r w:rsidRPr="005E1163">
        <w:rPr>
          <w:sz w:val="12"/>
          <w:szCs w:val="12"/>
          <w:vertAlign w:val="superscript"/>
          <w:lang w:val="en-US"/>
        </w:rPr>
        <w:t>4)</w:t>
      </w:r>
      <w:r w:rsidRPr="005E1163">
        <w:rPr>
          <w:sz w:val="12"/>
          <w:szCs w:val="12"/>
          <w:lang w:val="en-US"/>
        </w:rPr>
        <w:t xml:space="preserve"> </w:t>
      </w:r>
      <w:r w:rsidRPr="005E1163">
        <w:rPr>
          <w:i/>
          <w:sz w:val="12"/>
          <w:szCs w:val="12"/>
          <w:lang w:val="en-US"/>
        </w:rPr>
        <w:t>Taking into account the results of the 2014 population census.</w:t>
      </w:r>
    </w:p>
    <w:p w14:paraId="59847CA8" w14:textId="77777777" w:rsidR="005E1163" w:rsidRPr="005E1163" w:rsidRDefault="005E1163" w:rsidP="005E1163">
      <w:pPr>
        <w:tabs>
          <w:tab w:val="center" w:pos="6634"/>
        </w:tabs>
        <w:jc w:val="both"/>
        <w:rPr>
          <w:i/>
          <w:sz w:val="12"/>
          <w:szCs w:val="12"/>
        </w:rPr>
      </w:pPr>
      <w:r w:rsidRPr="005E1163">
        <w:rPr>
          <w:i/>
          <w:sz w:val="12"/>
          <w:szCs w:val="12"/>
          <w:vertAlign w:val="superscript"/>
        </w:rPr>
        <w:t>5)</w:t>
      </w:r>
      <w:r w:rsidRPr="005E1163">
        <w:rPr>
          <w:i/>
          <w:sz w:val="12"/>
          <w:szCs w:val="12"/>
        </w:rPr>
        <w:t xml:space="preserve"> </w:t>
      </w:r>
      <w:r w:rsidRPr="005E1163">
        <w:rPr>
          <w:i/>
          <w:sz w:val="12"/>
          <w:szCs w:val="12"/>
          <w:lang w:val="en-US"/>
        </w:rPr>
        <w:t>According</w:t>
      </w:r>
      <w:r w:rsidRPr="005E1163">
        <w:rPr>
          <w:i/>
          <w:sz w:val="12"/>
          <w:szCs w:val="12"/>
        </w:rPr>
        <w:t xml:space="preserve"> </w:t>
      </w:r>
      <w:r w:rsidRPr="005E1163">
        <w:rPr>
          <w:i/>
          <w:sz w:val="12"/>
          <w:szCs w:val="12"/>
          <w:lang w:val="en-US"/>
        </w:rPr>
        <w:t>to</w:t>
      </w:r>
      <w:r w:rsidRPr="005E1163">
        <w:rPr>
          <w:i/>
          <w:sz w:val="12"/>
          <w:szCs w:val="12"/>
        </w:rPr>
        <w:t xml:space="preserve"> </w:t>
      </w:r>
      <w:r w:rsidRPr="005E1163">
        <w:rPr>
          <w:i/>
          <w:sz w:val="12"/>
          <w:szCs w:val="12"/>
          <w:lang w:val="en-US"/>
        </w:rPr>
        <w:t>UNESCO</w:t>
      </w:r>
      <w:r w:rsidRPr="005E1163">
        <w:rPr>
          <w:i/>
          <w:sz w:val="12"/>
          <w:szCs w:val="12"/>
        </w:rPr>
        <w:t xml:space="preserve"> </w:t>
      </w:r>
      <w:r w:rsidRPr="005E1163">
        <w:rPr>
          <w:i/>
          <w:sz w:val="12"/>
          <w:szCs w:val="12"/>
          <w:lang w:val="en-US"/>
        </w:rPr>
        <w:t>data</w:t>
      </w:r>
      <w:r w:rsidRPr="005E1163">
        <w:rPr>
          <w:i/>
          <w:sz w:val="12"/>
          <w:szCs w:val="12"/>
        </w:rPr>
        <w:t>.</w:t>
      </w:r>
    </w:p>
    <w:p w14:paraId="7749FDBE" w14:textId="36DA94CA" w:rsidR="00504A06" w:rsidRPr="00D21FE6" w:rsidRDefault="00693970">
      <w:pPr>
        <w:tabs>
          <w:tab w:val="center" w:pos="6634"/>
        </w:tabs>
        <w:spacing w:before="240" w:after="60"/>
      </w:pPr>
      <w:r w:rsidRPr="00D21FE6">
        <w:rPr>
          <w:b/>
          <w:bCs/>
          <w:sz w:val="16"/>
          <w:szCs w:val="16"/>
        </w:rPr>
        <w:t>26.</w:t>
      </w:r>
      <w:r w:rsidR="00504A06" w:rsidRPr="00D21FE6">
        <w:rPr>
          <w:b/>
          <w:bCs/>
          <w:sz w:val="16"/>
          <w:szCs w:val="16"/>
        </w:rPr>
        <w:t>18. НЕКОТОРЫЕ ПОКАЗАТЕЛИ, ХАРАКТЕРИЗУЮЩИЕ ОХРАНУ ЗДОРОВЬЯ НАСЕЛЕНИЯ</w:t>
      </w:r>
    </w:p>
    <w:p w14:paraId="6C98533D" w14:textId="77777777" w:rsidR="00504A06" w:rsidRPr="00D21FE6" w:rsidRDefault="00346513" w:rsidP="00A02D52">
      <w:pPr>
        <w:tabs>
          <w:tab w:val="center" w:pos="6634"/>
        </w:tabs>
        <w:spacing w:after="60"/>
        <w:ind w:left="482"/>
        <w:rPr>
          <w:lang w:val="en-US"/>
        </w:rPr>
      </w:pPr>
      <w:r w:rsidRPr="00D21FE6">
        <w:rPr>
          <w:rStyle w:val="hps"/>
          <w:b/>
          <w:i/>
          <w:caps/>
          <w:sz w:val="16"/>
          <w:szCs w:val="16"/>
          <w:lang w:val="en"/>
        </w:rPr>
        <w:t>Certain HEALTH indicators</w:t>
      </w:r>
      <w:r w:rsidRPr="00D21FE6">
        <w:rPr>
          <w:b/>
          <w:bCs/>
          <w:sz w:val="16"/>
          <w:szCs w:val="16"/>
          <w:lang w:val="en-US"/>
        </w:rPr>
        <w:t xml:space="preserve"> </w:t>
      </w:r>
    </w:p>
    <w:p w14:paraId="2ABE36AF" w14:textId="77777777" w:rsidR="00504A06" w:rsidRPr="00D21FE6" w:rsidRDefault="00504A06">
      <w:pPr>
        <w:tabs>
          <w:tab w:val="center" w:pos="6634"/>
        </w:tabs>
        <w:spacing w:after="60"/>
        <w:jc w:val="right"/>
        <w:rPr>
          <w:lang w:val="en-US"/>
        </w:rPr>
      </w:pPr>
      <w:r w:rsidRPr="00D21FE6">
        <w:rPr>
          <w:lang w:val="en-US"/>
        </w:rPr>
        <w:t>(</w:t>
      </w:r>
      <w:proofErr w:type="gramStart"/>
      <w:r w:rsidRPr="00D21FE6">
        <w:t>человек</w:t>
      </w:r>
      <w:proofErr w:type="gramEnd"/>
      <w:r w:rsidRPr="00D21FE6">
        <w:rPr>
          <w:lang w:val="en-US"/>
        </w:rPr>
        <w:t xml:space="preserve"> / </w:t>
      </w:r>
      <w:r w:rsidRPr="00D21FE6">
        <w:rPr>
          <w:i/>
          <w:lang w:val="en-US"/>
        </w:rPr>
        <w:t>persons</w:t>
      </w:r>
      <w:r w:rsidRPr="00D21FE6">
        <w:rPr>
          <w:lang w:val="en-US"/>
        </w:rPr>
        <w:t>)</w:t>
      </w:r>
    </w:p>
    <w:tbl>
      <w:tblPr>
        <w:tblW w:w="9925" w:type="dxa"/>
        <w:tblLayout w:type="fixed"/>
        <w:tblCellMar>
          <w:left w:w="0" w:type="dxa"/>
          <w:right w:w="0" w:type="dxa"/>
        </w:tblCellMar>
        <w:tblLook w:val="0000" w:firstRow="0" w:lastRow="0" w:firstColumn="0" w:lastColumn="0" w:noHBand="0" w:noVBand="0"/>
      </w:tblPr>
      <w:tblGrid>
        <w:gridCol w:w="3377"/>
        <w:gridCol w:w="793"/>
        <w:gridCol w:w="793"/>
        <w:gridCol w:w="793"/>
        <w:gridCol w:w="793"/>
        <w:gridCol w:w="3376"/>
      </w:tblGrid>
      <w:tr w:rsidR="00AE4BC1" w:rsidRPr="00D21FE6" w14:paraId="367C6090" w14:textId="77777777" w:rsidTr="00266BBA">
        <w:trPr>
          <w:cantSplit/>
        </w:trPr>
        <w:tc>
          <w:tcPr>
            <w:tcW w:w="3377" w:type="dxa"/>
            <w:tcBorders>
              <w:top w:val="single" w:sz="6" w:space="0" w:color="000000"/>
              <w:bottom w:val="single" w:sz="6" w:space="0" w:color="000000"/>
            </w:tcBorders>
            <w:shd w:val="clear" w:color="auto" w:fill="auto"/>
            <w:vAlign w:val="bottom"/>
          </w:tcPr>
          <w:p w14:paraId="5E44A439" w14:textId="77777777" w:rsidR="00AE4BC1" w:rsidRPr="00D21FE6" w:rsidRDefault="00AE4BC1">
            <w:pPr>
              <w:pStyle w:val="19"/>
              <w:snapToGrid w:val="0"/>
              <w:spacing w:before="60" w:after="60"/>
              <w:rPr>
                <w:rFonts w:ascii="Arial" w:hAnsi="Arial" w:cs="Arial"/>
                <w:sz w:val="14"/>
                <w:szCs w:val="14"/>
                <w:lang w:val="en-US"/>
              </w:rPr>
            </w:pPr>
          </w:p>
        </w:tc>
        <w:tc>
          <w:tcPr>
            <w:tcW w:w="793" w:type="dxa"/>
            <w:tcBorders>
              <w:top w:val="single" w:sz="6" w:space="0" w:color="000000"/>
              <w:left w:val="single" w:sz="6" w:space="0" w:color="000000"/>
              <w:bottom w:val="single" w:sz="6" w:space="0" w:color="000000"/>
            </w:tcBorders>
            <w:shd w:val="clear" w:color="auto" w:fill="auto"/>
          </w:tcPr>
          <w:p w14:paraId="0A5D17F2" w14:textId="77777777" w:rsidR="00AE4BC1" w:rsidRPr="00D21FE6" w:rsidRDefault="00AE4BC1">
            <w:pPr>
              <w:spacing w:before="60" w:after="60"/>
              <w:jc w:val="center"/>
            </w:pPr>
            <w:r w:rsidRPr="00D21FE6">
              <w:t>2010</w:t>
            </w:r>
          </w:p>
        </w:tc>
        <w:tc>
          <w:tcPr>
            <w:tcW w:w="793" w:type="dxa"/>
            <w:tcBorders>
              <w:top w:val="single" w:sz="6" w:space="0" w:color="000000"/>
              <w:left w:val="single" w:sz="6" w:space="0" w:color="000000"/>
              <w:bottom w:val="single" w:sz="6" w:space="0" w:color="000000"/>
              <w:right w:val="single" w:sz="6" w:space="0" w:color="000000"/>
            </w:tcBorders>
          </w:tcPr>
          <w:p w14:paraId="07855724" w14:textId="487FC862" w:rsidR="00AE4BC1" w:rsidRPr="00D21FE6" w:rsidRDefault="00753ED3" w:rsidP="00FC633B">
            <w:pPr>
              <w:spacing w:before="60" w:after="60"/>
              <w:jc w:val="center"/>
              <w:rPr>
                <w:lang w:val="en-US"/>
              </w:rPr>
            </w:pPr>
            <w:r>
              <w:t>2022</w:t>
            </w:r>
          </w:p>
        </w:tc>
        <w:tc>
          <w:tcPr>
            <w:tcW w:w="793" w:type="dxa"/>
            <w:tcBorders>
              <w:top w:val="single" w:sz="6" w:space="0" w:color="000000"/>
              <w:left w:val="single" w:sz="6" w:space="0" w:color="000000"/>
              <w:bottom w:val="single" w:sz="6" w:space="0" w:color="000000"/>
            </w:tcBorders>
          </w:tcPr>
          <w:p w14:paraId="216CB308" w14:textId="079E34A3" w:rsidR="00AE4BC1" w:rsidRPr="00753ED3" w:rsidRDefault="00AE4BC1" w:rsidP="00753ED3">
            <w:pPr>
              <w:spacing w:before="60" w:after="60"/>
              <w:jc w:val="center"/>
            </w:pPr>
            <w:r w:rsidRPr="00D21FE6">
              <w:rPr>
                <w:lang w:val="en-US"/>
              </w:rPr>
              <w:t>202</w:t>
            </w:r>
            <w:r w:rsidR="00753ED3">
              <w:t>3</w:t>
            </w:r>
          </w:p>
        </w:tc>
        <w:tc>
          <w:tcPr>
            <w:tcW w:w="793" w:type="dxa"/>
            <w:tcBorders>
              <w:top w:val="single" w:sz="6" w:space="0" w:color="000000"/>
              <w:left w:val="single" w:sz="6" w:space="0" w:color="000000"/>
              <w:bottom w:val="single" w:sz="6" w:space="0" w:color="000000"/>
            </w:tcBorders>
            <w:shd w:val="clear" w:color="auto" w:fill="auto"/>
          </w:tcPr>
          <w:p w14:paraId="306C4E58" w14:textId="0ED94226" w:rsidR="00AE4BC1" w:rsidRPr="00753ED3" w:rsidRDefault="00AE4BC1" w:rsidP="00753ED3">
            <w:pPr>
              <w:spacing w:before="60" w:after="60"/>
              <w:jc w:val="center"/>
            </w:pPr>
            <w:r>
              <w:rPr>
                <w:lang w:val="en-US"/>
              </w:rPr>
              <w:t>202</w:t>
            </w:r>
            <w:r w:rsidR="00753ED3">
              <w:t>4</w:t>
            </w:r>
          </w:p>
        </w:tc>
        <w:tc>
          <w:tcPr>
            <w:tcW w:w="3376" w:type="dxa"/>
            <w:tcBorders>
              <w:top w:val="single" w:sz="6" w:space="0" w:color="000000"/>
              <w:left w:val="single" w:sz="6" w:space="0" w:color="000000"/>
              <w:bottom w:val="single" w:sz="6" w:space="0" w:color="000000"/>
            </w:tcBorders>
            <w:shd w:val="clear" w:color="auto" w:fill="auto"/>
            <w:vAlign w:val="bottom"/>
          </w:tcPr>
          <w:p w14:paraId="4EFC0C9A" w14:textId="77777777" w:rsidR="00AE4BC1" w:rsidRPr="00D21FE6" w:rsidRDefault="00AE4BC1">
            <w:pPr>
              <w:snapToGrid w:val="0"/>
              <w:spacing w:before="60" w:after="60"/>
              <w:jc w:val="center"/>
              <w:rPr>
                <w:lang w:val="en-US"/>
              </w:rPr>
            </w:pPr>
          </w:p>
        </w:tc>
      </w:tr>
      <w:tr w:rsidR="00AE4BC1" w:rsidRPr="00D21FE6" w14:paraId="650A5A42" w14:textId="77777777" w:rsidTr="00266BBA">
        <w:trPr>
          <w:cantSplit/>
        </w:trPr>
        <w:tc>
          <w:tcPr>
            <w:tcW w:w="3377" w:type="dxa"/>
            <w:shd w:val="clear" w:color="auto" w:fill="auto"/>
          </w:tcPr>
          <w:p w14:paraId="5C914E60" w14:textId="77777777" w:rsidR="00AE4BC1" w:rsidRPr="00D21FE6" w:rsidRDefault="00AE4BC1" w:rsidP="00B23BBD">
            <w:pPr>
              <w:spacing w:before="40" w:line="140" w:lineRule="exact"/>
              <w:jc w:val="center"/>
            </w:pPr>
            <w:r w:rsidRPr="00D21FE6">
              <w:rPr>
                <w:b/>
              </w:rPr>
              <w:t>Численность</w:t>
            </w:r>
            <w:r w:rsidRPr="00D21FE6">
              <w:rPr>
                <w:b/>
                <w:lang w:val="en-US"/>
              </w:rPr>
              <w:t xml:space="preserve"> </w:t>
            </w:r>
            <w:r w:rsidRPr="00D21FE6">
              <w:rPr>
                <w:b/>
              </w:rPr>
              <w:t>населения</w:t>
            </w:r>
            <w:r w:rsidRPr="00D21FE6">
              <w:rPr>
                <w:b/>
                <w:lang w:val="en-US"/>
              </w:rPr>
              <w:t xml:space="preserve"> </w:t>
            </w:r>
            <w:r w:rsidRPr="00D21FE6">
              <w:rPr>
                <w:b/>
              </w:rPr>
              <w:t>на</w:t>
            </w:r>
            <w:r w:rsidRPr="00D21FE6">
              <w:rPr>
                <w:b/>
                <w:lang w:val="en-US"/>
              </w:rPr>
              <w:t xml:space="preserve"> 1 </w:t>
            </w:r>
            <w:r w:rsidRPr="00D21FE6">
              <w:rPr>
                <w:b/>
              </w:rPr>
              <w:t>врача</w:t>
            </w:r>
          </w:p>
        </w:tc>
        <w:tc>
          <w:tcPr>
            <w:tcW w:w="793" w:type="dxa"/>
            <w:tcBorders>
              <w:left w:val="single" w:sz="6" w:space="0" w:color="000000"/>
            </w:tcBorders>
            <w:shd w:val="clear" w:color="auto" w:fill="auto"/>
            <w:vAlign w:val="bottom"/>
          </w:tcPr>
          <w:p w14:paraId="4D789F74" w14:textId="77777777" w:rsidR="00AE4BC1" w:rsidRPr="00D21FE6" w:rsidRDefault="00AE4BC1" w:rsidP="00B23BBD">
            <w:pPr>
              <w:snapToGrid w:val="0"/>
              <w:spacing w:before="40" w:line="140" w:lineRule="exact"/>
              <w:ind w:right="227"/>
              <w:jc w:val="right"/>
              <w:rPr>
                <w:b/>
                <w:bCs/>
              </w:rPr>
            </w:pPr>
          </w:p>
        </w:tc>
        <w:tc>
          <w:tcPr>
            <w:tcW w:w="793" w:type="dxa"/>
            <w:tcBorders>
              <w:left w:val="single" w:sz="6" w:space="0" w:color="000000"/>
              <w:right w:val="single" w:sz="6" w:space="0" w:color="000000"/>
            </w:tcBorders>
            <w:vAlign w:val="bottom"/>
          </w:tcPr>
          <w:p w14:paraId="0DC27822" w14:textId="77777777" w:rsidR="00AE4BC1" w:rsidRPr="00D21FE6" w:rsidRDefault="00AE4BC1" w:rsidP="00B23BBD">
            <w:pPr>
              <w:snapToGrid w:val="0"/>
              <w:spacing w:before="40" w:line="140" w:lineRule="exact"/>
              <w:ind w:right="227"/>
              <w:jc w:val="right"/>
              <w:rPr>
                <w:b/>
              </w:rPr>
            </w:pPr>
          </w:p>
        </w:tc>
        <w:tc>
          <w:tcPr>
            <w:tcW w:w="793" w:type="dxa"/>
            <w:tcBorders>
              <w:left w:val="single" w:sz="6" w:space="0" w:color="000000"/>
            </w:tcBorders>
            <w:vAlign w:val="bottom"/>
          </w:tcPr>
          <w:p w14:paraId="78877BF3" w14:textId="77777777" w:rsidR="00AE4BC1" w:rsidRPr="00D21FE6" w:rsidRDefault="00AE4BC1" w:rsidP="00B23BBD">
            <w:pPr>
              <w:snapToGrid w:val="0"/>
              <w:spacing w:before="40" w:line="140" w:lineRule="exact"/>
              <w:ind w:right="227"/>
              <w:jc w:val="right"/>
              <w:rPr>
                <w:b/>
              </w:rPr>
            </w:pPr>
          </w:p>
        </w:tc>
        <w:tc>
          <w:tcPr>
            <w:tcW w:w="793" w:type="dxa"/>
            <w:tcBorders>
              <w:left w:val="single" w:sz="6" w:space="0" w:color="000000"/>
            </w:tcBorders>
            <w:shd w:val="clear" w:color="auto" w:fill="auto"/>
            <w:vAlign w:val="bottom"/>
          </w:tcPr>
          <w:p w14:paraId="2789F22B" w14:textId="621D0129" w:rsidR="00AE4BC1" w:rsidRPr="00D21FE6" w:rsidRDefault="00AE4BC1" w:rsidP="00B23BBD">
            <w:pPr>
              <w:snapToGrid w:val="0"/>
              <w:spacing w:before="40" w:line="140" w:lineRule="exact"/>
              <w:ind w:right="227"/>
              <w:jc w:val="right"/>
              <w:rPr>
                <w:b/>
              </w:rPr>
            </w:pPr>
          </w:p>
        </w:tc>
        <w:tc>
          <w:tcPr>
            <w:tcW w:w="3376" w:type="dxa"/>
            <w:tcBorders>
              <w:left w:val="single" w:sz="6" w:space="0" w:color="000000"/>
            </w:tcBorders>
            <w:shd w:val="clear" w:color="auto" w:fill="auto"/>
            <w:vAlign w:val="bottom"/>
          </w:tcPr>
          <w:p w14:paraId="23FABBFB" w14:textId="77777777" w:rsidR="00AE4BC1" w:rsidRPr="00D21FE6" w:rsidRDefault="00AE4BC1" w:rsidP="00B23BBD">
            <w:pPr>
              <w:spacing w:before="40" w:line="140" w:lineRule="exact"/>
              <w:ind w:left="57"/>
              <w:jc w:val="center"/>
              <w:rPr>
                <w:lang w:val="en-US"/>
              </w:rPr>
            </w:pPr>
            <w:r w:rsidRPr="00D21FE6">
              <w:rPr>
                <w:b/>
                <w:i/>
                <w:lang w:val="en-US"/>
              </w:rPr>
              <w:t>P</w:t>
            </w:r>
            <w:r w:rsidRPr="00D21FE6">
              <w:rPr>
                <w:b/>
                <w:i/>
              </w:rPr>
              <w:t>opulation</w:t>
            </w:r>
            <w:r w:rsidRPr="00D21FE6">
              <w:rPr>
                <w:b/>
                <w:i/>
                <w:lang w:val="en-US"/>
              </w:rPr>
              <w:t xml:space="preserve"> per one physician</w:t>
            </w:r>
          </w:p>
        </w:tc>
      </w:tr>
      <w:tr w:rsidR="00753ED3" w:rsidRPr="00D21FE6" w14:paraId="4CF5A92D" w14:textId="77777777" w:rsidTr="00753ED3">
        <w:trPr>
          <w:cantSplit/>
        </w:trPr>
        <w:tc>
          <w:tcPr>
            <w:tcW w:w="3377" w:type="dxa"/>
            <w:shd w:val="clear" w:color="auto" w:fill="auto"/>
            <w:vAlign w:val="bottom"/>
          </w:tcPr>
          <w:p w14:paraId="59357A28" w14:textId="4BD14A3F" w:rsidR="00753ED3" w:rsidRPr="00753ED3" w:rsidRDefault="00753ED3" w:rsidP="00B23BBD">
            <w:pPr>
              <w:spacing w:before="40" w:line="140" w:lineRule="exact"/>
              <w:rPr>
                <w:color w:val="000000" w:themeColor="text1"/>
                <w:vertAlign w:val="superscript"/>
              </w:rPr>
            </w:pPr>
            <w:r w:rsidRPr="00753ED3">
              <w:rPr>
                <w:b/>
                <w:bCs/>
                <w:color w:val="000000" w:themeColor="text1"/>
              </w:rPr>
              <w:t>Россия</w:t>
            </w:r>
          </w:p>
        </w:tc>
        <w:tc>
          <w:tcPr>
            <w:tcW w:w="793" w:type="dxa"/>
            <w:tcBorders>
              <w:left w:val="single" w:sz="6" w:space="0" w:color="000000"/>
            </w:tcBorders>
            <w:shd w:val="clear" w:color="auto" w:fill="auto"/>
            <w:vAlign w:val="bottom"/>
          </w:tcPr>
          <w:p w14:paraId="739C24BF" w14:textId="01B3BAB1" w:rsidR="00753ED3" w:rsidRPr="00753ED3" w:rsidRDefault="00753ED3" w:rsidP="00B23BBD">
            <w:pPr>
              <w:spacing w:before="40" w:line="140" w:lineRule="exact"/>
              <w:ind w:right="227"/>
              <w:jc w:val="right"/>
              <w:rPr>
                <w:color w:val="000000" w:themeColor="text1"/>
              </w:rPr>
            </w:pPr>
            <w:r w:rsidRPr="00753ED3">
              <w:rPr>
                <w:color w:val="000000" w:themeColor="text1"/>
              </w:rPr>
              <w:t>200</w:t>
            </w:r>
          </w:p>
        </w:tc>
        <w:tc>
          <w:tcPr>
            <w:tcW w:w="793" w:type="dxa"/>
            <w:tcBorders>
              <w:left w:val="single" w:sz="6" w:space="0" w:color="000000"/>
              <w:right w:val="single" w:sz="6" w:space="0" w:color="000000"/>
            </w:tcBorders>
            <w:vAlign w:val="bottom"/>
          </w:tcPr>
          <w:p w14:paraId="4092A31F" w14:textId="36E2616A" w:rsidR="00753ED3" w:rsidRPr="00753ED3" w:rsidRDefault="00753ED3" w:rsidP="00780454">
            <w:pPr>
              <w:spacing w:before="40" w:line="140" w:lineRule="exact"/>
              <w:ind w:right="227"/>
              <w:jc w:val="right"/>
              <w:rPr>
                <w:color w:val="000000" w:themeColor="text1"/>
                <w:lang w:val="en-US"/>
              </w:rPr>
            </w:pPr>
            <w:r w:rsidRPr="00753ED3">
              <w:rPr>
                <w:color w:val="000000" w:themeColor="text1"/>
              </w:rPr>
              <w:t>197</w:t>
            </w:r>
          </w:p>
        </w:tc>
        <w:tc>
          <w:tcPr>
            <w:tcW w:w="793" w:type="dxa"/>
            <w:tcBorders>
              <w:left w:val="single" w:sz="6" w:space="0" w:color="000000"/>
            </w:tcBorders>
            <w:vAlign w:val="bottom"/>
          </w:tcPr>
          <w:p w14:paraId="5488B008" w14:textId="4E1BBC0B" w:rsidR="00753ED3" w:rsidRPr="00753ED3" w:rsidRDefault="00753ED3" w:rsidP="00B23BBD">
            <w:pPr>
              <w:spacing w:before="40" w:line="140" w:lineRule="exact"/>
              <w:ind w:right="227"/>
              <w:jc w:val="right"/>
              <w:rPr>
                <w:color w:val="000000" w:themeColor="text1"/>
                <w:lang w:val="en-US"/>
              </w:rPr>
            </w:pPr>
            <w:r w:rsidRPr="00753ED3">
              <w:rPr>
                <w:color w:val="000000" w:themeColor="text1"/>
              </w:rPr>
              <w:t>193</w:t>
            </w:r>
          </w:p>
        </w:tc>
        <w:tc>
          <w:tcPr>
            <w:tcW w:w="793" w:type="dxa"/>
            <w:tcBorders>
              <w:left w:val="single" w:sz="6" w:space="0" w:color="000000"/>
            </w:tcBorders>
            <w:shd w:val="clear" w:color="auto" w:fill="auto"/>
            <w:vAlign w:val="bottom"/>
          </w:tcPr>
          <w:p w14:paraId="483AB9E2" w14:textId="6C80FE20" w:rsidR="00753ED3" w:rsidRPr="00753ED3" w:rsidRDefault="002A0A1F" w:rsidP="00B23BBD">
            <w:pPr>
              <w:spacing w:before="40" w:line="140" w:lineRule="exact"/>
              <w:ind w:right="227"/>
              <w:jc w:val="right"/>
              <w:rPr>
                <w:color w:val="000000" w:themeColor="text1"/>
              </w:rPr>
            </w:pPr>
            <w:r>
              <w:rPr>
                <w:color w:val="000000" w:themeColor="text1"/>
              </w:rPr>
              <w:t>195</w:t>
            </w:r>
          </w:p>
        </w:tc>
        <w:tc>
          <w:tcPr>
            <w:tcW w:w="3376" w:type="dxa"/>
            <w:tcBorders>
              <w:left w:val="single" w:sz="6" w:space="0" w:color="000000"/>
            </w:tcBorders>
            <w:shd w:val="clear" w:color="auto" w:fill="auto"/>
            <w:vAlign w:val="bottom"/>
          </w:tcPr>
          <w:p w14:paraId="38667079" w14:textId="42829894" w:rsidR="00753ED3" w:rsidRPr="00753ED3" w:rsidRDefault="00753ED3" w:rsidP="00B23BBD">
            <w:pPr>
              <w:spacing w:before="40" w:line="140" w:lineRule="exact"/>
              <w:ind w:left="57"/>
              <w:rPr>
                <w:color w:val="000000" w:themeColor="text1"/>
              </w:rPr>
            </w:pPr>
            <w:r w:rsidRPr="00753ED3">
              <w:rPr>
                <w:b/>
                <w:i/>
                <w:color w:val="000000" w:themeColor="text1"/>
              </w:rPr>
              <w:t>Russia</w:t>
            </w:r>
          </w:p>
        </w:tc>
      </w:tr>
      <w:tr w:rsidR="00753ED3" w:rsidRPr="00D21FE6" w14:paraId="62D90440" w14:textId="77777777" w:rsidTr="00753ED3">
        <w:trPr>
          <w:cantSplit/>
        </w:trPr>
        <w:tc>
          <w:tcPr>
            <w:tcW w:w="3377" w:type="dxa"/>
            <w:shd w:val="clear" w:color="auto" w:fill="auto"/>
            <w:vAlign w:val="bottom"/>
          </w:tcPr>
          <w:p w14:paraId="0767FE50" w14:textId="77777777" w:rsidR="00753ED3" w:rsidRPr="00753ED3" w:rsidRDefault="00753ED3" w:rsidP="00B23BBD">
            <w:pPr>
              <w:pStyle w:val="13"/>
              <w:spacing w:before="40" w:line="140" w:lineRule="exact"/>
              <w:rPr>
                <w:color w:val="000000" w:themeColor="text1"/>
                <w:sz w:val="14"/>
                <w:szCs w:val="14"/>
              </w:rPr>
            </w:pPr>
            <w:r w:rsidRPr="00753ED3">
              <w:rPr>
                <w:color w:val="000000" w:themeColor="text1"/>
                <w:sz w:val="14"/>
                <w:szCs w:val="14"/>
                <w:u w:val="none"/>
              </w:rPr>
              <w:t>Страны СНГ</w:t>
            </w:r>
          </w:p>
        </w:tc>
        <w:tc>
          <w:tcPr>
            <w:tcW w:w="793" w:type="dxa"/>
            <w:tcBorders>
              <w:left w:val="single" w:sz="6" w:space="0" w:color="000000"/>
            </w:tcBorders>
            <w:shd w:val="clear" w:color="auto" w:fill="auto"/>
            <w:vAlign w:val="bottom"/>
          </w:tcPr>
          <w:p w14:paraId="3B940A2C" w14:textId="77777777" w:rsidR="00753ED3" w:rsidRPr="00C670E3" w:rsidRDefault="00753ED3" w:rsidP="00B23BBD">
            <w:pPr>
              <w:snapToGrid w:val="0"/>
              <w:spacing w:before="40" w:line="140" w:lineRule="exact"/>
              <w:ind w:right="227"/>
              <w:jc w:val="right"/>
            </w:pPr>
          </w:p>
        </w:tc>
        <w:tc>
          <w:tcPr>
            <w:tcW w:w="793" w:type="dxa"/>
            <w:tcBorders>
              <w:left w:val="single" w:sz="6" w:space="0" w:color="000000"/>
              <w:right w:val="single" w:sz="6" w:space="0" w:color="000000"/>
            </w:tcBorders>
            <w:vAlign w:val="bottom"/>
          </w:tcPr>
          <w:p w14:paraId="2073045C" w14:textId="77777777" w:rsidR="00753ED3" w:rsidRPr="00C670E3" w:rsidRDefault="00753ED3" w:rsidP="00B23BBD">
            <w:pPr>
              <w:snapToGrid w:val="0"/>
              <w:spacing w:before="40" w:line="140" w:lineRule="exact"/>
              <w:ind w:right="227"/>
              <w:jc w:val="right"/>
            </w:pPr>
          </w:p>
        </w:tc>
        <w:tc>
          <w:tcPr>
            <w:tcW w:w="793" w:type="dxa"/>
            <w:tcBorders>
              <w:left w:val="single" w:sz="6" w:space="0" w:color="000000"/>
            </w:tcBorders>
            <w:vAlign w:val="bottom"/>
          </w:tcPr>
          <w:p w14:paraId="777B02F4" w14:textId="77777777" w:rsidR="00753ED3" w:rsidRPr="00C670E3" w:rsidRDefault="00753ED3" w:rsidP="00B23BBD">
            <w:pPr>
              <w:snapToGrid w:val="0"/>
              <w:spacing w:before="40" w:line="140" w:lineRule="exact"/>
              <w:ind w:right="227"/>
              <w:jc w:val="right"/>
            </w:pPr>
          </w:p>
        </w:tc>
        <w:tc>
          <w:tcPr>
            <w:tcW w:w="793" w:type="dxa"/>
            <w:tcBorders>
              <w:left w:val="single" w:sz="6" w:space="0" w:color="000000"/>
            </w:tcBorders>
            <w:shd w:val="clear" w:color="auto" w:fill="auto"/>
            <w:vAlign w:val="bottom"/>
          </w:tcPr>
          <w:p w14:paraId="3956FBEC" w14:textId="1AD60B0F" w:rsidR="00753ED3" w:rsidRPr="00C670E3" w:rsidRDefault="00753ED3" w:rsidP="00B23BBD">
            <w:pPr>
              <w:snapToGrid w:val="0"/>
              <w:spacing w:before="40" w:line="140" w:lineRule="exact"/>
              <w:ind w:right="227"/>
              <w:jc w:val="right"/>
            </w:pPr>
          </w:p>
        </w:tc>
        <w:tc>
          <w:tcPr>
            <w:tcW w:w="3376" w:type="dxa"/>
            <w:tcBorders>
              <w:left w:val="single" w:sz="6" w:space="0" w:color="000000"/>
            </w:tcBorders>
            <w:shd w:val="clear" w:color="auto" w:fill="auto"/>
            <w:vAlign w:val="bottom"/>
          </w:tcPr>
          <w:p w14:paraId="1B2E860B" w14:textId="77777777" w:rsidR="00753ED3" w:rsidRPr="00C670E3" w:rsidRDefault="00753ED3" w:rsidP="00B23BBD">
            <w:pPr>
              <w:pStyle w:val="13"/>
              <w:spacing w:before="40" w:line="140" w:lineRule="exact"/>
              <w:ind w:left="57"/>
              <w:rPr>
                <w:sz w:val="14"/>
                <w:szCs w:val="14"/>
              </w:rPr>
            </w:pPr>
            <w:r w:rsidRPr="00C670E3">
              <w:rPr>
                <w:bCs w:val="0"/>
                <w:i/>
                <w:sz w:val="14"/>
                <w:szCs w:val="14"/>
                <w:u w:val="none"/>
              </w:rPr>
              <w:t>CIS countries</w:t>
            </w:r>
          </w:p>
        </w:tc>
      </w:tr>
      <w:tr w:rsidR="00C670E3" w:rsidRPr="00D21FE6" w14:paraId="70EA15A3" w14:textId="77777777" w:rsidTr="00753ED3">
        <w:trPr>
          <w:cantSplit/>
        </w:trPr>
        <w:tc>
          <w:tcPr>
            <w:tcW w:w="3377" w:type="dxa"/>
            <w:shd w:val="clear" w:color="auto" w:fill="auto"/>
            <w:vAlign w:val="bottom"/>
          </w:tcPr>
          <w:p w14:paraId="3A84E431" w14:textId="77777777" w:rsidR="00C670E3" w:rsidRPr="00753ED3" w:rsidRDefault="00C670E3" w:rsidP="00B23BBD">
            <w:pPr>
              <w:pStyle w:val="13"/>
              <w:spacing w:before="40" w:line="140" w:lineRule="exact"/>
              <w:ind w:left="284"/>
              <w:rPr>
                <w:color w:val="000000" w:themeColor="text1"/>
                <w:sz w:val="14"/>
                <w:szCs w:val="14"/>
              </w:rPr>
            </w:pPr>
            <w:r w:rsidRPr="00753ED3">
              <w:rPr>
                <w:b w:val="0"/>
                <w:bCs w:val="0"/>
                <w:color w:val="000000" w:themeColor="text1"/>
                <w:sz w:val="14"/>
                <w:szCs w:val="14"/>
                <w:u w:val="none"/>
              </w:rPr>
              <w:t>из них:</w:t>
            </w:r>
          </w:p>
        </w:tc>
        <w:tc>
          <w:tcPr>
            <w:tcW w:w="793" w:type="dxa"/>
            <w:tcBorders>
              <w:left w:val="single" w:sz="6" w:space="0" w:color="000000"/>
            </w:tcBorders>
            <w:shd w:val="clear" w:color="auto" w:fill="auto"/>
            <w:vAlign w:val="bottom"/>
          </w:tcPr>
          <w:p w14:paraId="1732F695" w14:textId="77777777" w:rsidR="00C670E3" w:rsidRPr="00C670E3" w:rsidRDefault="00C670E3" w:rsidP="00B23BBD">
            <w:pPr>
              <w:snapToGrid w:val="0"/>
              <w:spacing w:before="40" w:line="140" w:lineRule="exact"/>
              <w:ind w:right="227"/>
              <w:jc w:val="right"/>
            </w:pPr>
          </w:p>
        </w:tc>
        <w:tc>
          <w:tcPr>
            <w:tcW w:w="793" w:type="dxa"/>
            <w:tcBorders>
              <w:left w:val="single" w:sz="6" w:space="0" w:color="000000"/>
              <w:right w:val="single" w:sz="6" w:space="0" w:color="000000"/>
            </w:tcBorders>
            <w:vAlign w:val="bottom"/>
          </w:tcPr>
          <w:p w14:paraId="73192F2F" w14:textId="77777777" w:rsidR="00C670E3" w:rsidRPr="00C670E3" w:rsidRDefault="00C670E3" w:rsidP="00B23BBD">
            <w:pPr>
              <w:snapToGrid w:val="0"/>
              <w:spacing w:before="40" w:line="140" w:lineRule="exact"/>
              <w:ind w:right="227"/>
              <w:jc w:val="right"/>
            </w:pPr>
          </w:p>
        </w:tc>
        <w:tc>
          <w:tcPr>
            <w:tcW w:w="793" w:type="dxa"/>
            <w:tcBorders>
              <w:left w:val="single" w:sz="6" w:space="0" w:color="000000"/>
            </w:tcBorders>
            <w:vAlign w:val="bottom"/>
          </w:tcPr>
          <w:p w14:paraId="283400D5" w14:textId="77777777" w:rsidR="00C670E3" w:rsidRPr="00C670E3" w:rsidRDefault="00C670E3" w:rsidP="00B23BBD">
            <w:pPr>
              <w:snapToGrid w:val="0"/>
              <w:spacing w:before="40" w:line="140" w:lineRule="exact"/>
              <w:ind w:right="227"/>
              <w:jc w:val="right"/>
            </w:pPr>
          </w:p>
        </w:tc>
        <w:tc>
          <w:tcPr>
            <w:tcW w:w="793" w:type="dxa"/>
            <w:tcBorders>
              <w:left w:val="single" w:sz="6" w:space="0" w:color="000000"/>
            </w:tcBorders>
            <w:shd w:val="clear" w:color="auto" w:fill="auto"/>
            <w:vAlign w:val="bottom"/>
          </w:tcPr>
          <w:p w14:paraId="192A703F" w14:textId="452D3A0F" w:rsidR="00C670E3" w:rsidRPr="00C670E3" w:rsidRDefault="00C670E3" w:rsidP="00B23BBD">
            <w:pPr>
              <w:snapToGrid w:val="0"/>
              <w:spacing w:before="40" w:line="140" w:lineRule="exact"/>
              <w:ind w:right="227"/>
              <w:jc w:val="right"/>
            </w:pPr>
          </w:p>
        </w:tc>
        <w:tc>
          <w:tcPr>
            <w:tcW w:w="3376" w:type="dxa"/>
            <w:tcBorders>
              <w:left w:val="single" w:sz="6" w:space="0" w:color="000000"/>
            </w:tcBorders>
            <w:shd w:val="clear" w:color="auto" w:fill="auto"/>
            <w:vAlign w:val="bottom"/>
          </w:tcPr>
          <w:p w14:paraId="4A77CC6C" w14:textId="39B357EE" w:rsidR="00C670E3" w:rsidRPr="00C670E3" w:rsidRDefault="00C670E3" w:rsidP="00B23BBD">
            <w:pPr>
              <w:pStyle w:val="13"/>
              <w:spacing w:before="40" w:line="140" w:lineRule="exact"/>
              <w:ind w:left="284"/>
              <w:rPr>
                <w:sz w:val="14"/>
                <w:szCs w:val="14"/>
              </w:rPr>
            </w:pPr>
            <w:r w:rsidRPr="00C670E3">
              <w:rPr>
                <w:b w:val="0"/>
                <w:bCs w:val="0"/>
                <w:i/>
                <w:sz w:val="14"/>
                <w:szCs w:val="14"/>
                <w:u w:val="none"/>
              </w:rPr>
              <w:t xml:space="preserve"> of which:</w:t>
            </w:r>
          </w:p>
        </w:tc>
      </w:tr>
      <w:tr w:rsidR="00C670E3" w:rsidRPr="00D21FE6" w14:paraId="0C78EECF" w14:textId="77777777" w:rsidTr="00564713">
        <w:trPr>
          <w:cantSplit/>
        </w:trPr>
        <w:tc>
          <w:tcPr>
            <w:tcW w:w="3377" w:type="dxa"/>
            <w:shd w:val="clear" w:color="auto" w:fill="auto"/>
            <w:vAlign w:val="bottom"/>
          </w:tcPr>
          <w:p w14:paraId="5F4CF637" w14:textId="77777777" w:rsidR="00C670E3" w:rsidRPr="00753ED3" w:rsidRDefault="00C670E3" w:rsidP="00B23BBD">
            <w:pPr>
              <w:spacing w:before="40" w:line="140" w:lineRule="exact"/>
              <w:ind w:left="113"/>
              <w:rPr>
                <w:color w:val="000000" w:themeColor="text1"/>
              </w:rPr>
            </w:pPr>
            <w:r w:rsidRPr="00753ED3">
              <w:rPr>
                <w:color w:val="000000" w:themeColor="text1"/>
              </w:rPr>
              <w:t>Азербайджан</w:t>
            </w:r>
          </w:p>
        </w:tc>
        <w:tc>
          <w:tcPr>
            <w:tcW w:w="793" w:type="dxa"/>
            <w:tcBorders>
              <w:left w:val="single" w:sz="6" w:space="0" w:color="000000"/>
            </w:tcBorders>
            <w:shd w:val="clear" w:color="auto" w:fill="auto"/>
            <w:vAlign w:val="bottom"/>
          </w:tcPr>
          <w:p w14:paraId="268E7A51" w14:textId="3F960D9A" w:rsidR="00C670E3" w:rsidRPr="00C670E3" w:rsidRDefault="00C670E3" w:rsidP="00564713">
            <w:pPr>
              <w:snapToGrid w:val="0"/>
              <w:spacing w:before="40" w:line="140" w:lineRule="exact"/>
              <w:ind w:right="227"/>
              <w:jc w:val="right"/>
            </w:pPr>
            <w:r w:rsidRPr="00C670E3">
              <w:t>275</w:t>
            </w:r>
          </w:p>
        </w:tc>
        <w:tc>
          <w:tcPr>
            <w:tcW w:w="793" w:type="dxa"/>
            <w:tcBorders>
              <w:left w:val="single" w:sz="6" w:space="0" w:color="000000"/>
              <w:right w:val="single" w:sz="6" w:space="0" w:color="000000"/>
            </w:tcBorders>
            <w:vAlign w:val="bottom"/>
          </w:tcPr>
          <w:p w14:paraId="1100EE55" w14:textId="3284AD91" w:rsidR="00C670E3" w:rsidRPr="00C670E3" w:rsidRDefault="00C670E3" w:rsidP="00564713">
            <w:pPr>
              <w:snapToGrid w:val="0"/>
              <w:spacing w:before="40" w:line="140" w:lineRule="exact"/>
              <w:ind w:right="227"/>
              <w:jc w:val="right"/>
            </w:pPr>
            <w:r w:rsidRPr="00C670E3">
              <w:t>309</w:t>
            </w:r>
          </w:p>
        </w:tc>
        <w:tc>
          <w:tcPr>
            <w:tcW w:w="793" w:type="dxa"/>
            <w:tcBorders>
              <w:left w:val="single" w:sz="6" w:space="0" w:color="000000"/>
            </w:tcBorders>
            <w:vAlign w:val="bottom"/>
          </w:tcPr>
          <w:p w14:paraId="6BC3FF3A" w14:textId="45C75E14" w:rsidR="00C670E3" w:rsidRPr="00C670E3" w:rsidRDefault="00C670E3" w:rsidP="00564713">
            <w:pPr>
              <w:snapToGrid w:val="0"/>
              <w:spacing w:before="40" w:line="140" w:lineRule="exact"/>
              <w:ind w:right="227"/>
              <w:jc w:val="right"/>
            </w:pPr>
            <w:r w:rsidRPr="00C670E3">
              <w:rPr>
                <w:lang w:val="en-US"/>
              </w:rPr>
              <w:t>302</w:t>
            </w:r>
          </w:p>
        </w:tc>
        <w:tc>
          <w:tcPr>
            <w:tcW w:w="793" w:type="dxa"/>
            <w:tcBorders>
              <w:left w:val="single" w:sz="6" w:space="0" w:color="000000"/>
            </w:tcBorders>
            <w:shd w:val="clear" w:color="auto" w:fill="auto"/>
            <w:vAlign w:val="bottom"/>
          </w:tcPr>
          <w:p w14:paraId="42F74334" w14:textId="0C710241" w:rsidR="00C670E3" w:rsidRPr="00C670E3" w:rsidRDefault="00C670E3" w:rsidP="00564713">
            <w:pPr>
              <w:snapToGrid w:val="0"/>
              <w:spacing w:before="40" w:line="140" w:lineRule="exact"/>
              <w:ind w:right="227"/>
              <w:jc w:val="right"/>
              <w:rPr>
                <w:lang w:val="en-US"/>
              </w:rPr>
            </w:pPr>
            <w:r w:rsidRPr="00C670E3">
              <w:t>290</w:t>
            </w:r>
          </w:p>
        </w:tc>
        <w:tc>
          <w:tcPr>
            <w:tcW w:w="3376" w:type="dxa"/>
            <w:tcBorders>
              <w:left w:val="single" w:sz="6" w:space="0" w:color="000000"/>
            </w:tcBorders>
            <w:shd w:val="clear" w:color="auto" w:fill="auto"/>
            <w:vAlign w:val="bottom"/>
          </w:tcPr>
          <w:p w14:paraId="4CFC7748" w14:textId="4B4116D4" w:rsidR="00C670E3" w:rsidRPr="00C670E3" w:rsidRDefault="00C670E3" w:rsidP="00B23BBD">
            <w:pPr>
              <w:spacing w:before="40" w:line="140" w:lineRule="exact"/>
              <w:ind w:left="170"/>
            </w:pPr>
            <w:r w:rsidRPr="00C670E3">
              <w:rPr>
                <w:i/>
              </w:rPr>
              <w:t>Azerbaijan</w:t>
            </w:r>
          </w:p>
        </w:tc>
      </w:tr>
      <w:tr w:rsidR="00C670E3" w:rsidRPr="00D21FE6" w14:paraId="3DA383E1" w14:textId="77777777" w:rsidTr="00564713">
        <w:trPr>
          <w:cantSplit/>
        </w:trPr>
        <w:tc>
          <w:tcPr>
            <w:tcW w:w="3377" w:type="dxa"/>
            <w:shd w:val="clear" w:color="auto" w:fill="auto"/>
            <w:vAlign w:val="bottom"/>
          </w:tcPr>
          <w:p w14:paraId="166E3306" w14:textId="77777777" w:rsidR="00C670E3" w:rsidRPr="00753ED3" w:rsidRDefault="00C670E3" w:rsidP="00B23BBD">
            <w:pPr>
              <w:spacing w:before="40" w:line="140" w:lineRule="exact"/>
              <w:ind w:left="113"/>
              <w:rPr>
                <w:color w:val="000000" w:themeColor="text1"/>
              </w:rPr>
            </w:pPr>
            <w:r w:rsidRPr="00753ED3">
              <w:rPr>
                <w:color w:val="000000" w:themeColor="text1"/>
              </w:rPr>
              <w:t>Армения</w:t>
            </w:r>
          </w:p>
        </w:tc>
        <w:tc>
          <w:tcPr>
            <w:tcW w:w="793" w:type="dxa"/>
            <w:tcBorders>
              <w:left w:val="single" w:sz="6" w:space="0" w:color="000000"/>
            </w:tcBorders>
            <w:shd w:val="clear" w:color="auto" w:fill="auto"/>
            <w:vAlign w:val="bottom"/>
          </w:tcPr>
          <w:p w14:paraId="1CA82D05" w14:textId="7A96277A" w:rsidR="00C670E3" w:rsidRPr="00C670E3" w:rsidRDefault="00C670E3" w:rsidP="00564713">
            <w:pPr>
              <w:snapToGrid w:val="0"/>
              <w:spacing w:before="40" w:line="140" w:lineRule="exact"/>
              <w:ind w:right="227"/>
              <w:jc w:val="right"/>
            </w:pPr>
            <w:r w:rsidRPr="00C670E3">
              <w:t>223</w:t>
            </w:r>
          </w:p>
        </w:tc>
        <w:tc>
          <w:tcPr>
            <w:tcW w:w="793" w:type="dxa"/>
            <w:tcBorders>
              <w:left w:val="single" w:sz="6" w:space="0" w:color="000000"/>
              <w:right w:val="single" w:sz="6" w:space="0" w:color="000000"/>
            </w:tcBorders>
            <w:vAlign w:val="bottom"/>
          </w:tcPr>
          <w:p w14:paraId="3BEBED2C" w14:textId="4E7BC63D" w:rsidR="00C670E3" w:rsidRPr="00C670E3" w:rsidRDefault="00C670E3" w:rsidP="00564713">
            <w:pPr>
              <w:snapToGrid w:val="0"/>
              <w:spacing w:before="40" w:line="140" w:lineRule="exact"/>
              <w:ind w:right="227"/>
              <w:jc w:val="right"/>
            </w:pPr>
            <w:r w:rsidRPr="00C670E3">
              <w:t>198</w:t>
            </w:r>
          </w:p>
        </w:tc>
        <w:tc>
          <w:tcPr>
            <w:tcW w:w="793" w:type="dxa"/>
            <w:tcBorders>
              <w:left w:val="single" w:sz="6" w:space="0" w:color="000000"/>
            </w:tcBorders>
            <w:vAlign w:val="bottom"/>
          </w:tcPr>
          <w:p w14:paraId="64F6966F" w14:textId="7093483D" w:rsidR="00C670E3" w:rsidRPr="00C670E3" w:rsidRDefault="00C670E3" w:rsidP="00564713">
            <w:pPr>
              <w:snapToGrid w:val="0"/>
              <w:spacing w:before="40" w:line="140" w:lineRule="exact"/>
              <w:ind w:right="227"/>
              <w:jc w:val="right"/>
              <w:rPr>
                <w:lang w:val="en-US"/>
              </w:rPr>
            </w:pPr>
            <w:r w:rsidRPr="00C670E3">
              <w:rPr>
                <w:lang w:val="en-US"/>
              </w:rPr>
              <w:t>214</w:t>
            </w:r>
          </w:p>
        </w:tc>
        <w:tc>
          <w:tcPr>
            <w:tcW w:w="793" w:type="dxa"/>
            <w:tcBorders>
              <w:left w:val="single" w:sz="6" w:space="0" w:color="000000"/>
            </w:tcBorders>
            <w:shd w:val="clear" w:color="auto" w:fill="auto"/>
            <w:vAlign w:val="bottom"/>
          </w:tcPr>
          <w:p w14:paraId="7AD3E95C" w14:textId="5D473848" w:rsidR="00C670E3" w:rsidRPr="00C670E3" w:rsidRDefault="00C670E3" w:rsidP="00564713">
            <w:pPr>
              <w:snapToGrid w:val="0"/>
              <w:spacing w:before="40" w:line="140" w:lineRule="exact"/>
              <w:ind w:right="227"/>
              <w:jc w:val="right"/>
              <w:rPr>
                <w:lang w:val="en-US"/>
              </w:rPr>
            </w:pPr>
            <w:r w:rsidRPr="00C670E3">
              <w:rPr>
                <w:lang w:val="en-US"/>
              </w:rPr>
              <w:t>…</w:t>
            </w:r>
          </w:p>
        </w:tc>
        <w:tc>
          <w:tcPr>
            <w:tcW w:w="3376" w:type="dxa"/>
            <w:tcBorders>
              <w:left w:val="single" w:sz="6" w:space="0" w:color="000000"/>
            </w:tcBorders>
            <w:shd w:val="clear" w:color="auto" w:fill="auto"/>
            <w:vAlign w:val="bottom"/>
          </w:tcPr>
          <w:p w14:paraId="196B1F7B" w14:textId="279F6A30" w:rsidR="00C670E3" w:rsidRPr="00C670E3" w:rsidRDefault="00C670E3" w:rsidP="00B23BBD">
            <w:pPr>
              <w:spacing w:before="40" w:line="140" w:lineRule="exact"/>
              <w:ind w:left="170"/>
            </w:pPr>
            <w:r w:rsidRPr="00C670E3">
              <w:rPr>
                <w:i/>
              </w:rPr>
              <w:t>Armenia</w:t>
            </w:r>
          </w:p>
        </w:tc>
      </w:tr>
      <w:tr w:rsidR="00C670E3" w:rsidRPr="00D21FE6" w14:paraId="312A133E" w14:textId="77777777" w:rsidTr="00564713">
        <w:trPr>
          <w:cantSplit/>
        </w:trPr>
        <w:tc>
          <w:tcPr>
            <w:tcW w:w="3377" w:type="dxa"/>
            <w:shd w:val="clear" w:color="auto" w:fill="auto"/>
            <w:vAlign w:val="bottom"/>
          </w:tcPr>
          <w:p w14:paraId="4507328B" w14:textId="77777777" w:rsidR="00C670E3" w:rsidRPr="00753ED3" w:rsidRDefault="00C670E3" w:rsidP="00B23BBD">
            <w:pPr>
              <w:spacing w:before="40" w:line="140" w:lineRule="exact"/>
              <w:ind w:left="113"/>
              <w:rPr>
                <w:color w:val="000000" w:themeColor="text1"/>
              </w:rPr>
            </w:pPr>
            <w:r w:rsidRPr="00753ED3">
              <w:rPr>
                <w:color w:val="000000" w:themeColor="text1"/>
              </w:rPr>
              <w:t>Беларусь</w:t>
            </w:r>
          </w:p>
        </w:tc>
        <w:tc>
          <w:tcPr>
            <w:tcW w:w="793" w:type="dxa"/>
            <w:tcBorders>
              <w:left w:val="single" w:sz="6" w:space="0" w:color="000000"/>
            </w:tcBorders>
            <w:shd w:val="clear" w:color="auto" w:fill="auto"/>
            <w:vAlign w:val="bottom"/>
          </w:tcPr>
          <w:p w14:paraId="402AD63D" w14:textId="0EDF3012" w:rsidR="00C670E3" w:rsidRPr="00C670E3" w:rsidRDefault="00C670E3" w:rsidP="00564713">
            <w:pPr>
              <w:snapToGrid w:val="0"/>
              <w:spacing w:before="40" w:line="140" w:lineRule="exact"/>
              <w:ind w:right="227"/>
              <w:jc w:val="right"/>
              <w:rPr>
                <w:lang w:val="en-US"/>
              </w:rPr>
            </w:pPr>
            <w:r w:rsidRPr="00C670E3">
              <w:t>186</w:t>
            </w:r>
          </w:p>
        </w:tc>
        <w:tc>
          <w:tcPr>
            <w:tcW w:w="793" w:type="dxa"/>
            <w:tcBorders>
              <w:left w:val="single" w:sz="6" w:space="0" w:color="000000"/>
              <w:right w:val="single" w:sz="6" w:space="0" w:color="000000"/>
            </w:tcBorders>
            <w:vAlign w:val="bottom"/>
          </w:tcPr>
          <w:p w14:paraId="16F47099" w14:textId="7C4DEAEF" w:rsidR="00C670E3" w:rsidRPr="00C670E3" w:rsidRDefault="00C670E3" w:rsidP="00564713">
            <w:pPr>
              <w:snapToGrid w:val="0"/>
              <w:spacing w:before="40" w:line="140" w:lineRule="exact"/>
              <w:ind w:right="227"/>
              <w:jc w:val="right"/>
            </w:pPr>
            <w:r w:rsidRPr="00C670E3">
              <w:t>192</w:t>
            </w:r>
          </w:p>
        </w:tc>
        <w:tc>
          <w:tcPr>
            <w:tcW w:w="793" w:type="dxa"/>
            <w:tcBorders>
              <w:left w:val="single" w:sz="6" w:space="0" w:color="000000"/>
            </w:tcBorders>
            <w:vAlign w:val="bottom"/>
          </w:tcPr>
          <w:p w14:paraId="3A905927" w14:textId="6CD326E9" w:rsidR="00C670E3" w:rsidRPr="00C670E3" w:rsidRDefault="00C670E3" w:rsidP="00564713">
            <w:pPr>
              <w:snapToGrid w:val="0"/>
              <w:spacing w:before="40" w:line="140" w:lineRule="exact"/>
              <w:ind w:right="227"/>
              <w:jc w:val="right"/>
            </w:pPr>
            <w:r w:rsidRPr="00C670E3">
              <w:t>188</w:t>
            </w:r>
          </w:p>
        </w:tc>
        <w:tc>
          <w:tcPr>
            <w:tcW w:w="793" w:type="dxa"/>
            <w:tcBorders>
              <w:left w:val="single" w:sz="6" w:space="0" w:color="000000"/>
            </w:tcBorders>
            <w:shd w:val="clear" w:color="auto" w:fill="auto"/>
            <w:vAlign w:val="bottom"/>
          </w:tcPr>
          <w:p w14:paraId="4669B089" w14:textId="7B88BCAA" w:rsidR="00C670E3" w:rsidRPr="00C670E3" w:rsidRDefault="00C670E3" w:rsidP="00564713">
            <w:pPr>
              <w:snapToGrid w:val="0"/>
              <w:spacing w:before="40" w:line="140" w:lineRule="exact"/>
              <w:ind w:right="227"/>
              <w:jc w:val="right"/>
            </w:pPr>
            <w:r w:rsidRPr="00C670E3">
              <w:t>186</w:t>
            </w:r>
          </w:p>
        </w:tc>
        <w:tc>
          <w:tcPr>
            <w:tcW w:w="3376" w:type="dxa"/>
            <w:tcBorders>
              <w:left w:val="single" w:sz="6" w:space="0" w:color="000000"/>
            </w:tcBorders>
            <w:shd w:val="clear" w:color="auto" w:fill="auto"/>
            <w:vAlign w:val="bottom"/>
          </w:tcPr>
          <w:p w14:paraId="4C81F894" w14:textId="4D459BC9" w:rsidR="00C670E3" w:rsidRPr="00C670E3" w:rsidRDefault="00C670E3" w:rsidP="00B23BBD">
            <w:pPr>
              <w:spacing w:before="40" w:line="140" w:lineRule="exact"/>
              <w:ind w:left="170"/>
            </w:pPr>
            <w:r w:rsidRPr="00C670E3">
              <w:rPr>
                <w:i/>
              </w:rPr>
              <w:t>Belarus</w:t>
            </w:r>
          </w:p>
        </w:tc>
      </w:tr>
      <w:tr w:rsidR="00C670E3" w:rsidRPr="00D21FE6" w14:paraId="218B25D0" w14:textId="77777777" w:rsidTr="00564713">
        <w:trPr>
          <w:cantSplit/>
        </w:trPr>
        <w:tc>
          <w:tcPr>
            <w:tcW w:w="3377" w:type="dxa"/>
            <w:shd w:val="clear" w:color="auto" w:fill="auto"/>
            <w:vAlign w:val="bottom"/>
          </w:tcPr>
          <w:p w14:paraId="36310452" w14:textId="77777777" w:rsidR="00C670E3" w:rsidRPr="00753ED3" w:rsidRDefault="00C670E3" w:rsidP="00B23BBD">
            <w:pPr>
              <w:spacing w:before="40" w:line="140" w:lineRule="exact"/>
              <w:ind w:left="113"/>
              <w:rPr>
                <w:color w:val="000000" w:themeColor="text1"/>
              </w:rPr>
            </w:pPr>
            <w:r w:rsidRPr="00753ED3">
              <w:rPr>
                <w:color w:val="000000" w:themeColor="text1"/>
              </w:rPr>
              <w:t>Казахстан</w:t>
            </w:r>
          </w:p>
        </w:tc>
        <w:tc>
          <w:tcPr>
            <w:tcW w:w="793" w:type="dxa"/>
            <w:tcBorders>
              <w:left w:val="single" w:sz="6" w:space="0" w:color="000000"/>
            </w:tcBorders>
            <w:shd w:val="clear" w:color="auto" w:fill="auto"/>
            <w:vAlign w:val="bottom"/>
          </w:tcPr>
          <w:p w14:paraId="117F8C9E" w14:textId="6393FCC0" w:rsidR="00C670E3" w:rsidRPr="00C670E3" w:rsidRDefault="00C670E3" w:rsidP="00564713">
            <w:pPr>
              <w:snapToGrid w:val="0"/>
              <w:spacing w:before="40" w:line="140" w:lineRule="exact"/>
              <w:ind w:right="227"/>
              <w:jc w:val="right"/>
            </w:pPr>
            <w:r w:rsidRPr="00C670E3">
              <w:t>257</w:t>
            </w:r>
          </w:p>
        </w:tc>
        <w:tc>
          <w:tcPr>
            <w:tcW w:w="793" w:type="dxa"/>
            <w:tcBorders>
              <w:left w:val="single" w:sz="6" w:space="0" w:color="000000"/>
              <w:right w:val="single" w:sz="6" w:space="0" w:color="000000"/>
            </w:tcBorders>
            <w:vAlign w:val="bottom"/>
          </w:tcPr>
          <w:p w14:paraId="27E1F0D8" w14:textId="1D43D892" w:rsidR="00C670E3" w:rsidRPr="00C670E3" w:rsidRDefault="00C670E3" w:rsidP="00564713">
            <w:pPr>
              <w:snapToGrid w:val="0"/>
              <w:spacing w:before="40" w:line="140" w:lineRule="exact"/>
              <w:ind w:right="227"/>
              <w:jc w:val="right"/>
            </w:pPr>
            <w:r w:rsidRPr="00C670E3">
              <w:t>249</w:t>
            </w:r>
          </w:p>
        </w:tc>
        <w:tc>
          <w:tcPr>
            <w:tcW w:w="793" w:type="dxa"/>
            <w:tcBorders>
              <w:left w:val="single" w:sz="6" w:space="0" w:color="000000"/>
            </w:tcBorders>
            <w:vAlign w:val="bottom"/>
          </w:tcPr>
          <w:p w14:paraId="21E15ECB" w14:textId="52DD84AF" w:rsidR="00C670E3" w:rsidRPr="00C670E3" w:rsidRDefault="00C670E3" w:rsidP="00564713">
            <w:pPr>
              <w:snapToGrid w:val="0"/>
              <w:spacing w:before="40" w:line="140" w:lineRule="exact"/>
              <w:ind w:right="227"/>
              <w:jc w:val="right"/>
            </w:pPr>
            <w:r w:rsidRPr="00C670E3">
              <w:t>246</w:t>
            </w:r>
          </w:p>
        </w:tc>
        <w:tc>
          <w:tcPr>
            <w:tcW w:w="793" w:type="dxa"/>
            <w:tcBorders>
              <w:left w:val="single" w:sz="6" w:space="0" w:color="000000"/>
            </w:tcBorders>
            <w:shd w:val="clear" w:color="auto" w:fill="auto"/>
            <w:vAlign w:val="bottom"/>
          </w:tcPr>
          <w:p w14:paraId="6542402B" w14:textId="17380432" w:rsidR="00C670E3" w:rsidRPr="00C670E3" w:rsidRDefault="00C670E3" w:rsidP="00564713">
            <w:pPr>
              <w:snapToGrid w:val="0"/>
              <w:spacing w:before="40" w:line="140" w:lineRule="exact"/>
              <w:ind w:right="227"/>
              <w:jc w:val="right"/>
            </w:pPr>
            <w:r w:rsidRPr="00C670E3">
              <w:t>243</w:t>
            </w:r>
          </w:p>
        </w:tc>
        <w:tc>
          <w:tcPr>
            <w:tcW w:w="3376" w:type="dxa"/>
            <w:tcBorders>
              <w:left w:val="single" w:sz="6" w:space="0" w:color="000000"/>
            </w:tcBorders>
            <w:shd w:val="clear" w:color="auto" w:fill="auto"/>
            <w:vAlign w:val="bottom"/>
          </w:tcPr>
          <w:p w14:paraId="4DC534E5" w14:textId="0EFD311B" w:rsidR="00C670E3" w:rsidRPr="00C670E3" w:rsidRDefault="00C670E3" w:rsidP="00B23BBD">
            <w:pPr>
              <w:spacing w:before="40" w:line="140" w:lineRule="exact"/>
              <w:ind w:left="170"/>
            </w:pPr>
            <w:r w:rsidRPr="00C670E3">
              <w:rPr>
                <w:i/>
              </w:rPr>
              <w:t>Kazakhstan</w:t>
            </w:r>
          </w:p>
        </w:tc>
      </w:tr>
      <w:tr w:rsidR="00C670E3" w:rsidRPr="00D21FE6" w14:paraId="793CF0EC" w14:textId="77777777" w:rsidTr="00564713">
        <w:trPr>
          <w:cantSplit/>
        </w:trPr>
        <w:tc>
          <w:tcPr>
            <w:tcW w:w="3377" w:type="dxa"/>
            <w:shd w:val="clear" w:color="auto" w:fill="auto"/>
            <w:vAlign w:val="bottom"/>
          </w:tcPr>
          <w:p w14:paraId="72365043" w14:textId="77777777" w:rsidR="00C670E3" w:rsidRPr="00753ED3" w:rsidRDefault="00C670E3" w:rsidP="00B23BBD">
            <w:pPr>
              <w:spacing w:before="40" w:line="140" w:lineRule="exact"/>
              <w:ind w:left="113"/>
              <w:rPr>
                <w:color w:val="000000" w:themeColor="text1"/>
              </w:rPr>
            </w:pPr>
            <w:r w:rsidRPr="00753ED3">
              <w:rPr>
                <w:color w:val="000000" w:themeColor="text1"/>
              </w:rPr>
              <w:t>Киргизия</w:t>
            </w:r>
          </w:p>
        </w:tc>
        <w:tc>
          <w:tcPr>
            <w:tcW w:w="793" w:type="dxa"/>
            <w:tcBorders>
              <w:left w:val="single" w:sz="6" w:space="0" w:color="000000"/>
            </w:tcBorders>
            <w:shd w:val="clear" w:color="auto" w:fill="auto"/>
            <w:vAlign w:val="bottom"/>
          </w:tcPr>
          <w:p w14:paraId="28B200EB" w14:textId="028DD7CE" w:rsidR="00C670E3" w:rsidRPr="00C670E3" w:rsidRDefault="00C670E3" w:rsidP="00564713">
            <w:pPr>
              <w:snapToGrid w:val="0"/>
              <w:spacing w:before="40" w:line="140" w:lineRule="exact"/>
              <w:ind w:right="227"/>
              <w:jc w:val="right"/>
            </w:pPr>
            <w:r w:rsidRPr="00C670E3">
              <w:t>410</w:t>
            </w:r>
          </w:p>
        </w:tc>
        <w:tc>
          <w:tcPr>
            <w:tcW w:w="793" w:type="dxa"/>
            <w:tcBorders>
              <w:left w:val="single" w:sz="6" w:space="0" w:color="000000"/>
              <w:right w:val="single" w:sz="6" w:space="0" w:color="000000"/>
            </w:tcBorders>
            <w:vAlign w:val="bottom"/>
          </w:tcPr>
          <w:p w14:paraId="02D43DCA" w14:textId="1549D560" w:rsidR="00C670E3" w:rsidRPr="00C670E3" w:rsidRDefault="00C670E3" w:rsidP="00564713">
            <w:pPr>
              <w:snapToGrid w:val="0"/>
              <w:spacing w:before="40" w:line="140" w:lineRule="exact"/>
              <w:ind w:right="227"/>
              <w:jc w:val="right"/>
            </w:pPr>
            <w:r w:rsidRPr="00C670E3">
              <w:t>522</w:t>
            </w:r>
          </w:p>
        </w:tc>
        <w:tc>
          <w:tcPr>
            <w:tcW w:w="793" w:type="dxa"/>
            <w:tcBorders>
              <w:left w:val="single" w:sz="6" w:space="0" w:color="000000"/>
            </w:tcBorders>
            <w:vAlign w:val="bottom"/>
          </w:tcPr>
          <w:p w14:paraId="23533365" w14:textId="1F5A1341" w:rsidR="00C670E3" w:rsidRPr="00C670E3" w:rsidRDefault="00C670E3" w:rsidP="00564713">
            <w:pPr>
              <w:snapToGrid w:val="0"/>
              <w:spacing w:before="40" w:line="140" w:lineRule="exact"/>
              <w:ind w:right="227"/>
              <w:jc w:val="right"/>
            </w:pPr>
            <w:r w:rsidRPr="00C670E3">
              <w:t>529</w:t>
            </w:r>
          </w:p>
        </w:tc>
        <w:tc>
          <w:tcPr>
            <w:tcW w:w="793" w:type="dxa"/>
            <w:tcBorders>
              <w:left w:val="single" w:sz="6" w:space="0" w:color="000000"/>
            </w:tcBorders>
            <w:shd w:val="clear" w:color="auto" w:fill="auto"/>
            <w:vAlign w:val="bottom"/>
          </w:tcPr>
          <w:p w14:paraId="4FDA0479" w14:textId="5DA16FD7" w:rsidR="00C670E3" w:rsidRPr="00C670E3" w:rsidRDefault="00C670E3" w:rsidP="00564713">
            <w:pPr>
              <w:snapToGrid w:val="0"/>
              <w:spacing w:before="40" w:line="140" w:lineRule="exact"/>
              <w:ind w:right="227"/>
              <w:jc w:val="right"/>
            </w:pPr>
            <w:r w:rsidRPr="00C670E3">
              <w:rPr>
                <w:lang w:val="en-US"/>
              </w:rPr>
              <w:t>…</w:t>
            </w:r>
          </w:p>
        </w:tc>
        <w:tc>
          <w:tcPr>
            <w:tcW w:w="3376" w:type="dxa"/>
            <w:tcBorders>
              <w:left w:val="single" w:sz="6" w:space="0" w:color="000000"/>
            </w:tcBorders>
            <w:shd w:val="clear" w:color="auto" w:fill="auto"/>
            <w:vAlign w:val="bottom"/>
          </w:tcPr>
          <w:p w14:paraId="49B67F42" w14:textId="2E010F60" w:rsidR="00C670E3" w:rsidRPr="00C670E3" w:rsidRDefault="00C670E3" w:rsidP="00B23BBD">
            <w:pPr>
              <w:spacing w:before="40" w:line="140" w:lineRule="exact"/>
              <w:ind w:left="170"/>
            </w:pPr>
            <w:r w:rsidRPr="00C670E3">
              <w:rPr>
                <w:i/>
              </w:rPr>
              <w:t>Kyrgyzstan</w:t>
            </w:r>
          </w:p>
        </w:tc>
      </w:tr>
      <w:tr w:rsidR="00C670E3" w:rsidRPr="00D21FE6" w14:paraId="495F9AED" w14:textId="77777777" w:rsidTr="00564713">
        <w:trPr>
          <w:cantSplit/>
        </w:trPr>
        <w:tc>
          <w:tcPr>
            <w:tcW w:w="3377" w:type="dxa"/>
            <w:shd w:val="clear" w:color="auto" w:fill="auto"/>
            <w:vAlign w:val="bottom"/>
          </w:tcPr>
          <w:p w14:paraId="31F387CB" w14:textId="7E58C6DE" w:rsidR="00C670E3" w:rsidRPr="00753ED3" w:rsidRDefault="00C670E3" w:rsidP="00B23BBD">
            <w:pPr>
              <w:spacing w:before="40" w:line="140" w:lineRule="exact"/>
              <w:ind w:left="113"/>
              <w:rPr>
                <w:color w:val="000000" w:themeColor="text1"/>
              </w:rPr>
            </w:pPr>
            <w:r w:rsidRPr="00753ED3">
              <w:rPr>
                <w:color w:val="000000" w:themeColor="text1"/>
              </w:rPr>
              <w:t>Республика Молдова</w:t>
            </w:r>
            <w:proofErr w:type="gramStart"/>
            <w:r w:rsidRPr="00753ED3">
              <w:rPr>
                <w:color w:val="000000" w:themeColor="text1"/>
                <w:vertAlign w:val="superscript"/>
              </w:rPr>
              <w:t>1</w:t>
            </w:r>
            <w:proofErr w:type="gramEnd"/>
            <w:r w:rsidRPr="00753ED3">
              <w:rPr>
                <w:color w:val="000000" w:themeColor="text1"/>
                <w:vertAlign w:val="superscript"/>
              </w:rPr>
              <w:t>)</w:t>
            </w:r>
          </w:p>
        </w:tc>
        <w:tc>
          <w:tcPr>
            <w:tcW w:w="793" w:type="dxa"/>
            <w:tcBorders>
              <w:left w:val="single" w:sz="6" w:space="0" w:color="000000"/>
            </w:tcBorders>
            <w:shd w:val="clear" w:color="auto" w:fill="auto"/>
            <w:vAlign w:val="bottom"/>
          </w:tcPr>
          <w:p w14:paraId="66AD4C89" w14:textId="30E5D146" w:rsidR="00C670E3" w:rsidRPr="00C670E3" w:rsidRDefault="00C670E3" w:rsidP="00564713">
            <w:pPr>
              <w:snapToGrid w:val="0"/>
              <w:spacing w:before="40" w:line="140" w:lineRule="exact"/>
              <w:ind w:right="227"/>
              <w:jc w:val="right"/>
            </w:pPr>
            <w:r w:rsidRPr="00C670E3">
              <w:t>279</w:t>
            </w:r>
          </w:p>
        </w:tc>
        <w:tc>
          <w:tcPr>
            <w:tcW w:w="793" w:type="dxa"/>
            <w:tcBorders>
              <w:left w:val="single" w:sz="6" w:space="0" w:color="000000"/>
              <w:right w:val="single" w:sz="6" w:space="0" w:color="000000"/>
            </w:tcBorders>
            <w:vAlign w:val="bottom"/>
          </w:tcPr>
          <w:p w14:paraId="4D9A7007" w14:textId="67092A72" w:rsidR="00C670E3" w:rsidRPr="00C670E3" w:rsidRDefault="00C670E3" w:rsidP="00564713">
            <w:pPr>
              <w:snapToGrid w:val="0"/>
              <w:spacing w:before="40" w:line="140" w:lineRule="exact"/>
              <w:ind w:right="227"/>
              <w:jc w:val="right"/>
            </w:pPr>
            <w:r w:rsidRPr="00C670E3">
              <w:t>198</w:t>
            </w:r>
          </w:p>
        </w:tc>
        <w:tc>
          <w:tcPr>
            <w:tcW w:w="793" w:type="dxa"/>
            <w:tcBorders>
              <w:left w:val="single" w:sz="6" w:space="0" w:color="000000"/>
            </w:tcBorders>
            <w:vAlign w:val="bottom"/>
          </w:tcPr>
          <w:p w14:paraId="38C88CA4" w14:textId="68CC4374" w:rsidR="00C670E3" w:rsidRPr="00C670E3" w:rsidRDefault="00C670E3" w:rsidP="00564713">
            <w:pPr>
              <w:snapToGrid w:val="0"/>
              <w:spacing w:before="40" w:line="140" w:lineRule="exact"/>
              <w:ind w:right="227"/>
              <w:jc w:val="right"/>
            </w:pPr>
            <w:r w:rsidRPr="00C670E3">
              <w:t>197</w:t>
            </w:r>
          </w:p>
        </w:tc>
        <w:tc>
          <w:tcPr>
            <w:tcW w:w="793" w:type="dxa"/>
            <w:tcBorders>
              <w:left w:val="single" w:sz="6" w:space="0" w:color="000000"/>
            </w:tcBorders>
            <w:shd w:val="clear" w:color="auto" w:fill="auto"/>
            <w:vAlign w:val="bottom"/>
          </w:tcPr>
          <w:p w14:paraId="215E2326" w14:textId="7F44A0EA" w:rsidR="00C670E3" w:rsidRPr="00C670E3" w:rsidRDefault="00C670E3" w:rsidP="00564713">
            <w:pPr>
              <w:snapToGrid w:val="0"/>
              <w:spacing w:before="40" w:line="140" w:lineRule="exact"/>
              <w:ind w:right="227"/>
              <w:jc w:val="right"/>
            </w:pPr>
            <w:r w:rsidRPr="00C670E3">
              <w:t>192</w:t>
            </w:r>
          </w:p>
        </w:tc>
        <w:tc>
          <w:tcPr>
            <w:tcW w:w="3376" w:type="dxa"/>
            <w:tcBorders>
              <w:left w:val="single" w:sz="6" w:space="0" w:color="000000"/>
            </w:tcBorders>
            <w:shd w:val="clear" w:color="auto" w:fill="auto"/>
            <w:vAlign w:val="bottom"/>
          </w:tcPr>
          <w:p w14:paraId="3712053C" w14:textId="16641696" w:rsidR="00C670E3" w:rsidRPr="00C670E3" w:rsidRDefault="00C670E3" w:rsidP="00B23BBD">
            <w:pPr>
              <w:spacing w:before="40" w:line="140" w:lineRule="exact"/>
              <w:ind w:left="170"/>
            </w:pPr>
            <w:proofErr w:type="gramStart"/>
            <w:r w:rsidRPr="00C670E3">
              <w:rPr>
                <w:i/>
              </w:rPr>
              <w:t>Republic of Moldova</w:t>
            </w:r>
            <w:r w:rsidRPr="00C670E3">
              <w:rPr>
                <w:i/>
                <w:vertAlign w:val="superscript"/>
              </w:rPr>
              <w:t>1)</w:t>
            </w:r>
            <w:proofErr w:type="gramEnd"/>
          </w:p>
        </w:tc>
      </w:tr>
      <w:tr w:rsidR="00C670E3" w:rsidRPr="00D21FE6" w14:paraId="28DF4EF7" w14:textId="77777777" w:rsidTr="00564713">
        <w:trPr>
          <w:cantSplit/>
        </w:trPr>
        <w:tc>
          <w:tcPr>
            <w:tcW w:w="3377" w:type="dxa"/>
            <w:shd w:val="clear" w:color="auto" w:fill="auto"/>
            <w:vAlign w:val="bottom"/>
          </w:tcPr>
          <w:p w14:paraId="73C74C30" w14:textId="77777777" w:rsidR="00C670E3" w:rsidRPr="00753ED3" w:rsidRDefault="00C670E3" w:rsidP="00B23BBD">
            <w:pPr>
              <w:spacing w:before="40" w:line="140" w:lineRule="exact"/>
              <w:ind w:left="113"/>
              <w:rPr>
                <w:color w:val="000000" w:themeColor="text1"/>
              </w:rPr>
            </w:pPr>
            <w:r w:rsidRPr="00753ED3">
              <w:rPr>
                <w:color w:val="000000" w:themeColor="text1"/>
              </w:rPr>
              <w:t>Таджикистан</w:t>
            </w:r>
          </w:p>
        </w:tc>
        <w:tc>
          <w:tcPr>
            <w:tcW w:w="793" w:type="dxa"/>
            <w:tcBorders>
              <w:left w:val="single" w:sz="6" w:space="0" w:color="000000"/>
            </w:tcBorders>
            <w:shd w:val="clear" w:color="auto" w:fill="auto"/>
            <w:vAlign w:val="bottom"/>
          </w:tcPr>
          <w:p w14:paraId="3FC2C253" w14:textId="129D329D" w:rsidR="00C670E3" w:rsidRPr="00C670E3" w:rsidRDefault="00C670E3" w:rsidP="00564713">
            <w:pPr>
              <w:snapToGrid w:val="0"/>
              <w:spacing w:before="40" w:line="140" w:lineRule="exact"/>
              <w:ind w:right="227"/>
              <w:jc w:val="right"/>
            </w:pPr>
            <w:r w:rsidRPr="00C670E3">
              <w:t>494</w:t>
            </w:r>
          </w:p>
        </w:tc>
        <w:tc>
          <w:tcPr>
            <w:tcW w:w="793" w:type="dxa"/>
            <w:tcBorders>
              <w:left w:val="single" w:sz="6" w:space="0" w:color="000000"/>
              <w:right w:val="single" w:sz="6" w:space="0" w:color="000000"/>
            </w:tcBorders>
            <w:vAlign w:val="bottom"/>
          </w:tcPr>
          <w:p w14:paraId="1FB53409" w14:textId="542FC540" w:rsidR="00C670E3" w:rsidRPr="00C670E3" w:rsidRDefault="00C670E3" w:rsidP="00564713">
            <w:pPr>
              <w:snapToGrid w:val="0"/>
              <w:spacing w:before="40" w:line="140" w:lineRule="exact"/>
              <w:ind w:right="227"/>
              <w:jc w:val="right"/>
            </w:pPr>
            <w:r w:rsidRPr="00C670E3">
              <w:t>476</w:t>
            </w:r>
          </w:p>
        </w:tc>
        <w:tc>
          <w:tcPr>
            <w:tcW w:w="793" w:type="dxa"/>
            <w:tcBorders>
              <w:left w:val="single" w:sz="6" w:space="0" w:color="000000"/>
            </w:tcBorders>
            <w:vAlign w:val="bottom"/>
          </w:tcPr>
          <w:p w14:paraId="059A0129" w14:textId="1E6BEF7D" w:rsidR="00C670E3" w:rsidRPr="00C670E3" w:rsidRDefault="00C670E3" w:rsidP="00564713">
            <w:pPr>
              <w:snapToGrid w:val="0"/>
              <w:spacing w:before="40" w:line="140" w:lineRule="exact"/>
              <w:ind w:right="227"/>
              <w:jc w:val="right"/>
              <w:rPr>
                <w:lang w:val="en-US"/>
              </w:rPr>
            </w:pPr>
            <w:r w:rsidRPr="00C670E3">
              <w:t>476</w:t>
            </w:r>
          </w:p>
        </w:tc>
        <w:tc>
          <w:tcPr>
            <w:tcW w:w="793" w:type="dxa"/>
            <w:tcBorders>
              <w:left w:val="single" w:sz="6" w:space="0" w:color="000000"/>
            </w:tcBorders>
            <w:shd w:val="clear" w:color="auto" w:fill="auto"/>
            <w:vAlign w:val="bottom"/>
          </w:tcPr>
          <w:p w14:paraId="2DA5D1C8" w14:textId="2DCF54B2" w:rsidR="00C670E3" w:rsidRPr="00C670E3" w:rsidRDefault="00C670E3" w:rsidP="00564713">
            <w:pPr>
              <w:snapToGrid w:val="0"/>
              <w:spacing w:before="40" w:line="140" w:lineRule="exact"/>
              <w:ind w:right="227"/>
              <w:jc w:val="right"/>
            </w:pPr>
            <w:r w:rsidRPr="00C670E3">
              <w:rPr>
                <w:lang w:val="en-US"/>
              </w:rPr>
              <w:t>…</w:t>
            </w:r>
          </w:p>
        </w:tc>
        <w:tc>
          <w:tcPr>
            <w:tcW w:w="3376" w:type="dxa"/>
            <w:tcBorders>
              <w:left w:val="single" w:sz="6" w:space="0" w:color="000000"/>
            </w:tcBorders>
            <w:shd w:val="clear" w:color="auto" w:fill="auto"/>
            <w:vAlign w:val="bottom"/>
          </w:tcPr>
          <w:p w14:paraId="0CBC24E0" w14:textId="155A79A9" w:rsidR="00C670E3" w:rsidRPr="00C670E3" w:rsidRDefault="00C670E3" w:rsidP="00B23BBD">
            <w:pPr>
              <w:spacing w:before="40" w:line="140" w:lineRule="exact"/>
              <w:ind w:left="170"/>
            </w:pPr>
            <w:r w:rsidRPr="00C670E3">
              <w:rPr>
                <w:i/>
              </w:rPr>
              <w:t>Tajikistan</w:t>
            </w:r>
          </w:p>
        </w:tc>
      </w:tr>
      <w:tr w:rsidR="00C670E3" w:rsidRPr="00D21FE6" w14:paraId="37253334" w14:textId="77777777" w:rsidTr="00564713">
        <w:trPr>
          <w:cantSplit/>
        </w:trPr>
        <w:tc>
          <w:tcPr>
            <w:tcW w:w="3377" w:type="dxa"/>
            <w:shd w:val="clear" w:color="auto" w:fill="auto"/>
            <w:vAlign w:val="bottom"/>
          </w:tcPr>
          <w:p w14:paraId="19E51CEF" w14:textId="77777777" w:rsidR="00C670E3" w:rsidRPr="00753ED3" w:rsidRDefault="00C670E3" w:rsidP="00B23BBD">
            <w:pPr>
              <w:spacing w:before="40" w:line="140" w:lineRule="exact"/>
              <w:ind w:left="113"/>
              <w:rPr>
                <w:color w:val="000000" w:themeColor="text1"/>
              </w:rPr>
            </w:pPr>
            <w:r w:rsidRPr="00753ED3">
              <w:rPr>
                <w:color w:val="000000" w:themeColor="text1"/>
              </w:rPr>
              <w:t>Узбекистан</w:t>
            </w:r>
          </w:p>
        </w:tc>
        <w:tc>
          <w:tcPr>
            <w:tcW w:w="793" w:type="dxa"/>
            <w:tcBorders>
              <w:left w:val="single" w:sz="6" w:space="0" w:color="000000"/>
            </w:tcBorders>
            <w:shd w:val="clear" w:color="auto" w:fill="auto"/>
            <w:vAlign w:val="bottom"/>
          </w:tcPr>
          <w:p w14:paraId="0593C4CC" w14:textId="079AB1AA" w:rsidR="00C670E3" w:rsidRPr="00C670E3" w:rsidRDefault="00C670E3" w:rsidP="00564713">
            <w:pPr>
              <w:snapToGrid w:val="0"/>
              <w:spacing w:before="40" w:line="140" w:lineRule="exact"/>
              <w:ind w:right="227"/>
              <w:jc w:val="right"/>
            </w:pPr>
            <w:r w:rsidRPr="00C670E3">
              <w:t>364</w:t>
            </w:r>
          </w:p>
        </w:tc>
        <w:tc>
          <w:tcPr>
            <w:tcW w:w="793" w:type="dxa"/>
            <w:tcBorders>
              <w:left w:val="single" w:sz="6" w:space="0" w:color="000000"/>
              <w:right w:val="single" w:sz="6" w:space="0" w:color="000000"/>
            </w:tcBorders>
            <w:vAlign w:val="bottom"/>
          </w:tcPr>
          <w:p w14:paraId="13E6680C" w14:textId="5F9E97A3" w:rsidR="00C670E3" w:rsidRPr="00C670E3" w:rsidRDefault="00C670E3" w:rsidP="00564713">
            <w:pPr>
              <w:snapToGrid w:val="0"/>
              <w:spacing w:before="40" w:line="140" w:lineRule="exact"/>
              <w:ind w:right="227"/>
              <w:jc w:val="right"/>
            </w:pPr>
            <w:r w:rsidRPr="00C670E3">
              <w:t>358</w:t>
            </w:r>
          </w:p>
        </w:tc>
        <w:tc>
          <w:tcPr>
            <w:tcW w:w="793" w:type="dxa"/>
            <w:tcBorders>
              <w:left w:val="single" w:sz="6" w:space="0" w:color="000000"/>
            </w:tcBorders>
            <w:vAlign w:val="bottom"/>
          </w:tcPr>
          <w:p w14:paraId="093241F5" w14:textId="56E04E2E" w:rsidR="00C670E3" w:rsidRPr="00C670E3" w:rsidRDefault="00C670E3" w:rsidP="00564713">
            <w:pPr>
              <w:snapToGrid w:val="0"/>
              <w:spacing w:before="40" w:line="140" w:lineRule="exact"/>
              <w:ind w:right="227"/>
              <w:jc w:val="right"/>
            </w:pPr>
            <w:r w:rsidRPr="00C670E3">
              <w:t>366</w:t>
            </w:r>
          </w:p>
        </w:tc>
        <w:tc>
          <w:tcPr>
            <w:tcW w:w="793" w:type="dxa"/>
            <w:tcBorders>
              <w:left w:val="single" w:sz="6" w:space="0" w:color="000000"/>
            </w:tcBorders>
            <w:shd w:val="clear" w:color="auto" w:fill="auto"/>
            <w:vAlign w:val="bottom"/>
          </w:tcPr>
          <w:p w14:paraId="10F17847" w14:textId="76242DB9" w:rsidR="00C670E3" w:rsidRPr="00C670E3" w:rsidRDefault="00C670E3" w:rsidP="00564713">
            <w:pPr>
              <w:snapToGrid w:val="0"/>
              <w:spacing w:before="40" w:line="140" w:lineRule="exact"/>
              <w:ind w:right="227"/>
              <w:jc w:val="right"/>
            </w:pPr>
            <w:r w:rsidRPr="00C670E3">
              <w:rPr>
                <w:lang w:val="en-US"/>
              </w:rPr>
              <w:t>…</w:t>
            </w:r>
          </w:p>
        </w:tc>
        <w:tc>
          <w:tcPr>
            <w:tcW w:w="3376" w:type="dxa"/>
            <w:tcBorders>
              <w:left w:val="single" w:sz="6" w:space="0" w:color="000000"/>
            </w:tcBorders>
            <w:shd w:val="clear" w:color="auto" w:fill="auto"/>
            <w:vAlign w:val="bottom"/>
          </w:tcPr>
          <w:p w14:paraId="16CC4FFC" w14:textId="760F0B59" w:rsidR="00C670E3" w:rsidRPr="00C670E3" w:rsidRDefault="00C670E3" w:rsidP="00B23BBD">
            <w:pPr>
              <w:spacing w:before="40" w:line="140" w:lineRule="exact"/>
              <w:ind w:left="170"/>
            </w:pPr>
            <w:r w:rsidRPr="00C670E3">
              <w:rPr>
                <w:i/>
              </w:rPr>
              <w:t>Uzbekistan</w:t>
            </w:r>
          </w:p>
        </w:tc>
      </w:tr>
      <w:tr w:rsidR="00C670E3" w:rsidRPr="00D21FE6" w14:paraId="2027DA6F" w14:textId="77777777" w:rsidTr="00564713">
        <w:trPr>
          <w:cantSplit/>
        </w:trPr>
        <w:tc>
          <w:tcPr>
            <w:tcW w:w="3377" w:type="dxa"/>
            <w:shd w:val="clear" w:color="auto" w:fill="auto"/>
            <w:vAlign w:val="bottom"/>
          </w:tcPr>
          <w:p w14:paraId="292A1A03" w14:textId="77777777" w:rsidR="00C670E3" w:rsidRPr="00753ED3" w:rsidRDefault="00C670E3" w:rsidP="00B23BBD">
            <w:pPr>
              <w:spacing w:before="40" w:line="140" w:lineRule="exact"/>
              <w:ind w:left="113"/>
              <w:rPr>
                <w:color w:val="000000" w:themeColor="text1"/>
              </w:rPr>
            </w:pPr>
            <w:r w:rsidRPr="00753ED3">
              <w:rPr>
                <w:color w:val="000000" w:themeColor="text1"/>
              </w:rPr>
              <w:t>Украина</w:t>
            </w:r>
          </w:p>
        </w:tc>
        <w:tc>
          <w:tcPr>
            <w:tcW w:w="793" w:type="dxa"/>
            <w:tcBorders>
              <w:left w:val="single" w:sz="6" w:space="0" w:color="000000"/>
            </w:tcBorders>
            <w:shd w:val="clear" w:color="auto" w:fill="auto"/>
            <w:vAlign w:val="bottom"/>
          </w:tcPr>
          <w:p w14:paraId="4F34A53A" w14:textId="0DF2C3D9" w:rsidR="00C670E3" w:rsidRPr="00C670E3" w:rsidRDefault="00C670E3" w:rsidP="00564713">
            <w:pPr>
              <w:snapToGrid w:val="0"/>
              <w:spacing w:before="40" w:line="140" w:lineRule="exact"/>
              <w:ind w:right="227"/>
              <w:jc w:val="right"/>
            </w:pPr>
            <w:r w:rsidRPr="00C670E3">
              <w:t>203</w:t>
            </w:r>
          </w:p>
        </w:tc>
        <w:tc>
          <w:tcPr>
            <w:tcW w:w="793" w:type="dxa"/>
            <w:tcBorders>
              <w:left w:val="single" w:sz="6" w:space="0" w:color="000000"/>
              <w:right w:val="single" w:sz="6" w:space="0" w:color="000000"/>
            </w:tcBorders>
            <w:vAlign w:val="bottom"/>
          </w:tcPr>
          <w:p w14:paraId="2591A8AF" w14:textId="5B487CCB" w:rsidR="00C670E3" w:rsidRPr="00C670E3" w:rsidRDefault="00C670E3" w:rsidP="00564713">
            <w:pPr>
              <w:snapToGrid w:val="0"/>
              <w:spacing w:before="40" w:line="140" w:lineRule="exact"/>
              <w:ind w:right="227"/>
              <w:jc w:val="right"/>
            </w:pPr>
            <w:r w:rsidRPr="00C670E3">
              <w:t>751</w:t>
            </w:r>
            <w:r w:rsidRPr="00C670E3">
              <w:rPr>
                <w:vertAlign w:val="superscript"/>
              </w:rPr>
              <w:t>2)</w:t>
            </w:r>
          </w:p>
        </w:tc>
        <w:tc>
          <w:tcPr>
            <w:tcW w:w="793" w:type="dxa"/>
            <w:tcBorders>
              <w:left w:val="single" w:sz="6" w:space="0" w:color="000000"/>
            </w:tcBorders>
            <w:vAlign w:val="bottom"/>
          </w:tcPr>
          <w:p w14:paraId="60010B61" w14:textId="1A88CDEA" w:rsidR="00C670E3" w:rsidRPr="00C670E3" w:rsidRDefault="00C670E3" w:rsidP="00564713">
            <w:pPr>
              <w:snapToGrid w:val="0"/>
              <w:spacing w:before="40" w:line="140" w:lineRule="exact"/>
              <w:ind w:right="227"/>
              <w:jc w:val="right"/>
            </w:pPr>
            <w:r w:rsidRPr="00C670E3">
              <w:t>…</w:t>
            </w:r>
          </w:p>
        </w:tc>
        <w:tc>
          <w:tcPr>
            <w:tcW w:w="793" w:type="dxa"/>
            <w:tcBorders>
              <w:left w:val="single" w:sz="6" w:space="0" w:color="000000"/>
            </w:tcBorders>
            <w:shd w:val="clear" w:color="auto" w:fill="auto"/>
            <w:vAlign w:val="bottom"/>
          </w:tcPr>
          <w:p w14:paraId="31B38E7E" w14:textId="0D505623" w:rsidR="00C670E3" w:rsidRPr="00C670E3" w:rsidRDefault="00C670E3" w:rsidP="00564713">
            <w:pPr>
              <w:snapToGrid w:val="0"/>
              <w:spacing w:before="40" w:line="140" w:lineRule="exact"/>
              <w:ind w:right="227"/>
              <w:jc w:val="right"/>
            </w:pPr>
            <w:r w:rsidRPr="00C670E3">
              <w:t>…</w:t>
            </w:r>
          </w:p>
        </w:tc>
        <w:tc>
          <w:tcPr>
            <w:tcW w:w="3376" w:type="dxa"/>
            <w:tcBorders>
              <w:left w:val="single" w:sz="6" w:space="0" w:color="000000"/>
            </w:tcBorders>
            <w:shd w:val="clear" w:color="auto" w:fill="auto"/>
            <w:vAlign w:val="bottom"/>
          </w:tcPr>
          <w:p w14:paraId="46756170" w14:textId="5F28B1B8" w:rsidR="00C670E3" w:rsidRPr="00C670E3" w:rsidRDefault="00C670E3" w:rsidP="00B23BBD">
            <w:pPr>
              <w:spacing w:before="40" w:line="140" w:lineRule="exact"/>
              <w:ind w:left="170"/>
            </w:pPr>
            <w:r w:rsidRPr="00C670E3">
              <w:rPr>
                <w:i/>
              </w:rPr>
              <w:t>Ukraine</w:t>
            </w:r>
          </w:p>
        </w:tc>
      </w:tr>
      <w:tr w:rsidR="00C670E3" w:rsidRPr="00D21FE6" w14:paraId="3D863DB6" w14:textId="77777777" w:rsidTr="00564713">
        <w:trPr>
          <w:cantSplit/>
        </w:trPr>
        <w:tc>
          <w:tcPr>
            <w:tcW w:w="3377" w:type="dxa"/>
            <w:shd w:val="clear" w:color="auto" w:fill="auto"/>
            <w:vAlign w:val="bottom"/>
          </w:tcPr>
          <w:p w14:paraId="33F39883" w14:textId="77777777" w:rsidR="00C670E3" w:rsidRPr="00753ED3" w:rsidRDefault="00C670E3" w:rsidP="00B23BBD">
            <w:pPr>
              <w:pStyle w:val="13"/>
              <w:spacing w:before="40" w:line="140" w:lineRule="exact"/>
              <w:rPr>
                <w:color w:val="000000" w:themeColor="text1"/>
                <w:sz w:val="14"/>
                <w:szCs w:val="14"/>
              </w:rPr>
            </w:pPr>
            <w:r w:rsidRPr="00753ED3">
              <w:rPr>
                <w:color w:val="000000" w:themeColor="text1"/>
                <w:sz w:val="14"/>
                <w:szCs w:val="14"/>
                <w:u w:val="none"/>
              </w:rPr>
              <w:t>Страны БРИКС</w:t>
            </w:r>
          </w:p>
        </w:tc>
        <w:tc>
          <w:tcPr>
            <w:tcW w:w="793" w:type="dxa"/>
            <w:tcBorders>
              <w:left w:val="single" w:sz="6" w:space="0" w:color="000000"/>
            </w:tcBorders>
            <w:shd w:val="clear" w:color="auto" w:fill="auto"/>
            <w:vAlign w:val="bottom"/>
          </w:tcPr>
          <w:p w14:paraId="232E984F" w14:textId="77777777" w:rsidR="00C670E3" w:rsidRPr="00C670E3" w:rsidRDefault="00C670E3" w:rsidP="00564713">
            <w:pPr>
              <w:snapToGrid w:val="0"/>
              <w:spacing w:before="40" w:line="140" w:lineRule="exact"/>
              <w:ind w:right="227"/>
              <w:jc w:val="right"/>
            </w:pPr>
          </w:p>
        </w:tc>
        <w:tc>
          <w:tcPr>
            <w:tcW w:w="793" w:type="dxa"/>
            <w:tcBorders>
              <w:left w:val="single" w:sz="6" w:space="0" w:color="000000"/>
              <w:right w:val="single" w:sz="6" w:space="0" w:color="000000"/>
            </w:tcBorders>
            <w:vAlign w:val="bottom"/>
          </w:tcPr>
          <w:p w14:paraId="5F29D07F" w14:textId="77777777" w:rsidR="00C670E3" w:rsidRPr="00C670E3" w:rsidRDefault="00C670E3" w:rsidP="00564713">
            <w:pPr>
              <w:snapToGrid w:val="0"/>
              <w:spacing w:before="40" w:line="140" w:lineRule="exact"/>
              <w:ind w:right="227"/>
              <w:jc w:val="right"/>
            </w:pPr>
          </w:p>
        </w:tc>
        <w:tc>
          <w:tcPr>
            <w:tcW w:w="793" w:type="dxa"/>
            <w:tcBorders>
              <w:left w:val="single" w:sz="6" w:space="0" w:color="000000"/>
            </w:tcBorders>
            <w:vAlign w:val="bottom"/>
          </w:tcPr>
          <w:p w14:paraId="62308947" w14:textId="77777777" w:rsidR="00C670E3" w:rsidRPr="00C670E3" w:rsidRDefault="00C670E3" w:rsidP="00564713">
            <w:pPr>
              <w:snapToGrid w:val="0"/>
              <w:spacing w:before="40" w:line="140" w:lineRule="exact"/>
              <w:ind w:right="227"/>
              <w:jc w:val="right"/>
            </w:pPr>
          </w:p>
        </w:tc>
        <w:tc>
          <w:tcPr>
            <w:tcW w:w="793" w:type="dxa"/>
            <w:tcBorders>
              <w:left w:val="single" w:sz="6" w:space="0" w:color="000000"/>
            </w:tcBorders>
            <w:shd w:val="clear" w:color="auto" w:fill="auto"/>
            <w:vAlign w:val="bottom"/>
          </w:tcPr>
          <w:p w14:paraId="4D95C373" w14:textId="231E5EDC" w:rsidR="00C670E3" w:rsidRPr="00C670E3" w:rsidRDefault="00C670E3" w:rsidP="00564713">
            <w:pPr>
              <w:snapToGrid w:val="0"/>
              <w:spacing w:before="40" w:line="140" w:lineRule="exact"/>
              <w:ind w:right="227"/>
              <w:jc w:val="right"/>
            </w:pPr>
          </w:p>
        </w:tc>
        <w:tc>
          <w:tcPr>
            <w:tcW w:w="3376" w:type="dxa"/>
            <w:tcBorders>
              <w:left w:val="single" w:sz="6" w:space="0" w:color="000000"/>
            </w:tcBorders>
            <w:shd w:val="clear" w:color="auto" w:fill="auto"/>
            <w:vAlign w:val="bottom"/>
          </w:tcPr>
          <w:p w14:paraId="38F581ED" w14:textId="4E77A6F4" w:rsidR="00C670E3" w:rsidRPr="00C670E3" w:rsidRDefault="00C670E3" w:rsidP="00B23BBD">
            <w:pPr>
              <w:pStyle w:val="19"/>
              <w:spacing w:before="40" w:after="0" w:line="140" w:lineRule="exact"/>
              <w:ind w:left="57"/>
              <w:rPr>
                <w:rFonts w:ascii="Arial" w:hAnsi="Arial" w:cs="Arial"/>
                <w:sz w:val="14"/>
                <w:szCs w:val="14"/>
              </w:rPr>
            </w:pPr>
            <w:r w:rsidRPr="00C670E3">
              <w:rPr>
                <w:rFonts w:ascii="Arial" w:hAnsi="Arial" w:cs="Arial"/>
                <w:b/>
                <w:i/>
                <w:sz w:val="14"/>
                <w:szCs w:val="14"/>
                <w:lang w:val="en"/>
              </w:rPr>
              <w:t>BRICS countries</w:t>
            </w:r>
          </w:p>
        </w:tc>
      </w:tr>
      <w:tr w:rsidR="00C670E3" w:rsidRPr="00D21FE6" w14:paraId="13671140" w14:textId="77777777" w:rsidTr="00564713">
        <w:trPr>
          <w:cantSplit/>
        </w:trPr>
        <w:tc>
          <w:tcPr>
            <w:tcW w:w="3377" w:type="dxa"/>
            <w:shd w:val="clear" w:color="auto" w:fill="auto"/>
            <w:vAlign w:val="bottom"/>
          </w:tcPr>
          <w:p w14:paraId="61FA3613" w14:textId="77777777" w:rsidR="00C670E3" w:rsidRPr="00753ED3" w:rsidRDefault="00C670E3" w:rsidP="00B23BBD">
            <w:pPr>
              <w:pStyle w:val="13"/>
              <w:spacing w:before="40" w:line="140" w:lineRule="exact"/>
              <w:ind w:left="284"/>
              <w:rPr>
                <w:color w:val="000000" w:themeColor="text1"/>
                <w:sz w:val="14"/>
                <w:szCs w:val="14"/>
              </w:rPr>
            </w:pPr>
            <w:r w:rsidRPr="00753ED3">
              <w:rPr>
                <w:b w:val="0"/>
                <w:bCs w:val="0"/>
                <w:color w:val="000000" w:themeColor="text1"/>
                <w:sz w:val="14"/>
                <w:szCs w:val="14"/>
                <w:u w:val="none"/>
              </w:rPr>
              <w:t>из них:</w:t>
            </w:r>
          </w:p>
        </w:tc>
        <w:tc>
          <w:tcPr>
            <w:tcW w:w="793" w:type="dxa"/>
            <w:tcBorders>
              <w:left w:val="single" w:sz="6" w:space="0" w:color="000000"/>
            </w:tcBorders>
            <w:shd w:val="clear" w:color="auto" w:fill="auto"/>
            <w:vAlign w:val="bottom"/>
          </w:tcPr>
          <w:p w14:paraId="56F95144" w14:textId="77777777" w:rsidR="00C670E3" w:rsidRPr="00C670E3" w:rsidRDefault="00C670E3" w:rsidP="00564713">
            <w:pPr>
              <w:snapToGrid w:val="0"/>
              <w:spacing w:before="40" w:line="140" w:lineRule="exact"/>
              <w:ind w:right="227"/>
              <w:jc w:val="right"/>
            </w:pPr>
          </w:p>
        </w:tc>
        <w:tc>
          <w:tcPr>
            <w:tcW w:w="793" w:type="dxa"/>
            <w:tcBorders>
              <w:left w:val="single" w:sz="6" w:space="0" w:color="000000"/>
              <w:right w:val="single" w:sz="6" w:space="0" w:color="000000"/>
            </w:tcBorders>
            <w:vAlign w:val="bottom"/>
          </w:tcPr>
          <w:p w14:paraId="15144029" w14:textId="77777777" w:rsidR="00C670E3" w:rsidRPr="00C670E3" w:rsidRDefault="00C670E3" w:rsidP="00564713">
            <w:pPr>
              <w:snapToGrid w:val="0"/>
              <w:spacing w:before="40" w:line="140" w:lineRule="exact"/>
              <w:ind w:right="227"/>
              <w:jc w:val="right"/>
            </w:pPr>
          </w:p>
        </w:tc>
        <w:tc>
          <w:tcPr>
            <w:tcW w:w="793" w:type="dxa"/>
            <w:tcBorders>
              <w:left w:val="single" w:sz="6" w:space="0" w:color="000000"/>
            </w:tcBorders>
            <w:vAlign w:val="bottom"/>
          </w:tcPr>
          <w:p w14:paraId="44EE348B" w14:textId="77777777" w:rsidR="00C670E3" w:rsidRPr="00C670E3" w:rsidRDefault="00C670E3" w:rsidP="00564713">
            <w:pPr>
              <w:snapToGrid w:val="0"/>
              <w:spacing w:before="40" w:line="140" w:lineRule="exact"/>
              <w:ind w:right="227"/>
              <w:jc w:val="right"/>
            </w:pPr>
          </w:p>
        </w:tc>
        <w:tc>
          <w:tcPr>
            <w:tcW w:w="793" w:type="dxa"/>
            <w:tcBorders>
              <w:left w:val="single" w:sz="6" w:space="0" w:color="000000"/>
            </w:tcBorders>
            <w:shd w:val="clear" w:color="auto" w:fill="auto"/>
            <w:vAlign w:val="bottom"/>
          </w:tcPr>
          <w:p w14:paraId="35AF79CA" w14:textId="7B0F4D45" w:rsidR="00C670E3" w:rsidRPr="00C670E3" w:rsidRDefault="00C670E3" w:rsidP="00564713">
            <w:pPr>
              <w:snapToGrid w:val="0"/>
              <w:spacing w:before="40" w:line="140" w:lineRule="exact"/>
              <w:ind w:right="227"/>
              <w:jc w:val="right"/>
            </w:pPr>
          </w:p>
        </w:tc>
        <w:tc>
          <w:tcPr>
            <w:tcW w:w="3376" w:type="dxa"/>
            <w:tcBorders>
              <w:left w:val="single" w:sz="6" w:space="0" w:color="000000"/>
            </w:tcBorders>
            <w:shd w:val="clear" w:color="auto" w:fill="auto"/>
            <w:vAlign w:val="bottom"/>
          </w:tcPr>
          <w:p w14:paraId="66818F65" w14:textId="1F9B5DD9" w:rsidR="00C670E3" w:rsidRPr="00C670E3" w:rsidRDefault="00C670E3" w:rsidP="00B23BBD">
            <w:pPr>
              <w:pStyle w:val="13"/>
              <w:spacing w:before="40" w:line="140" w:lineRule="exact"/>
              <w:ind w:left="284"/>
              <w:rPr>
                <w:sz w:val="14"/>
                <w:szCs w:val="14"/>
              </w:rPr>
            </w:pPr>
            <w:r w:rsidRPr="00C670E3">
              <w:rPr>
                <w:b w:val="0"/>
                <w:bCs w:val="0"/>
                <w:i/>
                <w:sz w:val="14"/>
                <w:szCs w:val="14"/>
                <w:u w:val="none"/>
              </w:rPr>
              <w:t xml:space="preserve"> of which:</w:t>
            </w:r>
          </w:p>
        </w:tc>
      </w:tr>
      <w:tr w:rsidR="00C670E3" w:rsidRPr="00D21FE6" w14:paraId="397E7A46" w14:textId="77777777" w:rsidTr="00564713">
        <w:trPr>
          <w:cantSplit/>
        </w:trPr>
        <w:tc>
          <w:tcPr>
            <w:tcW w:w="3377" w:type="dxa"/>
            <w:shd w:val="clear" w:color="auto" w:fill="auto"/>
            <w:vAlign w:val="bottom"/>
          </w:tcPr>
          <w:p w14:paraId="740D8BE1" w14:textId="77777777" w:rsidR="00C670E3" w:rsidRPr="00753ED3" w:rsidRDefault="00C670E3" w:rsidP="00B23BBD">
            <w:pPr>
              <w:spacing w:before="40" w:line="140" w:lineRule="exact"/>
              <w:ind w:left="113"/>
              <w:rPr>
                <w:color w:val="000000" w:themeColor="text1"/>
              </w:rPr>
            </w:pPr>
            <w:r w:rsidRPr="00753ED3">
              <w:rPr>
                <w:color w:val="000000" w:themeColor="text1"/>
              </w:rPr>
              <w:t>Бразилия</w:t>
            </w:r>
          </w:p>
        </w:tc>
        <w:tc>
          <w:tcPr>
            <w:tcW w:w="793" w:type="dxa"/>
            <w:tcBorders>
              <w:left w:val="single" w:sz="6" w:space="0" w:color="000000"/>
            </w:tcBorders>
            <w:shd w:val="clear" w:color="auto" w:fill="auto"/>
            <w:vAlign w:val="bottom"/>
          </w:tcPr>
          <w:p w14:paraId="46BC2974" w14:textId="0B3B7544" w:rsidR="00C670E3" w:rsidRPr="00C670E3" w:rsidRDefault="00C670E3" w:rsidP="00564713">
            <w:pPr>
              <w:snapToGrid w:val="0"/>
              <w:spacing w:before="40" w:line="140" w:lineRule="exact"/>
              <w:ind w:right="227"/>
              <w:jc w:val="right"/>
            </w:pPr>
            <w:r w:rsidRPr="00C670E3">
              <w:t>658</w:t>
            </w:r>
          </w:p>
        </w:tc>
        <w:tc>
          <w:tcPr>
            <w:tcW w:w="793" w:type="dxa"/>
            <w:tcBorders>
              <w:left w:val="single" w:sz="6" w:space="0" w:color="000000"/>
              <w:right w:val="single" w:sz="6" w:space="0" w:color="000000"/>
            </w:tcBorders>
            <w:vAlign w:val="bottom"/>
          </w:tcPr>
          <w:p w14:paraId="3E10595A" w14:textId="59C82D55" w:rsidR="00C670E3" w:rsidRPr="00C670E3" w:rsidRDefault="00C670E3" w:rsidP="00564713">
            <w:pPr>
              <w:snapToGrid w:val="0"/>
              <w:spacing w:before="40" w:line="140" w:lineRule="exact"/>
              <w:ind w:right="227"/>
              <w:jc w:val="right"/>
              <w:rPr>
                <w:lang w:val="en-US"/>
              </w:rPr>
            </w:pPr>
            <w:r w:rsidRPr="00C670E3">
              <w:t>459</w:t>
            </w:r>
          </w:p>
        </w:tc>
        <w:tc>
          <w:tcPr>
            <w:tcW w:w="793" w:type="dxa"/>
            <w:tcBorders>
              <w:left w:val="single" w:sz="6" w:space="0" w:color="000000"/>
            </w:tcBorders>
            <w:vAlign w:val="bottom"/>
          </w:tcPr>
          <w:p w14:paraId="1440B9B3" w14:textId="19B4D32D" w:rsidR="00C670E3" w:rsidRPr="00C670E3" w:rsidRDefault="00C670E3" w:rsidP="00564713">
            <w:pPr>
              <w:snapToGrid w:val="0"/>
              <w:spacing w:before="40" w:line="140" w:lineRule="exact"/>
              <w:ind w:right="227"/>
              <w:jc w:val="right"/>
              <w:rPr>
                <w:lang w:val="en-US"/>
              </w:rPr>
            </w:pPr>
            <w:r w:rsidRPr="00C670E3">
              <w:t>435</w:t>
            </w:r>
          </w:p>
        </w:tc>
        <w:tc>
          <w:tcPr>
            <w:tcW w:w="793" w:type="dxa"/>
            <w:tcBorders>
              <w:left w:val="single" w:sz="6" w:space="0" w:color="000000"/>
            </w:tcBorders>
            <w:shd w:val="clear" w:color="auto" w:fill="auto"/>
            <w:vAlign w:val="bottom"/>
          </w:tcPr>
          <w:p w14:paraId="3B8F2494" w14:textId="491630A6" w:rsidR="00C670E3" w:rsidRPr="00C670E3" w:rsidRDefault="00C670E3" w:rsidP="00564713">
            <w:pPr>
              <w:snapToGrid w:val="0"/>
              <w:spacing w:before="40" w:line="140" w:lineRule="exact"/>
              <w:ind w:right="227"/>
              <w:jc w:val="right"/>
            </w:pPr>
            <w:r w:rsidRPr="00C670E3">
              <w:t>…</w:t>
            </w:r>
          </w:p>
        </w:tc>
        <w:tc>
          <w:tcPr>
            <w:tcW w:w="3376" w:type="dxa"/>
            <w:tcBorders>
              <w:left w:val="single" w:sz="6" w:space="0" w:color="000000"/>
            </w:tcBorders>
            <w:shd w:val="clear" w:color="auto" w:fill="auto"/>
            <w:vAlign w:val="bottom"/>
          </w:tcPr>
          <w:p w14:paraId="62ED024F" w14:textId="184A2793" w:rsidR="00C670E3" w:rsidRPr="00C670E3" w:rsidRDefault="00C670E3" w:rsidP="00B23BBD">
            <w:pPr>
              <w:spacing w:before="40" w:line="140" w:lineRule="exact"/>
              <w:ind w:left="170"/>
            </w:pPr>
            <w:r w:rsidRPr="00C670E3">
              <w:rPr>
                <w:i/>
              </w:rPr>
              <w:t>Brazil</w:t>
            </w:r>
          </w:p>
        </w:tc>
      </w:tr>
      <w:tr w:rsidR="00C670E3" w:rsidRPr="00D21FE6" w14:paraId="0CA3FAFD" w14:textId="77777777" w:rsidTr="00564713">
        <w:trPr>
          <w:cantSplit/>
        </w:trPr>
        <w:tc>
          <w:tcPr>
            <w:tcW w:w="3377" w:type="dxa"/>
            <w:shd w:val="clear" w:color="auto" w:fill="auto"/>
            <w:vAlign w:val="bottom"/>
          </w:tcPr>
          <w:p w14:paraId="4425A6A5" w14:textId="77777777" w:rsidR="00C670E3" w:rsidRPr="00753ED3" w:rsidRDefault="00C670E3" w:rsidP="00B23BBD">
            <w:pPr>
              <w:spacing w:before="40" w:line="140" w:lineRule="exact"/>
              <w:ind w:left="113"/>
              <w:rPr>
                <w:color w:val="000000" w:themeColor="text1"/>
              </w:rPr>
            </w:pPr>
            <w:r w:rsidRPr="00753ED3">
              <w:rPr>
                <w:color w:val="000000" w:themeColor="text1"/>
              </w:rPr>
              <w:t>Индия</w:t>
            </w:r>
          </w:p>
        </w:tc>
        <w:tc>
          <w:tcPr>
            <w:tcW w:w="793" w:type="dxa"/>
            <w:tcBorders>
              <w:left w:val="single" w:sz="6" w:space="0" w:color="000000"/>
            </w:tcBorders>
            <w:shd w:val="clear" w:color="auto" w:fill="auto"/>
            <w:vAlign w:val="bottom"/>
          </w:tcPr>
          <w:p w14:paraId="7376F243" w14:textId="28665AC6" w:rsidR="00C670E3" w:rsidRPr="00C670E3" w:rsidRDefault="00C670E3" w:rsidP="00564713">
            <w:pPr>
              <w:snapToGrid w:val="0"/>
              <w:spacing w:before="40" w:line="140" w:lineRule="exact"/>
              <w:ind w:right="227"/>
              <w:jc w:val="right"/>
            </w:pPr>
            <w:r w:rsidRPr="00C670E3">
              <w:t>1</w:t>
            </w:r>
            <w:r w:rsidRPr="00C670E3">
              <w:rPr>
                <w:lang w:val="en-US"/>
              </w:rPr>
              <w:t> </w:t>
            </w:r>
            <w:r w:rsidRPr="00C670E3">
              <w:t>51</w:t>
            </w:r>
            <w:r w:rsidRPr="00C670E3">
              <w:rPr>
                <w:lang w:val="en-US"/>
              </w:rPr>
              <w:t>1</w:t>
            </w:r>
          </w:p>
        </w:tc>
        <w:tc>
          <w:tcPr>
            <w:tcW w:w="793" w:type="dxa"/>
            <w:tcBorders>
              <w:left w:val="single" w:sz="6" w:space="0" w:color="000000"/>
              <w:right w:val="single" w:sz="6" w:space="0" w:color="000000"/>
            </w:tcBorders>
            <w:vAlign w:val="bottom"/>
          </w:tcPr>
          <w:p w14:paraId="0F2A59FE" w14:textId="3709DF2C" w:rsidR="00C670E3" w:rsidRPr="00C670E3" w:rsidRDefault="00C670E3" w:rsidP="00564713">
            <w:pPr>
              <w:snapToGrid w:val="0"/>
              <w:spacing w:before="40" w:line="140" w:lineRule="exact"/>
              <w:ind w:right="227"/>
              <w:jc w:val="right"/>
            </w:pPr>
            <w:r w:rsidRPr="00C670E3">
              <w:t>…</w:t>
            </w:r>
          </w:p>
        </w:tc>
        <w:tc>
          <w:tcPr>
            <w:tcW w:w="793" w:type="dxa"/>
            <w:tcBorders>
              <w:left w:val="single" w:sz="6" w:space="0" w:color="000000"/>
            </w:tcBorders>
            <w:vAlign w:val="bottom"/>
          </w:tcPr>
          <w:p w14:paraId="66CB1CDE" w14:textId="33D8E62C" w:rsidR="00C670E3" w:rsidRPr="00C670E3" w:rsidRDefault="00C670E3" w:rsidP="00564713">
            <w:pPr>
              <w:snapToGrid w:val="0"/>
              <w:spacing w:before="40" w:line="140" w:lineRule="exact"/>
              <w:ind w:right="227"/>
              <w:jc w:val="right"/>
            </w:pPr>
            <w:r w:rsidRPr="00C670E3">
              <w:t>…</w:t>
            </w:r>
          </w:p>
        </w:tc>
        <w:tc>
          <w:tcPr>
            <w:tcW w:w="793" w:type="dxa"/>
            <w:tcBorders>
              <w:left w:val="single" w:sz="6" w:space="0" w:color="000000"/>
            </w:tcBorders>
            <w:shd w:val="clear" w:color="auto" w:fill="auto"/>
            <w:vAlign w:val="bottom"/>
          </w:tcPr>
          <w:p w14:paraId="3538EAE1" w14:textId="2302F8A2" w:rsidR="00C670E3" w:rsidRPr="00C670E3" w:rsidRDefault="00C670E3" w:rsidP="00564713">
            <w:pPr>
              <w:snapToGrid w:val="0"/>
              <w:spacing w:before="40" w:line="140" w:lineRule="exact"/>
              <w:ind w:right="227"/>
              <w:jc w:val="right"/>
            </w:pPr>
            <w:r w:rsidRPr="00C670E3">
              <w:t>…</w:t>
            </w:r>
          </w:p>
        </w:tc>
        <w:tc>
          <w:tcPr>
            <w:tcW w:w="3376" w:type="dxa"/>
            <w:tcBorders>
              <w:left w:val="single" w:sz="6" w:space="0" w:color="000000"/>
            </w:tcBorders>
            <w:shd w:val="clear" w:color="auto" w:fill="auto"/>
            <w:vAlign w:val="bottom"/>
          </w:tcPr>
          <w:p w14:paraId="250003F1" w14:textId="075AA6B3" w:rsidR="00C670E3" w:rsidRPr="00C670E3" w:rsidRDefault="00C670E3" w:rsidP="00B23BBD">
            <w:pPr>
              <w:spacing w:before="40" w:line="140" w:lineRule="exact"/>
              <w:ind w:left="170"/>
            </w:pPr>
            <w:r w:rsidRPr="00C670E3">
              <w:rPr>
                <w:i/>
              </w:rPr>
              <w:t>India</w:t>
            </w:r>
          </w:p>
        </w:tc>
      </w:tr>
      <w:tr w:rsidR="00C670E3" w:rsidRPr="00D21FE6" w14:paraId="1F55F7B1" w14:textId="77777777" w:rsidTr="00564713">
        <w:trPr>
          <w:cantSplit/>
        </w:trPr>
        <w:tc>
          <w:tcPr>
            <w:tcW w:w="3377" w:type="dxa"/>
            <w:shd w:val="clear" w:color="auto" w:fill="auto"/>
            <w:vAlign w:val="bottom"/>
          </w:tcPr>
          <w:p w14:paraId="09E06580" w14:textId="77777777" w:rsidR="00C670E3" w:rsidRPr="00753ED3" w:rsidRDefault="00C670E3" w:rsidP="00B23BBD">
            <w:pPr>
              <w:spacing w:before="40" w:line="140" w:lineRule="exact"/>
              <w:ind w:left="113"/>
              <w:rPr>
                <w:color w:val="000000" w:themeColor="text1"/>
              </w:rPr>
            </w:pPr>
            <w:r w:rsidRPr="00753ED3">
              <w:rPr>
                <w:color w:val="000000" w:themeColor="text1"/>
              </w:rPr>
              <w:t>Китай</w:t>
            </w:r>
          </w:p>
        </w:tc>
        <w:tc>
          <w:tcPr>
            <w:tcW w:w="793" w:type="dxa"/>
            <w:tcBorders>
              <w:left w:val="single" w:sz="6" w:space="0" w:color="000000"/>
            </w:tcBorders>
            <w:shd w:val="clear" w:color="auto" w:fill="auto"/>
            <w:vAlign w:val="bottom"/>
          </w:tcPr>
          <w:p w14:paraId="00A28BB6" w14:textId="2D137B0A" w:rsidR="00C670E3" w:rsidRPr="00C670E3" w:rsidRDefault="00C670E3" w:rsidP="00564713">
            <w:pPr>
              <w:snapToGrid w:val="0"/>
              <w:spacing w:before="40" w:line="140" w:lineRule="exact"/>
              <w:ind w:right="227"/>
              <w:jc w:val="right"/>
            </w:pPr>
            <w:r w:rsidRPr="00C670E3">
              <w:t>685</w:t>
            </w:r>
          </w:p>
        </w:tc>
        <w:tc>
          <w:tcPr>
            <w:tcW w:w="793" w:type="dxa"/>
            <w:tcBorders>
              <w:left w:val="single" w:sz="6" w:space="0" w:color="000000"/>
              <w:right w:val="single" w:sz="6" w:space="0" w:color="000000"/>
            </w:tcBorders>
            <w:vAlign w:val="bottom"/>
          </w:tcPr>
          <w:p w14:paraId="64F17B9C" w14:textId="1A444B8A" w:rsidR="00C670E3" w:rsidRPr="00C670E3" w:rsidRDefault="00C670E3" w:rsidP="00564713">
            <w:pPr>
              <w:snapToGrid w:val="0"/>
              <w:spacing w:before="40" w:line="140" w:lineRule="exact"/>
              <w:ind w:right="227"/>
              <w:jc w:val="right"/>
            </w:pPr>
            <w:r w:rsidRPr="00C670E3">
              <w:t>…</w:t>
            </w:r>
          </w:p>
        </w:tc>
        <w:tc>
          <w:tcPr>
            <w:tcW w:w="793" w:type="dxa"/>
            <w:tcBorders>
              <w:left w:val="single" w:sz="6" w:space="0" w:color="000000"/>
            </w:tcBorders>
            <w:vAlign w:val="bottom"/>
          </w:tcPr>
          <w:p w14:paraId="1F1FF281" w14:textId="6BD06505" w:rsidR="00C670E3" w:rsidRPr="00C670E3" w:rsidRDefault="00C670E3" w:rsidP="00564713">
            <w:pPr>
              <w:snapToGrid w:val="0"/>
              <w:spacing w:before="40" w:line="140" w:lineRule="exact"/>
              <w:ind w:right="227"/>
              <w:jc w:val="right"/>
            </w:pPr>
            <w:r w:rsidRPr="00C670E3">
              <w:t>…</w:t>
            </w:r>
          </w:p>
        </w:tc>
        <w:tc>
          <w:tcPr>
            <w:tcW w:w="793" w:type="dxa"/>
            <w:tcBorders>
              <w:left w:val="single" w:sz="6" w:space="0" w:color="000000"/>
            </w:tcBorders>
            <w:shd w:val="clear" w:color="auto" w:fill="auto"/>
            <w:vAlign w:val="bottom"/>
          </w:tcPr>
          <w:p w14:paraId="76D67F09" w14:textId="34C06E19" w:rsidR="00C670E3" w:rsidRPr="00C670E3" w:rsidRDefault="00C670E3" w:rsidP="00564713">
            <w:pPr>
              <w:snapToGrid w:val="0"/>
              <w:spacing w:before="40" w:line="140" w:lineRule="exact"/>
              <w:ind w:right="227"/>
              <w:jc w:val="right"/>
            </w:pPr>
            <w:r w:rsidRPr="00C670E3">
              <w:t>…</w:t>
            </w:r>
          </w:p>
        </w:tc>
        <w:tc>
          <w:tcPr>
            <w:tcW w:w="3376" w:type="dxa"/>
            <w:tcBorders>
              <w:left w:val="single" w:sz="6" w:space="0" w:color="000000"/>
            </w:tcBorders>
            <w:shd w:val="clear" w:color="auto" w:fill="auto"/>
            <w:vAlign w:val="bottom"/>
          </w:tcPr>
          <w:p w14:paraId="5939F417" w14:textId="64399D9A" w:rsidR="00C670E3" w:rsidRPr="00C670E3" w:rsidRDefault="00C670E3" w:rsidP="00B23BBD">
            <w:pPr>
              <w:spacing w:before="40" w:line="140" w:lineRule="exact"/>
              <w:ind w:left="170"/>
            </w:pPr>
            <w:r w:rsidRPr="00C670E3">
              <w:rPr>
                <w:i/>
              </w:rPr>
              <w:t>China</w:t>
            </w:r>
          </w:p>
        </w:tc>
      </w:tr>
      <w:tr w:rsidR="00C670E3" w:rsidRPr="00D21FE6" w14:paraId="5E3BDBD1" w14:textId="77777777" w:rsidTr="00564713">
        <w:trPr>
          <w:cantSplit/>
        </w:trPr>
        <w:tc>
          <w:tcPr>
            <w:tcW w:w="3377" w:type="dxa"/>
            <w:shd w:val="clear" w:color="auto" w:fill="auto"/>
            <w:vAlign w:val="bottom"/>
          </w:tcPr>
          <w:p w14:paraId="400BF2E7" w14:textId="77777777" w:rsidR="00C670E3" w:rsidRPr="00753ED3" w:rsidRDefault="00C670E3" w:rsidP="00B23BBD">
            <w:pPr>
              <w:spacing w:before="40" w:line="140" w:lineRule="exact"/>
              <w:ind w:left="113"/>
              <w:rPr>
                <w:color w:val="000000" w:themeColor="text1"/>
              </w:rPr>
            </w:pPr>
            <w:r w:rsidRPr="00753ED3">
              <w:rPr>
                <w:color w:val="000000" w:themeColor="text1"/>
              </w:rPr>
              <w:t>Южно-Африканская Республика</w:t>
            </w:r>
          </w:p>
        </w:tc>
        <w:tc>
          <w:tcPr>
            <w:tcW w:w="793" w:type="dxa"/>
            <w:tcBorders>
              <w:left w:val="single" w:sz="6" w:space="0" w:color="000000"/>
            </w:tcBorders>
            <w:shd w:val="clear" w:color="auto" w:fill="auto"/>
            <w:vAlign w:val="bottom"/>
          </w:tcPr>
          <w:p w14:paraId="25726B33" w14:textId="735ED910" w:rsidR="00C670E3" w:rsidRPr="00C670E3" w:rsidRDefault="00C670E3" w:rsidP="00564713">
            <w:pPr>
              <w:snapToGrid w:val="0"/>
              <w:spacing w:before="40" w:line="140" w:lineRule="exact"/>
              <w:ind w:right="227"/>
              <w:jc w:val="right"/>
            </w:pPr>
            <w:r w:rsidRPr="00C670E3">
              <w:t>1</w:t>
            </w:r>
            <w:r w:rsidRPr="00C670E3">
              <w:rPr>
                <w:lang w:val="en-US"/>
              </w:rPr>
              <w:t> </w:t>
            </w:r>
            <w:r w:rsidRPr="00C670E3">
              <w:t>389</w:t>
            </w:r>
          </w:p>
        </w:tc>
        <w:tc>
          <w:tcPr>
            <w:tcW w:w="793" w:type="dxa"/>
            <w:tcBorders>
              <w:left w:val="single" w:sz="6" w:space="0" w:color="000000"/>
              <w:right w:val="single" w:sz="6" w:space="0" w:color="000000"/>
            </w:tcBorders>
            <w:vAlign w:val="bottom"/>
          </w:tcPr>
          <w:p w14:paraId="4E073E9C" w14:textId="3788C777" w:rsidR="00C670E3" w:rsidRPr="00C670E3" w:rsidRDefault="00C670E3" w:rsidP="00564713">
            <w:pPr>
              <w:snapToGrid w:val="0"/>
              <w:spacing w:before="40" w:line="140" w:lineRule="exact"/>
              <w:ind w:right="227"/>
              <w:jc w:val="right"/>
              <w:rPr>
                <w:lang w:val="en-US"/>
              </w:rPr>
            </w:pPr>
            <w:r w:rsidRPr="00C670E3">
              <w:t>…</w:t>
            </w:r>
          </w:p>
        </w:tc>
        <w:tc>
          <w:tcPr>
            <w:tcW w:w="793" w:type="dxa"/>
            <w:tcBorders>
              <w:left w:val="single" w:sz="6" w:space="0" w:color="000000"/>
            </w:tcBorders>
            <w:vAlign w:val="bottom"/>
          </w:tcPr>
          <w:p w14:paraId="06F9BB7F" w14:textId="1028459B" w:rsidR="00C670E3" w:rsidRPr="00C670E3" w:rsidRDefault="00C670E3" w:rsidP="00564713">
            <w:pPr>
              <w:snapToGrid w:val="0"/>
              <w:spacing w:before="40" w:line="140" w:lineRule="exact"/>
              <w:ind w:right="227"/>
              <w:jc w:val="right"/>
              <w:rPr>
                <w:lang w:val="en-US"/>
              </w:rPr>
            </w:pPr>
            <w:r w:rsidRPr="00C670E3">
              <w:t>…</w:t>
            </w:r>
          </w:p>
        </w:tc>
        <w:tc>
          <w:tcPr>
            <w:tcW w:w="793" w:type="dxa"/>
            <w:tcBorders>
              <w:left w:val="single" w:sz="6" w:space="0" w:color="000000"/>
            </w:tcBorders>
            <w:shd w:val="clear" w:color="auto" w:fill="auto"/>
            <w:vAlign w:val="bottom"/>
          </w:tcPr>
          <w:p w14:paraId="318750DB" w14:textId="7402F604" w:rsidR="00C670E3" w:rsidRPr="00C670E3" w:rsidRDefault="00C670E3" w:rsidP="00564713">
            <w:pPr>
              <w:snapToGrid w:val="0"/>
              <w:spacing w:before="40" w:line="140" w:lineRule="exact"/>
              <w:ind w:right="227"/>
              <w:jc w:val="right"/>
            </w:pPr>
            <w:r w:rsidRPr="00C670E3">
              <w:t>…</w:t>
            </w:r>
          </w:p>
        </w:tc>
        <w:tc>
          <w:tcPr>
            <w:tcW w:w="3376" w:type="dxa"/>
            <w:tcBorders>
              <w:left w:val="single" w:sz="6" w:space="0" w:color="000000"/>
            </w:tcBorders>
            <w:shd w:val="clear" w:color="auto" w:fill="auto"/>
            <w:vAlign w:val="bottom"/>
          </w:tcPr>
          <w:p w14:paraId="44752C93" w14:textId="2AF57E66" w:rsidR="00C670E3" w:rsidRPr="00C670E3" w:rsidRDefault="00C670E3" w:rsidP="00B23BBD">
            <w:pPr>
              <w:spacing w:before="40" w:line="140" w:lineRule="exact"/>
              <w:ind w:left="170"/>
            </w:pPr>
            <w:r w:rsidRPr="00C670E3">
              <w:rPr>
                <w:i/>
              </w:rPr>
              <w:t>South Africa</w:t>
            </w:r>
          </w:p>
        </w:tc>
      </w:tr>
      <w:tr w:rsidR="00C670E3" w:rsidRPr="00D21FE6" w14:paraId="08F59FF5" w14:textId="77777777" w:rsidTr="00564713">
        <w:trPr>
          <w:cantSplit/>
        </w:trPr>
        <w:tc>
          <w:tcPr>
            <w:tcW w:w="3377" w:type="dxa"/>
            <w:shd w:val="clear" w:color="auto" w:fill="auto"/>
            <w:vAlign w:val="bottom"/>
          </w:tcPr>
          <w:p w14:paraId="396CC7A7" w14:textId="77777777" w:rsidR="00C670E3" w:rsidRPr="00753ED3" w:rsidRDefault="00C670E3" w:rsidP="00B23BBD">
            <w:pPr>
              <w:pStyle w:val="13"/>
              <w:spacing w:before="40" w:line="140" w:lineRule="exact"/>
              <w:rPr>
                <w:color w:val="000000" w:themeColor="text1"/>
                <w:sz w:val="14"/>
                <w:szCs w:val="14"/>
              </w:rPr>
            </w:pPr>
            <w:r w:rsidRPr="00753ED3">
              <w:rPr>
                <w:color w:val="000000" w:themeColor="text1"/>
                <w:sz w:val="14"/>
                <w:szCs w:val="14"/>
                <w:u w:val="none"/>
              </w:rPr>
              <w:t>Страны ЕС</w:t>
            </w:r>
          </w:p>
        </w:tc>
        <w:tc>
          <w:tcPr>
            <w:tcW w:w="793" w:type="dxa"/>
            <w:tcBorders>
              <w:left w:val="single" w:sz="6" w:space="0" w:color="000000"/>
            </w:tcBorders>
            <w:shd w:val="clear" w:color="auto" w:fill="auto"/>
            <w:vAlign w:val="bottom"/>
          </w:tcPr>
          <w:p w14:paraId="1D342CA2" w14:textId="77777777" w:rsidR="00C670E3" w:rsidRPr="00C670E3" w:rsidRDefault="00C670E3" w:rsidP="00564713">
            <w:pPr>
              <w:snapToGrid w:val="0"/>
              <w:spacing w:before="40" w:line="140" w:lineRule="exact"/>
              <w:ind w:right="227"/>
              <w:jc w:val="right"/>
            </w:pPr>
          </w:p>
        </w:tc>
        <w:tc>
          <w:tcPr>
            <w:tcW w:w="793" w:type="dxa"/>
            <w:tcBorders>
              <w:left w:val="single" w:sz="6" w:space="0" w:color="000000"/>
              <w:right w:val="single" w:sz="6" w:space="0" w:color="000000"/>
            </w:tcBorders>
            <w:vAlign w:val="bottom"/>
          </w:tcPr>
          <w:p w14:paraId="075CB40F" w14:textId="77777777" w:rsidR="00C670E3" w:rsidRPr="00C670E3" w:rsidRDefault="00C670E3" w:rsidP="00564713">
            <w:pPr>
              <w:snapToGrid w:val="0"/>
              <w:spacing w:before="40" w:line="140" w:lineRule="exact"/>
              <w:ind w:right="227"/>
              <w:jc w:val="right"/>
            </w:pPr>
          </w:p>
        </w:tc>
        <w:tc>
          <w:tcPr>
            <w:tcW w:w="793" w:type="dxa"/>
            <w:tcBorders>
              <w:left w:val="single" w:sz="6" w:space="0" w:color="000000"/>
            </w:tcBorders>
            <w:vAlign w:val="bottom"/>
          </w:tcPr>
          <w:p w14:paraId="0A745894" w14:textId="77777777" w:rsidR="00C670E3" w:rsidRPr="00C670E3" w:rsidRDefault="00C670E3" w:rsidP="00564713">
            <w:pPr>
              <w:snapToGrid w:val="0"/>
              <w:spacing w:before="40" w:line="140" w:lineRule="exact"/>
              <w:ind w:right="227"/>
              <w:jc w:val="right"/>
            </w:pPr>
          </w:p>
        </w:tc>
        <w:tc>
          <w:tcPr>
            <w:tcW w:w="793" w:type="dxa"/>
            <w:tcBorders>
              <w:left w:val="single" w:sz="6" w:space="0" w:color="000000"/>
            </w:tcBorders>
            <w:shd w:val="clear" w:color="auto" w:fill="auto"/>
            <w:vAlign w:val="bottom"/>
          </w:tcPr>
          <w:p w14:paraId="75A109F5" w14:textId="359A9BED" w:rsidR="00C670E3" w:rsidRPr="00C670E3" w:rsidRDefault="00C670E3" w:rsidP="00564713">
            <w:pPr>
              <w:snapToGrid w:val="0"/>
              <w:spacing w:before="40" w:line="140" w:lineRule="exact"/>
              <w:ind w:right="227"/>
              <w:jc w:val="right"/>
            </w:pPr>
          </w:p>
        </w:tc>
        <w:tc>
          <w:tcPr>
            <w:tcW w:w="3376" w:type="dxa"/>
            <w:tcBorders>
              <w:left w:val="single" w:sz="6" w:space="0" w:color="000000"/>
            </w:tcBorders>
            <w:shd w:val="clear" w:color="auto" w:fill="auto"/>
            <w:vAlign w:val="bottom"/>
          </w:tcPr>
          <w:p w14:paraId="3A19C05E" w14:textId="19148F14" w:rsidR="00C670E3" w:rsidRPr="00C670E3" w:rsidRDefault="00C670E3" w:rsidP="00B23BBD">
            <w:pPr>
              <w:pStyle w:val="13"/>
              <w:spacing w:before="40" w:line="140" w:lineRule="exact"/>
              <w:ind w:left="57"/>
              <w:rPr>
                <w:sz w:val="14"/>
                <w:szCs w:val="14"/>
              </w:rPr>
            </w:pPr>
            <w:r w:rsidRPr="00C670E3">
              <w:rPr>
                <w:bCs w:val="0"/>
                <w:i/>
                <w:sz w:val="14"/>
                <w:szCs w:val="14"/>
                <w:u w:val="none"/>
              </w:rPr>
              <w:t>EU countries</w:t>
            </w:r>
          </w:p>
        </w:tc>
      </w:tr>
      <w:tr w:rsidR="00C670E3" w:rsidRPr="00D21FE6" w14:paraId="2BCC22B1" w14:textId="77777777" w:rsidTr="00564713">
        <w:trPr>
          <w:cantSplit/>
        </w:trPr>
        <w:tc>
          <w:tcPr>
            <w:tcW w:w="3377" w:type="dxa"/>
            <w:shd w:val="clear" w:color="auto" w:fill="auto"/>
            <w:vAlign w:val="bottom"/>
          </w:tcPr>
          <w:p w14:paraId="52062A42" w14:textId="77777777" w:rsidR="00C670E3" w:rsidRPr="00753ED3" w:rsidRDefault="00C670E3" w:rsidP="00B23BBD">
            <w:pPr>
              <w:pStyle w:val="13"/>
              <w:spacing w:before="40" w:line="140" w:lineRule="exact"/>
              <w:ind w:left="284"/>
              <w:rPr>
                <w:color w:val="000000" w:themeColor="text1"/>
                <w:sz w:val="14"/>
                <w:szCs w:val="14"/>
              </w:rPr>
            </w:pPr>
            <w:r w:rsidRPr="00753ED3">
              <w:rPr>
                <w:b w:val="0"/>
                <w:bCs w:val="0"/>
                <w:color w:val="000000" w:themeColor="text1"/>
                <w:sz w:val="14"/>
                <w:szCs w:val="14"/>
                <w:u w:val="none"/>
              </w:rPr>
              <w:t>из них:</w:t>
            </w:r>
          </w:p>
        </w:tc>
        <w:tc>
          <w:tcPr>
            <w:tcW w:w="793" w:type="dxa"/>
            <w:tcBorders>
              <w:left w:val="single" w:sz="6" w:space="0" w:color="000000"/>
            </w:tcBorders>
            <w:shd w:val="clear" w:color="auto" w:fill="auto"/>
            <w:vAlign w:val="bottom"/>
          </w:tcPr>
          <w:p w14:paraId="518FFEEA" w14:textId="77777777" w:rsidR="00C670E3" w:rsidRPr="00C670E3" w:rsidRDefault="00C670E3" w:rsidP="00564713">
            <w:pPr>
              <w:snapToGrid w:val="0"/>
              <w:spacing w:before="40" w:line="140" w:lineRule="exact"/>
              <w:ind w:right="227"/>
              <w:jc w:val="right"/>
            </w:pPr>
          </w:p>
        </w:tc>
        <w:tc>
          <w:tcPr>
            <w:tcW w:w="793" w:type="dxa"/>
            <w:tcBorders>
              <w:left w:val="single" w:sz="6" w:space="0" w:color="000000"/>
              <w:right w:val="single" w:sz="6" w:space="0" w:color="000000"/>
            </w:tcBorders>
            <w:vAlign w:val="bottom"/>
          </w:tcPr>
          <w:p w14:paraId="6539DF8C" w14:textId="77777777" w:rsidR="00C670E3" w:rsidRPr="00C670E3" w:rsidRDefault="00C670E3" w:rsidP="00564713">
            <w:pPr>
              <w:snapToGrid w:val="0"/>
              <w:spacing w:before="40" w:line="140" w:lineRule="exact"/>
              <w:ind w:right="227"/>
              <w:jc w:val="right"/>
            </w:pPr>
          </w:p>
        </w:tc>
        <w:tc>
          <w:tcPr>
            <w:tcW w:w="793" w:type="dxa"/>
            <w:tcBorders>
              <w:left w:val="single" w:sz="6" w:space="0" w:color="000000"/>
            </w:tcBorders>
            <w:vAlign w:val="bottom"/>
          </w:tcPr>
          <w:p w14:paraId="7841FAB0" w14:textId="77777777" w:rsidR="00C670E3" w:rsidRPr="00C670E3" w:rsidRDefault="00C670E3" w:rsidP="00564713">
            <w:pPr>
              <w:snapToGrid w:val="0"/>
              <w:spacing w:before="40" w:line="140" w:lineRule="exact"/>
              <w:ind w:right="227"/>
              <w:jc w:val="right"/>
            </w:pPr>
          </w:p>
        </w:tc>
        <w:tc>
          <w:tcPr>
            <w:tcW w:w="793" w:type="dxa"/>
            <w:tcBorders>
              <w:left w:val="single" w:sz="6" w:space="0" w:color="000000"/>
            </w:tcBorders>
            <w:shd w:val="clear" w:color="auto" w:fill="auto"/>
            <w:vAlign w:val="bottom"/>
          </w:tcPr>
          <w:p w14:paraId="1C334827" w14:textId="2C76D0ED" w:rsidR="00C670E3" w:rsidRPr="00C670E3" w:rsidRDefault="00C670E3" w:rsidP="00564713">
            <w:pPr>
              <w:snapToGrid w:val="0"/>
              <w:spacing w:before="40" w:line="140" w:lineRule="exact"/>
              <w:ind w:right="227"/>
              <w:jc w:val="right"/>
            </w:pPr>
          </w:p>
        </w:tc>
        <w:tc>
          <w:tcPr>
            <w:tcW w:w="3376" w:type="dxa"/>
            <w:tcBorders>
              <w:left w:val="single" w:sz="6" w:space="0" w:color="000000"/>
            </w:tcBorders>
            <w:shd w:val="clear" w:color="auto" w:fill="auto"/>
            <w:vAlign w:val="bottom"/>
          </w:tcPr>
          <w:p w14:paraId="51E726E6" w14:textId="5461F74C" w:rsidR="00C670E3" w:rsidRPr="00C670E3" w:rsidRDefault="00C670E3" w:rsidP="00B23BBD">
            <w:pPr>
              <w:pStyle w:val="13"/>
              <w:spacing w:before="40" w:line="140" w:lineRule="exact"/>
              <w:ind w:left="284"/>
              <w:rPr>
                <w:sz w:val="14"/>
                <w:szCs w:val="14"/>
              </w:rPr>
            </w:pPr>
            <w:r w:rsidRPr="00C670E3">
              <w:rPr>
                <w:b w:val="0"/>
                <w:bCs w:val="0"/>
                <w:i/>
                <w:sz w:val="14"/>
                <w:szCs w:val="14"/>
                <w:u w:val="none"/>
              </w:rPr>
              <w:t xml:space="preserve"> of which:</w:t>
            </w:r>
          </w:p>
        </w:tc>
      </w:tr>
      <w:tr w:rsidR="00C670E3" w:rsidRPr="00D21FE6" w14:paraId="3590A44F" w14:textId="77777777" w:rsidTr="00564713">
        <w:trPr>
          <w:cantSplit/>
        </w:trPr>
        <w:tc>
          <w:tcPr>
            <w:tcW w:w="3377" w:type="dxa"/>
            <w:shd w:val="clear" w:color="auto" w:fill="auto"/>
            <w:vAlign w:val="bottom"/>
          </w:tcPr>
          <w:p w14:paraId="515BB1AC" w14:textId="77777777" w:rsidR="00C670E3" w:rsidRPr="00753ED3" w:rsidRDefault="00C670E3" w:rsidP="00B23BBD">
            <w:pPr>
              <w:spacing w:before="40" w:line="140" w:lineRule="exact"/>
              <w:ind w:left="113"/>
              <w:rPr>
                <w:color w:val="000000" w:themeColor="text1"/>
              </w:rPr>
            </w:pPr>
            <w:r w:rsidRPr="00753ED3">
              <w:rPr>
                <w:color w:val="000000" w:themeColor="text1"/>
              </w:rPr>
              <w:t>Австрия</w:t>
            </w:r>
          </w:p>
        </w:tc>
        <w:tc>
          <w:tcPr>
            <w:tcW w:w="793" w:type="dxa"/>
            <w:tcBorders>
              <w:left w:val="single" w:sz="6" w:space="0" w:color="000000"/>
            </w:tcBorders>
            <w:shd w:val="clear" w:color="auto" w:fill="auto"/>
            <w:vAlign w:val="bottom"/>
          </w:tcPr>
          <w:p w14:paraId="45BBF75D" w14:textId="1628C291" w:rsidR="00C670E3" w:rsidRPr="00C670E3" w:rsidRDefault="00C670E3" w:rsidP="00564713">
            <w:pPr>
              <w:snapToGrid w:val="0"/>
              <w:spacing w:before="40" w:line="140" w:lineRule="exact"/>
              <w:ind w:right="227"/>
              <w:jc w:val="right"/>
            </w:pPr>
            <w:r w:rsidRPr="00C670E3">
              <w:t>209</w:t>
            </w:r>
          </w:p>
        </w:tc>
        <w:tc>
          <w:tcPr>
            <w:tcW w:w="793" w:type="dxa"/>
            <w:tcBorders>
              <w:left w:val="single" w:sz="6" w:space="0" w:color="000000"/>
              <w:right w:val="single" w:sz="6" w:space="0" w:color="000000"/>
            </w:tcBorders>
            <w:vAlign w:val="bottom"/>
          </w:tcPr>
          <w:p w14:paraId="75C63A6E" w14:textId="4E98CC89" w:rsidR="00C670E3" w:rsidRPr="00C670E3" w:rsidRDefault="00C670E3" w:rsidP="00564713">
            <w:pPr>
              <w:snapToGrid w:val="0"/>
              <w:spacing w:before="40" w:line="140" w:lineRule="exact"/>
              <w:ind w:right="227"/>
              <w:jc w:val="right"/>
              <w:rPr>
                <w:lang w:val="en-US"/>
              </w:rPr>
            </w:pPr>
            <w:r w:rsidRPr="00C670E3">
              <w:t>183</w:t>
            </w:r>
          </w:p>
        </w:tc>
        <w:tc>
          <w:tcPr>
            <w:tcW w:w="793" w:type="dxa"/>
            <w:tcBorders>
              <w:left w:val="single" w:sz="6" w:space="0" w:color="000000"/>
            </w:tcBorders>
            <w:vAlign w:val="bottom"/>
          </w:tcPr>
          <w:p w14:paraId="50BC78A8" w14:textId="269A14AD" w:rsidR="00C670E3" w:rsidRPr="00C670E3" w:rsidRDefault="00C670E3" w:rsidP="00564713">
            <w:pPr>
              <w:snapToGrid w:val="0"/>
              <w:spacing w:before="40" w:line="140" w:lineRule="exact"/>
              <w:ind w:right="227"/>
              <w:jc w:val="right"/>
              <w:rPr>
                <w:lang w:val="en-US"/>
              </w:rPr>
            </w:pPr>
            <w:r w:rsidRPr="00C670E3">
              <w:t>181</w:t>
            </w:r>
          </w:p>
        </w:tc>
        <w:tc>
          <w:tcPr>
            <w:tcW w:w="793" w:type="dxa"/>
            <w:tcBorders>
              <w:left w:val="single" w:sz="6" w:space="0" w:color="000000"/>
            </w:tcBorders>
            <w:shd w:val="clear" w:color="auto" w:fill="auto"/>
            <w:vAlign w:val="bottom"/>
          </w:tcPr>
          <w:p w14:paraId="570D897E" w14:textId="349E3C46" w:rsidR="00C670E3" w:rsidRPr="00C670E3" w:rsidRDefault="00C670E3" w:rsidP="00564713">
            <w:pPr>
              <w:snapToGrid w:val="0"/>
              <w:spacing w:before="40" w:line="140" w:lineRule="exact"/>
              <w:ind w:right="227"/>
              <w:jc w:val="right"/>
            </w:pPr>
            <w:r w:rsidRPr="00C670E3">
              <w:t>177</w:t>
            </w:r>
          </w:p>
        </w:tc>
        <w:tc>
          <w:tcPr>
            <w:tcW w:w="3376" w:type="dxa"/>
            <w:tcBorders>
              <w:left w:val="single" w:sz="6" w:space="0" w:color="000000"/>
            </w:tcBorders>
            <w:shd w:val="clear" w:color="auto" w:fill="auto"/>
            <w:vAlign w:val="bottom"/>
          </w:tcPr>
          <w:p w14:paraId="3F4E2FE8" w14:textId="77777777" w:rsidR="00C670E3" w:rsidRPr="00C670E3" w:rsidRDefault="00C670E3" w:rsidP="00B23BBD">
            <w:pPr>
              <w:spacing w:before="40" w:line="140" w:lineRule="exact"/>
              <w:ind w:left="170"/>
            </w:pPr>
            <w:r w:rsidRPr="00C670E3">
              <w:rPr>
                <w:i/>
              </w:rPr>
              <w:t>Austria</w:t>
            </w:r>
          </w:p>
        </w:tc>
      </w:tr>
      <w:tr w:rsidR="00C670E3" w:rsidRPr="00D21FE6" w14:paraId="487EC419" w14:textId="77777777" w:rsidTr="00564713">
        <w:trPr>
          <w:cantSplit/>
        </w:trPr>
        <w:tc>
          <w:tcPr>
            <w:tcW w:w="3377" w:type="dxa"/>
            <w:shd w:val="clear" w:color="auto" w:fill="auto"/>
            <w:vAlign w:val="bottom"/>
          </w:tcPr>
          <w:p w14:paraId="08FC3A0D" w14:textId="77777777" w:rsidR="00C670E3" w:rsidRPr="00753ED3" w:rsidRDefault="00C670E3" w:rsidP="00B23BBD">
            <w:pPr>
              <w:spacing w:before="40" w:line="140" w:lineRule="exact"/>
              <w:ind w:left="113"/>
              <w:rPr>
                <w:color w:val="000000" w:themeColor="text1"/>
              </w:rPr>
            </w:pPr>
            <w:r w:rsidRPr="00753ED3">
              <w:rPr>
                <w:color w:val="000000" w:themeColor="text1"/>
              </w:rPr>
              <w:t>Бельгия</w:t>
            </w:r>
          </w:p>
        </w:tc>
        <w:tc>
          <w:tcPr>
            <w:tcW w:w="793" w:type="dxa"/>
            <w:tcBorders>
              <w:left w:val="single" w:sz="6" w:space="0" w:color="000000"/>
            </w:tcBorders>
            <w:shd w:val="clear" w:color="auto" w:fill="auto"/>
            <w:vAlign w:val="bottom"/>
          </w:tcPr>
          <w:p w14:paraId="4F4BC5E9" w14:textId="51160117" w:rsidR="00C670E3" w:rsidRPr="00C670E3" w:rsidRDefault="00C670E3" w:rsidP="00564713">
            <w:pPr>
              <w:snapToGrid w:val="0"/>
              <w:spacing w:before="40" w:line="140" w:lineRule="exact"/>
              <w:ind w:right="227"/>
              <w:jc w:val="right"/>
            </w:pPr>
            <w:r w:rsidRPr="00C670E3">
              <w:t>360</w:t>
            </w:r>
          </w:p>
        </w:tc>
        <w:tc>
          <w:tcPr>
            <w:tcW w:w="793" w:type="dxa"/>
            <w:tcBorders>
              <w:left w:val="single" w:sz="6" w:space="0" w:color="000000"/>
              <w:right w:val="single" w:sz="6" w:space="0" w:color="000000"/>
            </w:tcBorders>
            <w:vAlign w:val="bottom"/>
          </w:tcPr>
          <w:p w14:paraId="313A773B" w14:textId="0262DF51" w:rsidR="00C670E3" w:rsidRPr="00C670E3" w:rsidRDefault="00C670E3" w:rsidP="00564713">
            <w:pPr>
              <w:snapToGrid w:val="0"/>
              <w:spacing w:before="40" w:line="140" w:lineRule="exact"/>
              <w:ind w:right="227"/>
              <w:jc w:val="right"/>
              <w:rPr>
                <w:lang w:val="en-US"/>
              </w:rPr>
            </w:pPr>
            <w:r w:rsidRPr="00C670E3">
              <w:t>306</w:t>
            </w:r>
          </w:p>
        </w:tc>
        <w:tc>
          <w:tcPr>
            <w:tcW w:w="793" w:type="dxa"/>
            <w:tcBorders>
              <w:left w:val="single" w:sz="6" w:space="0" w:color="000000"/>
            </w:tcBorders>
            <w:vAlign w:val="bottom"/>
          </w:tcPr>
          <w:p w14:paraId="2AFCE83A" w14:textId="60743927" w:rsidR="00C670E3" w:rsidRPr="00C670E3" w:rsidRDefault="00C670E3" w:rsidP="00564713">
            <w:pPr>
              <w:snapToGrid w:val="0"/>
              <w:spacing w:before="40" w:line="140" w:lineRule="exact"/>
              <w:ind w:right="227"/>
              <w:jc w:val="right"/>
              <w:rPr>
                <w:lang w:val="en-US"/>
              </w:rPr>
            </w:pPr>
            <w:r w:rsidRPr="00C670E3">
              <w:t>297</w:t>
            </w:r>
          </w:p>
        </w:tc>
        <w:tc>
          <w:tcPr>
            <w:tcW w:w="793" w:type="dxa"/>
            <w:tcBorders>
              <w:left w:val="single" w:sz="6" w:space="0" w:color="000000"/>
            </w:tcBorders>
            <w:shd w:val="clear" w:color="auto" w:fill="auto"/>
            <w:vAlign w:val="bottom"/>
          </w:tcPr>
          <w:p w14:paraId="28F45689" w14:textId="4B709D2B" w:rsidR="00C670E3" w:rsidRPr="00C670E3" w:rsidRDefault="00C670E3" w:rsidP="00564713">
            <w:pPr>
              <w:snapToGrid w:val="0"/>
              <w:spacing w:before="40" w:line="140" w:lineRule="exact"/>
              <w:ind w:right="227"/>
              <w:jc w:val="right"/>
            </w:pPr>
            <w:r w:rsidRPr="00C670E3">
              <w:t>…</w:t>
            </w:r>
          </w:p>
        </w:tc>
        <w:tc>
          <w:tcPr>
            <w:tcW w:w="3376" w:type="dxa"/>
            <w:tcBorders>
              <w:left w:val="single" w:sz="6" w:space="0" w:color="000000"/>
            </w:tcBorders>
            <w:shd w:val="clear" w:color="auto" w:fill="auto"/>
            <w:vAlign w:val="bottom"/>
          </w:tcPr>
          <w:p w14:paraId="791C29DC" w14:textId="77777777" w:rsidR="00C670E3" w:rsidRPr="00C670E3" w:rsidRDefault="00C670E3" w:rsidP="00B23BBD">
            <w:pPr>
              <w:spacing w:before="40" w:line="140" w:lineRule="exact"/>
              <w:ind w:left="170"/>
            </w:pPr>
            <w:r w:rsidRPr="00C670E3">
              <w:rPr>
                <w:i/>
              </w:rPr>
              <w:t>Belgium</w:t>
            </w:r>
          </w:p>
        </w:tc>
      </w:tr>
      <w:tr w:rsidR="00C670E3" w:rsidRPr="00D21FE6" w14:paraId="2F3934BE" w14:textId="77777777" w:rsidTr="00564713">
        <w:trPr>
          <w:cantSplit/>
        </w:trPr>
        <w:tc>
          <w:tcPr>
            <w:tcW w:w="3377" w:type="dxa"/>
            <w:shd w:val="clear" w:color="auto" w:fill="auto"/>
            <w:vAlign w:val="bottom"/>
          </w:tcPr>
          <w:p w14:paraId="4235D191" w14:textId="77777777" w:rsidR="00C670E3" w:rsidRPr="00753ED3" w:rsidRDefault="00C670E3" w:rsidP="00B23BBD">
            <w:pPr>
              <w:spacing w:before="40" w:line="140" w:lineRule="exact"/>
              <w:ind w:left="113"/>
              <w:rPr>
                <w:color w:val="000000" w:themeColor="text1"/>
              </w:rPr>
            </w:pPr>
            <w:r w:rsidRPr="00753ED3">
              <w:rPr>
                <w:color w:val="000000" w:themeColor="text1"/>
              </w:rPr>
              <w:t>Болгария</w:t>
            </w:r>
          </w:p>
        </w:tc>
        <w:tc>
          <w:tcPr>
            <w:tcW w:w="793" w:type="dxa"/>
            <w:tcBorders>
              <w:left w:val="single" w:sz="6" w:space="0" w:color="000000"/>
            </w:tcBorders>
            <w:shd w:val="clear" w:color="auto" w:fill="auto"/>
            <w:vAlign w:val="bottom"/>
          </w:tcPr>
          <w:p w14:paraId="25B58364" w14:textId="2EFE69E3" w:rsidR="00C670E3" w:rsidRPr="00564713" w:rsidRDefault="00C670E3" w:rsidP="00564713">
            <w:pPr>
              <w:snapToGrid w:val="0"/>
              <w:spacing w:before="40" w:line="140" w:lineRule="exact"/>
              <w:ind w:right="227"/>
              <w:jc w:val="right"/>
            </w:pPr>
            <w:r w:rsidRPr="00564713">
              <w:t>265</w:t>
            </w:r>
          </w:p>
        </w:tc>
        <w:tc>
          <w:tcPr>
            <w:tcW w:w="793" w:type="dxa"/>
            <w:tcBorders>
              <w:left w:val="single" w:sz="6" w:space="0" w:color="000000"/>
              <w:right w:val="single" w:sz="6" w:space="0" w:color="000000"/>
            </w:tcBorders>
            <w:vAlign w:val="bottom"/>
          </w:tcPr>
          <w:p w14:paraId="343967BD" w14:textId="7B92EFF8" w:rsidR="00C670E3" w:rsidRPr="00564713" w:rsidRDefault="00C670E3" w:rsidP="00564713">
            <w:pPr>
              <w:snapToGrid w:val="0"/>
              <w:spacing w:before="40" w:line="140" w:lineRule="exact"/>
              <w:ind w:right="227"/>
              <w:jc w:val="right"/>
              <w:rPr>
                <w:lang w:val="en-US"/>
              </w:rPr>
            </w:pPr>
            <w:r w:rsidRPr="00564713">
              <w:t>219</w:t>
            </w:r>
          </w:p>
        </w:tc>
        <w:tc>
          <w:tcPr>
            <w:tcW w:w="793" w:type="dxa"/>
            <w:tcBorders>
              <w:left w:val="single" w:sz="6" w:space="0" w:color="000000"/>
            </w:tcBorders>
            <w:vAlign w:val="bottom"/>
          </w:tcPr>
          <w:p w14:paraId="194D9E05" w14:textId="3E52F5E5" w:rsidR="00C670E3" w:rsidRPr="00564713" w:rsidRDefault="00C670E3" w:rsidP="00564713">
            <w:pPr>
              <w:snapToGrid w:val="0"/>
              <w:spacing w:before="40" w:line="140" w:lineRule="exact"/>
              <w:ind w:right="227"/>
              <w:jc w:val="right"/>
              <w:rPr>
                <w:lang w:val="en-US"/>
              </w:rPr>
            </w:pPr>
            <w:r w:rsidRPr="00564713">
              <w:t>216</w:t>
            </w:r>
          </w:p>
        </w:tc>
        <w:tc>
          <w:tcPr>
            <w:tcW w:w="793" w:type="dxa"/>
            <w:tcBorders>
              <w:left w:val="single" w:sz="6" w:space="0" w:color="000000"/>
            </w:tcBorders>
            <w:shd w:val="clear" w:color="auto" w:fill="auto"/>
            <w:vAlign w:val="bottom"/>
          </w:tcPr>
          <w:p w14:paraId="3F7E5364" w14:textId="0FB02152" w:rsidR="00C670E3" w:rsidRPr="00564713" w:rsidRDefault="00C670E3" w:rsidP="00564713">
            <w:pPr>
              <w:snapToGrid w:val="0"/>
              <w:spacing w:before="40" w:line="140" w:lineRule="exact"/>
              <w:ind w:right="227"/>
              <w:jc w:val="right"/>
            </w:pPr>
            <w:r w:rsidRPr="00564713">
              <w:t>…</w:t>
            </w:r>
          </w:p>
        </w:tc>
        <w:tc>
          <w:tcPr>
            <w:tcW w:w="3376" w:type="dxa"/>
            <w:tcBorders>
              <w:left w:val="single" w:sz="6" w:space="0" w:color="000000"/>
            </w:tcBorders>
            <w:shd w:val="clear" w:color="auto" w:fill="auto"/>
            <w:vAlign w:val="bottom"/>
          </w:tcPr>
          <w:p w14:paraId="68D42FC3" w14:textId="77777777" w:rsidR="00C670E3" w:rsidRPr="00753ED3" w:rsidRDefault="00C670E3" w:rsidP="00B23BBD">
            <w:pPr>
              <w:spacing w:before="40" w:line="140" w:lineRule="exact"/>
              <w:ind w:left="170"/>
              <w:rPr>
                <w:color w:val="000000" w:themeColor="text1"/>
              </w:rPr>
            </w:pPr>
            <w:r w:rsidRPr="00753ED3">
              <w:rPr>
                <w:i/>
                <w:color w:val="000000" w:themeColor="text1"/>
              </w:rPr>
              <w:t>Bulgaria</w:t>
            </w:r>
          </w:p>
        </w:tc>
      </w:tr>
      <w:tr w:rsidR="00C670E3" w:rsidRPr="00D21FE6" w14:paraId="008FBC3A" w14:textId="77777777" w:rsidTr="00564713">
        <w:trPr>
          <w:cantSplit/>
        </w:trPr>
        <w:tc>
          <w:tcPr>
            <w:tcW w:w="3377" w:type="dxa"/>
            <w:shd w:val="clear" w:color="auto" w:fill="auto"/>
            <w:vAlign w:val="bottom"/>
          </w:tcPr>
          <w:p w14:paraId="40A91BE3" w14:textId="77777777" w:rsidR="00C670E3" w:rsidRPr="00753ED3" w:rsidRDefault="00C670E3" w:rsidP="00B23BBD">
            <w:pPr>
              <w:spacing w:before="40" w:line="140" w:lineRule="exact"/>
              <w:ind w:left="113"/>
              <w:rPr>
                <w:color w:val="000000" w:themeColor="text1"/>
              </w:rPr>
            </w:pPr>
            <w:r w:rsidRPr="00753ED3">
              <w:rPr>
                <w:color w:val="000000" w:themeColor="text1"/>
              </w:rPr>
              <w:t xml:space="preserve">Венгрия </w:t>
            </w:r>
          </w:p>
        </w:tc>
        <w:tc>
          <w:tcPr>
            <w:tcW w:w="793" w:type="dxa"/>
            <w:tcBorders>
              <w:left w:val="single" w:sz="6" w:space="0" w:color="000000"/>
            </w:tcBorders>
            <w:shd w:val="clear" w:color="auto" w:fill="auto"/>
            <w:vAlign w:val="bottom"/>
          </w:tcPr>
          <w:p w14:paraId="329FBC84" w14:textId="204BE0CB" w:rsidR="00C670E3" w:rsidRPr="00564713" w:rsidRDefault="00C670E3" w:rsidP="00564713">
            <w:pPr>
              <w:snapToGrid w:val="0"/>
              <w:spacing w:before="40" w:line="140" w:lineRule="exact"/>
              <w:ind w:right="227"/>
              <w:jc w:val="right"/>
            </w:pPr>
            <w:r w:rsidRPr="00564713">
              <w:t>349</w:t>
            </w:r>
          </w:p>
        </w:tc>
        <w:tc>
          <w:tcPr>
            <w:tcW w:w="793" w:type="dxa"/>
            <w:tcBorders>
              <w:left w:val="single" w:sz="6" w:space="0" w:color="000000"/>
              <w:right w:val="single" w:sz="6" w:space="0" w:color="000000"/>
            </w:tcBorders>
            <w:vAlign w:val="bottom"/>
          </w:tcPr>
          <w:p w14:paraId="7F07FCDC" w14:textId="62072B76" w:rsidR="00C670E3" w:rsidRPr="00564713" w:rsidRDefault="00C670E3" w:rsidP="00564713">
            <w:pPr>
              <w:snapToGrid w:val="0"/>
              <w:spacing w:before="40" w:line="140" w:lineRule="exact"/>
              <w:ind w:right="227"/>
              <w:jc w:val="right"/>
              <w:rPr>
                <w:lang w:val="en-US"/>
              </w:rPr>
            </w:pPr>
            <w:r w:rsidRPr="00564713">
              <w:t>287</w:t>
            </w:r>
          </w:p>
        </w:tc>
        <w:tc>
          <w:tcPr>
            <w:tcW w:w="793" w:type="dxa"/>
            <w:tcBorders>
              <w:left w:val="single" w:sz="6" w:space="0" w:color="000000"/>
            </w:tcBorders>
            <w:vAlign w:val="bottom"/>
          </w:tcPr>
          <w:p w14:paraId="707C72BD" w14:textId="575E7EF0" w:rsidR="00C670E3" w:rsidRPr="00564713" w:rsidRDefault="00C670E3" w:rsidP="00564713">
            <w:pPr>
              <w:snapToGrid w:val="0"/>
              <w:spacing w:before="40" w:line="140" w:lineRule="exact"/>
              <w:ind w:right="227"/>
              <w:jc w:val="right"/>
              <w:rPr>
                <w:lang w:val="en-US"/>
              </w:rPr>
            </w:pPr>
            <w:r w:rsidRPr="00564713">
              <w:t>276</w:t>
            </w:r>
          </w:p>
        </w:tc>
        <w:tc>
          <w:tcPr>
            <w:tcW w:w="793" w:type="dxa"/>
            <w:tcBorders>
              <w:left w:val="single" w:sz="6" w:space="0" w:color="000000"/>
            </w:tcBorders>
            <w:shd w:val="clear" w:color="auto" w:fill="auto"/>
            <w:vAlign w:val="bottom"/>
          </w:tcPr>
          <w:p w14:paraId="350FE0C1" w14:textId="5F38AA0F" w:rsidR="00C670E3" w:rsidRPr="00564713" w:rsidRDefault="00C670E3" w:rsidP="00564713">
            <w:pPr>
              <w:snapToGrid w:val="0"/>
              <w:spacing w:before="40" w:line="140" w:lineRule="exact"/>
              <w:ind w:right="227"/>
              <w:jc w:val="right"/>
            </w:pPr>
            <w:r w:rsidRPr="00564713">
              <w:t>…</w:t>
            </w:r>
          </w:p>
        </w:tc>
        <w:tc>
          <w:tcPr>
            <w:tcW w:w="3376" w:type="dxa"/>
            <w:tcBorders>
              <w:left w:val="single" w:sz="6" w:space="0" w:color="000000"/>
            </w:tcBorders>
            <w:shd w:val="clear" w:color="auto" w:fill="auto"/>
            <w:vAlign w:val="bottom"/>
          </w:tcPr>
          <w:p w14:paraId="15B5F549" w14:textId="77777777" w:rsidR="00C670E3" w:rsidRPr="00753ED3" w:rsidRDefault="00C670E3" w:rsidP="00B23BBD">
            <w:pPr>
              <w:spacing w:before="40" w:line="140" w:lineRule="exact"/>
              <w:ind w:left="170"/>
              <w:rPr>
                <w:color w:val="000000" w:themeColor="text1"/>
              </w:rPr>
            </w:pPr>
            <w:r w:rsidRPr="00753ED3">
              <w:rPr>
                <w:i/>
                <w:color w:val="000000" w:themeColor="text1"/>
              </w:rPr>
              <w:t xml:space="preserve">Hungary </w:t>
            </w:r>
          </w:p>
        </w:tc>
      </w:tr>
      <w:tr w:rsidR="00C670E3" w:rsidRPr="00D21FE6" w14:paraId="33AB70E6" w14:textId="77777777" w:rsidTr="00564713">
        <w:trPr>
          <w:cantSplit/>
        </w:trPr>
        <w:tc>
          <w:tcPr>
            <w:tcW w:w="3377" w:type="dxa"/>
            <w:shd w:val="clear" w:color="auto" w:fill="auto"/>
            <w:vAlign w:val="bottom"/>
          </w:tcPr>
          <w:p w14:paraId="2534B438" w14:textId="77777777" w:rsidR="00C670E3" w:rsidRPr="00753ED3" w:rsidRDefault="00C670E3" w:rsidP="00B23BBD">
            <w:pPr>
              <w:spacing w:before="40" w:line="140" w:lineRule="exact"/>
              <w:ind w:left="113"/>
              <w:rPr>
                <w:color w:val="000000" w:themeColor="text1"/>
              </w:rPr>
            </w:pPr>
            <w:r w:rsidRPr="00753ED3">
              <w:rPr>
                <w:color w:val="000000" w:themeColor="text1"/>
              </w:rPr>
              <w:t>Германия</w:t>
            </w:r>
          </w:p>
        </w:tc>
        <w:tc>
          <w:tcPr>
            <w:tcW w:w="793" w:type="dxa"/>
            <w:tcBorders>
              <w:left w:val="single" w:sz="6" w:space="0" w:color="000000"/>
            </w:tcBorders>
            <w:shd w:val="clear" w:color="auto" w:fill="auto"/>
            <w:vAlign w:val="bottom"/>
          </w:tcPr>
          <w:p w14:paraId="71F29631" w14:textId="1BD95C9A" w:rsidR="00C670E3" w:rsidRPr="00564713" w:rsidRDefault="00C670E3" w:rsidP="00564713">
            <w:pPr>
              <w:snapToGrid w:val="0"/>
              <w:spacing w:before="40" w:line="140" w:lineRule="exact"/>
              <w:ind w:right="227"/>
              <w:jc w:val="right"/>
            </w:pPr>
            <w:r w:rsidRPr="00564713">
              <w:t>267</w:t>
            </w:r>
          </w:p>
        </w:tc>
        <w:tc>
          <w:tcPr>
            <w:tcW w:w="793" w:type="dxa"/>
            <w:tcBorders>
              <w:left w:val="single" w:sz="6" w:space="0" w:color="000000"/>
              <w:right w:val="single" w:sz="6" w:space="0" w:color="000000"/>
            </w:tcBorders>
            <w:vAlign w:val="bottom"/>
          </w:tcPr>
          <w:p w14:paraId="5936D34F" w14:textId="42411C23" w:rsidR="00C670E3" w:rsidRPr="00564713" w:rsidRDefault="00C670E3" w:rsidP="00564713">
            <w:pPr>
              <w:snapToGrid w:val="0"/>
              <w:spacing w:before="40" w:line="140" w:lineRule="exact"/>
              <w:ind w:right="227"/>
              <w:jc w:val="right"/>
              <w:rPr>
                <w:lang w:val="en-US"/>
              </w:rPr>
            </w:pPr>
            <w:r w:rsidRPr="00564713">
              <w:t>218</w:t>
            </w:r>
          </w:p>
        </w:tc>
        <w:tc>
          <w:tcPr>
            <w:tcW w:w="793" w:type="dxa"/>
            <w:tcBorders>
              <w:left w:val="single" w:sz="6" w:space="0" w:color="000000"/>
            </w:tcBorders>
            <w:vAlign w:val="bottom"/>
          </w:tcPr>
          <w:p w14:paraId="27556B05" w14:textId="1C4BFF09" w:rsidR="00C670E3" w:rsidRPr="00564713" w:rsidRDefault="00C670E3" w:rsidP="00564713">
            <w:pPr>
              <w:snapToGrid w:val="0"/>
              <w:spacing w:before="40" w:line="140" w:lineRule="exact"/>
              <w:ind w:right="227"/>
              <w:jc w:val="right"/>
              <w:rPr>
                <w:lang w:val="en-US"/>
              </w:rPr>
            </w:pPr>
            <w:r w:rsidRPr="00564713">
              <w:t>215</w:t>
            </w:r>
          </w:p>
        </w:tc>
        <w:tc>
          <w:tcPr>
            <w:tcW w:w="793" w:type="dxa"/>
            <w:tcBorders>
              <w:left w:val="single" w:sz="6" w:space="0" w:color="000000"/>
            </w:tcBorders>
            <w:shd w:val="clear" w:color="auto" w:fill="auto"/>
            <w:vAlign w:val="bottom"/>
          </w:tcPr>
          <w:p w14:paraId="0278D6F2" w14:textId="2A83B657" w:rsidR="00C670E3" w:rsidRPr="00564713" w:rsidRDefault="00C670E3" w:rsidP="00564713">
            <w:pPr>
              <w:snapToGrid w:val="0"/>
              <w:spacing w:before="40" w:line="140" w:lineRule="exact"/>
              <w:ind w:right="227"/>
              <w:jc w:val="right"/>
            </w:pPr>
            <w:r w:rsidRPr="00564713">
              <w:t>…</w:t>
            </w:r>
          </w:p>
        </w:tc>
        <w:tc>
          <w:tcPr>
            <w:tcW w:w="3376" w:type="dxa"/>
            <w:tcBorders>
              <w:left w:val="single" w:sz="6" w:space="0" w:color="000000"/>
            </w:tcBorders>
            <w:shd w:val="clear" w:color="auto" w:fill="auto"/>
            <w:vAlign w:val="bottom"/>
          </w:tcPr>
          <w:p w14:paraId="58EA682D" w14:textId="77777777" w:rsidR="00C670E3" w:rsidRPr="00753ED3" w:rsidRDefault="00C670E3" w:rsidP="00B23BBD">
            <w:pPr>
              <w:spacing w:before="40" w:line="140" w:lineRule="exact"/>
              <w:ind w:left="170"/>
              <w:rPr>
                <w:color w:val="000000" w:themeColor="text1"/>
              </w:rPr>
            </w:pPr>
            <w:r w:rsidRPr="00753ED3">
              <w:rPr>
                <w:i/>
                <w:color w:val="000000" w:themeColor="text1"/>
              </w:rPr>
              <w:t>Germany</w:t>
            </w:r>
          </w:p>
        </w:tc>
      </w:tr>
      <w:tr w:rsidR="00C670E3" w:rsidRPr="00D21FE6" w14:paraId="24558333" w14:textId="77777777" w:rsidTr="00564713">
        <w:trPr>
          <w:cantSplit/>
        </w:trPr>
        <w:tc>
          <w:tcPr>
            <w:tcW w:w="3377" w:type="dxa"/>
            <w:shd w:val="clear" w:color="auto" w:fill="auto"/>
            <w:vAlign w:val="bottom"/>
          </w:tcPr>
          <w:p w14:paraId="5316E645" w14:textId="77777777" w:rsidR="00C670E3" w:rsidRPr="00753ED3" w:rsidRDefault="00C670E3" w:rsidP="00B23BBD">
            <w:pPr>
              <w:spacing w:before="40" w:line="140" w:lineRule="exact"/>
              <w:ind w:left="113"/>
              <w:rPr>
                <w:color w:val="000000" w:themeColor="text1"/>
              </w:rPr>
            </w:pPr>
            <w:r w:rsidRPr="00753ED3">
              <w:rPr>
                <w:color w:val="000000" w:themeColor="text1"/>
              </w:rPr>
              <w:t>Дания</w:t>
            </w:r>
          </w:p>
        </w:tc>
        <w:tc>
          <w:tcPr>
            <w:tcW w:w="793" w:type="dxa"/>
            <w:tcBorders>
              <w:left w:val="single" w:sz="6" w:space="0" w:color="000000"/>
            </w:tcBorders>
            <w:shd w:val="clear" w:color="auto" w:fill="auto"/>
            <w:vAlign w:val="bottom"/>
          </w:tcPr>
          <w:p w14:paraId="308CC02E" w14:textId="32AEF338" w:rsidR="00C670E3" w:rsidRPr="00564713" w:rsidRDefault="00C670E3" w:rsidP="00564713">
            <w:pPr>
              <w:snapToGrid w:val="0"/>
              <w:spacing w:before="40" w:line="140" w:lineRule="exact"/>
              <w:ind w:right="227"/>
              <w:jc w:val="right"/>
            </w:pPr>
            <w:r w:rsidRPr="00564713">
              <w:t>268</w:t>
            </w:r>
          </w:p>
        </w:tc>
        <w:tc>
          <w:tcPr>
            <w:tcW w:w="793" w:type="dxa"/>
            <w:tcBorders>
              <w:left w:val="single" w:sz="6" w:space="0" w:color="000000"/>
              <w:right w:val="single" w:sz="6" w:space="0" w:color="000000"/>
            </w:tcBorders>
            <w:vAlign w:val="bottom"/>
          </w:tcPr>
          <w:p w14:paraId="3AF0B5CC" w14:textId="5836AB1A" w:rsidR="00C670E3" w:rsidRPr="00564713" w:rsidRDefault="00C670E3" w:rsidP="00564713">
            <w:pPr>
              <w:snapToGrid w:val="0"/>
              <w:spacing w:before="40" w:line="140" w:lineRule="exact"/>
              <w:ind w:right="227"/>
              <w:jc w:val="right"/>
              <w:rPr>
                <w:lang w:val="en-US"/>
              </w:rPr>
            </w:pPr>
            <w:r w:rsidRPr="00564713">
              <w:t>223</w:t>
            </w:r>
          </w:p>
        </w:tc>
        <w:tc>
          <w:tcPr>
            <w:tcW w:w="793" w:type="dxa"/>
            <w:tcBorders>
              <w:left w:val="single" w:sz="6" w:space="0" w:color="000000"/>
            </w:tcBorders>
            <w:vAlign w:val="bottom"/>
          </w:tcPr>
          <w:p w14:paraId="3F7B3604" w14:textId="22DA4F5D" w:rsidR="00C670E3" w:rsidRPr="00564713" w:rsidRDefault="00C670E3" w:rsidP="00564713">
            <w:pPr>
              <w:snapToGrid w:val="0"/>
              <w:spacing w:before="40" w:line="140" w:lineRule="exact"/>
              <w:ind w:right="227"/>
              <w:jc w:val="right"/>
              <w:rPr>
                <w:lang w:val="en-US"/>
              </w:rPr>
            </w:pPr>
            <w:r w:rsidRPr="00564713">
              <w:t>221</w:t>
            </w:r>
          </w:p>
        </w:tc>
        <w:tc>
          <w:tcPr>
            <w:tcW w:w="793" w:type="dxa"/>
            <w:tcBorders>
              <w:left w:val="single" w:sz="6" w:space="0" w:color="000000"/>
            </w:tcBorders>
            <w:shd w:val="clear" w:color="auto" w:fill="auto"/>
            <w:vAlign w:val="bottom"/>
          </w:tcPr>
          <w:p w14:paraId="22B579C2" w14:textId="2C236433" w:rsidR="00C670E3" w:rsidRPr="00564713" w:rsidRDefault="00C670E3" w:rsidP="00564713">
            <w:pPr>
              <w:snapToGrid w:val="0"/>
              <w:spacing w:before="40" w:line="140" w:lineRule="exact"/>
              <w:ind w:right="227"/>
              <w:jc w:val="right"/>
            </w:pPr>
            <w:r w:rsidRPr="00564713">
              <w:t>…</w:t>
            </w:r>
          </w:p>
        </w:tc>
        <w:tc>
          <w:tcPr>
            <w:tcW w:w="3376" w:type="dxa"/>
            <w:tcBorders>
              <w:left w:val="single" w:sz="6" w:space="0" w:color="000000"/>
            </w:tcBorders>
            <w:shd w:val="clear" w:color="auto" w:fill="auto"/>
            <w:vAlign w:val="bottom"/>
          </w:tcPr>
          <w:p w14:paraId="65B9CF60" w14:textId="77777777" w:rsidR="00C670E3" w:rsidRPr="00753ED3" w:rsidRDefault="00C670E3" w:rsidP="00B23BBD">
            <w:pPr>
              <w:spacing w:before="40" w:line="140" w:lineRule="exact"/>
              <w:ind w:left="170"/>
              <w:rPr>
                <w:color w:val="000000" w:themeColor="text1"/>
              </w:rPr>
            </w:pPr>
            <w:r w:rsidRPr="00753ED3">
              <w:rPr>
                <w:i/>
                <w:color w:val="000000" w:themeColor="text1"/>
              </w:rPr>
              <w:t>Denmark</w:t>
            </w:r>
          </w:p>
        </w:tc>
      </w:tr>
      <w:tr w:rsidR="00C670E3" w:rsidRPr="00D21FE6" w14:paraId="1F7847CC" w14:textId="77777777" w:rsidTr="00564713">
        <w:trPr>
          <w:cantSplit/>
        </w:trPr>
        <w:tc>
          <w:tcPr>
            <w:tcW w:w="3377" w:type="dxa"/>
            <w:shd w:val="clear" w:color="auto" w:fill="auto"/>
            <w:vAlign w:val="bottom"/>
          </w:tcPr>
          <w:p w14:paraId="7F96EF86" w14:textId="77777777" w:rsidR="00C670E3" w:rsidRPr="00753ED3" w:rsidRDefault="00C670E3" w:rsidP="00B23BBD">
            <w:pPr>
              <w:spacing w:before="40" w:line="140" w:lineRule="exact"/>
              <w:ind w:left="113"/>
              <w:rPr>
                <w:color w:val="000000" w:themeColor="text1"/>
              </w:rPr>
            </w:pPr>
            <w:r w:rsidRPr="00753ED3">
              <w:rPr>
                <w:color w:val="000000" w:themeColor="text1"/>
              </w:rPr>
              <w:t>Италия</w:t>
            </w:r>
          </w:p>
        </w:tc>
        <w:tc>
          <w:tcPr>
            <w:tcW w:w="793" w:type="dxa"/>
            <w:tcBorders>
              <w:left w:val="single" w:sz="6" w:space="0" w:color="000000"/>
            </w:tcBorders>
            <w:shd w:val="clear" w:color="auto" w:fill="auto"/>
            <w:vAlign w:val="bottom"/>
          </w:tcPr>
          <w:p w14:paraId="5C6FEA21" w14:textId="5E68AE24" w:rsidR="00C670E3" w:rsidRPr="00564713" w:rsidRDefault="00C670E3" w:rsidP="00564713">
            <w:pPr>
              <w:snapToGrid w:val="0"/>
              <w:spacing w:before="40" w:line="140" w:lineRule="exact"/>
              <w:ind w:right="227"/>
              <w:jc w:val="right"/>
            </w:pPr>
            <w:r w:rsidRPr="00564713">
              <w:t>262</w:t>
            </w:r>
          </w:p>
        </w:tc>
        <w:tc>
          <w:tcPr>
            <w:tcW w:w="793" w:type="dxa"/>
            <w:tcBorders>
              <w:left w:val="single" w:sz="6" w:space="0" w:color="000000"/>
              <w:right w:val="single" w:sz="6" w:space="0" w:color="000000"/>
            </w:tcBorders>
            <w:vAlign w:val="bottom"/>
          </w:tcPr>
          <w:p w14:paraId="054F4B71" w14:textId="639F2B07" w:rsidR="00C670E3" w:rsidRPr="00564713" w:rsidRDefault="00C670E3" w:rsidP="00564713">
            <w:pPr>
              <w:snapToGrid w:val="0"/>
              <w:spacing w:before="40" w:line="140" w:lineRule="exact"/>
              <w:ind w:right="227"/>
              <w:jc w:val="right"/>
            </w:pPr>
            <w:r w:rsidRPr="00564713">
              <w:t>186</w:t>
            </w:r>
          </w:p>
        </w:tc>
        <w:tc>
          <w:tcPr>
            <w:tcW w:w="793" w:type="dxa"/>
            <w:tcBorders>
              <w:left w:val="single" w:sz="6" w:space="0" w:color="000000"/>
            </w:tcBorders>
            <w:vAlign w:val="bottom"/>
          </w:tcPr>
          <w:p w14:paraId="4E0DDD08" w14:textId="53426163" w:rsidR="00C670E3" w:rsidRPr="00564713" w:rsidRDefault="00C670E3" w:rsidP="00564713">
            <w:pPr>
              <w:snapToGrid w:val="0"/>
              <w:spacing w:before="40" w:line="140" w:lineRule="exact"/>
              <w:ind w:right="227"/>
              <w:jc w:val="right"/>
            </w:pPr>
            <w:r w:rsidRPr="00564713">
              <w:t>187</w:t>
            </w:r>
          </w:p>
        </w:tc>
        <w:tc>
          <w:tcPr>
            <w:tcW w:w="793" w:type="dxa"/>
            <w:tcBorders>
              <w:left w:val="single" w:sz="6" w:space="0" w:color="000000"/>
            </w:tcBorders>
            <w:shd w:val="clear" w:color="auto" w:fill="auto"/>
            <w:vAlign w:val="bottom"/>
          </w:tcPr>
          <w:p w14:paraId="4C75D6F8" w14:textId="349EFB7E" w:rsidR="00C670E3" w:rsidRPr="00564713" w:rsidRDefault="00C670E3" w:rsidP="00564713">
            <w:pPr>
              <w:snapToGrid w:val="0"/>
              <w:spacing w:before="40" w:line="140" w:lineRule="exact"/>
              <w:ind w:right="227"/>
              <w:jc w:val="right"/>
            </w:pPr>
            <w:r w:rsidRPr="00564713">
              <w:t>…</w:t>
            </w:r>
          </w:p>
        </w:tc>
        <w:tc>
          <w:tcPr>
            <w:tcW w:w="3376" w:type="dxa"/>
            <w:tcBorders>
              <w:left w:val="single" w:sz="6" w:space="0" w:color="000000"/>
            </w:tcBorders>
            <w:shd w:val="clear" w:color="auto" w:fill="auto"/>
            <w:vAlign w:val="bottom"/>
          </w:tcPr>
          <w:p w14:paraId="0562197B" w14:textId="77777777" w:rsidR="00C670E3" w:rsidRPr="00753ED3" w:rsidRDefault="00C670E3" w:rsidP="00B23BBD">
            <w:pPr>
              <w:spacing w:before="40" w:line="140" w:lineRule="exact"/>
              <w:ind w:left="170"/>
              <w:rPr>
                <w:color w:val="000000" w:themeColor="text1"/>
              </w:rPr>
            </w:pPr>
            <w:r w:rsidRPr="00753ED3">
              <w:rPr>
                <w:i/>
                <w:color w:val="000000" w:themeColor="text1"/>
              </w:rPr>
              <w:t>Italy</w:t>
            </w:r>
          </w:p>
        </w:tc>
      </w:tr>
      <w:tr w:rsidR="00C670E3" w:rsidRPr="00D21FE6" w14:paraId="44EA4FC6" w14:textId="77777777" w:rsidTr="00564713">
        <w:trPr>
          <w:cantSplit/>
        </w:trPr>
        <w:tc>
          <w:tcPr>
            <w:tcW w:w="3377" w:type="dxa"/>
            <w:shd w:val="clear" w:color="auto" w:fill="auto"/>
            <w:vAlign w:val="bottom"/>
          </w:tcPr>
          <w:p w14:paraId="646714DB" w14:textId="77777777" w:rsidR="00C670E3" w:rsidRPr="00753ED3" w:rsidRDefault="00C670E3" w:rsidP="00B23BBD">
            <w:pPr>
              <w:spacing w:before="40" w:line="140" w:lineRule="exact"/>
              <w:ind w:left="113"/>
              <w:rPr>
                <w:color w:val="000000" w:themeColor="text1"/>
              </w:rPr>
            </w:pPr>
            <w:r w:rsidRPr="00753ED3">
              <w:rPr>
                <w:color w:val="000000" w:themeColor="text1"/>
              </w:rPr>
              <w:t>Литва</w:t>
            </w:r>
          </w:p>
        </w:tc>
        <w:tc>
          <w:tcPr>
            <w:tcW w:w="793" w:type="dxa"/>
            <w:tcBorders>
              <w:left w:val="single" w:sz="6" w:space="0" w:color="000000"/>
            </w:tcBorders>
            <w:shd w:val="clear" w:color="auto" w:fill="auto"/>
            <w:vAlign w:val="bottom"/>
          </w:tcPr>
          <w:p w14:paraId="6197F4CA" w14:textId="1D0BA330" w:rsidR="00C670E3" w:rsidRPr="00564713" w:rsidRDefault="00C670E3" w:rsidP="00564713">
            <w:pPr>
              <w:snapToGrid w:val="0"/>
              <w:spacing w:before="40" w:line="140" w:lineRule="exact"/>
              <w:ind w:right="227"/>
              <w:jc w:val="right"/>
            </w:pPr>
            <w:r w:rsidRPr="00564713">
              <w:t>253</w:t>
            </w:r>
          </w:p>
        </w:tc>
        <w:tc>
          <w:tcPr>
            <w:tcW w:w="793" w:type="dxa"/>
            <w:tcBorders>
              <w:left w:val="single" w:sz="6" w:space="0" w:color="000000"/>
              <w:right w:val="single" w:sz="6" w:space="0" w:color="000000"/>
            </w:tcBorders>
            <w:vAlign w:val="bottom"/>
          </w:tcPr>
          <w:p w14:paraId="6C73796E" w14:textId="6B3F6933" w:rsidR="00C670E3" w:rsidRPr="00564713" w:rsidRDefault="00C670E3" w:rsidP="00564713">
            <w:pPr>
              <w:snapToGrid w:val="0"/>
              <w:spacing w:before="40" w:line="140" w:lineRule="exact"/>
              <w:ind w:right="227"/>
              <w:jc w:val="right"/>
              <w:rPr>
                <w:lang w:val="en-US"/>
              </w:rPr>
            </w:pPr>
            <w:r w:rsidRPr="00564713">
              <w:t>225</w:t>
            </w:r>
          </w:p>
        </w:tc>
        <w:tc>
          <w:tcPr>
            <w:tcW w:w="793" w:type="dxa"/>
            <w:tcBorders>
              <w:left w:val="single" w:sz="6" w:space="0" w:color="000000"/>
            </w:tcBorders>
            <w:vAlign w:val="bottom"/>
          </w:tcPr>
          <w:p w14:paraId="25064F13" w14:textId="5AA8A6A3" w:rsidR="00C670E3" w:rsidRPr="00564713" w:rsidRDefault="00C670E3" w:rsidP="00564713">
            <w:pPr>
              <w:snapToGrid w:val="0"/>
              <w:spacing w:before="40" w:line="140" w:lineRule="exact"/>
              <w:ind w:right="227"/>
              <w:jc w:val="right"/>
              <w:rPr>
                <w:lang w:val="en-US"/>
              </w:rPr>
            </w:pPr>
            <w:r w:rsidRPr="00564713">
              <w:t>216</w:t>
            </w:r>
          </w:p>
        </w:tc>
        <w:tc>
          <w:tcPr>
            <w:tcW w:w="793" w:type="dxa"/>
            <w:tcBorders>
              <w:left w:val="single" w:sz="6" w:space="0" w:color="000000"/>
            </w:tcBorders>
            <w:shd w:val="clear" w:color="auto" w:fill="auto"/>
            <w:vAlign w:val="bottom"/>
          </w:tcPr>
          <w:p w14:paraId="1D96E46B" w14:textId="130D914F" w:rsidR="00C670E3" w:rsidRPr="00564713" w:rsidRDefault="00C670E3" w:rsidP="00564713">
            <w:pPr>
              <w:snapToGrid w:val="0"/>
              <w:spacing w:before="40" w:line="140" w:lineRule="exact"/>
              <w:ind w:right="227"/>
              <w:jc w:val="right"/>
            </w:pPr>
            <w:r w:rsidRPr="00564713">
              <w:t>…</w:t>
            </w:r>
          </w:p>
        </w:tc>
        <w:tc>
          <w:tcPr>
            <w:tcW w:w="3376" w:type="dxa"/>
            <w:tcBorders>
              <w:left w:val="single" w:sz="6" w:space="0" w:color="000000"/>
            </w:tcBorders>
            <w:shd w:val="clear" w:color="auto" w:fill="auto"/>
            <w:vAlign w:val="bottom"/>
          </w:tcPr>
          <w:p w14:paraId="7BAD5D89" w14:textId="77777777" w:rsidR="00C670E3" w:rsidRPr="00753ED3" w:rsidRDefault="00C670E3" w:rsidP="00B23BBD">
            <w:pPr>
              <w:spacing w:before="40" w:line="140" w:lineRule="exact"/>
              <w:ind w:left="170"/>
              <w:rPr>
                <w:color w:val="000000" w:themeColor="text1"/>
              </w:rPr>
            </w:pPr>
            <w:r w:rsidRPr="00753ED3">
              <w:rPr>
                <w:i/>
                <w:color w:val="000000" w:themeColor="text1"/>
              </w:rPr>
              <w:t>Lithuania</w:t>
            </w:r>
          </w:p>
        </w:tc>
      </w:tr>
      <w:tr w:rsidR="00C670E3" w:rsidRPr="00D21FE6" w14:paraId="050148F5" w14:textId="77777777" w:rsidTr="00564713">
        <w:trPr>
          <w:cantSplit/>
        </w:trPr>
        <w:tc>
          <w:tcPr>
            <w:tcW w:w="3377" w:type="dxa"/>
            <w:shd w:val="clear" w:color="auto" w:fill="auto"/>
            <w:vAlign w:val="bottom"/>
          </w:tcPr>
          <w:p w14:paraId="6C033445" w14:textId="77777777" w:rsidR="00C670E3" w:rsidRPr="00753ED3" w:rsidRDefault="00C670E3" w:rsidP="00B23BBD">
            <w:pPr>
              <w:spacing w:before="40" w:line="140" w:lineRule="exact"/>
              <w:ind w:left="113"/>
              <w:rPr>
                <w:color w:val="000000" w:themeColor="text1"/>
              </w:rPr>
            </w:pPr>
            <w:r w:rsidRPr="00753ED3">
              <w:rPr>
                <w:color w:val="000000" w:themeColor="text1"/>
              </w:rPr>
              <w:t>Нидерланды</w:t>
            </w:r>
          </w:p>
        </w:tc>
        <w:tc>
          <w:tcPr>
            <w:tcW w:w="793" w:type="dxa"/>
            <w:tcBorders>
              <w:left w:val="single" w:sz="6" w:space="0" w:color="000000"/>
            </w:tcBorders>
            <w:shd w:val="clear" w:color="auto" w:fill="auto"/>
            <w:vAlign w:val="bottom"/>
          </w:tcPr>
          <w:p w14:paraId="51F936FF" w14:textId="443B3C55" w:rsidR="00C670E3" w:rsidRPr="00564713" w:rsidRDefault="00C670E3" w:rsidP="00564713">
            <w:pPr>
              <w:snapToGrid w:val="0"/>
              <w:spacing w:before="40" w:line="140" w:lineRule="exact"/>
              <w:ind w:right="227"/>
              <w:jc w:val="right"/>
            </w:pPr>
            <w:r w:rsidRPr="00564713">
              <w:t>…</w:t>
            </w:r>
          </w:p>
        </w:tc>
        <w:tc>
          <w:tcPr>
            <w:tcW w:w="793" w:type="dxa"/>
            <w:tcBorders>
              <w:left w:val="single" w:sz="6" w:space="0" w:color="000000"/>
              <w:right w:val="single" w:sz="6" w:space="0" w:color="000000"/>
            </w:tcBorders>
            <w:vAlign w:val="bottom"/>
          </w:tcPr>
          <w:p w14:paraId="6A9F3499" w14:textId="52B990AD" w:rsidR="00C670E3" w:rsidRPr="00564713" w:rsidRDefault="00C670E3" w:rsidP="00564713">
            <w:pPr>
              <w:snapToGrid w:val="0"/>
              <w:spacing w:before="40" w:line="140" w:lineRule="exact"/>
              <w:ind w:right="227"/>
              <w:jc w:val="right"/>
              <w:rPr>
                <w:lang w:val="en-US"/>
              </w:rPr>
            </w:pPr>
            <w:r w:rsidRPr="00564713">
              <w:t>254</w:t>
            </w:r>
          </w:p>
        </w:tc>
        <w:tc>
          <w:tcPr>
            <w:tcW w:w="793" w:type="dxa"/>
            <w:tcBorders>
              <w:left w:val="single" w:sz="6" w:space="0" w:color="000000"/>
            </w:tcBorders>
            <w:vAlign w:val="bottom"/>
          </w:tcPr>
          <w:p w14:paraId="78B1B54F" w14:textId="1F7A6EE4" w:rsidR="00C670E3" w:rsidRPr="00564713" w:rsidRDefault="00C670E3" w:rsidP="00564713">
            <w:pPr>
              <w:snapToGrid w:val="0"/>
              <w:spacing w:before="40" w:line="140" w:lineRule="exact"/>
              <w:ind w:right="227"/>
              <w:jc w:val="right"/>
              <w:rPr>
                <w:lang w:val="en-US"/>
              </w:rPr>
            </w:pPr>
            <w:r w:rsidRPr="00564713">
              <w:t>256</w:t>
            </w:r>
          </w:p>
        </w:tc>
        <w:tc>
          <w:tcPr>
            <w:tcW w:w="793" w:type="dxa"/>
            <w:tcBorders>
              <w:left w:val="single" w:sz="6" w:space="0" w:color="000000"/>
            </w:tcBorders>
            <w:shd w:val="clear" w:color="auto" w:fill="auto"/>
            <w:vAlign w:val="bottom"/>
          </w:tcPr>
          <w:p w14:paraId="60BFBF42" w14:textId="36FCF366" w:rsidR="00C670E3" w:rsidRPr="00564713" w:rsidRDefault="00C670E3" w:rsidP="00564713">
            <w:pPr>
              <w:snapToGrid w:val="0"/>
              <w:spacing w:before="40" w:line="140" w:lineRule="exact"/>
              <w:ind w:right="227"/>
              <w:jc w:val="right"/>
            </w:pPr>
            <w:r w:rsidRPr="00564713">
              <w:t>…</w:t>
            </w:r>
          </w:p>
        </w:tc>
        <w:tc>
          <w:tcPr>
            <w:tcW w:w="3376" w:type="dxa"/>
            <w:tcBorders>
              <w:left w:val="single" w:sz="6" w:space="0" w:color="000000"/>
            </w:tcBorders>
            <w:shd w:val="clear" w:color="auto" w:fill="auto"/>
            <w:vAlign w:val="bottom"/>
          </w:tcPr>
          <w:p w14:paraId="638F2167" w14:textId="77777777" w:rsidR="00C670E3" w:rsidRPr="00753ED3" w:rsidRDefault="00C670E3" w:rsidP="00B23BBD">
            <w:pPr>
              <w:spacing w:before="40" w:line="140" w:lineRule="exact"/>
              <w:ind w:left="170"/>
              <w:rPr>
                <w:color w:val="000000" w:themeColor="text1"/>
              </w:rPr>
            </w:pPr>
            <w:r w:rsidRPr="00753ED3">
              <w:rPr>
                <w:i/>
                <w:color w:val="000000" w:themeColor="text1"/>
              </w:rPr>
              <w:t>Netherlands</w:t>
            </w:r>
          </w:p>
        </w:tc>
      </w:tr>
      <w:tr w:rsidR="00C670E3" w:rsidRPr="00D21FE6" w14:paraId="68EDA00D" w14:textId="77777777" w:rsidTr="00564713">
        <w:trPr>
          <w:cantSplit/>
        </w:trPr>
        <w:tc>
          <w:tcPr>
            <w:tcW w:w="3377" w:type="dxa"/>
            <w:shd w:val="clear" w:color="auto" w:fill="auto"/>
            <w:vAlign w:val="bottom"/>
          </w:tcPr>
          <w:p w14:paraId="1D589EFF" w14:textId="77777777" w:rsidR="00C670E3" w:rsidRPr="00753ED3" w:rsidRDefault="00C670E3" w:rsidP="00B23BBD">
            <w:pPr>
              <w:spacing w:before="40" w:line="140" w:lineRule="exact"/>
              <w:ind w:left="113"/>
              <w:rPr>
                <w:color w:val="000000" w:themeColor="text1"/>
              </w:rPr>
            </w:pPr>
            <w:r w:rsidRPr="00753ED3">
              <w:rPr>
                <w:color w:val="000000" w:themeColor="text1"/>
              </w:rPr>
              <w:t>Польша</w:t>
            </w:r>
          </w:p>
        </w:tc>
        <w:tc>
          <w:tcPr>
            <w:tcW w:w="793" w:type="dxa"/>
            <w:tcBorders>
              <w:left w:val="single" w:sz="6" w:space="0" w:color="000000"/>
            </w:tcBorders>
            <w:shd w:val="clear" w:color="auto" w:fill="auto"/>
            <w:vAlign w:val="bottom"/>
          </w:tcPr>
          <w:p w14:paraId="6BD854C1" w14:textId="5B6C7CBD" w:rsidR="00C670E3" w:rsidRPr="00564713" w:rsidRDefault="00C670E3" w:rsidP="00564713">
            <w:pPr>
              <w:snapToGrid w:val="0"/>
              <w:spacing w:before="40" w:line="140" w:lineRule="exact"/>
              <w:ind w:right="227"/>
              <w:jc w:val="right"/>
            </w:pPr>
            <w:r w:rsidRPr="00564713">
              <w:t>457</w:t>
            </w:r>
          </w:p>
        </w:tc>
        <w:tc>
          <w:tcPr>
            <w:tcW w:w="793" w:type="dxa"/>
            <w:tcBorders>
              <w:left w:val="single" w:sz="6" w:space="0" w:color="000000"/>
              <w:right w:val="single" w:sz="6" w:space="0" w:color="000000"/>
            </w:tcBorders>
            <w:vAlign w:val="bottom"/>
          </w:tcPr>
          <w:p w14:paraId="22C57A64" w14:textId="7DA62682" w:rsidR="00C670E3" w:rsidRPr="00564713" w:rsidRDefault="00C670E3" w:rsidP="00564713">
            <w:pPr>
              <w:snapToGrid w:val="0"/>
              <w:spacing w:before="40" w:line="140" w:lineRule="exact"/>
              <w:ind w:right="227"/>
              <w:jc w:val="right"/>
              <w:rPr>
                <w:lang w:val="en-US"/>
              </w:rPr>
            </w:pPr>
            <w:r w:rsidRPr="00564713">
              <w:t>280</w:t>
            </w:r>
          </w:p>
        </w:tc>
        <w:tc>
          <w:tcPr>
            <w:tcW w:w="793" w:type="dxa"/>
            <w:tcBorders>
              <w:left w:val="single" w:sz="6" w:space="0" w:color="000000"/>
            </w:tcBorders>
            <w:vAlign w:val="bottom"/>
          </w:tcPr>
          <w:p w14:paraId="0CF50F38" w14:textId="722CA409" w:rsidR="00C670E3" w:rsidRPr="00564713" w:rsidRDefault="00C670E3" w:rsidP="00564713">
            <w:pPr>
              <w:snapToGrid w:val="0"/>
              <w:spacing w:before="40" w:line="140" w:lineRule="exact"/>
              <w:ind w:right="227"/>
              <w:jc w:val="right"/>
              <w:rPr>
                <w:lang w:val="en-US"/>
              </w:rPr>
            </w:pPr>
            <w:r w:rsidRPr="00564713">
              <w:t>259</w:t>
            </w:r>
          </w:p>
        </w:tc>
        <w:tc>
          <w:tcPr>
            <w:tcW w:w="793" w:type="dxa"/>
            <w:tcBorders>
              <w:left w:val="single" w:sz="6" w:space="0" w:color="000000"/>
            </w:tcBorders>
            <w:shd w:val="clear" w:color="auto" w:fill="auto"/>
            <w:vAlign w:val="bottom"/>
          </w:tcPr>
          <w:p w14:paraId="65387230" w14:textId="359DDCC4" w:rsidR="00C670E3" w:rsidRPr="00564713" w:rsidRDefault="00C670E3" w:rsidP="00564713">
            <w:pPr>
              <w:snapToGrid w:val="0"/>
              <w:spacing w:before="40" w:line="140" w:lineRule="exact"/>
              <w:ind w:right="227"/>
              <w:jc w:val="right"/>
            </w:pPr>
            <w:r w:rsidRPr="00564713">
              <w:t>…</w:t>
            </w:r>
          </w:p>
        </w:tc>
        <w:tc>
          <w:tcPr>
            <w:tcW w:w="3376" w:type="dxa"/>
            <w:tcBorders>
              <w:left w:val="single" w:sz="6" w:space="0" w:color="000000"/>
            </w:tcBorders>
            <w:shd w:val="clear" w:color="auto" w:fill="auto"/>
            <w:vAlign w:val="bottom"/>
          </w:tcPr>
          <w:p w14:paraId="193D8A41" w14:textId="77777777" w:rsidR="00C670E3" w:rsidRPr="00753ED3" w:rsidRDefault="00C670E3" w:rsidP="00B23BBD">
            <w:pPr>
              <w:spacing w:before="40" w:line="140" w:lineRule="exact"/>
              <w:ind w:left="170"/>
              <w:rPr>
                <w:color w:val="000000" w:themeColor="text1"/>
              </w:rPr>
            </w:pPr>
            <w:r w:rsidRPr="00753ED3">
              <w:rPr>
                <w:i/>
                <w:color w:val="000000" w:themeColor="text1"/>
              </w:rPr>
              <w:t>Poland</w:t>
            </w:r>
          </w:p>
        </w:tc>
      </w:tr>
      <w:tr w:rsidR="00C670E3" w:rsidRPr="00D21FE6" w14:paraId="472DC199" w14:textId="77777777" w:rsidTr="00564713">
        <w:trPr>
          <w:cantSplit/>
        </w:trPr>
        <w:tc>
          <w:tcPr>
            <w:tcW w:w="3377" w:type="dxa"/>
            <w:shd w:val="clear" w:color="auto" w:fill="auto"/>
            <w:vAlign w:val="bottom"/>
          </w:tcPr>
          <w:p w14:paraId="7F21F4A7" w14:textId="77777777" w:rsidR="00C670E3" w:rsidRPr="00753ED3" w:rsidRDefault="00C670E3" w:rsidP="00B23BBD">
            <w:pPr>
              <w:spacing w:before="40" w:line="140" w:lineRule="exact"/>
              <w:ind w:left="113"/>
              <w:rPr>
                <w:color w:val="000000" w:themeColor="text1"/>
              </w:rPr>
            </w:pPr>
            <w:r w:rsidRPr="00753ED3">
              <w:rPr>
                <w:color w:val="000000" w:themeColor="text1"/>
              </w:rPr>
              <w:t>Румыния</w:t>
            </w:r>
          </w:p>
        </w:tc>
        <w:tc>
          <w:tcPr>
            <w:tcW w:w="793" w:type="dxa"/>
            <w:tcBorders>
              <w:left w:val="single" w:sz="6" w:space="0" w:color="000000"/>
            </w:tcBorders>
            <w:shd w:val="clear" w:color="auto" w:fill="auto"/>
            <w:vAlign w:val="bottom"/>
          </w:tcPr>
          <w:p w14:paraId="54B39404" w14:textId="02171844" w:rsidR="00C670E3" w:rsidRPr="00564713" w:rsidRDefault="00C670E3" w:rsidP="00564713">
            <w:pPr>
              <w:snapToGrid w:val="0"/>
              <w:spacing w:before="40" w:line="140" w:lineRule="exact"/>
              <w:ind w:right="227"/>
              <w:jc w:val="right"/>
            </w:pPr>
            <w:r w:rsidRPr="00564713">
              <w:t>399</w:t>
            </w:r>
          </w:p>
        </w:tc>
        <w:tc>
          <w:tcPr>
            <w:tcW w:w="793" w:type="dxa"/>
            <w:tcBorders>
              <w:left w:val="single" w:sz="6" w:space="0" w:color="000000"/>
              <w:right w:val="single" w:sz="6" w:space="0" w:color="000000"/>
            </w:tcBorders>
            <w:vAlign w:val="bottom"/>
          </w:tcPr>
          <w:p w14:paraId="5E76180B" w14:textId="6E534232" w:rsidR="00C670E3" w:rsidRPr="00564713" w:rsidRDefault="00C670E3" w:rsidP="00564713">
            <w:pPr>
              <w:snapToGrid w:val="0"/>
              <w:spacing w:before="40" w:line="140" w:lineRule="exact"/>
              <w:ind w:right="227"/>
              <w:jc w:val="right"/>
              <w:rPr>
                <w:lang w:val="en-US"/>
              </w:rPr>
            </w:pPr>
            <w:r w:rsidRPr="00564713">
              <w:t>274</w:t>
            </w:r>
          </w:p>
        </w:tc>
        <w:tc>
          <w:tcPr>
            <w:tcW w:w="793" w:type="dxa"/>
            <w:tcBorders>
              <w:left w:val="single" w:sz="6" w:space="0" w:color="000000"/>
            </w:tcBorders>
            <w:vAlign w:val="bottom"/>
          </w:tcPr>
          <w:p w14:paraId="738548EA" w14:textId="516D9EEA" w:rsidR="00C670E3" w:rsidRPr="00564713" w:rsidRDefault="00C670E3" w:rsidP="00564713">
            <w:pPr>
              <w:snapToGrid w:val="0"/>
              <w:spacing w:before="40" w:line="140" w:lineRule="exact"/>
              <w:ind w:right="227"/>
              <w:jc w:val="right"/>
              <w:rPr>
                <w:lang w:val="en-US"/>
              </w:rPr>
            </w:pPr>
            <w:r w:rsidRPr="00564713">
              <w:t>269</w:t>
            </w:r>
          </w:p>
        </w:tc>
        <w:tc>
          <w:tcPr>
            <w:tcW w:w="793" w:type="dxa"/>
            <w:tcBorders>
              <w:left w:val="single" w:sz="6" w:space="0" w:color="000000"/>
            </w:tcBorders>
            <w:shd w:val="clear" w:color="auto" w:fill="auto"/>
            <w:vAlign w:val="bottom"/>
          </w:tcPr>
          <w:p w14:paraId="08424648" w14:textId="757659E9" w:rsidR="00C670E3" w:rsidRPr="00564713" w:rsidRDefault="00C670E3" w:rsidP="00564713">
            <w:pPr>
              <w:snapToGrid w:val="0"/>
              <w:spacing w:before="40" w:line="140" w:lineRule="exact"/>
              <w:ind w:right="227"/>
              <w:jc w:val="right"/>
            </w:pPr>
            <w:r w:rsidRPr="00564713">
              <w:t>…</w:t>
            </w:r>
          </w:p>
        </w:tc>
        <w:tc>
          <w:tcPr>
            <w:tcW w:w="3376" w:type="dxa"/>
            <w:tcBorders>
              <w:left w:val="single" w:sz="6" w:space="0" w:color="000000"/>
            </w:tcBorders>
            <w:shd w:val="clear" w:color="auto" w:fill="auto"/>
            <w:vAlign w:val="bottom"/>
          </w:tcPr>
          <w:p w14:paraId="651A90B1" w14:textId="77777777" w:rsidR="00C670E3" w:rsidRPr="00753ED3" w:rsidRDefault="00C670E3" w:rsidP="00B23BBD">
            <w:pPr>
              <w:spacing w:before="40" w:line="140" w:lineRule="exact"/>
              <w:ind w:left="170"/>
              <w:rPr>
                <w:color w:val="000000" w:themeColor="text1"/>
              </w:rPr>
            </w:pPr>
            <w:r w:rsidRPr="00753ED3">
              <w:rPr>
                <w:i/>
                <w:color w:val="000000" w:themeColor="text1"/>
              </w:rPr>
              <w:t>Romania</w:t>
            </w:r>
          </w:p>
        </w:tc>
      </w:tr>
      <w:tr w:rsidR="00C670E3" w:rsidRPr="00D21FE6" w14:paraId="2AA1DA03" w14:textId="77777777" w:rsidTr="00564713">
        <w:trPr>
          <w:cantSplit/>
        </w:trPr>
        <w:tc>
          <w:tcPr>
            <w:tcW w:w="3377" w:type="dxa"/>
            <w:shd w:val="clear" w:color="auto" w:fill="auto"/>
            <w:vAlign w:val="bottom"/>
          </w:tcPr>
          <w:p w14:paraId="0A16E955" w14:textId="77777777" w:rsidR="00C670E3" w:rsidRPr="00753ED3" w:rsidRDefault="00C670E3" w:rsidP="00B23BBD">
            <w:pPr>
              <w:spacing w:before="40" w:line="140" w:lineRule="exact"/>
              <w:ind w:left="113"/>
              <w:rPr>
                <w:color w:val="000000" w:themeColor="text1"/>
              </w:rPr>
            </w:pPr>
            <w:r w:rsidRPr="00753ED3">
              <w:rPr>
                <w:color w:val="000000" w:themeColor="text1"/>
              </w:rPr>
              <w:t>Финляндия</w:t>
            </w:r>
          </w:p>
        </w:tc>
        <w:tc>
          <w:tcPr>
            <w:tcW w:w="793" w:type="dxa"/>
            <w:tcBorders>
              <w:left w:val="single" w:sz="6" w:space="0" w:color="000000"/>
            </w:tcBorders>
            <w:shd w:val="clear" w:color="auto" w:fill="auto"/>
            <w:vAlign w:val="bottom"/>
          </w:tcPr>
          <w:p w14:paraId="2C021402" w14:textId="1799491A" w:rsidR="00C670E3" w:rsidRPr="00564713" w:rsidRDefault="00C670E3" w:rsidP="00564713">
            <w:pPr>
              <w:snapToGrid w:val="0"/>
              <w:spacing w:before="40" w:line="140" w:lineRule="exact"/>
              <w:ind w:right="227"/>
              <w:jc w:val="right"/>
            </w:pPr>
            <w:r w:rsidRPr="00564713">
              <w:t>314</w:t>
            </w:r>
          </w:p>
        </w:tc>
        <w:tc>
          <w:tcPr>
            <w:tcW w:w="793" w:type="dxa"/>
            <w:tcBorders>
              <w:left w:val="single" w:sz="6" w:space="0" w:color="000000"/>
              <w:right w:val="single" w:sz="6" w:space="0" w:color="000000"/>
            </w:tcBorders>
            <w:vAlign w:val="bottom"/>
          </w:tcPr>
          <w:p w14:paraId="6FD7C4EF" w14:textId="105FD466" w:rsidR="00C670E3" w:rsidRPr="00564713" w:rsidRDefault="00C670E3" w:rsidP="00564713">
            <w:pPr>
              <w:snapToGrid w:val="0"/>
              <w:spacing w:before="40" w:line="140" w:lineRule="exact"/>
              <w:ind w:right="227"/>
              <w:jc w:val="right"/>
            </w:pPr>
            <w:r w:rsidRPr="00564713">
              <w:t>348</w:t>
            </w:r>
          </w:p>
        </w:tc>
        <w:tc>
          <w:tcPr>
            <w:tcW w:w="793" w:type="dxa"/>
            <w:tcBorders>
              <w:left w:val="single" w:sz="6" w:space="0" w:color="000000"/>
            </w:tcBorders>
            <w:vAlign w:val="bottom"/>
          </w:tcPr>
          <w:p w14:paraId="43AB01E1" w14:textId="6640C75D" w:rsidR="00C670E3" w:rsidRPr="00564713" w:rsidRDefault="00C670E3" w:rsidP="00564713">
            <w:pPr>
              <w:snapToGrid w:val="0"/>
              <w:spacing w:before="40" w:line="140" w:lineRule="exact"/>
              <w:ind w:right="227"/>
              <w:jc w:val="right"/>
            </w:pPr>
            <w:r w:rsidRPr="00564713">
              <w:t>347</w:t>
            </w:r>
          </w:p>
        </w:tc>
        <w:tc>
          <w:tcPr>
            <w:tcW w:w="793" w:type="dxa"/>
            <w:tcBorders>
              <w:left w:val="single" w:sz="6" w:space="0" w:color="000000"/>
            </w:tcBorders>
            <w:shd w:val="clear" w:color="auto" w:fill="auto"/>
            <w:vAlign w:val="bottom"/>
          </w:tcPr>
          <w:p w14:paraId="66C6580E" w14:textId="5E2D2EB3" w:rsidR="00C670E3" w:rsidRPr="00564713" w:rsidRDefault="00C670E3" w:rsidP="00564713">
            <w:pPr>
              <w:snapToGrid w:val="0"/>
              <w:spacing w:before="40" w:line="140" w:lineRule="exact"/>
              <w:ind w:right="227"/>
              <w:jc w:val="right"/>
            </w:pPr>
            <w:r w:rsidRPr="00564713">
              <w:t>…</w:t>
            </w:r>
          </w:p>
        </w:tc>
        <w:tc>
          <w:tcPr>
            <w:tcW w:w="3376" w:type="dxa"/>
            <w:tcBorders>
              <w:left w:val="single" w:sz="6" w:space="0" w:color="000000"/>
            </w:tcBorders>
            <w:shd w:val="clear" w:color="auto" w:fill="auto"/>
            <w:vAlign w:val="bottom"/>
          </w:tcPr>
          <w:p w14:paraId="4E303659" w14:textId="77777777" w:rsidR="00C670E3" w:rsidRPr="00753ED3" w:rsidRDefault="00C670E3" w:rsidP="00B23BBD">
            <w:pPr>
              <w:spacing w:before="40" w:line="140" w:lineRule="exact"/>
              <w:ind w:left="170"/>
              <w:rPr>
                <w:color w:val="000000" w:themeColor="text1"/>
              </w:rPr>
            </w:pPr>
            <w:r w:rsidRPr="00753ED3">
              <w:rPr>
                <w:i/>
                <w:color w:val="000000" w:themeColor="text1"/>
              </w:rPr>
              <w:t xml:space="preserve">Finland </w:t>
            </w:r>
          </w:p>
        </w:tc>
      </w:tr>
      <w:tr w:rsidR="00C670E3" w:rsidRPr="00D21FE6" w14:paraId="7BF3614C" w14:textId="77777777" w:rsidTr="00564713">
        <w:trPr>
          <w:cantSplit/>
        </w:trPr>
        <w:tc>
          <w:tcPr>
            <w:tcW w:w="3377" w:type="dxa"/>
            <w:shd w:val="clear" w:color="auto" w:fill="auto"/>
            <w:vAlign w:val="bottom"/>
          </w:tcPr>
          <w:p w14:paraId="1E356B3A" w14:textId="77777777" w:rsidR="00C670E3" w:rsidRPr="00753ED3" w:rsidRDefault="00C670E3" w:rsidP="00B23BBD">
            <w:pPr>
              <w:spacing w:before="40" w:line="140" w:lineRule="exact"/>
              <w:ind w:left="113"/>
              <w:rPr>
                <w:color w:val="000000" w:themeColor="text1"/>
              </w:rPr>
            </w:pPr>
            <w:r w:rsidRPr="00753ED3">
              <w:rPr>
                <w:color w:val="000000" w:themeColor="text1"/>
              </w:rPr>
              <w:t>Франция</w:t>
            </w:r>
          </w:p>
        </w:tc>
        <w:tc>
          <w:tcPr>
            <w:tcW w:w="793" w:type="dxa"/>
            <w:tcBorders>
              <w:left w:val="single" w:sz="6" w:space="0" w:color="000000"/>
            </w:tcBorders>
            <w:shd w:val="clear" w:color="auto" w:fill="auto"/>
            <w:vAlign w:val="bottom"/>
          </w:tcPr>
          <w:p w14:paraId="025F4426" w14:textId="7A8BD072" w:rsidR="00C670E3" w:rsidRPr="00564713" w:rsidRDefault="00C670E3" w:rsidP="00564713">
            <w:pPr>
              <w:snapToGrid w:val="0"/>
              <w:spacing w:before="40" w:line="140" w:lineRule="exact"/>
              <w:ind w:right="227"/>
              <w:jc w:val="right"/>
            </w:pPr>
            <w:r w:rsidRPr="00564713">
              <w:t>329</w:t>
            </w:r>
          </w:p>
        </w:tc>
        <w:tc>
          <w:tcPr>
            <w:tcW w:w="793" w:type="dxa"/>
            <w:tcBorders>
              <w:left w:val="single" w:sz="6" w:space="0" w:color="000000"/>
              <w:right w:val="single" w:sz="6" w:space="0" w:color="000000"/>
            </w:tcBorders>
            <w:vAlign w:val="bottom"/>
          </w:tcPr>
          <w:p w14:paraId="05802AD6" w14:textId="0D1349BD" w:rsidR="00C670E3" w:rsidRPr="00564713" w:rsidRDefault="00C670E3" w:rsidP="00564713">
            <w:pPr>
              <w:snapToGrid w:val="0"/>
              <w:spacing w:before="40" w:line="140" w:lineRule="exact"/>
              <w:ind w:right="227"/>
              <w:jc w:val="right"/>
              <w:rPr>
                <w:lang w:val="en-US"/>
              </w:rPr>
            </w:pPr>
            <w:r w:rsidRPr="00564713">
              <w:t>262</w:t>
            </w:r>
          </w:p>
        </w:tc>
        <w:tc>
          <w:tcPr>
            <w:tcW w:w="793" w:type="dxa"/>
            <w:tcBorders>
              <w:left w:val="single" w:sz="6" w:space="0" w:color="000000"/>
            </w:tcBorders>
            <w:vAlign w:val="bottom"/>
          </w:tcPr>
          <w:p w14:paraId="20F80E1D" w14:textId="065141A0" w:rsidR="00C670E3" w:rsidRPr="00564713" w:rsidRDefault="00C670E3" w:rsidP="00564713">
            <w:pPr>
              <w:snapToGrid w:val="0"/>
              <w:spacing w:before="40" w:line="140" w:lineRule="exact"/>
              <w:ind w:right="227"/>
              <w:jc w:val="right"/>
              <w:rPr>
                <w:lang w:val="en-US"/>
              </w:rPr>
            </w:pPr>
            <w:r w:rsidRPr="00564713">
              <w:t>256</w:t>
            </w:r>
          </w:p>
        </w:tc>
        <w:tc>
          <w:tcPr>
            <w:tcW w:w="793" w:type="dxa"/>
            <w:tcBorders>
              <w:left w:val="single" w:sz="6" w:space="0" w:color="000000"/>
            </w:tcBorders>
            <w:shd w:val="clear" w:color="auto" w:fill="auto"/>
            <w:vAlign w:val="bottom"/>
          </w:tcPr>
          <w:p w14:paraId="1BC62280" w14:textId="764F4FC5" w:rsidR="00C670E3" w:rsidRPr="00564713" w:rsidRDefault="00C670E3" w:rsidP="00564713">
            <w:pPr>
              <w:snapToGrid w:val="0"/>
              <w:spacing w:before="40" w:line="140" w:lineRule="exact"/>
              <w:ind w:right="227"/>
              <w:jc w:val="right"/>
            </w:pPr>
            <w:r w:rsidRPr="00564713">
              <w:t>…</w:t>
            </w:r>
          </w:p>
        </w:tc>
        <w:tc>
          <w:tcPr>
            <w:tcW w:w="3376" w:type="dxa"/>
            <w:tcBorders>
              <w:left w:val="single" w:sz="6" w:space="0" w:color="000000"/>
            </w:tcBorders>
            <w:shd w:val="clear" w:color="auto" w:fill="auto"/>
            <w:vAlign w:val="bottom"/>
          </w:tcPr>
          <w:p w14:paraId="7440FB3E" w14:textId="77777777" w:rsidR="00C670E3" w:rsidRPr="00753ED3" w:rsidRDefault="00C670E3" w:rsidP="00B23BBD">
            <w:pPr>
              <w:spacing w:before="40" w:line="140" w:lineRule="exact"/>
              <w:ind w:left="170"/>
              <w:rPr>
                <w:color w:val="000000" w:themeColor="text1"/>
              </w:rPr>
            </w:pPr>
            <w:r w:rsidRPr="00753ED3">
              <w:rPr>
                <w:i/>
                <w:color w:val="000000" w:themeColor="text1"/>
              </w:rPr>
              <w:t>France</w:t>
            </w:r>
          </w:p>
        </w:tc>
      </w:tr>
      <w:tr w:rsidR="00C670E3" w:rsidRPr="00D21FE6" w14:paraId="7BFE5DCA" w14:textId="77777777" w:rsidTr="00564713">
        <w:trPr>
          <w:cantSplit/>
        </w:trPr>
        <w:tc>
          <w:tcPr>
            <w:tcW w:w="3377" w:type="dxa"/>
            <w:shd w:val="clear" w:color="auto" w:fill="auto"/>
            <w:vAlign w:val="bottom"/>
          </w:tcPr>
          <w:p w14:paraId="42E8907A" w14:textId="77777777" w:rsidR="00C670E3" w:rsidRPr="00753ED3" w:rsidRDefault="00C670E3" w:rsidP="00B23BBD">
            <w:pPr>
              <w:spacing w:before="40" w:line="140" w:lineRule="exact"/>
              <w:ind w:left="113"/>
              <w:rPr>
                <w:color w:val="000000" w:themeColor="text1"/>
              </w:rPr>
            </w:pPr>
            <w:r w:rsidRPr="00753ED3">
              <w:rPr>
                <w:color w:val="000000" w:themeColor="text1"/>
              </w:rPr>
              <w:t>Швеция</w:t>
            </w:r>
          </w:p>
        </w:tc>
        <w:tc>
          <w:tcPr>
            <w:tcW w:w="793" w:type="dxa"/>
            <w:tcBorders>
              <w:left w:val="single" w:sz="6" w:space="0" w:color="000000"/>
            </w:tcBorders>
            <w:shd w:val="clear" w:color="auto" w:fill="auto"/>
            <w:vAlign w:val="bottom"/>
          </w:tcPr>
          <w:p w14:paraId="6EFB7980" w14:textId="280A5C52" w:rsidR="00C670E3" w:rsidRPr="00564713" w:rsidRDefault="00C670E3" w:rsidP="00564713">
            <w:pPr>
              <w:snapToGrid w:val="0"/>
              <w:spacing w:before="40" w:line="140" w:lineRule="exact"/>
              <w:ind w:right="227"/>
              <w:jc w:val="right"/>
            </w:pPr>
            <w:r w:rsidRPr="00564713">
              <w:t>263</w:t>
            </w:r>
          </w:p>
        </w:tc>
        <w:tc>
          <w:tcPr>
            <w:tcW w:w="793" w:type="dxa"/>
            <w:tcBorders>
              <w:left w:val="single" w:sz="6" w:space="0" w:color="000000"/>
              <w:right w:val="single" w:sz="6" w:space="0" w:color="000000"/>
            </w:tcBorders>
            <w:vAlign w:val="bottom"/>
          </w:tcPr>
          <w:p w14:paraId="71FC9DC8" w14:textId="65F4A2C6" w:rsidR="00C670E3" w:rsidRPr="00564713" w:rsidRDefault="00C670E3" w:rsidP="00564713">
            <w:pPr>
              <w:snapToGrid w:val="0"/>
              <w:spacing w:before="40" w:line="140" w:lineRule="exact"/>
              <w:ind w:right="227"/>
              <w:jc w:val="right"/>
              <w:rPr>
                <w:lang w:val="en-US"/>
              </w:rPr>
            </w:pPr>
            <w:r w:rsidRPr="00564713">
              <w:t>227</w:t>
            </w:r>
          </w:p>
        </w:tc>
        <w:tc>
          <w:tcPr>
            <w:tcW w:w="793" w:type="dxa"/>
            <w:tcBorders>
              <w:left w:val="single" w:sz="6" w:space="0" w:color="000000"/>
            </w:tcBorders>
            <w:vAlign w:val="bottom"/>
          </w:tcPr>
          <w:p w14:paraId="033DF25A" w14:textId="5369134F" w:rsidR="00C670E3" w:rsidRPr="00564713" w:rsidRDefault="00C670E3" w:rsidP="00564713">
            <w:pPr>
              <w:snapToGrid w:val="0"/>
              <w:spacing w:before="40" w:line="140" w:lineRule="exact"/>
              <w:ind w:right="227"/>
              <w:jc w:val="right"/>
              <w:rPr>
                <w:lang w:val="en-US"/>
              </w:rPr>
            </w:pPr>
            <w:r w:rsidRPr="00564713">
              <w:t>224</w:t>
            </w:r>
          </w:p>
        </w:tc>
        <w:tc>
          <w:tcPr>
            <w:tcW w:w="793" w:type="dxa"/>
            <w:tcBorders>
              <w:left w:val="single" w:sz="6" w:space="0" w:color="000000"/>
            </w:tcBorders>
            <w:shd w:val="clear" w:color="auto" w:fill="auto"/>
            <w:vAlign w:val="bottom"/>
          </w:tcPr>
          <w:p w14:paraId="407113E5" w14:textId="0116B0B8" w:rsidR="00C670E3" w:rsidRPr="00564713" w:rsidRDefault="00C670E3" w:rsidP="00564713">
            <w:pPr>
              <w:snapToGrid w:val="0"/>
              <w:spacing w:before="40" w:line="140" w:lineRule="exact"/>
              <w:ind w:right="227"/>
              <w:jc w:val="right"/>
            </w:pPr>
            <w:r w:rsidRPr="00564713">
              <w:t>…</w:t>
            </w:r>
          </w:p>
        </w:tc>
        <w:tc>
          <w:tcPr>
            <w:tcW w:w="3376" w:type="dxa"/>
            <w:tcBorders>
              <w:left w:val="single" w:sz="6" w:space="0" w:color="000000"/>
            </w:tcBorders>
            <w:shd w:val="clear" w:color="auto" w:fill="auto"/>
            <w:vAlign w:val="bottom"/>
          </w:tcPr>
          <w:p w14:paraId="21BD7356" w14:textId="77777777" w:rsidR="00C670E3" w:rsidRPr="00753ED3" w:rsidRDefault="00C670E3" w:rsidP="00B23BBD">
            <w:pPr>
              <w:spacing w:before="40" w:line="140" w:lineRule="exact"/>
              <w:ind w:left="170"/>
              <w:rPr>
                <w:color w:val="000000" w:themeColor="text1"/>
              </w:rPr>
            </w:pPr>
            <w:r w:rsidRPr="00753ED3">
              <w:rPr>
                <w:i/>
                <w:color w:val="000000" w:themeColor="text1"/>
              </w:rPr>
              <w:t>Sweden</w:t>
            </w:r>
          </w:p>
        </w:tc>
      </w:tr>
    </w:tbl>
    <w:p w14:paraId="68610D62" w14:textId="3E52A6D6" w:rsidR="00504A06" w:rsidRPr="00D21FE6" w:rsidRDefault="00504A06">
      <w:pPr>
        <w:pStyle w:val="19"/>
        <w:pageBreakBefore/>
        <w:spacing w:before="0" w:after="60"/>
        <w:jc w:val="right"/>
      </w:pPr>
      <w:proofErr w:type="gramStart"/>
      <w:r w:rsidRPr="00D21FE6">
        <w:rPr>
          <w:rFonts w:ascii="Arial" w:hAnsi="Arial" w:cs="Arial"/>
          <w:sz w:val="14"/>
          <w:szCs w:val="14"/>
          <w:lang w:val="en-US"/>
        </w:rPr>
        <w:lastRenderedPageBreak/>
        <w:t>Продолжение табл.</w:t>
      </w:r>
      <w:proofErr w:type="gramEnd"/>
      <w:r w:rsidRPr="00D21FE6">
        <w:rPr>
          <w:rFonts w:ascii="Arial" w:hAnsi="Arial" w:cs="Arial"/>
          <w:sz w:val="14"/>
          <w:szCs w:val="14"/>
          <w:lang w:val="en-US"/>
        </w:rPr>
        <w:t xml:space="preserve"> / </w:t>
      </w:r>
      <w:r w:rsidRPr="00D21FE6">
        <w:rPr>
          <w:rFonts w:ascii="Arial" w:hAnsi="Arial" w:cs="Arial"/>
          <w:i/>
          <w:sz w:val="14"/>
          <w:szCs w:val="14"/>
          <w:lang w:val="en-US"/>
        </w:rPr>
        <w:t xml:space="preserve">Continued </w:t>
      </w:r>
      <w:proofErr w:type="gramStart"/>
      <w:r w:rsidRPr="00D21FE6">
        <w:rPr>
          <w:rFonts w:ascii="Arial" w:hAnsi="Arial" w:cs="Arial"/>
          <w:i/>
          <w:sz w:val="14"/>
          <w:szCs w:val="14"/>
          <w:lang w:val="en-US"/>
        </w:rPr>
        <w:t>table</w:t>
      </w:r>
      <w:r w:rsidRPr="00D21FE6">
        <w:rPr>
          <w:rFonts w:ascii="Arial" w:hAnsi="Arial" w:cs="Arial"/>
          <w:sz w:val="14"/>
          <w:szCs w:val="14"/>
          <w:lang w:val="en-US"/>
        </w:rPr>
        <w:t xml:space="preserve">  </w:t>
      </w:r>
      <w:r w:rsidR="00693970" w:rsidRPr="00D21FE6">
        <w:rPr>
          <w:rFonts w:ascii="Arial" w:hAnsi="Arial" w:cs="Arial"/>
          <w:sz w:val="14"/>
          <w:szCs w:val="14"/>
          <w:lang w:val="en-US"/>
        </w:rPr>
        <w:t>26.</w:t>
      </w:r>
      <w:r w:rsidRPr="00D21FE6">
        <w:rPr>
          <w:rFonts w:ascii="Arial" w:hAnsi="Arial" w:cs="Arial"/>
          <w:sz w:val="14"/>
          <w:szCs w:val="14"/>
          <w:lang w:val="en-US"/>
        </w:rPr>
        <w:t>18</w:t>
      </w:r>
      <w:proofErr w:type="gramEnd"/>
    </w:p>
    <w:tbl>
      <w:tblPr>
        <w:tblW w:w="9925" w:type="dxa"/>
        <w:tblLayout w:type="fixed"/>
        <w:tblCellMar>
          <w:left w:w="0" w:type="dxa"/>
          <w:right w:w="0" w:type="dxa"/>
        </w:tblCellMar>
        <w:tblLook w:val="0000" w:firstRow="0" w:lastRow="0" w:firstColumn="0" w:lastColumn="0" w:noHBand="0" w:noVBand="0"/>
      </w:tblPr>
      <w:tblGrid>
        <w:gridCol w:w="3377"/>
        <w:gridCol w:w="793"/>
        <w:gridCol w:w="793"/>
        <w:gridCol w:w="793"/>
        <w:gridCol w:w="793"/>
        <w:gridCol w:w="3376"/>
      </w:tblGrid>
      <w:tr w:rsidR="00AE4BC1" w:rsidRPr="00D21FE6" w14:paraId="624F1D9D" w14:textId="77777777" w:rsidTr="00266BBA">
        <w:trPr>
          <w:cantSplit/>
        </w:trPr>
        <w:tc>
          <w:tcPr>
            <w:tcW w:w="3377" w:type="dxa"/>
            <w:tcBorders>
              <w:top w:val="single" w:sz="6" w:space="0" w:color="000000"/>
              <w:bottom w:val="single" w:sz="6" w:space="0" w:color="000000"/>
            </w:tcBorders>
            <w:shd w:val="clear" w:color="auto" w:fill="auto"/>
            <w:vAlign w:val="bottom"/>
          </w:tcPr>
          <w:p w14:paraId="6E4B644E" w14:textId="77777777" w:rsidR="00AE4BC1" w:rsidRPr="00D21FE6" w:rsidRDefault="00AE4BC1">
            <w:pPr>
              <w:pStyle w:val="19"/>
              <w:snapToGrid w:val="0"/>
              <w:spacing w:before="60" w:after="60"/>
              <w:rPr>
                <w:rFonts w:ascii="Arial" w:hAnsi="Arial" w:cs="Arial"/>
                <w:sz w:val="14"/>
                <w:szCs w:val="14"/>
              </w:rPr>
            </w:pPr>
          </w:p>
        </w:tc>
        <w:tc>
          <w:tcPr>
            <w:tcW w:w="793" w:type="dxa"/>
            <w:tcBorders>
              <w:top w:val="single" w:sz="6" w:space="0" w:color="000000"/>
              <w:left w:val="single" w:sz="6" w:space="0" w:color="000000"/>
              <w:bottom w:val="single" w:sz="6" w:space="0" w:color="000000"/>
            </w:tcBorders>
            <w:shd w:val="clear" w:color="auto" w:fill="auto"/>
          </w:tcPr>
          <w:p w14:paraId="5D540044" w14:textId="77777777" w:rsidR="00AE4BC1" w:rsidRPr="00D21FE6" w:rsidRDefault="00AE4BC1">
            <w:pPr>
              <w:spacing w:before="60" w:after="60"/>
              <w:jc w:val="center"/>
            </w:pPr>
            <w:r w:rsidRPr="00D21FE6">
              <w:t>2010</w:t>
            </w:r>
          </w:p>
        </w:tc>
        <w:tc>
          <w:tcPr>
            <w:tcW w:w="793" w:type="dxa"/>
            <w:tcBorders>
              <w:top w:val="single" w:sz="6" w:space="0" w:color="000000"/>
              <w:left w:val="single" w:sz="6" w:space="0" w:color="000000"/>
              <w:bottom w:val="single" w:sz="6" w:space="0" w:color="000000"/>
              <w:right w:val="single" w:sz="6" w:space="0" w:color="000000"/>
            </w:tcBorders>
          </w:tcPr>
          <w:p w14:paraId="305DECBB" w14:textId="43A995B9" w:rsidR="00AE4BC1" w:rsidRPr="00D21FE6" w:rsidRDefault="00484F68" w:rsidP="00FC633B">
            <w:pPr>
              <w:spacing w:before="60" w:after="60"/>
              <w:jc w:val="center"/>
              <w:rPr>
                <w:lang w:val="en-US"/>
              </w:rPr>
            </w:pPr>
            <w:r>
              <w:t>2022</w:t>
            </w:r>
          </w:p>
        </w:tc>
        <w:tc>
          <w:tcPr>
            <w:tcW w:w="793" w:type="dxa"/>
            <w:tcBorders>
              <w:top w:val="single" w:sz="6" w:space="0" w:color="000000"/>
              <w:left w:val="single" w:sz="6" w:space="0" w:color="000000"/>
              <w:bottom w:val="single" w:sz="6" w:space="0" w:color="000000"/>
            </w:tcBorders>
          </w:tcPr>
          <w:p w14:paraId="1E4F8AC4" w14:textId="27371A1B" w:rsidR="00AE4BC1" w:rsidRPr="00484F68" w:rsidRDefault="00484F68" w:rsidP="00FC633B">
            <w:pPr>
              <w:spacing w:before="60" w:after="60"/>
              <w:jc w:val="center"/>
            </w:pPr>
            <w:r>
              <w:rPr>
                <w:lang w:val="en-US"/>
              </w:rPr>
              <w:t>202</w:t>
            </w:r>
            <w:r>
              <w:t>3</w:t>
            </w:r>
          </w:p>
        </w:tc>
        <w:tc>
          <w:tcPr>
            <w:tcW w:w="793" w:type="dxa"/>
            <w:tcBorders>
              <w:top w:val="single" w:sz="6" w:space="0" w:color="000000"/>
              <w:left w:val="single" w:sz="6" w:space="0" w:color="000000"/>
              <w:bottom w:val="single" w:sz="6" w:space="0" w:color="000000"/>
            </w:tcBorders>
            <w:shd w:val="clear" w:color="auto" w:fill="auto"/>
          </w:tcPr>
          <w:p w14:paraId="7A9B1B53" w14:textId="7CD2A41B" w:rsidR="00AE4BC1" w:rsidRPr="00484F68" w:rsidRDefault="00484F68" w:rsidP="00FC633B">
            <w:pPr>
              <w:spacing w:before="60" w:after="60"/>
              <w:jc w:val="center"/>
            </w:pPr>
            <w:r>
              <w:rPr>
                <w:lang w:val="en-US"/>
              </w:rPr>
              <w:t>202</w:t>
            </w:r>
            <w:r>
              <w:t>4</w:t>
            </w:r>
          </w:p>
        </w:tc>
        <w:tc>
          <w:tcPr>
            <w:tcW w:w="3376" w:type="dxa"/>
            <w:tcBorders>
              <w:top w:val="single" w:sz="6" w:space="0" w:color="000000"/>
              <w:left w:val="single" w:sz="6" w:space="0" w:color="000000"/>
              <w:bottom w:val="single" w:sz="6" w:space="0" w:color="000000"/>
            </w:tcBorders>
            <w:shd w:val="clear" w:color="auto" w:fill="auto"/>
            <w:vAlign w:val="bottom"/>
          </w:tcPr>
          <w:p w14:paraId="72CDF579" w14:textId="77777777" w:rsidR="00AE4BC1" w:rsidRPr="00D21FE6" w:rsidRDefault="00AE4BC1">
            <w:pPr>
              <w:snapToGrid w:val="0"/>
              <w:spacing w:before="60" w:after="60"/>
              <w:jc w:val="center"/>
              <w:rPr>
                <w:lang w:val="en-US"/>
              </w:rPr>
            </w:pPr>
          </w:p>
        </w:tc>
      </w:tr>
      <w:tr w:rsidR="00AE4BC1" w:rsidRPr="00D21FE6" w14:paraId="20E14E66" w14:textId="77777777" w:rsidTr="00484F68">
        <w:trPr>
          <w:cantSplit/>
        </w:trPr>
        <w:tc>
          <w:tcPr>
            <w:tcW w:w="3377" w:type="dxa"/>
            <w:shd w:val="clear" w:color="auto" w:fill="auto"/>
            <w:vAlign w:val="bottom"/>
          </w:tcPr>
          <w:p w14:paraId="102FF737" w14:textId="77777777" w:rsidR="00AE4BC1" w:rsidRPr="00484F68" w:rsidRDefault="00AE4BC1" w:rsidP="008F20F5">
            <w:pPr>
              <w:pStyle w:val="01-golovka"/>
              <w:widowControl/>
              <w:spacing w:before="86" w:after="0" w:line="140" w:lineRule="exact"/>
              <w:jc w:val="left"/>
              <w:rPr>
                <w:rFonts w:ascii="Arial" w:hAnsi="Arial" w:cs="Arial"/>
                <w:color w:val="000000" w:themeColor="text1"/>
              </w:rPr>
            </w:pPr>
            <w:r w:rsidRPr="00484F68">
              <w:rPr>
                <w:rFonts w:ascii="Arial" w:hAnsi="Arial" w:cs="Arial"/>
                <w:b/>
                <w:bCs/>
                <w:color w:val="000000" w:themeColor="text1"/>
              </w:rPr>
              <w:t>Другие страны</w:t>
            </w:r>
          </w:p>
        </w:tc>
        <w:tc>
          <w:tcPr>
            <w:tcW w:w="793" w:type="dxa"/>
            <w:tcBorders>
              <w:left w:val="single" w:sz="6" w:space="0" w:color="000000"/>
            </w:tcBorders>
            <w:shd w:val="clear" w:color="auto" w:fill="auto"/>
            <w:vAlign w:val="bottom"/>
          </w:tcPr>
          <w:p w14:paraId="1B2BB108" w14:textId="77777777" w:rsidR="00AE4BC1" w:rsidRPr="00484F68" w:rsidRDefault="00AE4BC1" w:rsidP="008F20F5">
            <w:pPr>
              <w:spacing w:before="86" w:line="140" w:lineRule="exact"/>
              <w:ind w:right="227"/>
              <w:jc w:val="right"/>
              <w:rPr>
                <w:b/>
                <w:bCs/>
                <w:color w:val="000000" w:themeColor="text1"/>
              </w:rPr>
            </w:pPr>
          </w:p>
        </w:tc>
        <w:tc>
          <w:tcPr>
            <w:tcW w:w="793" w:type="dxa"/>
            <w:tcBorders>
              <w:left w:val="single" w:sz="6" w:space="0" w:color="000000"/>
              <w:right w:val="single" w:sz="6" w:space="0" w:color="000000"/>
            </w:tcBorders>
            <w:vAlign w:val="bottom"/>
          </w:tcPr>
          <w:p w14:paraId="36A12428" w14:textId="77777777" w:rsidR="00AE4BC1" w:rsidRPr="00484F68" w:rsidRDefault="00AE4BC1" w:rsidP="008F20F5">
            <w:pPr>
              <w:spacing w:before="86" w:line="140" w:lineRule="exact"/>
              <w:ind w:right="227"/>
              <w:jc w:val="right"/>
              <w:rPr>
                <w:color w:val="000000" w:themeColor="text1"/>
              </w:rPr>
            </w:pPr>
          </w:p>
        </w:tc>
        <w:tc>
          <w:tcPr>
            <w:tcW w:w="793" w:type="dxa"/>
            <w:tcBorders>
              <w:left w:val="single" w:sz="6" w:space="0" w:color="000000"/>
            </w:tcBorders>
            <w:vAlign w:val="bottom"/>
          </w:tcPr>
          <w:p w14:paraId="5EF4D896" w14:textId="77777777" w:rsidR="00AE4BC1" w:rsidRPr="00484F68" w:rsidRDefault="00AE4BC1" w:rsidP="008F20F5">
            <w:pPr>
              <w:spacing w:before="86" w:line="140" w:lineRule="exact"/>
              <w:ind w:right="227"/>
              <w:jc w:val="right"/>
              <w:rPr>
                <w:color w:val="000000" w:themeColor="text1"/>
              </w:rPr>
            </w:pPr>
          </w:p>
        </w:tc>
        <w:tc>
          <w:tcPr>
            <w:tcW w:w="793" w:type="dxa"/>
            <w:tcBorders>
              <w:left w:val="single" w:sz="6" w:space="0" w:color="000000"/>
            </w:tcBorders>
            <w:shd w:val="clear" w:color="auto" w:fill="auto"/>
            <w:vAlign w:val="bottom"/>
          </w:tcPr>
          <w:p w14:paraId="76332E49" w14:textId="6C8B49F5" w:rsidR="00AE4BC1" w:rsidRPr="00484F68" w:rsidRDefault="00AE4BC1" w:rsidP="008F20F5">
            <w:pPr>
              <w:spacing w:before="86" w:line="140" w:lineRule="exact"/>
              <w:ind w:right="227"/>
              <w:jc w:val="right"/>
              <w:rPr>
                <w:color w:val="000000" w:themeColor="text1"/>
              </w:rPr>
            </w:pPr>
          </w:p>
        </w:tc>
        <w:tc>
          <w:tcPr>
            <w:tcW w:w="3376" w:type="dxa"/>
            <w:tcBorders>
              <w:left w:val="single" w:sz="6" w:space="0" w:color="000000"/>
            </w:tcBorders>
            <w:shd w:val="clear" w:color="auto" w:fill="auto"/>
            <w:vAlign w:val="bottom"/>
          </w:tcPr>
          <w:p w14:paraId="36D83E78" w14:textId="77777777" w:rsidR="00AE4BC1" w:rsidRPr="00484F68" w:rsidRDefault="00AE4BC1" w:rsidP="008F20F5">
            <w:pPr>
              <w:pStyle w:val="01-golovka"/>
              <w:widowControl/>
              <w:spacing w:before="86" w:after="0" w:line="140" w:lineRule="exact"/>
              <w:ind w:left="57"/>
              <w:jc w:val="left"/>
              <w:rPr>
                <w:rFonts w:ascii="Arial" w:hAnsi="Arial" w:cs="Arial"/>
                <w:color w:val="000000" w:themeColor="text1"/>
              </w:rPr>
            </w:pPr>
            <w:r w:rsidRPr="00484F68">
              <w:rPr>
                <w:rFonts w:ascii="Arial" w:hAnsi="Arial" w:cs="Arial"/>
                <w:b/>
                <w:i/>
                <w:color w:val="000000" w:themeColor="text1"/>
              </w:rPr>
              <w:t>Other countries</w:t>
            </w:r>
          </w:p>
        </w:tc>
      </w:tr>
      <w:tr w:rsidR="00C670E3" w:rsidRPr="00D21FE6" w14:paraId="1B698D77" w14:textId="77777777" w:rsidTr="00484F68">
        <w:trPr>
          <w:cantSplit/>
        </w:trPr>
        <w:tc>
          <w:tcPr>
            <w:tcW w:w="3377" w:type="dxa"/>
            <w:shd w:val="clear" w:color="auto" w:fill="auto"/>
            <w:vAlign w:val="bottom"/>
          </w:tcPr>
          <w:p w14:paraId="7E89597F" w14:textId="77777777" w:rsidR="00C670E3" w:rsidRPr="00484F68" w:rsidRDefault="00C670E3" w:rsidP="008F20F5">
            <w:pPr>
              <w:pStyle w:val="1a"/>
              <w:spacing w:before="86" w:line="140" w:lineRule="exact"/>
              <w:ind w:left="284"/>
              <w:rPr>
                <w:rFonts w:ascii="Arial" w:hAnsi="Arial" w:cs="Arial"/>
                <w:color w:val="000000" w:themeColor="text1"/>
                <w:sz w:val="14"/>
                <w:szCs w:val="14"/>
              </w:rPr>
            </w:pPr>
            <w:r w:rsidRPr="00484F68">
              <w:rPr>
                <w:rFonts w:ascii="Arial" w:hAnsi="Arial" w:cs="Arial"/>
                <w:color w:val="000000" w:themeColor="text1"/>
                <w:sz w:val="14"/>
                <w:szCs w:val="14"/>
              </w:rPr>
              <w:t>из них:</w:t>
            </w:r>
          </w:p>
        </w:tc>
        <w:tc>
          <w:tcPr>
            <w:tcW w:w="793" w:type="dxa"/>
            <w:tcBorders>
              <w:left w:val="single" w:sz="6" w:space="0" w:color="000000"/>
            </w:tcBorders>
            <w:shd w:val="clear" w:color="auto" w:fill="auto"/>
            <w:vAlign w:val="bottom"/>
          </w:tcPr>
          <w:p w14:paraId="763B510C" w14:textId="77777777" w:rsidR="00C670E3" w:rsidRPr="00C670E3" w:rsidRDefault="00C670E3" w:rsidP="008F20F5">
            <w:pPr>
              <w:spacing w:before="86" w:line="140" w:lineRule="exact"/>
              <w:ind w:right="227"/>
              <w:jc w:val="right"/>
            </w:pPr>
          </w:p>
        </w:tc>
        <w:tc>
          <w:tcPr>
            <w:tcW w:w="793" w:type="dxa"/>
            <w:tcBorders>
              <w:left w:val="single" w:sz="6" w:space="0" w:color="000000"/>
              <w:right w:val="single" w:sz="6" w:space="0" w:color="000000"/>
            </w:tcBorders>
            <w:vAlign w:val="bottom"/>
          </w:tcPr>
          <w:p w14:paraId="33E81354" w14:textId="77777777" w:rsidR="00C670E3" w:rsidRPr="00C670E3" w:rsidRDefault="00C670E3" w:rsidP="008F20F5">
            <w:pPr>
              <w:spacing w:before="86" w:line="140" w:lineRule="exact"/>
              <w:ind w:right="227"/>
              <w:jc w:val="right"/>
            </w:pPr>
          </w:p>
        </w:tc>
        <w:tc>
          <w:tcPr>
            <w:tcW w:w="793" w:type="dxa"/>
            <w:tcBorders>
              <w:left w:val="single" w:sz="6" w:space="0" w:color="000000"/>
            </w:tcBorders>
            <w:vAlign w:val="bottom"/>
          </w:tcPr>
          <w:p w14:paraId="693A5BFF" w14:textId="77777777" w:rsidR="00C670E3" w:rsidRPr="00C670E3" w:rsidRDefault="00C670E3" w:rsidP="008F20F5">
            <w:pPr>
              <w:spacing w:before="86" w:line="140" w:lineRule="exact"/>
              <w:ind w:right="227"/>
              <w:jc w:val="right"/>
            </w:pPr>
          </w:p>
        </w:tc>
        <w:tc>
          <w:tcPr>
            <w:tcW w:w="793" w:type="dxa"/>
            <w:tcBorders>
              <w:left w:val="single" w:sz="6" w:space="0" w:color="000000"/>
            </w:tcBorders>
            <w:shd w:val="clear" w:color="auto" w:fill="auto"/>
            <w:vAlign w:val="bottom"/>
          </w:tcPr>
          <w:p w14:paraId="5CA1398F" w14:textId="7225EC53" w:rsidR="00C670E3" w:rsidRPr="00C670E3" w:rsidRDefault="00C670E3" w:rsidP="008F20F5">
            <w:pPr>
              <w:spacing w:before="86" w:line="140" w:lineRule="exact"/>
              <w:ind w:right="227"/>
              <w:jc w:val="right"/>
            </w:pPr>
          </w:p>
        </w:tc>
        <w:tc>
          <w:tcPr>
            <w:tcW w:w="3376" w:type="dxa"/>
            <w:tcBorders>
              <w:left w:val="single" w:sz="6" w:space="0" w:color="000000"/>
            </w:tcBorders>
            <w:shd w:val="clear" w:color="auto" w:fill="auto"/>
            <w:vAlign w:val="bottom"/>
          </w:tcPr>
          <w:p w14:paraId="3A42454E" w14:textId="7DCC3B6D" w:rsidR="00C670E3" w:rsidRPr="00C670E3" w:rsidRDefault="00C670E3" w:rsidP="008F20F5">
            <w:pPr>
              <w:pStyle w:val="BodyText31"/>
              <w:spacing w:before="86" w:line="140" w:lineRule="exact"/>
              <w:ind w:left="284"/>
              <w:jc w:val="left"/>
              <w:rPr>
                <w:rFonts w:cs="Arial"/>
                <w:sz w:val="14"/>
                <w:szCs w:val="14"/>
              </w:rPr>
            </w:pPr>
            <w:r w:rsidRPr="00C670E3">
              <w:rPr>
                <w:rFonts w:cs="Arial"/>
                <w:b w:val="0"/>
                <w:i/>
                <w:sz w:val="14"/>
                <w:szCs w:val="14"/>
              </w:rPr>
              <w:t xml:space="preserve"> of which:</w:t>
            </w:r>
          </w:p>
        </w:tc>
      </w:tr>
      <w:tr w:rsidR="00C670E3" w:rsidRPr="00D21FE6" w14:paraId="53CB0E1D" w14:textId="77777777" w:rsidTr="00484F68">
        <w:trPr>
          <w:cantSplit/>
        </w:trPr>
        <w:tc>
          <w:tcPr>
            <w:tcW w:w="3377" w:type="dxa"/>
            <w:shd w:val="clear" w:color="auto" w:fill="auto"/>
            <w:vAlign w:val="bottom"/>
          </w:tcPr>
          <w:p w14:paraId="3B64D6B0" w14:textId="77777777" w:rsidR="00C670E3" w:rsidRPr="00484F68" w:rsidRDefault="00C670E3" w:rsidP="008F20F5">
            <w:pPr>
              <w:spacing w:before="86" w:line="140" w:lineRule="exact"/>
              <w:ind w:left="113"/>
              <w:rPr>
                <w:color w:val="000000" w:themeColor="text1"/>
              </w:rPr>
            </w:pPr>
            <w:r w:rsidRPr="00484F68">
              <w:rPr>
                <w:color w:val="000000" w:themeColor="text1"/>
              </w:rPr>
              <w:t>Мексика</w:t>
            </w:r>
          </w:p>
        </w:tc>
        <w:tc>
          <w:tcPr>
            <w:tcW w:w="793" w:type="dxa"/>
            <w:tcBorders>
              <w:left w:val="single" w:sz="6" w:space="0" w:color="000000"/>
            </w:tcBorders>
            <w:shd w:val="clear" w:color="auto" w:fill="auto"/>
            <w:vAlign w:val="bottom"/>
          </w:tcPr>
          <w:p w14:paraId="268CEA37" w14:textId="6596BE8B" w:rsidR="00C670E3" w:rsidRPr="00C670E3" w:rsidRDefault="00C670E3" w:rsidP="008F20F5">
            <w:pPr>
              <w:spacing w:before="86" w:line="140" w:lineRule="exact"/>
              <w:ind w:right="227"/>
              <w:jc w:val="right"/>
            </w:pPr>
            <w:r w:rsidRPr="00C670E3">
              <w:rPr>
                <w:lang w:val="en-US"/>
              </w:rPr>
              <w:t>500</w:t>
            </w:r>
          </w:p>
        </w:tc>
        <w:tc>
          <w:tcPr>
            <w:tcW w:w="793" w:type="dxa"/>
            <w:tcBorders>
              <w:left w:val="single" w:sz="6" w:space="0" w:color="000000"/>
              <w:right w:val="single" w:sz="6" w:space="0" w:color="000000"/>
            </w:tcBorders>
            <w:vAlign w:val="bottom"/>
          </w:tcPr>
          <w:p w14:paraId="3013F78C" w14:textId="46EA8BFB" w:rsidR="00C670E3" w:rsidRPr="00C670E3" w:rsidRDefault="00C670E3" w:rsidP="008F20F5">
            <w:pPr>
              <w:spacing w:before="86" w:line="140" w:lineRule="exact"/>
              <w:ind w:right="227"/>
              <w:jc w:val="right"/>
              <w:rPr>
                <w:lang w:val="en-US"/>
              </w:rPr>
            </w:pPr>
            <w:r w:rsidRPr="00C670E3">
              <w:rPr>
                <w:lang w:val="en-US"/>
              </w:rPr>
              <w:t>391</w:t>
            </w:r>
          </w:p>
        </w:tc>
        <w:tc>
          <w:tcPr>
            <w:tcW w:w="793" w:type="dxa"/>
            <w:tcBorders>
              <w:left w:val="single" w:sz="6" w:space="0" w:color="000000"/>
            </w:tcBorders>
            <w:vAlign w:val="bottom"/>
          </w:tcPr>
          <w:p w14:paraId="090C7507" w14:textId="073D458F" w:rsidR="00C670E3" w:rsidRPr="00C670E3" w:rsidRDefault="00C670E3" w:rsidP="008F20F5">
            <w:pPr>
              <w:spacing w:before="86" w:line="140" w:lineRule="exact"/>
              <w:ind w:right="227"/>
              <w:jc w:val="right"/>
              <w:rPr>
                <w:lang w:val="en-US"/>
              </w:rPr>
            </w:pPr>
            <w:r w:rsidRPr="00C670E3">
              <w:rPr>
                <w:lang w:val="en-US"/>
              </w:rPr>
              <w:t>368</w:t>
            </w:r>
          </w:p>
        </w:tc>
        <w:tc>
          <w:tcPr>
            <w:tcW w:w="793" w:type="dxa"/>
            <w:tcBorders>
              <w:left w:val="single" w:sz="6" w:space="0" w:color="000000"/>
            </w:tcBorders>
            <w:shd w:val="clear" w:color="auto" w:fill="auto"/>
            <w:vAlign w:val="bottom"/>
          </w:tcPr>
          <w:p w14:paraId="07021660" w14:textId="54A243CF" w:rsidR="00C670E3" w:rsidRPr="00C670E3" w:rsidRDefault="00C670E3" w:rsidP="008F20F5">
            <w:pPr>
              <w:spacing w:before="86" w:line="140" w:lineRule="exact"/>
              <w:ind w:right="227"/>
              <w:jc w:val="right"/>
              <w:rPr>
                <w:lang w:val="en-US"/>
              </w:rPr>
            </w:pPr>
            <w:r w:rsidRPr="00C670E3">
              <w:t>…</w:t>
            </w:r>
          </w:p>
        </w:tc>
        <w:tc>
          <w:tcPr>
            <w:tcW w:w="3376" w:type="dxa"/>
            <w:tcBorders>
              <w:left w:val="single" w:sz="6" w:space="0" w:color="000000"/>
            </w:tcBorders>
            <w:shd w:val="clear" w:color="auto" w:fill="auto"/>
            <w:vAlign w:val="bottom"/>
          </w:tcPr>
          <w:p w14:paraId="25C36374" w14:textId="5F2A375D" w:rsidR="00C670E3" w:rsidRPr="00C670E3" w:rsidRDefault="00C670E3" w:rsidP="008F20F5">
            <w:pPr>
              <w:spacing w:before="86" w:line="140" w:lineRule="exact"/>
              <w:ind w:left="170"/>
            </w:pPr>
            <w:r w:rsidRPr="00C670E3">
              <w:rPr>
                <w:i/>
              </w:rPr>
              <w:t>Mexico</w:t>
            </w:r>
          </w:p>
        </w:tc>
      </w:tr>
      <w:tr w:rsidR="00C670E3" w:rsidRPr="00D21FE6" w14:paraId="5CBC3A92" w14:textId="77777777" w:rsidTr="00484F68">
        <w:trPr>
          <w:cantSplit/>
        </w:trPr>
        <w:tc>
          <w:tcPr>
            <w:tcW w:w="3377" w:type="dxa"/>
            <w:shd w:val="clear" w:color="auto" w:fill="auto"/>
            <w:vAlign w:val="bottom"/>
          </w:tcPr>
          <w:p w14:paraId="2FE9587C" w14:textId="77777777" w:rsidR="00C670E3" w:rsidRPr="00484F68" w:rsidRDefault="00C670E3" w:rsidP="008F20F5">
            <w:pPr>
              <w:spacing w:before="86" w:line="140" w:lineRule="exact"/>
              <w:ind w:left="113"/>
              <w:rPr>
                <w:color w:val="000000" w:themeColor="text1"/>
              </w:rPr>
            </w:pPr>
            <w:r w:rsidRPr="00484F68">
              <w:rPr>
                <w:color w:val="000000" w:themeColor="text1"/>
              </w:rPr>
              <w:t>Норвегия</w:t>
            </w:r>
          </w:p>
        </w:tc>
        <w:tc>
          <w:tcPr>
            <w:tcW w:w="793" w:type="dxa"/>
            <w:tcBorders>
              <w:left w:val="single" w:sz="6" w:space="0" w:color="000000"/>
            </w:tcBorders>
            <w:shd w:val="clear" w:color="auto" w:fill="auto"/>
            <w:vAlign w:val="bottom"/>
          </w:tcPr>
          <w:p w14:paraId="25F460BE" w14:textId="388B9417" w:rsidR="00C670E3" w:rsidRPr="00C670E3" w:rsidRDefault="00C670E3" w:rsidP="008F20F5">
            <w:pPr>
              <w:spacing w:before="86" w:line="140" w:lineRule="exact"/>
              <w:ind w:right="227"/>
              <w:jc w:val="right"/>
            </w:pPr>
            <w:r w:rsidRPr="00C670E3">
              <w:rPr>
                <w:lang w:val="en-US"/>
              </w:rPr>
              <w:t>243</w:t>
            </w:r>
          </w:p>
        </w:tc>
        <w:tc>
          <w:tcPr>
            <w:tcW w:w="793" w:type="dxa"/>
            <w:tcBorders>
              <w:left w:val="single" w:sz="6" w:space="0" w:color="000000"/>
              <w:right w:val="single" w:sz="6" w:space="0" w:color="000000"/>
            </w:tcBorders>
            <w:vAlign w:val="bottom"/>
          </w:tcPr>
          <w:p w14:paraId="126A4658" w14:textId="38EF622A" w:rsidR="00C670E3" w:rsidRPr="00C670E3" w:rsidRDefault="00C670E3" w:rsidP="008F20F5">
            <w:pPr>
              <w:spacing w:before="86" w:line="140" w:lineRule="exact"/>
              <w:ind w:right="227"/>
              <w:jc w:val="right"/>
              <w:rPr>
                <w:lang w:val="en-US"/>
              </w:rPr>
            </w:pPr>
            <w:r w:rsidRPr="00C670E3">
              <w:rPr>
                <w:lang w:val="en-US"/>
              </w:rPr>
              <w:t>204</w:t>
            </w:r>
          </w:p>
        </w:tc>
        <w:tc>
          <w:tcPr>
            <w:tcW w:w="793" w:type="dxa"/>
            <w:tcBorders>
              <w:left w:val="single" w:sz="6" w:space="0" w:color="000000"/>
            </w:tcBorders>
            <w:vAlign w:val="bottom"/>
          </w:tcPr>
          <w:p w14:paraId="121959EA" w14:textId="555DF8ED" w:rsidR="00C670E3" w:rsidRPr="00C670E3" w:rsidRDefault="00C670E3" w:rsidP="008F20F5">
            <w:pPr>
              <w:spacing w:before="86" w:line="140" w:lineRule="exact"/>
              <w:ind w:right="227"/>
              <w:jc w:val="right"/>
              <w:rPr>
                <w:lang w:val="en-US"/>
              </w:rPr>
            </w:pPr>
            <w:r w:rsidRPr="00C670E3">
              <w:rPr>
                <w:lang w:val="en-US"/>
              </w:rPr>
              <w:t>20</w:t>
            </w:r>
            <w:r w:rsidRPr="00C670E3">
              <w:t>1</w:t>
            </w:r>
          </w:p>
        </w:tc>
        <w:tc>
          <w:tcPr>
            <w:tcW w:w="793" w:type="dxa"/>
            <w:tcBorders>
              <w:left w:val="single" w:sz="6" w:space="0" w:color="000000"/>
            </w:tcBorders>
            <w:shd w:val="clear" w:color="auto" w:fill="auto"/>
            <w:vAlign w:val="bottom"/>
          </w:tcPr>
          <w:p w14:paraId="2B302EBE" w14:textId="112380E1" w:rsidR="00C670E3" w:rsidRPr="00C670E3" w:rsidRDefault="00C670E3" w:rsidP="008F20F5">
            <w:pPr>
              <w:spacing w:before="86" w:line="140" w:lineRule="exact"/>
              <w:ind w:right="227"/>
              <w:jc w:val="right"/>
              <w:rPr>
                <w:lang w:val="en-US"/>
              </w:rPr>
            </w:pPr>
            <w:r w:rsidRPr="00C670E3">
              <w:t>…</w:t>
            </w:r>
          </w:p>
        </w:tc>
        <w:tc>
          <w:tcPr>
            <w:tcW w:w="3376" w:type="dxa"/>
            <w:tcBorders>
              <w:left w:val="single" w:sz="6" w:space="0" w:color="000000"/>
            </w:tcBorders>
            <w:shd w:val="clear" w:color="auto" w:fill="auto"/>
            <w:vAlign w:val="bottom"/>
          </w:tcPr>
          <w:p w14:paraId="689CA6E9" w14:textId="59172410" w:rsidR="00C670E3" w:rsidRPr="00C670E3" w:rsidRDefault="00C670E3" w:rsidP="008F20F5">
            <w:pPr>
              <w:spacing w:before="86" w:line="140" w:lineRule="exact"/>
              <w:ind w:left="170"/>
            </w:pPr>
            <w:r w:rsidRPr="00C670E3">
              <w:rPr>
                <w:i/>
              </w:rPr>
              <w:t>Norway</w:t>
            </w:r>
          </w:p>
        </w:tc>
      </w:tr>
      <w:tr w:rsidR="00C670E3" w:rsidRPr="00D21FE6" w14:paraId="76D4576F" w14:textId="77777777" w:rsidTr="00484F68">
        <w:trPr>
          <w:cantSplit/>
        </w:trPr>
        <w:tc>
          <w:tcPr>
            <w:tcW w:w="3377" w:type="dxa"/>
            <w:shd w:val="clear" w:color="auto" w:fill="auto"/>
            <w:vAlign w:val="bottom"/>
          </w:tcPr>
          <w:p w14:paraId="3C1FCB88" w14:textId="77777777" w:rsidR="00C670E3" w:rsidRPr="00484F68" w:rsidRDefault="00C670E3" w:rsidP="008F20F5">
            <w:pPr>
              <w:spacing w:before="86" w:line="140" w:lineRule="exact"/>
              <w:ind w:left="113"/>
              <w:rPr>
                <w:color w:val="000000" w:themeColor="text1"/>
              </w:rPr>
            </w:pPr>
            <w:r w:rsidRPr="00484F68">
              <w:rPr>
                <w:color w:val="000000" w:themeColor="text1"/>
              </w:rPr>
              <w:t>Республика Корея</w:t>
            </w:r>
          </w:p>
        </w:tc>
        <w:tc>
          <w:tcPr>
            <w:tcW w:w="793" w:type="dxa"/>
            <w:tcBorders>
              <w:left w:val="single" w:sz="6" w:space="0" w:color="000000"/>
            </w:tcBorders>
            <w:shd w:val="clear" w:color="auto" w:fill="auto"/>
            <w:vAlign w:val="bottom"/>
          </w:tcPr>
          <w:p w14:paraId="2ACFE7BD" w14:textId="0AF6BA5A" w:rsidR="00C670E3" w:rsidRPr="00C670E3" w:rsidRDefault="00C670E3" w:rsidP="008F20F5">
            <w:pPr>
              <w:spacing w:before="86" w:line="140" w:lineRule="exact"/>
              <w:ind w:right="227"/>
              <w:jc w:val="right"/>
            </w:pPr>
            <w:r w:rsidRPr="00C670E3">
              <w:rPr>
                <w:lang w:val="en-US"/>
              </w:rPr>
              <w:t>505</w:t>
            </w:r>
          </w:p>
        </w:tc>
        <w:tc>
          <w:tcPr>
            <w:tcW w:w="793" w:type="dxa"/>
            <w:tcBorders>
              <w:left w:val="single" w:sz="6" w:space="0" w:color="000000"/>
              <w:right w:val="single" w:sz="6" w:space="0" w:color="000000"/>
            </w:tcBorders>
            <w:vAlign w:val="bottom"/>
          </w:tcPr>
          <w:p w14:paraId="67F96706" w14:textId="6075FB82" w:rsidR="00C670E3" w:rsidRPr="00C670E3" w:rsidRDefault="00C670E3" w:rsidP="008F20F5">
            <w:pPr>
              <w:spacing w:before="86" w:line="140" w:lineRule="exact"/>
              <w:ind w:right="227"/>
              <w:jc w:val="right"/>
              <w:rPr>
                <w:lang w:val="en-US"/>
              </w:rPr>
            </w:pPr>
            <w:r w:rsidRPr="00C670E3">
              <w:t>382</w:t>
            </w:r>
          </w:p>
        </w:tc>
        <w:tc>
          <w:tcPr>
            <w:tcW w:w="793" w:type="dxa"/>
            <w:tcBorders>
              <w:left w:val="single" w:sz="6" w:space="0" w:color="000000"/>
            </w:tcBorders>
            <w:vAlign w:val="bottom"/>
          </w:tcPr>
          <w:p w14:paraId="65F249E3" w14:textId="5FA2233B" w:rsidR="00C670E3" w:rsidRPr="00C670E3" w:rsidRDefault="00C670E3" w:rsidP="008F20F5">
            <w:pPr>
              <w:spacing w:before="86" w:line="140" w:lineRule="exact"/>
              <w:ind w:right="227"/>
              <w:jc w:val="right"/>
              <w:rPr>
                <w:lang w:val="en-US"/>
              </w:rPr>
            </w:pPr>
            <w:r w:rsidRPr="00C670E3">
              <w:t>376</w:t>
            </w:r>
          </w:p>
        </w:tc>
        <w:tc>
          <w:tcPr>
            <w:tcW w:w="793" w:type="dxa"/>
            <w:tcBorders>
              <w:left w:val="single" w:sz="6" w:space="0" w:color="000000"/>
            </w:tcBorders>
            <w:shd w:val="clear" w:color="auto" w:fill="auto"/>
            <w:vAlign w:val="bottom"/>
          </w:tcPr>
          <w:p w14:paraId="04FA1482" w14:textId="6A2E88DD" w:rsidR="00C670E3" w:rsidRPr="00C670E3" w:rsidRDefault="00C670E3" w:rsidP="008F20F5">
            <w:pPr>
              <w:spacing w:before="86" w:line="140" w:lineRule="exact"/>
              <w:ind w:right="227"/>
              <w:jc w:val="right"/>
              <w:rPr>
                <w:lang w:val="en-US"/>
              </w:rPr>
            </w:pPr>
            <w:r w:rsidRPr="00C670E3">
              <w:t>…</w:t>
            </w:r>
          </w:p>
        </w:tc>
        <w:tc>
          <w:tcPr>
            <w:tcW w:w="3376" w:type="dxa"/>
            <w:tcBorders>
              <w:left w:val="single" w:sz="6" w:space="0" w:color="000000"/>
            </w:tcBorders>
            <w:shd w:val="clear" w:color="auto" w:fill="auto"/>
            <w:vAlign w:val="bottom"/>
          </w:tcPr>
          <w:p w14:paraId="2BFF28FE" w14:textId="1ADC9BE8" w:rsidR="00C670E3" w:rsidRPr="00C670E3" w:rsidRDefault="00C670E3" w:rsidP="008F20F5">
            <w:pPr>
              <w:spacing w:before="86" w:line="140" w:lineRule="exact"/>
              <w:ind w:left="170"/>
            </w:pPr>
            <w:r w:rsidRPr="00C670E3">
              <w:rPr>
                <w:i/>
              </w:rPr>
              <w:t>Republic of Korea</w:t>
            </w:r>
          </w:p>
        </w:tc>
      </w:tr>
      <w:tr w:rsidR="00C670E3" w:rsidRPr="00D21FE6" w14:paraId="18E69F36" w14:textId="77777777" w:rsidTr="00484F68">
        <w:trPr>
          <w:cantSplit/>
        </w:trPr>
        <w:tc>
          <w:tcPr>
            <w:tcW w:w="3377" w:type="dxa"/>
            <w:shd w:val="clear" w:color="auto" w:fill="auto"/>
            <w:vAlign w:val="bottom"/>
          </w:tcPr>
          <w:p w14:paraId="7C187B08" w14:textId="6F6EECC8" w:rsidR="00C670E3" w:rsidRPr="00484F68" w:rsidRDefault="00C670E3" w:rsidP="008F20F5">
            <w:pPr>
              <w:spacing w:before="86" w:line="140" w:lineRule="exact"/>
              <w:ind w:left="113"/>
              <w:rPr>
                <w:color w:val="000000" w:themeColor="text1"/>
              </w:rPr>
            </w:pPr>
            <w:r w:rsidRPr="00484F68">
              <w:rPr>
                <w:color w:val="000000" w:themeColor="text1"/>
              </w:rPr>
              <w:t>Соединенное Королевство (Великобритания)</w:t>
            </w:r>
          </w:p>
        </w:tc>
        <w:tc>
          <w:tcPr>
            <w:tcW w:w="793" w:type="dxa"/>
            <w:tcBorders>
              <w:left w:val="single" w:sz="6" w:space="0" w:color="000000"/>
            </w:tcBorders>
            <w:shd w:val="clear" w:color="auto" w:fill="auto"/>
            <w:vAlign w:val="bottom"/>
          </w:tcPr>
          <w:p w14:paraId="5234D7C5" w14:textId="03200847" w:rsidR="00C670E3" w:rsidRPr="00C670E3" w:rsidRDefault="00C670E3" w:rsidP="008F20F5">
            <w:pPr>
              <w:spacing w:before="86" w:line="140" w:lineRule="exact"/>
              <w:ind w:right="227"/>
              <w:jc w:val="right"/>
              <w:rPr>
                <w:lang w:val="en-US"/>
              </w:rPr>
            </w:pPr>
            <w:r w:rsidRPr="00C670E3">
              <w:rPr>
                <w:lang w:val="en-US"/>
              </w:rPr>
              <w:t>377</w:t>
            </w:r>
          </w:p>
        </w:tc>
        <w:tc>
          <w:tcPr>
            <w:tcW w:w="793" w:type="dxa"/>
            <w:tcBorders>
              <w:left w:val="single" w:sz="6" w:space="0" w:color="000000"/>
              <w:right w:val="single" w:sz="6" w:space="0" w:color="000000"/>
            </w:tcBorders>
            <w:vAlign w:val="bottom"/>
          </w:tcPr>
          <w:p w14:paraId="50466FC4" w14:textId="7B398F5C" w:rsidR="00C670E3" w:rsidRPr="00C670E3" w:rsidRDefault="00C670E3" w:rsidP="008F20F5">
            <w:pPr>
              <w:spacing w:before="86" w:line="140" w:lineRule="exact"/>
              <w:ind w:right="227"/>
              <w:jc w:val="right"/>
              <w:rPr>
                <w:lang w:val="en-US"/>
              </w:rPr>
            </w:pPr>
            <w:r w:rsidRPr="00C670E3">
              <w:t>307</w:t>
            </w:r>
          </w:p>
        </w:tc>
        <w:tc>
          <w:tcPr>
            <w:tcW w:w="793" w:type="dxa"/>
            <w:tcBorders>
              <w:left w:val="single" w:sz="6" w:space="0" w:color="000000"/>
            </w:tcBorders>
            <w:vAlign w:val="bottom"/>
          </w:tcPr>
          <w:p w14:paraId="393A8BD1" w14:textId="5B2432C5" w:rsidR="00C670E3" w:rsidRPr="00C670E3" w:rsidRDefault="00C670E3" w:rsidP="008F20F5">
            <w:pPr>
              <w:spacing w:before="86" w:line="140" w:lineRule="exact"/>
              <w:ind w:right="227"/>
              <w:jc w:val="right"/>
              <w:rPr>
                <w:lang w:val="en-US"/>
              </w:rPr>
            </w:pPr>
            <w:r w:rsidRPr="00C670E3">
              <w:t>297</w:t>
            </w:r>
          </w:p>
        </w:tc>
        <w:tc>
          <w:tcPr>
            <w:tcW w:w="793" w:type="dxa"/>
            <w:tcBorders>
              <w:left w:val="single" w:sz="6" w:space="0" w:color="000000"/>
            </w:tcBorders>
            <w:shd w:val="clear" w:color="auto" w:fill="auto"/>
            <w:vAlign w:val="bottom"/>
          </w:tcPr>
          <w:p w14:paraId="1612B40F" w14:textId="16BC9D1D" w:rsidR="00C670E3" w:rsidRPr="00C670E3" w:rsidRDefault="00C670E3" w:rsidP="008F20F5">
            <w:pPr>
              <w:spacing w:before="86" w:line="140" w:lineRule="exact"/>
              <w:ind w:right="227"/>
              <w:jc w:val="right"/>
              <w:rPr>
                <w:lang w:val="en-US"/>
              </w:rPr>
            </w:pPr>
            <w:r w:rsidRPr="00C670E3">
              <w:t>…</w:t>
            </w:r>
          </w:p>
        </w:tc>
        <w:tc>
          <w:tcPr>
            <w:tcW w:w="3376" w:type="dxa"/>
            <w:tcBorders>
              <w:left w:val="single" w:sz="6" w:space="0" w:color="000000"/>
            </w:tcBorders>
            <w:shd w:val="clear" w:color="auto" w:fill="auto"/>
            <w:vAlign w:val="bottom"/>
          </w:tcPr>
          <w:p w14:paraId="669262D6" w14:textId="24E72D6C" w:rsidR="00C670E3" w:rsidRPr="00C670E3" w:rsidRDefault="00C670E3" w:rsidP="008F20F5">
            <w:pPr>
              <w:spacing w:before="86" w:line="140" w:lineRule="exact"/>
              <w:ind w:left="170"/>
              <w:rPr>
                <w:i/>
              </w:rPr>
            </w:pPr>
            <w:r w:rsidRPr="00C670E3">
              <w:rPr>
                <w:i/>
              </w:rPr>
              <w:t>United Kingdom</w:t>
            </w:r>
          </w:p>
        </w:tc>
      </w:tr>
      <w:tr w:rsidR="00C670E3" w:rsidRPr="00D21FE6" w14:paraId="795AF3DC" w14:textId="77777777" w:rsidTr="00484F68">
        <w:trPr>
          <w:cantSplit/>
        </w:trPr>
        <w:tc>
          <w:tcPr>
            <w:tcW w:w="3377" w:type="dxa"/>
            <w:shd w:val="clear" w:color="auto" w:fill="auto"/>
            <w:vAlign w:val="bottom"/>
          </w:tcPr>
          <w:p w14:paraId="4B2B423F" w14:textId="77777777" w:rsidR="00C670E3" w:rsidRPr="00484F68" w:rsidRDefault="00C670E3" w:rsidP="008F20F5">
            <w:pPr>
              <w:spacing w:before="86" w:line="140" w:lineRule="exact"/>
              <w:ind w:left="113"/>
              <w:rPr>
                <w:color w:val="000000" w:themeColor="text1"/>
              </w:rPr>
            </w:pPr>
            <w:r w:rsidRPr="00484F68">
              <w:rPr>
                <w:color w:val="000000" w:themeColor="text1"/>
              </w:rPr>
              <w:t xml:space="preserve">США </w:t>
            </w:r>
          </w:p>
        </w:tc>
        <w:tc>
          <w:tcPr>
            <w:tcW w:w="793" w:type="dxa"/>
            <w:tcBorders>
              <w:left w:val="single" w:sz="6" w:space="0" w:color="000000"/>
            </w:tcBorders>
            <w:shd w:val="clear" w:color="auto" w:fill="auto"/>
            <w:vAlign w:val="bottom"/>
          </w:tcPr>
          <w:p w14:paraId="55994DB7" w14:textId="383D00C6" w:rsidR="00C670E3" w:rsidRPr="00C670E3" w:rsidRDefault="00C670E3" w:rsidP="008F20F5">
            <w:pPr>
              <w:spacing w:before="86" w:line="140" w:lineRule="exact"/>
              <w:ind w:right="227"/>
              <w:jc w:val="right"/>
            </w:pPr>
            <w:r w:rsidRPr="00C670E3">
              <w:rPr>
                <w:lang w:val="en-US"/>
              </w:rPr>
              <w:t>412</w:t>
            </w:r>
          </w:p>
        </w:tc>
        <w:tc>
          <w:tcPr>
            <w:tcW w:w="793" w:type="dxa"/>
            <w:tcBorders>
              <w:left w:val="single" w:sz="6" w:space="0" w:color="000000"/>
              <w:right w:val="single" w:sz="6" w:space="0" w:color="000000"/>
            </w:tcBorders>
            <w:vAlign w:val="bottom"/>
          </w:tcPr>
          <w:p w14:paraId="55C86FC0" w14:textId="7BC696A6" w:rsidR="00C670E3" w:rsidRPr="00C670E3" w:rsidRDefault="00C670E3" w:rsidP="008F20F5">
            <w:pPr>
              <w:spacing w:before="86" w:line="140" w:lineRule="exact"/>
              <w:ind w:right="227"/>
              <w:jc w:val="right"/>
              <w:rPr>
                <w:lang w:val="en-US"/>
              </w:rPr>
            </w:pPr>
            <w:r w:rsidRPr="00C670E3">
              <w:rPr>
                <w:lang w:val="en-US"/>
              </w:rPr>
              <w:t>368</w:t>
            </w:r>
          </w:p>
        </w:tc>
        <w:tc>
          <w:tcPr>
            <w:tcW w:w="793" w:type="dxa"/>
            <w:tcBorders>
              <w:left w:val="single" w:sz="6" w:space="0" w:color="000000"/>
            </w:tcBorders>
            <w:vAlign w:val="bottom"/>
          </w:tcPr>
          <w:p w14:paraId="05740E3E" w14:textId="493A5C19" w:rsidR="00C670E3" w:rsidRPr="00C670E3" w:rsidRDefault="00C670E3" w:rsidP="008F20F5">
            <w:pPr>
              <w:spacing w:before="86" w:line="140" w:lineRule="exact"/>
              <w:ind w:right="227"/>
              <w:jc w:val="right"/>
              <w:rPr>
                <w:lang w:val="en-US"/>
              </w:rPr>
            </w:pPr>
            <w:r w:rsidRPr="00C670E3">
              <w:t>…</w:t>
            </w:r>
          </w:p>
        </w:tc>
        <w:tc>
          <w:tcPr>
            <w:tcW w:w="793" w:type="dxa"/>
            <w:tcBorders>
              <w:left w:val="single" w:sz="6" w:space="0" w:color="000000"/>
            </w:tcBorders>
            <w:shd w:val="clear" w:color="auto" w:fill="auto"/>
            <w:vAlign w:val="bottom"/>
          </w:tcPr>
          <w:p w14:paraId="754755B8" w14:textId="5EEC1195" w:rsidR="00C670E3" w:rsidRPr="00C670E3" w:rsidRDefault="00C670E3" w:rsidP="008F20F5">
            <w:pPr>
              <w:spacing w:before="86" w:line="140" w:lineRule="exact"/>
              <w:ind w:right="227"/>
              <w:jc w:val="right"/>
              <w:rPr>
                <w:lang w:val="en-US"/>
              </w:rPr>
            </w:pPr>
            <w:r w:rsidRPr="00C670E3">
              <w:t>…</w:t>
            </w:r>
          </w:p>
        </w:tc>
        <w:tc>
          <w:tcPr>
            <w:tcW w:w="3376" w:type="dxa"/>
            <w:tcBorders>
              <w:left w:val="single" w:sz="6" w:space="0" w:color="000000"/>
            </w:tcBorders>
            <w:shd w:val="clear" w:color="auto" w:fill="auto"/>
            <w:vAlign w:val="bottom"/>
          </w:tcPr>
          <w:p w14:paraId="2CC414B3" w14:textId="79B0A6F9" w:rsidR="00C670E3" w:rsidRPr="00C670E3" w:rsidRDefault="00C670E3" w:rsidP="008F20F5">
            <w:pPr>
              <w:spacing w:before="86" w:line="140" w:lineRule="exact"/>
              <w:ind w:left="170"/>
            </w:pPr>
            <w:r w:rsidRPr="00C670E3">
              <w:rPr>
                <w:i/>
              </w:rPr>
              <w:t xml:space="preserve">USA </w:t>
            </w:r>
          </w:p>
        </w:tc>
      </w:tr>
      <w:tr w:rsidR="00C670E3" w:rsidRPr="00D21FE6" w14:paraId="26F9FC6E" w14:textId="77777777" w:rsidTr="00484F68">
        <w:trPr>
          <w:cantSplit/>
        </w:trPr>
        <w:tc>
          <w:tcPr>
            <w:tcW w:w="3377" w:type="dxa"/>
            <w:shd w:val="clear" w:color="auto" w:fill="auto"/>
            <w:vAlign w:val="bottom"/>
          </w:tcPr>
          <w:p w14:paraId="314A4126" w14:textId="77777777" w:rsidR="00C670E3" w:rsidRPr="00484F68" w:rsidRDefault="00C670E3" w:rsidP="008F20F5">
            <w:pPr>
              <w:spacing w:before="86" w:line="140" w:lineRule="exact"/>
              <w:ind w:left="113"/>
              <w:rPr>
                <w:color w:val="000000" w:themeColor="text1"/>
              </w:rPr>
            </w:pPr>
            <w:r w:rsidRPr="00484F68">
              <w:rPr>
                <w:color w:val="000000" w:themeColor="text1"/>
              </w:rPr>
              <w:t>Турция</w:t>
            </w:r>
          </w:p>
        </w:tc>
        <w:tc>
          <w:tcPr>
            <w:tcW w:w="793" w:type="dxa"/>
            <w:tcBorders>
              <w:left w:val="single" w:sz="6" w:space="0" w:color="000000"/>
            </w:tcBorders>
            <w:shd w:val="clear" w:color="auto" w:fill="auto"/>
            <w:vAlign w:val="bottom"/>
          </w:tcPr>
          <w:p w14:paraId="08B21CF5" w14:textId="752DAB2F" w:rsidR="00C670E3" w:rsidRPr="00C670E3" w:rsidRDefault="00C670E3" w:rsidP="008F20F5">
            <w:pPr>
              <w:spacing w:before="86" w:line="140" w:lineRule="exact"/>
              <w:ind w:right="227"/>
              <w:jc w:val="right"/>
            </w:pPr>
            <w:r w:rsidRPr="00C670E3">
              <w:t>593</w:t>
            </w:r>
          </w:p>
        </w:tc>
        <w:tc>
          <w:tcPr>
            <w:tcW w:w="793" w:type="dxa"/>
            <w:tcBorders>
              <w:left w:val="single" w:sz="6" w:space="0" w:color="000000"/>
              <w:right w:val="single" w:sz="6" w:space="0" w:color="000000"/>
            </w:tcBorders>
            <w:vAlign w:val="bottom"/>
          </w:tcPr>
          <w:p w14:paraId="1D1F2217" w14:textId="39048CFD" w:rsidR="00C670E3" w:rsidRPr="00C670E3" w:rsidRDefault="00C670E3" w:rsidP="008F20F5">
            <w:pPr>
              <w:spacing w:before="86" w:line="140" w:lineRule="exact"/>
              <w:ind w:right="227"/>
              <w:jc w:val="right"/>
              <w:rPr>
                <w:lang w:val="en-US"/>
              </w:rPr>
            </w:pPr>
            <w:r w:rsidRPr="00C670E3">
              <w:t>…</w:t>
            </w:r>
          </w:p>
        </w:tc>
        <w:tc>
          <w:tcPr>
            <w:tcW w:w="793" w:type="dxa"/>
            <w:tcBorders>
              <w:left w:val="single" w:sz="6" w:space="0" w:color="000000"/>
            </w:tcBorders>
            <w:vAlign w:val="bottom"/>
          </w:tcPr>
          <w:p w14:paraId="4E6B8B5F" w14:textId="142E1D66" w:rsidR="00C670E3" w:rsidRPr="00C670E3" w:rsidRDefault="00C670E3" w:rsidP="008F20F5">
            <w:pPr>
              <w:spacing w:before="86" w:line="140" w:lineRule="exact"/>
              <w:ind w:right="227"/>
              <w:jc w:val="right"/>
              <w:rPr>
                <w:lang w:val="en-US"/>
              </w:rPr>
            </w:pPr>
            <w:r w:rsidRPr="00C670E3">
              <w:rPr>
                <w:lang w:val="en-US"/>
              </w:rPr>
              <w:t>…</w:t>
            </w:r>
          </w:p>
        </w:tc>
        <w:tc>
          <w:tcPr>
            <w:tcW w:w="793" w:type="dxa"/>
            <w:tcBorders>
              <w:left w:val="single" w:sz="6" w:space="0" w:color="000000"/>
            </w:tcBorders>
            <w:shd w:val="clear" w:color="auto" w:fill="auto"/>
            <w:vAlign w:val="bottom"/>
          </w:tcPr>
          <w:p w14:paraId="340DA7CA" w14:textId="482A90C5" w:rsidR="00C670E3" w:rsidRPr="00C670E3" w:rsidRDefault="00C670E3" w:rsidP="008F20F5">
            <w:pPr>
              <w:spacing w:before="86" w:line="140" w:lineRule="exact"/>
              <w:ind w:right="227"/>
              <w:jc w:val="right"/>
              <w:rPr>
                <w:lang w:val="en-US"/>
              </w:rPr>
            </w:pPr>
            <w:r w:rsidRPr="00C670E3">
              <w:t>…</w:t>
            </w:r>
          </w:p>
        </w:tc>
        <w:tc>
          <w:tcPr>
            <w:tcW w:w="3376" w:type="dxa"/>
            <w:tcBorders>
              <w:left w:val="single" w:sz="6" w:space="0" w:color="000000"/>
            </w:tcBorders>
            <w:shd w:val="clear" w:color="auto" w:fill="auto"/>
            <w:vAlign w:val="bottom"/>
          </w:tcPr>
          <w:p w14:paraId="3D3EA2D8" w14:textId="4209A81C" w:rsidR="00C670E3" w:rsidRPr="00C670E3" w:rsidRDefault="00C670E3" w:rsidP="008F20F5">
            <w:pPr>
              <w:spacing w:before="86" w:line="140" w:lineRule="exact"/>
              <w:ind w:left="170"/>
            </w:pPr>
            <w:r w:rsidRPr="00C670E3">
              <w:rPr>
                <w:i/>
              </w:rPr>
              <w:t>Turkey</w:t>
            </w:r>
          </w:p>
        </w:tc>
      </w:tr>
      <w:tr w:rsidR="00C670E3" w:rsidRPr="00D21FE6" w14:paraId="56FF3B3B" w14:textId="77777777" w:rsidTr="00484F68">
        <w:trPr>
          <w:cantSplit/>
        </w:trPr>
        <w:tc>
          <w:tcPr>
            <w:tcW w:w="3377" w:type="dxa"/>
            <w:shd w:val="clear" w:color="auto" w:fill="auto"/>
            <w:vAlign w:val="bottom"/>
          </w:tcPr>
          <w:p w14:paraId="5F55D822" w14:textId="77777777" w:rsidR="00C670E3" w:rsidRPr="00484F68" w:rsidRDefault="00C670E3" w:rsidP="008F20F5">
            <w:pPr>
              <w:spacing w:before="86" w:line="140" w:lineRule="exact"/>
              <w:ind w:left="113"/>
              <w:rPr>
                <w:color w:val="000000" w:themeColor="text1"/>
              </w:rPr>
            </w:pPr>
            <w:r w:rsidRPr="00484F68">
              <w:rPr>
                <w:color w:val="000000" w:themeColor="text1"/>
              </w:rPr>
              <w:t>Япония</w:t>
            </w:r>
          </w:p>
        </w:tc>
        <w:tc>
          <w:tcPr>
            <w:tcW w:w="793" w:type="dxa"/>
            <w:tcBorders>
              <w:left w:val="single" w:sz="6" w:space="0" w:color="000000"/>
            </w:tcBorders>
            <w:shd w:val="clear" w:color="auto" w:fill="auto"/>
            <w:vAlign w:val="bottom"/>
          </w:tcPr>
          <w:p w14:paraId="7B5177D3" w14:textId="4986D841" w:rsidR="00C670E3" w:rsidRPr="00C670E3" w:rsidRDefault="00C670E3" w:rsidP="008F20F5">
            <w:pPr>
              <w:spacing w:before="86" w:line="140" w:lineRule="exact"/>
              <w:ind w:right="227"/>
              <w:jc w:val="right"/>
              <w:rPr>
                <w:lang w:val="en-US"/>
              </w:rPr>
            </w:pPr>
            <w:r w:rsidRPr="00C670E3">
              <w:rPr>
                <w:lang w:val="en-US"/>
              </w:rPr>
              <w:t>452</w:t>
            </w:r>
          </w:p>
        </w:tc>
        <w:tc>
          <w:tcPr>
            <w:tcW w:w="793" w:type="dxa"/>
            <w:tcBorders>
              <w:left w:val="single" w:sz="6" w:space="0" w:color="000000"/>
              <w:right w:val="single" w:sz="6" w:space="0" w:color="000000"/>
            </w:tcBorders>
            <w:vAlign w:val="bottom"/>
          </w:tcPr>
          <w:p w14:paraId="24E2DF47" w14:textId="3E033C14" w:rsidR="00C670E3" w:rsidRPr="00C670E3" w:rsidRDefault="00C670E3" w:rsidP="008F20F5">
            <w:pPr>
              <w:spacing w:before="86" w:line="140" w:lineRule="exact"/>
              <w:ind w:right="227"/>
              <w:jc w:val="right"/>
              <w:rPr>
                <w:lang w:val="en-US"/>
              </w:rPr>
            </w:pPr>
            <w:r w:rsidRPr="00C670E3">
              <w:t>377</w:t>
            </w:r>
          </w:p>
        </w:tc>
        <w:tc>
          <w:tcPr>
            <w:tcW w:w="793" w:type="dxa"/>
            <w:tcBorders>
              <w:left w:val="single" w:sz="6" w:space="0" w:color="000000"/>
            </w:tcBorders>
            <w:vAlign w:val="bottom"/>
          </w:tcPr>
          <w:p w14:paraId="2E9C61FD" w14:textId="224929B3" w:rsidR="00C670E3" w:rsidRPr="00C670E3" w:rsidRDefault="00C670E3" w:rsidP="008F20F5">
            <w:pPr>
              <w:spacing w:before="86" w:line="140" w:lineRule="exact"/>
              <w:ind w:right="227"/>
              <w:jc w:val="right"/>
              <w:rPr>
                <w:lang w:val="en-US"/>
              </w:rPr>
            </w:pPr>
            <w:r w:rsidRPr="00C670E3">
              <w:t>…</w:t>
            </w:r>
          </w:p>
        </w:tc>
        <w:tc>
          <w:tcPr>
            <w:tcW w:w="793" w:type="dxa"/>
            <w:tcBorders>
              <w:left w:val="single" w:sz="6" w:space="0" w:color="000000"/>
            </w:tcBorders>
            <w:shd w:val="clear" w:color="auto" w:fill="auto"/>
            <w:vAlign w:val="bottom"/>
          </w:tcPr>
          <w:p w14:paraId="7F6ED3EF" w14:textId="6BD16C06" w:rsidR="00C670E3" w:rsidRPr="00C670E3" w:rsidRDefault="00C670E3" w:rsidP="008F20F5">
            <w:pPr>
              <w:spacing w:before="86" w:line="140" w:lineRule="exact"/>
              <w:ind w:right="227"/>
              <w:jc w:val="right"/>
              <w:rPr>
                <w:lang w:val="en-US"/>
              </w:rPr>
            </w:pPr>
            <w:r w:rsidRPr="00C670E3">
              <w:t>…</w:t>
            </w:r>
          </w:p>
        </w:tc>
        <w:tc>
          <w:tcPr>
            <w:tcW w:w="3376" w:type="dxa"/>
            <w:tcBorders>
              <w:left w:val="single" w:sz="6" w:space="0" w:color="000000"/>
            </w:tcBorders>
            <w:shd w:val="clear" w:color="auto" w:fill="auto"/>
            <w:vAlign w:val="bottom"/>
          </w:tcPr>
          <w:p w14:paraId="3C81B4BB" w14:textId="4BF9995F" w:rsidR="00C670E3" w:rsidRPr="00C670E3" w:rsidRDefault="00C670E3" w:rsidP="008F20F5">
            <w:pPr>
              <w:spacing w:before="86" w:line="140" w:lineRule="exact"/>
              <w:ind w:left="170"/>
            </w:pPr>
            <w:r w:rsidRPr="00C670E3">
              <w:rPr>
                <w:i/>
              </w:rPr>
              <w:t>Japan</w:t>
            </w:r>
          </w:p>
        </w:tc>
      </w:tr>
      <w:tr w:rsidR="00C670E3" w:rsidRPr="001F22D8" w14:paraId="756875E4" w14:textId="77777777" w:rsidTr="00484F68">
        <w:trPr>
          <w:cantSplit/>
        </w:trPr>
        <w:tc>
          <w:tcPr>
            <w:tcW w:w="3377" w:type="dxa"/>
            <w:shd w:val="clear" w:color="auto" w:fill="auto"/>
            <w:vAlign w:val="bottom"/>
          </w:tcPr>
          <w:p w14:paraId="18902359" w14:textId="77777777" w:rsidR="00C670E3" w:rsidRPr="00484F68" w:rsidRDefault="00C670E3" w:rsidP="008F20F5">
            <w:pPr>
              <w:spacing w:before="86" w:line="140" w:lineRule="exact"/>
              <w:jc w:val="center"/>
              <w:rPr>
                <w:color w:val="000000" w:themeColor="text1"/>
              </w:rPr>
            </w:pPr>
            <w:r w:rsidRPr="00484F68">
              <w:rPr>
                <w:b/>
                <w:color w:val="000000" w:themeColor="text1"/>
              </w:rPr>
              <w:t xml:space="preserve">Численность населения </w:t>
            </w:r>
            <w:r w:rsidRPr="00484F68">
              <w:rPr>
                <w:b/>
                <w:color w:val="000000" w:themeColor="text1"/>
              </w:rPr>
              <w:br/>
              <w:t>на 1 больничную койку</w:t>
            </w:r>
          </w:p>
        </w:tc>
        <w:tc>
          <w:tcPr>
            <w:tcW w:w="793" w:type="dxa"/>
            <w:tcBorders>
              <w:left w:val="single" w:sz="6" w:space="0" w:color="000000"/>
            </w:tcBorders>
            <w:shd w:val="clear" w:color="auto" w:fill="auto"/>
            <w:vAlign w:val="bottom"/>
          </w:tcPr>
          <w:p w14:paraId="6CA8C9CC" w14:textId="77777777" w:rsidR="00C670E3" w:rsidRPr="00C670E3" w:rsidRDefault="00C670E3" w:rsidP="008F20F5">
            <w:pPr>
              <w:spacing w:before="86" w:line="140" w:lineRule="exact"/>
              <w:ind w:right="227"/>
              <w:jc w:val="right"/>
              <w:rPr>
                <w:b/>
              </w:rPr>
            </w:pPr>
          </w:p>
        </w:tc>
        <w:tc>
          <w:tcPr>
            <w:tcW w:w="793" w:type="dxa"/>
            <w:tcBorders>
              <w:left w:val="single" w:sz="6" w:space="0" w:color="000000"/>
              <w:right w:val="single" w:sz="6" w:space="0" w:color="000000"/>
            </w:tcBorders>
            <w:vAlign w:val="bottom"/>
          </w:tcPr>
          <w:p w14:paraId="6E0BF8C9" w14:textId="77777777" w:rsidR="00C670E3" w:rsidRPr="00C670E3" w:rsidRDefault="00C670E3" w:rsidP="008F20F5">
            <w:pPr>
              <w:spacing w:before="86" w:line="140" w:lineRule="exact"/>
              <w:ind w:right="227"/>
              <w:jc w:val="right"/>
            </w:pPr>
          </w:p>
        </w:tc>
        <w:tc>
          <w:tcPr>
            <w:tcW w:w="793" w:type="dxa"/>
            <w:tcBorders>
              <w:left w:val="single" w:sz="6" w:space="0" w:color="000000"/>
            </w:tcBorders>
            <w:vAlign w:val="bottom"/>
          </w:tcPr>
          <w:p w14:paraId="5C542BD5" w14:textId="77777777" w:rsidR="00C670E3" w:rsidRPr="00C670E3" w:rsidRDefault="00C670E3" w:rsidP="008F20F5">
            <w:pPr>
              <w:spacing w:before="86" w:line="140" w:lineRule="exact"/>
              <w:ind w:right="227"/>
              <w:jc w:val="right"/>
            </w:pPr>
          </w:p>
        </w:tc>
        <w:tc>
          <w:tcPr>
            <w:tcW w:w="793" w:type="dxa"/>
            <w:tcBorders>
              <w:left w:val="single" w:sz="6" w:space="0" w:color="000000"/>
            </w:tcBorders>
            <w:shd w:val="clear" w:color="auto" w:fill="auto"/>
            <w:vAlign w:val="bottom"/>
          </w:tcPr>
          <w:p w14:paraId="2252875B" w14:textId="4067ED6B" w:rsidR="00C670E3" w:rsidRPr="00C670E3" w:rsidRDefault="00C670E3" w:rsidP="008F20F5">
            <w:pPr>
              <w:spacing w:before="86" w:line="140" w:lineRule="exact"/>
              <w:ind w:right="227"/>
              <w:jc w:val="right"/>
            </w:pPr>
          </w:p>
        </w:tc>
        <w:tc>
          <w:tcPr>
            <w:tcW w:w="3376" w:type="dxa"/>
            <w:tcBorders>
              <w:left w:val="single" w:sz="6" w:space="0" w:color="000000"/>
            </w:tcBorders>
            <w:shd w:val="clear" w:color="auto" w:fill="auto"/>
            <w:vAlign w:val="bottom"/>
          </w:tcPr>
          <w:p w14:paraId="1CFEC8C2" w14:textId="0E513FCB" w:rsidR="00C670E3" w:rsidRPr="00C670E3" w:rsidRDefault="00C670E3" w:rsidP="008F20F5">
            <w:pPr>
              <w:spacing w:before="86" w:line="140" w:lineRule="exact"/>
              <w:ind w:left="57"/>
              <w:jc w:val="center"/>
              <w:rPr>
                <w:lang w:val="en-US"/>
              </w:rPr>
            </w:pPr>
            <w:r w:rsidRPr="00C670E3">
              <w:rPr>
                <w:b/>
                <w:i/>
                <w:lang w:val="en-US"/>
              </w:rPr>
              <w:t>Population</w:t>
            </w:r>
            <w:r w:rsidRPr="00C670E3">
              <w:rPr>
                <w:b/>
                <w:i/>
                <w:lang w:val="en-US"/>
              </w:rPr>
              <w:br/>
              <w:t>per one hospital bed</w:t>
            </w:r>
          </w:p>
        </w:tc>
      </w:tr>
      <w:tr w:rsidR="00C670E3" w:rsidRPr="00D21FE6" w14:paraId="57ED1845" w14:textId="77777777" w:rsidTr="00484F68">
        <w:trPr>
          <w:cantSplit/>
        </w:trPr>
        <w:tc>
          <w:tcPr>
            <w:tcW w:w="3377" w:type="dxa"/>
            <w:shd w:val="clear" w:color="auto" w:fill="auto"/>
            <w:vAlign w:val="bottom"/>
          </w:tcPr>
          <w:p w14:paraId="437FAD9B" w14:textId="089CBEE8" w:rsidR="00C670E3" w:rsidRPr="00484F68" w:rsidRDefault="00C670E3" w:rsidP="008F20F5">
            <w:pPr>
              <w:spacing w:before="86" w:line="140" w:lineRule="exact"/>
              <w:rPr>
                <w:color w:val="000000" w:themeColor="text1"/>
              </w:rPr>
            </w:pPr>
            <w:r w:rsidRPr="00484F68">
              <w:rPr>
                <w:b/>
                <w:bCs/>
                <w:color w:val="000000" w:themeColor="text1"/>
              </w:rPr>
              <w:t>Россия</w:t>
            </w:r>
          </w:p>
        </w:tc>
        <w:tc>
          <w:tcPr>
            <w:tcW w:w="793" w:type="dxa"/>
            <w:tcBorders>
              <w:left w:val="single" w:sz="6" w:space="0" w:color="000000"/>
            </w:tcBorders>
            <w:shd w:val="clear" w:color="auto" w:fill="auto"/>
            <w:vAlign w:val="bottom"/>
          </w:tcPr>
          <w:p w14:paraId="1433DDDE" w14:textId="57CC1778" w:rsidR="00C670E3" w:rsidRPr="00C670E3" w:rsidRDefault="00C670E3" w:rsidP="008F20F5">
            <w:pPr>
              <w:spacing w:before="86" w:line="140" w:lineRule="exact"/>
              <w:ind w:right="227"/>
              <w:jc w:val="right"/>
            </w:pPr>
            <w:r w:rsidRPr="00C670E3">
              <w:rPr>
                <w:lang w:val="en-US"/>
              </w:rPr>
              <w:t>107</w:t>
            </w:r>
          </w:p>
        </w:tc>
        <w:tc>
          <w:tcPr>
            <w:tcW w:w="793" w:type="dxa"/>
            <w:tcBorders>
              <w:left w:val="single" w:sz="6" w:space="0" w:color="000000"/>
              <w:right w:val="single" w:sz="6" w:space="0" w:color="000000"/>
            </w:tcBorders>
            <w:vAlign w:val="bottom"/>
          </w:tcPr>
          <w:p w14:paraId="5773FE1E" w14:textId="4DDA477D" w:rsidR="00C670E3" w:rsidRPr="00C670E3" w:rsidRDefault="00C670E3" w:rsidP="008F20F5">
            <w:pPr>
              <w:spacing w:before="86" w:line="140" w:lineRule="exact"/>
              <w:ind w:right="227"/>
              <w:jc w:val="right"/>
              <w:rPr>
                <w:lang w:val="en-US"/>
              </w:rPr>
            </w:pPr>
            <w:r w:rsidRPr="00C670E3">
              <w:t>128</w:t>
            </w:r>
          </w:p>
        </w:tc>
        <w:tc>
          <w:tcPr>
            <w:tcW w:w="793" w:type="dxa"/>
            <w:tcBorders>
              <w:left w:val="single" w:sz="6" w:space="0" w:color="000000"/>
            </w:tcBorders>
            <w:vAlign w:val="bottom"/>
          </w:tcPr>
          <w:p w14:paraId="17E8A2C9" w14:textId="64D6704B" w:rsidR="00C670E3" w:rsidRPr="00C670E3" w:rsidRDefault="00C670E3" w:rsidP="008F20F5">
            <w:pPr>
              <w:spacing w:before="86" w:line="140" w:lineRule="exact"/>
              <w:ind w:right="227"/>
              <w:jc w:val="right"/>
            </w:pPr>
            <w:r w:rsidRPr="00C670E3">
              <w:t>129</w:t>
            </w:r>
          </w:p>
        </w:tc>
        <w:tc>
          <w:tcPr>
            <w:tcW w:w="793" w:type="dxa"/>
            <w:tcBorders>
              <w:left w:val="single" w:sz="6" w:space="0" w:color="000000"/>
            </w:tcBorders>
            <w:shd w:val="clear" w:color="auto" w:fill="auto"/>
            <w:vAlign w:val="bottom"/>
          </w:tcPr>
          <w:p w14:paraId="24D336DC" w14:textId="2BA20DC8" w:rsidR="00C670E3" w:rsidRPr="00C670E3" w:rsidRDefault="00C670E3" w:rsidP="008F20F5">
            <w:pPr>
              <w:spacing w:before="86" w:line="140" w:lineRule="exact"/>
              <w:ind w:right="227"/>
              <w:jc w:val="right"/>
            </w:pPr>
            <w:r w:rsidRPr="00C670E3">
              <w:t>130</w:t>
            </w:r>
          </w:p>
        </w:tc>
        <w:tc>
          <w:tcPr>
            <w:tcW w:w="3376" w:type="dxa"/>
            <w:tcBorders>
              <w:left w:val="single" w:sz="6" w:space="0" w:color="000000"/>
            </w:tcBorders>
            <w:shd w:val="clear" w:color="auto" w:fill="auto"/>
            <w:vAlign w:val="bottom"/>
          </w:tcPr>
          <w:p w14:paraId="02B79573" w14:textId="18FAC9A7" w:rsidR="00C670E3" w:rsidRPr="00C670E3" w:rsidRDefault="00C670E3" w:rsidP="008F20F5">
            <w:pPr>
              <w:spacing w:before="86" w:line="140" w:lineRule="exact"/>
              <w:ind w:left="57"/>
            </w:pPr>
            <w:r w:rsidRPr="00C670E3">
              <w:rPr>
                <w:b/>
                <w:i/>
                <w:lang w:val="en-US"/>
              </w:rPr>
              <w:t>Russia</w:t>
            </w:r>
          </w:p>
        </w:tc>
      </w:tr>
      <w:tr w:rsidR="00C670E3" w:rsidRPr="00D21FE6" w14:paraId="741614C9" w14:textId="77777777" w:rsidTr="00484F68">
        <w:trPr>
          <w:cantSplit/>
        </w:trPr>
        <w:tc>
          <w:tcPr>
            <w:tcW w:w="3377" w:type="dxa"/>
            <w:shd w:val="clear" w:color="auto" w:fill="auto"/>
            <w:vAlign w:val="bottom"/>
          </w:tcPr>
          <w:p w14:paraId="3DC8F173" w14:textId="5120A0C9" w:rsidR="00C670E3" w:rsidRPr="00484F68" w:rsidRDefault="00C670E3" w:rsidP="008F20F5">
            <w:pPr>
              <w:pStyle w:val="13"/>
              <w:spacing w:before="86" w:line="140" w:lineRule="exact"/>
              <w:rPr>
                <w:color w:val="000000" w:themeColor="text1"/>
                <w:sz w:val="14"/>
                <w:szCs w:val="14"/>
              </w:rPr>
            </w:pPr>
            <w:r w:rsidRPr="00484F68">
              <w:rPr>
                <w:color w:val="000000" w:themeColor="text1"/>
                <w:sz w:val="14"/>
                <w:szCs w:val="14"/>
                <w:u w:val="none"/>
              </w:rPr>
              <w:t>Страны</w:t>
            </w:r>
            <w:r w:rsidRPr="00484F68">
              <w:rPr>
                <w:color w:val="000000" w:themeColor="text1"/>
                <w:sz w:val="14"/>
                <w:szCs w:val="14"/>
                <w:u w:val="none"/>
                <w:lang w:val="en-US"/>
              </w:rPr>
              <w:t xml:space="preserve"> </w:t>
            </w:r>
            <w:r w:rsidRPr="00484F68">
              <w:rPr>
                <w:color w:val="000000" w:themeColor="text1"/>
                <w:sz w:val="14"/>
                <w:szCs w:val="14"/>
                <w:u w:val="none"/>
              </w:rPr>
              <w:t>СНГ</w:t>
            </w:r>
          </w:p>
        </w:tc>
        <w:tc>
          <w:tcPr>
            <w:tcW w:w="793" w:type="dxa"/>
            <w:tcBorders>
              <w:left w:val="single" w:sz="6" w:space="0" w:color="000000"/>
            </w:tcBorders>
            <w:shd w:val="clear" w:color="auto" w:fill="auto"/>
            <w:vAlign w:val="bottom"/>
          </w:tcPr>
          <w:p w14:paraId="60E3A636" w14:textId="77777777" w:rsidR="00C670E3" w:rsidRPr="00C670E3" w:rsidRDefault="00C670E3" w:rsidP="008F20F5">
            <w:pPr>
              <w:spacing w:before="86" w:line="140" w:lineRule="exact"/>
              <w:ind w:right="227"/>
              <w:jc w:val="right"/>
              <w:rPr>
                <w:lang w:val="en-US"/>
              </w:rPr>
            </w:pPr>
          </w:p>
        </w:tc>
        <w:tc>
          <w:tcPr>
            <w:tcW w:w="793" w:type="dxa"/>
            <w:tcBorders>
              <w:left w:val="single" w:sz="6" w:space="0" w:color="000000"/>
              <w:right w:val="single" w:sz="6" w:space="0" w:color="000000"/>
            </w:tcBorders>
            <w:vAlign w:val="bottom"/>
          </w:tcPr>
          <w:p w14:paraId="3B880E5D" w14:textId="77777777" w:rsidR="00C670E3" w:rsidRPr="00C670E3" w:rsidRDefault="00C670E3" w:rsidP="008F20F5">
            <w:pPr>
              <w:spacing w:before="86" w:line="140" w:lineRule="exact"/>
              <w:ind w:right="227"/>
              <w:jc w:val="right"/>
              <w:rPr>
                <w:lang w:val="en-US"/>
              </w:rPr>
            </w:pPr>
          </w:p>
        </w:tc>
        <w:tc>
          <w:tcPr>
            <w:tcW w:w="793" w:type="dxa"/>
            <w:tcBorders>
              <w:left w:val="single" w:sz="6" w:space="0" w:color="000000"/>
            </w:tcBorders>
            <w:vAlign w:val="bottom"/>
          </w:tcPr>
          <w:p w14:paraId="6D9BE83D" w14:textId="77777777" w:rsidR="00C670E3" w:rsidRPr="00C670E3" w:rsidRDefault="00C670E3" w:rsidP="008F20F5">
            <w:pPr>
              <w:spacing w:before="86" w:line="140" w:lineRule="exact"/>
              <w:ind w:right="227"/>
              <w:jc w:val="right"/>
              <w:rPr>
                <w:lang w:val="en-US"/>
              </w:rPr>
            </w:pPr>
          </w:p>
        </w:tc>
        <w:tc>
          <w:tcPr>
            <w:tcW w:w="793" w:type="dxa"/>
            <w:tcBorders>
              <w:left w:val="single" w:sz="6" w:space="0" w:color="000000"/>
            </w:tcBorders>
            <w:shd w:val="clear" w:color="auto" w:fill="auto"/>
            <w:vAlign w:val="bottom"/>
          </w:tcPr>
          <w:p w14:paraId="186C52DE" w14:textId="52B9C359" w:rsidR="00C670E3" w:rsidRPr="00C670E3" w:rsidRDefault="00C670E3" w:rsidP="008F20F5">
            <w:pPr>
              <w:spacing w:before="86" w:line="140" w:lineRule="exact"/>
              <w:ind w:right="227"/>
              <w:jc w:val="right"/>
              <w:rPr>
                <w:lang w:val="en-US"/>
              </w:rPr>
            </w:pPr>
          </w:p>
        </w:tc>
        <w:tc>
          <w:tcPr>
            <w:tcW w:w="3376" w:type="dxa"/>
            <w:tcBorders>
              <w:left w:val="single" w:sz="6" w:space="0" w:color="000000"/>
            </w:tcBorders>
            <w:shd w:val="clear" w:color="auto" w:fill="auto"/>
            <w:vAlign w:val="bottom"/>
          </w:tcPr>
          <w:p w14:paraId="01820568" w14:textId="4BA72080" w:rsidR="00C670E3" w:rsidRPr="00C670E3" w:rsidRDefault="00C670E3" w:rsidP="008F20F5">
            <w:pPr>
              <w:pStyle w:val="13"/>
              <w:spacing w:before="86" w:line="140" w:lineRule="exact"/>
              <w:ind w:left="57"/>
              <w:rPr>
                <w:sz w:val="14"/>
                <w:szCs w:val="14"/>
              </w:rPr>
            </w:pPr>
            <w:r w:rsidRPr="00C670E3">
              <w:rPr>
                <w:bCs w:val="0"/>
                <w:i/>
                <w:sz w:val="14"/>
                <w:szCs w:val="14"/>
                <w:u w:val="none"/>
                <w:lang w:val="en-US"/>
              </w:rPr>
              <w:t>CIS countries</w:t>
            </w:r>
          </w:p>
        </w:tc>
      </w:tr>
      <w:tr w:rsidR="00C670E3" w:rsidRPr="00D21FE6" w14:paraId="534CE5EE" w14:textId="77777777" w:rsidTr="00484F68">
        <w:trPr>
          <w:cantSplit/>
        </w:trPr>
        <w:tc>
          <w:tcPr>
            <w:tcW w:w="3377" w:type="dxa"/>
            <w:shd w:val="clear" w:color="auto" w:fill="auto"/>
            <w:vAlign w:val="bottom"/>
          </w:tcPr>
          <w:p w14:paraId="0E285118" w14:textId="04B928B2" w:rsidR="00C670E3" w:rsidRPr="00484F68" w:rsidRDefault="00C670E3" w:rsidP="008F20F5">
            <w:pPr>
              <w:pStyle w:val="13"/>
              <w:spacing w:before="86" w:line="140" w:lineRule="exact"/>
              <w:ind w:left="284"/>
              <w:rPr>
                <w:color w:val="000000" w:themeColor="text1"/>
                <w:sz w:val="14"/>
                <w:szCs w:val="14"/>
              </w:rPr>
            </w:pPr>
            <w:r w:rsidRPr="00484F68">
              <w:rPr>
                <w:b w:val="0"/>
                <w:bCs w:val="0"/>
                <w:color w:val="000000" w:themeColor="text1"/>
                <w:sz w:val="14"/>
                <w:szCs w:val="14"/>
                <w:u w:val="none"/>
              </w:rPr>
              <w:t>из</w:t>
            </w:r>
            <w:r w:rsidRPr="00484F68">
              <w:rPr>
                <w:b w:val="0"/>
                <w:bCs w:val="0"/>
                <w:color w:val="000000" w:themeColor="text1"/>
                <w:sz w:val="14"/>
                <w:szCs w:val="14"/>
                <w:u w:val="none"/>
                <w:lang w:val="en-US"/>
              </w:rPr>
              <w:t xml:space="preserve"> </w:t>
            </w:r>
            <w:r w:rsidRPr="00484F68">
              <w:rPr>
                <w:b w:val="0"/>
                <w:bCs w:val="0"/>
                <w:color w:val="000000" w:themeColor="text1"/>
                <w:sz w:val="14"/>
                <w:szCs w:val="14"/>
                <w:u w:val="none"/>
              </w:rPr>
              <w:t>них</w:t>
            </w:r>
            <w:r w:rsidRPr="00484F68">
              <w:rPr>
                <w:b w:val="0"/>
                <w:bCs w:val="0"/>
                <w:color w:val="000000" w:themeColor="text1"/>
                <w:sz w:val="14"/>
                <w:szCs w:val="14"/>
                <w:u w:val="none"/>
                <w:lang w:val="en-US"/>
              </w:rPr>
              <w:t>:</w:t>
            </w:r>
          </w:p>
        </w:tc>
        <w:tc>
          <w:tcPr>
            <w:tcW w:w="793" w:type="dxa"/>
            <w:tcBorders>
              <w:left w:val="single" w:sz="6" w:space="0" w:color="000000"/>
            </w:tcBorders>
            <w:shd w:val="clear" w:color="auto" w:fill="auto"/>
            <w:vAlign w:val="bottom"/>
          </w:tcPr>
          <w:p w14:paraId="3BBBBE4A" w14:textId="77777777" w:rsidR="00C670E3" w:rsidRPr="00C670E3" w:rsidRDefault="00C670E3" w:rsidP="008F20F5">
            <w:pPr>
              <w:spacing w:before="86" w:line="140" w:lineRule="exact"/>
              <w:ind w:right="227"/>
              <w:jc w:val="right"/>
              <w:rPr>
                <w:lang w:val="en-US"/>
              </w:rPr>
            </w:pPr>
          </w:p>
        </w:tc>
        <w:tc>
          <w:tcPr>
            <w:tcW w:w="793" w:type="dxa"/>
            <w:tcBorders>
              <w:left w:val="single" w:sz="6" w:space="0" w:color="000000"/>
              <w:right w:val="single" w:sz="6" w:space="0" w:color="000000"/>
            </w:tcBorders>
            <w:vAlign w:val="bottom"/>
          </w:tcPr>
          <w:p w14:paraId="7B51D2FF" w14:textId="77777777" w:rsidR="00C670E3" w:rsidRPr="00C670E3" w:rsidRDefault="00C670E3" w:rsidP="008F20F5">
            <w:pPr>
              <w:spacing w:before="86" w:line="140" w:lineRule="exact"/>
              <w:ind w:right="227"/>
              <w:jc w:val="right"/>
              <w:rPr>
                <w:lang w:val="en-US"/>
              </w:rPr>
            </w:pPr>
          </w:p>
        </w:tc>
        <w:tc>
          <w:tcPr>
            <w:tcW w:w="793" w:type="dxa"/>
            <w:tcBorders>
              <w:left w:val="single" w:sz="6" w:space="0" w:color="000000"/>
            </w:tcBorders>
            <w:vAlign w:val="bottom"/>
          </w:tcPr>
          <w:p w14:paraId="0D1880EB" w14:textId="77777777" w:rsidR="00C670E3" w:rsidRPr="00C670E3" w:rsidRDefault="00C670E3" w:rsidP="008F20F5">
            <w:pPr>
              <w:spacing w:before="86" w:line="140" w:lineRule="exact"/>
              <w:ind w:right="227"/>
              <w:jc w:val="right"/>
              <w:rPr>
                <w:lang w:val="en-US"/>
              </w:rPr>
            </w:pPr>
          </w:p>
        </w:tc>
        <w:tc>
          <w:tcPr>
            <w:tcW w:w="793" w:type="dxa"/>
            <w:tcBorders>
              <w:left w:val="single" w:sz="6" w:space="0" w:color="000000"/>
            </w:tcBorders>
            <w:shd w:val="clear" w:color="auto" w:fill="auto"/>
            <w:vAlign w:val="bottom"/>
          </w:tcPr>
          <w:p w14:paraId="2C7FFC0B" w14:textId="11295FED" w:rsidR="00C670E3" w:rsidRPr="00C670E3" w:rsidRDefault="00C670E3" w:rsidP="008F20F5">
            <w:pPr>
              <w:spacing w:before="86" w:line="140" w:lineRule="exact"/>
              <w:ind w:right="227"/>
              <w:jc w:val="right"/>
              <w:rPr>
                <w:lang w:val="en-US"/>
              </w:rPr>
            </w:pPr>
          </w:p>
        </w:tc>
        <w:tc>
          <w:tcPr>
            <w:tcW w:w="3376" w:type="dxa"/>
            <w:tcBorders>
              <w:left w:val="single" w:sz="6" w:space="0" w:color="000000"/>
            </w:tcBorders>
            <w:shd w:val="clear" w:color="auto" w:fill="auto"/>
            <w:vAlign w:val="bottom"/>
          </w:tcPr>
          <w:p w14:paraId="1E12D39D" w14:textId="618DEEB6" w:rsidR="00C670E3" w:rsidRPr="00C670E3" w:rsidRDefault="00C670E3" w:rsidP="008F20F5">
            <w:pPr>
              <w:pStyle w:val="13"/>
              <w:spacing w:before="86" w:line="140" w:lineRule="exact"/>
              <w:ind w:left="284"/>
              <w:rPr>
                <w:sz w:val="14"/>
                <w:szCs w:val="14"/>
              </w:rPr>
            </w:pPr>
            <w:r w:rsidRPr="00C670E3">
              <w:rPr>
                <w:b w:val="0"/>
                <w:bCs w:val="0"/>
                <w:i/>
                <w:sz w:val="14"/>
                <w:szCs w:val="14"/>
                <w:u w:val="none"/>
              </w:rPr>
              <w:t xml:space="preserve"> </w:t>
            </w:r>
            <w:r w:rsidRPr="00C670E3">
              <w:rPr>
                <w:b w:val="0"/>
                <w:bCs w:val="0"/>
                <w:i/>
                <w:sz w:val="14"/>
                <w:szCs w:val="14"/>
                <w:u w:val="none"/>
                <w:lang w:val="en-US"/>
              </w:rPr>
              <w:t>of which:</w:t>
            </w:r>
          </w:p>
        </w:tc>
      </w:tr>
      <w:tr w:rsidR="00C670E3" w:rsidRPr="00D21FE6" w14:paraId="71F2F49D" w14:textId="77777777" w:rsidTr="00484F68">
        <w:trPr>
          <w:cantSplit/>
        </w:trPr>
        <w:tc>
          <w:tcPr>
            <w:tcW w:w="3377" w:type="dxa"/>
            <w:shd w:val="clear" w:color="auto" w:fill="auto"/>
            <w:vAlign w:val="bottom"/>
          </w:tcPr>
          <w:p w14:paraId="481DC8A2" w14:textId="0DE21D46" w:rsidR="00C670E3" w:rsidRPr="00484F68" w:rsidRDefault="00C670E3" w:rsidP="008F20F5">
            <w:pPr>
              <w:spacing w:before="86" w:line="140" w:lineRule="exact"/>
              <w:ind w:left="113"/>
              <w:rPr>
                <w:color w:val="000000" w:themeColor="text1"/>
              </w:rPr>
            </w:pPr>
            <w:r w:rsidRPr="00484F68">
              <w:rPr>
                <w:color w:val="000000" w:themeColor="text1"/>
              </w:rPr>
              <w:t>Азербайджан</w:t>
            </w:r>
          </w:p>
        </w:tc>
        <w:tc>
          <w:tcPr>
            <w:tcW w:w="793" w:type="dxa"/>
            <w:tcBorders>
              <w:left w:val="single" w:sz="6" w:space="0" w:color="000000"/>
            </w:tcBorders>
            <w:shd w:val="clear" w:color="auto" w:fill="auto"/>
            <w:vAlign w:val="bottom"/>
          </w:tcPr>
          <w:p w14:paraId="39A6BB47" w14:textId="13EC414C" w:rsidR="00C670E3" w:rsidRPr="00C670E3" w:rsidRDefault="00C670E3" w:rsidP="008F20F5">
            <w:pPr>
              <w:spacing w:before="86" w:line="140" w:lineRule="exact"/>
              <w:ind w:right="227"/>
              <w:jc w:val="right"/>
            </w:pPr>
            <w:r w:rsidRPr="00C670E3">
              <w:t>199</w:t>
            </w:r>
          </w:p>
        </w:tc>
        <w:tc>
          <w:tcPr>
            <w:tcW w:w="793" w:type="dxa"/>
            <w:tcBorders>
              <w:left w:val="single" w:sz="6" w:space="0" w:color="000000"/>
              <w:right w:val="single" w:sz="6" w:space="0" w:color="000000"/>
            </w:tcBorders>
            <w:vAlign w:val="bottom"/>
          </w:tcPr>
          <w:p w14:paraId="76DFDA92" w14:textId="14F02A97" w:rsidR="00C670E3" w:rsidRPr="00C670E3" w:rsidRDefault="00C670E3" w:rsidP="008F20F5">
            <w:pPr>
              <w:spacing w:before="86" w:line="140" w:lineRule="exact"/>
              <w:ind w:right="227"/>
              <w:jc w:val="right"/>
            </w:pPr>
            <w:r w:rsidRPr="00C670E3">
              <w:t>267</w:t>
            </w:r>
          </w:p>
        </w:tc>
        <w:tc>
          <w:tcPr>
            <w:tcW w:w="793" w:type="dxa"/>
            <w:tcBorders>
              <w:left w:val="single" w:sz="6" w:space="0" w:color="000000"/>
            </w:tcBorders>
            <w:vAlign w:val="bottom"/>
          </w:tcPr>
          <w:p w14:paraId="04D10802" w14:textId="4D47520A" w:rsidR="00C670E3" w:rsidRPr="00C670E3" w:rsidRDefault="00C670E3" w:rsidP="008F20F5">
            <w:pPr>
              <w:spacing w:before="86" w:line="140" w:lineRule="exact"/>
              <w:ind w:right="227"/>
              <w:jc w:val="right"/>
            </w:pPr>
            <w:r w:rsidRPr="00C670E3">
              <w:rPr>
                <w:lang w:val="en-US"/>
              </w:rPr>
              <w:t>267</w:t>
            </w:r>
          </w:p>
        </w:tc>
        <w:tc>
          <w:tcPr>
            <w:tcW w:w="793" w:type="dxa"/>
            <w:tcBorders>
              <w:left w:val="single" w:sz="6" w:space="0" w:color="000000"/>
            </w:tcBorders>
            <w:shd w:val="clear" w:color="auto" w:fill="auto"/>
            <w:vAlign w:val="bottom"/>
          </w:tcPr>
          <w:p w14:paraId="4C6B771F" w14:textId="44232233" w:rsidR="00C670E3" w:rsidRPr="00C670E3" w:rsidRDefault="00C670E3" w:rsidP="008F20F5">
            <w:pPr>
              <w:spacing w:before="86" w:line="140" w:lineRule="exact"/>
              <w:ind w:right="227"/>
              <w:jc w:val="right"/>
              <w:rPr>
                <w:lang w:val="en-US"/>
              </w:rPr>
            </w:pPr>
            <w:r w:rsidRPr="00C670E3">
              <w:t>254</w:t>
            </w:r>
          </w:p>
        </w:tc>
        <w:tc>
          <w:tcPr>
            <w:tcW w:w="3376" w:type="dxa"/>
            <w:tcBorders>
              <w:left w:val="single" w:sz="6" w:space="0" w:color="000000"/>
            </w:tcBorders>
            <w:shd w:val="clear" w:color="auto" w:fill="auto"/>
            <w:vAlign w:val="bottom"/>
          </w:tcPr>
          <w:p w14:paraId="3066C727" w14:textId="65BD4D8A" w:rsidR="00C670E3" w:rsidRPr="00C670E3" w:rsidRDefault="00C670E3" w:rsidP="008F20F5">
            <w:pPr>
              <w:spacing w:before="86" w:line="140" w:lineRule="exact"/>
              <w:ind w:left="170"/>
            </w:pPr>
            <w:r w:rsidRPr="00C670E3">
              <w:rPr>
                <w:i/>
              </w:rPr>
              <w:t>Azerbaijan</w:t>
            </w:r>
          </w:p>
        </w:tc>
      </w:tr>
      <w:tr w:rsidR="00C670E3" w:rsidRPr="00D21FE6" w14:paraId="3BE36AFF" w14:textId="77777777" w:rsidTr="00484F68">
        <w:trPr>
          <w:cantSplit/>
        </w:trPr>
        <w:tc>
          <w:tcPr>
            <w:tcW w:w="3377" w:type="dxa"/>
            <w:shd w:val="clear" w:color="auto" w:fill="auto"/>
            <w:vAlign w:val="bottom"/>
          </w:tcPr>
          <w:p w14:paraId="109F15E3" w14:textId="5EA1F473" w:rsidR="00C670E3" w:rsidRPr="00484F68" w:rsidRDefault="00C670E3" w:rsidP="008F20F5">
            <w:pPr>
              <w:spacing w:before="86" w:line="140" w:lineRule="exact"/>
              <w:ind w:left="113"/>
              <w:rPr>
                <w:color w:val="000000" w:themeColor="text1"/>
              </w:rPr>
            </w:pPr>
            <w:r w:rsidRPr="00484F68">
              <w:rPr>
                <w:color w:val="000000" w:themeColor="text1"/>
              </w:rPr>
              <w:t>Армения</w:t>
            </w:r>
          </w:p>
        </w:tc>
        <w:tc>
          <w:tcPr>
            <w:tcW w:w="793" w:type="dxa"/>
            <w:tcBorders>
              <w:left w:val="single" w:sz="6" w:space="0" w:color="000000"/>
            </w:tcBorders>
            <w:shd w:val="clear" w:color="auto" w:fill="auto"/>
            <w:vAlign w:val="bottom"/>
          </w:tcPr>
          <w:p w14:paraId="421759D7" w14:textId="4835B3BC" w:rsidR="00C670E3" w:rsidRPr="00C670E3" w:rsidRDefault="00C670E3" w:rsidP="008F20F5">
            <w:pPr>
              <w:spacing w:before="86" w:line="140" w:lineRule="exact"/>
              <w:ind w:right="227"/>
              <w:jc w:val="right"/>
            </w:pPr>
            <w:r w:rsidRPr="00C670E3">
              <w:t>250</w:t>
            </w:r>
          </w:p>
        </w:tc>
        <w:tc>
          <w:tcPr>
            <w:tcW w:w="793" w:type="dxa"/>
            <w:tcBorders>
              <w:left w:val="single" w:sz="6" w:space="0" w:color="000000"/>
              <w:right w:val="single" w:sz="6" w:space="0" w:color="000000"/>
            </w:tcBorders>
            <w:vAlign w:val="bottom"/>
          </w:tcPr>
          <w:p w14:paraId="6F3F6B49" w14:textId="773BA635" w:rsidR="00C670E3" w:rsidRPr="00C670E3" w:rsidRDefault="00C670E3" w:rsidP="008F20F5">
            <w:pPr>
              <w:spacing w:before="86" w:line="140" w:lineRule="exact"/>
              <w:ind w:right="227"/>
              <w:jc w:val="right"/>
            </w:pPr>
            <w:r w:rsidRPr="00C670E3">
              <w:t>246</w:t>
            </w:r>
          </w:p>
        </w:tc>
        <w:tc>
          <w:tcPr>
            <w:tcW w:w="793" w:type="dxa"/>
            <w:tcBorders>
              <w:left w:val="single" w:sz="6" w:space="0" w:color="000000"/>
            </w:tcBorders>
            <w:vAlign w:val="bottom"/>
          </w:tcPr>
          <w:p w14:paraId="6F03BF63" w14:textId="0D900C84" w:rsidR="00C670E3" w:rsidRPr="00C670E3" w:rsidRDefault="00C670E3" w:rsidP="008F20F5">
            <w:pPr>
              <w:spacing w:before="86" w:line="140" w:lineRule="exact"/>
              <w:ind w:right="227"/>
              <w:jc w:val="right"/>
            </w:pPr>
            <w:r w:rsidRPr="00C670E3">
              <w:rPr>
                <w:lang w:val="en-US"/>
              </w:rPr>
              <w:t>240</w:t>
            </w:r>
          </w:p>
        </w:tc>
        <w:tc>
          <w:tcPr>
            <w:tcW w:w="793" w:type="dxa"/>
            <w:tcBorders>
              <w:left w:val="single" w:sz="6" w:space="0" w:color="000000"/>
            </w:tcBorders>
            <w:shd w:val="clear" w:color="auto" w:fill="auto"/>
            <w:vAlign w:val="bottom"/>
          </w:tcPr>
          <w:p w14:paraId="14DE65AC" w14:textId="6A3CD182" w:rsidR="00C670E3" w:rsidRPr="00C670E3" w:rsidRDefault="00C670E3" w:rsidP="008F20F5">
            <w:pPr>
              <w:spacing w:before="86" w:line="140" w:lineRule="exact"/>
              <w:ind w:right="227"/>
              <w:jc w:val="right"/>
              <w:rPr>
                <w:lang w:val="en-US"/>
              </w:rPr>
            </w:pPr>
            <w:r w:rsidRPr="00C670E3">
              <w:rPr>
                <w:lang w:val="en-US"/>
              </w:rPr>
              <w:t>…</w:t>
            </w:r>
          </w:p>
        </w:tc>
        <w:tc>
          <w:tcPr>
            <w:tcW w:w="3376" w:type="dxa"/>
            <w:tcBorders>
              <w:left w:val="single" w:sz="6" w:space="0" w:color="000000"/>
            </w:tcBorders>
            <w:shd w:val="clear" w:color="auto" w:fill="auto"/>
            <w:vAlign w:val="bottom"/>
          </w:tcPr>
          <w:p w14:paraId="7856FAE0" w14:textId="071B3FAD" w:rsidR="00C670E3" w:rsidRPr="00C670E3" w:rsidRDefault="00C670E3" w:rsidP="008F20F5">
            <w:pPr>
              <w:spacing w:before="86" w:line="140" w:lineRule="exact"/>
              <w:ind w:left="170"/>
            </w:pPr>
            <w:r w:rsidRPr="00C670E3">
              <w:rPr>
                <w:i/>
              </w:rPr>
              <w:t>Armenia</w:t>
            </w:r>
          </w:p>
        </w:tc>
      </w:tr>
      <w:tr w:rsidR="00C670E3" w:rsidRPr="00D21FE6" w14:paraId="6A8B643E" w14:textId="77777777" w:rsidTr="00484F68">
        <w:trPr>
          <w:cantSplit/>
        </w:trPr>
        <w:tc>
          <w:tcPr>
            <w:tcW w:w="3377" w:type="dxa"/>
            <w:shd w:val="clear" w:color="auto" w:fill="auto"/>
            <w:vAlign w:val="bottom"/>
          </w:tcPr>
          <w:p w14:paraId="1E8C89C9" w14:textId="5831A069" w:rsidR="00C670E3" w:rsidRPr="00484F68" w:rsidRDefault="00C670E3" w:rsidP="008F20F5">
            <w:pPr>
              <w:spacing w:before="86" w:line="140" w:lineRule="exact"/>
              <w:ind w:left="113"/>
              <w:rPr>
                <w:color w:val="000000" w:themeColor="text1"/>
              </w:rPr>
            </w:pPr>
            <w:r w:rsidRPr="00484F68">
              <w:rPr>
                <w:color w:val="000000" w:themeColor="text1"/>
              </w:rPr>
              <w:t>Беларусь</w:t>
            </w:r>
          </w:p>
        </w:tc>
        <w:tc>
          <w:tcPr>
            <w:tcW w:w="793" w:type="dxa"/>
            <w:tcBorders>
              <w:left w:val="single" w:sz="6" w:space="0" w:color="000000"/>
            </w:tcBorders>
            <w:shd w:val="clear" w:color="auto" w:fill="auto"/>
            <w:vAlign w:val="bottom"/>
          </w:tcPr>
          <w:p w14:paraId="108EB2FF" w14:textId="03FD3AE2" w:rsidR="00C670E3" w:rsidRPr="00C670E3" w:rsidRDefault="00C670E3" w:rsidP="008F20F5">
            <w:pPr>
              <w:spacing w:before="86" w:line="140" w:lineRule="exact"/>
              <w:ind w:right="227"/>
              <w:jc w:val="right"/>
            </w:pPr>
            <w:r w:rsidRPr="00C670E3">
              <w:t>87</w:t>
            </w:r>
          </w:p>
        </w:tc>
        <w:tc>
          <w:tcPr>
            <w:tcW w:w="793" w:type="dxa"/>
            <w:tcBorders>
              <w:left w:val="single" w:sz="6" w:space="0" w:color="000000"/>
              <w:right w:val="single" w:sz="6" w:space="0" w:color="000000"/>
            </w:tcBorders>
            <w:vAlign w:val="bottom"/>
          </w:tcPr>
          <w:p w14:paraId="0041EDEA" w14:textId="3FCAFB5A" w:rsidR="00C670E3" w:rsidRPr="00C670E3" w:rsidRDefault="00C670E3" w:rsidP="008F20F5">
            <w:pPr>
              <w:spacing w:before="86" w:line="140" w:lineRule="exact"/>
              <w:ind w:right="227"/>
              <w:jc w:val="right"/>
            </w:pPr>
            <w:r w:rsidRPr="00C670E3">
              <w:t>119</w:t>
            </w:r>
          </w:p>
        </w:tc>
        <w:tc>
          <w:tcPr>
            <w:tcW w:w="793" w:type="dxa"/>
            <w:tcBorders>
              <w:left w:val="single" w:sz="6" w:space="0" w:color="000000"/>
            </w:tcBorders>
            <w:vAlign w:val="bottom"/>
          </w:tcPr>
          <w:p w14:paraId="7C50CFD8" w14:textId="138C25CA" w:rsidR="00C670E3" w:rsidRPr="00C670E3" w:rsidRDefault="00C670E3" w:rsidP="008F20F5">
            <w:pPr>
              <w:spacing w:before="86" w:line="140" w:lineRule="exact"/>
              <w:ind w:right="227"/>
              <w:jc w:val="right"/>
            </w:pPr>
            <w:r w:rsidRPr="00C670E3">
              <w:t>122</w:t>
            </w:r>
          </w:p>
        </w:tc>
        <w:tc>
          <w:tcPr>
            <w:tcW w:w="793" w:type="dxa"/>
            <w:tcBorders>
              <w:left w:val="single" w:sz="6" w:space="0" w:color="000000"/>
            </w:tcBorders>
            <w:shd w:val="clear" w:color="auto" w:fill="auto"/>
            <w:vAlign w:val="bottom"/>
          </w:tcPr>
          <w:p w14:paraId="4D75A558" w14:textId="02926E82" w:rsidR="00C670E3" w:rsidRPr="00C670E3" w:rsidRDefault="00C670E3" w:rsidP="008F20F5">
            <w:pPr>
              <w:spacing w:before="86" w:line="140" w:lineRule="exact"/>
              <w:ind w:right="227"/>
              <w:jc w:val="right"/>
            </w:pPr>
            <w:r w:rsidRPr="00C670E3">
              <w:t>123</w:t>
            </w:r>
          </w:p>
        </w:tc>
        <w:tc>
          <w:tcPr>
            <w:tcW w:w="3376" w:type="dxa"/>
            <w:tcBorders>
              <w:left w:val="single" w:sz="6" w:space="0" w:color="000000"/>
            </w:tcBorders>
            <w:shd w:val="clear" w:color="auto" w:fill="auto"/>
            <w:vAlign w:val="bottom"/>
          </w:tcPr>
          <w:p w14:paraId="1BA6D6CE" w14:textId="667B3C50" w:rsidR="00C670E3" w:rsidRPr="00C670E3" w:rsidRDefault="00C670E3" w:rsidP="008F20F5">
            <w:pPr>
              <w:spacing w:before="86" w:line="140" w:lineRule="exact"/>
              <w:ind w:left="170"/>
            </w:pPr>
            <w:r w:rsidRPr="00C670E3">
              <w:rPr>
                <w:i/>
              </w:rPr>
              <w:t>Belarus</w:t>
            </w:r>
          </w:p>
        </w:tc>
      </w:tr>
      <w:tr w:rsidR="00C670E3" w:rsidRPr="00D21FE6" w14:paraId="040C108B" w14:textId="77777777" w:rsidTr="00484F68">
        <w:trPr>
          <w:cantSplit/>
        </w:trPr>
        <w:tc>
          <w:tcPr>
            <w:tcW w:w="3377" w:type="dxa"/>
            <w:shd w:val="clear" w:color="auto" w:fill="auto"/>
            <w:vAlign w:val="bottom"/>
          </w:tcPr>
          <w:p w14:paraId="00917C56" w14:textId="7894EA81" w:rsidR="00C670E3" w:rsidRPr="00484F68" w:rsidRDefault="00C670E3" w:rsidP="008F20F5">
            <w:pPr>
              <w:spacing w:before="86" w:line="140" w:lineRule="exact"/>
              <w:ind w:left="113"/>
              <w:rPr>
                <w:color w:val="000000" w:themeColor="text1"/>
              </w:rPr>
            </w:pPr>
            <w:r w:rsidRPr="00484F68">
              <w:rPr>
                <w:color w:val="000000" w:themeColor="text1"/>
              </w:rPr>
              <w:t>Казахстан</w:t>
            </w:r>
          </w:p>
        </w:tc>
        <w:tc>
          <w:tcPr>
            <w:tcW w:w="793" w:type="dxa"/>
            <w:tcBorders>
              <w:left w:val="single" w:sz="6" w:space="0" w:color="000000"/>
            </w:tcBorders>
            <w:shd w:val="clear" w:color="auto" w:fill="auto"/>
            <w:vAlign w:val="bottom"/>
          </w:tcPr>
          <w:p w14:paraId="685BB29A" w14:textId="6F22BBD4" w:rsidR="00C670E3" w:rsidRPr="00C670E3" w:rsidRDefault="00C670E3" w:rsidP="008F20F5">
            <w:pPr>
              <w:spacing w:before="86" w:line="140" w:lineRule="exact"/>
              <w:ind w:right="227"/>
              <w:jc w:val="right"/>
            </w:pPr>
            <w:r w:rsidRPr="00C670E3">
              <w:t>138</w:t>
            </w:r>
          </w:p>
        </w:tc>
        <w:tc>
          <w:tcPr>
            <w:tcW w:w="793" w:type="dxa"/>
            <w:tcBorders>
              <w:left w:val="single" w:sz="6" w:space="0" w:color="000000"/>
              <w:right w:val="single" w:sz="6" w:space="0" w:color="000000"/>
            </w:tcBorders>
            <w:vAlign w:val="bottom"/>
          </w:tcPr>
          <w:p w14:paraId="6A4BC584" w14:textId="0A5AE08F" w:rsidR="00C670E3" w:rsidRPr="00C670E3" w:rsidRDefault="00C670E3" w:rsidP="008F20F5">
            <w:pPr>
              <w:spacing w:before="86" w:line="140" w:lineRule="exact"/>
              <w:ind w:right="227"/>
              <w:jc w:val="right"/>
            </w:pPr>
            <w:r w:rsidRPr="00C670E3">
              <w:t>191</w:t>
            </w:r>
          </w:p>
        </w:tc>
        <w:tc>
          <w:tcPr>
            <w:tcW w:w="793" w:type="dxa"/>
            <w:tcBorders>
              <w:left w:val="single" w:sz="6" w:space="0" w:color="000000"/>
            </w:tcBorders>
            <w:vAlign w:val="bottom"/>
          </w:tcPr>
          <w:p w14:paraId="77E55149" w14:textId="633F4072" w:rsidR="00C670E3" w:rsidRPr="00C670E3" w:rsidRDefault="00C670E3" w:rsidP="008F20F5">
            <w:pPr>
              <w:spacing w:before="86" w:line="140" w:lineRule="exact"/>
              <w:ind w:right="227"/>
              <w:jc w:val="right"/>
            </w:pPr>
            <w:r w:rsidRPr="00C670E3">
              <w:t>190</w:t>
            </w:r>
          </w:p>
        </w:tc>
        <w:tc>
          <w:tcPr>
            <w:tcW w:w="793" w:type="dxa"/>
            <w:tcBorders>
              <w:left w:val="single" w:sz="6" w:space="0" w:color="000000"/>
            </w:tcBorders>
            <w:shd w:val="clear" w:color="auto" w:fill="auto"/>
            <w:vAlign w:val="bottom"/>
          </w:tcPr>
          <w:p w14:paraId="20DFA31A" w14:textId="0C98382C" w:rsidR="00C670E3" w:rsidRPr="00C670E3" w:rsidRDefault="00C670E3" w:rsidP="008F20F5">
            <w:pPr>
              <w:spacing w:before="86" w:line="140" w:lineRule="exact"/>
              <w:ind w:right="227"/>
              <w:jc w:val="right"/>
            </w:pPr>
            <w:r w:rsidRPr="00C670E3">
              <w:t>193</w:t>
            </w:r>
          </w:p>
        </w:tc>
        <w:tc>
          <w:tcPr>
            <w:tcW w:w="3376" w:type="dxa"/>
            <w:tcBorders>
              <w:left w:val="single" w:sz="6" w:space="0" w:color="000000"/>
            </w:tcBorders>
            <w:shd w:val="clear" w:color="auto" w:fill="auto"/>
            <w:vAlign w:val="bottom"/>
          </w:tcPr>
          <w:p w14:paraId="09E3D26B" w14:textId="5E232EBF" w:rsidR="00C670E3" w:rsidRPr="00C670E3" w:rsidRDefault="00C670E3" w:rsidP="008F20F5">
            <w:pPr>
              <w:spacing w:before="86" w:line="140" w:lineRule="exact"/>
              <w:ind w:left="170"/>
            </w:pPr>
            <w:r w:rsidRPr="00C670E3">
              <w:rPr>
                <w:i/>
              </w:rPr>
              <w:t>Kazakhstan</w:t>
            </w:r>
          </w:p>
        </w:tc>
      </w:tr>
      <w:tr w:rsidR="00C670E3" w:rsidRPr="00D21FE6" w14:paraId="20FC7124" w14:textId="77777777" w:rsidTr="00484F68">
        <w:trPr>
          <w:cantSplit/>
        </w:trPr>
        <w:tc>
          <w:tcPr>
            <w:tcW w:w="3377" w:type="dxa"/>
            <w:shd w:val="clear" w:color="auto" w:fill="auto"/>
            <w:vAlign w:val="bottom"/>
          </w:tcPr>
          <w:p w14:paraId="5DE3446A" w14:textId="7442A50F" w:rsidR="00C670E3" w:rsidRPr="00484F68" w:rsidRDefault="00C670E3" w:rsidP="008F20F5">
            <w:pPr>
              <w:spacing w:before="86" w:line="140" w:lineRule="exact"/>
              <w:ind w:left="113"/>
              <w:rPr>
                <w:color w:val="000000" w:themeColor="text1"/>
              </w:rPr>
            </w:pPr>
            <w:r w:rsidRPr="00484F68">
              <w:rPr>
                <w:color w:val="000000" w:themeColor="text1"/>
              </w:rPr>
              <w:t>Киргизия</w:t>
            </w:r>
          </w:p>
        </w:tc>
        <w:tc>
          <w:tcPr>
            <w:tcW w:w="793" w:type="dxa"/>
            <w:tcBorders>
              <w:left w:val="single" w:sz="6" w:space="0" w:color="000000"/>
            </w:tcBorders>
            <w:shd w:val="clear" w:color="auto" w:fill="auto"/>
            <w:vAlign w:val="bottom"/>
          </w:tcPr>
          <w:p w14:paraId="72C47EE1" w14:textId="5D6EDCE5" w:rsidR="00C670E3" w:rsidRPr="00C670E3" w:rsidRDefault="00C670E3" w:rsidP="008F20F5">
            <w:pPr>
              <w:spacing w:before="86" w:line="140" w:lineRule="exact"/>
              <w:ind w:right="227"/>
              <w:jc w:val="right"/>
            </w:pPr>
            <w:r w:rsidRPr="00C670E3">
              <w:t>197</w:t>
            </w:r>
          </w:p>
        </w:tc>
        <w:tc>
          <w:tcPr>
            <w:tcW w:w="793" w:type="dxa"/>
            <w:tcBorders>
              <w:left w:val="single" w:sz="6" w:space="0" w:color="000000"/>
              <w:right w:val="single" w:sz="6" w:space="0" w:color="000000"/>
            </w:tcBorders>
            <w:vAlign w:val="bottom"/>
          </w:tcPr>
          <w:p w14:paraId="5DB0A6D5" w14:textId="58FA26AC" w:rsidR="00C670E3" w:rsidRPr="00C670E3" w:rsidRDefault="00C670E3" w:rsidP="008F20F5">
            <w:pPr>
              <w:spacing w:before="86" w:line="140" w:lineRule="exact"/>
              <w:ind w:right="227"/>
              <w:jc w:val="right"/>
            </w:pPr>
            <w:r w:rsidRPr="00C670E3">
              <w:t>261</w:t>
            </w:r>
          </w:p>
        </w:tc>
        <w:tc>
          <w:tcPr>
            <w:tcW w:w="793" w:type="dxa"/>
            <w:tcBorders>
              <w:left w:val="single" w:sz="6" w:space="0" w:color="000000"/>
            </w:tcBorders>
            <w:vAlign w:val="bottom"/>
          </w:tcPr>
          <w:p w14:paraId="5CFD33F6" w14:textId="1C7ED371" w:rsidR="00C670E3" w:rsidRPr="00C670E3" w:rsidRDefault="00C670E3" w:rsidP="008F20F5">
            <w:pPr>
              <w:spacing w:before="86" w:line="140" w:lineRule="exact"/>
              <w:ind w:right="227"/>
              <w:jc w:val="right"/>
            </w:pPr>
            <w:r w:rsidRPr="00C670E3">
              <w:t>271</w:t>
            </w:r>
          </w:p>
        </w:tc>
        <w:tc>
          <w:tcPr>
            <w:tcW w:w="793" w:type="dxa"/>
            <w:tcBorders>
              <w:left w:val="single" w:sz="6" w:space="0" w:color="000000"/>
            </w:tcBorders>
            <w:shd w:val="clear" w:color="auto" w:fill="auto"/>
            <w:vAlign w:val="bottom"/>
          </w:tcPr>
          <w:p w14:paraId="77447EE9" w14:textId="48824ACD" w:rsidR="00C670E3" w:rsidRPr="00C670E3" w:rsidRDefault="00C670E3" w:rsidP="008F20F5">
            <w:pPr>
              <w:spacing w:before="86" w:line="140" w:lineRule="exact"/>
              <w:ind w:right="227"/>
              <w:jc w:val="right"/>
            </w:pPr>
            <w:r w:rsidRPr="00C670E3">
              <w:rPr>
                <w:lang w:val="en-US"/>
              </w:rPr>
              <w:t>…</w:t>
            </w:r>
          </w:p>
        </w:tc>
        <w:tc>
          <w:tcPr>
            <w:tcW w:w="3376" w:type="dxa"/>
            <w:tcBorders>
              <w:left w:val="single" w:sz="6" w:space="0" w:color="000000"/>
            </w:tcBorders>
            <w:shd w:val="clear" w:color="auto" w:fill="auto"/>
            <w:vAlign w:val="bottom"/>
          </w:tcPr>
          <w:p w14:paraId="716DEBD0" w14:textId="56556E5F" w:rsidR="00C670E3" w:rsidRPr="00C670E3" w:rsidRDefault="00C670E3" w:rsidP="008F20F5">
            <w:pPr>
              <w:spacing w:before="86" w:line="140" w:lineRule="exact"/>
              <w:ind w:left="170"/>
            </w:pPr>
            <w:r w:rsidRPr="00C670E3">
              <w:rPr>
                <w:i/>
              </w:rPr>
              <w:t>Kyrgyzstan</w:t>
            </w:r>
          </w:p>
        </w:tc>
      </w:tr>
      <w:tr w:rsidR="00C670E3" w:rsidRPr="00D21FE6" w14:paraId="77A0A7CE" w14:textId="77777777" w:rsidTr="00484F68">
        <w:trPr>
          <w:cantSplit/>
        </w:trPr>
        <w:tc>
          <w:tcPr>
            <w:tcW w:w="3377" w:type="dxa"/>
            <w:shd w:val="clear" w:color="auto" w:fill="auto"/>
            <w:vAlign w:val="bottom"/>
          </w:tcPr>
          <w:p w14:paraId="0F8D3F2F" w14:textId="3692A478" w:rsidR="00C670E3" w:rsidRPr="00484F68" w:rsidRDefault="00C670E3" w:rsidP="008F20F5">
            <w:pPr>
              <w:spacing w:before="86" w:line="140" w:lineRule="exact"/>
              <w:ind w:left="113"/>
              <w:rPr>
                <w:color w:val="000000" w:themeColor="text1"/>
              </w:rPr>
            </w:pPr>
            <w:r w:rsidRPr="00484F68">
              <w:rPr>
                <w:color w:val="000000" w:themeColor="text1"/>
              </w:rPr>
              <w:t>Республика Молдова</w:t>
            </w:r>
            <w:proofErr w:type="gramStart"/>
            <w:r w:rsidRPr="00484F68">
              <w:rPr>
                <w:color w:val="000000" w:themeColor="text1"/>
                <w:vertAlign w:val="superscript"/>
              </w:rPr>
              <w:t>1</w:t>
            </w:r>
            <w:proofErr w:type="gramEnd"/>
            <w:r w:rsidRPr="00484F68">
              <w:rPr>
                <w:color w:val="000000" w:themeColor="text1"/>
                <w:vertAlign w:val="superscript"/>
              </w:rPr>
              <w:t>)</w:t>
            </w:r>
          </w:p>
        </w:tc>
        <w:tc>
          <w:tcPr>
            <w:tcW w:w="793" w:type="dxa"/>
            <w:tcBorders>
              <w:left w:val="single" w:sz="6" w:space="0" w:color="000000"/>
            </w:tcBorders>
            <w:shd w:val="clear" w:color="auto" w:fill="auto"/>
            <w:vAlign w:val="bottom"/>
          </w:tcPr>
          <w:p w14:paraId="38BD9E07" w14:textId="45CEFB03" w:rsidR="00C670E3" w:rsidRPr="00C670E3" w:rsidRDefault="00C670E3" w:rsidP="008F20F5">
            <w:pPr>
              <w:spacing w:before="86" w:line="140" w:lineRule="exact"/>
              <w:ind w:right="227"/>
              <w:jc w:val="right"/>
            </w:pPr>
            <w:r w:rsidRPr="00C670E3">
              <w:t>162</w:t>
            </w:r>
          </w:p>
        </w:tc>
        <w:tc>
          <w:tcPr>
            <w:tcW w:w="793" w:type="dxa"/>
            <w:tcBorders>
              <w:left w:val="single" w:sz="6" w:space="0" w:color="000000"/>
              <w:right w:val="single" w:sz="6" w:space="0" w:color="000000"/>
            </w:tcBorders>
            <w:vAlign w:val="bottom"/>
          </w:tcPr>
          <w:p w14:paraId="5CB3BE10" w14:textId="4B55F42F" w:rsidR="00C670E3" w:rsidRPr="00C670E3" w:rsidRDefault="00C670E3" w:rsidP="008F20F5">
            <w:pPr>
              <w:spacing w:before="86" w:line="140" w:lineRule="exact"/>
              <w:ind w:right="227"/>
              <w:jc w:val="right"/>
            </w:pPr>
            <w:r w:rsidRPr="00C670E3">
              <w:t>144</w:t>
            </w:r>
          </w:p>
        </w:tc>
        <w:tc>
          <w:tcPr>
            <w:tcW w:w="793" w:type="dxa"/>
            <w:tcBorders>
              <w:left w:val="single" w:sz="6" w:space="0" w:color="000000"/>
            </w:tcBorders>
            <w:vAlign w:val="bottom"/>
          </w:tcPr>
          <w:p w14:paraId="768F4473" w14:textId="0FCDA90F" w:rsidR="00C670E3" w:rsidRPr="00C670E3" w:rsidRDefault="00C670E3" w:rsidP="008F20F5">
            <w:pPr>
              <w:spacing w:before="86" w:line="140" w:lineRule="exact"/>
              <w:ind w:right="227"/>
              <w:jc w:val="right"/>
            </w:pPr>
            <w:r w:rsidRPr="00C670E3">
              <w:t>143</w:t>
            </w:r>
          </w:p>
        </w:tc>
        <w:tc>
          <w:tcPr>
            <w:tcW w:w="793" w:type="dxa"/>
            <w:tcBorders>
              <w:left w:val="single" w:sz="6" w:space="0" w:color="000000"/>
            </w:tcBorders>
            <w:shd w:val="clear" w:color="auto" w:fill="auto"/>
            <w:vAlign w:val="bottom"/>
          </w:tcPr>
          <w:p w14:paraId="5D6455F9" w14:textId="5FDB5A2C" w:rsidR="00C670E3" w:rsidRPr="00C670E3" w:rsidRDefault="00C670E3" w:rsidP="008F20F5">
            <w:pPr>
              <w:spacing w:before="86" w:line="140" w:lineRule="exact"/>
              <w:ind w:right="227"/>
              <w:jc w:val="right"/>
            </w:pPr>
            <w:r w:rsidRPr="00C670E3">
              <w:t>138</w:t>
            </w:r>
          </w:p>
        </w:tc>
        <w:tc>
          <w:tcPr>
            <w:tcW w:w="3376" w:type="dxa"/>
            <w:tcBorders>
              <w:left w:val="single" w:sz="6" w:space="0" w:color="000000"/>
            </w:tcBorders>
            <w:shd w:val="clear" w:color="auto" w:fill="auto"/>
            <w:vAlign w:val="bottom"/>
          </w:tcPr>
          <w:p w14:paraId="37BD638B" w14:textId="65B8534A" w:rsidR="00C670E3" w:rsidRPr="00C670E3" w:rsidRDefault="00C670E3" w:rsidP="008F20F5">
            <w:pPr>
              <w:spacing w:before="86" w:line="140" w:lineRule="exact"/>
              <w:ind w:left="170"/>
            </w:pPr>
            <w:proofErr w:type="gramStart"/>
            <w:r w:rsidRPr="00C670E3">
              <w:rPr>
                <w:i/>
              </w:rPr>
              <w:t>Republic of Moldova</w:t>
            </w:r>
            <w:r w:rsidRPr="00C670E3">
              <w:rPr>
                <w:i/>
                <w:vertAlign w:val="superscript"/>
              </w:rPr>
              <w:t>1)</w:t>
            </w:r>
            <w:proofErr w:type="gramEnd"/>
          </w:p>
        </w:tc>
      </w:tr>
      <w:tr w:rsidR="00C670E3" w:rsidRPr="00D21FE6" w14:paraId="238ED4D5" w14:textId="77777777" w:rsidTr="00484F68">
        <w:trPr>
          <w:cantSplit/>
        </w:trPr>
        <w:tc>
          <w:tcPr>
            <w:tcW w:w="3377" w:type="dxa"/>
            <w:shd w:val="clear" w:color="auto" w:fill="auto"/>
            <w:vAlign w:val="bottom"/>
          </w:tcPr>
          <w:p w14:paraId="695281A5" w14:textId="77777777" w:rsidR="00C670E3" w:rsidRPr="00484F68" w:rsidRDefault="00C670E3" w:rsidP="008F20F5">
            <w:pPr>
              <w:spacing w:before="86" w:line="140" w:lineRule="exact"/>
              <w:ind w:left="113"/>
              <w:rPr>
                <w:color w:val="000000" w:themeColor="text1"/>
              </w:rPr>
            </w:pPr>
            <w:r w:rsidRPr="00484F68">
              <w:rPr>
                <w:color w:val="000000" w:themeColor="text1"/>
              </w:rPr>
              <w:t>Таджикистан</w:t>
            </w:r>
          </w:p>
        </w:tc>
        <w:tc>
          <w:tcPr>
            <w:tcW w:w="793" w:type="dxa"/>
            <w:tcBorders>
              <w:left w:val="single" w:sz="6" w:space="0" w:color="000000"/>
            </w:tcBorders>
            <w:shd w:val="clear" w:color="auto" w:fill="auto"/>
            <w:vAlign w:val="bottom"/>
          </w:tcPr>
          <w:p w14:paraId="1D4481DE" w14:textId="3009F7AD" w:rsidR="00C670E3" w:rsidRPr="00C670E3" w:rsidRDefault="00C670E3" w:rsidP="008F20F5">
            <w:pPr>
              <w:spacing w:before="86" w:line="140" w:lineRule="exact"/>
              <w:ind w:right="227"/>
              <w:jc w:val="right"/>
            </w:pPr>
            <w:r w:rsidRPr="00C670E3">
              <w:t>200</w:t>
            </w:r>
          </w:p>
        </w:tc>
        <w:tc>
          <w:tcPr>
            <w:tcW w:w="793" w:type="dxa"/>
            <w:tcBorders>
              <w:left w:val="single" w:sz="6" w:space="0" w:color="000000"/>
              <w:right w:val="single" w:sz="6" w:space="0" w:color="000000"/>
            </w:tcBorders>
            <w:vAlign w:val="bottom"/>
          </w:tcPr>
          <w:p w14:paraId="08F0E9E6" w14:textId="15C38F21" w:rsidR="00C670E3" w:rsidRPr="00C670E3" w:rsidRDefault="00C670E3" w:rsidP="008F20F5">
            <w:pPr>
              <w:spacing w:before="86" w:line="140" w:lineRule="exact"/>
              <w:ind w:right="227"/>
              <w:jc w:val="right"/>
            </w:pPr>
            <w:r w:rsidRPr="00C670E3">
              <w:rPr>
                <w:lang w:val="en-US"/>
              </w:rPr>
              <w:t>23</w:t>
            </w:r>
            <w:r w:rsidRPr="00C670E3">
              <w:t>5</w:t>
            </w:r>
          </w:p>
        </w:tc>
        <w:tc>
          <w:tcPr>
            <w:tcW w:w="793" w:type="dxa"/>
            <w:tcBorders>
              <w:left w:val="single" w:sz="6" w:space="0" w:color="000000"/>
            </w:tcBorders>
            <w:vAlign w:val="bottom"/>
          </w:tcPr>
          <w:p w14:paraId="1D49CC70" w14:textId="398B033A" w:rsidR="00C670E3" w:rsidRPr="00C670E3" w:rsidRDefault="00C670E3" w:rsidP="008F20F5">
            <w:pPr>
              <w:spacing w:before="86" w:line="140" w:lineRule="exact"/>
              <w:ind w:right="227"/>
              <w:jc w:val="right"/>
              <w:rPr>
                <w:lang w:val="en-US"/>
              </w:rPr>
            </w:pPr>
            <w:r w:rsidRPr="00C670E3">
              <w:t>245</w:t>
            </w:r>
          </w:p>
        </w:tc>
        <w:tc>
          <w:tcPr>
            <w:tcW w:w="793" w:type="dxa"/>
            <w:tcBorders>
              <w:left w:val="single" w:sz="6" w:space="0" w:color="000000"/>
            </w:tcBorders>
            <w:shd w:val="clear" w:color="auto" w:fill="auto"/>
            <w:vAlign w:val="bottom"/>
          </w:tcPr>
          <w:p w14:paraId="6836DCD7" w14:textId="2507A1E9" w:rsidR="00C670E3" w:rsidRPr="00C670E3" w:rsidRDefault="00C670E3" w:rsidP="008F20F5">
            <w:pPr>
              <w:spacing w:before="86" w:line="140" w:lineRule="exact"/>
              <w:ind w:right="227"/>
              <w:jc w:val="right"/>
            </w:pPr>
            <w:r w:rsidRPr="00C670E3">
              <w:rPr>
                <w:lang w:val="en-US"/>
              </w:rPr>
              <w:t>…</w:t>
            </w:r>
          </w:p>
        </w:tc>
        <w:tc>
          <w:tcPr>
            <w:tcW w:w="3376" w:type="dxa"/>
            <w:tcBorders>
              <w:left w:val="single" w:sz="6" w:space="0" w:color="000000"/>
            </w:tcBorders>
            <w:shd w:val="clear" w:color="auto" w:fill="auto"/>
            <w:vAlign w:val="bottom"/>
          </w:tcPr>
          <w:p w14:paraId="32D4AA1C" w14:textId="62C82B5E" w:rsidR="00C670E3" w:rsidRPr="00C670E3" w:rsidRDefault="00C670E3" w:rsidP="008F20F5">
            <w:pPr>
              <w:spacing w:before="86" w:line="140" w:lineRule="exact"/>
              <w:ind w:left="170"/>
            </w:pPr>
            <w:r w:rsidRPr="00C670E3">
              <w:rPr>
                <w:i/>
              </w:rPr>
              <w:t>Tajikistan</w:t>
            </w:r>
          </w:p>
        </w:tc>
      </w:tr>
      <w:tr w:rsidR="00C670E3" w:rsidRPr="00D21FE6" w14:paraId="014C8FA9" w14:textId="77777777" w:rsidTr="00484F68">
        <w:trPr>
          <w:cantSplit/>
        </w:trPr>
        <w:tc>
          <w:tcPr>
            <w:tcW w:w="3377" w:type="dxa"/>
            <w:shd w:val="clear" w:color="auto" w:fill="auto"/>
            <w:vAlign w:val="bottom"/>
          </w:tcPr>
          <w:p w14:paraId="3987AEFE" w14:textId="77777777" w:rsidR="00C670E3" w:rsidRPr="00484F68" w:rsidRDefault="00C670E3" w:rsidP="008F20F5">
            <w:pPr>
              <w:spacing w:before="86" w:line="140" w:lineRule="exact"/>
              <w:ind w:left="113"/>
              <w:rPr>
                <w:color w:val="000000" w:themeColor="text1"/>
              </w:rPr>
            </w:pPr>
            <w:r w:rsidRPr="00484F68">
              <w:rPr>
                <w:color w:val="000000" w:themeColor="text1"/>
              </w:rPr>
              <w:t>Узбекистан</w:t>
            </w:r>
          </w:p>
        </w:tc>
        <w:tc>
          <w:tcPr>
            <w:tcW w:w="793" w:type="dxa"/>
            <w:tcBorders>
              <w:left w:val="single" w:sz="6" w:space="0" w:color="000000"/>
            </w:tcBorders>
            <w:shd w:val="clear" w:color="auto" w:fill="auto"/>
            <w:vAlign w:val="bottom"/>
          </w:tcPr>
          <w:p w14:paraId="25512848" w14:textId="6532B1D0" w:rsidR="00C670E3" w:rsidRPr="00C670E3" w:rsidRDefault="00C670E3" w:rsidP="008F20F5">
            <w:pPr>
              <w:spacing w:before="86" w:line="140" w:lineRule="exact"/>
              <w:ind w:right="227"/>
              <w:jc w:val="right"/>
            </w:pPr>
            <w:r w:rsidRPr="00C670E3">
              <w:t>209</w:t>
            </w:r>
          </w:p>
        </w:tc>
        <w:tc>
          <w:tcPr>
            <w:tcW w:w="793" w:type="dxa"/>
            <w:tcBorders>
              <w:left w:val="single" w:sz="6" w:space="0" w:color="000000"/>
              <w:right w:val="single" w:sz="6" w:space="0" w:color="000000"/>
            </w:tcBorders>
            <w:vAlign w:val="bottom"/>
          </w:tcPr>
          <w:p w14:paraId="0422F068" w14:textId="77543CEB" w:rsidR="00C670E3" w:rsidRPr="00C670E3" w:rsidRDefault="00C670E3" w:rsidP="008F20F5">
            <w:pPr>
              <w:spacing w:before="86" w:line="140" w:lineRule="exact"/>
              <w:ind w:right="227"/>
              <w:jc w:val="right"/>
            </w:pPr>
            <w:r w:rsidRPr="00C670E3">
              <w:t>216</w:t>
            </w:r>
          </w:p>
        </w:tc>
        <w:tc>
          <w:tcPr>
            <w:tcW w:w="793" w:type="dxa"/>
            <w:tcBorders>
              <w:left w:val="single" w:sz="6" w:space="0" w:color="000000"/>
            </w:tcBorders>
            <w:vAlign w:val="bottom"/>
          </w:tcPr>
          <w:p w14:paraId="4B6D8206" w14:textId="472C2800" w:rsidR="00C670E3" w:rsidRPr="00C670E3" w:rsidRDefault="00C670E3" w:rsidP="008F20F5">
            <w:pPr>
              <w:spacing w:before="86" w:line="140" w:lineRule="exact"/>
              <w:ind w:right="227"/>
              <w:jc w:val="right"/>
            </w:pPr>
            <w:r w:rsidRPr="00C670E3">
              <w:rPr>
                <w:lang w:val="en-US"/>
              </w:rPr>
              <w:t>220</w:t>
            </w:r>
          </w:p>
        </w:tc>
        <w:tc>
          <w:tcPr>
            <w:tcW w:w="793" w:type="dxa"/>
            <w:tcBorders>
              <w:left w:val="single" w:sz="6" w:space="0" w:color="000000"/>
            </w:tcBorders>
            <w:shd w:val="clear" w:color="auto" w:fill="auto"/>
            <w:vAlign w:val="bottom"/>
          </w:tcPr>
          <w:p w14:paraId="35831C1D" w14:textId="04075C99" w:rsidR="00C670E3" w:rsidRPr="00C670E3" w:rsidRDefault="00C670E3" w:rsidP="008F20F5">
            <w:pPr>
              <w:spacing w:before="86" w:line="140" w:lineRule="exact"/>
              <w:ind w:right="227"/>
              <w:jc w:val="right"/>
              <w:rPr>
                <w:lang w:val="en-US"/>
              </w:rPr>
            </w:pPr>
            <w:r w:rsidRPr="00C670E3">
              <w:rPr>
                <w:lang w:val="en-US"/>
              </w:rPr>
              <w:t>…</w:t>
            </w:r>
          </w:p>
        </w:tc>
        <w:tc>
          <w:tcPr>
            <w:tcW w:w="3376" w:type="dxa"/>
            <w:tcBorders>
              <w:left w:val="single" w:sz="6" w:space="0" w:color="000000"/>
            </w:tcBorders>
            <w:shd w:val="clear" w:color="auto" w:fill="auto"/>
            <w:vAlign w:val="bottom"/>
          </w:tcPr>
          <w:p w14:paraId="5816E498" w14:textId="5F3053A6" w:rsidR="00C670E3" w:rsidRPr="00C670E3" w:rsidRDefault="00C670E3" w:rsidP="008F20F5">
            <w:pPr>
              <w:spacing w:before="86" w:line="140" w:lineRule="exact"/>
              <w:ind w:left="170"/>
            </w:pPr>
            <w:r w:rsidRPr="00C670E3">
              <w:rPr>
                <w:i/>
              </w:rPr>
              <w:t>Uzbekistan</w:t>
            </w:r>
          </w:p>
        </w:tc>
      </w:tr>
      <w:tr w:rsidR="00C670E3" w:rsidRPr="00D21FE6" w14:paraId="0F53C32B" w14:textId="77777777" w:rsidTr="00484F68">
        <w:trPr>
          <w:cantSplit/>
        </w:trPr>
        <w:tc>
          <w:tcPr>
            <w:tcW w:w="3377" w:type="dxa"/>
            <w:shd w:val="clear" w:color="auto" w:fill="auto"/>
            <w:vAlign w:val="bottom"/>
          </w:tcPr>
          <w:p w14:paraId="71300435" w14:textId="77777777" w:rsidR="00C670E3" w:rsidRPr="00484F68" w:rsidRDefault="00C670E3" w:rsidP="008F20F5">
            <w:pPr>
              <w:spacing w:before="86" w:line="140" w:lineRule="exact"/>
              <w:ind w:left="113"/>
              <w:rPr>
                <w:color w:val="000000" w:themeColor="text1"/>
              </w:rPr>
            </w:pPr>
            <w:r w:rsidRPr="00484F68">
              <w:rPr>
                <w:color w:val="000000" w:themeColor="text1"/>
              </w:rPr>
              <w:t>Украина</w:t>
            </w:r>
          </w:p>
        </w:tc>
        <w:tc>
          <w:tcPr>
            <w:tcW w:w="793" w:type="dxa"/>
            <w:tcBorders>
              <w:left w:val="single" w:sz="6" w:space="0" w:color="000000"/>
            </w:tcBorders>
            <w:shd w:val="clear" w:color="auto" w:fill="auto"/>
            <w:vAlign w:val="bottom"/>
          </w:tcPr>
          <w:p w14:paraId="5A1E5FD6" w14:textId="7E042555" w:rsidR="00C670E3" w:rsidRPr="00C670E3" w:rsidRDefault="00C670E3" w:rsidP="008F20F5">
            <w:pPr>
              <w:spacing w:before="86" w:line="140" w:lineRule="exact"/>
              <w:ind w:right="227"/>
              <w:jc w:val="right"/>
            </w:pPr>
            <w:r w:rsidRPr="00C670E3">
              <w:t>107</w:t>
            </w:r>
          </w:p>
        </w:tc>
        <w:tc>
          <w:tcPr>
            <w:tcW w:w="793" w:type="dxa"/>
            <w:tcBorders>
              <w:left w:val="single" w:sz="6" w:space="0" w:color="000000"/>
              <w:right w:val="single" w:sz="6" w:space="0" w:color="000000"/>
            </w:tcBorders>
            <w:vAlign w:val="bottom"/>
          </w:tcPr>
          <w:p w14:paraId="09BAE0E8" w14:textId="611DCC65" w:rsidR="00C670E3" w:rsidRPr="00C670E3" w:rsidRDefault="00C670E3" w:rsidP="008F20F5">
            <w:pPr>
              <w:spacing w:before="86" w:line="140" w:lineRule="exact"/>
              <w:ind w:right="227"/>
              <w:jc w:val="right"/>
            </w:pPr>
            <w:r w:rsidRPr="00C670E3">
              <w:t>…</w:t>
            </w:r>
          </w:p>
        </w:tc>
        <w:tc>
          <w:tcPr>
            <w:tcW w:w="793" w:type="dxa"/>
            <w:tcBorders>
              <w:left w:val="single" w:sz="6" w:space="0" w:color="000000"/>
            </w:tcBorders>
            <w:vAlign w:val="bottom"/>
          </w:tcPr>
          <w:p w14:paraId="6152D19C" w14:textId="1110C912" w:rsidR="00C670E3" w:rsidRPr="00C670E3" w:rsidRDefault="00C670E3" w:rsidP="008F20F5">
            <w:pPr>
              <w:spacing w:before="86" w:line="140" w:lineRule="exact"/>
              <w:ind w:right="227"/>
              <w:jc w:val="right"/>
            </w:pPr>
            <w:r w:rsidRPr="00C670E3">
              <w:rPr>
                <w:lang w:val="en-US"/>
              </w:rPr>
              <w:t>…</w:t>
            </w:r>
          </w:p>
        </w:tc>
        <w:tc>
          <w:tcPr>
            <w:tcW w:w="793" w:type="dxa"/>
            <w:tcBorders>
              <w:left w:val="single" w:sz="6" w:space="0" w:color="000000"/>
            </w:tcBorders>
            <w:shd w:val="clear" w:color="auto" w:fill="auto"/>
            <w:vAlign w:val="bottom"/>
          </w:tcPr>
          <w:p w14:paraId="5A4F806A" w14:textId="4BFE6CE3" w:rsidR="00C670E3" w:rsidRPr="00C670E3" w:rsidRDefault="00C670E3" w:rsidP="008F20F5">
            <w:pPr>
              <w:spacing w:before="86" w:line="140" w:lineRule="exact"/>
              <w:ind w:right="227"/>
              <w:jc w:val="right"/>
            </w:pPr>
            <w:r w:rsidRPr="00C670E3">
              <w:t>…</w:t>
            </w:r>
          </w:p>
        </w:tc>
        <w:tc>
          <w:tcPr>
            <w:tcW w:w="3376" w:type="dxa"/>
            <w:tcBorders>
              <w:left w:val="single" w:sz="6" w:space="0" w:color="000000"/>
            </w:tcBorders>
            <w:shd w:val="clear" w:color="auto" w:fill="auto"/>
            <w:vAlign w:val="bottom"/>
          </w:tcPr>
          <w:p w14:paraId="59E05CC4" w14:textId="6CABAB4B" w:rsidR="00C670E3" w:rsidRPr="00C670E3" w:rsidRDefault="00C670E3" w:rsidP="008F20F5">
            <w:pPr>
              <w:spacing w:before="86" w:line="140" w:lineRule="exact"/>
              <w:ind w:left="170"/>
            </w:pPr>
            <w:r w:rsidRPr="00C670E3">
              <w:rPr>
                <w:i/>
              </w:rPr>
              <w:t>Ukraine</w:t>
            </w:r>
          </w:p>
        </w:tc>
      </w:tr>
      <w:tr w:rsidR="00C670E3" w:rsidRPr="00D21FE6" w14:paraId="12D8A766" w14:textId="77777777" w:rsidTr="00484F68">
        <w:trPr>
          <w:cantSplit/>
        </w:trPr>
        <w:tc>
          <w:tcPr>
            <w:tcW w:w="3377" w:type="dxa"/>
            <w:shd w:val="clear" w:color="auto" w:fill="auto"/>
            <w:vAlign w:val="bottom"/>
          </w:tcPr>
          <w:p w14:paraId="1B72F4AE" w14:textId="77777777" w:rsidR="00C670E3" w:rsidRPr="00484F68" w:rsidRDefault="00C670E3" w:rsidP="008F20F5">
            <w:pPr>
              <w:pStyle w:val="13"/>
              <w:spacing w:before="86" w:line="140" w:lineRule="exact"/>
              <w:rPr>
                <w:color w:val="000000" w:themeColor="text1"/>
                <w:sz w:val="14"/>
                <w:szCs w:val="14"/>
              </w:rPr>
            </w:pPr>
            <w:r w:rsidRPr="00484F68">
              <w:rPr>
                <w:color w:val="000000" w:themeColor="text1"/>
                <w:sz w:val="14"/>
                <w:szCs w:val="14"/>
                <w:u w:val="none"/>
              </w:rPr>
              <w:t>Страны БРИКС</w:t>
            </w:r>
          </w:p>
        </w:tc>
        <w:tc>
          <w:tcPr>
            <w:tcW w:w="793" w:type="dxa"/>
            <w:tcBorders>
              <w:left w:val="single" w:sz="6" w:space="0" w:color="000000"/>
            </w:tcBorders>
            <w:shd w:val="clear" w:color="auto" w:fill="auto"/>
            <w:vAlign w:val="bottom"/>
          </w:tcPr>
          <w:p w14:paraId="2421898F" w14:textId="77777777" w:rsidR="00C670E3" w:rsidRPr="00C670E3" w:rsidRDefault="00C670E3" w:rsidP="008F20F5">
            <w:pPr>
              <w:spacing w:before="86" w:line="140" w:lineRule="exact"/>
              <w:ind w:right="227"/>
              <w:jc w:val="right"/>
            </w:pPr>
          </w:p>
        </w:tc>
        <w:tc>
          <w:tcPr>
            <w:tcW w:w="793" w:type="dxa"/>
            <w:tcBorders>
              <w:left w:val="single" w:sz="6" w:space="0" w:color="000000"/>
              <w:right w:val="single" w:sz="6" w:space="0" w:color="000000"/>
            </w:tcBorders>
            <w:vAlign w:val="bottom"/>
          </w:tcPr>
          <w:p w14:paraId="5A5A4329" w14:textId="77777777" w:rsidR="00C670E3" w:rsidRPr="00C670E3" w:rsidRDefault="00C670E3" w:rsidP="008F20F5">
            <w:pPr>
              <w:spacing w:before="86" w:line="140" w:lineRule="exact"/>
              <w:ind w:right="227"/>
              <w:jc w:val="right"/>
            </w:pPr>
          </w:p>
        </w:tc>
        <w:tc>
          <w:tcPr>
            <w:tcW w:w="793" w:type="dxa"/>
            <w:tcBorders>
              <w:left w:val="single" w:sz="6" w:space="0" w:color="000000"/>
            </w:tcBorders>
            <w:vAlign w:val="bottom"/>
          </w:tcPr>
          <w:p w14:paraId="53CF51C3" w14:textId="77777777" w:rsidR="00C670E3" w:rsidRPr="00C670E3" w:rsidRDefault="00C670E3" w:rsidP="008F20F5">
            <w:pPr>
              <w:spacing w:before="86" w:line="140" w:lineRule="exact"/>
              <w:ind w:right="227"/>
              <w:jc w:val="right"/>
            </w:pPr>
          </w:p>
        </w:tc>
        <w:tc>
          <w:tcPr>
            <w:tcW w:w="793" w:type="dxa"/>
            <w:tcBorders>
              <w:left w:val="single" w:sz="6" w:space="0" w:color="000000"/>
            </w:tcBorders>
            <w:shd w:val="clear" w:color="auto" w:fill="auto"/>
            <w:vAlign w:val="bottom"/>
          </w:tcPr>
          <w:p w14:paraId="35A6FE54" w14:textId="414049C1" w:rsidR="00C670E3" w:rsidRPr="00C670E3" w:rsidRDefault="00C670E3" w:rsidP="008F20F5">
            <w:pPr>
              <w:spacing w:before="86" w:line="140" w:lineRule="exact"/>
              <w:ind w:right="227"/>
              <w:jc w:val="right"/>
            </w:pPr>
          </w:p>
        </w:tc>
        <w:tc>
          <w:tcPr>
            <w:tcW w:w="3376" w:type="dxa"/>
            <w:tcBorders>
              <w:left w:val="single" w:sz="6" w:space="0" w:color="000000"/>
            </w:tcBorders>
            <w:shd w:val="clear" w:color="auto" w:fill="auto"/>
            <w:vAlign w:val="bottom"/>
          </w:tcPr>
          <w:p w14:paraId="6A63D469" w14:textId="3197F2CD" w:rsidR="00C670E3" w:rsidRPr="00C670E3" w:rsidRDefault="00C670E3" w:rsidP="008F20F5">
            <w:pPr>
              <w:pStyle w:val="19"/>
              <w:spacing w:before="86" w:after="0" w:line="140" w:lineRule="exact"/>
              <w:ind w:left="57"/>
              <w:rPr>
                <w:rFonts w:ascii="Arial" w:hAnsi="Arial" w:cs="Arial"/>
                <w:sz w:val="14"/>
                <w:szCs w:val="14"/>
              </w:rPr>
            </w:pPr>
            <w:r w:rsidRPr="00C670E3">
              <w:rPr>
                <w:rFonts w:ascii="Arial" w:hAnsi="Arial" w:cs="Arial"/>
                <w:b/>
                <w:i/>
                <w:sz w:val="14"/>
                <w:szCs w:val="14"/>
                <w:lang w:val="en"/>
              </w:rPr>
              <w:t>BRICS countries</w:t>
            </w:r>
          </w:p>
        </w:tc>
      </w:tr>
      <w:tr w:rsidR="00C670E3" w:rsidRPr="00D21FE6" w14:paraId="04C23669" w14:textId="77777777" w:rsidTr="00484F68">
        <w:trPr>
          <w:cantSplit/>
        </w:trPr>
        <w:tc>
          <w:tcPr>
            <w:tcW w:w="3377" w:type="dxa"/>
            <w:shd w:val="clear" w:color="auto" w:fill="auto"/>
            <w:vAlign w:val="bottom"/>
          </w:tcPr>
          <w:p w14:paraId="1C9AB312" w14:textId="77777777" w:rsidR="00C670E3" w:rsidRPr="00484F68" w:rsidRDefault="00C670E3" w:rsidP="008F20F5">
            <w:pPr>
              <w:pStyle w:val="13"/>
              <w:spacing w:before="86" w:line="140" w:lineRule="exact"/>
              <w:ind w:left="284"/>
              <w:rPr>
                <w:color w:val="000000" w:themeColor="text1"/>
                <w:sz w:val="14"/>
                <w:szCs w:val="14"/>
              </w:rPr>
            </w:pPr>
            <w:r w:rsidRPr="00484F68">
              <w:rPr>
                <w:b w:val="0"/>
                <w:bCs w:val="0"/>
                <w:color w:val="000000" w:themeColor="text1"/>
                <w:sz w:val="14"/>
                <w:szCs w:val="14"/>
                <w:u w:val="none"/>
              </w:rPr>
              <w:t>из них:</w:t>
            </w:r>
          </w:p>
        </w:tc>
        <w:tc>
          <w:tcPr>
            <w:tcW w:w="793" w:type="dxa"/>
            <w:tcBorders>
              <w:left w:val="single" w:sz="6" w:space="0" w:color="000000"/>
            </w:tcBorders>
            <w:shd w:val="clear" w:color="auto" w:fill="auto"/>
            <w:vAlign w:val="bottom"/>
          </w:tcPr>
          <w:p w14:paraId="75D48A29" w14:textId="77777777" w:rsidR="00C670E3" w:rsidRPr="00C670E3" w:rsidRDefault="00C670E3" w:rsidP="008F20F5">
            <w:pPr>
              <w:spacing w:before="86" w:line="140" w:lineRule="exact"/>
              <w:ind w:right="227"/>
              <w:jc w:val="right"/>
            </w:pPr>
          </w:p>
        </w:tc>
        <w:tc>
          <w:tcPr>
            <w:tcW w:w="793" w:type="dxa"/>
            <w:tcBorders>
              <w:left w:val="single" w:sz="6" w:space="0" w:color="000000"/>
              <w:right w:val="single" w:sz="6" w:space="0" w:color="000000"/>
            </w:tcBorders>
            <w:vAlign w:val="bottom"/>
          </w:tcPr>
          <w:p w14:paraId="049ABD48" w14:textId="77777777" w:rsidR="00C670E3" w:rsidRPr="00C670E3" w:rsidRDefault="00C670E3" w:rsidP="008F20F5">
            <w:pPr>
              <w:spacing w:before="86" w:line="140" w:lineRule="exact"/>
              <w:ind w:right="227"/>
              <w:jc w:val="right"/>
            </w:pPr>
          </w:p>
        </w:tc>
        <w:tc>
          <w:tcPr>
            <w:tcW w:w="793" w:type="dxa"/>
            <w:tcBorders>
              <w:left w:val="single" w:sz="6" w:space="0" w:color="000000"/>
            </w:tcBorders>
            <w:vAlign w:val="bottom"/>
          </w:tcPr>
          <w:p w14:paraId="3F5C2D87" w14:textId="77777777" w:rsidR="00C670E3" w:rsidRPr="00C670E3" w:rsidRDefault="00C670E3" w:rsidP="008F20F5">
            <w:pPr>
              <w:spacing w:before="86" w:line="140" w:lineRule="exact"/>
              <w:ind w:right="227"/>
              <w:jc w:val="right"/>
            </w:pPr>
          </w:p>
        </w:tc>
        <w:tc>
          <w:tcPr>
            <w:tcW w:w="793" w:type="dxa"/>
            <w:tcBorders>
              <w:left w:val="single" w:sz="6" w:space="0" w:color="000000"/>
            </w:tcBorders>
            <w:shd w:val="clear" w:color="auto" w:fill="auto"/>
            <w:vAlign w:val="bottom"/>
          </w:tcPr>
          <w:p w14:paraId="75C531D0" w14:textId="538085D2" w:rsidR="00C670E3" w:rsidRPr="00C670E3" w:rsidRDefault="00C670E3" w:rsidP="008F20F5">
            <w:pPr>
              <w:spacing w:before="86" w:line="140" w:lineRule="exact"/>
              <w:ind w:right="227"/>
              <w:jc w:val="right"/>
            </w:pPr>
          </w:p>
        </w:tc>
        <w:tc>
          <w:tcPr>
            <w:tcW w:w="3376" w:type="dxa"/>
            <w:tcBorders>
              <w:left w:val="single" w:sz="6" w:space="0" w:color="000000"/>
            </w:tcBorders>
            <w:shd w:val="clear" w:color="auto" w:fill="auto"/>
            <w:vAlign w:val="bottom"/>
          </w:tcPr>
          <w:p w14:paraId="4DCE7743" w14:textId="1B2B9649" w:rsidR="00C670E3" w:rsidRPr="00C670E3" w:rsidRDefault="00C670E3" w:rsidP="008F20F5">
            <w:pPr>
              <w:pStyle w:val="13"/>
              <w:spacing w:before="86" w:line="140" w:lineRule="exact"/>
              <w:ind w:left="284"/>
              <w:rPr>
                <w:sz w:val="14"/>
                <w:szCs w:val="14"/>
              </w:rPr>
            </w:pPr>
            <w:r w:rsidRPr="00C670E3">
              <w:rPr>
                <w:b w:val="0"/>
                <w:bCs w:val="0"/>
                <w:i/>
                <w:sz w:val="14"/>
                <w:szCs w:val="14"/>
                <w:u w:val="none"/>
              </w:rPr>
              <w:t xml:space="preserve"> of which:</w:t>
            </w:r>
          </w:p>
        </w:tc>
      </w:tr>
      <w:tr w:rsidR="00C670E3" w:rsidRPr="00D21FE6" w14:paraId="6DC09E1A" w14:textId="77777777" w:rsidTr="00484F68">
        <w:trPr>
          <w:cantSplit/>
        </w:trPr>
        <w:tc>
          <w:tcPr>
            <w:tcW w:w="3377" w:type="dxa"/>
            <w:shd w:val="clear" w:color="auto" w:fill="auto"/>
            <w:vAlign w:val="bottom"/>
          </w:tcPr>
          <w:p w14:paraId="29AE114B" w14:textId="77777777" w:rsidR="00C670E3" w:rsidRPr="00484F68" w:rsidRDefault="00C670E3" w:rsidP="008F20F5">
            <w:pPr>
              <w:spacing w:before="86" w:line="140" w:lineRule="exact"/>
              <w:ind w:left="113"/>
              <w:rPr>
                <w:color w:val="000000" w:themeColor="text1"/>
              </w:rPr>
            </w:pPr>
            <w:r w:rsidRPr="00484F68">
              <w:rPr>
                <w:color w:val="000000" w:themeColor="text1"/>
              </w:rPr>
              <w:t>Бразилия</w:t>
            </w:r>
          </w:p>
        </w:tc>
        <w:tc>
          <w:tcPr>
            <w:tcW w:w="793" w:type="dxa"/>
            <w:tcBorders>
              <w:left w:val="single" w:sz="6" w:space="0" w:color="000000"/>
            </w:tcBorders>
            <w:shd w:val="clear" w:color="auto" w:fill="auto"/>
            <w:vAlign w:val="bottom"/>
          </w:tcPr>
          <w:p w14:paraId="15DA3819" w14:textId="0674DE49" w:rsidR="00C670E3" w:rsidRPr="00C670E3" w:rsidRDefault="00C670E3" w:rsidP="008F20F5">
            <w:pPr>
              <w:spacing w:before="86" w:line="140" w:lineRule="exact"/>
              <w:ind w:right="227"/>
              <w:jc w:val="right"/>
            </w:pPr>
            <w:r w:rsidRPr="00C670E3">
              <w:t>389</w:t>
            </w:r>
          </w:p>
        </w:tc>
        <w:tc>
          <w:tcPr>
            <w:tcW w:w="793" w:type="dxa"/>
            <w:tcBorders>
              <w:left w:val="single" w:sz="6" w:space="0" w:color="000000"/>
              <w:right w:val="single" w:sz="6" w:space="0" w:color="000000"/>
            </w:tcBorders>
            <w:vAlign w:val="bottom"/>
          </w:tcPr>
          <w:p w14:paraId="3BE08A03" w14:textId="704D5130" w:rsidR="00C670E3" w:rsidRPr="00C670E3" w:rsidRDefault="00C670E3" w:rsidP="008F20F5">
            <w:pPr>
              <w:spacing w:before="86" w:line="140" w:lineRule="exact"/>
              <w:ind w:right="227"/>
              <w:jc w:val="right"/>
              <w:rPr>
                <w:lang w:val="en-US"/>
              </w:rPr>
            </w:pPr>
            <w:r w:rsidRPr="00C670E3">
              <w:t>…</w:t>
            </w:r>
          </w:p>
        </w:tc>
        <w:tc>
          <w:tcPr>
            <w:tcW w:w="793" w:type="dxa"/>
            <w:tcBorders>
              <w:left w:val="single" w:sz="6" w:space="0" w:color="000000"/>
            </w:tcBorders>
            <w:vAlign w:val="bottom"/>
          </w:tcPr>
          <w:p w14:paraId="301B5F6C" w14:textId="1CB97F93" w:rsidR="00C670E3" w:rsidRPr="00C670E3" w:rsidRDefault="00C670E3" w:rsidP="008F20F5">
            <w:pPr>
              <w:spacing w:before="86" w:line="140" w:lineRule="exact"/>
              <w:ind w:right="227"/>
              <w:jc w:val="right"/>
              <w:rPr>
                <w:lang w:val="en-US"/>
              </w:rPr>
            </w:pPr>
            <w:r w:rsidRPr="00C670E3">
              <w:t>…</w:t>
            </w:r>
          </w:p>
        </w:tc>
        <w:tc>
          <w:tcPr>
            <w:tcW w:w="793" w:type="dxa"/>
            <w:tcBorders>
              <w:left w:val="single" w:sz="6" w:space="0" w:color="000000"/>
            </w:tcBorders>
            <w:shd w:val="clear" w:color="auto" w:fill="auto"/>
            <w:vAlign w:val="bottom"/>
          </w:tcPr>
          <w:p w14:paraId="6FA6E65B" w14:textId="135FF3AF" w:rsidR="00C670E3" w:rsidRPr="00C670E3" w:rsidRDefault="00C670E3" w:rsidP="008F20F5">
            <w:pPr>
              <w:spacing w:before="86" w:line="140" w:lineRule="exact"/>
              <w:ind w:right="227"/>
              <w:jc w:val="right"/>
              <w:rPr>
                <w:lang w:val="en-US"/>
              </w:rPr>
            </w:pPr>
            <w:r w:rsidRPr="00C670E3">
              <w:t>…</w:t>
            </w:r>
          </w:p>
        </w:tc>
        <w:tc>
          <w:tcPr>
            <w:tcW w:w="3376" w:type="dxa"/>
            <w:tcBorders>
              <w:left w:val="single" w:sz="6" w:space="0" w:color="000000"/>
            </w:tcBorders>
            <w:shd w:val="clear" w:color="auto" w:fill="auto"/>
            <w:vAlign w:val="bottom"/>
          </w:tcPr>
          <w:p w14:paraId="42270391" w14:textId="61316DF9" w:rsidR="00C670E3" w:rsidRPr="00C670E3" w:rsidRDefault="00C670E3" w:rsidP="008F20F5">
            <w:pPr>
              <w:spacing w:before="86" w:line="140" w:lineRule="exact"/>
              <w:ind w:left="170"/>
            </w:pPr>
            <w:r w:rsidRPr="00C670E3">
              <w:rPr>
                <w:i/>
              </w:rPr>
              <w:t>Brazil</w:t>
            </w:r>
          </w:p>
        </w:tc>
      </w:tr>
      <w:tr w:rsidR="00C670E3" w:rsidRPr="00D21FE6" w14:paraId="021C54FC" w14:textId="77777777" w:rsidTr="00484F68">
        <w:trPr>
          <w:cantSplit/>
        </w:trPr>
        <w:tc>
          <w:tcPr>
            <w:tcW w:w="3377" w:type="dxa"/>
            <w:shd w:val="clear" w:color="auto" w:fill="auto"/>
            <w:vAlign w:val="bottom"/>
          </w:tcPr>
          <w:p w14:paraId="117E2FC7" w14:textId="364EAEA0" w:rsidR="00C670E3" w:rsidRPr="00484F68" w:rsidRDefault="00C670E3" w:rsidP="008F20F5">
            <w:pPr>
              <w:spacing w:before="86" w:line="140" w:lineRule="exact"/>
              <w:ind w:left="113"/>
              <w:rPr>
                <w:color w:val="000000" w:themeColor="text1"/>
              </w:rPr>
            </w:pPr>
            <w:r w:rsidRPr="00484F68">
              <w:rPr>
                <w:color w:val="000000" w:themeColor="text1"/>
              </w:rPr>
              <w:t>Индия</w:t>
            </w:r>
          </w:p>
        </w:tc>
        <w:tc>
          <w:tcPr>
            <w:tcW w:w="793" w:type="dxa"/>
            <w:tcBorders>
              <w:left w:val="single" w:sz="6" w:space="0" w:color="000000"/>
            </w:tcBorders>
            <w:shd w:val="clear" w:color="auto" w:fill="auto"/>
            <w:vAlign w:val="bottom"/>
          </w:tcPr>
          <w:p w14:paraId="30FBA129" w14:textId="1CD23DB8" w:rsidR="00C670E3" w:rsidRPr="00C670E3" w:rsidRDefault="00C670E3" w:rsidP="00EE306C">
            <w:pPr>
              <w:spacing w:before="86" w:line="140" w:lineRule="exact"/>
              <w:ind w:right="227"/>
              <w:jc w:val="right"/>
              <w:rPr>
                <w:lang w:val="en-US"/>
              </w:rPr>
            </w:pPr>
            <w:r w:rsidRPr="00C670E3">
              <w:t>2 1</w:t>
            </w:r>
            <w:r w:rsidRPr="00C670E3">
              <w:rPr>
                <w:lang w:val="en-US"/>
              </w:rPr>
              <w:t>28</w:t>
            </w:r>
          </w:p>
        </w:tc>
        <w:tc>
          <w:tcPr>
            <w:tcW w:w="793" w:type="dxa"/>
            <w:tcBorders>
              <w:left w:val="single" w:sz="6" w:space="0" w:color="000000"/>
              <w:right w:val="single" w:sz="6" w:space="0" w:color="000000"/>
            </w:tcBorders>
            <w:vAlign w:val="bottom"/>
          </w:tcPr>
          <w:p w14:paraId="1AE6BC60" w14:textId="5152CAC4" w:rsidR="00C670E3" w:rsidRPr="00C670E3" w:rsidRDefault="00C670E3" w:rsidP="008F20F5">
            <w:pPr>
              <w:spacing w:before="86" w:line="140" w:lineRule="exact"/>
              <w:ind w:right="227"/>
              <w:jc w:val="right"/>
              <w:rPr>
                <w:lang w:val="en-US"/>
              </w:rPr>
            </w:pPr>
            <w:r w:rsidRPr="00C670E3">
              <w:t>…</w:t>
            </w:r>
          </w:p>
        </w:tc>
        <w:tc>
          <w:tcPr>
            <w:tcW w:w="793" w:type="dxa"/>
            <w:tcBorders>
              <w:left w:val="single" w:sz="6" w:space="0" w:color="000000"/>
            </w:tcBorders>
            <w:vAlign w:val="bottom"/>
          </w:tcPr>
          <w:p w14:paraId="20D57C47" w14:textId="6EF1F02A" w:rsidR="00C670E3" w:rsidRPr="00C670E3" w:rsidRDefault="00C670E3" w:rsidP="008F20F5">
            <w:pPr>
              <w:spacing w:before="86" w:line="140" w:lineRule="exact"/>
              <w:ind w:right="227"/>
              <w:jc w:val="right"/>
              <w:rPr>
                <w:lang w:val="en-US"/>
              </w:rPr>
            </w:pPr>
            <w:r w:rsidRPr="00C670E3">
              <w:t>…</w:t>
            </w:r>
          </w:p>
        </w:tc>
        <w:tc>
          <w:tcPr>
            <w:tcW w:w="793" w:type="dxa"/>
            <w:tcBorders>
              <w:left w:val="single" w:sz="6" w:space="0" w:color="000000"/>
            </w:tcBorders>
            <w:shd w:val="clear" w:color="auto" w:fill="auto"/>
            <w:vAlign w:val="bottom"/>
          </w:tcPr>
          <w:p w14:paraId="406280C1" w14:textId="5297607C" w:rsidR="00C670E3" w:rsidRPr="00C670E3" w:rsidRDefault="00C670E3" w:rsidP="008F20F5">
            <w:pPr>
              <w:spacing w:before="86" w:line="140" w:lineRule="exact"/>
              <w:ind w:right="227"/>
              <w:jc w:val="right"/>
              <w:rPr>
                <w:lang w:val="en-US"/>
              </w:rPr>
            </w:pPr>
            <w:r w:rsidRPr="00C670E3">
              <w:t>…</w:t>
            </w:r>
          </w:p>
        </w:tc>
        <w:tc>
          <w:tcPr>
            <w:tcW w:w="3376" w:type="dxa"/>
            <w:tcBorders>
              <w:left w:val="single" w:sz="6" w:space="0" w:color="000000"/>
            </w:tcBorders>
            <w:shd w:val="clear" w:color="auto" w:fill="auto"/>
            <w:vAlign w:val="bottom"/>
          </w:tcPr>
          <w:p w14:paraId="31B183DC" w14:textId="0FE8FFDF" w:rsidR="00C670E3" w:rsidRPr="00C670E3" w:rsidRDefault="00C670E3" w:rsidP="008F20F5">
            <w:pPr>
              <w:spacing w:before="86" w:line="140" w:lineRule="exact"/>
              <w:ind w:left="170"/>
            </w:pPr>
            <w:r w:rsidRPr="00C670E3">
              <w:rPr>
                <w:i/>
              </w:rPr>
              <w:t>India</w:t>
            </w:r>
          </w:p>
        </w:tc>
      </w:tr>
      <w:tr w:rsidR="00C670E3" w:rsidRPr="00D21FE6" w14:paraId="71D0E4FB" w14:textId="77777777" w:rsidTr="00484F68">
        <w:trPr>
          <w:cantSplit/>
        </w:trPr>
        <w:tc>
          <w:tcPr>
            <w:tcW w:w="3377" w:type="dxa"/>
            <w:shd w:val="clear" w:color="auto" w:fill="auto"/>
            <w:vAlign w:val="bottom"/>
          </w:tcPr>
          <w:p w14:paraId="13F4F4A8" w14:textId="77777777" w:rsidR="00C670E3" w:rsidRPr="00484F68" w:rsidRDefault="00C670E3" w:rsidP="008F20F5">
            <w:pPr>
              <w:spacing w:before="86" w:line="140" w:lineRule="exact"/>
              <w:ind w:left="113"/>
              <w:rPr>
                <w:color w:val="000000" w:themeColor="text1"/>
              </w:rPr>
            </w:pPr>
            <w:r w:rsidRPr="00484F68">
              <w:rPr>
                <w:color w:val="000000" w:themeColor="text1"/>
              </w:rPr>
              <w:t>Китай</w:t>
            </w:r>
          </w:p>
        </w:tc>
        <w:tc>
          <w:tcPr>
            <w:tcW w:w="793" w:type="dxa"/>
            <w:tcBorders>
              <w:left w:val="single" w:sz="6" w:space="0" w:color="000000"/>
            </w:tcBorders>
            <w:shd w:val="clear" w:color="auto" w:fill="auto"/>
            <w:vAlign w:val="bottom"/>
          </w:tcPr>
          <w:p w14:paraId="375A91D9" w14:textId="5CF291C1" w:rsidR="00C670E3" w:rsidRPr="00C670E3" w:rsidRDefault="00C670E3" w:rsidP="008F20F5">
            <w:pPr>
              <w:spacing w:before="86" w:line="140" w:lineRule="exact"/>
              <w:ind w:right="227"/>
              <w:jc w:val="right"/>
            </w:pPr>
            <w:r w:rsidRPr="00C670E3">
              <w:t>398</w:t>
            </w:r>
          </w:p>
        </w:tc>
        <w:tc>
          <w:tcPr>
            <w:tcW w:w="793" w:type="dxa"/>
            <w:tcBorders>
              <w:left w:val="single" w:sz="6" w:space="0" w:color="000000"/>
              <w:right w:val="single" w:sz="6" w:space="0" w:color="000000"/>
            </w:tcBorders>
            <w:vAlign w:val="bottom"/>
          </w:tcPr>
          <w:p w14:paraId="554C55B5" w14:textId="6B8A0765" w:rsidR="00C670E3" w:rsidRPr="00C670E3" w:rsidRDefault="00C670E3" w:rsidP="008F20F5">
            <w:pPr>
              <w:spacing w:before="86" w:line="140" w:lineRule="exact"/>
              <w:ind w:right="227"/>
              <w:jc w:val="right"/>
              <w:rPr>
                <w:lang w:val="en-US"/>
              </w:rPr>
            </w:pPr>
            <w:r w:rsidRPr="00C670E3">
              <w:t>…</w:t>
            </w:r>
          </w:p>
        </w:tc>
        <w:tc>
          <w:tcPr>
            <w:tcW w:w="793" w:type="dxa"/>
            <w:tcBorders>
              <w:left w:val="single" w:sz="6" w:space="0" w:color="000000"/>
            </w:tcBorders>
            <w:vAlign w:val="bottom"/>
          </w:tcPr>
          <w:p w14:paraId="6C80DD83" w14:textId="30740226" w:rsidR="00C670E3" w:rsidRPr="00C670E3" w:rsidRDefault="00C670E3" w:rsidP="008F20F5">
            <w:pPr>
              <w:spacing w:before="86" w:line="140" w:lineRule="exact"/>
              <w:ind w:right="227"/>
              <w:jc w:val="right"/>
              <w:rPr>
                <w:lang w:val="en-US"/>
              </w:rPr>
            </w:pPr>
            <w:r w:rsidRPr="00C670E3">
              <w:t>…</w:t>
            </w:r>
          </w:p>
        </w:tc>
        <w:tc>
          <w:tcPr>
            <w:tcW w:w="793" w:type="dxa"/>
            <w:tcBorders>
              <w:left w:val="single" w:sz="6" w:space="0" w:color="000000"/>
            </w:tcBorders>
            <w:shd w:val="clear" w:color="auto" w:fill="auto"/>
            <w:vAlign w:val="bottom"/>
          </w:tcPr>
          <w:p w14:paraId="289A00E2" w14:textId="6D832BCA" w:rsidR="00C670E3" w:rsidRPr="00C670E3" w:rsidRDefault="00C670E3" w:rsidP="008F20F5">
            <w:pPr>
              <w:spacing w:before="86" w:line="140" w:lineRule="exact"/>
              <w:ind w:right="227"/>
              <w:jc w:val="right"/>
              <w:rPr>
                <w:lang w:val="en-US"/>
              </w:rPr>
            </w:pPr>
            <w:r w:rsidRPr="00C670E3">
              <w:t>…</w:t>
            </w:r>
          </w:p>
        </w:tc>
        <w:tc>
          <w:tcPr>
            <w:tcW w:w="3376" w:type="dxa"/>
            <w:tcBorders>
              <w:left w:val="single" w:sz="6" w:space="0" w:color="000000"/>
            </w:tcBorders>
            <w:shd w:val="clear" w:color="auto" w:fill="auto"/>
            <w:vAlign w:val="bottom"/>
          </w:tcPr>
          <w:p w14:paraId="4E24B8C3" w14:textId="14AA7F8E" w:rsidR="00C670E3" w:rsidRPr="00C670E3" w:rsidRDefault="00C670E3" w:rsidP="008F20F5">
            <w:pPr>
              <w:spacing w:before="86" w:line="140" w:lineRule="exact"/>
              <w:ind w:left="170"/>
            </w:pPr>
            <w:r w:rsidRPr="00C670E3">
              <w:rPr>
                <w:i/>
              </w:rPr>
              <w:t>China</w:t>
            </w:r>
          </w:p>
        </w:tc>
      </w:tr>
      <w:tr w:rsidR="00C670E3" w:rsidRPr="00D21FE6" w14:paraId="2C480694" w14:textId="77777777" w:rsidTr="00484F68">
        <w:trPr>
          <w:cantSplit/>
        </w:trPr>
        <w:tc>
          <w:tcPr>
            <w:tcW w:w="3377" w:type="dxa"/>
            <w:shd w:val="clear" w:color="auto" w:fill="auto"/>
            <w:vAlign w:val="bottom"/>
          </w:tcPr>
          <w:p w14:paraId="75ED70B5" w14:textId="77777777" w:rsidR="00C670E3" w:rsidRPr="00484F68" w:rsidRDefault="00C670E3" w:rsidP="008F20F5">
            <w:pPr>
              <w:spacing w:before="86" w:line="140" w:lineRule="exact"/>
              <w:ind w:left="113"/>
              <w:rPr>
                <w:color w:val="000000" w:themeColor="text1"/>
              </w:rPr>
            </w:pPr>
            <w:r w:rsidRPr="00484F68">
              <w:rPr>
                <w:color w:val="000000" w:themeColor="text1"/>
              </w:rPr>
              <w:t>Южно-Африканская Республика</w:t>
            </w:r>
          </w:p>
        </w:tc>
        <w:tc>
          <w:tcPr>
            <w:tcW w:w="793" w:type="dxa"/>
            <w:tcBorders>
              <w:left w:val="single" w:sz="6" w:space="0" w:color="000000"/>
            </w:tcBorders>
            <w:shd w:val="clear" w:color="auto" w:fill="auto"/>
            <w:vAlign w:val="bottom"/>
          </w:tcPr>
          <w:p w14:paraId="3109D5F4" w14:textId="107C0CAF" w:rsidR="00C670E3" w:rsidRPr="00C670E3" w:rsidRDefault="00C670E3" w:rsidP="008F20F5">
            <w:pPr>
              <w:spacing w:before="86" w:line="140" w:lineRule="exact"/>
              <w:ind w:right="227"/>
              <w:jc w:val="right"/>
            </w:pPr>
            <w:r w:rsidRPr="00C670E3">
              <w:t>439</w:t>
            </w:r>
          </w:p>
        </w:tc>
        <w:tc>
          <w:tcPr>
            <w:tcW w:w="793" w:type="dxa"/>
            <w:tcBorders>
              <w:left w:val="single" w:sz="6" w:space="0" w:color="000000"/>
              <w:right w:val="single" w:sz="6" w:space="0" w:color="000000"/>
            </w:tcBorders>
            <w:vAlign w:val="bottom"/>
          </w:tcPr>
          <w:p w14:paraId="04848808" w14:textId="3A6000DC" w:rsidR="00C670E3" w:rsidRPr="00C670E3" w:rsidRDefault="00C670E3" w:rsidP="008F20F5">
            <w:pPr>
              <w:spacing w:before="86" w:line="140" w:lineRule="exact"/>
              <w:ind w:right="227"/>
              <w:jc w:val="right"/>
              <w:rPr>
                <w:lang w:val="en-US"/>
              </w:rPr>
            </w:pPr>
            <w:r w:rsidRPr="00C670E3">
              <w:t>…</w:t>
            </w:r>
          </w:p>
        </w:tc>
        <w:tc>
          <w:tcPr>
            <w:tcW w:w="793" w:type="dxa"/>
            <w:tcBorders>
              <w:left w:val="single" w:sz="6" w:space="0" w:color="000000"/>
            </w:tcBorders>
            <w:vAlign w:val="bottom"/>
          </w:tcPr>
          <w:p w14:paraId="6B635858" w14:textId="589DC770" w:rsidR="00C670E3" w:rsidRPr="00C670E3" w:rsidRDefault="00C670E3" w:rsidP="008F20F5">
            <w:pPr>
              <w:spacing w:before="86" w:line="140" w:lineRule="exact"/>
              <w:ind w:right="227"/>
              <w:jc w:val="right"/>
              <w:rPr>
                <w:lang w:val="en-US"/>
              </w:rPr>
            </w:pPr>
            <w:r w:rsidRPr="00C670E3">
              <w:t>…</w:t>
            </w:r>
          </w:p>
        </w:tc>
        <w:tc>
          <w:tcPr>
            <w:tcW w:w="793" w:type="dxa"/>
            <w:tcBorders>
              <w:left w:val="single" w:sz="6" w:space="0" w:color="000000"/>
            </w:tcBorders>
            <w:shd w:val="clear" w:color="auto" w:fill="auto"/>
            <w:vAlign w:val="bottom"/>
          </w:tcPr>
          <w:p w14:paraId="6161B167" w14:textId="37F90761" w:rsidR="00C670E3" w:rsidRPr="00C670E3" w:rsidRDefault="00C670E3" w:rsidP="008F20F5">
            <w:pPr>
              <w:spacing w:before="86" w:line="140" w:lineRule="exact"/>
              <w:ind w:right="227"/>
              <w:jc w:val="right"/>
              <w:rPr>
                <w:lang w:val="en-US"/>
              </w:rPr>
            </w:pPr>
            <w:r w:rsidRPr="00C670E3">
              <w:t>…</w:t>
            </w:r>
          </w:p>
        </w:tc>
        <w:tc>
          <w:tcPr>
            <w:tcW w:w="3376" w:type="dxa"/>
            <w:tcBorders>
              <w:left w:val="single" w:sz="6" w:space="0" w:color="000000"/>
            </w:tcBorders>
            <w:shd w:val="clear" w:color="auto" w:fill="auto"/>
            <w:vAlign w:val="bottom"/>
          </w:tcPr>
          <w:p w14:paraId="22B24684" w14:textId="5B41A962" w:rsidR="00C670E3" w:rsidRPr="00C670E3" w:rsidRDefault="00C670E3" w:rsidP="008F20F5">
            <w:pPr>
              <w:spacing w:before="86" w:line="140" w:lineRule="exact"/>
              <w:ind w:left="170"/>
            </w:pPr>
            <w:r w:rsidRPr="00C670E3">
              <w:rPr>
                <w:i/>
              </w:rPr>
              <w:t>South Africa</w:t>
            </w:r>
          </w:p>
        </w:tc>
      </w:tr>
      <w:tr w:rsidR="00C670E3" w:rsidRPr="00D21FE6" w14:paraId="10B3E864" w14:textId="77777777" w:rsidTr="00484F68">
        <w:trPr>
          <w:cantSplit/>
        </w:trPr>
        <w:tc>
          <w:tcPr>
            <w:tcW w:w="3377" w:type="dxa"/>
            <w:shd w:val="clear" w:color="auto" w:fill="auto"/>
            <w:vAlign w:val="bottom"/>
          </w:tcPr>
          <w:p w14:paraId="62312053" w14:textId="77777777" w:rsidR="00C670E3" w:rsidRPr="00484F68" w:rsidRDefault="00C670E3" w:rsidP="008F20F5">
            <w:pPr>
              <w:pStyle w:val="13"/>
              <w:spacing w:before="86" w:line="140" w:lineRule="exact"/>
              <w:rPr>
                <w:color w:val="000000" w:themeColor="text1"/>
                <w:sz w:val="14"/>
                <w:szCs w:val="14"/>
              </w:rPr>
            </w:pPr>
            <w:r w:rsidRPr="00484F68">
              <w:rPr>
                <w:color w:val="000000" w:themeColor="text1"/>
                <w:sz w:val="14"/>
                <w:szCs w:val="14"/>
                <w:u w:val="none"/>
              </w:rPr>
              <w:t>Страны ЕС</w:t>
            </w:r>
          </w:p>
        </w:tc>
        <w:tc>
          <w:tcPr>
            <w:tcW w:w="793" w:type="dxa"/>
            <w:tcBorders>
              <w:left w:val="single" w:sz="6" w:space="0" w:color="000000"/>
            </w:tcBorders>
            <w:shd w:val="clear" w:color="auto" w:fill="auto"/>
            <w:vAlign w:val="bottom"/>
          </w:tcPr>
          <w:p w14:paraId="11B1F1B6" w14:textId="77777777" w:rsidR="00C670E3" w:rsidRPr="00C670E3" w:rsidRDefault="00C670E3" w:rsidP="008F20F5">
            <w:pPr>
              <w:spacing w:before="86" w:line="140" w:lineRule="exact"/>
              <w:ind w:right="227"/>
              <w:jc w:val="right"/>
            </w:pPr>
          </w:p>
        </w:tc>
        <w:tc>
          <w:tcPr>
            <w:tcW w:w="793" w:type="dxa"/>
            <w:tcBorders>
              <w:left w:val="single" w:sz="6" w:space="0" w:color="000000"/>
              <w:right w:val="single" w:sz="6" w:space="0" w:color="000000"/>
            </w:tcBorders>
            <w:vAlign w:val="bottom"/>
          </w:tcPr>
          <w:p w14:paraId="275E755B" w14:textId="77777777" w:rsidR="00C670E3" w:rsidRPr="00C670E3" w:rsidRDefault="00C670E3" w:rsidP="008F20F5">
            <w:pPr>
              <w:spacing w:before="86" w:line="140" w:lineRule="exact"/>
              <w:ind w:right="227"/>
              <w:jc w:val="right"/>
            </w:pPr>
          </w:p>
        </w:tc>
        <w:tc>
          <w:tcPr>
            <w:tcW w:w="793" w:type="dxa"/>
            <w:tcBorders>
              <w:left w:val="single" w:sz="6" w:space="0" w:color="000000"/>
            </w:tcBorders>
            <w:vAlign w:val="bottom"/>
          </w:tcPr>
          <w:p w14:paraId="6DC8DE5A" w14:textId="77777777" w:rsidR="00C670E3" w:rsidRPr="00C670E3" w:rsidRDefault="00C670E3" w:rsidP="008F20F5">
            <w:pPr>
              <w:spacing w:before="86" w:line="140" w:lineRule="exact"/>
              <w:ind w:right="227"/>
              <w:jc w:val="right"/>
            </w:pPr>
          </w:p>
        </w:tc>
        <w:tc>
          <w:tcPr>
            <w:tcW w:w="793" w:type="dxa"/>
            <w:tcBorders>
              <w:left w:val="single" w:sz="6" w:space="0" w:color="000000"/>
            </w:tcBorders>
            <w:shd w:val="clear" w:color="auto" w:fill="auto"/>
            <w:vAlign w:val="bottom"/>
          </w:tcPr>
          <w:p w14:paraId="7292999F" w14:textId="5D412612" w:rsidR="00C670E3" w:rsidRPr="00C670E3" w:rsidRDefault="00C670E3" w:rsidP="008F20F5">
            <w:pPr>
              <w:spacing w:before="86" w:line="140" w:lineRule="exact"/>
              <w:ind w:right="227"/>
              <w:jc w:val="right"/>
            </w:pPr>
          </w:p>
        </w:tc>
        <w:tc>
          <w:tcPr>
            <w:tcW w:w="3376" w:type="dxa"/>
            <w:tcBorders>
              <w:left w:val="single" w:sz="6" w:space="0" w:color="000000"/>
            </w:tcBorders>
            <w:shd w:val="clear" w:color="auto" w:fill="auto"/>
            <w:vAlign w:val="bottom"/>
          </w:tcPr>
          <w:p w14:paraId="61303025" w14:textId="41097F42" w:rsidR="00C670E3" w:rsidRPr="00C670E3" w:rsidRDefault="00C670E3" w:rsidP="008F20F5">
            <w:pPr>
              <w:pStyle w:val="13"/>
              <w:spacing w:before="86" w:line="140" w:lineRule="exact"/>
              <w:ind w:left="57"/>
              <w:rPr>
                <w:sz w:val="14"/>
                <w:szCs w:val="14"/>
              </w:rPr>
            </w:pPr>
            <w:r w:rsidRPr="00C670E3">
              <w:rPr>
                <w:bCs w:val="0"/>
                <w:i/>
                <w:sz w:val="14"/>
                <w:szCs w:val="14"/>
                <w:u w:val="none"/>
              </w:rPr>
              <w:t>EU countries</w:t>
            </w:r>
          </w:p>
        </w:tc>
      </w:tr>
      <w:tr w:rsidR="00C670E3" w:rsidRPr="00D21FE6" w14:paraId="281F23B5" w14:textId="77777777" w:rsidTr="00484F68">
        <w:trPr>
          <w:cantSplit/>
        </w:trPr>
        <w:tc>
          <w:tcPr>
            <w:tcW w:w="3377" w:type="dxa"/>
            <w:shd w:val="clear" w:color="auto" w:fill="auto"/>
            <w:vAlign w:val="bottom"/>
          </w:tcPr>
          <w:p w14:paraId="60E6FBD9" w14:textId="77777777" w:rsidR="00C670E3" w:rsidRPr="00484F68" w:rsidRDefault="00C670E3" w:rsidP="008F20F5">
            <w:pPr>
              <w:pStyle w:val="13"/>
              <w:spacing w:before="86" w:line="140" w:lineRule="exact"/>
              <w:ind w:left="284"/>
              <w:rPr>
                <w:color w:val="000000" w:themeColor="text1"/>
                <w:sz w:val="14"/>
                <w:szCs w:val="14"/>
              </w:rPr>
            </w:pPr>
            <w:r w:rsidRPr="00484F68">
              <w:rPr>
                <w:b w:val="0"/>
                <w:bCs w:val="0"/>
                <w:color w:val="000000" w:themeColor="text1"/>
                <w:sz w:val="14"/>
                <w:szCs w:val="14"/>
                <w:u w:val="none"/>
              </w:rPr>
              <w:t>из них:</w:t>
            </w:r>
          </w:p>
        </w:tc>
        <w:tc>
          <w:tcPr>
            <w:tcW w:w="793" w:type="dxa"/>
            <w:tcBorders>
              <w:left w:val="single" w:sz="6" w:space="0" w:color="000000"/>
            </w:tcBorders>
            <w:shd w:val="clear" w:color="auto" w:fill="auto"/>
            <w:vAlign w:val="bottom"/>
          </w:tcPr>
          <w:p w14:paraId="1858A487" w14:textId="77777777" w:rsidR="00C670E3" w:rsidRPr="00C670E3" w:rsidRDefault="00C670E3" w:rsidP="008F20F5">
            <w:pPr>
              <w:spacing w:before="86" w:line="140" w:lineRule="exact"/>
              <w:ind w:right="227"/>
              <w:jc w:val="right"/>
            </w:pPr>
          </w:p>
        </w:tc>
        <w:tc>
          <w:tcPr>
            <w:tcW w:w="793" w:type="dxa"/>
            <w:tcBorders>
              <w:left w:val="single" w:sz="6" w:space="0" w:color="000000"/>
              <w:right w:val="single" w:sz="6" w:space="0" w:color="000000"/>
            </w:tcBorders>
            <w:vAlign w:val="bottom"/>
          </w:tcPr>
          <w:p w14:paraId="7EE49090" w14:textId="77777777" w:rsidR="00C670E3" w:rsidRPr="00C670E3" w:rsidRDefault="00C670E3" w:rsidP="008F20F5">
            <w:pPr>
              <w:spacing w:before="86" w:line="140" w:lineRule="exact"/>
              <w:ind w:right="227"/>
              <w:jc w:val="right"/>
            </w:pPr>
          </w:p>
        </w:tc>
        <w:tc>
          <w:tcPr>
            <w:tcW w:w="793" w:type="dxa"/>
            <w:tcBorders>
              <w:left w:val="single" w:sz="6" w:space="0" w:color="000000"/>
            </w:tcBorders>
            <w:vAlign w:val="bottom"/>
          </w:tcPr>
          <w:p w14:paraId="218ADB9A" w14:textId="77777777" w:rsidR="00C670E3" w:rsidRPr="00C670E3" w:rsidRDefault="00C670E3" w:rsidP="008F20F5">
            <w:pPr>
              <w:spacing w:before="86" w:line="140" w:lineRule="exact"/>
              <w:ind w:right="227"/>
              <w:jc w:val="right"/>
            </w:pPr>
          </w:p>
        </w:tc>
        <w:tc>
          <w:tcPr>
            <w:tcW w:w="793" w:type="dxa"/>
            <w:tcBorders>
              <w:left w:val="single" w:sz="6" w:space="0" w:color="000000"/>
            </w:tcBorders>
            <w:shd w:val="clear" w:color="auto" w:fill="auto"/>
            <w:vAlign w:val="bottom"/>
          </w:tcPr>
          <w:p w14:paraId="1BAC89B7" w14:textId="4749ADB1" w:rsidR="00C670E3" w:rsidRPr="00C670E3" w:rsidRDefault="00C670E3" w:rsidP="008F20F5">
            <w:pPr>
              <w:spacing w:before="86" w:line="140" w:lineRule="exact"/>
              <w:ind w:right="227"/>
              <w:jc w:val="right"/>
            </w:pPr>
          </w:p>
        </w:tc>
        <w:tc>
          <w:tcPr>
            <w:tcW w:w="3376" w:type="dxa"/>
            <w:tcBorders>
              <w:left w:val="single" w:sz="6" w:space="0" w:color="000000"/>
            </w:tcBorders>
            <w:shd w:val="clear" w:color="auto" w:fill="auto"/>
            <w:vAlign w:val="bottom"/>
          </w:tcPr>
          <w:p w14:paraId="32C0C3AA" w14:textId="272789E4" w:rsidR="00C670E3" w:rsidRPr="00C670E3" w:rsidRDefault="00C670E3" w:rsidP="008F20F5">
            <w:pPr>
              <w:pStyle w:val="13"/>
              <w:spacing w:before="86" w:line="140" w:lineRule="exact"/>
              <w:ind w:left="284"/>
              <w:rPr>
                <w:sz w:val="14"/>
                <w:szCs w:val="14"/>
              </w:rPr>
            </w:pPr>
            <w:r w:rsidRPr="00C670E3">
              <w:rPr>
                <w:b w:val="0"/>
                <w:bCs w:val="0"/>
                <w:i/>
                <w:sz w:val="14"/>
                <w:szCs w:val="14"/>
                <w:u w:val="none"/>
              </w:rPr>
              <w:t xml:space="preserve"> of which:</w:t>
            </w:r>
          </w:p>
        </w:tc>
      </w:tr>
      <w:tr w:rsidR="00C670E3" w:rsidRPr="00D21FE6" w14:paraId="1681D509" w14:textId="77777777" w:rsidTr="00484F68">
        <w:trPr>
          <w:cantSplit/>
        </w:trPr>
        <w:tc>
          <w:tcPr>
            <w:tcW w:w="3377" w:type="dxa"/>
            <w:shd w:val="clear" w:color="auto" w:fill="auto"/>
            <w:vAlign w:val="bottom"/>
          </w:tcPr>
          <w:p w14:paraId="4DA98D27" w14:textId="77777777" w:rsidR="00C670E3" w:rsidRPr="00484F68" w:rsidRDefault="00C670E3" w:rsidP="008F20F5">
            <w:pPr>
              <w:spacing w:before="86" w:line="140" w:lineRule="exact"/>
              <w:ind w:left="113"/>
              <w:rPr>
                <w:color w:val="000000" w:themeColor="text1"/>
              </w:rPr>
            </w:pPr>
            <w:r w:rsidRPr="00484F68">
              <w:rPr>
                <w:color w:val="000000" w:themeColor="text1"/>
              </w:rPr>
              <w:t>Австрия</w:t>
            </w:r>
          </w:p>
        </w:tc>
        <w:tc>
          <w:tcPr>
            <w:tcW w:w="793" w:type="dxa"/>
            <w:tcBorders>
              <w:left w:val="single" w:sz="6" w:space="0" w:color="000000"/>
            </w:tcBorders>
            <w:shd w:val="clear" w:color="auto" w:fill="auto"/>
            <w:vAlign w:val="bottom"/>
          </w:tcPr>
          <w:p w14:paraId="7C98E60F" w14:textId="07416B27" w:rsidR="00C670E3" w:rsidRPr="00C670E3" w:rsidRDefault="00C670E3" w:rsidP="008F20F5">
            <w:pPr>
              <w:spacing w:before="86" w:line="140" w:lineRule="exact"/>
              <w:ind w:right="227"/>
              <w:jc w:val="right"/>
            </w:pPr>
            <w:r w:rsidRPr="00C670E3">
              <w:t>131</w:t>
            </w:r>
          </w:p>
        </w:tc>
        <w:tc>
          <w:tcPr>
            <w:tcW w:w="793" w:type="dxa"/>
            <w:tcBorders>
              <w:left w:val="single" w:sz="6" w:space="0" w:color="000000"/>
              <w:right w:val="single" w:sz="6" w:space="0" w:color="000000"/>
            </w:tcBorders>
            <w:vAlign w:val="bottom"/>
          </w:tcPr>
          <w:p w14:paraId="06583388" w14:textId="0541C938" w:rsidR="00C670E3" w:rsidRPr="00C670E3" w:rsidRDefault="00C670E3" w:rsidP="008F20F5">
            <w:pPr>
              <w:spacing w:before="86" w:line="140" w:lineRule="exact"/>
              <w:ind w:right="227"/>
              <w:jc w:val="right"/>
            </w:pPr>
            <w:r w:rsidRPr="00C670E3">
              <w:t>149</w:t>
            </w:r>
          </w:p>
        </w:tc>
        <w:tc>
          <w:tcPr>
            <w:tcW w:w="793" w:type="dxa"/>
            <w:tcBorders>
              <w:left w:val="single" w:sz="6" w:space="0" w:color="000000"/>
            </w:tcBorders>
            <w:vAlign w:val="bottom"/>
          </w:tcPr>
          <w:p w14:paraId="00BD8A0E" w14:textId="3E39DFB8" w:rsidR="00C670E3" w:rsidRPr="00C670E3" w:rsidRDefault="00C670E3" w:rsidP="008F20F5">
            <w:pPr>
              <w:spacing w:before="86" w:line="140" w:lineRule="exact"/>
              <w:ind w:right="227"/>
              <w:jc w:val="right"/>
            </w:pPr>
            <w:r w:rsidRPr="00C670E3">
              <w:t>152</w:t>
            </w:r>
          </w:p>
        </w:tc>
        <w:tc>
          <w:tcPr>
            <w:tcW w:w="793" w:type="dxa"/>
            <w:tcBorders>
              <w:left w:val="single" w:sz="6" w:space="0" w:color="000000"/>
            </w:tcBorders>
            <w:shd w:val="clear" w:color="auto" w:fill="auto"/>
            <w:vAlign w:val="bottom"/>
          </w:tcPr>
          <w:p w14:paraId="10BEC5F0" w14:textId="4D485CF3" w:rsidR="00C670E3" w:rsidRPr="00C670E3" w:rsidRDefault="00C670E3" w:rsidP="008F20F5">
            <w:pPr>
              <w:spacing w:before="86" w:line="140" w:lineRule="exact"/>
              <w:ind w:right="227"/>
              <w:jc w:val="right"/>
              <w:rPr>
                <w:lang w:val="en-US"/>
              </w:rPr>
            </w:pPr>
            <w:r w:rsidRPr="00C670E3">
              <w:t>…</w:t>
            </w:r>
          </w:p>
        </w:tc>
        <w:tc>
          <w:tcPr>
            <w:tcW w:w="3376" w:type="dxa"/>
            <w:tcBorders>
              <w:left w:val="single" w:sz="6" w:space="0" w:color="000000"/>
            </w:tcBorders>
            <w:shd w:val="clear" w:color="auto" w:fill="auto"/>
            <w:vAlign w:val="bottom"/>
          </w:tcPr>
          <w:p w14:paraId="3B8272FB" w14:textId="77777777" w:rsidR="00C670E3" w:rsidRPr="00C670E3" w:rsidRDefault="00C670E3" w:rsidP="008F20F5">
            <w:pPr>
              <w:spacing w:before="86" w:line="140" w:lineRule="exact"/>
              <w:ind w:left="170"/>
            </w:pPr>
            <w:r w:rsidRPr="00C670E3">
              <w:rPr>
                <w:i/>
              </w:rPr>
              <w:t>Austria</w:t>
            </w:r>
          </w:p>
        </w:tc>
      </w:tr>
      <w:tr w:rsidR="00C670E3" w:rsidRPr="00D21FE6" w14:paraId="4482D318" w14:textId="77777777" w:rsidTr="00484F68">
        <w:trPr>
          <w:cantSplit/>
        </w:trPr>
        <w:tc>
          <w:tcPr>
            <w:tcW w:w="3377" w:type="dxa"/>
            <w:shd w:val="clear" w:color="auto" w:fill="auto"/>
            <w:vAlign w:val="bottom"/>
          </w:tcPr>
          <w:p w14:paraId="0DD6898C" w14:textId="77777777" w:rsidR="00C670E3" w:rsidRPr="00484F68" w:rsidRDefault="00C670E3" w:rsidP="008F20F5">
            <w:pPr>
              <w:spacing w:before="86" w:line="140" w:lineRule="exact"/>
              <w:ind w:left="113"/>
              <w:rPr>
                <w:color w:val="000000" w:themeColor="text1"/>
              </w:rPr>
            </w:pPr>
            <w:r w:rsidRPr="00484F68">
              <w:rPr>
                <w:color w:val="000000" w:themeColor="text1"/>
              </w:rPr>
              <w:t>Бельгия</w:t>
            </w:r>
          </w:p>
        </w:tc>
        <w:tc>
          <w:tcPr>
            <w:tcW w:w="793" w:type="dxa"/>
            <w:tcBorders>
              <w:left w:val="single" w:sz="6" w:space="0" w:color="000000"/>
            </w:tcBorders>
            <w:shd w:val="clear" w:color="auto" w:fill="auto"/>
            <w:vAlign w:val="bottom"/>
          </w:tcPr>
          <w:p w14:paraId="7A677A13" w14:textId="0BF6079D" w:rsidR="00C670E3" w:rsidRPr="00C670E3" w:rsidRDefault="00C670E3" w:rsidP="008F20F5">
            <w:pPr>
              <w:spacing w:before="86" w:line="140" w:lineRule="exact"/>
              <w:ind w:right="227"/>
              <w:jc w:val="right"/>
            </w:pPr>
            <w:r w:rsidRPr="00C670E3">
              <w:t>163</w:t>
            </w:r>
          </w:p>
        </w:tc>
        <w:tc>
          <w:tcPr>
            <w:tcW w:w="793" w:type="dxa"/>
            <w:tcBorders>
              <w:left w:val="single" w:sz="6" w:space="0" w:color="000000"/>
              <w:right w:val="single" w:sz="6" w:space="0" w:color="000000"/>
            </w:tcBorders>
            <w:vAlign w:val="bottom"/>
          </w:tcPr>
          <w:p w14:paraId="18F15958" w14:textId="19B77331" w:rsidR="00C670E3" w:rsidRPr="00C670E3" w:rsidRDefault="00C670E3" w:rsidP="008F20F5">
            <w:pPr>
              <w:spacing w:before="86" w:line="140" w:lineRule="exact"/>
              <w:ind w:right="227"/>
              <w:jc w:val="right"/>
            </w:pPr>
            <w:r w:rsidRPr="00C670E3">
              <w:t>184</w:t>
            </w:r>
          </w:p>
        </w:tc>
        <w:tc>
          <w:tcPr>
            <w:tcW w:w="793" w:type="dxa"/>
            <w:tcBorders>
              <w:left w:val="single" w:sz="6" w:space="0" w:color="000000"/>
            </w:tcBorders>
            <w:vAlign w:val="bottom"/>
          </w:tcPr>
          <w:p w14:paraId="7DFD5240" w14:textId="5D97C9EC" w:rsidR="00C670E3" w:rsidRPr="00C670E3" w:rsidRDefault="00C670E3" w:rsidP="008F20F5">
            <w:pPr>
              <w:spacing w:before="86" w:line="140" w:lineRule="exact"/>
              <w:ind w:right="227"/>
              <w:jc w:val="right"/>
            </w:pPr>
            <w:r w:rsidRPr="00C670E3">
              <w:t>186</w:t>
            </w:r>
          </w:p>
        </w:tc>
        <w:tc>
          <w:tcPr>
            <w:tcW w:w="793" w:type="dxa"/>
            <w:tcBorders>
              <w:left w:val="single" w:sz="6" w:space="0" w:color="000000"/>
            </w:tcBorders>
            <w:shd w:val="clear" w:color="auto" w:fill="auto"/>
            <w:vAlign w:val="bottom"/>
          </w:tcPr>
          <w:p w14:paraId="6EC33046" w14:textId="232A505B" w:rsidR="00C670E3" w:rsidRPr="00C670E3" w:rsidRDefault="00C670E3" w:rsidP="008F20F5">
            <w:pPr>
              <w:spacing w:before="86" w:line="140" w:lineRule="exact"/>
              <w:ind w:right="227"/>
              <w:jc w:val="right"/>
              <w:rPr>
                <w:lang w:val="en-US"/>
              </w:rPr>
            </w:pPr>
            <w:r w:rsidRPr="00C670E3">
              <w:t>186</w:t>
            </w:r>
          </w:p>
        </w:tc>
        <w:tc>
          <w:tcPr>
            <w:tcW w:w="3376" w:type="dxa"/>
            <w:tcBorders>
              <w:left w:val="single" w:sz="6" w:space="0" w:color="000000"/>
            </w:tcBorders>
            <w:shd w:val="clear" w:color="auto" w:fill="auto"/>
            <w:vAlign w:val="bottom"/>
          </w:tcPr>
          <w:p w14:paraId="287FA8FE" w14:textId="77777777" w:rsidR="00C670E3" w:rsidRPr="00C670E3" w:rsidRDefault="00C670E3" w:rsidP="008F20F5">
            <w:pPr>
              <w:spacing w:before="86" w:line="140" w:lineRule="exact"/>
              <w:ind w:left="170"/>
            </w:pPr>
            <w:r w:rsidRPr="00C670E3">
              <w:rPr>
                <w:i/>
              </w:rPr>
              <w:t>Belgium</w:t>
            </w:r>
          </w:p>
        </w:tc>
      </w:tr>
      <w:tr w:rsidR="00C670E3" w:rsidRPr="00D21FE6" w14:paraId="318B569F" w14:textId="77777777" w:rsidTr="00484F68">
        <w:trPr>
          <w:cantSplit/>
        </w:trPr>
        <w:tc>
          <w:tcPr>
            <w:tcW w:w="3377" w:type="dxa"/>
            <w:shd w:val="clear" w:color="auto" w:fill="auto"/>
            <w:vAlign w:val="bottom"/>
          </w:tcPr>
          <w:p w14:paraId="69E909BF" w14:textId="77777777" w:rsidR="00C670E3" w:rsidRPr="00484F68" w:rsidRDefault="00C670E3" w:rsidP="008F20F5">
            <w:pPr>
              <w:spacing w:before="86" w:line="140" w:lineRule="exact"/>
              <w:ind w:left="113"/>
              <w:rPr>
                <w:color w:val="000000" w:themeColor="text1"/>
              </w:rPr>
            </w:pPr>
            <w:r w:rsidRPr="00484F68">
              <w:rPr>
                <w:color w:val="000000" w:themeColor="text1"/>
              </w:rPr>
              <w:t>Болгария</w:t>
            </w:r>
          </w:p>
        </w:tc>
        <w:tc>
          <w:tcPr>
            <w:tcW w:w="793" w:type="dxa"/>
            <w:tcBorders>
              <w:left w:val="single" w:sz="6" w:space="0" w:color="000000"/>
            </w:tcBorders>
            <w:shd w:val="clear" w:color="auto" w:fill="auto"/>
            <w:vAlign w:val="bottom"/>
          </w:tcPr>
          <w:p w14:paraId="2C27CFE9" w14:textId="6A00D66D" w:rsidR="00C670E3" w:rsidRPr="00C670E3" w:rsidRDefault="00C670E3" w:rsidP="008F20F5">
            <w:pPr>
              <w:spacing w:before="86" w:line="140" w:lineRule="exact"/>
              <w:ind w:right="227"/>
              <w:jc w:val="right"/>
            </w:pPr>
            <w:r w:rsidRPr="00C670E3">
              <w:t>151</w:t>
            </w:r>
          </w:p>
        </w:tc>
        <w:tc>
          <w:tcPr>
            <w:tcW w:w="793" w:type="dxa"/>
            <w:tcBorders>
              <w:left w:val="single" w:sz="6" w:space="0" w:color="000000"/>
              <w:right w:val="single" w:sz="6" w:space="0" w:color="000000"/>
            </w:tcBorders>
            <w:vAlign w:val="bottom"/>
          </w:tcPr>
          <w:p w14:paraId="6DAF0F74" w14:textId="4DED0120" w:rsidR="00C670E3" w:rsidRPr="00C670E3" w:rsidRDefault="00C670E3" w:rsidP="008F20F5">
            <w:pPr>
              <w:spacing w:before="86" w:line="140" w:lineRule="exact"/>
              <w:ind w:right="227"/>
              <w:jc w:val="right"/>
            </w:pPr>
            <w:r w:rsidRPr="00C670E3">
              <w:t>118</w:t>
            </w:r>
          </w:p>
        </w:tc>
        <w:tc>
          <w:tcPr>
            <w:tcW w:w="793" w:type="dxa"/>
            <w:tcBorders>
              <w:left w:val="single" w:sz="6" w:space="0" w:color="000000"/>
            </w:tcBorders>
            <w:vAlign w:val="bottom"/>
          </w:tcPr>
          <w:p w14:paraId="6FF0C741" w14:textId="75EF8B60" w:rsidR="00C670E3" w:rsidRPr="00C670E3" w:rsidRDefault="00C670E3" w:rsidP="008F20F5">
            <w:pPr>
              <w:spacing w:before="86" w:line="140" w:lineRule="exact"/>
              <w:ind w:right="227"/>
              <w:jc w:val="right"/>
            </w:pPr>
            <w:r w:rsidRPr="00C670E3">
              <w:t>116</w:t>
            </w:r>
          </w:p>
        </w:tc>
        <w:tc>
          <w:tcPr>
            <w:tcW w:w="793" w:type="dxa"/>
            <w:tcBorders>
              <w:left w:val="single" w:sz="6" w:space="0" w:color="000000"/>
            </w:tcBorders>
            <w:shd w:val="clear" w:color="auto" w:fill="auto"/>
            <w:vAlign w:val="bottom"/>
          </w:tcPr>
          <w:p w14:paraId="0E5FEA39" w14:textId="01C2D62B" w:rsidR="00C670E3" w:rsidRPr="00C670E3" w:rsidRDefault="00C670E3" w:rsidP="008F20F5">
            <w:pPr>
              <w:spacing w:before="86" w:line="140" w:lineRule="exact"/>
              <w:ind w:right="227"/>
              <w:jc w:val="right"/>
              <w:rPr>
                <w:lang w:val="en-US"/>
              </w:rPr>
            </w:pPr>
            <w:r w:rsidRPr="00C670E3">
              <w:t>…</w:t>
            </w:r>
          </w:p>
        </w:tc>
        <w:tc>
          <w:tcPr>
            <w:tcW w:w="3376" w:type="dxa"/>
            <w:tcBorders>
              <w:left w:val="single" w:sz="6" w:space="0" w:color="000000"/>
            </w:tcBorders>
            <w:shd w:val="clear" w:color="auto" w:fill="auto"/>
            <w:vAlign w:val="bottom"/>
          </w:tcPr>
          <w:p w14:paraId="1AD67D23" w14:textId="77777777" w:rsidR="00C670E3" w:rsidRPr="00C670E3" w:rsidRDefault="00C670E3" w:rsidP="008F20F5">
            <w:pPr>
              <w:spacing w:before="86" w:line="140" w:lineRule="exact"/>
              <w:ind w:left="170"/>
            </w:pPr>
            <w:r w:rsidRPr="00C670E3">
              <w:rPr>
                <w:i/>
              </w:rPr>
              <w:t>Bulgaria</w:t>
            </w:r>
          </w:p>
        </w:tc>
      </w:tr>
      <w:tr w:rsidR="00C670E3" w:rsidRPr="00D21FE6" w14:paraId="7A46931D" w14:textId="77777777" w:rsidTr="00484F68">
        <w:trPr>
          <w:cantSplit/>
        </w:trPr>
        <w:tc>
          <w:tcPr>
            <w:tcW w:w="3377" w:type="dxa"/>
            <w:shd w:val="clear" w:color="auto" w:fill="auto"/>
            <w:vAlign w:val="bottom"/>
          </w:tcPr>
          <w:p w14:paraId="4986E05C" w14:textId="77777777" w:rsidR="00C670E3" w:rsidRPr="00484F68" w:rsidRDefault="00C670E3" w:rsidP="008F20F5">
            <w:pPr>
              <w:spacing w:before="86" w:line="140" w:lineRule="exact"/>
              <w:ind w:left="113"/>
              <w:rPr>
                <w:color w:val="000000" w:themeColor="text1"/>
              </w:rPr>
            </w:pPr>
            <w:r w:rsidRPr="00484F68">
              <w:rPr>
                <w:color w:val="000000" w:themeColor="text1"/>
              </w:rPr>
              <w:t xml:space="preserve">Венгрия </w:t>
            </w:r>
          </w:p>
        </w:tc>
        <w:tc>
          <w:tcPr>
            <w:tcW w:w="793" w:type="dxa"/>
            <w:tcBorders>
              <w:left w:val="single" w:sz="6" w:space="0" w:color="000000"/>
            </w:tcBorders>
            <w:shd w:val="clear" w:color="auto" w:fill="auto"/>
            <w:vAlign w:val="bottom"/>
          </w:tcPr>
          <w:p w14:paraId="565A1804" w14:textId="2BF10DF7" w:rsidR="00C670E3" w:rsidRPr="00C670E3" w:rsidRDefault="00C670E3" w:rsidP="008F20F5">
            <w:pPr>
              <w:spacing w:before="86" w:line="140" w:lineRule="exact"/>
              <w:ind w:right="227"/>
              <w:jc w:val="right"/>
            </w:pPr>
            <w:r w:rsidRPr="00C670E3">
              <w:t>139</w:t>
            </w:r>
          </w:p>
        </w:tc>
        <w:tc>
          <w:tcPr>
            <w:tcW w:w="793" w:type="dxa"/>
            <w:tcBorders>
              <w:left w:val="single" w:sz="6" w:space="0" w:color="000000"/>
              <w:right w:val="single" w:sz="6" w:space="0" w:color="000000"/>
            </w:tcBorders>
            <w:vAlign w:val="bottom"/>
          </w:tcPr>
          <w:p w14:paraId="70632377" w14:textId="0B71A1A8" w:rsidR="00C670E3" w:rsidRPr="00C670E3" w:rsidRDefault="00C670E3" w:rsidP="008F20F5">
            <w:pPr>
              <w:spacing w:before="86" w:line="140" w:lineRule="exact"/>
              <w:ind w:right="227"/>
              <w:jc w:val="right"/>
            </w:pPr>
            <w:r w:rsidRPr="00C670E3">
              <w:t>150</w:t>
            </w:r>
          </w:p>
        </w:tc>
        <w:tc>
          <w:tcPr>
            <w:tcW w:w="793" w:type="dxa"/>
            <w:tcBorders>
              <w:left w:val="single" w:sz="6" w:space="0" w:color="000000"/>
            </w:tcBorders>
            <w:vAlign w:val="bottom"/>
          </w:tcPr>
          <w:p w14:paraId="265489F7" w14:textId="169031E4" w:rsidR="00C670E3" w:rsidRPr="00C670E3" w:rsidRDefault="00C670E3" w:rsidP="008F20F5">
            <w:pPr>
              <w:spacing w:before="86" w:line="140" w:lineRule="exact"/>
              <w:ind w:right="227"/>
              <w:jc w:val="right"/>
            </w:pPr>
            <w:r w:rsidRPr="00C670E3">
              <w:t>154</w:t>
            </w:r>
          </w:p>
        </w:tc>
        <w:tc>
          <w:tcPr>
            <w:tcW w:w="793" w:type="dxa"/>
            <w:tcBorders>
              <w:left w:val="single" w:sz="6" w:space="0" w:color="000000"/>
            </w:tcBorders>
            <w:shd w:val="clear" w:color="auto" w:fill="auto"/>
            <w:vAlign w:val="bottom"/>
          </w:tcPr>
          <w:p w14:paraId="59582F30" w14:textId="34D6C48E" w:rsidR="00C670E3" w:rsidRPr="00C670E3" w:rsidRDefault="00C670E3" w:rsidP="008F20F5">
            <w:pPr>
              <w:spacing w:before="86" w:line="140" w:lineRule="exact"/>
              <w:ind w:right="227"/>
              <w:jc w:val="right"/>
              <w:rPr>
                <w:lang w:val="en-US"/>
              </w:rPr>
            </w:pPr>
            <w:r w:rsidRPr="00C670E3">
              <w:t>…</w:t>
            </w:r>
          </w:p>
        </w:tc>
        <w:tc>
          <w:tcPr>
            <w:tcW w:w="3376" w:type="dxa"/>
            <w:tcBorders>
              <w:left w:val="single" w:sz="6" w:space="0" w:color="000000"/>
            </w:tcBorders>
            <w:shd w:val="clear" w:color="auto" w:fill="auto"/>
            <w:vAlign w:val="bottom"/>
          </w:tcPr>
          <w:p w14:paraId="5509F69C" w14:textId="77777777" w:rsidR="00C670E3" w:rsidRPr="00C670E3" w:rsidRDefault="00C670E3" w:rsidP="008F20F5">
            <w:pPr>
              <w:spacing w:before="86" w:line="140" w:lineRule="exact"/>
              <w:ind w:left="170"/>
            </w:pPr>
            <w:r w:rsidRPr="00C670E3">
              <w:rPr>
                <w:i/>
              </w:rPr>
              <w:t xml:space="preserve">Hungary </w:t>
            </w:r>
          </w:p>
        </w:tc>
      </w:tr>
      <w:tr w:rsidR="00C670E3" w:rsidRPr="00D21FE6" w14:paraId="544DCF65" w14:textId="77777777" w:rsidTr="00484F68">
        <w:trPr>
          <w:cantSplit/>
        </w:trPr>
        <w:tc>
          <w:tcPr>
            <w:tcW w:w="3377" w:type="dxa"/>
            <w:shd w:val="clear" w:color="auto" w:fill="auto"/>
            <w:vAlign w:val="bottom"/>
          </w:tcPr>
          <w:p w14:paraId="0086B494" w14:textId="77777777" w:rsidR="00C670E3" w:rsidRPr="00484F68" w:rsidRDefault="00C670E3" w:rsidP="008F20F5">
            <w:pPr>
              <w:spacing w:before="86" w:line="140" w:lineRule="exact"/>
              <w:ind w:left="113"/>
              <w:rPr>
                <w:color w:val="000000" w:themeColor="text1"/>
              </w:rPr>
            </w:pPr>
            <w:r w:rsidRPr="00484F68">
              <w:rPr>
                <w:color w:val="000000" w:themeColor="text1"/>
              </w:rPr>
              <w:t>Германия</w:t>
            </w:r>
          </w:p>
        </w:tc>
        <w:tc>
          <w:tcPr>
            <w:tcW w:w="793" w:type="dxa"/>
            <w:tcBorders>
              <w:left w:val="single" w:sz="6" w:space="0" w:color="000000"/>
            </w:tcBorders>
            <w:shd w:val="clear" w:color="auto" w:fill="auto"/>
            <w:vAlign w:val="bottom"/>
          </w:tcPr>
          <w:p w14:paraId="4ACA3AC0" w14:textId="4EBD0845" w:rsidR="00C670E3" w:rsidRPr="00C670E3" w:rsidRDefault="00C670E3" w:rsidP="008F20F5">
            <w:pPr>
              <w:spacing w:before="86" w:line="140" w:lineRule="exact"/>
              <w:ind w:right="227"/>
              <w:jc w:val="right"/>
            </w:pPr>
            <w:r w:rsidRPr="00C670E3">
              <w:t>121</w:t>
            </w:r>
          </w:p>
        </w:tc>
        <w:tc>
          <w:tcPr>
            <w:tcW w:w="793" w:type="dxa"/>
            <w:tcBorders>
              <w:left w:val="single" w:sz="6" w:space="0" w:color="000000"/>
              <w:right w:val="single" w:sz="6" w:space="0" w:color="000000"/>
            </w:tcBorders>
            <w:vAlign w:val="bottom"/>
          </w:tcPr>
          <w:p w14:paraId="181774CE" w14:textId="3CFE0EBB" w:rsidR="00C670E3" w:rsidRPr="00C670E3" w:rsidRDefault="00C670E3" w:rsidP="008F20F5">
            <w:pPr>
              <w:spacing w:before="86" w:line="140" w:lineRule="exact"/>
              <w:ind w:right="227"/>
              <w:jc w:val="right"/>
            </w:pPr>
            <w:r w:rsidRPr="00C670E3">
              <w:t>130</w:t>
            </w:r>
          </w:p>
        </w:tc>
        <w:tc>
          <w:tcPr>
            <w:tcW w:w="793" w:type="dxa"/>
            <w:tcBorders>
              <w:left w:val="single" w:sz="6" w:space="0" w:color="000000"/>
            </w:tcBorders>
            <w:vAlign w:val="bottom"/>
          </w:tcPr>
          <w:p w14:paraId="56E8C166" w14:textId="6DD016EA" w:rsidR="00C670E3" w:rsidRPr="00C670E3" w:rsidRDefault="00C670E3" w:rsidP="008F20F5">
            <w:pPr>
              <w:spacing w:before="86" w:line="140" w:lineRule="exact"/>
              <w:ind w:right="227"/>
              <w:jc w:val="right"/>
            </w:pPr>
            <w:r w:rsidRPr="00C670E3">
              <w:t>131</w:t>
            </w:r>
          </w:p>
        </w:tc>
        <w:tc>
          <w:tcPr>
            <w:tcW w:w="793" w:type="dxa"/>
            <w:tcBorders>
              <w:left w:val="single" w:sz="6" w:space="0" w:color="000000"/>
            </w:tcBorders>
            <w:shd w:val="clear" w:color="auto" w:fill="auto"/>
            <w:vAlign w:val="bottom"/>
          </w:tcPr>
          <w:p w14:paraId="4B3CBF4D" w14:textId="630BEFE3" w:rsidR="00C670E3" w:rsidRPr="00C670E3" w:rsidRDefault="00C670E3" w:rsidP="008F20F5">
            <w:pPr>
              <w:spacing w:before="86" w:line="140" w:lineRule="exact"/>
              <w:ind w:right="227"/>
              <w:jc w:val="right"/>
              <w:rPr>
                <w:lang w:val="en-US"/>
              </w:rPr>
            </w:pPr>
            <w:r w:rsidRPr="00C670E3">
              <w:t>…</w:t>
            </w:r>
          </w:p>
        </w:tc>
        <w:tc>
          <w:tcPr>
            <w:tcW w:w="3376" w:type="dxa"/>
            <w:tcBorders>
              <w:left w:val="single" w:sz="6" w:space="0" w:color="000000"/>
            </w:tcBorders>
            <w:shd w:val="clear" w:color="auto" w:fill="auto"/>
            <w:vAlign w:val="bottom"/>
          </w:tcPr>
          <w:p w14:paraId="70324A00" w14:textId="77777777" w:rsidR="00C670E3" w:rsidRPr="00C670E3" w:rsidRDefault="00C670E3" w:rsidP="008F20F5">
            <w:pPr>
              <w:spacing w:before="86" w:line="140" w:lineRule="exact"/>
              <w:ind w:left="170"/>
            </w:pPr>
            <w:r w:rsidRPr="00C670E3">
              <w:rPr>
                <w:i/>
              </w:rPr>
              <w:t>Germany</w:t>
            </w:r>
          </w:p>
        </w:tc>
      </w:tr>
      <w:tr w:rsidR="00C670E3" w:rsidRPr="00D21FE6" w14:paraId="725359A0" w14:textId="77777777" w:rsidTr="00484F68">
        <w:trPr>
          <w:cantSplit/>
        </w:trPr>
        <w:tc>
          <w:tcPr>
            <w:tcW w:w="3377" w:type="dxa"/>
            <w:shd w:val="clear" w:color="auto" w:fill="auto"/>
            <w:vAlign w:val="bottom"/>
          </w:tcPr>
          <w:p w14:paraId="481A4569" w14:textId="77777777" w:rsidR="00C670E3" w:rsidRPr="00484F68" w:rsidRDefault="00C670E3" w:rsidP="008F20F5">
            <w:pPr>
              <w:spacing w:before="86" w:line="140" w:lineRule="exact"/>
              <w:ind w:left="113"/>
              <w:rPr>
                <w:color w:val="000000" w:themeColor="text1"/>
              </w:rPr>
            </w:pPr>
            <w:r w:rsidRPr="00484F68">
              <w:rPr>
                <w:color w:val="000000" w:themeColor="text1"/>
              </w:rPr>
              <w:t>Дания</w:t>
            </w:r>
          </w:p>
        </w:tc>
        <w:tc>
          <w:tcPr>
            <w:tcW w:w="793" w:type="dxa"/>
            <w:tcBorders>
              <w:left w:val="single" w:sz="6" w:space="0" w:color="000000"/>
            </w:tcBorders>
            <w:shd w:val="clear" w:color="auto" w:fill="auto"/>
            <w:vAlign w:val="bottom"/>
          </w:tcPr>
          <w:p w14:paraId="32E5A051" w14:textId="59DB55D8" w:rsidR="00C670E3" w:rsidRPr="00C670E3" w:rsidRDefault="00C670E3" w:rsidP="008F20F5">
            <w:pPr>
              <w:spacing w:before="86" w:line="140" w:lineRule="exact"/>
              <w:ind w:right="227"/>
              <w:jc w:val="right"/>
            </w:pPr>
            <w:r w:rsidRPr="00C670E3">
              <w:t>286</w:t>
            </w:r>
          </w:p>
        </w:tc>
        <w:tc>
          <w:tcPr>
            <w:tcW w:w="793" w:type="dxa"/>
            <w:tcBorders>
              <w:left w:val="single" w:sz="6" w:space="0" w:color="000000"/>
              <w:right w:val="single" w:sz="6" w:space="0" w:color="000000"/>
            </w:tcBorders>
            <w:vAlign w:val="bottom"/>
          </w:tcPr>
          <w:p w14:paraId="3789F981" w14:textId="19B81BC0" w:rsidR="00C670E3" w:rsidRPr="00C670E3" w:rsidRDefault="00C670E3" w:rsidP="008F20F5">
            <w:pPr>
              <w:spacing w:before="86" w:line="140" w:lineRule="exact"/>
              <w:ind w:right="227"/>
              <w:jc w:val="right"/>
            </w:pPr>
            <w:r w:rsidRPr="00C670E3">
              <w:t>403</w:t>
            </w:r>
          </w:p>
        </w:tc>
        <w:tc>
          <w:tcPr>
            <w:tcW w:w="793" w:type="dxa"/>
            <w:tcBorders>
              <w:left w:val="single" w:sz="6" w:space="0" w:color="000000"/>
            </w:tcBorders>
            <w:vAlign w:val="bottom"/>
          </w:tcPr>
          <w:p w14:paraId="4335A92C" w14:textId="63EEE6DC" w:rsidR="00C670E3" w:rsidRPr="00C670E3" w:rsidRDefault="00C670E3" w:rsidP="008F20F5">
            <w:pPr>
              <w:spacing w:before="86" w:line="140" w:lineRule="exact"/>
              <w:ind w:right="227"/>
              <w:jc w:val="right"/>
            </w:pPr>
            <w:r w:rsidRPr="00C670E3">
              <w:t>429</w:t>
            </w:r>
          </w:p>
        </w:tc>
        <w:tc>
          <w:tcPr>
            <w:tcW w:w="793" w:type="dxa"/>
            <w:tcBorders>
              <w:left w:val="single" w:sz="6" w:space="0" w:color="000000"/>
            </w:tcBorders>
            <w:shd w:val="clear" w:color="auto" w:fill="auto"/>
            <w:vAlign w:val="bottom"/>
          </w:tcPr>
          <w:p w14:paraId="2E440EBB" w14:textId="5F1B7D22" w:rsidR="00C670E3" w:rsidRPr="00C670E3" w:rsidRDefault="00C670E3" w:rsidP="008F20F5">
            <w:pPr>
              <w:spacing w:before="86" w:line="140" w:lineRule="exact"/>
              <w:ind w:right="227"/>
              <w:jc w:val="right"/>
              <w:rPr>
                <w:lang w:val="en-US"/>
              </w:rPr>
            </w:pPr>
            <w:r w:rsidRPr="00C670E3">
              <w:t>448</w:t>
            </w:r>
          </w:p>
        </w:tc>
        <w:tc>
          <w:tcPr>
            <w:tcW w:w="3376" w:type="dxa"/>
            <w:tcBorders>
              <w:left w:val="single" w:sz="6" w:space="0" w:color="000000"/>
            </w:tcBorders>
            <w:shd w:val="clear" w:color="auto" w:fill="auto"/>
            <w:vAlign w:val="bottom"/>
          </w:tcPr>
          <w:p w14:paraId="43962697" w14:textId="77777777" w:rsidR="00C670E3" w:rsidRPr="00C670E3" w:rsidRDefault="00C670E3" w:rsidP="008F20F5">
            <w:pPr>
              <w:spacing w:before="86" w:line="140" w:lineRule="exact"/>
              <w:ind w:left="170"/>
            </w:pPr>
            <w:r w:rsidRPr="00C670E3">
              <w:rPr>
                <w:i/>
              </w:rPr>
              <w:t>Denmark</w:t>
            </w:r>
          </w:p>
        </w:tc>
      </w:tr>
      <w:tr w:rsidR="00C670E3" w:rsidRPr="00D21FE6" w14:paraId="0191C8C1" w14:textId="77777777" w:rsidTr="00484F68">
        <w:trPr>
          <w:cantSplit/>
        </w:trPr>
        <w:tc>
          <w:tcPr>
            <w:tcW w:w="3377" w:type="dxa"/>
            <w:shd w:val="clear" w:color="auto" w:fill="auto"/>
            <w:vAlign w:val="bottom"/>
          </w:tcPr>
          <w:p w14:paraId="02A2491D" w14:textId="77777777" w:rsidR="00C670E3" w:rsidRPr="00484F68" w:rsidRDefault="00C670E3" w:rsidP="008F20F5">
            <w:pPr>
              <w:spacing w:before="86" w:line="140" w:lineRule="exact"/>
              <w:ind w:left="113"/>
              <w:rPr>
                <w:color w:val="000000" w:themeColor="text1"/>
              </w:rPr>
            </w:pPr>
            <w:r w:rsidRPr="00484F68">
              <w:rPr>
                <w:color w:val="000000" w:themeColor="text1"/>
              </w:rPr>
              <w:t>Италия</w:t>
            </w:r>
          </w:p>
        </w:tc>
        <w:tc>
          <w:tcPr>
            <w:tcW w:w="793" w:type="dxa"/>
            <w:tcBorders>
              <w:left w:val="single" w:sz="6" w:space="0" w:color="000000"/>
            </w:tcBorders>
            <w:shd w:val="clear" w:color="auto" w:fill="auto"/>
            <w:vAlign w:val="bottom"/>
          </w:tcPr>
          <w:p w14:paraId="26DB85EC" w14:textId="5554D91E" w:rsidR="00C670E3" w:rsidRPr="00C670E3" w:rsidRDefault="00C670E3" w:rsidP="008F20F5">
            <w:pPr>
              <w:spacing w:before="86" w:line="140" w:lineRule="exact"/>
              <w:ind w:right="227"/>
              <w:jc w:val="right"/>
            </w:pPr>
            <w:r w:rsidRPr="00C670E3">
              <w:t>277</w:t>
            </w:r>
          </w:p>
        </w:tc>
        <w:tc>
          <w:tcPr>
            <w:tcW w:w="793" w:type="dxa"/>
            <w:tcBorders>
              <w:left w:val="single" w:sz="6" w:space="0" w:color="000000"/>
              <w:right w:val="single" w:sz="6" w:space="0" w:color="000000"/>
            </w:tcBorders>
            <w:vAlign w:val="bottom"/>
          </w:tcPr>
          <w:p w14:paraId="4E2E2B38" w14:textId="115EBA8C" w:rsidR="00C670E3" w:rsidRPr="00C670E3" w:rsidRDefault="00C670E3" w:rsidP="008F20F5">
            <w:pPr>
              <w:spacing w:before="86" w:line="140" w:lineRule="exact"/>
              <w:ind w:right="227"/>
              <w:jc w:val="right"/>
            </w:pPr>
            <w:r w:rsidRPr="00C670E3">
              <w:t>324</w:t>
            </w:r>
          </w:p>
        </w:tc>
        <w:tc>
          <w:tcPr>
            <w:tcW w:w="793" w:type="dxa"/>
            <w:tcBorders>
              <w:left w:val="single" w:sz="6" w:space="0" w:color="000000"/>
            </w:tcBorders>
            <w:vAlign w:val="bottom"/>
          </w:tcPr>
          <w:p w14:paraId="5C3CED11" w14:textId="4F630ED6" w:rsidR="00C670E3" w:rsidRPr="00C670E3" w:rsidRDefault="00C670E3" w:rsidP="008F20F5">
            <w:pPr>
              <w:spacing w:before="86" w:line="140" w:lineRule="exact"/>
              <w:ind w:right="227"/>
              <w:jc w:val="right"/>
            </w:pPr>
            <w:r w:rsidRPr="00C670E3">
              <w:t>329</w:t>
            </w:r>
          </w:p>
        </w:tc>
        <w:tc>
          <w:tcPr>
            <w:tcW w:w="793" w:type="dxa"/>
            <w:tcBorders>
              <w:left w:val="single" w:sz="6" w:space="0" w:color="000000"/>
            </w:tcBorders>
            <w:shd w:val="clear" w:color="auto" w:fill="auto"/>
            <w:vAlign w:val="bottom"/>
          </w:tcPr>
          <w:p w14:paraId="4EAD84E7" w14:textId="263CFF56" w:rsidR="00C670E3" w:rsidRPr="00C670E3" w:rsidRDefault="00C670E3" w:rsidP="008F20F5">
            <w:pPr>
              <w:spacing w:before="86" w:line="140" w:lineRule="exact"/>
              <w:ind w:right="227"/>
              <w:jc w:val="right"/>
              <w:rPr>
                <w:lang w:val="en-US"/>
              </w:rPr>
            </w:pPr>
            <w:r w:rsidRPr="00C670E3">
              <w:t>…</w:t>
            </w:r>
          </w:p>
        </w:tc>
        <w:tc>
          <w:tcPr>
            <w:tcW w:w="3376" w:type="dxa"/>
            <w:tcBorders>
              <w:left w:val="single" w:sz="6" w:space="0" w:color="000000"/>
            </w:tcBorders>
            <w:shd w:val="clear" w:color="auto" w:fill="auto"/>
            <w:vAlign w:val="bottom"/>
          </w:tcPr>
          <w:p w14:paraId="0442610C" w14:textId="77777777" w:rsidR="00C670E3" w:rsidRPr="00C670E3" w:rsidRDefault="00C670E3" w:rsidP="008F20F5">
            <w:pPr>
              <w:spacing w:before="86" w:line="140" w:lineRule="exact"/>
              <w:ind w:left="170"/>
            </w:pPr>
            <w:r w:rsidRPr="00C670E3">
              <w:rPr>
                <w:i/>
              </w:rPr>
              <w:t>Italy</w:t>
            </w:r>
          </w:p>
        </w:tc>
      </w:tr>
      <w:tr w:rsidR="00C670E3" w:rsidRPr="00D21FE6" w14:paraId="284E3D15" w14:textId="77777777" w:rsidTr="00484F68">
        <w:trPr>
          <w:cantSplit/>
        </w:trPr>
        <w:tc>
          <w:tcPr>
            <w:tcW w:w="3377" w:type="dxa"/>
            <w:shd w:val="clear" w:color="auto" w:fill="auto"/>
            <w:vAlign w:val="bottom"/>
          </w:tcPr>
          <w:p w14:paraId="50CF3ADA" w14:textId="77777777" w:rsidR="00C670E3" w:rsidRPr="00484F68" w:rsidRDefault="00C670E3" w:rsidP="008F20F5">
            <w:pPr>
              <w:spacing w:before="86" w:line="140" w:lineRule="exact"/>
              <w:ind w:left="113"/>
              <w:rPr>
                <w:color w:val="000000" w:themeColor="text1"/>
              </w:rPr>
            </w:pPr>
            <w:r w:rsidRPr="00484F68">
              <w:rPr>
                <w:color w:val="000000" w:themeColor="text1"/>
              </w:rPr>
              <w:t>Литва</w:t>
            </w:r>
          </w:p>
        </w:tc>
        <w:tc>
          <w:tcPr>
            <w:tcW w:w="793" w:type="dxa"/>
            <w:tcBorders>
              <w:left w:val="single" w:sz="6" w:space="0" w:color="000000"/>
            </w:tcBorders>
            <w:shd w:val="clear" w:color="auto" w:fill="auto"/>
            <w:vAlign w:val="bottom"/>
          </w:tcPr>
          <w:p w14:paraId="39119384" w14:textId="10D06325" w:rsidR="00C670E3" w:rsidRPr="00C670E3" w:rsidRDefault="00C670E3" w:rsidP="008F20F5">
            <w:pPr>
              <w:spacing w:before="86" w:line="140" w:lineRule="exact"/>
              <w:ind w:right="227"/>
              <w:jc w:val="right"/>
            </w:pPr>
            <w:r w:rsidRPr="00C670E3">
              <w:t>140</w:t>
            </w:r>
          </w:p>
        </w:tc>
        <w:tc>
          <w:tcPr>
            <w:tcW w:w="793" w:type="dxa"/>
            <w:tcBorders>
              <w:left w:val="single" w:sz="6" w:space="0" w:color="000000"/>
              <w:right w:val="single" w:sz="6" w:space="0" w:color="000000"/>
            </w:tcBorders>
            <w:vAlign w:val="bottom"/>
          </w:tcPr>
          <w:p w14:paraId="744A9A98" w14:textId="120C4F47" w:rsidR="00C670E3" w:rsidRPr="00C670E3" w:rsidRDefault="00C670E3" w:rsidP="008F20F5">
            <w:pPr>
              <w:spacing w:before="86" w:line="140" w:lineRule="exact"/>
              <w:ind w:right="227"/>
              <w:jc w:val="right"/>
            </w:pPr>
            <w:r w:rsidRPr="00C670E3">
              <w:t>176</w:t>
            </w:r>
          </w:p>
        </w:tc>
        <w:tc>
          <w:tcPr>
            <w:tcW w:w="793" w:type="dxa"/>
            <w:tcBorders>
              <w:left w:val="single" w:sz="6" w:space="0" w:color="000000"/>
            </w:tcBorders>
            <w:vAlign w:val="bottom"/>
          </w:tcPr>
          <w:p w14:paraId="6D19B081" w14:textId="1B0BBB2A" w:rsidR="00C670E3" w:rsidRPr="00C670E3" w:rsidRDefault="00C670E3" w:rsidP="008F20F5">
            <w:pPr>
              <w:spacing w:before="86" w:line="140" w:lineRule="exact"/>
              <w:ind w:right="227"/>
              <w:jc w:val="right"/>
            </w:pPr>
            <w:r w:rsidRPr="00C670E3">
              <w:t>182</w:t>
            </w:r>
          </w:p>
        </w:tc>
        <w:tc>
          <w:tcPr>
            <w:tcW w:w="793" w:type="dxa"/>
            <w:tcBorders>
              <w:left w:val="single" w:sz="6" w:space="0" w:color="000000"/>
            </w:tcBorders>
            <w:shd w:val="clear" w:color="auto" w:fill="auto"/>
            <w:vAlign w:val="bottom"/>
          </w:tcPr>
          <w:p w14:paraId="7254F77B" w14:textId="2C180603" w:rsidR="00C670E3" w:rsidRPr="00C670E3" w:rsidRDefault="00C670E3" w:rsidP="008F20F5">
            <w:pPr>
              <w:spacing w:before="86" w:line="140" w:lineRule="exact"/>
              <w:ind w:right="227"/>
              <w:jc w:val="right"/>
              <w:rPr>
                <w:lang w:val="en-US"/>
              </w:rPr>
            </w:pPr>
            <w:r w:rsidRPr="00C670E3">
              <w:t>…</w:t>
            </w:r>
          </w:p>
        </w:tc>
        <w:tc>
          <w:tcPr>
            <w:tcW w:w="3376" w:type="dxa"/>
            <w:tcBorders>
              <w:left w:val="single" w:sz="6" w:space="0" w:color="000000"/>
            </w:tcBorders>
            <w:shd w:val="clear" w:color="auto" w:fill="auto"/>
            <w:vAlign w:val="bottom"/>
          </w:tcPr>
          <w:p w14:paraId="4A2C8099" w14:textId="77777777" w:rsidR="00C670E3" w:rsidRPr="00C670E3" w:rsidRDefault="00C670E3" w:rsidP="008F20F5">
            <w:pPr>
              <w:spacing w:before="86" w:line="140" w:lineRule="exact"/>
              <w:ind w:left="170"/>
            </w:pPr>
            <w:r w:rsidRPr="00C670E3">
              <w:rPr>
                <w:i/>
              </w:rPr>
              <w:t>Lithuania</w:t>
            </w:r>
          </w:p>
        </w:tc>
      </w:tr>
      <w:tr w:rsidR="00C670E3" w:rsidRPr="00D21FE6" w14:paraId="4A398FC4" w14:textId="77777777" w:rsidTr="00484F68">
        <w:trPr>
          <w:cantSplit/>
        </w:trPr>
        <w:tc>
          <w:tcPr>
            <w:tcW w:w="3377" w:type="dxa"/>
            <w:shd w:val="clear" w:color="auto" w:fill="auto"/>
            <w:vAlign w:val="bottom"/>
          </w:tcPr>
          <w:p w14:paraId="5C8A1DC0" w14:textId="77777777" w:rsidR="00C670E3" w:rsidRPr="00484F68" w:rsidRDefault="00C670E3" w:rsidP="008F20F5">
            <w:pPr>
              <w:spacing w:before="86" w:line="140" w:lineRule="exact"/>
              <w:ind w:left="113"/>
              <w:rPr>
                <w:color w:val="000000" w:themeColor="text1"/>
              </w:rPr>
            </w:pPr>
            <w:r w:rsidRPr="00484F68">
              <w:rPr>
                <w:color w:val="000000" w:themeColor="text1"/>
              </w:rPr>
              <w:t>Нидерланды</w:t>
            </w:r>
          </w:p>
        </w:tc>
        <w:tc>
          <w:tcPr>
            <w:tcW w:w="793" w:type="dxa"/>
            <w:tcBorders>
              <w:left w:val="single" w:sz="6" w:space="0" w:color="000000"/>
            </w:tcBorders>
            <w:shd w:val="clear" w:color="auto" w:fill="auto"/>
            <w:vAlign w:val="bottom"/>
          </w:tcPr>
          <w:p w14:paraId="39A447C3" w14:textId="3B84060F" w:rsidR="00C670E3" w:rsidRPr="00C670E3" w:rsidRDefault="00C670E3" w:rsidP="008F20F5">
            <w:pPr>
              <w:spacing w:before="86" w:line="140" w:lineRule="exact"/>
              <w:ind w:right="227"/>
              <w:jc w:val="right"/>
              <w:rPr>
                <w:vertAlign w:val="superscript"/>
              </w:rPr>
            </w:pPr>
            <w:r w:rsidRPr="00C670E3">
              <w:t>243</w:t>
            </w:r>
          </w:p>
        </w:tc>
        <w:tc>
          <w:tcPr>
            <w:tcW w:w="793" w:type="dxa"/>
            <w:tcBorders>
              <w:left w:val="single" w:sz="6" w:space="0" w:color="000000"/>
              <w:right w:val="single" w:sz="6" w:space="0" w:color="000000"/>
            </w:tcBorders>
            <w:vAlign w:val="bottom"/>
          </w:tcPr>
          <w:p w14:paraId="2DC4A5C2" w14:textId="59949CBC" w:rsidR="00C670E3" w:rsidRPr="00C670E3" w:rsidRDefault="00C670E3" w:rsidP="008F20F5">
            <w:pPr>
              <w:spacing w:before="86" w:line="140" w:lineRule="exact"/>
              <w:ind w:right="227"/>
              <w:jc w:val="right"/>
            </w:pPr>
            <w:r w:rsidRPr="00C670E3">
              <w:t>408</w:t>
            </w:r>
          </w:p>
        </w:tc>
        <w:tc>
          <w:tcPr>
            <w:tcW w:w="793" w:type="dxa"/>
            <w:tcBorders>
              <w:left w:val="single" w:sz="6" w:space="0" w:color="000000"/>
            </w:tcBorders>
            <w:vAlign w:val="bottom"/>
          </w:tcPr>
          <w:p w14:paraId="6C17D273" w14:textId="044131A7" w:rsidR="00C670E3" w:rsidRPr="00C670E3" w:rsidRDefault="00C670E3" w:rsidP="008F20F5">
            <w:pPr>
              <w:spacing w:before="86" w:line="140" w:lineRule="exact"/>
              <w:ind w:right="227"/>
              <w:jc w:val="right"/>
            </w:pPr>
            <w:r w:rsidRPr="00C670E3">
              <w:t>433</w:t>
            </w:r>
          </w:p>
        </w:tc>
        <w:tc>
          <w:tcPr>
            <w:tcW w:w="793" w:type="dxa"/>
            <w:tcBorders>
              <w:left w:val="single" w:sz="6" w:space="0" w:color="000000"/>
            </w:tcBorders>
            <w:shd w:val="clear" w:color="auto" w:fill="auto"/>
            <w:vAlign w:val="bottom"/>
          </w:tcPr>
          <w:p w14:paraId="6E61C4BA" w14:textId="541A8CEA" w:rsidR="00C670E3" w:rsidRPr="00C670E3" w:rsidRDefault="00C670E3" w:rsidP="008F20F5">
            <w:pPr>
              <w:spacing w:before="86" w:line="140" w:lineRule="exact"/>
              <w:ind w:right="227"/>
              <w:jc w:val="right"/>
              <w:rPr>
                <w:lang w:val="en-US"/>
              </w:rPr>
            </w:pPr>
            <w:r w:rsidRPr="00C670E3">
              <w:t>…</w:t>
            </w:r>
          </w:p>
        </w:tc>
        <w:tc>
          <w:tcPr>
            <w:tcW w:w="3376" w:type="dxa"/>
            <w:tcBorders>
              <w:left w:val="single" w:sz="6" w:space="0" w:color="000000"/>
            </w:tcBorders>
            <w:shd w:val="clear" w:color="auto" w:fill="auto"/>
            <w:vAlign w:val="bottom"/>
          </w:tcPr>
          <w:p w14:paraId="076F0C5A" w14:textId="77777777" w:rsidR="00C670E3" w:rsidRPr="00C670E3" w:rsidRDefault="00C670E3" w:rsidP="008F20F5">
            <w:pPr>
              <w:spacing w:before="86" w:line="140" w:lineRule="exact"/>
              <w:ind w:left="170"/>
            </w:pPr>
            <w:r w:rsidRPr="00C670E3">
              <w:rPr>
                <w:i/>
              </w:rPr>
              <w:t>Netherlands</w:t>
            </w:r>
          </w:p>
        </w:tc>
      </w:tr>
      <w:tr w:rsidR="00C670E3" w:rsidRPr="00D21FE6" w14:paraId="56211737" w14:textId="77777777" w:rsidTr="00484F68">
        <w:trPr>
          <w:cantSplit/>
        </w:trPr>
        <w:tc>
          <w:tcPr>
            <w:tcW w:w="3377" w:type="dxa"/>
            <w:shd w:val="clear" w:color="auto" w:fill="auto"/>
            <w:vAlign w:val="bottom"/>
          </w:tcPr>
          <w:p w14:paraId="1D4D3F73" w14:textId="77777777" w:rsidR="00C670E3" w:rsidRPr="00484F68" w:rsidRDefault="00C670E3" w:rsidP="008F20F5">
            <w:pPr>
              <w:spacing w:before="86" w:line="140" w:lineRule="exact"/>
              <w:ind w:left="113"/>
              <w:rPr>
                <w:color w:val="000000" w:themeColor="text1"/>
              </w:rPr>
            </w:pPr>
            <w:r w:rsidRPr="00484F68">
              <w:rPr>
                <w:color w:val="000000" w:themeColor="text1"/>
              </w:rPr>
              <w:t>Польша</w:t>
            </w:r>
          </w:p>
        </w:tc>
        <w:tc>
          <w:tcPr>
            <w:tcW w:w="793" w:type="dxa"/>
            <w:tcBorders>
              <w:left w:val="single" w:sz="6" w:space="0" w:color="000000"/>
            </w:tcBorders>
            <w:shd w:val="clear" w:color="auto" w:fill="auto"/>
            <w:vAlign w:val="bottom"/>
          </w:tcPr>
          <w:p w14:paraId="3787F22C" w14:textId="2D37D382" w:rsidR="00C670E3" w:rsidRPr="00C670E3" w:rsidRDefault="00C670E3" w:rsidP="008F20F5">
            <w:pPr>
              <w:spacing w:before="86" w:line="140" w:lineRule="exact"/>
              <w:ind w:right="227"/>
              <w:jc w:val="right"/>
            </w:pPr>
            <w:r w:rsidRPr="00C670E3">
              <w:t>151</w:t>
            </w:r>
          </w:p>
        </w:tc>
        <w:tc>
          <w:tcPr>
            <w:tcW w:w="793" w:type="dxa"/>
            <w:tcBorders>
              <w:left w:val="single" w:sz="6" w:space="0" w:color="000000"/>
              <w:right w:val="single" w:sz="6" w:space="0" w:color="000000"/>
            </w:tcBorders>
            <w:vAlign w:val="bottom"/>
          </w:tcPr>
          <w:p w14:paraId="11832467" w14:textId="63DD4E51" w:rsidR="00C670E3" w:rsidRPr="00C670E3" w:rsidRDefault="00C670E3" w:rsidP="008F20F5">
            <w:pPr>
              <w:spacing w:before="86" w:line="140" w:lineRule="exact"/>
              <w:ind w:right="227"/>
              <w:jc w:val="right"/>
            </w:pPr>
            <w:r w:rsidRPr="00C670E3">
              <w:t>159</w:t>
            </w:r>
          </w:p>
        </w:tc>
        <w:tc>
          <w:tcPr>
            <w:tcW w:w="793" w:type="dxa"/>
            <w:tcBorders>
              <w:left w:val="single" w:sz="6" w:space="0" w:color="000000"/>
            </w:tcBorders>
            <w:vAlign w:val="bottom"/>
          </w:tcPr>
          <w:p w14:paraId="6F1848A6" w14:textId="27AF16C1" w:rsidR="00C670E3" w:rsidRPr="00C670E3" w:rsidRDefault="00C670E3" w:rsidP="008F20F5">
            <w:pPr>
              <w:spacing w:before="86" w:line="140" w:lineRule="exact"/>
              <w:ind w:right="227"/>
              <w:jc w:val="right"/>
            </w:pPr>
            <w:r w:rsidRPr="00C670E3">
              <w:t>…</w:t>
            </w:r>
          </w:p>
        </w:tc>
        <w:tc>
          <w:tcPr>
            <w:tcW w:w="793" w:type="dxa"/>
            <w:tcBorders>
              <w:left w:val="single" w:sz="6" w:space="0" w:color="000000"/>
            </w:tcBorders>
            <w:shd w:val="clear" w:color="auto" w:fill="auto"/>
            <w:vAlign w:val="bottom"/>
          </w:tcPr>
          <w:p w14:paraId="75626230" w14:textId="0308B186" w:rsidR="00C670E3" w:rsidRPr="00C670E3" w:rsidRDefault="00C670E3" w:rsidP="008F20F5">
            <w:pPr>
              <w:spacing w:before="86" w:line="140" w:lineRule="exact"/>
              <w:ind w:right="227"/>
              <w:jc w:val="right"/>
              <w:rPr>
                <w:lang w:val="en-US"/>
              </w:rPr>
            </w:pPr>
            <w:r w:rsidRPr="00C670E3">
              <w:t>…</w:t>
            </w:r>
          </w:p>
        </w:tc>
        <w:tc>
          <w:tcPr>
            <w:tcW w:w="3376" w:type="dxa"/>
            <w:tcBorders>
              <w:left w:val="single" w:sz="6" w:space="0" w:color="000000"/>
            </w:tcBorders>
            <w:shd w:val="clear" w:color="auto" w:fill="auto"/>
            <w:vAlign w:val="bottom"/>
          </w:tcPr>
          <w:p w14:paraId="24185FD4" w14:textId="77777777" w:rsidR="00C670E3" w:rsidRPr="00C670E3" w:rsidRDefault="00C670E3" w:rsidP="008F20F5">
            <w:pPr>
              <w:spacing w:before="86" w:line="140" w:lineRule="exact"/>
              <w:ind w:left="170"/>
            </w:pPr>
            <w:r w:rsidRPr="00C670E3">
              <w:rPr>
                <w:i/>
              </w:rPr>
              <w:t>Poland</w:t>
            </w:r>
          </w:p>
        </w:tc>
      </w:tr>
      <w:tr w:rsidR="00C670E3" w:rsidRPr="00D21FE6" w14:paraId="01E89E4B" w14:textId="77777777" w:rsidTr="00484F68">
        <w:trPr>
          <w:cantSplit/>
        </w:trPr>
        <w:tc>
          <w:tcPr>
            <w:tcW w:w="3377" w:type="dxa"/>
            <w:shd w:val="clear" w:color="auto" w:fill="auto"/>
            <w:vAlign w:val="bottom"/>
          </w:tcPr>
          <w:p w14:paraId="4E847298" w14:textId="77777777" w:rsidR="00C670E3" w:rsidRPr="00484F68" w:rsidRDefault="00C670E3" w:rsidP="008F20F5">
            <w:pPr>
              <w:spacing w:before="86" w:line="140" w:lineRule="exact"/>
              <w:ind w:left="113"/>
              <w:rPr>
                <w:color w:val="000000" w:themeColor="text1"/>
              </w:rPr>
            </w:pPr>
            <w:r w:rsidRPr="00484F68">
              <w:rPr>
                <w:color w:val="000000" w:themeColor="text1"/>
              </w:rPr>
              <w:t>Румыния</w:t>
            </w:r>
          </w:p>
        </w:tc>
        <w:tc>
          <w:tcPr>
            <w:tcW w:w="793" w:type="dxa"/>
            <w:tcBorders>
              <w:left w:val="single" w:sz="6" w:space="0" w:color="000000"/>
            </w:tcBorders>
            <w:shd w:val="clear" w:color="auto" w:fill="auto"/>
            <w:vAlign w:val="bottom"/>
          </w:tcPr>
          <w:p w14:paraId="4A2D1459" w14:textId="2FC3CA5A" w:rsidR="00C670E3" w:rsidRPr="00C670E3" w:rsidRDefault="00C670E3" w:rsidP="008F20F5">
            <w:pPr>
              <w:spacing w:before="86" w:line="140" w:lineRule="exact"/>
              <w:ind w:right="227"/>
              <w:jc w:val="right"/>
            </w:pPr>
            <w:r w:rsidRPr="00C670E3">
              <w:t>150</w:t>
            </w:r>
          </w:p>
        </w:tc>
        <w:tc>
          <w:tcPr>
            <w:tcW w:w="793" w:type="dxa"/>
            <w:tcBorders>
              <w:left w:val="single" w:sz="6" w:space="0" w:color="000000"/>
              <w:right w:val="single" w:sz="6" w:space="0" w:color="000000"/>
            </w:tcBorders>
            <w:vAlign w:val="bottom"/>
          </w:tcPr>
          <w:p w14:paraId="7569BFD5" w14:textId="1EB6F86D" w:rsidR="00C670E3" w:rsidRPr="00C670E3" w:rsidRDefault="00C670E3" w:rsidP="008F20F5">
            <w:pPr>
              <w:spacing w:before="86" w:line="140" w:lineRule="exact"/>
              <w:ind w:right="227"/>
              <w:jc w:val="right"/>
            </w:pPr>
            <w:r w:rsidRPr="00C670E3">
              <w:t>137</w:t>
            </w:r>
          </w:p>
        </w:tc>
        <w:tc>
          <w:tcPr>
            <w:tcW w:w="793" w:type="dxa"/>
            <w:tcBorders>
              <w:left w:val="single" w:sz="6" w:space="0" w:color="000000"/>
            </w:tcBorders>
            <w:vAlign w:val="bottom"/>
          </w:tcPr>
          <w:p w14:paraId="74F155FF" w14:textId="033BF355" w:rsidR="00C670E3" w:rsidRPr="00C670E3" w:rsidRDefault="00C670E3" w:rsidP="008F20F5">
            <w:pPr>
              <w:spacing w:before="86" w:line="140" w:lineRule="exact"/>
              <w:ind w:right="227"/>
              <w:jc w:val="right"/>
            </w:pPr>
            <w:r w:rsidRPr="00C670E3">
              <w:t>137</w:t>
            </w:r>
          </w:p>
        </w:tc>
        <w:tc>
          <w:tcPr>
            <w:tcW w:w="793" w:type="dxa"/>
            <w:tcBorders>
              <w:left w:val="single" w:sz="6" w:space="0" w:color="000000"/>
            </w:tcBorders>
            <w:shd w:val="clear" w:color="auto" w:fill="auto"/>
            <w:vAlign w:val="bottom"/>
          </w:tcPr>
          <w:p w14:paraId="3E728016" w14:textId="2DF2A79F" w:rsidR="00C670E3" w:rsidRPr="00C670E3" w:rsidRDefault="00C670E3" w:rsidP="008F20F5">
            <w:pPr>
              <w:spacing w:before="86" w:line="140" w:lineRule="exact"/>
              <w:ind w:right="227"/>
              <w:jc w:val="right"/>
              <w:rPr>
                <w:lang w:val="en-US"/>
              </w:rPr>
            </w:pPr>
            <w:r w:rsidRPr="00C670E3">
              <w:t>…</w:t>
            </w:r>
          </w:p>
        </w:tc>
        <w:tc>
          <w:tcPr>
            <w:tcW w:w="3376" w:type="dxa"/>
            <w:tcBorders>
              <w:left w:val="single" w:sz="6" w:space="0" w:color="000000"/>
            </w:tcBorders>
            <w:shd w:val="clear" w:color="auto" w:fill="auto"/>
            <w:vAlign w:val="bottom"/>
          </w:tcPr>
          <w:p w14:paraId="55D5B0B3" w14:textId="77777777" w:rsidR="00C670E3" w:rsidRPr="00C670E3" w:rsidRDefault="00C670E3" w:rsidP="008F20F5">
            <w:pPr>
              <w:spacing w:before="86" w:line="140" w:lineRule="exact"/>
              <w:ind w:left="170"/>
            </w:pPr>
            <w:r w:rsidRPr="00C670E3">
              <w:rPr>
                <w:i/>
              </w:rPr>
              <w:t>Romania</w:t>
            </w:r>
          </w:p>
        </w:tc>
      </w:tr>
      <w:tr w:rsidR="00C670E3" w:rsidRPr="00D21FE6" w14:paraId="7FE7F243" w14:textId="77777777" w:rsidTr="00484F68">
        <w:trPr>
          <w:cantSplit/>
        </w:trPr>
        <w:tc>
          <w:tcPr>
            <w:tcW w:w="3377" w:type="dxa"/>
            <w:shd w:val="clear" w:color="auto" w:fill="auto"/>
            <w:vAlign w:val="bottom"/>
          </w:tcPr>
          <w:p w14:paraId="7266067A" w14:textId="77777777" w:rsidR="00C670E3" w:rsidRPr="00484F68" w:rsidRDefault="00C670E3" w:rsidP="008F20F5">
            <w:pPr>
              <w:spacing w:before="86" w:line="140" w:lineRule="exact"/>
              <w:ind w:left="113"/>
              <w:rPr>
                <w:color w:val="000000" w:themeColor="text1"/>
              </w:rPr>
            </w:pPr>
            <w:r w:rsidRPr="00484F68">
              <w:rPr>
                <w:color w:val="000000" w:themeColor="text1"/>
              </w:rPr>
              <w:t>Финляндия</w:t>
            </w:r>
          </w:p>
        </w:tc>
        <w:tc>
          <w:tcPr>
            <w:tcW w:w="793" w:type="dxa"/>
            <w:tcBorders>
              <w:left w:val="single" w:sz="6" w:space="0" w:color="000000"/>
            </w:tcBorders>
            <w:shd w:val="clear" w:color="auto" w:fill="auto"/>
            <w:vAlign w:val="bottom"/>
          </w:tcPr>
          <w:p w14:paraId="4F135986" w14:textId="38E6EC4A" w:rsidR="00C670E3" w:rsidRPr="00C670E3" w:rsidRDefault="00C670E3" w:rsidP="008F20F5">
            <w:pPr>
              <w:spacing w:before="86" w:line="140" w:lineRule="exact"/>
              <w:ind w:right="227"/>
              <w:jc w:val="right"/>
            </w:pPr>
            <w:r w:rsidRPr="00C670E3">
              <w:t>171</w:t>
            </w:r>
          </w:p>
        </w:tc>
        <w:tc>
          <w:tcPr>
            <w:tcW w:w="793" w:type="dxa"/>
            <w:tcBorders>
              <w:left w:val="single" w:sz="6" w:space="0" w:color="000000"/>
              <w:right w:val="single" w:sz="6" w:space="0" w:color="000000"/>
            </w:tcBorders>
            <w:vAlign w:val="bottom"/>
          </w:tcPr>
          <w:p w14:paraId="24DCBF5E" w14:textId="3AA1EDF0" w:rsidR="00C670E3" w:rsidRPr="00C670E3" w:rsidRDefault="00C670E3" w:rsidP="008F20F5">
            <w:pPr>
              <w:spacing w:before="86" w:line="140" w:lineRule="exact"/>
              <w:ind w:right="227"/>
              <w:jc w:val="right"/>
            </w:pPr>
            <w:r w:rsidRPr="00C670E3">
              <w:t>382</w:t>
            </w:r>
          </w:p>
        </w:tc>
        <w:tc>
          <w:tcPr>
            <w:tcW w:w="793" w:type="dxa"/>
            <w:tcBorders>
              <w:left w:val="single" w:sz="6" w:space="0" w:color="000000"/>
            </w:tcBorders>
            <w:vAlign w:val="bottom"/>
          </w:tcPr>
          <w:p w14:paraId="43A6450D" w14:textId="1FA485FB" w:rsidR="00C670E3" w:rsidRPr="00C670E3" w:rsidRDefault="00C670E3" w:rsidP="008F20F5">
            <w:pPr>
              <w:spacing w:before="86" w:line="140" w:lineRule="exact"/>
              <w:ind w:right="227"/>
              <w:jc w:val="right"/>
            </w:pPr>
            <w:r w:rsidRPr="00C670E3">
              <w:t>385</w:t>
            </w:r>
          </w:p>
        </w:tc>
        <w:tc>
          <w:tcPr>
            <w:tcW w:w="793" w:type="dxa"/>
            <w:tcBorders>
              <w:left w:val="single" w:sz="6" w:space="0" w:color="000000"/>
            </w:tcBorders>
            <w:shd w:val="clear" w:color="auto" w:fill="auto"/>
            <w:vAlign w:val="bottom"/>
          </w:tcPr>
          <w:p w14:paraId="345E5667" w14:textId="05B4AF4D" w:rsidR="00C670E3" w:rsidRPr="00C670E3" w:rsidRDefault="00C670E3" w:rsidP="008F20F5">
            <w:pPr>
              <w:spacing w:before="86" w:line="140" w:lineRule="exact"/>
              <w:ind w:right="227"/>
              <w:jc w:val="right"/>
              <w:rPr>
                <w:lang w:val="en-US"/>
              </w:rPr>
            </w:pPr>
            <w:r w:rsidRPr="00C670E3">
              <w:t>…</w:t>
            </w:r>
          </w:p>
        </w:tc>
        <w:tc>
          <w:tcPr>
            <w:tcW w:w="3376" w:type="dxa"/>
            <w:tcBorders>
              <w:left w:val="single" w:sz="6" w:space="0" w:color="000000"/>
            </w:tcBorders>
            <w:shd w:val="clear" w:color="auto" w:fill="auto"/>
            <w:vAlign w:val="bottom"/>
          </w:tcPr>
          <w:p w14:paraId="2282684C" w14:textId="77777777" w:rsidR="00C670E3" w:rsidRPr="00C670E3" w:rsidRDefault="00C670E3" w:rsidP="008F20F5">
            <w:pPr>
              <w:spacing w:before="86" w:line="140" w:lineRule="exact"/>
              <w:ind w:left="170"/>
            </w:pPr>
            <w:r w:rsidRPr="00C670E3">
              <w:rPr>
                <w:i/>
              </w:rPr>
              <w:t xml:space="preserve">Finland </w:t>
            </w:r>
          </w:p>
        </w:tc>
      </w:tr>
      <w:tr w:rsidR="00C670E3" w:rsidRPr="00D21FE6" w14:paraId="0B4163B2" w14:textId="77777777" w:rsidTr="00484F68">
        <w:trPr>
          <w:cantSplit/>
        </w:trPr>
        <w:tc>
          <w:tcPr>
            <w:tcW w:w="3377" w:type="dxa"/>
            <w:shd w:val="clear" w:color="auto" w:fill="auto"/>
            <w:vAlign w:val="bottom"/>
          </w:tcPr>
          <w:p w14:paraId="0045FF90" w14:textId="77777777" w:rsidR="00C670E3" w:rsidRPr="00484F68" w:rsidRDefault="00C670E3" w:rsidP="008F20F5">
            <w:pPr>
              <w:spacing w:before="86" w:line="140" w:lineRule="exact"/>
              <w:ind w:left="113"/>
              <w:rPr>
                <w:color w:val="000000" w:themeColor="text1"/>
              </w:rPr>
            </w:pPr>
            <w:r w:rsidRPr="00484F68">
              <w:rPr>
                <w:color w:val="000000" w:themeColor="text1"/>
              </w:rPr>
              <w:t>Франция</w:t>
            </w:r>
          </w:p>
        </w:tc>
        <w:tc>
          <w:tcPr>
            <w:tcW w:w="793" w:type="dxa"/>
            <w:tcBorders>
              <w:left w:val="single" w:sz="6" w:space="0" w:color="000000"/>
            </w:tcBorders>
            <w:shd w:val="clear" w:color="auto" w:fill="auto"/>
            <w:vAlign w:val="bottom"/>
          </w:tcPr>
          <w:p w14:paraId="1869D74F" w14:textId="7C2787AA" w:rsidR="00C670E3" w:rsidRPr="00C670E3" w:rsidRDefault="00C670E3" w:rsidP="008F20F5">
            <w:pPr>
              <w:spacing w:before="86" w:line="140" w:lineRule="exact"/>
              <w:ind w:right="227"/>
              <w:jc w:val="right"/>
            </w:pPr>
            <w:r w:rsidRPr="00C670E3">
              <w:t>156</w:t>
            </w:r>
          </w:p>
        </w:tc>
        <w:tc>
          <w:tcPr>
            <w:tcW w:w="793" w:type="dxa"/>
            <w:tcBorders>
              <w:left w:val="single" w:sz="6" w:space="0" w:color="000000"/>
              <w:right w:val="single" w:sz="6" w:space="0" w:color="000000"/>
            </w:tcBorders>
            <w:vAlign w:val="bottom"/>
          </w:tcPr>
          <w:p w14:paraId="7B4A8EDA" w14:textId="0DD345C7" w:rsidR="00C670E3" w:rsidRPr="00C670E3" w:rsidRDefault="00C670E3" w:rsidP="008F20F5">
            <w:pPr>
              <w:spacing w:before="86" w:line="140" w:lineRule="exact"/>
              <w:ind w:right="227"/>
              <w:jc w:val="right"/>
            </w:pPr>
            <w:r w:rsidRPr="00C670E3">
              <w:t>182</w:t>
            </w:r>
          </w:p>
        </w:tc>
        <w:tc>
          <w:tcPr>
            <w:tcW w:w="793" w:type="dxa"/>
            <w:tcBorders>
              <w:left w:val="single" w:sz="6" w:space="0" w:color="000000"/>
            </w:tcBorders>
            <w:vAlign w:val="bottom"/>
          </w:tcPr>
          <w:p w14:paraId="76573CD3" w14:textId="18F077F5" w:rsidR="00C670E3" w:rsidRPr="00C670E3" w:rsidRDefault="00C670E3" w:rsidP="008F20F5">
            <w:pPr>
              <w:spacing w:before="86" w:line="140" w:lineRule="exact"/>
              <w:ind w:right="227"/>
              <w:jc w:val="right"/>
            </w:pPr>
            <w:r w:rsidRPr="00C670E3">
              <w:t>185</w:t>
            </w:r>
          </w:p>
        </w:tc>
        <w:tc>
          <w:tcPr>
            <w:tcW w:w="793" w:type="dxa"/>
            <w:tcBorders>
              <w:left w:val="single" w:sz="6" w:space="0" w:color="000000"/>
            </w:tcBorders>
            <w:shd w:val="clear" w:color="auto" w:fill="auto"/>
            <w:vAlign w:val="bottom"/>
          </w:tcPr>
          <w:p w14:paraId="2F75BAAF" w14:textId="5C36AEEB" w:rsidR="00C670E3" w:rsidRPr="00C670E3" w:rsidRDefault="00C670E3" w:rsidP="008F20F5">
            <w:pPr>
              <w:spacing w:before="86" w:line="140" w:lineRule="exact"/>
              <w:ind w:right="227"/>
              <w:jc w:val="right"/>
              <w:rPr>
                <w:lang w:val="en-US"/>
              </w:rPr>
            </w:pPr>
            <w:r w:rsidRPr="00C670E3">
              <w:t>…</w:t>
            </w:r>
          </w:p>
        </w:tc>
        <w:tc>
          <w:tcPr>
            <w:tcW w:w="3376" w:type="dxa"/>
            <w:tcBorders>
              <w:left w:val="single" w:sz="6" w:space="0" w:color="000000"/>
            </w:tcBorders>
            <w:shd w:val="clear" w:color="auto" w:fill="auto"/>
            <w:vAlign w:val="bottom"/>
          </w:tcPr>
          <w:p w14:paraId="3868102D" w14:textId="77777777" w:rsidR="00C670E3" w:rsidRPr="00C670E3" w:rsidRDefault="00C670E3" w:rsidP="008F20F5">
            <w:pPr>
              <w:spacing w:before="86" w:line="140" w:lineRule="exact"/>
              <w:ind w:left="170"/>
            </w:pPr>
            <w:r w:rsidRPr="00C670E3">
              <w:rPr>
                <w:i/>
              </w:rPr>
              <w:t>France</w:t>
            </w:r>
          </w:p>
        </w:tc>
      </w:tr>
      <w:tr w:rsidR="00C670E3" w:rsidRPr="00D21FE6" w14:paraId="27813E25" w14:textId="77777777" w:rsidTr="00484F68">
        <w:trPr>
          <w:cantSplit/>
        </w:trPr>
        <w:tc>
          <w:tcPr>
            <w:tcW w:w="3377" w:type="dxa"/>
            <w:shd w:val="clear" w:color="auto" w:fill="auto"/>
            <w:vAlign w:val="bottom"/>
          </w:tcPr>
          <w:p w14:paraId="669A52DE" w14:textId="77777777" w:rsidR="00C670E3" w:rsidRPr="00484F68" w:rsidRDefault="00C670E3" w:rsidP="008F20F5">
            <w:pPr>
              <w:spacing w:before="86" w:line="140" w:lineRule="exact"/>
              <w:ind w:left="113"/>
              <w:rPr>
                <w:color w:val="000000" w:themeColor="text1"/>
              </w:rPr>
            </w:pPr>
            <w:r w:rsidRPr="00484F68">
              <w:rPr>
                <w:color w:val="000000" w:themeColor="text1"/>
              </w:rPr>
              <w:t>Швеция</w:t>
            </w:r>
          </w:p>
        </w:tc>
        <w:tc>
          <w:tcPr>
            <w:tcW w:w="793" w:type="dxa"/>
            <w:tcBorders>
              <w:left w:val="single" w:sz="6" w:space="0" w:color="000000"/>
            </w:tcBorders>
            <w:shd w:val="clear" w:color="auto" w:fill="auto"/>
            <w:vAlign w:val="bottom"/>
          </w:tcPr>
          <w:p w14:paraId="4969F91F" w14:textId="395567AC" w:rsidR="00C670E3" w:rsidRPr="00C670E3" w:rsidRDefault="00C670E3" w:rsidP="008F20F5">
            <w:pPr>
              <w:spacing w:before="86" w:line="140" w:lineRule="exact"/>
              <w:ind w:right="227"/>
              <w:jc w:val="right"/>
            </w:pPr>
            <w:r w:rsidRPr="00C670E3">
              <w:t>366</w:t>
            </w:r>
          </w:p>
        </w:tc>
        <w:tc>
          <w:tcPr>
            <w:tcW w:w="793" w:type="dxa"/>
            <w:tcBorders>
              <w:left w:val="single" w:sz="6" w:space="0" w:color="000000"/>
              <w:right w:val="single" w:sz="6" w:space="0" w:color="000000"/>
            </w:tcBorders>
            <w:vAlign w:val="bottom"/>
          </w:tcPr>
          <w:p w14:paraId="2DF7B872" w14:textId="1D8FE59D" w:rsidR="00C670E3" w:rsidRPr="00C670E3" w:rsidRDefault="00C670E3" w:rsidP="008F20F5">
            <w:pPr>
              <w:spacing w:before="86" w:line="140" w:lineRule="exact"/>
              <w:ind w:right="227"/>
              <w:jc w:val="right"/>
            </w:pPr>
            <w:r w:rsidRPr="00C670E3">
              <w:t>526</w:t>
            </w:r>
          </w:p>
        </w:tc>
        <w:tc>
          <w:tcPr>
            <w:tcW w:w="793" w:type="dxa"/>
            <w:tcBorders>
              <w:left w:val="single" w:sz="6" w:space="0" w:color="000000"/>
            </w:tcBorders>
            <w:vAlign w:val="bottom"/>
          </w:tcPr>
          <w:p w14:paraId="136BC9E1" w14:textId="24BAB4B9" w:rsidR="00C670E3" w:rsidRPr="00C670E3" w:rsidRDefault="00C670E3" w:rsidP="008F20F5">
            <w:pPr>
              <w:spacing w:before="86" w:line="140" w:lineRule="exact"/>
              <w:ind w:right="227"/>
              <w:jc w:val="right"/>
            </w:pPr>
            <w:r w:rsidRPr="00C670E3">
              <w:t>535</w:t>
            </w:r>
          </w:p>
        </w:tc>
        <w:tc>
          <w:tcPr>
            <w:tcW w:w="793" w:type="dxa"/>
            <w:tcBorders>
              <w:left w:val="single" w:sz="6" w:space="0" w:color="000000"/>
            </w:tcBorders>
            <w:shd w:val="clear" w:color="auto" w:fill="auto"/>
            <w:vAlign w:val="bottom"/>
          </w:tcPr>
          <w:p w14:paraId="0186F860" w14:textId="29B3D1CF" w:rsidR="00C670E3" w:rsidRPr="00C670E3" w:rsidRDefault="00C670E3" w:rsidP="008F20F5">
            <w:pPr>
              <w:spacing w:before="86" w:line="140" w:lineRule="exact"/>
              <w:ind w:right="227"/>
              <w:jc w:val="right"/>
              <w:rPr>
                <w:lang w:val="en-US"/>
              </w:rPr>
            </w:pPr>
            <w:r w:rsidRPr="00C670E3">
              <w:t>…</w:t>
            </w:r>
          </w:p>
        </w:tc>
        <w:tc>
          <w:tcPr>
            <w:tcW w:w="3376" w:type="dxa"/>
            <w:tcBorders>
              <w:left w:val="single" w:sz="6" w:space="0" w:color="000000"/>
            </w:tcBorders>
            <w:shd w:val="clear" w:color="auto" w:fill="auto"/>
            <w:vAlign w:val="bottom"/>
          </w:tcPr>
          <w:p w14:paraId="71F0372A" w14:textId="77777777" w:rsidR="00C670E3" w:rsidRPr="00C670E3" w:rsidRDefault="00C670E3" w:rsidP="008F20F5">
            <w:pPr>
              <w:spacing w:before="86" w:line="140" w:lineRule="exact"/>
              <w:ind w:left="170"/>
            </w:pPr>
            <w:r w:rsidRPr="00C670E3">
              <w:rPr>
                <w:i/>
              </w:rPr>
              <w:t>Sweden</w:t>
            </w:r>
          </w:p>
        </w:tc>
      </w:tr>
      <w:tr w:rsidR="00C670E3" w:rsidRPr="00D21FE6" w14:paraId="117D64A0" w14:textId="77777777" w:rsidTr="00484F68">
        <w:trPr>
          <w:cantSplit/>
        </w:trPr>
        <w:tc>
          <w:tcPr>
            <w:tcW w:w="3377" w:type="dxa"/>
            <w:shd w:val="clear" w:color="auto" w:fill="auto"/>
            <w:vAlign w:val="bottom"/>
          </w:tcPr>
          <w:p w14:paraId="2439DCE5" w14:textId="77777777" w:rsidR="00C670E3" w:rsidRPr="00484F68" w:rsidRDefault="00C670E3" w:rsidP="008F20F5">
            <w:pPr>
              <w:pStyle w:val="01-golovka"/>
              <w:widowControl/>
              <w:spacing w:before="86" w:after="0" w:line="140" w:lineRule="exact"/>
              <w:jc w:val="left"/>
              <w:rPr>
                <w:rFonts w:ascii="Arial" w:hAnsi="Arial" w:cs="Arial"/>
                <w:color w:val="000000" w:themeColor="text1"/>
              </w:rPr>
            </w:pPr>
            <w:r w:rsidRPr="00484F68">
              <w:rPr>
                <w:rFonts w:ascii="Arial" w:hAnsi="Arial" w:cs="Arial"/>
                <w:b/>
                <w:bCs/>
                <w:color w:val="000000" w:themeColor="text1"/>
              </w:rPr>
              <w:t>Другие страны</w:t>
            </w:r>
          </w:p>
        </w:tc>
        <w:tc>
          <w:tcPr>
            <w:tcW w:w="793" w:type="dxa"/>
            <w:tcBorders>
              <w:left w:val="single" w:sz="6" w:space="0" w:color="000000"/>
            </w:tcBorders>
            <w:shd w:val="clear" w:color="auto" w:fill="auto"/>
            <w:vAlign w:val="bottom"/>
          </w:tcPr>
          <w:p w14:paraId="5ADC13A8" w14:textId="77777777" w:rsidR="00C670E3" w:rsidRPr="00C670E3" w:rsidRDefault="00C670E3" w:rsidP="008F20F5">
            <w:pPr>
              <w:spacing w:before="86" w:line="140" w:lineRule="exact"/>
              <w:ind w:right="227"/>
              <w:jc w:val="right"/>
              <w:rPr>
                <w:b/>
                <w:bCs/>
              </w:rPr>
            </w:pPr>
          </w:p>
        </w:tc>
        <w:tc>
          <w:tcPr>
            <w:tcW w:w="793" w:type="dxa"/>
            <w:tcBorders>
              <w:left w:val="single" w:sz="6" w:space="0" w:color="000000"/>
              <w:right w:val="single" w:sz="6" w:space="0" w:color="000000"/>
            </w:tcBorders>
            <w:vAlign w:val="bottom"/>
          </w:tcPr>
          <w:p w14:paraId="29AE7615" w14:textId="77777777" w:rsidR="00C670E3" w:rsidRPr="00C670E3" w:rsidRDefault="00C670E3" w:rsidP="008F20F5">
            <w:pPr>
              <w:spacing w:before="86" w:line="140" w:lineRule="exact"/>
              <w:ind w:right="227"/>
              <w:jc w:val="right"/>
            </w:pPr>
          </w:p>
        </w:tc>
        <w:tc>
          <w:tcPr>
            <w:tcW w:w="793" w:type="dxa"/>
            <w:tcBorders>
              <w:left w:val="single" w:sz="6" w:space="0" w:color="000000"/>
            </w:tcBorders>
            <w:vAlign w:val="bottom"/>
          </w:tcPr>
          <w:p w14:paraId="24F4DEF8" w14:textId="77777777" w:rsidR="00C670E3" w:rsidRPr="00C670E3" w:rsidRDefault="00C670E3" w:rsidP="008F20F5">
            <w:pPr>
              <w:spacing w:before="86" w:line="140" w:lineRule="exact"/>
              <w:ind w:right="227"/>
              <w:jc w:val="right"/>
            </w:pPr>
          </w:p>
        </w:tc>
        <w:tc>
          <w:tcPr>
            <w:tcW w:w="793" w:type="dxa"/>
            <w:tcBorders>
              <w:left w:val="single" w:sz="6" w:space="0" w:color="000000"/>
            </w:tcBorders>
            <w:shd w:val="clear" w:color="auto" w:fill="auto"/>
            <w:vAlign w:val="bottom"/>
          </w:tcPr>
          <w:p w14:paraId="47EB0566" w14:textId="292C75C3" w:rsidR="00C670E3" w:rsidRPr="00C670E3" w:rsidRDefault="00C670E3" w:rsidP="008F20F5">
            <w:pPr>
              <w:spacing w:before="86" w:line="140" w:lineRule="exact"/>
              <w:ind w:right="227"/>
              <w:jc w:val="right"/>
            </w:pPr>
          </w:p>
        </w:tc>
        <w:tc>
          <w:tcPr>
            <w:tcW w:w="3376" w:type="dxa"/>
            <w:tcBorders>
              <w:left w:val="single" w:sz="6" w:space="0" w:color="000000"/>
            </w:tcBorders>
            <w:shd w:val="clear" w:color="auto" w:fill="auto"/>
            <w:vAlign w:val="bottom"/>
          </w:tcPr>
          <w:p w14:paraId="560178A0" w14:textId="33B7804E" w:rsidR="00C670E3" w:rsidRPr="00C670E3" w:rsidRDefault="00C670E3" w:rsidP="008F20F5">
            <w:pPr>
              <w:pStyle w:val="01-golovka"/>
              <w:widowControl/>
              <w:spacing w:before="86" w:after="0" w:line="140" w:lineRule="exact"/>
              <w:ind w:left="57"/>
              <w:jc w:val="left"/>
              <w:rPr>
                <w:rFonts w:ascii="Arial" w:hAnsi="Arial" w:cs="Arial"/>
              </w:rPr>
            </w:pPr>
            <w:r w:rsidRPr="00C670E3">
              <w:rPr>
                <w:rFonts w:ascii="Arial" w:hAnsi="Arial" w:cs="Arial"/>
                <w:b/>
                <w:i/>
              </w:rPr>
              <w:t>Other countries</w:t>
            </w:r>
          </w:p>
        </w:tc>
      </w:tr>
      <w:tr w:rsidR="00C670E3" w:rsidRPr="00D21FE6" w14:paraId="3A5458F7" w14:textId="77777777" w:rsidTr="00484F68">
        <w:trPr>
          <w:cantSplit/>
        </w:trPr>
        <w:tc>
          <w:tcPr>
            <w:tcW w:w="3377" w:type="dxa"/>
            <w:shd w:val="clear" w:color="auto" w:fill="auto"/>
            <w:vAlign w:val="bottom"/>
          </w:tcPr>
          <w:p w14:paraId="128A0114" w14:textId="77777777" w:rsidR="00C670E3" w:rsidRPr="00484F68" w:rsidRDefault="00C670E3" w:rsidP="008F20F5">
            <w:pPr>
              <w:pStyle w:val="01-golovka"/>
              <w:widowControl/>
              <w:spacing w:before="86" w:after="0" w:line="140" w:lineRule="exact"/>
              <w:ind w:left="284"/>
              <w:jc w:val="left"/>
              <w:rPr>
                <w:rFonts w:ascii="Arial" w:hAnsi="Arial" w:cs="Arial"/>
                <w:color w:val="000000" w:themeColor="text1"/>
              </w:rPr>
            </w:pPr>
            <w:r w:rsidRPr="00484F68">
              <w:rPr>
                <w:rFonts w:ascii="Arial" w:hAnsi="Arial" w:cs="Arial"/>
                <w:color w:val="000000" w:themeColor="text1"/>
              </w:rPr>
              <w:t>из них:</w:t>
            </w:r>
          </w:p>
        </w:tc>
        <w:tc>
          <w:tcPr>
            <w:tcW w:w="793" w:type="dxa"/>
            <w:tcBorders>
              <w:left w:val="single" w:sz="6" w:space="0" w:color="000000"/>
            </w:tcBorders>
            <w:shd w:val="clear" w:color="auto" w:fill="auto"/>
            <w:vAlign w:val="bottom"/>
          </w:tcPr>
          <w:p w14:paraId="53582386" w14:textId="77777777" w:rsidR="00C670E3" w:rsidRPr="00C670E3" w:rsidRDefault="00C670E3" w:rsidP="008F20F5">
            <w:pPr>
              <w:spacing w:before="86" w:line="140" w:lineRule="exact"/>
              <w:ind w:right="227"/>
              <w:jc w:val="right"/>
            </w:pPr>
          </w:p>
        </w:tc>
        <w:tc>
          <w:tcPr>
            <w:tcW w:w="793" w:type="dxa"/>
            <w:tcBorders>
              <w:left w:val="single" w:sz="6" w:space="0" w:color="000000"/>
              <w:right w:val="single" w:sz="6" w:space="0" w:color="000000"/>
            </w:tcBorders>
            <w:vAlign w:val="bottom"/>
          </w:tcPr>
          <w:p w14:paraId="53A04DE8" w14:textId="77777777" w:rsidR="00C670E3" w:rsidRPr="00C670E3" w:rsidRDefault="00C670E3" w:rsidP="008F20F5">
            <w:pPr>
              <w:spacing w:before="86" w:line="140" w:lineRule="exact"/>
              <w:ind w:right="227"/>
              <w:jc w:val="right"/>
            </w:pPr>
          </w:p>
        </w:tc>
        <w:tc>
          <w:tcPr>
            <w:tcW w:w="793" w:type="dxa"/>
            <w:tcBorders>
              <w:left w:val="single" w:sz="6" w:space="0" w:color="000000"/>
            </w:tcBorders>
            <w:vAlign w:val="bottom"/>
          </w:tcPr>
          <w:p w14:paraId="47D99300" w14:textId="77777777" w:rsidR="00C670E3" w:rsidRPr="00C670E3" w:rsidRDefault="00C670E3" w:rsidP="008F20F5">
            <w:pPr>
              <w:spacing w:before="86" w:line="140" w:lineRule="exact"/>
              <w:ind w:right="227"/>
              <w:jc w:val="right"/>
            </w:pPr>
          </w:p>
        </w:tc>
        <w:tc>
          <w:tcPr>
            <w:tcW w:w="793" w:type="dxa"/>
            <w:tcBorders>
              <w:left w:val="single" w:sz="6" w:space="0" w:color="000000"/>
            </w:tcBorders>
            <w:shd w:val="clear" w:color="auto" w:fill="auto"/>
            <w:vAlign w:val="bottom"/>
          </w:tcPr>
          <w:p w14:paraId="77579B8D" w14:textId="70992B21" w:rsidR="00C670E3" w:rsidRPr="00C670E3" w:rsidRDefault="00C670E3" w:rsidP="008F20F5">
            <w:pPr>
              <w:spacing w:before="86" w:line="140" w:lineRule="exact"/>
              <w:ind w:right="227"/>
              <w:jc w:val="right"/>
            </w:pPr>
          </w:p>
        </w:tc>
        <w:tc>
          <w:tcPr>
            <w:tcW w:w="3376" w:type="dxa"/>
            <w:tcBorders>
              <w:left w:val="single" w:sz="6" w:space="0" w:color="000000"/>
            </w:tcBorders>
            <w:shd w:val="clear" w:color="auto" w:fill="auto"/>
            <w:vAlign w:val="bottom"/>
          </w:tcPr>
          <w:p w14:paraId="162F942E" w14:textId="28C8B7A8" w:rsidR="00C670E3" w:rsidRPr="00C670E3" w:rsidRDefault="00C670E3" w:rsidP="008F20F5">
            <w:pPr>
              <w:pStyle w:val="BodyText31"/>
              <w:spacing w:before="86" w:line="140" w:lineRule="exact"/>
              <w:ind w:left="284"/>
              <w:jc w:val="left"/>
              <w:rPr>
                <w:rFonts w:cs="Arial"/>
                <w:sz w:val="14"/>
                <w:szCs w:val="14"/>
              </w:rPr>
            </w:pPr>
            <w:r w:rsidRPr="00C670E3">
              <w:rPr>
                <w:rFonts w:cs="Arial"/>
                <w:b w:val="0"/>
                <w:i/>
                <w:sz w:val="14"/>
                <w:szCs w:val="14"/>
              </w:rPr>
              <w:t xml:space="preserve"> of which:</w:t>
            </w:r>
          </w:p>
        </w:tc>
      </w:tr>
      <w:tr w:rsidR="00C670E3" w:rsidRPr="00D21FE6" w14:paraId="57AC81A6" w14:textId="77777777" w:rsidTr="00484F68">
        <w:trPr>
          <w:cantSplit/>
        </w:trPr>
        <w:tc>
          <w:tcPr>
            <w:tcW w:w="3377" w:type="dxa"/>
            <w:shd w:val="clear" w:color="auto" w:fill="auto"/>
            <w:vAlign w:val="bottom"/>
          </w:tcPr>
          <w:p w14:paraId="50E5D4AB" w14:textId="77777777" w:rsidR="00C670E3" w:rsidRPr="00484F68" w:rsidRDefault="00C670E3" w:rsidP="008F20F5">
            <w:pPr>
              <w:spacing w:before="86" w:line="140" w:lineRule="exact"/>
              <w:ind w:left="113"/>
              <w:rPr>
                <w:color w:val="000000" w:themeColor="text1"/>
              </w:rPr>
            </w:pPr>
            <w:r w:rsidRPr="00484F68">
              <w:rPr>
                <w:color w:val="000000" w:themeColor="text1"/>
              </w:rPr>
              <w:t>Мексика</w:t>
            </w:r>
          </w:p>
        </w:tc>
        <w:tc>
          <w:tcPr>
            <w:tcW w:w="793" w:type="dxa"/>
            <w:tcBorders>
              <w:left w:val="single" w:sz="6" w:space="0" w:color="000000"/>
            </w:tcBorders>
            <w:shd w:val="clear" w:color="auto" w:fill="auto"/>
            <w:vAlign w:val="bottom"/>
          </w:tcPr>
          <w:p w14:paraId="1C1C9544" w14:textId="68C5CDA2" w:rsidR="00C670E3" w:rsidRPr="00C670E3" w:rsidRDefault="00C670E3" w:rsidP="008F20F5">
            <w:pPr>
              <w:spacing w:before="86" w:line="140" w:lineRule="exact"/>
              <w:ind w:right="227"/>
              <w:jc w:val="right"/>
            </w:pPr>
            <w:r w:rsidRPr="00C670E3">
              <w:t>962</w:t>
            </w:r>
          </w:p>
        </w:tc>
        <w:tc>
          <w:tcPr>
            <w:tcW w:w="793" w:type="dxa"/>
            <w:tcBorders>
              <w:left w:val="single" w:sz="6" w:space="0" w:color="000000"/>
              <w:right w:val="single" w:sz="6" w:space="0" w:color="000000"/>
            </w:tcBorders>
            <w:vAlign w:val="bottom"/>
          </w:tcPr>
          <w:p w14:paraId="0E3E573B" w14:textId="3DE4B51B" w:rsidR="00C670E3" w:rsidRPr="00C670E3" w:rsidRDefault="00C670E3" w:rsidP="008F20F5">
            <w:pPr>
              <w:spacing w:before="86" w:line="140" w:lineRule="exact"/>
              <w:ind w:right="227"/>
              <w:jc w:val="right"/>
            </w:pPr>
            <w:r w:rsidRPr="00C670E3">
              <w:t>1</w:t>
            </w:r>
            <w:r w:rsidRPr="00C670E3">
              <w:rPr>
                <w:lang w:val="en-US"/>
              </w:rPr>
              <w:t xml:space="preserve"> </w:t>
            </w:r>
            <w:r w:rsidRPr="00C670E3">
              <w:t>000</w:t>
            </w:r>
          </w:p>
        </w:tc>
        <w:tc>
          <w:tcPr>
            <w:tcW w:w="793" w:type="dxa"/>
            <w:tcBorders>
              <w:left w:val="single" w:sz="6" w:space="0" w:color="000000"/>
            </w:tcBorders>
            <w:vAlign w:val="bottom"/>
          </w:tcPr>
          <w:p w14:paraId="08A52C0F" w14:textId="6D12DBA6" w:rsidR="00C670E3" w:rsidRPr="00C670E3" w:rsidRDefault="00C670E3" w:rsidP="008F20F5">
            <w:pPr>
              <w:spacing w:before="86" w:line="140" w:lineRule="exact"/>
              <w:ind w:right="227"/>
              <w:jc w:val="right"/>
            </w:pPr>
            <w:r w:rsidRPr="00C670E3">
              <w:t>1 010</w:t>
            </w:r>
          </w:p>
        </w:tc>
        <w:tc>
          <w:tcPr>
            <w:tcW w:w="793" w:type="dxa"/>
            <w:tcBorders>
              <w:left w:val="single" w:sz="6" w:space="0" w:color="000000"/>
            </w:tcBorders>
            <w:shd w:val="clear" w:color="auto" w:fill="auto"/>
            <w:vAlign w:val="bottom"/>
          </w:tcPr>
          <w:p w14:paraId="0F970FD2" w14:textId="07816E9D" w:rsidR="00C670E3" w:rsidRPr="00C670E3" w:rsidRDefault="00C670E3" w:rsidP="008F20F5">
            <w:pPr>
              <w:spacing w:before="86" w:line="140" w:lineRule="exact"/>
              <w:ind w:right="227"/>
              <w:jc w:val="right"/>
              <w:rPr>
                <w:lang w:val="en-US"/>
              </w:rPr>
            </w:pPr>
            <w:r w:rsidRPr="00C670E3">
              <w:t>…</w:t>
            </w:r>
          </w:p>
        </w:tc>
        <w:tc>
          <w:tcPr>
            <w:tcW w:w="3376" w:type="dxa"/>
            <w:tcBorders>
              <w:left w:val="single" w:sz="6" w:space="0" w:color="000000"/>
            </w:tcBorders>
            <w:shd w:val="clear" w:color="auto" w:fill="auto"/>
            <w:vAlign w:val="bottom"/>
          </w:tcPr>
          <w:p w14:paraId="616AC24A" w14:textId="77777777" w:rsidR="00C670E3" w:rsidRPr="00C670E3" w:rsidRDefault="00C670E3" w:rsidP="008F20F5">
            <w:pPr>
              <w:spacing w:before="86" w:line="140" w:lineRule="exact"/>
              <w:ind w:left="170"/>
            </w:pPr>
            <w:r w:rsidRPr="00C670E3">
              <w:rPr>
                <w:i/>
              </w:rPr>
              <w:t>Mexico</w:t>
            </w:r>
          </w:p>
        </w:tc>
      </w:tr>
      <w:tr w:rsidR="00C670E3" w:rsidRPr="00D21FE6" w14:paraId="05A78FB0" w14:textId="77777777" w:rsidTr="00484F68">
        <w:trPr>
          <w:cantSplit/>
        </w:trPr>
        <w:tc>
          <w:tcPr>
            <w:tcW w:w="3377" w:type="dxa"/>
            <w:shd w:val="clear" w:color="auto" w:fill="auto"/>
            <w:vAlign w:val="bottom"/>
          </w:tcPr>
          <w:p w14:paraId="0FF6B0C6" w14:textId="77777777" w:rsidR="00C670E3" w:rsidRPr="00484F68" w:rsidRDefault="00C670E3" w:rsidP="008F20F5">
            <w:pPr>
              <w:spacing w:before="86" w:line="140" w:lineRule="exact"/>
              <w:ind w:left="113"/>
              <w:rPr>
                <w:color w:val="000000" w:themeColor="text1"/>
              </w:rPr>
            </w:pPr>
            <w:r w:rsidRPr="00484F68">
              <w:rPr>
                <w:color w:val="000000" w:themeColor="text1"/>
              </w:rPr>
              <w:t>Норвегия</w:t>
            </w:r>
          </w:p>
        </w:tc>
        <w:tc>
          <w:tcPr>
            <w:tcW w:w="793" w:type="dxa"/>
            <w:tcBorders>
              <w:left w:val="single" w:sz="6" w:space="0" w:color="000000"/>
            </w:tcBorders>
            <w:shd w:val="clear" w:color="auto" w:fill="auto"/>
            <w:vAlign w:val="bottom"/>
          </w:tcPr>
          <w:p w14:paraId="05E84BE3" w14:textId="629C3CB1" w:rsidR="00C670E3" w:rsidRPr="00C670E3" w:rsidRDefault="00C670E3" w:rsidP="008F20F5">
            <w:pPr>
              <w:spacing w:before="86" w:line="140" w:lineRule="exact"/>
              <w:ind w:right="227"/>
              <w:jc w:val="right"/>
            </w:pPr>
            <w:r w:rsidRPr="00C670E3">
              <w:t>233</w:t>
            </w:r>
          </w:p>
        </w:tc>
        <w:tc>
          <w:tcPr>
            <w:tcW w:w="793" w:type="dxa"/>
            <w:tcBorders>
              <w:left w:val="single" w:sz="6" w:space="0" w:color="000000"/>
              <w:right w:val="single" w:sz="6" w:space="0" w:color="000000"/>
            </w:tcBorders>
            <w:vAlign w:val="bottom"/>
          </w:tcPr>
          <w:p w14:paraId="369A7D00" w14:textId="5BFE5713" w:rsidR="00C670E3" w:rsidRPr="00C670E3" w:rsidRDefault="00C670E3" w:rsidP="008F20F5">
            <w:pPr>
              <w:spacing w:before="86" w:line="140" w:lineRule="exact"/>
              <w:ind w:right="227"/>
              <w:jc w:val="right"/>
            </w:pPr>
            <w:r w:rsidRPr="00C670E3">
              <w:t>299</w:t>
            </w:r>
          </w:p>
        </w:tc>
        <w:tc>
          <w:tcPr>
            <w:tcW w:w="793" w:type="dxa"/>
            <w:tcBorders>
              <w:left w:val="single" w:sz="6" w:space="0" w:color="000000"/>
            </w:tcBorders>
            <w:vAlign w:val="bottom"/>
          </w:tcPr>
          <w:p w14:paraId="5FBA3008" w14:textId="2E3643B2" w:rsidR="00C670E3" w:rsidRPr="00C670E3" w:rsidRDefault="00C670E3" w:rsidP="008F20F5">
            <w:pPr>
              <w:spacing w:before="86" w:line="140" w:lineRule="exact"/>
              <w:ind w:right="227"/>
              <w:jc w:val="right"/>
            </w:pPr>
            <w:r w:rsidRPr="00C670E3">
              <w:t>303</w:t>
            </w:r>
          </w:p>
        </w:tc>
        <w:tc>
          <w:tcPr>
            <w:tcW w:w="793" w:type="dxa"/>
            <w:tcBorders>
              <w:left w:val="single" w:sz="6" w:space="0" w:color="000000"/>
            </w:tcBorders>
            <w:shd w:val="clear" w:color="auto" w:fill="auto"/>
            <w:vAlign w:val="bottom"/>
          </w:tcPr>
          <w:p w14:paraId="3BB40088" w14:textId="72501625" w:rsidR="00C670E3" w:rsidRPr="00C670E3" w:rsidRDefault="00C670E3" w:rsidP="008F20F5">
            <w:pPr>
              <w:spacing w:before="86" w:line="140" w:lineRule="exact"/>
              <w:ind w:right="227"/>
              <w:jc w:val="right"/>
              <w:rPr>
                <w:lang w:val="en-US"/>
              </w:rPr>
            </w:pPr>
            <w:r w:rsidRPr="00C670E3">
              <w:t>…</w:t>
            </w:r>
          </w:p>
        </w:tc>
        <w:tc>
          <w:tcPr>
            <w:tcW w:w="3376" w:type="dxa"/>
            <w:tcBorders>
              <w:left w:val="single" w:sz="6" w:space="0" w:color="000000"/>
            </w:tcBorders>
            <w:shd w:val="clear" w:color="auto" w:fill="auto"/>
            <w:vAlign w:val="bottom"/>
          </w:tcPr>
          <w:p w14:paraId="14687044" w14:textId="77777777" w:rsidR="00C670E3" w:rsidRPr="00C670E3" w:rsidRDefault="00C670E3" w:rsidP="008F20F5">
            <w:pPr>
              <w:spacing w:before="86" w:line="140" w:lineRule="exact"/>
              <w:ind w:left="170"/>
            </w:pPr>
            <w:r w:rsidRPr="00C670E3">
              <w:rPr>
                <w:i/>
              </w:rPr>
              <w:t>Norway</w:t>
            </w:r>
          </w:p>
        </w:tc>
      </w:tr>
      <w:tr w:rsidR="00C670E3" w:rsidRPr="00D21FE6" w14:paraId="64BCFFCB" w14:textId="77777777" w:rsidTr="00484F68">
        <w:trPr>
          <w:cantSplit/>
        </w:trPr>
        <w:tc>
          <w:tcPr>
            <w:tcW w:w="3377" w:type="dxa"/>
            <w:shd w:val="clear" w:color="auto" w:fill="auto"/>
            <w:vAlign w:val="bottom"/>
          </w:tcPr>
          <w:p w14:paraId="08400225" w14:textId="77777777" w:rsidR="00C670E3" w:rsidRPr="00484F68" w:rsidRDefault="00C670E3" w:rsidP="008F20F5">
            <w:pPr>
              <w:spacing w:before="86" w:line="140" w:lineRule="exact"/>
              <w:ind w:left="113"/>
              <w:rPr>
                <w:color w:val="000000" w:themeColor="text1"/>
              </w:rPr>
            </w:pPr>
            <w:r w:rsidRPr="00484F68">
              <w:rPr>
                <w:color w:val="000000" w:themeColor="text1"/>
              </w:rPr>
              <w:t>Республика Корея</w:t>
            </w:r>
          </w:p>
        </w:tc>
        <w:tc>
          <w:tcPr>
            <w:tcW w:w="793" w:type="dxa"/>
            <w:tcBorders>
              <w:left w:val="single" w:sz="6" w:space="0" w:color="000000"/>
            </w:tcBorders>
            <w:shd w:val="clear" w:color="auto" w:fill="auto"/>
            <w:vAlign w:val="bottom"/>
          </w:tcPr>
          <w:p w14:paraId="1A9F098E" w14:textId="2B603050" w:rsidR="00C670E3" w:rsidRPr="00C670E3" w:rsidRDefault="00C670E3" w:rsidP="008F20F5">
            <w:pPr>
              <w:spacing w:before="86" w:line="140" w:lineRule="exact"/>
              <w:ind w:right="227"/>
              <w:jc w:val="right"/>
            </w:pPr>
            <w:r w:rsidRPr="00C670E3">
              <w:t>114</w:t>
            </w:r>
          </w:p>
        </w:tc>
        <w:tc>
          <w:tcPr>
            <w:tcW w:w="793" w:type="dxa"/>
            <w:tcBorders>
              <w:left w:val="single" w:sz="6" w:space="0" w:color="000000"/>
              <w:right w:val="single" w:sz="6" w:space="0" w:color="000000"/>
            </w:tcBorders>
            <w:vAlign w:val="bottom"/>
          </w:tcPr>
          <w:p w14:paraId="74CAF020" w14:textId="02D275E8" w:rsidR="00C670E3" w:rsidRPr="00C670E3" w:rsidRDefault="00C670E3" w:rsidP="008F20F5">
            <w:pPr>
              <w:spacing w:before="86" w:line="140" w:lineRule="exact"/>
              <w:ind w:right="227"/>
              <w:jc w:val="right"/>
            </w:pPr>
            <w:r w:rsidRPr="00C670E3">
              <w:t>78</w:t>
            </w:r>
          </w:p>
        </w:tc>
        <w:tc>
          <w:tcPr>
            <w:tcW w:w="793" w:type="dxa"/>
            <w:tcBorders>
              <w:left w:val="single" w:sz="6" w:space="0" w:color="000000"/>
            </w:tcBorders>
            <w:vAlign w:val="bottom"/>
          </w:tcPr>
          <w:p w14:paraId="286ADEE8" w14:textId="6ABF2FFE" w:rsidR="00C670E3" w:rsidRPr="00C670E3" w:rsidRDefault="00C670E3" w:rsidP="008F20F5">
            <w:pPr>
              <w:spacing w:before="86" w:line="140" w:lineRule="exact"/>
              <w:ind w:right="227"/>
              <w:jc w:val="right"/>
            </w:pPr>
            <w:r w:rsidRPr="00C670E3">
              <w:t>79</w:t>
            </w:r>
          </w:p>
        </w:tc>
        <w:tc>
          <w:tcPr>
            <w:tcW w:w="793" w:type="dxa"/>
            <w:tcBorders>
              <w:left w:val="single" w:sz="6" w:space="0" w:color="000000"/>
            </w:tcBorders>
            <w:shd w:val="clear" w:color="auto" w:fill="auto"/>
            <w:vAlign w:val="bottom"/>
          </w:tcPr>
          <w:p w14:paraId="623E4455" w14:textId="5EFE2E54" w:rsidR="00C670E3" w:rsidRPr="00C670E3" w:rsidRDefault="00C670E3" w:rsidP="008F20F5">
            <w:pPr>
              <w:spacing w:before="86" w:line="140" w:lineRule="exact"/>
              <w:ind w:right="227"/>
              <w:jc w:val="right"/>
              <w:rPr>
                <w:lang w:val="en-US"/>
              </w:rPr>
            </w:pPr>
            <w:r w:rsidRPr="00C670E3">
              <w:t>…</w:t>
            </w:r>
          </w:p>
        </w:tc>
        <w:tc>
          <w:tcPr>
            <w:tcW w:w="3376" w:type="dxa"/>
            <w:tcBorders>
              <w:left w:val="single" w:sz="6" w:space="0" w:color="000000"/>
            </w:tcBorders>
            <w:shd w:val="clear" w:color="auto" w:fill="auto"/>
            <w:vAlign w:val="bottom"/>
          </w:tcPr>
          <w:p w14:paraId="2C9ED779" w14:textId="77777777" w:rsidR="00C670E3" w:rsidRPr="00C670E3" w:rsidRDefault="00C670E3" w:rsidP="008F20F5">
            <w:pPr>
              <w:spacing w:before="86" w:line="140" w:lineRule="exact"/>
              <w:ind w:left="170"/>
            </w:pPr>
            <w:r w:rsidRPr="00C670E3">
              <w:rPr>
                <w:i/>
              </w:rPr>
              <w:t>Republic of Korea</w:t>
            </w:r>
          </w:p>
        </w:tc>
      </w:tr>
      <w:tr w:rsidR="00C670E3" w:rsidRPr="00D21FE6" w14:paraId="5026B080" w14:textId="77777777" w:rsidTr="00484F68">
        <w:trPr>
          <w:cantSplit/>
        </w:trPr>
        <w:tc>
          <w:tcPr>
            <w:tcW w:w="3377" w:type="dxa"/>
            <w:shd w:val="clear" w:color="auto" w:fill="auto"/>
            <w:vAlign w:val="bottom"/>
          </w:tcPr>
          <w:p w14:paraId="221DDC5C" w14:textId="056B3AE1" w:rsidR="00C670E3" w:rsidRPr="00484F68" w:rsidRDefault="00C670E3" w:rsidP="008F20F5">
            <w:pPr>
              <w:spacing w:before="86" w:line="140" w:lineRule="exact"/>
              <w:ind w:left="113"/>
              <w:rPr>
                <w:color w:val="000000" w:themeColor="text1"/>
              </w:rPr>
            </w:pPr>
            <w:r w:rsidRPr="00484F68">
              <w:rPr>
                <w:color w:val="000000" w:themeColor="text1"/>
              </w:rPr>
              <w:t>Соединенное Королевство (Великобритания)</w:t>
            </w:r>
            <w:r w:rsidRPr="00484F68">
              <w:rPr>
                <w:color w:val="000000" w:themeColor="text1"/>
                <w:vertAlign w:val="superscript"/>
                <w:lang w:val="en-US"/>
              </w:rPr>
              <w:t xml:space="preserve"> </w:t>
            </w:r>
          </w:p>
        </w:tc>
        <w:tc>
          <w:tcPr>
            <w:tcW w:w="793" w:type="dxa"/>
            <w:tcBorders>
              <w:left w:val="single" w:sz="6" w:space="0" w:color="000000"/>
            </w:tcBorders>
            <w:shd w:val="clear" w:color="auto" w:fill="auto"/>
            <w:vAlign w:val="bottom"/>
          </w:tcPr>
          <w:p w14:paraId="6E9B8A77" w14:textId="14EC92C0" w:rsidR="00C670E3" w:rsidRPr="00C670E3" w:rsidRDefault="00C670E3" w:rsidP="008F20F5">
            <w:pPr>
              <w:spacing w:before="86" w:line="140" w:lineRule="exact"/>
              <w:ind w:right="227"/>
              <w:jc w:val="right"/>
              <w:rPr>
                <w:lang w:val="en-US"/>
              </w:rPr>
            </w:pPr>
            <w:r w:rsidRPr="00C670E3">
              <w:t>341</w:t>
            </w:r>
          </w:p>
        </w:tc>
        <w:tc>
          <w:tcPr>
            <w:tcW w:w="793" w:type="dxa"/>
            <w:tcBorders>
              <w:left w:val="single" w:sz="6" w:space="0" w:color="000000"/>
              <w:right w:val="single" w:sz="6" w:space="0" w:color="000000"/>
            </w:tcBorders>
            <w:vAlign w:val="bottom"/>
          </w:tcPr>
          <w:p w14:paraId="601BD749" w14:textId="24CA7810" w:rsidR="00C670E3" w:rsidRPr="00C670E3" w:rsidRDefault="00C670E3" w:rsidP="008F20F5">
            <w:pPr>
              <w:spacing w:before="86" w:line="140" w:lineRule="exact"/>
              <w:ind w:right="227"/>
              <w:jc w:val="right"/>
              <w:rPr>
                <w:lang w:val="en-US"/>
              </w:rPr>
            </w:pPr>
            <w:r w:rsidRPr="00C670E3">
              <w:t>408</w:t>
            </w:r>
          </w:p>
        </w:tc>
        <w:tc>
          <w:tcPr>
            <w:tcW w:w="793" w:type="dxa"/>
            <w:tcBorders>
              <w:left w:val="single" w:sz="6" w:space="0" w:color="000000"/>
            </w:tcBorders>
            <w:vAlign w:val="bottom"/>
          </w:tcPr>
          <w:p w14:paraId="271F06A1" w14:textId="16412E5F" w:rsidR="00C670E3" w:rsidRPr="00C670E3" w:rsidRDefault="00C670E3" w:rsidP="008F20F5">
            <w:pPr>
              <w:spacing w:before="86" w:line="140" w:lineRule="exact"/>
              <w:ind w:right="227"/>
              <w:jc w:val="right"/>
              <w:rPr>
                <w:lang w:val="en-US"/>
              </w:rPr>
            </w:pPr>
            <w:r w:rsidRPr="00C670E3">
              <w:t>…</w:t>
            </w:r>
          </w:p>
        </w:tc>
        <w:tc>
          <w:tcPr>
            <w:tcW w:w="793" w:type="dxa"/>
            <w:tcBorders>
              <w:left w:val="single" w:sz="6" w:space="0" w:color="000000"/>
            </w:tcBorders>
            <w:shd w:val="clear" w:color="auto" w:fill="auto"/>
            <w:vAlign w:val="bottom"/>
          </w:tcPr>
          <w:p w14:paraId="6C4E12AC" w14:textId="51917232" w:rsidR="00C670E3" w:rsidRPr="00C670E3" w:rsidRDefault="00C670E3" w:rsidP="008F20F5">
            <w:pPr>
              <w:spacing w:before="86" w:line="140" w:lineRule="exact"/>
              <w:ind w:right="227"/>
              <w:jc w:val="right"/>
              <w:rPr>
                <w:lang w:val="en-US"/>
              </w:rPr>
            </w:pPr>
            <w:r w:rsidRPr="00C670E3">
              <w:t>…</w:t>
            </w:r>
          </w:p>
        </w:tc>
        <w:tc>
          <w:tcPr>
            <w:tcW w:w="3376" w:type="dxa"/>
            <w:tcBorders>
              <w:left w:val="single" w:sz="6" w:space="0" w:color="000000"/>
            </w:tcBorders>
            <w:shd w:val="clear" w:color="auto" w:fill="auto"/>
            <w:vAlign w:val="bottom"/>
          </w:tcPr>
          <w:p w14:paraId="0A2F3591" w14:textId="410269BB" w:rsidR="00C670E3" w:rsidRPr="00C670E3" w:rsidRDefault="00C670E3" w:rsidP="008F20F5">
            <w:pPr>
              <w:spacing w:before="86" w:line="140" w:lineRule="exact"/>
              <w:ind w:left="170"/>
              <w:rPr>
                <w:i/>
              </w:rPr>
            </w:pPr>
            <w:r w:rsidRPr="00C670E3">
              <w:rPr>
                <w:i/>
              </w:rPr>
              <w:t>United Kingdom</w:t>
            </w:r>
          </w:p>
        </w:tc>
      </w:tr>
      <w:tr w:rsidR="00C670E3" w:rsidRPr="00D21FE6" w14:paraId="05AFA0E7" w14:textId="77777777" w:rsidTr="00484F68">
        <w:trPr>
          <w:cantSplit/>
        </w:trPr>
        <w:tc>
          <w:tcPr>
            <w:tcW w:w="3377" w:type="dxa"/>
            <w:shd w:val="clear" w:color="auto" w:fill="auto"/>
            <w:vAlign w:val="bottom"/>
          </w:tcPr>
          <w:p w14:paraId="41ADE97C" w14:textId="77777777" w:rsidR="00C670E3" w:rsidRPr="00484F68" w:rsidRDefault="00C670E3" w:rsidP="008F20F5">
            <w:pPr>
              <w:spacing w:before="86" w:line="140" w:lineRule="exact"/>
              <w:ind w:left="113"/>
              <w:rPr>
                <w:color w:val="000000" w:themeColor="text1"/>
              </w:rPr>
            </w:pPr>
            <w:r w:rsidRPr="00484F68">
              <w:rPr>
                <w:color w:val="000000" w:themeColor="text1"/>
              </w:rPr>
              <w:t>США</w:t>
            </w:r>
          </w:p>
        </w:tc>
        <w:tc>
          <w:tcPr>
            <w:tcW w:w="793" w:type="dxa"/>
            <w:tcBorders>
              <w:left w:val="single" w:sz="6" w:space="0" w:color="000000"/>
            </w:tcBorders>
            <w:shd w:val="clear" w:color="auto" w:fill="auto"/>
            <w:vAlign w:val="bottom"/>
          </w:tcPr>
          <w:p w14:paraId="47E3129D" w14:textId="747DE843" w:rsidR="00C670E3" w:rsidRPr="00443F6A" w:rsidRDefault="00C670E3" w:rsidP="008F20F5">
            <w:pPr>
              <w:spacing w:before="86" w:line="140" w:lineRule="exact"/>
              <w:ind w:right="227"/>
              <w:jc w:val="right"/>
            </w:pPr>
            <w:r w:rsidRPr="00443F6A">
              <w:t>328</w:t>
            </w:r>
          </w:p>
        </w:tc>
        <w:tc>
          <w:tcPr>
            <w:tcW w:w="793" w:type="dxa"/>
            <w:tcBorders>
              <w:left w:val="single" w:sz="6" w:space="0" w:color="000000"/>
              <w:right w:val="single" w:sz="6" w:space="0" w:color="000000"/>
            </w:tcBorders>
            <w:vAlign w:val="bottom"/>
          </w:tcPr>
          <w:p w14:paraId="4EC30067" w14:textId="5D0BFF1D" w:rsidR="00C670E3" w:rsidRPr="00443F6A" w:rsidRDefault="00C670E3" w:rsidP="008F20F5">
            <w:pPr>
              <w:spacing w:before="86" w:line="140" w:lineRule="exact"/>
              <w:ind w:right="227"/>
              <w:jc w:val="right"/>
              <w:rPr>
                <w:lang w:val="en-US"/>
              </w:rPr>
            </w:pPr>
            <w:r w:rsidRPr="00443F6A">
              <w:t>364</w:t>
            </w:r>
          </w:p>
        </w:tc>
        <w:tc>
          <w:tcPr>
            <w:tcW w:w="793" w:type="dxa"/>
            <w:tcBorders>
              <w:left w:val="single" w:sz="6" w:space="0" w:color="000000"/>
            </w:tcBorders>
            <w:vAlign w:val="bottom"/>
          </w:tcPr>
          <w:p w14:paraId="29F3425E" w14:textId="285AB6B6" w:rsidR="00C670E3" w:rsidRPr="00443F6A" w:rsidRDefault="00C670E3" w:rsidP="008F20F5">
            <w:pPr>
              <w:spacing w:before="86" w:line="140" w:lineRule="exact"/>
              <w:ind w:right="227"/>
              <w:jc w:val="right"/>
              <w:rPr>
                <w:lang w:val="en-US"/>
              </w:rPr>
            </w:pPr>
            <w:r w:rsidRPr="00443F6A">
              <w:t>…</w:t>
            </w:r>
          </w:p>
        </w:tc>
        <w:tc>
          <w:tcPr>
            <w:tcW w:w="793" w:type="dxa"/>
            <w:tcBorders>
              <w:left w:val="single" w:sz="6" w:space="0" w:color="000000"/>
            </w:tcBorders>
            <w:shd w:val="clear" w:color="auto" w:fill="auto"/>
            <w:vAlign w:val="bottom"/>
          </w:tcPr>
          <w:p w14:paraId="6D4DDF55" w14:textId="3B203C3C" w:rsidR="00C670E3" w:rsidRPr="00443F6A" w:rsidRDefault="00C670E3" w:rsidP="008F20F5">
            <w:pPr>
              <w:spacing w:before="86" w:line="140" w:lineRule="exact"/>
              <w:ind w:right="227"/>
              <w:jc w:val="right"/>
              <w:rPr>
                <w:lang w:val="en-US"/>
              </w:rPr>
            </w:pPr>
            <w:r w:rsidRPr="00443F6A">
              <w:t>…</w:t>
            </w:r>
          </w:p>
        </w:tc>
        <w:tc>
          <w:tcPr>
            <w:tcW w:w="3376" w:type="dxa"/>
            <w:tcBorders>
              <w:left w:val="single" w:sz="6" w:space="0" w:color="000000"/>
            </w:tcBorders>
            <w:shd w:val="clear" w:color="auto" w:fill="auto"/>
            <w:vAlign w:val="bottom"/>
          </w:tcPr>
          <w:p w14:paraId="72E992BF" w14:textId="77777777" w:rsidR="00C670E3" w:rsidRPr="00484F68" w:rsidRDefault="00C670E3" w:rsidP="008F20F5">
            <w:pPr>
              <w:spacing w:before="86" w:line="140" w:lineRule="exact"/>
              <w:ind w:left="170"/>
              <w:rPr>
                <w:color w:val="000000" w:themeColor="text1"/>
              </w:rPr>
            </w:pPr>
            <w:r w:rsidRPr="00484F68">
              <w:rPr>
                <w:i/>
                <w:color w:val="000000" w:themeColor="text1"/>
              </w:rPr>
              <w:t xml:space="preserve">USA </w:t>
            </w:r>
          </w:p>
        </w:tc>
      </w:tr>
      <w:tr w:rsidR="00C670E3" w:rsidRPr="00D21FE6" w14:paraId="6ABBCEF5" w14:textId="77777777" w:rsidTr="00484F68">
        <w:trPr>
          <w:cantSplit/>
        </w:trPr>
        <w:tc>
          <w:tcPr>
            <w:tcW w:w="3377" w:type="dxa"/>
            <w:shd w:val="clear" w:color="auto" w:fill="auto"/>
            <w:vAlign w:val="bottom"/>
          </w:tcPr>
          <w:p w14:paraId="3DBC669B" w14:textId="77777777" w:rsidR="00C670E3" w:rsidRPr="00484F68" w:rsidRDefault="00C670E3" w:rsidP="008F20F5">
            <w:pPr>
              <w:spacing w:before="86" w:line="140" w:lineRule="exact"/>
              <w:ind w:left="113"/>
              <w:rPr>
                <w:color w:val="000000" w:themeColor="text1"/>
              </w:rPr>
            </w:pPr>
            <w:r w:rsidRPr="00484F68">
              <w:rPr>
                <w:color w:val="000000" w:themeColor="text1"/>
              </w:rPr>
              <w:t>Турция</w:t>
            </w:r>
          </w:p>
        </w:tc>
        <w:tc>
          <w:tcPr>
            <w:tcW w:w="793" w:type="dxa"/>
            <w:tcBorders>
              <w:left w:val="single" w:sz="6" w:space="0" w:color="000000"/>
            </w:tcBorders>
            <w:shd w:val="clear" w:color="auto" w:fill="auto"/>
            <w:vAlign w:val="bottom"/>
          </w:tcPr>
          <w:p w14:paraId="7FB913FC" w14:textId="2A5A8FC1" w:rsidR="00C670E3" w:rsidRPr="00443F6A" w:rsidRDefault="00C670E3" w:rsidP="008F20F5">
            <w:pPr>
              <w:spacing w:before="86" w:line="140" w:lineRule="exact"/>
              <w:ind w:right="227"/>
              <w:jc w:val="right"/>
            </w:pPr>
            <w:r w:rsidRPr="00443F6A">
              <w:t>365</w:t>
            </w:r>
          </w:p>
        </w:tc>
        <w:tc>
          <w:tcPr>
            <w:tcW w:w="793" w:type="dxa"/>
            <w:tcBorders>
              <w:left w:val="single" w:sz="6" w:space="0" w:color="000000"/>
              <w:right w:val="single" w:sz="6" w:space="0" w:color="000000"/>
            </w:tcBorders>
            <w:vAlign w:val="bottom"/>
          </w:tcPr>
          <w:p w14:paraId="33DEBDC1" w14:textId="77411D3A" w:rsidR="00C670E3" w:rsidRPr="00443F6A" w:rsidRDefault="00C670E3" w:rsidP="008F20F5">
            <w:pPr>
              <w:spacing w:before="86" w:line="140" w:lineRule="exact"/>
              <w:ind w:right="227"/>
              <w:jc w:val="right"/>
            </w:pPr>
            <w:r w:rsidRPr="00443F6A">
              <w:t>324</w:t>
            </w:r>
          </w:p>
        </w:tc>
        <w:tc>
          <w:tcPr>
            <w:tcW w:w="793" w:type="dxa"/>
            <w:tcBorders>
              <w:left w:val="single" w:sz="6" w:space="0" w:color="000000"/>
            </w:tcBorders>
            <w:vAlign w:val="bottom"/>
          </w:tcPr>
          <w:p w14:paraId="03226750" w14:textId="01BBE1B3" w:rsidR="00C670E3" w:rsidRPr="00443F6A" w:rsidRDefault="00C670E3" w:rsidP="008F20F5">
            <w:pPr>
              <w:spacing w:before="86" w:line="140" w:lineRule="exact"/>
              <w:ind w:right="227"/>
              <w:jc w:val="right"/>
              <w:rPr>
                <w:lang w:val="en-US"/>
              </w:rPr>
            </w:pPr>
            <w:r w:rsidRPr="00443F6A">
              <w:t>321</w:t>
            </w:r>
          </w:p>
        </w:tc>
        <w:tc>
          <w:tcPr>
            <w:tcW w:w="793" w:type="dxa"/>
            <w:tcBorders>
              <w:left w:val="single" w:sz="6" w:space="0" w:color="000000"/>
            </w:tcBorders>
            <w:shd w:val="clear" w:color="auto" w:fill="auto"/>
            <w:vAlign w:val="bottom"/>
          </w:tcPr>
          <w:p w14:paraId="7A4095EA" w14:textId="1FCE3425" w:rsidR="00C670E3" w:rsidRPr="00443F6A" w:rsidRDefault="00C670E3" w:rsidP="008F20F5">
            <w:pPr>
              <w:spacing w:before="86" w:line="140" w:lineRule="exact"/>
              <w:ind w:right="227"/>
              <w:jc w:val="right"/>
              <w:rPr>
                <w:lang w:val="en-US"/>
              </w:rPr>
            </w:pPr>
            <w:r w:rsidRPr="00443F6A">
              <w:t>…</w:t>
            </w:r>
          </w:p>
        </w:tc>
        <w:tc>
          <w:tcPr>
            <w:tcW w:w="3376" w:type="dxa"/>
            <w:tcBorders>
              <w:left w:val="single" w:sz="6" w:space="0" w:color="000000"/>
            </w:tcBorders>
            <w:shd w:val="clear" w:color="auto" w:fill="auto"/>
            <w:vAlign w:val="bottom"/>
          </w:tcPr>
          <w:p w14:paraId="5480C2BE" w14:textId="77777777" w:rsidR="00C670E3" w:rsidRPr="00484F68" w:rsidRDefault="00C670E3" w:rsidP="008F20F5">
            <w:pPr>
              <w:spacing w:before="86" w:line="140" w:lineRule="exact"/>
              <w:ind w:left="170"/>
              <w:rPr>
                <w:color w:val="000000" w:themeColor="text1"/>
              </w:rPr>
            </w:pPr>
            <w:r w:rsidRPr="00484F68">
              <w:rPr>
                <w:i/>
                <w:color w:val="000000" w:themeColor="text1"/>
              </w:rPr>
              <w:t>Turkey</w:t>
            </w:r>
          </w:p>
        </w:tc>
      </w:tr>
      <w:tr w:rsidR="00C670E3" w:rsidRPr="00D21FE6" w14:paraId="573814D0" w14:textId="77777777" w:rsidTr="00484F68">
        <w:trPr>
          <w:cantSplit/>
        </w:trPr>
        <w:tc>
          <w:tcPr>
            <w:tcW w:w="3377" w:type="dxa"/>
            <w:tcBorders>
              <w:bottom w:val="single" w:sz="6" w:space="0" w:color="000000"/>
            </w:tcBorders>
            <w:shd w:val="clear" w:color="auto" w:fill="auto"/>
            <w:vAlign w:val="bottom"/>
          </w:tcPr>
          <w:p w14:paraId="41FF8856" w14:textId="77777777" w:rsidR="00C670E3" w:rsidRPr="00484F68" w:rsidRDefault="00C670E3" w:rsidP="008F20F5">
            <w:pPr>
              <w:spacing w:before="86" w:line="140" w:lineRule="exact"/>
              <w:ind w:left="113"/>
              <w:rPr>
                <w:color w:val="000000" w:themeColor="text1"/>
              </w:rPr>
            </w:pPr>
            <w:r w:rsidRPr="00484F68">
              <w:rPr>
                <w:color w:val="000000" w:themeColor="text1"/>
              </w:rPr>
              <w:t>Япония</w:t>
            </w:r>
          </w:p>
        </w:tc>
        <w:tc>
          <w:tcPr>
            <w:tcW w:w="793" w:type="dxa"/>
            <w:tcBorders>
              <w:left w:val="single" w:sz="6" w:space="0" w:color="000000"/>
              <w:bottom w:val="single" w:sz="6" w:space="0" w:color="000000"/>
            </w:tcBorders>
            <w:shd w:val="clear" w:color="auto" w:fill="auto"/>
            <w:vAlign w:val="bottom"/>
          </w:tcPr>
          <w:p w14:paraId="031E2456" w14:textId="2A7A1594" w:rsidR="00C670E3" w:rsidRPr="00443F6A" w:rsidRDefault="00C670E3" w:rsidP="008F20F5">
            <w:pPr>
              <w:spacing w:before="86" w:line="140" w:lineRule="exact"/>
              <w:ind w:right="227"/>
              <w:jc w:val="right"/>
            </w:pPr>
            <w:r w:rsidRPr="00443F6A">
              <w:t>74</w:t>
            </w:r>
          </w:p>
        </w:tc>
        <w:tc>
          <w:tcPr>
            <w:tcW w:w="793" w:type="dxa"/>
            <w:tcBorders>
              <w:left w:val="single" w:sz="6" w:space="0" w:color="000000"/>
              <w:bottom w:val="single" w:sz="6" w:space="0" w:color="000000"/>
              <w:right w:val="single" w:sz="6" w:space="0" w:color="000000"/>
            </w:tcBorders>
            <w:vAlign w:val="bottom"/>
          </w:tcPr>
          <w:p w14:paraId="53C59D9B" w14:textId="4D26D7CE" w:rsidR="00C670E3" w:rsidRPr="00443F6A" w:rsidRDefault="00C670E3" w:rsidP="008F20F5">
            <w:pPr>
              <w:spacing w:before="86" w:line="140" w:lineRule="exact"/>
              <w:ind w:right="227"/>
              <w:jc w:val="right"/>
            </w:pPr>
            <w:r w:rsidRPr="00443F6A">
              <w:t>79</w:t>
            </w:r>
          </w:p>
        </w:tc>
        <w:tc>
          <w:tcPr>
            <w:tcW w:w="793" w:type="dxa"/>
            <w:tcBorders>
              <w:left w:val="single" w:sz="6" w:space="0" w:color="000000"/>
              <w:bottom w:val="single" w:sz="6" w:space="0" w:color="000000"/>
            </w:tcBorders>
            <w:vAlign w:val="bottom"/>
          </w:tcPr>
          <w:p w14:paraId="5F3C28AF" w14:textId="1F19D677" w:rsidR="00C670E3" w:rsidRPr="00443F6A" w:rsidRDefault="00C670E3" w:rsidP="008F20F5">
            <w:pPr>
              <w:spacing w:before="86" w:line="140" w:lineRule="exact"/>
              <w:ind w:right="227"/>
              <w:jc w:val="right"/>
            </w:pPr>
            <w:r w:rsidRPr="00443F6A">
              <w:t>80</w:t>
            </w:r>
          </w:p>
        </w:tc>
        <w:tc>
          <w:tcPr>
            <w:tcW w:w="793" w:type="dxa"/>
            <w:tcBorders>
              <w:left w:val="single" w:sz="6" w:space="0" w:color="000000"/>
              <w:bottom w:val="single" w:sz="6" w:space="0" w:color="000000"/>
            </w:tcBorders>
            <w:shd w:val="clear" w:color="auto" w:fill="auto"/>
            <w:vAlign w:val="bottom"/>
          </w:tcPr>
          <w:p w14:paraId="3664A998" w14:textId="3D454908" w:rsidR="00C670E3" w:rsidRPr="00443F6A" w:rsidRDefault="00C670E3" w:rsidP="008F20F5">
            <w:pPr>
              <w:spacing w:before="86" w:line="140" w:lineRule="exact"/>
              <w:ind w:right="227"/>
              <w:jc w:val="right"/>
              <w:rPr>
                <w:lang w:val="en-US"/>
              </w:rPr>
            </w:pPr>
            <w:r w:rsidRPr="00443F6A">
              <w:t>…</w:t>
            </w:r>
          </w:p>
        </w:tc>
        <w:tc>
          <w:tcPr>
            <w:tcW w:w="3376" w:type="dxa"/>
            <w:tcBorders>
              <w:left w:val="single" w:sz="6" w:space="0" w:color="000000"/>
              <w:bottom w:val="single" w:sz="6" w:space="0" w:color="000000"/>
            </w:tcBorders>
            <w:shd w:val="clear" w:color="auto" w:fill="auto"/>
            <w:vAlign w:val="bottom"/>
          </w:tcPr>
          <w:p w14:paraId="33261673" w14:textId="77777777" w:rsidR="00C670E3" w:rsidRPr="00484F68" w:rsidRDefault="00C670E3" w:rsidP="008F20F5">
            <w:pPr>
              <w:spacing w:before="86" w:line="140" w:lineRule="exact"/>
              <w:ind w:left="170"/>
              <w:rPr>
                <w:color w:val="000000" w:themeColor="text1"/>
              </w:rPr>
            </w:pPr>
            <w:r w:rsidRPr="00484F68">
              <w:rPr>
                <w:i/>
                <w:color w:val="000000" w:themeColor="text1"/>
              </w:rPr>
              <w:t>Japan</w:t>
            </w:r>
          </w:p>
        </w:tc>
      </w:tr>
    </w:tbl>
    <w:p w14:paraId="3ED370AC" w14:textId="77777777" w:rsidR="00443F6A" w:rsidRPr="00443F6A" w:rsidRDefault="00443F6A" w:rsidP="00443F6A">
      <w:pPr>
        <w:tabs>
          <w:tab w:val="center" w:pos="851"/>
        </w:tabs>
        <w:spacing w:before="60"/>
        <w:rPr>
          <w:sz w:val="12"/>
          <w:vertAlign w:val="superscript"/>
        </w:rPr>
      </w:pPr>
      <w:r w:rsidRPr="00443F6A">
        <w:rPr>
          <w:sz w:val="12"/>
          <w:vertAlign w:val="superscript"/>
        </w:rPr>
        <w:t xml:space="preserve">1) </w:t>
      </w:r>
      <w:r w:rsidRPr="00443F6A">
        <w:rPr>
          <w:sz w:val="12"/>
          <w:szCs w:val="12"/>
        </w:rPr>
        <w:t>Без данных по территории левобережья р. Днестр и г. Бендеры.</w:t>
      </w:r>
    </w:p>
    <w:p w14:paraId="509644C9" w14:textId="373A6506" w:rsidR="00443F6A" w:rsidRPr="007A7AAC" w:rsidRDefault="00443F6A" w:rsidP="00443F6A">
      <w:pPr>
        <w:rPr>
          <w:sz w:val="12"/>
          <w:lang w:val="en-US"/>
        </w:rPr>
      </w:pPr>
      <w:r w:rsidRPr="007A7AAC">
        <w:rPr>
          <w:sz w:val="12"/>
          <w:vertAlign w:val="superscript"/>
          <w:lang w:val="en-US"/>
        </w:rPr>
        <w:t>2)</w:t>
      </w:r>
      <w:r w:rsidR="00C670E3" w:rsidRPr="007A7AAC">
        <w:rPr>
          <w:sz w:val="12"/>
          <w:lang w:val="en-US"/>
        </w:rPr>
        <w:t xml:space="preserve"> </w:t>
      </w:r>
      <w:r w:rsidRPr="007A7AAC">
        <w:rPr>
          <w:sz w:val="12"/>
        </w:rPr>
        <w:t>Данные</w:t>
      </w:r>
      <w:r w:rsidRPr="007A7AAC">
        <w:rPr>
          <w:sz w:val="12"/>
          <w:lang w:val="en-US"/>
        </w:rPr>
        <w:t xml:space="preserve"> </w:t>
      </w:r>
      <w:r w:rsidRPr="007A7AAC">
        <w:rPr>
          <w:sz w:val="12"/>
        </w:rPr>
        <w:t>ВОЗ</w:t>
      </w:r>
      <w:r w:rsidRPr="007A7AAC">
        <w:rPr>
          <w:sz w:val="12"/>
          <w:lang w:val="en-US"/>
        </w:rPr>
        <w:t>.</w:t>
      </w:r>
    </w:p>
    <w:p w14:paraId="2FD9A5BE" w14:textId="77777777" w:rsidR="00443F6A" w:rsidRPr="00443F6A" w:rsidRDefault="00443F6A" w:rsidP="00443F6A">
      <w:pPr>
        <w:spacing w:before="60"/>
        <w:rPr>
          <w:i/>
          <w:sz w:val="12"/>
          <w:lang w:val="en-US"/>
        </w:rPr>
      </w:pPr>
      <w:r w:rsidRPr="00443F6A">
        <w:rPr>
          <w:i/>
          <w:sz w:val="12"/>
          <w:vertAlign w:val="superscript"/>
          <w:lang w:val="en-US"/>
        </w:rPr>
        <w:t xml:space="preserve">1) </w:t>
      </w:r>
      <w:r w:rsidRPr="00443F6A">
        <w:rPr>
          <w:i/>
          <w:sz w:val="12"/>
          <w:szCs w:val="12"/>
          <w:lang w:val="en-US"/>
        </w:rPr>
        <w:t xml:space="preserve">Without </w:t>
      </w:r>
      <w:r w:rsidRPr="00443F6A">
        <w:rPr>
          <w:i/>
          <w:sz w:val="12"/>
          <w:lang w:val="en-US"/>
        </w:rPr>
        <w:t>data on the left-bank territory of the Dnestr River and Bendery city.</w:t>
      </w:r>
    </w:p>
    <w:p w14:paraId="4BB831E1" w14:textId="77777777" w:rsidR="00443F6A" w:rsidRPr="00443F6A" w:rsidRDefault="00443F6A" w:rsidP="00443F6A">
      <w:pPr>
        <w:rPr>
          <w:i/>
        </w:rPr>
      </w:pPr>
      <w:r w:rsidRPr="00443F6A">
        <w:rPr>
          <w:i/>
          <w:sz w:val="12"/>
          <w:vertAlign w:val="superscript"/>
        </w:rPr>
        <w:t xml:space="preserve">2) </w:t>
      </w:r>
      <w:r w:rsidRPr="00443F6A">
        <w:rPr>
          <w:i/>
          <w:sz w:val="12"/>
          <w:szCs w:val="12"/>
          <w:lang w:val="en-US"/>
        </w:rPr>
        <w:t>According</w:t>
      </w:r>
      <w:r w:rsidRPr="00443F6A">
        <w:rPr>
          <w:i/>
          <w:sz w:val="12"/>
          <w:szCs w:val="12"/>
        </w:rPr>
        <w:t xml:space="preserve"> </w:t>
      </w:r>
      <w:r w:rsidRPr="00443F6A">
        <w:rPr>
          <w:i/>
          <w:sz w:val="12"/>
          <w:szCs w:val="12"/>
          <w:lang w:val="en-US"/>
        </w:rPr>
        <w:t>to</w:t>
      </w:r>
      <w:r w:rsidRPr="00443F6A">
        <w:rPr>
          <w:i/>
          <w:sz w:val="12"/>
          <w:szCs w:val="12"/>
        </w:rPr>
        <w:t xml:space="preserve"> </w:t>
      </w:r>
      <w:r w:rsidRPr="00443F6A">
        <w:rPr>
          <w:i/>
          <w:sz w:val="12"/>
          <w:szCs w:val="12"/>
          <w:lang w:val="en-US"/>
        </w:rPr>
        <w:t>WHO</w:t>
      </w:r>
      <w:r w:rsidRPr="00443F6A">
        <w:rPr>
          <w:i/>
          <w:sz w:val="12"/>
          <w:szCs w:val="12"/>
        </w:rPr>
        <w:t xml:space="preserve"> </w:t>
      </w:r>
      <w:r w:rsidRPr="00443F6A">
        <w:rPr>
          <w:i/>
          <w:sz w:val="12"/>
          <w:szCs w:val="12"/>
          <w:lang w:val="en-US"/>
        </w:rPr>
        <w:t>data</w:t>
      </w:r>
      <w:r w:rsidRPr="00443F6A">
        <w:rPr>
          <w:i/>
          <w:sz w:val="12"/>
          <w:szCs w:val="12"/>
        </w:rPr>
        <w:t>.</w:t>
      </w:r>
    </w:p>
    <w:p w14:paraId="528A2C6D" w14:textId="57F5F09B" w:rsidR="00504A06" w:rsidRPr="00D21FE6" w:rsidRDefault="00693970">
      <w:pPr>
        <w:pageBreakBefore/>
        <w:tabs>
          <w:tab w:val="center" w:pos="6634"/>
        </w:tabs>
        <w:spacing w:after="60"/>
        <w:ind w:left="510" w:hanging="510"/>
      </w:pPr>
      <w:r w:rsidRPr="00D21FE6">
        <w:rPr>
          <w:b/>
          <w:bCs/>
          <w:sz w:val="16"/>
          <w:szCs w:val="16"/>
        </w:rPr>
        <w:lastRenderedPageBreak/>
        <w:t>26.</w:t>
      </w:r>
      <w:r w:rsidR="003304FB" w:rsidRPr="00D21FE6">
        <w:rPr>
          <w:b/>
          <w:bCs/>
          <w:sz w:val="16"/>
          <w:szCs w:val="16"/>
        </w:rPr>
        <w:t>19</w:t>
      </w:r>
      <w:r w:rsidR="00504A06" w:rsidRPr="00D21FE6">
        <w:rPr>
          <w:b/>
          <w:bCs/>
          <w:sz w:val="16"/>
          <w:szCs w:val="16"/>
        </w:rPr>
        <w:t>. ТЕМПЫ РОСТА ВАЛОВОГО ВНУТРЕННЕГО ПРОДУКТА</w:t>
      </w:r>
      <w:r w:rsidR="00504A06" w:rsidRPr="00D21FE6">
        <w:rPr>
          <w:b/>
          <w:bCs/>
          <w:sz w:val="16"/>
          <w:szCs w:val="16"/>
        </w:rPr>
        <w:br/>
      </w:r>
      <w:r w:rsidR="00504A06" w:rsidRPr="00D21FE6">
        <w:t>в постоянных ценах</w:t>
      </w:r>
    </w:p>
    <w:p w14:paraId="19D73FF8" w14:textId="77777777" w:rsidR="00504A06" w:rsidRPr="00D21FE6" w:rsidRDefault="00504A06">
      <w:pPr>
        <w:tabs>
          <w:tab w:val="center" w:pos="6634"/>
        </w:tabs>
        <w:spacing w:after="60"/>
        <w:ind w:left="510"/>
        <w:rPr>
          <w:lang w:val="en-US"/>
        </w:rPr>
      </w:pPr>
      <w:r w:rsidRPr="00D21FE6">
        <w:rPr>
          <w:b/>
          <w:i/>
          <w:sz w:val="16"/>
          <w:lang w:val="en-US"/>
        </w:rPr>
        <w:t>GROWTH RATE OF GROSS DOMESTIC PRODUCT</w:t>
      </w:r>
      <w:r w:rsidRPr="00D21FE6">
        <w:rPr>
          <w:b/>
          <w:bCs/>
          <w:sz w:val="16"/>
          <w:szCs w:val="16"/>
          <w:lang w:val="en-US"/>
        </w:rPr>
        <w:t xml:space="preserve"> </w:t>
      </w:r>
      <w:r w:rsidRPr="00D21FE6">
        <w:rPr>
          <w:b/>
          <w:bCs/>
          <w:sz w:val="16"/>
          <w:szCs w:val="16"/>
          <w:lang w:val="en-US"/>
        </w:rPr>
        <w:br/>
      </w:r>
      <w:r w:rsidRPr="00D21FE6">
        <w:rPr>
          <w:i/>
          <w:lang w:val="en-US"/>
        </w:rPr>
        <w:t>at constant prices</w:t>
      </w:r>
    </w:p>
    <w:p w14:paraId="71BDD5EC" w14:textId="77777777" w:rsidR="00504A06" w:rsidRPr="00D21FE6" w:rsidRDefault="00504A06">
      <w:pPr>
        <w:tabs>
          <w:tab w:val="center" w:pos="6634"/>
        </w:tabs>
        <w:spacing w:after="60"/>
        <w:jc w:val="right"/>
      </w:pPr>
      <w:r w:rsidRPr="00D21FE6">
        <w:rPr>
          <w:lang w:val="en-US"/>
        </w:rPr>
        <w:t>(20</w:t>
      </w:r>
      <w:r w:rsidR="00C7250D" w:rsidRPr="00D21FE6">
        <w:t>10</w:t>
      </w:r>
      <w:r w:rsidRPr="00D21FE6">
        <w:t>=100)</w:t>
      </w:r>
    </w:p>
    <w:tbl>
      <w:tblPr>
        <w:tblW w:w="5000" w:type="pct"/>
        <w:tblLayout w:type="fixed"/>
        <w:tblCellMar>
          <w:left w:w="0" w:type="dxa"/>
          <w:right w:w="0" w:type="dxa"/>
        </w:tblCellMar>
        <w:tblLook w:val="0000" w:firstRow="0" w:lastRow="0" w:firstColumn="0" w:lastColumn="0" w:noHBand="0" w:noVBand="0"/>
      </w:tblPr>
      <w:tblGrid>
        <w:gridCol w:w="2728"/>
        <w:gridCol w:w="742"/>
        <w:gridCol w:w="741"/>
        <w:gridCol w:w="741"/>
        <w:gridCol w:w="741"/>
        <w:gridCol w:w="741"/>
        <w:gridCol w:w="742"/>
        <w:gridCol w:w="2745"/>
      </w:tblGrid>
      <w:tr w:rsidR="00853565" w:rsidRPr="00D21FE6" w14:paraId="15D340B6" w14:textId="77777777" w:rsidTr="00272857">
        <w:trPr>
          <w:cantSplit/>
        </w:trPr>
        <w:tc>
          <w:tcPr>
            <w:tcW w:w="2728" w:type="dxa"/>
            <w:vMerge w:val="restart"/>
            <w:tcBorders>
              <w:top w:val="single" w:sz="6" w:space="0" w:color="000000"/>
            </w:tcBorders>
            <w:shd w:val="clear" w:color="auto" w:fill="auto"/>
          </w:tcPr>
          <w:p w14:paraId="1AC4ADDB" w14:textId="77777777" w:rsidR="00D15D63" w:rsidRPr="00D21FE6" w:rsidRDefault="00D15D63">
            <w:pPr>
              <w:snapToGrid w:val="0"/>
              <w:spacing w:before="40" w:after="40" w:line="140" w:lineRule="exact"/>
              <w:ind w:left="113"/>
              <w:jc w:val="center"/>
              <w:rPr>
                <w:lang w:val="en-US"/>
              </w:rPr>
            </w:pPr>
          </w:p>
        </w:tc>
        <w:tc>
          <w:tcPr>
            <w:tcW w:w="2224" w:type="dxa"/>
            <w:gridSpan w:val="3"/>
            <w:tcBorders>
              <w:top w:val="single" w:sz="6" w:space="0" w:color="000000"/>
              <w:left w:val="single" w:sz="6" w:space="0" w:color="000000"/>
              <w:bottom w:val="single" w:sz="6" w:space="0" w:color="000000"/>
            </w:tcBorders>
            <w:shd w:val="clear" w:color="auto" w:fill="auto"/>
          </w:tcPr>
          <w:p w14:paraId="064E6C6D" w14:textId="77777777" w:rsidR="00D15D63" w:rsidRPr="00D21FE6" w:rsidRDefault="00D15D63">
            <w:pPr>
              <w:spacing w:before="60" w:after="60"/>
              <w:ind w:left="57" w:right="28"/>
            </w:pPr>
            <w:r w:rsidRPr="00D21FE6">
              <w:rPr>
                <w:sz w:val="12"/>
                <w:szCs w:val="12"/>
              </w:rPr>
              <w:t xml:space="preserve">Всего / </w:t>
            </w:r>
            <w:r w:rsidRPr="00D21FE6">
              <w:rPr>
                <w:i/>
                <w:sz w:val="12"/>
                <w:lang w:val="en-US"/>
              </w:rPr>
              <w:t>Total</w:t>
            </w:r>
          </w:p>
        </w:tc>
        <w:tc>
          <w:tcPr>
            <w:tcW w:w="2224" w:type="dxa"/>
            <w:gridSpan w:val="3"/>
            <w:tcBorders>
              <w:top w:val="single" w:sz="6" w:space="0" w:color="000000"/>
              <w:left w:val="single" w:sz="6" w:space="0" w:color="000000"/>
              <w:bottom w:val="single" w:sz="6" w:space="0" w:color="000000"/>
            </w:tcBorders>
            <w:shd w:val="clear" w:color="auto" w:fill="auto"/>
          </w:tcPr>
          <w:p w14:paraId="09A2381D" w14:textId="77777777" w:rsidR="00D15D63" w:rsidRPr="00D21FE6" w:rsidRDefault="00D15D63">
            <w:pPr>
              <w:spacing w:before="60" w:after="60"/>
              <w:ind w:left="57" w:right="28"/>
            </w:pPr>
            <w:r w:rsidRPr="00D21FE6">
              <w:rPr>
                <w:sz w:val="12"/>
                <w:szCs w:val="12"/>
              </w:rPr>
              <w:t xml:space="preserve">На душу населения / </w:t>
            </w:r>
            <w:r w:rsidRPr="00D21FE6">
              <w:rPr>
                <w:i/>
                <w:sz w:val="12"/>
                <w:lang w:val="en-US"/>
              </w:rPr>
              <w:t>Per</w:t>
            </w:r>
            <w:r w:rsidRPr="00D21FE6">
              <w:rPr>
                <w:i/>
                <w:sz w:val="12"/>
              </w:rPr>
              <w:t xml:space="preserve"> </w:t>
            </w:r>
            <w:r w:rsidRPr="00D21FE6">
              <w:rPr>
                <w:i/>
                <w:sz w:val="12"/>
                <w:lang w:val="en-US"/>
              </w:rPr>
              <w:t>capita</w:t>
            </w:r>
          </w:p>
        </w:tc>
        <w:tc>
          <w:tcPr>
            <w:tcW w:w="2745" w:type="dxa"/>
            <w:vMerge w:val="restart"/>
            <w:tcBorders>
              <w:top w:val="single" w:sz="6" w:space="0" w:color="000000"/>
              <w:left w:val="single" w:sz="6" w:space="0" w:color="000000"/>
            </w:tcBorders>
            <w:shd w:val="clear" w:color="auto" w:fill="auto"/>
          </w:tcPr>
          <w:p w14:paraId="2F4F71F3" w14:textId="77777777" w:rsidR="00D15D63" w:rsidRPr="00D21FE6" w:rsidRDefault="00D15D63">
            <w:pPr>
              <w:snapToGrid w:val="0"/>
              <w:spacing w:before="60" w:after="60"/>
              <w:jc w:val="center"/>
              <w:rPr>
                <w:sz w:val="12"/>
                <w:szCs w:val="12"/>
              </w:rPr>
            </w:pPr>
          </w:p>
        </w:tc>
      </w:tr>
      <w:tr w:rsidR="00D837E1" w:rsidRPr="00D21FE6" w14:paraId="2238D436" w14:textId="77777777">
        <w:trPr>
          <w:cantSplit/>
        </w:trPr>
        <w:tc>
          <w:tcPr>
            <w:tcW w:w="2728" w:type="dxa"/>
            <w:vMerge/>
            <w:tcBorders>
              <w:bottom w:val="single" w:sz="6" w:space="0" w:color="000000"/>
            </w:tcBorders>
            <w:shd w:val="clear" w:color="auto" w:fill="auto"/>
          </w:tcPr>
          <w:p w14:paraId="646639E4" w14:textId="77777777" w:rsidR="00D837E1" w:rsidRPr="00D21FE6" w:rsidRDefault="00D837E1">
            <w:pPr>
              <w:snapToGrid w:val="0"/>
              <w:spacing w:before="40" w:after="40" w:line="140" w:lineRule="exact"/>
              <w:ind w:left="113"/>
              <w:jc w:val="center"/>
              <w:rPr>
                <w:rFonts w:ascii="Times New Roman" w:hAnsi="Times New Roman" w:cs="Times New Roman"/>
                <w:sz w:val="20"/>
                <w:szCs w:val="20"/>
              </w:rPr>
            </w:pPr>
          </w:p>
        </w:tc>
        <w:tc>
          <w:tcPr>
            <w:tcW w:w="742" w:type="dxa"/>
            <w:tcBorders>
              <w:top w:val="single" w:sz="4" w:space="0" w:color="000000"/>
              <w:left w:val="single" w:sz="6" w:space="0" w:color="000000"/>
              <w:bottom w:val="single" w:sz="6" w:space="0" w:color="000000"/>
            </w:tcBorders>
            <w:shd w:val="clear" w:color="auto" w:fill="auto"/>
          </w:tcPr>
          <w:p w14:paraId="40C7CD60" w14:textId="1565A0B0" w:rsidR="00D837E1" w:rsidRPr="00D21FE6" w:rsidRDefault="00DA58EA" w:rsidP="00FC633B">
            <w:pPr>
              <w:spacing w:before="40" w:after="40" w:line="140" w:lineRule="exact"/>
              <w:jc w:val="center"/>
            </w:pPr>
            <w:r>
              <w:t>2022</w:t>
            </w:r>
          </w:p>
        </w:tc>
        <w:tc>
          <w:tcPr>
            <w:tcW w:w="741" w:type="dxa"/>
            <w:tcBorders>
              <w:top w:val="single" w:sz="4" w:space="0" w:color="000000"/>
              <w:left w:val="single" w:sz="6" w:space="0" w:color="000000"/>
              <w:bottom w:val="single" w:sz="6" w:space="0" w:color="000000"/>
            </w:tcBorders>
            <w:shd w:val="clear" w:color="auto" w:fill="auto"/>
          </w:tcPr>
          <w:p w14:paraId="4C1EA4C8" w14:textId="7A9DA912" w:rsidR="00D837E1" w:rsidRPr="00DA58EA" w:rsidRDefault="00D837E1" w:rsidP="00DA58EA">
            <w:pPr>
              <w:spacing w:before="40" w:after="40" w:line="140" w:lineRule="exact"/>
              <w:jc w:val="center"/>
            </w:pPr>
            <w:r w:rsidRPr="00D21FE6">
              <w:rPr>
                <w:lang w:val="en-US"/>
              </w:rPr>
              <w:t>202</w:t>
            </w:r>
            <w:r w:rsidR="00DA58EA">
              <w:t>3</w:t>
            </w:r>
          </w:p>
        </w:tc>
        <w:tc>
          <w:tcPr>
            <w:tcW w:w="741" w:type="dxa"/>
            <w:tcBorders>
              <w:top w:val="single" w:sz="4" w:space="0" w:color="000000"/>
              <w:left w:val="single" w:sz="6" w:space="0" w:color="000000"/>
              <w:bottom w:val="single" w:sz="6" w:space="0" w:color="000000"/>
            </w:tcBorders>
            <w:shd w:val="clear" w:color="auto" w:fill="auto"/>
          </w:tcPr>
          <w:p w14:paraId="4EA45C61" w14:textId="0692A8E1" w:rsidR="00D837E1" w:rsidRPr="00DA58EA" w:rsidRDefault="00D837E1" w:rsidP="00DA58EA">
            <w:pPr>
              <w:spacing w:before="40" w:after="40" w:line="140" w:lineRule="exact"/>
              <w:jc w:val="center"/>
            </w:pPr>
            <w:r>
              <w:rPr>
                <w:lang w:val="en-US"/>
              </w:rPr>
              <w:t>202</w:t>
            </w:r>
            <w:r w:rsidR="00DA58EA">
              <w:t>4</w:t>
            </w:r>
          </w:p>
        </w:tc>
        <w:tc>
          <w:tcPr>
            <w:tcW w:w="741" w:type="dxa"/>
            <w:tcBorders>
              <w:top w:val="single" w:sz="4" w:space="0" w:color="000000"/>
              <w:left w:val="single" w:sz="6" w:space="0" w:color="000000"/>
              <w:bottom w:val="single" w:sz="6" w:space="0" w:color="000000"/>
            </w:tcBorders>
            <w:shd w:val="clear" w:color="auto" w:fill="auto"/>
          </w:tcPr>
          <w:p w14:paraId="1278D945" w14:textId="248F0756" w:rsidR="00D837E1" w:rsidRPr="00D21FE6" w:rsidRDefault="00D837E1" w:rsidP="00DA58EA">
            <w:pPr>
              <w:spacing w:before="40" w:after="40" w:line="140" w:lineRule="exact"/>
              <w:jc w:val="center"/>
            </w:pPr>
            <w:r w:rsidRPr="00D21FE6">
              <w:t>202</w:t>
            </w:r>
            <w:r w:rsidR="00DA58EA">
              <w:t>2</w:t>
            </w:r>
          </w:p>
        </w:tc>
        <w:tc>
          <w:tcPr>
            <w:tcW w:w="741" w:type="dxa"/>
            <w:tcBorders>
              <w:top w:val="single" w:sz="4" w:space="0" w:color="000000"/>
              <w:left w:val="single" w:sz="6" w:space="0" w:color="000000"/>
              <w:bottom w:val="single" w:sz="6" w:space="0" w:color="000000"/>
            </w:tcBorders>
            <w:shd w:val="clear" w:color="auto" w:fill="auto"/>
          </w:tcPr>
          <w:p w14:paraId="4133F259" w14:textId="4A0C0984" w:rsidR="00D837E1" w:rsidRPr="00DA58EA" w:rsidRDefault="00D837E1" w:rsidP="00DA58EA">
            <w:pPr>
              <w:spacing w:before="40" w:after="40" w:line="140" w:lineRule="exact"/>
              <w:jc w:val="center"/>
            </w:pPr>
            <w:r w:rsidRPr="00D21FE6">
              <w:rPr>
                <w:lang w:val="en-US"/>
              </w:rPr>
              <w:t>202</w:t>
            </w:r>
            <w:r w:rsidR="00DA58EA">
              <w:t>3</w:t>
            </w:r>
          </w:p>
        </w:tc>
        <w:tc>
          <w:tcPr>
            <w:tcW w:w="742" w:type="dxa"/>
            <w:tcBorders>
              <w:top w:val="single" w:sz="4" w:space="0" w:color="000000"/>
              <w:left w:val="single" w:sz="6" w:space="0" w:color="000000"/>
              <w:bottom w:val="single" w:sz="6" w:space="0" w:color="000000"/>
            </w:tcBorders>
            <w:shd w:val="clear" w:color="auto" w:fill="auto"/>
          </w:tcPr>
          <w:p w14:paraId="00E528B6" w14:textId="0DBE4BFF" w:rsidR="00D837E1" w:rsidRPr="00DA58EA" w:rsidRDefault="00D837E1" w:rsidP="00DA58EA">
            <w:pPr>
              <w:spacing w:before="40" w:after="40" w:line="140" w:lineRule="exact"/>
              <w:jc w:val="center"/>
            </w:pPr>
            <w:r>
              <w:rPr>
                <w:lang w:val="en-US"/>
              </w:rPr>
              <w:t>202</w:t>
            </w:r>
            <w:r w:rsidR="00DA58EA">
              <w:t>4</w:t>
            </w:r>
          </w:p>
        </w:tc>
        <w:tc>
          <w:tcPr>
            <w:tcW w:w="2745" w:type="dxa"/>
            <w:vMerge/>
            <w:tcBorders>
              <w:left w:val="single" w:sz="6" w:space="0" w:color="000000"/>
              <w:bottom w:val="single" w:sz="6" w:space="0" w:color="000000"/>
            </w:tcBorders>
            <w:shd w:val="clear" w:color="auto" w:fill="auto"/>
          </w:tcPr>
          <w:p w14:paraId="72578290" w14:textId="77777777" w:rsidR="00D837E1" w:rsidRPr="00D21FE6" w:rsidRDefault="00D837E1">
            <w:pPr>
              <w:snapToGrid w:val="0"/>
              <w:spacing w:before="40" w:after="40" w:line="140" w:lineRule="exact"/>
              <w:jc w:val="center"/>
            </w:pPr>
          </w:p>
        </w:tc>
      </w:tr>
      <w:tr w:rsidR="009A7035" w:rsidRPr="00D21FE6" w14:paraId="2AA561ED" w14:textId="77777777" w:rsidTr="00C670E3">
        <w:trPr>
          <w:cantSplit/>
        </w:trPr>
        <w:tc>
          <w:tcPr>
            <w:tcW w:w="2728" w:type="dxa"/>
            <w:shd w:val="clear" w:color="auto" w:fill="auto"/>
            <w:vAlign w:val="bottom"/>
          </w:tcPr>
          <w:p w14:paraId="7931F168" w14:textId="77777777" w:rsidR="009A7035" w:rsidRPr="00DA58EA" w:rsidRDefault="009A7035">
            <w:pPr>
              <w:spacing w:before="80" w:line="150" w:lineRule="exact"/>
              <w:rPr>
                <w:color w:val="000000" w:themeColor="text1"/>
              </w:rPr>
            </w:pPr>
            <w:r w:rsidRPr="00DA58EA">
              <w:rPr>
                <w:b/>
                <w:bCs/>
                <w:color w:val="000000" w:themeColor="text1"/>
              </w:rPr>
              <w:t>Россия</w:t>
            </w:r>
            <w:proofErr w:type="gramStart"/>
            <w:r w:rsidRPr="00DA58EA">
              <w:rPr>
                <w:b/>
                <w:color w:val="000000" w:themeColor="text1"/>
                <w:vertAlign w:val="superscript"/>
              </w:rPr>
              <w:t>1</w:t>
            </w:r>
            <w:proofErr w:type="gramEnd"/>
            <w:r w:rsidRPr="00DA58EA">
              <w:rPr>
                <w:b/>
                <w:color w:val="000000" w:themeColor="text1"/>
                <w:vertAlign w:val="superscript"/>
              </w:rPr>
              <w:t>)</w:t>
            </w:r>
          </w:p>
        </w:tc>
        <w:tc>
          <w:tcPr>
            <w:tcW w:w="742" w:type="dxa"/>
            <w:tcBorders>
              <w:left w:val="single" w:sz="6" w:space="0" w:color="000000"/>
            </w:tcBorders>
            <w:shd w:val="clear" w:color="auto" w:fill="auto"/>
            <w:vAlign w:val="bottom"/>
          </w:tcPr>
          <w:p w14:paraId="0C07222A" w14:textId="3CECBA37" w:rsidR="009A7035" w:rsidRPr="009A7035" w:rsidRDefault="009A7035" w:rsidP="00C670E3">
            <w:pPr>
              <w:spacing w:before="80" w:line="150" w:lineRule="exact"/>
              <w:ind w:right="170"/>
              <w:jc w:val="right"/>
            </w:pPr>
            <w:r w:rsidRPr="009A7035">
              <w:t>113,8</w:t>
            </w:r>
          </w:p>
        </w:tc>
        <w:tc>
          <w:tcPr>
            <w:tcW w:w="741" w:type="dxa"/>
            <w:tcBorders>
              <w:left w:val="single" w:sz="6" w:space="0" w:color="000000"/>
            </w:tcBorders>
            <w:shd w:val="clear" w:color="auto" w:fill="auto"/>
            <w:vAlign w:val="bottom"/>
          </w:tcPr>
          <w:p w14:paraId="08B650A5" w14:textId="7621BB6E" w:rsidR="009A7035" w:rsidRPr="009A7035" w:rsidRDefault="009A7035" w:rsidP="00C670E3">
            <w:pPr>
              <w:spacing w:before="80" w:line="150" w:lineRule="exact"/>
              <w:ind w:right="170"/>
              <w:jc w:val="right"/>
            </w:pPr>
            <w:r w:rsidRPr="009A7035">
              <w:t>118,4</w:t>
            </w:r>
          </w:p>
        </w:tc>
        <w:tc>
          <w:tcPr>
            <w:tcW w:w="741" w:type="dxa"/>
            <w:tcBorders>
              <w:left w:val="single" w:sz="6" w:space="0" w:color="000000"/>
            </w:tcBorders>
            <w:shd w:val="clear" w:color="auto" w:fill="auto"/>
            <w:vAlign w:val="bottom"/>
          </w:tcPr>
          <w:p w14:paraId="554083EF" w14:textId="07206240" w:rsidR="009A7035" w:rsidRPr="009A7035" w:rsidRDefault="009A7035" w:rsidP="00C670E3">
            <w:pPr>
              <w:spacing w:before="80" w:line="150" w:lineRule="exact"/>
              <w:ind w:right="170"/>
              <w:jc w:val="right"/>
            </w:pPr>
            <w:r w:rsidRPr="009A7035">
              <w:t>123,6</w:t>
            </w:r>
          </w:p>
        </w:tc>
        <w:tc>
          <w:tcPr>
            <w:tcW w:w="741" w:type="dxa"/>
            <w:tcBorders>
              <w:left w:val="single" w:sz="6" w:space="0" w:color="000000"/>
            </w:tcBorders>
            <w:shd w:val="clear" w:color="auto" w:fill="auto"/>
            <w:vAlign w:val="bottom"/>
          </w:tcPr>
          <w:p w14:paraId="2712584B" w14:textId="610179DC" w:rsidR="009A7035" w:rsidRPr="009A7035" w:rsidRDefault="009A7035" w:rsidP="00C670E3">
            <w:pPr>
              <w:spacing w:before="80" w:line="150" w:lineRule="exact"/>
              <w:ind w:right="170"/>
              <w:jc w:val="right"/>
            </w:pPr>
            <w:r w:rsidRPr="009A7035">
              <w:t>110,9</w:t>
            </w:r>
          </w:p>
        </w:tc>
        <w:tc>
          <w:tcPr>
            <w:tcW w:w="741" w:type="dxa"/>
            <w:tcBorders>
              <w:left w:val="single" w:sz="6" w:space="0" w:color="000000"/>
            </w:tcBorders>
            <w:shd w:val="clear" w:color="auto" w:fill="auto"/>
            <w:vAlign w:val="bottom"/>
          </w:tcPr>
          <w:p w14:paraId="05D20161" w14:textId="5265A376" w:rsidR="009A7035" w:rsidRPr="009A7035" w:rsidRDefault="009A7035" w:rsidP="00C670E3">
            <w:pPr>
              <w:spacing w:before="80" w:line="150" w:lineRule="exact"/>
              <w:ind w:right="170"/>
              <w:jc w:val="right"/>
            </w:pPr>
            <w:r w:rsidRPr="009A7035">
              <w:t>115,8</w:t>
            </w:r>
          </w:p>
        </w:tc>
        <w:tc>
          <w:tcPr>
            <w:tcW w:w="742" w:type="dxa"/>
            <w:tcBorders>
              <w:left w:val="single" w:sz="6" w:space="0" w:color="000000"/>
            </w:tcBorders>
            <w:shd w:val="clear" w:color="auto" w:fill="auto"/>
            <w:vAlign w:val="bottom"/>
          </w:tcPr>
          <w:p w14:paraId="648B8854" w14:textId="203CD031" w:rsidR="009A7035" w:rsidRPr="009A7035" w:rsidRDefault="009A7035" w:rsidP="00C670E3">
            <w:pPr>
              <w:spacing w:before="80" w:line="150" w:lineRule="exact"/>
              <w:ind w:right="170"/>
              <w:jc w:val="right"/>
            </w:pPr>
            <w:r w:rsidRPr="009A7035">
              <w:t>121,0</w:t>
            </w:r>
          </w:p>
        </w:tc>
        <w:tc>
          <w:tcPr>
            <w:tcW w:w="2745" w:type="dxa"/>
            <w:tcBorders>
              <w:left w:val="single" w:sz="6" w:space="0" w:color="000000"/>
            </w:tcBorders>
            <w:shd w:val="clear" w:color="auto" w:fill="auto"/>
            <w:vAlign w:val="bottom"/>
          </w:tcPr>
          <w:p w14:paraId="57F9F128" w14:textId="77777777" w:rsidR="009A7035" w:rsidRPr="00DA58EA" w:rsidRDefault="009A7035">
            <w:pPr>
              <w:spacing w:before="80" w:line="150" w:lineRule="exact"/>
              <w:ind w:left="57"/>
              <w:rPr>
                <w:color w:val="000000" w:themeColor="text1"/>
              </w:rPr>
            </w:pPr>
            <w:proofErr w:type="gramStart"/>
            <w:r w:rsidRPr="00DA58EA">
              <w:rPr>
                <w:b/>
                <w:i/>
                <w:color w:val="000000" w:themeColor="text1"/>
              </w:rPr>
              <w:t>Russia</w:t>
            </w:r>
            <w:r w:rsidRPr="00DA58EA">
              <w:rPr>
                <w:b/>
                <w:i/>
                <w:color w:val="000000" w:themeColor="text1"/>
                <w:vertAlign w:val="superscript"/>
              </w:rPr>
              <w:t>1)</w:t>
            </w:r>
            <w:proofErr w:type="gramEnd"/>
          </w:p>
        </w:tc>
      </w:tr>
      <w:tr w:rsidR="009A7035" w:rsidRPr="00D21FE6" w14:paraId="4CED3DEF" w14:textId="77777777" w:rsidTr="00C670E3">
        <w:trPr>
          <w:cantSplit/>
        </w:trPr>
        <w:tc>
          <w:tcPr>
            <w:tcW w:w="2728" w:type="dxa"/>
            <w:shd w:val="clear" w:color="auto" w:fill="auto"/>
            <w:vAlign w:val="bottom"/>
          </w:tcPr>
          <w:p w14:paraId="25AA8522" w14:textId="15B5C7B9" w:rsidR="009A7035" w:rsidRPr="00DA58EA" w:rsidRDefault="009A7035">
            <w:pPr>
              <w:pStyle w:val="13"/>
              <w:spacing w:before="80" w:line="150" w:lineRule="exact"/>
              <w:rPr>
                <w:color w:val="000000" w:themeColor="text1"/>
                <w:sz w:val="14"/>
                <w:szCs w:val="14"/>
                <w:lang w:val="en-US"/>
              </w:rPr>
            </w:pPr>
            <w:r w:rsidRPr="00DA58EA">
              <w:rPr>
                <w:color w:val="000000" w:themeColor="text1"/>
                <w:sz w:val="14"/>
                <w:szCs w:val="14"/>
                <w:u w:val="none"/>
              </w:rPr>
              <w:t>Страны СНГ</w:t>
            </w:r>
          </w:p>
        </w:tc>
        <w:tc>
          <w:tcPr>
            <w:tcW w:w="742" w:type="dxa"/>
            <w:tcBorders>
              <w:left w:val="single" w:sz="6" w:space="0" w:color="000000"/>
            </w:tcBorders>
            <w:shd w:val="clear" w:color="auto" w:fill="auto"/>
            <w:vAlign w:val="bottom"/>
          </w:tcPr>
          <w:p w14:paraId="19C2407F" w14:textId="77777777" w:rsidR="009A7035" w:rsidRPr="00DA58EA" w:rsidRDefault="009A7035" w:rsidP="00C670E3">
            <w:pPr>
              <w:spacing w:before="80" w:line="150" w:lineRule="exact"/>
              <w:ind w:right="170"/>
              <w:jc w:val="right"/>
              <w:rPr>
                <w:bCs/>
                <w:color w:val="000000" w:themeColor="text1"/>
              </w:rPr>
            </w:pPr>
          </w:p>
        </w:tc>
        <w:tc>
          <w:tcPr>
            <w:tcW w:w="741" w:type="dxa"/>
            <w:tcBorders>
              <w:left w:val="single" w:sz="6" w:space="0" w:color="000000"/>
            </w:tcBorders>
            <w:shd w:val="clear" w:color="auto" w:fill="auto"/>
            <w:vAlign w:val="bottom"/>
          </w:tcPr>
          <w:p w14:paraId="4C310521" w14:textId="77777777" w:rsidR="009A7035" w:rsidRPr="00DA58EA" w:rsidRDefault="009A7035" w:rsidP="00C670E3">
            <w:pPr>
              <w:spacing w:before="80" w:line="150" w:lineRule="exact"/>
              <w:ind w:right="170"/>
              <w:jc w:val="right"/>
              <w:rPr>
                <w:bCs/>
                <w:color w:val="000000" w:themeColor="text1"/>
              </w:rPr>
            </w:pPr>
          </w:p>
        </w:tc>
        <w:tc>
          <w:tcPr>
            <w:tcW w:w="741" w:type="dxa"/>
            <w:tcBorders>
              <w:left w:val="single" w:sz="6" w:space="0" w:color="000000"/>
            </w:tcBorders>
            <w:shd w:val="clear" w:color="auto" w:fill="auto"/>
            <w:vAlign w:val="bottom"/>
          </w:tcPr>
          <w:p w14:paraId="0F9E9749" w14:textId="77777777" w:rsidR="009A7035" w:rsidRPr="00DA58EA" w:rsidRDefault="009A7035" w:rsidP="00C670E3">
            <w:pPr>
              <w:spacing w:before="80" w:line="150" w:lineRule="exact"/>
              <w:ind w:right="170"/>
              <w:jc w:val="right"/>
              <w:rPr>
                <w:bCs/>
                <w:color w:val="000000" w:themeColor="text1"/>
              </w:rPr>
            </w:pPr>
          </w:p>
        </w:tc>
        <w:tc>
          <w:tcPr>
            <w:tcW w:w="741" w:type="dxa"/>
            <w:tcBorders>
              <w:left w:val="single" w:sz="6" w:space="0" w:color="000000"/>
            </w:tcBorders>
            <w:shd w:val="clear" w:color="auto" w:fill="auto"/>
            <w:vAlign w:val="bottom"/>
          </w:tcPr>
          <w:p w14:paraId="521E8C42" w14:textId="77777777" w:rsidR="009A7035" w:rsidRPr="00DA58EA" w:rsidRDefault="009A7035" w:rsidP="00C670E3">
            <w:pPr>
              <w:spacing w:before="80" w:line="150" w:lineRule="exact"/>
              <w:ind w:right="170"/>
              <w:jc w:val="right"/>
              <w:rPr>
                <w:bCs/>
                <w:color w:val="000000" w:themeColor="text1"/>
              </w:rPr>
            </w:pPr>
          </w:p>
        </w:tc>
        <w:tc>
          <w:tcPr>
            <w:tcW w:w="741" w:type="dxa"/>
            <w:tcBorders>
              <w:left w:val="single" w:sz="6" w:space="0" w:color="000000"/>
            </w:tcBorders>
            <w:shd w:val="clear" w:color="auto" w:fill="auto"/>
            <w:vAlign w:val="bottom"/>
          </w:tcPr>
          <w:p w14:paraId="78F7976A" w14:textId="77777777" w:rsidR="009A7035" w:rsidRPr="00DA58EA" w:rsidRDefault="009A7035" w:rsidP="00C670E3">
            <w:pPr>
              <w:spacing w:before="80" w:line="150" w:lineRule="exact"/>
              <w:ind w:right="170"/>
              <w:jc w:val="right"/>
              <w:rPr>
                <w:bCs/>
                <w:color w:val="000000" w:themeColor="text1"/>
              </w:rPr>
            </w:pPr>
          </w:p>
        </w:tc>
        <w:tc>
          <w:tcPr>
            <w:tcW w:w="742" w:type="dxa"/>
            <w:tcBorders>
              <w:left w:val="single" w:sz="6" w:space="0" w:color="000000"/>
            </w:tcBorders>
            <w:shd w:val="clear" w:color="auto" w:fill="auto"/>
            <w:vAlign w:val="bottom"/>
          </w:tcPr>
          <w:p w14:paraId="4D78BCBC" w14:textId="77777777" w:rsidR="009A7035" w:rsidRPr="00DA58EA" w:rsidRDefault="009A7035" w:rsidP="00C670E3">
            <w:pPr>
              <w:spacing w:before="80" w:line="150" w:lineRule="exact"/>
              <w:ind w:right="170"/>
              <w:jc w:val="right"/>
              <w:rPr>
                <w:bCs/>
                <w:color w:val="000000" w:themeColor="text1"/>
              </w:rPr>
            </w:pPr>
          </w:p>
        </w:tc>
        <w:tc>
          <w:tcPr>
            <w:tcW w:w="2745" w:type="dxa"/>
            <w:tcBorders>
              <w:left w:val="single" w:sz="6" w:space="0" w:color="000000"/>
            </w:tcBorders>
            <w:shd w:val="clear" w:color="auto" w:fill="auto"/>
            <w:vAlign w:val="bottom"/>
          </w:tcPr>
          <w:p w14:paraId="2BED629F" w14:textId="734D1BFD" w:rsidR="009A7035" w:rsidRPr="00DA58EA" w:rsidRDefault="009A7035">
            <w:pPr>
              <w:pStyle w:val="13"/>
              <w:spacing w:before="80" w:line="150" w:lineRule="exact"/>
              <w:ind w:left="57"/>
              <w:rPr>
                <w:color w:val="000000" w:themeColor="text1"/>
                <w:sz w:val="14"/>
                <w:szCs w:val="14"/>
                <w:lang w:val="en-US"/>
              </w:rPr>
            </w:pPr>
            <w:r w:rsidRPr="00DA58EA">
              <w:rPr>
                <w:bCs w:val="0"/>
                <w:i/>
                <w:color w:val="000000" w:themeColor="text1"/>
                <w:sz w:val="14"/>
                <w:szCs w:val="14"/>
                <w:u w:val="none"/>
              </w:rPr>
              <w:t>CIS countries</w:t>
            </w:r>
          </w:p>
        </w:tc>
      </w:tr>
      <w:tr w:rsidR="009A7035" w:rsidRPr="00D21FE6" w14:paraId="1FD9B18C" w14:textId="77777777" w:rsidTr="00C670E3">
        <w:trPr>
          <w:cantSplit/>
        </w:trPr>
        <w:tc>
          <w:tcPr>
            <w:tcW w:w="2728" w:type="dxa"/>
            <w:shd w:val="clear" w:color="auto" w:fill="auto"/>
            <w:vAlign w:val="bottom"/>
          </w:tcPr>
          <w:p w14:paraId="446DE14D" w14:textId="77777777" w:rsidR="009A7035" w:rsidRPr="00DA58EA" w:rsidRDefault="009A7035">
            <w:pPr>
              <w:pStyle w:val="13"/>
              <w:spacing w:before="80" w:line="150" w:lineRule="exact"/>
              <w:ind w:left="284"/>
              <w:rPr>
                <w:color w:val="000000" w:themeColor="text1"/>
                <w:sz w:val="14"/>
                <w:szCs w:val="14"/>
              </w:rPr>
            </w:pPr>
            <w:r w:rsidRPr="00DA58EA">
              <w:rPr>
                <w:b w:val="0"/>
                <w:bCs w:val="0"/>
                <w:color w:val="000000" w:themeColor="text1"/>
                <w:sz w:val="14"/>
                <w:szCs w:val="14"/>
                <w:u w:val="none"/>
              </w:rPr>
              <w:t>из них:</w:t>
            </w:r>
          </w:p>
        </w:tc>
        <w:tc>
          <w:tcPr>
            <w:tcW w:w="742" w:type="dxa"/>
            <w:tcBorders>
              <w:left w:val="single" w:sz="6" w:space="0" w:color="000000"/>
            </w:tcBorders>
            <w:shd w:val="clear" w:color="auto" w:fill="auto"/>
            <w:vAlign w:val="bottom"/>
          </w:tcPr>
          <w:p w14:paraId="46691AE4" w14:textId="77777777" w:rsidR="009A7035" w:rsidRPr="00C670E3" w:rsidRDefault="009A7035" w:rsidP="00C670E3">
            <w:pPr>
              <w:spacing w:before="80" w:line="150" w:lineRule="exact"/>
              <w:ind w:right="170"/>
              <w:jc w:val="right"/>
              <w:rPr>
                <w:bCs/>
              </w:rPr>
            </w:pPr>
          </w:p>
        </w:tc>
        <w:tc>
          <w:tcPr>
            <w:tcW w:w="741" w:type="dxa"/>
            <w:tcBorders>
              <w:left w:val="single" w:sz="6" w:space="0" w:color="000000"/>
            </w:tcBorders>
            <w:shd w:val="clear" w:color="auto" w:fill="auto"/>
            <w:vAlign w:val="bottom"/>
          </w:tcPr>
          <w:p w14:paraId="49398773" w14:textId="77777777" w:rsidR="009A7035" w:rsidRPr="00C670E3" w:rsidRDefault="009A7035" w:rsidP="00C670E3">
            <w:pPr>
              <w:spacing w:before="80" w:line="150" w:lineRule="exact"/>
              <w:ind w:right="170"/>
              <w:jc w:val="right"/>
              <w:rPr>
                <w:bCs/>
              </w:rPr>
            </w:pPr>
          </w:p>
        </w:tc>
        <w:tc>
          <w:tcPr>
            <w:tcW w:w="741" w:type="dxa"/>
            <w:tcBorders>
              <w:left w:val="single" w:sz="6" w:space="0" w:color="000000"/>
            </w:tcBorders>
            <w:shd w:val="clear" w:color="auto" w:fill="auto"/>
            <w:vAlign w:val="bottom"/>
          </w:tcPr>
          <w:p w14:paraId="3F0E32D3" w14:textId="77777777" w:rsidR="009A7035" w:rsidRPr="00C670E3" w:rsidRDefault="009A7035" w:rsidP="00C670E3">
            <w:pPr>
              <w:spacing w:before="80" w:line="150" w:lineRule="exact"/>
              <w:ind w:right="170"/>
              <w:jc w:val="right"/>
              <w:rPr>
                <w:bCs/>
              </w:rPr>
            </w:pPr>
          </w:p>
        </w:tc>
        <w:tc>
          <w:tcPr>
            <w:tcW w:w="741" w:type="dxa"/>
            <w:tcBorders>
              <w:left w:val="single" w:sz="6" w:space="0" w:color="000000"/>
            </w:tcBorders>
            <w:shd w:val="clear" w:color="auto" w:fill="auto"/>
            <w:vAlign w:val="bottom"/>
          </w:tcPr>
          <w:p w14:paraId="1EC09FA5" w14:textId="77777777" w:rsidR="009A7035" w:rsidRPr="00C670E3" w:rsidRDefault="009A7035" w:rsidP="00C670E3">
            <w:pPr>
              <w:spacing w:before="80" w:line="150" w:lineRule="exact"/>
              <w:ind w:right="170"/>
              <w:jc w:val="right"/>
              <w:rPr>
                <w:bCs/>
              </w:rPr>
            </w:pPr>
          </w:p>
        </w:tc>
        <w:tc>
          <w:tcPr>
            <w:tcW w:w="741" w:type="dxa"/>
            <w:tcBorders>
              <w:left w:val="single" w:sz="6" w:space="0" w:color="000000"/>
            </w:tcBorders>
            <w:shd w:val="clear" w:color="auto" w:fill="auto"/>
            <w:vAlign w:val="bottom"/>
          </w:tcPr>
          <w:p w14:paraId="5EB9525C" w14:textId="77777777" w:rsidR="009A7035" w:rsidRPr="00C670E3" w:rsidRDefault="009A7035" w:rsidP="00C670E3">
            <w:pPr>
              <w:spacing w:before="80" w:line="150" w:lineRule="exact"/>
              <w:ind w:right="170"/>
              <w:jc w:val="right"/>
              <w:rPr>
                <w:bCs/>
              </w:rPr>
            </w:pPr>
          </w:p>
        </w:tc>
        <w:tc>
          <w:tcPr>
            <w:tcW w:w="742" w:type="dxa"/>
            <w:tcBorders>
              <w:left w:val="single" w:sz="6" w:space="0" w:color="000000"/>
            </w:tcBorders>
            <w:shd w:val="clear" w:color="auto" w:fill="auto"/>
            <w:vAlign w:val="bottom"/>
          </w:tcPr>
          <w:p w14:paraId="06996FF6" w14:textId="77777777" w:rsidR="009A7035" w:rsidRPr="00C670E3" w:rsidRDefault="009A7035" w:rsidP="00C670E3">
            <w:pPr>
              <w:spacing w:before="80" w:line="150" w:lineRule="exact"/>
              <w:ind w:right="170"/>
              <w:jc w:val="right"/>
              <w:rPr>
                <w:bCs/>
              </w:rPr>
            </w:pPr>
          </w:p>
        </w:tc>
        <w:tc>
          <w:tcPr>
            <w:tcW w:w="2745" w:type="dxa"/>
            <w:tcBorders>
              <w:left w:val="single" w:sz="6" w:space="0" w:color="000000"/>
            </w:tcBorders>
            <w:shd w:val="clear" w:color="auto" w:fill="auto"/>
            <w:vAlign w:val="bottom"/>
          </w:tcPr>
          <w:p w14:paraId="4768F05B" w14:textId="3D671E03" w:rsidR="009A7035" w:rsidRPr="00C670E3" w:rsidRDefault="009A7035">
            <w:pPr>
              <w:pStyle w:val="13"/>
              <w:spacing w:before="80" w:line="150" w:lineRule="exact"/>
              <w:ind w:left="284"/>
              <w:rPr>
                <w:b w:val="0"/>
                <w:sz w:val="14"/>
                <w:szCs w:val="14"/>
              </w:rPr>
            </w:pPr>
            <w:r w:rsidRPr="00C670E3">
              <w:rPr>
                <w:b w:val="0"/>
                <w:bCs w:val="0"/>
                <w:i/>
                <w:sz w:val="14"/>
                <w:szCs w:val="14"/>
                <w:u w:val="none"/>
              </w:rPr>
              <w:t xml:space="preserve"> of which:</w:t>
            </w:r>
          </w:p>
        </w:tc>
      </w:tr>
      <w:tr w:rsidR="009A7035" w:rsidRPr="00D21FE6" w14:paraId="780EE6CF" w14:textId="77777777" w:rsidTr="00C670E3">
        <w:trPr>
          <w:cantSplit/>
        </w:trPr>
        <w:tc>
          <w:tcPr>
            <w:tcW w:w="2728" w:type="dxa"/>
            <w:shd w:val="clear" w:color="auto" w:fill="auto"/>
            <w:vAlign w:val="bottom"/>
          </w:tcPr>
          <w:p w14:paraId="7D7CFD34" w14:textId="28E752BC" w:rsidR="009A7035" w:rsidRPr="00DA58EA" w:rsidRDefault="009A7035">
            <w:pPr>
              <w:spacing w:before="80" w:line="150" w:lineRule="exact"/>
              <w:ind w:left="113"/>
              <w:rPr>
                <w:color w:val="000000" w:themeColor="text1"/>
              </w:rPr>
            </w:pPr>
            <w:r w:rsidRPr="00DA58EA">
              <w:rPr>
                <w:color w:val="000000" w:themeColor="text1"/>
              </w:rPr>
              <w:t>Азербайджан</w:t>
            </w:r>
          </w:p>
        </w:tc>
        <w:tc>
          <w:tcPr>
            <w:tcW w:w="742" w:type="dxa"/>
            <w:tcBorders>
              <w:left w:val="single" w:sz="6" w:space="0" w:color="000000"/>
            </w:tcBorders>
            <w:shd w:val="clear" w:color="auto" w:fill="auto"/>
            <w:vAlign w:val="bottom"/>
          </w:tcPr>
          <w:p w14:paraId="3F0AC0AE" w14:textId="20D42CDC" w:rsidR="009A7035" w:rsidRPr="00C670E3" w:rsidRDefault="009A7035" w:rsidP="00C670E3">
            <w:pPr>
              <w:spacing w:before="80" w:line="150" w:lineRule="exact"/>
              <w:ind w:right="170"/>
              <w:jc w:val="right"/>
            </w:pPr>
            <w:r w:rsidRPr="00C670E3">
              <w:t>120</w:t>
            </w:r>
          </w:p>
        </w:tc>
        <w:tc>
          <w:tcPr>
            <w:tcW w:w="741" w:type="dxa"/>
            <w:tcBorders>
              <w:left w:val="single" w:sz="6" w:space="0" w:color="000000"/>
            </w:tcBorders>
            <w:shd w:val="clear" w:color="auto" w:fill="auto"/>
            <w:vAlign w:val="bottom"/>
          </w:tcPr>
          <w:p w14:paraId="1A8EB8BE" w14:textId="0474DFB5" w:rsidR="009A7035" w:rsidRPr="00C670E3" w:rsidRDefault="009A7035" w:rsidP="00C670E3">
            <w:pPr>
              <w:spacing w:before="80" w:line="150" w:lineRule="exact"/>
              <w:ind w:right="170"/>
              <w:jc w:val="right"/>
            </w:pPr>
            <w:r w:rsidRPr="00C670E3">
              <w:rPr>
                <w:lang w:val="en-US"/>
              </w:rPr>
              <w:t>122</w:t>
            </w:r>
          </w:p>
        </w:tc>
        <w:tc>
          <w:tcPr>
            <w:tcW w:w="741" w:type="dxa"/>
            <w:tcBorders>
              <w:left w:val="single" w:sz="6" w:space="0" w:color="000000"/>
            </w:tcBorders>
            <w:shd w:val="clear" w:color="auto" w:fill="auto"/>
            <w:vAlign w:val="bottom"/>
          </w:tcPr>
          <w:p w14:paraId="70520938" w14:textId="0D9B4C36" w:rsidR="009A7035" w:rsidRPr="00C670E3" w:rsidRDefault="009A7035" w:rsidP="00C670E3">
            <w:pPr>
              <w:spacing w:before="80" w:line="150" w:lineRule="exact"/>
              <w:ind w:right="170"/>
              <w:jc w:val="right"/>
            </w:pPr>
            <w:r w:rsidRPr="00C670E3">
              <w:t>127</w:t>
            </w:r>
          </w:p>
        </w:tc>
        <w:tc>
          <w:tcPr>
            <w:tcW w:w="741" w:type="dxa"/>
            <w:tcBorders>
              <w:left w:val="single" w:sz="6" w:space="0" w:color="000000"/>
            </w:tcBorders>
            <w:shd w:val="clear" w:color="auto" w:fill="auto"/>
            <w:vAlign w:val="bottom"/>
          </w:tcPr>
          <w:p w14:paraId="16388C07" w14:textId="0FBFACEE" w:rsidR="009A7035" w:rsidRPr="00C670E3" w:rsidRDefault="009A7035" w:rsidP="00C670E3">
            <w:pPr>
              <w:spacing w:before="80" w:line="150" w:lineRule="exact"/>
              <w:ind w:right="170"/>
              <w:jc w:val="right"/>
            </w:pPr>
            <w:r w:rsidRPr="00C670E3">
              <w:t>108</w:t>
            </w:r>
          </w:p>
        </w:tc>
        <w:tc>
          <w:tcPr>
            <w:tcW w:w="741" w:type="dxa"/>
            <w:tcBorders>
              <w:left w:val="single" w:sz="6" w:space="0" w:color="000000"/>
            </w:tcBorders>
            <w:shd w:val="clear" w:color="auto" w:fill="auto"/>
            <w:vAlign w:val="bottom"/>
          </w:tcPr>
          <w:p w14:paraId="1260A490" w14:textId="6023FA2A" w:rsidR="009A7035" w:rsidRPr="00C670E3" w:rsidRDefault="009A7035" w:rsidP="00C670E3">
            <w:pPr>
              <w:spacing w:before="80" w:line="150" w:lineRule="exact"/>
              <w:ind w:right="170"/>
              <w:jc w:val="right"/>
            </w:pPr>
            <w:r w:rsidRPr="00C670E3">
              <w:rPr>
                <w:lang w:val="en-US"/>
              </w:rPr>
              <w:t>109</w:t>
            </w:r>
          </w:p>
        </w:tc>
        <w:tc>
          <w:tcPr>
            <w:tcW w:w="742" w:type="dxa"/>
            <w:tcBorders>
              <w:left w:val="single" w:sz="6" w:space="0" w:color="000000"/>
            </w:tcBorders>
            <w:shd w:val="clear" w:color="auto" w:fill="auto"/>
            <w:vAlign w:val="bottom"/>
          </w:tcPr>
          <w:p w14:paraId="2095EEBF" w14:textId="5C487540" w:rsidR="009A7035" w:rsidRPr="00C670E3" w:rsidRDefault="009A7035" w:rsidP="00C670E3">
            <w:pPr>
              <w:spacing w:before="80" w:line="150" w:lineRule="exact"/>
              <w:ind w:right="170"/>
              <w:jc w:val="right"/>
            </w:pPr>
            <w:r w:rsidRPr="00C670E3">
              <w:t>112</w:t>
            </w:r>
          </w:p>
        </w:tc>
        <w:tc>
          <w:tcPr>
            <w:tcW w:w="2745" w:type="dxa"/>
            <w:tcBorders>
              <w:left w:val="single" w:sz="6" w:space="0" w:color="000000"/>
            </w:tcBorders>
            <w:shd w:val="clear" w:color="auto" w:fill="auto"/>
            <w:vAlign w:val="bottom"/>
          </w:tcPr>
          <w:p w14:paraId="32F4E556" w14:textId="06F71A60" w:rsidR="009A7035" w:rsidRPr="00C670E3" w:rsidRDefault="009A7035">
            <w:pPr>
              <w:spacing w:before="80" w:line="150" w:lineRule="exact"/>
              <w:ind w:left="170"/>
            </w:pPr>
            <w:r w:rsidRPr="00C670E3">
              <w:rPr>
                <w:i/>
              </w:rPr>
              <w:t>Azerbaijan</w:t>
            </w:r>
          </w:p>
        </w:tc>
      </w:tr>
      <w:tr w:rsidR="009A7035" w:rsidRPr="00D21FE6" w14:paraId="5247FFE4" w14:textId="77777777" w:rsidTr="00C670E3">
        <w:trPr>
          <w:cantSplit/>
        </w:trPr>
        <w:tc>
          <w:tcPr>
            <w:tcW w:w="2728" w:type="dxa"/>
            <w:shd w:val="clear" w:color="auto" w:fill="auto"/>
            <w:vAlign w:val="bottom"/>
          </w:tcPr>
          <w:p w14:paraId="6EB999D8" w14:textId="11346A25" w:rsidR="009A7035" w:rsidRPr="00DA58EA" w:rsidRDefault="009A7035">
            <w:pPr>
              <w:spacing w:before="80" w:line="150" w:lineRule="exact"/>
              <w:ind w:left="113"/>
              <w:rPr>
                <w:color w:val="000000" w:themeColor="text1"/>
              </w:rPr>
            </w:pPr>
            <w:r w:rsidRPr="00DA58EA">
              <w:rPr>
                <w:color w:val="000000" w:themeColor="text1"/>
              </w:rPr>
              <w:t>Армения</w:t>
            </w:r>
            <w:proofErr w:type="gramStart"/>
            <w:r w:rsidRPr="00DA58EA">
              <w:rPr>
                <w:color w:val="000000" w:themeColor="text1"/>
                <w:vertAlign w:val="superscript"/>
                <w:lang w:val="en-US"/>
              </w:rPr>
              <w:t>2</w:t>
            </w:r>
            <w:proofErr w:type="gramEnd"/>
            <w:r w:rsidRPr="00DA58EA">
              <w:rPr>
                <w:color w:val="000000" w:themeColor="text1"/>
                <w:vertAlign w:val="superscript"/>
                <w:lang w:val="en-US"/>
              </w:rPr>
              <w:t>)</w:t>
            </w:r>
          </w:p>
        </w:tc>
        <w:tc>
          <w:tcPr>
            <w:tcW w:w="742" w:type="dxa"/>
            <w:tcBorders>
              <w:left w:val="single" w:sz="6" w:space="0" w:color="000000"/>
            </w:tcBorders>
            <w:shd w:val="clear" w:color="auto" w:fill="auto"/>
            <w:vAlign w:val="bottom"/>
          </w:tcPr>
          <w:p w14:paraId="614FDD0A" w14:textId="43768CDF" w:rsidR="009A7035" w:rsidRPr="00C670E3" w:rsidRDefault="009A7035" w:rsidP="00C670E3">
            <w:pPr>
              <w:spacing w:before="80" w:line="150" w:lineRule="exact"/>
              <w:ind w:right="170"/>
              <w:jc w:val="right"/>
            </w:pPr>
            <w:r w:rsidRPr="00C670E3">
              <w:t>149</w:t>
            </w:r>
          </w:p>
        </w:tc>
        <w:tc>
          <w:tcPr>
            <w:tcW w:w="741" w:type="dxa"/>
            <w:tcBorders>
              <w:left w:val="single" w:sz="6" w:space="0" w:color="000000"/>
            </w:tcBorders>
            <w:shd w:val="clear" w:color="auto" w:fill="auto"/>
            <w:vAlign w:val="bottom"/>
          </w:tcPr>
          <w:p w14:paraId="4FDFC649" w14:textId="48ACB214" w:rsidR="009A7035" w:rsidRPr="00C670E3" w:rsidRDefault="009A7035" w:rsidP="00C670E3">
            <w:pPr>
              <w:spacing w:before="80" w:line="150" w:lineRule="exact"/>
              <w:ind w:right="170"/>
              <w:jc w:val="right"/>
            </w:pPr>
            <w:r w:rsidRPr="00C670E3">
              <w:rPr>
                <w:lang w:val="en-US"/>
              </w:rPr>
              <w:t>161</w:t>
            </w:r>
          </w:p>
        </w:tc>
        <w:tc>
          <w:tcPr>
            <w:tcW w:w="741" w:type="dxa"/>
            <w:tcBorders>
              <w:left w:val="single" w:sz="6" w:space="0" w:color="000000"/>
            </w:tcBorders>
            <w:shd w:val="clear" w:color="auto" w:fill="auto"/>
            <w:vAlign w:val="bottom"/>
          </w:tcPr>
          <w:p w14:paraId="56C6CFCF" w14:textId="24C5CE9B" w:rsidR="009A7035" w:rsidRPr="00C670E3" w:rsidRDefault="009A7035" w:rsidP="00C670E3">
            <w:pPr>
              <w:spacing w:before="80" w:line="150" w:lineRule="exact"/>
              <w:ind w:right="170"/>
              <w:jc w:val="right"/>
            </w:pPr>
            <w:r w:rsidRPr="00C670E3">
              <w:t>171</w:t>
            </w:r>
          </w:p>
        </w:tc>
        <w:tc>
          <w:tcPr>
            <w:tcW w:w="741" w:type="dxa"/>
            <w:tcBorders>
              <w:left w:val="single" w:sz="6" w:space="0" w:color="000000"/>
            </w:tcBorders>
            <w:shd w:val="clear" w:color="auto" w:fill="auto"/>
            <w:vAlign w:val="bottom"/>
          </w:tcPr>
          <w:p w14:paraId="241F2A9E" w14:textId="6ABE9A2B" w:rsidR="009A7035" w:rsidRPr="00C670E3" w:rsidRDefault="009A7035" w:rsidP="00C670E3">
            <w:pPr>
              <w:spacing w:before="80" w:line="150" w:lineRule="exact"/>
              <w:ind w:right="170"/>
              <w:jc w:val="right"/>
            </w:pPr>
            <w:r w:rsidRPr="00C670E3">
              <w:t>154</w:t>
            </w:r>
          </w:p>
        </w:tc>
        <w:tc>
          <w:tcPr>
            <w:tcW w:w="741" w:type="dxa"/>
            <w:tcBorders>
              <w:left w:val="single" w:sz="6" w:space="0" w:color="000000"/>
            </w:tcBorders>
            <w:shd w:val="clear" w:color="auto" w:fill="auto"/>
            <w:vAlign w:val="bottom"/>
          </w:tcPr>
          <w:p w14:paraId="5AB2B0E2" w14:textId="3C9E5DE6" w:rsidR="009A7035" w:rsidRPr="00C670E3" w:rsidRDefault="009A7035" w:rsidP="00C670E3">
            <w:pPr>
              <w:spacing w:before="80" w:line="150" w:lineRule="exact"/>
              <w:ind w:right="170"/>
              <w:jc w:val="right"/>
            </w:pPr>
            <w:r w:rsidRPr="00C670E3">
              <w:rPr>
                <w:lang w:val="en-US"/>
              </w:rPr>
              <w:t>165</w:t>
            </w:r>
          </w:p>
        </w:tc>
        <w:tc>
          <w:tcPr>
            <w:tcW w:w="742" w:type="dxa"/>
            <w:tcBorders>
              <w:left w:val="single" w:sz="6" w:space="0" w:color="000000"/>
            </w:tcBorders>
            <w:shd w:val="clear" w:color="auto" w:fill="auto"/>
            <w:vAlign w:val="bottom"/>
          </w:tcPr>
          <w:p w14:paraId="1438C4DE" w14:textId="6929D127" w:rsidR="009A7035" w:rsidRPr="00C670E3" w:rsidRDefault="009A7035" w:rsidP="00C670E3">
            <w:pPr>
              <w:spacing w:before="80" w:line="150" w:lineRule="exact"/>
              <w:ind w:right="170"/>
              <w:jc w:val="right"/>
            </w:pPr>
            <w:r w:rsidRPr="00C670E3">
              <w:t>170</w:t>
            </w:r>
          </w:p>
        </w:tc>
        <w:tc>
          <w:tcPr>
            <w:tcW w:w="2745" w:type="dxa"/>
            <w:tcBorders>
              <w:left w:val="single" w:sz="6" w:space="0" w:color="000000"/>
            </w:tcBorders>
            <w:shd w:val="clear" w:color="auto" w:fill="auto"/>
            <w:vAlign w:val="bottom"/>
          </w:tcPr>
          <w:p w14:paraId="60E5284D" w14:textId="198808D4" w:rsidR="009A7035" w:rsidRPr="00C670E3" w:rsidRDefault="009A7035" w:rsidP="00B67A28">
            <w:pPr>
              <w:spacing w:before="80" w:line="150" w:lineRule="exact"/>
              <w:ind w:left="170"/>
            </w:pPr>
            <w:proofErr w:type="gramStart"/>
            <w:r w:rsidRPr="00C670E3">
              <w:rPr>
                <w:i/>
              </w:rPr>
              <w:t>Armenia</w:t>
            </w:r>
            <w:r w:rsidRPr="00C670E3">
              <w:rPr>
                <w:i/>
                <w:vertAlign w:val="superscript"/>
                <w:lang w:val="en-US"/>
              </w:rPr>
              <w:t>2</w:t>
            </w:r>
            <w:r w:rsidRPr="00C670E3">
              <w:rPr>
                <w:i/>
                <w:vertAlign w:val="superscript"/>
              </w:rPr>
              <w:t>)</w:t>
            </w:r>
            <w:proofErr w:type="gramEnd"/>
          </w:p>
        </w:tc>
      </w:tr>
      <w:tr w:rsidR="009A7035" w:rsidRPr="00D21FE6" w14:paraId="674A08A5" w14:textId="77777777" w:rsidTr="00C670E3">
        <w:trPr>
          <w:cantSplit/>
        </w:trPr>
        <w:tc>
          <w:tcPr>
            <w:tcW w:w="2728" w:type="dxa"/>
            <w:shd w:val="clear" w:color="auto" w:fill="auto"/>
            <w:vAlign w:val="bottom"/>
          </w:tcPr>
          <w:p w14:paraId="2F30B994" w14:textId="3949C105" w:rsidR="009A7035" w:rsidRPr="00DA58EA" w:rsidRDefault="009A7035">
            <w:pPr>
              <w:spacing w:before="80" w:line="150" w:lineRule="exact"/>
              <w:ind w:left="113"/>
              <w:rPr>
                <w:color w:val="000000" w:themeColor="text1"/>
              </w:rPr>
            </w:pPr>
            <w:r w:rsidRPr="00DA58EA">
              <w:rPr>
                <w:color w:val="000000" w:themeColor="text1"/>
              </w:rPr>
              <w:t>Беларусь</w:t>
            </w:r>
          </w:p>
        </w:tc>
        <w:tc>
          <w:tcPr>
            <w:tcW w:w="742" w:type="dxa"/>
            <w:tcBorders>
              <w:left w:val="single" w:sz="6" w:space="0" w:color="000000"/>
            </w:tcBorders>
            <w:shd w:val="clear" w:color="auto" w:fill="auto"/>
            <w:vAlign w:val="bottom"/>
          </w:tcPr>
          <w:p w14:paraId="7B4C1DE1" w14:textId="09206D2B" w:rsidR="009A7035" w:rsidRPr="00C670E3" w:rsidRDefault="009A7035" w:rsidP="00C670E3">
            <w:pPr>
              <w:spacing w:before="80" w:line="150" w:lineRule="exact"/>
              <w:ind w:right="170"/>
              <w:jc w:val="right"/>
            </w:pPr>
            <w:r w:rsidRPr="00C670E3">
              <w:t>107</w:t>
            </w:r>
          </w:p>
        </w:tc>
        <w:tc>
          <w:tcPr>
            <w:tcW w:w="741" w:type="dxa"/>
            <w:tcBorders>
              <w:left w:val="single" w:sz="6" w:space="0" w:color="000000"/>
            </w:tcBorders>
            <w:shd w:val="clear" w:color="auto" w:fill="auto"/>
            <w:vAlign w:val="bottom"/>
          </w:tcPr>
          <w:p w14:paraId="32234D01" w14:textId="378B4A15" w:rsidR="009A7035" w:rsidRPr="00C670E3" w:rsidRDefault="009A7035" w:rsidP="00C670E3">
            <w:pPr>
              <w:spacing w:before="80" w:line="150" w:lineRule="exact"/>
              <w:ind w:right="170"/>
              <w:jc w:val="right"/>
            </w:pPr>
            <w:r w:rsidRPr="00C670E3">
              <w:rPr>
                <w:lang w:val="en-US"/>
              </w:rPr>
              <w:t>112</w:t>
            </w:r>
          </w:p>
        </w:tc>
        <w:tc>
          <w:tcPr>
            <w:tcW w:w="741" w:type="dxa"/>
            <w:tcBorders>
              <w:left w:val="single" w:sz="6" w:space="0" w:color="000000"/>
            </w:tcBorders>
            <w:shd w:val="clear" w:color="auto" w:fill="auto"/>
            <w:vAlign w:val="bottom"/>
          </w:tcPr>
          <w:p w14:paraId="0F4DFA68" w14:textId="74AE2DF5" w:rsidR="009A7035" w:rsidRPr="00C670E3" w:rsidRDefault="009A7035" w:rsidP="00C670E3">
            <w:pPr>
              <w:spacing w:before="80" w:line="150" w:lineRule="exact"/>
              <w:ind w:right="170"/>
              <w:jc w:val="right"/>
            </w:pPr>
            <w:r w:rsidRPr="00C670E3">
              <w:t>116</w:t>
            </w:r>
          </w:p>
        </w:tc>
        <w:tc>
          <w:tcPr>
            <w:tcW w:w="741" w:type="dxa"/>
            <w:tcBorders>
              <w:left w:val="single" w:sz="6" w:space="0" w:color="000000"/>
            </w:tcBorders>
            <w:shd w:val="clear" w:color="auto" w:fill="auto"/>
            <w:vAlign w:val="bottom"/>
          </w:tcPr>
          <w:p w14:paraId="3D8C0F7E" w14:textId="2231EB0F" w:rsidR="009A7035" w:rsidRPr="00C670E3" w:rsidRDefault="009A7035" w:rsidP="00C670E3">
            <w:pPr>
              <w:spacing w:before="80" w:line="150" w:lineRule="exact"/>
              <w:ind w:right="170"/>
              <w:jc w:val="right"/>
            </w:pPr>
            <w:r w:rsidRPr="00C670E3">
              <w:t>110</w:t>
            </w:r>
          </w:p>
        </w:tc>
        <w:tc>
          <w:tcPr>
            <w:tcW w:w="741" w:type="dxa"/>
            <w:tcBorders>
              <w:left w:val="single" w:sz="6" w:space="0" w:color="000000"/>
            </w:tcBorders>
            <w:shd w:val="clear" w:color="auto" w:fill="auto"/>
            <w:vAlign w:val="bottom"/>
          </w:tcPr>
          <w:p w14:paraId="413B38F4" w14:textId="311818D0" w:rsidR="009A7035" w:rsidRPr="00C670E3" w:rsidRDefault="009A7035" w:rsidP="00C670E3">
            <w:pPr>
              <w:spacing w:before="80" w:line="150" w:lineRule="exact"/>
              <w:ind w:right="170"/>
              <w:jc w:val="right"/>
            </w:pPr>
            <w:r w:rsidRPr="00C670E3">
              <w:rPr>
                <w:lang w:val="en-US"/>
              </w:rPr>
              <w:t>115</w:t>
            </w:r>
          </w:p>
        </w:tc>
        <w:tc>
          <w:tcPr>
            <w:tcW w:w="742" w:type="dxa"/>
            <w:tcBorders>
              <w:left w:val="single" w:sz="6" w:space="0" w:color="000000"/>
            </w:tcBorders>
            <w:shd w:val="clear" w:color="auto" w:fill="auto"/>
            <w:vAlign w:val="bottom"/>
          </w:tcPr>
          <w:p w14:paraId="1804BCDD" w14:textId="3EDCFCB7" w:rsidR="009A7035" w:rsidRPr="00C670E3" w:rsidRDefault="009A7035" w:rsidP="00C670E3">
            <w:pPr>
              <w:spacing w:before="80" w:line="150" w:lineRule="exact"/>
              <w:ind w:right="170"/>
              <w:jc w:val="right"/>
            </w:pPr>
            <w:r w:rsidRPr="00C670E3">
              <w:t>120</w:t>
            </w:r>
          </w:p>
        </w:tc>
        <w:tc>
          <w:tcPr>
            <w:tcW w:w="2745" w:type="dxa"/>
            <w:tcBorders>
              <w:left w:val="single" w:sz="6" w:space="0" w:color="000000"/>
            </w:tcBorders>
            <w:shd w:val="clear" w:color="auto" w:fill="auto"/>
            <w:vAlign w:val="bottom"/>
          </w:tcPr>
          <w:p w14:paraId="08CE240F" w14:textId="758D4969" w:rsidR="009A7035" w:rsidRPr="00C670E3" w:rsidRDefault="009A7035">
            <w:pPr>
              <w:spacing w:before="80" w:line="150" w:lineRule="exact"/>
              <w:ind w:left="170"/>
            </w:pPr>
            <w:r w:rsidRPr="00C670E3">
              <w:rPr>
                <w:i/>
              </w:rPr>
              <w:t>Belarus</w:t>
            </w:r>
          </w:p>
        </w:tc>
      </w:tr>
      <w:tr w:rsidR="009A7035" w:rsidRPr="00D21FE6" w14:paraId="0D11AD35" w14:textId="77777777" w:rsidTr="00C670E3">
        <w:trPr>
          <w:cantSplit/>
        </w:trPr>
        <w:tc>
          <w:tcPr>
            <w:tcW w:w="2728" w:type="dxa"/>
            <w:shd w:val="clear" w:color="auto" w:fill="auto"/>
            <w:vAlign w:val="bottom"/>
          </w:tcPr>
          <w:p w14:paraId="1E3AA0CC" w14:textId="6AD1B742" w:rsidR="009A7035" w:rsidRPr="00DA58EA" w:rsidRDefault="009A7035">
            <w:pPr>
              <w:spacing w:before="80" w:line="150" w:lineRule="exact"/>
              <w:ind w:left="113"/>
              <w:rPr>
                <w:color w:val="000000" w:themeColor="text1"/>
              </w:rPr>
            </w:pPr>
            <w:r w:rsidRPr="00DA58EA">
              <w:rPr>
                <w:color w:val="000000" w:themeColor="text1"/>
              </w:rPr>
              <w:t>Казахстан</w:t>
            </w:r>
          </w:p>
        </w:tc>
        <w:tc>
          <w:tcPr>
            <w:tcW w:w="742" w:type="dxa"/>
            <w:tcBorders>
              <w:left w:val="single" w:sz="6" w:space="0" w:color="000000"/>
            </w:tcBorders>
            <w:shd w:val="clear" w:color="auto" w:fill="auto"/>
            <w:vAlign w:val="bottom"/>
          </w:tcPr>
          <w:p w14:paraId="4A377971" w14:textId="496B4EE8" w:rsidR="009A7035" w:rsidRPr="00C670E3" w:rsidRDefault="009A7035" w:rsidP="00C670E3">
            <w:pPr>
              <w:spacing w:before="80" w:line="150" w:lineRule="exact"/>
              <w:ind w:right="170"/>
              <w:jc w:val="right"/>
            </w:pPr>
            <w:r w:rsidRPr="00C670E3">
              <w:t>151</w:t>
            </w:r>
          </w:p>
        </w:tc>
        <w:tc>
          <w:tcPr>
            <w:tcW w:w="741" w:type="dxa"/>
            <w:tcBorders>
              <w:left w:val="single" w:sz="6" w:space="0" w:color="000000"/>
            </w:tcBorders>
            <w:shd w:val="clear" w:color="auto" w:fill="auto"/>
            <w:vAlign w:val="bottom"/>
          </w:tcPr>
          <w:p w14:paraId="4D3ABAE4" w14:textId="1E93A4D2" w:rsidR="009A7035" w:rsidRPr="00C670E3" w:rsidRDefault="009A7035" w:rsidP="00C670E3">
            <w:pPr>
              <w:spacing w:before="80" w:line="150" w:lineRule="exact"/>
              <w:ind w:right="170"/>
              <w:jc w:val="right"/>
            </w:pPr>
            <w:r w:rsidRPr="00C670E3">
              <w:rPr>
                <w:lang w:val="en-US"/>
              </w:rPr>
              <w:t>159</w:t>
            </w:r>
          </w:p>
        </w:tc>
        <w:tc>
          <w:tcPr>
            <w:tcW w:w="741" w:type="dxa"/>
            <w:tcBorders>
              <w:left w:val="single" w:sz="6" w:space="0" w:color="000000"/>
            </w:tcBorders>
            <w:shd w:val="clear" w:color="auto" w:fill="auto"/>
            <w:vAlign w:val="bottom"/>
          </w:tcPr>
          <w:p w14:paraId="6120AAAC" w14:textId="6A26CAE0" w:rsidR="009A7035" w:rsidRPr="00C670E3" w:rsidRDefault="009A7035" w:rsidP="00C670E3">
            <w:pPr>
              <w:spacing w:before="80" w:line="150" w:lineRule="exact"/>
              <w:ind w:right="170"/>
              <w:jc w:val="right"/>
            </w:pPr>
            <w:r w:rsidRPr="00C670E3">
              <w:t>167</w:t>
            </w:r>
          </w:p>
        </w:tc>
        <w:tc>
          <w:tcPr>
            <w:tcW w:w="741" w:type="dxa"/>
            <w:tcBorders>
              <w:left w:val="single" w:sz="6" w:space="0" w:color="000000"/>
            </w:tcBorders>
            <w:shd w:val="clear" w:color="auto" w:fill="auto"/>
            <w:vAlign w:val="bottom"/>
          </w:tcPr>
          <w:p w14:paraId="3D406D43" w14:textId="15CB6AB5" w:rsidR="009A7035" w:rsidRPr="00C670E3" w:rsidRDefault="009A7035" w:rsidP="00C670E3">
            <w:pPr>
              <w:spacing w:before="80" w:line="150" w:lineRule="exact"/>
              <w:ind w:right="170"/>
              <w:jc w:val="right"/>
            </w:pPr>
            <w:r w:rsidRPr="00C670E3">
              <w:t>126</w:t>
            </w:r>
          </w:p>
        </w:tc>
        <w:tc>
          <w:tcPr>
            <w:tcW w:w="741" w:type="dxa"/>
            <w:tcBorders>
              <w:left w:val="single" w:sz="6" w:space="0" w:color="000000"/>
            </w:tcBorders>
            <w:shd w:val="clear" w:color="auto" w:fill="auto"/>
            <w:vAlign w:val="bottom"/>
          </w:tcPr>
          <w:p w14:paraId="6BAC88F1" w14:textId="44EB26AC" w:rsidR="009A7035" w:rsidRPr="00C670E3" w:rsidRDefault="009A7035" w:rsidP="00C670E3">
            <w:pPr>
              <w:spacing w:before="80" w:line="150" w:lineRule="exact"/>
              <w:ind w:right="170"/>
              <w:jc w:val="right"/>
            </w:pPr>
            <w:r w:rsidRPr="00C670E3">
              <w:rPr>
                <w:lang w:val="en-US"/>
              </w:rPr>
              <w:t>130</w:t>
            </w:r>
          </w:p>
        </w:tc>
        <w:tc>
          <w:tcPr>
            <w:tcW w:w="742" w:type="dxa"/>
            <w:tcBorders>
              <w:left w:val="single" w:sz="6" w:space="0" w:color="000000"/>
            </w:tcBorders>
            <w:shd w:val="clear" w:color="auto" w:fill="auto"/>
            <w:vAlign w:val="bottom"/>
          </w:tcPr>
          <w:p w14:paraId="550E6B14" w14:textId="4300D550" w:rsidR="009A7035" w:rsidRPr="00C670E3" w:rsidRDefault="009A7035" w:rsidP="00C670E3">
            <w:pPr>
              <w:spacing w:before="80" w:line="150" w:lineRule="exact"/>
              <w:ind w:right="170"/>
              <w:jc w:val="right"/>
            </w:pPr>
            <w:r w:rsidRPr="00C670E3">
              <w:t>135</w:t>
            </w:r>
          </w:p>
        </w:tc>
        <w:tc>
          <w:tcPr>
            <w:tcW w:w="2745" w:type="dxa"/>
            <w:tcBorders>
              <w:left w:val="single" w:sz="6" w:space="0" w:color="000000"/>
            </w:tcBorders>
            <w:shd w:val="clear" w:color="auto" w:fill="auto"/>
            <w:vAlign w:val="bottom"/>
          </w:tcPr>
          <w:p w14:paraId="252EBCE7" w14:textId="43E4CCFE" w:rsidR="009A7035" w:rsidRPr="00C670E3" w:rsidRDefault="009A7035">
            <w:pPr>
              <w:spacing w:before="80" w:line="150" w:lineRule="exact"/>
              <w:ind w:left="170"/>
            </w:pPr>
            <w:r w:rsidRPr="00C670E3">
              <w:rPr>
                <w:i/>
              </w:rPr>
              <w:t>Kazakhstan</w:t>
            </w:r>
          </w:p>
        </w:tc>
      </w:tr>
      <w:tr w:rsidR="009A7035" w:rsidRPr="00D21FE6" w14:paraId="5F6F8F2C" w14:textId="77777777" w:rsidTr="00C670E3">
        <w:trPr>
          <w:cantSplit/>
        </w:trPr>
        <w:tc>
          <w:tcPr>
            <w:tcW w:w="2728" w:type="dxa"/>
            <w:shd w:val="clear" w:color="auto" w:fill="auto"/>
            <w:vAlign w:val="bottom"/>
          </w:tcPr>
          <w:p w14:paraId="7A2E8212" w14:textId="0CF6BFE7" w:rsidR="009A7035" w:rsidRPr="00DA58EA" w:rsidRDefault="009A7035">
            <w:pPr>
              <w:spacing w:before="80" w:line="150" w:lineRule="exact"/>
              <w:ind w:left="113"/>
              <w:rPr>
                <w:color w:val="000000" w:themeColor="text1"/>
              </w:rPr>
            </w:pPr>
            <w:r w:rsidRPr="00DA58EA">
              <w:rPr>
                <w:color w:val="000000" w:themeColor="text1"/>
              </w:rPr>
              <w:t>Киргизия</w:t>
            </w:r>
          </w:p>
        </w:tc>
        <w:tc>
          <w:tcPr>
            <w:tcW w:w="742" w:type="dxa"/>
            <w:tcBorders>
              <w:left w:val="single" w:sz="6" w:space="0" w:color="000000"/>
            </w:tcBorders>
            <w:shd w:val="clear" w:color="auto" w:fill="auto"/>
            <w:vAlign w:val="bottom"/>
          </w:tcPr>
          <w:p w14:paraId="6540F91A" w14:textId="7608752C" w:rsidR="009A7035" w:rsidRPr="00C670E3" w:rsidRDefault="009A7035" w:rsidP="00C670E3">
            <w:pPr>
              <w:spacing w:before="80" w:line="150" w:lineRule="exact"/>
              <w:ind w:right="170"/>
              <w:jc w:val="right"/>
            </w:pPr>
            <w:r w:rsidRPr="00C670E3">
              <w:t>161</w:t>
            </w:r>
          </w:p>
        </w:tc>
        <w:tc>
          <w:tcPr>
            <w:tcW w:w="741" w:type="dxa"/>
            <w:tcBorders>
              <w:left w:val="single" w:sz="6" w:space="0" w:color="000000"/>
            </w:tcBorders>
            <w:shd w:val="clear" w:color="auto" w:fill="auto"/>
            <w:vAlign w:val="bottom"/>
          </w:tcPr>
          <w:p w14:paraId="08A1515C" w14:textId="1011D4D3" w:rsidR="009A7035" w:rsidRPr="00C670E3" w:rsidRDefault="009A7035" w:rsidP="00C670E3">
            <w:pPr>
              <w:spacing w:before="80" w:line="150" w:lineRule="exact"/>
              <w:ind w:right="170"/>
              <w:jc w:val="right"/>
            </w:pPr>
            <w:r w:rsidRPr="00C670E3">
              <w:rPr>
                <w:lang w:val="en-US"/>
              </w:rPr>
              <w:t>175</w:t>
            </w:r>
          </w:p>
        </w:tc>
        <w:tc>
          <w:tcPr>
            <w:tcW w:w="741" w:type="dxa"/>
            <w:tcBorders>
              <w:left w:val="single" w:sz="6" w:space="0" w:color="000000"/>
            </w:tcBorders>
            <w:shd w:val="clear" w:color="auto" w:fill="auto"/>
            <w:vAlign w:val="bottom"/>
          </w:tcPr>
          <w:p w14:paraId="2FBAF404" w14:textId="0405C8B4" w:rsidR="009A7035" w:rsidRPr="00C670E3" w:rsidRDefault="009A7035" w:rsidP="00C670E3">
            <w:pPr>
              <w:spacing w:before="80" w:line="150" w:lineRule="exact"/>
              <w:ind w:right="170"/>
              <w:jc w:val="right"/>
            </w:pPr>
            <w:r w:rsidRPr="00C670E3">
              <w:t>191</w:t>
            </w:r>
          </w:p>
        </w:tc>
        <w:tc>
          <w:tcPr>
            <w:tcW w:w="741" w:type="dxa"/>
            <w:tcBorders>
              <w:left w:val="single" w:sz="6" w:space="0" w:color="000000"/>
            </w:tcBorders>
            <w:shd w:val="clear" w:color="auto" w:fill="auto"/>
            <w:vAlign w:val="bottom"/>
          </w:tcPr>
          <w:p w14:paraId="322FFCC5" w14:textId="02CA2962" w:rsidR="009A7035" w:rsidRPr="00C670E3" w:rsidRDefault="009A7035" w:rsidP="00C670E3">
            <w:pPr>
              <w:spacing w:before="80" w:line="150" w:lineRule="exact"/>
              <w:ind w:right="170"/>
              <w:jc w:val="right"/>
            </w:pPr>
            <w:r w:rsidRPr="00C670E3">
              <w:t>126</w:t>
            </w:r>
          </w:p>
        </w:tc>
        <w:tc>
          <w:tcPr>
            <w:tcW w:w="741" w:type="dxa"/>
            <w:tcBorders>
              <w:left w:val="single" w:sz="6" w:space="0" w:color="000000"/>
            </w:tcBorders>
            <w:shd w:val="clear" w:color="auto" w:fill="auto"/>
            <w:vAlign w:val="bottom"/>
          </w:tcPr>
          <w:p w14:paraId="7600D7B2" w14:textId="0C3B3E60" w:rsidR="009A7035" w:rsidRPr="00C670E3" w:rsidRDefault="009A7035" w:rsidP="00C670E3">
            <w:pPr>
              <w:spacing w:before="80" w:line="150" w:lineRule="exact"/>
              <w:ind w:right="170"/>
              <w:jc w:val="right"/>
            </w:pPr>
            <w:r w:rsidRPr="00C670E3">
              <w:rPr>
                <w:lang w:val="en-US"/>
              </w:rPr>
              <w:t>134</w:t>
            </w:r>
          </w:p>
        </w:tc>
        <w:tc>
          <w:tcPr>
            <w:tcW w:w="742" w:type="dxa"/>
            <w:tcBorders>
              <w:left w:val="single" w:sz="6" w:space="0" w:color="000000"/>
            </w:tcBorders>
            <w:shd w:val="clear" w:color="auto" w:fill="auto"/>
            <w:vAlign w:val="bottom"/>
          </w:tcPr>
          <w:p w14:paraId="195FC878" w14:textId="131193C6" w:rsidR="009A7035" w:rsidRPr="00C670E3" w:rsidRDefault="009A7035" w:rsidP="00C670E3">
            <w:pPr>
              <w:spacing w:before="80" w:line="150" w:lineRule="exact"/>
              <w:ind w:right="170"/>
              <w:jc w:val="right"/>
            </w:pPr>
            <w:r w:rsidRPr="00C670E3">
              <w:t>144</w:t>
            </w:r>
          </w:p>
        </w:tc>
        <w:tc>
          <w:tcPr>
            <w:tcW w:w="2745" w:type="dxa"/>
            <w:tcBorders>
              <w:left w:val="single" w:sz="6" w:space="0" w:color="000000"/>
            </w:tcBorders>
            <w:shd w:val="clear" w:color="auto" w:fill="auto"/>
            <w:vAlign w:val="bottom"/>
          </w:tcPr>
          <w:p w14:paraId="0A9A605D" w14:textId="65DC93B2" w:rsidR="009A7035" w:rsidRPr="00C670E3" w:rsidRDefault="009A7035">
            <w:pPr>
              <w:spacing w:before="80" w:line="150" w:lineRule="exact"/>
              <w:ind w:left="170"/>
            </w:pPr>
            <w:r w:rsidRPr="00C670E3">
              <w:rPr>
                <w:i/>
              </w:rPr>
              <w:t>Kyrgyzstan</w:t>
            </w:r>
          </w:p>
        </w:tc>
      </w:tr>
      <w:tr w:rsidR="009A7035" w:rsidRPr="00D21FE6" w14:paraId="442633FB" w14:textId="77777777" w:rsidTr="00C670E3">
        <w:trPr>
          <w:cantSplit/>
        </w:trPr>
        <w:tc>
          <w:tcPr>
            <w:tcW w:w="2728" w:type="dxa"/>
            <w:shd w:val="clear" w:color="auto" w:fill="auto"/>
            <w:vAlign w:val="bottom"/>
          </w:tcPr>
          <w:p w14:paraId="55D47E73" w14:textId="2559B51F" w:rsidR="009A7035" w:rsidRPr="00DA58EA" w:rsidRDefault="009A7035">
            <w:pPr>
              <w:spacing w:before="80" w:line="150" w:lineRule="exact"/>
              <w:ind w:left="113"/>
              <w:rPr>
                <w:color w:val="000000" w:themeColor="text1"/>
              </w:rPr>
            </w:pPr>
            <w:proofErr w:type="gramStart"/>
            <w:r w:rsidRPr="00DA58EA">
              <w:rPr>
                <w:color w:val="000000" w:themeColor="text1"/>
              </w:rPr>
              <w:t>Республика Молдова</w:t>
            </w:r>
            <w:r w:rsidRPr="00DA58EA">
              <w:rPr>
                <w:color w:val="000000" w:themeColor="text1"/>
                <w:vertAlign w:val="superscript"/>
              </w:rPr>
              <w:t>3)</w:t>
            </w:r>
            <w:proofErr w:type="gramEnd"/>
          </w:p>
        </w:tc>
        <w:tc>
          <w:tcPr>
            <w:tcW w:w="742" w:type="dxa"/>
            <w:tcBorders>
              <w:left w:val="single" w:sz="6" w:space="0" w:color="000000"/>
            </w:tcBorders>
            <w:shd w:val="clear" w:color="auto" w:fill="auto"/>
            <w:vAlign w:val="bottom"/>
          </w:tcPr>
          <w:p w14:paraId="5403D818" w14:textId="5B8E208D" w:rsidR="009A7035" w:rsidRPr="00C670E3" w:rsidRDefault="009A7035" w:rsidP="00C670E3">
            <w:pPr>
              <w:pStyle w:val="xl30"/>
              <w:pBdr>
                <w:right w:val="none" w:sz="0" w:space="0" w:color="000000"/>
              </w:pBdr>
              <w:spacing w:before="80" w:after="0" w:line="150" w:lineRule="exact"/>
              <w:ind w:right="170"/>
            </w:pPr>
            <w:r w:rsidRPr="00C670E3">
              <w:t>116</w:t>
            </w:r>
          </w:p>
        </w:tc>
        <w:tc>
          <w:tcPr>
            <w:tcW w:w="741" w:type="dxa"/>
            <w:tcBorders>
              <w:left w:val="single" w:sz="6" w:space="0" w:color="000000"/>
            </w:tcBorders>
            <w:shd w:val="clear" w:color="auto" w:fill="auto"/>
            <w:vAlign w:val="bottom"/>
          </w:tcPr>
          <w:p w14:paraId="3285F426" w14:textId="35C039DE" w:rsidR="009A7035" w:rsidRPr="00C670E3" w:rsidRDefault="009A7035" w:rsidP="00C670E3">
            <w:pPr>
              <w:pStyle w:val="xl30"/>
              <w:pBdr>
                <w:right w:val="none" w:sz="0" w:space="0" w:color="000000"/>
              </w:pBdr>
              <w:spacing w:before="80" w:after="0" w:line="150" w:lineRule="exact"/>
              <w:ind w:right="170"/>
            </w:pPr>
            <w:r w:rsidRPr="00C670E3">
              <w:rPr>
                <w:lang w:val="en-US"/>
              </w:rPr>
              <w:t>118</w:t>
            </w:r>
          </w:p>
        </w:tc>
        <w:tc>
          <w:tcPr>
            <w:tcW w:w="741" w:type="dxa"/>
            <w:tcBorders>
              <w:left w:val="single" w:sz="6" w:space="0" w:color="000000"/>
            </w:tcBorders>
            <w:shd w:val="clear" w:color="auto" w:fill="auto"/>
            <w:vAlign w:val="bottom"/>
          </w:tcPr>
          <w:p w14:paraId="57F43111" w14:textId="77EEB8BC" w:rsidR="009A7035" w:rsidRPr="00C670E3" w:rsidRDefault="009A7035" w:rsidP="00C670E3">
            <w:pPr>
              <w:pStyle w:val="xl30"/>
              <w:pBdr>
                <w:right w:val="none" w:sz="0" w:space="0" w:color="000000"/>
              </w:pBdr>
              <w:spacing w:before="80" w:after="0" w:line="150" w:lineRule="exact"/>
              <w:ind w:right="170"/>
            </w:pPr>
            <w:r w:rsidRPr="00C670E3">
              <w:t>118</w:t>
            </w:r>
          </w:p>
        </w:tc>
        <w:tc>
          <w:tcPr>
            <w:tcW w:w="741" w:type="dxa"/>
            <w:tcBorders>
              <w:left w:val="single" w:sz="6" w:space="0" w:color="000000"/>
            </w:tcBorders>
            <w:shd w:val="clear" w:color="auto" w:fill="auto"/>
            <w:vAlign w:val="bottom"/>
          </w:tcPr>
          <w:p w14:paraId="4E0B3C28" w14:textId="450EBDD1" w:rsidR="009A7035" w:rsidRPr="00C670E3" w:rsidRDefault="009A7035" w:rsidP="00C670E3">
            <w:pPr>
              <w:pStyle w:val="xl30"/>
              <w:pBdr>
                <w:right w:val="none" w:sz="0" w:space="0" w:color="000000"/>
              </w:pBdr>
              <w:spacing w:before="80" w:after="0" w:line="150" w:lineRule="exact"/>
              <w:ind w:right="170"/>
            </w:pPr>
            <w:r w:rsidRPr="00C670E3">
              <w:t>131</w:t>
            </w:r>
          </w:p>
        </w:tc>
        <w:tc>
          <w:tcPr>
            <w:tcW w:w="741" w:type="dxa"/>
            <w:tcBorders>
              <w:left w:val="single" w:sz="6" w:space="0" w:color="000000"/>
            </w:tcBorders>
            <w:shd w:val="clear" w:color="auto" w:fill="auto"/>
            <w:vAlign w:val="bottom"/>
          </w:tcPr>
          <w:p w14:paraId="200FA259" w14:textId="26628CFD" w:rsidR="009A7035" w:rsidRPr="00C670E3" w:rsidRDefault="009A7035" w:rsidP="00C670E3">
            <w:pPr>
              <w:pStyle w:val="xl30"/>
              <w:pBdr>
                <w:right w:val="none" w:sz="0" w:space="0" w:color="000000"/>
              </w:pBdr>
              <w:spacing w:before="80" w:after="0" w:line="150" w:lineRule="exact"/>
              <w:ind w:right="170"/>
            </w:pPr>
            <w:r w:rsidRPr="00C670E3">
              <w:rPr>
                <w:lang w:val="en-US"/>
              </w:rPr>
              <w:t>137</w:t>
            </w:r>
          </w:p>
        </w:tc>
        <w:tc>
          <w:tcPr>
            <w:tcW w:w="742" w:type="dxa"/>
            <w:tcBorders>
              <w:left w:val="single" w:sz="6" w:space="0" w:color="000000"/>
            </w:tcBorders>
            <w:shd w:val="clear" w:color="auto" w:fill="auto"/>
            <w:vAlign w:val="bottom"/>
          </w:tcPr>
          <w:p w14:paraId="12D405AE" w14:textId="5B099FCC" w:rsidR="009A7035" w:rsidRPr="00C670E3" w:rsidRDefault="009A7035" w:rsidP="00C670E3">
            <w:pPr>
              <w:pStyle w:val="xl30"/>
              <w:pBdr>
                <w:right w:val="none" w:sz="0" w:space="0" w:color="000000"/>
              </w:pBdr>
              <w:spacing w:before="80" w:after="0" w:line="150" w:lineRule="exact"/>
              <w:ind w:right="170"/>
            </w:pPr>
            <w:r w:rsidRPr="00C670E3">
              <w:t>140</w:t>
            </w:r>
          </w:p>
        </w:tc>
        <w:tc>
          <w:tcPr>
            <w:tcW w:w="2745" w:type="dxa"/>
            <w:tcBorders>
              <w:left w:val="single" w:sz="6" w:space="0" w:color="000000"/>
            </w:tcBorders>
            <w:shd w:val="clear" w:color="auto" w:fill="auto"/>
            <w:vAlign w:val="bottom"/>
          </w:tcPr>
          <w:p w14:paraId="6AEA936A" w14:textId="21FACFC1" w:rsidR="009A7035" w:rsidRPr="00C670E3" w:rsidRDefault="009A7035">
            <w:pPr>
              <w:spacing w:before="80" w:line="150" w:lineRule="exact"/>
              <w:ind w:left="170"/>
            </w:pPr>
            <w:proofErr w:type="gramStart"/>
            <w:r w:rsidRPr="00C670E3">
              <w:rPr>
                <w:i/>
              </w:rPr>
              <w:t>Republic of Moldova</w:t>
            </w:r>
            <w:r w:rsidRPr="00C670E3">
              <w:rPr>
                <w:vertAlign w:val="superscript"/>
              </w:rPr>
              <w:t>3)</w:t>
            </w:r>
            <w:proofErr w:type="gramEnd"/>
          </w:p>
        </w:tc>
      </w:tr>
      <w:tr w:rsidR="009A7035" w:rsidRPr="00D21FE6" w14:paraId="2345A679" w14:textId="77777777" w:rsidTr="00C670E3">
        <w:trPr>
          <w:cantSplit/>
        </w:trPr>
        <w:tc>
          <w:tcPr>
            <w:tcW w:w="2728" w:type="dxa"/>
            <w:shd w:val="clear" w:color="auto" w:fill="auto"/>
            <w:vAlign w:val="bottom"/>
          </w:tcPr>
          <w:p w14:paraId="08A5025F" w14:textId="5104D2ED" w:rsidR="009A7035" w:rsidRPr="00DA58EA" w:rsidRDefault="009A7035">
            <w:pPr>
              <w:spacing w:before="80" w:line="150" w:lineRule="exact"/>
              <w:ind w:left="113"/>
              <w:rPr>
                <w:color w:val="000000" w:themeColor="text1"/>
                <w:lang w:val="en-US"/>
              </w:rPr>
            </w:pPr>
            <w:r w:rsidRPr="00DA58EA">
              <w:rPr>
                <w:color w:val="000000" w:themeColor="text1"/>
              </w:rPr>
              <w:t>Таджикистан</w:t>
            </w:r>
            <w:proofErr w:type="gramStart"/>
            <w:r w:rsidRPr="00DA58EA">
              <w:rPr>
                <w:color w:val="000000" w:themeColor="text1"/>
                <w:vertAlign w:val="superscript"/>
              </w:rPr>
              <w:t>4</w:t>
            </w:r>
            <w:proofErr w:type="gramEnd"/>
            <w:r w:rsidRPr="00DA58EA">
              <w:rPr>
                <w:color w:val="000000" w:themeColor="text1"/>
                <w:vertAlign w:val="superscript"/>
                <w:lang w:val="en-US"/>
              </w:rPr>
              <w:t>)</w:t>
            </w:r>
          </w:p>
        </w:tc>
        <w:tc>
          <w:tcPr>
            <w:tcW w:w="742" w:type="dxa"/>
            <w:tcBorders>
              <w:left w:val="single" w:sz="6" w:space="0" w:color="000000"/>
            </w:tcBorders>
            <w:shd w:val="clear" w:color="auto" w:fill="auto"/>
            <w:vAlign w:val="bottom"/>
          </w:tcPr>
          <w:p w14:paraId="3D58B65A" w14:textId="718A51CA" w:rsidR="009A7035" w:rsidRPr="00C670E3" w:rsidRDefault="009A7035" w:rsidP="00C670E3">
            <w:pPr>
              <w:spacing w:before="80" w:line="150" w:lineRule="exact"/>
              <w:ind w:right="170"/>
              <w:jc w:val="right"/>
            </w:pPr>
            <w:r w:rsidRPr="00C670E3">
              <w:t>143</w:t>
            </w:r>
          </w:p>
        </w:tc>
        <w:tc>
          <w:tcPr>
            <w:tcW w:w="741" w:type="dxa"/>
            <w:tcBorders>
              <w:left w:val="single" w:sz="6" w:space="0" w:color="000000"/>
            </w:tcBorders>
            <w:shd w:val="clear" w:color="auto" w:fill="auto"/>
            <w:vAlign w:val="bottom"/>
          </w:tcPr>
          <w:p w14:paraId="0F586B3F" w14:textId="18EA5162" w:rsidR="009A7035" w:rsidRPr="00C670E3" w:rsidRDefault="009A7035" w:rsidP="00C670E3">
            <w:pPr>
              <w:spacing w:before="80" w:line="150" w:lineRule="exact"/>
              <w:ind w:right="170"/>
              <w:jc w:val="right"/>
            </w:pPr>
            <w:r w:rsidRPr="00C670E3">
              <w:rPr>
                <w:lang w:val="en-US"/>
              </w:rPr>
              <w:t>154</w:t>
            </w:r>
          </w:p>
        </w:tc>
        <w:tc>
          <w:tcPr>
            <w:tcW w:w="741" w:type="dxa"/>
            <w:tcBorders>
              <w:left w:val="single" w:sz="6" w:space="0" w:color="000000"/>
            </w:tcBorders>
            <w:shd w:val="clear" w:color="auto" w:fill="auto"/>
            <w:vAlign w:val="bottom"/>
          </w:tcPr>
          <w:p w14:paraId="4E170D7A" w14:textId="018F8009" w:rsidR="009A7035" w:rsidRPr="00C670E3" w:rsidRDefault="009A7035" w:rsidP="00C670E3">
            <w:pPr>
              <w:spacing w:before="80" w:line="150" w:lineRule="exact"/>
              <w:ind w:right="170"/>
              <w:jc w:val="right"/>
            </w:pPr>
            <w:r w:rsidRPr="00C670E3">
              <w:t>167</w:t>
            </w:r>
          </w:p>
        </w:tc>
        <w:tc>
          <w:tcPr>
            <w:tcW w:w="741" w:type="dxa"/>
            <w:tcBorders>
              <w:left w:val="single" w:sz="6" w:space="0" w:color="000000"/>
            </w:tcBorders>
            <w:shd w:val="clear" w:color="auto" w:fill="auto"/>
            <w:vAlign w:val="bottom"/>
          </w:tcPr>
          <w:p w14:paraId="656CE6FF" w14:textId="3195FD48" w:rsidR="009A7035" w:rsidRPr="00C670E3" w:rsidRDefault="009A7035" w:rsidP="00C670E3">
            <w:pPr>
              <w:spacing w:before="80" w:line="150" w:lineRule="exact"/>
              <w:ind w:right="170"/>
              <w:jc w:val="right"/>
            </w:pPr>
            <w:r w:rsidRPr="00C670E3">
              <w:t>126</w:t>
            </w:r>
          </w:p>
        </w:tc>
        <w:tc>
          <w:tcPr>
            <w:tcW w:w="741" w:type="dxa"/>
            <w:tcBorders>
              <w:left w:val="single" w:sz="6" w:space="0" w:color="000000"/>
            </w:tcBorders>
            <w:shd w:val="clear" w:color="auto" w:fill="auto"/>
            <w:vAlign w:val="bottom"/>
          </w:tcPr>
          <w:p w14:paraId="1DE6B123" w14:textId="63961826" w:rsidR="009A7035" w:rsidRPr="00C670E3" w:rsidRDefault="009A7035" w:rsidP="00C670E3">
            <w:pPr>
              <w:spacing w:before="80" w:line="150" w:lineRule="exact"/>
              <w:ind w:right="170"/>
              <w:jc w:val="right"/>
            </w:pPr>
            <w:r w:rsidRPr="00C670E3">
              <w:rPr>
                <w:lang w:val="en-US"/>
              </w:rPr>
              <w:t>134</w:t>
            </w:r>
          </w:p>
        </w:tc>
        <w:tc>
          <w:tcPr>
            <w:tcW w:w="742" w:type="dxa"/>
            <w:tcBorders>
              <w:left w:val="single" w:sz="6" w:space="0" w:color="000000"/>
            </w:tcBorders>
            <w:shd w:val="clear" w:color="auto" w:fill="auto"/>
            <w:vAlign w:val="bottom"/>
          </w:tcPr>
          <w:p w14:paraId="36263FCA" w14:textId="1F33A7A5" w:rsidR="009A7035" w:rsidRPr="00C670E3" w:rsidRDefault="009A7035" w:rsidP="00C670E3">
            <w:pPr>
              <w:spacing w:before="80" w:line="150" w:lineRule="exact"/>
              <w:ind w:right="170"/>
              <w:jc w:val="right"/>
            </w:pPr>
            <w:r w:rsidRPr="00C670E3">
              <w:t>142</w:t>
            </w:r>
          </w:p>
        </w:tc>
        <w:tc>
          <w:tcPr>
            <w:tcW w:w="2745" w:type="dxa"/>
            <w:tcBorders>
              <w:left w:val="single" w:sz="6" w:space="0" w:color="000000"/>
            </w:tcBorders>
            <w:shd w:val="clear" w:color="auto" w:fill="auto"/>
            <w:vAlign w:val="bottom"/>
          </w:tcPr>
          <w:p w14:paraId="746A0B6F" w14:textId="40C25249" w:rsidR="009A7035" w:rsidRPr="00C670E3" w:rsidRDefault="009A7035" w:rsidP="00B67A28">
            <w:pPr>
              <w:spacing w:before="80" w:line="150" w:lineRule="exact"/>
              <w:ind w:left="170"/>
              <w:rPr>
                <w:lang w:val="en-US"/>
              </w:rPr>
            </w:pPr>
            <w:proofErr w:type="gramStart"/>
            <w:r w:rsidRPr="00C670E3">
              <w:rPr>
                <w:i/>
              </w:rPr>
              <w:t>Tajikistan</w:t>
            </w:r>
            <w:r w:rsidRPr="00C670E3">
              <w:rPr>
                <w:i/>
                <w:vertAlign w:val="superscript"/>
              </w:rPr>
              <w:t>4</w:t>
            </w:r>
            <w:r w:rsidRPr="00C670E3">
              <w:rPr>
                <w:i/>
                <w:vertAlign w:val="superscript"/>
                <w:lang w:val="en-US"/>
              </w:rPr>
              <w:t>)</w:t>
            </w:r>
            <w:proofErr w:type="gramEnd"/>
          </w:p>
        </w:tc>
      </w:tr>
      <w:tr w:rsidR="009A7035" w:rsidRPr="00D21FE6" w14:paraId="3B1AF8EB" w14:textId="77777777" w:rsidTr="00C670E3">
        <w:trPr>
          <w:cantSplit/>
        </w:trPr>
        <w:tc>
          <w:tcPr>
            <w:tcW w:w="2728" w:type="dxa"/>
            <w:shd w:val="clear" w:color="auto" w:fill="auto"/>
            <w:vAlign w:val="bottom"/>
          </w:tcPr>
          <w:p w14:paraId="42104141" w14:textId="25BE79B9" w:rsidR="009A7035" w:rsidRPr="00DA58EA" w:rsidRDefault="009A7035">
            <w:pPr>
              <w:spacing w:before="80" w:line="150" w:lineRule="exact"/>
              <w:ind w:left="113"/>
              <w:rPr>
                <w:color w:val="000000" w:themeColor="text1"/>
              </w:rPr>
            </w:pPr>
            <w:r w:rsidRPr="00DA58EA">
              <w:rPr>
                <w:color w:val="000000" w:themeColor="text1"/>
              </w:rPr>
              <w:t>Узбекистан</w:t>
            </w:r>
          </w:p>
        </w:tc>
        <w:tc>
          <w:tcPr>
            <w:tcW w:w="742" w:type="dxa"/>
            <w:tcBorders>
              <w:left w:val="single" w:sz="6" w:space="0" w:color="000000"/>
            </w:tcBorders>
            <w:shd w:val="clear" w:color="auto" w:fill="auto"/>
            <w:vAlign w:val="bottom"/>
          </w:tcPr>
          <w:p w14:paraId="04A43787" w14:textId="7689EE18" w:rsidR="009A7035" w:rsidRPr="00C670E3" w:rsidRDefault="009A7035" w:rsidP="00C670E3">
            <w:pPr>
              <w:spacing w:before="80" w:line="150" w:lineRule="exact"/>
              <w:ind w:right="170"/>
              <w:jc w:val="right"/>
            </w:pPr>
            <w:r w:rsidRPr="00C670E3">
              <w:t>205</w:t>
            </w:r>
          </w:p>
        </w:tc>
        <w:tc>
          <w:tcPr>
            <w:tcW w:w="741" w:type="dxa"/>
            <w:tcBorders>
              <w:left w:val="single" w:sz="6" w:space="0" w:color="000000"/>
            </w:tcBorders>
            <w:shd w:val="clear" w:color="auto" w:fill="auto"/>
            <w:vAlign w:val="bottom"/>
          </w:tcPr>
          <w:p w14:paraId="2AF2F283" w14:textId="5C9EA9F3" w:rsidR="009A7035" w:rsidRPr="00C670E3" w:rsidRDefault="009A7035" w:rsidP="00C670E3">
            <w:pPr>
              <w:spacing w:before="80" w:line="150" w:lineRule="exact"/>
              <w:ind w:right="170"/>
              <w:jc w:val="right"/>
            </w:pPr>
            <w:r w:rsidRPr="00C670E3">
              <w:t>218</w:t>
            </w:r>
          </w:p>
        </w:tc>
        <w:tc>
          <w:tcPr>
            <w:tcW w:w="741" w:type="dxa"/>
            <w:tcBorders>
              <w:left w:val="single" w:sz="6" w:space="0" w:color="000000"/>
            </w:tcBorders>
            <w:shd w:val="clear" w:color="auto" w:fill="auto"/>
            <w:vAlign w:val="bottom"/>
          </w:tcPr>
          <w:p w14:paraId="454E5578" w14:textId="410FF6EC" w:rsidR="009A7035" w:rsidRPr="00C670E3" w:rsidRDefault="009A7035" w:rsidP="00C670E3">
            <w:pPr>
              <w:spacing w:before="80" w:line="150" w:lineRule="exact"/>
              <w:ind w:right="170"/>
              <w:jc w:val="right"/>
            </w:pPr>
            <w:r w:rsidRPr="00C670E3">
              <w:t>233</w:t>
            </w:r>
          </w:p>
        </w:tc>
        <w:tc>
          <w:tcPr>
            <w:tcW w:w="741" w:type="dxa"/>
            <w:tcBorders>
              <w:left w:val="single" w:sz="6" w:space="0" w:color="000000"/>
            </w:tcBorders>
            <w:shd w:val="clear" w:color="auto" w:fill="auto"/>
            <w:vAlign w:val="bottom"/>
          </w:tcPr>
          <w:p w14:paraId="6931BA2D" w14:textId="0942393F" w:rsidR="009A7035" w:rsidRPr="00C670E3" w:rsidRDefault="009A7035" w:rsidP="00C670E3">
            <w:pPr>
              <w:spacing w:before="80" w:line="150" w:lineRule="exact"/>
              <w:ind w:right="170"/>
              <w:jc w:val="right"/>
              <w:rPr>
                <w:lang w:val="en-US"/>
              </w:rPr>
            </w:pPr>
            <w:r w:rsidRPr="00C670E3">
              <w:t>165</w:t>
            </w:r>
          </w:p>
        </w:tc>
        <w:tc>
          <w:tcPr>
            <w:tcW w:w="741" w:type="dxa"/>
            <w:tcBorders>
              <w:left w:val="single" w:sz="6" w:space="0" w:color="000000"/>
            </w:tcBorders>
            <w:shd w:val="clear" w:color="auto" w:fill="auto"/>
            <w:vAlign w:val="bottom"/>
          </w:tcPr>
          <w:p w14:paraId="33C04B88" w14:textId="6ADC7E9A" w:rsidR="009A7035" w:rsidRPr="00C670E3" w:rsidRDefault="009A7035" w:rsidP="00C670E3">
            <w:pPr>
              <w:spacing w:before="80" w:line="150" w:lineRule="exact"/>
              <w:ind w:right="170"/>
              <w:jc w:val="right"/>
            </w:pPr>
            <w:r w:rsidRPr="00C670E3">
              <w:t>171</w:t>
            </w:r>
          </w:p>
        </w:tc>
        <w:tc>
          <w:tcPr>
            <w:tcW w:w="742" w:type="dxa"/>
            <w:tcBorders>
              <w:left w:val="single" w:sz="6" w:space="0" w:color="000000"/>
            </w:tcBorders>
            <w:shd w:val="clear" w:color="auto" w:fill="auto"/>
            <w:vAlign w:val="bottom"/>
          </w:tcPr>
          <w:p w14:paraId="731E6B8E" w14:textId="02E365A5" w:rsidR="009A7035" w:rsidRPr="00C670E3" w:rsidRDefault="009A7035" w:rsidP="00C670E3">
            <w:pPr>
              <w:spacing w:before="80" w:line="150" w:lineRule="exact"/>
              <w:ind w:right="170"/>
              <w:jc w:val="right"/>
            </w:pPr>
            <w:r w:rsidRPr="00C670E3">
              <w:t>179</w:t>
            </w:r>
          </w:p>
        </w:tc>
        <w:tc>
          <w:tcPr>
            <w:tcW w:w="2745" w:type="dxa"/>
            <w:tcBorders>
              <w:left w:val="single" w:sz="6" w:space="0" w:color="000000"/>
            </w:tcBorders>
            <w:shd w:val="clear" w:color="auto" w:fill="auto"/>
            <w:vAlign w:val="bottom"/>
          </w:tcPr>
          <w:p w14:paraId="71112DE7" w14:textId="09630501" w:rsidR="009A7035" w:rsidRPr="00C670E3" w:rsidRDefault="009A7035">
            <w:pPr>
              <w:spacing w:before="80" w:line="150" w:lineRule="exact"/>
              <w:ind w:left="170"/>
            </w:pPr>
            <w:r w:rsidRPr="00C670E3">
              <w:rPr>
                <w:i/>
              </w:rPr>
              <w:t>Uzbekistan</w:t>
            </w:r>
          </w:p>
        </w:tc>
      </w:tr>
      <w:tr w:rsidR="009A7035" w:rsidRPr="00D21FE6" w14:paraId="2D97924D" w14:textId="77777777" w:rsidTr="00C670E3">
        <w:trPr>
          <w:cantSplit/>
        </w:trPr>
        <w:tc>
          <w:tcPr>
            <w:tcW w:w="2728" w:type="dxa"/>
            <w:shd w:val="clear" w:color="auto" w:fill="auto"/>
            <w:vAlign w:val="bottom"/>
          </w:tcPr>
          <w:p w14:paraId="14CC2EE8" w14:textId="02FB4193" w:rsidR="009A7035" w:rsidRPr="007A7AAC" w:rsidRDefault="009A7035">
            <w:pPr>
              <w:spacing w:before="80" w:line="150" w:lineRule="exact"/>
              <w:ind w:left="113"/>
              <w:rPr>
                <w:color w:val="000000" w:themeColor="text1"/>
                <w:vertAlign w:val="superscript"/>
              </w:rPr>
            </w:pPr>
            <w:proofErr w:type="gramStart"/>
            <w:r w:rsidRPr="00DA58EA">
              <w:rPr>
                <w:color w:val="000000" w:themeColor="text1"/>
              </w:rPr>
              <w:t>Украина</w:t>
            </w:r>
            <w:r w:rsidR="007A7AAC">
              <w:rPr>
                <w:color w:val="000000" w:themeColor="text1"/>
                <w:vertAlign w:val="superscript"/>
              </w:rPr>
              <w:t>5)</w:t>
            </w:r>
            <w:proofErr w:type="gramEnd"/>
          </w:p>
        </w:tc>
        <w:tc>
          <w:tcPr>
            <w:tcW w:w="742" w:type="dxa"/>
            <w:tcBorders>
              <w:left w:val="single" w:sz="6" w:space="0" w:color="000000"/>
            </w:tcBorders>
            <w:shd w:val="clear" w:color="auto" w:fill="auto"/>
            <w:vAlign w:val="bottom"/>
          </w:tcPr>
          <w:p w14:paraId="78304475" w14:textId="09CE9F2E" w:rsidR="009A7035" w:rsidRPr="00C670E3" w:rsidRDefault="009A7035" w:rsidP="00C670E3">
            <w:pPr>
              <w:spacing w:before="80" w:line="150" w:lineRule="exact"/>
              <w:ind w:right="170"/>
              <w:jc w:val="right"/>
            </w:pPr>
            <w:r w:rsidRPr="00C670E3">
              <w:t>71</w:t>
            </w:r>
          </w:p>
        </w:tc>
        <w:tc>
          <w:tcPr>
            <w:tcW w:w="741" w:type="dxa"/>
            <w:tcBorders>
              <w:left w:val="single" w:sz="6" w:space="0" w:color="000000"/>
            </w:tcBorders>
            <w:shd w:val="clear" w:color="auto" w:fill="auto"/>
            <w:vAlign w:val="bottom"/>
          </w:tcPr>
          <w:p w14:paraId="6EBF35F6" w14:textId="39F58B63" w:rsidR="009A7035" w:rsidRPr="00C670E3" w:rsidRDefault="009A7035" w:rsidP="00C670E3">
            <w:pPr>
              <w:spacing w:before="80" w:line="150" w:lineRule="exact"/>
              <w:ind w:right="170"/>
              <w:jc w:val="right"/>
            </w:pPr>
            <w:r w:rsidRPr="00C670E3">
              <w:t>75</w:t>
            </w:r>
          </w:p>
        </w:tc>
        <w:tc>
          <w:tcPr>
            <w:tcW w:w="741" w:type="dxa"/>
            <w:tcBorders>
              <w:left w:val="single" w:sz="6" w:space="0" w:color="000000"/>
            </w:tcBorders>
            <w:shd w:val="clear" w:color="auto" w:fill="auto"/>
            <w:vAlign w:val="bottom"/>
          </w:tcPr>
          <w:p w14:paraId="38860924" w14:textId="0B2DCE16" w:rsidR="009A7035" w:rsidRPr="00C670E3" w:rsidRDefault="009A7035" w:rsidP="00C670E3">
            <w:pPr>
              <w:spacing w:before="80" w:line="150" w:lineRule="exact"/>
              <w:ind w:right="170"/>
              <w:jc w:val="right"/>
            </w:pPr>
            <w:r w:rsidRPr="00C670E3">
              <w:t>77</w:t>
            </w:r>
          </w:p>
        </w:tc>
        <w:tc>
          <w:tcPr>
            <w:tcW w:w="741" w:type="dxa"/>
            <w:tcBorders>
              <w:left w:val="single" w:sz="6" w:space="0" w:color="000000"/>
            </w:tcBorders>
            <w:shd w:val="clear" w:color="auto" w:fill="auto"/>
            <w:vAlign w:val="bottom"/>
          </w:tcPr>
          <w:p w14:paraId="09197DC7" w14:textId="19063794" w:rsidR="009A7035" w:rsidRPr="00C670E3" w:rsidRDefault="009A7035" w:rsidP="00C670E3">
            <w:pPr>
              <w:spacing w:before="80" w:line="150" w:lineRule="exact"/>
              <w:ind w:right="170"/>
              <w:jc w:val="right"/>
            </w:pPr>
            <w:r w:rsidRPr="00C670E3">
              <w:t>79</w:t>
            </w:r>
          </w:p>
        </w:tc>
        <w:tc>
          <w:tcPr>
            <w:tcW w:w="741" w:type="dxa"/>
            <w:tcBorders>
              <w:left w:val="single" w:sz="6" w:space="0" w:color="000000"/>
            </w:tcBorders>
            <w:shd w:val="clear" w:color="auto" w:fill="auto"/>
            <w:vAlign w:val="bottom"/>
          </w:tcPr>
          <w:p w14:paraId="31FAEAA6" w14:textId="6DCB9858" w:rsidR="009A7035" w:rsidRPr="00C670E3" w:rsidRDefault="009A7035" w:rsidP="00C670E3">
            <w:pPr>
              <w:spacing w:before="80" w:line="150" w:lineRule="exact"/>
              <w:ind w:right="170"/>
              <w:jc w:val="right"/>
            </w:pPr>
            <w:r w:rsidRPr="00C670E3">
              <w:rPr>
                <w:lang w:val="en-US"/>
              </w:rPr>
              <w:t>…</w:t>
            </w:r>
          </w:p>
        </w:tc>
        <w:tc>
          <w:tcPr>
            <w:tcW w:w="742" w:type="dxa"/>
            <w:tcBorders>
              <w:left w:val="single" w:sz="6" w:space="0" w:color="000000"/>
            </w:tcBorders>
            <w:shd w:val="clear" w:color="auto" w:fill="auto"/>
            <w:vAlign w:val="bottom"/>
          </w:tcPr>
          <w:p w14:paraId="0208B45B" w14:textId="3E6DE3E9" w:rsidR="009A7035" w:rsidRPr="00C670E3" w:rsidRDefault="009A7035" w:rsidP="00C670E3">
            <w:pPr>
              <w:spacing w:before="80" w:line="150" w:lineRule="exact"/>
              <w:ind w:right="170"/>
              <w:jc w:val="right"/>
            </w:pPr>
            <w:r w:rsidRPr="00C670E3">
              <w:rPr>
                <w:lang w:val="en-US"/>
              </w:rPr>
              <w:t>…</w:t>
            </w:r>
          </w:p>
        </w:tc>
        <w:tc>
          <w:tcPr>
            <w:tcW w:w="2745" w:type="dxa"/>
            <w:tcBorders>
              <w:left w:val="single" w:sz="6" w:space="0" w:color="000000"/>
            </w:tcBorders>
            <w:shd w:val="clear" w:color="auto" w:fill="auto"/>
            <w:vAlign w:val="bottom"/>
          </w:tcPr>
          <w:p w14:paraId="22FBB691" w14:textId="13927FAE" w:rsidR="009A7035" w:rsidRPr="00C670E3" w:rsidRDefault="009A7035">
            <w:pPr>
              <w:spacing w:before="80" w:line="150" w:lineRule="exact"/>
              <w:ind w:left="170"/>
            </w:pPr>
            <w:proofErr w:type="gramStart"/>
            <w:r w:rsidRPr="00C670E3">
              <w:rPr>
                <w:i/>
              </w:rPr>
              <w:t>Ukraine</w:t>
            </w:r>
            <w:r w:rsidRPr="00C670E3">
              <w:rPr>
                <w:i/>
                <w:vertAlign w:val="superscript"/>
                <w:lang w:val="en-US"/>
              </w:rPr>
              <w:t>5)</w:t>
            </w:r>
            <w:proofErr w:type="gramEnd"/>
          </w:p>
        </w:tc>
      </w:tr>
      <w:tr w:rsidR="009A7035" w:rsidRPr="00D21FE6" w14:paraId="7210FEA2" w14:textId="77777777" w:rsidTr="00C670E3">
        <w:trPr>
          <w:cantSplit/>
        </w:trPr>
        <w:tc>
          <w:tcPr>
            <w:tcW w:w="2728" w:type="dxa"/>
            <w:shd w:val="clear" w:color="auto" w:fill="auto"/>
            <w:vAlign w:val="bottom"/>
          </w:tcPr>
          <w:p w14:paraId="2AD4523D" w14:textId="59F3FBDB" w:rsidR="009A7035" w:rsidRPr="00DA58EA" w:rsidRDefault="009A7035">
            <w:pPr>
              <w:pStyle w:val="13"/>
              <w:spacing w:before="80" w:line="150" w:lineRule="exact"/>
              <w:rPr>
                <w:color w:val="000000" w:themeColor="text1"/>
                <w:sz w:val="14"/>
                <w:szCs w:val="14"/>
              </w:rPr>
            </w:pPr>
            <w:r w:rsidRPr="00DA58EA">
              <w:rPr>
                <w:color w:val="000000" w:themeColor="text1"/>
                <w:sz w:val="14"/>
                <w:szCs w:val="14"/>
                <w:u w:val="none"/>
              </w:rPr>
              <w:t>Страны БРИКС</w:t>
            </w:r>
          </w:p>
        </w:tc>
        <w:tc>
          <w:tcPr>
            <w:tcW w:w="742" w:type="dxa"/>
            <w:tcBorders>
              <w:left w:val="single" w:sz="6" w:space="0" w:color="000000"/>
            </w:tcBorders>
            <w:shd w:val="clear" w:color="auto" w:fill="auto"/>
            <w:vAlign w:val="bottom"/>
          </w:tcPr>
          <w:p w14:paraId="2E63C5D4" w14:textId="77777777" w:rsidR="009A7035" w:rsidRPr="00C670E3" w:rsidRDefault="009A7035" w:rsidP="00C670E3">
            <w:pPr>
              <w:spacing w:before="80" w:line="150" w:lineRule="exact"/>
              <w:ind w:right="170"/>
              <w:jc w:val="right"/>
              <w:rPr>
                <w:lang w:val="en-US"/>
              </w:rPr>
            </w:pPr>
          </w:p>
        </w:tc>
        <w:tc>
          <w:tcPr>
            <w:tcW w:w="741" w:type="dxa"/>
            <w:tcBorders>
              <w:left w:val="single" w:sz="6" w:space="0" w:color="000000"/>
            </w:tcBorders>
            <w:shd w:val="clear" w:color="auto" w:fill="auto"/>
            <w:vAlign w:val="bottom"/>
          </w:tcPr>
          <w:p w14:paraId="44A91D6C" w14:textId="77777777" w:rsidR="009A7035" w:rsidRPr="00C670E3" w:rsidRDefault="009A7035" w:rsidP="00C670E3">
            <w:pPr>
              <w:spacing w:before="80" w:line="150" w:lineRule="exact"/>
              <w:ind w:right="170"/>
              <w:jc w:val="right"/>
              <w:rPr>
                <w:lang w:val="en-US"/>
              </w:rPr>
            </w:pPr>
          </w:p>
        </w:tc>
        <w:tc>
          <w:tcPr>
            <w:tcW w:w="741" w:type="dxa"/>
            <w:tcBorders>
              <w:left w:val="single" w:sz="6" w:space="0" w:color="000000"/>
            </w:tcBorders>
            <w:shd w:val="clear" w:color="auto" w:fill="auto"/>
            <w:vAlign w:val="bottom"/>
          </w:tcPr>
          <w:p w14:paraId="26DA960C" w14:textId="77777777" w:rsidR="009A7035" w:rsidRPr="00C670E3" w:rsidRDefault="009A7035" w:rsidP="00C670E3">
            <w:pPr>
              <w:spacing w:before="80" w:line="150" w:lineRule="exact"/>
              <w:ind w:right="170"/>
              <w:jc w:val="right"/>
            </w:pPr>
          </w:p>
        </w:tc>
        <w:tc>
          <w:tcPr>
            <w:tcW w:w="741" w:type="dxa"/>
            <w:tcBorders>
              <w:left w:val="single" w:sz="6" w:space="0" w:color="000000"/>
            </w:tcBorders>
            <w:shd w:val="clear" w:color="auto" w:fill="auto"/>
            <w:vAlign w:val="bottom"/>
          </w:tcPr>
          <w:p w14:paraId="2ABB0DB9" w14:textId="77777777" w:rsidR="009A7035" w:rsidRPr="00C670E3" w:rsidRDefault="009A7035" w:rsidP="00C670E3">
            <w:pPr>
              <w:spacing w:before="80" w:line="150" w:lineRule="exact"/>
              <w:ind w:right="170"/>
              <w:jc w:val="right"/>
            </w:pPr>
          </w:p>
        </w:tc>
        <w:tc>
          <w:tcPr>
            <w:tcW w:w="741" w:type="dxa"/>
            <w:tcBorders>
              <w:left w:val="single" w:sz="6" w:space="0" w:color="000000"/>
            </w:tcBorders>
            <w:shd w:val="clear" w:color="auto" w:fill="auto"/>
            <w:vAlign w:val="bottom"/>
          </w:tcPr>
          <w:p w14:paraId="650A30FF" w14:textId="77777777" w:rsidR="009A7035" w:rsidRPr="00C670E3" w:rsidRDefault="009A7035" w:rsidP="00C670E3">
            <w:pPr>
              <w:spacing w:before="80" w:line="150" w:lineRule="exact"/>
              <w:ind w:right="170"/>
              <w:jc w:val="right"/>
            </w:pPr>
          </w:p>
        </w:tc>
        <w:tc>
          <w:tcPr>
            <w:tcW w:w="742" w:type="dxa"/>
            <w:tcBorders>
              <w:left w:val="single" w:sz="6" w:space="0" w:color="000000"/>
            </w:tcBorders>
            <w:shd w:val="clear" w:color="auto" w:fill="auto"/>
            <w:vAlign w:val="bottom"/>
          </w:tcPr>
          <w:p w14:paraId="530688B8" w14:textId="77777777" w:rsidR="009A7035" w:rsidRPr="00C670E3" w:rsidRDefault="009A7035" w:rsidP="00C670E3">
            <w:pPr>
              <w:spacing w:before="80" w:line="150" w:lineRule="exact"/>
              <w:ind w:right="170"/>
              <w:jc w:val="right"/>
            </w:pPr>
          </w:p>
        </w:tc>
        <w:tc>
          <w:tcPr>
            <w:tcW w:w="2745" w:type="dxa"/>
            <w:tcBorders>
              <w:left w:val="single" w:sz="6" w:space="0" w:color="000000"/>
            </w:tcBorders>
            <w:shd w:val="clear" w:color="auto" w:fill="auto"/>
            <w:vAlign w:val="bottom"/>
          </w:tcPr>
          <w:p w14:paraId="3CB7CBC4" w14:textId="01E8256A" w:rsidR="009A7035" w:rsidRPr="00C670E3" w:rsidRDefault="009A7035">
            <w:pPr>
              <w:pStyle w:val="13"/>
              <w:spacing w:before="80" w:line="150" w:lineRule="exact"/>
              <w:ind w:left="57"/>
              <w:rPr>
                <w:sz w:val="14"/>
                <w:szCs w:val="14"/>
              </w:rPr>
            </w:pPr>
            <w:r w:rsidRPr="00C670E3">
              <w:rPr>
                <w:bCs w:val="0"/>
                <w:i/>
                <w:sz w:val="14"/>
                <w:szCs w:val="14"/>
                <w:u w:val="none"/>
              </w:rPr>
              <w:t>BRICS countries</w:t>
            </w:r>
          </w:p>
        </w:tc>
      </w:tr>
      <w:tr w:rsidR="009A7035" w:rsidRPr="00D21FE6" w14:paraId="01149DBC" w14:textId="77777777" w:rsidTr="00C670E3">
        <w:trPr>
          <w:cantSplit/>
        </w:trPr>
        <w:tc>
          <w:tcPr>
            <w:tcW w:w="2728" w:type="dxa"/>
            <w:shd w:val="clear" w:color="auto" w:fill="auto"/>
            <w:vAlign w:val="bottom"/>
          </w:tcPr>
          <w:p w14:paraId="1105844A" w14:textId="07BC6B7B" w:rsidR="009A7035" w:rsidRPr="00DA58EA" w:rsidRDefault="009A7035">
            <w:pPr>
              <w:pStyle w:val="13"/>
              <w:spacing w:before="80" w:line="150" w:lineRule="exact"/>
              <w:ind w:left="284"/>
              <w:rPr>
                <w:color w:val="000000" w:themeColor="text1"/>
                <w:sz w:val="14"/>
                <w:szCs w:val="14"/>
              </w:rPr>
            </w:pPr>
            <w:r w:rsidRPr="00DA58EA">
              <w:rPr>
                <w:b w:val="0"/>
                <w:bCs w:val="0"/>
                <w:color w:val="000000" w:themeColor="text1"/>
                <w:sz w:val="14"/>
                <w:szCs w:val="14"/>
                <w:u w:val="none"/>
              </w:rPr>
              <w:t>из них:</w:t>
            </w:r>
          </w:p>
        </w:tc>
        <w:tc>
          <w:tcPr>
            <w:tcW w:w="742" w:type="dxa"/>
            <w:tcBorders>
              <w:left w:val="single" w:sz="6" w:space="0" w:color="000000"/>
            </w:tcBorders>
            <w:shd w:val="clear" w:color="auto" w:fill="auto"/>
            <w:vAlign w:val="bottom"/>
          </w:tcPr>
          <w:p w14:paraId="1BB0D30B" w14:textId="77777777" w:rsidR="009A7035" w:rsidRPr="00C670E3" w:rsidRDefault="009A7035" w:rsidP="00C670E3">
            <w:pPr>
              <w:spacing w:before="80" w:line="150" w:lineRule="exact"/>
              <w:ind w:right="170"/>
              <w:jc w:val="right"/>
              <w:rPr>
                <w:lang w:val="en-US"/>
              </w:rPr>
            </w:pPr>
          </w:p>
        </w:tc>
        <w:tc>
          <w:tcPr>
            <w:tcW w:w="741" w:type="dxa"/>
            <w:tcBorders>
              <w:left w:val="single" w:sz="6" w:space="0" w:color="000000"/>
            </w:tcBorders>
            <w:shd w:val="clear" w:color="auto" w:fill="auto"/>
            <w:vAlign w:val="bottom"/>
          </w:tcPr>
          <w:p w14:paraId="699CFD66" w14:textId="77777777" w:rsidR="009A7035" w:rsidRPr="00C670E3" w:rsidRDefault="009A7035" w:rsidP="00C670E3">
            <w:pPr>
              <w:spacing w:before="80" w:line="150" w:lineRule="exact"/>
              <w:ind w:right="170"/>
              <w:jc w:val="right"/>
              <w:rPr>
                <w:lang w:val="en-US"/>
              </w:rPr>
            </w:pPr>
          </w:p>
        </w:tc>
        <w:tc>
          <w:tcPr>
            <w:tcW w:w="741" w:type="dxa"/>
            <w:tcBorders>
              <w:left w:val="single" w:sz="6" w:space="0" w:color="000000"/>
            </w:tcBorders>
            <w:shd w:val="clear" w:color="auto" w:fill="auto"/>
            <w:vAlign w:val="bottom"/>
          </w:tcPr>
          <w:p w14:paraId="46B218EE" w14:textId="77777777" w:rsidR="009A7035" w:rsidRPr="00C670E3" w:rsidRDefault="009A7035" w:rsidP="00C670E3">
            <w:pPr>
              <w:spacing w:before="80" w:line="150" w:lineRule="exact"/>
              <w:ind w:right="170"/>
              <w:jc w:val="right"/>
            </w:pPr>
          </w:p>
        </w:tc>
        <w:tc>
          <w:tcPr>
            <w:tcW w:w="741" w:type="dxa"/>
            <w:tcBorders>
              <w:left w:val="single" w:sz="6" w:space="0" w:color="000000"/>
            </w:tcBorders>
            <w:shd w:val="clear" w:color="auto" w:fill="auto"/>
            <w:vAlign w:val="bottom"/>
          </w:tcPr>
          <w:p w14:paraId="39734B5C" w14:textId="77777777" w:rsidR="009A7035" w:rsidRPr="00C670E3" w:rsidRDefault="009A7035" w:rsidP="00C670E3">
            <w:pPr>
              <w:spacing w:before="80" w:line="150" w:lineRule="exact"/>
              <w:ind w:right="170"/>
              <w:jc w:val="right"/>
            </w:pPr>
          </w:p>
        </w:tc>
        <w:tc>
          <w:tcPr>
            <w:tcW w:w="741" w:type="dxa"/>
            <w:tcBorders>
              <w:left w:val="single" w:sz="6" w:space="0" w:color="000000"/>
            </w:tcBorders>
            <w:shd w:val="clear" w:color="auto" w:fill="auto"/>
            <w:vAlign w:val="bottom"/>
          </w:tcPr>
          <w:p w14:paraId="171EEDA7" w14:textId="77777777" w:rsidR="009A7035" w:rsidRPr="00C670E3" w:rsidRDefault="009A7035" w:rsidP="00C670E3">
            <w:pPr>
              <w:spacing w:before="80" w:line="150" w:lineRule="exact"/>
              <w:ind w:right="170"/>
              <w:jc w:val="right"/>
            </w:pPr>
          </w:p>
        </w:tc>
        <w:tc>
          <w:tcPr>
            <w:tcW w:w="742" w:type="dxa"/>
            <w:tcBorders>
              <w:left w:val="single" w:sz="6" w:space="0" w:color="000000"/>
            </w:tcBorders>
            <w:shd w:val="clear" w:color="auto" w:fill="auto"/>
            <w:vAlign w:val="bottom"/>
          </w:tcPr>
          <w:p w14:paraId="188FE25B" w14:textId="77777777" w:rsidR="009A7035" w:rsidRPr="00C670E3" w:rsidRDefault="009A7035" w:rsidP="00C670E3">
            <w:pPr>
              <w:spacing w:before="80" w:line="150" w:lineRule="exact"/>
              <w:ind w:right="170"/>
              <w:jc w:val="right"/>
            </w:pPr>
          </w:p>
        </w:tc>
        <w:tc>
          <w:tcPr>
            <w:tcW w:w="2745" w:type="dxa"/>
            <w:tcBorders>
              <w:left w:val="single" w:sz="6" w:space="0" w:color="000000"/>
            </w:tcBorders>
            <w:shd w:val="clear" w:color="auto" w:fill="auto"/>
            <w:vAlign w:val="bottom"/>
          </w:tcPr>
          <w:p w14:paraId="62EB89DC" w14:textId="2E93D6E1" w:rsidR="009A7035" w:rsidRPr="00C670E3" w:rsidRDefault="009A7035">
            <w:pPr>
              <w:pStyle w:val="13"/>
              <w:spacing w:before="80" w:line="150" w:lineRule="exact"/>
              <w:ind w:left="284"/>
              <w:rPr>
                <w:sz w:val="14"/>
                <w:szCs w:val="14"/>
              </w:rPr>
            </w:pPr>
            <w:r w:rsidRPr="00C670E3">
              <w:rPr>
                <w:b w:val="0"/>
                <w:bCs w:val="0"/>
                <w:i/>
                <w:sz w:val="14"/>
                <w:szCs w:val="14"/>
                <w:u w:val="none"/>
              </w:rPr>
              <w:t xml:space="preserve"> of which:</w:t>
            </w:r>
          </w:p>
        </w:tc>
      </w:tr>
      <w:tr w:rsidR="009A7035" w:rsidRPr="00D21FE6" w14:paraId="5E4E5B44" w14:textId="77777777" w:rsidTr="00C670E3">
        <w:trPr>
          <w:cantSplit/>
        </w:trPr>
        <w:tc>
          <w:tcPr>
            <w:tcW w:w="2728" w:type="dxa"/>
            <w:shd w:val="clear" w:color="auto" w:fill="auto"/>
            <w:vAlign w:val="bottom"/>
          </w:tcPr>
          <w:p w14:paraId="0EF3DC7D" w14:textId="20F20E53" w:rsidR="009A7035" w:rsidRPr="00DA58EA" w:rsidRDefault="009A7035">
            <w:pPr>
              <w:pStyle w:val="40"/>
              <w:spacing w:before="80" w:line="150" w:lineRule="exact"/>
              <w:ind w:left="113"/>
              <w:rPr>
                <w:color w:val="000000" w:themeColor="text1"/>
                <w:sz w:val="14"/>
                <w:szCs w:val="14"/>
              </w:rPr>
            </w:pPr>
            <w:r w:rsidRPr="00DA58EA">
              <w:rPr>
                <w:rFonts w:ascii="Arial" w:hAnsi="Arial" w:cs="Arial"/>
                <w:color w:val="000000" w:themeColor="text1"/>
                <w:sz w:val="14"/>
                <w:szCs w:val="14"/>
                <w:u w:val="none"/>
              </w:rPr>
              <w:t>Бразилия</w:t>
            </w:r>
          </w:p>
        </w:tc>
        <w:tc>
          <w:tcPr>
            <w:tcW w:w="742" w:type="dxa"/>
            <w:tcBorders>
              <w:left w:val="single" w:sz="6" w:space="0" w:color="000000"/>
            </w:tcBorders>
            <w:shd w:val="clear" w:color="auto" w:fill="auto"/>
            <w:vAlign w:val="bottom"/>
          </w:tcPr>
          <w:p w14:paraId="3C5E5AD0" w14:textId="45291800" w:rsidR="009A7035" w:rsidRPr="00C670E3" w:rsidRDefault="009A7035" w:rsidP="00C670E3">
            <w:pPr>
              <w:spacing w:before="80" w:line="150" w:lineRule="exact"/>
              <w:ind w:right="170"/>
              <w:jc w:val="right"/>
            </w:pPr>
            <w:r w:rsidRPr="00C670E3">
              <w:t>112</w:t>
            </w:r>
          </w:p>
        </w:tc>
        <w:tc>
          <w:tcPr>
            <w:tcW w:w="741" w:type="dxa"/>
            <w:tcBorders>
              <w:left w:val="single" w:sz="6" w:space="0" w:color="000000"/>
            </w:tcBorders>
            <w:shd w:val="clear" w:color="auto" w:fill="auto"/>
            <w:vAlign w:val="bottom"/>
          </w:tcPr>
          <w:p w14:paraId="0ACEB3C5" w14:textId="60CAD0A4" w:rsidR="009A7035" w:rsidRPr="00C670E3" w:rsidRDefault="009A7035" w:rsidP="00C670E3">
            <w:pPr>
              <w:spacing w:before="80" w:line="150" w:lineRule="exact"/>
              <w:ind w:right="170"/>
              <w:jc w:val="right"/>
              <w:rPr>
                <w:lang w:val="en-US"/>
              </w:rPr>
            </w:pPr>
            <w:r w:rsidRPr="00C670E3">
              <w:t>115</w:t>
            </w:r>
          </w:p>
        </w:tc>
        <w:tc>
          <w:tcPr>
            <w:tcW w:w="741" w:type="dxa"/>
            <w:tcBorders>
              <w:left w:val="single" w:sz="6" w:space="0" w:color="000000"/>
            </w:tcBorders>
            <w:shd w:val="clear" w:color="auto" w:fill="auto"/>
            <w:vAlign w:val="bottom"/>
          </w:tcPr>
          <w:p w14:paraId="36D35267" w14:textId="7368643E" w:rsidR="009A7035" w:rsidRPr="00C670E3" w:rsidRDefault="009A7035" w:rsidP="00C670E3">
            <w:pPr>
              <w:spacing w:before="80" w:line="150" w:lineRule="exact"/>
              <w:ind w:right="170"/>
              <w:jc w:val="right"/>
            </w:pPr>
            <w:r w:rsidRPr="00C670E3">
              <w:t>119</w:t>
            </w:r>
          </w:p>
        </w:tc>
        <w:tc>
          <w:tcPr>
            <w:tcW w:w="741" w:type="dxa"/>
            <w:tcBorders>
              <w:left w:val="single" w:sz="6" w:space="0" w:color="000000"/>
            </w:tcBorders>
            <w:shd w:val="clear" w:color="auto" w:fill="auto"/>
            <w:vAlign w:val="bottom"/>
          </w:tcPr>
          <w:p w14:paraId="640CF7FB" w14:textId="0BFC97D6" w:rsidR="009A7035" w:rsidRPr="00C670E3" w:rsidRDefault="009A7035" w:rsidP="00C670E3">
            <w:pPr>
              <w:spacing w:before="80" w:line="150" w:lineRule="exact"/>
              <w:ind w:right="170"/>
              <w:jc w:val="right"/>
            </w:pPr>
            <w:r w:rsidRPr="00C670E3">
              <w:t>102</w:t>
            </w:r>
          </w:p>
        </w:tc>
        <w:tc>
          <w:tcPr>
            <w:tcW w:w="741" w:type="dxa"/>
            <w:tcBorders>
              <w:left w:val="single" w:sz="6" w:space="0" w:color="000000"/>
            </w:tcBorders>
            <w:shd w:val="clear" w:color="auto" w:fill="auto"/>
            <w:vAlign w:val="bottom"/>
          </w:tcPr>
          <w:p w14:paraId="60924BB9" w14:textId="30D6CE50" w:rsidR="009A7035" w:rsidRPr="00C670E3" w:rsidRDefault="009A7035" w:rsidP="00C670E3">
            <w:pPr>
              <w:spacing w:before="80" w:line="150" w:lineRule="exact"/>
              <w:ind w:right="170"/>
              <w:jc w:val="right"/>
              <w:rPr>
                <w:lang w:val="en-US"/>
              </w:rPr>
            </w:pPr>
            <w:r w:rsidRPr="00C670E3">
              <w:t>104</w:t>
            </w:r>
          </w:p>
        </w:tc>
        <w:tc>
          <w:tcPr>
            <w:tcW w:w="742" w:type="dxa"/>
            <w:tcBorders>
              <w:left w:val="single" w:sz="6" w:space="0" w:color="000000"/>
            </w:tcBorders>
            <w:shd w:val="clear" w:color="auto" w:fill="auto"/>
            <w:vAlign w:val="bottom"/>
          </w:tcPr>
          <w:p w14:paraId="676FD57E" w14:textId="43C82AD0" w:rsidR="009A7035" w:rsidRPr="00C670E3" w:rsidRDefault="009A7035" w:rsidP="00C670E3">
            <w:pPr>
              <w:spacing w:before="80" w:line="150" w:lineRule="exact"/>
              <w:ind w:right="170"/>
              <w:jc w:val="right"/>
              <w:rPr>
                <w:lang w:val="en-US"/>
              </w:rPr>
            </w:pPr>
            <w:r w:rsidRPr="00C670E3">
              <w:t>107</w:t>
            </w:r>
          </w:p>
        </w:tc>
        <w:tc>
          <w:tcPr>
            <w:tcW w:w="2745" w:type="dxa"/>
            <w:tcBorders>
              <w:left w:val="single" w:sz="6" w:space="0" w:color="000000"/>
            </w:tcBorders>
            <w:shd w:val="clear" w:color="auto" w:fill="auto"/>
            <w:vAlign w:val="bottom"/>
          </w:tcPr>
          <w:p w14:paraId="485E2215" w14:textId="59FCF554" w:rsidR="009A7035" w:rsidRPr="00C670E3" w:rsidRDefault="009A7035">
            <w:pPr>
              <w:spacing w:before="80" w:line="150" w:lineRule="exact"/>
              <w:ind w:left="170"/>
            </w:pPr>
            <w:r w:rsidRPr="00C670E3">
              <w:rPr>
                <w:i/>
              </w:rPr>
              <w:t>Brazil</w:t>
            </w:r>
          </w:p>
        </w:tc>
      </w:tr>
      <w:tr w:rsidR="009A7035" w:rsidRPr="00D21FE6" w14:paraId="44A38009" w14:textId="77777777" w:rsidTr="00C670E3">
        <w:trPr>
          <w:cantSplit/>
        </w:trPr>
        <w:tc>
          <w:tcPr>
            <w:tcW w:w="2728" w:type="dxa"/>
            <w:shd w:val="clear" w:color="auto" w:fill="auto"/>
            <w:vAlign w:val="bottom"/>
          </w:tcPr>
          <w:p w14:paraId="7F101F29" w14:textId="7980F30E" w:rsidR="009A7035" w:rsidRPr="00DA58EA" w:rsidRDefault="009A7035">
            <w:pPr>
              <w:spacing w:before="80" w:line="150" w:lineRule="exact"/>
              <w:ind w:left="113"/>
              <w:rPr>
                <w:color w:val="000000" w:themeColor="text1"/>
              </w:rPr>
            </w:pPr>
            <w:r w:rsidRPr="00DA58EA">
              <w:rPr>
                <w:color w:val="000000" w:themeColor="text1"/>
              </w:rPr>
              <w:t>Индия</w:t>
            </w:r>
          </w:p>
        </w:tc>
        <w:tc>
          <w:tcPr>
            <w:tcW w:w="742" w:type="dxa"/>
            <w:tcBorders>
              <w:left w:val="single" w:sz="6" w:space="0" w:color="000000"/>
            </w:tcBorders>
            <w:shd w:val="clear" w:color="auto" w:fill="auto"/>
            <w:vAlign w:val="bottom"/>
          </w:tcPr>
          <w:p w14:paraId="28885178" w14:textId="6DEE3C4C" w:rsidR="009A7035" w:rsidRPr="00C670E3" w:rsidRDefault="009A7035" w:rsidP="00C670E3">
            <w:pPr>
              <w:spacing w:before="80" w:line="150" w:lineRule="exact"/>
              <w:ind w:right="170"/>
              <w:jc w:val="right"/>
            </w:pPr>
            <w:r w:rsidRPr="00C670E3">
              <w:t>195</w:t>
            </w:r>
          </w:p>
        </w:tc>
        <w:tc>
          <w:tcPr>
            <w:tcW w:w="741" w:type="dxa"/>
            <w:tcBorders>
              <w:left w:val="single" w:sz="6" w:space="0" w:color="000000"/>
            </w:tcBorders>
            <w:shd w:val="clear" w:color="auto" w:fill="auto"/>
            <w:vAlign w:val="bottom"/>
          </w:tcPr>
          <w:p w14:paraId="10AA3FE3" w14:textId="0510B2F9" w:rsidR="009A7035" w:rsidRPr="00C670E3" w:rsidRDefault="009A7035" w:rsidP="00C670E3">
            <w:pPr>
              <w:spacing w:before="80" w:line="150" w:lineRule="exact"/>
              <w:ind w:right="170"/>
              <w:jc w:val="right"/>
            </w:pPr>
            <w:r w:rsidRPr="00C670E3">
              <w:t>213</w:t>
            </w:r>
          </w:p>
        </w:tc>
        <w:tc>
          <w:tcPr>
            <w:tcW w:w="741" w:type="dxa"/>
            <w:tcBorders>
              <w:left w:val="single" w:sz="6" w:space="0" w:color="000000"/>
            </w:tcBorders>
            <w:shd w:val="clear" w:color="auto" w:fill="auto"/>
            <w:vAlign w:val="bottom"/>
          </w:tcPr>
          <w:p w14:paraId="6E61B264" w14:textId="04171E37" w:rsidR="009A7035" w:rsidRPr="00C670E3" w:rsidRDefault="009A7035" w:rsidP="00C670E3">
            <w:pPr>
              <w:spacing w:before="80" w:line="150" w:lineRule="exact"/>
              <w:ind w:right="170"/>
              <w:jc w:val="right"/>
            </w:pPr>
            <w:r w:rsidRPr="00C670E3">
              <w:t>226</w:t>
            </w:r>
          </w:p>
        </w:tc>
        <w:tc>
          <w:tcPr>
            <w:tcW w:w="741" w:type="dxa"/>
            <w:tcBorders>
              <w:left w:val="single" w:sz="6" w:space="0" w:color="000000"/>
            </w:tcBorders>
            <w:shd w:val="clear" w:color="auto" w:fill="auto"/>
            <w:vAlign w:val="bottom"/>
          </w:tcPr>
          <w:p w14:paraId="350598BF" w14:textId="3836A4E2" w:rsidR="009A7035" w:rsidRPr="00C670E3" w:rsidRDefault="009A7035" w:rsidP="00C670E3">
            <w:pPr>
              <w:spacing w:before="80" w:line="150" w:lineRule="exact"/>
              <w:ind w:right="170"/>
              <w:jc w:val="right"/>
            </w:pPr>
            <w:r w:rsidRPr="00C670E3">
              <w:t>166</w:t>
            </w:r>
          </w:p>
        </w:tc>
        <w:tc>
          <w:tcPr>
            <w:tcW w:w="741" w:type="dxa"/>
            <w:tcBorders>
              <w:left w:val="single" w:sz="6" w:space="0" w:color="000000"/>
            </w:tcBorders>
            <w:shd w:val="clear" w:color="auto" w:fill="auto"/>
            <w:vAlign w:val="bottom"/>
          </w:tcPr>
          <w:p w14:paraId="32C198F3" w14:textId="3D29526F" w:rsidR="009A7035" w:rsidRPr="00C670E3" w:rsidRDefault="009A7035" w:rsidP="00C670E3">
            <w:pPr>
              <w:spacing w:before="80" w:line="150" w:lineRule="exact"/>
              <w:ind w:right="170"/>
              <w:jc w:val="right"/>
              <w:rPr>
                <w:lang w:val="en-US"/>
              </w:rPr>
            </w:pPr>
            <w:r w:rsidRPr="00C670E3">
              <w:t>180</w:t>
            </w:r>
          </w:p>
        </w:tc>
        <w:tc>
          <w:tcPr>
            <w:tcW w:w="742" w:type="dxa"/>
            <w:tcBorders>
              <w:left w:val="single" w:sz="6" w:space="0" w:color="000000"/>
            </w:tcBorders>
            <w:shd w:val="clear" w:color="auto" w:fill="auto"/>
            <w:vAlign w:val="bottom"/>
          </w:tcPr>
          <w:p w14:paraId="481579A5" w14:textId="0A8E4689" w:rsidR="009A7035" w:rsidRPr="00C670E3" w:rsidRDefault="009A7035" w:rsidP="00C670E3">
            <w:pPr>
              <w:spacing w:before="80" w:line="150" w:lineRule="exact"/>
              <w:ind w:right="170"/>
              <w:jc w:val="right"/>
              <w:rPr>
                <w:lang w:val="en-US"/>
              </w:rPr>
            </w:pPr>
            <w:r w:rsidRPr="00C670E3">
              <w:t>189</w:t>
            </w:r>
          </w:p>
        </w:tc>
        <w:tc>
          <w:tcPr>
            <w:tcW w:w="2745" w:type="dxa"/>
            <w:tcBorders>
              <w:left w:val="single" w:sz="6" w:space="0" w:color="000000"/>
            </w:tcBorders>
            <w:shd w:val="clear" w:color="auto" w:fill="auto"/>
            <w:vAlign w:val="bottom"/>
          </w:tcPr>
          <w:p w14:paraId="7AE880D6" w14:textId="743C1150" w:rsidR="009A7035" w:rsidRPr="00C670E3" w:rsidRDefault="009A7035">
            <w:pPr>
              <w:spacing w:before="80" w:line="150" w:lineRule="exact"/>
              <w:ind w:left="170"/>
            </w:pPr>
            <w:r w:rsidRPr="00C670E3">
              <w:rPr>
                <w:i/>
              </w:rPr>
              <w:t>India</w:t>
            </w:r>
          </w:p>
        </w:tc>
      </w:tr>
      <w:tr w:rsidR="009A7035" w:rsidRPr="00D21FE6" w14:paraId="73566237" w14:textId="77777777" w:rsidTr="00C670E3">
        <w:trPr>
          <w:cantSplit/>
        </w:trPr>
        <w:tc>
          <w:tcPr>
            <w:tcW w:w="2728" w:type="dxa"/>
            <w:shd w:val="clear" w:color="auto" w:fill="auto"/>
            <w:vAlign w:val="bottom"/>
          </w:tcPr>
          <w:p w14:paraId="4F73C17F" w14:textId="79E43B7C" w:rsidR="009A7035" w:rsidRPr="00DA58EA" w:rsidRDefault="009A7035">
            <w:pPr>
              <w:spacing w:before="80" w:line="150" w:lineRule="exact"/>
              <w:ind w:left="113"/>
              <w:rPr>
                <w:color w:val="000000" w:themeColor="text1"/>
              </w:rPr>
            </w:pPr>
            <w:r w:rsidRPr="00DA58EA">
              <w:rPr>
                <w:color w:val="000000" w:themeColor="text1"/>
              </w:rPr>
              <w:t>Китай</w:t>
            </w:r>
          </w:p>
        </w:tc>
        <w:tc>
          <w:tcPr>
            <w:tcW w:w="742" w:type="dxa"/>
            <w:tcBorders>
              <w:left w:val="single" w:sz="6" w:space="0" w:color="000000"/>
            </w:tcBorders>
            <w:shd w:val="clear" w:color="auto" w:fill="auto"/>
            <w:vAlign w:val="bottom"/>
          </w:tcPr>
          <w:p w14:paraId="26D2F204" w14:textId="70A0A4C7" w:rsidR="009A7035" w:rsidRPr="00C670E3" w:rsidRDefault="009A7035" w:rsidP="00C670E3">
            <w:pPr>
              <w:spacing w:before="80" w:line="150" w:lineRule="exact"/>
              <w:ind w:right="170"/>
              <w:jc w:val="right"/>
            </w:pPr>
            <w:r w:rsidRPr="00C670E3">
              <w:t>217</w:t>
            </w:r>
          </w:p>
        </w:tc>
        <w:tc>
          <w:tcPr>
            <w:tcW w:w="741" w:type="dxa"/>
            <w:tcBorders>
              <w:left w:val="single" w:sz="6" w:space="0" w:color="000000"/>
            </w:tcBorders>
            <w:shd w:val="clear" w:color="auto" w:fill="auto"/>
            <w:vAlign w:val="bottom"/>
          </w:tcPr>
          <w:p w14:paraId="059B44DF" w14:textId="38344621" w:rsidR="009A7035" w:rsidRPr="00C670E3" w:rsidRDefault="009A7035" w:rsidP="00C670E3">
            <w:pPr>
              <w:spacing w:before="80" w:line="150" w:lineRule="exact"/>
              <w:ind w:right="170"/>
              <w:jc w:val="right"/>
            </w:pPr>
            <w:r w:rsidRPr="00C670E3">
              <w:t>228</w:t>
            </w:r>
          </w:p>
        </w:tc>
        <w:tc>
          <w:tcPr>
            <w:tcW w:w="741" w:type="dxa"/>
            <w:tcBorders>
              <w:left w:val="single" w:sz="6" w:space="0" w:color="000000"/>
            </w:tcBorders>
            <w:shd w:val="clear" w:color="auto" w:fill="auto"/>
            <w:vAlign w:val="bottom"/>
          </w:tcPr>
          <w:p w14:paraId="30ADC214" w14:textId="052586B8" w:rsidR="009A7035" w:rsidRPr="00C670E3" w:rsidRDefault="009A7035" w:rsidP="00C670E3">
            <w:pPr>
              <w:spacing w:before="80" w:line="150" w:lineRule="exact"/>
              <w:ind w:right="170"/>
              <w:jc w:val="right"/>
            </w:pPr>
            <w:r w:rsidRPr="00C670E3">
              <w:t>240</w:t>
            </w:r>
          </w:p>
        </w:tc>
        <w:tc>
          <w:tcPr>
            <w:tcW w:w="741" w:type="dxa"/>
            <w:tcBorders>
              <w:left w:val="single" w:sz="6" w:space="0" w:color="000000"/>
            </w:tcBorders>
            <w:shd w:val="clear" w:color="auto" w:fill="auto"/>
            <w:vAlign w:val="bottom"/>
          </w:tcPr>
          <w:p w14:paraId="14FB5368" w14:textId="2E09825D" w:rsidR="009A7035" w:rsidRPr="00C670E3" w:rsidRDefault="009A7035" w:rsidP="00C670E3">
            <w:pPr>
              <w:spacing w:before="80" w:line="150" w:lineRule="exact"/>
              <w:ind w:right="170"/>
              <w:jc w:val="right"/>
            </w:pPr>
            <w:r w:rsidRPr="00C670E3">
              <w:t>206</w:t>
            </w:r>
          </w:p>
        </w:tc>
        <w:tc>
          <w:tcPr>
            <w:tcW w:w="741" w:type="dxa"/>
            <w:tcBorders>
              <w:left w:val="single" w:sz="6" w:space="0" w:color="000000"/>
            </w:tcBorders>
            <w:shd w:val="clear" w:color="auto" w:fill="auto"/>
            <w:vAlign w:val="bottom"/>
          </w:tcPr>
          <w:p w14:paraId="08BB83F8" w14:textId="151B8ED4" w:rsidR="009A7035" w:rsidRPr="00C670E3" w:rsidRDefault="009A7035" w:rsidP="00C670E3">
            <w:pPr>
              <w:spacing w:before="80" w:line="150" w:lineRule="exact"/>
              <w:ind w:right="170"/>
              <w:jc w:val="right"/>
            </w:pPr>
            <w:r w:rsidRPr="00C670E3">
              <w:t>216</w:t>
            </w:r>
          </w:p>
        </w:tc>
        <w:tc>
          <w:tcPr>
            <w:tcW w:w="742" w:type="dxa"/>
            <w:tcBorders>
              <w:left w:val="single" w:sz="6" w:space="0" w:color="000000"/>
            </w:tcBorders>
            <w:shd w:val="clear" w:color="auto" w:fill="auto"/>
            <w:vAlign w:val="bottom"/>
          </w:tcPr>
          <w:p w14:paraId="1CC263A3" w14:textId="70702ADD" w:rsidR="009A7035" w:rsidRPr="00C670E3" w:rsidRDefault="009A7035" w:rsidP="00C670E3">
            <w:pPr>
              <w:spacing w:before="80" w:line="150" w:lineRule="exact"/>
              <w:ind w:right="170"/>
              <w:jc w:val="right"/>
            </w:pPr>
            <w:r w:rsidRPr="00C670E3">
              <w:t>228</w:t>
            </w:r>
          </w:p>
        </w:tc>
        <w:tc>
          <w:tcPr>
            <w:tcW w:w="2745" w:type="dxa"/>
            <w:tcBorders>
              <w:left w:val="single" w:sz="6" w:space="0" w:color="000000"/>
            </w:tcBorders>
            <w:shd w:val="clear" w:color="auto" w:fill="auto"/>
            <w:vAlign w:val="bottom"/>
          </w:tcPr>
          <w:p w14:paraId="687533F0" w14:textId="416181D5" w:rsidR="009A7035" w:rsidRPr="00C670E3" w:rsidRDefault="009A7035">
            <w:pPr>
              <w:spacing w:before="80" w:line="150" w:lineRule="exact"/>
              <w:ind w:left="170"/>
            </w:pPr>
            <w:r w:rsidRPr="00C670E3">
              <w:rPr>
                <w:i/>
              </w:rPr>
              <w:t>China</w:t>
            </w:r>
          </w:p>
        </w:tc>
      </w:tr>
      <w:tr w:rsidR="009A7035" w:rsidRPr="00D21FE6" w14:paraId="42FC7299" w14:textId="77777777" w:rsidTr="00C670E3">
        <w:trPr>
          <w:cantSplit/>
        </w:trPr>
        <w:tc>
          <w:tcPr>
            <w:tcW w:w="2728" w:type="dxa"/>
            <w:shd w:val="clear" w:color="auto" w:fill="auto"/>
            <w:vAlign w:val="bottom"/>
          </w:tcPr>
          <w:p w14:paraId="5402C4A0" w14:textId="2BE5855D" w:rsidR="009A7035" w:rsidRPr="00DA58EA" w:rsidRDefault="009A7035">
            <w:pPr>
              <w:spacing w:before="80" w:line="150" w:lineRule="exact"/>
              <w:ind w:left="113"/>
              <w:rPr>
                <w:color w:val="000000" w:themeColor="text1"/>
              </w:rPr>
            </w:pPr>
            <w:r w:rsidRPr="00DA58EA">
              <w:rPr>
                <w:color w:val="000000" w:themeColor="text1"/>
              </w:rPr>
              <w:t>Южно-Африканская Республика</w:t>
            </w:r>
          </w:p>
        </w:tc>
        <w:tc>
          <w:tcPr>
            <w:tcW w:w="742" w:type="dxa"/>
            <w:tcBorders>
              <w:left w:val="single" w:sz="6" w:space="0" w:color="000000"/>
            </w:tcBorders>
            <w:shd w:val="clear" w:color="auto" w:fill="auto"/>
            <w:vAlign w:val="bottom"/>
          </w:tcPr>
          <w:p w14:paraId="093E16A7" w14:textId="2E5407AF" w:rsidR="009A7035" w:rsidRPr="00C670E3" w:rsidRDefault="009A7035" w:rsidP="00C670E3">
            <w:pPr>
              <w:spacing w:before="80" w:line="150" w:lineRule="exact"/>
              <w:ind w:right="170"/>
              <w:jc w:val="right"/>
            </w:pPr>
            <w:r w:rsidRPr="00C670E3">
              <w:t>116</w:t>
            </w:r>
          </w:p>
        </w:tc>
        <w:tc>
          <w:tcPr>
            <w:tcW w:w="741" w:type="dxa"/>
            <w:tcBorders>
              <w:left w:val="single" w:sz="6" w:space="0" w:color="000000"/>
            </w:tcBorders>
            <w:shd w:val="clear" w:color="auto" w:fill="auto"/>
            <w:vAlign w:val="bottom"/>
          </w:tcPr>
          <w:p w14:paraId="2DF7C70E" w14:textId="653CD196" w:rsidR="009A7035" w:rsidRPr="00C670E3" w:rsidRDefault="009A7035" w:rsidP="00C670E3">
            <w:pPr>
              <w:spacing w:before="80" w:line="150" w:lineRule="exact"/>
              <w:ind w:right="170"/>
              <w:jc w:val="right"/>
            </w:pPr>
            <w:r w:rsidRPr="00C670E3">
              <w:t>117</w:t>
            </w:r>
          </w:p>
        </w:tc>
        <w:tc>
          <w:tcPr>
            <w:tcW w:w="741" w:type="dxa"/>
            <w:tcBorders>
              <w:left w:val="single" w:sz="6" w:space="0" w:color="000000"/>
            </w:tcBorders>
            <w:shd w:val="clear" w:color="auto" w:fill="auto"/>
            <w:vAlign w:val="bottom"/>
          </w:tcPr>
          <w:p w14:paraId="159C3B61" w14:textId="09EF6EF9" w:rsidR="009A7035" w:rsidRPr="00C670E3" w:rsidRDefault="009A7035" w:rsidP="00C670E3">
            <w:pPr>
              <w:spacing w:before="80" w:line="150" w:lineRule="exact"/>
              <w:ind w:right="170"/>
              <w:jc w:val="right"/>
            </w:pPr>
            <w:r w:rsidRPr="00C670E3">
              <w:t>117</w:t>
            </w:r>
          </w:p>
        </w:tc>
        <w:tc>
          <w:tcPr>
            <w:tcW w:w="741" w:type="dxa"/>
            <w:tcBorders>
              <w:left w:val="single" w:sz="6" w:space="0" w:color="000000"/>
            </w:tcBorders>
            <w:shd w:val="clear" w:color="auto" w:fill="auto"/>
            <w:vAlign w:val="bottom"/>
          </w:tcPr>
          <w:p w14:paraId="259EC32B" w14:textId="0D6E2713" w:rsidR="009A7035" w:rsidRPr="00C670E3" w:rsidRDefault="009A7035" w:rsidP="00C670E3">
            <w:pPr>
              <w:spacing w:before="80" w:line="150" w:lineRule="exact"/>
              <w:ind w:right="170"/>
              <w:jc w:val="right"/>
            </w:pPr>
            <w:r w:rsidRPr="00C670E3">
              <w:t>98</w:t>
            </w:r>
          </w:p>
        </w:tc>
        <w:tc>
          <w:tcPr>
            <w:tcW w:w="741" w:type="dxa"/>
            <w:tcBorders>
              <w:left w:val="single" w:sz="6" w:space="0" w:color="000000"/>
            </w:tcBorders>
            <w:shd w:val="clear" w:color="auto" w:fill="auto"/>
            <w:vAlign w:val="bottom"/>
          </w:tcPr>
          <w:p w14:paraId="56B214AC" w14:textId="37CD9F05" w:rsidR="009A7035" w:rsidRPr="00C670E3" w:rsidRDefault="009A7035" w:rsidP="00C670E3">
            <w:pPr>
              <w:spacing w:before="80" w:line="150" w:lineRule="exact"/>
              <w:ind w:right="170"/>
              <w:jc w:val="right"/>
              <w:rPr>
                <w:lang w:val="en-US"/>
              </w:rPr>
            </w:pPr>
            <w:r w:rsidRPr="00C670E3">
              <w:t>98</w:t>
            </w:r>
          </w:p>
        </w:tc>
        <w:tc>
          <w:tcPr>
            <w:tcW w:w="742" w:type="dxa"/>
            <w:tcBorders>
              <w:left w:val="single" w:sz="6" w:space="0" w:color="000000"/>
            </w:tcBorders>
            <w:shd w:val="clear" w:color="auto" w:fill="auto"/>
            <w:vAlign w:val="bottom"/>
          </w:tcPr>
          <w:p w14:paraId="08CFF257" w14:textId="337C0C63" w:rsidR="009A7035" w:rsidRPr="00C670E3" w:rsidRDefault="009A7035" w:rsidP="00C670E3">
            <w:pPr>
              <w:spacing w:before="80" w:line="150" w:lineRule="exact"/>
              <w:ind w:right="170"/>
              <w:jc w:val="right"/>
              <w:rPr>
                <w:lang w:val="en-US"/>
              </w:rPr>
            </w:pPr>
            <w:r w:rsidRPr="00C670E3">
              <w:t>95</w:t>
            </w:r>
          </w:p>
        </w:tc>
        <w:tc>
          <w:tcPr>
            <w:tcW w:w="2745" w:type="dxa"/>
            <w:tcBorders>
              <w:left w:val="single" w:sz="6" w:space="0" w:color="000000"/>
            </w:tcBorders>
            <w:shd w:val="clear" w:color="auto" w:fill="auto"/>
            <w:vAlign w:val="bottom"/>
          </w:tcPr>
          <w:p w14:paraId="2C909DA4" w14:textId="01EC3840" w:rsidR="009A7035" w:rsidRPr="00C670E3" w:rsidRDefault="009A7035">
            <w:pPr>
              <w:spacing w:before="80" w:line="150" w:lineRule="exact"/>
              <w:ind w:left="170"/>
            </w:pPr>
            <w:r w:rsidRPr="00C670E3">
              <w:rPr>
                <w:i/>
              </w:rPr>
              <w:t>South Africa</w:t>
            </w:r>
          </w:p>
        </w:tc>
      </w:tr>
      <w:tr w:rsidR="009A7035" w:rsidRPr="00D21FE6" w14:paraId="5EC2F2AD" w14:textId="77777777" w:rsidTr="00C670E3">
        <w:trPr>
          <w:cantSplit/>
        </w:trPr>
        <w:tc>
          <w:tcPr>
            <w:tcW w:w="2728" w:type="dxa"/>
            <w:shd w:val="clear" w:color="auto" w:fill="auto"/>
            <w:vAlign w:val="bottom"/>
          </w:tcPr>
          <w:p w14:paraId="69C51F23" w14:textId="7CDB9869" w:rsidR="009A7035" w:rsidRPr="00DA58EA" w:rsidRDefault="009A7035">
            <w:pPr>
              <w:pStyle w:val="13"/>
              <w:spacing w:before="80" w:line="150" w:lineRule="exact"/>
              <w:rPr>
                <w:color w:val="000000" w:themeColor="text1"/>
                <w:sz w:val="14"/>
                <w:szCs w:val="14"/>
              </w:rPr>
            </w:pPr>
            <w:r w:rsidRPr="00DA58EA">
              <w:rPr>
                <w:color w:val="000000" w:themeColor="text1"/>
                <w:sz w:val="14"/>
                <w:szCs w:val="14"/>
                <w:u w:val="none"/>
              </w:rPr>
              <w:t>Страны ЕС</w:t>
            </w:r>
          </w:p>
        </w:tc>
        <w:tc>
          <w:tcPr>
            <w:tcW w:w="742" w:type="dxa"/>
            <w:tcBorders>
              <w:left w:val="single" w:sz="6" w:space="0" w:color="000000"/>
            </w:tcBorders>
            <w:shd w:val="clear" w:color="auto" w:fill="auto"/>
            <w:vAlign w:val="bottom"/>
          </w:tcPr>
          <w:p w14:paraId="4A486D76" w14:textId="77777777" w:rsidR="009A7035" w:rsidRPr="00C670E3" w:rsidRDefault="009A7035" w:rsidP="00C670E3">
            <w:pPr>
              <w:spacing w:before="80" w:line="150" w:lineRule="exact"/>
              <w:ind w:right="170"/>
              <w:jc w:val="right"/>
            </w:pPr>
          </w:p>
        </w:tc>
        <w:tc>
          <w:tcPr>
            <w:tcW w:w="741" w:type="dxa"/>
            <w:tcBorders>
              <w:left w:val="single" w:sz="6" w:space="0" w:color="000000"/>
            </w:tcBorders>
            <w:shd w:val="clear" w:color="auto" w:fill="auto"/>
            <w:vAlign w:val="bottom"/>
          </w:tcPr>
          <w:p w14:paraId="579C2959" w14:textId="77777777" w:rsidR="009A7035" w:rsidRPr="00C670E3" w:rsidRDefault="009A7035" w:rsidP="00C670E3">
            <w:pPr>
              <w:spacing w:before="80" w:line="150" w:lineRule="exact"/>
              <w:ind w:right="170"/>
              <w:jc w:val="right"/>
            </w:pPr>
          </w:p>
        </w:tc>
        <w:tc>
          <w:tcPr>
            <w:tcW w:w="741" w:type="dxa"/>
            <w:tcBorders>
              <w:left w:val="single" w:sz="6" w:space="0" w:color="000000"/>
            </w:tcBorders>
            <w:shd w:val="clear" w:color="auto" w:fill="auto"/>
            <w:vAlign w:val="bottom"/>
          </w:tcPr>
          <w:p w14:paraId="1CEB213D" w14:textId="77777777" w:rsidR="009A7035" w:rsidRPr="00C670E3" w:rsidRDefault="009A7035" w:rsidP="00C670E3">
            <w:pPr>
              <w:spacing w:before="80" w:line="150" w:lineRule="exact"/>
              <w:ind w:right="170"/>
              <w:jc w:val="right"/>
            </w:pPr>
          </w:p>
        </w:tc>
        <w:tc>
          <w:tcPr>
            <w:tcW w:w="741" w:type="dxa"/>
            <w:tcBorders>
              <w:left w:val="single" w:sz="6" w:space="0" w:color="000000"/>
            </w:tcBorders>
            <w:shd w:val="clear" w:color="auto" w:fill="auto"/>
            <w:vAlign w:val="bottom"/>
          </w:tcPr>
          <w:p w14:paraId="0366D5D7" w14:textId="77777777" w:rsidR="009A7035" w:rsidRPr="00C670E3" w:rsidRDefault="009A7035" w:rsidP="00C670E3">
            <w:pPr>
              <w:spacing w:before="80" w:line="150" w:lineRule="exact"/>
              <w:ind w:right="170"/>
              <w:jc w:val="right"/>
            </w:pPr>
          </w:p>
        </w:tc>
        <w:tc>
          <w:tcPr>
            <w:tcW w:w="741" w:type="dxa"/>
            <w:tcBorders>
              <w:left w:val="single" w:sz="6" w:space="0" w:color="000000"/>
            </w:tcBorders>
            <w:shd w:val="clear" w:color="auto" w:fill="auto"/>
            <w:vAlign w:val="bottom"/>
          </w:tcPr>
          <w:p w14:paraId="1B2640D2" w14:textId="77777777" w:rsidR="009A7035" w:rsidRPr="00C670E3" w:rsidRDefault="009A7035" w:rsidP="00C670E3">
            <w:pPr>
              <w:spacing w:before="80" w:line="150" w:lineRule="exact"/>
              <w:ind w:right="170"/>
              <w:jc w:val="right"/>
            </w:pPr>
          </w:p>
        </w:tc>
        <w:tc>
          <w:tcPr>
            <w:tcW w:w="742" w:type="dxa"/>
            <w:tcBorders>
              <w:left w:val="single" w:sz="6" w:space="0" w:color="000000"/>
            </w:tcBorders>
            <w:shd w:val="clear" w:color="auto" w:fill="auto"/>
            <w:vAlign w:val="bottom"/>
          </w:tcPr>
          <w:p w14:paraId="2591761B" w14:textId="77777777" w:rsidR="009A7035" w:rsidRPr="00C670E3" w:rsidRDefault="009A7035" w:rsidP="00C670E3">
            <w:pPr>
              <w:spacing w:before="80" w:line="150" w:lineRule="exact"/>
              <w:ind w:right="170"/>
              <w:jc w:val="right"/>
            </w:pPr>
          </w:p>
        </w:tc>
        <w:tc>
          <w:tcPr>
            <w:tcW w:w="2745" w:type="dxa"/>
            <w:tcBorders>
              <w:left w:val="single" w:sz="6" w:space="0" w:color="000000"/>
            </w:tcBorders>
            <w:shd w:val="clear" w:color="auto" w:fill="auto"/>
            <w:vAlign w:val="bottom"/>
          </w:tcPr>
          <w:p w14:paraId="586CBE07" w14:textId="700DB6C0" w:rsidR="009A7035" w:rsidRPr="00C670E3" w:rsidRDefault="009A7035">
            <w:pPr>
              <w:pStyle w:val="13"/>
              <w:spacing w:before="80" w:line="150" w:lineRule="exact"/>
              <w:ind w:left="57"/>
              <w:rPr>
                <w:sz w:val="14"/>
                <w:szCs w:val="14"/>
              </w:rPr>
            </w:pPr>
            <w:r w:rsidRPr="00C670E3">
              <w:rPr>
                <w:bCs w:val="0"/>
                <w:i/>
                <w:sz w:val="14"/>
                <w:szCs w:val="14"/>
                <w:u w:val="none"/>
              </w:rPr>
              <w:t>EU countries</w:t>
            </w:r>
          </w:p>
        </w:tc>
      </w:tr>
      <w:tr w:rsidR="009A7035" w:rsidRPr="00D21FE6" w14:paraId="0F1C9C67" w14:textId="77777777" w:rsidTr="00C670E3">
        <w:trPr>
          <w:cantSplit/>
        </w:trPr>
        <w:tc>
          <w:tcPr>
            <w:tcW w:w="2728" w:type="dxa"/>
            <w:shd w:val="clear" w:color="auto" w:fill="auto"/>
            <w:vAlign w:val="bottom"/>
          </w:tcPr>
          <w:p w14:paraId="77E4B268" w14:textId="19571248" w:rsidR="009A7035" w:rsidRPr="00DA58EA" w:rsidRDefault="009A7035">
            <w:pPr>
              <w:pStyle w:val="13"/>
              <w:spacing w:before="80" w:line="150" w:lineRule="exact"/>
              <w:ind w:left="284"/>
              <w:rPr>
                <w:color w:val="000000" w:themeColor="text1"/>
                <w:sz w:val="14"/>
                <w:szCs w:val="14"/>
              </w:rPr>
            </w:pPr>
            <w:r w:rsidRPr="00DA58EA">
              <w:rPr>
                <w:b w:val="0"/>
                <w:bCs w:val="0"/>
                <w:color w:val="000000" w:themeColor="text1"/>
                <w:sz w:val="14"/>
                <w:szCs w:val="14"/>
                <w:u w:val="none"/>
              </w:rPr>
              <w:t>из них:</w:t>
            </w:r>
          </w:p>
        </w:tc>
        <w:tc>
          <w:tcPr>
            <w:tcW w:w="742" w:type="dxa"/>
            <w:tcBorders>
              <w:left w:val="single" w:sz="6" w:space="0" w:color="000000"/>
            </w:tcBorders>
            <w:shd w:val="clear" w:color="auto" w:fill="auto"/>
            <w:vAlign w:val="bottom"/>
          </w:tcPr>
          <w:p w14:paraId="1B9D3EA3" w14:textId="77777777" w:rsidR="009A7035" w:rsidRPr="00C670E3" w:rsidRDefault="009A7035" w:rsidP="00C670E3">
            <w:pPr>
              <w:spacing w:before="80" w:line="150" w:lineRule="exact"/>
              <w:ind w:right="170"/>
              <w:jc w:val="right"/>
            </w:pPr>
          </w:p>
        </w:tc>
        <w:tc>
          <w:tcPr>
            <w:tcW w:w="741" w:type="dxa"/>
            <w:tcBorders>
              <w:left w:val="single" w:sz="6" w:space="0" w:color="000000"/>
            </w:tcBorders>
            <w:shd w:val="clear" w:color="auto" w:fill="auto"/>
            <w:vAlign w:val="bottom"/>
          </w:tcPr>
          <w:p w14:paraId="7A78BA9E" w14:textId="77777777" w:rsidR="009A7035" w:rsidRPr="00C670E3" w:rsidRDefault="009A7035" w:rsidP="00C670E3">
            <w:pPr>
              <w:spacing w:before="80" w:line="150" w:lineRule="exact"/>
              <w:ind w:right="170"/>
              <w:jc w:val="right"/>
            </w:pPr>
          </w:p>
        </w:tc>
        <w:tc>
          <w:tcPr>
            <w:tcW w:w="741" w:type="dxa"/>
            <w:tcBorders>
              <w:left w:val="single" w:sz="6" w:space="0" w:color="000000"/>
            </w:tcBorders>
            <w:shd w:val="clear" w:color="auto" w:fill="auto"/>
            <w:vAlign w:val="bottom"/>
          </w:tcPr>
          <w:p w14:paraId="049C4393" w14:textId="77777777" w:rsidR="009A7035" w:rsidRPr="00C670E3" w:rsidRDefault="009A7035" w:rsidP="00C670E3">
            <w:pPr>
              <w:spacing w:before="80" w:line="150" w:lineRule="exact"/>
              <w:ind w:right="170"/>
              <w:jc w:val="right"/>
            </w:pPr>
          </w:p>
        </w:tc>
        <w:tc>
          <w:tcPr>
            <w:tcW w:w="741" w:type="dxa"/>
            <w:tcBorders>
              <w:left w:val="single" w:sz="6" w:space="0" w:color="000000"/>
            </w:tcBorders>
            <w:shd w:val="clear" w:color="auto" w:fill="auto"/>
            <w:vAlign w:val="bottom"/>
          </w:tcPr>
          <w:p w14:paraId="79D921C2" w14:textId="77777777" w:rsidR="009A7035" w:rsidRPr="00C670E3" w:rsidRDefault="009A7035" w:rsidP="00C670E3">
            <w:pPr>
              <w:spacing w:before="80" w:line="150" w:lineRule="exact"/>
              <w:ind w:right="170"/>
              <w:jc w:val="right"/>
            </w:pPr>
          </w:p>
        </w:tc>
        <w:tc>
          <w:tcPr>
            <w:tcW w:w="741" w:type="dxa"/>
            <w:tcBorders>
              <w:left w:val="single" w:sz="6" w:space="0" w:color="000000"/>
            </w:tcBorders>
            <w:shd w:val="clear" w:color="auto" w:fill="auto"/>
            <w:vAlign w:val="bottom"/>
          </w:tcPr>
          <w:p w14:paraId="19F11AFF" w14:textId="77777777" w:rsidR="009A7035" w:rsidRPr="00C670E3" w:rsidRDefault="009A7035" w:rsidP="00C670E3">
            <w:pPr>
              <w:spacing w:before="80" w:line="150" w:lineRule="exact"/>
              <w:ind w:right="170"/>
              <w:jc w:val="right"/>
            </w:pPr>
          </w:p>
        </w:tc>
        <w:tc>
          <w:tcPr>
            <w:tcW w:w="742" w:type="dxa"/>
            <w:tcBorders>
              <w:left w:val="single" w:sz="6" w:space="0" w:color="000000"/>
            </w:tcBorders>
            <w:shd w:val="clear" w:color="auto" w:fill="auto"/>
            <w:vAlign w:val="bottom"/>
          </w:tcPr>
          <w:p w14:paraId="51A56481" w14:textId="77777777" w:rsidR="009A7035" w:rsidRPr="00C670E3" w:rsidRDefault="009A7035" w:rsidP="00C670E3">
            <w:pPr>
              <w:spacing w:before="80" w:line="150" w:lineRule="exact"/>
              <w:ind w:right="170"/>
              <w:jc w:val="right"/>
            </w:pPr>
          </w:p>
        </w:tc>
        <w:tc>
          <w:tcPr>
            <w:tcW w:w="2745" w:type="dxa"/>
            <w:tcBorders>
              <w:left w:val="single" w:sz="6" w:space="0" w:color="000000"/>
            </w:tcBorders>
            <w:shd w:val="clear" w:color="auto" w:fill="auto"/>
            <w:vAlign w:val="bottom"/>
          </w:tcPr>
          <w:p w14:paraId="510D87B9" w14:textId="11984F90" w:rsidR="009A7035" w:rsidRPr="00C670E3" w:rsidRDefault="009A7035">
            <w:pPr>
              <w:pStyle w:val="13"/>
              <w:spacing w:before="80" w:line="150" w:lineRule="exact"/>
              <w:ind w:left="284"/>
              <w:rPr>
                <w:sz w:val="14"/>
                <w:szCs w:val="14"/>
              </w:rPr>
            </w:pPr>
            <w:r w:rsidRPr="00C670E3">
              <w:rPr>
                <w:b w:val="0"/>
                <w:bCs w:val="0"/>
                <w:i/>
                <w:sz w:val="14"/>
                <w:szCs w:val="14"/>
                <w:u w:val="none"/>
              </w:rPr>
              <w:t xml:space="preserve"> of which:</w:t>
            </w:r>
          </w:p>
        </w:tc>
      </w:tr>
      <w:tr w:rsidR="009A7035" w:rsidRPr="00D21FE6" w14:paraId="2F5A177E" w14:textId="77777777" w:rsidTr="00C670E3">
        <w:trPr>
          <w:cantSplit/>
        </w:trPr>
        <w:tc>
          <w:tcPr>
            <w:tcW w:w="2728" w:type="dxa"/>
            <w:shd w:val="clear" w:color="auto" w:fill="auto"/>
            <w:vAlign w:val="bottom"/>
          </w:tcPr>
          <w:p w14:paraId="57A8C6E0" w14:textId="15CDC540" w:rsidR="009A7035" w:rsidRPr="00DA58EA" w:rsidRDefault="009A7035">
            <w:pPr>
              <w:spacing w:before="80" w:line="150" w:lineRule="exact"/>
              <w:ind w:left="113"/>
              <w:rPr>
                <w:color w:val="000000" w:themeColor="text1"/>
              </w:rPr>
            </w:pPr>
            <w:r w:rsidRPr="00DA58EA">
              <w:rPr>
                <w:color w:val="000000" w:themeColor="text1"/>
              </w:rPr>
              <w:t>Австрия</w:t>
            </w:r>
          </w:p>
        </w:tc>
        <w:tc>
          <w:tcPr>
            <w:tcW w:w="742" w:type="dxa"/>
            <w:tcBorders>
              <w:left w:val="single" w:sz="6" w:space="0" w:color="000000"/>
            </w:tcBorders>
            <w:shd w:val="clear" w:color="auto" w:fill="auto"/>
            <w:vAlign w:val="bottom"/>
          </w:tcPr>
          <w:p w14:paraId="00E266B5" w14:textId="411A88AB" w:rsidR="009A7035" w:rsidRPr="00C670E3" w:rsidRDefault="009A7035" w:rsidP="00C670E3">
            <w:pPr>
              <w:spacing w:before="80" w:line="150" w:lineRule="exact"/>
              <w:ind w:right="170"/>
              <w:jc w:val="right"/>
            </w:pPr>
            <w:r w:rsidRPr="00C670E3">
              <w:t>119</w:t>
            </w:r>
          </w:p>
        </w:tc>
        <w:tc>
          <w:tcPr>
            <w:tcW w:w="741" w:type="dxa"/>
            <w:tcBorders>
              <w:left w:val="single" w:sz="6" w:space="0" w:color="000000"/>
            </w:tcBorders>
            <w:shd w:val="clear" w:color="auto" w:fill="auto"/>
            <w:vAlign w:val="bottom"/>
          </w:tcPr>
          <w:p w14:paraId="088ACD61" w14:textId="5872E227" w:rsidR="009A7035" w:rsidRPr="00C670E3" w:rsidRDefault="009A7035" w:rsidP="00C670E3">
            <w:pPr>
              <w:spacing w:before="80" w:line="150" w:lineRule="exact"/>
              <w:ind w:right="170"/>
              <w:jc w:val="right"/>
            </w:pPr>
            <w:r w:rsidRPr="00C670E3">
              <w:t>118</w:t>
            </w:r>
          </w:p>
        </w:tc>
        <w:tc>
          <w:tcPr>
            <w:tcW w:w="741" w:type="dxa"/>
            <w:tcBorders>
              <w:left w:val="single" w:sz="6" w:space="0" w:color="000000"/>
            </w:tcBorders>
            <w:shd w:val="clear" w:color="auto" w:fill="auto"/>
            <w:vAlign w:val="bottom"/>
          </w:tcPr>
          <w:p w14:paraId="4FF5A861" w14:textId="1A5F42BC" w:rsidR="009A7035" w:rsidRPr="00C670E3" w:rsidRDefault="009A7035" w:rsidP="00C670E3">
            <w:pPr>
              <w:spacing w:before="80" w:line="150" w:lineRule="exact"/>
              <w:ind w:right="170"/>
              <w:jc w:val="right"/>
            </w:pPr>
            <w:r w:rsidRPr="00C670E3">
              <w:t>116</w:t>
            </w:r>
          </w:p>
        </w:tc>
        <w:tc>
          <w:tcPr>
            <w:tcW w:w="741" w:type="dxa"/>
            <w:tcBorders>
              <w:left w:val="single" w:sz="6" w:space="0" w:color="000000"/>
            </w:tcBorders>
            <w:shd w:val="clear" w:color="auto" w:fill="auto"/>
            <w:vAlign w:val="bottom"/>
          </w:tcPr>
          <w:p w14:paraId="1E4961AD" w14:textId="52881CBF" w:rsidR="009A7035" w:rsidRPr="00C670E3" w:rsidRDefault="009A7035" w:rsidP="00C670E3">
            <w:pPr>
              <w:spacing w:before="80" w:line="150" w:lineRule="exact"/>
              <w:ind w:right="170"/>
              <w:jc w:val="right"/>
            </w:pPr>
            <w:r w:rsidRPr="00C670E3">
              <w:t>111</w:t>
            </w:r>
          </w:p>
        </w:tc>
        <w:tc>
          <w:tcPr>
            <w:tcW w:w="741" w:type="dxa"/>
            <w:tcBorders>
              <w:left w:val="single" w:sz="6" w:space="0" w:color="000000"/>
            </w:tcBorders>
            <w:shd w:val="clear" w:color="auto" w:fill="auto"/>
            <w:vAlign w:val="bottom"/>
          </w:tcPr>
          <w:p w14:paraId="0034F022" w14:textId="4DB21EBC" w:rsidR="009A7035" w:rsidRPr="00C670E3" w:rsidRDefault="009A7035" w:rsidP="00C670E3">
            <w:pPr>
              <w:spacing w:before="80" w:line="150" w:lineRule="exact"/>
              <w:ind w:right="170"/>
              <w:jc w:val="right"/>
              <w:rPr>
                <w:lang w:val="en-US"/>
              </w:rPr>
            </w:pPr>
            <w:r w:rsidRPr="00C670E3">
              <w:t>108</w:t>
            </w:r>
          </w:p>
        </w:tc>
        <w:tc>
          <w:tcPr>
            <w:tcW w:w="742" w:type="dxa"/>
            <w:tcBorders>
              <w:left w:val="single" w:sz="6" w:space="0" w:color="000000"/>
            </w:tcBorders>
            <w:shd w:val="clear" w:color="auto" w:fill="auto"/>
            <w:vAlign w:val="bottom"/>
          </w:tcPr>
          <w:p w14:paraId="09ED0A5E" w14:textId="738C247F" w:rsidR="009A7035" w:rsidRPr="00C670E3" w:rsidRDefault="009A7035" w:rsidP="00C670E3">
            <w:pPr>
              <w:spacing w:before="80" w:line="150" w:lineRule="exact"/>
              <w:ind w:right="170"/>
              <w:jc w:val="right"/>
              <w:rPr>
                <w:lang w:val="en-US"/>
              </w:rPr>
            </w:pPr>
            <w:r w:rsidRPr="00C670E3">
              <w:t>106</w:t>
            </w:r>
          </w:p>
        </w:tc>
        <w:tc>
          <w:tcPr>
            <w:tcW w:w="2745" w:type="dxa"/>
            <w:tcBorders>
              <w:left w:val="single" w:sz="6" w:space="0" w:color="000000"/>
            </w:tcBorders>
            <w:shd w:val="clear" w:color="auto" w:fill="auto"/>
            <w:vAlign w:val="bottom"/>
          </w:tcPr>
          <w:p w14:paraId="65B36C99" w14:textId="3F4A4CA7" w:rsidR="009A7035" w:rsidRPr="00C670E3" w:rsidRDefault="009A7035">
            <w:pPr>
              <w:spacing w:before="80" w:line="150" w:lineRule="exact"/>
              <w:ind w:left="170"/>
            </w:pPr>
            <w:r w:rsidRPr="00C670E3">
              <w:rPr>
                <w:i/>
              </w:rPr>
              <w:t>Austria</w:t>
            </w:r>
          </w:p>
        </w:tc>
      </w:tr>
      <w:tr w:rsidR="009A7035" w:rsidRPr="00D21FE6" w14:paraId="34DAB775" w14:textId="77777777" w:rsidTr="00C670E3">
        <w:trPr>
          <w:cantSplit/>
        </w:trPr>
        <w:tc>
          <w:tcPr>
            <w:tcW w:w="2728" w:type="dxa"/>
            <w:shd w:val="clear" w:color="auto" w:fill="auto"/>
            <w:vAlign w:val="bottom"/>
          </w:tcPr>
          <w:p w14:paraId="2E44193D" w14:textId="7B08009D" w:rsidR="009A7035" w:rsidRPr="00DA58EA" w:rsidRDefault="009A7035">
            <w:pPr>
              <w:spacing w:before="80" w:line="150" w:lineRule="exact"/>
              <w:ind w:left="113"/>
              <w:rPr>
                <w:color w:val="000000" w:themeColor="text1"/>
              </w:rPr>
            </w:pPr>
            <w:r w:rsidRPr="00DA58EA">
              <w:rPr>
                <w:color w:val="000000" w:themeColor="text1"/>
              </w:rPr>
              <w:t>Бельгия</w:t>
            </w:r>
          </w:p>
        </w:tc>
        <w:tc>
          <w:tcPr>
            <w:tcW w:w="742" w:type="dxa"/>
            <w:tcBorders>
              <w:left w:val="single" w:sz="6" w:space="0" w:color="000000"/>
            </w:tcBorders>
            <w:shd w:val="clear" w:color="auto" w:fill="auto"/>
            <w:vAlign w:val="bottom"/>
          </w:tcPr>
          <w:p w14:paraId="0588F22F" w14:textId="56C536B3" w:rsidR="009A7035" w:rsidRPr="00C670E3" w:rsidRDefault="009A7035" w:rsidP="00C670E3">
            <w:pPr>
              <w:spacing w:before="80" w:line="150" w:lineRule="exact"/>
              <w:ind w:right="170"/>
              <w:jc w:val="right"/>
            </w:pPr>
            <w:r w:rsidRPr="00C670E3">
              <w:t>120</w:t>
            </w:r>
          </w:p>
        </w:tc>
        <w:tc>
          <w:tcPr>
            <w:tcW w:w="741" w:type="dxa"/>
            <w:tcBorders>
              <w:left w:val="single" w:sz="6" w:space="0" w:color="000000"/>
            </w:tcBorders>
            <w:shd w:val="clear" w:color="auto" w:fill="auto"/>
            <w:vAlign w:val="bottom"/>
          </w:tcPr>
          <w:p w14:paraId="71BFB150" w14:textId="60C38D96" w:rsidR="009A7035" w:rsidRPr="00C670E3" w:rsidRDefault="009A7035" w:rsidP="00C670E3">
            <w:pPr>
              <w:spacing w:before="80" w:line="150" w:lineRule="exact"/>
              <w:ind w:right="170"/>
              <w:jc w:val="right"/>
            </w:pPr>
            <w:r w:rsidRPr="00C670E3">
              <w:t>121</w:t>
            </w:r>
          </w:p>
        </w:tc>
        <w:tc>
          <w:tcPr>
            <w:tcW w:w="741" w:type="dxa"/>
            <w:tcBorders>
              <w:left w:val="single" w:sz="6" w:space="0" w:color="000000"/>
            </w:tcBorders>
            <w:shd w:val="clear" w:color="auto" w:fill="auto"/>
            <w:vAlign w:val="bottom"/>
          </w:tcPr>
          <w:p w14:paraId="62024BC3" w14:textId="417422C4" w:rsidR="009A7035" w:rsidRPr="00C670E3" w:rsidRDefault="009A7035" w:rsidP="00C670E3">
            <w:pPr>
              <w:spacing w:before="80" w:line="150" w:lineRule="exact"/>
              <w:ind w:right="170"/>
              <w:jc w:val="right"/>
            </w:pPr>
            <w:r w:rsidRPr="00C670E3">
              <w:t>122</w:t>
            </w:r>
          </w:p>
        </w:tc>
        <w:tc>
          <w:tcPr>
            <w:tcW w:w="741" w:type="dxa"/>
            <w:tcBorders>
              <w:left w:val="single" w:sz="6" w:space="0" w:color="000000"/>
            </w:tcBorders>
            <w:shd w:val="clear" w:color="auto" w:fill="auto"/>
            <w:vAlign w:val="bottom"/>
          </w:tcPr>
          <w:p w14:paraId="0D2161DE" w14:textId="3D37FDC3" w:rsidR="009A7035" w:rsidRPr="00C670E3" w:rsidRDefault="009A7035" w:rsidP="00C670E3">
            <w:pPr>
              <w:spacing w:before="80" w:line="150" w:lineRule="exact"/>
              <w:ind w:right="170"/>
              <w:jc w:val="right"/>
            </w:pPr>
            <w:r w:rsidRPr="00C670E3">
              <w:t>113</w:t>
            </w:r>
          </w:p>
        </w:tc>
        <w:tc>
          <w:tcPr>
            <w:tcW w:w="741" w:type="dxa"/>
            <w:tcBorders>
              <w:left w:val="single" w:sz="6" w:space="0" w:color="000000"/>
            </w:tcBorders>
            <w:shd w:val="clear" w:color="auto" w:fill="auto"/>
            <w:vAlign w:val="bottom"/>
          </w:tcPr>
          <w:p w14:paraId="54B435F3" w14:textId="6335E43C" w:rsidR="009A7035" w:rsidRPr="00C670E3" w:rsidRDefault="009A7035" w:rsidP="00C670E3">
            <w:pPr>
              <w:spacing w:before="80" w:line="150" w:lineRule="exact"/>
              <w:ind w:right="170"/>
              <w:jc w:val="right"/>
              <w:rPr>
                <w:lang w:val="en-US"/>
              </w:rPr>
            </w:pPr>
            <w:r w:rsidRPr="00C670E3">
              <w:t>112</w:t>
            </w:r>
          </w:p>
        </w:tc>
        <w:tc>
          <w:tcPr>
            <w:tcW w:w="742" w:type="dxa"/>
            <w:tcBorders>
              <w:left w:val="single" w:sz="6" w:space="0" w:color="000000"/>
            </w:tcBorders>
            <w:shd w:val="clear" w:color="auto" w:fill="auto"/>
            <w:vAlign w:val="bottom"/>
          </w:tcPr>
          <w:p w14:paraId="20867CE0" w14:textId="7A93FE88" w:rsidR="009A7035" w:rsidRPr="00C670E3" w:rsidRDefault="009A7035" w:rsidP="00C670E3">
            <w:pPr>
              <w:spacing w:before="80" w:line="150" w:lineRule="exact"/>
              <w:ind w:right="170"/>
              <w:jc w:val="right"/>
              <w:rPr>
                <w:lang w:val="en-US"/>
              </w:rPr>
            </w:pPr>
            <w:r w:rsidRPr="00C670E3">
              <w:t>112</w:t>
            </w:r>
          </w:p>
        </w:tc>
        <w:tc>
          <w:tcPr>
            <w:tcW w:w="2745" w:type="dxa"/>
            <w:tcBorders>
              <w:left w:val="single" w:sz="6" w:space="0" w:color="000000"/>
            </w:tcBorders>
            <w:shd w:val="clear" w:color="auto" w:fill="auto"/>
            <w:vAlign w:val="bottom"/>
          </w:tcPr>
          <w:p w14:paraId="62716FCB" w14:textId="6AA85CC5" w:rsidR="009A7035" w:rsidRPr="00C670E3" w:rsidRDefault="009A7035">
            <w:pPr>
              <w:spacing w:before="80" w:line="150" w:lineRule="exact"/>
              <w:ind w:left="170"/>
            </w:pPr>
            <w:r w:rsidRPr="00C670E3">
              <w:rPr>
                <w:i/>
              </w:rPr>
              <w:t>Belgium</w:t>
            </w:r>
          </w:p>
        </w:tc>
      </w:tr>
      <w:tr w:rsidR="009A7035" w:rsidRPr="00D21FE6" w14:paraId="6222F9C9" w14:textId="77777777" w:rsidTr="00C670E3">
        <w:trPr>
          <w:cantSplit/>
        </w:trPr>
        <w:tc>
          <w:tcPr>
            <w:tcW w:w="2728" w:type="dxa"/>
            <w:shd w:val="clear" w:color="auto" w:fill="auto"/>
            <w:vAlign w:val="bottom"/>
          </w:tcPr>
          <w:p w14:paraId="45BCCEE2" w14:textId="345B33C6" w:rsidR="009A7035" w:rsidRPr="00DA58EA" w:rsidRDefault="009A7035">
            <w:pPr>
              <w:spacing w:before="80" w:line="150" w:lineRule="exact"/>
              <w:ind w:left="113"/>
              <w:rPr>
                <w:color w:val="000000" w:themeColor="text1"/>
              </w:rPr>
            </w:pPr>
            <w:r w:rsidRPr="00DA58EA">
              <w:rPr>
                <w:color w:val="000000" w:themeColor="text1"/>
              </w:rPr>
              <w:t xml:space="preserve">Болгария </w:t>
            </w:r>
          </w:p>
        </w:tc>
        <w:tc>
          <w:tcPr>
            <w:tcW w:w="742" w:type="dxa"/>
            <w:tcBorders>
              <w:left w:val="single" w:sz="6" w:space="0" w:color="000000"/>
            </w:tcBorders>
            <w:shd w:val="clear" w:color="auto" w:fill="auto"/>
            <w:vAlign w:val="bottom"/>
          </w:tcPr>
          <w:p w14:paraId="77598399" w14:textId="723E405F" w:rsidR="009A7035" w:rsidRPr="00C670E3" w:rsidRDefault="009A7035" w:rsidP="00C670E3">
            <w:pPr>
              <w:spacing w:before="80" w:line="150" w:lineRule="exact"/>
              <w:ind w:right="170"/>
              <w:jc w:val="right"/>
            </w:pPr>
            <w:r w:rsidRPr="00C670E3">
              <w:t>131</w:t>
            </w:r>
          </w:p>
        </w:tc>
        <w:tc>
          <w:tcPr>
            <w:tcW w:w="741" w:type="dxa"/>
            <w:tcBorders>
              <w:left w:val="single" w:sz="6" w:space="0" w:color="000000"/>
            </w:tcBorders>
            <w:shd w:val="clear" w:color="auto" w:fill="auto"/>
            <w:vAlign w:val="bottom"/>
          </w:tcPr>
          <w:p w14:paraId="401A7A12" w14:textId="66BC2E29" w:rsidR="009A7035" w:rsidRPr="00C670E3" w:rsidRDefault="009A7035" w:rsidP="00C670E3">
            <w:pPr>
              <w:spacing w:before="80" w:line="150" w:lineRule="exact"/>
              <w:ind w:right="170"/>
              <w:jc w:val="right"/>
            </w:pPr>
            <w:r w:rsidRPr="00C670E3">
              <w:t>133</w:t>
            </w:r>
          </w:p>
        </w:tc>
        <w:tc>
          <w:tcPr>
            <w:tcW w:w="741" w:type="dxa"/>
            <w:tcBorders>
              <w:left w:val="single" w:sz="6" w:space="0" w:color="000000"/>
            </w:tcBorders>
            <w:shd w:val="clear" w:color="auto" w:fill="auto"/>
            <w:vAlign w:val="bottom"/>
          </w:tcPr>
          <w:p w14:paraId="52C9D72F" w14:textId="2E4DECE4" w:rsidR="009A7035" w:rsidRPr="00C670E3" w:rsidRDefault="009A7035" w:rsidP="00C670E3">
            <w:pPr>
              <w:spacing w:before="80" w:line="150" w:lineRule="exact"/>
              <w:ind w:right="170"/>
              <w:jc w:val="right"/>
            </w:pPr>
            <w:r w:rsidRPr="00C670E3">
              <w:t>137</w:t>
            </w:r>
          </w:p>
        </w:tc>
        <w:tc>
          <w:tcPr>
            <w:tcW w:w="741" w:type="dxa"/>
            <w:tcBorders>
              <w:left w:val="single" w:sz="6" w:space="0" w:color="000000"/>
            </w:tcBorders>
            <w:shd w:val="clear" w:color="auto" w:fill="auto"/>
            <w:vAlign w:val="bottom"/>
          </w:tcPr>
          <w:p w14:paraId="24510D54" w14:textId="693DB452" w:rsidR="009A7035" w:rsidRPr="00C670E3" w:rsidRDefault="009A7035" w:rsidP="00C670E3">
            <w:pPr>
              <w:spacing w:before="80" w:line="150" w:lineRule="exact"/>
              <w:ind w:right="170"/>
              <w:jc w:val="right"/>
            </w:pPr>
            <w:r w:rsidRPr="00C670E3">
              <w:t>144</w:t>
            </w:r>
          </w:p>
        </w:tc>
        <w:tc>
          <w:tcPr>
            <w:tcW w:w="741" w:type="dxa"/>
            <w:tcBorders>
              <w:left w:val="single" w:sz="6" w:space="0" w:color="000000"/>
            </w:tcBorders>
            <w:shd w:val="clear" w:color="auto" w:fill="auto"/>
            <w:vAlign w:val="bottom"/>
          </w:tcPr>
          <w:p w14:paraId="54790E88" w14:textId="2DABD0AC" w:rsidR="009A7035" w:rsidRPr="00C670E3" w:rsidRDefault="009A7035" w:rsidP="00C670E3">
            <w:pPr>
              <w:spacing w:before="80" w:line="150" w:lineRule="exact"/>
              <w:ind w:right="170"/>
              <w:jc w:val="right"/>
              <w:rPr>
                <w:lang w:val="en-US"/>
              </w:rPr>
            </w:pPr>
            <w:r w:rsidRPr="00C670E3">
              <w:t>155</w:t>
            </w:r>
          </w:p>
        </w:tc>
        <w:tc>
          <w:tcPr>
            <w:tcW w:w="742" w:type="dxa"/>
            <w:tcBorders>
              <w:left w:val="single" w:sz="6" w:space="0" w:color="000000"/>
            </w:tcBorders>
            <w:shd w:val="clear" w:color="auto" w:fill="auto"/>
            <w:vAlign w:val="bottom"/>
          </w:tcPr>
          <w:p w14:paraId="432F4807" w14:textId="188B6F80" w:rsidR="009A7035" w:rsidRPr="00C670E3" w:rsidRDefault="009A7035" w:rsidP="00C670E3">
            <w:pPr>
              <w:spacing w:before="80" w:line="150" w:lineRule="exact"/>
              <w:ind w:right="170"/>
              <w:jc w:val="right"/>
              <w:rPr>
                <w:lang w:val="en-US"/>
              </w:rPr>
            </w:pPr>
            <w:r w:rsidRPr="00C670E3">
              <w:t>160</w:t>
            </w:r>
          </w:p>
        </w:tc>
        <w:tc>
          <w:tcPr>
            <w:tcW w:w="2745" w:type="dxa"/>
            <w:tcBorders>
              <w:left w:val="single" w:sz="6" w:space="0" w:color="000000"/>
            </w:tcBorders>
            <w:shd w:val="clear" w:color="auto" w:fill="auto"/>
            <w:vAlign w:val="bottom"/>
          </w:tcPr>
          <w:p w14:paraId="07EB1F78" w14:textId="38EAA8DF" w:rsidR="009A7035" w:rsidRPr="00C670E3" w:rsidRDefault="009A7035">
            <w:pPr>
              <w:spacing w:before="80" w:line="150" w:lineRule="exact"/>
              <w:ind w:left="170"/>
            </w:pPr>
            <w:r w:rsidRPr="00C670E3">
              <w:rPr>
                <w:i/>
              </w:rPr>
              <w:t xml:space="preserve">Bulgaria </w:t>
            </w:r>
          </w:p>
        </w:tc>
      </w:tr>
      <w:tr w:rsidR="009A7035" w:rsidRPr="00D21FE6" w14:paraId="3FEACCA3" w14:textId="77777777" w:rsidTr="00C670E3">
        <w:trPr>
          <w:cantSplit/>
        </w:trPr>
        <w:tc>
          <w:tcPr>
            <w:tcW w:w="2728" w:type="dxa"/>
            <w:shd w:val="clear" w:color="auto" w:fill="auto"/>
            <w:vAlign w:val="bottom"/>
          </w:tcPr>
          <w:p w14:paraId="72D580E3" w14:textId="029C1027" w:rsidR="009A7035" w:rsidRPr="00DA58EA" w:rsidRDefault="009A7035">
            <w:pPr>
              <w:spacing w:before="80" w:line="150" w:lineRule="exact"/>
              <w:ind w:left="113"/>
              <w:rPr>
                <w:color w:val="000000" w:themeColor="text1"/>
              </w:rPr>
            </w:pPr>
            <w:r w:rsidRPr="00DA58EA">
              <w:rPr>
                <w:color w:val="000000" w:themeColor="text1"/>
              </w:rPr>
              <w:t xml:space="preserve">Венгрия </w:t>
            </w:r>
          </w:p>
        </w:tc>
        <w:tc>
          <w:tcPr>
            <w:tcW w:w="742" w:type="dxa"/>
            <w:tcBorders>
              <w:left w:val="single" w:sz="6" w:space="0" w:color="000000"/>
            </w:tcBorders>
            <w:shd w:val="clear" w:color="auto" w:fill="auto"/>
            <w:vAlign w:val="bottom"/>
          </w:tcPr>
          <w:p w14:paraId="03BE81C0" w14:textId="1F3D5A2A" w:rsidR="009A7035" w:rsidRPr="00C670E3" w:rsidRDefault="009A7035" w:rsidP="00C670E3">
            <w:pPr>
              <w:spacing w:before="80" w:line="150" w:lineRule="exact"/>
              <w:ind w:right="170"/>
              <w:jc w:val="right"/>
            </w:pPr>
            <w:r w:rsidRPr="00C670E3">
              <w:t>140</w:t>
            </w:r>
          </w:p>
        </w:tc>
        <w:tc>
          <w:tcPr>
            <w:tcW w:w="741" w:type="dxa"/>
            <w:tcBorders>
              <w:left w:val="single" w:sz="6" w:space="0" w:color="000000"/>
            </w:tcBorders>
            <w:shd w:val="clear" w:color="auto" w:fill="auto"/>
            <w:vAlign w:val="bottom"/>
          </w:tcPr>
          <w:p w14:paraId="3E844AD6" w14:textId="3BBCE9D5" w:rsidR="009A7035" w:rsidRPr="00C670E3" w:rsidRDefault="009A7035" w:rsidP="00C670E3">
            <w:pPr>
              <w:spacing w:before="80" w:line="150" w:lineRule="exact"/>
              <w:ind w:right="170"/>
              <w:jc w:val="right"/>
            </w:pPr>
            <w:r w:rsidRPr="00C670E3">
              <w:t>139</w:t>
            </w:r>
          </w:p>
        </w:tc>
        <w:tc>
          <w:tcPr>
            <w:tcW w:w="741" w:type="dxa"/>
            <w:tcBorders>
              <w:left w:val="single" w:sz="6" w:space="0" w:color="000000"/>
            </w:tcBorders>
            <w:shd w:val="clear" w:color="auto" w:fill="auto"/>
            <w:vAlign w:val="bottom"/>
          </w:tcPr>
          <w:p w14:paraId="7437D466" w14:textId="535995C2" w:rsidR="009A7035" w:rsidRPr="00C670E3" w:rsidRDefault="009A7035" w:rsidP="00C670E3">
            <w:pPr>
              <w:spacing w:before="80" w:line="150" w:lineRule="exact"/>
              <w:ind w:right="170"/>
              <w:jc w:val="right"/>
            </w:pPr>
            <w:r w:rsidRPr="00C670E3">
              <w:t>140</w:t>
            </w:r>
          </w:p>
        </w:tc>
        <w:tc>
          <w:tcPr>
            <w:tcW w:w="741" w:type="dxa"/>
            <w:tcBorders>
              <w:left w:val="single" w:sz="6" w:space="0" w:color="000000"/>
            </w:tcBorders>
            <w:shd w:val="clear" w:color="auto" w:fill="auto"/>
            <w:vAlign w:val="bottom"/>
          </w:tcPr>
          <w:p w14:paraId="1CDC3309" w14:textId="75B2000E" w:rsidR="009A7035" w:rsidRPr="00C670E3" w:rsidRDefault="009A7035" w:rsidP="00C670E3">
            <w:pPr>
              <w:spacing w:before="80" w:line="150" w:lineRule="exact"/>
              <w:ind w:right="170"/>
              <w:jc w:val="right"/>
            </w:pPr>
            <w:r w:rsidRPr="00C670E3">
              <w:t>144</w:t>
            </w:r>
          </w:p>
        </w:tc>
        <w:tc>
          <w:tcPr>
            <w:tcW w:w="741" w:type="dxa"/>
            <w:tcBorders>
              <w:left w:val="single" w:sz="6" w:space="0" w:color="000000"/>
            </w:tcBorders>
            <w:shd w:val="clear" w:color="auto" w:fill="auto"/>
            <w:vAlign w:val="bottom"/>
          </w:tcPr>
          <w:p w14:paraId="469E9BFD" w14:textId="7E964E70" w:rsidR="009A7035" w:rsidRPr="00C670E3" w:rsidRDefault="009A7035" w:rsidP="00C670E3">
            <w:pPr>
              <w:spacing w:before="80" w:line="150" w:lineRule="exact"/>
              <w:ind w:right="170"/>
              <w:jc w:val="right"/>
              <w:rPr>
                <w:lang w:val="en-US"/>
              </w:rPr>
            </w:pPr>
            <w:r w:rsidRPr="00C670E3">
              <w:t>145</w:t>
            </w:r>
          </w:p>
        </w:tc>
        <w:tc>
          <w:tcPr>
            <w:tcW w:w="742" w:type="dxa"/>
            <w:tcBorders>
              <w:left w:val="single" w:sz="6" w:space="0" w:color="000000"/>
            </w:tcBorders>
            <w:shd w:val="clear" w:color="auto" w:fill="auto"/>
            <w:vAlign w:val="bottom"/>
          </w:tcPr>
          <w:p w14:paraId="4DD309D5" w14:textId="6F103993" w:rsidR="009A7035" w:rsidRPr="00C670E3" w:rsidRDefault="009A7035" w:rsidP="00C670E3">
            <w:pPr>
              <w:spacing w:before="80" w:line="150" w:lineRule="exact"/>
              <w:ind w:right="170"/>
              <w:jc w:val="right"/>
              <w:rPr>
                <w:lang w:val="en-US"/>
              </w:rPr>
            </w:pPr>
            <w:r w:rsidRPr="00C670E3">
              <w:t>146</w:t>
            </w:r>
          </w:p>
        </w:tc>
        <w:tc>
          <w:tcPr>
            <w:tcW w:w="2745" w:type="dxa"/>
            <w:tcBorders>
              <w:left w:val="single" w:sz="6" w:space="0" w:color="000000"/>
            </w:tcBorders>
            <w:shd w:val="clear" w:color="auto" w:fill="auto"/>
            <w:vAlign w:val="bottom"/>
          </w:tcPr>
          <w:p w14:paraId="342D10D0" w14:textId="5C49940B" w:rsidR="009A7035" w:rsidRPr="00C670E3" w:rsidRDefault="009A7035">
            <w:pPr>
              <w:spacing w:before="80" w:line="150" w:lineRule="exact"/>
              <w:ind w:left="170"/>
            </w:pPr>
            <w:r w:rsidRPr="00C670E3">
              <w:rPr>
                <w:i/>
              </w:rPr>
              <w:t xml:space="preserve">Hungary </w:t>
            </w:r>
          </w:p>
        </w:tc>
      </w:tr>
      <w:tr w:rsidR="009A7035" w:rsidRPr="00D21FE6" w14:paraId="16B63C80" w14:textId="77777777" w:rsidTr="00C670E3">
        <w:trPr>
          <w:cantSplit/>
        </w:trPr>
        <w:tc>
          <w:tcPr>
            <w:tcW w:w="2728" w:type="dxa"/>
            <w:shd w:val="clear" w:color="auto" w:fill="auto"/>
            <w:vAlign w:val="bottom"/>
          </w:tcPr>
          <w:p w14:paraId="2DB95139" w14:textId="2BA74321" w:rsidR="009A7035" w:rsidRPr="00DA58EA" w:rsidRDefault="009A7035">
            <w:pPr>
              <w:spacing w:before="80" w:line="150" w:lineRule="exact"/>
              <w:ind w:left="113"/>
              <w:rPr>
                <w:color w:val="000000" w:themeColor="text1"/>
              </w:rPr>
            </w:pPr>
            <w:r w:rsidRPr="00DA58EA">
              <w:rPr>
                <w:color w:val="000000" w:themeColor="text1"/>
              </w:rPr>
              <w:t>Германия</w:t>
            </w:r>
          </w:p>
        </w:tc>
        <w:tc>
          <w:tcPr>
            <w:tcW w:w="742" w:type="dxa"/>
            <w:tcBorders>
              <w:left w:val="single" w:sz="6" w:space="0" w:color="000000"/>
            </w:tcBorders>
            <w:shd w:val="clear" w:color="auto" w:fill="auto"/>
            <w:vAlign w:val="bottom"/>
          </w:tcPr>
          <w:p w14:paraId="396DC08A" w14:textId="4C0C06A0" w:rsidR="009A7035" w:rsidRPr="00C670E3" w:rsidRDefault="009A7035" w:rsidP="00C670E3">
            <w:pPr>
              <w:spacing w:before="80" w:line="150" w:lineRule="exact"/>
              <w:ind w:right="170"/>
              <w:jc w:val="right"/>
            </w:pPr>
            <w:r w:rsidRPr="00C670E3">
              <w:t>118</w:t>
            </w:r>
          </w:p>
        </w:tc>
        <w:tc>
          <w:tcPr>
            <w:tcW w:w="741" w:type="dxa"/>
            <w:tcBorders>
              <w:left w:val="single" w:sz="6" w:space="0" w:color="000000"/>
            </w:tcBorders>
            <w:shd w:val="clear" w:color="auto" w:fill="auto"/>
            <w:vAlign w:val="bottom"/>
          </w:tcPr>
          <w:p w14:paraId="428036E3" w14:textId="01F0ADCF" w:rsidR="009A7035" w:rsidRPr="00C670E3" w:rsidRDefault="009A7035" w:rsidP="00C670E3">
            <w:pPr>
              <w:spacing w:before="80" w:line="150" w:lineRule="exact"/>
              <w:ind w:right="170"/>
              <w:jc w:val="right"/>
            </w:pPr>
            <w:r w:rsidRPr="00C670E3">
              <w:t>117</w:t>
            </w:r>
          </w:p>
        </w:tc>
        <w:tc>
          <w:tcPr>
            <w:tcW w:w="741" w:type="dxa"/>
            <w:tcBorders>
              <w:left w:val="single" w:sz="6" w:space="0" w:color="000000"/>
            </w:tcBorders>
            <w:shd w:val="clear" w:color="auto" w:fill="auto"/>
            <w:vAlign w:val="bottom"/>
          </w:tcPr>
          <w:p w14:paraId="4BC68A9D" w14:textId="3DAAE6CF" w:rsidR="009A7035" w:rsidRPr="00C670E3" w:rsidRDefault="009A7035" w:rsidP="00C670E3">
            <w:pPr>
              <w:spacing w:before="80" w:line="150" w:lineRule="exact"/>
              <w:ind w:right="170"/>
              <w:jc w:val="right"/>
            </w:pPr>
            <w:r w:rsidRPr="00C670E3">
              <w:t>117</w:t>
            </w:r>
          </w:p>
        </w:tc>
        <w:tc>
          <w:tcPr>
            <w:tcW w:w="741" w:type="dxa"/>
            <w:tcBorders>
              <w:left w:val="single" w:sz="6" w:space="0" w:color="000000"/>
            </w:tcBorders>
            <w:shd w:val="clear" w:color="auto" w:fill="auto"/>
            <w:vAlign w:val="bottom"/>
          </w:tcPr>
          <w:p w14:paraId="1AC0954F" w14:textId="2F8A3D7B" w:rsidR="009A7035" w:rsidRPr="00C670E3" w:rsidRDefault="009A7035" w:rsidP="00C670E3">
            <w:pPr>
              <w:spacing w:before="80" w:line="150" w:lineRule="exact"/>
              <w:ind w:right="170"/>
              <w:jc w:val="right"/>
            </w:pPr>
            <w:r w:rsidRPr="00C670E3">
              <w:t>116</w:t>
            </w:r>
          </w:p>
        </w:tc>
        <w:tc>
          <w:tcPr>
            <w:tcW w:w="741" w:type="dxa"/>
            <w:tcBorders>
              <w:left w:val="single" w:sz="6" w:space="0" w:color="000000"/>
            </w:tcBorders>
            <w:shd w:val="clear" w:color="auto" w:fill="auto"/>
            <w:vAlign w:val="bottom"/>
          </w:tcPr>
          <w:p w14:paraId="692CBD3B" w14:textId="7F92F56B" w:rsidR="009A7035" w:rsidRPr="00C670E3" w:rsidRDefault="009A7035" w:rsidP="00C670E3">
            <w:pPr>
              <w:spacing w:before="80" w:line="150" w:lineRule="exact"/>
              <w:ind w:right="170"/>
              <w:jc w:val="right"/>
              <w:rPr>
                <w:lang w:val="en-US"/>
              </w:rPr>
            </w:pPr>
            <w:r w:rsidRPr="00C670E3">
              <w:t>113</w:t>
            </w:r>
          </w:p>
        </w:tc>
        <w:tc>
          <w:tcPr>
            <w:tcW w:w="742" w:type="dxa"/>
            <w:tcBorders>
              <w:left w:val="single" w:sz="6" w:space="0" w:color="000000"/>
            </w:tcBorders>
            <w:shd w:val="clear" w:color="auto" w:fill="auto"/>
            <w:vAlign w:val="bottom"/>
          </w:tcPr>
          <w:p w14:paraId="74646FD9" w14:textId="3686200D" w:rsidR="009A7035" w:rsidRPr="00C670E3" w:rsidRDefault="009A7035" w:rsidP="00C670E3">
            <w:pPr>
              <w:spacing w:before="80" w:line="150" w:lineRule="exact"/>
              <w:ind w:right="170"/>
              <w:jc w:val="right"/>
              <w:rPr>
                <w:lang w:val="en-US"/>
              </w:rPr>
            </w:pPr>
            <w:r w:rsidRPr="00C670E3">
              <w:t>115</w:t>
            </w:r>
          </w:p>
        </w:tc>
        <w:tc>
          <w:tcPr>
            <w:tcW w:w="2745" w:type="dxa"/>
            <w:tcBorders>
              <w:left w:val="single" w:sz="6" w:space="0" w:color="000000"/>
            </w:tcBorders>
            <w:shd w:val="clear" w:color="auto" w:fill="auto"/>
            <w:vAlign w:val="bottom"/>
          </w:tcPr>
          <w:p w14:paraId="4C23DBDB" w14:textId="529AB172" w:rsidR="009A7035" w:rsidRPr="00C670E3" w:rsidRDefault="009A7035">
            <w:pPr>
              <w:spacing w:before="80" w:line="150" w:lineRule="exact"/>
              <w:ind w:left="170"/>
            </w:pPr>
            <w:r w:rsidRPr="00C670E3">
              <w:rPr>
                <w:i/>
              </w:rPr>
              <w:t>Germany</w:t>
            </w:r>
          </w:p>
        </w:tc>
      </w:tr>
      <w:tr w:rsidR="009A7035" w:rsidRPr="00D21FE6" w14:paraId="6F529D29" w14:textId="77777777" w:rsidTr="00C670E3">
        <w:trPr>
          <w:cantSplit/>
        </w:trPr>
        <w:tc>
          <w:tcPr>
            <w:tcW w:w="2728" w:type="dxa"/>
            <w:shd w:val="clear" w:color="auto" w:fill="auto"/>
            <w:vAlign w:val="bottom"/>
          </w:tcPr>
          <w:p w14:paraId="683BA91A" w14:textId="75243152" w:rsidR="009A7035" w:rsidRPr="00DA58EA" w:rsidRDefault="009A7035">
            <w:pPr>
              <w:spacing w:before="80" w:line="150" w:lineRule="exact"/>
              <w:ind w:left="113"/>
              <w:rPr>
                <w:color w:val="000000" w:themeColor="text1"/>
              </w:rPr>
            </w:pPr>
            <w:r w:rsidRPr="00DA58EA">
              <w:rPr>
                <w:color w:val="000000" w:themeColor="text1"/>
              </w:rPr>
              <w:t>Дания</w:t>
            </w:r>
          </w:p>
        </w:tc>
        <w:tc>
          <w:tcPr>
            <w:tcW w:w="742" w:type="dxa"/>
            <w:tcBorders>
              <w:left w:val="single" w:sz="6" w:space="0" w:color="000000"/>
            </w:tcBorders>
            <w:shd w:val="clear" w:color="auto" w:fill="auto"/>
            <w:vAlign w:val="bottom"/>
          </w:tcPr>
          <w:p w14:paraId="53D349E6" w14:textId="07F0E000" w:rsidR="009A7035" w:rsidRPr="00C670E3" w:rsidRDefault="009A7035" w:rsidP="00C670E3">
            <w:pPr>
              <w:spacing w:before="80" w:line="150" w:lineRule="exact"/>
              <w:ind w:right="170"/>
              <w:jc w:val="right"/>
            </w:pPr>
            <w:r w:rsidRPr="00C670E3">
              <w:t>123</w:t>
            </w:r>
          </w:p>
        </w:tc>
        <w:tc>
          <w:tcPr>
            <w:tcW w:w="741" w:type="dxa"/>
            <w:tcBorders>
              <w:left w:val="single" w:sz="6" w:space="0" w:color="000000"/>
            </w:tcBorders>
            <w:shd w:val="clear" w:color="auto" w:fill="auto"/>
            <w:vAlign w:val="bottom"/>
          </w:tcPr>
          <w:p w14:paraId="6BC6D544" w14:textId="04A84BA8" w:rsidR="009A7035" w:rsidRPr="00C670E3" w:rsidRDefault="009A7035" w:rsidP="00C670E3">
            <w:pPr>
              <w:spacing w:before="80" w:line="150" w:lineRule="exact"/>
              <w:ind w:right="170"/>
              <w:jc w:val="right"/>
              <w:rPr>
                <w:lang w:val="en-US"/>
              </w:rPr>
            </w:pPr>
            <w:r w:rsidRPr="00C670E3">
              <w:t>124</w:t>
            </w:r>
          </w:p>
        </w:tc>
        <w:tc>
          <w:tcPr>
            <w:tcW w:w="741" w:type="dxa"/>
            <w:tcBorders>
              <w:left w:val="single" w:sz="6" w:space="0" w:color="000000"/>
            </w:tcBorders>
            <w:shd w:val="clear" w:color="auto" w:fill="auto"/>
            <w:vAlign w:val="bottom"/>
          </w:tcPr>
          <w:p w14:paraId="45F0944E" w14:textId="75289E70" w:rsidR="009A7035" w:rsidRPr="00C670E3" w:rsidRDefault="009A7035" w:rsidP="00C670E3">
            <w:pPr>
              <w:spacing w:before="80" w:line="150" w:lineRule="exact"/>
              <w:ind w:right="170"/>
              <w:jc w:val="right"/>
            </w:pPr>
            <w:r w:rsidRPr="00C670E3">
              <w:t>128</w:t>
            </w:r>
          </w:p>
        </w:tc>
        <w:tc>
          <w:tcPr>
            <w:tcW w:w="741" w:type="dxa"/>
            <w:tcBorders>
              <w:left w:val="single" w:sz="6" w:space="0" w:color="000000"/>
            </w:tcBorders>
            <w:shd w:val="clear" w:color="auto" w:fill="auto"/>
            <w:vAlign w:val="bottom"/>
          </w:tcPr>
          <w:p w14:paraId="39763EE4" w14:textId="3946B483" w:rsidR="009A7035" w:rsidRPr="00C670E3" w:rsidRDefault="009A7035" w:rsidP="00C670E3">
            <w:pPr>
              <w:spacing w:before="80" w:line="150" w:lineRule="exact"/>
              <w:ind w:right="170"/>
              <w:jc w:val="right"/>
            </w:pPr>
            <w:r w:rsidRPr="00C670E3">
              <w:t>116</w:t>
            </w:r>
          </w:p>
        </w:tc>
        <w:tc>
          <w:tcPr>
            <w:tcW w:w="741" w:type="dxa"/>
            <w:tcBorders>
              <w:left w:val="single" w:sz="6" w:space="0" w:color="000000"/>
            </w:tcBorders>
            <w:shd w:val="clear" w:color="auto" w:fill="auto"/>
            <w:vAlign w:val="bottom"/>
          </w:tcPr>
          <w:p w14:paraId="08578068" w14:textId="40F4E0BA" w:rsidR="009A7035" w:rsidRPr="00C670E3" w:rsidRDefault="009A7035" w:rsidP="00C670E3">
            <w:pPr>
              <w:spacing w:before="80" w:line="150" w:lineRule="exact"/>
              <w:ind w:right="170"/>
              <w:jc w:val="right"/>
              <w:rPr>
                <w:lang w:val="en-US"/>
              </w:rPr>
            </w:pPr>
            <w:r w:rsidRPr="00C670E3">
              <w:t>116</w:t>
            </w:r>
          </w:p>
        </w:tc>
        <w:tc>
          <w:tcPr>
            <w:tcW w:w="742" w:type="dxa"/>
            <w:tcBorders>
              <w:left w:val="single" w:sz="6" w:space="0" w:color="000000"/>
            </w:tcBorders>
            <w:shd w:val="clear" w:color="auto" w:fill="auto"/>
            <w:vAlign w:val="bottom"/>
          </w:tcPr>
          <w:p w14:paraId="1FE5C583" w14:textId="6CB711B0" w:rsidR="009A7035" w:rsidRPr="00C670E3" w:rsidRDefault="009A7035" w:rsidP="00C670E3">
            <w:pPr>
              <w:spacing w:before="80" w:line="150" w:lineRule="exact"/>
              <w:ind w:right="170"/>
              <w:jc w:val="right"/>
              <w:rPr>
                <w:lang w:val="en-US"/>
              </w:rPr>
            </w:pPr>
            <w:r w:rsidRPr="00C670E3">
              <w:t>119</w:t>
            </w:r>
          </w:p>
        </w:tc>
        <w:tc>
          <w:tcPr>
            <w:tcW w:w="2745" w:type="dxa"/>
            <w:tcBorders>
              <w:left w:val="single" w:sz="6" w:space="0" w:color="000000"/>
            </w:tcBorders>
            <w:shd w:val="clear" w:color="auto" w:fill="auto"/>
            <w:vAlign w:val="bottom"/>
          </w:tcPr>
          <w:p w14:paraId="4CD7011D" w14:textId="7F20BB54" w:rsidR="009A7035" w:rsidRPr="00C670E3" w:rsidRDefault="009A7035">
            <w:pPr>
              <w:spacing w:before="80" w:line="150" w:lineRule="exact"/>
              <w:ind w:left="170"/>
            </w:pPr>
            <w:r w:rsidRPr="00C670E3">
              <w:rPr>
                <w:i/>
              </w:rPr>
              <w:t>Denmark</w:t>
            </w:r>
          </w:p>
        </w:tc>
      </w:tr>
      <w:tr w:rsidR="009A7035" w:rsidRPr="00D21FE6" w14:paraId="6A1011C3" w14:textId="77777777" w:rsidTr="00C670E3">
        <w:trPr>
          <w:cantSplit/>
          <w:trHeight w:val="60"/>
        </w:trPr>
        <w:tc>
          <w:tcPr>
            <w:tcW w:w="2728" w:type="dxa"/>
            <w:shd w:val="clear" w:color="auto" w:fill="auto"/>
            <w:vAlign w:val="bottom"/>
          </w:tcPr>
          <w:p w14:paraId="4F640FC0" w14:textId="23651A80" w:rsidR="009A7035" w:rsidRPr="00DA58EA" w:rsidRDefault="009A7035">
            <w:pPr>
              <w:spacing w:before="80" w:line="150" w:lineRule="exact"/>
              <w:ind w:left="113"/>
              <w:rPr>
                <w:color w:val="000000" w:themeColor="text1"/>
              </w:rPr>
            </w:pPr>
            <w:r w:rsidRPr="00DA58EA">
              <w:rPr>
                <w:color w:val="000000" w:themeColor="text1"/>
              </w:rPr>
              <w:t>Италия</w:t>
            </w:r>
          </w:p>
        </w:tc>
        <w:tc>
          <w:tcPr>
            <w:tcW w:w="742" w:type="dxa"/>
            <w:tcBorders>
              <w:left w:val="single" w:sz="6" w:space="0" w:color="000000"/>
            </w:tcBorders>
            <w:shd w:val="clear" w:color="auto" w:fill="auto"/>
            <w:vAlign w:val="bottom"/>
          </w:tcPr>
          <w:p w14:paraId="4CBD1B48" w14:textId="409088F9" w:rsidR="009A7035" w:rsidRPr="00C670E3" w:rsidRDefault="009A7035" w:rsidP="00C670E3">
            <w:pPr>
              <w:spacing w:before="80" w:line="150" w:lineRule="exact"/>
              <w:ind w:right="170"/>
              <w:jc w:val="right"/>
            </w:pPr>
            <w:r w:rsidRPr="00C670E3">
              <w:t>105</w:t>
            </w:r>
          </w:p>
        </w:tc>
        <w:tc>
          <w:tcPr>
            <w:tcW w:w="741" w:type="dxa"/>
            <w:tcBorders>
              <w:left w:val="single" w:sz="6" w:space="0" w:color="000000"/>
            </w:tcBorders>
            <w:shd w:val="clear" w:color="auto" w:fill="auto"/>
            <w:vAlign w:val="bottom"/>
          </w:tcPr>
          <w:p w14:paraId="0DCC6D87" w14:textId="49F4FBDD" w:rsidR="009A7035" w:rsidRPr="00C670E3" w:rsidRDefault="009A7035" w:rsidP="00C670E3">
            <w:pPr>
              <w:spacing w:before="80" w:line="150" w:lineRule="exact"/>
              <w:ind w:right="170"/>
              <w:jc w:val="right"/>
            </w:pPr>
            <w:r w:rsidRPr="00C670E3">
              <w:t>105</w:t>
            </w:r>
          </w:p>
        </w:tc>
        <w:tc>
          <w:tcPr>
            <w:tcW w:w="741" w:type="dxa"/>
            <w:tcBorders>
              <w:left w:val="single" w:sz="6" w:space="0" w:color="000000"/>
            </w:tcBorders>
            <w:shd w:val="clear" w:color="auto" w:fill="auto"/>
            <w:vAlign w:val="bottom"/>
          </w:tcPr>
          <w:p w14:paraId="76929BBF" w14:textId="7FAD3A45" w:rsidR="009A7035" w:rsidRPr="00C670E3" w:rsidRDefault="009A7035" w:rsidP="00C670E3">
            <w:pPr>
              <w:spacing w:before="80" w:line="150" w:lineRule="exact"/>
              <w:ind w:right="170"/>
              <w:jc w:val="right"/>
            </w:pPr>
            <w:r w:rsidRPr="00C670E3">
              <w:t>106</w:t>
            </w:r>
          </w:p>
        </w:tc>
        <w:tc>
          <w:tcPr>
            <w:tcW w:w="741" w:type="dxa"/>
            <w:tcBorders>
              <w:left w:val="single" w:sz="6" w:space="0" w:color="000000"/>
            </w:tcBorders>
            <w:shd w:val="clear" w:color="auto" w:fill="auto"/>
            <w:vAlign w:val="bottom"/>
          </w:tcPr>
          <w:p w14:paraId="716DE811" w14:textId="51DA730A" w:rsidR="009A7035" w:rsidRPr="00C670E3" w:rsidRDefault="009A7035" w:rsidP="00C670E3">
            <w:pPr>
              <w:spacing w:before="80" w:line="150" w:lineRule="exact"/>
              <w:ind w:right="170"/>
              <w:jc w:val="right"/>
            </w:pPr>
            <w:r w:rsidRPr="00C670E3">
              <w:t>105</w:t>
            </w:r>
          </w:p>
        </w:tc>
        <w:tc>
          <w:tcPr>
            <w:tcW w:w="741" w:type="dxa"/>
            <w:tcBorders>
              <w:left w:val="single" w:sz="6" w:space="0" w:color="000000"/>
            </w:tcBorders>
            <w:shd w:val="clear" w:color="auto" w:fill="auto"/>
            <w:vAlign w:val="bottom"/>
          </w:tcPr>
          <w:p w14:paraId="206CD3C8" w14:textId="6B3859A2" w:rsidR="009A7035" w:rsidRPr="00C670E3" w:rsidRDefault="009A7035" w:rsidP="00C670E3">
            <w:pPr>
              <w:spacing w:before="80" w:line="150" w:lineRule="exact"/>
              <w:ind w:right="170"/>
              <w:jc w:val="right"/>
              <w:rPr>
                <w:lang w:val="en-US"/>
              </w:rPr>
            </w:pPr>
            <w:r w:rsidRPr="00C670E3">
              <w:t>105</w:t>
            </w:r>
          </w:p>
        </w:tc>
        <w:tc>
          <w:tcPr>
            <w:tcW w:w="742" w:type="dxa"/>
            <w:tcBorders>
              <w:left w:val="single" w:sz="6" w:space="0" w:color="000000"/>
            </w:tcBorders>
            <w:shd w:val="clear" w:color="auto" w:fill="auto"/>
            <w:vAlign w:val="bottom"/>
          </w:tcPr>
          <w:p w14:paraId="0A056006" w14:textId="2C9E5EB9" w:rsidR="009A7035" w:rsidRPr="00C670E3" w:rsidRDefault="009A7035" w:rsidP="00C670E3">
            <w:pPr>
              <w:spacing w:before="80" w:line="150" w:lineRule="exact"/>
              <w:ind w:right="170"/>
              <w:jc w:val="right"/>
              <w:rPr>
                <w:lang w:val="en-US"/>
              </w:rPr>
            </w:pPr>
            <w:r w:rsidRPr="00C670E3">
              <w:t>107</w:t>
            </w:r>
          </w:p>
        </w:tc>
        <w:tc>
          <w:tcPr>
            <w:tcW w:w="2745" w:type="dxa"/>
            <w:tcBorders>
              <w:left w:val="single" w:sz="6" w:space="0" w:color="000000"/>
            </w:tcBorders>
            <w:shd w:val="clear" w:color="auto" w:fill="auto"/>
            <w:vAlign w:val="bottom"/>
          </w:tcPr>
          <w:p w14:paraId="0B417AC8" w14:textId="0FAA4918" w:rsidR="009A7035" w:rsidRPr="00C670E3" w:rsidRDefault="009A7035">
            <w:pPr>
              <w:spacing w:before="80" w:line="150" w:lineRule="exact"/>
              <w:ind w:left="170"/>
            </w:pPr>
            <w:r w:rsidRPr="00C670E3">
              <w:rPr>
                <w:i/>
              </w:rPr>
              <w:t>Italy</w:t>
            </w:r>
          </w:p>
        </w:tc>
      </w:tr>
      <w:tr w:rsidR="009A7035" w:rsidRPr="00D21FE6" w14:paraId="40BADFD6" w14:textId="77777777" w:rsidTr="00C670E3">
        <w:trPr>
          <w:cantSplit/>
        </w:trPr>
        <w:tc>
          <w:tcPr>
            <w:tcW w:w="2728" w:type="dxa"/>
            <w:shd w:val="clear" w:color="auto" w:fill="auto"/>
            <w:vAlign w:val="bottom"/>
          </w:tcPr>
          <w:p w14:paraId="05864E25" w14:textId="39EFCF49" w:rsidR="009A7035" w:rsidRPr="00DA58EA" w:rsidRDefault="009A7035">
            <w:pPr>
              <w:spacing w:before="80" w:line="150" w:lineRule="exact"/>
              <w:ind w:left="113"/>
              <w:rPr>
                <w:color w:val="000000" w:themeColor="text1"/>
              </w:rPr>
            </w:pPr>
            <w:r w:rsidRPr="00DA58EA">
              <w:rPr>
                <w:color w:val="000000" w:themeColor="text1"/>
              </w:rPr>
              <w:t>Нидерланды</w:t>
            </w:r>
          </w:p>
        </w:tc>
        <w:tc>
          <w:tcPr>
            <w:tcW w:w="742" w:type="dxa"/>
            <w:tcBorders>
              <w:left w:val="single" w:sz="6" w:space="0" w:color="000000"/>
            </w:tcBorders>
            <w:shd w:val="clear" w:color="auto" w:fill="auto"/>
            <w:vAlign w:val="bottom"/>
          </w:tcPr>
          <w:p w14:paraId="0C708EED" w14:textId="563F4414" w:rsidR="009A7035" w:rsidRPr="00C670E3" w:rsidRDefault="009A7035" w:rsidP="00C670E3">
            <w:pPr>
              <w:spacing w:before="80" w:line="150" w:lineRule="exact"/>
              <w:ind w:right="170"/>
              <w:jc w:val="right"/>
            </w:pPr>
            <w:r w:rsidRPr="00C670E3">
              <w:t>124</w:t>
            </w:r>
          </w:p>
        </w:tc>
        <w:tc>
          <w:tcPr>
            <w:tcW w:w="741" w:type="dxa"/>
            <w:tcBorders>
              <w:left w:val="single" w:sz="6" w:space="0" w:color="000000"/>
            </w:tcBorders>
            <w:shd w:val="clear" w:color="auto" w:fill="auto"/>
            <w:vAlign w:val="bottom"/>
          </w:tcPr>
          <w:p w14:paraId="5527D763" w14:textId="72EED638" w:rsidR="009A7035" w:rsidRPr="00C670E3" w:rsidRDefault="009A7035" w:rsidP="00C670E3">
            <w:pPr>
              <w:spacing w:before="80" w:line="150" w:lineRule="exact"/>
              <w:ind w:right="170"/>
              <w:jc w:val="right"/>
              <w:rPr>
                <w:lang w:val="en-US"/>
              </w:rPr>
            </w:pPr>
            <w:r w:rsidRPr="00C670E3">
              <w:t>123</w:t>
            </w:r>
          </w:p>
        </w:tc>
        <w:tc>
          <w:tcPr>
            <w:tcW w:w="741" w:type="dxa"/>
            <w:tcBorders>
              <w:left w:val="single" w:sz="6" w:space="0" w:color="000000"/>
            </w:tcBorders>
            <w:shd w:val="clear" w:color="auto" w:fill="auto"/>
            <w:vAlign w:val="bottom"/>
          </w:tcPr>
          <w:p w14:paraId="747EE121" w14:textId="58F5B59B" w:rsidR="009A7035" w:rsidRPr="00C670E3" w:rsidRDefault="009A7035" w:rsidP="00C670E3">
            <w:pPr>
              <w:spacing w:before="80" w:line="150" w:lineRule="exact"/>
              <w:ind w:right="170"/>
              <w:jc w:val="right"/>
            </w:pPr>
            <w:r w:rsidRPr="00C670E3">
              <w:t>124</w:t>
            </w:r>
          </w:p>
        </w:tc>
        <w:tc>
          <w:tcPr>
            <w:tcW w:w="741" w:type="dxa"/>
            <w:tcBorders>
              <w:left w:val="single" w:sz="6" w:space="0" w:color="000000"/>
            </w:tcBorders>
            <w:shd w:val="clear" w:color="auto" w:fill="auto"/>
            <w:vAlign w:val="bottom"/>
          </w:tcPr>
          <w:p w14:paraId="428FABF8" w14:textId="20525AB5" w:rsidR="009A7035" w:rsidRPr="00C670E3" w:rsidRDefault="009A7035" w:rsidP="00C670E3">
            <w:pPr>
              <w:spacing w:before="80" w:line="150" w:lineRule="exact"/>
              <w:ind w:right="170"/>
              <w:jc w:val="right"/>
            </w:pPr>
            <w:r w:rsidRPr="00C670E3">
              <w:t>117</w:t>
            </w:r>
          </w:p>
        </w:tc>
        <w:tc>
          <w:tcPr>
            <w:tcW w:w="741" w:type="dxa"/>
            <w:tcBorders>
              <w:left w:val="single" w:sz="6" w:space="0" w:color="000000"/>
            </w:tcBorders>
            <w:shd w:val="clear" w:color="auto" w:fill="auto"/>
            <w:vAlign w:val="bottom"/>
          </w:tcPr>
          <w:p w14:paraId="1CC52209" w14:textId="36A646D6" w:rsidR="009A7035" w:rsidRPr="00C670E3" w:rsidRDefault="009A7035" w:rsidP="00C670E3">
            <w:pPr>
              <w:spacing w:before="80" w:line="150" w:lineRule="exact"/>
              <w:ind w:right="170"/>
              <w:jc w:val="right"/>
              <w:rPr>
                <w:lang w:val="en-US"/>
              </w:rPr>
            </w:pPr>
            <w:r w:rsidRPr="00C670E3">
              <w:t>115</w:t>
            </w:r>
          </w:p>
        </w:tc>
        <w:tc>
          <w:tcPr>
            <w:tcW w:w="742" w:type="dxa"/>
            <w:tcBorders>
              <w:left w:val="single" w:sz="6" w:space="0" w:color="000000"/>
            </w:tcBorders>
            <w:shd w:val="clear" w:color="auto" w:fill="auto"/>
            <w:vAlign w:val="bottom"/>
          </w:tcPr>
          <w:p w14:paraId="51B77E0C" w14:textId="09779BF8" w:rsidR="009A7035" w:rsidRPr="00C670E3" w:rsidRDefault="009A7035" w:rsidP="00C670E3">
            <w:pPr>
              <w:spacing w:before="80" w:line="150" w:lineRule="exact"/>
              <w:ind w:right="170"/>
              <w:jc w:val="right"/>
              <w:rPr>
                <w:lang w:val="en-US"/>
              </w:rPr>
            </w:pPr>
            <w:r w:rsidRPr="00C670E3">
              <w:t>115</w:t>
            </w:r>
          </w:p>
        </w:tc>
        <w:tc>
          <w:tcPr>
            <w:tcW w:w="2745" w:type="dxa"/>
            <w:tcBorders>
              <w:left w:val="single" w:sz="6" w:space="0" w:color="000000"/>
            </w:tcBorders>
            <w:shd w:val="clear" w:color="auto" w:fill="auto"/>
            <w:vAlign w:val="bottom"/>
          </w:tcPr>
          <w:p w14:paraId="076B76D8" w14:textId="442391AF" w:rsidR="009A7035" w:rsidRPr="00C670E3" w:rsidRDefault="009A7035">
            <w:pPr>
              <w:spacing w:before="80" w:line="150" w:lineRule="exact"/>
              <w:ind w:left="170"/>
            </w:pPr>
            <w:r w:rsidRPr="00C670E3">
              <w:rPr>
                <w:i/>
              </w:rPr>
              <w:t>Netherlands</w:t>
            </w:r>
          </w:p>
        </w:tc>
      </w:tr>
      <w:tr w:rsidR="009A7035" w:rsidRPr="00D21FE6" w14:paraId="512A73A0" w14:textId="77777777" w:rsidTr="00C670E3">
        <w:trPr>
          <w:cantSplit/>
        </w:trPr>
        <w:tc>
          <w:tcPr>
            <w:tcW w:w="2728" w:type="dxa"/>
            <w:shd w:val="clear" w:color="auto" w:fill="auto"/>
            <w:vAlign w:val="bottom"/>
          </w:tcPr>
          <w:p w14:paraId="5C29E464" w14:textId="573405BD" w:rsidR="009A7035" w:rsidRPr="00DA58EA" w:rsidRDefault="009A7035">
            <w:pPr>
              <w:spacing w:before="80" w:line="150" w:lineRule="exact"/>
              <w:ind w:left="113"/>
              <w:rPr>
                <w:color w:val="000000" w:themeColor="text1"/>
              </w:rPr>
            </w:pPr>
            <w:r w:rsidRPr="00DA58EA">
              <w:rPr>
                <w:color w:val="000000" w:themeColor="text1"/>
              </w:rPr>
              <w:t xml:space="preserve">Польша </w:t>
            </w:r>
          </w:p>
        </w:tc>
        <w:tc>
          <w:tcPr>
            <w:tcW w:w="742" w:type="dxa"/>
            <w:tcBorders>
              <w:left w:val="single" w:sz="6" w:space="0" w:color="000000"/>
            </w:tcBorders>
            <w:shd w:val="clear" w:color="auto" w:fill="auto"/>
            <w:vAlign w:val="bottom"/>
          </w:tcPr>
          <w:p w14:paraId="4E2BAD63" w14:textId="38BDF5CA" w:rsidR="009A7035" w:rsidRPr="00C670E3" w:rsidRDefault="009A7035" w:rsidP="00C670E3">
            <w:pPr>
              <w:spacing w:before="80" w:line="150" w:lineRule="exact"/>
              <w:ind w:right="170"/>
              <w:jc w:val="right"/>
            </w:pPr>
            <w:r w:rsidRPr="00C670E3">
              <w:t>155</w:t>
            </w:r>
          </w:p>
        </w:tc>
        <w:tc>
          <w:tcPr>
            <w:tcW w:w="741" w:type="dxa"/>
            <w:tcBorders>
              <w:left w:val="single" w:sz="6" w:space="0" w:color="000000"/>
            </w:tcBorders>
            <w:shd w:val="clear" w:color="auto" w:fill="auto"/>
            <w:vAlign w:val="bottom"/>
          </w:tcPr>
          <w:p w14:paraId="7CA79FBB" w14:textId="74E76D51" w:rsidR="009A7035" w:rsidRPr="00C670E3" w:rsidRDefault="009A7035" w:rsidP="00C670E3">
            <w:pPr>
              <w:spacing w:before="80" w:line="150" w:lineRule="exact"/>
              <w:ind w:right="170"/>
              <w:jc w:val="right"/>
              <w:rPr>
                <w:lang w:val="en-US"/>
              </w:rPr>
            </w:pPr>
            <w:r w:rsidRPr="00C670E3">
              <w:t>155</w:t>
            </w:r>
          </w:p>
        </w:tc>
        <w:tc>
          <w:tcPr>
            <w:tcW w:w="741" w:type="dxa"/>
            <w:tcBorders>
              <w:left w:val="single" w:sz="6" w:space="0" w:color="000000"/>
            </w:tcBorders>
            <w:shd w:val="clear" w:color="auto" w:fill="auto"/>
            <w:vAlign w:val="bottom"/>
          </w:tcPr>
          <w:p w14:paraId="45A7B0EF" w14:textId="26FF5A27" w:rsidR="009A7035" w:rsidRPr="00C670E3" w:rsidRDefault="009A7035" w:rsidP="00C670E3">
            <w:pPr>
              <w:spacing w:before="80" w:line="150" w:lineRule="exact"/>
              <w:ind w:right="170"/>
              <w:jc w:val="right"/>
            </w:pPr>
            <w:r w:rsidRPr="00C670E3">
              <w:t>160</w:t>
            </w:r>
          </w:p>
        </w:tc>
        <w:tc>
          <w:tcPr>
            <w:tcW w:w="741" w:type="dxa"/>
            <w:tcBorders>
              <w:left w:val="single" w:sz="6" w:space="0" w:color="000000"/>
            </w:tcBorders>
            <w:shd w:val="clear" w:color="auto" w:fill="auto"/>
            <w:vAlign w:val="bottom"/>
          </w:tcPr>
          <w:p w14:paraId="4D3B9F29" w14:textId="7F3F48E6" w:rsidR="009A7035" w:rsidRPr="00C670E3" w:rsidRDefault="009A7035" w:rsidP="00C670E3">
            <w:pPr>
              <w:spacing w:before="80" w:line="150" w:lineRule="exact"/>
              <w:ind w:right="170"/>
              <w:jc w:val="right"/>
            </w:pPr>
            <w:r w:rsidRPr="00C670E3">
              <w:t>157</w:t>
            </w:r>
          </w:p>
        </w:tc>
        <w:tc>
          <w:tcPr>
            <w:tcW w:w="741" w:type="dxa"/>
            <w:tcBorders>
              <w:left w:val="single" w:sz="6" w:space="0" w:color="000000"/>
            </w:tcBorders>
            <w:shd w:val="clear" w:color="auto" w:fill="auto"/>
            <w:vAlign w:val="bottom"/>
          </w:tcPr>
          <w:p w14:paraId="0355B5AD" w14:textId="5E123C6E" w:rsidR="009A7035" w:rsidRPr="00C670E3" w:rsidRDefault="009A7035" w:rsidP="00C670E3">
            <w:pPr>
              <w:spacing w:before="80" w:line="150" w:lineRule="exact"/>
              <w:ind w:right="170"/>
              <w:jc w:val="right"/>
              <w:rPr>
                <w:lang w:val="en-US"/>
              </w:rPr>
            </w:pPr>
            <w:r w:rsidRPr="00C670E3">
              <w:t>160</w:t>
            </w:r>
          </w:p>
        </w:tc>
        <w:tc>
          <w:tcPr>
            <w:tcW w:w="742" w:type="dxa"/>
            <w:tcBorders>
              <w:left w:val="single" w:sz="6" w:space="0" w:color="000000"/>
            </w:tcBorders>
            <w:shd w:val="clear" w:color="auto" w:fill="auto"/>
            <w:vAlign w:val="bottom"/>
          </w:tcPr>
          <w:p w14:paraId="0A274FCB" w14:textId="6A94F306" w:rsidR="009A7035" w:rsidRPr="00C670E3" w:rsidRDefault="009A7035" w:rsidP="00C670E3">
            <w:pPr>
              <w:spacing w:before="80" w:line="150" w:lineRule="exact"/>
              <w:ind w:right="170"/>
              <w:jc w:val="right"/>
              <w:rPr>
                <w:lang w:val="en-US"/>
              </w:rPr>
            </w:pPr>
            <w:r w:rsidRPr="00C670E3">
              <w:t>166</w:t>
            </w:r>
          </w:p>
        </w:tc>
        <w:tc>
          <w:tcPr>
            <w:tcW w:w="2745" w:type="dxa"/>
            <w:tcBorders>
              <w:left w:val="single" w:sz="6" w:space="0" w:color="000000"/>
            </w:tcBorders>
            <w:shd w:val="clear" w:color="auto" w:fill="auto"/>
            <w:vAlign w:val="bottom"/>
          </w:tcPr>
          <w:p w14:paraId="212CDD17" w14:textId="70EB2E30" w:rsidR="009A7035" w:rsidRPr="00C670E3" w:rsidRDefault="009A7035">
            <w:pPr>
              <w:spacing w:before="80" w:line="150" w:lineRule="exact"/>
              <w:ind w:left="170"/>
            </w:pPr>
            <w:r w:rsidRPr="00C670E3">
              <w:rPr>
                <w:i/>
              </w:rPr>
              <w:t xml:space="preserve">Poland </w:t>
            </w:r>
          </w:p>
        </w:tc>
      </w:tr>
      <w:tr w:rsidR="009A7035" w:rsidRPr="00D21FE6" w14:paraId="487F091B" w14:textId="77777777" w:rsidTr="00C670E3">
        <w:trPr>
          <w:cantSplit/>
        </w:trPr>
        <w:tc>
          <w:tcPr>
            <w:tcW w:w="2728" w:type="dxa"/>
            <w:shd w:val="clear" w:color="auto" w:fill="auto"/>
            <w:vAlign w:val="bottom"/>
          </w:tcPr>
          <w:p w14:paraId="64A2AAC6" w14:textId="3BFADD14" w:rsidR="009A7035" w:rsidRPr="00DA58EA" w:rsidRDefault="009A7035">
            <w:pPr>
              <w:spacing w:before="80" w:line="150" w:lineRule="exact"/>
              <w:ind w:left="113"/>
              <w:rPr>
                <w:color w:val="000000" w:themeColor="text1"/>
              </w:rPr>
            </w:pPr>
            <w:r w:rsidRPr="00DA58EA">
              <w:rPr>
                <w:color w:val="000000" w:themeColor="text1"/>
              </w:rPr>
              <w:t>Румыния</w:t>
            </w:r>
          </w:p>
        </w:tc>
        <w:tc>
          <w:tcPr>
            <w:tcW w:w="742" w:type="dxa"/>
            <w:tcBorders>
              <w:left w:val="single" w:sz="6" w:space="0" w:color="000000"/>
            </w:tcBorders>
            <w:shd w:val="clear" w:color="auto" w:fill="auto"/>
            <w:vAlign w:val="bottom"/>
          </w:tcPr>
          <w:p w14:paraId="4F7E4C1D" w14:textId="09AC6F5E" w:rsidR="009A7035" w:rsidRPr="00C670E3" w:rsidRDefault="009A7035" w:rsidP="00C670E3">
            <w:pPr>
              <w:spacing w:before="80" w:line="150" w:lineRule="exact"/>
              <w:ind w:right="170"/>
              <w:jc w:val="right"/>
            </w:pPr>
            <w:r w:rsidRPr="00C670E3">
              <w:t>149</w:t>
            </w:r>
          </w:p>
        </w:tc>
        <w:tc>
          <w:tcPr>
            <w:tcW w:w="741" w:type="dxa"/>
            <w:tcBorders>
              <w:left w:val="single" w:sz="6" w:space="0" w:color="000000"/>
            </w:tcBorders>
            <w:shd w:val="clear" w:color="auto" w:fill="auto"/>
            <w:vAlign w:val="bottom"/>
          </w:tcPr>
          <w:p w14:paraId="3B3ADABD" w14:textId="24C41B08" w:rsidR="009A7035" w:rsidRPr="00C670E3" w:rsidRDefault="009A7035" w:rsidP="00C670E3">
            <w:pPr>
              <w:spacing w:before="80" w:line="150" w:lineRule="exact"/>
              <w:ind w:right="170"/>
              <w:jc w:val="right"/>
              <w:rPr>
                <w:lang w:val="en-US"/>
              </w:rPr>
            </w:pPr>
            <w:r w:rsidRPr="00C670E3">
              <w:t>152</w:t>
            </w:r>
          </w:p>
        </w:tc>
        <w:tc>
          <w:tcPr>
            <w:tcW w:w="741" w:type="dxa"/>
            <w:tcBorders>
              <w:left w:val="single" w:sz="6" w:space="0" w:color="000000"/>
            </w:tcBorders>
            <w:shd w:val="clear" w:color="auto" w:fill="auto"/>
            <w:vAlign w:val="bottom"/>
          </w:tcPr>
          <w:p w14:paraId="5BE65535" w14:textId="4E13F5A8" w:rsidR="009A7035" w:rsidRPr="00C670E3" w:rsidRDefault="009A7035" w:rsidP="00C670E3">
            <w:pPr>
              <w:spacing w:before="80" w:line="150" w:lineRule="exact"/>
              <w:ind w:right="170"/>
              <w:jc w:val="right"/>
            </w:pPr>
            <w:r w:rsidRPr="00C670E3">
              <w:t>154</w:t>
            </w:r>
          </w:p>
        </w:tc>
        <w:tc>
          <w:tcPr>
            <w:tcW w:w="741" w:type="dxa"/>
            <w:tcBorders>
              <w:left w:val="single" w:sz="6" w:space="0" w:color="000000"/>
            </w:tcBorders>
            <w:shd w:val="clear" w:color="auto" w:fill="auto"/>
            <w:vAlign w:val="bottom"/>
          </w:tcPr>
          <w:p w14:paraId="2E5FB636" w14:textId="71046C77" w:rsidR="009A7035" w:rsidRPr="00C670E3" w:rsidRDefault="009A7035" w:rsidP="00C670E3">
            <w:pPr>
              <w:spacing w:before="80" w:line="150" w:lineRule="exact"/>
              <w:ind w:right="170"/>
              <w:jc w:val="right"/>
            </w:pPr>
            <w:r w:rsidRPr="00C670E3">
              <w:t>158</w:t>
            </w:r>
          </w:p>
        </w:tc>
        <w:tc>
          <w:tcPr>
            <w:tcW w:w="741" w:type="dxa"/>
            <w:tcBorders>
              <w:left w:val="single" w:sz="6" w:space="0" w:color="000000"/>
            </w:tcBorders>
            <w:shd w:val="clear" w:color="auto" w:fill="auto"/>
            <w:vAlign w:val="bottom"/>
          </w:tcPr>
          <w:p w14:paraId="28DDF4EF" w14:textId="1CEFE367" w:rsidR="009A7035" w:rsidRPr="00C670E3" w:rsidRDefault="009A7035" w:rsidP="00C670E3">
            <w:pPr>
              <w:spacing w:before="80" w:line="150" w:lineRule="exact"/>
              <w:ind w:right="170"/>
              <w:jc w:val="right"/>
              <w:rPr>
                <w:lang w:val="en-US"/>
              </w:rPr>
            </w:pPr>
            <w:r w:rsidRPr="00C670E3">
              <w:t>162</w:t>
            </w:r>
          </w:p>
        </w:tc>
        <w:tc>
          <w:tcPr>
            <w:tcW w:w="742" w:type="dxa"/>
            <w:tcBorders>
              <w:left w:val="single" w:sz="6" w:space="0" w:color="000000"/>
            </w:tcBorders>
            <w:shd w:val="clear" w:color="auto" w:fill="auto"/>
            <w:vAlign w:val="bottom"/>
          </w:tcPr>
          <w:p w14:paraId="660A3AF5" w14:textId="51FC1102" w:rsidR="009A7035" w:rsidRPr="00C670E3" w:rsidRDefault="009A7035" w:rsidP="00C670E3">
            <w:pPr>
              <w:spacing w:before="80" w:line="150" w:lineRule="exact"/>
              <w:ind w:right="170"/>
              <w:jc w:val="right"/>
            </w:pPr>
            <w:r w:rsidRPr="00C670E3">
              <w:t>164</w:t>
            </w:r>
          </w:p>
        </w:tc>
        <w:tc>
          <w:tcPr>
            <w:tcW w:w="2745" w:type="dxa"/>
            <w:tcBorders>
              <w:left w:val="single" w:sz="6" w:space="0" w:color="000000"/>
            </w:tcBorders>
            <w:shd w:val="clear" w:color="auto" w:fill="auto"/>
            <w:vAlign w:val="bottom"/>
          </w:tcPr>
          <w:p w14:paraId="3184A372" w14:textId="0AB5BFD3" w:rsidR="009A7035" w:rsidRPr="00C670E3" w:rsidRDefault="009A7035">
            <w:pPr>
              <w:spacing w:before="80" w:line="150" w:lineRule="exact"/>
              <w:ind w:left="170"/>
            </w:pPr>
            <w:r w:rsidRPr="00C670E3">
              <w:rPr>
                <w:i/>
              </w:rPr>
              <w:t>Romania</w:t>
            </w:r>
          </w:p>
        </w:tc>
      </w:tr>
      <w:tr w:rsidR="009A7035" w:rsidRPr="00D21FE6" w14:paraId="0939B1CE" w14:textId="77777777" w:rsidTr="00C670E3">
        <w:trPr>
          <w:cantSplit/>
        </w:trPr>
        <w:tc>
          <w:tcPr>
            <w:tcW w:w="2728" w:type="dxa"/>
            <w:shd w:val="clear" w:color="auto" w:fill="auto"/>
            <w:vAlign w:val="bottom"/>
          </w:tcPr>
          <w:p w14:paraId="66AB6F2E" w14:textId="30E5BB16" w:rsidR="009A7035" w:rsidRPr="00DA58EA" w:rsidRDefault="009A7035">
            <w:pPr>
              <w:spacing w:before="80" w:line="150" w:lineRule="exact"/>
              <w:ind w:left="113"/>
              <w:rPr>
                <w:color w:val="000000" w:themeColor="text1"/>
              </w:rPr>
            </w:pPr>
            <w:r w:rsidRPr="00DA58EA">
              <w:rPr>
                <w:color w:val="000000" w:themeColor="text1"/>
              </w:rPr>
              <w:t>Финляндия</w:t>
            </w:r>
          </w:p>
        </w:tc>
        <w:tc>
          <w:tcPr>
            <w:tcW w:w="742" w:type="dxa"/>
            <w:tcBorders>
              <w:left w:val="single" w:sz="6" w:space="0" w:color="000000"/>
            </w:tcBorders>
            <w:shd w:val="clear" w:color="auto" w:fill="auto"/>
            <w:vAlign w:val="bottom"/>
          </w:tcPr>
          <w:p w14:paraId="59D52D32" w14:textId="24B7740D" w:rsidR="009A7035" w:rsidRPr="00C670E3" w:rsidRDefault="009A7035" w:rsidP="00C670E3">
            <w:pPr>
              <w:spacing w:before="80" w:line="150" w:lineRule="exact"/>
              <w:ind w:right="170"/>
              <w:jc w:val="right"/>
            </w:pPr>
            <w:r w:rsidRPr="00C670E3">
              <w:t>109</w:t>
            </w:r>
          </w:p>
        </w:tc>
        <w:tc>
          <w:tcPr>
            <w:tcW w:w="741" w:type="dxa"/>
            <w:tcBorders>
              <w:left w:val="single" w:sz="6" w:space="0" w:color="000000"/>
            </w:tcBorders>
            <w:shd w:val="clear" w:color="auto" w:fill="auto"/>
            <w:vAlign w:val="bottom"/>
          </w:tcPr>
          <w:p w14:paraId="6233D02C" w14:textId="712B24FC" w:rsidR="009A7035" w:rsidRPr="00C670E3" w:rsidRDefault="009A7035" w:rsidP="00C670E3">
            <w:pPr>
              <w:spacing w:before="80" w:line="150" w:lineRule="exact"/>
              <w:ind w:right="170"/>
              <w:jc w:val="right"/>
            </w:pPr>
            <w:r w:rsidRPr="00C670E3">
              <w:t>108</w:t>
            </w:r>
          </w:p>
        </w:tc>
        <w:tc>
          <w:tcPr>
            <w:tcW w:w="741" w:type="dxa"/>
            <w:tcBorders>
              <w:left w:val="single" w:sz="6" w:space="0" w:color="000000"/>
            </w:tcBorders>
            <w:shd w:val="clear" w:color="auto" w:fill="auto"/>
            <w:vAlign w:val="bottom"/>
          </w:tcPr>
          <w:p w14:paraId="78C60F3B" w14:textId="12D516F8" w:rsidR="009A7035" w:rsidRPr="00C670E3" w:rsidRDefault="009A7035" w:rsidP="00C670E3">
            <w:pPr>
              <w:spacing w:before="80" w:line="150" w:lineRule="exact"/>
              <w:ind w:right="170"/>
              <w:jc w:val="right"/>
            </w:pPr>
            <w:r w:rsidRPr="00C670E3">
              <w:t>109</w:t>
            </w:r>
          </w:p>
        </w:tc>
        <w:tc>
          <w:tcPr>
            <w:tcW w:w="741" w:type="dxa"/>
            <w:tcBorders>
              <w:left w:val="single" w:sz="6" w:space="0" w:color="000000"/>
            </w:tcBorders>
            <w:shd w:val="clear" w:color="auto" w:fill="auto"/>
            <w:vAlign w:val="bottom"/>
          </w:tcPr>
          <w:p w14:paraId="6143562C" w14:textId="6A43830F" w:rsidR="009A7035" w:rsidRPr="00C670E3" w:rsidRDefault="009A7035" w:rsidP="00C670E3">
            <w:pPr>
              <w:spacing w:before="80" w:line="150" w:lineRule="exact"/>
              <w:ind w:right="170"/>
              <w:jc w:val="right"/>
            </w:pPr>
            <w:r w:rsidRPr="00C670E3">
              <w:t>105</w:t>
            </w:r>
          </w:p>
        </w:tc>
        <w:tc>
          <w:tcPr>
            <w:tcW w:w="741" w:type="dxa"/>
            <w:tcBorders>
              <w:left w:val="single" w:sz="6" w:space="0" w:color="000000"/>
            </w:tcBorders>
            <w:shd w:val="clear" w:color="auto" w:fill="auto"/>
            <w:vAlign w:val="bottom"/>
          </w:tcPr>
          <w:p w14:paraId="6F4DCD0B" w14:textId="340DD582" w:rsidR="009A7035" w:rsidRPr="00C670E3" w:rsidRDefault="009A7035" w:rsidP="00C670E3">
            <w:pPr>
              <w:spacing w:before="80" w:line="150" w:lineRule="exact"/>
              <w:ind w:right="170"/>
              <w:jc w:val="right"/>
              <w:rPr>
                <w:lang w:val="en-US"/>
              </w:rPr>
            </w:pPr>
            <w:r w:rsidRPr="00C670E3">
              <w:t>104</w:t>
            </w:r>
          </w:p>
        </w:tc>
        <w:tc>
          <w:tcPr>
            <w:tcW w:w="742" w:type="dxa"/>
            <w:tcBorders>
              <w:left w:val="single" w:sz="6" w:space="0" w:color="000000"/>
            </w:tcBorders>
            <w:shd w:val="clear" w:color="auto" w:fill="auto"/>
            <w:vAlign w:val="bottom"/>
          </w:tcPr>
          <w:p w14:paraId="16C010E4" w14:textId="41D463FF" w:rsidR="009A7035" w:rsidRPr="00C670E3" w:rsidRDefault="009A7035" w:rsidP="00C670E3">
            <w:pPr>
              <w:spacing w:before="80" w:line="150" w:lineRule="exact"/>
              <w:ind w:right="170"/>
              <w:jc w:val="right"/>
              <w:rPr>
                <w:lang w:val="en-US"/>
              </w:rPr>
            </w:pPr>
            <w:r w:rsidRPr="00C670E3">
              <w:t>104</w:t>
            </w:r>
          </w:p>
        </w:tc>
        <w:tc>
          <w:tcPr>
            <w:tcW w:w="2745" w:type="dxa"/>
            <w:tcBorders>
              <w:left w:val="single" w:sz="6" w:space="0" w:color="000000"/>
            </w:tcBorders>
            <w:shd w:val="clear" w:color="auto" w:fill="auto"/>
            <w:vAlign w:val="bottom"/>
          </w:tcPr>
          <w:p w14:paraId="6154B1E6" w14:textId="697D5528" w:rsidR="009A7035" w:rsidRPr="00C670E3" w:rsidRDefault="009A7035">
            <w:pPr>
              <w:spacing w:before="80" w:line="150" w:lineRule="exact"/>
              <w:ind w:left="170"/>
            </w:pPr>
            <w:r w:rsidRPr="00C670E3">
              <w:rPr>
                <w:i/>
              </w:rPr>
              <w:t xml:space="preserve">Finland </w:t>
            </w:r>
          </w:p>
        </w:tc>
      </w:tr>
      <w:tr w:rsidR="009A7035" w:rsidRPr="00D21FE6" w14:paraId="02347F90" w14:textId="77777777" w:rsidTr="00C670E3">
        <w:trPr>
          <w:cantSplit/>
        </w:trPr>
        <w:tc>
          <w:tcPr>
            <w:tcW w:w="2728" w:type="dxa"/>
            <w:shd w:val="clear" w:color="auto" w:fill="auto"/>
            <w:vAlign w:val="bottom"/>
          </w:tcPr>
          <w:p w14:paraId="0566D8DF" w14:textId="158D2193" w:rsidR="009A7035" w:rsidRPr="00DA58EA" w:rsidRDefault="009A7035">
            <w:pPr>
              <w:spacing w:before="80" w:line="150" w:lineRule="exact"/>
              <w:ind w:left="113"/>
              <w:rPr>
                <w:color w:val="000000" w:themeColor="text1"/>
              </w:rPr>
            </w:pPr>
            <w:r w:rsidRPr="00DA58EA">
              <w:rPr>
                <w:color w:val="000000" w:themeColor="text1"/>
              </w:rPr>
              <w:t>Франция</w:t>
            </w:r>
          </w:p>
        </w:tc>
        <w:tc>
          <w:tcPr>
            <w:tcW w:w="742" w:type="dxa"/>
            <w:tcBorders>
              <w:left w:val="single" w:sz="6" w:space="0" w:color="000000"/>
            </w:tcBorders>
            <w:shd w:val="clear" w:color="auto" w:fill="auto"/>
            <w:vAlign w:val="bottom"/>
          </w:tcPr>
          <w:p w14:paraId="559A9CDB" w14:textId="059087A4" w:rsidR="009A7035" w:rsidRPr="00C670E3" w:rsidRDefault="009A7035" w:rsidP="00C670E3">
            <w:pPr>
              <w:spacing w:before="80" w:line="150" w:lineRule="exact"/>
              <w:ind w:right="170"/>
              <w:jc w:val="right"/>
            </w:pPr>
            <w:r w:rsidRPr="00C670E3">
              <w:t>115</w:t>
            </w:r>
          </w:p>
        </w:tc>
        <w:tc>
          <w:tcPr>
            <w:tcW w:w="741" w:type="dxa"/>
            <w:tcBorders>
              <w:left w:val="single" w:sz="6" w:space="0" w:color="000000"/>
            </w:tcBorders>
            <w:shd w:val="clear" w:color="auto" w:fill="auto"/>
            <w:vAlign w:val="bottom"/>
          </w:tcPr>
          <w:p w14:paraId="27806017" w14:textId="4BE6CDA5" w:rsidR="009A7035" w:rsidRPr="00C670E3" w:rsidRDefault="009A7035" w:rsidP="00C670E3">
            <w:pPr>
              <w:spacing w:before="80" w:line="150" w:lineRule="exact"/>
              <w:ind w:right="170"/>
              <w:jc w:val="right"/>
            </w:pPr>
            <w:r w:rsidRPr="00C670E3">
              <w:t>116</w:t>
            </w:r>
          </w:p>
        </w:tc>
        <w:tc>
          <w:tcPr>
            <w:tcW w:w="741" w:type="dxa"/>
            <w:tcBorders>
              <w:left w:val="single" w:sz="6" w:space="0" w:color="000000"/>
            </w:tcBorders>
            <w:shd w:val="clear" w:color="auto" w:fill="auto"/>
            <w:vAlign w:val="bottom"/>
          </w:tcPr>
          <w:p w14:paraId="02F326BB" w14:textId="7CA90106" w:rsidR="009A7035" w:rsidRPr="00C670E3" w:rsidRDefault="009A7035" w:rsidP="00C670E3">
            <w:pPr>
              <w:spacing w:before="80" w:line="150" w:lineRule="exact"/>
              <w:ind w:right="170"/>
              <w:jc w:val="right"/>
            </w:pPr>
            <w:r w:rsidRPr="00C670E3">
              <w:t>118</w:t>
            </w:r>
          </w:p>
        </w:tc>
        <w:tc>
          <w:tcPr>
            <w:tcW w:w="741" w:type="dxa"/>
            <w:tcBorders>
              <w:left w:val="single" w:sz="6" w:space="0" w:color="000000"/>
            </w:tcBorders>
            <w:shd w:val="clear" w:color="auto" w:fill="auto"/>
            <w:vAlign w:val="bottom"/>
          </w:tcPr>
          <w:p w14:paraId="45217547" w14:textId="625973C3" w:rsidR="009A7035" w:rsidRPr="00C670E3" w:rsidRDefault="009A7035" w:rsidP="00C670E3">
            <w:pPr>
              <w:spacing w:before="80" w:line="150" w:lineRule="exact"/>
              <w:ind w:right="170"/>
              <w:jc w:val="right"/>
            </w:pPr>
            <w:r w:rsidRPr="00C670E3">
              <w:t>110</w:t>
            </w:r>
          </w:p>
        </w:tc>
        <w:tc>
          <w:tcPr>
            <w:tcW w:w="741" w:type="dxa"/>
            <w:tcBorders>
              <w:left w:val="single" w:sz="6" w:space="0" w:color="000000"/>
            </w:tcBorders>
            <w:shd w:val="clear" w:color="auto" w:fill="auto"/>
            <w:vAlign w:val="bottom"/>
          </w:tcPr>
          <w:p w14:paraId="2F9CF81E" w14:textId="4CACFB4A" w:rsidR="009A7035" w:rsidRPr="00C670E3" w:rsidRDefault="009A7035" w:rsidP="00C670E3">
            <w:pPr>
              <w:spacing w:before="80" w:line="150" w:lineRule="exact"/>
              <w:ind w:right="170"/>
              <w:jc w:val="right"/>
              <w:rPr>
                <w:lang w:val="en-US"/>
              </w:rPr>
            </w:pPr>
            <w:r w:rsidRPr="00C670E3">
              <w:t>111</w:t>
            </w:r>
          </w:p>
        </w:tc>
        <w:tc>
          <w:tcPr>
            <w:tcW w:w="742" w:type="dxa"/>
            <w:tcBorders>
              <w:left w:val="single" w:sz="6" w:space="0" w:color="000000"/>
            </w:tcBorders>
            <w:shd w:val="clear" w:color="auto" w:fill="auto"/>
            <w:vAlign w:val="bottom"/>
          </w:tcPr>
          <w:p w14:paraId="33E760C7" w14:textId="2E950E24" w:rsidR="009A7035" w:rsidRPr="00C670E3" w:rsidRDefault="009A7035" w:rsidP="00C670E3">
            <w:pPr>
              <w:spacing w:before="80" w:line="150" w:lineRule="exact"/>
              <w:ind w:right="170"/>
              <w:jc w:val="right"/>
            </w:pPr>
            <w:r w:rsidRPr="00C670E3">
              <w:t>112</w:t>
            </w:r>
          </w:p>
        </w:tc>
        <w:tc>
          <w:tcPr>
            <w:tcW w:w="2745" w:type="dxa"/>
            <w:tcBorders>
              <w:left w:val="single" w:sz="6" w:space="0" w:color="000000"/>
            </w:tcBorders>
            <w:shd w:val="clear" w:color="auto" w:fill="auto"/>
            <w:vAlign w:val="bottom"/>
          </w:tcPr>
          <w:p w14:paraId="4E788FE1" w14:textId="31CDC1CF" w:rsidR="009A7035" w:rsidRPr="00C670E3" w:rsidRDefault="009A7035">
            <w:pPr>
              <w:spacing w:before="80" w:line="150" w:lineRule="exact"/>
              <w:ind w:left="170"/>
            </w:pPr>
            <w:r w:rsidRPr="00C670E3">
              <w:rPr>
                <w:i/>
              </w:rPr>
              <w:t>France</w:t>
            </w:r>
          </w:p>
        </w:tc>
      </w:tr>
      <w:tr w:rsidR="009A7035" w:rsidRPr="00D21FE6" w14:paraId="2B794666" w14:textId="77777777" w:rsidTr="00C670E3">
        <w:trPr>
          <w:cantSplit/>
        </w:trPr>
        <w:tc>
          <w:tcPr>
            <w:tcW w:w="2728" w:type="dxa"/>
            <w:shd w:val="clear" w:color="auto" w:fill="auto"/>
            <w:vAlign w:val="bottom"/>
          </w:tcPr>
          <w:p w14:paraId="330E5C1A" w14:textId="6FB7B302" w:rsidR="009A7035" w:rsidRPr="00DA58EA" w:rsidRDefault="009A7035">
            <w:pPr>
              <w:spacing w:before="80" w:line="150" w:lineRule="exact"/>
              <w:ind w:left="113"/>
              <w:rPr>
                <w:color w:val="000000" w:themeColor="text1"/>
              </w:rPr>
            </w:pPr>
            <w:r w:rsidRPr="00DA58EA">
              <w:rPr>
                <w:color w:val="000000" w:themeColor="text1"/>
              </w:rPr>
              <w:t>Швеция</w:t>
            </w:r>
          </w:p>
        </w:tc>
        <w:tc>
          <w:tcPr>
            <w:tcW w:w="742" w:type="dxa"/>
            <w:tcBorders>
              <w:left w:val="single" w:sz="6" w:space="0" w:color="000000"/>
            </w:tcBorders>
            <w:shd w:val="clear" w:color="auto" w:fill="auto"/>
            <w:vAlign w:val="bottom"/>
          </w:tcPr>
          <w:p w14:paraId="48F03268" w14:textId="7D13A975" w:rsidR="009A7035" w:rsidRPr="00C670E3" w:rsidRDefault="009A7035" w:rsidP="00C670E3">
            <w:pPr>
              <w:spacing w:before="80" w:line="150" w:lineRule="exact"/>
              <w:ind w:right="170"/>
              <w:jc w:val="right"/>
            </w:pPr>
            <w:r w:rsidRPr="00C670E3">
              <w:t>126</w:t>
            </w:r>
          </w:p>
        </w:tc>
        <w:tc>
          <w:tcPr>
            <w:tcW w:w="741" w:type="dxa"/>
            <w:tcBorders>
              <w:left w:val="single" w:sz="6" w:space="0" w:color="000000"/>
            </w:tcBorders>
            <w:shd w:val="clear" w:color="auto" w:fill="auto"/>
            <w:vAlign w:val="bottom"/>
          </w:tcPr>
          <w:p w14:paraId="41CA8BE9" w14:textId="4D2284CF" w:rsidR="009A7035" w:rsidRPr="00C670E3" w:rsidRDefault="009A7035" w:rsidP="00C670E3">
            <w:pPr>
              <w:spacing w:before="80" w:line="150" w:lineRule="exact"/>
              <w:ind w:right="170"/>
              <w:jc w:val="right"/>
              <w:rPr>
                <w:lang w:val="en-US"/>
              </w:rPr>
            </w:pPr>
            <w:r w:rsidRPr="00C670E3">
              <w:t>126</w:t>
            </w:r>
          </w:p>
        </w:tc>
        <w:tc>
          <w:tcPr>
            <w:tcW w:w="741" w:type="dxa"/>
            <w:tcBorders>
              <w:left w:val="single" w:sz="6" w:space="0" w:color="000000"/>
            </w:tcBorders>
            <w:shd w:val="clear" w:color="auto" w:fill="auto"/>
            <w:vAlign w:val="bottom"/>
          </w:tcPr>
          <w:p w14:paraId="1266321A" w14:textId="07355AD2" w:rsidR="009A7035" w:rsidRPr="00C670E3" w:rsidRDefault="009A7035" w:rsidP="00C670E3">
            <w:pPr>
              <w:spacing w:before="80" w:line="150" w:lineRule="exact"/>
              <w:ind w:right="170"/>
              <w:jc w:val="right"/>
            </w:pPr>
            <w:r w:rsidRPr="00C670E3">
              <w:t>127</w:t>
            </w:r>
          </w:p>
        </w:tc>
        <w:tc>
          <w:tcPr>
            <w:tcW w:w="741" w:type="dxa"/>
            <w:tcBorders>
              <w:left w:val="single" w:sz="6" w:space="0" w:color="000000"/>
            </w:tcBorders>
            <w:shd w:val="clear" w:color="auto" w:fill="auto"/>
            <w:vAlign w:val="bottom"/>
          </w:tcPr>
          <w:p w14:paraId="759CDBB8" w14:textId="3DC79907" w:rsidR="009A7035" w:rsidRPr="00C670E3" w:rsidRDefault="009A7035" w:rsidP="00C670E3">
            <w:pPr>
              <w:spacing w:before="80" w:line="150" w:lineRule="exact"/>
              <w:ind w:right="170"/>
              <w:jc w:val="right"/>
            </w:pPr>
            <w:r w:rsidRPr="00C670E3">
              <w:t>113</w:t>
            </w:r>
          </w:p>
        </w:tc>
        <w:tc>
          <w:tcPr>
            <w:tcW w:w="741" w:type="dxa"/>
            <w:tcBorders>
              <w:left w:val="single" w:sz="6" w:space="0" w:color="000000"/>
            </w:tcBorders>
            <w:shd w:val="clear" w:color="auto" w:fill="auto"/>
            <w:vAlign w:val="bottom"/>
          </w:tcPr>
          <w:p w14:paraId="1DA61E9A" w14:textId="024343EF" w:rsidR="009A7035" w:rsidRPr="00C670E3" w:rsidRDefault="009A7035" w:rsidP="00C670E3">
            <w:pPr>
              <w:spacing w:before="80" w:line="150" w:lineRule="exact"/>
              <w:ind w:right="170"/>
              <w:jc w:val="right"/>
              <w:rPr>
                <w:lang w:val="en-US"/>
              </w:rPr>
            </w:pPr>
            <w:r w:rsidRPr="00C670E3">
              <w:t>112</w:t>
            </w:r>
          </w:p>
        </w:tc>
        <w:tc>
          <w:tcPr>
            <w:tcW w:w="742" w:type="dxa"/>
            <w:tcBorders>
              <w:left w:val="single" w:sz="6" w:space="0" w:color="000000"/>
            </w:tcBorders>
            <w:shd w:val="clear" w:color="auto" w:fill="auto"/>
            <w:vAlign w:val="bottom"/>
          </w:tcPr>
          <w:p w14:paraId="08F0BE0F" w14:textId="1D6895B3" w:rsidR="009A7035" w:rsidRPr="00C670E3" w:rsidRDefault="009A7035" w:rsidP="00C670E3">
            <w:pPr>
              <w:spacing w:before="80" w:line="150" w:lineRule="exact"/>
              <w:ind w:right="170"/>
              <w:jc w:val="right"/>
              <w:rPr>
                <w:lang w:val="en-US"/>
              </w:rPr>
            </w:pPr>
            <w:r w:rsidRPr="00C670E3">
              <w:t>113</w:t>
            </w:r>
          </w:p>
        </w:tc>
        <w:tc>
          <w:tcPr>
            <w:tcW w:w="2745" w:type="dxa"/>
            <w:tcBorders>
              <w:left w:val="single" w:sz="6" w:space="0" w:color="000000"/>
            </w:tcBorders>
            <w:shd w:val="clear" w:color="auto" w:fill="auto"/>
            <w:vAlign w:val="bottom"/>
          </w:tcPr>
          <w:p w14:paraId="16B7FD33" w14:textId="4F8EE540" w:rsidR="009A7035" w:rsidRPr="00C670E3" w:rsidRDefault="009A7035">
            <w:pPr>
              <w:spacing w:before="80" w:line="150" w:lineRule="exact"/>
              <w:ind w:left="170"/>
            </w:pPr>
            <w:r w:rsidRPr="00C670E3">
              <w:rPr>
                <w:i/>
              </w:rPr>
              <w:t>Sweden</w:t>
            </w:r>
          </w:p>
        </w:tc>
      </w:tr>
      <w:tr w:rsidR="009A7035" w:rsidRPr="00D21FE6" w14:paraId="39BBBDDB" w14:textId="77777777" w:rsidTr="00C670E3">
        <w:trPr>
          <w:cantSplit/>
        </w:trPr>
        <w:tc>
          <w:tcPr>
            <w:tcW w:w="2728" w:type="dxa"/>
            <w:shd w:val="clear" w:color="auto" w:fill="auto"/>
            <w:vAlign w:val="bottom"/>
          </w:tcPr>
          <w:p w14:paraId="668E8BB9" w14:textId="043EDDD3" w:rsidR="009A7035" w:rsidRPr="00DA58EA" w:rsidRDefault="009A7035">
            <w:pPr>
              <w:pStyle w:val="01-golovka"/>
              <w:widowControl/>
              <w:spacing w:after="0" w:line="150" w:lineRule="exact"/>
              <w:jc w:val="left"/>
              <w:rPr>
                <w:color w:val="000000" w:themeColor="text1"/>
              </w:rPr>
            </w:pPr>
            <w:r w:rsidRPr="00DA58EA">
              <w:rPr>
                <w:rFonts w:ascii="Arial" w:hAnsi="Arial" w:cs="Arial"/>
                <w:b/>
                <w:bCs/>
                <w:color w:val="000000" w:themeColor="text1"/>
              </w:rPr>
              <w:t>Другие страны</w:t>
            </w:r>
          </w:p>
        </w:tc>
        <w:tc>
          <w:tcPr>
            <w:tcW w:w="742" w:type="dxa"/>
            <w:tcBorders>
              <w:left w:val="single" w:sz="6" w:space="0" w:color="000000"/>
            </w:tcBorders>
            <w:shd w:val="clear" w:color="auto" w:fill="auto"/>
            <w:vAlign w:val="bottom"/>
          </w:tcPr>
          <w:p w14:paraId="05931BCA" w14:textId="77777777" w:rsidR="009A7035" w:rsidRPr="00C670E3" w:rsidRDefault="009A7035" w:rsidP="00C670E3">
            <w:pPr>
              <w:spacing w:before="80" w:line="150" w:lineRule="exact"/>
              <w:ind w:right="170"/>
              <w:jc w:val="right"/>
            </w:pPr>
          </w:p>
        </w:tc>
        <w:tc>
          <w:tcPr>
            <w:tcW w:w="741" w:type="dxa"/>
            <w:tcBorders>
              <w:left w:val="single" w:sz="6" w:space="0" w:color="000000"/>
            </w:tcBorders>
            <w:shd w:val="clear" w:color="auto" w:fill="auto"/>
            <w:vAlign w:val="bottom"/>
          </w:tcPr>
          <w:p w14:paraId="779DD737" w14:textId="77777777" w:rsidR="009A7035" w:rsidRPr="00C670E3" w:rsidRDefault="009A7035" w:rsidP="00C670E3">
            <w:pPr>
              <w:spacing w:before="80" w:line="150" w:lineRule="exact"/>
              <w:ind w:right="170"/>
              <w:jc w:val="right"/>
            </w:pPr>
          </w:p>
        </w:tc>
        <w:tc>
          <w:tcPr>
            <w:tcW w:w="741" w:type="dxa"/>
            <w:tcBorders>
              <w:left w:val="single" w:sz="6" w:space="0" w:color="000000"/>
            </w:tcBorders>
            <w:shd w:val="clear" w:color="auto" w:fill="auto"/>
            <w:vAlign w:val="bottom"/>
          </w:tcPr>
          <w:p w14:paraId="7D565A14" w14:textId="77777777" w:rsidR="009A7035" w:rsidRPr="00C670E3" w:rsidRDefault="009A7035" w:rsidP="00C670E3">
            <w:pPr>
              <w:spacing w:before="80" w:line="150" w:lineRule="exact"/>
              <w:ind w:right="170"/>
              <w:jc w:val="right"/>
            </w:pPr>
          </w:p>
        </w:tc>
        <w:tc>
          <w:tcPr>
            <w:tcW w:w="741" w:type="dxa"/>
            <w:tcBorders>
              <w:left w:val="single" w:sz="6" w:space="0" w:color="000000"/>
            </w:tcBorders>
            <w:shd w:val="clear" w:color="auto" w:fill="auto"/>
            <w:vAlign w:val="bottom"/>
          </w:tcPr>
          <w:p w14:paraId="74CAB044" w14:textId="77777777" w:rsidR="009A7035" w:rsidRPr="00C670E3" w:rsidRDefault="009A7035" w:rsidP="00C670E3">
            <w:pPr>
              <w:spacing w:before="80" w:line="150" w:lineRule="exact"/>
              <w:ind w:right="170"/>
              <w:jc w:val="right"/>
            </w:pPr>
          </w:p>
        </w:tc>
        <w:tc>
          <w:tcPr>
            <w:tcW w:w="741" w:type="dxa"/>
            <w:tcBorders>
              <w:left w:val="single" w:sz="6" w:space="0" w:color="000000"/>
            </w:tcBorders>
            <w:shd w:val="clear" w:color="auto" w:fill="auto"/>
            <w:vAlign w:val="bottom"/>
          </w:tcPr>
          <w:p w14:paraId="1ED91C69" w14:textId="77777777" w:rsidR="009A7035" w:rsidRPr="00C670E3" w:rsidRDefault="009A7035" w:rsidP="00C670E3">
            <w:pPr>
              <w:spacing w:before="80" w:line="150" w:lineRule="exact"/>
              <w:ind w:right="170"/>
              <w:jc w:val="right"/>
            </w:pPr>
          </w:p>
        </w:tc>
        <w:tc>
          <w:tcPr>
            <w:tcW w:w="742" w:type="dxa"/>
            <w:tcBorders>
              <w:left w:val="single" w:sz="6" w:space="0" w:color="000000"/>
            </w:tcBorders>
            <w:shd w:val="clear" w:color="auto" w:fill="auto"/>
            <w:vAlign w:val="bottom"/>
          </w:tcPr>
          <w:p w14:paraId="0A23BDCB" w14:textId="77777777" w:rsidR="009A7035" w:rsidRPr="00C670E3" w:rsidRDefault="009A7035" w:rsidP="00C670E3">
            <w:pPr>
              <w:spacing w:before="80" w:line="150" w:lineRule="exact"/>
              <w:ind w:right="170"/>
              <w:jc w:val="right"/>
            </w:pPr>
          </w:p>
        </w:tc>
        <w:tc>
          <w:tcPr>
            <w:tcW w:w="2745" w:type="dxa"/>
            <w:tcBorders>
              <w:left w:val="single" w:sz="6" w:space="0" w:color="000000"/>
            </w:tcBorders>
            <w:shd w:val="clear" w:color="auto" w:fill="auto"/>
            <w:vAlign w:val="bottom"/>
          </w:tcPr>
          <w:p w14:paraId="1834B977" w14:textId="17010C63" w:rsidR="009A7035" w:rsidRPr="00C670E3" w:rsidRDefault="009A7035">
            <w:pPr>
              <w:pStyle w:val="01-golovka"/>
              <w:widowControl/>
              <w:spacing w:after="0" w:line="150" w:lineRule="exact"/>
              <w:ind w:left="57"/>
              <w:jc w:val="left"/>
            </w:pPr>
            <w:r w:rsidRPr="00C670E3">
              <w:rPr>
                <w:rFonts w:ascii="Arial" w:hAnsi="Arial" w:cs="Arial"/>
                <w:b/>
                <w:i/>
              </w:rPr>
              <w:t>Other countries</w:t>
            </w:r>
          </w:p>
        </w:tc>
      </w:tr>
      <w:tr w:rsidR="009A7035" w:rsidRPr="00D21FE6" w14:paraId="4A44F57C" w14:textId="77777777" w:rsidTr="00C670E3">
        <w:trPr>
          <w:cantSplit/>
        </w:trPr>
        <w:tc>
          <w:tcPr>
            <w:tcW w:w="2728" w:type="dxa"/>
            <w:shd w:val="clear" w:color="auto" w:fill="auto"/>
            <w:vAlign w:val="bottom"/>
          </w:tcPr>
          <w:p w14:paraId="726F5A2A" w14:textId="12828AB2" w:rsidR="009A7035" w:rsidRPr="00DA58EA" w:rsidRDefault="009A7035">
            <w:pPr>
              <w:pStyle w:val="1a"/>
              <w:spacing w:before="80" w:line="150" w:lineRule="exact"/>
              <w:ind w:left="284"/>
              <w:rPr>
                <w:color w:val="000000" w:themeColor="text1"/>
                <w:sz w:val="14"/>
                <w:szCs w:val="14"/>
              </w:rPr>
            </w:pPr>
            <w:r w:rsidRPr="00DA58EA">
              <w:rPr>
                <w:rFonts w:ascii="Arial" w:hAnsi="Arial" w:cs="Arial"/>
                <w:color w:val="000000" w:themeColor="text1"/>
                <w:sz w:val="14"/>
                <w:szCs w:val="14"/>
              </w:rPr>
              <w:t>из них:</w:t>
            </w:r>
          </w:p>
        </w:tc>
        <w:tc>
          <w:tcPr>
            <w:tcW w:w="742" w:type="dxa"/>
            <w:tcBorders>
              <w:left w:val="single" w:sz="6" w:space="0" w:color="000000"/>
            </w:tcBorders>
            <w:shd w:val="clear" w:color="auto" w:fill="auto"/>
            <w:vAlign w:val="bottom"/>
          </w:tcPr>
          <w:p w14:paraId="34E2F4C5" w14:textId="77777777" w:rsidR="009A7035" w:rsidRPr="00C670E3" w:rsidRDefault="009A7035" w:rsidP="00C670E3">
            <w:pPr>
              <w:spacing w:before="80" w:line="150" w:lineRule="exact"/>
              <w:ind w:right="170"/>
              <w:jc w:val="right"/>
            </w:pPr>
          </w:p>
        </w:tc>
        <w:tc>
          <w:tcPr>
            <w:tcW w:w="741" w:type="dxa"/>
            <w:tcBorders>
              <w:left w:val="single" w:sz="6" w:space="0" w:color="000000"/>
            </w:tcBorders>
            <w:shd w:val="clear" w:color="auto" w:fill="auto"/>
            <w:vAlign w:val="bottom"/>
          </w:tcPr>
          <w:p w14:paraId="01D4F89F" w14:textId="77777777" w:rsidR="009A7035" w:rsidRPr="00C670E3" w:rsidRDefault="009A7035" w:rsidP="00C670E3">
            <w:pPr>
              <w:spacing w:before="80" w:line="150" w:lineRule="exact"/>
              <w:ind w:right="170"/>
              <w:jc w:val="right"/>
            </w:pPr>
          </w:p>
        </w:tc>
        <w:tc>
          <w:tcPr>
            <w:tcW w:w="741" w:type="dxa"/>
            <w:tcBorders>
              <w:left w:val="single" w:sz="6" w:space="0" w:color="000000"/>
            </w:tcBorders>
            <w:shd w:val="clear" w:color="auto" w:fill="auto"/>
            <w:vAlign w:val="bottom"/>
          </w:tcPr>
          <w:p w14:paraId="62529113" w14:textId="77777777" w:rsidR="009A7035" w:rsidRPr="00C670E3" w:rsidRDefault="009A7035" w:rsidP="00C670E3">
            <w:pPr>
              <w:spacing w:before="80" w:line="150" w:lineRule="exact"/>
              <w:ind w:right="170"/>
              <w:jc w:val="right"/>
            </w:pPr>
          </w:p>
        </w:tc>
        <w:tc>
          <w:tcPr>
            <w:tcW w:w="741" w:type="dxa"/>
            <w:tcBorders>
              <w:left w:val="single" w:sz="6" w:space="0" w:color="000000"/>
            </w:tcBorders>
            <w:shd w:val="clear" w:color="auto" w:fill="auto"/>
            <w:vAlign w:val="bottom"/>
          </w:tcPr>
          <w:p w14:paraId="14947148" w14:textId="77777777" w:rsidR="009A7035" w:rsidRPr="00C670E3" w:rsidRDefault="009A7035" w:rsidP="00C670E3">
            <w:pPr>
              <w:spacing w:before="80" w:line="150" w:lineRule="exact"/>
              <w:ind w:right="170"/>
              <w:jc w:val="right"/>
            </w:pPr>
          </w:p>
        </w:tc>
        <w:tc>
          <w:tcPr>
            <w:tcW w:w="741" w:type="dxa"/>
            <w:tcBorders>
              <w:left w:val="single" w:sz="6" w:space="0" w:color="000000"/>
            </w:tcBorders>
            <w:shd w:val="clear" w:color="auto" w:fill="auto"/>
            <w:vAlign w:val="bottom"/>
          </w:tcPr>
          <w:p w14:paraId="1DCA8670" w14:textId="77777777" w:rsidR="009A7035" w:rsidRPr="00C670E3" w:rsidRDefault="009A7035" w:rsidP="00C670E3">
            <w:pPr>
              <w:spacing w:before="80" w:line="150" w:lineRule="exact"/>
              <w:ind w:right="170"/>
              <w:jc w:val="right"/>
            </w:pPr>
          </w:p>
        </w:tc>
        <w:tc>
          <w:tcPr>
            <w:tcW w:w="742" w:type="dxa"/>
            <w:tcBorders>
              <w:left w:val="single" w:sz="6" w:space="0" w:color="000000"/>
            </w:tcBorders>
            <w:shd w:val="clear" w:color="auto" w:fill="auto"/>
            <w:vAlign w:val="bottom"/>
          </w:tcPr>
          <w:p w14:paraId="7D9441C3" w14:textId="77777777" w:rsidR="009A7035" w:rsidRPr="00C670E3" w:rsidRDefault="009A7035" w:rsidP="00C670E3">
            <w:pPr>
              <w:spacing w:before="80" w:line="150" w:lineRule="exact"/>
              <w:ind w:right="170"/>
              <w:jc w:val="right"/>
            </w:pPr>
          </w:p>
        </w:tc>
        <w:tc>
          <w:tcPr>
            <w:tcW w:w="2745" w:type="dxa"/>
            <w:tcBorders>
              <w:left w:val="single" w:sz="6" w:space="0" w:color="000000"/>
            </w:tcBorders>
            <w:shd w:val="clear" w:color="auto" w:fill="auto"/>
            <w:vAlign w:val="bottom"/>
          </w:tcPr>
          <w:p w14:paraId="3BABD631" w14:textId="53A1978B" w:rsidR="009A7035" w:rsidRPr="00C670E3" w:rsidRDefault="009A7035">
            <w:pPr>
              <w:pStyle w:val="01-golovka"/>
              <w:widowControl/>
              <w:spacing w:after="0" w:line="150" w:lineRule="exact"/>
              <w:ind w:left="284"/>
              <w:jc w:val="left"/>
            </w:pPr>
            <w:r w:rsidRPr="00C670E3">
              <w:rPr>
                <w:rFonts w:ascii="Arial" w:hAnsi="Arial" w:cs="Arial"/>
                <w:i/>
              </w:rPr>
              <w:t xml:space="preserve"> of which:</w:t>
            </w:r>
          </w:p>
        </w:tc>
      </w:tr>
      <w:tr w:rsidR="009A7035" w:rsidRPr="00D21FE6" w14:paraId="581504D6" w14:textId="77777777" w:rsidTr="00C670E3">
        <w:trPr>
          <w:cantSplit/>
        </w:trPr>
        <w:tc>
          <w:tcPr>
            <w:tcW w:w="2728" w:type="dxa"/>
            <w:shd w:val="clear" w:color="auto" w:fill="auto"/>
            <w:vAlign w:val="bottom"/>
          </w:tcPr>
          <w:p w14:paraId="528A6E29" w14:textId="2EDCA240" w:rsidR="009A7035" w:rsidRPr="00DA58EA" w:rsidRDefault="009A7035">
            <w:pPr>
              <w:spacing w:before="80" w:line="150" w:lineRule="exact"/>
              <w:ind w:left="113"/>
              <w:rPr>
                <w:color w:val="000000" w:themeColor="text1"/>
              </w:rPr>
            </w:pPr>
            <w:r w:rsidRPr="00DA58EA">
              <w:rPr>
                <w:color w:val="000000" w:themeColor="text1"/>
              </w:rPr>
              <w:t>Австралия</w:t>
            </w:r>
          </w:p>
        </w:tc>
        <w:tc>
          <w:tcPr>
            <w:tcW w:w="742" w:type="dxa"/>
            <w:tcBorders>
              <w:left w:val="single" w:sz="6" w:space="0" w:color="000000"/>
            </w:tcBorders>
            <w:shd w:val="clear" w:color="auto" w:fill="auto"/>
            <w:vAlign w:val="bottom"/>
          </w:tcPr>
          <w:p w14:paraId="23B10C1D" w14:textId="147EE5B0" w:rsidR="009A7035" w:rsidRPr="00C670E3" w:rsidRDefault="009A7035" w:rsidP="00C670E3">
            <w:pPr>
              <w:spacing w:before="80" w:line="150" w:lineRule="exact"/>
              <w:ind w:right="170"/>
              <w:jc w:val="right"/>
            </w:pPr>
            <w:r w:rsidRPr="00C670E3">
              <w:t>136</w:t>
            </w:r>
          </w:p>
        </w:tc>
        <w:tc>
          <w:tcPr>
            <w:tcW w:w="741" w:type="dxa"/>
            <w:tcBorders>
              <w:left w:val="single" w:sz="6" w:space="0" w:color="000000"/>
            </w:tcBorders>
            <w:shd w:val="clear" w:color="auto" w:fill="auto"/>
            <w:vAlign w:val="bottom"/>
          </w:tcPr>
          <w:p w14:paraId="5A2A799E" w14:textId="657A77B2" w:rsidR="009A7035" w:rsidRPr="00C670E3" w:rsidRDefault="009A7035" w:rsidP="00C670E3">
            <w:pPr>
              <w:spacing w:before="80" w:line="150" w:lineRule="exact"/>
              <w:ind w:right="170"/>
              <w:jc w:val="right"/>
              <w:rPr>
                <w:lang w:val="en-US"/>
              </w:rPr>
            </w:pPr>
            <w:r w:rsidRPr="00C670E3">
              <w:t>139</w:t>
            </w:r>
          </w:p>
        </w:tc>
        <w:tc>
          <w:tcPr>
            <w:tcW w:w="741" w:type="dxa"/>
            <w:tcBorders>
              <w:left w:val="single" w:sz="6" w:space="0" w:color="000000"/>
            </w:tcBorders>
            <w:shd w:val="clear" w:color="auto" w:fill="auto"/>
            <w:vAlign w:val="bottom"/>
          </w:tcPr>
          <w:p w14:paraId="2A888E5F" w14:textId="3B6FC957" w:rsidR="009A7035" w:rsidRPr="00C670E3" w:rsidRDefault="009A7035" w:rsidP="00C670E3">
            <w:pPr>
              <w:spacing w:before="80" w:line="150" w:lineRule="exact"/>
              <w:ind w:right="170"/>
              <w:jc w:val="right"/>
            </w:pPr>
            <w:r w:rsidRPr="00C670E3">
              <w:t>140</w:t>
            </w:r>
          </w:p>
        </w:tc>
        <w:tc>
          <w:tcPr>
            <w:tcW w:w="741" w:type="dxa"/>
            <w:tcBorders>
              <w:left w:val="single" w:sz="6" w:space="0" w:color="000000"/>
            </w:tcBorders>
            <w:shd w:val="clear" w:color="auto" w:fill="auto"/>
            <w:vAlign w:val="bottom"/>
          </w:tcPr>
          <w:p w14:paraId="53CAA289" w14:textId="725BC65D" w:rsidR="009A7035" w:rsidRPr="00C670E3" w:rsidRDefault="009A7035" w:rsidP="00C670E3">
            <w:pPr>
              <w:spacing w:before="80" w:line="150" w:lineRule="exact"/>
              <w:ind w:right="170"/>
              <w:jc w:val="right"/>
              <w:rPr>
                <w:lang w:val="en-US"/>
              </w:rPr>
            </w:pPr>
            <w:r w:rsidRPr="00C670E3">
              <w:t>115</w:t>
            </w:r>
          </w:p>
        </w:tc>
        <w:tc>
          <w:tcPr>
            <w:tcW w:w="741" w:type="dxa"/>
            <w:tcBorders>
              <w:left w:val="single" w:sz="6" w:space="0" w:color="000000"/>
            </w:tcBorders>
            <w:shd w:val="clear" w:color="auto" w:fill="auto"/>
            <w:vAlign w:val="bottom"/>
          </w:tcPr>
          <w:p w14:paraId="1FCA3B50" w14:textId="34CF7168" w:rsidR="009A7035" w:rsidRPr="00C670E3" w:rsidRDefault="009A7035" w:rsidP="00C670E3">
            <w:pPr>
              <w:spacing w:before="80" w:line="150" w:lineRule="exact"/>
              <w:ind w:right="170"/>
              <w:jc w:val="right"/>
              <w:rPr>
                <w:lang w:val="en-US"/>
              </w:rPr>
            </w:pPr>
            <w:r w:rsidRPr="00C670E3">
              <w:t>115</w:t>
            </w:r>
          </w:p>
        </w:tc>
        <w:tc>
          <w:tcPr>
            <w:tcW w:w="742" w:type="dxa"/>
            <w:tcBorders>
              <w:left w:val="single" w:sz="6" w:space="0" w:color="000000"/>
            </w:tcBorders>
            <w:shd w:val="clear" w:color="auto" w:fill="auto"/>
            <w:vAlign w:val="bottom"/>
          </w:tcPr>
          <w:p w14:paraId="2C5221DD" w14:textId="15713D47" w:rsidR="009A7035" w:rsidRPr="00C670E3" w:rsidRDefault="009A7035" w:rsidP="00C670E3">
            <w:pPr>
              <w:spacing w:before="80" w:line="150" w:lineRule="exact"/>
              <w:ind w:right="170"/>
              <w:jc w:val="right"/>
              <w:rPr>
                <w:lang w:val="en-US"/>
              </w:rPr>
            </w:pPr>
            <w:r w:rsidRPr="00C670E3">
              <w:t>113</w:t>
            </w:r>
          </w:p>
        </w:tc>
        <w:tc>
          <w:tcPr>
            <w:tcW w:w="2745" w:type="dxa"/>
            <w:tcBorders>
              <w:left w:val="single" w:sz="6" w:space="0" w:color="000000"/>
            </w:tcBorders>
            <w:shd w:val="clear" w:color="auto" w:fill="auto"/>
            <w:vAlign w:val="bottom"/>
          </w:tcPr>
          <w:p w14:paraId="65E9DECB" w14:textId="5EC0ADF7" w:rsidR="009A7035" w:rsidRPr="00C670E3" w:rsidRDefault="009A7035">
            <w:pPr>
              <w:spacing w:before="80" w:line="150" w:lineRule="exact"/>
              <w:ind w:left="170"/>
            </w:pPr>
            <w:r w:rsidRPr="00C670E3">
              <w:rPr>
                <w:i/>
              </w:rPr>
              <w:t>Australia</w:t>
            </w:r>
          </w:p>
        </w:tc>
      </w:tr>
      <w:tr w:rsidR="009A7035" w:rsidRPr="00D21FE6" w14:paraId="09CCE956" w14:textId="77777777" w:rsidTr="00C670E3">
        <w:trPr>
          <w:cantSplit/>
        </w:trPr>
        <w:tc>
          <w:tcPr>
            <w:tcW w:w="2728" w:type="dxa"/>
            <w:shd w:val="clear" w:color="auto" w:fill="auto"/>
            <w:vAlign w:val="bottom"/>
          </w:tcPr>
          <w:p w14:paraId="39675F95" w14:textId="66AB7B02" w:rsidR="009A7035" w:rsidRPr="00DA58EA" w:rsidRDefault="009A7035">
            <w:pPr>
              <w:spacing w:before="80" w:line="150" w:lineRule="exact"/>
              <w:ind w:left="113"/>
              <w:rPr>
                <w:color w:val="000000" w:themeColor="text1"/>
              </w:rPr>
            </w:pPr>
            <w:r w:rsidRPr="00DA58EA">
              <w:rPr>
                <w:color w:val="000000" w:themeColor="text1"/>
              </w:rPr>
              <w:t>Аргентина</w:t>
            </w:r>
          </w:p>
        </w:tc>
        <w:tc>
          <w:tcPr>
            <w:tcW w:w="742" w:type="dxa"/>
            <w:tcBorders>
              <w:left w:val="single" w:sz="6" w:space="0" w:color="000000"/>
            </w:tcBorders>
            <w:shd w:val="clear" w:color="auto" w:fill="auto"/>
            <w:vAlign w:val="bottom"/>
          </w:tcPr>
          <w:p w14:paraId="4DCAA8CD" w14:textId="1F617EEC" w:rsidR="009A7035" w:rsidRPr="00C670E3" w:rsidRDefault="009A7035" w:rsidP="00C670E3">
            <w:pPr>
              <w:spacing w:before="80" w:line="150" w:lineRule="exact"/>
              <w:ind w:right="170"/>
              <w:jc w:val="right"/>
            </w:pPr>
            <w:r w:rsidRPr="00C670E3">
              <w:t>109</w:t>
            </w:r>
          </w:p>
        </w:tc>
        <w:tc>
          <w:tcPr>
            <w:tcW w:w="741" w:type="dxa"/>
            <w:tcBorders>
              <w:left w:val="single" w:sz="6" w:space="0" w:color="000000"/>
            </w:tcBorders>
            <w:shd w:val="clear" w:color="auto" w:fill="auto"/>
            <w:vAlign w:val="bottom"/>
          </w:tcPr>
          <w:p w14:paraId="72BA99DC" w14:textId="41437A84" w:rsidR="009A7035" w:rsidRPr="00C670E3" w:rsidRDefault="009A7035" w:rsidP="00C670E3">
            <w:pPr>
              <w:spacing w:before="80" w:line="150" w:lineRule="exact"/>
              <w:ind w:right="170"/>
              <w:jc w:val="right"/>
              <w:rPr>
                <w:lang w:val="en-US"/>
              </w:rPr>
            </w:pPr>
            <w:r w:rsidRPr="00C670E3">
              <w:t>107</w:t>
            </w:r>
          </w:p>
        </w:tc>
        <w:tc>
          <w:tcPr>
            <w:tcW w:w="741" w:type="dxa"/>
            <w:tcBorders>
              <w:left w:val="single" w:sz="6" w:space="0" w:color="000000"/>
            </w:tcBorders>
            <w:shd w:val="clear" w:color="auto" w:fill="auto"/>
            <w:vAlign w:val="bottom"/>
          </w:tcPr>
          <w:p w14:paraId="7BAD8182" w14:textId="64A7B104" w:rsidR="009A7035" w:rsidRPr="00C670E3" w:rsidRDefault="009A7035" w:rsidP="00C670E3">
            <w:pPr>
              <w:spacing w:before="80" w:line="150" w:lineRule="exact"/>
              <w:ind w:right="170"/>
              <w:jc w:val="right"/>
            </w:pPr>
            <w:r w:rsidRPr="00C670E3">
              <w:t>106</w:t>
            </w:r>
          </w:p>
        </w:tc>
        <w:tc>
          <w:tcPr>
            <w:tcW w:w="741" w:type="dxa"/>
            <w:tcBorders>
              <w:left w:val="single" w:sz="6" w:space="0" w:color="000000"/>
            </w:tcBorders>
            <w:shd w:val="clear" w:color="auto" w:fill="auto"/>
            <w:vAlign w:val="bottom"/>
          </w:tcPr>
          <w:p w14:paraId="4A4E4A58" w14:textId="576B94FB" w:rsidR="009A7035" w:rsidRPr="00C670E3" w:rsidRDefault="009A7035" w:rsidP="00C670E3">
            <w:pPr>
              <w:spacing w:before="80" w:line="150" w:lineRule="exact"/>
              <w:ind w:right="170"/>
              <w:jc w:val="right"/>
            </w:pPr>
            <w:r w:rsidRPr="00C670E3">
              <w:t>96</w:t>
            </w:r>
          </w:p>
        </w:tc>
        <w:tc>
          <w:tcPr>
            <w:tcW w:w="741" w:type="dxa"/>
            <w:tcBorders>
              <w:left w:val="single" w:sz="6" w:space="0" w:color="000000"/>
            </w:tcBorders>
            <w:shd w:val="clear" w:color="auto" w:fill="auto"/>
            <w:vAlign w:val="bottom"/>
          </w:tcPr>
          <w:p w14:paraId="3886DE06" w14:textId="74FEEFE7" w:rsidR="009A7035" w:rsidRPr="00C670E3" w:rsidRDefault="009A7035" w:rsidP="00C670E3">
            <w:pPr>
              <w:spacing w:before="80" w:line="150" w:lineRule="exact"/>
              <w:ind w:right="170"/>
              <w:jc w:val="right"/>
              <w:rPr>
                <w:lang w:val="en-US"/>
              </w:rPr>
            </w:pPr>
            <w:r w:rsidRPr="00C670E3">
              <w:t>94</w:t>
            </w:r>
          </w:p>
        </w:tc>
        <w:tc>
          <w:tcPr>
            <w:tcW w:w="742" w:type="dxa"/>
            <w:tcBorders>
              <w:left w:val="single" w:sz="6" w:space="0" w:color="000000"/>
            </w:tcBorders>
            <w:shd w:val="clear" w:color="auto" w:fill="auto"/>
            <w:vAlign w:val="bottom"/>
          </w:tcPr>
          <w:p w14:paraId="29004DAB" w14:textId="6D9A2499" w:rsidR="009A7035" w:rsidRPr="00C670E3" w:rsidRDefault="009A7035" w:rsidP="00C670E3">
            <w:pPr>
              <w:spacing w:before="80" w:line="150" w:lineRule="exact"/>
              <w:ind w:right="170"/>
              <w:jc w:val="right"/>
              <w:rPr>
                <w:lang w:val="en-US"/>
              </w:rPr>
            </w:pPr>
            <w:r w:rsidRPr="00C670E3">
              <w:t>92</w:t>
            </w:r>
          </w:p>
        </w:tc>
        <w:tc>
          <w:tcPr>
            <w:tcW w:w="2745" w:type="dxa"/>
            <w:tcBorders>
              <w:left w:val="single" w:sz="6" w:space="0" w:color="000000"/>
            </w:tcBorders>
            <w:shd w:val="clear" w:color="auto" w:fill="auto"/>
            <w:vAlign w:val="bottom"/>
          </w:tcPr>
          <w:p w14:paraId="0BB06986" w14:textId="7EA4FFF1" w:rsidR="009A7035" w:rsidRPr="00C670E3" w:rsidRDefault="009A7035">
            <w:pPr>
              <w:spacing w:before="80" w:line="150" w:lineRule="exact"/>
              <w:ind w:left="170"/>
            </w:pPr>
            <w:r w:rsidRPr="00C670E3">
              <w:rPr>
                <w:i/>
              </w:rPr>
              <w:t>Argentina</w:t>
            </w:r>
          </w:p>
        </w:tc>
      </w:tr>
      <w:tr w:rsidR="009A7035" w:rsidRPr="00D21FE6" w14:paraId="75EC24F5" w14:textId="77777777" w:rsidTr="00C670E3">
        <w:trPr>
          <w:cantSplit/>
        </w:trPr>
        <w:tc>
          <w:tcPr>
            <w:tcW w:w="2728" w:type="dxa"/>
            <w:shd w:val="clear" w:color="auto" w:fill="auto"/>
            <w:vAlign w:val="bottom"/>
          </w:tcPr>
          <w:p w14:paraId="15204FCD" w14:textId="649705EA" w:rsidR="009A7035" w:rsidRPr="00DA58EA" w:rsidRDefault="009A7035">
            <w:pPr>
              <w:spacing w:before="80" w:line="150" w:lineRule="exact"/>
              <w:ind w:left="113"/>
              <w:rPr>
                <w:color w:val="000000" w:themeColor="text1"/>
              </w:rPr>
            </w:pPr>
            <w:r w:rsidRPr="00DA58EA">
              <w:rPr>
                <w:color w:val="000000" w:themeColor="text1"/>
              </w:rPr>
              <w:t>Канада</w:t>
            </w:r>
          </w:p>
        </w:tc>
        <w:tc>
          <w:tcPr>
            <w:tcW w:w="742" w:type="dxa"/>
            <w:tcBorders>
              <w:left w:val="single" w:sz="6" w:space="0" w:color="000000"/>
            </w:tcBorders>
            <w:shd w:val="clear" w:color="auto" w:fill="auto"/>
            <w:vAlign w:val="bottom"/>
          </w:tcPr>
          <w:p w14:paraId="13A230DC" w14:textId="464127BE" w:rsidR="009A7035" w:rsidRPr="00C670E3" w:rsidRDefault="009A7035" w:rsidP="00C670E3">
            <w:pPr>
              <w:spacing w:before="80" w:line="150" w:lineRule="exact"/>
              <w:ind w:right="170"/>
              <w:jc w:val="right"/>
            </w:pPr>
            <w:r w:rsidRPr="00C670E3">
              <w:t>127</w:t>
            </w:r>
          </w:p>
        </w:tc>
        <w:tc>
          <w:tcPr>
            <w:tcW w:w="741" w:type="dxa"/>
            <w:tcBorders>
              <w:left w:val="single" w:sz="6" w:space="0" w:color="000000"/>
            </w:tcBorders>
            <w:shd w:val="clear" w:color="auto" w:fill="auto"/>
            <w:vAlign w:val="bottom"/>
          </w:tcPr>
          <w:p w14:paraId="5039230A" w14:textId="78CDA7C1" w:rsidR="009A7035" w:rsidRPr="00C670E3" w:rsidRDefault="009A7035" w:rsidP="00C670E3">
            <w:pPr>
              <w:spacing w:before="80" w:line="150" w:lineRule="exact"/>
              <w:ind w:right="170"/>
              <w:jc w:val="right"/>
              <w:rPr>
                <w:lang w:val="en-US"/>
              </w:rPr>
            </w:pPr>
            <w:r w:rsidRPr="00C670E3">
              <w:t>129</w:t>
            </w:r>
          </w:p>
        </w:tc>
        <w:tc>
          <w:tcPr>
            <w:tcW w:w="741" w:type="dxa"/>
            <w:tcBorders>
              <w:left w:val="single" w:sz="6" w:space="0" w:color="000000"/>
            </w:tcBorders>
            <w:shd w:val="clear" w:color="auto" w:fill="auto"/>
            <w:vAlign w:val="bottom"/>
          </w:tcPr>
          <w:p w14:paraId="3B021C89" w14:textId="776703E2" w:rsidR="009A7035" w:rsidRPr="00C670E3" w:rsidRDefault="009A7035" w:rsidP="00C670E3">
            <w:pPr>
              <w:spacing w:before="80" w:line="150" w:lineRule="exact"/>
              <w:ind w:right="170"/>
              <w:jc w:val="right"/>
            </w:pPr>
            <w:r w:rsidRPr="00C670E3">
              <w:t>131</w:t>
            </w:r>
          </w:p>
        </w:tc>
        <w:tc>
          <w:tcPr>
            <w:tcW w:w="741" w:type="dxa"/>
            <w:tcBorders>
              <w:left w:val="single" w:sz="6" w:space="0" w:color="000000"/>
            </w:tcBorders>
            <w:shd w:val="clear" w:color="auto" w:fill="auto"/>
            <w:vAlign w:val="bottom"/>
          </w:tcPr>
          <w:p w14:paraId="5B0D8ECE" w14:textId="76DB8928" w:rsidR="009A7035" w:rsidRPr="00C670E3" w:rsidRDefault="009A7035" w:rsidP="00C670E3">
            <w:pPr>
              <w:spacing w:before="80" w:line="150" w:lineRule="exact"/>
              <w:ind w:right="170"/>
              <w:jc w:val="right"/>
            </w:pPr>
            <w:r w:rsidRPr="00C670E3">
              <w:t>111</w:t>
            </w:r>
          </w:p>
        </w:tc>
        <w:tc>
          <w:tcPr>
            <w:tcW w:w="741" w:type="dxa"/>
            <w:tcBorders>
              <w:left w:val="single" w:sz="6" w:space="0" w:color="000000"/>
            </w:tcBorders>
            <w:shd w:val="clear" w:color="auto" w:fill="auto"/>
            <w:vAlign w:val="bottom"/>
          </w:tcPr>
          <w:p w14:paraId="322C6947" w14:textId="5E6C8A4E" w:rsidR="009A7035" w:rsidRPr="00C670E3" w:rsidRDefault="009A7035" w:rsidP="00C670E3">
            <w:pPr>
              <w:spacing w:before="80" w:line="150" w:lineRule="exact"/>
              <w:ind w:right="170"/>
              <w:jc w:val="right"/>
              <w:rPr>
                <w:lang w:val="en-US"/>
              </w:rPr>
            </w:pPr>
            <w:r w:rsidRPr="00C670E3">
              <w:t>109</w:t>
            </w:r>
          </w:p>
        </w:tc>
        <w:tc>
          <w:tcPr>
            <w:tcW w:w="742" w:type="dxa"/>
            <w:tcBorders>
              <w:left w:val="single" w:sz="6" w:space="0" w:color="000000"/>
            </w:tcBorders>
            <w:shd w:val="clear" w:color="auto" w:fill="auto"/>
            <w:vAlign w:val="bottom"/>
          </w:tcPr>
          <w:p w14:paraId="6CCF869B" w14:textId="56AD3CD1" w:rsidR="009A7035" w:rsidRPr="00C670E3" w:rsidRDefault="009A7035" w:rsidP="00C670E3">
            <w:pPr>
              <w:spacing w:before="80" w:line="150" w:lineRule="exact"/>
              <w:ind w:right="170"/>
              <w:jc w:val="right"/>
              <w:rPr>
                <w:lang w:val="en-US"/>
              </w:rPr>
            </w:pPr>
            <w:r w:rsidRPr="00C670E3">
              <w:t>108</w:t>
            </w:r>
          </w:p>
        </w:tc>
        <w:tc>
          <w:tcPr>
            <w:tcW w:w="2745" w:type="dxa"/>
            <w:tcBorders>
              <w:left w:val="single" w:sz="6" w:space="0" w:color="000000"/>
            </w:tcBorders>
            <w:shd w:val="clear" w:color="auto" w:fill="auto"/>
            <w:vAlign w:val="bottom"/>
          </w:tcPr>
          <w:p w14:paraId="706BE2E3" w14:textId="3EA31A7D" w:rsidR="009A7035" w:rsidRPr="00C670E3" w:rsidRDefault="009A7035">
            <w:pPr>
              <w:spacing w:before="80" w:line="150" w:lineRule="exact"/>
              <w:ind w:left="170"/>
            </w:pPr>
            <w:r w:rsidRPr="00C670E3">
              <w:rPr>
                <w:i/>
              </w:rPr>
              <w:t>Canada</w:t>
            </w:r>
          </w:p>
        </w:tc>
      </w:tr>
      <w:tr w:rsidR="009A7035" w:rsidRPr="00D21FE6" w14:paraId="7BDB20D9" w14:textId="77777777" w:rsidTr="00C670E3">
        <w:trPr>
          <w:cantSplit/>
        </w:trPr>
        <w:tc>
          <w:tcPr>
            <w:tcW w:w="2728" w:type="dxa"/>
            <w:shd w:val="clear" w:color="auto" w:fill="auto"/>
            <w:vAlign w:val="bottom"/>
          </w:tcPr>
          <w:p w14:paraId="7F52CD00" w14:textId="34D996CA" w:rsidR="009A7035" w:rsidRPr="00DA58EA" w:rsidRDefault="009A7035">
            <w:pPr>
              <w:spacing w:before="80" w:line="150" w:lineRule="exact"/>
              <w:ind w:left="113"/>
              <w:rPr>
                <w:color w:val="000000" w:themeColor="text1"/>
              </w:rPr>
            </w:pPr>
            <w:r w:rsidRPr="00DA58EA">
              <w:rPr>
                <w:color w:val="000000" w:themeColor="text1"/>
              </w:rPr>
              <w:t>Мексика</w:t>
            </w:r>
          </w:p>
        </w:tc>
        <w:tc>
          <w:tcPr>
            <w:tcW w:w="742" w:type="dxa"/>
            <w:tcBorders>
              <w:left w:val="single" w:sz="6" w:space="0" w:color="000000"/>
            </w:tcBorders>
            <w:shd w:val="clear" w:color="auto" w:fill="auto"/>
            <w:vAlign w:val="bottom"/>
          </w:tcPr>
          <w:p w14:paraId="268F7EE6" w14:textId="24A9CB85" w:rsidR="009A7035" w:rsidRPr="00C670E3" w:rsidRDefault="009A7035" w:rsidP="00C670E3">
            <w:pPr>
              <w:spacing w:before="80" w:line="150" w:lineRule="exact"/>
              <w:ind w:right="170"/>
              <w:jc w:val="right"/>
            </w:pPr>
            <w:r w:rsidRPr="00C670E3">
              <w:t>121</w:t>
            </w:r>
          </w:p>
        </w:tc>
        <w:tc>
          <w:tcPr>
            <w:tcW w:w="741" w:type="dxa"/>
            <w:tcBorders>
              <w:left w:val="single" w:sz="6" w:space="0" w:color="000000"/>
            </w:tcBorders>
            <w:shd w:val="clear" w:color="auto" w:fill="auto"/>
            <w:vAlign w:val="bottom"/>
          </w:tcPr>
          <w:p w14:paraId="6A0407CE" w14:textId="6723BD07" w:rsidR="009A7035" w:rsidRPr="00C670E3" w:rsidRDefault="009A7035" w:rsidP="00C670E3">
            <w:pPr>
              <w:spacing w:before="80" w:line="150" w:lineRule="exact"/>
              <w:ind w:right="170"/>
              <w:jc w:val="right"/>
              <w:rPr>
                <w:lang w:val="en-US"/>
              </w:rPr>
            </w:pPr>
            <w:r w:rsidRPr="00C670E3">
              <w:t>125</w:t>
            </w:r>
          </w:p>
        </w:tc>
        <w:tc>
          <w:tcPr>
            <w:tcW w:w="741" w:type="dxa"/>
            <w:tcBorders>
              <w:left w:val="single" w:sz="6" w:space="0" w:color="000000"/>
            </w:tcBorders>
            <w:shd w:val="clear" w:color="auto" w:fill="auto"/>
            <w:vAlign w:val="bottom"/>
          </w:tcPr>
          <w:p w14:paraId="37AC6A44" w14:textId="63B8A82C" w:rsidR="009A7035" w:rsidRPr="00C670E3" w:rsidRDefault="009A7035" w:rsidP="00C670E3">
            <w:pPr>
              <w:spacing w:before="80" w:line="150" w:lineRule="exact"/>
              <w:ind w:right="170"/>
              <w:jc w:val="right"/>
            </w:pPr>
            <w:r w:rsidRPr="00C670E3">
              <w:t>127</w:t>
            </w:r>
          </w:p>
        </w:tc>
        <w:tc>
          <w:tcPr>
            <w:tcW w:w="741" w:type="dxa"/>
            <w:tcBorders>
              <w:left w:val="single" w:sz="6" w:space="0" w:color="000000"/>
            </w:tcBorders>
            <w:shd w:val="clear" w:color="auto" w:fill="auto"/>
            <w:vAlign w:val="bottom"/>
          </w:tcPr>
          <w:p w14:paraId="6C7572EA" w14:textId="4E146DA8" w:rsidR="009A7035" w:rsidRPr="00C670E3" w:rsidRDefault="009A7035" w:rsidP="00C670E3">
            <w:pPr>
              <w:spacing w:before="80" w:line="150" w:lineRule="exact"/>
              <w:ind w:right="170"/>
              <w:jc w:val="right"/>
            </w:pPr>
            <w:r w:rsidRPr="00C670E3">
              <w:t>106</w:t>
            </w:r>
          </w:p>
        </w:tc>
        <w:tc>
          <w:tcPr>
            <w:tcW w:w="741" w:type="dxa"/>
            <w:tcBorders>
              <w:left w:val="single" w:sz="6" w:space="0" w:color="000000"/>
            </w:tcBorders>
            <w:shd w:val="clear" w:color="auto" w:fill="auto"/>
            <w:vAlign w:val="bottom"/>
          </w:tcPr>
          <w:p w14:paraId="70C66E65" w14:textId="544AC9D4" w:rsidR="009A7035" w:rsidRPr="00C670E3" w:rsidRDefault="009A7035" w:rsidP="00C670E3">
            <w:pPr>
              <w:spacing w:before="80" w:line="150" w:lineRule="exact"/>
              <w:ind w:right="170"/>
              <w:jc w:val="right"/>
              <w:rPr>
                <w:lang w:val="en-US"/>
              </w:rPr>
            </w:pPr>
            <w:r w:rsidRPr="00C670E3">
              <w:t>108</w:t>
            </w:r>
          </w:p>
        </w:tc>
        <w:tc>
          <w:tcPr>
            <w:tcW w:w="742" w:type="dxa"/>
            <w:tcBorders>
              <w:left w:val="single" w:sz="6" w:space="0" w:color="000000"/>
            </w:tcBorders>
            <w:shd w:val="clear" w:color="auto" w:fill="auto"/>
            <w:vAlign w:val="bottom"/>
          </w:tcPr>
          <w:p w14:paraId="07860E68" w14:textId="74FF90AF" w:rsidR="009A7035" w:rsidRPr="00C670E3" w:rsidRDefault="009A7035" w:rsidP="00C670E3">
            <w:pPr>
              <w:spacing w:before="80" w:line="150" w:lineRule="exact"/>
              <w:ind w:right="170"/>
              <w:jc w:val="right"/>
              <w:rPr>
                <w:lang w:val="en-US"/>
              </w:rPr>
            </w:pPr>
            <w:r w:rsidRPr="00C670E3">
              <w:t>109</w:t>
            </w:r>
          </w:p>
        </w:tc>
        <w:tc>
          <w:tcPr>
            <w:tcW w:w="2745" w:type="dxa"/>
            <w:tcBorders>
              <w:left w:val="single" w:sz="6" w:space="0" w:color="000000"/>
            </w:tcBorders>
            <w:shd w:val="clear" w:color="auto" w:fill="auto"/>
            <w:vAlign w:val="bottom"/>
          </w:tcPr>
          <w:p w14:paraId="3CE36D0B" w14:textId="44542EFD" w:rsidR="009A7035" w:rsidRPr="00C670E3" w:rsidRDefault="009A7035">
            <w:pPr>
              <w:spacing w:before="80" w:line="150" w:lineRule="exact"/>
              <w:ind w:left="170"/>
            </w:pPr>
            <w:r w:rsidRPr="00C670E3">
              <w:rPr>
                <w:i/>
              </w:rPr>
              <w:t>Mexico</w:t>
            </w:r>
          </w:p>
        </w:tc>
      </w:tr>
      <w:tr w:rsidR="009A7035" w:rsidRPr="00D21FE6" w14:paraId="4CBF12DA" w14:textId="77777777" w:rsidTr="00C670E3">
        <w:trPr>
          <w:cantSplit/>
        </w:trPr>
        <w:tc>
          <w:tcPr>
            <w:tcW w:w="2728" w:type="dxa"/>
            <w:shd w:val="clear" w:color="auto" w:fill="auto"/>
            <w:vAlign w:val="bottom"/>
          </w:tcPr>
          <w:p w14:paraId="20882D94" w14:textId="087A4515" w:rsidR="009A7035" w:rsidRPr="00DA58EA" w:rsidRDefault="009A7035">
            <w:pPr>
              <w:spacing w:before="80" w:line="150" w:lineRule="exact"/>
              <w:ind w:left="113"/>
              <w:rPr>
                <w:color w:val="000000" w:themeColor="text1"/>
              </w:rPr>
            </w:pPr>
            <w:r w:rsidRPr="00DA58EA">
              <w:rPr>
                <w:color w:val="000000" w:themeColor="text1"/>
              </w:rPr>
              <w:t>Норвегия</w:t>
            </w:r>
          </w:p>
        </w:tc>
        <w:tc>
          <w:tcPr>
            <w:tcW w:w="742" w:type="dxa"/>
            <w:tcBorders>
              <w:left w:val="single" w:sz="6" w:space="0" w:color="000000"/>
            </w:tcBorders>
            <w:shd w:val="clear" w:color="auto" w:fill="auto"/>
            <w:vAlign w:val="bottom"/>
          </w:tcPr>
          <w:p w14:paraId="23494D46" w14:textId="243E650D" w:rsidR="009A7035" w:rsidRPr="00C670E3" w:rsidRDefault="009A7035" w:rsidP="00C670E3">
            <w:pPr>
              <w:spacing w:before="80" w:line="150" w:lineRule="exact"/>
              <w:ind w:right="170"/>
              <w:jc w:val="right"/>
            </w:pPr>
            <w:r w:rsidRPr="00C670E3">
              <w:t>122</w:t>
            </w:r>
          </w:p>
        </w:tc>
        <w:tc>
          <w:tcPr>
            <w:tcW w:w="741" w:type="dxa"/>
            <w:tcBorders>
              <w:left w:val="single" w:sz="6" w:space="0" w:color="000000"/>
            </w:tcBorders>
            <w:shd w:val="clear" w:color="auto" w:fill="auto"/>
            <w:vAlign w:val="bottom"/>
          </w:tcPr>
          <w:p w14:paraId="4E264D59" w14:textId="019557C8" w:rsidR="009A7035" w:rsidRPr="00C670E3" w:rsidRDefault="009A7035" w:rsidP="00C670E3">
            <w:pPr>
              <w:spacing w:before="80" w:line="150" w:lineRule="exact"/>
              <w:ind w:right="170"/>
              <w:jc w:val="right"/>
              <w:rPr>
                <w:lang w:val="en-US"/>
              </w:rPr>
            </w:pPr>
            <w:r w:rsidRPr="00C670E3">
              <w:t>122</w:t>
            </w:r>
          </w:p>
        </w:tc>
        <w:tc>
          <w:tcPr>
            <w:tcW w:w="741" w:type="dxa"/>
            <w:tcBorders>
              <w:left w:val="single" w:sz="6" w:space="0" w:color="000000"/>
            </w:tcBorders>
            <w:shd w:val="clear" w:color="auto" w:fill="auto"/>
            <w:vAlign w:val="bottom"/>
          </w:tcPr>
          <w:p w14:paraId="2E721DC9" w14:textId="3945E1A0" w:rsidR="009A7035" w:rsidRPr="00C670E3" w:rsidRDefault="009A7035" w:rsidP="00C670E3">
            <w:pPr>
              <w:spacing w:before="80" w:line="150" w:lineRule="exact"/>
              <w:ind w:right="170"/>
              <w:jc w:val="right"/>
            </w:pPr>
            <w:r w:rsidRPr="00C670E3">
              <w:t>125</w:t>
            </w:r>
          </w:p>
        </w:tc>
        <w:tc>
          <w:tcPr>
            <w:tcW w:w="741" w:type="dxa"/>
            <w:tcBorders>
              <w:left w:val="single" w:sz="6" w:space="0" w:color="000000"/>
            </w:tcBorders>
            <w:shd w:val="clear" w:color="auto" w:fill="auto"/>
            <w:vAlign w:val="bottom"/>
          </w:tcPr>
          <w:p w14:paraId="6AED6250" w14:textId="5DDEF9E4" w:rsidR="009A7035" w:rsidRPr="00C670E3" w:rsidRDefault="009A7035" w:rsidP="00C670E3">
            <w:pPr>
              <w:spacing w:before="80" w:line="150" w:lineRule="exact"/>
              <w:ind w:right="170"/>
              <w:jc w:val="right"/>
            </w:pPr>
            <w:r w:rsidRPr="00C670E3">
              <w:t>110</w:t>
            </w:r>
          </w:p>
        </w:tc>
        <w:tc>
          <w:tcPr>
            <w:tcW w:w="741" w:type="dxa"/>
            <w:tcBorders>
              <w:left w:val="single" w:sz="6" w:space="0" w:color="000000"/>
            </w:tcBorders>
            <w:shd w:val="clear" w:color="auto" w:fill="auto"/>
            <w:vAlign w:val="bottom"/>
          </w:tcPr>
          <w:p w14:paraId="2FE17D0B" w14:textId="112EEA79" w:rsidR="009A7035" w:rsidRPr="00C670E3" w:rsidRDefault="009A7035" w:rsidP="00C670E3">
            <w:pPr>
              <w:spacing w:before="80" w:line="150" w:lineRule="exact"/>
              <w:ind w:right="170"/>
              <w:jc w:val="right"/>
              <w:rPr>
                <w:lang w:val="en-US"/>
              </w:rPr>
            </w:pPr>
            <w:r w:rsidRPr="00C670E3">
              <w:t>109</w:t>
            </w:r>
          </w:p>
        </w:tc>
        <w:tc>
          <w:tcPr>
            <w:tcW w:w="742" w:type="dxa"/>
            <w:tcBorders>
              <w:left w:val="single" w:sz="6" w:space="0" w:color="000000"/>
            </w:tcBorders>
            <w:shd w:val="clear" w:color="auto" w:fill="auto"/>
            <w:vAlign w:val="bottom"/>
          </w:tcPr>
          <w:p w14:paraId="7886CAB6" w14:textId="422FD059" w:rsidR="009A7035" w:rsidRPr="00C670E3" w:rsidRDefault="009A7035" w:rsidP="00C670E3">
            <w:pPr>
              <w:spacing w:before="80" w:line="150" w:lineRule="exact"/>
              <w:ind w:right="170"/>
              <w:jc w:val="right"/>
              <w:rPr>
                <w:lang w:val="en-US"/>
              </w:rPr>
            </w:pPr>
            <w:r w:rsidRPr="00C670E3">
              <w:t>110</w:t>
            </w:r>
          </w:p>
        </w:tc>
        <w:tc>
          <w:tcPr>
            <w:tcW w:w="2745" w:type="dxa"/>
            <w:tcBorders>
              <w:left w:val="single" w:sz="6" w:space="0" w:color="000000"/>
            </w:tcBorders>
            <w:shd w:val="clear" w:color="auto" w:fill="auto"/>
            <w:vAlign w:val="bottom"/>
          </w:tcPr>
          <w:p w14:paraId="661B9F67" w14:textId="481C68D3" w:rsidR="009A7035" w:rsidRPr="00C670E3" w:rsidRDefault="009A7035">
            <w:pPr>
              <w:spacing w:before="80" w:line="150" w:lineRule="exact"/>
              <w:ind w:left="170"/>
            </w:pPr>
            <w:r w:rsidRPr="00C670E3">
              <w:rPr>
                <w:i/>
              </w:rPr>
              <w:t>Norway</w:t>
            </w:r>
          </w:p>
        </w:tc>
      </w:tr>
      <w:tr w:rsidR="009A7035" w:rsidRPr="00D21FE6" w14:paraId="5B33A21B" w14:textId="77777777" w:rsidTr="00C670E3">
        <w:trPr>
          <w:cantSplit/>
        </w:trPr>
        <w:tc>
          <w:tcPr>
            <w:tcW w:w="2728" w:type="dxa"/>
            <w:shd w:val="clear" w:color="auto" w:fill="auto"/>
            <w:vAlign w:val="bottom"/>
          </w:tcPr>
          <w:p w14:paraId="59430644" w14:textId="3C5C71DE" w:rsidR="009A7035" w:rsidRPr="00DA58EA" w:rsidRDefault="009A7035">
            <w:pPr>
              <w:spacing w:before="80" w:line="150" w:lineRule="exact"/>
              <w:ind w:left="113"/>
              <w:rPr>
                <w:color w:val="000000" w:themeColor="text1"/>
              </w:rPr>
            </w:pPr>
            <w:r w:rsidRPr="00DA58EA">
              <w:rPr>
                <w:color w:val="000000" w:themeColor="text1"/>
              </w:rPr>
              <w:t>Республика Корея</w:t>
            </w:r>
          </w:p>
        </w:tc>
        <w:tc>
          <w:tcPr>
            <w:tcW w:w="742" w:type="dxa"/>
            <w:tcBorders>
              <w:left w:val="single" w:sz="6" w:space="0" w:color="000000"/>
            </w:tcBorders>
            <w:shd w:val="clear" w:color="auto" w:fill="auto"/>
            <w:vAlign w:val="bottom"/>
          </w:tcPr>
          <w:p w14:paraId="7B544D12" w14:textId="4277DB98" w:rsidR="009A7035" w:rsidRPr="00C670E3" w:rsidRDefault="009A7035" w:rsidP="00C670E3">
            <w:pPr>
              <w:spacing w:before="80" w:line="150" w:lineRule="exact"/>
              <w:ind w:right="170"/>
              <w:jc w:val="right"/>
            </w:pPr>
            <w:r w:rsidRPr="00C670E3">
              <w:t>140</w:t>
            </w:r>
          </w:p>
        </w:tc>
        <w:tc>
          <w:tcPr>
            <w:tcW w:w="741" w:type="dxa"/>
            <w:tcBorders>
              <w:left w:val="single" w:sz="6" w:space="0" w:color="000000"/>
            </w:tcBorders>
            <w:shd w:val="clear" w:color="auto" w:fill="auto"/>
            <w:vAlign w:val="bottom"/>
          </w:tcPr>
          <w:p w14:paraId="6C1D9ABB" w14:textId="51493149" w:rsidR="009A7035" w:rsidRPr="00C670E3" w:rsidRDefault="009A7035" w:rsidP="00C670E3">
            <w:pPr>
              <w:spacing w:before="80" w:line="150" w:lineRule="exact"/>
              <w:ind w:right="170"/>
              <w:jc w:val="right"/>
              <w:rPr>
                <w:lang w:val="en-US"/>
              </w:rPr>
            </w:pPr>
            <w:r w:rsidRPr="00C670E3">
              <w:t>142</w:t>
            </w:r>
          </w:p>
        </w:tc>
        <w:tc>
          <w:tcPr>
            <w:tcW w:w="741" w:type="dxa"/>
            <w:tcBorders>
              <w:left w:val="single" w:sz="6" w:space="0" w:color="000000"/>
            </w:tcBorders>
            <w:shd w:val="clear" w:color="auto" w:fill="auto"/>
            <w:vAlign w:val="bottom"/>
          </w:tcPr>
          <w:p w14:paraId="46C5E70D" w14:textId="67C3BA8C" w:rsidR="009A7035" w:rsidRPr="00C670E3" w:rsidRDefault="009A7035" w:rsidP="00C670E3">
            <w:pPr>
              <w:spacing w:before="80" w:line="150" w:lineRule="exact"/>
              <w:ind w:right="170"/>
              <w:jc w:val="right"/>
            </w:pPr>
            <w:r w:rsidRPr="00C670E3">
              <w:t>145</w:t>
            </w:r>
          </w:p>
        </w:tc>
        <w:tc>
          <w:tcPr>
            <w:tcW w:w="741" w:type="dxa"/>
            <w:tcBorders>
              <w:left w:val="single" w:sz="6" w:space="0" w:color="000000"/>
            </w:tcBorders>
            <w:shd w:val="clear" w:color="auto" w:fill="auto"/>
            <w:vAlign w:val="bottom"/>
          </w:tcPr>
          <w:p w14:paraId="313DC5F3" w14:textId="3B89AB75" w:rsidR="009A7035" w:rsidRPr="00C670E3" w:rsidRDefault="009A7035" w:rsidP="00C670E3">
            <w:pPr>
              <w:spacing w:before="80" w:line="150" w:lineRule="exact"/>
              <w:ind w:right="170"/>
              <w:jc w:val="right"/>
            </w:pPr>
            <w:r w:rsidRPr="00C670E3">
              <w:t>134</w:t>
            </w:r>
          </w:p>
        </w:tc>
        <w:tc>
          <w:tcPr>
            <w:tcW w:w="741" w:type="dxa"/>
            <w:tcBorders>
              <w:left w:val="single" w:sz="6" w:space="0" w:color="000000"/>
            </w:tcBorders>
            <w:shd w:val="clear" w:color="auto" w:fill="auto"/>
            <w:vAlign w:val="bottom"/>
          </w:tcPr>
          <w:p w14:paraId="29DFC828" w14:textId="6EDDA073" w:rsidR="009A7035" w:rsidRPr="00C670E3" w:rsidRDefault="009A7035" w:rsidP="00C670E3">
            <w:pPr>
              <w:spacing w:before="80" w:line="150" w:lineRule="exact"/>
              <w:ind w:right="170"/>
              <w:jc w:val="right"/>
            </w:pPr>
            <w:r w:rsidRPr="00C670E3">
              <w:t>136</w:t>
            </w:r>
          </w:p>
        </w:tc>
        <w:tc>
          <w:tcPr>
            <w:tcW w:w="742" w:type="dxa"/>
            <w:tcBorders>
              <w:left w:val="single" w:sz="6" w:space="0" w:color="000000"/>
            </w:tcBorders>
            <w:shd w:val="clear" w:color="auto" w:fill="auto"/>
            <w:vAlign w:val="bottom"/>
          </w:tcPr>
          <w:p w14:paraId="090E67F3" w14:textId="7A271F8D" w:rsidR="009A7035" w:rsidRPr="00C670E3" w:rsidRDefault="009A7035" w:rsidP="00C670E3">
            <w:pPr>
              <w:spacing w:before="80" w:line="150" w:lineRule="exact"/>
              <w:ind w:right="170"/>
              <w:jc w:val="right"/>
            </w:pPr>
            <w:r w:rsidRPr="00C670E3">
              <w:t>139</w:t>
            </w:r>
          </w:p>
        </w:tc>
        <w:tc>
          <w:tcPr>
            <w:tcW w:w="2745" w:type="dxa"/>
            <w:tcBorders>
              <w:left w:val="single" w:sz="6" w:space="0" w:color="000000"/>
            </w:tcBorders>
            <w:shd w:val="clear" w:color="auto" w:fill="auto"/>
            <w:vAlign w:val="bottom"/>
          </w:tcPr>
          <w:p w14:paraId="08B67859" w14:textId="739614AC" w:rsidR="009A7035" w:rsidRPr="00C670E3" w:rsidRDefault="009A7035">
            <w:pPr>
              <w:spacing w:before="80" w:line="150" w:lineRule="exact"/>
              <w:ind w:left="170"/>
            </w:pPr>
            <w:r w:rsidRPr="00C670E3">
              <w:rPr>
                <w:i/>
              </w:rPr>
              <w:t>Republic of Korea</w:t>
            </w:r>
          </w:p>
        </w:tc>
      </w:tr>
      <w:tr w:rsidR="009A7035" w:rsidRPr="00D21FE6" w14:paraId="463AAC9C" w14:textId="77777777" w:rsidTr="00C670E3">
        <w:trPr>
          <w:cantSplit/>
        </w:trPr>
        <w:tc>
          <w:tcPr>
            <w:tcW w:w="2728" w:type="dxa"/>
            <w:shd w:val="clear" w:color="auto" w:fill="auto"/>
            <w:vAlign w:val="bottom"/>
          </w:tcPr>
          <w:p w14:paraId="4C31E22C" w14:textId="35A6752A" w:rsidR="009A7035" w:rsidRPr="00DA58EA" w:rsidRDefault="009A7035">
            <w:pPr>
              <w:spacing w:before="80" w:line="150" w:lineRule="exact"/>
              <w:ind w:left="113"/>
              <w:rPr>
                <w:color w:val="000000" w:themeColor="text1"/>
              </w:rPr>
            </w:pPr>
            <w:r w:rsidRPr="00DA58EA">
              <w:rPr>
                <w:color w:val="000000" w:themeColor="text1"/>
              </w:rPr>
              <w:t xml:space="preserve">Соединенное Королевство </w:t>
            </w:r>
            <w:r w:rsidRPr="00DA58EA">
              <w:rPr>
                <w:color w:val="000000" w:themeColor="text1"/>
              </w:rPr>
              <w:br/>
              <w:t>(Великобритания)</w:t>
            </w:r>
          </w:p>
        </w:tc>
        <w:tc>
          <w:tcPr>
            <w:tcW w:w="742" w:type="dxa"/>
            <w:tcBorders>
              <w:left w:val="single" w:sz="6" w:space="0" w:color="000000"/>
            </w:tcBorders>
            <w:shd w:val="clear" w:color="auto" w:fill="auto"/>
            <w:vAlign w:val="bottom"/>
          </w:tcPr>
          <w:p w14:paraId="30BE9B69" w14:textId="30695412" w:rsidR="009A7035" w:rsidRPr="00C670E3" w:rsidRDefault="009A7035" w:rsidP="00C670E3">
            <w:pPr>
              <w:spacing w:before="80" w:line="150" w:lineRule="exact"/>
              <w:ind w:right="170"/>
              <w:jc w:val="right"/>
            </w:pPr>
            <w:r w:rsidRPr="00C670E3">
              <w:t>121</w:t>
            </w:r>
          </w:p>
        </w:tc>
        <w:tc>
          <w:tcPr>
            <w:tcW w:w="741" w:type="dxa"/>
            <w:tcBorders>
              <w:left w:val="single" w:sz="6" w:space="0" w:color="000000"/>
            </w:tcBorders>
            <w:shd w:val="clear" w:color="auto" w:fill="auto"/>
            <w:vAlign w:val="bottom"/>
          </w:tcPr>
          <w:p w14:paraId="1B5CD46D" w14:textId="2FF84E25" w:rsidR="009A7035" w:rsidRPr="00C670E3" w:rsidRDefault="009A7035" w:rsidP="00C670E3">
            <w:pPr>
              <w:spacing w:before="80" w:line="150" w:lineRule="exact"/>
              <w:ind w:right="170"/>
              <w:jc w:val="right"/>
            </w:pPr>
            <w:r w:rsidRPr="00C670E3">
              <w:t>122</w:t>
            </w:r>
          </w:p>
        </w:tc>
        <w:tc>
          <w:tcPr>
            <w:tcW w:w="741" w:type="dxa"/>
            <w:tcBorders>
              <w:left w:val="single" w:sz="6" w:space="0" w:color="000000"/>
            </w:tcBorders>
            <w:shd w:val="clear" w:color="auto" w:fill="auto"/>
            <w:vAlign w:val="bottom"/>
          </w:tcPr>
          <w:p w14:paraId="534E25CD" w14:textId="576F806D" w:rsidR="009A7035" w:rsidRPr="00C670E3" w:rsidRDefault="009A7035" w:rsidP="00C670E3">
            <w:pPr>
              <w:spacing w:before="80" w:line="150" w:lineRule="exact"/>
              <w:ind w:right="170"/>
              <w:jc w:val="right"/>
            </w:pPr>
            <w:r w:rsidRPr="00C670E3">
              <w:t>123</w:t>
            </w:r>
          </w:p>
        </w:tc>
        <w:tc>
          <w:tcPr>
            <w:tcW w:w="741" w:type="dxa"/>
            <w:tcBorders>
              <w:left w:val="single" w:sz="6" w:space="0" w:color="000000"/>
            </w:tcBorders>
            <w:shd w:val="clear" w:color="auto" w:fill="auto"/>
            <w:vAlign w:val="bottom"/>
          </w:tcPr>
          <w:p w14:paraId="780CF8E5" w14:textId="4152D225" w:rsidR="009A7035" w:rsidRPr="00C670E3" w:rsidRDefault="009A7035" w:rsidP="00C670E3">
            <w:pPr>
              <w:spacing w:before="80" w:line="150" w:lineRule="exact"/>
              <w:ind w:right="170"/>
              <w:jc w:val="right"/>
              <w:rPr>
                <w:lang w:val="en-US"/>
              </w:rPr>
            </w:pPr>
            <w:r w:rsidRPr="00C670E3">
              <w:t>112</w:t>
            </w:r>
          </w:p>
        </w:tc>
        <w:tc>
          <w:tcPr>
            <w:tcW w:w="741" w:type="dxa"/>
            <w:tcBorders>
              <w:left w:val="single" w:sz="6" w:space="0" w:color="000000"/>
            </w:tcBorders>
            <w:shd w:val="clear" w:color="auto" w:fill="auto"/>
            <w:vAlign w:val="bottom"/>
          </w:tcPr>
          <w:p w14:paraId="24B557B6" w14:textId="48A17128" w:rsidR="009A7035" w:rsidRPr="00C670E3" w:rsidRDefault="009A7035" w:rsidP="00C670E3">
            <w:pPr>
              <w:spacing w:before="80" w:line="150" w:lineRule="exact"/>
              <w:ind w:right="170"/>
              <w:jc w:val="right"/>
            </w:pPr>
            <w:r w:rsidRPr="00C670E3">
              <w:t>112</w:t>
            </w:r>
          </w:p>
        </w:tc>
        <w:tc>
          <w:tcPr>
            <w:tcW w:w="742" w:type="dxa"/>
            <w:tcBorders>
              <w:left w:val="single" w:sz="6" w:space="0" w:color="000000"/>
            </w:tcBorders>
            <w:shd w:val="clear" w:color="auto" w:fill="auto"/>
            <w:vAlign w:val="bottom"/>
          </w:tcPr>
          <w:p w14:paraId="5BF2B7F5" w14:textId="42BF445B" w:rsidR="009A7035" w:rsidRPr="00C670E3" w:rsidRDefault="009A7035" w:rsidP="00C670E3">
            <w:pPr>
              <w:spacing w:before="80" w:line="150" w:lineRule="exact"/>
              <w:ind w:right="170"/>
              <w:jc w:val="right"/>
            </w:pPr>
            <w:r w:rsidRPr="00C670E3">
              <w:t>…</w:t>
            </w:r>
          </w:p>
        </w:tc>
        <w:tc>
          <w:tcPr>
            <w:tcW w:w="2745" w:type="dxa"/>
            <w:tcBorders>
              <w:left w:val="single" w:sz="6" w:space="0" w:color="000000"/>
            </w:tcBorders>
            <w:shd w:val="clear" w:color="auto" w:fill="auto"/>
            <w:vAlign w:val="bottom"/>
          </w:tcPr>
          <w:p w14:paraId="09881FDA" w14:textId="3D3A6658" w:rsidR="009A7035" w:rsidRPr="00C670E3" w:rsidRDefault="009A7035">
            <w:pPr>
              <w:spacing w:before="80" w:line="150" w:lineRule="exact"/>
              <w:ind w:left="170"/>
              <w:rPr>
                <w:i/>
              </w:rPr>
            </w:pPr>
            <w:r w:rsidRPr="00C670E3">
              <w:rPr>
                <w:i/>
              </w:rPr>
              <w:t>United Kingdom</w:t>
            </w:r>
          </w:p>
        </w:tc>
      </w:tr>
      <w:tr w:rsidR="009A7035" w:rsidRPr="00D21FE6" w14:paraId="5A99D0DF" w14:textId="77777777" w:rsidTr="00C670E3">
        <w:trPr>
          <w:cantSplit/>
        </w:trPr>
        <w:tc>
          <w:tcPr>
            <w:tcW w:w="2728" w:type="dxa"/>
            <w:shd w:val="clear" w:color="auto" w:fill="auto"/>
            <w:vAlign w:val="bottom"/>
          </w:tcPr>
          <w:p w14:paraId="66DED35A" w14:textId="535C7585" w:rsidR="009A7035" w:rsidRPr="00DA58EA" w:rsidRDefault="009A7035">
            <w:pPr>
              <w:spacing w:before="80" w:line="150" w:lineRule="exact"/>
              <w:ind w:left="113"/>
              <w:rPr>
                <w:color w:val="000000" w:themeColor="text1"/>
              </w:rPr>
            </w:pPr>
            <w:r w:rsidRPr="00DA58EA">
              <w:rPr>
                <w:color w:val="000000" w:themeColor="text1"/>
              </w:rPr>
              <w:t>США</w:t>
            </w:r>
          </w:p>
        </w:tc>
        <w:tc>
          <w:tcPr>
            <w:tcW w:w="742" w:type="dxa"/>
            <w:tcBorders>
              <w:left w:val="single" w:sz="6" w:space="0" w:color="000000"/>
            </w:tcBorders>
            <w:shd w:val="clear" w:color="auto" w:fill="auto"/>
            <w:vAlign w:val="bottom"/>
          </w:tcPr>
          <w:p w14:paraId="0D5F12F8" w14:textId="1CDF9DB3" w:rsidR="009A7035" w:rsidRPr="00C670E3" w:rsidRDefault="009A7035" w:rsidP="00C670E3">
            <w:pPr>
              <w:spacing w:before="80" w:line="150" w:lineRule="exact"/>
              <w:ind w:right="170"/>
              <w:jc w:val="right"/>
            </w:pPr>
            <w:r w:rsidRPr="00C670E3">
              <w:t>131</w:t>
            </w:r>
          </w:p>
        </w:tc>
        <w:tc>
          <w:tcPr>
            <w:tcW w:w="741" w:type="dxa"/>
            <w:tcBorders>
              <w:left w:val="single" w:sz="6" w:space="0" w:color="000000"/>
            </w:tcBorders>
            <w:shd w:val="clear" w:color="auto" w:fill="auto"/>
            <w:vAlign w:val="bottom"/>
          </w:tcPr>
          <w:p w14:paraId="13675D75" w14:textId="3D2E4A46" w:rsidR="009A7035" w:rsidRPr="00C670E3" w:rsidRDefault="009A7035" w:rsidP="00C670E3">
            <w:pPr>
              <w:spacing w:before="80" w:line="150" w:lineRule="exact"/>
              <w:ind w:right="170"/>
              <w:jc w:val="right"/>
              <w:rPr>
                <w:lang w:val="en-US"/>
              </w:rPr>
            </w:pPr>
            <w:r w:rsidRPr="00C670E3">
              <w:t>135</w:t>
            </w:r>
          </w:p>
        </w:tc>
        <w:tc>
          <w:tcPr>
            <w:tcW w:w="741" w:type="dxa"/>
            <w:tcBorders>
              <w:left w:val="single" w:sz="6" w:space="0" w:color="000000"/>
            </w:tcBorders>
            <w:shd w:val="clear" w:color="auto" w:fill="auto"/>
            <w:vAlign w:val="bottom"/>
          </w:tcPr>
          <w:p w14:paraId="7F790F2B" w14:textId="5741C90C" w:rsidR="009A7035" w:rsidRPr="00C670E3" w:rsidRDefault="009A7035" w:rsidP="00C670E3">
            <w:pPr>
              <w:spacing w:before="80" w:line="150" w:lineRule="exact"/>
              <w:ind w:right="170"/>
              <w:jc w:val="right"/>
            </w:pPr>
            <w:r w:rsidRPr="00C670E3">
              <w:t>139</w:t>
            </w:r>
          </w:p>
        </w:tc>
        <w:tc>
          <w:tcPr>
            <w:tcW w:w="741" w:type="dxa"/>
            <w:tcBorders>
              <w:left w:val="single" w:sz="6" w:space="0" w:color="000000"/>
            </w:tcBorders>
            <w:shd w:val="clear" w:color="auto" w:fill="auto"/>
            <w:vAlign w:val="bottom"/>
          </w:tcPr>
          <w:p w14:paraId="6247D144" w14:textId="25F16264" w:rsidR="009A7035" w:rsidRPr="00C670E3" w:rsidRDefault="009A7035" w:rsidP="00C670E3">
            <w:pPr>
              <w:spacing w:before="80" w:line="150" w:lineRule="exact"/>
              <w:ind w:right="170"/>
              <w:jc w:val="right"/>
            </w:pPr>
            <w:r w:rsidRPr="00C670E3">
              <w:t>122</w:t>
            </w:r>
          </w:p>
        </w:tc>
        <w:tc>
          <w:tcPr>
            <w:tcW w:w="741" w:type="dxa"/>
            <w:tcBorders>
              <w:left w:val="single" w:sz="6" w:space="0" w:color="000000"/>
            </w:tcBorders>
            <w:shd w:val="clear" w:color="auto" w:fill="auto"/>
            <w:vAlign w:val="bottom"/>
          </w:tcPr>
          <w:p w14:paraId="7834063A" w14:textId="338376EA" w:rsidR="009A7035" w:rsidRPr="00C670E3" w:rsidRDefault="009A7035" w:rsidP="00C670E3">
            <w:pPr>
              <w:spacing w:before="80" w:line="150" w:lineRule="exact"/>
              <w:ind w:right="170"/>
              <w:jc w:val="right"/>
              <w:rPr>
                <w:lang w:val="en-US"/>
              </w:rPr>
            </w:pPr>
            <w:r w:rsidRPr="00C670E3">
              <w:t>125</w:t>
            </w:r>
          </w:p>
        </w:tc>
        <w:tc>
          <w:tcPr>
            <w:tcW w:w="742" w:type="dxa"/>
            <w:tcBorders>
              <w:left w:val="single" w:sz="6" w:space="0" w:color="000000"/>
            </w:tcBorders>
            <w:shd w:val="clear" w:color="auto" w:fill="auto"/>
            <w:vAlign w:val="bottom"/>
          </w:tcPr>
          <w:p w14:paraId="7EDFC7D1" w14:textId="22A13EC4" w:rsidR="009A7035" w:rsidRPr="00C670E3" w:rsidRDefault="009A7035" w:rsidP="00C670E3">
            <w:pPr>
              <w:spacing w:before="80" w:line="150" w:lineRule="exact"/>
              <w:ind w:right="170"/>
              <w:jc w:val="right"/>
              <w:rPr>
                <w:lang w:val="en-US"/>
              </w:rPr>
            </w:pPr>
            <w:r w:rsidRPr="00C670E3">
              <w:t>126</w:t>
            </w:r>
          </w:p>
        </w:tc>
        <w:tc>
          <w:tcPr>
            <w:tcW w:w="2745" w:type="dxa"/>
            <w:tcBorders>
              <w:left w:val="single" w:sz="6" w:space="0" w:color="000000"/>
            </w:tcBorders>
            <w:shd w:val="clear" w:color="auto" w:fill="auto"/>
            <w:vAlign w:val="bottom"/>
          </w:tcPr>
          <w:p w14:paraId="6A019ABA" w14:textId="36A60F6F" w:rsidR="009A7035" w:rsidRPr="00C670E3" w:rsidRDefault="009A7035">
            <w:pPr>
              <w:spacing w:before="80" w:line="150" w:lineRule="exact"/>
              <w:ind w:left="170"/>
            </w:pPr>
            <w:r w:rsidRPr="00C670E3">
              <w:rPr>
                <w:i/>
              </w:rPr>
              <w:t>USA</w:t>
            </w:r>
          </w:p>
        </w:tc>
      </w:tr>
      <w:tr w:rsidR="009A7035" w:rsidRPr="00D21FE6" w14:paraId="7F7BBCA6" w14:textId="77777777" w:rsidTr="00C670E3">
        <w:trPr>
          <w:cantSplit/>
        </w:trPr>
        <w:tc>
          <w:tcPr>
            <w:tcW w:w="2728" w:type="dxa"/>
            <w:shd w:val="clear" w:color="auto" w:fill="auto"/>
            <w:vAlign w:val="bottom"/>
          </w:tcPr>
          <w:p w14:paraId="59EEEC27" w14:textId="2FD45041" w:rsidR="009A7035" w:rsidRPr="00DA58EA" w:rsidRDefault="009A7035">
            <w:pPr>
              <w:spacing w:before="80" w:line="150" w:lineRule="exact"/>
              <w:ind w:left="113"/>
              <w:rPr>
                <w:color w:val="000000" w:themeColor="text1"/>
              </w:rPr>
            </w:pPr>
            <w:r w:rsidRPr="00DA58EA">
              <w:rPr>
                <w:color w:val="000000" w:themeColor="text1"/>
              </w:rPr>
              <w:t>Турция</w:t>
            </w:r>
          </w:p>
        </w:tc>
        <w:tc>
          <w:tcPr>
            <w:tcW w:w="742" w:type="dxa"/>
            <w:tcBorders>
              <w:left w:val="single" w:sz="6" w:space="0" w:color="000000"/>
            </w:tcBorders>
            <w:shd w:val="clear" w:color="auto" w:fill="auto"/>
            <w:vAlign w:val="bottom"/>
          </w:tcPr>
          <w:p w14:paraId="3DE678A6" w14:textId="0697BC17" w:rsidR="009A7035" w:rsidRPr="00C670E3" w:rsidRDefault="009A7035" w:rsidP="00C670E3">
            <w:pPr>
              <w:spacing w:before="80" w:line="150" w:lineRule="exact"/>
              <w:ind w:right="170"/>
              <w:jc w:val="right"/>
            </w:pPr>
            <w:r w:rsidRPr="00C670E3">
              <w:t>196</w:t>
            </w:r>
          </w:p>
        </w:tc>
        <w:tc>
          <w:tcPr>
            <w:tcW w:w="741" w:type="dxa"/>
            <w:tcBorders>
              <w:left w:val="single" w:sz="6" w:space="0" w:color="000000"/>
            </w:tcBorders>
            <w:shd w:val="clear" w:color="auto" w:fill="auto"/>
            <w:vAlign w:val="bottom"/>
          </w:tcPr>
          <w:p w14:paraId="4DAF4209" w14:textId="4CF5445C" w:rsidR="009A7035" w:rsidRPr="00C670E3" w:rsidRDefault="009A7035" w:rsidP="00C670E3">
            <w:pPr>
              <w:spacing w:before="80" w:line="150" w:lineRule="exact"/>
              <w:ind w:right="170"/>
              <w:jc w:val="right"/>
              <w:rPr>
                <w:lang w:val="en-US"/>
              </w:rPr>
            </w:pPr>
            <w:r w:rsidRPr="00C670E3">
              <w:t>206</w:t>
            </w:r>
          </w:p>
        </w:tc>
        <w:tc>
          <w:tcPr>
            <w:tcW w:w="741" w:type="dxa"/>
            <w:tcBorders>
              <w:left w:val="single" w:sz="6" w:space="0" w:color="000000"/>
            </w:tcBorders>
            <w:shd w:val="clear" w:color="auto" w:fill="auto"/>
            <w:vAlign w:val="bottom"/>
          </w:tcPr>
          <w:p w14:paraId="578522EB" w14:textId="253DA5AF" w:rsidR="009A7035" w:rsidRPr="00C670E3" w:rsidRDefault="009A7035" w:rsidP="00C670E3">
            <w:pPr>
              <w:spacing w:before="80" w:line="150" w:lineRule="exact"/>
              <w:ind w:right="170"/>
              <w:jc w:val="right"/>
            </w:pPr>
            <w:r w:rsidRPr="00C670E3">
              <w:t>212</w:t>
            </w:r>
          </w:p>
        </w:tc>
        <w:tc>
          <w:tcPr>
            <w:tcW w:w="741" w:type="dxa"/>
            <w:tcBorders>
              <w:left w:val="single" w:sz="6" w:space="0" w:color="000000"/>
            </w:tcBorders>
            <w:shd w:val="clear" w:color="auto" w:fill="auto"/>
            <w:vAlign w:val="bottom"/>
          </w:tcPr>
          <w:p w14:paraId="29996E6F" w14:textId="1E024315" w:rsidR="009A7035" w:rsidRPr="00C670E3" w:rsidRDefault="009A7035" w:rsidP="00C670E3">
            <w:pPr>
              <w:spacing w:before="80" w:line="150" w:lineRule="exact"/>
              <w:ind w:right="170"/>
              <w:jc w:val="right"/>
            </w:pPr>
            <w:r w:rsidRPr="00C670E3">
              <w:t>169</w:t>
            </w:r>
          </w:p>
        </w:tc>
        <w:tc>
          <w:tcPr>
            <w:tcW w:w="741" w:type="dxa"/>
            <w:tcBorders>
              <w:left w:val="single" w:sz="6" w:space="0" w:color="000000"/>
            </w:tcBorders>
            <w:shd w:val="clear" w:color="auto" w:fill="auto"/>
            <w:vAlign w:val="bottom"/>
          </w:tcPr>
          <w:p w14:paraId="7E2E62B9" w14:textId="042EF780" w:rsidR="009A7035" w:rsidRPr="00C670E3" w:rsidRDefault="009A7035" w:rsidP="00C670E3">
            <w:pPr>
              <w:spacing w:before="80" w:line="150" w:lineRule="exact"/>
              <w:ind w:right="170"/>
              <w:jc w:val="right"/>
              <w:rPr>
                <w:lang w:val="en-US"/>
              </w:rPr>
            </w:pPr>
            <w:r w:rsidRPr="00C670E3">
              <w:t>178</w:t>
            </w:r>
          </w:p>
        </w:tc>
        <w:tc>
          <w:tcPr>
            <w:tcW w:w="742" w:type="dxa"/>
            <w:tcBorders>
              <w:left w:val="single" w:sz="6" w:space="0" w:color="000000"/>
            </w:tcBorders>
            <w:shd w:val="clear" w:color="auto" w:fill="auto"/>
            <w:vAlign w:val="bottom"/>
          </w:tcPr>
          <w:p w14:paraId="548E6192" w14:textId="6DD58698" w:rsidR="009A7035" w:rsidRPr="00C670E3" w:rsidRDefault="009A7035" w:rsidP="00C670E3">
            <w:pPr>
              <w:spacing w:before="80" w:line="150" w:lineRule="exact"/>
              <w:ind w:right="170"/>
              <w:jc w:val="right"/>
              <w:rPr>
                <w:lang w:val="en-US"/>
              </w:rPr>
            </w:pPr>
            <w:r w:rsidRPr="00C670E3">
              <w:t>183</w:t>
            </w:r>
          </w:p>
        </w:tc>
        <w:tc>
          <w:tcPr>
            <w:tcW w:w="2745" w:type="dxa"/>
            <w:tcBorders>
              <w:left w:val="single" w:sz="6" w:space="0" w:color="000000"/>
            </w:tcBorders>
            <w:shd w:val="clear" w:color="auto" w:fill="auto"/>
            <w:vAlign w:val="bottom"/>
          </w:tcPr>
          <w:p w14:paraId="7541FC5F" w14:textId="2162C02C" w:rsidR="009A7035" w:rsidRPr="00C670E3" w:rsidRDefault="009A7035">
            <w:pPr>
              <w:spacing w:before="80" w:line="150" w:lineRule="exact"/>
              <w:ind w:left="170"/>
            </w:pPr>
            <w:r w:rsidRPr="00C670E3">
              <w:rPr>
                <w:i/>
              </w:rPr>
              <w:t>Turkey</w:t>
            </w:r>
          </w:p>
        </w:tc>
      </w:tr>
      <w:tr w:rsidR="009A7035" w:rsidRPr="00D21FE6" w14:paraId="436C9DC0" w14:textId="77777777" w:rsidTr="00C670E3">
        <w:trPr>
          <w:cantSplit/>
        </w:trPr>
        <w:tc>
          <w:tcPr>
            <w:tcW w:w="2728" w:type="dxa"/>
            <w:tcBorders>
              <w:bottom w:val="single" w:sz="6" w:space="0" w:color="000000"/>
            </w:tcBorders>
            <w:shd w:val="clear" w:color="auto" w:fill="auto"/>
            <w:vAlign w:val="bottom"/>
          </w:tcPr>
          <w:p w14:paraId="49011B20" w14:textId="2651A8FA" w:rsidR="009A7035" w:rsidRPr="00DA58EA" w:rsidRDefault="009A7035">
            <w:pPr>
              <w:spacing w:before="80" w:line="150" w:lineRule="exact"/>
              <w:ind w:left="113"/>
              <w:rPr>
                <w:color w:val="000000" w:themeColor="text1"/>
              </w:rPr>
            </w:pPr>
            <w:r w:rsidRPr="00DA58EA">
              <w:rPr>
                <w:color w:val="000000" w:themeColor="text1"/>
              </w:rPr>
              <w:t>Япония</w:t>
            </w:r>
          </w:p>
        </w:tc>
        <w:tc>
          <w:tcPr>
            <w:tcW w:w="742" w:type="dxa"/>
            <w:tcBorders>
              <w:left w:val="single" w:sz="6" w:space="0" w:color="000000"/>
              <w:bottom w:val="single" w:sz="6" w:space="0" w:color="000000"/>
            </w:tcBorders>
            <w:shd w:val="clear" w:color="auto" w:fill="auto"/>
            <w:vAlign w:val="bottom"/>
          </w:tcPr>
          <w:p w14:paraId="4A7A66FA" w14:textId="305FB371" w:rsidR="009A7035" w:rsidRPr="00C670E3" w:rsidRDefault="009A7035" w:rsidP="00C670E3">
            <w:pPr>
              <w:spacing w:before="80" w:line="150" w:lineRule="exact"/>
              <w:ind w:right="170"/>
              <w:jc w:val="right"/>
            </w:pPr>
            <w:r w:rsidRPr="00C670E3">
              <w:t>107</w:t>
            </w:r>
          </w:p>
        </w:tc>
        <w:tc>
          <w:tcPr>
            <w:tcW w:w="741" w:type="dxa"/>
            <w:tcBorders>
              <w:left w:val="single" w:sz="6" w:space="0" w:color="000000"/>
              <w:bottom w:val="single" w:sz="6" w:space="0" w:color="000000"/>
            </w:tcBorders>
            <w:shd w:val="clear" w:color="auto" w:fill="auto"/>
            <w:vAlign w:val="bottom"/>
          </w:tcPr>
          <w:p w14:paraId="54CD622E" w14:textId="0C497A0D" w:rsidR="009A7035" w:rsidRPr="00C670E3" w:rsidRDefault="009A7035" w:rsidP="00C670E3">
            <w:pPr>
              <w:spacing w:before="80" w:line="150" w:lineRule="exact"/>
              <w:ind w:right="170"/>
              <w:jc w:val="right"/>
            </w:pPr>
            <w:r w:rsidRPr="00C670E3">
              <w:t>109</w:t>
            </w:r>
          </w:p>
        </w:tc>
        <w:tc>
          <w:tcPr>
            <w:tcW w:w="741" w:type="dxa"/>
            <w:tcBorders>
              <w:left w:val="single" w:sz="6" w:space="0" w:color="000000"/>
              <w:bottom w:val="single" w:sz="6" w:space="0" w:color="000000"/>
            </w:tcBorders>
            <w:shd w:val="clear" w:color="auto" w:fill="auto"/>
            <w:vAlign w:val="bottom"/>
          </w:tcPr>
          <w:p w14:paraId="663C64FC" w14:textId="08B35859" w:rsidR="009A7035" w:rsidRPr="00C670E3" w:rsidRDefault="009A7035" w:rsidP="00C670E3">
            <w:pPr>
              <w:spacing w:before="80" w:line="150" w:lineRule="exact"/>
              <w:ind w:right="170"/>
              <w:jc w:val="right"/>
            </w:pPr>
            <w:r w:rsidRPr="00C670E3">
              <w:t>109</w:t>
            </w:r>
          </w:p>
        </w:tc>
        <w:tc>
          <w:tcPr>
            <w:tcW w:w="741" w:type="dxa"/>
            <w:tcBorders>
              <w:left w:val="single" w:sz="6" w:space="0" w:color="000000"/>
              <w:bottom w:val="single" w:sz="6" w:space="0" w:color="000000"/>
            </w:tcBorders>
            <w:shd w:val="clear" w:color="auto" w:fill="auto"/>
            <w:vAlign w:val="bottom"/>
          </w:tcPr>
          <w:p w14:paraId="35FB156D" w14:textId="34CDBEBC" w:rsidR="009A7035" w:rsidRPr="00C670E3" w:rsidRDefault="009A7035" w:rsidP="00C670E3">
            <w:pPr>
              <w:spacing w:before="80" w:line="150" w:lineRule="exact"/>
              <w:ind w:right="170"/>
              <w:jc w:val="right"/>
            </w:pPr>
            <w:r w:rsidRPr="00C670E3">
              <w:t>110</w:t>
            </w:r>
          </w:p>
        </w:tc>
        <w:tc>
          <w:tcPr>
            <w:tcW w:w="741" w:type="dxa"/>
            <w:tcBorders>
              <w:left w:val="single" w:sz="6" w:space="0" w:color="000000"/>
              <w:bottom w:val="single" w:sz="6" w:space="0" w:color="000000"/>
            </w:tcBorders>
            <w:shd w:val="clear" w:color="auto" w:fill="auto"/>
            <w:vAlign w:val="bottom"/>
          </w:tcPr>
          <w:p w14:paraId="7C71D66D" w14:textId="2CBEAB9D" w:rsidR="009A7035" w:rsidRPr="00C670E3" w:rsidRDefault="009A7035" w:rsidP="00C670E3">
            <w:pPr>
              <w:spacing w:before="80" w:line="150" w:lineRule="exact"/>
              <w:ind w:right="170"/>
              <w:jc w:val="right"/>
              <w:rPr>
                <w:lang w:val="en-US"/>
              </w:rPr>
            </w:pPr>
            <w:r w:rsidRPr="00C670E3">
              <w:t>112</w:t>
            </w:r>
          </w:p>
        </w:tc>
        <w:tc>
          <w:tcPr>
            <w:tcW w:w="742" w:type="dxa"/>
            <w:tcBorders>
              <w:left w:val="single" w:sz="6" w:space="0" w:color="000000"/>
              <w:bottom w:val="single" w:sz="6" w:space="0" w:color="000000"/>
            </w:tcBorders>
            <w:shd w:val="clear" w:color="auto" w:fill="auto"/>
            <w:vAlign w:val="bottom"/>
          </w:tcPr>
          <w:p w14:paraId="363C2004" w14:textId="54D2B180" w:rsidR="009A7035" w:rsidRPr="00C670E3" w:rsidRDefault="009A7035" w:rsidP="00C670E3">
            <w:pPr>
              <w:spacing w:before="80" w:line="150" w:lineRule="exact"/>
              <w:ind w:right="170"/>
              <w:jc w:val="right"/>
              <w:rPr>
                <w:lang w:val="en-US"/>
              </w:rPr>
            </w:pPr>
            <w:r w:rsidRPr="00C670E3">
              <w:t>113</w:t>
            </w:r>
          </w:p>
        </w:tc>
        <w:tc>
          <w:tcPr>
            <w:tcW w:w="2745" w:type="dxa"/>
            <w:tcBorders>
              <w:left w:val="single" w:sz="6" w:space="0" w:color="000000"/>
              <w:bottom w:val="single" w:sz="6" w:space="0" w:color="000000"/>
            </w:tcBorders>
            <w:shd w:val="clear" w:color="auto" w:fill="auto"/>
            <w:vAlign w:val="bottom"/>
          </w:tcPr>
          <w:p w14:paraId="3BA4FC37" w14:textId="6C7F76D8" w:rsidR="009A7035" w:rsidRPr="00C670E3" w:rsidRDefault="009A7035">
            <w:pPr>
              <w:spacing w:before="80" w:line="150" w:lineRule="exact"/>
              <w:ind w:left="170"/>
            </w:pPr>
            <w:r w:rsidRPr="00C670E3">
              <w:rPr>
                <w:i/>
              </w:rPr>
              <w:t>Japan</w:t>
            </w:r>
          </w:p>
        </w:tc>
      </w:tr>
    </w:tbl>
    <w:p w14:paraId="0FF46E89" w14:textId="0C5E468F" w:rsidR="00E81EF6" w:rsidRPr="009A7035" w:rsidRDefault="00E81EF6" w:rsidP="00E81EF6">
      <w:pPr>
        <w:tabs>
          <w:tab w:val="center" w:pos="851"/>
        </w:tabs>
        <w:spacing w:before="60"/>
        <w:rPr>
          <w:sz w:val="12"/>
          <w:szCs w:val="12"/>
          <w:lang w:val="en-US"/>
        </w:rPr>
      </w:pPr>
      <w:r w:rsidRPr="009A7035">
        <w:rPr>
          <w:sz w:val="12"/>
          <w:szCs w:val="12"/>
          <w:vertAlign w:val="superscript"/>
          <w:lang w:val="en-US"/>
        </w:rPr>
        <w:t xml:space="preserve">1) </w:t>
      </w:r>
      <w:r w:rsidRPr="009A7035">
        <w:rPr>
          <w:sz w:val="12"/>
          <w:szCs w:val="12"/>
          <w:lang w:val="en-US"/>
        </w:rPr>
        <w:t>2011=100</w:t>
      </w:r>
    </w:p>
    <w:p w14:paraId="2F414028" w14:textId="77777777" w:rsidR="00E81EF6" w:rsidRPr="002B54E7" w:rsidRDefault="00E81EF6" w:rsidP="00E81EF6">
      <w:pPr>
        <w:tabs>
          <w:tab w:val="center" w:pos="851"/>
        </w:tabs>
        <w:rPr>
          <w:sz w:val="12"/>
          <w:szCs w:val="12"/>
          <w:lang w:val="en-US"/>
        </w:rPr>
      </w:pPr>
      <w:r w:rsidRPr="002B54E7">
        <w:rPr>
          <w:sz w:val="12"/>
          <w:szCs w:val="12"/>
          <w:vertAlign w:val="superscript"/>
          <w:lang w:val="en-US"/>
        </w:rPr>
        <w:t xml:space="preserve">2) </w:t>
      </w:r>
      <w:r w:rsidRPr="002B54E7">
        <w:rPr>
          <w:sz w:val="12"/>
          <w:szCs w:val="12"/>
          <w:lang w:val="en-US"/>
        </w:rPr>
        <w:t>2012=100.</w:t>
      </w:r>
    </w:p>
    <w:p w14:paraId="35BCE387" w14:textId="77777777" w:rsidR="002B54E7" w:rsidRPr="002B54E7" w:rsidRDefault="002B54E7" w:rsidP="002B54E7">
      <w:pPr>
        <w:tabs>
          <w:tab w:val="center" w:pos="851"/>
        </w:tabs>
        <w:rPr>
          <w:lang w:val="en-US"/>
        </w:rPr>
      </w:pPr>
      <w:r w:rsidRPr="002B54E7">
        <w:rPr>
          <w:sz w:val="12"/>
          <w:szCs w:val="12"/>
          <w:vertAlign w:val="superscript"/>
          <w:lang w:val="en-US"/>
        </w:rPr>
        <w:t xml:space="preserve">3) </w:t>
      </w:r>
      <w:r w:rsidRPr="002B54E7">
        <w:rPr>
          <w:sz w:val="12"/>
          <w:szCs w:val="12"/>
          <w:lang w:val="en-US"/>
        </w:rPr>
        <w:t>2014=100.</w:t>
      </w:r>
    </w:p>
    <w:p w14:paraId="2A71793A" w14:textId="77777777" w:rsidR="002B54E7" w:rsidRPr="002B54E7" w:rsidRDefault="002B54E7" w:rsidP="002B54E7">
      <w:pPr>
        <w:tabs>
          <w:tab w:val="center" w:pos="851"/>
        </w:tabs>
        <w:rPr>
          <w:lang w:val="en-US"/>
        </w:rPr>
      </w:pPr>
      <w:r w:rsidRPr="002B54E7">
        <w:rPr>
          <w:sz w:val="12"/>
          <w:szCs w:val="12"/>
          <w:vertAlign w:val="superscript"/>
          <w:lang w:val="en-US"/>
        </w:rPr>
        <w:t xml:space="preserve">4) </w:t>
      </w:r>
      <w:r w:rsidRPr="002B54E7">
        <w:rPr>
          <w:sz w:val="12"/>
          <w:szCs w:val="12"/>
          <w:lang w:val="en-US"/>
        </w:rPr>
        <w:t>2017=100.</w:t>
      </w:r>
    </w:p>
    <w:p w14:paraId="35D19B47" w14:textId="77777777" w:rsidR="00EE306C" w:rsidRPr="00EE306C" w:rsidRDefault="00EE306C" w:rsidP="00EE306C">
      <w:pPr>
        <w:tabs>
          <w:tab w:val="center" w:pos="851"/>
        </w:tabs>
        <w:rPr>
          <w:sz w:val="12"/>
          <w:szCs w:val="12"/>
          <w:lang w:val="en-US"/>
        </w:rPr>
      </w:pPr>
      <w:r w:rsidRPr="00EE306C">
        <w:rPr>
          <w:sz w:val="12"/>
          <w:szCs w:val="12"/>
          <w:vertAlign w:val="superscript"/>
          <w:lang w:val="en-US"/>
        </w:rPr>
        <w:t xml:space="preserve">5) </w:t>
      </w:r>
      <w:r w:rsidRPr="00EE306C">
        <w:rPr>
          <w:sz w:val="12"/>
          <w:szCs w:val="12"/>
        </w:rPr>
        <w:t>По</w:t>
      </w:r>
      <w:r w:rsidRPr="00EE306C">
        <w:rPr>
          <w:sz w:val="12"/>
          <w:szCs w:val="12"/>
          <w:lang w:val="en-US"/>
        </w:rPr>
        <w:t xml:space="preserve"> </w:t>
      </w:r>
      <w:r w:rsidRPr="00EE306C">
        <w:rPr>
          <w:sz w:val="12"/>
          <w:szCs w:val="12"/>
        </w:rPr>
        <w:t>данным</w:t>
      </w:r>
      <w:r w:rsidRPr="00EE306C">
        <w:rPr>
          <w:sz w:val="12"/>
          <w:szCs w:val="12"/>
          <w:lang w:val="en-US"/>
        </w:rPr>
        <w:t xml:space="preserve"> </w:t>
      </w:r>
      <w:r w:rsidRPr="00EE306C">
        <w:rPr>
          <w:sz w:val="12"/>
          <w:szCs w:val="12"/>
        </w:rPr>
        <w:t>МВФ</w:t>
      </w:r>
      <w:r w:rsidRPr="00EE306C">
        <w:rPr>
          <w:sz w:val="12"/>
          <w:szCs w:val="12"/>
          <w:lang w:val="en-US"/>
        </w:rPr>
        <w:t>.</w:t>
      </w:r>
    </w:p>
    <w:p w14:paraId="45C54690" w14:textId="17C59619" w:rsidR="00E81EF6" w:rsidRPr="005E1163" w:rsidRDefault="00E81EF6" w:rsidP="00E81EF6">
      <w:pPr>
        <w:tabs>
          <w:tab w:val="center" w:pos="851"/>
        </w:tabs>
        <w:spacing w:before="60"/>
        <w:rPr>
          <w:i/>
          <w:sz w:val="12"/>
          <w:szCs w:val="12"/>
          <w:lang w:val="en-US"/>
        </w:rPr>
      </w:pPr>
      <w:r w:rsidRPr="005E1163">
        <w:rPr>
          <w:i/>
          <w:sz w:val="12"/>
          <w:szCs w:val="12"/>
          <w:vertAlign w:val="superscript"/>
          <w:lang w:val="en-US"/>
        </w:rPr>
        <w:t xml:space="preserve">1) </w:t>
      </w:r>
      <w:r w:rsidRPr="005E1163">
        <w:rPr>
          <w:i/>
          <w:sz w:val="12"/>
          <w:szCs w:val="12"/>
          <w:lang w:val="en-US"/>
        </w:rPr>
        <w:t xml:space="preserve">2011=100. </w:t>
      </w:r>
    </w:p>
    <w:p w14:paraId="3C30D2B6" w14:textId="77777777" w:rsidR="00E81EF6" w:rsidRPr="009A7035" w:rsidRDefault="00E81EF6" w:rsidP="00E81EF6">
      <w:pPr>
        <w:tabs>
          <w:tab w:val="center" w:pos="851"/>
        </w:tabs>
        <w:rPr>
          <w:i/>
          <w:sz w:val="12"/>
          <w:szCs w:val="12"/>
          <w:lang w:val="en-US"/>
        </w:rPr>
      </w:pPr>
      <w:r w:rsidRPr="009A7035">
        <w:rPr>
          <w:i/>
          <w:sz w:val="12"/>
          <w:szCs w:val="12"/>
          <w:vertAlign w:val="superscript"/>
          <w:lang w:val="en-US"/>
        </w:rPr>
        <w:t>2)</w:t>
      </w:r>
      <w:r w:rsidRPr="009A7035">
        <w:rPr>
          <w:i/>
          <w:sz w:val="12"/>
          <w:szCs w:val="12"/>
          <w:lang w:val="en-US"/>
        </w:rPr>
        <w:t xml:space="preserve"> 2012=100.</w:t>
      </w:r>
    </w:p>
    <w:p w14:paraId="0DB98487" w14:textId="77777777" w:rsidR="002B54E7" w:rsidRPr="009A7035" w:rsidRDefault="002B54E7" w:rsidP="002B54E7">
      <w:pPr>
        <w:tabs>
          <w:tab w:val="center" w:pos="851"/>
        </w:tabs>
        <w:rPr>
          <w:i/>
          <w:lang w:val="en-US"/>
        </w:rPr>
      </w:pPr>
      <w:r w:rsidRPr="009A7035">
        <w:rPr>
          <w:i/>
          <w:sz w:val="12"/>
          <w:szCs w:val="12"/>
          <w:vertAlign w:val="superscript"/>
          <w:lang w:val="en-US"/>
        </w:rPr>
        <w:t xml:space="preserve">3) </w:t>
      </w:r>
      <w:r w:rsidRPr="009A7035">
        <w:rPr>
          <w:i/>
          <w:sz w:val="12"/>
          <w:szCs w:val="12"/>
          <w:lang w:val="en-US"/>
        </w:rPr>
        <w:t>2014=100.</w:t>
      </w:r>
    </w:p>
    <w:p w14:paraId="211DF555" w14:textId="77777777" w:rsidR="002B54E7" w:rsidRPr="009A7035" w:rsidRDefault="002B54E7" w:rsidP="002B54E7">
      <w:pPr>
        <w:tabs>
          <w:tab w:val="center" w:pos="851"/>
        </w:tabs>
        <w:rPr>
          <w:sz w:val="12"/>
          <w:szCs w:val="12"/>
          <w:lang w:val="en-US"/>
        </w:rPr>
      </w:pPr>
      <w:r w:rsidRPr="009A7035">
        <w:rPr>
          <w:i/>
          <w:sz w:val="12"/>
          <w:szCs w:val="12"/>
          <w:vertAlign w:val="superscript"/>
          <w:lang w:val="en-US"/>
        </w:rPr>
        <w:t xml:space="preserve">4) </w:t>
      </w:r>
      <w:r w:rsidRPr="009A7035">
        <w:rPr>
          <w:i/>
          <w:sz w:val="12"/>
          <w:szCs w:val="12"/>
          <w:lang w:val="en-US"/>
        </w:rPr>
        <w:t>2017=100</w:t>
      </w:r>
      <w:r w:rsidRPr="009A7035">
        <w:rPr>
          <w:sz w:val="12"/>
          <w:szCs w:val="12"/>
          <w:lang w:val="en-US"/>
        </w:rPr>
        <w:t>.</w:t>
      </w:r>
    </w:p>
    <w:p w14:paraId="7FBFEA60" w14:textId="77777777" w:rsidR="00EE306C" w:rsidRPr="009A7035" w:rsidRDefault="00EE306C" w:rsidP="00EE306C">
      <w:pPr>
        <w:tabs>
          <w:tab w:val="center" w:pos="851"/>
        </w:tabs>
        <w:rPr>
          <w:i/>
          <w:sz w:val="12"/>
          <w:szCs w:val="12"/>
          <w:lang w:val="en-US"/>
        </w:rPr>
      </w:pPr>
      <w:r w:rsidRPr="009A7035">
        <w:rPr>
          <w:i/>
          <w:sz w:val="12"/>
          <w:szCs w:val="12"/>
          <w:vertAlign w:val="superscript"/>
          <w:lang w:val="en-US"/>
        </w:rPr>
        <w:t xml:space="preserve">5) </w:t>
      </w:r>
      <w:r w:rsidRPr="008712E9">
        <w:rPr>
          <w:i/>
          <w:sz w:val="12"/>
          <w:szCs w:val="12"/>
          <w:lang w:val="en-US"/>
        </w:rPr>
        <w:t>According</w:t>
      </w:r>
      <w:r w:rsidRPr="009A7035">
        <w:rPr>
          <w:i/>
          <w:sz w:val="12"/>
          <w:szCs w:val="12"/>
          <w:lang w:val="en-US"/>
        </w:rPr>
        <w:t xml:space="preserve"> </w:t>
      </w:r>
      <w:r w:rsidRPr="008712E9">
        <w:rPr>
          <w:i/>
          <w:sz w:val="12"/>
          <w:szCs w:val="12"/>
          <w:lang w:val="en-US"/>
        </w:rPr>
        <w:t>to</w:t>
      </w:r>
      <w:r w:rsidRPr="009A7035">
        <w:rPr>
          <w:i/>
          <w:sz w:val="12"/>
          <w:szCs w:val="12"/>
          <w:lang w:val="en-US"/>
        </w:rPr>
        <w:t xml:space="preserve"> </w:t>
      </w:r>
      <w:r w:rsidRPr="008712E9">
        <w:rPr>
          <w:i/>
          <w:sz w:val="12"/>
          <w:szCs w:val="12"/>
          <w:lang w:val="en-US"/>
        </w:rPr>
        <w:t>IMF</w:t>
      </w:r>
      <w:r w:rsidRPr="009A7035">
        <w:rPr>
          <w:i/>
          <w:sz w:val="12"/>
          <w:szCs w:val="12"/>
          <w:lang w:val="en-US"/>
        </w:rPr>
        <w:t xml:space="preserve"> </w:t>
      </w:r>
      <w:r w:rsidRPr="008712E9">
        <w:rPr>
          <w:i/>
          <w:sz w:val="12"/>
          <w:szCs w:val="12"/>
          <w:lang w:val="en-US"/>
        </w:rPr>
        <w:t>data</w:t>
      </w:r>
      <w:r w:rsidRPr="009A7035">
        <w:rPr>
          <w:i/>
          <w:sz w:val="12"/>
          <w:szCs w:val="12"/>
          <w:lang w:val="en-US"/>
        </w:rPr>
        <w:t>.</w:t>
      </w:r>
    </w:p>
    <w:p w14:paraId="3371B4DD" w14:textId="52678182" w:rsidR="00504A06" w:rsidRPr="00D21FE6" w:rsidRDefault="00693970">
      <w:pPr>
        <w:pageBreakBefore/>
        <w:spacing w:after="60"/>
        <w:ind w:left="510" w:hanging="510"/>
      </w:pPr>
      <w:r w:rsidRPr="00D21FE6">
        <w:rPr>
          <w:b/>
          <w:bCs/>
          <w:sz w:val="16"/>
          <w:szCs w:val="16"/>
        </w:rPr>
        <w:lastRenderedPageBreak/>
        <w:t>26.</w:t>
      </w:r>
      <w:r w:rsidR="00504A06" w:rsidRPr="00D21FE6">
        <w:rPr>
          <w:b/>
          <w:bCs/>
          <w:sz w:val="16"/>
          <w:szCs w:val="16"/>
        </w:rPr>
        <w:t>2</w:t>
      </w:r>
      <w:r w:rsidR="003304FB" w:rsidRPr="00D21FE6">
        <w:rPr>
          <w:b/>
          <w:bCs/>
          <w:sz w:val="16"/>
          <w:szCs w:val="16"/>
        </w:rPr>
        <w:t>0</w:t>
      </w:r>
      <w:r w:rsidR="00504A06" w:rsidRPr="00D21FE6">
        <w:rPr>
          <w:b/>
          <w:bCs/>
          <w:sz w:val="16"/>
          <w:szCs w:val="16"/>
        </w:rPr>
        <w:t>. ТЕМПЫ РОСТА ВАЛОВОГО НАКОПЛЕНИЯ ОСНОВНОГО КАПИТАЛА</w:t>
      </w:r>
      <w:r w:rsidR="00504A06" w:rsidRPr="00D21FE6">
        <w:rPr>
          <w:b/>
          <w:bCs/>
          <w:sz w:val="16"/>
          <w:szCs w:val="16"/>
        </w:rPr>
        <w:br/>
      </w:r>
      <w:r w:rsidR="00504A06" w:rsidRPr="00D21FE6">
        <w:t>в постоянных ценах</w:t>
      </w:r>
    </w:p>
    <w:p w14:paraId="2C3445DF" w14:textId="77777777" w:rsidR="00504A06" w:rsidRPr="00D21FE6" w:rsidRDefault="00504A06">
      <w:pPr>
        <w:spacing w:after="60"/>
        <w:ind w:left="510"/>
        <w:rPr>
          <w:lang w:val="en-US"/>
        </w:rPr>
      </w:pPr>
      <w:r w:rsidRPr="00D21FE6">
        <w:rPr>
          <w:b/>
          <w:i/>
          <w:sz w:val="16"/>
          <w:lang w:val="en-US"/>
        </w:rPr>
        <w:t>GROWTH RATE OF GROSS FIXED CAPITAL FORMATION</w:t>
      </w:r>
      <w:r w:rsidRPr="00D21FE6">
        <w:rPr>
          <w:b/>
          <w:i/>
          <w:sz w:val="16"/>
          <w:lang w:val="en-US"/>
        </w:rPr>
        <w:br/>
      </w:r>
      <w:r w:rsidRPr="00D21FE6">
        <w:rPr>
          <w:i/>
          <w:lang w:val="en-US"/>
        </w:rPr>
        <w:t>at constant prices</w:t>
      </w:r>
    </w:p>
    <w:p w14:paraId="6C694FB4" w14:textId="77777777" w:rsidR="00504A06" w:rsidRPr="00D21FE6" w:rsidRDefault="00504A06">
      <w:pPr>
        <w:spacing w:after="60"/>
        <w:ind w:left="482"/>
        <w:jc w:val="right"/>
      </w:pPr>
      <w:r w:rsidRPr="00D21FE6">
        <w:t>(20</w:t>
      </w:r>
      <w:r w:rsidR="00C7250D" w:rsidRPr="00D21FE6">
        <w:t>10</w:t>
      </w:r>
      <w:r w:rsidRPr="00D21FE6">
        <w:t>=100)</w:t>
      </w:r>
    </w:p>
    <w:tbl>
      <w:tblPr>
        <w:tblW w:w="5000" w:type="pct"/>
        <w:tblLayout w:type="fixed"/>
        <w:tblCellMar>
          <w:left w:w="0" w:type="dxa"/>
          <w:right w:w="0" w:type="dxa"/>
        </w:tblCellMar>
        <w:tblLook w:val="0000" w:firstRow="0" w:lastRow="0" w:firstColumn="0" w:lastColumn="0" w:noHBand="0" w:noVBand="0"/>
      </w:tblPr>
      <w:tblGrid>
        <w:gridCol w:w="3514"/>
        <w:gridCol w:w="956"/>
        <w:gridCol w:w="956"/>
        <w:gridCol w:w="956"/>
        <w:gridCol w:w="3539"/>
      </w:tblGrid>
      <w:tr w:rsidR="00D837E1" w:rsidRPr="00D21FE6" w14:paraId="3D79FDDF" w14:textId="77777777" w:rsidTr="00272857">
        <w:trPr>
          <w:cantSplit/>
        </w:trPr>
        <w:tc>
          <w:tcPr>
            <w:tcW w:w="3514" w:type="dxa"/>
            <w:tcBorders>
              <w:top w:val="single" w:sz="6" w:space="0" w:color="000000"/>
              <w:bottom w:val="single" w:sz="6" w:space="0" w:color="000000"/>
            </w:tcBorders>
            <w:shd w:val="clear" w:color="auto" w:fill="auto"/>
          </w:tcPr>
          <w:p w14:paraId="1F23A879" w14:textId="77777777" w:rsidR="00D837E1" w:rsidRPr="00D21FE6" w:rsidRDefault="00D837E1">
            <w:pPr>
              <w:snapToGrid w:val="0"/>
              <w:spacing w:before="60" w:after="60"/>
              <w:jc w:val="center"/>
              <w:rPr>
                <w:lang w:val="en-US"/>
              </w:rPr>
            </w:pPr>
          </w:p>
        </w:tc>
        <w:tc>
          <w:tcPr>
            <w:tcW w:w="956" w:type="dxa"/>
            <w:tcBorders>
              <w:top w:val="single" w:sz="6" w:space="0" w:color="000000"/>
              <w:left w:val="single" w:sz="6" w:space="0" w:color="000000"/>
              <w:bottom w:val="single" w:sz="6" w:space="0" w:color="000000"/>
            </w:tcBorders>
            <w:shd w:val="clear" w:color="auto" w:fill="auto"/>
          </w:tcPr>
          <w:p w14:paraId="3602FC01" w14:textId="085AB282" w:rsidR="00D837E1" w:rsidRPr="00D21FE6" w:rsidRDefault="00742F5D" w:rsidP="00FC633B">
            <w:pPr>
              <w:spacing w:before="60" w:after="60"/>
              <w:jc w:val="center"/>
            </w:pPr>
            <w:r>
              <w:t>2022</w:t>
            </w:r>
          </w:p>
        </w:tc>
        <w:tc>
          <w:tcPr>
            <w:tcW w:w="956" w:type="dxa"/>
            <w:tcBorders>
              <w:top w:val="single" w:sz="6" w:space="0" w:color="000000"/>
              <w:left w:val="single" w:sz="6" w:space="0" w:color="000000"/>
              <w:bottom w:val="single" w:sz="6" w:space="0" w:color="000000"/>
            </w:tcBorders>
            <w:shd w:val="clear" w:color="auto" w:fill="auto"/>
          </w:tcPr>
          <w:p w14:paraId="2B8A883C" w14:textId="58618717" w:rsidR="00D837E1" w:rsidRPr="00742F5D" w:rsidRDefault="00742F5D" w:rsidP="00FC633B">
            <w:pPr>
              <w:spacing w:before="60" w:after="60"/>
              <w:jc w:val="center"/>
            </w:pPr>
            <w:r>
              <w:rPr>
                <w:lang w:val="en-US"/>
              </w:rPr>
              <w:t>202</w:t>
            </w:r>
            <w:r>
              <w:t>3</w:t>
            </w:r>
          </w:p>
        </w:tc>
        <w:tc>
          <w:tcPr>
            <w:tcW w:w="956" w:type="dxa"/>
            <w:tcBorders>
              <w:top w:val="single" w:sz="6" w:space="0" w:color="000000"/>
              <w:left w:val="single" w:sz="6" w:space="0" w:color="000000"/>
              <w:bottom w:val="single" w:sz="6" w:space="0" w:color="000000"/>
            </w:tcBorders>
            <w:shd w:val="clear" w:color="auto" w:fill="auto"/>
          </w:tcPr>
          <w:p w14:paraId="7C991F6A" w14:textId="391C4C8A" w:rsidR="00D837E1" w:rsidRPr="00742F5D" w:rsidRDefault="00742F5D">
            <w:pPr>
              <w:spacing w:before="60" w:after="60"/>
              <w:jc w:val="center"/>
            </w:pPr>
            <w:r>
              <w:rPr>
                <w:lang w:val="en-US"/>
              </w:rPr>
              <w:t>202</w:t>
            </w:r>
            <w:r>
              <w:t>4</w:t>
            </w:r>
          </w:p>
        </w:tc>
        <w:tc>
          <w:tcPr>
            <w:tcW w:w="3539" w:type="dxa"/>
            <w:tcBorders>
              <w:top w:val="single" w:sz="6" w:space="0" w:color="000000"/>
              <w:left w:val="single" w:sz="6" w:space="0" w:color="000000"/>
              <w:bottom w:val="single" w:sz="6" w:space="0" w:color="000000"/>
            </w:tcBorders>
            <w:shd w:val="clear" w:color="auto" w:fill="auto"/>
          </w:tcPr>
          <w:p w14:paraId="19571980" w14:textId="77777777" w:rsidR="00D837E1" w:rsidRPr="00D21FE6" w:rsidRDefault="00D837E1">
            <w:pPr>
              <w:snapToGrid w:val="0"/>
              <w:spacing w:before="60" w:after="60"/>
              <w:jc w:val="center"/>
              <w:rPr>
                <w:sz w:val="12"/>
                <w:szCs w:val="12"/>
              </w:rPr>
            </w:pPr>
          </w:p>
        </w:tc>
      </w:tr>
      <w:tr w:rsidR="005035FA" w:rsidRPr="00D21FE6" w14:paraId="08BE54E0" w14:textId="77777777" w:rsidTr="00C06B7B">
        <w:trPr>
          <w:cantSplit/>
        </w:trPr>
        <w:tc>
          <w:tcPr>
            <w:tcW w:w="3514" w:type="dxa"/>
            <w:tcBorders>
              <w:top w:val="single" w:sz="6" w:space="0" w:color="000000"/>
            </w:tcBorders>
            <w:shd w:val="clear" w:color="auto" w:fill="auto"/>
            <w:vAlign w:val="bottom"/>
          </w:tcPr>
          <w:p w14:paraId="0C0D1A99" w14:textId="77777777" w:rsidR="005035FA" w:rsidRPr="00742F5D" w:rsidRDefault="005035FA" w:rsidP="00C06B7B">
            <w:pPr>
              <w:spacing w:before="90" w:line="160" w:lineRule="exact"/>
              <w:rPr>
                <w:color w:val="000000" w:themeColor="text1"/>
              </w:rPr>
            </w:pPr>
            <w:r w:rsidRPr="00742F5D">
              <w:rPr>
                <w:b/>
                <w:bCs/>
                <w:color w:val="000000" w:themeColor="text1"/>
              </w:rPr>
              <w:t>Россия</w:t>
            </w:r>
            <w:proofErr w:type="gramStart"/>
            <w:r w:rsidRPr="00742F5D">
              <w:rPr>
                <w:b/>
                <w:bCs/>
                <w:color w:val="000000" w:themeColor="text1"/>
                <w:vertAlign w:val="superscript"/>
              </w:rPr>
              <w:t>1</w:t>
            </w:r>
            <w:proofErr w:type="gramEnd"/>
            <w:r w:rsidRPr="00742F5D">
              <w:rPr>
                <w:b/>
                <w:bCs/>
                <w:color w:val="000000" w:themeColor="text1"/>
                <w:vertAlign w:val="superscript"/>
              </w:rPr>
              <w:t>)</w:t>
            </w:r>
          </w:p>
        </w:tc>
        <w:tc>
          <w:tcPr>
            <w:tcW w:w="956" w:type="dxa"/>
            <w:tcBorders>
              <w:top w:val="single" w:sz="6" w:space="0" w:color="000000"/>
              <w:left w:val="single" w:sz="6" w:space="0" w:color="000000"/>
            </w:tcBorders>
            <w:shd w:val="clear" w:color="auto" w:fill="auto"/>
            <w:vAlign w:val="bottom"/>
          </w:tcPr>
          <w:p w14:paraId="6DC2171A" w14:textId="2A5301F0" w:rsidR="005035FA" w:rsidRPr="005035FA" w:rsidRDefault="005035FA" w:rsidP="00C06B7B">
            <w:pPr>
              <w:spacing w:before="90" w:line="160" w:lineRule="exact"/>
              <w:ind w:right="284"/>
              <w:jc w:val="right"/>
              <w:rPr>
                <w:lang w:val="en-US"/>
              </w:rPr>
            </w:pPr>
            <w:r w:rsidRPr="005035FA">
              <w:t>115</w:t>
            </w:r>
          </w:p>
        </w:tc>
        <w:tc>
          <w:tcPr>
            <w:tcW w:w="956" w:type="dxa"/>
            <w:tcBorders>
              <w:top w:val="single" w:sz="6" w:space="0" w:color="000000"/>
              <w:left w:val="single" w:sz="6" w:space="0" w:color="000000"/>
            </w:tcBorders>
            <w:shd w:val="clear" w:color="auto" w:fill="auto"/>
            <w:vAlign w:val="bottom"/>
          </w:tcPr>
          <w:p w14:paraId="49FD3123" w14:textId="78A80307" w:rsidR="005035FA" w:rsidRPr="005035FA" w:rsidRDefault="005035FA" w:rsidP="00C06B7B">
            <w:pPr>
              <w:spacing w:before="90" w:line="160" w:lineRule="exact"/>
              <w:ind w:right="284"/>
              <w:jc w:val="right"/>
              <w:rPr>
                <w:lang w:val="en-US"/>
              </w:rPr>
            </w:pPr>
            <w:r w:rsidRPr="005035FA">
              <w:t>124</w:t>
            </w:r>
          </w:p>
        </w:tc>
        <w:tc>
          <w:tcPr>
            <w:tcW w:w="956" w:type="dxa"/>
            <w:tcBorders>
              <w:top w:val="single" w:sz="6" w:space="0" w:color="000000"/>
              <w:left w:val="single" w:sz="6" w:space="0" w:color="000000"/>
            </w:tcBorders>
            <w:shd w:val="clear" w:color="auto" w:fill="auto"/>
            <w:vAlign w:val="bottom"/>
          </w:tcPr>
          <w:p w14:paraId="1152ECC0" w14:textId="60891EF3" w:rsidR="005035FA" w:rsidRPr="005035FA" w:rsidRDefault="005035FA" w:rsidP="00C06B7B">
            <w:pPr>
              <w:spacing w:before="90" w:line="160" w:lineRule="exact"/>
              <w:ind w:right="284"/>
              <w:jc w:val="right"/>
            </w:pPr>
            <w:r w:rsidRPr="005035FA">
              <w:t>131</w:t>
            </w:r>
          </w:p>
        </w:tc>
        <w:tc>
          <w:tcPr>
            <w:tcW w:w="3539" w:type="dxa"/>
            <w:tcBorders>
              <w:top w:val="single" w:sz="6" w:space="0" w:color="000000"/>
              <w:left w:val="single" w:sz="6" w:space="0" w:color="000000"/>
            </w:tcBorders>
            <w:shd w:val="clear" w:color="auto" w:fill="auto"/>
            <w:vAlign w:val="bottom"/>
          </w:tcPr>
          <w:p w14:paraId="35513DD8" w14:textId="77777777" w:rsidR="005035FA" w:rsidRPr="00742F5D" w:rsidRDefault="005035FA" w:rsidP="00C06B7B">
            <w:pPr>
              <w:spacing w:before="90" w:line="160" w:lineRule="exact"/>
              <w:ind w:left="57"/>
              <w:rPr>
                <w:color w:val="000000" w:themeColor="text1"/>
              </w:rPr>
            </w:pPr>
            <w:proofErr w:type="gramStart"/>
            <w:r w:rsidRPr="00742F5D">
              <w:rPr>
                <w:b/>
                <w:i/>
                <w:color w:val="000000" w:themeColor="text1"/>
              </w:rPr>
              <w:t>Russia</w:t>
            </w:r>
            <w:r w:rsidRPr="00742F5D">
              <w:rPr>
                <w:b/>
                <w:i/>
                <w:color w:val="000000" w:themeColor="text1"/>
                <w:vertAlign w:val="superscript"/>
              </w:rPr>
              <w:t>1)</w:t>
            </w:r>
            <w:proofErr w:type="gramEnd"/>
          </w:p>
        </w:tc>
      </w:tr>
      <w:tr w:rsidR="005035FA" w:rsidRPr="00D21FE6" w14:paraId="68113652" w14:textId="77777777" w:rsidTr="00C06B7B">
        <w:trPr>
          <w:cantSplit/>
        </w:trPr>
        <w:tc>
          <w:tcPr>
            <w:tcW w:w="3514" w:type="dxa"/>
            <w:shd w:val="clear" w:color="auto" w:fill="auto"/>
            <w:vAlign w:val="bottom"/>
          </w:tcPr>
          <w:p w14:paraId="08CABAD8" w14:textId="77777777" w:rsidR="005035FA" w:rsidRPr="00742F5D" w:rsidRDefault="005035FA" w:rsidP="00C06B7B">
            <w:pPr>
              <w:pStyle w:val="13"/>
              <w:spacing w:before="90" w:line="160" w:lineRule="exact"/>
              <w:rPr>
                <w:color w:val="000000" w:themeColor="text1"/>
                <w:sz w:val="14"/>
                <w:szCs w:val="14"/>
              </w:rPr>
            </w:pPr>
            <w:r w:rsidRPr="00742F5D">
              <w:rPr>
                <w:color w:val="000000" w:themeColor="text1"/>
                <w:sz w:val="14"/>
                <w:szCs w:val="14"/>
                <w:u w:val="none"/>
              </w:rPr>
              <w:t>Страны СНГ</w:t>
            </w:r>
          </w:p>
        </w:tc>
        <w:tc>
          <w:tcPr>
            <w:tcW w:w="956" w:type="dxa"/>
            <w:tcBorders>
              <w:left w:val="single" w:sz="6" w:space="0" w:color="000000"/>
            </w:tcBorders>
            <w:shd w:val="clear" w:color="auto" w:fill="auto"/>
            <w:vAlign w:val="bottom"/>
          </w:tcPr>
          <w:p w14:paraId="646E9D0D" w14:textId="77777777" w:rsidR="005035FA" w:rsidRPr="00742F5D" w:rsidRDefault="005035FA" w:rsidP="00C06B7B">
            <w:pPr>
              <w:snapToGrid w:val="0"/>
              <w:spacing w:before="90" w:line="160" w:lineRule="exact"/>
              <w:ind w:right="284"/>
              <w:jc w:val="right"/>
              <w:rPr>
                <w:bCs/>
                <w:color w:val="000000" w:themeColor="text1"/>
                <w:lang w:val="en-US"/>
              </w:rPr>
            </w:pPr>
          </w:p>
        </w:tc>
        <w:tc>
          <w:tcPr>
            <w:tcW w:w="956" w:type="dxa"/>
            <w:tcBorders>
              <w:left w:val="single" w:sz="6" w:space="0" w:color="000000"/>
            </w:tcBorders>
            <w:shd w:val="clear" w:color="auto" w:fill="auto"/>
            <w:vAlign w:val="bottom"/>
          </w:tcPr>
          <w:p w14:paraId="028BD87D" w14:textId="77777777" w:rsidR="005035FA" w:rsidRPr="00742F5D" w:rsidRDefault="005035FA" w:rsidP="00C06B7B">
            <w:pPr>
              <w:snapToGrid w:val="0"/>
              <w:spacing w:before="90" w:line="160" w:lineRule="exact"/>
              <w:ind w:right="284"/>
              <w:jc w:val="right"/>
              <w:rPr>
                <w:bCs/>
                <w:color w:val="000000" w:themeColor="text1"/>
                <w:lang w:val="en-US"/>
              </w:rPr>
            </w:pPr>
          </w:p>
        </w:tc>
        <w:tc>
          <w:tcPr>
            <w:tcW w:w="956" w:type="dxa"/>
            <w:tcBorders>
              <w:left w:val="single" w:sz="6" w:space="0" w:color="000000"/>
            </w:tcBorders>
            <w:shd w:val="clear" w:color="auto" w:fill="auto"/>
            <w:vAlign w:val="bottom"/>
          </w:tcPr>
          <w:p w14:paraId="49FCE1F1" w14:textId="77777777" w:rsidR="005035FA" w:rsidRPr="00742F5D" w:rsidRDefault="005035FA" w:rsidP="00C06B7B">
            <w:pPr>
              <w:snapToGrid w:val="0"/>
              <w:spacing w:before="90" w:line="160" w:lineRule="exact"/>
              <w:ind w:right="284"/>
              <w:jc w:val="right"/>
              <w:rPr>
                <w:bCs/>
                <w:color w:val="000000" w:themeColor="text1"/>
                <w:lang w:val="en-US"/>
              </w:rPr>
            </w:pPr>
          </w:p>
        </w:tc>
        <w:tc>
          <w:tcPr>
            <w:tcW w:w="3539" w:type="dxa"/>
            <w:tcBorders>
              <w:left w:val="single" w:sz="6" w:space="0" w:color="000000"/>
            </w:tcBorders>
            <w:shd w:val="clear" w:color="auto" w:fill="auto"/>
            <w:vAlign w:val="bottom"/>
          </w:tcPr>
          <w:p w14:paraId="0574ACAE" w14:textId="77777777" w:rsidR="005035FA" w:rsidRPr="00742F5D" w:rsidRDefault="005035FA" w:rsidP="00C06B7B">
            <w:pPr>
              <w:pStyle w:val="13"/>
              <w:spacing w:before="90" w:line="160" w:lineRule="exact"/>
              <w:ind w:left="57"/>
              <w:rPr>
                <w:color w:val="000000" w:themeColor="text1"/>
                <w:sz w:val="14"/>
                <w:szCs w:val="14"/>
              </w:rPr>
            </w:pPr>
            <w:r w:rsidRPr="00742F5D">
              <w:rPr>
                <w:bCs w:val="0"/>
                <w:i/>
                <w:color w:val="000000" w:themeColor="text1"/>
                <w:sz w:val="14"/>
                <w:szCs w:val="14"/>
                <w:u w:val="none"/>
              </w:rPr>
              <w:t>CIS countries</w:t>
            </w:r>
          </w:p>
        </w:tc>
      </w:tr>
      <w:tr w:rsidR="00B861F0" w:rsidRPr="00D21FE6" w14:paraId="6CC771C3" w14:textId="77777777" w:rsidTr="00C06B7B">
        <w:trPr>
          <w:cantSplit/>
        </w:trPr>
        <w:tc>
          <w:tcPr>
            <w:tcW w:w="3514" w:type="dxa"/>
            <w:shd w:val="clear" w:color="auto" w:fill="auto"/>
            <w:vAlign w:val="bottom"/>
          </w:tcPr>
          <w:p w14:paraId="775DE0F2" w14:textId="77777777" w:rsidR="00B861F0" w:rsidRPr="00B861F0" w:rsidRDefault="00B861F0" w:rsidP="00C06B7B">
            <w:pPr>
              <w:pStyle w:val="13"/>
              <w:spacing w:before="90" w:line="160" w:lineRule="exact"/>
              <w:ind w:left="284"/>
              <w:rPr>
                <w:sz w:val="14"/>
                <w:szCs w:val="14"/>
              </w:rPr>
            </w:pPr>
            <w:r w:rsidRPr="00B861F0">
              <w:rPr>
                <w:b w:val="0"/>
                <w:bCs w:val="0"/>
                <w:sz w:val="14"/>
                <w:szCs w:val="14"/>
                <w:u w:val="none"/>
              </w:rPr>
              <w:t>из них:</w:t>
            </w:r>
          </w:p>
        </w:tc>
        <w:tc>
          <w:tcPr>
            <w:tcW w:w="956" w:type="dxa"/>
            <w:tcBorders>
              <w:left w:val="single" w:sz="6" w:space="0" w:color="000000"/>
            </w:tcBorders>
            <w:shd w:val="clear" w:color="auto" w:fill="auto"/>
            <w:vAlign w:val="bottom"/>
          </w:tcPr>
          <w:p w14:paraId="678B991A" w14:textId="77777777" w:rsidR="00B861F0" w:rsidRPr="00B861F0" w:rsidRDefault="00B861F0" w:rsidP="00C06B7B">
            <w:pPr>
              <w:snapToGrid w:val="0"/>
              <w:spacing w:before="90" w:line="160" w:lineRule="exact"/>
              <w:ind w:right="284"/>
              <w:jc w:val="right"/>
              <w:rPr>
                <w:bCs/>
                <w:lang w:val="en-US"/>
              </w:rPr>
            </w:pPr>
          </w:p>
        </w:tc>
        <w:tc>
          <w:tcPr>
            <w:tcW w:w="956" w:type="dxa"/>
            <w:tcBorders>
              <w:left w:val="single" w:sz="6" w:space="0" w:color="000000"/>
            </w:tcBorders>
            <w:shd w:val="clear" w:color="auto" w:fill="auto"/>
            <w:vAlign w:val="bottom"/>
          </w:tcPr>
          <w:p w14:paraId="717D5794" w14:textId="77777777" w:rsidR="00B861F0" w:rsidRPr="00B861F0" w:rsidRDefault="00B861F0" w:rsidP="00C06B7B">
            <w:pPr>
              <w:snapToGrid w:val="0"/>
              <w:spacing w:before="90" w:line="160" w:lineRule="exact"/>
              <w:ind w:right="284"/>
              <w:jc w:val="right"/>
              <w:rPr>
                <w:bCs/>
                <w:lang w:val="en-US"/>
              </w:rPr>
            </w:pPr>
          </w:p>
        </w:tc>
        <w:tc>
          <w:tcPr>
            <w:tcW w:w="956" w:type="dxa"/>
            <w:tcBorders>
              <w:left w:val="single" w:sz="6" w:space="0" w:color="000000"/>
            </w:tcBorders>
            <w:shd w:val="clear" w:color="auto" w:fill="auto"/>
            <w:vAlign w:val="bottom"/>
          </w:tcPr>
          <w:p w14:paraId="7095C080" w14:textId="77777777" w:rsidR="00B861F0" w:rsidRPr="00B861F0" w:rsidRDefault="00B861F0" w:rsidP="00C06B7B">
            <w:pPr>
              <w:snapToGrid w:val="0"/>
              <w:spacing w:before="90" w:line="160" w:lineRule="exact"/>
              <w:ind w:right="284"/>
              <w:jc w:val="right"/>
              <w:rPr>
                <w:bCs/>
                <w:lang w:val="en-US"/>
              </w:rPr>
            </w:pPr>
          </w:p>
        </w:tc>
        <w:tc>
          <w:tcPr>
            <w:tcW w:w="3539" w:type="dxa"/>
            <w:tcBorders>
              <w:left w:val="single" w:sz="6" w:space="0" w:color="000000"/>
            </w:tcBorders>
            <w:shd w:val="clear" w:color="auto" w:fill="auto"/>
            <w:vAlign w:val="bottom"/>
          </w:tcPr>
          <w:p w14:paraId="3C06D288" w14:textId="3CFEAA2D" w:rsidR="00B861F0" w:rsidRPr="00B861F0" w:rsidRDefault="00B861F0" w:rsidP="00C06B7B">
            <w:pPr>
              <w:pStyle w:val="13"/>
              <w:spacing w:before="90" w:line="160" w:lineRule="exact"/>
              <w:ind w:left="284"/>
              <w:rPr>
                <w:b w:val="0"/>
                <w:i/>
                <w:sz w:val="14"/>
                <w:szCs w:val="14"/>
              </w:rPr>
            </w:pPr>
            <w:r w:rsidRPr="00B861F0">
              <w:rPr>
                <w:b w:val="0"/>
                <w:bCs w:val="0"/>
                <w:i/>
                <w:sz w:val="14"/>
                <w:szCs w:val="14"/>
                <w:u w:val="none"/>
              </w:rPr>
              <w:t xml:space="preserve"> of which:</w:t>
            </w:r>
          </w:p>
        </w:tc>
      </w:tr>
      <w:tr w:rsidR="00B861F0" w:rsidRPr="00D21FE6" w14:paraId="617BC1FA" w14:textId="77777777" w:rsidTr="00B861F0">
        <w:trPr>
          <w:cantSplit/>
        </w:trPr>
        <w:tc>
          <w:tcPr>
            <w:tcW w:w="3514" w:type="dxa"/>
            <w:shd w:val="clear" w:color="auto" w:fill="auto"/>
            <w:vAlign w:val="bottom"/>
          </w:tcPr>
          <w:p w14:paraId="3A64352F" w14:textId="77777777" w:rsidR="00B861F0" w:rsidRPr="00B861F0" w:rsidRDefault="00B861F0" w:rsidP="00C06B7B">
            <w:pPr>
              <w:spacing w:before="90" w:line="160" w:lineRule="exact"/>
              <w:ind w:left="113"/>
            </w:pPr>
            <w:r w:rsidRPr="00B861F0">
              <w:t>Азербайджан</w:t>
            </w:r>
          </w:p>
        </w:tc>
        <w:tc>
          <w:tcPr>
            <w:tcW w:w="956" w:type="dxa"/>
            <w:tcBorders>
              <w:left w:val="single" w:sz="6" w:space="0" w:color="000000"/>
            </w:tcBorders>
            <w:shd w:val="clear" w:color="auto" w:fill="auto"/>
            <w:vAlign w:val="bottom"/>
          </w:tcPr>
          <w:p w14:paraId="315922EB" w14:textId="2B4F8400" w:rsidR="00B861F0" w:rsidRPr="00B861F0" w:rsidRDefault="00B861F0" w:rsidP="00B861F0">
            <w:pPr>
              <w:snapToGrid w:val="0"/>
              <w:spacing w:before="90" w:line="160" w:lineRule="exact"/>
              <w:ind w:right="284"/>
              <w:jc w:val="right"/>
            </w:pPr>
            <w:r w:rsidRPr="00B861F0">
              <w:t>70</w:t>
            </w:r>
          </w:p>
        </w:tc>
        <w:tc>
          <w:tcPr>
            <w:tcW w:w="956" w:type="dxa"/>
            <w:tcBorders>
              <w:left w:val="single" w:sz="6" w:space="0" w:color="000000"/>
            </w:tcBorders>
            <w:shd w:val="clear" w:color="auto" w:fill="auto"/>
            <w:vAlign w:val="bottom"/>
          </w:tcPr>
          <w:p w14:paraId="439D58DA" w14:textId="06E83A30" w:rsidR="00B861F0" w:rsidRPr="00B861F0" w:rsidRDefault="00B861F0" w:rsidP="00B861F0">
            <w:pPr>
              <w:snapToGrid w:val="0"/>
              <w:spacing w:before="90" w:line="160" w:lineRule="exact"/>
              <w:ind w:right="284"/>
              <w:jc w:val="right"/>
            </w:pPr>
            <w:r w:rsidRPr="00B861F0">
              <w:t>82</w:t>
            </w:r>
          </w:p>
        </w:tc>
        <w:tc>
          <w:tcPr>
            <w:tcW w:w="956" w:type="dxa"/>
            <w:tcBorders>
              <w:left w:val="single" w:sz="6" w:space="0" w:color="000000"/>
            </w:tcBorders>
            <w:shd w:val="clear" w:color="auto" w:fill="auto"/>
            <w:vAlign w:val="bottom"/>
          </w:tcPr>
          <w:p w14:paraId="066687FA" w14:textId="0CE4841A" w:rsidR="00B861F0" w:rsidRPr="00B861F0" w:rsidRDefault="00B861F0" w:rsidP="00B861F0">
            <w:pPr>
              <w:snapToGrid w:val="0"/>
              <w:spacing w:before="90" w:line="160" w:lineRule="exact"/>
              <w:ind w:right="284"/>
              <w:jc w:val="right"/>
            </w:pPr>
            <w:r w:rsidRPr="00B861F0">
              <w:t>81</w:t>
            </w:r>
          </w:p>
        </w:tc>
        <w:tc>
          <w:tcPr>
            <w:tcW w:w="3539" w:type="dxa"/>
            <w:tcBorders>
              <w:left w:val="single" w:sz="6" w:space="0" w:color="000000"/>
            </w:tcBorders>
            <w:shd w:val="clear" w:color="auto" w:fill="auto"/>
            <w:vAlign w:val="bottom"/>
          </w:tcPr>
          <w:p w14:paraId="267B4110" w14:textId="15ADE6D4" w:rsidR="00B861F0" w:rsidRPr="00B861F0" w:rsidRDefault="00B861F0" w:rsidP="00C06B7B">
            <w:pPr>
              <w:spacing w:before="90" w:line="160" w:lineRule="exact"/>
              <w:ind w:left="170"/>
              <w:rPr>
                <w:i/>
              </w:rPr>
            </w:pPr>
            <w:r w:rsidRPr="00B861F0">
              <w:rPr>
                <w:i/>
              </w:rPr>
              <w:t>Azerbaijan</w:t>
            </w:r>
          </w:p>
        </w:tc>
      </w:tr>
      <w:tr w:rsidR="00B861F0" w:rsidRPr="00D21FE6" w14:paraId="621B0D91" w14:textId="77777777" w:rsidTr="00B861F0">
        <w:trPr>
          <w:cantSplit/>
        </w:trPr>
        <w:tc>
          <w:tcPr>
            <w:tcW w:w="3514" w:type="dxa"/>
            <w:shd w:val="clear" w:color="auto" w:fill="auto"/>
            <w:vAlign w:val="bottom"/>
          </w:tcPr>
          <w:p w14:paraId="63CD7261" w14:textId="77777777" w:rsidR="00B861F0" w:rsidRPr="00B861F0" w:rsidRDefault="00B861F0" w:rsidP="00C06B7B">
            <w:pPr>
              <w:spacing w:before="90" w:line="160" w:lineRule="exact"/>
              <w:ind w:left="113"/>
            </w:pPr>
            <w:r w:rsidRPr="00B861F0">
              <w:t>Армения</w:t>
            </w:r>
            <w:proofErr w:type="gramStart"/>
            <w:r w:rsidRPr="00B861F0">
              <w:rPr>
                <w:vertAlign w:val="superscript"/>
                <w:lang w:val="en-US"/>
              </w:rPr>
              <w:t>2</w:t>
            </w:r>
            <w:proofErr w:type="gramEnd"/>
            <w:r w:rsidRPr="00B861F0">
              <w:rPr>
                <w:vertAlign w:val="superscript"/>
                <w:lang w:val="en-US"/>
              </w:rPr>
              <w:t>)</w:t>
            </w:r>
          </w:p>
        </w:tc>
        <w:tc>
          <w:tcPr>
            <w:tcW w:w="956" w:type="dxa"/>
            <w:tcBorders>
              <w:left w:val="single" w:sz="6" w:space="0" w:color="000000"/>
            </w:tcBorders>
            <w:shd w:val="clear" w:color="auto" w:fill="auto"/>
            <w:vAlign w:val="bottom"/>
          </w:tcPr>
          <w:p w14:paraId="5BA9D5EB" w14:textId="39141AFC" w:rsidR="00B861F0" w:rsidRPr="00B861F0" w:rsidRDefault="00B861F0" w:rsidP="00B861F0">
            <w:pPr>
              <w:snapToGrid w:val="0"/>
              <w:spacing w:before="90" w:line="160" w:lineRule="exact"/>
              <w:ind w:right="284"/>
              <w:jc w:val="right"/>
            </w:pPr>
            <w:r w:rsidRPr="00B861F0">
              <w:t>138</w:t>
            </w:r>
          </w:p>
        </w:tc>
        <w:tc>
          <w:tcPr>
            <w:tcW w:w="956" w:type="dxa"/>
            <w:tcBorders>
              <w:left w:val="single" w:sz="6" w:space="0" w:color="000000"/>
            </w:tcBorders>
            <w:shd w:val="clear" w:color="auto" w:fill="auto"/>
            <w:vAlign w:val="bottom"/>
          </w:tcPr>
          <w:p w14:paraId="1D807AAE" w14:textId="0A0425F7" w:rsidR="00B861F0" w:rsidRPr="00B861F0" w:rsidRDefault="00B861F0" w:rsidP="00B861F0">
            <w:pPr>
              <w:snapToGrid w:val="0"/>
              <w:spacing w:before="90" w:line="160" w:lineRule="exact"/>
              <w:ind w:right="284"/>
              <w:jc w:val="right"/>
            </w:pPr>
            <w:r w:rsidRPr="00B861F0">
              <w:t>150</w:t>
            </w:r>
          </w:p>
        </w:tc>
        <w:tc>
          <w:tcPr>
            <w:tcW w:w="956" w:type="dxa"/>
            <w:tcBorders>
              <w:left w:val="single" w:sz="6" w:space="0" w:color="000000"/>
            </w:tcBorders>
            <w:shd w:val="clear" w:color="auto" w:fill="auto"/>
            <w:vAlign w:val="bottom"/>
          </w:tcPr>
          <w:p w14:paraId="64EF24AC" w14:textId="64BAEC9B" w:rsidR="00B861F0" w:rsidRPr="00B861F0" w:rsidRDefault="00B861F0" w:rsidP="00B861F0">
            <w:pPr>
              <w:snapToGrid w:val="0"/>
              <w:spacing w:before="90" w:line="160" w:lineRule="exact"/>
              <w:ind w:right="284"/>
              <w:jc w:val="right"/>
            </w:pPr>
            <w:r w:rsidRPr="00B861F0">
              <w:t>167</w:t>
            </w:r>
          </w:p>
        </w:tc>
        <w:tc>
          <w:tcPr>
            <w:tcW w:w="3539" w:type="dxa"/>
            <w:tcBorders>
              <w:left w:val="single" w:sz="6" w:space="0" w:color="000000"/>
            </w:tcBorders>
            <w:shd w:val="clear" w:color="auto" w:fill="auto"/>
            <w:vAlign w:val="bottom"/>
          </w:tcPr>
          <w:p w14:paraId="455ED4EB" w14:textId="1A7C92C3" w:rsidR="00B861F0" w:rsidRPr="00B861F0" w:rsidRDefault="00B861F0" w:rsidP="00C06B7B">
            <w:pPr>
              <w:spacing w:before="90" w:line="160" w:lineRule="exact"/>
              <w:ind w:left="170"/>
              <w:rPr>
                <w:i/>
              </w:rPr>
            </w:pPr>
            <w:proofErr w:type="gramStart"/>
            <w:r w:rsidRPr="00B861F0">
              <w:rPr>
                <w:i/>
              </w:rPr>
              <w:t>Armenia</w:t>
            </w:r>
            <w:r w:rsidRPr="00B861F0">
              <w:rPr>
                <w:i/>
                <w:vertAlign w:val="superscript"/>
              </w:rPr>
              <w:t>2)</w:t>
            </w:r>
            <w:proofErr w:type="gramEnd"/>
          </w:p>
        </w:tc>
      </w:tr>
      <w:tr w:rsidR="00B861F0" w:rsidRPr="00D21FE6" w14:paraId="447D6AC4" w14:textId="77777777" w:rsidTr="00B861F0">
        <w:trPr>
          <w:cantSplit/>
        </w:trPr>
        <w:tc>
          <w:tcPr>
            <w:tcW w:w="3514" w:type="dxa"/>
            <w:shd w:val="clear" w:color="auto" w:fill="auto"/>
            <w:vAlign w:val="bottom"/>
          </w:tcPr>
          <w:p w14:paraId="42E4577B" w14:textId="77777777" w:rsidR="00B861F0" w:rsidRPr="00B861F0" w:rsidRDefault="00B861F0" w:rsidP="00C06B7B">
            <w:pPr>
              <w:spacing w:before="90" w:line="160" w:lineRule="exact"/>
              <w:ind w:left="113"/>
            </w:pPr>
            <w:r w:rsidRPr="00B861F0">
              <w:t>Беларусь</w:t>
            </w:r>
          </w:p>
        </w:tc>
        <w:tc>
          <w:tcPr>
            <w:tcW w:w="956" w:type="dxa"/>
            <w:tcBorders>
              <w:left w:val="single" w:sz="6" w:space="0" w:color="000000"/>
            </w:tcBorders>
            <w:shd w:val="clear" w:color="auto" w:fill="auto"/>
            <w:vAlign w:val="bottom"/>
          </w:tcPr>
          <w:p w14:paraId="4CFCE16D" w14:textId="7F5B59FF" w:rsidR="00B861F0" w:rsidRPr="00B861F0" w:rsidRDefault="00B861F0" w:rsidP="00B861F0">
            <w:pPr>
              <w:snapToGrid w:val="0"/>
              <w:spacing w:before="90" w:line="160" w:lineRule="exact"/>
              <w:ind w:right="284"/>
              <w:jc w:val="right"/>
            </w:pPr>
            <w:r w:rsidRPr="00B861F0">
              <w:t>64</w:t>
            </w:r>
          </w:p>
        </w:tc>
        <w:tc>
          <w:tcPr>
            <w:tcW w:w="956" w:type="dxa"/>
            <w:tcBorders>
              <w:left w:val="single" w:sz="6" w:space="0" w:color="000000"/>
            </w:tcBorders>
            <w:shd w:val="clear" w:color="auto" w:fill="auto"/>
            <w:vAlign w:val="bottom"/>
          </w:tcPr>
          <w:p w14:paraId="1C60E0FA" w14:textId="6C3C943B" w:rsidR="00B861F0" w:rsidRPr="00B861F0" w:rsidRDefault="00B861F0" w:rsidP="00B861F0">
            <w:pPr>
              <w:snapToGrid w:val="0"/>
              <w:spacing w:before="90" w:line="160" w:lineRule="exact"/>
              <w:ind w:right="284"/>
              <w:jc w:val="right"/>
            </w:pPr>
            <w:r w:rsidRPr="00B861F0">
              <w:t>75</w:t>
            </w:r>
          </w:p>
        </w:tc>
        <w:tc>
          <w:tcPr>
            <w:tcW w:w="956" w:type="dxa"/>
            <w:tcBorders>
              <w:left w:val="single" w:sz="6" w:space="0" w:color="000000"/>
            </w:tcBorders>
            <w:shd w:val="clear" w:color="auto" w:fill="auto"/>
            <w:vAlign w:val="bottom"/>
          </w:tcPr>
          <w:p w14:paraId="4BA38A25" w14:textId="4EAAA6CB" w:rsidR="00B861F0" w:rsidRPr="00B861F0" w:rsidRDefault="00B861F0" w:rsidP="00B861F0">
            <w:pPr>
              <w:snapToGrid w:val="0"/>
              <w:spacing w:before="90" w:line="160" w:lineRule="exact"/>
              <w:ind w:right="284"/>
              <w:jc w:val="right"/>
            </w:pPr>
            <w:r w:rsidRPr="00B861F0">
              <w:t>81</w:t>
            </w:r>
          </w:p>
        </w:tc>
        <w:tc>
          <w:tcPr>
            <w:tcW w:w="3539" w:type="dxa"/>
            <w:tcBorders>
              <w:left w:val="single" w:sz="6" w:space="0" w:color="000000"/>
            </w:tcBorders>
            <w:shd w:val="clear" w:color="auto" w:fill="auto"/>
            <w:vAlign w:val="bottom"/>
          </w:tcPr>
          <w:p w14:paraId="5BF7978A" w14:textId="6527E542" w:rsidR="00B861F0" w:rsidRPr="00B861F0" w:rsidRDefault="00B861F0" w:rsidP="00C06B7B">
            <w:pPr>
              <w:spacing w:before="90" w:line="160" w:lineRule="exact"/>
              <w:ind w:left="170"/>
              <w:rPr>
                <w:i/>
              </w:rPr>
            </w:pPr>
            <w:r w:rsidRPr="00B861F0">
              <w:rPr>
                <w:i/>
              </w:rPr>
              <w:t>Belarus</w:t>
            </w:r>
          </w:p>
        </w:tc>
      </w:tr>
      <w:tr w:rsidR="00B861F0" w:rsidRPr="00D21FE6" w14:paraId="144712A1" w14:textId="77777777" w:rsidTr="00B861F0">
        <w:trPr>
          <w:cantSplit/>
        </w:trPr>
        <w:tc>
          <w:tcPr>
            <w:tcW w:w="3514" w:type="dxa"/>
            <w:shd w:val="clear" w:color="auto" w:fill="auto"/>
            <w:vAlign w:val="bottom"/>
          </w:tcPr>
          <w:p w14:paraId="1A75AEAE" w14:textId="77777777" w:rsidR="00B861F0" w:rsidRPr="00B861F0" w:rsidRDefault="00B861F0" w:rsidP="00C06B7B">
            <w:pPr>
              <w:spacing w:before="90" w:line="160" w:lineRule="exact"/>
              <w:ind w:left="113"/>
            </w:pPr>
            <w:r w:rsidRPr="00B861F0">
              <w:t>Казахстан</w:t>
            </w:r>
          </w:p>
        </w:tc>
        <w:tc>
          <w:tcPr>
            <w:tcW w:w="956" w:type="dxa"/>
            <w:tcBorders>
              <w:left w:val="single" w:sz="6" w:space="0" w:color="000000"/>
            </w:tcBorders>
            <w:shd w:val="clear" w:color="auto" w:fill="auto"/>
            <w:vAlign w:val="bottom"/>
          </w:tcPr>
          <w:p w14:paraId="2FBB1C02" w14:textId="7F78C09C" w:rsidR="00B861F0" w:rsidRPr="00B861F0" w:rsidRDefault="00B861F0" w:rsidP="00B861F0">
            <w:pPr>
              <w:snapToGrid w:val="0"/>
              <w:spacing w:before="90" w:line="160" w:lineRule="exact"/>
              <w:ind w:right="284"/>
              <w:jc w:val="right"/>
            </w:pPr>
            <w:r w:rsidRPr="00B861F0">
              <w:t>179</w:t>
            </w:r>
          </w:p>
        </w:tc>
        <w:tc>
          <w:tcPr>
            <w:tcW w:w="956" w:type="dxa"/>
            <w:tcBorders>
              <w:left w:val="single" w:sz="6" w:space="0" w:color="000000"/>
            </w:tcBorders>
            <w:shd w:val="clear" w:color="auto" w:fill="auto"/>
            <w:vAlign w:val="bottom"/>
          </w:tcPr>
          <w:p w14:paraId="382E478D" w14:textId="5A1FB884" w:rsidR="00B861F0" w:rsidRPr="00B861F0" w:rsidRDefault="00B861F0" w:rsidP="00B861F0">
            <w:pPr>
              <w:snapToGrid w:val="0"/>
              <w:spacing w:before="90" w:line="160" w:lineRule="exact"/>
              <w:ind w:right="284"/>
              <w:jc w:val="right"/>
            </w:pPr>
            <w:r w:rsidRPr="00B861F0">
              <w:t>210</w:t>
            </w:r>
          </w:p>
        </w:tc>
        <w:tc>
          <w:tcPr>
            <w:tcW w:w="956" w:type="dxa"/>
            <w:tcBorders>
              <w:left w:val="single" w:sz="6" w:space="0" w:color="000000"/>
            </w:tcBorders>
            <w:shd w:val="clear" w:color="auto" w:fill="auto"/>
            <w:vAlign w:val="bottom"/>
          </w:tcPr>
          <w:p w14:paraId="627BC95B" w14:textId="45BEFA7E" w:rsidR="00B861F0" w:rsidRPr="00B861F0" w:rsidRDefault="00B861F0" w:rsidP="00B861F0">
            <w:pPr>
              <w:snapToGrid w:val="0"/>
              <w:spacing w:before="90" w:line="160" w:lineRule="exact"/>
              <w:ind w:right="284"/>
              <w:jc w:val="right"/>
              <w:rPr>
                <w:lang w:val="en-US"/>
              </w:rPr>
            </w:pPr>
            <w:r w:rsidRPr="00B861F0">
              <w:t>223</w:t>
            </w:r>
          </w:p>
        </w:tc>
        <w:tc>
          <w:tcPr>
            <w:tcW w:w="3539" w:type="dxa"/>
            <w:tcBorders>
              <w:left w:val="single" w:sz="6" w:space="0" w:color="000000"/>
            </w:tcBorders>
            <w:shd w:val="clear" w:color="auto" w:fill="auto"/>
            <w:vAlign w:val="bottom"/>
          </w:tcPr>
          <w:p w14:paraId="41E89FCB" w14:textId="10B7D8E2" w:rsidR="00B861F0" w:rsidRPr="00B861F0" w:rsidRDefault="00B861F0" w:rsidP="00C06B7B">
            <w:pPr>
              <w:spacing w:before="90" w:line="160" w:lineRule="exact"/>
              <w:ind w:left="170"/>
              <w:rPr>
                <w:i/>
              </w:rPr>
            </w:pPr>
            <w:r w:rsidRPr="00B861F0">
              <w:rPr>
                <w:i/>
              </w:rPr>
              <w:t>Kazakhstan</w:t>
            </w:r>
          </w:p>
        </w:tc>
      </w:tr>
      <w:tr w:rsidR="00B861F0" w:rsidRPr="00D21FE6" w14:paraId="48875397" w14:textId="77777777" w:rsidTr="00B861F0">
        <w:trPr>
          <w:cantSplit/>
        </w:trPr>
        <w:tc>
          <w:tcPr>
            <w:tcW w:w="3514" w:type="dxa"/>
            <w:shd w:val="clear" w:color="auto" w:fill="auto"/>
            <w:vAlign w:val="bottom"/>
          </w:tcPr>
          <w:p w14:paraId="05A262D7" w14:textId="77777777" w:rsidR="00B861F0" w:rsidRPr="00B861F0" w:rsidRDefault="00B861F0" w:rsidP="00C06B7B">
            <w:pPr>
              <w:spacing w:before="90" w:line="160" w:lineRule="exact"/>
              <w:ind w:left="113"/>
            </w:pPr>
            <w:r w:rsidRPr="00B861F0">
              <w:t>Киргизия</w:t>
            </w:r>
          </w:p>
        </w:tc>
        <w:tc>
          <w:tcPr>
            <w:tcW w:w="956" w:type="dxa"/>
            <w:tcBorders>
              <w:left w:val="single" w:sz="6" w:space="0" w:color="000000"/>
            </w:tcBorders>
            <w:shd w:val="clear" w:color="auto" w:fill="auto"/>
            <w:vAlign w:val="bottom"/>
          </w:tcPr>
          <w:p w14:paraId="41B675FF" w14:textId="739B2A13" w:rsidR="00B861F0" w:rsidRPr="00B861F0" w:rsidRDefault="00B861F0" w:rsidP="00B861F0">
            <w:pPr>
              <w:snapToGrid w:val="0"/>
              <w:spacing w:before="90" w:line="160" w:lineRule="exact"/>
              <w:ind w:right="284"/>
              <w:jc w:val="right"/>
            </w:pPr>
            <w:r w:rsidRPr="00B861F0">
              <w:t>211</w:t>
            </w:r>
          </w:p>
        </w:tc>
        <w:tc>
          <w:tcPr>
            <w:tcW w:w="956" w:type="dxa"/>
            <w:tcBorders>
              <w:left w:val="single" w:sz="6" w:space="0" w:color="000000"/>
            </w:tcBorders>
            <w:shd w:val="clear" w:color="auto" w:fill="auto"/>
            <w:vAlign w:val="bottom"/>
          </w:tcPr>
          <w:p w14:paraId="0FD991B4" w14:textId="70DC23A1" w:rsidR="00B861F0" w:rsidRPr="00B861F0" w:rsidRDefault="00B861F0" w:rsidP="00B861F0">
            <w:pPr>
              <w:snapToGrid w:val="0"/>
              <w:spacing w:before="90" w:line="160" w:lineRule="exact"/>
              <w:ind w:right="284"/>
              <w:jc w:val="right"/>
            </w:pPr>
            <w:r w:rsidRPr="00B861F0">
              <w:t>275</w:t>
            </w:r>
          </w:p>
        </w:tc>
        <w:tc>
          <w:tcPr>
            <w:tcW w:w="956" w:type="dxa"/>
            <w:tcBorders>
              <w:left w:val="single" w:sz="6" w:space="0" w:color="000000"/>
            </w:tcBorders>
            <w:shd w:val="clear" w:color="auto" w:fill="auto"/>
            <w:vAlign w:val="bottom"/>
          </w:tcPr>
          <w:p w14:paraId="28B7669B" w14:textId="3591C6D5" w:rsidR="00B861F0" w:rsidRPr="00B861F0" w:rsidRDefault="00B861F0" w:rsidP="00B861F0">
            <w:pPr>
              <w:snapToGrid w:val="0"/>
              <w:spacing w:before="90" w:line="160" w:lineRule="exact"/>
              <w:ind w:right="284"/>
              <w:jc w:val="right"/>
            </w:pPr>
            <w:r w:rsidRPr="00B861F0">
              <w:t>…</w:t>
            </w:r>
          </w:p>
        </w:tc>
        <w:tc>
          <w:tcPr>
            <w:tcW w:w="3539" w:type="dxa"/>
            <w:tcBorders>
              <w:left w:val="single" w:sz="6" w:space="0" w:color="000000"/>
            </w:tcBorders>
            <w:shd w:val="clear" w:color="auto" w:fill="auto"/>
            <w:vAlign w:val="bottom"/>
          </w:tcPr>
          <w:p w14:paraId="1EE81556" w14:textId="664D70FB" w:rsidR="00B861F0" w:rsidRPr="00B861F0" w:rsidRDefault="00B861F0" w:rsidP="00C06B7B">
            <w:pPr>
              <w:spacing w:before="90" w:line="160" w:lineRule="exact"/>
              <w:ind w:left="170"/>
              <w:rPr>
                <w:i/>
              </w:rPr>
            </w:pPr>
            <w:r w:rsidRPr="00B861F0">
              <w:rPr>
                <w:i/>
              </w:rPr>
              <w:t>Kyrgyzstan</w:t>
            </w:r>
          </w:p>
        </w:tc>
      </w:tr>
      <w:tr w:rsidR="00B861F0" w:rsidRPr="00D21FE6" w14:paraId="0B0C32D3" w14:textId="77777777" w:rsidTr="00B861F0">
        <w:trPr>
          <w:cantSplit/>
        </w:trPr>
        <w:tc>
          <w:tcPr>
            <w:tcW w:w="3514" w:type="dxa"/>
            <w:shd w:val="clear" w:color="auto" w:fill="auto"/>
            <w:vAlign w:val="bottom"/>
          </w:tcPr>
          <w:p w14:paraId="0A9EAF69" w14:textId="14E5259E" w:rsidR="00B861F0" w:rsidRPr="00B861F0" w:rsidRDefault="00B861F0" w:rsidP="00C06B7B">
            <w:pPr>
              <w:spacing w:before="90" w:line="160" w:lineRule="exact"/>
              <w:ind w:left="113"/>
            </w:pPr>
            <w:proofErr w:type="gramStart"/>
            <w:r w:rsidRPr="00B861F0">
              <w:t>Республика Молдова</w:t>
            </w:r>
            <w:r w:rsidRPr="00B861F0">
              <w:rPr>
                <w:vertAlign w:val="superscript"/>
              </w:rPr>
              <w:t>3); 4)</w:t>
            </w:r>
            <w:proofErr w:type="gramEnd"/>
          </w:p>
        </w:tc>
        <w:tc>
          <w:tcPr>
            <w:tcW w:w="956" w:type="dxa"/>
            <w:tcBorders>
              <w:left w:val="single" w:sz="6" w:space="0" w:color="000000"/>
            </w:tcBorders>
            <w:shd w:val="clear" w:color="auto" w:fill="auto"/>
            <w:vAlign w:val="bottom"/>
          </w:tcPr>
          <w:p w14:paraId="04BC03AC" w14:textId="089818C0" w:rsidR="00B861F0" w:rsidRPr="00B861F0" w:rsidRDefault="00B861F0" w:rsidP="00B861F0">
            <w:pPr>
              <w:pStyle w:val="xl30"/>
              <w:pBdr>
                <w:right w:val="none" w:sz="0" w:space="0" w:color="000000"/>
              </w:pBdr>
              <w:snapToGrid w:val="0"/>
              <w:spacing w:before="90" w:after="0" w:line="160" w:lineRule="exact"/>
              <w:ind w:right="284"/>
            </w:pPr>
            <w:r w:rsidRPr="00B861F0">
              <w:t>127</w:t>
            </w:r>
          </w:p>
        </w:tc>
        <w:tc>
          <w:tcPr>
            <w:tcW w:w="956" w:type="dxa"/>
            <w:tcBorders>
              <w:left w:val="single" w:sz="6" w:space="0" w:color="000000"/>
            </w:tcBorders>
            <w:shd w:val="clear" w:color="auto" w:fill="auto"/>
            <w:vAlign w:val="bottom"/>
          </w:tcPr>
          <w:p w14:paraId="3BE59DA0" w14:textId="14CBD263" w:rsidR="00B861F0" w:rsidRPr="00B861F0" w:rsidRDefault="00B861F0" w:rsidP="00B861F0">
            <w:pPr>
              <w:pStyle w:val="xl30"/>
              <w:pBdr>
                <w:right w:val="none" w:sz="0" w:space="0" w:color="000000"/>
              </w:pBdr>
              <w:snapToGrid w:val="0"/>
              <w:spacing w:before="90" w:after="0" w:line="160" w:lineRule="exact"/>
              <w:ind w:right="284"/>
            </w:pPr>
            <w:r w:rsidRPr="00B861F0">
              <w:t>127</w:t>
            </w:r>
          </w:p>
        </w:tc>
        <w:tc>
          <w:tcPr>
            <w:tcW w:w="956" w:type="dxa"/>
            <w:tcBorders>
              <w:left w:val="single" w:sz="6" w:space="0" w:color="000000"/>
            </w:tcBorders>
            <w:shd w:val="clear" w:color="auto" w:fill="auto"/>
            <w:vAlign w:val="bottom"/>
          </w:tcPr>
          <w:p w14:paraId="72DCC92E" w14:textId="09FE9FC4" w:rsidR="00B861F0" w:rsidRPr="00B861F0" w:rsidRDefault="00B861F0" w:rsidP="00B861F0">
            <w:pPr>
              <w:pStyle w:val="xl30"/>
              <w:pBdr>
                <w:right w:val="none" w:sz="0" w:space="0" w:color="000000"/>
              </w:pBdr>
              <w:snapToGrid w:val="0"/>
              <w:spacing w:before="90" w:after="0" w:line="160" w:lineRule="exact"/>
              <w:ind w:right="284"/>
            </w:pPr>
            <w:r w:rsidRPr="00B861F0">
              <w:t>137</w:t>
            </w:r>
          </w:p>
        </w:tc>
        <w:tc>
          <w:tcPr>
            <w:tcW w:w="3539" w:type="dxa"/>
            <w:tcBorders>
              <w:left w:val="single" w:sz="6" w:space="0" w:color="000000"/>
            </w:tcBorders>
            <w:shd w:val="clear" w:color="auto" w:fill="auto"/>
            <w:vAlign w:val="bottom"/>
          </w:tcPr>
          <w:p w14:paraId="1B1EE38C" w14:textId="0AE587B2" w:rsidR="00B861F0" w:rsidRPr="00B861F0" w:rsidRDefault="00B861F0" w:rsidP="00C06B7B">
            <w:pPr>
              <w:spacing w:before="90" w:line="160" w:lineRule="exact"/>
              <w:ind w:left="170"/>
              <w:rPr>
                <w:i/>
              </w:rPr>
            </w:pPr>
            <w:proofErr w:type="gramStart"/>
            <w:r w:rsidRPr="00B861F0">
              <w:rPr>
                <w:i/>
              </w:rPr>
              <w:t>Republic of Moldova</w:t>
            </w:r>
            <w:r w:rsidRPr="00B861F0">
              <w:rPr>
                <w:i/>
                <w:vertAlign w:val="superscript"/>
              </w:rPr>
              <w:t>3); 4)</w:t>
            </w:r>
            <w:proofErr w:type="gramEnd"/>
          </w:p>
        </w:tc>
      </w:tr>
      <w:tr w:rsidR="00B861F0" w:rsidRPr="00D21FE6" w14:paraId="19E9F9A7" w14:textId="77777777" w:rsidTr="00B861F0">
        <w:trPr>
          <w:cantSplit/>
        </w:trPr>
        <w:tc>
          <w:tcPr>
            <w:tcW w:w="3514" w:type="dxa"/>
            <w:shd w:val="clear" w:color="auto" w:fill="auto"/>
            <w:vAlign w:val="bottom"/>
          </w:tcPr>
          <w:p w14:paraId="6E068EA2" w14:textId="0E30A0EB" w:rsidR="00B861F0" w:rsidRPr="00B861F0" w:rsidRDefault="00B861F0" w:rsidP="00C06B7B">
            <w:pPr>
              <w:spacing w:before="90" w:line="160" w:lineRule="exact"/>
              <w:ind w:left="113"/>
              <w:rPr>
                <w:lang w:val="en-US"/>
              </w:rPr>
            </w:pPr>
            <w:proofErr w:type="gramStart"/>
            <w:r w:rsidRPr="00B861F0">
              <w:t>Таджикистан</w:t>
            </w:r>
            <w:r w:rsidRPr="00B861F0">
              <w:rPr>
                <w:vertAlign w:val="superscript"/>
                <w:lang w:val="en-US"/>
              </w:rPr>
              <w:t>5)</w:t>
            </w:r>
            <w:proofErr w:type="gramEnd"/>
          </w:p>
        </w:tc>
        <w:tc>
          <w:tcPr>
            <w:tcW w:w="956" w:type="dxa"/>
            <w:tcBorders>
              <w:left w:val="single" w:sz="6" w:space="0" w:color="000000"/>
            </w:tcBorders>
            <w:shd w:val="clear" w:color="auto" w:fill="auto"/>
            <w:vAlign w:val="bottom"/>
          </w:tcPr>
          <w:p w14:paraId="0C9ACFB8" w14:textId="2C3B7377" w:rsidR="00B861F0" w:rsidRPr="00B861F0" w:rsidRDefault="00B861F0" w:rsidP="00B861F0">
            <w:pPr>
              <w:snapToGrid w:val="0"/>
              <w:spacing w:before="90" w:line="160" w:lineRule="exact"/>
              <w:ind w:right="284"/>
              <w:jc w:val="right"/>
            </w:pPr>
            <w:r w:rsidRPr="00B861F0">
              <w:t>113</w:t>
            </w:r>
          </w:p>
        </w:tc>
        <w:tc>
          <w:tcPr>
            <w:tcW w:w="956" w:type="dxa"/>
            <w:tcBorders>
              <w:left w:val="single" w:sz="6" w:space="0" w:color="000000"/>
            </w:tcBorders>
            <w:shd w:val="clear" w:color="auto" w:fill="auto"/>
            <w:vAlign w:val="bottom"/>
          </w:tcPr>
          <w:p w14:paraId="2A1F8ADB" w14:textId="6A8D72B5" w:rsidR="00B861F0" w:rsidRPr="00B861F0" w:rsidRDefault="00B861F0" w:rsidP="00B861F0">
            <w:pPr>
              <w:snapToGrid w:val="0"/>
              <w:spacing w:before="90" w:line="160" w:lineRule="exact"/>
              <w:ind w:right="284"/>
              <w:jc w:val="right"/>
            </w:pPr>
            <w:r w:rsidRPr="00B861F0">
              <w:rPr>
                <w:lang w:val="en-US"/>
              </w:rPr>
              <w:t>106</w:t>
            </w:r>
          </w:p>
        </w:tc>
        <w:tc>
          <w:tcPr>
            <w:tcW w:w="956" w:type="dxa"/>
            <w:tcBorders>
              <w:left w:val="single" w:sz="6" w:space="0" w:color="000000"/>
            </w:tcBorders>
            <w:shd w:val="clear" w:color="auto" w:fill="auto"/>
            <w:vAlign w:val="bottom"/>
          </w:tcPr>
          <w:p w14:paraId="171EB234" w14:textId="0D69FDCA" w:rsidR="00B861F0" w:rsidRPr="00B861F0" w:rsidRDefault="00B861F0" w:rsidP="00B861F0">
            <w:pPr>
              <w:snapToGrid w:val="0"/>
              <w:spacing w:before="90" w:line="160" w:lineRule="exact"/>
              <w:ind w:right="284"/>
              <w:jc w:val="right"/>
            </w:pPr>
            <w:r w:rsidRPr="00B861F0">
              <w:t>…</w:t>
            </w:r>
          </w:p>
        </w:tc>
        <w:tc>
          <w:tcPr>
            <w:tcW w:w="3539" w:type="dxa"/>
            <w:tcBorders>
              <w:left w:val="single" w:sz="6" w:space="0" w:color="000000"/>
            </w:tcBorders>
            <w:shd w:val="clear" w:color="auto" w:fill="auto"/>
            <w:vAlign w:val="bottom"/>
          </w:tcPr>
          <w:p w14:paraId="0FA722AD" w14:textId="0EFA794D" w:rsidR="00B861F0" w:rsidRPr="00B861F0" w:rsidRDefault="00B861F0" w:rsidP="00C06B7B">
            <w:pPr>
              <w:spacing w:before="90" w:line="160" w:lineRule="exact"/>
              <w:ind w:left="170"/>
              <w:rPr>
                <w:i/>
              </w:rPr>
            </w:pPr>
            <w:proofErr w:type="gramStart"/>
            <w:r w:rsidRPr="00B861F0">
              <w:rPr>
                <w:i/>
              </w:rPr>
              <w:t>Tajikistan</w:t>
            </w:r>
            <w:r w:rsidRPr="00B861F0">
              <w:rPr>
                <w:i/>
                <w:vertAlign w:val="superscript"/>
                <w:lang w:val="en-US"/>
              </w:rPr>
              <w:t>5)</w:t>
            </w:r>
            <w:proofErr w:type="gramEnd"/>
          </w:p>
        </w:tc>
      </w:tr>
      <w:tr w:rsidR="00B861F0" w:rsidRPr="00D21FE6" w14:paraId="1ABA9301" w14:textId="77777777" w:rsidTr="00B861F0">
        <w:trPr>
          <w:cantSplit/>
        </w:trPr>
        <w:tc>
          <w:tcPr>
            <w:tcW w:w="3514" w:type="dxa"/>
            <w:shd w:val="clear" w:color="auto" w:fill="auto"/>
            <w:vAlign w:val="bottom"/>
          </w:tcPr>
          <w:p w14:paraId="401B34FD" w14:textId="0508FCB4" w:rsidR="00B861F0" w:rsidRPr="00B861F0" w:rsidRDefault="00B861F0" w:rsidP="00C06B7B">
            <w:pPr>
              <w:spacing w:before="90" w:line="160" w:lineRule="exact"/>
              <w:ind w:left="113"/>
            </w:pPr>
            <w:r w:rsidRPr="00B861F0">
              <w:t>Узбекистан</w:t>
            </w:r>
          </w:p>
        </w:tc>
        <w:tc>
          <w:tcPr>
            <w:tcW w:w="956" w:type="dxa"/>
            <w:tcBorders>
              <w:left w:val="single" w:sz="6" w:space="0" w:color="000000"/>
            </w:tcBorders>
            <w:shd w:val="clear" w:color="auto" w:fill="auto"/>
            <w:vAlign w:val="bottom"/>
          </w:tcPr>
          <w:p w14:paraId="6ECCA606" w14:textId="654FC9F4" w:rsidR="00B861F0" w:rsidRPr="00B861F0" w:rsidRDefault="00B861F0" w:rsidP="00B861F0">
            <w:pPr>
              <w:snapToGrid w:val="0"/>
              <w:spacing w:before="90" w:line="160" w:lineRule="exact"/>
              <w:ind w:right="284"/>
              <w:jc w:val="right"/>
            </w:pPr>
            <w:r w:rsidRPr="00B861F0">
              <w:t>327</w:t>
            </w:r>
          </w:p>
        </w:tc>
        <w:tc>
          <w:tcPr>
            <w:tcW w:w="956" w:type="dxa"/>
            <w:tcBorders>
              <w:left w:val="single" w:sz="6" w:space="0" w:color="000000"/>
            </w:tcBorders>
            <w:shd w:val="clear" w:color="auto" w:fill="auto"/>
            <w:vAlign w:val="bottom"/>
          </w:tcPr>
          <w:p w14:paraId="3C0A2566" w14:textId="40565FA0" w:rsidR="00B861F0" w:rsidRPr="00B861F0" w:rsidRDefault="00B861F0" w:rsidP="00B861F0">
            <w:pPr>
              <w:snapToGrid w:val="0"/>
              <w:spacing w:before="90" w:line="160" w:lineRule="exact"/>
              <w:ind w:right="284"/>
              <w:jc w:val="right"/>
            </w:pPr>
            <w:r w:rsidRPr="00B861F0">
              <w:t>398</w:t>
            </w:r>
          </w:p>
        </w:tc>
        <w:tc>
          <w:tcPr>
            <w:tcW w:w="956" w:type="dxa"/>
            <w:tcBorders>
              <w:left w:val="single" w:sz="6" w:space="0" w:color="000000"/>
            </w:tcBorders>
            <w:shd w:val="clear" w:color="auto" w:fill="auto"/>
            <w:vAlign w:val="bottom"/>
          </w:tcPr>
          <w:p w14:paraId="6C497F36" w14:textId="17F4D21D" w:rsidR="00B861F0" w:rsidRPr="00B861F0" w:rsidRDefault="00B861F0" w:rsidP="00B861F0">
            <w:pPr>
              <w:snapToGrid w:val="0"/>
              <w:spacing w:before="90" w:line="160" w:lineRule="exact"/>
              <w:ind w:right="284"/>
              <w:jc w:val="right"/>
            </w:pPr>
            <w:r w:rsidRPr="00B861F0">
              <w:t>507</w:t>
            </w:r>
          </w:p>
        </w:tc>
        <w:tc>
          <w:tcPr>
            <w:tcW w:w="3539" w:type="dxa"/>
            <w:tcBorders>
              <w:left w:val="single" w:sz="6" w:space="0" w:color="000000"/>
            </w:tcBorders>
            <w:shd w:val="clear" w:color="auto" w:fill="auto"/>
            <w:vAlign w:val="bottom"/>
          </w:tcPr>
          <w:p w14:paraId="5AA22D8E" w14:textId="03035FEA" w:rsidR="00B861F0" w:rsidRPr="00B861F0" w:rsidRDefault="00B861F0" w:rsidP="00C06B7B">
            <w:pPr>
              <w:spacing w:before="90" w:line="160" w:lineRule="exact"/>
              <w:ind w:left="170"/>
              <w:rPr>
                <w:i/>
                <w:lang w:val="en-US"/>
              </w:rPr>
            </w:pPr>
            <w:r w:rsidRPr="00B861F0">
              <w:rPr>
                <w:i/>
                <w:lang w:val="en-US"/>
              </w:rPr>
              <w:t>Uzbekistan</w:t>
            </w:r>
          </w:p>
        </w:tc>
      </w:tr>
      <w:tr w:rsidR="00B861F0" w:rsidRPr="00D21FE6" w14:paraId="3329BBFD" w14:textId="77777777" w:rsidTr="00B861F0">
        <w:trPr>
          <w:cantSplit/>
        </w:trPr>
        <w:tc>
          <w:tcPr>
            <w:tcW w:w="3514" w:type="dxa"/>
            <w:shd w:val="clear" w:color="auto" w:fill="auto"/>
            <w:vAlign w:val="bottom"/>
          </w:tcPr>
          <w:p w14:paraId="02A64EDB" w14:textId="759E354D" w:rsidR="00B861F0" w:rsidRPr="00B861F0" w:rsidRDefault="00B861F0" w:rsidP="00C06B7B">
            <w:pPr>
              <w:spacing w:before="90" w:line="160" w:lineRule="exact"/>
              <w:ind w:left="113"/>
            </w:pPr>
            <w:r w:rsidRPr="00B861F0">
              <w:t>Украина</w:t>
            </w:r>
            <w:proofErr w:type="gramStart"/>
            <w:r w:rsidRPr="00B861F0">
              <w:rPr>
                <w:vertAlign w:val="superscript"/>
              </w:rPr>
              <w:t>6</w:t>
            </w:r>
            <w:proofErr w:type="gramEnd"/>
            <w:r w:rsidRPr="00B861F0">
              <w:rPr>
                <w:vertAlign w:val="superscript"/>
              </w:rPr>
              <w:t>)</w:t>
            </w:r>
          </w:p>
        </w:tc>
        <w:tc>
          <w:tcPr>
            <w:tcW w:w="956" w:type="dxa"/>
            <w:tcBorders>
              <w:left w:val="single" w:sz="6" w:space="0" w:color="000000"/>
            </w:tcBorders>
            <w:shd w:val="clear" w:color="auto" w:fill="auto"/>
            <w:vAlign w:val="bottom"/>
          </w:tcPr>
          <w:p w14:paraId="412BD198" w14:textId="33CB0874" w:rsidR="00B861F0" w:rsidRPr="00B861F0" w:rsidRDefault="00B861F0" w:rsidP="00B861F0">
            <w:pPr>
              <w:snapToGrid w:val="0"/>
              <w:spacing w:before="90" w:line="160" w:lineRule="exact"/>
              <w:ind w:right="284"/>
              <w:jc w:val="right"/>
            </w:pPr>
            <w:r w:rsidRPr="00B861F0">
              <w:t>75</w:t>
            </w:r>
          </w:p>
        </w:tc>
        <w:tc>
          <w:tcPr>
            <w:tcW w:w="956" w:type="dxa"/>
            <w:tcBorders>
              <w:left w:val="single" w:sz="6" w:space="0" w:color="000000"/>
            </w:tcBorders>
            <w:shd w:val="clear" w:color="auto" w:fill="auto"/>
            <w:vAlign w:val="bottom"/>
          </w:tcPr>
          <w:p w14:paraId="49148A3D" w14:textId="779D78BC" w:rsidR="00B861F0" w:rsidRPr="00B861F0" w:rsidRDefault="00B861F0" w:rsidP="00B861F0">
            <w:pPr>
              <w:snapToGrid w:val="0"/>
              <w:spacing w:before="90" w:line="160" w:lineRule="exact"/>
              <w:ind w:right="284"/>
              <w:jc w:val="right"/>
            </w:pPr>
            <w:r w:rsidRPr="00B861F0">
              <w:t>124</w:t>
            </w:r>
          </w:p>
        </w:tc>
        <w:tc>
          <w:tcPr>
            <w:tcW w:w="956" w:type="dxa"/>
            <w:tcBorders>
              <w:left w:val="single" w:sz="6" w:space="0" w:color="000000"/>
            </w:tcBorders>
            <w:shd w:val="clear" w:color="auto" w:fill="auto"/>
            <w:vAlign w:val="bottom"/>
          </w:tcPr>
          <w:p w14:paraId="340824B9" w14:textId="47F549F9" w:rsidR="00B861F0" w:rsidRPr="00B861F0" w:rsidRDefault="00B861F0" w:rsidP="00B861F0">
            <w:pPr>
              <w:snapToGrid w:val="0"/>
              <w:spacing w:before="90" w:line="160" w:lineRule="exact"/>
              <w:ind w:right="284"/>
              <w:jc w:val="right"/>
            </w:pPr>
            <w:r w:rsidRPr="00B861F0">
              <w:t>128</w:t>
            </w:r>
          </w:p>
        </w:tc>
        <w:tc>
          <w:tcPr>
            <w:tcW w:w="3539" w:type="dxa"/>
            <w:tcBorders>
              <w:left w:val="single" w:sz="6" w:space="0" w:color="000000"/>
            </w:tcBorders>
            <w:shd w:val="clear" w:color="auto" w:fill="auto"/>
            <w:vAlign w:val="bottom"/>
          </w:tcPr>
          <w:p w14:paraId="37758986" w14:textId="50DE14C0" w:rsidR="00B861F0" w:rsidRPr="00B861F0" w:rsidRDefault="00B861F0" w:rsidP="00C06B7B">
            <w:pPr>
              <w:spacing w:before="90" w:line="160" w:lineRule="exact"/>
              <w:ind w:left="170"/>
              <w:rPr>
                <w:i/>
              </w:rPr>
            </w:pPr>
            <w:proofErr w:type="gramStart"/>
            <w:r w:rsidRPr="00B861F0">
              <w:rPr>
                <w:i/>
              </w:rPr>
              <w:t>Ukraine</w:t>
            </w:r>
            <w:r w:rsidRPr="00B861F0">
              <w:rPr>
                <w:i/>
                <w:vertAlign w:val="superscript"/>
              </w:rPr>
              <w:t>6)</w:t>
            </w:r>
            <w:proofErr w:type="gramEnd"/>
          </w:p>
        </w:tc>
      </w:tr>
      <w:tr w:rsidR="00B861F0" w:rsidRPr="00D21FE6" w14:paraId="22BCADE0" w14:textId="77777777" w:rsidTr="00B861F0">
        <w:trPr>
          <w:cantSplit/>
        </w:trPr>
        <w:tc>
          <w:tcPr>
            <w:tcW w:w="3514" w:type="dxa"/>
            <w:shd w:val="clear" w:color="auto" w:fill="auto"/>
            <w:vAlign w:val="bottom"/>
          </w:tcPr>
          <w:p w14:paraId="631D985F" w14:textId="77777777" w:rsidR="00B861F0" w:rsidRPr="00B861F0" w:rsidRDefault="00B861F0" w:rsidP="00C06B7B">
            <w:pPr>
              <w:pStyle w:val="13"/>
              <w:spacing w:before="90" w:line="160" w:lineRule="exact"/>
              <w:rPr>
                <w:sz w:val="14"/>
                <w:szCs w:val="14"/>
              </w:rPr>
            </w:pPr>
            <w:r w:rsidRPr="00B861F0">
              <w:rPr>
                <w:sz w:val="14"/>
                <w:szCs w:val="14"/>
                <w:u w:val="none"/>
              </w:rPr>
              <w:t>Страны БРИКС</w:t>
            </w:r>
          </w:p>
        </w:tc>
        <w:tc>
          <w:tcPr>
            <w:tcW w:w="956" w:type="dxa"/>
            <w:tcBorders>
              <w:left w:val="single" w:sz="6" w:space="0" w:color="000000"/>
            </w:tcBorders>
            <w:shd w:val="clear" w:color="auto" w:fill="auto"/>
            <w:vAlign w:val="bottom"/>
          </w:tcPr>
          <w:p w14:paraId="016B6EF3" w14:textId="77777777" w:rsidR="00B861F0" w:rsidRPr="00B861F0" w:rsidRDefault="00B861F0" w:rsidP="00B861F0">
            <w:pPr>
              <w:snapToGrid w:val="0"/>
              <w:spacing w:before="90" w:line="160" w:lineRule="exact"/>
              <w:ind w:right="284"/>
              <w:jc w:val="right"/>
              <w:rPr>
                <w:lang w:val="en-US"/>
              </w:rPr>
            </w:pPr>
          </w:p>
        </w:tc>
        <w:tc>
          <w:tcPr>
            <w:tcW w:w="956" w:type="dxa"/>
            <w:tcBorders>
              <w:left w:val="single" w:sz="6" w:space="0" w:color="000000"/>
            </w:tcBorders>
            <w:shd w:val="clear" w:color="auto" w:fill="auto"/>
            <w:vAlign w:val="bottom"/>
          </w:tcPr>
          <w:p w14:paraId="118C0C1D" w14:textId="77777777" w:rsidR="00B861F0" w:rsidRPr="00B861F0" w:rsidRDefault="00B861F0" w:rsidP="00B861F0">
            <w:pPr>
              <w:snapToGrid w:val="0"/>
              <w:spacing w:before="90" w:line="160" w:lineRule="exact"/>
              <w:ind w:right="284"/>
              <w:jc w:val="right"/>
              <w:rPr>
                <w:lang w:val="en-US"/>
              </w:rPr>
            </w:pPr>
          </w:p>
        </w:tc>
        <w:tc>
          <w:tcPr>
            <w:tcW w:w="956" w:type="dxa"/>
            <w:tcBorders>
              <w:left w:val="single" w:sz="6" w:space="0" w:color="000000"/>
            </w:tcBorders>
            <w:shd w:val="clear" w:color="auto" w:fill="auto"/>
            <w:vAlign w:val="bottom"/>
          </w:tcPr>
          <w:p w14:paraId="44B971FA" w14:textId="77777777" w:rsidR="00B861F0" w:rsidRPr="00B861F0" w:rsidRDefault="00B861F0" w:rsidP="00B861F0">
            <w:pPr>
              <w:snapToGrid w:val="0"/>
              <w:spacing w:before="90" w:line="160" w:lineRule="exact"/>
              <w:ind w:right="284"/>
              <w:jc w:val="right"/>
              <w:rPr>
                <w:lang w:val="en-US"/>
              </w:rPr>
            </w:pPr>
          </w:p>
        </w:tc>
        <w:tc>
          <w:tcPr>
            <w:tcW w:w="3539" w:type="dxa"/>
            <w:tcBorders>
              <w:left w:val="single" w:sz="6" w:space="0" w:color="000000"/>
            </w:tcBorders>
            <w:shd w:val="clear" w:color="auto" w:fill="auto"/>
            <w:vAlign w:val="bottom"/>
          </w:tcPr>
          <w:p w14:paraId="19566711" w14:textId="090326BE" w:rsidR="00B861F0" w:rsidRPr="00B861F0" w:rsidRDefault="00B861F0" w:rsidP="00C06B7B">
            <w:pPr>
              <w:pStyle w:val="13"/>
              <w:spacing w:before="90" w:line="160" w:lineRule="exact"/>
              <w:ind w:left="57"/>
              <w:rPr>
                <w:sz w:val="14"/>
                <w:szCs w:val="14"/>
              </w:rPr>
            </w:pPr>
            <w:r w:rsidRPr="00B861F0">
              <w:rPr>
                <w:bCs w:val="0"/>
                <w:i/>
                <w:sz w:val="14"/>
                <w:szCs w:val="14"/>
                <w:u w:val="none"/>
              </w:rPr>
              <w:t>BRICS countries</w:t>
            </w:r>
          </w:p>
        </w:tc>
      </w:tr>
      <w:tr w:rsidR="00B861F0" w:rsidRPr="00D21FE6" w14:paraId="45E15548" w14:textId="77777777" w:rsidTr="00B861F0">
        <w:trPr>
          <w:cantSplit/>
        </w:trPr>
        <w:tc>
          <w:tcPr>
            <w:tcW w:w="3514" w:type="dxa"/>
            <w:shd w:val="clear" w:color="auto" w:fill="auto"/>
            <w:vAlign w:val="bottom"/>
          </w:tcPr>
          <w:p w14:paraId="3B6734C8" w14:textId="77777777" w:rsidR="00B861F0" w:rsidRPr="00B861F0" w:rsidRDefault="00B861F0" w:rsidP="00C06B7B">
            <w:pPr>
              <w:pStyle w:val="13"/>
              <w:spacing w:before="90" w:line="160" w:lineRule="exact"/>
              <w:ind w:left="284"/>
              <w:rPr>
                <w:sz w:val="14"/>
                <w:szCs w:val="14"/>
              </w:rPr>
            </w:pPr>
            <w:r w:rsidRPr="00B861F0">
              <w:rPr>
                <w:b w:val="0"/>
                <w:bCs w:val="0"/>
                <w:sz w:val="14"/>
                <w:szCs w:val="14"/>
                <w:u w:val="none"/>
              </w:rPr>
              <w:t>из них:</w:t>
            </w:r>
          </w:p>
        </w:tc>
        <w:tc>
          <w:tcPr>
            <w:tcW w:w="956" w:type="dxa"/>
            <w:tcBorders>
              <w:left w:val="single" w:sz="6" w:space="0" w:color="000000"/>
            </w:tcBorders>
            <w:shd w:val="clear" w:color="auto" w:fill="auto"/>
            <w:vAlign w:val="bottom"/>
          </w:tcPr>
          <w:p w14:paraId="01609E4C" w14:textId="77777777" w:rsidR="00B861F0" w:rsidRPr="00B861F0" w:rsidRDefault="00B861F0" w:rsidP="00B861F0">
            <w:pPr>
              <w:snapToGrid w:val="0"/>
              <w:spacing w:before="90" w:line="160" w:lineRule="exact"/>
              <w:ind w:right="284"/>
              <w:jc w:val="right"/>
              <w:rPr>
                <w:lang w:val="en-US"/>
              </w:rPr>
            </w:pPr>
          </w:p>
        </w:tc>
        <w:tc>
          <w:tcPr>
            <w:tcW w:w="956" w:type="dxa"/>
            <w:tcBorders>
              <w:left w:val="single" w:sz="6" w:space="0" w:color="000000"/>
            </w:tcBorders>
            <w:shd w:val="clear" w:color="auto" w:fill="auto"/>
            <w:vAlign w:val="bottom"/>
          </w:tcPr>
          <w:p w14:paraId="72A58194" w14:textId="77777777" w:rsidR="00B861F0" w:rsidRPr="00B861F0" w:rsidRDefault="00B861F0" w:rsidP="00B861F0">
            <w:pPr>
              <w:snapToGrid w:val="0"/>
              <w:spacing w:before="90" w:line="160" w:lineRule="exact"/>
              <w:ind w:right="284"/>
              <w:jc w:val="right"/>
              <w:rPr>
                <w:lang w:val="en-US"/>
              </w:rPr>
            </w:pPr>
          </w:p>
        </w:tc>
        <w:tc>
          <w:tcPr>
            <w:tcW w:w="956" w:type="dxa"/>
            <w:tcBorders>
              <w:left w:val="single" w:sz="6" w:space="0" w:color="000000"/>
            </w:tcBorders>
            <w:shd w:val="clear" w:color="auto" w:fill="auto"/>
            <w:vAlign w:val="bottom"/>
          </w:tcPr>
          <w:p w14:paraId="5268FEE8" w14:textId="77777777" w:rsidR="00B861F0" w:rsidRPr="00B861F0" w:rsidRDefault="00B861F0" w:rsidP="00B861F0">
            <w:pPr>
              <w:snapToGrid w:val="0"/>
              <w:spacing w:before="90" w:line="160" w:lineRule="exact"/>
              <w:ind w:right="284"/>
              <w:jc w:val="right"/>
              <w:rPr>
                <w:lang w:val="en-US"/>
              </w:rPr>
            </w:pPr>
          </w:p>
        </w:tc>
        <w:tc>
          <w:tcPr>
            <w:tcW w:w="3539" w:type="dxa"/>
            <w:tcBorders>
              <w:left w:val="single" w:sz="6" w:space="0" w:color="000000"/>
            </w:tcBorders>
            <w:shd w:val="clear" w:color="auto" w:fill="auto"/>
            <w:vAlign w:val="bottom"/>
          </w:tcPr>
          <w:p w14:paraId="2107DE21" w14:textId="56ADCBF7" w:rsidR="00B861F0" w:rsidRPr="00B861F0" w:rsidRDefault="00B861F0" w:rsidP="00C06B7B">
            <w:pPr>
              <w:pStyle w:val="13"/>
              <w:spacing w:before="90" w:line="160" w:lineRule="exact"/>
              <w:ind w:left="284"/>
              <w:rPr>
                <w:sz w:val="14"/>
                <w:szCs w:val="14"/>
              </w:rPr>
            </w:pPr>
            <w:r w:rsidRPr="00B861F0">
              <w:rPr>
                <w:b w:val="0"/>
                <w:bCs w:val="0"/>
                <w:i/>
                <w:sz w:val="14"/>
                <w:szCs w:val="14"/>
                <w:u w:val="none"/>
              </w:rPr>
              <w:t xml:space="preserve"> of which:</w:t>
            </w:r>
          </w:p>
        </w:tc>
      </w:tr>
      <w:tr w:rsidR="00B861F0" w:rsidRPr="00D21FE6" w14:paraId="10956B1B" w14:textId="77777777" w:rsidTr="00B861F0">
        <w:trPr>
          <w:cantSplit/>
        </w:trPr>
        <w:tc>
          <w:tcPr>
            <w:tcW w:w="3514" w:type="dxa"/>
            <w:shd w:val="clear" w:color="auto" w:fill="auto"/>
            <w:vAlign w:val="bottom"/>
          </w:tcPr>
          <w:p w14:paraId="709174F5" w14:textId="04F86B3A" w:rsidR="00B861F0" w:rsidRPr="00B861F0" w:rsidRDefault="00B861F0" w:rsidP="00C06B7B">
            <w:pPr>
              <w:pStyle w:val="40"/>
              <w:spacing w:before="90" w:line="160" w:lineRule="exact"/>
              <w:ind w:left="113"/>
              <w:rPr>
                <w:rFonts w:ascii="Arial" w:hAnsi="Arial" w:cs="Arial"/>
                <w:sz w:val="14"/>
                <w:szCs w:val="14"/>
              </w:rPr>
            </w:pPr>
            <w:proofErr w:type="gramStart"/>
            <w:r w:rsidRPr="00B861F0">
              <w:rPr>
                <w:rFonts w:ascii="Arial" w:hAnsi="Arial" w:cs="Arial"/>
                <w:sz w:val="14"/>
                <w:szCs w:val="14"/>
                <w:u w:val="none"/>
              </w:rPr>
              <w:t>Бразилия</w:t>
            </w:r>
            <w:r w:rsidRPr="00B861F0">
              <w:rPr>
                <w:rFonts w:ascii="Arial" w:hAnsi="Arial" w:cs="Arial"/>
                <w:sz w:val="14"/>
                <w:szCs w:val="14"/>
                <w:u w:val="none"/>
                <w:vertAlign w:val="superscript"/>
              </w:rPr>
              <w:t>3)</w:t>
            </w:r>
            <w:proofErr w:type="gramEnd"/>
          </w:p>
        </w:tc>
        <w:tc>
          <w:tcPr>
            <w:tcW w:w="956" w:type="dxa"/>
            <w:tcBorders>
              <w:left w:val="single" w:sz="6" w:space="0" w:color="000000"/>
            </w:tcBorders>
            <w:shd w:val="clear" w:color="auto" w:fill="auto"/>
            <w:vAlign w:val="bottom"/>
          </w:tcPr>
          <w:p w14:paraId="1740D7FD" w14:textId="7D4AB9CB" w:rsidR="00B861F0" w:rsidRPr="00B861F0" w:rsidRDefault="00B861F0" w:rsidP="00B861F0">
            <w:pPr>
              <w:snapToGrid w:val="0"/>
              <w:spacing w:before="90" w:line="160" w:lineRule="exact"/>
              <w:ind w:right="284"/>
              <w:jc w:val="right"/>
            </w:pPr>
            <w:r w:rsidRPr="00B861F0">
              <w:t>99</w:t>
            </w:r>
          </w:p>
        </w:tc>
        <w:tc>
          <w:tcPr>
            <w:tcW w:w="956" w:type="dxa"/>
            <w:tcBorders>
              <w:left w:val="single" w:sz="6" w:space="0" w:color="000000"/>
            </w:tcBorders>
            <w:shd w:val="clear" w:color="auto" w:fill="auto"/>
            <w:vAlign w:val="bottom"/>
          </w:tcPr>
          <w:p w14:paraId="2DAAB77D" w14:textId="7CDA1EDE" w:rsidR="00B861F0" w:rsidRPr="00B861F0" w:rsidRDefault="00B861F0" w:rsidP="00B861F0">
            <w:pPr>
              <w:snapToGrid w:val="0"/>
              <w:spacing w:before="90" w:line="160" w:lineRule="exact"/>
              <w:ind w:right="284"/>
              <w:jc w:val="right"/>
              <w:rPr>
                <w:lang w:val="en-US"/>
              </w:rPr>
            </w:pPr>
            <w:r w:rsidRPr="00B861F0">
              <w:t>96</w:t>
            </w:r>
          </w:p>
        </w:tc>
        <w:tc>
          <w:tcPr>
            <w:tcW w:w="956" w:type="dxa"/>
            <w:tcBorders>
              <w:left w:val="single" w:sz="6" w:space="0" w:color="000000"/>
            </w:tcBorders>
            <w:shd w:val="clear" w:color="auto" w:fill="auto"/>
            <w:vAlign w:val="bottom"/>
          </w:tcPr>
          <w:p w14:paraId="094E0131" w14:textId="47CCBDC7" w:rsidR="00B861F0" w:rsidRPr="00B861F0" w:rsidRDefault="00B861F0" w:rsidP="00B861F0">
            <w:pPr>
              <w:snapToGrid w:val="0"/>
              <w:spacing w:before="90" w:line="160" w:lineRule="exact"/>
              <w:ind w:right="284"/>
              <w:jc w:val="right"/>
              <w:rPr>
                <w:lang w:val="en-US"/>
              </w:rPr>
            </w:pPr>
            <w:r w:rsidRPr="00B861F0">
              <w:t>…</w:t>
            </w:r>
          </w:p>
        </w:tc>
        <w:tc>
          <w:tcPr>
            <w:tcW w:w="3539" w:type="dxa"/>
            <w:tcBorders>
              <w:left w:val="single" w:sz="6" w:space="0" w:color="000000"/>
            </w:tcBorders>
            <w:shd w:val="clear" w:color="auto" w:fill="auto"/>
            <w:vAlign w:val="bottom"/>
          </w:tcPr>
          <w:p w14:paraId="109072EB" w14:textId="346A29D5" w:rsidR="00B861F0" w:rsidRPr="00B861F0" w:rsidRDefault="00B861F0" w:rsidP="00C06B7B">
            <w:pPr>
              <w:spacing w:before="90" w:line="160" w:lineRule="exact"/>
              <w:ind w:left="170"/>
            </w:pPr>
            <w:proofErr w:type="gramStart"/>
            <w:r w:rsidRPr="00B861F0">
              <w:rPr>
                <w:i/>
              </w:rPr>
              <w:t>Brazil</w:t>
            </w:r>
            <w:r w:rsidRPr="00B861F0">
              <w:rPr>
                <w:i/>
                <w:vertAlign w:val="superscript"/>
              </w:rPr>
              <w:t>3)</w:t>
            </w:r>
            <w:proofErr w:type="gramEnd"/>
          </w:p>
        </w:tc>
      </w:tr>
      <w:tr w:rsidR="00B861F0" w:rsidRPr="00D21FE6" w14:paraId="6B288F4F" w14:textId="77777777" w:rsidTr="00B861F0">
        <w:trPr>
          <w:cantSplit/>
        </w:trPr>
        <w:tc>
          <w:tcPr>
            <w:tcW w:w="3514" w:type="dxa"/>
            <w:shd w:val="clear" w:color="auto" w:fill="auto"/>
            <w:vAlign w:val="bottom"/>
          </w:tcPr>
          <w:p w14:paraId="4F3A9418" w14:textId="448A63D9" w:rsidR="00B861F0" w:rsidRPr="00B861F0" w:rsidRDefault="00B861F0" w:rsidP="00C06B7B">
            <w:pPr>
              <w:spacing w:before="90" w:line="160" w:lineRule="exact"/>
              <w:ind w:left="113"/>
            </w:pPr>
            <w:proofErr w:type="gramStart"/>
            <w:r w:rsidRPr="00B861F0">
              <w:t>Индия</w:t>
            </w:r>
            <w:r w:rsidRPr="00B861F0">
              <w:rPr>
                <w:vertAlign w:val="superscript"/>
              </w:rPr>
              <w:t>3)</w:t>
            </w:r>
            <w:proofErr w:type="gramEnd"/>
          </w:p>
        </w:tc>
        <w:tc>
          <w:tcPr>
            <w:tcW w:w="956" w:type="dxa"/>
            <w:tcBorders>
              <w:left w:val="single" w:sz="6" w:space="0" w:color="000000"/>
            </w:tcBorders>
            <w:shd w:val="clear" w:color="auto" w:fill="auto"/>
            <w:vAlign w:val="bottom"/>
          </w:tcPr>
          <w:p w14:paraId="155039C8" w14:textId="57728165" w:rsidR="00B861F0" w:rsidRPr="00B861F0" w:rsidRDefault="00B861F0" w:rsidP="00B861F0">
            <w:pPr>
              <w:snapToGrid w:val="0"/>
              <w:spacing w:before="90" w:line="160" w:lineRule="exact"/>
              <w:ind w:right="284"/>
              <w:jc w:val="right"/>
            </w:pPr>
            <w:r w:rsidRPr="00B861F0">
              <w:t>191</w:t>
            </w:r>
          </w:p>
        </w:tc>
        <w:tc>
          <w:tcPr>
            <w:tcW w:w="956" w:type="dxa"/>
            <w:tcBorders>
              <w:left w:val="single" w:sz="6" w:space="0" w:color="000000"/>
            </w:tcBorders>
            <w:shd w:val="clear" w:color="auto" w:fill="auto"/>
            <w:vAlign w:val="bottom"/>
          </w:tcPr>
          <w:p w14:paraId="41C5780F" w14:textId="10224230" w:rsidR="00B861F0" w:rsidRPr="00B861F0" w:rsidRDefault="00B861F0" w:rsidP="00B861F0">
            <w:pPr>
              <w:snapToGrid w:val="0"/>
              <w:spacing w:before="90" w:line="160" w:lineRule="exact"/>
              <w:ind w:right="284"/>
              <w:jc w:val="right"/>
              <w:rPr>
                <w:lang w:val="en-US"/>
              </w:rPr>
            </w:pPr>
            <w:r w:rsidRPr="00B861F0">
              <w:t>210</w:t>
            </w:r>
          </w:p>
        </w:tc>
        <w:tc>
          <w:tcPr>
            <w:tcW w:w="956" w:type="dxa"/>
            <w:tcBorders>
              <w:left w:val="single" w:sz="6" w:space="0" w:color="000000"/>
            </w:tcBorders>
            <w:shd w:val="clear" w:color="auto" w:fill="auto"/>
            <w:vAlign w:val="bottom"/>
          </w:tcPr>
          <w:p w14:paraId="4F9BBF73" w14:textId="1BD586AB" w:rsidR="00B861F0" w:rsidRPr="00B861F0" w:rsidRDefault="00B861F0" w:rsidP="00B861F0">
            <w:pPr>
              <w:snapToGrid w:val="0"/>
              <w:spacing w:before="90" w:line="160" w:lineRule="exact"/>
              <w:ind w:right="284"/>
              <w:jc w:val="right"/>
              <w:rPr>
                <w:lang w:val="en-US"/>
              </w:rPr>
            </w:pPr>
            <w:r w:rsidRPr="00B861F0">
              <w:t>…</w:t>
            </w:r>
          </w:p>
        </w:tc>
        <w:tc>
          <w:tcPr>
            <w:tcW w:w="3539" w:type="dxa"/>
            <w:tcBorders>
              <w:left w:val="single" w:sz="6" w:space="0" w:color="000000"/>
            </w:tcBorders>
            <w:shd w:val="clear" w:color="auto" w:fill="auto"/>
            <w:vAlign w:val="bottom"/>
          </w:tcPr>
          <w:p w14:paraId="250C7D1D" w14:textId="3F836904" w:rsidR="00B861F0" w:rsidRPr="00B861F0" w:rsidRDefault="00B861F0" w:rsidP="00C06B7B">
            <w:pPr>
              <w:spacing w:before="90" w:line="160" w:lineRule="exact"/>
              <w:ind w:left="170"/>
            </w:pPr>
            <w:proofErr w:type="gramStart"/>
            <w:r w:rsidRPr="00B861F0">
              <w:rPr>
                <w:i/>
              </w:rPr>
              <w:t>India</w:t>
            </w:r>
            <w:r w:rsidRPr="00B861F0">
              <w:rPr>
                <w:i/>
                <w:vertAlign w:val="superscript"/>
              </w:rPr>
              <w:t>3)</w:t>
            </w:r>
            <w:proofErr w:type="gramEnd"/>
          </w:p>
        </w:tc>
      </w:tr>
      <w:tr w:rsidR="00B861F0" w:rsidRPr="00D21FE6" w14:paraId="787C331E" w14:textId="77777777" w:rsidTr="00B861F0">
        <w:trPr>
          <w:cantSplit/>
        </w:trPr>
        <w:tc>
          <w:tcPr>
            <w:tcW w:w="3514" w:type="dxa"/>
            <w:shd w:val="clear" w:color="auto" w:fill="auto"/>
            <w:vAlign w:val="bottom"/>
          </w:tcPr>
          <w:p w14:paraId="0E0EB85F" w14:textId="0D6EAF04" w:rsidR="00B861F0" w:rsidRPr="00B861F0" w:rsidRDefault="00B861F0" w:rsidP="00C06B7B">
            <w:pPr>
              <w:spacing w:before="90" w:line="160" w:lineRule="exact"/>
              <w:ind w:left="113"/>
            </w:pPr>
            <w:proofErr w:type="gramStart"/>
            <w:r w:rsidRPr="00B861F0">
              <w:t>Китай</w:t>
            </w:r>
            <w:r w:rsidRPr="00B861F0">
              <w:rPr>
                <w:vertAlign w:val="superscript"/>
              </w:rPr>
              <w:t>3)</w:t>
            </w:r>
            <w:proofErr w:type="gramEnd"/>
          </w:p>
        </w:tc>
        <w:tc>
          <w:tcPr>
            <w:tcW w:w="956" w:type="dxa"/>
            <w:tcBorders>
              <w:left w:val="single" w:sz="6" w:space="0" w:color="000000"/>
            </w:tcBorders>
            <w:shd w:val="clear" w:color="auto" w:fill="auto"/>
            <w:vAlign w:val="bottom"/>
          </w:tcPr>
          <w:p w14:paraId="65C3D2ED" w14:textId="2531CB80" w:rsidR="00B861F0" w:rsidRPr="00B861F0" w:rsidRDefault="00B861F0" w:rsidP="00B861F0">
            <w:pPr>
              <w:snapToGrid w:val="0"/>
              <w:spacing w:before="90" w:line="160" w:lineRule="exact"/>
              <w:ind w:right="284"/>
              <w:jc w:val="right"/>
            </w:pPr>
            <w:r w:rsidRPr="00B861F0">
              <w:t>210</w:t>
            </w:r>
          </w:p>
        </w:tc>
        <w:tc>
          <w:tcPr>
            <w:tcW w:w="956" w:type="dxa"/>
            <w:tcBorders>
              <w:left w:val="single" w:sz="6" w:space="0" w:color="000000"/>
            </w:tcBorders>
            <w:shd w:val="clear" w:color="auto" w:fill="auto"/>
            <w:vAlign w:val="bottom"/>
          </w:tcPr>
          <w:p w14:paraId="247FB3B4" w14:textId="1FF5E809" w:rsidR="00B861F0" w:rsidRPr="00B861F0" w:rsidRDefault="00B861F0" w:rsidP="00B861F0">
            <w:pPr>
              <w:snapToGrid w:val="0"/>
              <w:spacing w:before="90" w:line="160" w:lineRule="exact"/>
              <w:ind w:right="284"/>
              <w:jc w:val="right"/>
              <w:rPr>
                <w:lang w:val="en-US"/>
              </w:rPr>
            </w:pPr>
            <w:r w:rsidRPr="00B861F0">
              <w:t>220</w:t>
            </w:r>
          </w:p>
        </w:tc>
        <w:tc>
          <w:tcPr>
            <w:tcW w:w="956" w:type="dxa"/>
            <w:tcBorders>
              <w:left w:val="single" w:sz="6" w:space="0" w:color="000000"/>
            </w:tcBorders>
            <w:shd w:val="clear" w:color="auto" w:fill="auto"/>
            <w:vAlign w:val="bottom"/>
          </w:tcPr>
          <w:p w14:paraId="521DBF8E" w14:textId="418C6A61" w:rsidR="00B861F0" w:rsidRPr="00B861F0" w:rsidRDefault="00B861F0" w:rsidP="00B861F0">
            <w:pPr>
              <w:snapToGrid w:val="0"/>
              <w:spacing w:before="90" w:line="160" w:lineRule="exact"/>
              <w:ind w:right="284"/>
              <w:jc w:val="right"/>
              <w:rPr>
                <w:lang w:val="en-US"/>
              </w:rPr>
            </w:pPr>
            <w:r w:rsidRPr="00B861F0">
              <w:t>…</w:t>
            </w:r>
          </w:p>
        </w:tc>
        <w:tc>
          <w:tcPr>
            <w:tcW w:w="3539" w:type="dxa"/>
            <w:tcBorders>
              <w:left w:val="single" w:sz="6" w:space="0" w:color="000000"/>
            </w:tcBorders>
            <w:shd w:val="clear" w:color="auto" w:fill="auto"/>
            <w:vAlign w:val="bottom"/>
          </w:tcPr>
          <w:p w14:paraId="5A4A8925" w14:textId="2507A637" w:rsidR="00B861F0" w:rsidRPr="00B861F0" w:rsidRDefault="00B861F0" w:rsidP="00C06B7B">
            <w:pPr>
              <w:spacing w:before="90" w:line="160" w:lineRule="exact"/>
              <w:ind w:left="170"/>
            </w:pPr>
            <w:proofErr w:type="gramStart"/>
            <w:r w:rsidRPr="00B861F0">
              <w:rPr>
                <w:i/>
              </w:rPr>
              <w:t>China</w:t>
            </w:r>
            <w:r w:rsidRPr="00B861F0">
              <w:rPr>
                <w:i/>
                <w:vertAlign w:val="superscript"/>
              </w:rPr>
              <w:t>3)</w:t>
            </w:r>
            <w:proofErr w:type="gramEnd"/>
          </w:p>
        </w:tc>
      </w:tr>
      <w:tr w:rsidR="00B861F0" w:rsidRPr="00D21FE6" w14:paraId="65491B5F" w14:textId="77777777" w:rsidTr="00B861F0">
        <w:trPr>
          <w:cantSplit/>
        </w:trPr>
        <w:tc>
          <w:tcPr>
            <w:tcW w:w="3514" w:type="dxa"/>
            <w:shd w:val="clear" w:color="auto" w:fill="auto"/>
            <w:vAlign w:val="bottom"/>
          </w:tcPr>
          <w:p w14:paraId="4FC20E91" w14:textId="77777777" w:rsidR="00B861F0" w:rsidRPr="00B861F0" w:rsidRDefault="00B861F0" w:rsidP="00C06B7B">
            <w:pPr>
              <w:spacing w:before="90" w:line="160" w:lineRule="exact"/>
              <w:ind w:left="113"/>
            </w:pPr>
            <w:r w:rsidRPr="00B861F0">
              <w:t>Южно-Африканская Республика</w:t>
            </w:r>
          </w:p>
        </w:tc>
        <w:tc>
          <w:tcPr>
            <w:tcW w:w="956" w:type="dxa"/>
            <w:tcBorders>
              <w:left w:val="single" w:sz="6" w:space="0" w:color="000000"/>
            </w:tcBorders>
            <w:shd w:val="clear" w:color="auto" w:fill="auto"/>
            <w:vAlign w:val="bottom"/>
          </w:tcPr>
          <w:p w14:paraId="62B5B680" w14:textId="3E412A67" w:rsidR="00B861F0" w:rsidRPr="00B861F0" w:rsidRDefault="00B861F0" w:rsidP="00B861F0">
            <w:pPr>
              <w:snapToGrid w:val="0"/>
              <w:spacing w:before="90" w:line="160" w:lineRule="exact"/>
              <w:ind w:right="284"/>
              <w:jc w:val="right"/>
            </w:pPr>
            <w:r w:rsidRPr="00B861F0">
              <w:t>96</w:t>
            </w:r>
          </w:p>
        </w:tc>
        <w:tc>
          <w:tcPr>
            <w:tcW w:w="956" w:type="dxa"/>
            <w:tcBorders>
              <w:left w:val="single" w:sz="6" w:space="0" w:color="000000"/>
            </w:tcBorders>
            <w:shd w:val="clear" w:color="auto" w:fill="auto"/>
            <w:vAlign w:val="bottom"/>
          </w:tcPr>
          <w:p w14:paraId="702746EE" w14:textId="772359E4" w:rsidR="00B861F0" w:rsidRPr="00B861F0" w:rsidRDefault="00B861F0" w:rsidP="00B861F0">
            <w:pPr>
              <w:snapToGrid w:val="0"/>
              <w:spacing w:before="90" w:line="160" w:lineRule="exact"/>
              <w:ind w:right="284"/>
              <w:jc w:val="right"/>
              <w:rPr>
                <w:lang w:val="en-US"/>
              </w:rPr>
            </w:pPr>
            <w:r w:rsidRPr="00B861F0">
              <w:t>99</w:t>
            </w:r>
          </w:p>
        </w:tc>
        <w:tc>
          <w:tcPr>
            <w:tcW w:w="956" w:type="dxa"/>
            <w:tcBorders>
              <w:left w:val="single" w:sz="6" w:space="0" w:color="000000"/>
            </w:tcBorders>
            <w:shd w:val="clear" w:color="auto" w:fill="auto"/>
            <w:vAlign w:val="bottom"/>
          </w:tcPr>
          <w:p w14:paraId="2DD91106" w14:textId="059B4992" w:rsidR="00B861F0" w:rsidRPr="00B861F0" w:rsidRDefault="00B861F0" w:rsidP="00B861F0">
            <w:pPr>
              <w:snapToGrid w:val="0"/>
              <w:spacing w:before="90" w:line="160" w:lineRule="exact"/>
              <w:ind w:right="284"/>
              <w:jc w:val="right"/>
              <w:rPr>
                <w:lang w:val="en-US"/>
              </w:rPr>
            </w:pPr>
            <w:r w:rsidRPr="00B861F0">
              <w:t>95</w:t>
            </w:r>
          </w:p>
        </w:tc>
        <w:tc>
          <w:tcPr>
            <w:tcW w:w="3539" w:type="dxa"/>
            <w:tcBorders>
              <w:left w:val="single" w:sz="6" w:space="0" w:color="000000"/>
            </w:tcBorders>
            <w:shd w:val="clear" w:color="auto" w:fill="auto"/>
            <w:vAlign w:val="bottom"/>
          </w:tcPr>
          <w:p w14:paraId="7B6ED0B1" w14:textId="25B7FBFF" w:rsidR="00B861F0" w:rsidRPr="00B861F0" w:rsidRDefault="00B861F0" w:rsidP="00C06B7B">
            <w:pPr>
              <w:spacing w:before="90" w:line="160" w:lineRule="exact"/>
              <w:ind w:left="170"/>
            </w:pPr>
            <w:r w:rsidRPr="00B861F0">
              <w:rPr>
                <w:i/>
              </w:rPr>
              <w:t>South Africa</w:t>
            </w:r>
          </w:p>
        </w:tc>
      </w:tr>
      <w:tr w:rsidR="00B861F0" w:rsidRPr="00D21FE6" w14:paraId="2F88D4E2" w14:textId="77777777" w:rsidTr="00B861F0">
        <w:trPr>
          <w:cantSplit/>
        </w:trPr>
        <w:tc>
          <w:tcPr>
            <w:tcW w:w="3514" w:type="dxa"/>
            <w:shd w:val="clear" w:color="auto" w:fill="auto"/>
            <w:vAlign w:val="bottom"/>
          </w:tcPr>
          <w:p w14:paraId="40ABFC21" w14:textId="77777777" w:rsidR="00B861F0" w:rsidRPr="00B861F0" w:rsidRDefault="00B861F0" w:rsidP="00C06B7B">
            <w:pPr>
              <w:pStyle w:val="13"/>
              <w:spacing w:before="90" w:line="160" w:lineRule="exact"/>
              <w:rPr>
                <w:sz w:val="14"/>
                <w:szCs w:val="14"/>
              </w:rPr>
            </w:pPr>
            <w:r w:rsidRPr="00B861F0">
              <w:rPr>
                <w:sz w:val="14"/>
                <w:szCs w:val="14"/>
                <w:u w:val="none"/>
              </w:rPr>
              <w:t>Страны ЕС</w:t>
            </w:r>
          </w:p>
        </w:tc>
        <w:tc>
          <w:tcPr>
            <w:tcW w:w="956" w:type="dxa"/>
            <w:tcBorders>
              <w:left w:val="single" w:sz="6" w:space="0" w:color="000000"/>
            </w:tcBorders>
            <w:shd w:val="clear" w:color="auto" w:fill="auto"/>
            <w:vAlign w:val="bottom"/>
          </w:tcPr>
          <w:p w14:paraId="20F4580E" w14:textId="77777777" w:rsidR="00B861F0" w:rsidRPr="00B861F0" w:rsidRDefault="00B861F0" w:rsidP="00B861F0">
            <w:pPr>
              <w:snapToGrid w:val="0"/>
              <w:spacing w:before="90" w:line="160" w:lineRule="exact"/>
              <w:ind w:right="284"/>
              <w:jc w:val="right"/>
            </w:pPr>
          </w:p>
        </w:tc>
        <w:tc>
          <w:tcPr>
            <w:tcW w:w="956" w:type="dxa"/>
            <w:tcBorders>
              <w:left w:val="single" w:sz="6" w:space="0" w:color="000000"/>
            </w:tcBorders>
            <w:shd w:val="clear" w:color="auto" w:fill="auto"/>
            <w:vAlign w:val="bottom"/>
          </w:tcPr>
          <w:p w14:paraId="58E2D14C" w14:textId="77777777" w:rsidR="00B861F0" w:rsidRPr="00B861F0" w:rsidRDefault="00B861F0" w:rsidP="00B861F0">
            <w:pPr>
              <w:snapToGrid w:val="0"/>
              <w:spacing w:before="90" w:line="160" w:lineRule="exact"/>
              <w:ind w:right="284"/>
              <w:jc w:val="right"/>
            </w:pPr>
          </w:p>
        </w:tc>
        <w:tc>
          <w:tcPr>
            <w:tcW w:w="956" w:type="dxa"/>
            <w:tcBorders>
              <w:left w:val="single" w:sz="6" w:space="0" w:color="000000"/>
            </w:tcBorders>
            <w:shd w:val="clear" w:color="auto" w:fill="auto"/>
            <w:vAlign w:val="bottom"/>
          </w:tcPr>
          <w:p w14:paraId="10844401" w14:textId="77777777" w:rsidR="00B861F0" w:rsidRPr="00B861F0" w:rsidRDefault="00B861F0" w:rsidP="00B861F0">
            <w:pPr>
              <w:snapToGrid w:val="0"/>
              <w:spacing w:before="90" w:line="160" w:lineRule="exact"/>
              <w:ind w:right="284"/>
              <w:jc w:val="right"/>
            </w:pPr>
          </w:p>
        </w:tc>
        <w:tc>
          <w:tcPr>
            <w:tcW w:w="3539" w:type="dxa"/>
            <w:tcBorders>
              <w:left w:val="single" w:sz="6" w:space="0" w:color="000000"/>
            </w:tcBorders>
            <w:shd w:val="clear" w:color="auto" w:fill="auto"/>
            <w:vAlign w:val="bottom"/>
          </w:tcPr>
          <w:p w14:paraId="3D318359" w14:textId="46EEC714" w:rsidR="00B861F0" w:rsidRPr="00B861F0" w:rsidRDefault="00B861F0" w:rsidP="00C06B7B">
            <w:pPr>
              <w:pStyle w:val="13"/>
              <w:spacing w:before="90" w:line="160" w:lineRule="exact"/>
              <w:ind w:left="57"/>
              <w:rPr>
                <w:sz w:val="14"/>
                <w:szCs w:val="14"/>
              </w:rPr>
            </w:pPr>
            <w:r w:rsidRPr="00B861F0">
              <w:rPr>
                <w:bCs w:val="0"/>
                <w:i/>
                <w:sz w:val="14"/>
                <w:szCs w:val="14"/>
                <w:u w:val="none"/>
              </w:rPr>
              <w:t>EU countries</w:t>
            </w:r>
          </w:p>
        </w:tc>
      </w:tr>
      <w:tr w:rsidR="00B861F0" w:rsidRPr="00D21FE6" w14:paraId="65FA01B2" w14:textId="77777777" w:rsidTr="00B861F0">
        <w:trPr>
          <w:cantSplit/>
        </w:trPr>
        <w:tc>
          <w:tcPr>
            <w:tcW w:w="3514" w:type="dxa"/>
            <w:shd w:val="clear" w:color="auto" w:fill="auto"/>
            <w:vAlign w:val="bottom"/>
          </w:tcPr>
          <w:p w14:paraId="2F5BBCFE" w14:textId="77777777" w:rsidR="00B861F0" w:rsidRPr="00B861F0" w:rsidRDefault="00B861F0" w:rsidP="00C06B7B">
            <w:pPr>
              <w:pStyle w:val="13"/>
              <w:spacing w:before="90" w:line="160" w:lineRule="exact"/>
              <w:ind w:left="284"/>
              <w:rPr>
                <w:sz w:val="14"/>
                <w:szCs w:val="14"/>
              </w:rPr>
            </w:pPr>
            <w:r w:rsidRPr="00B861F0">
              <w:rPr>
                <w:b w:val="0"/>
                <w:bCs w:val="0"/>
                <w:sz w:val="14"/>
                <w:szCs w:val="14"/>
                <w:u w:val="none"/>
              </w:rPr>
              <w:t>из них:</w:t>
            </w:r>
          </w:p>
        </w:tc>
        <w:tc>
          <w:tcPr>
            <w:tcW w:w="956" w:type="dxa"/>
            <w:tcBorders>
              <w:left w:val="single" w:sz="6" w:space="0" w:color="000000"/>
            </w:tcBorders>
            <w:shd w:val="clear" w:color="auto" w:fill="auto"/>
            <w:vAlign w:val="bottom"/>
          </w:tcPr>
          <w:p w14:paraId="6D6E1C69" w14:textId="77777777" w:rsidR="00B861F0" w:rsidRPr="00B861F0" w:rsidRDefault="00B861F0" w:rsidP="00B861F0">
            <w:pPr>
              <w:snapToGrid w:val="0"/>
              <w:spacing w:before="90" w:line="160" w:lineRule="exact"/>
              <w:ind w:right="284"/>
              <w:jc w:val="right"/>
            </w:pPr>
          </w:p>
        </w:tc>
        <w:tc>
          <w:tcPr>
            <w:tcW w:w="956" w:type="dxa"/>
            <w:tcBorders>
              <w:left w:val="single" w:sz="6" w:space="0" w:color="000000"/>
            </w:tcBorders>
            <w:shd w:val="clear" w:color="auto" w:fill="auto"/>
            <w:vAlign w:val="bottom"/>
          </w:tcPr>
          <w:p w14:paraId="3444D491" w14:textId="77777777" w:rsidR="00B861F0" w:rsidRPr="00B861F0" w:rsidRDefault="00B861F0" w:rsidP="00B861F0">
            <w:pPr>
              <w:snapToGrid w:val="0"/>
              <w:spacing w:before="90" w:line="160" w:lineRule="exact"/>
              <w:ind w:right="284"/>
              <w:jc w:val="right"/>
            </w:pPr>
          </w:p>
        </w:tc>
        <w:tc>
          <w:tcPr>
            <w:tcW w:w="956" w:type="dxa"/>
            <w:tcBorders>
              <w:left w:val="single" w:sz="6" w:space="0" w:color="000000"/>
            </w:tcBorders>
            <w:shd w:val="clear" w:color="auto" w:fill="auto"/>
            <w:vAlign w:val="bottom"/>
          </w:tcPr>
          <w:p w14:paraId="4F9B9238" w14:textId="77777777" w:rsidR="00B861F0" w:rsidRPr="00B861F0" w:rsidRDefault="00B861F0" w:rsidP="00B861F0">
            <w:pPr>
              <w:snapToGrid w:val="0"/>
              <w:spacing w:before="90" w:line="160" w:lineRule="exact"/>
              <w:ind w:right="284"/>
              <w:jc w:val="right"/>
            </w:pPr>
          </w:p>
        </w:tc>
        <w:tc>
          <w:tcPr>
            <w:tcW w:w="3539" w:type="dxa"/>
            <w:tcBorders>
              <w:left w:val="single" w:sz="6" w:space="0" w:color="000000"/>
            </w:tcBorders>
            <w:shd w:val="clear" w:color="auto" w:fill="auto"/>
            <w:vAlign w:val="bottom"/>
          </w:tcPr>
          <w:p w14:paraId="1E455C7E" w14:textId="3F8A592B" w:rsidR="00B861F0" w:rsidRPr="00B861F0" w:rsidRDefault="00B861F0" w:rsidP="00C06B7B">
            <w:pPr>
              <w:pStyle w:val="13"/>
              <w:spacing w:before="90" w:line="160" w:lineRule="exact"/>
              <w:ind w:left="284"/>
              <w:rPr>
                <w:sz w:val="14"/>
                <w:szCs w:val="14"/>
              </w:rPr>
            </w:pPr>
            <w:r w:rsidRPr="00B861F0">
              <w:rPr>
                <w:b w:val="0"/>
                <w:bCs w:val="0"/>
                <w:i/>
                <w:sz w:val="14"/>
                <w:szCs w:val="14"/>
                <w:u w:val="none"/>
              </w:rPr>
              <w:t xml:space="preserve"> of which:</w:t>
            </w:r>
          </w:p>
        </w:tc>
      </w:tr>
      <w:tr w:rsidR="00B861F0" w:rsidRPr="00D21FE6" w14:paraId="4AFDA86C" w14:textId="77777777" w:rsidTr="00B861F0">
        <w:trPr>
          <w:cantSplit/>
        </w:trPr>
        <w:tc>
          <w:tcPr>
            <w:tcW w:w="3514" w:type="dxa"/>
            <w:shd w:val="clear" w:color="auto" w:fill="auto"/>
            <w:vAlign w:val="bottom"/>
          </w:tcPr>
          <w:p w14:paraId="43200525" w14:textId="3D3955B1" w:rsidR="00B861F0" w:rsidRPr="00B861F0" w:rsidRDefault="00B861F0" w:rsidP="00C06B7B">
            <w:pPr>
              <w:spacing w:before="90" w:line="160" w:lineRule="exact"/>
              <w:ind w:left="113"/>
            </w:pPr>
            <w:r w:rsidRPr="00B861F0">
              <w:t>Австрия</w:t>
            </w:r>
          </w:p>
        </w:tc>
        <w:tc>
          <w:tcPr>
            <w:tcW w:w="956" w:type="dxa"/>
            <w:tcBorders>
              <w:left w:val="single" w:sz="6" w:space="0" w:color="000000"/>
            </w:tcBorders>
            <w:shd w:val="clear" w:color="auto" w:fill="auto"/>
            <w:vAlign w:val="bottom"/>
          </w:tcPr>
          <w:p w14:paraId="3E724378" w14:textId="1CEC7DF2" w:rsidR="00B861F0" w:rsidRPr="00B861F0" w:rsidRDefault="00B861F0" w:rsidP="00B861F0">
            <w:pPr>
              <w:snapToGrid w:val="0"/>
              <w:spacing w:before="90" w:line="160" w:lineRule="exact"/>
              <w:ind w:right="284"/>
              <w:jc w:val="right"/>
            </w:pPr>
            <w:r w:rsidRPr="00B861F0">
              <w:t>132</w:t>
            </w:r>
          </w:p>
        </w:tc>
        <w:tc>
          <w:tcPr>
            <w:tcW w:w="956" w:type="dxa"/>
            <w:tcBorders>
              <w:left w:val="single" w:sz="6" w:space="0" w:color="000000"/>
            </w:tcBorders>
            <w:shd w:val="clear" w:color="auto" w:fill="auto"/>
            <w:vAlign w:val="bottom"/>
          </w:tcPr>
          <w:p w14:paraId="40932311" w14:textId="52474556" w:rsidR="00B861F0" w:rsidRPr="00B861F0" w:rsidRDefault="00B861F0" w:rsidP="00B861F0">
            <w:pPr>
              <w:snapToGrid w:val="0"/>
              <w:spacing w:before="90" w:line="160" w:lineRule="exact"/>
              <w:ind w:right="284"/>
              <w:jc w:val="right"/>
              <w:rPr>
                <w:lang w:val="en-US"/>
              </w:rPr>
            </w:pPr>
            <w:r w:rsidRPr="00B861F0">
              <w:t>130</w:t>
            </w:r>
          </w:p>
        </w:tc>
        <w:tc>
          <w:tcPr>
            <w:tcW w:w="956" w:type="dxa"/>
            <w:tcBorders>
              <w:left w:val="single" w:sz="6" w:space="0" w:color="000000"/>
            </w:tcBorders>
            <w:shd w:val="clear" w:color="auto" w:fill="auto"/>
            <w:vAlign w:val="bottom"/>
          </w:tcPr>
          <w:p w14:paraId="67B52029" w14:textId="772A3B23" w:rsidR="00B861F0" w:rsidRPr="00B861F0" w:rsidRDefault="00B861F0" w:rsidP="00B861F0">
            <w:pPr>
              <w:snapToGrid w:val="0"/>
              <w:spacing w:before="90" w:line="160" w:lineRule="exact"/>
              <w:ind w:right="284"/>
              <w:jc w:val="right"/>
              <w:rPr>
                <w:lang w:val="en-US"/>
              </w:rPr>
            </w:pPr>
            <w:r w:rsidRPr="00B861F0">
              <w:t>124</w:t>
            </w:r>
          </w:p>
        </w:tc>
        <w:tc>
          <w:tcPr>
            <w:tcW w:w="3539" w:type="dxa"/>
            <w:tcBorders>
              <w:left w:val="single" w:sz="6" w:space="0" w:color="000000"/>
            </w:tcBorders>
            <w:shd w:val="clear" w:color="auto" w:fill="auto"/>
            <w:vAlign w:val="bottom"/>
          </w:tcPr>
          <w:p w14:paraId="2A9FAEB2" w14:textId="3B66EE40" w:rsidR="00B861F0" w:rsidRPr="00B861F0" w:rsidRDefault="00B861F0" w:rsidP="00C06B7B">
            <w:pPr>
              <w:spacing w:before="90" w:line="160" w:lineRule="exact"/>
              <w:ind w:left="170"/>
            </w:pPr>
            <w:r w:rsidRPr="00B861F0">
              <w:rPr>
                <w:i/>
              </w:rPr>
              <w:t>Austria</w:t>
            </w:r>
          </w:p>
        </w:tc>
      </w:tr>
      <w:tr w:rsidR="00B861F0" w:rsidRPr="00D21FE6" w14:paraId="3DE16254" w14:textId="77777777" w:rsidTr="00B861F0">
        <w:trPr>
          <w:cantSplit/>
        </w:trPr>
        <w:tc>
          <w:tcPr>
            <w:tcW w:w="3514" w:type="dxa"/>
            <w:shd w:val="clear" w:color="auto" w:fill="auto"/>
            <w:vAlign w:val="bottom"/>
          </w:tcPr>
          <w:p w14:paraId="00331533" w14:textId="223C6A0D" w:rsidR="00B861F0" w:rsidRPr="00B861F0" w:rsidRDefault="00B861F0" w:rsidP="00C06B7B">
            <w:pPr>
              <w:spacing w:before="90" w:line="160" w:lineRule="exact"/>
              <w:ind w:left="113"/>
            </w:pPr>
            <w:r w:rsidRPr="00B861F0">
              <w:t>Бельгия</w:t>
            </w:r>
          </w:p>
        </w:tc>
        <w:tc>
          <w:tcPr>
            <w:tcW w:w="956" w:type="dxa"/>
            <w:tcBorders>
              <w:left w:val="single" w:sz="6" w:space="0" w:color="000000"/>
            </w:tcBorders>
            <w:shd w:val="clear" w:color="auto" w:fill="auto"/>
            <w:vAlign w:val="bottom"/>
          </w:tcPr>
          <w:p w14:paraId="42C0F076" w14:textId="65C22450" w:rsidR="00B861F0" w:rsidRPr="00B861F0" w:rsidRDefault="00B861F0" w:rsidP="00B861F0">
            <w:pPr>
              <w:snapToGrid w:val="0"/>
              <w:spacing w:before="90" w:line="160" w:lineRule="exact"/>
              <w:ind w:right="284"/>
              <w:jc w:val="right"/>
            </w:pPr>
            <w:r w:rsidRPr="00B861F0">
              <w:t>131</w:t>
            </w:r>
          </w:p>
        </w:tc>
        <w:tc>
          <w:tcPr>
            <w:tcW w:w="956" w:type="dxa"/>
            <w:tcBorders>
              <w:left w:val="single" w:sz="6" w:space="0" w:color="000000"/>
            </w:tcBorders>
            <w:shd w:val="clear" w:color="auto" w:fill="auto"/>
            <w:vAlign w:val="bottom"/>
          </w:tcPr>
          <w:p w14:paraId="7ED5BBC7" w14:textId="3B993375" w:rsidR="00B861F0" w:rsidRPr="00B861F0" w:rsidRDefault="00B861F0" w:rsidP="00B861F0">
            <w:pPr>
              <w:snapToGrid w:val="0"/>
              <w:spacing w:before="90" w:line="160" w:lineRule="exact"/>
              <w:ind w:right="284"/>
              <w:jc w:val="right"/>
              <w:rPr>
                <w:lang w:val="en-US"/>
              </w:rPr>
            </w:pPr>
            <w:r w:rsidRPr="00B861F0">
              <w:t>135</w:t>
            </w:r>
          </w:p>
        </w:tc>
        <w:tc>
          <w:tcPr>
            <w:tcW w:w="956" w:type="dxa"/>
            <w:tcBorders>
              <w:left w:val="single" w:sz="6" w:space="0" w:color="000000"/>
            </w:tcBorders>
            <w:shd w:val="clear" w:color="auto" w:fill="auto"/>
            <w:vAlign w:val="bottom"/>
          </w:tcPr>
          <w:p w14:paraId="6891B282" w14:textId="6A63495B" w:rsidR="00B861F0" w:rsidRPr="00B861F0" w:rsidRDefault="00B861F0" w:rsidP="00B861F0">
            <w:pPr>
              <w:snapToGrid w:val="0"/>
              <w:spacing w:before="90" w:line="160" w:lineRule="exact"/>
              <w:ind w:right="284"/>
              <w:jc w:val="right"/>
              <w:rPr>
                <w:lang w:val="en-US"/>
              </w:rPr>
            </w:pPr>
            <w:r w:rsidRPr="00B861F0">
              <w:t>137</w:t>
            </w:r>
          </w:p>
        </w:tc>
        <w:tc>
          <w:tcPr>
            <w:tcW w:w="3539" w:type="dxa"/>
            <w:tcBorders>
              <w:left w:val="single" w:sz="6" w:space="0" w:color="000000"/>
            </w:tcBorders>
            <w:shd w:val="clear" w:color="auto" w:fill="auto"/>
            <w:vAlign w:val="bottom"/>
          </w:tcPr>
          <w:p w14:paraId="387A10C0" w14:textId="76EC5869" w:rsidR="00B861F0" w:rsidRPr="00B861F0" w:rsidRDefault="00B861F0" w:rsidP="00C06B7B">
            <w:pPr>
              <w:spacing w:before="90" w:line="160" w:lineRule="exact"/>
              <w:ind w:left="170"/>
            </w:pPr>
            <w:r w:rsidRPr="00B861F0">
              <w:rPr>
                <w:i/>
              </w:rPr>
              <w:t>Belgium</w:t>
            </w:r>
          </w:p>
        </w:tc>
      </w:tr>
      <w:tr w:rsidR="00B861F0" w:rsidRPr="00D21FE6" w14:paraId="15A18266" w14:textId="77777777" w:rsidTr="00B861F0">
        <w:trPr>
          <w:cantSplit/>
        </w:trPr>
        <w:tc>
          <w:tcPr>
            <w:tcW w:w="3514" w:type="dxa"/>
            <w:shd w:val="clear" w:color="auto" w:fill="auto"/>
            <w:vAlign w:val="bottom"/>
          </w:tcPr>
          <w:p w14:paraId="0A85FC6C" w14:textId="33172083" w:rsidR="00B861F0" w:rsidRPr="00B861F0" w:rsidRDefault="00B861F0" w:rsidP="00C06B7B">
            <w:pPr>
              <w:spacing w:before="90" w:line="160" w:lineRule="exact"/>
              <w:ind w:left="113"/>
            </w:pPr>
            <w:r w:rsidRPr="00B861F0">
              <w:t>Венгрия</w:t>
            </w:r>
          </w:p>
        </w:tc>
        <w:tc>
          <w:tcPr>
            <w:tcW w:w="956" w:type="dxa"/>
            <w:tcBorders>
              <w:left w:val="single" w:sz="6" w:space="0" w:color="000000"/>
            </w:tcBorders>
            <w:shd w:val="clear" w:color="auto" w:fill="auto"/>
            <w:vAlign w:val="bottom"/>
          </w:tcPr>
          <w:p w14:paraId="51316EC9" w14:textId="2F79D5EF" w:rsidR="00B861F0" w:rsidRPr="00B861F0" w:rsidRDefault="00B861F0" w:rsidP="00B861F0">
            <w:pPr>
              <w:snapToGrid w:val="0"/>
              <w:spacing w:before="90" w:line="160" w:lineRule="exact"/>
              <w:ind w:right="284"/>
              <w:jc w:val="right"/>
            </w:pPr>
            <w:r w:rsidRPr="00B861F0">
              <w:t>171</w:t>
            </w:r>
          </w:p>
        </w:tc>
        <w:tc>
          <w:tcPr>
            <w:tcW w:w="956" w:type="dxa"/>
            <w:tcBorders>
              <w:left w:val="single" w:sz="6" w:space="0" w:color="000000"/>
            </w:tcBorders>
            <w:shd w:val="clear" w:color="auto" w:fill="auto"/>
            <w:vAlign w:val="bottom"/>
          </w:tcPr>
          <w:p w14:paraId="7073EDA8" w14:textId="55D46EA4" w:rsidR="00B861F0" w:rsidRPr="00B861F0" w:rsidRDefault="00B861F0" w:rsidP="00B861F0">
            <w:pPr>
              <w:snapToGrid w:val="0"/>
              <w:spacing w:before="90" w:line="160" w:lineRule="exact"/>
              <w:ind w:right="284"/>
              <w:jc w:val="right"/>
              <w:rPr>
                <w:lang w:val="en-US"/>
              </w:rPr>
            </w:pPr>
            <w:r w:rsidRPr="00B861F0">
              <w:t>159</w:t>
            </w:r>
          </w:p>
        </w:tc>
        <w:tc>
          <w:tcPr>
            <w:tcW w:w="956" w:type="dxa"/>
            <w:tcBorders>
              <w:left w:val="single" w:sz="6" w:space="0" w:color="000000"/>
            </w:tcBorders>
            <w:shd w:val="clear" w:color="auto" w:fill="auto"/>
            <w:vAlign w:val="bottom"/>
          </w:tcPr>
          <w:p w14:paraId="2A7141AA" w14:textId="51458D25" w:rsidR="00B861F0" w:rsidRPr="00B861F0" w:rsidRDefault="00B861F0" w:rsidP="00B861F0">
            <w:pPr>
              <w:snapToGrid w:val="0"/>
              <w:spacing w:before="90" w:line="160" w:lineRule="exact"/>
              <w:ind w:right="284"/>
              <w:jc w:val="right"/>
              <w:rPr>
                <w:lang w:val="en-US"/>
              </w:rPr>
            </w:pPr>
            <w:r w:rsidRPr="00B861F0">
              <w:t>143</w:t>
            </w:r>
          </w:p>
        </w:tc>
        <w:tc>
          <w:tcPr>
            <w:tcW w:w="3539" w:type="dxa"/>
            <w:tcBorders>
              <w:left w:val="single" w:sz="6" w:space="0" w:color="000000"/>
            </w:tcBorders>
            <w:shd w:val="clear" w:color="auto" w:fill="auto"/>
            <w:vAlign w:val="bottom"/>
          </w:tcPr>
          <w:p w14:paraId="55F0E582" w14:textId="3952763D" w:rsidR="00B861F0" w:rsidRPr="00B861F0" w:rsidRDefault="00B861F0" w:rsidP="00C06B7B">
            <w:pPr>
              <w:spacing w:before="90" w:line="160" w:lineRule="exact"/>
              <w:ind w:left="170"/>
            </w:pPr>
            <w:r w:rsidRPr="00B861F0">
              <w:rPr>
                <w:i/>
              </w:rPr>
              <w:t>Hungary</w:t>
            </w:r>
          </w:p>
        </w:tc>
      </w:tr>
      <w:tr w:rsidR="00B861F0" w:rsidRPr="00D21FE6" w14:paraId="29632857" w14:textId="77777777" w:rsidTr="00B861F0">
        <w:trPr>
          <w:cantSplit/>
        </w:trPr>
        <w:tc>
          <w:tcPr>
            <w:tcW w:w="3514" w:type="dxa"/>
            <w:shd w:val="clear" w:color="auto" w:fill="auto"/>
            <w:vAlign w:val="bottom"/>
          </w:tcPr>
          <w:p w14:paraId="7014322F" w14:textId="77777777" w:rsidR="00B861F0" w:rsidRPr="00B861F0" w:rsidRDefault="00B861F0" w:rsidP="00C06B7B">
            <w:pPr>
              <w:spacing w:before="90" w:line="160" w:lineRule="exact"/>
              <w:ind w:left="113"/>
            </w:pPr>
            <w:r w:rsidRPr="00B861F0">
              <w:t>Германия</w:t>
            </w:r>
          </w:p>
        </w:tc>
        <w:tc>
          <w:tcPr>
            <w:tcW w:w="956" w:type="dxa"/>
            <w:tcBorders>
              <w:left w:val="single" w:sz="6" w:space="0" w:color="000000"/>
            </w:tcBorders>
            <w:shd w:val="clear" w:color="auto" w:fill="auto"/>
            <w:vAlign w:val="bottom"/>
          </w:tcPr>
          <w:p w14:paraId="51D61894" w14:textId="09676B96" w:rsidR="00B861F0" w:rsidRPr="00B861F0" w:rsidRDefault="00B861F0" w:rsidP="00B861F0">
            <w:pPr>
              <w:snapToGrid w:val="0"/>
              <w:spacing w:before="90" w:line="160" w:lineRule="exact"/>
              <w:ind w:right="284"/>
              <w:jc w:val="right"/>
            </w:pPr>
            <w:r w:rsidRPr="00B861F0">
              <w:t>123</w:t>
            </w:r>
          </w:p>
        </w:tc>
        <w:tc>
          <w:tcPr>
            <w:tcW w:w="956" w:type="dxa"/>
            <w:tcBorders>
              <w:left w:val="single" w:sz="6" w:space="0" w:color="000000"/>
            </w:tcBorders>
            <w:shd w:val="clear" w:color="auto" w:fill="auto"/>
            <w:vAlign w:val="bottom"/>
          </w:tcPr>
          <w:p w14:paraId="1D79C800" w14:textId="43CA75E2" w:rsidR="00B861F0" w:rsidRPr="00B861F0" w:rsidRDefault="00B861F0" w:rsidP="00B861F0">
            <w:pPr>
              <w:snapToGrid w:val="0"/>
              <w:spacing w:before="90" w:line="160" w:lineRule="exact"/>
              <w:ind w:right="284"/>
              <w:jc w:val="right"/>
              <w:rPr>
                <w:lang w:val="en-US"/>
              </w:rPr>
            </w:pPr>
            <w:r w:rsidRPr="00B861F0">
              <w:t>120</w:t>
            </w:r>
          </w:p>
        </w:tc>
        <w:tc>
          <w:tcPr>
            <w:tcW w:w="956" w:type="dxa"/>
            <w:tcBorders>
              <w:left w:val="single" w:sz="6" w:space="0" w:color="000000"/>
            </w:tcBorders>
            <w:shd w:val="clear" w:color="auto" w:fill="auto"/>
            <w:vAlign w:val="bottom"/>
          </w:tcPr>
          <w:p w14:paraId="63FA607E" w14:textId="66C45191" w:rsidR="00B861F0" w:rsidRPr="00B861F0" w:rsidRDefault="00B861F0" w:rsidP="00B861F0">
            <w:pPr>
              <w:snapToGrid w:val="0"/>
              <w:spacing w:before="90" w:line="160" w:lineRule="exact"/>
              <w:ind w:right="284"/>
              <w:jc w:val="right"/>
              <w:rPr>
                <w:lang w:val="en-US"/>
              </w:rPr>
            </w:pPr>
            <w:r w:rsidRPr="00B861F0">
              <w:t>116</w:t>
            </w:r>
          </w:p>
        </w:tc>
        <w:tc>
          <w:tcPr>
            <w:tcW w:w="3539" w:type="dxa"/>
            <w:tcBorders>
              <w:left w:val="single" w:sz="6" w:space="0" w:color="000000"/>
            </w:tcBorders>
            <w:shd w:val="clear" w:color="auto" w:fill="auto"/>
            <w:vAlign w:val="bottom"/>
          </w:tcPr>
          <w:p w14:paraId="1754C055" w14:textId="23B19121" w:rsidR="00B861F0" w:rsidRPr="00B861F0" w:rsidRDefault="00B861F0" w:rsidP="00C06B7B">
            <w:pPr>
              <w:spacing w:before="90" w:line="160" w:lineRule="exact"/>
              <w:ind w:left="170"/>
            </w:pPr>
            <w:r w:rsidRPr="00B861F0">
              <w:rPr>
                <w:i/>
              </w:rPr>
              <w:t>Germany</w:t>
            </w:r>
          </w:p>
        </w:tc>
      </w:tr>
      <w:tr w:rsidR="00B861F0" w:rsidRPr="00D21FE6" w14:paraId="7F67609A" w14:textId="77777777" w:rsidTr="00B861F0">
        <w:trPr>
          <w:cantSplit/>
        </w:trPr>
        <w:tc>
          <w:tcPr>
            <w:tcW w:w="3514" w:type="dxa"/>
            <w:shd w:val="clear" w:color="auto" w:fill="auto"/>
            <w:vAlign w:val="bottom"/>
          </w:tcPr>
          <w:p w14:paraId="5C0F5291" w14:textId="77777777" w:rsidR="00B861F0" w:rsidRPr="00B861F0" w:rsidRDefault="00B861F0" w:rsidP="00C06B7B">
            <w:pPr>
              <w:spacing w:before="90" w:line="160" w:lineRule="exact"/>
              <w:ind w:left="113"/>
            </w:pPr>
            <w:r w:rsidRPr="00B861F0">
              <w:t>Дания</w:t>
            </w:r>
          </w:p>
        </w:tc>
        <w:tc>
          <w:tcPr>
            <w:tcW w:w="956" w:type="dxa"/>
            <w:tcBorders>
              <w:left w:val="single" w:sz="6" w:space="0" w:color="000000"/>
            </w:tcBorders>
            <w:shd w:val="clear" w:color="auto" w:fill="auto"/>
            <w:vAlign w:val="bottom"/>
          </w:tcPr>
          <w:p w14:paraId="52DF7105" w14:textId="2AF19016" w:rsidR="00B861F0" w:rsidRPr="00B861F0" w:rsidRDefault="00B861F0" w:rsidP="00B861F0">
            <w:pPr>
              <w:snapToGrid w:val="0"/>
              <w:spacing w:before="90" w:line="160" w:lineRule="exact"/>
              <w:ind w:right="284"/>
              <w:jc w:val="right"/>
            </w:pPr>
            <w:r w:rsidRPr="00B861F0">
              <w:t>162</w:t>
            </w:r>
          </w:p>
        </w:tc>
        <w:tc>
          <w:tcPr>
            <w:tcW w:w="956" w:type="dxa"/>
            <w:tcBorders>
              <w:left w:val="single" w:sz="6" w:space="0" w:color="000000"/>
            </w:tcBorders>
            <w:shd w:val="clear" w:color="auto" w:fill="auto"/>
            <w:vAlign w:val="bottom"/>
          </w:tcPr>
          <w:p w14:paraId="60FFBFAE" w14:textId="545FBF9A" w:rsidR="00B861F0" w:rsidRPr="00B861F0" w:rsidRDefault="00B861F0" w:rsidP="00B861F0">
            <w:pPr>
              <w:snapToGrid w:val="0"/>
              <w:spacing w:before="90" w:line="160" w:lineRule="exact"/>
              <w:ind w:right="284"/>
              <w:jc w:val="right"/>
              <w:rPr>
                <w:lang w:val="en-US"/>
              </w:rPr>
            </w:pPr>
            <w:r w:rsidRPr="00B861F0">
              <w:t>156</w:t>
            </w:r>
          </w:p>
        </w:tc>
        <w:tc>
          <w:tcPr>
            <w:tcW w:w="956" w:type="dxa"/>
            <w:tcBorders>
              <w:left w:val="single" w:sz="6" w:space="0" w:color="000000"/>
            </w:tcBorders>
            <w:shd w:val="clear" w:color="auto" w:fill="auto"/>
            <w:vAlign w:val="bottom"/>
          </w:tcPr>
          <w:p w14:paraId="4E696182" w14:textId="3E2E2E54" w:rsidR="00B861F0" w:rsidRPr="00B861F0" w:rsidRDefault="00B861F0" w:rsidP="00B861F0">
            <w:pPr>
              <w:snapToGrid w:val="0"/>
              <w:spacing w:before="90" w:line="160" w:lineRule="exact"/>
              <w:ind w:right="284"/>
              <w:jc w:val="right"/>
              <w:rPr>
                <w:lang w:val="en-US"/>
              </w:rPr>
            </w:pPr>
            <w:r w:rsidRPr="00B861F0">
              <w:t>161</w:t>
            </w:r>
          </w:p>
        </w:tc>
        <w:tc>
          <w:tcPr>
            <w:tcW w:w="3539" w:type="dxa"/>
            <w:tcBorders>
              <w:left w:val="single" w:sz="6" w:space="0" w:color="000000"/>
            </w:tcBorders>
            <w:shd w:val="clear" w:color="auto" w:fill="auto"/>
            <w:vAlign w:val="bottom"/>
          </w:tcPr>
          <w:p w14:paraId="3BCE9643" w14:textId="5FC1EB44" w:rsidR="00B861F0" w:rsidRPr="00B861F0" w:rsidRDefault="00B861F0" w:rsidP="00C06B7B">
            <w:pPr>
              <w:spacing w:before="90" w:line="160" w:lineRule="exact"/>
              <w:ind w:left="170"/>
            </w:pPr>
            <w:r w:rsidRPr="00B861F0">
              <w:rPr>
                <w:i/>
              </w:rPr>
              <w:t>Denmark</w:t>
            </w:r>
          </w:p>
        </w:tc>
      </w:tr>
      <w:tr w:rsidR="00B861F0" w:rsidRPr="00D21FE6" w14:paraId="348412DD" w14:textId="77777777" w:rsidTr="00B861F0">
        <w:trPr>
          <w:cantSplit/>
        </w:trPr>
        <w:tc>
          <w:tcPr>
            <w:tcW w:w="3514" w:type="dxa"/>
            <w:shd w:val="clear" w:color="auto" w:fill="auto"/>
            <w:vAlign w:val="bottom"/>
          </w:tcPr>
          <w:p w14:paraId="3BF1F319" w14:textId="77777777" w:rsidR="00B861F0" w:rsidRPr="00B861F0" w:rsidRDefault="00B861F0" w:rsidP="00C06B7B">
            <w:pPr>
              <w:spacing w:before="90" w:line="160" w:lineRule="exact"/>
              <w:ind w:left="113"/>
            </w:pPr>
            <w:r w:rsidRPr="00B861F0">
              <w:t>Италия</w:t>
            </w:r>
          </w:p>
        </w:tc>
        <w:tc>
          <w:tcPr>
            <w:tcW w:w="956" w:type="dxa"/>
            <w:tcBorders>
              <w:left w:val="single" w:sz="6" w:space="0" w:color="000000"/>
            </w:tcBorders>
            <w:shd w:val="clear" w:color="auto" w:fill="auto"/>
            <w:vAlign w:val="bottom"/>
          </w:tcPr>
          <w:p w14:paraId="4C07E95D" w14:textId="74A95451" w:rsidR="00B861F0" w:rsidRPr="00B861F0" w:rsidRDefault="00B861F0" w:rsidP="00B861F0">
            <w:pPr>
              <w:snapToGrid w:val="0"/>
              <w:spacing w:before="90" w:line="160" w:lineRule="exact"/>
              <w:ind w:right="284"/>
              <w:jc w:val="right"/>
            </w:pPr>
            <w:r w:rsidRPr="00B861F0">
              <w:t>113</w:t>
            </w:r>
          </w:p>
        </w:tc>
        <w:tc>
          <w:tcPr>
            <w:tcW w:w="956" w:type="dxa"/>
            <w:tcBorders>
              <w:left w:val="single" w:sz="6" w:space="0" w:color="000000"/>
            </w:tcBorders>
            <w:shd w:val="clear" w:color="auto" w:fill="auto"/>
            <w:vAlign w:val="bottom"/>
          </w:tcPr>
          <w:p w14:paraId="6690621C" w14:textId="741F77E0" w:rsidR="00B861F0" w:rsidRPr="00B861F0" w:rsidRDefault="00B861F0" w:rsidP="00B861F0">
            <w:pPr>
              <w:snapToGrid w:val="0"/>
              <w:spacing w:before="90" w:line="160" w:lineRule="exact"/>
              <w:ind w:right="284"/>
              <w:jc w:val="right"/>
              <w:rPr>
                <w:lang w:val="en-US"/>
              </w:rPr>
            </w:pPr>
            <w:r w:rsidRPr="00B861F0">
              <w:t>124</w:t>
            </w:r>
          </w:p>
        </w:tc>
        <w:tc>
          <w:tcPr>
            <w:tcW w:w="956" w:type="dxa"/>
            <w:tcBorders>
              <w:left w:val="single" w:sz="6" w:space="0" w:color="000000"/>
            </w:tcBorders>
            <w:shd w:val="clear" w:color="auto" w:fill="auto"/>
            <w:vAlign w:val="bottom"/>
          </w:tcPr>
          <w:p w14:paraId="4C10B765" w14:textId="111B29DE" w:rsidR="00B861F0" w:rsidRPr="00B861F0" w:rsidRDefault="00B861F0" w:rsidP="00B861F0">
            <w:pPr>
              <w:snapToGrid w:val="0"/>
              <w:spacing w:before="90" w:line="160" w:lineRule="exact"/>
              <w:ind w:right="284"/>
              <w:jc w:val="right"/>
              <w:rPr>
                <w:lang w:val="en-US"/>
              </w:rPr>
            </w:pPr>
            <w:r w:rsidRPr="00B861F0">
              <w:t>125</w:t>
            </w:r>
          </w:p>
        </w:tc>
        <w:tc>
          <w:tcPr>
            <w:tcW w:w="3539" w:type="dxa"/>
            <w:tcBorders>
              <w:left w:val="single" w:sz="6" w:space="0" w:color="000000"/>
            </w:tcBorders>
            <w:shd w:val="clear" w:color="auto" w:fill="auto"/>
            <w:vAlign w:val="bottom"/>
          </w:tcPr>
          <w:p w14:paraId="385874C2" w14:textId="10EFDACE" w:rsidR="00B861F0" w:rsidRPr="00B861F0" w:rsidRDefault="00B861F0" w:rsidP="00C06B7B">
            <w:pPr>
              <w:spacing w:before="90" w:line="160" w:lineRule="exact"/>
              <w:ind w:left="170"/>
            </w:pPr>
            <w:r w:rsidRPr="00B861F0">
              <w:rPr>
                <w:i/>
              </w:rPr>
              <w:t>Italy</w:t>
            </w:r>
          </w:p>
        </w:tc>
      </w:tr>
      <w:tr w:rsidR="00B861F0" w:rsidRPr="00D21FE6" w14:paraId="555DC930" w14:textId="77777777" w:rsidTr="00B861F0">
        <w:trPr>
          <w:cantSplit/>
        </w:trPr>
        <w:tc>
          <w:tcPr>
            <w:tcW w:w="3514" w:type="dxa"/>
            <w:shd w:val="clear" w:color="auto" w:fill="auto"/>
            <w:vAlign w:val="bottom"/>
          </w:tcPr>
          <w:p w14:paraId="49D480B3" w14:textId="77777777" w:rsidR="00B861F0" w:rsidRPr="00B861F0" w:rsidRDefault="00B861F0" w:rsidP="00C06B7B">
            <w:pPr>
              <w:spacing w:before="90" w:line="160" w:lineRule="exact"/>
              <w:ind w:left="113"/>
            </w:pPr>
            <w:r w:rsidRPr="00B861F0">
              <w:t>Нидерланды</w:t>
            </w:r>
          </w:p>
        </w:tc>
        <w:tc>
          <w:tcPr>
            <w:tcW w:w="956" w:type="dxa"/>
            <w:tcBorders>
              <w:left w:val="single" w:sz="6" w:space="0" w:color="000000"/>
            </w:tcBorders>
            <w:shd w:val="clear" w:color="auto" w:fill="auto"/>
            <w:vAlign w:val="bottom"/>
          </w:tcPr>
          <w:p w14:paraId="785A39C0" w14:textId="635D4191" w:rsidR="00B861F0" w:rsidRPr="00B861F0" w:rsidRDefault="00B861F0" w:rsidP="00B861F0">
            <w:pPr>
              <w:snapToGrid w:val="0"/>
              <w:spacing w:before="90" w:line="160" w:lineRule="exact"/>
              <w:ind w:right="284"/>
              <w:jc w:val="right"/>
            </w:pPr>
            <w:r w:rsidRPr="00B861F0">
              <w:t>135</w:t>
            </w:r>
          </w:p>
        </w:tc>
        <w:tc>
          <w:tcPr>
            <w:tcW w:w="956" w:type="dxa"/>
            <w:tcBorders>
              <w:left w:val="single" w:sz="6" w:space="0" w:color="000000"/>
            </w:tcBorders>
            <w:shd w:val="clear" w:color="auto" w:fill="auto"/>
            <w:vAlign w:val="bottom"/>
          </w:tcPr>
          <w:p w14:paraId="38667C14" w14:textId="77A086CF" w:rsidR="00B861F0" w:rsidRPr="00B861F0" w:rsidRDefault="00B861F0" w:rsidP="00B861F0">
            <w:pPr>
              <w:snapToGrid w:val="0"/>
              <w:spacing w:before="90" w:line="160" w:lineRule="exact"/>
              <w:ind w:right="284"/>
              <w:jc w:val="right"/>
              <w:rPr>
                <w:lang w:val="en-US"/>
              </w:rPr>
            </w:pPr>
            <w:r w:rsidRPr="00B861F0">
              <w:t>137</w:t>
            </w:r>
          </w:p>
        </w:tc>
        <w:tc>
          <w:tcPr>
            <w:tcW w:w="956" w:type="dxa"/>
            <w:tcBorders>
              <w:left w:val="single" w:sz="6" w:space="0" w:color="000000"/>
            </w:tcBorders>
            <w:shd w:val="clear" w:color="auto" w:fill="auto"/>
            <w:vAlign w:val="bottom"/>
          </w:tcPr>
          <w:p w14:paraId="4EB2D286" w14:textId="6A4B6522" w:rsidR="00B861F0" w:rsidRPr="00B861F0" w:rsidRDefault="00B861F0" w:rsidP="00B861F0">
            <w:pPr>
              <w:snapToGrid w:val="0"/>
              <w:spacing w:before="90" w:line="160" w:lineRule="exact"/>
              <w:ind w:right="284"/>
              <w:jc w:val="right"/>
              <w:rPr>
                <w:lang w:val="en-US"/>
              </w:rPr>
            </w:pPr>
            <w:r w:rsidRPr="00B861F0">
              <w:t>137</w:t>
            </w:r>
          </w:p>
        </w:tc>
        <w:tc>
          <w:tcPr>
            <w:tcW w:w="3539" w:type="dxa"/>
            <w:tcBorders>
              <w:left w:val="single" w:sz="6" w:space="0" w:color="000000"/>
            </w:tcBorders>
            <w:shd w:val="clear" w:color="auto" w:fill="auto"/>
            <w:vAlign w:val="bottom"/>
          </w:tcPr>
          <w:p w14:paraId="3D432E8E" w14:textId="76C90F26" w:rsidR="00B861F0" w:rsidRPr="00B861F0" w:rsidRDefault="00B861F0" w:rsidP="00C06B7B">
            <w:pPr>
              <w:spacing w:before="90" w:line="160" w:lineRule="exact"/>
              <w:ind w:left="170"/>
            </w:pPr>
            <w:r w:rsidRPr="00B861F0">
              <w:rPr>
                <w:i/>
              </w:rPr>
              <w:t>Netherlands</w:t>
            </w:r>
          </w:p>
        </w:tc>
      </w:tr>
      <w:tr w:rsidR="00B861F0" w:rsidRPr="00D21FE6" w14:paraId="2F40048B" w14:textId="77777777" w:rsidTr="00B861F0">
        <w:trPr>
          <w:cantSplit/>
          <w:trHeight w:val="60"/>
        </w:trPr>
        <w:tc>
          <w:tcPr>
            <w:tcW w:w="3514" w:type="dxa"/>
            <w:shd w:val="clear" w:color="auto" w:fill="auto"/>
            <w:vAlign w:val="bottom"/>
          </w:tcPr>
          <w:p w14:paraId="09FC1AD8" w14:textId="77777777" w:rsidR="00B861F0" w:rsidRPr="00B861F0" w:rsidRDefault="00B861F0" w:rsidP="00C06B7B">
            <w:pPr>
              <w:spacing w:before="90" w:line="160" w:lineRule="exact"/>
              <w:ind w:left="113"/>
            </w:pPr>
            <w:r w:rsidRPr="00B861F0">
              <w:t>Польша</w:t>
            </w:r>
          </w:p>
        </w:tc>
        <w:tc>
          <w:tcPr>
            <w:tcW w:w="956" w:type="dxa"/>
            <w:tcBorders>
              <w:left w:val="single" w:sz="6" w:space="0" w:color="000000"/>
            </w:tcBorders>
            <w:shd w:val="clear" w:color="auto" w:fill="auto"/>
            <w:vAlign w:val="bottom"/>
          </w:tcPr>
          <w:p w14:paraId="279E933B" w14:textId="159E7116" w:rsidR="00B861F0" w:rsidRPr="00B861F0" w:rsidRDefault="00B861F0" w:rsidP="00B861F0">
            <w:pPr>
              <w:snapToGrid w:val="0"/>
              <w:spacing w:before="90" w:line="160" w:lineRule="exact"/>
              <w:ind w:right="284"/>
              <w:jc w:val="right"/>
              <w:rPr>
                <w:lang w:val="en-US"/>
              </w:rPr>
            </w:pPr>
            <w:r w:rsidRPr="00B861F0">
              <w:t>150</w:t>
            </w:r>
          </w:p>
        </w:tc>
        <w:tc>
          <w:tcPr>
            <w:tcW w:w="956" w:type="dxa"/>
            <w:tcBorders>
              <w:left w:val="single" w:sz="6" w:space="0" w:color="000000"/>
            </w:tcBorders>
            <w:shd w:val="clear" w:color="auto" w:fill="auto"/>
            <w:vAlign w:val="bottom"/>
          </w:tcPr>
          <w:p w14:paraId="09831235" w14:textId="12C9FBB1" w:rsidR="00B861F0" w:rsidRPr="00B861F0" w:rsidRDefault="00B861F0" w:rsidP="00B861F0">
            <w:pPr>
              <w:snapToGrid w:val="0"/>
              <w:spacing w:before="90" w:line="160" w:lineRule="exact"/>
              <w:ind w:right="284"/>
              <w:jc w:val="right"/>
              <w:rPr>
                <w:lang w:val="en-US"/>
              </w:rPr>
            </w:pPr>
            <w:r w:rsidRPr="00B861F0">
              <w:t>169</w:t>
            </w:r>
          </w:p>
        </w:tc>
        <w:tc>
          <w:tcPr>
            <w:tcW w:w="956" w:type="dxa"/>
            <w:tcBorders>
              <w:left w:val="single" w:sz="6" w:space="0" w:color="000000"/>
            </w:tcBorders>
            <w:shd w:val="clear" w:color="auto" w:fill="auto"/>
            <w:vAlign w:val="bottom"/>
          </w:tcPr>
          <w:p w14:paraId="045E3195" w14:textId="6D1BFF1A" w:rsidR="00B861F0" w:rsidRPr="00B861F0" w:rsidRDefault="00B861F0" w:rsidP="00B861F0">
            <w:pPr>
              <w:snapToGrid w:val="0"/>
              <w:spacing w:before="90" w:line="160" w:lineRule="exact"/>
              <w:ind w:right="284"/>
              <w:jc w:val="right"/>
              <w:rPr>
                <w:lang w:val="en-US"/>
              </w:rPr>
            </w:pPr>
            <w:r w:rsidRPr="00B861F0">
              <w:t>167</w:t>
            </w:r>
          </w:p>
        </w:tc>
        <w:tc>
          <w:tcPr>
            <w:tcW w:w="3539" w:type="dxa"/>
            <w:tcBorders>
              <w:left w:val="single" w:sz="6" w:space="0" w:color="000000"/>
            </w:tcBorders>
            <w:shd w:val="clear" w:color="auto" w:fill="auto"/>
            <w:vAlign w:val="bottom"/>
          </w:tcPr>
          <w:p w14:paraId="2CA0C8B1" w14:textId="182E7DC6" w:rsidR="00B861F0" w:rsidRPr="00B861F0" w:rsidRDefault="00B861F0" w:rsidP="00C06B7B">
            <w:pPr>
              <w:spacing w:before="90" w:line="160" w:lineRule="exact"/>
              <w:ind w:left="170"/>
            </w:pPr>
            <w:r w:rsidRPr="00B861F0">
              <w:rPr>
                <w:i/>
              </w:rPr>
              <w:t>Poland</w:t>
            </w:r>
          </w:p>
        </w:tc>
      </w:tr>
      <w:tr w:rsidR="00B861F0" w:rsidRPr="00D21FE6" w14:paraId="26810C59" w14:textId="77777777" w:rsidTr="00B861F0">
        <w:trPr>
          <w:cantSplit/>
        </w:trPr>
        <w:tc>
          <w:tcPr>
            <w:tcW w:w="3514" w:type="dxa"/>
            <w:shd w:val="clear" w:color="auto" w:fill="auto"/>
            <w:vAlign w:val="bottom"/>
          </w:tcPr>
          <w:p w14:paraId="45FB24F5" w14:textId="77777777" w:rsidR="00B861F0" w:rsidRPr="00B861F0" w:rsidRDefault="00B861F0" w:rsidP="00C06B7B">
            <w:pPr>
              <w:spacing w:before="90" w:line="160" w:lineRule="exact"/>
              <w:ind w:left="113"/>
            </w:pPr>
            <w:r w:rsidRPr="00B861F0">
              <w:t>Румыния</w:t>
            </w:r>
          </w:p>
        </w:tc>
        <w:tc>
          <w:tcPr>
            <w:tcW w:w="956" w:type="dxa"/>
            <w:tcBorders>
              <w:left w:val="single" w:sz="6" w:space="0" w:color="000000"/>
            </w:tcBorders>
            <w:shd w:val="clear" w:color="auto" w:fill="auto"/>
            <w:vAlign w:val="bottom"/>
          </w:tcPr>
          <w:p w14:paraId="4EC5AA63" w14:textId="08DE618E" w:rsidR="00B861F0" w:rsidRPr="00B861F0" w:rsidRDefault="00B861F0" w:rsidP="00B861F0">
            <w:pPr>
              <w:snapToGrid w:val="0"/>
              <w:spacing w:before="90" w:line="160" w:lineRule="exact"/>
              <w:ind w:right="284"/>
              <w:jc w:val="right"/>
              <w:rPr>
                <w:lang w:val="en-US"/>
              </w:rPr>
            </w:pPr>
            <w:r w:rsidRPr="00B861F0">
              <w:t>152</w:t>
            </w:r>
          </w:p>
        </w:tc>
        <w:tc>
          <w:tcPr>
            <w:tcW w:w="956" w:type="dxa"/>
            <w:tcBorders>
              <w:left w:val="single" w:sz="6" w:space="0" w:color="000000"/>
            </w:tcBorders>
            <w:shd w:val="clear" w:color="auto" w:fill="auto"/>
            <w:vAlign w:val="bottom"/>
          </w:tcPr>
          <w:p w14:paraId="10267A93" w14:textId="072DD4FA" w:rsidR="00B861F0" w:rsidRPr="00B861F0" w:rsidRDefault="00B861F0" w:rsidP="00B861F0">
            <w:pPr>
              <w:snapToGrid w:val="0"/>
              <w:spacing w:before="90" w:line="160" w:lineRule="exact"/>
              <w:ind w:right="284"/>
              <w:jc w:val="right"/>
              <w:rPr>
                <w:lang w:val="en-US"/>
              </w:rPr>
            </w:pPr>
            <w:r w:rsidRPr="00B861F0">
              <w:t>171</w:t>
            </w:r>
          </w:p>
        </w:tc>
        <w:tc>
          <w:tcPr>
            <w:tcW w:w="956" w:type="dxa"/>
            <w:tcBorders>
              <w:left w:val="single" w:sz="6" w:space="0" w:color="000000"/>
            </w:tcBorders>
            <w:shd w:val="clear" w:color="auto" w:fill="auto"/>
            <w:vAlign w:val="bottom"/>
          </w:tcPr>
          <w:p w14:paraId="2F390E61" w14:textId="12DC0D7C" w:rsidR="00B861F0" w:rsidRPr="00B861F0" w:rsidRDefault="00B861F0" w:rsidP="00B861F0">
            <w:pPr>
              <w:snapToGrid w:val="0"/>
              <w:spacing w:before="90" w:line="160" w:lineRule="exact"/>
              <w:ind w:right="284"/>
              <w:jc w:val="right"/>
              <w:rPr>
                <w:lang w:val="en-US"/>
              </w:rPr>
            </w:pPr>
            <w:r w:rsidRPr="00B861F0">
              <w:t>166</w:t>
            </w:r>
          </w:p>
        </w:tc>
        <w:tc>
          <w:tcPr>
            <w:tcW w:w="3539" w:type="dxa"/>
            <w:tcBorders>
              <w:left w:val="single" w:sz="6" w:space="0" w:color="000000"/>
            </w:tcBorders>
            <w:shd w:val="clear" w:color="auto" w:fill="auto"/>
            <w:vAlign w:val="bottom"/>
          </w:tcPr>
          <w:p w14:paraId="3AE962D3" w14:textId="58FEC5F0" w:rsidR="00B861F0" w:rsidRPr="00B861F0" w:rsidRDefault="00B861F0" w:rsidP="00C06B7B">
            <w:pPr>
              <w:spacing w:before="90" w:line="160" w:lineRule="exact"/>
              <w:ind w:left="170"/>
            </w:pPr>
            <w:r w:rsidRPr="00B861F0">
              <w:rPr>
                <w:i/>
              </w:rPr>
              <w:t>Romania</w:t>
            </w:r>
          </w:p>
        </w:tc>
      </w:tr>
      <w:tr w:rsidR="00B861F0" w:rsidRPr="00D21FE6" w14:paraId="0C606144" w14:textId="77777777" w:rsidTr="00B861F0">
        <w:trPr>
          <w:cantSplit/>
        </w:trPr>
        <w:tc>
          <w:tcPr>
            <w:tcW w:w="3514" w:type="dxa"/>
            <w:shd w:val="clear" w:color="auto" w:fill="auto"/>
            <w:vAlign w:val="bottom"/>
          </w:tcPr>
          <w:p w14:paraId="3936300C" w14:textId="77777777" w:rsidR="00B861F0" w:rsidRPr="00B861F0" w:rsidRDefault="00B861F0" w:rsidP="00C06B7B">
            <w:pPr>
              <w:spacing w:before="90" w:line="160" w:lineRule="exact"/>
              <w:ind w:left="113"/>
            </w:pPr>
            <w:r w:rsidRPr="00B861F0">
              <w:t>Финляндия</w:t>
            </w:r>
          </w:p>
        </w:tc>
        <w:tc>
          <w:tcPr>
            <w:tcW w:w="956" w:type="dxa"/>
            <w:tcBorders>
              <w:left w:val="single" w:sz="6" w:space="0" w:color="000000"/>
            </w:tcBorders>
            <w:shd w:val="clear" w:color="auto" w:fill="auto"/>
            <w:vAlign w:val="bottom"/>
          </w:tcPr>
          <w:p w14:paraId="6EDE1A3E" w14:textId="107C2FA4" w:rsidR="00B861F0" w:rsidRPr="00B861F0" w:rsidRDefault="00B861F0" w:rsidP="00B861F0">
            <w:pPr>
              <w:snapToGrid w:val="0"/>
              <w:spacing w:before="90" w:line="160" w:lineRule="exact"/>
              <w:ind w:right="284"/>
              <w:jc w:val="right"/>
              <w:rPr>
                <w:lang w:val="en-US"/>
              </w:rPr>
            </w:pPr>
            <w:r w:rsidRPr="00B861F0">
              <w:t>116</w:t>
            </w:r>
          </w:p>
        </w:tc>
        <w:tc>
          <w:tcPr>
            <w:tcW w:w="956" w:type="dxa"/>
            <w:tcBorders>
              <w:left w:val="single" w:sz="6" w:space="0" w:color="000000"/>
            </w:tcBorders>
            <w:shd w:val="clear" w:color="auto" w:fill="auto"/>
            <w:vAlign w:val="bottom"/>
          </w:tcPr>
          <w:p w14:paraId="59A1AD37" w14:textId="32742FF5" w:rsidR="00B861F0" w:rsidRPr="00B861F0" w:rsidRDefault="00B861F0" w:rsidP="00B861F0">
            <w:pPr>
              <w:snapToGrid w:val="0"/>
              <w:spacing w:before="90" w:line="160" w:lineRule="exact"/>
              <w:ind w:right="284"/>
              <w:jc w:val="right"/>
            </w:pPr>
            <w:r w:rsidRPr="00B861F0">
              <w:t>107</w:t>
            </w:r>
          </w:p>
        </w:tc>
        <w:tc>
          <w:tcPr>
            <w:tcW w:w="956" w:type="dxa"/>
            <w:tcBorders>
              <w:left w:val="single" w:sz="6" w:space="0" w:color="000000"/>
            </w:tcBorders>
            <w:shd w:val="clear" w:color="auto" w:fill="auto"/>
            <w:vAlign w:val="bottom"/>
          </w:tcPr>
          <w:p w14:paraId="2A7EF804" w14:textId="48C2F1F2" w:rsidR="00B861F0" w:rsidRPr="00B861F0" w:rsidRDefault="00B861F0" w:rsidP="00B861F0">
            <w:pPr>
              <w:snapToGrid w:val="0"/>
              <w:spacing w:before="90" w:line="160" w:lineRule="exact"/>
              <w:ind w:right="284"/>
              <w:jc w:val="right"/>
            </w:pPr>
            <w:r w:rsidRPr="00B861F0">
              <w:t>102</w:t>
            </w:r>
          </w:p>
        </w:tc>
        <w:tc>
          <w:tcPr>
            <w:tcW w:w="3539" w:type="dxa"/>
            <w:tcBorders>
              <w:left w:val="single" w:sz="6" w:space="0" w:color="000000"/>
            </w:tcBorders>
            <w:shd w:val="clear" w:color="auto" w:fill="auto"/>
            <w:vAlign w:val="bottom"/>
          </w:tcPr>
          <w:p w14:paraId="63FD6D8B" w14:textId="3031F6B8" w:rsidR="00B861F0" w:rsidRPr="00B861F0" w:rsidRDefault="00B861F0" w:rsidP="00C06B7B">
            <w:pPr>
              <w:spacing w:before="90" w:line="160" w:lineRule="exact"/>
              <w:ind w:left="170"/>
            </w:pPr>
            <w:r w:rsidRPr="00B861F0">
              <w:rPr>
                <w:i/>
              </w:rPr>
              <w:t xml:space="preserve">Finland </w:t>
            </w:r>
          </w:p>
        </w:tc>
      </w:tr>
      <w:tr w:rsidR="00B861F0" w:rsidRPr="00D21FE6" w14:paraId="0CE99517" w14:textId="77777777" w:rsidTr="00B861F0">
        <w:trPr>
          <w:cantSplit/>
        </w:trPr>
        <w:tc>
          <w:tcPr>
            <w:tcW w:w="3514" w:type="dxa"/>
            <w:shd w:val="clear" w:color="auto" w:fill="auto"/>
            <w:vAlign w:val="bottom"/>
          </w:tcPr>
          <w:p w14:paraId="6880132A" w14:textId="77777777" w:rsidR="00B861F0" w:rsidRPr="00B861F0" w:rsidRDefault="00B861F0" w:rsidP="00C06B7B">
            <w:pPr>
              <w:spacing w:before="90" w:line="160" w:lineRule="exact"/>
              <w:ind w:left="113"/>
            </w:pPr>
            <w:r w:rsidRPr="00B861F0">
              <w:t>Франция</w:t>
            </w:r>
          </w:p>
        </w:tc>
        <w:tc>
          <w:tcPr>
            <w:tcW w:w="956" w:type="dxa"/>
            <w:tcBorders>
              <w:left w:val="single" w:sz="6" w:space="0" w:color="000000"/>
            </w:tcBorders>
            <w:shd w:val="clear" w:color="auto" w:fill="auto"/>
            <w:vAlign w:val="bottom"/>
          </w:tcPr>
          <w:p w14:paraId="146C2B92" w14:textId="256D7BB5" w:rsidR="00B861F0" w:rsidRPr="00B861F0" w:rsidRDefault="00B861F0" w:rsidP="00B861F0">
            <w:pPr>
              <w:snapToGrid w:val="0"/>
              <w:spacing w:before="90" w:line="160" w:lineRule="exact"/>
              <w:ind w:right="284"/>
              <w:jc w:val="right"/>
            </w:pPr>
            <w:r w:rsidRPr="00B861F0">
              <w:t>120</w:t>
            </w:r>
          </w:p>
        </w:tc>
        <w:tc>
          <w:tcPr>
            <w:tcW w:w="956" w:type="dxa"/>
            <w:tcBorders>
              <w:left w:val="single" w:sz="6" w:space="0" w:color="000000"/>
            </w:tcBorders>
            <w:shd w:val="clear" w:color="auto" w:fill="auto"/>
            <w:vAlign w:val="bottom"/>
          </w:tcPr>
          <w:p w14:paraId="14D03671" w14:textId="5DC0A1D0" w:rsidR="00B861F0" w:rsidRPr="00B861F0" w:rsidRDefault="00B861F0" w:rsidP="00B861F0">
            <w:pPr>
              <w:snapToGrid w:val="0"/>
              <w:spacing w:before="90" w:line="160" w:lineRule="exact"/>
              <w:ind w:right="284"/>
              <w:jc w:val="right"/>
            </w:pPr>
            <w:r w:rsidRPr="00B861F0">
              <w:t>120</w:t>
            </w:r>
          </w:p>
        </w:tc>
        <w:tc>
          <w:tcPr>
            <w:tcW w:w="956" w:type="dxa"/>
            <w:tcBorders>
              <w:left w:val="single" w:sz="6" w:space="0" w:color="000000"/>
            </w:tcBorders>
            <w:shd w:val="clear" w:color="auto" w:fill="auto"/>
            <w:vAlign w:val="bottom"/>
          </w:tcPr>
          <w:p w14:paraId="12C53B96" w14:textId="747500C7" w:rsidR="00B861F0" w:rsidRPr="00B861F0" w:rsidRDefault="00B861F0" w:rsidP="00B861F0">
            <w:pPr>
              <w:snapToGrid w:val="0"/>
              <w:spacing w:before="90" w:line="160" w:lineRule="exact"/>
              <w:ind w:right="284"/>
              <w:jc w:val="right"/>
            </w:pPr>
            <w:r w:rsidRPr="00B861F0">
              <w:t>119</w:t>
            </w:r>
          </w:p>
        </w:tc>
        <w:tc>
          <w:tcPr>
            <w:tcW w:w="3539" w:type="dxa"/>
            <w:tcBorders>
              <w:left w:val="single" w:sz="6" w:space="0" w:color="000000"/>
            </w:tcBorders>
            <w:shd w:val="clear" w:color="auto" w:fill="auto"/>
            <w:vAlign w:val="bottom"/>
          </w:tcPr>
          <w:p w14:paraId="338B9540" w14:textId="3DAAC241" w:rsidR="00B861F0" w:rsidRPr="00B861F0" w:rsidRDefault="00B861F0" w:rsidP="00C06B7B">
            <w:pPr>
              <w:spacing w:before="90" w:line="160" w:lineRule="exact"/>
              <w:ind w:left="170"/>
            </w:pPr>
            <w:r w:rsidRPr="00B861F0">
              <w:rPr>
                <w:i/>
              </w:rPr>
              <w:t>France</w:t>
            </w:r>
          </w:p>
        </w:tc>
      </w:tr>
      <w:tr w:rsidR="00B861F0" w:rsidRPr="00D21FE6" w14:paraId="2DD252E0" w14:textId="77777777" w:rsidTr="00B861F0">
        <w:trPr>
          <w:cantSplit/>
        </w:trPr>
        <w:tc>
          <w:tcPr>
            <w:tcW w:w="3514" w:type="dxa"/>
            <w:shd w:val="clear" w:color="auto" w:fill="auto"/>
            <w:vAlign w:val="bottom"/>
          </w:tcPr>
          <w:p w14:paraId="780948DA" w14:textId="77777777" w:rsidR="00B861F0" w:rsidRPr="00B861F0" w:rsidRDefault="00B861F0" w:rsidP="00C06B7B">
            <w:pPr>
              <w:spacing w:before="90" w:line="160" w:lineRule="exact"/>
              <w:ind w:left="113"/>
            </w:pPr>
            <w:r w:rsidRPr="00B861F0">
              <w:t>Швеция</w:t>
            </w:r>
          </w:p>
        </w:tc>
        <w:tc>
          <w:tcPr>
            <w:tcW w:w="956" w:type="dxa"/>
            <w:tcBorders>
              <w:left w:val="single" w:sz="6" w:space="0" w:color="000000"/>
            </w:tcBorders>
            <w:shd w:val="clear" w:color="auto" w:fill="auto"/>
            <w:vAlign w:val="bottom"/>
          </w:tcPr>
          <w:p w14:paraId="173CC790" w14:textId="241376C4" w:rsidR="00B861F0" w:rsidRPr="00B861F0" w:rsidRDefault="00B861F0" w:rsidP="00B861F0">
            <w:pPr>
              <w:snapToGrid w:val="0"/>
              <w:spacing w:before="90" w:line="160" w:lineRule="exact"/>
              <w:ind w:right="284"/>
              <w:jc w:val="right"/>
            </w:pPr>
            <w:r w:rsidRPr="00B861F0">
              <w:t>142</w:t>
            </w:r>
          </w:p>
        </w:tc>
        <w:tc>
          <w:tcPr>
            <w:tcW w:w="956" w:type="dxa"/>
            <w:tcBorders>
              <w:left w:val="single" w:sz="6" w:space="0" w:color="000000"/>
            </w:tcBorders>
            <w:shd w:val="clear" w:color="auto" w:fill="auto"/>
            <w:vAlign w:val="bottom"/>
          </w:tcPr>
          <w:p w14:paraId="11C0963D" w14:textId="78693C5D" w:rsidR="00B861F0" w:rsidRPr="00B861F0" w:rsidRDefault="00B861F0" w:rsidP="00B861F0">
            <w:pPr>
              <w:snapToGrid w:val="0"/>
              <w:spacing w:before="90" w:line="160" w:lineRule="exact"/>
              <w:ind w:right="284"/>
              <w:jc w:val="right"/>
            </w:pPr>
            <w:r w:rsidRPr="00B861F0">
              <w:t>142</w:t>
            </w:r>
          </w:p>
        </w:tc>
        <w:tc>
          <w:tcPr>
            <w:tcW w:w="956" w:type="dxa"/>
            <w:tcBorders>
              <w:left w:val="single" w:sz="6" w:space="0" w:color="000000"/>
            </w:tcBorders>
            <w:shd w:val="clear" w:color="auto" w:fill="auto"/>
            <w:vAlign w:val="bottom"/>
          </w:tcPr>
          <w:p w14:paraId="24505B1C" w14:textId="73A3C79B" w:rsidR="00B861F0" w:rsidRPr="00B861F0" w:rsidRDefault="00B861F0" w:rsidP="00B861F0">
            <w:pPr>
              <w:snapToGrid w:val="0"/>
              <w:spacing w:before="90" w:line="160" w:lineRule="exact"/>
              <w:ind w:right="284"/>
              <w:jc w:val="right"/>
            </w:pPr>
            <w:r w:rsidRPr="00B861F0">
              <w:t>142</w:t>
            </w:r>
          </w:p>
        </w:tc>
        <w:tc>
          <w:tcPr>
            <w:tcW w:w="3539" w:type="dxa"/>
            <w:tcBorders>
              <w:left w:val="single" w:sz="6" w:space="0" w:color="000000"/>
            </w:tcBorders>
            <w:shd w:val="clear" w:color="auto" w:fill="auto"/>
            <w:vAlign w:val="bottom"/>
          </w:tcPr>
          <w:p w14:paraId="39C3F672" w14:textId="06378A42" w:rsidR="00B861F0" w:rsidRPr="00B861F0" w:rsidRDefault="00B861F0" w:rsidP="00C06B7B">
            <w:pPr>
              <w:spacing w:before="90" w:line="160" w:lineRule="exact"/>
              <w:ind w:left="170"/>
            </w:pPr>
            <w:r w:rsidRPr="00B861F0">
              <w:rPr>
                <w:i/>
              </w:rPr>
              <w:t>Sweden</w:t>
            </w:r>
          </w:p>
        </w:tc>
      </w:tr>
      <w:tr w:rsidR="00B861F0" w:rsidRPr="00D21FE6" w14:paraId="01FAAF42" w14:textId="77777777" w:rsidTr="00B861F0">
        <w:trPr>
          <w:cantSplit/>
        </w:trPr>
        <w:tc>
          <w:tcPr>
            <w:tcW w:w="3514" w:type="dxa"/>
            <w:shd w:val="clear" w:color="auto" w:fill="auto"/>
            <w:vAlign w:val="bottom"/>
          </w:tcPr>
          <w:p w14:paraId="78C21E95" w14:textId="77777777" w:rsidR="00B861F0" w:rsidRPr="00B861F0" w:rsidRDefault="00B861F0" w:rsidP="00C06B7B">
            <w:pPr>
              <w:pStyle w:val="01-golovka"/>
              <w:widowControl/>
              <w:spacing w:before="90" w:after="0" w:line="160" w:lineRule="exact"/>
              <w:jc w:val="left"/>
              <w:rPr>
                <w:rFonts w:ascii="Arial" w:hAnsi="Arial" w:cs="Arial"/>
              </w:rPr>
            </w:pPr>
            <w:r w:rsidRPr="00B861F0">
              <w:rPr>
                <w:rFonts w:ascii="Arial" w:hAnsi="Arial" w:cs="Arial"/>
                <w:b/>
                <w:bCs/>
              </w:rPr>
              <w:t>Другие страны</w:t>
            </w:r>
          </w:p>
        </w:tc>
        <w:tc>
          <w:tcPr>
            <w:tcW w:w="956" w:type="dxa"/>
            <w:tcBorders>
              <w:left w:val="single" w:sz="6" w:space="0" w:color="000000"/>
            </w:tcBorders>
            <w:shd w:val="clear" w:color="auto" w:fill="auto"/>
            <w:vAlign w:val="bottom"/>
          </w:tcPr>
          <w:p w14:paraId="4A1C37B5" w14:textId="77777777" w:rsidR="00B861F0" w:rsidRPr="00B861F0" w:rsidRDefault="00B861F0" w:rsidP="00B861F0">
            <w:pPr>
              <w:snapToGrid w:val="0"/>
              <w:spacing w:before="90" w:line="160" w:lineRule="exact"/>
              <w:ind w:right="284"/>
              <w:jc w:val="right"/>
            </w:pPr>
          </w:p>
        </w:tc>
        <w:tc>
          <w:tcPr>
            <w:tcW w:w="956" w:type="dxa"/>
            <w:tcBorders>
              <w:left w:val="single" w:sz="6" w:space="0" w:color="000000"/>
            </w:tcBorders>
            <w:shd w:val="clear" w:color="auto" w:fill="auto"/>
            <w:vAlign w:val="bottom"/>
          </w:tcPr>
          <w:p w14:paraId="37920514" w14:textId="77777777" w:rsidR="00B861F0" w:rsidRPr="00B861F0" w:rsidRDefault="00B861F0" w:rsidP="00B861F0">
            <w:pPr>
              <w:snapToGrid w:val="0"/>
              <w:spacing w:before="90" w:line="160" w:lineRule="exact"/>
              <w:ind w:right="284"/>
              <w:jc w:val="right"/>
            </w:pPr>
          </w:p>
        </w:tc>
        <w:tc>
          <w:tcPr>
            <w:tcW w:w="956" w:type="dxa"/>
            <w:tcBorders>
              <w:left w:val="single" w:sz="6" w:space="0" w:color="000000"/>
            </w:tcBorders>
            <w:shd w:val="clear" w:color="auto" w:fill="auto"/>
            <w:vAlign w:val="bottom"/>
          </w:tcPr>
          <w:p w14:paraId="77D9A070" w14:textId="77777777" w:rsidR="00B861F0" w:rsidRPr="00B861F0" w:rsidRDefault="00B861F0" w:rsidP="00B861F0">
            <w:pPr>
              <w:snapToGrid w:val="0"/>
              <w:spacing w:before="90" w:line="160" w:lineRule="exact"/>
              <w:ind w:right="284"/>
              <w:jc w:val="right"/>
            </w:pPr>
          </w:p>
        </w:tc>
        <w:tc>
          <w:tcPr>
            <w:tcW w:w="3539" w:type="dxa"/>
            <w:tcBorders>
              <w:left w:val="single" w:sz="6" w:space="0" w:color="000000"/>
            </w:tcBorders>
            <w:shd w:val="clear" w:color="auto" w:fill="auto"/>
            <w:vAlign w:val="bottom"/>
          </w:tcPr>
          <w:p w14:paraId="72ECD029" w14:textId="24405411" w:rsidR="00B861F0" w:rsidRPr="00B861F0" w:rsidRDefault="00B861F0" w:rsidP="00C06B7B">
            <w:pPr>
              <w:pStyle w:val="13"/>
              <w:spacing w:before="90" w:line="160" w:lineRule="exact"/>
              <w:ind w:left="57"/>
              <w:rPr>
                <w:sz w:val="14"/>
                <w:szCs w:val="14"/>
              </w:rPr>
            </w:pPr>
            <w:r w:rsidRPr="00B861F0">
              <w:rPr>
                <w:bCs w:val="0"/>
                <w:i/>
                <w:sz w:val="14"/>
                <w:szCs w:val="14"/>
                <w:u w:val="none"/>
              </w:rPr>
              <w:t>Other countries</w:t>
            </w:r>
          </w:p>
        </w:tc>
      </w:tr>
      <w:tr w:rsidR="00B861F0" w:rsidRPr="00D21FE6" w14:paraId="31D0CED8" w14:textId="77777777" w:rsidTr="00B861F0">
        <w:trPr>
          <w:cantSplit/>
        </w:trPr>
        <w:tc>
          <w:tcPr>
            <w:tcW w:w="3514" w:type="dxa"/>
            <w:shd w:val="clear" w:color="auto" w:fill="auto"/>
            <w:vAlign w:val="bottom"/>
          </w:tcPr>
          <w:p w14:paraId="09221BEB" w14:textId="77777777" w:rsidR="00B861F0" w:rsidRPr="00B861F0" w:rsidRDefault="00B861F0" w:rsidP="00C06B7B">
            <w:pPr>
              <w:pStyle w:val="1a"/>
              <w:spacing w:before="90" w:line="160" w:lineRule="exact"/>
              <w:ind w:left="284"/>
              <w:rPr>
                <w:rFonts w:ascii="Arial" w:hAnsi="Arial" w:cs="Arial"/>
                <w:sz w:val="14"/>
                <w:szCs w:val="14"/>
              </w:rPr>
            </w:pPr>
            <w:r w:rsidRPr="00B861F0">
              <w:rPr>
                <w:rFonts w:ascii="Arial" w:hAnsi="Arial" w:cs="Arial"/>
                <w:sz w:val="14"/>
                <w:szCs w:val="14"/>
              </w:rPr>
              <w:t>из них:</w:t>
            </w:r>
          </w:p>
        </w:tc>
        <w:tc>
          <w:tcPr>
            <w:tcW w:w="956" w:type="dxa"/>
            <w:tcBorders>
              <w:left w:val="single" w:sz="6" w:space="0" w:color="000000"/>
            </w:tcBorders>
            <w:shd w:val="clear" w:color="auto" w:fill="auto"/>
            <w:vAlign w:val="bottom"/>
          </w:tcPr>
          <w:p w14:paraId="7C95CEE7" w14:textId="77777777" w:rsidR="00B861F0" w:rsidRPr="00B861F0" w:rsidRDefault="00B861F0" w:rsidP="00B861F0">
            <w:pPr>
              <w:snapToGrid w:val="0"/>
              <w:spacing w:before="90" w:line="160" w:lineRule="exact"/>
              <w:ind w:right="284"/>
              <w:jc w:val="right"/>
            </w:pPr>
          </w:p>
        </w:tc>
        <w:tc>
          <w:tcPr>
            <w:tcW w:w="956" w:type="dxa"/>
            <w:tcBorders>
              <w:left w:val="single" w:sz="6" w:space="0" w:color="000000"/>
            </w:tcBorders>
            <w:shd w:val="clear" w:color="auto" w:fill="auto"/>
            <w:vAlign w:val="bottom"/>
          </w:tcPr>
          <w:p w14:paraId="1A2F5E29" w14:textId="77777777" w:rsidR="00B861F0" w:rsidRPr="00B861F0" w:rsidRDefault="00B861F0" w:rsidP="00B861F0">
            <w:pPr>
              <w:snapToGrid w:val="0"/>
              <w:spacing w:before="90" w:line="160" w:lineRule="exact"/>
              <w:ind w:right="284"/>
              <w:jc w:val="right"/>
            </w:pPr>
          </w:p>
        </w:tc>
        <w:tc>
          <w:tcPr>
            <w:tcW w:w="956" w:type="dxa"/>
            <w:tcBorders>
              <w:left w:val="single" w:sz="6" w:space="0" w:color="000000"/>
            </w:tcBorders>
            <w:shd w:val="clear" w:color="auto" w:fill="auto"/>
            <w:vAlign w:val="bottom"/>
          </w:tcPr>
          <w:p w14:paraId="263C04F7" w14:textId="77777777" w:rsidR="00B861F0" w:rsidRPr="00B861F0" w:rsidRDefault="00B861F0" w:rsidP="00B861F0">
            <w:pPr>
              <w:snapToGrid w:val="0"/>
              <w:spacing w:before="90" w:line="160" w:lineRule="exact"/>
              <w:ind w:right="284"/>
              <w:jc w:val="right"/>
            </w:pPr>
          </w:p>
        </w:tc>
        <w:tc>
          <w:tcPr>
            <w:tcW w:w="3539" w:type="dxa"/>
            <w:tcBorders>
              <w:left w:val="single" w:sz="6" w:space="0" w:color="000000"/>
            </w:tcBorders>
            <w:shd w:val="clear" w:color="auto" w:fill="auto"/>
            <w:vAlign w:val="bottom"/>
          </w:tcPr>
          <w:p w14:paraId="679748CD" w14:textId="557B3939" w:rsidR="00B861F0" w:rsidRPr="00B861F0" w:rsidRDefault="00B861F0" w:rsidP="00C06B7B">
            <w:pPr>
              <w:pStyle w:val="20"/>
              <w:spacing w:before="90" w:line="160" w:lineRule="exact"/>
              <w:ind w:left="284"/>
              <w:rPr>
                <w:sz w:val="14"/>
                <w:szCs w:val="14"/>
              </w:rPr>
            </w:pPr>
            <w:r w:rsidRPr="00B861F0">
              <w:rPr>
                <w:b w:val="0"/>
                <w:bCs w:val="0"/>
                <w:i/>
                <w:sz w:val="14"/>
                <w:szCs w:val="14"/>
              </w:rPr>
              <w:t xml:space="preserve"> of which:</w:t>
            </w:r>
          </w:p>
        </w:tc>
      </w:tr>
      <w:tr w:rsidR="00B861F0" w:rsidRPr="00D21FE6" w14:paraId="685BE461" w14:textId="77777777" w:rsidTr="00B861F0">
        <w:trPr>
          <w:cantSplit/>
        </w:trPr>
        <w:tc>
          <w:tcPr>
            <w:tcW w:w="3514" w:type="dxa"/>
            <w:shd w:val="clear" w:color="auto" w:fill="auto"/>
            <w:vAlign w:val="bottom"/>
          </w:tcPr>
          <w:p w14:paraId="329BFD4D" w14:textId="77777777" w:rsidR="00B861F0" w:rsidRPr="00B861F0" w:rsidRDefault="00B861F0" w:rsidP="00C06B7B">
            <w:pPr>
              <w:spacing w:before="90" w:line="160" w:lineRule="exact"/>
              <w:ind w:left="113"/>
            </w:pPr>
            <w:r w:rsidRPr="00B861F0">
              <w:t>Австралия</w:t>
            </w:r>
          </w:p>
        </w:tc>
        <w:tc>
          <w:tcPr>
            <w:tcW w:w="956" w:type="dxa"/>
            <w:tcBorders>
              <w:left w:val="single" w:sz="6" w:space="0" w:color="000000"/>
            </w:tcBorders>
            <w:shd w:val="clear" w:color="auto" w:fill="auto"/>
            <w:vAlign w:val="bottom"/>
          </w:tcPr>
          <w:p w14:paraId="25513BBB" w14:textId="03A4A428" w:rsidR="00B861F0" w:rsidRPr="00B861F0" w:rsidRDefault="00B861F0" w:rsidP="00B861F0">
            <w:pPr>
              <w:snapToGrid w:val="0"/>
              <w:spacing w:before="90" w:line="160" w:lineRule="exact"/>
              <w:ind w:right="284"/>
              <w:jc w:val="right"/>
            </w:pPr>
            <w:r w:rsidRPr="00B861F0">
              <w:t>121</w:t>
            </w:r>
          </w:p>
        </w:tc>
        <w:tc>
          <w:tcPr>
            <w:tcW w:w="956" w:type="dxa"/>
            <w:tcBorders>
              <w:left w:val="single" w:sz="6" w:space="0" w:color="000000"/>
            </w:tcBorders>
            <w:shd w:val="clear" w:color="auto" w:fill="auto"/>
            <w:vAlign w:val="bottom"/>
          </w:tcPr>
          <w:p w14:paraId="386D36B9" w14:textId="7A4C6709" w:rsidR="00B861F0" w:rsidRPr="00B861F0" w:rsidRDefault="00B861F0" w:rsidP="00B861F0">
            <w:pPr>
              <w:snapToGrid w:val="0"/>
              <w:spacing w:before="90" w:line="160" w:lineRule="exact"/>
              <w:ind w:right="284"/>
              <w:jc w:val="right"/>
              <w:rPr>
                <w:lang w:val="en-US"/>
              </w:rPr>
            </w:pPr>
            <w:r w:rsidRPr="00B861F0">
              <w:t>126</w:t>
            </w:r>
          </w:p>
        </w:tc>
        <w:tc>
          <w:tcPr>
            <w:tcW w:w="956" w:type="dxa"/>
            <w:tcBorders>
              <w:left w:val="single" w:sz="6" w:space="0" w:color="000000"/>
            </w:tcBorders>
            <w:shd w:val="clear" w:color="auto" w:fill="auto"/>
            <w:vAlign w:val="bottom"/>
          </w:tcPr>
          <w:p w14:paraId="50D91D1D" w14:textId="583F9FF1" w:rsidR="00B861F0" w:rsidRPr="00B861F0" w:rsidRDefault="00B861F0" w:rsidP="00B861F0">
            <w:pPr>
              <w:snapToGrid w:val="0"/>
              <w:spacing w:before="90" w:line="160" w:lineRule="exact"/>
              <w:ind w:right="284"/>
              <w:jc w:val="right"/>
              <w:rPr>
                <w:lang w:val="en-US"/>
              </w:rPr>
            </w:pPr>
            <w:r w:rsidRPr="00B861F0">
              <w:rPr>
                <w:lang w:val="en-US"/>
              </w:rPr>
              <w:t>128</w:t>
            </w:r>
          </w:p>
        </w:tc>
        <w:tc>
          <w:tcPr>
            <w:tcW w:w="3539" w:type="dxa"/>
            <w:tcBorders>
              <w:left w:val="single" w:sz="6" w:space="0" w:color="000000"/>
            </w:tcBorders>
            <w:shd w:val="clear" w:color="auto" w:fill="auto"/>
            <w:vAlign w:val="bottom"/>
          </w:tcPr>
          <w:p w14:paraId="343ECD6F" w14:textId="77777777" w:rsidR="00B861F0" w:rsidRPr="00B861F0" w:rsidRDefault="00B861F0" w:rsidP="00C06B7B">
            <w:pPr>
              <w:spacing w:before="90" w:line="160" w:lineRule="exact"/>
              <w:ind w:left="170"/>
            </w:pPr>
            <w:r w:rsidRPr="00B861F0">
              <w:rPr>
                <w:i/>
              </w:rPr>
              <w:t>Australia</w:t>
            </w:r>
          </w:p>
        </w:tc>
      </w:tr>
      <w:tr w:rsidR="00B861F0" w:rsidRPr="00D21FE6" w14:paraId="38A9F6C0" w14:textId="77777777" w:rsidTr="00B861F0">
        <w:trPr>
          <w:cantSplit/>
        </w:trPr>
        <w:tc>
          <w:tcPr>
            <w:tcW w:w="3514" w:type="dxa"/>
            <w:shd w:val="clear" w:color="auto" w:fill="auto"/>
            <w:vAlign w:val="bottom"/>
          </w:tcPr>
          <w:p w14:paraId="28553AE7" w14:textId="77777777" w:rsidR="00B861F0" w:rsidRPr="00B861F0" w:rsidRDefault="00B861F0" w:rsidP="00C06B7B">
            <w:pPr>
              <w:spacing w:before="90" w:line="160" w:lineRule="exact"/>
              <w:ind w:left="113"/>
            </w:pPr>
            <w:r w:rsidRPr="00B861F0">
              <w:t>Канада</w:t>
            </w:r>
          </w:p>
        </w:tc>
        <w:tc>
          <w:tcPr>
            <w:tcW w:w="956" w:type="dxa"/>
            <w:tcBorders>
              <w:left w:val="single" w:sz="6" w:space="0" w:color="000000"/>
            </w:tcBorders>
            <w:shd w:val="clear" w:color="auto" w:fill="auto"/>
            <w:vAlign w:val="bottom"/>
          </w:tcPr>
          <w:p w14:paraId="68C16557" w14:textId="2810D006" w:rsidR="00B861F0" w:rsidRPr="00B861F0" w:rsidRDefault="00B861F0" w:rsidP="00B861F0">
            <w:pPr>
              <w:snapToGrid w:val="0"/>
              <w:spacing w:before="90" w:line="160" w:lineRule="exact"/>
              <w:ind w:right="284"/>
              <w:jc w:val="right"/>
            </w:pPr>
            <w:r w:rsidRPr="00B861F0">
              <w:t>116</w:t>
            </w:r>
          </w:p>
        </w:tc>
        <w:tc>
          <w:tcPr>
            <w:tcW w:w="956" w:type="dxa"/>
            <w:tcBorders>
              <w:left w:val="single" w:sz="6" w:space="0" w:color="000000"/>
            </w:tcBorders>
            <w:shd w:val="clear" w:color="auto" w:fill="auto"/>
            <w:vAlign w:val="bottom"/>
          </w:tcPr>
          <w:p w14:paraId="5E59A800" w14:textId="03563AC9" w:rsidR="00B861F0" w:rsidRPr="00B861F0" w:rsidRDefault="00B861F0" w:rsidP="00B861F0">
            <w:pPr>
              <w:snapToGrid w:val="0"/>
              <w:spacing w:before="90" w:line="160" w:lineRule="exact"/>
              <w:ind w:right="284"/>
              <w:jc w:val="right"/>
              <w:rPr>
                <w:lang w:val="en-US"/>
              </w:rPr>
            </w:pPr>
            <w:r w:rsidRPr="00B861F0">
              <w:t>114</w:t>
            </w:r>
          </w:p>
        </w:tc>
        <w:tc>
          <w:tcPr>
            <w:tcW w:w="956" w:type="dxa"/>
            <w:tcBorders>
              <w:left w:val="single" w:sz="6" w:space="0" w:color="000000"/>
            </w:tcBorders>
            <w:shd w:val="clear" w:color="auto" w:fill="auto"/>
            <w:vAlign w:val="bottom"/>
          </w:tcPr>
          <w:p w14:paraId="308EE955" w14:textId="5FEFE9DF" w:rsidR="00B861F0" w:rsidRPr="00B861F0" w:rsidRDefault="00B861F0" w:rsidP="00B861F0">
            <w:pPr>
              <w:snapToGrid w:val="0"/>
              <w:spacing w:before="90" w:line="160" w:lineRule="exact"/>
              <w:ind w:right="284"/>
              <w:jc w:val="right"/>
              <w:rPr>
                <w:lang w:val="en-US"/>
              </w:rPr>
            </w:pPr>
            <w:r w:rsidRPr="00B861F0">
              <w:t>115</w:t>
            </w:r>
          </w:p>
        </w:tc>
        <w:tc>
          <w:tcPr>
            <w:tcW w:w="3539" w:type="dxa"/>
            <w:tcBorders>
              <w:left w:val="single" w:sz="6" w:space="0" w:color="000000"/>
            </w:tcBorders>
            <w:shd w:val="clear" w:color="auto" w:fill="auto"/>
            <w:vAlign w:val="bottom"/>
          </w:tcPr>
          <w:p w14:paraId="759A39D7" w14:textId="77777777" w:rsidR="00B861F0" w:rsidRPr="00B861F0" w:rsidRDefault="00B861F0" w:rsidP="00C06B7B">
            <w:pPr>
              <w:spacing w:before="90" w:line="160" w:lineRule="exact"/>
              <w:ind w:left="170"/>
            </w:pPr>
            <w:r w:rsidRPr="00B861F0">
              <w:rPr>
                <w:i/>
              </w:rPr>
              <w:t>Canada</w:t>
            </w:r>
          </w:p>
        </w:tc>
      </w:tr>
      <w:tr w:rsidR="00B861F0" w:rsidRPr="00D21FE6" w14:paraId="5FE33B54" w14:textId="77777777" w:rsidTr="00B861F0">
        <w:trPr>
          <w:cantSplit/>
        </w:trPr>
        <w:tc>
          <w:tcPr>
            <w:tcW w:w="3514" w:type="dxa"/>
            <w:shd w:val="clear" w:color="auto" w:fill="auto"/>
            <w:vAlign w:val="bottom"/>
          </w:tcPr>
          <w:p w14:paraId="6B6BF126" w14:textId="77777777" w:rsidR="00B861F0" w:rsidRPr="00B861F0" w:rsidRDefault="00B861F0" w:rsidP="00C06B7B">
            <w:pPr>
              <w:spacing w:before="90" w:line="160" w:lineRule="exact"/>
              <w:ind w:left="113"/>
            </w:pPr>
            <w:r w:rsidRPr="00B861F0">
              <w:t>Мексика</w:t>
            </w:r>
          </w:p>
        </w:tc>
        <w:tc>
          <w:tcPr>
            <w:tcW w:w="956" w:type="dxa"/>
            <w:tcBorders>
              <w:left w:val="single" w:sz="6" w:space="0" w:color="000000"/>
            </w:tcBorders>
            <w:shd w:val="clear" w:color="auto" w:fill="auto"/>
            <w:vAlign w:val="bottom"/>
          </w:tcPr>
          <w:p w14:paraId="270F30FF" w14:textId="242EEE15" w:rsidR="00B861F0" w:rsidRPr="00B861F0" w:rsidRDefault="00B861F0" w:rsidP="00B861F0">
            <w:pPr>
              <w:snapToGrid w:val="0"/>
              <w:spacing w:before="90" w:line="160" w:lineRule="exact"/>
              <w:ind w:right="284"/>
              <w:jc w:val="right"/>
            </w:pPr>
            <w:r w:rsidRPr="00B861F0">
              <w:t>110</w:t>
            </w:r>
          </w:p>
        </w:tc>
        <w:tc>
          <w:tcPr>
            <w:tcW w:w="956" w:type="dxa"/>
            <w:tcBorders>
              <w:left w:val="single" w:sz="6" w:space="0" w:color="000000"/>
            </w:tcBorders>
            <w:shd w:val="clear" w:color="auto" w:fill="auto"/>
            <w:vAlign w:val="bottom"/>
          </w:tcPr>
          <w:p w14:paraId="0CD77996" w14:textId="6DC50BE1" w:rsidR="00B861F0" w:rsidRPr="00B861F0" w:rsidRDefault="00B861F0" w:rsidP="00B861F0">
            <w:pPr>
              <w:snapToGrid w:val="0"/>
              <w:spacing w:before="90" w:line="160" w:lineRule="exact"/>
              <w:ind w:right="284"/>
              <w:jc w:val="right"/>
              <w:rPr>
                <w:lang w:val="en-US"/>
              </w:rPr>
            </w:pPr>
            <w:r w:rsidRPr="00B861F0">
              <w:t>125</w:t>
            </w:r>
          </w:p>
        </w:tc>
        <w:tc>
          <w:tcPr>
            <w:tcW w:w="956" w:type="dxa"/>
            <w:tcBorders>
              <w:left w:val="single" w:sz="6" w:space="0" w:color="000000"/>
            </w:tcBorders>
            <w:shd w:val="clear" w:color="auto" w:fill="auto"/>
            <w:vAlign w:val="bottom"/>
          </w:tcPr>
          <w:p w14:paraId="416025E4" w14:textId="45C98883" w:rsidR="00B861F0" w:rsidRPr="00B861F0" w:rsidRDefault="00B861F0" w:rsidP="00B861F0">
            <w:pPr>
              <w:snapToGrid w:val="0"/>
              <w:spacing w:before="90" w:line="160" w:lineRule="exact"/>
              <w:ind w:right="284"/>
              <w:jc w:val="right"/>
              <w:rPr>
                <w:lang w:val="en-US"/>
              </w:rPr>
            </w:pPr>
            <w:r w:rsidRPr="00B861F0">
              <w:t>129</w:t>
            </w:r>
          </w:p>
        </w:tc>
        <w:tc>
          <w:tcPr>
            <w:tcW w:w="3539" w:type="dxa"/>
            <w:tcBorders>
              <w:left w:val="single" w:sz="6" w:space="0" w:color="000000"/>
            </w:tcBorders>
            <w:shd w:val="clear" w:color="auto" w:fill="auto"/>
            <w:vAlign w:val="bottom"/>
          </w:tcPr>
          <w:p w14:paraId="209A70B9" w14:textId="77777777" w:rsidR="00B861F0" w:rsidRPr="00B861F0" w:rsidRDefault="00B861F0" w:rsidP="00C06B7B">
            <w:pPr>
              <w:spacing w:before="90" w:line="160" w:lineRule="exact"/>
              <w:ind w:left="170"/>
            </w:pPr>
            <w:r w:rsidRPr="00B861F0">
              <w:rPr>
                <w:i/>
              </w:rPr>
              <w:t>Mexico</w:t>
            </w:r>
          </w:p>
        </w:tc>
      </w:tr>
      <w:tr w:rsidR="00B861F0" w:rsidRPr="00D21FE6" w14:paraId="0F610483" w14:textId="77777777" w:rsidTr="00B861F0">
        <w:trPr>
          <w:cantSplit/>
        </w:trPr>
        <w:tc>
          <w:tcPr>
            <w:tcW w:w="3514" w:type="dxa"/>
            <w:shd w:val="clear" w:color="auto" w:fill="auto"/>
            <w:vAlign w:val="bottom"/>
          </w:tcPr>
          <w:p w14:paraId="2B67E25A" w14:textId="77777777" w:rsidR="00B861F0" w:rsidRPr="00B861F0" w:rsidRDefault="00B861F0" w:rsidP="00C06B7B">
            <w:pPr>
              <w:spacing w:before="90" w:line="160" w:lineRule="exact"/>
              <w:ind w:left="113"/>
            </w:pPr>
            <w:r w:rsidRPr="00B861F0">
              <w:t>Норвегия</w:t>
            </w:r>
          </w:p>
        </w:tc>
        <w:tc>
          <w:tcPr>
            <w:tcW w:w="956" w:type="dxa"/>
            <w:tcBorders>
              <w:left w:val="single" w:sz="6" w:space="0" w:color="000000"/>
            </w:tcBorders>
            <w:shd w:val="clear" w:color="auto" w:fill="auto"/>
            <w:vAlign w:val="bottom"/>
          </w:tcPr>
          <w:p w14:paraId="4B63728F" w14:textId="52D2FB86" w:rsidR="00B861F0" w:rsidRPr="00B861F0" w:rsidRDefault="00B861F0" w:rsidP="00B861F0">
            <w:pPr>
              <w:snapToGrid w:val="0"/>
              <w:spacing w:before="90" w:line="160" w:lineRule="exact"/>
              <w:ind w:right="284"/>
              <w:jc w:val="right"/>
            </w:pPr>
            <w:r w:rsidRPr="00B861F0">
              <w:t>136</w:t>
            </w:r>
          </w:p>
        </w:tc>
        <w:tc>
          <w:tcPr>
            <w:tcW w:w="956" w:type="dxa"/>
            <w:tcBorders>
              <w:left w:val="single" w:sz="6" w:space="0" w:color="000000"/>
            </w:tcBorders>
            <w:shd w:val="clear" w:color="auto" w:fill="auto"/>
            <w:vAlign w:val="bottom"/>
          </w:tcPr>
          <w:p w14:paraId="412EA5F3" w14:textId="696428DB" w:rsidR="00B861F0" w:rsidRPr="00B861F0" w:rsidRDefault="00B861F0" w:rsidP="00B861F0">
            <w:pPr>
              <w:snapToGrid w:val="0"/>
              <w:spacing w:before="90" w:line="160" w:lineRule="exact"/>
              <w:ind w:right="284"/>
              <w:jc w:val="right"/>
              <w:rPr>
                <w:lang w:val="en-US"/>
              </w:rPr>
            </w:pPr>
            <w:r w:rsidRPr="00B861F0">
              <w:t>134</w:t>
            </w:r>
          </w:p>
        </w:tc>
        <w:tc>
          <w:tcPr>
            <w:tcW w:w="956" w:type="dxa"/>
            <w:tcBorders>
              <w:left w:val="single" w:sz="6" w:space="0" w:color="000000"/>
            </w:tcBorders>
            <w:shd w:val="clear" w:color="auto" w:fill="auto"/>
            <w:vAlign w:val="bottom"/>
          </w:tcPr>
          <w:p w14:paraId="35A1387D" w14:textId="50511E67" w:rsidR="00B861F0" w:rsidRPr="00B861F0" w:rsidRDefault="00B861F0" w:rsidP="00B861F0">
            <w:pPr>
              <w:snapToGrid w:val="0"/>
              <w:spacing w:before="90" w:line="160" w:lineRule="exact"/>
              <w:ind w:right="284"/>
              <w:jc w:val="right"/>
              <w:rPr>
                <w:lang w:val="en-US"/>
              </w:rPr>
            </w:pPr>
            <w:r w:rsidRPr="00B861F0">
              <w:t>132</w:t>
            </w:r>
          </w:p>
        </w:tc>
        <w:tc>
          <w:tcPr>
            <w:tcW w:w="3539" w:type="dxa"/>
            <w:tcBorders>
              <w:left w:val="single" w:sz="6" w:space="0" w:color="000000"/>
            </w:tcBorders>
            <w:shd w:val="clear" w:color="auto" w:fill="auto"/>
            <w:vAlign w:val="bottom"/>
          </w:tcPr>
          <w:p w14:paraId="0500EBC1" w14:textId="77777777" w:rsidR="00B861F0" w:rsidRPr="00B861F0" w:rsidRDefault="00B861F0" w:rsidP="00C06B7B">
            <w:pPr>
              <w:spacing w:before="90" w:line="160" w:lineRule="exact"/>
              <w:ind w:left="170"/>
            </w:pPr>
            <w:r w:rsidRPr="00B861F0">
              <w:rPr>
                <w:i/>
              </w:rPr>
              <w:t>Norway</w:t>
            </w:r>
          </w:p>
        </w:tc>
      </w:tr>
      <w:tr w:rsidR="00B861F0" w:rsidRPr="00D21FE6" w14:paraId="7D474B15" w14:textId="77777777" w:rsidTr="00B861F0">
        <w:trPr>
          <w:cantSplit/>
        </w:trPr>
        <w:tc>
          <w:tcPr>
            <w:tcW w:w="3514" w:type="dxa"/>
            <w:shd w:val="clear" w:color="auto" w:fill="auto"/>
            <w:vAlign w:val="bottom"/>
          </w:tcPr>
          <w:p w14:paraId="17F6CE50" w14:textId="77777777" w:rsidR="00B861F0" w:rsidRPr="00B861F0" w:rsidRDefault="00B861F0" w:rsidP="00C06B7B">
            <w:pPr>
              <w:spacing w:before="90" w:line="160" w:lineRule="exact"/>
              <w:ind w:left="113"/>
            </w:pPr>
            <w:r w:rsidRPr="00B861F0">
              <w:t>Республика Корея</w:t>
            </w:r>
          </w:p>
        </w:tc>
        <w:tc>
          <w:tcPr>
            <w:tcW w:w="956" w:type="dxa"/>
            <w:tcBorders>
              <w:left w:val="single" w:sz="6" w:space="0" w:color="000000"/>
            </w:tcBorders>
            <w:shd w:val="clear" w:color="auto" w:fill="auto"/>
            <w:vAlign w:val="bottom"/>
          </w:tcPr>
          <w:p w14:paraId="725599CB" w14:textId="7DCA3478" w:rsidR="00B861F0" w:rsidRPr="00B861F0" w:rsidRDefault="00B861F0" w:rsidP="00B861F0">
            <w:pPr>
              <w:snapToGrid w:val="0"/>
              <w:spacing w:before="90" w:line="160" w:lineRule="exact"/>
              <w:ind w:right="284"/>
              <w:jc w:val="right"/>
            </w:pPr>
            <w:r w:rsidRPr="00B861F0">
              <w:t>137</w:t>
            </w:r>
          </w:p>
        </w:tc>
        <w:tc>
          <w:tcPr>
            <w:tcW w:w="956" w:type="dxa"/>
            <w:tcBorders>
              <w:left w:val="single" w:sz="6" w:space="0" w:color="000000"/>
            </w:tcBorders>
            <w:shd w:val="clear" w:color="auto" w:fill="auto"/>
            <w:vAlign w:val="bottom"/>
          </w:tcPr>
          <w:p w14:paraId="58F9EC91" w14:textId="68289798" w:rsidR="00B861F0" w:rsidRPr="00B861F0" w:rsidRDefault="00B861F0" w:rsidP="00B861F0">
            <w:pPr>
              <w:snapToGrid w:val="0"/>
              <w:spacing w:before="90" w:line="160" w:lineRule="exact"/>
              <w:ind w:right="284"/>
              <w:jc w:val="right"/>
              <w:rPr>
                <w:lang w:val="en-US"/>
              </w:rPr>
            </w:pPr>
            <w:r w:rsidRPr="00B861F0">
              <w:t>137</w:t>
            </w:r>
          </w:p>
        </w:tc>
        <w:tc>
          <w:tcPr>
            <w:tcW w:w="956" w:type="dxa"/>
            <w:tcBorders>
              <w:left w:val="single" w:sz="6" w:space="0" w:color="000000"/>
            </w:tcBorders>
            <w:shd w:val="clear" w:color="auto" w:fill="auto"/>
            <w:vAlign w:val="bottom"/>
          </w:tcPr>
          <w:p w14:paraId="06F55F34" w14:textId="2C175C67" w:rsidR="00B861F0" w:rsidRPr="00B861F0" w:rsidRDefault="00B861F0" w:rsidP="00B861F0">
            <w:pPr>
              <w:snapToGrid w:val="0"/>
              <w:spacing w:before="90" w:line="160" w:lineRule="exact"/>
              <w:ind w:right="284"/>
              <w:jc w:val="right"/>
              <w:rPr>
                <w:lang w:val="en-US"/>
              </w:rPr>
            </w:pPr>
            <w:r w:rsidRPr="00B861F0">
              <w:t>136</w:t>
            </w:r>
          </w:p>
        </w:tc>
        <w:tc>
          <w:tcPr>
            <w:tcW w:w="3539" w:type="dxa"/>
            <w:tcBorders>
              <w:left w:val="single" w:sz="6" w:space="0" w:color="000000"/>
            </w:tcBorders>
            <w:shd w:val="clear" w:color="auto" w:fill="auto"/>
            <w:vAlign w:val="bottom"/>
          </w:tcPr>
          <w:p w14:paraId="0E521048" w14:textId="77777777" w:rsidR="00B861F0" w:rsidRPr="00B861F0" w:rsidRDefault="00B861F0" w:rsidP="00C06B7B">
            <w:pPr>
              <w:spacing w:before="90" w:line="160" w:lineRule="exact"/>
              <w:ind w:left="170"/>
            </w:pPr>
            <w:r w:rsidRPr="00B861F0">
              <w:rPr>
                <w:i/>
              </w:rPr>
              <w:t>Republic of Korea</w:t>
            </w:r>
          </w:p>
        </w:tc>
      </w:tr>
      <w:tr w:rsidR="00B861F0" w:rsidRPr="00D21FE6" w14:paraId="32FECEF5" w14:textId="77777777" w:rsidTr="00B861F0">
        <w:trPr>
          <w:cantSplit/>
        </w:trPr>
        <w:tc>
          <w:tcPr>
            <w:tcW w:w="3514" w:type="dxa"/>
            <w:shd w:val="clear" w:color="auto" w:fill="auto"/>
            <w:vAlign w:val="bottom"/>
          </w:tcPr>
          <w:p w14:paraId="13E52F9F" w14:textId="77777777" w:rsidR="00B861F0" w:rsidRPr="00B861F0" w:rsidRDefault="00B861F0" w:rsidP="00C06B7B">
            <w:pPr>
              <w:spacing w:before="90" w:line="160" w:lineRule="exact"/>
              <w:ind w:left="113"/>
            </w:pPr>
            <w:r w:rsidRPr="00B861F0">
              <w:t>Соединенное Королевство (Великобритания)</w:t>
            </w:r>
          </w:p>
        </w:tc>
        <w:tc>
          <w:tcPr>
            <w:tcW w:w="956" w:type="dxa"/>
            <w:tcBorders>
              <w:left w:val="single" w:sz="6" w:space="0" w:color="000000"/>
            </w:tcBorders>
            <w:shd w:val="clear" w:color="auto" w:fill="auto"/>
            <w:vAlign w:val="bottom"/>
          </w:tcPr>
          <w:p w14:paraId="5A60B3B6" w14:textId="27628311" w:rsidR="00B861F0" w:rsidRPr="00B861F0" w:rsidRDefault="00B861F0" w:rsidP="00B861F0">
            <w:pPr>
              <w:snapToGrid w:val="0"/>
              <w:spacing w:before="90" w:line="160" w:lineRule="exact"/>
              <w:ind w:right="284"/>
              <w:jc w:val="right"/>
              <w:rPr>
                <w:lang w:val="en-US"/>
              </w:rPr>
            </w:pPr>
            <w:r w:rsidRPr="00B861F0">
              <w:t>136</w:t>
            </w:r>
          </w:p>
        </w:tc>
        <w:tc>
          <w:tcPr>
            <w:tcW w:w="956" w:type="dxa"/>
            <w:tcBorders>
              <w:left w:val="single" w:sz="6" w:space="0" w:color="000000"/>
            </w:tcBorders>
            <w:shd w:val="clear" w:color="auto" w:fill="auto"/>
            <w:vAlign w:val="bottom"/>
          </w:tcPr>
          <w:p w14:paraId="4ADB3BDC" w14:textId="18D4426D" w:rsidR="00B861F0" w:rsidRPr="00B861F0" w:rsidRDefault="00B861F0" w:rsidP="00B861F0">
            <w:pPr>
              <w:snapToGrid w:val="0"/>
              <w:spacing w:before="90" w:line="160" w:lineRule="exact"/>
              <w:ind w:right="284"/>
              <w:jc w:val="right"/>
              <w:rPr>
                <w:lang w:val="en-US"/>
              </w:rPr>
            </w:pPr>
            <w:r w:rsidRPr="00B861F0">
              <w:t>137</w:t>
            </w:r>
          </w:p>
        </w:tc>
        <w:tc>
          <w:tcPr>
            <w:tcW w:w="956" w:type="dxa"/>
            <w:tcBorders>
              <w:left w:val="single" w:sz="6" w:space="0" w:color="000000"/>
            </w:tcBorders>
            <w:shd w:val="clear" w:color="auto" w:fill="auto"/>
            <w:vAlign w:val="bottom"/>
          </w:tcPr>
          <w:p w14:paraId="57945298" w14:textId="37E32417" w:rsidR="00B861F0" w:rsidRPr="00B861F0" w:rsidRDefault="00B861F0" w:rsidP="00B861F0">
            <w:pPr>
              <w:snapToGrid w:val="0"/>
              <w:spacing w:before="90" w:line="160" w:lineRule="exact"/>
              <w:ind w:right="284"/>
              <w:jc w:val="right"/>
              <w:rPr>
                <w:lang w:val="en-US"/>
              </w:rPr>
            </w:pPr>
            <w:r w:rsidRPr="00B861F0">
              <w:t>139</w:t>
            </w:r>
          </w:p>
        </w:tc>
        <w:tc>
          <w:tcPr>
            <w:tcW w:w="3539" w:type="dxa"/>
            <w:tcBorders>
              <w:left w:val="single" w:sz="6" w:space="0" w:color="000000"/>
            </w:tcBorders>
            <w:shd w:val="clear" w:color="auto" w:fill="auto"/>
            <w:vAlign w:val="bottom"/>
          </w:tcPr>
          <w:p w14:paraId="70316BBB" w14:textId="77777777" w:rsidR="00B861F0" w:rsidRPr="00B861F0" w:rsidRDefault="00B861F0" w:rsidP="00C06B7B">
            <w:pPr>
              <w:spacing w:before="90" w:line="160" w:lineRule="exact"/>
              <w:ind w:left="170"/>
              <w:rPr>
                <w:i/>
              </w:rPr>
            </w:pPr>
            <w:r w:rsidRPr="00B861F0">
              <w:rPr>
                <w:i/>
              </w:rPr>
              <w:t>United Kingdom</w:t>
            </w:r>
          </w:p>
        </w:tc>
      </w:tr>
      <w:tr w:rsidR="00B861F0" w:rsidRPr="00D21FE6" w14:paraId="6B45B7D0" w14:textId="77777777" w:rsidTr="00B861F0">
        <w:trPr>
          <w:cantSplit/>
        </w:trPr>
        <w:tc>
          <w:tcPr>
            <w:tcW w:w="3514" w:type="dxa"/>
            <w:shd w:val="clear" w:color="auto" w:fill="auto"/>
            <w:vAlign w:val="bottom"/>
          </w:tcPr>
          <w:p w14:paraId="331855EC" w14:textId="77777777" w:rsidR="00B861F0" w:rsidRPr="00B861F0" w:rsidRDefault="00B861F0" w:rsidP="00C06B7B">
            <w:pPr>
              <w:spacing w:before="90" w:line="160" w:lineRule="exact"/>
              <w:ind w:left="113"/>
            </w:pPr>
            <w:r w:rsidRPr="00B861F0">
              <w:t>США</w:t>
            </w:r>
          </w:p>
        </w:tc>
        <w:tc>
          <w:tcPr>
            <w:tcW w:w="956" w:type="dxa"/>
            <w:tcBorders>
              <w:left w:val="single" w:sz="6" w:space="0" w:color="000000"/>
            </w:tcBorders>
            <w:shd w:val="clear" w:color="auto" w:fill="auto"/>
            <w:vAlign w:val="bottom"/>
          </w:tcPr>
          <w:p w14:paraId="47A50AC9" w14:textId="474D9134" w:rsidR="00B861F0" w:rsidRPr="00B861F0" w:rsidRDefault="00B861F0" w:rsidP="00B861F0">
            <w:pPr>
              <w:snapToGrid w:val="0"/>
              <w:spacing w:before="90" w:line="160" w:lineRule="exact"/>
              <w:ind w:right="284"/>
              <w:jc w:val="right"/>
            </w:pPr>
            <w:r w:rsidRPr="00B861F0">
              <w:t>159</w:t>
            </w:r>
          </w:p>
        </w:tc>
        <w:tc>
          <w:tcPr>
            <w:tcW w:w="956" w:type="dxa"/>
            <w:tcBorders>
              <w:left w:val="single" w:sz="6" w:space="0" w:color="000000"/>
            </w:tcBorders>
            <w:shd w:val="clear" w:color="auto" w:fill="auto"/>
            <w:vAlign w:val="bottom"/>
          </w:tcPr>
          <w:p w14:paraId="219BA8DF" w14:textId="6F3F5843" w:rsidR="00B861F0" w:rsidRPr="00B861F0" w:rsidRDefault="00B861F0" w:rsidP="00B861F0">
            <w:pPr>
              <w:snapToGrid w:val="0"/>
              <w:spacing w:before="90" w:line="160" w:lineRule="exact"/>
              <w:ind w:right="284"/>
              <w:jc w:val="right"/>
              <w:rPr>
                <w:lang w:val="en-US"/>
              </w:rPr>
            </w:pPr>
            <w:r w:rsidRPr="00B861F0">
              <w:t>164</w:t>
            </w:r>
          </w:p>
        </w:tc>
        <w:tc>
          <w:tcPr>
            <w:tcW w:w="956" w:type="dxa"/>
            <w:tcBorders>
              <w:left w:val="single" w:sz="6" w:space="0" w:color="000000"/>
            </w:tcBorders>
            <w:shd w:val="clear" w:color="auto" w:fill="auto"/>
            <w:vAlign w:val="bottom"/>
          </w:tcPr>
          <w:p w14:paraId="6BAA4368" w14:textId="1EC24D82" w:rsidR="00B861F0" w:rsidRPr="00B861F0" w:rsidRDefault="00B861F0" w:rsidP="00B861F0">
            <w:pPr>
              <w:snapToGrid w:val="0"/>
              <w:spacing w:before="90" w:line="160" w:lineRule="exact"/>
              <w:ind w:right="284"/>
              <w:jc w:val="right"/>
              <w:rPr>
                <w:lang w:val="en-US"/>
              </w:rPr>
            </w:pPr>
            <w:r w:rsidRPr="00B861F0">
              <w:t>171</w:t>
            </w:r>
          </w:p>
        </w:tc>
        <w:tc>
          <w:tcPr>
            <w:tcW w:w="3539" w:type="dxa"/>
            <w:tcBorders>
              <w:left w:val="single" w:sz="6" w:space="0" w:color="000000"/>
            </w:tcBorders>
            <w:shd w:val="clear" w:color="auto" w:fill="auto"/>
            <w:vAlign w:val="bottom"/>
          </w:tcPr>
          <w:p w14:paraId="7DE8E929" w14:textId="77777777" w:rsidR="00B861F0" w:rsidRPr="00B861F0" w:rsidRDefault="00B861F0" w:rsidP="00C06B7B">
            <w:pPr>
              <w:spacing w:before="90" w:line="160" w:lineRule="exact"/>
              <w:ind w:left="170"/>
            </w:pPr>
            <w:r w:rsidRPr="00B861F0">
              <w:rPr>
                <w:i/>
              </w:rPr>
              <w:t>USA</w:t>
            </w:r>
          </w:p>
        </w:tc>
      </w:tr>
      <w:tr w:rsidR="00B861F0" w:rsidRPr="00D21FE6" w14:paraId="47671938" w14:textId="77777777" w:rsidTr="00B861F0">
        <w:trPr>
          <w:cantSplit/>
        </w:trPr>
        <w:tc>
          <w:tcPr>
            <w:tcW w:w="3514" w:type="dxa"/>
            <w:shd w:val="clear" w:color="auto" w:fill="auto"/>
            <w:vAlign w:val="bottom"/>
          </w:tcPr>
          <w:p w14:paraId="6CA99262" w14:textId="77777777" w:rsidR="00B861F0" w:rsidRPr="00B861F0" w:rsidRDefault="00B861F0" w:rsidP="00C06B7B">
            <w:pPr>
              <w:spacing w:before="90" w:line="160" w:lineRule="exact"/>
              <w:ind w:left="113"/>
            </w:pPr>
            <w:r w:rsidRPr="00B861F0">
              <w:t>Турция</w:t>
            </w:r>
          </w:p>
        </w:tc>
        <w:tc>
          <w:tcPr>
            <w:tcW w:w="956" w:type="dxa"/>
            <w:tcBorders>
              <w:left w:val="single" w:sz="6" w:space="0" w:color="000000"/>
            </w:tcBorders>
            <w:shd w:val="clear" w:color="auto" w:fill="auto"/>
            <w:vAlign w:val="bottom"/>
          </w:tcPr>
          <w:p w14:paraId="4061A220" w14:textId="4D80831C" w:rsidR="00B861F0" w:rsidRPr="00B861F0" w:rsidRDefault="00B861F0" w:rsidP="00B861F0">
            <w:pPr>
              <w:snapToGrid w:val="0"/>
              <w:spacing w:before="90" w:line="160" w:lineRule="exact"/>
              <w:ind w:right="284"/>
              <w:jc w:val="right"/>
            </w:pPr>
            <w:r w:rsidRPr="00B861F0">
              <w:t>194</w:t>
            </w:r>
          </w:p>
        </w:tc>
        <w:tc>
          <w:tcPr>
            <w:tcW w:w="956" w:type="dxa"/>
            <w:tcBorders>
              <w:left w:val="single" w:sz="6" w:space="0" w:color="000000"/>
            </w:tcBorders>
            <w:shd w:val="clear" w:color="auto" w:fill="auto"/>
            <w:vAlign w:val="bottom"/>
          </w:tcPr>
          <w:p w14:paraId="7C958E72" w14:textId="6DB61201" w:rsidR="00B861F0" w:rsidRPr="00B861F0" w:rsidRDefault="00B861F0" w:rsidP="00B861F0">
            <w:pPr>
              <w:snapToGrid w:val="0"/>
              <w:spacing w:before="90" w:line="160" w:lineRule="exact"/>
              <w:ind w:right="284"/>
              <w:jc w:val="right"/>
              <w:rPr>
                <w:lang w:val="en-US"/>
              </w:rPr>
            </w:pPr>
            <w:r w:rsidRPr="00B861F0">
              <w:t>208</w:t>
            </w:r>
          </w:p>
        </w:tc>
        <w:tc>
          <w:tcPr>
            <w:tcW w:w="956" w:type="dxa"/>
            <w:tcBorders>
              <w:left w:val="single" w:sz="6" w:space="0" w:color="000000"/>
            </w:tcBorders>
            <w:shd w:val="clear" w:color="auto" w:fill="auto"/>
            <w:vAlign w:val="bottom"/>
          </w:tcPr>
          <w:p w14:paraId="1086B00A" w14:textId="5CB7DFDB" w:rsidR="00B861F0" w:rsidRPr="00B861F0" w:rsidRDefault="00B861F0" w:rsidP="00B861F0">
            <w:pPr>
              <w:snapToGrid w:val="0"/>
              <w:spacing w:before="90" w:line="160" w:lineRule="exact"/>
              <w:ind w:right="284"/>
              <w:jc w:val="right"/>
              <w:rPr>
                <w:lang w:val="en-US"/>
              </w:rPr>
            </w:pPr>
            <w:r w:rsidRPr="00B861F0">
              <w:t>214</w:t>
            </w:r>
          </w:p>
        </w:tc>
        <w:tc>
          <w:tcPr>
            <w:tcW w:w="3539" w:type="dxa"/>
            <w:tcBorders>
              <w:left w:val="single" w:sz="6" w:space="0" w:color="000000"/>
            </w:tcBorders>
            <w:shd w:val="clear" w:color="auto" w:fill="auto"/>
            <w:vAlign w:val="bottom"/>
          </w:tcPr>
          <w:p w14:paraId="1A1C3698" w14:textId="77777777" w:rsidR="00B861F0" w:rsidRPr="00B861F0" w:rsidRDefault="00B861F0" w:rsidP="00C06B7B">
            <w:pPr>
              <w:spacing w:before="90" w:line="160" w:lineRule="exact"/>
              <w:ind w:left="170"/>
            </w:pPr>
            <w:r w:rsidRPr="00B861F0">
              <w:rPr>
                <w:i/>
              </w:rPr>
              <w:t>Turkey</w:t>
            </w:r>
          </w:p>
        </w:tc>
      </w:tr>
      <w:tr w:rsidR="00B861F0" w:rsidRPr="00D21FE6" w14:paraId="6146BC99" w14:textId="77777777" w:rsidTr="00B861F0">
        <w:trPr>
          <w:cantSplit/>
        </w:trPr>
        <w:tc>
          <w:tcPr>
            <w:tcW w:w="3514" w:type="dxa"/>
            <w:tcBorders>
              <w:bottom w:val="single" w:sz="6" w:space="0" w:color="000000"/>
            </w:tcBorders>
            <w:shd w:val="clear" w:color="auto" w:fill="auto"/>
            <w:vAlign w:val="bottom"/>
          </w:tcPr>
          <w:p w14:paraId="593F556E" w14:textId="77777777" w:rsidR="00B861F0" w:rsidRPr="00B861F0" w:rsidRDefault="00B861F0" w:rsidP="00C06B7B">
            <w:pPr>
              <w:spacing w:before="90" w:line="160" w:lineRule="exact"/>
              <w:ind w:left="113"/>
            </w:pPr>
            <w:r w:rsidRPr="00B861F0">
              <w:t>Япония</w:t>
            </w:r>
          </w:p>
        </w:tc>
        <w:tc>
          <w:tcPr>
            <w:tcW w:w="956" w:type="dxa"/>
            <w:tcBorders>
              <w:left w:val="single" w:sz="6" w:space="0" w:color="000000"/>
              <w:bottom w:val="single" w:sz="6" w:space="0" w:color="000000"/>
            </w:tcBorders>
            <w:shd w:val="clear" w:color="auto" w:fill="auto"/>
            <w:vAlign w:val="bottom"/>
          </w:tcPr>
          <w:p w14:paraId="6DBD3FDD" w14:textId="329168A3" w:rsidR="00B861F0" w:rsidRPr="00B861F0" w:rsidRDefault="00B861F0" w:rsidP="00B861F0">
            <w:pPr>
              <w:snapToGrid w:val="0"/>
              <w:spacing w:before="90" w:line="160" w:lineRule="exact"/>
              <w:ind w:right="284"/>
              <w:jc w:val="right"/>
            </w:pPr>
            <w:r w:rsidRPr="00B861F0">
              <w:t>114</w:t>
            </w:r>
          </w:p>
        </w:tc>
        <w:tc>
          <w:tcPr>
            <w:tcW w:w="956" w:type="dxa"/>
            <w:tcBorders>
              <w:left w:val="single" w:sz="6" w:space="0" w:color="000000"/>
              <w:bottom w:val="single" w:sz="6" w:space="0" w:color="000000"/>
            </w:tcBorders>
            <w:shd w:val="clear" w:color="auto" w:fill="auto"/>
            <w:vAlign w:val="bottom"/>
          </w:tcPr>
          <w:p w14:paraId="1047F880" w14:textId="244A7274" w:rsidR="00B861F0" w:rsidRPr="00B861F0" w:rsidRDefault="00B861F0" w:rsidP="00B861F0">
            <w:pPr>
              <w:snapToGrid w:val="0"/>
              <w:spacing w:before="90" w:line="160" w:lineRule="exact"/>
              <w:ind w:right="284"/>
              <w:jc w:val="right"/>
              <w:rPr>
                <w:lang w:val="en-US"/>
              </w:rPr>
            </w:pPr>
            <w:r w:rsidRPr="00B861F0">
              <w:t>116</w:t>
            </w:r>
          </w:p>
        </w:tc>
        <w:tc>
          <w:tcPr>
            <w:tcW w:w="956" w:type="dxa"/>
            <w:tcBorders>
              <w:left w:val="single" w:sz="6" w:space="0" w:color="000000"/>
              <w:bottom w:val="single" w:sz="6" w:space="0" w:color="000000"/>
            </w:tcBorders>
            <w:shd w:val="clear" w:color="auto" w:fill="auto"/>
            <w:vAlign w:val="bottom"/>
          </w:tcPr>
          <w:p w14:paraId="3414F9AD" w14:textId="6FD0566E" w:rsidR="00B861F0" w:rsidRPr="00B861F0" w:rsidRDefault="00B861F0" w:rsidP="00B861F0">
            <w:pPr>
              <w:snapToGrid w:val="0"/>
              <w:spacing w:before="90" w:line="160" w:lineRule="exact"/>
              <w:ind w:right="284"/>
              <w:jc w:val="right"/>
              <w:rPr>
                <w:lang w:val="en-US"/>
              </w:rPr>
            </w:pPr>
            <w:r w:rsidRPr="00B861F0">
              <w:rPr>
                <w:lang w:val="en-US"/>
              </w:rPr>
              <w:t>116</w:t>
            </w:r>
          </w:p>
        </w:tc>
        <w:tc>
          <w:tcPr>
            <w:tcW w:w="3539" w:type="dxa"/>
            <w:tcBorders>
              <w:left w:val="single" w:sz="6" w:space="0" w:color="000000"/>
              <w:bottom w:val="single" w:sz="6" w:space="0" w:color="000000"/>
            </w:tcBorders>
            <w:shd w:val="clear" w:color="auto" w:fill="auto"/>
            <w:vAlign w:val="bottom"/>
          </w:tcPr>
          <w:p w14:paraId="23BB3E03" w14:textId="77777777" w:rsidR="00B861F0" w:rsidRPr="00B861F0" w:rsidRDefault="00B861F0" w:rsidP="00C06B7B">
            <w:pPr>
              <w:spacing w:before="90" w:line="160" w:lineRule="exact"/>
              <w:ind w:left="170"/>
            </w:pPr>
            <w:r w:rsidRPr="00B861F0">
              <w:rPr>
                <w:i/>
              </w:rPr>
              <w:t>Japan</w:t>
            </w:r>
          </w:p>
        </w:tc>
      </w:tr>
    </w:tbl>
    <w:p w14:paraId="09234449" w14:textId="5E91347B" w:rsidR="001D3FFF" w:rsidRPr="00D21FE6" w:rsidRDefault="00491CD0" w:rsidP="001D3FFF">
      <w:pPr>
        <w:spacing w:before="60"/>
      </w:pPr>
      <w:r w:rsidRPr="00D21FE6">
        <w:rPr>
          <w:sz w:val="12"/>
          <w:szCs w:val="12"/>
          <w:vertAlign w:val="superscript"/>
        </w:rPr>
        <w:t>1</w:t>
      </w:r>
      <w:r w:rsidR="001D3FFF" w:rsidRPr="00D21FE6">
        <w:rPr>
          <w:sz w:val="12"/>
          <w:szCs w:val="12"/>
          <w:vertAlign w:val="superscript"/>
        </w:rPr>
        <w:t>)</w:t>
      </w:r>
      <w:r w:rsidR="001D3FFF" w:rsidRPr="00D21FE6">
        <w:rPr>
          <w:sz w:val="12"/>
          <w:szCs w:val="12"/>
        </w:rPr>
        <w:t xml:space="preserve"> Включая приобретение за вычетом выбытия ценностей. 2011=100.</w:t>
      </w:r>
    </w:p>
    <w:p w14:paraId="28FF5886" w14:textId="77777777" w:rsidR="001D3FFF" w:rsidRPr="00B861F0" w:rsidRDefault="001D3FFF" w:rsidP="001D3FFF">
      <w:pPr>
        <w:rPr>
          <w:sz w:val="12"/>
          <w:szCs w:val="12"/>
        </w:rPr>
      </w:pPr>
      <w:r w:rsidRPr="00B861F0">
        <w:rPr>
          <w:sz w:val="12"/>
          <w:szCs w:val="12"/>
          <w:vertAlign w:val="superscript"/>
        </w:rPr>
        <w:t>2)</w:t>
      </w:r>
      <w:r w:rsidRPr="00B861F0">
        <w:rPr>
          <w:sz w:val="12"/>
          <w:szCs w:val="12"/>
        </w:rPr>
        <w:t xml:space="preserve"> 2012=100.</w:t>
      </w:r>
    </w:p>
    <w:p w14:paraId="7720975D" w14:textId="77777777" w:rsidR="00B861F0" w:rsidRPr="00B861F0" w:rsidRDefault="00B861F0" w:rsidP="00B861F0">
      <w:pPr>
        <w:rPr>
          <w:sz w:val="12"/>
          <w:szCs w:val="12"/>
        </w:rPr>
      </w:pPr>
      <w:r w:rsidRPr="00B861F0">
        <w:rPr>
          <w:sz w:val="12"/>
          <w:szCs w:val="12"/>
          <w:vertAlign w:val="superscript"/>
        </w:rPr>
        <w:t xml:space="preserve">3) </w:t>
      </w:r>
      <w:r w:rsidRPr="00B861F0">
        <w:rPr>
          <w:sz w:val="12"/>
          <w:szCs w:val="12"/>
        </w:rPr>
        <w:t xml:space="preserve">Включая приобретение за вычетом выбытия ценностей. </w:t>
      </w:r>
    </w:p>
    <w:p w14:paraId="385BB46F" w14:textId="77777777" w:rsidR="00B861F0" w:rsidRPr="00B861F0" w:rsidRDefault="00B861F0" w:rsidP="00B861F0">
      <w:pPr>
        <w:rPr>
          <w:sz w:val="12"/>
          <w:szCs w:val="12"/>
          <w:lang w:val="en-US"/>
        </w:rPr>
      </w:pPr>
      <w:r w:rsidRPr="00B861F0">
        <w:rPr>
          <w:sz w:val="12"/>
          <w:szCs w:val="12"/>
          <w:vertAlign w:val="superscript"/>
          <w:lang w:val="en-US"/>
        </w:rPr>
        <w:t xml:space="preserve">4) </w:t>
      </w:r>
      <w:r w:rsidRPr="00B861F0">
        <w:rPr>
          <w:sz w:val="12"/>
          <w:szCs w:val="12"/>
          <w:lang w:val="en-US"/>
        </w:rPr>
        <w:t>2014=100.</w:t>
      </w:r>
    </w:p>
    <w:p w14:paraId="3125E483" w14:textId="77777777" w:rsidR="00B861F0" w:rsidRPr="00B861F0" w:rsidRDefault="00B861F0" w:rsidP="00B861F0">
      <w:pPr>
        <w:rPr>
          <w:sz w:val="12"/>
          <w:szCs w:val="12"/>
          <w:lang w:val="en-US"/>
        </w:rPr>
      </w:pPr>
      <w:r w:rsidRPr="00B861F0">
        <w:rPr>
          <w:sz w:val="12"/>
          <w:szCs w:val="12"/>
          <w:vertAlign w:val="superscript"/>
          <w:lang w:val="en-US"/>
        </w:rPr>
        <w:t xml:space="preserve">5) </w:t>
      </w:r>
      <w:r w:rsidRPr="00B861F0">
        <w:rPr>
          <w:sz w:val="12"/>
          <w:szCs w:val="12"/>
          <w:lang w:val="en-US"/>
        </w:rPr>
        <w:t>2017=100.</w:t>
      </w:r>
    </w:p>
    <w:p w14:paraId="15BC356F" w14:textId="77777777" w:rsidR="00B861F0" w:rsidRPr="00B861F0" w:rsidRDefault="00B861F0" w:rsidP="00B861F0">
      <w:pPr>
        <w:tabs>
          <w:tab w:val="center" w:pos="851"/>
        </w:tabs>
        <w:rPr>
          <w:sz w:val="12"/>
          <w:szCs w:val="12"/>
          <w:lang w:val="en-US"/>
        </w:rPr>
      </w:pPr>
      <w:r w:rsidRPr="00B861F0">
        <w:rPr>
          <w:sz w:val="12"/>
          <w:szCs w:val="12"/>
          <w:vertAlign w:val="superscript"/>
          <w:lang w:val="en-US"/>
        </w:rPr>
        <w:t>6)</w:t>
      </w:r>
      <w:r w:rsidRPr="00B861F0">
        <w:rPr>
          <w:sz w:val="12"/>
          <w:szCs w:val="12"/>
          <w:lang w:val="en-US"/>
        </w:rPr>
        <w:t xml:space="preserve"> </w:t>
      </w:r>
      <w:r w:rsidRPr="00B861F0">
        <w:rPr>
          <w:sz w:val="12"/>
          <w:szCs w:val="12"/>
        </w:rPr>
        <w:t>По</w:t>
      </w:r>
      <w:r w:rsidRPr="00B861F0">
        <w:rPr>
          <w:sz w:val="12"/>
          <w:szCs w:val="12"/>
          <w:lang w:val="en-US"/>
        </w:rPr>
        <w:t xml:space="preserve"> </w:t>
      </w:r>
      <w:r w:rsidRPr="00B861F0">
        <w:rPr>
          <w:sz w:val="12"/>
          <w:szCs w:val="12"/>
        </w:rPr>
        <w:t>данным</w:t>
      </w:r>
      <w:r w:rsidRPr="00B861F0">
        <w:rPr>
          <w:sz w:val="12"/>
          <w:szCs w:val="12"/>
          <w:lang w:val="en-US"/>
        </w:rPr>
        <w:t xml:space="preserve"> </w:t>
      </w:r>
      <w:r w:rsidRPr="00B861F0">
        <w:rPr>
          <w:sz w:val="12"/>
          <w:szCs w:val="12"/>
        </w:rPr>
        <w:t>ЕЭК</w:t>
      </w:r>
      <w:r w:rsidRPr="00B861F0">
        <w:rPr>
          <w:sz w:val="12"/>
          <w:szCs w:val="12"/>
          <w:lang w:val="en-US"/>
        </w:rPr>
        <w:t xml:space="preserve"> </w:t>
      </w:r>
      <w:r w:rsidRPr="00B861F0">
        <w:rPr>
          <w:sz w:val="12"/>
          <w:szCs w:val="12"/>
        </w:rPr>
        <w:t>ООН</w:t>
      </w:r>
      <w:r w:rsidRPr="00B861F0">
        <w:rPr>
          <w:sz w:val="12"/>
          <w:szCs w:val="12"/>
          <w:lang w:val="en-US"/>
        </w:rPr>
        <w:t>.</w:t>
      </w:r>
    </w:p>
    <w:p w14:paraId="705A8D82" w14:textId="77777777" w:rsidR="00B861F0" w:rsidRPr="00B861F0" w:rsidRDefault="00B861F0" w:rsidP="00B861F0">
      <w:pPr>
        <w:spacing w:before="60"/>
        <w:rPr>
          <w:i/>
          <w:lang w:val="en-US"/>
        </w:rPr>
      </w:pPr>
      <w:r w:rsidRPr="00B861F0">
        <w:rPr>
          <w:i/>
          <w:sz w:val="12"/>
          <w:szCs w:val="12"/>
          <w:vertAlign w:val="superscript"/>
          <w:lang w:val="en-US"/>
        </w:rPr>
        <w:t>1)</w:t>
      </w:r>
      <w:r w:rsidRPr="00B861F0">
        <w:rPr>
          <w:i/>
          <w:sz w:val="12"/>
          <w:szCs w:val="12"/>
          <w:lang w:val="en-US"/>
        </w:rPr>
        <w:t xml:space="preserve"> Including acquisition less disposals of valuables.2011=100.</w:t>
      </w:r>
    </w:p>
    <w:p w14:paraId="5CF3982E" w14:textId="77777777" w:rsidR="00B861F0" w:rsidRPr="00B861F0" w:rsidRDefault="00B861F0" w:rsidP="00B861F0">
      <w:pPr>
        <w:rPr>
          <w:i/>
          <w:sz w:val="12"/>
          <w:szCs w:val="12"/>
          <w:lang w:val="en-US"/>
        </w:rPr>
      </w:pPr>
      <w:r w:rsidRPr="00B861F0">
        <w:rPr>
          <w:i/>
          <w:sz w:val="12"/>
          <w:szCs w:val="12"/>
          <w:vertAlign w:val="superscript"/>
          <w:lang w:val="en-US"/>
        </w:rPr>
        <w:t>2)</w:t>
      </w:r>
      <w:r w:rsidRPr="00B861F0">
        <w:rPr>
          <w:i/>
          <w:sz w:val="12"/>
          <w:szCs w:val="12"/>
          <w:lang w:val="en-US"/>
        </w:rPr>
        <w:t xml:space="preserve"> 2012=100. </w:t>
      </w:r>
    </w:p>
    <w:p w14:paraId="08220264" w14:textId="77777777" w:rsidR="00B861F0" w:rsidRPr="00B861F0" w:rsidRDefault="00B861F0" w:rsidP="00B861F0">
      <w:pPr>
        <w:rPr>
          <w:i/>
          <w:sz w:val="12"/>
          <w:szCs w:val="12"/>
          <w:lang w:val="en-US"/>
        </w:rPr>
      </w:pPr>
      <w:r w:rsidRPr="00B861F0">
        <w:rPr>
          <w:i/>
          <w:sz w:val="12"/>
          <w:szCs w:val="12"/>
          <w:vertAlign w:val="superscript"/>
          <w:lang w:val="en-US"/>
        </w:rPr>
        <w:t xml:space="preserve">3) </w:t>
      </w:r>
      <w:r w:rsidRPr="00B861F0">
        <w:rPr>
          <w:i/>
          <w:sz w:val="12"/>
          <w:szCs w:val="12"/>
          <w:lang w:val="en-US"/>
        </w:rPr>
        <w:t xml:space="preserve">Including acquisition less disposals of valuables. </w:t>
      </w:r>
    </w:p>
    <w:p w14:paraId="1BC27C77" w14:textId="77777777" w:rsidR="00B861F0" w:rsidRPr="00B861F0" w:rsidRDefault="00B861F0" w:rsidP="00B861F0">
      <w:pPr>
        <w:rPr>
          <w:i/>
          <w:sz w:val="12"/>
          <w:szCs w:val="12"/>
        </w:rPr>
      </w:pPr>
      <w:r w:rsidRPr="00B861F0">
        <w:rPr>
          <w:i/>
          <w:sz w:val="12"/>
          <w:szCs w:val="12"/>
          <w:vertAlign w:val="superscript"/>
        </w:rPr>
        <w:t xml:space="preserve">4) </w:t>
      </w:r>
      <w:r w:rsidRPr="00B861F0">
        <w:rPr>
          <w:i/>
          <w:sz w:val="12"/>
          <w:szCs w:val="12"/>
        </w:rPr>
        <w:t>2014=100.</w:t>
      </w:r>
    </w:p>
    <w:p w14:paraId="0F2D954F" w14:textId="77777777" w:rsidR="00B861F0" w:rsidRPr="00B861F0" w:rsidRDefault="00B861F0" w:rsidP="00B861F0">
      <w:pPr>
        <w:rPr>
          <w:i/>
          <w:sz w:val="12"/>
          <w:szCs w:val="12"/>
        </w:rPr>
      </w:pPr>
      <w:r w:rsidRPr="00B861F0">
        <w:rPr>
          <w:i/>
          <w:sz w:val="12"/>
          <w:szCs w:val="12"/>
          <w:vertAlign w:val="superscript"/>
        </w:rPr>
        <w:t xml:space="preserve">5) </w:t>
      </w:r>
      <w:r w:rsidRPr="00B861F0">
        <w:rPr>
          <w:i/>
          <w:sz w:val="12"/>
          <w:szCs w:val="12"/>
        </w:rPr>
        <w:t>2017=100.</w:t>
      </w:r>
    </w:p>
    <w:p w14:paraId="62C5B464" w14:textId="77777777" w:rsidR="00B861F0" w:rsidRPr="00B861F0" w:rsidRDefault="00B861F0" w:rsidP="00B861F0">
      <w:pPr>
        <w:tabs>
          <w:tab w:val="center" w:pos="851"/>
        </w:tabs>
        <w:rPr>
          <w:i/>
          <w:sz w:val="12"/>
          <w:szCs w:val="12"/>
        </w:rPr>
      </w:pPr>
      <w:r w:rsidRPr="00B861F0">
        <w:rPr>
          <w:i/>
          <w:sz w:val="12"/>
          <w:szCs w:val="12"/>
          <w:vertAlign w:val="superscript"/>
        </w:rPr>
        <w:t>6)</w:t>
      </w:r>
      <w:r w:rsidRPr="00B861F0">
        <w:rPr>
          <w:i/>
          <w:sz w:val="12"/>
          <w:szCs w:val="12"/>
          <w:vertAlign w:val="subscript"/>
        </w:rPr>
        <w:t xml:space="preserve"> </w:t>
      </w:r>
      <w:r w:rsidRPr="00B861F0">
        <w:rPr>
          <w:i/>
          <w:sz w:val="12"/>
          <w:szCs w:val="12"/>
          <w:lang w:val="en-US"/>
        </w:rPr>
        <w:t>According</w:t>
      </w:r>
      <w:r w:rsidRPr="00B861F0">
        <w:rPr>
          <w:i/>
          <w:sz w:val="12"/>
          <w:szCs w:val="12"/>
        </w:rPr>
        <w:t xml:space="preserve"> </w:t>
      </w:r>
      <w:r w:rsidRPr="00B861F0">
        <w:rPr>
          <w:i/>
          <w:sz w:val="12"/>
          <w:szCs w:val="12"/>
          <w:lang w:val="en-US"/>
        </w:rPr>
        <w:t>to</w:t>
      </w:r>
      <w:r w:rsidRPr="00B861F0">
        <w:rPr>
          <w:i/>
          <w:sz w:val="12"/>
          <w:szCs w:val="12"/>
        </w:rPr>
        <w:t xml:space="preserve"> </w:t>
      </w:r>
      <w:r w:rsidRPr="00B861F0">
        <w:rPr>
          <w:i/>
          <w:sz w:val="12"/>
          <w:szCs w:val="12"/>
          <w:lang w:val="en-US"/>
        </w:rPr>
        <w:t>UNECE</w:t>
      </w:r>
      <w:r w:rsidRPr="00B861F0">
        <w:rPr>
          <w:i/>
          <w:sz w:val="12"/>
          <w:szCs w:val="12"/>
        </w:rPr>
        <w:t xml:space="preserve"> </w:t>
      </w:r>
      <w:r w:rsidRPr="00B861F0">
        <w:rPr>
          <w:i/>
          <w:sz w:val="12"/>
          <w:szCs w:val="12"/>
          <w:lang w:val="en-US"/>
        </w:rPr>
        <w:t>data</w:t>
      </w:r>
      <w:r w:rsidRPr="00B861F0">
        <w:rPr>
          <w:i/>
          <w:sz w:val="12"/>
          <w:szCs w:val="12"/>
        </w:rPr>
        <w:t>.</w:t>
      </w:r>
    </w:p>
    <w:p w14:paraId="61D48B1C" w14:textId="7E7F3FE7" w:rsidR="00504A06" w:rsidRPr="00D21FE6" w:rsidRDefault="00693970" w:rsidP="00D5228D">
      <w:pPr>
        <w:pageBreakBefore/>
        <w:ind w:left="539" w:hanging="539"/>
      </w:pPr>
      <w:r w:rsidRPr="00D21FE6">
        <w:rPr>
          <w:b/>
          <w:bCs/>
          <w:sz w:val="16"/>
          <w:szCs w:val="16"/>
        </w:rPr>
        <w:lastRenderedPageBreak/>
        <w:t>26.</w:t>
      </w:r>
      <w:r w:rsidR="00504A06" w:rsidRPr="00D21FE6">
        <w:rPr>
          <w:b/>
          <w:bCs/>
          <w:sz w:val="16"/>
          <w:szCs w:val="16"/>
        </w:rPr>
        <w:t>2</w:t>
      </w:r>
      <w:r w:rsidR="003304FB" w:rsidRPr="00D21FE6">
        <w:rPr>
          <w:b/>
          <w:bCs/>
          <w:sz w:val="16"/>
          <w:szCs w:val="16"/>
        </w:rPr>
        <w:t>1</w:t>
      </w:r>
      <w:r w:rsidR="00504A06" w:rsidRPr="00D21FE6">
        <w:rPr>
          <w:b/>
          <w:bCs/>
          <w:sz w:val="16"/>
          <w:szCs w:val="16"/>
        </w:rPr>
        <w:t>. ТЕМПЫ РОСТА РАСХОДОВ НА КОНЕЧНОЕ ПОТРЕБЛЕНИЕ ДОМАШНИХ ХОЗЯЙСТВ</w:t>
      </w:r>
      <w:r w:rsidR="00504A06" w:rsidRPr="00D21FE6">
        <w:rPr>
          <w:b/>
          <w:bCs/>
          <w:sz w:val="16"/>
          <w:szCs w:val="16"/>
        </w:rPr>
        <w:br/>
      </w:r>
      <w:r w:rsidR="00504A06" w:rsidRPr="00D21FE6">
        <w:t>в постоянных ценах</w:t>
      </w:r>
    </w:p>
    <w:p w14:paraId="31E9A3BD" w14:textId="77777777" w:rsidR="00504A06" w:rsidRPr="00D21FE6" w:rsidRDefault="00504A06" w:rsidP="00C376A9">
      <w:pPr>
        <w:tabs>
          <w:tab w:val="center" w:pos="6634"/>
        </w:tabs>
        <w:spacing w:before="60" w:after="60"/>
        <w:ind w:left="510"/>
        <w:rPr>
          <w:lang w:val="en-US"/>
        </w:rPr>
      </w:pPr>
      <w:r w:rsidRPr="00D21FE6">
        <w:rPr>
          <w:b/>
          <w:i/>
          <w:sz w:val="16"/>
          <w:lang w:val="en-US"/>
        </w:rPr>
        <w:t>GROWTH RATE OF FINAL CONSUMPTION EXPENDITURES OF HOUSEHOLDS</w:t>
      </w:r>
      <w:r w:rsidRPr="00D21FE6">
        <w:rPr>
          <w:b/>
          <w:bCs/>
          <w:sz w:val="16"/>
          <w:szCs w:val="16"/>
          <w:lang w:val="en-US"/>
        </w:rPr>
        <w:t xml:space="preserve"> </w:t>
      </w:r>
      <w:r w:rsidRPr="00D21FE6">
        <w:rPr>
          <w:b/>
          <w:bCs/>
          <w:sz w:val="16"/>
          <w:szCs w:val="16"/>
          <w:lang w:val="en-US"/>
        </w:rPr>
        <w:br/>
      </w:r>
      <w:r w:rsidRPr="00D21FE6">
        <w:rPr>
          <w:i/>
          <w:lang w:val="en-US"/>
        </w:rPr>
        <w:t>at constant prices</w:t>
      </w:r>
    </w:p>
    <w:p w14:paraId="6B3B5915" w14:textId="77777777" w:rsidR="00504A06" w:rsidRPr="00D21FE6" w:rsidRDefault="00542379">
      <w:pPr>
        <w:tabs>
          <w:tab w:val="center" w:pos="6634"/>
        </w:tabs>
        <w:spacing w:after="60"/>
        <w:jc w:val="right"/>
      </w:pPr>
      <w:r w:rsidRPr="00D21FE6">
        <w:rPr>
          <w:lang w:val="en-US"/>
        </w:rPr>
        <w:t>(20</w:t>
      </w:r>
      <w:r w:rsidRPr="00D21FE6">
        <w:t>10</w:t>
      </w:r>
      <w:r w:rsidR="00504A06" w:rsidRPr="00D21FE6">
        <w:rPr>
          <w:lang w:val="en-US"/>
        </w:rPr>
        <w:t>=100)</w:t>
      </w:r>
    </w:p>
    <w:tbl>
      <w:tblPr>
        <w:tblW w:w="5000" w:type="pct"/>
        <w:tblLayout w:type="fixed"/>
        <w:tblCellMar>
          <w:left w:w="0" w:type="dxa"/>
          <w:right w:w="0" w:type="dxa"/>
        </w:tblCellMar>
        <w:tblLook w:val="0000" w:firstRow="0" w:lastRow="0" w:firstColumn="0" w:lastColumn="0" w:noHBand="0" w:noVBand="0"/>
      </w:tblPr>
      <w:tblGrid>
        <w:gridCol w:w="3023"/>
        <w:gridCol w:w="1293"/>
        <w:gridCol w:w="1293"/>
        <w:gridCol w:w="1291"/>
        <w:gridCol w:w="3021"/>
      </w:tblGrid>
      <w:tr w:rsidR="00D837E1" w:rsidRPr="00D21FE6" w14:paraId="495441A5" w14:textId="77777777">
        <w:trPr>
          <w:cantSplit/>
        </w:trPr>
        <w:tc>
          <w:tcPr>
            <w:tcW w:w="3023" w:type="dxa"/>
            <w:tcBorders>
              <w:top w:val="single" w:sz="6" w:space="0" w:color="000000"/>
              <w:bottom w:val="single" w:sz="6" w:space="0" w:color="000000"/>
            </w:tcBorders>
            <w:shd w:val="clear" w:color="auto" w:fill="auto"/>
            <w:vAlign w:val="bottom"/>
          </w:tcPr>
          <w:p w14:paraId="5ED56926" w14:textId="77777777" w:rsidR="00D837E1" w:rsidRPr="00D21FE6" w:rsidRDefault="00D837E1">
            <w:pPr>
              <w:snapToGrid w:val="0"/>
              <w:spacing w:before="60" w:after="60"/>
              <w:rPr>
                <w:lang w:val="en-US"/>
              </w:rPr>
            </w:pPr>
          </w:p>
        </w:tc>
        <w:tc>
          <w:tcPr>
            <w:tcW w:w="1293" w:type="dxa"/>
            <w:tcBorders>
              <w:top w:val="single" w:sz="6" w:space="0" w:color="000000"/>
              <w:left w:val="single" w:sz="6" w:space="0" w:color="000000"/>
              <w:bottom w:val="single" w:sz="6" w:space="0" w:color="000000"/>
            </w:tcBorders>
            <w:shd w:val="clear" w:color="auto" w:fill="auto"/>
          </w:tcPr>
          <w:p w14:paraId="3C2FADA6" w14:textId="0FF5A26B" w:rsidR="00D837E1" w:rsidRPr="00D21FE6" w:rsidRDefault="00742F5D" w:rsidP="00FC633B">
            <w:pPr>
              <w:spacing w:before="60" w:after="60"/>
              <w:jc w:val="center"/>
            </w:pPr>
            <w:r>
              <w:t>2022</w:t>
            </w:r>
          </w:p>
        </w:tc>
        <w:tc>
          <w:tcPr>
            <w:tcW w:w="1293" w:type="dxa"/>
            <w:tcBorders>
              <w:top w:val="single" w:sz="6" w:space="0" w:color="000000"/>
              <w:left w:val="single" w:sz="6" w:space="0" w:color="000000"/>
              <w:bottom w:val="single" w:sz="6" w:space="0" w:color="000000"/>
            </w:tcBorders>
            <w:shd w:val="clear" w:color="auto" w:fill="auto"/>
          </w:tcPr>
          <w:p w14:paraId="0C2580CA" w14:textId="79558A11" w:rsidR="00D837E1" w:rsidRPr="00742F5D" w:rsidRDefault="00D837E1" w:rsidP="00742F5D">
            <w:pPr>
              <w:spacing w:before="60" w:after="60"/>
              <w:jc w:val="center"/>
            </w:pPr>
            <w:r w:rsidRPr="00D21FE6">
              <w:rPr>
                <w:lang w:val="en-US"/>
              </w:rPr>
              <w:t>202</w:t>
            </w:r>
            <w:r w:rsidR="00742F5D">
              <w:t>3</w:t>
            </w:r>
          </w:p>
        </w:tc>
        <w:tc>
          <w:tcPr>
            <w:tcW w:w="1291" w:type="dxa"/>
            <w:tcBorders>
              <w:top w:val="single" w:sz="6" w:space="0" w:color="000000"/>
              <w:left w:val="single" w:sz="6" w:space="0" w:color="000000"/>
              <w:bottom w:val="single" w:sz="6" w:space="0" w:color="000000"/>
            </w:tcBorders>
            <w:shd w:val="clear" w:color="auto" w:fill="auto"/>
          </w:tcPr>
          <w:p w14:paraId="15CA83CD" w14:textId="1E585F37" w:rsidR="00D837E1" w:rsidRPr="00742F5D" w:rsidRDefault="00D837E1" w:rsidP="00742F5D">
            <w:pPr>
              <w:spacing w:before="60" w:after="60"/>
              <w:jc w:val="center"/>
            </w:pPr>
            <w:r>
              <w:rPr>
                <w:lang w:val="en-US"/>
              </w:rPr>
              <w:t>202</w:t>
            </w:r>
            <w:r w:rsidR="00742F5D">
              <w:t>4</w:t>
            </w:r>
          </w:p>
        </w:tc>
        <w:tc>
          <w:tcPr>
            <w:tcW w:w="3021" w:type="dxa"/>
            <w:tcBorders>
              <w:top w:val="single" w:sz="6" w:space="0" w:color="000000"/>
              <w:left w:val="single" w:sz="6" w:space="0" w:color="000000"/>
              <w:bottom w:val="single" w:sz="6" w:space="0" w:color="000000"/>
            </w:tcBorders>
            <w:shd w:val="clear" w:color="auto" w:fill="auto"/>
            <w:vAlign w:val="bottom"/>
          </w:tcPr>
          <w:p w14:paraId="152F0EB7" w14:textId="77777777" w:rsidR="00D837E1" w:rsidRPr="00D21FE6" w:rsidRDefault="00D837E1">
            <w:pPr>
              <w:snapToGrid w:val="0"/>
              <w:spacing w:before="60" w:after="60"/>
            </w:pPr>
          </w:p>
        </w:tc>
      </w:tr>
      <w:tr w:rsidR="005035FA" w:rsidRPr="00D21FE6" w14:paraId="05D17545" w14:textId="77777777" w:rsidTr="00B861F0">
        <w:trPr>
          <w:cantSplit/>
        </w:trPr>
        <w:tc>
          <w:tcPr>
            <w:tcW w:w="3023" w:type="dxa"/>
            <w:shd w:val="clear" w:color="auto" w:fill="auto"/>
            <w:vAlign w:val="bottom"/>
          </w:tcPr>
          <w:p w14:paraId="40673580" w14:textId="132C7C7E" w:rsidR="005035FA" w:rsidRPr="00742F5D" w:rsidRDefault="005035FA" w:rsidP="00D5228D">
            <w:pPr>
              <w:spacing w:before="70" w:line="150" w:lineRule="exact"/>
              <w:rPr>
                <w:color w:val="000000" w:themeColor="text1"/>
              </w:rPr>
            </w:pPr>
            <w:r w:rsidRPr="00742F5D">
              <w:rPr>
                <w:b/>
                <w:bCs/>
                <w:color w:val="000000" w:themeColor="text1"/>
              </w:rPr>
              <w:t>Россия</w:t>
            </w:r>
            <w:proofErr w:type="gramStart"/>
            <w:r w:rsidRPr="00742F5D">
              <w:rPr>
                <w:b/>
                <w:bCs/>
                <w:color w:val="000000" w:themeColor="text1"/>
                <w:vertAlign w:val="superscript"/>
              </w:rPr>
              <w:t>1</w:t>
            </w:r>
            <w:proofErr w:type="gramEnd"/>
            <w:r w:rsidRPr="00742F5D">
              <w:rPr>
                <w:b/>
                <w:bCs/>
                <w:color w:val="000000" w:themeColor="text1"/>
                <w:vertAlign w:val="superscript"/>
              </w:rPr>
              <w:t>)</w:t>
            </w:r>
          </w:p>
        </w:tc>
        <w:tc>
          <w:tcPr>
            <w:tcW w:w="1293" w:type="dxa"/>
            <w:tcBorders>
              <w:left w:val="single" w:sz="6" w:space="0" w:color="000000"/>
            </w:tcBorders>
            <w:shd w:val="clear" w:color="auto" w:fill="auto"/>
            <w:vAlign w:val="bottom"/>
          </w:tcPr>
          <w:p w14:paraId="527C522E" w14:textId="1C98B312" w:rsidR="005035FA" w:rsidRPr="005035FA" w:rsidRDefault="005035FA" w:rsidP="00B861F0">
            <w:pPr>
              <w:spacing w:before="70" w:line="150" w:lineRule="exact"/>
              <w:ind w:right="454"/>
              <w:jc w:val="right"/>
              <w:rPr>
                <w:lang w:val="en-US"/>
              </w:rPr>
            </w:pPr>
            <w:r w:rsidRPr="005035FA">
              <w:t>117</w:t>
            </w:r>
          </w:p>
        </w:tc>
        <w:tc>
          <w:tcPr>
            <w:tcW w:w="1293" w:type="dxa"/>
            <w:tcBorders>
              <w:left w:val="single" w:sz="6" w:space="0" w:color="000000"/>
            </w:tcBorders>
            <w:shd w:val="clear" w:color="auto" w:fill="auto"/>
            <w:vAlign w:val="bottom"/>
          </w:tcPr>
          <w:p w14:paraId="06699105" w14:textId="7AB76BDD" w:rsidR="005035FA" w:rsidRPr="005035FA" w:rsidRDefault="005035FA" w:rsidP="00B861F0">
            <w:pPr>
              <w:spacing w:before="70" w:line="150" w:lineRule="exact"/>
              <w:ind w:right="454"/>
              <w:jc w:val="right"/>
              <w:rPr>
                <w:lang w:val="en-US"/>
              </w:rPr>
            </w:pPr>
            <w:r w:rsidRPr="005035FA">
              <w:t>126</w:t>
            </w:r>
          </w:p>
        </w:tc>
        <w:tc>
          <w:tcPr>
            <w:tcW w:w="1291" w:type="dxa"/>
            <w:tcBorders>
              <w:left w:val="single" w:sz="6" w:space="0" w:color="000000"/>
            </w:tcBorders>
            <w:shd w:val="clear" w:color="auto" w:fill="auto"/>
            <w:vAlign w:val="bottom"/>
          </w:tcPr>
          <w:p w14:paraId="1AED2C49" w14:textId="69B20773" w:rsidR="005035FA" w:rsidRPr="005035FA" w:rsidRDefault="005035FA" w:rsidP="00B861F0">
            <w:pPr>
              <w:spacing w:before="70" w:line="150" w:lineRule="exact"/>
              <w:ind w:right="454"/>
              <w:jc w:val="right"/>
            </w:pPr>
            <w:r w:rsidRPr="005035FA">
              <w:t>133</w:t>
            </w:r>
          </w:p>
        </w:tc>
        <w:tc>
          <w:tcPr>
            <w:tcW w:w="3021" w:type="dxa"/>
            <w:tcBorders>
              <w:left w:val="single" w:sz="6" w:space="0" w:color="000000"/>
            </w:tcBorders>
            <w:shd w:val="clear" w:color="auto" w:fill="auto"/>
            <w:vAlign w:val="bottom"/>
          </w:tcPr>
          <w:p w14:paraId="17C89A3B" w14:textId="0EAAD5B5" w:rsidR="005035FA" w:rsidRPr="00742F5D" w:rsidRDefault="005035FA" w:rsidP="00D5228D">
            <w:pPr>
              <w:spacing w:before="70" w:line="150" w:lineRule="exact"/>
              <w:ind w:left="57"/>
              <w:rPr>
                <w:color w:val="000000" w:themeColor="text1"/>
              </w:rPr>
            </w:pPr>
            <w:proofErr w:type="gramStart"/>
            <w:r w:rsidRPr="00742F5D">
              <w:rPr>
                <w:b/>
                <w:i/>
                <w:color w:val="000000" w:themeColor="text1"/>
              </w:rPr>
              <w:t>Russia</w:t>
            </w:r>
            <w:r w:rsidRPr="00742F5D">
              <w:rPr>
                <w:b/>
                <w:i/>
                <w:color w:val="000000" w:themeColor="text1"/>
                <w:vertAlign w:val="superscript"/>
              </w:rPr>
              <w:t>1)</w:t>
            </w:r>
            <w:proofErr w:type="gramEnd"/>
          </w:p>
        </w:tc>
      </w:tr>
      <w:tr w:rsidR="005035FA" w:rsidRPr="00D21FE6" w14:paraId="798DFB3E" w14:textId="77777777" w:rsidTr="00B861F0">
        <w:trPr>
          <w:cantSplit/>
        </w:trPr>
        <w:tc>
          <w:tcPr>
            <w:tcW w:w="3023" w:type="dxa"/>
            <w:shd w:val="clear" w:color="auto" w:fill="auto"/>
            <w:vAlign w:val="bottom"/>
          </w:tcPr>
          <w:p w14:paraId="4F8C9582" w14:textId="7097C939" w:rsidR="005035FA" w:rsidRPr="00742F5D" w:rsidRDefault="005035FA" w:rsidP="00D5228D">
            <w:pPr>
              <w:spacing w:before="70" w:line="150" w:lineRule="exact"/>
              <w:rPr>
                <w:color w:val="000000" w:themeColor="text1"/>
              </w:rPr>
            </w:pPr>
            <w:r w:rsidRPr="00742F5D">
              <w:rPr>
                <w:b/>
                <w:bCs/>
                <w:color w:val="000000" w:themeColor="text1"/>
              </w:rPr>
              <w:t>Страны СНГ</w:t>
            </w:r>
          </w:p>
        </w:tc>
        <w:tc>
          <w:tcPr>
            <w:tcW w:w="1293" w:type="dxa"/>
            <w:tcBorders>
              <w:left w:val="single" w:sz="6" w:space="0" w:color="000000"/>
            </w:tcBorders>
            <w:shd w:val="clear" w:color="auto" w:fill="auto"/>
            <w:vAlign w:val="bottom"/>
          </w:tcPr>
          <w:p w14:paraId="5F5073F7" w14:textId="77777777" w:rsidR="005035FA" w:rsidRPr="00742F5D" w:rsidRDefault="005035FA" w:rsidP="00B861F0">
            <w:pPr>
              <w:snapToGrid w:val="0"/>
              <w:spacing w:before="70" w:line="150" w:lineRule="exact"/>
              <w:ind w:right="454"/>
              <w:jc w:val="right"/>
              <w:rPr>
                <w:color w:val="000000" w:themeColor="text1"/>
              </w:rPr>
            </w:pPr>
          </w:p>
        </w:tc>
        <w:tc>
          <w:tcPr>
            <w:tcW w:w="1293" w:type="dxa"/>
            <w:tcBorders>
              <w:left w:val="single" w:sz="6" w:space="0" w:color="000000"/>
            </w:tcBorders>
            <w:shd w:val="clear" w:color="auto" w:fill="auto"/>
            <w:vAlign w:val="bottom"/>
          </w:tcPr>
          <w:p w14:paraId="2C7DBF78" w14:textId="77777777" w:rsidR="005035FA" w:rsidRPr="00742F5D" w:rsidRDefault="005035FA" w:rsidP="00B861F0">
            <w:pPr>
              <w:snapToGrid w:val="0"/>
              <w:spacing w:before="70" w:line="150" w:lineRule="exact"/>
              <w:ind w:right="454"/>
              <w:jc w:val="right"/>
              <w:rPr>
                <w:color w:val="000000" w:themeColor="text1"/>
              </w:rPr>
            </w:pPr>
          </w:p>
        </w:tc>
        <w:tc>
          <w:tcPr>
            <w:tcW w:w="1291" w:type="dxa"/>
            <w:tcBorders>
              <w:left w:val="single" w:sz="6" w:space="0" w:color="000000"/>
            </w:tcBorders>
            <w:shd w:val="clear" w:color="auto" w:fill="auto"/>
            <w:vAlign w:val="bottom"/>
          </w:tcPr>
          <w:p w14:paraId="6F273848" w14:textId="77777777" w:rsidR="005035FA" w:rsidRPr="00742F5D" w:rsidRDefault="005035FA" w:rsidP="00B861F0">
            <w:pPr>
              <w:snapToGrid w:val="0"/>
              <w:spacing w:before="70" w:line="150" w:lineRule="exact"/>
              <w:ind w:right="454"/>
              <w:jc w:val="right"/>
              <w:rPr>
                <w:color w:val="000000" w:themeColor="text1"/>
              </w:rPr>
            </w:pPr>
          </w:p>
        </w:tc>
        <w:tc>
          <w:tcPr>
            <w:tcW w:w="3021" w:type="dxa"/>
            <w:tcBorders>
              <w:left w:val="single" w:sz="6" w:space="0" w:color="000000"/>
            </w:tcBorders>
            <w:shd w:val="clear" w:color="auto" w:fill="auto"/>
            <w:vAlign w:val="bottom"/>
          </w:tcPr>
          <w:p w14:paraId="4EA70C41" w14:textId="10B7BEEA" w:rsidR="005035FA" w:rsidRPr="00742F5D" w:rsidRDefault="005035FA" w:rsidP="00D5228D">
            <w:pPr>
              <w:spacing w:before="70" w:line="150" w:lineRule="exact"/>
              <w:ind w:left="57"/>
              <w:rPr>
                <w:color w:val="000000" w:themeColor="text1"/>
              </w:rPr>
            </w:pPr>
            <w:r w:rsidRPr="00742F5D">
              <w:rPr>
                <w:b/>
                <w:i/>
                <w:color w:val="000000" w:themeColor="text1"/>
              </w:rPr>
              <w:t>CIS countries</w:t>
            </w:r>
          </w:p>
        </w:tc>
      </w:tr>
      <w:tr w:rsidR="00B861F0" w:rsidRPr="00D21FE6" w14:paraId="5971CD60" w14:textId="77777777" w:rsidTr="00B861F0">
        <w:trPr>
          <w:cantSplit/>
        </w:trPr>
        <w:tc>
          <w:tcPr>
            <w:tcW w:w="3023" w:type="dxa"/>
            <w:shd w:val="clear" w:color="auto" w:fill="auto"/>
            <w:vAlign w:val="bottom"/>
          </w:tcPr>
          <w:p w14:paraId="56EC6D5D" w14:textId="735862AA" w:rsidR="00B861F0" w:rsidRPr="00B861F0" w:rsidRDefault="00B861F0" w:rsidP="00D5228D">
            <w:pPr>
              <w:spacing w:before="70" w:line="150" w:lineRule="exact"/>
              <w:ind w:left="284"/>
            </w:pPr>
            <w:r w:rsidRPr="00B861F0">
              <w:t xml:space="preserve"> из них:</w:t>
            </w:r>
          </w:p>
        </w:tc>
        <w:tc>
          <w:tcPr>
            <w:tcW w:w="1293" w:type="dxa"/>
            <w:tcBorders>
              <w:left w:val="single" w:sz="6" w:space="0" w:color="000000"/>
            </w:tcBorders>
            <w:shd w:val="clear" w:color="auto" w:fill="auto"/>
            <w:vAlign w:val="bottom"/>
          </w:tcPr>
          <w:p w14:paraId="472C5BBB" w14:textId="77777777" w:rsidR="00B861F0" w:rsidRPr="00B861F0" w:rsidRDefault="00B861F0" w:rsidP="00B861F0">
            <w:pPr>
              <w:snapToGrid w:val="0"/>
              <w:spacing w:before="70" w:line="150" w:lineRule="exact"/>
              <w:ind w:right="454"/>
              <w:jc w:val="right"/>
            </w:pPr>
          </w:p>
        </w:tc>
        <w:tc>
          <w:tcPr>
            <w:tcW w:w="1293" w:type="dxa"/>
            <w:tcBorders>
              <w:left w:val="single" w:sz="6" w:space="0" w:color="000000"/>
            </w:tcBorders>
            <w:shd w:val="clear" w:color="auto" w:fill="auto"/>
            <w:vAlign w:val="bottom"/>
          </w:tcPr>
          <w:p w14:paraId="0BC7F1B3" w14:textId="77777777" w:rsidR="00B861F0" w:rsidRPr="00B861F0" w:rsidRDefault="00B861F0" w:rsidP="00B861F0">
            <w:pPr>
              <w:snapToGrid w:val="0"/>
              <w:spacing w:before="70" w:line="150" w:lineRule="exact"/>
              <w:ind w:right="454"/>
              <w:jc w:val="right"/>
            </w:pPr>
          </w:p>
        </w:tc>
        <w:tc>
          <w:tcPr>
            <w:tcW w:w="1291" w:type="dxa"/>
            <w:tcBorders>
              <w:left w:val="single" w:sz="6" w:space="0" w:color="000000"/>
            </w:tcBorders>
            <w:shd w:val="clear" w:color="auto" w:fill="auto"/>
            <w:vAlign w:val="bottom"/>
          </w:tcPr>
          <w:p w14:paraId="10900E90" w14:textId="77777777" w:rsidR="00B861F0" w:rsidRPr="00B861F0" w:rsidRDefault="00B861F0" w:rsidP="00B861F0">
            <w:pPr>
              <w:snapToGrid w:val="0"/>
              <w:spacing w:before="70" w:line="150" w:lineRule="exact"/>
              <w:ind w:right="454"/>
              <w:jc w:val="right"/>
            </w:pPr>
          </w:p>
        </w:tc>
        <w:tc>
          <w:tcPr>
            <w:tcW w:w="3021" w:type="dxa"/>
            <w:tcBorders>
              <w:left w:val="single" w:sz="6" w:space="0" w:color="000000"/>
            </w:tcBorders>
            <w:shd w:val="clear" w:color="auto" w:fill="auto"/>
            <w:vAlign w:val="bottom"/>
          </w:tcPr>
          <w:p w14:paraId="018B5613" w14:textId="1D481176" w:rsidR="00B861F0" w:rsidRPr="00B861F0" w:rsidRDefault="00B861F0" w:rsidP="00D5228D">
            <w:pPr>
              <w:spacing w:before="70" w:line="150" w:lineRule="exact"/>
              <w:ind w:left="284"/>
              <w:rPr>
                <w:i/>
              </w:rPr>
            </w:pPr>
            <w:r w:rsidRPr="00B861F0">
              <w:rPr>
                <w:i/>
              </w:rPr>
              <w:t xml:space="preserve"> of which:</w:t>
            </w:r>
          </w:p>
        </w:tc>
      </w:tr>
      <w:tr w:rsidR="00B861F0" w:rsidRPr="00D21FE6" w14:paraId="04BAF9D6" w14:textId="77777777" w:rsidTr="00B861F0">
        <w:trPr>
          <w:cantSplit/>
        </w:trPr>
        <w:tc>
          <w:tcPr>
            <w:tcW w:w="3023" w:type="dxa"/>
            <w:shd w:val="clear" w:color="auto" w:fill="auto"/>
            <w:vAlign w:val="bottom"/>
          </w:tcPr>
          <w:p w14:paraId="7DE0B7BC" w14:textId="5A8F8098" w:rsidR="00B861F0" w:rsidRPr="00B861F0" w:rsidRDefault="00B861F0" w:rsidP="00D5228D">
            <w:pPr>
              <w:spacing w:before="70" w:line="150" w:lineRule="exact"/>
              <w:ind w:left="170"/>
            </w:pPr>
            <w:r w:rsidRPr="00B861F0">
              <w:t>Азербайджан</w:t>
            </w:r>
          </w:p>
        </w:tc>
        <w:tc>
          <w:tcPr>
            <w:tcW w:w="1293" w:type="dxa"/>
            <w:tcBorders>
              <w:left w:val="single" w:sz="6" w:space="0" w:color="000000"/>
            </w:tcBorders>
            <w:shd w:val="clear" w:color="auto" w:fill="auto"/>
            <w:vAlign w:val="bottom"/>
          </w:tcPr>
          <w:p w14:paraId="30F5A720" w14:textId="4F06379E" w:rsidR="00B861F0" w:rsidRPr="00B861F0" w:rsidRDefault="00B861F0" w:rsidP="00B861F0">
            <w:pPr>
              <w:snapToGrid w:val="0"/>
              <w:spacing w:before="70" w:line="150" w:lineRule="exact"/>
              <w:ind w:right="454"/>
              <w:jc w:val="right"/>
            </w:pPr>
            <w:r w:rsidRPr="00B861F0">
              <w:rPr>
                <w:lang w:val="en-US"/>
              </w:rPr>
              <w:t>165</w:t>
            </w:r>
          </w:p>
        </w:tc>
        <w:tc>
          <w:tcPr>
            <w:tcW w:w="1293" w:type="dxa"/>
            <w:tcBorders>
              <w:left w:val="single" w:sz="6" w:space="0" w:color="000000"/>
            </w:tcBorders>
            <w:shd w:val="clear" w:color="auto" w:fill="auto"/>
            <w:vAlign w:val="bottom"/>
          </w:tcPr>
          <w:p w14:paraId="5B194BF8" w14:textId="10961C2D" w:rsidR="00B861F0" w:rsidRPr="00B861F0" w:rsidRDefault="00B861F0" w:rsidP="00B861F0">
            <w:pPr>
              <w:snapToGrid w:val="0"/>
              <w:spacing w:before="70" w:line="150" w:lineRule="exact"/>
              <w:ind w:right="454"/>
              <w:jc w:val="right"/>
            </w:pPr>
            <w:r w:rsidRPr="00B861F0">
              <w:rPr>
                <w:lang w:val="en-US"/>
              </w:rPr>
              <w:t>174</w:t>
            </w:r>
          </w:p>
        </w:tc>
        <w:tc>
          <w:tcPr>
            <w:tcW w:w="1291" w:type="dxa"/>
            <w:tcBorders>
              <w:left w:val="single" w:sz="6" w:space="0" w:color="000000"/>
            </w:tcBorders>
            <w:shd w:val="clear" w:color="auto" w:fill="auto"/>
            <w:vAlign w:val="bottom"/>
          </w:tcPr>
          <w:p w14:paraId="74843EA9" w14:textId="14560D9D" w:rsidR="00B861F0" w:rsidRPr="00B861F0" w:rsidRDefault="00B861F0" w:rsidP="00B861F0">
            <w:pPr>
              <w:snapToGrid w:val="0"/>
              <w:spacing w:before="70" w:line="150" w:lineRule="exact"/>
              <w:ind w:right="454"/>
              <w:jc w:val="right"/>
            </w:pPr>
            <w:r w:rsidRPr="00B861F0">
              <w:t>179</w:t>
            </w:r>
          </w:p>
        </w:tc>
        <w:tc>
          <w:tcPr>
            <w:tcW w:w="3021" w:type="dxa"/>
            <w:tcBorders>
              <w:left w:val="single" w:sz="6" w:space="0" w:color="000000"/>
            </w:tcBorders>
            <w:shd w:val="clear" w:color="auto" w:fill="auto"/>
            <w:vAlign w:val="bottom"/>
          </w:tcPr>
          <w:p w14:paraId="1064C3DF" w14:textId="0DF70D42" w:rsidR="00B861F0" w:rsidRPr="00B861F0" w:rsidRDefault="00B861F0" w:rsidP="00D5228D">
            <w:pPr>
              <w:spacing w:before="70" w:line="150" w:lineRule="exact"/>
              <w:ind w:left="170"/>
              <w:rPr>
                <w:i/>
              </w:rPr>
            </w:pPr>
            <w:r w:rsidRPr="00B861F0">
              <w:rPr>
                <w:i/>
              </w:rPr>
              <w:t>Azerbaijan</w:t>
            </w:r>
          </w:p>
        </w:tc>
      </w:tr>
      <w:tr w:rsidR="00B861F0" w:rsidRPr="00D21FE6" w14:paraId="1231FA49" w14:textId="77777777" w:rsidTr="00B861F0">
        <w:trPr>
          <w:cantSplit/>
        </w:trPr>
        <w:tc>
          <w:tcPr>
            <w:tcW w:w="3023" w:type="dxa"/>
            <w:shd w:val="clear" w:color="auto" w:fill="auto"/>
            <w:vAlign w:val="bottom"/>
          </w:tcPr>
          <w:p w14:paraId="140F4696" w14:textId="24F1EB7C" w:rsidR="00B861F0" w:rsidRPr="00B861F0" w:rsidRDefault="00B861F0" w:rsidP="00D5228D">
            <w:pPr>
              <w:spacing w:before="70" w:line="150" w:lineRule="exact"/>
              <w:ind w:left="170"/>
            </w:pPr>
            <w:r w:rsidRPr="00B861F0">
              <w:t>Армения</w:t>
            </w:r>
            <w:proofErr w:type="gramStart"/>
            <w:r w:rsidRPr="00B861F0">
              <w:rPr>
                <w:vertAlign w:val="superscript"/>
              </w:rPr>
              <w:t>2</w:t>
            </w:r>
            <w:proofErr w:type="gramEnd"/>
            <w:r w:rsidRPr="00B861F0">
              <w:rPr>
                <w:vertAlign w:val="superscript"/>
                <w:lang w:val="en-US"/>
              </w:rPr>
              <w:t>)</w:t>
            </w:r>
          </w:p>
        </w:tc>
        <w:tc>
          <w:tcPr>
            <w:tcW w:w="1293" w:type="dxa"/>
            <w:tcBorders>
              <w:left w:val="single" w:sz="6" w:space="0" w:color="000000"/>
            </w:tcBorders>
            <w:shd w:val="clear" w:color="auto" w:fill="auto"/>
            <w:vAlign w:val="bottom"/>
          </w:tcPr>
          <w:p w14:paraId="291392AE" w14:textId="33E9F40F" w:rsidR="00B861F0" w:rsidRPr="00B861F0" w:rsidRDefault="00B861F0" w:rsidP="00B861F0">
            <w:pPr>
              <w:snapToGrid w:val="0"/>
              <w:spacing w:before="70" w:line="150" w:lineRule="exact"/>
              <w:ind w:right="454"/>
              <w:jc w:val="right"/>
            </w:pPr>
            <w:r w:rsidRPr="00B861F0">
              <w:rPr>
                <w:lang w:val="en-US"/>
              </w:rPr>
              <w:t>116</w:t>
            </w:r>
          </w:p>
        </w:tc>
        <w:tc>
          <w:tcPr>
            <w:tcW w:w="1293" w:type="dxa"/>
            <w:tcBorders>
              <w:left w:val="single" w:sz="6" w:space="0" w:color="000000"/>
            </w:tcBorders>
            <w:shd w:val="clear" w:color="auto" w:fill="auto"/>
            <w:vAlign w:val="bottom"/>
          </w:tcPr>
          <w:p w14:paraId="6EEEDACD" w14:textId="30F42189" w:rsidR="00B861F0" w:rsidRPr="00B861F0" w:rsidRDefault="00B861F0" w:rsidP="00B861F0">
            <w:pPr>
              <w:snapToGrid w:val="0"/>
              <w:spacing w:before="70" w:line="150" w:lineRule="exact"/>
              <w:ind w:right="454"/>
              <w:jc w:val="right"/>
            </w:pPr>
            <w:r w:rsidRPr="00B861F0">
              <w:rPr>
                <w:lang w:val="en-US"/>
              </w:rPr>
              <w:t>123</w:t>
            </w:r>
          </w:p>
        </w:tc>
        <w:tc>
          <w:tcPr>
            <w:tcW w:w="1291" w:type="dxa"/>
            <w:tcBorders>
              <w:left w:val="single" w:sz="6" w:space="0" w:color="000000"/>
            </w:tcBorders>
            <w:shd w:val="clear" w:color="auto" w:fill="auto"/>
            <w:vAlign w:val="bottom"/>
          </w:tcPr>
          <w:p w14:paraId="5C4CD026" w14:textId="20B7588B" w:rsidR="00B861F0" w:rsidRPr="00B861F0" w:rsidRDefault="00B861F0" w:rsidP="00B861F0">
            <w:pPr>
              <w:snapToGrid w:val="0"/>
              <w:spacing w:before="70" w:line="150" w:lineRule="exact"/>
              <w:ind w:right="454"/>
              <w:jc w:val="right"/>
            </w:pPr>
            <w:r w:rsidRPr="00B861F0">
              <w:rPr>
                <w:lang w:val="en-US"/>
              </w:rPr>
              <w:t>132</w:t>
            </w:r>
          </w:p>
        </w:tc>
        <w:tc>
          <w:tcPr>
            <w:tcW w:w="3021" w:type="dxa"/>
            <w:tcBorders>
              <w:left w:val="single" w:sz="6" w:space="0" w:color="000000"/>
            </w:tcBorders>
            <w:shd w:val="clear" w:color="auto" w:fill="auto"/>
            <w:vAlign w:val="bottom"/>
          </w:tcPr>
          <w:p w14:paraId="09DA2E61" w14:textId="3AC1D19E" w:rsidR="00B861F0" w:rsidRPr="00B861F0" w:rsidRDefault="00B861F0" w:rsidP="00D5228D">
            <w:pPr>
              <w:spacing w:before="70" w:line="150" w:lineRule="exact"/>
              <w:ind w:left="170"/>
              <w:rPr>
                <w:i/>
              </w:rPr>
            </w:pPr>
            <w:proofErr w:type="gramStart"/>
            <w:r w:rsidRPr="00B861F0">
              <w:rPr>
                <w:i/>
              </w:rPr>
              <w:t>Armenia</w:t>
            </w:r>
            <w:r w:rsidRPr="00B861F0">
              <w:rPr>
                <w:i/>
                <w:vertAlign w:val="superscript"/>
              </w:rPr>
              <w:t>2</w:t>
            </w:r>
            <w:r w:rsidRPr="00B861F0">
              <w:rPr>
                <w:i/>
                <w:vertAlign w:val="superscript"/>
                <w:lang w:val="en-US"/>
              </w:rPr>
              <w:t>)</w:t>
            </w:r>
            <w:proofErr w:type="gramEnd"/>
          </w:p>
        </w:tc>
      </w:tr>
      <w:tr w:rsidR="00B861F0" w:rsidRPr="00D21FE6" w14:paraId="042B3BB9" w14:textId="77777777" w:rsidTr="00B861F0">
        <w:trPr>
          <w:cantSplit/>
        </w:trPr>
        <w:tc>
          <w:tcPr>
            <w:tcW w:w="3023" w:type="dxa"/>
            <w:shd w:val="clear" w:color="auto" w:fill="auto"/>
            <w:vAlign w:val="bottom"/>
          </w:tcPr>
          <w:p w14:paraId="225B7B18" w14:textId="085B6251" w:rsidR="00B861F0" w:rsidRPr="00B861F0" w:rsidRDefault="00B861F0" w:rsidP="00D5228D">
            <w:pPr>
              <w:spacing w:before="70" w:line="150" w:lineRule="exact"/>
              <w:ind w:left="170"/>
            </w:pPr>
            <w:r w:rsidRPr="00B861F0">
              <w:t>Беларусь</w:t>
            </w:r>
          </w:p>
        </w:tc>
        <w:tc>
          <w:tcPr>
            <w:tcW w:w="1293" w:type="dxa"/>
            <w:tcBorders>
              <w:left w:val="single" w:sz="6" w:space="0" w:color="000000"/>
            </w:tcBorders>
            <w:shd w:val="clear" w:color="auto" w:fill="auto"/>
            <w:vAlign w:val="bottom"/>
          </w:tcPr>
          <w:p w14:paraId="2A8E0084" w14:textId="24C38037" w:rsidR="00B861F0" w:rsidRPr="00B861F0" w:rsidRDefault="00B861F0" w:rsidP="00B861F0">
            <w:pPr>
              <w:snapToGrid w:val="0"/>
              <w:spacing w:before="70" w:line="150" w:lineRule="exact"/>
              <w:ind w:right="454"/>
              <w:jc w:val="right"/>
            </w:pPr>
            <w:r w:rsidRPr="00B861F0">
              <w:rPr>
                <w:lang w:val="en-US"/>
              </w:rPr>
              <w:t>152</w:t>
            </w:r>
          </w:p>
        </w:tc>
        <w:tc>
          <w:tcPr>
            <w:tcW w:w="1293" w:type="dxa"/>
            <w:tcBorders>
              <w:left w:val="single" w:sz="6" w:space="0" w:color="000000"/>
            </w:tcBorders>
            <w:shd w:val="clear" w:color="auto" w:fill="auto"/>
            <w:vAlign w:val="bottom"/>
          </w:tcPr>
          <w:p w14:paraId="24B695A8" w14:textId="45B52B2B" w:rsidR="00B861F0" w:rsidRPr="00B861F0" w:rsidRDefault="00B861F0" w:rsidP="00B861F0">
            <w:pPr>
              <w:snapToGrid w:val="0"/>
              <w:spacing w:before="70" w:line="150" w:lineRule="exact"/>
              <w:ind w:right="454"/>
              <w:jc w:val="right"/>
            </w:pPr>
            <w:r w:rsidRPr="00B861F0">
              <w:rPr>
                <w:lang w:val="en-US"/>
              </w:rPr>
              <w:t>165</w:t>
            </w:r>
          </w:p>
        </w:tc>
        <w:tc>
          <w:tcPr>
            <w:tcW w:w="1291" w:type="dxa"/>
            <w:tcBorders>
              <w:left w:val="single" w:sz="6" w:space="0" w:color="000000"/>
            </w:tcBorders>
            <w:shd w:val="clear" w:color="auto" w:fill="auto"/>
            <w:vAlign w:val="bottom"/>
          </w:tcPr>
          <w:p w14:paraId="0B980F5F" w14:textId="5245F001" w:rsidR="00B861F0" w:rsidRPr="00B861F0" w:rsidRDefault="00B861F0" w:rsidP="00B861F0">
            <w:pPr>
              <w:snapToGrid w:val="0"/>
              <w:spacing w:before="70" w:line="150" w:lineRule="exact"/>
              <w:ind w:right="454"/>
              <w:jc w:val="right"/>
            </w:pPr>
            <w:r w:rsidRPr="00B861F0">
              <w:rPr>
                <w:lang w:val="en-US"/>
              </w:rPr>
              <w:t>186</w:t>
            </w:r>
          </w:p>
        </w:tc>
        <w:tc>
          <w:tcPr>
            <w:tcW w:w="3021" w:type="dxa"/>
            <w:tcBorders>
              <w:left w:val="single" w:sz="6" w:space="0" w:color="000000"/>
            </w:tcBorders>
            <w:shd w:val="clear" w:color="auto" w:fill="auto"/>
            <w:vAlign w:val="bottom"/>
          </w:tcPr>
          <w:p w14:paraId="639271F9" w14:textId="6F7A6B91" w:rsidR="00B861F0" w:rsidRPr="00B861F0" w:rsidRDefault="00B861F0" w:rsidP="00D5228D">
            <w:pPr>
              <w:spacing w:before="70" w:line="150" w:lineRule="exact"/>
              <w:ind w:left="170"/>
              <w:rPr>
                <w:i/>
              </w:rPr>
            </w:pPr>
            <w:r w:rsidRPr="00B861F0">
              <w:rPr>
                <w:i/>
              </w:rPr>
              <w:t>Belarus</w:t>
            </w:r>
          </w:p>
        </w:tc>
      </w:tr>
      <w:tr w:rsidR="00B861F0" w:rsidRPr="00D21FE6" w14:paraId="593D77C7" w14:textId="77777777" w:rsidTr="00B861F0">
        <w:trPr>
          <w:cantSplit/>
        </w:trPr>
        <w:tc>
          <w:tcPr>
            <w:tcW w:w="3023" w:type="dxa"/>
            <w:shd w:val="clear" w:color="auto" w:fill="auto"/>
            <w:vAlign w:val="bottom"/>
          </w:tcPr>
          <w:p w14:paraId="099EC8A8" w14:textId="591C8A1D" w:rsidR="00B861F0" w:rsidRPr="00B861F0" w:rsidRDefault="00B861F0" w:rsidP="00D5228D">
            <w:pPr>
              <w:spacing w:before="70" w:line="150" w:lineRule="exact"/>
              <w:ind w:left="170"/>
            </w:pPr>
            <w:r w:rsidRPr="00B861F0">
              <w:t>Казахстан</w:t>
            </w:r>
          </w:p>
        </w:tc>
        <w:tc>
          <w:tcPr>
            <w:tcW w:w="1293" w:type="dxa"/>
            <w:tcBorders>
              <w:left w:val="single" w:sz="6" w:space="0" w:color="000000"/>
            </w:tcBorders>
            <w:shd w:val="clear" w:color="auto" w:fill="auto"/>
            <w:vAlign w:val="bottom"/>
          </w:tcPr>
          <w:p w14:paraId="2B847B19" w14:textId="29375D6F" w:rsidR="00B861F0" w:rsidRPr="00B861F0" w:rsidRDefault="00B861F0" w:rsidP="00B861F0">
            <w:pPr>
              <w:snapToGrid w:val="0"/>
              <w:spacing w:before="70" w:line="150" w:lineRule="exact"/>
              <w:ind w:right="454"/>
              <w:jc w:val="right"/>
            </w:pPr>
            <w:r w:rsidRPr="00B861F0">
              <w:rPr>
                <w:lang w:val="en-US"/>
              </w:rPr>
              <w:t>173</w:t>
            </w:r>
          </w:p>
        </w:tc>
        <w:tc>
          <w:tcPr>
            <w:tcW w:w="1293" w:type="dxa"/>
            <w:tcBorders>
              <w:left w:val="single" w:sz="6" w:space="0" w:color="000000"/>
            </w:tcBorders>
            <w:shd w:val="clear" w:color="auto" w:fill="auto"/>
            <w:vAlign w:val="bottom"/>
          </w:tcPr>
          <w:p w14:paraId="14732C0D" w14:textId="70FC7456" w:rsidR="00B861F0" w:rsidRPr="00B861F0" w:rsidRDefault="00B861F0" w:rsidP="00B861F0">
            <w:pPr>
              <w:snapToGrid w:val="0"/>
              <w:spacing w:before="70" w:line="150" w:lineRule="exact"/>
              <w:ind w:right="454"/>
              <w:jc w:val="right"/>
            </w:pPr>
            <w:r w:rsidRPr="00B861F0">
              <w:rPr>
                <w:lang w:val="en-US"/>
              </w:rPr>
              <w:t>186</w:t>
            </w:r>
          </w:p>
        </w:tc>
        <w:tc>
          <w:tcPr>
            <w:tcW w:w="1291" w:type="dxa"/>
            <w:tcBorders>
              <w:left w:val="single" w:sz="6" w:space="0" w:color="000000"/>
            </w:tcBorders>
            <w:shd w:val="clear" w:color="auto" w:fill="auto"/>
            <w:vAlign w:val="bottom"/>
          </w:tcPr>
          <w:p w14:paraId="216DAA85" w14:textId="20080353" w:rsidR="00B861F0" w:rsidRPr="00B861F0" w:rsidRDefault="00B861F0" w:rsidP="00B861F0">
            <w:pPr>
              <w:snapToGrid w:val="0"/>
              <w:spacing w:before="70" w:line="150" w:lineRule="exact"/>
              <w:ind w:right="454"/>
              <w:jc w:val="right"/>
            </w:pPr>
            <w:r w:rsidRPr="00B861F0">
              <w:rPr>
                <w:lang w:val="en-US"/>
              </w:rPr>
              <w:t>198</w:t>
            </w:r>
          </w:p>
        </w:tc>
        <w:tc>
          <w:tcPr>
            <w:tcW w:w="3021" w:type="dxa"/>
            <w:tcBorders>
              <w:left w:val="single" w:sz="6" w:space="0" w:color="000000"/>
            </w:tcBorders>
            <w:shd w:val="clear" w:color="auto" w:fill="auto"/>
            <w:vAlign w:val="bottom"/>
          </w:tcPr>
          <w:p w14:paraId="073361D9" w14:textId="2BB900D5" w:rsidR="00B861F0" w:rsidRPr="00B861F0" w:rsidRDefault="00B861F0" w:rsidP="00D5228D">
            <w:pPr>
              <w:spacing w:before="70" w:line="150" w:lineRule="exact"/>
              <w:ind w:left="170"/>
              <w:rPr>
                <w:i/>
              </w:rPr>
            </w:pPr>
            <w:r w:rsidRPr="00B861F0">
              <w:rPr>
                <w:i/>
              </w:rPr>
              <w:t>Kazakhstan</w:t>
            </w:r>
          </w:p>
        </w:tc>
      </w:tr>
      <w:tr w:rsidR="00B861F0" w:rsidRPr="00D21FE6" w14:paraId="15DB720F" w14:textId="77777777" w:rsidTr="00B861F0">
        <w:trPr>
          <w:cantSplit/>
        </w:trPr>
        <w:tc>
          <w:tcPr>
            <w:tcW w:w="3023" w:type="dxa"/>
            <w:shd w:val="clear" w:color="auto" w:fill="auto"/>
            <w:vAlign w:val="bottom"/>
          </w:tcPr>
          <w:p w14:paraId="2629051B" w14:textId="095C0112" w:rsidR="00B861F0" w:rsidRPr="00B861F0" w:rsidRDefault="00B861F0" w:rsidP="00D5228D">
            <w:pPr>
              <w:spacing w:before="70" w:line="150" w:lineRule="exact"/>
              <w:ind w:left="170"/>
            </w:pPr>
            <w:r w:rsidRPr="00B861F0">
              <w:t>Киргизия</w:t>
            </w:r>
          </w:p>
        </w:tc>
        <w:tc>
          <w:tcPr>
            <w:tcW w:w="1293" w:type="dxa"/>
            <w:tcBorders>
              <w:left w:val="single" w:sz="6" w:space="0" w:color="000000"/>
            </w:tcBorders>
            <w:shd w:val="clear" w:color="auto" w:fill="auto"/>
            <w:vAlign w:val="bottom"/>
          </w:tcPr>
          <w:p w14:paraId="0EB5A14C" w14:textId="008ECF66" w:rsidR="00B861F0" w:rsidRPr="00B861F0" w:rsidRDefault="00B861F0" w:rsidP="00B861F0">
            <w:pPr>
              <w:snapToGrid w:val="0"/>
              <w:spacing w:before="70" w:line="150" w:lineRule="exact"/>
              <w:ind w:right="454"/>
              <w:jc w:val="right"/>
            </w:pPr>
            <w:r w:rsidRPr="00B861F0">
              <w:rPr>
                <w:lang w:val="en-US"/>
              </w:rPr>
              <w:t>197</w:t>
            </w:r>
          </w:p>
        </w:tc>
        <w:tc>
          <w:tcPr>
            <w:tcW w:w="1293" w:type="dxa"/>
            <w:tcBorders>
              <w:left w:val="single" w:sz="6" w:space="0" w:color="000000"/>
            </w:tcBorders>
            <w:shd w:val="clear" w:color="auto" w:fill="auto"/>
            <w:vAlign w:val="bottom"/>
          </w:tcPr>
          <w:p w14:paraId="68F994D5" w14:textId="6C92FB79" w:rsidR="00B861F0" w:rsidRPr="00B861F0" w:rsidRDefault="00B861F0" w:rsidP="00B861F0">
            <w:pPr>
              <w:snapToGrid w:val="0"/>
              <w:spacing w:before="70" w:line="150" w:lineRule="exact"/>
              <w:ind w:right="454"/>
              <w:jc w:val="right"/>
            </w:pPr>
            <w:r w:rsidRPr="00B861F0">
              <w:rPr>
                <w:lang w:val="en-US"/>
              </w:rPr>
              <w:t>234</w:t>
            </w:r>
          </w:p>
        </w:tc>
        <w:tc>
          <w:tcPr>
            <w:tcW w:w="1291" w:type="dxa"/>
            <w:tcBorders>
              <w:left w:val="single" w:sz="6" w:space="0" w:color="000000"/>
            </w:tcBorders>
            <w:shd w:val="clear" w:color="auto" w:fill="auto"/>
            <w:vAlign w:val="bottom"/>
          </w:tcPr>
          <w:p w14:paraId="49CFA05F" w14:textId="5DC63D30" w:rsidR="00B861F0" w:rsidRPr="00B861F0" w:rsidRDefault="00B861F0" w:rsidP="00B861F0">
            <w:pPr>
              <w:snapToGrid w:val="0"/>
              <w:spacing w:before="70" w:line="150" w:lineRule="exact"/>
              <w:ind w:right="454"/>
              <w:jc w:val="right"/>
            </w:pPr>
            <w:r w:rsidRPr="00B861F0">
              <w:rPr>
                <w:lang w:val="en-US"/>
              </w:rPr>
              <w:t>…</w:t>
            </w:r>
          </w:p>
        </w:tc>
        <w:tc>
          <w:tcPr>
            <w:tcW w:w="3021" w:type="dxa"/>
            <w:tcBorders>
              <w:left w:val="single" w:sz="6" w:space="0" w:color="000000"/>
            </w:tcBorders>
            <w:shd w:val="clear" w:color="auto" w:fill="auto"/>
            <w:vAlign w:val="bottom"/>
          </w:tcPr>
          <w:p w14:paraId="3D48330E" w14:textId="36185758" w:rsidR="00B861F0" w:rsidRPr="00B861F0" w:rsidRDefault="00B861F0" w:rsidP="00D5228D">
            <w:pPr>
              <w:spacing w:before="70" w:line="150" w:lineRule="exact"/>
              <w:ind w:left="170"/>
              <w:rPr>
                <w:i/>
              </w:rPr>
            </w:pPr>
            <w:r w:rsidRPr="00B861F0">
              <w:rPr>
                <w:i/>
              </w:rPr>
              <w:t>Kyrgyzstan</w:t>
            </w:r>
          </w:p>
        </w:tc>
      </w:tr>
      <w:tr w:rsidR="00B861F0" w:rsidRPr="00D21FE6" w14:paraId="59F66FFD" w14:textId="77777777" w:rsidTr="00B861F0">
        <w:trPr>
          <w:cantSplit/>
        </w:trPr>
        <w:tc>
          <w:tcPr>
            <w:tcW w:w="3023" w:type="dxa"/>
            <w:shd w:val="clear" w:color="auto" w:fill="auto"/>
            <w:vAlign w:val="bottom"/>
          </w:tcPr>
          <w:p w14:paraId="1EB3785A" w14:textId="32087E34" w:rsidR="00B861F0" w:rsidRPr="00B861F0" w:rsidRDefault="00B861F0" w:rsidP="00D5228D">
            <w:pPr>
              <w:spacing w:before="70" w:line="150" w:lineRule="exact"/>
              <w:ind w:left="170"/>
            </w:pPr>
            <w:proofErr w:type="gramStart"/>
            <w:r w:rsidRPr="00B861F0">
              <w:t>Республика Молдова</w:t>
            </w:r>
            <w:r w:rsidRPr="00B861F0">
              <w:rPr>
                <w:vertAlign w:val="superscript"/>
                <w:lang w:val="en-US"/>
              </w:rPr>
              <w:t>3)</w:t>
            </w:r>
            <w:proofErr w:type="gramEnd"/>
          </w:p>
        </w:tc>
        <w:tc>
          <w:tcPr>
            <w:tcW w:w="1293" w:type="dxa"/>
            <w:tcBorders>
              <w:left w:val="single" w:sz="6" w:space="0" w:color="000000"/>
            </w:tcBorders>
            <w:shd w:val="clear" w:color="auto" w:fill="auto"/>
            <w:vAlign w:val="bottom"/>
          </w:tcPr>
          <w:p w14:paraId="661CD26F" w14:textId="6B4E46D7" w:rsidR="00B861F0" w:rsidRPr="00B861F0" w:rsidRDefault="00B861F0" w:rsidP="00B861F0">
            <w:pPr>
              <w:snapToGrid w:val="0"/>
              <w:spacing w:before="70" w:line="150" w:lineRule="exact"/>
              <w:ind w:right="454"/>
              <w:jc w:val="right"/>
            </w:pPr>
            <w:r w:rsidRPr="00B861F0">
              <w:rPr>
                <w:lang w:val="en-US"/>
              </w:rPr>
              <w:t>114</w:t>
            </w:r>
          </w:p>
        </w:tc>
        <w:tc>
          <w:tcPr>
            <w:tcW w:w="1293" w:type="dxa"/>
            <w:tcBorders>
              <w:left w:val="single" w:sz="6" w:space="0" w:color="000000"/>
            </w:tcBorders>
            <w:shd w:val="clear" w:color="auto" w:fill="auto"/>
            <w:vAlign w:val="bottom"/>
          </w:tcPr>
          <w:p w14:paraId="7AC1DFEF" w14:textId="7235D642" w:rsidR="00B861F0" w:rsidRPr="00B861F0" w:rsidRDefault="00B861F0" w:rsidP="00B861F0">
            <w:pPr>
              <w:snapToGrid w:val="0"/>
              <w:spacing w:before="70" w:line="150" w:lineRule="exact"/>
              <w:ind w:right="454"/>
              <w:jc w:val="right"/>
            </w:pPr>
            <w:r w:rsidRPr="00B861F0">
              <w:rPr>
                <w:lang w:val="en-US"/>
              </w:rPr>
              <w:t>112</w:t>
            </w:r>
          </w:p>
        </w:tc>
        <w:tc>
          <w:tcPr>
            <w:tcW w:w="1291" w:type="dxa"/>
            <w:tcBorders>
              <w:left w:val="single" w:sz="6" w:space="0" w:color="000000"/>
            </w:tcBorders>
            <w:shd w:val="clear" w:color="auto" w:fill="auto"/>
            <w:vAlign w:val="bottom"/>
          </w:tcPr>
          <w:p w14:paraId="7AB8DE70" w14:textId="166992AC" w:rsidR="00B861F0" w:rsidRPr="00B861F0" w:rsidRDefault="00B861F0" w:rsidP="00B861F0">
            <w:pPr>
              <w:snapToGrid w:val="0"/>
              <w:spacing w:before="70" w:line="150" w:lineRule="exact"/>
              <w:ind w:right="454"/>
              <w:jc w:val="right"/>
            </w:pPr>
            <w:r w:rsidRPr="00B861F0">
              <w:rPr>
                <w:lang w:val="en-US"/>
              </w:rPr>
              <w:t>115</w:t>
            </w:r>
          </w:p>
        </w:tc>
        <w:tc>
          <w:tcPr>
            <w:tcW w:w="3021" w:type="dxa"/>
            <w:tcBorders>
              <w:left w:val="single" w:sz="6" w:space="0" w:color="000000"/>
            </w:tcBorders>
            <w:shd w:val="clear" w:color="auto" w:fill="auto"/>
            <w:vAlign w:val="bottom"/>
          </w:tcPr>
          <w:p w14:paraId="213A7064" w14:textId="3100D055" w:rsidR="00B861F0" w:rsidRPr="00B861F0" w:rsidRDefault="00B861F0" w:rsidP="00D5228D">
            <w:pPr>
              <w:spacing w:before="70" w:line="150" w:lineRule="exact"/>
              <w:ind w:left="170"/>
              <w:rPr>
                <w:i/>
              </w:rPr>
            </w:pPr>
            <w:proofErr w:type="gramStart"/>
            <w:r w:rsidRPr="00B861F0">
              <w:rPr>
                <w:i/>
              </w:rPr>
              <w:t>Republic of Moldova</w:t>
            </w:r>
            <w:r w:rsidRPr="00B861F0">
              <w:rPr>
                <w:vertAlign w:val="superscript"/>
                <w:lang w:val="en-US"/>
              </w:rPr>
              <w:t>3)</w:t>
            </w:r>
            <w:proofErr w:type="gramEnd"/>
          </w:p>
        </w:tc>
      </w:tr>
      <w:tr w:rsidR="00B861F0" w:rsidRPr="00D21FE6" w14:paraId="6A44C4AB" w14:textId="77777777" w:rsidTr="00B861F0">
        <w:trPr>
          <w:cantSplit/>
        </w:trPr>
        <w:tc>
          <w:tcPr>
            <w:tcW w:w="3023" w:type="dxa"/>
            <w:shd w:val="clear" w:color="auto" w:fill="auto"/>
            <w:vAlign w:val="bottom"/>
          </w:tcPr>
          <w:p w14:paraId="5E331792" w14:textId="0D9828D0" w:rsidR="00B861F0" w:rsidRPr="00B861F0" w:rsidRDefault="00B861F0" w:rsidP="00D5228D">
            <w:pPr>
              <w:spacing w:before="70" w:line="150" w:lineRule="exact"/>
              <w:ind w:left="170"/>
              <w:rPr>
                <w:lang w:val="en-US"/>
              </w:rPr>
            </w:pPr>
            <w:r w:rsidRPr="00B861F0">
              <w:t>Таджикистан</w:t>
            </w:r>
            <w:proofErr w:type="gramStart"/>
            <w:r w:rsidRPr="00B861F0">
              <w:rPr>
                <w:vertAlign w:val="superscript"/>
                <w:lang w:val="en-US"/>
              </w:rPr>
              <w:t>4</w:t>
            </w:r>
            <w:proofErr w:type="gramEnd"/>
            <w:r w:rsidRPr="00B861F0">
              <w:rPr>
                <w:vertAlign w:val="superscript"/>
                <w:lang w:val="en-US"/>
              </w:rPr>
              <w:t>)</w:t>
            </w:r>
          </w:p>
        </w:tc>
        <w:tc>
          <w:tcPr>
            <w:tcW w:w="1293" w:type="dxa"/>
            <w:tcBorders>
              <w:left w:val="single" w:sz="6" w:space="0" w:color="000000"/>
            </w:tcBorders>
            <w:shd w:val="clear" w:color="auto" w:fill="auto"/>
            <w:vAlign w:val="bottom"/>
          </w:tcPr>
          <w:p w14:paraId="691C33FF" w14:textId="26E339A0" w:rsidR="00B861F0" w:rsidRPr="00B861F0" w:rsidRDefault="00B861F0" w:rsidP="00B861F0">
            <w:pPr>
              <w:snapToGrid w:val="0"/>
              <w:spacing w:before="70" w:line="150" w:lineRule="exact"/>
              <w:ind w:right="454"/>
              <w:jc w:val="right"/>
            </w:pPr>
            <w:r w:rsidRPr="00B861F0">
              <w:t>116</w:t>
            </w:r>
          </w:p>
        </w:tc>
        <w:tc>
          <w:tcPr>
            <w:tcW w:w="1293" w:type="dxa"/>
            <w:tcBorders>
              <w:left w:val="single" w:sz="6" w:space="0" w:color="000000"/>
            </w:tcBorders>
            <w:shd w:val="clear" w:color="auto" w:fill="auto"/>
            <w:vAlign w:val="bottom"/>
          </w:tcPr>
          <w:p w14:paraId="7A03B66B" w14:textId="3D8412DF" w:rsidR="00B861F0" w:rsidRPr="00B861F0" w:rsidRDefault="00B861F0" w:rsidP="00B861F0">
            <w:pPr>
              <w:snapToGrid w:val="0"/>
              <w:spacing w:before="70" w:line="150" w:lineRule="exact"/>
              <w:ind w:right="454"/>
              <w:jc w:val="right"/>
            </w:pPr>
            <w:r w:rsidRPr="00B861F0">
              <w:rPr>
                <w:lang w:val="en-US"/>
              </w:rPr>
              <w:t>126</w:t>
            </w:r>
          </w:p>
        </w:tc>
        <w:tc>
          <w:tcPr>
            <w:tcW w:w="1291" w:type="dxa"/>
            <w:tcBorders>
              <w:left w:val="single" w:sz="6" w:space="0" w:color="000000"/>
            </w:tcBorders>
            <w:shd w:val="clear" w:color="auto" w:fill="auto"/>
            <w:vAlign w:val="bottom"/>
          </w:tcPr>
          <w:p w14:paraId="7B7A1F94" w14:textId="0ED4C7F6" w:rsidR="00B861F0" w:rsidRPr="00B861F0" w:rsidRDefault="00B861F0" w:rsidP="00B861F0">
            <w:pPr>
              <w:snapToGrid w:val="0"/>
              <w:spacing w:before="70" w:line="150" w:lineRule="exact"/>
              <w:ind w:right="454"/>
              <w:jc w:val="right"/>
            </w:pPr>
            <w:r w:rsidRPr="00B861F0">
              <w:t>…</w:t>
            </w:r>
          </w:p>
        </w:tc>
        <w:tc>
          <w:tcPr>
            <w:tcW w:w="3021" w:type="dxa"/>
            <w:tcBorders>
              <w:left w:val="single" w:sz="6" w:space="0" w:color="000000"/>
            </w:tcBorders>
            <w:shd w:val="clear" w:color="auto" w:fill="auto"/>
            <w:vAlign w:val="bottom"/>
          </w:tcPr>
          <w:p w14:paraId="171A6296" w14:textId="004A90C8" w:rsidR="00B861F0" w:rsidRPr="00B861F0" w:rsidRDefault="00B861F0" w:rsidP="00D5228D">
            <w:pPr>
              <w:spacing w:before="70" w:line="150" w:lineRule="exact"/>
              <w:ind w:left="170"/>
              <w:rPr>
                <w:i/>
              </w:rPr>
            </w:pPr>
            <w:proofErr w:type="gramStart"/>
            <w:r w:rsidRPr="00B861F0">
              <w:rPr>
                <w:i/>
              </w:rPr>
              <w:t>Tajikistan</w:t>
            </w:r>
            <w:r w:rsidRPr="00B861F0">
              <w:rPr>
                <w:i/>
                <w:vertAlign w:val="superscript"/>
                <w:lang w:val="en-US"/>
              </w:rPr>
              <w:t>4)</w:t>
            </w:r>
            <w:proofErr w:type="gramEnd"/>
          </w:p>
        </w:tc>
      </w:tr>
      <w:tr w:rsidR="00B861F0" w:rsidRPr="00D21FE6" w14:paraId="4E9758DF" w14:textId="77777777" w:rsidTr="00B861F0">
        <w:trPr>
          <w:cantSplit/>
        </w:trPr>
        <w:tc>
          <w:tcPr>
            <w:tcW w:w="3023" w:type="dxa"/>
            <w:shd w:val="clear" w:color="auto" w:fill="auto"/>
            <w:vAlign w:val="bottom"/>
          </w:tcPr>
          <w:p w14:paraId="6B39CC74" w14:textId="639C5A92" w:rsidR="00B861F0" w:rsidRPr="00B861F0" w:rsidRDefault="00B861F0" w:rsidP="00D5228D">
            <w:pPr>
              <w:spacing w:before="70" w:line="150" w:lineRule="exact"/>
              <w:ind w:left="170"/>
            </w:pPr>
            <w:r w:rsidRPr="00B861F0">
              <w:t>Узбекистан</w:t>
            </w:r>
          </w:p>
        </w:tc>
        <w:tc>
          <w:tcPr>
            <w:tcW w:w="1293" w:type="dxa"/>
            <w:tcBorders>
              <w:left w:val="single" w:sz="6" w:space="0" w:color="000000"/>
            </w:tcBorders>
            <w:shd w:val="clear" w:color="auto" w:fill="auto"/>
            <w:vAlign w:val="bottom"/>
          </w:tcPr>
          <w:p w14:paraId="23657368" w14:textId="0CF9DA1A" w:rsidR="00B861F0" w:rsidRPr="00B861F0" w:rsidRDefault="00B861F0" w:rsidP="00B861F0">
            <w:pPr>
              <w:snapToGrid w:val="0"/>
              <w:spacing w:before="70" w:line="150" w:lineRule="exact"/>
              <w:ind w:right="454"/>
              <w:jc w:val="right"/>
            </w:pPr>
            <w:r w:rsidRPr="00B861F0">
              <w:rPr>
                <w:lang w:val="en-US"/>
              </w:rPr>
              <w:t>256</w:t>
            </w:r>
          </w:p>
        </w:tc>
        <w:tc>
          <w:tcPr>
            <w:tcW w:w="1293" w:type="dxa"/>
            <w:tcBorders>
              <w:left w:val="single" w:sz="6" w:space="0" w:color="000000"/>
            </w:tcBorders>
            <w:shd w:val="clear" w:color="auto" w:fill="auto"/>
            <w:vAlign w:val="bottom"/>
          </w:tcPr>
          <w:p w14:paraId="06091A9A" w14:textId="31BD7EBA" w:rsidR="00B861F0" w:rsidRPr="00B861F0" w:rsidRDefault="00B861F0" w:rsidP="00B861F0">
            <w:pPr>
              <w:snapToGrid w:val="0"/>
              <w:spacing w:before="70" w:line="150" w:lineRule="exact"/>
              <w:ind w:right="454"/>
              <w:jc w:val="right"/>
            </w:pPr>
            <w:r w:rsidRPr="00B861F0">
              <w:rPr>
                <w:lang w:val="en-US"/>
              </w:rPr>
              <w:t>272</w:t>
            </w:r>
          </w:p>
        </w:tc>
        <w:tc>
          <w:tcPr>
            <w:tcW w:w="1291" w:type="dxa"/>
            <w:tcBorders>
              <w:left w:val="single" w:sz="6" w:space="0" w:color="000000"/>
            </w:tcBorders>
            <w:shd w:val="clear" w:color="auto" w:fill="auto"/>
            <w:vAlign w:val="bottom"/>
          </w:tcPr>
          <w:p w14:paraId="264E33CE" w14:textId="4DB3816F" w:rsidR="00B861F0" w:rsidRPr="00B861F0" w:rsidRDefault="00B861F0" w:rsidP="00B861F0">
            <w:pPr>
              <w:snapToGrid w:val="0"/>
              <w:spacing w:before="70" w:line="150" w:lineRule="exact"/>
              <w:ind w:right="454"/>
              <w:jc w:val="right"/>
            </w:pPr>
            <w:r w:rsidRPr="00B861F0">
              <w:rPr>
                <w:lang w:val="en-US"/>
              </w:rPr>
              <w:t>292</w:t>
            </w:r>
          </w:p>
        </w:tc>
        <w:tc>
          <w:tcPr>
            <w:tcW w:w="3021" w:type="dxa"/>
            <w:tcBorders>
              <w:left w:val="single" w:sz="6" w:space="0" w:color="000000"/>
            </w:tcBorders>
            <w:shd w:val="clear" w:color="auto" w:fill="auto"/>
            <w:vAlign w:val="bottom"/>
          </w:tcPr>
          <w:p w14:paraId="21261F9C" w14:textId="4498E047" w:rsidR="00B861F0" w:rsidRPr="00B861F0" w:rsidRDefault="00B861F0" w:rsidP="00D5228D">
            <w:pPr>
              <w:spacing w:before="70" w:line="150" w:lineRule="exact"/>
              <w:ind w:left="170"/>
              <w:rPr>
                <w:i/>
              </w:rPr>
            </w:pPr>
            <w:r w:rsidRPr="00B861F0">
              <w:rPr>
                <w:i/>
                <w:lang w:val="en-US"/>
              </w:rPr>
              <w:t>Uzbekistan</w:t>
            </w:r>
          </w:p>
        </w:tc>
      </w:tr>
      <w:tr w:rsidR="00B861F0" w:rsidRPr="00D21FE6" w14:paraId="5B4B1866" w14:textId="77777777" w:rsidTr="00B861F0">
        <w:trPr>
          <w:cantSplit/>
        </w:trPr>
        <w:tc>
          <w:tcPr>
            <w:tcW w:w="3023" w:type="dxa"/>
            <w:shd w:val="clear" w:color="auto" w:fill="auto"/>
            <w:vAlign w:val="bottom"/>
          </w:tcPr>
          <w:p w14:paraId="1F393B81" w14:textId="1EE21CC9" w:rsidR="00B861F0" w:rsidRPr="00B861F0" w:rsidRDefault="00B861F0" w:rsidP="00D5228D">
            <w:pPr>
              <w:spacing w:before="70" w:line="150" w:lineRule="exact"/>
              <w:ind w:left="170"/>
            </w:pPr>
            <w:proofErr w:type="gramStart"/>
            <w:r w:rsidRPr="00B861F0">
              <w:t>Украина</w:t>
            </w:r>
            <w:r w:rsidRPr="00B861F0">
              <w:rPr>
                <w:bCs/>
                <w:vertAlign w:val="superscript"/>
              </w:rPr>
              <w:t>5)</w:t>
            </w:r>
            <w:proofErr w:type="gramEnd"/>
          </w:p>
        </w:tc>
        <w:tc>
          <w:tcPr>
            <w:tcW w:w="1293" w:type="dxa"/>
            <w:tcBorders>
              <w:left w:val="single" w:sz="6" w:space="0" w:color="000000"/>
            </w:tcBorders>
            <w:shd w:val="clear" w:color="auto" w:fill="auto"/>
            <w:vAlign w:val="bottom"/>
          </w:tcPr>
          <w:p w14:paraId="71AC8B31" w14:textId="6C2A04F7" w:rsidR="00B861F0" w:rsidRPr="00B861F0" w:rsidRDefault="00B861F0" w:rsidP="00B861F0">
            <w:pPr>
              <w:snapToGrid w:val="0"/>
              <w:spacing w:before="70" w:line="150" w:lineRule="exact"/>
              <w:ind w:right="454"/>
              <w:jc w:val="right"/>
            </w:pPr>
            <w:r w:rsidRPr="00B861F0">
              <w:rPr>
                <w:bCs/>
              </w:rPr>
              <w:t>104</w:t>
            </w:r>
          </w:p>
        </w:tc>
        <w:tc>
          <w:tcPr>
            <w:tcW w:w="1293" w:type="dxa"/>
            <w:tcBorders>
              <w:left w:val="single" w:sz="6" w:space="0" w:color="000000"/>
            </w:tcBorders>
            <w:shd w:val="clear" w:color="auto" w:fill="auto"/>
            <w:vAlign w:val="bottom"/>
          </w:tcPr>
          <w:p w14:paraId="0364D403" w14:textId="51A2F857" w:rsidR="00B861F0" w:rsidRPr="00B861F0" w:rsidRDefault="00B861F0" w:rsidP="00B861F0">
            <w:pPr>
              <w:snapToGrid w:val="0"/>
              <w:spacing w:before="70" w:line="150" w:lineRule="exact"/>
              <w:ind w:right="454"/>
              <w:jc w:val="right"/>
            </w:pPr>
            <w:r w:rsidRPr="00B861F0">
              <w:rPr>
                <w:bCs/>
              </w:rPr>
              <w:t>109</w:t>
            </w:r>
          </w:p>
        </w:tc>
        <w:tc>
          <w:tcPr>
            <w:tcW w:w="1291" w:type="dxa"/>
            <w:tcBorders>
              <w:left w:val="single" w:sz="6" w:space="0" w:color="000000"/>
            </w:tcBorders>
            <w:shd w:val="clear" w:color="auto" w:fill="auto"/>
            <w:vAlign w:val="bottom"/>
          </w:tcPr>
          <w:p w14:paraId="4E261848" w14:textId="3C7DBF03" w:rsidR="00B861F0" w:rsidRPr="00B861F0" w:rsidRDefault="00B861F0" w:rsidP="00B861F0">
            <w:pPr>
              <w:snapToGrid w:val="0"/>
              <w:spacing w:before="70" w:line="150" w:lineRule="exact"/>
              <w:ind w:right="454"/>
              <w:jc w:val="right"/>
            </w:pPr>
            <w:r w:rsidRPr="00B861F0">
              <w:t>116</w:t>
            </w:r>
          </w:p>
        </w:tc>
        <w:tc>
          <w:tcPr>
            <w:tcW w:w="3021" w:type="dxa"/>
            <w:tcBorders>
              <w:left w:val="single" w:sz="6" w:space="0" w:color="000000"/>
            </w:tcBorders>
            <w:shd w:val="clear" w:color="auto" w:fill="auto"/>
            <w:vAlign w:val="bottom"/>
          </w:tcPr>
          <w:p w14:paraId="267E6DE8" w14:textId="3A9B76B5" w:rsidR="00B861F0" w:rsidRPr="00B861F0" w:rsidRDefault="00B861F0" w:rsidP="00D5228D">
            <w:pPr>
              <w:spacing w:before="70" w:line="150" w:lineRule="exact"/>
              <w:ind w:left="170"/>
              <w:rPr>
                <w:i/>
              </w:rPr>
            </w:pPr>
            <w:proofErr w:type="gramStart"/>
            <w:r w:rsidRPr="00B861F0">
              <w:rPr>
                <w:i/>
              </w:rPr>
              <w:t>Ukraine</w:t>
            </w:r>
            <w:r w:rsidRPr="00B861F0">
              <w:rPr>
                <w:bCs/>
                <w:i/>
                <w:vertAlign w:val="superscript"/>
              </w:rPr>
              <w:t>5)</w:t>
            </w:r>
            <w:proofErr w:type="gramEnd"/>
          </w:p>
        </w:tc>
      </w:tr>
      <w:tr w:rsidR="00B861F0" w:rsidRPr="00D21FE6" w14:paraId="6E25EAE3" w14:textId="77777777" w:rsidTr="00B861F0">
        <w:trPr>
          <w:cantSplit/>
        </w:trPr>
        <w:tc>
          <w:tcPr>
            <w:tcW w:w="3023" w:type="dxa"/>
            <w:shd w:val="clear" w:color="auto" w:fill="auto"/>
            <w:vAlign w:val="bottom"/>
          </w:tcPr>
          <w:p w14:paraId="6AF3E6F4" w14:textId="3AFDBD34" w:rsidR="00B861F0" w:rsidRPr="00B861F0" w:rsidRDefault="00B861F0" w:rsidP="00D5228D">
            <w:pPr>
              <w:spacing w:before="70" w:line="150" w:lineRule="exact"/>
            </w:pPr>
            <w:r w:rsidRPr="00B861F0">
              <w:rPr>
                <w:b/>
                <w:bCs/>
              </w:rPr>
              <w:t>Страны БРИКС</w:t>
            </w:r>
          </w:p>
        </w:tc>
        <w:tc>
          <w:tcPr>
            <w:tcW w:w="1293" w:type="dxa"/>
            <w:tcBorders>
              <w:left w:val="single" w:sz="6" w:space="0" w:color="000000"/>
            </w:tcBorders>
            <w:shd w:val="clear" w:color="auto" w:fill="auto"/>
            <w:vAlign w:val="bottom"/>
          </w:tcPr>
          <w:p w14:paraId="29F0200B" w14:textId="77777777" w:rsidR="00B861F0" w:rsidRPr="00B861F0" w:rsidRDefault="00B861F0" w:rsidP="00B861F0">
            <w:pPr>
              <w:snapToGrid w:val="0"/>
              <w:spacing w:before="70" w:line="150" w:lineRule="exact"/>
              <w:ind w:right="454"/>
              <w:jc w:val="right"/>
              <w:rPr>
                <w:lang w:val="en-US"/>
              </w:rPr>
            </w:pPr>
          </w:p>
        </w:tc>
        <w:tc>
          <w:tcPr>
            <w:tcW w:w="1293" w:type="dxa"/>
            <w:tcBorders>
              <w:left w:val="single" w:sz="6" w:space="0" w:color="000000"/>
            </w:tcBorders>
            <w:shd w:val="clear" w:color="auto" w:fill="auto"/>
            <w:vAlign w:val="bottom"/>
          </w:tcPr>
          <w:p w14:paraId="7C0A1425" w14:textId="77777777" w:rsidR="00B861F0" w:rsidRPr="00B861F0" w:rsidRDefault="00B861F0" w:rsidP="00B861F0">
            <w:pPr>
              <w:snapToGrid w:val="0"/>
              <w:spacing w:before="70" w:line="150" w:lineRule="exact"/>
              <w:ind w:right="454"/>
              <w:jc w:val="right"/>
              <w:rPr>
                <w:lang w:val="en-US"/>
              </w:rPr>
            </w:pPr>
          </w:p>
        </w:tc>
        <w:tc>
          <w:tcPr>
            <w:tcW w:w="1291" w:type="dxa"/>
            <w:tcBorders>
              <w:left w:val="single" w:sz="6" w:space="0" w:color="000000"/>
            </w:tcBorders>
            <w:shd w:val="clear" w:color="auto" w:fill="auto"/>
            <w:vAlign w:val="bottom"/>
          </w:tcPr>
          <w:p w14:paraId="29B3BA97" w14:textId="77777777" w:rsidR="00B861F0" w:rsidRPr="00B861F0" w:rsidRDefault="00B861F0" w:rsidP="00B861F0">
            <w:pPr>
              <w:snapToGrid w:val="0"/>
              <w:spacing w:before="70" w:line="150" w:lineRule="exact"/>
              <w:ind w:right="454"/>
              <w:jc w:val="right"/>
              <w:rPr>
                <w:lang w:val="en-US"/>
              </w:rPr>
            </w:pPr>
          </w:p>
        </w:tc>
        <w:tc>
          <w:tcPr>
            <w:tcW w:w="3021" w:type="dxa"/>
            <w:tcBorders>
              <w:left w:val="single" w:sz="6" w:space="0" w:color="000000"/>
            </w:tcBorders>
            <w:shd w:val="clear" w:color="auto" w:fill="auto"/>
            <w:vAlign w:val="bottom"/>
          </w:tcPr>
          <w:p w14:paraId="6F0A031A" w14:textId="292AA2F9" w:rsidR="00B861F0" w:rsidRPr="00B861F0" w:rsidRDefault="00B861F0" w:rsidP="00D5228D">
            <w:pPr>
              <w:pStyle w:val="13"/>
              <w:spacing w:before="70" w:line="150" w:lineRule="exact"/>
              <w:ind w:left="57"/>
              <w:rPr>
                <w:sz w:val="14"/>
                <w:szCs w:val="14"/>
              </w:rPr>
            </w:pPr>
            <w:r w:rsidRPr="00B861F0">
              <w:rPr>
                <w:bCs w:val="0"/>
                <w:i/>
                <w:sz w:val="14"/>
                <w:szCs w:val="14"/>
                <w:u w:val="none"/>
              </w:rPr>
              <w:t>BRICS countries</w:t>
            </w:r>
          </w:p>
        </w:tc>
      </w:tr>
      <w:tr w:rsidR="00B861F0" w:rsidRPr="00D21FE6" w14:paraId="7A47ECE6" w14:textId="77777777" w:rsidTr="00B861F0">
        <w:trPr>
          <w:cantSplit/>
        </w:trPr>
        <w:tc>
          <w:tcPr>
            <w:tcW w:w="3023" w:type="dxa"/>
            <w:shd w:val="clear" w:color="auto" w:fill="auto"/>
            <w:vAlign w:val="bottom"/>
          </w:tcPr>
          <w:p w14:paraId="3FB0FCC7" w14:textId="14455B76" w:rsidR="00B861F0" w:rsidRPr="00B861F0" w:rsidRDefault="00B861F0" w:rsidP="00D5228D">
            <w:pPr>
              <w:spacing w:before="70" w:line="150" w:lineRule="exact"/>
              <w:ind w:left="170"/>
            </w:pPr>
            <w:r w:rsidRPr="00B861F0">
              <w:t xml:space="preserve">   из них:</w:t>
            </w:r>
          </w:p>
        </w:tc>
        <w:tc>
          <w:tcPr>
            <w:tcW w:w="1293" w:type="dxa"/>
            <w:tcBorders>
              <w:left w:val="single" w:sz="6" w:space="0" w:color="000000"/>
            </w:tcBorders>
            <w:shd w:val="clear" w:color="auto" w:fill="auto"/>
            <w:vAlign w:val="bottom"/>
          </w:tcPr>
          <w:p w14:paraId="03DE30F1" w14:textId="77777777" w:rsidR="00B861F0" w:rsidRPr="00B861F0" w:rsidRDefault="00B861F0" w:rsidP="00B861F0">
            <w:pPr>
              <w:snapToGrid w:val="0"/>
              <w:spacing w:before="70" w:line="150" w:lineRule="exact"/>
              <w:ind w:right="454"/>
              <w:jc w:val="right"/>
              <w:rPr>
                <w:lang w:val="en-US"/>
              </w:rPr>
            </w:pPr>
          </w:p>
        </w:tc>
        <w:tc>
          <w:tcPr>
            <w:tcW w:w="1293" w:type="dxa"/>
            <w:tcBorders>
              <w:left w:val="single" w:sz="6" w:space="0" w:color="000000"/>
            </w:tcBorders>
            <w:shd w:val="clear" w:color="auto" w:fill="auto"/>
            <w:vAlign w:val="bottom"/>
          </w:tcPr>
          <w:p w14:paraId="7E084E6F" w14:textId="77777777" w:rsidR="00B861F0" w:rsidRPr="00B861F0" w:rsidRDefault="00B861F0" w:rsidP="00B861F0">
            <w:pPr>
              <w:snapToGrid w:val="0"/>
              <w:spacing w:before="70" w:line="150" w:lineRule="exact"/>
              <w:ind w:right="454"/>
              <w:jc w:val="right"/>
              <w:rPr>
                <w:lang w:val="en-US"/>
              </w:rPr>
            </w:pPr>
          </w:p>
        </w:tc>
        <w:tc>
          <w:tcPr>
            <w:tcW w:w="1291" w:type="dxa"/>
            <w:tcBorders>
              <w:left w:val="single" w:sz="6" w:space="0" w:color="000000"/>
            </w:tcBorders>
            <w:shd w:val="clear" w:color="auto" w:fill="auto"/>
            <w:vAlign w:val="bottom"/>
          </w:tcPr>
          <w:p w14:paraId="1FB60411" w14:textId="77777777" w:rsidR="00B861F0" w:rsidRPr="00B861F0" w:rsidRDefault="00B861F0" w:rsidP="00B861F0">
            <w:pPr>
              <w:snapToGrid w:val="0"/>
              <w:spacing w:before="70" w:line="150" w:lineRule="exact"/>
              <w:ind w:right="454"/>
              <w:jc w:val="right"/>
              <w:rPr>
                <w:lang w:val="en-US"/>
              </w:rPr>
            </w:pPr>
          </w:p>
        </w:tc>
        <w:tc>
          <w:tcPr>
            <w:tcW w:w="3021" w:type="dxa"/>
            <w:tcBorders>
              <w:left w:val="single" w:sz="6" w:space="0" w:color="000000"/>
            </w:tcBorders>
            <w:shd w:val="clear" w:color="auto" w:fill="auto"/>
            <w:vAlign w:val="bottom"/>
          </w:tcPr>
          <w:p w14:paraId="24C6D0E0" w14:textId="7F2A2268" w:rsidR="00B861F0" w:rsidRPr="00B861F0" w:rsidRDefault="00B861F0" w:rsidP="00D5228D">
            <w:pPr>
              <w:pStyle w:val="13"/>
              <w:spacing w:before="70" w:line="150" w:lineRule="exact"/>
              <w:ind w:left="284"/>
              <w:rPr>
                <w:sz w:val="14"/>
                <w:szCs w:val="14"/>
              </w:rPr>
            </w:pPr>
            <w:r w:rsidRPr="00B861F0">
              <w:rPr>
                <w:b w:val="0"/>
                <w:bCs w:val="0"/>
                <w:i/>
                <w:sz w:val="14"/>
                <w:szCs w:val="14"/>
                <w:u w:val="none"/>
              </w:rPr>
              <w:t xml:space="preserve"> of which:</w:t>
            </w:r>
          </w:p>
        </w:tc>
      </w:tr>
      <w:tr w:rsidR="00B861F0" w:rsidRPr="00D21FE6" w14:paraId="22AFBA7D" w14:textId="77777777" w:rsidTr="00B861F0">
        <w:trPr>
          <w:cantSplit/>
        </w:trPr>
        <w:tc>
          <w:tcPr>
            <w:tcW w:w="3023" w:type="dxa"/>
            <w:shd w:val="clear" w:color="auto" w:fill="auto"/>
            <w:vAlign w:val="bottom"/>
          </w:tcPr>
          <w:p w14:paraId="3458375B" w14:textId="5C0E6BA8" w:rsidR="00B861F0" w:rsidRPr="00B861F0" w:rsidRDefault="00B861F0" w:rsidP="00D5228D">
            <w:pPr>
              <w:pStyle w:val="40"/>
              <w:spacing w:before="70" w:line="150" w:lineRule="exact"/>
              <w:ind w:left="113"/>
              <w:rPr>
                <w:sz w:val="14"/>
                <w:szCs w:val="14"/>
              </w:rPr>
            </w:pPr>
            <w:r w:rsidRPr="00B861F0">
              <w:rPr>
                <w:rFonts w:ascii="Arial" w:hAnsi="Arial" w:cs="Arial"/>
                <w:sz w:val="14"/>
                <w:szCs w:val="14"/>
                <w:u w:val="none"/>
              </w:rPr>
              <w:t>Бразилия</w:t>
            </w:r>
            <w:proofErr w:type="gramStart"/>
            <w:r w:rsidRPr="00B861F0">
              <w:rPr>
                <w:rFonts w:ascii="Arial" w:hAnsi="Arial" w:cs="Arial"/>
                <w:sz w:val="14"/>
                <w:szCs w:val="14"/>
                <w:u w:val="none"/>
                <w:vertAlign w:val="superscript"/>
              </w:rPr>
              <w:t>6</w:t>
            </w:r>
            <w:proofErr w:type="gramEnd"/>
            <w:r w:rsidRPr="00B861F0">
              <w:rPr>
                <w:rFonts w:ascii="Arial" w:hAnsi="Arial" w:cs="Arial"/>
                <w:sz w:val="14"/>
                <w:szCs w:val="14"/>
                <w:u w:val="none"/>
                <w:vertAlign w:val="superscript"/>
                <w:lang w:val="en-US"/>
              </w:rPr>
              <w:t>)</w:t>
            </w:r>
          </w:p>
        </w:tc>
        <w:tc>
          <w:tcPr>
            <w:tcW w:w="1293" w:type="dxa"/>
            <w:tcBorders>
              <w:left w:val="single" w:sz="6" w:space="0" w:color="000000"/>
            </w:tcBorders>
            <w:shd w:val="clear" w:color="auto" w:fill="auto"/>
            <w:vAlign w:val="bottom"/>
          </w:tcPr>
          <w:p w14:paraId="37506504" w14:textId="0E2524D2" w:rsidR="00B861F0" w:rsidRPr="00B861F0" w:rsidRDefault="00B861F0" w:rsidP="00B861F0">
            <w:pPr>
              <w:snapToGrid w:val="0"/>
              <w:spacing w:before="70" w:line="150" w:lineRule="exact"/>
              <w:ind w:right="454"/>
              <w:jc w:val="right"/>
            </w:pPr>
            <w:r w:rsidRPr="00B861F0">
              <w:t>117</w:t>
            </w:r>
          </w:p>
        </w:tc>
        <w:tc>
          <w:tcPr>
            <w:tcW w:w="1293" w:type="dxa"/>
            <w:tcBorders>
              <w:left w:val="single" w:sz="6" w:space="0" w:color="000000"/>
            </w:tcBorders>
            <w:shd w:val="clear" w:color="auto" w:fill="auto"/>
            <w:vAlign w:val="bottom"/>
          </w:tcPr>
          <w:p w14:paraId="224024D2" w14:textId="6A975C68" w:rsidR="00B861F0" w:rsidRPr="00B861F0" w:rsidRDefault="00B861F0" w:rsidP="00B861F0">
            <w:pPr>
              <w:snapToGrid w:val="0"/>
              <w:spacing w:before="70" w:line="150" w:lineRule="exact"/>
              <w:ind w:right="454"/>
              <w:jc w:val="right"/>
              <w:rPr>
                <w:lang w:val="en-US"/>
              </w:rPr>
            </w:pPr>
            <w:r w:rsidRPr="00B861F0">
              <w:t>121</w:t>
            </w:r>
          </w:p>
        </w:tc>
        <w:tc>
          <w:tcPr>
            <w:tcW w:w="1291" w:type="dxa"/>
            <w:tcBorders>
              <w:left w:val="single" w:sz="6" w:space="0" w:color="000000"/>
            </w:tcBorders>
            <w:shd w:val="clear" w:color="auto" w:fill="auto"/>
            <w:vAlign w:val="bottom"/>
          </w:tcPr>
          <w:p w14:paraId="11D14204" w14:textId="4BC104FB" w:rsidR="00B861F0" w:rsidRPr="00B861F0" w:rsidRDefault="00B861F0" w:rsidP="00B861F0">
            <w:pPr>
              <w:snapToGrid w:val="0"/>
              <w:spacing w:before="70" w:line="150" w:lineRule="exact"/>
              <w:ind w:right="454"/>
              <w:jc w:val="right"/>
              <w:rPr>
                <w:lang w:val="en-US"/>
              </w:rPr>
            </w:pPr>
            <w:r w:rsidRPr="00B861F0">
              <w:t>…</w:t>
            </w:r>
          </w:p>
        </w:tc>
        <w:tc>
          <w:tcPr>
            <w:tcW w:w="3021" w:type="dxa"/>
            <w:tcBorders>
              <w:left w:val="single" w:sz="6" w:space="0" w:color="000000"/>
            </w:tcBorders>
            <w:shd w:val="clear" w:color="auto" w:fill="auto"/>
            <w:vAlign w:val="bottom"/>
          </w:tcPr>
          <w:p w14:paraId="23DE4FFF" w14:textId="6541D17C" w:rsidR="00B861F0" w:rsidRPr="00B861F0" w:rsidRDefault="00B861F0" w:rsidP="00D5228D">
            <w:pPr>
              <w:spacing w:before="70" w:line="150" w:lineRule="exact"/>
              <w:ind w:left="170"/>
            </w:pPr>
            <w:proofErr w:type="gramStart"/>
            <w:r w:rsidRPr="00B861F0">
              <w:rPr>
                <w:i/>
              </w:rPr>
              <w:t>Brazil</w:t>
            </w:r>
            <w:r w:rsidRPr="00B861F0">
              <w:rPr>
                <w:i/>
                <w:vertAlign w:val="superscript"/>
                <w:lang w:val="en-US"/>
              </w:rPr>
              <w:t>6</w:t>
            </w:r>
            <w:r w:rsidRPr="00B861F0">
              <w:rPr>
                <w:i/>
                <w:vertAlign w:val="superscript"/>
              </w:rPr>
              <w:t>)</w:t>
            </w:r>
            <w:proofErr w:type="gramEnd"/>
          </w:p>
        </w:tc>
      </w:tr>
      <w:tr w:rsidR="00B861F0" w:rsidRPr="00D21FE6" w14:paraId="72782C9F" w14:textId="77777777" w:rsidTr="00B861F0">
        <w:trPr>
          <w:cantSplit/>
        </w:trPr>
        <w:tc>
          <w:tcPr>
            <w:tcW w:w="3023" w:type="dxa"/>
            <w:shd w:val="clear" w:color="auto" w:fill="auto"/>
            <w:vAlign w:val="bottom"/>
          </w:tcPr>
          <w:p w14:paraId="4A920083" w14:textId="042C1308" w:rsidR="00B861F0" w:rsidRPr="00B861F0" w:rsidRDefault="00B861F0" w:rsidP="00D5228D">
            <w:pPr>
              <w:spacing w:before="70" w:line="150" w:lineRule="exact"/>
              <w:ind w:left="113"/>
            </w:pPr>
            <w:r w:rsidRPr="00B861F0">
              <w:t>Индия</w:t>
            </w:r>
            <w:proofErr w:type="gramStart"/>
            <w:r w:rsidRPr="00B861F0">
              <w:rPr>
                <w:vertAlign w:val="superscript"/>
              </w:rPr>
              <w:t>6</w:t>
            </w:r>
            <w:proofErr w:type="gramEnd"/>
            <w:r w:rsidRPr="00B861F0">
              <w:rPr>
                <w:vertAlign w:val="superscript"/>
              </w:rPr>
              <w:t>)</w:t>
            </w:r>
          </w:p>
        </w:tc>
        <w:tc>
          <w:tcPr>
            <w:tcW w:w="1293" w:type="dxa"/>
            <w:tcBorders>
              <w:left w:val="single" w:sz="6" w:space="0" w:color="000000"/>
            </w:tcBorders>
            <w:shd w:val="clear" w:color="auto" w:fill="auto"/>
            <w:vAlign w:val="bottom"/>
          </w:tcPr>
          <w:p w14:paraId="5E2A76C8" w14:textId="70DAB35B" w:rsidR="00B861F0" w:rsidRPr="00B861F0" w:rsidRDefault="00B861F0" w:rsidP="00B861F0">
            <w:pPr>
              <w:snapToGrid w:val="0"/>
              <w:spacing w:before="70" w:line="150" w:lineRule="exact"/>
              <w:ind w:right="454"/>
              <w:jc w:val="right"/>
            </w:pPr>
            <w:r w:rsidRPr="00B861F0">
              <w:t>204</w:t>
            </w:r>
          </w:p>
        </w:tc>
        <w:tc>
          <w:tcPr>
            <w:tcW w:w="1293" w:type="dxa"/>
            <w:tcBorders>
              <w:left w:val="single" w:sz="6" w:space="0" w:color="000000"/>
            </w:tcBorders>
            <w:shd w:val="clear" w:color="auto" w:fill="auto"/>
            <w:vAlign w:val="bottom"/>
          </w:tcPr>
          <w:p w14:paraId="1E1BC4A7" w14:textId="0754F832" w:rsidR="00B861F0" w:rsidRPr="00B861F0" w:rsidRDefault="00B861F0" w:rsidP="00B861F0">
            <w:pPr>
              <w:snapToGrid w:val="0"/>
              <w:spacing w:before="70" w:line="150" w:lineRule="exact"/>
              <w:ind w:right="454"/>
              <w:jc w:val="right"/>
              <w:rPr>
                <w:lang w:val="en-US"/>
              </w:rPr>
            </w:pPr>
            <w:r w:rsidRPr="00B861F0">
              <w:t>212</w:t>
            </w:r>
          </w:p>
        </w:tc>
        <w:tc>
          <w:tcPr>
            <w:tcW w:w="1291" w:type="dxa"/>
            <w:tcBorders>
              <w:left w:val="single" w:sz="6" w:space="0" w:color="000000"/>
            </w:tcBorders>
            <w:shd w:val="clear" w:color="auto" w:fill="auto"/>
            <w:vAlign w:val="bottom"/>
          </w:tcPr>
          <w:p w14:paraId="2A540706" w14:textId="61C24F8F" w:rsidR="00B861F0" w:rsidRPr="00B861F0" w:rsidRDefault="00B861F0" w:rsidP="00B861F0">
            <w:pPr>
              <w:snapToGrid w:val="0"/>
              <w:spacing w:before="70" w:line="150" w:lineRule="exact"/>
              <w:ind w:right="454"/>
              <w:jc w:val="right"/>
              <w:rPr>
                <w:lang w:val="en-US"/>
              </w:rPr>
            </w:pPr>
            <w:r w:rsidRPr="00B861F0">
              <w:t>…</w:t>
            </w:r>
          </w:p>
        </w:tc>
        <w:tc>
          <w:tcPr>
            <w:tcW w:w="3021" w:type="dxa"/>
            <w:tcBorders>
              <w:left w:val="single" w:sz="6" w:space="0" w:color="000000"/>
            </w:tcBorders>
            <w:shd w:val="clear" w:color="auto" w:fill="auto"/>
            <w:vAlign w:val="bottom"/>
          </w:tcPr>
          <w:p w14:paraId="749E282D" w14:textId="27AE3C37" w:rsidR="00B861F0" w:rsidRPr="00B861F0" w:rsidRDefault="00B861F0" w:rsidP="00D5228D">
            <w:pPr>
              <w:spacing w:before="70" w:line="150" w:lineRule="exact"/>
              <w:ind w:left="170"/>
            </w:pPr>
            <w:proofErr w:type="gramStart"/>
            <w:r w:rsidRPr="00B861F0">
              <w:rPr>
                <w:i/>
              </w:rPr>
              <w:t>India</w:t>
            </w:r>
            <w:r w:rsidRPr="00B861F0">
              <w:rPr>
                <w:i/>
                <w:vertAlign w:val="superscript"/>
                <w:lang w:val="en-US"/>
              </w:rPr>
              <w:t>6</w:t>
            </w:r>
            <w:r w:rsidRPr="00B861F0">
              <w:rPr>
                <w:i/>
                <w:vertAlign w:val="superscript"/>
              </w:rPr>
              <w:t>)</w:t>
            </w:r>
            <w:proofErr w:type="gramEnd"/>
          </w:p>
        </w:tc>
      </w:tr>
      <w:tr w:rsidR="00B861F0" w:rsidRPr="00D21FE6" w14:paraId="0B20E0DA" w14:textId="77777777" w:rsidTr="00B861F0">
        <w:trPr>
          <w:cantSplit/>
        </w:trPr>
        <w:tc>
          <w:tcPr>
            <w:tcW w:w="3023" w:type="dxa"/>
            <w:shd w:val="clear" w:color="auto" w:fill="auto"/>
            <w:vAlign w:val="bottom"/>
          </w:tcPr>
          <w:p w14:paraId="0754CDB8" w14:textId="006905DD" w:rsidR="00B861F0" w:rsidRPr="00B861F0" w:rsidRDefault="00B861F0" w:rsidP="00D5228D">
            <w:pPr>
              <w:spacing w:before="70" w:line="150" w:lineRule="exact"/>
              <w:ind w:left="113"/>
            </w:pPr>
            <w:r w:rsidRPr="00B861F0">
              <w:t>Китай</w:t>
            </w:r>
            <w:proofErr w:type="gramStart"/>
            <w:r w:rsidRPr="00B861F0">
              <w:rPr>
                <w:vertAlign w:val="superscript"/>
              </w:rPr>
              <w:t>6</w:t>
            </w:r>
            <w:proofErr w:type="gramEnd"/>
            <w:r w:rsidRPr="00B861F0">
              <w:rPr>
                <w:vertAlign w:val="superscript"/>
              </w:rPr>
              <w:t>)</w:t>
            </w:r>
          </w:p>
        </w:tc>
        <w:tc>
          <w:tcPr>
            <w:tcW w:w="1293" w:type="dxa"/>
            <w:tcBorders>
              <w:left w:val="single" w:sz="6" w:space="0" w:color="000000"/>
            </w:tcBorders>
            <w:shd w:val="clear" w:color="auto" w:fill="auto"/>
            <w:vAlign w:val="bottom"/>
          </w:tcPr>
          <w:p w14:paraId="5B64CC5B" w14:textId="34D52001" w:rsidR="00B861F0" w:rsidRPr="00B861F0" w:rsidRDefault="00B861F0" w:rsidP="00B861F0">
            <w:pPr>
              <w:snapToGrid w:val="0"/>
              <w:spacing w:before="70" w:line="150" w:lineRule="exact"/>
              <w:ind w:right="454"/>
              <w:jc w:val="right"/>
            </w:pPr>
            <w:r w:rsidRPr="00B861F0">
              <w:t>225</w:t>
            </w:r>
          </w:p>
        </w:tc>
        <w:tc>
          <w:tcPr>
            <w:tcW w:w="1293" w:type="dxa"/>
            <w:tcBorders>
              <w:left w:val="single" w:sz="6" w:space="0" w:color="000000"/>
            </w:tcBorders>
            <w:shd w:val="clear" w:color="auto" w:fill="auto"/>
            <w:vAlign w:val="bottom"/>
          </w:tcPr>
          <w:p w14:paraId="4500A7F5" w14:textId="0DB5DFBE" w:rsidR="00B861F0" w:rsidRPr="00B861F0" w:rsidRDefault="00B861F0" w:rsidP="00B861F0">
            <w:pPr>
              <w:snapToGrid w:val="0"/>
              <w:spacing w:before="70" w:line="150" w:lineRule="exact"/>
              <w:ind w:right="454"/>
              <w:jc w:val="right"/>
              <w:rPr>
                <w:lang w:val="en-US"/>
              </w:rPr>
            </w:pPr>
            <w:r w:rsidRPr="00B861F0">
              <w:t>243</w:t>
            </w:r>
          </w:p>
        </w:tc>
        <w:tc>
          <w:tcPr>
            <w:tcW w:w="1291" w:type="dxa"/>
            <w:tcBorders>
              <w:left w:val="single" w:sz="6" w:space="0" w:color="000000"/>
            </w:tcBorders>
            <w:shd w:val="clear" w:color="auto" w:fill="auto"/>
            <w:vAlign w:val="bottom"/>
          </w:tcPr>
          <w:p w14:paraId="4538473B" w14:textId="15553772" w:rsidR="00B861F0" w:rsidRPr="00B861F0" w:rsidRDefault="00B861F0" w:rsidP="00B861F0">
            <w:pPr>
              <w:snapToGrid w:val="0"/>
              <w:spacing w:before="70" w:line="150" w:lineRule="exact"/>
              <w:ind w:right="454"/>
              <w:jc w:val="right"/>
              <w:rPr>
                <w:lang w:val="en-US"/>
              </w:rPr>
            </w:pPr>
            <w:r w:rsidRPr="00B861F0">
              <w:t>…</w:t>
            </w:r>
          </w:p>
        </w:tc>
        <w:tc>
          <w:tcPr>
            <w:tcW w:w="3021" w:type="dxa"/>
            <w:tcBorders>
              <w:left w:val="single" w:sz="6" w:space="0" w:color="000000"/>
            </w:tcBorders>
            <w:shd w:val="clear" w:color="auto" w:fill="auto"/>
            <w:vAlign w:val="bottom"/>
          </w:tcPr>
          <w:p w14:paraId="1B118B7C" w14:textId="1EE8FD07" w:rsidR="00B861F0" w:rsidRPr="00B861F0" w:rsidRDefault="00B861F0" w:rsidP="00D5228D">
            <w:pPr>
              <w:spacing w:before="70" w:line="150" w:lineRule="exact"/>
              <w:ind w:left="170"/>
            </w:pPr>
            <w:proofErr w:type="gramStart"/>
            <w:r w:rsidRPr="00B861F0">
              <w:rPr>
                <w:i/>
              </w:rPr>
              <w:t>China</w:t>
            </w:r>
            <w:r w:rsidRPr="00B861F0">
              <w:rPr>
                <w:i/>
                <w:vertAlign w:val="superscript"/>
                <w:lang w:val="en-US"/>
              </w:rPr>
              <w:t>6</w:t>
            </w:r>
            <w:r w:rsidRPr="00B861F0">
              <w:rPr>
                <w:i/>
                <w:vertAlign w:val="superscript"/>
              </w:rPr>
              <w:t>)</w:t>
            </w:r>
            <w:proofErr w:type="gramEnd"/>
          </w:p>
        </w:tc>
      </w:tr>
      <w:tr w:rsidR="00B861F0" w:rsidRPr="00D21FE6" w14:paraId="56271889" w14:textId="77777777" w:rsidTr="00B861F0">
        <w:trPr>
          <w:cantSplit/>
        </w:trPr>
        <w:tc>
          <w:tcPr>
            <w:tcW w:w="3023" w:type="dxa"/>
            <w:shd w:val="clear" w:color="auto" w:fill="auto"/>
            <w:vAlign w:val="bottom"/>
          </w:tcPr>
          <w:p w14:paraId="075EC5A5" w14:textId="0B2F0654" w:rsidR="00B861F0" w:rsidRPr="00B861F0" w:rsidRDefault="00B861F0" w:rsidP="00BB661B">
            <w:pPr>
              <w:spacing w:before="70" w:line="150" w:lineRule="exact"/>
              <w:ind w:left="113"/>
              <w:rPr>
                <w:lang w:val="en-US"/>
              </w:rPr>
            </w:pPr>
            <w:r w:rsidRPr="00B861F0">
              <w:t>Южно-Африканская Республика</w:t>
            </w:r>
          </w:p>
        </w:tc>
        <w:tc>
          <w:tcPr>
            <w:tcW w:w="1293" w:type="dxa"/>
            <w:tcBorders>
              <w:left w:val="single" w:sz="6" w:space="0" w:color="000000"/>
            </w:tcBorders>
            <w:shd w:val="clear" w:color="auto" w:fill="auto"/>
            <w:vAlign w:val="bottom"/>
          </w:tcPr>
          <w:p w14:paraId="59D0F221" w14:textId="137030CA" w:rsidR="00B861F0" w:rsidRPr="00B861F0" w:rsidRDefault="00B861F0" w:rsidP="00B861F0">
            <w:pPr>
              <w:snapToGrid w:val="0"/>
              <w:spacing w:before="70" w:line="150" w:lineRule="exact"/>
              <w:ind w:right="454"/>
              <w:jc w:val="right"/>
            </w:pPr>
            <w:r w:rsidRPr="00B861F0">
              <w:t>123</w:t>
            </w:r>
          </w:p>
        </w:tc>
        <w:tc>
          <w:tcPr>
            <w:tcW w:w="1293" w:type="dxa"/>
            <w:tcBorders>
              <w:left w:val="single" w:sz="6" w:space="0" w:color="000000"/>
            </w:tcBorders>
            <w:shd w:val="clear" w:color="auto" w:fill="auto"/>
            <w:vAlign w:val="bottom"/>
          </w:tcPr>
          <w:p w14:paraId="3FE5B5C1" w14:textId="3F95CED0" w:rsidR="00B861F0" w:rsidRPr="00B861F0" w:rsidRDefault="00B861F0" w:rsidP="00B861F0">
            <w:pPr>
              <w:snapToGrid w:val="0"/>
              <w:spacing w:before="70" w:line="150" w:lineRule="exact"/>
              <w:ind w:right="454"/>
              <w:jc w:val="right"/>
              <w:rPr>
                <w:lang w:val="en-US"/>
              </w:rPr>
            </w:pPr>
            <w:r w:rsidRPr="00B861F0">
              <w:t>123</w:t>
            </w:r>
          </w:p>
        </w:tc>
        <w:tc>
          <w:tcPr>
            <w:tcW w:w="1291" w:type="dxa"/>
            <w:tcBorders>
              <w:left w:val="single" w:sz="6" w:space="0" w:color="000000"/>
            </w:tcBorders>
            <w:shd w:val="clear" w:color="auto" w:fill="auto"/>
            <w:vAlign w:val="bottom"/>
          </w:tcPr>
          <w:p w14:paraId="6A7A77D1" w14:textId="712BDEC5" w:rsidR="00B861F0" w:rsidRPr="00B861F0" w:rsidRDefault="00B861F0" w:rsidP="00B861F0">
            <w:pPr>
              <w:snapToGrid w:val="0"/>
              <w:spacing w:before="70" w:line="150" w:lineRule="exact"/>
              <w:ind w:right="454"/>
              <w:jc w:val="right"/>
              <w:rPr>
                <w:lang w:val="en-US"/>
              </w:rPr>
            </w:pPr>
            <w:r w:rsidRPr="00B861F0">
              <w:t>124</w:t>
            </w:r>
          </w:p>
        </w:tc>
        <w:tc>
          <w:tcPr>
            <w:tcW w:w="3021" w:type="dxa"/>
            <w:tcBorders>
              <w:left w:val="single" w:sz="6" w:space="0" w:color="000000"/>
            </w:tcBorders>
            <w:shd w:val="clear" w:color="auto" w:fill="auto"/>
            <w:vAlign w:val="bottom"/>
          </w:tcPr>
          <w:p w14:paraId="77536A6F" w14:textId="7EAD0503" w:rsidR="00B861F0" w:rsidRPr="00B861F0" w:rsidRDefault="00B861F0" w:rsidP="00BB661B">
            <w:pPr>
              <w:spacing w:before="70" w:line="150" w:lineRule="exact"/>
              <w:ind w:left="170"/>
            </w:pPr>
            <w:r w:rsidRPr="00B861F0">
              <w:rPr>
                <w:i/>
              </w:rPr>
              <w:t>South Africa</w:t>
            </w:r>
          </w:p>
        </w:tc>
      </w:tr>
      <w:tr w:rsidR="00B861F0" w:rsidRPr="00D21FE6" w14:paraId="4CE4739F" w14:textId="77777777" w:rsidTr="00B861F0">
        <w:trPr>
          <w:cantSplit/>
        </w:trPr>
        <w:tc>
          <w:tcPr>
            <w:tcW w:w="3023" w:type="dxa"/>
            <w:shd w:val="clear" w:color="auto" w:fill="auto"/>
            <w:vAlign w:val="bottom"/>
          </w:tcPr>
          <w:p w14:paraId="34E5357C" w14:textId="7D631940" w:rsidR="00B861F0" w:rsidRPr="00B861F0" w:rsidRDefault="00B861F0" w:rsidP="00D5228D">
            <w:pPr>
              <w:spacing w:before="70" w:line="150" w:lineRule="exact"/>
            </w:pPr>
            <w:r w:rsidRPr="00B861F0">
              <w:rPr>
                <w:b/>
                <w:bCs/>
              </w:rPr>
              <w:t>Страны ЕС</w:t>
            </w:r>
          </w:p>
        </w:tc>
        <w:tc>
          <w:tcPr>
            <w:tcW w:w="1293" w:type="dxa"/>
            <w:tcBorders>
              <w:left w:val="single" w:sz="6" w:space="0" w:color="000000"/>
            </w:tcBorders>
            <w:shd w:val="clear" w:color="auto" w:fill="auto"/>
            <w:vAlign w:val="bottom"/>
          </w:tcPr>
          <w:p w14:paraId="5841973C" w14:textId="77777777" w:rsidR="00B861F0" w:rsidRPr="00B861F0" w:rsidRDefault="00B861F0" w:rsidP="00B861F0">
            <w:pPr>
              <w:snapToGrid w:val="0"/>
              <w:spacing w:before="70" w:line="150" w:lineRule="exact"/>
              <w:ind w:right="454"/>
              <w:jc w:val="right"/>
              <w:rPr>
                <w:lang w:val="en-US"/>
              </w:rPr>
            </w:pPr>
          </w:p>
        </w:tc>
        <w:tc>
          <w:tcPr>
            <w:tcW w:w="1293" w:type="dxa"/>
            <w:tcBorders>
              <w:left w:val="single" w:sz="6" w:space="0" w:color="000000"/>
            </w:tcBorders>
            <w:shd w:val="clear" w:color="auto" w:fill="auto"/>
            <w:vAlign w:val="bottom"/>
          </w:tcPr>
          <w:p w14:paraId="6753B3AF" w14:textId="77777777" w:rsidR="00B861F0" w:rsidRPr="00B861F0" w:rsidRDefault="00B861F0" w:rsidP="00B861F0">
            <w:pPr>
              <w:snapToGrid w:val="0"/>
              <w:spacing w:before="70" w:line="150" w:lineRule="exact"/>
              <w:ind w:right="454"/>
              <w:jc w:val="right"/>
              <w:rPr>
                <w:lang w:val="en-US"/>
              </w:rPr>
            </w:pPr>
          </w:p>
        </w:tc>
        <w:tc>
          <w:tcPr>
            <w:tcW w:w="1291" w:type="dxa"/>
            <w:tcBorders>
              <w:left w:val="single" w:sz="6" w:space="0" w:color="000000"/>
            </w:tcBorders>
            <w:shd w:val="clear" w:color="auto" w:fill="auto"/>
            <w:vAlign w:val="bottom"/>
          </w:tcPr>
          <w:p w14:paraId="11212714" w14:textId="77777777" w:rsidR="00B861F0" w:rsidRPr="00B861F0" w:rsidRDefault="00B861F0" w:rsidP="00B861F0">
            <w:pPr>
              <w:snapToGrid w:val="0"/>
              <w:spacing w:before="70" w:line="150" w:lineRule="exact"/>
              <w:ind w:right="454"/>
              <w:jc w:val="right"/>
              <w:rPr>
                <w:lang w:val="en-US"/>
              </w:rPr>
            </w:pPr>
          </w:p>
        </w:tc>
        <w:tc>
          <w:tcPr>
            <w:tcW w:w="3021" w:type="dxa"/>
            <w:tcBorders>
              <w:left w:val="single" w:sz="6" w:space="0" w:color="000000"/>
            </w:tcBorders>
            <w:shd w:val="clear" w:color="auto" w:fill="auto"/>
            <w:vAlign w:val="bottom"/>
          </w:tcPr>
          <w:p w14:paraId="3FE4F053" w14:textId="11CCB87F" w:rsidR="00B861F0" w:rsidRPr="00B861F0" w:rsidRDefault="00B861F0" w:rsidP="00D5228D">
            <w:pPr>
              <w:spacing w:before="70" w:line="150" w:lineRule="exact"/>
              <w:ind w:left="57"/>
            </w:pPr>
            <w:r w:rsidRPr="00B861F0">
              <w:rPr>
                <w:b/>
                <w:i/>
              </w:rPr>
              <w:t>EU countries</w:t>
            </w:r>
          </w:p>
        </w:tc>
      </w:tr>
      <w:tr w:rsidR="00B861F0" w:rsidRPr="00D21FE6" w14:paraId="3C5384EC" w14:textId="77777777" w:rsidTr="00B861F0">
        <w:trPr>
          <w:cantSplit/>
        </w:trPr>
        <w:tc>
          <w:tcPr>
            <w:tcW w:w="3023" w:type="dxa"/>
            <w:shd w:val="clear" w:color="auto" w:fill="auto"/>
            <w:vAlign w:val="bottom"/>
          </w:tcPr>
          <w:p w14:paraId="733481EF" w14:textId="5E985D4F" w:rsidR="00B861F0" w:rsidRPr="00B861F0" w:rsidRDefault="00B861F0" w:rsidP="00D5228D">
            <w:pPr>
              <w:spacing w:before="70" w:line="150" w:lineRule="exact"/>
              <w:ind w:left="284"/>
            </w:pPr>
            <w:r w:rsidRPr="00B861F0">
              <w:t xml:space="preserve"> из них:</w:t>
            </w:r>
          </w:p>
        </w:tc>
        <w:tc>
          <w:tcPr>
            <w:tcW w:w="1293" w:type="dxa"/>
            <w:tcBorders>
              <w:left w:val="single" w:sz="6" w:space="0" w:color="000000"/>
            </w:tcBorders>
            <w:shd w:val="clear" w:color="auto" w:fill="auto"/>
            <w:vAlign w:val="bottom"/>
          </w:tcPr>
          <w:p w14:paraId="4069B299" w14:textId="77777777" w:rsidR="00B861F0" w:rsidRPr="00B861F0" w:rsidRDefault="00B861F0" w:rsidP="00B861F0">
            <w:pPr>
              <w:snapToGrid w:val="0"/>
              <w:spacing w:before="70" w:line="150" w:lineRule="exact"/>
              <w:ind w:right="454"/>
              <w:jc w:val="right"/>
              <w:rPr>
                <w:lang w:val="en-US"/>
              </w:rPr>
            </w:pPr>
          </w:p>
        </w:tc>
        <w:tc>
          <w:tcPr>
            <w:tcW w:w="1293" w:type="dxa"/>
            <w:tcBorders>
              <w:left w:val="single" w:sz="6" w:space="0" w:color="000000"/>
            </w:tcBorders>
            <w:shd w:val="clear" w:color="auto" w:fill="auto"/>
            <w:vAlign w:val="bottom"/>
          </w:tcPr>
          <w:p w14:paraId="31F56C54" w14:textId="77777777" w:rsidR="00B861F0" w:rsidRPr="00B861F0" w:rsidRDefault="00B861F0" w:rsidP="00B861F0">
            <w:pPr>
              <w:snapToGrid w:val="0"/>
              <w:spacing w:before="70" w:line="150" w:lineRule="exact"/>
              <w:ind w:right="454"/>
              <w:jc w:val="right"/>
              <w:rPr>
                <w:lang w:val="en-US"/>
              </w:rPr>
            </w:pPr>
          </w:p>
        </w:tc>
        <w:tc>
          <w:tcPr>
            <w:tcW w:w="1291" w:type="dxa"/>
            <w:tcBorders>
              <w:left w:val="single" w:sz="6" w:space="0" w:color="000000"/>
            </w:tcBorders>
            <w:shd w:val="clear" w:color="auto" w:fill="auto"/>
            <w:vAlign w:val="bottom"/>
          </w:tcPr>
          <w:p w14:paraId="2F4996B4" w14:textId="77777777" w:rsidR="00B861F0" w:rsidRPr="00B861F0" w:rsidRDefault="00B861F0" w:rsidP="00B861F0">
            <w:pPr>
              <w:snapToGrid w:val="0"/>
              <w:spacing w:before="70" w:line="150" w:lineRule="exact"/>
              <w:ind w:right="454"/>
              <w:jc w:val="right"/>
              <w:rPr>
                <w:lang w:val="en-US"/>
              </w:rPr>
            </w:pPr>
          </w:p>
        </w:tc>
        <w:tc>
          <w:tcPr>
            <w:tcW w:w="3021" w:type="dxa"/>
            <w:tcBorders>
              <w:left w:val="single" w:sz="6" w:space="0" w:color="000000"/>
            </w:tcBorders>
            <w:shd w:val="clear" w:color="auto" w:fill="auto"/>
            <w:vAlign w:val="bottom"/>
          </w:tcPr>
          <w:p w14:paraId="3527361B" w14:textId="4762FCAD" w:rsidR="00B861F0" w:rsidRPr="00B861F0" w:rsidRDefault="00B861F0" w:rsidP="00D5228D">
            <w:pPr>
              <w:spacing w:before="70" w:line="150" w:lineRule="exact"/>
              <w:ind w:left="284"/>
            </w:pPr>
            <w:r w:rsidRPr="00B861F0">
              <w:rPr>
                <w:i/>
              </w:rPr>
              <w:t xml:space="preserve"> of which:</w:t>
            </w:r>
          </w:p>
        </w:tc>
      </w:tr>
      <w:tr w:rsidR="00B861F0" w:rsidRPr="00D21FE6" w14:paraId="4B29267D" w14:textId="77777777" w:rsidTr="00B861F0">
        <w:trPr>
          <w:cantSplit/>
        </w:trPr>
        <w:tc>
          <w:tcPr>
            <w:tcW w:w="3023" w:type="dxa"/>
            <w:shd w:val="clear" w:color="auto" w:fill="auto"/>
            <w:vAlign w:val="bottom"/>
          </w:tcPr>
          <w:p w14:paraId="6B1F26C7" w14:textId="6081634B" w:rsidR="00B861F0" w:rsidRPr="00B861F0" w:rsidRDefault="00B861F0" w:rsidP="00D5228D">
            <w:pPr>
              <w:spacing w:before="70" w:line="150" w:lineRule="exact"/>
              <w:ind w:left="170"/>
            </w:pPr>
            <w:r w:rsidRPr="00B861F0">
              <w:t>Австрия</w:t>
            </w:r>
          </w:p>
        </w:tc>
        <w:tc>
          <w:tcPr>
            <w:tcW w:w="1293" w:type="dxa"/>
            <w:tcBorders>
              <w:left w:val="single" w:sz="6" w:space="0" w:color="000000"/>
            </w:tcBorders>
            <w:shd w:val="clear" w:color="auto" w:fill="auto"/>
            <w:vAlign w:val="bottom"/>
          </w:tcPr>
          <w:p w14:paraId="251F805A" w14:textId="33773F29" w:rsidR="00B861F0" w:rsidRPr="00B861F0" w:rsidRDefault="00B861F0" w:rsidP="00B861F0">
            <w:pPr>
              <w:snapToGrid w:val="0"/>
              <w:spacing w:before="70" w:line="150" w:lineRule="exact"/>
              <w:ind w:right="454"/>
              <w:jc w:val="right"/>
            </w:pPr>
            <w:r w:rsidRPr="00B861F0">
              <w:t>109</w:t>
            </w:r>
          </w:p>
        </w:tc>
        <w:tc>
          <w:tcPr>
            <w:tcW w:w="1293" w:type="dxa"/>
            <w:tcBorders>
              <w:left w:val="single" w:sz="6" w:space="0" w:color="000000"/>
            </w:tcBorders>
            <w:shd w:val="clear" w:color="auto" w:fill="auto"/>
            <w:vAlign w:val="bottom"/>
          </w:tcPr>
          <w:p w14:paraId="448BD170" w14:textId="324EE45B" w:rsidR="00B861F0" w:rsidRPr="00B861F0" w:rsidRDefault="00B861F0" w:rsidP="00B861F0">
            <w:pPr>
              <w:snapToGrid w:val="0"/>
              <w:spacing w:before="70" w:line="150" w:lineRule="exact"/>
              <w:ind w:right="454"/>
              <w:jc w:val="right"/>
              <w:rPr>
                <w:lang w:val="en-US"/>
              </w:rPr>
            </w:pPr>
            <w:r w:rsidRPr="00B861F0">
              <w:t>109</w:t>
            </w:r>
          </w:p>
        </w:tc>
        <w:tc>
          <w:tcPr>
            <w:tcW w:w="1291" w:type="dxa"/>
            <w:tcBorders>
              <w:left w:val="single" w:sz="6" w:space="0" w:color="000000"/>
            </w:tcBorders>
            <w:shd w:val="clear" w:color="auto" w:fill="auto"/>
            <w:vAlign w:val="bottom"/>
          </w:tcPr>
          <w:p w14:paraId="42EEA03C" w14:textId="38D24EE4" w:rsidR="00B861F0" w:rsidRPr="00B861F0" w:rsidRDefault="00B861F0" w:rsidP="00B861F0">
            <w:pPr>
              <w:snapToGrid w:val="0"/>
              <w:spacing w:before="70" w:line="150" w:lineRule="exact"/>
              <w:ind w:right="454"/>
              <w:jc w:val="right"/>
              <w:rPr>
                <w:lang w:val="en-US"/>
              </w:rPr>
            </w:pPr>
            <w:r w:rsidRPr="00B861F0">
              <w:t>110</w:t>
            </w:r>
          </w:p>
        </w:tc>
        <w:tc>
          <w:tcPr>
            <w:tcW w:w="3021" w:type="dxa"/>
            <w:tcBorders>
              <w:left w:val="single" w:sz="6" w:space="0" w:color="000000"/>
            </w:tcBorders>
            <w:shd w:val="clear" w:color="auto" w:fill="auto"/>
            <w:vAlign w:val="bottom"/>
          </w:tcPr>
          <w:p w14:paraId="578602E0" w14:textId="0505DC40" w:rsidR="00B861F0" w:rsidRPr="00B861F0" w:rsidRDefault="00B861F0" w:rsidP="00D5228D">
            <w:pPr>
              <w:spacing w:before="70" w:line="150" w:lineRule="exact"/>
              <w:ind w:left="170"/>
            </w:pPr>
            <w:r w:rsidRPr="00B861F0">
              <w:rPr>
                <w:i/>
              </w:rPr>
              <w:t>Austria</w:t>
            </w:r>
          </w:p>
        </w:tc>
      </w:tr>
      <w:tr w:rsidR="00B861F0" w:rsidRPr="00D21FE6" w14:paraId="47081D3E" w14:textId="77777777" w:rsidTr="00B861F0">
        <w:trPr>
          <w:cantSplit/>
        </w:trPr>
        <w:tc>
          <w:tcPr>
            <w:tcW w:w="3023" w:type="dxa"/>
            <w:shd w:val="clear" w:color="auto" w:fill="auto"/>
            <w:vAlign w:val="bottom"/>
          </w:tcPr>
          <w:p w14:paraId="04B65E75" w14:textId="283DE686" w:rsidR="00B861F0" w:rsidRPr="00B861F0" w:rsidRDefault="00B861F0" w:rsidP="00D5228D">
            <w:pPr>
              <w:spacing w:before="70" w:line="150" w:lineRule="exact"/>
              <w:ind w:left="170"/>
            </w:pPr>
            <w:r w:rsidRPr="00B861F0">
              <w:t>Бельгия</w:t>
            </w:r>
          </w:p>
        </w:tc>
        <w:tc>
          <w:tcPr>
            <w:tcW w:w="1293" w:type="dxa"/>
            <w:tcBorders>
              <w:left w:val="single" w:sz="6" w:space="0" w:color="000000"/>
            </w:tcBorders>
            <w:shd w:val="clear" w:color="auto" w:fill="auto"/>
            <w:vAlign w:val="bottom"/>
          </w:tcPr>
          <w:p w14:paraId="63526832" w14:textId="3AF038BC" w:rsidR="00B861F0" w:rsidRPr="00B861F0" w:rsidRDefault="00B861F0" w:rsidP="00B861F0">
            <w:pPr>
              <w:snapToGrid w:val="0"/>
              <w:spacing w:before="70" w:line="150" w:lineRule="exact"/>
              <w:ind w:right="454"/>
              <w:jc w:val="right"/>
            </w:pPr>
            <w:r w:rsidRPr="00B861F0">
              <w:t>115</w:t>
            </w:r>
          </w:p>
        </w:tc>
        <w:tc>
          <w:tcPr>
            <w:tcW w:w="1293" w:type="dxa"/>
            <w:tcBorders>
              <w:left w:val="single" w:sz="6" w:space="0" w:color="000000"/>
            </w:tcBorders>
            <w:shd w:val="clear" w:color="auto" w:fill="auto"/>
            <w:vAlign w:val="bottom"/>
          </w:tcPr>
          <w:p w14:paraId="6B74411E" w14:textId="78B72C0A" w:rsidR="00B861F0" w:rsidRPr="00B861F0" w:rsidRDefault="00B861F0" w:rsidP="00B861F0">
            <w:pPr>
              <w:snapToGrid w:val="0"/>
              <w:spacing w:before="70" w:line="150" w:lineRule="exact"/>
              <w:ind w:right="454"/>
              <w:jc w:val="right"/>
              <w:rPr>
                <w:lang w:val="en-US"/>
              </w:rPr>
            </w:pPr>
            <w:r w:rsidRPr="00B861F0">
              <w:t>116</w:t>
            </w:r>
          </w:p>
        </w:tc>
        <w:tc>
          <w:tcPr>
            <w:tcW w:w="1291" w:type="dxa"/>
            <w:tcBorders>
              <w:left w:val="single" w:sz="6" w:space="0" w:color="000000"/>
            </w:tcBorders>
            <w:shd w:val="clear" w:color="auto" w:fill="auto"/>
            <w:vAlign w:val="bottom"/>
          </w:tcPr>
          <w:p w14:paraId="65F31EDF" w14:textId="6A1D7A94" w:rsidR="00B861F0" w:rsidRPr="00B861F0" w:rsidRDefault="00B861F0" w:rsidP="00B861F0">
            <w:pPr>
              <w:snapToGrid w:val="0"/>
              <w:spacing w:before="70" w:line="150" w:lineRule="exact"/>
              <w:ind w:right="454"/>
              <w:jc w:val="right"/>
              <w:rPr>
                <w:lang w:val="en-US"/>
              </w:rPr>
            </w:pPr>
            <w:r w:rsidRPr="00B861F0">
              <w:t>118</w:t>
            </w:r>
          </w:p>
        </w:tc>
        <w:tc>
          <w:tcPr>
            <w:tcW w:w="3021" w:type="dxa"/>
            <w:tcBorders>
              <w:left w:val="single" w:sz="6" w:space="0" w:color="000000"/>
            </w:tcBorders>
            <w:shd w:val="clear" w:color="auto" w:fill="auto"/>
            <w:vAlign w:val="bottom"/>
          </w:tcPr>
          <w:p w14:paraId="3AF43E55" w14:textId="46D321D0" w:rsidR="00B861F0" w:rsidRPr="00B861F0" w:rsidRDefault="00B861F0" w:rsidP="00D5228D">
            <w:pPr>
              <w:spacing w:before="70" w:line="150" w:lineRule="exact"/>
              <w:ind w:left="170"/>
            </w:pPr>
            <w:r w:rsidRPr="00B861F0">
              <w:rPr>
                <w:i/>
              </w:rPr>
              <w:t>Belgium</w:t>
            </w:r>
          </w:p>
        </w:tc>
      </w:tr>
      <w:tr w:rsidR="00B861F0" w:rsidRPr="00D21FE6" w14:paraId="1C22570A" w14:textId="77777777" w:rsidTr="00B861F0">
        <w:trPr>
          <w:cantSplit/>
        </w:trPr>
        <w:tc>
          <w:tcPr>
            <w:tcW w:w="3023" w:type="dxa"/>
            <w:shd w:val="clear" w:color="auto" w:fill="auto"/>
            <w:vAlign w:val="bottom"/>
          </w:tcPr>
          <w:p w14:paraId="1D56AF9D" w14:textId="1D8C947F" w:rsidR="00B861F0" w:rsidRPr="00B861F0" w:rsidRDefault="00B861F0" w:rsidP="00D5228D">
            <w:pPr>
              <w:spacing w:before="70" w:line="150" w:lineRule="exact"/>
              <w:ind w:left="170"/>
            </w:pPr>
            <w:r w:rsidRPr="00B861F0">
              <w:t xml:space="preserve">Венгрия </w:t>
            </w:r>
          </w:p>
        </w:tc>
        <w:tc>
          <w:tcPr>
            <w:tcW w:w="1293" w:type="dxa"/>
            <w:tcBorders>
              <w:left w:val="single" w:sz="6" w:space="0" w:color="000000"/>
            </w:tcBorders>
            <w:shd w:val="clear" w:color="auto" w:fill="auto"/>
            <w:vAlign w:val="bottom"/>
          </w:tcPr>
          <w:p w14:paraId="219BD694" w14:textId="16FFB9F5" w:rsidR="00B861F0" w:rsidRPr="00B861F0" w:rsidRDefault="00B861F0" w:rsidP="00B861F0">
            <w:pPr>
              <w:snapToGrid w:val="0"/>
              <w:spacing w:before="70" w:line="150" w:lineRule="exact"/>
              <w:ind w:right="454"/>
              <w:jc w:val="right"/>
            </w:pPr>
            <w:r w:rsidRPr="00B861F0">
              <w:t>144</w:t>
            </w:r>
          </w:p>
        </w:tc>
        <w:tc>
          <w:tcPr>
            <w:tcW w:w="1293" w:type="dxa"/>
            <w:tcBorders>
              <w:left w:val="single" w:sz="6" w:space="0" w:color="000000"/>
            </w:tcBorders>
            <w:shd w:val="clear" w:color="auto" w:fill="auto"/>
            <w:vAlign w:val="bottom"/>
          </w:tcPr>
          <w:p w14:paraId="7283BC9C" w14:textId="32E42697" w:rsidR="00B861F0" w:rsidRPr="00B861F0" w:rsidRDefault="00B861F0" w:rsidP="00B861F0">
            <w:pPr>
              <w:snapToGrid w:val="0"/>
              <w:spacing w:before="70" w:line="150" w:lineRule="exact"/>
              <w:ind w:right="454"/>
              <w:jc w:val="right"/>
            </w:pPr>
            <w:r w:rsidRPr="00B861F0">
              <w:t>140</w:t>
            </w:r>
          </w:p>
        </w:tc>
        <w:tc>
          <w:tcPr>
            <w:tcW w:w="1291" w:type="dxa"/>
            <w:tcBorders>
              <w:left w:val="single" w:sz="6" w:space="0" w:color="000000"/>
            </w:tcBorders>
            <w:shd w:val="clear" w:color="auto" w:fill="auto"/>
            <w:vAlign w:val="bottom"/>
          </w:tcPr>
          <w:p w14:paraId="42E7AC80" w14:textId="78797BCD" w:rsidR="00B861F0" w:rsidRPr="00B861F0" w:rsidRDefault="00B861F0" w:rsidP="00B861F0">
            <w:pPr>
              <w:snapToGrid w:val="0"/>
              <w:spacing w:before="70" w:line="150" w:lineRule="exact"/>
              <w:ind w:right="454"/>
              <w:jc w:val="right"/>
            </w:pPr>
            <w:r w:rsidRPr="00B861F0">
              <w:t>148</w:t>
            </w:r>
          </w:p>
        </w:tc>
        <w:tc>
          <w:tcPr>
            <w:tcW w:w="3021" w:type="dxa"/>
            <w:tcBorders>
              <w:left w:val="single" w:sz="6" w:space="0" w:color="000000"/>
            </w:tcBorders>
            <w:shd w:val="clear" w:color="auto" w:fill="auto"/>
            <w:vAlign w:val="bottom"/>
          </w:tcPr>
          <w:p w14:paraId="4CD17FD8" w14:textId="0280B57F" w:rsidR="00B861F0" w:rsidRPr="00B861F0" w:rsidRDefault="00B861F0" w:rsidP="00D5228D">
            <w:pPr>
              <w:spacing w:before="70" w:line="150" w:lineRule="exact"/>
              <w:ind w:left="170"/>
            </w:pPr>
            <w:r w:rsidRPr="00B861F0">
              <w:rPr>
                <w:i/>
              </w:rPr>
              <w:t xml:space="preserve">Hungary </w:t>
            </w:r>
          </w:p>
        </w:tc>
      </w:tr>
      <w:tr w:rsidR="00B861F0" w:rsidRPr="00D21FE6" w14:paraId="51D019E6" w14:textId="77777777" w:rsidTr="00B861F0">
        <w:trPr>
          <w:cantSplit/>
        </w:trPr>
        <w:tc>
          <w:tcPr>
            <w:tcW w:w="3023" w:type="dxa"/>
            <w:shd w:val="clear" w:color="auto" w:fill="auto"/>
            <w:vAlign w:val="bottom"/>
          </w:tcPr>
          <w:p w14:paraId="6C71DEBE" w14:textId="336A0138" w:rsidR="00B861F0" w:rsidRPr="00B861F0" w:rsidRDefault="00B861F0" w:rsidP="00D5228D">
            <w:pPr>
              <w:spacing w:before="70" w:line="150" w:lineRule="exact"/>
              <w:ind w:left="170"/>
            </w:pPr>
            <w:r w:rsidRPr="00B861F0">
              <w:t>Германия</w:t>
            </w:r>
          </w:p>
        </w:tc>
        <w:tc>
          <w:tcPr>
            <w:tcW w:w="1293" w:type="dxa"/>
            <w:tcBorders>
              <w:left w:val="single" w:sz="6" w:space="0" w:color="000000"/>
            </w:tcBorders>
            <w:shd w:val="clear" w:color="auto" w:fill="auto"/>
            <w:vAlign w:val="bottom"/>
          </w:tcPr>
          <w:p w14:paraId="677AFD22" w14:textId="772B406F" w:rsidR="00B861F0" w:rsidRPr="00B861F0" w:rsidRDefault="00B861F0" w:rsidP="00B861F0">
            <w:pPr>
              <w:snapToGrid w:val="0"/>
              <w:spacing w:before="70" w:line="150" w:lineRule="exact"/>
              <w:ind w:right="454"/>
              <w:jc w:val="right"/>
            </w:pPr>
            <w:r w:rsidRPr="00B861F0">
              <w:t>115</w:t>
            </w:r>
          </w:p>
        </w:tc>
        <w:tc>
          <w:tcPr>
            <w:tcW w:w="1293" w:type="dxa"/>
            <w:tcBorders>
              <w:left w:val="single" w:sz="6" w:space="0" w:color="000000"/>
            </w:tcBorders>
            <w:shd w:val="clear" w:color="auto" w:fill="auto"/>
            <w:vAlign w:val="bottom"/>
          </w:tcPr>
          <w:p w14:paraId="744DE095" w14:textId="1B28DB27" w:rsidR="00B861F0" w:rsidRPr="00B861F0" w:rsidRDefault="00B861F0" w:rsidP="00B861F0">
            <w:pPr>
              <w:snapToGrid w:val="0"/>
              <w:spacing w:before="70" w:line="150" w:lineRule="exact"/>
              <w:ind w:right="454"/>
              <w:jc w:val="right"/>
            </w:pPr>
            <w:r w:rsidRPr="00B861F0">
              <w:t>114</w:t>
            </w:r>
          </w:p>
        </w:tc>
        <w:tc>
          <w:tcPr>
            <w:tcW w:w="1291" w:type="dxa"/>
            <w:tcBorders>
              <w:left w:val="single" w:sz="6" w:space="0" w:color="000000"/>
            </w:tcBorders>
            <w:shd w:val="clear" w:color="auto" w:fill="auto"/>
            <w:vAlign w:val="bottom"/>
          </w:tcPr>
          <w:p w14:paraId="6AADAF29" w14:textId="1629BC61" w:rsidR="00B861F0" w:rsidRPr="00B861F0" w:rsidRDefault="00B861F0" w:rsidP="00B861F0">
            <w:pPr>
              <w:snapToGrid w:val="0"/>
              <w:spacing w:before="70" w:line="150" w:lineRule="exact"/>
              <w:ind w:right="454"/>
              <w:jc w:val="right"/>
            </w:pPr>
            <w:r w:rsidRPr="00B861F0">
              <w:t>115</w:t>
            </w:r>
          </w:p>
        </w:tc>
        <w:tc>
          <w:tcPr>
            <w:tcW w:w="3021" w:type="dxa"/>
            <w:tcBorders>
              <w:left w:val="single" w:sz="6" w:space="0" w:color="000000"/>
            </w:tcBorders>
            <w:shd w:val="clear" w:color="auto" w:fill="auto"/>
            <w:vAlign w:val="bottom"/>
          </w:tcPr>
          <w:p w14:paraId="24259BA0" w14:textId="7BB62CEE" w:rsidR="00B861F0" w:rsidRPr="00B861F0" w:rsidRDefault="00B861F0" w:rsidP="00D5228D">
            <w:pPr>
              <w:spacing w:before="70" w:line="150" w:lineRule="exact"/>
              <w:ind w:left="170"/>
            </w:pPr>
            <w:r w:rsidRPr="00B861F0">
              <w:rPr>
                <w:i/>
              </w:rPr>
              <w:t>Germany</w:t>
            </w:r>
          </w:p>
        </w:tc>
      </w:tr>
      <w:tr w:rsidR="00B861F0" w:rsidRPr="00D21FE6" w14:paraId="17134FAE" w14:textId="77777777" w:rsidTr="00B861F0">
        <w:trPr>
          <w:cantSplit/>
        </w:trPr>
        <w:tc>
          <w:tcPr>
            <w:tcW w:w="3023" w:type="dxa"/>
            <w:shd w:val="clear" w:color="auto" w:fill="auto"/>
            <w:vAlign w:val="bottom"/>
          </w:tcPr>
          <w:p w14:paraId="377E5F0D" w14:textId="29D0F6B7" w:rsidR="00B861F0" w:rsidRPr="00B861F0" w:rsidRDefault="00B861F0" w:rsidP="00D5228D">
            <w:pPr>
              <w:spacing w:before="70" w:line="150" w:lineRule="exact"/>
              <w:ind w:left="170"/>
            </w:pPr>
            <w:r w:rsidRPr="00B861F0">
              <w:t>Греция</w:t>
            </w:r>
          </w:p>
        </w:tc>
        <w:tc>
          <w:tcPr>
            <w:tcW w:w="1293" w:type="dxa"/>
            <w:tcBorders>
              <w:left w:val="single" w:sz="6" w:space="0" w:color="000000"/>
            </w:tcBorders>
            <w:shd w:val="clear" w:color="auto" w:fill="auto"/>
            <w:vAlign w:val="bottom"/>
          </w:tcPr>
          <w:p w14:paraId="06114F0B" w14:textId="1643E12E" w:rsidR="00B861F0" w:rsidRPr="00B861F0" w:rsidRDefault="00B861F0" w:rsidP="00B861F0">
            <w:pPr>
              <w:snapToGrid w:val="0"/>
              <w:spacing w:before="70" w:line="150" w:lineRule="exact"/>
              <w:ind w:right="454"/>
              <w:jc w:val="right"/>
            </w:pPr>
            <w:r w:rsidRPr="00B861F0">
              <w:t>94</w:t>
            </w:r>
          </w:p>
        </w:tc>
        <w:tc>
          <w:tcPr>
            <w:tcW w:w="1293" w:type="dxa"/>
            <w:tcBorders>
              <w:left w:val="single" w:sz="6" w:space="0" w:color="000000"/>
            </w:tcBorders>
            <w:shd w:val="clear" w:color="auto" w:fill="auto"/>
            <w:vAlign w:val="bottom"/>
          </w:tcPr>
          <w:p w14:paraId="6111F9E3" w14:textId="5538956C" w:rsidR="00B861F0" w:rsidRPr="00B861F0" w:rsidRDefault="00B861F0" w:rsidP="00B861F0">
            <w:pPr>
              <w:snapToGrid w:val="0"/>
              <w:spacing w:before="70" w:line="150" w:lineRule="exact"/>
              <w:ind w:right="454"/>
              <w:jc w:val="right"/>
            </w:pPr>
            <w:r w:rsidRPr="00B861F0">
              <w:t>97</w:t>
            </w:r>
          </w:p>
        </w:tc>
        <w:tc>
          <w:tcPr>
            <w:tcW w:w="1291" w:type="dxa"/>
            <w:tcBorders>
              <w:left w:val="single" w:sz="6" w:space="0" w:color="000000"/>
            </w:tcBorders>
            <w:shd w:val="clear" w:color="auto" w:fill="auto"/>
            <w:vAlign w:val="bottom"/>
          </w:tcPr>
          <w:p w14:paraId="09AC6FB5" w14:textId="1F937EBD" w:rsidR="00B861F0" w:rsidRPr="00B861F0" w:rsidRDefault="00B861F0" w:rsidP="00B861F0">
            <w:pPr>
              <w:snapToGrid w:val="0"/>
              <w:spacing w:before="70" w:line="150" w:lineRule="exact"/>
              <w:ind w:right="454"/>
              <w:jc w:val="right"/>
            </w:pPr>
            <w:r w:rsidRPr="00B861F0">
              <w:t>99</w:t>
            </w:r>
          </w:p>
        </w:tc>
        <w:tc>
          <w:tcPr>
            <w:tcW w:w="3021" w:type="dxa"/>
            <w:tcBorders>
              <w:left w:val="single" w:sz="6" w:space="0" w:color="000000"/>
            </w:tcBorders>
            <w:shd w:val="clear" w:color="auto" w:fill="auto"/>
            <w:vAlign w:val="bottom"/>
          </w:tcPr>
          <w:p w14:paraId="374617FE" w14:textId="438B4B8A" w:rsidR="00B861F0" w:rsidRPr="00B861F0" w:rsidRDefault="00B861F0" w:rsidP="00D5228D">
            <w:pPr>
              <w:spacing w:before="70" w:line="150" w:lineRule="exact"/>
              <w:ind w:left="170"/>
            </w:pPr>
            <w:r w:rsidRPr="00B861F0">
              <w:rPr>
                <w:i/>
              </w:rPr>
              <w:t>Greece</w:t>
            </w:r>
          </w:p>
        </w:tc>
      </w:tr>
      <w:tr w:rsidR="00B861F0" w:rsidRPr="00D21FE6" w14:paraId="635B2DDB" w14:textId="77777777" w:rsidTr="00B861F0">
        <w:trPr>
          <w:cantSplit/>
        </w:trPr>
        <w:tc>
          <w:tcPr>
            <w:tcW w:w="3023" w:type="dxa"/>
            <w:shd w:val="clear" w:color="auto" w:fill="auto"/>
            <w:vAlign w:val="bottom"/>
          </w:tcPr>
          <w:p w14:paraId="5AE488F9" w14:textId="73830B35" w:rsidR="00B861F0" w:rsidRPr="00B861F0" w:rsidRDefault="00B861F0" w:rsidP="00D5228D">
            <w:pPr>
              <w:spacing w:before="70" w:line="150" w:lineRule="exact"/>
              <w:ind w:left="170"/>
            </w:pPr>
            <w:r w:rsidRPr="00B861F0">
              <w:t>Дания</w:t>
            </w:r>
          </w:p>
        </w:tc>
        <w:tc>
          <w:tcPr>
            <w:tcW w:w="1293" w:type="dxa"/>
            <w:tcBorders>
              <w:left w:val="single" w:sz="6" w:space="0" w:color="000000"/>
            </w:tcBorders>
            <w:shd w:val="clear" w:color="auto" w:fill="auto"/>
            <w:vAlign w:val="bottom"/>
          </w:tcPr>
          <w:p w14:paraId="0C678C3B" w14:textId="564B7C4C" w:rsidR="00B861F0" w:rsidRPr="00B861F0" w:rsidRDefault="00B861F0" w:rsidP="00B861F0">
            <w:pPr>
              <w:snapToGrid w:val="0"/>
              <w:spacing w:before="70" w:line="150" w:lineRule="exact"/>
              <w:ind w:right="454"/>
              <w:jc w:val="right"/>
            </w:pPr>
            <w:r w:rsidRPr="00B861F0">
              <w:t>119</w:t>
            </w:r>
          </w:p>
        </w:tc>
        <w:tc>
          <w:tcPr>
            <w:tcW w:w="1293" w:type="dxa"/>
            <w:tcBorders>
              <w:left w:val="single" w:sz="6" w:space="0" w:color="000000"/>
            </w:tcBorders>
            <w:shd w:val="clear" w:color="auto" w:fill="auto"/>
            <w:vAlign w:val="bottom"/>
          </w:tcPr>
          <w:p w14:paraId="7B7B69C1" w14:textId="0F87C763" w:rsidR="00B861F0" w:rsidRPr="00B861F0" w:rsidRDefault="00B861F0" w:rsidP="00B861F0">
            <w:pPr>
              <w:snapToGrid w:val="0"/>
              <w:spacing w:before="70" w:line="150" w:lineRule="exact"/>
              <w:ind w:right="454"/>
              <w:jc w:val="right"/>
            </w:pPr>
            <w:r w:rsidRPr="00B861F0">
              <w:t>116</w:t>
            </w:r>
          </w:p>
        </w:tc>
        <w:tc>
          <w:tcPr>
            <w:tcW w:w="1291" w:type="dxa"/>
            <w:tcBorders>
              <w:left w:val="single" w:sz="6" w:space="0" w:color="000000"/>
            </w:tcBorders>
            <w:shd w:val="clear" w:color="auto" w:fill="auto"/>
            <w:vAlign w:val="bottom"/>
          </w:tcPr>
          <w:p w14:paraId="48950567" w14:textId="66F8DCC1" w:rsidR="00B861F0" w:rsidRPr="00B861F0" w:rsidRDefault="00B861F0" w:rsidP="00B861F0">
            <w:pPr>
              <w:snapToGrid w:val="0"/>
              <w:spacing w:before="70" w:line="150" w:lineRule="exact"/>
              <w:ind w:right="454"/>
              <w:jc w:val="right"/>
            </w:pPr>
            <w:r w:rsidRPr="00B861F0">
              <w:t>117</w:t>
            </w:r>
          </w:p>
        </w:tc>
        <w:tc>
          <w:tcPr>
            <w:tcW w:w="3021" w:type="dxa"/>
            <w:tcBorders>
              <w:left w:val="single" w:sz="6" w:space="0" w:color="000000"/>
            </w:tcBorders>
            <w:shd w:val="clear" w:color="auto" w:fill="auto"/>
            <w:vAlign w:val="bottom"/>
          </w:tcPr>
          <w:p w14:paraId="17FD16AA" w14:textId="1459DD45" w:rsidR="00B861F0" w:rsidRPr="00B861F0" w:rsidRDefault="00B861F0" w:rsidP="00D5228D">
            <w:pPr>
              <w:spacing w:before="70" w:line="150" w:lineRule="exact"/>
              <w:ind w:left="170"/>
            </w:pPr>
            <w:r w:rsidRPr="00B861F0">
              <w:rPr>
                <w:i/>
              </w:rPr>
              <w:t>Denmark</w:t>
            </w:r>
          </w:p>
        </w:tc>
      </w:tr>
      <w:tr w:rsidR="00B861F0" w:rsidRPr="00D21FE6" w14:paraId="0CDD4697" w14:textId="77777777" w:rsidTr="00B861F0">
        <w:trPr>
          <w:cantSplit/>
        </w:trPr>
        <w:tc>
          <w:tcPr>
            <w:tcW w:w="3023" w:type="dxa"/>
            <w:shd w:val="clear" w:color="auto" w:fill="auto"/>
            <w:vAlign w:val="bottom"/>
          </w:tcPr>
          <w:p w14:paraId="3BFB09F1" w14:textId="49B0B4B3" w:rsidR="00B861F0" w:rsidRPr="00B861F0" w:rsidRDefault="00B861F0" w:rsidP="00D5228D">
            <w:pPr>
              <w:spacing w:before="70" w:line="150" w:lineRule="exact"/>
              <w:ind w:left="170"/>
            </w:pPr>
            <w:r w:rsidRPr="00B861F0">
              <w:t>Испания</w:t>
            </w:r>
          </w:p>
        </w:tc>
        <w:tc>
          <w:tcPr>
            <w:tcW w:w="1293" w:type="dxa"/>
            <w:tcBorders>
              <w:left w:val="single" w:sz="6" w:space="0" w:color="000000"/>
            </w:tcBorders>
            <w:shd w:val="clear" w:color="auto" w:fill="auto"/>
            <w:vAlign w:val="bottom"/>
          </w:tcPr>
          <w:p w14:paraId="28B94528" w14:textId="69E1B075" w:rsidR="00B861F0" w:rsidRPr="00B861F0" w:rsidRDefault="00B861F0" w:rsidP="00B861F0">
            <w:pPr>
              <w:snapToGrid w:val="0"/>
              <w:spacing w:before="70" w:line="150" w:lineRule="exact"/>
              <w:ind w:right="454"/>
              <w:jc w:val="right"/>
            </w:pPr>
            <w:r w:rsidRPr="00B861F0">
              <w:t>103</w:t>
            </w:r>
          </w:p>
        </w:tc>
        <w:tc>
          <w:tcPr>
            <w:tcW w:w="1293" w:type="dxa"/>
            <w:tcBorders>
              <w:left w:val="single" w:sz="6" w:space="0" w:color="000000"/>
            </w:tcBorders>
            <w:shd w:val="clear" w:color="auto" w:fill="auto"/>
            <w:vAlign w:val="bottom"/>
          </w:tcPr>
          <w:p w14:paraId="669EEADE" w14:textId="0D5097EA" w:rsidR="00B861F0" w:rsidRPr="00B861F0" w:rsidRDefault="00B861F0" w:rsidP="00B861F0">
            <w:pPr>
              <w:snapToGrid w:val="0"/>
              <w:spacing w:before="70" w:line="150" w:lineRule="exact"/>
              <w:ind w:right="454"/>
              <w:jc w:val="right"/>
            </w:pPr>
            <w:r w:rsidRPr="00B861F0">
              <w:t>105</w:t>
            </w:r>
          </w:p>
        </w:tc>
        <w:tc>
          <w:tcPr>
            <w:tcW w:w="1291" w:type="dxa"/>
            <w:tcBorders>
              <w:left w:val="single" w:sz="6" w:space="0" w:color="000000"/>
            </w:tcBorders>
            <w:shd w:val="clear" w:color="auto" w:fill="auto"/>
            <w:vAlign w:val="bottom"/>
          </w:tcPr>
          <w:p w14:paraId="79A53098" w14:textId="67E0A03B" w:rsidR="00B861F0" w:rsidRPr="00B861F0" w:rsidRDefault="00B861F0" w:rsidP="00B861F0">
            <w:pPr>
              <w:snapToGrid w:val="0"/>
              <w:spacing w:before="70" w:line="150" w:lineRule="exact"/>
              <w:ind w:right="454"/>
              <w:jc w:val="right"/>
            </w:pPr>
            <w:r w:rsidRPr="00B861F0">
              <w:t>108</w:t>
            </w:r>
          </w:p>
        </w:tc>
        <w:tc>
          <w:tcPr>
            <w:tcW w:w="3021" w:type="dxa"/>
            <w:tcBorders>
              <w:left w:val="single" w:sz="6" w:space="0" w:color="000000"/>
            </w:tcBorders>
            <w:shd w:val="clear" w:color="auto" w:fill="auto"/>
            <w:vAlign w:val="bottom"/>
          </w:tcPr>
          <w:p w14:paraId="51463147" w14:textId="69632E5B" w:rsidR="00B861F0" w:rsidRPr="00B861F0" w:rsidRDefault="00B861F0" w:rsidP="00D5228D">
            <w:pPr>
              <w:spacing w:before="70" w:line="150" w:lineRule="exact"/>
              <w:ind w:left="170"/>
            </w:pPr>
            <w:r w:rsidRPr="00B861F0">
              <w:rPr>
                <w:i/>
              </w:rPr>
              <w:t>Spain</w:t>
            </w:r>
          </w:p>
        </w:tc>
      </w:tr>
      <w:tr w:rsidR="00B861F0" w:rsidRPr="00D21FE6" w14:paraId="21DC69BA" w14:textId="77777777" w:rsidTr="00B861F0">
        <w:trPr>
          <w:cantSplit/>
        </w:trPr>
        <w:tc>
          <w:tcPr>
            <w:tcW w:w="3023" w:type="dxa"/>
            <w:shd w:val="clear" w:color="auto" w:fill="auto"/>
            <w:vAlign w:val="bottom"/>
          </w:tcPr>
          <w:p w14:paraId="1FE9C182" w14:textId="68EEE58E" w:rsidR="00B861F0" w:rsidRPr="00B861F0" w:rsidRDefault="00B861F0" w:rsidP="00D5228D">
            <w:pPr>
              <w:spacing w:before="70" w:line="150" w:lineRule="exact"/>
              <w:ind w:left="170"/>
            </w:pPr>
            <w:r w:rsidRPr="00B861F0">
              <w:t>Италия</w:t>
            </w:r>
          </w:p>
        </w:tc>
        <w:tc>
          <w:tcPr>
            <w:tcW w:w="1293" w:type="dxa"/>
            <w:tcBorders>
              <w:left w:val="single" w:sz="6" w:space="0" w:color="000000"/>
            </w:tcBorders>
            <w:shd w:val="clear" w:color="auto" w:fill="auto"/>
            <w:vAlign w:val="bottom"/>
          </w:tcPr>
          <w:p w14:paraId="65B169F9" w14:textId="73347423" w:rsidR="00B861F0" w:rsidRPr="00B861F0" w:rsidRDefault="00B861F0" w:rsidP="00B861F0">
            <w:pPr>
              <w:snapToGrid w:val="0"/>
              <w:spacing w:before="70" w:line="150" w:lineRule="exact"/>
              <w:ind w:right="454"/>
              <w:jc w:val="right"/>
            </w:pPr>
            <w:r w:rsidRPr="00B861F0">
              <w:t>98</w:t>
            </w:r>
          </w:p>
        </w:tc>
        <w:tc>
          <w:tcPr>
            <w:tcW w:w="1293" w:type="dxa"/>
            <w:tcBorders>
              <w:left w:val="single" w:sz="6" w:space="0" w:color="000000"/>
            </w:tcBorders>
            <w:shd w:val="clear" w:color="auto" w:fill="auto"/>
            <w:vAlign w:val="bottom"/>
          </w:tcPr>
          <w:p w14:paraId="623B55D0" w14:textId="5EA9D09F" w:rsidR="00B861F0" w:rsidRPr="00B861F0" w:rsidRDefault="00B861F0" w:rsidP="00B861F0">
            <w:pPr>
              <w:snapToGrid w:val="0"/>
              <w:spacing w:before="70" w:line="150" w:lineRule="exact"/>
              <w:ind w:right="454"/>
              <w:jc w:val="right"/>
            </w:pPr>
            <w:r w:rsidRPr="00B861F0">
              <w:t>99</w:t>
            </w:r>
          </w:p>
        </w:tc>
        <w:tc>
          <w:tcPr>
            <w:tcW w:w="1291" w:type="dxa"/>
            <w:tcBorders>
              <w:left w:val="single" w:sz="6" w:space="0" w:color="000000"/>
            </w:tcBorders>
            <w:shd w:val="clear" w:color="auto" w:fill="auto"/>
            <w:vAlign w:val="bottom"/>
          </w:tcPr>
          <w:p w14:paraId="1957FD08" w14:textId="33B547DE" w:rsidR="00B861F0" w:rsidRPr="00B861F0" w:rsidRDefault="00B861F0" w:rsidP="00B861F0">
            <w:pPr>
              <w:snapToGrid w:val="0"/>
              <w:spacing w:before="70" w:line="150" w:lineRule="exact"/>
              <w:ind w:right="454"/>
              <w:jc w:val="right"/>
            </w:pPr>
            <w:r w:rsidRPr="00B861F0">
              <w:t>99</w:t>
            </w:r>
          </w:p>
        </w:tc>
        <w:tc>
          <w:tcPr>
            <w:tcW w:w="3021" w:type="dxa"/>
            <w:tcBorders>
              <w:left w:val="single" w:sz="6" w:space="0" w:color="000000"/>
            </w:tcBorders>
            <w:shd w:val="clear" w:color="auto" w:fill="auto"/>
            <w:vAlign w:val="bottom"/>
          </w:tcPr>
          <w:p w14:paraId="5F92E808" w14:textId="0E1FEC6B" w:rsidR="00B861F0" w:rsidRPr="00B861F0" w:rsidRDefault="00B861F0" w:rsidP="00D5228D">
            <w:pPr>
              <w:spacing w:before="70" w:line="150" w:lineRule="exact"/>
              <w:ind w:left="170"/>
            </w:pPr>
            <w:r w:rsidRPr="00B861F0">
              <w:rPr>
                <w:i/>
              </w:rPr>
              <w:t>Italy</w:t>
            </w:r>
          </w:p>
        </w:tc>
      </w:tr>
      <w:tr w:rsidR="00B861F0" w:rsidRPr="00D21FE6" w14:paraId="591FAA25" w14:textId="77777777" w:rsidTr="00B861F0">
        <w:trPr>
          <w:cantSplit/>
        </w:trPr>
        <w:tc>
          <w:tcPr>
            <w:tcW w:w="3023" w:type="dxa"/>
            <w:shd w:val="clear" w:color="auto" w:fill="auto"/>
            <w:vAlign w:val="bottom"/>
          </w:tcPr>
          <w:p w14:paraId="1FD0D0D9" w14:textId="57A2573E" w:rsidR="00B861F0" w:rsidRPr="00B861F0" w:rsidRDefault="00B861F0" w:rsidP="00D5228D">
            <w:pPr>
              <w:spacing w:before="70" w:line="150" w:lineRule="exact"/>
              <w:ind w:left="170"/>
            </w:pPr>
            <w:r w:rsidRPr="00B861F0">
              <w:t>Нидерланды</w:t>
            </w:r>
          </w:p>
        </w:tc>
        <w:tc>
          <w:tcPr>
            <w:tcW w:w="1293" w:type="dxa"/>
            <w:tcBorders>
              <w:left w:val="single" w:sz="6" w:space="0" w:color="000000"/>
            </w:tcBorders>
            <w:shd w:val="clear" w:color="auto" w:fill="auto"/>
            <w:vAlign w:val="bottom"/>
          </w:tcPr>
          <w:p w14:paraId="28E8EB3A" w14:textId="393147CF" w:rsidR="00B861F0" w:rsidRPr="00B861F0" w:rsidRDefault="00B861F0" w:rsidP="00B861F0">
            <w:pPr>
              <w:snapToGrid w:val="0"/>
              <w:spacing w:before="70" w:line="150" w:lineRule="exact"/>
              <w:ind w:right="454"/>
              <w:jc w:val="right"/>
            </w:pPr>
            <w:r w:rsidRPr="00B861F0">
              <w:t>114</w:t>
            </w:r>
          </w:p>
        </w:tc>
        <w:tc>
          <w:tcPr>
            <w:tcW w:w="1293" w:type="dxa"/>
            <w:tcBorders>
              <w:left w:val="single" w:sz="6" w:space="0" w:color="000000"/>
            </w:tcBorders>
            <w:shd w:val="clear" w:color="auto" w:fill="auto"/>
            <w:vAlign w:val="bottom"/>
          </w:tcPr>
          <w:p w14:paraId="0A94D41C" w14:textId="3F67D0FA" w:rsidR="00B861F0" w:rsidRPr="00B861F0" w:rsidRDefault="00B861F0" w:rsidP="00B861F0">
            <w:pPr>
              <w:snapToGrid w:val="0"/>
              <w:spacing w:before="70" w:line="150" w:lineRule="exact"/>
              <w:ind w:right="454"/>
              <w:jc w:val="right"/>
            </w:pPr>
            <w:r w:rsidRPr="00B861F0">
              <w:t>115</w:t>
            </w:r>
          </w:p>
        </w:tc>
        <w:tc>
          <w:tcPr>
            <w:tcW w:w="1291" w:type="dxa"/>
            <w:tcBorders>
              <w:left w:val="single" w:sz="6" w:space="0" w:color="000000"/>
            </w:tcBorders>
            <w:shd w:val="clear" w:color="auto" w:fill="auto"/>
            <w:vAlign w:val="bottom"/>
          </w:tcPr>
          <w:p w14:paraId="0A99E6F4" w14:textId="0CC8E2C3" w:rsidR="00B861F0" w:rsidRPr="00B861F0" w:rsidRDefault="00B861F0" w:rsidP="00B861F0">
            <w:pPr>
              <w:snapToGrid w:val="0"/>
              <w:spacing w:before="70" w:line="150" w:lineRule="exact"/>
              <w:ind w:right="454"/>
              <w:jc w:val="right"/>
            </w:pPr>
            <w:r w:rsidRPr="00B861F0">
              <w:t>116</w:t>
            </w:r>
          </w:p>
        </w:tc>
        <w:tc>
          <w:tcPr>
            <w:tcW w:w="3021" w:type="dxa"/>
            <w:tcBorders>
              <w:left w:val="single" w:sz="6" w:space="0" w:color="000000"/>
            </w:tcBorders>
            <w:shd w:val="clear" w:color="auto" w:fill="auto"/>
            <w:vAlign w:val="bottom"/>
          </w:tcPr>
          <w:p w14:paraId="4D3DDBA2" w14:textId="7413DE10" w:rsidR="00B861F0" w:rsidRPr="00B861F0" w:rsidRDefault="00B861F0" w:rsidP="00D5228D">
            <w:pPr>
              <w:spacing w:before="70" w:line="150" w:lineRule="exact"/>
              <w:ind w:left="170"/>
            </w:pPr>
            <w:r w:rsidRPr="00B861F0">
              <w:rPr>
                <w:i/>
              </w:rPr>
              <w:t>Netherlands</w:t>
            </w:r>
          </w:p>
        </w:tc>
      </w:tr>
      <w:tr w:rsidR="00B861F0" w:rsidRPr="00D21FE6" w14:paraId="5DA354F8" w14:textId="77777777" w:rsidTr="00B861F0">
        <w:trPr>
          <w:cantSplit/>
        </w:trPr>
        <w:tc>
          <w:tcPr>
            <w:tcW w:w="3023" w:type="dxa"/>
            <w:shd w:val="clear" w:color="auto" w:fill="auto"/>
            <w:vAlign w:val="bottom"/>
          </w:tcPr>
          <w:p w14:paraId="2ECF348B" w14:textId="49BD5ADD" w:rsidR="00B861F0" w:rsidRPr="00B861F0" w:rsidRDefault="00B861F0" w:rsidP="00D5228D">
            <w:pPr>
              <w:spacing w:before="70" w:line="150" w:lineRule="exact"/>
              <w:ind w:left="170"/>
            </w:pPr>
            <w:r w:rsidRPr="00B861F0">
              <w:t>Польша</w:t>
            </w:r>
          </w:p>
        </w:tc>
        <w:tc>
          <w:tcPr>
            <w:tcW w:w="1293" w:type="dxa"/>
            <w:tcBorders>
              <w:left w:val="single" w:sz="6" w:space="0" w:color="000000"/>
            </w:tcBorders>
            <w:shd w:val="clear" w:color="auto" w:fill="auto"/>
            <w:vAlign w:val="bottom"/>
          </w:tcPr>
          <w:p w14:paraId="5E1F8FF0" w14:textId="0E89F454" w:rsidR="00B861F0" w:rsidRPr="00B861F0" w:rsidRDefault="00B861F0" w:rsidP="00B861F0">
            <w:pPr>
              <w:snapToGrid w:val="0"/>
              <w:spacing w:before="70" w:line="150" w:lineRule="exact"/>
              <w:ind w:right="454"/>
              <w:jc w:val="right"/>
            </w:pPr>
            <w:r w:rsidRPr="00B861F0">
              <w:t>142</w:t>
            </w:r>
          </w:p>
        </w:tc>
        <w:tc>
          <w:tcPr>
            <w:tcW w:w="1293" w:type="dxa"/>
            <w:tcBorders>
              <w:left w:val="single" w:sz="6" w:space="0" w:color="000000"/>
            </w:tcBorders>
            <w:shd w:val="clear" w:color="auto" w:fill="auto"/>
            <w:vAlign w:val="bottom"/>
          </w:tcPr>
          <w:p w14:paraId="7BE1C30D" w14:textId="05DAA1DC" w:rsidR="00B861F0" w:rsidRPr="00B861F0" w:rsidRDefault="00B861F0" w:rsidP="00B861F0">
            <w:pPr>
              <w:snapToGrid w:val="0"/>
              <w:spacing w:before="70" w:line="150" w:lineRule="exact"/>
              <w:ind w:right="454"/>
              <w:jc w:val="right"/>
            </w:pPr>
            <w:r w:rsidRPr="00B861F0">
              <w:t>142</w:t>
            </w:r>
          </w:p>
        </w:tc>
        <w:tc>
          <w:tcPr>
            <w:tcW w:w="1291" w:type="dxa"/>
            <w:tcBorders>
              <w:left w:val="single" w:sz="6" w:space="0" w:color="000000"/>
            </w:tcBorders>
            <w:shd w:val="clear" w:color="auto" w:fill="auto"/>
            <w:vAlign w:val="bottom"/>
          </w:tcPr>
          <w:p w14:paraId="1F04B3E6" w14:textId="637518E5" w:rsidR="00B861F0" w:rsidRPr="00B861F0" w:rsidRDefault="00B861F0" w:rsidP="00B861F0">
            <w:pPr>
              <w:snapToGrid w:val="0"/>
              <w:spacing w:before="70" w:line="150" w:lineRule="exact"/>
              <w:ind w:right="454"/>
              <w:jc w:val="right"/>
            </w:pPr>
            <w:r w:rsidRPr="00B861F0">
              <w:t>146</w:t>
            </w:r>
          </w:p>
        </w:tc>
        <w:tc>
          <w:tcPr>
            <w:tcW w:w="3021" w:type="dxa"/>
            <w:tcBorders>
              <w:left w:val="single" w:sz="6" w:space="0" w:color="000000"/>
            </w:tcBorders>
            <w:shd w:val="clear" w:color="auto" w:fill="auto"/>
            <w:vAlign w:val="bottom"/>
          </w:tcPr>
          <w:p w14:paraId="127640DF" w14:textId="00CA0274" w:rsidR="00B861F0" w:rsidRPr="00B861F0" w:rsidRDefault="00B861F0" w:rsidP="00D5228D">
            <w:pPr>
              <w:spacing w:before="70" w:line="150" w:lineRule="exact"/>
              <w:ind w:left="170"/>
            </w:pPr>
            <w:r w:rsidRPr="00B861F0">
              <w:rPr>
                <w:i/>
              </w:rPr>
              <w:t>Poland</w:t>
            </w:r>
          </w:p>
        </w:tc>
      </w:tr>
      <w:tr w:rsidR="00B861F0" w:rsidRPr="00D21FE6" w14:paraId="31327ED6" w14:textId="77777777" w:rsidTr="00B861F0">
        <w:trPr>
          <w:cantSplit/>
        </w:trPr>
        <w:tc>
          <w:tcPr>
            <w:tcW w:w="3023" w:type="dxa"/>
            <w:shd w:val="clear" w:color="auto" w:fill="auto"/>
            <w:vAlign w:val="bottom"/>
          </w:tcPr>
          <w:p w14:paraId="5DFFA381" w14:textId="2C157B29" w:rsidR="00B861F0" w:rsidRPr="00B861F0" w:rsidRDefault="00B861F0" w:rsidP="00D5228D">
            <w:pPr>
              <w:spacing w:before="70" w:line="150" w:lineRule="exact"/>
              <w:ind w:left="170"/>
            </w:pPr>
            <w:r w:rsidRPr="00B861F0">
              <w:t>Португалия</w:t>
            </w:r>
          </w:p>
        </w:tc>
        <w:tc>
          <w:tcPr>
            <w:tcW w:w="1293" w:type="dxa"/>
            <w:tcBorders>
              <w:left w:val="single" w:sz="6" w:space="0" w:color="000000"/>
            </w:tcBorders>
            <w:shd w:val="clear" w:color="auto" w:fill="auto"/>
            <w:vAlign w:val="bottom"/>
          </w:tcPr>
          <w:p w14:paraId="33307DE8" w14:textId="71F78500" w:rsidR="00B861F0" w:rsidRPr="00B861F0" w:rsidRDefault="00B861F0" w:rsidP="00B861F0">
            <w:pPr>
              <w:snapToGrid w:val="0"/>
              <w:spacing w:before="70" w:line="150" w:lineRule="exact"/>
              <w:ind w:right="454"/>
              <w:jc w:val="right"/>
            </w:pPr>
            <w:r w:rsidRPr="00B861F0">
              <w:t>107</w:t>
            </w:r>
          </w:p>
        </w:tc>
        <w:tc>
          <w:tcPr>
            <w:tcW w:w="1293" w:type="dxa"/>
            <w:tcBorders>
              <w:left w:val="single" w:sz="6" w:space="0" w:color="000000"/>
            </w:tcBorders>
            <w:shd w:val="clear" w:color="auto" w:fill="auto"/>
            <w:vAlign w:val="bottom"/>
          </w:tcPr>
          <w:p w14:paraId="665AF24A" w14:textId="4E5C2066" w:rsidR="00B861F0" w:rsidRPr="00B861F0" w:rsidRDefault="00B861F0" w:rsidP="00B861F0">
            <w:pPr>
              <w:snapToGrid w:val="0"/>
              <w:spacing w:before="70" w:line="150" w:lineRule="exact"/>
              <w:ind w:right="454"/>
              <w:jc w:val="right"/>
            </w:pPr>
            <w:r w:rsidRPr="00B861F0">
              <w:t>110</w:t>
            </w:r>
          </w:p>
        </w:tc>
        <w:tc>
          <w:tcPr>
            <w:tcW w:w="1291" w:type="dxa"/>
            <w:tcBorders>
              <w:left w:val="single" w:sz="6" w:space="0" w:color="000000"/>
            </w:tcBorders>
            <w:shd w:val="clear" w:color="auto" w:fill="auto"/>
            <w:vAlign w:val="bottom"/>
          </w:tcPr>
          <w:p w14:paraId="4A0DE5E3" w14:textId="0BD8B7D3" w:rsidR="00B861F0" w:rsidRPr="00B861F0" w:rsidRDefault="00B861F0" w:rsidP="00B861F0">
            <w:pPr>
              <w:snapToGrid w:val="0"/>
              <w:spacing w:before="70" w:line="150" w:lineRule="exact"/>
              <w:ind w:right="454"/>
              <w:jc w:val="right"/>
            </w:pPr>
            <w:r w:rsidRPr="00B861F0">
              <w:t>113</w:t>
            </w:r>
          </w:p>
        </w:tc>
        <w:tc>
          <w:tcPr>
            <w:tcW w:w="3021" w:type="dxa"/>
            <w:tcBorders>
              <w:left w:val="single" w:sz="6" w:space="0" w:color="000000"/>
            </w:tcBorders>
            <w:shd w:val="clear" w:color="auto" w:fill="auto"/>
            <w:vAlign w:val="bottom"/>
          </w:tcPr>
          <w:p w14:paraId="1239099D" w14:textId="0F88E137" w:rsidR="00B861F0" w:rsidRPr="00B861F0" w:rsidRDefault="00B861F0" w:rsidP="00D5228D">
            <w:pPr>
              <w:spacing w:before="70" w:line="150" w:lineRule="exact"/>
              <w:ind w:left="170"/>
            </w:pPr>
            <w:r w:rsidRPr="00B861F0">
              <w:rPr>
                <w:i/>
              </w:rPr>
              <w:t>Portugal</w:t>
            </w:r>
          </w:p>
        </w:tc>
      </w:tr>
      <w:tr w:rsidR="00B861F0" w:rsidRPr="00D21FE6" w14:paraId="50B02AA6" w14:textId="77777777" w:rsidTr="00B861F0">
        <w:trPr>
          <w:cantSplit/>
        </w:trPr>
        <w:tc>
          <w:tcPr>
            <w:tcW w:w="3023" w:type="dxa"/>
            <w:shd w:val="clear" w:color="auto" w:fill="auto"/>
            <w:vAlign w:val="bottom"/>
          </w:tcPr>
          <w:p w14:paraId="7938B76C" w14:textId="31754F3F" w:rsidR="00B861F0" w:rsidRPr="00B861F0" w:rsidRDefault="00B861F0" w:rsidP="00D5228D">
            <w:pPr>
              <w:spacing w:before="70" w:line="150" w:lineRule="exact"/>
              <w:ind w:left="170"/>
            </w:pPr>
            <w:r w:rsidRPr="00B861F0">
              <w:t>Румыния</w:t>
            </w:r>
          </w:p>
        </w:tc>
        <w:tc>
          <w:tcPr>
            <w:tcW w:w="1293" w:type="dxa"/>
            <w:tcBorders>
              <w:left w:val="single" w:sz="6" w:space="0" w:color="000000"/>
            </w:tcBorders>
            <w:shd w:val="clear" w:color="auto" w:fill="auto"/>
            <w:vAlign w:val="bottom"/>
          </w:tcPr>
          <w:p w14:paraId="0FE1A8B7" w14:textId="627229FB" w:rsidR="00B861F0" w:rsidRPr="00B861F0" w:rsidRDefault="00B861F0" w:rsidP="00B861F0">
            <w:pPr>
              <w:snapToGrid w:val="0"/>
              <w:spacing w:before="70" w:line="150" w:lineRule="exact"/>
              <w:ind w:right="454"/>
              <w:jc w:val="right"/>
            </w:pPr>
            <w:r w:rsidRPr="00B861F0">
              <w:t>165</w:t>
            </w:r>
          </w:p>
        </w:tc>
        <w:tc>
          <w:tcPr>
            <w:tcW w:w="1293" w:type="dxa"/>
            <w:tcBorders>
              <w:left w:val="single" w:sz="6" w:space="0" w:color="000000"/>
            </w:tcBorders>
            <w:shd w:val="clear" w:color="auto" w:fill="auto"/>
            <w:vAlign w:val="bottom"/>
          </w:tcPr>
          <w:p w14:paraId="5F123F55" w14:textId="2541C05D" w:rsidR="00B861F0" w:rsidRPr="00B861F0" w:rsidRDefault="00B861F0" w:rsidP="00B861F0">
            <w:pPr>
              <w:snapToGrid w:val="0"/>
              <w:spacing w:before="70" w:line="150" w:lineRule="exact"/>
              <w:ind w:right="454"/>
              <w:jc w:val="right"/>
            </w:pPr>
            <w:r w:rsidRPr="00B861F0">
              <w:t>168</w:t>
            </w:r>
          </w:p>
        </w:tc>
        <w:tc>
          <w:tcPr>
            <w:tcW w:w="1291" w:type="dxa"/>
            <w:tcBorders>
              <w:left w:val="single" w:sz="6" w:space="0" w:color="000000"/>
            </w:tcBorders>
            <w:shd w:val="clear" w:color="auto" w:fill="auto"/>
            <w:vAlign w:val="bottom"/>
          </w:tcPr>
          <w:p w14:paraId="5A148B53" w14:textId="73D72D30" w:rsidR="00B861F0" w:rsidRPr="00B861F0" w:rsidRDefault="00B861F0" w:rsidP="00B861F0">
            <w:pPr>
              <w:snapToGrid w:val="0"/>
              <w:spacing w:before="70" w:line="150" w:lineRule="exact"/>
              <w:ind w:right="454"/>
              <w:jc w:val="right"/>
            </w:pPr>
            <w:r w:rsidRPr="00B861F0">
              <w:t>178</w:t>
            </w:r>
          </w:p>
        </w:tc>
        <w:tc>
          <w:tcPr>
            <w:tcW w:w="3021" w:type="dxa"/>
            <w:tcBorders>
              <w:left w:val="single" w:sz="6" w:space="0" w:color="000000"/>
            </w:tcBorders>
            <w:shd w:val="clear" w:color="auto" w:fill="auto"/>
            <w:vAlign w:val="bottom"/>
          </w:tcPr>
          <w:p w14:paraId="6131DB1F" w14:textId="7A31C6F7" w:rsidR="00B861F0" w:rsidRPr="00B861F0" w:rsidRDefault="00B861F0" w:rsidP="00D5228D">
            <w:pPr>
              <w:spacing w:before="70" w:line="150" w:lineRule="exact"/>
              <w:ind w:left="170"/>
            </w:pPr>
            <w:r w:rsidRPr="00B861F0">
              <w:rPr>
                <w:i/>
              </w:rPr>
              <w:t>Romania</w:t>
            </w:r>
          </w:p>
        </w:tc>
      </w:tr>
      <w:tr w:rsidR="00B861F0" w:rsidRPr="00D21FE6" w14:paraId="3CCF0E74" w14:textId="77777777" w:rsidTr="00B861F0">
        <w:trPr>
          <w:cantSplit/>
        </w:trPr>
        <w:tc>
          <w:tcPr>
            <w:tcW w:w="3023" w:type="dxa"/>
            <w:shd w:val="clear" w:color="auto" w:fill="auto"/>
            <w:vAlign w:val="bottom"/>
          </w:tcPr>
          <w:p w14:paraId="3A12971D" w14:textId="6AC9D1C1" w:rsidR="00B861F0" w:rsidRPr="00B861F0" w:rsidRDefault="00B861F0" w:rsidP="00D5228D">
            <w:pPr>
              <w:spacing w:before="70" w:line="150" w:lineRule="exact"/>
              <w:ind w:left="170"/>
            </w:pPr>
            <w:r w:rsidRPr="00B861F0">
              <w:t>Финляндия</w:t>
            </w:r>
          </w:p>
        </w:tc>
        <w:tc>
          <w:tcPr>
            <w:tcW w:w="1293" w:type="dxa"/>
            <w:tcBorders>
              <w:left w:val="single" w:sz="6" w:space="0" w:color="000000"/>
            </w:tcBorders>
            <w:shd w:val="clear" w:color="auto" w:fill="auto"/>
            <w:vAlign w:val="bottom"/>
          </w:tcPr>
          <w:p w14:paraId="763BFDA3" w14:textId="54CF9D08" w:rsidR="00B861F0" w:rsidRPr="00B861F0" w:rsidRDefault="00B861F0" w:rsidP="00B861F0">
            <w:pPr>
              <w:snapToGrid w:val="0"/>
              <w:spacing w:before="70" w:line="150" w:lineRule="exact"/>
              <w:ind w:right="454"/>
              <w:jc w:val="right"/>
            </w:pPr>
            <w:r w:rsidRPr="00B861F0">
              <w:t>110</w:t>
            </w:r>
          </w:p>
        </w:tc>
        <w:tc>
          <w:tcPr>
            <w:tcW w:w="1293" w:type="dxa"/>
            <w:tcBorders>
              <w:left w:val="single" w:sz="6" w:space="0" w:color="000000"/>
            </w:tcBorders>
            <w:shd w:val="clear" w:color="auto" w:fill="auto"/>
            <w:vAlign w:val="bottom"/>
          </w:tcPr>
          <w:p w14:paraId="767E48B4" w14:textId="08D9D0D3" w:rsidR="00B861F0" w:rsidRPr="00B861F0" w:rsidRDefault="00B861F0" w:rsidP="00B861F0">
            <w:pPr>
              <w:snapToGrid w:val="0"/>
              <w:spacing w:before="70" w:line="150" w:lineRule="exact"/>
              <w:ind w:right="454"/>
              <w:jc w:val="right"/>
            </w:pPr>
            <w:r w:rsidRPr="00B861F0">
              <w:t>110</w:t>
            </w:r>
          </w:p>
        </w:tc>
        <w:tc>
          <w:tcPr>
            <w:tcW w:w="1291" w:type="dxa"/>
            <w:tcBorders>
              <w:left w:val="single" w:sz="6" w:space="0" w:color="000000"/>
            </w:tcBorders>
            <w:shd w:val="clear" w:color="auto" w:fill="auto"/>
            <w:vAlign w:val="bottom"/>
          </w:tcPr>
          <w:p w14:paraId="65B81035" w14:textId="021C6472" w:rsidR="00B861F0" w:rsidRPr="00B861F0" w:rsidRDefault="00B861F0" w:rsidP="00B861F0">
            <w:pPr>
              <w:snapToGrid w:val="0"/>
              <w:spacing w:before="70" w:line="150" w:lineRule="exact"/>
              <w:ind w:right="454"/>
              <w:jc w:val="right"/>
            </w:pPr>
            <w:r w:rsidRPr="00B861F0">
              <w:t>110</w:t>
            </w:r>
          </w:p>
        </w:tc>
        <w:tc>
          <w:tcPr>
            <w:tcW w:w="3021" w:type="dxa"/>
            <w:tcBorders>
              <w:left w:val="single" w:sz="6" w:space="0" w:color="000000"/>
            </w:tcBorders>
            <w:shd w:val="clear" w:color="auto" w:fill="auto"/>
            <w:vAlign w:val="bottom"/>
          </w:tcPr>
          <w:p w14:paraId="6152B3F8" w14:textId="48F2386F" w:rsidR="00B861F0" w:rsidRPr="00B861F0" w:rsidRDefault="00B861F0" w:rsidP="00D5228D">
            <w:pPr>
              <w:spacing w:before="70" w:line="150" w:lineRule="exact"/>
              <w:ind w:left="170"/>
              <w:rPr>
                <w:i/>
              </w:rPr>
            </w:pPr>
            <w:r w:rsidRPr="00B861F0">
              <w:rPr>
                <w:i/>
                <w:lang w:val="en-US"/>
              </w:rPr>
              <w:t xml:space="preserve">Finland </w:t>
            </w:r>
          </w:p>
        </w:tc>
      </w:tr>
      <w:tr w:rsidR="00B861F0" w:rsidRPr="00D21FE6" w14:paraId="135A0925" w14:textId="77777777" w:rsidTr="00B861F0">
        <w:trPr>
          <w:cantSplit/>
        </w:trPr>
        <w:tc>
          <w:tcPr>
            <w:tcW w:w="3023" w:type="dxa"/>
            <w:shd w:val="clear" w:color="auto" w:fill="auto"/>
            <w:vAlign w:val="bottom"/>
          </w:tcPr>
          <w:p w14:paraId="6E6A5E6A" w14:textId="1A463352" w:rsidR="00B861F0" w:rsidRPr="00B861F0" w:rsidRDefault="00B861F0" w:rsidP="00D5228D">
            <w:pPr>
              <w:spacing w:before="70" w:line="150" w:lineRule="exact"/>
              <w:ind w:left="170"/>
            </w:pPr>
            <w:r w:rsidRPr="00B861F0">
              <w:t>Франция</w:t>
            </w:r>
          </w:p>
        </w:tc>
        <w:tc>
          <w:tcPr>
            <w:tcW w:w="1293" w:type="dxa"/>
            <w:tcBorders>
              <w:left w:val="single" w:sz="6" w:space="0" w:color="000000"/>
            </w:tcBorders>
            <w:shd w:val="clear" w:color="auto" w:fill="auto"/>
            <w:vAlign w:val="bottom"/>
          </w:tcPr>
          <w:p w14:paraId="01B50664" w14:textId="1B0B85CA" w:rsidR="00B861F0" w:rsidRPr="00B861F0" w:rsidRDefault="00B861F0" w:rsidP="00B861F0">
            <w:pPr>
              <w:snapToGrid w:val="0"/>
              <w:spacing w:before="70" w:line="150" w:lineRule="exact"/>
              <w:ind w:right="454"/>
              <w:jc w:val="right"/>
            </w:pPr>
            <w:r w:rsidRPr="00B861F0">
              <w:t>112</w:t>
            </w:r>
          </w:p>
        </w:tc>
        <w:tc>
          <w:tcPr>
            <w:tcW w:w="1293" w:type="dxa"/>
            <w:tcBorders>
              <w:left w:val="single" w:sz="6" w:space="0" w:color="000000"/>
            </w:tcBorders>
            <w:shd w:val="clear" w:color="auto" w:fill="auto"/>
            <w:vAlign w:val="bottom"/>
          </w:tcPr>
          <w:p w14:paraId="18C2E3CD" w14:textId="54BEF89B" w:rsidR="00B861F0" w:rsidRPr="00B861F0" w:rsidRDefault="00B861F0" w:rsidP="00B861F0">
            <w:pPr>
              <w:snapToGrid w:val="0"/>
              <w:spacing w:before="70" w:line="150" w:lineRule="exact"/>
              <w:ind w:right="454"/>
              <w:jc w:val="right"/>
            </w:pPr>
            <w:r w:rsidRPr="00B861F0">
              <w:t>112</w:t>
            </w:r>
          </w:p>
        </w:tc>
        <w:tc>
          <w:tcPr>
            <w:tcW w:w="1291" w:type="dxa"/>
            <w:tcBorders>
              <w:left w:val="single" w:sz="6" w:space="0" w:color="000000"/>
            </w:tcBorders>
            <w:shd w:val="clear" w:color="auto" w:fill="auto"/>
            <w:vAlign w:val="bottom"/>
          </w:tcPr>
          <w:p w14:paraId="07A9EF2B" w14:textId="655BCF5E" w:rsidR="00B861F0" w:rsidRPr="00B861F0" w:rsidRDefault="00B861F0" w:rsidP="00B861F0">
            <w:pPr>
              <w:snapToGrid w:val="0"/>
              <w:spacing w:before="70" w:line="150" w:lineRule="exact"/>
              <w:ind w:right="454"/>
              <w:jc w:val="right"/>
            </w:pPr>
            <w:r w:rsidRPr="00B861F0">
              <w:t>113</w:t>
            </w:r>
          </w:p>
        </w:tc>
        <w:tc>
          <w:tcPr>
            <w:tcW w:w="3021" w:type="dxa"/>
            <w:tcBorders>
              <w:left w:val="single" w:sz="6" w:space="0" w:color="000000"/>
            </w:tcBorders>
            <w:shd w:val="clear" w:color="auto" w:fill="auto"/>
            <w:vAlign w:val="bottom"/>
          </w:tcPr>
          <w:p w14:paraId="1D48F7E0" w14:textId="1D1D2C33" w:rsidR="00B861F0" w:rsidRPr="00B861F0" w:rsidRDefault="00B861F0" w:rsidP="00D5228D">
            <w:pPr>
              <w:spacing w:before="70" w:line="150" w:lineRule="exact"/>
              <w:ind w:left="170"/>
            </w:pPr>
            <w:r w:rsidRPr="00B861F0">
              <w:rPr>
                <w:i/>
                <w:lang w:val="en-US"/>
              </w:rPr>
              <w:t>France</w:t>
            </w:r>
          </w:p>
        </w:tc>
      </w:tr>
      <w:tr w:rsidR="00B861F0" w:rsidRPr="00D21FE6" w14:paraId="18D2C182" w14:textId="77777777" w:rsidTr="00B861F0">
        <w:trPr>
          <w:cantSplit/>
        </w:trPr>
        <w:tc>
          <w:tcPr>
            <w:tcW w:w="3023" w:type="dxa"/>
            <w:shd w:val="clear" w:color="auto" w:fill="auto"/>
            <w:vAlign w:val="bottom"/>
          </w:tcPr>
          <w:p w14:paraId="001D8FD6" w14:textId="17C8C3E1" w:rsidR="00B861F0" w:rsidRPr="00B861F0" w:rsidRDefault="00B861F0" w:rsidP="00D5228D">
            <w:pPr>
              <w:spacing w:before="70" w:line="150" w:lineRule="exact"/>
              <w:ind w:left="170"/>
            </w:pPr>
            <w:r w:rsidRPr="00B861F0">
              <w:t>Чехия</w:t>
            </w:r>
          </w:p>
        </w:tc>
        <w:tc>
          <w:tcPr>
            <w:tcW w:w="1293" w:type="dxa"/>
            <w:tcBorders>
              <w:left w:val="single" w:sz="6" w:space="0" w:color="000000"/>
            </w:tcBorders>
            <w:shd w:val="clear" w:color="auto" w:fill="auto"/>
            <w:vAlign w:val="bottom"/>
          </w:tcPr>
          <w:p w14:paraId="0923AB7C" w14:textId="418653C6" w:rsidR="00B861F0" w:rsidRPr="00B861F0" w:rsidRDefault="00B861F0" w:rsidP="00B861F0">
            <w:pPr>
              <w:snapToGrid w:val="0"/>
              <w:spacing w:before="70" w:line="150" w:lineRule="exact"/>
              <w:ind w:right="454"/>
              <w:jc w:val="right"/>
            </w:pPr>
            <w:r w:rsidRPr="00B861F0">
              <w:t>119</w:t>
            </w:r>
          </w:p>
        </w:tc>
        <w:tc>
          <w:tcPr>
            <w:tcW w:w="1293" w:type="dxa"/>
            <w:tcBorders>
              <w:left w:val="single" w:sz="6" w:space="0" w:color="000000"/>
            </w:tcBorders>
            <w:shd w:val="clear" w:color="auto" w:fill="auto"/>
            <w:vAlign w:val="bottom"/>
          </w:tcPr>
          <w:p w14:paraId="38766401" w14:textId="5121F561" w:rsidR="00B861F0" w:rsidRPr="00B861F0" w:rsidRDefault="00B861F0" w:rsidP="00B861F0">
            <w:pPr>
              <w:snapToGrid w:val="0"/>
              <w:spacing w:before="70" w:line="150" w:lineRule="exact"/>
              <w:ind w:right="454"/>
              <w:jc w:val="right"/>
              <w:rPr>
                <w:lang w:val="en-US"/>
              </w:rPr>
            </w:pPr>
            <w:r w:rsidRPr="00B861F0">
              <w:t>116</w:t>
            </w:r>
          </w:p>
        </w:tc>
        <w:tc>
          <w:tcPr>
            <w:tcW w:w="1291" w:type="dxa"/>
            <w:tcBorders>
              <w:left w:val="single" w:sz="6" w:space="0" w:color="000000"/>
            </w:tcBorders>
            <w:shd w:val="clear" w:color="auto" w:fill="auto"/>
            <w:vAlign w:val="bottom"/>
          </w:tcPr>
          <w:p w14:paraId="30E745CF" w14:textId="173ECDEC" w:rsidR="00B861F0" w:rsidRPr="00B861F0" w:rsidRDefault="00B861F0" w:rsidP="00B861F0">
            <w:pPr>
              <w:snapToGrid w:val="0"/>
              <w:spacing w:before="70" w:line="150" w:lineRule="exact"/>
              <w:ind w:right="454"/>
              <w:jc w:val="right"/>
              <w:rPr>
                <w:lang w:val="en-US"/>
              </w:rPr>
            </w:pPr>
            <w:r w:rsidRPr="00B861F0">
              <w:t>118</w:t>
            </w:r>
          </w:p>
        </w:tc>
        <w:tc>
          <w:tcPr>
            <w:tcW w:w="3021" w:type="dxa"/>
            <w:tcBorders>
              <w:left w:val="single" w:sz="6" w:space="0" w:color="000000"/>
            </w:tcBorders>
            <w:shd w:val="clear" w:color="auto" w:fill="auto"/>
            <w:vAlign w:val="bottom"/>
          </w:tcPr>
          <w:p w14:paraId="336DDD62" w14:textId="17D1D394" w:rsidR="00B861F0" w:rsidRPr="00B861F0" w:rsidRDefault="00B861F0" w:rsidP="00D5228D">
            <w:pPr>
              <w:spacing w:before="70" w:line="150" w:lineRule="exact"/>
              <w:ind w:left="170"/>
            </w:pPr>
            <w:r w:rsidRPr="00B861F0">
              <w:rPr>
                <w:i/>
                <w:lang w:val="en-US"/>
              </w:rPr>
              <w:t>Czechia</w:t>
            </w:r>
          </w:p>
        </w:tc>
      </w:tr>
      <w:tr w:rsidR="00B861F0" w:rsidRPr="00D21FE6" w14:paraId="1BC8C260" w14:textId="77777777" w:rsidTr="00B861F0">
        <w:trPr>
          <w:cantSplit/>
        </w:trPr>
        <w:tc>
          <w:tcPr>
            <w:tcW w:w="3023" w:type="dxa"/>
            <w:shd w:val="clear" w:color="auto" w:fill="auto"/>
            <w:vAlign w:val="bottom"/>
          </w:tcPr>
          <w:p w14:paraId="685667F3" w14:textId="49404D46" w:rsidR="00B861F0" w:rsidRPr="00B861F0" w:rsidRDefault="00B861F0" w:rsidP="00D5228D">
            <w:pPr>
              <w:spacing w:before="70" w:line="150" w:lineRule="exact"/>
              <w:ind w:left="170"/>
            </w:pPr>
            <w:r w:rsidRPr="00B861F0">
              <w:t>Швеция</w:t>
            </w:r>
          </w:p>
        </w:tc>
        <w:tc>
          <w:tcPr>
            <w:tcW w:w="1293" w:type="dxa"/>
            <w:tcBorders>
              <w:left w:val="single" w:sz="6" w:space="0" w:color="000000"/>
            </w:tcBorders>
            <w:shd w:val="clear" w:color="auto" w:fill="auto"/>
            <w:vAlign w:val="bottom"/>
          </w:tcPr>
          <w:p w14:paraId="55DEB94E" w14:textId="2DF59416" w:rsidR="00B861F0" w:rsidRPr="00B861F0" w:rsidRDefault="00B861F0" w:rsidP="00B861F0">
            <w:pPr>
              <w:snapToGrid w:val="0"/>
              <w:spacing w:before="70" w:line="150" w:lineRule="exact"/>
              <w:ind w:right="454"/>
              <w:jc w:val="right"/>
            </w:pPr>
            <w:r w:rsidRPr="00B861F0">
              <w:t>128</w:t>
            </w:r>
          </w:p>
        </w:tc>
        <w:tc>
          <w:tcPr>
            <w:tcW w:w="1293" w:type="dxa"/>
            <w:tcBorders>
              <w:left w:val="single" w:sz="6" w:space="0" w:color="000000"/>
            </w:tcBorders>
            <w:shd w:val="clear" w:color="auto" w:fill="auto"/>
            <w:vAlign w:val="bottom"/>
          </w:tcPr>
          <w:p w14:paraId="5C77D1FB" w14:textId="218CD0DE" w:rsidR="00B861F0" w:rsidRPr="00B861F0" w:rsidRDefault="00B861F0" w:rsidP="00B861F0">
            <w:pPr>
              <w:snapToGrid w:val="0"/>
              <w:spacing w:before="70" w:line="150" w:lineRule="exact"/>
              <w:ind w:right="454"/>
              <w:jc w:val="right"/>
              <w:rPr>
                <w:lang w:val="en-US"/>
              </w:rPr>
            </w:pPr>
            <w:r w:rsidRPr="00B861F0">
              <w:t>126</w:t>
            </w:r>
          </w:p>
        </w:tc>
        <w:tc>
          <w:tcPr>
            <w:tcW w:w="1291" w:type="dxa"/>
            <w:tcBorders>
              <w:left w:val="single" w:sz="6" w:space="0" w:color="000000"/>
            </w:tcBorders>
            <w:shd w:val="clear" w:color="auto" w:fill="auto"/>
            <w:vAlign w:val="bottom"/>
          </w:tcPr>
          <w:p w14:paraId="7BBF728E" w14:textId="4FBBCB5C" w:rsidR="00B861F0" w:rsidRPr="00B861F0" w:rsidRDefault="00B861F0" w:rsidP="00B861F0">
            <w:pPr>
              <w:snapToGrid w:val="0"/>
              <w:spacing w:before="70" w:line="150" w:lineRule="exact"/>
              <w:ind w:right="454"/>
              <w:jc w:val="right"/>
              <w:rPr>
                <w:lang w:val="en-US"/>
              </w:rPr>
            </w:pPr>
            <w:r w:rsidRPr="00B861F0">
              <w:t>126</w:t>
            </w:r>
          </w:p>
        </w:tc>
        <w:tc>
          <w:tcPr>
            <w:tcW w:w="3021" w:type="dxa"/>
            <w:tcBorders>
              <w:left w:val="single" w:sz="6" w:space="0" w:color="000000"/>
            </w:tcBorders>
            <w:shd w:val="clear" w:color="auto" w:fill="auto"/>
            <w:vAlign w:val="bottom"/>
          </w:tcPr>
          <w:p w14:paraId="7A9AB2C2" w14:textId="1CD98742" w:rsidR="00B861F0" w:rsidRPr="00B861F0" w:rsidRDefault="00B861F0" w:rsidP="00D5228D">
            <w:pPr>
              <w:spacing w:before="70" w:line="150" w:lineRule="exact"/>
              <w:ind w:left="170"/>
            </w:pPr>
            <w:r w:rsidRPr="00B861F0">
              <w:rPr>
                <w:i/>
              </w:rPr>
              <w:t>Sweden</w:t>
            </w:r>
          </w:p>
        </w:tc>
      </w:tr>
      <w:tr w:rsidR="00B861F0" w:rsidRPr="00D21FE6" w14:paraId="0348C44B" w14:textId="77777777" w:rsidTr="00B861F0">
        <w:trPr>
          <w:cantSplit/>
        </w:trPr>
        <w:tc>
          <w:tcPr>
            <w:tcW w:w="3023" w:type="dxa"/>
            <w:shd w:val="clear" w:color="auto" w:fill="auto"/>
            <w:vAlign w:val="bottom"/>
          </w:tcPr>
          <w:p w14:paraId="7FD5A720" w14:textId="521196D1" w:rsidR="00B861F0" w:rsidRPr="00B861F0" w:rsidRDefault="00B861F0" w:rsidP="00D5228D">
            <w:pPr>
              <w:pStyle w:val="1a"/>
              <w:spacing w:before="70" w:line="150" w:lineRule="exact"/>
              <w:rPr>
                <w:sz w:val="14"/>
                <w:szCs w:val="14"/>
              </w:rPr>
            </w:pPr>
            <w:r w:rsidRPr="00B861F0">
              <w:rPr>
                <w:rFonts w:ascii="Arial" w:hAnsi="Arial" w:cs="Arial"/>
                <w:b/>
                <w:bCs/>
                <w:sz w:val="14"/>
                <w:szCs w:val="14"/>
              </w:rPr>
              <w:t>Другие страны</w:t>
            </w:r>
          </w:p>
        </w:tc>
        <w:tc>
          <w:tcPr>
            <w:tcW w:w="1293" w:type="dxa"/>
            <w:tcBorders>
              <w:left w:val="single" w:sz="6" w:space="0" w:color="000000"/>
            </w:tcBorders>
            <w:shd w:val="clear" w:color="auto" w:fill="auto"/>
            <w:vAlign w:val="bottom"/>
          </w:tcPr>
          <w:p w14:paraId="4279770D" w14:textId="77777777" w:rsidR="00B861F0" w:rsidRPr="00B861F0" w:rsidRDefault="00B861F0" w:rsidP="00B861F0">
            <w:pPr>
              <w:snapToGrid w:val="0"/>
              <w:spacing w:before="70" w:line="150" w:lineRule="exact"/>
              <w:ind w:right="454"/>
              <w:jc w:val="right"/>
              <w:rPr>
                <w:lang w:val="en-US"/>
              </w:rPr>
            </w:pPr>
          </w:p>
        </w:tc>
        <w:tc>
          <w:tcPr>
            <w:tcW w:w="1293" w:type="dxa"/>
            <w:tcBorders>
              <w:left w:val="single" w:sz="6" w:space="0" w:color="000000"/>
            </w:tcBorders>
            <w:shd w:val="clear" w:color="auto" w:fill="auto"/>
            <w:vAlign w:val="bottom"/>
          </w:tcPr>
          <w:p w14:paraId="48D91473" w14:textId="77777777" w:rsidR="00B861F0" w:rsidRPr="00B861F0" w:rsidRDefault="00B861F0" w:rsidP="00B861F0">
            <w:pPr>
              <w:snapToGrid w:val="0"/>
              <w:spacing w:before="70" w:line="150" w:lineRule="exact"/>
              <w:ind w:right="454"/>
              <w:jc w:val="right"/>
              <w:rPr>
                <w:lang w:val="en-US"/>
              </w:rPr>
            </w:pPr>
          </w:p>
        </w:tc>
        <w:tc>
          <w:tcPr>
            <w:tcW w:w="1291" w:type="dxa"/>
            <w:tcBorders>
              <w:left w:val="single" w:sz="6" w:space="0" w:color="000000"/>
            </w:tcBorders>
            <w:shd w:val="clear" w:color="auto" w:fill="auto"/>
            <w:vAlign w:val="bottom"/>
          </w:tcPr>
          <w:p w14:paraId="4AF25ABD" w14:textId="77777777" w:rsidR="00B861F0" w:rsidRPr="00B861F0" w:rsidRDefault="00B861F0" w:rsidP="00B861F0">
            <w:pPr>
              <w:snapToGrid w:val="0"/>
              <w:spacing w:before="70" w:line="150" w:lineRule="exact"/>
              <w:ind w:right="454"/>
              <w:jc w:val="right"/>
              <w:rPr>
                <w:lang w:val="en-US"/>
              </w:rPr>
            </w:pPr>
          </w:p>
        </w:tc>
        <w:tc>
          <w:tcPr>
            <w:tcW w:w="3021" w:type="dxa"/>
            <w:tcBorders>
              <w:left w:val="single" w:sz="6" w:space="0" w:color="000000"/>
            </w:tcBorders>
            <w:shd w:val="clear" w:color="auto" w:fill="auto"/>
            <w:vAlign w:val="bottom"/>
          </w:tcPr>
          <w:p w14:paraId="4E8FF221" w14:textId="060FCCB8" w:rsidR="00B861F0" w:rsidRPr="00B861F0" w:rsidRDefault="00B861F0" w:rsidP="00D5228D">
            <w:pPr>
              <w:pStyle w:val="01-golovka"/>
              <w:widowControl/>
              <w:spacing w:before="70" w:after="0" w:line="150" w:lineRule="exact"/>
              <w:ind w:left="57"/>
              <w:jc w:val="left"/>
            </w:pPr>
            <w:r w:rsidRPr="00B861F0">
              <w:rPr>
                <w:rFonts w:ascii="Arial" w:hAnsi="Arial" w:cs="Arial"/>
                <w:b/>
                <w:i/>
              </w:rPr>
              <w:t>Other countries</w:t>
            </w:r>
          </w:p>
        </w:tc>
      </w:tr>
      <w:tr w:rsidR="00B861F0" w:rsidRPr="00D21FE6" w14:paraId="37F8F5E1" w14:textId="77777777" w:rsidTr="00B861F0">
        <w:trPr>
          <w:cantSplit/>
        </w:trPr>
        <w:tc>
          <w:tcPr>
            <w:tcW w:w="3023" w:type="dxa"/>
            <w:shd w:val="clear" w:color="auto" w:fill="auto"/>
            <w:vAlign w:val="bottom"/>
          </w:tcPr>
          <w:p w14:paraId="199F1EBB" w14:textId="2D69A9CA" w:rsidR="00B861F0" w:rsidRPr="00B861F0" w:rsidRDefault="00B861F0" w:rsidP="00D5228D">
            <w:pPr>
              <w:spacing w:before="70" w:line="150" w:lineRule="exact"/>
              <w:ind w:left="284"/>
            </w:pPr>
            <w:r w:rsidRPr="00B861F0">
              <w:t xml:space="preserve"> из них:</w:t>
            </w:r>
          </w:p>
        </w:tc>
        <w:tc>
          <w:tcPr>
            <w:tcW w:w="1293" w:type="dxa"/>
            <w:tcBorders>
              <w:left w:val="single" w:sz="6" w:space="0" w:color="000000"/>
            </w:tcBorders>
            <w:shd w:val="clear" w:color="auto" w:fill="auto"/>
            <w:vAlign w:val="bottom"/>
          </w:tcPr>
          <w:p w14:paraId="086AA93B" w14:textId="77777777" w:rsidR="00B861F0" w:rsidRPr="00B861F0" w:rsidRDefault="00B861F0" w:rsidP="00B861F0">
            <w:pPr>
              <w:snapToGrid w:val="0"/>
              <w:spacing w:before="70" w:line="150" w:lineRule="exact"/>
              <w:ind w:right="454"/>
              <w:jc w:val="right"/>
              <w:rPr>
                <w:lang w:val="en-US"/>
              </w:rPr>
            </w:pPr>
          </w:p>
        </w:tc>
        <w:tc>
          <w:tcPr>
            <w:tcW w:w="1293" w:type="dxa"/>
            <w:tcBorders>
              <w:left w:val="single" w:sz="6" w:space="0" w:color="000000"/>
            </w:tcBorders>
            <w:shd w:val="clear" w:color="auto" w:fill="auto"/>
            <w:vAlign w:val="bottom"/>
          </w:tcPr>
          <w:p w14:paraId="7EEAF6E0" w14:textId="77777777" w:rsidR="00B861F0" w:rsidRPr="00B861F0" w:rsidRDefault="00B861F0" w:rsidP="00B861F0">
            <w:pPr>
              <w:snapToGrid w:val="0"/>
              <w:spacing w:before="70" w:line="150" w:lineRule="exact"/>
              <w:ind w:right="454"/>
              <w:jc w:val="right"/>
              <w:rPr>
                <w:lang w:val="en-US"/>
              </w:rPr>
            </w:pPr>
          </w:p>
        </w:tc>
        <w:tc>
          <w:tcPr>
            <w:tcW w:w="1291" w:type="dxa"/>
            <w:tcBorders>
              <w:left w:val="single" w:sz="6" w:space="0" w:color="000000"/>
            </w:tcBorders>
            <w:shd w:val="clear" w:color="auto" w:fill="auto"/>
            <w:vAlign w:val="bottom"/>
          </w:tcPr>
          <w:p w14:paraId="170DE34B" w14:textId="77777777" w:rsidR="00B861F0" w:rsidRPr="00B861F0" w:rsidRDefault="00B861F0" w:rsidP="00B861F0">
            <w:pPr>
              <w:snapToGrid w:val="0"/>
              <w:spacing w:before="70" w:line="150" w:lineRule="exact"/>
              <w:ind w:right="454"/>
              <w:jc w:val="right"/>
              <w:rPr>
                <w:lang w:val="en-US"/>
              </w:rPr>
            </w:pPr>
          </w:p>
        </w:tc>
        <w:tc>
          <w:tcPr>
            <w:tcW w:w="3021" w:type="dxa"/>
            <w:tcBorders>
              <w:left w:val="single" w:sz="6" w:space="0" w:color="000000"/>
            </w:tcBorders>
            <w:shd w:val="clear" w:color="auto" w:fill="auto"/>
            <w:vAlign w:val="bottom"/>
          </w:tcPr>
          <w:p w14:paraId="0AD567BA" w14:textId="1D59FB51" w:rsidR="00B861F0" w:rsidRPr="00B861F0" w:rsidRDefault="00B861F0" w:rsidP="00D5228D">
            <w:pPr>
              <w:pStyle w:val="01-golovka"/>
              <w:widowControl/>
              <w:spacing w:before="70" w:after="0" w:line="150" w:lineRule="exact"/>
              <w:ind w:left="284"/>
              <w:jc w:val="left"/>
            </w:pPr>
            <w:r w:rsidRPr="00B861F0">
              <w:rPr>
                <w:rFonts w:ascii="Arial" w:hAnsi="Arial" w:cs="Arial"/>
                <w:i/>
              </w:rPr>
              <w:t xml:space="preserve"> of which:</w:t>
            </w:r>
          </w:p>
        </w:tc>
      </w:tr>
      <w:tr w:rsidR="00B861F0" w:rsidRPr="00D21FE6" w14:paraId="043A3BFA" w14:textId="77777777" w:rsidTr="00B861F0">
        <w:trPr>
          <w:cantSplit/>
        </w:trPr>
        <w:tc>
          <w:tcPr>
            <w:tcW w:w="3023" w:type="dxa"/>
            <w:shd w:val="clear" w:color="auto" w:fill="auto"/>
            <w:vAlign w:val="bottom"/>
          </w:tcPr>
          <w:p w14:paraId="64FD9220" w14:textId="687FFB0B" w:rsidR="00B861F0" w:rsidRPr="00B861F0" w:rsidRDefault="00B861F0" w:rsidP="00BB661B">
            <w:pPr>
              <w:spacing w:before="70" w:line="150" w:lineRule="exact"/>
              <w:ind w:left="170"/>
              <w:rPr>
                <w:vertAlign w:val="superscript"/>
              </w:rPr>
            </w:pPr>
            <w:r w:rsidRPr="00B861F0">
              <w:t>Австралия</w:t>
            </w:r>
          </w:p>
        </w:tc>
        <w:tc>
          <w:tcPr>
            <w:tcW w:w="1293" w:type="dxa"/>
            <w:tcBorders>
              <w:left w:val="single" w:sz="6" w:space="0" w:color="000000"/>
            </w:tcBorders>
            <w:shd w:val="clear" w:color="auto" w:fill="auto"/>
            <w:vAlign w:val="bottom"/>
          </w:tcPr>
          <w:p w14:paraId="6EDBCA36" w14:textId="1AA55BD9" w:rsidR="00B861F0" w:rsidRPr="00B861F0" w:rsidRDefault="00B861F0" w:rsidP="00B861F0">
            <w:pPr>
              <w:snapToGrid w:val="0"/>
              <w:spacing w:before="70" w:line="150" w:lineRule="exact"/>
              <w:ind w:right="454"/>
              <w:jc w:val="right"/>
            </w:pPr>
            <w:r w:rsidRPr="00B861F0">
              <w:t>131</w:t>
            </w:r>
          </w:p>
        </w:tc>
        <w:tc>
          <w:tcPr>
            <w:tcW w:w="1293" w:type="dxa"/>
            <w:tcBorders>
              <w:left w:val="single" w:sz="6" w:space="0" w:color="000000"/>
            </w:tcBorders>
            <w:shd w:val="clear" w:color="auto" w:fill="auto"/>
            <w:vAlign w:val="bottom"/>
          </w:tcPr>
          <w:p w14:paraId="00E96BBD" w14:textId="1968AA61" w:rsidR="00B861F0" w:rsidRPr="00B861F0" w:rsidRDefault="00B861F0" w:rsidP="00B861F0">
            <w:pPr>
              <w:snapToGrid w:val="0"/>
              <w:spacing w:before="70" w:line="150" w:lineRule="exact"/>
              <w:ind w:right="454"/>
              <w:jc w:val="right"/>
              <w:rPr>
                <w:lang w:val="en-US"/>
              </w:rPr>
            </w:pPr>
            <w:r w:rsidRPr="00B861F0">
              <w:t>133</w:t>
            </w:r>
          </w:p>
        </w:tc>
        <w:tc>
          <w:tcPr>
            <w:tcW w:w="1291" w:type="dxa"/>
            <w:tcBorders>
              <w:left w:val="single" w:sz="6" w:space="0" w:color="000000"/>
            </w:tcBorders>
            <w:shd w:val="clear" w:color="auto" w:fill="auto"/>
            <w:vAlign w:val="bottom"/>
          </w:tcPr>
          <w:p w14:paraId="15D6D75A" w14:textId="0D45A86C" w:rsidR="00B861F0" w:rsidRPr="00B861F0" w:rsidRDefault="00B861F0" w:rsidP="00B861F0">
            <w:pPr>
              <w:snapToGrid w:val="0"/>
              <w:spacing w:before="70" w:line="150" w:lineRule="exact"/>
              <w:ind w:right="454"/>
              <w:jc w:val="right"/>
              <w:rPr>
                <w:lang w:val="en-US"/>
              </w:rPr>
            </w:pPr>
            <w:r w:rsidRPr="00B861F0">
              <w:t>134</w:t>
            </w:r>
          </w:p>
        </w:tc>
        <w:tc>
          <w:tcPr>
            <w:tcW w:w="3021" w:type="dxa"/>
            <w:tcBorders>
              <w:left w:val="single" w:sz="6" w:space="0" w:color="000000"/>
            </w:tcBorders>
            <w:shd w:val="clear" w:color="auto" w:fill="auto"/>
            <w:vAlign w:val="bottom"/>
          </w:tcPr>
          <w:p w14:paraId="6E10592E" w14:textId="26FA6BD1" w:rsidR="00B861F0" w:rsidRPr="00B861F0" w:rsidRDefault="00B861F0" w:rsidP="00BB661B">
            <w:pPr>
              <w:spacing w:before="70" w:line="150" w:lineRule="exact"/>
              <w:ind w:left="170"/>
            </w:pPr>
            <w:r w:rsidRPr="00B861F0">
              <w:rPr>
                <w:i/>
              </w:rPr>
              <w:t>Australia</w:t>
            </w:r>
          </w:p>
        </w:tc>
      </w:tr>
      <w:tr w:rsidR="00B861F0" w:rsidRPr="00D21FE6" w14:paraId="1876D8B5" w14:textId="77777777" w:rsidTr="00B861F0">
        <w:trPr>
          <w:cantSplit/>
        </w:trPr>
        <w:tc>
          <w:tcPr>
            <w:tcW w:w="3023" w:type="dxa"/>
            <w:shd w:val="clear" w:color="auto" w:fill="auto"/>
            <w:vAlign w:val="bottom"/>
          </w:tcPr>
          <w:p w14:paraId="491BA43C" w14:textId="04427829" w:rsidR="00B861F0" w:rsidRPr="00B861F0" w:rsidRDefault="00B861F0" w:rsidP="00D5228D">
            <w:pPr>
              <w:spacing w:before="70" w:line="150" w:lineRule="exact"/>
              <w:ind w:left="170"/>
            </w:pPr>
            <w:r w:rsidRPr="00B861F0">
              <w:t>Канада</w:t>
            </w:r>
          </w:p>
        </w:tc>
        <w:tc>
          <w:tcPr>
            <w:tcW w:w="1293" w:type="dxa"/>
            <w:tcBorders>
              <w:left w:val="single" w:sz="6" w:space="0" w:color="000000"/>
            </w:tcBorders>
            <w:shd w:val="clear" w:color="auto" w:fill="auto"/>
            <w:vAlign w:val="bottom"/>
          </w:tcPr>
          <w:p w14:paraId="44787766" w14:textId="71FBD67B" w:rsidR="00B861F0" w:rsidRPr="00B861F0" w:rsidRDefault="00B861F0" w:rsidP="00B861F0">
            <w:pPr>
              <w:snapToGrid w:val="0"/>
              <w:spacing w:before="70" w:line="150" w:lineRule="exact"/>
              <w:ind w:right="454"/>
              <w:jc w:val="right"/>
            </w:pPr>
            <w:r w:rsidRPr="00B861F0">
              <w:t>131</w:t>
            </w:r>
          </w:p>
        </w:tc>
        <w:tc>
          <w:tcPr>
            <w:tcW w:w="1293" w:type="dxa"/>
            <w:tcBorders>
              <w:left w:val="single" w:sz="6" w:space="0" w:color="000000"/>
            </w:tcBorders>
            <w:shd w:val="clear" w:color="auto" w:fill="auto"/>
            <w:vAlign w:val="bottom"/>
          </w:tcPr>
          <w:p w14:paraId="5C896995" w14:textId="33B58883" w:rsidR="00B861F0" w:rsidRPr="00B861F0" w:rsidRDefault="00B861F0" w:rsidP="00B861F0">
            <w:pPr>
              <w:snapToGrid w:val="0"/>
              <w:spacing w:before="70" w:line="150" w:lineRule="exact"/>
              <w:ind w:right="454"/>
              <w:jc w:val="right"/>
              <w:rPr>
                <w:lang w:val="en-US"/>
              </w:rPr>
            </w:pPr>
            <w:r w:rsidRPr="00B861F0">
              <w:t>133</w:t>
            </w:r>
          </w:p>
        </w:tc>
        <w:tc>
          <w:tcPr>
            <w:tcW w:w="1291" w:type="dxa"/>
            <w:tcBorders>
              <w:left w:val="single" w:sz="6" w:space="0" w:color="000000"/>
            </w:tcBorders>
            <w:shd w:val="clear" w:color="auto" w:fill="auto"/>
            <w:vAlign w:val="bottom"/>
          </w:tcPr>
          <w:p w14:paraId="1EA457B1" w14:textId="5CA640F4" w:rsidR="00B861F0" w:rsidRPr="00B861F0" w:rsidRDefault="00B861F0" w:rsidP="00B861F0">
            <w:pPr>
              <w:snapToGrid w:val="0"/>
              <w:spacing w:before="70" w:line="150" w:lineRule="exact"/>
              <w:ind w:right="454"/>
              <w:jc w:val="right"/>
              <w:rPr>
                <w:lang w:val="en-US"/>
              </w:rPr>
            </w:pPr>
            <w:r w:rsidRPr="00B861F0">
              <w:t>137</w:t>
            </w:r>
          </w:p>
        </w:tc>
        <w:tc>
          <w:tcPr>
            <w:tcW w:w="3021" w:type="dxa"/>
            <w:tcBorders>
              <w:left w:val="single" w:sz="6" w:space="0" w:color="000000"/>
            </w:tcBorders>
            <w:shd w:val="clear" w:color="auto" w:fill="auto"/>
            <w:vAlign w:val="bottom"/>
          </w:tcPr>
          <w:p w14:paraId="21C4DD9F" w14:textId="19745827" w:rsidR="00B861F0" w:rsidRPr="00B861F0" w:rsidRDefault="00B861F0" w:rsidP="00D5228D">
            <w:pPr>
              <w:spacing w:before="70" w:line="150" w:lineRule="exact"/>
              <w:ind w:left="170"/>
            </w:pPr>
            <w:r w:rsidRPr="00B861F0">
              <w:rPr>
                <w:i/>
              </w:rPr>
              <w:t>Canada</w:t>
            </w:r>
          </w:p>
        </w:tc>
      </w:tr>
      <w:tr w:rsidR="00B861F0" w:rsidRPr="00D21FE6" w14:paraId="26BF298C" w14:textId="77777777" w:rsidTr="00B861F0">
        <w:trPr>
          <w:cantSplit/>
        </w:trPr>
        <w:tc>
          <w:tcPr>
            <w:tcW w:w="3023" w:type="dxa"/>
            <w:shd w:val="clear" w:color="auto" w:fill="auto"/>
            <w:vAlign w:val="bottom"/>
          </w:tcPr>
          <w:p w14:paraId="22645738" w14:textId="68260EEC" w:rsidR="00B861F0" w:rsidRPr="00B861F0" w:rsidRDefault="00B861F0" w:rsidP="00D5228D">
            <w:pPr>
              <w:spacing w:before="70" w:line="150" w:lineRule="exact"/>
              <w:ind w:left="170"/>
            </w:pPr>
            <w:r w:rsidRPr="00B861F0">
              <w:t>Мексика</w:t>
            </w:r>
          </w:p>
        </w:tc>
        <w:tc>
          <w:tcPr>
            <w:tcW w:w="1293" w:type="dxa"/>
            <w:tcBorders>
              <w:left w:val="single" w:sz="6" w:space="0" w:color="000000"/>
            </w:tcBorders>
            <w:shd w:val="clear" w:color="auto" w:fill="auto"/>
            <w:vAlign w:val="bottom"/>
          </w:tcPr>
          <w:p w14:paraId="7E72D369" w14:textId="108B0059" w:rsidR="00B861F0" w:rsidRPr="00B861F0" w:rsidRDefault="00B861F0" w:rsidP="00B861F0">
            <w:pPr>
              <w:snapToGrid w:val="0"/>
              <w:spacing w:before="70" w:line="150" w:lineRule="exact"/>
              <w:ind w:right="454"/>
              <w:jc w:val="right"/>
              <w:rPr>
                <w:lang w:val="en-US"/>
              </w:rPr>
            </w:pPr>
            <w:r w:rsidRPr="00B861F0">
              <w:t>125</w:t>
            </w:r>
          </w:p>
        </w:tc>
        <w:tc>
          <w:tcPr>
            <w:tcW w:w="1293" w:type="dxa"/>
            <w:tcBorders>
              <w:left w:val="single" w:sz="6" w:space="0" w:color="000000"/>
            </w:tcBorders>
            <w:shd w:val="clear" w:color="auto" w:fill="auto"/>
            <w:vAlign w:val="bottom"/>
          </w:tcPr>
          <w:p w14:paraId="16255BB5" w14:textId="6B98ED33" w:rsidR="00B861F0" w:rsidRPr="00B861F0" w:rsidRDefault="00B861F0" w:rsidP="00B861F0">
            <w:pPr>
              <w:snapToGrid w:val="0"/>
              <w:spacing w:before="70" w:line="150" w:lineRule="exact"/>
              <w:ind w:right="454"/>
              <w:jc w:val="right"/>
              <w:rPr>
                <w:lang w:val="en-US"/>
              </w:rPr>
            </w:pPr>
            <w:r w:rsidRPr="00B861F0">
              <w:t>131</w:t>
            </w:r>
          </w:p>
        </w:tc>
        <w:tc>
          <w:tcPr>
            <w:tcW w:w="1291" w:type="dxa"/>
            <w:tcBorders>
              <w:left w:val="single" w:sz="6" w:space="0" w:color="000000"/>
            </w:tcBorders>
            <w:shd w:val="clear" w:color="auto" w:fill="auto"/>
            <w:vAlign w:val="bottom"/>
          </w:tcPr>
          <w:p w14:paraId="323BEC45" w14:textId="337F298C" w:rsidR="00B861F0" w:rsidRPr="00B861F0" w:rsidRDefault="00B861F0" w:rsidP="00B861F0">
            <w:pPr>
              <w:snapToGrid w:val="0"/>
              <w:spacing w:before="70" w:line="150" w:lineRule="exact"/>
              <w:ind w:right="454"/>
              <w:jc w:val="right"/>
              <w:rPr>
                <w:lang w:val="en-US"/>
              </w:rPr>
            </w:pPr>
            <w:r w:rsidRPr="00B861F0">
              <w:t>134</w:t>
            </w:r>
          </w:p>
        </w:tc>
        <w:tc>
          <w:tcPr>
            <w:tcW w:w="3021" w:type="dxa"/>
            <w:tcBorders>
              <w:left w:val="single" w:sz="6" w:space="0" w:color="000000"/>
            </w:tcBorders>
            <w:shd w:val="clear" w:color="auto" w:fill="auto"/>
            <w:vAlign w:val="bottom"/>
          </w:tcPr>
          <w:p w14:paraId="3FE3F1C7" w14:textId="5B01C627" w:rsidR="00B861F0" w:rsidRPr="00B861F0" w:rsidRDefault="00B861F0" w:rsidP="00D5228D">
            <w:pPr>
              <w:spacing w:before="70" w:line="150" w:lineRule="exact"/>
              <w:ind w:left="170"/>
            </w:pPr>
            <w:r w:rsidRPr="00B861F0">
              <w:rPr>
                <w:i/>
              </w:rPr>
              <w:t>Mexico</w:t>
            </w:r>
          </w:p>
        </w:tc>
      </w:tr>
      <w:tr w:rsidR="00B861F0" w:rsidRPr="00D21FE6" w14:paraId="18BBFC50" w14:textId="77777777" w:rsidTr="00B861F0">
        <w:trPr>
          <w:cantSplit/>
        </w:trPr>
        <w:tc>
          <w:tcPr>
            <w:tcW w:w="3023" w:type="dxa"/>
            <w:shd w:val="clear" w:color="auto" w:fill="auto"/>
            <w:vAlign w:val="bottom"/>
          </w:tcPr>
          <w:p w14:paraId="0EA9B9ED" w14:textId="2C7700E4" w:rsidR="00B861F0" w:rsidRPr="00B861F0" w:rsidRDefault="00B861F0" w:rsidP="00D5228D">
            <w:pPr>
              <w:spacing w:before="70" w:line="150" w:lineRule="exact"/>
              <w:ind w:left="170"/>
            </w:pPr>
            <w:r w:rsidRPr="00B861F0">
              <w:t>Новая Зеландия</w:t>
            </w:r>
          </w:p>
        </w:tc>
        <w:tc>
          <w:tcPr>
            <w:tcW w:w="1293" w:type="dxa"/>
            <w:tcBorders>
              <w:left w:val="single" w:sz="6" w:space="0" w:color="000000"/>
            </w:tcBorders>
            <w:shd w:val="clear" w:color="auto" w:fill="auto"/>
            <w:vAlign w:val="bottom"/>
          </w:tcPr>
          <w:p w14:paraId="204E7950" w14:textId="63AF7211" w:rsidR="00B861F0" w:rsidRPr="00B861F0" w:rsidRDefault="00B861F0" w:rsidP="00B861F0">
            <w:pPr>
              <w:snapToGrid w:val="0"/>
              <w:spacing w:before="70" w:line="150" w:lineRule="exact"/>
              <w:ind w:right="454"/>
              <w:jc w:val="right"/>
              <w:rPr>
                <w:lang w:val="en-US"/>
              </w:rPr>
            </w:pPr>
            <w:r w:rsidRPr="00B861F0">
              <w:t>156</w:t>
            </w:r>
          </w:p>
        </w:tc>
        <w:tc>
          <w:tcPr>
            <w:tcW w:w="1293" w:type="dxa"/>
            <w:tcBorders>
              <w:left w:val="single" w:sz="6" w:space="0" w:color="000000"/>
            </w:tcBorders>
            <w:shd w:val="clear" w:color="auto" w:fill="auto"/>
            <w:vAlign w:val="bottom"/>
          </w:tcPr>
          <w:p w14:paraId="7D90BF16" w14:textId="16713010" w:rsidR="00B861F0" w:rsidRPr="00B861F0" w:rsidRDefault="00B861F0" w:rsidP="00B861F0">
            <w:pPr>
              <w:snapToGrid w:val="0"/>
              <w:spacing w:before="70" w:line="150" w:lineRule="exact"/>
              <w:ind w:right="454"/>
              <w:jc w:val="right"/>
              <w:rPr>
                <w:lang w:val="en-US"/>
              </w:rPr>
            </w:pPr>
            <w:r w:rsidRPr="00B861F0">
              <w:t>157</w:t>
            </w:r>
          </w:p>
        </w:tc>
        <w:tc>
          <w:tcPr>
            <w:tcW w:w="1291" w:type="dxa"/>
            <w:tcBorders>
              <w:left w:val="single" w:sz="6" w:space="0" w:color="000000"/>
            </w:tcBorders>
            <w:shd w:val="clear" w:color="auto" w:fill="auto"/>
            <w:vAlign w:val="bottom"/>
          </w:tcPr>
          <w:p w14:paraId="34FFA4B5" w14:textId="2DD7BF33" w:rsidR="00B861F0" w:rsidRPr="00B861F0" w:rsidRDefault="00B861F0" w:rsidP="00B861F0">
            <w:pPr>
              <w:snapToGrid w:val="0"/>
              <w:spacing w:before="70" w:line="150" w:lineRule="exact"/>
              <w:ind w:right="454"/>
              <w:jc w:val="right"/>
              <w:rPr>
                <w:lang w:val="en-US"/>
              </w:rPr>
            </w:pPr>
            <w:r w:rsidRPr="00B861F0">
              <w:t>157</w:t>
            </w:r>
          </w:p>
        </w:tc>
        <w:tc>
          <w:tcPr>
            <w:tcW w:w="3021" w:type="dxa"/>
            <w:tcBorders>
              <w:left w:val="single" w:sz="6" w:space="0" w:color="000000"/>
            </w:tcBorders>
            <w:shd w:val="clear" w:color="auto" w:fill="auto"/>
            <w:vAlign w:val="bottom"/>
          </w:tcPr>
          <w:p w14:paraId="4E5E7504" w14:textId="0C56269C" w:rsidR="00B861F0" w:rsidRPr="00B861F0" w:rsidRDefault="00B861F0" w:rsidP="00D5228D">
            <w:pPr>
              <w:spacing w:before="70" w:line="150" w:lineRule="exact"/>
              <w:ind w:left="170"/>
            </w:pPr>
            <w:r w:rsidRPr="00B861F0">
              <w:rPr>
                <w:i/>
              </w:rPr>
              <w:t>New Zealand</w:t>
            </w:r>
          </w:p>
        </w:tc>
      </w:tr>
      <w:tr w:rsidR="00B861F0" w:rsidRPr="00D21FE6" w14:paraId="6D4E242B" w14:textId="77777777" w:rsidTr="00B861F0">
        <w:trPr>
          <w:cantSplit/>
        </w:trPr>
        <w:tc>
          <w:tcPr>
            <w:tcW w:w="3023" w:type="dxa"/>
            <w:shd w:val="clear" w:color="auto" w:fill="auto"/>
            <w:vAlign w:val="bottom"/>
          </w:tcPr>
          <w:p w14:paraId="7ECB4514" w14:textId="648EA633" w:rsidR="00B861F0" w:rsidRPr="00B861F0" w:rsidRDefault="00B861F0" w:rsidP="00D5228D">
            <w:pPr>
              <w:spacing w:before="70" w:line="150" w:lineRule="exact"/>
              <w:ind w:left="170"/>
            </w:pPr>
            <w:r w:rsidRPr="00B861F0">
              <w:t>Норвегия</w:t>
            </w:r>
          </w:p>
        </w:tc>
        <w:tc>
          <w:tcPr>
            <w:tcW w:w="1293" w:type="dxa"/>
            <w:tcBorders>
              <w:left w:val="single" w:sz="6" w:space="0" w:color="000000"/>
            </w:tcBorders>
            <w:shd w:val="clear" w:color="auto" w:fill="auto"/>
            <w:vAlign w:val="bottom"/>
          </w:tcPr>
          <w:p w14:paraId="5725FD0F" w14:textId="4407808D" w:rsidR="00B861F0" w:rsidRPr="00B861F0" w:rsidRDefault="00B861F0" w:rsidP="00B861F0">
            <w:pPr>
              <w:snapToGrid w:val="0"/>
              <w:spacing w:before="70" w:line="150" w:lineRule="exact"/>
              <w:ind w:right="454"/>
              <w:jc w:val="right"/>
            </w:pPr>
            <w:r w:rsidRPr="00B861F0">
              <w:t>127</w:t>
            </w:r>
          </w:p>
        </w:tc>
        <w:tc>
          <w:tcPr>
            <w:tcW w:w="1293" w:type="dxa"/>
            <w:tcBorders>
              <w:left w:val="single" w:sz="6" w:space="0" w:color="000000"/>
            </w:tcBorders>
            <w:shd w:val="clear" w:color="auto" w:fill="auto"/>
            <w:vAlign w:val="bottom"/>
          </w:tcPr>
          <w:p w14:paraId="676A1EC2" w14:textId="77996920" w:rsidR="00B861F0" w:rsidRPr="00B861F0" w:rsidRDefault="00B861F0" w:rsidP="00B861F0">
            <w:pPr>
              <w:snapToGrid w:val="0"/>
              <w:spacing w:before="70" w:line="150" w:lineRule="exact"/>
              <w:ind w:right="454"/>
              <w:jc w:val="right"/>
              <w:rPr>
                <w:lang w:val="en-US"/>
              </w:rPr>
            </w:pPr>
            <w:r w:rsidRPr="00B861F0">
              <w:t>125</w:t>
            </w:r>
          </w:p>
        </w:tc>
        <w:tc>
          <w:tcPr>
            <w:tcW w:w="1291" w:type="dxa"/>
            <w:tcBorders>
              <w:left w:val="single" w:sz="6" w:space="0" w:color="000000"/>
            </w:tcBorders>
            <w:shd w:val="clear" w:color="auto" w:fill="auto"/>
            <w:vAlign w:val="bottom"/>
          </w:tcPr>
          <w:p w14:paraId="6D2AF169" w14:textId="137920E4" w:rsidR="00B861F0" w:rsidRPr="00B861F0" w:rsidRDefault="00B861F0" w:rsidP="00B861F0">
            <w:pPr>
              <w:snapToGrid w:val="0"/>
              <w:spacing w:before="70" w:line="150" w:lineRule="exact"/>
              <w:ind w:right="454"/>
              <w:jc w:val="right"/>
              <w:rPr>
                <w:lang w:val="en-US"/>
              </w:rPr>
            </w:pPr>
            <w:r w:rsidRPr="00B861F0">
              <w:t>127</w:t>
            </w:r>
          </w:p>
        </w:tc>
        <w:tc>
          <w:tcPr>
            <w:tcW w:w="3021" w:type="dxa"/>
            <w:tcBorders>
              <w:left w:val="single" w:sz="6" w:space="0" w:color="000000"/>
            </w:tcBorders>
            <w:shd w:val="clear" w:color="auto" w:fill="auto"/>
            <w:vAlign w:val="bottom"/>
          </w:tcPr>
          <w:p w14:paraId="237C296E" w14:textId="01A7ED9B" w:rsidR="00B861F0" w:rsidRPr="00B861F0" w:rsidRDefault="00B861F0" w:rsidP="00D5228D">
            <w:pPr>
              <w:spacing w:before="70" w:line="150" w:lineRule="exact"/>
              <w:ind w:left="170"/>
            </w:pPr>
            <w:r w:rsidRPr="00B861F0">
              <w:rPr>
                <w:i/>
              </w:rPr>
              <w:t>Norway</w:t>
            </w:r>
          </w:p>
        </w:tc>
      </w:tr>
      <w:tr w:rsidR="00B861F0" w:rsidRPr="00D21FE6" w14:paraId="1E43A79F" w14:textId="77777777" w:rsidTr="00B861F0">
        <w:trPr>
          <w:cantSplit/>
        </w:trPr>
        <w:tc>
          <w:tcPr>
            <w:tcW w:w="3023" w:type="dxa"/>
            <w:shd w:val="clear" w:color="auto" w:fill="auto"/>
            <w:vAlign w:val="bottom"/>
          </w:tcPr>
          <w:p w14:paraId="69CE8333" w14:textId="600664D6" w:rsidR="00B861F0" w:rsidRPr="00B861F0" w:rsidRDefault="00B861F0" w:rsidP="00D5228D">
            <w:pPr>
              <w:spacing w:before="70" w:line="150" w:lineRule="exact"/>
              <w:ind w:left="170"/>
            </w:pPr>
            <w:r w:rsidRPr="00B861F0">
              <w:t>Республика Корея</w:t>
            </w:r>
          </w:p>
        </w:tc>
        <w:tc>
          <w:tcPr>
            <w:tcW w:w="1293" w:type="dxa"/>
            <w:tcBorders>
              <w:left w:val="single" w:sz="6" w:space="0" w:color="000000"/>
            </w:tcBorders>
            <w:shd w:val="clear" w:color="auto" w:fill="auto"/>
            <w:vAlign w:val="bottom"/>
          </w:tcPr>
          <w:p w14:paraId="328C25DA" w14:textId="060CB0AD" w:rsidR="00B861F0" w:rsidRPr="00B861F0" w:rsidRDefault="00B861F0" w:rsidP="00B861F0">
            <w:pPr>
              <w:snapToGrid w:val="0"/>
              <w:spacing w:before="70" w:line="150" w:lineRule="exact"/>
              <w:ind w:right="454"/>
              <w:jc w:val="right"/>
            </w:pPr>
            <w:r w:rsidRPr="00B861F0">
              <w:t>127</w:t>
            </w:r>
          </w:p>
        </w:tc>
        <w:tc>
          <w:tcPr>
            <w:tcW w:w="1293" w:type="dxa"/>
            <w:tcBorders>
              <w:left w:val="single" w:sz="6" w:space="0" w:color="000000"/>
            </w:tcBorders>
            <w:shd w:val="clear" w:color="auto" w:fill="auto"/>
            <w:vAlign w:val="bottom"/>
          </w:tcPr>
          <w:p w14:paraId="4594EC5E" w14:textId="22D8A58A" w:rsidR="00B861F0" w:rsidRPr="00B861F0" w:rsidRDefault="00B861F0" w:rsidP="00B861F0">
            <w:pPr>
              <w:snapToGrid w:val="0"/>
              <w:spacing w:before="70" w:line="150" w:lineRule="exact"/>
              <w:ind w:right="454"/>
              <w:jc w:val="right"/>
              <w:rPr>
                <w:lang w:val="en-US"/>
              </w:rPr>
            </w:pPr>
            <w:r w:rsidRPr="00B861F0">
              <w:t>129</w:t>
            </w:r>
          </w:p>
        </w:tc>
        <w:tc>
          <w:tcPr>
            <w:tcW w:w="1291" w:type="dxa"/>
            <w:tcBorders>
              <w:left w:val="single" w:sz="6" w:space="0" w:color="000000"/>
            </w:tcBorders>
            <w:shd w:val="clear" w:color="auto" w:fill="auto"/>
            <w:vAlign w:val="bottom"/>
          </w:tcPr>
          <w:p w14:paraId="7D3CB99F" w14:textId="5815A87C" w:rsidR="00B861F0" w:rsidRPr="00B861F0" w:rsidRDefault="00B861F0" w:rsidP="00B861F0">
            <w:pPr>
              <w:snapToGrid w:val="0"/>
              <w:spacing w:before="70" w:line="150" w:lineRule="exact"/>
              <w:ind w:right="454"/>
              <w:jc w:val="right"/>
              <w:rPr>
                <w:lang w:val="en-US"/>
              </w:rPr>
            </w:pPr>
            <w:r w:rsidRPr="00B861F0">
              <w:t>130</w:t>
            </w:r>
          </w:p>
        </w:tc>
        <w:tc>
          <w:tcPr>
            <w:tcW w:w="3021" w:type="dxa"/>
            <w:tcBorders>
              <w:left w:val="single" w:sz="6" w:space="0" w:color="000000"/>
            </w:tcBorders>
            <w:shd w:val="clear" w:color="auto" w:fill="auto"/>
            <w:vAlign w:val="bottom"/>
          </w:tcPr>
          <w:p w14:paraId="1DAA030C" w14:textId="3662203E" w:rsidR="00B861F0" w:rsidRPr="00B861F0" w:rsidRDefault="00B861F0" w:rsidP="00D5228D">
            <w:pPr>
              <w:spacing w:before="70" w:line="150" w:lineRule="exact"/>
              <w:ind w:left="170"/>
            </w:pPr>
            <w:r w:rsidRPr="00B861F0">
              <w:rPr>
                <w:i/>
              </w:rPr>
              <w:t>Republic of Korea</w:t>
            </w:r>
          </w:p>
        </w:tc>
      </w:tr>
      <w:tr w:rsidR="00B861F0" w:rsidRPr="00D21FE6" w14:paraId="7518CDBE" w14:textId="77777777" w:rsidTr="00B861F0">
        <w:trPr>
          <w:cantSplit/>
        </w:trPr>
        <w:tc>
          <w:tcPr>
            <w:tcW w:w="3023" w:type="dxa"/>
            <w:shd w:val="clear" w:color="auto" w:fill="auto"/>
            <w:vAlign w:val="bottom"/>
          </w:tcPr>
          <w:p w14:paraId="081E3BF6" w14:textId="4CF3E1E0" w:rsidR="00B861F0" w:rsidRPr="00B861F0" w:rsidRDefault="00B861F0" w:rsidP="00D5228D">
            <w:pPr>
              <w:spacing w:before="70" w:line="150" w:lineRule="exact"/>
              <w:ind w:left="170"/>
            </w:pPr>
            <w:r w:rsidRPr="00B861F0">
              <w:t xml:space="preserve">Соединенное Королевство </w:t>
            </w:r>
            <w:r w:rsidRPr="00B861F0">
              <w:br/>
              <w:t>(Великобритания)</w:t>
            </w:r>
          </w:p>
        </w:tc>
        <w:tc>
          <w:tcPr>
            <w:tcW w:w="1293" w:type="dxa"/>
            <w:tcBorders>
              <w:left w:val="single" w:sz="6" w:space="0" w:color="000000"/>
            </w:tcBorders>
            <w:shd w:val="clear" w:color="auto" w:fill="auto"/>
            <w:vAlign w:val="bottom"/>
          </w:tcPr>
          <w:p w14:paraId="0AEF1008" w14:textId="1D7839D4" w:rsidR="00B861F0" w:rsidRPr="00B861F0" w:rsidRDefault="00B861F0" w:rsidP="00B861F0">
            <w:pPr>
              <w:snapToGrid w:val="0"/>
              <w:spacing w:before="70" w:line="150" w:lineRule="exact"/>
              <w:ind w:right="454"/>
              <w:jc w:val="right"/>
            </w:pPr>
            <w:r w:rsidRPr="00B861F0">
              <w:t>120</w:t>
            </w:r>
          </w:p>
        </w:tc>
        <w:tc>
          <w:tcPr>
            <w:tcW w:w="1293" w:type="dxa"/>
            <w:tcBorders>
              <w:left w:val="single" w:sz="6" w:space="0" w:color="000000"/>
            </w:tcBorders>
            <w:shd w:val="clear" w:color="auto" w:fill="auto"/>
            <w:vAlign w:val="bottom"/>
          </w:tcPr>
          <w:p w14:paraId="1046B736" w14:textId="04AD1D1E" w:rsidR="00B861F0" w:rsidRPr="00B861F0" w:rsidRDefault="00B861F0" w:rsidP="00B861F0">
            <w:pPr>
              <w:snapToGrid w:val="0"/>
              <w:spacing w:before="70" w:line="150" w:lineRule="exact"/>
              <w:ind w:right="454"/>
              <w:jc w:val="right"/>
              <w:rPr>
                <w:lang w:val="en-US"/>
              </w:rPr>
            </w:pPr>
            <w:r w:rsidRPr="00B861F0">
              <w:t>120</w:t>
            </w:r>
          </w:p>
        </w:tc>
        <w:tc>
          <w:tcPr>
            <w:tcW w:w="1291" w:type="dxa"/>
            <w:tcBorders>
              <w:left w:val="single" w:sz="6" w:space="0" w:color="000000"/>
            </w:tcBorders>
            <w:shd w:val="clear" w:color="auto" w:fill="auto"/>
            <w:vAlign w:val="bottom"/>
          </w:tcPr>
          <w:p w14:paraId="03EF3DDB" w14:textId="19383947" w:rsidR="00B861F0" w:rsidRPr="00B861F0" w:rsidRDefault="00B861F0" w:rsidP="00B861F0">
            <w:pPr>
              <w:snapToGrid w:val="0"/>
              <w:spacing w:before="70" w:line="150" w:lineRule="exact"/>
              <w:ind w:right="454"/>
              <w:jc w:val="right"/>
              <w:rPr>
                <w:lang w:val="en-US"/>
              </w:rPr>
            </w:pPr>
            <w:r w:rsidRPr="00B861F0">
              <w:t>121</w:t>
            </w:r>
          </w:p>
        </w:tc>
        <w:tc>
          <w:tcPr>
            <w:tcW w:w="3021" w:type="dxa"/>
            <w:tcBorders>
              <w:left w:val="single" w:sz="6" w:space="0" w:color="000000"/>
            </w:tcBorders>
            <w:shd w:val="clear" w:color="auto" w:fill="auto"/>
            <w:vAlign w:val="bottom"/>
          </w:tcPr>
          <w:p w14:paraId="0C24A69F" w14:textId="18C7A8DA" w:rsidR="00B861F0" w:rsidRPr="00B861F0" w:rsidRDefault="00B861F0" w:rsidP="00D5228D">
            <w:pPr>
              <w:spacing w:before="70" w:line="150" w:lineRule="exact"/>
              <w:ind w:left="170"/>
              <w:rPr>
                <w:i/>
              </w:rPr>
            </w:pPr>
            <w:r w:rsidRPr="00B861F0">
              <w:rPr>
                <w:i/>
                <w:lang w:val="en-US"/>
              </w:rPr>
              <w:t>United Kingdom</w:t>
            </w:r>
          </w:p>
        </w:tc>
      </w:tr>
      <w:tr w:rsidR="00B861F0" w:rsidRPr="00D21FE6" w14:paraId="2253A59D" w14:textId="77777777" w:rsidTr="00B861F0">
        <w:trPr>
          <w:cantSplit/>
        </w:trPr>
        <w:tc>
          <w:tcPr>
            <w:tcW w:w="3023" w:type="dxa"/>
            <w:shd w:val="clear" w:color="auto" w:fill="auto"/>
            <w:vAlign w:val="bottom"/>
          </w:tcPr>
          <w:p w14:paraId="24824472" w14:textId="3D81F4FC" w:rsidR="00B861F0" w:rsidRPr="00B861F0" w:rsidRDefault="00B861F0" w:rsidP="00D5228D">
            <w:pPr>
              <w:spacing w:before="70" w:line="150" w:lineRule="exact"/>
              <w:ind w:left="170"/>
              <w:rPr>
                <w:lang w:val="en-US"/>
              </w:rPr>
            </w:pPr>
            <w:r w:rsidRPr="00B861F0">
              <w:t>США</w:t>
            </w:r>
          </w:p>
        </w:tc>
        <w:tc>
          <w:tcPr>
            <w:tcW w:w="1293" w:type="dxa"/>
            <w:tcBorders>
              <w:left w:val="single" w:sz="6" w:space="0" w:color="000000"/>
            </w:tcBorders>
            <w:shd w:val="clear" w:color="auto" w:fill="auto"/>
            <w:vAlign w:val="bottom"/>
          </w:tcPr>
          <w:p w14:paraId="3488A068" w14:textId="3FE950C7" w:rsidR="00B861F0" w:rsidRPr="00B861F0" w:rsidRDefault="00B861F0" w:rsidP="00B861F0">
            <w:pPr>
              <w:snapToGrid w:val="0"/>
              <w:spacing w:before="70" w:line="150" w:lineRule="exact"/>
              <w:ind w:right="454"/>
              <w:jc w:val="right"/>
            </w:pPr>
            <w:r w:rsidRPr="00B861F0">
              <w:t>135</w:t>
            </w:r>
          </w:p>
        </w:tc>
        <w:tc>
          <w:tcPr>
            <w:tcW w:w="1293" w:type="dxa"/>
            <w:tcBorders>
              <w:left w:val="single" w:sz="6" w:space="0" w:color="000000"/>
            </w:tcBorders>
            <w:shd w:val="clear" w:color="auto" w:fill="auto"/>
            <w:vAlign w:val="bottom"/>
          </w:tcPr>
          <w:p w14:paraId="787E8B32" w14:textId="6E208D19" w:rsidR="00B861F0" w:rsidRPr="00B861F0" w:rsidRDefault="00B861F0" w:rsidP="00B861F0">
            <w:pPr>
              <w:snapToGrid w:val="0"/>
              <w:spacing w:before="70" w:line="150" w:lineRule="exact"/>
              <w:ind w:right="454"/>
              <w:jc w:val="right"/>
              <w:rPr>
                <w:lang w:val="en-US"/>
              </w:rPr>
            </w:pPr>
            <w:r w:rsidRPr="00B861F0">
              <w:t>138</w:t>
            </w:r>
          </w:p>
        </w:tc>
        <w:tc>
          <w:tcPr>
            <w:tcW w:w="1291" w:type="dxa"/>
            <w:tcBorders>
              <w:left w:val="single" w:sz="6" w:space="0" w:color="000000"/>
            </w:tcBorders>
            <w:shd w:val="clear" w:color="auto" w:fill="auto"/>
            <w:vAlign w:val="bottom"/>
          </w:tcPr>
          <w:p w14:paraId="29AF0011" w14:textId="1CC1F634" w:rsidR="00B861F0" w:rsidRPr="00B861F0" w:rsidRDefault="00B861F0" w:rsidP="00B861F0">
            <w:pPr>
              <w:snapToGrid w:val="0"/>
              <w:spacing w:before="70" w:line="150" w:lineRule="exact"/>
              <w:ind w:right="454"/>
              <w:jc w:val="right"/>
              <w:rPr>
                <w:lang w:val="en-US"/>
              </w:rPr>
            </w:pPr>
            <w:r w:rsidRPr="00B861F0">
              <w:t>142</w:t>
            </w:r>
          </w:p>
        </w:tc>
        <w:tc>
          <w:tcPr>
            <w:tcW w:w="3021" w:type="dxa"/>
            <w:tcBorders>
              <w:left w:val="single" w:sz="6" w:space="0" w:color="000000"/>
            </w:tcBorders>
            <w:shd w:val="clear" w:color="auto" w:fill="auto"/>
            <w:vAlign w:val="bottom"/>
          </w:tcPr>
          <w:p w14:paraId="39A24C3D" w14:textId="753DA2DC" w:rsidR="00B861F0" w:rsidRPr="00B861F0" w:rsidRDefault="00B861F0" w:rsidP="00D5228D">
            <w:pPr>
              <w:spacing w:before="70" w:line="150" w:lineRule="exact"/>
              <w:ind w:left="170"/>
              <w:rPr>
                <w:lang w:val="en-US"/>
              </w:rPr>
            </w:pPr>
            <w:r w:rsidRPr="00B861F0">
              <w:rPr>
                <w:i/>
              </w:rPr>
              <w:t>USA</w:t>
            </w:r>
          </w:p>
        </w:tc>
      </w:tr>
      <w:tr w:rsidR="00B861F0" w:rsidRPr="00D21FE6" w14:paraId="7AAD6A2F" w14:textId="77777777" w:rsidTr="00B861F0">
        <w:trPr>
          <w:cantSplit/>
        </w:trPr>
        <w:tc>
          <w:tcPr>
            <w:tcW w:w="3023" w:type="dxa"/>
            <w:shd w:val="clear" w:color="auto" w:fill="auto"/>
            <w:vAlign w:val="bottom"/>
          </w:tcPr>
          <w:p w14:paraId="7E054F9F" w14:textId="28947B8F" w:rsidR="00B861F0" w:rsidRPr="00B861F0" w:rsidRDefault="00B861F0" w:rsidP="00D5228D">
            <w:pPr>
              <w:spacing w:before="70" w:line="150" w:lineRule="exact"/>
              <w:ind w:left="170"/>
              <w:rPr>
                <w:lang w:val="en-US"/>
              </w:rPr>
            </w:pPr>
            <w:r w:rsidRPr="00B861F0">
              <w:t>Турция</w:t>
            </w:r>
          </w:p>
        </w:tc>
        <w:tc>
          <w:tcPr>
            <w:tcW w:w="1293" w:type="dxa"/>
            <w:tcBorders>
              <w:left w:val="single" w:sz="6" w:space="0" w:color="000000"/>
            </w:tcBorders>
            <w:shd w:val="clear" w:color="auto" w:fill="auto"/>
            <w:vAlign w:val="bottom"/>
          </w:tcPr>
          <w:p w14:paraId="2CCC93EE" w14:textId="4F50BAFD" w:rsidR="00B861F0" w:rsidRPr="00B861F0" w:rsidRDefault="00B861F0" w:rsidP="00B861F0">
            <w:pPr>
              <w:snapToGrid w:val="0"/>
              <w:spacing w:before="70" w:line="150" w:lineRule="exact"/>
              <w:ind w:right="454"/>
              <w:jc w:val="right"/>
            </w:pPr>
            <w:r w:rsidRPr="00B861F0">
              <w:t>209</w:t>
            </w:r>
          </w:p>
        </w:tc>
        <w:tc>
          <w:tcPr>
            <w:tcW w:w="1293" w:type="dxa"/>
            <w:tcBorders>
              <w:left w:val="single" w:sz="6" w:space="0" w:color="000000"/>
            </w:tcBorders>
            <w:shd w:val="clear" w:color="auto" w:fill="auto"/>
            <w:vAlign w:val="bottom"/>
          </w:tcPr>
          <w:p w14:paraId="3F53CD08" w14:textId="2D57205E" w:rsidR="00B861F0" w:rsidRPr="00B861F0" w:rsidRDefault="00B861F0" w:rsidP="00B861F0">
            <w:pPr>
              <w:snapToGrid w:val="0"/>
              <w:spacing w:before="70" w:line="150" w:lineRule="exact"/>
              <w:ind w:right="454"/>
              <w:jc w:val="right"/>
              <w:rPr>
                <w:lang w:val="en-US"/>
              </w:rPr>
            </w:pPr>
            <w:r w:rsidRPr="00B861F0">
              <w:t>231</w:t>
            </w:r>
          </w:p>
        </w:tc>
        <w:tc>
          <w:tcPr>
            <w:tcW w:w="1291" w:type="dxa"/>
            <w:tcBorders>
              <w:left w:val="single" w:sz="6" w:space="0" w:color="000000"/>
            </w:tcBorders>
            <w:shd w:val="clear" w:color="auto" w:fill="auto"/>
            <w:vAlign w:val="bottom"/>
          </w:tcPr>
          <w:p w14:paraId="0CED6EE5" w14:textId="3F892E11" w:rsidR="00B861F0" w:rsidRPr="00B861F0" w:rsidRDefault="00B861F0" w:rsidP="00B861F0">
            <w:pPr>
              <w:snapToGrid w:val="0"/>
              <w:spacing w:before="70" w:line="150" w:lineRule="exact"/>
              <w:ind w:right="454"/>
              <w:jc w:val="right"/>
              <w:rPr>
                <w:lang w:val="en-US"/>
              </w:rPr>
            </w:pPr>
            <w:r w:rsidRPr="00B861F0">
              <w:t>241</w:t>
            </w:r>
          </w:p>
        </w:tc>
        <w:tc>
          <w:tcPr>
            <w:tcW w:w="3021" w:type="dxa"/>
            <w:tcBorders>
              <w:left w:val="single" w:sz="6" w:space="0" w:color="000000"/>
            </w:tcBorders>
            <w:shd w:val="clear" w:color="auto" w:fill="auto"/>
            <w:vAlign w:val="bottom"/>
          </w:tcPr>
          <w:p w14:paraId="0BC40982" w14:textId="41C28C83" w:rsidR="00B861F0" w:rsidRPr="00B861F0" w:rsidRDefault="00B861F0" w:rsidP="00D5228D">
            <w:pPr>
              <w:spacing w:before="70" w:line="150" w:lineRule="exact"/>
              <w:ind w:left="170"/>
            </w:pPr>
            <w:r w:rsidRPr="00B861F0">
              <w:rPr>
                <w:i/>
              </w:rPr>
              <w:t>Turkey</w:t>
            </w:r>
          </w:p>
        </w:tc>
      </w:tr>
      <w:tr w:rsidR="00B861F0" w:rsidRPr="00D21FE6" w14:paraId="189F1894" w14:textId="77777777" w:rsidTr="00B861F0">
        <w:trPr>
          <w:cantSplit/>
        </w:trPr>
        <w:tc>
          <w:tcPr>
            <w:tcW w:w="3023" w:type="dxa"/>
            <w:tcBorders>
              <w:bottom w:val="single" w:sz="6" w:space="0" w:color="000000"/>
            </w:tcBorders>
            <w:shd w:val="clear" w:color="auto" w:fill="auto"/>
            <w:vAlign w:val="center"/>
          </w:tcPr>
          <w:p w14:paraId="69CF827C" w14:textId="3E0AC4C1" w:rsidR="00B861F0" w:rsidRPr="00B861F0" w:rsidRDefault="00B861F0" w:rsidP="00D5228D">
            <w:pPr>
              <w:spacing w:before="70" w:line="150" w:lineRule="exact"/>
              <w:ind w:left="170"/>
            </w:pPr>
            <w:r w:rsidRPr="00B861F0">
              <w:t>Япония</w:t>
            </w:r>
          </w:p>
        </w:tc>
        <w:tc>
          <w:tcPr>
            <w:tcW w:w="1293" w:type="dxa"/>
            <w:tcBorders>
              <w:left w:val="single" w:sz="6" w:space="0" w:color="000000"/>
              <w:bottom w:val="single" w:sz="6" w:space="0" w:color="000000"/>
            </w:tcBorders>
            <w:shd w:val="clear" w:color="auto" w:fill="auto"/>
            <w:vAlign w:val="bottom"/>
          </w:tcPr>
          <w:p w14:paraId="58CDC129" w14:textId="31EB0B5B" w:rsidR="00B861F0" w:rsidRPr="00B861F0" w:rsidRDefault="00B861F0" w:rsidP="00B861F0">
            <w:pPr>
              <w:snapToGrid w:val="0"/>
              <w:spacing w:before="70" w:line="150" w:lineRule="exact"/>
              <w:ind w:right="454"/>
              <w:jc w:val="right"/>
            </w:pPr>
            <w:r w:rsidRPr="00B861F0">
              <w:t>101</w:t>
            </w:r>
          </w:p>
        </w:tc>
        <w:tc>
          <w:tcPr>
            <w:tcW w:w="1293" w:type="dxa"/>
            <w:tcBorders>
              <w:left w:val="single" w:sz="6" w:space="0" w:color="000000"/>
              <w:bottom w:val="single" w:sz="6" w:space="0" w:color="000000"/>
            </w:tcBorders>
            <w:shd w:val="clear" w:color="auto" w:fill="auto"/>
            <w:vAlign w:val="bottom"/>
          </w:tcPr>
          <w:p w14:paraId="6878343C" w14:textId="500C1649" w:rsidR="00B861F0" w:rsidRPr="00B861F0" w:rsidRDefault="00B861F0" w:rsidP="00B861F0">
            <w:pPr>
              <w:snapToGrid w:val="0"/>
              <w:spacing w:before="70" w:line="150" w:lineRule="exact"/>
              <w:ind w:right="454"/>
              <w:jc w:val="right"/>
              <w:rPr>
                <w:lang w:val="en-US"/>
              </w:rPr>
            </w:pPr>
            <w:r w:rsidRPr="00B861F0">
              <w:t>102</w:t>
            </w:r>
          </w:p>
        </w:tc>
        <w:tc>
          <w:tcPr>
            <w:tcW w:w="1291" w:type="dxa"/>
            <w:tcBorders>
              <w:left w:val="single" w:sz="6" w:space="0" w:color="000000"/>
              <w:bottom w:val="single" w:sz="6" w:space="0" w:color="000000"/>
            </w:tcBorders>
            <w:shd w:val="clear" w:color="auto" w:fill="auto"/>
            <w:vAlign w:val="bottom"/>
          </w:tcPr>
          <w:p w14:paraId="6678C2AD" w14:textId="2CA10A23" w:rsidR="00B861F0" w:rsidRPr="00B861F0" w:rsidRDefault="00B861F0" w:rsidP="00B861F0">
            <w:pPr>
              <w:snapToGrid w:val="0"/>
              <w:spacing w:before="70" w:line="150" w:lineRule="exact"/>
              <w:ind w:right="454"/>
              <w:jc w:val="right"/>
              <w:rPr>
                <w:lang w:val="en-US"/>
              </w:rPr>
            </w:pPr>
            <w:r w:rsidRPr="00B861F0">
              <w:t>102</w:t>
            </w:r>
          </w:p>
        </w:tc>
        <w:tc>
          <w:tcPr>
            <w:tcW w:w="3021" w:type="dxa"/>
            <w:tcBorders>
              <w:left w:val="single" w:sz="6" w:space="0" w:color="000000"/>
              <w:bottom w:val="single" w:sz="6" w:space="0" w:color="000000"/>
            </w:tcBorders>
            <w:shd w:val="clear" w:color="auto" w:fill="auto"/>
            <w:vAlign w:val="center"/>
          </w:tcPr>
          <w:p w14:paraId="41D161BB" w14:textId="76991B6D" w:rsidR="00B861F0" w:rsidRPr="00B861F0" w:rsidRDefault="00B861F0" w:rsidP="00D5228D">
            <w:pPr>
              <w:spacing w:before="70" w:line="150" w:lineRule="exact"/>
              <w:ind w:left="170"/>
            </w:pPr>
            <w:r w:rsidRPr="00B861F0">
              <w:rPr>
                <w:i/>
              </w:rPr>
              <w:t>Japan</w:t>
            </w:r>
          </w:p>
        </w:tc>
      </w:tr>
    </w:tbl>
    <w:p w14:paraId="2E31015C" w14:textId="77777777" w:rsidR="00D54E40" w:rsidRPr="0008019D" w:rsidRDefault="00D54E40" w:rsidP="00D54E40">
      <w:pPr>
        <w:spacing w:before="60"/>
        <w:rPr>
          <w:sz w:val="12"/>
          <w:szCs w:val="12"/>
          <w:vertAlign w:val="superscript"/>
        </w:rPr>
      </w:pPr>
      <w:r w:rsidRPr="0008019D">
        <w:rPr>
          <w:sz w:val="12"/>
          <w:szCs w:val="12"/>
          <w:vertAlign w:val="superscript"/>
        </w:rPr>
        <w:t xml:space="preserve">1) </w:t>
      </w:r>
      <w:r w:rsidRPr="0008019D">
        <w:rPr>
          <w:sz w:val="12"/>
          <w:szCs w:val="12"/>
        </w:rPr>
        <w:t>2011=100.</w:t>
      </w:r>
    </w:p>
    <w:p w14:paraId="290DF1E0" w14:textId="77777777" w:rsidR="00D54E40" w:rsidRPr="0008019D" w:rsidRDefault="00D54E40" w:rsidP="00F41345">
      <w:pPr>
        <w:rPr>
          <w:sz w:val="12"/>
          <w:szCs w:val="12"/>
          <w:lang w:val="en-US"/>
        </w:rPr>
      </w:pPr>
      <w:r w:rsidRPr="0008019D">
        <w:rPr>
          <w:sz w:val="12"/>
          <w:szCs w:val="12"/>
          <w:vertAlign w:val="superscript"/>
        </w:rPr>
        <w:t xml:space="preserve">2) </w:t>
      </w:r>
      <w:r w:rsidRPr="0008019D">
        <w:rPr>
          <w:sz w:val="12"/>
          <w:szCs w:val="12"/>
        </w:rPr>
        <w:t>2012=100.</w:t>
      </w:r>
    </w:p>
    <w:p w14:paraId="634D3834" w14:textId="1DEA1F1D" w:rsidR="00F30663" w:rsidRPr="0008019D" w:rsidRDefault="00F30663" w:rsidP="00F30663">
      <w:pPr>
        <w:rPr>
          <w:sz w:val="12"/>
          <w:szCs w:val="12"/>
          <w:lang w:val="en-US"/>
        </w:rPr>
      </w:pPr>
      <w:r w:rsidRPr="0008019D">
        <w:rPr>
          <w:sz w:val="12"/>
          <w:szCs w:val="12"/>
          <w:vertAlign w:val="superscript"/>
          <w:lang w:val="en-US"/>
        </w:rPr>
        <w:t xml:space="preserve">3) </w:t>
      </w:r>
      <w:r w:rsidRPr="0008019D">
        <w:rPr>
          <w:sz w:val="12"/>
          <w:szCs w:val="12"/>
          <w:lang w:val="en-US"/>
        </w:rPr>
        <w:t>2014=100.</w:t>
      </w:r>
    </w:p>
    <w:p w14:paraId="52C24F3C" w14:textId="6EF1255E" w:rsidR="00FD05BC" w:rsidRPr="0008019D" w:rsidRDefault="00F30663" w:rsidP="00FD05BC">
      <w:pPr>
        <w:rPr>
          <w:sz w:val="12"/>
          <w:szCs w:val="12"/>
        </w:rPr>
      </w:pPr>
      <w:r w:rsidRPr="0008019D">
        <w:rPr>
          <w:sz w:val="12"/>
          <w:szCs w:val="12"/>
          <w:vertAlign w:val="superscript"/>
        </w:rPr>
        <w:t>4</w:t>
      </w:r>
      <w:r w:rsidR="00FD05BC" w:rsidRPr="0008019D">
        <w:rPr>
          <w:sz w:val="12"/>
          <w:szCs w:val="12"/>
          <w:vertAlign w:val="superscript"/>
        </w:rPr>
        <w:t>)</w:t>
      </w:r>
      <w:r w:rsidR="00FD05BC" w:rsidRPr="0008019D">
        <w:rPr>
          <w:sz w:val="12"/>
          <w:szCs w:val="12"/>
        </w:rPr>
        <w:t xml:space="preserve"> 2017=100.</w:t>
      </w:r>
    </w:p>
    <w:p w14:paraId="35F2B5C7" w14:textId="77777777" w:rsidR="003C4E89" w:rsidRPr="0008019D" w:rsidRDefault="003C4E89" w:rsidP="003C4E89">
      <w:pPr>
        <w:rPr>
          <w:sz w:val="12"/>
          <w:szCs w:val="12"/>
        </w:rPr>
      </w:pPr>
      <w:r w:rsidRPr="0008019D">
        <w:rPr>
          <w:sz w:val="12"/>
          <w:szCs w:val="12"/>
          <w:vertAlign w:val="superscript"/>
        </w:rPr>
        <w:t>5)</w:t>
      </w:r>
      <w:r w:rsidRPr="0008019D">
        <w:rPr>
          <w:sz w:val="12"/>
          <w:szCs w:val="12"/>
        </w:rPr>
        <w:t xml:space="preserve"> По данным ЕЭК ООН.</w:t>
      </w:r>
    </w:p>
    <w:p w14:paraId="0366895E" w14:textId="666B03BA" w:rsidR="00FD05BC" w:rsidRPr="0008019D" w:rsidRDefault="003C4E89" w:rsidP="00FD05BC">
      <w:pPr>
        <w:rPr>
          <w:sz w:val="12"/>
          <w:szCs w:val="12"/>
        </w:rPr>
      </w:pPr>
      <w:r w:rsidRPr="0008019D">
        <w:rPr>
          <w:sz w:val="12"/>
          <w:szCs w:val="12"/>
          <w:vertAlign w:val="superscript"/>
        </w:rPr>
        <w:t>6</w:t>
      </w:r>
      <w:r w:rsidR="00F30663" w:rsidRPr="0008019D">
        <w:rPr>
          <w:sz w:val="12"/>
          <w:szCs w:val="12"/>
          <w:vertAlign w:val="superscript"/>
        </w:rPr>
        <w:t>)</w:t>
      </w:r>
      <w:r w:rsidR="00FD05BC" w:rsidRPr="0008019D">
        <w:rPr>
          <w:sz w:val="12"/>
          <w:szCs w:val="12"/>
        </w:rPr>
        <w:t xml:space="preserve"> Включая некоммерческие организации, обслуживающие домашние хозяйства.</w:t>
      </w:r>
    </w:p>
    <w:p w14:paraId="76C5635A" w14:textId="77777777" w:rsidR="00A73538" w:rsidRPr="0008019D" w:rsidRDefault="00A73538" w:rsidP="00A73538">
      <w:pPr>
        <w:spacing w:before="60"/>
        <w:rPr>
          <w:i/>
          <w:sz w:val="12"/>
          <w:szCs w:val="12"/>
          <w:lang w:val="en-US"/>
        </w:rPr>
      </w:pPr>
      <w:r w:rsidRPr="0008019D">
        <w:rPr>
          <w:i/>
          <w:sz w:val="12"/>
          <w:szCs w:val="12"/>
          <w:vertAlign w:val="superscript"/>
          <w:lang w:val="en-US"/>
        </w:rPr>
        <w:t xml:space="preserve">1) </w:t>
      </w:r>
      <w:r w:rsidRPr="0008019D">
        <w:rPr>
          <w:i/>
          <w:sz w:val="12"/>
          <w:szCs w:val="12"/>
          <w:lang w:val="en-US"/>
        </w:rPr>
        <w:t>2011=100.</w:t>
      </w:r>
    </w:p>
    <w:p w14:paraId="0D815C60" w14:textId="77777777" w:rsidR="00A73538" w:rsidRPr="0008019D" w:rsidRDefault="00A73538" w:rsidP="00A73538">
      <w:pPr>
        <w:rPr>
          <w:sz w:val="12"/>
          <w:szCs w:val="12"/>
          <w:lang w:val="en-US"/>
        </w:rPr>
      </w:pPr>
      <w:r w:rsidRPr="0008019D">
        <w:rPr>
          <w:i/>
          <w:sz w:val="12"/>
          <w:szCs w:val="12"/>
          <w:vertAlign w:val="superscript"/>
          <w:lang w:val="en-US"/>
        </w:rPr>
        <w:t xml:space="preserve">2) </w:t>
      </w:r>
      <w:r w:rsidRPr="0008019D">
        <w:rPr>
          <w:i/>
          <w:sz w:val="12"/>
          <w:szCs w:val="12"/>
          <w:lang w:val="en-US"/>
        </w:rPr>
        <w:t>2012=100.</w:t>
      </w:r>
    </w:p>
    <w:p w14:paraId="24EBD6B3" w14:textId="161FC203" w:rsidR="00F30663" w:rsidRPr="0008019D" w:rsidRDefault="00F30663" w:rsidP="00F30663">
      <w:pPr>
        <w:rPr>
          <w:i/>
          <w:sz w:val="12"/>
          <w:szCs w:val="12"/>
          <w:lang w:val="en-US"/>
        </w:rPr>
      </w:pPr>
      <w:r w:rsidRPr="0008019D">
        <w:rPr>
          <w:i/>
          <w:sz w:val="12"/>
          <w:szCs w:val="12"/>
          <w:vertAlign w:val="superscript"/>
          <w:lang w:val="en-US"/>
        </w:rPr>
        <w:t xml:space="preserve">3) </w:t>
      </w:r>
      <w:r w:rsidRPr="0008019D">
        <w:rPr>
          <w:i/>
          <w:sz w:val="12"/>
          <w:szCs w:val="12"/>
          <w:lang w:val="en-US"/>
        </w:rPr>
        <w:t>2014=100.</w:t>
      </w:r>
    </w:p>
    <w:p w14:paraId="36C178E9" w14:textId="71469163" w:rsidR="00A73538" w:rsidRPr="0008019D" w:rsidRDefault="00F30663" w:rsidP="00A73538">
      <w:pPr>
        <w:rPr>
          <w:i/>
          <w:sz w:val="12"/>
          <w:szCs w:val="12"/>
          <w:lang w:val="en-US"/>
        </w:rPr>
      </w:pPr>
      <w:r w:rsidRPr="0008019D">
        <w:rPr>
          <w:i/>
          <w:sz w:val="12"/>
          <w:szCs w:val="12"/>
          <w:vertAlign w:val="superscript"/>
          <w:lang w:val="en-US"/>
        </w:rPr>
        <w:t>4</w:t>
      </w:r>
      <w:r w:rsidR="00A73538" w:rsidRPr="0008019D">
        <w:rPr>
          <w:i/>
          <w:sz w:val="12"/>
          <w:szCs w:val="12"/>
          <w:vertAlign w:val="superscript"/>
          <w:lang w:val="en-US"/>
        </w:rPr>
        <w:t>)</w:t>
      </w:r>
      <w:r w:rsidR="00A73538" w:rsidRPr="0008019D">
        <w:rPr>
          <w:i/>
          <w:sz w:val="12"/>
          <w:szCs w:val="12"/>
          <w:lang w:val="en-US"/>
        </w:rPr>
        <w:t xml:space="preserve"> 2017=100.</w:t>
      </w:r>
    </w:p>
    <w:p w14:paraId="2E5A89A5" w14:textId="77777777" w:rsidR="003C4E89" w:rsidRPr="00A872EB" w:rsidRDefault="003C4E89" w:rsidP="003C4E89">
      <w:pPr>
        <w:rPr>
          <w:i/>
          <w:sz w:val="12"/>
          <w:szCs w:val="12"/>
          <w:lang w:val="en-US"/>
        </w:rPr>
      </w:pPr>
      <w:r w:rsidRPr="00A872EB">
        <w:rPr>
          <w:i/>
          <w:sz w:val="12"/>
          <w:szCs w:val="12"/>
          <w:vertAlign w:val="superscript"/>
          <w:lang w:val="en-US"/>
        </w:rPr>
        <w:t>5)</w:t>
      </w:r>
      <w:r w:rsidRPr="00A872EB">
        <w:rPr>
          <w:i/>
          <w:sz w:val="12"/>
          <w:szCs w:val="12"/>
          <w:lang w:val="en-US"/>
        </w:rPr>
        <w:t xml:space="preserve"> According to UNECE data.</w:t>
      </w:r>
    </w:p>
    <w:p w14:paraId="6432B06B" w14:textId="6415F0FB" w:rsidR="00D5228D" w:rsidRPr="0008019D" w:rsidRDefault="003C4E89" w:rsidP="00FD05BC">
      <w:pPr>
        <w:rPr>
          <w:i/>
          <w:sz w:val="12"/>
          <w:szCs w:val="12"/>
          <w:lang w:val="en-US"/>
        </w:rPr>
      </w:pPr>
      <w:r w:rsidRPr="0008019D">
        <w:rPr>
          <w:i/>
          <w:sz w:val="12"/>
          <w:szCs w:val="12"/>
          <w:vertAlign w:val="superscript"/>
          <w:lang w:val="en-US"/>
        </w:rPr>
        <w:t>6)</w:t>
      </w:r>
      <w:r w:rsidR="00A73538" w:rsidRPr="0008019D">
        <w:rPr>
          <w:i/>
          <w:sz w:val="12"/>
          <w:szCs w:val="12"/>
          <w:lang w:val="en-US"/>
        </w:rPr>
        <w:t xml:space="preserve"> Including non-profit institutions servicing</w:t>
      </w:r>
      <w:r w:rsidR="00A73538" w:rsidRPr="0008019D">
        <w:rPr>
          <w:rStyle w:val="apple-converted-space"/>
          <w:i/>
          <w:sz w:val="12"/>
          <w:szCs w:val="12"/>
          <w:lang w:val="en-US"/>
        </w:rPr>
        <w:t> </w:t>
      </w:r>
      <w:r w:rsidR="00A73538" w:rsidRPr="0008019D">
        <w:rPr>
          <w:i/>
          <w:sz w:val="12"/>
          <w:szCs w:val="12"/>
          <w:lang w:val="en-US"/>
        </w:rPr>
        <w:t>households.</w:t>
      </w:r>
    </w:p>
    <w:p w14:paraId="2911AEEF" w14:textId="1BC2CDF0" w:rsidR="00504A06" w:rsidRPr="00D21FE6" w:rsidRDefault="00693970">
      <w:pPr>
        <w:pStyle w:val="210"/>
        <w:pageBreakBefore/>
        <w:spacing w:after="60"/>
        <w:ind w:left="504" w:hanging="504"/>
        <w:jc w:val="left"/>
      </w:pPr>
      <w:r w:rsidRPr="00D21FE6">
        <w:lastRenderedPageBreak/>
        <w:t>26.</w:t>
      </w:r>
      <w:r w:rsidR="00504A06" w:rsidRPr="00D21FE6">
        <w:t>2</w:t>
      </w:r>
      <w:r w:rsidR="003304FB" w:rsidRPr="00D21FE6">
        <w:t>2</w:t>
      </w:r>
      <w:r w:rsidR="00504A06" w:rsidRPr="00D21FE6">
        <w:t>. ВАЛОВОЙ ВНУТРЕННИЙ ПРОДУКТ ПО ПАРИТЕТУ ПОКУПАТЕЛЬНОЙ СПОСОБНОСТИ</w:t>
      </w:r>
      <w:r w:rsidR="00504A06" w:rsidRPr="00D21FE6">
        <w:br/>
        <w:t>ПО РЕЗУЛЬТАТАМ МЕЖ</w:t>
      </w:r>
      <w:r w:rsidR="0019382C">
        <w:t>ДУНАРОДНЫХ СОПОСТАВЛЕНИЙ за 20</w:t>
      </w:r>
      <w:r w:rsidR="0019382C" w:rsidRPr="0019382C">
        <w:t>21</w:t>
      </w:r>
      <w:r w:rsidR="00504A06" w:rsidRPr="00D21FE6">
        <w:t xml:space="preserve"> г.</w:t>
      </w:r>
      <w:r w:rsidR="00504A06" w:rsidRPr="00D21FE6">
        <w:rPr>
          <w:vertAlign w:val="superscript"/>
        </w:rPr>
        <w:t>1)</w:t>
      </w:r>
    </w:p>
    <w:p w14:paraId="2670CFF5" w14:textId="16E5E315" w:rsidR="00504A06" w:rsidRPr="00D21FE6" w:rsidRDefault="00504A06">
      <w:pPr>
        <w:pStyle w:val="210"/>
        <w:spacing w:after="60"/>
        <w:ind w:left="482"/>
        <w:jc w:val="left"/>
        <w:rPr>
          <w:lang w:val="en-US"/>
        </w:rPr>
      </w:pPr>
      <w:r w:rsidRPr="00D21FE6">
        <w:rPr>
          <w:rStyle w:val="hps"/>
          <w:i/>
          <w:caps/>
          <w:lang w:val="en-US"/>
        </w:rPr>
        <w:t>Gross domestic</w:t>
      </w:r>
      <w:r w:rsidRPr="00D21FE6">
        <w:rPr>
          <w:i/>
          <w:caps/>
          <w:lang w:val="en-US"/>
        </w:rPr>
        <w:t xml:space="preserve"> </w:t>
      </w:r>
      <w:r w:rsidRPr="00D21FE6">
        <w:rPr>
          <w:rStyle w:val="hps"/>
          <w:i/>
          <w:caps/>
          <w:lang w:val="en-US"/>
        </w:rPr>
        <w:t>product</w:t>
      </w:r>
      <w:r w:rsidRPr="00D21FE6">
        <w:rPr>
          <w:i/>
          <w:caps/>
          <w:lang w:val="en-US"/>
        </w:rPr>
        <w:t xml:space="preserve"> </w:t>
      </w:r>
      <w:r w:rsidRPr="00D21FE6">
        <w:rPr>
          <w:rStyle w:val="hpsalt-edited"/>
          <w:i/>
          <w:caps/>
          <w:lang w:val="en-US"/>
        </w:rPr>
        <w:t xml:space="preserve">by </w:t>
      </w:r>
      <w:r w:rsidRPr="00D21FE6">
        <w:rPr>
          <w:rStyle w:val="hps"/>
          <w:i/>
          <w:caps/>
          <w:lang w:val="en-US"/>
        </w:rPr>
        <w:t>purchasing power</w:t>
      </w:r>
      <w:r w:rsidRPr="00D21FE6">
        <w:rPr>
          <w:i/>
          <w:caps/>
          <w:lang w:val="en-US"/>
        </w:rPr>
        <w:t xml:space="preserve"> </w:t>
      </w:r>
      <w:r w:rsidRPr="00D21FE6">
        <w:rPr>
          <w:rStyle w:val="hpsalt-edited"/>
          <w:i/>
          <w:caps/>
          <w:lang w:val="en-US"/>
        </w:rPr>
        <w:t>parity</w:t>
      </w:r>
      <w:r w:rsidRPr="00D21FE6">
        <w:rPr>
          <w:rStyle w:val="hps"/>
          <w:i/>
          <w:caps/>
          <w:lang w:val="en-US"/>
        </w:rPr>
        <w:t xml:space="preserve"> </w:t>
      </w:r>
      <w:r w:rsidRPr="00D21FE6">
        <w:rPr>
          <w:rStyle w:val="hps"/>
          <w:i/>
          <w:caps/>
          <w:lang w:val="en-US"/>
        </w:rPr>
        <w:br/>
      </w:r>
      <w:r w:rsidR="001205AC" w:rsidRPr="00D21FE6">
        <w:rPr>
          <w:rStyle w:val="hps"/>
          <w:i/>
          <w:caps/>
          <w:lang w:val="en-US"/>
        </w:rPr>
        <w:t>(20</w:t>
      </w:r>
      <w:r w:rsidR="0019382C">
        <w:rPr>
          <w:rStyle w:val="hps"/>
          <w:i/>
          <w:caps/>
          <w:lang w:val="en-US"/>
        </w:rPr>
        <w:t>21</w:t>
      </w:r>
      <w:r w:rsidR="000A1FC4" w:rsidRPr="00D21FE6">
        <w:rPr>
          <w:rStyle w:val="hps"/>
          <w:i/>
          <w:caps/>
          <w:vertAlign w:val="superscript"/>
          <w:lang w:val="en-US"/>
        </w:rPr>
        <w:t>1)</w:t>
      </w:r>
      <w:r w:rsidRPr="00D21FE6">
        <w:rPr>
          <w:rStyle w:val="hps"/>
          <w:i/>
          <w:caps/>
          <w:lang w:val="en-US"/>
        </w:rPr>
        <w:t xml:space="preserve"> resultS of International</w:t>
      </w:r>
      <w:r w:rsidRPr="00D21FE6">
        <w:rPr>
          <w:i/>
          <w:caps/>
          <w:lang w:val="en-US"/>
        </w:rPr>
        <w:t xml:space="preserve"> </w:t>
      </w:r>
      <w:r w:rsidR="000A3F17" w:rsidRPr="00D21FE6">
        <w:rPr>
          <w:rStyle w:val="hps"/>
          <w:i/>
          <w:caps/>
          <w:lang w:val="en-US"/>
        </w:rPr>
        <w:t>comparisons</w:t>
      </w:r>
      <w:r w:rsidR="00C17EEF" w:rsidRPr="00D21FE6">
        <w:rPr>
          <w:rStyle w:val="hps"/>
          <w:i/>
          <w:caps/>
          <w:lang w:val="en-US"/>
        </w:rPr>
        <w:t>)</w:t>
      </w:r>
    </w:p>
    <w:tbl>
      <w:tblPr>
        <w:tblW w:w="5000" w:type="pct"/>
        <w:tblLayout w:type="fixed"/>
        <w:tblCellMar>
          <w:left w:w="0" w:type="dxa"/>
          <w:right w:w="0" w:type="dxa"/>
        </w:tblCellMar>
        <w:tblLook w:val="0000" w:firstRow="0" w:lastRow="0" w:firstColumn="0" w:lastColumn="0" w:noHBand="0" w:noVBand="0"/>
      </w:tblPr>
      <w:tblGrid>
        <w:gridCol w:w="3023"/>
        <w:gridCol w:w="1293"/>
        <w:gridCol w:w="1293"/>
        <w:gridCol w:w="1291"/>
        <w:gridCol w:w="3021"/>
      </w:tblGrid>
      <w:tr w:rsidR="00826E43" w:rsidRPr="00D21FE6" w14:paraId="4FEDDD86" w14:textId="77777777" w:rsidTr="00826E43">
        <w:trPr>
          <w:cantSplit/>
        </w:trPr>
        <w:tc>
          <w:tcPr>
            <w:tcW w:w="3023" w:type="dxa"/>
            <w:vMerge w:val="restart"/>
            <w:tcBorders>
              <w:top w:val="single" w:sz="6" w:space="0" w:color="000000"/>
            </w:tcBorders>
            <w:shd w:val="clear" w:color="auto" w:fill="auto"/>
            <w:vAlign w:val="bottom"/>
          </w:tcPr>
          <w:p w14:paraId="4A4B9342" w14:textId="77777777" w:rsidR="00826E43" w:rsidRPr="00D21FE6" w:rsidRDefault="00826E43" w:rsidP="00826E43">
            <w:pPr>
              <w:snapToGrid w:val="0"/>
              <w:spacing w:before="60" w:after="60"/>
              <w:rPr>
                <w:lang w:val="en-US"/>
              </w:rPr>
            </w:pPr>
          </w:p>
        </w:tc>
        <w:tc>
          <w:tcPr>
            <w:tcW w:w="2586" w:type="dxa"/>
            <w:gridSpan w:val="2"/>
            <w:tcBorders>
              <w:top w:val="single" w:sz="6" w:space="0" w:color="000000"/>
              <w:left w:val="single" w:sz="6" w:space="0" w:color="000000"/>
              <w:bottom w:val="single" w:sz="6" w:space="0" w:color="000000"/>
            </w:tcBorders>
            <w:shd w:val="clear" w:color="auto" w:fill="auto"/>
          </w:tcPr>
          <w:p w14:paraId="1F0CC69A" w14:textId="44BDD3CC" w:rsidR="00826E43" w:rsidRPr="00D21FE6" w:rsidRDefault="00826E43" w:rsidP="00826E43">
            <w:pPr>
              <w:spacing w:before="20" w:after="20"/>
              <w:ind w:left="57" w:right="57"/>
            </w:pPr>
            <w:r w:rsidRPr="00D21FE6">
              <w:rPr>
                <w:sz w:val="12"/>
                <w:szCs w:val="12"/>
              </w:rPr>
              <w:t xml:space="preserve">ВВП на душу населения / </w:t>
            </w:r>
            <w:r w:rsidRPr="00D21FE6">
              <w:rPr>
                <w:i/>
                <w:sz w:val="12"/>
              </w:rPr>
              <w:t>GDP per capita</w:t>
            </w:r>
          </w:p>
        </w:tc>
        <w:tc>
          <w:tcPr>
            <w:tcW w:w="1291" w:type="dxa"/>
            <w:vMerge w:val="restart"/>
            <w:tcBorders>
              <w:top w:val="single" w:sz="6" w:space="0" w:color="000000"/>
              <w:left w:val="single" w:sz="6" w:space="0" w:color="000000"/>
            </w:tcBorders>
            <w:shd w:val="clear" w:color="auto" w:fill="auto"/>
          </w:tcPr>
          <w:p w14:paraId="573EFC0D" w14:textId="77777777" w:rsidR="00826E43" w:rsidRPr="00401F61" w:rsidRDefault="00826E43" w:rsidP="00826E43">
            <w:pPr>
              <w:spacing w:before="20" w:after="20"/>
              <w:ind w:left="57" w:right="57"/>
            </w:pPr>
            <w:r w:rsidRPr="00401F61">
              <w:rPr>
                <w:sz w:val="12"/>
                <w:szCs w:val="12"/>
              </w:rPr>
              <w:t xml:space="preserve">ВВП, </w:t>
            </w:r>
            <w:proofErr w:type="gramStart"/>
            <w:r w:rsidRPr="00401F61">
              <w:rPr>
                <w:sz w:val="12"/>
                <w:szCs w:val="12"/>
              </w:rPr>
              <w:t>млрд</w:t>
            </w:r>
            <w:proofErr w:type="gramEnd"/>
            <w:r w:rsidRPr="00401F61">
              <w:rPr>
                <w:sz w:val="12"/>
                <w:szCs w:val="12"/>
              </w:rPr>
              <w:t xml:space="preserve"> долл. США</w:t>
            </w:r>
          </w:p>
          <w:p w14:paraId="482BC6A8" w14:textId="26587064" w:rsidR="00826E43" w:rsidRPr="00826E43" w:rsidRDefault="00826E43" w:rsidP="00826E43">
            <w:pPr>
              <w:spacing w:before="20" w:after="20"/>
              <w:ind w:left="57" w:right="57"/>
            </w:pPr>
            <w:r w:rsidRPr="00401F61">
              <w:rPr>
                <w:i/>
                <w:sz w:val="12"/>
              </w:rPr>
              <w:t>GDP, bln. US dollars</w:t>
            </w:r>
          </w:p>
        </w:tc>
        <w:tc>
          <w:tcPr>
            <w:tcW w:w="3021" w:type="dxa"/>
            <w:vMerge w:val="restart"/>
            <w:tcBorders>
              <w:top w:val="single" w:sz="6" w:space="0" w:color="000000"/>
              <w:left w:val="single" w:sz="6" w:space="0" w:color="000000"/>
            </w:tcBorders>
            <w:shd w:val="clear" w:color="auto" w:fill="auto"/>
            <w:vAlign w:val="bottom"/>
          </w:tcPr>
          <w:p w14:paraId="5270E429" w14:textId="77777777" w:rsidR="00826E43" w:rsidRPr="00D21FE6" w:rsidRDefault="00826E43" w:rsidP="00826E43">
            <w:pPr>
              <w:snapToGrid w:val="0"/>
              <w:spacing w:before="60" w:after="60"/>
            </w:pPr>
          </w:p>
        </w:tc>
      </w:tr>
      <w:tr w:rsidR="00826E43" w:rsidRPr="00D21FE6" w14:paraId="6A41863D" w14:textId="77777777" w:rsidTr="00826E43">
        <w:trPr>
          <w:cantSplit/>
        </w:trPr>
        <w:tc>
          <w:tcPr>
            <w:tcW w:w="3023" w:type="dxa"/>
            <w:vMerge/>
            <w:tcBorders>
              <w:bottom w:val="single" w:sz="6" w:space="0" w:color="000000"/>
            </w:tcBorders>
            <w:shd w:val="clear" w:color="auto" w:fill="auto"/>
            <w:vAlign w:val="bottom"/>
          </w:tcPr>
          <w:p w14:paraId="695E76F1" w14:textId="77777777" w:rsidR="00826E43" w:rsidRPr="00826E43" w:rsidRDefault="00826E43" w:rsidP="00826E43">
            <w:pPr>
              <w:snapToGrid w:val="0"/>
              <w:spacing w:before="60" w:after="60"/>
            </w:pPr>
          </w:p>
        </w:tc>
        <w:tc>
          <w:tcPr>
            <w:tcW w:w="1293" w:type="dxa"/>
            <w:tcBorders>
              <w:top w:val="single" w:sz="6" w:space="0" w:color="000000"/>
              <w:left w:val="single" w:sz="6" w:space="0" w:color="000000"/>
              <w:bottom w:val="single" w:sz="6" w:space="0" w:color="000000"/>
            </w:tcBorders>
            <w:shd w:val="clear" w:color="auto" w:fill="auto"/>
          </w:tcPr>
          <w:p w14:paraId="6F16CEA3" w14:textId="77777777" w:rsidR="00826E43" w:rsidRPr="00D21FE6" w:rsidRDefault="00826E43" w:rsidP="00826E43">
            <w:pPr>
              <w:spacing w:before="20" w:after="20" w:line="120" w:lineRule="exact"/>
              <w:ind w:left="57" w:right="57"/>
            </w:pPr>
            <w:r w:rsidRPr="00D21FE6">
              <w:rPr>
                <w:sz w:val="12"/>
                <w:szCs w:val="12"/>
              </w:rPr>
              <w:t>долл. США</w:t>
            </w:r>
          </w:p>
          <w:p w14:paraId="6805F8E7" w14:textId="59023F4B" w:rsidR="00826E43" w:rsidRPr="00D21FE6" w:rsidRDefault="00826E43" w:rsidP="00826E43">
            <w:pPr>
              <w:spacing w:before="20" w:after="20"/>
              <w:ind w:left="57" w:right="57"/>
            </w:pPr>
            <w:r w:rsidRPr="00D21FE6">
              <w:rPr>
                <w:i/>
                <w:sz w:val="12"/>
              </w:rPr>
              <w:t>US</w:t>
            </w:r>
            <w:r w:rsidRPr="00D21FE6">
              <w:rPr>
                <w:i/>
                <w:sz w:val="12"/>
                <w:lang w:val="en-US"/>
              </w:rPr>
              <w:t xml:space="preserve"> dollars</w:t>
            </w:r>
          </w:p>
        </w:tc>
        <w:tc>
          <w:tcPr>
            <w:tcW w:w="1293" w:type="dxa"/>
            <w:tcBorders>
              <w:top w:val="single" w:sz="6" w:space="0" w:color="000000"/>
              <w:left w:val="single" w:sz="6" w:space="0" w:color="000000"/>
              <w:bottom w:val="single" w:sz="6" w:space="0" w:color="000000"/>
            </w:tcBorders>
            <w:shd w:val="clear" w:color="auto" w:fill="auto"/>
          </w:tcPr>
          <w:p w14:paraId="5DB89335" w14:textId="77777777" w:rsidR="00826E43" w:rsidRPr="00D21FE6" w:rsidRDefault="00826E43" w:rsidP="00826E43">
            <w:pPr>
              <w:spacing w:before="20" w:after="20" w:line="120" w:lineRule="exact"/>
              <w:ind w:left="57" w:right="57"/>
            </w:pPr>
            <w:r w:rsidRPr="00D21FE6">
              <w:rPr>
                <w:sz w:val="12"/>
                <w:szCs w:val="12"/>
              </w:rPr>
              <w:t xml:space="preserve">индекс физического объема </w:t>
            </w:r>
            <w:r w:rsidRPr="00D21FE6">
              <w:rPr>
                <w:sz w:val="12"/>
                <w:szCs w:val="12"/>
              </w:rPr>
              <w:br/>
              <w:t>(США=100)</w:t>
            </w:r>
          </w:p>
          <w:p w14:paraId="482AB1B3" w14:textId="0CF44547" w:rsidR="00826E43" w:rsidRPr="00826E43" w:rsidRDefault="00826E43" w:rsidP="00826E43">
            <w:pPr>
              <w:spacing w:before="20" w:after="20"/>
              <w:ind w:left="57" w:right="57"/>
            </w:pPr>
            <w:r w:rsidRPr="00D21FE6">
              <w:rPr>
                <w:i/>
                <w:sz w:val="12"/>
              </w:rPr>
              <w:t>volume index (USA=100)</w:t>
            </w:r>
          </w:p>
        </w:tc>
        <w:tc>
          <w:tcPr>
            <w:tcW w:w="1291" w:type="dxa"/>
            <w:vMerge/>
            <w:tcBorders>
              <w:left w:val="single" w:sz="6" w:space="0" w:color="000000"/>
              <w:bottom w:val="single" w:sz="6" w:space="0" w:color="000000"/>
            </w:tcBorders>
            <w:shd w:val="clear" w:color="auto" w:fill="auto"/>
          </w:tcPr>
          <w:p w14:paraId="28EFFC91" w14:textId="77777777" w:rsidR="00826E43" w:rsidRPr="00826E43" w:rsidRDefault="00826E43" w:rsidP="00826E43">
            <w:pPr>
              <w:spacing w:before="60" w:after="60"/>
              <w:jc w:val="center"/>
            </w:pPr>
          </w:p>
        </w:tc>
        <w:tc>
          <w:tcPr>
            <w:tcW w:w="3021" w:type="dxa"/>
            <w:vMerge/>
            <w:tcBorders>
              <w:left w:val="single" w:sz="6" w:space="0" w:color="000000"/>
              <w:bottom w:val="single" w:sz="6" w:space="0" w:color="000000"/>
            </w:tcBorders>
            <w:shd w:val="clear" w:color="auto" w:fill="auto"/>
            <w:vAlign w:val="bottom"/>
          </w:tcPr>
          <w:p w14:paraId="19B906AB" w14:textId="77777777" w:rsidR="00826E43" w:rsidRPr="00D21FE6" w:rsidRDefault="00826E43" w:rsidP="00826E43">
            <w:pPr>
              <w:snapToGrid w:val="0"/>
              <w:spacing w:before="60" w:after="60"/>
            </w:pPr>
          </w:p>
        </w:tc>
      </w:tr>
      <w:tr w:rsidR="00826E43" w:rsidRPr="00D21FE6" w14:paraId="3FE9C30D" w14:textId="77777777" w:rsidTr="000F53B8">
        <w:trPr>
          <w:cantSplit/>
        </w:trPr>
        <w:tc>
          <w:tcPr>
            <w:tcW w:w="3023" w:type="dxa"/>
            <w:shd w:val="clear" w:color="auto" w:fill="auto"/>
            <w:vAlign w:val="center"/>
          </w:tcPr>
          <w:p w14:paraId="73583558" w14:textId="4E763EFD" w:rsidR="00826E43" w:rsidRPr="00AC19AC" w:rsidRDefault="00826E43" w:rsidP="00514A79">
            <w:pPr>
              <w:spacing w:before="80" w:line="150" w:lineRule="exact"/>
              <w:rPr>
                <w:color w:val="000000" w:themeColor="text1"/>
              </w:rPr>
            </w:pPr>
            <w:r w:rsidRPr="0019382C">
              <w:rPr>
                <w:b/>
                <w:bCs/>
                <w:color w:val="000000" w:themeColor="text1"/>
              </w:rPr>
              <w:t>Россия</w:t>
            </w:r>
          </w:p>
        </w:tc>
        <w:tc>
          <w:tcPr>
            <w:tcW w:w="1293" w:type="dxa"/>
            <w:tcBorders>
              <w:left w:val="single" w:sz="6" w:space="0" w:color="000000"/>
            </w:tcBorders>
            <w:shd w:val="clear" w:color="auto" w:fill="auto"/>
            <w:vAlign w:val="bottom"/>
          </w:tcPr>
          <w:p w14:paraId="1A035EBE" w14:textId="5A920A6D" w:rsidR="00826E43" w:rsidRPr="00AC19AC" w:rsidRDefault="00826E43" w:rsidP="00514A79">
            <w:pPr>
              <w:spacing w:before="80" w:line="150" w:lineRule="exact"/>
              <w:ind w:right="454"/>
              <w:jc w:val="right"/>
              <w:rPr>
                <w:color w:val="000000" w:themeColor="text1"/>
                <w:lang w:val="en-US"/>
              </w:rPr>
            </w:pPr>
            <w:r>
              <w:rPr>
                <w:color w:val="000000" w:themeColor="text1"/>
              </w:rPr>
              <w:t>38 938</w:t>
            </w:r>
          </w:p>
        </w:tc>
        <w:tc>
          <w:tcPr>
            <w:tcW w:w="1293" w:type="dxa"/>
            <w:tcBorders>
              <w:left w:val="single" w:sz="6" w:space="0" w:color="000000"/>
            </w:tcBorders>
            <w:shd w:val="clear" w:color="auto" w:fill="auto"/>
            <w:vAlign w:val="bottom"/>
          </w:tcPr>
          <w:p w14:paraId="0E56568C" w14:textId="3093209E" w:rsidR="00826E43" w:rsidRPr="00433000" w:rsidRDefault="00826E43" w:rsidP="00514A79">
            <w:pPr>
              <w:spacing w:before="80" w:line="150" w:lineRule="exact"/>
              <w:ind w:right="454"/>
              <w:jc w:val="right"/>
              <w:rPr>
                <w:color w:val="000000" w:themeColor="text1"/>
                <w:lang w:val="en-US"/>
              </w:rPr>
            </w:pPr>
            <w:r w:rsidRPr="0019382C">
              <w:rPr>
                <w:color w:val="000000" w:themeColor="text1"/>
              </w:rPr>
              <w:t>55</w:t>
            </w:r>
          </w:p>
        </w:tc>
        <w:tc>
          <w:tcPr>
            <w:tcW w:w="1291" w:type="dxa"/>
            <w:tcBorders>
              <w:left w:val="single" w:sz="6" w:space="0" w:color="000000"/>
            </w:tcBorders>
            <w:shd w:val="clear" w:color="auto" w:fill="auto"/>
            <w:vAlign w:val="bottom"/>
          </w:tcPr>
          <w:p w14:paraId="21430331" w14:textId="7E043025" w:rsidR="00826E43" w:rsidRPr="00433000" w:rsidRDefault="00826E43" w:rsidP="00514A79">
            <w:pPr>
              <w:spacing w:before="80" w:line="150" w:lineRule="exact"/>
              <w:ind w:right="454"/>
              <w:jc w:val="right"/>
              <w:rPr>
                <w:color w:val="000000" w:themeColor="text1"/>
              </w:rPr>
            </w:pPr>
            <w:r w:rsidRPr="0019382C">
              <w:rPr>
                <w:color w:val="000000" w:themeColor="text1"/>
              </w:rPr>
              <w:t>5</w:t>
            </w:r>
            <w:r w:rsidR="00780454">
              <w:rPr>
                <w:color w:val="000000" w:themeColor="text1"/>
                <w:lang w:val="en-US"/>
              </w:rPr>
              <w:t xml:space="preserve"> </w:t>
            </w:r>
            <w:r w:rsidRPr="0019382C">
              <w:rPr>
                <w:color w:val="000000" w:themeColor="text1"/>
              </w:rPr>
              <w:t>732,4</w:t>
            </w:r>
          </w:p>
        </w:tc>
        <w:tc>
          <w:tcPr>
            <w:tcW w:w="3021" w:type="dxa"/>
            <w:tcBorders>
              <w:left w:val="single" w:sz="6" w:space="0" w:color="000000"/>
            </w:tcBorders>
            <w:shd w:val="clear" w:color="auto" w:fill="auto"/>
            <w:vAlign w:val="bottom"/>
          </w:tcPr>
          <w:p w14:paraId="22DE2979" w14:textId="04EB07F3" w:rsidR="00826E43" w:rsidRPr="00AC19AC" w:rsidRDefault="00826E43" w:rsidP="00514A79">
            <w:pPr>
              <w:spacing w:before="80" w:line="150" w:lineRule="exact"/>
              <w:ind w:left="57"/>
              <w:rPr>
                <w:color w:val="000000" w:themeColor="text1"/>
              </w:rPr>
            </w:pPr>
            <w:r w:rsidRPr="0019382C">
              <w:rPr>
                <w:b/>
                <w:i/>
                <w:color w:val="000000" w:themeColor="text1"/>
                <w:szCs w:val="16"/>
              </w:rPr>
              <w:t>Russia</w:t>
            </w:r>
          </w:p>
        </w:tc>
      </w:tr>
      <w:tr w:rsidR="00826E43" w:rsidRPr="00D21FE6" w14:paraId="6B1DBED8" w14:textId="77777777" w:rsidTr="000F53B8">
        <w:trPr>
          <w:cantSplit/>
        </w:trPr>
        <w:tc>
          <w:tcPr>
            <w:tcW w:w="3023" w:type="dxa"/>
            <w:shd w:val="clear" w:color="auto" w:fill="auto"/>
            <w:vAlign w:val="center"/>
          </w:tcPr>
          <w:p w14:paraId="05EC9721" w14:textId="479CA4C8" w:rsidR="00826E43" w:rsidRPr="00AC19AC" w:rsidRDefault="00826E43" w:rsidP="00514A79">
            <w:pPr>
              <w:spacing w:before="80" w:line="150" w:lineRule="exact"/>
              <w:rPr>
                <w:color w:val="000000" w:themeColor="text1"/>
              </w:rPr>
            </w:pPr>
            <w:r w:rsidRPr="0019382C">
              <w:rPr>
                <w:b/>
                <w:bCs/>
                <w:color w:val="000000" w:themeColor="text1"/>
              </w:rPr>
              <w:t>Страны СНГ</w:t>
            </w:r>
          </w:p>
        </w:tc>
        <w:tc>
          <w:tcPr>
            <w:tcW w:w="1293" w:type="dxa"/>
            <w:tcBorders>
              <w:left w:val="single" w:sz="6" w:space="0" w:color="000000"/>
            </w:tcBorders>
            <w:shd w:val="clear" w:color="auto" w:fill="auto"/>
            <w:vAlign w:val="bottom"/>
          </w:tcPr>
          <w:p w14:paraId="606E7273" w14:textId="77777777" w:rsidR="00826E43" w:rsidRPr="00AC19AC" w:rsidRDefault="00826E43" w:rsidP="00514A79">
            <w:pPr>
              <w:snapToGrid w:val="0"/>
              <w:spacing w:before="80" w:line="150" w:lineRule="exact"/>
              <w:ind w:right="454"/>
              <w:jc w:val="right"/>
              <w:rPr>
                <w:color w:val="000000" w:themeColor="text1"/>
              </w:rPr>
            </w:pPr>
          </w:p>
        </w:tc>
        <w:tc>
          <w:tcPr>
            <w:tcW w:w="1293" w:type="dxa"/>
            <w:tcBorders>
              <w:left w:val="single" w:sz="6" w:space="0" w:color="000000"/>
            </w:tcBorders>
            <w:shd w:val="clear" w:color="auto" w:fill="auto"/>
            <w:vAlign w:val="bottom"/>
          </w:tcPr>
          <w:p w14:paraId="08299F17" w14:textId="77777777" w:rsidR="00826E43" w:rsidRPr="00433000" w:rsidRDefault="00826E43" w:rsidP="00514A79">
            <w:pPr>
              <w:snapToGrid w:val="0"/>
              <w:spacing w:before="80" w:line="150" w:lineRule="exact"/>
              <w:ind w:right="454"/>
              <w:jc w:val="right"/>
              <w:rPr>
                <w:color w:val="000000" w:themeColor="text1"/>
              </w:rPr>
            </w:pPr>
          </w:p>
        </w:tc>
        <w:tc>
          <w:tcPr>
            <w:tcW w:w="1291" w:type="dxa"/>
            <w:tcBorders>
              <w:left w:val="single" w:sz="6" w:space="0" w:color="000000"/>
            </w:tcBorders>
            <w:shd w:val="clear" w:color="auto" w:fill="auto"/>
            <w:vAlign w:val="bottom"/>
          </w:tcPr>
          <w:p w14:paraId="3FC8EBC1" w14:textId="77777777" w:rsidR="00826E43" w:rsidRPr="00433000" w:rsidRDefault="00826E43" w:rsidP="00514A79">
            <w:pPr>
              <w:snapToGrid w:val="0"/>
              <w:spacing w:before="80" w:line="150" w:lineRule="exact"/>
              <w:ind w:right="454"/>
              <w:jc w:val="right"/>
              <w:rPr>
                <w:color w:val="000000" w:themeColor="text1"/>
              </w:rPr>
            </w:pPr>
          </w:p>
        </w:tc>
        <w:tc>
          <w:tcPr>
            <w:tcW w:w="3021" w:type="dxa"/>
            <w:tcBorders>
              <w:left w:val="single" w:sz="6" w:space="0" w:color="000000"/>
            </w:tcBorders>
            <w:shd w:val="clear" w:color="auto" w:fill="auto"/>
            <w:vAlign w:val="bottom"/>
          </w:tcPr>
          <w:p w14:paraId="1A092002" w14:textId="5F6A6CA3" w:rsidR="00826E43" w:rsidRPr="00AC19AC" w:rsidRDefault="00826E43" w:rsidP="00514A79">
            <w:pPr>
              <w:spacing w:before="80" w:line="150" w:lineRule="exact"/>
              <w:ind w:left="57"/>
              <w:rPr>
                <w:color w:val="000000" w:themeColor="text1"/>
              </w:rPr>
            </w:pPr>
            <w:r w:rsidRPr="0019382C">
              <w:rPr>
                <w:b/>
                <w:i/>
                <w:color w:val="000000" w:themeColor="text1"/>
              </w:rPr>
              <w:t>CIS countries</w:t>
            </w:r>
          </w:p>
        </w:tc>
      </w:tr>
      <w:tr w:rsidR="00826E43" w:rsidRPr="00D21FE6" w14:paraId="0CFA1412" w14:textId="77777777" w:rsidTr="000F53B8">
        <w:trPr>
          <w:cantSplit/>
        </w:trPr>
        <w:tc>
          <w:tcPr>
            <w:tcW w:w="3023" w:type="dxa"/>
            <w:shd w:val="clear" w:color="auto" w:fill="auto"/>
            <w:vAlign w:val="center"/>
          </w:tcPr>
          <w:p w14:paraId="6F2F67AA" w14:textId="10D69D35" w:rsidR="00826E43" w:rsidRPr="00AC19AC" w:rsidRDefault="00826E43" w:rsidP="00514A79">
            <w:pPr>
              <w:spacing w:before="80" w:line="150" w:lineRule="exact"/>
              <w:ind w:left="284"/>
              <w:rPr>
                <w:color w:val="000000" w:themeColor="text1"/>
              </w:rPr>
            </w:pPr>
            <w:r w:rsidRPr="0019382C">
              <w:rPr>
                <w:color w:val="000000" w:themeColor="text1"/>
              </w:rPr>
              <w:t>из них:</w:t>
            </w:r>
          </w:p>
        </w:tc>
        <w:tc>
          <w:tcPr>
            <w:tcW w:w="1293" w:type="dxa"/>
            <w:tcBorders>
              <w:left w:val="single" w:sz="6" w:space="0" w:color="000000"/>
            </w:tcBorders>
            <w:shd w:val="clear" w:color="auto" w:fill="auto"/>
            <w:vAlign w:val="bottom"/>
          </w:tcPr>
          <w:p w14:paraId="08A8E710" w14:textId="77777777" w:rsidR="00826E43" w:rsidRPr="00AC19AC" w:rsidRDefault="00826E43" w:rsidP="00514A79">
            <w:pPr>
              <w:snapToGrid w:val="0"/>
              <w:spacing w:before="80" w:line="150" w:lineRule="exact"/>
              <w:ind w:right="454"/>
              <w:jc w:val="right"/>
              <w:rPr>
                <w:color w:val="000000" w:themeColor="text1"/>
              </w:rPr>
            </w:pPr>
          </w:p>
        </w:tc>
        <w:tc>
          <w:tcPr>
            <w:tcW w:w="1293" w:type="dxa"/>
            <w:tcBorders>
              <w:left w:val="single" w:sz="6" w:space="0" w:color="000000"/>
            </w:tcBorders>
            <w:shd w:val="clear" w:color="auto" w:fill="auto"/>
            <w:vAlign w:val="bottom"/>
          </w:tcPr>
          <w:p w14:paraId="52B4FF7E" w14:textId="77777777" w:rsidR="00826E43" w:rsidRPr="00433000" w:rsidRDefault="00826E43" w:rsidP="00514A79">
            <w:pPr>
              <w:snapToGrid w:val="0"/>
              <w:spacing w:before="80" w:line="150" w:lineRule="exact"/>
              <w:ind w:right="454"/>
              <w:jc w:val="right"/>
              <w:rPr>
                <w:color w:val="000000" w:themeColor="text1"/>
              </w:rPr>
            </w:pPr>
          </w:p>
        </w:tc>
        <w:tc>
          <w:tcPr>
            <w:tcW w:w="1291" w:type="dxa"/>
            <w:tcBorders>
              <w:left w:val="single" w:sz="6" w:space="0" w:color="000000"/>
            </w:tcBorders>
            <w:shd w:val="clear" w:color="auto" w:fill="auto"/>
            <w:vAlign w:val="bottom"/>
          </w:tcPr>
          <w:p w14:paraId="04BA64D6" w14:textId="77777777" w:rsidR="00826E43" w:rsidRPr="00433000" w:rsidRDefault="00826E43" w:rsidP="00514A79">
            <w:pPr>
              <w:snapToGrid w:val="0"/>
              <w:spacing w:before="80" w:line="150" w:lineRule="exact"/>
              <w:ind w:right="454"/>
              <w:jc w:val="right"/>
              <w:rPr>
                <w:color w:val="000000" w:themeColor="text1"/>
              </w:rPr>
            </w:pPr>
          </w:p>
        </w:tc>
        <w:tc>
          <w:tcPr>
            <w:tcW w:w="3021" w:type="dxa"/>
            <w:tcBorders>
              <w:left w:val="single" w:sz="6" w:space="0" w:color="000000"/>
            </w:tcBorders>
            <w:shd w:val="clear" w:color="auto" w:fill="auto"/>
            <w:vAlign w:val="bottom"/>
          </w:tcPr>
          <w:p w14:paraId="7DBB13F8" w14:textId="1459B4A0" w:rsidR="00826E43" w:rsidRPr="00B84149" w:rsidRDefault="00826E43" w:rsidP="00514A79">
            <w:pPr>
              <w:spacing w:before="80" w:line="150" w:lineRule="exact"/>
              <w:ind w:left="340"/>
              <w:rPr>
                <w:i/>
                <w:color w:val="000000" w:themeColor="text1"/>
              </w:rPr>
            </w:pPr>
            <w:r w:rsidRPr="00B84149">
              <w:rPr>
                <w:i/>
                <w:color w:val="000000" w:themeColor="text1"/>
              </w:rPr>
              <w:t>of which:</w:t>
            </w:r>
          </w:p>
        </w:tc>
      </w:tr>
      <w:tr w:rsidR="00826E43" w:rsidRPr="00D21FE6" w14:paraId="630EA845" w14:textId="77777777" w:rsidTr="000F53B8">
        <w:trPr>
          <w:cantSplit/>
        </w:trPr>
        <w:tc>
          <w:tcPr>
            <w:tcW w:w="3023" w:type="dxa"/>
            <w:shd w:val="clear" w:color="auto" w:fill="auto"/>
            <w:vAlign w:val="center"/>
          </w:tcPr>
          <w:p w14:paraId="70E0BD7E" w14:textId="507324B5" w:rsidR="00826E43" w:rsidRPr="00AC19AC" w:rsidRDefault="00826E43" w:rsidP="00514A79">
            <w:pPr>
              <w:spacing w:before="80" w:line="150" w:lineRule="exact"/>
              <w:ind w:left="113"/>
              <w:rPr>
                <w:color w:val="000000" w:themeColor="text1"/>
              </w:rPr>
            </w:pPr>
            <w:r w:rsidRPr="0019382C">
              <w:rPr>
                <w:color w:val="000000" w:themeColor="text1"/>
              </w:rPr>
              <w:t>Азербайджан</w:t>
            </w:r>
          </w:p>
        </w:tc>
        <w:tc>
          <w:tcPr>
            <w:tcW w:w="1293" w:type="dxa"/>
            <w:tcBorders>
              <w:left w:val="single" w:sz="6" w:space="0" w:color="000000"/>
            </w:tcBorders>
            <w:shd w:val="clear" w:color="auto" w:fill="auto"/>
            <w:vAlign w:val="bottom"/>
          </w:tcPr>
          <w:p w14:paraId="78D28B7F" w14:textId="2FA6CC58" w:rsidR="00826E43" w:rsidRPr="00AC19AC" w:rsidRDefault="00826E43" w:rsidP="00514A79">
            <w:pPr>
              <w:snapToGrid w:val="0"/>
              <w:spacing w:before="80" w:line="150" w:lineRule="exact"/>
              <w:ind w:right="454"/>
              <w:jc w:val="right"/>
              <w:rPr>
                <w:color w:val="000000" w:themeColor="text1"/>
              </w:rPr>
            </w:pPr>
            <w:r w:rsidRPr="0019382C">
              <w:rPr>
                <w:color w:val="000000" w:themeColor="text1"/>
              </w:rPr>
              <w:t>20 298</w:t>
            </w:r>
          </w:p>
        </w:tc>
        <w:tc>
          <w:tcPr>
            <w:tcW w:w="1293" w:type="dxa"/>
            <w:tcBorders>
              <w:left w:val="single" w:sz="6" w:space="0" w:color="000000"/>
            </w:tcBorders>
            <w:shd w:val="clear" w:color="auto" w:fill="auto"/>
            <w:vAlign w:val="bottom"/>
          </w:tcPr>
          <w:p w14:paraId="403E8996" w14:textId="70358AE8" w:rsidR="00826E43" w:rsidRPr="00433000" w:rsidRDefault="00826E43" w:rsidP="00514A79">
            <w:pPr>
              <w:snapToGrid w:val="0"/>
              <w:spacing w:before="80" w:line="150" w:lineRule="exact"/>
              <w:ind w:right="454"/>
              <w:jc w:val="right"/>
              <w:rPr>
                <w:color w:val="000000" w:themeColor="text1"/>
              </w:rPr>
            </w:pPr>
            <w:r w:rsidRPr="0019382C">
              <w:rPr>
                <w:color w:val="000000" w:themeColor="text1"/>
              </w:rPr>
              <w:t>29</w:t>
            </w:r>
          </w:p>
        </w:tc>
        <w:tc>
          <w:tcPr>
            <w:tcW w:w="1291" w:type="dxa"/>
            <w:tcBorders>
              <w:left w:val="single" w:sz="6" w:space="0" w:color="000000"/>
            </w:tcBorders>
            <w:shd w:val="clear" w:color="auto" w:fill="auto"/>
            <w:vAlign w:val="bottom"/>
          </w:tcPr>
          <w:p w14:paraId="3A312279" w14:textId="4BA6EB72" w:rsidR="00826E43" w:rsidRPr="00433000" w:rsidRDefault="00826E43" w:rsidP="00514A79">
            <w:pPr>
              <w:snapToGrid w:val="0"/>
              <w:spacing w:before="80" w:line="150" w:lineRule="exact"/>
              <w:ind w:right="454"/>
              <w:jc w:val="right"/>
              <w:rPr>
                <w:color w:val="000000" w:themeColor="text1"/>
              </w:rPr>
            </w:pPr>
            <w:r w:rsidRPr="0019382C">
              <w:rPr>
                <w:color w:val="000000" w:themeColor="text1"/>
              </w:rPr>
              <w:t>203,9</w:t>
            </w:r>
          </w:p>
        </w:tc>
        <w:tc>
          <w:tcPr>
            <w:tcW w:w="3021" w:type="dxa"/>
            <w:tcBorders>
              <w:left w:val="single" w:sz="6" w:space="0" w:color="000000"/>
            </w:tcBorders>
            <w:shd w:val="clear" w:color="auto" w:fill="auto"/>
            <w:vAlign w:val="bottom"/>
          </w:tcPr>
          <w:p w14:paraId="0A0453C7" w14:textId="24D12A98" w:rsidR="00826E43" w:rsidRPr="00B84149" w:rsidRDefault="00826E43" w:rsidP="00514A79">
            <w:pPr>
              <w:spacing w:before="80" w:line="150" w:lineRule="exact"/>
              <w:ind w:left="170"/>
              <w:rPr>
                <w:i/>
                <w:color w:val="000000" w:themeColor="text1"/>
              </w:rPr>
            </w:pPr>
            <w:r w:rsidRPr="00B84149">
              <w:rPr>
                <w:i/>
                <w:color w:val="000000" w:themeColor="text1"/>
              </w:rPr>
              <w:t>Azerbaijan</w:t>
            </w:r>
          </w:p>
        </w:tc>
      </w:tr>
      <w:tr w:rsidR="00826E43" w:rsidRPr="00D21FE6" w14:paraId="2A1DEE38" w14:textId="77777777" w:rsidTr="000F53B8">
        <w:trPr>
          <w:cantSplit/>
        </w:trPr>
        <w:tc>
          <w:tcPr>
            <w:tcW w:w="3023" w:type="dxa"/>
            <w:shd w:val="clear" w:color="auto" w:fill="auto"/>
            <w:vAlign w:val="center"/>
          </w:tcPr>
          <w:p w14:paraId="445A5AFF" w14:textId="075BDD97" w:rsidR="00826E43" w:rsidRPr="00AC19AC" w:rsidRDefault="00826E43" w:rsidP="00514A79">
            <w:pPr>
              <w:spacing w:before="80" w:line="150" w:lineRule="exact"/>
              <w:ind w:left="113"/>
              <w:rPr>
                <w:color w:val="000000" w:themeColor="text1"/>
              </w:rPr>
            </w:pPr>
            <w:r w:rsidRPr="0019382C">
              <w:rPr>
                <w:color w:val="000000" w:themeColor="text1"/>
              </w:rPr>
              <w:t>Армения</w:t>
            </w:r>
          </w:p>
        </w:tc>
        <w:tc>
          <w:tcPr>
            <w:tcW w:w="1293" w:type="dxa"/>
            <w:tcBorders>
              <w:left w:val="single" w:sz="6" w:space="0" w:color="000000"/>
            </w:tcBorders>
            <w:shd w:val="clear" w:color="auto" w:fill="auto"/>
            <w:vAlign w:val="bottom"/>
          </w:tcPr>
          <w:p w14:paraId="5961D31C" w14:textId="2CFA1028" w:rsidR="00826E43" w:rsidRPr="00AC19AC" w:rsidRDefault="00826E43" w:rsidP="00514A79">
            <w:pPr>
              <w:snapToGrid w:val="0"/>
              <w:spacing w:before="80" w:line="150" w:lineRule="exact"/>
              <w:ind w:right="454"/>
              <w:jc w:val="right"/>
              <w:rPr>
                <w:color w:val="000000" w:themeColor="text1"/>
              </w:rPr>
            </w:pPr>
            <w:r w:rsidRPr="0019382C">
              <w:rPr>
                <w:color w:val="000000" w:themeColor="text1"/>
              </w:rPr>
              <w:t>15 922</w:t>
            </w:r>
          </w:p>
        </w:tc>
        <w:tc>
          <w:tcPr>
            <w:tcW w:w="1293" w:type="dxa"/>
            <w:tcBorders>
              <w:left w:val="single" w:sz="6" w:space="0" w:color="000000"/>
            </w:tcBorders>
            <w:shd w:val="clear" w:color="auto" w:fill="auto"/>
            <w:vAlign w:val="bottom"/>
          </w:tcPr>
          <w:p w14:paraId="18ECB749" w14:textId="34B8B4A2" w:rsidR="00826E43" w:rsidRPr="00433000" w:rsidRDefault="00826E43" w:rsidP="00514A79">
            <w:pPr>
              <w:snapToGrid w:val="0"/>
              <w:spacing w:before="80" w:line="150" w:lineRule="exact"/>
              <w:ind w:right="454"/>
              <w:jc w:val="right"/>
              <w:rPr>
                <w:color w:val="000000" w:themeColor="text1"/>
              </w:rPr>
            </w:pPr>
            <w:r w:rsidRPr="0019382C">
              <w:rPr>
                <w:color w:val="000000" w:themeColor="text1"/>
              </w:rPr>
              <w:t>22</w:t>
            </w:r>
          </w:p>
        </w:tc>
        <w:tc>
          <w:tcPr>
            <w:tcW w:w="1291" w:type="dxa"/>
            <w:tcBorders>
              <w:left w:val="single" w:sz="6" w:space="0" w:color="000000"/>
            </w:tcBorders>
            <w:shd w:val="clear" w:color="auto" w:fill="auto"/>
            <w:vAlign w:val="bottom"/>
          </w:tcPr>
          <w:p w14:paraId="4C402464" w14:textId="5DA3409D" w:rsidR="00826E43" w:rsidRPr="00433000" w:rsidRDefault="00826E43" w:rsidP="00514A79">
            <w:pPr>
              <w:snapToGrid w:val="0"/>
              <w:spacing w:before="80" w:line="150" w:lineRule="exact"/>
              <w:ind w:right="454"/>
              <w:jc w:val="right"/>
              <w:rPr>
                <w:color w:val="000000" w:themeColor="text1"/>
              </w:rPr>
            </w:pPr>
            <w:r w:rsidRPr="0019382C">
              <w:rPr>
                <w:color w:val="000000" w:themeColor="text1"/>
              </w:rPr>
              <w:t>47,2</w:t>
            </w:r>
          </w:p>
        </w:tc>
        <w:tc>
          <w:tcPr>
            <w:tcW w:w="3021" w:type="dxa"/>
            <w:tcBorders>
              <w:left w:val="single" w:sz="6" w:space="0" w:color="000000"/>
            </w:tcBorders>
            <w:shd w:val="clear" w:color="auto" w:fill="auto"/>
            <w:vAlign w:val="bottom"/>
          </w:tcPr>
          <w:p w14:paraId="53C0E4FF" w14:textId="08364D03" w:rsidR="00826E43" w:rsidRPr="00B84149" w:rsidRDefault="00826E43" w:rsidP="00514A79">
            <w:pPr>
              <w:spacing w:before="80" w:line="150" w:lineRule="exact"/>
              <w:ind w:left="170"/>
              <w:rPr>
                <w:i/>
                <w:color w:val="000000" w:themeColor="text1"/>
              </w:rPr>
            </w:pPr>
            <w:r w:rsidRPr="00B84149">
              <w:rPr>
                <w:i/>
                <w:color w:val="000000" w:themeColor="text1"/>
              </w:rPr>
              <w:t>Armenia</w:t>
            </w:r>
          </w:p>
        </w:tc>
      </w:tr>
      <w:tr w:rsidR="00826E43" w:rsidRPr="00D21FE6" w14:paraId="7E4D0C3C" w14:textId="77777777" w:rsidTr="000F53B8">
        <w:trPr>
          <w:cantSplit/>
        </w:trPr>
        <w:tc>
          <w:tcPr>
            <w:tcW w:w="3023" w:type="dxa"/>
            <w:shd w:val="clear" w:color="auto" w:fill="auto"/>
            <w:vAlign w:val="center"/>
          </w:tcPr>
          <w:p w14:paraId="59489D2E" w14:textId="263519B9" w:rsidR="00826E43" w:rsidRPr="00AC19AC" w:rsidRDefault="00826E43" w:rsidP="00514A79">
            <w:pPr>
              <w:spacing w:before="80" w:line="150" w:lineRule="exact"/>
              <w:ind w:left="113"/>
              <w:rPr>
                <w:color w:val="000000" w:themeColor="text1"/>
              </w:rPr>
            </w:pPr>
            <w:r w:rsidRPr="0019382C">
              <w:rPr>
                <w:color w:val="000000" w:themeColor="text1"/>
              </w:rPr>
              <w:t>Беларусь</w:t>
            </w:r>
          </w:p>
        </w:tc>
        <w:tc>
          <w:tcPr>
            <w:tcW w:w="1293" w:type="dxa"/>
            <w:tcBorders>
              <w:left w:val="single" w:sz="6" w:space="0" w:color="000000"/>
            </w:tcBorders>
            <w:shd w:val="clear" w:color="auto" w:fill="auto"/>
            <w:vAlign w:val="bottom"/>
          </w:tcPr>
          <w:p w14:paraId="51C2C873" w14:textId="3AF571AE" w:rsidR="00826E43" w:rsidRPr="00AC19AC" w:rsidRDefault="00826E43" w:rsidP="00514A79">
            <w:pPr>
              <w:snapToGrid w:val="0"/>
              <w:spacing w:before="80" w:line="150" w:lineRule="exact"/>
              <w:ind w:right="454"/>
              <w:jc w:val="right"/>
              <w:rPr>
                <w:color w:val="000000" w:themeColor="text1"/>
              </w:rPr>
            </w:pPr>
            <w:r w:rsidRPr="0019382C">
              <w:rPr>
                <w:color w:val="000000" w:themeColor="text1"/>
              </w:rPr>
              <w:t>27 611</w:t>
            </w:r>
          </w:p>
        </w:tc>
        <w:tc>
          <w:tcPr>
            <w:tcW w:w="1293" w:type="dxa"/>
            <w:tcBorders>
              <w:left w:val="single" w:sz="6" w:space="0" w:color="000000"/>
            </w:tcBorders>
            <w:shd w:val="clear" w:color="auto" w:fill="auto"/>
            <w:vAlign w:val="bottom"/>
          </w:tcPr>
          <w:p w14:paraId="3890BC58" w14:textId="56931F40" w:rsidR="00826E43" w:rsidRPr="00433000" w:rsidRDefault="00826E43" w:rsidP="00514A79">
            <w:pPr>
              <w:snapToGrid w:val="0"/>
              <w:spacing w:before="80" w:line="150" w:lineRule="exact"/>
              <w:ind w:right="454"/>
              <w:jc w:val="right"/>
              <w:rPr>
                <w:color w:val="000000" w:themeColor="text1"/>
              </w:rPr>
            </w:pPr>
            <w:r w:rsidRPr="0019382C">
              <w:rPr>
                <w:color w:val="000000" w:themeColor="text1"/>
              </w:rPr>
              <w:t>39</w:t>
            </w:r>
          </w:p>
        </w:tc>
        <w:tc>
          <w:tcPr>
            <w:tcW w:w="1291" w:type="dxa"/>
            <w:tcBorders>
              <w:left w:val="single" w:sz="6" w:space="0" w:color="000000"/>
            </w:tcBorders>
            <w:shd w:val="clear" w:color="auto" w:fill="auto"/>
            <w:vAlign w:val="bottom"/>
          </w:tcPr>
          <w:p w14:paraId="23964A45" w14:textId="5AF2BCD2" w:rsidR="00826E43" w:rsidRPr="00433000" w:rsidRDefault="00826E43" w:rsidP="00514A79">
            <w:pPr>
              <w:snapToGrid w:val="0"/>
              <w:spacing w:before="80" w:line="150" w:lineRule="exact"/>
              <w:ind w:right="454"/>
              <w:jc w:val="right"/>
              <w:rPr>
                <w:color w:val="000000" w:themeColor="text1"/>
              </w:rPr>
            </w:pPr>
            <w:r w:rsidRPr="0019382C">
              <w:rPr>
                <w:color w:val="000000" w:themeColor="text1"/>
              </w:rPr>
              <w:t>256,9</w:t>
            </w:r>
          </w:p>
        </w:tc>
        <w:tc>
          <w:tcPr>
            <w:tcW w:w="3021" w:type="dxa"/>
            <w:tcBorders>
              <w:left w:val="single" w:sz="6" w:space="0" w:color="000000"/>
            </w:tcBorders>
            <w:shd w:val="clear" w:color="auto" w:fill="auto"/>
            <w:vAlign w:val="bottom"/>
          </w:tcPr>
          <w:p w14:paraId="57AC0BC9" w14:textId="7F04CC4B" w:rsidR="00826E43" w:rsidRPr="00B84149" w:rsidRDefault="00826E43" w:rsidP="00514A79">
            <w:pPr>
              <w:spacing w:before="80" w:line="150" w:lineRule="exact"/>
              <w:ind w:left="170"/>
              <w:rPr>
                <w:i/>
                <w:color w:val="000000" w:themeColor="text1"/>
              </w:rPr>
            </w:pPr>
            <w:r w:rsidRPr="00B84149">
              <w:rPr>
                <w:i/>
                <w:color w:val="000000" w:themeColor="text1"/>
              </w:rPr>
              <w:t>Belarus</w:t>
            </w:r>
          </w:p>
        </w:tc>
      </w:tr>
      <w:tr w:rsidR="00826E43" w:rsidRPr="00D21FE6" w14:paraId="6350E832" w14:textId="77777777" w:rsidTr="000F53B8">
        <w:trPr>
          <w:cantSplit/>
        </w:trPr>
        <w:tc>
          <w:tcPr>
            <w:tcW w:w="3023" w:type="dxa"/>
            <w:shd w:val="clear" w:color="auto" w:fill="auto"/>
            <w:vAlign w:val="center"/>
          </w:tcPr>
          <w:p w14:paraId="6F955C52" w14:textId="31E8BC2D" w:rsidR="00826E43" w:rsidRPr="0019382C" w:rsidRDefault="00826E43" w:rsidP="00514A79">
            <w:pPr>
              <w:spacing w:before="80" w:line="150" w:lineRule="exact"/>
              <w:ind w:left="113"/>
              <w:rPr>
                <w:color w:val="000000" w:themeColor="text1"/>
              </w:rPr>
            </w:pPr>
            <w:r w:rsidRPr="0019382C">
              <w:rPr>
                <w:color w:val="000000" w:themeColor="text1"/>
              </w:rPr>
              <w:t>Казахстан</w:t>
            </w:r>
          </w:p>
        </w:tc>
        <w:tc>
          <w:tcPr>
            <w:tcW w:w="1293" w:type="dxa"/>
            <w:tcBorders>
              <w:left w:val="single" w:sz="6" w:space="0" w:color="000000"/>
            </w:tcBorders>
            <w:shd w:val="clear" w:color="auto" w:fill="auto"/>
            <w:vAlign w:val="bottom"/>
          </w:tcPr>
          <w:p w14:paraId="5003B2C5" w14:textId="7516FCD2"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34 231</w:t>
            </w:r>
          </w:p>
        </w:tc>
        <w:tc>
          <w:tcPr>
            <w:tcW w:w="1293" w:type="dxa"/>
            <w:tcBorders>
              <w:left w:val="single" w:sz="6" w:space="0" w:color="000000"/>
            </w:tcBorders>
            <w:shd w:val="clear" w:color="auto" w:fill="auto"/>
            <w:vAlign w:val="bottom"/>
          </w:tcPr>
          <w:p w14:paraId="38EE0882" w14:textId="20C5718D"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48</w:t>
            </w:r>
          </w:p>
        </w:tc>
        <w:tc>
          <w:tcPr>
            <w:tcW w:w="1291" w:type="dxa"/>
            <w:tcBorders>
              <w:left w:val="single" w:sz="6" w:space="0" w:color="000000"/>
            </w:tcBorders>
            <w:shd w:val="clear" w:color="auto" w:fill="auto"/>
            <w:vAlign w:val="bottom"/>
          </w:tcPr>
          <w:p w14:paraId="1EC92E02" w14:textId="2D42B2CF"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650,5</w:t>
            </w:r>
          </w:p>
        </w:tc>
        <w:tc>
          <w:tcPr>
            <w:tcW w:w="3021" w:type="dxa"/>
            <w:tcBorders>
              <w:left w:val="single" w:sz="6" w:space="0" w:color="000000"/>
            </w:tcBorders>
            <w:shd w:val="clear" w:color="auto" w:fill="auto"/>
            <w:vAlign w:val="bottom"/>
          </w:tcPr>
          <w:p w14:paraId="26F6C0D8" w14:textId="4C7BA942" w:rsidR="00826E43" w:rsidRPr="00B84149" w:rsidRDefault="00826E43" w:rsidP="00514A79">
            <w:pPr>
              <w:spacing w:before="80" w:line="150" w:lineRule="exact"/>
              <w:ind w:left="170"/>
              <w:rPr>
                <w:i/>
                <w:color w:val="000000" w:themeColor="text1"/>
              </w:rPr>
            </w:pPr>
            <w:r w:rsidRPr="00B84149">
              <w:rPr>
                <w:i/>
                <w:color w:val="000000" w:themeColor="text1"/>
              </w:rPr>
              <w:t>Kazakhstan</w:t>
            </w:r>
          </w:p>
        </w:tc>
      </w:tr>
      <w:tr w:rsidR="00826E43" w:rsidRPr="00D21FE6" w14:paraId="7E026CE6" w14:textId="77777777" w:rsidTr="000F53B8">
        <w:trPr>
          <w:cantSplit/>
        </w:trPr>
        <w:tc>
          <w:tcPr>
            <w:tcW w:w="3023" w:type="dxa"/>
            <w:shd w:val="clear" w:color="auto" w:fill="auto"/>
            <w:vAlign w:val="center"/>
          </w:tcPr>
          <w:p w14:paraId="6FF0988E" w14:textId="3E18BED9" w:rsidR="00826E43" w:rsidRPr="0019382C" w:rsidRDefault="00826E43" w:rsidP="00514A79">
            <w:pPr>
              <w:spacing w:before="80" w:line="150" w:lineRule="exact"/>
              <w:ind w:left="113"/>
              <w:rPr>
                <w:color w:val="000000" w:themeColor="text1"/>
              </w:rPr>
            </w:pPr>
            <w:r w:rsidRPr="0019382C">
              <w:rPr>
                <w:color w:val="000000" w:themeColor="text1"/>
              </w:rPr>
              <w:t>Киргизия</w:t>
            </w:r>
          </w:p>
        </w:tc>
        <w:tc>
          <w:tcPr>
            <w:tcW w:w="1293" w:type="dxa"/>
            <w:tcBorders>
              <w:left w:val="single" w:sz="6" w:space="0" w:color="000000"/>
            </w:tcBorders>
            <w:shd w:val="clear" w:color="auto" w:fill="auto"/>
            <w:vAlign w:val="bottom"/>
          </w:tcPr>
          <w:p w14:paraId="7C1965DC" w14:textId="0DEDF19D"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5 736</w:t>
            </w:r>
          </w:p>
        </w:tc>
        <w:tc>
          <w:tcPr>
            <w:tcW w:w="1293" w:type="dxa"/>
            <w:tcBorders>
              <w:left w:val="single" w:sz="6" w:space="0" w:color="000000"/>
            </w:tcBorders>
            <w:shd w:val="clear" w:color="auto" w:fill="auto"/>
            <w:vAlign w:val="bottom"/>
          </w:tcPr>
          <w:p w14:paraId="7565A6E0" w14:textId="7C6601E1"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8</w:t>
            </w:r>
          </w:p>
        </w:tc>
        <w:tc>
          <w:tcPr>
            <w:tcW w:w="1291" w:type="dxa"/>
            <w:tcBorders>
              <w:left w:val="single" w:sz="6" w:space="0" w:color="000000"/>
            </w:tcBorders>
            <w:shd w:val="clear" w:color="auto" w:fill="auto"/>
            <w:vAlign w:val="bottom"/>
          </w:tcPr>
          <w:p w14:paraId="57BFC640" w14:textId="72D285F7"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39,3</w:t>
            </w:r>
          </w:p>
        </w:tc>
        <w:tc>
          <w:tcPr>
            <w:tcW w:w="3021" w:type="dxa"/>
            <w:tcBorders>
              <w:left w:val="single" w:sz="6" w:space="0" w:color="000000"/>
            </w:tcBorders>
            <w:shd w:val="clear" w:color="auto" w:fill="auto"/>
            <w:vAlign w:val="bottom"/>
          </w:tcPr>
          <w:p w14:paraId="73256E39" w14:textId="245AF0F9" w:rsidR="00826E43" w:rsidRPr="00B84149" w:rsidRDefault="00826E43" w:rsidP="00514A79">
            <w:pPr>
              <w:spacing w:before="80" w:line="150" w:lineRule="exact"/>
              <w:ind w:left="170"/>
              <w:rPr>
                <w:i/>
                <w:color w:val="000000" w:themeColor="text1"/>
              </w:rPr>
            </w:pPr>
            <w:r w:rsidRPr="00B84149">
              <w:rPr>
                <w:i/>
                <w:color w:val="000000" w:themeColor="text1"/>
              </w:rPr>
              <w:t>Kyrgyzstan</w:t>
            </w:r>
          </w:p>
        </w:tc>
      </w:tr>
      <w:tr w:rsidR="00826E43" w:rsidRPr="00D21FE6" w14:paraId="0D37DF9E" w14:textId="77777777" w:rsidTr="000F53B8">
        <w:trPr>
          <w:cantSplit/>
        </w:trPr>
        <w:tc>
          <w:tcPr>
            <w:tcW w:w="3023" w:type="dxa"/>
            <w:shd w:val="clear" w:color="auto" w:fill="auto"/>
            <w:vAlign w:val="center"/>
          </w:tcPr>
          <w:p w14:paraId="419C6FDA" w14:textId="338A629A" w:rsidR="00826E43" w:rsidRPr="0019382C" w:rsidRDefault="00826E43" w:rsidP="00514A79">
            <w:pPr>
              <w:spacing w:before="80" w:line="150" w:lineRule="exact"/>
              <w:ind w:left="113"/>
              <w:rPr>
                <w:color w:val="000000" w:themeColor="text1"/>
              </w:rPr>
            </w:pPr>
            <w:r w:rsidRPr="0019382C">
              <w:rPr>
                <w:color w:val="000000" w:themeColor="text1"/>
              </w:rPr>
              <w:t>Республика Молдова</w:t>
            </w:r>
          </w:p>
        </w:tc>
        <w:tc>
          <w:tcPr>
            <w:tcW w:w="1293" w:type="dxa"/>
            <w:tcBorders>
              <w:left w:val="single" w:sz="6" w:space="0" w:color="000000"/>
            </w:tcBorders>
            <w:shd w:val="clear" w:color="auto" w:fill="auto"/>
            <w:vAlign w:val="bottom"/>
          </w:tcPr>
          <w:p w14:paraId="297BDD6E" w14:textId="7C5AC81B"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15 564</w:t>
            </w:r>
          </w:p>
        </w:tc>
        <w:tc>
          <w:tcPr>
            <w:tcW w:w="1293" w:type="dxa"/>
            <w:tcBorders>
              <w:left w:val="single" w:sz="6" w:space="0" w:color="000000"/>
            </w:tcBorders>
            <w:shd w:val="clear" w:color="auto" w:fill="auto"/>
            <w:vAlign w:val="bottom"/>
          </w:tcPr>
          <w:p w14:paraId="0FEA99A2" w14:textId="0AAC4F9C"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22</w:t>
            </w:r>
          </w:p>
        </w:tc>
        <w:tc>
          <w:tcPr>
            <w:tcW w:w="1291" w:type="dxa"/>
            <w:tcBorders>
              <w:left w:val="single" w:sz="6" w:space="0" w:color="000000"/>
            </w:tcBorders>
            <w:shd w:val="clear" w:color="auto" w:fill="auto"/>
            <w:vAlign w:val="bottom"/>
          </w:tcPr>
          <w:p w14:paraId="36149912" w14:textId="116A3B9C"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40,7</w:t>
            </w:r>
          </w:p>
        </w:tc>
        <w:tc>
          <w:tcPr>
            <w:tcW w:w="3021" w:type="dxa"/>
            <w:tcBorders>
              <w:left w:val="single" w:sz="6" w:space="0" w:color="000000"/>
            </w:tcBorders>
            <w:shd w:val="clear" w:color="auto" w:fill="auto"/>
            <w:vAlign w:val="bottom"/>
          </w:tcPr>
          <w:p w14:paraId="4F410A60" w14:textId="5DD0AB4C" w:rsidR="00826E43" w:rsidRPr="00B84149" w:rsidRDefault="00826E43" w:rsidP="00514A79">
            <w:pPr>
              <w:spacing w:before="80" w:line="150" w:lineRule="exact"/>
              <w:ind w:left="170"/>
              <w:rPr>
                <w:i/>
                <w:color w:val="000000" w:themeColor="text1"/>
              </w:rPr>
            </w:pPr>
            <w:r w:rsidRPr="00B84149">
              <w:rPr>
                <w:i/>
                <w:color w:val="000000" w:themeColor="text1"/>
              </w:rPr>
              <w:t>Republic of Moldova</w:t>
            </w:r>
          </w:p>
        </w:tc>
      </w:tr>
      <w:tr w:rsidR="00826E43" w:rsidRPr="00D21FE6" w14:paraId="69615B6D" w14:textId="77777777" w:rsidTr="000F53B8">
        <w:trPr>
          <w:cantSplit/>
        </w:trPr>
        <w:tc>
          <w:tcPr>
            <w:tcW w:w="3023" w:type="dxa"/>
            <w:shd w:val="clear" w:color="auto" w:fill="auto"/>
            <w:vAlign w:val="center"/>
          </w:tcPr>
          <w:p w14:paraId="2FCAF89C" w14:textId="56FD46FA" w:rsidR="00826E43" w:rsidRPr="0019382C" w:rsidRDefault="00826E43" w:rsidP="00514A79">
            <w:pPr>
              <w:spacing w:before="80" w:line="150" w:lineRule="exact"/>
              <w:ind w:left="113"/>
              <w:rPr>
                <w:color w:val="000000" w:themeColor="text1"/>
              </w:rPr>
            </w:pPr>
            <w:r w:rsidRPr="0019382C">
              <w:rPr>
                <w:color w:val="000000" w:themeColor="text1"/>
              </w:rPr>
              <w:t>Таджикистан</w:t>
            </w:r>
          </w:p>
        </w:tc>
        <w:tc>
          <w:tcPr>
            <w:tcW w:w="1293" w:type="dxa"/>
            <w:tcBorders>
              <w:left w:val="single" w:sz="6" w:space="0" w:color="000000"/>
            </w:tcBorders>
            <w:shd w:val="clear" w:color="auto" w:fill="auto"/>
            <w:vAlign w:val="bottom"/>
          </w:tcPr>
          <w:p w14:paraId="18B03C56" w14:textId="41BBBD3A"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4 053</w:t>
            </w:r>
          </w:p>
        </w:tc>
        <w:tc>
          <w:tcPr>
            <w:tcW w:w="1293" w:type="dxa"/>
            <w:tcBorders>
              <w:left w:val="single" w:sz="6" w:space="0" w:color="000000"/>
            </w:tcBorders>
            <w:shd w:val="clear" w:color="auto" w:fill="auto"/>
            <w:vAlign w:val="bottom"/>
          </w:tcPr>
          <w:p w14:paraId="3C07638B" w14:textId="7AAE6A58"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6</w:t>
            </w:r>
          </w:p>
        </w:tc>
        <w:tc>
          <w:tcPr>
            <w:tcW w:w="1291" w:type="dxa"/>
            <w:tcBorders>
              <w:left w:val="single" w:sz="6" w:space="0" w:color="000000"/>
            </w:tcBorders>
            <w:shd w:val="clear" w:color="auto" w:fill="auto"/>
            <w:vAlign w:val="bottom"/>
          </w:tcPr>
          <w:p w14:paraId="02829D19" w14:textId="337D9249"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39,7</w:t>
            </w:r>
          </w:p>
        </w:tc>
        <w:tc>
          <w:tcPr>
            <w:tcW w:w="3021" w:type="dxa"/>
            <w:tcBorders>
              <w:left w:val="single" w:sz="6" w:space="0" w:color="000000"/>
            </w:tcBorders>
            <w:shd w:val="clear" w:color="auto" w:fill="auto"/>
            <w:vAlign w:val="bottom"/>
          </w:tcPr>
          <w:p w14:paraId="67D17423" w14:textId="02D34034" w:rsidR="00826E43" w:rsidRPr="00B84149" w:rsidRDefault="00826E43" w:rsidP="00514A79">
            <w:pPr>
              <w:spacing w:before="80" w:line="150" w:lineRule="exact"/>
              <w:ind w:left="170"/>
              <w:rPr>
                <w:i/>
                <w:color w:val="000000" w:themeColor="text1"/>
              </w:rPr>
            </w:pPr>
            <w:r w:rsidRPr="00B84149">
              <w:rPr>
                <w:i/>
                <w:color w:val="000000" w:themeColor="text1"/>
              </w:rPr>
              <w:t>Tajikistan</w:t>
            </w:r>
          </w:p>
        </w:tc>
      </w:tr>
      <w:tr w:rsidR="00826E43" w:rsidRPr="00D21FE6" w14:paraId="0B798489" w14:textId="77777777" w:rsidTr="000F53B8">
        <w:trPr>
          <w:cantSplit/>
        </w:trPr>
        <w:tc>
          <w:tcPr>
            <w:tcW w:w="3023" w:type="dxa"/>
            <w:shd w:val="clear" w:color="auto" w:fill="auto"/>
            <w:vAlign w:val="center"/>
          </w:tcPr>
          <w:p w14:paraId="66EE719D" w14:textId="4FDE2FFE" w:rsidR="00826E43" w:rsidRPr="0019382C" w:rsidRDefault="00826E43" w:rsidP="00514A79">
            <w:pPr>
              <w:spacing w:before="80" w:line="150" w:lineRule="exact"/>
              <w:ind w:left="113"/>
              <w:rPr>
                <w:color w:val="000000" w:themeColor="text1"/>
              </w:rPr>
            </w:pPr>
            <w:r w:rsidRPr="0019382C">
              <w:rPr>
                <w:color w:val="000000" w:themeColor="text1"/>
              </w:rPr>
              <w:t>Узбекистан</w:t>
            </w:r>
          </w:p>
        </w:tc>
        <w:tc>
          <w:tcPr>
            <w:tcW w:w="1293" w:type="dxa"/>
            <w:tcBorders>
              <w:left w:val="single" w:sz="6" w:space="0" w:color="000000"/>
            </w:tcBorders>
            <w:shd w:val="clear" w:color="auto" w:fill="auto"/>
            <w:vAlign w:val="bottom"/>
          </w:tcPr>
          <w:p w14:paraId="64897630" w14:textId="5A5738DA"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8 162</w:t>
            </w:r>
          </w:p>
        </w:tc>
        <w:tc>
          <w:tcPr>
            <w:tcW w:w="1293" w:type="dxa"/>
            <w:tcBorders>
              <w:left w:val="single" w:sz="6" w:space="0" w:color="000000"/>
            </w:tcBorders>
            <w:shd w:val="clear" w:color="auto" w:fill="auto"/>
            <w:vAlign w:val="bottom"/>
          </w:tcPr>
          <w:p w14:paraId="08880DB2" w14:textId="5DEA4B3E"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11</w:t>
            </w:r>
          </w:p>
        </w:tc>
        <w:tc>
          <w:tcPr>
            <w:tcW w:w="1291" w:type="dxa"/>
            <w:tcBorders>
              <w:left w:val="single" w:sz="6" w:space="0" w:color="000000"/>
            </w:tcBorders>
            <w:shd w:val="clear" w:color="auto" w:fill="auto"/>
            <w:vAlign w:val="bottom"/>
          </w:tcPr>
          <w:p w14:paraId="66821B9C" w14:textId="081D21A1"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285,0</w:t>
            </w:r>
          </w:p>
        </w:tc>
        <w:tc>
          <w:tcPr>
            <w:tcW w:w="3021" w:type="dxa"/>
            <w:tcBorders>
              <w:left w:val="single" w:sz="6" w:space="0" w:color="000000"/>
            </w:tcBorders>
            <w:shd w:val="clear" w:color="auto" w:fill="auto"/>
            <w:vAlign w:val="bottom"/>
          </w:tcPr>
          <w:p w14:paraId="286A277C" w14:textId="6B63A3D2" w:rsidR="00826E43" w:rsidRPr="00B84149" w:rsidRDefault="00826E43" w:rsidP="00514A79">
            <w:pPr>
              <w:spacing w:before="80" w:line="150" w:lineRule="exact"/>
              <w:ind w:left="170"/>
              <w:rPr>
                <w:i/>
                <w:color w:val="000000" w:themeColor="text1"/>
              </w:rPr>
            </w:pPr>
            <w:r w:rsidRPr="00B84149">
              <w:rPr>
                <w:i/>
                <w:color w:val="000000" w:themeColor="text1"/>
              </w:rPr>
              <w:t>Uzbekistan</w:t>
            </w:r>
          </w:p>
        </w:tc>
      </w:tr>
      <w:tr w:rsidR="00826E43" w:rsidRPr="00D21FE6" w14:paraId="5AA2B0DC" w14:textId="77777777" w:rsidTr="000F53B8">
        <w:trPr>
          <w:cantSplit/>
        </w:trPr>
        <w:tc>
          <w:tcPr>
            <w:tcW w:w="3023" w:type="dxa"/>
            <w:shd w:val="clear" w:color="auto" w:fill="auto"/>
            <w:vAlign w:val="center"/>
          </w:tcPr>
          <w:p w14:paraId="1CA87996" w14:textId="2E67D0AC" w:rsidR="00826E43" w:rsidRPr="0019382C" w:rsidRDefault="00826E43" w:rsidP="00514A79">
            <w:pPr>
              <w:spacing w:before="80" w:line="150" w:lineRule="exact"/>
              <w:ind w:left="113"/>
              <w:rPr>
                <w:color w:val="000000" w:themeColor="text1"/>
              </w:rPr>
            </w:pPr>
            <w:r w:rsidRPr="0019382C">
              <w:rPr>
                <w:color w:val="000000" w:themeColor="text1"/>
              </w:rPr>
              <w:t>Украина</w:t>
            </w:r>
          </w:p>
        </w:tc>
        <w:tc>
          <w:tcPr>
            <w:tcW w:w="1293" w:type="dxa"/>
            <w:tcBorders>
              <w:left w:val="single" w:sz="6" w:space="0" w:color="000000"/>
            </w:tcBorders>
            <w:shd w:val="clear" w:color="auto" w:fill="auto"/>
            <w:vAlign w:val="bottom"/>
          </w:tcPr>
          <w:p w14:paraId="064D3FBF" w14:textId="5F2CFAC7"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17 034</w:t>
            </w:r>
          </w:p>
        </w:tc>
        <w:tc>
          <w:tcPr>
            <w:tcW w:w="1293" w:type="dxa"/>
            <w:tcBorders>
              <w:left w:val="single" w:sz="6" w:space="0" w:color="000000"/>
            </w:tcBorders>
            <w:shd w:val="clear" w:color="auto" w:fill="auto"/>
            <w:vAlign w:val="bottom"/>
          </w:tcPr>
          <w:p w14:paraId="5C93241A" w14:textId="7791F638"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24</w:t>
            </w:r>
          </w:p>
        </w:tc>
        <w:tc>
          <w:tcPr>
            <w:tcW w:w="1291" w:type="dxa"/>
            <w:tcBorders>
              <w:left w:val="single" w:sz="6" w:space="0" w:color="000000"/>
            </w:tcBorders>
            <w:shd w:val="clear" w:color="auto" w:fill="auto"/>
            <w:vAlign w:val="bottom"/>
          </w:tcPr>
          <w:p w14:paraId="13DCEF9C" w14:textId="609FC460"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746,5</w:t>
            </w:r>
          </w:p>
        </w:tc>
        <w:tc>
          <w:tcPr>
            <w:tcW w:w="3021" w:type="dxa"/>
            <w:tcBorders>
              <w:left w:val="single" w:sz="6" w:space="0" w:color="000000"/>
            </w:tcBorders>
            <w:shd w:val="clear" w:color="auto" w:fill="auto"/>
            <w:vAlign w:val="bottom"/>
          </w:tcPr>
          <w:p w14:paraId="1DE0F84F" w14:textId="4AE65E67" w:rsidR="00826E43" w:rsidRPr="00B84149" w:rsidRDefault="00826E43" w:rsidP="00514A79">
            <w:pPr>
              <w:spacing w:before="80" w:line="150" w:lineRule="exact"/>
              <w:ind w:left="170"/>
              <w:rPr>
                <w:i/>
                <w:color w:val="000000" w:themeColor="text1"/>
              </w:rPr>
            </w:pPr>
            <w:r w:rsidRPr="00B84149">
              <w:rPr>
                <w:i/>
                <w:color w:val="000000" w:themeColor="text1"/>
              </w:rPr>
              <w:t>Ukraine</w:t>
            </w:r>
          </w:p>
        </w:tc>
      </w:tr>
      <w:tr w:rsidR="00826E43" w:rsidRPr="00D21FE6" w14:paraId="5A8D58F7" w14:textId="77777777" w:rsidTr="000F53B8">
        <w:trPr>
          <w:cantSplit/>
        </w:trPr>
        <w:tc>
          <w:tcPr>
            <w:tcW w:w="3023" w:type="dxa"/>
            <w:shd w:val="clear" w:color="auto" w:fill="auto"/>
            <w:vAlign w:val="center"/>
          </w:tcPr>
          <w:p w14:paraId="0555C9A2" w14:textId="7B9AF03E" w:rsidR="00826E43" w:rsidRPr="0019382C" w:rsidRDefault="00826E43" w:rsidP="00514A79">
            <w:pPr>
              <w:spacing w:before="80" w:line="150" w:lineRule="exact"/>
              <w:rPr>
                <w:color w:val="000000" w:themeColor="text1"/>
              </w:rPr>
            </w:pPr>
            <w:r w:rsidRPr="0019382C">
              <w:rPr>
                <w:b/>
                <w:bCs/>
                <w:color w:val="000000" w:themeColor="text1"/>
              </w:rPr>
              <w:t>Страны БРИКС</w:t>
            </w:r>
          </w:p>
        </w:tc>
        <w:tc>
          <w:tcPr>
            <w:tcW w:w="1293" w:type="dxa"/>
            <w:tcBorders>
              <w:left w:val="single" w:sz="6" w:space="0" w:color="000000"/>
            </w:tcBorders>
            <w:shd w:val="clear" w:color="auto" w:fill="auto"/>
            <w:vAlign w:val="bottom"/>
          </w:tcPr>
          <w:p w14:paraId="4724EED8" w14:textId="77777777" w:rsidR="00826E43" w:rsidRPr="0019382C" w:rsidRDefault="00826E43" w:rsidP="00514A79">
            <w:pPr>
              <w:snapToGrid w:val="0"/>
              <w:spacing w:before="80" w:line="150" w:lineRule="exact"/>
              <w:ind w:right="454"/>
              <w:jc w:val="right"/>
              <w:rPr>
                <w:color w:val="000000" w:themeColor="text1"/>
              </w:rPr>
            </w:pPr>
          </w:p>
        </w:tc>
        <w:tc>
          <w:tcPr>
            <w:tcW w:w="1293" w:type="dxa"/>
            <w:tcBorders>
              <w:left w:val="single" w:sz="6" w:space="0" w:color="000000"/>
            </w:tcBorders>
            <w:shd w:val="clear" w:color="auto" w:fill="auto"/>
            <w:vAlign w:val="bottom"/>
          </w:tcPr>
          <w:p w14:paraId="6EEBA7A3" w14:textId="77777777" w:rsidR="00826E43" w:rsidRPr="0019382C" w:rsidRDefault="00826E43" w:rsidP="00514A79">
            <w:pPr>
              <w:snapToGrid w:val="0"/>
              <w:spacing w:before="80" w:line="150" w:lineRule="exact"/>
              <w:ind w:right="454"/>
              <w:jc w:val="right"/>
              <w:rPr>
                <w:color w:val="000000" w:themeColor="text1"/>
              </w:rPr>
            </w:pPr>
          </w:p>
        </w:tc>
        <w:tc>
          <w:tcPr>
            <w:tcW w:w="1291" w:type="dxa"/>
            <w:tcBorders>
              <w:left w:val="single" w:sz="6" w:space="0" w:color="000000"/>
            </w:tcBorders>
            <w:shd w:val="clear" w:color="auto" w:fill="auto"/>
            <w:vAlign w:val="bottom"/>
          </w:tcPr>
          <w:p w14:paraId="618B09E1" w14:textId="77777777" w:rsidR="00826E43" w:rsidRPr="0019382C" w:rsidRDefault="00826E43" w:rsidP="00514A79">
            <w:pPr>
              <w:snapToGrid w:val="0"/>
              <w:spacing w:before="80" w:line="150" w:lineRule="exact"/>
              <w:ind w:right="454"/>
              <w:jc w:val="right"/>
              <w:rPr>
                <w:color w:val="000000" w:themeColor="text1"/>
              </w:rPr>
            </w:pPr>
          </w:p>
        </w:tc>
        <w:tc>
          <w:tcPr>
            <w:tcW w:w="3021" w:type="dxa"/>
            <w:tcBorders>
              <w:left w:val="single" w:sz="6" w:space="0" w:color="000000"/>
            </w:tcBorders>
            <w:shd w:val="clear" w:color="auto" w:fill="auto"/>
            <w:vAlign w:val="bottom"/>
          </w:tcPr>
          <w:p w14:paraId="2E06EBB5" w14:textId="01FF65AD" w:rsidR="00826E43" w:rsidRPr="00B84149" w:rsidRDefault="00826E43" w:rsidP="00514A79">
            <w:pPr>
              <w:spacing w:before="80" w:line="150" w:lineRule="exact"/>
              <w:ind w:left="57"/>
              <w:rPr>
                <w:i/>
                <w:color w:val="000000" w:themeColor="text1"/>
              </w:rPr>
            </w:pPr>
            <w:r w:rsidRPr="00B84149">
              <w:rPr>
                <w:b/>
                <w:i/>
                <w:color w:val="000000" w:themeColor="text1"/>
              </w:rPr>
              <w:t>BRICS countries</w:t>
            </w:r>
          </w:p>
        </w:tc>
      </w:tr>
      <w:tr w:rsidR="00826E43" w:rsidRPr="00D21FE6" w14:paraId="015ED005" w14:textId="77777777" w:rsidTr="000F53B8">
        <w:trPr>
          <w:cantSplit/>
        </w:trPr>
        <w:tc>
          <w:tcPr>
            <w:tcW w:w="3023" w:type="dxa"/>
            <w:shd w:val="clear" w:color="auto" w:fill="auto"/>
            <w:vAlign w:val="center"/>
          </w:tcPr>
          <w:p w14:paraId="46DC6742" w14:textId="2D5EF80E" w:rsidR="00826E43" w:rsidRPr="0019382C" w:rsidRDefault="00826E43" w:rsidP="00514A79">
            <w:pPr>
              <w:spacing w:before="80" w:line="150" w:lineRule="exact"/>
              <w:ind w:left="284"/>
              <w:rPr>
                <w:b/>
                <w:bCs/>
                <w:color w:val="000000" w:themeColor="text1"/>
              </w:rPr>
            </w:pPr>
            <w:r w:rsidRPr="0019382C">
              <w:rPr>
                <w:color w:val="000000" w:themeColor="text1"/>
              </w:rPr>
              <w:t>из них:</w:t>
            </w:r>
          </w:p>
        </w:tc>
        <w:tc>
          <w:tcPr>
            <w:tcW w:w="1293" w:type="dxa"/>
            <w:tcBorders>
              <w:left w:val="single" w:sz="6" w:space="0" w:color="000000"/>
            </w:tcBorders>
            <w:shd w:val="clear" w:color="auto" w:fill="auto"/>
            <w:vAlign w:val="bottom"/>
          </w:tcPr>
          <w:p w14:paraId="10721B8E" w14:textId="77777777" w:rsidR="00826E43" w:rsidRPr="0019382C" w:rsidRDefault="00826E43" w:rsidP="00514A79">
            <w:pPr>
              <w:snapToGrid w:val="0"/>
              <w:spacing w:before="80" w:line="150" w:lineRule="exact"/>
              <w:ind w:right="454"/>
              <w:jc w:val="right"/>
              <w:rPr>
                <w:color w:val="000000" w:themeColor="text1"/>
              </w:rPr>
            </w:pPr>
          </w:p>
        </w:tc>
        <w:tc>
          <w:tcPr>
            <w:tcW w:w="1293" w:type="dxa"/>
            <w:tcBorders>
              <w:left w:val="single" w:sz="6" w:space="0" w:color="000000"/>
            </w:tcBorders>
            <w:shd w:val="clear" w:color="auto" w:fill="auto"/>
            <w:vAlign w:val="bottom"/>
          </w:tcPr>
          <w:p w14:paraId="0497E27E" w14:textId="77777777" w:rsidR="00826E43" w:rsidRPr="0019382C" w:rsidRDefault="00826E43" w:rsidP="00514A79">
            <w:pPr>
              <w:snapToGrid w:val="0"/>
              <w:spacing w:before="80" w:line="150" w:lineRule="exact"/>
              <w:ind w:right="454"/>
              <w:jc w:val="right"/>
              <w:rPr>
                <w:color w:val="000000" w:themeColor="text1"/>
              </w:rPr>
            </w:pPr>
          </w:p>
        </w:tc>
        <w:tc>
          <w:tcPr>
            <w:tcW w:w="1291" w:type="dxa"/>
            <w:tcBorders>
              <w:left w:val="single" w:sz="6" w:space="0" w:color="000000"/>
            </w:tcBorders>
            <w:shd w:val="clear" w:color="auto" w:fill="auto"/>
            <w:vAlign w:val="bottom"/>
          </w:tcPr>
          <w:p w14:paraId="51D8AF53" w14:textId="77777777" w:rsidR="00826E43" w:rsidRPr="0019382C" w:rsidRDefault="00826E43" w:rsidP="00514A79">
            <w:pPr>
              <w:snapToGrid w:val="0"/>
              <w:spacing w:before="80" w:line="150" w:lineRule="exact"/>
              <w:ind w:right="454"/>
              <w:jc w:val="right"/>
              <w:rPr>
                <w:color w:val="000000" w:themeColor="text1"/>
              </w:rPr>
            </w:pPr>
          </w:p>
        </w:tc>
        <w:tc>
          <w:tcPr>
            <w:tcW w:w="3021" w:type="dxa"/>
            <w:tcBorders>
              <w:left w:val="single" w:sz="6" w:space="0" w:color="000000"/>
            </w:tcBorders>
            <w:shd w:val="clear" w:color="auto" w:fill="auto"/>
            <w:vAlign w:val="bottom"/>
          </w:tcPr>
          <w:p w14:paraId="00CADBCC" w14:textId="2F5F04D1" w:rsidR="00826E43" w:rsidRPr="00B84149" w:rsidRDefault="00826E43" w:rsidP="00514A79">
            <w:pPr>
              <w:spacing w:before="80" w:line="150" w:lineRule="exact"/>
              <w:ind w:left="340"/>
              <w:rPr>
                <w:b/>
                <w:i/>
                <w:color w:val="000000" w:themeColor="text1"/>
              </w:rPr>
            </w:pPr>
            <w:r w:rsidRPr="00B84149">
              <w:rPr>
                <w:i/>
                <w:color w:val="000000" w:themeColor="text1"/>
              </w:rPr>
              <w:t>of which:</w:t>
            </w:r>
          </w:p>
        </w:tc>
      </w:tr>
      <w:tr w:rsidR="00826E43" w:rsidRPr="00D21FE6" w14:paraId="1CD91B56" w14:textId="77777777" w:rsidTr="000F53B8">
        <w:trPr>
          <w:cantSplit/>
        </w:trPr>
        <w:tc>
          <w:tcPr>
            <w:tcW w:w="3023" w:type="dxa"/>
            <w:shd w:val="clear" w:color="auto" w:fill="auto"/>
            <w:vAlign w:val="center"/>
          </w:tcPr>
          <w:p w14:paraId="4AB9186C" w14:textId="4FFA73F4" w:rsidR="00826E43" w:rsidRPr="0019382C" w:rsidRDefault="00826E43" w:rsidP="00514A79">
            <w:pPr>
              <w:spacing w:before="80" w:line="150" w:lineRule="exact"/>
              <w:ind w:left="113"/>
              <w:rPr>
                <w:color w:val="000000" w:themeColor="text1"/>
              </w:rPr>
            </w:pPr>
            <w:r w:rsidRPr="0019382C">
              <w:rPr>
                <w:color w:val="000000" w:themeColor="text1"/>
              </w:rPr>
              <w:t>Бразилия</w:t>
            </w:r>
          </w:p>
        </w:tc>
        <w:tc>
          <w:tcPr>
            <w:tcW w:w="1293" w:type="dxa"/>
            <w:tcBorders>
              <w:left w:val="single" w:sz="6" w:space="0" w:color="000000"/>
            </w:tcBorders>
            <w:shd w:val="clear" w:color="auto" w:fill="auto"/>
            <w:vAlign w:val="bottom"/>
          </w:tcPr>
          <w:p w14:paraId="39EACD83" w14:textId="5B9DA099"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17 310</w:t>
            </w:r>
          </w:p>
        </w:tc>
        <w:tc>
          <w:tcPr>
            <w:tcW w:w="1293" w:type="dxa"/>
            <w:tcBorders>
              <w:left w:val="single" w:sz="6" w:space="0" w:color="000000"/>
            </w:tcBorders>
            <w:shd w:val="clear" w:color="auto" w:fill="auto"/>
            <w:vAlign w:val="bottom"/>
          </w:tcPr>
          <w:p w14:paraId="7FDAF21A" w14:textId="6EAE7636" w:rsidR="00826E43" w:rsidRPr="000F53B8" w:rsidRDefault="00826E43" w:rsidP="00514A79">
            <w:pPr>
              <w:snapToGrid w:val="0"/>
              <w:spacing w:before="80" w:line="150" w:lineRule="exact"/>
              <w:ind w:right="454"/>
              <w:jc w:val="right"/>
              <w:rPr>
                <w:color w:val="000000" w:themeColor="text1"/>
                <w:lang w:val="en-US"/>
              </w:rPr>
            </w:pPr>
            <w:r w:rsidRPr="0019382C">
              <w:rPr>
                <w:color w:val="000000" w:themeColor="text1"/>
              </w:rPr>
              <w:t>24</w:t>
            </w:r>
            <w:r w:rsidR="000F53B8">
              <w:rPr>
                <w:color w:val="000000" w:themeColor="text1"/>
                <w:lang w:val="en-US"/>
              </w:rPr>
              <w:t xml:space="preserve"> </w:t>
            </w:r>
          </w:p>
        </w:tc>
        <w:tc>
          <w:tcPr>
            <w:tcW w:w="1291" w:type="dxa"/>
            <w:tcBorders>
              <w:left w:val="single" w:sz="6" w:space="0" w:color="000000"/>
            </w:tcBorders>
            <w:shd w:val="clear" w:color="auto" w:fill="auto"/>
            <w:vAlign w:val="bottom"/>
          </w:tcPr>
          <w:p w14:paraId="0D86D5A5" w14:textId="1DC9645D"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3</w:t>
            </w:r>
            <w:r w:rsidR="000F53B8">
              <w:rPr>
                <w:color w:val="000000" w:themeColor="text1"/>
                <w:lang w:val="en-US"/>
              </w:rPr>
              <w:t xml:space="preserve"> </w:t>
            </w:r>
            <w:r w:rsidRPr="0019382C">
              <w:rPr>
                <w:color w:val="000000" w:themeColor="text1"/>
              </w:rPr>
              <w:t>710,1</w:t>
            </w:r>
          </w:p>
        </w:tc>
        <w:tc>
          <w:tcPr>
            <w:tcW w:w="3021" w:type="dxa"/>
            <w:tcBorders>
              <w:left w:val="single" w:sz="6" w:space="0" w:color="000000"/>
            </w:tcBorders>
            <w:shd w:val="clear" w:color="auto" w:fill="auto"/>
            <w:vAlign w:val="bottom"/>
          </w:tcPr>
          <w:p w14:paraId="08BEDAB6" w14:textId="690E3A06" w:rsidR="00826E43" w:rsidRPr="00B84149" w:rsidRDefault="00826E43" w:rsidP="00514A79">
            <w:pPr>
              <w:spacing w:before="80" w:line="150" w:lineRule="exact"/>
              <w:ind w:left="170"/>
              <w:rPr>
                <w:i/>
                <w:color w:val="000000" w:themeColor="text1"/>
              </w:rPr>
            </w:pPr>
            <w:r w:rsidRPr="00B84149">
              <w:rPr>
                <w:i/>
                <w:color w:val="000000" w:themeColor="text1"/>
              </w:rPr>
              <w:t>Brazil</w:t>
            </w:r>
          </w:p>
        </w:tc>
      </w:tr>
      <w:tr w:rsidR="00826E43" w:rsidRPr="00D21FE6" w14:paraId="04D32DBF" w14:textId="77777777" w:rsidTr="000F53B8">
        <w:trPr>
          <w:cantSplit/>
        </w:trPr>
        <w:tc>
          <w:tcPr>
            <w:tcW w:w="3023" w:type="dxa"/>
            <w:shd w:val="clear" w:color="auto" w:fill="auto"/>
            <w:vAlign w:val="center"/>
          </w:tcPr>
          <w:p w14:paraId="26A6FD61" w14:textId="348EAAE4" w:rsidR="00826E43" w:rsidRPr="0019382C" w:rsidRDefault="00826E43" w:rsidP="00514A79">
            <w:pPr>
              <w:spacing w:before="80" w:line="150" w:lineRule="exact"/>
              <w:ind w:left="113"/>
              <w:rPr>
                <w:color w:val="000000" w:themeColor="text1"/>
              </w:rPr>
            </w:pPr>
            <w:r w:rsidRPr="0019382C">
              <w:rPr>
                <w:color w:val="000000" w:themeColor="text1"/>
              </w:rPr>
              <w:t>Индия</w:t>
            </w:r>
          </w:p>
        </w:tc>
        <w:tc>
          <w:tcPr>
            <w:tcW w:w="1293" w:type="dxa"/>
            <w:tcBorders>
              <w:left w:val="single" w:sz="6" w:space="0" w:color="000000"/>
            </w:tcBorders>
            <w:shd w:val="clear" w:color="auto" w:fill="auto"/>
            <w:vAlign w:val="bottom"/>
          </w:tcPr>
          <w:p w14:paraId="6F534961" w14:textId="4926F489"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8 019</w:t>
            </w:r>
          </w:p>
        </w:tc>
        <w:tc>
          <w:tcPr>
            <w:tcW w:w="1293" w:type="dxa"/>
            <w:tcBorders>
              <w:left w:val="single" w:sz="6" w:space="0" w:color="000000"/>
            </w:tcBorders>
            <w:shd w:val="clear" w:color="auto" w:fill="auto"/>
            <w:vAlign w:val="bottom"/>
          </w:tcPr>
          <w:p w14:paraId="6932F197" w14:textId="600B45D0"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11</w:t>
            </w:r>
          </w:p>
        </w:tc>
        <w:tc>
          <w:tcPr>
            <w:tcW w:w="1291" w:type="dxa"/>
            <w:tcBorders>
              <w:left w:val="single" w:sz="6" w:space="0" w:color="000000"/>
            </w:tcBorders>
            <w:shd w:val="clear" w:color="auto" w:fill="auto"/>
            <w:vAlign w:val="bottom"/>
          </w:tcPr>
          <w:p w14:paraId="626B2883" w14:textId="521BF59D"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10</w:t>
            </w:r>
            <w:r w:rsidR="000F53B8">
              <w:rPr>
                <w:color w:val="000000" w:themeColor="text1"/>
                <w:lang w:val="en-US"/>
              </w:rPr>
              <w:t xml:space="preserve"> </w:t>
            </w:r>
            <w:r w:rsidRPr="0019382C">
              <w:rPr>
                <w:color w:val="000000" w:themeColor="text1"/>
              </w:rPr>
              <w:t>963,1</w:t>
            </w:r>
          </w:p>
        </w:tc>
        <w:tc>
          <w:tcPr>
            <w:tcW w:w="3021" w:type="dxa"/>
            <w:tcBorders>
              <w:left w:val="single" w:sz="6" w:space="0" w:color="000000"/>
            </w:tcBorders>
            <w:shd w:val="clear" w:color="auto" w:fill="auto"/>
            <w:vAlign w:val="bottom"/>
          </w:tcPr>
          <w:p w14:paraId="43FE10B1" w14:textId="3BE99954" w:rsidR="00826E43" w:rsidRPr="00B84149" w:rsidRDefault="00826E43" w:rsidP="00514A79">
            <w:pPr>
              <w:spacing w:before="80" w:line="150" w:lineRule="exact"/>
              <w:ind w:left="170"/>
              <w:rPr>
                <w:i/>
                <w:color w:val="000000" w:themeColor="text1"/>
              </w:rPr>
            </w:pPr>
            <w:r w:rsidRPr="00B84149">
              <w:rPr>
                <w:i/>
                <w:color w:val="000000" w:themeColor="text1"/>
              </w:rPr>
              <w:t>India</w:t>
            </w:r>
          </w:p>
        </w:tc>
      </w:tr>
      <w:tr w:rsidR="00826E43" w:rsidRPr="00D21FE6" w14:paraId="75656AF7" w14:textId="77777777" w:rsidTr="000F53B8">
        <w:trPr>
          <w:cantSplit/>
        </w:trPr>
        <w:tc>
          <w:tcPr>
            <w:tcW w:w="3023" w:type="dxa"/>
            <w:shd w:val="clear" w:color="auto" w:fill="auto"/>
            <w:vAlign w:val="center"/>
          </w:tcPr>
          <w:p w14:paraId="60E70A66" w14:textId="4EC58AF4" w:rsidR="00826E43" w:rsidRPr="0019382C" w:rsidRDefault="00826E43" w:rsidP="00514A79">
            <w:pPr>
              <w:spacing w:before="80" w:line="150" w:lineRule="exact"/>
              <w:ind w:left="113"/>
              <w:rPr>
                <w:color w:val="000000" w:themeColor="text1"/>
              </w:rPr>
            </w:pPr>
            <w:r w:rsidRPr="0019382C">
              <w:rPr>
                <w:color w:val="000000" w:themeColor="text1"/>
              </w:rPr>
              <w:t>Китай</w:t>
            </w:r>
          </w:p>
        </w:tc>
        <w:tc>
          <w:tcPr>
            <w:tcW w:w="1293" w:type="dxa"/>
            <w:tcBorders>
              <w:left w:val="single" w:sz="6" w:space="0" w:color="000000"/>
            </w:tcBorders>
            <w:shd w:val="clear" w:color="auto" w:fill="auto"/>
            <w:vAlign w:val="bottom"/>
          </w:tcPr>
          <w:p w14:paraId="1A86E02C" w14:textId="767FF545"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20 407</w:t>
            </w:r>
          </w:p>
        </w:tc>
        <w:tc>
          <w:tcPr>
            <w:tcW w:w="1293" w:type="dxa"/>
            <w:tcBorders>
              <w:left w:val="single" w:sz="6" w:space="0" w:color="000000"/>
            </w:tcBorders>
            <w:shd w:val="clear" w:color="auto" w:fill="auto"/>
            <w:vAlign w:val="bottom"/>
          </w:tcPr>
          <w:p w14:paraId="4352A7CA" w14:textId="778ADF33"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29</w:t>
            </w:r>
          </w:p>
        </w:tc>
        <w:tc>
          <w:tcPr>
            <w:tcW w:w="1291" w:type="dxa"/>
            <w:tcBorders>
              <w:left w:val="single" w:sz="6" w:space="0" w:color="000000"/>
            </w:tcBorders>
            <w:shd w:val="clear" w:color="auto" w:fill="auto"/>
            <w:vAlign w:val="bottom"/>
          </w:tcPr>
          <w:p w14:paraId="54FBC5E0" w14:textId="15AA59DC"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28</w:t>
            </w:r>
            <w:r w:rsidR="000F53B8">
              <w:rPr>
                <w:color w:val="000000" w:themeColor="text1"/>
                <w:lang w:val="en-US"/>
              </w:rPr>
              <w:t xml:space="preserve"> </w:t>
            </w:r>
            <w:r w:rsidRPr="0019382C">
              <w:rPr>
                <w:color w:val="000000" w:themeColor="text1"/>
              </w:rPr>
              <w:t>821,6</w:t>
            </w:r>
          </w:p>
        </w:tc>
        <w:tc>
          <w:tcPr>
            <w:tcW w:w="3021" w:type="dxa"/>
            <w:tcBorders>
              <w:left w:val="single" w:sz="6" w:space="0" w:color="000000"/>
            </w:tcBorders>
            <w:shd w:val="clear" w:color="auto" w:fill="auto"/>
            <w:vAlign w:val="bottom"/>
          </w:tcPr>
          <w:p w14:paraId="59E305E1" w14:textId="41F22D9E" w:rsidR="00826E43" w:rsidRPr="00B84149" w:rsidRDefault="00826E43" w:rsidP="00514A79">
            <w:pPr>
              <w:spacing w:before="80" w:line="150" w:lineRule="exact"/>
              <w:ind w:left="170"/>
              <w:rPr>
                <w:i/>
                <w:color w:val="000000" w:themeColor="text1"/>
              </w:rPr>
            </w:pPr>
            <w:r w:rsidRPr="00B84149">
              <w:rPr>
                <w:i/>
                <w:color w:val="000000" w:themeColor="text1"/>
              </w:rPr>
              <w:t>China</w:t>
            </w:r>
          </w:p>
        </w:tc>
      </w:tr>
      <w:tr w:rsidR="00826E43" w:rsidRPr="00D21FE6" w14:paraId="5223C73B" w14:textId="77777777" w:rsidTr="000F53B8">
        <w:trPr>
          <w:cantSplit/>
        </w:trPr>
        <w:tc>
          <w:tcPr>
            <w:tcW w:w="3023" w:type="dxa"/>
            <w:shd w:val="clear" w:color="auto" w:fill="auto"/>
            <w:vAlign w:val="center"/>
          </w:tcPr>
          <w:p w14:paraId="76DEAD9C" w14:textId="419F0BB5" w:rsidR="00826E43" w:rsidRPr="0019382C" w:rsidRDefault="00826E43" w:rsidP="00514A79">
            <w:pPr>
              <w:spacing w:before="80" w:line="150" w:lineRule="exact"/>
              <w:ind w:left="113"/>
              <w:rPr>
                <w:color w:val="000000" w:themeColor="text1"/>
              </w:rPr>
            </w:pPr>
            <w:r w:rsidRPr="0019382C">
              <w:rPr>
                <w:color w:val="000000" w:themeColor="text1"/>
              </w:rPr>
              <w:t>Южно-Африканская Республика</w:t>
            </w:r>
          </w:p>
        </w:tc>
        <w:tc>
          <w:tcPr>
            <w:tcW w:w="1293" w:type="dxa"/>
            <w:tcBorders>
              <w:left w:val="single" w:sz="6" w:space="0" w:color="000000"/>
            </w:tcBorders>
            <w:shd w:val="clear" w:color="auto" w:fill="auto"/>
            <w:vAlign w:val="bottom"/>
          </w:tcPr>
          <w:p w14:paraId="57B72288" w14:textId="25F15F8A"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14 223</w:t>
            </w:r>
          </w:p>
        </w:tc>
        <w:tc>
          <w:tcPr>
            <w:tcW w:w="1293" w:type="dxa"/>
            <w:tcBorders>
              <w:left w:val="single" w:sz="6" w:space="0" w:color="000000"/>
            </w:tcBorders>
            <w:shd w:val="clear" w:color="auto" w:fill="auto"/>
            <w:vAlign w:val="bottom"/>
          </w:tcPr>
          <w:p w14:paraId="27B4B05F" w14:textId="0ECB8351"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20</w:t>
            </w:r>
          </w:p>
        </w:tc>
        <w:tc>
          <w:tcPr>
            <w:tcW w:w="1291" w:type="dxa"/>
            <w:tcBorders>
              <w:left w:val="single" w:sz="6" w:space="0" w:color="000000"/>
            </w:tcBorders>
            <w:shd w:val="clear" w:color="auto" w:fill="auto"/>
            <w:vAlign w:val="bottom"/>
          </w:tcPr>
          <w:p w14:paraId="59DEF4BE" w14:textId="675FE6F4"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844,7</w:t>
            </w:r>
          </w:p>
        </w:tc>
        <w:tc>
          <w:tcPr>
            <w:tcW w:w="3021" w:type="dxa"/>
            <w:tcBorders>
              <w:left w:val="single" w:sz="6" w:space="0" w:color="000000"/>
            </w:tcBorders>
            <w:shd w:val="clear" w:color="auto" w:fill="auto"/>
            <w:vAlign w:val="bottom"/>
          </w:tcPr>
          <w:p w14:paraId="595FFAC2" w14:textId="3BCDBBDC" w:rsidR="00826E43" w:rsidRPr="00B84149" w:rsidRDefault="00826E43" w:rsidP="00514A79">
            <w:pPr>
              <w:spacing w:before="80" w:line="150" w:lineRule="exact"/>
              <w:ind w:left="170"/>
              <w:rPr>
                <w:i/>
                <w:color w:val="000000" w:themeColor="text1"/>
              </w:rPr>
            </w:pPr>
            <w:r w:rsidRPr="00B84149">
              <w:rPr>
                <w:i/>
                <w:color w:val="000000" w:themeColor="text1"/>
              </w:rPr>
              <w:t>South Africa</w:t>
            </w:r>
          </w:p>
        </w:tc>
      </w:tr>
      <w:tr w:rsidR="00826E43" w:rsidRPr="00D21FE6" w14:paraId="0FA568CD" w14:textId="77777777" w:rsidTr="000F53B8">
        <w:trPr>
          <w:cantSplit/>
        </w:trPr>
        <w:tc>
          <w:tcPr>
            <w:tcW w:w="3023" w:type="dxa"/>
            <w:shd w:val="clear" w:color="auto" w:fill="auto"/>
            <w:vAlign w:val="center"/>
          </w:tcPr>
          <w:p w14:paraId="0F30D4D1" w14:textId="57B24495" w:rsidR="00826E43" w:rsidRPr="0019382C" w:rsidRDefault="00826E43" w:rsidP="00514A79">
            <w:pPr>
              <w:spacing w:before="80" w:line="150" w:lineRule="exact"/>
              <w:rPr>
                <w:color w:val="000000" w:themeColor="text1"/>
              </w:rPr>
            </w:pPr>
            <w:r w:rsidRPr="0019382C">
              <w:rPr>
                <w:b/>
                <w:bCs/>
                <w:color w:val="000000" w:themeColor="text1"/>
              </w:rPr>
              <w:t>Страны ЕС</w:t>
            </w:r>
          </w:p>
        </w:tc>
        <w:tc>
          <w:tcPr>
            <w:tcW w:w="1293" w:type="dxa"/>
            <w:tcBorders>
              <w:left w:val="single" w:sz="6" w:space="0" w:color="000000"/>
            </w:tcBorders>
            <w:shd w:val="clear" w:color="auto" w:fill="auto"/>
            <w:vAlign w:val="bottom"/>
          </w:tcPr>
          <w:p w14:paraId="5F610AD3" w14:textId="77777777" w:rsidR="00826E43" w:rsidRPr="0019382C" w:rsidRDefault="00826E43" w:rsidP="00514A79">
            <w:pPr>
              <w:snapToGrid w:val="0"/>
              <w:spacing w:before="80" w:line="150" w:lineRule="exact"/>
              <w:ind w:right="454"/>
              <w:jc w:val="right"/>
              <w:rPr>
                <w:color w:val="000000" w:themeColor="text1"/>
              </w:rPr>
            </w:pPr>
          </w:p>
        </w:tc>
        <w:tc>
          <w:tcPr>
            <w:tcW w:w="1293" w:type="dxa"/>
            <w:tcBorders>
              <w:left w:val="single" w:sz="6" w:space="0" w:color="000000"/>
            </w:tcBorders>
            <w:shd w:val="clear" w:color="auto" w:fill="auto"/>
            <w:vAlign w:val="bottom"/>
          </w:tcPr>
          <w:p w14:paraId="28E923A2" w14:textId="77777777" w:rsidR="00826E43" w:rsidRPr="0019382C" w:rsidRDefault="00826E43" w:rsidP="00514A79">
            <w:pPr>
              <w:snapToGrid w:val="0"/>
              <w:spacing w:before="80" w:line="150" w:lineRule="exact"/>
              <w:ind w:right="454"/>
              <w:jc w:val="right"/>
              <w:rPr>
                <w:color w:val="000000" w:themeColor="text1"/>
              </w:rPr>
            </w:pPr>
          </w:p>
        </w:tc>
        <w:tc>
          <w:tcPr>
            <w:tcW w:w="1291" w:type="dxa"/>
            <w:tcBorders>
              <w:left w:val="single" w:sz="6" w:space="0" w:color="000000"/>
            </w:tcBorders>
            <w:shd w:val="clear" w:color="auto" w:fill="auto"/>
            <w:vAlign w:val="bottom"/>
          </w:tcPr>
          <w:p w14:paraId="1308D5AC" w14:textId="77777777" w:rsidR="00826E43" w:rsidRPr="0019382C" w:rsidRDefault="00826E43" w:rsidP="00514A79">
            <w:pPr>
              <w:snapToGrid w:val="0"/>
              <w:spacing w:before="80" w:line="150" w:lineRule="exact"/>
              <w:ind w:right="454"/>
              <w:jc w:val="right"/>
              <w:rPr>
                <w:color w:val="000000" w:themeColor="text1"/>
              </w:rPr>
            </w:pPr>
          </w:p>
        </w:tc>
        <w:tc>
          <w:tcPr>
            <w:tcW w:w="3021" w:type="dxa"/>
            <w:tcBorders>
              <w:left w:val="single" w:sz="6" w:space="0" w:color="000000"/>
            </w:tcBorders>
            <w:shd w:val="clear" w:color="auto" w:fill="auto"/>
            <w:vAlign w:val="bottom"/>
          </w:tcPr>
          <w:p w14:paraId="54F9D677" w14:textId="6CFDE63D" w:rsidR="00826E43" w:rsidRPr="00B84149" w:rsidRDefault="00826E43" w:rsidP="00514A79">
            <w:pPr>
              <w:spacing w:before="80" w:line="150" w:lineRule="exact"/>
              <w:ind w:left="57"/>
              <w:rPr>
                <w:i/>
                <w:color w:val="000000" w:themeColor="text1"/>
              </w:rPr>
            </w:pPr>
            <w:r w:rsidRPr="00B84149">
              <w:rPr>
                <w:b/>
                <w:i/>
                <w:color w:val="000000" w:themeColor="text1"/>
              </w:rPr>
              <w:t>EU countries</w:t>
            </w:r>
          </w:p>
        </w:tc>
      </w:tr>
      <w:tr w:rsidR="00826E43" w:rsidRPr="00D21FE6" w14:paraId="74884BE8" w14:textId="77777777" w:rsidTr="000F53B8">
        <w:trPr>
          <w:cantSplit/>
        </w:trPr>
        <w:tc>
          <w:tcPr>
            <w:tcW w:w="3023" w:type="dxa"/>
            <w:shd w:val="clear" w:color="auto" w:fill="auto"/>
            <w:vAlign w:val="center"/>
          </w:tcPr>
          <w:p w14:paraId="0C521983" w14:textId="2BD4F420" w:rsidR="00826E43" w:rsidRPr="0019382C" w:rsidRDefault="00826E43" w:rsidP="00514A79">
            <w:pPr>
              <w:spacing w:before="80" w:line="150" w:lineRule="exact"/>
              <w:ind w:left="284"/>
              <w:rPr>
                <w:b/>
                <w:bCs/>
                <w:color w:val="000000" w:themeColor="text1"/>
              </w:rPr>
            </w:pPr>
            <w:r w:rsidRPr="0019382C">
              <w:rPr>
                <w:color w:val="000000" w:themeColor="text1"/>
              </w:rPr>
              <w:t>из них:</w:t>
            </w:r>
          </w:p>
        </w:tc>
        <w:tc>
          <w:tcPr>
            <w:tcW w:w="1293" w:type="dxa"/>
            <w:tcBorders>
              <w:left w:val="single" w:sz="6" w:space="0" w:color="000000"/>
            </w:tcBorders>
            <w:shd w:val="clear" w:color="auto" w:fill="auto"/>
            <w:vAlign w:val="bottom"/>
          </w:tcPr>
          <w:p w14:paraId="44A96C2A" w14:textId="77777777" w:rsidR="00826E43" w:rsidRPr="0019382C" w:rsidRDefault="00826E43" w:rsidP="00514A79">
            <w:pPr>
              <w:snapToGrid w:val="0"/>
              <w:spacing w:before="80" w:line="150" w:lineRule="exact"/>
              <w:ind w:right="454"/>
              <w:jc w:val="right"/>
              <w:rPr>
                <w:color w:val="000000" w:themeColor="text1"/>
              </w:rPr>
            </w:pPr>
          </w:p>
        </w:tc>
        <w:tc>
          <w:tcPr>
            <w:tcW w:w="1293" w:type="dxa"/>
            <w:tcBorders>
              <w:left w:val="single" w:sz="6" w:space="0" w:color="000000"/>
            </w:tcBorders>
            <w:shd w:val="clear" w:color="auto" w:fill="auto"/>
            <w:vAlign w:val="bottom"/>
          </w:tcPr>
          <w:p w14:paraId="32A75C3A" w14:textId="77777777" w:rsidR="00826E43" w:rsidRPr="0019382C" w:rsidRDefault="00826E43" w:rsidP="00514A79">
            <w:pPr>
              <w:snapToGrid w:val="0"/>
              <w:spacing w:before="80" w:line="150" w:lineRule="exact"/>
              <w:ind w:right="454"/>
              <w:jc w:val="right"/>
              <w:rPr>
                <w:color w:val="000000" w:themeColor="text1"/>
              </w:rPr>
            </w:pPr>
          </w:p>
        </w:tc>
        <w:tc>
          <w:tcPr>
            <w:tcW w:w="1291" w:type="dxa"/>
            <w:tcBorders>
              <w:left w:val="single" w:sz="6" w:space="0" w:color="000000"/>
            </w:tcBorders>
            <w:shd w:val="clear" w:color="auto" w:fill="auto"/>
            <w:vAlign w:val="bottom"/>
          </w:tcPr>
          <w:p w14:paraId="5989F629" w14:textId="77777777" w:rsidR="00826E43" w:rsidRPr="0019382C" w:rsidRDefault="00826E43" w:rsidP="00514A79">
            <w:pPr>
              <w:snapToGrid w:val="0"/>
              <w:spacing w:before="80" w:line="150" w:lineRule="exact"/>
              <w:ind w:right="454"/>
              <w:jc w:val="right"/>
              <w:rPr>
                <w:color w:val="000000" w:themeColor="text1"/>
              </w:rPr>
            </w:pPr>
          </w:p>
        </w:tc>
        <w:tc>
          <w:tcPr>
            <w:tcW w:w="3021" w:type="dxa"/>
            <w:tcBorders>
              <w:left w:val="single" w:sz="6" w:space="0" w:color="000000"/>
            </w:tcBorders>
            <w:shd w:val="clear" w:color="auto" w:fill="auto"/>
            <w:vAlign w:val="bottom"/>
          </w:tcPr>
          <w:p w14:paraId="1CB55B9D" w14:textId="23A6383C" w:rsidR="00826E43" w:rsidRPr="00B84149" w:rsidRDefault="00826E43" w:rsidP="00514A79">
            <w:pPr>
              <w:spacing w:before="80" w:line="150" w:lineRule="exact"/>
              <w:ind w:left="340"/>
              <w:rPr>
                <w:b/>
                <w:i/>
                <w:color w:val="000000" w:themeColor="text1"/>
              </w:rPr>
            </w:pPr>
            <w:r w:rsidRPr="00B84149">
              <w:rPr>
                <w:i/>
                <w:color w:val="000000" w:themeColor="text1"/>
              </w:rPr>
              <w:t>of which:</w:t>
            </w:r>
          </w:p>
        </w:tc>
      </w:tr>
      <w:tr w:rsidR="00826E43" w:rsidRPr="00D21FE6" w14:paraId="1753B179" w14:textId="77777777" w:rsidTr="000F53B8">
        <w:trPr>
          <w:cantSplit/>
        </w:trPr>
        <w:tc>
          <w:tcPr>
            <w:tcW w:w="3023" w:type="dxa"/>
            <w:shd w:val="clear" w:color="auto" w:fill="auto"/>
            <w:vAlign w:val="center"/>
          </w:tcPr>
          <w:p w14:paraId="2CEF4158" w14:textId="00CC2343" w:rsidR="00826E43" w:rsidRPr="0019382C" w:rsidRDefault="00826E43" w:rsidP="00514A79">
            <w:pPr>
              <w:spacing w:before="80" w:line="150" w:lineRule="exact"/>
              <w:ind w:left="113"/>
              <w:rPr>
                <w:color w:val="000000" w:themeColor="text1"/>
              </w:rPr>
            </w:pPr>
            <w:r w:rsidRPr="0019382C">
              <w:rPr>
                <w:color w:val="000000" w:themeColor="text1"/>
              </w:rPr>
              <w:t>Австрия</w:t>
            </w:r>
          </w:p>
        </w:tc>
        <w:tc>
          <w:tcPr>
            <w:tcW w:w="1293" w:type="dxa"/>
            <w:tcBorders>
              <w:left w:val="single" w:sz="6" w:space="0" w:color="000000"/>
            </w:tcBorders>
            <w:shd w:val="clear" w:color="auto" w:fill="auto"/>
            <w:vAlign w:val="bottom"/>
          </w:tcPr>
          <w:p w14:paraId="71AA90DA" w14:textId="06C75E9B"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63</w:t>
            </w:r>
            <w:r w:rsidR="000F53B8">
              <w:rPr>
                <w:color w:val="000000" w:themeColor="text1"/>
                <w:lang w:val="en-US"/>
              </w:rPr>
              <w:t xml:space="preserve"> </w:t>
            </w:r>
            <w:r w:rsidRPr="0019382C">
              <w:rPr>
                <w:color w:val="000000" w:themeColor="text1"/>
              </w:rPr>
              <w:t>452</w:t>
            </w:r>
          </w:p>
        </w:tc>
        <w:tc>
          <w:tcPr>
            <w:tcW w:w="1293" w:type="dxa"/>
            <w:tcBorders>
              <w:left w:val="single" w:sz="6" w:space="0" w:color="000000"/>
            </w:tcBorders>
            <w:shd w:val="clear" w:color="auto" w:fill="auto"/>
            <w:vAlign w:val="bottom"/>
          </w:tcPr>
          <w:p w14:paraId="3783EAC4" w14:textId="445F15D3"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89</w:t>
            </w:r>
          </w:p>
        </w:tc>
        <w:tc>
          <w:tcPr>
            <w:tcW w:w="1291" w:type="dxa"/>
            <w:tcBorders>
              <w:left w:val="single" w:sz="6" w:space="0" w:color="000000"/>
            </w:tcBorders>
            <w:shd w:val="clear" w:color="auto" w:fill="auto"/>
            <w:vAlign w:val="bottom"/>
          </w:tcPr>
          <w:p w14:paraId="5AD22683" w14:textId="652C0CA2"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568,0</w:t>
            </w:r>
          </w:p>
        </w:tc>
        <w:tc>
          <w:tcPr>
            <w:tcW w:w="3021" w:type="dxa"/>
            <w:tcBorders>
              <w:left w:val="single" w:sz="6" w:space="0" w:color="000000"/>
            </w:tcBorders>
            <w:shd w:val="clear" w:color="auto" w:fill="auto"/>
            <w:vAlign w:val="bottom"/>
          </w:tcPr>
          <w:p w14:paraId="4B1C4A1A" w14:textId="20D99191" w:rsidR="00826E43" w:rsidRPr="00B84149" w:rsidRDefault="00826E43" w:rsidP="00514A79">
            <w:pPr>
              <w:spacing w:before="80" w:line="150" w:lineRule="exact"/>
              <w:ind w:left="170"/>
              <w:rPr>
                <w:i/>
                <w:color w:val="000000" w:themeColor="text1"/>
              </w:rPr>
            </w:pPr>
            <w:r w:rsidRPr="00B84149">
              <w:rPr>
                <w:i/>
                <w:color w:val="000000" w:themeColor="text1"/>
              </w:rPr>
              <w:t>Austria</w:t>
            </w:r>
          </w:p>
        </w:tc>
      </w:tr>
      <w:tr w:rsidR="00826E43" w:rsidRPr="00D21FE6" w14:paraId="1E03F516" w14:textId="77777777" w:rsidTr="000F53B8">
        <w:trPr>
          <w:cantSplit/>
        </w:trPr>
        <w:tc>
          <w:tcPr>
            <w:tcW w:w="3023" w:type="dxa"/>
            <w:shd w:val="clear" w:color="auto" w:fill="auto"/>
            <w:vAlign w:val="center"/>
          </w:tcPr>
          <w:p w14:paraId="6E9A2A34" w14:textId="18DE0497" w:rsidR="00826E43" w:rsidRPr="0019382C" w:rsidRDefault="00826E43" w:rsidP="00514A79">
            <w:pPr>
              <w:spacing w:before="80" w:line="150" w:lineRule="exact"/>
              <w:ind w:left="113"/>
              <w:rPr>
                <w:color w:val="000000" w:themeColor="text1"/>
              </w:rPr>
            </w:pPr>
            <w:r w:rsidRPr="0019382C">
              <w:rPr>
                <w:color w:val="000000" w:themeColor="text1"/>
              </w:rPr>
              <w:t>Бельгия</w:t>
            </w:r>
          </w:p>
        </w:tc>
        <w:tc>
          <w:tcPr>
            <w:tcW w:w="1293" w:type="dxa"/>
            <w:tcBorders>
              <w:left w:val="single" w:sz="6" w:space="0" w:color="000000"/>
            </w:tcBorders>
            <w:shd w:val="clear" w:color="auto" w:fill="auto"/>
            <w:vAlign w:val="bottom"/>
          </w:tcPr>
          <w:p w14:paraId="2B51F950" w14:textId="2985021A"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62</w:t>
            </w:r>
            <w:r w:rsidR="000F53B8">
              <w:rPr>
                <w:color w:val="000000" w:themeColor="text1"/>
                <w:lang w:val="en-US"/>
              </w:rPr>
              <w:t xml:space="preserve"> </w:t>
            </w:r>
            <w:r w:rsidRPr="0019382C">
              <w:rPr>
                <w:color w:val="000000" w:themeColor="text1"/>
              </w:rPr>
              <w:t>077</w:t>
            </w:r>
          </w:p>
        </w:tc>
        <w:tc>
          <w:tcPr>
            <w:tcW w:w="1293" w:type="dxa"/>
            <w:tcBorders>
              <w:left w:val="single" w:sz="6" w:space="0" w:color="000000"/>
            </w:tcBorders>
            <w:shd w:val="clear" w:color="auto" w:fill="auto"/>
            <w:vAlign w:val="bottom"/>
          </w:tcPr>
          <w:p w14:paraId="02D6459D" w14:textId="25244315"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87</w:t>
            </w:r>
          </w:p>
        </w:tc>
        <w:tc>
          <w:tcPr>
            <w:tcW w:w="1291" w:type="dxa"/>
            <w:tcBorders>
              <w:left w:val="single" w:sz="6" w:space="0" w:color="000000"/>
            </w:tcBorders>
            <w:shd w:val="clear" w:color="auto" w:fill="auto"/>
            <w:vAlign w:val="bottom"/>
          </w:tcPr>
          <w:p w14:paraId="71393973" w14:textId="65ED9591"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719,6</w:t>
            </w:r>
          </w:p>
        </w:tc>
        <w:tc>
          <w:tcPr>
            <w:tcW w:w="3021" w:type="dxa"/>
            <w:tcBorders>
              <w:left w:val="single" w:sz="6" w:space="0" w:color="000000"/>
            </w:tcBorders>
            <w:shd w:val="clear" w:color="auto" w:fill="auto"/>
            <w:vAlign w:val="bottom"/>
          </w:tcPr>
          <w:p w14:paraId="3B5DF16F" w14:textId="37513DF6" w:rsidR="00826E43" w:rsidRPr="00B84149" w:rsidRDefault="00826E43" w:rsidP="00514A79">
            <w:pPr>
              <w:spacing w:before="80" w:line="150" w:lineRule="exact"/>
              <w:ind w:left="170"/>
              <w:rPr>
                <w:i/>
                <w:color w:val="000000" w:themeColor="text1"/>
              </w:rPr>
            </w:pPr>
            <w:r w:rsidRPr="00B84149">
              <w:rPr>
                <w:i/>
                <w:color w:val="000000" w:themeColor="text1"/>
              </w:rPr>
              <w:t>Belgium</w:t>
            </w:r>
          </w:p>
        </w:tc>
      </w:tr>
      <w:tr w:rsidR="00826E43" w:rsidRPr="00D21FE6" w14:paraId="63E2F1E1" w14:textId="77777777" w:rsidTr="000F53B8">
        <w:trPr>
          <w:cantSplit/>
        </w:trPr>
        <w:tc>
          <w:tcPr>
            <w:tcW w:w="3023" w:type="dxa"/>
            <w:shd w:val="clear" w:color="auto" w:fill="auto"/>
            <w:vAlign w:val="center"/>
          </w:tcPr>
          <w:p w14:paraId="456B8365" w14:textId="14663BE1" w:rsidR="00826E43" w:rsidRPr="0019382C" w:rsidRDefault="00826E43" w:rsidP="00514A79">
            <w:pPr>
              <w:spacing w:before="80" w:line="150" w:lineRule="exact"/>
              <w:ind w:left="113"/>
              <w:rPr>
                <w:color w:val="000000" w:themeColor="text1"/>
              </w:rPr>
            </w:pPr>
            <w:r w:rsidRPr="0019382C">
              <w:rPr>
                <w:color w:val="000000" w:themeColor="text1"/>
              </w:rPr>
              <w:t>Венгрия</w:t>
            </w:r>
          </w:p>
        </w:tc>
        <w:tc>
          <w:tcPr>
            <w:tcW w:w="1293" w:type="dxa"/>
            <w:tcBorders>
              <w:left w:val="single" w:sz="6" w:space="0" w:color="000000"/>
            </w:tcBorders>
            <w:shd w:val="clear" w:color="auto" w:fill="auto"/>
            <w:vAlign w:val="bottom"/>
          </w:tcPr>
          <w:p w14:paraId="489C8525" w14:textId="35F9DC7F"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38</w:t>
            </w:r>
            <w:r w:rsidR="000F53B8">
              <w:rPr>
                <w:color w:val="000000" w:themeColor="text1"/>
                <w:lang w:val="en-US"/>
              </w:rPr>
              <w:t xml:space="preserve"> </w:t>
            </w:r>
            <w:r w:rsidRPr="0019382C">
              <w:rPr>
                <w:color w:val="000000" w:themeColor="text1"/>
              </w:rPr>
              <w:t>644</w:t>
            </w:r>
          </w:p>
        </w:tc>
        <w:tc>
          <w:tcPr>
            <w:tcW w:w="1293" w:type="dxa"/>
            <w:tcBorders>
              <w:left w:val="single" w:sz="6" w:space="0" w:color="000000"/>
            </w:tcBorders>
            <w:shd w:val="clear" w:color="auto" w:fill="auto"/>
            <w:vAlign w:val="bottom"/>
          </w:tcPr>
          <w:p w14:paraId="37ACB2E9" w14:textId="608D8E53"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54</w:t>
            </w:r>
          </w:p>
        </w:tc>
        <w:tc>
          <w:tcPr>
            <w:tcW w:w="1291" w:type="dxa"/>
            <w:tcBorders>
              <w:left w:val="single" w:sz="6" w:space="0" w:color="000000"/>
            </w:tcBorders>
            <w:shd w:val="clear" w:color="auto" w:fill="auto"/>
            <w:vAlign w:val="bottom"/>
          </w:tcPr>
          <w:p w14:paraId="77585FA5" w14:textId="668FB909"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375,2</w:t>
            </w:r>
          </w:p>
        </w:tc>
        <w:tc>
          <w:tcPr>
            <w:tcW w:w="3021" w:type="dxa"/>
            <w:tcBorders>
              <w:left w:val="single" w:sz="6" w:space="0" w:color="000000"/>
            </w:tcBorders>
            <w:shd w:val="clear" w:color="auto" w:fill="auto"/>
            <w:vAlign w:val="bottom"/>
          </w:tcPr>
          <w:p w14:paraId="145A3654" w14:textId="7A29C2CD" w:rsidR="00826E43" w:rsidRPr="00B84149" w:rsidRDefault="00826E43" w:rsidP="00514A79">
            <w:pPr>
              <w:spacing w:before="80" w:line="150" w:lineRule="exact"/>
              <w:ind w:left="170"/>
              <w:rPr>
                <w:i/>
                <w:color w:val="000000" w:themeColor="text1"/>
              </w:rPr>
            </w:pPr>
            <w:r w:rsidRPr="00B84149">
              <w:rPr>
                <w:i/>
                <w:color w:val="000000" w:themeColor="text1"/>
              </w:rPr>
              <w:t xml:space="preserve">Hungary </w:t>
            </w:r>
          </w:p>
        </w:tc>
      </w:tr>
      <w:tr w:rsidR="00826E43" w:rsidRPr="00D21FE6" w14:paraId="56EB71FE" w14:textId="77777777" w:rsidTr="000F53B8">
        <w:trPr>
          <w:cantSplit/>
        </w:trPr>
        <w:tc>
          <w:tcPr>
            <w:tcW w:w="3023" w:type="dxa"/>
            <w:shd w:val="clear" w:color="auto" w:fill="auto"/>
            <w:vAlign w:val="center"/>
          </w:tcPr>
          <w:p w14:paraId="037A1A50" w14:textId="2180FC49" w:rsidR="00826E43" w:rsidRPr="0019382C" w:rsidRDefault="00826E43" w:rsidP="00514A79">
            <w:pPr>
              <w:spacing w:before="80" w:line="150" w:lineRule="exact"/>
              <w:ind w:left="113"/>
              <w:rPr>
                <w:color w:val="000000" w:themeColor="text1"/>
              </w:rPr>
            </w:pPr>
            <w:r w:rsidRPr="0019382C">
              <w:rPr>
                <w:color w:val="000000" w:themeColor="text1"/>
              </w:rPr>
              <w:t>Германия</w:t>
            </w:r>
          </w:p>
        </w:tc>
        <w:tc>
          <w:tcPr>
            <w:tcW w:w="1293" w:type="dxa"/>
            <w:tcBorders>
              <w:left w:val="single" w:sz="6" w:space="0" w:color="000000"/>
            </w:tcBorders>
            <w:shd w:val="clear" w:color="auto" w:fill="auto"/>
            <w:vAlign w:val="bottom"/>
          </w:tcPr>
          <w:p w14:paraId="7E5030B2" w14:textId="4D8CB6BF"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61</w:t>
            </w:r>
            <w:r w:rsidR="000F53B8">
              <w:rPr>
                <w:color w:val="000000" w:themeColor="text1"/>
                <w:lang w:val="en-US"/>
              </w:rPr>
              <w:t xml:space="preserve"> </w:t>
            </w:r>
            <w:r w:rsidRPr="0019382C">
              <w:rPr>
                <w:color w:val="000000" w:themeColor="text1"/>
              </w:rPr>
              <w:t>940</w:t>
            </w:r>
          </w:p>
        </w:tc>
        <w:tc>
          <w:tcPr>
            <w:tcW w:w="1293" w:type="dxa"/>
            <w:tcBorders>
              <w:left w:val="single" w:sz="6" w:space="0" w:color="000000"/>
            </w:tcBorders>
            <w:shd w:val="clear" w:color="auto" w:fill="auto"/>
            <w:vAlign w:val="bottom"/>
          </w:tcPr>
          <w:p w14:paraId="6569215C" w14:textId="0324861A"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87</w:t>
            </w:r>
          </w:p>
        </w:tc>
        <w:tc>
          <w:tcPr>
            <w:tcW w:w="1291" w:type="dxa"/>
            <w:tcBorders>
              <w:left w:val="single" w:sz="6" w:space="0" w:color="000000"/>
            </w:tcBorders>
            <w:shd w:val="clear" w:color="auto" w:fill="auto"/>
            <w:vAlign w:val="bottom"/>
          </w:tcPr>
          <w:p w14:paraId="0D31BAA4" w14:textId="43460DE3"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5</w:t>
            </w:r>
            <w:r w:rsidR="000F53B8">
              <w:rPr>
                <w:color w:val="000000" w:themeColor="text1"/>
                <w:lang w:val="en-US"/>
              </w:rPr>
              <w:t xml:space="preserve"> </w:t>
            </w:r>
            <w:r w:rsidRPr="0019382C">
              <w:rPr>
                <w:color w:val="000000" w:themeColor="text1"/>
              </w:rPr>
              <w:t>153,1</w:t>
            </w:r>
          </w:p>
        </w:tc>
        <w:tc>
          <w:tcPr>
            <w:tcW w:w="3021" w:type="dxa"/>
            <w:tcBorders>
              <w:left w:val="single" w:sz="6" w:space="0" w:color="000000"/>
            </w:tcBorders>
            <w:shd w:val="clear" w:color="auto" w:fill="auto"/>
            <w:vAlign w:val="bottom"/>
          </w:tcPr>
          <w:p w14:paraId="47D1CE7D" w14:textId="5184C4D6" w:rsidR="00826E43" w:rsidRPr="00B84149" w:rsidRDefault="00826E43" w:rsidP="00514A79">
            <w:pPr>
              <w:spacing w:before="80" w:line="150" w:lineRule="exact"/>
              <w:ind w:left="170"/>
              <w:rPr>
                <w:i/>
                <w:color w:val="000000" w:themeColor="text1"/>
              </w:rPr>
            </w:pPr>
            <w:r w:rsidRPr="00B84149">
              <w:rPr>
                <w:i/>
                <w:color w:val="000000" w:themeColor="text1"/>
              </w:rPr>
              <w:t>Germany</w:t>
            </w:r>
          </w:p>
        </w:tc>
      </w:tr>
      <w:tr w:rsidR="00826E43" w:rsidRPr="00D21FE6" w14:paraId="2F43172E" w14:textId="77777777" w:rsidTr="000F53B8">
        <w:trPr>
          <w:cantSplit/>
        </w:trPr>
        <w:tc>
          <w:tcPr>
            <w:tcW w:w="3023" w:type="dxa"/>
            <w:shd w:val="clear" w:color="auto" w:fill="auto"/>
            <w:vAlign w:val="center"/>
          </w:tcPr>
          <w:p w14:paraId="6016B6A2" w14:textId="3BDD0120" w:rsidR="00826E43" w:rsidRPr="0019382C" w:rsidRDefault="00826E43" w:rsidP="00514A79">
            <w:pPr>
              <w:spacing w:before="80" w:line="150" w:lineRule="exact"/>
              <w:ind w:left="113"/>
              <w:rPr>
                <w:color w:val="000000" w:themeColor="text1"/>
              </w:rPr>
            </w:pPr>
            <w:r w:rsidRPr="0019382C">
              <w:rPr>
                <w:color w:val="000000" w:themeColor="text1"/>
              </w:rPr>
              <w:t>Греция</w:t>
            </w:r>
          </w:p>
        </w:tc>
        <w:tc>
          <w:tcPr>
            <w:tcW w:w="1293" w:type="dxa"/>
            <w:tcBorders>
              <w:left w:val="single" w:sz="6" w:space="0" w:color="000000"/>
            </w:tcBorders>
            <w:shd w:val="clear" w:color="auto" w:fill="auto"/>
            <w:vAlign w:val="bottom"/>
          </w:tcPr>
          <w:p w14:paraId="62695338" w14:textId="2A4BA996"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32</w:t>
            </w:r>
            <w:r w:rsidR="000F53B8">
              <w:rPr>
                <w:color w:val="000000" w:themeColor="text1"/>
                <w:lang w:val="en-US"/>
              </w:rPr>
              <w:t xml:space="preserve"> </w:t>
            </w:r>
            <w:r w:rsidRPr="0019382C">
              <w:rPr>
                <w:color w:val="000000" w:themeColor="text1"/>
              </w:rPr>
              <w:t>797</w:t>
            </w:r>
          </w:p>
        </w:tc>
        <w:tc>
          <w:tcPr>
            <w:tcW w:w="1293" w:type="dxa"/>
            <w:tcBorders>
              <w:left w:val="single" w:sz="6" w:space="0" w:color="000000"/>
            </w:tcBorders>
            <w:shd w:val="clear" w:color="auto" w:fill="auto"/>
            <w:vAlign w:val="bottom"/>
          </w:tcPr>
          <w:p w14:paraId="7DAA7A89" w14:textId="75D2DD39"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46</w:t>
            </w:r>
          </w:p>
        </w:tc>
        <w:tc>
          <w:tcPr>
            <w:tcW w:w="1291" w:type="dxa"/>
            <w:tcBorders>
              <w:left w:val="single" w:sz="6" w:space="0" w:color="000000"/>
            </w:tcBorders>
            <w:shd w:val="clear" w:color="auto" w:fill="auto"/>
            <w:vAlign w:val="bottom"/>
          </w:tcPr>
          <w:p w14:paraId="102BC8E4" w14:textId="0399A0B6"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349,0</w:t>
            </w:r>
          </w:p>
        </w:tc>
        <w:tc>
          <w:tcPr>
            <w:tcW w:w="3021" w:type="dxa"/>
            <w:tcBorders>
              <w:left w:val="single" w:sz="6" w:space="0" w:color="000000"/>
            </w:tcBorders>
            <w:shd w:val="clear" w:color="auto" w:fill="auto"/>
            <w:vAlign w:val="bottom"/>
          </w:tcPr>
          <w:p w14:paraId="7AC694B0" w14:textId="346BA385" w:rsidR="00826E43" w:rsidRPr="00B84149" w:rsidRDefault="00826E43" w:rsidP="00514A79">
            <w:pPr>
              <w:spacing w:before="80" w:line="150" w:lineRule="exact"/>
              <w:ind w:left="170"/>
              <w:rPr>
                <w:i/>
                <w:color w:val="000000" w:themeColor="text1"/>
              </w:rPr>
            </w:pPr>
            <w:r w:rsidRPr="00B84149">
              <w:rPr>
                <w:i/>
                <w:color w:val="000000" w:themeColor="text1"/>
              </w:rPr>
              <w:t>Greece</w:t>
            </w:r>
          </w:p>
        </w:tc>
      </w:tr>
      <w:tr w:rsidR="00826E43" w:rsidRPr="00D21FE6" w14:paraId="797D644D" w14:textId="77777777" w:rsidTr="000F53B8">
        <w:trPr>
          <w:cantSplit/>
        </w:trPr>
        <w:tc>
          <w:tcPr>
            <w:tcW w:w="3023" w:type="dxa"/>
            <w:shd w:val="clear" w:color="auto" w:fill="auto"/>
            <w:vAlign w:val="center"/>
          </w:tcPr>
          <w:p w14:paraId="54E844AA" w14:textId="5A7DDA81" w:rsidR="00826E43" w:rsidRPr="0019382C" w:rsidRDefault="00826E43" w:rsidP="00514A79">
            <w:pPr>
              <w:spacing w:before="80" w:line="150" w:lineRule="exact"/>
              <w:ind w:left="113"/>
              <w:rPr>
                <w:color w:val="000000" w:themeColor="text1"/>
              </w:rPr>
            </w:pPr>
            <w:r w:rsidRPr="0019382C">
              <w:rPr>
                <w:color w:val="000000" w:themeColor="text1"/>
              </w:rPr>
              <w:t>Дания</w:t>
            </w:r>
          </w:p>
        </w:tc>
        <w:tc>
          <w:tcPr>
            <w:tcW w:w="1293" w:type="dxa"/>
            <w:tcBorders>
              <w:left w:val="single" w:sz="6" w:space="0" w:color="000000"/>
            </w:tcBorders>
            <w:shd w:val="clear" w:color="auto" w:fill="auto"/>
            <w:vAlign w:val="bottom"/>
          </w:tcPr>
          <w:p w14:paraId="6D9F1E4C" w14:textId="33B59E0F"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69</w:t>
            </w:r>
            <w:r w:rsidR="000F53B8">
              <w:rPr>
                <w:color w:val="000000" w:themeColor="text1"/>
                <w:lang w:val="en-US"/>
              </w:rPr>
              <w:t xml:space="preserve"> </w:t>
            </w:r>
            <w:r w:rsidRPr="0019382C">
              <w:rPr>
                <w:color w:val="000000" w:themeColor="text1"/>
              </w:rPr>
              <w:t>912</w:t>
            </w:r>
          </w:p>
        </w:tc>
        <w:tc>
          <w:tcPr>
            <w:tcW w:w="1293" w:type="dxa"/>
            <w:tcBorders>
              <w:left w:val="single" w:sz="6" w:space="0" w:color="000000"/>
            </w:tcBorders>
            <w:shd w:val="clear" w:color="auto" w:fill="auto"/>
            <w:vAlign w:val="bottom"/>
          </w:tcPr>
          <w:p w14:paraId="0C5A4312" w14:textId="58C7F290"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98</w:t>
            </w:r>
          </w:p>
        </w:tc>
        <w:tc>
          <w:tcPr>
            <w:tcW w:w="1291" w:type="dxa"/>
            <w:tcBorders>
              <w:left w:val="single" w:sz="6" w:space="0" w:color="000000"/>
            </w:tcBorders>
            <w:shd w:val="clear" w:color="auto" w:fill="auto"/>
            <w:vAlign w:val="bottom"/>
          </w:tcPr>
          <w:p w14:paraId="7DCBCDF2" w14:textId="37B725CF"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409,3</w:t>
            </w:r>
          </w:p>
        </w:tc>
        <w:tc>
          <w:tcPr>
            <w:tcW w:w="3021" w:type="dxa"/>
            <w:tcBorders>
              <w:left w:val="single" w:sz="6" w:space="0" w:color="000000"/>
            </w:tcBorders>
            <w:shd w:val="clear" w:color="auto" w:fill="auto"/>
            <w:vAlign w:val="bottom"/>
          </w:tcPr>
          <w:p w14:paraId="0EA8B6E7" w14:textId="74D1935A" w:rsidR="00826E43" w:rsidRPr="00B84149" w:rsidRDefault="00826E43" w:rsidP="00514A79">
            <w:pPr>
              <w:spacing w:before="80" w:line="150" w:lineRule="exact"/>
              <w:ind w:left="170"/>
              <w:rPr>
                <w:i/>
                <w:color w:val="000000" w:themeColor="text1"/>
              </w:rPr>
            </w:pPr>
            <w:r w:rsidRPr="00B84149">
              <w:rPr>
                <w:i/>
                <w:color w:val="000000" w:themeColor="text1"/>
              </w:rPr>
              <w:t>Denmark</w:t>
            </w:r>
          </w:p>
        </w:tc>
      </w:tr>
      <w:tr w:rsidR="00826E43" w:rsidRPr="00D21FE6" w14:paraId="7BD96D0B" w14:textId="77777777" w:rsidTr="000F53B8">
        <w:trPr>
          <w:cantSplit/>
        </w:trPr>
        <w:tc>
          <w:tcPr>
            <w:tcW w:w="3023" w:type="dxa"/>
            <w:shd w:val="clear" w:color="auto" w:fill="auto"/>
            <w:vAlign w:val="center"/>
          </w:tcPr>
          <w:p w14:paraId="11662C8D" w14:textId="5F393202" w:rsidR="00826E43" w:rsidRPr="0019382C" w:rsidRDefault="00826E43" w:rsidP="00514A79">
            <w:pPr>
              <w:spacing w:before="80" w:line="150" w:lineRule="exact"/>
              <w:ind w:left="113"/>
              <w:rPr>
                <w:color w:val="000000" w:themeColor="text1"/>
              </w:rPr>
            </w:pPr>
            <w:r w:rsidRPr="0019382C">
              <w:rPr>
                <w:color w:val="000000" w:themeColor="text1"/>
              </w:rPr>
              <w:t>Испания</w:t>
            </w:r>
          </w:p>
        </w:tc>
        <w:tc>
          <w:tcPr>
            <w:tcW w:w="1293" w:type="dxa"/>
            <w:tcBorders>
              <w:left w:val="single" w:sz="6" w:space="0" w:color="000000"/>
            </w:tcBorders>
            <w:shd w:val="clear" w:color="auto" w:fill="auto"/>
            <w:vAlign w:val="bottom"/>
          </w:tcPr>
          <w:p w14:paraId="17C7D772" w14:textId="597D72A0"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43</w:t>
            </w:r>
            <w:r w:rsidR="000F53B8">
              <w:rPr>
                <w:color w:val="000000" w:themeColor="text1"/>
                <w:lang w:val="en-US"/>
              </w:rPr>
              <w:t xml:space="preserve"> </w:t>
            </w:r>
            <w:r w:rsidRPr="0019382C">
              <w:rPr>
                <w:color w:val="000000" w:themeColor="text1"/>
              </w:rPr>
              <w:t>698</w:t>
            </w:r>
          </w:p>
        </w:tc>
        <w:tc>
          <w:tcPr>
            <w:tcW w:w="1293" w:type="dxa"/>
            <w:tcBorders>
              <w:left w:val="single" w:sz="6" w:space="0" w:color="000000"/>
            </w:tcBorders>
            <w:shd w:val="clear" w:color="auto" w:fill="auto"/>
            <w:vAlign w:val="bottom"/>
          </w:tcPr>
          <w:p w14:paraId="68A0E90F" w14:textId="3316E608"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62</w:t>
            </w:r>
          </w:p>
        </w:tc>
        <w:tc>
          <w:tcPr>
            <w:tcW w:w="1291" w:type="dxa"/>
            <w:tcBorders>
              <w:left w:val="single" w:sz="6" w:space="0" w:color="000000"/>
            </w:tcBorders>
            <w:shd w:val="clear" w:color="auto" w:fill="auto"/>
            <w:vAlign w:val="bottom"/>
          </w:tcPr>
          <w:p w14:paraId="0019CA95" w14:textId="718F8372"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2</w:t>
            </w:r>
            <w:r w:rsidR="000F53B8">
              <w:rPr>
                <w:color w:val="000000" w:themeColor="text1"/>
                <w:lang w:val="en-US"/>
              </w:rPr>
              <w:t xml:space="preserve"> </w:t>
            </w:r>
            <w:r w:rsidRPr="0019382C">
              <w:rPr>
                <w:color w:val="000000" w:themeColor="text1"/>
              </w:rPr>
              <w:t>068,3</w:t>
            </w:r>
          </w:p>
        </w:tc>
        <w:tc>
          <w:tcPr>
            <w:tcW w:w="3021" w:type="dxa"/>
            <w:tcBorders>
              <w:left w:val="single" w:sz="6" w:space="0" w:color="000000"/>
            </w:tcBorders>
            <w:shd w:val="clear" w:color="auto" w:fill="auto"/>
            <w:vAlign w:val="bottom"/>
          </w:tcPr>
          <w:p w14:paraId="787D5958" w14:textId="2316AB99" w:rsidR="00826E43" w:rsidRPr="00B84149" w:rsidRDefault="00826E43" w:rsidP="00514A79">
            <w:pPr>
              <w:spacing w:before="80" w:line="150" w:lineRule="exact"/>
              <w:ind w:left="170"/>
              <w:rPr>
                <w:i/>
                <w:color w:val="000000" w:themeColor="text1"/>
              </w:rPr>
            </w:pPr>
            <w:r w:rsidRPr="00B84149">
              <w:rPr>
                <w:i/>
                <w:color w:val="000000" w:themeColor="text1"/>
              </w:rPr>
              <w:t>Spain</w:t>
            </w:r>
          </w:p>
        </w:tc>
      </w:tr>
      <w:tr w:rsidR="00826E43" w:rsidRPr="00D21FE6" w14:paraId="0B5B52A7" w14:textId="77777777" w:rsidTr="000F53B8">
        <w:trPr>
          <w:cantSplit/>
        </w:trPr>
        <w:tc>
          <w:tcPr>
            <w:tcW w:w="3023" w:type="dxa"/>
            <w:shd w:val="clear" w:color="auto" w:fill="auto"/>
            <w:vAlign w:val="center"/>
          </w:tcPr>
          <w:p w14:paraId="6DF23B26" w14:textId="497E97D9" w:rsidR="00826E43" w:rsidRPr="0019382C" w:rsidRDefault="00826E43" w:rsidP="00514A79">
            <w:pPr>
              <w:spacing w:before="80" w:line="150" w:lineRule="exact"/>
              <w:ind w:left="113"/>
              <w:rPr>
                <w:color w:val="000000" w:themeColor="text1"/>
              </w:rPr>
            </w:pPr>
            <w:r w:rsidRPr="0019382C">
              <w:rPr>
                <w:color w:val="000000" w:themeColor="text1"/>
              </w:rPr>
              <w:t>Италия</w:t>
            </w:r>
          </w:p>
        </w:tc>
        <w:tc>
          <w:tcPr>
            <w:tcW w:w="1293" w:type="dxa"/>
            <w:tcBorders>
              <w:left w:val="single" w:sz="6" w:space="0" w:color="000000"/>
            </w:tcBorders>
            <w:shd w:val="clear" w:color="auto" w:fill="auto"/>
            <w:vAlign w:val="bottom"/>
          </w:tcPr>
          <w:p w14:paraId="00D3FFE5" w14:textId="3CA34169"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49</w:t>
            </w:r>
            <w:r w:rsidR="000F53B8">
              <w:rPr>
                <w:color w:val="000000" w:themeColor="text1"/>
                <w:lang w:val="en-US"/>
              </w:rPr>
              <w:t xml:space="preserve"> </w:t>
            </w:r>
            <w:r w:rsidRPr="0019382C">
              <w:rPr>
                <w:color w:val="000000" w:themeColor="text1"/>
              </w:rPr>
              <w:t>913</w:t>
            </w:r>
          </w:p>
        </w:tc>
        <w:tc>
          <w:tcPr>
            <w:tcW w:w="1293" w:type="dxa"/>
            <w:tcBorders>
              <w:left w:val="single" w:sz="6" w:space="0" w:color="000000"/>
            </w:tcBorders>
            <w:shd w:val="clear" w:color="auto" w:fill="auto"/>
            <w:vAlign w:val="bottom"/>
          </w:tcPr>
          <w:p w14:paraId="600C94A2" w14:textId="0CAB682C"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70</w:t>
            </w:r>
          </w:p>
        </w:tc>
        <w:tc>
          <w:tcPr>
            <w:tcW w:w="1291" w:type="dxa"/>
            <w:tcBorders>
              <w:left w:val="single" w:sz="6" w:space="0" w:color="000000"/>
            </w:tcBorders>
            <w:shd w:val="clear" w:color="auto" w:fill="auto"/>
            <w:vAlign w:val="bottom"/>
          </w:tcPr>
          <w:p w14:paraId="5DAEFDA4" w14:textId="29B29F48"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2</w:t>
            </w:r>
            <w:r w:rsidR="000F53B8">
              <w:rPr>
                <w:color w:val="000000" w:themeColor="text1"/>
                <w:lang w:val="en-US"/>
              </w:rPr>
              <w:t xml:space="preserve"> </w:t>
            </w:r>
            <w:r w:rsidRPr="0019382C">
              <w:rPr>
                <w:color w:val="000000" w:themeColor="text1"/>
              </w:rPr>
              <w:t>951,5</w:t>
            </w:r>
          </w:p>
        </w:tc>
        <w:tc>
          <w:tcPr>
            <w:tcW w:w="3021" w:type="dxa"/>
            <w:tcBorders>
              <w:left w:val="single" w:sz="6" w:space="0" w:color="000000"/>
            </w:tcBorders>
            <w:shd w:val="clear" w:color="auto" w:fill="auto"/>
            <w:vAlign w:val="bottom"/>
          </w:tcPr>
          <w:p w14:paraId="1D456C60" w14:textId="662655F3" w:rsidR="00826E43" w:rsidRPr="00B84149" w:rsidRDefault="00826E43" w:rsidP="00514A79">
            <w:pPr>
              <w:spacing w:before="80" w:line="150" w:lineRule="exact"/>
              <w:ind w:left="170"/>
              <w:rPr>
                <w:i/>
                <w:color w:val="000000" w:themeColor="text1"/>
              </w:rPr>
            </w:pPr>
            <w:r w:rsidRPr="00B84149">
              <w:rPr>
                <w:i/>
                <w:color w:val="000000" w:themeColor="text1"/>
              </w:rPr>
              <w:t>Italy</w:t>
            </w:r>
          </w:p>
        </w:tc>
      </w:tr>
      <w:tr w:rsidR="00826E43" w:rsidRPr="00D21FE6" w14:paraId="30C37155" w14:textId="77777777" w:rsidTr="000F53B8">
        <w:trPr>
          <w:cantSplit/>
        </w:trPr>
        <w:tc>
          <w:tcPr>
            <w:tcW w:w="3023" w:type="dxa"/>
            <w:shd w:val="clear" w:color="auto" w:fill="auto"/>
            <w:vAlign w:val="center"/>
          </w:tcPr>
          <w:p w14:paraId="47AF0DA1" w14:textId="54DFAA3C" w:rsidR="00826E43" w:rsidRPr="0019382C" w:rsidRDefault="00826E43" w:rsidP="00514A79">
            <w:pPr>
              <w:spacing w:before="80" w:line="150" w:lineRule="exact"/>
              <w:ind w:left="113"/>
              <w:rPr>
                <w:color w:val="000000" w:themeColor="text1"/>
              </w:rPr>
            </w:pPr>
            <w:r w:rsidRPr="0019382C">
              <w:rPr>
                <w:color w:val="000000" w:themeColor="text1"/>
              </w:rPr>
              <w:t>Нидерланды</w:t>
            </w:r>
          </w:p>
        </w:tc>
        <w:tc>
          <w:tcPr>
            <w:tcW w:w="1293" w:type="dxa"/>
            <w:tcBorders>
              <w:left w:val="single" w:sz="6" w:space="0" w:color="000000"/>
            </w:tcBorders>
            <w:shd w:val="clear" w:color="auto" w:fill="auto"/>
            <w:vAlign w:val="bottom"/>
          </w:tcPr>
          <w:p w14:paraId="21AAA624" w14:textId="5E113874"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67</w:t>
            </w:r>
            <w:r w:rsidR="000F53B8">
              <w:rPr>
                <w:color w:val="000000" w:themeColor="text1"/>
                <w:lang w:val="en-US"/>
              </w:rPr>
              <w:t xml:space="preserve"> </w:t>
            </w:r>
            <w:r w:rsidRPr="0019382C">
              <w:rPr>
                <w:color w:val="000000" w:themeColor="text1"/>
              </w:rPr>
              <w:t>693</w:t>
            </w:r>
          </w:p>
        </w:tc>
        <w:tc>
          <w:tcPr>
            <w:tcW w:w="1293" w:type="dxa"/>
            <w:tcBorders>
              <w:left w:val="single" w:sz="6" w:space="0" w:color="000000"/>
            </w:tcBorders>
            <w:shd w:val="clear" w:color="auto" w:fill="auto"/>
            <w:vAlign w:val="bottom"/>
          </w:tcPr>
          <w:p w14:paraId="2AB485F3" w14:textId="4D80ECD4"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95</w:t>
            </w:r>
          </w:p>
        </w:tc>
        <w:tc>
          <w:tcPr>
            <w:tcW w:w="1291" w:type="dxa"/>
            <w:tcBorders>
              <w:left w:val="single" w:sz="6" w:space="0" w:color="000000"/>
            </w:tcBorders>
            <w:shd w:val="clear" w:color="auto" w:fill="auto"/>
            <w:vAlign w:val="bottom"/>
          </w:tcPr>
          <w:p w14:paraId="6A839111" w14:textId="4495522A"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1</w:t>
            </w:r>
            <w:r w:rsidR="000F53B8">
              <w:rPr>
                <w:color w:val="000000" w:themeColor="text1"/>
                <w:lang w:val="en-US"/>
              </w:rPr>
              <w:t xml:space="preserve"> </w:t>
            </w:r>
            <w:r w:rsidRPr="0019382C">
              <w:rPr>
                <w:color w:val="000000" w:themeColor="text1"/>
              </w:rPr>
              <w:t>186,9</w:t>
            </w:r>
          </w:p>
        </w:tc>
        <w:tc>
          <w:tcPr>
            <w:tcW w:w="3021" w:type="dxa"/>
            <w:tcBorders>
              <w:left w:val="single" w:sz="6" w:space="0" w:color="000000"/>
            </w:tcBorders>
            <w:shd w:val="clear" w:color="auto" w:fill="auto"/>
            <w:vAlign w:val="bottom"/>
          </w:tcPr>
          <w:p w14:paraId="5461388E" w14:textId="39713105" w:rsidR="00826E43" w:rsidRPr="00B84149" w:rsidRDefault="00826E43" w:rsidP="00514A79">
            <w:pPr>
              <w:spacing w:before="80" w:line="150" w:lineRule="exact"/>
              <w:ind w:left="170"/>
              <w:rPr>
                <w:i/>
                <w:color w:val="000000" w:themeColor="text1"/>
              </w:rPr>
            </w:pPr>
            <w:r w:rsidRPr="00B84149">
              <w:rPr>
                <w:i/>
                <w:color w:val="000000" w:themeColor="text1"/>
              </w:rPr>
              <w:t>Netherlands</w:t>
            </w:r>
          </w:p>
        </w:tc>
      </w:tr>
      <w:tr w:rsidR="00826E43" w:rsidRPr="00D21FE6" w14:paraId="21ED2272" w14:textId="77777777" w:rsidTr="000F53B8">
        <w:trPr>
          <w:cantSplit/>
        </w:trPr>
        <w:tc>
          <w:tcPr>
            <w:tcW w:w="3023" w:type="dxa"/>
            <w:shd w:val="clear" w:color="auto" w:fill="auto"/>
            <w:vAlign w:val="center"/>
          </w:tcPr>
          <w:p w14:paraId="047858EB" w14:textId="214F2511" w:rsidR="00826E43" w:rsidRPr="0019382C" w:rsidRDefault="00826E43" w:rsidP="00514A79">
            <w:pPr>
              <w:spacing w:before="80" w:line="150" w:lineRule="exact"/>
              <w:ind w:left="113"/>
              <w:rPr>
                <w:color w:val="000000" w:themeColor="text1"/>
              </w:rPr>
            </w:pPr>
            <w:r w:rsidRPr="0019382C">
              <w:rPr>
                <w:color w:val="000000" w:themeColor="text1"/>
              </w:rPr>
              <w:t>Польша</w:t>
            </w:r>
          </w:p>
        </w:tc>
        <w:tc>
          <w:tcPr>
            <w:tcW w:w="1293" w:type="dxa"/>
            <w:tcBorders>
              <w:left w:val="single" w:sz="6" w:space="0" w:color="000000"/>
            </w:tcBorders>
            <w:shd w:val="clear" w:color="auto" w:fill="auto"/>
            <w:vAlign w:val="bottom"/>
          </w:tcPr>
          <w:p w14:paraId="17F7E76C" w14:textId="55AF95C7"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40</w:t>
            </w:r>
            <w:r w:rsidR="000F53B8">
              <w:rPr>
                <w:color w:val="000000" w:themeColor="text1"/>
                <w:lang w:val="en-US"/>
              </w:rPr>
              <w:t xml:space="preserve"> </w:t>
            </w:r>
            <w:r w:rsidRPr="0019382C">
              <w:rPr>
                <w:color w:val="000000" w:themeColor="text1"/>
              </w:rPr>
              <w:t>023</w:t>
            </w:r>
          </w:p>
        </w:tc>
        <w:tc>
          <w:tcPr>
            <w:tcW w:w="1293" w:type="dxa"/>
            <w:tcBorders>
              <w:left w:val="single" w:sz="6" w:space="0" w:color="000000"/>
            </w:tcBorders>
            <w:shd w:val="clear" w:color="auto" w:fill="auto"/>
            <w:vAlign w:val="bottom"/>
          </w:tcPr>
          <w:p w14:paraId="1C75C89E" w14:textId="63CF44B8"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56</w:t>
            </w:r>
          </w:p>
        </w:tc>
        <w:tc>
          <w:tcPr>
            <w:tcW w:w="1291" w:type="dxa"/>
            <w:tcBorders>
              <w:left w:val="single" w:sz="6" w:space="0" w:color="000000"/>
            </w:tcBorders>
            <w:shd w:val="clear" w:color="auto" w:fill="auto"/>
            <w:vAlign w:val="bottom"/>
          </w:tcPr>
          <w:p w14:paraId="6D9E1995" w14:textId="2F7DFA43"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1</w:t>
            </w:r>
            <w:r w:rsidR="000F53B8">
              <w:rPr>
                <w:color w:val="000000" w:themeColor="text1"/>
                <w:lang w:val="en-US"/>
              </w:rPr>
              <w:t xml:space="preserve"> </w:t>
            </w:r>
            <w:r w:rsidRPr="0019382C">
              <w:rPr>
                <w:color w:val="000000" w:themeColor="text1"/>
              </w:rPr>
              <w:t>527,3</w:t>
            </w:r>
          </w:p>
        </w:tc>
        <w:tc>
          <w:tcPr>
            <w:tcW w:w="3021" w:type="dxa"/>
            <w:tcBorders>
              <w:left w:val="single" w:sz="6" w:space="0" w:color="000000"/>
            </w:tcBorders>
            <w:shd w:val="clear" w:color="auto" w:fill="auto"/>
            <w:vAlign w:val="bottom"/>
          </w:tcPr>
          <w:p w14:paraId="65484E35" w14:textId="17B1EC8B" w:rsidR="00826E43" w:rsidRPr="00B84149" w:rsidRDefault="00826E43" w:rsidP="00514A79">
            <w:pPr>
              <w:spacing w:before="80" w:line="150" w:lineRule="exact"/>
              <w:ind w:left="170"/>
              <w:rPr>
                <w:i/>
                <w:color w:val="000000" w:themeColor="text1"/>
              </w:rPr>
            </w:pPr>
            <w:r w:rsidRPr="00B84149">
              <w:rPr>
                <w:i/>
                <w:color w:val="000000" w:themeColor="text1"/>
              </w:rPr>
              <w:t>Poland</w:t>
            </w:r>
          </w:p>
        </w:tc>
      </w:tr>
      <w:tr w:rsidR="00826E43" w:rsidRPr="00D21FE6" w14:paraId="5358143D" w14:textId="77777777" w:rsidTr="000F53B8">
        <w:trPr>
          <w:cantSplit/>
        </w:trPr>
        <w:tc>
          <w:tcPr>
            <w:tcW w:w="3023" w:type="dxa"/>
            <w:shd w:val="clear" w:color="auto" w:fill="auto"/>
            <w:vAlign w:val="center"/>
          </w:tcPr>
          <w:p w14:paraId="36B1654B" w14:textId="750D4E36" w:rsidR="00826E43" w:rsidRPr="0019382C" w:rsidRDefault="00826E43" w:rsidP="00514A79">
            <w:pPr>
              <w:spacing w:before="80" w:line="150" w:lineRule="exact"/>
              <w:ind w:left="113"/>
              <w:rPr>
                <w:color w:val="000000" w:themeColor="text1"/>
              </w:rPr>
            </w:pPr>
            <w:r w:rsidRPr="0019382C">
              <w:rPr>
                <w:color w:val="000000" w:themeColor="text1"/>
              </w:rPr>
              <w:t>Португалия</w:t>
            </w:r>
          </w:p>
        </w:tc>
        <w:tc>
          <w:tcPr>
            <w:tcW w:w="1293" w:type="dxa"/>
            <w:tcBorders>
              <w:left w:val="single" w:sz="6" w:space="0" w:color="000000"/>
            </w:tcBorders>
            <w:shd w:val="clear" w:color="auto" w:fill="auto"/>
            <w:vAlign w:val="bottom"/>
          </w:tcPr>
          <w:p w14:paraId="4E87BA99" w14:textId="4C11D2C0"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39</w:t>
            </w:r>
            <w:r w:rsidR="000F53B8">
              <w:rPr>
                <w:color w:val="000000" w:themeColor="text1"/>
                <w:lang w:val="en-US"/>
              </w:rPr>
              <w:t xml:space="preserve"> </w:t>
            </w:r>
            <w:r w:rsidRPr="0019382C">
              <w:rPr>
                <w:color w:val="000000" w:themeColor="text1"/>
              </w:rPr>
              <w:t>036</w:t>
            </w:r>
          </w:p>
        </w:tc>
        <w:tc>
          <w:tcPr>
            <w:tcW w:w="1293" w:type="dxa"/>
            <w:tcBorders>
              <w:left w:val="single" w:sz="6" w:space="0" w:color="000000"/>
            </w:tcBorders>
            <w:shd w:val="clear" w:color="auto" w:fill="auto"/>
            <w:vAlign w:val="bottom"/>
          </w:tcPr>
          <w:p w14:paraId="480E5CF1" w14:textId="7BCCCB20"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55</w:t>
            </w:r>
          </w:p>
        </w:tc>
        <w:tc>
          <w:tcPr>
            <w:tcW w:w="1291" w:type="dxa"/>
            <w:tcBorders>
              <w:left w:val="single" w:sz="6" w:space="0" w:color="000000"/>
            </w:tcBorders>
            <w:shd w:val="clear" w:color="auto" w:fill="auto"/>
            <w:vAlign w:val="bottom"/>
          </w:tcPr>
          <w:p w14:paraId="6A106FD3" w14:textId="12334564"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401,9</w:t>
            </w:r>
          </w:p>
        </w:tc>
        <w:tc>
          <w:tcPr>
            <w:tcW w:w="3021" w:type="dxa"/>
            <w:tcBorders>
              <w:left w:val="single" w:sz="6" w:space="0" w:color="000000"/>
            </w:tcBorders>
            <w:shd w:val="clear" w:color="auto" w:fill="auto"/>
            <w:vAlign w:val="bottom"/>
          </w:tcPr>
          <w:p w14:paraId="139EEF89" w14:textId="6C64BBBB" w:rsidR="00826E43" w:rsidRPr="00B84149" w:rsidRDefault="00826E43" w:rsidP="00514A79">
            <w:pPr>
              <w:spacing w:before="80" w:line="150" w:lineRule="exact"/>
              <w:ind w:left="170"/>
              <w:rPr>
                <w:i/>
                <w:color w:val="000000" w:themeColor="text1"/>
              </w:rPr>
            </w:pPr>
            <w:r w:rsidRPr="00B84149">
              <w:rPr>
                <w:i/>
                <w:color w:val="000000" w:themeColor="text1"/>
              </w:rPr>
              <w:t>Portugal</w:t>
            </w:r>
          </w:p>
        </w:tc>
      </w:tr>
      <w:tr w:rsidR="00826E43" w:rsidRPr="00D21FE6" w14:paraId="2C78D5C9" w14:textId="77777777" w:rsidTr="000F53B8">
        <w:trPr>
          <w:cantSplit/>
        </w:trPr>
        <w:tc>
          <w:tcPr>
            <w:tcW w:w="3023" w:type="dxa"/>
            <w:shd w:val="clear" w:color="auto" w:fill="auto"/>
            <w:vAlign w:val="center"/>
          </w:tcPr>
          <w:p w14:paraId="051B591E" w14:textId="32AE5464" w:rsidR="00826E43" w:rsidRPr="0019382C" w:rsidRDefault="00826E43" w:rsidP="00514A79">
            <w:pPr>
              <w:spacing w:before="80" w:line="150" w:lineRule="exact"/>
              <w:ind w:left="113"/>
              <w:rPr>
                <w:color w:val="000000" w:themeColor="text1"/>
              </w:rPr>
            </w:pPr>
            <w:r w:rsidRPr="0019382C">
              <w:rPr>
                <w:color w:val="000000" w:themeColor="text1"/>
              </w:rPr>
              <w:t>Румыния</w:t>
            </w:r>
          </w:p>
        </w:tc>
        <w:tc>
          <w:tcPr>
            <w:tcW w:w="1293" w:type="dxa"/>
            <w:tcBorders>
              <w:left w:val="single" w:sz="6" w:space="0" w:color="000000"/>
            </w:tcBorders>
            <w:shd w:val="clear" w:color="auto" w:fill="auto"/>
            <w:vAlign w:val="bottom"/>
          </w:tcPr>
          <w:p w14:paraId="05368AFA" w14:textId="62CEF952"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37</w:t>
            </w:r>
            <w:r w:rsidR="000F53B8">
              <w:rPr>
                <w:color w:val="000000" w:themeColor="text1"/>
                <w:lang w:val="en-US"/>
              </w:rPr>
              <w:t xml:space="preserve"> </w:t>
            </w:r>
            <w:r w:rsidRPr="0019382C">
              <w:rPr>
                <w:color w:val="000000" w:themeColor="text1"/>
              </w:rPr>
              <w:t>963</w:t>
            </w:r>
          </w:p>
        </w:tc>
        <w:tc>
          <w:tcPr>
            <w:tcW w:w="1293" w:type="dxa"/>
            <w:tcBorders>
              <w:left w:val="single" w:sz="6" w:space="0" w:color="000000"/>
            </w:tcBorders>
            <w:shd w:val="clear" w:color="auto" w:fill="auto"/>
            <w:vAlign w:val="bottom"/>
          </w:tcPr>
          <w:p w14:paraId="187E3958" w14:textId="3E205497"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53</w:t>
            </w:r>
          </w:p>
        </w:tc>
        <w:tc>
          <w:tcPr>
            <w:tcW w:w="1291" w:type="dxa"/>
            <w:tcBorders>
              <w:left w:val="single" w:sz="6" w:space="0" w:color="000000"/>
            </w:tcBorders>
            <w:shd w:val="clear" w:color="auto" w:fill="auto"/>
            <w:vAlign w:val="bottom"/>
          </w:tcPr>
          <w:p w14:paraId="3D6A9200" w14:textId="53F9BE2E"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726,1</w:t>
            </w:r>
          </w:p>
        </w:tc>
        <w:tc>
          <w:tcPr>
            <w:tcW w:w="3021" w:type="dxa"/>
            <w:tcBorders>
              <w:left w:val="single" w:sz="6" w:space="0" w:color="000000"/>
            </w:tcBorders>
            <w:shd w:val="clear" w:color="auto" w:fill="auto"/>
            <w:vAlign w:val="bottom"/>
          </w:tcPr>
          <w:p w14:paraId="3C6FEA35" w14:textId="0C75C560" w:rsidR="00826E43" w:rsidRPr="00B84149" w:rsidRDefault="00826E43" w:rsidP="00514A79">
            <w:pPr>
              <w:spacing w:before="80" w:line="150" w:lineRule="exact"/>
              <w:ind w:left="170"/>
              <w:rPr>
                <w:i/>
                <w:color w:val="000000" w:themeColor="text1"/>
              </w:rPr>
            </w:pPr>
            <w:r w:rsidRPr="00B84149">
              <w:rPr>
                <w:i/>
                <w:color w:val="000000" w:themeColor="text1"/>
              </w:rPr>
              <w:t>Romania</w:t>
            </w:r>
          </w:p>
        </w:tc>
      </w:tr>
      <w:tr w:rsidR="00826E43" w:rsidRPr="00D21FE6" w14:paraId="03163E47" w14:textId="77777777" w:rsidTr="000F53B8">
        <w:trPr>
          <w:cantSplit/>
        </w:trPr>
        <w:tc>
          <w:tcPr>
            <w:tcW w:w="3023" w:type="dxa"/>
            <w:shd w:val="clear" w:color="auto" w:fill="auto"/>
            <w:vAlign w:val="center"/>
          </w:tcPr>
          <w:p w14:paraId="166D98A0" w14:textId="075FCA9E" w:rsidR="00826E43" w:rsidRPr="0019382C" w:rsidRDefault="00826E43" w:rsidP="00514A79">
            <w:pPr>
              <w:spacing w:before="80" w:line="150" w:lineRule="exact"/>
              <w:ind w:left="113"/>
              <w:rPr>
                <w:color w:val="000000" w:themeColor="text1"/>
              </w:rPr>
            </w:pPr>
            <w:r w:rsidRPr="0019382C">
              <w:rPr>
                <w:color w:val="000000" w:themeColor="text1"/>
              </w:rPr>
              <w:t>Финляндия</w:t>
            </w:r>
          </w:p>
        </w:tc>
        <w:tc>
          <w:tcPr>
            <w:tcW w:w="1293" w:type="dxa"/>
            <w:tcBorders>
              <w:left w:val="single" w:sz="6" w:space="0" w:color="000000"/>
            </w:tcBorders>
            <w:shd w:val="clear" w:color="auto" w:fill="auto"/>
            <w:vAlign w:val="bottom"/>
          </w:tcPr>
          <w:p w14:paraId="0584F3FE" w14:textId="393FBC5F"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57</w:t>
            </w:r>
            <w:r w:rsidR="000F53B8">
              <w:rPr>
                <w:color w:val="000000" w:themeColor="text1"/>
                <w:lang w:val="en-US"/>
              </w:rPr>
              <w:t xml:space="preserve"> </w:t>
            </w:r>
            <w:r w:rsidRPr="0019382C">
              <w:rPr>
                <w:color w:val="000000" w:themeColor="text1"/>
              </w:rPr>
              <w:t>844</w:t>
            </w:r>
          </w:p>
        </w:tc>
        <w:tc>
          <w:tcPr>
            <w:tcW w:w="1293" w:type="dxa"/>
            <w:tcBorders>
              <w:left w:val="single" w:sz="6" w:space="0" w:color="000000"/>
            </w:tcBorders>
            <w:shd w:val="clear" w:color="auto" w:fill="auto"/>
            <w:vAlign w:val="bottom"/>
          </w:tcPr>
          <w:p w14:paraId="5890FDC9" w14:textId="13735145"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81</w:t>
            </w:r>
          </w:p>
        </w:tc>
        <w:tc>
          <w:tcPr>
            <w:tcW w:w="1291" w:type="dxa"/>
            <w:tcBorders>
              <w:left w:val="single" w:sz="6" w:space="0" w:color="000000"/>
            </w:tcBorders>
            <w:shd w:val="clear" w:color="auto" w:fill="auto"/>
            <w:vAlign w:val="bottom"/>
          </w:tcPr>
          <w:p w14:paraId="4D64EFCB" w14:textId="2F01D509"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320,5</w:t>
            </w:r>
          </w:p>
        </w:tc>
        <w:tc>
          <w:tcPr>
            <w:tcW w:w="3021" w:type="dxa"/>
            <w:tcBorders>
              <w:left w:val="single" w:sz="6" w:space="0" w:color="000000"/>
            </w:tcBorders>
            <w:shd w:val="clear" w:color="auto" w:fill="auto"/>
            <w:vAlign w:val="bottom"/>
          </w:tcPr>
          <w:p w14:paraId="34502E8A" w14:textId="38F576D7" w:rsidR="00826E43" w:rsidRPr="00B84149" w:rsidRDefault="00826E43" w:rsidP="00514A79">
            <w:pPr>
              <w:spacing w:before="80" w:line="150" w:lineRule="exact"/>
              <w:ind w:left="170"/>
              <w:rPr>
                <w:i/>
                <w:color w:val="000000" w:themeColor="text1"/>
              </w:rPr>
            </w:pPr>
            <w:r w:rsidRPr="00B84149">
              <w:rPr>
                <w:i/>
                <w:color w:val="000000" w:themeColor="text1"/>
              </w:rPr>
              <w:t xml:space="preserve">Finland </w:t>
            </w:r>
          </w:p>
        </w:tc>
      </w:tr>
      <w:tr w:rsidR="00826E43" w:rsidRPr="00D21FE6" w14:paraId="114362A8" w14:textId="77777777" w:rsidTr="000F53B8">
        <w:trPr>
          <w:cantSplit/>
        </w:trPr>
        <w:tc>
          <w:tcPr>
            <w:tcW w:w="3023" w:type="dxa"/>
            <w:shd w:val="clear" w:color="auto" w:fill="auto"/>
            <w:vAlign w:val="center"/>
          </w:tcPr>
          <w:p w14:paraId="34D4FEC8" w14:textId="612C787B" w:rsidR="00826E43" w:rsidRPr="0019382C" w:rsidRDefault="00826E43" w:rsidP="00514A79">
            <w:pPr>
              <w:spacing w:before="80" w:line="150" w:lineRule="exact"/>
              <w:ind w:left="113"/>
              <w:rPr>
                <w:color w:val="000000" w:themeColor="text1"/>
              </w:rPr>
            </w:pPr>
            <w:r w:rsidRPr="0019382C">
              <w:rPr>
                <w:color w:val="000000" w:themeColor="text1"/>
              </w:rPr>
              <w:t>Франция</w:t>
            </w:r>
          </w:p>
        </w:tc>
        <w:tc>
          <w:tcPr>
            <w:tcW w:w="1293" w:type="dxa"/>
            <w:tcBorders>
              <w:left w:val="single" w:sz="6" w:space="0" w:color="000000"/>
            </w:tcBorders>
            <w:shd w:val="clear" w:color="auto" w:fill="auto"/>
            <w:vAlign w:val="bottom"/>
          </w:tcPr>
          <w:p w14:paraId="6A3F0BC1" w14:textId="5D2A4C78"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53</w:t>
            </w:r>
            <w:r w:rsidR="000F53B8">
              <w:rPr>
                <w:color w:val="000000" w:themeColor="text1"/>
                <w:lang w:val="en-US"/>
              </w:rPr>
              <w:t xml:space="preserve"> </w:t>
            </w:r>
            <w:r w:rsidRPr="0019382C">
              <w:rPr>
                <w:color w:val="000000" w:themeColor="text1"/>
              </w:rPr>
              <w:t>463</w:t>
            </w:r>
          </w:p>
        </w:tc>
        <w:tc>
          <w:tcPr>
            <w:tcW w:w="1293" w:type="dxa"/>
            <w:tcBorders>
              <w:left w:val="single" w:sz="6" w:space="0" w:color="000000"/>
            </w:tcBorders>
            <w:shd w:val="clear" w:color="auto" w:fill="auto"/>
            <w:vAlign w:val="bottom"/>
          </w:tcPr>
          <w:p w14:paraId="0FB2E7CC" w14:textId="47C38BE5"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75</w:t>
            </w:r>
          </w:p>
        </w:tc>
        <w:tc>
          <w:tcPr>
            <w:tcW w:w="1291" w:type="dxa"/>
            <w:tcBorders>
              <w:left w:val="single" w:sz="6" w:space="0" w:color="000000"/>
            </w:tcBorders>
            <w:shd w:val="clear" w:color="auto" w:fill="auto"/>
            <w:vAlign w:val="bottom"/>
          </w:tcPr>
          <w:p w14:paraId="5D733A2D" w14:textId="0EF6B07D"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3</w:t>
            </w:r>
            <w:r w:rsidR="000F53B8">
              <w:rPr>
                <w:color w:val="000000" w:themeColor="text1"/>
                <w:lang w:val="en-US"/>
              </w:rPr>
              <w:t xml:space="preserve"> </w:t>
            </w:r>
            <w:r w:rsidRPr="0019382C">
              <w:rPr>
                <w:color w:val="000000" w:themeColor="text1"/>
              </w:rPr>
              <w:t>648,1</w:t>
            </w:r>
          </w:p>
        </w:tc>
        <w:tc>
          <w:tcPr>
            <w:tcW w:w="3021" w:type="dxa"/>
            <w:tcBorders>
              <w:left w:val="single" w:sz="6" w:space="0" w:color="000000"/>
            </w:tcBorders>
            <w:shd w:val="clear" w:color="auto" w:fill="auto"/>
            <w:vAlign w:val="bottom"/>
          </w:tcPr>
          <w:p w14:paraId="288BAB9D" w14:textId="693800DE" w:rsidR="00826E43" w:rsidRPr="00B84149" w:rsidRDefault="00826E43" w:rsidP="00514A79">
            <w:pPr>
              <w:spacing w:before="80" w:line="150" w:lineRule="exact"/>
              <w:ind w:left="170"/>
              <w:rPr>
                <w:i/>
                <w:color w:val="000000" w:themeColor="text1"/>
              </w:rPr>
            </w:pPr>
            <w:r w:rsidRPr="00B84149">
              <w:rPr>
                <w:i/>
                <w:color w:val="000000" w:themeColor="text1"/>
              </w:rPr>
              <w:t>France</w:t>
            </w:r>
          </w:p>
        </w:tc>
      </w:tr>
      <w:tr w:rsidR="00826E43" w:rsidRPr="00D21FE6" w14:paraId="01AC6CF4" w14:textId="77777777" w:rsidTr="000F53B8">
        <w:trPr>
          <w:cantSplit/>
        </w:trPr>
        <w:tc>
          <w:tcPr>
            <w:tcW w:w="3023" w:type="dxa"/>
            <w:shd w:val="clear" w:color="auto" w:fill="auto"/>
            <w:vAlign w:val="center"/>
          </w:tcPr>
          <w:p w14:paraId="12D2FC6A" w14:textId="4EDC8450" w:rsidR="00826E43" w:rsidRPr="0019382C" w:rsidRDefault="00826E43" w:rsidP="00514A79">
            <w:pPr>
              <w:spacing w:before="80" w:line="150" w:lineRule="exact"/>
              <w:ind w:left="113"/>
              <w:rPr>
                <w:color w:val="000000" w:themeColor="text1"/>
              </w:rPr>
            </w:pPr>
            <w:r w:rsidRPr="0019382C">
              <w:rPr>
                <w:color w:val="000000" w:themeColor="text1"/>
              </w:rPr>
              <w:t>Чехия</w:t>
            </w:r>
          </w:p>
        </w:tc>
        <w:tc>
          <w:tcPr>
            <w:tcW w:w="1293" w:type="dxa"/>
            <w:tcBorders>
              <w:left w:val="single" w:sz="6" w:space="0" w:color="000000"/>
            </w:tcBorders>
            <w:shd w:val="clear" w:color="auto" w:fill="auto"/>
            <w:vAlign w:val="bottom"/>
          </w:tcPr>
          <w:p w14:paraId="432A19F7" w14:textId="3AC48E22"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47</w:t>
            </w:r>
            <w:r w:rsidR="000F53B8">
              <w:rPr>
                <w:color w:val="000000" w:themeColor="text1"/>
                <w:lang w:val="en-US"/>
              </w:rPr>
              <w:t xml:space="preserve"> </w:t>
            </w:r>
            <w:r w:rsidRPr="0019382C">
              <w:rPr>
                <w:color w:val="000000" w:themeColor="text1"/>
              </w:rPr>
              <w:t>551</w:t>
            </w:r>
          </w:p>
        </w:tc>
        <w:tc>
          <w:tcPr>
            <w:tcW w:w="1293" w:type="dxa"/>
            <w:tcBorders>
              <w:left w:val="single" w:sz="6" w:space="0" w:color="000000"/>
            </w:tcBorders>
            <w:shd w:val="clear" w:color="auto" w:fill="auto"/>
            <w:vAlign w:val="bottom"/>
          </w:tcPr>
          <w:p w14:paraId="4133000F" w14:textId="5AC6BE98"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67</w:t>
            </w:r>
          </w:p>
        </w:tc>
        <w:tc>
          <w:tcPr>
            <w:tcW w:w="1291" w:type="dxa"/>
            <w:tcBorders>
              <w:left w:val="single" w:sz="6" w:space="0" w:color="000000"/>
            </w:tcBorders>
            <w:shd w:val="clear" w:color="auto" w:fill="auto"/>
            <w:vAlign w:val="bottom"/>
          </w:tcPr>
          <w:p w14:paraId="5C96056E" w14:textId="1490270A"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508,7</w:t>
            </w:r>
          </w:p>
        </w:tc>
        <w:tc>
          <w:tcPr>
            <w:tcW w:w="3021" w:type="dxa"/>
            <w:tcBorders>
              <w:left w:val="single" w:sz="6" w:space="0" w:color="000000"/>
            </w:tcBorders>
            <w:shd w:val="clear" w:color="auto" w:fill="auto"/>
            <w:vAlign w:val="bottom"/>
          </w:tcPr>
          <w:p w14:paraId="025B3FD5" w14:textId="07764B3D" w:rsidR="00826E43" w:rsidRPr="00B84149" w:rsidRDefault="00826E43" w:rsidP="00514A79">
            <w:pPr>
              <w:spacing w:before="80" w:line="150" w:lineRule="exact"/>
              <w:ind w:left="170"/>
              <w:rPr>
                <w:i/>
                <w:color w:val="000000" w:themeColor="text1"/>
              </w:rPr>
            </w:pPr>
            <w:r w:rsidRPr="00B84149">
              <w:rPr>
                <w:i/>
                <w:color w:val="000000" w:themeColor="text1"/>
              </w:rPr>
              <w:t>Czechia</w:t>
            </w:r>
          </w:p>
        </w:tc>
      </w:tr>
      <w:tr w:rsidR="00826E43" w:rsidRPr="00D21FE6" w14:paraId="625A71E5" w14:textId="77777777" w:rsidTr="000F53B8">
        <w:trPr>
          <w:cantSplit/>
        </w:trPr>
        <w:tc>
          <w:tcPr>
            <w:tcW w:w="3023" w:type="dxa"/>
            <w:shd w:val="clear" w:color="auto" w:fill="auto"/>
            <w:vAlign w:val="center"/>
          </w:tcPr>
          <w:p w14:paraId="2B82D792" w14:textId="42D0442B" w:rsidR="00826E43" w:rsidRPr="0019382C" w:rsidRDefault="00826E43" w:rsidP="00514A79">
            <w:pPr>
              <w:spacing w:before="80" w:line="150" w:lineRule="exact"/>
              <w:ind w:left="113"/>
              <w:rPr>
                <w:color w:val="000000" w:themeColor="text1"/>
              </w:rPr>
            </w:pPr>
            <w:r w:rsidRPr="0019382C">
              <w:rPr>
                <w:color w:val="000000" w:themeColor="text1"/>
              </w:rPr>
              <w:t>Швеция</w:t>
            </w:r>
          </w:p>
        </w:tc>
        <w:tc>
          <w:tcPr>
            <w:tcW w:w="1293" w:type="dxa"/>
            <w:tcBorders>
              <w:left w:val="single" w:sz="6" w:space="0" w:color="000000"/>
            </w:tcBorders>
            <w:shd w:val="clear" w:color="auto" w:fill="auto"/>
            <w:vAlign w:val="bottom"/>
          </w:tcPr>
          <w:p w14:paraId="5594CC70" w14:textId="218D6F77"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63</w:t>
            </w:r>
            <w:r w:rsidR="000F53B8">
              <w:rPr>
                <w:color w:val="000000" w:themeColor="text1"/>
                <w:lang w:val="en-US"/>
              </w:rPr>
              <w:t xml:space="preserve"> </w:t>
            </w:r>
            <w:r w:rsidRPr="0019382C">
              <w:rPr>
                <w:color w:val="000000" w:themeColor="text1"/>
              </w:rPr>
              <w:t>375</w:t>
            </w:r>
          </w:p>
        </w:tc>
        <w:tc>
          <w:tcPr>
            <w:tcW w:w="1293" w:type="dxa"/>
            <w:tcBorders>
              <w:left w:val="single" w:sz="6" w:space="0" w:color="000000"/>
            </w:tcBorders>
            <w:shd w:val="clear" w:color="auto" w:fill="auto"/>
            <w:vAlign w:val="bottom"/>
          </w:tcPr>
          <w:p w14:paraId="4873BAB4" w14:textId="43357571"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89</w:t>
            </w:r>
          </w:p>
        </w:tc>
        <w:tc>
          <w:tcPr>
            <w:tcW w:w="1291" w:type="dxa"/>
            <w:tcBorders>
              <w:left w:val="single" w:sz="6" w:space="0" w:color="000000"/>
            </w:tcBorders>
            <w:shd w:val="clear" w:color="auto" w:fill="auto"/>
            <w:vAlign w:val="bottom"/>
          </w:tcPr>
          <w:p w14:paraId="1ACE7950" w14:textId="793675DC"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660,1</w:t>
            </w:r>
          </w:p>
        </w:tc>
        <w:tc>
          <w:tcPr>
            <w:tcW w:w="3021" w:type="dxa"/>
            <w:tcBorders>
              <w:left w:val="single" w:sz="6" w:space="0" w:color="000000"/>
            </w:tcBorders>
            <w:shd w:val="clear" w:color="auto" w:fill="auto"/>
            <w:vAlign w:val="bottom"/>
          </w:tcPr>
          <w:p w14:paraId="7E10B771" w14:textId="69A58F01" w:rsidR="00826E43" w:rsidRPr="00B84149" w:rsidRDefault="00826E43" w:rsidP="00514A79">
            <w:pPr>
              <w:spacing w:before="80" w:line="150" w:lineRule="exact"/>
              <w:ind w:left="170"/>
              <w:rPr>
                <w:i/>
                <w:color w:val="000000" w:themeColor="text1"/>
              </w:rPr>
            </w:pPr>
            <w:r w:rsidRPr="00B84149">
              <w:rPr>
                <w:i/>
                <w:color w:val="000000" w:themeColor="text1"/>
              </w:rPr>
              <w:t>Sweden</w:t>
            </w:r>
          </w:p>
        </w:tc>
      </w:tr>
      <w:tr w:rsidR="00826E43" w:rsidRPr="00D21FE6" w14:paraId="6A630B50" w14:textId="77777777" w:rsidTr="000F53B8">
        <w:trPr>
          <w:cantSplit/>
        </w:trPr>
        <w:tc>
          <w:tcPr>
            <w:tcW w:w="3023" w:type="dxa"/>
            <w:shd w:val="clear" w:color="auto" w:fill="auto"/>
            <w:vAlign w:val="center"/>
          </w:tcPr>
          <w:p w14:paraId="7CDE7405" w14:textId="74B5EA81" w:rsidR="00826E43" w:rsidRPr="0019382C" w:rsidRDefault="00826E43" w:rsidP="00514A79">
            <w:pPr>
              <w:spacing w:before="80" w:line="150" w:lineRule="exact"/>
              <w:rPr>
                <w:color w:val="000000" w:themeColor="text1"/>
              </w:rPr>
            </w:pPr>
            <w:r w:rsidRPr="0019382C">
              <w:rPr>
                <w:b/>
                <w:bCs/>
                <w:color w:val="000000" w:themeColor="text1"/>
              </w:rPr>
              <w:t>Другие страны</w:t>
            </w:r>
          </w:p>
        </w:tc>
        <w:tc>
          <w:tcPr>
            <w:tcW w:w="1293" w:type="dxa"/>
            <w:tcBorders>
              <w:left w:val="single" w:sz="6" w:space="0" w:color="000000"/>
            </w:tcBorders>
            <w:shd w:val="clear" w:color="auto" w:fill="auto"/>
            <w:vAlign w:val="bottom"/>
          </w:tcPr>
          <w:p w14:paraId="7D15D10F" w14:textId="77777777" w:rsidR="00826E43" w:rsidRPr="0019382C" w:rsidRDefault="00826E43" w:rsidP="00514A79">
            <w:pPr>
              <w:snapToGrid w:val="0"/>
              <w:spacing w:before="80" w:line="150" w:lineRule="exact"/>
              <w:ind w:right="454"/>
              <w:jc w:val="right"/>
              <w:rPr>
                <w:color w:val="000000" w:themeColor="text1"/>
              </w:rPr>
            </w:pPr>
          </w:p>
        </w:tc>
        <w:tc>
          <w:tcPr>
            <w:tcW w:w="1293" w:type="dxa"/>
            <w:tcBorders>
              <w:left w:val="single" w:sz="6" w:space="0" w:color="000000"/>
            </w:tcBorders>
            <w:shd w:val="clear" w:color="auto" w:fill="auto"/>
            <w:vAlign w:val="bottom"/>
          </w:tcPr>
          <w:p w14:paraId="49022635" w14:textId="77777777" w:rsidR="00826E43" w:rsidRPr="0019382C" w:rsidRDefault="00826E43" w:rsidP="00514A79">
            <w:pPr>
              <w:snapToGrid w:val="0"/>
              <w:spacing w:before="80" w:line="150" w:lineRule="exact"/>
              <w:ind w:right="454"/>
              <w:jc w:val="right"/>
              <w:rPr>
                <w:color w:val="000000" w:themeColor="text1"/>
              </w:rPr>
            </w:pPr>
          </w:p>
        </w:tc>
        <w:tc>
          <w:tcPr>
            <w:tcW w:w="1291" w:type="dxa"/>
            <w:tcBorders>
              <w:left w:val="single" w:sz="6" w:space="0" w:color="000000"/>
            </w:tcBorders>
            <w:shd w:val="clear" w:color="auto" w:fill="auto"/>
            <w:vAlign w:val="bottom"/>
          </w:tcPr>
          <w:p w14:paraId="72809F89" w14:textId="77777777" w:rsidR="00826E43" w:rsidRPr="0019382C" w:rsidRDefault="00826E43" w:rsidP="00514A79">
            <w:pPr>
              <w:snapToGrid w:val="0"/>
              <w:spacing w:before="80" w:line="150" w:lineRule="exact"/>
              <w:ind w:right="454"/>
              <w:jc w:val="right"/>
              <w:rPr>
                <w:color w:val="000000" w:themeColor="text1"/>
              </w:rPr>
            </w:pPr>
          </w:p>
        </w:tc>
        <w:tc>
          <w:tcPr>
            <w:tcW w:w="3021" w:type="dxa"/>
            <w:tcBorders>
              <w:left w:val="single" w:sz="6" w:space="0" w:color="000000"/>
            </w:tcBorders>
            <w:shd w:val="clear" w:color="auto" w:fill="auto"/>
            <w:vAlign w:val="bottom"/>
          </w:tcPr>
          <w:p w14:paraId="4B753445" w14:textId="01F24D08" w:rsidR="00826E43" w:rsidRPr="00B84149" w:rsidRDefault="00826E43" w:rsidP="00514A79">
            <w:pPr>
              <w:spacing w:before="80" w:line="150" w:lineRule="exact"/>
              <w:ind w:left="57"/>
              <w:rPr>
                <w:i/>
                <w:color w:val="000000" w:themeColor="text1"/>
              </w:rPr>
            </w:pPr>
            <w:r w:rsidRPr="00B84149">
              <w:rPr>
                <w:b/>
                <w:i/>
                <w:color w:val="000000" w:themeColor="text1"/>
              </w:rPr>
              <w:t>Other countries</w:t>
            </w:r>
          </w:p>
        </w:tc>
      </w:tr>
      <w:tr w:rsidR="00826E43" w:rsidRPr="00D21FE6" w14:paraId="24AA276A" w14:textId="77777777" w:rsidTr="000F53B8">
        <w:trPr>
          <w:cantSplit/>
        </w:trPr>
        <w:tc>
          <w:tcPr>
            <w:tcW w:w="3023" w:type="dxa"/>
            <w:shd w:val="clear" w:color="auto" w:fill="auto"/>
            <w:vAlign w:val="center"/>
          </w:tcPr>
          <w:p w14:paraId="5B21153C" w14:textId="2EB6C960" w:rsidR="00826E43" w:rsidRPr="00826E43" w:rsidRDefault="00826E43" w:rsidP="00514A79">
            <w:pPr>
              <w:spacing w:before="80" w:line="150" w:lineRule="exact"/>
              <w:ind w:left="284"/>
              <w:rPr>
                <w:color w:val="000000" w:themeColor="text1"/>
              </w:rPr>
            </w:pPr>
            <w:r w:rsidRPr="0019382C">
              <w:rPr>
                <w:color w:val="000000" w:themeColor="text1"/>
              </w:rPr>
              <w:t>из них:</w:t>
            </w:r>
          </w:p>
        </w:tc>
        <w:tc>
          <w:tcPr>
            <w:tcW w:w="1293" w:type="dxa"/>
            <w:tcBorders>
              <w:left w:val="single" w:sz="6" w:space="0" w:color="000000"/>
            </w:tcBorders>
            <w:shd w:val="clear" w:color="auto" w:fill="auto"/>
            <w:vAlign w:val="bottom"/>
          </w:tcPr>
          <w:p w14:paraId="1F387D6F" w14:textId="77777777" w:rsidR="00826E43" w:rsidRPr="0019382C" w:rsidRDefault="00826E43" w:rsidP="00514A79">
            <w:pPr>
              <w:snapToGrid w:val="0"/>
              <w:spacing w:before="80" w:line="150" w:lineRule="exact"/>
              <w:ind w:right="454"/>
              <w:jc w:val="right"/>
              <w:rPr>
                <w:color w:val="000000" w:themeColor="text1"/>
              </w:rPr>
            </w:pPr>
          </w:p>
        </w:tc>
        <w:tc>
          <w:tcPr>
            <w:tcW w:w="1293" w:type="dxa"/>
            <w:tcBorders>
              <w:left w:val="single" w:sz="6" w:space="0" w:color="000000"/>
            </w:tcBorders>
            <w:shd w:val="clear" w:color="auto" w:fill="auto"/>
            <w:vAlign w:val="bottom"/>
          </w:tcPr>
          <w:p w14:paraId="5530DA13" w14:textId="77777777" w:rsidR="00826E43" w:rsidRPr="0019382C" w:rsidRDefault="00826E43" w:rsidP="00514A79">
            <w:pPr>
              <w:snapToGrid w:val="0"/>
              <w:spacing w:before="80" w:line="150" w:lineRule="exact"/>
              <w:ind w:right="454"/>
              <w:jc w:val="right"/>
              <w:rPr>
                <w:color w:val="000000" w:themeColor="text1"/>
              </w:rPr>
            </w:pPr>
          </w:p>
        </w:tc>
        <w:tc>
          <w:tcPr>
            <w:tcW w:w="1291" w:type="dxa"/>
            <w:tcBorders>
              <w:left w:val="single" w:sz="6" w:space="0" w:color="000000"/>
            </w:tcBorders>
            <w:shd w:val="clear" w:color="auto" w:fill="auto"/>
            <w:vAlign w:val="bottom"/>
          </w:tcPr>
          <w:p w14:paraId="4E2AE112" w14:textId="77777777" w:rsidR="00826E43" w:rsidRPr="0019382C" w:rsidRDefault="00826E43" w:rsidP="00514A79">
            <w:pPr>
              <w:snapToGrid w:val="0"/>
              <w:spacing w:before="80" w:line="150" w:lineRule="exact"/>
              <w:ind w:right="454"/>
              <w:jc w:val="right"/>
              <w:rPr>
                <w:color w:val="000000" w:themeColor="text1"/>
              </w:rPr>
            </w:pPr>
          </w:p>
        </w:tc>
        <w:tc>
          <w:tcPr>
            <w:tcW w:w="3021" w:type="dxa"/>
            <w:tcBorders>
              <w:left w:val="single" w:sz="6" w:space="0" w:color="000000"/>
            </w:tcBorders>
            <w:shd w:val="clear" w:color="auto" w:fill="auto"/>
            <w:vAlign w:val="bottom"/>
          </w:tcPr>
          <w:p w14:paraId="5E094508" w14:textId="355846BC" w:rsidR="00826E43" w:rsidRPr="00B84149" w:rsidRDefault="00826E43" w:rsidP="00514A79">
            <w:pPr>
              <w:spacing w:before="80" w:line="150" w:lineRule="exact"/>
              <w:ind w:left="340"/>
              <w:rPr>
                <w:b/>
                <w:i/>
                <w:color w:val="000000" w:themeColor="text1"/>
              </w:rPr>
            </w:pPr>
            <w:r w:rsidRPr="00B84149">
              <w:rPr>
                <w:i/>
                <w:color w:val="000000" w:themeColor="text1"/>
              </w:rPr>
              <w:t>of which:</w:t>
            </w:r>
          </w:p>
        </w:tc>
      </w:tr>
      <w:tr w:rsidR="00826E43" w:rsidRPr="00D21FE6" w14:paraId="273C800F" w14:textId="77777777" w:rsidTr="000F53B8">
        <w:trPr>
          <w:cantSplit/>
        </w:trPr>
        <w:tc>
          <w:tcPr>
            <w:tcW w:w="3023" w:type="dxa"/>
            <w:shd w:val="clear" w:color="auto" w:fill="auto"/>
            <w:vAlign w:val="center"/>
          </w:tcPr>
          <w:p w14:paraId="45576D77" w14:textId="5709886E" w:rsidR="00826E43" w:rsidRPr="0019382C" w:rsidRDefault="00826E43" w:rsidP="00514A79">
            <w:pPr>
              <w:spacing w:before="80" w:line="150" w:lineRule="exact"/>
              <w:ind w:left="113"/>
              <w:rPr>
                <w:color w:val="000000" w:themeColor="text1"/>
              </w:rPr>
            </w:pPr>
            <w:r w:rsidRPr="0019382C">
              <w:rPr>
                <w:color w:val="000000" w:themeColor="text1"/>
              </w:rPr>
              <w:t>Австралия</w:t>
            </w:r>
          </w:p>
        </w:tc>
        <w:tc>
          <w:tcPr>
            <w:tcW w:w="1293" w:type="dxa"/>
            <w:tcBorders>
              <w:left w:val="single" w:sz="6" w:space="0" w:color="000000"/>
            </w:tcBorders>
            <w:shd w:val="clear" w:color="auto" w:fill="auto"/>
            <w:vAlign w:val="bottom"/>
          </w:tcPr>
          <w:p w14:paraId="460F4C44" w14:textId="49F9FC26"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60</w:t>
            </w:r>
            <w:r w:rsidR="000F53B8">
              <w:rPr>
                <w:color w:val="000000" w:themeColor="text1"/>
                <w:lang w:val="en-US"/>
              </w:rPr>
              <w:t xml:space="preserve"> </w:t>
            </w:r>
            <w:r w:rsidRPr="0019382C">
              <w:rPr>
                <w:color w:val="000000" w:themeColor="text1"/>
              </w:rPr>
              <w:t>639</w:t>
            </w:r>
          </w:p>
        </w:tc>
        <w:tc>
          <w:tcPr>
            <w:tcW w:w="1293" w:type="dxa"/>
            <w:tcBorders>
              <w:left w:val="single" w:sz="6" w:space="0" w:color="000000"/>
            </w:tcBorders>
            <w:shd w:val="clear" w:color="auto" w:fill="auto"/>
            <w:vAlign w:val="bottom"/>
          </w:tcPr>
          <w:p w14:paraId="53EDA4F8" w14:textId="26DC7894"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85</w:t>
            </w:r>
          </w:p>
        </w:tc>
        <w:tc>
          <w:tcPr>
            <w:tcW w:w="1291" w:type="dxa"/>
            <w:tcBorders>
              <w:left w:val="single" w:sz="6" w:space="0" w:color="000000"/>
            </w:tcBorders>
            <w:shd w:val="clear" w:color="auto" w:fill="auto"/>
            <w:vAlign w:val="bottom"/>
          </w:tcPr>
          <w:p w14:paraId="5EDE96E2" w14:textId="28DD5E37"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1</w:t>
            </w:r>
            <w:r w:rsidR="000F53B8">
              <w:rPr>
                <w:color w:val="000000" w:themeColor="text1"/>
                <w:lang w:val="en-US"/>
              </w:rPr>
              <w:t xml:space="preserve"> </w:t>
            </w:r>
            <w:r w:rsidRPr="0019382C">
              <w:rPr>
                <w:color w:val="000000" w:themeColor="text1"/>
              </w:rPr>
              <w:t>557,5</w:t>
            </w:r>
          </w:p>
        </w:tc>
        <w:tc>
          <w:tcPr>
            <w:tcW w:w="3021" w:type="dxa"/>
            <w:tcBorders>
              <w:left w:val="single" w:sz="6" w:space="0" w:color="000000"/>
            </w:tcBorders>
            <w:shd w:val="clear" w:color="auto" w:fill="auto"/>
            <w:vAlign w:val="bottom"/>
          </w:tcPr>
          <w:p w14:paraId="1C4F3F4F" w14:textId="76B9F016" w:rsidR="00826E43" w:rsidRPr="00B84149" w:rsidRDefault="00826E43" w:rsidP="00514A79">
            <w:pPr>
              <w:spacing w:before="80" w:line="150" w:lineRule="exact"/>
              <w:ind w:left="170"/>
              <w:rPr>
                <w:i/>
                <w:color w:val="000000" w:themeColor="text1"/>
              </w:rPr>
            </w:pPr>
            <w:r w:rsidRPr="00B84149">
              <w:rPr>
                <w:i/>
                <w:color w:val="000000" w:themeColor="text1"/>
              </w:rPr>
              <w:t>Australia</w:t>
            </w:r>
          </w:p>
        </w:tc>
      </w:tr>
      <w:tr w:rsidR="00826E43" w:rsidRPr="00D21FE6" w14:paraId="2169265E" w14:textId="77777777" w:rsidTr="000F53B8">
        <w:trPr>
          <w:cantSplit/>
        </w:trPr>
        <w:tc>
          <w:tcPr>
            <w:tcW w:w="3023" w:type="dxa"/>
            <w:shd w:val="clear" w:color="auto" w:fill="auto"/>
            <w:vAlign w:val="center"/>
          </w:tcPr>
          <w:p w14:paraId="2886E50C" w14:textId="59F1A975" w:rsidR="00826E43" w:rsidRPr="0019382C" w:rsidRDefault="00826E43" w:rsidP="00514A79">
            <w:pPr>
              <w:spacing w:before="80" w:line="150" w:lineRule="exact"/>
              <w:ind w:left="113"/>
              <w:rPr>
                <w:color w:val="000000" w:themeColor="text1"/>
              </w:rPr>
            </w:pPr>
            <w:r w:rsidRPr="0019382C">
              <w:rPr>
                <w:color w:val="000000" w:themeColor="text1"/>
              </w:rPr>
              <w:t>Канада</w:t>
            </w:r>
          </w:p>
        </w:tc>
        <w:tc>
          <w:tcPr>
            <w:tcW w:w="1293" w:type="dxa"/>
            <w:tcBorders>
              <w:left w:val="single" w:sz="6" w:space="0" w:color="000000"/>
            </w:tcBorders>
            <w:shd w:val="clear" w:color="auto" w:fill="auto"/>
            <w:vAlign w:val="bottom"/>
          </w:tcPr>
          <w:p w14:paraId="5A0DCD75" w14:textId="164B286E"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55</w:t>
            </w:r>
            <w:r w:rsidR="000F53B8">
              <w:rPr>
                <w:color w:val="000000" w:themeColor="text1"/>
                <w:lang w:val="en-US"/>
              </w:rPr>
              <w:t xml:space="preserve"> </w:t>
            </w:r>
            <w:r w:rsidRPr="0019382C">
              <w:rPr>
                <w:color w:val="000000" w:themeColor="text1"/>
              </w:rPr>
              <w:t>782</w:t>
            </w:r>
          </w:p>
        </w:tc>
        <w:tc>
          <w:tcPr>
            <w:tcW w:w="1293" w:type="dxa"/>
            <w:tcBorders>
              <w:left w:val="single" w:sz="6" w:space="0" w:color="000000"/>
            </w:tcBorders>
            <w:shd w:val="clear" w:color="auto" w:fill="auto"/>
            <w:vAlign w:val="bottom"/>
          </w:tcPr>
          <w:p w14:paraId="5E8FE203" w14:textId="174C2B7B"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79</w:t>
            </w:r>
          </w:p>
        </w:tc>
        <w:tc>
          <w:tcPr>
            <w:tcW w:w="1291" w:type="dxa"/>
            <w:tcBorders>
              <w:left w:val="single" w:sz="6" w:space="0" w:color="000000"/>
            </w:tcBorders>
            <w:shd w:val="clear" w:color="auto" w:fill="auto"/>
            <w:vAlign w:val="bottom"/>
          </w:tcPr>
          <w:p w14:paraId="50DE6521" w14:textId="4F741D4D"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2</w:t>
            </w:r>
            <w:r w:rsidR="000F53B8">
              <w:rPr>
                <w:color w:val="000000" w:themeColor="text1"/>
                <w:lang w:val="en-US"/>
              </w:rPr>
              <w:t xml:space="preserve"> </w:t>
            </w:r>
            <w:r w:rsidRPr="0019382C">
              <w:rPr>
                <w:color w:val="000000" w:themeColor="text1"/>
              </w:rPr>
              <w:t>133,1</w:t>
            </w:r>
          </w:p>
        </w:tc>
        <w:tc>
          <w:tcPr>
            <w:tcW w:w="3021" w:type="dxa"/>
            <w:tcBorders>
              <w:left w:val="single" w:sz="6" w:space="0" w:color="000000"/>
            </w:tcBorders>
            <w:shd w:val="clear" w:color="auto" w:fill="auto"/>
            <w:vAlign w:val="bottom"/>
          </w:tcPr>
          <w:p w14:paraId="7EDA8D3C" w14:textId="301AB225" w:rsidR="00826E43" w:rsidRPr="00B84149" w:rsidRDefault="00826E43" w:rsidP="00514A79">
            <w:pPr>
              <w:spacing w:before="80" w:line="150" w:lineRule="exact"/>
              <w:ind w:left="170"/>
              <w:rPr>
                <w:i/>
                <w:color w:val="000000" w:themeColor="text1"/>
              </w:rPr>
            </w:pPr>
            <w:r w:rsidRPr="00B84149">
              <w:rPr>
                <w:i/>
                <w:color w:val="000000" w:themeColor="text1"/>
              </w:rPr>
              <w:t>Canada</w:t>
            </w:r>
          </w:p>
        </w:tc>
      </w:tr>
      <w:tr w:rsidR="00826E43" w:rsidRPr="00D21FE6" w14:paraId="53CA0595" w14:textId="77777777" w:rsidTr="000F53B8">
        <w:trPr>
          <w:cantSplit/>
        </w:trPr>
        <w:tc>
          <w:tcPr>
            <w:tcW w:w="3023" w:type="dxa"/>
            <w:shd w:val="clear" w:color="auto" w:fill="auto"/>
            <w:vAlign w:val="center"/>
          </w:tcPr>
          <w:p w14:paraId="6C64266C" w14:textId="08450783" w:rsidR="00826E43" w:rsidRPr="0019382C" w:rsidRDefault="00826E43" w:rsidP="00514A79">
            <w:pPr>
              <w:spacing w:before="80" w:line="150" w:lineRule="exact"/>
              <w:ind w:left="113"/>
              <w:rPr>
                <w:color w:val="000000" w:themeColor="text1"/>
              </w:rPr>
            </w:pPr>
            <w:r w:rsidRPr="0019382C">
              <w:rPr>
                <w:color w:val="000000" w:themeColor="text1"/>
              </w:rPr>
              <w:t>Мексика</w:t>
            </w:r>
          </w:p>
        </w:tc>
        <w:tc>
          <w:tcPr>
            <w:tcW w:w="1293" w:type="dxa"/>
            <w:tcBorders>
              <w:left w:val="single" w:sz="6" w:space="0" w:color="000000"/>
            </w:tcBorders>
            <w:shd w:val="clear" w:color="auto" w:fill="auto"/>
            <w:vAlign w:val="bottom"/>
          </w:tcPr>
          <w:p w14:paraId="5922F32C" w14:textId="5C5AC9A5"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20</w:t>
            </w:r>
            <w:r w:rsidR="000F53B8">
              <w:rPr>
                <w:color w:val="000000" w:themeColor="text1"/>
                <w:lang w:val="en-US"/>
              </w:rPr>
              <w:t xml:space="preserve"> </w:t>
            </w:r>
            <w:r w:rsidRPr="0019382C">
              <w:rPr>
                <w:color w:val="000000" w:themeColor="text1"/>
              </w:rPr>
              <w:t>981</w:t>
            </w:r>
          </w:p>
        </w:tc>
        <w:tc>
          <w:tcPr>
            <w:tcW w:w="1293" w:type="dxa"/>
            <w:tcBorders>
              <w:left w:val="single" w:sz="6" w:space="0" w:color="000000"/>
            </w:tcBorders>
            <w:shd w:val="clear" w:color="auto" w:fill="auto"/>
            <w:vAlign w:val="bottom"/>
          </w:tcPr>
          <w:p w14:paraId="2CD7B514" w14:textId="72A0FD20"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30</w:t>
            </w:r>
          </w:p>
        </w:tc>
        <w:tc>
          <w:tcPr>
            <w:tcW w:w="1291" w:type="dxa"/>
            <w:tcBorders>
              <w:left w:val="single" w:sz="6" w:space="0" w:color="000000"/>
            </w:tcBorders>
            <w:shd w:val="clear" w:color="auto" w:fill="auto"/>
            <w:vAlign w:val="bottom"/>
          </w:tcPr>
          <w:p w14:paraId="6A4A8ECA" w14:textId="3494EB17"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2</w:t>
            </w:r>
            <w:r w:rsidR="000F53B8">
              <w:rPr>
                <w:color w:val="000000" w:themeColor="text1"/>
                <w:lang w:val="en-US"/>
              </w:rPr>
              <w:t xml:space="preserve"> </w:t>
            </w:r>
            <w:r w:rsidRPr="0019382C">
              <w:rPr>
                <w:color w:val="000000" w:themeColor="text1"/>
              </w:rPr>
              <w:t>677,5</w:t>
            </w:r>
          </w:p>
        </w:tc>
        <w:tc>
          <w:tcPr>
            <w:tcW w:w="3021" w:type="dxa"/>
            <w:tcBorders>
              <w:left w:val="single" w:sz="6" w:space="0" w:color="000000"/>
            </w:tcBorders>
            <w:shd w:val="clear" w:color="auto" w:fill="auto"/>
            <w:vAlign w:val="bottom"/>
          </w:tcPr>
          <w:p w14:paraId="4954C302" w14:textId="31DE273C" w:rsidR="00826E43" w:rsidRPr="00B84149" w:rsidRDefault="00826E43" w:rsidP="00514A79">
            <w:pPr>
              <w:spacing w:before="80" w:line="150" w:lineRule="exact"/>
              <w:ind w:left="170"/>
              <w:rPr>
                <w:i/>
                <w:color w:val="000000" w:themeColor="text1"/>
              </w:rPr>
            </w:pPr>
            <w:r w:rsidRPr="00B84149">
              <w:rPr>
                <w:i/>
                <w:color w:val="000000" w:themeColor="text1"/>
              </w:rPr>
              <w:t>Mexico</w:t>
            </w:r>
          </w:p>
        </w:tc>
      </w:tr>
      <w:tr w:rsidR="00826E43" w:rsidRPr="00D21FE6" w14:paraId="44EF7FFC" w14:textId="77777777" w:rsidTr="000F53B8">
        <w:trPr>
          <w:cantSplit/>
        </w:trPr>
        <w:tc>
          <w:tcPr>
            <w:tcW w:w="3023" w:type="dxa"/>
            <w:shd w:val="clear" w:color="auto" w:fill="auto"/>
            <w:vAlign w:val="center"/>
          </w:tcPr>
          <w:p w14:paraId="5F15C920" w14:textId="330DCBC7" w:rsidR="00826E43" w:rsidRPr="0019382C" w:rsidRDefault="00826E43" w:rsidP="00514A79">
            <w:pPr>
              <w:spacing w:before="80" w:line="150" w:lineRule="exact"/>
              <w:ind w:left="113"/>
              <w:rPr>
                <w:color w:val="000000" w:themeColor="text1"/>
              </w:rPr>
            </w:pPr>
            <w:r w:rsidRPr="0019382C">
              <w:rPr>
                <w:color w:val="000000" w:themeColor="text1"/>
              </w:rPr>
              <w:t>Новая Зеландия</w:t>
            </w:r>
          </w:p>
        </w:tc>
        <w:tc>
          <w:tcPr>
            <w:tcW w:w="1293" w:type="dxa"/>
            <w:tcBorders>
              <w:left w:val="single" w:sz="6" w:space="0" w:color="000000"/>
            </w:tcBorders>
            <w:shd w:val="clear" w:color="auto" w:fill="auto"/>
            <w:vAlign w:val="bottom"/>
          </w:tcPr>
          <w:p w14:paraId="61D1B541" w14:textId="21F695EF"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47</w:t>
            </w:r>
            <w:r w:rsidR="000F53B8">
              <w:rPr>
                <w:color w:val="000000" w:themeColor="text1"/>
                <w:lang w:val="en-US"/>
              </w:rPr>
              <w:t xml:space="preserve"> </w:t>
            </w:r>
            <w:r w:rsidRPr="0019382C">
              <w:rPr>
                <w:color w:val="000000" w:themeColor="text1"/>
              </w:rPr>
              <w:t>426</w:t>
            </w:r>
          </w:p>
        </w:tc>
        <w:tc>
          <w:tcPr>
            <w:tcW w:w="1293" w:type="dxa"/>
            <w:tcBorders>
              <w:left w:val="single" w:sz="6" w:space="0" w:color="000000"/>
            </w:tcBorders>
            <w:shd w:val="clear" w:color="auto" w:fill="auto"/>
            <w:vAlign w:val="bottom"/>
          </w:tcPr>
          <w:p w14:paraId="45235648" w14:textId="055590FD"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67</w:t>
            </w:r>
          </w:p>
        </w:tc>
        <w:tc>
          <w:tcPr>
            <w:tcW w:w="1291" w:type="dxa"/>
            <w:tcBorders>
              <w:left w:val="single" w:sz="6" w:space="0" w:color="000000"/>
            </w:tcBorders>
            <w:shd w:val="clear" w:color="auto" w:fill="auto"/>
            <w:vAlign w:val="bottom"/>
          </w:tcPr>
          <w:p w14:paraId="77B1CF8F" w14:textId="573FED3B"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242,5</w:t>
            </w:r>
          </w:p>
        </w:tc>
        <w:tc>
          <w:tcPr>
            <w:tcW w:w="3021" w:type="dxa"/>
            <w:tcBorders>
              <w:left w:val="single" w:sz="6" w:space="0" w:color="000000"/>
            </w:tcBorders>
            <w:shd w:val="clear" w:color="auto" w:fill="auto"/>
            <w:vAlign w:val="bottom"/>
          </w:tcPr>
          <w:p w14:paraId="7B74A51F" w14:textId="4C56149C" w:rsidR="00826E43" w:rsidRPr="00B84149" w:rsidRDefault="00826E43" w:rsidP="00514A79">
            <w:pPr>
              <w:spacing w:before="80" w:line="150" w:lineRule="exact"/>
              <w:ind w:left="170"/>
              <w:rPr>
                <w:i/>
                <w:color w:val="000000" w:themeColor="text1"/>
              </w:rPr>
            </w:pPr>
            <w:r w:rsidRPr="00B84149">
              <w:rPr>
                <w:i/>
                <w:color w:val="000000" w:themeColor="text1"/>
              </w:rPr>
              <w:t>New Zealand</w:t>
            </w:r>
          </w:p>
        </w:tc>
      </w:tr>
      <w:tr w:rsidR="00826E43" w:rsidRPr="00D21FE6" w14:paraId="104B2EA4" w14:textId="77777777" w:rsidTr="000F53B8">
        <w:trPr>
          <w:cantSplit/>
        </w:trPr>
        <w:tc>
          <w:tcPr>
            <w:tcW w:w="3023" w:type="dxa"/>
            <w:shd w:val="clear" w:color="auto" w:fill="auto"/>
            <w:vAlign w:val="center"/>
          </w:tcPr>
          <w:p w14:paraId="212A0561" w14:textId="2F48F3D7" w:rsidR="00826E43" w:rsidRPr="0019382C" w:rsidRDefault="00826E43" w:rsidP="00514A79">
            <w:pPr>
              <w:spacing w:before="80" w:line="150" w:lineRule="exact"/>
              <w:ind w:left="113"/>
              <w:rPr>
                <w:color w:val="000000" w:themeColor="text1"/>
              </w:rPr>
            </w:pPr>
            <w:r w:rsidRPr="0019382C">
              <w:rPr>
                <w:color w:val="000000" w:themeColor="text1"/>
              </w:rPr>
              <w:t>Норвегия</w:t>
            </w:r>
          </w:p>
        </w:tc>
        <w:tc>
          <w:tcPr>
            <w:tcW w:w="1293" w:type="dxa"/>
            <w:tcBorders>
              <w:left w:val="single" w:sz="6" w:space="0" w:color="000000"/>
            </w:tcBorders>
            <w:shd w:val="clear" w:color="auto" w:fill="auto"/>
            <w:vAlign w:val="bottom"/>
          </w:tcPr>
          <w:p w14:paraId="641D12E2" w14:textId="0BE2C73F"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86</w:t>
            </w:r>
            <w:r w:rsidR="000F53B8">
              <w:rPr>
                <w:color w:val="000000" w:themeColor="text1"/>
                <w:lang w:val="en-US"/>
              </w:rPr>
              <w:t xml:space="preserve"> </w:t>
            </w:r>
            <w:r w:rsidRPr="0019382C">
              <w:rPr>
                <w:color w:val="000000" w:themeColor="text1"/>
              </w:rPr>
              <w:t>897</w:t>
            </w:r>
          </w:p>
        </w:tc>
        <w:tc>
          <w:tcPr>
            <w:tcW w:w="1293" w:type="dxa"/>
            <w:tcBorders>
              <w:left w:val="single" w:sz="6" w:space="0" w:color="000000"/>
            </w:tcBorders>
            <w:shd w:val="clear" w:color="auto" w:fill="auto"/>
            <w:vAlign w:val="bottom"/>
          </w:tcPr>
          <w:p w14:paraId="4A6A4E3A" w14:textId="7093B250"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122</w:t>
            </w:r>
          </w:p>
        </w:tc>
        <w:tc>
          <w:tcPr>
            <w:tcW w:w="1291" w:type="dxa"/>
            <w:tcBorders>
              <w:left w:val="single" w:sz="6" w:space="0" w:color="000000"/>
            </w:tcBorders>
            <w:shd w:val="clear" w:color="auto" w:fill="auto"/>
            <w:vAlign w:val="bottom"/>
          </w:tcPr>
          <w:p w14:paraId="6B47F703" w14:textId="4A7CE219"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469,9</w:t>
            </w:r>
          </w:p>
        </w:tc>
        <w:tc>
          <w:tcPr>
            <w:tcW w:w="3021" w:type="dxa"/>
            <w:tcBorders>
              <w:left w:val="single" w:sz="6" w:space="0" w:color="000000"/>
            </w:tcBorders>
            <w:shd w:val="clear" w:color="auto" w:fill="auto"/>
            <w:vAlign w:val="bottom"/>
          </w:tcPr>
          <w:p w14:paraId="42DC162A" w14:textId="62340ED0" w:rsidR="00826E43" w:rsidRPr="00B84149" w:rsidRDefault="00826E43" w:rsidP="00514A79">
            <w:pPr>
              <w:spacing w:before="80" w:line="150" w:lineRule="exact"/>
              <w:ind w:left="170"/>
              <w:rPr>
                <w:i/>
                <w:color w:val="000000" w:themeColor="text1"/>
              </w:rPr>
            </w:pPr>
            <w:r w:rsidRPr="00B84149">
              <w:rPr>
                <w:i/>
                <w:color w:val="000000" w:themeColor="text1"/>
              </w:rPr>
              <w:t>Norway</w:t>
            </w:r>
          </w:p>
        </w:tc>
      </w:tr>
      <w:tr w:rsidR="00826E43" w:rsidRPr="00D21FE6" w14:paraId="09AECE01" w14:textId="77777777" w:rsidTr="000F53B8">
        <w:trPr>
          <w:cantSplit/>
        </w:trPr>
        <w:tc>
          <w:tcPr>
            <w:tcW w:w="3023" w:type="dxa"/>
            <w:shd w:val="clear" w:color="auto" w:fill="auto"/>
            <w:vAlign w:val="center"/>
          </w:tcPr>
          <w:p w14:paraId="7172AAB9" w14:textId="1221A3B4" w:rsidR="00826E43" w:rsidRPr="0019382C" w:rsidRDefault="00826E43" w:rsidP="00514A79">
            <w:pPr>
              <w:spacing w:before="80" w:line="150" w:lineRule="exact"/>
              <w:ind w:left="113"/>
              <w:rPr>
                <w:color w:val="000000" w:themeColor="text1"/>
              </w:rPr>
            </w:pPr>
            <w:r w:rsidRPr="0019382C">
              <w:rPr>
                <w:color w:val="000000" w:themeColor="text1"/>
              </w:rPr>
              <w:t>Республика Корея</w:t>
            </w:r>
          </w:p>
        </w:tc>
        <w:tc>
          <w:tcPr>
            <w:tcW w:w="1293" w:type="dxa"/>
            <w:tcBorders>
              <w:left w:val="single" w:sz="6" w:space="0" w:color="000000"/>
            </w:tcBorders>
            <w:shd w:val="clear" w:color="auto" w:fill="auto"/>
            <w:vAlign w:val="bottom"/>
          </w:tcPr>
          <w:p w14:paraId="570C60E2" w14:textId="16027210"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48</w:t>
            </w:r>
            <w:r w:rsidR="000F53B8">
              <w:rPr>
                <w:color w:val="000000" w:themeColor="text1"/>
                <w:lang w:val="en-US"/>
              </w:rPr>
              <w:t xml:space="preserve"> </w:t>
            </w:r>
            <w:r w:rsidRPr="0019382C">
              <w:rPr>
                <w:color w:val="000000" w:themeColor="text1"/>
              </w:rPr>
              <w:t>594</w:t>
            </w:r>
          </w:p>
        </w:tc>
        <w:tc>
          <w:tcPr>
            <w:tcW w:w="1293" w:type="dxa"/>
            <w:tcBorders>
              <w:left w:val="single" w:sz="6" w:space="0" w:color="000000"/>
            </w:tcBorders>
            <w:shd w:val="clear" w:color="auto" w:fill="auto"/>
            <w:vAlign w:val="bottom"/>
          </w:tcPr>
          <w:p w14:paraId="10EDAAAD" w14:textId="0CF35566"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68</w:t>
            </w:r>
          </w:p>
        </w:tc>
        <w:tc>
          <w:tcPr>
            <w:tcW w:w="1291" w:type="dxa"/>
            <w:tcBorders>
              <w:left w:val="single" w:sz="6" w:space="0" w:color="000000"/>
            </w:tcBorders>
            <w:shd w:val="clear" w:color="auto" w:fill="auto"/>
            <w:vAlign w:val="bottom"/>
          </w:tcPr>
          <w:p w14:paraId="08B969E5" w14:textId="500B9C35"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2</w:t>
            </w:r>
            <w:r w:rsidR="000F53B8">
              <w:rPr>
                <w:color w:val="000000" w:themeColor="text1"/>
                <w:lang w:val="en-US"/>
              </w:rPr>
              <w:t xml:space="preserve"> </w:t>
            </w:r>
            <w:r w:rsidRPr="0019382C">
              <w:rPr>
                <w:color w:val="000000" w:themeColor="text1"/>
              </w:rPr>
              <w:t>514,5</w:t>
            </w:r>
          </w:p>
        </w:tc>
        <w:tc>
          <w:tcPr>
            <w:tcW w:w="3021" w:type="dxa"/>
            <w:tcBorders>
              <w:left w:val="single" w:sz="6" w:space="0" w:color="000000"/>
            </w:tcBorders>
            <w:shd w:val="clear" w:color="auto" w:fill="auto"/>
            <w:vAlign w:val="bottom"/>
          </w:tcPr>
          <w:p w14:paraId="4C202EC3" w14:textId="582C1472" w:rsidR="00826E43" w:rsidRPr="00B84149" w:rsidRDefault="00826E43" w:rsidP="00514A79">
            <w:pPr>
              <w:spacing w:before="80" w:line="150" w:lineRule="exact"/>
              <w:ind w:left="170"/>
              <w:rPr>
                <w:i/>
                <w:color w:val="000000" w:themeColor="text1"/>
              </w:rPr>
            </w:pPr>
            <w:r w:rsidRPr="00B84149">
              <w:rPr>
                <w:i/>
                <w:color w:val="000000" w:themeColor="text1"/>
              </w:rPr>
              <w:t>Republic of Korea</w:t>
            </w:r>
          </w:p>
        </w:tc>
      </w:tr>
      <w:tr w:rsidR="00826E43" w:rsidRPr="00D21FE6" w14:paraId="3B36238C" w14:textId="77777777" w:rsidTr="000F53B8">
        <w:trPr>
          <w:cantSplit/>
        </w:trPr>
        <w:tc>
          <w:tcPr>
            <w:tcW w:w="3023" w:type="dxa"/>
            <w:shd w:val="clear" w:color="auto" w:fill="auto"/>
            <w:vAlign w:val="center"/>
          </w:tcPr>
          <w:p w14:paraId="58ED6EEE" w14:textId="6CE59DB2" w:rsidR="00826E43" w:rsidRPr="0019382C" w:rsidRDefault="00826E43" w:rsidP="00514A79">
            <w:pPr>
              <w:spacing w:before="80" w:line="150" w:lineRule="exact"/>
              <w:ind w:left="113"/>
              <w:rPr>
                <w:color w:val="000000" w:themeColor="text1"/>
              </w:rPr>
            </w:pPr>
            <w:r w:rsidRPr="0019382C">
              <w:rPr>
                <w:color w:val="000000" w:themeColor="text1"/>
              </w:rPr>
              <w:t xml:space="preserve">Соединенное Королевство </w:t>
            </w:r>
            <w:r w:rsidRPr="00826E43">
              <w:rPr>
                <w:color w:val="000000" w:themeColor="text1"/>
              </w:rPr>
              <w:br/>
            </w:r>
            <w:r w:rsidRPr="0019382C">
              <w:rPr>
                <w:color w:val="000000" w:themeColor="text1"/>
              </w:rPr>
              <w:t>(Великобритания)</w:t>
            </w:r>
          </w:p>
        </w:tc>
        <w:tc>
          <w:tcPr>
            <w:tcW w:w="1293" w:type="dxa"/>
            <w:tcBorders>
              <w:left w:val="single" w:sz="6" w:space="0" w:color="000000"/>
            </w:tcBorders>
            <w:shd w:val="clear" w:color="auto" w:fill="auto"/>
            <w:vAlign w:val="bottom"/>
          </w:tcPr>
          <w:p w14:paraId="27C58D2F" w14:textId="76DE8FCC"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52</w:t>
            </w:r>
            <w:r w:rsidR="000F53B8">
              <w:rPr>
                <w:color w:val="000000" w:themeColor="text1"/>
                <w:lang w:val="en-US"/>
              </w:rPr>
              <w:t xml:space="preserve"> </w:t>
            </w:r>
            <w:r w:rsidRPr="0019382C">
              <w:rPr>
                <w:color w:val="000000" w:themeColor="text1"/>
              </w:rPr>
              <w:t>842</w:t>
            </w:r>
          </w:p>
        </w:tc>
        <w:tc>
          <w:tcPr>
            <w:tcW w:w="1293" w:type="dxa"/>
            <w:tcBorders>
              <w:left w:val="single" w:sz="6" w:space="0" w:color="000000"/>
            </w:tcBorders>
            <w:shd w:val="clear" w:color="auto" w:fill="auto"/>
            <w:vAlign w:val="bottom"/>
          </w:tcPr>
          <w:p w14:paraId="60C60D0D" w14:textId="6CCF3158"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74</w:t>
            </w:r>
          </w:p>
        </w:tc>
        <w:tc>
          <w:tcPr>
            <w:tcW w:w="1291" w:type="dxa"/>
            <w:tcBorders>
              <w:left w:val="single" w:sz="6" w:space="0" w:color="000000"/>
            </w:tcBorders>
            <w:shd w:val="clear" w:color="auto" w:fill="auto"/>
            <w:vAlign w:val="bottom"/>
          </w:tcPr>
          <w:p w14:paraId="28EFA8C8" w14:textId="687488B3"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3</w:t>
            </w:r>
            <w:r w:rsidR="000F53B8">
              <w:rPr>
                <w:color w:val="000000" w:themeColor="text1"/>
                <w:lang w:val="en-US"/>
              </w:rPr>
              <w:t xml:space="preserve"> </w:t>
            </w:r>
            <w:r w:rsidRPr="0019382C">
              <w:rPr>
                <w:color w:val="000000" w:themeColor="text1"/>
              </w:rPr>
              <w:t>541,8</w:t>
            </w:r>
          </w:p>
        </w:tc>
        <w:tc>
          <w:tcPr>
            <w:tcW w:w="3021" w:type="dxa"/>
            <w:tcBorders>
              <w:left w:val="single" w:sz="6" w:space="0" w:color="000000"/>
            </w:tcBorders>
            <w:shd w:val="clear" w:color="auto" w:fill="auto"/>
            <w:vAlign w:val="bottom"/>
          </w:tcPr>
          <w:p w14:paraId="0D2ABA34" w14:textId="46950C27" w:rsidR="00826E43" w:rsidRPr="00B84149" w:rsidRDefault="00826E43" w:rsidP="00514A79">
            <w:pPr>
              <w:spacing w:before="80" w:line="150" w:lineRule="exact"/>
              <w:ind w:left="170"/>
              <w:rPr>
                <w:i/>
                <w:color w:val="000000" w:themeColor="text1"/>
              </w:rPr>
            </w:pPr>
            <w:r w:rsidRPr="00B84149">
              <w:rPr>
                <w:i/>
                <w:color w:val="000000" w:themeColor="text1"/>
              </w:rPr>
              <w:t>United Kingdom</w:t>
            </w:r>
          </w:p>
        </w:tc>
      </w:tr>
      <w:tr w:rsidR="00826E43" w:rsidRPr="00D21FE6" w14:paraId="0F4DF23D" w14:textId="77777777" w:rsidTr="000F53B8">
        <w:trPr>
          <w:cantSplit/>
        </w:trPr>
        <w:tc>
          <w:tcPr>
            <w:tcW w:w="3023" w:type="dxa"/>
            <w:shd w:val="clear" w:color="auto" w:fill="auto"/>
            <w:vAlign w:val="center"/>
          </w:tcPr>
          <w:p w14:paraId="5E7E5C4F" w14:textId="3C52B4C0" w:rsidR="00826E43" w:rsidRPr="0019382C" w:rsidRDefault="00826E43" w:rsidP="00514A79">
            <w:pPr>
              <w:spacing w:before="80" w:line="150" w:lineRule="exact"/>
              <w:ind w:left="113"/>
              <w:rPr>
                <w:color w:val="000000" w:themeColor="text1"/>
              </w:rPr>
            </w:pPr>
            <w:r w:rsidRPr="0019382C">
              <w:rPr>
                <w:color w:val="000000" w:themeColor="text1"/>
              </w:rPr>
              <w:t>США</w:t>
            </w:r>
          </w:p>
        </w:tc>
        <w:tc>
          <w:tcPr>
            <w:tcW w:w="1293" w:type="dxa"/>
            <w:tcBorders>
              <w:left w:val="single" w:sz="6" w:space="0" w:color="000000"/>
            </w:tcBorders>
            <w:shd w:val="clear" w:color="auto" w:fill="auto"/>
            <w:vAlign w:val="bottom"/>
          </w:tcPr>
          <w:p w14:paraId="30A83BC9" w14:textId="533F89F5"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70</w:t>
            </w:r>
            <w:r w:rsidR="000F53B8">
              <w:rPr>
                <w:color w:val="000000" w:themeColor="text1"/>
                <w:lang w:val="en-US"/>
              </w:rPr>
              <w:t xml:space="preserve"> </w:t>
            </w:r>
            <w:r w:rsidRPr="0019382C">
              <w:rPr>
                <w:color w:val="000000" w:themeColor="text1"/>
              </w:rPr>
              <w:t>988</w:t>
            </w:r>
          </w:p>
        </w:tc>
        <w:tc>
          <w:tcPr>
            <w:tcW w:w="1293" w:type="dxa"/>
            <w:tcBorders>
              <w:left w:val="single" w:sz="6" w:space="0" w:color="000000"/>
            </w:tcBorders>
            <w:shd w:val="clear" w:color="auto" w:fill="auto"/>
            <w:vAlign w:val="bottom"/>
          </w:tcPr>
          <w:p w14:paraId="410A55E0" w14:textId="5C11C7A9"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100</w:t>
            </w:r>
          </w:p>
        </w:tc>
        <w:tc>
          <w:tcPr>
            <w:tcW w:w="1291" w:type="dxa"/>
            <w:tcBorders>
              <w:left w:val="single" w:sz="6" w:space="0" w:color="000000"/>
            </w:tcBorders>
            <w:shd w:val="clear" w:color="auto" w:fill="auto"/>
            <w:vAlign w:val="bottom"/>
          </w:tcPr>
          <w:p w14:paraId="448D53A2" w14:textId="59AD26FF"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23</w:t>
            </w:r>
            <w:r w:rsidR="000F53B8">
              <w:rPr>
                <w:color w:val="000000" w:themeColor="text1"/>
                <w:lang w:val="en-US"/>
              </w:rPr>
              <w:t xml:space="preserve"> </w:t>
            </w:r>
            <w:r w:rsidRPr="0019382C">
              <w:rPr>
                <w:color w:val="000000" w:themeColor="text1"/>
              </w:rPr>
              <w:t>594,0</w:t>
            </w:r>
          </w:p>
        </w:tc>
        <w:tc>
          <w:tcPr>
            <w:tcW w:w="3021" w:type="dxa"/>
            <w:tcBorders>
              <w:left w:val="single" w:sz="6" w:space="0" w:color="000000"/>
            </w:tcBorders>
            <w:shd w:val="clear" w:color="auto" w:fill="auto"/>
            <w:vAlign w:val="bottom"/>
          </w:tcPr>
          <w:p w14:paraId="7CCE3ED8" w14:textId="059C464F" w:rsidR="00826E43" w:rsidRPr="00B84149" w:rsidRDefault="00826E43" w:rsidP="00514A79">
            <w:pPr>
              <w:spacing w:before="80" w:line="150" w:lineRule="exact"/>
              <w:ind w:left="170"/>
              <w:rPr>
                <w:i/>
                <w:color w:val="000000" w:themeColor="text1"/>
              </w:rPr>
            </w:pPr>
            <w:r w:rsidRPr="00B84149">
              <w:rPr>
                <w:i/>
                <w:color w:val="000000" w:themeColor="text1"/>
              </w:rPr>
              <w:t>USA</w:t>
            </w:r>
          </w:p>
        </w:tc>
      </w:tr>
      <w:tr w:rsidR="00826E43" w:rsidRPr="00D21FE6" w14:paraId="7A319F5C" w14:textId="77777777" w:rsidTr="000F53B8">
        <w:trPr>
          <w:cantSplit/>
        </w:trPr>
        <w:tc>
          <w:tcPr>
            <w:tcW w:w="3023" w:type="dxa"/>
            <w:shd w:val="clear" w:color="auto" w:fill="auto"/>
            <w:vAlign w:val="center"/>
          </w:tcPr>
          <w:p w14:paraId="4FAAA2A3" w14:textId="5CBB7758" w:rsidR="00826E43" w:rsidRPr="0019382C" w:rsidRDefault="00826E43" w:rsidP="00514A79">
            <w:pPr>
              <w:spacing w:before="80" w:line="150" w:lineRule="exact"/>
              <w:ind w:left="113"/>
              <w:rPr>
                <w:color w:val="000000" w:themeColor="text1"/>
              </w:rPr>
            </w:pPr>
            <w:r w:rsidRPr="0019382C">
              <w:rPr>
                <w:color w:val="000000" w:themeColor="text1"/>
              </w:rPr>
              <w:t>Турция</w:t>
            </w:r>
          </w:p>
        </w:tc>
        <w:tc>
          <w:tcPr>
            <w:tcW w:w="1293" w:type="dxa"/>
            <w:tcBorders>
              <w:left w:val="single" w:sz="6" w:space="0" w:color="000000"/>
            </w:tcBorders>
            <w:shd w:val="clear" w:color="auto" w:fill="auto"/>
            <w:vAlign w:val="bottom"/>
          </w:tcPr>
          <w:p w14:paraId="602E1656" w14:textId="479C57CA"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31</w:t>
            </w:r>
            <w:r w:rsidR="000F53B8">
              <w:rPr>
                <w:color w:val="000000" w:themeColor="text1"/>
                <w:lang w:val="en-US"/>
              </w:rPr>
              <w:t xml:space="preserve"> </w:t>
            </w:r>
            <w:r w:rsidRPr="0019382C">
              <w:rPr>
                <w:color w:val="000000" w:themeColor="text1"/>
              </w:rPr>
              <w:t>638</w:t>
            </w:r>
          </w:p>
        </w:tc>
        <w:tc>
          <w:tcPr>
            <w:tcW w:w="1293" w:type="dxa"/>
            <w:tcBorders>
              <w:left w:val="single" w:sz="6" w:space="0" w:color="000000"/>
            </w:tcBorders>
            <w:shd w:val="clear" w:color="auto" w:fill="auto"/>
            <w:vAlign w:val="bottom"/>
          </w:tcPr>
          <w:p w14:paraId="631BDA40" w14:textId="512D7D6C"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45</w:t>
            </w:r>
          </w:p>
        </w:tc>
        <w:tc>
          <w:tcPr>
            <w:tcW w:w="1291" w:type="dxa"/>
            <w:tcBorders>
              <w:left w:val="single" w:sz="6" w:space="0" w:color="000000"/>
            </w:tcBorders>
            <w:shd w:val="clear" w:color="auto" w:fill="auto"/>
            <w:vAlign w:val="bottom"/>
          </w:tcPr>
          <w:p w14:paraId="3E90B080" w14:textId="62BDFB06"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2</w:t>
            </w:r>
            <w:r w:rsidR="000F53B8">
              <w:rPr>
                <w:color w:val="000000" w:themeColor="text1"/>
                <w:lang w:val="en-US"/>
              </w:rPr>
              <w:t xml:space="preserve"> </w:t>
            </w:r>
            <w:r w:rsidRPr="0019382C">
              <w:rPr>
                <w:color w:val="000000" w:themeColor="text1"/>
              </w:rPr>
              <w:t>662,2</w:t>
            </w:r>
          </w:p>
        </w:tc>
        <w:tc>
          <w:tcPr>
            <w:tcW w:w="3021" w:type="dxa"/>
            <w:tcBorders>
              <w:left w:val="single" w:sz="6" w:space="0" w:color="000000"/>
            </w:tcBorders>
            <w:shd w:val="clear" w:color="auto" w:fill="auto"/>
            <w:vAlign w:val="bottom"/>
          </w:tcPr>
          <w:p w14:paraId="4FD003E1" w14:textId="57E3E0BB" w:rsidR="00826E43" w:rsidRPr="00B84149" w:rsidRDefault="00826E43" w:rsidP="00514A79">
            <w:pPr>
              <w:spacing w:before="80" w:line="150" w:lineRule="exact"/>
              <w:ind w:left="170"/>
              <w:rPr>
                <w:i/>
                <w:color w:val="000000" w:themeColor="text1"/>
              </w:rPr>
            </w:pPr>
            <w:r w:rsidRPr="00B84149">
              <w:rPr>
                <w:i/>
                <w:color w:val="000000" w:themeColor="text1"/>
              </w:rPr>
              <w:t>Turkey</w:t>
            </w:r>
          </w:p>
        </w:tc>
      </w:tr>
      <w:tr w:rsidR="00826E43" w:rsidRPr="00D21FE6" w14:paraId="140F0186" w14:textId="77777777" w:rsidTr="000F53B8">
        <w:trPr>
          <w:cantSplit/>
        </w:trPr>
        <w:tc>
          <w:tcPr>
            <w:tcW w:w="3023" w:type="dxa"/>
            <w:tcBorders>
              <w:bottom w:val="single" w:sz="6" w:space="0" w:color="000000"/>
            </w:tcBorders>
            <w:shd w:val="clear" w:color="auto" w:fill="auto"/>
            <w:vAlign w:val="center"/>
          </w:tcPr>
          <w:p w14:paraId="71F0E731" w14:textId="1EBA2E4D" w:rsidR="00826E43" w:rsidRPr="0019382C" w:rsidRDefault="00826E43" w:rsidP="00514A79">
            <w:pPr>
              <w:spacing w:before="80" w:line="150" w:lineRule="exact"/>
              <w:ind w:left="113"/>
              <w:rPr>
                <w:color w:val="000000" w:themeColor="text1"/>
              </w:rPr>
            </w:pPr>
            <w:r w:rsidRPr="0019382C">
              <w:rPr>
                <w:color w:val="000000" w:themeColor="text1"/>
              </w:rPr>
              <w:t>Япония</w:t>
            </w:r>
          </w:p>
        </w:tc>
        <w:tc>
          <w:tcPr>
            <w:tcW w:w="1293" w:type="dxa"/>
            <w:tcBorders>
              <w:left w:val="single" w:sz="6" w:space="0" w:color="000000"/>
              <w:bottom w:val="single" w:sz="6" w:space="0" w:color="000000"/>
            </w:tcBorders>
            <w:shd w:val="clear" w:color="auto" w:fill="auto"/>
            <w:vAlign w:val="bottom"/>
          </w:tcPr>
          <w:p w14:paraId="41E22961" w14:textId="53E0CDC7"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44</w:t>
            </w:r>
            <w:r w:rsidR="000F53B8">
              <w:rPr>
                <w:color w:val="000000" w:themeColor="text1"/>
                <w:lang w:val="en-US"/>
              </w:rPr>
              <w:t xml:space="preserve"> </w:t>
            </w:r>
            <w:r w:rsidRPr="0019382C">
              <w:rPr>
                <w:color w:val="000000" w:themeColor="text1"/>
              </w:rPr>
              <w:t>355</w:t>
            </w:r>
          </w:p>
        </w:tc>
        <w:tc>
          <w:tcPr>
            <w:tcW w:w="1293" w:type="dxa"/>
            <w:tcBorders>
              <w:left w:val="single" w:sz="6" w:space="0" w:color="000000"/>
              <w:bottom w:val="single" w:sz="6" w:space="0" w:color="000000"/>
            </w:tcBorders>
            <w:shd w:val="clear" w:color="auto" w:fill="auto"/>
            <w:vAlign w:val="bottom"/>
          </w:tcPr>
          <w:p w14:paraId="1C5A3B58" w14:textId="71D0B7F0"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62</w:t>
            </w:r>
          </w:p>
        </w:tc>
        <w:tc>
          <w:tcPr>
            <w:tcW w:w="1291" w:type="dxa"/>
            <w:tcBorders>
              <w:left w:val="single" w:sz="6" w:space="0" w:color="000000"/>
              <w:bottom w:val="single" w:sz="6" w:space="0" w:color="000000"/>
            </w:tcBorders>
            <w:shd w:val="clear" w:color="auto" w:fill="auto"/>
            <w:vAlign w:val="bottom"/>
          </w:tcPr>
          <w:p w14:paraId="4CA34EEC" w14:textId="2D53EEB8" w:rsidR="00826E43" w:rsidRPr="0019382C" w:rsidRDefault="00826E43" w:rsidP="00514A79">
            <w:pPr>
              <w:snapToGrid w:val="0"/>
              <w:spacing w:before="80" w:line="150" w:lineRule="exact"/>
              <w:ind w:right="454"/>
              <w:jc w:val="right"/>
              <w:rPr>
                <w:color w:val="000000" w:themeColor="text1"/>
              </w:rPr>
            </w:pPr>
            <w:r w:rsidRPr="0019382C">
              <w:rPr>
                <w:color w:val="000000" w:themeColor="text1"/>
              </w:rPr>
              <w:t>5</w:t>
            </w:r>
            <w:r w:rsidR="000F53B8">
              <w:rPr>
                <w:color w:val="000000" w:themeColor="text1"/>
                <w:lang w:val="en-US"/>
              </w:rPr>
              <w:t xml:space="preserve"> </w:t>
            </w:r>
            <w:r w:rsidRPr="0019382C">
              <w:rPr>
                <w:color w:val="000000" w:themeColor="text1"/>
              </w:rPr>
              <w:t>566,7</w:t>
            </w:r>
          </w:p>
        </w:tc>
        <w:tc>
          <w:tcPr>
            <w:tcW w:w="3021" w:type="dxa"/>
            <w:tcBorders>
              <w:left w:val="single" w:sz="6" w:space="0" w:color="000000"/>
              <w:bottom w:val="single" w:sz="6" w:space="0" w:color="000000"/>
            </w:tcBorders>
            <w:shd w:val="clear" w:color="auto" w:fill="auto"/>
            <w:vAlign w:val="center"/>
          </w:tcPr>
          <w:p w14:paraId="3017972A" w14:textId="3CE65F5F" w:rsidR="00826E43" w:rsidRPr="00B84149" w:rsidRDefault="00826E43" w:rsidP="00514A79">
            <w:pPr>
              <w:spacing w:before="80" w:line="150" w:lineRule="exact"/>
              <w:ind w:left="170"/>
              <w:rPr>
                <w:i/>
                <w:color w:val="000000" w:themeColor="text1"/>
              </w:rPr>
            </w:pPr>
            <w:r w:rsidRPr="00B84149">
              <w:rPr>
                <w:i/>
                <w:color w:val="000000" w:themeColor="text1"/>
              </w:rPr>
              <w:t>Japan</w:t>
            </w:r>
          </w:p>
        </w:tc>
      </w:tr>
    </w:tbl>
    <w:p w14:paraId="10D62BA3" w14:textId="77777777" w:rsidR="000F53B8" w:rsidRPr="005E1163" w:rsidRDefault="000F53B8" w:rsidP="000F53B8">
      <w:pPr>
        <w:pStyle w:val="19"/>
        <w:spacing w:before="60" w:after="0"/>
        <w:ind w:left="113" w:hanging="113"/>
        <w:jc w:val="both"/>
        <w:rPr>
          <w:sz w:val="12"/>
          <w:szCs w:val="12"/>
        </w:rPr>
      </w:pPr>
      <w:r w:rsidRPr="005E1163">
        <w:rPr>
          <w:rFonts w:ascii="Arial" w:hAnsi="Arial" w:cs="Arial"/>
          <w:sz w:val="12"/>
          <w:szCs w:val="12"/>
          <w:vertAlign w:val="superscript"/>
        </w:rPr>
        <w:t>1)</w:t>
      </w:r>
      <w:r w:rsidRPr="005E1163">
        <w:rPr>
          <w:rFonts w:ascii="Arial" w:hAnsi="Arial" w:cs="Arial"/>
          <w:sz w:val="12"/>
          <w:szCs w:val="12"/>
        </w:rPr>
        <w:t xml:space="preserve"> Здесь и в табл. 26.23</w:t>
      </w:r>
      <w:r w:rsidRPr="005E1163">
        <w:rPr>
          <w:rFonts w:ascii="Arial" w:hAnsi="Arial" w:cs="Arial"/>
          <w:sz w:val="12"/>
          <w:szCs w:val="12"/>
          <w:lang w:val="en-US"/>
        </w:rPr>
        <w:t> </w:t>
      </w:r>
      <w:r w:rsidRPr="005E1163">
        <w:rPr>
          <w:rFonts w:ascii="Arial" w:hAnsi="Arial" w:cs="Arial"/>
          <w:sz w:val="12"/>
          <w:szCs w:val="12"/>
        </w:rPr>
        <w:t>–</w:t>
      </w:r>
      <w:r w:rsidRPr="005E1163">
        <w:rPr>
          <w:rFonts w:ascii="Arial" w:hAnsi="Arial" w:cs="Arial"/>
          <w:sz w:val="12"/>
          <w:szCs w:val="12"/>
          <w:lang w:val="en-US"/>
        </w:rPr>
        <w:t> </w:t>
      </w:r>
      <w:r w:rsidRPr="005E1163">
        <w:rPr>
          <w:rFonts w:ascii="Arial" w:hAnsi="Arial" w:cs="Arial"/>
          <w:sz w:val="12"/>
          <w:szCs w:val="12"/>
        </w:rPr>
        <w:t xml:space="preserve">26.26 приведены результаты международных сопоставлений Всемирного банка за 2021 г.  </w:t>
      </w:r>
    </w:p>
    <w:p w14:paraId="1D982BE6" w14:textId="77C50589" w:rsidR="00504A06" w:rsidRPr="005E1163" w:rsidRDefault="000F53B8" w:rsidP="00514A79">
      <w:pPr>
        <w:pStyle w:val="19"/>
        <w:spacing w:before="60" w:after="0" w:line="140" w:lineRule="exact"/>
        <w:ind w:left="113" w:hanging="113"/>
        <w:jc w:val="both"/>
        <w:rPr>
          <w:rFonts w:ascii="Arial" w:hAnsi="Arial" w:cs="Arial"/>
          <w:i/>
          <w:sz w:val="12"/>
          <w:szCs w:val="12"/>
          <w:vertAlign w:val="superscript"/>
          <w:lang w:val="en-US"/>
        </w:rPr>
      </w:pPr>
      <w:r w:rsidRPr="005E1163">
        <w:rPr>
          <w:rFonts w:ascii="Arial" w:hAnsi="Arial" w:cs="Arial"/>
          <w:i/>
          <w:sz w:val="12"/>
          <w:szCs w:val="12"/>
          <w:vertAlign w:val="superscript"/>
          <w:lang w:val="en-US"/>
        </w:rPr>
        <w:t>1)</w:t>
      </w:r>
      <w:r w:rsidRPr="005E1163">
        <w:rPr>
          <w:rFonts w:ascii="Arial" w:hAnsi="Arial" w:cs="Arial"/>
          <w:i/>
          <w:sz w:val="12"/>
          <w:szCs w:val="12"/>
          <w:lang w:val="en-US"/>
        </w:rPr>
        <w:t xml:space="preserve"> Here and in tables 26.23 – 26.26 results of the World Bank international comparisons for 2021 are presented. </w:t>
      </w:r>
    </w:p>
    <w:p w14:paraId="71D8E095" w14:textId="08292413" w:rsidR="00504A06" w:rsidRPr="00D21FE6" w:rsidRDefault="00693970">
      <w:pPr>
        <w:pageBreakBefore/>
        <w:tabs>
          <w:tab w:val="left" w:pos="7371"/>
        </w:tabs>
        <w:spacing w:after="60"/>
        <w:ind w:left="482" w:hanging="482"/>
      </w:pPr>
      <w:r w:rsidRPr="00D21FE6">
        <w:rPr>
          <w:b/>
          <w:bCs/>
          <w:sz w:val="16"/>
          <w:szCs w:val="16"/>
        </w:rPr>
        <w:lastRenderedPageBreak/>
        <w:t>26.</w:t>
      </w:r>
      <w:r w:rsidR="00504A06" w:rsidRPr="00D21FE6">
        <w:rPr>
          <w:b/>
          <w:bCs/>
          <w:sz w:val="16"/>
          <w:szCs w:val="16"/>
        </w:rPr>
        <w:t>2</w:t>
      </w:r>
      <w:r w:rsidR="003304FB" w:rsidRPr="00D21FE6">
        <w:rPr>
          <w:b/>
          <w:bCs/>
          <w:sz w:val="16"/>
          <w:szCs w:val="16"/>
        </w:rPr>
        <w:t>3</w:t>
      </w:r>
      <w:r w:rsidR="00504A06" w:rsidRPr="00D21FE6">
        <w:rPr>
          <w:b/>
          <w:bCs/>
          <w:sz w:val="16"/>
          <w:szCs w:val="16"/>
        </w:rPr>
        <w:t xml:space="preserve">. ИНДЕКСЫ ФИЗИЧЕСКОГО ОБЪЕМА ОСНОВНЫХ КОМПОНЕНТОВ </w:t>
      </w:r>
      <w:r w:rsidR="00504A06" w:rsidRPr="00D21FE6">
        <w:rPr>
          <w:b/>
          <w:bCs/>
          <w:sz w:val="16"/>
          <w:szCs w:val="16"/>
        </w:rPr>
        <w:br/>
        <w:t>ВАЛОВОГО ВНУТРЕННЕГО ПР</w:t>
      </w:r>
      <w:r w:rsidR="00F722EA">
        <w:rPr>
          <w:b/>
          <w:bCs/>
          <w:sz w:val="16"/>
          <w:szCs w:val="16"/>
        </w:rPr>
        <w:t>ОДУКТА НА ДУШУ НАСЕЛЕНИЯ за 20</w:t>
      </w:r>
      <w:r w:rsidR="00F722EA" w:rsidRPr="00F722EA">
        <w:rPr>
          <w:b/>
          <w:bCs/>
          <w:sz w:val="16"/>
          <w:szCs w:val="16"/>
        </w:rPr>
        <w:t>21</w:t>
      </w:r>
      <w:r w:rsidR="00504A06" w:rsidRPr="00D21FE6">
        <w:rPr>
          <w:b/>
          <w:bCs/>
          <w:sz w:val="16"/>
          <w:szCs w:val="16"/>
        </w:rPr>
        <w:t xml:space="preserve"> г.</w:t>
      </w:r>
    </w:p>
    <w:p w14:paraId="282C9FA7" w14:textId="04066D86" w:rsidR="00504A06" w:rsidRPr="00D21FE6" w:rsidRDefault="00504A06">
      <w:pPr>
        <w:tabs>
          <w:tab w:val="left" w:pos="7371"/>
        </w:tabs>
        <w:spacing w:after="60"/>
        <w:ind w:left="482"/>
        <w:rPr>
          <w:lang w:val="en-US"/>
        </w:rPr>
      </w:pPr>
      <w:r w:rsidRPr="00D21FE6">
        <w:rPr>
          <w:rStyle w:val="hps"/>
          <w:b/>
          <w:i/>
          <w:caps/>
          <w:sz w:val="16"/>
          <w:szCs w:val="16"/>
          <w:lang w:val="en"/>
        </w:rPr>
        <w:t>Volume indices of</w:t>
      </w:r>
      <w:r w:rsidRPr="00D21FE6">
        <w:rPr>
          <w:b/>
          <w:i/>
          <w:caps/>
          <w:sz w:val="16"/>
          <w:szCs w:val="16"/>
          <w:lang w:val="en"/>
        </w:rPr>
        <w:t xml:space="preserve"> </w:t>
      </w:r>
      <w:r w:rsidRPr="00D21FE6">
        <w:rPr>
          <w:rStyle w:val="hps"/>
          <w:b/>
          <w:i/>
          <w:caps/>
          <w:sz w:val="16"/>
          <w:szCs w:val="16"/>
          <w:lang w:val="en"/>
        </w:rPr>
        <w:t>main</w:t>
      </w:r>
      <w:r w:rsidRPr="00D21FE6">
        <w:rPr>
          <w:b/>
          <w:i/>
          <w:caps/>
          <w:sz w:val="16"/>
          <w:szCs w:val="16"/>
          <w:lang w:val="en"/>
        </w:rPr>
        <w:t xml:space="preserve"> aGgregates</w:t>
      </w:r>
      <w:r w:rsidRPr="00D21FE6">
        <w:rPr>
          <w:rStyle w:val="hps"/>
          <w:b/>
          <w:i/>
          <w:caps/>
          <w:sz w:val="16"/>
          <w:szCs w:val="16"/>
          <w:lang w:val="en"/>
        </w:rPr>
        <w:t xml:space="preserve"> of</w:t>
      </w:r>
      <w:r w:rsidRPr="00D21FE6">
        <w:rPr>
          <w:b/>
          <w:i/>
          <w:caps/>
          <w:sz w:val="16"/>
          <w:szCs w:val="16"/>
          <w:lang w:val="en"/>
        </w:rPr>
        <w:t xml:space="preserve"> </w:t>
      </w:r>
      <w:r w:rsidRPr="00D21FE6">
        <w:rPr>
          <w:rStyle w:val="hps"/>
          <w:b/>
          <w:i/>
          <w:caps/>
          <w:sz w:val="16"/>
          <w:szCs w:val="16"/>
          <w:lang w:val="en"/>
        </w:rPr>
        <w:t>gross</w:t>
      </w:r>
      <w:r w:rsidRPr="00D21FE6">
        <w:rPr>
          <w:b/>
          <w:i/>
          <w:caps/>
          <w:sz w:val="16"/>
          <w:szCs w:val="16"/>
          <w:lang w:val="en"/>
        </w:rPr>
        <w:t xml:space="preserve"> </w:t>
      </w:r>
      <w:r w:rsidR="000E2849" w:rsidRPr="00D21FE6">
        <w:rPr>
          <w:rStyle w:val="hps"/>
          <w:b/>
          <w:i/>
          <w:caps/>
          <w:sz w:val="16"/>
          <w:szCs w:val="16"/>
          <w:lang w:val="en"/>
        </w:rPr>
        <w:t>domestic producT PER CAPITA</w:t>
      </w:r>
      <w:r w:rsidR="000E2849" w:rsidRPr="00D21FE6">
        <w:rPr>
          <w:rStyle w:val="hps"/>
          <w:b/>
          <w:i/>
          <w:caps/>
          <w:sz w:val="16"/>
          <w:szCs w:val="16"/>
          <w:lang w:val="en-US"/>
        </w:rPr>
        <w:t>,</w:t>
      </w:r>
      <w:r w:rsidRPr="00D21FE6">
        <w:rPr>
          <w:rStyle w:val="hps"/>
          <w:b/>
          <w:i/>
          <w:caps/>
          <w:sz w:val="16"/>
          <w:szCs w:val="16"/>
          <w:lang w:val="en"/>
        </w:rPr>
        <w:t xml:space="preserve"> </w:t>
      </w:r>
      <w:r w:rsidR="00F722EA">
        <w:rPr>
          <w:b/>
          <w:bCs/>
          <w:i/>
          <w:sz w:val="16"/>
          <w:szCs w:val="16"/>
          <w:lang w:val="en-US"/>
        </w:rPr>
        <w:t>2021</w:t>
      </w:r>
    </w:p>
    <w:p w14:paraId="52F59652" w14:textId="77777777" w:rsidR="00504A06" w:rsidRPr="00D21FE6" w:rsidRDefault="00504A06">
      <w:pPr>
        <w:tabs>
          <w:tab w:val="left" w:pos="7371"/>
        </w:tabs>
        <w:spacing w:after="60"/>
        <w:jc w:val="right"/>
      </w:pPr>
      <w:r w:rsidRPr="00D21FE6">
        <w:t>(США</w:t>
      </w:r>
      <w:r w:rsidRPr="00D21FE6">
        <w:rPr>
          <w:lang w:val="en-US"/>
        </w:rPr>
        <w:t xml:space="preserve"> / USA</w:t>
      </w:r>
      <w:r w:rsidRPr="00D21FE6">
        <w:t xml:space="preserve"> = 100)</w:t>
      </w:r>
    </w:p>
    <w:tbl>
      <w:tblPr>
        <w:tblW w:w="5000" w:type="pct"/>
        <w:tblLayout w:type="fixed"/>
        <w:tblCellMar>
          <w:left w:w="0" w:type="dxa"/>
          <w:right w:w="0" w:type="dxa"/>
        </w:tblCellMar>
        <w:tblLook w:val="0000" w:firstRow="0" w:lastRow="0" w:firstColumn="0" w:lastColumn="0" w:noHBand="0" w:noVBand="0"/>
      </w:tblPr>
      <w:tblGrid>
        <w:gridCol w:w="3023"/>
        <w:gridCol w:w="1293"/>
        <w:gridCol w:w="1293"/>
        <w:gridCol w:w="1291"/>
        <w:gridCol w:w="3021"/>
      </w:tblGrid>
      <w:tr w:rsidR="007229EC" w:rsidRPr="00D21FE6" w14:paraId="4149E01C" w14:textId="77777777" w:rsidTr="00F722EA">
        <w:trPr>
          <w:cantSplit/>
        </w:trPr>
        <w:tc>
          <w:tcPr>
            <w:tcW w:w="3023" w:type="dxa"/>
            <w:tcBorders>
              <w:top w:val="single" w:sz="6" w:space="0" w:color="000000"/>
              <w:bottom w:val="single" w:sz="6" w:space="0" w:color="000000"/>
            </w:tcBorders>
            <w:shd w:val="clear" w:color="auto" w:fill="auto"/>
            <w:vAlign w:val="bottom"/>
          </w:tcPr>
          <w:p w14:paraId="4DE080A0" w14:textId="77777777" w:rsidR="007229EC" w:rsidRPr="00D21FE6" w:rsidRDefault="007229EC" w:rsidP="00F722EA">
            <w:pPr>
              <w:snapToGrid w:val="0"/>
              <w:spacing w:before="60" w:after="60"/>
              <w:rPr>
                <w:lang w:val="en-US"/>
              </w:rPr>
            </w:pPr>
          </w:p>
        </w:tc>
        <w:tc>
          <w:tcPr>
            <w:tcW w:w="1293" w:type="dxa"/>
            <w:tcBorders>
              <w:top w:val="single" w:sz="6" w:space="0" w:color="000000"/>
              <w:left w:val="single" w:sz="6" w:space="0" w:color="000000"/>
              <w:bottom w:val="single" w:sz="6" w:space="0" w:color="000000"/>
            </w:tcBorders>
            <w:shd w:val="clear" w:color="auto" w:fill="auto"/>
          </w:tcPr>
          <w:p w14:paraId="38B36B44" w14:textId="20521570" w:rsidR="007229EC" w:rsidRPr="00D21FE6" w:rsidRDefault="007229EC" w:rsidP="007229EC">
            <w:pPr>
              <w:spacing w:before="20" w:after="20"/>
              <w:ind w:left="57" w:right="57"/>
            </w:pPr>
            <w:r w:rsidRPr="00D21FE6">
              <w:rPr>
                <w:sz w:val="12"/>
                <w:szCs w:val="12"/>
              </w:rPr>
              <w:t xml:space="preserve">ВВП / </w:t>
            </w:r>
            <w:r w:rsidRPr="00D21FE6">
              <w:rPr>
                <w:i/>
                <w:sz w:val="12"/>
              </w:rPr>
              <w:t>GDP</w:t>
            </w:r>
          </w:p>
        </w:tc>
        <w:tc>
          <w:tcPr>
            <w:tcW w:w="1293" w:type="dxa"/>
            <w:tcBorders>
              <w:top w:val="single" w:sz="6" w:space="0" w:color="000000"/>
              <w:left w:val="single" w:sz="6" w:space="0" w:color="000000"/>
              <w:bottom w:val="single" w:sz="6" w:space="0" w:color="000000"/>
            </w:tcBorders>
            <w:shd w:val="clear" w:color="auto" w:fill="auto"/>
          </w:tcPr>
          <w:p w14:paraId="7BD6B266" w14:textId="1423B8C8" w:rsidR="007229EC" w:rsidRPr="00D21FE6" w:rsidRDefault="007229EC" w:rsidP="007229EC">
            <w:pPr>
              <w:spacing w:before="20" w:after="20"/>
              <w:ind w:left="57"/>
            </w:pPr>
            <w:r w:rsidRPr="00D21FE6">
              <w:rPr>
                <w:sz w:val="12"/>
                <w:szCs w:val="12"/>
              </w:rPr>
              <w:t xml:space="preserve">Фактическое </w:t>
            </w:r>
            <w:r w:rsidRPr="007229EC">
              <w:rPr>
                <w:sz w:val="12"/>
                <w:szCs w:val="12"/>
              </w:rPr>
              <w:br/>
            </w:r>
            <w:r w:rsidRPr="00D21FE6">
              <w:rPr>
                <w:sz w:val="12"/>
                <w:szCs w:val="12"/>
              </w:rPr>
              <w:t xml:space="preserve">конечное </w:t>
            </w:r>
            <w:r w:rsidRPr="00D21FE6">
              <w:rPr>
                <w:sz w:val="12"/>
                <w:szCs w:val="12"/>
              </w:rPr>
              <w:br/>
              <w:t xml:space="preserve">потребление </w:t>
            </w:r>
            <w:r w:rsidRPr="00D21FE6">
              <w:rPr>
                <w:sz w:val="12"/>
                <w:szCs w:val="12"/>
              </w:rPr>
              <w:br/>
              <w:t>домашних хозяйств</w:t>
            </w:r>
          </w:p>
          <w:p w14:paraId="5626F42E" w14:textId="26BD83B6" w:rsidR="007229EC" w:rsidRPr="007229EC" w:rsidRDefault="007229EC" w:rsidP="007229EC">
            <w:pPr>
              <w:spacing w:before="20" w:after="20"/>
              <w:ind w:left="57" w:right="57"/>
            </w:pPr>
            <w:r w:rsidRPr="00D21FE6">
              <w:rPr>
                <w:i/>
                <w:sz w:val="12"/>
                <w:lang w:val="en-US"/>
              </w:rPr>
              <w:t>Actual</w:t>
            </w:r>
            <w:r w:rsidRPr="00D21FE6">
              <w:rPr>
                <w:i/>
                <w:sz w:val="12"/>
              </w:rPr>
              <w:t xml:space="preserve"> </w:t>
            </w:r>
            <w:r w:rsidRPr="00D21FE6">
              <w:rPr>
                <w:i/>
                <w:sz w:val="12"/>
                <w:lang w:val="en-US"/>
              </w:rPr>
              <w:t>final</w:t>
            </w:r>
            <w:r w:rsidRPr="00D21FE6">
              <w:rPr>
                <w:i/>
                <w:sz w:val="12"/>
              </w:rPr>
              <w:t xml:space="preserve"> </w:t>
            </w:r>
            <w:r w:rsidRPr="007229EC">
              <w:rPr>
                <w:i/>
                <w:sz w:val="12"/>
              </w:rPr>
              <w:br/>
            </w:r>
            <w:r w:rsidRPr="00D21FE6">
              <w:rPr>
                <w:i/>
                <w:sz w:val="12"/>
                <w:lang w:val="en-US"/>
              </w:rPr>
              <w:t>consumption</w:t>
            </w:r>
            <w:r w:rsidRPr="007229EC">
              <w:rPr>
                <w:i/>
                <w:sz w:val="12"/>
              </w:rPr>
              <w:t xml:space="preserve"> </w:t>
            </w:r>
            <w:r w:rsidRPr="007229EC">
              <w:rPr>
                <w:i/>
                <w:sz w:val="12"/>
              </w:rPr>
              <w:br/>
            </w:r>
            <w:r w:rsidRPr="00D21FE6">
              <w:rPr>
                <w:i/>
                <w:sz w:val="12"/>
                <w:lang w:val="en-US"/>
              </w:rPr>
              <w:t>of</w:t>
            </w:r>
            <w:r w:rsidRPr="007229EC">
              <w:rPr>
                <w:i/>
                <w:sz w:val="12"/>
              </w:rPr>
              <w:t xml:space="preserve"> </w:t>
            </w:r>
            <w:r w:rsidRPr="00D21FE6">
              <w:rPr>
                <w:i/>
                <w:sz w:val="12"/>
                <w:lang w:val="en-US"/>
              </w:rPr>
              <w:t>households</w:t>
            </w:r>
          </w:p>
        </w:tc>
        <w:tc>
          <w:tcPr>
            <w:tcW w:w="1291" w:type="dxa"/>
            <w:tcBorders>
              <w:top w:val="single" w:sz="6" w:space="0" w:color="000000"/>
              <w:left w:val="single" w:sz="6" w:space="0" w:color="000000"/>
              <w:bottom w:val="single" w:sz="6" w:space="0" w:color="000000"/>
            </w:tcBorders>
            <w:shd w:val="clear" w:color="auto" w:fill="auto"/>
          </w:tcPr>
          <w:p w14:paraId="0CE40CC9" w14:textId="6F682CFD" w:rsidR="007229EC" w:rsidRPr="00D21FE6" w:rsidRDefault="007229EC" w:rsidP="007229EC">
            <w:pPr>
              <w:spacing w:before="20" w:after="20"/>
              <w:ind w:left="57"/>
            </w:pPr>
            <w:r w:rsidRPr="00D21FE6">
              <w:rPr>
                <w:sz w:val="12"/>
                <w:szCs w:val="12"/>
              </w:rPr>
              <w:t xml:space="preserve">Валовое накопление </w:t>
            </w:r>
            <w:r w:rsidRPr="00D21FE6">
              <w:rPr>
                <w:sz w:val="12"/>
                <w:szCs w:val="12"/>
              </w:rPr>
              <w:br/>
              <w:t>основного капитала</w:t>
            </w:r>
          </w:p>
          <w:p w14:paraId="2F7278CE" w14:textId="23CB23A2" w:rsidR="007229EC" w:rsidRPr="007229EC" w:rsidRDefault="007229EC" w:rsidP="007229EC">
            <w:pPr>
              <w:spacing w:before="20" w:after="20"/>
              <w:ind w:left="57"/>
            </w:pPr>
            <w:r w:rsidRPr="00D21FE6">
              <w:rPr>
                <w:i/>
                <w:sz w:val="12"/>
              </w:rPr>
              <w:t>Gross fixed capital formation</w:t>
            </w:r>
          </w:p>
        </w:tc>
        <w:tc>
          <w:tcPr>
            <w:tcW w:w="3021" w:type="dxa"/>
            <w:tcBorders>
              <w:top w:val="single" w:sz="6" w:space="0" w:color="000000"/>
              <w:left w:val="single" w:sz="6" w:space="0" w:color="000000"/>
              <w:bottom w:val="single" w:sz="6" w:space="0" w:color="000000"/>
            </w:tcBorders>
            <w:shd w:val="clear" w:color="auto" w:fill="auto"/>
            <w:vAlign w:val="bottom"/>
          </w:tcPr>
          <w:p w14:paraId="5591467C" w14:textId="77777777" w:rsidR="007229EC" w:rsidRPr="00D21FE6" w:rsidRDefault="007229EC" w:rsidP="00F722EA">
            <w:pPr>
              <w:snapToGrid w:val="0"/>
              <w:spacing w:before="60" w:after="60"/>
            </w:pPr>
          </w:p>
        </w:tc>
      </w:tr>
      <w:tr w:rsidR="007229EC" w:rsidRPr="007229EC" w14:paraId="61ED510E" w14:textId="77777777" w:rsidTr="007229EC">
        <w:trPr>
          <w:cantSplit/>
        </w:trPr>
        <w:tc>
          <w:tcPr>
            <w:tcW w:w="3023" w:type="dxa"/>
            <w:shd w:val="clear" w:color="auto" w:fill="auto"/>
            <w:vAlign w:val="center"/>
          </w:tcPr>
          <w:p w14:paraId="4A275C93" w14:textId="4C235308" w:rsidR="007229EC" w:rsidRPr="007229EC" w:rsidRDefault="007229EC" w:rsidP="007229EC">
            <w:pPr>
              <w:spacing w:before="74"/>
              <w:rPr>
                <w:color w:val="000000" w:themeColor="text1"/>
              </w:rPr>
            </w:pPr>
            <w:r w:rsidRPr="007229EC">
              <w:rPr>
                <w:b/>
                <w:bCs/>
                <w:color w:val="000000" w:themeColor="text1"/>
              </w:rPr>
              <w:t>Россия</w:t>
            </w:r>
          </w:p>
        </w:tc>
        <w:tc>
          <w:tcPr>
            <w:tcW w:w="1293" w:type="dxa"/>
            <w:tcBorders>
              <w:left w:val="single" w:sz="6" w:space="0" w:color="000000"/>
            </w:tcBorders>
            <w:shd w:val="clear" w:color="auto" w:fill="auto"/>
            <w:vAlign w:val="bottom"/>
          </w:tcPr>
          <w:p w14:paraId="63175B67" w14:textId="023546C8" w:rsidR="007229EC" w:rsidRPr="007229EC" w:rsidRDefault="007229EC" w:rsidP="007229EC">
            <w:pPr>
              <w:spacing w:before="74"/>
              <w:ind w:right="454"/>
              <w:jc w:val="right"/>
              <w:rPr>
                <w:color w:val="000000" w:themeColor="text1"/>
              </w:rPr>
            </w:pPr>
            <w:r w:rsidRPr="007229EC">
              <w:rPr>
                <w:b/>
                <w:color w:val="000000" w:themeColor="text1"/>
              </w:rPr>
              <w:t>55</w:t>
            </w:r>
          </w:p>
        </w:tc>
        <w:tc>
          <w:tcPr>
            <w:tcW w:w="1293" w:type="dxa"/>
            <w:tcBorders>
              <w:left w:val="single" w:sz="6" w:space="0" w:color="000000"/>
            </w:tcBorders>
            <w:shd w:val="clear" w:color="auto" w:fill="auto"/>
            <w:vAlign w:val="bottom"/>
          </w:tcPr>
          <w:p w14:paraId="121A5CC1" w14:textId="50E91736" w:rsidR="007229EC" w:rsidRPr="007229EC" w:rsidRDefault="007229EC" w:rsidP="007229EC">
            <w:pPr>
              <w:spacing w:before="74"/>
              <w:ind w:right="454"/>
              <w:jc w:val="right"/>
              <w:rPr>
                <w:color w:val="000000" w:themeColor="text1"/>
              </w:rPr>
            </w:pPr>
            <w:r w:rsidRPr="007229EC">
              <w:rPr>
                <w:b/>
                <w:color w:val="000000" w:themeColor="text1"/>
              </w:rPr>
              <w:t>43</w:t>
            </w:r>
          </w:p>
        </w:tc>
        <w:tc>
          <w:tcPr>
            <w:tcW w:w="1291" w:type="dxa"/>
            <w:tcBorders>
              <w:left w:val="single" w:sz="6" w:space="0" w:color="000000"/>
            </w:tcBorders>
            <w:shd w:val="clear" w:color="auto" w:fill="auto"/>
            <w:vAlign w:val="bottom"/>
          </w:tcPr>
          <w:p w14:paraId="186525E4" w14:textId="192C4112" w:rsidR="007229EC" w:rsidRPr="007229EC" w:rsidRDefault="007229EC" w:rsidP="007229EC">
            <w:pPr>
              <w:spacing w:before="74"/>
              <w:ind w:right="454"/>
              <w:jc w:val="right"/>
              <w:rPr>
                <w:color w:val="000000" w:themeColor="text1"/>
              </w:rPr>
            </w:pPr>
            <w:r w:rsidRPr="007229EC">
              <w:rPr>
                <w:b/>
                <w:color w:val="000000" w:themeColor="text1"/>
              </w:rPr>
              <w:t>44</w:t>
            </w:r>
          </w:p>
        </w:tc>
        <w:tc>
          <w:tcPr>
            <w:tcW w:w="3021" w:type="dxa"/>
            <w:tcBorders>
              <w:left w:val="single" w:sz="6" w:space="0" w:color="000000"/>
            </w:tcBorders>
            <w:shd w:val="clear" w:color="auto" w:fill="auto"/>
            <w:vAlign w:val="bottom"/>
          </w:tcPr>
          <w:p w14:paraId="7B6B6421" w14:textId="51C920D6" w:rsidR="007229EC" w:rsidRPr="007229EC" w:rsidRDefault="007229EC" w:rsidP="007229EC">
            <w:pPr>
              <w:spacing w:before="74"/>
              <w:ind w:left="57"/>
              <w:rPr>
                <w:color w:val="000000" w:themeColor="text1"/>
              </w:rPr>
            </w:pPr>
            <w:r w:rsidRPr="007229EC">
              <w:rPr>
                <w:b/>
                <w:i/>
                <w:color w:val="000000" w:themeColor="text1"/>
                <w:szCs w:val="16"/>
              </w:rPr>
              <w:t>Russia</w:t>
            </w:r>
          </w:p>
        </w:tc>
      </w:tr>
      <w:tr w:rsidR="007229EC" w:rsidRPr="007229EC" w14:paraId="3F3C896D" w14:textId="77777777" w:rsidTr="007229EC">
        <w:trPr>
          <w:cantSplit/>
        </w:trPr>
        <w:tc>
          <w:tcPr>
            <w:tcW w:w="3023" w:type="dxa"/>
            <w:shd w:val="clear" w:color="auto" w:fill="auto"/>
            <w:vAlign w:val="center"/>
          </w:tcPr>
          <w:p w14:paraId="684B64B8" w14:textId="2BFD8EA8" w:rsidR="007229EC" w:rsidRPr="007229EC" w:rsidRDefault="007229EC" w:rsidP="007229EC">
            <w:pPr>
              <w:spacing w:before="74"/>
              <w:rPr>
                <w:color w:val="000000" w:themeColor="text1"/>
              </w:rPr>
            </w:pPr>
            <w:r w:rsidRPr="007229EC">
              <w:rPr>
                <w:b/>
                <w:bCs/>
                <w:color w:val="000000" w:themeColor="text1"/>
              </w:rPr>
              <w:t>Страны СНГ</w:t>
            </w:r>
          </w:p>
        </w:tc>
        <w:tc>
          <w:tcPr>
            <w:tcW w:w="1293" w:type="dxa"/>
            <w:tcBorders>
              <w:left w:val="single" w:sz="6" w:space="0" w:color="000000"/>
            </w:tcBorders>
            <w:shd w:val="clear" w:color="auto" w:fill="auto"/>
            <w:vAlign w:val="bottom"/>
          </w:tcPr>
          <w:p w14:paraId="2F63D07E" w14:textId="77777777" w:rsidR="007229EC" w:rsidRPr="007229EC" w:rsidRDefault="007229EC" w:rsidP="007229EC">
            <w:pPr>
              <w:snapToGrid w:val="0"/>
              <w:spacing w:before="74"/>
              <w:ind w:right="454"/>
              <w:jc w:val="right"/>
              <w:rPr>
                <w:color w:val="000000" w:themeColor="text1"/>
              </w:rPr>
            </w:pPr>
          </w:p>
        </w:tc>
        <w:tc>
          <w:tcPr>
            <w:tcW w:w="1293" w:type="dxa"/>
            <w:tcBorders>
              <w:left w:val="single" w:sz="6" w:space="0" w:color="000000"/>
            </w:tcBorders>
            <w:shd w:val="clear" w:color="auto" w:fill="auto"/>
            <w:vAlign w:val="bottom"/>
          </w:tcPr>
          <w:p w14:paraId="23424FF6" w14:textId="77777777" w:rsidR="007229EC" w:rsidRPr="007229EC" w:rsidRDefault="007229EC" w:rsidP="007229EC">
            <w:pPr>
              <w:snapToGrid w:val="0"/>
              <w:spacing w:before="74"/>
              <w:ind w:right="454"/>
              <w:jc w:val="right"/>
              <w:rPr>
                <w:color w:val="000000" w:themeColor="text1"/>
              </w:rPr>
            </w:pPr>
          </w:p>
        </w:tc>
        <w:tc>
          <w:tcPr>
            <w:tcW w:w="1291" w:type="dxa"/>
            <w:tcBorders>
              <w:left w:val="single" w:sz="6" w:space="0" w:color="000000"/>
            </w:tcBorders>
            <w:shd w:val="clear" w:color="auto" w:fill="auto"/>
            <w:vAlign w:val="bottom"/>
          </w:tcPr>
          <w:p w14:paraId="42025035" w14:textId="77777777" w:rsidR="007229EC" w:rsidRPr="007229EC" w:rsidRDefault="007229EC" w:rsidP="007229EC">
            <w:pPr>
              <w:snapToGrid w:val="0"/>
              <w:spacing w:before="74"/>
              <w:ind w:right="454"/>
              <w:jc w:val="right"/>
              <w:rPr>
                <w:color w:val="000000" w:themeColor="text1"/>
              </w:rPr>
            </w:pPr>
          </w:p>
        </w:tc>
        <w:tc>
          <w:tcPr>
            <w:tcW w:w="3021" w:type="dxa"/>
            <w:tcBorders>
              <w:left w:val="single" w:sz="6" w:space="0" w:color="000000"/>
            </w:tcBorders>
            <w:shd w:val="clear" w:color="auto" w:fill="auto"/>
            <w:vAlign w:val="bottom"/>
          </w:tcPr>
          <w:p w14:paraId="6DCBD1CD" w14:textId="39567F80" w:rsidR="007229EC" w:rsidRPr="007229EC" w:rsidRDefault="007229EC" w:rsidP="007229EC">
            <w:pPr>
              <w:spacing w:before="74"/>
              <w:ind w:left="57"/>
              <w:rPr>
                <w:color w:val="000000" w:themeColor="text1"/>
              </w:rPr>
            </w:pPr>
            <w:r w:rsidRPr="007229EC">
              <w:rPr>
                <w:b/>
                <w:i/>
                <w:color w:val="000000" w:themeColor="text1"/>
              </w:rPr>
              <w:t>CIS countries</w:t>
            </w:r>
          </w:p>
        </w:tc>
      </w:tr>
      <w:tr w:rsidR="007229EC" w:rsidRPr="007229EC" w14:paraId="4CADCBE9" w14:textId="77777777" w:rsidTr="007229EC">
        <w:trPr>
          <w:cantSplit/>
        </w:trPr>
        <w:tc>
          <w:tcPr>
            <w:tcW w:w="3023" w:type="dxa"/>
            <w:shd w:val="clear" w:color="auto" w:fill="auto"/>
            <w:vAlign w:val="center"/>
          </w:tcPr>
          <w:p w14:paraId="10710047" w14:textId="46661B61" w:rsidR="007229EC" w:rsidRPr="007229EC" w:rsidRDefault="007229EC" w:rsidP="007229EC">
            <w:pPr>
              <w:spacing w:before="74"/>
              <w:ind w:left="284"/>
              <w:rPr>
                <w:color w:val="000000" w:themeColor="text1"/>
              </w:rPr>
            </w:pPr>
            <w:r w:rsidRPr="007229EC">
              <w:rPr>
                <w:color w:val="000000" w:themeColor="text1"/>
              </w:rPr>
              <w:t>из них:</w:t>
            </w:r>
          </w:p>
        </w:tc>
        <w:tc>
          <w:tcPr>
            <w:tcW w:w="1293" w:type="dxa"/>
            <w:tcBorders>
              <w:left w:val="single" w:sz="6" w:space="0" w:color="000000"/>
            </w:tcBorders>
            <w:shd w:val="clear" w:color="auto" w:fill="auto"/>
            <w:vAlign w:val="bottom"/>
          </w:tcPr>
          <w:p w14:paraId="5A2469ED" w14:textId="77777777" w:rsidR="007229EC" w:rsidRPr="007229EC" w:rsidRDefault="007229EC" w:rsidP="007229EC">
            <w:pPr>
              <w:snapToGrid w:val="0"/>
              <w:spacing w:before="74"/>
              <w:ind w:right="454"/>
              <w:jc w:val="right"/>
              <w:rPr>
                <w:color w:val="000000" w:themeColor="text1"/>
              </w:rPr>
            </w:pPr>
          </w:p>
        </w:tc>
        <w:tc>
          <w:tcPr>
            <w:tcW w:w="1293" w:type="dxa"/>
            <w:tcBorders>
              <w:left w:val="single" w:sz="6" w:space="0" w:color="000000"/>
            </w:tcBorders>
            <w:shd w:val="clear" w:color="auto" w:fill="auto"/>
            <w:vAlign w:val="bottom"/>
          </w:tcPr>
          <w:p w14:paraId="42008389" w14:textId="77777777" w:rsidR="007229EC" w:rsidRPr="007229EC" w:rsidRDefault="007229EC" w:rsidP="007229EC">
            <w:pPr>
              <w:snapToGrid w:val="0"/>
              <w:spacing w:before="74"/>
              <w:ind w:right="454"/>
              <w:jc w:val="right"/>
              <w:rPr>
                <w:color w:val="000000" w:themeColor="text1"/>
              </w:rPr>
            </w:pPr>
          </w:p>
        </w:tc>
        <w:tc>
          <w:tcPr>
            <w:tcW w:w="1291" w:type="dxa"/>
            <w:tcBorders>
              <w:left w:val="single" w:sz="6" w:space="0" w:color="000000"/>
            </w:tcBorders>
            <w:shd w:val="clear" w:color="auto" w:fill="auto"/>
            <w:vAlign w:val="bottom"/>
          </w:tcPr>
          <w:p w14:paraId="28C301D4" w14:textId="77777777" w:rsidR="007229EC" w:rsidRPr="007229EC" w:rsidRDefault="007229EC" w:rsidP="007229EC">
            <w:pPr>
              <w:snapToGrid w:val="0"/>
              <w:spacing w:before="74"/>
              <w:ind w:right="454"/>
              <w:jc w:val="right"/>
              <w:rPr>
                <w:color w:val="000000" w:themeColor="text1"/>
              </w:rPr>
            </w:pPr>
          </w:p>
        </w:tc>
        <w:tc>
          <w:tcPr>
            <w:tcW w:w="3021" w:type="dxa"/>
            <w:tcBorders>
              <w:left w:val="single" w:sz="6" w:space="0" w:color="000000"/>
            </w:tcBorders>
            <w:shd w:val="clear" w:color="auto" w:fill="auto"/>
            <w:vAlign w:val="bottom"/>
          </w:tcPr>
          <w:p w14:paraId="5C29DA6F" w14:textId="563535D3" w:rsidR="007229EC" w:rsidRPr="00B84149" w:rsidRDefault="007229EC" w:rsidP="007229EC">
            <w:pPr>
              <w:spacing w:before="74"/>
              <w:ind w:left="340"/>
              <w:rPr>
                <w:i/>
                <w:color w:val="000000" w:themeColor="text1"/>
              </w:rPr>
            </w:pPr>
            <w:r w:rsidRPr="00B84149">
              <w:rPr>
                <w:i/>
                <w:color w:val="000000" w:themeColor="text1"/>
              </w:rPr>
              <w:t>of which:</w:t>
            </w:r>
          </w:p>
        </w:tc>
      </w:tr>
      <w:tr w:rsidR="007229EC" w:rsidRPr="007229EC" w14:paraId="194B27AB" w14:textId="77777777" w:rsidTr="007229EC">
        <w:trPr>
          <w:cantSplit/>
        </w:trPr>
        <w:tc>
          <w:tcPr>
            <w:tcW w:w="3023" w:type="dxa"/>
            <w:shd w:val="clear" w:color="auto" w:fill="auto"/>
            <w:vAlign w:val="center"/>
          </w:tcPr>
          <w:p w14:paraId="42747F96" w14:textId="525EB478" w:rsidR="007229EC" w:rsidRPr="007229EC" w:rsidRDefault="007229EC" w:rsidP="007229EC">
            <w:pPr>
              <w:spacing w:before="74"/>
              <w:ind w:left="113"/>
              <w:rPr>
                <w:color w:val="000000" w:themeColor="text1"/>
              </w:rPr>
            </w:pPr>
            <w:r w:rsidRPr="007229EC">
              <w:rPr>
                <w:color w:val="000000" w:themeColor="text1"/>
              </w:rPr>
              <w:t>Азербайджан</w:t>
            </w:r>
          </w:p>
        </w:tc>
        <w:tc>
          <w:tcPr>
            <w:tcW w:w="1293" w:type="dxa"/>
            <w:tcBorders>
              <w:left w:val="single" w:sz="6" w:space="0" w:color="000000"/>
            </w:tcBorders>
            <w:shd w:val="clear" w:color="auto" w:fill="auto"/>
            <w:vAlign w:val="bottom"/>
          </w:tcPr>
          <w:p w14:paraId="0A4F8472" w14:textId="163E511D" w:rsidR="007229EC" w:rsidRPr="007229EC" w:rsidRDefault="007229EC" w:rsidP="007229EC">
            <w:pPr>
              <w:snapToGrid w:val="0"/>
              <w:spacing w:before="74"/>
              <w:ind w:right="454"/>
              <w:jc w:val="right"/>
              <w:rPr>
                <w:color w:val="000000" w:themeColor="text1"/>
              </w:rPr>
            </w:pPr>
            <w:r w:rsidRPr="007229EC">
              <w:rPr>
                <w:color w:val="000000" w:themeColor="text1"/>
              </w:rPr>
              <w:t>29</w:t>
            </w:r>
          </w:p>
        </w:tc>
        <w:tc>
          <w:tcPr>
            <w:tcW w:w="1293" w:type="dxa"/>
            <w:tcBorders>
              <w:left w:val="single" w:sz="6" w:space="0" w:color="000000"/>
            </w:tcBorders>
            <w:shd w:val="clear" w:color="auto" w:fill="auto"/>
            <w:vAlign w:val="bottom"/>
          </w:tcPr>
          <w:p w14:paraId="2798D2EC" w14:textId="6FBA8020" w:rsidR="007229EC" w:rsidRPr="007229EC" w:rsidRDefault="007229EC" w:rsidP="007229EC">
            <w:pPr>
              <w:snapToGrid w:val="0"/>
              <w:spacing w:before="74"/>
              <w:ind w:right="454"/>
              <w:jc w:val="right"/>
              <w:rPr>
                <w:color w:val="000000" w:themeColor="text1"/>
              </w:rPr>
            </w:pPr>
            <w:r w:rsidRPr="007229EC">
              <w:rPr>
                <w:color w:val="000000" w:themeColor="text1"/>
              </w:rPr>
              <w:t>24</w:t>
            </w:r>
          </w:p>
        </w:tc>
        <w:tc>
          <w:tcPr>
            <w:tcW w:w="1291" w:type="dxa"/>
            <w:tcBorders>
              <w:left w:val="single" w:sz="6" w:space="0" w:color="000000"/>
            </w:tcBorders>
            <w:shd w:val="clear" w:color="auto" w:fill="auto"/>
            <w:vAlign w:val="bottom"/>
          </w:tcPr>
          <w:p w14:paraId="2CE0627B" w14:textId="60D24D79" w:rsidR="007229EC" w:rsidRPr="007229EC" w:rsidRDefault="007229EC" w:rsidP="007229EC">
            <w:pPr>
              <w:snapToGrid w:val="0"/>
              <w:spacing w:before="74"/>
              <w:ind w:right="454"/>
              <w:jc w:val="right"/>
              <w:rPr>
                <w:color w:val="000000" w:themeColor="text1"/>
              </w:rPr>
            </w:pPr>
            <w:r w:rsidRPr="007229EC">
              <w:rPr>
                <w:color w:val="000000" w:themeColor="text1"/>
              </w:rPr>
              <w:t>16</w:t>
            </w:r>
          </w:p>
        </w:tc>
        <w:tc>
          <w:tcPr>
            <w:tcW w:w="3021" w:type="dxa"/>
            <w:tcBorders>
              <w:left w:val="single" w:sz="6" w:space="0" w:color="000000"/>
            </w:tcBorders>
            <w:shd w:val="clear" w:color="auto" w:fill="auto"/>
            <w:vAlign w:val="bottom"/>
          </w:tcPr>
          <w:p w14:paraId="372ECBBF" w14:textId="7EF312EA" w:rsidR="007229EC" w:rsidRPr="00B84149" w:rsidRDefault="007229EC" w:rsidP="007229EC">
            <w:pPr>
              <w:spacing w:before="74"/>
              <w:ind w:left="170"/>
              <w:rPr>
                <w:i/>
                <w:color w:val="000000" w:themeColor="text1"/>
              </w:rPr>
            </w:pPr>
            <w:r w:rsidRPr="00B84149">
              <w:rPr>
                <w:i/>
                <w:color w:val="000000" w:themeColor="text1"/>
              </w:rPr>
              <w:t>Azerbaijan</w:t>
            </w:r>
          </w:p>
        </w:tc>
      </w:tr>
      <w:tr w:rsidR="007229EC" w:rsidRPr="007229EC" w14:paraId="6F12C3C6" w14:textId="77777777" w:rsidTr="007229EC">
        <w:trPr>
          <w:cantSplit/>
        </w:trPr>
        <w:tc>
          <w:tcPr>
            <w:tcW w:w="3023" w:type="dxa"/>
            <w:shd w:val="clear" w:color="auto" w:fill="auto"/>
            <w:vAlign w:val="center"/>
          </w:tcPr>
          <w:p w14:paraId="733D9752" w14:textId="4E2993CB" w:rsidR="007229EC" w:rsidRPr="007229EC" w:rsidRDefault="007229EC" w:rsidP="007229EC">
            <w:pPr>
              <w:spacing w:before="74"/>
              <w:ind w:left="113"/>
              <w:rPr>
                <w:color w:val="000000" w:themeColor="text1"/>
              </w:rPr>
            </w:pPr>
            <w:r w:rsidRPr="007229EC">
              <w:rPr>
                <w:color w:val="000000" w:themeColor="text1"/>
              </w:rPr>
              <w:t>Армения</w:t>
            </w:r>
          </w:p>
        </w:tc>
        <w:tc>
          <w:tcPr>
            <w:tcW w:w="1293" w:type="dxa"/>
            <w:tcBorders>
              <w:left w:val="single" w:sz="6" w:space="0" w:color="000000"/>
            </w:tcBorders>
            <w:shd w:val="clear" w:color="auto" w:fill="auto"/>
            <w:vAlign w:val="bottom"/>
          </w:tcPr>
          <w:p w14:paraId="1CE31A94" w14:textId="2C17A518" w:rsidR="007229EC" w:rsidRPr="007229EC" w:rsidRDefault="007229EC" w:rsidP="007229EC">
            <w:pPr>
              <w:snapToGrid w:val="0"/>
              <w:spacing w:before="74"/>
              <w:ind w:right="454"/>
              <w:jc w:val="right"/>
              <w:rPr>
                <w:color w:val="000000" w:themeColor="text1"/>
              </w:rPr>
            </w:pPr>
            <w:r w:rsidRPr="007229EC">
              <w:rPr>
                <w:color w:val="000000" w:themeColor="text1"/>
              </w:rPr>
              <w:t>22</w:t>
            </w:r>
          </w:p>
        </w:tc>
        <w:tc>
          <w:tcPr>
            <w:tcW w:w="1293" w:type="dxa"/>
            <w:tcBorders>
              <w:left w:val="single" w:sz="6" w:space="0" w:color="000000"/>
            </w:tcBorders>
            <w:shd w:val="clear" w:color="auto" w:fill="auto"/>
            <w:vAlign w:val="bottom"/>
          </w:tcPr>
          <w:p w14:paraId="4F7F67EC" w14:textId="22255519" w:rsidR="007229EC" w:rsidRPr="007229EC" w:rsidRDefault="007229EC" w:rsidP="007229EC">
            <w:pPr>
              <w:snapToGrid w:val="0"/>
              <w:spacing w:before="74"/>
              <w:ind w:right="454"/>
              <w:jc w:val="right"/>
              <w:rPr>
                <w:color w:val="000000" w:themeColor="text1"/>
              </w:rPr>
            </w:pPr>
            <w:r w:rsidRPr="007229EC">
              <w:rPr>
                <w:color w:val="000000" w:themeColor="text1"/>
              </w:rPr>
              <w:t>24</w:t>
            </w:r>
          </w:p>
        </w:tc>
        <w:tc>
          <w:tcPr>
            <w:tcW w:w="1291" w:type="dxa"/>
            <w:tcBorders>
              <w:left w:val="single" w:sz="6" w:space="0" w:color="000000"/>
            </w:tcBorders>
            <w:shd w:val="clear" w:color="auto" w:fill="auto"/>
            <w:vAlign w:val="bottom"/>
          </w:tcPr>
          <w:p w14:paraId="65C29F80" w14:textId="0D3E6F96" w:rsidR="007229EC" w:rsidRPr="007229EC" w:rsidRDefault="007229EC" w:rsidP="007229EC">
            <w:pPr>
              <w:snapToGrid w:val="0"/>
              <w:spacing w:before="74"/>
              <w:ind w:right="454"/>
              <w:jc w:val="right"/>
              <w:rPr>
                <w:color w:val="000000" w:themeColor="text1"/>
              </w:rPr>
            </w:pPr>
            <w:r w:rsidRPr="007229EC">
              <w:rPr>
                <w:color w:val="000000" w:themeColor="text1"/>
              </w:rPr>
              <w:t>18</w:t>
            </w:r>
          </w:p>
        </w:tc>
        <w:tc>
          <w:tcPr>
            <w:tcW w:w="3021" w:type="dxa"/>
            <w:tcBorders>
              <w:left w:val="single" w:sz="6" w:space="0" w:color="000000"/>
            </w:tcBorders>
            <w:shd w:val="clear" w:color="auto" w:fill="auto"/>
            <w:vAlign w:val="bottom"/>
          </w:tcPr>
          <w:p w14:paraId="766DD860" w14:textId="2F4B7641" w:rsidR="007229EC" w:rsidRPr="00B84149" w:rsidRDefault="007229EC" w:rsidP="007229EC">
            <w:pPr>
              <w:spacing w:before="74"/>
              <w:ind w:left="170"/>
              <w:rPr>
                <w:i/>
                <w:color w:val="000000" w:themeColor="text1"/>
              </w:rPr>
            </w:pPr>
            <w:r w:rsidRPr="00B84149">
              <w:rPr>
                <w:i/>
                <w:color w:val="000000" w:themeColor="text1"/>
              </w:rPr>
              <w:t>Armenia</w:t>
            </w:r>
          </w:p>
        </w:tc>
      </w:tr>
      <w:tr w:rsidR="007229EC" w:rsidRPr="007229EC" w14:paraId="187A1489" w14:textId="77777777" w:rsidTr="007229EC">
        <w:trPr>
          <w:cantSplit/>
        </w:trPr>
        <w:tc>
          <w:tcPr>
            <w:tcW w:w="3023" w:type="dxa"/>
            <w:shd w:val="clear" w:color="auto" w:fill="auto"/>
            <w:vAlign w:val="center"/>
          </w:tcPr>
          <w:p w14:paraId="3DED6829" w14:textId="7D046E41" w:rsidR="007229EC" w:rsidRPr="007229EC" w:rsidRDefault="007229EC" w:rsidP="007229EC">
            <w:pPr>
              <w:spacing w:before="74"/>
              <w:ind w:left="113"/>
              <w:rPr>
                <w:color w:val="000000" w:themeColor="text1"/>
              </w:rPr>
            </w:pPr>
            <w:r w:rsidRPr="007229EC">
              <w:rPr>
                <w:color w:val="000000" w:themeColor="text1"/>
              </w:rPr>
              <w:t>Беларусь</w:t>
            </w:r>
          </w:p>
        </w:tc>
        <w:tc>
          <w:tcPr>
            <w:tcW w:w="1293" w:type="dxa"/>
            <w:tcBorders>
              <w:left w:val="single" w:sz="6" w:space="0" w:color="000000"/>
            </w:tcBorders>
            <w:shd w:val="clear" w:color="auto" w:fill="auto"/>
            <w:vAlign w:val="bottom"/>
          </w:tcPr>
          <w:p w14:paraId="57C1AFA8" w14:textId="2E06C13B" w:rsidR="007229EC" w:rsidRPr="007229EC" w:rsidRDefault="007229EC" w:rsidP="007229EC">
            <w:pPr>
              <w:snapToGrid w:val="0"/>
              <w:spacing w:before="74"/>
              <w:ind w:right="454"/>
              <w:jc w:val="right"/>
              <w:rPr>
                <w:color w:val="000000" w:themeColor="text1"/>
              </w:rPr>
            </w:pPr>
            <w:r w:rsidRPr="007229EC">
              <w:rPr>
                <w:color w:val="000000" w:themeColor="text1"/>
              </w:rPr>
              <w:t>39</w:t>
            </w:r>
          </w:p>
        </w:tc>
        <w:tc>
          <w:tcPr>
            <w:tcW w:w="1293" w:type="dxa"/>
            <w:tcBorders>
              <w:left w:val="single" w:sz="6" w:space="0" w:color="000000"/>
            </w:tcBorders>
            <w:shd w:val="clear" w:color="auto" w:fill="auto"/>
            <w:vAlign w:val="bottom"/>
          </w:tcPr>
          <w:p w14:paraId="3C7C93CD" w14:textId="542FB373" w:rsidR="007229EC" w:rsidRPr="007229EC" w:rsidRDefault="007229EC" w:rsidP="007229EC">
            <w:pPr>
              <w:snapToGrid w:val="0"/>
              <w:spacing w:before="74"/>
              <w:ind w:right="454"/>
              <w:jc w:val="right"/>
              <w:rPr>
                <w:color w:val="000000" w:themeColor="text1"/>
              </w:rPr>
            </w:pPr>
            <w:r w:rsidRPr="007229EC">
              <w:rPr>
                <w:color w:val="000000" w:themeColor="text1"/>
              </w:rPr>
              <w:t>34</w:t>
            </w:r>
          </w:p>
        </w:tc>
        <w:tc>
          <w:tcPr>
            <w:tcW w:w="1291" w:type="dxa"/>
            <w:tcBorders>
              <w:left w:val="single" w:sz="6" w:space="0" w:color="000000"/>
            </w:tcBorders>
            <w:shd w:val="clear" w:color="auto" w:fill="auto"/>
            <w:vAlign w:val="bottom"/>
          </w:tcPr>
          <w:p w14:paraId="123EFC29" w14:textId="45041366" w:rsidR="007229EC" w:rsidRPr="007229EC" w:rsidRDefault="007229EC" w:rsidP="007229EC">
            <w:pPr>
              <w:snapToGrid w:val="0"/>
              <w:spacing w:before="74"/>
              <w:ind w:right="454"/>
              <w:jc w:val="right"/>
              <w:rPr>
                <w:color w:val="000000" w:themeColor="text1"/>
              </w:rPr>
            </w:pPr>
            <w:r w:rsidRPr="007229EC">
              <w:rPr>
                <w:color w:val="000000" w:themeColor="text1"/>
              </w:rPr>
              <w:t>33</w:t>
            </w:r>
          </w:p>
        </w:tc>
        <w:tc>
          <w:tcPr>
            <w:tcW w:w="3021" w:type="dxa"/>
            <w:tcBorders>
              <w:left w:val="single" w:sz="6" w:space="0" w:color="000000"/>
            </w:tcBorders>
            <w:shd w:val="clear" w:color="auto" w:fill="auto"/>
            <w:vAlign w:val="bottom"/>
          </w:tcPr>
          <w:p w14:paraId="155C7ED3" w14:textId="48691AFA" w:rsidR="007229EC" w:rsidRPr="00B84149" w:rsidRDefault="007229EC" w:rsidP="007229EC">
            <w:pPr>
              <w:spacing w:before="74"/>
              <w:ind w:left="170"/>
              <w:rPr>
                <w:i/>
                <w:color w:val="000000" w:themeColor="text1"/>
              </w:rPr>
            </w:pPr>
            <w:r w:rsidRPr="00B84149">
              <w:rPr>
                <w:i/>
                <w:color w:val="000000" w:themeColor="text1"/>
              </w:rPr>
              <w:t>Belarus</w:t>
            </w:r>
          </w:p>
        </w:tc>
      </w:tr>
      <w:tr w:rsidR="007229EC" w:rsidRPr="007229EC" w14:paraId="0A22BC2F" w14:textId="77777777" w:rsidTr="007229EC">
        <w:trPr>
          <w:cantSplit/>
        </w:trPr>
        <w:tc>
          <w:tcPr>
            <w:tcW w:w="3023" w:type="dxa"/>
            <w:shd w:val="clear" w:color="auto" w:fill="auto"/>
            <w:vAlign w:val="center"/>
          </w:tcPr>
          <w:p w14:paraId="13042F43" w14:textId="7199FC63" w:rsidR="007229EC" w:rsidRPr="007229EC" w:rsidRDefault="007229EC" w:rsidP="007229EC">
            <w:pPr>
              <w:spacing w:before="74"/>
              <w:ind w:left="113"/>
              <w:rPr>
                <w:color w:val="000000" w:themeColor="text1"/>
              </w:rPr>
            </w:pPr>
            <w:r w:rsidRPr="007229EC">
              <w:rPr>
                <w:color w:val="000000" w:themeColor="text1"/>
              </w:rPr>
              <w:t>Казахстан</w:t>
            </w:r>
          </w:p>
        </w:tc>
        <w:tc>
          <w:tcPr>
            <w:tcW w:w="1293" w:type="dxa"/>
            <w:tcBorders>
              <w:left w:val="single" w:sz="6" w:space="0" w:color="000000"/>
            </w:tcBorders>
            <w:shd w:val="clear" w:color="auto" w:fill="auto"/>
            <w:vAlign w:val="bottom"/>
          </w:tcPr>
          <w:p w14:paraId="2295D8E9" w14:textId="3B744D56" w:rsidR="007229EC" w:rsidRPr="007229EC" w:rsidRDefault="007229EC" w:rsidP="007229EC">
            <w:pPr>
              <w:snapToGrid w:val="0"/>
              <w:spacing w:before="74"/>
              <w:ind w:right="454"/>
              <w:jc w:val="right"/>
              <w:rPr>
                <w:color w:val="000000" w:themeColor="text1"/>
              </w:rPr>
            </w:pPr>
            <w:r w:rsidRPr="007229EC">
              <w:rPr>
                <w:color w:val="000000" w:themeColor="text1"/>
              </w:rPr>
              <w:t>48</w:t>
            </w:r>
          </w:p>
        </w:tc>
        <w:tc>
          <w:tcPr>
            <w:tcW w:w="1293" w:type="dxa"/>
            <w:tcBorders>
              <w:left w:val="single" w:sz="6" w:space="0" w:color="000000"/>
            </w:tcBorders>
            <w:shd w:val="clear" w:color="auto" w:fill="auto"/>
            <w:vAlign w:val="bottom"/>
          </w:tcPr>
          <w:p w14:paraId="69AF25A1" w14:textId="77C7C151" w:rsidR="007229EC" w:rsidRPr="007229EC" w:rsidRDefault="007229EC" w:rsidP="007229EC">
            <w:pPr>
              <w:snapToGrid w:val="0"/>
              <w:spacing w:before="74"/>
              <w:ind w:right="454"/>
              <w:jc w:val="right"/>
              <w:rPr>
                <w:color w:val="000000" w:themeColor="text1"/>
              </w:rPr>
            </w:pPr>
            <w:r w:rsidRPr="007229EC">
              <w:rPr>
                <w:color w:val="000000" w:themeColor="text1"/>
              </w:rPr>
              <w:t>39</w:t>
            </w:r>
          </w:p>
        </w:tc>
        <w:tc>
          <w:tcPr>
            <w:tcW w:w="1291" w:type="dxa"/>
            <w:tcBorders>
              <w:left w:val="single" w:sz="6" w:space="0" w:color="000000"/>
            </w:tcBorders>
            <w:shd w:val="clear" w:color="auto" w:fill="auto"/>
            <w:vAlign w:val="bottom"/>
          </w:tcPr>
          <w:p w14:paraId="7F437A29" w14:textId="455041E7" w:rsidR="007229EC" w:rsidRPr="007229EC" w:rsidRDefault="007229EC" w:rsidP="007229EC">
            <w:pPr>
              <w:snapToGrid w:val="0"/>
              <w:spacing w:before="74"/>
              <w:ind w:right="454"/>
              <w:jc w:val="right"/>
              <w:rPr>
                <w:color w:val="000000" w:themeColor="text1"/>
              </w:rPr>
            </w:pPr>
            <w:r w:rsidRPr="007229EC">
              <w:rPr>
                <w:color w:val="000000" w:themeColor="text1"/>
              </w:rPr>
              <w:t>41</w:t>
            </w:r>
          </w:p>
        </w:tc>
        <w:tc>
          <w:tcPr>
            <w:tcW w:w="3021" w:type="dxa"/>
            <w:tcBorders>
              <w:left w:val="single" w:sz="6" w:space="0" w:color="000000"/>
            </w:tcBorders>
            <w:shd w:val="clear" w:color="auto" w:fill="auto"/>
            <w:vAlign w:val="bottom"/>
          </w:tcPr>
          <w:p w14:paraId="5AB26D94" w14:textId="32FD0FF6" w:rsidR="007229EC" w:rsidRPr="00B84149" w:rsidRDefault="007229EC" w:rsidP="007229EC">
            <w:pPr>
              <w:spacing w:before="74"/>
              <w:ind w:left="170"/>
              <w:rPr>
                <w:i/>
                <w:color w:val="000000" w:themeColor="text1"/>
              </w:rPr>
            </w:pPr>
            <w:r w:rsidRPr="00B84149">
              <w:rPr>
                <w:i/>
                <w:color w:val="000000" w:themeColor="text1"/>
              </w:rPr>
              <w:t>Kazakhstan</w:t>
            </w:r>
          </w:p>
        </w:tc>
      </w:tr>
      <w:tr w:rsidR="007229EC" w:rsidRPr="007229EC" w14:paraId="53E1853D" w14:textId="77777777" w:rsidTr="007229EC">
        <w:trPr>
          <w:cantSplit/>
        </w:trPr>
        <w:tc>
          <w:tcPr>
            <w:tcW w:w="3023" w:type="dxa"/>
            <w:shd w:val="clear" w:color="auto" w:fill="auto"/>
            <w:vAlign w:val="center"/>
          </w:tcPr>
          <w:p w14:paraId="6304852D" w14:textId="0DC15658" w:rsidR="007229EC" w:rsidRPr="007229EC" w:rsidRDefault="007229EC" w:rsidP="007229EC">
            <w:pPr>
              <w:spacing w:before="74"/>
              <w:ind w:left="113"/>
              <w:rPr>
                <w:color w:val="000000" w:themeColor="text1"/>
              </w:rPr>
            </w:pPr>
            <w:r w:rsidRPr="007229EC">
              <w:rPr>
                <w:color w:val="000000" w:themeColor="text1"/>
              </w:rPr>
              <w:t>Киргизия</w:t>
            </w:r>
          </w:p>
        </w:tc>
        <w:tc>
          <w:tcPr>
            <w:tcW w:w="1293" w:type="dxa"/>
            <w:tcBorders>
              <w:left w:val="single" w:sz="6" w:space="0" w:color="000000"/>
            </w:tcBorders>
            <w:shd w:val="clear" w:color="auto" w:fill="auto"/>
            <w:vAlign w:val="bottom"/>
          </w:tcPr>
          <w:p w14:paraId="3F75EE22" w14:textId="4D1A37FF" w:rsidR="007229EC" w:rsidRPr="007229EC" w:rsidRDefault="007229EC" w:rsidP="007229EC">
            <w:pPr>
              <w:snapToGrid w:val="0"/>
              <w:spacing w:before="74"/>
              <w:ind w:right="454"/>
              <w:jc w:val="right"/>
              <w:rPr>
                <w:color w:val="000000" w:themeColor="text1"/>
              </w:rPr>
            </w:pPr>
            <w:r w:rsidRPr="007229EC">
              <w:rPr>
                <w:color w:val="000000" w:themeColor="text1"/>
              </w:rPr>
              <w:t>8</w:t>
            </w:r>
          </w:p>
        </w:tc>
        <w:tc>
          <w:tcPr>
            <w:tcW w:w="1293" w:type="dxa"/>
            <w:tcBorders>
              <w:left w:val="single" w:sz="6" w:space="0" w:color="000000"/>
            </w:tcBorders>
            <w:shd w:val="clear" w:color="auto" w:fill="auto"/>
            <w:vAlign w:val="bottom"/>
          </w:tcPr>
          <w:p w14:paraId="2A3D5F93" w14:textId="01E31D2A" w:rsidR="007229EC" w:rsidRPr="007229EC" w:rsidRDefault="007229EC" w:rsidP="007229EC">
            <w:pPr>
              <w:snapToGrid w:val="0"/>
              <w:spacing w:before="74"/>
              <w:ind w:right="454"/>
              <w:jc w:val="right"/>
              <w:rPr>
                <w:color w:val="000000" w:themeColor="text1"/>
              </w:rPr>
            </w:pPr>
            <w:r w:rsidRPr="007229EC">
              <w:rPr>
                <w:color w:val="000000" w:themeColor="text1"/>
              </w:rPr>
              <w:t>10</w:t>
            </w:r>
          </w:p>
        </w:tc>
        <w:tc>
          <w:tcPr>
            <w:tcW w:w="1291" w:type="dxa"/>
            <w:tcBorders>
              <w:left w:val="single" w:sz="6" w:space="0" w:color="000000"/>
            </w:tcBorders>
            <w:shd w:val="clear" w:color="auto" w:fill="auto"/>
            <w:vAlign w:val="bottom"/>
          </w:tcPr>
          <w:p w14:paraId="0F886059" w14:textId="00E27A7A" w:rsidR="007229EC" w:rsidRPr="007229EC" w:rsidRDefault="007229EC" w:rsidP="007229EC">
            <w:pPr>
              <w:snapToGrid w:val="0"/>
              <w:spacing w:before="74"/>
              <w:ind w:right="454"/>
              <w:jc w:val="right"/>
              <w:rPr>
                <w:color w:val="000000" w:themeColor="text1"/>
              </w:rPr>
            </w:pPr>
            <w:r w:rsidRPr="007229EC">
              <w:rPr>
                <w:color w:val="000000" w:themeColor="text1"/>
              </w:rPr>
              <w:t>8</w:t>
            </w:r>
          </w:p>
        </w:tc>
        <w:tc>
          <w:tcPr>
            <w:tcW w:w="3021" w:type="dxa"/>
            <w:tcBorders>
              <w:left w:val="single" w:sz="6" w:space="0" w:color="000000"/>
            </w:tcBorders>
            <w:shd w:val="clear" w:color="auto" w:fill="auto"/>
            <w:vAlign w:val="bottom"/>
          </w:tcPr>
          <w:p w14:paraId="7DE4F6EB" w14:textId="0B813FDE" w:rsidR="007229EC" w:rsidRPr="00B84149" w:rsidRDefault="007229EC" w:rsidP="007229EC">
            <w:pPr>
              <w:spacing w:before="74"/>
              <w:ind w:left="170"/>
              <w:rPr>
                <w:i/>
                <w:color w:val="000000" w:themeColor="text1"/>
              </w:rPr>
            </w:pPr>
            <w:r w:rsidRPr="00B84149">
              <w:rPr>
                <w:i/>
                <w:color w:val="000000" w:themeColor="text1"/>
              </w:rPr>
              <w:t>Kyrgyzstan</w:t>
            </w:r>
          </w:p>
        </w:tc>
      </w:tr>
      <w:tr w:rsidR="007229EC" w:rsidRPr="007229EC" w14:paraId="4C81864E" w14:textId="77777777" w:rsidTr="007229EC">
        <w:trPr>
          <w:cantSplit/>
        </w:trPr>
        <w:tc>
          <w:tcPr>
            <w:tcW w:w="3023" w:type="dxa"/>
            <w:shd w:val="clear" w:color="auto" w:fill="auto"/>
            <w:vAlign w:val="center"/>
          </w:tcPr>
          <w:p w14:paraId="3E799AFB" w14:textId="200A4391" w:rsidR="007229EC" w:rsidRPr="007229EC" w:rsidRDefault="007229EC" w:rsidP="007229EC">
            <w:pPr>
              <w:spacing w:before="74"/>
              <w:ind w:left="113"/>
              <w:rPr>
                <w:color w:val="000000" w:themeColor="text1"/>
              </w:rPr>
            </w:pPr>
            <w:r w:rsidRPr="007229EC">
              <w:rPr>
                <w:color w:val="000000" w:themeColor="text1"/>
              </w:rPr>
              <w:t>Республика Молдова</w:t>
            </w:r>
          </w:p>
        </w:tc>
        <w:tc>
          <w:tcPr>
            <w:tcW w:w="1293" w:type="dxa"/>
            <w:tcBorders>
              <w:left w:val="single" w:sz="6" w:space="0" w:color="000000"/>
            </w:tcBorders>
            <w:shd w:val="clear" w:color="auto" w:fill="auto"/>
            <w:vAlign w:val="bottom"/>
          </w:tcPr>
          <w:p w14:paraId="5A3B5E9B" w14:textId="44CED45D" w:rsidR="007229EC" w:rsidRPr="007229EC" w:rsidRDefault="007229EC" w:rsidP="007229EC">
            <w:pPr>
              <w:snapToGrid w:val="0"/>
              <w:spacing w:before="74"/>
              <w:ind w:right="454"/>
              <w:jc w:val="right"/>
              <w:rPr>
                <w:color w:val="000000" w:themeColor="text1"/>
              </w:rPr>
            </w:pPr>
            <w:r w:rsidRPr="007229EC">
              <w:rPr>
                <w:color w:val="000000" w:themeColor="text1"/>
              </w:rPr>
              <w:t>22</w:t>
            </w:r>
          </w:p>
        </w:tc>
        <w:tc>
          <w:tcPr>
            <w:tcW w:w="1293" w:type="dxa"/>
            <w:tcBorders>
              <w:left w:val="single" w:sz="6" w:space="0" w:color="000000"/>
            </w:tcBorders>
            <w:shd w:val="clear" w:color="auto" w:fill="auto"/>
            <w:vAlign w:val="bottom"/>
          </w:tcPr>
          <w:p w14:paraId="32A94ED4" w14:textId="4DB5C096" w:rsidR="007229EC" w:rsidRPr="007229EC" w:rsidRDefault="007229EC" w:rsidP="007229EC">
            <w:pPr>
              <w:snapToGrid w:val="0"/>
              <w:spacing w:before="74"/>
              <w:ind w:right="454"/>
              <w:jc w:val="right"/>
              <w:rPr>
                <w:color w:val="000000" w:themeColor="text1"/>
              </w:rPr>
            </w:pPr>
            <w:r w:rsidRPr="007229EC">
              <w:rPr>
                <w:color w:val="000000" w:themeColor="text1"/>
              </w:rPr>
              <w:t>30</w:t>
            </w:r>
          </w:p>
        </w:tc>
        <w:tc>
          <w:tcPr>
            <w:tcW w:w="1291" w:type="dxa"/>
            <w:tcBorders>
              <w:left w:val="single" w:sz="6" w:space="0" w:color="000000"/>
            </w:tcBorders>
            <w:shd w:val="clear" w:color="auto" w:fill="auto"/>
            <w:vAlign w:val="bottom"/>
          </w:tcPr>
          <w:p w14:paraId="2441F1C9" w14:textId="50AA1B4D" w:rsidR="007229EC" w:rsidRPr="007229EC" w:rsidRDefault="007229EC" w:rsidP="007229EC">
            <w:pPr>
              <w:snapToGrid w:val="0"/>
              <w:spacing w:before="74"/>
              <w:ind w:right="454"/>
              <w:jc w:val="right"/>
              <w:rPr>
                <w:color w:val="000000" w:themeColor="text1"/>
              </w:rPr>
            </w:pPr>
            <w:r w:rsidRPr="007229EC">
              <w:rPr>
                <w:color w:val="000000" w:themeColor="text1"/>
              </w:rPr>
              <w:t>20</w:t>
            </w:r>
          </w:p>
        </w:tc>
        <w:tc>
          <w:tcPr>
            <w:tcW w:w="3021" w:type="dxa"/>
            <w:tcBorders>
              <w:left w:val="single" w:sz="6" w:space="0" w:color="000000"/>
            </w:tcBorders>
            <w:shd w:val="clear" w:color="auto" w:fill="auto"/>
            <w:vAlign w:val="bottom"/>
          </w:tcPr>
          <w:p w14:paraId="10E56C89" w14:textId="28E62686" w:rsidR="007229EC" w:rsidRPr="00B84149" w:rsidRDefault="007229EC" w:rsidP="007229EC">
            <w:pPr>
              <w:spacing w:before="74"/>
              <w:ind w:left="170"/>
              <w:rPr>
                <w:i/>
                <w:color w:val="000000" w:themeColor="text1"/>
              </w:rPr>
            </w:pPr>
            <w:r w:rsidRPr="00B84149">
              <w:rPr>
                <w:i/>
                <w:color w:val="000000" w:themeColor="text1"/>
              </w:rPr>
              <w:t>Republic of Moldova</w:t>
            </w:r>
          </w:p>
        </w:tc>
      </w:tr>
      <w:tr w:rsidR="007229EC" w:rsidRPr="007229EC" w14:paraId="01EBAE8C" w14:textId="77777777" w:rsidTr="007229EC">
        <w:trPr>
          <w:cantSplit/>
        </w:trPr>
        <w:tc>
          <w:tcPr>
            <w:tcW w:w="3023" w:type="dxa"/>
            <w:shd w:val="clear" w:color="auto" w:fill="auto"/>
            <w:vAlign w:val="center"/>
          </w:tcPr>
          <w:p w14:paraId="005EC51A" w14:textId="4993E41C" w:rsidR="007229EC" w:rsidRPr="007229EC" w:rsidRDefault="007229EC" w:rsidP="007229EC">
            <w:pPr>
              <w:spacing w:before="74"/>
              <w:ind w:left="113"/>
              <w:rPr>
                <w:color w:val="000000" w:themeColor="text1"/>
              </w:rPr>
            </w:pPr>
            <w:r w:rsidRPr="007229EC">
              <w:rPr>
                <w:color w:val="000000" w:themeColor="text1"/>
              </w:rPr>
              <w:t>Таджикистан</w:t>
            </w:r>
          </w:p>
        </w:tc>
        <w:tc>
          <w:tcPr>
            <w:tcW w:w="1293" w:type="dxa"/>
            <w:tcBorders>
              <w:left w:val="single" w:sz="6" w:space="0" w:color="000000"/>
            </w:tcBorders>
            <w:shd w:val="clear" w:color="auto" w:fill="auto"/>
            <w:vAlign w:val="bottom"/>
          </w:tcPr>
          <w:p w14:paraId="4EBC2AF8" w14:textId="49A2E94E" w:rsidR="007229EC" w:rsidRPr="007229EC" w:rsidRDefault="007229EC" w:rsidP="007229EC">
            <w:pPr>
              <w:snapToGrid w:val="0"/>
              <w:spacing w:before="74"/>
              <w:ind w:right="454"/>
              <w:jc w:val="right"/>
              <w:rPr>
                <w:color w:val="000000" w:themeColor="text1"/>
              </w:rPr>
            </w:pPr>
            <w:r w:rsidRPr="007229EC">
              <w:rPr>
                <w:color w:val="000000" w:themeColor="text1"/>
              </w:rPr>
              <w:t>6</w:t>
            </w:r>
          </w:p>
        </w:tc>
        <w:tc>
          <w:tcPr>
            <w:tcW w:w="1293" w:type="dxa"/>
            <w:tcBorders>
              <w:left w:val="single" w:sz="6" w:space="0" w:color="000000"/>
            </w:tcBorders>
            <w:shd w:val="clear" w:color="auto" w:fill="auto"/>
            <w:vAlign w:val="bottom"/>
          </w:tcPr>
          <w:p w14:paraId="23C95299" w14:textId="09DD2BBB" w:rsidR="007229EC" w:rsidRPr="007229EC" w:rsidRDefault="007229EC" w:rsidP="007229EC">
            <w:pPr>
              <w:snapToGrid w:val="0"/>
              <w:spacing w:before="74"/>
              <w:ind w:right="454"/>
              <w:jc w:val="right"/>
              <w:rPr>
                <w:color w:val="000000" w:themeColor="text1"/>
              </w:rPr>
            </w:pPr>
            <w:r w:rsidRPr="007229EC">
              <w:rPr>
                <w:color w:val="000000" w:themeColor="text1"/>
              </w:rPr>
              <w:t>6</w:t>
            </w:r>
          </w:p>
        </w:tc>
        <w:tc>
          <w:tcPr>
            <w:tcW w:w="1291" w:type="dxa"/>
            <w:tcBorders>
              <w:left w:val="single" w:sz="6" w:space="0" w:color="000000"/>
            </w:tcBorders>
            <w:shd w:val="clear" w:color="auto" w:fill="auto"/>
            <w:vAlign w:val="bottom"/>
          </w:tcPr>
          <w:p w14:paraId="7D728C06" w14:textId="04E368F9" w:rsidR="007229EC" w:rsidRPr="007229EC" w:rsidRDefault="007229EC" w:rsidP="007229EC">
            <w:pPr>
              <w:snapToGrid w:val="0"/>
              <w:spacing w:before="74"/>
              <w:ind w:right="454"/>
              <w:jc w:val="right"/>
              <w:rPr>
                <w:color w:val="000000" w:themeColor="text1"/>
              </w:rPr>
            </w:pPr>
            <w:r w:rsidRPr="007229EC">
              <w:rPr>
                <w:color w:val="000000" w:themeColor="text1"/>
              </w:rPr>
              <w:t>7</w:t>
            </w:r>
          </w:p>
        </w:tc>
        <w:tc>
          <w:tcPr>
            <w:tcW w:w="3021" w:type="dxa"/>
            <w:tcBorders>
              <w:left w:val="single" w:sz="6" w:space="0" w:color="000000"/>
            </w:tcBorders>
            <w:shd w:val="clear" w:color="auto" w:fill="auto"/>
            <w:vAlign w:val="bottom"/>
          </w:tcPr>
          <w:p w14:paraId="2E72B738" w14:textId="233EC93D" w:rsidR="007229EC" w:rsidRPr="00B84149" w:rsidRDefault="007229EC" w:rsidP="007229EC">
            <w:pPr>
              <w:spacing w:before="74"/>
              <w:ind w:left="170"/>
              <w:rPr>
                <w:i/>
                <w:color w:val="000000" w:themeColor="text1"/>
              </w:rPr>
            </w:pPr>
            <w:r w:rsidRPr="00B84149">
              <w:rPr>
                <w:i/>
                <w:color w:val="000000" w:themeColor="text1"/>
              </w:rPr>
              <w:t>Tajikistan</w:t>
            </w:r>
          </w:p>
        </w:tc>
      </w:tr>
      <w:tr w:rsidR="007229EC" w:rsidRPr="007229EC" w14:paraId="4AF7AA79" w14:textId="77777777" w:rsidTr="007229EC">
        <w:trPr>
          <w:cantSplit/>
        </w:trPr>
        <w:tc>
          <w:tcPr>
            <w:tcW w:w="3023" w:type="dxa"/>
            <w:shd w:val="clear" w:color="auto" w:fill="auto"/>
            <w:vAlign w:val="center"/>
          </w:tcPr>
          <w:p w14:paraId="3AE71D07" w14:textId="1A53B734" w:rsidR="007229EC" w:rsidRPr="007229EC" w:rsidRDefault="007229EC" w:rsidP="007229EC">
            <w:pPr>
              <w:spacing w:before="74"/>
              <w:ind w:left="113"/>
              <w:rPr>
                <w:color w:val="000000" w:themeColor="text1"/>
              </w:rPr>
            </w:pPr>
            <w:r w:rsidRPr="007229EC">
              <w:rPr>
                <w:color w:val="000000" w:themeColor="text1"/>
              </w:rPr>
              <w:t>Узбекистан</w:t>
            </w:r>
          </w:p>
        </w:tc>
        <w:tc>
          <w:tcPr>
            <w:tcW w:w="1293" w:type="dxa"/>
            <w:tcBorders>
              <w:left w:val="single" w:sz="6" w:space="0" w:color="000000"/>
            </w:tcBorders>
            <w:shd w:val="clear" w:color="auto" w:fill="auto"/>
            <w:vAlign w:val="bottom"/>
          </w:tcPr>
          <w:p w14:paraId="4F5157C7" w14:textId="18A8182A" w:rsidR="007229EC" w:rsidRPr="007229EC" w:rsidRDefault="007229EC" w:rsidP="007229EC">
            <w:pPr>
              <w:snapToGrid w:val="0"/>
              <w:spacing w:before="74"/>
              <w:ind w:right="454"/>
              <w:jc w:val="right"/>
              <w:rPr>
                <w:color w:val="000000" w:themeColor="text1"/>
              </w:rPr>
            </w:pPr>
            <w:r w:rsidRPr="007229EC">
              <w:rPr>
                <w:color w:val="000000" w:themeColor="text1"/>
              </w:rPr>
              <w:t>11</w:t>
            </w:r>
          </w:p>
        </w:tc>
        <w:tc>
          <w:tcPr>
            <w:tcW w:w="1293" w:type="dxa"/>
            <w:tcBorders>
              <w:left w:val="single" w:sz="6" w:space="0" w:color="000000"/>
            </w:tcBorders>
            <w:shd w:val="clear" w:color="auto" w:fill="auto"/>
            <w:vAlign w:val="bottom"/>
          </w:tcPr>
          <w:p w14:paraId="7EA15D02" w14:textId="03B3C7AC" w:rsidR="007229EC" w:rsidRPr="007229EC" w:rsidRDefault="007229EC" w:rsidP="007229EC">
            <w:pPr>
              <w:snapToGrid w:val="0"/>
              <w:spacing w:before="74"/>
              <w:ind w:right="454"/>
              <w:jc w:val="right"/>
              <w:rPr>
                <w:color w:val="000000" w:themeColor="text1"/>
              </w:rPr>
            </w:pPr>
            <w:r w:rsidRPr="007229EC">
              <w:rPr>
                <w:color w:val="000000" w:themeColor="text1"/>
              </w:rPr>
              <w:t>11</w:t>
            </w:r>
          </w:p>
        </w:tc>
        <w:tc>
          <w:tcPr>
            <w:tcW w:w="1291" w:type="dxa"/>
            <w:tcBorders>
              <w:left w:val="single" w:sz="6" w:space="0" w:color="000000"/>
            </w:tcBorders>
            <w:shd w:val="clear" w:color="auto" w:fill="auto"/>
            <w:vAlign w:val="bottom"/>
          </w:tcPr>
          <w:p w14:paraId="0F7A0F43" w14:textId="22FFBEBE" w:rsidR="007229EC" w:rsidRPr="007229EC" w:rsidRDefault="007229EC" w:rsidP="007229EC">
            <w:pPr>
              <w:snapToGrid w:val="0"/>
              <w:spacing w:before="74"/>
              <w:ind w:right="454"/>
              <w:jc w:val="right"/>
              <w:rPr>
                <w:color w:val="000000" w:themeColor="text1"/>
              </w:rPr>
            </w:pPr>
            <w:r w:rsidRPr="007229EC">
              <w:rPr>
                <w:color w:val="000000" w:themeColor="text1"/>
              </w:rPr>
              <w:t>13</w:t>
            </w:r>
          </w:p>
        </w:tc>
        <w:tc>
          <w:tcPr>
            <w:tcW w:w="3021" w:type="dxa"/>
            <w:tcBorders>
              <w:left w:val="single" w:sz="6" w:space="0" w:color="000000"/>
            </w:tcBorders>
            <w:shd w:val="clear" w:color="auto" w:fill="auto"/>
            <w:vAlign w:val="bottom"/>
          </w:tcPr>
          <w:p w14:paraId="58A848A4" w14:textId="48454DC6" w:rsidR="007229EC" w:rsidRPr="00B84149" w:rsidRDefault="007229EC" w:rsidP="007229EC">
            <w:pPr>
              <w:spacing w:before="74"/>
              <w:ind w:left="170"/>
              <w:rPr>
                <w:i/>
                <w:color w:val="000000" w:themeColor="text1"/>
              </w:rPr>
            </w:pPr>
            <w:r w:rsidRPr="00B84149">
              <w:rPr>
                <w:i/>
                <w:color w:val="000000" w:themeColor="text1"/>
              </w:rPr>
              <w:t>Uzbekistan</w:t>
            </w:r>
          </w:p>
        </w:tc>
      </w:tr>
      <w:tr w:rsidR="007229EC" w:rsidRPr="007229EC" w14:paraId="691D3F56" w14:textId="77777777" w:rsidTr="007229EC">
        <w:trPr>
          <w:cantSplit/>
        </w:trPr>
        <w:tc>
          <w:tcPr>
            <w:tcW w:w="3023" w:type="dxa"/>
            <w:shd w:val="clear" w:color="auto" w:fill="auto"/>
            <w:vAlign w:val="center"/>
          </w:tcPr>
          <w:p w14:paraId="319E2EF8" w14:textId="2213A448" w:rsidR="007229EC" w:rsidRPr="007229EC" w:rsidRDefault="007229EC" w:rsidP="007229EC">
            <w:pPr>
              <w:spacing w:before="74"/>
              <w:ind w:left="113"/>
              <w:rPr>
                <w:color w:val="000000" w:themeColor="text1"/>
              </w:rPr>
            </w:pPr>
            <w:r w:rsidRPr="007229EC">
              <w:rPr>
                <w:color w:val="000000" w:themeColor="text1"/>
              </w:rPr>
              <w:t>Украина</w:t>
            </w:r>
          </w:p>
        </w:tc>
        <w:tc>
          <w:tcPr>
            <w:tcW w:w="1293" w:type="dxa"/>
            <w:tcBorders>
              <w:left w:val="single" w:sz="6" w:space="0" w:color="000000"/>
            </w:tcBorders>
            <w:shd w:val="clear" w:color="auto" w:fill="auto"/>
            <w:vAlign w:val="bottom"/>
          </w:tcPr>
          <w:p w14:paraId="1C7CB1EB" w14:textId="6692100E" w:rsidR="007229EC" w:rsidRPr="007229EC" w:rsidRDefault="007229EC" w:rsidP="007229EC">
            <w:pPr>
              <w:snapToGrid w:val="0"/>
              <w:spacing w:before="74"/>
              <w:ind w:right="454"/>
              <w:jc w:val="right"/>
              <w:rPr>
                <w:color w:val="000000" w:themeColor="text1"/>
              </w:rPr>
            </w:pPr>
            <w:r w:rsidRPr="007229EC">
              <w:rPr>
                <w:color w:val="000000" w:themeColor="text1"/>
              </w:rPr>
              <w:t>24</w:t>
            </w:r>
          </w:p>
        </w:tc>
        <w:tc>
          <w:tcPr>
            <w:tcW w:w="1293" w:type="dxa"/>
            <w:tcBorders>
              <w:left w:val="single" w:sz="6" w:space="0" w:color="000000"/>
            </w:tcBorders>
            <w:shd w:val="clear" w:color="auto" w:fill="auto"/>
            <w:vAlign w:val="bottom"/>
          </w:tcPr>
          <w:p w14:paraId="76C24555" w14:textId="0C7EE83E" w:rsidR="007229EC" w:rsidRPr="007229EC" w:rsidRDefault="007229EC" w:rsidP="007229EC">
            <w:pPr>
              <w:snapToGrid w:val="0"/>
              <w:spacing w:before="74"/>
              <w:ind w:right="454"/>
              <w:jc w:val="right"/>
              <w:rPr>
                <w:color w:val="000000" w:themeColor="text1"/>
              </w:rPr>
            </w:pPr>
            <w:r w:rsidRPr="007229EC">
              <w:rPr>
                <w:color w:val="000000" w:themeColor="text1"/>
              </w:rPr>
              <w:t>26</w:t>
            </w:r>
          </w:p>
        </w:tc>
        <w:tc>
          <w:tcPr>
            <w:tcW w:w="1291" w:type="dxa"/>
            <w:tcBorders>
              <w:left w:val="single" w:sz="6" w:space="0" w:color="000000"/>
            </w:tcBorders>
            <w:shd w:val="clear" w:color="auto" w:fill="auto"/>
            <w:vAlign w:val="bottom"/>
          </w:tcPr>
          <w:p w14:paraId="15EABA3A" w14:textId="7BA04F5D" w:rsidR="007229EC" w:rsidRPr="007229EC" w:rsidRDefault="007229EC" w:rsidP="007229EC">
            <w:pPr>
              <w:snapToGrid w:val="0"/>
              <w:spacing w:before="74"/>
              <w:ind w:right="454"/>
              <w:jc w:val="right"/>
              <w:rPr>
                <w:color w:val="000000" w:themeColor="text1"/>
              </w:rPr>
            </w:pPr>
            <w:r w:rsidRPr="007229EC">
              <w:rPr>
                <w:color w:val="000000" w:themeColor="text1"/>
              </w:rPr>
              <w:t>13</w:t>
            </w:r>
          </w:p>
        </w:tc>
        <w:tc>
          <w:tcPr>
            <w:tcW w:w="3021" w:type="dxa"/>
            <w:tcBorders>
              <w:left w:val="single" w:sz="6" w:space="0" w:color="000000"/>
            </w:tcBorders>
            <w:shd w:val="clear" w:color="auto" w:fill="auto"/>
            <w:vAlign w:val="bottom"/>
          </w:tcPr>
          <w:p w14:paraId="68F70F92" w14:textId="50118F81" w:rsidR="007229EC" w:rsidRPr="00B84149" w:rsidRDefault="007229EC" w:rsidP="007229EC">
            <w:pPr>
              <w:spacing w:before="74"/>
              <w:ind w:left="170"/>
              <w:rPr>
                <w:i/>
                <w:color w:val="000000" w:themeColor="text1"/>
              </w:rPr>
            </w:pPr>
            <w:r w:rsidRPr="00B84149">
              <w:rPr>
                <w:i/>
                <w:color w:val="000000" w:themeColor="text1"/>
              </w:rPr>
              <w:t>Ukraine</w:t>
            </w:r>
          </w:p>
        </w:tc>
      </w:tr>
      <w:tr w:rsidR="007229EC" w:rsidRPr="007229EC" w14:paraId="0E1015A8" w14:textId="77777777" w:rsidTr="007229EC">
        <w:trPr>
          <w:cantSplit/>
        </w:trPr>
        <w:tc>
          <w:tcPr>
            <w:tcW w:w="3023" w:type="dxa"/>
            <w:shd w:val="clear" w:color="auto" w:fill="auto"/>
            <w:vAlign w:val="center"/>
          </w:tcPr>
          <w:p w14:paraId="62BD9DC6" w14:textId="1A1B96A4" w:rsidR="007229EC" w:rsidRPr="007229EC" w:rsidRDefault="007229EC" w:rsidP="007229EC">
            <w:pPr>
              <w:spacing w:before="74"/>
              <w:rPr>
                <w:color w:val="000000" w:themeColor="text1"/>
              </w:rPr>
            </w:pPr>
            <w:r w:rsidRPr="007229EC">
              <w:rPr>
                <w:b/>
                <w:bCs/>
                <w:color w:val="000000" w:themeColor="text1"/>
              </w:rPr>
              <w:t>Страны БРИКС</w:t>
            </w:r>
          </w:p>
        </w:tc>
        <w:tc>
          <w:tcPr>
            <w:tcW w:w="1293" w:type="dxa"/>
            <w:tcBorders>
              <w:left w:val="single" w:sz="6" w:space="0" w:color="000000"/>
            </w:tcBorders>
            <w:shd w:val="clear" w:color="auto" w:fill="auto"/>
            <w:vAlign w:val="bottom"/>
          </w:tcPr>
          <w:p w14:paraId="1F5A9F41" w14:textId="77777777" w:rsidR="007229EC" w:rsidRPr="007229EC" w:rsidRDefault="007229EC" w:rsidP="007229EC">
            <w:pPr>
              <w:snapToGrid w:val="0"/>
              <w:spacing w:before="74"/>
              <w:ind w:right="454"/>
              <w:jc w:val="right"/>
              <w:rPr>
                <w:color w:val="000000" w:themeColor="text1"/>
              </w:rPr>
            </w:pPr>
          </w:p>
        </w:tc>
        <w:tc>
          <w:tcPr>
            <w:tcW w:w="1293" w:type="dxa"/>
            <w:tcBorders>
              <w:left w:val="single" w:sz="6" w:space="0" w:color="000000"/>
            </w:tcBorders>
            <w:shd w:val="clear" w:color="auto" w:fill="auto"/>
            <w:vAlign w:val="bottom"/>
          </w:tcPr>
          <w:p w14:paraId="729C50C9" w14:textId="77777777" w:rsidR="007229EC" w:rsidRPr="007229EC" w:rsidRDefault="007229EC" w:rsidP="007229EC">
            <w:pPr>
              <w:snapToGrid w:val="0"/>
              <w:spacing w:before="74"/>
              <w:ind w:right="454"/>
              <w:jc w:val="right"/>
              <w:rPr>
                <w:color w:val="000000" w:themeColor="text1"/>
              </w:rPr>
            </w:pPr>
          </w:p>
        </w:tc>
        <w:tc>
          <w:tcPr>
            <w:tcW w:w="1291" w:type="dxa"/>
            <w:tcBorders>
              <w:left w:val="single" w:sz="6" w:space="0" w:color="000000"/>
            </w:tcBorders>
            <w:shd w:val="clear" w:color="auto" w:fill="auto"/>
            <w:vAlign w:val="bottom"/>
          </w:tcPr>
          <w:p w14:paraId="71D4167E" w14:textId="77777777" w:rsidR="007229EC" w:rsidRPr="007229EC" w:rsidRDefault="007229EC" w:rsidP="007229EC">
            <w:pPr>
              <w:snapToGrid w:val="0"/>
              <w:spacing w:before="74"/>
              <w:ind w:right="454"/>
              <w:jc w:val="right"/>
              <w:rPr>
                <w:color w:val="000000" w:themeColor="text1"/>
              </w:rPr>
            </w:pPr>
          </w:p>
        </w:tc>
        <w:tc>
          <w:tcPr>
            <w:tcW w:w="3021" w:type="dxa"/>
            <w:tcBorders>
              <w:left w:val="single" w:sz="6" w:space="0" w:color="000000"/>
            </w:tcBorders>
            <w:shd w:val="clear" w:color="auto" w:fill="auto"/>
            <w:vAlign w:val="bottom"/>
          </w:tcPr>
          <w:p w14:paraId="706FDA21" w14:textId="2F6EC56E" w:rsidR="007229EC" w:rsidRPr="00B84149" w:rsidRDefault="007229EC" w:rsidP="007229EC">
            <w:pPr>
              <w:spacing w:before="74"/>
              <w:ind w:left="57"/>
              <w:rPr>
                <w:i/>
                <w:color w:val="000000" w:themeColor="text1"/>
              </w:rPr>
            </w:pPr>
            <w:r w:rsidRPr="00B84149">
              <w:rPr>
                <w:b/>
                <w:i/>
                <w:color w:val="000000" w:themeColor="text1"/>
              </w:rPr>
              <w:t>BRICS countries</w:t>
            </w:r>
          </w:p>
        </w:tc>
      </w:tr>
      <w:tr w:rsidR="007229EC" w:rsidRPr="007229EC" w14:paraId="0EDC4EF7" w14:textId="77777777" w:rsidTr="007229EC">
        <w:trPr>
          <w:cantSplit/>
        </w:trPr>
        <w:tc>
          <w:tcPr>
            <w:tcW w:w="3023" w:type="dxa"/>
            <w:shd w:val="clear" w:color="auto" w:fill="auto"/>
            <w:vAlign w:val="center"/>
          </w:tcPr>
          <w:p w14:paraId="3D6D6763" w14:textId="34CE087D" w:rsidR="007229EC" w:rsidRPr="007229EC" w:rsidRDefault="007229EC" w:rsidP="007229EC">
            <w:pPr>
              <w:spacing w:before="74"/>
              <w:ind w:left="284"/>
              <w:rPr>
                <w:b/>
                <w:bCs/>
                <w:color w:val="000000" w:themeColor="text1"/>
              </w:rPr>
            </w:pPr>
            <w:r w:rsidRPr="007229EC">
              <w:rPr>
                <w:color w:val="000000" w:themeColor="text1"/>
              </w:rPr>
              <w:t>из них:</w:t>
            </w:r>
          </w:p>
        </w:tc>
        <w:tc>
          <w:tcPr>
            <w:tcW w:w="1293" w:type="dxa"/>
            <w:tcBorders>
              <w:left w:val="single" w:sz="6" w:space="0" w:color="000000"/>
            </w:tcBorders>
            <w:shd w:val="clear" w:color="auto" w:fill="auto"/>
            <w:vAlign w:val="bottom"/>
          </w:tcPr>
          <w:p w14:paraId="29240A2C" w14:textId="77777777" w:rsidR="007229EC" w:rsidRPr="007229EC" w:rsidRDefault="007229EC" w:rsidP="007229EC">
            <w:pPr>
              <w:snapToGrid w:val="0"/>
              <w:spacing w:before="74"/>
              <w:ind w:right="454"/>
              <w:jc w:val="right"/>
              <w:rPr>
                <w:color w:val="000000" w:themeColor="text1"/>
              </w:rPr>
            </w:pPr>
          </w:p>
        </w:tc>
        <w:tc>
          <w:tcPr>
            <w:tcW w:w="1293" w:type="dxa"/>
            <w:tcBorders>
              <w:left w:val="single" w:sz="6" w:space="0" w:color="000000"/>
            </w:tcBorders>
            <w:shd w:val="clear" w:color="auto" w:fill="auto"/>
            <w:vAlign w:val="bottom"/>
          </w:tcPr>
          <w:p w14:paraId="66A6FF37" w14:textId="77777777" w:rsidR="007229EC" w:rsidRPr="007229EC" w:rsidRDefault="007229EC" w:rsidP="007229EC">
            <w:pPr>
              <w:snapToGrid w:val="0"/>
              <w:spacing w:before="74"/>
              <w:ind w:right="454"/>
              <w:jc w:val="right"/>
              <w:rPr>
                <w:color w:val="000000" w:themeColor="text1"/>
              </w:rPr>
            </w:pPr>
          </w:p>
        </w:tc>
        <w:tc>
          <w:tcPr>
            <w:tcW w:w="1291" w:type="dxa"/>
            <w:tcBorders>
              <w:left w:val="single" w:sz="6" w:space="0" w:color="000000"/>
            </w:tcBorders>
            <w:shd w:val="clear" w:color="auto" w:fill="auto"/>
            <w:vAlign w:val="bottom"/>
          </w:tcPr>
          <w:p w14:paraId="2F99DAE4" w14:textId="77777777" w:rsidR="007229EC" w:rsidRPr="007229EC" w:rsidRDefault="007229EC" w:rsidP="007229EC">
            <w:pPr>
              <w:snapToGrid w:val="0"/>
              <w:spacing w:before="74"/>
              <w:ind w:right="454"/>
              <w:jc w:val="right"/>
              <w:rPr>
                <w:color w:val="000000" w:themeColor="text1"/>
              </w:rPr>
            </w:pPr>
          </w:p>
        </w:tc>
        <w:tc>
          <w:tcPr>
            <w:tcW w:w="3021" w:type="dxa"/>
            <w:tcBorders>
              <w:left w:val="single" w:sz="6" w:space="0" w:color="000000"/>
            </w:tcBorders>
            <w:shd w:val="clear" w:color="auto" w:fill="auto"/>
            <w:vAlign w:val="bottom"/>
          </w:tcPr>
          <w:p w14:paraId="3C6F249C" w14:textId="5F286412" w:rsidR="007229EC" w:rsidRPr="00B84149" w:rsidRDefault="007229EC" w:rsidP="007229EC">
            <w:pPr>
              <w:spacing w:before="74"/>
              <w:ind w:left="340"/>
              <w:rPr>
                <w:b/>
                <w:i/>
                <w:color w:val="000000" w:themeColor="text1"/>
              </w:rPr>
            </w:pPr>
            <w:r w:rsidRPr="00B84149">
              <w:rPr>
                <w:i/>
                <w:color w:val="000000" w:themeColor="text1"/>
              </w:rPr>
              <w:t>of which:</w:t>
            </w:r>
          </w:p>
        </w:tc>
      </w:tr>
      <w:tr w:rsidR="007229EC" w:rsidRPr="007229EC" w14:paraId="70F06B4B" w14:textId="77777777" w:rsidTr="007229EC">
        <w:trPr>
          <w:cantSplit/>
        </w:trPr>
        <w:tc>
          <w:tcPr>
            <w:tcW w:w="3023" w:type="dxa"/>
            <w:shd w:val="clear" w:color="auto" w:fill="auto"/>
            <w:vAlign w:val="center"/>
          </w:tcPr>
          <w:p w14:paraId="638F0F99" w14:textId="52510EA9" w:rsidR="007229EC" w:rsidRPr="007229EC" w:rsidRDefault="007229EC" w:rsidP="007229EC">
            <w:pPr>
              <w:spacing w:before="74"/>
              <w:ind w:left="113"/>
              <w:rPr>
                <w:color w:val="000000" w:themeColor="text1"/>
              </w:rPr>
            </w:pPr>
            <w:r w:rsidRPr="007229EC">
              <w:rPr>
                <w:color w:val="000000" w:themeColor="text1"/>
              </w:rPr>
              <w:t>Бразилия</w:t>
            </w:r>
          </w:p>
        </w:tc>
        <w:tc>
          <w:tcPr>
            <w:tcW w:w="1293" w:type="dxa"/>
            <w:tcBorders>
              <w:left w:val="single" w:sz="6" w:space="0" w:color="000000"/>
            </w:tcBorders>
            <w:shd w:val="clear" w:color="auto" w:fill="auto"/>
            <w:vAlign w:val="bottom"/>
          </w:tcPr>
          <w:p w14:paraId="02563D7F" w14:textId="0AAC5153" w:rsidR="007229EC" w:rsidRPr="007229EC" w:rsidRDefault="007229EC" w:rsidP="007229EC">
            <w:pPr>
              <w:snapToGrid w:val="0"/>
              <w:spacing w:before="74"/>
              <w:ind w:right="454"/>
              <w:jc w:val="right"/>
              <w:rPr>
                <w:color w:val="000000" w:themeColor="text1"/>
              </w:rPr>
            </w:pPr>
            <w:r w:rsidRPr="007229EC">
              <w:rPr>
                <w:color w:val="000000" w:themeColor="text1"/>
              </w:rPr>
              <w:t>24</w:t>
            </w:r>
          </w:p>
        </w:tc>
        <w:tc>
          <w:tcPr>
            <w:tcW w:w="1293" w:type="dxa"/>
            <w:tcBorders>
              <w:left w:val="single" w:sz="6" w:space="0" w:color="000000"/>
            </w:tcBorders>
            <w:shd w:val="clear" w:color="auto" w:fill="auto"/>
            <w:vAlign w:val="bottom"/>
          </w:tcPr>
          <w:p w14:paraId="4181ED9B" w14:textId="0FB88E29" w:rsidR="007229EC" w:rsidRPr="007229EC" w:rsidRDefault="007229EC" w:rsidP="007229EC">
            <w:pPr>
              <w:snapToGrid w:val="0"/>
              <w:spacing w:before="74"/>
              <w:ind w:right="454"/>
              <w:jc w:val="right"/>
              <w:rPr>
                <w:color w:val="000000" w:themeColor="text1"/>
              </w:rPr>
            </w:pPr>
            <w:r w:rsidRPr="007229EC">
              <w:rPr>
                <w:color w:val="000000" w:themeColor="text1"/>
              </w:rPr>
              <w:t>24</w:t>
            </w:r>
          </w:p>
        </w:tc>
        <w:tc>
          <w:tcPr>
            <w:tcW w:w="1291" w:type="dxa"/>
            <w:tcBorders>
              <w:left w:val="single" w:sz="6" w:space="0" w:color="000000"/>
            </w:tcBorders>
            <w:shd w:val="clear" w:color="auto" w:fill="auto"/>
            <w:vAlign w:val="bottom"/>
          </w:tcPr>
          <w:p w14:paraId="30851D31" w14:textId="3632666E" w:rsidR="007229EC" w:rsidRPr="007229EC" w:rsidRDefault="007229EC" w:rsidP="007229EC">
            <w:pPr>
              <w:snapToGrid w:val="0"/>
              <w:spacing w:before="74"/>
              <w:ind w:right="454"/>
              <w:jc w:val="right"/>
              <w:rPr>
                <w:color w:val="000000" w:themeColor="text1"/>
              </w:rPr>
            </w:pPr>
            <w:r w:rsidRPr="007229EC">
              <w:rPr>
                <w:color w:val="000000" w:themeColor="text1"/>
              </w:rPr>
              <w:t>20</w:t>
            </w:r>
          </w:p>
        </w:tc>
        <w:tc>
          <w:tcPr>
            <w:tcW w:w="3021" w:type="dxa"/>
            <w:tcBorders>
              <w:left w:val="single" w:sz="6" w:space="0" w:color="000000"/>
            </w:tcBorders>
            <w:shd w:val="clear" w:color="auto" w:fill="auto"/>
            <w:vAlign w:val="bottom"/>
          </w:tcPr>
          <w:p w14:paraId="7DBDAF06" w14:textId="469051E4" w:rsidR="007229EC" w:rsidRPr="00B84149" w:rsidRDefault="007229EC" w:rsidP="007229EC">
            <w:pPr>
              <w:spacing w:before="74"/>
              <w:ind w:left="170"/>
              <w:rPr>
                <w:i/>
                <w:color w:val="000000" w:themeColor="text1"/>
              </w:rPr>
            </w:pPr>
            <w:r w:rsidRPr="00B84149">
              <w:rPr>
                <w:i/>
                <w:color w:val="000000" w:themeColor="text1"/>
              </w:rPr>
              <w:t>Brazil</w:t>
            </w:r>
          </w:p>
        </w:tc>
      </w:tr>
      <w:tr w:rsidR="007229EC" w:rsidRPr="007229EC" w14:paraId="4333FC27" w14:textId="77777777" w:rsidTr="007229EC">
        <w:trPr>
          <w:cantSplit/>
        </w:trPr>
        <w:tc>
          <w:tcPr>
            <w:tcW w:w="3023" w:type="dxa"/>
            <w:shd w:val="clear" w:color="auto" w:fill="auto"/>
            <w:vAlign w:val="center"/>
          </w:tcPr>
          <w:p w14:paraId="2E24F25A" w14:textId="3C5D3EFB" w:rsidR="007229EC" w:rsidRPr="007229EC" w:rsidRDefault="007229EC" w:rsidP="007229EC">
            <w:pPr>
              <w:spacing w:before="74"/>
              <w:ind w:left="113"/>
              <w:rPr>
                <w:color w:val="000000" w:themeColor="text1"/>
              </w:rPr>
            </w:pPr>
            <w:r w:rsidRPr="007229EC">
              <w:rPr>
                <w:color w:val="000000" w:themeColor="text1"/>
              </w:rPr>
              <w:t>Индия</w:t>
            </w:r>
          </w:p>
        </w:tc>
        <w:tc>
          <w:tcPr>
            <w:tcW w:w="1293" w:type="dxa"/>
            <w:tcBorders>
              <w:left w:val="single" w:sz="6" w:space="0" w:color="000000"/>
            </w:tcBorders>
            <w:shd w:val="clear" w:color="auto" w:fill="auto"/>
            <w:vAlign w:val="bottom"/>
          </w:tcPr>
          <w:p w14:paraId="5A722F99" w14:textId="604602B7" w:rsidR="007229EC" w:rsidRPr="007229EC" w:rsidRDefault="007229EC" w:rsidP="007229EC">
            <w:pPr>
              <w:snapToGrid w:val="0"/>
              <w:spacing w:before="74"/>
              <w:ind w:right="454"/>
              <w:jc w:val="right"/>
              <w:rPr>
                <w:color w:val="000000" w:themeColor="text1"/>
              </w:rPr>
            </w:pPr>
            <w:r w:rsidRPr="007229EC">
              <w:rPr>
                <w:color w:val="000000" w:themeColor="text1"/>
              </w:rPr>
              <w:t>11</w:t>
            </w:r>
          </w:p>
        </w:tc>
        <w:tc>
          <w:tcPr>
            <w:tcW w:w="1293" w:type="dxa"/>
            <w:tcBorders>
              <w:left w:val="single" w:sz="6" w:space="0" w:color="000000"/>
            </w:tcBorders>
            <w:shd w:val="clear" w:color="auto" w:fill="auto"/>
            <w:vAlign w:val="bottom"/>
          </w:tcPr>
          <w:p w14:paraId="6998F6AB" w14:textId="78E31705" w:rsidR="007229EC" w:rsidRPr="007229EC" w:rsidRDefault="007229EC" w:rsidP="007229EC">
            <w:pPr>
              <w:snapToGrid w:val="0"/>
              <w:spacing w:before="74"/>
              <w:ind w:right="454"/>
              <w:jc w:val="right"/>
              <w:rPr>
                <w:color w:val="000000" w:themeColor="text1"/>
              </w:rPr>
            </w:pPr>
            <w:r w:rsidRPr="007229EC">
              <w:rPr>
                <w:color w:val="000000" w:themeColor="text1"/>
              </w:rPr>
              <w:t>11</w:t>
            </w:r>
          </w:p>
        </w:tc>
        <w:tc>
          <w:tcPr>
            <w:tcW w:w="1291" w:type="dxa"/>
            <w:tcBorders>
              <w:left w:val="single" w:sz="6" w:space="0" w:color="000000"/>
            </w:tcBorders>
            <w:shd w:val="clear" w:color="auto" w:fill="auto"/>
            <w:vAlign w:val="bottom"/>
          </w:tcPr>
          <w:p w14:paraId="2C3BE227" w14:textId="3AF71447" w:rsidR="007229EC" w:rsidRPr="007229EC" w:rsidRDefault="007229EC" w:rsidP="007229EC">
            <w:pPr>
              <w:snapToGrid w:val="0"/>
              <w:spacing w:before="74"/>
              <w:ind w:right="454"/>
              <w:jc w:val="right"/>
              <w:rPr>
                <w:color w:val="000000" w:themeColor="text1"/>
              </w:rPr>
            </w:pPr>
            <w:r w:rsidRPr="007229EC">
              <w:rPr>
                <w:color w:val="000000" w:themeColor="text1"/>
              </w:rPr>
              <w:t>12</w:t>
            </w:r>
          </w:p>
        </w:tc>
        <w:tc>
          <w:tcPr>
            <w:tcW w:w="3021" w:type="dxa"/>
            <w:tcBorders>
              <w:left w:val="single" w:sz="6" w:space="0" w:color="000000"/>
            </w:tcBorders>
            <w:shd w:val="clear" w:color="auto" w:fill="auto"/>
            <w:vAlign w:val="bottom"/>
          </w:tcPr>
          <w:p w14:paraId="105FB874" w14:textId="33D1AC34" w:rsidR="007229EC" w:rsidRPr="00B84149" w:rsidRDefault="007229EC" w:rsidP="007229EC">
            <w:pPr>
              <w:spacing w:before="74"/>
              <w:ind w:left="170"/>
              <w:rPr>
                <w:i/>
                <w:color w:val="000000" w:themeColor="text1"/>
              </w:rPr>
            </w:pPr>
            <w:r w:rsidRPr="00B84149">
              <w:rPr>
                <w:i/>
                <w:color w:val="000000" w:themeColor="text1"/>
              </w:rPr>
              <w:t>India</w:t>
            </w:r>
          </w:p>
        </w:tc>
      </w:tr>
      <w:tr w:rsidR="007229EC" w:rsidRPr="007229EC" w14:paraId="612C5D06" w14:textId="77777777" w:rsidTr="007229EC">
        <w:trPr>
          <w:cantSplit/>
        </w:trPr>
        <w:tc>
          <w:tcPr>
            <w:tcW w:w="3023" w:type="dxa"/>
            <w:shd w:val="clear" w:color="auto" w:fill="auto"/>
            <w:vAlign w:val="center"/>
          </w:tcPr>
          <w:p w14:paraId="589DE4E4" w14:textId="7DF9A20B" w:rsidR="007229EC" w:rsidRPr="007229EC" w:rsidRDefault="007229EC" w:rsidP="007229EC">
            <w:pPr>
              <w:spacing w:before="74"/>
              <w:ind w:left="113"/>
              <w:rPr>
                <w:color w:val="000000" w:themeColor="text1"/>
              </w:rPr>
            </w:pPr>
            <w:r w:rsidRPr="007229EC">
              <w:rPr>
                <w:color w:val="000000" w:themeColor="text1"/>
              </w:rPr>
              <w:t>Китай</w:t>
            </w:r>
          </w:p>
        </w:tc>
        <w:tc>
          <w:tcPr>
            <w:tcW w:w="1293" w:type="dxa"/>
            <w:tcBorders>
              <w:left w:val="single" w:sz="6" w:space="0" w:color="000000"/>
            </w:tcBorders>
            <w:shd w:val="clear" w:color="auto" w:fill="auto"/>
            <w:vAlign w:val="bottom"/>
          </w:tcPr>
          <w:p w14:paraId="3C62DDB0" w14:textId="6CCA6B4A" w:rsidR="007229EC" w:rsidRPr="007229EC" w:rsidRDefault="007229EC" w:rsidP="007229EC">
            <w:pPr>
              <w:snapToGrid w:val="0"/>
              <w:spacing w:before="74"/>
              <w:ind w:right="454"/>
              <w:jc w:val="right"/>
              <w:rPr>
                <w:color w:val="000000" w:themeColor="text1"/>
              </w:rPr>
            </w:pPr>
            <w:r w:rsidRPr="007229EC">
              <w:rPr>
                <w:color w:val="000000" w:themeColor="text1"/>
              </w:rPr>
              <w:t>29</w:t>
            </w:r>
          </w:p>
        </w:tc>
        <w:tc>
          <w:tcPr>
            <w:tcW w:w="1293" w:type="dxa"/>
            <w:tcBorders>
              <w:left w:val="single" w:sz="6" w:space="0" w:color="000000"/>
            </w:tcBorders>
            <w:shd w:val="clear" w:color="auto" w:fill="auto"/>
            <w:vAlign w:val="bottom"/>
          </w:tcPr>
          <w:p w14:paraId="37DF8121" w14:textId="2C82FA48" w:rsidR="007229EC" w:rsidRPr="007229EC" w:rsidRDefault="007229EC" w:rsidP="007229EC">
            <w:pPr>
              <w:snapToGrid w:val="0"/>
              <w:spacing w:before="74"/>
              <w:ind w:right="454"/>
              <w:jc w:val="right"/>
              <w:rPr>
                <w:color w:val="000000" w:themeColor="text1"/>
              </w:rPr>
            </w:pPr>
            <w:r w:rsidRPr="007229EC">
              <w:rPr>
                <w:color w:val="000000" w:themeColor="text1"/>
              </w:rPr>
              <w:t>18</w:t>
            </w:r>
          </w:p>
        </w:tc>
        <w:tc>
          <w:tcPr>
            <w:tcW w:w="1291" w:type="dxa"/>
            <w:tcBorders>
              <w:left w:val="single" w:sz="6" w:space="0" w:color="000000"/>
            </w:tcBorders>
            <w:shd w:val="clear" w:color="auto" w:fill="auto"/>
            <w:vAlign w:val="bottom"/>
          </w:tcPr>
          <w:p w14:paraId="1469A0D0" w14:textId="37C8747F" w:rsidR="007229EC" w:rsidRPr="007229EC" w:rsidRDefault="007229EC" w:rsidP="007229EC">
            <w:pPr>
              <w:snapToGrid w:val="0"/>
              <w:spacing w:before="74"/>
              <w:ind w:right="454"/>
              <w:jc w:val="right"/>
              <w:rPr>
                <w:color w:val="000000" w:themeColor="text1"/>
              </w:rPr>
            </w:pPr>
            <w:r w:rsidRPr="007229EC">
              <w:rPr>
                <w:color w:val="000000" w:themeColor="text1"/>
              </w:rPr>
              <w:t>53</w:t>
            </w:r>
          </w:p>
        </w:tc>
        <w:tc>
          <w:tcPr>
            <w:tcW w:w="3021" w:type="dxa"/>
            <w:tcBorders>
              <w:left w:val="single" w:sz="6" w:space="0" w:color="000000"/>
            </w:tcBorders>
            <w:shd w:val="clear" w:color="auto" w:fill="auto"/>
            <w:vAlign w:val="bottom"/>
          </w:tcPr>
          <w:p w14:paraId="334B0C87" w14:textId="202A0BE6" w:rsidR="007229EC" w:rsidRPr="00B84149" w:rsidRDefault="007229EC" w:rsidP="007229EC">
            <w:pPr>
              <w:spacing w:before="74"/>
              <w:ind w:left="170"/>
              <w:rPr>
                <w:i/>
                <w:color w:val="000000" w:themeColor="text1"/>
              </w:rPr>
            </w:pPr>
            <w:r w:rsidRPr="00B84149">
              <w:rPr>
                <w:i/>
                <w:color w:val="000000" w:themeColor="text1"/>
              </w:rPr>
              <w:t>China</w:t>
            </w:r>
          </w:p>
        </w:tc>
      </w:tr>
      <w:tr w:rsidR="007229EC" w:rsidRPr="007229EC" w14:paraId="48DA29E8" w14:textId="77777777" w:rsidTr="007229EC">
        <w:trPr>
          <w:cantSplit/>
        </w:trPr>
        <w:tc>
          <w:tcPr>
            <w:tcW w:w="3023" w:type="dxa"/>
            <w:shd w:val="clear" w:color="auto" w:fill="auto"/>
            <w:vAlign w:val="center"/>
          </w:tcPr>
          <w:p w14:paraId="315B53A0" w14:textId="748689B6" w:rsidR="007229EC" w:rsidRPr="007229EC" w:rsidRDefault="007229EC" w:rsidP="007229EC">
            <w:pPr>
              <w:spacing w:before="74"/>
              <w:ind w:left="113"/>
              <w:rPr>
                <w:color w:val="000000" w:themeColor="text1"/>
              </w:rPr>
            </w:pPr>
            <w:r w:rsidRPr="007229EC">
              <w:rPr>
                <w:color w:val="000000" w:themeColor="text1"/>
              </w:rPr>
              <w:t>Южно-Африканская Республика</w:t>
            </w:r>
          </w:p>
        </w:tc>
        <w:tc>
          <w:tcPr>
            <w:tcW w:w="1293" w:type="dxa"/>
            <w:tcBorders>
              <w:left w:val="single" w:sz="6" w:space="0" w:color="000000"/>
            </w:tcBorders>
            <w:shd w:val="clear" w:color="auto" w:fill="auto"/>
            <w:vAlign w:val="bottom"/>
          </w:tcPr>
          <w:p w14:paraId="17A3FEF0" w14:textId="685E028D" w:rsidR="007229EC" w:rsidRPr="007229EC" w:rsidRDefault="007229EC" w:rsidP="007229EC">
            <w:pPr>
              <w:snapToGrid w:val="0"/>
              <w:spacing w:before="74"/>
              <w:ind w:right="454"/>
              <w:jc w:val="right"/>
              <w:rPr>
                <w:color w:val="000000" w:themeColor="text1"/>
              </w:rPr>
            </w:pPr>
            <w:r w:rsidRPr="007229EC">
              <w:rPr>
                <w:color w:val="000000" w:themeColor="text1"/>
              </w:rPr>
              <w:t>20</w:t>
            </w:r>
          </w:p>
        </w:tc>
        <w:tc>
          <w:tcPr>
            <w:tcW w:w="1293" w:type="dxa"/>
            <w:tcBorders>
              <w:left w:val="single" w:sz="6" w:space="0" w:color="000000"/>
            </w:tcBorders>
            <w:shd w:val="clear" w:color="auto" w:fill="auto"/>
            <w:vAlign w:val="bottom"/>
          </w:tcPr>
          <w:p w14:paraId="0978008D" w14:textId="7994C997" w:rsidR="007229EC" w:rsidRPr="007229EC" w:rsidRDefault="007229EC" w:rsidP="007229EC">
            <w:pPr>
              <w:snapToGrid w:val="0"/>
              <w:spacing w:before="74"/>
              <w:ind w:right="454"/>
              <w:jc w:val="right"/>
              <w:rPr>
                <w:color w:val="000000" w:themeColor="text1"/>
              </w:rPr>
            </w:pPr>
            <w:r w:rsidRPr="007229EC">
              <w:rPr>
                <w:color w:val="000000" w:themeColor="text1"/>
              </w:rPr>
              <w:t>19</w:t>
            </w:r>
          </w:p>
        </w:tc>
        <w:tc>
          <w:tcPr>
            <w:tcW w:w="1291" w:type="dxa"/>
            <w:tcBorders>
              <w:left w:val="single" w:sz="6" w:space="0" w:color="000000"/>
            </w:tcBorders>
            <w:shd w:val="clear" w:color="auto" w:fill="auto"/>
            <w:vAlign w:val="bottom"/>
          </w:tcPr>
          <w:p w14:paraId="5BB9E003" w14:textId="5C06950C" w:rsidR="007229EC" w:rsidRPr="007229EC" w:rsidRDefault="007229EC" w:rsidP="007229EC">
            <w:pPr>
              <w:snapToGrid w:val="0"/>
              <w:spacing w:before="74"/>
              <w:ind w:right="454"/>
              <w:jc w:val="right"/>
              <w:rPr>
                <w:color w:val="000000" w:themeColor="text1"/>
              </w:rPr>
            </w:pPr>
            <w:r w:rsidRPr="007229EC">
              <w:rPr>
                <w:color w:val="000000" w:themeColor="text1"/>
              </w:rPr>
              <w:t>13</w:t>
            </w:r>
          </w:p>
        </w:tc>
        <w:tc>
          <w:tcPr>
            <w:tcW w:w="3021" w:type="dxa"/>
            <w:tcBorders>
              <w:left w:val="single" w:sz="6" w:space="0" w:color="000000"/>
            </w:tcBorders>
            <w:shd w:val="clear" w:color="auto" w:fill="auto"/>
            <w:vAlign w:val="bottom"/>
          </w:tcPr>
          <w:p w14:paraId="04D3B52D" w14:textId="0390DC7B" w:rsidR="007229EC" w:rsidRPr="00B84149" w:rsidRDefault="007229EC" w:rsidP="007229EC">
            <w:pPr>
              <w:spacing w:before="74"/>
              <w:ind w:left="170"/>
              <w:rPr>
                <w:i/>
                <w:color w:val="000000" w:themeColor="text1"/>
              </w:rPr>
            </w:pPr>
            <w:r w:rsidRPr="00B84149">
              <w:rPr>
                <w:i/>
                <w:color w:val="000000" w:themeColor="text1"/>
              </w:rPr>
              <w:t>South Africa</w:t>
            </w:r>
          </w:p>
        </w:tc>
      </w:tr>
      <w:tr w:rsidR="007229EC" w:rsidRPr="007229EC" w14:paraId="0F006CE7" w14:textId="77777777" w:rsidTr="007229EC">
        <w:trPr>
          <w:cantSplit/>
        </w:trPr>
        <w:tc>
          <w:tcPr>
            <w:tcW w:w="3023" w:type="dxa"/>
            <w:shd w:val="clear" w:color="auto" w:fill="auto"/>
            <w:vAlign w:val="center"/>
          </w:tcPr>
          <w:p w14:paraId="53541817" w14:textId="1E5EA5D3" w:rsidR="007229EC" w:rsidRPr="007229EC" w:rsidRDefault="007229EC" w:rsidP="007229EC">
            <w:pPr>
              <w:spacing w:before="74"/>
              <w:rPr>
                <w:color w:val="000000" w:themeColor="text1"/>
              </w:rPr>
            </w:pPr>
            <w:r w:rsidRPr="007229EC">
              <w:rPr>
                <w:b/>
                <w:bCs/>
                <w:color w:val="000000" w:themeColor="text1"/>
              </w:rPr>
              <w:t>Страны ЕС</w:t>
            </w:r>
          </w:p>
        </w:tc>
        <w:tc>
          <w:tcPr>
            <w:tcW w:w="1293" w:type="dxa"/>
            <w:tcBorders>
              <w:left w:val="single" w:sz="6" w:space="0" w:color="000000"/>
            </w:tcBorders>
            <w:shd w:val="clear" w:color="auto" w:fill="auto"/>
            <w:vAlign w:val="bottom"/>
          </w:tcPr>
          <w:p w14:paraId="5C2D17C0" w14:textId="77777777" w:rsidR="007229EC" w:rsidRPr="007229EC" w:rsidRDefault="007229EC" w:rsidP="007229EC">
            <w:pPr>
              <w:snapToGrid w:val="0"/>
              <w:spacing w:before="74"/>
              <w:ind w:right="454"/>
              <w:jc w:val="right"/>
              <w:rPr>
                <w:color w:val="000000" w:themeColor="text1"/>
              </w:rPr>
            </w:pPr>
          </w:p>
        </w:tc>
        <w:tc>
          <w:tcPr>
            <w:tcW w:w="1293" w:type="dxa"/>
            <w:tcBorders>
              <w:left w:val="single" w:sz="6" w:space="0" w:color="000000"/>
            </w:tcBorders>
            <w:shd w:val="clear" w:color="auto" w:fill="auto"/>
            <w:vAlign w:val="bottom"/>
          </w:tcPr>
          <w:p w14:paraId="48F50215" w14:textId="77777777" w:rsidR="007229EC" w:rsidRPr="007229EC" w:rsidRDefault="007229EC" w:rsidP="007229EC">
            <w:pPr>
              <w:snapToGrid w:val="0"/>
              <w:spacing w:before="74"/>
              <w:ind w:right="454"/>
              <w:jc w:val="right"/>
              <w:rPr>
                <w:color w:val="000000" w:themeColor="text1"/>
              </w:rPr>
            </w:pPr>
          </w:p>
        </w:tc>
        <w:tc>
          <w:tcPr>
            <w:tcW w:w="1291" w:type="dxa"/>
            <w:tcBorders>
              <w:left w:val="single" w:sz="6" w:space="0" w:color="000000"/>
            </w:tcBorders>
            <w:shd w:val="clear" w:color="auto" w:fill="auto"/>
            <w:vAlign w:val="bottom"/>
          </w:tcPr>
          <w:p w14:paraId="7A5DB797" w14:textId="77777777" w:rsidR="007229EC" w:rsidRPr="007229EC" w:rsidRDefault="007229EC" w:rsidP="007229EC">
            <w:pPr>
              <w:snapToGrid w:val="0"/>
              <w:spacing w:before="74"/>
              <w:ind w:right="454"/>
              <w:jc w:val="right"/>
              <w:rPr>
                <w:color w:val="000000" w:themeColor="text1"/>
              </w:rPr>
            </w:pPr>
          </w:p>
        </w:tc>
        <w:tc>
          <w:tcPr>
            <w:tcW w:w="3021" w:type="dxa"/>
            <w:tcBorders>
              <w:left w:val="single" w:sz="6" w:space="0" w:color="000000"/>
            </w:tcBorders>
            <w:shd w:val="clear" w:color="auto" w:fill="auto"/>
            <w:vAlign w:val="bottom"/>
          </w:tcPr>
          <w:p w14:paraId="7859257F" w14:textId="300C4334" w:rsidR="007229EC" w:rsidRPr="00B84149" w:rsidRDefault="007229EC" w:rsidP="007229EC">
            <w:pPr>
              <w:spacing w:before="74"/>
              <w:ind w:left="57"/>
              <w:rPr>
                <w:i/>
                <w:color w:val="000000" w:themeColor="text1"/>
              </w:rPr>
            </w:pPr>
            <w:r w:rsidRPr="00B84149">
              <w:rPr>
                <w:b/>
                <w:i/>
                <w:color w:val="000000" w:themeColor="text1"/>
              </w:rPr>
              <w:t>EU countries</w:t>
            </w:r>
          </w:p>
        </w:tc>
      </w:tr>
      <w:tr w:rsidR="007229EC" w:rsidRPr="007229EC" w14:paraId="4925CBA4" w14:textId="77777777" w:rsidTr="007229EC">
        <w:trPr>
          <w:cantSplit/>
        </w:trPr>
        <w:tc>
          <w:tcPr>
            <w:tcW w:w="3023" w:type="dxa"/>
            <w:shd w:val="clear" w:color="auto" w:fill="auto"/>
            <w:vAlign w:val="center"/>
          </w:tcPr>
          <w:p w14:paraId="7ACA269F" w14:textId="4A0228AC" w:rsidR="007229EC" w:rsidRPr="007229EC" w:rsidRDefault="007229EC" w:rsidP="007229EC">
            <w:pPr>
              <w:spacing w:before="74"/>
              <w:ind w:left="284"/>
              <w:rPr>
                <w:b/>
                <w:bCs/>
                <w:color w:val="000000" w:themeColor="text1"/>
              </w:rPr>
            </w:pPr>
            <w:r w:rsidRPr="007229EC">
              <w:rPr>
                <w:color w:val="000000" w:themeColor="text1"/>
              </w:rPr>
              <w:t>из них:</w:t>
            </w:r>
          </w:p>
        </w:tc>
        <w:tc>
          <w:tcPr>
            <w:tcW w:w="1293" w:type="dxa"/>
            <w:tcBorders>
              <w:left w:val="single" w:sz="6" w:space="0" w:color="000000"/>
            </w:tcBorders>
            <w:shd w:val="clear" w:color="auto" w:fill="auto"/>
            <w:vAlign w:val="bottom"/>
          </w:tcPr>
          <w:p w14:paraId="38388B09" w14:textId="77777777" w:rsidR="007229EC" w:rsidRPr="007229EC" w:rsidRDefault="007229EC" w:rsidP="007229EC">
            <w:pPr>
              <w:snapToGrid w:val="0"/>
              <w:spacing w:before="74"/>
              <w:ind w:right="454"/>
              <w:jc w:val="right"/>
              <w:rPr>
                <w:color w:val="000000" w:themeColor="text1"/>
              </w:rPr>
            </w:pPr>
          </w:p>
        </w:tc>
        <w:tc>
          <w:tcPr>
            <w:tcW w:w="1293" w:type="dxa"/>
            <w:tcBorders>
              <w:left w:val="single" w:sz="6" w:space="0" w:color="000000"/>
            </w:tcBorders>
            <w:shd w:val="clear" w:color="auto" w:fill="auto"/>
            <w:vAlign w:val="bottom"/>
          </w:tcPr>
          <w:p w14:paraId="6C3ABA0C" w14:textId="77777777" w:rsidR="007229EC" w:rsidRPr="007229EC" w:rsidRDefault="007229EC" w:rsidP="007229EC">
            <w:pPr>
              <w:snapToGrid w:val="0"/>
              <w:spacing w:before="74"/>
              <w:ind w:right="454"/>
              <w:jc w:val="right"/>
              <w:rPr>
                <w:color w:val="000000" w:themeColor="text1"/>
              </w:rPr>
            </w:pPr>
          </w:p>
        </w:tc>
        <w:tc>
          <w:tcPr>
            <w:tcW w:w="1291" w:type="dxa"/>
            <w:tcBorders>
              <w:left w:val="single" w:sz="6" w:space="0" w:color="000000"/>
            </w:tcBorders>
            <w:shd w:val="clear" w:color="auto" w:fill="auto"/>
            <w:vAlign w:val="bottom"/>
          </w:tcPr>
          <w:p w14:paraId="24006023" w14:textId="77777777" w:rsidR="007229EC" w:rsidRPr="007229EC" w:rsidRDefault="007229EC" w:rsidP="007229EC">
            <w:pPr>
              <w:snapToGrid w:val="0"/>
              <w:spacing w:before="74"/>
              <w:ind w:right="454"/>
              <w:jc w:val="right"/>
              <w:rPr>
                <w:color w:val="000000" w:themeColor="text1"/>
              </w:rPr>
            </w:pPr>
          </w:p>
        </w:tc>
        <w:tc>
          <w:tcPr>
            <w:tcW w:w="3021" w:type="dxa"/>
            <w:tcBorders>
              <w:left w:val="single" w:sz="6" w:space="0" w:color="000000"/>
            </w:tcBorders>
            <w:shd w:val="clear" w:color="auto" w:fill="auto"/>
            <w:vAlign w:val="bottom"/>
          </w:tcPr>
          <w:p w14:paraId="3D74E945" w14:textId="4FDF1D02" w:rsidR="007229EC" w:rsidRPr="00B84149" w:rsidRDefault="007229EC" w:rsidP="007229EC">
            <w:pPr>
              <w:spacing w:before="74"/>
              <w:ind w:left="340"/>
              <w:rPr>
                <w:b/>
                <w:i/>
                <w:color w:val="000000" w:themeColor="text1"/>
              </w:rPr>
            </w:pPr>
            <w:r w:rsidRPr="00B84149">
              <w:rPr>
                <w:i/>
                <w:color w:val="000000" w:themeColor="text1"/>
              </w:rPr>
              <w:t>of which:</w:t>
            </w:r>
          </w:p>
        </w:tc>
      </w:tr>
      <w:tr w:rsidR="007229EC" w:rsidRPr="007229EC" w14:paraId="435E5684" w14:textId="77777777" w:rsidTr="007229EC">
        <w:trPr>
          <w:cantSplit/>
        </w:trPr>
        <w:tc>
          <w:tcPr>
            <w:tcW w:w="3023" w:type="dxa"/>
            <w:shd w:val="clear" w:color="auto" w:fill="auto"/>
            <w:vAlign w:val="center"/>
          </w:tcPr>
          <w:p w14:paraId="358C5ACA" w14:textId="1529EB69" w:rsidR="007229EC" w:rsidRPr="007229EC" w:rsidRDefault="007229EC" w:rsidP="007229EC">
            <w:pPr>
              <w:spacing w:before="74"/>
              <w:ind w:left="113"/>
              <w:rPr>
                <w:color w:val="000000" w:themeColor="text1"/>
              </w:rPr>
            </w:pPr>
            <w:r w:rsidRPr="007229EC">
              <w:rPr>
                <w:color w:val="000000" w:themeColor="text1"/>
              </w:rPr>
              <w:t>Австрия</w:t>
            </w:r>
          </w:p>
        </w:tc>
        <w:tc>
          <w:tcPr>
            <w:tcW w:w="1293" w:type="dxa"/>
            <w:tcBorders>
              <w:left w:val="single" w:sz="6" w:space="0" w:color="000000"/>
            </w:tcBorders>
            <w:shd w:val="clear" w:color="auto" w:fill="auto"/>
            <w:vAlign w:val="bottom"/>
          </w:tcPr>
          <w:p w14:paraId="6483D3EB" w14:textId="0438CC60" w:rsidR="007229EC" w:rsidRPr="007229EC" w:rsidRDefault="007229EC" w:rsidP="007229EC">
            <w:pPr>
              <w:snapToGrid w:val="0"/>
              <w:spacing w:before="74"/>
              <w:ind w:right="454"/>
              <w:jc w:val="right"/>
              <w:rPr>
                <w:color w:val="000000" w:themeColor="text1"/>
              </w:rPr>
            </w:pPr>
            <w:r w:rsidRPr="007229EC">
              <w:rPr>
                <w:color w:val="000000" w:themeColor="text1"/>
              </w:rPr>
              <w:t>89</w:t>
            </w:r>
          </w:p>
        </w:tc>
        <w:tc>
          <w:tcPr>
            <w:tcW w:w="1293" w:type="dxa"/>
            <w:tcBorders>
              <w:left w:val="single" w:sz="6" w:space="0" w:color="000000"/>
            </w:tcBorders>
            <w:shd w:val="clear" w:color="auto" w:fill="auto"/>
            <w:vAlign w:val="bottom"/>
          </w:tcPr>
          <w:p w14:paraId="3065C4B9" w14:textId="12053F51" w:rsidR="007229EC" w:rsidRPr="007229EC" w:rsidRDefault="007229EC" w:rsidP="007229EC">
            <w:pPr>
              <w:snapToGrid w:val="0"/>
              <w:spacing w:before="74"/>
              <w:ind w:right="454"/>
              <w:jc w:val="right"/>
              <w:rPr>
                <w:color w:val="000000" w:themeColor="text1"/>
              </w:rPr>
            </w:pPr>
            <w:r w:rsidRPr="007229EC">
              <w:rPr>
                <w:color w:val="000000" w:themeColor="text1"/>
              </w:rPr>
              <w:t>74</w:t>
            </w:r>
          </w:p>
        </w:tc>
        <w:tc>
          <w:tcPr>
            <w:tcW w:w="1291" w:type="dxa"/>
            <w:tcBorders>
              <w:left w:val="single" w:sz="6" w:space="0" w:color="000000"/>
            </w:tcBorders>
            <w:shd w:val="clear" w:color="auto" w:fill="auto"/>
            <w:vAlign w:val="bottom"/>
          </w:tcPr>
          <w:p w14:paraId="4B38CBB1" w14:textId="6E5AC1FE" w:rsidR="007229EC" w:rsidRPr="007229EC" w:rsidRDefault="007229EC" w:rsidP="007229EC">
            <w:pPr>
              <w:snapToGrid w:val="0"/>
              <w:spacing w:before="74"/>
              <w:ind w:right="454"/>
              <w:jc w:val="right"/>
              <w:rPr>
                <w:color w:val="000000" w:themeColor="text1"/>
              </w:rPr>
            </w:pPr>
            <w:r w:rsidRPr="007229EC">
              <w:rPr>
                <w:color w:val="000000" w:themeColor="text1"/>
              </w:rPr>
              <w:t>117</w:t>
            </w:r>
          </w:p>
        </w:tc>
        <w:tc>
          <w:tcPr>
            <w:tcW w:w="3021" w:type="dxa"/>
            <w:tcBorders>
              <w:left w:val="single" w:sz="6" w:space="0" w:color="000000"/>
            </w:tcBorders>
            <w:shd w:val="clear" w:color="auto" w:fill="auto"/>
            <w:vAlign w:val="bottom"/>
          </w:tcPr>
          <w:p w14:paraId="5CEB2103" w14:textId="2AD116A0" w:rsidR="007229EC" w:rsidRPr="00B84149" w:rsidRDefault="007229EC" w:rsidP="007229EC">
            <w:pPr>
              <w:spacing w:before="74"/>
              <w:ind w:left="170"/>
              <w:rPr>
                <w:i/>
                <w:color w:val="000000" w:themeColor="text1"/>
              </w:rPr>
            </w:pPr>
            <w:r w:rsidRPr="00B84149">
              <w:rPr>
                <w:i/>
                <w:color w:val="000000" w:themeColor="text1"/>
              </w:rPr>
              <w:t>Austria</w:t>
            </w:r>
          </w:p>
        </w:tc>
      </w:tr>
      <w:tr w:rsidR="007229EC" w:rsidRPr="007229EC" w14:paraId="3A18B238" w14:textId="77777777" w:rsidTr="007229EC">
        <w:trPr>
          <w:cantSplit/>
        </w:trPr>
        <w:tc>
          <w:tcPr>
            <w:tcW w:w="3023" w:type="dxa"/>
            <w:shd w:val="clear" w:color="auto" w:fill="auto"/>
            <w:vAlign w:val="center"/>
          </w:tcPr>
          <w:p w14:paraId="03DCAA0E" w14:textId="6079D380" w:rsidR="007229EC" w:rsidRPr="007229EC" w:rsidRDefault="007229EC" w:rsidP="007229EC">
            <w:pPr>
              <w:spacing w:before="74"/>
              <w:ind w:left="113"/>
              <w:rPr>
                <w:color w:val="000000" w:themeColor="text1"/>
              </w:rPr>
            </w:pPr>
            <w:r w:rsidRPr="007229EC">
              <w:rPr>
                <w:color w:val="000000" w:themeColor="text1"/>
              </w:rPr>
              <w:t>Бельгия</w:t>
            </w:r>
          </w:p>
        </w:tc>
        <w:tc>
          <w:tcPr>
            <w:tcW w:w="1293" w:type="dxa"/>
            <w:tcBorders>
              <w:left w:val="single" w:sz="6" w:space="0" w:color="000000"/>
            </w:tcBorders>
            <w:shd w:val="clear" w:color="auto" w:fill="auto"/>
            <w:vAlign w:val="bottom"/>
          </w:tcPr>
          <w:p w14:paraId="437488DE" w14:textId="3CB3C871" w:rsidR="007229EC" w:rsidRPr="007229EC" w:rsidRDefault="007229EC" w:rsidP="007229EC">
            <w:pPr>
              <w:snapToGrid w:val="0"/>
              <w:spacing w:before="74"/>
              <w:ind w:right="454"/>
              <w:jc w:val="right"/>
              <w:rPr>
                <w:color w:val="000000" w:themeColor="text1"/>
              </w:rPr>
            </w:pPr>
            <w:r w:rsidRPr="007229EC">
              <w:rPr>
                <w:color w:val="000000" w:themeColor="text1"/>
              </w:rPr>
              <w:t>87</w:t>
            </w:r>
          </w:p>
        </w:tc>
        <w:tc>
          <w:tcPr>
            <w:tcW w:w="1293" w:type="dxa"/>
            <w:tcBorders>
              <w:left w:val="single" w:sz="6" w:space="0" w:color="000000"/>
            </w:tcBorders>
            <w:shd w:val="clear" w:color="auto" w:fill="auto"/>
            <w:vAlign w:val="bottom"/>
          </w:tcPr>
          <w:p w14:paraId="68B385D0" w14:textId="581D62F4" w:rsidR="007229EC" w:rsidRPr="007229EC" w:rsidRDefault="007229EC" w:rsidP="007229EC">
            <w:pPr>
              <w:snapToGrid w:val="0"/>
              <w:spacing w:before="74"/>
              <w:ind w:right="454"/>
              <w:jc w:val="right"/>
              <w:rPr>
                <w:color w:val="000000" w:themeColor="text1"/>
              </w:rPr>
            </w:pPr>
            <w:r w:rsidRPr="007229EC">
              <w:rPr>
                <w:color w:val="000000" w:themeColor="text1"/>
              </w:rPr>
              <w:t>72</w:t>
            </w:r>
          </w:p>
        </w:tc>
        <w:tc>
          <w:tcPr>
            <w:tcW w:w="1291" w:type="dxa"/>
            <w:tcBorders>
              <w:left w:val="single" w:sz="6" w:space="0" w:color="000000"/>
            </w:tcBorders>
            <w:shd w:val="clear" w:color="auto" w:fill="auto"/>
            <w:vAlign w:val="bottom"/>
          </w:tcPr>
          <w:p w14:paraId="4A215C3F" w14:textId="7A6A048D" w:rsidR="007229EC" w:rsidRPr="007229EC" w:rsidRDefault="007229EC" w:rsidP="007229EC">
            <w:pPr>
              <w:snapToGrid w:val="0"/>
              <w:spacing w:before="74"/>
              <w:ind w:right="454"/>
              <w:jc w:val="right"/>
              <w:rPr>
                <w:color w:val="000000" w:themeColor="text1"/>
              </w:rPr>
            </w:pPr>
            <w:r w:rsidRPr="007229EC">
              <w:rPr>
                <w:color w:val="000000" w:themeColor="text1"/>
              </w:rPr>
              <w:t>116</w:t>
            </w:r>
          </w:p>
        </w:tc>
        <w:tc>
          <w:tcPr>
            <w:tcW w:w="3021" w:type="dxa"/>
            <w:tcBorders>
              <w:left w:val="single" w:sz="6" w:space="0" w:color="000000"/>
            </w:tcBorders>
            <w:shd w:val="clear" w:color="auto" w:fill="auto"/>
            <w:vAlign w:val="bottom"/>
          </w:tcPr>
          <w:p w14:paraId="7CDCB500" w14:textId="503D943A" w:rsidR="007229EC" w:rsidRPr="00B84149" w:rsidRDefault="007229EC" w:rsidP="007229EC">
            <w:pPr>
              <w:spacing w:before="74"/>
              <w:ind w:left="170"/>
              <w:rPr>
                <w:i/>
                <w:color w:val="000000" w:themeColor="text1"/>
              </w:rPr>
            </w:pPr>
            <w:r w:rsidRPr="00B84149">
              <w:rPr>
                <w:i/>
                <w:color w:val="000000" w:themeColor="text1"/>
              </w:rPr>
              <w:t>Belgium</w:t>
            </w:r>
          </w:p>
        </w:tc>
      </w:tr>
      <w:tr w:rsidR="007229EC" w:rsidRPr="007229EC" w14:paraId="50E83363" w14:textId="77777777" w:rsidTr="007229EC">
        <w:trPr>
          <w:cantSplit/>
        </w:trPr>
        <w:tc>
          <w:tcPr>
            <w:tcW w:w="3023" w:type="dxa"/>
            <w:shd w:val="clear" w:color="auto" w:fill="auto"/>
            <w:vAlign w:val="center"/>
          </w:tcPr>
          <w:p w14:paraId="1FFA8755" w14:textId="77083647" w:rsidR="007229EC" w:rsidRPr="007229EC" w:rsidRDefault="007229EC" w:rsidP="007229EC">
            <w:pPr>
              <w:spacing w:before="74"/>
              <w:ind w:left="113"/>
              <w:rPr>
                <w:color w:val="000000" w:themeColor="text1"/>
              </w:rPr>
            </w:pPr>
            <w:r w:rsidRPr="007229EC">
              <w:rPr>
                <w:color w:val="000000" w:themeColor="text1"/>
              </w:rPr>
              <w:t>Венгрия</w:t>
            </w:r>
          </w:p>
        </w:tc>
        <w:tc>
          <w:tcPr>
            <w:tcW w:w="1293" w:type="dxa"/>
            <w:tcBorders>
              <w:left w:val="single" w:sz="6" w:space="0" w:color="000000"/>
            </w:tcBorders>
            <w:shd w:val="clear" w:color="auto" w:fill="auto"/>
            <w:vAlign w:val="bottom"/>
          </w:tcPr>
          <w:p w14:paraId="69267C07" w14:textId="1117466B" w:rsidR="007229EC" w:rsidRPr="007229EC" w:rsidRDefault="007229EC" w:rsidP="007229EC">
            <w:pPr>
              <w:snapToGrid w:val="0"/>
              <w:spacing w:before="74"/>
              <w:ind w:right="454"/>
              <w:jc w:val="right"/>
              <w:rPr>
                <w:color w:val="000000" w:themeColor="text1"/>
              </w:rPr>
            </w:pPr>
            <w:r w:rsidRPr="007229EC">
              <w:rPr>
                <w:color w:val="000000" w:themeColor="text1"/>
              </w:rPr>
              <w:t>54</w:t>
            </w:r>
          </w:p>
        </w:tc>
        <w:tc>
          <w:tcPr>
            <w:tcW w:w="1293" w:type="dxa"/>
            <w:tcBorders>
              <w:left w:val="single" w:sz="6" w:space="0" w:color="000000"/>
            </w:tcBorders>
            <w:shd w:val="clear" w:color="auto" w:fill="auto"/>
            <w:vAlign w:val="bottom"/>
          </w:tcPr>
          <w:p w14:paraId="04710292" w14:textId="44F53DAE" w:rsidR="007229EC" w:rsidRPr="007229EC" w:rsidRDefault="007229EC" w:rsidP="007229EC">
            <w:pPr>
              <w:snapToGrid w:val="0"/>
              <w:spacing w:before="74"/>
              <w:ind w:right="454"/>
              <w:jc w:val="right"/>
              <w:rPr>
                <w:color w:val="000000" w:themeColor="text1"/>
              </w:rPr>
            </w:pPr>
            <w:r w:rsidRPr="007229EC">
              <w:rPr>
                <w:color w:val="000000" w:themeColor="text1"/>
              </w:rPr>
              <w:t>44</w:t>
            </w:r>
          </w:p>
        </w:tc>
        <w:tc>
          <w:tcPr>
            <w:tcW w:w="1291" w:type="dxa"/>
            <w:tcBorders>
              <w:left w:val="single" w:sz="6" w:space="0" w:color="000000"/>
            </w:tcBorders>
            <w:shd w:val="clear" w:color="auto" w:fill="auto"/>
            <w:vAlign w:val="bottom"/>
          </w:tcPr>
          <w:p w14:paraId="7E7C4F56" w14:textId="0F4C08A4" w:rsidR="007229EC" w:rsidRPr="007229EC" w:rsidRDefault="007229EC" w:rsidP="007229EC">
            <w:pPr>
              <w:snapToGrid w:val="0"/>
              <w:spacing w:before="74"/>
              <w:ind w:right="454"/>
              <w:jc w:val="right"/>
              <w:rPr>
                <w:color w:val="000000" w:themeColor="text1"/>
              </w:rPr>
            </w:pPr>
            <w:r w:rsidRPr="007229EC">
              <w:rPr>
                <w:color w:val="000000" w:themeColor="text1"/>
              </w:rPr>
              <w:t>65</w:t>
            </w:r>
          </w:p>
        </w:tc>
        <w:tc>
          <w:tcPr>
            <w:tcW w:w="3021" w:type="dxa"/>
            <w:tcBorders>
              <w:left w:val="single" w:sz="6" w:space="0" w:color="000000"/>
            </w:tcBorders>
            <w:shd w:val="clear" w:color="auto" w:fill="auto"/>
            <w:vAlign w:val="bottom"/>
          </w:tcPr>
          <w:p w14:paraId="01FC8E35" w14:textId="72F4398B" w:rsidR="007229EC" w:rsidRPr="00B84149" w:rsidRDefault="007229EC" w:rsidP="007229EC">
            <w:pPr>
              <w:spacing w:before="74"/>
              <w:ind w:left="170"/>
              <w:rPr>
                <w:i/>
                <w:color w:val="000000" w:themeColor="text1"/>
              </w:rPr>
            </w:pPr>
            <w:r w:rsidRPr="00B84149">
              <w:rPr>
                <w:i/>
                <w:color w:val="000000" w:themeColor="text1"/>
              </w:rPr>
              <w:t xml:space="preserve">Hungary </w:t>
            </w:r>
          </w:p>
        </w:tc>
      </w:tr>
      <w:tr w:rsidR="007229EC" w:rsidRPr="007229EC" w14:paraId="7C80ACAE" w14:textId="77777777" w:rsidTr="007229EC">
        <w:trPr>
          <w:cantSplit/>
        </w:trPr>
        <w:tc>
          <w:tcPr>
            <w:tcW w:w="3023" w:type="dxa"/>
            <w:shd w:val="clear" w:color="auto" w:fill="auto"/>
            <w:vAlign w:val="center"/>
          </w:tcPr>
          <w:p w14:paraId="3586163D" w14:textId="6F6D8333" w:rsidR="007229EC" w:rsidRPr="007229EC" w:rsidRDefault="007229EC" w:rsidP="007229EC">
            <w:pPr>
              <w:spacing w:before="74"/>
              <w:ind w:left="113"/>
              <w:rPr>
                <w:color w:val="000000" w:themeColor="text1"/>
              </w:rPr>
            </w:pPr>
            <w:r w:rsidRPr="007229EC">
              <w:rPr>
                <w:color w:val="000000" w:themeColor="text1"/>
              </w:rPr>
              <w:t>Германия</w:t>
            </w:r>
          </w:p>
        </w:tc>
        <w:tc>
          <w:tcPr>
            <w:tcW w:w="1293" w:type="dxa"/>
            <w:tcBorders>
              <w:left w:val="single" w:sz="6" w:space="0" w:color="000000"/>
            </w:tcBorders>
            <w:shd w:val="clear" w:color="auto" w:fill="auto"/>
            <w:vAlign w:val="bottom"/>
          </w:tcPr>
          <w:p w14:paraId="740FECC9" w14:textId="574F1C42" w:rsidR="007229EC" w:rsidRPr="007229EC" w:rsidRDefault="007229EC" w:rsidP="007229EC">
            <w:pPr>
              <w:snapToGrid w:val="0"/>
              <w:spacing w:before="74"/>
              <w:ind w:right="454"/>
              <w:jc w:val="right"/>
              <w:rPr>
                <w:color w:val="000000" w:themeColor="text1"/>
              </w:rPr>
            </w:pPr>
            <w:r w:rsidRPr="007229EC">
              <w:rPr>
                <w:color w:val="000000" w:themeColor="text1"/>
              </w:rPr>
              <w:t>87</w:t>
            </w:r>
          </w:p>
        </w:tc>
        <w:tc>
          <w:tcPr>
            <w:tcW w:w="1293" w:type="dxa"/>
            <w:tcBorders>
              <w:left w:val="single" w:sz="6" w:space="0" w:color="000000"/>
            </w:tcBorders>
            <w:shd w:val="clear" w:color="auto" w:fill="auto"/>
            <w:vAlign w:val="bottom"/>
          </w:tcPr>
          <w:p w14:paraId="21FBD7ED" w14:textId="10FBFD00" w:rsidR="007229EC" w:rsidRPr="007229EC" w:rsidRDefault="007229EC" w:rsidP="007229EC">
            <w:pPr>
              <w:snapToGrid w:val="0"/>
              <w:spacing w:before="74"/>
              <w:ind w:right="454"/>
              <w:jc w:val="right"/>
              <w:rPr>
                <w:color w:val="000000" w:themeColor="text1"/>
              </w:rPr>
            </w:pPr>
            <w:r w:rsidRPr="007229EC">
              <w:rPr>
                <w:color w:val="000000" w:themeColor="text1"/>
              </w:rPr>
              <w:t>75</w:t>
            </w:r>
          </w:p>
        </w:tc>
        <w:tc>
          <w:tcPr>
            <w:tcW w:w="1291" w:type="dxa"/>
            <w:tcBorders>
              <w:left w:val="single" w:sz="6" w:space="0" w:color="000000"/>
            </w:tcBorders>
            <w:shd w:val="clear" w:color="auto" w:fill="auto"/>
            <w:vAlign w:val="bottom"/>
          </w:tcPr>
          <w:p w14:paraId="55977125" w14:textId="2E25A77E" w:rsidR="007229EC" w:rsidRPr="007229EC" w:rsidRDefault="007229EC" w:rsidP="007229EC">
            <w:pPr>
              <w:snapToGrid w:val="0"/>
              <w:spacing w:before="74"/>
              <w:ind w:right="454"/>
              <w:jc w:val="right"/>
              <w:rPr>
                <w:color w:val="000000" w:themeColor="text1"/>
              </w:rPr>
            </w:pPr>
            <w:r w:rsidRPr="007229EC">
              <w:rPr>
                <w:color w:val="000000" w:themeColor="text1"/>
              </w:rPr>
              <w:t>83</w:t>
            </w:r>
          </w:p>
        </w:tc>
        <w:tc>
          <w:tcPr>
            <w:tcW w:w="3021" w:type="dxa"/>
            <w:tcBorders>
              <w:left w:val="single" w:sz="6" w:space="0" w:color="000000"/>
            </w:tcBorders>
            <w:shd w:val="clear" w:color="auto" w:fill="auto"/>
            <w:vAlign w:val="bottom"/>
          </w:tcPr>
          <w:p w14:paraId="2DDC6E50" w14:textId="759752FA" w:rsidR="007229EC" w:rsidRPr="00B84149" w:rsidRDefault="007229EC" w:rsidP="007229EC">
            <w:pPr>
              <w:spacing w:before="74"/>
              <w:ind w:left="170"/>
              <w:rPr>
                <w:i/>
                <w:color w:val="000000" w:themeColor="text1"/>
              </w:rPr>
            </w:pPr>
            <w:r w:rsidRPr="00B84149">
              <w:rPr>
                <w:i/>
                <w:color w:val="000000" w:themeColor="text1"/>
              </w:rPr>
              <w:t>Germany</w:t>
            </w:r>
          </w:p>
        </w:tc>
      </w:tr>
      <w:tr w:rsidR="007229EC" w:rsidRPr="007229EC" w14:paraId="1C0C8613" w14:textId="77777777" w:rsidTr="007229EC">
        <w:trPr>
          <w:cantSplit/>
        </w:trPr>
        <w:tc>
          <w:tcPr>
            <w:tcW w:w="3023" w:type="dxa"/>
            <w:shd w:val="clear" w:color="auto" w:fill="auto"/>
            <w:vAlign w:val="center"/>
          </w:tcPr>
          <w:p w14:paraId="1F52D4FC" w14:textId="27804D30" w:rsidR="007229EC" w:rsidRPr="007229EC" w:rsidRDefault="007229EC" w:rsidP="007229EC">
            <w:pPr>
              <w:spacing w:before="74"/>
              <w:ind w:left="113"/>
              <w:rPr>
                <w:color w:val="000000" w:themeColor="text1"/>
              </w:rPr>
            </w:pPr>
            <w:r w:rsidRPr="007229EC">
              <w:rPr>
                <w:color w:val="000000" w:themeColor="text1"/>
              </w:rPr>
              <w:t>Греция</w:t>
            </w:r>
          </w:p>
        </w:tc>
        <w:tc>
          <w:tcPr>
            <w:tcW w:w="1293" w:type="dxa"/>
            <w:tcBorders>
              <w:left w:val="single" w:sz="6" w:space="0" w:color="000000"/>
            </w:tcBorders>
            <w:shd w:val="clear" w:color="auto" w:fill="auto"/>
            <w:vAlign w:val="bottom"/>
          </w:tcPr>
          <w:p w14:paraId="47C17B52" w14:textId="001DEC74" w:rsidR="007229EC" w:rsidRPr="007229EC" w:rsidRDefault="007229EC" w:rsidP="007229EC">
            <w:pPr>
              <w:snapToGrid w:val="0"/>
              <w:spacing w:before="74"/>
              <w:ind w:right="454"/>
              <w:jc w:val="right"/>
              <w:rPr>
                <w:color w:val="000000" w:themeColor="text1"/>
              </w:rPr>
            </w:pPr>
            <w:r w:rsidRPr="007229EC">
              <w:rPr>
                <w:color w:val="000000" w:themeColor="text1"/>
              </w:rPr>
              <w:t>46</w:t>
            </w:r>
          </w:p>
        </w:tc>
        <w:tc>
          <w:tcPr>
            <w:tcW w:w="1293" w:type="dxa"/>
            <w:tcBorders>
              <w:left w:val="single" w:sz="6" w:space="0" w:color="000000"/>
            </w:tcBorders>
            <w:shd w:val="clear" w:color="auto" w:fill="auto"/>
            <w:vAlign w:val="bottom"/>
          </w:tcPr>
          <w:p w14:paraId="64A4E655" w14:textId="1704D298" w:rsidR="007229EC" w:rsidRPr="007229EC" w:rsidRDefault="007229EC" w:rsidP="007229EC">
            <w:pPr>
              <w:snapToGrid w:val="0"/>
              <w:spacing w:before="74"/>
              <w:ind w:right="454"/>
              <w:jc w:val="right"/>
              <w:rPr>
                <w:color w:val="000000" w:themeColor="text1"/>
              </w:rPr>
            </w:pPr>
            <w:r w:rsidRPr="007229EC">
              <w:rPr>
                <w:color w:val="000000" w:themeColor="text1"/>
              </w:rPr>
              <w:t>47</w:t>
            </w:r>
          </w:p>
        </w:tc>
        <w:tc>
          <w:tcPr>
            <w:tcW w:w="1291" w:type="dxa"/>
            <w:tcBorders>
              <w:left w:val="single" w:sz="6" w:space="0" w:color="000000"/>
            </w:tcBorders>
            <w:shd w:val="clear" w:color="auto" w:fill="auto"/>
            <w:vAlign w:val="bottom"/>
          </w:tcPr>
          <w:p w14:paraId="25253A26" w14:textId="2F0FCA64" w:rsidR="007229EC" w:rsidRPr="007229EC" w:rsidRDefault="007229EC" w:rsidP="007229EC">
            <w:pPr>
              <w:snapToGrid w:val="0"/>
              <w:spacing w:before="74"/>
              <w:ind w:right="454"/>
              <w:jc w:val="right"/>
              <w:rPr>
                <w:color w:val="000000" w:themeColor="text1"/>
              </w:rPr>
            </w:pPr>
            <w:r w:rsidRPr="007229EC">
              <w:rPr>
                <w:color w:val="000000" w:themeColor="text1"/>
              </w:rPr>
              <w:t>31</w:t>
            </w:r>
          </w:p>
        </w:tc>
        <w:tc>
          <w:tcPr>
            <w:tcW w:w="3021" w:type="dxa"/>
            <w:tcBorders>
              <w:left w:val="single" w:sz="6" w:space="0" w:color="000000"/>
            </w:tcBorders>
            <w:shd w:val="clear" w:color="auto" w:fill="auto"/>
            <w:vAlign w:val="bottom"/>
          </w:tcPr>
          <w:p w14:paraId="20349388" w14:textId="0BD436E1" w:rsidR="007229EC" w:rsidRPr="00B84149" w:rsidRDefault="007229EC" w:rsidP="007229EC">
            <w:pPr>
              <w:spacing w:before="74"/>
              <w:ind w:left="170"/>
              <w:rPr>
                <w:i/>
                <w:color w:val="000000" w:themeColor="text1"/>
              </w:rPr>
            </w:pPr>
            <w:r w:rsidRPr="00B84149">
              <w:rPr>
                <w:i/>
                <w:color w:val="000000" w:themeColor="text1"/>
              </w:rPr>
              <w:t>Greece</w:t>
            </w:r>
          </w:p>
        </w:tc>
      </w:tr>
      <w:tr w:rsidR="007229EC" w:rsidRPr="007229EC" w14:paraId="44A8FE40" w14:textId="77777777" w:rsidTr="007229EC">
        <w:trPr>
          <w:cantSplit/>
        </w:trPr>
        <w:tc>
          <w:tcPr>
            <w:tcW w:w="3023" w:type="dxa"/>
            <w:shd w:val="clear" w:color="auto" w:fill="auto"/>
            <w:vAlign w:val="center"/>
          </w:tcPr>
          <w:p w14:paraId="3A7CF261" w14:textId="222EA9AE" w:rsidR="007229EC" w:rsidRPr="007229EC" w:rsidRDefault="007229EC" w:rsidP="007229EC">
            <w:pPr>
              <w:spacing w:before="74"/>
              <w:ind w:left="113"/>
              <w:rPr>
                <w:color w:val="000000" w:themeColor="text1"/>
              </w:rPr>
            </w:pPr>
            <w:r w:rsidRPr="007229EC">
              <w:rPr>
                <w:color w:val="000000" w:themeColor="text1"/>
              </w:rPr>
              <w:t>Дания</w:t>
            </w:r>
          </w:p>
        </w:tc>
        <w:tc>
          <w:tcPr>
            <w:tcW w:w="1293" w:type="dxa"/>
            <w:tcBorders>
              <w:left w:val="single" w:sz="6" w:space="0" w:color="000000"/>
            </w:tcBorders>
            <w:shd w:val="clear" w:color="auto" w:fill="auto"/>
            <w:vAlign w:val="bottom"/>
          </w:tcPr>
          <w:p w14:paraId="666B40F0" w14:textId="7330362D" w:rsidR="007229EC" w:rsidRPr="007229EC" w:rsidRDefault="007229EC" w:rsidP="007229EC">
            <w:pPr>
              <w:snapToGrid w:val="0"/>
              <w:spacing w:before="74"/>
              <w:ind w:right="454"/>
              <w:jc w:val="right"/>
              <w:rPr>
                <w:color w:val="000000" w:themeColor="text1"/>
              </w:rPr>
            </w:pPr>
            <w:r w:rsidRPr="007229EC">
              <w:rPr>
                <w:color w:val="000000" w:themeColor="text1"/>
              </w:rPr>
              <w:t>98</w:t>
            </w:r>
          </w:p>
        </w:tc>
        <w:tc>
          <w:tcPr>
            <w:tcW w:w="1293" w:type="dxa"/>
            <w:tcBorders>
              <w:left w:val="single" w:sz="6" w:space="0" w:color="000000"/>
            </w:tcBorders>
            <w:shd w:val="clear" w:color="auto" w:fill="auto"/>
            <w:vAlign w:val="bottom"/>
          </w:tcPr>
          <w:p w14:paraId="3BA71EE4" w14:textId="1B9B3E82" w:rsidR="007229EC" w:rsidRPr="007229EC" w:rsidRDefault="007229EC" w:rsidP="007229EC">
            <w:pPr>
              <w:snapToGrid w:val="0"/>
              <w:spacing w:before="74"/>
              <w:ind w:right="454"/>
              <w:jc w:val="right"/>
              <w:rPr>
                <w:color w:val="000000" w:themeColor="text1"/>
              </w:rPr>
            </w:pPr>
            <w:r w:rsidRPr="007229EC">
              <w:rPr>
                <w:color w:val="000000" w:themeColor="text1"/>
              </w:rPr>
              <w:t>76</w:t>
            </w:r>
          </w:p>
        </w:tc>
        <w:tc>
          <w:tcPr>
            <w:tcW w:w="1291" w:type="dxa"/>
            <w:tcBorders>
              <w:left w:val="single" w:sz="6" w:space="0" w:color="000000"/>
            </w:tcBorders>
            <w:shd w:val="clear" w:color="auto" w:fill="auto"/>
            <w:vAlign w:val="bottom"/>
          </w:tcPr>
          <w:p w14:paraId="1558D34B" w14:textId="2DB9B2C1" w:rsidR="007229EC" w:rsidRPr="007229EC" w:rsidRDefault="007229EC" w:rsidP="007229EC">
            <w:pPr>
              <w:snapToGrid w:val="0"/>
              <w:spacing w:before="74"/>
              <w:ind w:right="454"/>
              <w:jc w:val="right"/>
              <w:rPr>
                <w:color w:val="000000" w:themeColor="text1"/>
              </w:rPr>
            </w:pPr>
            <w:r w:rsidRPr="007229EC">
              <w:rPr>
                <w:color w:val="000000" w:themeColor="text1"/>
              </w:rPr>
              <w:t>119</w:t>
            </w:r>
          </w:p>
        </w:tc>
        <w:tc>
          <w:tcPr>
            <w:tcW w:w="3021" w:type="dxa"/>
            <w:tcBorders>
              <w:left w:val="single" w:sz="6" w:space="0" w:color="000000"/>
            </w:tcBorders>
            <w:shd w:val="clear" w:color="auto" w:fill="auto"/>
            <w:vAlign w:val="bottom"/>
          </w:tcPr>
          <w:p w14:paraId="0BAE9C25" w14:textId="480B726D" w:rsidR="007229EC" w:rsidRPr="00B84149" w:rsidRDefault="007229EC" w:rsidP="007229EC">
            <w:pPr>
              <w:spacing w:before="74"/>
              <w:ind w:left="170"/>
              <w:rPr>
                <w:i/>
                <w:color w:val="000000" w:themeColor="text1"/>
              </w:rPr>
            </w:pPr>
            <w:r w:rsidRPr="00B84149">
              <w:rPr>
                <w:i/>
                <w:color w:val="000000" w:themeColor="text1"/>
              </w:rPr>
              <w:t>Denmark</w:t>
            </w:r>
          </w:p>
        </w:tc>
      </w:tr>
      <w:tr w:rsidR="007229EC" w:rsidRPr="007229EC" w14:paraId="16F5E94B" w14:textId="77777777" w:rsidTr="007229EC">
        <w:trPr>
          <w:cantSplit/>
        </w:trPr>
        <w:tc>
          <w:tcPr>
            <w:tcW w:w="3023" w:type="dxa"/>
            <w:shd w:val="clear" w:color="auto" w:fill="auto"/>
            <w:vAlign w:val="center"/>
          </w:tcPr>
          <w:p w14:paraId="7757FC2B" w14:textId="7303945F" w:rsidR="007229EC" w:rsidRPr="007229EC" w:rsidRDefault="007229EC" w:rsidP="007229EC">
            <w:pPr>
              <w:spacing w:before="74"/>
              <w:ind w:left="113"/>
              <w:rPr>
                <w:color w:val="000000" w:themeColor="text1"/>
              </w:rPr>
            </w:pPr>
            <w:r w:rsidRPr="007229EC">
              <w:rPr>
                <w:color w:val="000000" w:themeColor="text1"/>
              </w:rPr>
              <w:t>Испания</w:t>
            </w:r>
          </w:p>
        </w:tc>
        <w:tc>
          <w:tcPr>
            <w:tcW w:w="1293" w:type="dxa"/>
            <w:tcBorders>
              <w:left w:val="single" w:sz="6" w:space="0" w:color="000000"/>
            </w:tcBorders>
            <w:shd w:val="clear" w:color="auto" w:fill="auto"/>
            <w:vAlign w:val="bottom"/>
          </w:tcPr>
          <w:p w14:paraId="0571F2E3" w14:textId="6B5FEE34" w:rsidR="007229EC" w:rsidRPr="007229EC" w:rsidRDefault="007229EC" w:rsidP="007229EC">
            <w:pPr>
              <w:snapToGrid w:val="0"/>
              <w:spacing w:before="74"/>
              <w:ind w:right="454"/>
              <w:jc w:val="right"/>
              <w:rPr>
                <w:color w:val="000000" w:themeColor="text1"/>
              </w:rPr>
            </w:pPr>
            <w:r w:rsidRPr="007229EC">
              <w:rPr>
                <w:color w:val="000000" w:themeColor="text1"/>
              </w:rPr>
              <w:t>62</w:t>
            </w:r>
          </w:p>
        </w:tc>
        <w:tc>
          <w:tcPr>
            <w:tcW w:w="1293" w:type="dxa"/>
            <w:tcBorders>
              <w:left w:val="single" w:sz="6" w:space="0" w:color="000000"/>
            </w:tcBorders>
            <w:shd w:val="clear" w:color="auto" w:fill="auto"/>
            <w:vAlign w:val="bottom"/>
          </w:tcPr>
          <w:p w14:paraId="7F7FAC47" w14:textId="5A423E18" w:rsidR="007229EC" w:rsidRPr="007229EC" w:rsidRDefault="007229EC" w:rsidP="007229EC">
            <w:pPr>
              <w:snapToGrid w:val="0"/>
              <w:spacing w:before="74"/>
              <w:ind w:right="454"/>
              <w:jc w:val="right"/>
              <w:rPr>
                <w:color w:val="000000" w:themeColor="text1"/>
              </w:rPr>
            </w:pPr>
            <w:r w:rsidRPr="007229EC">
              <w:rPr>
                <w:color w:val="000000" w:themeColor="text1"/>
              </w:rPr>
              <w:t>54</w:t>
            </w:r>
          </w:p>
        </w:tc>
        <w:tc>
          <w:tcPr>
            <w:tcW w:w="1291" w:type="dxa"/>
            <w:tcBorders>
              <w:left w:val="single" w:sz="6" w:space="0" w:color="000000"/>
            </w:tcBorders>
            <w:shd w:val="clear" w:color="auto" w:fill="auto"/>
            <w:vAlign w:val="bottom"/>
          </w:tcPr>
          <w:p w14:paraId="60011A60" w14:textId="3A550CA4" w:rsidR="007229EC" w:rsidRPr="007229EC" w:rsidRDefault="007229EC" w:rsidP="007229EC">
            <w:pPr>
              <w:snapToGrid w:val="0"/>
              <w:spacing w:before="74"/>
              <w:ind w:right="454"/>
              <w:jc w:val="right"/>
              <w:rPr>
                <w:color w:val="000000" w:themeColor="text1"/>
              </w:rPr>
            </w:pPr>
            <w:r w:rsidRPr="007229EC">
              <w:rPr>
                <w:color w:val="000000" w:themeColor="text1"/>
              </w:rPr>
              <w:t>67</w:t>
            </w:r>
          </w:p>
        </w:tc>
        <w:tc>
          <w:tcPr>
            <w:tcW w:w="3021" w:type="dxa"/>
            <w:tcBorders>
              <w:left w:val="single" w:sz="6" w:space="0" w:color="000000"/>
            </w:tcBorders>
            <w:shd w:val="clear" w:color="auto" w:fill="auto"/>
            <w:vAlign w:val="bottom"/>
          </w:tcPr>
          <w:p w14:paraId="255DB503" w14:textId="6BD2B4F6" w:rsidR="007229EC" w:rsidRPr="00B84149" w:rsidRDefault="007229EC" w:rsidP="007229EC">
            <w:pPr>
              <w:spacing w:before="74"/>
              <w:ind w:left="170"/>
              <w:rPr>
                <w:i/>
                <w:color w:val="000000" w:themeColor="text1"/>
              </w:rPr>
            </w:pPr>
            <w:r w:rsidRPr="00B84149">
              <w:rPr>
                <w:i/>
                <w:color w:val="000000" w:themeColor="text1"/>
              </w:rPr>
              <w:t>Spain</w:t>
            </w:r>
          </w:p>
        </w:tc>
      </w:tr>
      <w:tr w:rsidR="007229EC" w:rsidRPr="007229EC" w14:paraId="574805AD" w14:textId="77777777" w:rsidTr="007229EC">
        <w:trPr>
          <w:cantSplit/>
        </w:trPr>
        <w:tc>
          <w:tcPr>
            <w:tcW w:w="3023" w:type="dxa"/>
            <w:shd w:val="clear" w:color="auto" w:fill="auto"/>
            <w:vAlign w:val="center"/>
          </w:tcPr>
          <w:p w14:paraId="252690E6" w14:textId="010EA062" w:rsidR="007229EC" w:rsidRPr="007229EC" w:rsidRDefault="007229EC" w:rsidP="007229EC">
            <w:pPr>
              <w:spacing w:before="74"/>
              <w:ind w:left="113"/>
              <w:rPr>
                <w:color w:val="000000" w:themeColor="text1"/>
              </w:rPr>
            </w:pPr>
            <w:r w:rsidRPr="007229EC">
              <w:rPr>
                <w:color w:val="000000" w:themeColor="text1"/>
              </w:rPr>
              <w:t>Италия</w:t>
            </w:r>
          </w:p>
        </w:tc>
        <w:tc>
          <w:tcPr>
            <w:tcW w:w="1293" w:type="dxa"/>
            <w:tcBorders>
              <w:left w:val="single" w:sz="6" w:space="0" w:color="000000"/>
            </w:tcBorders>
            <w:shd w:val="clear" w:color="auto" w:fill="auto"/>
            <w:vAlign w:val="bottom"/>
          </w:tcPr>
          <w:p w14:paraId="53919315" w14:textId="292B7D9C" w:rsidR="007229EC" w:rsidRPr="007229EC" w:rsidRDefault="007229EC" w:rsidP="007229EC">
            <w:pPr>
              <w:snapToGrid w:val="0"/>
              <w:spacing w:before="74"/>
              <w:ind w:right="454"/>
              <w:jc w:val="right"/>
              <w:rPr>
                <w:color w:val="000000" w:themeColor="text1"/>
              </w:rPr>
            </w:pPr>
            <w:r w:rsidRPr="007229EC">
              <w:rPr>
                <w:color w:val="000000" w:themeColor="text1"/>
              </w:rPr>
              <w:t>70</w:t>
            </w:r>
          </w:p>
        </w:tc>
        <w:tc>
          <w:tcPr>
            <w:tcW w:w="1293" w:type="dxa"/>
            <w:tcBorders>
              <w:left w:val="single" w:sz="6" w:space="0" w:color="000000"/>
            </w:tcBorders>
            <w:shd w:val="clear" w:color="auto" w:fill="auto"/>
            <w:vAlign w:val="bottom"/>
          </w:tcPr>
          <w:p w14:paraId="12C46A11" w14:textId="047E9162" w:rsidR="007229EC" w:rsidRPr="007229EC" w:rsidRDefault="007229EC" w:rsidP="007229EC">
            <w:pPr>
              <w:snapToGrid w:val="0"/>
              <w:spacing w:before="74"/>
              <w:ind w:right="454"/>
              <w:jc w:val="right"/>
              <w:rPr>
                <w:color w:val="000000" w:themeColor="text1"/>
              </w:rPr>
            </w:pPr>
            <w:r w:rsidRPr="007229EC">
              <w:rPr>
                <w:color w:val="000000" w:themeColor="text1"/>
              </w:rPr>
              <w:t>61</w:t>
            </w:r>
          </w:p>
        </w:tc>
        <w:tc>
          <w:tcPr>
            <w:tcW w:w="1291" w:type="dxa"/>
            <w:tcBorders>
              <w:left w:val="single" w:sz="6" w:space="0" w:color="000000"/>
            </w:tcBorders>
            <w:shd w:val="clear" w:color="auto" w:fill="auto"/>
            <w:vAlign w:val="bottom"/>
          </w:tcPr>
          <w:p w14:paraId="1425D510" w14:textId="069C1510" w:rsidR="007229EC" w:rsidRPr="007229EC" w:rsidRDefault="007229EC" w:rsidP="007229EC">
            <w:pPr>
              <w:snapToGrid w:val="0"/>
              <w:spacing w:before="74"/>
              <w:ind w:right="454"/>
              <w:jc w:val="right"/>
              <w:rPr>
                <w:color w:val="000000" w:themeColor="text1"/>
              </w:rPr>
            </w:pPr>
            <w:r w:rsidRPr="007229EC">
              <w:rPr>
                <w:color w:val="000000" w:themeColor="text1"/>
              </w:rPr>
              <w:t>82</w:t>
            </w:r>
          </w:p>
        </w:tc>
        <w:tc>
          <w:tcPr>
            <w:tcW w:w="3021" w:type="dxa"/>
            <w:tcBorders>
              <w:left w:val="single" w:sz="6" w:space="0" w:color="000000"/>
            </w:tcBorders>
            <w:shd w:val="clear" w:color="auto" w:fill="auto"/>
            <w:vAlign w:val="bottom"/>
          </w:tcPr>
          <w:p w14:paraId="0A6B73D9" w14:textId="2CE0C857" w:rsidR="007229EC" w:rsidRPr="00B84149" w:rsidRDefault="007229EC" w:rsidP="007229EC">
            <w:pPr>
              <w:spacing w:before="74"/>
              <w:ind w:left="170"/>
              <w:rPr>
                <w:i/>
                <w:color w:val="000000" w:themeColor="text1"/>
              </w:rPr>
            </w:pPr>
            <w:r w:rsidRPr="00B84149">
              <w:rPr>
                <w:i/>
                <w:color w:val="000000" w:themeColor="text1"/>
              </w:rPr>
              <w:t>Italy</w:t>
            </w:r>
          </w:p>
        </w:tc>
      </w:tr>
      <w:tr w:rsidR="007229EC" w:rsidRPr="007229EC" w14:paraId="6D269FF5" w14:textId="77777777" w:rsidTr="007229EC">
        <w:trPr>
          <w:cantSplit/>
        </w:trPr>
        <w:tc>
          <w:tcPr>
            <w:tcW w:w="3023" w:type="dxa"/>
            <w:shd w:val="clear" w:color="auto" w:fill="auto"/>
            <w:vAlign w:val="center"/>
          </w:tcPr>
          <w:p w14:paraId="4CEF1E68" w14:textId="7DD36778" w:rsidR="007229EC" w:rsidRPr="007229EC" w:rsidRDefault="007229EC" w:rsidP="007229EC">
            <w:pPr>
              <w:spacing w:before="74"/>
              <w:ind w:left="113"/>
              <w:rPr>
                <w:color w:val="000000" w:themeColor="text1"/>
              </w:rPr>
            </w:pPr>
            <w:r w:rsidRPr="007229EC">
              <w:rPr>
                <w:color w:val="000000" w:themeColor="text1"/>
              </w:rPr>
              <w:t>Нидерланды</w:t>
            </w:r>
          </w:p>
        </w:tc>
        <w:tc>
          <w:tcPr>
            <w:tcW w:w="1293" w:type="dxa"/>
            <w:tcBorders>
              <w:left w:val="single" w:sz="6" w:space="0" w:color="000000"/>
            </w:tcBorders>
            <w:shd w:val="clear" w:color="auto" w:fill="auto"/>
            <w:vAlign w:val="bottom"/>
          </w:tcPr>
          <w:p w14:paraId="0C6E4823" w14:textId="32357555" w:rsidR="007229EC" w:rsidRPr="007229EC" w:rsidRDefault="007229EC" w:rsidP="007229EC">
            <w:pPr>
              <w:snapToGrid w:val="0"/>
              <w:spacing w:before="74"/>
              <w:ind w:right="454"/>
              <w:jc w:val="right"/>
              <w:rPr>
                <w:color w:val="000000" w:themeColor="text1"/>
              </w:rPr>
            </w:pPr>
            <w:r w:rsidRPr="007229EC">
              <w:rPr>
                <w:color w:val="000000" w:themeColor="text1"/>
              </w:rPr>
              <w:t>95</w:t>
            </w:r>
          </w:p>
        </w:tc>
        <w:tc>
          <w:tcPr>
            <w:tcW w:w="1293" w:type="dxa"/>
            <w:tcBorders>
              <w:left w:val="single" w:sz="6" w:space="0" w:color="000000"/>
            </w:tcBorders>
            <w:shd w:val="clear" w:color="auto" w:fill="auto"/>
            <w:vAlign w:val="bottom"/>
          </w:tcPr>
          <w:p w14:paraId="7DD21DB5" w14:textId="47E318C4" w:rsidR="007229EC" w:rsidRPr="007229EC" w:rsidRDefault="007229EC" w:rsidP="007229EC">
            <w:pPr>
              <w:snapToGrid w:val="0"/>
              <w:spacing w:before="74"/>
              <w:ind w:right="454"/>
              <w:jc w:val="right"/>
              <w:rPr>
                <w:color w:val="000000" w:themeColor="text1"/>
              </w:rPr>
            </w:pPr>
            <w:r w:rsidRPr="007229EC">
              <w:rPr>
                <w:color w:val="000000" w:themeColor="text1"/>
              </w:rPr>
              <w:t>72</w:t>
            </w:r>
          </w:p>
        </w:tc>
        <w:tc>
          <w:tcPr>
            <w:tcW w:w="1291" w:type="dxa"/>
            <w:tcBorders>
              <w:left w:val="single" w:sz="6" w:space="0" w:color="000000"/>
            </w:tcBorders>
            <w:shd w:val="clear" w:color="auto" w:fill="auto"/>
            <w:vAlign w:val="bottom"/>
          </w:tcPr>
          <w:p w14:paraId="00CAB566" w14:textId="6E39FDB4" w:rsidR="007229EC" w:rsidRPr="007229EC" w:rsidRDefault="007229EC" w:rsidP="007229EC">
            <w:pPr>
              <w:snapToGrid w:val="0"/>
              <w:spacing w:before="74"/>
              <w:ind w:right="454"/>
              <w:jc w:val="right"/>
              <w:rPr>
                <w:color w:val="000000" w:themeColor="text1"/>
              </w:rPr>
            </w:pPr>
            <w:r w:rsidRPr="007229EC">
              <w:rPr>
                <w:color w:val="000000" w:themeColor="text1"/>
              </w:rPr>
              <w:t>104</w:t>
            </w:r>
          </w:p>
        </w:tc>
        <w:tc>
          <w:tcPr>
            <w:tcW w:w="3021" w:type="dxa"/>
            <w:tcBorders>
              <w:left w:val="single" w:sz="6" w:space="0" w:color="000000"/>
            </w:tcBorders>
            <w:shd w:val="clear" w:color="auto" w:fill="auto"/>
            <w:vAlign w:val="bottom"/>
          </w:tcPr>
          <w:p w14:paraId="7B9DBB47" w14:textId="41C6CED0" w:rsidR="007229EC" w:rsidRPr="00B84149" w:rsidRDefault="007229EC" w:rsidP="007229EC">
            <w:pPr>
              <w:spacing w:before="74"/>
              <w:ind w:left="170"/>
              <w:rPr>
                <w:i/>
                <w:color w:val="000000" w:themeColor="text1"/>
              </w:rPr>
            </w:pPr>
            <w:r w:rsidRPr="00B84149">
              <w:rPr>
                <w:i/>
                <w:color w:val="000000" w:themeColor="text1"/>
              </w:rPr>
              <w:t>Netherlands</w:t>
            </w:r>
          </w:p>
        </w:tc>
      </w:tr>
      <w:tr w:rsidR="007229EC" w:rsidRPr="007229EC" w14:paraId="552AD7FC" w14:textId="77777777" w:rsidTr="007229EC">
        <w:trPr>
          <w:cantSplit/>
        </w:trPr>
        <w:tc>
          <w:tcPr>
            <w:tcW w:w="3023" w:type="dxa"/>
            <w:shd w:val="clear" w:color="auto" w:fill="auto"/>
            <w:vAlign w:val="center"/>
          </w:tcPr>
          <w:p w14:paraId="22C69F87" w14:textId="67ACBA55" w:rsidR="007229EC" w:rsidRPr="007229EC" w:rsidRDefault="007229EC" w:rsidP="007229EC">
            <w:pPr>
              <w:spacing w:before="74"/>
              <w:ind w:left="113"/>
              <w:rPr>
                <w:color w:val="000000" w:themeColor="text1"/>
              </w:rPr>
            </w:pPr>
            <w:r w:rsidRPr="007229EC">
              <w:rPr>
                <w:color w:val="000000" w:themeColor="text1"/>
              </w:rPr>
              <w:t>Польша</w:t>
            </w:r>
          </w:p>
        </w:tc>
        <w:tc>
          <w:tcPr>
            <w:tcW w:w="1293" w:type="dxa"/>
            <w:tcBorders>
              <w:left w:val="single" w:sz="6" w:space="0" w:color="000000"/>
            </w:tcBorders>
            <w:shd w:val="clear" w:color="auto" w:fill="auto"/>
            <w:vAlign w:val="bottom"/>
          </w:tcPr>
          <w:p w14:paraId="38E2B078" w14:textId="68753C46" w:rsidR="007229EC" w:rsidRPr="007229EC" w:rsidRDefault="007229EC" w:rsidP="007229EC">
            <w:pPr>
              <w:snapToGrid w:val="0"/>
              <w:spacing w:before="74"/>
              <w:ind w:right="454"/>
              <w:jc w:val="right"/>
              <w:rPr>
                <w:color w:val="000000" w:themeColor="text1"/>
              </w:rPr>
            </w:pPr>
            <w:r w:rsidRPr="007229EC">
              <w:rPr>
                <w:color w:val="000000" w:themeColor="text1"/>
              </w:rPr>
              <w:t>56</w:t>
            </w:r>
          </w:p>
        </w:tc>
        <w:tc>
          <w:tcPr>
            <w:tcW w:w="1293" w:type="dxa"/>
            <w:tcBorders>
              <w:left w:val="single" w:sz="6" w:space="0" w:color="000000"/>
            </w:tcBorders>
            <w:shd w:val="clear" w:color="auto" w:fill="auto"/>
            <w:vAlign w:val="bottom"/>
          </w:tcPr>
          <w:p w14:paraId="6B98CECC" w14:textId="74962AC2" w:rsidR="007229EC" w:rsidRPr="007229EC" w:rsidRDefault="007229EC" w:rsidP="007229EC">
            <w:pPr>
              <w:snapToGrid w:val="0"/>
              <w:spacing w:before="74"/>
              <w:ind w:right="454"/>
              <w:jc w:val="right"/>
              <w:rPr>
                <w:color w:val="000000" w:themeColor="text1"/>
              </w:rPr>
            </w:pPr>
            <w:r w:rsidRPr="007229EC">
              <w:rPr>
                <w:color w:val="000000" w:themeColor="text1"/>
              </w:rPr>
              <w:t>53</w:t>
            </w:r>
          </w:p>
        </w:tc>
        <w:tc>
          <w:tcPr>
            <w:tcW w:w="1291" w:type="dxa"/>
            <w:tcBorders>
              <w:left w:val="single" w:sz="6" w:space="0" w:color="000000"/>
            </w:tcBorders>
            <w:shd w:val="clear" w:color="auto" w:fill="auto"/>
            <w:vAlign w:val="bottom"/>
          </w:tcPr>
          <w:p w14:paraId="604254D4" w14:textId="3FF352CE" w:rsidR="007229EC" w:rsidRPr="007229EC" w:rsidRDefault="007229EC" w:rsidP="007229EC">
            <w:pPr>
              <w:snapToGrid w:val="0"/>
              <w:spacing w:before="74"/>
              <w:ind w:right="454"/>
              <w:jc w:val="right"/>
              <w:rPr>
                <w:color w:val="000000" w:themeColor="text1"/>
              </w:rPr>
            </w:pPr>
            <w:r w:rsidRPr="007229EC">
              <w:rPr>
                <w:color w:val="000000" w:themeColor="text1"/>
              </w:rPr>
              <w:t>39</w:t>
            </w:r>
          </w:p>
        </w:tc>
        <w:tc>
          <w:tcPr>
            <w:tcW w:w="3021" w:type="dxa"/>
            <w:tcBorders>
              <w:left w:val="single" w:sz="6" w:space="0" w:color="000000"/>
            </w:tcBorders>
            <w:shd w:val="clear" w:color="auto" w:fill="auto"/>
            <w:vAlign w:val="bottom"/>
          </w:tcPr>
          <w:p w14:paraId="6BBD386F" w14:textId="74BC8C1D" w:rsidR="007229EC" w:rsidRPr="00B84149" w:rsidRDefault="007229EC" w:rsidP="007229EC">
            <w:pPr>
              <w:spacing w:before="74"/>
              <w:ind w:left="170"/>
              <w:rPr>
                <w:i/>
                <w:color w:val="000000" w:themeColor="text1"/>
              </w:rPr>
            </w:pPr>
            <w:r w:rsidRPr="00B84149">
              <w:rPr>
                <w:i/>
                <w:color w:val="000000" w:themeColor="text1"/>
              </w:rPr>
              <w:t>Poland</w:t>
            </w:r>
          </w:p>
        </w:tc>
      </w:tr>
      <w:tr w:rsidR="007229EC" w:rsidRPr="007229EC" w14:paraId="5F5AF491" w14:textId="77777777" w:rsidTr="007229EC">
        <w:trPr>
          <w:cantSplit/>
        </w:trPr>
        <w:tc>
          <w:tcPr>
            <w:tcW w:w="3023" w:type="dxa"/>
            <w:shd w:val="clear" w:color="auto" w:fill="auto"/>
            <w:vAlign w:val="center"/>
          </w:tcPr>
          <w:p w14:paraId="454F599C" w14:textId="3F6536DE" w:rsidR="007229EC" w:rsidRPr="007229EC" w:rsidRDefault="007229EC" w:rsidP="007229EC">
            <w:pPr>
              <w:spacing w:before="74"/>
              <w:ind w:left="113"/>
              <w:rPr>
                <w:color w:val="000000" w:themeColor="text1"/>
              </w:rPr>
            </w:pPr>
            <w:r w:rsidRPr="007229EC">
              <w:rPr>
                <w:color w:val="000000" w:themeColor="text1"/>
              </w:rPr>
              <w:t>Португалия</w:t>
            </w:r>
          </w:p>
        </w:tc>
        <w:tc>
          <w:tcPr>
            <w:tcW w:w="1293" w:type="dxa"/>
            <w:tcBorders>
              <w:left w:val="single" w:sz="6" w:space="0" w:color="000000"/>
            </w:tcBorders>
            <w:shd w:val="clear" w:color="auto" w:fill="auto"/>
            <w:vAlign w:val="bottom"/>
          </w:tcPr>
          <w:p w14:paraId="102D8BD8" w14:textId="28F6B479" w:rsidR="007229EC" w:rsidRPr="007229EC" w:rsidRDefault="007229EC" w:rsidP="007229EC">
            <w:pPr>
              <w:snapToGrid w:val="0"/>
              <w:spacing w:before="74"/>
              <w:ind w:right="454"/>
              <w:jc w:val="right"/>
              <w:rPr>
                <w:color w:val="000000" w:themeColor="text1"/>
              </w:rPr>
            </w:pPr>
            <w:r w:rsidRPr="007229EC">
              <w:rPr>
                <w:color w:val="000000" w:themeColor="text1"/>
              </w:rPr>
              <w:t>55</w:t>
            </w:r>
          </w:p>
        </w:tc>
        <w:tc>
          <w:tcPr>
            <w:tcW w:w="1293" w:type="dxa"/>
            <w:tcBorders>
              <w:left w:val="single" w:sz="6" w:space="0" w:color="000000"/>
            </w:tcBorders>
            <w:shd w:val="clear" w:color="auto" w:fill="auto"/>
            <w:vAlign w:val="bottom"/>
          </w:tcPr>
          <w:p w14:paraId="3E5A8C99" w14:textId="1B7646EC" w:rsidR="007229EC" w:rsidRPr="007229EC" w:rsidRDefault="007229EC" w:rsidP="007229EC">
            <w:pPr>
              <w:snapToGrid w:val="0"/>
              <w:spacing w:before="74"/>
              <w:ind w:right="454"/>
              <w:jc w:val="right"/>
              <w:rPr>
                <w:color w:val="000000" w:themeColor="text1"/>
              </w:rPr>
            </w:pPr>
            <w:r w:rsidRPr="007229EC">
              <w:rPr>
                <w:color w:val="000000" w:themeColor="text1"/>
              </w:rPr>
              <w:t>53</w:t>
            </w:r>
          </w:p>
        </w:tc>
        <w:tc>
          <w:tcPr>
            <w:tcW w:w="1291" w:type="dxa"/>
            <w:tcBorders>
              <w:left w:val="single" w:sz="6" w:space="0" w:color="000000"/>
            </w:tcBorders>
            <w:shd w:val="clear" w:color="auto" w:fill="auto"/>
            <w:vAlign w:val="bottom"/>
          </w:tcPr>
          <w:p w14:paraId="32D0AD17" w14:textId="238B91B8" w:rsidR="007229EC" w:rsidRPr="007229EC" w:rsidRDefault="007229EC" w:rsidP="007229EC">
            <w:pPr>
              <w:snapToGrid w:val="0"/>
              <w:spacing w:before="74"/>
              <w:ind w:right="454"/>
              <w:jc w:val="right"/>
              <w:rPr>
                <w:color w:val="000000" w:themeColor="text1"/>
              </w:rPr>
            </w:pPr>
            <w:r w:rsidRPr="007229EC">
              <w:rPr>
                <w:color w:val="000000" w:themeColor="text1"/>
              </w:rPr>
              <w:t>56</w:t>
            </w:r>
          </w:p>
        </w:tc>
        <w:tc>
          <w:tcPr>
            <w:tcW w:w="3021" w:type="dxa"/>
            <w:tcBorders>
              <w:left w:val="single" w:sz="6" w:space="0" w:color="000000"/>
            </w:tcBorders>
            <w:shd w:val="clear" w:color="auto" w:fill="auto"/>
            <w:vAlign w:val="bottom"/>
          </w:tcPr>
          <w:p w14:paraId="0A8D073A" w14:textId="3C620C59" w:rsidR="007229EC" w:rsidRPr="00B84149" w:rsidRDefault="007229EC" w:rsidP="007229EC">
            <w:pPr>
              <w:spacing w:before="74"/>
              <w:ind w:left="170"/>
              <w:rPr>
                <w:i/>
                <w:color w:val="000000" w:themeColor="text1"/>
              </w:rPr>
            </w:pPr>
            <w:r w:rsidRPr="00B84149">
              <w:rPr>
                <w:i/>
                <w:color w:val="000000" w:themeColor="text1"/>
              </w:rPr>
              <w:t>Portugal</w:t>
            </w:r>
          </w:p>
        </w:tc>
      </w:tr>
      <w:tr w:rsidR="007229EC" w:rsidRPr="007229EC" w14:paraId="63948C2B" w14:textId="77777777" w:rsidTr="007229EC">
        <w:trPr>
          <w:cantSplit/>
        </w:trPr>
        <w:tc>
          <w:tcPr>
            <w:tcW w:w="3023" w:type="dxa"/>
            <w:shd w:val="clear" w:color="auto" w:fill="auto"/>
            <w:vAlign w:val="center"/>
          </w:tcPr>
          <w:p w14:paraId="7DC31ED7" w14:textId="54D23A31" w:rsidR="007229EC" w:rsidRPr="007229EC" w:rsidRDefault="007229EC" w:rsidP="007229EC">
            <w:pPr>
              <w:spacing w:before="74"/>
              <w:ind w:left="113"/>
              <w:rPr>
                <w:color w:val="000000" w:themeColor="text1"/>
              </w:rPr>
            </w:pPr>
            <w:r w:rsidRPr="007229EC">
              <w:rPr>
                <w:color w:val="000000" w:themeColor="text1"/>
              </w:rPr>
              <w:t>Румыния</w:t>
            </w:r>
          </w:p>
        </w:tc>
        <w:tc>
          <w:tcPr>
            <w:tcW w:w="1293" w:type="dxa"/>
            <w:tcBorders>
              <w:left w:val="single" w:sz="6" w:space="0" w:color="000000"/>
            </w:tcBorders>
            <w:shd w:val="clear" w:color="auto" w:fill="auto"/>
            <w:vAlign w:val="bottom"/>
          </w:tcPr>
          <w:p w14:paraId="41830D73" w14:textId="200F4B36" w:rsidR="007229EC" w:rsidRPr="007229EC" w:rsidRDefault="007229EC" w:rsidP="007229EC">
            <w:pPr>
              <w:snapToGrid w:val="0"/>
              <w:spacing w:before="74"/>
              <w:ind w:right="454"/>
              <w:jc w:val="right"/>
              <w:rPr>
                <w:color w:val="000000" w:themeColor="text1"/>
              </w:rPr>
            </w:pPr>
            <w:r w:rsidRPr="007229EC">
              <w:rPr>
                <w:color w:val="000000" w:themeColor="text1"/>
              </w:rPr>
              <w:t>53</w:t>
            </w:r>
          </w:p>
        </w:tc>
        <w:tc>
          <w:tcPr>
            <w:tcW w:w="1293" w:type="dxa"/>
            <w:tcBorders>
              <w:left w:val="single" w:sz="6" w:space="0" w:color="000000"/>
            </w:tcBorders>
            <w:shd w:val="clear" w:color="auto" w:fill="auto"/>
            <w:vAlign w:val="bottom"/>
          </w:tcPr>
          <w:p w14:paraId="5BA7CB78" w14:textId="05C50F31" w:rsidR="007229EC" w:rsidRPr="007229EC" w:rsidRDefault="007229EC" w:rsidP="007229EC">
            <w:pPr>
              <w:snapToGrid w:val="0"/>
              <w:spacing w:before="74"/>
              <w:ind w:right="454"/>
              <w:jc w:val="right"/>
              <w:rPr>
                <w:color w:val="000000" w:themeColor="text1"/>
              </w:rPr>
            </w:pPr>
            <w:r w:rsidRPr="007229EC">
              <w:rPr>
                <w:color w:val="000000" w:themeColor="text1"/>
              </w:rPr>
              <w:t>52</w:t>
            </w:r>
          </w:p>
        </w:tc>
        <w:tc>
          <w:tcPr>
            <w:tcW w:w="1291" w:type="dxa"/>
            <w:tcBorders>
              <w:left w:val="single" w:sz="6" w:space="0" w:color="000000"/>
            </w:tcBorders>
            <w:shd w:val="clear" w:color="auto" w:fill="auto"/>
            <w:vAlign w:val="bottom"/>
          </w:tcPr>
          <w:p w14:paraId="4F359A80" w14:textId="73E48398" w:rsidR="007229EC" w:rsidRPr="007229EC" w:rsidRDefault="007229EC" w:rsidP="007229EC">
            <w:pPr>
              <w:snapToGrid w:val="0"/>
              <w:spacing w:before="74"/>
              <w:ind w:right="454"/>
              <w:jc w:val="right"/>
              <w:rPr>
                <w:color w:val="000000" w:themeColor="text1"/>
              </w:rPr>
            </w:pPr>
            <w:r w:rsidRPr="007229EC">
              <w:rPr>
                <w:color w:val="000000" w:themeColor="text1"/>
              </w:rPr>
              <w:t>51</w:t>
            </w:r>
          </w:p>
        </w:tc>
        <w:tc>
          <w:tcPr>
            <w:tcW w:w="3021" w:type="dxa"/>
            <w:tcBorders>
              <w:left w:val="single" w:sz="6" w:space="0" w:color="000000"/>
            </w:tcBorders>
            <w:shd w:val="clear" w:color="auto" w:fill="auto"/>
            <w:vAlign w:val="bottom"/>
          </w:tcPr>
          <w:p w14:paraId="56750D85" w14:textId="20995249" w:rsidR="007229EC" w:rsidRPr="00B84149" w:rsidRDefault="007229EC" w:rsidP="007229EC">
            <w:pPr>
              <w:spacing w:before="74"/>
              <w:ind w:left="170"/>
              <w:rPr>
                <w:i/>
                <w:color w:val="000000" w:themeColor="text1"/>
              </w:rPr>
            </w:pPr>
            <w:r w:rsidRPr="00B84149">
              <w:rPr>
                <w:i/>
                <w:color w:val="000000" w:themeColor="text1"/>
              </w:rPr>
              <w:t>Romania</w:t>
            </w:r>
          </w:p>
        </w:tc>
      </w:tr>
      <w:tr w:rsidR="007229EC" w:rsidRPr="007229EC" w14:paraId="6586A4DC" w14:textId="77777777" w:rsidTr="007229EC">
        <w:trPr>
          <w:cantSplit/>
        </w:trPr>
        <w:tc>
          <w:tcPr>
            <w:tcW w:w="3023" w:type="dxa"/>
            <w:shd w:val="clear" w:color="auto" w:fill="auto"/>
            <w:vAlign w:val="center"/>
          </w:tcPr>
          <w:p w14:paraId="692C1491" w14:textId="796F73EB" w:rsidR="007229EC" w:rsidRPr="007229EC" w:rsidRDefault="007229EC" w:rsidP="007229EC">
            <w:pPr>
              <w:spacing w:before="74"/>
              <w:ind w:left="113"/>
              <w:rPr>
                <w:color w:val="000000" w:themeColor="text1"/>
              </w:rPr>
            </w:pPr>
            <w:r w:rsidRPr="007229EC">
              <w:rPr>
                <w:color w:val="000000" w:themeColor="text1"/>
              </w:rPr>
              <w:t>Финляндия</w:t>
            </w:r>
          </w:p>
        </w:tc>
        <w:tc>
          <w:tcPr>
            <w:tcW w:w="1293" w:type="dxa"/>
            <w:tcBorders>
              <w:left w:val="single" w:sz="6" w:space="0" w:color="000000"/>
            </w:tcBorders>
            <w:shd w:val="clear" w:color="auto" w:fill="auto"/>
            <w:vAlign w:val="bottom"/>
          </w:tcPr>
          <w:p w14:paraId="5B1DE327" w14:textId="43BF0312" w:rsidR="007229EC" w:rsidRPr="007229EC" w:rsidRDefault="007229EC" w:rsidP="007229EC">
            <w:pPr>
              <w:snapToGrid w:val="0"/>
              <w:spacing w:before="74"/>
              <w:ind w:right="454"/>
              <w:jc w:val="right"/>
              <w:rPr>
                <w:color w:val="000000" w:themeColor="text1"/>
              </w:rPr>
            </w:pPr>
            <w:r w:rsidRPr="007229EC">
              <w:rPr>
                <w:color w:val="000000" w:themeColor="text1"/>
              </w:rPr>
              <w:t>81</w:t>
            </w:r>
          </w:p>
        </w:tc>
        <w:tc>
          <w:tcPr>
            <w:tcW w:w="1293" w:type="dxa"/>
            <w:tcBorders>
              <w:left w:val="single" w:sz="6" w:space="0" w:color="000000"/>
            </w:tcBorders>
            <w:shd w:val="clear" w:color="auto" w:fill="auto"/>
            <w:vAlign w:val="bottom"/>
          </w:tcPr>
          <w:p w14:paraId="24A03F43" w14:textId="11E59765" w:rsidR="007229EC" w:rsidRPr="007229EC" w:rsidRDefault="007229EC" w:rsidP="007229EC">
            <w:pPr>
              <w:snapToGrid w:val="0"/>
              <w:spacing w:before="74"/>
              <w:ind w:right="454"/>
              <w:jc w:val="right"/>
              <w:rPr>
                <w:color w:val="000000" w:themeColor="text1"/>
              </w:rPr>
            </w:pPr>
            <w:r w:rsidRPr="007229EC">
              <w:rPr>
                <w:color w:val="000000" w:themeColor="text1"/>
              </w:rPr>
              <w:t>70</w:t>
            </w:r>
          </w:p>
        </w:tc>
        <w:tc>
          <w:tcPr>
            <w:tcW w:w="1291" w:type="dxa"/>
            <w:tcBorders>
              <w:left w:val="single" w:sz="6" w:space="0" w:color="000000"/>
            </w:tcBorders>
            <w:shd w:val="clear" w:color="auto" w:fill="auto"/>
            <w:vAlign w:val="bottom"/>
          </w:tcPr>
          <w:p w14:paraId="32A7BCFD" w14:textId="2FEDA69B" w:rsidR="007229EC" w:rsidRPr="007229EC" w:rsidRDefault="007229EC" w:rsidP="007229EC">
            <w:pPr>
              <w:snapToGrid w:val="0"/>
              <w:spacing w:before="74"/>
              <w:ind w:right="454"/>
              <w:jc w:val="right"/>
              <w:rPr>
                <w:color w:val="000000" w:themeColor="text1"/>
              </w:rPr>
            </w:pPr>
            <w:r w:rsidRPr="007229EC">
              <w:rPr>
                <w:color w:val="000000" w:themeColor="text1"/>
              </w:rPr>
              <w:t>98</w:t>
            </w:r>
          </w:p>
        </w:tc>
        <w:tc>
          <w:tcPr>
            <w:tcW w:w="3021" w:type="dxa"/>
            <w:tcBorders>
              <w:left w:val="single" w:sz="6" w:space="0" w:color="000000"/>
            </w:tcBorders>
            <w:shd w:val="clear" w:color="auto" w:fill="auto"/>
            <w:vAlign w:val="bottom"/>
          </w:tcPr>
          <w:p w14:paraId="680A12F8" w14:textId="4B1D4287" w:rsidR="007229EC" w:rsidRPr="00B84149" w:rsidRDefault="007229EC" w:rsidP="007229EC">
            <w:pPr>
              <w:spacing w:before="74"/>
              <w:ind w:left="170"/>
              <w:rPr>
                <w:i/>
                <w:color w:val="000000" w:themeColor="text1"/>
              </w:rPr>
            </w:pPr>
            <w:r w:rsidRPr="00B84149">
              <w:rPr>
                <w:i/>
                <w:color w:val="000000" w:themeColor="text1"/>
              </w:rPr>
              <w:t xml:space="preserve">Finland </w:t>
            </w:r>
          </w:p>
        </w:tc>
      </w:tr>
      <w:tr w:rsidR="007229EC" w:rsidRPr="007229EC" w14:paraId="7B23A91C" w14:textId="77777777" w:rsidTr="007229EC">
        <w:trPr>
          <w:cantSplit/>
        </w:trPr>
        <w:tc>
          <w:tcPr>
            <w:tcW w:w="3023" w:type="dxa"/>
            <w:shd w:val="clear" w:color="auto" w:fill="auto"/>
            <w:vAlign w:val="center"/>
          </w:tcPr>
          <w:p w14:paraId="42FC9CA5" w14:textId="221B8ED6" w:rsidR="007229EC" w:rsidRPr="007229EC" w:rsidRDefault="007229EC" w:rsidP="007229EC">
            <w:pPr>
              <w:spacing w:before="74"/>
              <w:ind w:left="113"/>
              <w:rPr>
                <w:color w:val="000000" w:themeColor="text1"/>
              </w:rPr>
            </w:pPr>
            <w:r w:rsidRPr="007229EC">
              <w:rPr>
                <w:color w:val="000000" w:themeColor="text1"/>
              </w:rPr>
              <w:t>Франция</w:t>
            </w:r>
          </w:p>
        </w:tc>
        <w:tc>
          <w:tcPr>
            <w:tcW w:w="1293" w:type="dxa"/>
            <w:tcBorders>
              <w:left w:val="single" w:sz="6" w:space="0" w:color="000000"/>
            </w:tcBorders>
            <w:shd w:val="clear" w:color="auto" w:fill="auto"/>
            <w:vAlign w:val="bottom"/>
          </w:tcPr>
          <w:p w14:paraId="701250DD" w14:textId="16435E5E" w:rsidR="007229EC" w:rsidRPr="007229EC" w:rsidRDefault="007229EC" w:rsidP="007229EC">
            <w:pPr>
              <w:snapToGrid w:val="0"/>
              <w:spacing w:before="74"/>
              <w:ind w:right="454"/>
              <w:jc w:val="right"/>
              <w:rPr>
                <w:color w:val="000000" w:themeColor="text1"/>
              </w:rPr>
            </w:pPr>
            <w:r w:rsidRPr="007229EC">
              <w:rPr>
                <w:color w:val="000000" w:themeColor="text1"/>
              </w:rPr>
              <w:t>75</w:t>
            </w:r>
          </w:p>
        </w:tc>
        <w:tc>
          <w:tcPr>
            <w:tcW w:w="1293" w:type="dxa"/>
            <w:tcBorders>
              <w:left w:val="single" w:sz="6" w:space="0" w:color="000000"/>
            </w:tcBorders>
            <w:shd w:val="clear" w:color="auto" w:fill="auto"/>
            <w:vAlign w:val="bottom"/>
          </w:tcPr>
          <w:p w14:paraId="09B50FD8" w14:textId="3187FF96" w:rsidR="007229EC" w:rsidRPr="007229EC" w:rsidRDefault="007229EC" w:rsidP="007229EC">
            <w:pPr>
              <w:snapToGrid w:val="0"/>
              <w:spacing w:before="74"/>
              <w:ind w:right="454"/>
              <w:jc w:val="right"/>
              <w:rPr>
                <w:color w:val="000000" w:themeColor="text1"/>
              </w:rPr>
            </w:pPr>
            <w:r w:rsidRPr="007229EC">
              <w:rPr>
                <w:color w:val="000000" w:themeColor="text1"/>
              </w:rPr>
              <w:t>69</w:t>
            </w:r>
          </w:p>
        </w:tc>
        <w:tc>
          <w:tcPr>
            <w:tcW w:w="1291" w:type="dxa"/>
            <w:tcBorders>
              <w:left w:val="single" w:sz="6" w:space="0" w:color="000000"/>
            </w:tcBorders>
            <w:shd w:val="clear" w:color="auto" w:fill="auto"/>
            <w:vAlign w:val="bottom"/>
          </w:tcPr>
          <w:p w14:paraId="022D97FB" w14:textId="4964E340" w:rsidR="007229EC" w:rsidRPr="007229EC" w:rsidRDefault="007229EC" w:rsidP="007229EC">
            <w:pPr>
              <w:snapToGrid w:val="0"/>
              <w:spacing w:before="74"/>
              <w:ind w:right="454"/>
              <w:jc w:val="right"/>
              <w:rPr>
                <w:color w:val="000000" w:themeColor="text1"/>
              </w:rPr>
            </w:pPr>
            <w:r w:rsidRPr="007229EC">
              <w:rPr>
                <w:color w:val="000000" w:themeColor="text1"/>
              </w:rPr>
              <w:t>92</w:t>
            </w:r>
          </w:p>
        </w:tc>
        <w:tc>
          <w:tcPr>
            <w:tcW w:w="3021" w:type="dxa"/>
            <w:tcBorders>
              <w:left w:val="single" w:sz="6" w:space="0" w:color="000000"/>
            </w:tcBorders>
            <w:shd w:val="clear" w:color="auto" w:fill="auto"/>
            <w:vAlign w:val="bottom"/>
          </w:tcPr>
          <w:p w14:paraId="2A2C28BD" w14:textId="3E6EEC36" w:rsidR="007229EC" w:rsidRPr="00B84149" w:rsidRDefault="007229EC" w:rsidP="007229EC">
            <w:pPr>
              <w:spacing w:before="74"/>
              <w:ind w:left="170"/>
              <w:rPr>
                <w:i/>
                <w:color w:val="000000" w:themeColor="text1"/>
              </w:rPr>
            </w:pPr>
            <w:r w:rsidRPr="00B84149">
              <w:rPr>
                <w:i/>
                <w:color w:val="000000" w:themeColor="text1"/>
              </w:rPr>
              <w:t>France</w:t>
            </w:r>
          </w:p>
        </w:tc>
      </w:tr>
      <w:tr w:rsidR="007229EC" w:rsidRPr="007229EC" w14:paraId="4FD5BBFF" w14:textId="77777777" w:rsidTr="007229EC">
        <w:trPr>
          <w:cantSplit/>
        </w:trPr>
        <w:tc>
          <w:tcPr>
            <w:tcW w:w="3023" w:type="dxa"/>
            <w:shd w:val="clear" w:color="auto" w:fill="auto"/>
            <w:vAlign w:val="center"/>
          </w:tcPr>
          <w:p w14:paraId="3AA2AAFD" w14:textId="5599F7FB" w:rsidR="007229EC" w:rsidRPr="007229EC" w:rsidRDefault="007229EC" w:rsidP="007229EC">
            <w:pPr>
              <w:spacing w:before="74"/>
              <w:ind w:left="113"/>
              <w:rPr>
                <w:color w:val="000000" w:themeColor="text1"/>
              </w:rPr>
            </w:pPr>
            <w:r w:rsidRPr="007229EC">
              <w:rPr>
                <w:color w:val="000000" w:themeColor="text1"/>
              </w:rPr>
              <w:t>Чехия</w:t>
            </w:r>
          </w:p>
        </w:tc>
        <w:tc>
          <w:tcPr>
            <w:tcW w:w="1293" w:type="dxa"/>
            <w:tcBorders>
              <w:left w:val="single" w:sz="6" w:space="0" w:color="000000"/>
            </w:tcBorders>
            <w:shd w:val="clear" w:color="auto" w:fill="auto"/>
            <w:vAlign w:val="bottom"/>
          </w:tcPr>
          <w:p w14:paraId="0D867711" w14:textId="0ECB49EE" w:rsidR="007229EC" w:rsidRPr="007229EC" w:rsidRDefault="007229EC" w:rsidP="007229EC">
            <w:pPr>
              <w:snapToGrid w:val="0"/>
              <w:spacing w:before="74"/>
              <w:ind w:right="454"/>
              <w:jc w:val="right"/>
              <w:rPr>
                <w:color w:val="000000" w:themeColor="text1"/>
              </w:rPr>
            </w:pPr>
            <w:r w:rsidRPr="007229EC">
              <w:rPr>
                <w:color w:val="000000" w:themeColor="text1"/>
              </w:rPr>
              <w:t>67</w:t>
            </w:r>
          </w:p>
        </w:tc>
        <w:tc>
          <w:tcPr>
            <w:tcW w:w="1293" w:type="dxa"/>
            <w:tcBorders>
              <w:left w:val="single" w:sz="6" w:space="0" w:color="000000"/>
            </w:tcBorders>
            <w:shd w:val="clear" w:color="auto" w:fill="auto"/>
            <w:vAlign w:val="bottom"/>
          </w:tcPr>
          <w:p w14:paraId="7A9281C4" w14:textId="27DFD899" w:rsidR="007229EC" w:rsidRPr="007229EC" w:rsidRDefault="007229EC" w:rsidP="007229EC">
            <w:pPr>
              <w:snapToGrid w:val="0"/>
              <w:spacing w:before="74"/>
              <w:ind w:right="454"/>
              <w:jc w:val="right"/>
              <w:rPr>
                <w:color w:val="000000" w:themeColor="text1"/>
              </w:rPr>
            </w:pPr>
            <w:r w:rsidRPr="007229EC">
              <w:rPr>
                <w:color w:val="000000" w:themeColor="text1"/>
              </w:rPr>
              <w:t>54</w:t>
            </w:r>
          </w:p>
        </w:tc>
        <w:tc>
          <w:tcPr>
            <w:tcW w:w="1291" w:type="dxa"/>
            <w:tcBorders>
              <w:left w:val="single" w:sz="6" w:space="0" w:color="000000"/>
            </w:tcBorders>
            <w:shd w:val="clear" w:color="auto" w:fill="auto"/>
            <w:vAlign w:val="bottom"/>
          </w:tcPr>
          <w:p w14:paraId="61893E0D" w14:textId="518534B5" w:rsidR="007229EC" w:rsidRPr="007229EC" w:rsidRDefault="007229EC" w:rsidP="007229EC">
            <w:pPr>
              <w:snapToGrid w:val="0"/>
              <w:spacing w:before="74"/>
              <w:ind w:right="454"/>
              <w:jc w:val="right"/>
              <w:rPr>
                <w:color w:val="000000" w:themeColor="text1"/>
              </w:rPr>
            </w:pPr>
            <w:r w:rsidRPr="007229EC">
              <w:rPr>
                <w:color w:val="000000" w:themeColor="text1"/>
              </w:rPr>
              <w:t>77</w:t>
            </w:r>
          </w:p>
        </w:tc>
        <w:tc>
          <w:tcPr>
            <w:tcW w:w="3021" w:type="dxa"/>
            <w:tcBorders>
              <w:left w:val="single" w:sz="6" w:space="0" w:color="000000"/>
            </w:tcBorders>
            <w:shd w:val="clear" w:color="auto" w:fill="auto"/>
            <w:vAlign w:val="bottom"/>
          </w:tcPr>
          <w:p w14:paraId="691E70AE" w14:textId="7E43D665" w:rsidR="007229EC" w:rsidRPr="00B84149" w:rsidRDefault="007229EC" w:rsidP="007229EC">
            <w:pPr>
              <w:spacing w:before="74"/>
              <w:ind w:left="170"/>
              <w:rPr>
                <w:i/>
                <w:color w:val="000000" w:themeColor="text1"/>
              </w:rPr>
            </w:pPr>
            <w:r w:rsidRPr="00B84149">
              <w:rPr>
                <w:i/>
                <w:color w:val="000000" w:themeColor="text1"/>
              </w:rPr>
              <w:t>Czechia</w:t>
            </w:r>
          </w:p>
        </w:tc>
      </w:tr>
      <w:tr w:rsidR="007229EC" w:rsidRPr="007229EC" w14:paraId="5B7C23DC" w14:textId="77777777" w:rsidTr="007229EC">
        <w:trPr>
          <w:cantSplit/>
        </w:trPr>
        <w:tc>
          <w:tcPr>
            <w:tcW w:w="3023" w:type="dxa"/>
            <w:shd w:val="clear" w:color="auto" w:fill="auto"/>
            <w:vAlign w:val="center"/>
          </w:tcPr>
          <w:p w14:paraId="3CAF1D43" w14:textId="44789F3D" w:rsidR="007229EC" w:rsidRPr="007229EC" w:rsidRDefault="007229EC" w:rsidP="007229EC">
            <w:pPr>
              <w:spacing w:before="74"/>
              <w:ind w:left="113"/>
              <w:rPr>
                <w:color w:val="000000" w:themeColor="text1"/>
              </w:rPr>
            </w:pPr>
            <w:r w:rsidRPr="007229EC">
              <w:rPr>
                <w:color w:val="000000" w:themeColor="text1"/>
              </w:rPr>
              <w:t>Швеция</w:t>
            </w:r>
          </w:p>
        </w:tc>
        <w:tc>
          <w:tcPr>
            <w:tcW w:w="1293" w:type="dxa"/>
            <w:tcBorders>
              <w:left w:val="single" w:sz="6" w:space="0" w:color="000000"/>
            </w:tcBorders>
            <w:shd w:val="clear" w:color="auto" w:fill="auto"/>
            <w:vAlign w:val="bottom"/>
          </w:tcPr>
          <w:p w14:paraId="25026A42" w14:textId="6281CBB6" w:rsidR="007229EC" w:rsidRPr="007229EC" w:rsidRDefault="007229EC" w:rsidP="007229EC">
            <w:pPr>
              <w:snapToGrid w:val="0"/>
              <w:spacing w:before="74"/>
              <w:ind w:right="454"/>
              <w:jc w:val="right"/>
              <w:rPr>
                <w:color w:val="000000" w:themeColor="text1"/>
              </w:rPr>
            </w:pPr>
            <w:r w:rsidRPr="007229EC">
              <w:rPr>
                <w:color w:val="000000" w:themeColor="text1"/>
              </w:rPr>
              <w:t>89</w:t>
            </w:r>
          </w:p>
        </w:tc>
        <w:tc>
          <w:tcPr>
            <w:tcW w:w="1293" w:type="dxa"/>
            <w:tcBorders>
              <w:left w:val="single" w:sz="6" w:space="0" w:color="000000"/>
            </w:tcBorders>
            <w:shd w:val="clear" w:color="auto" w:fill="auto"/>
            <w:vAlign w:val="bottom"/>
          </w:tcPr>
          <w:p w14:paraId="68B3346D" w14:textId="2870FC2E" w:rsidR="007229EC" w:rsidRPr="007229EC" w:rsidRDefault="007229EC" w:rsidP="007229EC">
            <w:pPr>
              <w:snapToGrid w:val="0"/>
              <w:spacing w:before="74"/>
              <w:ind w:right="454"/>
              <w:jc w:val="right"/>
              <w:rPr>
                <w:color w:val="000000" w:themeColor="text1"/>
              </w:rPr>
            </w:pPr>
            <w:r w:rsidRPr="007229EC">
              <w:rPr>
                <w:color w:val="000000" w:themeColor="text1"/>
              </w:rPr>
              <w:t>71</w:t>
            </w:r>
          </w:p>
        </w:tc>
        <w:tc>
          <w:tcPr>
            <w:tcW w:w="1291" w:type="dxa"/>
            <w:tcBorders>
              <w:left w:val="single" w:sz="6" w:space="0" w:color="000000"/>
            </w:tcBorders>
            <w:shd w:val="clear" w:color="auto" w:fill="auto"/>
            <w:vAlign w:val="bottom"/>
          </w:tcPr>
          <w:p w14:paraId="3DEF1A41" w14:textId="11873C3E" w:rsidR="007229EC" w:rsidRPr="007229EC" w:rsidRDefault="007229EC" w:rsidP="007229EC">
            <w:pPr>
              <w:snapToGrid w:val="0"/>
              <w:spacing w:before="74"/>
              <w:ind w:right="454"/>
              <w:jc w:val="right"/>
              <w:rPr>
                <w:color w:val="000000" w:themeColor="text1"/>
              </w:rPr>
            </w:pPr>
            <w:r w:rsidRPr="007229EC">
              <w:rPr>
                <w:color w:val="000000" w:themeColor="text1"/>
              </w:rPr>
              <w:t>111</w:t>
            </w:r>
          </w:p>
        </w:tc>
        <w:tc>
          <w:tcPr>
            <w:tcW w:w="3021" w:type="dxa"/>
            <w:tcBorders>
              <w:left w:val="single" w:sz="6" w:space="0" w:color="000000"/>
            </w:tcBorders>
            <w:shd w:val="clear" w:color="auto" w:fill="auto"/>
            <w:vAlign w:val="bottom"/>
          </w:tcPr>
          <w:p w14:paraId="18CF1598" w14:textId="0C1ECD99" w:rsidR="007229EC" w:rsidRPr="00B84149" w:rsidRDefault="007229EC" w:rsidP="007229EC">
            <w:pPr>
              <w:spacing w:before="74"/>
              <w:ind w:left="170"/>
              <w:rPr>
                <w:i/>
                <w:color w:val="000000" w:themeColor="text1"/>
              </w:rPr>
            </w:pPr>
            <w:r w:rsidRPr="00B84149">
              <w:rPr>
                <w:i/>
                <w:color w:val="000000" w:themeColor="text1"/>
              </w:rPr>
              <w:t>Sweden</w:t>
            </w:r>
          </w:p>
        </w:tc>
      </w:tr>
      <w:tr w:rsidR="007229EC" w:rsidRPr="007229EC" w14:paraId="681DAE78" w14:textId="77777777" w:rsidTr="007229EC">
        <w:trPr>
          <w:cantSplit/>
        </w:trPr>
        <w:tc>
          <w:tcPr>
            <w:tcW w:w="3023" w:type="dxa"/>
            <w:shd w:val="clear" w:color="auto" w:fill="auto"/>
            <w:vAlign w:val="center"/>
          </w:tcPr>
          <w:p w14:paraId="64D8C9A8" w14:textId="55BB19E5" w:rsidR="007229EC" w:rsidRPr="007229EC" w:rsidRDefault="007229EC" w:rsidP="007229EC">
            <w:pPr>
              <w:spacing w:before="74"/>
              <w:rPr>
                <w:color w:val="000000" w:themeColor="text1"/>
              </w:rPr>
            </w:pPr>
            <w:r w:rsidRPr="007229EC">
              <w:rPr>
                <w:b/>
                <w:bCs/>
                <w:color w:val="000000" w:themeColor="text1"/>
              </w:rPr>
              <w:t>Другие страны</w:t>
            </w:r>
          </w:p>
        </w:tc>
        <w:tc>
          <w:tcPr>
            <w:tcW w:w="1293" w:type="dxa"/>
            <w:tcBorders>
              <w:left w:val="single" w:sz="6" w:space="0" w:color="000000"/>
            </w:tcBorders>
            <w:shd w:val="clear" w:color="auto" w:fill="auto"/>
            <w:vAlign w:val="bottom"/>
          </w:tcPr>
          <w:p w14:paraId="6BBD2BB6" w14:textId="77777777" w:rsidR="007229EC" w:rsidRPr="007229EC" w:rsidRDefault="007229EC" w:rsidP="007229EC">
            <w:pPr>
              <w:snapToGrid w:val="0"/>
              <w:spacing w:before="74"/>
              <w:ind w:right="454"/>
              <w:jc w:val="right"/>
              <w:rPr>
                <w:color w:val="000000" w:themeColor="text1"/>
              </w:rPr>
            </w:pPr>
          </w:p>
        </w:tc>
        <w:tc>
          <w:tcPr>
            <w:tcW w:w="1293" w:type="dxa"/>
            <w:tcBorders>
              <w:left w:val="single" w:sz="6" w:space="0" w:color="000000"/>
            </w:tcBorders>
            <w:shd w:val="clear" w:color="auto" w:fill="auto"/>
            <w:vAlign w:val="bottom"/>
          </w:tcPr>
          <w:p w14:paraId="5342E4B8" w14:textId="77777777" w:rsidR="007229EC" w:rsidRPr="007229EC" w:rsidRDefault="007229EC" w:rsidP="007229EC">
            <w:pPr>
              <w:snapToGrid w:val="0"/>
              <w:spacing w:before="74"/>
              <w:ind w:right="454"/>
              <w:jc w:val="right"/>
              <w:rPr>
                <w:color w:val="000000" w:themeColor="text1"/>
              </w:rPr>
            </w:pPr>
          </w:p>
        </w:tc>
        <w:tc>
          <w:tcPr>
            <w:tcW w:w="1291" w:type="dxa"/>
            <w:tcBorders>
              <w:left w:val="single" w:sz="6" w:space="0" w:color="000000"/>
            </w:tcBorders>
            <w:shd w:val="clear" w:color="auto" w:fill="auto"/>
            <w:vAlign w:val="bottom"/>
          </w:tcPr>
          <w:p w14:paraId="484D4D92" w14:textId="77777777" w:rsidR="007229EC" w:rsidRPr="007229EC" w:rsidRDefault="007229EC" w:rsidP="007229EC">
            <w:pPr>
              <w:snapToGrid w:val="0"/>
              <w:spacing w:before="74"/>
              <w:ind w:right="454"/>
              <w:jc w:val="right"/>
              <w:rPr>
                <w:color w:val="000000" w:themeColor="text1"/>
              </w:rPr>
            </w:pPr>
          </w:p>
        </w:tc>
        <w:tc>
          <w:tcPr>
            <w:tcW w:w="3021" w:type="dxa"/>
            <w:tcBorders>
              <w:left w:val="single" w:sz="6" w:space="0" w:color="000000"/>
            </w:tcBorders>
            <w:shd w:val="clear" w:color="auto" w:fill="auto"/>
            <w:vAlign w:val="bottom"/>
          </w:tcPr>
          <w:p w14:paraId="58A5B500" w14:textId="05DD3A0A" w:rsidR="007229EC" w:rsidRPr="00B84149" w:rsidRDefault="007229EC" w:rsidP="007229EC">
            <w:pPr>
              <w:spacing w:before="74"/>
              <w:ind w:left="57"/>
              <w:rPr>
                <w:i/>
                <w:color w:val="000000" w:themeColor="text1"/>
              </w:rPr>
            </w:pPr>
            <w:r w:rsidRPr="00B84149">
              <w:rPr>
                <w:b/>
                <w:i/>
                <w:color w:val="000000" w:themeColor="text1"/>
              </w:rPr>
              <w:t>Other countries</w:t>
            </w:r>
          </w:p>
        </w:tc>
      </w:tr>
      <w:tr w:rsidR="007229EC" w:rsidRPr="007229EC" w14:paraId="1B9F6327" w14:textId="77777777" w:rsidTr="007229EC">
        <w:trPr>
          <w:cantSplit/>
        </w:trPr>
        <w:tc>
          <w:tcPr>
            <w:tcW w:w="3023" w:type="dxa"/>
            <w:shd w:val="clear" w:color="auto" w:fill="auto"/>
            <w:vAlign w:val="center"/>
          </w:tcPr>
          <w:p w14:paraId="30239C8B" w14:textId="4CAB97C6" w:rsidR="007229EC" w:rsidRPr="007229EC" w:rsidRDefault="007229EC" w:rsidP="007229EC">
            <w:pPr>
              <w:spacing w:before="74"/>
              <w:ind w:left="284"/>
              <w:rPr>
                <w:b/>
                <w:bCs/>
                <w:color w:val="000000" w:themeColor="text1"/>
              </w:rPr>
            </w:pPr>
            <w:r w:rsidRPr="007229EC">
              <w:rPr>
                <w:color w:val="000000" w:themeColor="text1"/>
              </w:rPr>
              <w:t>из них:</w:t>
            </w:r>
          </w:p>
        </w:tc>
        <w:tc>
          <w:tcPr>
            <w:tcW w:w="1293" w:type="dxa"/>
            <w:tcBorders>
              <w:left w:val="single" w:sz="6" w:space="0" w:color="000000"/>
            </w:tcBorders>
            <w:shd w:val="clear" w:color="auto" w:fill="auto"/>
            <w:vAlign w:val="bottom"/>
          </w:tcPr>
          <w:p w14:paraId="6139461A" w14:textId="77777777" w:rsidR="007229EC" w:rsidRPr="007229EC" w:rsidRDefault="007229EC" w:rsidP="007229EC">
            <w:pPr>
              <w:snapToGrid w:val="0"/>
              <w:spacing w:before="74"/>
              <w:ind w:right="454"/>
              <w:jc w:val="right"/>
              <w:rPr>
                <w:color w:val="000000" w:themeColor="text1"/>
              </w:rPr>
            </w:pPr>
          </w:p>
        </w:tc>
        <w:tc>
          <w:tcPr>
            <w:tcW w:w="1293" w:type="dxa"/>
            <w:tcBorders>
              <w:left w:val="single" w:sz="6" w:space="0" w:color="000000"/>
            </w:tcBorders>
            <w:shd w:val="clear" w:color="auto" w:fill="auto"/>
            <w:vAlign w:val="bottom"/>
          </w:tcPr>
          <w:p w14:paraId="6D4349D4" w14:textId="77777777" w:rsidR="007229EC" w:rsidRPr="007229EC" w:rsidRDefault="007229EC" w:rsidP="007229EC">
            <w:pPr>
              <w:snapToGrid w:val="0"/>
              <w:spacing w:before="74"/>
              <w:ind w:right="454"/>
              <w:jc w:val="right"/>
              <w:rPr>
                <w:color w:val="000000" w:themeColor="text1"/>
              </w:rPr>
            </w:pPr>
          </w:p>
        </w:tc>
        <w:tc>
          <w:tcPr>
            <w:tcW w:w="1291" w:type="dxa"/>
            <w:tcBorders>
              <w:left w:val="single" w:sz="6" w:space="0" w:color="000000"/>
            </w:tcBorders>
            <w:shd w:val="clear" w:color="auto" w:fill="auto"/>
            <w:vAlign w:val="bottom"/>
          </w:tcPr>
          <w:p w14:paraId="497449EB" w14:textId="77777777" w:rsidR="007229EC" w:rsidRPr="007229EC" w:rsidRDefault="007229EC" w:rsidP="007229EC">
            <w:pPr>
              <w:snapToGrid w:val="0"/>
              <w:spacing w:before="74"/>
              <w:ind w:right="454"/>
              <w:jc w:val="right"/>
              <w:rPr>
                <w:color w:val="000000" w:themeColor="text1"/>
              </w:rPr>
            </w:pPr>
          </w:p>
        </w:tc>
        <w:tc>
          <w:tcPr>
            <w:tcW w:w="3021" w:type="dxa"/>
            <w:tcBorders>
              <w:left w:val="single" w:sz="6" w:space="0" w:color="000000"/>
            </w:tcBorders>
            <w:shd w:val="clear" w:color="auto" w:fill="auto"/>
            <w:vAlign w:val="bottom"/>
          </w:tcPr>
          <w:p w14:paraId="0D44989C" w14:textId="6DEA6124" w:rsidR="007229EC" w:rsidRPr="00B84149" w:rsidRDefault="007229EC" w:rsidP="007229EC">
            <w:pPr>
              <w:spacing w:before="74"/>
              <w:ind w:left="340"/>
              <w:rPr>
                <w:b/>
                <w:i/>
                <w:color w:val="000000" w:themeColor="text1"/>
              </w:rPr>
            </w:pPr>
            <w:r w:rsidRPr="00B84149">
              <w:rPr>
                <w:i/>
                <w:color w:val="000000" w:themeColor="text1"/>
              </w:rPr>
              <w:t>of which:</w:t>
            </w:r>
          </w:p>
        </w:tc>
      </w:tr>
      <w:tr w:rsidR="007229EC" w:rsidRPr="007229EC" w14:paraId="63479941" w14:textId="77777777" w:rsidTr="007229EC">
        <w:trPr>
          <w:cantSplit/>
        </w:trPr>
        <w:tc>
          <w:tcPr>
            <w:tcW w:w="3023" w:type="dxa"/>
            <w:shd w:val="clear" w:color="auto" w:fill="auto"/>
            <w:vAlign w:val="center"/>
          </w:tcPr>
          <w:p w14:paraId="06B823A1" w14:textId="4CCF2E2D" w:rsidR="007229EC" w:rsidRPr="007229EC" w:rsidRDefault="007229EC" w:rsidP="007229EC">
            <w:pPr>
              <w:spacing w:before="74"/>
              <w:ind w:left="113"/>
              <w:rPr>
                <w:color w:val="000000" w:themeColor="text1"/>
              </w:rPr>
            </w:pPr>
            <w:r w:rsidRPr="007229EC">
              <w:rPr>
                <w:color w:val="000000" w:themeColor="text1"/>
              </w:rPr>
              <w:t>Австралия</w:t>
            </w:r>
          </w:p>
        </w:tc>
        <w:tc>
          <w:tcPr>
            <w:tcW w:w="1293" w:type="dxa"/>
            <w:tcBorders>
              <w:left w:val="single" w:sz="6" w:space="0" w:color="000000"/>
            </w:tcBorders>
            <w:shd w:val="clear" w:color="auto" w:fill="auto"/>
            <w:vAlign w:val="bottom"/>
          </w:tcPr>
          <w:p w14:paraId="613B8C29" w14:textId="432B4CD7" w:rsidR="007229EC" w:rsidRPr="007229EC" w:rsidRDefault="007229EC" w:rsidP="007229EC">
            <w:pPr>
              <w:snapToGrid w:val="0"/>
              <w:spacing w:before="74"/>
              <w:ind w:right="454"/>
              <w:jc w:val="right"/>
              <w:rPr>
                <w:color w:val="000000" w:themeColor="text1"/>
              </w:rPr>
            </w:pPr>
            <w:r w:rsidRPr="007229EC">
              <w:rPr>
                <w:color w:val="000000" w:themeColor="text1"/>
              </w:rPr>
              <w:t>85</w:t>
            </w:r>
          </w:p>
        </w:tc>
        <w:tc>
          <w:tcPr>
            <w:tcW w:w="1293" w:type="dxa"/>
            <w:tcBorders>
              <w:left w:val="single" w:sz="6" w:space="0" w:color="000000"/>
            </w:tcBorders>
            <w:shd w:val="clear" w:color="auto" w:fill="auto"/>
            <w:vAlign w:val="bottom"/>
          </w:tcPr>
          <w:p w14:paraId="447CF555" w14:textId="6F2F9B6F" w:rsidR="007229EC" w:rsidRPr="007229EC" w:rsidRDefault="007229EC" w:rsidP="007229EC">
            <w:pPr>
              <w:snapToGrid w:val="0"/>
              <w:spacing w:before="74"/>
              <w:ind w:right="454"/>
              <w:jc w:val="right"/>
              <w:rPr>
                <w:color w:val="000000" w:themeColor="text1"/>
              </w:rPr>
            </w:pPr>
            <w:r w:rsidRPr="007229EC">
              <w:rPr>
                <w:color w:val="000000" w:themeColor="text1"/>
              </w:rPr>
              <w:t>70</w:t>
            </w:r>
          </w:p>
        </w:tc>
        <w:tc>
          <w:tcPr>
            <w:tcW w:w="1291" w:type="dxa"/>
            <w:tcBorders>
              <w:left w:val="single" w:sz="6" w:space="0" w:color="000000"/>
            </w:tcBorders>
            <w:shd w:val="clear" w:color="auto" w:fill="auto"/>
            <w:vAlign w:val="bottom"/>
          </w:tcPr>
          <w:p w14:paraId="08DCA210" w14:textId="106AEE88" w:rsidR="007229EC" w:rsidRPr="007229EC" w:rsidRDefault="007229EC" w:rsidP="007229EC">
            <w:pPr>
              <w:snapToGrid w:val="0"/>
              <w:spacing w:before="74"/>
              <w:ind w:right="454"/>
              <w:jc w:val="right"/>
              <w:rPr>
                <w:color w:val="000000" w:themeColor="text1"/>
              </w:rPr>
            </w:pPr>
            <w:r w:rsidRPr="007229EC">
              <w:rPr>
                <w:color w:val="000000" w:themeColor="text1"/>
              </w:rPr>
              <w:t>90</w:t>
            </w:r>
          </w:p>
        </w:tc>
        <w:tc>
          <w:tcPr>
            <w:tcW w:w="3021" w:type="dxa"/>
            <w:tcBorders>
              <w:left w:val="single" w:sz="6" w:space="0" w:color="000000"/>
            </w:tcBorders>
            <w:shd w:val="clear" w:color="auto" w:fill="auto"/>
            <w:vAlign w:val="bottom"/>
          </w:tcPr>
          <w:p w14:paraId="1341EDAC" w14:textId="714D9EF6" w:rsidR="007229EC" w:rsidRPr="00B84149" w:rsidRDefault="007229EC" w:rsidP="007229EC">
            <w:pPr>
              <w:spacing w:before="74"/>
              <w:ind w:left="170"/>
              <w:rPr>
                <w:i/>
                <w:color w:val="000000" w:themeColor="text1"/>
              </w:rPr>
            </w:pPr>
            <w:r w:rsidRPr="00B84149">
              <w:rPr>
                <w:i/>
                <w:color w:val="000000" w:themeColor="text1"/>
              </w:rPr>
              <w:t>Australia</w:t>
            </w:r>
          </w:p>
        </w:tc>
      </w:tr>
      <w:tr w:rsidR="007229EC" w:rsidRPr="007229EC" w14:paraId="1D68AD0C" w14:textId="77777777" w:rsidTr="007229EC">
        <w:trPr>
          <w:cantSplit/>
        </w:trPr>
        <w:tc>
          <w:tcPr>
            <w:tcW w:w="3023" w:type="dxa"/>
            <w:shd w:val="clear" w:color="auto" w:fill="auto"/>
            <w:vAlign w:val="center"/>
          </w:tcPr>
          <w:p w14:paraId="566061B6" w14:textId="53C355D6" w:rsidR="007229EC" w:rsidRPr="007229EC" w:rsidRDefault="007229EC" w:rsidP="007229EC">
            <w:pPr>
              <w:spacing w:before="74"/>
              <w:ind w:left="113"/>
              <w:rPr>
                <w:color w:val="000000" w:themeColor="text1"/>
              </w:rPr>
            </w:pPr>
            <w:r w:rsidRPr="007229EC">
              <w:rPr>
                <w:color w:val="000000" w:themeColor="text1"/>
              </w:rPr>
              <w:t>Канада</w:t>
            </w:r>
          </w:p>
        </w:tc>
        <w:tc>
          <w:tcPr>
            <w:tcW w:w="1293" w:type="dxa"/>
            <w:tcBorders>
              <w:left w:val="single" w:sz="6" w:space="0" w:color="000000"/>
            </w:tcBorders>
            <w:shd w:val="clear" w:color="auto" w:fill="auto"/>
            <w:vAlign w:val="bottom"/>
          </w:tcPr>
          <w:p w14:paraId="4A915756" w14:textId="07C0E097" w:rsidR="007229EC" w:rsidRPr="007229EC" w:rsidRDefault="007229EC" w:rsidP="007229EC">
            <w:pPr>
              <w:snapToGrid w:val="0"/>
              <w:spacing w:before="74"/>
              <w:ind w:right="454"/>
              <w:jc w:val="right"/>
              <w:rPr>
                <w:color w:val="000000" w:themeColor="text1"/>
              </w:rPr>
            </w:pPr>
            <w:r w:rsidRPr="007229EC">
              <w:rPr>
                <w:color w:val="000000" w:themeColor="text1"/>
              </w:rPr>
              <w:t>79</w:t>
            </w:r>
          </w:p>
        </w:tc>
        <w:tc>
          <w:tcPr>
            <w:tcW w:w="1293" w:type="dxa"/>
            <w:tcBorders>
              <w:left w:val="single" w:sz="6" w:space="0" w:color="000000"/>
            </w:tcBorders>
            <w:shd w:val="clear" w:color="auto" w:fill="auto"/>
            <w:vAlign w:val="bottom"/>
          </w:tcPr>
          <w:p w14:paraId="44D05E60" w14:textId="0D74BF46" w:rsidR="007229EC" w:rsidRPr="007229EC" w:rsidRDefault="007229EC" w:rsidP="007229EC">
            <w:pPr>
              <w:snapToGrid w:val="0"/>
              <w:spacing w:before="74"/>
              <w:ind w:right="454"/>
              <w:jc w:val="right"/>
              <w:rPr>
                <w:color w:val="000000" w:themeColor="text1"/>
              </w:rPr>
            </w:pPr>
            <w:r w:rsidRPr="007229EC">
              <w:rPr>
                <w:color w:val="000000" w:themeColor="text1"/>
              </w:rPr>
              <w:t>70</w:t>
            </w:r>
          </w:p>
        </w:tc>
        <w:tc>
          <w:tcPr>
            <w:tcW w:w="1291" w:type="dxa"/>
            <w:tcBorders>
              <w:left w:val="single" w:sz="6" w:space="0" w:color="000000"/>
            </w:tcBorders>
            <w:shd w:val="clear" w:color="auto" w:fill="auto"/>
            <w:vAlign w:val="bottom"/>
          </w:tcPr>
          <w:p w14:paraId="08C16471" w14:textId="52DA9FAB" w:rsidR="007229EC" w:rsidRPr="007229EC" w:rsidRDefault="007229EC" w:rsidP="007229EC">
            <w:pPr>
              <w:snapToGrid w:val="0"/>
              <w:spacing w:before="74"/>
              <w:ind w:right="454"/>
              <w:jc w:val="right"/>
              <w:rPr>
                <w:color w:val="000000" w:themeColor="text1"/>
              </w:rPr>
            </w:pPr>
            <w:r w:rsidRPr="007229EC">
              <w:rPr>
                <w:color w:val="000000" w:themeColor="text1"/>
              </w:rPr>
              <w:t>90</w:t>
            </w:r>
          </w:p>
        </w:tc>
        <w:tc>
          <w:tcPr>
            <w:tcW w:w="3021" w:type="dxa"/>
            <w:tcBorders>
              <w:left w:val="single" w:sz="6" w:space="0" w:color="000000"/>
            </w:tcBorders>
            <w:shd w:val="clear" w:color="auto" w:fill="auto"/>
            <w:vAlign w:val="bottom"/>
          </w:tcPr>
          <w:p w14:paraId="7E36F52D" w14:textId="282C48A7" w:rsidR="007229EC" w:rsidRPr="00B84149" w:rsidRDefault="007229EC" w:rsidP="007229EC">
            <w:pPr>
              <w:spacing w:before="74"/>
              <w:ind w:left="170"/>
              <w:rPr>
                <w:i/>
                <w:color w:val="000000" w:themeColor="text1"/>
              </w:rPr>
            </w:pPr>
            <w:r w:rsidRPr="00B84149">
              <w:rPr>
                <w:i/>
                <w:color w:val="000000" w:themeColor="text1"/>
              </w:rPr>
              <w:t>Canada</w:t>
            </w:r>
          </w:p>
        </w:tc>
      </w:tr>
      <w:tr w:rsidR="007229EC" w:rsidRPr="007229EC" w14:paraId="14221577" w14:textId="77777777" w:rsidTr="007229EC">
        <w:trPr>
          <w:cantSplit/>
        </w:trPr>
        <w:tc>
          <w:tcPr>
            <w:tcW w:w="3023" w:type="dxa"/>
            <w:shd w:val="clear" w:color="auto" w:fill="auto"/>
            <w:vAlign w:val="center"/>
          </w:tcPr>
          <w:p w14:paraId="3E22D44F" w14:textId="7A9E21C3" w:rsidR="007229EC" w:rsidRPr="007229EC" w:rsidRDefault="007229EC" w:rsidP="007229EC">
            <w:pPr>
              <w:spacing w:before="74"/>
              <w:ind w:left="113"/>
              <w:rPr>
                <w:color w:val="000000" w:themeColor="text1"/>
              </w:rPr>
            </w:pPr>
            <w:r w:rsidRPr="007229EC">
              <w:rPr>
                <w:color w:val="000000" w:themeColor="text1"/>
              </w:rPr>
              <w:t>Мексика</w:t>
            </w:r>
          </w:p>
        </w:tc>
        <w:tc>
          <w:tcPr>
            <w:tcW w:w="1293" w:type="dxa"/>
            <w:tcBorders>
              <w:left w:val="single" w:sz="6" w:space="0" w:color="000000"/>
            </w:tcBorders>
            <w:shd w:val="clear" w:color="auto" w:fill="auto"/>
            <w:vAlign w:val="bottom"/>
          </w:tcPr>
          <w:p w14:paraId="5937C15A" w14:textId="1F822423" w:rsidR="007229EC" w:rsidRPr="007229EC" w:rsidRDefault="007229EC" w:rsidP="007229EC">
            <w:pPr>
              <w:snapToGrid w:val="0"/>
              <w:spacing w:before="74"/>
              <w:ind w:right="454"/>
              <w:jc w:val="right"/>
              <w:rPr>
                <w:color w:val="000000" w:themeColor="text1"/>
              </w:rPr>
            </w:pPr>
            <w:r w:rsidRPr="007229EC">
              <w:rPr>
                <w:color w:val="000000" w:themeColor="text1"/>
              </w:rPr>
              <w:t>30</w:t>
            </w:r>
          </w:p>
        </w:tc>
        <w:tc>
          <w:tcPr>
            <w:tcW w:w="1293" w:type="dxa"/>
            <w:tcBorders>
              <w:left w:val="single" w:sz="6" w:space="0" w:color="000000"/>
            </w:tcBorders>
            <w:shd w:val="clear" w:color="auto" w:fill="auto"/>
            <w:vAlign w:val="bottom"/>
          </w:tcPr>
          <w:p w14:paraId="4B016DB1" w14:textId="5EB11493" w:rsidR="007229EC" w:rsidRPr="007229EC" w:rsidRDefault="007229EC" w:rsidP="007229EC">
            <w:pPr>
              <w:snapToGrid w:val="0"/>
              <w:spacing w:before="74"/>
              <w:ind w:right="454"/>
              <w:jc w:val="right"/>
              <w:rPr>
                <w:color w:val="000000" w:themeColor="text1"/>
              </w:rPr>
            </w:pPr>
            <w:r w:rsidRPr="007229EC">
              <w:rPr>
                <w:color w:val="000000" w:themeColor="text1"/>
              </w:rPr>
              <w:t>31</w:t>
            </w:r>
          </w:p>
        </w:tc>
        <w:tc>
          <w:tcPr>
            <w:tcW w:w="1291" w:type="dxa"/>
            <w:tcBorders>
              <w:left w:val="single" w:sz="6" w:space="0" w:color="000000"/>
            </w:tcBorders>
            <w:shd w:val="clear" w:color="auto" w:fill="auto"/>
            <w:vAlign w:val="bottom"/>
          </w:tcPr>
          <w:p w14:paraId="10D9EA88" w14:textId="4A6F3EA4" w:rsidR="007229EC" w:rsidRPr="007229EC" w:rsidRDefault="007229EC" w:rsidP="007229EC">
            <w:pPr>
              <w:snapToGrid w:val="0"/>
              <w:spacing w:before="74"/>
              <w:ind w:right="454"/>
              <w:jc w:val="right"/>
              <w:rPr>
                <w:color w:val="000000" w:themeColor="text1"/>
              </w:rPr>
            </w:pPr>
            <w:r w:rsidRPr="007229EC">
              <w:rPr>
                <w:color w:val="000000" w:themeColor="text1"/>
              </w:rPr>
              <w:t>21</w:t>
            </w:r>
          </w:p>
        </w:tc>
        <w:tc>
          <w:tcPr>
            <w:tcW w:w="3021" w:type="dxa"/>
            <w:tcBorders>
              <w:left w:val="single" w:sz="6" w:space="0" w:color="000000"/>
            </w:tcBorders>
            <w:shd w:val="clear" w:color="auto" w:fill="auto"/>
            <w:vAlign w:val="bottom"/>
          </w:tcPr>
          <w:p w14:paraId="130724F9" w14:textId="28C3015B" w:rsidR="007229EC" w:rsidRPr="00B84149" w:rsidRDefault="007229EC" w:rsidP="007229EC">
            <w:pPr>
              <w:spacing w:before="74"/>
              <w:ind w:left="170"/>
              <w:rPr>
                <w:i/>
                <w:color w:val="000000" w:themeColor="text1"/>
              </w:rPr>
            </w:pPr>
            <w:r w:rsidRPr="00B84149">
              <w:rPr>
                <w:i/>
                <w:color w:val="000000" w:themeColor="text1"/>
              </w:rPr>
              <w:t>Mexico</w:t>
            </w:r>
          </w:p>
        </w:tc>
      </w:tr>
      <w:tr w:rsidR="007229EC" w:rsidRPr="007229EC" w14:paraId="02F897FC" w14:textId="77777777" w:rsidTr="007229EC">
        <w:trPr>
          <w:cantSplit/>
        </w:trPr>
        <w:tc>
          <w:tcPr>
            <w:tcW w:w="3023" w:type="dxa"/>
            <w:shd w:val="clear" w:color="auto" w:fill="auto"/>
            <w:vAlign w:val="center"/>
          </w:tcPr>
          <w:p w14:paraId="34513A4C" w14:textId="15EB6009" w:rsidR="007229EC" w:rsidRPr="007229EC" w:rsidRDefault="007229EC" w:rsidP="007229EC">
            <w:pPr>
              <w:spacing w:before="74"/>
              <w:ind w:left="113"/>
              <w:rPr>
                <w:color w:val="000000" w:themeColor="text1"/>
              </w:rPr>
            </w:pPr>
            <w:r w:rsidRPr="007229EC">
              <w:rPr>
                <w:color w:val="000000" w:themeColor="text1"/>
              </w:rPr>
              <w:t>Новая Зеландия</w:t>
            </w:r>
          </w:p>
        </w:tc>
        <w:tc>
          <w:tcPr>
            <w:tcW w:w="1293" w:type="dxa"/>
            <w:tcBorders>
              <w:left w:val="single" w:sz="6" w:space="0" w:color="000000"/>
            </w:tcBorders>
            <w:shd w:val="clear" w:color="auto" w:fill="auto"/>
            <w:vAlign w:val="bottom"/>
          </w:tcPr>
          <w:p w14:paraId="2B3637C6" w14:textId="01D009AD" w:rsidR="007229EC" w:rsidRPr="007229EC" w:rsidRDefault="007229EC" w:rsidP="007229EC">
            <w:pPr>
              <w:snapToGrid w:val="0"/>
              <w:spacing w:before="74"/>
              <w:ind w:right="454"/>
              <w:jc w:val="right"/>
              <w:rPr>
                <w:color w:val="000000" w:themeColor="text1"/>
              </w:rPr>
            </w:pPr>
            <w:r w:rsidRPr="007229EC">
              <w:rPr>
                <w:color w:val="000000" w:themeColor="text1"/>
              </w:rPr>
              <w:t>67</w:t>
            </w:r>
          </w:p>
        </w:tc>
        <w:tc>
          <w:tcPr>
            <w:tcW w:w="1293" w:type="dxa"/>
            <w:tcBorders>
              <w:left w:val="single" w:sz="6" w:space="0" w:color="000000"/>
            </w:tcBorders>
            <w:shd w:val="clear" w:color="auto" w:fill="auto"/>
            <w:vAlign w:val="bottom"/>
          </w:tcPr>
          <w:p w14:paraId="5A066951" w14:textId="250FD225" w:rsidR="007229EC" w:rsidRPr="007229EC" w:rsidRDefault="007229EC" w:rsidP="007229EC">
            <w:pPr>
              <w:snapToGrid w:val="0"/>
              <w:spacing w:before="74"/>
              <w:ind w:right="454"/>
              <w:jc w:val="right"/>
              <w:rPr>
                <w:color w:val="000000" w:themeColor="text1"/>
              </w:rPr>
            </w:pPr>
            <w:r w:rsidRPr="007229EC">
              <w:rPr>
                <w:color w:val="000000" w:themeColor="text1"/>
              </w:rPr>
              <w:t>66</w:t>
            </w:r>
          </w:p>
        </w:tc>
        <w:tc>
          <w:tcPr>
            <w:tcW w:w="1291" w:type="dxa"/>
            <w:tcBorders>
              <w:left w:val="single" w:sz="6" w:space="0" w:color="000000"/>
            </w:tcBorders>
            <w:shd w:val="clear" w:color="auto" w:fill="auto"/>
            <w:vAlign w:val="bottom"/>
          </w:tcPr>
          <w:p w14:paraId="43031FB8" w14:textId="6AFD93EF" w:rsidR="007229EC" w:rsidRPr="007229EC" w:rsidRDefault="007229EC" w:rsidP="007229EC">
            <w:pPr>
              <w:snapToGrid w:val="0"/>
              <w:spacing w:before="74"/>
              <w:ind w:right="454"/>
              <w:jc w:val="right"/>
              <w:rPr>
                <w:color w:val="000000" w:themeColor="text1"/>
              </w:rPr>
            </w:pPr>
            <w:r w:rsidRPr="007229EC">
              <w:rPr>
                <w:color w:val="000000" w:themeColor="text1"/>
              </w:rPr>
              <w:t>62</w:t>
            </w:r>
          </w:p>
        </w:tc>
        <w:tc>
          <w:tcPr>
            <w:tcW w:w="3021" w:type="dxa"/>
            <w:tcBorders>
              <w:left w:val="single" w:sz="6" w:space="0" w:color="000000"/>
            </w:tcBorders>
            <w:shd w:val="clear" w:color="auto" w:fill="auto"/>
            <w:vAlign w:val="bottom"/>
          </w:tcPr>
          <w:p w14:paraId="69E4A0C5" w14:textId="1D21150A" w:rsidR="007229EC" w:rsidRPr="00B84149" w:rsidRDefault="007229EC" w:rsidP="007229EC">
            <w:pPr>
              <w:spacing w:before="74"/>
              <w:ind w:left="170"/>
              <w:rPr>
                <w:i/>
                <w:color w:val="000000" w:themeColor="text1"/>
              </w:rPr>
            </w:pPr>
            <w:r w:rsidRPr="00B84149">
              <w:rPr>
                <w:i/>
                <w:color w:val="000000" w:themeColor="text1"/>
              </w:rPr>
              <w:t>New Zealand</w:t>
            </w:r>
          </w:p>
        </w:tc>
      </w:tr>
      <w:tr w:rsidR="007229EC" w:rsidRPr="007229EC" w14:paraId="7F04C1D4" w14:textId="77777777" w:rsidTr="007229EC">
        <w:trPr>
          <w:cantSplit/>
        </w:trPr>
        <w:tc>
          <w:tcPr>
            <w:tcW w:w="3023" w:type="dxa"/>
            <w:shd w:val="clear" w:color="auto" w:fill="auto"/>
            <w:vAlign w:val="center"/>
          </w:tcPr>
          <w:p w14:paraId="2C177503" w14:textId="748CCE49" w:rsidR="007229EC" w:rsidRPr="007229EC" w:rsidRDefault="007229EC" w:rsidP="007229EC">
            <w:pPr>
              <w:spacing w:before="74"/>
              <w:ind w:left="113"/>
              <w:rPr>
                <w:color w:val="000000" w:themeColor="text1"/>
              </w:rPr>
            </w:pPr>
            <w:r w:rsidRPr="007229EC">
              <w:rPr>
                <w:color w:val="000000" w:themeColor="text1"/>
              </w:rPr>
              <w:t>Норвегия</w:t>
            </w:r>
          </w:p>
        </w:tc>
        <w:tc>
          <w:tcPr>
            <w:tcW w:w="1293" w:type="dxa"/>
            <w:tcBorders>
              <w:left w:val="single" w:sz="6" w:space="0" w:color="000000"/>
            </w:tcBorders>
            <w:shd w:val="clear" w:color="auto" w:fill="auto"/>
            <w:vAlign w:val="bottom"/>
          </w:tcPr>
          <w:p w14:paraId="1AF0C52A" w14:textId="58D2B27D" w:rsidR="007229EC" w:rsidRPr="007229EC" w:rsidRDefault="007229EC" w:rsidP="007229EC">
            <w:pPr>
              <w:snapToGrid w:val="0"/>
              <w:spacing w:before="74"/>
              <w:ind w:right="454"/>
              <w:jc w:val="right"/>
              <w:rPr>
                <w:color w:val="000000" w:themeColor="text1"/>
              </w:rPr>
            </w:pPr>
            <w:r w:rsidRPr="007229EC">
              <w:rPr>
                <w:color w:val="000000" w:themeColor="text1"/>
              </w:rPr>
              <w:t>122</w:t>
            </w:r>
          </w:p>
        </w:tc>
        <w:tc>
          <w:tcPr>
            <w:tcW w:w="1293" w:type="dxa"/>
            <w:tcBorders>
              <w:left w:val="single" w:sz="6" w:space="0" w:color="000000"/>
            </w:tcBorders>
            <w:shd w:val="clear" w:color="auto" w:fill="auto"/>
            <w:vAlign w:val="bottom"/>
          </w:tcPr>
          <w:p w14:paraId="21C8A444" w14:textId="26165BE0" w:rsidR="007229EC" w:rsidRPr="007229EC" w:rsidRDefault="007229EC" w:rsidP="007229EC">
            <w:pPr>
              <w:snapToGrid w:val="0"/>
              <w:spacing w:before="74"/>
              <w:ind w:right="454"/>
              <w:jc w:val="right"/>
              <w:rPr>
                <w:color w:val="000000" w:themeColor="text1"/>
              </w:rPr>
            </w:pPr>
            <w:r w:rsidRPr="007229EC">
              <w:rPr>
                <w:color w:val="000000" w:themeColor="text1"/>
              </w:rPr>
              <w:t>80</w:t>
            </w:r>
          </w:p>
        </w:tc>
        <w:tc>
          <w:tcPr>
            <w:tcW w:w="1291" w:type="dxa"/>
            <w:tcBorders>
              <w:left w:val="single" w:sz="6" w:space="0" w:color="000000"/>
            </w:tcBorders>
            <w:shd w:val="clear" w:color="auto" w:fill="auto"/>
            <w:vAlign w:val="bottom"/>
          </w:tcPr>
          <w:p w14:paraId="29528D89" w14:textId="42CF5A85" w:rsidR="007229EC" w:rsidRPr="007229EC" w:rsidRDefault="007229EC" w:rsidP="007229EC">
            <w:pPr>
              <w:snapToGrid w:val="0"/>
              <w:spacing w:before="74"/>
              <w:ind w:right="454"/>
              <w:jc w:val="right"/>
              <w:rPr>
                <w:color w:val="000000" w:themeColor="text1"/>
              </w:rPr>
            </w:pPr>
            <w:r w:rsidRPr="007229EC">
              <w:rPr>
                <w:color w:val="000000" w:themeColor="text1"/>
              </w:rPr>
              <w:t>148</w:t>
            </w:r>
          </w:p>
        </w:tc>
        <w:tc>
          <w:tcPr>
            <w:tcW w:w="3021" w:type="dxa"/>
            <w:tcBorders>
              <w:left w:val="single" w:sz="6" w:space="0" w:color="000000"/>
            </w:tcBorders>
            <w:shd w:val="clear" w:color="auto" w:fill="auto"/>
            <w:vAlign w:val="bottom"/>
          </w:tcPr>
          <w:p w14:paraId="5F0C8986" w14:textId="27D0785C" w:rsidR="007229EC" w:rsidRPr="00B84149" w:rsidRDefault="007229EC" w:rsidP="007229EC">
            <w:pPr>
              <w:spacing w:before="74"/>
              <w:ind w:left="170"/>
              <w:rPr>
                <w:i/>
                <w:color w:val="000000" w:themeColor="text1"/>
              </w:rPr>
            </w:pPr>
            <w:r w:rsidRPr="00B84149">
              <w:rPr>
                <w:i/>
                <w:color w:val="000000" w:themeColor="text1"/>
              </w:rPr>
              <w:t>Norway</w:t>
            </w:r>
          </w:p>
        </w:tc>
      </w:tr>
      <w:tr w:rsidR="007229EC" w:rsidRPr="007229EC" w14:paraId="5D155384" w14:textId="77777777" w:rsidTr="007229EC">
        <w:trPr>
          <w:cantSplit/>
        </w:trPr>
        <w:tc>
          <w:tcPr>
            <w:tcW w:w="3023" w:type="dxa"/>
            <w:shd w:val="clear" w:color="auto" w:fill="auto"/>
            <w:vAlign w:val="center"/>
          </w:tcPr>
          <w:p w14:paraId="3F457272" w14:textId="1631DB14" w:rsidR="007229EC" w:rsidRPr="007229EC" w:rsidRDefault="007229EC" w:rsidP="007229EC">
            <w:pPr>
              <w:spacing w:before="74"/>
              <w:ind w:left="113"/>
              <w:rPr>
                <w:color w:val="000000" w:themeColor="text1"/>
              </w:rPr>
            </w:pPr>
            <w:r w:rsidRPr="007229EC">
              <w:rPr>
                <w:color w:val="000000" w:themeColor="text1"/>
              </w:rPr>
              <w:t>Республика Корея</w:t>
            </w:r>
          </w:p>
        </w:tc>
        <w:tc>
          <w:tcPr>
            <w:tcW w:w="1293" w:type="dxa"/>
            <w:tcBorders>
              <w:left w:val="single" w:sz="6" w:space="0" w:color="000000"/>
            </w:tcBorders>
            <w:shd w:val="clear" w:color="auto" w:fill="auto"/>
            <w:vAlign w:val="bottom"/>
          </w:tcPr>
          <w:p w14:paraId="66445488" w14:textId="11AE45DE" w:rsidR="007229EC" w:rsidRPr="007229EC" w:rsidRDefault="007229EC" w:rsidP="007229EC">
            <w:pPr>
              <w:snapToGrid w:val="0"/>
              <w:spacing w:before="74"/>
              <w:ind w:right="454"/>
              <w:jc w:val="right"/>
              <w:rPr>
                <w:color w:val="000000" w:themeColor="text1"/>
              </w:rPr>
            </w:pPr>
            <w:r w:rsidRPr="007229EC">
              <w:rPr>
                <w:color w:val="000000" w:themeColor="text1"/>
              </w:rPr>
              <w:t>68</w:t>
            </w:r>
          </w:p>
        </w:tc>
        <w:tc>
          <w:tcPr>
            <w:tcW w:w="1293" w:type="dxa"/>
            <w:tcBorders>
              <w:left w:val="single" w:sz="6" w:space="0" w:color="000000"/>
            </w:tcBorders>
            <w:shd w:val="clear" w:color="auto" w:fill="auto"/>
            <w:vAlign w:val="bottom"/>
          </w:tcPr>
          <w:p w14:paraId="666BCC6E" w14:textId="65BB0095" w:rsidR="007229EC" w:rsidRPr="007229EC" w:rsidRDefault="007229EC" w:rsidP="007229EC">
            <w:pPr>
              <w:snapToGrid w:val="0"/>
              <w:spacing w:before="74"/>
              <w:ind w:right="454"/>
              <w:jc w:val="right"/>
              <w:rPr>
                <w:color w:val="000000" w:themeColor="text1"/>
              </w:rPr>
            </w:pPr>
            <w:r w:rsidRPr="007229EC">
              <w:rPr>
                <w:color w:val="000000" w:themeColor="text1"/>
              </w:rPr>
              <w:t>49</w:t>
            </w:r>
          </w:p>
        </w:tc>
        <w:tc>
          <w:tcPr>
            <w:tcW w:w="1291" w:type="dxa"/>
            <w:tcBorders>
              <w:left w:val="single" w:sz="6" w:space="0" w:color="000000"/>
            </w:tcBorders>
            <w:shd w:val="clear" w:color="auto" w:fill="auto"/>
            <w:vAlign w:val="bottom"/>
          </w:tcPr>
          <w:p w14:paraId="508E8ECC" w14:textId="5212310A" w:rsidR="007229EC" w:rsidRPr="007229EC" w:rsidRDefault="007229EC" w:rsidP="007229EC">
            <w:pPr>
              <w:snapToGrid w:val="0"/>
              <w:spacing w:before="74"/>
              <w:ind w:right="454"/>
              <w:jc w:val="right"/>
              <w:rPr>
                <w:color w:val="000000" w:themeColor="text1"/>
              </w:rPr>
            </w:pPr>
            <w:r w:rsidRPr="007229EC">
              <w:rPr>
                <w:color w:val="000000" w:themeColor="text1"/>
              </w:rPr>
              <w:t>108</w:t>
            </w:r>
          </w:p>
        </w:tc>
        <w:tc>
          <w:tcPr>
            <w:tcW w:w="3021" w:type="dxa"/>
            <w:tcBorders>
              <w:left w:val="single" w:sz="6" w:space="0" w:color="000000"/>
            </w:tcBorders>
            <w:shd w:val="clear" w:color="auto" w:fill="auto"/>
            <w:vAlign w:val="bottom"/>
          </w:tcPr>
          <w:p w14:paraId="08090519" w14:textId="1EF02F77" w:rsidR="007229EC" w:rsidRPr="00B84149" w:rsidRDefault="007229EC" w:rsidP="007229EC">
            <w:pPr>
              <w:spacing w:before="74"/>
              <w:ind w:left="170"/>
              <w:rPr>
                <w:i/>
                <w:color w:val="000000" w:themeColor="text1"/>
              </w:rPr>
            </w:pPr>
            <w:r w:rsidRPr="00B84149">
              <w:rPr>
                <w:i/>
                <w:color w:val="000000" w:themeColor="text1"/>
              </w:rPr>
              <w:t>Republic of Korea</w:t>
            </w:r>
          </w:p>
        </w:tc>
      </w:tr>
      <w:tr w:rsidR="007229EC" w:rsidRPr="007229EC" w14:paraId="16C9CCC0" w14:textId="77777777" w:rsidTr="007229EC">
        <w:trPr>
          <w:cantSplit/>
        </w:trPr>
        <w:tc>
          <w:tcPr>
            <w:tcW w:w="3023" w:type="dxa"/>
            <w:shd w:val="clear" w:color="auto" w:fill="auto"/>
            <w:vAlign w:val="center"/>
          </w:tcPr>
          <w:p w14:paraId="6E6C7CCC" w14:textId="605D2427" w:rsidR="007229EC" w:rsidRPr="007229EC" w:rsidRDefault="007229EC" w:rsidP="007229EC">
            <w:pPr>
              <w:spacing w:before="74"/>
              <w:ind w:left="113"/>
              <w:rPr>
                <w:color w:val="000000" w:themeColor="text1"/>
              </w:rPr>
            </w:pPr>
            <w:r w:rsidRPr="007229EC">
              <w:rPr>
                <w:color w:val="000000" w:themeColor="text1"/>
              </w:rPr>
              <w:t xml:space="preserve">Соединенное Королевство </w:t>
            </w:r>
            <w:r w:rsidRPr="007229EC">
              <w:rPr>
                <w:color w:val="000000" w:themeColor="text1"/>
              </w:rPr>
              <w:br/>
              <w:t>(Великобритания)</w:t>
            </w:r>
          </w:p>
        </w:tc>
        <w:tc>
          <w:tcPr>
            <w:tcW w:w="1293" w:type="dxa"/>
            <w:tcBorders>
              <w:left w:val="single" w:sz="6" w:space="0" w:color="000000"/>
            </w:tcBorders>
            <w:shd w:val="clear" w:color="auto" w:fill="auto"/>
            <w:vAlign w:val="bottom"/>
          </w:tcPr>
          <w:p w14:paraId="52FC9DF9" w14:textId="389EFBE9" w:rsidR="007229EC" w:rsidRPr="007229EC" w:rsidRDefault="007229EC" w:rsidP="007229EC">
            <w:pPr>
              <w:snapToGrid w:val="0"/>
              <w:spacing w:before="74"/>
              <w:ind w:right="454"/>
              <w:jc w:val="right"/>
              <w:rPr>
                <w:color w:val="000000" w:themeColor="text1"/>
              </w:rPr>
            </w:pPr>
            <w:r w:rsidRPr="007229EC">
              <w:rPr>
                <w:color w:val="000000" w:themeColor="text1"/>
              </w:rPr>
              <w:t>74</w:t>
            </w:r>
          </w:p>
        </w:tc>
        <w:tc>
          <w:tcPr>
            <w:tcW w:w="1293" w:type="dxa"/>
            <w:tcBorders>
              <w:left w:val="single" w:sz="6" w:space="0" w:color="000000"/>
            </w:tcBorders>
            <w:shd w:val="clear" w:color="auto" w:fill="auto"/>
            <w:vAlign w:val="bottom"/>
          </w:tcPr>
          <w:p w14:paraId="40454547" w14:textId="4632EFBD" w:rsidR="007229EC" w:rsidRPr="007229EC" w:rsidRDefault="007229EC" w:rsidP="007229EC">
            <w:pPr>
              <w:snapToGrid w:val="0"/>
              <w:spacing w:before="74"/>
              <w:ind w:right="454"/>
              <w:jc w:val="right"/>
              <w:rPr>
                <w:color w:val="000000" w:themeColor="text1"/>
              </w:rPr>
            </w:pPr>
            <w:r w:rsidRPr="007229EC">
              <w:rPr>
                <w:color w:val="000000" w:themeColor="text1"/>
              </w:rPr>
              <w:t>69</w:t>
            </w:r>
          </w:p>
        </w:tc>
        <w:tc>
          <w:tcPr>
            <w:tcW w:w="1291" w:type="dxa"/>
            <w:tcBorders>
              <w:left w:val="single" w:sz="6" w:space="0" w:color="000000"/>
            </w:tcBorders>
            <w:shd w:val="clear" w:color="auto" w:fill="auto"/>
            <w:vAlign w:val="bottom"/>
          </w:tcPr>
          <w:p w14:paraId="3C7F9D3E" w14:textId="2B23F430" w:rsidR="007229EC" w:rsidRPr="007229EC" w:rsidRDefault="007229EC" w:rsidP="007229EC">
            <w:pPr>
              <w:snapToGrid w:val="0"/>
              <w:spacing w:before="74"/>
              <w:ind w:right="454"/>
              <w:jc w:val="right"/>
              <w:rPr>
                <w:color w:val="000000" w:themeColor="text1"/>
              </w:rPr>
            </w:pPr>
            <w:r w:rsidRPr="007229EC">
              <w:rPr>
                <w:color w:val="000000" w:themeColor="text1"/>
              </w:rPr>
              <w:t>74</w:t>
            </w:r>
          </w:p>
        </w:tc>
        <w:tc>
          <w:tcPr>
            <w:tcW w:w="3021" w:type="dxa"/>
            <w:tcBorders>
              <w:left w:val="single" w:sz="6" w:space="0" w:color="000000"/>
            </w:tcBorders>
            <w:shd w:val="clear" w:color="auto" w:fill="auto"/>
            <w:vAlign w:val="bottom"/>
          </w:tcPr>
          <w:p w14:paraId="06C0354F" w14:textId="1D5B96B4" w:rsidR="007229EC" w:rsidRPr="00B84149" w:rsidRDefault="007229EC" w:rsidP="007229EC">
            <w:pPr>
              <w:spacing w:before="74"/>
              <w:ind w:left="170"/>
              <w:rPr>
                <w:i/>
                <w:color w:val="000000" w:themeColor="text1"/>
              </w:rPr>
            </w:pPr>
            <w:r w:rsidRPr="00B84149">
              <w:rPr>
                <w:i/>
                <w:color w:val="000000" w:themeColor="text1"/>
              </w:rPr>
              <w:t>United Kingdom</w:t>
            </w:r>
          </w:p>
        </w:tc>
      </w:tr>
      <w:tr w:rsidR="007229EC" w:rsidRPr="007229EC" w14:paraId="7E44CD8B" w14:textId="77777777" w:rsidTr="007229EC">
        <w:trPr>
          <w:cantSplit/>
        </w:trPr>
        <w:tc>
          <w:tcPr>
            <w:tcW w:w="3023" w:type="dxa"/>
            <w:shd w:val="clear" w:color="auto" w:fill="auto"/>
            <w:vAlign w:val="center"/>
          </w:tcPr>
          <w:p w14:paraId="797DA384" w14:textId="308E5C63" w:rsidR="007229EC" w:rsidRPr="007229EC" w:rsidRDefault="007229EC" w:rsidP="007229EC">
            <w:pPr>
              <w:spacing w:before="74"/>
              <w:ind w:left="113"/>
              <w:rPr>
                <w:color w:val="000000" w:themeColor="text1"/>
              </w:rPr>
            </w:pPr>
            <w:r w:rsidRPr="007229EC">
              <w:rPr>
                <w:color w:val="000000" w:themeColor="text1"/>
              </w:rPr>
              <w:t>США</w:t>
            </w:r>
          </w:p>
        </w:tc>
        <w:tc>
          <w:tcPr>
            <w:tcW w:w="1293" w:type="dxa"/>
            <w:tcBorders>
              <w:left w:val="single" w:sz="6" w:space="0" w:color="000000"/>
            </w:tcBorders>
            <w:shd w:val="clear" w:color="auto" w:fill="auto"/>
            <w:vAlign w:val="bottom"/>
          </w:tcPr>
          <w:p w14:paraId="63F6E873" w14:textId="607B046D" w:rsidR="007229EC" w:rsidRPr="007229EC" w:rsidRDefault="007229EC" w:rsidP="007229EC">
            <w:pPr>
              <w:snapToGrid w:val="0"/>
              <w:spacing w:before="74"/>
              <w:ind w:right="454"/>
              <w:jc w:val="right"/>
              <w:rPr>
                <w:color w:val="000000" w:themeColor="text1"/>
              </w:rPr>
            </w:pPr>
            <w:r w:rsidRPr="007229EC">
              <w:rPr>
                <w:color w:val="000000" w:themeColor="text1"/>
              </w:rPr>
              <w:t>100</w:t>
            </w:r>
          </w:p>
        </w:tc>
        <w:tc>
          <w:tcPr>
            <w:tcW w:w="1293" w:type="dxa"/>
            <w:tcBorders>
              <w:left w:val="single" w:sz="6" w:space="0" w:color="000000"/>
            </w:tcBorders>
            <w:shd w:val="clear" w:color="auto" w:fill="auto"/>
            <w:vAlign w:val="bottom"/>
          </w:tcPr>
          <w:p w14:paraId="12407A64" w14:textId="6A65A7DB" w:rsidR="007229EC" w:rsidRPr="007229EC" w:rsidRDefault="007229EC" w:rsidP="007229EC">
            <w:pPr>
              <w:snapToGrid w:val="0"/>
              <w:spacing w:before="74"/>
              <w:ind w:right="454"/>
              <w:jc w:val="right"/>
              <w:rPr>
                <w:color w:val="000000" w:themeColor="text1"/>
              </w:rPr>
            </w:pPr>
            <w:r w:rsidRPr="007229EC">
              <w:rPr>
                <w:color w:val="000000" w:themeColor="text1"/>
              </w:rPr>
              <w:t>100</w:t>
            </w:r>
          </w:p>
        </w:tc>
        <w:tc>
          <w:tcPr>
            <w:tcW w:w="1291" w:type="dxa"/>
            <w:tcBorders>
              <w:left w:val="single" w:sz="6" w:space="0" w:color="000000"/>
            </w:tcBorders>
            <w:shd w:val="clear" w:color="auto" w:fill="auto"/>
            <w:vAlign w:val="bottom"/>
          </w:tcPr>
          <w:p w14:paraId="4EA41669" w14:textId="58E569BA" w:rsidR="007229EC" w:rsidRPr="007229EC" w:rsidRDefault="007229EC" w:rsidP="007229EC">
            <w:pPr>
              <w:snapToGrid w:val="0"/>
              <w:spacing w:before="74"/>
              <w:ind w:right="454"/>
              <w:jc w:val="right"/>
              <w:rPr>
                <w:color w:val="000000" w:themeColor="text1"/>
              </w:rPr>
            </w:pPr>
            <w:r w:rsidRPr="007229EC">
              <w:rPr>
                <w:color w:val="000000" w:themeColor="text1"/>
              </w:rPr>
              <w:t>100</w:t>
            </w:r>
          </w:p>
        </w:tc>
        <w:tc>
          <w:tcPr>
            <w:tcW w:w="3021" w:type="dxa"/>
            <w:tcBorders>
              <w:left w:val="single" w:sz="6" w:space="0" w:color="000000"/>
            </w:tcBorders>
            <w:shd w:val="clear" w:color="auto" w:fill="auto"/>
            <w:vAlign w:val="bottom"/>
          </w:tcPr>
          <w:p w14:paraId="07FC89F2" w14:textId="7415F75C" w:rsidR="007229EC" w:rsidRPr="00B84149" w:rsidRDefault="007229EC" w:rsidP="007229EC">
            <w:pPr>
              <w:spacing w:before="74"/>
              <w:ind w:left="170"/>
              <w:rPr>
                <w:i/>
                <w:color w:val="000000" w:themeColor="text1"/>
              </w:rPr>
            </w:pPr>
            <w:r w:rsidRPr="00B84149">
              <w:rPr>
                <w:i/>
                <w:color w:val="000000" w:themeColor="text1"/>
              </w:rPr>
              <w:t>USA</w:t>
            </w:r>
          </w:p>
        </w:tc>
      </w:tr>
      <w:tr w:rsidR="007229EC" w:rsidRPr="007229EC" w14:paraId="735306A6" w14:textId="77777777" w:rsidTr="007229EC">
        <w:trPr>
          <w:cantSplit/>
        </w:trPr>
        <w:tc>
          <w:tcPr>
            <w:tcW w:w="3023" w:type="dxa"/>
            <w:shd w:val="clear" w:color="auto" w:fill="auto"/>
            <w:vAlign w:val="center"/>
          </w:tcPr>
          <w:p w14:paraId="1FD6DB4E" w14:textId="53330D75" w:rsidR="007229EC" w:rsidRPr="007229EC" w:rsidRDefault="007229EC" w:rsidP="007229EC">
            <w:pPr>
              <w:spacing w:before="74"/>
              <w:ind w:left="113"/>
              <w:rPr>
                <w:color w:val="000000" w:themeColor="text1"/>
              </w:rPr>
            </w:pPr>
            <w:r w:rsidRPr="007229EC">
              <w:rPr>
                <w:color w:val="000000" w:themeColor="text1"/>
              </w:rPr>
              <w:t>Турция</w:t>
            </w:r>
          </w:p>
        </w:tc>
        <w:tc>
          <w:tcPr>
            <w:tcW w:w="1293" w:type="dxa"/>
            <w:tcBorders>
              <w:left w:val="single" w:sz="6" w:space="0" w:color="000000"/>
            </w:tcBorders>
            <w:shd w:val="clear" w:color="auto" w:fill="auto"/>
            <w:vAlign w:val="bottom"/>
          </w:tcPr>
          <w:p w14:paraId="10A80552" w14:textId="689824C8" w:rsidR="007229EC" w:rsidRPr="007229EC" w:rsidRDefault="007229EC" w:rsidP="007229EC">
            <w:pPr>
              <w:snapToGrid w:val="0"/>
              <w:spacing w:before="74"/>
              <w:ind w:right="454"/>
              <w:jc w:val="right"/>
              <w:rPr>
                <w:color w:val="000000" w:themeColor="text1"/>
              </w:rPr>
            </w:pPr>
            <w:r w:rsidRPr="007229EC">
              <w:rPr>
                <w:color w:val="000000" w:themeColor="text1"/>
              </w:rPr>
              <w:t>45</w:t>
            </w:r>
          </w:p>
        </w:tc>
        <w:tc>
          <w:tcPr>
            <w:tcW w:w="1293" w:type="dxa"/>
            <w:tcBorders>
              <w:left w:val="single" w:sz="6" w:space="0" w:color="000000"/>
            </w:tcBorders>
            <w:shd w:val="clear" w:color="auto" w:fill="auto"/>
            <w:vAlign w:val="bottom"/>
          </w:tcPr>
          <w:p w14:paraId="18E0E74B" w14:textId="2FC80059" w:rsidR="007229EC" w:rsidRPr="007229EC" w:rsidRDefault="007229EC" w:rsidP="007229EC">
            <w:pPr>
              <w:snapToGrid w:val="0"/>
              <w:spacing w:before="74"/>
              <w:ind w:right="454"/>
              <w:jc w:val="right"/>
              <w:rPr>
                <w:color w:val="000000" w:themeColor="text1"/>
              </w:rPr>
            </w:pPr>
            <w:r w:rsidRPr="007229EC">
              <w:rPr>
                <w:color w:val="000000" w:themeColor="text1"/>
              </w:rPr>
              <w:t>42</w:t>
            </w:r>
          </w:p>
        </w:tc>
        <w:tc>
          <w:tcPr>
            <w:tcW w:w="1291" w:type="dxa"/>
            <w:tcBorders>
              <w:left w:val="single" w:sz="6" w:space="0" w:color="000000"/>
            </w:tcBorders>
            <w:shd w:val="clear" w:color="auto" w:fill="auto"/>
            <w:vAlign w:val="bottom"/>
          </w:tcPr>
          <w:p w14:paraId="0715ED2F" w14:textId="26C21B31" w:rsidR="007229EC" w:rsidRPr="007229EC" w:rsidRDefault="007229EC" w:rsidP="007229EC">
            <w:pPr>
              <w:snapToGrid w:val="0"/>
              <w:spacing w:before="74"/>
              <w:ind w:right="454"/>
              <w:jc w:val="right"/>
              <w:rPr>
                <w:color w:val="000000" w:themeColor="text1"/>
              </w:rPr>
            </w:pPr>
            <w:r w:rsidRPr="007229EC">
              <w:rPr>
                <w:color w:val="000000" w:themeColor="text1"/>
              </w:rPr>
              <w:t>44</w:t>
            </w:r>
          </w:p>
        </w:tc>
        <w:tc>
          <w:tcPr>
            <w:tcW w:w="3021" w:type="dxa"/>
            <w:tcBorders>
              <w:left w:val="single" w:sz="6" w:space="0" w:color="000000"/>
            </w:tcBorders>
            <w:shd w:val="clear" w:color="auto" w:fill="auto"/>
            <w:vAlign w:val="bottom"/>
          </w:tcPr>
          <w:p w14:paraId="6F38DBBE" w14:textId="7F99FDDD" w:rsidR="007229EC" w:rsidRPr="00B84149" w:rsidRDefault="007229EC" w:rsidP="007229EC">
            <w:pPr>
              <w:spacing w:before="74"/>
              <w:ind w:left="170"/>
              <w:rPr>
                <w:i/>
                <w:color w:val="000000" w:themeColor="text1"/>
              </w:rPr>
            </w:pPr>
            <w:r w:rsidRPr="00B84149">
              <w:rPr>
                <w:i/>
                <w:color w:val="000000" w:themeColor="text1"/>
              </w:rPr>
              <w:t>Turkey</w:t>
            </w:r>
          </w:p>
        </w:tc>
      </w:tr>
      <w:tr w:rsidR="007229EC" w:rsidRPr="007229EC" w14:paraId="337EE913" w14:textId="77777777" w:rsidTr="007229EC">
        <w:trPr>
          <w:cantSplit/>
        </w:trPr>
        <w:tc>
          <w:tcPr>
            <w:tcW w:w="3023" w:type="dxa"/>
            <w:tcBorders>
              <w:bottom w:val="single" w:sz="6" w:space="0" w:color="000000"/>
            </w:tcBorders>
            <w:shd w:val="clear" w:color="auto" w:fill="auto"/>
            <w:vAlign w:val="center"/>
          </w:tcPr>
          <w:p w14:paraId="043769EC" w14:textId="26C0417D" w:rsidR="007229EC" w:rsidRPr="007229EC" w:rsidRDefault="007229EC" w:rsidP="007229EC">
            <w:pPr>
              <w:spacing w:before="74"/>
              <w:ind w:left="113"/>
              <w:rPr>
                <w:color w:val="000000" w:themeColor="text1"/>
              </w:rPr>
            </w:pPr>
            <w:r w:rsidRPr="007229EC">
              <w:rPr>
                <w:color w:val="000000" w:themeColor="text1"/>
              </w:rPr>
              <w:t>Япония</w:t>
            </w:r>
          </w:p>
        </w:tc>
        <w:tc>
          <w:tcPr>
            <w:tcW w:w="1293" w:type="dxa"/>
            <w:tcBorders>
              <w:left w:val="single" w:sz="6" w:space="0" w:color="000000"/>
              <w:bottom w:val="single" w:sz="6" w:space="0" w:color="000000"/>
            </w:tcBorders>
            <w:shd w:val="clear" w:color="auto" w:fill="auto"/>
            <w:vAlign w:val="bottom"/>
          </w:tcPr>
          <w:p w14:paraId="5CE7329D" w14:textId="389D2C1B" w:rsidR="007229EC" w:rsidRPr="007229EC" w:rsidRDefault="007229EC" w:rsidP="007229EC">
            <w:pPr>
              <w:snapToGrid w:val="0"/>
              <w:spacing w:before="74"/>
              <w:ind w:right="454"/>
              <w:jc w:val="right"/>
              <w:rPr>
                <w:color w:val="000000" w:themeColor="text1"/>
              </w:rPr>
            </w:pPr>
            <w:r w:rsidRPr="007229EC">
              <w:rPr>
                <w:color w:val="000000" w:themeColor="text1"/>
              </w:rPr>
              <w:t>62</w:t>
            </w:r>
          </w:p>
        </w:tc>
        <w:tc>
          <w:tcPr>
            <w:tcW w:w="1293" w:type="dxa"/>
            <w:tcBorders>
              <w:left w:val="single" w:sz="6" w:space="0" w:color="000000"/>
              <w:bottom w:val="single" w:sz="6" w:space="0" w:color="000000"/>
            </w:tcBorders>
            <w:shd w:val="clear" w:color="auto" w:fill="auto"/>
            <w:vAlign w:val="bottom"/>
          </w:tcPr>
          <w:p w14:paraId="2C8D8D80" w14:textId="00B1DD88" w:rsidR="007229EC" w:rsidRPr="007229EC" w:rsidRDefault="007229EC" w:rsidP="007229EC">
            <w:pPr>
              <w:snapToGrid w:val="0"/>
              <w:spacing w:before="74"/>
              <w:ind w:right="454"/>
              <w:jc w:val="right"/>
              <w:rPr>
                <w:color w:val="000000" w:themeColor="text1"/>
              </w:rPr>
            </w:pPr>
            <w:r w:rsidRPr="007229EC">
              <w:rPr>
                <w:color w:val="000000" w:themeColor="text1"/>
              </w:rPr>
              <w:t>56</w:t>
            </w:r>
          </w:p>
        </w:tc>
        <w:tc>
          <w:tcPr>
            <w:tcW w:w="1291" w:type="dxa"/>
            <w:tcBorders>
              <w:left w:val="single" w:sz="6" w:space="0" w:color="000000"/>
              <w:bottom w:val="single" w:sz="6" w:space="0" w:color="000000"/>
            </w:tcBorders>
            <w:shd w:val="clear" w:color="auto" w:fill="auto"/>
            <w:vAlign w:val="bottom"/>
          </w:tcPr>
          <w:p w14:paraId="4D7A2085" w14:textId="428C5617" w:rsidR="007229EC" w:rsidRPr="007229EC" w:rsidRDefault="007229EC" w:rsidP="007229EC">
            <w:pPr>
              <w:snapToGrid w:val="0"/>
              <w:spacing w:before="74"/>
              <w:ind w:right="454"/>
              <w:jc w:val="right"/>
              <w:rPr>
                <w:color w:val="000000" w:themeColor="text1"/>
              </w:rPr>
            </w:pPr>
            <w:r w:rsidRPr="007229EC">
              <w:rPr>
                <w:color w:val="000000" w:themeColor="text1"/>
              </w:rPr>
              <w:t>70</w:t>
            </w:r>
          </w:p>
        </w:tc>
        <w:tc>
          <w:tcPr>
            <w:tcW w:w="3021" w:type="dxa"/>
            <w:tcBorders>
              <w:left w:val="single" w:sz="6" w:space="0" w:color="000000"/>
              <w:bottom w:val="single" w:sz="6" w:space="0" w:color="000000"/>
            </w:tcBorders>
            <w:shd w:val="clear" w:color="auto" w:fill="auto"/>
            <w:vAlign w:val="center"/>
          </w:tcPr>
          <w:p w14:paraId="613E70EC" w14:textId="1CCF863A" w:rsidR="007229EC" w:rsidRPr="00B84149" w:rsidRDefault="007229EC" w:rsidP="007229EC">
            <w:pPr>
              <w:spacing w:before="74"/>
              <w:ind w:left="170"/>
              <w:rPr>
                <w:i/>
                <w:color w:val="000000" w:themeColor="text1"/>
              </w:rPr>
            </w:pPr>
            <w:r w:rsidRPr="00B84149">
              <w:rPr>
                <w:i/>
                <w:color w:val="000000" w:themeColor="text1"/>
              </w:rPr>
              <w:t>Japan</w:t>
            </w:r>
          </w:p>
        </w:tc>
      </w:tr>
    </w:tbl>
    <w:p w14:paraId="01180979" w14:textId="54B07FE4" w:rsidR="00504A06" w:rsidRPr="00D21FE6" w:rsidRDefault="00504A06" w:rsidP="00D54E40">
      <w:pPr>
        <w:tabs>
          <w:tab w:val="left" w:pos="6198"/>
          <w:tab w:val="left" w:pos="7371"/>
        </w:tabs>
      </w:pPr>
    </w:p>
    <w:p w14:paraId="12300B60" w14:textId="52ED7E5C" w:rsidR="00504A06" w:rsidRPr="00D21FE6" w:rsidRDefault="00693970">
      <w:pPr>
        <w:pStyle w:val="210"/>
        <w:pageBreakBefore/>
        <w:spacing w:after="60"/>
        <w:ind w:left="482" w:hanging="482"/>
        <w:jc w:val="left"/>
      </w:pPr>
      <w:r w:rsidRPr="00D21FE6">
        <w:lastRenderedPageBreak/>
        <w:t>26.</w:t>
      </w:r>
      <w:r w:rsidR="00504A06" w:rsidRPr="00D21FE6">
        <w:t>2</w:t>
      </w:r>
      <w:r w:rsidR="003304FB" w:rsidRPr="00D21FE6">
        <w:t>4</w:t>
      </w:r>
      <w:r w:rsidR="00504A06" w:rsidRPr="00D21FE6">
        <w:t>. ПАРИТЕТЫ ПОКУПАТЕЛЬНОЙ СПОСОБНОСТИ ВАЛОВОГО ВНУТРЕННЕГО ПР</w:t>
      </w:r>
      <w:r w:rsidR="00FE231D">
        <w:t xml:space="preserve">ОДУКТА </w:t>
      </w:r>
      <w:r w:rsidR="00FE231D">
        <w:br/>
        <w:t>И ВАЛЮТНЫЕ КУРСЫ за 2021</w:t>
      </w:r>
      <w:r w:rsidR="00504A06" w:rsidRPr="00D21FE6">
        <w:t xml:space="preserve"> г.</w:t>
      </w:r>
    </w:p>
    <w:p w14:paraId="58311FFE" w14:textId="44CE3F9C" w:rsidR="00504A06" w:rsidRPr="00FE231D" w:rsidRDefault="00504A06">
      <w:pPr>
        <w:pStyle w:val="210"/>
        <w:spacing w:after="60"/>
        <w:ind w:left="482"/>
        <w:jc w:val="left"/>
        <w:rPr>
          <w:lang w:val="en-US"/>
        </w:rPr>
      </w:pPr>
      <w:r w:rsidRPr="00D21FE6">
        <w:rPr>
          <w:rStyle w:val="hps"/>
          <w:i/>
          <w:caps/>
          <w:lang w:val="en-US"/>
        </w:rPr>
        <w:t>pUrCHASING</w:t>
      </w:r>
      <w:r w:rsidRPr="00FE231D">
        <w:rPr>
          <w:rStyle w:val="hps"/>
          <w:i/>
          <w:caps/>
          <w:lang w:val="en-US"/>
        </w:rPr>
        <w:t xml:space="preserve"> </w:t>
      </w:r>
      <w:r w:rsidRPr="00D21FE6">
        <w:rPr>
          <w:rStyle w:val="hps"/>
          <w:i/>
          <w:caps/>
          <w:lang w:val="en-US"/>
        </w:rPr>
        <w:t>POWER</w:t>
      </w:r>
      <w:r w:rsidRPr="00FE231D">
        <w:rPr>
          <w:rStyle w:val="hps"/>
          <w:i/>
          <w:caps/>
          <w:lang w:val="en-US"/>
        </w:rPr>
        <w:t xml:space="preserve"> </w:t>
      </w:r>
      <w:r w:rsidRPr="00D21FE6">
        <w:rPr>
          <w:rStyle w:val="hps"/>
          <w:i/>
          <w:caps/>
          <w:lang w:val="en-US"/>
        </w:rPr>
        <w:t>PARITIES</w:t>
      </w:r>
      <w:r w:rsidRPr="00FE231D">
        <w:rPr>
          <w:rStyle w:val="hps"/>
          <w:i/>
          <w:caps/>
          <w:lang w:val="en-US"/>
        </w:rPr>
        <w:t xml:space="preserve"> </w:t>
      </w:r>
      <w:r w:rsidRPr="00D21FE6">
        <w:rPr>
          <w:rStyle w:val="hps"/>
          <w:i/>
          <w:caps/>
          <w:lang w:val="en-US"/>
        </w:rPr>
        <w:t>OF GROSS DOMESTIC PRODU</w:t>
      </w:r>
      <w:r w:rsidR="005D3290" w:rsidRPr="00D21FE6">
        <w:rPr>
          <w:rStyle w:val="hps"/>
          <w:i/>
          <w:caps/>
          <w:lang w:val="en-US"/>
        </w:rPr>
        <w:t xml:space="preserve">CT AND CURRENCY </w:t>
      </w:r>
      <w:r w:rsidR="005D3290" w:rsidRPr="00D21FE6">
        <w:rPr>
          <w:rStyle w:val="hps"/>
          <w:i/>
          <w:caps/>
          <w:lang w:val="en-US"/>
        </w:rPr>
        <w:br/>
        <w:t>EXCHANGE RATES,</w:t>
      </w:r>
      <w:r w:rsidR="00D33701" w:rsidRPr="00D21FE6">
        <w:rPr>
          <w:rStyle w:val="hps"/>
          <w:i/>
          <w:lang w:val="en-US"/>
        </w:rPr>
        <w:t xml:space="preserve"> </w:t>
      </w:r>
      <w:r w:rsidR="00FE231D">
        <w:rPr>
          <w:i/>
          <w:lang w:val="en-US"/>
        </w:rPr>
        <w:t>20</w:t>
      </w:r>
      <w:r w:rsidR="00FE231D" w:rsidRPr="00FE231D">
        <w:rPr>
          <w:i/>
          <w:lang w:val="en-US"/>
        </w:rPr>
        <w:t>21</w:t>
      </w:r>
    </w:p>
    <w:tbl>
      <w:tblPr>
        <w:tblW w:w="5000" w:type="pct"/>
        <w:tblLayout w:type="fixed"/>
        <w:tblCellMar>
          <w:left w:w="0" w:type="dxa"/>
          <w:right w:w="0" w:type="dxa"/>
        </w:tblCellMar>
        <w:tblLook w:val="0000" w:firstRow="0" w:lastRow="0" w:firstColumn="0" w:lastColumn="0" w:noHBand="0" w:noVBand="0"/>
      </w:tblPr>
      <w:tblGrid>
        <w:gridCol w:w="2745"/>
        <w:gridCol w:w="1477"/>
        <w:gridCol w:w="1477"/>
        <w:gridCol w:w="1477"/>
        <w:gridCol w:w="2745"/>
      </w:tblGrid>
      <w:tr w:rsidR="00FE231D" w:rsidRPr="001F22D8" w14:paraId="518D2568" w14:textId="77777777" w:rsidTr="00FE231D">
        <w:trPr>
          <w:cantSplit/>
        </w:trPr>
        <w:tc>
          <w:tcPr>
            <w:tcW w:w="2745" w:type="dxa"/>
            <w:vMerge w:val="restart"/>
            <w:tcBorders>
              <w:top w:val="single" w:sz="6" w:space="0" w:color="000000"/>
            </w:tcBorders>
            <w:shd w:val="clear" w:color="auto" w:fill="auto"/>
            <w:vAlign w:val="bottom"/>
          </w:tcPr>
          <w:p w14:paraId="7FC4660C" w14:textId="77777777" w:rsidR="00FE231D" w:rsidRPr="00FE231D" w:rsidRDefault="00FE231D" w:rsidP="00FE231D">
            <w:pPr>
              <w:snapToGrid w:val="0"/>
              <w:spacing w:before="60" w:after="60"/>
              <w:rPr>
                <w:lang w:val="en-US"/>
              </w:rPr>
            </w:pPr>
          </w:p>
        </w:tc>
        <w:tc>
          <w:tcPr>
            <w:tcW w:w="2954" w:type="dxa"/>
            <w:gridSpan w:val="2"/>
            <w:tcBorders>
              <w:top w:val="single" w:sz="6" w:space="0" w:color="000000"/>
              <w:left w:val="single" w:sz="6" w:space="0" w:color="000000"/>
              <w:bottom w:val="single" w:sz="6" w:space="0" w:color="000000"/>
            </w:tcBorders>
            <w:shd w:val="clear" w:color="auto" w:fill="auto"/>
          </w:tcPr>
          <w:p w14:paraId="11CFE3C1" w14:textId="77777777" w:rsidR="00FE231D" w:rsidRPr="00D21FE6" w:rsidRDefault="00FE231D" w:rsidP="00FE231D">
            <w:pPr>
              <w:spacing w:before="20" w:after="20" w:line="120" w:lineRule="exact"/>
              <w:ind w:left="57" w:right="57"/>
            </w:pPr>
            <w:r w:rsidRPr="00D21FE6">
              <w:rPr>
                <w:sz w:val="12"/>
                <w:szCs w:val="12"/>
              </w:rPr>
              <w:t>Единиц национальной валюты за доллар США</w:t>
            </w:r>
          </w:p>
          <w:p w14:paraId="492F571B" w14:textId="6F6114F0" w:rsidR="00FE231D" w:rsidRPr="00FE231D" w:rsidRDefault="00FE231D" w:rsidP="00FE231D">
            <w:pPr>
              <w:spacing w:before="20" w:after="20"/>
              <w:ind w:left="57" w:right="57"/>
              <w:rPr>
                <w:lang w:val="en-US"/>
              </w:rPr>
            </w:pPr>
            <w:r w:rsidRPr="00D21FE6">
              <w:rPr>
                <w:i/>
                <w:sz w:val="12"/>
                <w:lang w:val="en-US"/>
              </w:rPr>
              <w:t>Units of national currency per one US dollar</w:t>
            </w:r>
          </w:p>
        </w:tc>
        <w:tc>
          <w:tcPr>
            <w:tcW w:w="1477" w:type="dxa"/>
            <w:vMerge w:val="restart"/>
            <w:tcBorders>
              <w:top w:val="single" w:sz="6" w:space="0" w:color="000000"/>
              <w:left w:val="single" w:sz="6" w:space="0" w:color="000000"/>
            </w:tcBorders>
            <w:shd w:val="clear" w:color="auto" w:fill="auto"/>
          </w:tcPr>
          <w:p w14:paraId="62B49CD2" w14:textId="77777777" w:rsidR="00FE231D" w:rsidRPr="00D21FE6" w:rsidRDefault="00FE231D" w:rsidP="00FE231D">
            <w:pPr>
              <w:spacing w:before="20" w:after="20" w:line="120" w:lineRule="exact"/>
              <w:ind w:left="57" w:right="57"/>
            </w:pPr>
            <w:r w:rsidRPr="00D21FE6">
              <w:rPr>
                <w:sz w:val="12"/>
                <w:szCs w:val="12"/>
              </w:rPr>
              <w:t xml:space="preserve">Сопоставимый </w:t>
            </w:r>
            <w:r w:rsidRPr="00D21FE6">
              <w:rPr>
                <w:sz w:val="12"/>
                <w:szCs w:val="12"/>
              </w:rPr>
              <w:br/>
              <w:t xml:space="preserve">уровень цен </w:t>
            </w:r>
            <w:r w:rsidRPr="00D21FE6">
              <w:rPr>
                <w:sz w:val="12"/>
                <w:szCs w:val="12"/>
              </w:rPr>
              <w:br/>
              <w:t xml:space="preserve">(отношение ППС </w:t>
            </w:r>
            <w:r w:rsidRPr="00D21FE6">
              <w:rPr>
                <w:sz w:val="12"/>
                <w:szCs w:val="12"/>
              </w:rPr>
              <w:br/>
              <w:t xml:space="preserve">к валютному курсу доллара США), </w:t>
            </w:r>
            <w:r w:rsidRPr="00D21FE6">
              <w:rPr>
                <w:sz w:val="12"/>
                <w:szCs w:val="12"/>
              </w:rPr>
              <w:br/>
              <w:t>процентов</w:t>
            </w:r>
          </w:p>
          <w:p w14:paraId="382D7170" w14:textId="45F1041F" w:rsidR="00FE231D" w:rsidRPr="00FE231D" w:rsidRDefault="00FE231D" w:rsidP="00FE231D">
            <w:pPr>
              <w:spacing w:before="20" w:after="20"/>
              <w:ind w:left="57"/>
              <w:rPr>
                <w:lang w:val="en-US"/>
              </w:rPr>
            </w:pPr>
            <w:r w:rsidRPr="00D21FE6">
              <w:rPr>
                <w:i/>
                <w:sz w:val="12"/>
                <w:lang w:val="en-US"/>
              </w:rPr>
              <w:t>Comparative price level (</w:t>
            </w:r>
            <w:r w:rsidRPr="00D21FE6">
              <w:rPr>
                <w:rStyle w:val="hps"/>
                <w:i/>
                <w:sz w:val="12"/>
                <w:szCs w:val="12"/>
                <w:lang w:val="en"/>
              </w:rPr>
              <w:t>ratio of</w:t>
            </w:r>
            <w:r w:rsidRPr="00D21FE6">
              <w:rPr>
                <w:rStyle w:val="shorttext"/>
                <w:i/>
                <w:sz w:val="12"/>
                <w:szCs w:val="12"/>
                <w:lang w:val="en"/>
              </w:rPr>
              <w:t xml:space="preserve"> </w:t>
            </w:r>
            <w:r w:rsidRPr="00D21FE6">
              <w:rPr>
                <w:rStyle w:val="hps"/>
                <w:i/>
                <w:sz w:val="12"/>
                <w:szCs w:val="12"/>
                <w:lang w:val="en"/>
              </w:rPr>
              <w:t>PPP to US dollar exchange rate</w:t>
            </w:r>
            <w:r w:rsidRPr="00D21FE6">
              <w:rPr>
                <w:i/>
                <w:sz w:val="12"/>
                <w:lang w:val="en-US"/>
              </w:rPr>
              <w:t>), percent</w:t>
            </w:r>
          </w:p>
        </w:tc>
        <w:tc>
          <w:tcPr>
            <w:tcW w:w="2745" w:type="dxa"/>
            <w:vMerge w:val="restart"/>
            <w:tcBorders>
              <w:top w:val="single" w:sz="6" w:space="0" w:color="000000"/>
              <w:left w:val="single" w:sz="6" w:space="0" w:color="000000"/>
            </w:tcBorders>
            <w:shd w:val="clear" w:color="auto" w:fill="auto"/>
            <w:vAlign w:val="bottom"/>
          </w:tcPr>
          <w:p w14:paraId="4265AC3B" w14:textId="77777777" w:rsidR="00FE231D" w:rsidRPr="00FE231D" w:rsidRDefault="00FE231D" w:rsidP="00FE231D">
            <w:pPr>
              <w:snapToGrid w:val="0"/>
              <w:spacing w:before="60" w:after="60"/>
              <w:rPr>
                <w:lang w:val="en-US"/>
              </w:rPr>
            </w:pPr>
          </w:p>
        </w:tc>
      </w:tr>
      <w:tr w:rsidR="00FE231D" w:rsidRPr="001F22D8" w14:paraId="129854A7" w14:textId="77777777" w:rsidTr="00FE231D">
        <w:trPr>
          <w:cantSplit/>
        </w:trPr>
        <w:tc>
          <w:tcPr>
            <w:tcW w:w="2745" w:type="dxa"/>
            <w:vMerge/>
            <w:tcBorders>
              <w:bottom w:val="single" w:sz="6" w:space="0" w:color="000000"/>
            </w:tcBorders>
            <w:shd w:val="clear" w:color="auto" w:fill="auto"/>
            <w:vAlign w:val="bottom"/>
          </w:tcPr>
          <w:p w14:paraId="2BD08D90" w14:textId="77777777" w:rsidR="00FE231D" w:rsidRPr="00FE231D" w:rsidRDefault="00FE231D" w:rsidP="00FE231D">
            <w:pPr>
              <w:snapToGrid w:val="0"/>
              <w:spacing w:before="60" w:after="60"/>
              <w:rPr>
                <w:lang w:val="en-US"/>
              </w:rPr>
            </w:pPr>
          </w:p>
        </w:tc>
        <w:tc>
          <w:tcPr>
            <w:tcW w:w="1477" w:type="dxa"/>
            <w:tcBorders>
              <w:top w:val="single" w:sz="6" w:space="0" w:color="000000"/>
              <w:left w:val="single" w:sz="6" w:space="0" w:color="000000"/>
              <w:bottom w:val="single" w:sz="6" w:space="0" w:color="000000"/>
            </w:tcBorders>
            <w:shd w:val="clear" w:color="auto" w:fill="auto"/>
          </w:tcPr>
          <w:p w14:paraId="24E111FA" w14:textId="77777777" w:rsidR="00FE231D" w:rsidRPr="00D21FE6" w:rsidRDefault="00FE231D" w:rsidP="00FE231D">
            <w:pPr>
              <w:spacing w:before="20" w:after="20" w:line="120" w:lineRule="exact"/>
              <w:ind w:left="57" w:right="57"/>
            </w:pPr>
            <w:r w:rsidRPr="00D21FE6">
              <w:rPr>
                <w:sz w:val="12"/>
                <w:szCs w:val="12"/>
              </w:rPr>
              <w:t xml:space="preserve">ППС </w:t>
            </w:r>
          </w:p>
          <w:p w14:paraId="7AD38CC6" w14:textId="697B5FE9" w:rsidR="00FE231D" w:rsidRPr="00FE231D" w:rsidRDefault="00FE231D" w:rsidP="00FE231D">
            <w:pPr>
              <w:spacing w:before="20" w:after="20" w:line="120" w:lineRule="exact"/>
              <w:ind w:left="57" w:right="57"/>
              <w:rPr>
                <w:sz w:val="12"/>
                <w:szCs w:val="12"/>
                <w:lang w:val="en-US"/>
              </w:rPr>
            </w:pPr>
            <w:r w:rsidRPr="00D21FE6">
              <w:rPr>
                <w:i/>
                <w:sz w:val="12"/>
              </w:rPr>
              <w:t>PPP</w:t>
            </w:r>
          </w:p>
        </w:tc>
        <w:tc>
          <w:tcPr>
            <w:tcW w:w="1477" w:type="dxa"/>
            <w:tcBorders>
              <w:top w:val="single" w:sz="6" w:space="0" w:color="000000"/>
              <w:left w:val="single" w:sz="6" w:space="0" w:color="000000"/>
              <w:bottom w:val="single" w:sz="6" w:space="0" w:color="000000"/>
            </w:tcBorders>
            <w:shd w:val="clear" w:color="auto" w:fill="auto"/>
          </w:tcPr>
          <w:p w14:paraId="403FA49B" w14:textId="77777777" w:rsidR="00FE231D" w:rsidRPr="00D21FE6" w:rsidRDefault="00FE231D" w:rsidP="00FE231D">
            <w:pPr>
              <w:spacing w:before="20" w:after="20" w:line="120" w:lineRule="exact"/>
              <w:ind w:left="57" w:right="57"/>
              <w:rPr>
                <w:lang w:val="en-US"/>
              </w:rPr>
            </w:pPr>
            <w:r w:rsidRPr="00D21FE6">
              <w:rPr>
                <w:sz w:val="12"/>
                <w:szCs w:val="12"/>
              </w:rPr>
              <w:t>валютный</w:t>
            </w:r>
            <w:r w:rsidRPr="00D21FE6">
              <w:rPr>
                <w:sz w:val="12"/>
                <w:szCs w:val="12"/>
                <w:lang w:val="en-US"/>
              </w:rPr>
              <w:t xml:space="preserve"> </w:t>
            </w:r>
            <w:r w:rsidRPr="00D21FE6">
              <w:rPr>
                <w:sz w:val="12"/>
                <w:szCs w:val="12"/>
              </w:rPr>
              <w:t>курс</w:t>
            </w:r>
          </w:p>
          <w:p w14:paraId="20CC825D" w14:textId="649AA06E" w:rsidR="00FE231D" w:rsidRPr="00FE231D" w:rsidRDefault="00FE231D" w:rsidP="00FE231D">
            <w:pPr>
              <w:spacing w:before="20" w:after="20" w:line="120" w:lineRule="exact"/>
              <w:ind w:left="57" w:right="57"/>
              <w:rPr>
                <w:sz w:val="12"/>
                <w:szCs w:val="12"/>
                <w:lang w:val="en-US"/>
              </w:rPr>
            </w:pPr>
            <w:r w:rsidRPr="00D21FE6">
              <w:rPr>
                <w:i/>
                <w:sz w:val="12"/>
                <w:lang w:val="en-US"/>
              </w:rPr>
              <w:t>currency exchange rate</w:t>
            </w:r>
          </w:p>
        </w:tc>
        <w:tc>
          <w:tcPr>
            <w:tcW w:w="1477" w:type="dxa"/>
            <w:vMerge/>
            <w:tcBorders>
              <w:left w:val="single" w:sz="6" w:space="0" w:color="000000"/>
              <w:bottom w:val="single" w:sz="6" w:space="0" w:color="000000"/>
            </w:tcBorders>
            <w:shd w:val="clear" w:color="auto" w:fill="auto"/>
          </w:tcPr>
          <w:p w14:paraId="60B1FBFB" w14:textId="77777777" w:rsidR="00FE231D" w:rsidRPr="00FE231D" w:rsidRDefault="00FE231D" w:rsidP="00FE231D">
            <w:pPr>
              <w:spacing w:before="60" w:after="60"/>
              <w:jc w:val="center"/>
              <w:rPr>
                <w:lang w:val="en-US"/>
              </w:rPr>
            </w:pPr>
          </w:p>
        </w:tc>
        <w:tc>
          <w:tcPr>
            <w:tcW w:w="2745" w:type="dxa"/>
            <w:vMerge/>
            <w:tcBorders>
              <w:left w:val="single" w:sz="6" w:space="0" w:color="000000"/>
              <w:bottom w:val="single" w:sz="6" w:space="0" w:color="000000"/>
            </w:tcBorders>
            <w:shd w:val="clear" w:color="auto" w:fill="auto"/>
            <w:vAlign w:val="bottom"/>
          </w:tcPr>
          <w:p w14:paraId="271CAFFD" w14:textId="77777777" w:rsidR="00FE231D" w:rsidRPr="00FE231D" w:rsidRDefault="00FE231D" w:rsidP="00FE231D">
            <w:pPr>
              <w:snapToGrid w:val="0"/>
              <w:spacing w:before="60" w:after="60"/>
              <w:rPr>
                <w:lang w:val="en-US"/>
              </w:rPr>
            </w:pPr>
          </w:p>
        </w:tc>
      </w:tr>
      <w:tr w:rsidR="00FE231D" w:rsidRPr="00D21FE6" w14:paraId="2CB01C4B" w14:textId="77777777" w:rsidTr="00FE231D">
        <w:trPr>
          <w:cantSplit/>
        </w:trPr>
        <w:tc>
          <w:tcPr>
            <w:tcW w:w="2745" w:type="dxa"/>
            <w:shd w:val="clear" w:color="auto" w:fill="auto"/>
            <w:vAlign w:val="center"/>
          </w:tcPr>
          <w:p w14:paraId="2EE0D5AF" w14:textId="5A623610" w:rsidR="00FE231D" w:rsidRPr="00FE231D" w:rsidRDefault="00FE231D" w:rsidP="00FE231D">
            <w:pPr>
              <w:spacing w:before="80" w:line="150" w:lineRule="exact"/>
              <w:rPr>
                <w:color w:val="000000" w:themeColor="text1"/>
              </w:rPr>
            </w:pPr>
            <w:r w:rsidRPr="00FE231D">
              <w:rPr>
                <w:b/>
                <w:bCs/>
                <w:color w:val="000000" w:themeColor="text1"/>
              </w:rPr>
              <w:t>Россия</w:t>
            </w:r>
          </w:p>
        </w:tc>
        <w:tc>
          <w:tcPr>
            <w:tcW w:w="1477" w:type="dxa"/>
            <w:tcBorders>
              <w:left w:val="single" w:sz="6" w:space="0" w:color="000000"/>
            </w:tcBorders>
            <w:shd w:val="clear" w:color="auto" w:fill="auto"/>
            <w:vAlign w:val="bottom"/>
          </w:tcPr>
          <w:p w14:paraId="02725852" w14:textId="04C0DAE2" w:rsidR="00FE231D" w:rsidRPr="00FE231D" w:rsidRDefault="00FE231D" w:rsidP="00FE231D">
            <w:pPr>
              <w:spacing w:before="80" w:line="150" w:lineRule="exact"/>
              <w:ind w:right="454"/>
              <w:jc w:val="right"/>
              <w:rPr>
                <w:color w:val="000000" w:themeColor="text1"/>
                <w:lang w:val="en-US"/>
              </w:rPr>
            </w:pPr>
            <w:r w:rsidRPr="00FE231D">
              <w:rPr>
                <w:b/>
                <w:color w:val="000000" w:themeColor="text1"/>
              </w:rPr>
              <w:t>23,69</w:t>
            </w:r>
          </w:p>
        </w:tc>
        <w:tc>
          <w:tcPr>
            <w:tcW w:w="1477" w:type="dxa"/>
            <w:tcBorders>
              <w:left w:val="single" w:sz="6" w:space="0" w:color="000000"/>
            </w:tcBorders>
            <w:shd w:val="clear" w:color="auto" w:fill="auto"/>
            <w:vAlign w:val="bottom"/>
          </w:tcPr>
          <w:p w14:paraId="77B2E8AC" w14:textId="7599C61F" w:rsidR="00FE231D" w:rsidRPr="00FE231D" w:rsidRDefault="00FE231D" w:rsidP="00FE231D">
            <w:pPr>
              <w:spacing w:before="80" w:line="150" w:lineRule="exact"/>
              <w:ind w:right="454"/>
              <w:jc w:val="right"/>
              <w:rPr>
                <w:color w:val="000000" w:themeColor="text1"/>
                <w:lang w:val="en-US"/>
              </w:rPr>
            </w:pPr>
            <w:r w:rsidRPr="00FE231D">
              <w:rPr>
                <w:b/>
                <w:color w:val="000000" w:themeColor="text1"/>
              </w:rPr>
              <w:t>73,</w:t>
            </w:r>
            <w:r w:rsidRPr="00FE231D">
              <w:rPr>
                <w:b/>
                <w:color w:val="000000" w:themeColor="text1"/>
                <w:lang w:val="en-US"/>
              </w:rPr>
              <w:t>65</w:t>
            </w:r>
          </w:p>
        </w:tc>
        <w:tc>
          <w:tcPr>
            <w:tcW w:w="1477" w:type="dxa"/>
            <w:tcBorders>
              <w:left w:val="single" w:sz="6" w:space="0" w:color="000000"/>
            </w:tcBorders>
            <w:shd w:val="clear" w:color="auto" w:fill="auto"/>
            <w:vAlign w:val="bottom"/>
          </w:tcPr>
          <w:p w14:paraId="2595191B" w14:textId="2752920B" w:rsidR="00FE231D" w:rsidRPr="00FE231D" w:rsidRDefault="00FE231D" w:rsidP="00FE231D">
            <w:pPr>
              <w:spacing w:before="80" w:line="150" w:lineRule="exact"/>
              <w:ind w:right="454"/>
              <w:jc w:val="right"/>
              <w:rPr>
                <w:color w:val="000000" w:themeColor="text1"/>
              </w:rPr>
            </w:pPr>
            <w:r w:rsidRPr="00FE231D">
              <w:rPr>
                <w:b/>
                <w:color w:val="000000" w:themeColor="text1"/>
              </w:rPr>
              <w:t>32</w:t>
            </w:r>
          </w:p>
        </w:tc>
        <w:tc>
          <w:tcPr>
            <w:tcW w:w="2745" w:type="dxa"/>
            <w:tcBorders>
              <w:left w:val="single" w:sz="6" w:space="0" w:color="000000"/>
            </w:tcBorders>
            <w:shd w:val="clear" w:color="auto" w:fill="auto"/>
            <w:vAlign w:val="bottom"/>
          </w:tcPr>
          <w:p w14:paraId="63F0EC8F" w14:textId="25B9705D" w:rsidR="00FE231D" w:rsidRPr="00FE231D" w:rsidRDefault="00FE231D" w:rsidP="00FE231D">
            <w:pPr>
              <w:spacing w:before="80" w:line="150" w:lineRule="exact"/>
              <w:ind w:left="57"/>
              <w:rPr>
                <w:color w:val="000000" w:themeColor="text1"/>
              </w:rPr>
            </w:pPr>
            <w:r w:rsidRPr="00FE231D">
              <w:rPr>
                <w:b/>
                <w:i/>
                <w:color w:val="000000" w:themeColor="text1"/>
                <w:szCs w:val="16"/>
              </w:rPr>
              <w:t>Russia</w:t>
            </w:r>
          </w:p>
        </w:tc>
      </w:tr>
      <w:tr w:rsidR="00FE231D" w:rsidRPr="00D21FE6" w14:paraId="354435A1" w14:textId="77777777" w:rsidTr="00FE231D">
        <w:trPr>
          <w:cantSplit/>
        </w:trPr>
        <w:tc>
          <w:tcPr>
            <w:tcW w:w="2745" w:type="dxa"/>
            <w:shd w:val="clear" w:color="auto" w:fill="auto"/>
            <w:vAlign w:val="center"/>
          </w:tcPr>
          <w:p w14:paraId="7B3A23C3" w14:textId="56185462" w:rsidR="00FE231D" w:rsidRPr="00FE231D" w:rsidRDefault="00FE231D" w:rsidP="00FE231D">
            <w:pPr>
              <w:spacing w:before="80" w:line="150" w:lineRule="exact"/>
              <w:rPr>
                <w:color w:val="000000" w:themeColor="text1"/>
              </w:rPr>
            </w:pPr>
            <w:r w:rsidRPr="00FE231D">
              <w:rPr>
                <w:b/>
                <w:bCs/>
                <w:color w:val="000000" w:themeColor="text1"/>
              </w:rPr>
              <w:t>Страны СНГ</w:t>
            </w:r>
          </w:p>
        </w:tc>
        <w:tc>
          <w:tcPr>
            <w:tcW w:w="1477" w:type="dxa"/>
            <w:tcBorders>
              <w:left w:val="single" w:sz="6" w:space="0" w:color="000000"/>
            </w:tcBorders>
            <w:shd w:val="clear" w:color="auto" w:fill="auto"/>
            <w:vAlign w:val="bottom"/>
          </w:tcPr>
          <w:p w14:paraId="007AEABA" w14:textId="77777777" w:rsidR="00FE231D" w:rsidRPr="00FE231D" w:rsidRDefault="00FE231D" w:rsidP="00FE231D">
            <w:pPr>
              <w:snapToGrid w:val="0"/>
              <w:spacing w:before="80" w:line="150" w:lineRule="exact"/>
              <w:ind w:right="454"/>
              <w:jc w:val="right"/>
              <w:rPr>
                <w:color w:val="000000" w:themeColor="text1"/>
              </w:rPr>
            </w:pPr>
          </w:p>
        </w:tc>
        <w:tc>
          <w:tcPr>
            <w:tcW w:w="1477" w:type="dxa"/>
            <w:tcBorders>
              <w:left w:val="single" w:sz="6" w:space="0" w:color="000000"/>
            </w:tcBorders>
            <w:shd w:val="clear" w:color="auto" w:fill="auto"/>
            <w:vAlign w:val="bottom"/>
          </w:tcPr>
          <w:p w14:paraId="068B90DB" w14:textId="77777777" w:rsidR="00FE231D" w:rsidRPr="00FE231D" w:rsidRDefault="00FE231D" w:rsidP="00FE231D">
            <w:pPr>
              <w:snapToGrid w:val="0"/>
              <w:spacing w:before="80" w:line="150" w:lineRule="exact"/>
              <w:ind w:right="454"/>
              <w:jc w:val="right"/>
              <w:rPr>
                <w:color w:val="000000" w:themeColor="text1"/>
              </w:rPr>
            </w:pPr>
          </w:p>
        </w:tc>
        <w:tc>
          <w:tcPr>
            <w:tcW w:w="1477" w:type="dxa"/>
            <w:tcBorders>
              <w:left w:val="single" w:sz="6" w:space="0" w:color="000000"/>
            </w:tcBorders>
            <w:shd w:val="clear" w:color="auto" w:fill="auto"/>
            <w:vAlign w:val="bottom"/>
          </w:tcPr>
          <w:p w14:paraId="3340C647" w14:textId="77777777" w:rsidR="00FE231D" w:rsidRPr="00FE231D" w:rsidRDefault="00FE231D" w:rsidP="00FE231D">
            <w:pPr>
              <w:snapToGrid w:val="0"/>
              <w:spacing w:before="80" w:line="150" w:lineRule="exact"/>
              <w:ind w:right="454"/>
              <w:jc w:val="right"/>
              <w:rPr>
                <w:color w:val="000000" w:themeColor="text1"/>
              </w:rPr>
            </w:pPr>
          </w:p>
        </w:tc>
        <w:tc>
          <w:tcPr>
            <w:tcW w:w="2745" w:type="dxa"/>
            <w:tcBorders>
              <w:left w:val="single" w:sz="6" w:space="0" w:color="000000"/>
            </w:tcBorders>
            <w:shd w:val="clear" w:color="auto" w:fill="auto"/>
            <w:vAlign w:val="bottom"/>
          </w:tcPr>
          <w:p w14:paraId="570350EB" w14:textId="7E6A2111" w:rsidR="00FE231D" w:rsidRPr="00FE231D" w:rsidRDefault="00FE231D" w:rsidP="00FE231D">
            <w:pPr>
              <w:spacing w:before="80" w:line="150" w:lineRule="exact"/>
              <w:ind w:left="57"/>
              <w:rPr>
                <w:color w:val="000000" w:themeColor="text1"/>
              </w:rPr>
            </w:pPr>
            <w:r w:rsidRPr="00FE231D">
              <w:rPr>
                <w:b/>
                <w:i/>
                <w:color w:val="000000" w:themeColor="text1"/>
              </w:rPr>
              <w:t>CIS countries</w:t>
            </w:r>
          </w:p>
        </w:tc>
      </w:tr>
      <w:tr w:rsidR="00FE231D" w:rsidRPr="00D21FE6" w14:paraId="2B4DD210" w14:textId="77777777" w:rsidTr="00FE231D">
        <w:trPr>
          <w:cantSplit/>
        </w:trPr>
        <w:tc>
          <w:tcPr>
            <w:tcW w:w="2745" w:type="dxa"/>
            <w:shd w:val="clear" w:color="auto" w:fill="auto"/>
            <w:vAlign w:val="center"/>
          </w:tcPr>
          <w:p w14:paraId="14CA3317" w14:textId="488397D7" w:rsidR="00FE231D" w:rsidRPr="00FE231D" w:rsidRDefault="00FE231D" w:rsidP="00FE231D">
            <w:pPr>
              <w:spacing w:before="80" w:line="150" w:lineRule="exact"/>
              <w:ind w:left="284"/>
              <w:rPr>
                <w:color w:val="000000" w:themeColor="text1"/>
              </w:rPr>
            </w:pPr>
            <w:r w:rsidRPr="00FE231D">
              <w:rPr>
                <w:color w:val="000000" w:themeColor="text1"/>
              </w:rPr>
              <w:t>из них:</w:t>
            </w:r>
          </w:p>
        </w:tc>
        <w:tc>
          <w:tcPr>
            <w:tcW w:w="1477" w:type="dxa"/>
            <w:tcBorders>
              <w:left w:val="single" w:sz="6" w:space="0" w:color="000000"/>
            </w:tcBorders>
            <w:shd w:val="clear" w:color="auto" w:fill="auto"/>
            <w:vAlign w:val="bottom"/>
          </w:tcPr>
          <w:p w14:paraId="2C16A56A" w14:textId="77777777" w:rsidR="00FE231D" w:rsidRPr="00FE231D" w:rsidRDefault="00FE231D" w:rsidP="00FE231D">
            <w:pPr>
              <w:snapToGrid w:val="0"/>
              <w:spacing w:before="80" w:line="150" w:lineRule="exact"/>
              <w:ind w:right="454"/>
              <w:jc w:val="right"/>
              <w:rPr>
                <w:color w:val="000000" w:themeColor="text1"/>
              </w:rPr>
            </w:pPr>
          </w:p>
        </w:tc>
        <w:tc>
          <w:tcPr>
            <w:tcW w:w="1477" w:type="dxa"/>
            <w:tcBorders>
              <w:left w:val="single" w:sz="6" w:space="0" w:color="000000"/>
            </w:tcBorders>
            <w:shd w:val="clear" w:color="auto" w:fill="auto"/>
            <w:vAlign w:val="bottom"/>
          </w:tcPr>
          <w:p w14:paraId="7BD4A5DA" w14:textId="77777777" w:rsidR="00FE231D" w:rsidRPr="00FE231D" w:rsidRDefault="00FE231D" w:rsidP="00FE231D">
            <w:pPr>
              <w:snapToGrid w:val="0"/>
              <w:spacing w:before="80" w:line="150" w:lineRule="exact"/>
              <w:ind w:right="454"/>
              <w:jc w:val="right"/>
              <w:rPr>
                <w:color w:val="000000" w:themeColor="text1"/>
              </w:rPr>
            </w:pPr>
          </w:p>
        </w:tc>
        <w:tc>
          <w:tcPr>
            <w:tcW w:w="1477" w:type="dxa"/>
            <w:tcBorders>
              <w:left w:val="single" w:sz="6" w:space="0" w:color="000000"/>
            </w:tcBorders>
            <w:shd w:val="clear" w:color="auto" w:fill="auto"/>
            <w:vAlign w:val="bottom"/>
          </w:tcPr>
          <w:p w14:paraId="27EB8DF0" w14:textId="77777777" w:rsidR="00FE231D" w:rsidRPr="00FE231D" w:rsidRDefault="00FE231D" w:rsidP="00FE231D">
            <w:pPr>
              <w:snapToGrid w:val="0"/>
              <w:spacing w:before="80" w:line="150" w:lineRule="exact"/>
              <w:ind w:right="454"/>
              <w:jc w:val="right"/>
              <w:rPr>
                <w:color w:val="000000" w:themeColor="text1"/>
              </w:rPr>
            </w:pPr>
          </w:p>
        </w:tc>
        <w:tc>
          <w:tcPr>
            <w:tcW w:w="2745" w:type="dxa"/>
            <w:tcBorders>
              <w:left w:val="single" w:sz="6" w:space="0" w:color="000000"/>
            </w:tcBorders>
            <w:shd w:val="clear" w:color="auto" w:fill="auto"/>
            <w:vAlign w:val="bottom"/>
          </w:tcPr>
          <w:p w14:paraId="12B0FFB1" w14:textId="7B64E6F2" w:rsidR="00FE231D" w:rsidRPr="00B84149" w:rsidRDefault="00FE231D" w:rsidP="00255673">
            <w:pPr>
              <w:spacing w:before="80" w:line="150" w:lineRule="exact"/>
              <w:ind w:left="340"/>
              <w:rPr>
                <w:i/>
                <w:color w:val="000000" w:themeColor="text1"/>
              </w:rPr>
            </w:pPr>
            <w:r w:rsidRPr="00B84149">
              <w:rPr>
                <w:i/>
                <w:color w:val="000000" w:themeColor="text1"/>
              </w:rPr>
              <w:t>of which:</w:t>
            </w:r>
          </w:p>
        </w:tc>
      </w:tr>
      <w:tr w:rsidR="00FE231D" w:rsidRPr="00D21FE6" w14:paraId="309AF198" w14:textId="77777777" w:rsidTr="00FE231D">
        <w:trPr>
          <w:cantSplit/>
        </w:trPr>
        <w:tc>
          <w:tcPr>
            <w:tcW w:w="2745" w:type="dxa"/>
            <w:shd w:val="clear" w:color="auto" w:fill="auto"/>
            <w:vAlign w:val="center"/>
          </w:tcPr>
          <w:p w14:paraId="63808275" w14:textId="68FCDBEE" w:rsidR="00FE231D" w:rsidRPr="00FE231D" w:rsidRDefault="00FE231D" w:rsidP="00FE231D">
            <w:pPr>
              <w:spacing w:before="80" w:line="150" w:lineRule="exact"/>
              <w:ind w:left="113"/>
              <w:rPr>
                <w:color w:val="000000" w:themeColor="text1"/>
              </w:rPr>
            </w:pPr>
            <w:r w:rsidRPr="00FE231D">
              <w:rPr>
                <w:color w:val="000000" w:themeColor="text1"/>
              </w:rPr>
              <w:t>Азербайджан</w:t>
            </w:r>
          </w:p>
        </w:tc>
        <w:tc>
          <w:tcPr>
            <w:tcW w:w="1477" w:type="dxa"/>
            <w:tcBorders>
              <w:left w:val="single" w:sz="6" w:space="0" w:color="000000"/>
            </w:tcBorders>
            <w:shd w:val="clear" w:color="auto" w:fill="auto"/>
            <w:vAlign w:val="bottom"/>
          </w:tcPr>
          <w:p w14:paraId="5419A9C1" w14:textId="478E29A1" w:rsidR="00FE231D" w:rsidRPr="00FE231D" w:rsidRDefault="00FE231D" w:rsidP="00FE231D">
            <w:pPr>
              <w:snapToGrid w:val="0"/>
              <w:spacing w:before="80" w:line="150" w:lineRule="exact"/>
              <w:ind w:right="454"/>
              <w:jc w:val="right"/>
              <w:rPr>
                <w:color w:val="000000" w:themeColor="text1"/>
              </w:rPr>
            </w:pPr>
            <w:r w:rsidRPr="00FE231D">
              <w:rPr>
                <w:color w:val="000000" w:themeColor="text1"/>
              </w:rPr>
              <w:t>0,457</w:t>
            </w:r>
          </w:p>
        </w:tc>
        <w:tc>
          <w:tcPr>
            <w:tcW w:w="1477" w:type="dxa"/>
            <w:tcBorders>
              <w:left w:val="single" w:sz="6" w:space="0" w:color="000000"/>
            </w:tcBorders>
            <w:shd w:val="clear" w:color="auto" w:fill="auto"/>
            <w:vAlign w:val="bottom"/>
          </w:tcPr>
          <w:p w14:paraId="7792367D" w14:textId="33DFDC1B" w:rsidR="00FE231D" w:rsidRPr="00FE231D" w:rsidRDefault="00FE231D" w:rsidP="00FE231D">
            <w:pPr>
              <w:snapToGrid w:val="0"/>
              <w:spacing w:before="80" w:line="150" w:lineRule="exact"/>
              <w:ind w:right="454"/>
              <w:jc w:val="right"/>
              <w:rPr>
                <w:color w:val="000000" w:themeColor="text1"/>
              </w:rPr>
            </w:pPr>
            <w:r w:rsidRPr="00FE231D">
              <w:rPr>
                <w:color w:val="000000" w:themeColor="text1"/>
              </w:rPr>
              <w:t>1,700</w:t>
            </w:r>
          </w:p>
        </w:tc>
        <w:tc>
          <w:tcPr>
            <w:tcW w:w="1477" w:type="dxa"/>
            <w:tcBorders>
              <w:left w:val="single" w:sz="6" w:space="0" w:color="000000"/>
            </w:tcBorders>
            <w:shd w:val="clear" w:color="auto" w:fill="auto"/>
            <w:vAlign w:val="bottom"/>
          </w:tcPr>
          <w:p w14:paraId="3F415066" w14:textId="2E0BD0C0" w:rsidR="00FE231D" w:rsidRPr="00FE231D" w:rsidRDefault="00FE231D" w:rsidP="00FE231D">
            <w:pPr>
              <w:snapToGrid w:val="0"/>
              <w:spacing w:before="80" w:line="150" w:lineRule="exact"/>
              <w:ind w:right="454"/>
              <w:jc w:val="right"/>
              <w:rPr>
                <w:color w:val="000000" w:themeColor="text1"/>
              </w:rPr>
            </w:pPr>
            <w:r w:rsidRPr="00FE231D">
              <w:rPr>
                <w:color w:val="000000" w:themeColor="text1"/>
              </w:rPr>
              <w:t>27</w:t>
            </w:r>
          </w:p>
        </w:tc>
        <w:tc>
          <w:tcPr>
            <w:tcW w:w="2745" w:type="dxa"/>
            <w:tcBorders>
              <w:left w:val="single" w:sz="6" w:space="0" w:color="000000"/>
            </w:tcBorders>
            <w:shd w:val="clear" w:color="auto" w:fill="auto"/>
            <w:vAlign w:val="bottom"/>
          </w:tcPr>
          <w:p w14:paraId="47B61D9D" w14:textId="16542088" w:rsidR="00FE231D" w:rsidRPr="00B84149" w:rsidRDefault="00FE231D" w:rsidP="00FE231D">
            <w:pPr>
              <w:spacing w:before="80" w:line="150" w:lineRule="exact"/>
              <w:ind w:left="170"/>
              <w:rPr>
                <w:i/>
                <w:color w:val="000000" w:themeColor="text1"/>
              </w:rPr>
            </w:pPr>
            <w:r w:rsidRPr="00B84149">
              <w:rPr>
                <w:i/>
                <w:color w:val="000000" w:themeColor="text1"/>
              </w:rPr>
              <w:t>Azerbaijan</w:t>
            </w:r>
          </w:p>
        </w:tc>
      </w:tr>
      <w:tr w:rsidR="00FB7700" w:rsidRPr="00D21FE6" w14:paraId="4FB32F1B" w14:textId="77777777" w:rsidTr="00FE231D">
        <w:trPr>
          <w:cantSplit/>
        </w:trPr>
        <w:tc>
          <w:tcPr>
            <w:tcW w:w="2745" w:type="dxa"/>
            <w:shd w:val="clear" w:color="auto" w:fill="auto"/>
            <w:vAlign w:val="center"/>
          </w:tcPr>
          <w:p w14:paraId="43331ABA" w14:textId="3470BF86" w:rsidR="00FB7700" w:rsidRPr="00FE231D" w:rsidRDefault="00FB7700" w:rsidP="00FE231D">
            <w:pPr>
              <w:spacing w:before="80" w:line="150" w:lineRule="exact"/>
              <w:ind w:left="113"/>
              <w:rPr>
                <w:color w:val="000000" w:themeColor="text1"/>
              </w:rPr>
            </w:pPr>
            <w:r w:rsidRPr="00FE231D">
              <w:rPr>
                <w:color w:val="000000" w:themeColor="text1"/>
              </w:rPr>
              <w:t>Армения</w:t>
            </w:r>
          </w:p>
        </w:tc>
        <w:tc>
          <w:tcPr>
            <w:tcW w:w="1477" w:type="dxa"/>
            <w:tcBorders>
              <w:left w:val="single" w:sz="6" w:space="0" w:color="000000"/>
            </w:tcBorders>
            <w:shd w:val="clear" w:color="auto" w:fill="auto"/>
            <w:vAlign w:val="bottom"/>
          </w:tcPr>
          <w:p w14:paraId="1A95287D" w14:textId="64704168"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148,2</w:t>
            </w:r>
          </w:p>
        </w:tc>
        <w:tc>
          <w:tcPr>
            <w:tcW w:w="1477" w:type="dxa"/>
            <w:tcBorders>
              <w:left w:val="single" w:sz="6" w:space="0" w:color="000000"/>
            </w:tcBorders>
            <w:shd w:val="clear" w:color="auto" w:fill="auto"/>
            <w:vAlign w:val="bottom"/>
          </w:tcPr>
          <w:p w14:paraId="673F11DC" w14:textId="48AF502A" w:rsidR="00FB7700" w:rsidRPr="00FE231D" w:rsidRDefault="00FB7700" w:rsidP="00FE231D">
            <w:pPr>
              <w:snapToGrid w:val="0"/>
              <w:spacing w:before="80" w:line="150" w:lineRule="exact"/>
              <w:ind w:right="454"/>
              <w:jc w:val="right"/>
              <w:rPr>
                <w:color w:val="000000" w:themeColor="text1"/>
              </w:rPr>
            </w:pPr>
            <w:r w:rsidRPr="00FB7700">
              <w:rPr>
                <w:color w:val="000000" w:themeColor="text1"/>
              </w:rPr>
              <w:t>503,8</w:t>
            </w:r>
          </w:p>
        </w:tc>
        <w:tc>
          <w:tcPr>
            <w:tcW w:w="1477" w:type="dxa"/>
            <w:tcBorders>
              <w:left w:val="single" w:sz="6" w:space="0" w:color="000000"/>
            </w:tcBorders>
            <w:shd w:val="clear" w:color="auto" w:fill="auto"/>
            <w:vAlign w:val="bottom"/>
          </w:tcPr>
          <w:p w14:paraId="799D0594" w14:textId="6C4BD0CE"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29</w:t>
            </w:r>
          </w:p>
        </w:tc>
        <w:tc>
          <w:tcPr>
            <w:tcW w:w="2745" w:type="dxa"/>
            <w:tcBorders>
              <w:left w:val="single" w:sz="6" w:space="0" w:color="000000"/>
            </w:tcBorders>
            <w:shd w:val="clear" w:color="auto" w:fill="auto"/>
            <w:vAlign w:val="bottom"/>
          </w:tcPr>
          <w:p w14:paraId="17EBE4BF" w14:textId="33965F9B" w:rsidR="00FB7700" w:rsidRPr="00B84149" w:rsidRDefault="00FB7700" w:rsidP="00FE231D">
            <w:pPr>
              <w:spacing w:before="80" w:line="150" w:lineRule="exact"/>
              <w:ind w:left="170"/>
              <w:rPr>
                <w:i/>
                <w:color w:val="000000" w:themeColor="text1"/>
              </w:rPr>
            </w:pPr>
            <w:r w:rsidRPr="00B84149">
              <w:rPr>
                <w:i/>
                <w:color w:val="000000" w:themeColor="text1"/>
              </w:rPr>
              <w:t>Armenia</w:t>
            </w:r>
          </w:p>
        </w:tc>
      </w:tr>
      <w:tr w:rsidR="00FB7700" w:rsidRPr="00D21FE6" w14:paraId="33A0F4D2" w14:textId="77777777" w:rsidTr="00FE231D">
        <w:trPr>
          <w:cantSplit/>
        </w:trPr>
        <w:tc>
          <w:tcPr>
            <w:tcW w:w="2745" w:type="dxa"/>
            <w:shd w:val="clear" w:color="auto" w:fill="auto"/>
            <w:vAlign w:val="center"/>
          </w:tcPr>
          <w:p w14:paraId="2822EFBC" w14:textId="2ADE7F06" w:rsidR="00FB7700" w:rsidRPr="00FE231D" w:rsidRDefault="00FB7700" w:rsidP="00FE231D">
            <w:pPr>
              <w:spacing w:before="80" w:line="150" w:lineRule="exact"/>
              <w:ind w:left="113"/>
              <w:rPr>
                <w:color w:val="000000" w:themeColor="text1"/>
              </w:rPr>
            </w:pPr>
            <w:r w:rsidRPr="00FE231D">
              <w:rPr>
                <w:color w:val="000000" w:themeColor="text1"/>
              </w:rPr>
              <w:t>Беларусь</w:t>
            </w:r>
          </w:p>
        </w:tc>
        <w:tc>
          <w:tcPr>
            <w:tcW w:w="1477" w:type="dxa"/>
            <w:tcBorders>
              <w:left w:val="single" w:sz="6" w:space="0" w:color="000000"/>
            </w:tcBorders>
            <w:shd w:val="clear" w:color="auto" w:fill="auto"/>
            <w:vAlign w:val="bottom"/>
          </w:tcPr>
          <w:p w14:paraId="5F53B95D" w14:textId="34BBC81F"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0,689</w:t>
            </w:r>
          </w:p>
        </w:tc>
        <w:tc>
          <w:tcPr>
            <w:tcW w:w="1477" w:type="dxa"/>
            <w:tcBorders>
              <w:left w:val="single" w:sz="6" w:space="0" w:color="000000"/>
            </w:tcBorders>
            <w:shd w:val="clear" w:color="auto" w:fill="auto"/>
            <w:vAlign w:val="bottom"/>
          </w:tcPr>
          <w:p w14:paraId="29FB1C39" w14:textId="76EE4C16" w:rsidR="00FB7700" w:rsidRPr="00FE231D" w:rsidRDefault="00FB7700" w:rsidP="00FE231D">
            <w:pPr>
              <w:snapToGrid w:val="0"/>
              <w:spacing w:before="80" w:line="150" w:lineRule="exact"/>
              <w:ind w:right="454"/>
              <w:jc w:val="right"/>
              <w:rPr>
                <w:color w:val="000000" w:themeColor="text1"/>
              </w:rPr>
            </w:pPr>
            <w:r w:rsidRPr="00FB7700">
              <w:rPr>
                <w:color w:val="000000" w:themeColor="text1"/>
              </w:rPr>
              <w:t>2,539</w:t>
            </w:r>
          </w:p>
        </w:tc>
        <w:tc>
          <w:tcPr>
            <w:tcW w:w="1477" w:type="dxa"/>
            <w:tcBorders>
              <w:left w:val="single" w:sz="6" w:space="0" w:color="000000"/>
            </w:tcBorders>
            <w:shd w:val="clear" w:color="auto" w:fill="auto"/>
            <w:vAlign w:val="bottom"/>
          </w:tcPr>
          <w:p w14:paraId="21767EB7" w14:textId="48F0FE0D"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27</w:t>
            </w:r>
          </w:p>
        </w:tc>
        <w:tc>
          <w:tcPr>
            <w:tcW w:w="2745" w:type="dxa"/>
            <w:tcBorders>
              <w:left w:val="single" w:sz="6" w:space="0" w:color="000000"/>
            </w:tcBorders>
            <w:shd w:val="clear" w:color="auto" w:fill="auto"/>
            <w:vAlign w:val="bottom"/>
          </w:tcPr>
          <w:p w14:paraId="59E7FB4F" w14:textId="604F19E7" w:rsidR="00FB7700" w:rsidRPr="00B84149" w:rsidRDefault="00FB7700" w:rsidP="00FE231D">
            <w:pPr>
              <w:spacing w:before="80" w:line="150" w:lineRule="exact"/>
              <w:ind w:left="170"/>
              <w:rPr>
                <w:i/>
                <w:color w:val="000000" w:themeColor="text1"/>
              </w:rPr>
            </w:pPr>
            <w:r w:rsidRPr="00B84149">
              <w:rPr>
                <w:i/>
                <w:color w:val="000000" w:themeColor="text1"/>
              </w:rPr>
              <w:t>Belarus</w:t>
            </w:r>
          </w:p>
        </w:tc>
      </w:tr>
      <w:tr w:rsidR="00FB7700" w:rsidRPr="00D21FE6" w14:paraId="11E02898" w14:textId="77777777" w:rsidTr="00FE231D">
        <w:trPr>
          <w:cantSplit/>
        </w:trPr>
        <w:tc>
          <w:tcPr>
            <w:tcW w:w="2745" w:type="dxa"/>
            <w:shd w:val="clear" w:color="auto" w:fill="auto"/>
            <w:vAlign w:val="center"/>
          </w:tcPr>
          <w:p w14:paraId="40DCDE14" w14:textId="55A1A34F" w:rsidR="00FB7700" w:rsidRPr="00FE231D" w:rsidRDefault="00FB7700" w:rsidP="00FE231D">
            <w:pPr>
              <w:spacing w:before="80" w:line="150" w:lineRule="exact"/>
              <w:ind w:left="113"/>
              <w:rPr>
                <w:color w:val="000000" w:themeColor="text1"/>
              </w:rPr>
            </w:pPr>
            <w:r w:rsidRPr="00FE231D">
              <w:rPr>
                <w:color w:val="000000" w:themeColor="text1"/>
              </w:rPr>
              <w:t>Казахстан</w:t>
            </w:r>
          </w:p>
        </w:tc>
        <w:tc>
          <w:tcPr>
            <w:tcW w:w="1477" w:type="dxa"/>
            <w:tcBorders>
              <w:left w:val="single" w:sz="6" w:space="0" w:color="000000"/>
            </w:tcBorders>
            <w:shd w:val="clear" w:color="auto" w:fill="auto"/>
            <w:vAlign w:val="bottom"/>
          </w:tcPr>
          <w:p w14:paraId="74406B2C" w14:textId="3502F939"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129,1</w:t>
            </w:r>
          </w:p>
        </w:tc>
        <w:tc>
          <w:tcPr>
            <w:tcW w:w="1477" w:type="dxa"/>
            <w:tcBorders>
              <w:left w:val="single" w:sz="6" w:space="0" w:color="000000"/>
            </w:tcBorders>
            <w:shd w:val="clear" w:color="auto" w:fill="auto"/>
            <w:vAlign w:val="bottom"/>
          </w:tcPr>
          <w:p w14:paraId="665C62E1" w14:textId="5F410F1D"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426,0</w:t>
            </w:r>
          </w:p>
        </w:tc>
        <w:tc>
          <w:tcPr>
            <w:tcW w:w="1477" w:type="dxa"/>
            <w:tcBorders>
              <w:left w:val="single" w:sz="6" w:space="0" w:color="000000"/>
            </w:tcBorders>
            <w:shd w:val="clear" w:color="auto" w:fill="auto"/>
            <w:vAlign w:val="bottom"/>
          </w:tcPr>
          <w:p w14:paraId="014A4129" w14:textId="34ECD86C"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30</w:t>
            </w:r>
          </w:p>
        </w:tc>
        <w:tc>
          <w:tcPr>
            <w:tcW w:w="2745" w:type="dxa"/>
            <w:tcBorders>
              <w:left w:val="single" w:sz="6" w:space="0" w:color="000000"/>
            </w:tcBorders>
            <w:shd w:val="clear" w:color="auto" w:fill="auto"/>
            <w:vAlign w:val="bottom"/>
          </w:tcPr>
          <w:p w14:paraId="18B27932" w14:textId="7D378125" w:rsidR="00FB7700" w:rsidRPr="00B84149" w:rsidRDefault="00FB7700" w:rsidP="00FE231D">
            <w:pPr>
              <w:spacing w:before="80" w:line="150" w:lineRule="exact"/>
              <w:ind w:left="170"/>
              <w:rPr>
                <w:i/>
                <w:color w:val="000000" w:themeColor="text1"/>
              </w:rPr>
            </w:pPr>
            <w:r w:rsidRPr="00B84149">
              <w:rPr>
                <w:i/>
                <w:color w:val="000000" w:themeColor="text1"/>
              </w:rPr>
              <w:t>Kazakhstan</w:t>
            </w:r>
          </w:p>
        </w:tc>
      </w:tr>
      <w:tr w:rsidR="00FB7700" w:rsidRPr="00D21FE6" w14:paraId="0C07D20C" w14:textId="77777777" w:rsidTr="00FE231D">
        <w:trPr>
          <w:cantSplit/>
        </w:trPr>
        <w:tc>
          <w:tcPr>
            <w:tcW w:w="2745" w:type="dxa"/>
            <w:shd w:val="clear" w:color="auto" w:fill="auto"/>
            <w:vAlign w:val="center"/>
          </w:tcPr>
          <w:p w14:paraId="33B58A7F" w14:textId="2311D30E" w:rsidR="00FB7700" w:rsidRPr="00FE231D" w:rsidRDefault="00FB7700" w:rsidP="00FE231D">
            <w:pPr>
              <w:spacing w:before="80" w:line="150" w:lineRule="exact"/>
              <w:ind w:left="113"/>
              <w:rPr>
                <w:color w:val="000000" w:themeColor="text1"/>
              </w:rPr>
            </w:pPr>
            <w:r w:rsidRPr="00FE231D">
              <w:rPr>
                <w:color w:val="000000" w:themeColor="text1"/>
              </w:rPr>
              <w:t>Киргизия</w:t>
            </w:r>
          </w:p>
        </w:tc>
        <w:tc>
          <w:tcPr>
            <w:tcW w:w="1477" w:type="dxa"/>
            <w:tcBorders>
              <w:left w:val="single" w:sz="6" w:space="0" w:color="000000"/>
            </w:tcBorders>
            <w:shd w:val="clear" w:color="auto" w:fill="auto"/>
            <w:vAlign w:val="bottom"/>
          </w:tcPr>
          <w:p w14:paraId="568EFAAF" w14:textId="7DDA7881"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19,92</w:t>
            </w:r>
          </w:p>
        </w:tc>
        <w:tc>
          <w:tcPr>
            <w:tcW w:w="1477" w:type="dxa"/>
            <w:tcBorders>
              <w:left w:val="single" w:sz="6" w:space="0" w:color="000000"/>
            </w:tcBorders>
            <w:shd w:val="clear" w:color="auto" w:fill="auto"/>
            <w:vAlign w:val="bottom"/>
          </w:tcPr>
          <w:p w14:paraId="4633EF87" w14:textId="05E78C42" w:rsidR="00FB7700" w:rsidRPr="00FE231D" w:rsidRDefault="00FB7700" w:rsidP="00FE231D">
            <w:pPr>
              <w:snapToGrid w:val="0"/>
              <w:spacing w:before="80" w:line="150" w:lineRule="exact"/>
              <w:ind w:right="454"/>
              <w:jc w:val="right"/>
              <w:rPr>
                <w:color w:val="000000" w:themeColor="text1"/>
              </w:rPr>
            </w:pPr>
            <w:r w:rsidRPr="00FB7700">
              <w:rPr>
                <w:color w:val="000000" w:themeColor="text1"/>
              </w:rPr>
              <w:t>84,64</w:t>
            </w:r>
          </w:p>
        </w:tc>
        <w:tc>
          <w:tcPr>
            <w:tcW w:w="1477" w:type="dxa"/>
            <w:tcBorders>
              <w:left w:val="single" w:sz="6" w:space="0" w:color="000000"/>
            </w:tcBorders>
            <w:shd w:val="clear" w:color="auto" w:fill="auto"/>
            <w:vAlign w:val="bottom"/>
          </w:tcPr>
          <w:p w14:paraId="5178F3B8" w14:textId="6441E5B8"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24</w:t>
            </w:r>
          </w:p>
        </w:tc>
        <w:tc>
          <w:tcPr>
            <w:tcW w:w="2745" w:type="dxa"/>
            <w:tcBorders>
              <w:left w:val="single" w:sz="6" w:space="0" w:color="000000"/>
            </w:tcBorders>
            <w:shd w:val="clear" w:color="auto" w:fill="auto"/>
            <w:vAlign w:val="bottom"/>
          </w:tcPr>
          <w:p w14:paraId="282AC657" w14:textId="4F16AACB" w:rsidR="00FB7700" w:rsidRPr="00B84149" w:rsidRDefault="00FB7700" w:rsidP="00FE231D">
            <w:pPr>
              <w:spacing w:before="80" w:line="150" w:lineRule="exact"/>
              <w:ind w:left="170"/>
              <w:rPr>
                <w:i/>
                <w:color w:val="000000" w:themeColor="text1"/>
              </w:rPr>
            </w:pPr>
            <w:r w:rsidRPr="00B84149">
              <w:rPr>
                <w:i/>
                <w:color w:val="000000" w:themeColor="text1"/>
              </w:rPr>
              <w:t>Kyrgyzstan</w:t>
            </w:r>
          </w:p>
        </w:tc>
      </w:tr>
      <w:tr w:rsidR="00FB7700" w:rsidRPr="00D21FE6" w14:paraId="0ABD012B" w14:textId="77777777" w:rsidTr="00FE231D">
        <w:trPr>
          <w:cantSplit/>
        </w:trPr>
        <w:tc>
          <w:tcPr>
            <w:tcW w:w="2745" w:type="dxa"/>
            <w:shd w:val="clear" w:color="auto" w:fill="auto"/>
            <w:vAlign w:val="center"/>
          </w:tcPr>
          <w:p w14:paraId="4840F95D" w14:textId="0FE2914F" w:rsidR="00FB7700" w:rsidRPr="00FE231D" w:rsidRDefault="00FB7700" w:rsidP="00FE231D">
            <w:pPr>
              <w:spacing w:before="80" w:line="150" w:lineRule="exact"/>
              <w:ind w:left="113"/>
              <w:rPr>
                <w:color w:val="000000" w:themeColor="text1"/>
              </w:rPr>
            </w:pPr>
            <w:r w:rsidRPr="00FE231D">
              <w:rPr>
                <w:color w:val="000000" w:themeColor="text1"/>
              </w:rPr>
              <w:t>Республика Молдова</w:t>
            </w:r>
          </w:p>
        </w:tc>
        <w:tc>
          <w:tcPr>
            <w:tcW w:w="1477" w:type="dxa"/>
            <w:tcBorders>
              <w:left w:val="single" w:sz="6" w:space="0" w:color="000000"/>
            </w:tcBorders>
            <w:shd w:val="clear" w:color="auto" w:fill="auto"/>
            <w:vAlign w:val="bottom"/>
          </w:tcPr>
          <w:p w14:paraId="7FAB534D" w14:textId="01ED5081"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5,947</w:t>
            </w:r>
          </w:p>
        </w:tc>
        <w:tc>
          <w:tcPr>
            <w:tcW w:w="1477" w:type="dxa"/>
            <w:tcBorders>
              <w:left w:val="single" w:sz="6" w:space="0" w:color="000000"/>
            </w:tcBorders>
            <w:shd w:val="clear" w:color="auto" w:fill="auto"/>
            <w:vAlign w:val="bottom"/>
          </w:tcPr>
          <w:p w14:paraId="6AA7AE1A" w14:textId="5833404D" w:rsidR="00FB7700" w:rsidRPr="00FE231D" w:rsidRDefault="00FB7700" w:rsidP="00FE231D">
            <w:pPr>
              <w:snapToGrid w:val="0"/>
              <w:spacing w:before="80" w:line="150" w:lineRule="exact"/>
              <w:ind w:right="454"/>
              <w:jc w:val="right"/>
              <w:rPr>
                <w:color w:val="000000" w:themeColor="text1"/>
              </w:rPr>
            </w:pPr>
            <w:r w:rsidRPr="00FB7700">
              <w:rPr>
                <w:color w:val="000000" w:themeColor="text1"/>
              </w:rPr>
              <w:t>17,68</w:t>
            </w:r>
          </w:p>
        </w:tc>
        <w:tc>
          <w:tcPr>
            <w:tcW w:w="1477" w:type="dxa"/>
            <w:tcBorders>
              <w:left w:val="single" w:sz="6" w:space="0" w:color="000000"/>
            </w:tcBorders>
            <w:shd w:val="clear" w:color="auto" w:fill="auto"/>
            <w:vAlign w:val="bottom"/>
          </w:tcPr>
          <w:p w14:paraId="3DCF0253" w14:textId="1F5BE741"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34</w:t>
            </w:r>
          </w:p>
        </w:tc>
        <w:tc>
          <w:tcPr>
            <w:tcW w:w="2745" w:type="dxa"/>
            <w:tcBorders>
              <w:left w:val="single" w:sz="6" w:space="0" w:color="000000"/>
            </w:tcBorders>
            <w:shd w:val="clear" w:color="auto" w:fill="auto"/>
            <w:vAlign w:val="bottom"/>
          </w:tcPr>
          <w:p w14:paraId="4998ECB0" w14:textId="23C37302" w:rsidR="00FB7700" w:rsidRPr="00B84149" w:rsidRDefault="00FB7700" w:rsidP="00FE231D">
            <w:pPr>
              <w:spacing w:before="80" w:line="150" w:lineRule="exact"/>
              <w:ind w:left="170"/>
              <w:rPr>
                <w:i/>
                <w:color w:val="000000" w:themeColor="text1"/>
              </w:rPr>
            </w:pPr>
            <w:r w:rsidRPr="00B84149">
              <w:rPr>
                <w:i/>
                <w:color w:val="000000" w:themeColor="text1"/>
              </w:rPr>
              <w:t>Republic of Moldova</w:t>
            </w:r>
          </w:p>
        </w:tc>
      </w:tr>
      <w:tr w:rsidR="00FB7700" w:rsidRPr="00D21FE6" w14:paraId="36DC76B4" w14:textId="77777777" w:rsidTr="00FE231D">
        <w:trPr>
          <w:cantSplit/>
        </w:trPr>
        <w:tc>
          <w:tcPr>
            <w:tcW w:w="2745" w:type="dxa"/>
            <w:shd w:val="clear" w:color="auto" w:fill="auto"/>
            <w:vAlign w:val="center"/>
          </w:tcPr>
          <w:p w14:paraId="0926061D" w14:textId="42C2B7D3" w:rsidR="00FB7700" w:rsidRPr="00FE231D" w:rsidRDefault="00FB7700" w:rsidP="00FE231D">
            <w:pPr>
              <w:spacing w:before="80" w:line="150" w:lineRule="exact"/>
              <w:ind w:left="113"/>
              <w:rPr>
                <w:color w:val="000000" w:themeColor="text1"/>
              </w:rPr>
            </w:pPr>
            <w:r w:rsidRPr="00FE231D">
              <w:rPr>
                <w:color w:val="000000" w:themeColor="text1"/>
              </w:rPr>
              <w:t>Таджикистан</w:t>
            </w:r>
          </w:p>
        </w:tc>
        <w:tc>
          <w:tcPr>
            <w:tcW w:w="1477" w:type="dxa"/>
            <w:tcBorders>
              <w:left w:val="single" w:sz="6" w:space="0" w:color="000000"/>
            </w:tcBorders>
            <w:shd w:val="clear" w:color="auto" w:fill="auto"/>
            <w:vAlign w:val="bottom"/>
          </w:tcPr>
          <w:p w14:paraId="12C53DFC" w14:textId="4312EABA"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2,544</w:t>
            </w:r>
          </w:p>
        </w:tc>
        <w:tc>
          <w:tcPr>
            <w:tcW w:w="1477" w:type="dxa"/>
            <w:tcBorders>
              <w:left w:val="single" w:sz="6" w:space="0" w:color="000000"/>
            </w:tcBorders>
            <w:shd w:val="clear" w:color="auto" w:fill="auto"/>
            <w:vAlign w:val="bottom"/>
          </w:tcPr>
          <w:p w14:paraId="33E7AFE9" w14:textId="6806566E" w:rsidR="00FB7700" w:rsidRPr="00FE231D" w:rsidRDefault="00FB7700" w:rsidP="00FE231D">
            <w:pPr>
              <w:snapToGrid w:val="0"/>
              <w:spacing w:before="80" w:line="150" w:lineRule="exact"/>
              <w:ind w:right="454"/>
              <w:jc w:val="right"/>
              <w:rPr>
                <w:color w:val="000000" w:themeColor="text1"/>
              </w:rPr>
            </w:pPr>
            <w:r w:rsidRPr="00FB7700">
              <w:rPr>
                <w:color w:val="000000" w:themeColor="text1"/>
              </w:rPr>
              <w:t>11,31</w:t>
            </w:r>
          </w:p>
        </w:tc>
        <w:tc>
          <w:tcPr>
            <w:tcW w:w="1477" w:type="dxa"/>
            <w:tcBorders>
              <w:left w:val="single" w:sz="6" w:space="0" w:color="000000"/>
            </w:tcBorders>
            <w:shd w:val="clear" w:color="auto" w:fill="auto"/>
            <w:vAlign w:val="bottom"/>
          </w:tcPr>
          <w:p w14:paraId="5A543C6F" w14:textId="384D5B99"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23</w:t>
            </w:r>
          </w:p>
        </w:tc>
        <w:tc>
          <w:tcPr>
            <w:tcW w:w="2745" w:type="dxa"/>
            <w:tcBorders>
              <w:left w:val="single" w:sz="6" w:space="0" w:color="000000"/>
            </w:tcBorders>
            <w:shd w:val="clear" w:color="auto" w:fill="auto"/>
            <w:vAlign w:val="bottom"/>
          </w:tcPr>
          <w:p w14:paraId="6C9F5067" w14:textId="0ABFC557" w:rsidR="00FB7700" w:rsidRPr="00B84149" w:rsidRDefault="00FB7700" w:rsidP="00FE231D">
            <w:pPr>
              <w:spacing w:before="80" w:line="150" w:lineRule="exact"/>
              <w:ind w:left="170"/>
              <w:rPr>
                <w:i/>
                <w:color w:val="000000" w:themeColor="text1"/>
              </w:rPr>
            </w:pPr>
            <w:r w:rsidRPr="00B84149">
              <w:rPr>
                <w:i/>
                <w:color w:val="000000" w:themeColor="text1"/>
              </w:rPr>
              <w:t>Tajikistan</w:t>
            </w:r>
          </w:p>
        </w:tc>
      </w:tr>
      <w:tr w:rsidR="00FB7700" w:rsidRPr="00D21FE6" w14:paraId="5223DEB3" w14:textId="77777777" w:rsidTr="00FE231D">
        <w:trPr>
          <w:cantSplit/>
        </w:trPr>
        <w:tc>
          <w:tcPr>
            <w:tcW w:w="2745" w:type="dxa"/>
            <w:shd w:val="clear" w:color="auto" w:fill="auto"/>
            <w:vAlign w:val="center"/>
          </w:tcPr>
          <w:p w14:paraId="71B3E5C7" w14:textId="45234AB3" w:rsidR="00FB7700" w:rsidRPr="00FE231D" w:rsidRDefault="00FB7700" w:rsidP="00FE231D">
            <w:pPr>
              <w:spacing w:before="80" w:line="150" w:lineRule="exact"/>
              <w:ind w:left="113"/>
              <w:rPr>
                <w:color w:val="000000" w:themeColor="text1"/>
              </w:rPr>
            </w:pPr>
            <w:r w:rsidRPr="00FE231D">
              <w:rPr>
                <w:color w:val="000000" w:themeColor="text1"/>
              </w:rPr>
              <w:t>Узбекистан</w:t>
            </w:r>
          </w:p>
        </w:tc>
        <w:tc>
          <w:tcPr>
            <w:tcW w:w="1477" w:type="dxa"/>
            <w:tcBorders>
              <w:left w:val="single" w:sz="6" w:space="0" w:color="000000"/>
            </w:tcBorders>
            <w:shd w:val="clear" w:color="auto" w:fill="auto"/>
            <w:vAlign w:val="bottom"/>
          </w:tcPr>
          <w:p w14:paraId="1D82ED2B" w14:textId="4AAF1DE2"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2</w:t>
            </w:r>
            <w:r w:rsidR="005E1163">
              <w:rPr>
                <w:color w:val="000000" w:themeColor="text1"/>
                <w:lang w:val="en-US"/>
              </w:rPr>
              <w:t xml:space="preserve"> </w:t>
            </w:r>
            <w:r w:rsidRPr="00FE231D">
              <w:rPr>
                <w:color w:val="000000" w:themeColor="text1"/>
              </w:rPr>
              <w:t>591</w:t>
            </w:r>
          </w:p>
        </w:tc>
        <w:tc>
          <w:tcPr>
            <w:tcW w:w="1477" w:type="dxa"/>
            <w:tcBorders>
              <w:left w:val="single" w:sz="6" w:space="0" w:color="000000"/>
            </w:tcBorders>
            <w:shd w:val="clear" w:color="auto" w:fill="auto"/>
            <w:vAlign w:val="bottom"/>
          </w:tcPr>
          <w:p w14:paraId="42D1576C" w14:textId="58979B37" w:rsidR="00FB7700" w:rsidRPr="00FE231D" w:rsidRDefault="00FB7700" w:rsidP="00FE231D">
            <w:pPr>
              <w:snapToGrid w:val="0"/>
              <w:spacing w:before="80" w:line="150" w:lineRule="exact"/>
              <w:ind w:right="454"/>
              <w:jc w:val="right"/>
              <w:rPr>
                <w:color w:val="000000" w:themeColor="text1"/>
              </w:rPr>
            </w:pPr>
            <w:r w:rsidRPr="00FB7700">
              <w:rPr>
                <w:color w:val="000000" w:themeColor="text1"/>
              </w:rPr>
              <w:t>10 610</w:t>
            </w:r>
          </w:p>
        </w:tc>
        <w:tc>
          <w:tcPr>
            <w:tcW w:w="1477" w:type="dxa"/>
            <w:tcBorders>
              <w:left w:val="single" w:sz="6" w:space="0" w:color="000000"/>
            </w:tcBorders>
            <w:shd w:val="clear" w:color="auto" w:fill="auto"/>
            <w:vAlign w:val="bottom"/>
          </w:tcPr>
          <w:p w14:paraId="7413AB0A" w14:textId="161723D6"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24</w:t>
            </w:r>
          </w:p>
        </w:tc>
        <w:tc>
          <w:tcPr>
            <w:tcW w:w="2745" w:type="dxa"/>
            <w:tcBorders>
              <w:left w:val="single" w:sz="6" w:space="0" w:color="000000"/>
            </w:tcBorders>
            <w:shd w:val="clear" w:color="auto" w:fill="auto"/>
            <w:vAlign w:val="bottom"/>
          </w:tcPr>
          <w:p w14:paraId="3195928C" w14:textId="10C694B9" w:rsidR="00FB7700" w:rsidRPr="00B84149" w:rsidRDefault="00FB7700" w:rsidP="00FE231D">
            <w:pPr>
              <w:spacing w:before="80" w:line="150" w:lineRule="exact"/>
              <w:ind w:left="170"/>
              <w:rPr>
                <w:i/>
                <w:color w:val="000000" w:themeColor="text1"/>
              </w:rPr>
            </w:pPr>
            <w:r w:rsidRPr="00B84149">
              <w:rPr>
                <w:i/>
                <w:color w:val="000000" w:themeColor="text1"/>
              </w:rPr>
              <w:t>Uzbekistan</w:t>
            </w:r>
          </w:p>
        </w:tc>
      </w:tr>
      <w:tr w:rsidR="00FB7700" w:rsidRPr="00D21FE6" w14:paraId="7F26C848" w14:textId="77777777" w:rsidTr="00FE231D">
        <w:trPr>
          <w:cantSplit/>
        </w:trPr>
        <w:tc>
          <w:tcPr>
            <w:tcW w:w="2745" w:type="dxa"/>
            <w:shd w:val="clear" w:color="auto" w:fill="auto"/>
            <w:vAlign w:val="center"/>
          </w:tcPr>
          <w:p w14:paraId="74BC1C38" w14:textId="0DDE6D1E" w:rsidR="00FB7700" w:rsidRPr="00FE231D" w:rsidRDefault="00FB7700" w:rsidP="00FE231D">
            <w:pPr>
              <w:spacing w:before="80" w:line="150" w:lineRule="exact"/>
              <w:ind w:left="113"/>
              <w:rPr>
                <w:color w:val="000000" w:themeColor="text1"/>
              </w:rPr>
            </w:pPr>
            <w:r w:rsidRPr="00FE231D">
              <w:rPr>
                <w:color w:val="000000" w:themeColor="text1"/>
              </w:rPr>
              <w:t>Украина</w:t>
            </w:r>
          </w:p>
        </w:tc>
        <w:tc>
          <w:tcPr>
            <w:tcW w:w="1477" w:type="dxa"/>
            <w:tcBorders>
              <w:left w:val="single" w:sz="6" w:space="0" w:color="000000"/>
            </w:tcBorders>
            <w:shd w:val="clear" w:color="auto" w:fill="auto"/>
            <w:vAlign w:val="bottom"/>
          </w:tcPr>
          <w:p w14:paraId="6F9387DA" w14:textId="290CCE39"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7,302</w:t>
            </w:r>
          </w:p>
        </w:tc>
        <w:tc>
          <w:tcPr>
            <w:tcW w:w="1477" w:type="dxa"/>
            <w:tcBorders>
              <w:left w:val="single" w:sz="6" w:space="0" w:color="000000"/>
            </w:tcBorders>
            <w:shd w:val="clear" w:color="auto" w:fill="auto"/>
            <w:vAlign w:val="bottom"/>
          </w:tcPr>
          <w:p w14:paraId="09CFAB9D" w14:textId="35D3EB29"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27,28</w:t>
            </w:r>
          </w:p>
        </w:tc>
        <w:tc>
          <w:tcPr>
            <w:tcW w:w="1477" w:type="dxa"/>
            <w:tcBorders>
              <w:left w:val="single" w:sz="6" w:space="0" w:color="000000"/>
            </w:tcBorders>
            <w:shd w:val="clear" w:color="auto" w:fill="auto"/>
            <w:vAlign w:val="bottom"/>
          </w:tcPr>
          <w:p w14:paraId="7EF74B6C" w14:textId="7E19D317"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27</w:t>
            </w:r>
          </w:p>
        </w:tc>
        <w:tc>
          <w:tcPr>
            <w:tcW w:w="2745" w:type="dxa"/>
            <w:tcBorders>
              <w:left w:val="single" w:sz="6" w:space="0" w:color="000000"/>
            </w:tcBorders>
            <w:shd w:val="clear" w:color="auto" w:fill="auto"/>
            <w:vAlign w:val="bottom"/>
          </w:tcPr>
          <w:p w14:paraId="70156093" w14:textId="3FC41C41" w:rsidR="00FB7700" w:rsidRPr="00B84149" w:rsidRDefault="00FB7700" w:rsidP="00FE231D">
            <w:pPr>
              <w:spacing w:before="80" w:line="150" w:lineRule="exact"/>
              <w:ind w:left="170"/>
              <w:rPr>
                <w:i/>
                <w:color w:val="000000" w:themeColor="text1"/>
              </w:rPr>
            </w:pPr>
            <w:r w:rsidRPr="00B84149">
              <w:rPr>
                <w:i/>
                <w:color w:val="000000" w:themeColor="text1"/>
              </w:rPr>
              <w:t>Ukraine</w:t>
            </w:r>
          </w:p>
        </w:tc>
      </w:tr>
      <w:tr w:rsidR="00FB7700" w:rsidRPr="00D21FE6" w14:paraId="78E8FA71" w14:textId="77777777" w:rsidTr="00FE231D">
        <w:trPr>
          <w:cantSplit/>
        </w:trPr>
        <w:tc>
          <w:tcPr>
            <w:tcW w:w="2745" w:type="dxa"/>
            <w:shd w:val="clear" w:color="auto" w:fill="auto"/>
            <w:vAlign w:val="center"/>
          </w:tcPr>
          <w:p w14:paraId="0D59FFAE" w14:textId="1CDCCC6B" w:rsidR="00FB7700" w:rsidRPr="00FE231D" w:rsidRDefault="00FB7700" w:rsidP="00FE231D">
            <w:pPr>
              <w:spacing w:before="80" w:line="150" w:lineRule="exact"/>
              <w:rPr>
                <w:color w:val="000000" w:themeColor="text1"/>
              </w:rPr>
            </w:pPr>
            <w:r w:rsidRPr="00FE231D">
              <w:rPr>
                <w:b/>
                <w:bCs/>
                <w:color w:val="000000" w:themeColor="text1"/>
              </w:rPr>
              <w:t>Страны БРИКС</w:t>
            </w:r>
          </w:p>
        </w:tc>
        <w:tc>
          <w:tcPr>
            <w:tcW w:w="1477" w:type="dxa"/>
            <w:tcBorders>
              <w:left w:val="single" w:sz="6" w:space="0" w:color="000000"/>
            </w:tcBorders>
            <w:shd w:val="clear" w:color="auto" w:fill="auto"/>
            <w:vAlign w:val="bottom"/>
          </w:tcPr>
          <w:p w14:paraId="50B27886" w14:textId="77777777" w:rsidR="00FB7700" w:rsidRPr="00FE231D" w:rsidRDefault="00FB7700" w:rsidP="00FE231D">
            <w:pPr>
              <w:snapToGrid w:val="0"/>
              <w:spacing w:before="80" w:line="150" w:lineRule="exact"/>
              <w:ind w:right="454"/>
              <w:jc w:val="right"/>
              <w:rPr>
                <w:color w:val="000000" w:themeColor="text1"/>
              </w:rPr>
            </w:pPr>
          </w:p>
        </w:tc>
        <w:tc>
          <w:tcPr>
            <w:tcW w:w="1477" w:type="dxa"/>
            <w:tcBorders>
              <w:left w:val="single" w:sz="6" w:space="0" w:color="000000"/>
            </w:tcBorders>
            <w:shd w:val="clear" w:color="auto" w:fill="auto"/>
            <w:vAlign w:val="bottom"/>
          </w:tcPr>
          <w:p w14:paraId="69C67D00" w14:textId="77777777" w:rsidR="00FB7700" w:rsidRPr="00FE231D" w:rsidRDefault="00FB7700" w:rsidP="00FE231D">
            <w:pPr>
              <w:snapToGrid w:val="0"/>
              <w:spacing w:before="80" w:line="150" w:lineRule="exact"/>
              <w:ind w:right="454"/>
              <w:jc w:val="right"/>
              <w:rPr>
                <w:color w:val="000000" w:themeColor="text1"/>
              </w:rPr>
            </w:pPr>
          </w:p>
        </w:tc>
        <w:tc>
          <w:tcPr>
            <w:tcW w:w="1477" w:type="dxa"/>
            <w:tcBorders>
              <w:left w:val="single" w:sz="6" w:space="0" w:color="000000"/>
            </w:tcBorders>
            <w:shd w:val="clear" w:color="auto" w:fill="auto"/>
            <w:vAlign w:val="bottom"/>
          </w:tcPr>
          <w:p w14:paraId="7EB65E69" w14:textId="77777777" w:rsidR="00FB7700" w:rsidRPr="00FE231D" w:rsidRDefault="00FB7700" w:rsidP="00FE231D">
            <w:pPr>
              <w:snapToGrid w:val="0"/>
              <w:spacing w:before="80" w:line="150" w:lineRule="exact"/>
              <w:ind w:right="454"/>
              <w:jc w:val="right"/>
              <w:rPr>
                <w:color w:val="000000" w:themeColor="text1"/>
              </w:rPr>
            </w:pPr>
          </w:p>
        </w:tc>
        <w:tc>
          <w:tcPr>
            <w:tcW w:w="2745" w:type="dxa"/>
            <w:tcBorders>
              <w:left w:val="single" w:sz="6" w:space="0" w:color="000000"/>
            </w:tcBorders>
            <w:shd w:val="clear" w:color="auto" w:fill="auto"/>
            <w:vAlign w:val="bottom"/>
          </w:tcPr>
          <w:p w14:paraId="3550D430" w14:textId="5D9AF904" w:rsidR="00FB7700" w:rsidRPr="00B84149" w:rsidRDefault="00FB7700" w:rsidP="00255673">
            <w:pPr>
              <w:spacing w:before="80" w:line="150" w:lineRule="exact"/>
              <w:ind w:left="57"/>
              <w:rPr>
                <w:b/>
                <w:i/>
                <w:color w:val="000000" w:themeColor="text1"/>
              </w:rPr>
            </w:pPr>
            <w:r w:rsidRPr="00B84149">
              <w:rPr>
                <w:b/>
                <w:i/>
                <w:color w:val="000000" w:themeColor="text1"/>
              </w:rPr>
              <w:t>BRICS countries</w:t>
            </w:r>
          </w:p>
        </w:tc>
      </w:tr>
      <w:tr w:rsidR="00FB7700" w:rsidRPr="00D21FE6" w14:paraId="64A2A18B" w14:textId="77777777" w:rsidTr="00FE231D">
        <w:trPr>
          <w:cantSplit/>
        </w:trPr>
        <w:tc>
          <w:tcPr>
            <w:tcW w:w="2745" w:type="dxa"/>
            <w:shd w:val="clear" w:color="auto" w:fill="auto"/>
            <w:vAlign w:val="center"/>
          </w:tcPr>
          <w:p w14:paraId="114EBC49" w14:textId="4E1C2B56" w:rsidR="00FB7700" w:rsidRPr="00FE231D" w:rsidRDefault="00FB7700" w:rsidP="00FE231D">
            <w:pPr>
              <w:spacing w:before="80" w:line="150" w:lineRule="exact"/>
              <w:ind w:left="284"/>
              <w:rPr>
                <w:color w:val="000000" w:themeColor="text1"/>
              </w:rPr>
            </w:pPr>
            <w:r w:rsidRPr="00FE231D">
              <w:rPr>
                <w:color w:val="000000" w:themeColor="text1"/>
              </w:rPr>
              <w:t>из них:</w:t>
            </w:r>
          </w:p>
        </w:tc>
        <w:tc>
          <w:tcPr>
            <w:tcW w:w="1477" w:type="dxa"/>
            <w:tcBorders>
              <w:left w:val="single" w:sz="6" w:space="0" w:color="000000"/>
            </w:tcBorders>
            <w:shd w:val="clear" w:color="auto" w:fill="auto"/>
            <w:vAlign w:val="bottom"/>
          </w:tcPr>
          <w:p w14:paraId="1499E62F" w14:textId="77777777" w:rsidR="00FB7700" w:rsidRPr="00FE231D" w:rsidRDefault="00FB7700" w:rsidP="00FE231D">
            <w:pPr>
              <w:snapToGrid w:val="0"/>
              <w:spacing w:before="80" w:line="150" w:lineRule="exact"/>
              <w:ind w:right="454"/>
              <w:jc w:val="right"/>
              <w:rPr>
                <w:color w:val="000000" w:themeColor="text1"/>
              </w:rPr>
            </w:pPr>
          </w:p>
        </w:tc>
        <w:tc>
          <w:tcPr>
            <w:tcW w:w="1477" w:type="dxa"/>
            <w:tcBorders>
              <w:left w:val="single" w:sz="6" w:space="0" w:color="000000"/>
            </w:tcBorders>
            <w:shd w:val="clear" w:color="auto" w:fill="auto"/>
            <w:vAlign w:val="bottom"/>
          </w:tcPr>
          <w:p w14:paraId="6F204C3F" w14:textId="77777777" w:rsidR="00FB7700" w:rsidRPr="00FE231D" w:rsidRDefault="00FB7700" w:rsidP="00FE231D">
            <w:pPr>
              <w:snapToGrid w:val="0"/>
              <w:spacing w:before="80" w:line="150" w:lineRule="exact"/>
              <w:ind w:right="454"/>
              <w:jc w:val="right"/>
              <w:rPr>
                <w:color w:val="000000" w:themeColor="text1"/>
              </w:rPr>
            </w:pPr>
          </w:p>
        </w:tc>
        <w:tc>
          <w:tcPr>
            <w:tcW w:w="1477" w:type="dxa"/>
            <w:tcBorders>
              <w:left w:val="single" w:sz="6" w:space="0" w:color="000000"/>
            </w:tcBorders>
            <w:shd w:val="clear" w:color="auto" w:fill="auto"/>
            <w:vAlign w:val="bottom"/>
          </w:tcPr>
          <w:p w14:paraId="451A0F69" w14:textId="77777777" w:rsidR="00FB7700" w:rsidRPr="00FE231D" w:rsidRDefault="00FB7700" w:rsidP="00FE231D">
            <w:pPr>
              <w:snapToGrid w:val="0"/>
              <w:spacing w:before="80" w:line="150" w:lineRule="exact"/>
              <w:ind w:right="454"/>
              <w:jc w:val="right"/>
              <w:rPr>
                <w:color w:val="000000" w:themeColor="text1"/>
              </w:rPr>
            </w:pPr>
          </w:p>
        </w:tc>
        <w:tc>
          <w:tcPr>
            <w:tcW w:w="2745" w:type="dxa"/>
            <w:tcBorders>
              <w:left w:val="single" w:sz="6" w:space="0" w:color="000000"/>
            </w:tcBorders>
            <w:shd w:val="clear" w:color="auto" w:fill="auto"/>
            <w:vAlign w:val="bottom"/>
          </w:tcPr>
          <w:p w14:paraId="13CE1905" w14:textId="29B753EA" w:rsidR="00FB7700" w:rsidRPr="00B84149" w:rsidRDefault="00FB7700" w:rsidP="00255673">
            <w:pPr>
              <w:spacing w:before="80" w:line="150" w:lineRule="exact"/>
              <w:ind w:left="340"/>
              <w:rPr>
                <w:i/>
                <w:color w:val="000000" w:themeColor="text1"/>
              </w:rPr>
            </w:pPr>
            <w:r w:rsidRPr="00B84149">
              <w:rPr>
                <w:i/>
                <w:color w:val="000000" w:themeColor="text1"/>
              </w:rPr>
              <w:t>of which:</w:t>
            </w:r>
          </w:p>
        </w:tc>
      </w:tr>
      <w:tr w:rsidR="00FB7700" w:rsidRPr="00D21FE6" w14:paraId="075281CF" w14:textId="77777777" w:rsidTr="00FE231D">
        <w:trPr>
          <w:cantSplit/>
        </w:trPr>
        <w:tc>
          <w:tcPr>
            <w:tcW w:w="2745" w:type="dxa"/>
            <w:shd w:val="clear" w:color="auto" w:fill="auto"/>
            <w:vAlign w:val="center"/>
          </w:tcPr>
          <w:p w14:paraId="649F4575" w14:textId="034A8AD0" w:rsidR="00FB7700" w:rsidRPr="00FE231D" w:rsidRDefault="00FB7700" w:rsidP="00FE231D">
            <w:pPr>
              <w:spacing w:before="80" w:line="150" w:lineRule="exact"/>
              <w:ind w:left="113"/>
              <w:rPr>
                <w:color w:val="000000" w:themeColor="text1"/>
              </w:rPr>
            </w:pPr>
            <w:r w:rsidRPr="00FE231D">
              <w:rPr>
                <w:color w:val="000000" w:themeColor="text1"/>
              </w:rPr>
              <w:t>Бразилия</w:t>
            </w:r>
          </w:p>
        </w:tc>
        <w:tc>
          <w:tcPr>
            <w:tcW w:w="1477" w:type="dxa"/>
            <w:tcBorders>
              <w:left w:val="single" w:sz="6" w:space="0" w:color="000000"/>
            </w:tcBorders>
            <w:shd w:val="clear" w:color="auto" w:fill="auto"/>
            <w:vAlign w:val="bottom"/>
          </w:tcPr>
          <w:p w14:paraId="4D389582" w14:textId="5DBC1245"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2,379</w:t>
            </w:r>
          </w:p>
        </w:tc>
        <w:tc>
          <w:tcPr>
            <w:tcW w:w="1477" w:type="dxa"/>
            <w:tcBorders>
              <w:left w:val="single" w:sz="6" w:space="0" w:color="000000"/>
            </w:tcBorders>
            <w:shd w:val="clear" w:color="auto" w:fill="auto"/>
            <w:vAlign w:val="bottom"/>
          </w:tcPr>
          <w:p w14:paraId="0ECC8DAC" w14:textId="4BEE51C6" w:rsidR="00FB7700" w:rsidRPr="00FE231D" w:rsidRDefault="00FB7700" w:rsidP="00FE231D">
            <w:pPr>
              <w:snapToGrid w:val="0"/>
              <w:spacing w:before="80" w:line="150" w:lineRule="exact"/>
              <w:ind w:right="454"/>
              <w:jc w:val="right"/>
              <w:rPr>
                <w:color w:val="000000" w:themeColor="text1"/>
              </w:rPr>
            </w:pPr>
            <w:r w:rsidRPr="00FB7700">
              <w:rPr>
                <w:color w:val="000000" w:themeColor="text1"/>
              </w:rPr>
              <w:t>5,404</w:t>
            </w:r>
          </w:p>
        </w:tc>
        <w:tc>
          <w:tcPr>
            <w:tcW w:w="1477" w:type="dxa"/>
            <w:tcBorders>
              <w:left w:val="single" w:sz="6" w:space="0" w:color="000000"/>
            </w:tcBorders>
            <w:shd w:val="clear" w:color="auto" w:fill="auto"/>
            <w:vAlign w:val="bottom"/>
          </w:tcPr>
          <w:p w14:paraId="5863B31C" w14:textId="46EEF995"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44</w:t>
            </w:r>
          </w:p>
        </w:tc>
        <w:tc>
          <w:tcPr>
            <w:tcW w:w="2745" w:type="dxa"/>
            <w:tcBorders>
              <w:left w:val="single" w:sz="6" w:space="0" w:color="000000"/>
            </w:tcBorders>
            <w:shd w:val="clear" w:color="auto" w:fill="auto"/>
            <w:vAlign w:val="bottom"/>
          </w:tcPr>
          <w:p w14:paraId="03DB18C9" w14:textId="58E997BA" w:rsidR="00FB7700" w:rsidRPr="00B84149" w:rsidRDefault="00FB7700" w:rsidP="00FE231D">
            <w:pPr>
              <w:spacing w:before="80" w:line="150" w:lineRule="exact"/>
              <w:ind w:left="170"/>
              <w:rPr>
                <w:i/>
                <w:color w:val="000000" w:themeColor="text1"/>
              </w:rPr>
            </w:pPr>
            <w:r w:rsidRPr="00B84149">
              <w:rPr>
                <w:i/>
                <w:color w:val="000000" w:themeColor="text1"/>
              </w:rPr>
              <w:t>Brazil</w:t>
            </w:r>
          </w:p>
        </w:tc>
      </w:tr>
      <w:tr w:rsidR="00FB7700" w:rsidRPr="00D21FE6" w14:paraId="3B0B8D7F" w14:textId="77777777" w:rsidTr="00FE231D">
        <w:trPr>
          <w:cantSplit/>
        </w:trPr>
        <w:tc>
          <w:tcPr>
            <w:tcW w:w="2745" w:type="dxa"/>
            <w:shd w:val="clear" w:color="auto" w:fill="auto"/>
            <w:vAlign w:val="center"/>
          </w:tcPr>
          <w:p w14:paraId="5BBCDB4B" w14:textId="45400E9D" w:rsidR="00FB7700" w:rsidRPr="00FE231D" w:rsidRDefault="00FB7700" w:rsidP="00FE231D">
            <w:pPr>
              <w:spacing w:before="80" w:line="150" w:lineRule="exact"/>
              <w:ind w:left="113"/>
              <w:rPr>
                <w:color w:val="000000" w:themeColor="text1"/>
              </w:rPr>
            </w:pPr>
            <w:r w:rsidRPr="00FE231D">
              <w:rPr>
                <w:color w:val="000000" w:themeColor="text1"/>
              </w:rPr>
              <w:t>Индия</w:t>
            </w:r>
          </w:p>
        </w:tc>
        <w:tc>
          <w:tcPr>
            <w:tcW w:w="1477" w:type="dxa"/>
            <w:tcBorders>
              <w:left w:val="single" w:sz="6" w:space="0" w:color="000000"/>
            </w:tcBorders>
            <w:shd w:val="clear" w:color="auto" w:fill="auto"/>
            <w:vAlign w:val="bottom"/>
          </w:tcPr>
          <w:p w14:paraId="7735C148" w14:textId="457D6FD5"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20,73</w:t>
            </w:r>
          </w:p>
        </w:tc>
        <w:tc>
          <w:tcPr>
            <w:tcW w:w="1477" w:type="dxa"/>
            <w:tcBorders>
              <w:left w:val="single" w:sz="6" w:space="0" w:color="000000"/>
            </w:tcBorders>
            <w:shd w:val="clear" w:color="auto" w:fill="auto"/>
            <w:vAlign w:val="bottom"/>
          </w:tcPr>
          <w:p w14:paraId="6444DCB8" w14:textId="4B673D28" w:rsidR="00FB7700" w:rsidRPr="00FE231D" w:rsidRDefault="00FB7700" w:rsidP="00FE231D">
            <w:pPr>
              <w:snapToGrid w:val="0"/>
              <w:spacing w:before="80" w:line="150" w:lineRule="exact"/>
              <w:ind w:right="454"/>
              <w:jc w:val="right"/>
              <w:rPr>
                <w:color w:val="000000" w:themeColor="text1"/>
              </w:rPr>
            </w:pPr>
            <w:r w:rsidRPr="00FB7700">
              <w:rPr>
                <w:color w:val="000000" w:themeColor="text1"/>
              </w:rPr>
              <w:t>73,92</w:t>
            </w:r>
          </w:p>
        </w:tc>
        <w:tc>
          <w:tcPr>
            <w:tcW w:w="1477" w:type="dxa"/>
            <w:tcBorders>
              <w:left w:val="single" w:sz="6" w:space="0" w:color="000000"/>
            </w:tcBorders>
            <w:shd w:val="clear" w:color="auto" w:fill="auto"/>
            <w:vAlign w:val="bottom"/>
          </w:tcPr>
          <w:p w14:paraId="40D45888" w14:textId="195F6107"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28</w:t>
            </w:r>
          </w:p>
        </w:tc>
        <w:tc>
          <w:tcPr>
            <w:tcW w:w="2745" w:type="dxa"/>
            <w:tcBorders>
              <w:left w:val="single" w:sz="6" w:space="0" w:color="000000"/>
            </w:tcBorders>
            <w:shd w:val="clear" w:color="auto" w:fill="auto"/>
            <w:vAlign w:val="bottom"/>
          </w:tcPr>
          <w:p w14:paraId="2D554382" w14:textId="7B1A1AFD" w:rsidR="00FB7700" w:rsidRPr="00B84149" w:rsidRDefault="00FB7700" w:rsidP="00FE231D">
            <w:pPr>
              <w:spacing w:before="80" w:line="150" w:lineRule="exact"/>
              <w:ind w:left="170"/>
              <w:rPr>
                <w:i/>
                <w:color w:val="000000" w:themeColor="text1"/>
              </w:rPr>
            </w:pPr>
            <w:r w:rsidRPr="00B84149">
              <w:rPr>
                <w:i/>
                <w:color w:val="000000" w:themeColor="text1"/>
              </w:rPr>
              <w:t>India</w:t>
            </w:r>
          </w:p>
        </w:tc>
      </w:tr>
      <w:tr w:rsidR="00FB7700" w:rsidRPr="00D21FE6" w14:paraId="18F82302" w14:textId="77777777" w:rsidTr="00FE231D">
        <w:trPr>
          <w:cantSplit/>
        </w:trPr>
        <w:tc>
          <w:tcPr>
            <w:tcW w:w="2745" w:type="dxa"/>
            <w:shd w:val="clear" w:color="auto" w:fill="auto"/>
            <w:vAlign w:val="center"/>
          </w:tcPr>
          <w:p w14:paraId="0EF8EB64" w14:textId="0263C9F0" w:rsidR="00FB7700" w:rsidRPr="00FE231D" w:rsidRDefault="00FB7700" w:rsidP="00FE231D">
            <w:pPr>
              <w:spacing w:before="80" w:line="150" w:lineRule="exact"/>
              <w:ind w:left="113"/>
              <w:rPr>
                <w:color w:val="000000" w:themeColor="text1"/>
              </w:rPr>
            </w:pPr>
            <w:r w:rsidRPr="00FE231D">
              <w:rPr>
                <w:color w:val="000000" w:themeColor="text1"/>
              </w:rPr>
              <w:t>Китай</w:t>
            </w:r>
          </w:p>
        </w:tc>
        <w:tc>
          <w:tcPr>
            <w:tcW w:w="1477" w:type="dxa"/>
            <w:tcBorders>
              <w:left w:val="single" w:sz="6" w:space="0" w:color="000000"/>
            </w:tcBorders>
            <w:shd w:val="clear" w:color="auto" w:fill="auto"/>
            <w:vAlign w:val="bottom"/>
          </w:tcPr>
          <w:p w14:paraId="7E6B14F2" w14:textId="4946B73B"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3,987</w:t>
            </w:r>
          </w:p>
        </w:tc>
        <w:tc>
          <w:tcPr>
            <w:tcW w:w="1477" w:type="dxa"/>
            <w:tcBorders>
              <w:left w:val="single" w:sz="6" w:space="0" w:color="000000"/>
            </w:tcBorders>
            <w:shd w:val="clear" w:color="auto" w:fill="auto"/>
            <w:vAlign w:val="bottom"/>
          </w:tcPr>
          <w:p w14:paraId="6D0F7BE7" w14:textId="2C354A05" w:rsidR="00FB7700" w:rsidRPr="00FE231D" w:rsidRDefault="00FB7700" w:rsidP="00FE231D">
            <w:pPr>
              <w:snapToGrid w:val="0"/>
              <w:spacing w:before="80" w:line="150" w:lineRule="exact"/>
              <w:ind w:right="454"/>
              <w:jc w:val="right"/>
              <w:rPr>
                <w:color w:val="000000" w:themeColor="text1"/>
              </w:rPr>
            </w:pPr>
            <w:r w:rsidRPr="00FB7700">
              <w:rPr>
                <w:color w:val="000000" w:themeColor="text1"/>
              </w:rPr>
              <w:t>6,452</w:t>
            </w:r>
          </w:p>
        </w:tc>
        <w:tc>
          <w:tcPr>
            <w:tcW w:w="1477" w:type="dxa"/>
            <w:tcBorders>
              <w:left w:val="single" w:sz="6" w:space="0" w:color="000000"/>
            </w:tcBorders>
            <w:shd w:val="clear" w:color="auto" w:fill="auto"/>
            <w:vAlign w:val="bottom"/>
          </w:tcPr>
          <w:p w14:paraId="06112DA7" w14:textId="71A2D94F"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62</w:t>
            </w:r>
          </w:p>
        </w:tc>
        <w:tc>
          <w:tcPr>
            <w:tcW w:w="2745" w:type="dxa"/>
            <w:tcBorders>
              <w:left w:val="single" w:sz="6" w:space="0" w:color="000000"/>
            </w:tcBorders>
            <w:shd w:val="clear" w:color="auto" w:fill="auto"/>
            <w:vAlign w:val="bottom"/>
          </w:tcPr>
          <w:p w14:paraId="5C112653" w14:textId="0F7796B3" w:rsidR="00FB7700" w:rsidRPr="00B84149" w:rsidRDefault="00FB7700" w:rsidP="00FE231D">
            <w:pPr>
              <w:spacing w:before="80" w:line="150" w:lineRule="exact"/>
              <w:ind w:left="170"/>
              <w:rPr>
                <w:i/>
                <w:color w:val="000000" w:themeColor="text1"/>
              </w:rPr>
            </w:pPr>
            <w:r w:rsidRPr="00B84149">
              <w:rPr>
                <w:i/>
                <w:color w:val="000000" w:themeColor="text1"/>
              </w:rPr>
              <w:t>China</w:t>
            </w:r>
          </w:p>
        </w:tc>
      </w:tr>
      <w:tr w:rsidR="00FB7700" w:rsidRPr="00D21FE6" w14:paraId="0A7B9BD3" w14:textId="77777777" w:rsidTr="00FE231D">
        <w:trPr>
          <w:cantSplit/>
        </w:trPr>
        <w:tc>
          <w:tcPr>
            <w:tcW w:w="2745" w:type="dxa"/>
            <w:shd w:val="clear" w:color="auto" w:fill="auto"/>
            <w:vAlign w:val="center"/>
          </w:tcPr>
          <w:p w14:paraId="3D411618" w14:textId="4315A912" w:rsidR="00FB7700" w:rsidRPr="00FE231D" w:rsidRDefault="00FB7700" w:rsidP="00FE231D">
            <w:pPr>
              <w:spacing w:before="80" w:line="150" w:lineRule="exact"/>
              <w:ind w:left="113"/>
              <w:rPr>
                <w:color w:val="000000" w:themeColor="text1"/>
              </w:rPr>
            </w:pPr>
            <w:r w:rsidRPr="00FE231D">
              <w:rPr>
                <w:color w:val="000000" w:themeColor="text1"/>
              </w:rPr>
              <w:t>Южно-Африканская Республика</w:t>
            </w:r>
          </w:p>
        </w:tc>
        <w:tc>
          <w:tcPr>
            <w:tcW w:w="1477" w:type="dxa"/>
            <w:tcBorders>
              <w:left w:val="single" w:sz="6" w:space="0" w:color="000000"/>
            </w:tcBorders>
            <w:shd w:val="clear" w:color="auto" w:fill="auto"/>
            <w:vAlign w:val="bottom"/>
          </w:tcPr>
          <w:p w14:paraId="04F9671F" w14:textId="3103F2F4"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7,376</w:t>
            </w:r>
          </w:p>
        </w:tc>
        <w:tc>
          <w:tcPr>
            <w:tcW w:w="1477" w:type="dxa"/>
            <w:tcBorders>
              <w:left w:val="single" w:sz="6" w:space="0" w:color="000000"/>
            </w:tcBorders>
            <w:shd w:val="clear" w:color="auto" w:fill="auto"/>
            <w:vAlign w:val="bottom"/>
          </w:tcPr>
          <w:p w14:paraId="6EF5BFEA" w14:textId="37654C48" w:rsidR="00FB7700" w:rsidRPr="00FE231D" w:rsidRDefault="00FB7700" w:rsidP="00FE231D">
            <w:pPr>
              <w:snapToGrid w:val="0"/>
              <w:spacing w:before="80" w:line="150" w:lineRule="exact"/>
              <w:ind w:right="454"/>
              <w:jc w:val="right"/>
              <w:rPr>
                <w:color w:val="000000" w:themeColor="text1"/>
              </w:rPr>
            </w:pPr>
            <w:r w:rsidRPr="00FB7700">
              <w:rPr>
                <w:color w:val="000000" w:themeColor="text1"/>
              </w:rPr>
              <w:t>14,78</w:t>
            </w:r>
          </w:p>
        </w:tc>
        <w:tc>
          <w:tcPr>
            <w:tcW w:w="1477" w:type="dxa"/>
            <w:tcBorders>
              <w:left w:val="single" w:sz="6" w:space="0" w:color="000000"/>
            </w:tcBorders>
            <w:shd w:val="clear" w:color="auto" w:fill="auto"/>
            <w:vAlign w:val="bottom"/>
          </w:tcPr>
          <w:p w14:paraId="64D061ED" w14:textId="43475EBD"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50</w:t>
            </w:r>
          </w:p>
        </w:tc>
        <w:tc>
          <w:tcPr>
            <w:tcW w:w="2745" w:type="dxa"/>
            <w:tcBorders>
              <w:left w:val="single" w:sz="6" w:space="0" w:color="000000"/>
            </w:tcBorders>
            <w:shd w:val="clear" w:color="auto" w:fill="auto"/>
            <w:vAlign w:val="bottom"/>
          </w:tcPr>
          <w:p w14:paraId="2949ACEC" w14:textId="240A4EC1" w:rsidR="00FB7700" w:rsidRPr="00B84149" w:rsidRDefault="00FB7700" w:rsidP="00FE231D">
            <w:pPr>
              <w:spacing w:before="80" w:line="150" w:lineRule="exact"/>
              <w:ind w:left="170"/>
              <w:rPr>
                <w:i/>
                <w:color w:val="000000" w:themeColor="text1"/>
              </w:rPr>
            </w:pPr>
            <w:r w:rsidRPr="00B84149">
              <w:rPr>
                <w:i/>
                <w:color w:val="000000" w:themeColor="text1"/>
              </w:rPr>
              <w:t>South Africa</w:t>
            </w:r>
          </w:p>
        </w:tc>
      </w:tr>
      <w:tr w:rsidR="00FB7700" w:rsidRPr="00D21FE6" w14:paraId="5124E10C" w14:textId="77777777" w:rsidTr="00FE231D">
        <w:trPr>
          <w:cantSplit/>
        </w:trPr>
        <w:tc>
          <w:tcPr>
            <w:tcW w:w="2745" w:type="dxa"/>
            <w:shd w:val="clear" w:color="auto" w:fill="auto"/>
            <w:vAlign w:val="center"/>
          </w:tcPr>
          <w:p w14:paraId="66526EF7" w14:textId="0EDA6FCA" w:rsidR="00FB7700" w:rsidRPr="00FE231D" w:rsidRDefault="00FB7700" w:rsidP="00FE231D">
            <w:pPr>
              <w:spacing w:before="80" w:line="150" w:lineRule="exact"/>
              <w:ind w:left="113"/>
              <w:rPr>
                <w:color w:val="000000" w:themeColor="text1"/>
              </w:rPr>
            </w:pPr>
            <w:r w:rsidRPr="00FE231D">
              <w:rPr>
                <w:b/>
                <w:bCs/>
                <w:color w:val="000000" w:themeColor="text1"/>
              </w:rPr>
              <w:t>Страны ЕС</w:t>
            </w:r>
          </w:p>
        </w:tc>
        <w:tc>
          <w:tcPr>
            <w:tcW w:w="1477" w:type="dxa"/>
            <w:tcBorders>
              <w:left w:val="single" w:sz="6" w:space="0" w:color="000000"/>
            </w:tcBorders>
            <w:shd w:val="clear" w:color="auto" w:fill="auto"/>
            <w:vAlign w:val="bottom"/>
          </w:tcPr>
          <w:p w14:paraId="0377F584" w14:textId="77777777" w:rsidR="00FB7700" w:rsidRPr="00FE231D" w:rsidRDefault="00FB7700" w:rsidP="00FE231D">
            <w:pPr>
              <w:snapToGrid w:val="0"/>
              <w:spacing w:before="80" w:line="150" w:lineRule="exact"/>
              <w:ind w:right="454"/>
              <w:jc w:val="right"/>
              <w:rPr>
                <w:color w:val="000000" w:themeColor="text1"/>
              </w:rPr>
            </w:pPr>
          </w:p>
        </w:tc>
        <w:tc>
          <w:tcPr>
            <w:tcW w:w="1477" w:type="dxa"/>
            <w:tcBorders>
              <w:left w:val="single" w:sz="6" w:space="0" w:color="000000"/>
            </w:tcBorders>
            <w:shd w:val="clear" w:color="auto" w:fill="auto"/>
            <w:vAlign w:val="bottom"/>
          </w:tcPr>
          <w:p w14:paraId="2C127F21" w14:textId="77777777" w:rsidR="00FB7700" w:rsidRPr="00FE231D" w:rsidRDefault="00FB7700" w:rsidP="00FE231D">
            <w:pPr>
              <w:snapToGrid w:val="0"/>
              <w:spacing w:before="80" w:line="150" w:lineRule="exact"/>
              <w:ind w:right="454"/>
              <w:jc w:val="right"/>
              <w:rPr>
                <w:color w:val="000000" w:themeColor="text1"/>
              </w:rPr>
            </w:pPr>
          </w:p>
        </w:tc>
        <w:tc>
          <w:tcPr>
            <w:tcW w:w="1477" w:type="dxa"/>
            <w:tcBorders>
              <w:left w:val="single" w:sz="6" w:space="0" w:color="000000"/>
            </w:tcBorders>
            <w:shd w:val="clear" w:color="auto" w:fill="auto"/>
            <w:vAlign w:val="bottom"/>
          </w:tcPr>
          <w:p w14:paraId="5CA3D4FA" w14:textId="77777777" w:rsidR="00FB7700" w:rsidRPr="00FE231D" w:rsidRDefault="00FB7700" w:rsidP="00FE231D">
            <w:pPr>
              <w:snapToGrid w:val="0"/>
              <w:spacing w:before="80" w:line="150" w:lineRule="exact"/>
              <w:ind w:right="454"/>
              <w:jc w:val="right"/>
              <w:rPr>
                <w:color w:val="000000" w:themeColor="text1"/>
              </w:rPr>
            </w:pPr>
          </w:p>
        </w:tc>
        <w:tc>
          <w:tcPr>
            <w:tcW w:w="2745" w:type="dxa"/>
            <w:tcBorders>
              <w:left w:val="single" w:sz="6" w:space="0" w:color="000000"/>
            </w:tcBorders>
            <w:shd w:val="clear" w:color="auto" w:fill="auto"/>
            <w:vAlign w:val="bottom"/>
          </w:tcPr>
          <w:p w14:paraId="142E594F" w14:textId="6CFF5778" w:rsidR="00FB7700" w:rsidRPr="00B84149" w:rsidRDefault="00FB7700" w:rsidP="00255673">
            <w:pPr>
              <w:spacing w:before="80" w:line="150" w:lineRule="exact"/>
              <w:ind w:left="57"/>
              <w:rPr>
                <w:b/>
                <w:i/>
                <w:color w:val="000000" w:themeColor="text1"/>
              </w:rPr>
            </w:pPr>
            <w:r w:rsidRPr="00B84149">
              <w:rPr>
                <w:b/>
                <w:i/>
                <w:color w:val="000000" w:themeColor="text1"/>
              </w:rPr>
              <w:t>EU countries</w:t>
            </w:r>
          </w:p>
        </w:tc>
      </w:tr>
      <w:tr w:rsidR="00FB7700" w:rsidRPr="00D21FE6" w14:paraId="718590B0" w14:textId="77777777" w:rsidTr="00FE231D">
        <w:trPr>
          <w:cantSplit/>
        </w:trPr>
        <w:tc>
          <w:tcPr>
            <w:tcW w:w="2745" w:type="dxa"/>
            <w:shd w:val="clear" w:color="auto" w:fill="auto"/>
            <w:vAlign w:val="center"/>
          </w:tcPr>
          <w:p w14:paraId="03E1600B" w14:textId="2C0CA487" w:rsidR="00FB7700" w:rsidRPr="00255673" w:rsidRDefault="00FB7700" w:rsidP="00255673">
            <w:pPr>
              <w:spacing w:before="80" w:line="150" w:lineRule="exact"/>
              <w:ind w:left="284"/>
              <w:rPr>
                <w:color w:val="000000" w:themeColor="text1"/>
              </w:rPr>
            </w:pPr>
            <w:r w:rsidRPr="00FE231D">
              <w:rPr>
                <w:color w:val="000000" w:themeColor="text1"/>
              </w:rPr>
              <w:t>из них:</w:t>
            </w:r>
          </w:p>
        </w:tc>
        <w:tc>
          <w:tcPr>
            <w:tcW w:w="1477" w:type="dxa"/>
            <w:tcBorders>
              <w:left w:val="single" w:sz="6" w:space="0" w:color="000000"/>
            </w:tcBorders>
            <w:shd w:val="clear" w:color="auto" w:fill="auto"/>
            <w:vAlign w:val="bottom"/>
          </w:tcPr>
          <w:p w14:paraId="782E4070" w14:textId="77777777" w:rsidR="00FB7700" w:rsidRPr="00FE231D" w:rsidRDefault="00FB7700" w:rsidP="00FE231D">
            <w:pPr>
              <w:snapToGrid w:val="0"/>
              <w:spacing w:before="80" w:line="150" w:lineRule="exact"/>
              <w:ind w:right="454"/>
              <w:jc w:val="right"/>
              <w:rPr>
                <w:color w:val="000000" w:themeColor="text1"/>
              </w:rPr>
            </w:pPr>
          </w:p>
        </w:tc>
        <w:tc>
          <w:tcPr>
            <w:tcW w:w="1477" w:type="dxa"/>
            <w:tcBorders>
              <w:left w:val="single" w:sz="6" w:space="0" w:color="000000"/>
            </w:tcBorders>
            <w:shd w:val="clear" w:color="auto" w:fill="auto"/>
            <w:vAlign w:val="bottom"/>
          </w:tcPr>
          <w:p w14:paraId="216AFC9B" w14:textId="77777777" w:rsidR="00FB7700" w:rsidRPr="00FE231D" w:rsidRDefault="00FB7700" w:rsidP="00FE231D">
            <w:pPr>
              <w:snapToGrid w:val="0"/>
              <w:spacing w:before="80" w:line="150" w:lineRule="exact"/>
              <w:ind w:right="454"/>
              <w:jc w:val="right"/>
              <w:rPr>
                <w:color w:val="000000" w:themeColor="text1"/>
              </w:rPr>
            </w:pPr>
          </w:p>
        </w:tc>
        <w:tc>
          <w:tcPr>
            <w:tcW w:w="1477" w:type="dxa"/>
            <w:tcBorders>
              <w:left w:val="single" w:sz="6" w:space="0" w:color="000000"/>
            </w:tcBorders>
            <w:shd w:val="clear" w:color="auto" w:fill="auto"/>
            <w:vAlign w:val="bottom"/>
          </w:tcPr>
          <w:p w14:paraId="206979C9" w14:textId="77777777" w:rsidR="00FB7700" w:rsidRPr="00FE231D" w:rsidRDefault="00FB7700" w:rsidP="00FE231D">
            <w:pPr>
              <w:snapToGrid w:val="0"/>
              <w:spacing w:before="80" w:line="150" w:lineRule="exact"/>
              <w:ind w:right="454"/>
              <w:jc w:val="right"/>
              <w:rPr>
                <w:color w:val="000000" w:themeColor="text1"/>
              </w:rPr>
            </w:pPr>
          </w:p>
        </w:tc>
        <w:tc>
          <w:tcPr>
            <w:tcW w:w="2745" w:type="dxa"/>
            <w:tcBorders>
              <w:left w:val="single" w:sz="6" w:space="0" w:color="000000"/>
            </w:tcBorders>
            <w:shd w:val="clear" w:color="auto" w:fill="auto"/>
            <w:vAlign w:val="bottom"/>
          </w:tcPr>
          <w:p w14:paraId="0971E5B2" w14:textId="7C109ACB" w:rsidR="00FB7700" w:rsidRPr="00B84149" w:rsidRDefault="00FB7700" w:rsidP="00255673">
            <w:pPr>
              <w:spacing w:before="80" w:line="150" w:lineRule="exact"/>
              <w:ind w:left="340"/>
              <w:rPr>
                <w:i/>
                <w:color w:val="000000" w:themeColor="text1"/>
              </w:rPr>
            </w:pPr>
            <w:r w:rsidRPr="00B84149">
              <w:rPr>
                <w:i/>
                <w:color w:val="000000" w:themeColor="text1"/>
              </w:rPr>
              <w:t>of which:</w:t>
            </w:r>
          </w:p>
        </w:tc>
      </w:tr>
      <w:tr w:rsidR="00FB7700" w:rsidRPr="00D21FE6" w14:paraId="6CEC01BC" w14:textId="77777777" w:rsidTr="00FE231D">
        <w:trPr>
          <w:cantSplit/>
        </w:trPr>
        <w:tc>
          <w:tcPr>
            <w:tcW w:w="2745" w:type="dxa"/>
            <w:shd w:val="clear" w:color="auto" w:fill="auto"/>
            <w:vAlign w:val="center"/>
          </w:tcPr>
          <w:p w14:paraId="44D80947" w14:textId="350B7FAF" w:rsidR="00FB7700" w:rsidRPr="00FE231D" w:rsidRDefault="00FB7700" w:rsidP="00FE231D">
            <w:pPr>
              <w:spacing w:before="80" w:line="150" w:lineRule="exact"/>
              <w:ind w:left="113"/>
              <w:rPr>
                <w:color w:val="000000" w:themeColor="text1"/>
              </w:rPr>
            </w:pPr>
            <w:r w:rsidRPr="00FE231D">
              <w:rPr>
                <w:color w:val="000000" w:themeColor="text1"/>
              </w:rPr>
              <w:t>Австрия</w:t>
            </w:r>
          </w:p>
        </w:tc>
        <w:tc>
          <w:tcPr>
            <w:tcW w:w="1477" w:type="dxa"/>
            <w:tcBorders>
              <w:left w:val="single" w:sz="6" w:space="0" w:color="000000"/>
            </w:tcBorders>
            <w:shd w:val="clear" w:color="auto" w:fill="auto"/>
            <w:vAlign w:val="bottom"/>
          </w:tcPr>
          <w:p w14:paraId="2EE8C87A" w14:textId="152E361E"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0,713</w:t>
            </w:r>
          </w:p>
        </w:tc>
        <w:tc>
          <w:tcPr>
            <w:tcW w:w="1477" w:type="dxa"/>
            <w:tcBorders>
              <w:left w:val="single" w:sz="6" w:space="0" w:color="000000"/>
            </w:tcBorders>
            <w:shd w:val="clear" w:color="auto" w:fill="auto"/>
            <w:vAlign w:val="bottom"/>
          </w:tcPr>
          <w:p w14:paraId="335FC870" w14:textId="6F83581C" w:rsidR="00FB7700" w:rsidRPr="00FE231D" w:rsidRDefault="00FB7700" w:rsidP="00FE231D">
            <w:pPr>
              <w:snapToGrid w:val="0"/>
              <w:spacing w:before="80" w:line="150" w:lineRule="exact"/>
              <w:ind w:right="454"/>
              <w:jc w:val="right"/>
              <w:rPr>
                <w:color w:val="000000" w:themeColor="text1"/>
              </w:rPr>
            </w:pPr>
            <w:r w:rsidRPr="00FB7700">
              <w:rPr>
                <w:color w:val="000000" w:themeColor="text1"/>
              </w:rPr>
              <w:t>0,846</w:t>
            </w:r>
          </w:p>
        </w:tc>
        <w:tc>
          <w:tcPr>
            <w:tcW w:w="1477" w:type="dxa"/>
            <w:tcBorders>
              <w:left w:val="single" w:sz="6" w:space="0" w:color="000000"/>
            </w:tcBorders>
            <w:shd w:val="clear" w:color="auto" w:fill="auto"/>
            <w:vAlign w:val="bottom"/>
          </w:tcPr>
          <w:p w14:paraId="7C993B8A" w14:textId="0745E08B"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84</w:t>
            </w:r>
          </w:p>
        </w:tc>
        <w:tc>
          <w:tcPr>
            <w:tcW w:w="2745" w:type="dxa"/>
            <w:tcBorders>
              <w:left w:val="single" w:sz="6" w:space="0" w:color="000000"/>
            </w:tcBorders>
            <w:shd w:val="clear" w:color="auto" w:fill="auto"/>
            <w:vAlign w:val="bottom"/>
          </w:tcPr>
          <w:p w14:paraId="1D8E0895" w14:textId="1EC3DADD" w:rsidR="00FB7700" w:rsidRPr="00B84149" w:rsidRDefault="00FB7700" w:rsidP="00FE231D">
            <w:pPr>
              <w:spacing w:before="80" w:line="150" w:lineRule="exact"/>
              <w:ind w:left="170"/>
              <w:rPr>
                <w:i/>
                <w:color w:val="000000" w:themeColor="text1"/>
              </w:rPr>
            </w:pPr>
            <w:r w:rsidRPr="00B84149">
              <w:rPr>
                <w:i/>
                <w:color w:val="000000" w:themeColor="text1"/>
              </w:rPr>
              <w:t>Austria</w:t>
            </w:r>
          </w:p>
        </w:tc>
      </w:tr>
      <w:tr w:rsidR="00FB7700" w:rsidRPr="00D21FE6" w14:paraId="432EEED1" w14:textId="77777777" w:rsidTr="00FE231D">
        <w:trPr>
          <w:cantSplit/>
        </w:trPr>
        <w:tc>
          <w:tcPr>
            <w:tcW w:w="2745" w:type="dxa"/>
            <w:shd w:val="clear" w:color="auto" w:fill="auto"/>
            <w:vAlign w:val="center"/>
          </w:tcPr>
          <w:p w14:paraId="269CA489" w14:textId="7A8CA788" w:rsidR="00FB7700" w:rsidRPr="00FE231D" w:rsidRDefault="00FB7700" w:rsidP="00FE231D">
            <w:pPr>
              <w:spacing w:before="80" w:line="150" w:lineRule="exact"/>
              <w:ind w:left="113"/>
              <w:rPr>
                <w:color w:val="000000" w:themeColor="text1"/>
              </w:rPr>
            </w:pPr>
            <w:r w:rsidRPr="00FE231D">
              <w:rPr>
                <w:color w:val="000000" w:themeColor="text1"/>
              </w:rPr>
              <w:t>Бельгия</w:t>
            </w:r>
          </w:p>
        </w:tc>
        <w:tc>
          <w:tcPr>
            <w:tcW w:w="1477" w:type="dxa"/>
            <w:tcBorders>
              <w:left w:val="single" w:sz="6" w:space="0" w:color="000000"/>
            </w:tcBorders>
            <w:shd w:val="clear" w:color="auto" w:fill="auto"/>
            <w:vAlign w:val="bottom"/>
          </w:tcPr>
          <w:p w14:paraId="6260D649" w14:textId="010403EC"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0,706</w:t>
            </w:r>
          </w:p>
        </w:tc>
        <w:tc>
          <w:tcPr>
            <w:tcW w:w="1477" w:type="dxa"/>
            <w:tcBorders>
              <w:left w:val="single" w:sz="6" w:space="0" w:color="000000"/>
            </w:tcBorders>
            <w:shd w:val="clear" w:color="auto" w:fill="auto"/>
            <w:vAlign w:val="bottom"/>
          </w:tcPr>
          <w:p w14:paraId="3809A967" w14:textId="29B3AF82" w:rsidR="00FB7700" w:rsidRPr="00FE231D" w:rsidRDefault="00FB7700" w:rsidP="00FE231D">
            <w:pPr>
              <w:snapToGrid w:val="0"/>
              <w:spacing w:before="80" w:line="150" w:lineRule="exact"/>
              <w:ind w:right="454"/>
              <w:jc w:val="right"/>
              <w:rPr>
                <w:color w:val="000000" w:themeColor="text1"/>
              </w:rPr>
            </w:pPr>
            <w:r w:rsidRPr="00FB7700">
              <w:rPr>
                <w:color w:val="000000" w:themeColor="text1"/>
              </w:rPr>
              <w:t>0,846</w:t>
            </w:r>
          </w:p>
        </w:tc>
        <w:tc>
          <w:tcPr>
            <w:tcW w:w="1477" w:type="dxa"/>
            <w:tcBorders>
              <w:left w:val="single" w:sz="6" w:space="0" w:color="000000"/>
            </w:tcBorders>
            <w:shd w:val="clear" w:color="auto" w:fill="auto"/>
            <w:vAlign w:val="bottom"/>
          </w:tcPr>
          <w:p w14:paraId="65B4AA0F" w14:textId="1BD083EA"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83</w:t>
            </w:r>
          </w:p>
        </w:tc>
        <w:tc>
          <w:tcPr>
            <w:tcW w:w="2745" w:type="dxa"/>
            <w:tcBorders>
              <w:left w:val="single" w:sz="6" w:space="0" w:color="000000"/>
            </w:tcBorders>
            <w:shd w:val="clear" w:color="auto" w:fill="auto"/>
            <w:vAlign w:val="bottom"/>
          </w:tcPr>
          <w:p w14:paraId="5EECF2E4" w14:textId="29617885" w:rsidR="00FB7700" w:rsidRPr="00B84149" w:rsidRDefault="00FB7700" w:rsidP="00FE231D">
            <w:pPr>
              <w:spacing w:before="80" w:line="150" w:lineRule="exact"/>
              <w:ind w:left="170"/>
              <w:rPr>
                <w:i/>
                <w:color w:val="000000" w:themeColor="text1"/>
              </w:rPr>
            </w:pPr>
            <w:r w:rsidRPr="00B84149">
              <w:rPr>
                <w:i/>
                <w:color w:val="000000" w:themeColor="text1"/>
              </w:rPr>
              <w:t>Belgium</w:t>
            </w:r>
          </w:p>
        </w:tc>
      </w:tr>
      <w:tr w:rsidR="00FB7700" w:rsidRPr="00D21FE6" w14:paraId="6061A48B" w14:textId="77777777" w:rsidTr="00FE231D">
        <w:trPr>
          <w:cantSplit/>
        </w:trPr>
        <w:tc>
          <w:tcPr>
            <w:tcW w:w="2745" w:type="dxa"/>
            <w:shd w:val="clear" w:color="auto" w:fill="auto"/>
            <w:vAlign w:val="center"/>
          </w:tcPr>
          <w:p w14:paraId="2D21C827" w14:textId="1CF2524C" w:rsidR="00FB7700" w:rsidRPr="00FE231D" w:rsidRDefault="00FB7700" w:rsidP="00FE231D">
            <w:pPr>
              <w:spacing w:before="80" w:line="150" w:lineRule="exact"/>
              <w:ind w:left="113"/>
              <w:rPr>
                <w:color w:val="000000" w:themeColor="text1"/>
              </w:rPr>
            </w:pPr>
            <w:r w:rsidRPr="00FE231D">
              <w:rPr>
                <w:color w:val="000000" w:themeColor="text1"/>
              </w:rPr>
              <w:t>Венгрия</w:t>
            </w:r>
          </w:p>
        </w:tc>
        <w:tc>
          <w:tcPr>
            <w:tcW w:w="1477" w:type="dxa"/>
            <w:tcBorders>
              <w:left w:val="single" w:sz="6" w:space="0" w:color="000000"/>
            </w:tcBorders>
            <w:shd w:val="clear" w:color="auto" w:fill="auto"/>
            <w:vAlign w:val="bottom"/>
          </w:tcPr>
          <w:p w14:paraId="04085A76" w14:textId="174BF35F"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147,1</w:t>
            </w:r>
          </w:p>
        </w:tc>
        <w:tc>
          <w:tcPr>
            <w:tcW w:w="1477" w:type="dxa"/>
            <w:tcBorders>
              <w:left w:val="single" w:sz="6" w:space="0" w:color="000000"/>
            </w:tcBorders>
            <w:shd w:val="clear" w:color="auto" w:fill="auto"/>
            <w:vAlign w:val="bottom"/>
          </w:tcPr>
          <w:p w14:paraId="4F830F9F" w14:textId="38189858"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303,1</w:t>
            </w:r>
          </w:p>
        </w:tc>
        <w:tc>
          <w:tcPr>
            <w:tcW w:w="1477" w:type="dxa"/>
            <w:tcBorders>
              <w:left w:val="single" w:sz="6" w:space="0" w:color="000000"/>
            </w:tcBorders>
            <w:shd w:val="clear" w:color="auto" w:fill="auto"/>
            <w:vAlign w:val="bottom"/>
          </w:tcPr>
          <w:p w14:paraId="71FB2DC9" w14:textId="1E1C7279"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49</w:t>
            </w:r>
          </w:p>
        </w:tc>
        <w:tc>
          <w:tcPr>
            <w:tcW w:w="2745" w:type="dxa"/>
            <w:tcBorders>
              <w:left w:val="single" w:sz="6" w:space="0" w:color="000000"/>
            </w:tcBorders>
            <w:shd w:val="clear" w:color="auto" w:fill="auto"/>
            <w:vAlign w:val="bottom"/>
          </w:tcPr>
          <w:p w14:paraId="4C186EDB" w14:textId="44604281" w:rsidR="00FB7700" w:rsidRPr="00B84149" w:rsidRDefault="00FB7700" w:rsidP="00FE231D">
            <w:pPr>
              <w:spacing w:before="80" w:line="150" w:lineRule="exact"/>
              <w:ind w:left="170"/>
              <w:rPr>
                <w:i/>
                <w:color w:val="000000" w:themeColor="text1"/>
              </w:rPr>
            </w:pPr>
            <w:r w:rsidRPr="00B84149">
              <w:rPr>
                <w:i/>
                <w:color w:val="000000" w:themeColor="text1"/>
              </w:rPr>
              <w:t xml:space="preserve">Hungary </w:t>
            </w:r>
          </w:p>
        </w:tc>
      </w:tr>
      <w:tr w:rsidR="00FB7700" w:rsidRPr="00D21FE6" w14:paraId="36CC9167" w14:textId="77777777" w:rsidTr="00FE231D">
        <w:trPr>
          <w:cantSplit/>
        </w:trPr>
        <w:tc>
          <w:tcPr>
            <w:tcW w:w="2745" w:type="dxa"/>
            <w:shd w:val="clear" w:color="auto" w:fill="auto"/>
            <w:vAlign w:val="center"/>
          </w:tcPr>
          <w:p w14:paraId="2BC1306B" w14:textId="60F2EF70" w:rsidR="00FB7700" w:rsidRPr="00FE231D" w:rsidRDefault="00FB7700" w:rsidP="00FE231D">
            <w:pPr>
              <w:spacing w:before="80" w:line="150" w:lineRule="exact"/>
              <w:ind w:left="113"/>
              <w:rPr>
                <w:color w:val="000000" w:themeColor="text1"/>
              </w:rPr>
            </w:pPr>
            <w:r w:rsidRPr="00FE231D">
              <w:rPr>
                <w:color w:val="000000" w:themeColor="text1"/>
              </w:rPr>
              <w:t>Германия</w:t>
            </w:r>
          </w:p>
        </w:tc>
        <w:tc>
          <w:tcPr>
            <w:tcW w:w="1477" w:type="dxa"/>
            <w:tcBorders>
              <w:left w:val="single" w:sz="6" w:space="0" w:color="000000"/>
            </w:tcBorders>
            <w:shd w:val="clear" w:color="auto" w:fill="auto"/>
            <w:vAlign w:val="bottom"/>
          </w:tcPr>
          <w:p w14:paraId="2D6B545C" w14:textId="62D87F6A"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0,702</w:t>
            </w:r>
          </w:p>
        </w:tc>
        <w:tc>
          <w:tcPr>
            <w:tcW w:w="1477" w:type="dxa"/>
            <w:tcBorders>
              <w:left w:val="single" w:sz="6" w:space="0" w:color="000000"/>
            </w:tcBorders>
            <w:shd w:val="clear" w:color="auto" w:fill="auto"/>
            <w:vAlign w:val="bottom"/>
          </w:tcPr>
          <w:p w14:paraId="09901EF3" w14:textId="68C41ECE" w:rsidR="00FB7700" w:rsidRPr="00FE231D" w:rsidRDefault="00FB7700" w:rsidP="00FE231D">
            <w:pPr>
              <w:snapToGrid w:val="0"/>
              <w:spacing w:before="80" w:line="150" w:lineRule="exact"/>
              <w:ind w:right="454"/>
              <w:jc w:val="right"/>
              <w:rPr>
                <w:color w:val="000000" w:themeColor="text1"/>
              </w:rPr>
            </w:pPr>
            <w:r w:rsidRPr="00FB7700">
              <w:rPr>
                <w:color w:val="000000" w:themeColor="text1"/>
              </w:rPr>
              <w:t>0,846</w:t>
            </w:r>
          </w:p>
        </w:tc>
        <w:tc>
          <w:tcPr>
            <w:tcW w:w="1477" w:type="dxa"/>
            <w:tcBorders>
              <w:left w:val="single" w:sz="6" w:space="0" w:color="000000"/>
            </w:tcBorders>
            <w:shd w:val="clear" w:color="auto" w:fill="auto"/>
            <w:vAlign w:val="bottom"/>
          </w:tcPr>
          <w:p w14:paraId="78FFF55D" w14:textId="6F95186F"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83</w:t>
            </w:r>
          </w:p>
        </w:tc>
        <w:tc>
          <w:tcPr>
            <w:tcW w:w="2745" w:type="dxa"/>
            <w:tcBorders>
              <w:left w:val="single" w:sz="6" w:space="0" w:color="000000"/>
            </w:tcBorders>
            <w:shd w:val="clear" w:color="auto" w:fill="auto"/>
            <w:vAlign w:val="bottom"/>
          </w:tcPr>
          <w:p w14:paraId="0E74ED9E" w14:textId="45D75A01" w:rsidR="00FB7700" w:rsidRPr="00B84149" w:rsidRDefault="00FB7700" w:rsidP="00FE231D">
            <w:pPr>
              <w:spacing w:before="80" w:line="150" w:lineRule="exact"/>
              <w:ind w:left="170"/>
              <w:rPr>
                <w:i/>
                <w:color w:val="000000" w:themeColor="text1"/>
              </w:rPr>
            </w:pPr>
            <w:r w:rsidRPr="00B84149">
              <w:rPr>
                <w:i/>
                <w:color w:val="000000" w:themeColor="text1"/>
              </w:rPr>
              <w:t>Germany</w:t>
            </w:r>
          </w:p>
        </w:tc>
      </w:tr>
      <w:tr w:rsidR="00FB7700" w:rsidRPr="00D21FE6" w14:paraId="48B5AB93" w14:textId="77777777" w:rsidTr="00FE231D">
        <w:trPr>
          <w:cantSplit/>
        </w:trPr>
        <w:tc>
          <w:tcPr>
            <w:tcW w:w="2745" w:type="dxa"/>
            <w:shd w:val="clear" w:color="auto" w:fill="auto"/>
            <w:vAlign w:val="center"/>
          </w:tcPr>
          <w:p w14:paraId="35FA4E59" w14:textId="7C83F107" w:rsidR="00FB7700" w:rsidRPr="00FE231D" w:rsidRDefault="00FB7700" w:rsidP="00FE231D">
            <w:pPr>
              <w:spacing w:before="80" w:line="150" w:lineRule="exact"/>
              <w:ind w:left="113"/>
              <w:rPr>
                <w:color w:val="000000" w:themeColor="text1"/>
              </w:rPr>
            </w:pPr>
            <w:r w:rsidRPr="00FE231D">
              <w:rPr>
                <w:color w:val="000000" w:themeColor="text1"/>
              </w:rPr>
              <w:t>Греция</w:t>
            </w:r>
          </w:p>
        </w:tc>
        <w:tc>
          <w:tcPr>
            <w:tcW w:w="1477" w:type="dxa"/>
            <w:tcBorders>
              <w:left w:val="single" w:sz="6" w:space="0" w:color="000000"/>
            </w:tcBorders>
            <w:shd w:val="clear" w:color="auto" w:fill="auto"/>
            <w:vAlign w:val="bottom"/>
          </w:tcPr>
          <w:p w14:paraId="5E9C8905" w14:textId="6CC29672"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0,520</w:t>
            </w:r>
          </w:p>
        </w:tc>
        <w:tc>
          <w:tcPr>
            <w:tcW w:w="1477" w:type="dxa"/>
            <w:tcBorders>
              <w:left w:val="single" w:sz="6" w:space="0" w:color="000000"/>
            </w:tcBorders>
            <w:shd w:val="clear" w:color="auto" w:fill="auto"/>
            <w:vAlign w:val="bottom"/>
          </w:tcPr>
          <w:p w14:paraId="36416121" w14:textId="693A3953" w:rsidR="00FB7700" w:rsidRPr="00FE231D" w:rsidRDefault="00FB7700" w:rsidP="00FE231D">
            <w:pPr>
              <w:snapToGrid w:val="0"/>
              <w:spacing w:before="80" w:line="150" w:lineRule="exact"/>
              <w:ind w:right="454"/>
              <w:jc w:val="right"/>
              <w:rPr>
                <w:color w:val="000000" w:themeColor="text1"/>
              </w:rPr>
            </w:pPr>
            <w:r w:rsidRPr="00FB7700">
              <w:rPr>
                <w:color w:val="000000" w:themeColor="text1"/>
              </w:rPr>
              <w:t>0,846</w:t>
            </w:r>
          </w:p>
        </w:tc>
        <w:tc>
          <w:tcPr>
            <w:tcW w:w="1477" w:type="dxa"/>
            <w:tcBorders>
              <w:left w:val="single" w:sz="6" w:space="0" w:color="000000"/>
            </w:tcBorders>
            <w:shd w:val="clear" w:color="auto" w:fill="auto"/>
            <w:vAlign w:val="bottom"/>
          </w:tcPr>
          <w:p w14:paraId="05380070" w14:textId="628AF398"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62</w:t>
            </w:r>
          </w:p>
        </w:tc>
        <w:tc>
          <w:tcPr>
            <w:tcW w:w="2745" w:type="dxa"/>
            <w:tcBorders>
              <w:left w:val="single" w:sz="6" w:space="0" w:color="000000"/>
            </w:tcBorders>
            <w:shd w:val="clear" w:color="auto" w:fill="auto"/>
            <w:vAlign w:val="bottom"/>
          </w:tcPr>
          <w:p w14:paraId="50758D2C" w14:textId="07AFF52D" w:rsidR="00FB7700" w:rsidRPr="00B84149" w:rsidRDefault="00FB7700" w:rsidP="00FE231D">
            <w:pPr>
              <w:spacing w:before="80" w:line="150" w:lineRule="exact"/>
              <w:ind w:left="170"/>
              <w:rPr>
                <w:i/>
                <w:color w:val="000000" w:themeColor="text1"/>
              </w:rPr>
            </w:pPr>
            <w:r w:rsidRPr="00B84149">
              <w:rPr>
                <w:i/>
                <w:color w:val="000000" w:themeColor="text1"/>
              </w:rPr>
              <w:t>Greece</w:t>
            </w:r>
          </w:p>
        </w:tc>
      </w:tr>
      <w:tr w:rsidR="00FB7700" w:rsidRPr="00D21FE6" w14:paraId="25DDE35D" w14:textId="77777777" w:rsidTr="00FE231D">
        <w:trPr>
          <w:cantSplit/>
        </w:trPr>
        <w:tc>
          <w:tcPr>
            <w:tcW w:w="2745" w:type="dxa"/>
            <w:shd w:val="clear" w:color="auto" w:fill="auto"/>
            <w:vAlign w:val="center"/>
          </w:tcPr>
          <w:p w14:paraId="783ACDC9" w14:textId="4C683203" w:rsidR="00FB7700" w:rsidRPr="00FE231D" w:rsidRDefault="00FB7700" w:rsidP="00FE231D">
            <w:pPr>
              <w:spacing w:before="80" w:line="150" w:lineRule="exact"/>
              <w:ind w:left="113"/>
              <w:rPr>
                <w:color w:val="000000" w:themeColor="text1"/>
              </w:rPr>
            </w:pPr>
            <w:r w:rsidRPr="00FE231D">
              <w:rPr>
                <w:color w:val="000000" w:themeColor="text1"/>
              </w:rPr>
              <w:t>Дания</w:t>
            </w:r>
          </w:p>
        </w:tc>
        <w:tc>
          <w:tcPr>
            <w:tcW w:w="1477" w:type="dxa"/>
            <w:tcBorders>
              <w:left w:val="single" w:sz="6" w:space="0" w:color="000000"/>
            </w:tcBorders>
            <w:shd w:val="clear" w:color="auto" w:fill="auto"/>
            <w:vAlign w:val="bottom"/>
          </w:tcPr>
          <w:p w14:paraId="02F5892A" w14:textId="54538504"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6,232</w:t>
            </w:r>
          </w:p>
        </w:tc>
        <w:tc>
          <w:tcPr>
            <w:tcW w:w="1477" w:type="dxa"/>
            <w:tcBorders>
              <w:left w:val="single" w:sz="6" w:space="0" w:color="000000"/>
            </w:tcBorders>
            <w:shd w:val="clear" w:color="auto" w:fill="auto"/>
            <w:vAlign w:val="bottom"/>
          </w:tcPr>
          <w:p w14:paraId="209BCE60" w14:textId="56A520B4"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6,288</w:t>
            </w:r>
          </w:p>
        </w:tc>
        <w:tc>
          <w:tcPr>
            <w:tcW w:w="1477" w:type="dxa"/>
            <w:tcBorders>
              <w:left w:val="single" w:sz="6" w:space="0" w:color="000000"/>
            </w:tcBorders>
            <w:shd w:val="clear" w:color="auto" w:fill="auto"/>
            <w:vAlign w:val="bottom"/>
          </w:tcPr>
          <w:p w14:paraId="1449029C" w14:textId="07726731"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99</w:t>
            </w:r>
          </w:p>
        </w:tc>
        <w:tc>
          <w:tcPr>
            <w:tcW w:w="2745" w:type="dxa"/>
            <w:tcBorders>
              <w:left w:val="single" w:sz="6" w:space="0" w:color="000000"/>
            </w:tcBorders>
            <w:shd w:val="clear" w:color="auto" w:fill="auto"/>
            <w:vAlign w:val="bottom"/>
          </w:tcPr>
          <w:p w14:paraId="4FF5DAF6" w14:textId="4AED645E" w:rsidR="00FB7700" w:rsidRPr="00B84149" w:rsidRDefault="00FB7700" w:rsidP="00FE231D">
            <w:pPr>
              <w:spacing w:before="80" w:line="150" w:lineRule="exact"/>
              <w:ind w:left="170"/>
              <w:rPr>
                <w:i/>
                <w:color w:val="000000" w:themeColor="text1"/>
              </w:rPr>
            </w:pPr>
            <w:r w:rsidRPr="00B84149">
              <w:rPr>
                <w:i/>
                <w:color w:val="000000" w:themeColor="text1"/>
              </w:rPr>
              <w:t>Denmark</w:t>
            </w:r>
          </w:p>
        </w:tc>
      </w:tr>
      <w:tr w:rsidR="00FB7700" w:rsidRPr="00D21FE6" w14:paraId="70B315C8" w14:textId="77777777" w:rsidTr="00FE231D">
        <w:trPr>
          <w:cantSplit/>
        </w:trPr>
        <w:tc>
          <w:tcPr>
            <w:tcW w:w="2745" w:type="dxa"/>
            <w:shd w:val="clear" w:color="auto" w:fill="auto"/>
            <w:vAlign w:val="center"/>
          </w:tcPr>
          <w:p w14:paraId="0BA0E044" w14:textId="21579AD6" w:rsidR="00FB7700" w:rsidRPr="00FE231D" w:rsidRDefault="00FB7700" w:rsidP="00FE231D">
            <w:pPr>
              <w:spacing w:before="80" w:line="150" w:lineRule="exact"/>
              <w:ind w:left="113"/>
              <w:rPr>
                <w:color w:val="000000" w:themeColor="text1"/>
              </w:rPr>
            </w:pPr>
            <w:r w:rsidRPr="00FE231D">
              <w:rPr>
                <w:color w:val="000000" w:themeColor="text1"/>
              </w:rPr>
              <w:t>Испания</w:t>
            </w:r>
          </w:p>
        </w:tc>
        <w:tc>
          <w:tcPr>
            <w:tcW w:w="1477" w:type="dxa"/>
            <w:tcBorders>
              <w:left w:val="single" w:sz="6" w:space="0" w:color="000000"/>
            </w:tcBorders>
            <w:shd w:val="clear" w:color="auto" w:fill="auto"/>
            <w:vAlign w:val="bottom"/>
          </w:tcPr>
          <w:p w14:paraId="35C8599C" w14:textId="38DBBCEA"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0,591</w:t>
            </w:r>
          </w:p>
        </w:tc>
        <w:tc>
          <w:tcPr>
            <w:tcW w:w="1477" w:type="dxa"/>
            <w:tcBorders>
              <w:left w:val="single" w:sz="6" w:space="0" w:color="000000"/>
            </w:tcBorders>
            <w:shd w:val="clear" w:color="auto" w:fill="auto"/>
            <w:vAlign w:val="bottom"/>
          </w:tcPr>
          <w:p w14:paraId="62228565" w14:textId="31FD31EB" w:rsidR="00FB7700" w:rsidRPr="00FE231D" w:rsidRDefault="00FB7700" w:rsidP="00FE231D">
            <w:pPr>
              <w:snapToGrid w:val="0"/>
              <w:spacing w:before="80" w:line="150" w:lineRule="exact"/>
              <w:ind w:right="454"/>
              <w:jc w:val="right"/>
              <w:rPr>
                <w:color w:val="000000" w:themeColor="text1"/>
              </w:rPr>
            </w:pPr>
            <w:r w:rsidRPr="00FB7700">
              <w:rPr>
                <w:color w:val="000000" w:themeColor="text1"/>
              </w:rPr>
              <w:t>0,846</w:t>
            </w:r>
          </w:p>
        </w:tc>
        <w:tc>
          <w:tcPr>
            <w:tcW w:w="1477" w:type="dxa"/>
            <w:tcBorders>
              <w:left w:val="single" w:sz="6" w:space="0" w:color="000000"/>
            </w:tcBorders>
            <w:shd w:val="clear" w:color="auto" w:fill="auto"/>
            <w:vAlign w:val="bottom"/>
          </w:tcPr>
          <w:p w14:paraId="616457B8" w14:textId="384B2F89"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70</w:t>
            </w:r>
          </w:p>
        </w:tc>
        <w:tc>
          <w:tcPr>
            <w:tcW w:w="2745" w:type="dxa"/>
            <w:tcBorders>
              <w:left w:val="single" w:sz="6" w:space="0" w:color="000000"/>
            </w:tcBorders>
            <w:shd w:val="clear" w:color="auto" w:fill="auto"/>
            <w:vAlign w:val="bottom"/>
          </w:tcPr>
          <w:p w14:paraId="61861A7D" w14:textId="376B5F1B" w:rsidR="00FB7700" w:rsidRPr="00B84149" w:rsidRDefault="00FB7700" w:rsidP="00FE231D">
            <w:pPr>
              <w:spacing w:before="80" w:line="150" w:lineRule="exact"/>
              <w:ind w:left="170"/>
              <w:rPr>
                <w:i/>
                <w:color w:val="000000" w:themeColor="text1"/>
              </w:rPr>
            </w:pPr>
            <w:r w:rsidRPr="00B84149">
              <w:rPr>
                <w:i/>
                <w:color w:val="000000" w:themeColor="text1"/>
              </w:rPr>
              <w:t>Spain</w:t>
            </w:r>
          </w:p>
        </w:tc>
      </w:tr>
      <w:tr w:rsidR="00FB7700" w:rsidRPr="00D21FE6" w14:paraId="647297D7" w14:textId="77777777" w:rsidTr="00FE231D">
        <w:trPr>
          <w:cantSplit/>
        </w:trPr>
        <w:tc>
          <w:tcPr>
            <w:tcW w:w="2745" w:type="dxa"/>
            <w:shd w:val="clear" w:color="auto" w:fill="auto"/>
            <w:vAlign w:val="center"/>
          </w:tcPr>
          <w:p w14:paraId="4CD8BF26" w14:textId="1B37FD82" w:rsidR="00FB7700" w:rsidRPr="00FE231D" w:rsidRDefault="00FB7700" w:rsidP="00FE231D">
            <w:pPr>
              <w:spacing w:before="80" w:line="150" w:lineRule="exact"/>
              <w:ind w:left="113"/>
              <w:rPr>
                <w:color w:val="000000" w:themeColor="text1"/>
              </w:rPr>
            </w:pPr>
            <w:r w:rsidRPr="00FE231D">
              <w:rPr>
                <w:color w:val="000000" w:themeColor="text1"/>
              </w:rPr>
              <w:t>Италия</w:t>
            </w:r>
          </w:p>
        </w:tc>
        <w:tc>
          <w:tcPr>
            <w:tcW w:w="1477" w:type="dxa"/>
            <w:tcBorders>
              <w:left w:val="single" w:sz="6" w:space="0" w:color="000000"/>
            </w:tcBorders>
            <w:shd w:val="clear" w:color="auto" w:fill="auto"/>
            <w:vAlign w:val="bottom"/>
          </w:tcPr>
          <w:p w14:paraId="322A0546" w14:textId="4E051501"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0,617</w:t>
            </w:r>
          </w:p>
        </w:tc>
        <w:tc>
          <w:tcPr>
            <w:tcW w:w="1477" w:type="dxa"/>
            <w:tcBorders>
              <w:left w:val="single" w:sz="6" w:space="0" w:color="000000"/>
            </w:tcBorders>
            <w:shd w:val="clear" w:color="auto" w:fill="auto"/>
            <w:vAlign w:val="bottom"/>
          </w:tcPr>
          <w:p w14:paraId="11191A8F" w14:textId="571E30EA" w:rsidR="00FB7700" w:rsidRPr="00FE231D" w:rsidRDefault="00FB7700" w:rsidP="00FE231D">
            <w:pPr>
              <w:snapToGrid w:val="0"/>
              <w:spacing w:before="80" w:line="150" w:lineRule="exact"/>
              <w:ind w:right="454"/>
              <w:jc w:val="right"/>
              <w:rPr>
                <w:color w:val="000000" w:themeColor="text1"/>
              </w:rPr>
            </w:pPr>
            <w:r w:rsidRPr="00FB7700">
              <w:rPr>
                <w:color w:val="000000" w:themeColor="text1"/>
              </w:rPr>
              <w:t>0,846</w:t>
            </w:r>
          </w:p>
        </w:tc>
        <w:tc>
          <w:tcPr>
            <w:tcW w:w="1477" w:type="dxa"/>
            <w:tcBorders>
              <w:left w:val="single" w:sz="6" w:space="0" w:color="000000"/>
            </w:tcBorders>
            <w:shd w:val="clear" w:color="auto" w:fill="auto"/>
            <w:vAlign w:val="bottom"/>
          </w:tcPr>
          <w:p w14:paraId="0B1CA869" w14:textId="0BB92924"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73</w:t>
            </w:r>
          </w:p>
        </w:tc>
        <w:tc>
          <w:tcPr>
            <w:tcW w:w="2745" w:type="dxa"/>
            <w:tcBorders>
              <w:left w:val="single" w:sz="6" w:space="0" w:color="000000"/>
            </w:tcBorders>
            <w:shd w:val="clear" w:color="auto" w:fill="auto"/>
            <w:vAlign w:val="bottom"/>
          </w:tcPr>
          <w:p w14:paraId="65756A0E" w14:textId="596C0AD1" w:rsidR="00FB7700" w:rsidRPr="00B84149" w:rsidRDefault="00FB7700" w:rsidP="00FE231D">
            <w:pPr>
              <w:spacing w:before="80" w:line="150" w:lineRule="exact"/>
              <w:ind w:left="170"/>
              <w:rPr>
                <w:i/>
                <w:color w:val="000000" w:themeColor="text1"/>
              </w:rPr>
            </w:pPr>
            <w:r w:rsidRPr="00B84149">
              <w:rPr>
                <w:i/>
                <w:color w:val="000000" w:themeColor="text1"/>
              </w:rPr>
              <w:t>Italy</w:t>
            </w:r>
          </w:p>
        </w:tc>
      </w:tr>
      <w:tr w:rsidR="00FB7700" w:rsidRPr="00D21FE6" w14:paraId="7F52C13A" w14:textId="77777777" w:rsidTr="00FE231D">
        <w:trPr>
          <w:cantSplit/>
        </w:trPr>
        <w:tc>
          <w:tcPr>
            <w:tcW w:w="2745" w:type="dxa"/>
            <w:shd w:val="clear" w:color="auto" w:fill="auto"/>
            <w:vAlign w:val="center"/>
          </w:tcPr>
          <w:p w14:paraId="0FC77058" w14:textId="24CBCFB3" w:rsidR="00FB7700" w:rsidRPr="00FE231D" w:rsidRDefault="00FB7700" w:rsidP="00FE231D">
            <w:pPr>
              <w:spacing w:before="80" w:line="150" w:lineRule="exact"/>
              <w:ind w:left="113"/>
              <w:rPr>
                <w:color w:val="000000" w:themeColor="text1"/>
              </w:rPr>
            </w:pPr>
            <w:r w:rsidRPr="00FE231D">
              <w:rPr>
                <w:color w:val="000000" w:themeColor="text1"/>
              </w:rPr>
              <w:t>Нидерланды</w:t>
            </w:r>
          </w:p>
        </w:tc>
        <w:tc>
          <w:tcPr>
            <w:tcW w:w="1477" w:type="dxa"/>
            <w:tcBorders>
              <w:left w:val="single" w:sz="6" w:space="0" w:color="000000"/>
            </w:tcBorders>
            <w:shd w:val="clear" w:color="auto" w:fill="auto"/>
            <w:vAlign w:val="bottom"/>
          </w:tcPr>
          <w:p w14:paraId="712DABA5" w14:textId="39EBC2A5"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0,734</w:t>
            </w:r>
          </w:p>
        </w:tc>
        <w:tc>
          <w:tcPr>
            <w:tcW w:w="1477" w:type="dxa"/>
            <w:tcBorders>
              <w:left w:val="single" w:sz="6" w:space="0" w:color="000000"/>
            </w:tcBorders>
            <w:shd w:val="clear" w:color="auto" w:fill="auto"/>
            <w:vAlign w:val="bottom"/>
          </w:tcPr>
          <w:p w14:paraId="001EC451" w14:textId="17FC4DF0" w:rsidR="00FB7700" w:rsidRPr="00FE231D" w:rsidRDefault="00FB7700" w:rsidP="00FE231D">
            <w:pPr>
              <w:snapToGrid w:val="0"/>
              <w:spacing w:before="80" w:line="150" w:lineRule="exact"/>
              <w:ind w:right="454"/>
              <w:jc w:val="right"/>
              <w:rPr>
                <w:color w:val="000000" w:themeColor="text1"/>
              </w:rPr>
            </w:pPr>
            <w:r w:rsidRPr="00FB7700">
              <w:rPr>
                <w:color w:val="000000" w:themeColor="text1"/>
              </w:rPr>
              <w:t>0,846</w:t>
            </w:r>
          </w:p>
        </w:tc>
        <w:tc>
          <w:tcPr>
            <w:tcW w:w="1477" w:type="dxa"/>
            <w:tcBorders>
              <w:left w:val="single" w:sz="6" w:space="0" w:color="000000"/>
            </w:tcBorders>
            <w:shd w:val="clear" w:color="auto" w:fill="auto"/>
            <w:vAlign w:val="bottom"/>
          </w:tcPr>
          <w:p w14:paraId="375E1624" w14:textId="51AAE6D2"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87</w:t>
            </w:r>
          </w:p>
        </w:tc>
        <w:tc>
          <w:tcPr>
            <w:tcW w:w="2745" w:type="dxa"/>
            <w:tcBorders>
              <w:left w:val="single" w:sz="6" w:space="0" w:color="000000"/>
            </w:tcBorders>
            <w:shd w:val="clear" w:color="auto" w:fill="auto"/>
            <w:vAlign w:val="bottom"/>
          </w:tcPr>
          <w:p w14:paraId="2F843E32" w14:textId="2465DBDC" w:rsidR="00FB7700" w:rsidRPr="00B84149" w:rsidRDefault="00FB7700" w:rsidP="00FE231D">
            <w:pPr>
              <w:spacing w:before="80" w:line="150" w:lineRule="exact"/>
              <w:ind w:left="170"/>
              <w:rPr>
                <w:i/>
                <w:color w:val="000000" w:themeColor="text1"/>
              </w:rPr>
            </w:pPr>
            <w:r w:rsidRPr="00B84149">
              <w:rPr>
                <w:i/>
                <w:color w:val="000000" w:themeColor="text1"/>
              </w:rPr>
              <w:t>Netherlands</w:t>
            </w:r>
          </w:p>
        </w:tc>
      </w:tr>
      <w:tr w:rsidR="00FB7700" w:rsidRPr="00D21FE6" w14:paraId="1521C455" w14:textId="77777777" w:rsidTr="00FE231D">
        <w:trPr>
          <w:cantSplit/>
        </w:trPr>
        <w:tc>
          <w:tcPr>
            <w:tcW w:w="2745" w:type="dxa"/>
            <w:shd w:val="clear" w:color="auto" w:fill="auto"/>
            <w:vAlign w:val="center"/>
          </w:tcPr>
          <w:p w14:paraId="43AD5C8E" w14:textId="4B75A34E" w:rsidR="00FB7700" w:rsidRPr="00FE231D" w:rsidRDefault="00FB7700" w:rsidP="00FE231D">
            <w:pPr>
              <w:spacing w:before="80" w:line="150" w:lineRule="exact"/>
              <w:ind w:left="113"/>
              <w:rPr>
                <w:color w:val="000000" w:themeColor="text1"/>
              </w:rPr>
            </w:pPr>
            <w:r w:rsidRPr="00FE231D">
              <w:rPr>
                <w:color w:val="000000" w:themeColor="text1"/>
              </w:rPr>
              <w:t>Польша</w:t>
            </w:r>
          </w:p>
        </w:tc>
        <w:tc>
          <w:tcPr>
            <w:tcW w:w="1477" w:type="dxa"/>
            <w:tcBorders>
              <w:left w:val="single" w:sz="6" w:space="0" w:color="000000"/>
            </w:tcBorders>
            <w:shd w:val="clear" w:color="auto" w:fill="auto"/>
            <w:vAlign w:val="bottom"/>
          </w:tcPr>
          <w:p w14:paraId="6CC48EC5" w14:textId="7B06CA8A"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1,723</w:t>
            </w:r>
          </w:p>
        </w:tc>
        <w:tc>
          <w:tcPr>
            <w:tcW w:w="1477" w:type="dxa"/>
            <w:tcBorders>
              <w:left w:val="single" w:sz="6" w:space="0" w:color="000000"/>
            </w:tcBorders>
            <w:shd w:val="clear" w:color="auto" w:fill="auto"/>
            <w:vAlign w:val="bottom"/>
          </w:tcPr>
          <w:p w14:paraId="4BA61DF1" w14:textId="44E16152"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3,860</w:t>
            </w:r>
          </w:p>
        </w:tc>
        <w:tc>
          <w:tcPr>
            <w:tcW w:w="1477" w:type="dxa"/>
            <w:tcBorders>
              <w:left w:val="single" w:sz="6" w:space="0" w:color="000000"/>
            </w:tcBorders>
            <w:shd w:val="clear" w:color="auto" w:fill="auto"/>
            <w:vAlign w:val="bottom"/>
          </w:tcPr>
          <w:p w14:paraId="3ED7827D" w14:textId="44B5269D"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45</w:t>
            </w:r>
          </w:p>
        </w:tc>
        <w:tc>
          <w:tcPr>
            <w:tcW w:w="2745" w:type="dxa"/>
            <w:tcBorders>
              <w:left w:val="single" w:sz="6" w:space="0" w:color="000000"/>
            </w:tcBorders>
            <w:shd w:val="clear" w:color="auto" w:fill="auto"/>
            <w:vAlign w:val="bottom"/>
          </w:tcPr>
          <w:p w14:paraId="6CB5CA60" w14:textId="749732B1" w:rsidR="00FB7700" w:rsidRPr="00B84149" w:rsidRDefault="00FB7700" w:rsidP="00FE231D">
            <w:pPr>
              <w:spacing w:before="80" w:line="150" w:lineRule="exact"/>
              <w:ind w:left="170"/>
              <w:rPr>
                <w:i/>
                <w:color w:val="000000" w:themeColor="text1"/>
              </w:rPr>
            </w:pPr>
            <w:r w:rsidRPr="00B84149">
              <w:rPr>
                <w:i/>
                <w:color w:val="000000" w:themeColor="text1"/>
              </w:rPr>
              <w:t>Poland</w:t>
            </w:r>
          </w:p>
        </w:tc>
      </w:tr>
      <w:tr w:rsidR="00FB7700" w:rsidRPr="00D21FE6" w14:paraId="2141D0C1" w14:textId="77777777" w:rsidTr="00FE231D">
        <w:trPr>
          <w:cantSplit/>
        </w:trPr>
        <w:tc>
          <w:tcPr>
            <w:tcW w:w="2745" w:type="dxa"/>
            <w:shd w:val="clear" w:color="auto" w:fill="auto"/>
            <w:vAlign w:val="center"/>
          </w:tcPr>
          <w:p w14:paraId="4ACFBB5E" w14:textId="74F23727" w:rsidR="00FB7700" w:rsidRPr="00FE231D" w:rsidRDefault="00FB7700" w:rsidP="00FE231D">
            <w:pPr>
              <w:spacing w:before="80" w:line="150" w:lineRule="exact"/>
              <w:ind w:left="113"/>
              <w:rPr>
                <w:color w:val="000000" w:themeColor="text1"/>
              </w:rPr>
            </w:pPr>
            <w:r w:rsidRPr="00FE231D">
              <w:rPr>
                <w:color w:val="000000" w:themeColor="text1"/>
              </w:rPr>
              <w:t>Португалия</w:t>
            </w:r>
          </w:p>
        </w:tc>
        <w:tc>
          <w:tcPr>
            <w:tcW w:w="1477" w:type="dxa"/>
            <w:tcBorders>
              <w:left w:val="single" w:sz="6" w:space="0" w:color="000000"/>
            </w:tcBorders>
            <w:shd w:val="clear" w:color="auto" w:fill="auto"/>
            <w:vAlign w:val="bottom"/>
          </w:tcPr>
          <w:p w14:paraId="1E53DBD8" w14:textId="0B3AD878"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0,538</w:t>
            </w:r>
          </w:p>
        </w:tc>
        <w:tc>
          <w:tcPr>
            <w:tcW w:w="1477" w:type="dxa"/>
            <w:tcBorders>
              <w:left w:val="single" w:sz="6" w:space="0" w:color="000000"/>
            </w:tcBorders>
            <w:shd w:val="clear" w:color="auto" w:fill="auto"/>
            <w:vAlign w:val="bottom"/>
          </w:tcPr>
          <w:p w14:paraId="1225A704" w14:textId="09D971D5" w:rsidR="00FB7700" w:rsidRPr="00FE231D" w:rsidRDefault="00FB7700" w:rsidP="00FE231D">
            <w:pPr>
              <w:snapToGrid w:val="0"/>
              <w:spacing w:before="80" w:line="150" w:lineRule="exact"/>
              <w:ind w:right="454"/>
              <w:jc w:val="right"/>
              <w:rPr>
                <w:color w:val="000000" w:themeColor="text1"/>
              </w:rPr>
            </w:pPr>
            <w:r w:rsidRPr="00FB7700">
              <w:rPr>
                <w:color w:val="000000" w:themeColor="text1"/>
              </w:rPr>
              <w:t>0,846</w:t>
            </w:r>
          </w:p>
        </w:tc>
        <w:tc>
          <w:tcPr>
            <w:tcW w:w="1477" w:type="dxa"/>
            <w:tcBorders>
              <w:left w:val="single" w:sz="6" w:space="0" w:color="000000"/>
            </w:tcBorders>
            <w:shd w:val="clear" w:color="auto" w:fill="auto"/>
            <w:vAlign w:val="bottom"/>
          </w:tcPr>
          <w:p w14:paraId="49850B1C" w14:textId="6EA9A5E6"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64</w:t>
            </w:r>
          </w:p>
        </w:tc>
        <w:tc>
          <w:tcPr>
            <w:tcW w:w="2745" w:type="dxa"/>
            <w:tcBorders>
              <w:left w:val="single" w:sz="6" w:space="0" w:color="000000"/>
            </w:tcBorders>
            <w:shd w:val="clear" w:color="auto" w:fill="auto"/>
            <w:vAlign w:val="bottom"/>
          </w:tcPr>
          <w:p w14:paraId="10081607" w14:textId="7D4E4C22" w:rsidR="00FB7700" w:rsidRPr="00B84149" w:rsidRDefault="00FB7700" w:rsidP="00FE231D">
            <w:pPr>
              <w:spacing w:before="80" w:line="150" w:lineRule="exact"/>
              <w:ind w:left="170"/>
              <w:rPr>
                <w:i/>
                <w:color w:val="000000" w:themeColor="text1"/>
              </w:rPr>
            </w:pPr>
            <w:r w:rsidRPr="00B84149">
              <w:rPr>
                <w:i/>
                <w:color w:val="000000" w:themeColor="text1"/>
              </w:rPr>
              <w:t>Portugal</w:t>
            </w:r>
          </w:p>
        </w:tc>
      </w:tr>
      <w:tr w:rsidR="00FB7700" w:rsidRPr="00D21FE6" w14:paraId="71C5634E" w14:textId="77777777" w:rsidTr="00FE231D">
        <w:trPr>
          <w:cantSplit/>
        </w:trPr>
        <w:tc>
          <w:tcPr>
            <w:tcW w:w="2745" w:type="dxa"/>
            <w:shd w:val="clear" w:color="auto" w:fill="auto"/>
            <w:vAlign w:val="center"/>
          </w:tcPr>
          <w:p w14:paraId="4A2B0EAD" w14:textId="3C7F9508" w:rsidR="00FB7700" w:rsidRPr="00FE231D" w:rsidRDefault="00FB7700" w:rsidP="00FE231D">
            <w:pPr>
              <w:spacing w:before="80" w:line="150" w:lineRule="exact"/>
              <w:ind w:left="113"/>
              <w:rPr>
                <w:color w:val="000000" w:themeColor="text1"/>
              </w:rPr>
            </w:pPr>
            <w:r w:rsidRPr="00FE231D">
              <w:rPr>
                <w:color w:val="000000" w:themeColor="text1"/>
              </w:rPr>
              <w:t>Румыния</w:t>
            </w:r>
          </w:p>
        </w:tc>
        <w:tc>
          <w:tcPr>
            <w:tcW w:w="1477" w:type="dxa"/>
            <w:tcBorders>
              <w:left w:val="single" w:sz="6" w:space="0" w:color="000000"/>
            </w:tcBorders>
            <w:shd w:val="clear" w:color="auto" w:fill="auto"/>
            <w:vAlign w:val="bottom"/>
          </w:tcPr>
          <w:p w14:paraId="70DEE706" w14:textId="05852AC1"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1,638</w:t>
            </w:r>
          </w:p>
        </w:tc>
        <w:tc>
          <w:tcPr>
            <w:tcW w:w="1477" w:type="dxa"/>
            <w:tcBorders>
              <w:left w:val="single" w:sz="6" w:space="0" w:color="000000"/>
            </w:tcBorders>
            <w:shd w:val="clear" w:color="auto" w:fill="auto"/>
            <w:vAlign w:val="bottom"/>
          </w:tcPr>
          <w:p w14:paraId="3251CBC3" w14:textId="2DC13970"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4,161</w:t>
            </w:r>
          </w:p>
        </w:tc>
        <w:tc>
          <w:tcPr>
            <w:tcW w:w="1477" w:type="dxa"/>
            <w:tcBorders>
              <w:left w:val="single" w:sz="6" w:space="0" w:color="000000"/>
            </w:tcBorders>
            <w:shd w:val="clear" w:color="auto" w:fill="auto"/>
            <w:vAlign w:val="bottom"/>
          </w:tcPr>
          <w:p w14:paraId="0702D7FA" w14:textId="1FABEF37"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39</w:t>
            </w:r>
          </w:p>
        </w:tc>
        <w:tc>
          <w:tcPr>
            <w:tcW w:w="2745" w:type="dxa"/>
            <w:tcBorders>
              <w:left w:val="single" w:sz="6" w:space="0" w:color="000000"/>
            </w:tcBorders>
            <w:shd w:val="clear" w:color="auto" w:fill="auto"/>
            <w:vAlign w:val="bottom"/>
          </w:tcPr>
          <w:p w14:paraId="13244706" w14:textId="2204D039" w:rsidR="00FB7700" w:rsidRPr="00B84149" w:rsidRDefault="00FB7700" w:rsidP="00FE231D">
            <w:pPr>
              <w:spacing w:before="80" w:line="150" w:lineRule="exact"/>
              <w:ind w:left="170"/>
              <w:rPr>
                <w:i/>
                <w:color w:val="000000" w:themeColor="text1"/>
              </w:rPr>
            </w:pPr>
            <w:r w:rsidRPr="00B84149">
              <w:rPr>
                <w:i/>
                <w:color w:val="000000" w:themeColor="text1"/>
              </w:rPr>
              <w:t>Romania</w:t>
            </w:r>
          </w:p>
        </w:tc>
      </w:tr>
      <w:tr w:rsidR="00FB7700" w:rsidRPr="00D21FE6" w14:paraId="23B4B613" w14:textId="77777777" w:rsidTr="00FE231D">
        <w:trPr>
          <w:cantSplit/>
        </w:trPr>
        <w:tc>
          <w:tcPr>
            <w:tcW w:w="2745" w:type="dxa"/>
            <w:shd w:val="clear" w:color="auto" w:fill="auto"/>
            <w:vAlign w:val="center"/>
          </w:tcPr>
          <w:p w14:paraId="266C1FEC" w14:textId="66B9BAA3" w:rsidR="00FB7700" w:rsidRPr="00FE231D" w:rsidRDefault="00FB7700" w:rsidP="00FE231D">
            <w:pPr>
              <w:spacing w:before="80" w:line="150" w:lineRule="exact"/>
              <w:ind w:left="113"/>
              <w:rPr>
                <w:color w:val="000000" w:themeColor="text1"/>
              </w:rPr>
            </w:pPr>
            <w:r w:rsidRPr="00FE231D">
              <w:rPr>
                <w:color w:val="000000" w:themeColor="text1"/>
              </w:rPr>
              <w:t>Финляндия</w:t>
            </w:r>
          </w:p>
        </w:tc>
        <w:tc>
          <w:tcPr>
            <w:tcW w:w="1477" w:type="dxa"/>
            <w:tcBorders>
              <w:left w:val="single" w:sz="6" w:space="0" w:color="000000"/>
            </w:tcBorders>
            <w:shd w:val="clear" w:color="auto" w:fill="auto"/>
            <w:vAlign w:val="bottom"/>
          </w:tcPr>
          <w:p w14:paraId="1D1172EF" w14:textId="7E39E0D8"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0,783</w:t>
            </w:r>
          </w:p>
        </w:tc>
        <w:tc>
          <w:tcPr>
            <w:tcW w:w="1477" w:type="dxa"/>
            <w:tcBorders>
              <w:left w:val="single" w:sz="6" w:space="0" w:color="000000"/>
            </w:tcBorders>
            <w:shd w:val="clear" w:color="auto" w:fill="auto"/>
            <w:vAlign w:val="bottom"/>
          </w:tcPr>
          <w:p w14:paraId="4172F844" w14:textId="73E9FCAA" w:rsidR="00FB7700" w:rsidRPr="00FE231D" w:rsidRDefault="00FB7700" w:rsidP="00FE231D">
            <w:pPr>
              <w:snapToGrid w:val="0"/>
              <w:spacing w:before="80" w:line="150" w:lineRule="exact"/>
              <w:ind w:right="454"/>
              <w:jc w:val="right"/>
              <w:rPr>
                <w:color w:val="000000" w:themeColor="text1"/>
              </w:rPr>
            </w:pPr>
            <w:r w:rsidRPr="00FB7700">
              <w:rPr>
                <w:color w:val="000000" w:themeColor="text1"/>
              </w:rPr>
              <w:t>0,846</w:t>
            </w:r>
          </w:p>
        </w:tc>
        <w:tc>
          <w:tcPr>
            <w:tcW w:w="1477" w:type="dxa"/>
            <w:tcBorders>
              <w:left w:val="single" w:sz="6" w:space="0" w:color="000000"/>
            </w:tcBorders>
            <w:shd w:val="clear" w:color="auto" w:fill="auto"/>
            <w:vAlign w:val="bottom"/>
          </w:tcPr>
          <w:p w14:paraId="72AB2071" w14:textId="2A8C537F"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93</w:t>
            </w:r>
          </w:p>
        </w:tc>
        <w:tc>
          <w:tcPr>
            <w:tcW w:w="2745" w:type="dxa"/>
            <w:tcBorders>
              <w:left w:val="single" w:sz="6" w:space="0" w:color="000000"/>
            </w:tcBorders>
            <w:shd w:val="clear" w:color="auto" w:fill="auto"/>
            <w:vAlign w:val="bottom"/>
          </w:tcPr>
          <w:p w14:paraId="2A0883CA" w14:textId="646BFDF6" w:rsidR="00FB7700" w:rsidRPr="00B84149" w:rsidRDefault="00FB7700" w:rsidP="00FE231D">
            <w:pPr>
              <w:spacing w:before="80" w:line="150" w:lineRule="exact"/>
              <w:ind w:left="170"/>
              <w:rPr>
                <w:i/>
                <w:color w:val="000000" w:themeColor="text1"/>
              </w:rPr>
            </w:pPr>
            <w:r w:rsidRPr="00B84149">
              <w:rPr>
                <w:i/>
                <w:color w:val="000000" w:themeColor="text1"/>
              </w:rPr>
              <w:t xml:space="preserve">Finland </w:t>
            </w:r>
          </w:p>
        </w:tc>
      </w:tr>
      <w:tr w:rsidR="00FB7700" w:rsidRPr="00D21FE6" w14:paraId="5118EC0C" w14:textId="77777777" w:rsidTr="00FE231D">
        <w:trPr>
          <w:cantSplit/>
        </w:trPr>
        <w:tc>
          <w:tcPr>
            <w:tcW w:w="2745" w:type="dxa"/>
            <w:shd w:val="clear" w:color="auto" w:fill="auto"/>
            <w:vAlign w:val="center"/>
          </w:tcPr>
          <w:p w14:paraId="76A2B1F4" w14:textId="44246B57" w:rsidR="00FB7700" w:rsidRPr="00FE231D" w:rsidRDefault="00FB7700" w:rsidP="00FE231D">
            <w:pPr>
              <w:spacing w:before="80" w:line="150" w:lineRule="exact"/>
              <w:ind w:left="113"/>
              <w:rPr>
                <w:color w:val="000000" w:themeColor="text1"/>
              </w:rPr>
            </w:pPr>
            <w:r w:rsidRPr="00FE231D">
              <w:rPr>
                <w:color w:val="000000" w:themeColor="text1"/>
              </w:rPr>
              <w:t>Франция</w:t>
            </w:r>
          </w:p>
        </w:tc>
        <w:tc>
          <w:tcPr>
            <w:tcW w:w="1477" w:type="dxa"/>
            <w:tcBorders>
              <w:left w:val="single" w:sz="6" w:space="0" w:color="000000"/>
            </w:tcBorders>
            <w:shd w:val="clear" w:color="auto" w:fill="auto"/>
            <w:vAlign w:val="bottom"/>
          </w:tcPr>
          <w:p w14:paraId="5A91C437" w14:textId="4436C06C"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0,686</w:t>
            </w:r>
          </w:p>
        </w:tc>
        <w:tc>
          <w:tcPr>
            <w:tcW w:w="1477" w:type="dxa"/>
            <w:tcBorders>
              <w:left w:val="single" w:sz="6" w:space="0" w:color="000000"/>
            </w:tcBorders>
            <w:shd w:val="clear" w:color="auto" w:fill="auto"/>
            <w:vAlign w:val="bottom"/>
          </w:tcPr>
          <w:p w14:paraId="25216572" w14:textId="7063A876" w:rsidR="00FB7700" w:rsidRPr="00FE231D" w:rsidRDefault="00FB7700" w:rsidP="00FE231D">
            <w:pPr>
              <w:snapToGrid w:val="0"/>
              <w:spacing w:before="80" w:line="150" w:lineRule="exact"/>
              <w:ind w:right="454"/>
              <w:jc w:val="right"/>
              <w:rPr>
                <w:color w:val="000000" w:themeColor="text1"/>
              </w:rPr>
            </w:pPr>
            <w:r w:rsidRPr="00FB7700">
              <w:rPr>
                <w:color w:val="000000" w:themeColor="text1"/>
              </w:rPr>
              <w:t>0,846</w:t>
            </w:r>
          </w:p>
        </w:tc>
        <w:tc>
          <w:tcPr>
            <w:tcW w:w="1477" w:type="dxa"/>
            <w:tcBorders>
              <w:left w:val="single" w:sz="6" w:space="0" w:color="000000"/>
            </w:tcBorders>
            <w:shd w:val="clear" w:color="auto" w:fill="auto"/>
            <w:vAlign w:val="bottom"/>
          </w:tcPr>
          <w:p w14:paraId="0D3D9CBC" w14:textId="7E023755"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81</w:t>
            </w:r>
          </w:p>
        </w:tc>
        <w:tc>
          <w:tcPr>
            <w:tcW w:w="2745" w:type="dxa"/>
            <w:tcBorders>
              <w:left w:val="single" w:sz="6" w:space="0" w:color="000000"/>
            </w:tcBorders>
            <w:shd w:val="clear" w:color="auto" w:fill="auto"/>
            <w:vAlign w:val="bottom"/>
          </w:tcPr>
          <w:p w14:paraId="0FB2955E" w14:textId="3611A25A" w:rsidR="00FB7700" w:rsidRPr="00B84149" w:rsidRDefault="00FB7700" w:rsidP="00FE231D">
            <w:pPr>
              <w:spacing w:before="80" w:line="150" w:lineRule="exact"/>
              <w:ind w:left="170"/>
              <w:rPr>
                <w:i/>
                <w:color w:val="000000" w:themeColor="text1"/>
              </w:rPr>
            </w:pPr>
            <w:r w:rsidRPr="00B84149">
              <w:rPr>
                <w:i/>
                <w:color w:val="000000" w:themeColor="text1"/>
              </w:rPr>
              <w:t>France</w:t>
            </w:r>
          </w:p>
        </w:tc>
      </w:tr>
      <w:tr w:rsidR="00FB7700" w:rsidRPr="00D21FE6" w14:paraId="1E67AB4B" w14:textId="77777777" w:rsidTr="00FE231D">
        <w:trPr>
          <w:cantSplit/>
        </w:trPr>
        <w:tc>
          <w:tcPr>
            <w:tcW w:w="2745" w:type="dxa"/>
            <w:shd w:val="clear" w:color="auto" w:fill="auto"/>
            <w:vAlign w:val="center"/>
          </w:tcPr>
          <w:p w14:paraId="12ECA87D" w14:textId="0A231EB6" w:rsidR="00FB7700" w:rsidRPr="00FE231D" w:rsidRDefault="00FB7700" w:rsidP="00FE231D">
            <w:pPr>
              <w:spacing w:before="80" w:line="150" w:lineRule="exact"/>
              <w:ind w:left="113"/>
              <w:rPr>
                <w:color w:val="000000" w:themeColor="text1"/>
              </w:rPr>
            </w:pPr>
            <w:r w:rsidRPr="00FE231D">
              <w:rPr>
                <w:color w:val="000000" w:themeColor="text1"/>
              </w:rPr>
              <w:t>Чехия</w:t>
            </w:r>
          </w:p>
        </w:tc>
        <w:tc>
          <w:tcPr>
            <w:tcW w:w="1477" w:type="dxa"/>
            <w:tcBorders>
              <w:left w:val="single" w:sz="6" w:space="0" w:color="000000"/>
            </w:tcBorders>
            <w:shd w:val="clear" w:color="auto" w:fill="auto"/>
            <w:vAlign w:val="bottom"/>
          </w:tcPr>
          <w:p w14:paraId="1C087E75" w14:textId="005DE405"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12,01</w:t>
            </w:r>
          </w:p>
        </w:tc>
        <w:tc>
          <w:tcPr>
            <w:tcW w:w="1477" w:type="dxa"/>
            <w:tcBorders>
              <w:left w:val="single" w:sz="6" w:space="0" w:color="000000"/>
            </w:tcBorders>
            <w:shd w:val="clear" w:color="auto" w:fill="auto"/>
            <w:vAlign w:val="bottom"/>
          </w:tcPr>
          <w:p w14:paraId="0CE80714" w14:textId="2AAA13FB"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21,68</w:t>
            </w:r>
          </w:p>
        </w:tc>
        <w:tc>
          <w:tcPr>
            <w:tcW w:w="1477" w:type="dxa"/>
            <w:tcBorders>
              <w:left w:val="single" w:sz="6" w:space="0" w:color="000000"/>
            </w:tcBorders>
            <w:shd w:val="clear" w:color="auto" w:fill="auto"/>
            <w:vAlign w:val="bottom"/>
          </w:tcPr>
          <w:p w14:paraId="3C644310" w14:textId="223EBAC5"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55</w:t>
            </w:r>
          </w:p>
        </w:tc>
        <w:tc>
          <w:tcPr>
            <w:tcW w:w="2745" w:type="dxa"/>
            <w:tcBorders>
              <w:left w:val="single" w:sz="6" w:space="0" w:color="000000"/>
            </w:tcBorders>
            <w:shd w:val="clear" w:color="auto" w:fill="auto"/>
            <w:vAlign w:val="bottom"/>
          </w:tcPr>
          <w:p w14:paraId="6D6D8A83" w14:textId="5B8FE3EB" w:rsidR="00FB7700" w:rsidRPr="00B84149" w:rsidRDefault="00FB7700" w:rsidP="00FE231D">
            <w:pPr>
              <w:spacing w:before="80" w:line="150" w:lineRule="exact"/>
              <w:ind w:left="170"/>
              <w:rPr>
                <w:i/>
                <w:color w:val="000000" w:themeColor="text1"/>
              </w:rPr>
            </w:pPr>
            <w:r w:rsidRPr="00B84149">
              <w:rPr>
                <w:i/>
                <w:color w:val="000000" w:themeColor="text1"/>
              </w:rPr>
              <w:t>Czechia</w:t>
            </w:r>
          </w:p>
        </w:tc>
      </w:tr>
      <w:tr w:rsidR="00FB7700" w:rsidRPr="00D21FE6" w14:paraId="704399A4" w14:textId="77777777" w:rsidTr="00FE231D">
        <w:trPr>
          <w:cantSplit/>
        </w:trPr>
        <w:tc>
          <w:tcPr>
            <w:tcW w:w="2745" w:type="dxa"/>
            <w:shd w:val="clear" w:color="auto" w:fill="auto"/>
            <w:vAlign w:val="center"/>
          </w:tcPr>
          <w:p w14:paraId="5176FF99" w14:textId="6C6A15F9" w:rsidR="00FB7700" w:rsidRPr="00FE231D" w:rsidRDefault="00FB7700" w:rsidP="00FE231D">
            <w:pPr>
              <w:spacing w:before="80" w:line="150" w:lineRule="exact"/>
              <w:ind w:left="113"/>
              <w:rPr>
                <w:color w:val="000000" w:themeColor="text1"/>
              </w:rPr>
            </w:pPr>
            <w:r w:rsidRPr="00FE231D">
              <w:rPr>
                <w:color w:val="000000" w:themeColor="text1"/>
              </w:rPr>
              <w:t>Швеция</w:t>
            </w:r>
          </w:p>
        </w:tc>
        <w:tc>
          <w:tcPr>
            <w:tcW w:w="1477" w:type="dxa"/>
            <w:tcBorders>
              <w:left w:val="single" w:sz="6" w:space="0" w:color="000000"/>
            </w:tcBorders>
            <w:shd w:val="clear" w:color="auto" w:fill="auto"/>
            <w:vAlign w:val="bottom"/>
          </w:tcPr>
          <w:p w14:paraId="5D387CDA" w14:textId="3CD9D2CA"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8,312</w:t>
            </w:r>
          </w:p>
        </w:tc>
        <w:tc>
          <w:tcPr>
            <w:tcW w:w="1477" w:type="dxa"/>
            <w:tcBorders>
              <w:left w:val="single" w:sz="6" w:space="0" w:color="000000"/>
            </w:tcBorders>
            <w:shd w:val="clear" w:color="auto" w:fill="auto"/>
            <w:vAlign w:val="bottom"/>
          </w:tcPr>
          <w:p w14:paraId="5B1AA317" w14:textId="32EB2867"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8,579</w:t>
            </w:r>
          </w:p>
        </w:tc>
        <w:tc>
          <w:tcPr>
            <w:tcW w:w="1477" w:type="dxa"/>
            <w:tcBorders>
              <w:left w:val="single" w:sz="6" w:space="0" w:color="000000"/>
            </w:tcBorders>
            <w:shd w:val="clear" w:color="auto" w:fill="auto"/>
            <w:vAlign w:val="bottom"/>
          </w:tcPr>
          <w:p w14:paraId="27EF98C7" w14:textId="2524847C"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97</w:t>
            </w:r>
          </w:p>
        </w:tc>
        <w:tc>
          <w:tcPr>
            <w:tcW w:w="2745" w:type="dxa"/>
            <w:tcBorders>
              <w:left w:val="single" w:sz="6" w:space="0" w:color="000000"/>
            </w:tcBorders>
            <w:shd w:val="clear" w:color="auto" w:fill="auto"/>
            <w:vAlign w:val="bottom"/>
          </w:tcPr>
          <w:p w14:paraId="2DC4C197" w14:textId="04FB5241" w:rsidR="00FB7700" w:rsidRPr="00B84149" w:rsidRDefault="00FB7700" w:rsidP="00FE231D">
            <w:pPr>
              <w:spacing w:before="80" w:line="150" w:lineRule="exact"/>
              <w:ind w:left="170"/>
              <w:rPr>
                <w:i/>
                <w:color w:val="000000" w:themeColor="text1"/>
              </w:rPr>
            </w:pPr>
            <w:r w:rsidRPr="00B84149">
              <w:rPr>
                <w:i/>
                <w:color w:val="000000" w:themeColor="text1"/>
              </w:rPr>
              <w:t>Sweden</w:t>
            </w:r>
          </w:p>
        </w:tc>
      </w:tr>
      <w:tr w:rsidR="00FB7700" w:rsidRPr="00D21FE6" w14:paraId="55AAC2BA" w14:textId="77777777" w:rsidTr="00FE231D">
        <w:trPr>
          <w:cantSplit/>
        </w:trPr>
        <w:tc>
          <w:tcPr>
            <w:tcW w:w="2745" w:type="dxa"/>
            <w:shd w:val="clear" w:color="auto" w:fill="auto"/>
            <w:vAlign w:val="center"/>
          </w:tcPr>
          <w:p w14:paraId="70A87E1F" w14:textId="12FD2ADF" w:rsidR="00FB7700" w:rsidRPr="00FE231D" w:rsidRDefault="00FB7700" w:rsidP="00255673">
            <w:pPr>
              <w:spacing w:before="80" w:line="150" w:lineRule="exact"/>
              <w:ind w:left="113"/>
              <w:rPr>
                <w:color w:val="000000" w:themeColor="text1"/>
              </w:rPr>
            </w:pPr>
            <w:r w:rsidRPr="00FE231D">
              <w:rPr>
                <w:b/>
                <w:bCs/>
                <w:color w:val="000000" w:themeColor="text1"/>
              </w:rPr>
              <w:t>Другие страны</w:t>
            </w:r>
          </w:p>
        </w:tc>
        <w:tc>
          <w:tcPr>
            <w:tcW w:w="1477" w:type="dxa"/>
            <w:tcBorders>
              <w:left w:val="single" w:sz="6" w:space="0" w:color="000000"/>
            </w:tcBorders>
            <w:shd w:val="clear" w:color="auto" w:fill="auto"/>
            <w:vAlign w:val="bottom"/>
          </w:tcPr>
          <w:p w14:paraId="0AFB621A" w14:textId="77777777" w:rsidR="00FB7700" w:rsidRPr="00FE231D" w:rsidRDefault="00FB7700" w:rsidP="00255673">
            <w:pPr>
              <w:snapToGrid w:val="0"/>
              <w:spacing w:before="80" w:line="150" w:lineRule="exact"/>
              <w:ind w:right="454"/>
              <w:jc w:val="right"/>
              <w:rPr>
                <w:color w:val="000000" w:themeColor="text1"/>
              </w:rPr>
            </w:pPr>
          </w:p>
        </w:tc>
        <w:tc>
          <w:tcPr>
            <w:tcW w:w="1477" w:type="dxa"/>
            <w:tcBorders>
              <w:left w:val="single" w:sz="6" w:space="0" w:color="000000"/>
            </w:tcBorders>
            <w:shd w:val="clear" w:color="auto" w:fill="auto"/>
            <w:vAlign w:val="bottom"/>
          </w:tcPr>
          <w:p w14:paraId="68EF3611" w14:textId="77777777" w:rsidR="00FB7700" w:rsidRPr="00FE231D" w:rsidRDefault="00FB7700" w:rsidP="00255673">
            <w:pPr>
              <w:snapToGrid w:val="0"/>
              <w:spacing w:before="80" w:line="150" w:lineRule="exact"/>
              <w:ind w:right="454"/>
              <w:jc w:val="right"/>
              <w:rPr>
                <w:color w:val="000000" w:themeColor="text1"/>
              </w:rPr>
            </w:pPr>
          </w:p>
        </w:tc>
        <w:tc>
          <w:tcPr>
            <w:tcW w:w="1477" w:type="dxa"/>
            <w:tcBorders>
              <w:left w:val="single" w:sz="6" w:space="0" w:color="000000"/>
            </w:tcBorders>
            <w:shd w:val="clear" w:color="auto" w:fill="auto"/>
            <w:vAlign w:val="bottom"/>
          </w:tcPr>
          <w:p w14:paraId="3BFA13FA" w14:textId="77777777" w:rsidR="00FB7700" w:rsidRPr="00FE231D" w:rsidRDefault="00FB7700" w:rsidP="00255673">
            <w:pPr>
              <w:snapToGrid w:val="0"/>
              <w:spacing w:before="80" w:line="150" w:lineRule="exact"/>
              <w:ind w:right="454"/>
              <w:jc w:val="right"/>
              <w:rPr>
                <w:color w:val="000000" w:themeColor="text1"/>
              </w:rPr>
            </w:pPr>
          </w:p>
        </w:tc>
        <w:tc>
          <w:tcPr>
            <w:tcW w:w="2745" w:type="dxa"/>
            <w:tcBorders>
              <w:left w:val="single" w:sz="6" w:space="0" w:color="000000"/>
            </w:tcBorders>
            <w:shd w:val="clear" w:color="auto" w:fill="auto"/>
            <w:vAlign w:val="bottom"/>
          </w:tcPr>
          <w:p w14:paraId="03DD2395" w14:textId="15626390" w:rsidR="00FB7700" w:rsidRPr="00B84149" w:rsidRDefault="00FB7700" w:rsidP="00255673">
            <w:pPr>
              <w:spacing w:before="80" w:line="150" w:lineRule="exact"/>
              <w:ind w:left="57"/>
              <w:rPr>
                <w:b/>
                <w:i/>
                <w:color w:val="000000" w:themeColor="text1"/>
              </w:rPr>
            </w:pPr>
            <w:r w:rsidRPr="00B84149">
              <w:rPr>
                <w:b/>
                <w:i/>
                <w:color w:val="000000" w:themeColor="text1"/>
              </w:rPr>
              <w:t>Other countries</w:t>
            </w:r>
          </w:p>
        </w:tc>
      </w:tr>
      <w:tr w:rsidR="00FB7700" w:rsidRPr="00D21FE6" w14:paraId="023D624D" w14:textId="77777777" w:rsidTr="00FE231D">
        <w:trPr>
          <w:cantSplit/>
        </w:trPr>
        <w:tc>
          <w:tcPr>
            <w:tcW w:w="2745" w:type="dxa"/>
            <w:shd w:val="clear" w:color="auto" w:fill="auto"/>
            <w:vAlign w:val="center"/>
          </w:tcPr>
          <w:p w14:paraId="2417CACA" w14:textId="07F0CC83" w:rsidR="00FB7700" w:rsidRPr="00255673" w:rsidRDefault="00FB7700" w:rsidP="00255673">
            <w:pPr>
              <w:spacing w:before="80" w:line="150" w:lineRule="exact"/>
              <w:ind w:left="284"/>
              <w:rPr>
                <w:color w:val="000000" w:themeColor="text1"/>
              </w:rPr>
            </w:pPr>
            <w:r w:rsidRPr="00FE231D">
              <w:rPr>
                <w:color w:val="000000" w:themeColor="text1"/>
              </w:rPr>
              <w:t>из них:</w:t>
            </w:r>
          </w:p>
        </w:tc>
        <w:tc>
          <w:tcPr>
            <w:tcW w:w="1477" w:type="dxa"/>
            <w:tcBorders>
              <w:left w:val="single" w:sz="6" w:space="0" w:color="000000"/>
            </w:tcBorders>
            <w:shd w:val="clear" w:color="auto" w:fill="auto"/>
            <w:vAlign w:val="bottom"/>
          </w:tcPr>
          <w:p w14:paraId="3FCB5C82" w14:textId="77777777" w:rsidR="00FB7700" w:rsidRPr="00FE231D" w:rsidRDefault="00FB7700" w:rsidP="00FE231D">
            <w:pPr>
              <w:snapToGrid w:val="0"/>
              <w:spacing w:before="80" w:line="150" w:lineRule="exact"/>
              <w:ind w:right="454"/>
              <w:jc w:val="right"/>
              <w:rPr>
                <w:color w:val="000000" w:themeColor="text1"/>
              </w:rPr>
            </w:pPr>
          </w:p>
        </w:tc>
        <w:tc>
          <w:tcPr>
            <w:tcW w:w="1477" w:type="dxa"/>
            <w:tcBorders>
              <w:left w:val="single" w:sz="6" w:space="0" w:color="000000"/>
            </w:tcBorders>
            <w:shd w:val="clear" w:color="auto" w:fill="auto"/>
            <w:vAlign w:val="bottom"/>
          </w:tcPr>
          <w:p w14:paraId="77A8B8BF" w14:textId="77777777" w:rsidR="00FB7700" w:rsidRPr="00FE231D" w:rsidRDefault="00FB7700" w:rsidP="00FE231D">
            <w:pPr>
              <w:snapToGrid w:val="0"/>
              <w:spacing w:before="80" w:line="150" w:lineRule="exact"/>
              <w:ind w:right="454"/>
              <w:jc w:val="right"/>
              <w:rPr>
                <w:color w:val="000000" w:themeColor="text1"/>
              </w:rPr>
            </w:pPr>
          </w:p>
        </w:tc>
        <w:tc>
          <w:tcPr>
            <w:tcW w:w="1477" w:type="dxa"/>
            <w:tcBorders>
              <w:left w:val="single" w:sz="6" w:space="0" w:color="000000"/>
            </w:tcBorders>
            <w:shd w:val="clear" w:color="auto" w:fill="auto"/>
            <w:vAlign w:val="bottom"/>
          </w:tcPr>
          <w:p w14:paraId="1EC46935" w14:textId="77777777" w:rsidR="00FB7700" w:rsidRPr="00FE231D" w:rsidRDefault="00FB7700" w:rsidP="00FE231D">
            <w:pPr>
              <w:snapToGrid w:val="0"/>
              <w:spacing w:before="80" w:line="150" w:lineRule="exact"/>
              <w:ind w:right="454"/>
              <w:jc w:val="right"/>
              <w:rPr>
                <w:color w:val="000000" w:themeColor="text1"/>
              </w:rPr>
            </w:pPr>
          </w:p>
        </w:tc>
        <w:tc>
          <w:tcPr>
            <w:tcW w:w="2745" w:type="dxa"/>
            <w:tcBorders>
              <w:left w:val="single" w:sz="6" w:space="0" w:color="000000"/>
            </w:tcBorders>
            <w:shd w:val="clear" w:color="auto" w:fill="auto"/>
            <w:vAlign w:val="bottom"/>
          </w:tcPr>
          <w:p w14:paraId="7004C66E" w14:textId="3BE27B55" w:rsidR="00FB7700" w:rsidRPr="00B84149" w:rsidRDefault="00FB7700" w:rsidP="00255673">
            <w:pPr>
              <w:spacing w:before="80" w:line="150" w:lineRule="exact"/>
              <w:ind w:left="340"/>
              <w:rPr>
                <w:i/>
                <w:color w:val="000000" w:themeColor="text1"/>
              </w:rPr>
            </w:pPr>
            <w:r w:rsidRPr="00B84149">
              <w:rPr>
                <w:i/>
                <w:color w:val="000000" w:themeColor="text1"/>
              </w:rPr>
              <w:t>of which:</w:t>
            </w:r>
          </w:p>
        </w:tc>
      </w:tr>
      <w:tr w:rsidR="00FB7700" w:rsidRPr="00D21FE6" w14:paraId="7D87CD05" w14:textId="77777777" w:rsidTr="00FE231D">
        <w:trPr>
          <w:cantSplit/>
        </w:trPr>
        <w:tc>
          <w:tcPr>
            <w:tcW w:w="2745" w:type="dxa"/>
            <w:shd w:val="clear" w:color="auto" w:fill="auto"/>
            <w:vAlign w:val="center"/>
          </w:tcPr>
          <w:p w14:paraId="33232B6C" w14:textId="5DD138DE" w:rsidR="00FB7700" w:rsidRPr="00FE231D" w:rsidRDefault="00FB7700" w:rsidP="00FE231D">
            <w:pPr>
              <w:spacing w:before="80" w:line="150" w:lineRule="exact"/>
              <w:ind w:left="113"/>
              <w:rPr>
                <w:color w:val="000000" w:themeColor="text1"/>
              </w:rPr>
            </w:pPr>
            <w:r w:rsidRPr="00FE231D">
              <w:rPr>
                <w:color w:val="000000" w:themeColor="text1"/>
              </w:rPr>
              <w:t>Австралия</w:t>
            </w:r>
          </w:p>
        </w:tc>
        <w:tc>
          <w:tcPr>
            <w:tcW w:w="1477" w:type="dxa"/>
            <w:tcBorders>
              <w:left w:val="single" w:sz="6" w:space="0" w:color="000000"/>
            </w:tcBorders>
            <w:shd w:val="clear" w:color="auto" w:fill="auto"/>
            <w:vAlign w:val="bottom"/>
          </w:tcPr>
          <w:p w14:paraId="674592F1" w14:textId="3E7F86D2"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1,417</w:t>
            </w:r>
          </w:p>
        </w:tc>
        <w:tc>
          <w:tcPr>
            <w:tcW w:w="1477" w:type="dxa"/>
            <w:tcBorders>
              <w:left w:val="single" w:sz="6" w:space="0" w:color="000000"/>
            </w:tcBorders>
            <w:shd w:val="clear" w:color="auto" w:fill="auto"/>
            <w:vAlign w:val="bottom"/>
          </w:tcPr>
          <w:p w14:paraId="7323170B" w14:textId="1283AF03"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1,331</w:t>
            </w:r>
          </w:p>
        </w:tc>
        <w:tc>
          <w:tcPr>
            <w:tcW w:w="1477" w:type="dxa"/>
            <w:tcBorders>
              <w:left w:val="single" w:sz="6" w:space="0" w:color="000000"/>
            </w:tcBorders>
            <w:shd w:val="clear" w:color="auto" w:fill="auto"/>
            <w:vAlign w:val="bottom"/>
          </w:tcPr>
          <w:p w14:paraId="2437E5A0" w14:textId="429C0A2F"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106</w:t>
            </w:r>
          </w:p>
        </w:tc>
        <w:tc>
          <w:tcPr>
            <w:tcW w:w="2745" w:type="dxa"/>
            <w:tcBorders>
              <w:left w:val="single" w:sz="6" w:space="0" w:color="000000"/>
            </w:tcBorders>
            <w:shd w:val="clear" w:color="auto" w:fill="auto"/>
            <w:vAlign w:val="bottom"/>
          </w:tcPr>
          <w:p w14:paraId="0F7102DF" w14:textId="773F803E" w:rsidR="00FB7700" w:rsidRPr="00B84149" w:rsidRDefault="00FB7700" w:rsidP="00FE231D">
            <w:pPr>
              <w:spacing w:before="80" w:line="150" w:lineRule="exact"/>
              <w:ind w:left="170"/>
              <w:rPr>
                <w:i/>
                <w:color w:val="000000" w:themeColor="text1"/>
              </w:rPr>
            </w:pPr>
            <w:r w:rsidRPr="00B84149">
              <w:rPr>
                <w:i/>
                <w:color w:val="000000" w:themeColor="text1"/>
              </w:rPr>
              <w:t>Australia</w:t>
            </w:r>
          </w:p>
        </w:tc>
      </w:tr>
      <w:tr w:rsidR="00FB7700" w:rsidRPr="00D21FE6" w14:paraId="5FC65868" w14:textId="77777777" w:rsidTr="00FE231D">
        <w:trPr>
          <w:cantSplit/>
        </w:trPr>
        <w:tc>
          <w:tcPr>
            <w:tcW w:w="2745" w:type="dxa"/>
            <w:shd w:val="clear" w:color="auto" w:fill="auto"/>
            <w:vAlign w:val="center"/>
          </w:tcPr>
          <w:p w14:paraId="3AA15EB8" w14:textId="573A87B0" w:rsidR="00FB7700" w:rsidRPr="00FE231D" w:rsidRDefault="00FB7700" w:rsidP="00FE231D">
            <w:pPr>
              <w:spacing w:before="80" w:line="150" w:lineRule="exact"/>
              <w:ind w:left="113"/>
              <w:rPr>
                <w:color w:val="000000" w:themeColor="text1"/>
              </w:rPr>
            </w:pPr>
            <w:r w:rsidRPr="00FE231D">
              <w:rPr>
                <w:color w:val="000000" w:themeColor="text1"/>
              </w:rPr>
              <w:t>Канада</w:t>
            </w:r>
          </w:p>
        </w:tc>
        <w:tc>
          <w:tcPr>
            <w:tcW w:w="1477" w:type="dxa"/>
            <w:tcBorders>
              <w:left w:val="single" w:sz="6" w:space="0" w:color="000000"/>
            </w:tcBorders>
            <w:shd w:val="clear" w:color="auto" w:fill="auto"/>
            <w:vAlign w:val="bottom"/>
          </w:tcPr>
          <w:p w14:paraId="5BBB995A" w14:textId="7B745914"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1,180</w:t>
            </w:r>
          </w:p>
        </w:tc>
        <w:tc>
          <w:tcPr>
            <w:tcW w:w="1477" w:type="dxa"/>
            <w:tcBorders>
              <w:left w:val="single" w:sz="6" w:space="0" w:color="000000"/>
            </w:tcBorders>
            <w:shd w:val="clear" w:color="auto" w:fill="auto"/>
            <w:vAlign w:val="bottom"/>
          </w:tcPr>
          <w:p w14:paraId="46F6E9BC" w14:textId="34308358"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1,254</w:t>
            </w:r>
          </w:p>
        </w:tc>
        <w:tc>
          <w:tcPr>
            <w:tcW w:w="1477" w:type="dxa"/>
            <w:tcBorders>
              <w:left w:val="single" w:sz="6" w:space="0" w:color="000000"/>
            </w:tcBorders>
            <w:shd w:val="clear" w:color="auto" w:fill="auto"/>
            <w:vAlign w:val="bottom"/>
          </w:tcPr>
          <w:p w14:paraId="0971BB8D" w14:textId="0AE89091"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94</w:t>
            </w:r>
          </w:p>
        </w:tc>
        <w:tc>
          <w:tcPr>
            <w:tcW w:w="2745" w:type="dxa"/>
            <w:tcBorders>
              <w:left w:val="single" w:sz="6" w:space="0" w:color="000000"/>
            </w:tcBorders>
            <w:shd w:val="clear" w:color="auto" w:fill="auto"/>
            <w:vAlign w:val="bottom"/>
          </w:tcPr>
          <w:p w14:paraId="6B34B310" w14:textId="16FED24F" w:rsidR="00FB7700" w:rsidRPr="00B84149" w:rsidRDefault="00FB7700" w:rsidP="00FE231D">
            <w:pPr>
              <w:spacing w:before="80" w:line="150" w:lineRule="exact"/>
              <w:ind w:left="170"/>
              <w:rPr>
                <w:i/>
                <w:color w:val="000000" w:themeColor="text1"/>
              </w:rPr>
            </w:pPr>
            <w:r w:rsidRPr="00B84149">
              <w:rPr>
                <w:i/>
                <w:color w:val="000000" w:themeColor="text1"/>
              </w:rPr>
              <w:t>Canada</w:t>
            </w:r>
          </w:p>
        </w:tc>
      </w:tr>
      <w:tr w:rsidR="00FB7700" w:rsidRPr="00D21FE6" w14:paraId="7626FA9F" w14:textId="77777777" w:rsidTr="00FE231D">
        <w:trPr>
          <w:cantSplit/>
        </w:trPr>
        <w:tc>
          <w:tcPr>
            <w:tcW w:w="2745" w:type="dxa"/>
            <w:shd w:val="clear" w:color="auto" w:fill="auto"/>
            <w:vAlign w:val="center"/>
          </w:tcPr>
          <w:p w14:paraId="068A9D7F" w14:textId="5069A2E4" w:rsidR="00FB7700" w:rsidRPr="00FE231D" w:rsidRDefault="00FB7700" w:rsidP="00FE231D">
            <w:pPr>
              <w:spacing w:before="80" w:line="150" w:lineRule="exact"/>
              <w:ind w:left="113"/>
              <w:rPr>
                <w:color w:val="000000" w:themeColor="text1"/>
              </w:rPr>
            </w:pPr>
            <w:r w:rsidRPr="00FE231D">
              <w:rPr>
                <w:color w:val="000000" w:themeColor="text1"/>
              </w:rPr>
              <w:t>Мексика</w:t>
            </w:r>
          </w:p>
        </w:tc>
        <w:tc>
          <w:tcPr>
            <w:tcW w:w="1477" w:type="dxa"/>
            <w:tcBorders>
              <w:left w:val="single" w:sz="6" w:space="0" w:color="000000"/>
            </w:tcBorders>
            <w:shd w:val="clear" w:color="auto" w:fill="auto"/>
            <w:vAlign w:val="bottom"/>
          </w:tcPr>
          <w:p w14:paraId="0EC8D433" w14:textId="7F9AEBB3"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9,942</w:t>
            </w:r>
          </w:p>
        </w:tc>
        <w:tc>
          <w:tcPr>
            <w:tcW w:w="1477" w:type="dxa"/>
            <w:tcBorders>
              <w:left w:val="single" w:sz="6" w:space="0" w:color="000000"/>
            </w:tcBorders>
            <w:shd w:val="clear" w:color="auto" w:fill="auto"/>
            <w:vAlign w:val="bottom"/>
          </w:tcPr>
          <w:p w14:paraId="498171CF" w14:textId="58187EA1"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20,27</w:t>
            </w:r>
          </w:p>
        </w:tc>
        <w:tc>
          <w:tcPr>
            <w:tcW w:w="1477" w:type="dxa"/>
            <w:tcBorders>
              <w:left w:val="single" w:sz="6" w:space="0" w:color="000000"/>
            </w:tcBorders>
            <w:shd w:val="clear" w:color="auto" w:fill="auto"/>
            <w:vAlign w:val="bottom"/>
          </w:tcPr>
          <w:p w14:paraId="05F7DE68" w14:textId="4942991C"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49</w:t>
            </w:r>
          </w:p>
        </w:tc>
        <w:tc>
          <w:tcPr>
            <w:tcW w:w="2745" w:type="dxa"/>
            <w:tcBorders>
              <w:left w:val="single" w:sz="6" w:space="0" w:color="000000"/>
            </w:tcBorders>
            <w:shd w:val="clear" w:color="auto" w:fill="auto"/>
            <w:vAlign w:val="bottom"/>
          </w:tcPr>
          <w:p w14:paraId="111BE4D8" w14:textId="1AF8B04D" w:rsidR="00FB7700" w:rsidRPr="00B84149" w:rsidRDefault="00FB7700" w:rsidP="00FE231D">
            <w:pPr>
              <w:spacing w:before="80" w:line="150" w:lineRule="exact"/>
              <w:ind w:left="170"/>
              <w:rPr>
                <w:i/>
                <w:color w:val="000000" w:themeColor="text1"/>
              </w:rPr>
            </w:pPr>
            <w:r w:rsidRPr="00B84149">
              <w:rPr>
                <w:i/>
                <w:color w:val="000000" w:themeColor="text1"/>
              </w:rPr>
              <w:t>Mexico</w:t>
            </w:r>
          </w:p>
        </w:tc>
      </w:tr>
      <w:tr w:rsidR="00FB7700" w:rsidRPr="00D21FE6" w14:paraId="75F2EE81" w14:textId="77777777" w:rsidTr="00FE231D">
        <w:trPr>
          <w:cantSplit/>
        </w:trPr>
        <w:tc>
          <w:tcPr>
            <w:tcW w:w="2745" w:type="dxa"/>
            <w:shd w:val="clear" w:color="auto" w:fill="auto"/>
            <w:vAlign w:val="center"/>
          </w:tcPr>
          <w:p w14:paraId="7005510C" w14:textId="03B4C347" w:rsidR="00FB7700" w:rsidRPr="00FE231D" w:rsidRDefault="00FB7700" w:rsidP="00FE231D">
            <w:pPr>
              <w:spacing w:before="80" w:line="150" w:lineRule="exact"/>
              <w:ind w:left="113"/>
              <w:rPr>
                <w:color w:val="000000" w:themeColor="text1"/>
              </w:rPr>
            </w:pPr>
            <w:r w:rsidRPr="00FE231D">
              <w:rPr>
                <w:color w:val="000000" w:themeColor="text1"/>
              </w:rPr>
              <w:t>Новая Зеландия</w:t>
            </w:r>
          </w:p>
        </w:tc>
        <w:tc>
          <w:tcPr>
            <w:tcW w:w="1477" w:type="dxa"/>
            <w:tcBorders>
              <w:left w:val="single" w:sz="6" w:space="0" w:color="000000"/>
            </w:tcBorders>
            <w:shd w:val="clear" w:color="auto" w:fill="auto"/>
            <w:vAlign w:val="bottom"/>
          </w:tcPr>
          <w:p w14:paraId="17031BF8" w14:textId="48B42A5F"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1,456</w:t>
            </w:r>
          </w:p>
        </w:tc>
        <w:tc>
          <w:tcPr>
            <w:tcW w:w="1477" w:type="dxa"/>
            <w:tcBorders>
              <w:left w:val="single" w:sz="6" w:space="0" w:color="000000"/>
            </w:tcBorders>
            <w:shd w:val="clear" w:color="auto" w:fill="auto"/>
            <w:vAlign w:val="bottom"/>
          </w:tcPr>
          <w:p w14:paraId="6D54AE11" w14:textId="39634B7A"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1,414</w:t>
            </w:r>
          </w:p>
        </w:tc>
        <w:tc>
          <w:tcPr>
            <w:tcW w:w="1477" w:type="dxa"/>
            <w:tcBorders>
              <w:left w:val="single" w:sz="6" w:space="0" w:color="000000"/>
            </w:tcBorders>
            <w:shd w:val="clear" w:color="auto" w:fill="auto"/>
            <w:vAlign w:val="bottom"/>
          </w:tcPr>
          <w:p w14:paraId="64A6AC1F" w14:textId="69A34FBC"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103</w:t>
            </w:r>
          </w:p>
        </w:tc>
        <w:tc>
          <w:tcPr>
            <w:tcW w:w="2745" w:type="dxa"/>
            <w:tcBorders>
              <w:left w:val="single" w:sz="6" w:space="0" w:color="000000"/>
            </w:tcBorders>
            <w:shd w:val="clear" w:color="auto" w:fill="auto"/>
            <w:vAlign w:val="bottom"/>
          </w:tcPr>
          <w:p w14:paraId="69261B51" w14:textId="3936C068" w:rsidR="00FB7700" w:rsidRPr="00B84149" w:rsidRDefault="00FB7700" w:rsidP="00FE231D">
            <w:pPr>
              <w:spacing w:before="80" w:line="150" w:lineRule="exact"/>
              <w:ind w:left="170"/>
              <w:rPr>
                <w:i/>
                <w:color w:val="000000" w:themeColor="text1"/>
              </w:rPr>
            </w:pPr>
            <w:r w:rsidRPr="00B84149">
              <w:rPr>
                <w:i/>
                <w:color w:val="000000" w:themeColor="text1"/>
              </w:rPr>
              <w:t>New Zealand</w:t>
            </w:r>
          </w:p>
        </w:tc>
      </w:tr>
      <w:tr w:rsidR="00FB7700" w:rsidRPr="00D21FE6" w14:paraId="48255E63" w14:textId="77777777" w:rsidTr="00FE231D">
        <w:trPr>
          <w:cantSplit/>
        </w:trPr>
        <w:tc>
          <w:tcPr>
            <w:tcW w:w="2745" w:type="dxa"/>
            <w:shd w:val="clear" w:color="auto" w:fill="auto"/>
            <w:vAlign w:val="center"/>
          </w:tcPr>
          <w:p w14:paraId="6EA35BA5" w14:textId="5CA2D940" w:rsidR="00FB7700" w:rsidRPr="00FE231D" w:rsidRDefault="00FB7700" w:rsidP="00FE231D">
            <w:pPr>
              <w:spacing w:before="80" w:line="150" w:lineRule="exact"/>
              <w:ind w:left="113"/>
              <w:rPr>
                <w:color w:val="000000" w:themeColor="text1"/>
              </w:rPr>
            </w:pPr>
            <w:r w:rsidRPr="00FE231D">
              <w:rPr>
                <w:color w:val="000000" w:themeColor="text1"/>
              </w:rPr>
              <w:t>Норвегия</w:t>
            </w:r>
          </w:p>
        </w:tc>
        <w:tc>
          <w:tcPr>
            <w:tcW w:w="1477" w:type="dxa"/>
            <w:tcBorders>
              <w:left w:val="single" w:sz="6" w:space="0" w:color="000000"/>
            </w:tcBorders>
            <w:shd w:val="clear" w:color="auto" w:fill="auto"/>
            <w:vAlign w:val="bottom"/>
          </w:tcPr>
          <w:p w14:paraId="0BFFAFD2" w14:textId="6E7559F1"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8,962</w:t>
            </w:r>
          </w:p>
        </w:tc>
        <w:tc>
          <w:tcPr>
            <w:tcW w:w="1477" w:type="dxa"/>
            <w:tcBorders>
              <w:left w:val="single" w:sz="6" w:space="0" w:color="000000"/>
            </w:tcBorders>
            <w:shd w:val="clear" w:color="auto" w:fill="auto"/>
            <w:vAlign w:val="bottom"/>
          </w:tcPr>
          <w:p w14:paraId="6B08CDE6" w14:textId="67922A41"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8,593</w:t>
            </w:r>
          </w:p>
        </w:tc>
        <w:tc>
          <w:tcPr>
            <w:tcW w:w="1477" w:type="dxa"/>
            <w:tcBorders>
              <w:left w:val="single" w:sz="6" w:space="0" w:color="000000"/>
            </w:tcBorders>
            <w:shd w:val="clear" w:color="auto" w:fill="auto"/>
            <w:vAlign w:val="bottom"/>
          </w:tcPr>
          <w:p w14:paraId="4BCFDCC0" w14:textId="09B42D09"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104</w:t>
            </w:r>
          </w:p>
        </w:tc>
        <w:tc>
          <w:tcPr>
            <w:tcW w:w="2745" w:type="dxa"/>
            <w:tcBorders>
              <w:left w:val="single" w:sz="6" w:space="0" w:color="000000"/>
            </w:tcBorders>
            <w:shd w:val="clear" w:color="auto" w:fill="auto"/>
            <w:vAlign w:val="bottom"/>
          </w:tcPr>
          <w:p w14:paraId="005496AF" w14:textId="603077A7" w:rsidR="00FB7700" w:rsidRPr="00B84149" w:rsidRDefault="00FB7700" w:rsidP="00FE231D">
            <w:pPr>
              <w:spacing w:before="80" w:line="150" w:lineRule="exact"/>
              <w:ind w:left="170"/>
              <w:rPr>
                <w:i/>
                <w:color w:val="000000" w:themeColor="text1"/>
              </w:rPr>
            </w:pPr>
            <w:r w:rsidRPr="00B84149">
              <w:rPr>
                <w:i/>
                <w:color w:val="000000" w:themeColor="text1"/>
              </w:rPr>
              <w:t>Norway</w:t>
            </w:r>
          </w:p>
        </w:tc>
      </w:tr>
      <w:tr w:rsidR="00FB7700" w:rsidRPr="00D21FE6" w14:paraId="03537B4A" w14:textId="77777777" w:rsidTr="00FE231D">
        <w:trPr>
          <w:cantSplit/>
        </w:trPr>
        <w:tc>
          <w:tcPr>
            <w:tcW w:w="2745" w:type="dxa"/>
            <w:shd w:val="clear" w:color="auto" w:fill="auto"/>
            <w:vAlign w:val="center"/>
          </w:tcPr>
          <w:p w14:paraId="5BD28CD0" w14:textId="34AD75B0" w:rsidR="00FB7700" w:rsidRPr="00FE231D" w:rsidRDefault="00FB7700" w:rsidP="00FE231D">
            <w:pPr>
              <w:spacing w:before="80" w:line="150" w:lineRule="exact"/>
              <w:ind w:left="113"/>
              <w:rPr>
                <w:color w:val="000000" w:themeColor="text1"/>
              </w:rPr>
            </w:pPr>
            <w:r w:rsidRPr="00FE231D">
              <w:rPr>
                <w:color w:val="000000" w:themeColor="text1"/>
              </w:rPr>
              <w:t>Республика Корея</w:t>
            </w:r>
          </w:p>
        </w:tc>
        <w:tc>
          <w:tcPr>
            <w:tcW w:w="1477" w:type="dxa"/>
            <w:tcBorders>
              <w:left w:val="single" w:sz="6" w:space="0" w:color="000000"/>
            </w:tcBorders>
            <w:shd w:val="clear" w:color="auto" w:fill="auto"/>
            <w:vAlign w:val="bottom"/>
          </w:tcPr>
          <w:p w14:paraId="3770E7B2" w14:textId="7D88B66E"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827,3</w:t>
            </w:r>
          </w:p>
        </w:tc>
        <w:tc>
          <w:tcPr>
            <w:tcW w:w="1477" w:type="dxa"/>
            <w:tcBorders>
              <w:left w:val="single" w:sz="6" w:space="0" w:color="000000"/>
            </w:tcBorders>
            <w:shd w:val="clear" w:color="auto" w:fill="auto"/>
            <w:vAlign w:val="bottom"/>
          </w:tcPr>
          <w:p w14:paraId="0175733B" w14:textId="5EF7B800" w:rsidR="00FB7700" w:rsidRPr="00FE231D" w:rsidRDefault="00FB7700" w:rsidP="00FE231D">
            <w:pPr>
              <w:snapToGrid w:val="0"/>
              <w:spacing w:before="80" w:line="150" w:lineRule="exact"/>
              <w:ind w:right="454"/>
              <w:jc w:val="right"/>
              <w:rPr>
                <w:color w:val="000000" w:themeColor="text1"/>
              </w:rPr>
            </w:pPr>
            <w:r w:rsidRPr="00FB7700">
              <w:rPr>
                <w:color w:val="000000" w:themeColor="text1"/>
              </w:rPr>
              <w:t>1 144</w:t>
            </w:r>
          </w:p>
        </w:tc>
        <w:tc>
          <w:tcPr>
            <w:tcW w:w="1477" w:type="dxa"/>
            <w:tcBorders>
              <w:left w:val="single" w:sz="6" w:space="0" w:color="000000"/>
            </w:tcBorders>
            <w:shd w:val="clear" w:color="auto" w:fill="auto"/>
            <w:vAlign w:val="bottom"/>
          </w:tcPr>
          <w:p w14:paraId="11D25090" w14:textId="1D0B98D6"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72</w:t>
            </w:r>
          </w:p>
        </w:tc>
        <w:tc>
          <w:tcPr>
            <w:tcW w:w="2745" w:type="dxa"/>
            <w:tcBorders>
              <w:left w:val="single" w:sz="6" w:space="0" w:color="000000"/>
            </w:tcBorders>
            <w:shd w:val="clear" w:color="auto" w:fill="auto"/>
            <w:vAlign w:val="bottom"/>
          </w:tcPr>
          <w:p w14:paraId="4C696BA5" w14:textId="60F30A08" w:rsidR="00FB7700" w:rsidRPr="00B84149" w:rsidRDefault="00FB7700" w:rsidP="00FE231D">
            <w:pPr>
              <w:spacing w:before="80" w:line="150" w:lineRule="exact"/>
              <w:ind w:left="170"/>
              <w:rPr>
                <w:i/>
                <w:color w:val="000000" w:themeColor="text1"/>
              </w:rPr>
            </w:pPr>
            <w:r w:rsidRPr="00B84149">
              <w:rPr>
                <w:i/>
                <w:color w:val="000000" w:themeColor="text1"/>
              </w:rPr>
              <w:t>Republic of Korea</w:t>
            </w:r>
          </w:p>
        </w:tc>
      </w:tr>
      <w:tr w:rsidR="00FB7700" w:rsidRPr="00D21FE6" w14:paraId="66C2E499" w14:textId="77777777" w:rsidTr="00FE231D">
        <w:trPr>
          <w:cantSplit/>
        </w:trPr>
        <w:tc>
          <w:tcPr>
            <w:tcW w:w="2745" w:type="dxa"/>
            <w:shd w:val="clear" w:color="auto" w:fill="auto"/>
            <w:vAlign w:val="center"/>
          </w:tcPr>
          <w:p w14:paraId="62E12706" w14:textId="5DC8A6BC" w:rsidR="00FB7700" w:rsidRPr="00FE231D" w:rsidRDefault="00FB7700" w:rsidP="00FE231D">
            <w:pPr>
              <w:spacing w:before="80" w:line="150" w:lineRule="exact"/>
              <w:ind w:left="113"/>
              <w:rPr>
                <w:color w:val="000000" w:themeColor="text1"/>
              </w:rPr>
            </w:pPr>
            <w:r w:rsidRPr="00FE231D">
              <w:rPr>
                <w:color w:val="000000" w:themeColor="text1"/>
              </w:rPr>
              <w:t xml:space="preserve">Соединенное Королевство </w:t>
            </w:r>
            <w:r w:rsidRPr="00FE231D">
              <w:rPr>
                <w:color w:val="000000" w:themeColor="text1"/>
              </w:rPr>
              <w:br/>
              <w:t>(Великобритания)</w:t>
            </w:r>
          </w:p>
        </w:tc>
        <w:tc>
          <w:tcPr>
            <w:tcW w:w="1477" w:type="dxa"/>
            <w:tcBorders>
              <w:left w:val="single" w:sz="6" w:space="0" w:color="000000"/>
            </w:tcBorders>
            <w:shd w:val="clear" w:color="auto" w:fill="auto"/>
            <w:vAlign w:val="bottom"/>
          </w:tcPr>
          <w:p w14:paraId="72A2F5F5" w14:textId="75B15C60"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0,645</w:t>
            </w:r>
          </w:p>
        </w:tc>
        <w:tc>
          <w:tcPr>
            <w:tcW w:w="1477" w:type="dxa"/>
            <w:tcBorders>
              <w:left w:val="single" w:sz="6" w:space="0" w:color="000000"/>
            </w:tcBorders>
            <w:shd w:val="clear" w:color="auto" w:fill="auto"/>
            <w:vAlign w:val="bottom"/>
          </w:tcPr>
          <w:p w14:paraId="70C29D9B" w14:textId="3031C62A"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0,727</w:t>
            </w:r>
          </w:p>
        </w:tc>
        <w:tc>
          <w:tcPr>
            <w:tcW w:w="1477" w:type="dxa"/>
            <w:tcBorders>
              <w:left w:val="single" w:sz="6" w:space="0" w:color="000000"/>
            </w:tcBorders>
            <w:shd w:val="clear" w:color="auto" w:fill="auto"/>
            <w:vAlign w:val="bottom"/>
          </w:tcPr>
          <w:p w14:paraId="752528D5" w14:textId="008BF355"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89</w:t>
            </w:r>
          </w:p>
        </w:tc>
        <w:tc>
          <w:tcPr>
            <w:tcW w:w="2745" w:type="dxa"/>
            <w:tcBorders>
              <w:left w:val="single" w:sz="6" w:space="0" w:color="000000"/>
            </w:tcBorders>
            <w:shd w:val="clear" w:color="auto" w:fill="auto"/>
            <w:vAlign w:val="bottom"/>
          </w:tcPr>
          <w:p w14:paraId="2D9C7861" w14:textId="1402AE97" w:rsidR="00FB7700" w:rsidRPr="00B84149" w:rsidRDefault="00FB7700" w:rsidP="00FE231D">
            <w:pPr>
              <w:spacing w:before="80" w:line="150" w:lineRule="exact"/>
              <w:ind w:left="170"/>
              <w:rPr>
                <w:i/>
                <w:color w:val="000000" w:themeColor="text1"/>
              </w:rPr>
            </w:pPr>
            <w:r w:rsidRPr="00B84149">
              <w:rPr>
                <w:i/>
                <w:color w:val="000000" w:themeColor="text1"/>
              </w:rPr>
              <w:t>United Kingdom</w:t>
            </w:r>
          </w:p>
        </w:tc>
      </w:tr>
      <w:tr w:rsidR="00FB7700" w:rsidRPr="00D21FE6" w14:paraId="06818843" w14:textId="77777777" w:rsidTr="00FE231D">
        <w:trPr>
          <w:cantSplit/>
        </w:trPr>
        <w:tc>
          <w:tcPr>
            <w:tcW w:w="2745" w:type="dxa"/>
            <w:shd w:val="clear" w:color="auto" w:fill="auto"/>
            <w:vAlign w:val="center"/>
          </w:tcPr>
          <w:p w14:paraId="15F3594E" w14:textId="32551E40" w:rsidR="00FB7700" w:rsidRPr="00FE231D" w:rsidRDefault="00FB7700" w:rsidP="00FE231D">
            <w:pPr>
              <w:spacing w:before="80" w:line="150" w:lineRule="exact"/>
              <w:ind w:left="113"/>
              <w:rPr>
                <w:color w:val="000000" w:themeColor="text1"/>
              </w:rPr>
            </w:pPr>
            <w:r w:rsidRPr="00FE231D">
              <w:rPr>
                <w:color w:val="000000" w:themeColor="text1"/>
              </w:rPr>
              <w:t>США</w:t>
            </w:r>
          </w:p>
        </w:tc>
        <w:tc>
          <w:tcPr>
            <w:tcW w:w="1477" w:type="dxa"/>
            <w:tcBorders>
              <w:left w:val="single" w:sz="6" w:space="0" w:color="000000"/>
            </w:tcBorders>
            <w:shd w:val="clear" w:color="auto" w:fill="auto"/>
            <w:vAlign w:val="bottom"/>
          </w:tcPr>
          <w:p w14:paraId="33B5CEB1" w14:textId="067641AA"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1,000</w:t>
            </w:r>
          </w:p>
        </w:tc>
        <w:tc>
          <w:tcPr>
            <w:tcW w:w="1477" w:type="dxa"/>
            <w:tcBorders>
              <w:left w:val="single" w:sz="6" w:space="0" w:color="000000"/>
            </w:tcBorders>
            <w:shd w:val="clear" w:color="auto" w:fill="auto"/>
            <w:vAlign w:val="bottom"/>
          </w:tcPr>
          <w:p w14:paraId="60C72F78" w14:textId="01C1C405"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1,000</w:t>
            </w:r>
          </w:p>
        </w:tc>
        <w:tc>
          <w:tcPr>
            <w:tcW w:w="1477" w:type="dxa"/>
            <w:tcBorders>
              <w:left w:val="single" w:sz="6" w:space="0" w:color="000000"/>
            </w:tcBorders>
            <w:shd w:val="clear" w:color="auto" w:fill="auto"/>
            <w:vAlign w:val="bottom"/>
          </w:tcPr>
          <w:p w14:paraId="54750042" w14:textId="01899C35"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100</w:t>
            </w:r>
          </w:p>
        </w:tc>
        <w:tc>
          <w:tcPr>
            <w:tcW w:w="2745" w:type="dxa"/>
            <w:tcBorders>
              <w:left w:val="single" w:sz="6" w:space="0" w:color="000000"/>
            </w:tcBorders>
            <w:shd w:val="clear" w:color="auto" w:fill="auto"/>
            <w:vAlign w:val="bottom"/>
          </w:tcPr>
          <w:p w14:paraId="2797D2DF" w14:textId="173A4D10" w:rsidR="00FB7700" w:rsidRPr="00B84149" w:rsidRDefault="00FB7700" w:rsidP="00FE231D">
            <w:pPr>
              <w:spacing w:before="80" w:line="150" w:lineRule="exact"/>
              <w:ind w:left="170"/>
              <w:rPr>
                <w:i/>
                <w:color w:val="000000" w:themeColor="text1"/>
              </w:rPr>
            </w:pPr>
            <w:r w:rsidRPr="00B84149">
              <w:rPr>
                <w:i/>
                <w:color w:val="000000" w:themeColor="text1"/>
              </w:rPr>
              <w:t>USA</w:t>
            </w:r>
          </w:p>
        </w:tc>
      </w:tr>
      <w:tr w:rsidR="00FB7700" w:rsidRPr="00D21FE6" w14:paraId="57A2417B" w14:textId="77777777" w:rsidTr="00FE231D">
        <w:trPr>
          <w:cantSplit/>
        </w:trPr>
        <w:tc>
          <w:tcPr>
            <w:tcW w:w="2745" w:type="dxa"/>
            <w:shd w:val="clear" w:color="auto" w:fill="auto"/>
            <w:vAlign w:val="center"/>
          </w:tcPr>
          <w:p w14:paraId="0E32E969" w14:textId="06B6FF14" w:rsidR="00FB7700" w:rsidRPr="00FE231D" w:rsidRDefault="00FB7700" w:rsidP="00FE231D">
            <w:pPr>
              <w:spacing w:before="80" w:line="150" w:lineRule="exact"/>
              <w:ind w:left="113"/>
              <w:rPr>
                <w:color w:val="000000" w:themeColor="text1"/>
              </w:rPr>
            </w:pPr>
            <w:r w:rsidRPr="00FE231D">
              <w:rPr>
                <w:color w:val="000000" w:themeColor="text1"/>
              </w:rPr>
              <w:t>Турция</w:t>
            </w:r>
          </w:p>
        </w:tc>
        <w:tc>
          <w:tcPr>
            <w:tcW w:w="1477" w:type="dxa"/>
            <w:tcBorders>
              <w:left w:val="single" w:sz="6" w:space="0" w:color="000000"/>
            </w:tcBorders>
            <w:shd w:val="clear" w:color="auto" w:fill="auto"/>
            <w:vAlign w:val="bottom"/>
          </w:tcPr>
          <w:p w14:paraId="523107CF" w14:textId="35644B41"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2,726</w:t>
            </w:r>
          </w:p>
        </w:tc>
        <w:tc>
          <w:tcPr>
            <w:tcW w:w="1477" w:type="dxa"/>
            <w:tcBorders>
              <w:left w:val="single" w:sz="6" w:space="0" w:color="000000"/>
            </w:tcBorders>
            <w:shd w:val="clear" w:color="auto" w:fill="auto"/>
            <w:vAlign w:val="bottom"/>
          </w:tcPr>
          <w:p w14:paraId="3E055F8C" w14:textId="63A7BDCD"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8,888</w:t>
            </w:r>
          </w:p>
        </w:tc>
        <w:tc>
          <w:tcPr>
            <w:tcW w:w="1477" w:type="dxa"/>
            <w:tcBorders>
              <w:left w:val="single" w:sz="6" w:space="0" w:color="000000"/>
            </w:tcBorders>
            <w:shd w:val="clear" w:color="auto" w:fill="auto"/>
            <w:vAlign w:val="bottom"/>
          </w:tcPr>
          <w:p w14:paraId="6F2F6568" w14:textId="35293C5D"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31</w:t>
            </w:r>
          </w:p>
        </w:tc>
        <w:tc>
          <w:tcPr>
            <w:tcW w:w="2745" w:type="dxa"/>
            <w:tcBorders>
              <w:left w:val="single" w:sz="6" w:space="0" w:color="000000"/>
            </w:tcBorders>
            <w:shd w:val="clear" w:color="auto" w:fill="auto"/>
            <w:vAlign w:val="bottom"/>
          </w:tcPr>
          <w:p w14:paraId="08524809" w14:textId="09FD7BED" w:rsidR="00FB7700" w:rsidRPr="00B84149" w:rsidRDefault="00FB7700" w:rsidP="00FE231D">
            <w:pPr>
              <w:spacing w:before="80" w:line="150" w:lineRule="exact"/>
              <w:ind w:left="170"/>
              <w:rPr>
                <w:i/>
                <w:color w:val="000000" w:themeColor="text1"/>
              </w:rPr>
            </w:pPr>
            <w:r w:rsidRPr="00B84149">
              <w:rPr>
                <w:i/>
                <w:color w:val="000000" w:themeColor="text1"/>
              </w:rPr>
              <w:t>Turkey</w:t>
            </w:r>
          </w:p>
        </w:tc>
      </w:tr>
      <w:tr w:rsidR="00FB7700" w:rsidRPr="00D21FE6" w14:paraId="4D1BDEFE" w14:textId="77777777" w:rsidTr="00FE231D">
        <w:trPr>
          <w:cantSplit/>
        </w:trPr>
        <w:tc>
          <w:tcPr>
            <w:tcW w:w="2745" w:type="dxa"/>
            <w:tcBorders>
              <w:bottom w:val="single" w:sz="6" w:space="0" w:color="000000"/>
            </w:tcBorders>
            <w:shd w:val="clear" w:color="auto" w:fill="auto"/>
            <w:vAlign w:val="center"/>
          </w:tcPr>
          <w:p w14:paraId="027B2FF9" w14:textId="414694AF" w:rsidR="00FB7700" w:rsidRPr="00FE231D" w:rsidRDefault="00FB7700" w:rsidP="00FE231D">
            <w:pPr>
              <w:spacing w:before="80" w:line="150" w:lineRule="exact"/>
              <w:ind w:left="113"/>
              <w:rPr>
                <w:color w:val="000000" w:themeColor="text1"/>
              </w:rPr>
            </w:pPr>
            <w:r w:rsidRPr="00FE231D">
              <w:rPr>
                <w:color w:val="000000" w:themeColor="text1"/>
              </w:rPr>
              <w:t>Япония</w:t>
            </w:r>
          </w:p>
        </w:tc>
        <w:tc>
          <w:tcPr>
            <w:tcW w:w="1477" w:type="dxa"/>
            <w:tcBorders>
              <w:left w:val="single" w:sz="6" w:space="0" w:color="000000"/>
              <w:bottom w:val="single" w:sz="6" w:space="0" w:color="000000"/>
            </w:tcBorders>
            <w:shd w:val="clear" w:color="auto" w:fill="auto"/>
            <w:vAlign w:val="bottom"/>
          </w:tcPr>
          <w:p w14:paraId="4AEC02C7" w14:textId="4BC2D251"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98,69</w:t>
            </w:r>
          </w:p>
        </w:tc>
        <w:tc>
          <w:tcPr>
            <w:tcW w:w="1477" w:type="dxa"/>
            <w:tcBorders>
              <w:left w:val="single" w:sz="6" w:space="0" w:color="000000"/>
              <w:bottom w:val="single" w:sz="6" w:space="0" w:color="000000"/>
            </w:tcBorders>
            <w:shd w:val="clear" w:color="auto" w:fill="auto"/>
            <w:vAlign w:val="bottom"/>
          </w:tcPr>
          <w:p w14:paraId="5B336349" w14:textId="0C0B57FA"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109,8</w:t>
            </w:r>
          </w:p>
        </w:tc>
        <w:tc>
          <w:tcPr>
            <w:tcW w:w="1477" w:type="dxa"/>
            <w:tcBorders>
              <w:left w:val="single" w:sz="6" w:space="0" w:color="000000"/>
              <w:bottom w:val="single" w:sz="6" w:space="0" w:color="000000"/>
            </w:tcBorders>
            <w:shd w:val="clear" w:color="auto" w:fill="auto"/>
            <w:vAlign w:val="bottom"/>
          </w:tcPr>
          <w:p w14:paraId="5D74D3F0" w14:textId="2A3AD089" w:rsidR="00FB7700" w:rsidRPr="00FE231D" w:rsidRDefault="00FB7700" w:rsidP="00FE231D">
            <w:pPr>
              <w:snapToGrid w:val="0"/>
              <w:spacing w:before="80" w:line="150" w:lineRule="exact"/>
              <w:ind w:right="454"/>
              <w:jc w:val="right"/>
              <w:rPr>
                <w:color w:val="000000" w:themeColor="text1"/>
              </w:rPr>
            </w:pPr>
            <w:r w:rsidRPr="00FE231D">
              <w:rPr>
                <w:color w:val="000000" w:themeColor="text1"/>
              </w:rPr>
              <w:t>90</w:t>
            </w:r>
          </w:p>
        </w:tc>
        <w:tc>
          <w:tcPr>
            <w:tcW w:w="2745" w:type="dxa"/>
            <w:tcBorders>
              <w:left w:val="single" w:sz="6" w:space="0" w:color="000000"/>
              <w:bottom w:val="single" w:sz="6" w:space="0" w:color="000000"/>
            </w:tcBorders>
            <w:shd w:val="clear" w:color="auto" w:fill="auto"/>
            <w:vAlign w:val="center"/>
          </w:tcPr>
          <w:p w14:paraId="65F39805" w14:textId="2D5EF2E2" w:rsidR="00FB7700" w:rsidRPr="00B84149" w:rsidRDefault="00FB7700" w:rsidP="00FE231D">
            <w:pPr>
              <w:spacing w:before="80" w:line="150" w:lineRule="exact"/>
              <w:ind w:left="170"/>
              <w:rPr>
                <w:i/>
                <w:color w:val="000000" w:themeColor="text1"/>
              </w:rPr>
            </w:pPr>
            <w:r w:rsidRPr="00B84149">
              <w:rPr>
                <w:i/>
                <w:color w:val="000000" w:themeColor="text1"/>
              </w:rPr>
              <w:t>Japan</w:t>
            </w:r>
          </w:p>
        </w:tc>
      </w:tr>
    </w:tbl>
    <w:p w14:paraId="550C37FF" w14:textId="77777777" w:rsidR="00FE231D" w:rsidRDefault="00FE231D"/>
    <w:p w14:paraId="79A2FEAA" w14:textId="523C2DAE" w:rsidR="00504A06" w:rsidRPr="00D21FE6" w:rsidRDefault="00693970" w:rsidP="005D3290">
      <w:pPr>
        <w:pageBreakBefore/>
        <w:spacing w:after="60"/>
        <w:ind w:left="510" w:hanging="510"/>
      </w:pPr>
      <w:r w:rsidRPr="00D21FE6">
        <w:rPr>
          <w:b/>
          <w:sz w:val="16"/>
          <w:szCs w:val="16"/>
        </w:rPr>
        <w:lastRenderedPageBreak/>
        <w:t>26.</w:t>
      </w:r>
      <w:r w:rsidR="00DC6C0F" w:rsidRPr="00D21FE6">
        <w:rPr>
          <w:b/>
          <w:sz w:val="16"/>
          <w:szCs w:val="16"/>
        </w:rPr>
        <w:t>2</w:t>
      </w:r>
      <w:r w:rsidR="007A7571" w:rsidRPr="00D21FE6">
        <w:rPr>
          <w:b/>
          <w:sz w:val="16"/>
          <w:szCs w:val="16"/>
        </w:rPr>
        <w:t>5</w:t>
      </w:r>
      <w:r w:rsidR="00DC6C0F" w:rsidRPr="00D21FE6">
        <w:rPr>
          <w:b/>
          <w:sz w:val="16"/>
          <w:szCs w:val="16"/>
        </w:rPr>
        <w:t>.</w:t>
      </w:r>
      <w:r w:rsidR="00504A06" w:rsidRPr="00D21FE6">
        <w:rPr>
          <w:b/>
          <w:sz w:val="16"/>
          <w:szCs w:val="16"/>
        </w:rPr>
        <w:t xml:space="preserve"> ПАРИТЕТЫ ПОКУПАТЕЛЬНОЙ СПОСОБНОСТИ ОСНОВНЫХ КОМПОНЕНТОВ </w:t>
      </w:r>
      <w:r w:rsidR="00504A06" w:rsidRPr="00D21FE6">
        <w:rPr>
          <w:b/>
          <w:sz w:val="16"/>
          <w:szCs w:val="16"/>
        </w:rPr>
        <w:br/>
        <w:t>ВАЛОВ</w:t>
      </w:r>
      <w:r w:rsidR="00BF4196">
        <w:rPr>
          <w:b/>
          <w:sz w:val="16"/>
          <w:szCs w:val="16"/>
        </w:rPr>
        <w:t>ОГО ВНУТРЕННЕГО ПРОДУКТА за 2021</w:t>
      </w:r>
      <w:r w:rsidR="00504A06" w:rsidRPr="00D21FE6">
        <w:rPr>
          <w:b/>
          <w:sz w:val="16"/>
          <w:szCs w:val="16"/>
        </w:rPr>
        <w:t xml:space="preserve"> г.</w:t>
      </w:r>
    </w:p>
    <w:p w14:paraId="7D10B4F1" w14:textId="175BDBB5" w:rsidR="00504A06" w:rsidRPr="00BF4196" w:rsidRDefault="00504A06">
      <w:pPr>
        <w:spacing w:after="60"/>
        <w:ind w:left="510"/>
        <w:rPr>
          <w:lang w:val="en-US"/>
        </w:rPr>
      </w:pPr>
      <w:r w:rsidRPr="00D21FE6">
        <w:rPr>
          <w:b/>
          <w:i/>
          <w:sz w:val="16"/>
          <w:szCs w:val="16"/>
          <w:lang w:val="en-US"/>
        </w:rPr>
        <w:t>PURCHASING POWER PARITIES OF MAIN AGGRE</w:t>
      </w:r>
      <w:r w:rsidR="005D3290" w:rsidRPr="00D21FE6">
        <w:rPr>
          <w:b/>
          <w:i/>
          <w:sz w:val="16"/>
          <w:szCs w:val="16"/>
          <w:lang w:val="en-US"/>
        </w:rPr>
        <w:t>GATES OF GROSS DOMESTIC PRODUCT</w:t>
      </w:r>
      <w:r w:rsidR="00FB3564" w:rsidRPr="00D21FE6">
        <w:rPr>
          <w:b/>
          <w:i/>
          <w:sz w:val="16"/>
          <w:szCs w:val="16"/>
          <w:lang w:val="en-US"/>
        </w:rPr>
        <w:t>,</w:t>
      </w:r>
      <w:r w:rsidR="005D3290" w:rsidRPr="00D21FE6">
        <w:rPr>
          <w:b/>
          <w:i/>
          <w:sz w:val="16"/>
          <w:szCs w:val="16"/>
          <w:lang w:val="en-US"/>
        </w:rPr>
        <w:t xml:space="preserve"> </w:t>
      </w:r>
      <w:r w:rsidR="00BF4196">
        <w:rPr>
          <w:b/>
          <w:i/>
          <w:sz w:val="16"/>
          <w:szCs w:val="16"/>
          <w:lang w:val="en-US"/>
        </w:rPr>
        <w:t>20</w:t>
      </w:r>
      <w:r w:rsidR="00BF4196" w:rsidRPr="00BF4196">
        <w:rPr>
          <w:b/>
          <w:i/>
          <w:sz w:val="16"/>
          <w:szCs w:val="16"/>
          <w:lang w:val="en-US"/>
        </w:rPr>
        <w:t>21</w:t>
      </w:r>
    </w:p>
    <w:p w14:paraId="04FA850E" w14:textId="77777777" w:rsidR="00504A06" w:rsidRPr="00D21FE6" w:rsidRDefault="00504A06">
      <w:pPr>
        <w:spacing w:after="60"/>
        <w:jc w:val="right"/>
        <w:rPr>
          <w:lang w:val="en-US"/>
        </w:rPr>
      </w:pPr>
      <w:r w:rsidRPr="00D21FE6">
        <w:rPr>
          <w:lang w:val="en-US"/>
        </w:rPr>
        <w:t>(</w:t>
      </w:r>
      <w:proofErr w:type="gramStart"/>
      <w:r w:rsidRPr="00D21FE6">
        <w:t>единиц</w:t>
      </w:r>
      <w:proofErr w:type="gramEnd"/>
      <w:r w:rsidRPr="00D21FE6">
        <w:rPr>
          <w:lang w:val="en-US"/>
        </w:rPr>
        <w:t xml:space="preserve"> </w:t>
      </w:r>
      <w:r w:rsidRPr="00D21FE6">
        <w:t>национальной</w:t>
      </w:r>
      <w:r w:rsidRPr="00D21FE6">
        <w:rPr>
          <w:lang w:val="en-US"/>
        </w:rPr>
        <w:t xml:space="preserve"> </w:t>
      </w:r>
      <w:r w:rsidRPr="00D21FE6">
        <w:t>валюты</w:t>
      </w:r>
      <w:r w:rsidRPr="00D21FE6">
        <w:rPr>
          <w:lang w:val="en-US"/>
        </w:rPr>
        <w:t xml:space="preserve"> </w:t>
      </w:r>
      <w:r w:rsidRPr="00D21FE6">
        <w:t>за</w:t>
      </w:r>
      <w:r w:rsidRPr="00D21FE6">
        <w:rPr>
          <w:lang w:val="en-US"/>
        </w:rPr>
        <w:t xml:space="preserve"> </w:t>
      </w:r>
      <w:r w:rsidRPr="00D21FE6">
        <w:t>доллар</w:t>
      </w:r>
      <w:r w:rsidRPr="00D21FE6">
        <w:rPr>
          <w:lang w:val="en-US"/>
        </w:rPr>
        <w:t xml:space="preserve"> </w:t>
      </w:r>
      <w:r w:rsidRPr="00D21FE6">
        <w:t>США</w:t>
      </w:r>
      <w:r w:rsidRPr="00D21FE6">
        <w:rPr>
          <w:lang w:val="en-US"/>
        </w:rPr>
        <w:t xml:space="preserve"> / </w:t>
      </w:r>
      <w:r w:rsidR="005D3290" w:rsidRPr="00D21FE6">
        <w:rPr>
          <w:i/>
          <w:lang w:val="en-US"/>
        </w:rPr>
        <w:t>units of national currency pe</w:t>
      </w:r>
      <w:r w:rsidRPr="00D21FE6">
        <w:rPr>
          <w:i/>
          <w:lang w:val="en-US"/>
        </w:rPr>
        <w:t>r one US dollar</w:t>
      </w:r>
      <w:r w:rsidRPr="00D21FE6">
        <w:rPr>
          <w:lang w:val="en-US"/>
        </w:rPr>
        <w:t>)</w:t>
      </w:r>
    </w:p>
    <w:tbl>
      <w:tblPr>
        <w:tblW w:w="5000" w:type="pct"/>
        <w:tblLayout w:type="fixed"/>
        <w:tblCellMar>
          <w:left w:w="0" w:type="dxa"/>
          <w:right w:w="0" w:type="dxa"/>
        </w:tblCellMar>
        <w:tblLook w:val="0000" w:firstRow="0" w:lastRow="0" w:firstColumn="0" w:lastColumn="0" w:noHBand="0" w:noVBand="0"/>
      </w:tblPr>
      <w:tblGrid>
        <w:gridCol w:w="2745"/>
        <w:gridCol w:w="1477"/>
        <w:gridCol w:w="1477"/>
        <w:gridCol w:w="1477"/>
        <w:gridCol w:w="2745"/>
      </w:tblGrid>
      <w:tr w:rsidR="00BF4196" w:rsidRPr="00BF4196" w14:paraId="3506BDAF" w14:textId="77777777" w:rsidTr="00BF4196">
        <w:trPr>
          <w:cantSplit/>
        </w:trPr>
        <w:tc>
          <w:tcPr>
            <w:tcW w:w="2745" w:type="dxa"/>
            <w:tcBorders>
              <w:top w:val="single" w:sz="6" w:space="0" w:color="000000"/>
              <w:bottom w:val="single" w:sz="6" w:space="0" w:color="000000"/>
            </w:tcBorders>
            <w:shd w:val="clear" w:color="auto" w:fill="auto"/>
            <w:vAlign w:val="bottom"/>
          </w:tcPr>
          <w:p w14:paraId="36239474" w14:textId="77777777" w:rsidR="00BF4196" w:rsidRPr="00FE231D" w:rsidRDefault="00BF4196" w:rsidP="005F11FC">
            <w:pPr>
              <w:snapToGrid w:val="0"/>
              <w:spacing w:before="60" w:after="60"/>
              <w:rPr>
                <w:lang w:val="en-US"/>
              </w:rPr>
            </w:pPr>
          </w:p>
        </w:tc>
        <w:tc>
          <w:tcPr>
            <w:tcW w:w="1477" w:type="dxa"/>
            <w:tcBorders>
              <w:top w:val="single" w:sz="6" w:space="0" w:color="000000"/>
              <w:left w:val="single" w:sz="6" w:space="0" w:color="000000"/>
              <w:bottom w:val="single" w:sz="6" w:space="0" w:color="000000"/>
            </w:tcBorders>
            <w:shd w:val="clear" w:color="auto" w:fill="auto"/>
          </w:tcPr>
          <w:p w14:paraId="30E31488" w14:textId="77777777" w:rsidR="00BF4196" w:rsidRPr="00D21FE6" w:rsidRDefault="00BF4196" w:rsidP="00BF4196">
            <w:pPr>
              <w:spacing w:before="20" w:after="20"/>
              <w:ind w:left="57" w:right="57"/>
            </w:pPr>
            <w:r w:rsidRPr="00D21FE6">
              <w:rPr>
                <w:sz w:val="12"/>
                <w:szCs w:val="12"/>
              </w:rPr>
              <w:t>ВВП</w:t>
            </w:r>
          </w:p>
          <w:p w14:paraId="1FEA427C" w14:textId="12976FE3" w:rsidR="00BF4196" w:rsidRPr="00FE231D" w:rsidRDefault="00BF4196" w:rsidP="00BF4196">
            <w:pPr>
              <w:spacing w:before="20" w:after="20"/>
              <w:ind w:left="57" w:right="57"/>
              <w:rPr>
                <w:sz w:val="12"/>
                <w:szCs w:val="12"/>
                <w:lang w:val="en-US"/>
              </w:rPr>
            </w:pPr>
            <w:r w:rsidRPr="00D21FE6">
              <w:rPr>
                <w:i/>
                <w:sz w:val="12"/>
              </w:rPr>
              <w:t>GDP</w:t>
            </w:r>
          </w:p>
        </w:tc>
        <w:tc>
          <w:tcPr>
            <w:tcW w:w="1477" w:type="dxa"/>
            <w:tcBorders>
              <w:top w:val="single" w:sz="6" w:space="0" w:color="000000"/>
              <w:left w:val="single" w:sz="6" w:space="0" w:color="000000"/>
              <w:bottom w:val="single" w:sz="6" w:space="0" w:color="000000"/>
            </w:tcBorders>
            <w:shd w:val="clear" w:color="auto" w:fill="auto"/>
          </w:tcPr>
          <w:p w14:paraId="24572CC1" w14:textId="7CD9026A" w:rsidR="00BF4196" w:rsidRPr="00D21FE6" w:rsidRDefault="00BF4196" w:rsidP="00BF4196">
            <w:pPr>
              <w:spacing w:before="20" w:after="20"/>
              <w:ind w:left="57" w:right="57"/>
            </w:pPr>
            <w:r w:rsidRPr="00D21FE6">
              <w:rPr>
                <w:sz w:val="12"/>
                <w:szCs w:val="12"/>
              </w:rPr>
              <w:t>Фактическое конечное потребление домашних хозяйств</w:t>
            </w:r>
          </w:p>
          <w:p w14:paraId="5C038743" w14:textId="3F5CB644" w:rsidR="00BF4196" w:rsidRPr="00BF4196" w:rsidRDefault="00BF4196" w:rsidP="00BF4196">
            <w:pPr>
              <w:spacing w:before="20" w:after="20"/>
              <w:ind w:left="57" w:right="57"/>
              <w:rPr>
                <w:sz w:val="12"/>
                <w:szCs w:val="12"/>
              </w:rPr>
            </w:pPr>
            <w:r w:rsidRPr="00D21FE6">
              <w:rPr>
                <w:i/>
                <w:sz w:val="12"/>
                <w:lang w:val="en-US"/>
              </w:rPr>
              <w:t>Actual</w:t>
            </w:r>
            <w:r w:rsidRPr="00D21FE6">
              <w:rPr>
                <w:i/>
                <w:sz w:val="12"/>
              </w:rPr>
              <w:t xml:space="preserve"> </w:t>
            </w:r>
            <w:r w:rsidRPr="00D21FE6">
              <w:rPr>
                <w:i/>
                <w:sz w:val="12"/>
                <w:lang w:val="en-US"/>
              </w:rPr>
              <w:t>final</w:t>
            </w:r>
            <w:r w:rsidRPr="00D21FE6">
              <w:rPr>
                <w:i/>
                <w:sz w:val="12"/>
              </w:rPr>
              <w:t xml:space="preserve"> </w:t>
            </w:r>
            <w:r w:rsidRPr="00D21FE6">
              <w:rPr>
                <w:i/>
                <w:sz w:val="12"/>
                <w:lang w:val="en-US"/>
              </w:rPr>
              <w:t>consumption</w:t>
            </w:r>
            <w:r w:rsidRPr="00D21FE6">
              <w:rPr>
                <w:i/>
                <w:sz w:val="12"/>
              </w:rPr>
              <w:t xml:space="preserve"> </w:t>
            </w:r>
            <w:r w:rsidRPr="00D21FE6">
              <w:rPr>
                <w:i/>
                <w:sz w:val="12"/>
                <w:lang w:val="en-US"/>
              </w:rPr>
              <w:t>of</w:t>
            </w:r>
            <w:r w:rsidRPr="00D21FE6">
              <w:rPr>
                <w:i/>
                <w:sz w:val="12"/>
              </w:rPr>
              <w:t xml:space="preserve"> </w:t>
            </w:r>
            <w:r w:rsidRPr="00D21FE6">
              <w:rPr>
                <w:i/>
                <w:sz w:val="12"/>
                <w:lang w:val="en-US"/>
              </w:rPr>
              <w:t>households</w:t>
            </w:r>
          </w:p>
        </w:tc>
        <w:tc>
          <w:tcPr>
            <w:tcW w:w="1477" w:type="dxa"/>
            <w:tcBorders>
              <w:top w:val="single" w:sz="6" w:space="0" w:color="000000"/>
              <w:left w:val="single" w:sz="6" w:space="0" w:color="000000"/>
              <w:bottom w:val="single" w:sz="6" w:space="0" w:color="000000"/>
            </w:tcBorders>
            <w:shd w:val="clear" w:color="auto" w:fill="auto"/>
          </w:tcPr>
          <w:p w14:paraId="62C9137C" w14:textId="77777777" w:rsidR="00BF4196" w:rsidRPr="00D21FE6" w:rsidRDefault="00BF4196" w:rsidP="00BF4196">
            <w:pPr>
              <w:spacing w:before="20" w:after="20"/>
              <w:ind w:left="57" w:right="57"/>
            </w:pPr>
            <w:r w:rsidRPr="00D21FE6">
              <w:rPr>
                <w:sz w:val="12"/>
                <w:szCs w:val="12"/>
              </w:rPr>
              <w:t xml:space="preserve">Валовое накопление </w:t>
            </w:r>
            <w:r w:rsidRPr="00D21FE6">
              <w:rPr>
                <w:sz w:val="12"/>
                <w:szCs w:val="12"/>
              </w:rPr>
              <w:br/>
              <w:t>основного капитала</w:t>
            </w:r>
          </w:p>
          <w:p w14:paraId="0E68F4E0" w14:textId="56FD7282" w:rsidR="00BF4196" w:rsidRPr="00BF4196" w:rsidRDefault="00BF4196" w:rsidP="00BF4196">
            <w:pPr>
              <w:spacing w:before="20" w:after="20"/>
              <w:ind w:left="57" w:right="57"/>
            </w:pPr>
            <w:r w:rsidRPr="00D21FE6">
              <w:rPr>
                <w:i/>
                <w:sz w:val="12"/>
              </w:rPr>
              <w:t>Gross fixed capital formation</w:t>
            </w:r>
          </w:p>
        </w:tc>
        <w:tc>
          <w:tcPr>
            <w:tcW w:w="2745" w:type="dxa"/>
            <w:tcBorders>
              <w:top w:val="single" w:sz="6" w:space="0" w:color="000000"/>
              <w:left w:val="single" w:sz="6" w:space="0" w:color="000000"/>
              <w:bottom w:val="single" w:sz="6" w:space="0" w:color="000000"/>
            </w:tcBorders>
            <w:shd w:val="clear" w:color="auto" w:fill="auto"/>
            <w:vAlign w:val="bottom"/>
          </w:tcPr>
          <w:p w14:paraId="6B86FF8D" w14:textId="77777777" w:rsidR="00BF4196" w:rsidRPr="00BF4196" w:rsidRDefault="00BF4196" w:rsidP="005F11FC">
            <w:pPr>
              <w:snapToGrid w:val="0"/>
              <w:spacing w:before="60" w:after="60"/>
            </w:pPr>
          </w:p>
        </w:tc>
      </w:tr>
      <w:tr w:rsidR="00BF4196" w:rsidRPr="00D21FE6" w14:paraId="44D07BE5" w14:textId="77777777" w:rsidTr="00BF4196">
        <w:trPr>
          <w:cantSplit/>
        </w:trPr>
        <w:tc>
          <w:tcPr>
            <w:tcW w:w="2745" w:type="dxa"/>
            <w:shd w:val="clear" w:color="auto" w:fill="auto"/>
            <w:vAlign w:val="center"/>
          </w:tcPr>
          <w:p w14:paraId="5EA7A6FB" w14:textId="7654546E" w:rsidR="00BF4196" w:rsidRPr="00BF4196" w:rsidRDefault="00BF4196" w:rsidP="00BF4196">
            <w:pPr>
              <w:spacing w:before="80"/>
              <w:rPr>
                <w:color w:val="000000" w:themeColor="text1"/>
              </w:rPr>
            </w:pPr>
            <w:r w:rsidRPr="00BF4196">
              <w:rPr>
                <w:b/>
                <w:bCs/>
                <w:color w:val="000000" w:themeColor="text1"/>
              </w:rPr>
              <w:t>Россия</w:t>
            </w:r>
          </w:p>
        </w:tc>
        <w:tc>
          <w:tcPr>
            <w:tcW w:w="1477" w:type="dxa"/>
            <w:tcBorders>
              <w:left w:val="single" w:sz="6" w:space="0" w:color="000000"/>
            </w:tcBorders>
            <w:shd w:val="clear" w:color="auto" w:fill="auto"/>
            <w:vAlign w:val="bottom"/>
          </w:tcPr>
          <w:p w14:paraId="60BDE52A" w14:textId="1C37F454" w:rsidR="00BF4196" w:rsidRPr="00BF4196" w:rsidRDefault="00BF4196" w:rsidP="00BF4196">
            <w:pPr>
              <w:spacing w:before="80"/>
              <w:ind w:right="454"/>
              <w:jc w:val="right"/>
              <w:rPr>
                <w:color w:val="000000" w:themeColor="text1"/>
              </w:rPr>
            </w:pPr>
            <w:r w:rsidRPr="00BF4196">
              <w:rPr>
                <w:b/>
                <w:color w:val="000000" w:themeColor="text1"/>
              </w:rPr>
              <w:t>23,69</w:t>
            </w:r>
          </w:p>
        </w:tc>
        <w:tc>
          <w:tcPr>
            <w:tcW w:w="1477" w:type="dxa"/>
            <w:tcBorders>
              <w:left w:val="single" w:sz="6" w:space="0" w:color="000000"/>
            </w:tcBorders>
            <w:shd w:val="clear" w:color="auto" w:fill="auto"/>
            <w:vAlign w:val="bottom"/>
          </w:tcPr>
          <w:p w14:paraId="700D715E" w14:textId="29A4F171" w:rsidR="00BF4196" w:rsidRPr="00BF4196" w:rsidRDefault="00BF4196" w:rsidP="00BF4196">
            <w:pPr>
              <w:spacing w:before="80"/>
              <w:ind w:right="454"/>
              <w:jc w:val="right"/>
              <w:rPr>
                <w:color w:val="000000" w:themeColor="text1"/>
              </w:rPr>
            </w:pPr>
            <w:r w:rsidRPr="00BF4196">
              <w:rPr>
                <w:b/>
                <w:color w:val="000000" w:themeColor="text1"/>
              </w:rPr>
              <w:t>23,36</w:t>
            </w:r>
          </w:p>
        </w:tc>
        <w:tc>
          <w:tcPr>
            <w:tcW w:w="1477" w:type="dxa"/>
            <w:tcBorders>
              <w:left w:val="single" w:sz="6" w:space="0" w:color="000000"/>
            </w:tcBorders>
            <w:shd w:val="clear" w:color="auto" w:fill="auto"/>
            <w:vAlign w:val="bottom"/>
          </w:tcPr>
          <w:p w14:paraId="4EC31FAE" w14:textId="37CF34FF" w:rsidR="00BF4196" w:rsidRPr="00BF4196" w:rsidRDefault="00BF4196" w:rsidP="00BF4196">
            <w:pPr>
              <w:spacing w:before="80"/>
              <w:ind w:right="454"/>
              <w:jc w:val="right"/>
              <w:rPr>
                <w:color w:val="000000" w:themeColor="text1"/>
              </w:rPr>
            </w:pPr>
            <w:r w:rsidRPr="00BF4196">
              <w:rPr>
                <w:b/>
                <w:color w:val="000000" w:themeColor="text1"/>
              </w:rPr>
              <w:t>26,59</w:t>
            </w:r>
          </w:p>
        </w:tc>
        <w:tc>
          <w:tcPr>
            <w:tcW w:w="2745" w:type="dxa"/>
            <w:tcBorders>
              <w:left w:val="single" w:sz="6" w:space="0" w:color="000000"/>
            </w:tcBorders>
            <w:shd w:val="clear" w:color="auto" w:fill="auto"/>
            <w:vAlign w:val="bottom"/>
          </w:tcPr>
          <w:p w14:paraId="2EA32BB5" w14:textId="2330F647" w:rsidR="00BF4196" w:rsidRPr="00BF4196" w:rsidRDefault="00BF4196" w:rsidP="00BF4196">
            <w:pPr>
              <w:spacing w:before="80"/>
              <w:ind w:left="57"/>
              <w:rPr>
                <w:color w:val="000000" w:themeColor="text1"/>
              </w:rPr>
            </w:pPr>
            <w:r w:rsidRPr="00BF4196">
              <w:rPr>
                <w:b/>
                <w:i/>
                <w:color w:val="000000" w:themeColor="text1"/>
                <w:szCs w:val="16"/>
              </w:rPr>
              <w:t>Russia</w:t>
            </w:r>
          </w:p>
        </w:tc>
      </w:tr>
      <w:tr w:rsidR="00BF4196" w:rsidRPr="00D21FE6" w14:paraId="2319F402" w14:textId="77777777" w:rsidTr="00BF4196">
        <w:trPr>
          <w:cantSplit/>
        </w:trPr>
        <w:tc>
          <w:tcPr>
            <w:tcW w:w="2745" w:type="dxa"/>
            <w:shd w:val="clear" w:color="auto" w:fill="auto"/>
            <w:vAlign w:val="center"/>
          </w:tcPr>
          <w:p w14:paraId="0D2DE26D" w14:textId="2864BAE4" w:rsidR="00BF4196" w:rsidRPr="00BF4196" w:rsidRDefault="00BF4196" w:rsidP="00BF4196">
            <w:pPr>
              <w:spacing w:before="80"/>
              <w:rPr>
                <w:color w:val="000000" w:themeColor="text1"/>
              </w:rPr>
            </w:pPr>
            <w:r w:rsidRPr="00BF4196">
              <w:rPr>
                <w:b/>
                <w:bCs/>
                <w:color w:val="000000" w:themeColor="text1"/>
              </w:rPr>
              <w:t>Страны СНГ</w:t>
            </w:r>
          </w:p>
        </w:tc>
        <w:tc>
          <w:tcPr>
            <w:tcW w:w="1477" w:type="dxa"/>
            <w:tcBorders>
              <w:left w:val="single" w:sz="6" w:space="0" w:color="000000"/>
            </w:tcBorders>
            <w:shd w:val="clear" w:color="auto" w:fill="auto"/>
            <w:vAlign w:val="bottom"/>
          </w:tcPr>
          <w:p w14:paraId="34542818" w14:textId="77777777" w:rsidR="00BF4196" w:rsidRPr="00BF4196" w:rsidRDefault="00BF4196" w:rsidP="00BF4196">
            <w:pPr>
              <w:snapToGrid w:val="0"/>
              <w:spacing w:before="80"/>
              <w:ind w:right="454"/>
              <w:jc w:val="right"/>
              <w:rPr>
                <w:color w:val="000000" w:themeColor="text1"/>
              </w:rPr>
            </w:pPr>
          </w:p>
        </w:tc>
        <w:tc>
          <w:tcPr>
            <w:tcW w:w="1477" w:type="dxa"/>
            <w:tcBorders>
              <w:left w:val="single" w:sz="6" w:space="0" w:color="000000"/>
            </w:tcBorders>
            <w:shd w:val="clear" w:color="auto" w:fill="auto"/>
            <w:vAlign w:val="bottom"/>
          </w:tcPr>
          <w:p w14:paraId="1B92F8E9" w14:textId="77777777" w:rsidR="00BF4196" w:rsidRPr="00BF4196" w:rsidRDefault="00BF4196" w:rsidP="00BF4196">
            <w:pPr>
              <w:snapToGrid w:val="0"/>
              <w:spacing w:before="80"/>
              <w:ind w:right="454"/>
              <w:jc w:val="right"/>
              <w:rPr>
                <w:color w:val="000000" w:themeColor="text1"/>
              </w:rPr>
            </w:pPr>
          </w:p>
        </w:tc>
        <w:tc>
          <w:tcPr>
            <w:tcW w:w="1477" w:type="dxa"/>
            <w:tcBorders>
              <w:left w:val="single" w:sz="6" w:space="0" w:color="000000"/>
            </w:tcBorders>
            <w:shd w:val="clear" w:color="auto" w:fill="auto"/>
            <w:vAlign w:val="bottom"/>
          </w:tcPr>
          <w:p w14:paraId="7063D477" w14:textId="77777777" w:rsidR="00BF4196" w:rsidRPr="00BF4196" w:rsidRDefault="00BF4196" w:rsidP="00BF4196">
            <w:pPr>
              <w:snapToGrid w:val="0"/>
              <w:spacing w:before="80"/>
              <w:ind w:right="454"/>
              <w:jc w:val="right"/>
              <w:rPr>
                <w:color w:val="000000" w:themeColor="text1"/>
              </w:rPr>
            </w:pPr>
          </w:p>
        </w:tc>
        <w:tc>
          <w:tcPr>
            <w:tcW w:w="2745" w:type="dxa"/>
            <w:tcBorders>
              <w:left w:val="single" w:sz="6" w:space="0" w:color="000000"/>
            </w:tcBorders>
            <w:shd w:val="clear" w:color="auto" w:fill="auto"/>
            <w:vAlign w:val="bottom"/>
          </w:tcPr>
          <w:p w14:paraId="40DAC08F" w14:textId="3B62800A" w:rsidR="00BF4196" w:rsidRPr="00BF4196" w:rsidRDefault="00BF4196" w:rsidP="00BF4196">
            <w:pPr>
              <w:spacing w:before="80"/>
              <w:ind w:left="57"/>
              <w:rPr>
                <w:color w:val="000000" w:themeColor="text1"/>
              </w:rPr>
            </w:pPr>
            <w:r w:rsidRPr="00BF4196">
              <w:rPr>
                <w:b/>
                <w:i/>
                <w:color w:val="000000" w:themeColor="text1"/>
              </w:rPr>
              <w:t>CIS countries</w:t>
            </w:r>
          </w:p>
        </w:tc>
      </w:tr>
      <w:tr w:rsidR="00BF4196" w:rsidRPr="00D21FE6" w14:paraId="563DC232" w14:textId="77777777" w:rsidTr="00BF4196">
        <w:trPr>
          <w:cantSplit/>
        </w:trPr>
        <w:tc>
          <w:tcPr>
            <w:tcW w:w="2745" w:type="dxa"/>
            <w:shd w:val="clear" w:color="auto" w:fill="auto"/>
            <w:vAlign w:val="center"/>
          </w:tcPr>
          <w:p w14:paraId="35B2C433" w14:textId="4CD6D6D9" w:rsidR="00BF4196" w:rsidRPr="00BF4196" w:rsidRDefault="00BF4196" w:rsidP="00BF4196">
            <w:pPr>
              <w:spacing w:before="80"/>
              <w:ind w:left="284"/>
              <w:rPr>
                <w:color w:val="000000" w:themeColor="text1"/>
              </w:rPr>
            </w:pPr>
            <w:r w:rsidRPr="00BF4196">
              <w:rPr>
                <w:color w:val="000000" w:themeColor="text1"/>
              </w:rPr>
              <w:t>из них:</w:t>
            </w:r>
          </w:p>
        </w:tc>
        <w:tc>
          <w:tcPr>
            <w:tcW w:w="1477" w:type="dxa"/>
            <w:tcBorders>
              <w:left w:val="single" w:sz="6" w:space="0" w:color="000000"/>
            </w:tcBorders>
            <w:shd w:val="clear" w:color="auto" w:fill="auto"/>
            <w:vAlign w:val="bottom"/>
          </w:tcPr>
          <w:p w14:paraId="261D9958" w14:textId="77777777" w:rsidR="00BF4196" w:rsidRPr="00BF4196" w:rsidRDefault="00BF4196" w:rsidP="00BF4196">
            <w:pPr>
              <w:snapToGrid w:val="0"/>
              <w:spacing w:before="80"/>
              <w:ind w:right="454"/>
              <w:jc w:val="right"/>
              <w:rPr>
                <w:color w:val="000000" w:themeColor="text1"/>
              </w:rPr>
            </w:pPr>
          </w:p>
        </w:tc>
        <w:tc>
          <w:tcPr>
            <w:tcW w:w="1477" w:type="dxa"/>
            <w:tcBorders>
              <w:left w:val="single" w:sz="6" w:space="0" w:color="000000"/>
            </w:tcBorders>
            <w:shd w:val="clear" w:color="auto" w:fill="auto"/>
            <w:vAlign w:val="bottom"/>
          </w:tcPr>
          <w:p w14:paraId="58907D04" w14:textId="77777777" w:rsidR="00BF4196" w:rsidRPr="00BF4196" w:rsidRDefault="00BF4196" w:rsidP="00BF4196">
            <w:pPr>
              <w:snapToGrid w:val="0"/>
              <w:spacing w:before="80"/>
              <w:ind w:right="454"/>
              <w:jc w:val="right"/>
              <w:rPr>
                <w:color w:val="000000" w:themeColor="text1"/>
              </w:rPr>
            </w:pPr>
          </w:p>
        </w:tc>
        <w:tc>
          <w:tcPr>
            <w:tcW w:w="1477" w:type="dxa"/>
            <w:tcBorders>
              <w:left w:val="single" w:sz="6" w:space="0" w:color="000000"/>
            </w:tcBorders>
            <w:shd w:val="clear" w:color="auto" w:fill="auto"/>
            <w:vAlign w:val="bottom"/>
          </w:tcPr>
          <w:p w14:paraId="3A18D733" w14:textId="77777777" w:rsidR="00BF4196" w:rsidRPr="00BF4196" w:rsidRDefault="00BF4196" w:rsidP="00BF4196">
            <w:pPr>
              <w:snapToGrid w:val="0"/>
              <w:spacing w:before="80"/>
              <w:ind w:right="454"/>
              <w:jc w:val="right"/>
              <w:rPr>
                <w:color w:val="000000" w:themeColor="text1"/>
              </w:rPr>
            </w:pPr>
          </w:p>
        </w:tc>
        <w:tc>
          <w:tcPr>
            <w:tcW w:w="2745" w:type="dxa"/>
            <w:tcBorders>
              <w:left w:val="single" w:sz="6" w:space="0" w:color="000000"/>
            </w:tcBorders>
            <w:shd w:val="clear" w:color="auto" w:fill="auto"/>
            <w:vAlign w:val="bottom"/>
          </w:tcPr>
          <w:p w14:paraId="660483B6" w14:textId="68FD2D27" w:rsidR="00BF4196" w:rsidRPr="00B84149" w:rsidRDefault="00BF4196" w:rsidP="00BF4196">
            <w:pPr>
              <w:spacing w:before="80"/>
              <w:ind w:left="340"/>
              <w:rPr>
                <w:i/>
                <w:color w:val="000000" w:themeColor="text1"/>
              </w:rPr>
            </w:pPr>
            <w:r w:rsidRPr="00B84149">
              <w:rPr>
                <w:i/>
                <w:color w:val="000000" w:themeColor="text1"/>
              </w:rPr>
              <w:t>of which:</w:t>
            </w:r>
          </w:p>
        </w:tc>
      </w:tr>
      <w:tr w:rsidR="00BF4196" w:rsidRPr="00D21FE6" w14:paraId="23F56D36" w14:textId="77777777" w:rsidTr="00BF4196">
        <w:trPr>
          <w:cantSplit/>
        </w:trPr>
        <w:tc>
          <w:tcPr>
            <w:tcW w:w="2745" w:type="dxa"/>
            <w:shd w:val="clear" w:color="auto" w:fill="auto"/>
            <w:vAlign w:val="center"/>
          </w:tcPr>
          <w:p w14:paraId="1A4FD348" w14:textId="53BA27B4" w:rsidR="00BF4196" w:rsidRPr="00BF4196" w:rsidRDefault="00BF4196" w:rsidP="00BF4196">
            <w:pPr>
              <w:spacing w:before="80"/>
              <w:ind w:left="113"/>
              <w:rPr>
                <w:color w:val="000000" w:themeColor="text1"/>
              </w:rPr>
            </w:pPr>
            <w:r w:rsidRPr="00BF4196">
              <w:rPr>
                <w:color w:val="000000" w:themeColor="text1"/>
              </w:rPr>
              <w:t>Азербайджан</w:t>
            </w:r>
          </w:p>
        </w:tc>
        <w:tc>
          <w:tcPr>
            <w:tcW w:w="1477" w:type="dxa"/>
            <w:tcBorders>
              <w:left w:val="single" w:sz="6" w:space="0" w:color="000000"/>
            </w:tcBorders>
            <w:shd w:val="clear" w:color="auto" w:fill="auto"/>
            <w:vAlign w:val="bottom"/>
          </w:tcPr>
          <w:p w14:paraId="03691FD7" w14:textId="27920BDE" w:rsidR="00BF4196" w:rsidRPr="00BF4196" w:rsidRDefault="00BF4196" w:rsidP="00BF4196">
            <w:pPr>
              <w:snapToGrid w:val="0"/>
              <w:spacing w:before="80"/>
              <w:ind w:right="454"/>
              <w:jc w:val="right"/>
              <w:rPr>
                <w:color w:val="000000" w:themeColor="text1"/>
              </w:rPr>
            </w:pPr>
            <w:r w:rsidRPr="00BF4196">
              <w:rPr>
                <w:color w:val="000000" w:themeColor="text1"/>
              </w:rPr>
              <w:t>0,457</w:t>
            </w:r>
          </w:p>
        </w:tc>
        <w:tc>
          <w:tcPr>
            <w:tcW w:w="1477" w:type="dxa"/>
            <w:tcBorders>
              <w:left w:val="single" w:sz="6" w:space="0" w:color="000000"/>
            </w:tcBorders>
            <w:shd w:val="clear" w:color="auto" w:fill="auto"/>
            <w:vAlign w:val="bottom"/>
          </w:tcPr>
          <w:p w14:paraId="72F734CC" w14:textId="28DE1792" w:rsidR="00BF4196" w:rsidRPr="00BF4196" w:rsidRDefault="00BF4196" w:rsidP="00BF4196">
            <w:pPr>
              <w:snapToGrid w:val="0"/>
              <w:spacing w:before="80"/>
              <w:ind w:right="454"/>
              <w:jc w:val="right"/>
              <w:rPr>
                <w:color w:val="000000" w:themeColor="text1"/>
              </w:rPr>
            </w:pPr>
            <w:r w:rsidRPr="00BF4196">
              <w:rPr>
                <w:color w:val="000000" w:themeColor="text1"/>
              </w:rPr>
              <w:t>0,421</w:t>
            </w:r>
          </w:p>
        </w:tc>
        <w:tc>
          <w:tcPr>
            <w:tcW w:w="1477" w:type="dxa"/>
            <w:tcBorders>
              <w:left w:val="single" w:sz="6" w:space="0" w:color="000000"/>
            </w:tcBorders>
            <w:shd w:val="clear" w:color="auto" w:fill="auto"/>
            <w:vAlign w:val="bottom"/>
          </w:tcPr>
          <w:p w14:paraId="10B17112" w14:textId="6B3B004C" w:rsidR="00BF4196" w:rsidRPr="00BF4196" w:rsidRDefault="00BF4196" w:rsidP="00BF4196">
            <w:pPr>
              <w:snapToGrid w:val="0"/>
              <w:spacing w:before="80"/>
              <w:ind w:right="454"/>
              <w:jc w:val="right"/>
              <w:rPr>
                <w:color w:val="000000" w:themeColor="text1"/>
              </w:rPr>
            </w:pPr>
            <w:r w:rsidRPr="00BF4196">
              <w:rPr>
                <w:color w:val="000000" w:themeColor="text1"/>
              </w:rPr>
              <w:t>0,615</w:t>
            </w:r>
          </w:p>
        </w:tc>
        <w:tc>
          <w:tcPr>
            <w:tcW w:w="2745" w:type="dxa"/>
            <w:tcBorders>
              <w:left w:val="single" w:sz="6" w:space="0" w:color="000000"/>
            </w:tcBorders>
            <w:shd w:val="clear" w:color="auto" w:fill="auto"/>
            <w:vAlign w:val="bottom"/>
          </w:tcPr>
          <w:p w14:paraId="024B75DE" w14:textId="51874FA8" w:rsidR="00BF4196" w:rsidRPr="00B84149" w:rsidRDefault="00BF4196" w:rsidP="00BF4196">
            <w:pPr>
              <w:spacing w:before="80"/>
              <w:ind w:left="170"/>
              <w:rPr>
                <w:i/>
                <w:color w:val="000000" w:themeColor="text1"/>
              </w:rPr>
            </w:pPr>
            <w:r w:rsidRPr="00B84149">
              <w:rPr>
                <w:i/>
                <w:color w:val="000000" w:themeColor="text1"/>
              </w:rPr>
              <w:t>Azerbaijan</w:t>
            </w:r>
          </w:p>
        </w:tc>
      </w:tr>
      <w:tr w:rsidR="00BF4196" w:rsidRPr="00D21FE6" w14:paraId="0FD4CA19" w14:textId="77777777" w:rsidTr="00BF4196">
        <w:trPr>
          <w:cantSplit/>
        </w:trPr>
        <w:tc>
          <w:tcPr>
            <w:tcW w:w="2745" w:type="dxa"/>
            <w:shd w:val="clear" w:color="auto" w:fill="auto"/>
            <w:vAlign w:val="center"/>
          </w:tcPr>
          <w:p w14:paraId="196B86DD" w14:textId="4F07B706" w:rsidR="00BF4196" w:rsidRPr="00BF4196" w:rsidRDefault="00BF4196" w:rsidP="00BF4196">
            <w:pPr>
              <w:spacing w:before="80"/>
              <w:ind w:left="113"/>
              <w:rPr>
                <w:color w:val="000000" w:themeColor="text1"/>
              </w:rPr>
            </w:pPr>
            <w:r w:rsidRPr="00BF4196">
              <w:rPr>
                <w:color w:val="000000" w:themeColor="text1"/>
              </w:rPr>
              <w:t>Армения</w:t>
            </w:r>
          </w:p>
        </w:tc>
        <w:tc>
          <w:tcPr>
            <w:tcW w:w="1477" w:type="dxa"/>
            <w:tcBorders>
              <w:left w:val="single" w:sz="6" w:space="0" w:color="000000"/>
            </w:tcBorders>
            <w:shd w:val="clear" w:color="auto" w:fill="auto"/>
            <w:vAlign w:val="bottom"/>
          </w:tcPr>
          <w:p w14:paraId="4D219963" w14:textId="76053698" w:rsidR="00BF4196" w:rsidRPr="00BF4196" w:rsidRDefault="00BF4196" w:rsidP="00BF4196">
            <w:pPr>
              <w:snapToGrid w:val="0"/>
              <w:spacing w:before="80"/>
              <w:ind w:right="454"/>
              <w:jc w:val="right"/>
              <w:rPr>
                <w:color w:val="000000" w:themeColor="text1"/>
              </w:rPr>
            </w:pPr>
            <w:r w:rsidRPr="00BF4196">
              <w:rPr>
                <w:color w:val="000000" w:themeColor="text1"/>
              </w:rPr>
              <w:t>148,2</w:t>
            </w:r>
          </w:p>
        </w:tc>
        <w:tc>
          <w:tcPr>
            <w:tcW w:w="1477" w:type="dxa"/>
            <w:tcBorders>
              <w:left w:val="single" w:sz="6" w:space="0" w:color="000000"/>
            </w:tcBorders>
            <w:shd w:val="clear" w:color="auto" w:fill="auto"/>
            <w:vAlign w:val="bottom"/>
          </w:tcPr>
          <w:p w14:paraId="1D064149" w14:textId="410C681E" w:rsidR="00BF4196" w:rsidRPr="00BF4196" w:rsidRDefault="00BF4196" w:rsidP="00BF4196">
            <w:pPr>
              <w:snapToGrid w:val="0"/>
              <w:spacing w:before="80"/>
              <w:ind w:right="454"/>
              <w:jc w:val="right"/>
              <w:rPr>
                <w:color w:val="000000" w:themeColor="text1"/>
              </w:rPr>
            </w:pPr>
            <w:r w:rsidRPr="00BF4196">
              <w:rPr>
                <w:color w:val="000000" w:themeColor="text1"/>
              </w:rPr>
              <w:t>141,5</w:t>
            </w:r>
          </w:p>
        </w:tc>
        <w:tc>
          <w:tcPr>
            <w:tcW w:w="1477" w:type="dxa"/>
            <w:tcBorders>
              <w:left w:val="single" w:sz="6" w:space="0" w:color="000000"/>
            </w:tcBorders>
            <w:shd w:val="clear" w:color="auto" w:fill="auto"/>
            <w:vAlign w:val="bottom"/>
          </w:tcPr>
          <w:p w14:paraId="14034A97" w14:textId="14032D54" w:rsidR="00BF4196" w:rsidRPr="00BF4196" w:rsidRDefault="00BF4196" w:rsidP="00BF4196">
            <w:pPr>
              <w:snapToGrid w:val="0"/>
              <w:spacing w:before="80"/>
              <w:ind w:right="454"/>
              <w:jc w:val="right"/>
              <w:rPr>
                <w:color w:val="000000" w:themeColor="text1"/>
              </w:rPr>
            </w:pPr>
            <w:r w:rsidRPr="00BF4196">
              <w:rPr>
                <w:color w:val="000000" w:themeColor="text1"/>
              </w:rPr>
              <w:t>184,2</w:t>
            </w:r>
          </w:p>
        </w:tc>
        <w:tc>
          <w:tcPr>
            <w:tcW w:w="2745" w:type="dxa"/>
            <w:tcBorders>
              <w:left w:val="single" w:sz="6" w:space="0" w:color="000000"/>
            </w:tcBorders>
            <w:shd w:val="clear" w:color="auto" w:fill="auto"/>
            <w:vAlign w:val="bottom"/>
          </w:tcPr>
          <w:p w14:paraId="5D5137C1" w14:textId="58EEAE9B" w:rsidR="00BF4196" w:rsidRPr="00B84149" w:rsidRDefault="00BF4196" w:rsidP="00BF4196">
            <w:pPr>
              <w:spacing w:before="80"/>
              <w:ind w:left="170"/>
              <w:rPr>
                <w:i/>
                <w:color w:val="000000" w:themeColor="text1"/>
              </w:rPr>
            </w:pPr>
            <w:r w:rsidRPr="00B84149">
              <w:rPr>
                <w:i/>
                <w:color w:val="000000" w:themeColor="text1"/>
              </w:rPr>
              <w:t>Armenia</w:t>
            </w:r>
          </w:p>
        </w:tc>
      </w:tr>
      <w:tr w:rsidR="00BF4196" w:rsidRPr="00D21FE6" w14:paraId="6E54031E" w14:textId="77777777" w:rsidTr="00BF4196">
        <w:trPr>
          <w:cantSplit/>
        </w:trPr>
        <w:tc>
          <w:tcPr>
            <w:tcW w:w="2745" w:type="dxa"/>
            <w:shd w:val="clear" w:color="auto" w:fill="auto"/>
            <w:vAlign w:val="center"/>
          </w:tcPr>
          <w:p w14:paraId="7159D288" w14:textId="57AD47E6" w:rsidR="00BF4196" w:rsidRPr="00BF4196" w:rsidRDefault="00BF4196" w:rsidP="00BF4196">
            <w:pPr>
              <w:spacing w:before="80"/>
              <w:ind w:left="113"/>
              <w:rPr>
                <w:color w:val="000000" w:themeColor="text1"/>
              </w:rPr>
            </w:pPr>
            <w:r w:rsidRPr="00BF4196">
              <w:rPr>
                <w:color w:val="000000" w:themeColor="text1"/>
              </w:rPr>
              <w:t>Беларусь</w:t>
            </w:r>
          </w:p>
        </w:tc>
        <w:tc>
          <w:tcPr>
            <w:tcW w:w="1477" w:type="dxa"/>
            <w:tcBorders>
              <w:left w:val="single" w:sz="6" w:space="0" w:color="000000"/>
            </w:tcBorders>
            <w:shd w:val="clear" w:color="auto" w:fill="auto"/>
            <w:vAlign w:val="bottom"/>
          </w:tcPr>
          <w:p w14:paraId="1DEEA71E" w14:textId="2DAC295C" w:rsidR="00BF4196" w:rsidRPr="00BF4196" w:rsidRDefault="00BF4196" w:rsidP="00BF4196">
            <w:pPr>
              <w:snapToGrid w:val="0"/>
              <w:spacing w:before="80"/>
              <w:ind w:right="454"/>
              <w:jc w:val="right"/>
              <w:rPr>
                <w:color w:val="000000" w:themeColor="text1"/>
              </w:rPr>
            </w:pPr>
            <w:r w:rsidRPr="00BF4196">
              <w:rPr>
                <w:color w:val="000000" w:themeColor="text1"/>
              </w:rPr>
              <w:t>0,689</w:t>
            </w:r>
          </w:p>
        </w:tc>
        <w:tc>
          <w:tcPr>
            <w:tcW w:w="1477" w:type="dxa"/>
            <w:tcBorders>
              <w:left w:val="single" w:sz="6" w:space="0" w:color="000000"/>
            </w:tcBorders>
            <w:shd w:val="clear" w:color="auto" w:fill="auto"/>
            <w:vAlign w:val="bottom"/>
          </w:tcPr>
          <w:p w14:paraId="678DD92D" w14:textId="40BB69FD" w:rsidR="00BF4196" w:rsidRPr="00BF4196" w:rsidRDefault="00BF4196" w:rsidP="00BF4196">
            <w:pPr>
              <w:snapToGrid w:val="0"/>
              <w:spacing w:before="80"/>
              <w:ind w:right="454"/>
              <w:jc w:val="right"/>
              <w:rPr>
                <w:color w:val="000000" w:themeColor="text1"/>
              </w:rPr>
            </w:pPr>
            <w:r w:rsidRPr="00BF4196">
              <w:rPr>
                <w:color w:val="000000" w:themeColor="text1"/>
              </w:rPr>
              <w:t>0,654</w:t>
            </w:r>
          </w:p>
        </w:tc>
        <w:tc>
          <w:tcPr>
            <w:tcW w:w="1477" w:type="dxa"/>
            <w:tcBorders>
              <w:left w:val="single" w:sz="6" w:space="0" w:color="000000"/>
            </w:tcBorders>
            <w:shd w:val="clear" w:color="auto" w:fill="auto"/>
            <w:vAlign w:val="bottom"/>
          </w:tcPr>
          <w:p w14:paraId="47D184CA" w14:textId="70DDF842" w:rsidR="00BF4196" w:rsidRPr="00BF4196" w:rsidRDefault="00BF4196" w:rsidP="00BF4196">
            <w:pPr>
              <w:snapToGrid w:val="0"/>
              <w:spacing w:before="80"/>
              <w:ind w:right="454"/>
              <w:jc w:val="right"/>
              <w:rPr>
                <w:color w:val="000000" w:themeColor="text1"/>
              </w:rPr>
            </w:pPr>
            <w:r w:rsidRPr="00BF4196">
              <w:rPr>
                <w:color w:val="000000" w:themeColor="text1"/>
              </w:rPr>
              <w:t>0,868</w:t>
            </w:r>
          </w:p>
        </w:tc>
        <w:tc>
          <w:tcPr>
            <w:tcW w:w="2745" w:type="dxa"/>
            <w:tcBorders>
              <w:left w:val="single" w:sz="6" w:space="0" w:color="000000"/>
            </w:tcBorders>
            <w:shd w:val="clear" w:color="auto" w:fill="auto"/>
            <w:vAlign w:val="bottom"/>
          </w:tcPr>
          <w:p w14:paraId="4BE0135F" w14:textId="0E89E4A8" w:rsidR="00BF4196" w:rsidRPr="00B84149" w:rsidRDefault="00BF4196" w:rsidP="00BF4196">
            <w:pPr>
              <w:spacing w:before="80"/>
              <w:ind w:left="170"/>
              <w:rPr>
                <w:i/>
                <w:color w:val="000000" w:themeColor="text1"/>
              </w:rPr>
            </w:pPr>
            <w:r w:rsidRPr="00B84149">
              <w:rPr>
                <w:i/>
                <w:color w:val="000000" w:themeColor="text1"/>
              </w:rPr>
              <w:t>Belarus</w:t>
            </w:r>
          </w:p>
        </w:tc>
      </w:tr>
      <w:tr w:rsidR="00BF4196" w:rsidRPr="00D21FE6" w14:paraId="1380894D" w14:textId="77777777" w:rsidTr="00BF4196">
        <w:trPr>
          <w:cantSplit/>
        </w:trPr>
        <w:tc>
          <w:tcPr>
            <w:tcW w:w="2745" w:type="dxa"/>
            <w:shd w:val="clear" w:color="auto" w:fill="auto"/>
            <w:vAlign w:val="center"/>
          </w:tcPr>
          <w:p w14:paraId="28088D69" w14:textId="5B15AB11" w:rsidR="00BF4196" w:rsidRPr="00BF4196" w:rsidRDefault="00BF4196" w:rsidP="00BF4196">
            <w:pPr>
              <w:spacing w:before="80"/>
              <w:ind w:left="113"/>
              <w:rPr>
                <w:color w:val="000000" w:themeColor="text1"/>
              </w:rPr>
            </w:pPr>
            <w:r w:rsidRPr="00BF4196">
              <w:rPr>
                <w:color w:val="000000" w:themeColor="text1"/>
              </w:rPr>
              <w:t>Казахстан</w:t>
            </w:r>
          </w:p>
        </w:tc>
        <w:tc>
          <w:tcPr>
            <w:tcW w:w="1477" w:type="dxa"/>
            <w:tcBorders>
              <w:left w:val="single" w:sz="6" w:space="0" w:color="000000"/>
            </w:tcBorders>
            <w:shd w:val="clear" w:color="auto" w:fill="auto"/>
            <w:vAlign w:val="bottom"/>
          </w:tcPr>
          <w:p w14:paraId="6B25C431" w14:textId="69508131" w:rsidR="00BF4196" w:rsidRPr="00BF4196" w:rsidRDefault="00BF4196" w:rsidP="00BF4196">
            <w:pPr>
              <w:snapToGrid w:val="0"/>
              <w:spacing w:before="80"/>
              <w:ind w:right="454"/>
              <w:jc w:val="right"/>
              <w:rPr>
                <w:color w:val="000000" w:themeColor="text1"/>
              </w:rPr>
            </w:pPr>
            <w:r w:rsidRPr="00BF4196">
              <w:rPr>
                <w:color w:val="000000" w:themeColor="text1"/>
              </w:rPr>
              <w:t>129,1</w:t>
            </w:r>
          </w:p>
        </w:tc>
        <w:tc>
          <w:tcPr>
            <w:tcW w:w="1477" w:type="dxa"/>
            <w:tcBorders>
              <w:left w:val="single" w:sz="6" w:space="0" w:color="000000"/>
            </w:tcBorders>
            <w:shd w:val="clear" w:color="auto" w:fill="auto"/>
            <w:vAlign w:val="bottom"/>
          </w:tcPr>
          <w:p w14:paraId="22E47DD8" w14:textId="507922B8" w:rsidR="00BF4196" w:rsidRPr="00BF4196" w:rsidRDefault="00BF4196" w:rsidP="00BF4196">
            <w:pPr>
              <w:snapToGrid w:val="0"/>
              <w:spacing w:before="80"/>
              <w:ind w:right="454"/>
              <w:jc w:val="right"/>
              <w:rPr>
                <w:color w:val="000000" w:themeColor="text1"/>
              </w:rPr>
            </w:pPr>
            <w:r w:rsidRPr="00BF4196">
              <w:rPr>
                <w:color w:val="000000" w:themeColor="text1"/>
              </w:rPr>
              <w:t>124,6</w:t>
            </w:r>
          </w:p>
        </w:tc>
        <w:tc>
          <w:tcPr>
            <w:tcW w:w="1477" w:type="dxa"/>
            <w:tcBorders>
              <w:left w:val="single" w:sz="6" w:space="0" w:color="000000"/>
            </w:tcBorders>
            <w:shd w:val="clear" w:color="auto" w:fill="auto"/>
            <w:vAlign w:val="bottom"/>
          </w:tcPr>
          <w:p w14:paraId="32BC8C7B" w14:textId="5235D897" w:rsidR="00BF4196" w:rsidRPr="00BF4196" w:rsidRDefault="00BF4196" w:rsidP="00BF4196">
            <w:pPr>
              <w:snapToGrid w:val="0"/>
              <w:spacing w:before="80"/>
              <w:ind w:right="454"/>
              <w:jc w:val="right"/>
              <w:rPr>
                <w:color w:val="000000" w:themeColor="text1"/>
              </w:rPr>
            </w:pPr>
            <w:r w:rsidRPr="00BF4196">
              <w:rPr>
                <w:color w:val="000000" w:themeColor="text1"/>
              </w:rPr>
              <w:t>164,8</w:t>
            </w:r>
          </w:p>
        </w:tc>
        <w:tc>
          <w:tcPr>
            <w:tcW w:w="2745" w:type="dxa"/>
            <w:tcBorders>
              <w:left w:val="single" w:sz="6" w:space="0" w:color="000000"/>
            </w:tcBorders>
            <w:shd w:val="clear" w:color="auto" w:fill="auto"/>
            <w:vAlign w:val="bottom"/>
          </w:tcPr>
          <w:p w14:paraId="06660954" w14:textId="76C2FA56" w:rsidR="00BF4196" w:rsidRPr="00B84149" w:rsidRDefault="00BF4196" w:rsidP="00BF4196">
            <w:pPr>
              <w:spacing w:before="80"/>
              <w:ind w:left="170"/>
              <w:rPr>
                <w:i/>
                <w:color w:val="000000" w:themeColor="text1"/>
              </w:rPr>
            </w:pPr>
            <w:r w:rsidRPr="00B84149">
              <w:rPr>
                <w:i/>
                <w:color w:val="000000" w:themeColor="text1"/>
              </w:rPr>
              <w:t>Kazakhstan</w:t>
            </w:r>
          </w:p>
        </w:tc>
      </w:tr>
      <w:tr w:rsidR="00BF4196" w:rsidRPr="00D21FE6" w14:paraId="252CBACF" w14:textId="77777777" w:rsidTr="00BF4196">
        <w:trPr>
          <w:cantSplit/>
        </w:trPr>
        <w:tc>
          <w:tcPr>
            <w:tcW w:w="2745" w:type="dxa"/>
            <w:shd w:val="clear" w:color="auto" w:fill="auto"/>
            <w:vAlign w:val="center"/>
          </w:tcPr>
          <w:p w14:paraId="22CBEB63" w14:textId="4007675F" w:rsidR="00BF4196" w:rsidRPr="00BF4196" w:rsidRDefault="00BF4196" w:rsidP="00BF4196">
            <w:pPr>
              <w:spacing w:before="80"/>
              <w:ind w:left="113"/>
              <w:rPr>
                <w:color w:val="000000" w:themeColor="text1"/>
              </w:rPr>
            </w:pPr>
            <w:r w:rsidRPr="00BF4196">
              <w:rPr>
                <w:color w:val="000000" w:themeColor="text1"/>
              </w:rPr>
              <w:t>Киргизия</w:t>
            </w:r>
          </w:p>
        </w:tc>
        <w:tc>
          <w:tcPr>
            <w:tcW w:w="1477" w:type="dxa"/>
            <w:tcBorders>
              <w:left w:val="single" w:sz="6" w:space="0" w:color="000000"/>
            </w:tcBorders>
            <w:shd w:val="clear" w:color="auto" w:fill="auto"/>
            <w:vAlign w:val="bottom"/>
          </w:tcPr>
          <w:p w14:paraId="0411EA3E" w14:textId="77158EFC" w:rsidR="00BF4196" w:rsidRPr="00BF4196" w:rsidRDefault="00BF4196" w:rsidP="00BF4196">
            <w:pPr>
              <w:snapToGrid w:val="0"/>
              <w:spacing w:before="80"/>
              <w:ind w:right="454"/>
              <w:jc w:val="right"/>
              <w:rPr>
                <w:color w:val="000000" w:themeColor="text1"/>
              </w:rPr>
            </w:pPr>
            <w:r w:rsidRPr="00BF4196">
              <w:rPr>
                <w:color w:val="000000" w:themeColor="text1"/>
              </w:rPr>
              <w:t>19,92</w:t>
            </w:r>
          </w:p>
        </w:tc>
        <w:tc>
          <w:tcPr>
            <w:tcW w:w="1477" w:type="dxa"/>
            <w:tcBorders>
              <w:left w:val="single" w:sz="6" w:space="0" w:color="000000"/>
            </w:tcBorders>
            <w:shd w:val="clear" w:color="auto" w:fill="auto"/>
            <w:vAlign w:val="bottom"/>
          </w:tcPr>
          <w:p w14:paraId="3E54059F" w14:textId="111B53D5" w:rsidR="00BF4196" w:rsidRPr="00BF4196" w:rsidRDefault="00BF4196" w:rsidP="00BF4196">
            <w:pPr>
              <w:snapToGrid w:val="0"/>
              <w:spacing w:before="80"/>
              <w:ind w:right="454"/>
              <w:jc w:val="right"/>
              <w:rPr>
                <w:color w:val="000000" w:themeColor="text1"/>
              </w:rPr>
            </w:pPr>
            <w:r w:rsidRPr="00BF4196">
              <w:rPr>
                <w:color w:val="000000" w:themeColor="text1"/>
              </w:rPr>
              <w:t>20,36</w:t>
            </w:r>
          </w:p>
        </w:tc>
        <w:tc>
          <w:tcPr>
            <w:tcW w:w="1477" w:type="dxa"/>
            <w:tcBorders>
              <w:left w:val="single" w:sz="6" w:space="0" w:color="000000"/>
            </w:tcBorders>
            <w:shd w:val="clear" w:color="auto" w:fill="auto"/>
            <w:vAlign w:val="bottom"/>
          </w:tcPr>
          <w:p w14:paraId="386867F9" w14:textId="606BD6A3" w:rsidR="00BF4196" w:rsidRPr="00BF4196" w:rsidRDefault="00BF4196" w:rsidP="00BF4196">
            <w:pPr>
              <w:snapToGrid w:val="0"/>
              <w:spacing w:before="80"/>
              <w:ind w:right="454"/>
              <w:jc w:val="right"/>
              <w:rPr>
                <w:color w:val="000000" w:themeColor="text1"/>
              </w:rPr>
            </w:pPr>
            <w:r w:rsidRPr="00BF4196">
              <w:rPr>
                <w:color w:val="000000" w:themeColor="text1"/>
              </w:rPr>
              <w:t>23,64</w:t>
            </w:r>
          </w:p>
        </w:tc>
        <w:tc>
          <w:tcPr>
            <w:tcW w:w="2745" w:type="dxa"/>
            <w:tcBorders>
              <w:left w:val="single" w:sz="6" w:space="0" w:color="000000"/>
            </w:tcBorders>
            <w:shd w:val="clear" w:color="auto" w:fill="auto"/>
            <w:vAlign w:val="bottom"/>
          </w:tcPr>
          <w:p w14:paraId="186992AD" w14:textId="24161743" w:rsidR="00BF4196" w:rsidRPr="00B84149" w:rsidRDefault="00BF4196" w:rsidP="00BF4196">
            <w:pPr>
              <w:spacing w:before="80"/>
              <w:ind w:left="170"/>
              <w:rPr>
                <w:i/>
                <w:color w:val="000000" w:themeColor="text1"/>
              </w:rPr>
            </w:pPr>
            <w:r w:rsidRPr="00B84149">
              <w:rPr>
                <w:i/>
                <w:color w:val="000000" w:themeColor="text1"/>
              </w:rPr>
              <w:t>Kyrgyzstan</w:t>
            </w:r>
          </w:p>
        </w:tc>
      </w:tr>
      <w:tr w:rsidR="00BF4196" w:rsidRPr="00D21FE6" w14:paraId="36C5A879" w14:textId="77777777" w:rsidTr="00BF4196">
        <w:trPr>
          <w:cantSplit/>
        </w:trPr>
        <w:tc>
          <w:tcPr>
            <w:tcW w:w="2745" w:type="dxa"/>
            <w:shd w:val="clear" w:color="auto" w:fill="auto"/>
            <w:vAlign w:val="center"/>
          </w:tcPr>
          <w:p w14:paraId="330D4C26" w14:textId="57DCECF1" w:rsidR="00BF4196" w:rsidRPr="00BF4196" w:rsidRDefault="00BF4196" w:rsidP="00BF4196">
            <w:pPr>
              <w:spacing w:before="80"/>
              <w:ind w:left="113"/>
              <w:rPr>
                <w:color w:val="000000" w:themeColor="text1"/>
              </w:rPr>
            </w:pPr>
            <w:r w:rsidRPr="00BF4196">
              <w:rPr>
                <w:color w:val="000000" w:themeColor="text1"/>
              </w:rPr>
              <w:t>Республика Молдова</w:t>
            </w:r>
          </w:p>
        </w:tc>
        <w:tc>
          <w:tcPr>
            <w:tcW w:w="1477" w:type="dxa"/>
            <w:tcBorders>
              <w:left w:val="single" w:sz="6" w:space="0" w:color="000000"/>
            </w:tcBorders>
            <w:shd w:val="clear" w:color="auto" w:fill="auto"/>
            <w:vAlign w:val="bottom"/>
          </w:tcPr>
          <w:p w14:paraId="202F0DDF" w14:textId="517AC23A" w:rsidR="00BF4196" w:rsidRPr="00BF4196" w:rsidRDefault="00BF4196" w:rsidP="00BF4196">
            <w:pPr>
              <w:snapToGrid w:val="0"/>
              <w:spacing w:before="80"/>
              <w:ind w:right="454"/>
              <w:jc w:val="right"/>
              <w:rPr>
                <w:color w:val="000000" w:themeColor="text1"/>
              </w:rPr>
            </w:pPr>
            <w:r w:rsidRPr="00BF4196">
              <w:rPr>
                <w:color w:val="000000" w:themeColor="text1"/>
              </w:rPr>
              <w:t>5,947</w:t>
            </w:r>
          </w:p>
        </w:tc>
        <w:tc>
          <w:tcPr>
            <w:tcW w:w="1477" w:type="dxa"/>
            <w:tcBorders>
              <w:left w:val="single" w:sz="6" w:space="0" w:color="000000"/>
            </w:tcBorders>
            <w:shd w:val="clear" w:color="auto" w:fill="auto"/>
            <w:vAlign w:val="bottom"/>
          </w:tcPr>
          <w:p w14:paraId="4833E31A" w14:textId="6D79FB64" w:rsidR="00BF4196" w:rsidRPr="00BF4196" w:rsidRDefault="00BF4196" w:rsidP="00BF4196">
            <w:pPr>
              <w:snapToGrid w:val="0"/>
              <w:spacing w:before="80"/>
              <w:ind w:right="454"/>
              <w:jc w:val="right"/>
              <w:rPr>
                <w:color w:val="000000" w:themeColor="text1"/>
              </w:rPr>
            </w:pPr>
            <w:r w:rsidRPr="00BF4196">
              <w:rPr>
                <w:color w:val="000000" w:themeColor="text1"/>
              </w:rPr>
              <w:t>5,592</w:t>
            </w:r>
          </w:p>
        </w:tc>
        <w:tc>
          <w:tcPr>
            <w:tcW w:w="1477" w:type="dxa"/>
            <w:tcBorders>
              <w:left w:val="single" w:sz="6" w:space="0" w:color="000000"/>
            </w:tcBorders>
            <w:shd w:val="clear" w:color="auto" w:fill="auto"/>
            <w:vAlign w:val="bottom"/>
          </w:tcPr>
          <w:p w14:paraId="099C340A" w14:textId="7BAE20BD" w:rsidR="00BF4196" w:rsidRPr="00BF4196" w:rsidRDefault="00BF4196" w:rsidP="00BF4196">
            <w:pPr>
              <w:snapToGrid w:val="0"/>
              <w:spacing w:before="80"/>
              <w:ind w:right="454"/>
              <w:jc w:val="right"/>
              <w:rPr>
                <w:color w:val="000000" w:themeColor="text1"/>
              </w:rPr>
            </w:pPr>
            <w:r w:rsidRPr="00BF4196">
              <w:rPr>
                <w:color w:val="000000" w:themeColor="text1"/>
              </w:rPr>
              <w:t>7,325</w:t>
            </w:r>
          </w:p>
        </w:tc>
        <w:tc>
          <w:tcPr>
            <w:tcW w:w="2745" w:type="dxa"/>
            <w:tcBorders>
              <w:left w:val="single" w:sz="6" w:space="0" w:color="000000"/>
            </w:tcBorders>
            <w:shd w:val="clear" w:color="auto" w:fill="auto"/>
            <w:vAlign w:val="bottom"/>
          </w:tcPr>
          <w:p w14:paraId="48852412" w14:textId="622AE4C6" w:rsidR="00BF4196" w:rsidRPr="00B84149" w:rsidRDefault="00BF4196" w:rsidP="00BF4196">
            <w:pPr>
              <w:spacing w:before="80"/>
              <w:ind w:left="170"/>
              <w:rPr>
                <w:i/>
                <w:color w:val="000000" w:themeColor="text1"/>
              </w:rPr>
            </w:pPr>
            <w:r w:rsidRPr="00B84149">
              <w:rPr>
                <w:i/>
                <w:color w:val="000000" w:themeColor="text1"/>
              </w:rPr>
              <w:t>Republic of Moldova</w:t>
            </w:r>
          </w:p>
        </w:tc>
      </w:tr>
      <w:tr w:rsidR="00BF4196" w:rsidRPr="00D21FE6" w14:paraId="10AF3128" w14:textId="77777777" w:rsidTr="00BF4196">
        <w:trPr>
          <w:cantSplit/>
        </w:trPr>
        <w:tc>
          <w:tcPr>
            <w:tcW w:w="2745" w:type="dxa"/>
            <w:shd w:val="clear" w:color="auto" w:fill="auto"/>
            <w:vAlign w:val="center"/>
          </w:tcPr>
          <w:p w14:paraId="555275B2" w14:textId="2BFD8800" w:rsidR="00BF4196" w:rsidRPr="00BF4196" w:rsidRDefault="00BF4196" w:rsidP="00BF4196">
            <w:pPr>
              <w:spacing w:before="80"/>
              <w:ind w:left="113"/>
              <w:rPr>
                <w:color w:val="000000" w:themeColor="text1"/>
              </w:rPr>
            </w:pPr>
            <w:r w:rsidRPr="00BF4196">
              <w:rPr>
                <w:color w:val="000000" w:themeColor="text1"/>
              </w:rPr>
              <w:t>Таджикистан</w:t>
            </w:r>
          </w:p>
        </w:tc>
        <w:tc>
          <w:tcPr>
            <w:tcW w:w="1477" w:type="dxa"/>
            <w:tcBorders>
              <w:left w:val="single" w:sz="6" w:space="0" w:color="000000"/>
            </w:tcBorders>
            <w:shd w:val="clear" w:color="auto" w:fill="auto"/>
            <w:vAlign w:val="bottom"/>
          </w:tcPr>
          <w:p w14:paraId="577A0F25" w14:textId="385731E1" w:rsidR="00BF4196" w:rsidRPr="00BF4196" w:rsidRDefault="00BF4196" w:rsidP="00BF4196">
            <w:pPr>
              <w:snapToGrid w:val="0"/>
              <w:spacing w:before="80"/>
              <w:ind w:right="454"/>
              <w:jc w:val="right"/>
              <w:rPr>
                <w:color w:val="000000" w:themeColor="text1"/>
              </w:rPr>
            </w:pPr>
            <w:r w:rsidRPr="00BF4196">
              <w:rPr>
                <w:color w:val="000000" w:themeColor="text1"/>
              </w:rPr>
              <w:t>2,544</w:t>
            </w:r>
          </w:p>
        </w:tc>
        <w:tc>
          <w:tcPr>
            <w:tcW w:w="1477" w:type="dxa"/>
            <w:tcBorders>
              <w:left w:val="single" w:sz="6" w:space="0" w:color="000000"/>
            </w:tcBorders>
            <w:shd w:val="clear" w:color="auto" w:fill="auto"/>
            <w:vAlign w:val="bottom"/>
          </w:tcPr>
          <w:p w14:paraId="00A3E459" w14:textId="04216254" w:rsidR="00BF4196" w:rsidRPr="00BF4196" w:rsidRDefault="00BF4196" w:rsidP="00BF4196">
            <w:pPr>
              <w:snapToGrid w:val="0"/>
              <w:spacing w:before="80"/>
              <w:ind w:right="454"/>
              <w:jc w:val="right"/>
              <w:rPr>
                <w:color w:val="000000" w:themeColor="text1"/>
              </w:rPr>
            </w:pPr>
            <w:r w:rsidRPr="00BF4196">
              <w:rPr>
                <w:color w:val="000000" w:themeColor="text1"/>
              </w:rPr>
              <w:t>2,638</w:t>
            </w:r>
          </w:p>
        </w:tc>
        <w:tc>
          <w:tcPr>
            <w:tcW w:w="1477" w:type="dxa"/>
            <w:tcBorders>
              <w:left w:val="single" w:sz="6" w:space="0" w:color="000000"/>
            </w:tcBorders>
            <w:shd w:val="clear" w:color="auto" w:fill="auto"/>
            <w:vAlign w:val="bottom"/>
          </w:tcPr>
          <w:p w14:paraId="2A7BDF02" w14:textId="0FC5DEF9" w:rsidR="00BF4196" w:rsidRPr="00BF4196" w:rsidRDefault="00BF4196" w:rsidP="00BF4196">
            <w:pPr>
              <w:snapToGrid w:val="0"/>
              <w:spacing w:before="80"/>
              <w:ind w:right="454"/>
              <w:jc w:val="right"/>
              <w:rPr>
                <w:color w:val="000000" w:themeColor="text1"/>
              </w:rPr>
            </w:pPr>
            <w:r w:rsidRPr="00BF4196">
              <w:rPr>
                <w:color w:val="000000" w:themeColor="text1"/>
              </w:rPr>
              <w:t>3,123</w:t>
            </w:r>
          </w:p>
        </w:tc>
        <w:tc>
          <w:tcPr>
            <w:tcW w:w="2745" w:type="dxa"/>
            <w:tcBorders>
              <w:left w:val="single" w:sz="6" w:space="0" w:color="000000"/>
            </w:tcBorders>
            <w:shd w:val="clear" w:color="auto" w:fill="auto"/>
            <w:vAlign w:val="bottom"/>
          </w:tcPr>
          <w:p w14:paraId="6D271DCD" w14:textId="3507C19C" w:rsidR="00BF4196" w:rsidRPr="00B84149" w:rsidRDefault="00BF4196" w:rsidP="00BF4196">
            <w:pPr>
              <w:spacing w:before="80"/>
              <w:ind w:left="170"/>
              <w:rPr>
                <w:i/>
                <w:color w:val="000000" w:themeColor="text1"/>
              </w:rPr>
            </w:pPr>
            <w:r w:rsidRPr="00B84149">
              <w:rPr>
                <w:i/>
                <w:color w:val="000000" w:themeColor="text1"/>
              </w:rPr>
              <w:t>Tajikistan</w:t>
            </w:r>
          </w:p>
        </w:tc>
      </w:tr>
      <w:tr w:rsidR="00BF4196" w:rsidRPr="00D21FE6" w14:paraId="3287FA0B" w14:textId="77777777" w:rsidTr="00BF4196">
        <w:trPr>
          <w:cantSplit/>
        </w:trPr>
        <w:tc>
          <w:tcPr>
            <w:tcW w:w="2745" w:type="dxa"/>
            <w:shd w:val="clear" w:color="auto" w:fill="auto"/>
            <w:vAlign w:val="center"/>
          </w:tcPr>
          <w:p w14:paraId="3E6D0165" w14:textId="25903FA1" w:rsidR="00BF4196" w:rsidRPr="00BF4196" w:rsidRDefault="00BF4196" w:rsidP="00BF4196">
            <w:pPr>
              <w:spacing w:before="80"/>
              <w:ind w:left="113"/>
              <w:rPr>
                <w:color w:val="000000" w:themeColor="text1"/>
              </w:rPr>
            </w:pPr>
            <w:r w:rsidRPr="00BF4196">
              <w:rPr>
                <w:color w:val="000000" w:themeColor="text1"/>
              </w:rPr>
              <w:t>Узбекистан</w:t>
            </w:r>
          </w:p>
        </w:tc>
        <w:tc>
          <w:tcPr>
            <w:tcW w:w="1477" w:type="dxa"/>
            <w:tcBorders>
              <w:left w:val="single" w:sz="6" w:space="0" w:color="000000"/>
            </w:tcBorders>
            <w:shd w:val="clear" w:color="auto" w:fill="auto"/>
            <w:vAlign w:val="bottom"/>
          </w:tcPr>
          <w:p w14:paraId="76DB52B5" w14:textId="01B80504" w:rsidR="00BF4196" w:rsidRPr="00BF4196" w:rsidRDefault="00BF4196" w:rsidP="00BF4196">
            <w:pPr>
              <w:snapToGrid w:val="0"/>
              <w:spacing w:before="80"/>
              <w:ind w:right="454"/>
              <w:jc w:val="right"/>
              <w:rPr>
                <w:color w:val="000000" w:themeColor="text1"/>
              </w:rPr>
            </w:pPr>
            <w:r w:rsidRPr="00BF4196">
              <w:rPr>
                <w:color w:val="000000" w:themeColor="text1"/>
              </w:rPr>
              <w:t>2</w:t>
            </w:r>
            <w:r w:rsidR="00780454">
              <w:rPr>
                <w:color w:val="000000" w:themeColor="text1"/>
                <w:lang w:val="en-US"/>
              </w:rPr>
              <w:t xml:space="preserve"> </w:t>
            </w:r>
            <w:r w:rsidRPr="00BF4196">
              <w:rPr>
                <w:color w:val="000000" w:themeColor="text1"/>
              </w:rPr>
              <w:t>591</w:t>
            </w:r>
          </w:p>
        </w:tc>
        <w:tc>
          <w:tcPr>
            <w:tcW w:w="1477" w:type="dxa"/>
            <w:tcBorders>
              <w:left w:val="single" w:sz="6" w:space="0" w:color="000000"/>
            </w:tcBorders>
            <w:shd w:val="clear" w:color="auto" w:fill="auto"/>
            <w:vAlign w:val="bottom"/>
          </w:tcPr>
          <w:p w14:paraId="5700F3D8" w14:textId="0BA50A73" w:rsidR="00BF4196" w:rsidRPr="00BF4196" w:rsidRDefault="00BF4196" w:rsidP="00BF4196">
            <w:pPr>
              <w:snapToGrid w:val="0"/>
              <w:spacing w:before="80"/>
              <w:ind w:right="454"/>
              <w:jc w:val="right"/>
              <w:rPr>
                <w:color w:val="000000" w:themeColor="text1"/>
              </w:rPr>
            </w:pPr>
            <w:r w:rsidRPr="00BF4196">
              <w:rPr>
                <w:color w:val="000000" w:themeColor="text1"/>
              </w:rPr>
              <w:t>2</w:t>
            </w:r>
            <w:r w:rsidR="00780454">
              <w:rPr>
                <w:color w:val="000000" w:themeColor="text1"/>
                <w:lang w:val="en-US"/>
              </w:rPr>
              <w:t xml:space="preserve"> </w:t>
            </w:r>
            <w:r w:rsidRPr="00BF4196">
              <w:rPr>
                <w:color w:val="000000" w:themeColor="text1"/>
              </w:rPr>
              <w:t>419</w:t>
            </w:r>
          </w:p>
        </w:tc>
        <w:tc>
          <w:tcPr>
            <w:tcW w:w="1477" w:type="dxa"/>
            <w:tcBorders>
              <w:left w:val="single" w:sz="6" w:space="0" w:color="000000"/>
            </w:tcBorders>
            <w:shd w:val="clear" w:color="auto" w:fill="auto"/>
            <w:vAlign w:val="bottom"/>
          </w:tcPr>
          <w:p w14:paraId="5A979CAE" w14:textId="558EA6C2" w:rsidR="00BF4196" w:rsidRPr="00BF4196" w:rsidRDefault="00BF4196" w:rsidP="00BF4196">
            <w:pPr>
              <w:snapToGrid w:val="0"/>
              <w:spacing w:before="80"/>
              <w:ind w:right="454"/>
              <w:jc w:val="right"/>
              <w:rPr>
                <w:color w:val="000000" w:themeColor="text1"/>
              </w:rPr>
            </w:pPr>
            <w:r w:rsidRPr="00BF4196">
              <w:rPr>
                <w:color w:val="000000" w:themeColor="text1"/>
              </w:rPr>
              <w:t>3</w:t>
            </w:r>
            <w:r w:rsidR="00780454">
              <w:rPr>
                <w:color w:val="000000" w:themeColor="text1"/>
                <w:lang w:val="en-US"/>
              </w:rPr>
              <w:t xml:space="preserve"> </w:t>
            </w:r>
            <w:r w:rsidRPr="00BF4196">
              <w:rPr>
                <w:color w:val="000000" w:themeColor="text1"/>
              </w:rPr>
              <w:t>570</w:t>
            </w:r>
          </w:p>
        </w:tc>
        <w:tc>
          <w:tcPr>
            <w:tcW w:w="2745" w:type="dxa"/>
            <w:tcBorders>
              <w:left w:val="single" w:sz="6" w:space="0" w:color="000000"/>
            </w:tcBorders>
            <w:shd w:val="clear" w:color="auto" w:fill="auto"/>
            <w:vAlign w:val="bottom"/>
          </w:tcPr>
          <w:p w14:paraId="056298AE" w14:textId="4727C9D1" w:rsidR="00BF4196" w:rsidRPr="00B84149" w:rsidRDefault="00BF4196" w:rsidP="00BF4196">
            <w:pPr>
              <w:spacing w:before="80"/>
              <w:ind w:left="170"/>
              <w:rPr>
                <w:i/>
                <w:color w:val="000000" w:themeColor="text1"/>
              </w:rPr>
            </w:pPr>
            <w:r w:rsidRPr="00B84149">
              <w:rPr>
                <w:i/>
                <w:color w:val="000000" w:themeColor="text1"/>
              </w:rPr>
              <w:t>Uzbekistan</w:t>
            </w:r>
          </w:p>
        </w:tc>
      </w:tr>
      <w:tr w:rsidR="00BF4196" w:rsidRPr="00D21FE6" w14:paraId="02921D65" w14:textId="77777777" w:rsidTr="00BF4196">
        <w:trPr>
          <w:cantSplit/>
        </w:trPr>
        <w:tc>
          <w:tcPr>
            <w:tcW w:w="2745" w:type="dxa"/>
            <w:shd w:val="clear" w:color="auto" w:fill="auto"/>
            <w:vAlign w:val="center"/>
          </w:tcPr>
          <w:p w14:paraId="18ED2125" w14:textId="3A7E5640" w:rsidR="00BF4196" w:rsidRPr="00BF4196" w:rsidRDefault="00BF4196" w:rsidP="00BF4196">
            <w:pPr>
              <w:spacing w:before="80"/>
              <w:ind w:left="113"/>
              <w:rPr>
                <w:color w:val="000000" w:themeColor="text1"/>
              </w:rPr>
            </w:pPr>
            <w:r w:rsidRPr="00BF4196">
              <w:rPr>
                <w:color w:val="000000" w:themeColor="text1"/>
              </w:rPr>
              <w:t>Украина</w:t>
            </w:r>
          </w:p>
        </w:tc>
        <w:tc>
          <w:tcPr>
            <w:tcW w:w="1477" w:type="dxa"/>
            <w:tcBorders>
              <w:left w:val="single" w:sz="6" w:space="0" w:color="000000"/>
            </w:tcBorders>
            <w:shd w:val="clear" w:color="auto" w:fill="auto"/>
            <w:vAlign w:val="bottom"/>
          </w:tcPr>
          <w:p w14:paraId="5C1D4FFF" w14:textId="1BBFB5B0" w:rsidR="00BF4196" w:rsidRPr="00BF4196" w:rsidRDefault="00BF4196" w:rsidP="00BF4196">
            <w:pPr>
              <w:snapToGrid w:val="0"/>
              <w:spacing w:before="80"/>
              <w:ind w:right="454"/>
              <w:jc w:val="right"/>
              <w:rPr>
                <w:color w:val="000000" w:themeColor="text1"/>
              </w:rPr>
            </w:pPr>
            <w:r w:rsidRPr="00BF4196">
              <w:rPr>
                <w:color w:val="000000" w:themeColor="text1"/>
              </w:rPr>
              <w:t>7,302</w:t>
            </w:r>
          </w:p>
        </w:tc>
        <w:tc>
          <w:tcPr>
            <w:tcW w:w="1477" w:type="dxa"/>
            <w:tcBorders>
              <w:left w:val="single" w:sz="6" w:space="0" w:color="000000"/>
            </w:tcBorders>
            <w:shd w:val="clear" w:color="auto" w:fill="auto"/>
            <w:vAlign w:val="bottom"/>
          </w:tcPr>
          <w:p w14:paraId="6B92D562" w14:textId="24A9E2A7" w:rsidR="00BF4196" w:rsidRPr="00BF4196" w:rsidRDefault="00BF4196" w:rsidP="00BF4196">
            <w:pPr>
              <w:snapToGrid w:val="0"/>
              <w:spacing w:before="80"/>
              <w:ind w:right="454"/>
              <w:jc w:val="right"/>
              <w:rPr>
                <w:color w:val="000000" w:themeColor="text1"/>
              </w:rPr>
            </w:pPr>
            <w:r w:rsidRPr="00BF4196">
              <w:rPr>
                <w:color w:val="000000" w:themeColor="text1"/>
              </w:rPr>
              <w:t>7,178</w:t>
            </w:r>
          </w:p>
        </w:tc>
        <w:tc>
          <w:tcPr>
            <w:tcW w:w="1477" w:type="dxa"/>
            <w:tcBorders>
              <w:left w:val="single" w:sz="6" w:space="0" w:color="000000"/>
            </w:tcBorders>
            <w:shd w:val="clear" w:color="auto" w:fill="auto"/>
            <w:vAlign w:val="bottom"/>
          </w:tcPr>
          <w:p w14:paraId="7B10F214" w14:textId="2468DF9C" w:rsidR="00BF4196" w:rsidRPr="00BF4196" w:rsidRDefault="00BF4196" w:rsidP="00BF4196">
            <w:pPr>
              <w:snapToGrid w:val="0"/>
              <w:spacing w:before="80"/>
              <w:ind w:right="454"/>
              <w:jc w:val="right"/>
              <w:rPr>
                <w:color w:val="000000" w:themeColor="text1"/>
              </w:rPr>
            </w:pPr>
            <w:r w:rsidRPr="00BF4196">
              <w:rPr>
                <w:color w:val="000000" w:themeColor="text1"/>
              </w:rPr>
              <w:t>8,589</w:t>
            </w:r>
          </w:p>
        </w:tc>
        <w:tc>
          <w:tcPr>
            <w:tcW w:w="2745" w:type="dxa"/>
            <w:tcBorders>
              <w:left w:val="single" w:sz="6" w:space="0" w:color="000000"/>
            </w:tcBorders>
            <w:shd w:val="clear" w:color="auto" w:fill="auto"/>
            <w:vAlign w:val="bottom"/>
          </w:tcPr>
          <w:p w14:paraId="5423F59B" w14:textId="66572D53" w:rsidR="00BF4196" w:rsidRPr="00B84149" w:rsidRDefault="00BF4196" w:rsidP="00BF4196">
            <w:pPr>
              <w:spacing w:before="80"/>
              <w:ind w:left="170"/>
              <w:rPr>
                <w:i/>
                <w:color w:val="000000" w:themeColor="text1"/>
              </w:rPr>
            </w:pPr>
            <w:r w:rsidRPr="00B84149">
              <w:rPr>
                <w:i/>
                <w:color w:val="000000" w:themeColor="text1"/>
              </w:rPr>
              <w:t>Ukraine</w:t>
            </w:r>
          </w:p>
        </w:tc>
      </w:tr>
      <w:tr w:rsidR="00BF4196" w:rsidRPr="00D21FE6" w14:paraId="5D16FCEA" w14:textId="77777777" w:rsidTr="00BF4196">
        <w:trPr>
          <w:cantSplit/>
        </w:trPr>
        <w:tc>
          <w:tcPr>
            <w:tcW w:w="2745" w:type="dxa"/>
            <w:shd w:val="clear" w:color="auto" w:fill="auto"/>
            <w:vAlign w:val="center"/>
          </w:tcPr>
          <w:p w14:paraId="0D9894DD" w14:textId="55F1909F" w:rsidR="00BF4196" w:rsidRPr="00BF4196" w:rsidRDefault="00BF4196" w:rsidP="00BF4196">
            <w:pPr>
              <w:spacing w:before="80"/>
              <w:rPr>
                <w:color w:val="000000" w:themeColor="text1"/>
              </w:rPr>
            </w:pPr>
            <w:r w:rsidRPr="00BF4196">
              <w:rPr>
                <w:b/>
                <w:bCs/>
                <w:color w:val="000000" w:themeColor="text1"/>
              </w:rPr>
              <w:t>Страны БРИКС</w:t>
            </w:r>
          </w:p>
        </w:tc>
        <w:tc>
          <w:tcPr>
            <w:tcW w:w="1477" w:type="dxa"/>
            <w:tcBorders>
              <w:left w:val="single" w:sz="6" w:space="0" w:color="000000"/>
            </w:tcBorders>
            <w:shd w:val="clear" w:color="auto" w:fill="auto"/>
            <w:vAlign w:val="bottom"/>
          </w:tcPr>
          <w:p w14:paraId="3193ACEA" w14:textId="77777777" w:rsidR="00BF4196" w:rsidRPr="00BF4196" w:rsidRDefault="00BF4196" w:rsidP="00BF4196">
            <w:pPr>
              <w:snapToGrid w:val="0"/>
              <w:spacing w:before="80"/>
              <w:ind w:right="454"/>
              <w:jc w:val="right"/>
              <w:rPr>
                <w:color w:val="000000" w:themeColor="text1"/>
              </w:rPr>
            </w:pPr>
          </w:p>
        </w:tc>
        <w:tc>
          <w:tcPr>
            <w:tcW w:w="1477" w:type="dxa"/>
            <w:tcBorders>
              <w:left w:val="single" w:sz="6" w:space="0" w:color="000000"/>
            </w:tcBorders>
            <w:shd w:val="clear" w:color="auto" w:fill="auto"/>
            <w:vAlign w:val="bottom"/>
          </w:tcPr>
          <w:p w14:paraId="095D638E" w14:textId="77777777" w:rsidR="00BF4196" w:rsidRPr="00BF4196" w:rsidRDefault="00BF4196" w:rsidP="00BF4196">
            <w:pPr>
              <w:snapToGrid w:val="0"/>
              <w:spacing w:before="80"/>
              <w:ind w:right="454"/>
              <w:jc w:val="right"/>
              <w:rPr>
                <w:color w:val="000000" w:themeColor="text1"/>
              </w:rPr>
            </w:pPr>
          </w:p>
        </w:tc>
        <w:tc>
          <w:tcPr>
            <w:tcW w:w="1477" w:type="dxa"/>
            <w:tcBorders>
              <w:left w:val="single" w:sz="6" w:space="0" w:color="000000"/>
            </w:tcBorders>
            <w:shd w:val="clear" w:color="auto" w:fill="auto"/>
            <w:vAlign w:val="bottom"/>
          </w:tcPr>
          <w:p w14:paraId="5EC0EA31" w14:textId="77777777" w:rsidR="00BF4196" w:rsidRPr="00BF4196" w:rsidRDefault="00BF4196" w:rsidP="00BF4196">
            <w:pPr>
              <w:snapToGrid w:val="0"/>
              <w:spacing w:before="80"/>
              <w:ind w:right="454"/>
              <w:jc w:val="right"/>
              <w:rPr>
                <w:color w:val="000000" w:themeColor="text1"/>
              </w:rPr>
            </w:pPr>
          </w:p>
        </w:tc>
        <w:tc>
          <w:tcPr>
            <w:tcW w:w="2745" w:type="dxa"/>
            <w:tcBorders>
              <w:left w:val="single" w:sz="6" w:space="0" w:color="000000"/>
            </w:tcBorders>
            <w:shd w:val="clear" w:color="auto" w:fill="auto"/>
            <w:vAlign w:val="bottom"/>
          </w:tcPr>
          <w:p w14:paraId="29E54F11" w14:textId="2F460804" w:rsidR="00BF4196" w:rsidRPr="00B84149" w:rsidRDefault="00BF4196" w:rsidP="00BF4196">
            <w:pPr>
              <w:spacing w:before="80"/>
              <w:ind w:left="57"/>
              <w:rPr>
                <w:b/>
                <w:i/>
                <w:color w:val="000000" w:themeColor="text1"/>
              </w:rPr>
            </w:pPr>
            <w:r w:rsidRPr="00B84149">
              <w:rPr>
                <w:b/>
                <w:i/>
                <w:color w:val="000000" w:themeColor="text1"/>
              </w:rPr>
              <w:t>BRICS countries</w:t>
            </w:r>
          </w:p>
        </w:tc>
      </w:tr>
      <w:tr w:rsidR="00BF4196" w:rsidRPr="00D21FE6" w14:paraId="0C59729E" w14:textId="77777777" w:rsidTr="00BF4196">
        <w:trPr>
          <w:cantSplit/>
        </w:trPr>
        <w:tc>
          <w:tcPr>
            <w:tcW w:w="2745" w:type="dxa"/>
            <w:shd w:val="clear" w:color="auto" w:fill="auto"/>
            <w:vAlign w:val="center"/>
          </w:tcPr>
          <w:p w14:paraId="74FC41D4" w14:textId="5E8EDE0E" w:rsidR="00BF4196" w:rsidRPr="00BF4196" w:rsidRDefault="00BF4196" w:rsidP="00BF4196">
            <w:pPr>
              <w:spacing w:before="80"/>
              <w:ind w:left="284"/>
              <w:rPr>
                <w:color w:val="000000" w:themeColor="text1"/>
              </w:rPr>
            </w:pPr>
            <w:r w:rsidRPr="00BF4196">
              <w:rPr>
                <w:color w:val="000000" w:themeColor="text1"/>
              </w:rPr>
              <w:t>из них:</w:t>
            </w:r>
          </w:p>
        </w:tc>
        <w:tc>
          <w:tcPr>
            <w:tcW w:w="1477" w:type="dxa"/>
            <w:tcBorders>
              <w:left w:val="single" w:sz="6" w:space="0" w:color="000000"/>
            </w:tcBorders>
            <w:shd w:val="clear" w:color="auto" w:fill="auto"/>
            <w:vAlign w:val="bottom"/>
          </w:tcPr>
          <w:p w14:paraId="0C764539" w14:textId="77777777" w:rsidR="00BF4196" w:rsidRPr="00BF4196" w:rsidRDefault="00BF4196" w:rsidP="00BF4196">
            <w:pPr>
              <w:snapToGrid w:val="0"/>
              <w:spacing w:before="80"/>
              <w:ind w:right="454"/>
              <w:jc w:val="right"/>
              <w:rPr>
                <w:color w:val="000000" w:themeColor="text1"/>
              </w:rPr>
            </w:pPr>
          </w:p>
        </w:tc>
        <w:tc>
          <w:tcPr>
            <w:tcW w:w="1477" w:type="dxa"/>
            <w:tcBorders>
              <w:left w:val="single" w:sz="6" w:space="0" w:color="000000"/>
            </w:tcBorders>
            <w:shd w:val="clear" w:color="auto" w:fill="auto"/>
            <w:vAlign w:val="bottom"/>
          </w:tcPr>
          <w:p w14:paraId="304A6211" w14:textId="77777777" w:rsidR="00BF4196" w:rsidRPr="00BF4196" w:rsidRDefault="00BF4196" w:rsidP="00BF4196">
            <w:pPr>
              <w:snapToGrid w:val="0"/>
              <w:spacing w:before="80"/>
              <w:ind w:right="454"/>
              <w:jc w:val="right"/>
              <w:rPr>
                <w:color w:val="000000" w:themeColor="text1"/>
              </w:rPr>
            </w:pPr>
          </w:p>
        </w:tc>
        <w:tc>
          <w:tcPr>
            <w:tcW w:w="1477" w:type="dxa"/>
            <w:tcBorders>
              <w:left w:val="single" w:sz="6" w:space="0" w:color="000000"/>
            </w:tcBorders>
            <w:shd w:val="clear" w:color="auto" w:fill="auto"/>
            <w:vAlign w:val="bottom"/>
          </w:tcPr>
          <w:p w14:paraId="30A0EF28" w14:textId="77777777" w:rsidR="00BF4196" w:rsidRPr="00BF4196" w:rsidRDefault="00BF4196" w:rsidP="00BF4196">
            <w:pPr>
              <w:snapToGrid w:val="0"/>
              <w:spacing w:before="80"/>
              <w:ind w:right="454"/>
              <w:jc w:val="right"/>
              <w:rPr>
                <w:color w:val="000000" w:themeColor="text1"/>
              </w:rPr>
            </w:pPr>
          </w:p>
        </w:tc>
        <w:tc>
          <w:tcPr>
            <w:tcW w:w="2745" w:type="dxa"/>
            <w:tcBorders>
              <w:left w:val="single" w:sz="6" w:space="0" w:color="000000"/>
            </w:tcBorders>
            <w:shd w:val="clear" w:color="auto" w:fill="auto"/>
            <w:vAlign w:val="bottom"/>
          </w:tcPr>
          <w:p w14:paraId="2903A83A" w14:textId="29E9A3F1" w:rsidR="00BF4196" w:rsidRPr="00B84149" w:rsidRDefault="00BF4196" w:rsidP="00BF4196">
            <w:pPr>
              <w:spacing w:before="80"/>
              <w:ind w:left="340"/>
              <w:rPr>
                <w:i/>
                <w:color w:val="000000" w:themeColor="text1"/>
              </w:rPr>
            </w:pPr>
            <w:r w:rsidRPr="00B84149">
              <w:rPr>
                <w:i/>
                <w:color w:val="000000" w:themeColor="text1"/>
              </w:rPr>
              <w:t>of which:</w:t>
            </w:r>
          </w:p>
        </w:tc>
      </w:tr>
      <w:tr w:rsidR="00BF4196" w:rsidRPr="00D21FE6" w14:paraId="6B7A5D01" w14:textId="77777777" w:rsidTr="00BF4196">
        <w:trPr>
          <w:cantSplit/>
        </w:trPr>
        <w:tc>
          <w:tcPr>
            <w:tcW w:w="2745" w:type="dxa"/>
            <w:shd w:val="clear" w:color="auto" w:fill="auto"/>
            <w:vAlign w:val="center"/>
          </w:tcPr>
          <w:p w14:paraId="4A5FDA87" w14:textId="504ED185" w:rsidR="00BF4196" w:rsidRPr="00BF4196" w:rsidRDefault="00BF4196" w:rsidP="00BF4196">
            <w:pPr>
              <w:spacing w:before="80"/>
              <w:ind w:left="113"/>
              <w:rPr>
                <w:color w:val="000000" w:themeColor="text1"/>
              </w:rPr>
            </w:pPr>
            <w:r w:rsidRPr="00BF4196">
              <w:rPr>
                <w:color w:val="000000" w:themeColor="text1"/>
              </w:rPr>
              <w:t>Бразилия</w:t>
            </w:r>
          </w:p>
        </w:tc>
        <w:tc>
          <w:tcPr>
            <w:tcW w:w="1477" w:type="dxa"/>
            <w:tcBorders>
              <w:left w:val="single" w:sz="6" w:space="0" w:color="000000"/>
            </w:tcBorders>
            <w:shd w:val="clear" w:color="auto" w:fill="auto"/>
            <w:vAlign w:val="bottom"/>
          </w:tcPr>
          <w:p w14:paraId="5A4F55DE" w14:textId="7AC8B334" w:rsidR="00BF4196" w:rsidRPr="00BF4196" w:rsidRDefault="00BF4196" w:rsidP="00BF4196">
            <w:pPr>
              <w:snapToGrid w:val="0"/>
              <w:spacing w:before="80"/>
              <w:ind w:right="454"/>
              <w:jc w:val="right"/>
              <w:rPr>
                <w:color w:val="000000" w:themeColor="text1"/>
              </w:rPr>
            </w:pPr>
            <w:r w:rsidRPr="00BF4196">
              <w:rPr>
                <w:color w:val="000000" w:themeColor="text1"/>
              </w:rPr>
              <w:t>2,379</w:t>
            </w:r>
          </w:p>
        </w:tc>
        <w:tc>
          <w:tcPr>
            <w:tcW w:w="1477" w:type="dxa"/>
            <w:tcBorders>
              <w:left w:val="single" w:sz="6" w:space="0" w:color="000000"/>
            </w:tcBorders>
            <w:shd w:val="clear" w:color="auto" w:fill="auto"/>
            <w:vAlign w:val="bottom"/>
          </w:tcPr>
          <w:p w14:paraId="309E03E9" w14:textId="008FD492" w:rsidR="00BF4196" w:rsidRPr="00BF4196" w:rsidRDefault="00BF4196" w:rsidP="00BF4196">
            <w:pPr>
              <w:snapToGrid w:val="0"/>
              <w:spacing w:before="80"/>
              <w:ind w:right="454"/>
              <w:jc w:val="right"/>
              <w:rPr>
                <w:color w:val="000000" w:themeColor="text1"/>
              </w:rPr>
            </w:pPr>
            <w:r w:rsidRPr="00BF4196">
              <w:rPr>
                <w:color w:val="000000" w:themeColor="text1"/>
              </w:rPr>
              <w:t>2,289</w:t>
            </w:r>
          </w:p>
        </w:tc>
        <w:tc>
          <w:tcPr>
            <w:tcW w:w="1477" w:type="dxa"/>
            <w:tcBorders>
              <w:left w:val="single" w:sz="6" w:space="0" w:color="000000"/>
            </w:tcBorders>
            <w:shd w:val="clear" w:color="auto" w:fill="auto"/>
            <w:vAlign w:val="bottom"/>
          </w:tcPr>
          <w:p w14:paraId="3908C874" w14:textId="28DA9020" w:rsidR="00BF4196" w:rsidRPr="00BF4196" w:rsidRDefault="00BF4196" w:rsidP="00BF4196">
            <w:pPr>
              <w:snapToGrid w:val="0"/>
              <w:spacing w:before="80"/>
              <w:ind w:right="454"/>
              <w:jc w:val="right"/>
              <w:rPr>
                <w:color w:val="000000" w:themeColor="text1"/>
              </w:rPr>
            </w:pPr>
            <w:r w:rsidRPr="00BF4196">
              <w:rPr>
                <w:color w:val="000000" w:themeColor="text1"/>
              </w:rPr>
              <w:t>2,559</w:t>
            </w:r>
          </w:p>
        </w:tc>
        <w:tc>
          <w:tcPr>
            <w:tcW w:w="2745" w:type="dxa"/>
            <w:tcBorders>
              <w:left w:val="single" w:sz="6" w:space="0" w:color="000000"/>
            </w:tcBorders>
            <w:shd w:val="clear" w:color="auto" w:fill="auto"/>
            <w:vAlign w:val="bottom"/>
          </w:tcPr>
          <w:p w14:paraId="20FED692" w14:textId="63D7E01C" w:rsidR="00BF4196" w:rsidRPr="00B84149" w:rsidRDefault="00BF4196" w:rsidP="00BF4196">
            <w:pPr>
              <w:spacing w:before="80"/>
              <w:ind w:left="170"/>
              <w:rPr>
                <w:i/>
                <w:color w:val="000000" w:themeColor="text1"/>
              </w:rPr>
            </w:pPr>
            <w:r w:rsidRPr="00B84149">
              <w:rPr>
                <w:i/>
                <w:color w:val="000000" w:themeColor="text1"/>
              </w:rPr>
              <w:t>Brazil</w:t>
            </w:r>
          </w:p>
        </w:tc>
      </w:tr>
      <w:tr w:rsidR="00BF4196" w:rsidRPr="00D21FE6" w14:paraId="7CDCAFCE" w14:textId="77777777" w:rsidTr="00BF4196">
        <w:trPr>
          <w:cantSplit/>
        </w:trPr>
        <w:tc>
          <w:tcPr>
            <w:tcW w:w="2745" w:type="dxa"/>
            <w:shd w:val="clear" w:color="auto" w:fill="auto"/>
            <w:vAlign w:val="center"/>
          </w:tcPr>
          <w:p w14:paraId="24B54EAC" w14:textId="395174A9" w:rsidR="00BF4196" w:rsidRPr="00BF4196" w:rsidRDefault="00BF4196" w:rsidP="00BF4196">
            <w:pPr>
              <w:spacing w:before="80"/>
              <w:ind w:left="113"/>
              <w:rPr>
                <w:color w:val="000000" w:themeColor="text1"/>
              </w:rPr>
            </w:pPr>
            <w:r w:rsidRPr="00BF4196">
              <w:rPr>
                <w:color w:val="000000" w:themeColor="text1"/>
              </w:rPr>
              <w:t>Индия</w:t>
            </w:r>
          </w:p>
        </w:tc>
        <w:tc>
          <w:tcPr>
            <w:tcW w:w="1477" w:type="dxa"/>
            <w:tcBorders>
              <w:left w:val="single" w:sz="6" w:space="0" w:color="000000"/>
            </w:tcBorders>
            <w:shd w:val="clear" w:color="auto" w:fill="auto"/>
            <w:vAlign w:val="bottom"/>
          </w:tcPr>
          <w:p w14:paraId="5A97DF3F" w14:textId="04F556C8" w:rsidR="00BF4196" w:rsidRPr="00BF4196" w:rsidRDefault="00BF4196" w:rsidP="00BF4196">
            <w:pPr>
              <w:snapToGrid w:val="0"/>
              <w:spacing w:before="80"/>
              <w:ind w:right="454"/>
              <w:jc w:val="right"/>
              <w:rPr>
                <w:color w:val="000000" w:themeColor="text1"/>
              </w:rPr>
            </w:pPr>
            <w:r w:rsidRPr="00BF4196">
              <w:rPr>
                <w:color w:val="000000" w:themeColor="text1"/>
              </w:rPr>
              <w:t>20,73</w:t>
            </w:r>
          </w:p>
        </w:tc>
        <w:tc>
          <w:tcPr>
            <w:tcW w:w="1477" w:type="dxa"/>
            <w:tcBorders>
              <w:left w:val="single" w:sz="6" w:space="0" w:color="000000"/>
            </w:tcBorders>
            <w:shd w:val="clear" w:color="auto" w:fill="auto"/>
            <w:vAlign w:val="bottom"/>
          </w:tcPr>
          <w:p w14:paraId="0F5C47A9" w14:textId="530EF2E6" w:rsidR="00BF4196" w:rsidRPr="00BF4196" w:rsidRDefault="00BF4196" w:rsidP="00BF4196">
            <w:pPr>
              <w:snapToGrid w:val="0"/>
              <w:spacing w:before="80"/>
              <w:ind w:right="454"/>
              <w:jc w:val="right"/>
              <w:rPr>
                <w:color w:val="000000" w:themeColor="text1"/>
              </w:rPr>
            </w:pPr>
            <w:r w:rsidRPr="00BF4196">
              <w:rPr>
                <w:color w:val="000000" w:themeColor="text1"/>
              </w:rPr>
              <w:t>18,78</w:t>
            </w:r>
          </w:p>
        </w:tc>
        <w:tc>
          <w:tcPr>
            <w:tcW w:w="1477" w:type="dxa"/>
            <w:tcBorders>
              <w:left w:val="single" w:sz="6" w:space="0" w:color="000000"/>
            </w:tcBorders>
            <w:shd w:val="clear" w:color="auto" w:fill="auto"/>
            <w:vAlign w:val="bottom"/>
          </w:tcPr>
          <w:p w14:paraId="6235D4B7" w14:textId="7F893CE4" w:rsidR="00BF4196" w:rsidRPr="00BF4196" w:rsidRDefault="00BF4196" w:rsidP="00BF4196">
            <w:pPr>
              <w:snapToGrid w:val="0"/>
              <w:spacing w:before="80"/>
              <w:ind w:right="454"/>
              <w:jc w:val="right"/>
              <w:rPr>
                <w:color w:val="000000" w:themeColor="text1"/>
              </w:rPr>
            </w:pPr>
            <w:r w:rsidRPr="00BF4196">
              <w:rPr>
                <w:color w:val="000000" w:themeColor="text1"/>
              </w:rPr>
              <w:t>25,38</w:t>
            </w:r>
          </w:p>
        </w:tc>
        <w:tc>
          <w:tcPr>
            <w:tcW w:w="2745" w:type="dxa"/>
            <w:tcBorders>
              <w:left w:val="single" w:sz="6" w:space="0" w:color="000000"/>
            </w:tcBorders>
            <w:shd w:val="clear" w:color="auto" w:fill="auto"/>
            <w:vAlign w:val="bottom"/>
          </w:tcPr>
          <w:p w14:paraId="462E64C5" w14:textId="4EF1E0C7" w:rsidR="00BF4196" w:rsidRPr="00B84149" w:rsidRDefault="00BF4196" w:rsidP="00BF4196">
            <w:pPr>
              <w:spacing w:before="80"/>
              <w:ind w:left="170"/>
              <w:rPr>
                <w:i/>
                <w:color w:val="000000" w:themeColor="text1"/>
              </w:rPr>
            </w:pPr>
            <w:r w:rsidRPr="00B84149">
              <w:rPr>
                <w:i/>
                <w:color w:val="000000" w:themeColor="text1"/>
              </w:rPr>
              <w:t>India</w:t>
            </w:r>
          </w:p>
        </w:tc>
      </w:tr>
      <w:tr w:rsidR="00BF4196" w:rsidRPr="00D21FE6" w14:paraId="3FEAB534" w14:textId="77777777" w:rsidTr="00BF4196">
        <w:trPr>
          <w:cantSplit/>
        </w:trPr>
        <w:tc>
          <w:tcPr>
            <w:tcW w:w="2745" w:type="dxa"/>
            <w:shd w:val="clear" w:color="auto" w:fill="auto"/>
            <w:vAlign w:val="center"/>
          </w:tcPr>
          <w:p w14:paraId="5486240B" w14:textId="2A36540C" w:rsidR="00BF4196" w:rsidRPr="00BF4196" w:rsidRDefault="00BF4196" w:rsidP="00BF4196">
            <w:pPr>
              <w:spacing w:before="80"/>
              <w:ind w:left="113"/>
              <w:rPr>
                <w:color w:val="000000" w:themeColor="text1"/>
              </w:rPr>
            </w:pPr>
            <w:r w:rsidRPr="00BF4196">
              <w:rPr>
                <w:color w:val="000000" w:themeColor="text1"/>
              </w:rPr>
              <w:t>Китай</w:t>
            </w:r>
          </w:p>
        </w:tc>
        <w:tc>
          <w:tcPr>
            <w:tcW w:w="1477" w:type="dxa"/>
            <w:tcBorders>
              <w:left w:val="single" w:sz="6" w:space="0" w:color="000000"/>
            </w:tcBorders>
            <w:shd w:val="clear" w:color="auto" w:fill="auto"/>
            <w:vAlign w:val="bottom"/>
          </w:tcPr>
          <w:p w14:paraId="39219B1B" w14:textId="01432721" w:rsidR="00BF4196" w:rsidRPr="00BF4196" w:rsidRDefault="00BF4196" w:rsidP="00BF4196">
            <w:pPr>
              <w:snapToGrid w:val="0"/>
              <w:spacing w:before="80"/>
              <w:ind w:right="454"/>
              <w:jc w:val="right"/>
              <w:rPr>
                <w:color w:val="000000" w:themeColor="text1"/>
              </w:rPr>
            </w:pPr>
            <w:r w:rsidRPr="00BF4196">
              <w:rPr>
                <w:color w:val="000000" w:themeColor="text1"/>
              </w:rPr>
              <w:t>3,987</w:t>
            </w:r>
          </w:p>
        </w:tc>
        <w:tc>
          <w:tcPr>
            <w:tcW w:w="1477" w:type="dxa"/>
            <w:tcBorders>
              <w:left w:val="single" w:sz="6" w:space="0" w:color="000000"/>
            </w:tcBorders>
            <w:shd w:val="clear" w:color="auto" w:fill="auto"/>
            <w:vAlign w:val="bottom"/>
          </w:tcPr>
          <w:p w14:paraId="59481DDE" w14:textId="0840DD81" w:rsidR="00BF4196" w:rsidRPr="00BF4196" w:rsidRDefault="00BF4196" w:rsidP="00BF4196">
            <w:pPr>
              <w:snapToGrid w:val="0"/>
              <w:spacing w:before="80"/>
              <w:ind w:right="454"/>
              <w:jc w:val="right"/>
              <w:rPr>
                <w:color w:val="000000" w:themeColor="text1"/>
              </w:rPr>
            </w:pPr>
            <w:r w:rsidRPr="00BF4196">
              <w:rPr>
                <w:color w:val="000000" w:themeColor="text1"/>
              </w:rPr>
              <w:t>3,896</w:t>
            </w:r>
          </w:p>
        </w:tc>
        <w:tc>
          <w:tcPr>
            <w:tcW w:w="1477" w:type="dxa"/>
            <w:tcBorders>
              <w:left w:val="single" w:sz="6" w:space="0" w:color="000000"/>
            </w:tcBorders>
            <w:shd w:val="clear" w:color="auto" w:fill="auto"/>
            <w:vAlign w:val="bottom"/>
          </w:tcPr>
          <w:p w14:paraId="3EAEBD4B" w14:textId="3B7E6067" w:rsidR="00BF4196" w:rsidRPr="00BF4196" w:rsidRDefault="00BF4196" w:rsidP="00BF4196">
            <w:pPr>
              <w:snapToGrid w:val="0"/>
              <w:spacing w:before="80"/>
              <w:ind w:right="454"/>
              <w:jc w:val="right"/>
              <w:rPr>
                <w:color w:val="000000" w:themeColor="text1"/>
              </w:rPr>
            </w:pPr>
            <w:r w:rsidRPr="00BF4196">
              <w:rPr>
                <w:color w:val="000000" w:themeColor="text1"/>
              </w:rPr>
              <w:t>4,251</w:t>
            </w:r>
          </w:p>
        </w:tc>
        <w:tc>
          <w:tcPr>
            <w:tcW w:w="2745" w:type="dxa"/>
            <w:tcBorders>
              <w:left w:val="single" w:sz="6" w:space="0" w:color="000000"/>
            </w:tcBorders>
            <w:shd w:val="clear" w:color="auto" w:fill="auto"/>
            <w:vAlign w:val="bottom"/>
          </w:tcPr>
          <w:p w14:paraId="50A0B273" w14:textId="7A4519C8" w:rsidR="00BF4196" w:rsidRPr="00B84149" w:rsidRDefault="00BF4196" w:rsidP="00BF4196">
            <w:pPr>
              <w:spacing w:before="80"/>
              <w:ind w:left="170"/>
              <w:rPr>
                <w:i/>
                <w:color w:val="000000" w:themeColor="text1"/>
              </w:rPr>
            </w:pPr>
            <w:r w:rsidRPr="00B84149">
              <w:rPr>
                <w:i/>
                <w:color w:val="000000" w:themeColor="text1"/>
              </w:rPr>
              <w:t>China</w:t>
            </w:r>
          </w:p>
        </w:tc>
      </w:tr>
      <w:tr w:rsidR="00BF4196" w:rsidRPr="00D21FE6" w14:paraId="61B98460" w14:textId="77777777" w:rsidTr="00BF4196">
        <w:trPr>
          <w:cantSplit/>
        </w:trPr>
        <w:tc>
          <w:tcPr>
            <w:tcW w:w="2745" w:type="dxa"/>
            <w:shd w:val="clear" w:color="auto" w:fill="auto"/>
            <w:vAlign w:val="center"/>
          </w:tcPr>
          <w:p w14:paraId="3159D140" w14:textId="2518434C" w:rsidR="00BF4196" w:rsidRPr="00BF4196" w:rsidRDefault="00BF4196" w:rsidP="00BF4196">
            <w:pPr>
              <w:spacing w:before="80"/>
              <w:ind w:left="113"/>
              <w:rPr>
                <w:color w:val="000000" w:themeColor="text1"/>
              </w:rPr>
            </w:pPr>
            <w:r w:rsidRPr="00BF4196">
              <w:rPr>
                <w:color w:val="000000" w:themeColor="text1"/>
              </w:rPr>
              <w:t>Южно-Африканская Республика</w:t>
            </w:r>
          </w:p>
        </w:tc>
        <w:tc>
          <w:tcPr>
            <w:tcW w:w="1477" w:type="dxa"/>
            <w:tcBorders>
              <w:left w:val="single" w:sz="6" w:space="0" w:color="000000"/>
            </w:tcBorders>
            <w:shd w:val="clear" w:color="auto" w:fill="auto"/>
            <w:vAlign w:val="bottom"/>
          </w:tcPr>
          <w:p w14:paraId="5DBD5146" w14:textId="2EDA8E15" w:rsidR="00BF4196" w:rsidRPr="00BF4196" w:rsidRDefault="00BF4196" w:rsidP="00BF4196">
            <w:pPr>
              <w:snapToGrid w:val="0"/>
              <w:spacing w:before="80"/>
              <w:ind w:right="454"/>
              <w:jc w:val="right"/>
              <w:rPr>
                <w:color w:val="000000" w:themeColor="text1"/>
              </w:rPr>
            </w:pPr>
            <w:r w:rsidRPr="00BF4196">
              <w:rPr>
                <w:color w:val="000000" w:themeColor="text1"/>
              </w:rPr>
              <w:t>7,376</w:t>
            </w:r>
          </w:p>
        </w:tc>
        <w:tc>
          <w:tcPr>
            <w:tcW w:w="1477" w:type="dxa"/>
            <w:tcBorders>
              <w:left w:val="single" w:sz="6" w:space="0" w:color="000000"/>
            </w:tcBorders>
            <w:shd w:val="clear" w:color="auto" w:fill="auto"/>
            <w:vAlign w:val="bottom"/>
          </w:tcPr>
          <w:p w14:paraId="42E3E024" w14:textId="11897C72" w:rsidR="00BF4196" w:rsidRPr="00BF4196" w:rsidRDefault="00BF4196" w:rsidP="00BF4196">
            <w:pPr>
              <w:snapToGrid w:val="0"/>
              <w:spacing w:before="80"/>
              <w:ind w:right="454"/>
              <w:jc w:val="right"/>
              <w:rPr>
                <w:color w:val="000000" w:themeColor="text1"/>
              </w:rPr>
            </w:pPr>
            <w:r w:rsidRPr="00BF4196">
              <w:rPr>
                <w:color w:val="000000" w:themeColor="text1"/>
              </w:rPr>
              <w:t>7,187</w:t>
            </w:r>
          </w:p>
        </w:tc>
        <w:tc>
          <w:tcPr>
            <w:tcW w:w="1477" w:type="dxa"/>
            <w:tcBorders>
              <w:left w:val="single" w:sz="6" w:space="0" w:color="000000"/>
            </w:tcBorders>
            <w:shd w:val="clear" w:color="auto" w:fill="auto"/>
            <w:vAlign w:val="bottom"/>
          </w:tcPr>
          <w:p w14:paraId="3B1AACA1" w14:textId="6277D975" w:rsidR="00BF4196" w:rsidRPr="00BF4196" w:rsidRDefault="00BF4196" w:rsidP="00BF4196">
            <w:pPr>
              <w:snapToGrid w:val="0"/>
              <w:spacing w:before="80"/>
              <w:ind w:right="454"/>
              <w:jc w:val="right"/>
              <w:rPr>
                <w:color w:val="000000" w:themeColor="text1"/>
              </w:rPr>
            </w:pPr>
            <w:r w:rsidRPr="00BF4196">
              <w:rPr>
                <w:color w:val="000000" w:themeColor="text1"/>
              </w:rPr>
              <w:t>7,089</w:t>
            </w:r>
          </w:p>
        </w:tc>
        <w:tc>
          <w:tcPr>
            <w:tcW w:w="2745" w:type="dxa"/>
            <w:tcBorders>
              <w:left w:val="single" w:sz="6" w:space="0" w:color="000000"/>
            </w:tcBorders>
            <w:shd w:val="clear" w:color="auto" w:fill="auto"/>
            <w:vAlign w:val="bottom"/>
          </w:tcPr>
          <w:p w14:paraId="095D7761" w14:textId="2ADE589D" w:rsidR="00BF4196" w:rsidRPr="00B84149" w:rsidRDefault="00BF4196" w:rsidP="00BF4196">
            <w:pPr>
              <w:spacing w:before="80"/>
              <w:ind w:left="170"/>
              <w:rPr>
                <w:i/>
                <w:color w:val="000000" w:themeColor="text1"/>
              </w:rPr>
            </w:pPr>
            <w:r w:rsidRPr="00B84149">
              <w:rPr>
                <w:i/>
                <w:color w:val="000000" w:themeColor="text1"/>
              </w:rPr>
              <w:t>South Africa</w:t>
            </w:r>
          </w:p>
        </w:tc>
      </w:tr>
      <w:tr w:rsidR="00BF4196" w:rsidRPr="00D21FE6" w14:paraId="67B6E3EF" w14:textId="77777777" w:rsidTr="00BF4196">
        <w:trPr>
          <w:cantSplit/>
        </w:trPr>
        <w:tc>
          <w:tcPr>
            <w:tcW w:w="2745" w:type="dxa"/>
            <w:shd w:val="clear" w:color="auto" w:fill="auto"/>
            <w:vAlign w:val="center"/>
          </w:tcPr>
          <w:p w14:paraId="4133346B" w14:textId="6E533F08" w:rsidR="00BF4196" w:rsidRPr="00BF4196" w:rsidRDefault="00BF4196" w:rsidP="00BF4196">
            <w:pPr>
              <w:spacing w:before="80"/>
              <w:rPr>
                <w:color w:val="000000" w:themeColor="text1"/>
              </w:rPr>
            </w:pPr>
            <w:r w:rsidRPr="00BF4196">
              <w:rPr>
                <w:b/>
                <w:bCs/>
                <w:color w:val="000000" w:themeColor="text1"/>
              </w:rPr>
              <w:t>Страны ЕС</w:t>
            </w:r>
          </w:p>
        </w:tc>
        <w:tc>
          <w:tcPr>
            <w:tcW w:w="1477" w:type="dxa"/>
            <w:tcBorders>
              <w:left w:val="single" w:sz="6" w:space="0" w:color="000000"/>
            </w:tcBorders>
            <w:shd w:val="clear" w:color="auto" w:fill="auto"/>
            <w:vAlign w:val="bottom"/>
          </w:tcPr>
          <w:p w14:paraId="646EC97B" w14:textId="77777777" w:rsidR="00BF4196" w:rsidRPr="00BF4196" w:rsidRDefault="00BF4196" w:rsidP="00BF4196">
            <w:pPr>
              <w:snapToGrid w:val="0"/>
              <w:spacing w:before="80"/>
              <w:ind w:right="454"/>
              <w:jc w:val="right"/>
              <w:rPr>
                <w:color w:val="000000" w:themeColor="text1"/>
              </w:rPr>
            </w:pPr>
          </w:p>
        </w:tc>
        <w:tc>
          <w:tcPr>
            <w:tcW w:w="1477" w:type="dxa"/>
            <w:tcBorders>
              <w:left w:val="single" w:sz="6" w:space="0" w:color="000000"/>
            </w:tcBorders>
            <w:shd w:val="clear" w:color="auto" w:fill="auto"/>
            <w:vAlign w:val="bottom"/>
          </w:tcPr>
          <w:p w14:paraId="09346102" w14:textId="77777777" w:rsidR="00BF4196" w:rsidRPr="00BF4196" w:rsidRDefault="00BF4196" w:rsidP="00BF4196">
            <w:pPr>
              <w:snapToGrid w:val="0"/>
              <w:spacing w:before="80"/>
              <w:ind w:right="454"/>
              <w:jc w:val="right"/>
              <w:rPr>
                <w:color w:val="000000" w:themeColor="text1"/>
              </w:rPr>
            </w:pPr>
          </w:p>
        </w:tc>
        <w:tc>
          <w:tcPr>
            <w:tcW w:w="1477" w:type="dxa"/>
            <w:tcBorders>
              <w:left w:val="single" w:sz="6" w:space="0" w:color="000000"/>
            </w:tcBorders>
            <w:shd w:val="clear" w:color="auto" w:fill="auto"/>
            <w:vAlign w:val="bottom"/>
          </w:tcPr>
          <w:p w14:paraId="397A3DBA" w14:textId="77777777" w:rsidR="00BF4196" w:rsidRPr="00BF4196" w:rsidRDefault="00BF4196" w:rsidP="00BF4196">
            <w:pPr>
              <w:snapToGrid w:val="0"/>
              <w:spacing w:before="80"/>
              <w:ind w:right="454"/>
              <w:jc w:val="right"/>
              <w:rPr>
                <w:color w:val="000000" w:themeColor="text1"/>
              </w:rPr>
            </w:pPr>
          </w:p>
        </w:tc>
        <w:tc>
          <w:tcPr>
            <w:tcW w:w="2745" w:type="dxa"/>
            <w:tcBorders>
              <w:left w:val="single" w:sz="6" w:space="0" w:color="000000"/>
            </w:tcBorders>
            <w:shd w:val="clear" w:color="auto" w:fill="auto"/>
            <w:vAlign w:val="bottom"/>
          </w:tcPr>
          <w:p w14:paraId="219EE4A9" w14:textId="0AA615BD" w:rsidR="00BF4196" w:rsidRPr="00B84149" w:rsidRDefault="00BF4196" w:rsidP="00BF4196">
            <w:pPr>
              <w:spacing w:before="80"/>
              <w:ind w:left="57"/>
              <w:rPr>
                <w:b/>
                <w:i/>
                <w:color w:val="000000" w:themeColor="text1"/>
              </w:rPr>
            </w:pPr>
            <w:r w:rsidRPr="00B84149">
              <w:rPr>
                <w:b/>
                <w:i/>
                <w:color w:val="000000" w:themeColor="text1"/>
              </w:rPr>
              <w:t>EU countries</w:t>
            </w:r>
          </w:p>
        </w:tc>
      </w:tr>
      <w:tr w:rsidR="00BF4196" w:rsidRPr="00D21FE6" w14:paraId="7B48C5B7" w14:textId="77777777" w:rsidTr="00BF4196">
        <w:trPr>
          <w:cantSplit/>
        </w:trPr>
        <w:tc>
          <w:tcPr>
            <w:tcW w:w="2745" w:type="dxa"/>
            <w:shd w:val="clear" w:color="auto" w:fill="auto"/>
            <w:vAlign w:val="center"/>
          </w:tcPr>
          <w:p w14:paraId="0D263049" w14:textId="31D5F2E5" w:rsidR="00BF4196" w:rsidRPr="00BF4196" w:rsidRDefault="00BF4196" w:rsidP="00BF4196">
            <w:pPr>
              <w:spacing w:before="80"/>
              <w:ind w:left="284"/>
              <w:rPr>
                <w:color w:val="000000" w:themeColor="text1"/>
              </w:rPr>
            </w:pPr>
            <w:r w:rsidRPr="00BF4196">
              <w:rPr>
                <w:color w:val="000000" w:themeColor="text1"/>
              </w:rPr>
              <w:t>из них:</w:t>
            </w:r>
          </w:p>
        </w:tc>
        <w:tc>
          <w:tcPr>
            <w:tcW w:w="1477" w:type="dxa"/>
            <w:tcBorders>
              <w:left w:val="single" w:sz="6" w:space="0" w:color="000000"/>
            </w:tcBorders>
            <w:shd w:val="clear" w:color="auto" w:fill="auto"/>
            <w:vAlign w:val="bottom"/>
          </w:tcPr>
          <w:p w14:paraId="0D1720F6" w14:textId="77777777" w:rsidR="00BF4196" w:rsidRPr="00BF4196" w:rsidRDefault="00BF4196" w:rsidP="00BF4196">
            <w:pPr>
              <w:snapToGrid w:val="0"/>
              <w:spacing w:before="80"/>
              <w:ind w:right="454"/>
              <w:jc w:val="right"/>
              <w:rPr>
                <w:color w:val="000000" w:themeColor="text1"/>
              </w:rPr>
            </w:pPr>
          </w:p>
        </w:tc>
        <w:tc>
          <w:tcPr>
            <w:tcW w:w="1477" w:type="dxa"/>
            <w:tcBorders>
              <w:left w:val="single" w:sz="6" w:space="0" w:color="000000"/>
            </w:tcBorders>
            <w:shd w:val="clear" w:color="auto" w:fill="auto"/>
            <w:vAlign w:val="bottom"/>
          </w:tcPr>
          <w:p w14:paraId="4B5838EF" w14:textId="77777777" w:rsidR="00BF4196" w:rsidRPr="00BF4196" w:rsidRDefault="00BF4196" w:rsidP="00BF4196">
            <w:pPr>
              <w:snapToGrid w:val="0"/>
              <w:spacing w:before="80"/>
              <w:ind w:right="454"/>
              <w:jc w:val="right"/>
              <w:rPr>
                <w:color w:val="000000" w:themeColor="text1"/>
              </w:rPr>
            </w:pPr>
          </w:p>
        </w:tc>
        <w:tc>
          <w:tcPr>
            <w:tcW w:w="1477" w:type="dxa"/>
            <w:tcBorders>
              <w:left w:val="single" w:sz="6" w:space="0" w:color="000000"/>
            </w:tcBorders>
            <w:shd w:val="clear" w:color="auto" w:fill="auto"/>
            <w:vAlign w:val="bottom"/>
          </w:tcPr>
          <w:p w14:paraId="128D122D" w14:textId="77777777" w:rsidR="00BF4196" w:rsidRPr="00BF4196" w:rsidRDefault="00BF4196" w:rsidP="00BF4196">
            <w:pPr>
              <w:snapToGrid w:val="0"/>
              <w:spacing w:before="80"/>
              <w:ind w:right="454"/>
              <w:jc w:val="right"/>
              <w:rPr>
                <w:color w:val="000000" w:themeColor="text1"/>
              </w:rPr>
            </w:pPr>
          </w:p>
        </w:tc>
        <w:tc>
          <w:tcPr>
            <w:tcW w:w="2745" w:type="dxa"/>
            <w:tcBorders>
              <w:left w:val="single" w:sz="6" w:space="0" w:color="000000"/>
            </w:tcBorders>
            <w:shd w:val="clear" w:color="auto" w:fill="auto"/>
            <w:vAlign w:val="bottom"/>
          </w:tcPr>
          <w:p w14:paraId="48FF0AA9" w14:textId="77D406F1" w:rsidR="00BF4196" w:rsidRPr="00B84149" w:rsidRDefault="00BF4196" w:rsidP="00BF4196">
            <w:pPr>
              <w:spacing w:before="80"/>
              <w:ind w:left="340"/>
              <w:rPr>
                <w:i/>
                <w:color w:val="000000" w:themeColor="text1"/>
              </w:rPr>
            </w:pPr>
            <w:r w:rsidRPr="00B84149">
              <w:rPr>
                <w:i/>
                <w:color w:val="000000" w:themeColor="text1"/>
              </w:rPr>
              <w:t>of which:</w:t>
            </w:r>
          </w:p>
        </w:tc>
      </w:tr>
      <w:tr w:rsidR="00BF4196" w:rsidRPr="00D21FE6" w14:paraId="6A3A3DDC" w14:textId="77777777" w:rsidTr="00BF4196">
        <w:trPr>
          <w:cantSplit/>
        </w:trPr>
        <w:tc>
          <w:tcPr>
            <w:tcW w:w="2745" w:type="dxa"/>
            <w:shd w:val="clear" w:color="auto" w:fill="auto"/>
            <w:vAlign w:val="center"/>
          </w:tcPr>
          <w:p w14:paraId="1A8A78FE" w14:textId="5764058D" w:rsidR="00BF4196" w:rsidRPr="00BF4196" w:rsidRDefault="00BF4196" w:rsidP="00BF4196">
            <w:pPr>
              <w:spacing w:before="80"/>
              <w:ind w:left="113"/>
              <w:rPr>
                <w:color w:val="000000" w:themeColor="text1"/>
              </w:rPr>
            </w:pPr>
            <w:r w:rsidRPr="00BF4196">
              <w:rPr>
                <w:color w:val="000000" w:themeColor="text1"/>
              </w:rPr>
              <w:t>Австрия</w:t>
            </w:r>
          </w:p>
        </w:tc>
        <w:tc>
          <w:tcPr>
            <w:tcW w:w="1477" w:type="dxa"/>
            <w:tcBorders>
              <w:left w:val="single" w:sz="6" w:space="0" w:color="000000"/>
            </w:tcBorders>
            <w:shd w:val="clear" w:color="auto" w:fill="auto"/>
            <w:vAlign w:val="bottom"/>
          </w:tcPr>
          <w:p w14:paraId="4D506185" w14:textId="3335C9E4" w:rsidR="00BF4196" w:rsidRPr="00BF4196" w:rsidRDefault="00BF4196" w:rsidP="00BF4196">
            <w:pPr>
              <w:snapToGrid w:val="0"/>
              <w:spacing w:before="80"/>
              <w:ind w:right="454"/>
              <w:jc w:val="right"/>
              <w:rPr>
                <w:color w:val="000000" w:themeColor="text1"/>
              </w:rPr>
            </w:pPr>
            <w:r w:rsidRPr="00BF4196">
              <w:rPr>
                <w:color w:val="000000" w:themeColor="text1"/>
              </w:rPr>
              <w:t>0,713</w:t>
            </w:r>
          </w:p>
        </w:tc>
        <w:tc>
          <w:tcPr>
            <w:tcW w:w="1477" w:type="dxa"/>
            <w:tcBorders>
              <w:left w:val="single" w:sz="6" w:space="0" w:color="000000"/>
            </w:tcBorders>
            <w:shd w:val="clear" w:color="auto" w:fill="auto"/>
            <w:vAlign w:val="bottom"/>
          </w:tcPr>
          <w:p w14:paraId="1FB9FC77" w14:textId="318EF73C" w:rsidR="00BF4196" w:rsidRPr="00BF4196" w:rsidRDefault="00BF4196" w:rsidP="00BF4196">
            <w:pPr>
              <w:snapToGrid w:val="0"/>
              <w:spacing w:before="80"/>
              <w:ind w:right="454"/>
              <w:jc w:val="right"/>
              <w:rPr>
                <w:color w:val="000000" w:themeColor="text1"/>
              </w:rPr>
            </w:pPr>
            <w:r w:rsidRPr="00BF4196">
              <w:rPr>
                <w:color w:val="000000" w:themeColor="text1"/>
              </w:rPr>
              <w:t>0,741</w:t>
            </w:r>
          </w:p>
        </w:tc>
        <w:tc>
          <w:tcPr>
            <w:tcW w:w="1477" w:type="dxa"/>
            <w:tcBorders>
              <w:left w:val="single" w:sz="6" w:space="0" w:color="000000"/>
            </w:tcBorders>
            <w:shd w:val="clear" w:color="auto" w:fill="auto"/>
            <w:vAlign w:val="bottom"/>
          </w:tcPr>
          <w:p w14:paraId="3D173035" w14:textId="54AF969B" w:rsidR="00BF4196" w:rsidRPr="00BF4196" w:rsidRDefault="00BF4196" w:rsidP="00BF4196">
            <w:pPr>
              <w:snapToGrid w:val="0"/>
              <w:spacing w:before="80"/>
              <w:ind w:right="454"/>
              <w:jc w:val="right"/>
              <w:rPr>
                <w:color w:val="000000" w:themeColor="text1"/>
              </w:rPr>
            </w:pPr>
            <w:r w:rsidRPr="00BF4196">
              <w:rPr>
                <w:color w:val="000000" w:themeColor="text1"/>
              </w:rPr>
              <w:t>0,663</w:t>
            </w:r>
          </w:p>
        </w:tc>
        <w:tc>
          <w:tcPr>
            <w:tcW w:w="2745" w:type="dxa"/>
            <w:tcBorders>
              <w:left w:val="single" w:sz="6" w:space="0" w:color="000000"/>
            </w:tcBorders>
            <w:shd w:val="clear" w:color="auto" w:fill="auto"/>
            <w:vAlign w:val="bottom"/>
          </w:tcPr>
          <w:p w14:paraId="3DA125F7" w14:textId="6F31A208" w:rsidR="00BF4196" w:rsidRPr="00B84149" w:rsidRDefault="00BF4196" w:rsidP="00BF4196">
            <w:pPr>
              <w:spacing w:before="80"/>
              <w:ind w:left="170"/>
              <w:rPr>
                <w:i/>
                <w:color w:val="000000" w:themeColor="text1"/>
              </w:rPr>
            </w:pPr>
            <w:r w:rsidRPr="00B84149">
              <w:rPr>
                <w:i/>
                <w:color w:val="000000" w:themeColor="text1"/>
              </w:rPr>
              <w:t>Austria</w:t>
            </w:r>
          </w:p>
        </w:tc>
      </w:tr>
      <w:tr w:rsidR="00BF4196" w:rsidRPr="00D21FE6" w14:paraId="5043BC2E" w14:textId="77777777" w:rsidTr="00BF4196">
        <w:trPr>
          <w:cantSplit/>
        </w:trPr>
        <w:tc>
          <w:tcPr>
            <w:tcW w:w="2745" w:type="dxa"/>
            <w:shd w:val="clear" w:color="auto" w:fill="auto"/>
            <w:vAlign w:val="center"/>
          </w:tcPr>
          <w:p w14:paraId="71564EB3" w14:textId="519700CF" w:rsidR="00BF4196" w:rsidRPr="00BF4196" w:rsidRDefault="00BF4196" w:rsidP="00BF4196">
            <w:pPr>
              <w:spacing w:before="80"/>
              <w:ind w:left="113"/>
              <w:rPr>
                <w:color w:val="000000" w:themeColor="text1"/>
              </w:rPr>
            </w:pPr>
            <w:r w:rsidRPr="00BF4196">
              <w:rPr>
                <w:color w:val="000000" w:themeColor="text1"/>
              </w:rPr>
              <w:t>Бельгия</w:t>
            </w:r>
          </w:p>
        </w:tc>
        <w:tc>
          <w:tcPr>
            <w:tcW w:w="1477" w:type="dxa"/>
            <w:tcBorders>
              <w:left w:val="single" w:sz="6" w:space="0" w:color="000000"/>
            </w:tcBorders>
            <w:shd w:val="clear" w:color="auto" w:fill="auto"/>
            <w:vAlign w:val="bottom"/>
          </w:tcPr>
          <w:p w14:paraId="17161839" w14:textId="2906E5B5" w:rsidR="00BF4196" w:rsidRPr="00BF4196" w:rsidRDefault="00BF4196" w:rsidP="00BF4196">
            <w:pPr>
              <w:snapToGrid w:val="0"/>
              <w:spacing w:before="80"/>
              <w:ind w:right="454"/>
              <w:jc w:val="right"/>
              <w:rPr>
                <w:color w:val="000000" w:themeColor="text1"/>
              </w:rPr>
            </w:pPr>
            <w:r w:rsidRPr="00BF4196">
              <w:rPr>
                <w:color w:val="000000" w:themeColor="text1"/>
              </w:rPr>
              <w:t>0,706</w:t>
            </w:r>
          </w:p>
        </w:tc>
        <w:tc>
          <w:tcPr>
            <w:tcW w:w="1477" w:type="dxa"/>
            <w:tcBorders>
              <w:left w:val="single" w:sz="6" w:space="0" w:color="000000"/>
            </w:tcBorders>
            <w:shd w:val="clear" w:color="auto" w:fill="auto"/>
            <w:vAlign w:val="bottom"/>
          </w:tcPr>
          <w:p w14:paraId="45AC0B76" w14:textId="08A728CC" w:rsidR="00BF4196" w:rsidRPr="00BF4196" w:rsidRDefault="00BF4196" w:rsidP="00BF4196">
            <w:pPr>
              <w:snapToGrid w:val="0"/>
              <w:spacing w:before="80"/>
              <w:ind w:right="454"/>
              <w:jc w:val="right"/>
              <w:rPr>
                <w:color w:val="000000" w:themeColor="text1"/>
              </w:rPr>
            </w:pPr>
            <w:r w:rsidRPr="00BF4196">
              <w:rPr>
                <w:color w:val="000000" w:themeColor="text1"/>
              </w:rPr>
              <w:t>0,740</w:t>
            </w:r>
          </w:p>
        </w:tc>
        <w:tc>
          <w:tcPr>
            <w:tcW w:w="1477" w:type="dxa"/>
            <w:tcBorders>
              <w:left w:val="single" w:sz="6" w:space="0" w:color="000000"/>
            </w:tcBorders>
            <w:shd w:val="clear" w:color="auto" w:fill="auto"/>
            <w:vAlign w:val="bottom"/>
          </w:tcPr>
          <w:p w14:paraId="74409604" w14:textId="0FD4DDFF" w:rsidR="00BF4196" w:rsidRPr="00BF4196" w:rsidRDefault="00BF4196" w:rsidP="00BF4196">
            <w:pPr>
              <w:snapToGrid w:val="0"/>
              <w:spacing w:before="80"/>
              <w:ind w:right="454"/>
              <w:jc w:val="right"/>
              <w:rPr>
                <w:color w:val="000000" w:themeColor="text1"/>
              </w:rPr>
            </w:pPr>
            <w:r w:rsidRPr="00BF4196">
              <w:rPr>
                <w:color w:val="000000" w:themeColor="text1"/>
              </w:rPr>
              <w:t>0,598</w:t>
            </w:r>
          </w:p>
        </w:tc>
        <w:tc>
          <w:tcPr>
            <w:tcW w:w="2745" w:type="dxa"/>
            <w:tcBorders>
              <w:left w:val="single" w:sz="6" w:space="0" w:color="000000"/>
            </w:tcBorders>
            <w:shd w:val="clear" w:color="auto" w:fill="auto"/>
            <w:vAlign w:val="bottom"/>
          </w:tcPr>
          <w:p w14:paraId="6CC803B9" w14:textId="745548D7" w:rsidR="00BF4196" w:rsidRPr="00B84149" w:rsidRDefault="00BF4196" w:rsidP="00BF4196">
            <w:pPr>
              <w:spacing w:before="80"/>
              <w:ind w:left="170"/>
              <w:rPr>
                <w:i/>
                <w:color w:val="000000" w:themeColor="text1"/>
              </w:rPr>
            </w:pPr>
            <w:r w:rsidRPr="00B84149">
              <w:rPr>
                <w:i/>
                <w:color w:val="000000" w:themeColor="text1"/>
              </w:rPr>
              <w:t>Belgium</w:t>
            </w:r>
          </w:p>
        </w:tc>
      </w:tr>
      <w:tr w:rsidR="00BF4196" w:rsidRPr="00D21FE6" w14:paraId="08D39572" w14:textId="77777777" w:rsidTr="00BF4196">
        <w:trPr>
          <w:cantSplit/>
        </w:trPr>
        <w:tc>
          <w:tcPr>
            <w:tcW w:w="2745" w:type="dxa"/>
            <w:shd w:val="clear" w:color="auto" w:fill="auto"/>
            <w:vAlign w:val="center"/>
          </w:tcPr>
          <w:p w14:paraId="593F42DE" w14:textId="3818E1CC" w:rsidR="00BF4196" w:rsidRPr="00BF4196" w:rsidRDefault="00BF4196" w:rsidP="00BF4196">
            <w:pPr>
              <w:spacing w:before="80"/>
              <w:ind w:left="113"/>
              <w:rPr>
                <w:color w:val="000000" w:themeColor="text1"/>
              </w:rPr>
            </w:pPr>
            <w:r w:rsidRPr="00BF4196">
              <w:rPr>
                <w:color w:val="000000" w:themeColor="text1"/>
              </w:rPr>
              <w:t>Венгрия</w:t>
            </w:r>
          </w:p>
        </w:tc>
        <w:tc>
          <w:tcPr>
            <w:tcW w:w="1477" w:type="dxa"/>
            <w:tcBorders>
              <w:left w:val="single" w:sz="6" w:space="0" w:color="000000"/>
            </w:tcBorders>
            <w:shd w:val="clear" w:color="auto" w:fill="auto"/>
            <w:vAlign w:val="bottom"/>
          </w:tcPr>
          <w:p w14:paraId="6AF5357B" w14:textId="2D9B2F78" w:rsidR="00BF4196" w:rsidRPr="00BF4196" w:rsidRDefault="00BF4196" w:rsidP="00BF4196">
            <w:pPr>
              <w:snapToGrid w:val="0"/>
              <w:spacing w:before="80"/>
              <w:ind w:right="454"/>
              <w:jc w:val="right"/>
              <w:rPr>
                <w:color w:val="000000" w:themeColor="text1"/>
              </w:rPr>
            </w:pPr>
            <w:r w:rsidRPr="00BF4196">
              <w:rPr>
                <w:color w:val="000000" w:themeColor="text1"/>
              </w:rPr>
              <w:t>147,1</w:t>
            </w:r>
          </w:p>
        </w:tc>
        <w:tc>
          <w:tcPr>
            <w:tcW w:w="1477" w:type="dxa"/>
            <w:tcBorders>
              <w:left w:val="single" w:sz="6" w:space="0" w:color="000000"/>
            </w:tcBorders>
            <w:shd w:val="clear" w:color="auto" w:fill="auto"/>
            <w:vAlign w:val="bottom"/>
          </w:tcPr>
          <w:p w14:paraId="5C11B308" w14:textId="3578D8B3" w:rsidR="00BF4196" w:rsidRPr="00BF4196" w:rsidRDefault="00BF4196" w:rsidP="00BF4196">
            <w:pPr>
              <w:snapToGrid w:val="0"/>
              <w:spacing w:before="80"/>
              <w:ind w:right="454"/>
              <w:jc w:val="right"/>
              <w:rPr>
                <w:color w:val="000000" w:themeColor="text1"/>
              </w:rPr>
            </w:pPr>
            <w:r w:rsidRPr="00BF4196">
              <w:rPr>
                <w:color w:val="000000" w:themeColor="text1"/>
              </w:rPr>
              <w:t>143,7</w:t>
            </w:r>
          </w:p>
        </w:tc>
        <w:tc>
          <w:tcPr>
            <w:tcW w:w="1477" w:type="dxa"/>
            <w:tcBorders>
              <w:left w:val="single" w:sz="6" w:space="0" w:color="000000"/>
            </w:tcBorders>
            <w:shd w:val="clear" w:color="auto" w:fill="auto"/>
            <w:vAlign w:val="bottom"/>
          </w:tcPr>
          <w:p w14:paraId="2E0E23C8" w14:textId="781E1727" w:rsidR="00BF4196" w:rsidRPr="00BF4196" w:rsidRDefault="00BF4196" w:rsidP="00BF4196">
            <w:pPr>
              <w:snapToGrid w:val="0"/>
              <w:spacing w:before="80"/>
              <w:ind w:right="454"/>
              <w:jc w:val="right"/>
              <w:rPr>
                <w:color w:val="000000" w:themeColor="text1"/>
              </w:rPr>
            </w:pPr>
            <w:r w:rsidRPr="00BF4196">
              <w:rPr>
                <w:color w:val="000000" w:themeColor="text1"/>
              </w:rPr>
              <w:t>156,7</w:t>
            </w:r>
          </w:p>
        </w:tc>
        <w:tc>
          <w:tcPr>
            <w:tcW w:w="2745" w:type="dxa"/>
            <w:tcBorders>
              <w:left w:val="single" w:sz="6" w:space="0" w:color="000000"/>
            </w:tcBorders>
            <w:shd w:val="clear" w:color="auto" w:fill="auto"/>
            <w:vAlign w:val="bottom"/>
          </w:tcPr>
          <w:p w14:paraId="6F7F7C61" w14:textId="356B21FD" w:rsidR="00BF4196" w:rsidRPr="00B84149" w:rsidRDefault="00BF4196" w:rsidP="00BF4196">
            <w:pPr>
              <w:spacing w:before="80"/>
              <w:ind w:left="170"/>
              <w:rPr>
                <w:i/>
                <w:color w:val="000000" w:themeColor="text1"/>
              </w:rPr>
            </w:pPr>
            <w:r w:rsidRPr="00B84149">
              <w:rPr>
                <w:i/>
                <w:color w:val="000000" w:themeColor="text1"/>
              </w:rPr>
              <w:t xml:space="preserve">Hungary </w:t>
            </w:r>
          </w:p>
        </w:tc>
      </w:tr>
      <w:tr w:rsidR="00BF4196" w:rsidRPr="00D21FE6" w14:paraId="0A09047C" w14:textId="77777777" w:rsidTr="00BF4196">
        <w:trPr>
          <w:cantSplit/>
        </w:trPr>
        <w:tc>
          <w:tcPr>
            <w:tcW w:w="2745" w:type="dxa"/>
            <w:shd w:val="clear" w:color="auto" w:fill="auto"/>
            <w:vAlign w:val="center"/>
          </w:tcPr>
          <w:p w14:paraId="1EFB5B99" w14:textId="16FDC1FF" w:rsidR="00BF4196" w:rsidRPr="00BF4196" w:rsidRDefault="00BF4196" w:rsidP="00BF4196">
            <w:pPr>
              <w:spacing w:before="80"/>
              <w:ind w:left="113"/>
              <w:rPr>
                <w:color w:val="000000" w:themeColor="text1"/>
              </w:rPr>
            </w:pPr>
            <w:r w:rsidRPr="00BF4196">
              <w:rPr>
                <w:color w:val="000000" w:themeColor="text1"/>
              </w:rPr>
              <w:t>Германия</w:t>
            </w:r>
          </w:p>
        </w:tc>
        <w:tc>
          <w:tcPr>
            <w:tcW w:w="1477" w:type="dxa"/>
            <w:tcBorders>
              <w:left w:val="single" w:sz="6" w:space="0" w:color="000000"/>
            </w:tcBorders>
            <w:shd w:val="clear" w:color="auto" w:fill="auto"/>
            <w:vAlign w:val="bottom"/>
          </w:tcPr>
          <w:p w14:paraId="2BF5BF32" w14:textId="200808EA" w:rsidR="00BF4196" w:rsidRPr="00BF4196" w:rsidRDefault="00BF4196" w:rsidP="00BF4196">
            <w:pPr>
              <w:snapToGrid w:val="0"/>
              <w:spacing w:before="80"/>
              <w:ind w:right="454"/>
              <w:jc w:val="right"/>
              <w:rPr>
                <w:color w:val="000000" w:themeColor="text1"/>
              </w:rPr>
            </w:pPr>
            <w:r w:rsidRPr="00BF4196">
              <w:rPr>
                <w:color w:val="000000" w:themeColor="text1"/>
              </w:rPr>
              <w:t>0,702</w:t>
            </w:r>
          </w:p>
        </w:tc>
        <w:tc>
          <w:tcPr>
            <w:tcW w:w="1477" w:type="dxa"/>
            <w:tcBorders>
              <w:left w:val="single" w:sz="6" w:space="0" w:color="000000"/>
            </w:tcBorders>
            <w:shd w:val="clear" w:color="auto" w:fill="auto"/>
            <w:vAlign w:val="bottom"/>
          </w:tcPr>
          <w:p w14:paraId="0DB4A700" w14:textId="6F4AB21A" w:rsidR="00BF4196" w:rsidRPr="00BF4196" w:rsidRDefault="00BF4196" w:rsidP="00BF4196">
            <w:pPr>
              <w:snapToGrid w:val="0"/>
              <w:spacing w:before="80"/>
              <w:ind w:right="454"/>
              <w:jc w:val="right"/>
              <w:rPr>
                <w:color w:val="000000" w:themeColor="text1"/>
              </w:rPr>
            </w:pPr>
            <w:r w:rsidRPr="00BF4196">
              <w:rPr>
                <w:color w:val="000000" w:themeColor="text1"/>
              </w:rPr>
              <w:t>0,696</w:t>
            </w:r>
          </w:p>
        </w:tc>
        <w:tc>
          <w:tcPr>
            <w:tcW w:w="1477" w:type="dxa"/>
            <w:tcBorders>
              <w:left w:val="single" w:sz="6" w:space="0" w:color="000000"/>
            </w:tcBorders>
            <w:shd w:val="clear" w:color="auto" w:fill="auto"/>
            <w:vAlign w:val="bottom"/>
          </w:tcPr>
          <w:p w14:paraId="66776990" w14:textId="1F9F7906" w:rsidR="00BF4196" w:rsidRPr="00BF4196" w:rsidRDefault="00BF4196" w:rsidP="00BF4196">
            <w:pPr>
              <w:snapToGrid w:val="0"/>
              <w:spacing w:before="80"/>
              <w:ind w:right="454"/>
              <w:jc w:val="right"/>
              <w:rPr>
                <w:color w:val="000000" w:themeColor="text1"/>
              </w:rPr>
            </w:pPr>
            <w:r w:rsidRPr="00BF4196">
              <w:rPr>
                <w:color w:val="000000" w:themeColor="text1"/>
              </w:rPr>
              <w:t>0,739</w:t>
            </w:r>
          </w:p>
        </w:tc>
        <w:tc>
          <w:tcPr>
            <w:tcW w:w="2745" w:type="dxa"/>
            <w:tcBorders>
              <w:left w:val="single" w:sz="6" w:space="0" w:color="000000"/>
            </w:tcBorders>
            <w:shd w:val="clear" w:color="auto" w:fill="auto"/>
            <w:vAlign w:val="bottom"/>
          </w:tcPr>
          <w:p w14:paraId="0E19ACDB" w14:textId="43F28C1C" w:rsidR="00BF4196" w:rsidRPr="00B84149" w:rsidRDefault="00BF4196" w:rsidP="00BF4196">
            <w:pPr>
              <w:spacing w:before="80"/>
              <w:ind w:left="170"/>
              <w:rPr>
                <w:i/>
                <w:color w:val="000000" w:themeColor="text1"/>
              </w:rPr>
            </w:pPr>
            <w:r w:rsidRPr="00B84149">
              <w:rPr>
                <w:i/>
                <w:color w:val="000000" w:themeColor="text1"/>
              </w:rPr>
              <w:t>Germany</w:t>
            </w:r>
          </w:p>
        </w:tc>
      </w:tr>
      <w:tr w:rsidR="00BF4196" w:rsidRPr="00D21FE6" w14:paraId="74981CD8" w14:textId="77777777" w:rsidTr="00BF4196">
        <w:trPr>
          <w:cantSplit/>
        </w:trPr>
        <w:tc>
          <w:tcPr>
            <w:tcW w:w="2745" w:type="dxa"/>
            <w:shd w:val="clear" w:color="auto" w:fill="auto"/>
            <w:vAlign w:val="center"/>
          </w:tcPr>
          <w:p w14:paraId="06F1F167" w14:textId="0A976EA7" w:rsidR="00BF4196" w:rsidRPr="00BF4196" w:rsidRDefault="00BF4196" w:rsidP="00BF4196">
            <w:pPr>
              <w:spacing w:before="80"/>
              <w:ind w:left="113"/>
              <w:rPr>
                <w:color w:val="000000" w:themeColor="text1"/>
              </w:rPr>
            </w:pPr>
            <w:r w:rsidRPr="00BF4196">
              <w:rPr>
                <w:color w:val="000000" w:themeColor="text1"/>
              </w:rPr>
              <w:t>Греция</w:t>
            </w:r>
          </w:p>
        </w:tc>
        <w:tc>
          <w:tcPr>
            <w:tcW w:w="1477" w:type="dxa"/>
            <w:tcBorders>
              <w:left w:val="single" w:sz="6" w:space="0" w:color="000000"/>
            </w:tcBorders>
            <w:shd w:val="clear" w:color="auto" w:fill="auto"/>
            <w:vAlign w:val="bottom"/>
          </w:tcPr>
          <w:p w14:paraId="0AC6C1CE" w14:textId="6E7CAA99" w:rsidR="00BF4196" w:rsidRPr="00BF4196" w:rsidRDefault="00BF4196" w:rsidP="00BF4196">
            <w:pPr>
              <w:snapToGrid w:val="0"/>
              <w:spacing w:before="80"/>
              <w:ind w:right="454"/>
              <w:jc w:val="right"/>
              <w:rPr>
                <w:color w:val="000000" w:themeColor="text1"/>
              </w:rPr>
            </w:pPr>
            <w:r w:rsidRPr="00BF4196">
              <w:rPr>
                <w:color w:val="000000" w:themeColor="text1"/>
              </w:rPr>
              <w:t>0,520</w:t>
            </w:r>
          </w:p>
        </w:tc>
        <w:tc>
          <w:tcPr>
            <w:tcW w:w="1477" w:type="dxa"/>
            <w:tcBorders>
              <w:left w:val="single" w:sz="6" w:space="0" w:color="000000"/>
            </w:tcBorders>
            <w:shd w:val="clear" w:color="auto" w:fill="auto"/>
            <w:vAlign w:val="bottom"/>
          </w:tcPr>
          <w:p w14:paraId="0605B6F5" w14:textId="3FA996AF" w:rsidR="00BF4196" w:rsidRPr="00BF4196" w:rsidRDefault="00BF4196" w:rsidP="00BF4196">
            <w:pPr>
              <w:snapToGrid w:val="0"/>
              <w:spacing w:before="80"/>
              <w:ind w:right="454"/>
              <w:jc w:val="right"/>
              <w:rPr>
                <w:color w:val="000000" w:themeColor="text1"/>
              </w:rPr>
            </w:pPr>
            <w:r w:rsidRPr="00BF4196">
              <w:rPr>
                <w:color w:val="000000" w:themeColor="text1"/>
              </w:rPr>
              <w:t>0,540</w:t>
            </w:r>
          </w:p>
        </w:tc>
        <w:tc>
          <w:tcPr>
            <w:tcW w:w="1477" w:type="dxa"/>
            <w:tcBorders>
              <w:left w:val="single" w:sz="6" w:space="0" w:color="000000"/>
            </w:tcBorders>
            <w:shd w:val="clear" w:color="auto" w:fill="auto"/>
            <w:vAlign w:val="bottom"/>
          </w:tcPr>
          <w:p w14:paraId="2448948C" w14:textId="68068F03" w:rsidR="00BF4196" w:rsidRPr="00BF4196" w:rsidRDefault="00BF4196" w:rsidP="00BF4196">
            <w:pPr>
              <w:snapToGrid w:val="0"/>
              <w:spacing w:before="80"/>
              <w:ind w:right="454"/>
              <w:jc w:val="right"/>
              <w:rPr>
                <w:color w:val="000000" w:themeColor="text1"/>
              </w:rPr>
            </w:pPr>
            <w:r w:rsidRPr="00BF4196">
              <w:rPr>
                <w:color w:val="000000" w:themeColor="text1"/>
              </w:rPr>
              <w:t>0,477</w:t>
            </w:r>
          </w:p>
        </w:tc>
        <w:tc>
          <w:tcPr>
            <w:tcW w:w="2745" w:type="dxa"/>
            <w:tcBorders>
              <w:left w:val="single" w:sz="6" w:space="0" w:color="000000"/>
            </w:tcBorders>
            <w:shd w:val="clear" w:color="auto" w:fill="auto"/>
            <w:vAlign w:val="bottom"/>
          </w:tcPr>
          <w:p w14:paraId="0F77738A" w14:textId="5EA96551" w:rsidR="00BF4196" w:rsidRPr="00B84149" w:rsidRDefault="00BF4196" w:rsidP="00BF4196">
            <w:pPr>
              <w:spacing w:before="80"/>
              <w:ind w:left="170"/>
              <w:rPr>
                <w:i/>
                <w:color w:val="000000" w:themeColor="text1"/>
              </w:rPr>
            </w:pPr>
            <w:r w:rsidRPr="00B84149">
              <w:rPr>
                <w:i/>
                <w:color w:val="000000" w:themeColor="text1"/>
              </w:rPr>
              <w:t>Greece</w:t>
            </w:r>
          </w:p>
        </w:tc>
      </w:tr>
      <w:tr w:rsidR="00BF4196" w:rsidRPr="00D21FE6" w14:paraId="750F1C10" w14:textId="77777777" w:rsidTr="00BF4196">
        <w:trPr>
          <w:cantSplit/>
        </w:trPr>
        <w:tc>
          <w:tcPr>
            <w:tcW w:w="2745" w:type="dxa"/>
            <w:shd w:val="clear" w:color="auto" w:fill="auto"/>
            <w:vAlign w:val="center"/>
          </w:tcPr>
          <w:p w14:paraId="36643390" w14:textId="5FB48E57" w:rsidR="00BF4196" w:rsidRPr="00BF4196" w:rsidRDefault="00BF4196" w:rsidP="00BF4196">
            <w:pPr>
              <w:spacing w:before="80"/>
              <w:ind w:left="113"/>
              <w:rPr>
                <w:color w:val="000000" w:themeColor="text1"/>
              </w:rPr>
            </w:pPr>
            <w:r w:rsidRPr="00BF4196">
              <w:rPr>
                <w:color w:val="000000" w:themeColor="text1"/>
              </w:rPr>
              <w:t>Дания</w:t>
            </w:r>
          </w:p>
        </w:tc>
        <w:tc>
          <w:tcPr>
            <w:tcW w:w="1477" w:type="dxa"/>
            <w:tcBorders>
              <w:left w:val="single" w:sz="6" w:space="0" w:color="000000"/>
            </w:tcBorders>
            <w:shd w:val="clear" w:color="auto" w:fill="auto"/>
            <w:vAlign w:val="bottom"/>
          </w:tcPr>
          <w:p w14:paraId="3D1AEE8F" w14:textId="2CC59B77" w:rsidR="00BF4196" w:rsidRPr="00BF4196" w:rsidRDefault="00BF4196" w:rsidP="00BF4196">
            <w:pPr>
              <w:snapToGrid w:val="0"/>
              <w:spacing w:before="80"/>
              <w:ind w:right="454"/>
              <w:jc w:val="right"/>
              <w:rPr>
                <w:color w:val="000000" w:themeColor="text1"/>
              </w:rPr>
            </w:pPr>
            <w:r w:rsidRPr="00BF4196">
              <w:rPr>
                <w:color w:val="000000" w:themeColor="text1"/>
              </w:rPr>
              <w:t>6,232</w:t>
            </w:r>
          </w:p>
        </w:tc>
        <w:tc>
          <w:tcPr>
            <w:tcW w:w="1477" w:type="dxa"/>
            <w:tcBorders>
              <w:left w:val="single" w:sz="6" w:space="0" w:color="000000"/>
            </w:tcBorders>
            <w:shd w:val="clear" w:color="auto" w:fill="auto"/>
            <w:vAlign w:val="bottom"/>
          </w:tcPr>
          <w:p w14:paraId="4D3EB638" w14:textId="33E9E15F" w:rsidR="00BF4196" w:rsidRPr="00BF4196" w:rsidRDefault="00BF4196" w:rsidP="00BF4196">
            <w:pPr>
              <w:snapToGrid w:val="0"/>
              <w:spacing w:before="80"/>
              <w:ind w:right="454"/>
              <w:jc w:val="right"/>
              <w:rPr>
                <w:color w:val="000000" w:themeColor="text1"/>
              </w:rPr>
            </w:pPr>
            <w:r w:rsidRPr="00BF4196">
              <w:rPr>
                <w:color w:val="000000" w:themeColor="text1"/>
              </w:rPr>
              <w:t>6,777</w:t>
            </w:r>
          </w:p>
        </w:tc>
        <w:tc>
          <w:tcPr>
            <w:tcW w:w="1477" w:type="dxa"/>
            <w:tcBorders>
              <w:left w:val="single" w:sz="6" w:space="0" w:color="000000"/>
            </w:tcBorders>
            <w:shd w:val="clear" w:color="auto" w:fill="auto"/>
            <w:vAlign w:val="bottom"/>
          </w:tcPr>
          <w:p w14:paraId="79E16D1D" w14:textId="2E77DBBE" w:rsidR="00BF4196" w:rsidRPr="00BF4196" w:rsidRDefault="00BF4196" w:rsidP="00BF4196">
            <w:pPr>
              <w:snapToGrid w:val="0"/>
              <w:spacing w:before="80"/>
              <w:ind w:right="454"/>
              <w:jc w:val="right"/>
              <w:rPr>
                <w:color w:val="000000" w:themeColor="text1"/>
              </w:rPr>
            </w:pPr>
            <w:r w:rsidRPr="00BF4196">
              <w:rPr>
                <w:color w:val="000000" w:themeColor="text1"/>
              </w:rPr>
              <w:t>5,339</w:t>
            </w:r>
          </w:p>
        </w:tc>
        <w:tc>
          <w:tcPr>
            <w:tcW w:w="2745" w:type="dxa"/>
            <w:tcBorders>
              <w:left w:val="single" w:sz="6" w:space="0" w:color="000000"/>
            </w:tcBorders>
            <w:shd w:val="clear" w:color="auto" w:fill="auto"/>
            <w:vAlign w:val="bottom"/>
          </w:tcPr>
          <w:p w14:paraId="5823EB84" w14:textId="4735E6E2" w:rsidR="00BF4196" w:rsidRPr="00B84149" w:rsidRDefault="00BF4196" w:rsidP="00BF4196">
            <w:pPr>
              <w:spacing w:before="80"/>
              <w:ind w:left="170"/>
              <w:rPr>
                <w:i/>
                <w:color w:val="000000" w:themeColor="text1"/>
              </w:rPr>
            </w:pPr>
            <w:r w:rsidRPr="00B84149">
              <w:rPr>
                <w:i/>
                <w:color w:val="000000" w:themeColor="text1"/>
              </w:rPr>
              <w:t>Denmark</w:t>
            </w:r>
          </w:p>
        </w:tc>
      </w:tr>
      <w:tr w:rsidR="00BF4196" w:rsidRPr="00D21FE6" w14:paraId="5391178C" w14:textId="77777777" w:rsidTr="00BF4196">
        <w:trPr>
          <w:cantSplit/>
        </w:trPr>
        <w:tc>
          <w:tcPr>
            <w:tcW w:w="2745" w:type="dxa"/>
            <w:shd w:val="clear" w:color="auto" w:fill="auto"/>
            <w:vAlign w:val="center"/>
          </w:tcPr>
          <w:p w14:paraId="11D8F12E" w14:textId="00414535" w:rsidR="00BF4196" w:rsidRPr="00BF4196" w:rsidRDefault="00BF4196" w:rsidP="00BF4196">
            <w:pPr>
              <w:spacing w:before="80"/>
              <w:ind w:left="113"/>
              <w:rPr>
                <w:color w:val="000000" w:themeColor="text1"/>
              </w:rPr>
            </w:pPr>
            <w:r w:rsidRPr="00BF4196">
              <w:rPr>
                <w:color w:val="000000" w:themeColor="text1"/>
              </w:rPr>
              <w:t>Испания</w:t>
            </w:r>
          </w:p>
        </w:tc>
        <w:tc>
          <w:tcPr>
            <w:tcW w:w="1477" w:type="dxa"/>
            <w:tcBorders>
              <w:left w:val="single" w:sz="6" w:space="0" w:color="000000"/>
            </w:tcBorders>
            <w:shd w:val="clear" w:color="auto" w:fill="auto"/>
            <w:vAlign w:val="bottom"/>
          </w:tcPr>
          <w:p w14:paraId="4AA92962" w14:textId="6308B295" w:rsidR="00BF4196" w:rsidRPr="00BF4196" w:rsidRDefault="00BF4196" w:rsidP="00BF4196">
            <w:pPr>
              <w:snapToGrid w:val="0"/>
              <w:spacing w:before="80"/>
              <w:ind w:right="454"/>
              <w:jc w:val="right"/>
              <w:rPr>
                <w:color w:val="000000" w:themeColor="text1"/>
              </w:rPr>
            </w:pPr>
            <w:r w:rsidRPr="00BF4196">
              <w:rPr>
                <w:color w:val="000000" w:themeColor="text1"/>
              </w:rPr>
              <w:t>0,591</w:t>
            </w:r>
          </w:p>
        </w:tc>
        <w:tc>
          <w:tcPr>
            <w:tcW w:w="1477" w:type="dxa"/>
            <w:tcBorders>
              <w:left w:val="single" w:sz="6" w:space="0" w:color="000000"/>
            </w:tcBorders>
            <w:shd w:val="clear" w:color="auto" w:fill="auto"/>
            <w:vAlign w:val="bottom"/>
          </w:tcPr>
          <w:p w14:paraId="56A56CDE" w14:textId="5FB7DE09" w:rsidR="00BF4196" w:rsidRPr="00BF4196" w:rsidRDefault="00BF4196" w:rsidP="00BF4196">
            <w:pPr>
              <w:snapToGrid w:val="0"/>
              <w:spacing w:before="80"/>
              <w:ind w:right="454"/>
              <w:jc w:val="right"/>
              <w:rPr>
                <w:color w:val="000000" w:themeColor="text1"/>
              </w:rPr>
            </w:pPr>
            <w:r w:rsidRPr="00BF4196">
              <w:rPr>
                <w:color w:val="000000" w:themeColor="text1"/>
              </w:rPr>
              <w:t>0,623</w:t>
            </w:r>
          </w:p>
        </w:tc>
        <w:tc>
          <w:tcPr>
            <w:tcW w:w="1477" w:type="dxa"/>
            <w:tcBorders>
              <w:left w:val="single" w:sz="6" w:space="0" w:color="000000"/>
            </w:tcBorders>
            <w:shd w:val="clear" w:color="auto" w:fill="auto"/>
            <w:vAlign w:val="bottom"/>
          </w:tcPr>
          <w:p w14:paraId="234E5971" w14:textId="2BCDFAAE" w:rsidR="00BF4196" w:rsidRPr="00BF4196" w:rsidRDefault="00BF4196" w:rsidP="00BF4196">
            <w:pPr>
              <w:snapToGrid w:val="0"/>
              <w:spacing w:before="80"/>
              <w:ind w:right="454"/>
              <w:jc w:val="right"/>
              <w:rPr>
                <w:color w:val="000000" w:themeColor="text1"/>
              </w:rPr>
            </w:pPr>
            <w:r w:rsidRPr="00BF4196">
              <w:rPr>
                <w:color w:val="000000" w:themeColor="text1"/>
              </w:rPr>
              <w:t>0,514</w:t>
            </w:r>
          </w:p>
        </w:tc>
        <w:tc>
          <w:tcPr>
            <w:tcW w:w="2745" w:type="dxa"/>
            <w:tcBorders>
              <w:left w:val="single" w:sz="6" w:space="0" w:color="000000"/>
            </w:tcBorders>
            <w:shd w:val="clear" w:color="auto" w:fill="auto"/>
            <w:vAlign w:val="bottom"/>
          </w:tcPr>
          <w:p w14:paraId="0FCA00E5" w14:textId="18169EE9" w:rsidR="00BF4196" w:rsidRPr="00B84149" w:rsidRDefault="00BF4196" w:rsidP="00BF4196">
            <w:pPr>
              <w:spacing w:before="80"/>
              <w:ind w:left="170"/>
              <w:rPr>
                <w:i/>
                <w:color w:val="000000" w:themeColor="text1"/>
              </w:rPr>
            </w:pPr>
            <w:r w:rsidRPr="00B84149">
              <w:rPr>
                <w:i/>
                <w:color w:val="000000" w:themeColor="text1"/>
              </w:rPr>
              <w:t>Spain</w:t>
            </w:r>
          </w:p>
        </w:tc>
      </w:tr>
      <w:tr w:rsidR="00BF4196" w:rsidRPr="00D21FE6" w14:paraId="6D255507" w14:textId="77777777" w:rsidTr="00BF4196">
        <w:trPr>
          <w:cantSplit/>
        </w:trPr>
        <w:tc>
          <w:tcPr>
            <w:tcW w:w="2745" w:type="dxa"/>
            <w:shd w:val="clear" w:color="auto" w:fill="auto"/>
            <w:vAlign w:val="center"/>
          </w:tcPr>
          <w:p w14:paraId="5D413E54" w14:textId="4C3BCCC7" w:rsidR="00BF4196" w:rsidRPr="00BF4196" w:rsidRDefault="00BF4196" w:rsidP="00BF4196">
            <w:pPr>
              <w:spacing w:before="80"/>
              <w:ind w:left="113"/>
              <w:rPr>
                <w:color w:val="000000" w:themeColor="text1"/>
              </w:rPr>
            </w:pPr>
            <w:r w:rsidRPr="00BF4196">
              <w:rPr>
                <w:color w:val="000000" w:themeColor="text1"/>
              </w:rPr>
              <w:t>Италия</w:t>
            </w:r>
          </w:p>
        </w:tc>
        <w:tc>
          <w:tcPr>
            <w:tcW w:w="1477" w:type="dxa"/>
            <w:tcBorders>
              <w:left w:val="single" w:sz="6" w:space="0" w:color="000000"/>
            </w:tcBorders>
            <w:shd w:val="clear" w:color="auto" w:fill="auto"/>
            <w:vAlign w:val="bottom"/>
          </w:tcPr>
          <w:p w14:paraId="2B00F455" w14:textId="2D2BC30A" w:rsidR="00BF4196" w:rsidRPr="00BF4196" w:rsidRDefault="00BF4196" w:rsidP="00BF4196">
            <w:pPr>
              <w:snapToGrid w:val="0"/>
              <w:spacing w:before="80"/>
              <w:ind w:right="454"/>
              <w:jc w:val="right"/>
              <w:rPr>
                <w:color w:val="000000" w:themeColor="text1"/>
              </w:rPr>
            </w:pPr>
            <w:r w:rsidRPr="00BF4196">
              <w:rPr>
                <w:color w:val="000000" w:themeColor="text1"/>
              </w:rPr>
              <w:t>0,617</w:t>
            </w:r>
          </w:p>
        </w:tc>
        <w:tc>
          <w:tcPr>
            <w:tcW w:w="1477" w:type="dxa"/>
            <w:tcBorders>
              <w:left w:val="single" w:sz="6" w:space="0" w:color="000000"/>
            </w:tcBorders>
            <w:shd w:val="clear" w:color="auto" w:fill="auto"/>
            <w:vAlign w:val="bottom"/>
          </w:tcPr>
          <w:p w14:paraId="5EAA3638" w14:textId="02E61AD2" w:rsidR="00BF4196" w:rsidRPr="00BF4196" w:rsidRDefault="00BF4196" w:rsidP="00BF4196">
            <w:pPr>
              <w:snapToGrid w:val="0"/>
              <w:spacing w:before="80"/>
              <w:ind w:right="454"/>
              <w:jc w:val="right"/>
              <w:rPr>
                <w:color w:val="000000" w:themeColor="text1"/>
              </w:rPr>
            </w:pPr>
            <w:r w:rsidRPr="00BF4196">
              <w:rPr>
                <w:color w:val="000000" w:themeColor="text1"/>
              </w:rPr>
              <w:t>0,651</w:t>
            </w:r>
          </w:p>
        </w:tc>
        <w:tc>
          <w:tcPr>
            <w:tcW w:w="1477" w:type="dxa"/>
            <w:tcBorders>
              <w:left w:val="single" w:sz="6" w:space="0" w:color="000000"/>
            </w:tcBorders>
            <w:shd w:val="clear" w:color="auto" w:fill="auto"/>
            <w:vAlign w:val="bottom"/>
          </w:tcPr>
          <w:p w14:paraId="42EEFE46" w14:textId="509FA901" w:rsidR="00BF4196" w:rsidRPr="00BF4196" w:rsidRDefault="00BF4196" w:rsidP="00BF4196">
            <w:pPr>
              <w:snapToGrid w:val="0"/>
              <w:spacing w:before="80"/>
              <w:ind w:right="454"/>
              <w:jc w:val="right"/>
              <w:rPr>
                <w:color w:val="000000" w:themeColor="text1"/>
              </w:rPr>
            </w:pPr>
            <w:r w:rsidRPr="00BF4196">
              <w:rPr>
                <w:color w:val="000000" w:themeColor="text1"/>
              </w:rPr>
              <w:t>0,510</w:t>
            </w:r>
          </w:p>
        </w:tc>
        <w:tc>
          <w:tcPr>
            <w:tcW w:w="2745" w:type="dxa"/>
            <w:tcBorders>
              <w:left w:val="single" w:sz="6" w:space="0" w:color="000000"/>
            </w:tcBorders>
            <w:shd w:val="clear" w:color="auto" w:fill="auto"/>
            <w:vAlign w:val="bottom"/>
          </w:tcPr>
          <w:p w14:paraId="659DADE7" w14:textId="1823667B" w:rsidR="00BF4196" w:rsidRPr="00B84149" w:rsidRDefault="00BF4196" w:rsidP="00BF4196">
            <w:pPr>
              <w:spacing w:before="80"/>
              <w:ind w:left="170"/>
              <w:rPr>
                <w:i/>
                <w:color w:val="000000" w:themeColor="text1"/>
              </w:rPr>
            </w:pPr>
            <w:r w:rsidRPr="00B84149">
              <w:rPr>
                <w:i/>
                <w:color w:val="000000" w:themeColor="text1"/>
              </w:rPr>
              <w:t>Italy</w:t>
            </w:r>
          </w:p>
        </w:tc>
      </w:tr>
      <w:tr w:rsidR="00BF4196" w:rsidRPr="00D21FE6" w14:paraId="30DB4A84" w14:textId="77777777" w:rsidTr="00BF4196">
        <w:trPr>
          <w:cantSplit/>
        </w:trPr>
        <w:tc>
          <w:tcPr>
            <w:tcW w:w="2745" w:type="dxa"/>
            <w:shd w:val="clear" w:color="auto" w:fill="auto"/>
            <w:vAlign w:val="center"/>
          </w:tcPr>
          <w:p w14:paraId="4C89293A" w14:textId="67C67747" w:rsidR="00BF4196" w:rsidRPr="00BF4196" w:rsidRDefault="00BF4196" w:rsidP="00BF4196">
            <w:pPr>
              <w:spacing w:before="80"/>
              <w:ind w:left="113"/>
              <w:rPr>
                <w:color w:val="000000" w:themeColor="text1"/>
              </w:rPr>
            </w:pPr>
            <w:r w:rsidRPr="00BF4196">
              <w:rPr>
                <w:color w:val="000000" w:themeColor="text1"/>
              </w:rPr>
              <w:t>Нидерланды</w:t>
            </w:r>
          </w:p>
        </w:tc>
        <w:tc>
          <w:tcPr>
            <w:tcW w:w="1477" w:type="dxa"/>
            <w:tcBorders>
              <w:left w:val="single" w:sz="6" w:space="0" w:color="000000"/>
            </w:tcBorders>
            <w:shd w:val="clear" w:color="auto" w:fill="auto"/>
            <w:vAlign w:val="bottom"/>
          </w:tcPr>
          <w:p w14:paraId="44FF71DC" w14:textId="43DACA04" w:rsidR="00BF4196" w:rsidRPr="00BF4196" w:rsidRDefault="00BF4196" w:rsidP="00BF4196">
            <w:pPr>
              <w:snapToGrid w:val="0"/>
              <w:spacing w:before="80"/>
              <w:ind w:right="454"/>
              <w:jc w:val="right"/>
              <w:rPr>
                <w:color w:val="000000" w:themeColor="text1"/>
              </w:rPr>
            </w:pPr>
            <w:r w:rsidRPr="00BF4196">
              <w:rPr>
                <w:color w:val="000000" w:themeColor="text1"/>
              </w:rPr>
              <w:t>0,734</w:t>
            </w:r>
          </w:p>
        </w:tc>
        <w:tc>
          <w:tcPr>
            <w:tcW w:w="1477" w:type="dxa"/>
            <w:tcBorders>
              <w:left w:val="single" w:sz="6" w:space="0" w:color="000000"/>
            </w:tcBorders>
            <w:shd w:val="clear" w:color="auto" w:fill="auto"/>
            <w:vAlign w:val="bottom"/>
          </w:tcPr>
          <w:p w14:paraId="16BFCBF5" w14:textId="3B84D285" w:rsidR="00BF4196" w:rsidRPr="00BF4196" w:rsidRDefault="00BF4196" w:rsidP="00BF4196">
            <w:pPr>
              <w:snapToGrid w:val="0"/>
              <w:spacing w:before="80"/>
              <w:ind w:right="454"/>
              <w:jc w:val="right"/>
              <w:rPr>
                <w:color w:val="000000" w:themeColor="text1"/>
              </w:rPr>
            </w:pPr>
            <w:r w:rsidRPr="00BF4196">
              <w:rPr>
                <w:color w:val="000000" w:themeColor="text1"/>
              </w:rPr>
              <w:t>0,773</w:t>
            </w:r>
          </w:p>
        </w:tc>
        <w:tc>
          <w:tcPr>
            <w:tcW w:w="1477" w:type="dxa"/>
            <w:tcBorders>
              <w:left w:val="single" w:sz="6" w:space="0" w:color="000000"/>
            </w:tcBorders>
            <w:shd w:val="clear" w:color="auto" w:fill="auto"/>
            <w:vAlign w:val="bottom"/>
          </w:tcPr>
          <w:p w14:paraId="570030F9" w14:textId="718D14B3" w:rsidR="00BF4196" w:rsidRPr="00BF4196" w:rsidRDefault="00BF4196" w:rsidP="00BF4196">
            <w:pPr>
              <w:snapToGrid w:val="0"/>
              <w:spacing w:before="80"/>
              <w:ind w:right="454"/>
              <w:jc w:val="right"/>
              <w:rPr>
                <w:color w:val="000000" w:themeColor="text1"/>
              </w:rPr>
            </w:pPr>
            <w:r w:rsidRPr="00BF4196">
              <w:rPr>
                <w:color w:val="000000" w:themeColor="text1"/>
              </w:rPr>
              <w:t>0,665</w:t>
            </w:r>
          </w:p>
        </w:tc>
        <w:tc>
          <w:tcPr>
            <w:tcW w:w="2745" w:type="dxa"/>
            <w:tcBorders>
              <w:left w:val="single" w:sz="6" w:space="0" w:color="000000"/>
            </w:tcBorders>
            <w:shd w:val="clear" w:color="auto" w:fill="auto"/>
            <w:vAlign w:val="bottom"/>
          </w:tcPr>
          <w:p w14:paraId="3D63986C" w14:textId="4C6015CE" w:rsidR="00BF4196" w:rsidRPr="00B84149" w:rsidRDefault="00BF4196" w:rsidP="00BF4196">
            <w:pPr>
              <w:spacing w:before="80"/>
              <w:ind w:left="170"/>
              <w:rPr>
                <w:i/>
                <w:color w:val="000000" w:themeColor="text1"/>
              </w:rPr>
            </w:pPr>
            <w:r w:rsidRPr="00B84149">
              <w:rPr>
                <w:i/>
                <w:color w:val="000000" w:themeColor="text1"/>
              </w:rPr>
              <w:t>Netherlands</w:t>
            </w:r>
          </w:p>
        </w:tc>
      </w:tr>
      <w:tr w:rsidR="00BF4196" w:rsidRPr="00D21FE6" w14:paraId="6E3AF6CB" w14:textId="77777777" w:rsidTr="00BF4196">
        <w:trPr>
          <w:cantSplit/>
        </w:trPr>
        <w:tc>
          <w:tcPr>
            <w:tcW w:w="2745" w:type="dxa"/>
            <w:shd w:val="clear" w:color="auto" w:fill="auto"/>
            <w:vAlign w:val="center"/>
          </w:tcPr>
          <w:p w14:paraId="2731FA13" w14:textId="671ABCC2" w:rsidR="00BF4196" w:rsidRPr="00BF4196" w:rsidRDefault="00BF4196" w:rsidP="00BF4196">
            <w:pPr>
              <w:spacing w:before="80"/>
              <w:ind w:left="113"/>
              <w:rPr>
                <w:color w:val="000000" w:themeColor="text1"/>
              </w:rPr>
            </w:pPr>
            <w:r w:rsidRPr="00BF4196">
              <w:rPr>
                <w:color w:val="000000" w:themeColor="text1"/>
              </w:rPr>
              <w:t>Польша</w:t>
            </w:r>
          </w:p>
        </w:tc>
        <w:tc>
          <w:tcPr>
            <w:tcW w:w="1477" w:type="dxa"/>
            <w:tcBorders>
              <w:left w:val="single" w:sz="6" w:space="0" w:color="000000"/>
            </w:tcBorders>
            <w:shd w:val="clear" w:color="auto" w:fill="auto"/>
            <w:vAlign w:val="bottom"/>
          </w:tcPr>
          <w:p w14:paraId="435374B5" w14:textId="07C857CA" w:rsidR="00BF4196" w:rsidRPr="00BF4196" w:rsidRDefault="00BF4196" w:rsidP="00BF4196">
            <w:pPr>
              <w:snapToGrid w:val="0"/>
              <w:spacing w:before="80"/>
              <w:ind w:right="454"/>
              <w:jc w:val="right"/>
              <w:rPr>
                <w:color w:val="000000" w:themeColor="text1"/>
              </w:rPr>
            </w:pPr>
            <w:r w:rsidRPr="00BF4196">
              <w:rPr>
                <w:color w:val="000000" w:themeColor="text1"/>
              </w:rPr>
              <w:t>1,723</w:t>
            </w:r>
          </w:p>
        </w:tc>
        <w:tc>
          <w:tcPr>
            <w:tcW w:w="1477" w:type="dxa"/>
            <w:tcBorders>
              <w:left w:val="single" w:sz="6" w:space="0" w:color="000000"/>
            </w:tcBorders>
            <w:shd w:val="clear" w:color="auto" w:fill="auto"/>
            <w:vAlign w:val="bottom"/>
          </w:tcPr>
          <w:p w14:paraId="73B11A5E" w14:textId="2BDC96C8" w:rsidR="00BF4196" w:rsidRPr="00BF4196" w:rsidRDefault="00BF4196" w:rsidP="00BF4196">
            <w:pPr>
              <w:snapToGrid w:val="0"/>
              <w:spacing w:before="80"/>
              <w:ind w:right="454"/>
              <w:jc w:val="right"/>
              <w:rPr>
                <w:color w:val="000000" w:themeColor="text1"/>
              </w:rPr>
            </w:pPr>
            <w:r w:rsidRPr="00BF4196">
              <w:rPr>
                <w:color w:val="000000" w:themeColor="text1"/>
              </w:rPr>
              <w:t>1,641</w:t>
            </w:r>
          </w:p>
        </w:tc>
        <w:tc>
          <w:tcPr>
            <w:tcW w:w="1477" w:type="dxa"/>
            <w:tcBorders>
              <w:left w:val="single" w:sz="6" w:space="0" w:color="000000"/>
            </w:tcBorders>
            <w:shd w:val="clear" w:color="auto" w:fill="auto"/>
            <w:vAlign w:val="bottom"/>
          </w:tcPr>
          <w:p w14:paraId="6C4D8773" w14:textId="48914B8D" w:rsidR="00BF4196" w:rsidRPr="00BF4196" w:rsidRDefault="00BF4196" w:rsidP="00BF4196">
            <w:pPr>
              <w:snapToGrid w:val="0"/>
              <w:spacing w:before="80"/>
              <w:ind w:right="454"/>
              <w:jc w:val="right"/>
              <w:rPr>
                <w:color w:val="000000" w:themeColor="text1"/>
              </w:rPr>
            </w:pPr>
            <w:r w:rsidRPr="00BF4196">
              <w:rPr>
                <w:color w:val="000000" w:themeColor="text1"/>
              </w:rPr>
              <w:t>1,970</w:t>
            </w:r>
          </w:p>
        </w:tc>
        <w:tc>
          <w:tcPr>
            <w:tcW w:w="2745" w:type="dxa"/>
            <w:tcBorders>
              <w:left w:val="single" w:sz="6" w:space="0" w:color="000000"/>
            </w:tcBorders>
            <w:shd w:val="clear" w:color="auto" w:fill="auto"/>
            <w:vAlign w:val="bottom"/>
          </w:tcPr>
          <w:p w14:paraId="755237FE" w14:textId="090C3259" w:rsidR="00BF4196" w:rsidRPr="00B84149" w:rsidRDefault="00BF4196" w:rsidP="00BF4196">
            <w:pPr>
              <w:spacing w:before="80"/>
              <w:ind w:left="170"/>
              <w:rPr>
                <w:i/>
                <w:color w:val="000000" w:themeColor="text1"/>
              </w:rPr>
            </w:pPr>
            <w:r w:rsidRPr="00B84149">
              <w:rPr>
                <w:i/>
                <w:color w:val="000000" w:themeColor="text1"/>
              </w:rPr>
              <w:t>Poland</w:t>
            </w:r>
          </w:p>
        </w:tc>
      </w:tr>
      <w:tr w:rsidR="00BF4196" w:rsidRPr="00D21FE6" w14:paraId="54E7EFFC" w14:textId="77777777" w:rsidTr="00BF4196">
        <w:trPr>
          <w:cantSplit/>
        </w:trPr>
        <w:tc>
          <w:tcPr>
            <w:tcW w:w="2745" w:type="dxa"/>
            <w:shd w:val="clear" w:color="auto" w:fill="auto"/>
            <w:vAlign w:val="center"/>
          </w:tcPr>
          <w:p w14:paraId="622863E6" w14:textId="60EE71F5" w:rsidR="00BF4196" w:rsidRPr="00BF4196" w:rsidRDefault="00BF4196" w:rsidP="00BF4196">
            <w:pPr>
              <w:spacing w:before="80"/>
              <w:ind w:left="113"/>
              <w:rPr>
                <w:color w:val="000000" w:themeColor="text1"/>
              </w:rPr>
            </w:pPr>
            <w:r w:rsidRPr="00BF4196">
              <w:rPr>
                <w:color w:val="000000" w:themeColor="text1"/>
              </w:rPr>
              <w:t>Португалия</w:t>
            </w:r>
          </w:p>
        </w:tc>
        <w:tc>
          <w:tcPr>
            <w:tcW w:w="1477" w:type="dxa"/>
            <w:tcBorders>
              <w:left w:val="single" w:sz="6" w:space="0" w:color="000000"/>
            </w:tcBorders>
            <w:shd w:val="clear" w:color="auto" w:fill="auto"/>
            <w:vAlign w:val="bottom"/>
          </w:tcPr>
          <w:p w14:paraId="428D4DA4" w14:textId="3696B4EC" w:rsidR="00BF4196" w:rsidRPr="00BF4196" w:rsidRDefault="00BF4196" w:rsidP="00BF4196">
            <w:pPr>
              <w:snapToGrid w:val="0"/>
              <w:spacing w:before="80"/>
              <w:ind w:right="454"/>
              <w:jc w:val="right"/>
              <w:rPr>
                <w:color w:val="000000" w:themeColor="text1"/>
              </w:rPr>
            </w:pPr>
            <w:r w:rsidRPr="00BF4196">
              <w:rPr>
                <w:color w:val="000000" w:themeColor="text1"/>
              </w:rPr>
              <w:t>0,538</w:t>
            </w:r>
          </w:p>
        </w:tc>
        <w:tc>
          <w:tcPr>
            <w:tcW w:w="1477" w:type="dxa"/>
            <w:tcBorders>
              <w:left w:val="single" w:sz="6" w:space="0" w:color="000000"/>
            </w:tcBorders>
            <w:shd w:val="clear" w:color="auto" w:fill="auto"/>
            <w:vAlign w:val="bottom"/>
          </w:tcPr>
          <w:p w14:paraId="41E85350" w14:textId="4EA7914F" w:rsidR="00BF4196" w:rsidRPr="00BF4196" w:rsidRDefault="00BF4196" w:rsidP="00BF4196">
            <w:pPr>
              <w:snapToGrid w:val="0"/>
              <w:spacing w:before="80"/>
              <w:ind w:right="454"/>
              <w:jc w:val="right"/>
              <w:rPr>
                <w:color w:val="000000" w:themeColor="text1"/>
              </w:rPr>
            </w:pPr>
            <w:r w:rsidRPr="00BF4196">
              <w:rPr>
                <w:color w:val="000000" w:themeColor="text1"/>
              </w:rPr>
              <w:t>0,557</w:t>
            </w:r>
          </w:p>
        </w:tc>
        <w:tc>
          <w:tcPr>
            <w:tcW w:w="1477" w:type="dxa"/>
            <w:tcBorders>
              <w:left w:val="single" w:sz="6" w:space="0" w:color="000000"/>
            </w:tcBorders>
            <w:shd w:val="clear" w:color="auto" w:fill="auto"/>
            <w:vAlign w:val="bottom"/>
          </w:tcPr>
          <w:p w14:paraId="08D0E986" w14:textId="0D7E59CC" w:rsidR="00BF4196" w:rsidRPr="00BF4196" w:rsidRDefault="00BF4196" w:rsidP="00BF4196">
            <w:pPr>
              <w:snapToGrid w:val="0"/>
              <w:spacing w:before="80"/>
              <w:ind w:right="454"/>
              <w:jc w:val="right"/>
              <w:rPr>
                <w:color w:val="000000" w:themeColor="text1"/>
              </w:rPr>
            </w:pPr>
            <w:r w:rsidRPr="00BF4196">
              <w:rPr>
                <w:color w:val="000000" w:themeColor="text1"/>
              </w:rPr>
              <w:t>0,497</w:t>
            </w:r>
          </w:p>
        </w:tc>
        <w:tc>
          <w:tcPr>
            <w:tcW w:w="2745" w:type="dxa"/>
            <w:tcBorders>
              <w:left w:val="single" w:sz="6" w:space="0" w:color="000000"/>
            </w:tcBorders>
            <w:shd w:val="clear" w:color="auto" w:fill="auto"/>
            <w:vAlign w:val="bottom"/>
          </w:tcPr>
          <w:p w14:paraId="519B7BC4" w14:textId="43478F45" w:rsidR="00BF4196" w:rsidRPr="00B84149" w:rsidRDefault="00BF4196" w:rsidP="00BF4196">
            <w:pPr>
              <w:spacing w:before="80"/>
              <w:ind w:left="170"/>
              <w:rPr>
                <w:i/>
                <w:color w:val="000000" w:themeColor="text1"/>
              </w:rPr>
            </w:pPr>
            <w:r w:rsidRPr="00B84149">
              <w:rPr>
                <w:i/>
                <w:color w:val="000000" w:themeColor="text1"/>
              </w:rPr>
              <w:t>Portugal</w:t>
            </w:r>
          </w:p>
        </w:tc>
      </w:tr>
      <w:tr w:rsidR="00BF4196" w:rsidRPr="00D21FE6" w14:paraId="0CB1AE6C" w14:textId="77777777" w:rsidTr="00BF4196">
        <w:trPr>
          <w:cantSplit/>
        </w:trPr>
        <w:tc>
          <w:tcPr>
            <w:tcW w:w="2745" w:type="dxa"/>
            <w:shd w:val="clear" w:color="auto" w:fill="auto"/>
            <w:vAlign w:val="center"/>
          </w:tcPr>
          <w:p w14:paraId="2A1BA993" w14:textId="177D2AB2" w:rsidR="00BF4196" w:rsidRPr="00BF4196" w:rsidRDefault="00BF4196" w:rsidP="00BF4196">
            <w:pPr>
              <w:spacing w:before="80"/>
              <w:ind w:left="113"/>
              <w:rPr>
                <w:color w:val="000000" w:themeColor="text1"/>
              </w:rPr>
            </w:pPr>
            <w:r w:rsidRPr="00BF4196">
              <w:rPr>
                <w:color w:val="000000" w:themeColor="text1"/>
              </w:rPr>
              <w:t>Румыния</w:t>
            </w:r>
          </w:p>
        </w:tc>
        <w:tc>
          <w:tcPr>
            <w:tcW w:w="1477" w:type="dxa"/>
            <w:tcBorders>
              <w:left w:val="single" w:sz="6" w:space="0" w:color="000000"/>
            </w:tcBorders>
            <w:shd w:val="clear" w:color="auto" w:fill="auto"/>
            <w:vAlign w:val="bottom"/>
          </w:tcPr>
          <w:p w14:paraId="02452653" w14:textId="37DBB0C0" w:rsidR="00BF4196" w:rsidRPr="00BF4196" w:rsidRDefault="00BF4196" w:rsidP="00BF4196">
            <w:pPr>
              <w:snapToGrid w:val="0"/>
              <w:spacing w:before="80"/>
              <w:ind w:right="454"/>
              <w:jc w:val="right"/>
              <w:rPr>
                <w:color w:val="000000" w:themeColor="text1"/>
              </w:rPr>
            </w:pPr>
            <w:r w:rsidRPr="00BF4196">
              <w:rPr>
                <w:color w:val="000000" w:themeColor="text1"/>
              </w:rPr>
              <w:t>1,638</w:t>
            </w:r>
          </w:p>
        </w:tc>
        <w:tc>
          <w:tcPr>
            <w:tcW w:w="1477" w:type="dxa"/>
            <w:tcBorders>
              <w:left w:val="single" w:sz="6" w:space="0" w:color="000000"/>
            </w:tcBorders>
            <w:shd w:val="clear" w:color="auto" w:fill="auto"/>
            <w:vAlign w:val="bottom"/>
          </w:tcPr>
          <w:p w14:paraId="31DC014A" w14:textId="02189789" w:rsidR="00BF4196" w:rsidRPr="00BF4196" w:rsidRDefault="00BF4196" w:rsidP="00BF4196">
            <w:pPr>
              <w:snapToGrid w:val="0"/>
              <w:spacing w:before="80"/>
              <w:ind w:right="454"/>
              <w:jc w:val="right"/>
              <w:rPr>
                <w:color w:val="000000" w:themeColor="text1"/>
              </w:rPr>
            </w:pPr>
            <w:r w:rsidRPr="00BF4196">
              <w:rPr>
                <w:color w:val="000000" w:themeColor="text1"/>
              </w:rPr>
              <w:t>1,566</w:t>
            </w:r>
          </w:p>
        </w:tc>
        <w:tc>
          <w:tcPr>
            <w:tcW w:w="1477" w:type="dxa"/>
            <w:tcBorders>
              <w:left w:val="single" w:sz="6" w:space="0" w:color="000000"/>
            </w:tcBorders>
            <w:shd w:val="clear" w:color="auto" w:fill="auto"/>
            <w:vAlign w:val="bottom"/>
          </w:tcPr>
          <w:p w14:paraId="602A4422" w14:textId="047A17D3" w:rsidR="00BF4196" w:rsidRPr="00BF4196" w:rsidRDefault="00BF4196" w:rsidP="00BF4196">
            <w:pPr>
              <w:snapToGrid w:val="0"/>
              <w:spacing w:before="80"/>
              <w:ind w:right="454"/>
              <w:jc w:val="right"/>
              <w:rPr>
                <w:color w:val="000000" w:themeColor="text1"/>
              </w:rPr>
            </w:pPr>
            <w:r w:rsidRPr="00BF4196">
              <w:rPr>
                <w:color w:val="000000" w:themeColor="text1"/>
              </w:rPr>
              <w:t>1,953</w:t>
            </w:r>
          </w:p>
        </w:tc>
        <w:tc>
          <w:tcPr>
            <w:tcW w:w="2745" w:type="dxa"/>
            <w:tcBorders>
              <w:left w:val="single" w:sz="6" w:space="0" w:color="000000"/>
            </w:tcBorders>
            <w:shd w:val="clear" w:color="auto" w:fill="auto"/>
            <w:vAlign w:val="bottom"/>
          </w:tcPr>
          <w:p w14:paraId="5084AB6F" w14:textId="5AF09DD8" w:rsidR="00BF4196" w:rsidRPr="00B84149" w:rsidRDefault="00BF4196" w:rsidP="00BF4196">
            <w:pPr>
              <w:spacing w:before="80"/>
              <w:ind w:left="170"/>
              <w:rPr>
                <w:i/>
                <w:color w:val="000000" w:themeColor="text1"/>
              </w:rPr>
            </w:pPr>
            <w:r w:rsidRPr="00B84149">
              <w:rPr>
                <w:i/>
                <w:color w:val="000000" w:themeColor="text1"/>
              </w:rPr>
              <w:t>Romania</w:t>
            </w:r>
          </w:p>
        </w:tc>
      </w:tr>
      <w:tr w:rsidR="00BF4196" w:rsidRPr="00D21FE6" w14:paraId="7E14C061" w14:textId="77777777" w:rsidTr="00BF4196">
        <w:trPr>
          <w:cantSplit/>
        </w:trPr>
        <w:tc>
          <w:tcPr>
            <w:tcW w:w="2745" w:type="dxa"/>
            <w:shd w:val="clear" w:color="auto" w:fill="auto"/>
            <w:vAlign w:val="center"/>
          </w:tcPr>
          <w:p w14:paraId="307850AD" w14:textId="7D2536EE" w:rsidR="00BF4196" w:rsidRPr="00BF4196" w:rsidRDefault="00BF4196" w:rsidP="00BF4196">
            <w:pPr>
              <w:spacing w:before="80"/>
              <w:ind w:left="113"/>
              <w:rPr>
                <w:color w:val="000000" w:themeColor="text1"/>
              </w:rPr>
            </w:pPr>
            <w:r w:rsidRPr="00BF4196">
              <w:rPr>
                <w:color w:val="000000" w:themeColor="text1"/>
              </w:rPr>
              <w:t>Финляндия</w:t>
            </w:r>
          </w:p>
        </w:tc>
        <w:tc>
          <w:tcPr>
            <w:tcW w:w="1477" w:type="dxa"/>
            <w:tcBorders>
              <w:left w:val="single" w:sz="6" w:space="0" w:color="000000"/>
            </w:tcBorders>
            <w:shd w:val="clear" w:color="auto" w:fill="auto"/>
            <w:vAlign w:val="bottom"/>
          </w:tcPr>
          <w:p w14:paraId="12BBBAAB" w14:textId="17B945AB" w:rsidR="00BF4196" w:rsidRPr="00BF4196" w:rsidRDefault="00BF4196" w:rsidP="00BF4196">
            <w:pPr>
              <w:snapToGrid w:val="0"/>
              <w:spacing w:before="80"/>
              <w:ind w:right="454"/>
              <w:jc w:val="right"/>
              <w:rPr>
                <w:color w:val="000000" w:themeColor="text1"/>
              </w:rPr>
            </w:pPr>
            <w:r w:rsidRPr="00BF4196">
              <w:rPr>
                <w:color w:val="000000" w:themeColor="text1"/>
              </w:rPr>
              <w:t>0,783</w:t>
            </w:r>
          </w:p>
        </w:tc>
        <w:tc>
          <w:tcPr>
            <w:tcW w:w="1477" w:type="dxa"/>
            <w:tcBorders>
              <w:left w:val="single" w:sz="6" w:space="0" w:color="000000"/>
            </w:tcBorders>
            <w:shd w:val="clear" w:color="auto" w:fill="auto"/>
            <w:vAlign w:val="bottom"/>
          </w:tcPr>
          <w:p w14:paraId="46F4DFFA" w14:textId="39B278AE" w:rsidR="00BF4196" w:rsidRPr="00BF4196" w:rsidRDefault="00BF4196" w:rsidP="00BF4196">
            <w:pPr>
              <w:snapToGrid w:val="0"/>
              <w:spacing w:before="80"/>
              <w:ind w:right="454"/>
              <w:jc w:val="right"/>
              <w:rPr>
                <w:color w:val="000000" w:themeColor="text1"/>
              </w:rPr>
            </w:pPr>
            <w:r w:rsidRPr="00BF4196">
              <w:rPr>
                <w:color w:val="000000" w:themeColor="text1"/>
              </w:rPr>
              <w:t>0,823</w:t>
            </w:r>
          </w:p>
        </w:tc>
        <w:tc>
          <w:tcPr>
            <w:tcW w:w="1477" w:type="dxa"/>
            <w:tcBorders>
              <w:left w:val="single" w:sz="6" w:space="0" w:color="000000"/>
            </w:tcBorders>
            <w:shd w:val="clear" w:color="auto" w:fill="auto"/>
            <w:vAlign w:val="bottom"/>
          </w:tcPr>
          <w:p w14:paraId="3B4159F4" w14:textId="0ECC7099" w:rsidR="00BF4196" w:rsidRPr="00BF4196" w:rsidRDefault="00BF4196" w:rsidP="00BF4196">
            <w:pPr>
              <w:snapToGrid w:val="0"/>
              <w:spacing w:before="80"/>
              <w:ind w:right="454"/>
              <w:jc w:val="right"/>
              <w:rPr>
                <w:color w:val="000000" w:themeColor="text1"/>
              </w:rPr>
            </w:pPr>
            <w:r w:rsidRPr="00BF4196">
              <w:rPr>
                <w:color w:val="000000" w:themeColor="text1"/>
              </w:rPr>
              <w:t>0,722</w:t>
            </w:r>
          </w:p>
        </w:tc>
        <w:tc>
          <w:tcPr>
            <w:tcW w:w="2745" w:type="dxa"/>
            <w:tcBorders>
              <w:left w:val="single" w:sz="6" w:space="0" w:color="000000"/>
            </w:tcBorders>
            <w:shd w:val="clear" w:color="auto" w:fill="auto"/>
            <w:vAlign w:val="bottom"/>
          </w:tcPr>
          <w:p w14:paraId="5524C134" w14:textId="540858B3" w:rsidR="00BF4196" w:rsidRPr="00B84149" w:rsidRDefault="00BF4196" w:rsidP="00BF4196">
            <w:pPr>
              <w:spacing w:before="80"/>
              <w:ind w:left="170"/>
              <w:rPr>
                <w:i/>
                <w:color w:val="000000" w:themeColor="text1"/>
              </w:rPr>
            </w:pPr>
            <w:r w:rsidRPr="00B84149">
              <w:rPr>
                <w:i/>
                <w:color w:val="000000" w:themeColor="text1"/>
              </w:rPr>
              <w:t xml:space="preserve">Finland </w:t>
            </w:r>
          </w:p>
        </w:tc>
      </w:tr>
      <w:tr w:rsidR="00BF4196" w:rsidRPr="00D21FE6" w14:paraId="14579DE2" w14:textId="77777777" w:rsidTr="00BF4196">
        <w:trPr>
          <w:cantSplit/>
        </w:trPr>
        <w:tc>
          <w:tcPr>
            <w:tcW w:w="2745" w:type="dxa"/>
            <w:shd w:val="clear" w:color="auto" w:fill="auto"/>
            <w:vAlign w:val="center"/>
          </w:tcPr>
          <w:p w14:paraId="3D8EB277" w14:textId="0050A585" w:rsidR="00BF4196" w:rsidRPr="00BF4196" w:rsidRDefault="00BF4196" w:rsidP="00BF4196">
            <w:pPr>
              <w:spacing w:before="80"/>
              <w:ind w:left="113"/>
              <w:rPr>
                <w:color w:val="000000" w:themeColor="text1"/>
              </w:rPr>
            </w:pPr>
            <w:r w:rsidRPr="00BF4196">
              <w:rPr>
                <w:color w:val="000000" w:themeColor="text1"/>
              </w:rPr>
              <w:t>Франция</w:t>
            </w:r>
          </w:p>
        </w:tc>
        <w:tc>
          <w:tcPr>
            <w:tcW w:w="1477" w:type="dxa"/>
            <w:tcBorders>
              <w:left w:val="single" w:sz="6" w:space="0" w:color="000000"/>
            </w:tcBorders>
            <w:shd w:val="clear" w:color="auto" w:fill="auto"/>
            <w:vAlign w:val="bottom"/>
          </w:tcPr>
          <w:p w14:paraId="26615ACB" w14:textId="30EA9E8F" w:rsidR="00BF4196" w:rsidRPr="00BF4196" w:rsidRDefault="00BF4196" w:rsidP="00BF4196">
            <w:pPr>
              <w:snapToGrid w:val="0"/>
              <w:spacing w:before="80"/>
              <w:ind w:right="454"/>
              <w:jc w:val="right"/>
              <w:rPr>
                <w:color w:val="000000" w:themeColor="text1"/>
              </w:rPr>
            </w:pPr>
            <w:r w:rsidRPr="00BF4196">
              <w:rPr>
                <w:color w:val="000000" w:themeColor="text1"/>
              </w:rPr>
              <w:t>0,686</w:t>
            </w:r>
          </w:p>
        </w:tc>
        <w:tc>
          <w:tcPr>
            <w:tcW w:w="1477" w:type="dxa"/>
            <w:tcBorders>
              <w:left w:val="single" w:sz="6" w:space="0" w:color="000000"/>
            </w:tcBorders>
            <w:shd w:val="clear" w:color="auto" w:fill="auto"/>
            <w:vAlign w:val="bottom"/>
          </w:tcPr>
          <w:p w14:paraId="7FE4F63C" w14:textId="33D1931E" w:rsidR="00BF4196" w:rsidRPr="00BF4196" w:rsidRDefault="00BF4196" w:rsidP="00BF4196">
            <w:pPr>
              <w:snapToGrid w:val="0"/>
              <w:spacing w:before="80"/>
              <w:ind w:right="454"/>
              <w:jc w:val="right"/>
              <w:rPr>
                <w:color w:val="000000" w:themeColor="text1"/>
              </w:rPr>
            </w:pPr>
            <w:r w:rsidRPr="00BF4196">
              <w:rPr>
                <w:color w:val="000000" w:themeColor="text1"/>
              </w:rPr>
              <w:t>0,693</w:t>
            </w:r>
          </w:p>
        </w:tc>
        <w:tc>
          <w:tcPr>
            <w:tcW w:w="1477" w:type="dxa"/>
            <w:tcBorders>
              <w:left w:val="single" w:sz="6" w:space="0" w:color="000000"/>
            </w:tcBorders>
            <w:shd w:val="clear" w:color="auto" w:fill="auto"/>
            <w:vAlign w:val="bottom"/>
          </w:tcPr>
          <w:p w14:paraId="0DC7497F" w14:textId="0A05AC7C" w:rsidR="00BF4196" w:rsidRPr="00BF4196" w:rsidRDefault="00BF4196" w:rsidP="00BF4196">
            <w:pPr>
              <w:snapToGrid w:val="0"/>
              <w:spacing w:before="80"/>
              <w:ind w:right="454"/>
              <w:jc w:val="right"/>
              <w:rPr>
                <w:color w:val="000000" w:themeColor="text1"/>
              </w:rPr>
            </w:pPr>
            <w:r w:rsidRPr="00BF4196">
              <w:rPr>
                <w:color w:val="000000" w:themeColor="text1"/>
              </w:rPr>
              <w:t>0,645</w:t>
            </w:r>
          </w:p>
        </w:tc>
        <w:tc>
          <w:tcPr>
            <w:tcW w:w="2745" w:type="dxa"/>
            <w:tcBorders>
              <w:left w:val="single" w:sz="6" w:space="0" w:color="000000"/>
            </w:tcBorders>
            <w:shd w:val="clear" w:color="auto" w:fill="auto"/>
            <w:vAlign w:val="bottom"/>
          </w:tcPr>
          <w:p w14:paraId="315B3D9E" w14:textId="16B6C892" w:rsidR="00BF4196" w:rsidRPr="00B84149" w:rsidRDefault="00BF4196" w:rsidP="00BF4196">
            <w:pPr>
              <w:spacing w:before="80"/>
              <w:ind w:left="170"/>
              <w:rPr>
                <w:i/>
                <w:color w:val="000000" w:themeColor="text1"/>
              </w:rPr>
            </w:pPr>
            <w:r w:rsidRPr="00B84149">
              <w:rPr>
                <w:i/>
                <w:color w:val="000000" w:themeColor="text1"/>
              </w:rPr>
              <w:t>France</w:t>
            </w:r>
          </w:p>
        </w:tc>
      </w:tr>
      <w:tr w:rsidR="00BF4196" w:rsidRPr="00D21FE6" w14:paraId="6CDE9C8D" w14:textId="77777777" w:rsidTr="00BF4196">
        <w:trPr>
          <w:cantSplit/>
        </w:trPr>
        <w:tc>
          <w:tcPr>
            <w:tcW w:w="2745" w:type="dxa"/>
            <w:shd w:val="clear" w:color="auto" w:fill="auto"/>
            <w:vAlign w:val="center"/>
          </w:tcPr>
          <w:p w14:paraId="3EA3F1F3" w14:textId="3328CCD4" w:rsidR="00BF4196" w:rsidRPr="00BF4196" w:rsidRDefault="00BF4196" w:rsidP="00BF4196">
            <w:pPr>
              <w:spacing w:before="80"/>
              <w:ind w:left="113"/>
              <w:rPr>
                <w:color w:val="000000" w:themeColor="text1"/>
              </w:rPr>
            </w:pPr>
            <w:r w:rsidRPr="00BF4196">
              <w:rPr>
                <w:color w:val="000000" w:themeColor="text1"/>
              </w:rPr>
              <w:t>Чехия</w:t>
            </w:r>
          </w:p>
        </w:tc>
        <w:tc>
          <w:tcPr>
            <w:tcW w:w="1477" w:type="dxa"/>
            <w:tcBorders>
              <w:left w:val="single" w:sz="6" w:space="0" w:color="000000"/>
            </w:tcBorders>
            <w:shd w:val="clear" w:color="auto" w:fill="auto"/>
            <w:vAlign w:val="bottom"/>
          </w:tcPr>
          <w:p w14:paraId="3285D77D" w14:textId="3F46A161" w:rsidR="00BF4196" w:rsidRPr="00BF4196" w:rsidRDefault="00BF4196" w:rsidP="00BF4196">
            <w:pPr>
              <w:snapToGrid w:val="0"/>
              <w:spacing w:before="80"/>
              <w:ind w:right="454"/>
              <w:jc w:val="right"/>
              <w:rPr>
                <w:color w:val="000000" w:themeColor="text1"/>
              </w:rPr>
            </w:pPr>
            <w:r w:rsidRPr="00BF4196">
              <w:rPr>
                <w:color w:val="000000" w:themeColor="text1"/>
              </w:rPr>
              <w:t>12,01</w:t>
            </w:r>
          </w:p>
        </w:tc>
        <w:tc>
          <w:tcPr>
            <w:tcW w:w="1477" w:type="dxa"/>
            <w:tcBorders>
              <w:left w:val="single" w:sz="6" w:space="0" w:color="000000"/>
            </w:tcBorders>
            <w:shd w:val="clear" w:color="auto" w:fill="auto"/>
            <w:vAlign w:val="bottom"/>
          </w:tcPr>
          <w:p w14:paraId="53A89294" w14:textId="13A9E134" w:rsidR="00BF4196" w:rsidRPr="00BF4196" w:rsidRDefault="00BF4196" w:rsidP="00BF4196">
            <w:pPr>
              <w:snapToGrid w:val="0"/>
              <w:spacing w:before="80"/>
              <w:ind w:right="454"/>
              <w:jc w:val="right"/>
              <w:rPr>
                <w:color w:val="000000" w:themeColor="text1"/>
              </w:rPr>
            </w:pPr>
            <w:r w:rsidRPr="00BF4196">
              <w:rPr>
                <w:color w:val="000000" w:themeColor="text1"/>
              </w:rPr>
              <w:t>11,62</w:t>
            </w:r>
          </w:p>
        </w:tc>
        <w:tc>
          <w:tcPr>
            <w:tcW w:w="1477" w:type="dxa"/>
            <w:tcBorders>
              <w:left w:val="single" w:sz="6" w:space="0" w:color="000000"/>
            </w:tcBorders>
            <w:shd w:val="clear" w:color="auto" w:fill="auto"/>
            <w:vAlign w:val="bottom"/>
          </w:tcPr>
          <w:p w14:paraId="050C0C24" w14:textId="77314EFF" w:rsidR="00BF4196" w:rsidRPr="00BF4196" w:rsidRDefault="00BF4196" w:rsidP="00BF4196">
            <w:pPr>
              <w:snapToGrid w:val="0"/>
              <w:spacing w:before="80"/>
              <w:ind w:right="454"/>
              <w:jc w:val="right"/>
              <w:rPr>
                <w:color w:val="000000" w:themeColor="text1"/>
              </w:rPr>
            </w:pPr>
            <w:r w:rsidRPr="00BF4196">
              <w:rPr>
                <w:color w:val="000000" w:themeColor="text1"/>
              </w:rPr>
              <w:t>12,78</w:t>
            </w:r>
          </w:p>
        </w:tc>
        <w:tc>
          <w:tcPr>
            <w:tcW w:w="2745" w:type="dxa"/>
            <w:tcBorders>
              <w:left w:val="single" w:sz="6" w:space="0" w:color="000000"/>
            </w:tcBorders>
            <w:shd w:val="clear" w:color="auto" w:fill="auto"/>
            <w:vAlign w:val="bottom"/>
          </w:tcPr>
          <w:p w14:paraId="3A3A626C" w14:textId="39B074F0" w:rsidR="00BF4196" w:rsidRPr="00B84149" w:rsidRDefault="00BF4196" w:rsidP="00BF4196">
            <w:pPr>
              <w:spacing w:before="80"/>
              <w:ind w:left="170"/>
              <w:rPr>
                <w:i/>
                <w:color w:val="000000" w:themeColor="text1"/>
              </w:rPr>
            </w:pPr>
            <w:r w:rsidRPr="00B84149">
              <w:rPr>
                <w:i/>
                <w:color w:val="000000" w:themeColor="text1"/>
              </w:rPr>
              <w:t>Czechia</w:t>
            </w:r>
          </w:p>
        </w:tc>
      </w:tr>
      <w:tr w:rsidR="00BF4196" w:rsidRPr="00D21FE6" w14:paraId="470B9F37" w14:textId="77777777" w:rsidTr="00BF4196">
        <w:trPr>
          <w:cantSplit/>
        </w:trPr>
        <w:tc>
          <w:tcPr>
            <w:tcW w:w="2745" w:type="dxa"/>
            <w:shd w:val="clear" w:color="auto" w:fill="auto"/>
            <w:vAlign w:val="center"/>
          </w:tcPr>
          <w:p w14:paraId="615707F8" w14:textId="23E7E8FC" w:rsidR="00BF4196" w:rsidRPr="00BF4196" w:rsidRDefault="00BF4196" w:rsidP="00BF4196">
            <w:pPr>
              <w:spacing w:before="80"/>
              <w:ind w:left="113"/>
              <w:rPr>
                <w:color w:val="000000" w:themeColor="text1"/>
              </w:rPr>
            </w:pPr>
            <w:r w:rsidRPr="00BF4196">
              <w:rPr>
                <w:color w:val="000000" w:themeColor="text1"/>
              </w:rPr>
              <w:t>Швеция</w:t>
            </w:r>
          </w:p>
        </w:tc>
        <w:tc>
          <w:tcPr>
            <w:tcW w:w="1477" w:type="dxa"/>
            <w:tcBorders>
              <w:left w:val="single" w:sz="6" w:space="0" w:color="000000"/>
            </w:tcBorders>
            <w:shd w:val="clear" w:color="auto" w:fill="auto"/>
            <w:vAlign w:val="bottom"/>
          </w:tcPr>
          <w:p w14:paraId="62D99992" w14:textId="12E1C385" w:rsidR="00BF4196" w:rsidRPr="00BF4196" w:rsidRDefault="00BF4196" w:rsidP="00BF4196">
            <w:pPr>
              <w:snapToGrid w:val="0"/>
              <w:spacing w:before="80"/>
              <w:ind w:right="454"/>
              <w:jc w:val="right"/>
              <w:rPr>
                <w:color w:val="000000" w:themeColor="text1"/>
              </w:rPr>
            </w:pPr>
            <w:r w:rsidRPr="00BF4196">
              <w:rPr>
                <w:color w:val="000000" w:themeColor="text1"/>
              </w:rPr>
              <w:t>8,312</w:t>
            </w:r>
          </w:p>
        </w:tc>
        <w:tc>
          <w:tcPr>
            <w:tcW w:w="1477" w:type="dxa"/>
            <w:tcBorders>
              <w:left w:val="single" w:sz="6" w:space="0" w:color="000000"/>
            </w:tcBorders>
            <w:shd w:val="clear" w:color="auto" w:fill="auto"/>
            <w:vAlign w:val="bottom"/>
          </w:tcPr>
          <w:p w14:paraId="50E56622" w14:textId="7A169317" w:rsidR="00BF4196" w:rsidRPr="00BF4196" w:rsidRDefault="00BF4196" w:rsidP="00BF4196">
            <w:pPr>
              <w:snapToGrid w:val="0"/>
              <w:spacing w:before="80"/>
              <w:ind w:right="454"/>
              <w:jc w:val="right"/>
              <w:rPr>
                <w:color w:val="000000" w:themeColor="text1"/>
              </w:rPr>
            </w:pPr>
            <w:r w:rsidRPr="00BF4196">
              <w:rPr>
                <w:color w:val="000000" w:themeColor="text1"/>
              </w:rPr>
              <w:t>8,814</w:t>
            </w:r>
          </w:p>
        </w:tc>
        <w:tc>
          <w:tcPr>
            <w:tcW w:w="1477" w:type="dxa"/>
            <w:tcBorders>
              <w:left w:val="single" w:sz="6" w:space="0" w:color="000000"/>
            </w:tcBorders>
            <w:shd w:val="clear" w:color="auto" w:fill="auto"/>
            <w:vAlign w:val="bottom"/>
          </w:tcPr>
          <w:p w14:paraId="0B8BF601" w14:textId="4F15C806" w:rsidR="00BF4196" w:rsidRPr="00BF4196" w:rsidRDefault="00BF4196" w:rsidP="00BF4196">
            <w:pPr>
              <w:snapToGrid w:val="0"/>
              <w:spacing w:before="80"/>
              <w:ind w:right="454"/>
              <w:jc w:val="right"/>
              <w:rPr>
                <w:color w:val="000000" w:themeColor="text1"/>
              </w:rPr>
            </w:pPr>
            <w:r w:rsidRPr="00BF4196">
              <w:rPr>
                <w:color w:val="000000" w:themeColor="text1"/>
              </w:rPr>
              <w:t>7,987</w:t>
            </w:r>
          </w:p>
        </w:tc>
        <w:tc>
          <w:tcPr>
            <w:tcW w:w="2745" w:type="dxa"/>
            <w:tcBorders>
              <w:left w:val="single" w:sz="6" w:space="0" w:color="000000"/>
            </w:tcBorders>
            <w:shd w:val="clear" w:color="auto" w:fill="auto"/>
            <w:vAlign w:val="bottom"/>
          </w:tcPr>
          <w:p w14:paraId="13693B10" w14:textId="11A772F6" w:rsidR="00BF4196" w:rsidRPr="00B84149" w:rsidRDefault="00BF4196" w:rsidP="00BF4196">
            <w:pPr>
              <w:spacing w:before="80"/>
              <w:ind w:left="170"/>
              <w:rPr>
                <w:i/>
                <w:color w:val="000000" w:themeColor="text1"/>
              </w:rPr>
            </w:pPr>
            <w:r w:rsidRPr="00B84149">
              <w:rPr>
                <w:i/>
                <w:color w:val="000000" w:themeColor="text1"/>
              </w:rPr>
              <w:t>Sweden</w:t>
            </w:r>
          </w:p>
        </w:tc>
      </w:tr>
      <w:tr w:rsidR="00BF4196" w:rsidRPr="00D21FE6" w14:paraId="4ABBCB65" w14:textId="77777777" w:rsidTr="00BF4196">
        <w:trPr>
          <w:cantSplit/>
        </w:trPr>
        <w:tc>
          <w:tcPr>
            <w:tcW w:w="2745" w:type="dxa"/>
            <w:shd w:val="clear" w:color="auto" w:fill="auto"/>
            <w:vAlign w:val="center"/>
          </w:tcPr>
          <w:p w14:paraId="221ED749" w14:textId="2176BB62" w:rsidR="00BF4196" w:rsidRPr="00BF4196" w:rsidRDefault="00BF4196" w:rsidP="00BF4196">
            <w:pPr>
              <w:spacing w:before="80"/>
              <w:rPr>
                <w:color w:val="000000" w:themeColor="text1"/>
              </w:rPr>
            </w:pPr>
            <w:r w:rsidRPr="00BF4196">
              <w:rPr>
                <w:b/>
                <w:bCs/>
                <w:color w:val="000000" w:themeColor="text1"/>
              </w:rPr>
              <w:t>Другие страны</w:t>
            </w:r>
          </w:p>
        </w:tc>
        <w:tc>
          <w:tcPr>
            <w:tcW w:w="1477" w:type="dxa"/>
            <w:tcBorders>
              <w:left w:val="single" w:sz="6" w:space="0" w:color="000000"/>
            </w:tcBorders>
            <w:shd w:val="clear" w:color="auto" w:fill="auto"/>
            <w:vAlign w:val="bottom"/>
          </w:tcPr>
          <w:p w14:paraId="1435DF98" w14:textId="77777777" w:rsidR="00BF4196" w:rsidRPr="00BF4196" w:rsidRDefault="00BF4196" w:rsidP="00BF4196">
            <w:pPr>
              <w:snapToGrid w:val="0"/>
              <w:spacing w:before="80"/>
              <w:ind w:right="454"/>
              <w:jc w:val="right"/>
              <w:rPr>
                <w:color w:val="000000" w:themeColor="text1"/>
              </w:rPr>
            </w:pPr>
          </w:p>
        </w:tc>
        <w:tc>
          <w:tcPr>
            <w:tcW w:w="1477" w:type="dxa"/>
            <w:tcBorders>
              <w:left w:val="single" w:sz="6" w:space="0" w:color="000000"/>
            </w:tcBorders>
            <w:shd w:val="clear" w:color="auto" w:fill="auto"/>
            <w:vAlign w:val="bottom"/>
          </w:tcPr>
          <w:p w14:paraId="71CF760D" w14:textId="77777777" w:rsidR="00BF4196" w:rsidRPr="00BF4196" w:rsidRDefault="00BF4196" w:rsidP="00BF4196">
            <w:pPr>
              <w:snapToGrid w:val="0"/>
              <w:spacing w:before="80"/>
              <w:ind w:right="454"/>
              <w:jc w:val="right"/>
              <w:rPr>
                <w:color w:val="000000" w:themeColor="text1"/>
              </w:rPr>
            </w:pPr>
          </w:p>
        </w:tc>
        <w:tc>
          <w:tcPr>
            <w:tcW w:w="1477" w:type="dxa"/>
            <w:tcBorders>
              <w:left w:val="single" w:sz="6" w:space="0" w:color="000000"/>
            </w:tcBorders>
            <w:shd w:val="clear" w:color="auto" w:fill="auto"/>
            <w:vAlign w:val="bottom"/>
          </w:tcPr>
          <w:p w14:paraId="3EF0B487" w14:textId="77777777" w:rsidR="00BF4196" w:rsidRPr="00BF4196" w:rsidRDefault="00BF4196" w:rsidP="00BF4196">
            <w:pPr>
              <w:snapToGrid w:val="0"/>
              <w:spacing w:before="80"/>
              <w:ind w:right="454"/>
              <w:jc w:val="right"/>
              <w:rPr>
                <w:color w:val="000000" w:themeColor="text1"/>
              </w:rPr>
            </w:pPr>
          </w:p>
        </w:tc>
        <w:tc>
          <w:tcPr>
            <w:tcW w:w="2745" w:type="dxa"/>
            <w:tcBorders>
              <w:left w:val="single" w:sz="6" w:space="0" w:color="000000"/>
            </w:tcBorders>
            <w:shd w:val="clear" w:color="auto" w:fill="auto"/>
            <w:vAlign w:val="bottom"/>
          </w:tcPr>
          <w:p w14:paraId="334A76C9" w14:textId="62FF6256" w:rsidR="00BF4196" w:rsidRPr="00B84149" w:rsidRDefault="00BF4196" w:rsidP="00BF4196">
            <w:pPr>
              <w:spacing w:before="80"/>
              <w:ind w:left="57"/>
              <w:rPr>
                <w:b/>
                <w:i/>
                <w:color w:val="000000" w:themeColor="text1"/>
              </w:rPr>
            </w:pPr>
            <w:r w:rsidRPr="00B84149">
              <w:rPr>
                <w:b/>
                <w:i/>
                <w:color w:val="000000" w:themeColor="text1"/>
              </w:rPr>
              <w:t>Other countries</w:t>
            </w:r>
          </w:p>
        </w:tc>
      </w:tr>
      <w:tr w:rsidR="00BF4196" w:rsidRPr="00D21FE6" w14:paraId="56765CFE" w14:textId="77777777" w:rsidTr="00BF4196">
        <w:trPr>
          <w:cantSplit/>
        </w:trPr>
        <w:tc>
          <w:tcPr>
            <w:tcW w:w="2745" w:type="dxa"/>
            <w:shd w:val="clear" w:color="auto" w:fill="auto"/>
            <w:vAlign w:val="center"/>
          </w:tcPr>
          <w:p w14:paraId="326D2DCB" w14:textId="15DA718A" w:rsidR="00BF4196" w:rsidRPr="00BF4196" w:rsidRDefault="00BF4196" w:rsidP="00BF4196">
            <w:pPr>
              <w:spacing w:before="80"/>
              <w:ind w:left="284"/>
              <w:rPr>
                <w:color w:val="000000" w:themeColor="text1"/>
              </w:rPr>
            </w:pPr>
            <w:r w:rsidRPr="00BF4196">
              <w:rPr>
                <w:color w:val="000000" w:themeColor="text1"/>
              </w:rPr>
              <w:t>из них:</w:t>
            </w:r>
          </w:p>
        </w:tc>
        <w:tc>
          <w:tcPr>
            <w:tcW w:w="1477" w:type="dxa"/>
            <w:tcBorders>
              <w:left w:val="single" w:sz="6" w:space="0" w:color="000000"/>
            </w:tcBorders>
            <w:shd w:val="clear" w:color="auto" w:fill="auto"/>
            <w:vAlign w:val="bottom"/>
          </w:tcPr>
          <w:p w14:paraId="2182893C" w14:textId="77777777" w:rsidR="00BF4196" w:rsidRPr="00BF4196" w:rsidRDefault="00BF4196" w:rsidP="00BF4196">
            <w:pPr>
              <w:snapToGrid w:val="0"/>
              <w:spacing w:before="80"/>
              <w:ind w:right="454"/>
              <w:jc w:val="right"/>
              <w:rPr>
                <w:color w:val="000000" w:themeColor="text1"/>
              </w:rPr>
            </w:pPr>
          </w:p>
        </w:tc>
        <w:tc>
          <w:tcPr>
            <w:tcW w:w="1477" w:type="dxa"/>
            <w:tcBorders>
              <w:left w:val="single" w:sz="6" w:space="0" w:color="000000"/>
            </w:tcBorders>
            <w:shd w:val="clear" w:color="auto" w:fill="auto"/>
            <w:vAlign w:val="bottom"/>
          </w:tcPr>
          <w:p w14:paraId="27D77706" w14:textId="77777777" w:rsidR="00BF4196" w:rsidRPr="00BF4196" w:rsidRDefault="00BF4196" w:rsidP="00BF4196">
            <w:pPr>
              <w:snapToGrid w:val="0"/>
              <w:spacing w:before="80"/>
              <w:ind w:right="454"/>
              <w:jc w:val="right"/>
              <w:rPr>
                <w:color w:val="000000" w:themeColor="text1"/>
              </w:rPr>
            </w:pPr>
          </w:p>
        </w:tc>
        <w:tc>
          <w:tcPr>
            <w:tcW w:w="1477" w:type="dxa"/>
            <w:tcBorders>
              <w:left w:val="single" w:sz="6" w:space="0" w:color="000000"/>
            </w:tcBorders>
            <w:shd w:val="clear" w:color="auto" w:fill="auto"/>
            <w:vAlign w:val="bottom"/>
          </w:tcPr>
          <w:p w14:paraId="0FFDEBD0" w14:textId="77777777" w:rsidR="00BF4196" w:rsidRPr="00BF4196" w:rsidRDefault="00BF4196" w:rsidP="00BF4196">
            <w:pPr>
              <w:snapToGrid w:val="0"/>
              <w:spacing w:before="80"/>
              <w:ind w:right="454"/>
              <w:jc w:val="right"/>
              <w:rPr>
                <w:color w:val="000000" w:themeColor="text1"/>
              </w:rPr>
            </w:pPr>
          </w:p>
        </w:tc>
        <w:tc>
          <w:tcPr>
            <w:tcW w:w="2745" w:type="dxa"/>
            <w:tcBorders>
              <w:left w:val="single" w:sz="6" w:space="0" w:color="000000"/>
            </w:tcBorders>
            <w:shd w:val="clear" w:color="auto" w:fill="auto"/>
            <w:vAlign w:val="bottom"/>
          </w:tcPr>
          <w:p w14:paraId="1B4C3ABE" w14:textId="784278DF" w:rsidR="00BF4196" w:rsidRPr="00B84149" w:rsidRDefault="00BF4196" w:rsidP="00BF4196">
            <w:pPr>
              <w:spacing w:before="80"/>
              <w:ind w:left="340"/>
              <w:rPr>
                <w:i/>
                <w:color w:val="000000" w:themeColor="text1"/>
              </w:rPr>
            </w:pPr>
            <w:r w:rsidRPr="00B84149">
              <w:rPr>
                <w:i/>
                <w:color w:val="000000" w:themeColor="text1"/>
              </w:rPr>
              <w:t>of which:</w:t>
            </w:r>
          </w:p>
        </w:tc>
      </w:tr>
      <w:tr w:rsidR="00BF4196" w:rsidRPr="00D21FE6" w14:paraId="7D907E99" w14:textId="77777777" w:rsidTr="00BF4196">
        <w:trPr>
          <w:cantSplit/>
        </w:trPr>
        <w:tc>
          <w:tcPr>
            <w:tcW w:w="2745" w:type="dxa"/>
            <w:shd w:val="clear" w:color="auto" w:fill="auto"/>
            <w:vAlign w:val="center"/>
          </w:tcPr>
          <w:p w14:paraId="0FF64203" w14:textId="2B55A51A" w:rsidR="00BF4196" w:rsidRPr="00BF4196" w:rsidRDefault="00BF4196" w:rsidP="00BF4196">
            <w:pPr>
              <w:spacing w:before="80"/>
              <w:ind w:left="113"/>
              <w:rPr>
                <w:color w:val="000000" w:themeColor="text1"/>
              </w:rPr>
            </w:pPr>
            <w:r w:rsidRPr="00BF4196">
              <w:rPr>
                <w:color w:val="000000" w:themeColor="text1"/>
              </w:rPr>
              <w:t>Австралия</w:t>
            </w:r>
          </w:p>
        </w:tc>
        <w:tc>
          <w:tcPr>
            <w:tcW w:w="1477" w:type="dxa"/>
            <w:tcBorders>
              <w:left w:val="single" w:sz="6" w:space="0" w:color="000000"/>
            </w:tcBorders>
            <w:shd w:val="clear" w:color="auto" w:fill="auto"/>
            <w:vAlign w:val="bottom"/>
          </w:tcPr>
          <w:p w14:paraId="754F3192" w14:textId="0FABA80C" w:rsidR="00BF4196" w:rsidRPr="00BF4196" w:rsidRDefault="00BF4196" w:rsidP="00BF4196">
            <w:pPr>
              <w:snapToGrid w:val="0"/>
              <w:spacing w:before="80"/>
              <w:ind w:right="454"/>
              <w:jc w:val="right"/>
              <w:rPr>
                <w:color w:val="000000" w:themeColor="text1"/>
              </w:rPr>
            </w:pPr>
            <w:r w:rsidRPr="00BF4196">
              <w:rPr>
                <w:color w:val="000000" w:themeColor="text1"/>
              </w:rPr>
              <w:t>1,417</w:t>
            </w:r>
          </w:p>
        </w:tc>
        <w:tc>
          <w:tcPr>
            <w:tcW w:w="1477" w:type="dxa"/>
            <w:tcBorders>
              <w:left w:val="single" w:sz="6" w:space="0" w:color="000000"/>
            </w:tcBorders>
            <w:shd w:val="clear" w:color="auto" w:fill="auto"/>
            <w:vAlign w:val="bottom"/>
          </w:tcPr>
          <w:p w14:paraId="7A2DAEFD" w14:textId="475A806B" w:rsidR="00BF4196" w:rsidRPr="00BF4196" w:rsidRDefault="00BF4196" w:rsidP="00BF4196">
            <w:pPr>
              <w:snapToGrid w:val="0"/>
              <w:spacing w:before="80"/>
              <w:ind w:right="454"/>
              <w:jc w:val="right"/>
              <w:rPr>
                <w:color w:val="000000" w:themeColor="text1"/>
              </w:rPr>
            </w:pPr>
            <w:r w:rsidRPr="00BF4196">
              <w:rPr>
                <w:color w:val="000000" w:themeColor="text1"/>
              </w:rPr>
              <w:t>1,484</w:t>
            </w:r>
          </w:p>
        </w:tc>
        <w:tc>
          <w:tcPr>
            <w:tcW w:w="1477" w:type="dxa"/>
            <w:tcBorders>
              <w:left w:val="single" w:sz="6" w:space="0" w:color="000000"/>
            </w:tcBorders>
            <w:shd w:val="clear" w:color="auto" w:fill="auto"/>
            <w:vAlign w:val="bottom"/>
          </w:tcPr>
          <w:p w14:paraId="459F10FA" w14:textId="75FD5B37" w:rsidR="00BF4196" w:rsidRPr="00BF4196" w:rsidRDefault="00BF4196" w:rsidP="00BF4196">
            <w:pPr>
              <w:snapToGrid w:val="0"/>
              <w:spacing w:before="80"/>
              <w:ind w:right="454"/>
              <w:jc w:val="right"/>
              <w:rPr>
                <w:color w:val="000000" w:themeColor="text1"/>
              </w:rPr>
            </w:pPr>
            <w:r w:rsidRPr="00BF4196">
              <w:rPr>
                <w:color w:val="000000" w:themeColor="text1"/>
              </w:rPr>
              <w:t>1,444</w:t>
            </w:r>
          </w:p>
        </w:tc>
        <w:tc>
          <w:tcPr>
            <w:tcW w:w="2745" w:type="dxa"/>
            <w:tcBorders>
              <w:left w:val="single" w:sz="6" w:space="0" w:color="000000"/>
            </w:tcBorders>
            <w:shd w:val="clear" w:color="auto" w:fill="auto"/>
            <w:vAlign w:val="bottom"/>
          </w:tcPr>
          <w:p w14:paraId="025B2469" w14:textId="13A13EBA" w:rsidR="00BF4196" w:rsidRPr="00B84149" w:rsidRDefault="00BF4196" w:rsidP="00BF4196">
            <w:pPr>
              <w:spacing w:before="80"/>
              <w:ind w:left="170"/>
              <w:rPr>
                <w:i/>
                <w:color w:val="000000" w:themeColor="text1"/>
              </w:rPr>
            </w:pPr>
            <w:r w:rsidRPr="00B84149">
              <w:rPr>
                <w:i/>
                <w:color w:val="000000" w:themeColor="text1"/>
              </w:rPr>
              <w:t>Australia</w:t>
            </w:r>
          </w:p>
        </w:tc>
      </w:tr>
      <w:tr w:rsidR="00BF4196" w:rsidRPr="00D21FE6" w14:paraId="1B55F9EA" w14:textId="77777777" w:rsidTr="00BF4196">
        <w:trPr>
          <w:cantSplit/>
        </w:trPr>
        <w:tc>
          <w:tcPr>
            <w:tcW w:w="2745" w:type="dxa"/>
            <w:shd w:val="clear" w:color="auto" w:fill="auto"/>
            <w:vAlign w:val="center"/>
          </w:tcPr>
          <w:p w14:paraId="680FE406" w14:textId="4C61404D" w:rsidR="00BF4196" w:rsidRPr="00BF4196" w:rsidRDefault="00BF4196" w:rsidP="00BF4196">
            <w:pPr>
              <w:spacing w:before="80"/>
              <w:ind w:left="113"/>
              <w:rPr>
                <w:color w:val="000000" w:themeColor="text1"/>
              </w:rPr>
            </w:pPr>
            <w:r w:rsidRPr="00BF4196">
              <w:rPr>
                <w:color w:val="000000" w:themeColor="text1"/>
              </w:rPr>
              <w:t>Канада</w:t>
            </w:r>
          </w:p>
        </w:tc>
        <w:tc>
          <w:tcPr>
            <w:tcW w:w="1477" w:type="dxa"/>
            <w:tcBorders>
              <w:left w:val="single" w:sz="6" w:space="0" w:color="000000"/>
            </w:tcBorders>
            <w:shd w:val="clear" w:color="auto" w:fill="auto"/>
            <w:vAlign w:val="bottom"/>
          </w:tcPr>
          <w:p w14:paraId="44ABA51A" w14:textId="49ECAFF3" w:rsidR="00BF4196" w:rsidRPr="00BF4196" w:rsidRDefault="00BF4196" w:rsidP="00BF4196">
            <w:pPr>
              <w:snapToGrid w:val="0"/>
              <w:spacing w:before="80"/>
              <w:ind w:right="454"/>
              <w:jc w:val="right"/>
              <w:rPr>
                <w:color w:val="000000" w:themeColor="text1"/>
              </w:rPr>
            </w:pPr>
            <w:r w:rsidRPr="00BF4196">
              <w:rPr>
                <w:color w:val="000000" w:themeColor="text1"/>
              </w:rPr>
              <w:t>1,180</w:t>
            </w:r>
          </w:p>
        </w:tc>
        <w:tc>
          <w:tcPr>
            <w:tcW w:w="1477" w:type="dxa"/>
            <w:tcBorders>
              <w:left w:val="single" w:sz="6" w:space="0" w:color="000000"/>
            </w:tcBorders>
            <w:shd w:val="clear" w:color="auto" w:fill="auto"/>
            <w:vAlign w:val="bottom"/>
          </w:tcPr>
          <w:p w14:paraId="07E9B801" w14:textId="1826DF49" w:rsidR="00BF4196" w:rsidRPr="00BF4196" w:rsidRDefault="00BF4196" w:rsidP="00BF4196">
            <w:pPr>
              <w:snapToGrid w:val="0"/>
              <w:spacing w:before="80"/>
              <w:ind w:right="454"/>
              <w:jc w:val="right"/>
              <w:rPr>
                <w:color w:val="000000" w:themeColor="text1"/>
              </w:rPr>
            </w:pPr>
            <w:r w:rsidRPr="00BF4196">
              <w:rPr>
                <w:color w:val="000000" w:themeColor="text1"/>
              </w:rPr>
              <w:t>1,200</w:t>
            </w:r>
          </w:p>
        </w:tc>
        <w:tc>
          <w:tcPr>
            <w:tcW w:w="1477" w:type="dxa"/>
            <w:tcBorders>
              <w:left w:val="single" w:sz="6" w:space="0" w:color="000000"/>
            </w:tcBorders>
            <w:shd w:val="clear" w:color="auto" w:fill="auto"/>
            <w:vAlign w:val="bottom"/>
          </w:tcPr>
          <w:p w14:paraId="2C44C4DF" w14:textId="2650BD7A" w:rsidR="00BF4196" w:rsidRPr="00BF4196" w:rsidRDefault="00BF4196" w:rsidP="00BF4196">
            <w:pPr>
              <w:snapToGrid w:val="0"/>
              <w:spacing w:before="80"/>
              <w:ind w:right="454"/>
              <w:jc w:val="right"/>
              <w:rPr>
                <w:color w:val="000000" w:themeColor="text1"/>
              </w:rPr>
            </w:pPr>
            <w:r w:rsidRPr="00BF4196">
              <w:rPr>
                <w:color w:val="000000" w:themeColor="text1"/>
              </w:rPr>
              <w:t>1,169</w:t>
            </w:r>
          </w:p>
        </w:tc>
        <w:tc>
          <w:tcPr>
            <w:tcW w:w="2745" w:type="dxa"/>
            <w:tcBorders>
              <w:left w:val="single" w:sz="6" w:space="0" w:color="000000"/>
            </w:tcBorders>
            <w:shd w:val="clear" w:color="auto" w:fill="auto"/>
            <w:vAlign w:val="bottom"/>
          </w:tcPr>
          <w:p w14:paraId="654175ED" w14:textId="0281AF84" w:rsidR="00BF4196" w:rsidRPr="00B84149" w:rsidRDefault="00BF4196" w:rsidP="00BF4196">
            <w:pPr>
              <w:spacing w:before="80"/>
              <w:ind w:left="170"/>
              <w:rPr>
                <w:i/>
                <w:color w:val="000000" w:themeColor="text1"/>
              </w:rPr>
            </w:pPr>
            <w:r w:rsidRPr="00B84149">
              <w:rPr>
                <w:i/>
                <w:color w:val="000000" w:themeColor="text1"/>
              </w:rPr>
              <w:t>Canada</w:t>
            </w:r>
          </w:p>
        </w:tc>
      </w:tr>
      <w:tr w:rsidR="00BF4196" w:rsidRPr="00D21FE6" w14:paraId="599C416F" w14:textId="77777777" w:rsidTr="00BF4196">
        <w:trPr>
          <w:cantSplit/>
        </w:trPr>
        <w:tc>
          <w:tcPr>
            <w:tcW w:w="2745" w:type="dxa"/>
            <w:shd w:val="clear" w:color="auto" w:fill="auto"/>
            <w:vAlign w:val="center"/>
          </w:tcPr>
          <w:p w14:paraId="23796482" w14:textId="5A8724ED" w:rsidR="00BF4196" w:rsidRPr="00BF4196" w:rsidRDefault="00BF4196" w:rsidP="00BF4196">
            <w:pPr>
              <w:spacing w:before="80"/>
              <w:ind w:left="113"/>
              <w:rPr>
                <w:color w:val="000000" w:themeColor="text1"/>
              </w:rPr>
            </w:pPr>
            <w:r w:rsidRPr="00BF4196">
              <w:rPr>
                <w:color w:val="000000" w:themeColor="text1"/>
              </w:rPr>
              <w:t>Мексика</w:t>
            </w:r>
          </w:p>
        </w:tc>
        <w:tc>
          <w:tcPr>
            <w:tcW w:w="1477" w:type="dxa"/>
            <w:tcBorders>
              <w:left w:val="single" w:sz="6" w:space="0" w:color="000000"/>
            </w:tcBorders>
            <w:shd w:val="clear" w:color="auto" w:fill="auto"/>
            <w:vAlign w:val="bottom"/>
          </w:tcPr>
          <w:p w14:paraId="0311846E" w14:textId="0DA07DA1" w:rsidR="00BF4196" w:rsidRPr="00BF4196" w:rsidRDefault="00BF4196" w:rsidP="00BF4196">
            <w:pPr>
              <w:snapToGrid w:val="0"/>
              <w:spacing w:before="80"/>
              <w:ind w:right="454"/>
              <w:jc w:val="right"/>
              <w:rPr>
                <w:color w:val="000000" w:themeColor="text1"/>
              </w:rPr>
            </w:pPr>
            <w:r w:rsidRPr="00BF4196">
              <w:rPr>
                <w:color w:val="000000" w:themeColor="text1"/>
              </w:rPr>
              <w:t>9,942</w:t>
            </w:r>
          </w:p>
        </w:tc>
        <w:tc>
          <w:tcPr>
            <w:tcW w:w="1477" w:type="dxa"/>
            <w:tcBorders>
              <w:left w:val="single" w:sz="6" w:space="0" w:color="000000"/>
            </w:tcBorders>
            <w:shd w:val="clear" w:color="auto" w:fill="auto"/>
            <w:vAlign w:val="bottom"/>
          </w:tcPr>
          <w:p w14:paraId="52122216" w14:textId="610041AF" w:rsidR="00BF4196" w:rsidRPr="00BF4196" w:rsidRDefault="00BF4196" w:rsidP="00BF4196">
            <w:pPr>
              <w:snapToGrid w:val="0"/>
              <w:spacing w:before="80"/>
              <w:ind w:right="454"/>
              <w:jc w:val="right"/>
              <w:rPr>
                <w:color w:val="000000" w:themeColor="text1"/>
              </w:rPr>
            </w:pPr>
            <w:r w:rsidRPr="00BF4196">
              <w:rPr>
                <w:color w:val="000000" w:themeColor="text1"/>
              </w:rPr>
              <w:t>9,512</w:t>
            </w:r>
          </w:p>
        </w:tc>
        <w:tc>
          <w:tcPr>
            <w:tcW w:w="1477" w:type="dxa"/>
            <w:tcBorders>
              <w:left w:val="single" w:sz="6" w:space="0" w:color="000000"/>
            </w:tcBorders>
            <w:shd w:val="clear" w:color="auto" w:fill="auto"/>
            <w:vAlign w:val="bottom"/>
          </w:tcPr>
          <w:p w14:paraId="1CB293B1" w14:textId="61E4B941" w:rsidR="00BF4196" w:rsidRPr="00BF4196" w:rsidRDefault="00BF4196" w:rsidP="00BF4196">
            <w:pPr>
              <w:snapToGrid w:val="0"/>
              <w:spacing w:before="80"/>
              <w:ind w:right="454"/>
              <w:jc w:val="right"/>
              <w:rPr>
                <w:color w:val="000000" w:themeColor="text1"/>
              </w:rPr>
            </w:pPr>
            <w:r w:rsidRPr="00BF4196">
              <w:rPr>
                <w:color w:val="000000" w:themeColor="text1"/>
              </w:rPr>
              <w:t>14,01</w:t>
            </w:r>
          </w:p>
        </w:tc>
        <w:tc>
          <w:tcPr>
            <w:tcW w:w="2745" w:type="dxa"/>
            <w:tcBorders>
              <w:left w:val="single" w:sz="6" w:space="0" w:color="000000"/>
            </w:tcBorders>
            <w:shd w:val="clear" w:color="auto" w:fill="auto"/>
            <w:vAlign w:val="bottom"/>
          </w:tcPr>
          <w:p w14:paraId="09D8B4C9" w14:textId="1EA3D4EC" w:rsidR="00BF4196" w:rsidRPr="00B84149" w:rsidRDefault="00BF4196" w:rsidP="00BF4196">
            <w:pPr>
              <w:spacing w:before="80"/>
              <w:ind w:left="170"/>
              <w:rPr>
                <w:i/>
                <w:color w:val="000000" w:themeColor="text1"/>
              </w:rPr>
            </w:pPr>
            <w:r w:rsidRPr="00B84149">
              <w:rPr>
                <w:i/>
                <w:color w:val="000000" w:themeColor="text1"/>
              </w:rPr>
              <w:t>Mexico</w:t>
            </w:r>
          </w:p>
        </w:tc>
      </w:tr>
      <w:tr w:rsidR="00BF4196" w:rsidRPr="00D21FE6" w14:paraId="3701E0F8" w14:textId="77777777" w:rsidTr="00BF4196">
        <w:trPr>
          <w:cantSplit/>
        </w:trPr>
        <w:tc>
          <w:tcPr>
            <w:tcW w:w="2745" w:type="dxa"/>
            <w:shd w:val="clear" w:color="auto" w:fill="auto"/>
            <w:vAlign w:val="center"/>
          </w:tcPr>
          <w:p w14:paraId="3C5D1107" w14:textId="5E2058EB" w:rsidR="00BF4196" w:rsidRPr="00BF4196" w:rsidRDefault="00BF4196" w:rsidP="00BF4196">
            <w:pPr>
              <w:spacing w:before="80"/>
              <w:ind w:left="113"/>
              <w:rPr>
                <w:color w:val="000000" w:themeColor="text1"/>
              </w:rPr>
            </w:pPr>
            <w:r w:rsidRPr="00BF4196">
              <w:rPr>
                <w:color w:val="000000" w:themeColor="text1"/>
              </w:rPr>
              <w:t>Новая Зеландия</w:t>
            </w:r>
          </w:p>
        </w:tc>
        <w:tc>
          <w:tcPr>
            <w:tcW w:w="1477" w:type="dxa"/>
            <w:tcBorders>
              <w:left w:val="single" w:sz="6" w:space="0" w:color="000000"/>
            </w:tcBorders>
            <w:shd w:val="clear" w:color="auto" w:fill="auto"/>
            <w:vAlign w:val="bottom"/>
          </w:tcPr>
          <w:p w14:paraId="5963133B" w14:textId="1A000C82" w:rsidR="00BF4196" w:rsidRPr="00BF4196" w:rsidRDefault="00BF4196" w:rsidP="00BF4196">
            <w:pPr>
              <w:snapToGrid w:val="0"/>
              <w:spacing w:before="80"/>
              <w:ind w:right="454"/>
              <w:jc w:val="right"/>
              <w:rPr>
                <w:color w:val="000000" w:themeColor="text1"/>
              </w:rPr>
            </w:pPr>
            <w:r w:rsidRPr="00BF4196">
              <w:rPr>
                <w:color w:val="000000" w:themeColor="text1"/>
              </w:rPr>
              <w:t>1,456</w:t>
            </w:r>
          </w:p>
        </w:tc>
        <w:tc>
          <w:tcPr>
            <w:tcW w:w="1477" w:type="dxa"/>
            <w:tcBorders>
              <w:left w:val="single" w:sz="6" w:space="0" w:color="000000"/>
            </w:tcBorders>
            <w:shd w:val="clear" w:color="auto" w:fill="auto"/>
            <w:vAlign w:val="bottom"/>
          </w:tcPr>
          <w:p w14:paraId="48E5A888" w14:textId="0EECA89A" w:rsidR="00BF4196" w:rsidRPr="00BF4196" w:rsidRDefault="00BF4196" w:rsidP="00BF4196">
            <w:pPr>
              <w:snapToGrid w:val="0"/>
              <w:spacing w:before="80"/>
              <w:ind w:right="454"/>
              <w:jc w:val="right"/>
              <w:rPr>
                <w:color w:val="000000" w:themeColor="text1"/>
              </w:rPr>
            </w:pPr>
            <w:r w:rsidRPr="00BF4196">
              <w:rPr>
                <w:color w:val="000000" w:themeColor="text1"/>
              </w:rPr>
              <w:t>1,387</w:t>
            </w:r>
          </w:p>
        </w:tc>
        <w:tc>
          <w:tcPr>
            <w:tcW w:w="1477" w:type="dxa"/>
            <w:tcBorders>
              <w:left w:val="single" w:sz="6" w:space="0" w:color="000000"/>
            </w:tcBorders>
            <w:shd w:val="clear" w:color="auto" w:fill="auto"/>
            <w:vAlign w:val="bottom"/>
          </w:tcPr>
          <w:p w14:paraId="2D7F4B0A" w14:textId="280CD977" w:rsidR="00BF4196" w:rsidRPr="00BF4196" w:rsidRDefault="00BF4196" w:rsidP="00BF4196">
            <w:pPr>
              <w:snapToGrid w:val="0"/>
              <w:spacing w:before="80"/>
              <w:ind w:right="454"/>
              <w:jc w:val="right"/>
              <w:rPr>
                <w:color w:val="000000" w:themeColor="text1"/>
              </w:rPr>
            </w:pPr>
            <w:r w:rsidRPr="00BF4196">
              <w:rPr>
                <w:color w:val="000000" w:themeColor="text1"/>
              </w:rPr>
              <w:t>1,787</w:t>
            </w:r>
          </w:p>
        </w:tc>
        <w:tc>
          <w:tcPr>
            <w:tcW w:w="2745" w:type="dxa"/>
            <w:tcBorders>
              <w:left w:val="single" w:sz="6" w:space="0" w:color="000000"/>
            </w:tcBorders>
            <w:shd w:val="clear" w:color="auto" w:fill="auto"/>
            <w:vAlign w:val="bottom"/>
          </w:tcPr>
          <w:p w14:paraId="076E8C1D" w14:textId="0FFF6294" w:rsidR="00BF4196" w:rsidRPr="00B84149" w:rsidRDefault="00BF4196" w:rsidP="00BF4196">
            <w:pPr>
              <w:spacing w:before="80"/>
              <w:ind w:left="170"/>
              <w:rPr>
                <w:i/>
                <w:color w:val="000000" w:themeColor="text1"/>
              </w:rPr>
            </w:pPr>
            <w:r w:rsidRPr="00B84149">
              <w:rPr>
                <w:i/>
                <w:color w:val="000000" w:themeColor="text1"/>
              </w:rPr>
              <w:t>New Zealand</w:t>
            </w:r>
          </w:p>
        </w:tc>
      </w:tr>
      <w:tr w:rsidR="00BF4196" w:rsidRPr="00D21FE6" w14:paraId="27986323" w14:textId="77777777" w:rsidTr="00BF4196">
        <w:trPr>
          <w:cantSplit/>
        </w:trPr>
        <w:tc>
          <w:tcPr>
            <w:tcW w:w="2745" w:type="dxa"/>
            <w:shd w:val="clear" w:color="auto" w:fill="auto"/>
            <w:vAlign w:val="center"/>
          </w:tcPr>
          <w:p w14:paraId="633408F6" w14:textId="1C1FEDC4" w:rsidR="00BF4196" w:rsidRPr="00BF4196" w:rsidRDefault="00BF4196" w:rsidP="00BF4196">
            <w:pPr>
              <w:spacing w:before="80"/>
              <w:ind w:left="113"/>
              <w:rPr>
                <w:color w:val="000000" w:themeColor="text1"/>
              </w:rPr>
            </w:pPr>
            <w:r w:rsidRPr="00BF4196">
              <w:rPr>
                <w:color w:val="000000" w:themeColor="text1"/>
              </w:rPr>
              <w:t>Норвегия</w:t>
            </w:r>
          </w:p>
        </w:tc>
        <w:tc>
          <w:tcPr>
            <w:tcW w:w="1477" w:type="dxa"/>
            <w:tcBorders>
              <w:left w:val="single" w:sz="6" w:space="0" w:color="000000"/>
            </w:tcBorders>
            <w:shd w:val="clear" w:color="auto" w:fill="auto"/>
            <w:vAlign w:val="bottom"/>
          </w:tcPr>
          <w:p w14:paraId="5E48A041" w14:textId="0FF12696" w:rsidR="00BF4196" w:rsidRPr="00BF4196" w:rsidRDefault="00BF4196" w:rsidP="00BF4196">
            <w:pPr>
              <w:snapToGrid w:val="0"/>
              <w:spacing w:before="80"/>
              <w:ind w:right="454"/>
              <w:jc w:val="right"/>
              <w:rPr>
                <w:color w:val="000000" w:themeColor="text1"/>
              </w:rPr>
            </w:pPr>
            <w:r w:rsidRPr="00BF4196">
              <w:rPr>
                <w:color w:val="000000" w:themeColor="text1"/>
              </w:rPr>
              <w:t>8,962</w:t>
            </w:r>
          </w:p>
        </w:tc>
        <w:tc>
          <w:tcPr>
            <w:tcW w:w="1477" w:type="dxa"/>
            <w:tcBorders>
              <w:left w:val="single" w:sz="6" w:space="0" w:color="000000"/>
            </w:tcBorders>
            <w:shd w:val="clear" w:color="auto" w:fill="auto"/>
            <w:vAlign w:val="bottom"/>
          </w:tcPr>
          <w:p w14:paraId="2338C41E" w14:textId="31620CAE" w:rsidR="00BF4196" w:rsidRPr="00BF4196" w:rsidRDefault="00BF4196" w:rsidP="00BF4196">
            <w:pPr>
              <w:snapToGrid w:val="0"/>
              <w:spacing w:before="80"/>
              <w:ind w:right="454"/>
              <w:jc w:val="right"/>
              <w:rPr>
                <w:color w:val="000000" w:themeColor="text1"/>
              </w:rPr>
            </w:pPr>
            <w:r w:rsidRPr="00BF4196">
              <w:rPr>
                <w:color w:val="000000" w:themeColor="text1"/>
              </w:rPr>
              <w:t>9,975</w:t>
            </w:r>
          </w:p>
        </w:tc>
        <w:tc>
          <w:tcPr>
            <w:tcW w:w="1477" w:type="dxa"/>
            <w:tcBorders>
              <w:left w:val="single" w:sz="6" w:space="0" w:color="000000"/>
            </w:tcBorders>
            <w:shd w:val="clear" w:color="auto" w:fill="auto"/>
            <w:vAlign w:val="bottom"/>
          </w:tcPr>
          <w:p w14:paraId="53C878F5" w14:textId="198D2DEE" w:rsidR="00BF4196" w:rsidRPr="00BF4196" w:rsidRDefault="00BF4196" w:rsidP="00BF4196">
            <w:pPr>
              <w:snapToGrid w:val="0"/>
              <w:spacing w:before="80"/>
              <w:ind w:right="454"/>
              <w:jc w:val="right"/>
              <w:rPr>
                <w:color w:val="000000" w:themeColor="text1"/>
              </w:rPr>
            </w:pPr>
            <w:r w:rsidRPr="00BF4196">
              <w:rPr>
                <w:color w:val="000000" w:themeColor="text1"/>
              </w:rPr>
              <w:t>8,056</w:t>
            </w:r>
          </w:p>
        </w:tc>
        <w:tc>
          <w:tcPr>
            <w:tcW w:w="2745" w:type="dxa"/>
            <w:tcBorders>
              <w:left w:val="single" w:sz="6" w:space="0" w:color="000000"/>
            </w:tcBorders>
            <w:shd w:val="clear" w:color="auto" w:fill="auto"/>
            <w:vAlign w:val="bottom"/>
          </w:tcPr>
          <w:p w14:paraId="4CD52279" w14:textId="5827B836" w:rsidR="00BF4196" w:rsidRPr="00B84149" w:rsidRDefault="00BF4196" w:rsidP="00BF4196">
            <w:pPr>
              <w:spacing w:before="80"/>
              <w:ind w:left="170"/>
              <w:rPr>
                <w:i/>
                <w:color w:val="000000" w:themeColor="text1"/>
              </w:rPr>
            </w:pPr>
            <w:r w:rsidRPr="00B84149">
              <w:rPr>
                <w:i/>
                <w:color w:val="000000" w:themeColor="text1"/>
              </w:rPr>
              <w:t>Norway</w:t>
            </w:r>
          </w:p>
        </w:tc>
      </w:tr>
      <w:tr w:rsidR="00BF4196" w:rsidRPr="00D21FE6" w14:paraId="31F3BA6F" w14:textId="77777777" w:rsidTr="00BF4196">
        <w:trPr>
          <w:cantSplit/>
        </w:trPr>
        <w:tc>
          <w:tcPr>
            <w:tcW w:w="2745" w:type="dxa"/>
            <w:shd w:val="clear" w:color="auto" w:fill="auto"/>
            <w:vAlign w:val="center"/>
          </w:tcPr>
          <w:p w14:paraId="0367A850" w14:textId="6E43FBF4" w:rsidR="00BF4196" w:rsidRPr="00BF4196" w:rsidRDefault="00BF4196" w:rsidP="00BF4196">
            <w:pPr>
              <w:spacing w:before="80"/>
              <w:ind w:left="113"/>
              <w:rPr>
                <w:color w:val="000000" w:themeColor="text1"/>
              </w:rPr>
            </w:pPr>
            <w:r w:rsidRPr="00BF4196">
              <w:rPr>
                <w:color w:val="000000" w:themeColor="text1"/>
              </w:rPr>
              <w:t>Республика Корея</w:t>
            </w:r>
          </w:p>
        </w:tc>
        <w:tc>
          <w:tcPr>
            <w:tcW w:w="1477" w:type="dxa"/>
            <w:tcBorders>
              <w:left w:val="single" w:sz="6" w:space="0" w:color="000000"/>
            </w:tcBorders>
            <w:shd w:val="clear" w:color="auto" w:fill="auto"/>
            <w:vAlign w:val="bottom"/>
          </w:tcPr>
          <w:p w14:paraId="3AB0BAC9" w14:textId="4125BDDC" w:rsidR="00BF4196" w:rsidRPr="00BF4196" w:rsidRDefault="00BF4196" w:rsidP="00BF4196">
            <w:pPr>
              <w:snapToGrid w:val="0"/>
              <w:spacing w:before="80"/>
              <w:ind w:right="454"/>
              <w:jc w:val="right"/>
              <w:rPr>
                <w:color w:val="000000" w:themeColor="text1"/>
              </w:rPr>
            </w:pPr>
            <w:r w:rsidRPr="00BF4196">
              <w:rPr>
                <w:color w:val="000000" w:themeColor="text1"/>
              </w:rPr>
              <w:t>827,3</w:t>
            </w:r>
          </w:p>
        </w:tc>
        <w:tc>
          <w:tcPr>
            <w:tcW w:w="1477" w:type="dxa"/>
            <w:tcBorders>
              <w:left w:val="single" w:sz="6" w:space="0" w:color="000000"/>
            </w:tcBorders>
            <w:shd w:val="clear" w:color="auto" w:fill="auto"/>
            <w:vAlign w:val="bottom"/>
          </w:tcPr>
          <w:p w14:paraId="28FA93ED" w14:textId="5FF16687" w:rsidR="00BF4196" w:rsidRPr="00BF4196" w:rsidRDefault="00BF4196" w:rsidP="00BF4196">
            <w:pPr>
              <w:snapToGrid w:val="0"/>
              <w:spacing w:before="80"/>
              <w:ind w:right="454"/>
              <w:jc w:val="right"/>
              <w:rPr>
                <w:color w:val="000000" w:themeColor="text1"/>
              </w:rPr>
            </w:pPr>
            <w:r w:rsidRPr="00BF4196">
              <w:rPr>
                <w:color w:val="000000" w:themeColor="text1"/>
              </w:rPr>
              <w:t>870,4</w:t>
            </w:r>
          </w:p>
        </w:tc>
        <w:tc>
          <w:tcPr>
            <w:tcW w:w="1477" w:type="dxa"/>
            <w:tcBorders>
              <w:left w:val="single" w:sz="6" w:space="0" w:color="000000"/>
            </w:tcBorders>
            <w:shd w:val="clear" w:color="auto" w:fill="auto"/>
            <w:vAlign w:val="bottom"/>
          </w:tcPr>
          <w:p w14:paraId="3009BBF2" w14:textId="4AF73F6E" w:rsidR="00BF4196" w:rsidRPr="00BF4196" w:rsidRDefault="00BF4196" w:rsidP="00BF4196">
            <w:pPr>
              <w:snapToGrid w:val="0"/>
              <w:spacing w:before="80"/>
              <w:ind w:right="454"/>
              <w:jc w:val="right"/>
              <w:rPr>
                <w:color w:val="000000" w:themeColor="text1"/>
              </w:rPr>
            </w:pPr>
            <w:r w:rsidRPr="00BF4196">
              <w:rPr>
                <w:color w:val="000000" w:themeColor="text1"/>
              </w:rPr>
              <w:t>780,2</w:t>
            </w:r>
          </w:p>
        </w:tc>
        <w:tc>
          <w:tcPr>
            <w:tcW w:w="2745" w:type="dxa"/>
            <w:tcBorders>
              <w:left w:val="single" w:sz="6" w:space="0" w:color="000000"/>
            </w:tcBorders>
            <w:shd w:val="clear" w:color="auto" w:fill="auto"/>
            <w:vAlign w:val="bottom"/>
          </w:tcPr>
          <w:p w14:paraId="007C0C62" w14:textId="0A493881" w:rsidR="00BF4196" w:rsidRPr="00B84149" w:rsidRDefault="00BF4196" w:rsidP="00BF4196">
            <w:pPr>
              <w:spacing w:before="80"/>
              <w:ind w:left="170"/>
              <w:rPr>
                <w:i/>
                <w:color w:val="000000" w:themeColor="text1"/>
              </w:rPr>
            </w:pPr>
            <w:r w:rsidRPr="00B84149">
              <w:rPr>
                <w:i/>
                <w:color w:val="000000" w:themeColor="text1"/>
              </w:rPr>
              <w:t>Republic of Korea</w:t>
            </w:r>
          </w:p>
        </w:tc>
      </w:tr>
      <w:tr w:rsidR="00BF4196" w:rsidRPr="00D21FE6" w14:paraId="10CE2AB7" w14:textId="77777777" w:rsidTr="00BF4196">
        <w:trPr>
          <w:cantSplit/>
        </w:trPr>
        <w:tc>
          <w:tcPr>
            <w:tcW w:w="2745" w:type="dxa"/>
            <w:shd w:val="clear" w:color="auto" w:fill="auto"/>
            <w:vAlign w:val="center"/>
          </w:tcPr>
          <w:p w14:paraId="1D4E23A6" w14:textId="3A086BE5" w:rsidR="00BF4196" w:rsidRPr="00BF4196" w:rsidRDefault="00BF4196" w:rsidP="00BF4196">
            <w:pPr>
              <w:spacing w:before="80"/>
              <w:ind w:left="113"/>
              <w:rPr>
                <w:color w:val="000000" w:themeColor="text1"/>
              </w:rPr>
            </w:pPr>
            <w:r w:rsidRPr="00BF4196">
              <w:rPr>
                <w:color w:val="000000" w:themeColor="text1"/>
              </w:rPr>
              <w:t xml:space="preserve">Соединенное Королевство </w:t>
            </w:r>
            <w:r>
              <w:rPr>
                <w:color w:val="000000" w:themeColor="text1"/>
              </w:rPr>
              <w:br/>
            </w:r>
            <w:r w:rsidRPr="00BF4196">
              <w:rPr>
                <w:color w:val="000000" w:themeColor="text1"/>
              </w:rPr>
              <w:t>(Великобритания)</w:t>
            </w:r>
          </w:p>
        </w:tc>
        <w:tc>
          <w:tcPr>
            <w:tcW w:w="1477" w:type="dxa"/>
            <w:tcBorders>
              <w:left w:val="single" w:sz="6" w:space="0" w:color="000000"/>
            </w:tcBorders>
            <w:shd w:val="clear" w:color="auto" w:fill="auto"/>
            <w:vAlign w:val="bottom"/>
          </w:tcPr>
          <w:p w14:paraId="59BA6587" w14:textId="299ECCEB" w:rsidR="00BF4196" w:rsidRPr="00BF4196" w:rsidRDefault="00BF4196" w:rsidP="00BF4196">
            <w:pPr>
              <w:snapToGrid w:val="0"/>
              <w:spacing w:before="80"/>
              <w:ind w:right="454"/>
              <w:jc w:val="right"/>
              <w:rPr>
                <w:color w:val="000000" w:themeColor="text1"/>
              </w:rPr>
            </w:pPr>
            <w:r w:rsidRPr="00BF4196">
              <w:rPr>
                <w:color w:val="000000" w:themeColor="text1"/>
              </w:rPr>
              <w:t>0,645</w:t>
            </w:r>
          </w:p>
        </w:tc>
        <w:tc>
          <w:tcPr>
            <w:tcW w:w="1477" w:type="dxa"/>
            <w:tcBorders>
              <w:left w:val="single" w:sz="6" w:space="0" w:color="000000"/>
            </w:tcBorders>
            <w:shd w:val="clear" w:color="auto" w:fill="auto"/>
            <w:vAlign w:val="bottom"/>
          </w:tcPr>
          <w:p w14:paraId="5ED5DE28" w14:textId="4C282D5C" w:rsidR="00BF4196" w:rsidRPr="00BF4196" w:rsidRDefault="00BF4196" w:rsidP="00BF4196">
            <w:pPr>
              <w:snapToGrid w:val="0"/>
              <w:spacing w:before="80"/>
              <w:ind w:right="454"/>
              <w:jc w:val="right"/>
              <w:rPr>
                <w:color w:val="000000" w:themeColor="text1"/>
              </w:rPr>
            </w:pPr>
            <w:r w:rsidRPr="00BF4196">
              <w:rPr>
                <w:color w:val="000000" w:themeColor="text1"/>
              </w:rPr>
              <w:t>0,699</w:t>
            </w:r>
          </w:p>
        </w:tc>
        <w:tc>
          <w:tcPr>
            <w:tcW w:w="1477" w:type="dxa"/>
            <w:tcBorders>
              <w:left w:val="single" w:sz="6" w:space="0" w:color="000000"/>
            </w:tcBorders>
            <w:shd w:val="clear" w:color="auto" w:fill="auto"/>
            <w:vAlign w:val="bottom"/>
          </w:tcPr>
          <w:p w14:paraId="4DB896DF" w14:textId="3C610208" w:rsidR="00BF4196" w:rsidRPr="00BF4196" w:rsidRDefault="00BF4196" w:rsidP="00BF4196">
            <w:pPr>
              <w:snapToGrid w:val="0"/>
              <w:spacing w:before="80"/>
              <w:ind w:right="454"/>
              <w:jc w:val="right"/>
              <w:rPr>
                <w:color w:val="000000" w:themeColor="text1"/>
              </w:rPr>
            </w:pPr>
            <w:r w:rsidRPr="00BF4196">
              <w:rPr>
                <w:color w:val="000000" w:themeColor="text1"/>
              </w:rPr>
              <w:t>0,540</w:t>
            </w:r>
          </w:p>
        </w:tc>
        <w:tc>
          <w:tcPr>
            <w:tcW w:w="2745" w:type="dxa"/>
            <w:tcBorders>
              <w:left w:val="single" w:sz="6" w:space="0" w:color="000000"/>
            </w:tcBorders>
            <w:shd w:val="clear" w:color="auto" w:fill="auto"/>
            <w:vAlign w:val="bottom"/>
          </w:tcPr>
          <w:p w14:paraId="3D80C9E5" w14:textId="7097BE0D" w:rsidR="00BF4196" w:rsidRPr="00B84149" w:rsidRDefault="00BF4196" w:rsidP="00BF4196">
            <w:pPr>
              <w:spacing w:before="80"/>
              <w:ind w:left="170"/>
              <w:rPr>
                <w:i/>
                <w:color w:val="000000" w:themeColor="text1"/>
              </w:rPr>
            </w:pPr>
            <w:r w:rsidRPr="00B84149">
              <w:rPr>
                <w:i/>
                <w:color w:val="000000" w:themeColor="text1"/>
              </w:rPr>
              <w:t>United Kingdom</w:t>
            </w:r>
          </w:p>
        </w:tc>
      </w:tr>
      <w:tr w:rsidR="00BF4196" w:rsidRPr="00D21FE6" w14:paraId="4326F127" w14:textId="77777777" w:rsidTr="00BF4196">
        <w:trPr>
          <w:cantSplit/>
        </w:trPr>
        <w:tc>
          <w:tcPr>
            <w:tcW w:w="2745" w:type="dxa"/>
            <w:shd w:val="clear" w:color="auto" w:fill="auto"/>
            <w:vAlign w:val="center"/>
          </w:tcPr>
          <w:p w14:paraId="2BF48EFC" w14:textId="47FE459A" w:rsidR="00BF4196" w:rsidRPr="00BF4196" w:rsidRDefault="00BF4196" w:rsidP="00BF4196">
            <w:pPr>
              <w:spacing w:before="80"/>
              <w:ind w:left="113"/>
              <w:rPr>
                <w:color w:val="000000" w:themeColor="text1"/>
              </w:rPr>
            </w:pPr>
            <w:r w:rsidRPr="00BF4196">
              <w:rPr>
                <w:color w:val="000000" w:themeColor="text1"/>
              </w:rPr>
              <w:t>США</w:t>
            </w:r>
          </w:p>
        </w:tc>
        <w:tc>
          <w:tcPr>
            <w:tcW w:w="1477" w:type="dxa"/>
            <w:tcBorders>
              <w:left w:val="single" w:sz="6" w:space="0" w:color="000000"/>
            </w:tcBorders>
            <w:shd w:val="clear" w:color="auto" w:fill="auto"/>
            <w:vAlign w:val="bottom"/>
          </w:tcPr>
          <w:p w14:paraId="601E10FE" w14:textId="00C0F606" w:rsidR="00BF4196" w:rsidRPr="00BF4196" w:rsidRDefault="00BF4196" w:rsidP="00BF4196">
            <w:pPr>
              <w:snapToGrid w:val="0"/>
              <w:spacing w:before="80"/>
              <w:ind w:right="454"/>
              <w:jc w:val="right"/>
              <w:rPr>
                <w:color w:val="000000" w:themeColor="text1"/>
              </w:rPr>
            </w:pPr>
            <w:r w:rsidRPr="00BF4196">
              <w:rPr>
                <w:color w:val="000000" w:themeColor="text1"/>
              </w:rPr>
              <w:t>1,000</w:t>
            </w:r>
          </w:p>
        </w:tc>
        <w:tc>
          <w:tcPr>
            <w:tcW w:w="1477" w:type="dxa"/>
            <w:tcBorders>
              <w:left w:val="single" w:sz="6" w:space="0" w:color="000000"/>
            </w:tcBorders>
            <w:shd w:val="clear" w:color="auto" w:fill="auto"/>
            <w:vAlign w:val="bottom"/>
          </w:tcPr>
          <w:p w14:paraId="7C7EC9FE" w14:textId="05AAE5D4" w:rsidR="00BF4196" w:rsidRPr="00BF4196" w:rsidRDefault="00BF4196" w:rsidP="00BF4196">
            <w:pPr>
              <w:snapToGrid w:val="0"/>
              <w:spacing w:before="80"/>
              <w:ind w:right="454"/>
              <w:jc w:val="right"/>
              <w:rPr>
                <w:color w:val="000000" w:themeColor="text1"/>
              </w:rPr>
            </w:pPr>
            <w:r w:rsidRPr="00BF4196">
              <w:rPr>
                <w:color w:val="000000" w:themeColor="text1"/>
              </w:rPr>
              <w:t>1,000</w:t>
            </w:r>
          </w:p>
        </w:tc>
        <w:tc>
          <w:tcPr>
            <w:tcW w:w="1477" w:type="dxa"/>
            <w:tcBorders>
              <w:left w:val="single" w:sz="6" w:space="0" w:color="000000"/>
            </w:tcBorders>
            <w:shd w:val="clear" w:color="auto" w:fill="auto"/>
            <w:vAlign w:val="bottom"/>
          </w:tcPr>
          <w:p w14:paraId="271820CB" w14:textId="083F987D" w:rsidR="00BF4196" w:rsidRPr="00BF4196" w:rsidRDefault="00BF4196" w:rsidP="00BF4196">
            <w:pPr>
              <w:snapToGrid w:val="0"/>
              <w:spacing w:before="80"/>
              <w:ind w:right="454"/>
              <w:jc w:val="right"/>
              <w:rPr>
                <w:color w:val="000000" w:themeColor="text1"/>
              </w:rPr>
            </w:pPr>
            <w:r w:rsidRPr="00BF4196">
              <w:rPr>
                <w:color w:val="000000" w:themeColor="text1"/>
              </w:rPr>
              <w:t>1,000</w:t>
            </w:r>
          </w:p>
        </w:tc>
        <w:tc>
          <w:tcPr>
            <w:tcW w:w="2745" w:type="dxa"/>
            <w:tcBorders>
              <w:left w:val="single" w:sz="6" w:space="0" w:color="000000"/>
            </w:tcBorders>
            <w:shd w:val="clear" w:color="auto" w:fill="auto"/>
            <w:vAlign w:val="bottom"/>
          </w:tcPr>
          <w:p w14:paraId="63AEC776" w14:textId="0AC9A14F" w:rsidR="00BF4196" w:rsidRPr="00B84149" w:rsidRDefault="00BF4196" w:rsidP="00BF4196">
            <w:pPr>
              <w:spacing w:before="80"/>
              <w:ind w:left="170"/>
              <w:rPr>
                <w:i/>
                <w:color w:val="000000" w:themeColor="text1"/>
              </w:rPr>
            </w:pPr>
            <w:r w:rsidRPr="00B84149">
              <w:rPr>
                <w:i/>
                <w:color w:val="000000" w:themeColor="text1"/>
              </w:rPr>
              <w:t>USA</w:t>
            </w:r>
          </w:p>
        </w:tc>
      </w:tr>
      <w:tr w:rsidR="00BF4196" w:rsidRPr="00D21FE6" w14:paraId="14C15E20" w14:textId="77777777" w:rsidTr="00BF4196">
        <w:trPr>
          <w:cantSplit/>
        </w:trPr>
        <w:tc>
          <w:tcPr>
            <w:tcW w:w="2745" w:type="dxa"/>
            <w:shd w:val="clear" w:color="auto" w:fill="auto"/>
            <w:vAlign w:val="center"/>
          </w:tcPr>
          <w:p w14:paraId="15DBB0CF" w14:textId="5944C04C" w:rsidR="00BF4196" w:rsidRPr="00BF4196" w:rsidRDefault="00BF4196" w:rsidP="00BF4196">
            <w:pPr>
              <w:spacing w:before="80"/>
              <w:ind w:left="113"/>
              <w:rPr>
                <w:color w:val="000000" w:themeColor="text1"/>
              </w:rPr>
            </w:pPr>
            <w:r w:rsidRPr="00BF4196">
              <w:rPr>
                <w:color w:val="000000" w:themeColor="text1"/>
              </w:rPr>
              <w:t>Турция</w:t>
            </w:r>
          </w:p>
        </w:tc>
        <w:tc>
          <w:tcPr>
            <w:tcW w:w="1477" w:type="dxa"/>
            <w:tcBorders>
              <w:left w:val="single" w:sz="6" w:space="0" w:color="000000"/>
            </w:tcBorders>
            <w:shd w:val="clear" w:color="auto" w:fill="auto"/>
            <w:vAlign w:val="bottom"/>
          </w:tcPr>
          <w:p w14:paraId="281AAC93" w14:textId="3D92192C" w:rsidR="00BF4196" w:rsidRPr="00BF4196" w:rsidRDefault="00BF4196" w:rsidP="00BF4196">
            <w:pPr>
              <w:snapToGrid w:val="0"/>
              <w:spacing w:before="80"/>
              <w:ind w:right="454"/>
              <w:jc w:val="right"/>
              <w:rPr>
                <w:color w:val="000000" w:themeColor="text1"/>
              </w:rPr>
            </w:pPr>
            <w:r w:rsidRPr="00BF4196">
              <w:rPr>
                <w:color w:val="000000" w:themeColor="text1"/>
              </w:rPr>
              <w:t>2,726</w:t>
            </w:r>
          </w:p>
        </w:tc>
        <w:tc>
          <w:tcPr>
            <w:tcW w:w="1477" w:type="dxa"/>
            <w:tcBorders>
              <w:left w:val="single" w:sz="6" w:space="0" w:color="000000"/>
            </w:tcBorders>
            <w:shd w:val="clear" w:color="auto" w:fill="auto"/>
            <w:vAlign w:val="bottom"/>
          </w:tcPr>
          <w:p w14:paraId="225B3FCC" w14:textId="28DC869A" w:rsidR="00BF4196" w:rsidRPr="00BF4196" w:rsidRDefault="00BF4196" w:rsidP="00BF4196">
            <w:pPr>
              <w:snapToGrid w:val="0"/>
              <w:spacing w:before="80"/>
              <w:ind w:right="454"/>
              <w:jc w:val="right"/>
              <w:rPr>
                <w:color w:val="000000" w:themeColor="text1"/>
              </w:rPr>
            </w:pPr>
            <w:r w:rsidRPr="00BF4196">
              <w:rPr>
                <w:color w:val="000000" w:themeColor="text1"/>
              </w:rPr>
              <w:t>2,475</w:t>
            </w:r>
          </w:p>
        </w:tc>
        <w:tc>
          <w:tcPr>
            <w:tcW w:w="1477" w:type="dxa"/>
            <w:tcBorders>
              <w:left w:val="single" w:sz="6" w:space="0" w:color="000000"/>
            </w:tcBorders>
            <w:shd w:val="clear" w:color="auto" w:fill="auto"/>
            <w:vAlign w:val="bottom"/>
          </w:tcPr>
          <w:p w14:paraId="21AB3806" w14:textId="2F247EB7" w:rsidR="00BF4196" w:rsidRPr="00BF4196" w:rsidRDefault="00BF4196" w:rsidP="00BF4196">
            <w:pPr>
              <w:snapToGrid w:val="0"/>
              <w:spacing w:before="80"/>
              <w:ind w:right="454"/>
              <w:jc w:val="right"/>
              <w:rPr>
                <w:color w:val="000000" w:themeColor="text1"/>
              </w:rPr>
            </w:pPr>
            <w:r w:rsidRPr="00BF4196">
              <w:rPr>
                <w:color w:val="000000" w:themeColor="text1"/>
              </w:rPr>
              <w:t>3,626</w:t>
            </w:r>
          </w:p>
        </w:tc>
        <w:tc>
          <w:tcPr>
            <w:tcW w:w="2745" w:type="dxa"/>
            <w:tcBorders>
              <w:left w:val="single" w:sz="6" w:space="0" w:color="000000"/>
            </w:tcBorders>
            <w:shd w:val="clear" w:color="auto" w:fill="auto"/>
            <w:vAlign w:val="bottom"/>
          </w:tcPr>
          <w:p w14:paraId="4090F986" w14:textId="261DF1DF" w:rsidR="00BF4196" w:rsidRPr="00B84149" w:rsidRDefault="00BF4196" w:rsidP="00BF4196">
            <w:pPr>
              <w:spacing w:before="80"/>
              <w:ind w:left="170"/>
              <w:rPr>
                <w:i/>
                <w:color w:val="000000" w:themeColor="text1"/>
              </w:rPr>
            </w:pPr>
            <w:r w:rsidRPr="00B84149">
              <w:rPr>
                <w:i/>
                <w:color w:val="000000" w:themeColor="text1"/>
              </w:rPr>
              <w:t>Turkey</w:t>
            </w:r>
          </w:p>
        </w:tc>
      </w:tr>
      <w:tr w:rsidR="00BF4196" w:rsidRPr="00D21FE6" w14:paraId="5E186C7B" w14:textId="77777777" w:rsidTr="00BF4196">
        <w:trPr>
          <w:cantSplit/>
        </w:trPr>
        <w:tc>
          <w:tcPr>
            <w:tcW w:w="2745" w:type="dxa"/>
            <w:tcBorders>
              <w:bottom w:val="single" w:sz="6" w:space="0" w:color="000000"/>
            </w:tcBorders>
            <w:shd w:val="clear" w:color="auto" w:fill="auto"/>
            <w:vAlign w:val="center"/>
          </w:tcPr>
          <w:p w14:paraId="55C1FCBB" w14:textId="6A06A557" w:rsidR="00BF4196" w:rsidRPr="00BF4196" w:rsidRDefault="00BF4196" w:rsidP="00BF4196">
            <w:pPr>
              <w:spacing w:before="80"/>
              <w:ind w:left="113"/>
              <w:rPr>
                <w:color w:val="000000" w:themeColor="text1"/>
              </w:rPr>
            </w:pPr>
            <w:r w:rsidRPr="00BF4196">
              <w:rPr>
                <w:color w:val="000000" w:themeColor="text1"/>
              </w:rPr>
              <w:t>Япония</w:t>
            </w:r>
          </w:p>
        </w:tc>
        <w:tc>
          <w:tcPr>
            <w:tcW w:w="1477" w:type="dxa"/>
            <w:tcBorders>
              <w:left w:val="single" w:sz="6" w:space="0" w:color="000000"/>
              <w:bottom w:val="single" w:sz="6" w:space="0" w:color="000000"/>
            </w:tcBorders>
            <w:shd w:val="clear" w:color="auto" w:fill="auto"/>
            <w:vAlign w:val="bottom"/>
          </w:tcPr>
          <w:p w14:paraId="0E098494" w14:textId="1C01E1B6" w:rsidR="00BF4196" w:rsidRPr="00BF4196" w:rsidRDefault="00BF4196" w:rsidP="00BF4196">
            <w:pPr>
              <w:snapToGrid w:val="0"/>
              <w:spacing w:before="80"/>
              <w:ind w:right="454"/>
              <w:jc w:val="right"/>
              <w:rPr>
                <w:color w:val="000000" w:themeColor="text1"/>
              </w:rPr>
            </w:pPr>
            <w:r w:rsidRPr="00BF4196">
              <w:rPr>
                <w:color w:val="000000" w:themeColor="text1"/>
              </w:rPr>
              <w:t>98,69</w:t>
            </w:r>
          </w:p>
        </w:tc>
        <w:tc>
          <w:tcPr>
            <w:tcW w:w="1477" w:type="dxa"/>
            <w:tcBorders>
              <w:left w:val="single" w:sz="6" w:space="0" w:color="000000"/>
              <w:bottom w:val="single" w:sz="6" w:space="0" w:color="000000"/>
            </w:tcBorders>
            <w:shd w:val="clear" w:color="auto" w:fill="auto"/>
            <w:vAlign w:val="bottom"/>
          </w:tcPr>
          <w:p w14:paraId="1E2FD1CC" w14:textId="0F3CB433" w:rsidR="00BF4196" w:rsidRPr="00BF4196" w:rsidRDefault="00BF4196" w:rsidP="00BF4196">
            <w:pPr>
              <w:snapToGrid w:val="0"/>
              <w:spacing w:before="80"/>
              <w:ind w:right="454"/>
              <w:jc w:val="right"/>
              <w:rPr>
                <w:color w:val="000000" w:themeColor="text1"/>
              </w:rPr>
            </w:pPr>
            <w:r w:rsidRPr="00BF4196">
              <w:rPr>
                <w:color w:val="000000" w:themeColor="text1"/>
              </w:rPr>
              <w:t>98,50</w:t>
            </w:r>
          </w:p>
        </w:tc>
        <w:tc>
          <w:tcPr>
            <w:tcW w:w="1477" w:type="dxa"/>
            <w:tcBorders>
              <w:left w:val="single" w:sz="6" w:space="0" w:color="000000"/>
              <w:bottom w:val="single" w:sz="6" w:space="0" w:color="000000"/>
            </w:tcBorders>
            <w:shd w:val="clear" w:color="auto" w:fill="auto"/>
            <w:vAlign w:val="bottom"/>
          </w:tcPr>
          <w:p w14:paraId="2B904325" w14:textId="62AB6F3B" w:rsidR="00BF4196" w:rsidRPr="00BF4196" w:rsidRDefault="00BF4196" w:rsidP="00FB7700">
            <w:pPr>
              <w:snapToGrid w:val="0"/>
              <w:spacing w:before="80"/>
              <w:ind w:right="454"/>
              <w:jc w:val="right"/>
              <w:rPr>
                <w:color w:val="000000" w:themeColor="text1"/>
              </w:rPr>
            </w:pPr>
            <w:r w:rsidRPr="00BF4196">
              <w:rPr>
                <w:color w:val="000000" w:themeColor="text1"/>
              </w:rPr>
              <w:t>105,</w:t>
            </w:r>
            <w:r w:rsidR="00FB7700">
              <w:rPr>
                <w:color w:val="000000" w:themeColor="text1"/>
              </w:rPr>
              <w:t>4</w:t>
            </w:r>
          </w:p>
        </w:tc>
        <w:tc>
          <w:tcPr>
            <w:tcW w:w="2745" w:type="dxa"/>
            <w:tcBorders>
              <w:left w:val="single" w:sz="6" w:space="0" w:color="000000"/>
              <w:bottom w:val="single" w:sz="6" w:space="0" w:color="000000"/>
            </w:tcBorders>
            <w:shd w:val="clear" w:color="auto" w:fill="auto"/>
            <w:vAlign w:val="center"/>
          </w:tcPr>
          <w:p w14:paraId="586CB995" w14:textId="09E8E5B8" w:rsidR="00BF4196" w:rsidRPr="00B84149" w:rsidRDefault="00BF4196" w:rsidP="00BF4196">
            <w:pPr>
              <w:spacing w:before="80"/>
              <w:ind w:left="170"/>
              <w:rPr>
                <w:i/>
                <w:color w:val="000000" w:themeColor="text1"/>
              </w:rPr>
            </w:pPr>
            <w:r w:rsidRPr="00B84149">
              <w:rPr>
                <w:i/>
                <w:color w:val="000000" w:themeColor="text1"/>
              </w:rPr>
              <w:t>Japan</w:t>
            </w:r>
          </w:p>
        </w:tc>
      </w:tr>
    </w:tbl>
    <w:p w14:paraId="233287BF" w14:textId="77777777" w:rsidR="00BF4196" w:rsidRDefault="00BF4196"/>
    <w:p w14:paraId="4C2EE3B1" w14:textId="23E94122" w:rsidR="00504A06" w:rsidRPr="00D21FE6" w:rsidRDefault="00693970">
      <w:pPr>
        <w:pageBreakBefore/>
        <w:spacing w:after="60"/>
        <w:ind w:left="510" w:hanging="510"/>
      </w:pPr>
      <w:r w:rsidRPr="00D21FE6">
        <w:rPr>
          <w:b/>
          <w:bCs/>
          <w:sz w:val="16"/>
          <w:szCs w:val="16"/>
        </w:rPr>
        <w:lastRenderedPageBreak/>
        <w:t>26.</w:t>
      </w:r>
      <w:r w:rsidR="00166478" w:rsidRPr="00D21FE6">
        <w:rPr>
          <w:b/>
          <w:bCs/>
          <w:sz w:val="16"/>
          <w:szCs w:val="16"/>
        </w:rPr>
        <w:t>2</w:t>
      </w:r>
      <w:r w:rsidR="007A7571" w:rsidRPr="00D21FE6">
        <w:rPr>
          <w:b/>
          <w:bCs/>
          <w:sz w:val="16"/>
          <w:szCs w:val="16"/>
        </w:rPr>
        <w:t>6</w:t>
      </w:r>
      <w:r w:rsidR="00166478" w:rsidRPr="00D21FE6">
        <w:rPr>
          <w:b/>
          <w:bCs/>
          <w:sz w:val="16"/>
          <w:szCs w:val="16"/>
        </w:rPr>
        <w:t>.</w:t>
      </w:r>
      <w:r w:rsidR="00504A06" w:rsidRPr="00D21FE6">
        <w:rPr>
          <w:b/>
          <w:bCs/>
          <w:sz w:val="16"/>
          <w:szCs w:val="16"/>
        </w:rPr>
        <w:t xml:space="preserve"> СОПОСТАВИМЫЙ УРОВЕНЬ ЦЕН ПО ОСНОВНЫМ КОМПОНЕНТАМ </w:t>
      </w:r>
      <w:r w:rsidR="00504A06" w:rsidRPr="00D21FE6">
        <w:rPr>
          <w:b/>
          <w:bCs/>
          <w:sz w:val="16"/>
          <w:szCs w:val="16"/>
        </w:rPr>
        <w:br/>
        <w:t>ВАЛОВ</w:t>
      </w:r>
      <w:r w:rsidR="005F11FC">
        <w:rPr>
          <w:b/>
          <w:bCs/>
          <w:sz w:val="16"/>
          <w:szCs w:val="16"/>
        </w:rPr>
        <w:t>ОГО ВНУТРЕННЕГО ПРОДУКТА за 2021</w:t>
      </w:r>
      <w:r w:rsidR="00504A06" w:rsidRPr="00D21FE6">
        <w:rPr>
          <w:b/>
          <w:bCs/>
          <w:sz w:val="16"/>
          <w:szCs w:val="16"/>
        </w:rPr>
        <w:t xml:space="preserve"> г.</w:t>
      </w:r>
      <w:r w:rsidR="00504A06" w:rsidRPr="00D21FE6">
        <w:rPr>
          <w:b/>
          <w:bCs/>
          <w:sz w:val="16"/>
          <w:szCs w:val="16"/>
        </w:rPr>
        <w:br/>
      </w:r>
      <w:r w:rsidR="00504A06" w:rsidRPr="00D21FE6">
        <w:t>отношение паритета покупательной способности к валютному курсу доллара США</w:t>
      </w:r>
    </w:p>
    <w:p w14:paraId="3DE1CEE6" w14:textId="616071DA" w:rsidR="00504A06" w:rsidRPr="00D21FE6" w:rsidRDefault="00504A06">
      <w:pPr>
        <w:spacing w:after="60"/>
        <w:ind w:left="510"/>
        <w:rPr>
          <w:lang w:val="en-US"/>
        </w:rPr>
      </w:pPr>
      <w:r w:rsidRPr="00D21FE6">
        <w:rPr>
          <w:b/>
          <w:i/>
          <w:sz w:val="16"/>
          <w:szCs w:val="16"/>
          <w:lang w:val="en-US"/>
        </w:rPr>
        <w:t>COMPARATIVE PRICE LEVEL FOR MAIN AGGREG</w:t>
      </w:r>
      <w:r w:rsidR="00085CCB" w:rsidRPr="00D21FE6">
        <w:rPr>
          <w:b/>
          <w:i/>
          <w:sz w:val="16"/>
          <w:szCs w:val="16"/>
          <w:lang w:val="en-US"/>
        </w:rPr>
        <w:t xml:space="preserve">ATES OF GROSS </w:t>
      </w:r>
      <w:r w:rsidR="00085CCB" w:rsidRPr="00D21FE6">
        <w:rPr>
          <w:b/>
          <w:i/>
          <w:sz w:val="16"/>
          <w:szCs w:val="16"/>
          <w:lang w:val="en-US"/>
        </w:rPr>
        <w:br/>
        <w:t>DOMESTIC PRODUCT</w:t>
      </w:r>
      <w:r w:rsidR="00FB3564" w:rsidRPr="00D21FE6">
        <w:rPr>
          <w:b/>
          <w:i/>
          <w:sz w:val="16"/>
          <w:szCs w:val="16"/>
          <w:lang w:val="en-US"/>
        </w:rPr>
        <w:t>,</w:t>
      </w:r>
      <w:r w:rsidR="00085CCB" w:rsidRPr="00D21FE6">
        <w:rPr>
          <w:b/>
          <w:i/>
          <w:sz w:val="16"/>
          <w:szCs w:val="16"/>
          <w:lang w:val="en-US"/>
        </w:rPr>
        <w:t xml:space="preserve"> </w:t>
      </w:r>
      <w:r w:rsidR="005F11FC">
        <w:rPr>
          <w:b/>
          <w:i/>
          <w:sz w:val="16"/>
          <w:szCs w:val="16"/>
          <w:lang w:val="en-US"/>
        </w:rPr>
        <w:t>20</w:t>
      </w:r>
      <w:r w:rsidR="005F11FC" w:rsidRPr="005F11FC">
        <w:rPr>
          <w:b/>
          <w:i/>
          <w:sz w:val="16"/>
          <w:szCs w:val="16"/>
          <w:lang w:val="en-US"/>
        </w:rPr>
        <w:t>21</w:t>
      </w:r>
      <w:r w:rsidRPr="00D21FE6">
        <w:rPr>
          <w:b/>
          <w:i/>
          <w:sz w:val="16"/>
          <w:szCs w:val="16"/>
          <w:lang w:val="en-US"/>
        </w:rPr>
        <w:t xml:space="preserve"> </w:t>
      </w:r>
      <w:r w:rsidRPr="00D21FE6">
        <w:rPr>
          <w:b/>
          <w:i/>
          <w:sz w:val="16"/>
          <w:szCs w:val="16"/>
          <w:lang w:val="en-US"/>
        </w:rPr>
        <w:br/>
      </w:r>
      <w:r w:rsidRPr="00D21FE6">
        <w:rPr>
          <w:i/>
          <w:lang w:val="en-US"/>
        </w:rPr>
        <w:t>ratio of PPP to US dollar exchange rate</w:t>
      </w:r>
    </w:p>
    <w:p w14:paraId="1ACB1FFA" w14:textId="77777777" w:rsidR="00504A06" w:rsidRPr="00D21FE6" w:rsidRDefault="00504A06">
      <w:pPr>
        <w:spacing w:after="60"/>
        <w:jc w:val="right"/>
      </w:pPr>
      <w:r w:rsidRPr="00D21FE6">
        <w:rPr>
          <w:rFonts w:eastAsia="Arial"/>
          <w:lang w:val="en-US"/>
        </w:rPr>
        <w:t xml:space="preserve"> </w:t>
      </w:r>
      <w:r w:rsidRPr="00D21FE6">
        <w:rPr>
          <w:lang w:val="en-US"/>
        </w:rPr>
        <w:t>(</w:t>
      </w:r>
      <w:proofErr w:type="gramStart"/>
      <w:r w:rsidRPr="00D21FE6">
        <w:rPr>
          <w:lang w:val="en-US"/>
        </w:rPr>
        <w:t>в</w:t>
      </w:r>
      <w:proofErr w:type="gramEnd"/>
      <w:r w:rsidRPr="00D21FE6">
        <w:rPr>
          <w:lang w:val="en-US"/>
        </w:rPr>
        <w:t xml:space="preserve"> процентах /</w:t>
      </w:r>
      <w:r w:rsidRPr="00D21FE6">
        <w:rPr>
          <w:i/>
          <w:lang w:val="en-US"/>
        </w:rPr>
        <w:t xml:space="preserve"> percent</w:t>
      </w:r>
      <w:r w:rsidRPr="00D21FE6">
        <w:t>)</w:t>
      </w:r>
    </w:p>
    <w:tbl>
      <w:tblPr>
        <w:tblW w:w="5000" w:type="pct"/>
        <w:tblLayout w:type="fixed"/>
        <w:tblCellMar>
          <w:left w:w="0" w:type="dxa"/>
          <w:right w:w="0" w:type="dxa"/>
        </w:tblCellMar>
        <w:tblLook w:val="0000" w:firstRow="0" w:lastRow="0" w:firstColumn="0" w:lastColumn="0" w:noHBand="0" w:noVBand="0"/>
      </w:tblPr>
      <w:tblGrid>
        <w:gridCol w:w="2745"/>
        <w:gridCol w:w="1477"/>
        <w:gridCol w:w="1477"/>
        <w:gridCol w:w="1477"/>
        <w:gridCol w:w="2745"/>
      </w:tblGrid>
      <w:tr w:rsidR="005F11FC" w:rsidRPr="00BF4196" w14:paraId="4999DF55" w14:textId="77777777" w:rsidTr="005F11FC">
        <w:trPr>
          <w:cantSplit/>
        </w:trPr>
        <w:tc>
          <w:tcPr>
            <w:tcW w:w="2745" w:type="dxa"/>
            <w:tcBorders>
              <w:top w:val="single" w:sz="6" w:space="0" w:color="000000"/>
              <w:bottom w:val="single" w:sz="6" w:space="0" w:color="000000"/>
            </w:tcBorders>
            <w:shd w:val="clear" w:color="auto" w:fill="auto"/>
            <w:vAlign w:val="bottom"/>
          </w:tcPr>
          <w:p w14:paraId="5C45F20C" w14:textId="77777777" w:rsidR="005F11FC" w:rsidRPr="00FE231D" w:rsidRDefault="005F11FC" w:rsidP="00FB33E8">
            <w:pPr>
              <w:snapToGrid w:val="0"/>
              <w:spacing w:before="20" w:after="20"/>
              <w:rPr>
                <w:lang w:val="en-US"/>
              </w:rPr>
            </w:pPr>
          </w:p>
        </w:tc>
        <w:tc>
          <w:tcPr>
            <w:tcW w:w="1477" w:type="dxa"/>
            <w:tcBorders>
              <w:top w:val="single" w:sz="6" w:space="0" w:color="000000"/>
              <w:left w:val="single" w:sz="6" w:space="0" w:color="000000"/>
              <w:bottom w:val="single" w:sz="6" w:space="0" w:color="000000"/>
            </w:tcBorders>
            <w:shd w:val="clear" w:color="auto" w:fill="auto"/>
          </w:tcPr>
          <w:p w14:paraId="026394A0" w14:textId="77777777" w:rsidR="005F11FC" w:rsidRPr="00D21FE6" w:rsidRDefault="005F11FC" w:rsidP="00FB33E8">
            <w:pPr>
              <w:spacing w:before="20" w:after="20"/>
              <w:ind w:left="57" w:right="57"/>
            </w:pPr>
            <w:r w:rsidRPr="00D21FE6">
              <w:rPr>
                <w:sz w:val="12"/>
                <w:szCs w:val="12"/>
              </w:rPr>
              <w:t>ВВП</w:t>
            </w:r>
          </w:p>
          <w:p w14:paraId="41495E92" w14:textId="77777777" w:rsidR="005F11FC" w:rsidRPr="00FE231D" w:rsidRDefault="005F11FC" w:rsidP="00FB33E8">
            <w:pPr>
              <w:spacing w:before="20" w:after="20"/>
              <w:ind w:left="57" w:right="57"/>
              <w:rPr>
                <w:sz w:val="12"/>
                <w:szCs w:val="12"/>
                <w:lang w:val="en-US"/>
              </w:rPr>
            </w:pPr>
            <w:r w:rsidRPr="00D21FE6">
              <w:rPr>
                <w:i/>
                <w:sz w:val="12"/>
              </w:rPr>
              <w:t>GDP</w:t>
            </w:r>
          </w:p>
        </w:tc>
        <w:tc>
          <w:tcPr>
            <w:tcW w:w="1477" w:type="dxa"/>
            <w:tcBorders>
              <w:top w:val="single" w:sz="6" w:space="0" w:color="000000"/>
              <w:left w:val="single" w:sz="6" w:space="0" w:color="000000"/>
              <w:bottom w:val="single" w:sz="6" w:space="0" w:color="000000"/>
            </w:tcBorders>
            <w:shd w:val="clear" w:color="auto" w:fill="auto"/>
          </w:tcPr>
          <w:p w14:paraId="36BDD378" w14:textId="77777777" w:rsidR="005F11FC" w:rsidRPr="00D21FE6" w:rsidRDefault="005F11FC" w:rsidP="00FB33E8">
            <w:pPr>
              <w:spacing w:before="20" w:after="20"/>
              <w:ind w:left="57" w:right="57"/>
            </w:pPr>
            <w:r w:rsidRPr="00D21FE6">
              <w:rPr>
                <w:sz w:val="12"/>
                <w:szCs w:val="12"/>
              </w:rPr>
              <w:t>Фактическое конечное потребление домашних хозяйств</w:t>
            </w:r>
          </w:p>
          <w:p w14:paraId="2B667790" w14:textId="77777777" w:rsidR="005F11FC" w:rsidRPr="00BF4196" w:rsidRDefault="005F11FC" w:rsidP="00FB33E8">
            <w:pPr>
              <w:spacing w:before="20" w:after="20"/>
              <w:ind w:left="57" w:right="57"/>
              <w:rPr>
                <w:sz w:val="12"/>
                <w:szCs w:val="12"/>
              </w:rPr>
            </w:pPr>
            <w:r w:rsidRPr="00D21FE6">
              <w:rPr>
                <w:i/>
                <w:sz w:val="12"/>
                <w:lang w:val="en-US"/>
              </w:rPr>
              <w:t>Actual</w:t>
            </w:r>
            <w:r w:rsidRPr="00D21FE6">
              <w:rPr>
                <w:i/>
                <w:sz w:val="12"/>
              </w:rPr>
              <w:t xml:space="preserve"> </w:t>
            </w:r>
            <w:r w:rsidRPr="00D21FE6">
              <w:rPr>
                <w:i/>
                <w:sz w:val="12"/>
                <w:lang w:val="en-US"/>
              </w:rPr>
              <w:t>final</w:t>
            </w:r>
            <w:r w:rsidRPr="00D21FE6">
              <w:rPr>
                <w:i/>
                <w:sz w:val="12"/>
              </w:rPr>
              <w:t xml:space="preserve"> </w:t>
            </w:r>
            <w:r w:rsidRPr="00D21FE6">
              <w:rPr>
                <w:i/>
                <w:sz w:val="12"/>
                <w:lang w:val="en-US"/>
              </w:rPr>
              <w:t>consumption</w:t>
            </w:r>
            <w:r w:rsidRPr="00D21FE6">
              <w:rPr>
                <w:i/>
                <w:sz w:val="12"/>
              </w:rPr>
              <w:t xml:space="preserve"> </w:t>
            </w:r>
            <w:r w:rsidRPr="00D21FE6">
              <w:rPr>
                <w:i/>
                <w:sz w:val="12"/>
                <w:lang w:val="en-US"/>
              </w:rPr>
              <w:t>of</w:t>
            </w:r>
            <w:r w:rsidRPr="00D21FE6">
              <w:rPr>
                <w:i/>
                <w:sz w:val="12"/>
              </w:rPr>
              <w:t xml:space="preserve"> </w:t>
            </w:r>
            <w:r w:rsidRPr="00D21FE6">
              <w:rPr>
                <w:i/>
                <w:sz w:val="12"/>
                <w:lang w:val="en-US"/>
              </w:rPr>
              <w:t>households</w:t>
            </w:r>
          </w:p>
        </w:tc>
        <w:tc>
          <w:tcPr>
            <w:tcW w:w="1477" w:type="dxa"/>
            <w:tcBorders>
              <w:top w:val="single" w:sz="6" w:space="0" w:color="000000"/>
              <w:left w:val="single" w:sz="6" w:space="0" w:color="000000"/>
              <w:bottom w:val="single" w:sz="6" w:space="0" w:color="000000"/>
            </w:tcBorders>
            <w:shd w:val="clear" w:color="auto" w:fill="auto"/>
          </w:tcPr>
          <w:p w14:paraId="1505A868" w14:textId="77777777" w:rsidR="005F11FC" w:rsidRPr="00D21FE6" w:rsidRDefault="005F11FC" w:rsidP="00FB33E8">
            <w:pPr>
              <w:spacing w:before="20" w:after="20"/>
              <w:ind w:left="57" w:right="57"/>
            </w:pPr>
            <w:r w:rsidRPr="00D21FE6">
              <w:rPr>
                <w:sz w:val="12"/>
                <w:szCs w:val="12"/>
              </w:rPr>
              <w:t xml:space="preserve">Валовое накопление </w:t>
            </w:r>
            <w:r w:rsidRPr="00D21FE6">
              <w:rPr>
                <w:sz w:val="12"/>
                <w:szCs w:val="12"/>
              </w:rPr>
              <w:br/>
              <w:t>основного капитала</w:t>
            </w:r>
          </w:p>
          <w:p w14:paraId="151A5023" w14:textId="77777777" w:rsidR="005F11FC" w:rsidRPr="00BF4196" w:rsidRDefault="005F11FC" w:rsidP="00FB33E8">
            <w:pPr>
              <w:spacing w:before="20" w:after="20"/>
              <w:ind w:left="57" w:right="57"/>
            </w:pPr>
            <w:r w:rsidRPr="00D21FE6">
              <w:rPr>
                <w:i/>
                <w:sz w:val="12"/>
              </w:rPr>
              <w:t>Gross fixed capital formation</w:t>
            </w:r>
          </w:p>
        </w:tc>
        <w:tc>
          <w:tcPr>
            <w:tcW w:w="2745" w:type="dxa"/>
            <w:tcBorders>
              <w:top w:val="single" w:sz="6" w:space="0" w:color="000000"/>
              <w:left w:val="single" w:sz="6" w:space="0" w:color="000000"/>
              <w:bottom w:val="single" w:sz="6" w:space="0" w:color="000000"/>
            </w:tcBorders>
            <w:shd w:val="clear" w:color="auto" w:fill="auto"/>
            <w:vAlign w:val="bottom"/>
          </w:tcPr>
          <w:p w14:paraId="2D810497" w14:textId="77777777" w:rsidR="005F11FC" w:rsidRPr="00BF4196" w:rsidRDefault="005F11FC" w:rsidP="00FB33E8">
            <w:pPr>
              <w:snapToGrid w:val="0"/>
              <w:spacing w:before="20" w:after="20"/>
            </w:pPr>
          </w:p>
        </w:tc>
      </w:tr>
      <w:tr w:rsidR="00FB33E8" w:rsidRPr="00D21FE6" w14:paraId="38A817F7" w14:textId="77777777" w:rsidTr="00FB33E8">
        <w:trPr>
          <w:cantSplit/>
        </w:trPr>
        <w:tc>
          <w:tcPr>
            <w:tcW w:w="2745" w:type="dxa"/>
            <w:shd w:val="clear" w:color="auto" w:fill="auto"/>
            <w:vAlign w:val="center"/>
          </w:tcPr>
          <w:p w14:paraId="2F19AED9" w14:textId="2D70C481" w:rsidR="00FB33E8" w:rsidRPr="00FB33E8" w:rsidRDefault="00FB33E8" w:rsidP="00B54BE5">
            <w:pPr>
              <w:spacing w:before="26" w:line="140" w:lineRule="exact"/>
              <w:rPr>
                <w:color w:val="000000" w:themeColor="text1"/>
              </w:rPr>
            </w:pPr>
            <w:r w:rsidRPr="00FB33E8">
              <w:rPr>
                <w:b/>
                <w:bCs/>
                <w:color w:val="000000" w:themeColor="text1"/>
              </w:rPr>
              <w:t>Россия</w:t>
            </w:r>
          </w:p>
        </w:tc>
        <w:tc>
          <w:tcPr>
            <w:tcW w:w="1477" w:type="dxa"/>
            <w:tcBorders>
              <w:left w:val="single" w:sz="6" w:space="0" w:color="000000"/>
            </w:tcBorders>
            <w:shd w:val="clear" w:color="auto" w:fill="auto"/>
            <w:vAlign w:val="bottom"/>
          </w:tcPr>
          <w:p w14:paraId="0755950D" w14:textId="5A2F61F4" w:rsidR="00FB33E8" w:rsidRPr="00FB33E8" w:rsidRDefault="00FB33E8" w:rsidP="00B54BE5">
            <w:pPr>
              <w:spacing w:before="26" w:line="140" w:lineRule="exact"/>
              <w:ind w:right="567"/>
              <w:jc w:val="right"/>
              <w:rPr>
                <w:color w:val="000000" w:themeColor="text1"/>
              </w:rPr>
            </w:pPr>
            <w:r w:rsidRPr="00FB33E8">
              <w:rPr>
                <w:b/>
                <w:color w:val="000000" w:themeColor="text1"/>
              </w:rPr>
              <w:t>32</w:t>
            </w:r>
          </w:p>
        </w:tc>
        <w:tc>
          <w:tcPr>
            <w:tcW w:w="1477" w:type="dxa"/>
            <w:tcBorders>
              <w:left w:val="single" w:sz="6" w:space="0" w:color="000000"/>
            </w:tcBorders>
            <w:shd w:val="clear" w:color="auto" w:fill="auto"/>
            <w:vAlign w:val="bottom"/>
          </w:tcPr>
          <w:p w14:paraId="7943BB82" w14:textId="66CDA65B" w:rsidR="00FB33E8" w:rsidRPr="00FB33E8" w:rsidRDefault="00FB33E8" w:rsidP="00B54BE5">
            <w:pPr>
              <w:spacing w:before="26" w:line="140" w:lineRule="exact"/>
              <w:ind w:right="567"/>
              <w:jc w:val="right"/>
              <w:rPr>
                <w:color w:val="000000" w:themeColor="text1"/>
              </w:rPr>
            </w:pPr>
            <w:r w:rsidRPr="00FB33E8">
              <w:rPr>
                <w:b/>
                <w:color w:val="000000" w:themeColor="text1"/>
              </w:rPr>
              <w:t>32</w:t>
            </w:r>
          </w:p>
        </w:tc>
        <w:tc>
          <w:tcPr>
            <w:tcW w:w="1477" w:type="dxa"/>
            <w:tcBorders>
              <w:left w:val="single" w:sz="6" w:space="0" w:color="000000"/>
            </w:tcBorders>
            <w:shd w:val="clear" w:color="auto" w:fill="auto"/>
            <w:vAlign w:val="bottom"/>
          </w:tcPr>
          <w:p w14:paraId="367D5560" w14:textId="7A73CD4B" w:rsidR="00FB33E8" w:rsidRPr="00FB33E8" w:rsidRDefault="00FB33E8" w:rsidP="00B54BE5">
            <w:pPr>
              <w:spacing w:before="26" w:line="140" w:lineRule="exact"/>
              <w:ind w:right="567"/>
              <w:jc w:val="right"/>
              <w:rPr>
                <w:color w:val="000000" w:themeColor="text1"/>
              </w:rPr>
            </w:pPr>
            <w:r w:rsidRPr="00FB33E8">
              <w:rPr>
                <w:b/>
                <w:color w:val="000000" w:themeColor="text1"/>
              </w:rPr>
              <w:t>36</w:t>
            </w:r>
          </w:p>
        </w:tc>
        <w:tc>
          <w:tcPr>
            <w:tcW w:w="2745" w:type="dxa"/>
            <w:tcBorders>
              <w:left w:val="single" w:sz="6" w:space="0" w:color="000000"/>
            </w:tcBorders>
            <w:shd w:val="clear" w:color="auto" w:fill="auto"/>
            <w:vAlign w:val="bottom"/>
          </w:tcPr>
          <w:p w14:paraId="014113FA" w14:textId="4797A717" w:rsidR="00FB33E8" w:rsidRPr="00FB33E8" w:rsidRDefault="00FB33E8" w:rsidP="00B54BE5">
            <w:pPr>
              <w:spacing w:before="26" w:line="140" w:lineRule="exact"/>
              <w:ind w:left="57"/>
              <w:rPr>
                <w:color w:val="000000" w:themeColor="text1"/>
              </w:rPr>
            </w:pPr>
            <w:r w:rsidRPr="00FB33E8">
              <w:rPr>
                <w:b/>
                <w:i/>
                <w:color w:val="000000" w:themeColor="text1"/>
                <w:szCs w:val="16"/>
              </w:rPr>
              <w:t>Russia</w:t>
            </w:r>
          </w:p>
        </w:tc>
      </w:tr>
      <w:tr w:rsidR="00FB33E8" w:rsidRPr="00D21FE6" w14:paraId="0F1DFDE0" w14:textId="77777777" w:rsidTr="00FB33E8">
        <w:trPr>
          <w:cantSplit/>
        </w:trPr>
        <w:tc>
          <w:tcPr>
            <w:tcW w:w="2745" w:type="dxa"/>
            <w:shd w:val="clear" w:color="auto" w:fill="auto"/>
            <w:vAlign w:val="center"/>
          </w:tcPr>
          <w:p w14:paraId="23AC36C6" w14:textId="1FF1E5F7" w:rsidR="00FB33E8" w:rsidRPr="00FB33E8" w:rsidRDefault="00FB33E8" w:rsidP="00B54BE5">
            <w:pPr>
              <w:spacing w:before="26" w:line="140" w:lineRule="exact"/>
              <w:rPr>
                <w:color w:val="000000" w:themeColor="text1"/>
              </w:rPr>
            </w:pPr>
            <w:r w:rsidRPr="00FB33E8">
              <w:rPr>
                <w:b/>
                <w:bCs/>
                <w:color w:val="000000" w:themeColor="text1"/>
              </w:rPr>
              <w:t>Страны СНГ</w:t>
            </w:r>
          </w:p>
        </w:tc>
        <w:tc>
          <w:tcPr>
            <w:tcW w:w="1477" w:type="dxa"/>
            <w:tcBorders>
              <w:left w:val="single" w:sz="6" w:space="0" w:color="000000"/>
            </w:tcBorders>
            <w:shd w:val="clear" w:color="auto" w:fill="auto"/>
            <w:vAlign w:val="bottom"/>
          </w:tcPr>
          <w:p w14:paraId="20BE1948" w14:textId="77777777" w:rsidR="00FB33E8" w:rsidRPr="00FB33E8" w:rsidRDefault="00FB33E8" w:rsidP="00B54BE5">
            <w:pPr>
              <w:snapToGrid w:val="0"/>
              <w:spacing w:before="26" w:line="140" w:lineRule="exact"/>
              <w:ind w:right="567"/>
              <w:jc w:val="right"/>
              <w:rPr>
                <w:color w:val="000000" w:themeColor="text1"/>
              </w:rPr>
            </w:pPr>
          </w:p>
        </w:tc>
        <w:tc>
          <w:tcPr>
            <w:tcW w:w="1477" w:type="dxa"/>
            <w:tcBorders>
              <w:left w:val="single" w:sz="6" w:space="0" w:color="000000"/>
            </w:tcBorders>
            <w:shd w:val="clear" w:color="auto" w:fill="auto"/>
            <w:vAlign w:val="bottom"/>
          </w:tcPr>
          <w:p w14:paraId="37DCA058" w14:textId="77777777" w:rsidR="00FB33E8" w:rsidRPr="00FB33E8" w:rsidRDefault="00FB33E8" w:rsidP="00B54BE5">
            <w:pPr>
              <w:snapToGrid w:val="0"/>
              <w:spacing w:before="26" w:line="140" w:lineRule="exact"/>
              <w:ind w:right="567"/>
              <w:jc w:val="right"/>
              <w:rPr>
                <w:color w:val="000000" w:themeColor="text1"/>
              </w:rPr>
            </w:pPr>
          </w:p>
        </w:tc>
        <w:tc>
          <w:tcPr>
            <w:tcW w:w="1477" w:type="dxa"/>
            <w:tcBorders>
              <w:left w:val="single" w:sz="6" w:space="0" w:color="000000"/>
            </w:tcBorders>
            <w:shd w:val="clear" w:color="auto" w:fill="auto"/>
            <w:vAlign w:val="bottom"/>
          </w:tcPr>
          <w:p w14:paraId="26002ADC" w14:textId="77777777" w:rsidR="00FB33E8" w:rsidRPr="00FB33E8" w:rsidRDefault="00FB33E8" w:rsidP="00B54BE5">
            <w:pPr>
              <w:snapToGrid w:val="0"/>
              <w:spacing w:before="26" w:line="140" w:lineRule="exact"/>
              <w:ind w:right="567"/>
              <w:jc w:val="right"/>
              <w:rPr>
                <w:color w:val="000000" w:themeColor="text1"/>
              </w:rPr>
            </w:pPr>
          </w:p>
        </w:tc>
        <w:tc>
          <w:tcPr>
            <w:tcW w:w="2745" w:type="dxa"/>
            <w:tcBorders>
              <w:left w:val="single" w:sz="6" w:space="0" w:color="000000"/>
            </w:tcBorders>
            <w:shd w:val="clear" w:color="auto" w:fill="auto"/>
            <w:vAlign w:val="bottom"/>
          </w:tcPr>
          <w:p w14:paraId="6F78FA0F" w14:textId="1E0FE895" w:rsidR="00FB33E8" w:rsidRPr="00FB33E8" w:rsidRDefault="00FB33E8" w:rsidP="00B54BE5">
            <w:pPr>
              <w:spacing w:before="26" w:line="140" w:lineRule="exact"/>
              <w:ind w:left="57"/>
              <w:rPr>
                <w:color w:val="000000" w:themeColor="text1"/>
              </w:rPr>
            </w:pPr>
            <w:r w:rsidRPr="00FB33E8">
              <w:rPr>
                <w:b/>
                <w:i/>
                <w:color w:val="000000" w:themeColor="text1"/>
              </w:rPr>
              <w:t>CIS countries</w:t>
            </w:r>
          </w:p>
        </w:tc>
      </w:tr>
      <w:tr w:rsidR="00FB33E8" w:rsidRPr="00D21FE6" w14:paraId="2EDD8BC3" w14:textId="77777777" w:rsidTr="00FB33E8">
        <w:trPr>
          <w:cantSplit/>
        </w:trPr>
        <w:tc>
          <w:tcPr>
            <w:tcW w:w="2745" w:type="dxa"/>
            <w:shd w:val="clear" w:color="auto" w:fill="auto"/>
            <w:vAlign w:val="center"/>
          </w:tcPr>
          <w:p w14:paraId="0CA1278F" w14:textId="635A6A47" w:rsidR="00FB33E8" w:rsidRPr="00FB33E8" w:rsidRDefault="00FB33E8" w:rsidP="00B54BE5">
            <w:pPr>
              <w:spacing w:before="26" w:line="140" w:lineRule="exact"/>
              <w:ind w:left="284"/>
              <w:rPr>
                <w:color w:val="000000" w:themeColor="text1"/>
              </w:rPr>
            </w:pPr>
            <w:r w:rsidRPr="00FB33E8">
              <w:rPr>
                <w:color w:val="000000" w:themeColor="text1"/>
              </w:rPr>
              <w:t>из них:</w:t>
            </w:r>
          </w:p>
        </w:tc>
        <w:tc>
          <w:tcPr>
            <w:tcW w:w="1477" w:type="dxa"/>
            <w:tcBorders>
              <w:left w:val="single" w:sz="6" w:space="0" w:color="000000"/>
            </w:tcBorders>
            <w:shd w:val="clear" w:color="auto" w:fill="auto"/>
            <w:vAlign w:val="bottom"/>
          </w:tcPr>
          <w:p w14:paraId="1D7760BC" w14:textId="77777777" w:rsidR="00FB33E8" w:rsidRPr="00FB33E8" w:rsidRDefault="00FB33E8" w:rsidP="00B54BE5">
            <w:pPr>
              <w:snapToGrid w:val="0"/>
              <w:spacing w:before="26" w:line="140" w:lineRule="exact"/>
              <w:ind w:right="567"/>
              <w:jc w:val="right"/>
              <w:rPr>
                <w:color w:val="000000" w:themeColor="text1"/>
              </w:rPr>
            </w:pPr>
          </w:p>
        </w:tc>
        <w:tc>
          <w:tcPr>
            <w:tcW w:w="1477" w:type="dxa"/>
            <w:tcBorders>
              <w:left w:val="single" w:sz="6" w:space="0" w:color="000000"/>
            </w:tcBorders>
            <w:shd w:val="clear" w:color="auto" w:fill="auto"/>
            <w:vAlign w:val="bottom"/>
          </w:tcPr>
          <w:p w14:paraId="07C6C03A" w14:textId="77777777" w:rsidR="00FB33E8" w:rsidRPr="00FB33E8" w:rsidRDefault="00FB33E8" w:rsidP="00B54BE5">
            <w:pPr>
              <w:snapToGrid w:val="0"/>
              <w:spacing w:before="26" w:line="140" w:lineRule="exact"/>
              <w:ind w:right="567"/>
              <w:jc w:val="right"/>
              <w:rPr>
                <w:color w:val="000000" w:themeColor="text1"/>
              </w:rPr>
            </w:pPr>
          </w:p>
        </w:tc>
        <w:tc>
          <w:tcPr>
            <w:tcW w:w="1477" w:type="dxa"/>
            <w:tcBorders>
              <w:left w:val="single" w:sz="6" w:space="0" w:color="000000"/>
            </w:tcBorders>
            <w:shd w:val="clear" w:color="auto" w:fill="auto"/>
            <w:vAlign w:val="bottom"/>
          </w:tcPr>
          <w:p w14:paraId="6EC91FD3" w14:textId="77777777" w:rsidR="00FB33E8" w:rsidRPr="00FB33E8" w:rsidRDefault="00FB33E8" w:rsidP="00B54BE5">
            <w:pPr>
              <w:snapToGrid w:val="0"/>
              <w:spacing w:before="26" w:line="140" w:lineRule="exact"/>
              <w:ind w:right="567"/>
              <w:jc w:val="right"/>
              <w:rPr>
                <w:color w:val="000000" w:themeColor="text1"/>
              </w:rPr>
            </w:pPr>
          </w:p>
        </w:tc>
        <w:tc>
          <w:tcPr>
            <w:tcW w:w="2745" w:type="dxa"/>
            <w:tcBorders>
              <w:left w:val="single" w:sz="6" w:space="0" w:color="000000"/>
            </w:tcBorders>
            <w:shd w:val="clear" w:color="auto" w:fill="auto"/>
            <w:vAlign w:val="bottom"/>
          </w:tcPr>
          <w:p w14:paraId="34D6C8AE" w14:textId="1EAC10F1" w:rsidR="00FB33E8" w:rsidRPr="00B84149" w:rsidRDefault="00FB33E8" w:rsidP="00B54BE5">
            <w:pPr>
              <w:spacing w:before="26" w:line="140" w:lineRule="exact"/>
              <w:ind w:left="340"/>
              <w:rPr>
                <w:i/>
                <w:color w:val="000000" w:themeColor="text1"/>
              </w:rPr>
            </w:pPr>
            <w:r w:rsidRPr="00B84149">
              <w:rPr>
                <w:i/>
                <w:color w:val="000000" w:themeColor="text1"/>
              </w:rPr>
              <w:t>of which:</w:t>
            </w:r>
          </w:p>
        </w:tc>
      </w:tr>
      <w:tr w:rsidR="00FB33E8" w:rsidRPr="00D21FE6" w14:paraId="7645135C" w14:textId="77777777" w:rsidTr="00FB33E8">
        <w:trPr>
          <w:cantSplit/>
        </w:trPr>
        <w:tc>
          <w:tcPr>
            <w:tcW w:w="2745" w:type="dxa"/>
            <w:shd w:val="clear" w:color="auto" w:fill="auto"/>
            <w:vAlign w:val="center"/>
          </w:tcPr>
          <w:p w14:paraId="0447756F" w14:textId="4A12BDA6" w:rsidR="00FB33E8" w:rsidRPr="00FB33E8" w:rsidRDefault="00FB33E8" w:rsidP="00B54BE5">
            <w:pPr>
              <w:spacing w:before="26" w:line="140" w:lineRule="exact"/>
              <w:ind w:left="113"/>
              <w:rPr>
                <w:color w:val="000000" w:themeColor="text1"/>
              </w:rPr>
            </w:pPr>
            <w:r w:rsidRPr="00FB33E8">
              <w:rPr>
                <w:color w:val="000000" w:themeColor="text1"/>
              </w:rPr>
              <w:t>Азербайджан</w:t>
            </w:r>
          </w:p>
        </w:tc>
        <w:tc>
          <w:tcPr>
            <w:tcW w:w="1477" w:type="dxa"/>
            <w:tcBorders>
              <w:left w:val="single" w:sz="6" w:space="0" w:color="000000"/>
            </w:tcBorders>
            <w:shd w:val="clear" w:color="auto" w:fill="auto"/>
            <w:vAlign w:val="bottom"/>
          </w:tcPr>
          <w:p w14:paraId="4470E2A4" w14:textId="4C0269D0"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27</w:t>
            </w:r>
          </w:p>
        </w:tc>
        <w:tc>
          <w:tcPr>
            <w:tcW w:w="1477" w:type="dxa"/>
            <w:tcBorders>
              <w:left w:val="single" w:sz="6" w:space="0" w:color="000000"/>
            </w:tcBorders>
            <w:shd w:val="clear" w:color="auto" w:fill="auto"/>
            <w:vAlign w:val="bottom"/>
          </w:tcPr>
          <w:p w14:paraId="39B373B6" w14:textId="13A2289B"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25</w:t>
            </w:r>
          </w:p>
        </w:tc>
        <w:tc>
          <w:tcPr>
            <w:tcW w:w="1477" w:type="dxa"/>
            <w:tcBorders>
              <w:left w:val="single" w:sz="6" w:space="0" w:color="000000"/>
            </w:tcBorders>
            <w:shd w:val="clear" w:color="auto" w:fill="auto"/>
            <w:vAlign w:val="bottom"/>
          </w:tcPr>
          <w:p w14:paraId="346AE78F" w14:textId="4EFC8631"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36</w:t>
            </w:r>
          </w:p>
        </w:tc>
        <w:tc>
          <w:tcPr>
            <w:tcW w:w="2745" w:type="dxa"/>
            <w:tcBorders>
              <w:left w:val="single" w:sz="6" w:space="0" w:color="000000"/>
            </w:tcBorders>
            <w:shd w:val="clear" w:color="auto" w:fill="auto"/>
            <w:vAlign w:val="bottom"/>
          </w:tcPr>
          <w:p w14:paraId="044215A5" w14:textId="48B4F55E" w:rsidR="00FB33E8" w:rsidRPr="00B84149" w:rsidRDefault="00FB33E8" w:rsidP="00B54BE5">
            <w:pPr>
              <w:spacing w:before="26" w:line="140" w:lineRule="exact"/>
              <w:ind w:left="170"/>
              <w:rPr>
                <w:i/>
                <w:color w:val="000000" w:themeColor="text1"/>
              </w:rPr>
            </w:pPr>
            <w:r w:rsidRPr="00B84149">
              <w:rPr>
                <w:i/>
                <w:color w:val="000000" w:themeColor="text1"/>
              </w:rPr>
              <w:t>Azerbaijan</w:t>
            </w:r>
          </w:p>
        </w:tc>
      </w:tr>
      <w:tr w:rsidR="00FB33E8" w:rsidRPr="00D21FE6" w14:paraId="5138EAE3" w14:textId="77777777" w:rsidTr="00FB33E8">
        <w:trPr>
          <w:cantSplit/>
        </w:trPr>
        <w:tc>
          <w:tcPr>
            <w:tcW w:w="2745" w:type="dxa"/>
            <w:shd w:val="clear" w:color="auto" w:fill="auto"/>
            <w:vAlign w:val="center"/>
          </w:tcPr>
          <w:p w14:paraId="5304A802" w14:textId="613602BE" w:rsidR="00FB33E8" w:rsidRPr="00FB33E8" w:rsidRDefault="00FB33E8" w:rsidP="00B54BE5">
            <w:pPr>
              <w:spacing w:before="26" w:line="140" w:lineRule="exact"/>
              <w:ind w:left="113"/>
              <w:rPr>
                <w:color w:val="000000" w:themeColor="text1"/>
              </w:rPr>
            </w:pPr>
            <w:r w:rsidRPr="00FB33E8">
              <w:rPr>
                <w:color w:val="000000" w:themeColor="text1"/>
              </w:rPr>
              <w:t>Армения</w:t>
            </w:r>
          </w:p>
        </w:tc>
        <w:tc>
          <w:tcPr>
            <w:tcW w:w="1477" w:type="dxa"/>
            <w:tcBorders>
              <w:left w:val="single" w:sz="6" w:space="0" w:color="000000"/>
            </w:tcBorders>
            <w:shd w:val="clear" w:color="auto" w:fill="auto"/>
            <w:vAlign w:val="bottom"/>
          </w:tcPr>
          <w:p w14:paraId="74AE2AAB" w14:textId="70142CEE"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29</w:t>
            </w:r>
          </w:p>
        </w:tc>
        <w:tc>
          <w:tcPr>
            <w:tcW w:w="1477" w:type="dxa"/>
            <w:tcBorders>
              <w:left w:val="single" w:sz="6" w:space="0" w:color="000000"/>
            </w:tcBorders>
            <w:shd w:val="clear" w:color="auto" w:fill="auto"/>
            <w:vAlign w:val="bottom"/>
          </w:tcPr>
          <w:p w14:paraId="58A7C912" w14:textId="510C949B"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28</w:t>
            </w:r>
          </w:p>
        </w:tc>
        <w:tc>
          <w:tcPr>
            <w:tcW w:w="1477" w:type="dxa"/>
            <w:tcBorders>
              <w:left w:val="single" w:sz="6" w:space="0" w:color="000000"/>
            </w:tcBorders>
            <w:shd w:val="clear" w:color="auto" w:fill="auto"/>
            <w:vAlign w:val="bottom"/>
          </w:tcPr>
          <w:p w14:paraId="37D9A768" w14:textId="6AADD898"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37</w:t>
            </w:r>
          </w:p>
        </w:tc>
        <w:tc>
          <w:tcPr>
            <w:tcW w:w="2745" w:type="dxa"/>
            <w:tcBorders>
              <w:left w:val="single" w:sz="6" w:space="0" w:color="000000"/>
            </w:tcBorders>
            <w:shd w:val="clear" w:color="auto" w:fill="auto"/>
            <w:vAlign w:val="bottom"/>
          </w:tcPr>
          <w:p w14:paraId="33F821E4" w14:textId="2A5B3AB4" w:rsidR="00FB33E8" w:rsidRPr="00B84149" w:rsidRDefault="00FB33E8" w:rsidP="00B54BE5">
            <w:pPr>
              <w:spacing w:before="26" w:line="140" w:lineRule="exact"/>
              <w:ind w:left="170"/>
              <w:rPr>
                <w:i/>
                <w:color w:val="000000" w:themeColor="text1"/>
              </w:rPr>
            </w:pPr>
            <w:r w:rsidRPr="00B84149">
              <w:rPr>
                <w:i/>
                <w:color w:val="000000" w:themeColor="text1"/>
              </w:rPr>
              <w:t>Armenia</w:t>
            </w:r>
          </w:p>
        </w:tc>
      </w:tr>
      <w:tr w:rsidR="00FB33E8" w:rsidRPr="00D21FE6" w14:paraId="64F4D2DC" w14:textId="77777777" w:rsidTr="00FB33E8">
        <w:trPr>
          <w:cantSplit/>
        </w:trPr>
        <w:tc>
          <w:tcPr>
            <w:tcW w:w="2745" w:type="dxa"/>
            <w:shd w:val="clear" w:color="auto" w:fill="auto"/>
            <w:vAlign w:val="center"/>
          </w:tcPr>
          <w:p w14:paraId="0F97F61C" w14:textId="08E7CC0F" w:rsidR="00FB33E8" w:rsidRPr="00FB33E8" w:rsidRDefault="00FB33E8" w:rsidP="00B54BE5">
            <w:pPr>
              <w:spacing w:before="26" w:line="140" w:lineRule="exact"/>
              <w:ind w:left="113"/>
              <w:rPr>
                <w:color w:val="000000" w:themeColor="text1"/>
              </w:rPr>
            </w:pPr>
            <w:r w:rsidRPr="00FB33E8">
              <w:rPr>
                <w:color w:val="000000" w:themeColor="text1"/>
              </w:rPr>
              <w:t>Беларусь</w:t>
            </w:r>
          </w:p>
        </w:tc>
        <w:tc>
          <w:tcPr>
            <w:tcW w:w="1477" w:type="dxa"/>
            <w:tcBorders>
              <w:left w:val="single" w:sz="6" w:space="0" w:color="000000"/>
            </w:tcBorders>
            <w:shd w:val="clear" w:color="auto" w:fill="auto"/>
            <w:vAlign w:val="bottom"/>
          </w:tcPr>
          <w:p w14:paraId="53C95C60" w14:textId="3F8C058F"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27</w:t>
            </w:r>
          </w:p>
        </w:tc>
        <w:tc>
          <w:tcPr>
            <w:tcW w:w="1477" w:type="dxa"/>
            <w:tcBorders>
              <w:left w:val="single" w:sz="6" w:space="0" w:color="000000"/>
            </w:tcBorders>
            <w:shd w:val="clear" w:color="auto" w:fill="auto"/>
            <w:vAlign w:val="bottom"/>
          </w:tcPr>
          <w:p w14:paraId="6EE99E4C" w14:textId="79BE1BEF"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26</w:t>
            </w:r>
          </w:p>
        </w:tc>
        <w:tc>
          <w:tcPr>
            <w:tcW w:w="1477" w:type="dxa"/>
            <w:tcBorders>
              <w:left w:val="single" w:sz="6" w:space="0" w:color="000000"/>
            </w:tcBorders>
            <w:shd w:val="clear" w:color="auto" w:fill="auto"/>
            <w:vAlign w:val="bottom"/>
          </w:tcPr>
          <w:p w14:paraId="136AB822" w14:textId="0D4289A0"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34</w:t>
            </w:r>
          </w:p>
        </w:tc>
        <w:tc>
          <w:tcPr>
            <w:tcW w:w="2745" w:type="dxa"/>
            <w:tcBorders>
              <w:left w:val="single" w:sz="6" w:space="0" w:color="000000"/>
            </w:tcBorders>
            <w:shd w:val="clear" w:color="auto" w:fill="auto"/>
            <w:vAlign w:val="bottom"/>
          </w:tcPr>
          <w:p w14:paraId="0026A0D6" w14:textId="4CA684E2" w:rsidR="00FB33E8" w:rsidRPr="00B84149" w:rsidRDefault="00FB33E8" w:rsidP="00B54BE5">
            <w:pPr>
              <w:spacing w:before="26" w:line="140" w:lineRule="exact"/>
              <w:ind w:left="170"/>
              <w:rPr>
                <w:i/>
                <w:color w:val="000000" w:themeColor="text1"/>
              </w:rPr>
            </w:pPr>
            <w:r w:rsidRPr="00B84149">
              <w:rPr>
                <w:i/>
                <w:color w:val="000000" w:themeColor="text1"/>
              </w:rPr>
              <w:t>Belarus</w:t>
            </w:r>
          </w:p>
        </w:tc>
      </w:tr>
      <w:tr w:rsidR="00FB33E8" w:rsidRPr="00D21FE6" w14:paraId="541EF59C" w14:textId="77777777" w:rsidTr="00FB33E8">
        <w:trPr>
          <w:cantSplit/>
        </w:trPr>
        <w:tc>
          <w:tcPr>
            <w:tcW w:w="2745" w:type="dxa"/>
            <w:shd w:val="clear" w:color="auto" w:fill="auto"/>
            <w:vAlign w:val="center"/>
          </w:tcPr>
          <w:p w14:paraId="1F4A26B4" w14:textId="2B44B010" w:rsidR="00FB33E8" w:rsidRPr="00FB33E8" w:rsidRDefault="00FB33E8" w:rsidP="00B54BE5">
            <w:pPr>
              <w:spacing w:before="26" w:line="140" w:lineRule="exact"/>
              <w:ind w:left="113"/>
              <w:rPr>
                <w:color w:val="000000" w:themeColor="text1"/>
              </w:rPr>
            </w:pPr>
            <w:r w:rsidRPr="00FB33E8">
              <w:rPr>
                <w:color w:val="000000" w:themeColor="text1"/>
              </w:rPr>
              <w:t>Казахстан</w:t>
            </w:r>
          </w:p>
        </w:tc>
        <w:tc>
          <w:tcPr>
            <w:tcW w:w="1477" w:type="dxa"/>
            <w:tcBorders>
              <w:left w:val="single" w:sz="6" w:space="0" w:color="000000"/>
            </w:tcBorders>
            <w:shd w:val="clear" w:color="auto" w:fill="auto"/>
            <w:vAlign w:val="bottom"/>
          </w:tcPr>
          <w:p w14:paraId="7ABB9503" w14:textId="0523271D"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30</w:t>
            </w:r>
          </w:p>
        </w:tc>
        <w:tc>
          <w:tcPr>
            <w:tcW w:w="1477" w:type="dxa"/>
            <w:tcBorders>
              <w:left w:val="single" w:sz="6" w:space="0" w:color="000000"/>
            </w:tcBorders>
            <w:shd w:val="clear" w:color="auto" w:fill="auto"/>
            <w:vAlign w:val="bottom"/>
          </w:tcPr>
          <w:p w14:paraId="09509B30" w14:textId="30A03A16"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29</w:t>
            </w:r>
          </w:p>
        </w:tc>
        <w:tc>
          <w:tcPr>
            <w:tcW w:w="1477" w:type="dxa"/>
            <w:tcBorders>
              <w:left w:val="single" w:sz="6" w:space="0" w:color="000000"/>
            </w:tcBorders>
            <w:shd w:val="clear" w:color="auto" w:fill="auto"/>
            <w:vAlign w:val="bottom"/>
          </w:tcPr>
          <w:p w14:paraId="745E4718" w14:textId="0DE11A76"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39</w:t>
            </w:r>
          </w:p>
        </w:tc>
        <w:tc>
          <w:tcPr>
            <w:tcW w:w="2745" w:type="dxa"/>
            <w:tcBorders>
              <w:left w:val="single" w:sz="6" w:space="0" w:color="000000"/>
            </w:tcBorders>
            <w:shd w:val="clear" w:color="auto" w:fill="auto"/>
            <w:vAlign w:val="bottom"/>
          </w:tcPr>
          <w:p w14:paraId="5FDA4892" w14:textId="0FC0EAC0" w:rsidR="00FB33E8" w:rsidRPr="00B84149" w:rsidRDefault="00FB33E8" w:rsidP="00B54BE5">
            <w:pPr>
              <w:spacing w:before="26" w:line="140" w:lineRule="exact"/>
              <w:ind w:left="170"/>
              <w:rPr>
                <w:i/>
                <w:color w:val="000000" w:themeColor="text1"/>
              </w:rPr>
            </w:pPr>
            <w:r w:rsidRPr="00B84149">
              <w:rPr>
                <w:i/>
                <w:color w:val="000000" w:themeColor="text1"/>
              </w:rPr>
              <w:t>Kazakhstan</w:t>
            </w:r>
          </w:p>
        </w:tc>
      </w:tr>
      <w:tr w:rsidR="00FB33E8" w:rsidRPr="00D21FE6" w14:paraId="4EB1B55A" w14:textId="77777777" w:rsidTr="00FB33E8">
        <w:trPr>
          <w:cantSplit/>
        </w:trPr>
        <w:tc>
          <w:tcPr>
            <w:tcW w:w="2745" w:type="dxa"/>
            <w:shd w:val="clear" w:color="auto" w:fill="auto"/>
            <w:vAlign w:val="center"/>
          </w:tcPr>
          <w:p w14:paraId="18962B52" w14:textId="128711FE" w:rsidR="00FB33E8" w:rsidRPr="00FB33E8" w:rsidRDefault="00FB33E8" w:rsidP="00B54BE5">
            <w:pPr>
              <w:spacing w:before="26" w:line="140" w:lineRule="exact"/>
              <w:ind w:left="113"/>
              <w:rPr>
                <w:color w:val="000000" w:themeColor="text1"/>
              </w:rPr>
            </w:pPr>
            <w:r w:rsidRPr="00FB33E8">
              <w:rPr>
                <w:color w:val="000000" w:themeColor="text1"/>
              </w:rPr>
              <w:t>Киргизия</w:t>
            </w:r>
          </w:p>
        </w:tc>
        <w:tc>
          <w:tcPr>
            <w:tcW w:w="1477" w:type="dxa"/>
            <w:tcBorders>
              <w:left w:val="single" w:sz="6" w:space="0" w:color="000000"/>
            </w:tcBorders>
            <w:shd w:val="clear" w:color="auto" w:fill="auto"/>
            <w:vAlign w:val="bottom"/>
          </w:tcPr>
          <w:p w14:paraId="5408B511" w14:textId="62C9FE02"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24</w:t>
            </w:r>
          </w:p>
        </w:tc>
        <w:tc>
          <w:tcPr>
            <w:tcW w:w="1477" w:type="dxa"/>
            <w:tcBorders>
              <w:left w:val="single" w:sz="6" w:space="0" w:color="000000"/>
            </w:tcBorders>
            <w:shd w:val="clear" w:color="auto" w:fill="auto"/>
            <w:vAlign w:val="bottom"/>
          </w:tcPr>
          <w:p w14:paraId="6D172391" w14:textId="7A229087"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24</w:t>
            </w:r>
          </w:p>
        </w:tc>
        <w:tc>
          <w:tcPr>
            <w:tcW w:w="1477" w:type="dxa"/>
            <w:tcBorders>
              <w:left w:val="single" w:sz="6" w:space="0" w:color="000000"/>
            </w:tcBorders>
            <w:shd w:val="clear" w:color="auto" w:fill="auto"/>
            <w:vAlign w:val="bottom"/>
          </w:tcPr>
          <w:p w14:paraId="2BBC5C13" w14:textId="1B0F8A46"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28</w:t>
            </w:r>
          </w:p>
        </w:tc>
        <w:tc>
          <w:tcPr>
            <w:tcW w:w="2745" w:type="dxa"/>
            <w:tcBorders>
              <w:left w:val="single" w:sz="6" w:space="0" w:color="000000"/>
            </w:tcBorders>
            <w:shd w:val="clear" w:color="auto" w:fill="auto"/>
            <w:vAlign w:val="bottom"/>
          </w:tcPr>
          <w:p w14:paraId="74251C0B" w14:textId="3E38633D" w:rsidR="00FB33E8" w:rsidRPr="00B84149" w:rsidRDefault="00FB33E8" w:rsidP="00B54BE5">
            <w:pPr>
              <w:spacing w:before="26" w:line="140" w:lineRule="exact"/>
              <w:ind w:left="170"/>
              <w:rPr>
                <w:i/>
                <w:color w:val="000000" w:themeColor="text1"/>
              </w:rPr>
            </w:pPr>
            <w:r w:rsidRPr="00B84149">
              <w:rPr>
                <w:i/>
                <w:color w:val="000000" w:themeColor="text1"/>
              </w:rPr>
              <w:t>Kyrgyzstan</w:t>
            </w:r>
          </w:p>
        </w:tc>
      </w:tr>
      <w:tr w:rsidR="00FB33E8" w:rsidRPr="00D21FE6" w14:paraId="5095461F" w14:textId="77777777" w:rsidTr="00FB33E8">
        <w:trPr>
          <w:cantSplit/>
        </w:trPr>
        <w:tc>
          <w:tcPr>
            <w:tcW w:w="2745" w:type="dxa"/>
            <w:shd w:val="clear" w:color="auto" w:fill="auto"/>
            <w:vAlign w:val="center"/>
          </w:tcPr>
          <w:p w14:paraId="44E34293" w14:textId="09AFEFBA" w:rsidR="00FB33E8" w:rsidRPr="00FB33E8" w:rsidRDefault="00FB33E8" w:rsidP="00B54BE5">
            <w:pPr>
              <w:spacing w:before="26" w:line="140" w:lineRule="exact"/>
              <w:ind w:left="113"/>
              <w:rPr>
                <w:color w:val="000000" w:themeColor="text1"/>
              </w:rPr>
            </w:pPr>
            <w:r w:rsidRPr="00FB33E8">
              <w:rPr>
                <w:color w:val="000000" w:themeColor="text1"/>
              </w:rPr>
              <w:t>Республика Молдова</w:t>
            </w:r>
          </w:p>
        </w:tc>
        <w:tc>
          <w:tcPr>
            <w:tcW w:w="1477" w:type="dxa"/>
            <w:tcBorders>
              <w:left w:val="single" w:sz="6" w:space="0" w:color="000000"/>
            </w:tcBorders>
            <w:shd w:val="clear" w:color="auto" w:fill="auto"/>
            <w:vAlign w:val="bottom"/>
          </w:tcPr>
          <w:p w14:paraId="5D7DD3AC" w14:textId="3D8C6B97"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34</w:t>
            </w:r>
          </w:p>
        </w:tc>
        <w:tc>
          <w:tcPr>
            <w:tcW w:w="1477" w:type="dxa"/>
            <w:tcBorders>
              <w:left w:val="single" w:sz="6" w:space="0" w:color="000000"/>
            </w:tcBorders>
            <w:shd w:val="clear" w:color="auto" w:fill="auto"/>
            <w:vAlign w:val="bottom"/>
          </w:tcPr>
          <w:p w14:paraId="3F2E5842" w14:textId="4F086276"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32</w:t>
            </w:r>
          </w:p>
        </w:tc>
        <w:tc>
          <w:tcPr>
            <w:tcW w:w="1477" w:type="dxa"/>
            <w:tcBorders>
              <w:left w:val="single" w:sz="6" w:space="0" w:color="000000"/>
            </w:tcBorders>
            <w:shd w:val="clear" w:color="auto" w:fill="auto"/>
            <w:vAlign w:val="bottom"/>
          </w:tcPr>
          <w:p w14:paraId="6FFCAF98" w14:textId="0FB62435"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41</w:t>
            </w:r>
          </w:p>
        </w:tc>
        <w:tc>
          <w:tcPr>
            <w:tcW w:w="2745" w:type="dxa"/>
            <w:tcBorders>
              <w:left w:val="single" w:sz="6" w:space="0" w:color="000000"/>
            </w:tcBorders>
            <w:shd w:val="clear" w:color="auto" w:fill="auto"/>
            <w:vAlign w:val="bottom"/>
          </w:tcPr>
          <w:p w14:paraId="4BE94F55" w14:textId="5997C8D7" w:rsidR="00FB33E8" w:rsidRPr="00B84149" w:rsidRDefault="00FB33E8" w:rsidP="00B54BE5">
            <w:pPr>
              <w:spacing w:before="26" w:line="140" w:lineRule="exact"/>
              <w:ind w:left="170"/>
              <w:rPr>
                <w:i/>
                <w:color w:val="000000" w:themeColor="text1"/>
              </w:rPr>
            </w:pPr>
            <w:r w:rsidRPr="00B84149">
              <w:rPr>
                <w:i/>
                <w:color w:val="000000" w:themeColor="text1"/>
              </w:rPr>
              <w:t>Republic of Moldova</w:t>
            </w:r>
          </w:p>
        </w:tc>
      </w:tr>
      <w:tr w:rsidR="00FB33E8" w:rsidRPr="00D21FE6" w14:paraId="2BADC298" w14:textId="77777777" w:rsidTr="00FB33E8">
        <w:trPr>
          <w:cantSplit/>
        </w:trPr>
        <w:tc>
          <w:tcPr>
            <w:tcW w:w="2745" w:type="dxa"/>
            <w:shd w:val="clear" w:color="auto" w:fill="auto"/>
            <w:vAlign w:val="center"/>
          </w:tcPr>
          <w:p w14:paraId="0D5063B8" w14:textId="440EFD50" w:rsidR="00FB33E8" w:rsidRPr="00FB33E8" w:rsidRDefault="00FB33E8" w:rsidP="00B54BE5">
            <w:pPr>
              <w:spacing w:before="26" w:line="140" w:lineRule="exact"/>
              <w:ind w:left="113"/>
              <w:rPr>
                <w:color w:val="000000" w:themeColor="text1"/>
              </w:rPr>
            </w:pPr>
            <w:r w:rsidRPr="00FB33E8">
              <w:rPr>
                <w:color w:val="000000" w:themeColor="text1"/>
              </w:rPr>
              <w:t>Таджикистан</w:t>
            </w:r>
          </w:p>
        </w:tc>
        <w:tc>
          <w:tcPr>
            <w:tcW w:w="1477" w:type="dxa"/>
            <w:tcBorders>
              <w:left w:val="single" w:sz="6" w:space="0" w:color="000000"/>
            </w:tcBorders>
            <w:shd w:val="clear" w:color="auto" w:fill="auto"/>
            <w:vAlign w:val="bottom"/>
          </w:tcPr>
          <w:p w14:paraId="600E4436" w14:textId="0E18B378"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23</w:t>
            </w:r>
          </w:p>
        </w:tc>
        <w:tc>
          <w:tcPr>
            <w:tcW w:w="1477" w:type="dxa"/>
            <w:tcBorders>
              <w:left w:val="single" w:sz="6" w:space="0" w:color="000000"/>
            </w:tcBorders>
            <w:shd w:val="clear" w:color="auto" w:fill="auto"/>
            <w:vAlign w:val="bottom"/>
          </w:tcPr>
          <w:p w14:paraId="1E5BB891" w14:textId="64A9A80E"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23</w:t>
            </w:r>
          </w:p>
        </w:tc>
        <w:tc>
          <w:tcPr>
            <w:tcW w:w="1477" w:type="dxa"/>
            <w:tcBorders>
              <w:left w:val="single" w:sz="6" w:space="0" w:color="000000"/>
            </w:tcBorders>
            <w:shd w:val="clear" w:color="auto" w:fill="auto"/>
            <w:vAlign w:val="bottom"/>
          </w:tcPr>
          <w:p w14:paraId="3FC44A33" w14:textId="5BA11A65"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28</w:t>
            </w:r>
          </w:p>
        </w:tc>
        <w:tc>
          <w:tcPr>
            <w:tcW w:w="2745" w:type="dxa"/>
            <w:tcBorders>
              <w:left w:val="single" w:sz="6" w:space="0" w:color="000000"/>
            </w:tcBorders>
            <w:shd w:val="clear" w:color="auto" w:fill="auto"/>
            <w:vAlign w:val="bottom"/>
          </w:tcPr>
          <w:p w14:paraId="685F50DB" w14:textId="4E7E7174" w:rsidR="00FB33E8" w:rsidRPr="00B84149" w:rsidRDefault="00FB33E8" w:rsidP="00B54BE5">
            <w:pPr>
              <w:spacing w:before="26" w:line="140" w:lineRule="exact"/>
              <w:ind w:left="170"/>
              <w:rPr>
                <w:i/>
                <w:color w:val="000000" w:themeColor="text1"/>
              </w:rPr>
            </w:pPr>
            <w:r w:rsidRPr="00B84149">
              <w:rPr>
                <w:i/>
                <w:color w:val="000000" w:themeColor="text1"/>
              </w:rPr>
              <w:t>Tajikistan</w:t>
            </w:r>
          </w:p>
        </w:tc>
      </w:tr>
      <w:tr w:rsidR="00FB33E8" w:rsidRPr="00D21FE6" w14:paraId="4BC3E24A" w14:textId="77777777" w:rsidTr="00FB33E8">
        <w:trPr>
          <w:cantSplit/>
        </w:trPr>
        <w:tc>
          <w:tcPr>
            <w:tcW w:w="2745" w:type="dxa"/>
            <w:shd w:val="clear" w:color="auto" w:fill="auto"/>
            <w:vAlign w:val="center"/>
          </w:tcPr>
          <w:p w14:paraId="1CCB99A1" w14:textId="34CD1224" w:rsidR="00FB33E8" w:rsidRPr="00FB33E8" w:rsidRDefault="00FB33E8" w:rsidP="00B54BE5">
            <w:pPr>
              <w:spacing w:before="26" w:line="140" w:lineRule="exact"/>
              <w:ind w:left="113"/>
              <w:rPr>
                <w:color w:val="000000" w:themeColor="text1"/>
              </w:rPr>
            </w:pPr>
            <w:r w:rsidRPr="00FB33E8">
              <w:rPr>
                <w:color w:val="000000" w:themeColor="text1"/>
              </w:rPr>
              <w:t>Узбекистан</w:t>
            </w:r>
          </w:p>
        </w:tc>
        <w:tc>
          <w:tcPr>
            <w:tcW w:w="1477" w:type="dxa"/>
            <w:tcBorders>
              <w:left w:val="single" w:sz="6" w:space="0" w:color="000000"/>
            </w:tcBorders>
            <w:shd w:val="clear" w:color="auto" w:fill="auto"/>
            <w:vAlign w:val="bottom"/>
          </w:tcPr>
          <w:p w14:paraId="49D16E6F" w14:textId="3A3DC014"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24</w:t>
            </w:r>
          </w:p>
        </w:tc>
        <w:tc>
          <w:tcPr>
            <w:tcW w:w="1477" w:type="dxa"/>
            <w:tcBorders>
              <w:left w:val="single" w:sz="6" w:space="0" w:color="000000"/>
            </w:tcBorders>
            <w:shd w:val="clear" w:color="auto" w:fill="auto"/>
            <w:vAlign w:val="bottom"/>
          </w:tcPr>
          <w:p w14:paraId="028673F7" w14:textId="6DFE804D"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23</w:t>
            </w:r>
          </w:p>
        </w:tc>
        <w:tc>
          <w:tcPr>
            <w:tcW w:w="1477" w:type="dxa"/>
            <w:tcBorders>
              <w:left w:val="single" w:sz="6" w:space="0" w:color="000000"/>
            </w:tcBorders>
            <w:shd w:val="clear" w:color="auto" w:fill="auto"/>
            <w:vAlign w:val="bottom"/>
          </w:tcPr>
          <w:p w14:paraId="7B1B83D3" w14:textId="578CFD49"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34</w:t>
            </w:r>
          </w:p>
        </w:tc>
        <w:tc>
          <w:tcPr>
            <w:tcW w:w="2745" w:type="dxa"/>
            <w:tcBorders>
              <w:left w:val="single" w:sz="6" w:space="0" w:color="000000"/>
            </w:tcBorders>
            <w:shd w:val="clear" w:color="auto" w:fill="auto"/>
            <w:vAlign w:val="bottom"/>
          </w:tcPr>
          <w:p w14:paraId="699D1F3A" w14:textId="56DDC856" w:rsidR="00FB33E8" w:rsidRPr="00B84149" w:rsidRDefault="00FB33E8" w:rsidP="00B54BE5">
            <w:pPr>
              <w:spacing w:before="26" w:line="140" w:lineRule="exact"/>
              <w:ind w:left="170"/>
              <w:rPr>
                <w:i/>
                <w:color w:val="000000" w:themeColor="text1"/>
              </w:rPr>
            </w:pPr>
            <w:r w:rsidRPr="00B84149">
              <w:rPr>
                <w:i/>
                <w:color w:val="000000" w:themeColor="text1"/>
              </w:rPr>
              <w:t>Uzbekistan</w:t>
            </w:r>
          </w:p>
        </w:tc>
      </w:tr>
      <w:tr w:rsidR="00FB33E8" w:rsidRPr="00D21FE6" w14:paraId="120384A4" w14:textId="77777777" w:rsidTr="00FB33E8">
        <w:trPr>
          <w:cantSplit/>
        </w:trPr>
        <w:tc>
          <w:tcPr>
            <w:tcW w:w="2745" w:type="dxa"/>
            <w:shd w:val="clear" w:color="auto" w:fill="auto"/>
            <w:vAlign w:val="center"/>
          </w:tcPr>
          <w:p w14:paraId="66B55759" w14:textId="2C043F54" w:rsidR="00FB33E8" w:rsidRPr="00FB33E8" w:rsidRDefault="00FB33E8" w:rsidP="00B54BE5">
            <w:pPr>
              <w:spacing w:before="26" w:line="140" w:lineRule="exact"/>
              <w:ind w:left="113"/>
              <w:rPr>
                <w:color w:val="000000" w:themeColor="text1"/>
              </w:rPr>
            </w:pPr>
            <w:r w:rsidRPr="00FB33E8">
              <w:rPr>
                <w:color w:val="000000" w:themeColor="text1"/>
              </w:rPr>
              <w:t>Украина</w:t>
            </w:r>
          </w:p>
        </w:tc>
        <w:tc>
          <w:tcPr>
            <w:tcW w:w="1477" w:type="dxa"/>
            <w:tcBorders>
              <w:left w:val="single" w:sz="6" w:space="0" w:color="000000"/>
            </w:tcBorders>
            <w:shd w:val="clear" w:color="auto" w:fill="auto"/>
            <w:vAlign w:val="bottom"/>
          </w:tcPr>
          <w:p w14:paraId="55E4D450" w14:textId="39FE3263"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27</w:t>
            </w:r>
          </w:p>
        </w:tc>
        <w:tc>
          <w:tcPr>
            <w:tcW w:w="1477" w:type="dxa"/>
            <w:tcBorders>
              <w:left w:val="single" w:sz="6" w:space="0" w:color="000000"/>
            </w:tcBorders>
            <w:shd w:val="clear" w:color="auto" w:fill="auto"/>
            <w:vAlign w:val="bottom"/>
          </w:tcPr>
          <w:p w14:paraId="46B1D8E1" w14:textId="67DFD4A2"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26</w:t>
            </w:r>
          </w:p>
        </w:tc>
        <w:tc>
          <w:tcPr>
            <w:tcW w:w="1477" w:type="dxa"/>
            <w:tcBorders>
              <w:left w:val="single" w:sz="6" w:space="0" w:color="000000"/>
            </w:tcBorders>
            <w:shd w:val="clear" w:color="auto" w:fill="auto"/>
            <w:vAlign w:val="bottom"/>
          </w:tcPr>
          <w:p w14:paraId="2FDA0515" w14:textId="10ED2E6F"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31</w:t>
            </w:r>
          </w:p>
        </w:tc>
        <w:tc>
          <w:tcPr>
            <w:tcW w:w="2745" w:type="dxa"/>
            <w:tcBorders>
              <w:left w:val="single" w:sz="6" w:space="0" w:color="000000"/>
            </w:tcBorders>
            <w:shd w:val="clear" w:color="auto" w:fill="auto"/>
            <w:vAlign w:val="bottom"/>
          </w:tcPr>
          <w:p w14:paraId="5A01CC32" w14:textId="761B1B28" w:rsidR="00FB33E8" w:rsidRPr="00B84149" w:rsidRDefault="00FB33E8" w:rsidP="00B54BE5">
            <w:pPr>
              <w:spacing w:before="26" w:line="140" w:lineRule="exact"/>
              <w:ind w:left="170"/>
              <w:rPr>
                <w:i/>
                <w:color w:val="000000" w:themeColor="text1"/>
              </w:rPr>
            </w:pPr>
            <w:r w:rsidRPr="00B84149">
              <w:rPr>
                <w:i/>
                <w:color w:val="000000" w:themeColor="text1"/>
              </w:rPr>
              <w:t>Ukraine</w:t>
            </w:r>
          </w:p>
        </w:tc>
      </w:tr>
      <w:tr w:rsidR="00FB33E8" w:rsidRPr="00D21FE6" w14:paraId="49C9B1FF" w14:textId="77777777" w:rsidTr="00FB33E8">
        <w:trPr>
          <w:cantSplit/>
        </w:trPr>
        <w:tc>
          <w:tcPr>
            <w:tcW w:w="2745" w:type="dxa"/>
            <w:shd w:val="clear" w:color="auto" w:fill="auto"/>
            <w:vAlign w:val="center"/>
          </w:tcPr>
          <w:p w14:paraId="41CD764C" w14:textId="59BE5EC0" w:rsidR="00FB33E8" w:rsidRPr="00FB33E8" w:rsidRDefault="00FB33E8" w:rsidP="00B54BE5">
            <w:pPr>
              <w:spacing w:before="26" w:line="140" w:lineRule="exact"/>
              <w:rPr>
                <w:color w:val="000000" w:themeColor="text1"/>
              </w:rPr>
            </w:pPr>
            <w:r w:rsidRPr="00FB33E8">
              <w:rPr>
                <w:b/>
                <w:bCs/>
                <w:color w:val="000000" w:themeColor="text1"/>
              </w:rPr>
              <w:t>Страны БРИКС</w:t>
            </w:r>
          </w:p>
        </w:tc>
        <w:tc>
          <w:tcPr>
            <w:tcW w:w="1477" w:type="dxa"/>
            <w:tcBorders>
              <w:left w:val="single" w:sz="6" w:space="0" w:color="000000"/>
            </w:tcBorders>
            <w:shd w:val="clear" w:color="auto" w:fill="auto"/>
            <w:vAlign w:val="bottom"/>
          </w:tcPr>
          <w:p w14:paraId="0240245E" w14:textId="77777777" w:rsidR="00FB33E8" w:rsidRPr="00FB33E8" w:rsidRDefault="00FB33E8" w:rsidP="00B54BE5">
            <w:pPr>
              <w:snapToGrid w:val="0"/>
              <w:spacing w:before="26" w:line="140" w:lineRule="exact"/>
              <w:ind w:right="567"/>
              <w:jc w:val="right"/>
              <w:rPr>
                <w:color w:val="000000" w:themeColor="text1"/>
              </w:rPr>
            </w:pPr>
          </w:p>
        </w:tc>
        <w:tc>
          <w:tcPr>
            <w:tcW w:w="1477" w:type="dxa"/>
            <w:tcBorders>
              <w:left w:val="single" w:sz="6" w:space="0" w:color="000000"/>
            </w:tcBorders>
            <w:shd w:val="clear" w:color="auto" w:fill="auto"/>
            <w:vAlign w:val="bottom"/>
          </w:tcPr>
          <w:p w14:paraId="71BFED0F" w14:textId="77777777" w:rsidR="00FB33E8" w:rsidRPr="00FB33E8" w:rsidRDefault="00FB33E8" w:rsidP="00B54BE5">
            <w:pPr>
              <w:snapToGrid w:val="0"/>
              <w:spacing w:before="26" w:line="140" w:lineRule="exact"/>
              <w:ind w:right="567"/>
              <w:jc w:val="right"/>
              <w:rPr>
                <w:color w:val="000000" w:themeColor="text1"/>
              </w:rPr>
            </w:pPr>
          </w:p>
        </w:tc>
        <w:tc>
          <w:tcPr>
            <w:tcW w:w="1477" w:type="dxa"/>
            <w:tcBorders>
              <w:left w:val="single" w:sz="6" w:space="0" w:color="000000"/>
            </w:tcBorders>
            <w:shd w:val="clear" w:color="auto" w:fill="auto"/>
            <w:vAlign w:val="bottom"/>
          </w:tcPr>
          <w:p w14:paraId="6AF63A28" w14:textId="77777777" w:rsidR="00FB33E8" w:rsidRPr="00FB33E8" w:rsidRDefault="00FB33E8" w:rsidP="00B54BE5">
            <w:pPr>
              <w:snapToGrid w:val="0"/>
              <w:spacing w:before="26" w:line="140" w:lineRule="exact"/>
              <w:ind w:right="567"/>
              <w:jc w:val="right"/>
              <w:rPr>
                <w:color w:val="000000" w:themeColor="text1"/>
              </w:rPr>
            </w:pPr>
          </w:p>
        </w:tc>
        <w:tc>
          <w:tcPr>
            <w:tcW w:w="2745" w:type="dxa"/>
            <w:tcBorders>
              <w:left w:val="single" w:sz="6" w:space="0" w:color="000000"/>
            </w:tcBorders>
            <w:shd w:val="clear" w:color="auto" w:fill="auto"/>
            <w:vAlign w:val="bottom"/>
          </w:tcPr>
          <w:p w14:paraId="0321FBE8" w14:textId="7745D7CB" w:rsidR="00FB33E8" w:rsidRPr="00B84149" w:rsidRDefault="00FB33E8" w:rsidP="00B54BE5">
            <w:pPr>
              <w:spacing w:before="26" w:line="140" w:lineRule="exact"/>
              <w:ind w:left="57"/>
              <w:rPr>
                <w:b/>
                <w:i/>
                <w:color w:val="000000" w:themeColor="text1"/>
              </w:rPr>
            </w:pPr>
            <w:r w:rsidRPr="00B84149">
              <w:rPr>
                <w:b/>
                <w:i/>
                <w:color w:val="000000" w:themeColor="text1"/>
              </w:rPr>
              <w:t>BRICS countries</w:t>
            </w:r>
          </w:p>
        </w:tc>
      </w:tr>
      <w:tr w:rsidR="00FB33E8" w:rsidRPr="00D21FE6" w14:paraId="650BE3D2" w14:textId="77777777" w:rsidTr="00FB33E8">
        <w:trPr>
          <w:cantSplit/>
        </w:trPr>
        <w:tc>
          <w:tcPr>
            <w:tcW w:w="2745" w:type="dxa"/>
            <w:shd w:val="clear" w:color="auto" w:fill="auto"/>
            <w:vAlign w:val="center"/>
          </w:tcPr>
          <w:p w14:paraId="58F440E4" w14:textId="142FD44C" w:rsidR="00FB33E8" w:rsidRPr="00FB33E8" w:rsidRDefault="00FB33E8" w:rsidP="00B54BE5">
            <w:pPr>
              <w:spacing w:before="26" w:line="140" w:lineRule="exact"/>
              <w:ind w:left="113"/>
              <w:rPr>
                <w:b/>
                <w:bCs/>
                <w:color w:val="000000" w:themeColor="text1"/>
              </w:rPr>
            </w:pPr>
            <w:r w:rsidRPr="00FB33E8">
              <w:rPr>
                <w:color w:val="000000" w:themeColor="text1"/>
              </w:rPr>
              <w:t>из них:</w:t>
            </w:r>
          </w:p>
        </w:tc>
        <w:tc>
          <w:tcPr>
            <w:tcW w:w="1477" w:type="dxa"/>
            <w:tcBorders>
              <w:left w:val="single" w:sz="6" w:space="0" w:color="000000"/>
            </w:tcBorders>
            <w:shd w:val="clear" w:color="auto" w:fill="auto"/>
            <w:vAlign w:val="bottom"/>
          </w:tcPr>
          <w:p w14:paraId="2D6A6304" w14:textId="77777777" w:rsidR="00FB33E8" w:rsidRPr="00FB33E8" w:rsidRDefault="00FB33E8" w:rsidP="00B54BE5">
            <w:pPr>
              <w:snapToGrid w:val="0"/>
              <w:spacing w:before="26" w:line="140" w:lineRule="exact"/>
              <w:ind w:right="567"/>
              <w:jc w:val="right"/>
              <w:rPr>
                <w:color w:val="000000" w:themeColor="text1"/>
              </w:rPr>
            </w:pPr>
          </w:p>
        </w:tc>
        <w:tc>
          <w:tcPr>
            <w:tcW w:w="1477" w:type="dxa"/>
            <w:tcBorders>
              <w:left w:val="single" w:sz="6" w:space="0" w:color="000000"/>
            </w:tcBorders>
            <w:shd w:val="clear" w:color="auto" w:fill="auto"/>
            <w:vAlign w:val="bottom"/>
          </w:tcPr>
          <w:p w14:paraId="6565516A" w14:textId="77777777" w:rsidR="00FB33E8" w:rsidRPr="00FB33E8" w:rsidRDefault="00FB33E8" w:rsidP="00B54BE5">
            <w:pPr>
              <w:snapToGrid w:val="0"/>
              <w:spacing w:before="26" w:line="140" w:lineRule="exact"/>
              <w:ind w:right="567"/>
              <w:jc w:val="right"/>
              <w:rPr>
                <w:color w:val="000000" w:themeColor="text1"/>
              </w:rPr>
            </w:pPr>
          </w:p>
        </w:tc>
        <w:tc>
          <w:tcPr>
            <w:tcW w:w="1477" w:type="dxa"/>
            <w:tcBorders>
              <w:left w:val="single" w:sz="6" w:space="0" w:color="000000"/>
            </w:tcBorders>
            <w:shd w:val="clear" w:color="auto" w:fill="auto"/>
            <w:vAlign w:val="bottom"/>
          </w:tcPr>
          <w:p w14:paraId="7AF13BDA" w14:textId="77777777" w:rsidR="00FB33E8" w:rsidRPr="00FB33E8" w:rsidRDefault="00FB33E8" w:rsidP="00B54BE5">
            <w:pPr>
              <w:snapToGrid w:val="0"/>
              <w:spacing w:before="26" w:line="140" w:lineRule="exact"/>
              <w:ind w:right="567"/>
              <w:jc w:val="right"/>
              <w:rPr>
                <w:color w:val="000000" w:themeColor="text1"/>
              </w:rPr>
            </w:pPr>
          </w:p>
        </w:tc>
        <w:tc>
          <w:tcPr>
            <w:tcW w:w="2745" w:type="dxa"/>
            <w:tcBorders>
              <w:left w:val="single" w:sz="6" w:space="0" w:color="000000"/>
            </w:tcBorders>
            <w:shd w:val="clear" w:color="auto" w:fill="auto"/>
            <w:vAlign w:val="bottom"/>
          </w:tcPr>
          <w:p w14:paraId="13920D10" w14:textId="09F01565" w:rsidR="00FB33E8" w:rsidRPr="00B84149" w:rsidRDefault="00FB33E8" w:rsidP="00B54BE5">
            <w:pPr>
              <w:spacing w:before="26" w:line="140" w:lineRule="exact"/>
              <w:ind w:left="340"/>
              <w:rPr>
                <w:i/>
                <w:color w:val="000000" w:themeColor="text1"/>
              </w:rPr>
            </w:pPr>
            <w:r w:rsidRPr="00B84149">
              <w:rPr>
                <w:i/>
                <w:color w:val="000000" w:themeColor="text1"/>
              </w:rPr>
              <w:t>of which:</w:t>
            </w:r>
          </w:p>
        </w:tc>
      </w:tr>
      <w:tr w:rsidR="00FB33E8" w:rsidRPr="00D21FE6" w14:paraId="42199B93" w14:textId="77777777" w:rsidTr="00FB33E8">
        <w:trPr>
          <w:cantSplit/>
        </w:trPr>
        <w:tc>
          <w:tcPr>
            <w:tcW w:w="2745" w:type="dxa"/>
            <w:shd w:val="clear" w:color="auto" w:fill="auto"/>
            <w:vAlign w:val="center"/>
          </w:tcPr>
          <w:p w14:paraId="4A8F6187" w14:textId="6B721EA2" w:rsidR="00FB33E8" w:rsidRPr="00FB33E8" w:rsidRDefault="00FB33E8" w:rsidP="00B54BE5">
            <w:pPr>
              <w:spacing w:before="26" w:line="140" w:lineRule="exact"/>
              <w:ind w:left="113"/>
              <w:rPr>
                <w:color w:val="000000" w:themeColor="text1"/>
              </w:rPr>
            </w:pPr>
            <w:r w:rsidRPr="00FB33E8">
              <w:rPr>
                <w:color w:val="000000" w:themeColor="text1"/>
              </w:rPr>
              <w:t>Бразилия</w:t>
            </w:r>
          </w:p>
        </w:tc>
        <w:tc>
          <w:tcPr>
            <w:tcW w:w="1477" w:type="dxa"/>
            <w:tcBorders>
              <w:left w:val="single" w:sz="6" w:space="0" w:color="000000"/>
            </w:tcBorders>
            <w:shd w:val="clear" w:color="auto" w:fill="auto"/>
            <w:vAlign w:val="bottom"/>
          </w:tcPr>
          <w:p w14:paraId="799D43F1" w14:textId="140E0A97"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44</w:t>
            </w:r>
          </w:p>
        </w:tc>
        <w:tc>
          <w:tcPr>
            <w:tcW w:w="1477" w:type="dxa"/>
            <w:tcBorders>
              <w:left w:val="single" w:sz="6" w:space="0" w:color="000000"/>
            </w:tcBorders>
            <w:shd w:val="clear" w:color="auto" w:fill="auto"/>
            <w:vAlign w:val="bottom"/>
          </w:tcPr>
          <w:p w14:paraId="214474D5" w14:textId="79B8FF52"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42</w:t>
            </w:r>
          </w:p>
        </w:tc>
        <w:tc>
          <w:tcPr>
            <w:tcW w:w="1477" w:type="dxa"/>
            <w:tcBorders>
              <w:left w:val="single" w:sz="6" w:space="0" w:color="000000"/>
            </w:tcBorders>
            <w:shd w:val="clear" w:color="auto" w:fill="auto"/>
            <w:vAlign w:val="bottom"/>
          </w:tcPr>
          <w:p w14:paraId="5A42C1A8" w14:textId="4927DD08"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47</w:t>
            </w:r>
          </w:p>
        </w:tc>
        <w:tc>
          <w:tcPr>
            <w:tcW w:w="2745" w:type="dxa"/>
            <w:tcBorders>
              <w:left w:val="single" w:sz="6" w:space="0" w:color="000000"/>
            </w:tcBorders>
            <w:shd w:val="clear" w:color="auto" w:fill="auto"/>
            <w:vAlign w:val="bottom"/>
          </w:tcPr>
          <w:p w14:paraId="4E0C1F4D" w14:textId="1957597F" w:rsidR="00FB33E8" w:rsidRPr="00B84149" w:rsidRDefault="00FB33E8" w:rsidP="00B54BE5">
            <w:pPr>
              <w:spacing w:before="26" w:line="140" w:lineRule="exact"/>
              <w:ind w:left="170"/>
              <w:rPr>
                <w:i/>
                <w:color w:val="000000" w:themeColor="text1"/>
              </w:rPr>
            </w:pPr>
            <w:r w:rsidRPr="00B84149">
              <w:rPr>
                <w:i/>
                <w:color w:val="000000" w:themeColor="text1"/>
              </w:rPr>
              <w:t>Brazil</w:t>
            </w:r>
          </w:p>
        </w:tc>
      </w:tr>
      <w:tr w:rsidR="00FB33E8" w:rsidRPr="00D21FE6" w14:paraId="0CE7A309" w14:textId="77777777" w:rsidTr="00FB33E8">
        <w:trPr>
          <w:cantSplit/>
        </w:trPr>
        <w:tc>
          <w:tcPr>
            <w:tcW w:w="2745" w:type="dxa"/>
            <w:shd w:val="clear" w:color="auto" w:fill="auto"/>
            <w:vAlign w:val="center"/>
          </w:tcPr>
          <w:p w14:paraId="654E1F9E" w14:textId="2D66520F" w:rsidR="00FB33E8" w:rsidRPr="00FB33E8" w:rsidRDefault="00FB33E8" w:rsidP="00B54BE5">
            <w:pPr>
              <w:spacing w:before="26" w:line="140" w:lineRule="exact"/>
              <w:ind w:left="113"/>
              <w:rPr>
                <w:color w:val="000000" w:themeColor="text1"/>
              </w:rPr>
            </w:pPr>
            <w:r w:rsidRPr="00FB33E8">
              <w:rPr>
                <w:color w:val="000000" w:themeColor="text1"/>
              </w:rPr>
              <w:t>Индия</w:t>
            </w:r>
          </w:p>
        </w:tc>
        <w:tc>
          <w:tcPr>
            <w:tcW w:w="1477" w:type="dxa"/>
            <w:tcBorders>
              <w:left w:val="single" w:sz="6" w:space="0" w:color="000000"/>
            </w:tcBorders>
            <w:shd w:val="clear" w:color="auto" w:fill="auto"/>
            <w:vAlign w:val="bottom"/>
          </w:tcPr>
          <w:p w14:paraId="011FED3C" w14:textId="4966CF5B"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28</w:t>
            </w:r>
          </w:p>
        </w:tc>
        <w:tc>
          <w:tcPr>
            <w:tcW w:w="1477" w:type="dxa"/>
            <w:tcBorders>
              <w:left w:val="single" w:sz="6" w:space="0" w:color="000000"/>
            </w:tcBorders>
            <w:shd w:val="clear" w:color="auto" w:fill="auto"/>
            <w:vAlign w:val="bottom"/>
          </w:tcPr>
          <w:p w14:paraId="40DCBB70" w14:textId="082DC1F6"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25</w:t>
            </w:r>
          </w:p>
        </w:tc>
        <w:tc>
          <w:tcPr>
            <w:tcW w:w="1477" w:type="dxa"/>
            <w:tcBorders>
              <w:left w:val="single" w:sz="6" w:space="0" w:color="000000"/>
            </w:tcBorders>
            <w:shd w:val="clear" w:color="auto" w:fill="auto"/>
            <w:vAlign w:val="bottom"/>
          </w:tcPr>
          <w:p w14:paraId="6F0F8AB5" w14:textId="5E769D0F"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34</w:t>
            </w:r>
          </w:p>
        </w:tc>
        <w:tc>
          <w:tcPr>
            <w:tcW w:w="2745" w:type="dxa"/>
            <w:tcBorders>
              <w:left w:val="single" w:sz="6" w:space="0" w:color="000000"/>
            </w:tcBorders>
            <w:shd w:val="clear" w:color="auto" w:fill="auto"/>
            <w:vAlign w:val="bottom"/>
          </w:tcPr>
          <w:p w14:paraId="424930F3" w14:textId="0774261D" w:rsidR="00FB33E8" w:rsidRPr="00B84149" w:rsidRDefault="00FB33E8" w:rsidP="00B54BE5">
            <w:pPr>
              <w:spacing w:before="26" w:line="140" w:lineRule="exact"/>
              <w:ind w:left="170"/>
              <w:rPr>
                <w:i/>
                <w:color w:val="000000" w:themeColor="text1"/>
              </w:rPr>
            </w:pPr>
            <w:r w:rsidRPr="00B84149">
              <w:rPr>
                <w:i/>
                <w:color w:val="000000" w:themeColor="text1"/>
              </w:rPr>
              <w:t>India</w:t>
            </w:r>
          </w:p>
        </w:tc>
      </w:tr>
      <w:tr w:rsidR="00FB33E8" w:rsidRPr="00D21FE6" w14:paraId="0E524627" w14:textId="77777777" w:rsidTr="00FB33E8">
        <w:trPr>
          <w:cantSplit/>
        </w:trPr>
        <w:tc>
          <w:tcPr>
            <w:tcW w:w="2745" w:type="dxa"/>
            <w:shd w:val="clear" w:color="auto" w:fill="auto"/>
            <w:vAlign w:val="center"/>
          </w:tcPr>
          <w:p w14:paraId="7DE1333D" w14:textId="055A06D6" w:rsidR="00FB33E8" w:rsidRPr="00FB33E8" w:rsidRDefault="00FB33E8" w:rsidP="00B54BE5">
            <w:pPr>
              <w:spacing w:before="26" w:line="140" w:lineRule="exact"/>
              <w:ind w:left="113"/>
              <w:rPr>
                <w:color w:val="000000" w:themeColor="text1"/>
              </w:rPr>
            </w:pPr>
            <w:r w:rsidRPr="00FB33E8">
              <w:rPr>
                <w:color w:val="000000" w:themeColor="text1"/>
              </w:rPr>
              <w:t>Китай</w:t>
            </w:r>
          </w:p>
        </w:tc>
        <w:tc>
          <w:tcPr>
            <w:tcW w:w="1477" w:type="dxa"/>
            <w:tcBorders>
              <w:left w:val="single" w:sz="6" w:space="0" w:color="000000"/>
            </w:tcBorders>
            <w:shd w:val="clear" w:color="auto" w:fill="auto"/>
            <w:vAlign w:val="bottom"/>
          </w:tcPr>
          <w:p w14:paraId="437796C2" w14:textId="69C4E9DA"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62</w:t>
            </w:r>
          </w:p>
        </w:tc>
        <w:tc>
          <w:tcPr>
            <w:tcW w:w="1477" w:type="dxa"/>
            <w:tcBorders>
              <w:left w:val="single" w:sz="6" w:space="0" w:color="000000"/>
            </w:tcBorders>
            <w:shd w:val="clear" w:color="auto" w:fill="auto"/>
            <w:vAlign w:val="bottom"/>
          </w:tcPr>
          <w:p w14:paraId="5DDF6405" w14:textId="424C2D2E"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60</w:t>
            </w:r>
          </w:p>
        </w:tc>
        <w:tc>
          <w:tcPr>
            <w:tcW w:w="1477" w:type="dxa"/>
            <w:tcBorders>
              <w:left w:val="single" w:sz="6" w:space="0" w:color="000000"/>
            </w:tcBorders>
            <w:shd w:val="clear" w:color="auto" w:fill="auto"/>
            <w:vAlign w:val="bottom"/>
          </w:tcPr>
          <w:p w14:paraId="5E0D01F6" w14:textId="7F6E2782"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66</w:t>
            </w:r>
          </w:p>
        </w:tc>
        <w:tc>
          <w:tcPr>
            <w:tcW w:w="2745" w:type="dxa"/>
            <w:tcBorders>
              <w:left w:val="single" w:sz="6" w:space="0" w:color="000000"/>
            </w:tcBorders>
            <w:shd w:val="clear" w:color="auto" w:fill="auto"/>
            <w:vAlign w:val="bottom"/>
          </w:tcPr>
          <w:p w14:paraId="341114A8" w14:textId="3FEE9259" w:rsidR="00FB33E8" w:rsidRPr="00B84149" w:rsidRDefault="00FB33E8" w:rsidP="00B54BE5">
            <w:pPr>
              <w:spacing w:before="26" w:line="140" w:lineRule="exact"/>
              <w:ind w:left="170"/>
              <w:rPr>
                <w:i/>
                <w:color w:val="000000" w:themeColor="text1"/>
              </w:rPr>
            </w:pPr>
            <w:r w:rsidRPr="00B84149">
              <w:rPr>
                <w:i/>
                <w:color w:val="000000" w:themeColor="text1"/>
              </w:rPr>
              <w:t>China</w:t>
            </w:r>
          </w:p>
        </w:tc>
      </w:tr>
      <w:tr w:rsidR="00FB33E8" w:rsidRPr="00D21FE6" w14:paraId="04AA431A" w14:textId="77777777" w:rsidTr="00FB33E8">
        <w:trPr>
          <w:cantSplit/>
        </w:trPr>
        <w:tc>
          <w:tcPr>
            <w:tcW w:w="2745" w:type="dxa"/>
            <w:shd w:val="clear" w:color="auto" w:fill="auto"/>
            <w:vAlign w:val="center"/>
          </w:tcPr>
          <w:p w14:paraId="5F2DC280" w14:textId="12DCF35F" w:rsidR="00FB33E8" w:rsidRPr="00FB33E8" w:rsidRDefault="00FB33E8" w:rsidP="00B54BE5">
            <w:pPr>
              <w:spacing w:before="26" w:line="140" w:lineRule="exact"/>
              <w:ind w:left="113"/>
              <w:rPr>
                <w:color w:val="000000" w:themeColor="text1"/>
              </w:rPr>
            </w:pPr>
            <w:r w:rsidRPr="00FB33E8">
              <w:rPr>
                <w:color w:val="000000" w:themeColor="text1"/>
              </w:rPr>
              <w:t>Южно-Африканская Республика</w:t>
            </w:r>
          </w:p>
        </w:tc>
        <w:tc>
          <w:tcPr>
            <w:tcW w:w="1477" w:type="dxa"/>
            <w:tcBorders>
              <w:left w:val="single" w:sz="6" w:space="0" w:color="000000"/>
            </w:tcBorders>
            <w:shd w:val="clear" w:color="auto" w:fill="auto"/>
            <w:vAlign w:val="bottom"/>
          </w:tcPr>
          <w:p w14:paraId="798B7F30" w14:textId="41713C75"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50</w:t>
            </w:r>
          </w:p>
        </w:tc>
        <w:tc>
          <w:tcPr>
            <w:tcW w:w="1477" w:type="dxa"/>
            <w:tcBorders>
              <w:left w:val="single" w:sz="6" w:space="0" w:color="000000"/>
            </w:tcBorders>
            <w:shd w:val="clear" w:color="auto" w:fill="auto"/>
            <w:vAlign w:val="bottom"/>
          </w:tcPr>
          <w:p w14:paraId="779B5AB5" w14:textId="30293024"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49</w:t>
            </w:r>
          </w:p>
        </w:tc>
        <w:tc>
          <w:tcPr>
            <w:tcW w:w="1477" w:type="dxa"/>
            <w:tcBorders>
              <w:left w:val="single" w:sz="6" w:space="0" w:color="000000"/>
            </w:tcBorders>
            <w:shd w:val="clear" w:color="auto" w:fill="auto"/>
            <w:vAlign w:val="bottom"/>
          </w:tcPr>
          <w:p w14:paraId="1DF3BEC7" w14:textId="3728B48A"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48</w:t>
            </w:r>
          </w:p>
        </w:tc>
        <w:tc>
          <w:tcPr>
            <w:tcW w:w="2745" w:type="dxa"/>
            <w:tcBorders>
              <w:left w:val="single" w:sz="6" w:space="0" w:color="000000"/>
            </w:tcBorders>
            <w:shd w:val="clear" w:color="auto" w:fill="auto"/>
            <w:vAlign w:val="bottom"/>
          </w:tcPr>
          <w:p w14:paraId="2AEA96DC" w14:textId="2FA2D558" w:rsidR="00FB33E8" w:rsidRPr="00B84149" w:rsidRDefault="00FB33E8" w:rsidP="00B54BE5">
            <w:pPr>
              <w:spacing w:before="26" w:line="140" w:lineRule="exact"/>
              <w:ind w:left="170"/>
              <w:rPr>
                <w:i/>
                <w:color w:val="000000" w:themeColor="text1"/>
              </w:rPr>
            </w:pPr>
            <w:r w:rsidRPr="00B84149">
              <w:rPr>
                <w:i/>
                <w:color w:val="000000" w:themeColor="text1"/>
              </w:rPr>
              <w:t>South Africa</w:t>
            </w:r>
          </w:p>
        </w:tc>
      </w:tr>
      <w:tr w:rsidR="00FB33E8" w:rsidRPr="00D21FE6" w14:paraId="068B6B9A" w14:textId="77777777" w:rsidTr="00FB33E8">
        <w:trPr>
          <w:cantSplit/>
        </w:trPr>
        <w:tc>
          <w:tcPr>
            <w:tcW w:w="2745" w:type="dxa"/>
            <w:shd w:val="clear" w:color="auto" w:fill="auto"/>
            <w:vAlign w:val="center"/>
          </w:tcPr>
          <w:p w14:paraId="0458B4EB" w14:textId="2DABB209" w:rsidR="00FB33E8" w:rsidRPr="00FB33E8" w:rsidRDefault="00FB33E8" w:rsidP="00B54BE5">
            <w:pPr>
              <w:spacing w:before="26" w:line="140" w:lineRule="exact"/>
              <w:rPr>
                <w:color w:val="000000" w:themeColor="text1"/>
              </w:rPr>
            </w:pPr>
            <w:r w:rsidRPr="00FB33E8">
              <w:rPr>
                <w:b/>
                <w:bCs/>
                <w:color w:val="000000" w:themeColor="text1"/>
              </w:rPr>
              <w:t>Страны ЕС</w:t>
            </w:r>
          </w:p>
        </w:tc>
        <w:tc>
          <w:tcPr>
            <w:tcW w:w="1477" w:type="dxa"/>
            <w:tcBorders>
              <w:left w:val="single" w:sz="6" w:space="0" w:color="000000"/>
            </w:tcBorders>
            <w:shd w:val="clear" w:color="auto" w:fill="auto"/>
            <w:vAlign w:val="bottom"/>
          </w:tcPr>
          <w:p w14:paraId="5A21610E" w14:textId="77777777" w:rsidR="00FB33E8" w:rsidRPr="00FB33E8" w:rsidRDefault="00FB33E8" w:rsidP="00B54BE5">
            <w:pPr>
              <w:snapToGrid w:val="0"/>
              <w:spacing w:before="26" w:line="140" w:lineRule="exact"/>
              <w:ind w:right="567"/>
              <w:jc w:val="right"/>
              <w:rPr>
                <w:color w:val="000000" w:themeColor="text1"/>
              </w:rPr>
            </w:pPr>
          </w:p>
        </w:tc>
        <w:tc>
          <w:tcPr>
            <w:tcW w:w="1477" w:type="dxa"/>
            <w:tcBorders>
              <w:left w:val="single" w:sz="6" w:space="0" w:color="000000"/>
            </w:tcBorders>
            <w:shd w:val="clear" w:color="auto" w:fill="auto"/>
            <w:vAlign w:val="bottom"/>
          </w:tcPr>
          <w:p w14:paraId="4D952D14" w14:textId="77777777" w:rsidR="00FB33E8" w:rsidRPr="00FB33E8" w:rsidRDefault="00FB33E8" w:rsidP="00B54BE5">
            <w:pPr>
              <w:snapToGrid w:val="0"/>
              <w:spacing w:before="26" w:line="140" w:lineRule="exact"/>
              <w:ind w:right="567"/>
              <w:jc w:val="right"/>
              <w:rPr>
                <w:color w:val="000000" w:themeColor="text1"/>
              </w:rPr>
            </w:pPr>
          </w:p>
        </w:tc>
        <w:tc>
          <w:tcPr>
            <w:tcW w:w="1477" w:type="dxa"/>
            <w:tcBorders>
              <w:left w:val="single" w:sz="6" w:space="0" w:color="000000"/>
            </w:tcBorders>
            <w:shd w:val="clear" w:color="auto" w:fill="auto"/>
            <w:vAlign w:val="bottom"/>
          </w:tcPr>
          <w:p w14:paraId="6EEF2DAE" w14:textId="77777777" w:rsidR="00FB33E8" w:rsidRPr="00FB33E8" w:rsidRDefault="00FB33E8" w:rsidP="00B54BE5">
            <w:pPr>
              <w:snapToGrid w:val="0"/>
              <w:spacing w:before="26" w:line="140" w:lineRule="exact"/>
              <w:ind w:right="567"/>
              <w:jc w:val="right"/>
              <w:rPr>
                <w:color w:val="000000" w:themeColor="text1"/>
              </w:rPr>
            </w:pPr>
          </w:p>
        </w:tc>
        <w:tc>
          <w:tcPr>
            <w:tcW w:w="2745" w:type="dxa"/>
            <w:tcBorders>
              <w:left w:val="single" w:sz="6" w:space="0" w:color="000000"/>
            </w:tcBorders>
            <w:shd w:val="clear" w:color="auto" w:fill="auto"/>
            <w:vAlign w:val="bottom"/>
          </w:tcPr>
          <w:p w14:paraId="68B86F1C" w14:textId="2ED9DADD" w:rsidR="00FB33E8" w:rsidRPr="00B84149" w:rsidRDefault="00FB33E8" w:rsidP="00B54BE5">
            <w:pPr>
              <w:spacing w:before="26" w:line="140" w:lineRule="exact"/>
              <w:ind w:left="57"/>
              <w:rPr>
                <w:b/>
                <w:i/>
                <w:color w:val="000000" w:themeColor="text1"/>
              </w:rPr>
            </w:pPr>
            <w:r w:rsidRPr="00B84149">
              <w:rPr>
                <w:b/>
                <w:i/>
                <w:color w:val="000000" w:themeColor="text1"/>
              </w:rPr>
              <w:t>EU countries</w:t>
            </w:r>
          </w:p>
        </w:tc>
      </w:tr>
      <w:tr w:rsidR="00FB33E8" w:rsidRPr="00FB33E8" w14:paraId="6E6CFAAD" w14:textId="77777777" w:rsidTr="00FB33E8">
        <w:trPr>
          <w:cantSplit/>
        </w:trPr>
        <w:tc>
          <w:tcPr>
            <w:tcW w:w="2745" w:type="dxa"/>
            <w:shd w:val="clear" w:color="auto" w:fill="auto"/>
            <w:vAlign w:val="center"/>
          </w:tcPr>
          <w:p w14:paraId="092A2B8D" w14:textId="65D9A7E5" w:rsidR="00FB33E8" w:rsidRPr="00FB33E8" w:rsidRDefault="00FB33E8" w:rsidP="00B54BE5">
            <w:pPr>
              <w:spacing w:before="26" w:line="140" w:lineRule="exact"/>
              <w:ind w:left="284"/>
              <w:rPr>
                <w:color w:val="000000" w:themeColor="text1"/>
              </w:rPr>
            </w:pPr>
            <w:r w:rsidRPr="00FB33E8">
              <w:rPr>
                <w:color w:val="000000" w:themeColor="text1"/>
              </w:rPr>
              <w:t>из них:</w:t>
            </w:r>
          </w:p>
        </w:tc>
        <w:tc>
          <w:tcPr>
            <w:tcW w:w="1477" w:type="dxa"/>
            <w:tcBorders>
              <w:left w:val="single" w:sz="6" w:space="0" w:color="000000"/>
            </w:tcBorders>
            <w:shd w:val="clear" w:color="auto" w:fill="auto"/>
            <w:vAlign w:val="bottom"/>
          </w:tcPr>
          <w:p w14:paraId="31D58861" w14:textId="77777777" w:rsidR="00FB33E8" w:rsidRPr="00FB33E8" w:rsidRDefault="00FB33E8" w:rsidP="00B54BE5">
            <w:pPr>
              <w:spacing w:before="26" w:line="140" w:lineRule="exact"/>
              <w:ind w:left="284" w:right="567"/>
              <w:rPr>
                <w:color w:val="000000" w:themeColor="text1"/>
              </w:rPr>
            </w:pPr>
          </w:p>
        </w:tc>
        <w:tc>
          <w:tcPr>
            <w:tcW w:w="1477" w:type="dxa"/>
            <w:tcBorders>
              <w:left w:val="single" w:sz="6" w:space="0" w:color="000000"/>
            </w:tcBorders>
            <w:shd w:val="clear" w:color="auto" w:fill="auto"/>
            <w:vAlign w:val="bottom"/>
          </w:tcPr>
          <w:p w14:paraId="67DDC801" w14:textId="77777777" w:rsidR="00FB33E8" w:rsidRPr="00FB33E8" w:rsidRDefault="00FB33E8" w:rsidP="00B54BE5">
            <w:pPr>
              <w:spacing w:before="26" w:line="140" w:lineRule="exact"/>
              <w:ind w:left="284" w:right="567"/>
              <w:rPr>
                <w:color w:val="000000" w:themeColor="text1"/>
              </w:rPr>
            </w:pPr>
          </w:p>
        </w:tc>
        <w:tc>
          <w:tcPr>
            <w:tcW w:w="1477" w:type="dxa"/>
            <w:tcBorders>
              <w:left w:val="single" w:sz="6" w:space="0" w:color="000000"/>
            </w:tcBorders>
            <w:shd w:val="clear" w:color="auto" w:fill="auto"/>
            <w:vAlign w:val="bottom"/>
          </w:tcPr>
          <w:p w14:paraId="424EB53D" w14:textId="77777777" w:rsidR="00FB33E8" w:rsidRPr="00FB33E8" w:rsidRDefault="00FB33E8" w:rsidP="00B54BE5">
            <w:pPr>
              <w:spacing w:before="26" w:line="140" w:lineRule="exact"/>
              <w:ind w:left="284" w:right="567"/>
              <w:rPr>
                <w:color w:val="000000" w:themeColor="text1"/>
              </w:rPr>
            </w:pPr>
          </w:p>
        </w:tc>
        <w:tc>
          <w:tcPr>
            <w:tcW w:w="2745" w:type="dxa"/>
            <w:tcBorders>
              <w:left w:val="single" w:sz="6" w:space="0" w:color="000000"/>
            </w:tcBorders>
            <w:shd w:val="clear" w:color="auto" w:fill="auto"/>
            <w:vAlign w:val="bottom"/>
          </w:tcPr>
          <w:p w14:paraId="608BCE0F" w14:textId="6A0AEF5B" w:rsidR="00FB33E8" w:rsidRPr="00B84149" w:rsidRDefault="00FB33E8" w:rsidP="00B54BE5">
            <w:pPr>
              <w:spacing w:before="26" w:line="140" w:lineRule="exact"/>
              <w:ind w:left="340"/>
              <w:rPr>
                <w:i/>
                <w:color w:val="000000" w:themeColor="text1"/>
              </w:rPr>
            </w:pPr>
            <w:r w:rsidRPr="00B84149">
              <w:rPr>
                <w:i/>
                <w:color w:val="000000" w:themeColor="text1"/>
              </w:rPr>
              <w:t>of which:</w:t>
            </w:r>
          </w:p>
        </w:tc>
      </w:tr>
      <w:tr w:rsidR="00FB33E8" w:rsidRPr="00D21FE6" w14:paraId="6449F405" w14:textId="77777777" w:rsidTr="00FB33E8">
        <w:trPr>
          <w:cantSplit/>
        </w:trPr>
        <w:tc>
          <w:tcPr>
            <w:tcW w:w="2745" w:type="dxa"/>
            <w:shd w:val="clear" w:color="auto" w:fill="auto"/>
            <w:vAlign w:val="center"/>
          </w:tcPr>
          <w:p w14:paraId="68563A3C" w14:textId="04234B85" w:rsidR="00FB33E8" w:rsidRPr="00FB33E8" w:rsidRDefault="00FB33E8" w:rsidP="00B54BE5">
            <w:pPr>
              <w:spacing w:before="26" w:line="140" w:lineRule="exact"/>
              <w:ind w:left="113"/>
              <w:rPr>
                <w:color w:val="000000" w:themeColor="text1"/>
              </w:rPr>
            </w:pPr>
            <w:r w:rsidRPr="00FB33E8">
              <w:rPr>
                <w:color w:val="000000" w:themeColor="text1"/>
              </w:rPr>
              <w:t>Австрия</w:t>
            </w:r>
          </w:p>
        </w:tc>
        <w:tc>
          <w:tcPr>
            <w:tcW w:w="1477" w:type="dxa"/>
            <w:tcBorders>
              <w:left w:val="single" w:sz="6" w:space="0" w:color="000000"/>
            </w:tcBorders>
            <w:shd w:val="clear" w:color="auto" w:fill="auto"/>
            <w:vAlign w:val="bottom"/>
          </w:tcPr>
          <w:p w14:paraId="4F04FC5E" w14:textId="5914EFC7"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84</w:t>
            </w:r>
          </w:p>
        </w:tc>
        <w:tc>
          <w:tcPr>
            <w:tcW w:w="1477" w:type="dxa"/>
            <w:tcBorders>
              <w:left w:val="single" w:sz="6" w:space="0" w:color="000000"/>
            </w:tcBorders>
            <w:shd w:val="clear" w:color="auto" w:fill="auto"/>
            <w:vAlign w:val="bottom"/>
          </w:tcPr>
          <w:p w14:paraId="0D52838F" w14:textId="133F838E"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88</w:t>
            </w:r>
          </w:p>
        </w:tc>
        <w:tc>
          <w:tcPr>
            <w:tcW w:w="1477" w:type="dxa"/>
            <w:tcBorders>
              <w:left w:val="single" w:sz="6" w:space="0" w:color="000000"/>
            </w:tcBorders>
            <w:shd w:val="clear" w:color="auto" w:fill="auto"/>
            <w:vAlign w:val="bottom"/>
          </w:tcPr>
          <w:p w14:paraId="318DBD85" w14:textId="06A6A566"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78</w:t>
            </w:r>
          </w:p>
        </w:tc>
        <w:tc>
          <w:tcPr>
            <w:tcW w:w="2745" w:type="dxa"/>
            <w:tcBorders>
              <w:left w:val="single" w:sz="6" w:space="0" w:color="000000"/>
            </w:tcBorders>
            <w:shd w:val="clear" w:color="auto" w:fill="auto"/>
            <w:vAlign w:val="bottom"/>
          </w:tcPr>
          <w:p w14:paraId="25AC767A" w14:textId="4223E01E" w:rsidR="00FB33E8" w:rsidRPr="00B84149" w:rsidRDefault="00FB33E8" w:rsidP="00B54BE5">
            <w:pPr>
              <w:spacing w:before="26" w:line="140" w:lineRule="exact"/>
              <w:ind w:left="170"/>
              <w:rPr>
                <w:i/>
                <w:color w:val="000000" w:themeColor="text1"/>
              </w:rPr>
            </w:pPr>
            <w:r w:rsidRPr="00B84149">
              <w:rPr>
                <w:i/>
                <w:color w:val="000000" w:themeColor="text1"/>
              </w:rPr>
              <w:t>Austria</w:t>
            </w:r>
          </w:p>
        </w:tc>
      </w:tr>
      <w:tr w:rsidR="00FB33E8" w:rsidRPr="00D21FE6" w14:paraId="64182437" w14:textId="77777777" w:rsidTr="00FB33E8">
        <w:trPr>
          <w:cantSplit/>
        </w:trPr>
        <w:tc>
          <w:tcPr>
            <w:tcW w:w="2745" w:type="dxa"/>
            <w:shd w:val="clear" w:color="auto" w:fill="auto"/>
            <w:vAlign w:val="center"/>
          </w:tcPr>
          <w:p w14:paraId="0A795EE2" w14:textId="0D32362A" w:rsidR="00FB33E8" w:rsidRPr="00FB33E8" w:rsidRDefault="00FB33E8" w:rsidP="00B54BE5">
            <w:pPr>
              <w:spacing w:before="26" w:line="140" w:lineRule="exact"/>
              <w:ind w:left="113"/>
              <w:rPr>
                <w:color w:val="000000" w:themeColor="text1"/>
              </w:rPr>
            </w:pPr>
            <w:r w:rsidRPr="00FB33E8">
              <w:rPr>
                <w:color w:val="000000" w:themeColor="text1"/>
              </w:rPr>
              <w:t>Бельгия</w:t>
            </w:r>
          </w:p>
        </w:tc>
        <w:tc>
          <w:tcPr>
            <w:tcW w:w="1477" w:type="dxa"/>
            <w:tcBorders>
              <w:left w:val="single" w:sz="6" w:space="0" w:color="000000"/>
            </w:tcBorders>
            <w:shd w:val="clear" w:color="auto" w:fill="auto"/>
            <w:vAlign w:val="bottom"/>
          </w:tcPr>
          <w:p w14:paraId="6D39B853" w14:textId="5A54971D"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83</w:t>
            </w:r>
          </w:p>
        </w:tc>
        <w:tc>
          <w:tcPr>
            <w:tcW w:w="1477" w:type="dxa"/>
            <w:tcBorders>
              <w:left w:val="single" w:sz="6" w:space="0" w:color="000000"/>
            </w:tcBorders>
            <w:shd w:val="clear" w:color="auto" w:fill="auto"/>
            <w:vAlign w:val="bottom"/>
          </w:tcPr>
          <w:p w14:paraId="5A613925" w14:textId="7A3613AA"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87</w:t>
            </w:r>
          </w:p>
        </w:tc>
        <w:tc>
          <w:tcPr>
            <w:tcW w:w="1477" w:type="dxa"/>
            <w:tcBorders>
              <w:left w:val="single" w:sz="6" w:space="0" w:color="000000"/>
            </w:tcBorders>
            <w:shd w:val="clear" w:color="auto" w:fill="auto"/>
            <w:vAlign w:val="bottom"/>
          </w:tcPr>
          <w:p w14:paraId="5EDA16FB" w14:textId="079D62B0"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71</w:t>
            </w:r>
          </w:p>
        </w:tc>
        <w:tc>
          <w:tcPr>
            <w:tcW w:w="2745" w:type="dxa"/>
            <w:tcBorders>
              <w:left w:val="single" w:sz="6" w:space="0" w:color="000000"/>
            </w:tcBorders>
            <w:shd w:val="clear" w:color="auto" w:fill="auto"/>
            <w:vAlign w:val="bottom"/>
          </w:tcPr>
          <w:p w14:paraId="6FB09384" w14:textId="3BDFAC11" w:rsidR="00FB33E8" w:rsidRPr="00B84149" w:rsidRDefault="00FB33E8" w:rsidP="00B54BE5">
            <w:pPr>
              <w:spacing w:before="26" w:line="140" w:lineRule="exact"/>
              <w:ind w:left="170"/>
              <w:rPr>
                <w:i/>
                <w:color w:val="000000" w:themeColor="text1"/>
              </w:rPr>
            </w:pPr>
            <w:r w:rsidRPr="00B84149">
              <w:rPr>
                <w:i/>
                <w:color w:val="000000" w:themeColor="text1"/>
              </w:rPr>
              <w:t>Belgium</w:t>
            </w:r>
          </w:p>
        </w:tc>
      </w:tr>
      <w:tr w:rsidR="00FB33E8" w:rsidRPr="00D21FE6" w14:paraId="090BAA1E" w14:textId="77777777" w:rsidTr="00FB33E8">
        <w:trPr>
          <w:cantSplit/>
        </w:trPr>
        <w:tc>
          <w:tcPr>
            <w:tcW w:w="2745" w:type="dxa"/>
            <w:shd w:val="clear" w:color="auto" w:fill="auto"/>
            <w:vAlign w:val="center"/>
          </w:tcPr>
          <w:p w14:paraId="2A3074B0" w14:textId="1F8A017D" w:rsidR="00FB33E8" w:rsidRPr="00FB33E8" w:rsidRDefault="00FB33E8" w:rsidP="00B54BE5">
            <w:pPr>
              <w:spacing w:before="26" w:line="140" w:lineRule="exact"/>
              <w:ind w:left="113"/>
              <w:rPr>
                <w:color w:val="000000" w:themeColor="text1"/>
              </w:rPr>
            </w:pPr>
            <w:r w:rsidRPr="00FB33E8">
              <w:rPr>
                <w:color w:val="000000" w:themeColor="text1"/>
              </w:rPr>
              <w:t>Венгрия</w:t>
            </w:r>
          </w:p>
        </w:tc>
        <w:tc>
          <w:tcPr>
            <w:tcW w:w="1477" w:type="dxa"/>
            <w:tcBorders>
              <w:left w:val="single" w:sz="6" w:space="0" w:color="000000"/>
            </w:tcBorders>
            <w:shd w:val="clear" w:color="auto" w:fill="auto"/>
            <w:vAlign w:val="bottom"/>
          </w:tcPr>
          <w:p w14:paraId="1FF95E61" w14:textId="0C67ED6B"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49</w:t>
            </w:r>
          </w:p>
        </w:tc>
        <w:tc>
          <w:tcPr>
            <w:tcW w:w="1477" w:type="dxa"/>
            <w:tcBorders>
              <w:left w:val="single" w:sz="6" w:space="0" w:color="000000"/>
            </w:tcBorders>
            <w:shd w:val="clear" w:color="auto" w:fill="auto"/>
            <w:vAlign w:val="bottom"/>
          </w:tcPr>
          <w:p w14:paraId="3CA66BEE" w14:textId="0A0BEB44"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47</w:t>
            </w:r>
          </w:p>
        </w:tc>
        <w:tc>
          <w:tcPr>
            <w:tcW w:w="1477" w:type="dxa"/>
            <w:tcBorders>
              <w:left w:val="single" w:sz="6" w:space="0" w:color="000000"/>
            </w:tcBorders>
            <w:shd w:val="clear" w:color="auto" w:fill="auto"/>
            <w:vAlign w:val="bottom"/>
          </w:tcPr>
          <w:p w14:paraId="5787683E" w14:textId="064D532E"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52</w:t>
            </w:r>
          </w:p>
        </w:tc>
        <w:tc>
          <w:tcPr>
            <w:tcW w:w="2745" w:type="dxa"/>
            <w:tcBorders>
              <w:left w:val="single" w:sz="6" w:space="0" w:color="000000"/>
            </w:tcBorders>
            <w:shd w:val="clear" w:color="auto" w:fill="auto"/>
            <w:vAlign w:val="bottom"/>
          </w:tcPr>
          <w:p w14:paraId="00B70A1D" w14:textId="5F7CC1C5" w:rsidR="00FB33E8" w:rsidRPr="00B84149" w:rsidRDefault="00FB33E8" w:rsidP="00B54BE5">
            <w:pPr>
              <w:spacing w:before="26" w:line="140" w:lineRule="exact"/>
              <w:ind w:left="170"/>
              <w:rPr>
                <w:i/>
                <w:color w:val="000000" w:themeColor="text1"/>
              </w:rPr>
            </w:pPr>
            <w:r w:rsidRPr="00B84149">
              <w:rPr>
                <w:i/>
                <w:color w:val="000000" w:themeColor="text1"/>
              </w:rPr>
              <w:t xml:space="preserve">Hungary </w:t>
            </w:r>
          </w:p>
        </w:tc>
      </w:tr>
      <w:tr w:rsidR="00FB33E8" w:rsidRPr="00D21FE6" w14:paraId="67EA00F8" w14:textId="77777777" w:rsidTr="00FB33E8">
        <w:trPr>
          <w:cantSplit/>
        </w:trPr>
        <w:tc>
          <w:tcPr>
            <w:tcW w:w="2745" w:type="dxa"/>
            <w:shd w:val="clear" w:color="auto" w:fill="auto"/>
            <w:vAlign w:val="center"/>
          </w:tcPr>
          <w:p w14:paraId="07E504F3" w14:textId="17342055" w:rsidR="00FB33E8" w:rsidRPr="00FB33E8" w:rsidRDefault="00FB33E8" w:rsidP="00B54BE5">
            <w:pPr>
              <w:spacing w:before="26" w:line="140" w:lineRule="exact"/>
              <w:ind w:left="113"/>
              <w:rPr>
                <w:color w:val="000000" w:themeColor="text1"/>
              </w:rPr>
            </w:pPr>
            <w:r w:rsidRPr="00FB33E8">
              <w:rPr>
                <w:color w:val="000000" w:themeColor="text1"/>
              </w:rPr>
              <w:t>Германия</w:t>
            </w:r>
          </w:p>
        </w:tc>
        <w:tc>
          <w:tcPr>
            <w:tcW w:w="1477" w:type="dxa"/>
            <w:tcBorders>
              <w:left w:val="single" w:sz="6" w:space="0" w:color="000000"/>
            </w:tcBorders>
            <w:shd w:val="clear" w:color="auto" w:fill="auto"/>
            <w:vAlign w:val="bottom"/>
          </w:tcPr>
          <w:p w14:paraId="77FB9BA4" w14:textId="45C9287B"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83</w:t>
            </w:r>
          </w:p>
        </w:tc>
        <w:tc>
          <w:tcPr>
            <w:tcW w:w="1477" w:type="dxa"/>
            <w:tcBorders>
              <w:left w:val="single" w:sz="6" w:space="0" w:color="000000"/>
            </w:tcBorders>
            <w:shd w:val="clear" w:color="auto" w:fill="auto"/>
            <w:vAlign w:val="bottom"/>
          </w:tcPr>
          <w:p w14:paraId="0A8ED9B8" w14:textId="5122DB16"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82</w:t>
            </w:r>
          </w:p>
        </w:tc>
        <w:tc>
          <w:tcPr>
            <w:tcW w:w="1477" w:type="dxa"/>
            <w:tcBorders>
              <w:left w:val="single" w:sz="6" w:space="0" w:color="000000"/>
            </w:tcBorders>
            <w:shd w:val="clear" w:color="auto" w:fill="auto"/>
            <w:vAlign w:val="bottom"/>
          </w:tcPr>
          <w:p w14:paraId="254313FA" w14:textId="413BC41E"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87</w:t>
            </w:r>
          </w:p>
        </w:tc>
        <w:tc>
          <w:tcPr>
            <w:tcW w:w="2745" w:type="dxa"/>
            <w:tcBorders>
              <w:left w:val="single" w:sz="6" w:space="0" w:color="000000"/>
            </w:tcBorders>
            <w:shd w:val="clear" w:color="auto" w:fill="auto"/>
            <w:vAlign w:val="bottom"/>
          </w:tcPr>
          <w:p w14:paraId="19623723" w14:textId="2CDF86AB" w:rsidR="00FB33E8" w:rsidRPr="00B84149" w:rsidRDefault="00FB33E8" w:rsidP="00B54BE5">
            <w:pPr>
              <w:spacing w:before="26" w:line="140" w:lineRule="exact"/>
              <w:ind w:left="170"/>
              <w:rPr>
                <w:i/>
                <w:color w:val="000000" w:themeColor="text1"/>
              </w:rPr>
            </w:pPr>
            <w:r w:rsidRPr="00B84149">
              <w:rPr>
                <w:i/>
                <w:color w:val="000000" w:themeColor="text1"/>
              </w:rPr>
              <w:t>Germany</w:t>
            </w:r>
          </w:p>
        </w:tc>
      </w:tr>
      <w:tr w:rsidR="00FB33E8" w:rsidRPr="00D21FE6" w14:paraId="650BB72B" w14:textId="77777777" w:rsidTr="00FB33E8">
        <w:trPr>
          <w:cantSplit/>
        </w:trPr>
        <w:tc>
          <w:tcPr>
            <w:tcW w:w="2745" w:type="dxa"/>
            <w:shd w:val="clear" w:color="auto" w:fill="auto"/>
            <w:vAlign w:val="center"/>
          </w:tcPr>
          <w:p w14:paraId="78A18A30" w14:textId="0D7EE555" w:rsidR="00FB33E8" w:rsidRPr="00FB33E8" w:rsidRDefault="00FB33E8" w:rsidP="00B54BE5">
            <w:pPr>
              <w:spacing w:before="26" w:line="140" w:lineRule="exact"/>
              <w:ind w:left="113"/>
              <w:rPr>
                <w:color w:val="000000" w:themeColor="text1"/>
              </w:rPr>
            </w:pPr>
            <w:r w:rsidRPr="00FB33E8">
              <w:rPr>
                <w:color w:val="000000" w:themeColor="text1"/>
              </w:rPr>
              <w:t>Греция</w:t>
            </w:r>
          </w:p>
        </w:tc>
        <w:tc>
          <w:tcPr>
            <w:tcW w:w="1477" w:type="dxa"/>
            <w:tcBorders>
              <w:left w:val="single" w:sz="6" w:space="0" w:color="000000"/>
            </w:tcBorders>
            <w:shd w:val="clear" w:color="auto" w:fill="auto"/>
            <w:vAlign w:val="bottom"/>
          </w:tcPr>
          <w:p w14:paraId="683F5523" w14:textId="5830B941"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62</w:t>
            </w:r>
          </w:p>
        </w:tc>
        <w:tc>
          <w:tcPr>
            <w:tcW w:w="1477" w:type="dxa"/>
            <w:tcBorders>
              <w:left w:val="single" w:sz="6" w:space="0" w:color="000000"/>
            </w:tcBorders>
            <w:shd w:val="clear" w:color="auto" w:fill="auto"/>
            <w:vAlign w:val="bottom"/>
          </w:tcPr>
          <w:p w14:paraId="60B209BD" w14:textId="603FE879"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64</w:t>
            </w:r>
          </w:p>
        </w:tc>
        <w:tc>
          <w:tcPr>
            <w:tcW w:w="1477" w:type="dxa"/>
            <w:tcBorders>
              <w:left w:val="single" w:sz="6" w:space="0" w:color="000000"/>
            </w:tcBorders>
            <w:shd w:val="clear" w:color="auto" w:fill="auto"/>
            <w:vAlign w:val="bottom"/>
          </w:tcPr>
          <w:p w14:paraId="292C7253" w14:textId="0EC65F73"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56</w:t>
            </w:r>
          </w:p>
        </w:tc>
        <w:tc>
          <w:tcPr>
            <w:tcW w:w="2745" w:type="dxa"/>
            <w:tcBorders>
              <w:left w:val="single" w:sz="6" w:space="0" w:color="000000"/>
            </w:tcBorders>
            <w:shd w:val="clear" w:color="auto" w:fill="auto"/>
            <w:vAlign w:val="bottom"/>
          </w:tcPr>
          <w:p w14:paraId="292AABC0" w14:textId="6B486B0F" w:rsidR="00FB33E8" w:rsidRPr="00B84149" w:rsidRDefault="00FB33E8" w:rsidP="00B54BE5">
            <w:pPr>
              <w:spacing w:before="26" w:line="140" w:lineRule="exact"/>
              <w:ind w:left="170"/>
              <w:rPr>
                <w:i/>
                <w:color w:val="000000" w:themeColor="text1"/>
              </w:rPr>
            </w:pPr>
            <w:r w:rsidRPr="00B84149">
              <w:rPr>
                <w:i/>
                <w:color w:val="000000" w:themeColor="text1"/>
              </w:rPr>
              <w:t>Greece</w:t>
            </w:r>
          </w:p>
        </w:tc>
      </w:tr>
      <w:tr w:rsidR="00FB33E8" w:rsidRPr="00D21FE6" w14:paraId="6F78D3FF" w14:textId="77777777" w:rsidTr="00FB33E8">
        <w:trPr>
          <w:cantSplit/>
        </w:trPr>
        <w:tc>
          <w:tcPr>
            <w:tcW w:w="2745" w:type="dxa"/>
            <w:shd w:val="clear" w:color="auto" w:fill="auto"/>
            <w:vAlign w:val="center"/>
          </w:tcPr>
          <w:p w14:paraId="02B808C6" w14:textId="0969CD82" w:rsidR="00FB33E8" w:rsidRPr="00FB33E8" w:rsidRDefault="00FB33E8" w:rsidP="00B54BE5">
            <w:pPr>
              <w:spacing w:before="26" w:line="140" w:lineRule="exact"/>
              <w:ind w:left="113"/>
              <w:rPr>
                <w:color w:val="000000" w:themeColor="text1"/>
              </w:rPr>
            </w:pPr>
            <w:r w:rsidRPr="00FB33E8">
              <w:rPr>
                <w:color w:val="000000" w:themeColor="text1"/>
              </w:rPr>
              <w:t>Дания</w:t>
            </w:r>
          </w:p>
        </w:tc>
        <w:tc>
          <w:tcPr>
            <w:tcW w:w="1477" w:type="dxa"/>
            <w:tcBorders>
              <w:left w:val="single" w:sz="6" w:space="0" w:color="000000"/>
            </w:tcBorders>
            <w:shd w:val="clear" w:color="auto" w:fill="auto"/>
            <w:vAlign w:val="bottom"/>
          </w:tcPr>
          <w:p w14:paraId="69353B6A" w14:textId="3AFDAF0C"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99</w:t>
            </w:r>
          </w:p>
        </w:tc>
        <w:tc>
          <w:tcPr>
            <w:tcW w:w="1477" w:type="dxa"/>
            <w:tcBorders>
              <w:left w:val="single" w:sz="6" w:space="0" w:color="000000"/>
            </w:tcBorders>
            <w:shd w:val="clear" w:color="auto" w:fill="auto"/>
            <w:vAlign w:val="bottom"/>
          </w:tcPr>
          <w:p w14:paraId="3A354726" w14:textId="31312964"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108</w:t>
            </w:r>
          </w:p>
        </w:tc>
        <w:tc>
          <w:tcPr>
            <w:tcW w:w="1477" w:type="dxa"/>
            <w:tcBorders>
              <w:left w:val="single" w:sz="6" w:space="0" w:color="000000"/>
            </w:tcBorders>
            <w:shd w:val="clear" w:color="auto" w:fill="auto"/>
            <w:vAlign w:val="bottom"/>
          </w:tcPr>
          <w:p w14:paraId="28F74E07" w14:textId="460DA67D"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85</w:t>
            </w:r>
          </w:p>
        </w:tc>
        <w:tc>
          <w:tcPr>
            <w:tcW w:w="2745" w:type="dxa"/>
            <w:tcBorders>
              <w:left w:val="single" w:sz="6" w:space="0" w:color="000000"/>
            </w:tcBorders>
            <w:shd w:val="clear" w:color="auto" w:fill="auto"/>
            <w:vAlign w:val="bottom"/>
          </w:tcPr>
          <w:p w14:paraId="3279387D" w14:textId="14B8D5FD" w:rsidR="00FB33E8" w:rsidRPr="00B84149" w:rsidRDefault="00FB33E8" w:rsidP="00B54BE5">
            <w:pPr>
              <w:spacing w:before="26" w:line="140" w:lineRule="exact"/>
              <w:ind w:left="170"/>
              <w:rPr>
                <w:i/>
                <w:color w:val="000000" w:themeColor="text1"/>
              </w:rPr>
            </w:pPr>
            <w:r w:rsidRPr="00B84149">
              <w:rPr>
                <w:i/>
                <w:color w:val="000000" w:themeColor="text1"/>
              </w:rPr>
              <w:t>Denmark</w:t>
            </w:r>
          </w:p>
        </w:tc>
      </w:tr>
      <w:tr w:rsidR="00FB33E8" w:rsidRPr="00D21FE6" w14:paraId="762BF271" w14:textId="77777777" w:rsidTr="00FB33E8">
        <w:trPr>
          <w:cantSplit/>
        </w:trPr>
        <w:tc>
          <w:tcPr>
            <w:tcW w:w="2745" w:type="dxa"/>
            <w:shd w:val="clear" w:color="auto" w:fill="auto"/>
            <w:vAlign w:val="center"/>
          </w:tcPr>
          <w:p w14:paraId="616C5E28" w14:textId="0F00CE2B" w:rsidR="00FB33E8" w:rsidRPr="00FB33E8" w:rsidRDefault="00FB33E8" w:rsidP="00B54BE5">
            <w:pPr>
              <w:spacing w:before="26" w:line="140" w:lineRule="exact"/>
              <w:ind w:left="113"/>
              <w:rPr>
                <w:color w:val="000000" w:themeColor="text1"/>
              </w:rPr>
            </w:pPr>
            <w:r w:rsidRPr="00FB33E8">
              <w:rPr>
                <w:color w:val="000000" w:themeColor="text1"/>
              </w:rPr>
              <w:t>Испания</w:t>
            </w:r>
          </w:p>
        </w:tc>
        <w:tc>
          <w:tcPr>
            <w:tcW w:w="1477" w:type="dxa"/>
            <w:tcBorders>
              <w:left w:val="single" w:sz="6" w:space="0" w:color="000000"/>
            </w:tcBorders>
            <w:shd w:val="clear" w:color="auto" w:fill="auto"/>
            <w:vAlign w:val="bottom"/>
          </w:tcPr>
          <w:p w14:paraId="15650245" w14:textId="2CF1F780"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70</w:t>
            </w:r>
          </w:p>
        </w:tc>
        <w:tc>
          <w:tcPr>
            <w:tcW w:w="1477" w:type="dxa"/>
            <w:tcBorders>
              <w:left w:val="single" w:sz="6" w:space="0" w:color="000000"/>
            </w:tcBorders>
            <w:shd w:val="clear" w:color="auto" w:fill="auto"/>
            <w:vAlign w:val="bottom"/>
          </w:tcPr>
          <w:p w14:paraId="5F14CD75" w14:textId="59B0C5F6"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74</w:t>
            </w:r>
          </w:p>
        </w:tc>
        <w:tc>
          <w:tcPr>
            <w:tcW w:w="1477" w:type="dxa"/>
            <w:tcBorders>
              <w:left w:val="single" w:sz="6" w:space="0" w:color="000000"/>
            </w:tcBorders>
            <w:shd w:val="clear" w:color="auto" w:fill="auto"/>
            <w:vAlign w:val="bottom"/>
          </w:tcPr>
          <w:p w14:paraId="3C1AEAC7" w14:textId="6DA74DC0"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61</w:t>
            </w:r>
          </w:p>
        </w:tc>
        <w:tc>
          <w:tcPr>
            <w:tcW w:w="2745" w:type="dxa"/>
            <w:tcBorders>
              <w:left w:val="single" w:sz="6" w:space="0" w:color="000000"/>
            </w:tcBorders>
            <w:shd w:val="clear" w:color="auto" w:fill="auto"/>
            <w:vAlign w:val="bottom"/>
          </w:tcPr>
          <w:p w14:paraId="6FADB5FF" w14:textId="465EA15B" w:rsidR="00FB33E8" w:rsidRPr="00B84149" w:rsidRDefault="00FB33E8" w:rsidP="00B54BE5">
            <w:pPr>
              <w:spacing w:before="26" w:line="140" w:lineRule="exact"/>
              <w:ind w:left="170"/>
              <w:rPr>
                <w:i/>
                <w:color w:val="000000" w:themeColor="text1"/>
              </w:rPr>
            </w:pPr>
            <w:r w:rsidRPr="00B84149">
              <w:rPr>
                <w:i/>
                <w:color w:val="000000" w:themeColor="text1"/>
              </w:rPr>
              <w:t>Spain</w:t>
            </w:r>
          </w:p>
        </w:tc>
      </w:tr>
      <w:tr w:rsidR="00FB33E8" w:rsidRPr="00D21FE6" w14:paraId="7B34F02A" w14:textId="77777777" w:rsidTr="00FB33E8">
        <w:trPr>
          <w:cantSplit/>
        </w:trPr>
        <w:tc>
          <w:tcPr>
            <w:tcW w:w="2745" w:type="dxa"/>
            <w:shd w:val="clear" w:color="auto" w:fill="auto"/>
            <w:vAlign w:val="center"/>
          </w:tcPr>
          <w:p w14:paraId="41F97110" w14:textId="38EE67D4" w:rsidR="00FB33E8" w:rsidRPr="00FB33E8" w:rsidRDefault="00FB33E8" w:rsidP="00B54BE5">
            <w:pPr>
              <w:spacing w:before="26" w:line="140" w:lineRule="exact"/>
              <w:ind w:left="113"/>
              <w:rPr>
                <w:color w:val="000000" w:themeColor="text1"/>
              </w:rPr>
            </w:pPr>
            <w:r w:rsidRPr="00FB33E8">
              <w:rPr>
                <w:color w:val="000000" w:themeColor="text1"/>
              </w:rPr>
              <w:t>Италия</w:t>
            </w:r>
          </w:p>
        </w:tc>
        <w:tc>
          <w:tcPr>
            <w:tcW w:w="1477" w:type="dxa"/>
            <w:tcBorders>
              <w:left w:val="single" w:sz="6" w:space="0" w:color="000000"/>
            </w:tcBorders>
            <w:shd w:val="clear" w:color="auto" w:fill="auto"/>
            <w:vAlign w:val="bottom"/>
          </w:tcPr>
          <w:p w14:paraId="197352CC" w14:textId="2D121180"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73</w:t>
            </w:r>
          </w:p>
        </w:tc>
        <w:tc>
          <w:tcPr>
            <w:tcW w:w="1477" w:type="dxa"/>
            <w:tcBorders>
              <w:left w:val="single" w:sz="6" w:space="0" w:color="000000"/>
            </w:tcBorders>
            <w:shd w:val="clear" w:color="auto" w:fill="auto"/>
            <w:vAlign w:val="bottom"/>
          </w:tcPr>
          <w:p w14:paraId="783C29BB" w14:textId="29361B0A"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77</w:t>
            </w:r>
          </w:p>
        </w:tc>
        <w:tc>
          <w:tcPr>
            <w:tcW w:w="1477" w:type="dxa"/>
            <w:tcBorders>
              <w:left w:val="single" w:sz="6" w:space="0" w:color="000000"/>
            </w:tcBorders>
            <w:shd w:val="clear" w:color="auto" w:fill="auto"/>
            <w:vAlign w:val="bottom"/>
          </w:tcPr>
          <w:p w14:paraId="3719F208" w14:textId="1BB829AC"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60</w:t>
            </w:r>
          </w:p>
        </w:tc>
        <w:tc>
          <w:tcPr>
            <w:tcW w:w="2745" w:type="dxa"/>
            <w:tcBorders>
              <w:left w:val="single" w:sz="6" w:space="0" w:color="000000"/>
            </w:tcBorders>
            <w:shd w:val="clear" w:color="auto" w:fill="auto"/>
            <w:vAlign w:val="bottom"/>
          </w:tcPr>
          <w:p w14:paraId="7966E38F" w14:textId="03237990" w:rsidR="00FB33E8" w:rsidRPr="00B84149" w:rsidRDefault="00FB33E8" w:rsidP="00B54BE5">
            <w:pPr>
              <w:spacing w:before="26" w:line="140" w:lineRule="exact"/>
              <w:ind w:left="170"/>
              <w:rPr>
                <w:i/>
                <w:color w:val="000000" w:themeColor="text1"/>
              </w:rPr>
            </w:pPr>
            <w:r w:rsidRPr="00B84149">
              <w:rPr>
                <w:i/>
                <w:color w:val="000000" w:themeColor="text1"/>
              </w:rPr>
              <w:t>Italy</w:t>
            </w:r>
          </w:p>
        </w:tc>
      </w:tr>
      <w:tr w:rsidR="00FB33E8" w:rsidRPr="00D21FE6" w14:paraId="5FCFC7C2" w14:textId="77777777" w:rsidTr="00FB33E8">
        <w:trPr>
          <w:cantSplit/>
        </w:trPr>
        <w:tc>
          <w:tcPr>
            <w:tcW w:w="2745" w:type="dxa"/>
            <w:shd w:val="clear" w:color="auto" w:fill="auto"/>
            <w:vAlign w:val="center"/>
          </w:tcPr>
          <w:p w14:paraId="3AA5DA7C" w14:textId="412F3E49" w:rsidR="00FB33E8" w:rsidRPr="00FB33E8" w:rsidRDefault="00FB33E8" w:rsidP="00B54BE5">
            <w:pPr>
              <w:spacing w:before="26" w:line="140" w:lineRule="exact"/>
              <w:ind w:left="113"/>
              <w:rPr>
                <w:color w:val="000000" w:themeColor="text1"/>
              </w:rPr>
            </w:pPr>
            <w:r w:rsidRPr="00FB33E8">
              <w:rPr>
                <w:color w:val="000000" w:themeColor="text1"/>
              </w:rPr>
              <w:t>Нидерланды</w:t>
            </w:r>
          </w:p>
        </w:tc>
        <w:tc>
          <w:tcPr>
            <w:tcW w:w="1477" w:type="dxa"/>
            <w:tcBorders>
              <w:left w:val="single" w:sz="6" w:space="0" w:color="000000"/>
            </w:tcBorders>
            <w:shd w:val="clear" w:color="auto" w:fill="auto"/>
            <w:vAlign w:val="bottom"/>
          </w:tcPr>
          <w:p w14:paraId="07BB9713" w14:textId="4C754412"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87</w:t>
            </w:r>
          </w:p>
        </w:tc>
        <w:tc>
          <w:tcPr>
            <w:tcW w:w="1477" w:type="dxa"/>
            <w:tcBorders>
              <w:left w:val="single" w:sz="6" w:space="0" w:color="000000"/>
            </w:tcBorders>
            <w:shd w:val="clear" w:color="auto" w:fill="auto"/>
            <w:vAlign w:val="bottom"/>
          </w:tcPr>
          <w:p w14:paraId="429F6714" w14:textId="49C1404E"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91</w:t>
            </w:r>
          </w:p>
        </w:tc>
        <w:tc>
          <w:tcPr>
            <w:tcW w:w="1477" w:type="dxa"/>
            <w:tcBorders>
              <w:left w:val="single" w:sz="6" w:space="0" w:color="000000"/>
            </w:tcBorders>
            <w:shd w:val="clear" w:color="auto" w:fill="auto"/>
            <w:vAlign w:val="bottom"/>
          </w:tcPr>
          <w:p w14:paraId="7842466D" w14:textId="15CCBB0B"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79</w:t>
            </w:r>
          </w:p>
        </w:tc>
        <w:tc>
          <w:tcPr>
            <w:tcW w:w="2745" w:type="dxa"/>
            <w:tcBorders>
              <w:left w:val="single" w:sz="6" w:space="0" w:color="000000"/>
            </w:tcBorders>
            <w:shd w:val="clear" w:color="auto" w:fill="auto"/>
            <w:vAlign w:val="bottom"/>
          </w:tcPr>
          <w:p w14:paraId="2194AD79" w14:textId="6A304C24" w:rsidR="00FB33E8" w:rsidRPr="00B84149" w:rsidRDefault="00FB33E8" w:rsidP="00B54BE5">
            <w:pPr>
              <w:spacing w:before="26" w:line="140" w:lineRule="exact"/>
              <w:ind w:left="170"/>
              <w:rPr>
                <w:i/>
                <w:color w:val="000000" w:themeColor="text1"/>
              </w:rPr>
            </w:pPr>
            <w:r w:rsidRPr="00B84149">
              <w:rPr>
                <w:i/>
                <w:color w:val="000000" w:themeColor="text1"/>
              </w:rPr>
              <w:t>Netherlands</w:t>
            </w:r>
          </w:p>
        </w:tc>
      </w:tr>
      <w:tr w:rsidR="00FB33E8" w:rsidRPr="00D21FE6" w14:paraId="49DC6855" w14:textId="77777777" w:rsidTr="00FB33E8">
        <w:trPr>
          <w:cantSplit/>
        </w:trPr>
        <w:tc>
          <w:tcPr>
            <w:tcW w:w="2745" w:type="dxa"/>
            <w:shd w:val="clear" w:color="auto" w:fill="auto"/>
            <w:vAlign w:val="center"/>
          </w:tcPr>
          <w:p w14:paraId="674233A1" w14:textId="279B51C2" w:rsidR="00FB33E8" w:rsidRPr="00FB33E8" w:rsidRDefault="00FB33E8" w:rsidP="00B54BE5">
            <w:pPr>
              <w:spacing w:before="26" w:line="140" w:lineRule="exact"/>
              <w:ind w:left="113"/>
              <w:rPr>
                <w:color w:val="000000" w:themeColor="text1"/>
              </w:rPr>
            </w:pPr>
            <w:r w:rsidRPr="00FB33E8">
              <w:rPr>
                <w:color w:val="000000" w:themeColor="text1"/>
              </w:rPr>
              <w:t>Польша</w:t>
            </w:r>
          </w:p>
        </w:tc>
        <w:tc>
          <w:tcPr>
            <w:tcW w:w="1477" w:type="dxa"/>
            <w:tcBorders>
              <w:left w:val="single" w:sz="6" w:space="0" w:color="000000"/>
            </w:tcBorders>
            <w:shd w:val="clear" w:color="auto" w:fill="auto"/>
            <w:vAlign w:val="bottom"/>
          </w:tcPr>
          <w:p w14:paraId="71C38F90" w14:textId="0C9C40E4"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45</w:t>
            </w:r>
          </w:p>
        </w:tc>
        <w:tc>
          <w:tcPr>
            <w:tcW w:w="1477" w:type="dxa"/>
            <w:tcBorders>
              <w:left w:val="single" w:sz="6" w:space="0" w:color="000000"/>
            </w:tcBorders>
            <w:shd w:val="clear" w:color="auto" w:fill="auto"/>
            <w:vAlign w:val="bottom"/>
          </w:tcPr>
          <w:p w14:paraId="76676C9D" w14:textId="61723442"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43</w:t>
            </w:r>
          </w:p>
        </w:tc>
        <w:tc>
          <w:tcPr>
            <w:tcW w:w="1477" w:type="dxa"/>
            <w:tcBorders>
              <w:left w:val="single" w:sz="6" w:space="0" w:color="000000"/>
            </w:tcBorders>
            <w:shd w:val="clear" w:color="auto" w:fill="auto"/>
            <w:vAlign w:val="bottom"/>
          </w:tcPr>
          <w:p w14:paraId="78BEB30D" w14:textId="754BA21D"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51</w:t>
            </w:r>
          </w:p>
        </w:tc>
        <w:tc>
          <w:tcPr>
            <w:tcW w:w="2745" w:type="dxa"/>
            <w:tcBorders>
              <w:left w:val="single" w:sz="6" w:space="0" w:color="000000"/>
            </w:tcBorders>
            <w:shd w:val="clear" w:color="auto" w:fill="auto"/>
            <w:vAlign w:val="bottom"/>
          </w:tcPr>
          <w:p w14:paraId="46E7E8D7" w14:textId="71972014" w:rsidR="00FB33E8" w:rsidRPr="00B84149" w:rsidRDefault="00FB33E8" w:rsidP="00B54BE5">
            <w:pPr>
              <w:spacing w:before="26" w:line="140" w:lineRule="exact"/>
              <w:ind w:left="170"/>
              <w:rPr>
                <w:i/>
                <w:color w:val="000000" w:themeColor="text1"/>
              </w:rPr>
            </w:pPr>
            <w:r w:rsidRPr="00B84149">
              <w:rPr>
                <w:i/>
                <w:color w:val="000000" w:themeColor="text1"/>
              </w:rPr>
              <w:t>Poland</w:t>
            </w:r>
          </w:p>
        </w:tc>
      </w:tr>
      <w:tr w:rsidR="00FB33E8" w:rsidRPr="00D21FE6" w14:paraId="15B0D425" w14:textId="77777777" w:rsidTr="00FB33E8">
        <w:trPr>
          <w:cantSplit/>
        </w:trPr>
        <w:tc>
          <w:tcPr>
            <w:tcW w:w="2745" w:type="dxa"/>
            <w:shd w:val="clear" w:color="auto" w:fill="auto"/>
            <w:vAlign w:val="center"/>
          </w:tcPr>
          <w:p w14:paraId="64737D9C" w14:textId="3BC75700" w:rsidR="00FB33E8" w:rsidRPr="00FB33E8" w:rsidRDefault="00FB33E8" w:rsidP="00B54BE5">
            <w:pPr>
              <w:spacing w:before="26" w:line="140" w:lineRule="exact"/>
              <w:ind w:left="113"/>
              <w:rPr>
                <w:color w:val="000000" w:themeColor="text1"/>
              </w:rPr>
            </w:pPr>
            <w:r w:rsidRPr="00FB33E8">
              <w:rPr>
                <w:color w:val="000000" w:themeColor="text1"/>
              </w:rPr>
              <w:t>Португалия</w:t>
            </w:r>
          </w:p>
        </w:tc>
        <w:tc>
          <w:tcPr>
            <w:tcW w:w="1477" w:type="dxa"/>
            <w:tcBorders>
              <w:left w:val="single" w:sz="6" w:space="0" w:color="000000"/>
            </w:tcBorders>
            <w:shd w:val="clear" w:color="auto" w:fill="auto"/>
            <w:vAlign w:val="bottom"/>
          </w:tcPr>
          <w:p w14:paraId="3DA6BAF7" w14:textId="69616062"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64</w:t>
            </w:r>
          </w:p>
        </w:tc>
        <w:tc>
          <w:tcPr>
            <w:tcW w:w="1477" w:type="dxa"/>
            <w:tcBorders>
              <w:left w:val="single" w:sz="6" w:space="0" w:color="000000"/>
            </w:tcBorders>
            <w:shd w:val="clear" w:color="auto" w:fill="auto"/>
            <w:vAlign w:val="bottom"/>
          </w:tcPr>
          <w:p w14:paraId="405F61C8" w14:textId="57BB7115"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66</w:t>
            </w:r>
          </w:p>
        </w:tc>
        <w:tc>
          <w:tcPr>
            <w:tcW w:w="1477" w:type="dxa"/>
            <w:tcBorders>
              <w:left w:val="single" w:sz="6" w:space="0" w:color="000000"/>
            </w:tcBorders>
            <w:shd w:val="clear" w:color="auto" w:fill="auto"/>
            <w:vAlign w:val="bottom"/>
          </w:tcPr>
          <w:p w14:paraId="26371D82" w14:textId="4CEE1888"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59</w:t>
            </w:r>
          </w:p>
        </w:tc>
        <w:tc>
          <w:tcPr>
            <w:tcW w:w="2745" w:type="dxa"/>
            <w:tcBorders>
              <w:left w:val="single" w:sz="6" w:space="0" w:color="000000"/>
            </w:tcBorders>
            <w:shd w:val="clear" w:color="auto" w:fill="auto"/>
            <w:vAlign w:val="bottom"/>
          </w:tcPr>
          <w:p w14:paraId="2B73D4A0" w14:textId="652FF471" w:rsidR="00FB33E8" w:rsidRPr="00B84149" w:rsidRDefault="00FB33E8" w:rsidP="00B54BE5">
            <w:pPr>
              <w:spacing w:before="26" w:line="140" w:lineRule="exact"/>
              <w:ind w:left="170"/>
              <w:rPr>
                <w:i/>
                <w:color w:val="000000" w:themeColor="text1"/>
              </w:rPr>
            </w:pPr>
            <w:r w:rsidRPr="00B84149">
              <w:rPr>
                <w:i/>
                <w:color w:val="000000" w:themeColor="text1"/>
              </w:rPr>
              <w:t>Portugal</w:t>
            </w:r>
          </w:p>
        </w:tc>
      </w:tr>
      <w:tr w:rsidR="00FB33E8" w:rsidRPr="00D21FE6" w14:paraId="5146B354" w14:textId="77777777" w:rsidTr="00FB33E8">
        <w:trPr>
          <w:cantSplit/>
        </w:trPr>
        <w:tc>
          <w:tcPr>
            <w:tcW w:w="2745" w:type="dxa"/>
            <w:shd w:val="clear" w:color="auto" w:fill="auto"/>
            <w:vAlign w:val="center"/>
          </w:tcPr>
          <w:p w14:paraId="4B784C12" w14:textId="205A8C69" w:rsidR="00FB33E8" w:rsidRPr="00FB33E8" w:rsidRDefault="00FB33E8" w:rsidP="00B54BE5">
            <w:pPr>
              <w:spacing w:before="26" w:line="140" w:lineRule="exact"/>
              <w:ind w:left="113"/>
              <w:rPr>
                <w:color w:val="000000" w:themeColor="text1"/>
              </w:rPr>
            </w:pPr>
            <w:r w:rsidRPr="00FB33E8">
              <w:rPr>
                <w:color w:val="000000" w:themeColor="text1"/>
              </w:rPr>
              <w:t>Румыния</w:t>
            </w:r>
          </w:p>
        </w:tc>
        <w:tc>
          <w:tcPr>
            <w:tcW w:w="1477" w:type="dxa"/>
            <w:tcBorders>
              <w:left w:val="single" w:sz="6" w:space="0" w:color="000000"/>
            </w:tcBorders>
            <w:shd w:val="clear" w:color="auto" w:fill="auto"/>
            <w:vAlign w:val="bottom"/>
          </w:tcPr>
          <w:p w14:paraId="610B38B6" w14:textId="4CC96B64"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39</w:t>
            </w:r>
          </w:p>
        </w:tc>
        <w:tc>
          <w:tcPr>
            <w:tcW w:w="1477" w:type="dxa"/>
            <w:tcBorders>
              <w:left w:val="single" w:sz="6" w:space="0" w:color="000000"/>
            </w:tcBorders>
            <w:shd w:val="clear" w:color="auto" w:fill="auto"/>
            <w:vAlign w:val="bottom"/>
          </w:tcPr>
          <w:p w14:paraId="068B86B9" w14:textId="6629AD99"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38</w:t>
            </w:r>
          </w:p>
        </w:tc>
        <w:tc>
          <w:tcPr>
            <w:tcW w:w="1477" w:type="dxa"/>
            <w:tcBorders>
              <w:left w:val="single" w:sz="6" w:space="0" w:color="000000"/>
            </w:tcBorders>
            <w:shd w:val="clear" w:color="auto" w:fill="auto"/>
            <w:vAlign w:val="bottom"/>
          </w:tcPr>
          <w:p w14:paraId="31BC0A33" w14:textId="67F5B15A"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47</w:t>
            </w:r>
          </w:p>
        </w:tc>
        <w:tc>
          <w:tcPr>
            <w:tcW w:w="2745" w:type="dxa"/>
            <w:tcBorders>
              <w:left w:val="single" w:sz="6" w:space="0" w:color="000000"/>
            </w:tcBorders>
            <w:shd w:val="clear" w:color="auto" w:fill="auto"/>
            <w:vAlign w:val="bottom"/>
          </w:tcPr>
          <w:p w14:paraId="15E019B3" w14:textId="57A1C3AD" w:rsidR="00FB33E8" w:rsidRPr="00B84149" w:rsidRDefault="00FB33E8" w:rsidP="00B54BE5">
            <w:pPr>
              <w:spacing w:before="26" w:line="140" w:lineRule="exact"/>
              <w:ind w:left="170"/>
              <w:rPr>
                <w:i/>
                <w:color w:val="000000" w:themeColor="text1"/>
              </w:rPr>
            </w:pPr>
            <w:r w:rsidRPr="00B84149">
              <w:rPr>
                <w:i/>
                <w:color w:val="000000" w:themeColor="text1"/>
              </w:rPr>
              <w:t>Romania</w:t>
            </w:r>
          </w:p>
        </w:tc>
      </w:tr>
      <w:tr w:rsidR="00FB33E8" w:rsidRPr="00D21FE6" w14:paraId="4B011A8D" w14:textId="77777777" w:rsidTr="00FB33E8">
        <w:trPr>
          <w:cantSplit/>
        </w:trPr>
        <w:tc>
          <w:tcPr>
            <w:tcW w:w="2745" w:type="dxa"/>
            <w:shd w:val="clear" w:color="auto" w:fill="auto"/>
            <w:vAlign w:val="center"/>
          </w:tcPr>
          <w:p w14:paraId="61B4BCC7" w14:textId="0464760F" w:rsidR="00FB33E8" w:rsidRPr="00FB33E8" w:rsidRDefault="00FB33E8" w:rsidP="00B54BE5">
            <w:pPr>
              <w:spacing w:before="26" w:line="140" w:lineRule="exact"/>
              <w:ind w:left="113"/>
              <w:rPr>
                <w:color w:val="000000" w:themeColor="text1"/>
              </w:rPr>
            </w:pPr>
            <w:r w:rsidRPr="00FB33E8">
              <w:rPr>
                <w:color w:val="000000" w:themeColor="text1"/>
              </w:rPr>
              <w:t>Финляндия</w:t>
            </w:r>
          </w:p>
        </w:tc>
        <w:tc>
          <w:tcPr>
            <w:tcW w:w="1477" w:type="dxa"/>
            <w:tcBorders>
              <w:left w:val="single" w:sz="6" w:space="0" w:color="000000"/>
            </w:tcBorders>
            <w:shd w:val="clear" w:color="auto" w:fill="auto"/>
            <w:vAlign w:val="bottom"/>
          </w:tcPr>
          <w:p w14:paraId="6DBAF6EE" w14:textId="1D11C0F8"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93</w:t>
            </w:r>
          </w:p>
        </w:tc>
        <w:tc>
          <w:tcPr>
            <w:tcW w:w="1477" w:type="dxa"/>
            <w:tcBorders>
              <w:left w:val="single" w:sz="6" w:space="0" w:color="000000"/>
            </w:tcBorders>
            <w:shd w:val="clear" w:color="auto" w:fill="auto"/>
            <w:vAlign w:val="bottom"/>
          </w:tcPr>
          <w:p w14:paraId="38A00418" w14:textId="4D24A151"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97</w:t>
            </w:r>
          </w:p>
        </w:tc>
        <w:tc>
          <w:tcPr>
            <w:tcW w:w="1477" w:type="dxa"/>
            <w:tcBorders>
              <w:left w:val="single" w:sz="6" w:space="0" w:color="000000"/>
            </w:tcBorders>
            <w:shd w:val="clear" w:color="auto" w:fill="auto"/>
            <w:vAlign w:val="bottom"/>
          </w:tcPr>
          <w:p w14:paraId="6DC9DB51" w14:textId="114D753F"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85</w:t>
            </w:r>
          </w:p>
        </w:tc>
        <w:tc>
          <w:tcPr>
            <w:tcW w:w="2745" w:type="dxa"/>
            <w:tcBorders>
              <w:left w:val="single" w:sz="6" w:space="0" w:color="000000"/>
            </w:tcBorders>
            <w:shd w:val="clear" w:color="auto" w:fill="auto"/>
            <w:vAlign w:val="bottom"/>
          </w:tcPr>
          <w:p w14:paraId="73EFA104" w14:textId="6397BD0A" w:rsidR="00FB33E8" w:rsidRPr="00B84149" w:rsidRDefault="00FB33E8" w:rsidP="00B54BE5">
            <w:pPr>
              <w:spacing w:before="26" w:line="140" w:lineRule="exact"/>
              <w:ind w:left="170"/>
              <w:rPr>
                <w:i/>
                <w:color w:val="000000" w:themeColor="text1"/>
              </w:rPr>
            </w:pPr>
            <w:r w:rsidRPr="00B84149">
              <w:rPr>
                <w:i/>
                <w:color w:val="000000" w:themeColor="text1"/>
              </w:rPr>
              <w:t xml:space="preserve">Finland </w:t>
            </w:r>
          </w:p>
        </w:tc>
      </w:tr>
      <w:tr w:rsidR="00FB33E8" w:rsidRPr="00D21FE6" w14:paraId="5093F134" w14:textId="77777777" w:rsidTr="00FB33E8">
        <w:trPr>
          <w:cantSplit/>
        </w:trPr>
        <w:tc>
          <w:tcPr>
            <w:tcW w:w="2745" w:type="dxa"/>
            <w:shd w:val="clear" w:color="auto" w:fill="auto"/>
            <w:vAlign w:val="center"/>
          </w:tcPr>
          <w:p w14:paraId="0EEECF03" w14:textId="569933FA" w:rsidR="00FB33E8" w:rsidRPr="00FB33E8" w:rsidRDefault="00FB33E8" w:rsidP="00B54BE5">
            <w:pPr>
              <w:spacing w:before="26" w:line="140" w:lineRule="exact"/>
              <w:ind w:left="113"/>
              <w:rPr>
                <w:color w:val="000000" w:themeColor="text1"/>
              </w:rPr>
            </w:pPr>
            <w:r w:rsidRPr="00FB33E8">
              <w:rPr>
                <w:color w:val="000000" w:themeColor="text1"/>
              </w:rPr>
              <w:t>Франция</w:t>
            </w:r>
          </w:p>
        </w:tc>
        <w:tc>
          <w:tcPr>
            <w:tcW w:w="1477" w:type="dxa"/>
            <w:tcBorders>
              <w:left w:val="single" w:sz="6" w:space="0" w:color="000000"/>
            </w:tcBorders>
            <w:shd w:val="clear" w:color="auto" w:fill="auto"/>
            <w:vAlign w:val="bottom"/>
          </w:tcPr>
          <w:p w14:paraId="7A884E9F" w14:textId="4E6BE0BA"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81</w:t>
            </w:r>
          </w:p>
        </w:tc>
        <w:tc>
          <w:tcPr>
            <w:tcW w:w="1477" w:type="dxa"/>
            <w:tcBorders>
              <w:left w:val="single" w:sz="6" w:space="0" w:color="000000"/>
            </w:tcBorders>
            <w:shd w:val="clear" w:color="auto" w:fill="auto"/>
            <w:vAlign w:val="bottom"/>
          </w:tcPr>
          <w:p w14:paraId="5A3D343A" w14:textId="1B99106C"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82</w:t>
            </w:r>
          </w:p>
        </w:tc>
        <w:tc>
          <w:tcPr>
            <w:tcW w:w="1477" w:type="dxa"/>
            <w:tcBorders>
              <w:left w:val="single" w:sz="6" w:space="0" w:color="000000"/>
            </w:tcBorders>
            <w:shd w:val="clear" w:color="auto" w:fill="auto"/>
            <w:vAlign w:val="bottom"/>
          </w:tcPr>
          <w:p w14:paraId="790988AE" w14:textId="5A17B256"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76</w:t>
            </w:r>
          </w:p>
        </w:tc>
        <w:tc>
          <w:tcPr>
            <w:tcW w:w="2745" w:type="dxa"/>
            <w:tcBorders>
              <w:left w:val="single" w:sz="6" w:space="0" w:color="000000"/>
            </w:tcBorders>
            <w:shd w:val="clear" w:color="auto" w:fill="auto"/>
            <w:vAlign w:val="bottom"/>
          </w:tcPr>
          <w:p w14:paraId="7DCD85D3" w14:textId="5A21626F" w:rsidR="00FB33E8" w:rsidRPr="00B84149" w:rsidRDefault="00FB33E8" w:rsidP="00B54BE5">
            <w:pPr>
              <w:spacing w:before="26" w:line="140" w:lineRule="exact"/>
              <w:ind w:left="170"/>
              <w:rPr>
                <w:i/>
                <w:color w:val="000000" w:themeColor="text1"/>
              </w:rPr>
            </w:pPr>
            <w:r w:rsidRPr="00B84149">
              <w:rPr>
                <w:i/>
                <w:color w:val="000000" w:themeColor="text1"/>
              </w:rPr>
              <w:t>France</w:t>
            </w:r>
          </w:p>
        </w:tc>
      </w:tr>
      <w:tr w:rsidR="00FB33E8" w:rsidRPr="00D21FE6" w14:paraId="7774C6B6" w14:textId="77777777" w:rsidTr="00FB33E8">
        <w:trPr>
          <w:cantSplit/>
        </w:trPr>
        <w:tc>
          <w:tcPr>
            <w:tcW w:w="2745" w:type="dxa"/>
            <w:shd w:val="clear" w:color="auto" w:fill="auto"/>
            <w:vAlign w:val="center"/>
          </w:tcPr>
          <w:p w14:paraId="17B99FB9" w14:textId="55F837C4" w:rsidR="00FB33E8" w:rsidRPr="00FB33E8" w:rsidRDefault="00FB33E8" w:rsidP="00B54BE5">
            <w:pPr>
              <w:spacing w:before="26" w:line="140" w:lineRule="exact"/>
              <w:ind w:left="113"/>
              <w:rPr>
                <w:color w:val="000000" w:themeColor="text1"/>
              </w:rPr>
            </w:pPr>
            <w:r w:rsidRPr="00FB33E8">
              <w:rPr>
                <w:color w:val="000000" w:themeColor="text1"/>
              </w:rPr>
              <w:t>Чехия</w:t>
            </w:r>
          </w:p>
        </w:tc>
        <w:tc>
          <w:tcPr>
            <w:tcW w:w="1477" w:type="dxa"/>
            <w:tcBorders>
              <w:left w:val="single" w:sz="6" w:space="0" w:color="000000"/>
            </w:tcBorders>
            <w:shd w:val="clear" w:color="auto" w:fill="auto"/>
            <w:vAlign w:val="bottom"/>
          </w:tcPr>
          <w:p w14:paraId="47313BE5" w14:textId="2E803997"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55</w:t>
            </w:r>
          </w:p>
        </w:tc>
        <w:tc>
          <w:tcPr>
            <w:tcW w:w="1477" w:type="dxa"/>
            <w:tcBorders>
              <w:left w:val="single" w:sz="6" w:space="0" w:color="000000"/>
            </w:tcBorders>
            <w:shd w:val="clear" w:color="auto" w:fill="auto"/>
            <w:vAlign w:val="bottom"/>
          </w:tcPr>
          <w:p w14:paraId="46D3A92A" w14:textId="082E121A"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54</w:t>
            </w:r>
          </w:p>
        </w:tc>
        <w:tc>
          <w:tcPr>
            <w:tcW w:w="1477" w:type="dxa"/>
            <w:tcBorders>
              <w:left w:val="single" w:sz="6" w:space="0" w:color="000000"/>
            </w:tcBorders>
            <w:shd w:val="clear" w:color="auto" w:fill="auto"/>
            <w:vAlign w:val="bottom"/>
          </w:tcPr>
          <w:p w14:paraId="410D9C74" w14:textId="6A79246B"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59</w:t>
            </w:r>
          </w:p>
        </w:tc>
        <w:tc>
          <w:tcPr>
            <w:tcW w:w="2745" w:type="dxa"/>
            <w:tcBorders>
              <w:left w:val="single" w:sz="6" w:space="0" w:color="000000"/>
            </w:tcBorders>
            <w:shd w:val="clear" w:color="auto" w:fill="auto"/>
            <w:vAlign w:val="bottom"/>
          </w:tcPr>
          <w:p w14:paraId="4237F312" w14:textId="447706D2" w:rsidR="00FB33E8" w:rsidRPr="00B84149" w:rsidRDefault="00FB33E8" w:rsidP="00B54BE5">
            <w:pPr>
              <w:spacing w:before="26" w:line="140" w:lineRule="exact"/>
              <w:ind w:left="170"/>
              <w:rPr>
                <w:i/>
                <w:color w:val="000000" w:themeColor="text1"/>
              </w:rPr>
            </w:pPr>
            <w:r w:rsidRPr="00B84149">
              <w:rPr>
                <w:i/>
                <w:color w:val="000000" w:themeColor="text1"/>
              </w:rPr>
              <w:t>Czechia</w:t>
            </w:r>
          </w:p>
        </w:tc>
      </w:tr>
      <w:tr w:rsidR="00FB33E8" w:rsidRPr="00D21FE6" w14:paraId="5631A8DE" w14:textId="77777777" w:rsidTr="00FB33E8">
        <w:trPr>
          <w:cantSplit/>
        </w:trPr>
        <w:tc>
          <w:tcPr>
            <w:tcW w:w="2745" w:type="dxa"/>
            <w:shd w:val="clear" w:color="auto" w:fill="auto"/>
            <w:vAlign w:val="center"/>
          </w:tcPr>
          <w:p w14:paraId="16E0613B" w14:textId="4A282F1B" w:rsidR="00FB33E8" w:rsidRPr="00FB33E8" w:rsidRDefault="00FB33E8" w:rsidP="00B54BE5">
            <w:pPr>
              <w:spacing w:before="26" w:line="140" w:lineRule="exact"/>
              <w:ind w:left="113"/>
              <w:rPr>
                <w:color w:val="000000" w:themeColor="text1"/>
              </w:rPr>
            </w:pPr>
            <w:r w:rsidRPr="00FB33E8">
              <w:rPr>
                <w:color w:val="000000" w:themeColor="text1"/>
              </w:rPr>
              <w:t>Швеция</w:t>
            </w:r>
          </w:p>
        </w:tc>
        <w:tc>
          <w:tcPr>
            <w:tcW w:w="1477" w:type="dxa"/>
            <w:tcBorders>
              <w:left w:val="single" w:sz="6" w:space="0" w:color="000000"/>
            </w:tcBorders>
            <w:shd w:val="clear" w:color="auto" w:fill="auto"/>
            <w:vAlign w:val="bottom"/>
          </w:tcPr>
          <w:p w14:paraId="38FECECE" w14:textId="02A3EC37"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97</w:t>
            </w:r>
          </w:p>
        </w:tc>
        <w:tc>
          <w:tcPr>
            <w:tcW w:w="1477" w:type="dxa"/>
            <w:tcBorders>
              <w:left w:val="single" w:sz="6" w:space="0" w:color="000000"/>
            </w:tcBorders>
            <w:shd w:val="clear" w:color="auto" w:fill="auto"/>
            <w:vAlign w:val="bottom"/>
          </w:tcPr>
          <w:p w14:paraId="22507B6C" w14:textId="65A99F71"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103</w:t>
            </w:r>
          </w:p>
        </w:tc>
        <w:tc>
          <w:tcPr>
            <w:tcW w:w="1477" w:type="dxa"/>
            <w:tcBorders>
              <w:left w:val="single" w:sz="6" w:space="0" w:color="000000"/>
            </w:tcBorders>
            <w:shd w:val="clear" w:color="auto" w:fill="auto"/>
            <w:vAlign w:val="bottom"/>
          </w:tcPr>
          <w:p w14:paraId="049B95C3" w14:textId="3756AB5D"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93</w:t>
            </w:r>
          </w:p>
        </w:tc>
        <w:tc>
          <w:tcPr>
            <w:tcW w:w="2745" w:type="dxa"/>
            <w:tcBorders>
              <w:left w:val="single" w:sz="6" w:space="0" w:color="000000"/>
            </w:tcBorders>
            <w:shd w:val="clear" w:color="auto" w:fill="auto"/>
            <w:vAlign w:val="bottom"/>
          </w:tcPr>
          <w:p w14:paraId="5FCCFDCE" w14:textId="12F8DC30" w:rsidR="00FB33E8" w:rsidRPr="00B84149" w:rsidRDefault="00FB33E8" w:rsidP="00B54BE5">
            <w:pPr>
              <w:spacing w:before="26" w:line="140" w:lineRule="exact"/>
              <w:ind w:left="170"/>
              <w:rPr>
                <w:i/>
                <w:color w:val="000000" w:themeColor="text1"/>
              </w:rPr>
            </w:pPr>
            <w:r w:rsidRPr="00B84149">
              <w:rPr>
                <w:i/>
                <w:color w:val="000000" w:themeColor="text1"/>
              </w:rPr>
              <w:t>Sweden</w:t>
            </w:r>
          </w:p>
        </w:tc>
      </w:tr>
      <w:tr w:rsidR="00FB33E8" w:rsidRPr="00D21FE6" w14:paraId="0B9175E8" w14:textId="77777777" w:rsidTr="00FB33E8">
        <w:trPr>
          <w:cantSplit/>
        </w:trPr>
        <w:tc>
          <w:tcPr>
            <w:tcW w:w="2745" w:type="dxa"/>
            <w:shd w:val="clear" w:color="auto" w:fill="auto"/>
            <w:vAlign w:val="center"/>
          </w:tcPr>
          <w:p w14:paraId="521B766F" w14:textId="66650831" w:rsidR="00FB33E8" w:rsidRPr="00FB33E8" w:rsidRDefault="00FB33E8" w:rsidP="00B54BE5">
            <w:pPr>
              <w:spacing w:before="26" w:line="140" w:lineRule="exact"/>
              <w:rPr>
                <w:color w:val="000000" w:themeColor="text1"/>
              </w:rPr>
            </w:pPr>
            <w:r w:rsidRPr="00FB33E8">
              <w:rPr>
                <w:b/>
                <w:bCs/>
                <w:color w:val="000000" w:themeColor="text1"/>
              </w:rPr>
              <w:t>Другие страны</w:t>
            </w:r>
          </w:p>
        </w:tc>
        <w:tc>
          <w:tcPr>
            <w:tcW w:w="1477" w:type="dxa"/>
            <w:tcBorders>
              <w:left w:val="single" w:sz="6" w:space="0" w:color="000000"/>
            </w:tcBorders>
            <w:shd w:val="clear" w:color="auto" w:fill="auto"/>
            <w:vAlign w:val="bottom"/>
          </w:tcPr>
          <w:p w14:paraId="029B58AB" w14:textId="77777777" w:rsidR="00FB33E8" w:rsidRPr="00FB33E8" w:rsidRDefault="00FB33E8" w:rsidP="00B54BE5">
            <w:pPr>
              <w:snapToGrid w:val="0"/>
              <w:spacing w:before="26" w:line="140" w:lineRule="exact"/>
              <w:ind w:right="567"/>
              <w:jc w:val="right"/>
              <w:rPr>
                <w:color w:val="000000" w:themeColor="text1"/>
              </w:rPr>
            </w:pPr>
          </w:p>
        </w:tc>
        <w:tc>
          <w:tcPr>
            <w:tcW w:w="1477" w:type="dxa"/>
            <w:tcBorders>
              <w:left w:val="single" w:sz="6" w:space="0" w:color="000000"/>
            </w:tcBorders>
            <w:shd w:val="clear" w:color="auto" w:fill="auto"/>
            <w:vAlign w:val="bottom"/>
          </w:tcPr>
          <w:p w14:paraId="1CA55185" w14:textId="77777777" w:rsidR="00FB33E8" w:rsidRPr="00FB33E8" w:rsidRDefault="00FB33E8" w:rsidP="00B54BE5">
            <w:pPr>
              <w:snapToGrid w:val="0"/>
              <w:spacing w:before="26" w:line="140" w:lineRule="exact"/>
              <w:ind w:right="567"/>
              <w:jc w:val="right"/>
              <w:rPr>
                <w:color w:val="000000" w:themeColor="text1"/>
              </w:rPr>
            </w:pPr>
          </w:p>
        </w:tc>
        <w:tc>
          <w:tcPr>
            <w:tcW w:w="1477" w:type="dxa"/>
            <w:tcBorders>
              <w:left w:val="single" w:sz="6" w:space="0" w:color="000000"/>
            </w:tcBorders>
            <w:shd w:val="clear" w:color="auto" w:fill="auto"/>
            <w:vAlign w:val="bottom"/>
          </w:tcPr>
          <w:p w14:paraId="0D35140B" w14:textId="77777777" w:rsidR="00FB33E8" w:rsidRPr="00FB33E8" w:rsidRDefault="00FB33E8" w:rsidP="00B54BE5">
            <w:pPr>
              <w:snapToGrid w:val="0"/>
              <w:spacing w:before="26" w:line="140" w:lineRule="exact"/>
              <w:ind w:right="567"/>
              <w:jc w:val="right"/>
              <w:rPr>
                <w:color w:val="000000" w:themeColor="text1"/>
              </w:rPr>
            </w:pPr>
          </w:p>
        </w:tc>
        <w:tc>
          <w:tcPr>
            <w:tcW w:w="2745" w:type="dxa"/>
            <w:tcBorders>
              <w:left w:val="single" w:sz="6" w:space="0" w:color="000000"/>
            </w:tcBorders>
            <w:shd w:val="clear" w:color="auto" w:fill="auto"/>
            <w:vAlign w:val="bottom"/>
          </w:tcPr>
          <w:p w14:paraId="484EA15E" w14:textId="4CF82182" w:rsidR="00FB33E8" w:rsidRPr="00B84149" w:rsidRDefault="00FB33E8" w:rsidP="00B54BE5">
            <w:pPr>
              <w:spacing w:before="26" w:line="140" w:lineRule="exact"/>
              <w:ind w:left="57"/>
              <w:rPr>
                <w:b/>
                <w:i/>
                <w:color w:val="000000" w:themeColor="text1"/>
              </w:rPr>
            </w:pPr>
            <w:r w:rsidRPr="00B84149">
              <w:rPr>
                <w:b/>
                <w:i/>
                <w:color w:val="000000" w:themeColor="text1"/>
              </w:rPr>
              <w:t>Other countries</w:t>
            </w:r>
          </w:p>
        </w:tc>
      </w:tr>
      <w:tr w:rsidR="00FB33E8" w:rsidRPr="00D21FE6" w14:paraId="159BBB4B" w14:textId="77777777" w:rsidTr="00FB33E8">
        <w:trPr>
          <w:cantSplit/>
        </w:trPr>
        <w:tc>
          <w:tcPr>
            <w:tcW w:w="2745" w:type="dxa"/>
            <w:shd w:val="clear" w:color="auto" w:fill="auto"/>
            <w:vAlign w:val="center"/>
          </w:tcPr>
          <w:p w14:paraId="30E0035F" w14:textId="126CE9C4" w:rsidR="00FB33E8" w:rsidRPr="00FB33E8" w:rsidRDefault="00FB33E8" w:rsidP="00B54BE5">
            <w:pPr>
              <w:spacing w:before="26" w:line="140" w:lineRule="exact"/>
              <w:ind w:left="284"/>
              <w:rPr>
                <w:color w:val="000000" w:themeColor="text1"/>
              </w:rPr>
            </w:pPr>
            <w:r w:rsidRPr="00FB33E8">
              <w:rPr>
                <w:color w:val="000000" w:themeColor="text1"/>
              </w:rPr>
              <w:t>из них:</w:t>
            </w:r>
          </w:p>
        </w:tc>
        <w:tc>
          <w:tcPr>
            <w:tcW w:w="1477" w:type="dxa"/>
            <w:tcBorders>
              <w:left w:val="single" w:sz="6" w:space="0" w:color="000000"/>
            </w:tcBorders>
            <w:shd w:val="clear" w:color="auto" w:fill="auto"/>
            <w:vAlign w:val="bottom"/>
          </w:tcPr>
          <w:p w14:paraId="1CEE20FD" w14:textId="77777777" w:rsidR="00FB33E8" w:rsidRPr="00FB33E8" w:rsidRDefault="00FB33E8" w:rsidP="00B54BE5">
            <w:pPr>
              <w:snapToGrid w:val="0"/>
              <w:spacing w:before="26" w:line="140" w:lineRule="exact"/>
              <w:ind w:right="567"/>
              <w:jc w:val="right"/>
              <w:rPr>
                <w:color w:val="000000" w:themeColor="text1"/>
              </w:rPr>
            </w:pPr>
          </w:p>
        </w:tc>
        <w:tc>
          <w:tcPr>
            <w:tcW w:w="1477" w:type="dxa"/>
            <w:tcBorders>
              <w:left w:val="single" w:sz="6" w:space="0" w:color="000000"/>
            </w:tcBorders>
            <w:shd w:val="clear" w:color="auto" w:fill="auto"/>
            <w:vAlign w:val="bottom"/>
          </w:tcPr>
          <w:p w14:paraId="76745CB4" w14:textId="77777777" w:rsidR="00FB33E8" w:rsidRPr="00FB33E8" w:rsidRDefault="00FB33E8" w:rsidP="00B54BE5">
            <w:pPr>
              <w:snapToGrid w:val="0"/>
              <w:spacing w:before="26" w:line="140" w:lineRule="exact"/>
              <w:ind w:right="567"/>
              <w:jc w:val="right"/>
              <w:rPr>
                <w:color w:val="000000" w:themeColor="text1"/>
              </w:rPr>
            </w:pPr>
          </w:p>
        </w:tc>
        <w:tc>
          <w:tcPr>
            <w:tcW w:w="1477" w:type="dxa"/>
            <w:tcBorders>
              <w:left w:val="single" w:sz="6" w:space="0" w:color="000000"/>
            </w:tcBorders>
            <w:shd w:val="clear" w:color="auto" w:fill="auto"/>
            <w:vAlign w:val="bottom"/>
          </w:tcPr>
          <w:p w14:paraId="69155A94" w14:textId="77777777" w:rsidR="00FB33E8" w:rsidRPr="00FB33E8" w:rsidRDefault="00FB33E8" w:rsidP="00B54BE5">
            <w:pPr>
              <w:snapToGrid w:val="0"/>
              <w:spacing w:before="26" w:line="140" w:lineRule="exact"/>
              <w:ind w:right="567"/>
              <w:jc w:val="right"/>
              <w:rPr>
                <w:color w:val="000000" w:themeColor="text1"/>
              </w:rPr>
            </w:pPr>
          </w:p>
        </w:tc>
        <w:tc>
          <w:tcPr>
            <w:tcW w:w="2745" w:type="dxa"/>
            <w:tcBorders>
              <w:left w:val="single" w:sz="6" w:space="0" w:color="000000"/>
            </w:tcBorders>
            <w:shd w:val="clear" w:color="auto" w:fill="auto"/>
            <w:vAlign w:val="bottom"/>
          </w:tcPr>
          <w:p w14:paraId="7340BCE6" w14:textId="7750BC8C" w:rsidR="00FB33E8" w:rsidRPr="00B84149" w:rsidRDefault="00FB33E8" w:rsidP="00B54BE5">
            <w:pPr>
              <w:spacing w:before="26" w:line="140" w:lineRule="exact"/>
              <w:ind w:left="340"/>
              <w:rPr>
                <w:i/>
                <w:color w:val="000000" w:themeColor="text1"/>
              </w:rPr>
            </w:pPr>
            <w:r w:rsidRPr="00B84149">
              <w:rPr>
                <w:i/>
                <w:color w:val="000000" w:themeColor="text1"/>
              </w:rPr>
              <w:t>of which:</w:t>
            </w:r>
          </w:p>
        </w:tc>
      </w:tr>
      <w:tr w:rsidR="00FB33E8" w:rsidRPr="00D21FE6" w14:paraId="0BC5E145" w14:textId="77777777" w:rsidTr="00FB33E8">
        <w:trPr>
          <w:cantSplit/>
        </w:trPr>
        <w:tc>
          <w:tcPr>
            <w:tcW w:w="2745" w:type="dxa"/>
            <w:shd w:val="clear" w:color="auto" w:fill="auto"/>
            <w:vAlign w:val="center"/>
          </w:tcPr>
          <w:p w14:paraId="478A49D9" w14:textId="415FC60B" w:rsidR="00FB33E8" w:rsidRPr="00FB33E8" w:rsidRDefault="00FB33E8" w:rsidP="00B54BE5">
            <w:pPr>
              <w:spacing w:before="26" w:line="140" w:lineRule="exact"/>
              <w:ind w:left="113"/>
              <w:rPr>
                <w:color w:val="000000" w:themeColor="text1"/>
              </w:rPr>
            </w:pPr>
            <w:r w:rsidRPr="00FB33E8">
              <w:rPr>
                <w:color w:val="000000" w:themeColor="text1"/>
              </w:rPr>
              <w:t>Австралия</w:t>
            </w:r>
          </w:p>
        </w:tc>
        <w:tc>
          <w:tcPr>
            <w:tcW w:w="1477" w:type="dxa"/>
            <w:tcBorders>
              <w:left w:val="single" w:sz="6" w:space="0" w:color="000000"/>
            </w:tcBorders>
            <w:shd w:val="clear" w:color="auto" w:fill="auto"/>
            <w:vAlign w:val="bottom"/>
          </w:tcPr>
          <w:p w14:paraId="1F3FF2F5" w14:textId="123D73C2"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106</w:t>
            </w:r>
          </w:p>
        </w:tc>
        <w:tc>
          <w:tcPr>
            <w:tcW w:w="1477" w:type="dxa"/>
            <w:tcBorders>
              <w:left w:val="single" w:sz="6" w:space="0" w:color="000000"/>
            </w:tcBorders>
            <w:shd w:val="clear" w:color="auto" w:fill="auto"/>
            <w:vAlign w:val="bottom"/>
          </w:tcPr>
          <w:p w14:paraId="735874C5" w14:textId="5A8E9232"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111</w:t>
            </w:r>
          </w:p>
        </w:tc>
        <w:tc>
          <w:tcPr>
            <w:tcW w:w="1477" w:type="dxa"/>
            <w:tcBorders>
              <w:left w:val="single" w:sz="6" w:space="0" w:color="000000"/>
            </w:tcBorders>
            <w:shd w:val="clear" w:color="auto" w:fill="auto"/>
            <w:vAlign w:val="bottom"/>
          </w:tcPr>
          <w:p w14:paraId="2384AC9E" w14:textId="2A8B7543"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108</w:t>
            </w:r>
          </w:p>
        </w:tc>
        <w:tc>
          <w:tcPr>
            <w:tcW w:w="2745" w:type="dxa"/>
            <w:tcBorders>
              <w:left w:val="single" w:sz="6" w:space="0" w:color="000000"/>
            </w:tcBorders>
            <w:shd w:val="clear" w:color="auto" w:fill="auto"/>
            <w:vAlign w:val="bottom"/>
          </w:tcPr>
          <w:p w14:paraId="33DEF766" w14:textId="431E50CC" w:rsidR="00FB33E8" w:rsidRPr="00B84149" w:rsidRDefault="00FB33E8" w:rsidP="00B54BE5">
            <w:pPr>
              <w:spacing w:before="26" w:line="140" w:lineRule="exact"/>
              <w:ind w:left="170"/>
              <w:rPr>
                <w:i/>
                <w:color w:val="000000" w:themeColor="text1"/>
              </w:rPr>
            </w:pPr>
            <w:r w:rsidRPr="00B84149">
              <w:rPr>
                <w:i/>
                <w:color w:val="000000" w:themeColor="text1"/>
              </w:rPr>
              <w:t>Australia</w:t>
            </w:r>
          </w:p>
        </w:tc>
      </w:tr>
      <w:tr w:rsidR="00FB33E8" w:rsidRPr="00D21FE6" w14:paraId="29005C5F" w14:textId="77777777" w:rsidTr="00FB33E8">
        <w:trPr>
          <w:cantSplit/>
        </w:trPr>
        <w:tc>
          <w:tcPr>
            <w:tcW w:w="2745" w:type="dxa"/>
            <w:shd w:val="clear" w:color="auto" w:fill="auto"/>
            <w:vAlign w:val="center"/>
          </w:tcPr>
          <w:p w14:paraId="62266FED" w14:textId="0DE47DB5" w:rsidR="00FB33E8" w:rsidRPr="00FB33E8" w:rsidRDefault="00FB33E8" w:rsidP="00B54BE5">
            <w:pPr>
              <w:spacing w:before="26" w:line="140" w:lineRule="exact"/>
              <w:ind w:left="113"/>
              <w:rPr>
                <w:color w:val="000000" w:themeColor="text1"/>
              </w:rPr>
            </w:pPr>
            <w:r w:rsidRPr="00FB33E8">
              <w:rPr>
                <w:color w:val="000000" w:themeColor="text1"/>
              </w:rPr>
              <w:t>Канада</w:t>
            </w:r>
          </w:p>
        </w:tc>
        <w:tc>
          <w:tcPr>
            <w:tcW w:w="1477" w:type="dxa"/>
            <w:tcBorders>
              <w:left w:val="single" w:sz="6" w:space="0" w:color="000000"/>
            </w:tcBorders>
            <w:shd w:val="clear" w:color="auto" w:fill="auto"/>
            <w:vAlign w:val="bottom"/>
          </w:tcPr>
          <w:p w14:paraId="77A0C876" w14:textId="11B75063"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94</w:t>
            </w:r>
          </w:p>
        </w:tc>
        <w:tc>
          <w:tcPr>
            <w:tcW w:w="1477" w:type="dxa"/>
            <w:tcBorders>
              <w:left w:val="single" w:sz="6" w:space="0" w:color="000000"/>
            </w:tcBorders>
            <w:shd w:val="clear" w:color="auto" w:fill="auto"/>
            <w:vAlign w:val="bottom"/>
          </w:tcPr>
          <w:p w14:paraId="6E375040" w14:textId="4093B251"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96</w:t>
            </w:r>
          </w:p>
        </w:tc>
        <w:tc>
          <w:tcPr>
            <w:tcW w:w="1477" w:type="dxa"/>
            <w:tcBorders>
              <w:left w:val="single" w:sz="6" w:space="0" w:color="000000"/>
            </w:tcBorders>
            <w:shd w:val="clear" w:color="auto" w:fill="auto"/>
            <w:vAlign w:val="bottom"/>
          </w:tcPr>
          <w:p w14:paraId="5B0E8AFA" w14:textId="7D2CAAC8"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93</w:t>
            </w:r>
          </w:p>
        </w:tc>
        <w:tc>
          <w:tcPr>
            <w:tcW w:w="2745" w:type="dxa"/>
            <w:tcBorders>
              <w:left w:val="single" w:sz="6" w:space="0" w:color="000000"/>
            </w:tcBorders>
            <w:shd w:val="clear" w:color="auto" w:fill="auto"/>
            <w:vAlign w:val="bottom"/>
          </w:tcPr>
          <w:p w14:paraId="57F69008" w14:textId="35A0C74C" w:rsidR="00FB33E8" w:rsidRPr="00B84149" w:rsidRDefault="00FB33E8" w:rsidP="00B54BE5">
            <w:pPr>
              <w:spacing w:before="26" w:line="140" w:lineRule="exact"/>
              <w:ind w:left="170"/>
              <w:rPr>
                <w:i/>
                <w:color w:val="000000" w:themeColor="text1"/>
              </w:rPr>
            </w:pPr>
            <w:r w:rsidRPr="00B84149">
              <w:rPr>
                <w:i/>
                <w:color w:val="000000" w:themeColor="text1"/>
              </w:rPr>
              <w:t>Canada</w:t>
            </w:r>
          </w:p>
        </w:tc>
      </w:tr>
      <w:tr w:rsidR="00FB33E8" w:rsidRPr="00D21FE6" w14:paraId="190A4D07" w14:textId="77777777" w:rsidTr="00FB33E8">
        <w:trPr>
          <w:cantSplit/>
        </w:trPr>
        <w:tc>
          <w:tcPr>
            <w:tcW w:w="2745" w:type="dxa"/>
            <w:shd w:val="clear" w:color="auto" w:fill="auto"/>
            <w:vAlign w:val="center"/>
          </w:tcPr>
          <w:p w14:paraId="7C7EE446" w14:textId="3B39B4D3" w:rsidR="00FB33E8" w:rsidRPr="00FB33E8" w:rsidRDefault="00FB33E8" w:rsidP="00B54BE5">
            <w:pPr>
              <w:spacing w:before="26" w:line="140" w:lineRule="exact"/>
              <w:ind w:left="113"/>
              <w:rPr>
                <w:color w:val="000000" w:themeColor="text1"/>
              </w:rPr>
            </w:pPr>
            <w:r w:rsidRPr="00FB33E8">
              <w:rPr>
                <w:color w:val="000000" w:themeColor="text1"/>
              </w:rPr>
              <w:t>Мексика</w:t>
            </w:r>
          </w:p>
        </w:tc>
        <w:tc>
          <w:tcPr>
            <w:tcW w:w="1477" w:type="dxa"/>
            <w:tcBorders>
              <w:left w:val="single" w:sz="6" w:space="0" w:color="000000"/>
            </w:tcBorders>
            <w:shd w:val="clear" w:color="auto" w:fill="auto"/>
            <w:vAlign w:val="bottom"/>
          </w:tcPr>
          <w:p w14:paraId="2B0846D8" w14:textId="2FDACDBB"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49</w:t>
            </w:r>
          </w:p>
        </w:tc>
        <w:tc>
          <w:tcPr>
            <w:tcW w:w="1477" w:type="dxa"/>
            <w:tcBorders>
              <w:left w:val="single" w:sz="6" w:space="0" w:color="000000"/>
            </w:tcBorders>
            <w:shd w:val="clear" w:color="auto" w:fill="auto"/>
            <w:vAlign w:val="bottom"/>
          </w:tcPr>
          <w:p w14:paraId="77929838" w14:textId="781358EB"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47</w:t>
            </w:r>
          </w:p>
        </w:tc>
        <w:tc>
          <w:tcPr>
            <w:tcW w:w="1477" w:type="dxa"/>
            <w:tcBorders>
              <w:left w:val="single" w:sz="6" w:space="0" w:color="000000"/>
            </w:tcBorders>
            <w:shd w:val="clear" w:color="auto" w:fill="auto"/>
            <w:vAlign w:val="bottom"/>
          </w:tcPr>
          <w:p w14:paraId="4DE68EAF" w14:textId="19473558"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69</w:t>
            </w:r>
          </w:p>
        </w:tc>
        <w:tc>
          <w:tcPr>
            <w:tcW w:w="2745" w:type="dxa"/>
            <w:tcBorders>
              <w:left w:val="single" w:sz="6" w:space="0" w:color="000000"/>
            </w:tcBorders>
            <w:shd w:val="clear" w:color="auto" w:fill="auto"/>
            <w:vAlign w:val="bottom"/>
          </w:tcPr>
          <w:p w14:paraId="20FCB075" w14:textId="5BD6421D" w:rsidR="00FB33E8" w:rsidRPr="00B84149" w:rsidRDefault="00FB33E8" w:rsidP="00B54BE5">
            <w:pPr>
              <w:spacing w:before="26" w:line="140" w:lineRule="exact"/>
              <w:ind w:left="170"/>
              <w:rPr>
                <w:i/>
                <w:color w:val="000000" w:themeColor="text1"/>
              </w:rPr>
            </w:pPr>
            <w:r w:rsidRPr="00B84149">
              <w:rPr>
                <w:i/>
                <w:color w:val="000000" w:themeColor="text1"/>
              </w:rPr>
              <w:t>Mexico</w:t>
            </w:r>
          </w:p>
        </w:tc>
      </w:tr>
      <w:tr w:rsidR="00FB33E8" w:rsidRPr="00D21FE6" w14:paraId="31DC378B" w14:textId="77777777" w:rsidTr="00FB33E8">
        <w:trPr>
          <w:cantSplit/>
        </w:trPr>
        <w:tc>
          <w:tcPr>
            <w:tcW w:w="2745" w:type="dxa"/>
            <w:shd w:val="clear" w:color="auto" w:fill="auto"/>
            <w:vAlign w:val="center"/>
          </w:tcPr>
          <w:p w14:paraId="4CAC748B" w14:textId="684B9088" w:rsidR="00FB33E8" w:rsidRPr="00FB33E8" w:rsidRDefault="00FB33E8" w:rsidP="00B54BE5">
            <w:pPr>
              <w:spacing w:before="26" w:line="140" w:lineRule="exact"/>
              <w:ind w:left="113"/>
              <w:rPr>
                <w:color w:val="000000" w:themeColor="text1"/>
              </w:rPr>
            </w:pPr>
            <w:r w:rsidRPr="00FB33E8">
              <w:rPr>
                <w:color w:val="000000" w:themeColor="text1"/>
              </w:rPr>
              <w:t>Новая Зеландия</w:t>
            </w:r>
          </w:p>
        </w:tc>
        <w:tc>
          <w:tcPr>
            <w:tcW w:w="1477" w:type="dxa"/>
            <w:tcBorders>
              <w:left w:val="single" w:sz="6" w:space="0" w:color="000000"/>
            </w:tcBorders>
            <w:shd w:val="clear" w:color="auto" w:fill="auto"/>
            <w:vAlign w:val="bottom"/>
          </w:tcPr>
          <w:p w14:paraId="0EFFD64F" w14:textId="35F4A4B9"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103</w:t>
            </w:r>
          </w:p>
        </w:tc>
        <w:tc>
          <w:tcPr>
            <w:tcW w:w="1477" w:type="dxa"/>
            <w:tcBorders>
              <w:left w:val="single" w:sz="6" w:space="0" w:color="000000"/>
            </w:tcBorders>
            <w:shd w:val="clear" w:color="auto" w:fill="auto"/>
            <w:vAlign w:val="bottom"/>
          </w:tcPr>
          <w:p w14:paraId="07CD5810" w14:textId="05601597"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98</w:t>
            </w:r>
          </w:p>
        </w:tc>
        <w:tc>
          <w:tcPr>
            <w:tcW w:w="1477" w:type="dxa"/>
            <w:tcBorders>
              <w:left w:val="single" w:sz="6" w:space="0" w:color="000000"/>
            </w:tcBorders>
            <w:shd w:val="clear" w:color="auto" w:fill="auto"/>
            <w:vAlign w:val="bottom"/>
          </w:tcPr>
          <w:p w14:paraId="6BB81C9A" w14:textId="5229072A"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126</w:t>
            </w:r>
          </w:p>
        </w:tc>
        <w:tc>
          <w:tcPr>
            <w:tcW w:w="2745" w:type="dxa"/>
            <w:tcBorders>
              <w:left w:val="single" w:sz="6" w:space="0" w:color="000000"/>
            </w:tcBorders>
            <w:shd w:val="clear" w:color="auto" w:fill="auto"/>
            <w:vAlign w:val="bottom"/>
          </w:tcPr>
          <w:p w14:paraId="112E2208" w14:textId="0B04B0C6" w:rsidR="00FB33E8" w:rsidRPr="00B84149" w:rsidRDefault="00FB33E8" w:rsidP="00B54BE5">
            <w:pPr>
              <w:spacing w:before="26" w:line="140" w:lineRule="exact"/>
              <w:ind w:left="170"/>
              <w:rPr>
                <w:i/>
                <w:color w:val="000000" w:themeColor="text1"/>
              </w:rPr>
            </w:pPr>
            <w:r w:rsidRPr="00B84149">
              <w:rPr>
                <w:i/>
                <w:color w:val="000000" w:themeColor="text1"/>
              </w:rPr>
              <w:t>New Zealand</w:t>
            </w:r>
          </w:p>
        </w:tc>
      </w:tr>
      <w:tr w:rsidR="00FB33E8" w:rsidRPr="00D21FE6" w14:paraId="50678DB0" w14:textId="77777777" w:rsidTr="00FB33E8">
        <w:trPr>
          <w:cantSplit/>
        </w:trPr>
        <w:tc>
          <w:tcPr>
            <w:tcW w:w="2745" w:type="dxa"/>
            <w:shd w:val="clear" w:color="auto" w:fill="auto"/>
            <w:vAlign w:val="center"/>
          </w:tcPr>
          <w:p w14:paraId="4B144C14" w14:textId="2FB38BCE" w:rsidR="00FB33E8" w:rsidRPr="00FB33E8" w:rsidRDefault="00FB33E8" w:rsidP="00B54BE5">
            <w:pPr>
              <w:spacing w:before="26" w:line="140" w:lineRule="exact"/>
              <w:ind w:left="113"/>
              <w:rPr>
                <w:color w:val="000000" w:themeColor="text1"/>
              </w:rPr>
            </w:pPr>
            <w:r w:rsidRPr="00FB33E8">
              <w:rPr>
                <w:color w:val="000000" w:themeColor="text1"/>
              </w:rPr>
              <w:t>Норвегия</w:t>
            </w:r>
          </w:p>
        </w:tc>
        <w:tc>
          <w:tcPr>
            <w:tcW w:w="1477" w:type="dxa"/>
            <w:tcBorders>
              <w:left w:val="single" w:sz="6" w:space="0" w:color="000000"/>
            </w:tcBorders>
            <w:shd w:val="clear" w:color="auto" w:fill="auto"/>
            <w:vAlign w:val="bottom"/>
          </w:tcPr>
          <w:p w14:paraId="64B76AC3" w14:textId="160722C6"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104</w:t>
            </w:r>
          </w:p>
        </w:tc>
        <w:tc>
          <w:tcPr>
            <w:tcW w:w="1477" w:type="dxa"/>
            <w:tcBorders>
              <w:left w:val="single" w:sz="6" w:space="0" w:color="000000"/>
            </w:tcBorders>
            <w:shd w:val="clear" w:color="auto" w:fill="auto"/>
            <w:vAlign w:val="bottom"/>
          </w:tcPr>
          <w:p w14:paraId="6B87B053" w14:textId="2ACDBD9A"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116</w:t>
            </w:r>
          </w:p>
        </w:tc>
        <w:tc>
          <w:tcPr>
            <w:tcW w:w="1477" w:type="dxa"/>
            <w:tcBorders>
              <w:left w:val="single" w:sz="6" w:space="0" w:color="000000"/>
            </w:tcBorders>
            <w:shd w:val="clear" w:color="auto" w:fill="auto"/>
            <w:vAlign w:val="bottom"/>
          </w:tcPr>
          <w:p w14:paraId="4F845929" w14:textId="31EF9536"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94</w:t>
            </w:r>
          </w:p>
        </w:tc>
        <w:tc>
          <w:tcPr>
            <w:tcW w:w="2745" w:type="dxa"/>
            <w:tcBorders>
              <w:left w:val="single" w:sz="6" w:space="0" w:color="000000"/>
            </w:tcBorders>
            <w:shd w:val="clear" w:color="auto" w:fill="auto"/>
            <w:vAlign w:val="bottom"/>
          </w:tcPr>
          <w:p w14:paraId="235D6139" w14:textId="4F3C1168" w:rsidR="00FB33E8" w:rsidRPr="00B84149" w:rsidRDefault="00FB33E8" w:rsidP="00B54BE5">
            <w:pPr>
              <w:spacing w:before="26" w:line="140" w:lineRule="exact"/>
              <w:ind w:left="170"/>
              <w:rPr>
                <w:i/>
                <w:color w:val="000000" w:themeColor="text1"/>
              </w:rPr>
            </w:pPr>
            <w:r w:rsidRPr="00B84149">
              <w:rPr>
                <w:i/>
                <w:color w:val="000000" w:themeColor="text1"/>
              </w:rPr>
              <w:t>Norway</w:t>
            </w:r>
          </w:p>
        </w:tc>
      </w:tr>
      <w:tr w:rsidR="00FB33E8" w:rsidRPr="00D21FE6" w14:paraId="069CEAD3" w14:textId="77777777" w:rsidTr="00FB33E8">
        <w:trPr>
          <w:cantSplit/>
        </w:trPr>
        <w:tc>
          <w:tcPr>
            <w:tcW w:w="2745" w:type="dxa"/>
            <w:shd w:val="clear" w:color="auto" w:fill="auto"/>
            <w:vAlign w:val="center"/>
          </w:tcPr>
          <w:p w14:paraId="4F566382" w14:textId="4CE947FD" w:rsidR="00FB33E8" w:rsidRPr="00FB33E8" w:rsidRDefault="00FB33E8" w:rsidP="00B54BE5">
            <w:pPr>
              <w:spacing w:before="26" w:line="140" w:lineRule="exact"/>
              <w:ind w:left="113"/>
              <w:rPr>
                <w:color w:val="000000" w:themeColor="text1"/>
              </w:rPr>
            </w:pPr>
            <w:r w:rsidRPr="00FB33E8">
              <w:rPr>
                <w:color w:val="000000" w:themeColor="text1"/>
              </w:rPr>
              <w:t>Республика Корея</w:t>
            </w:r>
          </w:p>
        </w:tc>
        <w:tc>
          <w:tcPr>
            <w:tcW w:w="1477" w:type="dxa"/>
            <w:tcBorders>
              <w:left w:val="single" w:sz="6" w:space="0" w:color="000000"/>
            </w:tcBorders>
            <w:shd w:val="clear" w:color="auto" w:fill="auto"/>
            <w:vAlign w:val="bottom"/>
          </w:tcPr>
          <w:p w14:paraId="40345715" w14:textId="2C7B9C9D"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72</w:t>
            </w:r>
          </w:p>
        </w:tc>
        <w:tc>
          <w:tcPr>
            <w:tcW w:w="1477" w:type="dxa"/>
            <w:tcBorders>
              <w:left w:val="single" w:sz="6" w:space="0" w:color="000000"/>
            </w:tcBorders>
            <w:shd w:val="clear" w:color="auto" w:fill="auto"/>
            <w:vAlign w:val="bottom"/>
          </w:tcPr>
          <w:p w14:paraId="32FD86D6" w14:textId="1D33F580"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76</w:t>
            </w:r>
          </w:p>
        </w:tc>
        <w:tc>
          <w:tcPr>
            <w:tcW w:w="1477" w:type="dxa"/>
            <w:tcBorders>
              <w:left w:val="single" w:sz="6" w:space="0" w:color="000000"/>
            </w:tcBorders>
            <w:shd w:val="clear" w:color="auto" w:fill="auto"/>
            <w:vAlign w:val="bottom"/>
          </w:tcPr>
          <w:p w14:paraId="432AA126" w14:textId="6D5DE765"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68</w:t>
            </w:r>
          </w:p>
        </w:tc>
        <w:tc>
          <w:tcPr>
            <w:tcW w:w="2745" w:type="dxa"/>
            <w:tcBorders>
              <w:left w:val="single" w:sz="6" w:space="0" w:color="000000"/>
            </w:tcBorders>
            <w:shd w:val="clear" w:color="auto" w:fill="auto"/>
            <w:vAlign w:val="bottom"/>
          </w:tcPr>
          <w:p w14:paraId="55750DBD" w14:textId="4682FADD" w:rsidR="00FB33E8" w:rsidRPr="00B84149" w:rsidRDefault="00FB33E8" w:rsidP="00B54BE5">
            <w:pPr>
              <w:spacing w:before="26" w:line="140" w:lineRule="exact"/>
              <w:ind w:left="170"/>
              <w:rPr>
                <w:i/>
                <w:color w:val="000000" w:themeColor="text1"/>
              </w:rPr>
            </w:pPr>
            <w:r w:rsidRPr="00B84149">
              <w:rPr>
                <w:i/>
                <w:color w:val="000000" w:themeColor="text1"/>
              </w:rPr>
              <w:t>Republic of Korea</w:t>
            </w:r>
          </w:p>
        </w:tc>
      </w:tr>
      <w:tr w:rsidR="00FB33E8" w:rsidRPr="00D21FE6" w14:paraId="170EF527" w14:textId="77777777" w:rsidTr="00FB33E8">
        <w:trPr>
          <w:cantSplit/>
        </w:trPr>
        <w:tc>
          <w:tcPr>
            <w:tcW w:w="2745" w:type="dxa"/>
            <w:shd w:val="clear" w:color="auto" w:fill="auto"/>
            <w:vAlign w:val="center"/>
          </w:tcPr>
          <w:p w14:paraId="67B20F49" w14:textId="3AB144DC" w:rsidR="00FB33E8" w:rsidRPr="00FB33E8" w:rsidRDefault="00FB33E8" w:rsidP="00B54BE5">
            <w:pPr>
              <w:spacing w:before="26" w:line="140" w:lineRule="exact"/>
              <w:ind w:left="113"/>
              <w:rPr>
                <w:color w:val="000000" w:themeColor="text1"/>
              </w:rPr>
            </w:pPr>
            <w:r w:rsidRPr="00FB33E8">
              <w:rPr>
                <w:color w:val="000000" w:themeColor="text1"/>
              </w:rPr>
              <w:t xml:space="preserve">Соединенное Королевство </w:t>
            </w:r>
            <w:r>
              <w:rPr>
                <w:color w:val="000000" w:themeColor="text1"/>
              </w:rPr>
              <w:br/>
              <w:t>(</w:t>
            </w:r>
            <w:r w:rsidRPr="00FB33E8">
              <w:rPr>
                <w:color w:val="000000" w:themeColor="text1"/>
              </w:rPr>
              <w:t>Великобритания)</w:t>
            </w:r>
          </w:p>
        </w:tc>
        <w:tc>
          <w:tcPr>
            <w:tcW w:w="1477" w:type="dxa"/>
            <w:tcBorders>
              <w:left w:val="single" w:sz="6" w:space="0" w:color="000000"/>
            </w:tcBorders>
            <w:shd w:val="clear" w:color="auto" w:fill="auto"/>
            <w:vAlign w:val="bottom"/>
          </w:tcPr>
          <w:p w14:paraId="350140E2" w14:textId="24680D7E"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89</w:t>
            </w:r>
          </w:p>
        </w:tc>
        <w:tc>
          <w:tcPr>
            <w:tcW w:w="1477" w:type="dxa"/>
            <w:tcBorders>
              <w:left w:val="single" w:sz="6" w:space="0" w:color="000000"/>
            </w:tcBorders>
            <w:shd w:val="clear" w:color="auto" w:fill="auto"/>
            <w:vAlign w:val="bottom"/>
          </w:tcPr>
          <w:p w14:paraId="0C22DE05" w14:textId="46DA5957"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96</w:t>
            </w:r>
          </w:p>
        </w:tc>
        <w:tc>
          <w:tcPr>
            <w:tcW w:w="1477" w:type="dxa"/>
            <w:tcBorders>
              <w:left w:val="single" w:sz="6" w:space="0" w:color="000000"/>
            </w:tcBorders>
            <w:shd w:val="clear" w:color="auto" w:fill="auto"/>
            <w:vAlign w:val="bottom"/>
          </w:tcPr>
          <w:p w14:paraId="30AC16F8" w14:textId="41A22BC8"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74</w:t>
            </w:r>
          </w:p>
        </w:tc>
        <w:tc>
          <w:tcPr>
            <w:tcW w:w="2745" w:type="dxa"/>
            <w:tcBorders>
              <w:left w:val="single" w:sz="6" w:space="0" w:color="000000"/>
            </w:tcBorders>
            <w:shd w:val="clear" w:color="auto" w:fill="auto"/>
            <w:vAlign w:val="bottom"/>
          </w:tcPr>
          <w:p w14:paraId="54FA07ED" w14:textId="057674F2" w:rsidR="00FB33E8" w:rsidRPr="00B84149" w:rsidRDefault="00FB33E8" w:rsidP="00B54BE5">
            <w:pPr>
              <w:spacing w:before="26" w:line="140" w:lineRule="exact"/>
              <w:ind w:left="170"/>
              <w:rPr>
                <w:i/>
                <w:color w:val="000000" w:themeColor="text1"/>
              </w:rPr>
            </w:pPr>
            <w:r w:rsidRPr="00B84149">
              <w:rPr>
                <w:i/>
                <w:color w:val="000000" w:themeColor="text1"/>
              </w:rPr>
              <w:t>United Kingdom</w:t>
            </w:r>
          </w:p>
        </w:tc>
      </w:tr>
      <w:tr w:rsidR="00FB33E8" w:rsidRPr="00D21FE6" w14:paraId="4F523E31" w14:textId="77777777" w:rsidTr="00FB33E8">
        <w:trPr>
          <w:cantSplit/>
        </w:trPr>
        <w:tc>
          <w:tcPr>
            <w:tcW w:w="2745" w:type="dxa"/>
            <w:shd w:val="clear" w:color="auto" w:fill="auto"/>
            <w:vAlign w:val="center"/>
          </w:tcPr>
          <w:p w14:paraId="3950D4C1" w14:textId="2128B52B" w:rsidR="00FB33E8" w:rsidRPr="00FB33E8" w:rsidRDefault="00FB33E8" w:rsidP="00B54BE5">
            <w:pPr>
              <w:spacing w:before="26" w:line="140" w:lineRule="exact"/>
              <w:ind w:left="113"/>
              <w:rPr>
                <w:color w:val="000000" w:themeColor="text1"/>
              </w:rPr>
            </w:pPr>
            <w:r w:rsidRPr="00FB33E8">
              <w:rPr>
                <w:color w:val="000000" w:themeColor="text1"/>
              </w:rPr>
              <w:t>США</w:t>
            </w:r>
          </w:p>
        </w:tc>
        <w:tc>
          <w:tcPr>
            <w:tcW w:w="1477" w:type="dxa"/>
            <w:tcBorders>
              <w:left w:val="single" w:sz="6" w:space="0" w:color="000000"/>
            </w:tcBorders>
            <w:shd w:val="clear" w:color="auto" w:fill="auto"/>
            <w:vAlign w:val="bottom"/>
          </w:tcPr>
          <w:p w14:paraId="6CFEC049" w14:textId="31BB0485"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100</w:t>
            </w:r>
          </w:p>
        </w:tc>
        <w:tc>
          <w:tcPr>
            <w:tcW w:w="1477" w:type="dxa"/>
            <w:tcBorders>
              <w:left w:val="single" w:sz="6" w:space="0" w:color="000000"/>
            </w:tcBorders>
            <w:shd w:val="clear" w:color="auto" w:fill="auto"/>
            <w:vAlign w:val="bottom"/>
          </w:tcPr>
          <w:p w14:paraId="04239800" w14:textId="6EA92A3F"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100</w:t>
            </w:r>
          </w:p>
        </w:tc>
        <w:tc>
          <w:tcPr>
            <w:tcW w:w="1477" w:type="dxa"/>
            <w:tcBorders>
              <w:left w:val="single" w:sz="6" w:space="0" w:color="000000"/>
            </w:tcBorders>
            <w:shd w:val="clear" w:color="auto" w:fill="auto"/>
            <w:vAlign w:val="bottom"/>
          </w:tcPr>
          <w:p w14:paraId="648AE5A1" w14:textId="6AC69B1C"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100</w:t>
            </w:r>
          </w:p>
        </w:tc>
        <w:tc>
          <w:tcPr>
            <w:tcW w:w="2745" w:type="dxa"/>
            <w:tcBorders>
              <w:left w:val="single" w:sz="6" w:space="0" w:color="000000"/>
            </w:tcBorders>
            <w:shd w:val="clear" w:color="auto" w:fill="auto"/>
            <w:vAlign w:val="bottom"/>
          </w:tcPr>
          <w:p w14:paraId="3F984314" w14:textId="6039747C" w:rsidR="00FB33E8" w:rsidRPr="00B84149" w:rsidRDefault="00FB33E8" w:rsidP="00B54BE5">
            <w:pPr>
              <w:spacing w:before="26" w:line="140" w:lineRule="exact"/>
              <w:ind w:left="170"/>
              <w:rPr>
                <w:i/>
                <w:color w:val="000000" w:themeColor="text1"/>
              </w:rPr>
            </w:pPr>
            <w:r w:rsidRPr="00B84149">
              <w:rPr>
                <w:i/>
                <w:color w:val="000000" w:themeColor="text1"/>
              </w:rPr>
              <w:t>USA</w:t>
            </w:r>
          </w:p>
        </w:tc>
      </w:tr>
      <w:tr w:rsidR="00FB33E8" w:rsidRPr="00D21FE6" w14:paraId="0B673C89" w14:textId="77777777" w:rsidTr="00FB33E8">
        <w:trPr>
          <w:cantSplit/>
        </w:trPr>
        <w:tc>
          <w:tcPr>
            <w:tcW w:w="2745" w:type="dxa"/>
            <w:shd w:val="clear" w:color="auto" w:fill="auto"/>
            <w:vAlign w:val="center"/>
          </w:tcPr>
          <w:p w14:paraId="17E3D2F7" w14:textId="128A11E3" w:rsidR="00FB33E8" w:rsidRPr="00FB33E8" w:rsidRDefault="00FB33E8" w:rsidP="00B54BE5">
            <w:pPr>
              <w:spacing w:before="26" w:line="140" w:lineRule="exact"/>
              <w:ind w:left="113"/>
              <w:rPr>
                <w:color w:val="000000" w:themeColor="text1"/>
              </w:rPr>
            </w:pPr>
            <w:r w:rsidRPr="00FB33E8">
              <w:rPr>
                <w:color w:val="000000" w:themeColor="text1"/>
              </w:rPr>
              <w:t>Турция</w:t>
            </w:r>
          </w:p>
        </w:tc>
        <w:tc>
          <w:tcPr>
            <w:tcW w:w="1477" w:type="dxa"/>
            <w:tcBorders>
              <w:left w:val="single" w:sz="6" w:space="0" w:color="000000"/>
            </w:tcBorders>
            <w:shd w:val="clear" w:color="auto" w:fill="auto"/>
            <w:vAlign w:val="bottom"/>
          </w:tcPr>
          <w:p w14:paraId="1A20FBAA" w14:textId="55DCFB31"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31</w:t>
            </w:r>
          </w:p>
        </w:tc>
        <w:tc>
          <w:tcPr>
            <w:tcW w:w="1477" w:type="dxa"/>
            <w:tcBorders>
              <w:left w:val="single" w:sz="6" w:space="0" w:color="000000"/>
            </w:tcBorders>
            <w:shd w:val="clear" w:color="auto" w:fill="auto"/>
            <w:vAlign w:val="bottom"/>
          </w:tcPr>
          <w:p w14:paraId="7E63697E" w14:textId="199D7CD1"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28</w:t>
            </w:r>
          </w:p>
        </w:tc>
        <w:tc>
          <w:tcPr>
            <w:tcW w:w="1477" w:type="dxa"/>
            <w:tcBorders>
              <w:left w:val="single" w:sz="6" w:space="0" w:color="000000"/>
            </w:tcBorders>
            <w:shd w:val="clear" w:color="auto" w:fill="auto"/>
            <w:vAlign w:val="bottom"/>
          </w:tcPr>
          <w:p w14:paraId="46D30494" w14:textId="49CA14A0"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41</w:t>
            </w:r>
          </w:p>
        </w:tc>
        <w:tc>
          <w:tcPr>
            <w:tcW w:w="2745" w:type="dxa"/>
            <w:tcBorders>
              <w:left w:val="single" w:sz="6" w:space="0" w:color="000000"/>
            </w:tcBorders>
            <w:shd w:val="clear" w:color="auto" w:fill="auto"/>
            <w:vAlign w:val="bottom"/>
          </w:tcPr>
          <w:p w14:paraId="28637AB5" w14:textId="68860887" w:rsidR="00FB33E8" w:rsidRPr="00B84149" w:rsidRDefault="00FB33E8" w:rsidP="00B54BE5">
            <w:pPr>
              <w:spacing w:before="26" w:line="140" w:lineRule="exact"/>
              <w:ind w:left="170"/>
              <w:rPr>
                <w:i/>
                <w:color w:val="000000" w:themeColor="text1"/>
              </w:rPr>
            </w:pPr>
            <w:r w:rsidRPr="00B84149">
              <w:rPr>
                <w:i/>
                <w:color w:val="000000" w:themeColor="text1"/>
              </w:rPr>
              <w:t>Turkey</w:t>
            </w:r>
          </w:p>
        </w:tc>
      </w:tr>
      <w:tr w:rsidR="00FB33E8" w:rsidRPr="00D21FE6" w14:paraId="1EF4257E" w14:textId="77777777" w:rsidTr="00FB33E8">
        <w:trPr>
          <w:cantSplit/>
        </w:trPr>
        <w:tc>
          <w:tcPr>
            <w:tcW w:w="2745" w:type="dxa"/>
            <w:tcBorders>
              <w:bottom w:val="single" w:sz="6" w:space="0" w:color="000000"/>
            </w:tcBorders>
            <w:shd w:val="clear" w:color="auto" w:fill="auto"/>
            <w:vAlign w:val="center"/>
          </w:tcPr>
          <w:p w14:paraId="1450BFC1" w14:textId="174F1B75" w:rsidR="00FB33E8" w:rsidRPr="00FB33E8" w:rsidRDefault="00FB33E8" w:rsidP="00B54BE5">
            <w:pPr>
              <w:spacing w:before="26" w:line="140" w:lineRule="exact"/>
              <w:ind w:left="113"/>
              <w:rPr>
                <w:color w:val="000000" w:themeColor="text1"/>
              </w:rPr>
            </w:pPr>
            <w:r w:rsidRPr="00FB33E8">
              <w:rPr>
                <w:color w:val="000000" w:themeColor="text1"/>
              </w:rPr>
              <w:t>Япония</w:t>
            </w:r>
          </w:p>
        </w:tc>
        <w:tc>
          <w:tcPr>
            <w:tcW w:w="1477" w:type="dxa"/>
            <w:tcBorders>
              <w:left w:val="single" w:sz="6" w:space="0" w:color="000000"/>
              <w:bottom w:val="single" w:sz="6" w:space="0" w:color="000000"/>
            </w:tcBorders>
            <w:shd w:val="clear" w:color="auto" w:fill="auto"/>
            <w:vAlign w:val="bottom"/>
          </w:tcPr>
          <w:p w14:paraId="78D90EE0" w14:textId="50DD1252"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90</w:t>
            </w:r>
          </w:p>
        </w:tc>
        <w:tc>
          <w:tcPr>
            <w:tcW w:w="1477" w:type="dxa"/>
            <w:tcBorders>
              <w:left w:val="single" w:sz="6" w:space="0" w:color="000000"/>
              <w:bottom w:val="single" w:sz="6" w:space="0" w:color="000000"/>
            </w:tcBorders>
            <w:shd w:val="clear" w:color="auto" w:fill="auto"/>
            <w:vAlign w:val="bottom"/>
          </w:tcPr>
          <w:p w14:paraId="3A1C9752" w14:textId="4C14C42E"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90</w:t>
            </w:r>
          </w:p>
        </w:tc>
        <w:tc>
          <w:tcPr>
            <w:tcW w:w="1477" w:type="dxa"/>
            <w:tcBorders>
              <w:left w:val="single" w:sz="6" w:space="0" w:color="000000"/>
              <w:bottom w:val="single" w:sz="6" w:space="0" w:color="000000"/>
            </w:tcBorders>
            <w:shd w:val="clear" w:color="auto" w:fill="auto"/>
            <w:vAlign w:val="bottom"/>
          </w:tcPr>
          <w:p w14:paraId="75E5E680" w14:textId="53B7043B" w:rsidR="00FB33E8" w:rsidRPr="00FB33E8" w:rsidRDefault="00FB33E8" w:rsidP="00B54BE5">
            <w:pPr>
              <w:snapToGrid w:val="0"/>
              <w:spacing w:before="26" w:line="140" w:lineRule="exact"/>
              <w:ind w:right="567"/>
              <w:jc w:val="right"/>
              <w:rPr>
                <w:color w:val="000000" w:themeColor="text1"/>
              </w:rPr>
            </w:pPr>
            <w:r w:rsidRPr="00FB33E8">
              <w:rPr>
                <w:color w:val="000000" w:themeColor="text1"/>
              </w:rPr>
              <w:t>96</w:t>
            </w:r>
          </w:p>
        </w:tc>
        <w:tc>
          <w:tcPr>
            <w:tcW w:w="2745" w:type="dxa"/>
            <w:tcBorders>
              <w:left w:val="single" w:sz="6" w:space="0" w:color="000000"/>
              <w:bottom w:val="single" w:sz="6" w:space="0" w:color="000000"/>
            </w:tcBorders>
            <w:shd w:val="clear" w:color="auto" w:fill="auto"/>
            <w:vAlign w:val="center"/>
          </w:tcPr>
          <w:p w14:paraId="0FC8A1CE" w14:textId="2F2A3E60" w:rsidR="00FB33E8" w:rsidRPr="00B84149" w:rsidRDefault="00FB33E8" w:rsidP="00B54BE5">
            <w:pPr>
              <w:spacing w:before="26" w:line="140" w:lineRule="exact"/>
              <w:ind w:left="170"/>
              <w:rPr>
                <w:i/>
                <w:color w:val="000000" w:themeColor="text1"/>
              </w:rPr>
            </w:pPr>
            <w:r w:rsidRPr="00B84149">
              <w:rPr>
                <w:i/>
                <w:color w:val="000000" w:themeColor="text1"/>
              </w:rPr>
              <w:t>Japan</w:t>
            </w:r>
          </w:p>
        </w:tc>
      </w:tr>
    </w:tbl>
    <w:p w14:paraId="2CD85C3B" w14:textId="723CFCFA" w:rsidR="00504A06" w:rsidRPr="00D21FE6" w:rsidRDefault="00693970" w:rsidP="00B54BE5">
      <w:pPr>
        <w:spacing w:before="240" w:after="60"/>
        <w:ind w:left="482" w:hanging="482"/>
        <w:rPr>
          <w:vertAlign w:val="superscript"/>
        </w:rPr>
      </w:pPr>
      <w:r w:rsidRPr="00D21FE6">
        <w:rPr>
          <w:b/>
          <w:bCs/>
          <w:sz w:val="16"/>
          <w:szCs w:val="16"/>
        </w:rPr>
        <w:t>26.</w:t>
      </w:r>
      <w:r w:rsidR="00504A06" w:rsidRPr="00D21FE6">
        <w:rPr>
          <w:b/>
          <w:bCs/>
          <w:sz w:val="16"/>
          <w:szCs w:val="16"/>
        </w:rPr>
        <w:t>2</w:t>
      </w:r>
      <w:r w:rsidR="007A7571" w:rsidRPr="00D21FE6">
        <w:rPr>
          <w:b/>
          <w:bCs/>
          <w:sz w:val="16"/>
          <w:szCs w:val="16"/>
        </w:rPr>
        <w:t>7</w:t>
      </w:r>
      <w:r w:rsidR="00504A06" w:rsidRPr="00D21FE6">
        <w:rPr>
          <w:b/>
          <w:bCs/>
          <w:sz w:val="16"/>
          <w:szCs w:val="16"/>
        </w:rPr>
        <w:t xml:space="preserve">. ОЦЕНКА ВАЛОВОГО ВНУТРЕННЕГО ПРОДУКТА РОССИИ ПО РЕЗУЛЬТАТАМ </w:t>
      </w:r>
      <w:r w:rsidR="00504A06" w:rsidRPr="00D21FE6">
        <w:rPr>
          <w:b/>
          <w:bCs/>
          <w:sz w:val="16"/>
          <w:szCs w:val="16"/>
        </w:rPr>
        <w:br/>
        <w:t>МЕЖДУНАРОДНЫХ СОПОСТАВЛЕНИЙ</w:t>
      </w:r>
    </w:p>
    <w:p w14:paraId="03570C45" w14:textId="31C4DF5A" w:rsidR="00504A06" w:rsidRPr="00D21FE6" w:rsidRDefault="00504A06">
      <w:pPr>
        <w:spacing w:after="60"/>
        <w:ind w:left="510"/>
        <w:rPr>
          <w:lang w:val="en-US"/>
        </w:rPr>
      </w:pPr>
      <w:r w:rsidRPr="00D21FE6">
        <w:rPr>
          <w:b/>
          <w:i/>
          <w:sz w:val="16"/>
          <w:szCs w:val="16"/>
          <w:lang w:val="en-US"/>
        </w:rPr>
        <w:t xml:space="preserve">GDP OF RUSSIA ESTIMATES BY PPP </w:t>
      </w:r>
    </w:p>
    <w:tbl>
      <w:tblPr>
        <w:tblW w:w="5000" w:type="pct"/>
        <w:jc w:val="center"/>
        <w:tblLayout w:type="fixed"/>
        <w:tblCellMar>
          <w:left w:w="0" w:type="dxa"/>
          <w:right w:w="0" w:type="dxa"/>
        </w:tblCellMar>
        <w:tblLook w:val="0000" w:firstRow="0" w:lastRow="0" w:firstColumn="0" w:lastColumn="0" w:noHBand="0" w:noVBand="0"/>
      </w:tblPr>
      <w:tblGrid>
        <w:gridCol w:w="1478"/>
        <w:gridCol w:w="440"/>
        <w:gridCol w:w="441"/>
        <w:gridCol w:w="442"/>
        <w:gridCol w:w="442"/>
        <w:gridCol w:w="442"/>
        <w:gridCol w:w="442"/>
        <w:gridCol w:w="442"/>
        <w:gridCol w:w="442"/>
        <w:gridCol w:w="442"/>
        <w:gridCol w:w="442"/>
        <w:gridCol w:w="442"/>
        <w:gridCol w:w="442"/>
        <w:gridCol w:w="442"/>
        <w:gridCol w:w="442"/>
        <w:gridCol w:w="442"/>
        <w:gridCol w:w="442"/>
        <w:gridCol w:w="1374"/>
      </w:tblGrid>
      <w:tr w:rsidR="0007331E" w:rsidRPr="00D21FE6" w14:paraId="315A3130" w14:textId="77777777" w:rsidTr="00AC69B4">
        <w:trPr>
          <w:jc w:val="center"/>
        </w:trPr>
        <w:tc>
          <w:tcPr>
            <w:tcW w:w="1478" w:type="dxa"/>
            <w:tcBorders>
              <w:top w:val="single" w:sz="6" w:space="0" w:color="000000"/>
              <w:bottom w:val="single" w:sz="6" w:space="0" w:color="000000"/>
            </w:tcBorders>
            <w:shd w:val="clear" w:color="auto" w:fill="auto"/>
            <w:vAlign w:val="bottom"/>
          </w:tcPr>
          <w:p w14:paraId="3D7E5575" w14:textId="77777777" w:rsidR="0007331E" w:rsidRPr="00D21FE6" w:rsidRDefault="0007331E">
            <w:pPr>
              <w:spacing w:before="60" w:after="60"/>
              <w:jc w:val="center"/>
              <w:rPr>
                <w:lang w:val="en-US"/>
              </w:rPr>
            </w:pPr>
            <w:r w:rsidRPr="00D21FE6">
              <w:rPr>
                <w:lang w:val="en-US"/>
              </w:rPr>
              <w:t> </w:t>
            </w:r>
          </w:p>
        </w:tc>
        <w:tc>
          <w:tcPr>
            <w:tcW w:w="440" w:type="dxa"/>
            <w:tcBorders>
              <w:top w:val="single" w:sz="6" w:space="0" w:color="000000"/>
              <w:left w:val="single" w:sz="6" w:space="0" w:color="000000"/>
              <w:bottom w:val="single" w:sz="6" w:space="0" w:color="000000"/>
            </w:tcBorders>
            <w:shd w:val="clear" w:color="auto" w:fill="auto"/>
            <w:vAlign w:val="bottom"/>
          </w:tcPr>
          <w:p w14:paraId="32A151A8" w14:textId="77777777" w:rsidR="0007331E" w:rsidRPr="00D21FE6" w:rsidRDefault="0007331E">
            <w:pPr>
              <w:spacing w:before="60" w:after="60"/>
              <w:jc w:val="center"/>
            </w:pPr>
            <w:r w:rsidRPr="00D21FE6">
              <w:rPr>
                <w:lang w:val="en-US"/>
              </w:rPr>
              <w:t>200</w:t>
            </w:r>
            <w:r w:rsidRPr="00D21FE6">
              <w:t>5</w:t>
            </w:r>
          </w:p>
        </w:tc>
        <w:tc>
          <w:tcPr>
            <w:tcW w:w="441" w:type="dxa"/>
            <w:tcBorders>
              <w:top w:val="single" w:sz="6" w:space="0" w:color="000000"/>
              <w:left w:val="single" w:sz="6" w:space="0" w:color="000000"/>
              <w:bottom w:val="single" w:sz="6" w:space="0" w:color="000000"/>
            </w:tcBorders>
            <w:shd w:val="clear" w:color="auto" w:fill="auto"/>
            <w:vAlign w:val="bottom"/>
          </w:tcPr>
          <w:p w14:paraId="71C65FF0" w14:textId="77777777" w:rsidR="0007331E" w:rsidRPr="00D21FE6" w:rsidRDefault="0007331E">
            <w:pPr>
              <w:spacing w:before="60" w:after="60"/>
              <w:jc w:val="center"/>
            </w:pPr>
            <w:r w:rsidRPr="00D21FE6">
              <w:rPr>
                <w:lang w:val="en-US"/>
              </w:rPr>
              <w:t>2008</w:t>
            </w:r>
          </w:p>
        </w:tc>
        <w:tc>
          <w:tcPr>
            <w:tcW w:w="442" w:type="dxa"/>
            <w:tcBorders>
              <w:top w:val="single" w:sz="6" w:space="0" w:color="000000"/>
              <w:left w:val="single" w:sz="6" w:space="0" w:color="000000"/>
              <w:bottom w:val="single" w:sz="6" w:space="0" w:color="000000"/>
            </w:tcBorders>
            <w:shd w:val="clear" w:color="auto" w:fill="auto"/>
            <w:vAlign w:val="bottom"/>
          </w:tcPr>
          <w:p w14:paraId="6768230C" w14:textId="77777777" w:rsidR="0007331E" w:rsidRPr="00D21FE6" w:rsidRDefault="0007331E">
            <w:pPr>
              <w:spacing w:before="60" w:after="60"/>
              <w:jc w:val="center"/>
            </w:pPr>
            <w:r w:rsidRPr="00D21FE6">
              <w:t>2011</w:t>
            </w:r>
          </w:p>
        </w:tc>
        <w:tc>
          <w:tcPr>
            <w:tcW w:w="442" w:type="dxa"/>
            <w:tcBorders>
              <w:top w:val="single" w:sz="6" w:space="0" w:color="000000"/>
              <w:left w:val="single" w:sz="6" w:space="0" w:color="000000"/>
              <w:bottom w:val="single" w:sz="6" w:space="0" w:color="000000"/>
            </w:tcBorders>
            <w:shd w:val="clear" w:color="auto" w:fill="auto"/>
            <w:vAlign w:val="bottom"/>
          </w:tcPr>
          <w:p w14:paraId="21156106" w14:textId="77777777" w:rsidR="0007331E" w:rsidRPr="00D21FE6" w:rsidRDefault="0007331E">
            <w:pPr>
              <w:spacing w:before="60" w:after="60"/>
              <w:jc w:val="center"/>
            </w:pPr>
            <w:r w:rsidRPr="00D21FE6">
              <w:t>2012</w:t>
            </w:r>
          </w:p>
        </w:tc>
        <w:tc>
          <w:tcPr>
            <w:tcW w:w="442" w:type="dxa"/>
            <w:tcBorders>
              <w:top w:val="single" w:sz="6" w:space="0" w:color="000000"/>
              <w:left w:val="single" w:sz="6" w:space="0" w:color="000000"/>
              <w:bottom w:val="single" w:sz="6" w:space="0" w:color="000000"/>
            </w:tcBorders>
            <w:shd w:val="clear" w:color="auto" w:fill="auto"/>
            <w:vAlign w:val="bottom"/>
          </w:tcPr>
          <w:p w14:paraId="4C37D89A" w14:textId="77777777" w:rsidR="0007331E" w:rsidRPr="00D21FE6" w:rsidRDefault="0007331E">
            <w:pPr>
              <w:spacing w:before="60" w:after="60"/>
              <w:jc w:val="center"/>
            </w:pPr>
            <w:r w:rsidRPr="00D21FE6">
              <w:rPr>
                <w:lang w:val="en-US"/>
              </w:rPr>
              <w:t>2013</w:t>
            </w:r>
          </w:p>
        </w:tc>
        <w:tc>
          <w:tcPr>
            <w:tcW w:w="442" w:type="dxa"/>
            <w:tcBorders>
              <w:top w:val="single" w:sz="6" w:space="0" w:color="000000"/>
              <w:left w:val="single" w:sz="6" w:space="0" w:color="000000"/>
              <w:bottom w:val="single" w:sz="6" w:space="0" w:color="000000"/>
            </w:tcBorders>
            <w:shd w:val="clear" w:color="auto" w:fill="auto"/>
            <w:vAlign w:val="bottom"/>
          </w:tcPr>
          <w:p w14:paraId="157D7958" w14:textId="77777777" w:rsidR="0007331E" w:rsidRPr="00D21FE6" w:rsidRDefault="0007331E" w:rsidP="000860EA">
            <w:pPr>
              <w:spacing w:before="60" w:after="60"/>
              <w:jc w:val="center"/>
            </w:pPr>
            <w:r w:rsidRPr="00D21FE6">
              <w:rPr>
                <w:lang w:val="en-US"/>
              </w:rPr>
              <w:t>2014</w:t>
            </w:r>
          </w:p>
        </w:tc>
        <w:tc>
          <w:tcPr>
            <w:tcW w:w="442" w:type="dxa"/>
            <w:tcBorders>
              <w:top w:val="single" w:sz="6" w:space="0" w:color="000000"/>
              <w:left w:val="single" w:sz="6" w:space="0" w:color="000000"/>
              <w:bottom w:val="single" w:sz="6" w:space="0" w:color="000000"/>
            </w:tcBorders>
            <w:shd w:val="clear" w:color="auto" w:fill="auto"/>
            <w:vAlign w:val="bottom"/>
          </w:tcPr>
          <w:p w14:paraId="09A4DFF1" w14:textId="77777777" w:rsidR="0007331E" w:rsidRPr="00D21FE6" w:rsidRDefault="0007331E" w:rsidP="000860EA">
            <w:pPr>
              <w:spacing w:before="60" w:after="60"/>
              <w:jc w:val="center"/>
            </w:pPr>
            <w:r w:rsidRPr="00D21FE6">
              <w:t>2015</w:t>
            </w:r>
          </w:p>
        </w:tc>
        <w:tc>
          <w:tcPr>
            <w:tcW w:w="442" w:type="dxa"/>
            <w:tcBorders>
              <w:top w:val="single" w:sz="6" w:space="0" w:color="000000"/>
              <w:left w:val="single" w:sz="6" w:space="0" w:color="000000"/>
              <w:bottom w:val="single" w:sz="6" w:space="0" w:color="000000"/>
              <w:right w:val="single" w:sz="6" w:space="0" w:color="000000"/>
            </w:tcBorders>
            <w:vAlign w:val="bottom"/>
          </w:tcPr>
          <w:p w14:paraId="152FD228" w14:textId="77777777" w:rsidR="0007331E" w:rsidRPr="00D21FE6" w:rsidRDefault="0007331E" w:rsidP="000860EA">
            <w:pPr>
              <w:spacing w:before="60" w:after="60"/>
              <w:jc w:val="center"/>
            </w:pPr>
            <w:r w:rsidRPr="00D21FE6">
              <w:rPr>
                <w:lang w:val="en-US"/>
              </w:rPr>
              <w:t>201</w:t>
            </w:r>
            <w:r w:rsidRPr="00D21FE6">
              <w:t>6</w:t>
            </w:r>
          </w:p>
        </w:tc>
        <w:tc>
          <w:tcPr>
            <w:tcW w:w="442" w:type="dxa"/>
            <w:tcBorders>
              <w:top w:val="single" w:sz="6" w:space="0" w:color="000000"/>
              <w:left w:val="single" w:sz="6" w:space="0" w:color="000000"/>
              <w:bottom w:val="single" w:sz="6" w:space="0" w:color="000000"/>
              <w:right w:val="single" w:sz="6" w:space="0" w:color="000000"/>
            </w:tcBorders>
            <w:vAlign w:val="bottom"/>
          </w:tcPr>
          <w:p w14:paraId="669E0572" w14:textId="77777777" w:rsidR="0007331E" w:rsidRPr="00D21FE6" w:rsidRDefault="0007331E" w:rsidP="00E82DAD">
            <w:pPr>
              <w:spacing w:before="60" w:after="60"/>
              <w:jc w:val="center"/>
            </w:pPr>
            <w:r w:rsidRPr="00D21FE6">
              <w:t>2017</w:t>
            </w:r>
          </w:p>
        </w:tc>
        <w:tc>
          <w:tcPr>
            <w:tcW w:w="442" w:type="dxa"/>
            <w:tcBorders>
              <w:top w:val="single" w:sz="6" w:space="0" w:color="000000"/>
              <w:left w:val="single" w:sz="6" w:space="0" w:color="000000"/>
              <w:bottom w:val="single" w:sz="6" w:space="0" w:color="000000"/>
              <w:right w:val="single" w:sz="6" w:space="0" w:color="000000"/>
            </w:tcBorders>
            <w:vAlign w:val="bottom"/>
          </w:tcPr>
          <w:p w14:paraId="73F693EB" w14:textId="6D97B7A8" w:rsidR="0007331E" w:rsidRPr="00D21FE6" w:rsidRDefault="0007331E" w:rsidP="000860EA">
            <w:pPr>
              <w:spacing w:before="60" w:after="60"/>
              <w:jc w:val="center"/>
            </w:pPr>
            <w:r w:rsidRPr="00D21FE6">
              <w:t>2018</w:t>
            </w:r>
          </w:p>
        </w:tc>
        <w:tc>
          <w:tcPr>
            <w:tcW w:w="442" w:type="dxa"/>
            <w:tcBorders>
              <w:top w:val="single" w:sz="6" w:space="0" w:color="000000"/>
              <w:left w:val="single" w:sz="6" w:space="0" w:color="000000"/>
              <w:bottom w:val="single" w:sz="6" w:space="0" w:color="000000"/>
              <w:right w:val="single" w:sz="6" w:space="0" w:color="000000"/>
            </w:tcBorders>
            <w:vAlign w:val="bottom"/>
          </w:tcPr>
          <w:p w14:paraId="5E30BBC7" w14:textId="54BE7600" w:rsidR="0007331E" w:rsidRPr="00D21FE6" w:rsidRDefault="0007331E" w:rsidP="000860EA">
            <w:pPr>
              <w:spacing w:before="60" w:after="60"/>
              <w:jc w:val="center"/>
            </w:pPr>
            <w:r w:rsidRPr="00D21FE6">
              <w:t>2019</w:t>
            </w:r>
          </w:p>
        </w:tc>
        <w:tc>
          <w:tcPr>
            <w:tcW w:w="442" w:type="dxa"/>
            <w:tcBorders>
              <w:top w:val="single" w:sz="6" w:space="0" w:color="000000"/>
              <w:left w:val="single" w:sz="6" w:space="0" w:color="000000"/>
              <w:bottom w:val="single" w:sz="6" w:space="0" w:color="000000"/>
              <w:right w:val="single" w:sz="6" w:space="0" w:color="000000"/>
            </w:tcBorders>
            <w:vAlign w:val="bottom"/>
          </w:tcPr>
          <w:p w14:paraId="43698E75" w14:textId="343EF8DE" w:rsidR="0007331E" w:rsidRPr="00D21FE6" w:rsidRDefault="0007331E" w:rsidP="000860EA">
            <w:pPr>
              <w:spacing w:before="60" w:after="60"/>
              <w:jc w:val="center"/>
              <w:rPr>
                <w:lang w:val="en-US"/>
              </w:rPr>
            </w:pPr>
            <w:r w:rsidRPr="00D21FE6">
              <w:rPr>
                <w:lang w:val="en-US"/>
              </w:rPr>
              <w:t>2020</w:t>
            </w:r>
          </w:p>
        </w:tc>
        <w:tc>
          <w:tcPr>
            <w:tcW w:w="442" w:type="dxa"/>
            <w:tcBorders>
              <w:top w:val="single" w:sz="6" w:space="0" w:color="000000"/>
              <w:left w:val="single" w:sz="6" w:space="0" w:color="000000"/>
              <w:bottom w:val="single" w:sz="6" w:space="0" w:color="000000"/>
              <w:right w:val="single" w:sz="6" w:space="0" w:color="000000"/>
            </w:tcBorders>
            <w:vAlign w:val="bottom"/>
          </w:tcPr>
          <w:p w14:paraId="7E226E0A" w14:textId="2AFA0411" w:rsidR="0007331E" w:rsidRPr="00D21FE6" w:rsidRDefault="0007331E" w:rsidP="000860EA">
            <w:pPr>
              <w:spacing w:before="60" w:after="60"/>
              <w:jc w:val="center"/>
            </w:pPr>
            <w:r w:rsidRPr="00D21FE6">
              <w:t>2021</w:t>
            </w:r>
          </w:p>
        </w:tc>
        <w:tc>
          <w:tcPr>
            <w:tcW w:w="442" w:type="dxa"/>
            <w:tcBorders>
              <w:top w:val="single" w:sz="6" w:space="0" w:color="000000"/>
              <w:left w:val="single" w:sz="6" w:space="0" w:color="000000"/>
              <w:bottom w:val="single" w:sz="6" w:space="0" w:color="000000"/>
              <w:right w:val="single" w:sz="6" w:space="0" w:color="000000"/>
            </w:tcBorders>
          </w:tcPr>
          <w:p w14:paraId="7336F520" w14:textId="17F7B7C2" w:rsidR="0007331E" w:rsidRPr="00D21FE6" w:rsidRDefault="0007331E" w:rsidP="000860EA">
            <w:pPr>
              <w:spacing w:before="60" w:after="60"/>
              <w:jc w:val="center"/>
              <w:rPr>
                <w:lang w:val="en-US"/>
              </w:rPr>
            </w:pPr>
            <w:r w:rsidRPr="00D21FE6">
              <w:rPr>
                <w:lang w:val="en-US"/>
              </w:rPr>
              <w:t>2022</w:t>
            </w:r>
          </w:p>
        </w:tc>
        <w:tc>
          <w:tcPr>
            <w:tcW w:w="442" w:type="dxa"/>
            <w:tcBorders>
              <w:top w:val="single" w:sz="6" w:space="0" w:color="000000"/>
              <w:left w:val="single" w:sz="6" w:space="0" w:color="000000"/>
              <w:bottom w:val="single" w:sz="6" w:space="0" w:color="000000"/>
              <w:right w:val="single" w:sz="6" w:space="0" w:color="000000"/>
            </w:tcBorders>
          </w:tcPr>
          <w:p w14:paraId="21393A5B" w14:textId="5100B7AC" w:rsidR="0007331E" w:rsidRDefault="0007331E" w:rsidP="000860EA">
            <w:pPr>
              <w:spacing w:before="60" w:after="60"/>
              <w:jc w:val="center"/>
              <w:rPr>
                <w:lang w:val="en-US"/>
              </w:rPr>
            </w:pPr>
            <w:r>
              <w:rPr>
                <w:lang w:val="en-US"/>
              </w:rPr>
              <w:t>2023</w:t>
            </w:r>
          </w:p>
        </w:tc>
        <w:tc>
          <w:tcPr>
            <w:tcW w:w="442" w:type="dxa"/>
            <w:tcBorders>
              <w:top w:val="single" w:sz="6" w:space="0" w:color="000000"/>
              <w:left w:val="single" w:sz="6" w:space="0" w:color="000000"/>
              <w:bottom w:val="single" w:sz="6" w:space="0" w:color="000000"/>
              <w:right w:val="single" w:sz="6" w:space="0" w:color="000000"/>
            </w:tcBorders>
          </w:tcPr>
          <w:p w14:paraId="0E424EC6" w14:textId="55EFD2B8" w:rsidR="0007331E" w:rsidRPr="0007331E" w:rsidRDefault="0007331E" w:rsidP="000860EA">
            <w:pPr>
              <w:spacing w:before="60" w:after="60"/>
              <w:jc w:val="center"/>
            </w:pPr>
            <w:r>
              <w:t>2024</w:t>
            </w:r>
          </w:p>
        </w:tc>
        <w:tc>
          <w:tcPr>
            <w:tcW w:w="1374" w:type="dxa"/>
            <w:tcBorders>
              <w:top w:val="single" w:sz="6" w:space="0" w:color="000000"/>
              <w:left w:val="single" w:sz="6" w:space="0" w:color="000000"/>
              <w:bottom w:val="single" w:sz="6" w:space="0" w:color="000000"/>
            </w:tcBorders>
            <w:shd w:val="clear" w:color="auto" w:fill="auto"/>
            <w:vAlign w:val="bottom"/>
          </w:tcPr>
          <w:p w14:paraId="611302AA" w14:textId="77777777" w:rsidR="0007331E" w:rsidRPr="00D21FE6" w:rsidRDefault="0007331E">
            <w:pPr>
              <w:snapToGrid w:val="0"/>
              <w:spacing w:before="60" w:after="60"/>
              <w:jc w:val="center"/>
              <w:rPr>
                <w:lang w:val="en-US"/>
              </w:rPr>
            </w:pPr>
          </w:p>
        </w:tc>
      </w:tr>
      <w:tr w:rsidR="0007331E" w:rsidRPr="001F22D8" w14:paraId="1A28D994" w14:textId="77777777" w:rsidTr="00AC69B4">
        <w:trPr>
          <w:jc w:val="center"/>
        </w:trPr>
        <w:tc>
          <w:tcPr>
            <w:tcW w:w="1478" w:type="dxa"/>
            <w:tcBorders>
              <w:top w:val="single" w:sz="6" w:space="0" w:color="000000"/>
            </w:tcBorders>
            <w:shd w:val="clear" w:color="auto" w:fill="auto"/>
            <w:vAlign w:val="bottom"/>
          </w:tcPr>
          <w:p w14:paraId="6C1DDAD2" w14:textId="547328DB" w:rsidR="0007331E" w:rsidRPr="00D21FE6" w:rsidRDefault="0007331E" w:rsidP="00B54BE5">
            <w:pPr>
              <w:spacing w:before="40" w:line="140" w:lineRule="exact"/>
            </w:pPr>
            <w:r w:rsidRPr="00B54BE5">
              <w:rPr>
                <w:spacing w:val="-4"/>
              </w:rPr>
              <w:t xml:space="preserve">ВВП России </w:t>
            </w:r>
            <w:r w:rsidR="003F40EA">
              <w:rPr>
                <w:spacing w:val="-4"/>
              </w:rPr>
              <w:br/>
            </w:r>
            <w:r w:rsidRPr="00B54BE5">
              <w:rPr>
                <w:spacing w:val="-4"/>
              </w:rPr>
              <w:t>по паритету</w:t>
            </w:r>
            <w:r w:rsidRPr="00D21FE6">
              <w:t xml:space="preserve"> </w:t>
            </w:r>
            <w:r w:rsidRPr="00D21FE6">
              <w:br/>
              <w:t xml:space="preserve">покупательной </w:t>
            </w:r>
            <w:r w:rsidRPr="00D21FE6">
              <w:br/>
              <w:t>способности:</w:t>
            </w:r>
          </w:p>
        </w:tc>
        <w:tc>
          <w:tcPr>
            <w:tcW w:w="440" w:type="dxa"/>
            <w:tcBorders>
              <w:top w:val="single" w:sz="6" w:space="0" w:color="000000"/>
              <w:left w:val="single" w:sz="6" w:space="0" w:color="000000"/>
            </w:tcBorders>
            <w:shd w:val="clear" w:color="auto" w:fill="auto"/>
            <w:vAlign w:val="bottom"/>
          </w:tcPr>
          <w:p w14:paraId="5060A911" w14:textId="77777777" w:rsidR="0007331E" w:rsidRPr="00D21FE6" w:rsidRDefault="0007331E" w:rsidP="00B54BE5">
            <w:pPr>
              <w:snapToGrid w:val="0"/>
              <w:spacing w:before="40" w:line="140" w:lineRule="exact"/>
              <w:ind w:right="28"/>
              <w:jc w:val="right"/>
            </w:pPr>
          </w:p>
        </w:tc>
        <w:tc>
          <w:tcPr>
            <w:tcW w:w="441" w:type="dxa"/>
            <w:tcBorders>
              <w:top w:val="single" w:sz="6" w:space="0" w:color="000000"/>
              <w:left w:val="single" w:sz="6" w:space="0" w:color="000000"/>
            </w:tcBorders>
            <w:shd w:val="clear" w:color="auto" w:fill="auto"/>
            <w:vAlign w:val="bottom"/>
          </w:tcPr>
          <w:p w14:paraId="2742D7E8" w14:textId="77777777" w:rsidR="0007331E" w:rsidRPr="00D21FE6" w:rsidRDefault="0007331E" w:rsidP="00B54BE5">
            <w:pPr>
              <w:snapToGrid w:val="0"/>
              <w:spacing w:before="40" w:line="140" w:lineRule="exact"/>
              <w:ind w:right="28"/>
              <w:jc w:val="right"/>
            </w:pPr>
          </w:p>
        </w:tc>
        <w:tc>
          <w:tcPr>
            <w:tcW w:w="442" w:type="dxa"/>
            <w:tcBorders>
              <w:top w:val="single" w:sz="6" w:space="0" w:color="000000"/>
              <w:left w:val="single" w:sz="6" w:space="0" w:color="000000"/>
            </w:tcBorders>
            <w:shd w:val="clear" w:color="auto" w:fill="auto"/>
            <w:vAlign w:val="bottom"/>
          </w:tcPr>
          <w:p w14:paraId="1C730C36" w14:textId="77777777" w:rsidR="0007331E" w:rsidRPr="00D21FE6" w:rsidRDefault="0007331E" w:rsidP="00B54BE5">
            <w:pPr>
              <w:snapToGrid w:val="0"/>
              <w:spacing w:before="40" w:line="140" w:lineRule="exact"/>
              <w:ind w:right="28"/>
              <w:jc w:val="right"/>
            </w:pPr>
          </w:p>
        </w:tc>
        <w:tc>
          <w:tcPr>
            <w:tcW w:w="442" w:type="dxa"/>
            <w:tcBorders>
              <w:top w:val="single" w:sz="6" w:space="0" w:color="000000"/>
              <w:left w:val="single" w:sz="6" w:space="0" w:color="000000"/>
            </w:tcBorders>
            <w:shd w:val="clear" w:color="auto" w:fill="auto"/>
            <w:vAlign w:val="bottom"/>
          </w:tcPr>
          <w:p w14:paraId="04A8358F" w14:textId="77777777" w:rsidR="0007331E" w:rsidRPr="00D21FE6" w:rsidRDefault="0007331E" w:rsidP="00B54BE5">
            <w:pPr>
              <w:snapToGrid w:val="0"/>
              <w:spacing w:before="40" w:line="140" w:lineRule="exact"/>
              <w:ind w:right="28"/>
              <w:jc w:val="right"/>
            </w:pPr>
          </w:p>
        </w:tc>
        <w:tc>
          <w:tcPr>
            <w:tcW w:w="442" w:type="dxa"/>
            <w:tcBorders>
              <w:top w:val="single" w:sz="6" w:space="0" w:color="000000"/>
              <w:left w:val="single" w:sz="6" w:space="0" w:color="000000"/>
            </w:tcBorders>
            <w:shd w:val="clear" w:color="auto" w:fill="auto"/>
            <w:vAlign w:val="bottom"/>
          </w:tcPr>
          <w:p w14:paraId="441B5C6E" w14:textId="77777777" w:rsidR="0007331E" w:rsidRPr="00D21FE6" w:rsidRDefault="0007331E" w:rsidP="00B54BE5">
            <w:pPr>
              <w:snapToGrid w:val="0"/>
              <w:spacing w:before="40" w:line="140" w:lineRule="exact"/>
              <w:ind w:right="28"/>
              <w:jc w:val="right"/>
            </w:pPr>
          </w:p>
        </w:tc>
        <w:tc>
          <w:tcPr>
            <w:tcW w:w="442" w:type="dxa"/>
            <w:tcBorders>
              <w:top w:val="single" w:sz="6" w:space="0" w:color="000000"/>
              <w:left w:val="single" w:sz="6" w:space="0" w:color="000000"/>
            </w:tcBorders>
            <w:shd w:val="clear" w:color="auto" w:fill="auto"/>
            <w:vAlign w:val="bottom"/>
          </w:tcPr>
          <w:p w14:paraId="68B5CB9D" w14:textId="77777777" w:rsidR="0007331E" w:rsidRPr="00D21FE6" w:rsidRDefault="0007331E" w:rsidP="00B54BE5">
            <w:pPr>
              <w:snapToGrid w:val="0"/>
              <w:spacing w:before="40" w:line="140" w:lineRule="exact"/>
              <w:ind w:right="28"/>
              <w:jc w:val="right"/>
            </w:pPr>
          </w:p>
        </w:tc>
        <w:tc>
          <w:tcPr>
            <w:tcW w:w="442" w:type="dxa"/>
            <w:tcBorders>
              <w:top w:val="single" w:sz="6" w:space="0" w:color="000000"/>
              <w:left w:val="single" w:sz="6" w:space="0" w:color="000000"/>
            </w:tcBorders>
            <w:shd w:val="clear" w:color="auto" w:fill="auto"/>
            <w:vAlign w:val="bottom"/>
          </w:tcPr>
          <w:p w14:paraId="21513634" w14:textId="77777777" w:rsidR="0007331E" w:rsidRPr="00D21FE6" w:rsidRDefault="0007331E" w:rsidP="00B54BE5">
            <w:pPr>
              <w:snapToGrid w:val="0"/>
              <w:spacing w:before="40" w:line="140" w:lineRule="exact"/>
              <w:ind w:right="28"/>
              <w:jc w:val="right"/>
            </w:pPr>
          </w:p>
        </w:tc>
        <w:tc>
          <w:tcPr>
            <w:tcW w:w="442" w:type="dxa"/>
            <w:tcBorders>
              <w:top w:val="single" w:sz="6" w:space="0" w:color="000000"/>
              <w:left w:val="single" w:sz="6" w:space="0" w:color="000000"/>
              <w:right w:val="single" w:sz="6" w:space="0" w:color="000000"/>
            </w:tcBorders>
            <w:vAlign w:val="bottom"/>
          </w:tcPr>
          <w:p w14:paraId="43993F82" w14:textId="77777777" w:rsidR="0007331E" w:rsidRPr="00D21FE6" w:rsidRDefault="0007331E" w:rsidP="00B54BE5">
            <w:pPr>
              <w:snapToGrid w:val="0"/>
              <w:spacing w:before="40" w:line="140" w:lineRule="exact"/>
              <w:ind w:right="28"/>
              <w:jc w:val="right"/>
            </w:pPr>
          </w:p>
        </w:tc>
        <w:tc>
          <w:tcPr>
            <w:tcW w:w="442" w:type="dxa"/>
            <w:tcBorders>
              <w:top w:val="single" w:sz="6" w:space="0" w:color="000000"/>
              <w:left w:val="single" w:sz="6" w:space="0" w:color="000000"/>
              <w:right w:val="single" w:sz="6" w:space="0" w:color="000000"/>
            </w:tcBorders>
            <w:vAlign w:val="bottom"/>
          </w:tcPr>
          <w:p w14:paraId="6926372A" w14:textId="77777777" w:rsidR="0007331E" w:rsidRPr="00D21FE6" w:rsidRDefault="0007331E" w:rsidP="00B54BE5">
            <w:pPr>
              <w:snapToGrid w:val="0"/>
              <w:spacing w:before="40" w:line="140" w:lineRule="exact"/>
              <w:ind w:right="28"/>
              <w:jc w:val="right"/>
            </w:pPr>
          </w:p>
        </w:tc>
        <w:tc>
          <w:tcPr>
            <w:tcW w:w="442" w:type="dxa"/>
            <w:tcBorders>
              <w:top w:val="single" w:sz="6" w:space="0" w:color="000000"/>
              <w:left w:val="single" w:sz="6" w:space="0" w:color="000000"/>
              <w:right w:val="single" w:sz="6" w:space="0" w:color="000000"/>
            </w:tcBorders>
            <w:vAlign w:val="bottom"/>
          </w:tcPr>
          <w:p w14:paraId="648D2634" w14:textId="77777777" w:rsidR="0007331E" w:rsidRPr="00D21FE6" w:rsidRDefault="0007331E" w:rsidP="00B54BE5">
            <w:pPr>
              <w:snapToGrid w:val="0"/>
              <w:spacing w:before="40" w:line="140" w:lineRule="exact"/>
              <w:ind w:right="28"/>
              <w:jc w:val="right"/>
            </w:pPr>
          </w:p>
        </w:tc>
        <w:tc>
          <w:tcPr>
            <w:tcW w:w="442" w:type="dxa"/>
            <w:tcBorders>
              <w:top w:val="single" w:sz="6" w:space="0" w:color="000000"/>
              <w:left w:val="single" w:sz="6" w:space="0" w:color="000000"/>
              <w:right w:val="single" w:sz="6" w:space="0" w:color="000000"/>
            </w:tcBorders>
            <w:vAlign w:val="bottom"/>
          </w:tcPr>
          <w:p w14:paraId="42639969" w14:textId="77777777" w:rsidR="0007331E" w:rsidRPr="00D21FE6" w:rsidRDefault="0007331E" w:rsidP="00B54BE5">
            <w:pPr>
              <w:snapToGrid w:val="0"/>
              <w:spacing w:before="40" w:line="140" w:lineRule="exact"/>
              <w:ind w:right="28"/>
              <w:jc w:val="right"/>
            </w:pPr>
          </w:p>
        </w:tc>
        <w:tc>
          <w:tcPr>
            <w:tcW w:w="442" w:type="dxa"/>
            <w:tcBorders>
              <w:top w:val="single" w:sz="6" w:space="0" w:color="000000"/>
              <w:left w:val="single" w:sz="6" w:space="0" w:color="000000"/>
              <w:right w:val="single" w:sz="6" w:space="0" w:color="000000"/>
            </w:tcBorders>
            <w:vAlign w:val="bottom"/>
          </w:tcPr>
          <w:p w14:paraId="46D60916" w14:textId="77777777" w:rsidR="0007331E" w:rsidRPr="00D21FE6" w:rsidRDefault="0007331E" w:rsidP="00B54BE5">
            <w:pPr>
              <w:snapToGrid w:val="0"/>
              <w:spacing w:before="40" w:line="140" w:lineRule="exact"/>
              <w:ind w:right="28"/>
              <w:jc w:val="right"/>
            </w:pPr>
          </w:p>
        </w:tc>
        <w:tc>
          <w:tcPr>
            <w:tcW w:w="442" w:type="dxa"/>
            <w:tcBorders>
              <w:top w:val="single" w:sz="6" w:space="0" w:color="000000"/>
              <w:left w:val="single" w:sz="6" w:space="0" w:color="000000"/>
              <w:right w:val="single" w:sz="6" w:space="0" w:color="000000"/>
            </w:tcBorders>
            <w:vAlign w:val="bottom"/>
          </w:tcPr>
          <w:p w14:paraId="1BD44C90" w14:textId="77777777" w:rsidR="0007331E" w:rsidRPr="00D21FE6" w:rsidRDefault="0007331E" w:rsidP="00B54BE5">
            <w:pPr>
              <w:snapToGrid w:val="0"/>
              <w:spacing w:before="40" w:line="140" w:lineRule="exact"/>
              <w:ind w:right="28"/>
              <w:jc w:val="right"/>
            </w:pPr>
          </w:p>
        </w:tc>
        <w:tc>
          <w:tcPr>
            <w:tcW w:w="442" w:type="dxa"/>
            <w:tcBorders>
              <w:top w:val="single" w:sz="6" w:space="0" w:color="000000"/>
              <w:left w:val="single" w:sz="6" w:space="0" w:color="000000"/>
              <w:right w:val="single" w:sz="6" w:space="0" w:color="000000"/>
            </w:tcBorders>
            <w:vAlign w:val="bottom"/>
          </w:tcPr>
          <w:p w14:paraId="69DDC666" w14:textId="77777777" w:rsidR="0007331E" w:rsidRPr="00D21FE6" w:rsidRDefault="0007331E" w:rsidP="00B54BE5">
            <w:pPr>
              <w:snapToGrid w:val="0"/>
              <w:spacing w:before="40" w:line="140" w:lineRule="exact"/>
              <w:ind w:right="28"/>
              <w:jc w:val="right"/>
            </w:pPr>
          </w:p>
        </w:tc>
        <w:tc>
          <w:tcPr>
            <w:tcW w:w="442" w:type="dxa"/>
            <w:tcBorders>
              <w:top w:val="single" w:sz="6" w:space="0" w:color="000000"/>
              <w:left w:val="single" w:sz="6" w:space="0" w:color="000000"/>
              <w:right w:val="single" w:sz="6" w:space="0" w:color="000000"/>
            </w:tcBorders>
          </w:tcPr>
          <w:p w14:paraId="78AFDC02" w14:textId="77777777" w:rsidR="0007331E" w:rsidRPr="00D21FE6" w:rsidRDefault="0007331E" w:rsidP="00B54BE5">
            <w:pPr>
              <w:snapToGrid w:val="0"/>
              <w:spacing w:before="40" w:line="140" w:lineRule="exact"/>
              <w:ind w:right="28"/>
              <w:jc w:val="right"/>
            </w:pPr>
          </w:p>
        </w:tc>
        <w:tc>
          <w:tcPr>
            <w:tcW w:w="442" w:type="dxa"/>
            <w:tcBorders>
              <w:top w:val="single" w:sz="6" w:space="0" w:color="000000"/>
              <w:left w:val="single" w:sz="6" w:space="0" w:color="000000"/>
              <w:right w:val="single" w:sz="6" w:space="0" w:color="000000"/>
            </w:tcBorders>
            <w:vAlign w:val="bottom"/>
          </w:tcPr>
          <w:p w14:paraId="1BA4C3EE" w14:textId="2B806BAF" w:rsidR="0007331E" w:rsidRPr="00D21FE6" w:rsidRDefault="0007331E" w:rsidP="00B54BE5">
            <w:pPr>
              <w:snapToGrid w:val="0"/>
              <w:spacing w:before="40" w:line="140" w:lineRule="exact"/>
              <w:ind w:right="28"/>
              <w:jc w:val="right"/>
            </w:pPr>
          </w:p>
        </w:tc>
        <w:tc>
          <w:tcPr>
            <w:tcW w:w="1374" w:type="dxa"/>
            <w:tcBorders>
              <w:top w:val="single" w:sz="6" w:space="0" w:color="000000"/>
              <w:left w:val="single" w:sz="6" w:space="0" w:color="000000"/>
            </w:tcBorders>
            <w:shd w:val="clear" w:color="auto" w:fill="auto"/>
            <w:vAlign w:val="bottom"/>
          </w:tcPr>
          <w:p w14:paraId="1A9D2889" w14:textId="1F8C4118" w:rsidR="0007331E" w:rsidRPr="00D837E1" w:rsidRDefault="0007331E" w:rsidP="00B54BE5">
            <w:pPr>
              <w:spacing w:before="40" w:line="140" w:lineRule="exact"/>
              <w:ind w:left="57"/>
              <w:rPr>
                <w:lang w:val="en-US"/>
              </w:rPr>
            </w:pPr>
            <w:r w:rsidRPr="00D21FE6">
              <w:rPr>
                <w:i/>
                <w:lang w:val="en-US"/>
              </w:rPr>
              <w:t>GDP</w:t>
            </w:r>
            <w:r w:rsidRPr="00D837E1">
              <w:rPr>
                <w:i/>
                <w:lang w:val="en-US"/>
              </w:rPr>
              <w:t xml:space="preserve"> </w:t>
            </w:r>
            <w:r w:rsidRPr="00D21FE6">
              <w:rPr>
                <w:i/>
                <w:lang w:val="en-US"/>
              </w:rPr>
              <w:t>of</w:t>
            </w:r>
            <w:r w:rsidRPr="00D837E1">
              <w:rPr>
                <w:i/>
                <w:lang w:val="en-US"/>
              </w:rPr>
              <w:t xml:space="preserve"> </w:t>
            </w:r>
            <w:r w:rsidRPr="00D21FE6">
              <w:rPr>
                <w:i/>
                <w:lang w:val="en-US"/>
              </w:rPr>
              <w:t>Russia</w:t>
            </w:r>
            <w:r w:rsidRPr="00D837E1">
              <w:rPr>
                <w:i/>
                <w:lang w:val="en-US"/>
              </w:rPr>
              <w:t xml:space="preserve"> </w:t>
            </w:r>
            <w:r w:rsidRPr="00D837E1">
              <w:rPr>
                <w:i/>
                <w:lang w:val="en-US"/>
              </w:rPr>
              <w:br/>
            </w:r>
            <w:r w:rsidRPr="00D21FE6">
              <w:rPr>
                <w:i/>
                <w:lang w:val="en-US"/>
              </w:rPr>
              <w:t>by</w:t>
            </w:r>
            <w:r w:rsidRPr="00D837E1">
              <w:rPr>
                <w:i/>
                <w:lang w:val="en-US"/>
              </w:rPr>
              <w:t xml:space="preserve"> </w:t>
            </w:r>
            <w:r w:rsidRPr="00D21FE6">
              <w:rPr>
                <w:i/>
                <w:lang w:val="en-US"/>
              </w:rPr>
              <w:t>p</w:t>
            </w:r>
            <w:r w:rsidRPr="00D21FE6">
              <w:rPr>
                <w:rStyle w:val="hps"/>
                <w:i/>
                <w:lang w:val="en"/>
              </w:rPr>
              <w:t>urchasing</w:t>
            </w:r>
            <w:r w:rsidRPr="00D837E1">
              <w:rPr>
                <w:rStyle w:val="hps"/>
                <w:i/>
                <w:lang w:val="en-US"/>
              </w:rPr>
              <w:t xml:space="preserve"> </w:t>
            </w:r>
            <w:r w:rsidRPr="00D21FE6">
              <w:rPr>
                <w:rStyle w:val="hps"/>
                <w:i/>
                <w:lang w:val="en"/>
              </w:rPr>
              <w:t>power</w:t>
            </w:r>
            <w:r w:rsidRPr="00D837E1">
              <w:rPr>
                <w:rStyle w:val="hps"/>
                <w:i/>
                <w:lang w:val="en-US"/>
              </w:rPr>
              <w:t xml:space="preserve"> </w:t>
            </w:r>
            <w:r w:rsidRPr="00D21FE6">
              <w:rPr>
                <w:rStyle w:val="hps"/>
                <w:i/>
                <w:lang w:val="en"/>
              </w:rPr>
              <w:t>parity</w:t>
            </w:r>
            <w:r w:rsidRPr="00D837E1">
              <w:rPr>
                <w:i/>
                <w:lang w:val="en-US"/>
              </w:rPr>
              <w:t>:</w:t>
            </w:r>
          </w:p>
        </w:tc>
      </w:tr>
      <w:tr w:rsidR="00AC69B4" w:rsidRPr="00D21FE6" w14:paraId="11E0B137" w14:textId="77777777" w:rsidTr="00AC69B4">
        <w:trPr>
          <w:jc w:val="center"/>
        </w:trPr>
        <w:tc>
          <w:tcPr>
            <w:tcW w:w="1478" w:type="dxa"/>
            <w:shd w:val="clear" w:color="auto" w:fill="auto"/>
            <w:vAlign w:val="bottom"/>
          </w:tcPr>
          <w:p w14:paraId="2C2FB305" w14:textId="77777777" w:rsidR="00AC69B4" w:rsidRPr="00D21FE6" w:rsidRDefault="00AC69B4" w:rsidP="00B54BE5">
            <w:pPr>
              <w:spacing w:before="40" w:line="140" w:lineRule="exact"/>
              <w:ind w:left="113"/>
            </w:pPr>
            <w:r w:rsidRPr="00D21FE6">
              <w:t xml:space="preserve">всего, </w:t>
            </w:r>
            <w:proofErr w:type="gramStart"/>
            <w:r w:rsidRPr="00D21FE6">
              <w:t>млрд</w:t>
            </w:r>
            <w:proofErr w:type="gramEnd"/>
            <w:r w:rsidRPr="00D21FE6">
              <w:t xml:space="preserve"> долл. США</w:t>
            </w:r>
          </w:p>
        </w:tc>
        <w:tc>
          <w:tcPr>
            <w:tcW w:w="440" w:type="dxa"/>
            <w:tcBorders>
              <w:left w:val="single" w:sz="6" w:space="0" w:color="000000"/>
            </w:tcBorders>
            <w:shd w:val="clear" w:color="auto" w:fill="auto"/>
            <w:vAlign w:val="bottom"/>
          </w:tcPr>
          <w:p w14:paraId="3CF39FC2" w14:textId="785D2C64" w:rsidR="00AC69B4" w:rsidRPr="00F619A0" w:rsidRDefault="00AC69B4" w:rsidP="00B54BE5">
            <w:pPr>
              <w:spacing w:before="40" w:line="140" w:lineRule="exact"/>
              <w:ind w:right="28"/>
              <w:jc w:val="right"/>
              <w:rPr>
                <w:spacing w:val="-6"/>
                <w:sz w:val="12"/>
                <w:szCs w:val="12"/>
              </w:rPr>
            </w:pPr>
            <w:r w:rsidRPr="00F619A0">
              <w:rPr>
                <w:spacing w:val="-6"/>
                <w:sz w:val="12"/>
                <w:szCs w:val="12"/>
              </w:rPr>
              <w:t>1</w:t>
            </w:r>
            <w:r w:rsidRPr="00F619A0">
              <w:rPr>
                <w:spacing w:val="-6"/>
                <w:sz w:val="12"/>
                <w:szCs w:val="12"/>
                <w:lang w:val="en-US"/>
              </w:rPr>
              <w:t> </w:t>
            </w:r>
            <w:r w:rsidRPr="00F619A0">
              <w:rPr>
                <w:spacing w:val="-6"/>
                <w:sz w:val="12"/>
                <w:szCs w:val="12"/>
              </w:rPr>
              <w:t>696,7</w:t>
            </w:r>
          </w:p>
        </w:tc>
        <w:tc>
          <w:tcPr>
            <w:tcW w:w="441" w:type="dxa"/>
            <w:tcBorders>
              <w:left w:val="single" w:sz="6" w:space="0" w:color="000000"/>
            </w:tcBorders>
            <w:shd w:val="clear" w:color="auto" w:fill="auto"/>
            <w:vAlign w:val="bottom"/>
          </w:tcPr>
          <w:p w14:paraId="6944A041" w14:textId="62086DB7" w:rsidR="00AC69B4" w:rsidRPr="00F619A0" w:rsidRDefault="00AC69B4" w:rsidP="00B54BE5">
            <w:pPr>
              <w:spacing w:before="40" w:line="140" w:lineRule="exact"/>
              <w:ind w:right="28"/>
              <w:jc w:val="right"/>
              <w:rPr>
                <w:spacing w:val="-6"/>
                <w:sz w:val="12"/>
                <w:szCs w:val="12"/>
              </w:rPr>
            </w:pPr>
            <w:r w:rsidRPr="00F619A0">
              <w:rPr>
                <w:spacing w:val="-6"/>
                <w:sz w:val="12"/>
                <w:szCs w:val="12"/>
              </w:rPr>
              <w:t>2</w:t>
            </w:r>
            <w:r w:rsidRPr="00F619A0">
              <w:rPr>
                <w:spacing w:val="-6"/>
                <w:sz w:val="12"/>
                <w:szCs w:val="12"/>
                <w:lang w:val="en-US"/>
              </w:rPr>
              <w:t> </w:t>
            </w:r>
            <w:r w:rsidRPr="00F619A0">
              <w:rPr>
                <w:spacing w:val="-6"/>
                <w:sz w:val="12"/>
                <w:szCs w:val="12"/>
              </w:rPr>
              <w:t>878,2</w:t>
            </w:r>
          </w:p>
        </w:tc>
        <w:tc>
          <w:tcPr>
            <w:tcW w:w="442" w:type="dxa"/>
            <w:tcBorders>
              <w:left w:val="single" w:sz="6" w:space="0" w:color="000000"/>
            </w:tcBorders>
            <w:shd w:val="clear" w:color="auto" w:fill="auto"/>
            <w:vAlign w:val="bottom"/>
          </w:tcPr>
          <w:p w14:paraId="7F56DC72" w14:textId="5183F759" w:rsidR="00AC69B4" w:rsidRPr="00F619A0" w:rsidRDefault="00AC69B4" w:rsidP="00B54BE5">
            <w:pPr>
              <w:spacing w:before="40" w:line="140" w:lineRule="exact"/>
              <w:ind w:right="28"/>
              <w:jc w:val="right"/>
              <w:rPr>
                <w:spacing w:val="-6"/>
                <w:sz w:val="12"/>
                <w:szCs w:val="12"/>
              </w:rPr>
            </w:pPr>
            <w:r w:rsidRPr="00F619A0">
              <w:rPr>
                <w:spacing w:val="-6"/>
                <w:sz w:val="12"/>
                <w:szCs w:val="12"/>
              </w:rPr>
              <w:t>3</w:t>
            </w:r>
            <w:r w:rsidRPr="00F619A0">
              <w:rPr>
                <w:spacing w:val="-6"/>
                <w:sz w:val="12"/>
                <w:szCs w:val="12"/>
                <w:lang w:val="en-US"/>
              </w:rPr>
              <w:t> </w:t>
            </w:r>
            <w:r w:rsidRPr="00F619A0">
              <w:rPr>
                <w:spacing w:val="-6"/>
                <w:sz w:val="12"/>
                <w:szCs w:val="12"/>
              </w:rPr>
              <w:t>259,3</w:t>
            </w:r>
          </w:p>
        </w:tc>
        <w:tc>
          <w:tcPr>
            <w:tcW w:w="442" w:type="dxa"/>
            <w:tcBorders>
              <w:left w:val="single" w:sz="6" w:space="0" w:color="000000"/>
            </w:tcBorders>
            <w:shd w:val="clear" w:color="auto" w:fill="auto"/>
            <w:vAlign w:val="bottom"/>
          </w:tcPr>
          <w:p w14:paraId="4253F76D" w14:textId="62F3FF1E" w:rsidR="00AC69B4" w:rsidRPr="00F619A0" w:rsidRDefault="00AC69B4" w:rsidP="00B54BE5">
            <w:pPr>
              <w:spacing w:before="40" w:line="140" w:lineRule="exact"/>
              <w:ind w:right="28"/>
              <w:jc w:val="right"/>
              <w:rPr>
                <w:spacing w:val="-6"/>
                <w:sz w:val="12"/>
                <w:szCs w:val="12"/>
              </w:rPr>
            </w:pPr>
            <w:r w:rsidRPr="00F619A0">
              <w:rPr>
                <w:spacing w:val="-6"/>
                <w:sz w:val="12"/>
                <w:szCs w:val="12"/>
              </w:rPr>
              <w:t>3</w:t>
            </w:r>
            <w:r w:rsidRPr="00F619A0">
              <w:rPr>
                <w:spacing w:val="-6"/>
                <w:sz w:val="12"/>
                <w:szCs w:val="12"/>
                <w:lang w:val="en-US"/>
              </w:rPr>
              <w:t> </w:t>
            </w:r>
            <w:r w:rsidRPr="00F619A0">
              <w:rPr>
                <w:spacing w:val="-6"/>
                <w:sz w:val="12"/>
                <w:szCs w:val="12"/>
              </w:rPr>
              <w:t>480,3</w:t>
            </w:r>
          </w:p>
        </w:tc>
        <w:tc>
          <w:tcPr>
            <w:tcW w:w="442" w:type="dxa"/>
            <w:tcBorders>
              <w:left w:val="single" w:sz="6" w:space="0" w:color="000000"/>
            </w:tcBorders>
            <w:shd w:val="clear" w:color="auto" w:fill="auto"/>
            <w:vAlign w:val="bottom"/>
          </w:tcPr>
          <w:p w14:paraId="2A47EDBC" w14:textId="039C8DC2" w:rsidR="00AC69B4" w:rsidRPr="00F619A0" w:rsidRDefault="00AC69B4" w:rsidP="00B54BE5">
            <w:pPr>
              <w:spacing w:before="40" w:line="140" w:lineRule="exact"/>
              <w:ind w:right="28"/>
              <w:jc w:val="right"/>
              <w:rPr>
                <w:spacing w:val="-6"/>
                <w:sz w:val="12"/>
                <w:szCs w:val="12"/>
              </w:rPr>
            </w:pPr>
            <w:r w:rsidRPr="00F619A0">
              <w:rPr>
                <w:spacing w:val="-6"/>
                <w:sz w:val="12"/>
                <w:szCs w:val="12"/>
              </w:rPr>
              <w:t>3</w:t>
            </w:r>
            <w:r w:rsidRPr="00F619A0">
              <w:rPr>
                <w:spacing w:val="-6"/>
                <w:sz w:val="12"/>
                <w:szCs w:val="12"/>
                <w:lang w:val="en-US"/>
              </w:rPr>
              <w:t> </w:t>
            </w:r>
            <w:r w:rsidRPr="00F619A0">
              <w:rPr>
                <w:spacing w:val="-6"/>
                <w:sz w:val="12"/>
                <w:szCs w:val="12"/>
              </w:rPr>
              <w:t>741,8</w:t>
            </w:r>
          </w:p>
        </w:tc>
        <w:tc>
          <w:tcPr>
            <w:tcW w:w="442" w:type="dxa"/>
            <w:tcBorders>
              <w:left w:val="single" w:sz="6" w:space="0" w:color="000000"/>
            </w:tcBorders>
            <w:shd w:val="clear" w:color="auto" w:fill="auto"/>
            <w:vAlign w:val="bottom"/>
          </w:tcPr>
          <w:p w14:paraId="247816AC" w14:textId="295EAD52" w:rsidR="00AC69B4" w:rsidRPr="00F619A0" w:rsidRDefault="00AC69B4" w:rsidP="00B54BE5">
            <w:pPr>
              <w:spacing w:before="40" w:line="140" w:lineRule="exact"/>
              <w:ind w:right="28"/>
              <w:jc w:val="right"/>
              <w:rPr>
                <w:spacing w:val="-6"/>
                <w:sz w:val="12"/>
                <w:szCs w:val="12"/>
              </w:rPr>
            </w:pPr>
            <w:r w:rsidRPr="00F619A0">
              <w:rPr>
                <w:spacing w:val="-6"/>
                <w:sz w:val="12"/>
                <w:szCs w:val="12"/>
              </w:rPr>
              <w:t>3</w:t>
            </w:r>
            <w:r w:rsidRPr="00F619A0">
              <w:rPr>
                <w:spacing w:val="-6"/>
                <w:sz w:val="12"/>
                <w:szCs w:val="12"/>
                <w:lang w:val="en-US"/>
              </w:rPr>
              <w:t> </w:t>
            </w:r>
            <w:r w:rsidRPr="00F619A0">
              <w:rPr>
                <w:spacing w:val="-6"/>
                <w:sz w:val="12"/>
                <w:szCs w:val="12"/>
              </w:rPr>
              <w:t>763,5</w:t>
            </w:r>
          </w:p>
        </w:tc>
        <w:tc>
          <w:tcPr>
            <w:tcW w:w="442" w:type="dxa"/>
            <w:tcBorders>
              <w:left w:val="single" w:sz="6" w:space="0" w:color="000000"/>
            </w:tcBorders>
            <w:shd w:val="clear" w:color="auto" w:fill="auto"/>
            <w:vAlign w:val="bottom"/>
          </w:tcPr>
          <w:p w14:paraId="2E0A8200" w14:textId="0A0E9DCD" w:rsidR="00AC69B4" w:rsidRPr="00F619A0" w:rsidRDefault="00AC69B4" w:rsidP="00B54BE5">
            <w:pPr>
              <w:spacing w:before="40" w:line="140" w:lineRule="exact"/>
              <w:ind w:right="28"/>
              <w:jc w:val="right"/>
              <w:rPr>
                <w:spacing w:val="-6"/>
                <w:sz w:val="12"/>
                <w:szCs w:val="12"/>
                <w:lang w:val="en-US"/>
              </w:rPr>
            </w:pPr>
            <w:r w:rsidRPr="00F619A0">
              <w:rPr>
                <w:spacing w:val="-6"/>
                <w:sz w:val="12"/>
                <w:szCs w:val="12"/>
              </w:rPr>
              <w:t>3</w:t>
            </w:r>
            <w:r w:rsidRPr="00F619A0">
              <w:rPr>
                <w:spacing w:val="-6"/>
                <w:sz w:val="12"/>
                <w:szCs w:val="12"/>
                <w:lang w:val="en-US"/>
              </w:rPr>
              <w:t> </w:t>
            </w:r>
            <w:r w:rsidRPr="00F619A0">
              <w:rPr>
                <w:spacing w:val="-6"/>
                <w:sz w:val="12"/>
                <w:szCs w:val="12"/>
              </w:rPr>
              <w:t>526,2</w:t>
            </w:r>
          </w:p>
        </w:tc>
        <w:tc>
          <w:tcPr>
            <w:tcW w:w="442" w:type="dxa"/>
            <w:tcBorders>
              <w:left w:val="single" w:sz="6" w:space="0" w:color="000000"/>
              <w:right w:val="single" w:sz="6" w:space="0" w:color="000000"/>
            </w:tcBorders>
            <w:vAlign w:val="bottom"/>
          </w:tcPr>
          <w:p w14:paraId="642A18B5" w14:textId="45CC5F87" w:rsidR="00AC69B4" w:rsidRPr="00F619A0" w:rsidRDefault="00AC69B4" w:rsidP="00B54BE5">
            <w:pPr>
              <w:spacing w:before="40" w:line="140" w:lineRule="exact"/>
              <w:ind w:right="28"/>
              <w:jc w:val="right"/>
              <w:rPr>
                <w:spacing w:val="-6"/>
                <w:sz w:val="12"/>
                <w:szCs w:val="12"/>
              </w:rPr>
            </w:pPr>
            <w:r w:rsidRPr="00F619A0">
              <w:rPr>
                <w:spacing w:val="-6"/>
                <w:sz w:val="12"/>
                <w:szCs w:val="12"/>
              </w:rPr>
              <w:t>3</w:t>
            </w:r>
            <w:r w:rsidRPr="00F619A0">
              <w:rPr>
                <w:spacing w:val="-6"/>
                <w:sz w:val="12"/>
                <w:szCs w:val="12"/>
                <w:lang w:val="en-US"/>
              </w:rPr>
              <w:t> </w:t>
            </w:r>
            <w:r w:rsidRPr="00F619A0">
              <w:rPr>
                <w:spacing w:val="-6"/>
                <w:sz w:val="12"/>
                <w:szCs w:val="12"/>
              </w:rPr>
              <w:t>539,0</w:t>
            </w:r>
          </w:p>
        </w:tc>
        <w:tc>
          <w:tcPr>
            <w:tcW w:w="442" w:type="dxa"/>
            <w:tcBorders>
              <w:left w:val="single" w:sz="6" w:space="0" w:color="000000"/>
              <w:right w:val="single" w:sz="6" w:space="0" w:color="000000"/>
            </w:tcBorders>
            <w:vAlign w:val="bottom"/>
          </w:tcPr>
          <w:p w14:paraId="3E02C85F" w14:textId="6ECA7606" w:rsidR="00AC69B4" w:rsidRPr="00F619A0" w:rsidRDefault="00AC69B4" w:rsidP="00B54BE5">
            <w:pPr>
              <w:spacing w:before="40" w:line="140" w:lineRule="exact"/>
              <w:ind w:right="28"/>
              <w:jc w:val="right"/>
              <w:rPr>
                <w:spacing w:val="-6"/>
                <w:sz w:val="12"/>
                <w:szCs w:val="12"/>
              </w:rPr>
            </w:pPr>
            <w:r w:rsidRPr="00F619A0">
              <w:rPr>
                <w:spacing w:val="-6"/>
                <w:sz w:val="12"/>
                <w:szCs w:val="12"/>
              </w:rPr>
              <w:t>3</w:t>
            </w:r>
            <w:r w:rsidRPr="00F619A0">
              <w:rPr>
                <w:spacing w:val="-6"/>
                <w:sz w:val="12"/>
                <w:szCs w:val="12"/>
                <w:lang w:val="en-US"/>
              </w:rPr>
              <w:t> </w:t>
            </w:r>
            <w:r w:rsidRPr="00F619A0">
              <w:rPr>
                <w:spacing w:val="-6"/>
                <w:sz w:val="12"/>
                <w:szCs w:val="12"/>
              </w:rPr>
              <w:t>807,1</w:t>
            </w:r>
          </w:p>
        </w:tc>
        <w:tc>
          <w:tcPr>
            <w:tcW w:w="442" w:type="dxa"/>
            <w:tcBorders>
              <w:left w:val="single" w:sz="6" w:space="0" w:color="000000"/>
              <w:right w:val="single" w:sz="6" w:space="0" w:color="000000"/>
            </w:tcBorders>
            <w:vAlign w:val="bottom"/>
          </w:tcPr>
          <w:p w14:paraId="0764F921" w14:textId="0C772C7F" w:rsidR="00AC69B4" w:rsidRPr="00FB7700" w:rsidRDefault="00AC69B4" w:rsidP="00B54BE5">
            <w:pPr>
              <w:spacing w:before="40" w:line="140" w:lineRule="exact"/>
              <w:ind w:right="28"/>
              <w:jc w:val="right"/>
              <w:rPr>
                <w:spacing w:val="-6"/>
                <w:sz w:val="12"/>
                <w:szCs w:val="12"/>
              </w:rPr>
            </w:pPr>
            <w:r w:rsidRPr="00FB7700">
              <w:rPr>
                <w:spacing w:val="-12"/>
                <w:sz w:val="12"/>
              </w:rPr>
              <w:t>4 231,8</w:t>
            </w:r>
          </w:p>
        </w:tc>
        <w:tc>
          <w:tcPr>
            <w:tcW w:w="442" w:type="dxa"/>
            <w:tcBorders>
              <w:left w:val="single" w:sz="6" w:space="0" w:color="000000"/>
              <w:right w:val="single" w:sz="6" w:space="0" w:color="000000"/>
            </w:tcBorders>
            <w:vAlign w:val="bottom"/>
          </w:tcPr>
          <w:p w14:paraId="03A3E2A9" w14:textId="433EA1EF" w:rsidR="00AC69B4" w:rsidRPr="00FB7700" w:rsidRDefault="00AC69B4" w:rsidP="00B54BE5">
            <w:pPr>
              <w:spacing w:before="40" w:line="140" w:lineRule="exact"/>
              <w:ind w:right="28"/>
              <w:jc w:val="right"/>
              <w:rPr>
                <w:spacing w:val="-6"/>
                <w:sz w:val="12"/>
                <w:szCs w:val="12"/>
              </w:rPr>
            </w:pPr>
            <w:r w:rsidRPr="00FB7700">
              <w:rPr>
                <w:spacing w:val="-12"/>
                <w:sz w:val="12"/>
              </w:rPr>
              <w:t xml:space="preserve">4 579,6   </w:t>
            </w:r>
          </w:p>
        </w:tc>
        <w:tc>
          <w:tcPr>
            <w:tcW w:w="442" w:type="dxa"/>
            <w:tcBorders>
              <w:left w:val="single" w:sz="6" w:space="0" w:color="000000"/>
              <w:right w:val="single" w:sz="6" w:space="0" w:color="000000"/>
            </w:tcBorders>
            <w:vAlign w:val="bottom"/>
          </w:tcPr>
          <w:p w14:paraId="3098EF46" w14:textId="5BFA035C" w:rsidR="00AC69B4" w:rsidRPr="00AC69B4" w:rsidRDefault="00AC69B4" w:rsidP="00B54BE5">
            <w:pPr>
              <w:spacing w:before="40" w:line="140" w:lineRule="exact"/>
              <w:ind w:right="28"/>
              <w:jc w:val="right"/>
              <w:rPr>
                <w:spacing w:val="-6"/>
                <w:sz w:val="12"/>
                <w:szCs w:val="12"/>
                <w:lang w:val="en-US"/>
              </w:rPr>
            </w:pPr>
            <w:r w:rsidRPr="00AC69B4">
              <w:rPr>
                <w:spacing w:val="-12"/>
                <w:sz w:val="12"/>
              </w:rPr>
              <w:t xml:space="preserve">4 651,4   </w:t>
            </w:r>
          </w:p>
        </w:tc>
        <w:tc>
          <w:tcPr>
            <w:tcW w:w="442" w:type="dxa"/>
            <w:tcBorders>
              <w:left w:val="single" w:sz="6" w:space="0" w:color="000000"/>
              <w:right w:val="single" w:sz="6" w:space="0" w:color="000000"/>
            </w:tcBorders>
            <w:vAlign w:val="bottom"/>
          </w:tcPr>
          <w:p w14:paraId="5B4CFC01" w14:textId="71B9CA22" w:rsidR="00AC69B4" w:rsidRPr="00AC69B4" w:rsidRDefault="00AC69B4" w:rsidP="00B54BE5">
            <w:pPr>
              <w:spacing w:before="40" w:line="140" w:lineRule="exact"/>
              <w:ind w:right="28"/>
              <w:jc w:val="right"/>
              <w:rPr>
                <w:spacing w:val="-6"/>
                <w:sz w:val="12"/>
                <w:szCs w:val="12"/>
                <w:lang w:val="en-US"/>
              </w:rPr>
            </w:pPr>
            <w:r w:rsidRPr="00AC69B4">
              <w:rPr>
                <w:spacing w:val="-12"/>
                <w:sz w:val="12"/>
              </w:rPr>
              <w:t>5 688,3</w:t>
            </w:r>
          </w:p>
        </w:tc>
        <w:tc>
          <w:tcPr>
            <w:tcW w:w="442" w:type="dxa"/>
            <w:tcBorders>
              <w:left w:val="single" w:sz="6" w:space="0" w:color="000000"/>
              <w:right w:val="single" w:sz="6" w:space="0" w:color="000000"/>
            </w:tcBorders>
            <w:vAlign w:val="bottom"/>
          </w:tcPr>
          <w:p w14:paraId="3A429F01" w14:textId="47BFD3F1" w:rsidR="00AC69B4" w:rsidRPr="00AC69B4" w:rsidRDefault="00AC69B4" w:rsidP="0007331E">
            <w:pPr>
              <w:spacing w:before="40" w:line="140" w:lineRule="exact"/>
              <w:ind w:right="28"/>
              <w:jc w:val="right"/>
              <w:rPr>
                <w:spacing w:val="-6"/>
                <w:sz w:val="12"/>
                <w:szCs w:val="12"/>
              </w:rPr>
            </w:pPr>
            <w:r w:rsidRPr="00AC69B4">
              <w:rPr>
                <w:spacing w:val="-12"/>
                <w:sz w:val="12"/>
              </w:rPr>
              <w:t>6 006,3</w:t>
            </w:r>
          </w:p>
        </w:tc>
        <w:tc>
          <w:tcPr>
            <w:tcW w:w="442" w:type="dxa"/>
            <w:tcBorders>
              <w:left w:val="single" w:sz="6" w:space="0" w:color="000000"/>
              <w:right w:val="single" w:sz="6" w:space="0" w:color="000000"/>
            </w:tcBorders>
            <w:vAlign w:val="bottom"/>
          </w:tcPr>
          <w:p w14:paraId="20CA76DF" w14:textId="21637A78" w:rsidR="00AC69B4" w:rsidRPr="00AC69B4" w:rsidRDefault="00AC69B4" w:rsidP="0007331E">
            <w:pPr>
              <w:spacing w:before="40" w:line="140" w:lineRule="exact"/>
              <w:ind w:right="28"/>
              <w:jc w:val="right"/>
              <w:rPr>
                <w:spacing w:val="-6"/>
                <w:sz w:val="12"/>
                <w:szCs w:val="12"/>
              </w:rPr>
            </w:pPr>
            <w:r w:rsidRPr="00AC69B4">
              <w:rPr>
                <w:spacing w:val="-12"/>
                <w:sz w:val="12"/>
              </w:rPr>
              <w:t>6 476,5</w:t>
            </w:r>
          </w:p>
        </w:tc>
        <w:tc>
          <w:tcPr>
            <w:tcW w:w="442" w:type="dxa"/>
            <w:tcBorders>
              <w:left w:val="single" w:sz="6" w:space="0" w:color="000000"/>
              <w:right w:val="single" w:sz="6" w:space="0" w:color="000000"/>
            </w:tcBorders>
            <w:vAlign w:val="bottom"/>
          </w:tcPr>
          <w:p w14:paraId="0034FDBC" w14:textId="005E0EDC" w:rsidR="00AC69B4" w:rsidRPr="00AC69B4" w:rsidRDefault="00AC69B4" w:rsidP="00B54BE5">
            <w:pPr>
              <w:snapToGrid w:val="0"/>
              <w:spacing w:before="40" w:line="140" w:lineRule="exact"/>
              <w:ind w:right="28"/>
              <w:jc w:val="right"/>
            </w:pPr>
            <w:r w:rsidRPr="00AC69B4">
              <w:rPr>
                <w:spacing w:val="-12"/>
                <w:sz w:val="12"/>
              </w:rPr>
              <w:t>6 921,2</w:t>
            </w:r>
          </w:p>
        </w:tc>
        <w:tc>
          <w:tcPr>
            <w:tcW w:w="1374" w:type="dxa"/>
            <w:tcBorders>
              <w:left w:val="single" w:sz="6" w:space="0" w:color="000000"/>
            </w:tcBorders>
            <w:shd w:val="clear" w:color="auto" w:fill="auto"/>
            <w:vAlign w:val="bottom"/>
          </w:tcPr>
          <w:p w14:paraId="6F14F3FA" w14:textId="769431AB" w:rsidR="00AC69B4" w:rsidRPr="00D21FE6" w:rsidRDefault="00AC69B4" w:rsidP="00B54BE5">
            <w:pPr>
              <w:spacing w:before="40" w:line="140" w:lineRule="exact"/>
              <w:ind w:left="170"/>
            </w:pPr>
            <w:r w:rsidRPr="00D21FE6">
              <w:rPr>
                <w:i/>
              </w:rPr>
              <w:t xml:space="preserve">total, </w:t>
            </w:r>
            <w:r>
              <w:rPr>
                <w:i/>
              </w:rPr>
              <w:br/>
            </w:r>
            <w:r w:rsidRPr="00D21FE6">
              <w:rPr>
                <w:i/>
              </w:rPr>
              <w:t xml:space="preserve">bln. US </w:t>
            </w:r>
            <w:r w:rsidRPr="00D21FE6">
              <w:rPr>
                <w:i/>
                <w:lang w:val="en-US"/>
              </w:rPr>
              <w:t>dollars</w:t>
            </w:r>
          </w:p>
        </w:tc>
      </w:tr>
      <w:tr w:rsidR="00B7738A" w:rsidRPr="00D21FE6" w14:paraId="1DD424A4" w14:textId="77777777" w:rsidTr="00AC69B4">
        <w:trPr>
          <w:jc w:val="center"/>
        </w:trPr>
        <w:tc>
          <w:tcPr>
            <w:tcW w:w="1478" w:type="dxa"/>
            <w:shd w:val="clear" w:color="auto" w:fill="auto"/>
            <w:vAlign w:val="bottom"/>
          </w:tcPr>
          <w:p w14:paraId="73FB33F7" w14:textId="77777777" w:rsidR="00B7738A" w:rsidRPr="00D21FE6" w:rsidRDefault="00B7738A" w:rsidP="00B54BE5">
            <w:pPr>
              <w:spacing w:before="40" w:line="140" w:lineRule="exact"/>
              <w:ind w:left="113"/>
            </w:pPr>
            <w:r w:rsidRPr="00D21FE6">
              <w:t xml:space="preserve">на душу населения, </w:t>
            </w:r>
            <w:r w:rsidRPr="00D21FE6">
              <w:br/>
              <w:t>долл. США</w:t>
            </w:r>
          </w:p>
        </w:tc>
        <w:tc>
          <w:tcPr>
            <w:tcW w:w="440" w:type="dxa"/>
            <w:tcBorders>
              <w:left w:val="single" w:sz="6" w:space="0" w:color="000000"/>
            </w:tcBorders>
            <w:shd w:val="clear" w:color="auto" w:fill="auto"/>
            <w:vAlign w:val="bottom"/>
          </w:tcPr>
          <w:p w14:paraId="07057249" w14:textId="20595518" w:rsidR="00B7738A" w:rsidRPr="00F619A0" w:rsidRDefault="00B7738A" w:rsidP="00B54BE5">
            <w:pPr>
              <w:spacing w:before="40" w:line="140" w:lineRule="exact"/>
              <w:ind w:right="28"/>
              <w:jc w:val="right"/>
              <w:rPr>
                <w:sz w:val="12"/>
                <w:szCs w:val="12"/>
              </w:rPr>
            </w:pPr>
            <w:r w:rsidRPr="00F619A0">
              <w:rPr>
                <w:sz w:val="12"/>
                <w:szCs w:val="12"/>
              </w:rPr>
              <w:t>11</w:t>
            </w:r>
            <w:r w:rsidRPr="00F619A0">
              <w:rPr>
                <w:sz w:val="12"/>
                <w:szCs w:val="12"/>
                <w:lang w:val="en-US"/>
              </w:rPr>
              <w:t> </w:t>
            </w:r>
            <w:r w:rsidRPr="00F619A0">
              <w:rPr>
                <w:sz w:val="12"/>
                <w:szCs w:val="12"/>
              </w:rPr>
              <w:t>822</w:t>
            </w:r>
          </w:p>
        </w:tc>
        <w:tc>
          <w:tcPr>
            <w:tcW w:w="441" w:type="dxa"/>
            <w:tcBorders>
              <w:left w:val="single" w:sz="6" w:space="0" w:color="000000"/>
            </w:tcBorders>
            <w:shd w:val="clear" w:color="auto" w:fill="auto"/>
            <w:vAlign w:val="bottom"/>
          </w:tcPr>
          <w:p w14:paraId="76FE0F31" w14:textId="12EAD36B" w:rsidR="00B7738A" w:rsidRPr="00F619A0" w:rsidRDefault="00B7738A" w:rsidP="00B54BE5">
            <w:pPr>
              <w:spacing w:before="40" w:line="140" w:lineRule="exact"/>
              <w:ind w:right="28"/>
              <w:jc w:val="right"/>
              <w:rPr>
                <w:sz w:val="12"/>
                <w:szCs w:val="12"/>
              </w:rPr>
            </w:pPr>
            <w:r w:rsidRPr="00F619A0">
              <w:rPr>
                <w:sz w:val="12"/>
                <w:szCs w:val="12"/>
              </w:rPr>
              <w:t>20</w:t>
            </w:r>
            <w:r w:rsidRPr="00F619A0">
              <w:rPr>
                <w:sz w:val="12"/>
                <w:szCs w:val="12"/>
                <w:lang w:val="en-US"/>
              </w:rPr>
              <w:t> </w:t>
            </w:r>
            <w:r w:rsidRPr="00F619A0">
              <w:rPr>
                <w:sz w:val="12"/>
                <w:szCs w:val="12"/>
              </w:rPr>
              <w:t>164</w:t>
            </w:r>
          </w:p>
        </w:tc>
        <w:tc>
          <w:tcPr>
            <w:tcW w:w="442" w:type="dxa"/>
            <w:tcBorders>
              <w:left w:val="single" w:sz="6" w:space="0" w:color="000000"/>
            </w:tcBorders>
            <w:shd w:val="clear" w:color="auto" w:fill="auto"/>
            <w:vAlign w:val="bottom"/>
          </w:tcPr>
          <w:p w14:paraId="244A6B7E" w14:textId="34839AE0" w:rsidR="00B7738A" w:rsidRPr="00F619A0" w:rsidRDefault="00B7738A" w:rsidP="00B54BE5">
            <w:pPr>
              <w:spacing w:before="40" w:line="140" w:lineRule="exact"/>
              <w:ind w:right="28"/>
              <w:jc w:val="right"/>
              <w:rPr>
                <w:sz w:val="12"/>
                <w:szCs w:val="12"/>
              </w:rPr>
            </w:pPr>
            <w:r w:rsidRPr="00F619A0">
              <w:rPr>
                <w:sz w:val="12"/>
                <w:szCs w:val="12"/>
              </w:rPr>
              <w:t>22 790</w:t>
            </w:r>
          </w:p>
        </w:tc>
        <w:tc>
          <w:tcPr>
            <w:tcW w:w="442" w:type="dxa"/>
            <w:tcBorders>
              <w:left w:val="single" w:sz="6" w:space="0" w:color="000000"/>
            </w:tcBorders>
            <w:shd w:val="clear" w:color="auto" w:fill="auto"/>
            <w:vAlign w:val="bottom"/>
          </w:tcPr>
          <w:p w14:paraId="560A7C91" w14:textId="271C4CB3" w:rsidR="00B7738A" w:rsidRPr="00F619A0" w:rsidRDefault="00B7738A" w:rsidP="00B54BE5">
            <w:pPr>
              <w:spacing w:before="40" w:line="140" w:lineRule="exact"/>
              <w:ind w:right="28"/>
              <w:jc w:val="right"/>
              <w:rPr>
                <w:sz w:val="12"/>
                <w:szCs w:val="12"/>
              </w:rPr>
            </w:pPr>
            <w:r w:rsidRPr="00F619A0">
              <w:rPr>
                <w:sz w:val="12"/>
                <w:szCs w:val="12"/>
              </w:rPr>
              <w:t>24 724</w:t>
            </w:r>
          </w:p>
        </w:tc>
        <w:tc>
          <w:tcPr>
            <w:tcW w:w="442" w:type="dxa"/>
            <w:tcBorders>
              <w:left w:val="single" w:sz="6" w:space="0" w:color="000000"/>
            </w:tcBorders>
            <w:shd w:val="clear" w:color="auto" w:fill="auto"/>
            <w:vAlign w:val="bottom"/>
          </w:tcPr>
          <w:p w14:paraId="6B599E90" w14:textId="275F763F" w:rsidR="00B7738A" w:rsidRPr="00F619A0" w:rsidRDefault="00B7738A" w:rsidP="00B54BE5">
            <w:pPr>
              <w:spacing w:before="40" w:line="140" w:lineRule="exact"/>
              <w:ind w:right="28"/>
              <w:jc w:val="right"/>
              <w:rPr>
                <w:sz w:val="12"/>
                <w:szCs w:val="12"/>
              </w:rPr>
            </w:pPr>
            <w:r w:rsidRPr="00F619A0">
              <w:rPr>
                <w:sz w:val="12"/>
                <w:szCs w:val="12"/>
              </w:rPr>
              <w:t>26 020</w:t>
            </w:r>
          </w:p>
        </w:tc>
        <w:tc>
          <w:tcPr>
            <w:tcW w:w="442" w:type="dxa"/>
            <w:tcBorders>
              <w:left w:val="single" w:sz="6" w:space="0" w:color="000000"/>
            </w:tcBorders>
            <w:shd w:val="clear" w:color="auto" w:fill="auto"/>
            <w:vAlign w:val="bottom"/>
          </w:tcPr>
          <w:p w14:paraId="6824FCFC" w14:textId="2E83226D" w:rsidR="00B7738A" w:rsidRPr="00F619A0" w:rsidRDefault="00B7738A" w:rsidP="00B54BE5">
            <w:pPr>
              <w:spacing w:before="40" w:line="140" w:lineRule="exact"/>
              <w:ind w:right="28"/>
              <w:jc w:val="right"/>
              <w:rPr>
                <w:sz w:val="12"/>
                <w:szCs w:val="12"/>
              </w:rPr>
            </w:pPr>
            <w:r w:rsidRPr="00F619A0">
              <w:rPr>
                <w:sz w:val="12"/>
                <w:szCs w:val="12"/>
              </w:rPr>
              <w:t>25 688</w:t>
            </w:r>
          </w:p>
        </w:tc>
        <w:tc>
          <w:tcPr>
            <w:tcW w:w="442" w:type="dxa"/>
            <w:tcBorders>
              <w:left w:val="single" w:sz="6" w:space="0" w:color="000000"/>
            </w:tcBorders>
            <w:shd w:val="clear" w:color="auto" w:fill="auto"/>
            <w:vAlign w:val="bottom"/>
          </w:tcPr>
          <w:p w14:paraId="6E0A475B" w14:textId="7A8B18D5" w:rsidR="00B7738A" w:rsidRPr="00F619A0" w:rsidRDefault="00B7738A" w:rsidP="00B54BE5">
            <w:pPr>
              <w:spacing w:before="40" w:line="140" w:lineRule="exact"/>
              <w:ind w:right="28"/>
              <w:jc w:val="right"/>
              <w:rPr>
                <w:sz w:val="12"/>
                <w:szCs w:val="12"/>
              </w:rPr>
            </w:pPr>
            <w:r w:rsidRPr="00F619A0">
              <w:rPr>
                <w:sz w:val="12"/>
                <w:szCs w:val="12"/>
              </w:rPr>
              <w:t>23 994</w:t>
            </w:r>
          </w:p>
        </w:tc>
        <w:tc>
          <w:tcPr>
            <w:tcW w:w="442" w:type="dxa"/>
            <w:tcBorders>
              <w:left w:val="single" w:sz="6" w:space="0" w:color="000000"/>
              <w:right w:val="single" w:sz="6" w:space="0" w:color="000000"/>
            </w:tcBorders>
            <w:vAlign w:val="bottom"/>
          </w:tcPr>
          <w:p w14:paraId="1B6058E9" w14:textId="762492C9" w:rsidR="00B7738A" w:rsidRPr="00F619A0" w:rsidRDefault="00B7738A" w:rsidP="00B54BE5">
            <w:pPr>
              <w:spacing w:before="40" w:line="140" w:lineRule="exact"/>
              <w:ind w:right="28"/>
              <w:jc w:val="right"/>
              <w:rPr>
                <w:sz w:val="12"/>
                <w:szCs w:val="12"/>
              </w:rPr>
            </w:pPr>
            <w:r w:rsidRPr="00F619A0">
              <w:rPr>
                <w:sz w:val="12"/>
                <w:szCs w:val="12"/>
              </w:rPr>
              <w:t>24 012</w:t>
            </w:r>
          </w:p>
        </w:tc>
        <w:tc>
          <w:tcPr>
            <w:tcW w:w="442" w:type="dxa"/>
            <w:tcBorders>
              <w:left w:val="single" w:sz="6" w:space="0" w:color="000000"/>
              <w:right w:val="single" w:sz="6" w:space="0" w:color="000000"/>
            </w:tcBorders>
            <w:vAlign w:val="bottom"/>
          </w:tcPr>
          <w:p w14:paraId="5A3F9705" w14:textId="0FA6AF38" w:rsidR="00B7738A" w:rsidRPr="00F619A0" w:rsidRDefault="00B7738A" w:rsidP="00B54BE5">
            <w:pPr>
              <w:spacing w:before="40" w:line="140" w:lineRule="exact"/>
              <w:ind w:right="28"/>
              <w:jc w:val="right"/>
              <w:rPr>
                <w:sz w:val="12"/>
                <w:szCs w:val="12"/>
              </w:rPr>
            </w:pPr>
            <w:r w:rsidRPr="00F619A0">
              <w:rPr>
                <w:sz w:val="12"/>
                <w:szCs w:val="12"/>
              </w:rPr>
              <w:t>25 778</w:t>
            </w:r>
          </w:p>
        </w:tc>
        <w:tc>
          <w:tcPr>
            <w:tcW w:w="442" w:type="dxa"/>
            <w:tcBorders>
              <w:left w:val="single" w:sz="6" w:space="0" w:color="000000"/>
              <w:right w:val="single" w:sz="6" w:space="0" w:color="000000"/>
            </w:tcBorders>
            <w:vAlign w:val="bottom"/>
          </w:tcPr>
          <w:p w14:paraId="323BA0B8" w14:textId="2D4C9A83" w:rsidR="00B7738A" w:rsidRPr="00FB7700" w:rsidRDefault="00B7738A" w:rsidP="00B54BE5">
            <w:pPr>
              <w:spacing w:before="40" w:line="140" w:lineRule="exact"/>
              <w:ind w:right="28"/>
              <w:jc w:val="right"/>
              <w:rPr>
                <w:sz w:val="12"/>
                <w:szCs w:val="12"/>
              </w:rPr>
            </w:pPr>
            <w:r w:rsidRPr="00FB7700">
              <w:rPr>
                <w:spacing w:val="-12"/>
                <w:sz w:val="12"/>
              </w:rPr>
              <w:t>28 629</w:t>
            </w:r>
          </w:p>
        </w:tc>
        <w:tc>
          <w:tcPr>
            <w:tcW w:w="442" w:type="dxa"/>
            <w:tcBorders>
              <w:left w:val="single" w:sz="6" w:space="0" w:color="000000"/>
              <w:right w:val="single" w:sz="6" w:space="0" w:color="000000"/>
            </w:tcBorders>
            <w:vAlign w:val="bottom"/>
          </w:tcPr>
          <w:p w14:paraId="13E1D9C2" w14:textId="4CC68959" w:rsidR="00B7738A" w:rsidRPr="00FB7700" w:rsidRDefault="00B7738A" w:rsidP="00B54BE5">
            <w:pPr>
              <w:spacing w:before="40" w:line="140" w:lineRule="exact"/>
              <w:ind w:right="28"/>
              <w:jc w:val="right"/>
              <w:rPr>
                <w:sz w:val="12"/>
                <w:szCs w:val="12"/>
              </w:rPr>
            </w:pPr>
            <w:r w:rsidRPr="00FB7700">
              <w:rPr>
                <w:spacing w:val="-12"/>
                <w:sz w:val="12"/>
              </w:rPr>
              <w:t>30 964</w:t>
            </w:r>
          </w:p>
        </w:tc>
        <w:tc>
          <w:tcPr>
            <w:tcW w:w="442" w:type="dxa"/>
            <w:tcBorders>
              <w:left w:val="single" w:sz="6" w:space="0" w:color="000000"/>
              <w:right w:val="single" w:sz="6" w:space="0" w:color="000000"/>
            </w:tcBorders>
            <w:vAlign w:val="bottom"/>
          </w:tcPr>
          <w:p w14:paraId="4A55F27F" w14:textId="6A279A5C" w:rsidR="00B7738A" w:rsidRPr="00AC69B4" w:rsidRDefault="00B7738A" w:rsidP="00B54BE5">
            <w:pPr>
              <w:spacing w:before="40" w:line="140" w:lineRule="exact"/>
              <w:ind w:right="28"/>
              <w:jc w:val="right"/>
              <w:rPr>
                <w:sz w:val="12"/>
                <w:szCs w:val="12"/>
              </w:rPr>
            </w:pPr>
            <w:r w:rsidRPr="00AC69B4">
              <w:rPr>
                <w:spacing w:val="-12"/>
                <w:sz w:val="12"/>
              </w:rPr>
              <w:t>31 491</w:t>
            </w:r>
          </w:p>
        </w:tc>
        <w:tc>
          <w:tcPr>
            <w:tcW w:w="442" w:type="dxa"/>
            <w:tcBorders>
              <w:left w:val="single" w:sz="6" w:space="0" w:color="000000"/>
              <w:right w:val="single" w:sz="6" w:space="0" w:color="000000"/>
            </w:tcBorders>
            <w:vAlign w:val="bottom"/>
          </w:tcPr>
          <w:p w14:paraId="68AFBD04" w14:textId="79449A30" w:rsidR="00B7738A" w:rsidRPr="00B7738A" w:rsidRDefault="00B7738A" w:rsidP="00B54BE5">
            <w:pPr>
              <w:spacing w:before="40" w:line="140" w:lineRule="exact"/>
              <w:ind w:right="28"/>
              <w:jc w:val="right"/>
              <w:rPr>
                <w:spacing w:val="-12"/>
                <w:sz w:val="12"/>
              </w:rPr>
            </w:pPr>
            <w:r w:rsidRPr="00B7738A">
              <w:rPr>
                <w:spacing w:val="-12"/>
                <w:sz w:val="12"/>
              </w:rPr>
              <w:t>38 638</w:t>
            </w:r>
          </w:p>
        </w:tc>
        <w:tc>
          <w:tcPr>
            <w:tcW w:w="442" w:type="dxa"/>
            <w:tcBorders>
              <w:left w:val="single" w:sz="6" w:space="0" w:color="000000"/>
              <w:right w:val="single" w:sz="6" w:space="0" w:color="000000"/>
            </w:tcBorders>
            <w:vAlign w:val="bottom"/>
          </w:tcPr>
          <w:p w14:paraId="6B00F940" w14:textId="30CC394C" w:rsidR="00B7738A" w:rsidRPr="00B7738A" w:rsidRDefault="00B7738A" w:rsidP="00B54BE5">
            <w:pPr>
              <w:snapToGrid w:val="0"/>
              <w:spacing w:before="40" w:line="140" w:lineRule="exact"/>
              <w:ind w:right="28"/>
              <w:jc w:val="right"/>
              <w:rPr>
                <w:spacing w:val="-12"/>
                <w:sz w:val="12"/>
              </w:rPr>
            </w:pPr>
            <w:r w:rsidRPr="00B7738A">
              <w:rPr>
                <w:spacing w:val="-12"/>
                <w:sz w:val="12"/>
              </w:rPr>
              <w:t>40 939</w:t>
            </w:r>
          </w:p>
        </w:tc>
        <w:tc>
          <w:tcPr>
            <w:tcW w:w="442" w:type="dxa"/>
            <w:tcBorders>
              <w:left w:val="single" w:sz="6" w:space="0" w:color="000000"/>
              <w:right w:val="single" w:sz="6" w:space="0" w:color="000000"/>
            </w:tcBorders>
            <w:vAlign w:val="bottom"/>
          </w:tcPr>
          <w:p w14:paraId="152CBBCD" w14:textId="24FE4A47" w:rsidR="00B7738A" w:rsidRPr="00B7738A" w:rsidRDefault="00B7738A" w:rsidP="00B54BE5">
            <w:pPr>
              <w:snapToGrid w:val="0"/>
              <w:spacing w:before="40" w:line="140" w:lineRule="exact"/>
              <w:ind w:right="28"/>
              <w:jc w:val="right"/>
              <w:rPr>
                <w:spacing w:val="-12"/>
                <w:sz w:val="12"/>
              </w:rPr>
            </w:pPr>
            <w:r w:rsidRPr="00B7738A">
              <w:rPr>
                <w:spacing w:val="-12"/>
                <w:sz w:val="12"/>
              </w:rPr>
              <w:t>44 269</w:t>
            </w:r>
          </w:p>
        </w:tc>
        <w:tc>
          <w:tcPr>
            <w:tcW w:w="442" w:type="dxa"/>
            <w:tcBorders>
              <w:left w:val="single" w:sz="6" w:space="0" w:color="000000"/>
              <w:right w:val="single" w:sz="6" w:space="0" w:color="000000"/>
            </w:tcBorders>
            <w:vAlign w:val="bottom"/>
          </w:tcPr>
          <w:p w14:paraId="122B6C04" w14:textId="3AE0A295" w:rsidR="00B7738A" w:rsidRPr="00AC69B4" w:rsidRDefault="00B7738A" w:rsidP="00B54BE5">
            <w:pPr>
              <w:snapToGrid w:val="0"/>
              <w:spacing w:before="40" w:line="140" w:lineRule="exact"/>
              <w:ind w:right="28"/>
              <w:jc w:val="right"/>
            </w:pPr>
            <w:r w:rsidRPr="00AC69B4">
              <w:rPr>
                <w:sz w:val="12"/>
              </w:rPr>
              <w:t>47 362</w:t>
            </w:r>
          </w:p>
        </w:tc>
        <w:tc>
          <w:tcPr>
            <w:tcW w:w="1374" w:type="dxa"/>
            <w:tcBorders>
              <w:left w:val="single" w:sz="6" w:space="0" w:color="000000"/>
            </w:tcBorders>
            <w:shd w:val="clear" w:color="auto" w:fill="auto"/>
            <w:vAlign w:val="bottom"/>
          </w:tcPr>
          <w:p w14:paraId="6B0444E6" w14:textId="44CAC1F0" w:rsidR="00B7738A" w:rsidRPr="00D21FE6" w:rsidRDefault="00B7738A" w:rsidP="00B54BE5">
            <w:pPr>
              <w:spacing w:before="40" w:line="140" w:lineRule="exact"/>
              <w:ind w:left="170"/>
            </w:pPr>
            <w:r w:rsidRPr="00D21FE6">
              <w:rPr>
                <w:i/>
              </w:rPr>
              <w:t xml:space="preserve">per capita, </w:t>
            </w:r>
            <w:r>
              <w:rPr>
                <w:i/>
              </w:rPr>
              <w:br/>
            </w:r>
            <w:r w:rsidRPr="00D21FE6">
              <w:rPr>
                <w:i/>
              </w:rPr>
              <w:t xml:space="preserve">US </w:t>
            </w:r>
            <w:r w:rsidRPr="00D21FE6">
              <w:rPr>
                <w:i/>
                <w:lang w:val="en-US"/>
              </w:rPr>
              <w:t>dollars</w:t>
            </w:r>
          </w:p>
        </w:tc>
      </w:tr>
      <w:tr w:rsidR="00B7738A" w:rsidRPr="001F22D8" w14:paraId="2437262C" w14:textId="77777777" w:rsidTr="00AC69B4">
        <w:trPr>
          <w:jc w:val="center"/>
        </w:trPr>
        <w:tc>
          <w:tcPr>
            <w:tcW w:w="1478" w:type="dxa"/>
            <w:tcBorders>
              <w:bottom w:val="single" w:sz="6" w:space="0" w:color="000000"/>
            </w:tcBorders>
            <w:shd w:val="clear" w:color="auto" w:fill="auto"/>
            <w:vAlign w:val="bottom"/>
          </w:tcPr>
          <w:p w14:paraId="6E8E6F6F" w14:textId="67697205" w:rsidR="00B7738A" w:rsidRPr="00D21FE6" w:rsidRDefault="00B7738A" w:rsidP="00B54BE5">
            <w:pPr>
              <w:spacing w:before="40" w:line="140" w:lineRule="exact"/>
            </w:pPr>
            <w:r w:rsidRPr="00B54BE5">
              <w:rPr>
                <w:spacing w:val="-4"/>
              </w:rPr>
              <w:t>Паритет покупательной</w:t>
            </w:r>
            <w:r w:rsidRPr="00D21FE6">
              <w:t xml:space="preserve"> </w:t>
            </w:r>
            <w:r w:rsidRPr="00D837E1">
              <w:br/>
            </w:r>
            <w:r w:rsidRPr="00D21FE6">
              <w:t xml:space="preserve">способности, </w:t>
            </w:r>
            <w:r w:rsidRPr="00D837E1">
              <w:br/>
            </w:r>
            <w:r w:rsidRPr="00D21FE6">
              <w:t>руб./долл. США</w:t>
            </w:r>
          </w:p>
        </w:tc>
        <w:tc>
          <w:tcPr>
            <w:tcW w:w="440" w:type="dxa"/>
            <w:tcBorders>
              <w:left w:val="single" w:sz="6" w:space="0" w:color="000000"/>
              <w:bottom w:val="single" w:sz="6" w:space="0" w:color="000000"/>
            </w:tcBorders>
            <w:shd w:val="clear" w:color="auto" w:fill="auto"/>
            <w:vAlign w:val="bottom"/>
          </w:tcPr>
          <w:p w14:paraId="6955D694" w14:textId="77777777" w:rsidR="00B7738A" w:rsidRPr="00D21FE6" w:rsidRDefault="00B7738A" w:rsidP="00B54BE5">
            <w:pPr>
              <w:spacing w:before="40" w:line="140" w:lineRule="exact"/>
              <w:ind w:right="28"/>
              <w:jc w:val="right"/>
            </w:pPr>
            <w:r w:rsidRPr="00D21FE6">
              <w:t>12,74</w:t>
            </w:r>
          </w:p>
        </w:tc>
        <w:tc>
          <w:tcPr>
            <w:tcW w:w="441" w:type="dxa"/>
            <w:tcBorders>
              <w:left w:val="single" w:sz="6" w:space="0" w:color="000000"/>
              <w:bottom w:val="single" w:sz="6" w:space="0" w:color="000000"/>
            </w:tcBorders>
            <w:shd w:val="clear" w:color="auto" w:fill="auto"/>
            <w:vAlign w:val="bottom"/>
          </w:tcPr>
          <w:p w14:paraId="1D15E347" w14:textId="77777777" w:rsidR="00B7738A" w:rsidRPr="00D21FE6" w:rsidRDefault="00B7738A" w:rsidP="00B54BE5">
            <w:pPr>
              <w:spacing w:before="40" w:line="140" w:lineRule="exact"/>
              <w:ind w:right="28"/>
              <w:jc w:val="right"/>
            </w:pPr>
            <w:r w:rsidRPr="00D21FE6">
              <w:t>14,34</w:t>
            </w:r>
          </w:p>
        </w:tc>
        <w:tc>
          <w:tcPr>
            <w:tcW w:w="442" w:type="dxa"/>
            <w:tcBorders>
              <w:left w:val="single" w:sz="6" w:space="0" w:color="000000"/>
              <w:bottom w:val="single" w:sz="6" w:space="0" w:color="000000"/>
            </w:tcBorders>
            <w:shd w:val="clear" w:color="auto" w:fill="auto"/>
            <w:vAlign w:val="bottom"/>
          </w:tcPr>
          <w:p w14:paraId="4960EF47" w14:textId="71141DF3" w:rsidR="00B7738A" w:rsidRPr="00D21FE6" w:rsidRDefault="00B7738A" w:rsidP="00B54BE5">
            <w:pPr>
              <w:spacing w:before="40" w:line="140" w:lineRule="exact"/>
              <w:ind w:right="28"/>
              <w:jc w:val="right"/>
            </w:pPr>
            <w:r w:rsidRPr="00D21FE6">
              <w:t>18,44</w:t>
            </w:r>
          </w:p>
        </w:tc>
        <w:tc>
          <w:tcPr>
            <w:tcW w:w="442" w:type="dxa"/>
            <w:tcBorders>
              <w:left w:val="single" w:sz="6" w:space="0" w:color="000000"/>
              <w:bottom w:val="single" w:sz="6" w:space="0" w:color="000000"/>
            </w:tcBorders>
            <w:shd w:val="clear" w:color="auto" w:fill="auto"/>
            <w:vAlign w:val="bottom"/>
          </w:tcPr>
          <w:p w14:paraId="26C84000" w14:textId="1658EEFD" w:rsidR="00B7738A" w:rsidRPr="00D21FE6" w:rsidRDefault="00B7738A" w:rsidP="00B54BE5">
            <w:pPr>
              <w:spacing w:before="40" w:line="140" w:lineRule="exact"/>
              <w:ind w:right="28"/>
              <w:jc w:val="right"/>
            </w:pPr>
            <w:r w:rsidRPr="00D21FE6">
              <w:t>19,57</w:t>
            </w:r>
          </w:p>
        </w:tc>
        <w:tc>
          <w:tcPr>
            <w:tcW w:w="442" w:type="dxa"/>
            <w:tcBorders>
              <w:left w:val="single" w:sz="6" w:space="0" w:color="000000"/>
              <w:bottom w:val="single" w:sz="6" w:space="0" w:color="000000"/>
            </w:tcBorders>
            <w:shd w:val="clear" w:color="auto" w:fill="auto"/>
            <w:vAlign w:val="bottom"/>
          </w:tcPr>
          <w:p w14:paraId="6B4C053B" w14:textId="4735990A" w:rsidR="00B7738A" w:rsidRPr="00D21FE6" w:rsidRDefault="00B7738A" w:rsidP="00B54BE5">
            <w:pPr>
              <w:spacing w:before="40" w:line="140" w:lineRule="exact"/>
              <w:ind w:right="28"/>
              <w:jc w:val="right"/>
            </w:pPr>
            <w:r w:rsidRPr="00D21FE6">
              <w:t>19,51</w:t>
            </w:r>
          </w:p>
        </w:tc>
        <w:tc>
          <w:tcPr>
            <w:tcW w:w="442" w:type="dxa"/>
            <w:tcBorders>
              <w:left w:val="single" w:sz="6" w:space="0" w:color="000000"/>
              <w:bottom w:val="single" w:sz="6" w:space="0" w:color="000000"/>
            </w:tcBorders>
            <w:shd w:val="clear" w:color="auto" w:fill="auto"/>
            <w:vAlign w:val="bottom"/>
          </w:tcPr>
          <w:p w14:paraId="5E71A257" w14:textId="32E02644" w:rsidR="00B7738A" w:rsidRPr="00D21FE6" w:rsidRDefault="00B7738A" w:rsidP="00B54BE5">
            <w:pPr>
              <w:spacing w:before="40" w:line="140" w:lineRule="exact"/>
              <w:ind w:right="28"/>
              <w:jc w:val="right"/>
            </w:pPr>
            <w:r w:rsidRPr="00D21FE6">
              <w:t>21,00</w:t>
            </w:r>
          </w:p>
        </w:tc>
        <w:tc>
          <w:tcPr>
            <w:tcW w:w="442" w:type="dxa"/>
            <w:tcBorders>
              <w:left w:val="single" w:sz="6" w:space="0" w:color="000000"/>
              <w:bottom w:val="single" w:sz="6" w:space="0" w:color="000000"/>
            </w:tcBorders>
            <w:shd w:val="clear" w:color="auto" w:fill="auto"/>
            <w:vAlign w:val="bottom"/>
          </w:tcPr>
          <w:p w14:paraId="486DD1D3" w14:textId="2727913D" w:rsidR="00B7738A" w:rsidRPr="00D21FE6" w:rsidRDefault="00B7738A" w:rsidP="00B54BE5">
            <w:pPr>
              <w:spacing w:before="40" w:line="140" w:lineRule="exact"/>
              <w:ind w:right="28"/>
              <w:jc w:val="right"/>
            </w:pPr>
            <w:r w:rsidRPr="00D21FE6">
              <w:t>23,56</w:t>
            </w:r>
          </w:p>
        </w:tc>
        <w:tc>
          <w:tcPr>
            <w:tcW w:w="442" w:type="dxa"/>
            <w:tcBorders>
              <w:left w:val="single" w:sz="6" w:space="0" w:color="000000"/>
              <w:bottom w:val="single" w:sz="6" w:space="0" w:color="000000"/>
              <w:right w:val="single" w:sz="6" w:space="0" w:color="000000"/>
            </w:tcBorders>
            <w:vAlign w:val="bottom"/>
          </w:tcPr>
          <w:p w14:paraId="38176CE9" w14:textId="43C662BB" w:rsidR="00B7738A" w:rsidRPr="00D21FE6" w:rsidRDefault="00B7738A" w:rsidP="00B54BE5">
            <w:pPr>
              <w:spacing w:before="40" w:line="140" w:lineRule="exact"/>
              <w:ind w:right="28"/>
              <w:jc w:val="right"/>
            </w:pPr>
            <w:r w:rsidRPr="00D21FE6">
              <w:t>24,19</w:t>
            </w:r>
          </w:p>
        </w:tc>
        <w:tc>
          <w:tcPr>
            <w:tcW w:w="442" w:type="dxa"/>
            <w:tcBorders>
              <w:left w:val="single" w:sz="6" w:space="0" w:color="000000"/>
              <w:bottom w:val="single" w:sz="6" w:space="0" w:color="000000"/>
              <w:right w:val="single" w:sz="6" w:space="0" w:color="000000"/>
            </w:tcBorders>
            <w:vAlign w:val="bottom"/>
          </w:tcPr>
          <w:p w14:paraId="75B9F7A4" w14:textId="54D5D721" w:rsidR="00B7738A" w:rsidRPr="00D21FE6" w:rsidRDefault="00B7738A" w:rsidP="00B54BE5">
            <w:pPr>
              <w:spacing w:before="40" w:line="140" w:lineRule="exact"/>
              <w:ind w:right="28"/>
              <w:jc w:val="right"/>
            </w:pPr>
            <w:r w:rsidRPr="00D21FE6">
              <w:t>24,12</w:t>
            </w:r>
          </w:p>
        </w:tc>
        <w:tc>
          <w:tcPr>
            <w:tcW w:w="442" w:type="dxa"/>
            <w:tcBorders>
              <w:left w:val="single" w:sz="6" w:space="0" w:color="000000"/>
              <w:bottom w:val="single" w:sz="6" w:space="0" w:color="000000"/>
              <w:right w:val="single" w:sz="6" w:space="0" w:color="000000"/>
            </w:tcBorders>
            <w:vAlign w:val="bottom"/>
          </w:tcPr>
          <w:p w14:paraId="4E3C4DD7" w14:textId="650DCF0F" w:rsidR="00B7738A" w:rsidRPr="00FB7700" w:rsidRDefault="00B7738A" w:rsidP="00B54BE5">
            <w:pPr>
              <w:spacing w:before="40" w:line="140" w:lineRule="exact"/>
              <w:ind w:right="28"/>
              <w:jc w:val="right"/>
            </w:pPr>
            <w:r w:rsidRPr="00FB7700">
              <w:t>24,54</w:t>
            </w:r>
          </w:p>
        </w:tc>
        <w:tc>
          <w:tcPr>
            <w:tcW w:w="442" w:type="dxa"/>
            <w:tcBorders>
              <w:left w:val="single" w:sz="6" w:space="0" w:color="000000"/>
              <w:bottom w:val="single" w:sz="6" w:space="0" w:color="000000"/>
              <w:right w:val="single" w:sz="6" w:space="0" w:color="000000"/>
            </w:tcBorders>
            <w:vAlign w:val="bottom"/>
          </w:tcPr>
          <w:p w14:paraId="6F7479AB" w14:textId="2CCE4CB0" w:rsidR="00B7738A" w:rsidRPr="00FB7700" w:rsidRDefault="00B7738A" w:rsidP="00B54BE5">
            <w:pPr>
              <w:spacing w:before="40" w:line="140" w:lineRule="exact"/>
              <w:ind w:right="28"/>
              <w:jc w:val="right"/>
            </w:pPr>
            <w:r w:rsidRPr="00FB7700">
              <w:t>23,93</w:t>
            </w:r>
          </w:p>
        </w:tc>
        <w:tc>
          <w:tcPr>
            <w:tcW w:w="442" w:type="dxa"/>
            <w:tcBorders>
              <w:left w:val="single" w:sz="6" w:space="0" w:color="000000"/>
              <w:bottom w:val="single" w:sz="6" w:space="0" w:color="000000"/>
              <w:right w:val="single" w:sz="6" w:space="0" w:color="000000"/>
            </w:tcBorders>
            <w:vAlign w:val="bottom"/>
          </w:tcPr>
          <w:p w14:paraId="12D5EA87" w14:textId="788EE0A3" w:rsidR="00B7738A" w:rsidRPr="00AC69B4" w:rsidRDefault="00B7738A" w:rsidP="00B54BE5">
            <w:pPr>
              <w:spacing w:before="40" w:line="140" w:lineRule="exact"/>
              <w:ind w:right="28"/>
              <w:jc w:val="right"/>
            </w:pPr>
            <w:r w:rsidRPr="00AC69B4">
              <w:t>23,15</w:t>
            </w:r>
          </w:p>
        </w:tc>
        <w:tc>
          <w:tcPr>
            <w:tcW w:w="442" w:type="dxa"/>
            <w:tcBorders>
              <w:left w:val="single" w:sz="6" w:space="0" w:color="000000"/>
              <w:bottom w:val="single" w:sz="6" w:space="0" w:color="000000"/>
              <w:right w:val="single" w:sz="6" w:space="0" w:color="000000"/>
            </w:tcBorders>
            <w:vAlign w:val="bottom"/>
          </w:tcPr>
          <w:p w14:paraId="622F53CE" w14:textId="1D789F99" w:rsidR="00B7738A" w:rsidRPr="00AC69B4" w:rsidRDefault="00B7738A" w:rsidP="00B54BE5">
            <w:pPr>
              <w:spacing w:before="40" w:line="140" w:lineRule="exact"/>
              <w:ind w:right="28"/>
              <w:jc w:val="right"/>
              <w:rPr>
                <w:lang w:val="en-US"/>
              </w:rPr>
            </w:pPr>
            <w:r w:rsidRPr="00AC69B4">
              <w:t>23,69</w:t>
            </w:r>
          </w:p>
        </w:tc>
        <w:tc>
          <w:tcPr>
            <w:tcW w:w="442" w:type="dxa"/>
            <w:tcBorders>
              <w:left w:val="single" w:sz="6" w:space="0" w:color="000000"/>
              <w:bottom w:val="single" w:sz="6" w:space="0" w:color="000000"/>
              <w:right w:val="single" w:sz="6" w:space="0" w:color="000000"/>
            </w:tcBorders>
            <w:vAlign w:val="bottom"/>
          </w:tcPr>
          <w:p w14:paraId="4DB1E2C5" w14:textId="1684FC84" w:rsidR="00B7738A" w:rsidRPr="00AC69B4" w:rsidRDefault="00B7738A" w:rsidP="00B54BE5">
            <w:pPr>
              <w:snapToGrid w:val="0"/>
              <w:spacing w:before="40" w:line="140" w:lineRule="exact"/>
              <w:ind w:right="28"/>
              <w:jc w:val="right"/>
            </w:pPr>
            <w:r w:rsidRPr="00AC69B4">
              <w:t>26,13</w:t>
            </w:r>
          </w:p>
        </w:tc>
        <w:tc>
          <w:tcPr>
            <w:tcW w:w="442" w:type="dxa"/>
            <w:tcBorders>
              <w:left w:val="single" w:sz="6" w:space="0" w:color="000000"/>
              <w:bottom w:val="single" w:sz="6" w:space="0" w:color="000000"/>
              <w:right w:val="single" w:sz="6" w:space="0" w:color="000000"/>
            </w:tcBorders>
            <w:vAlign w:val="bottom"/>
          </w:tcPr>
          <w:p w14:paraId="186E3DC9" w14:textId="2A1D4790" w:rsidR="00B7738A" w:rsidRPr="00AC69B4" w:rsidRDefault="00B7738A" w:rsidP="00B54BE5">
            <w:pPr>
              <w:snapToGrid w:val="0"/>
              <w:spacing w:before="40" w:line="140" w:lineRule="exact"/>
              <w:ind w:right="28"/>
              <w:jc w:val="right"/>
            </w:pPr>
            <w:r w:rsidRPr="00AC69B4">
              <w:t>27,24</w:t>
            </w:r>
          </w:p>
        </w:tc>
        <w:tc>
          <w:tcPr>
            <w:tcW w:w="442" w:type="dxa"/>
            <w:tcBorders>
              <w:left w:val="single" w:sz="6" w:space="0" w:color="000000"/>
              <w:bottom w:val="single" w:sz="6" w:space="0" w:color="000000"/>
              <w:right w:val="single" w:sz="6" w:space="0" w:color="000000"/>
            </w:tcBorders>
            <w:vAlign w:val="bottom"/>
          </w:tcPr>
          <w:p w14:paraId="50AA5671" w14:textId="404F31CF" w:rsidR="00B7738A" w:rsidRPr="00AC69B4" w:rsidRDefault="00B7738A" w:rsidP="00B54BE5">
            <w:pPr>
              <w:snapToGrid w:val="0"/>
              <w:spacing w:before="40" w:line="140" w:lineRule="exact"/>
              <w:ind w:right="28"/>
              <w:jc w:val="right"/>
            </w:pPr>
            <w:r w:rsidRPr="00AC69B4">
              <w:t>29,06</w:t>
            </w:r>
          </w:p>
        </w:tc>
        <w:tc>
          <w:tcPr>
            <w:tcW w:w="1374" w:type="dxa"/>
            <w:tcBorders>
              <w:left w:val="single" w:sz="6" w:space="0" w:color="000000"/>
              <w:bottom w:val="single" w:sz="6" w:space="0" w:color="000000"/>
            </w:tcBorders>
            <w:shd w:val="clear" w:color="auto" w:fill="auto"/>
            <w:vAlign w:val="bottom"/>
          </w:tcPr>
          <w:p w14:paraId="0B49AB23" w14:textId="0EF5EED1" w:rsidR="00B7738A" w:rsidRPr="00D21FE6" w:rsidRDefault="00B7738A" w:rsidP="00B54BE5">
            <w:pPr>
              <w:spacing w:before="40" w:line="140" w:lineRule="exact"/>
              <w:ind w:left="57"/>
              <w:rPr>
                <w:lang w:val="en-US"/>
              </w:rPr>
            </w:pPr>
            <w:r w:rsidRPr="00D21FE6">
              <w:rPr>
                <w:i/>
                <w:lang w:val="en-US"/>
              </w:rPr>
              <w:t xml:space="preserve">Purchasing Power </w:t>
            </w:r>
            <w:r w:rsidRPr="00D21FE6">
              <w:rPr>
                <w:i/>
                <w:lang w:val="en-US"/>
              </w:rPr>
              <w:br/>
              <w:t xml:space="preserve">Parity, Russian </w:t>
            </w:r>
            <w:r w:rsidRPr="00D21FE6">
              <w:rPr>
                <w:i/>
                <w:lang w:val="en-US"/>
              </w:rPr>
              <w:br/>
              <w:t>roubles/ US dollar</w:t>
            </w:r>
          </w:p>
        </w:tc>
      </w:tr>
    </w:tbl>
    <w:p w14:paraId="23899269" w14:textId="04FC24D7" w:rsidR="00504A06" w:rsidRPr="00D21FE6" w:rsidRDefault="00693970" w:rsidP="00B54BE5">
      <w:pPr>
        <w:pageBreakBefore/>
        <w:spacing w:after="60"/>
        <w:ind w:left="125" w:hanging="125"/>
        <w:jc w:val="both"/>
        <w:rPr>
          <w:lang w:val="en-US"/>
        </w:rPr>
      </w:pPr>
      <w:r w:rsidRPr="00D21FE6">
        <w:rPr>
          <w:b/>
          <w:bCs/>
          <w:sz w:val="16"/>
          <w:szCs w:val="16"/>
          <w:lang w:val="en-US"/>
        </w:rPr>
        <w:lastRenderedPageBreak/>
        <w:t>26.</w:t>
      </w:r>
      <w:r w:rsidR="00504A06" w:rsidRPr="00D21FE6">
        <w:rPr>
          <w:b/>
          <w:bCs/>
          <w:sz w:val="16"/>
          <w:szCs w:val="16"/>
          <w:lang w:val="en-US"/>
        </w:rPr>
        <w:t>2</w:t>
      </w:r>
      <w:r w:rsidR="007A7571" w:rsidRPr="00D21FE6">
        <w:rPr>
          <w:b/>
          <w:bCs/>
          <w:sz w:val="16"/>
          <w:szCs w:val="16"/>
          <w:lang w:val="en-US"/>
        </w:rPr>
        <w:t>8</w:t>
      </w:r>
      <w:r w:rsidR="00504A06" w:rsidRPr="00D21FE6">
        <w:rPr>
          <w:b/>
          <w:bCs/>
          <w:sz w:val="16"/>
          <w:szCs w:val="16"/>
          <w:lang w:val="en-US"/>
        </w:rPr>
        <w:t xml:space="preserve">. </w:t>
      </w:r>
      <w:r w:rsidR="00504A06" w:rsidRPr="00D21FE6">
        <w:rPr>
          <w:b/>
          <w:bCs/>
          <w:sz w:val="16"/>
          <w:szCs w:val="16"/>
        </w:rPr>
        <w:t>ИНДЕКСЫ</w:t>
      </w:r>
      <w:r w:rsidR="00504A06" w:rsidRPr="00D21FE6">
        <w:rPr>
          <w:b/>
          <w:bCs/>
          <w:sz w:val="16"/>
          <w:szCs w:val="16"/>
          <w:lang w:val="en-US"/>
        </w:rPr>
        <w:t xml:space="preserve"> </w:t>
      </w:r>
      <w:r w:rsidR="00504A06" w:rsidRPr="00D21FE6">
        <w:rPr>
          <w:b/>
          <w:bCs/>
          <w:sz w:val="16"/>
          <w:szCs w:val="16"/>
        </w:rPr>
        <w:t>ПРОМЫШЛЕННОГО</w:t>
      </w:r>
      <w:r w:rsidR="00504A06" w:rsidRPr="00D21FE6">
        <w:rPr>
          <w:b/>
          <w:bCs/>
          <w:sz w:val="16"/>
          <w:szCs w:val="16"/>
          <w:lang w:val="en-US"/>
        </w:rPr>
        <w:t xml:space="preserve"> </w:t>
      </w:r>
      <w:r w:rsidR="00504A06" w:rsidRPr="00D21FE6">
        <w:rPr>
          <w:b/>
          <w:bCs/>
          <w:sz w:val="16"/>
          <w:szCs w:val="16"/>
        </w:rPr>
        <w:t>ПРОИЗВОДСТВА</w:t>
      </w:r>
    </w:p>
    <w:p w14:paraId="6FC27DE3" w14:textId="77777777" w:rsidR="00504A06" w:rsidRPr="00D21FE6" w:rsidRDefault="00E43CC2" w:rsidP="00DB0302">
      <w:pPr>
        <w:ind w:left="482"/>
        <w:rPr>
          <w:lang w:val="en-US"/>
        </w:rPr>
      </w:pPr>
      <w:r w:rsidRPr="00D21FE6">
        <w:rPr>
          <w:b/>
          <w:i/>
          <w:sz w:val="16"/>
          <w:lang w:val="en-US"/>
        </w:rPr>
        <w:t>INDUSTRIAL</w:t>
      </w:r>
      <w:r w:rsidR="004C07CF" w:rsidRPr="00D21FE6">
        <w:rPr>
          <w:b/>
          <w:i/>
          <w:sz w:val="16"/>
          <w:lang w:val="en-US"/>
        </w:rPr>
        <w:t xml:space="preserve"> PRODUCTION INDICES</w:t>
      </w:r>
      <w:r w:rsidR="004C07CF" w:rsidRPr="00D21FE6">
        <w:rPr>
          <w:b/>
          <w:sz w:val="16"/>
          <w:vertAlign w:val="superscript"/>
          <w:lang w:val="en-US"/>
        </w:rPr>
        <w:t xml:space="preserve"> </w:t>
      </w:r>
    </w:p>
    <w:p w14:paraId="13647311" w14:textId="77777777" w:rsidR="00504A06" w:rsidRPr="00D21FE6" w:rsidRDefault="00504A06">
      <w:pPr>
        <w:spacing w:after="60"/>
        <w:jc w:val="right"/>
        <w:rPr>
          <w:lang w:val="en-US"/>
        </w:rPr>
      </w:pPr>
      <w:r w:rsidRPr="00D21FE6">
        <w:rPr>
          <w:rFonts w:eastAsia="Arial"/>
          <w:lang w:val="en-US"/>
        </w:rPr>
        <w:t xml:space="preserve"> </w:t>
      </w:r>
      <w:r w:rsidR="00D371D0" w:rsidRPr="00D21FE6">
        <w:rPr>
          <w:lang w:val="en-US"/>
        </w:rPr>
        <w:t>(2010</w:t>
      </w:r>
      <w:r w:rsidRPr="00D21FE6">
        <w:rPr>
          <w:lang w:val="en-US"/>
        </w:rPr>
        <w:t>=100)</w:t>
      </w:r>
    </w:p>
    <w:tbl>
      <w:tblPr>
        <w:tblW w:w="5000" w:type="pct"/>
        <w:jc w:val="center"/>
        <w:tblLayout w:type="fixed"/>
        <w:tblCellMar>
          <w:left w:w="0" w:type="dxa"/>
          <w:right w:w="0" w:type="dxa"/>
        </w:tblCellMar>
        <w:tblLook w:val="0000" w:firstRow="0" w:lastRow="0" w:firstColumn="0" w:lastColumn="0" w:noHBand="0" w:noVBand="0"/>
      </w:tblPr>
      <w:tblGrid>
        <w:gridCol w:w="1968"/>
        <w:gridCol w:w="824"/>
        <w:gridCol w:w="824"/>
        <w:gridCol w:w="824"/>
        <w:gridCol w:w="824"/>
        <w:gridCol w:w="824"/>
        <w:gridCol w:w="825"/>
        <w:gridCol w:w="825"/>
        <w:gridCol w:w="2183"/>
      </w:tblGrid>
      <w:tr w:rsidR="001B2152" w:rsidRPr="00D21FE6" w14:paraId="7EB4C96B" w14:textId="77777777" w:rsidTr="00443F6A">
        <w:trPr>
          <w:cantSplit/>
          <w:jc w:val="center"/>
        </w:trPr>
        <w:tc>
          <w:tcPr>
            <w:tcW w:w="1968" w:type="dxa"/>
            <w:tcBorders>
              <w:top w:val="single" w:sz="6" w:space="0" w:color="000000"/>
              <w:bottom w:val="single" w:sz="6" w:space="0" w:color="000000"/>
            </w:tcBorders>
            <w:shd w:val="clear" w:color="auto" w:fill="auto"/>
            <w:vAlign w:val="bottom"/>
          </w:tcPr>
          <w:p w14:paraId="7FAED325" w14:textId="77777777" w:rsidR="001B2152" w:rsidRPr="00D21FE6" w:rsidRDefault="001B2152" w:rsidP="00DB0302">
            <w:pPr>
              <w:snapToGrid w:val="0"/>
              <w:spacing w:before="60" w:after="60"/>
              <w:rPr>
                <w:lang w:val="en-US"/>
              </w:rPr>
            </w:pPr>
          </w:p>
        </w:tc>
        <w:tc>
          <w:tcPr>
            <w:tcW w:w="824" w:type="dxa"/>
            <w:tcBorders>
              <w:top w:val="single" w:sz="6" w:space="0" w:color="000000"/>
              <w:left w:val="single" w:sz="6" w:space="0" w:color="000000"/>
              <w:bottom w:val="single" w:sz="6" w:space="0" w:color="000000"/>
            </w:tcBorders>
            <w:shd w:val="clear" w:color="auto" w:fill="auto"/>
            <w:vAlign w:val="bottom"/>
          </w:tcPr>
          <w:p w14:paraId="70E73749" w14:textId="4C8D76FA" w:rsidR="001B2152" w:rsidRPr="00D21FE6" w:rsidRDefault="001B2152" w:rsidP="00DB0302">
            <w:pPr>
              <w:spacing w:before="60" w:after="60"/>
              <w:jc w:val="center"/>
              <w:rPr>
                <w:lang w:val="en-US"/>
              </w:rPr>
            </w:pPr>
            <w:r w:rsidRPr="00D21FE6">
              <w:rPr>
                <w:lang w:val="en-US"/>
              </w:rPr>
              <w:t>2018</w:t>
            </w:r>
          </w:p>
        </w:tc>
        <w:tc>
          <w:tcPr>
            <w:tcW w:w="824" w:type="dxa"/>
            <w:tcBorders>
              <w:top w:val="single" w:sz="6" w:space="0" w:color="000000"/>
              <w:left w:val="single" w:sz="6" w:space="0" w:color="000000"/>
              <w:bottom w:val="single" w:sz="6" w:space="0" w:color="000000"/>
            </w:tcBorders>
            <w:shd w:val="clear" w:color="auto" w:fill="auto"/>
            <w:vAlign w:val="bottom"/>
          </w:tcPr>
          <w:p w14:paraId="7140EDAB" w14:textId="6A1A3507" w:rsidR="001B2152" w:rsidRPr="00D21FE6" w:rsidRDefault="001B2152" w:rsidP="00DB0302">
            <w:pPr>
              <w:spacing w:before="60" w:after="60"/>
              <w:jc w:val="center"/>
              <w:rPr>
                <w:lang w:val="en-US"/>
              </w:rPr>
            </w:pPr>
            <w:r w:rsidRPr="00D21FE6">
              <w:rPr>
                <w:lang w:val="en-US"/>
              </w:rPr>
              <w:t>2019</w:t>
            </w:r>
          </w:p>
        </w:tc>
        <w:tc>
          <w:tcPr>
            <w:tcW w:w="824" w:type="dxa"/>
            <w:tcBorders>
              <w:top w:val="single" w:sz="6" w:space="0" w:color="000000"/>
              <w:left w:val="single" w:sz="6" w:space="0" w:color="000000"/>
              <w:bottom w:val="single" w:sz="6" w:space="0" w:color="000000"/>
            </w:tcBorders>
            <w:vAlign w:val="bottom"/>
          </w:tcPr>
          <w:p w14:paraId="62EAA697" w14:textId="0A714715" w:rsidR="001B2152" w:rsidRPr="00D21FE6" w:rsidRDefault="001B2152" w:rsidP="00DB0302">
            <w:pPr>
              <w:spacing w:before="60" w:after="60"/>
              <w:jc w:val="center"/>
              <w:rPr>
                <w:lang w:val="en-US"/>
              </w:rPr>
            </w:pPr>
            <w:r w:rsidRPr="00D21FE6">
              <w:rPr>
                <w:lang w:val="en-US"/>
              </w:rPr>
              <w:t>2020</w:t>
            </w:r>
          </w:p>
        </w:tc>
        <w:tc>
          <w:tcPr>
            <w:tcW w:w="824" w:type="dxa"/>
            <w:tcBorders>
              <w:top w:val="single" w:sz="6" w:space="0" w:color="000000"/>
              <w:left w:val="single" w:sz="6" w:space="0" w:color="000000"/>
              <w:bottom w:val="single" w:sz="6" w:space="0" w:color="000000"/>
            </w:tcBorders>
          </w:tcPr>
          <w:p w14:paraId="2679F015" w14:textId="36C09592" w:rsidR="001B2152" w:rsidRPr="00D21FE6" w:rsidRDefault="001B2152" w:rsidP="00DB0302">
            <w:pPr>
              <w:spacing w:before="60" w:after="60"/>
              <w:jc w:val="center"/>
              <w:rPr>
                <w:lang w:val="en-US"/>
              </w:rPr>
            </w:pPr>
            <w:r w:rsidRPr="00D21FE6">
              <w:rPr>
                <w:lang w:val="en-US"/>
              </w:rPr>
              <w:t>2021</w:t>
            </w:r>
          </w:p>
        </w:tc>
        <w:tc>
          <w:tcPr>
            <w:tcW w:w="824" w:type="dxa"/>
            <w:tcBorders>
              <w:top w:val="single" w:sz="6" w:space="0" w:color="000000"/>
              <w:left w:val="single" w:sz="6" w:space="0" w:color="000000"/>
              <w:bottom w:val="single" w:sz="6" w:space="0" w:color="000000"/>
            </w:tcBorders>
            <w:vAlign w:val="bottom"/>
          </w:tcPr>
          <w:p w14:paraId="3922B27F" w14:textId="1536CA93" w:rsidR="001B2152" w:rsidRPr="00D21FE6" w:rsidRDefault="001B2152" w:rsidP="00DB0302">
            <w:pPr>
              <w:spacing w:before="60" w:after="60"/>
              <w:jc w:val="center"/>
              <w:rPr>
                <w:lang w:val="en-US"/>
              </w:rPr>
            </w:pPr>
            <w:r w:rsidRPr="00D21FE6">
              <w:rPr>
                <w:lang w:val="en-US"/>
              </w:rPr>
              <w:t>2022</w:t>
            </w:r>
          </w:p>
        </w:tc>
        <w:tc>
          <w:tcPr>
            <w:tcW w:w="825" w:type="dxa"/>
            <w:tcBorders>
              <w:top w:val="single" w:sz="6" w:space="0" w:color="000000"/>
              <w:left w:val="single" w:sz="6" w:space="0" w:color="000000"/>
              <w:bottom w:val="single" w:sz="6" w:space="0" w:color="000000"/>
            </w:tcBorders>
          </w:tcPr>
          <w:p w14:paraId="63236DEE" w14:textId="0D74ED92" w:rsidR="001B2152" w:rsidRDefault="001B2152" w:rsidP="00DB0302">
            <w:pPr>
              <w:spacing w:before="60" w:after="60"/>
              <w:jc w:val="center"/>
              <w:rPr>
                <w:lang w:val="en-US"/>
              </w:rPr>
            </w:pPr>
            <w:r>
              <w:rPr>
                <w:lang w:val="en-US"/>
              </w:rPr>
              <w:t>2023</w:t>
            </w:r>
          </w:p>
        </w:tc>
        <w:tc>
          <w:tcPr>
            <w:tcW w:w="825" w:type="dxa"/>
            <w:tcBorders>
              <w:top w:val="single" w:sz="6" w:space="0" w:color="000000"/>
              <w:left w:val="single" w:sz="6" w:space="0" w:color="000000"/>
              <w:bottom w:val="single" w:sz="6" w:space="0" w:color="000000"/>
              <w:right w:val="single" w:sz="6" w:space="0" w:color="000000"/>
            </w:tcBorders>
            <w:vAlign w:val="bottom"/>
          </w:tcPr>
          <w:p w14:paraId="5F05D73B" w14:textId="508C05D2" w:rsidR="001B2152" w:rsidRPr="001B2152" w:rsidRDefault="001B2152" w:rsidP="00DB0302">
            <w:pPr>
              <w:spacing w:before="60" w:after="60"/>
              <w:jc w:val="center"/>
            </w:pPr>
            <w:r>
              <w:t>2024</w:t>
            </w:r>
          </w:p>
        </w:tc>
        <w:tc>
          <w:tcPr>
            <w:tcW w:w="2183" w:type="dxa"/>
            <w:tcBorders>
              <w:top w:val="single" w:sz="6" w:space="0" w:color="000000"/>
              <w:left w:val="single" w:sz="6" w:space="0" w:color="000000"/>
              <w:bottom w:val="single" w:sz="6" w:space="0" w:color="000000"/>
            </w:tcBorders>
            <w:shd w:val="clear" w:color="auto" w:fill="auto"/>
            <w:vAlign w:val="bottom"/>
          </w:tcPr>
          <w:p w14:paraId="7E1ECD3E" w14:textId="77777777" w:rsidR="001B2152" w:rsidRPr="00D21FE6" w:rsidRDefault="001B2152" w:rsidP="00DB0302">
            <w:pPr>
              <w:snapToGrid w:val="0"/>
              <w:spacing w:before="60" w:after="60"/>
              <w:rPr>
                <w:lang w:val="en-US"/>
              </w:rPr>
            </w:pPr>
          </w:p>
        </w:tc>
      </w:tr>
      <w:tr w:rsidR="001B2152" w:rsidRPr="00D21FE6" w14:paraId="1D7D85E7" w14:textId="77777777" w:rsidTr="00443F6A">
        <w:trPr>
          <w:cantSplit/>
          <w:jc w:val="center"/>
        </w:trPr>
        <w:tc>
          <w:tcPr>
            <w:tcW w:w="1968" w:type="dxa"/>
            <w:shd w:val="clear" w:color="auto" w:fill="auto"/>
            <w:vAlign w:val="bottom"/>
          </w:tcPr>
          <w:p w14:paraId="789FFE7C" w14:textId="77777777" w:rsidR="001B2152" w:rsidRPr="00AC19AC" w:rsidRDefault="001B2152" w:rsidP="00F42D0E">
            <w:pPr>
              <w:spacing w:before="80"/>
              <w:rPr>
                <w:color w:val="000000" w:themeColor="text1"/>
                <w:vertAlign w:val="superscript"/>
                <w:lang w:val="en-US"/>
              </w:rPr>
            </w:pPr>
            <w:r w:rsidRPr="00AC19AC">
              <w:rPr>
                <w:b/>
                <w:bCs/>
                <w:color w:val="000000" w:themeColor="text1"/>
              </w:rPr>
              <w:t>Россия</w:t>
            </w:r>
            <w:proofErr w:type="gramStart"/>
            <w:r w:rsidRPr="00AC19AC">
              <w:rPr>
                <w:b/>
                <w:bCs/>
                <w:color w:val="000000" w:themeColor="text1"/>
                <w:vertAlign w:val="superscript"/>
                <w:lang w:val="en-US"/>
              </w:rPr>
              <w:t>1</w:t>
            </w:r>
            <w:proofErr w:type="gramEnd"/>
            <w:r w:rsidRPr="00AC19AC">
              <w:rPr>
                <w:b/>
                <w:bCs/>
                <w:color w:val="000000" w:themeColor="text1"/>
                <w:vertAlign w:val="superscript"/>
                <w:lang w:val="en-US"/>
              </w:rPr>
              <w:t>)</w:t>
            </w:r>
          </w:p>
        </w:tc>
        <w:tc>
          <w:tcPr>
            <w:tcW w:w="824" w:type="dxa"/>
            <w:tcBorders>
              <w:left w:val="single" w:sz="6" w:space="0" w:color="000000"/>
            </w:tcBorders>
            <w:shd w:val="clear" w:color="auto" w:fill="auto"/>
            <w:vAlign w:val="bottom"/>
          </w:tcPr>
          <w:p w14:paraId="2CF2DB8D" w14:textId="36CCA99C" w:rsidR="001B2152" w:rsidRPr="00F42D0E" w:rsidRDefault="001B2152" w:rsidP="00F42D0E">
            <w:pPr>
              <w:spacing w:before="80"/>
              <w:ind w:right="284"/>
              <w:jc w:val="right"/>
              <w:rPr>
                <w:color w:val="000000" w:themeColor="text1"/>
                <w:lang w:val="en-US"/>
              </w:rPr>
            </w:pPr>
            <w:r w:rsidRPr="00F42D0E">
              <w:rPr>
                <w:color w:val="000000" w:themeColor="text1"/>
                <w:lang w:val="en-US"/>
              </w:rPr>
              <w:t>122,3</w:t>
            </w:r>
          </w:p>
        </w:tc>
        <w:tc>
          <w:tcPr>
            <w:tcW w:w="824" w:type="dxa"/>
            <w:tcBorders>
              <w:left w:val="single" w:sz="6" w:space="0" w:color="000000"/>
            </w:tcBorders>
            <w:shd w:val="clear" w:color="auto" w:fill="auto"/>
            <w:vAlign w:val="bottom"/>
          </w:tcPr>
          <w:p w14:paraId="7BDD777A" w14:textId="0B53192F" w:rsidR="001B2152" w:rsidRPr="00F42D0E" w:rsidRDefault="001B2152" w:rsidP="00F42D0E">
            <w:pPr>
              <w:spacing w:before="80"/>
              <w:ind w:right="284"/>
              <w:jc w:val="right"/>
              <w:rPr>
                <w:color w:val="000000" w:themeColor="text1"/>
                <w:lang w:val="en-US"/>
              </w:rPr>
            </w:pPr>
            <w:r w:rsidRPr="00F42D0E">
              <w:rPr>
                <w:color w:val="000000" w:themeColor="text1"/>
                <w:lang w:val="en-US"/>
              </w:rPr>
              <w:t>126,5</w:t>
            </w:r>
          </w:p>
        </w:tc>
        <w:tc>
          <w:tcPr>
            <w:tcW w:w="824" w:type="dxa"/>
            <w:tcBorders>
              <w:left w:val="single" w:sz="6" w:space="0" w:color="000000"/>
            </w:tcBorders>
            <w:vAlign w:val="bottom"/>
          </w:tcPr>
          <w:p w14:paraId="7A3D798E" w14:textId="442A1A69" w:rsidR="001B2152" w:rsidRPr="00F42D0E" w:rsidRDefault="001B2152" w:rsidP="00F42D0E">
            <w:pPr>
              <w:spacing w:before="80"/>
              <w:ind w:right="284"/>
              <w:jc w:val="right"/>
              <w:rPr>
                <w:color w:val="000000" w:themeColor="text1"/>
                <w:lang w:val="en-US"/>
              </w:rPr>
            </w:pPr>
            <w:r w:rsidRPr="00F42D0E">
              <w:rPr>
                <w:color w:val="000000" w:themeColor="text1"/>
                <w:lang w:val="en-US"/>
              </w:rPr>
              <w:t>123,8</w:t>
            </w:r>
          </w:p>
        </w:tc>
        <w:tc>
          <w:tcPr>
            <w:tcW w:w="824" w:type="dxa"/>
            <w:tcBorders>
              <w:left w:val="single" w:sz="6" w:space="0" w:color="000000"/>
            </w:tcBorders>
            <w:vAlign w:val="bottom"/>
          </w:tcPr>
          <w:p w14:paraId="1AFDE88C" w14:textId="355A448B" w:rsidR="001B2152" w:rsidRPr="00F42D0E" w:rsidRDefault="001B2152" w:rsidP="00F42D0E">
            <w:pPr>
              <w:tabs>
                <w:tab w:val="left" w:pos="709"/>
              </w:tabs>
              <w:spacing w:before="80"/>
              <w:ind w:right="284"/>
              <w:jc w:val="right"/>
              <w:rPr>
                <w:color w:val="000000" w:themeColor="text1"/>
                <w:lang w:val="en-US"/>
              </w:rPr>
            </w:pPr>
            <w:r w:rsidRPr="00F42D0E">
              <w:rPr>
                <w:color w:val="000000" w:themeColor="text1"/>
                <w:lang w:val="en-US"/>
              </w:rPr>
              <w:t>131</w:t>
            </w:r>
            <w:r w:rsidRPr="00F42D0E">
              <w:rPr>
                <w:color w:val="000000" w:themeColor="text1"/>
              </w:rPr>
              <w:t>,</w:t>
            </w:r>
            <w:r w:rsidRPr="00F42D0E">
              <w:rPr>
                <w:color w:val="000000" w:themeColor="text1"/>
                <w:lang w:val="en-US"/>
              </w:rPr>
              <w:t>6</w:t>
            </w:r>
          </w:p>
        </w:tc>
        <w:tc>
          <w:tcPr>
            <w:tcW w:w="824" w:type="dxa"/>
            <w:tcBorders>
              <w:left w:val="single" w:sz="6" w:space="0" w:color="000000"/>
            </w:tcBorders>
            <w:vAlign w:val="bottom"/>
          </w:tcPr>
          <w:p w14:paraId="777BD702" w14:textId="3A3D4EEA" w:rsidR="001B2152" w:rsidRPr="00F42D0E" w:rsidRDefault="001B2152" w:rsidP="00F42D0E">
            <w:pPr>
              <w:tabs>
                <w:tab w:val="left" w:pos="709"/>
              </w:tabs>
              <w:spacing w:before="80"/>
              <w:ind w:right="284"/>
              <w:jc w:val="right"/>
              <w:rPr>
                <w:color w:val="000000" w:themeColor="text1"/>
                <w:lang w:val="en-US"/>
              </w:rPr>
            </w:pPr>
            <w:r w:rsidRPr="00F42D0E">
              <w:rPr>
                <w:color w:val="000000" w:themeColor="text1"/>
              </w:rPr>
              <w:t>132,</w:t>
            </w:r>
            <w:r w:rsidRPr="00F42D0E">
              <w:rPr>
                <w:color w:val="000000" w:themeColor="text1"/>
                <w:lang w:val="en-US"/>
              </w:rPr>
              <w:t>5</w:t>
            </w:r>
          </w:p>
        </w:tc>
        <w:tc>
          <w:tcPr>
            <w:tcW w:w="825" w:type="dxa"/>
            <w:tcBorders>
              <w:left w:val="single" w:sz="6" w:space="0" w:color="000000"/>
            </w:tcBorders>
            <w:vAlign w:val="bottom"/>
          </w:tcPr>
          <w:p w14:paraId="00F5E083" w14:textId="0E0F1478" w:rsidR="001B2152" w:rsidRPr="00B802BB" w:rsidRDefault="001B2152" w:rsidP="00B802BB">
            <w:pPr>
              <w:tabs>
                <w:tab w:val="left" w:pos="709"/>
              </w:tabs>
              <w:spacing w:before="80"/>
              <w:ind w:right="284"/>
              <w:jc w:val="right"/>
              <w:rPr>
                <w:color w:val="000000" w:themeColor="text1"/>
              </w:rPr>
            </w:pPr>
            <w:r w:rsidRPr="00F42D0E">
              <w:rPr>
                <w:color w:val="000000" w:themeColor="text1"/>
                <w:lang w:val="en-US"/>
              </w:rPr>
              <w:t>138,</w:t>
            </w:r>
            <w:r w:rsidR="00B802BB">
              <w:rPr>
                <w:color w:val="000000" w:themeColor="text1"/>
              </w:rPr>
              <w:t>2</w:t>
            </w:r>
          </w:p>
        </w:tc>
        <w:tc>
          <w:tcPr>
            <w:tcW w:w="825" w:type="dxa"/>
            <w:tcBorders>
              <w:left w:val="single" w:sz="6" w:space="0" w:color="000000"/>
              <w:right w:val="single" w:sz="6" w:space="0" w:color="000000"/>
            </w:tcBorders>
            <w:vAlign w:val="bottom"/>
          </w:tcPr>
          <w:p w14:paraId="236D2EB4" w14:textId="1BB6B216" w:rsidR="001B2152" w:rsidRPr="00AF20B1" w:rsidRDefault="00AF20B1" w:rsidP="00F42D0E">
            <w:pPr>
              <w:tabs>
                <w:tab w:val="left" w:pos="709"/>
              </w:tabs>
              <w:spacing w:before="80"/>
              <w:ind w:right="284"/>
              <w:jc w:val="right"/>
            </w:pPr>
            <w:r w:rsidRPr="00AF20B1">
              <w:t>146,0</w:t>
            </w:r>
          </w:p>
        </w:tc>
        <w:tc>
          <w:tcPr>
            <w:tcW w:w="2183" w:type="dxa"/>
            <w:tcBorders>
              <w:left w:val="single" w:sz="6" w:space="0" w:color="000000"/>
            </w:tcBorders>
            <w:shd w:val="clear" w:color="auto" w:fill="auto"/>
            <w:vAlign w:val="bottom"/>
          </w:tcPr>
          <w:p w14:paraId="2EA57B72" w14:textId="77777777" w:rsidR="001B2152" w:rsidRPr="00AC19AC" w:rsidRDefault="001B2152" w:rsidP="00F42D0E">
            <w:pPr>
              <w:spacing w:before="80"/>
              <w:ind w:left="57"/>
              <w:rPr>
                <w:color w:val="000000" w:themeColor="text1"/>
                <w:vertAlign w:val="superscript"/>
              </w:rPr>
            </w:pPr>
            <w:proofErr w:type="gramStart"/>
            <w:r w:rsidRPr="00AC19AC">
              <w:rPr>
                <w:b/>
                <w:i/>
                <w:color w:val="000000" w:themeColor="text1"/>
              </w:rPr>
              <w:t>Russia</w:t>
            </w:r>
            <w:r w:rsidRPr="00AC19AC">
              <w:rPr>
                <w:b/>
                <w:i/>
                <w:color w:val="000000" w:themeColor="text1"/>
                <w:vertAlign w:val="superscript"/>
              </w:rPr>
              <w:t>1)</w:t>
            </w:r>
            <w:proofErr w:type="gramEnd"/>
          </w:p>
        </w:tc>
      </w:tr>
      <w:tr w:rsidR="001B2152" w:rsidRPr="00D21FE6" w14:paraId="47ADAFBB" w14:textId="77777777" w:rsidTr="00443F6A">
        <w:trPr>
          <w:cantSplit/>
          <w:jc w:val="center"/>
        </w:trPr>
        <w:tc>
          <w:tcPr>
            <w:tcW w:w="1968" w:type="dxa"/>
            <w:shd w:val="clear" w:color="auto" w:fill="auto"/>
            <w:vAlign w:val="bottom"/>
          </w:tcPr>
          <w:p w14:paraId="7386BF50" w14:textId="77777777" w:rsidR="001B2152" w:rsidRPr="00AC19AC" w:rsidRDefault="001B2152" w:rsidP="00F42D0E">
            <w:pPr>
              <w:spacing w:before="80"/>
              <w:rPr>
                <w:color w:val="000000" w:themeColor="text1"/>
              </w:rPr>
            </w:pPr>
            <w:r w:rsidRPr="00AC19AC">
              <w:rPr>
                <w:b/>
                <w:bCs/>
                <w:color w:val="000000" w:themeColor="text1"/>
              </w:rPr>
              <w:t>Страны СНГ</w:t>
            </w:r>
          </w:p>
        </w:tc>
        <w:tc>
          <w:tcPr>
            <w:tcW w:w="824" w:type="dxa"/>
            <w:tcBorders>
              <w:left w:val="single" w:sz="6" w:space="0" w:color="000000"/>
            </w:tcBorders>
            <w:shd w:val="clear" w:color="auto" w:fill="auto"/>
            <w:vAlign w:val="bottom"/>
          </w:tcPr>
          <w:p w14:paraId="13665C72" w14:textId="77777777" w:rsidR="001B2152" w:rsidRPr="00F42D0E" w:rsidRDefault="001B2152" w:rsidP="00F42D0E">
            <w:pPr>
              <w:snapToGrid w:val="0"/>
              <w:spacing w:before="80"/>
              <w:ind w:right="284"/>
              <w:jc w:val="right"/>
              <w:rPr>
                <w:color w:val="000000" w:themeColor="text1"/>
                <w:lang w:val="en-US"/>
              </w:rPr>
            </w:pPr>
          </w:p>
        </w:tc>
        <w:tc>
          <w:tcPr>
            <w:tcW w:w="824" w:type="dxa"/>
            <w:tcBorders>
              <w:left w:val="single" w:sz="6" w:space="0" w:color="000000"/>
            </w:tcBorders>
            <w:shd w:val="clear" w:color="auto" w:fill="auto"/>
            <w:vAlign w:val="bottom"/>
          </w:tcPr>
          <w:p w14:paraId="58F548F8" w14:textId="77777777" w:rsidR="001B2152" w:rsidRPr="00F42D0E" w:rsidRDefault="001B2152" w:rsidP="00F42D0E">
            <w:pPr>
              <w:snapToGrid w:val="0"/>
              <w:spacing w:before="80"/>
              <w:ind w:right="284"/>
              <w:jc w:val="right"/>
              <w:rPr>
                <w:color w:val="000000" w:themeColor="text1"/>
                <w:lang w:val="en-US"/>
              </w:rPr>
            </w:pPr>
          </w:p>
        </w:tc>
        <w:tc>
          <w:tcPr>
            <w:tcW w:w="824" w:type="dxa"/>
            <w:tcBorders>
              <w:left w:val="single" w:sz="6" w:space="0" w:color="000000"/>
            </w:tcBorders>
            <w:vAlign w:val="bottom"/>
          </w:tcPr>
          <w:p w14:paraId="54FD3DD7" w14:textId="77777777" w:rsidR="001B2152" w:rsidRPr="00F42D0E" w:rsidRDefault="001B2152" w:rsidP="00F42D0E">
            <w:pPr>
              <w:snapToGrid w:val="0"/>
              <w:spacing w:before="80"/>
              <w:ind w:right="284"/>
              <w:jc w:val="right"/>
              <w:rPr>
                <w:color w:val="000000" w:themeColor="text1"/>
                <w:lang w:val="en-US"/>
              </w:rPr>
            </w:pPr>
          </w:p>
        </w:tc>
        <w:tc>
          <w:tcPr>
            <w:tcW w:w="824" w:type="dxa"/>
            <w:tcBorders>
              <w:left w:val="single" w:sz="6" w:space="0" w:color="000000"/>
            </w:tcBorders>
            <w:vAlign w:val="bottom"/>
          </w:tcPr>
          <w:p w14:paraId="3303DBF8" w14:textId="77777777" w:rsidR="001B2152" w:rsidRPr="00F42D0E" w:rsidRDefault="001B2152" w:rsidP="00F42D0E">
            <w:pPr>
              <w:tabs>
                <w:tab w:val="left" w:pos="709"/>
              </w:tabs>
              <w:spacing w:before="80"/>
              <w:ind w:right="284"/>
              <w:jc w:val="right"/>
              <w:rPr>
                <w:color w:val="000000" w:themeColor="text1"/>
              </w:rPr>
            </w:pPr>
          </w:p>
        </w:tc>
        <w:tc>
          <w:tcPr>
            <w:tcW w:w="824" w:type="dxa"/>
            <w:tcBorders>
              <w:left w:val="single" w:sz="6" w:space="0" w:color="000000"/>
            </w:tcBorders>
            <w:vAlign w:val="bottom"/>
          </w:tcPr>
          <w:p w14:paraId="0E91C628" w14:textId="77777777" w:rsidR="001B2152" w:rsidRPr="00F42D0E" w:rsidRDefault="001B2152" w:rsidP="00F42D0E">
            <w:pPr>
              <w:tabs>
                <w:tab w:val="left" w:pos="709"/>
              </w:tabs>
              <w:spacing w:before="80"/>
              <w:ind w:right="284"/>
              <w:jc w:val="right"/>
              <w:rPr>
                <w:color w:val="000000" w:themeColor="text1"/>
              </w:rPr>
            </w:pPr>
          </w:p>
        </w:tc>
        <w:tc>
          <w:tcPr>
            <w:tcW w:w="825" w:type="dxa"/>
            <w:tcBorders>
              <w:left w:val="single" w:sz="6" w:space="0" w:color="000000"/>
            </w:tcBorders>
            <w:vAlign w:val="bottom"/>
          </w:tcPr>
          <w:p w14:paraId="2743FC98" w14:textId="77777777" w:rsidR="001B2152" w:rsidRPr="00F42D0E" w:rsidRDefault="001B2152" w:rsidP="00F42D0E">
            <w:pPr>
              <w:tabs>
                <w:tab w:val="left" w:pos="709"/>
              </w:tabs>
              <w:spacing w:before="80"/>
              <w:ind w:right="284"/>
              <w:jc w:val="right"/>
              <w:rPr>
                <w:color w:val="000000" w:themeColor="text1"/>
              </w:rPr>
            </w:pPr>
          </w:p>
        </w:tc>
        <w:tc>
          <w:tcPr>
            <w:tcW w:w="825" w:type="dxa"/>
            <w:tcBorders>
              <w:left w:val="single" w:sz="6" w:space="0" w:color="000000"/>
              <w:right w:val="single" w:sz="6" w:space="0" w:color="000000"/>
            </w:tcBorders>
            <w:vAlign w:val="bottom"/>
          </w:tcPr>
          <w:p w14:paraId="123A4297" w14:textId="73B2A3D4" w:rsidR="001B2152" w:rsidRPr="00F42D0E" w:rsidRDefault="001B2152" w:rsidP="00F42D0E">
            <w:pPr>
              <w:tabs>
                <w:tab w:val="left" w:pos="709"/>
              </w:tabs>
              <w:spacing w:before="80"/>
              <w:ind w:right="284"/>
              <w:jc w:val="right"/>
              <w:rPr>
                <w:color w:val="000000" w:themeColor="text1"/>
              </w:rPr>
            </w:pPr>
          </w:p>
        </w:tc>
        <w:tc>
          <w:tcPr>
            <w:tcW w:w="2183" w:type="dxa"/>
            <w:tcBorders>
              <w:left w:val="single" w:sz="6" w:space="0" w:color="000000"/>
            </w:tcBorders>
            <w:shd w:val="clear" w:color="auto" w:fill="auto"/>
            <w:vAlign w:val="bottom"/>
          </w:tcPr>
          <w:p w14:paraId="60195A65" w14:textId="77777777" w:rsidR="001B2152" w:rsidRPr="00AC19AC" w:rsidRDefault="001B2152" w:rsidP="00F42D0E">
            <w:pPr>
              <w:spacing w:before="80"/>
              <w:ind w:left="57"/>
              <w:rPr>
                <w:color w:val="000000" w:themeColor="text1"/>
              </w:rPr>
            </w:pPr>
            <w:r w:rsidRPr="00AC19AC">
              <w:rPr>
                <w:b/>
                <w:i/>
                <w:color w:val="000000" w:themeColor="text1"/>
              </w:rPr>
              <w:t>CIS countries</w:t>
            </w:r>
          </w:p>
        </w:tc>
      </w:tr>
      <w:tr w:rsidR="001B2152" w:rsidRPr="00D21FE6" w14:paraId="17A71CB4" w14:textId="77777777" w:rsidTr="00443F6A">
        <w:trPr>
          <w:cantSplit/>
          <w:jc w:val="center"/>
        </w:trPr>
        <w:tc>
          <w:tcPr>
            <w:tcW w:w="1968" w:type="dxa"/>
            <w:shd w:val="clear" w:color="auto" w:fill="auto"/>
            <w:vAlign w:val="bottom"/>
          </w:tcPr>
          <w:p w14:paraId="6D3B6702" w14:textId="77777777" w:rsidR="001B2152" w:rsidRPr="00AC19AC" w:rsidRDefault="001B2152" w:rsidP="00F42D0E">
            <w:pPr>
              <w:spacing w:before="80"/>
              <w:ind w:left="284"/>
              <w:rPr>
                <w:color w:val="000000" w:themeColor="text1"/>
              </w:rPr>
            </w:pPr>
            <w:r w:rsidRPr="00AC19AC">
              <w:rPr>
                <w:color w:val="000000" w:themeColor="text1"/>
              </w:rPr>
              <w:t>из них:</w:t>
            </w:r>
          </w:p>
        </w:tc>
        <w:tc>
          <w:tcPr>
            <w:tcW w:w="824" w:type="dxa"/>
            <w:tcBorders>
              <w:left w:val="single" w:sz="6" w:space="0" w:color="000000"/>
            </w:tcBorders>
            <w:shd w:val="clear" w:color="auto" w:fill="auto"/>
            <w:vAlign w:val="bottom"/>
          </w:tcPr>
          <w:p w14:paraId="1AEB9BE9" w14:textId="77777777" w:rsidR="001B2152" w:rsidRPr="00F42D0E" w:rsidRDefault="001B2152" w:rsidP="00F42D0E">
            <w:pPr>
              <w:snapToGrid w:val="0"/>
              <w:spacing w:before="80"/>
              <w:ind w:right="284"/>
              <w:jc w:val="right"/>
              <w:rPr>
                <w:color w:val="000000" w:themeColor="text1"/>
                <w:lang w:val="en-US"/>
              </w:rPr>
            </w:pPr>
          </w:p>
        </w:tc>
        <w:tc>
          <w:tcPr>
            <w:tcW w:w="824" w:type="dxa"/>
            <w:tcBorders>
              <w:left w:val="single" w:sz="6" w:space="0" w:color="000000"/>
            </w:tcBorders>
            <w:shd w:val="clear" w:color="auto" w:fill="auto"/>
            <w:vAlign w:val="bottom"/>
          </w:tcPr>
          <w:p w14:paraId="5BC8E793" w14:textId="77777777" w:rsidR="001B2152" w:rsidRPr="00F42D0E" w:rsidRDefault="001B2152" w:rsidP="00F42D0E">
            <w:pPr>
              <w:snapToGrid w:val="0"/>
              <w:spacing w:before="80"/>
              <w:ind w:right="284"/>
              <w:jc w:val="right"/>
              <w:rPr>
                <w:color w:val="000000" w:themeColor="text1"/>
                <w:lang w:val="en-US"/>
              </w:rPr>
            </w:pPr>
          </w:p>
        </w:tc>
        <w:tc>
          <w:tcPr>
            <w:tcW w:w="824" w:type="dxa"/>
            <w:tcBorders>
              <w:left w:val="single" w:sz="6" w:space="0" w:color="000000"/>
            </w:tcBorders>
            <w:vAlign w:val="bottom"/>
          </w:tcPr>
          <w:p w14:paraId="4568D981" w14:textId="77777777" w:rsidR="001B2152" w:rsidRPr="00F42D0E" w:rsidRDefault="001B2152" w:rsidP="00F42D0E">
            <w:pPr>
              <w:snapToGrid w:val="0"/>
              <w:spacing w:before="80"/>
              <w:ind w:right="284"/>
              <w:jc w:val="right"/>
              <w:rPr>
                <w:color w:val="000000" w:themeColor="text1"/>
                <w:lang w:val="en-US"/>
              </w:rPr>
            </w:pPr>
          </w:p>
        </w:tc>
        <w:tc>
          <w:tcPr>
            <w:tcW w:w="824" w:type="dxa"/>
            <w:tcBorders>
              <w:left w:val="single" w:sz="6" w:space="0" w:color="000000"/>
            </w:tcBorders>
            <w:vAlign w:val="bottom"/>
          </w:tcPr>
          <w:p w14:paraId="31AF4D16" w14:textId="77777777" w:rsidR="001B2152" w:rsidRPr="00F42D0E" w:rsidRDefault="001B2152" w:rsidP="00F42D0E">
            <w:pPr>
              <w:tabs>
                <w:tab w:val="left" w:pos="709"/>
              </w:tabs>
              <w:spacing w:before="80"/>
              <w:ind w:right="284"/>
              <w:jc w:val="right"/>
              <w:rPr>
                <w:color w:val="000000" w:themeColor="text1"/>
              </w:rPr>
            </w:pPr>
          </w:p>
        </w:tc>
        <w:tc>
          <w:tcPr>
            <w:tcW w:w="824" w:type="dxa"/>
            <w:tcBorders>
              <w:left w:val="single" w:sz="6" w:space="0" w:color="000000"/>
            </w:tcBorders>
            <w:vAlign w:val="bottom"/>
          </w:tcPr>
          <w:p w14:paraId="0344C31D" w14:textId="77777777" w:rsidR="001B2152" w:rsidRPr="00F42D0E" w:rsidRDefault="001B2152" w:rsidP="00F42D0E">
            <w:pPr>
              <w:tabs>
                <w:tab w:val="left" w:pos="709"/>
              </w:tabs>
              <w:spacing w:before="80"/>
              <w:ind w:right="284"/>
              <w:jc w:val="right"/>
              <w:rPr>
                <w:color w:val="000000" w:themeColor="text1"/>
              </w:rPr>
            </w:pPr>
          </w:p>
        </w:tc>
        <w:tc>
          <w:tcPr>
            <w:tcW w:w="825" w:type="dxa"/>
            <w:tcBorders>
              <w:left w:val="single" w:sz="6" w:space="0" w:color="000000"/>
            </w:tcBorders>
            <w:vAlign w:val="bottom"/>
          </w:tcPr>
          <w:p w14:paraId="4A4DAA61" w14:textId="77777777" w:rsidR="001B2152" w:rsidRPr="00F42D0E" w:rsidRDefault="001B2152" w:rsidP="00F42D0E">
            <w:pPr>
              <w:tabs>
                <w:tab w:val="left" w:pos="709"/>
              </w:tabs>
              <w:spacing w:before="80"/>
              <w:ind w:right="284"/>
              <w:jc w:val="right"/>
              <w:rPr>
                <w:color w:val="000000" w:themeColor="text1"/>
              </w:rPr>
            </w:pPr>
          </w:p>
        </w:tc>
        <w:tc>
          <w:tcPr>
            <w:tcW w:w="825" w:type="dxa"/>
            <w:tcBorders>
              <w:left w:val="single" w:sz="6" w:space="0" w:color="000000"/>
              <w:right w:val="single" w:sz="6" w:space="0" w:color="000000"/>
            </w:tcBorders>
            <w:vAlign w:val="bottom"/>
          </w:tcPr>
          <w:p w14:paraId="626D014E" w14:textId="763E2CE8" w:rsidR="001B2152" w:rsidRPr="00F42D0E" w:rsidRDefault="001B2152" w:rsidP="00F42D0E">
            <w:pPr>
              <w:tabs>
                <w:tab w:val="left" w:pos="709"/>
              </w:tabs>
              <w:spacing w:before="80"/>
              <w:ind w:right="284"/>
              <w:jc w:val="right"/>
              <w:rPr>
                <w:color w:val="000000" w:themeColor="text1"/>
              </w:rPr>
            </w:pPr>
          </w:p>
        </w:tc>
        <w:tc>
          <w:tcPr>
            <w:tcW w:w="2183" w:type="dxa"/>
            <w:tcBorders>
              <w:left w:val="single" w:sz="6" w:space="0" w:color="000000"/>
            </w:tcBorders>
            <w:shd w:val="clear" w:color="auto" w:fill="auto"/>
            <w:vAlign w:val="bottom"/>
          </w:tcPr>
          <w:p w14:paraId="0AD7E634" w14:textId="77777777" w:rsidR="001B2152" w:rsidRPr="00AC19AC" w:rsidRDefault="001B2152" w:rsidP="00F42D0E">
            <w:pPr>
              <w:spacing w:before="80"/>
              <w:ind w:left="340"/>
              <w:rPr>
                <w:color w:val="000000" w:themeColor="text1"/>
              </w:rPr>
            </w:pPr>
            <w:r w:rsidRPr="00AC19AC">
              <w:rPr>
                <w:i/>
                <w:color w:val="000000" w:themeColor="text1"/>
              </w:rPr>
              <w:t>of which:</w:t>
            </w:r>
          </w:p>
        </w:tc>
      </w:tr>
      <w:tr w:rsidR="00B861F0" w:rsidRPr="00D21FE6" w14:paraId="7133C06C" w14:textId="77777777" w:rsidTr="00443F6A">
        <w:trPr>
          <w:cantSplit/>
          <w:jc w:val="center"/>
        </w:trPr>
        <w:tc>
          <w:tcPr>
            <w:tcW w:w="1968" w:type="dxa"/>
            <w:shd w:val="clear" w:color="auto" w:fill="auto"/>
            <w:vAlign w:val="bottom"/>
          </w:tcPr>
          <w:p w14:paraId="0104E7A2" w14:textId="77777777" w:rsidR="00B861F0" w:rsidRPr="00AC19AC" w:rsidRDefault="00B861F0" w:rsidP="00F42D0E">
            <w:pPr>
              <w:spacing w:before="80"/>
              <w:ind w:left="113"/>
              <w:rPr>
                <w:color w:val="000000" w:themeColor="text1"/>
              </w:rPr>
            </w:pPr>
            <w:r w:rsidRPr="00AC19AC">
              <w:rPr>
                <w:color w:val="000000" w:themeColor="text1"/>
              </w:rPr>
              <w:t>Азербайджан</w:t>
            </w:r>
          </w:p>
        </w:tc>
        <w:tc>
          <w:tcPr>
            <w:tcW w:w="824" w:type="dxa"/>
            <w:tcBorders>
              <w:left w:val="single" w:sz="6" w:space="0" w:color="000000"/>
            </w:tcBorders>
            <w:shd w:val="clear" w:color="auto" w:fill="auto"/>
            <w:vAlign w:val="bottom"/>
          </w:tcPr>
          <w:p w14:paraId="3436D4D8" w14:textId="116A13C8" w:rsidR="00B861F0" w:rsidRPr="00B861F0" w:rsidRDefault="00B861F0" w:rsidP="00443F6A">
            <w:pPr>
              <w:snapToGrid w:val="0"/>
              <w:spacing w:before="80"/>
              <w:ind w:right="284"/>
              <w:jc w:val="right"/>
              <w:rPr>
                <w:lang w:val="en-US"/>
              </w:rPr>
            </w:pPr>
            <w:r w:rsidRPr="00B861F0">
              <w:t>94</w:t>
            </w:r>
          </w:p>
        </w:tc>
        <w:tc>
          <w:tcPr>
            <w:tcW w:w="824" w:type="dxa"/>
            <w:tcBorders>
              <w:left w:val="single" w:sz="6" w:space="0" w:color="000000"/>
            </w:tcBorders>
            <w:shd w:val="clear" w:color="auto" w:fill="auto"/>
            <w:vAlign w:val="bottom"/>
          </w:tcPr>
          <w:p w14:paraId="369035A4" w14:textId="7A391C33" w:rsidR="00B861F0" w:rsidRPr="00B861F0" w:rsidRDefault="00B861F0" w:rsidP="00443F6A">
            <w:pPr>
              <w:snapToGrid w:val="0"/>
              <w:spacing w:before="80"/>
              <w:ind w:right="284"/>
              <w:jc w:val="right"/>
              <w:rPr>
                <w:lang w:val="en-US"/>
              </w:rPr>
            </w:pPr>
            <w:r w:rsidRPr="00B861F0">
              <w:t>95</w:t>
            </w:r>
          </w:p>
        </w:tc>
        <w:tc>
          <w:tcPr>
            <w:tcW w:w="824" w:type="dxa"/>
            <w:tcBorders>
              <w:left w:val="single" w:sz="6" w:space="0" w:color="000000"/>
            </w:tcBorders>
            <w:vAlign w:val="bottom"/>
          </w:tcPr>
          <w:p w14:paraId="5566AB62" w14:textId="04C01BEA" w:rsidR="00B861F0" w:rsidRPr="00B861F0" w:rsidRDefault="00B861F0" w:rsidP="00443F6A">
            <w:pPr>
              <w:snapToGrid w:val="0"/>
              <w:spacing w:before="80"/>
              <w:ind w:right="284"/>
              <w:jc w:val="right"/>
            </w:pPr>
            <w:r w:rsidRPr="00B861F0">
              <w:t>92</w:t>
            </w:r>
          </w:p>
        </w:tc>
        <w:tc>
          <w:tcPr>
            <w:tcW w:w="824" w:type="dxa"/>
            <w:tcBorders>
              <w:left w:val="single" w:sz="6" w:space="0" w:color="000000"/>
            </w:tcBorders>
            <w:vAlign w:val="bottom"/>
          </w:tcPr>
          <w:p w14:paraId="375ADF2C" w14:textId="4581174A" w:rsidR="00B861F0" w:rsidRPr="00B861F0" w:rsidRDefault="00B861F0" w:rsidP="00443F6A">
            <w:pPr>
              <w:tabs>
                <w:tab w:val="left" w:pos="709"/>
              </w:tabs>
              <w:spacing w:before="80"/>
              <w:ind w:right="284"/>
              <w:jc w:val="right"/>
            </w:pPr>
            <w:r w:rsidRPr="00B861F0">
              <w:t>96</w:t>
            </w:r>
          </w:p>
        </w:tc>
        <w:tc>
          <w:tcPr>
            <w:tcW w:w="824" w:type="dxa"/>
            <w:tcBorders>
              <w:left w:val="single" w:sz="6" w:space="0" w:color="000000"/>
            </w:tcBorders>
            <w:vAlign w:val="bottom"/>
          </w:tcPr>
          <w:p w14:paraId="4BD5066D" w14:textId="0974CE05" w:rsidR="00B861F0" w:rsidRPr="00B861F0" w:rsidRDefault="00B861F0" w:rsidP="00443F6A">
            <w:pPr>
              <w:tabs>
                <w:tab w:val="left" w:pos="709"/>
              </w:tabs>
              <w:spacing w:before="80"/>
              <w:ind w:right="284"/>
              <w:jc w:val="right"/>
            </w:pPr>
            <w:r w:rsidRPr="00B861F0">
              <w:t>95</w:t>
            </w:r>
          </w:p>
        </w:tc>
        <w:tc>
          <w:tcPr>
            <w:tcW w:w="825" w:type="dxa"/>
            <w:tcBorders>
              <w:left w:val="single" w:sz="6" w:space="0" w:color="000000"/>
            </w:tcBorders>
            <w:vAlign w:val="bottom"/>
          </w:tcPr>
          <w:p w14:paraId="095C347E" w14:textId="4B4B37B9" w:rsidR="00B861F0" w:rsidRPr="00B861F0" w:rsidRDefault="00B861F0" w:rsidP="00443F6A">
            <w:pPr>
              <w:tabs>
                <w:tab w:val="left" w:pos="709"/>
              </w:tabs>
              <w:spacing w:before="80"/>
              <w:ind w:right="284"/>
              <w:jc w:val="right"/>
            </w:pPr>
            <w:r w:rsidRPr="00B861F0">
              <w:t>94</w:t>
            </w:r>
          </w:p>
        </w:tc>
        <w:tc>
          <w:tcPr>
            <w:tcW w:w="825" w:type="dxa"/>
            <w:tcBorders>
              <w:left w:val="single" w:sz="6" w:space="0" w:color="000000"/>
              <w:right w:val="single" w:sz="6" w:space="0" w:color="000000"/>
            </w:tcBorders>
            <w:vAlign w:val="bottom"/>
          </w:tcPr>
          <w:p w14:paraId="5EC9A5D1" w14:textId="6F405C2D" w:rsidR="00B861F0" w:rsidRPr="00B861F0" w:rsidRDefault="00B861F0" w:rsidP="00443F6A">
            <w:pPr>
              <w:tabs>
                <w:tab w:val="left" w:pos="709"/>
              </w:tabs>
              <w:spacing w:before="80"/>
              <w:ind w:right="284"/>
              <w:jc w:val="right"/>
            </w:pPr>
            <w:r w:rsidRPr="00B861F0">
              <w:t>95</w:t>
            </w:r>
          </w:p>
        </w:tc>
        <w:tc>
          <w:tcPr>
            <w:tcW w:w="2183" w:type="dxa"/>
            <w:tcBorders>
              <w:left w:val="single" w:sz="6" w:space="0" w:color="000000"/>
            </w:tcBorders>
            <w:shd w:val="clear" w:color="auto" w:fill="auto"/>
            <w:vAlign w:val="bottom"/>
          </w:tcPr>
          <w:p w14:paraId="78EB2D3F" w14:textId="77777777" w:rsidR="00B861F0" w:rsidRPr="00B861F0" w:rsidRDefault="00B861F0" w:rsidP="00F42D0E">
            <w:pPr>
              <w:spacing w:before="80"/>
              <w:ind w:left="170"/>
            </w:pPr>
            <w:r w:rsidRPr="00B861F0">
              <w:rPr>
                <w:i/>
              </w:rPr>
              <w:t>Azerbaijan</w:t>
            </w:r>
          </w:p>
        </w:tc>
      </w:tr>
      <w:tr w:rsidR="00B861F0" w:rsidRPr="00D21FE6" w14:paraId="44B67A81" w14:textId="77777777" w:rsidTr="00443F6A">
        <w:trPr>
          <w:cantSplit/>
          <w:jc w:val="center"/>
        </w:trPr>
        <w:tc>
          <w:tcPr>
            <w:tcW w:w="1968" w:type="dxa"/>
            <w:shd w:val="clear" w:color="auto" w:fill="auto"/>
            <w:vAlign w:val="bottom"/>
          </w:tcPr>
          <w:p w14:paraId="6969D6DC" w14:textId="77777777" w:rsidR="00B861F0" w:rsidRPr="00AC19AC" w:rsidRDefault="00B861F0" w:rsidP="00F42D0E">
            <w:pPr>
              <w:spacing w:before="80"/>
              <w:ind w:left="113"/>
              <w:rPr>
                <w:color w:val="000000" w:themeColor="text1"/>
              </w:rPr>
            </w:pPr>
            <w:r w:rsidRPr="00AC19AC">
              <w:rPr>
                <w:color w:val="000000" w:themeColor="text1"/>
              </w:rPr>
              <w:t>Армения</w:t>
            </w:r>
          </w:p>
        </w:tc>
        <w:tc>
          <w:tcPr>
            <w:tcW w:w="824" w:type="dxa"/>
            <w:tcBorders>
              <w:left w:val="single" w:sz="6" w:space="0" w:color="000000"/>
            </w:tcBorders>
            <w:shd w:val="clear" w:color="auto" w:fill="auto"/>
            <w:vAlign w:val="bottom"/>
          </w:tcPr>
          <w:p w14:paraId="1C6497DB" w14:textId="67F4B85E" w:rsidR="00B861F0" w:rsidRPr="00B861F0" w:rsidRDefault="00B861F0" w:rsidP="00443F6A">
            <w:pPr>
              <w:snapToGrid w:val="0"/>
              <w:spacing w:before="80"/>
              <w:ind w:right="284"/>
              <w:jc w:val="right"/>
            </w:pPr>
            <w:r w:rsidRPr="00B861F0">
              <w:t>178</w:t>
            </w:r>
          </w:p>
        </w:tc>
        <w:tc>
          <w:tcPr>
            <w:tcW w:w="824" w:type="dxa"/>
            <w:tcBorders>
              <w:left w:val="single" w:sz="6" w:space="0" w:color="000000"/>
            </w:tcBorders>
            <w:shd w:val="clear" w:color="auto" w:fill="auto"/>
            <w:vAlign w:val="bottom"/>
          </w:tcPr>
          <w:p w14:paraId="5A226F8B" w14:textId="0999C23F" w:rsidR="00B861F0" w:rsidRPr="00B861F0" w:rsidRDefault="00B861F0" w:rsidP="00443F6A">
            <w:pPr>
              <w:snapToGrid w:val="0"/>
              <w:spacing w:before="80"/>
              <w:ind w:right="284"/>
              <w:jc w:val="right"/>
              <w:rPr>
                <w:lang w:val="en-US"/>
              </w:rPr>
            </w:pPr>
            <w:r w:rsidRPr="00B861F0">
              <w:t>193</w:t>
            </w:r>
          </w:p>
        </w:tc>
        <w:tc>
          <w:tcPr>
            <w:tcW w:w="824" w:type="dxa"/>
            <w:tcBorders>
              <w:left w:val="single" w:sz="6" w:space="0" w:color="000000"/>
            </w:tcBorders>
            <w:vAlign w:val="bottom"/>
          </w:tcPr>
          <w:p w14:paraId="761E102B" w14:textId="064ED486" w:rsidR="00B861F0" w:rsidRPr="00B861F0" w:rsidRDefault="00B861F0" w:rsidP="00443F6A">
            <w:pPr>
              <w:snapToGrid w:val="0"/>
              <w:spacing w:before="80"/>
              <w:ind w:right="284"/>
              <w:jc w:val="right"/>
            </w:pPr>
            <w:r w:rsidRPr="00B861F0">
              <w:t>194</w:t>
            </w:r>
          </w:p>
        </w:tc>
        <w:tc>
          <w:tcPr>
            <w:tcW w:w="824" w:type="dxa"/>
            <w:tcBorders>
              <w:left w:val="single" w:sz="6" w:space="0" w:color="000000"/>
            </w:tcBorders>
            <w:vAlign w:val="bottom"/>
          </w:tcPr>
          <w:p w14:paraId="40A5A3D8" w14:textId="252556F0" w:rsidR="00B861F0" w:rsidRPr="00B861F0" w:rsidRDefault="00B861F0" w:rsidP="00443F6A">
            <w:pPr>
              <w:tabs>
                <w:tab w:val="left" w:pos="709"/>
              </w:tabs>
              <w:spacing w:before="80"/>
              <w:ind w:right="284"/>
              <w:jc w:val="right"/>
            </w:pPr>
            <w:r w:rsidRPr="00B861F0">
              <w:t>202</w:t>
            </w:r>
          </w:p>
        </w:tc>
        <w:tc>
          <w:tcPr>
            <w:tcW w:w="824" w:type="dxa"/>
            <w:tcBorders>
              <w:left w:val="single" w:sz="6" w:space="0" w:color="000000"/>
            </w:tcBorders>
            <w:vAlign w:val="bottom"/>
          </w:tcPr>
          <w:p w14:paraId="12982C6A" w14:textId="1F11778E" w:rsidR="00B861F0" w:rsidRPr="00B861F0" w:rsidRDefault="00B861F0" w:rsidP="00443F6A">
            <w:pPr>
              <w:tabs>
                <w:tab w:val="left" w:pos="709"/>
              </w:tabs>
              <w:spacing w:before="80"/>
              <w:ind w:right="284"/>
              <w:jc w:val="right"/>
            </w:pPr>
            <w:r w:rsidRPr="00B861F0">
              <w:t>219</w:t>
            </w:r>
          </w:p>
        </w:tc>
        <w:tc>
          <w:tcPr>
            <w:tcW w:w="825" w:type="dxa"/>
            <w:tcBorders>
              <w:left w:val="single" w:sz="6" w:space="0" w:color="000000"/>
            </w:tcBorders>
            <w:vAlign w:val="bottom"/>
          </w:tcPr>
          <w:p w14:paraId="5C682A14" w14:textId="15ADA4CE" w:rsidR="00B861F0" w:rsidRPr="00B861F0" w:rsidRDefault="00B861F0" w:rsidP="00443F6A">
            <w:pPr>
              <w:tabs>
                <w:tab w:val="left" w:pos="709"/>
              </w:tabs>
              <w:spacing w:before="80"/>
              <w:ind w:right="284"/>
              <w:jc w:val="right"/>
            </w:pPr>
            <w:r w:rsidRPr="00B861F0">
              <w:t>2</w:t>
            </w:r>
            <w:r w:rsidRPr="00B861F0">
              <w:rPr>
                <w:lang w:val="en-US"/>
              </w:rPr>
              <w:t>33</w:t>
            </w:r>
          </w:p>
        </w:tc>
        <w:tc>
          <w:tcPr>
            <w:tcW w:w="825" w:type="dxa"/>
            <w:tcBorders>
              <w:left w:val="single" w:sz="6" w:space="0" w:color="000000"/>
              <w:right w:val="single" w:sz="6" w:space="0" w:color="000000"/>
            </w:tcBorders>
            <w:vAlign w:val="bottom"/>
          </w:tcPr>
          <w:p w14:paraId="7A5F384E" w14:textId="5E2A7518" w:rsidR="00B861F0" w:rsidRPr="00B861F0" w:rsidRDefault="00B861F0" w:rsidP="00443F6A">
            <w:pPr>
              <w:tabs>
                <w:tab w:val="left" w:pos="709"/>
              </w:tabs>
              <w:spacing w:before="80"/>
              <w:ind w:right="284"/>
              <w:jc w:val="right"/>
              <w:rPr>
                <w:lang w:val="en-US"/>
              </w:rPr>
            </w:pPr>
            <w:r w:rsidRPr="00B861F0">
              <w:t>244</w:t>
            </w:r>
          </w:p>
        </w:tc>
        <w:tc>
          <w:tcPr>
            <w:tcW w:w="2183" w:type="dxa"/>
            <w:tcBorders>
              <w:left w:val="single" w:sz="6" w:space="0" w:color="000000"/>
            </w:tcBorders>
            <w:shd w:val="clear" w:color="auto" w:fill="auto"/>
            <w:vAlign w:val="bottom"/>
          </w:tcPr>
          <w:p w14:paraId="31FFFDC0" w14:textId="77777777" w:rsidR="00B861F0" w:rsidRPr="00B861F0" w:rsidRDefault="00B861F0" w:rsidP="00F42D0E">
            <w:pPr>
              <w:spacing w:before="80"/>
              <w:ind w:left="170"/>
            </w:pPr>
            <w:r w:rsidRPr="00B861F0">
              <w:rPr>
                <w:i/>
              </w:rPr>
              <w:t>Armenia</w:t>
            </w:r>
          </w:p>
        </w:tc>
      </w:tr>
      <w:tr w:rsidR="00B861F0" w:rsidRPr="00D21FE6" w14:paraId="2C0CFD40" w14:textId="77777777" w:rsidTr="00443F6A">
        <w:trPr>
          <w:cantSplit/>
          <w:jc w:val="center"/>
        </w:trPr>
        <w:tc>
          <w:tcPr>
            <w:tcW w:w="1968" w:type="dxa"/>
            <w:shd w:val="clear" w:color="auto" w:fill="auto"/>
            <w:vAlign w:val="bottom"/>
          </w:tcPr>
          <w:p w14:paraId="278672D8" w14:textId="77777777" w:rsidR="00B861F0" w:rsidRPr="00AC19AC" w:rsidRDefault="00B861F0" w:rsidP="00F42D0E">
            <w:pPr>
              <w:spacing w:before="80"/>
              <w:ind w:left="113"/>
              <w:rPr>
                <w:color w:val="000000" w:themeColor="text1"/>
              </w:rPr>
            </w:pPr>
            <w:r w:rsidRPr="00AC19AC">
              <w:rPr>
                <w:color w:val="000000" w:themeColor="text1"/>
              </w:rPr>
              <w:t>Беларусь</w:t>
            </w:r>
          </w:p>
        </w:tc>
        <w:tc>
          <w:tcPr>
            <w:tcW w:w="824" w:type="dxa"/>
            <w:tcBorders>
              <w:left w:val="single" w:sz="6" w:space="0" w:color="000000"/>
            </w:tcBorders>
            <w:shd w:val="clear" w:color="auto" w:fill="auto"/>
            <w:vAlign w:val="bottom"/>
          </w:tcPr>
          <w:p w14:paraId="6BF082FC" w14:textId="1AF7D241" w:rsidR="00B861F0" w:rsidRPr="00B861F0" w:rsidRDefault="00B861F0" w:rsidP="00443F6A">
            <w:pPr>
              <w:snapToGrid w:val="0"/>
              <w:spacing w:before="80"/>
              <w:ind w:right="284"/>
              <w:jc w:val="right"/>
              <w:rPr>
                <w:lang w:val="en-US"/>
              </w:rPr>
            </w:pPr>
            <w:r w:rsidRPr="00B861F0">
              <w:t>117</w:t>
            </w:r>
          </w:p>
        </w:tc>
        <w:tc>
          <w:tcPr>
            <w:tcW w:w="824" w:type="dxa"/>
            <w:tcBorders>
              <w:left w:val="single" w:sz="6" w:space="0" w:color="000000"/>
            </w:tcBorders>
            <w:shd w:val="clear" w:color="auto" w:fill="auto"/>
            <w:vAlign w:val="bottom"/>
          </w:tcPr>
          <w:p w14:paraId="04DDF86F" w14:textId="19AEFB1B" w:rsidR="00B861F0" w:rsidRPr="00B861F0" w:rsidRDefault="00B861F0" w:rsidP="00443F6A">
            <w:pPr>
              <w:snapToGrid w:val="0"/>
              <w:spacing w:before="80"/>
              <w:ind w:right="284"/>
              <w:jc w:val="right"/>
              <w:rPr>
                <w:lang w:val="en-US"/>
              </w:rPr>
            </w:pPr>
            <w:r w:rsidRPr="00B861F0">
              <w:t>118</w:t>
            </w:r>
          </w:p>
        </w:tc>
        <w:tc>
          <w:tcPr>
            <w:tcW w:w="824" w:type="dxa"/>
            <w:tcBorders>
              <w:left w:val="single" w:sz="6" w:space="0" w:color="000000"/>
            </w:tcBorders>
            <w:vAlign w:val="bottom"/>
          </w:tcPr>
          <w:p w14:paraId="5290699A" w14:textId="0BE2D091" w:rsidR="00B861F0" w:rsidRPr="00B861F0" w:rsidRDefault="00B861F0" w:rsidP="00443F6A">
            <w:pPr>
              <w:snapToGrid w:val="0"/>
              <w:spacing w:before="80"/>
              <w:ind w:right="284"/>
              <w:jc w:val="right"/>
            </w:pPr>
            <w:r w:rsidRPr="00B861F0">
              <w:t>117</w:t>
            </w:r>
          </w:p>
        </w:tc>
        <w:tc>
          <w:tcPr>
            <w:tcW w:w="824" w:type="dxa"/>
            <w:tcBorders>
              <w:left w:val="single" w:sz="6" w:space="0" w:color="000000"/>
            </w:tcBorders>
            <w:vAlign w:val="bottom"/>
          </w:tcPr>
          <w:p w14:paraId="5887C363" w14:textId="098B66FE" w:rsidR="00B861F0" w:rsidRPr="00B861F0" w:rsidRDefault="00B861F0" w:rsidP="00443F6A">
            <w:pPr>
              <w:tabs>
                <w:tab w:val="left" w:pos="709"/>
              </w:tabs>
              <w:spacing w:before="80"/>
              <w:ind w:right="284"/>
              <w:jc w:val="right"/>
            </w:pPr>
            <w:r w:rsidRPr="00B861F0">
              <w:t>125</w:t>
            </w:r>
          </w:p>
        </w:tc>
        <w:tc>
          <w:tcPr>
            <w:tcW w:w="824" w:type="dxa"/>
            <w:tcBorders>
              <w:left w:val="single" w:sz="6" w:space="0" w:color="000000"/>
            </w:tcBorders>
            <w:vAlign w:val="bottom"/>
          </w:tcPr>
          <w:p w14:paraId="7B94A097" w14:textId="098C9612" w:rsidR="00B861F0" w:rsidRPr="00B861F0" w:rsidRDefault="00B861F0" w:rsidP="00443F6A">
            <w:pPr>
              <w:tabs>
                <w:tab w:val="left" w:pos="709"/>
              </w:tabs>
              <w:spacing w:before="80"/>
              <w:ind w:right="284"/>
              <w:jc w:val="right"/>
            </w:pPr>
            <w:r w:rsidRPr="00B861F0">
              <w:t>118</w:t>
            </w:r>
          </w:p>
        </w:tc>
        <w:tc>
          <w:tcPr>
            <w:tcW w:w="825" w:type="dxa"/>
            <w:tcBorders>
              <w:left w:val="single" w:sz="6" w:space="0" w:color="000000"/>
            </w:tcBorders>
            <w:vAlign w:val="bottom"/>
          </w:tcPr>
          <w:p w14:paraId="155226CB" w14:textId="6D481ADB" w:rsidR="00B861F0" w:rsidRPr="00B861F0" w:rsidRDefault="00B861F0" w:rsidP="00443F6A">
            <w:pPr>
              <w:tabs>
                <w:tab w:val="left" w:pos="709"/>
              </w:tabs>
              <w:spacing w:before="80"/>
              <w:ind w:right="284"/>
              <w:jc w:val="right"/>
            </w:pPr>
            <w:r w:rsidRPr="00B861F0">
              <w:t>127</w:t>
            </w:r>
          </w:p>
        </w:tc>
        <w:tc>
          <w:tcPr>
            <w:tcW w:w="825" w:type="dxa"/>
            <w:tcBorders>
              <w:left w:val="single" w:sz="6" w:space="0" w:color="000000"/>
              <w:right w:val="single" w:sz="6" w:space="0" w:color="000000"/>
            </w:tcBorders>
            <w:vAlign w:val="bottom"/>
          </w:tcPr>
          <w:p w14:paraId="09302A64" w14:textId="77FA35DD" w:rsidR="00B861F0" w:rsidRPr="00B861F0" w:rsidRDefault="00B861F0" w:rsidP="00443F6A">
            <w:pPr>
              <w:tabs>
                <w:tab w:val="left" w:pos="709"/>
              </w:tabs>
              <w:spacing w:before="80"/>
              <w:ind w:right="284"/>
              <w:jc w:val="right"/>
            </w:pPr>
            <w:r w:rsidRPr="00B861F0">
              <w:t>134</w:t>
            </w:r>
          </w:p>
        </w:tc>
        <w:tc>
          <w:tcPr>
            <w:tcW w:w="2183" w:type="dxa"/>
            <w:tcBorders>
              <w:left w:val="single" w:sz="6" w:space="0" w:color="000000"/>
            </w:tcBorders>
            <w:shd w:val="clear" w:color="auto" w:fill="auto"/>
            <w:vAlign w:val="bottom"/>
          </w:tcPr>
          <w:p w14:paraId="17D6F1F5" w14:textId="77777777" w:rsidR="00B861F0" w:rsidRPr="00B861F0" w:rsidRDefault="00B861F0" w:rsidP="00F42D0E">
            <w:pPr>
              <w:spacing w:before="80"/>
              <w:ind w:left="170"/>
            </w:pPr>
            <w:r w:rsidRPr="00B861F0">
              <w:rPr>
                <w:i/>
              </w:rPr>
              <w:t>Belarus</w:t>
            </w:r>
          </w:p>
        </w:tc>
      </w:tr>
      <w:tr w:rsidR="00B861F0" w:rsidRPr="00D21FE6" w14:paraId="7B968993" w14:textId="77777777" w:rsidTr="00443F6A">
        <w:trPr>
          <w:cantSplit/>
          <w:jc w:val="center"/>
        </w:trPr>
        <w:tc>
          <w:tcPr>
            <w:tcW w:w="1968" w:type="dxa"/>
            <w:shd w:val="clear" w:color="auto" w:fill="auto"/>
            <w:vAlign w:val="bottom"/>
          </w:tcPr>
          <w:p w14:paraId="095C5167" w14:textId="77777777" w:rsidR="00B861F0" w:rsidRPr="00AC19AC" w:rsidRDefault="00B861F0" w:rsidP="00F42D0E">
            <w:pPr>
              <w:spacing w:before="80"/>
              <w:ind w:left="113"/>
              <w:rPr>
                <w:color w:val="000000" w:themeColor="text1"/>
              </w:rPr>
            </w:pPr>
            <w:r w:rsidRPr="00AC19AC">
              <w:rPr>
                <w:color w:val="000000" w:themeColor="text1"/>
              </w:rPr>
              <w:t>Казахстан</w:t>
            </w:r>
          </w:p>
        </w:tc>
        <w:tc>
          <w:tcPr>
            <w:tcW w:w="824" w:type="dxa"/>
            <w:tcBorders>
              <w:left w:val="single" w:sz="6" w:space="0" w:color="000000"/>
            </w:tcBorders>
            <w:shd w:val="clear" w:color="auto" w:fill="auto"/>
            <w:vAlign w:val="bottom"/>
          </w:tcPr>
          <w:p w14:paraId="35AB8508" w14:textId="5EC61EE7" w:rsidR="00B861F0" w:rsidRPr="00B861F0" w:rsidRDefault="00B861F0" w:rsidP="00443F6A">
            <w:pPr>
              <w:snapToGrid w:val="0"/>
              <w:spacing w:before="80"/>
              <w:ind w:right="284"/>
              <w:jc w:val="right"/>
              <w:rPr>
                <w:lang w:val="en-US"/>
              </w:rPr>
            </w:pPr>
            <w:r w:rsidRPr="00B861F0">
              <w:t>117</w:t>
            </w:r>
          </w:p>
        </w:tc>
        <w:tc>
          <w:tcPr>
            <w:tcW w:w="824" w:type="dxa"/>
            <w:tcBorders>
              <w:left w:val="single" w:sz="6" w:space="0" w:color="000000"/>
            </w:tcBorders>
            <w:shd w:val="clear" w:color="auto" w:fill="auto"/>
            <w:vAlign w:val="bottom"/>
          </w:tcPr>
          <w:p w14:paraId="101B489E" w14:textId="1929F19B" w:rsidR="00B861F0" w:rsidRPr="00B861F0" w:rsidRDefault="00B861F0" w:rsidP="00443F6A">
            <w:pPr>
              <w:snapToGrid w:val="0"/>
              <w:spacing w:before="80"/>
              <w:ind w:right="284"/>
              <w:jc w:val="right"/>
              <w:rPr>
                <w:lang w:val="en-US"/>
              </w:rPr>
            </w:pPr>
            <w:r w:rsidRPr="00B861F0">
              <w:t>122</w:t>
            </w:r>
          </w:p>
        </w:tc>
        <w:tc>
          <w:tcPr>
            <w:tcW w:w="824" w:type="dxa"/>
            <w:tcBorders>
              <w:left w:val="single" w:sz="6" w:space="0" w:color="000000"/>
            </w:tcBorders>
            <w:vAlign w:val="bottom"/>
          </w:tcPr>
          <w:p w14:paraId="01BD9E88" w14:textId="54E23B73" w:rsidR="00B861F0" w:rsidRPr="00B861F0" w:rsidRDefault="00B861F0" w:rsidP="00443F6A">
            <w:pPr>
              <w:snapToGrid w:val="0"/>
              <w:spacing w:before="80"/>
              <w:ind w:right="284"/>
              <w:jc w:val="right"/>
            </w:pPr>
            <w:r w:rsidRPr="00B861F0">
              <w:t>121</w:t>
            </w:r>
          </w:p>
        </w:tc>
        <w:tc>
          <w:tcPr>
            <w:tcW w:w="824" w:type="dxa"/>
            <w:tcBorders>
              <w:left w:val="single" w:sz="6" w:space="0" w:color="000000"/>
            </w:tcBorders>
            <w:vAlign w:val="bottom"/>
          </w:tcPr>
          <w:p w14:paraId="4E7DB392" w14:textId="1C3734E2" w:rsidR="00B861F0" w:rsidRPr="00B861F0" w:rsidRDefault="00B861F0" w:rsidP="00443F6A">
            <w:pPr>
              <w:tabs>
                <w:tab w:val="left" w:pos="709"/>
              </w:tabs>
              <w:spacing w:before="80"/>
              <w:ind w:right="284"/>
              <w:jc w:val="right"/>
            </w:pPr>
            <w:r w:rsidRPr="00B861F0">
              <w:t>126</w:t>
            </w:r>
          </w:p>
        </w:tc>
        <w:tc>
          <w:tcPr>
            <w:tcW w:w="824" w:type="dxa"/>
            <w:tcBorders>
              <w:left w:val="single" w:sz="6" w:space="0" w:color="000000"/>
            </w:tcBorders>
            <w:vAlign w:val="bottom"/>
          </w:tcPr>
          <w:p w14:paraId="630E6A50" w14:textId="1C23DFDA" w:rsidR="00B861F0" w:rsidRPr="00B861F0" w:rsidRDefault="00B861F0" w:rsidP="00443F6A">
            <w:pPr>
              <w:tabs>
                <w:tab w:val="left" w:pos="709"/>
              </w:tabs>
              <w:spacing w:before="80"/>
              <w:ind w:right="284"/>
              <w:jc w:val="right"/>
            </w:pPr>
            <w:r w:rsidRPr="00B861F0">
              <w:t>127</w:t>
            </w:r>
          </w:p>
        </w:tc>
        <w:tc>
          <w:tcPr>
            <w:tcW w:w="825" w:type="dxa"/>
            <w:tcBorders>
              <w:left w:val="single" w:sz="6" w:space="0" w:color="000000"/>
            </w:tcBorders>
            <w:vAlign w:val="bottom"/>
          </w:tcPr>
          <w:p w14:paraId="1F68A40D" w14:textId="2AEA1A97" w:rsidR="00B861F0" w:rsidRPr="00B861F0" w:rsidRDefault="00B861F0" w:rsidP="00443F6A">
            <w:pPr>
              <w:tabs>
                <w:tab w:val="left" w:pos="709"/>
              </w:tabs>
              <w:spacing w:before="80"/>
              <w:ind w:right="284"/>
              <w:jc w:val="right"/>
            </w:pPr>
            <w:r w:rsidRPr="00B861F0">
              <w:t>133</w:t>
            </w:r>
          </w:p>
        </w:tc>
        <w:tc>
          <w:tcPr>
            <w:tcW w:w="825" w:type="dxa"/>
            <w:tcBorders>
              <w:left w:val="single" w:sz="6" w:space="0" w:color="000000"/>
              <w:right w:val="single" w:sz="6" w:space="0" w:color="000000"/>
            </w:tcBorders>
            <w:vAlign w:val="bottom"/>
          </w:tcPr>
          <w:p w14:paraId="627785AB" w14:textId="47FAD1D6" w:rsidR="00B861F0" w:rsidRPr="00B861F0" w:rsidRDefault="00B861F0" w:rsidP="00443F6A">
            <w:pPr>
              <w:tabs>
                <w:tab w:val="left" w:pos="709"/>
              </w:tabs>
              <w:spacing w:before="80"/>
              <w:ind w:right="284"/>
              <w:jc w:val="right"/>
            </w:pPr>
            <w:r w:rsidRPr="00B861F0">
              <w:t>137</w:t>
            </w:r>
          </w:p>
        </w:tc>
        <w:tc>
          <w:tcPr>
            <w:tcW w:w="2183" w:type="dxa"/>
            <w:tcBorders>
              <w:left w:val="single" w:sz="6" w:space="0" w:color="000000"/>
            </w:tcBorders>
            <w:shd w:val="clear" w:color="auto" w:fill="auto"/>
            <w:vAlign w:val="bottom"/>
          </w:tcPr>
          <w:p w14:paraId="1E4FEF28" w14:textId="77777777" w:rsidR="00B861F0" w:rsidRPr="00B861F0" w:rsidRDefault="00B861F0" w:rsidP="00F42D0E">
            <w:pPr>
              <w:spacing w:before="80"/>
              <w:ind w:left="170"/>
            </w:pPr>
            <w:r w:rsidRPr="00B861F0">
              <w:rPr>
                <w:i/>
              </w:rPr>
              <w:t>Kazakhstan</w:t>
            </w:r>
          </w:p>
        </w:tc>
      </w:tr>
      <w:tr w:rsidR="00B861F0" w:rsidRPr="00D21FE6" w14:paraId="6E772BDC" w14:textId="77777777" w:rsidTr="00443F6A">
        <w:trPr>
          <w:cantSplit/>
          <w:jc w:val="center"/>
        </w:trPr>
        <w:tc>
          <w:tcPr>
            <w:tcW w:w="1968" w:type="dxa"/>
            <w:shd w:val="clear" w:color="auto" w:fill="auto"/>
            <w:vAlign w:val="bottom"/>
          </w:tcPr>
          <w:p w14:paraId="5928C782" w14:textId="77777777" w:rsidR="00B861F0" w:rsidRPr="00AC19AC" w:rsidRDefault="00B861F0" w:rsidP="00F42D0E">
            <w:pPr>
              <w:spacing w:before="80"/>
              <w:ind w:left="113"/>
              <w:rPr>
                <w:color w:val="000000" w:themeColor="text1"/>
              </w:rPr>
            </w:pPr>
            <w:r w:rsidRPr="00AC19AC">
              <w:rPr>
                <w:color w:val="000000" w:themeColor="text1"/>
              </w:rPr>
              <w:t>Киргизия</w:t>
            </w:r>
          </w:p>
        </w:tc>
        <w:tc>
          <w:tcPr>
            <w:tcW w:w="824" w:type="dxa"/>
            <w:tcBorders>
              <w:left w:val="single" w:sz="6" w:space="0" w:color="000000"/>
            </w:tcBorders>
            <w:shd w:val="clear" w:color="auto" w:fill="auto"/>
            <w:vAlign w:val="bottom"/>
          </w:tcPr>
          <w:p w14:paraId="0C7AB0DA" w14:textId="3D8BEA9F" w:rsidR="00B861F0" w:rsidRPr="00B861F0" w:rsidRDefault="00B861F0" w:rsidP="00443F6A">
            <w:pPr>
              <w:snapToGrid w:val="0"/>
              <w:spacing w:before="80"/>
              <w:ind w:right="284"/>
              <w:jc w:val="right"/>
              <w:rPr>
                <w:lang w:val="en-US"/>
              </w:rPr>
            </w:pPr>
            <w:r w:rsidRPr="00B861F0">
              <w:t>140</w:t>
            </w:r>
          </w:p>
        </w:tc>
        <w:tc>
          <w:tcPr>
            <w:tcW w:w="824" w:type="dxa"/>
            <w:tcBorders>
              <w:left w:val="single" w:sz="6" w:space="0" w:color="000000"/>
            </w:tcBorders>
            <w:shd w:val="clear" w:color="auto" w:fill="auto"/>
            <w:vAlign w:val="bottom"/>
          </w:tcPr>
          <w:p w14:paraId="59DF60E1" w14:textId="1EE3CB8F" w:rsidR="00B861F0" w:rsidRPr="00B861F0" w:rsidRDefault="00B861F0" w:rsidP="00443F6A">
            <w:pPr>
              <w:snapToGrid w:val="0"/>
              <w:spacing w:before="80"/>
              <w:ind w:right="284"/>
              <w:jc w:val="right"/>
              <w:rPr>
                <w:lang w:val="en-US"/>
              </w:rPr>
            </w:pPr>
            <w:r w:rsidRPr="00B861F0">
              <w:t>150</w:t>
            </w:r>
          </w:p>
        </w:tc>
        <w:tc>
          <w:tcPr>
            <w:tcW w:w="824" w:type="dxa"/>
            <w:tcBorders>
              <w:left w:val="single" w:sz="6" w:space="0" w:color="000000"/>
            </w:tcBorders>
            <w:vAlign w:val="bottom"/>
          </w:tcPr>
          <w:p w14:paraId="69946EBA" w14:textId="6AEE9E16" w:rsidR="00B861F0" w:rsidRPr="00B861F0" w:rsidRDefault="00B861F0" w:rsidP="00443F6A">
            <w:pPr>
              <w:snapToGrid w:val="0"/>
              <w:spacing w:before="80"/>
              <w:ind w:right="284"/>
              <w:jc w:val="right"/>
            </w:pPr>
            <w:r w:rsidRPr="00B861F0">
              <w:t>140</w:t>
            </w:r>
          </w:p>
        </w:tc>
        <w:tc>
          <w:tcPr>
            <w:tcW w:w="824" w:type="dxa"/>
            <w:tcBorders>
              <w:left w:val="single" w:sz="6" w:space="0" w:color="000000"/>
            </w:tcBorders>
            <w:vAlign w:val="bottom"/>
          </w:tcPr>
          <w:p w14:paraId="1B2390B0" w14:textId="599C0420" w:rsidR="00B861F0" w:rsidRPr="00B861F0" w:rsidRDefault="00B861F0" w:rsidP="00443F6A">
            <w:pPr>
              <w:tabs>
                <w:tab w:val="left" w:pos="709"/>
              </w:tabs>
              <w:spacing w:before="80"/>
              <w:ind w:right="284"/>
              <w:jc w:val="right"/>
            </w:pPr>
            <w:r w:rsidRPr="00B861F0">
              <w:t>153</w:t>
            </w:r>
          </w:p>
        </w:tc>
        <w:tc>
          <w:tcPr>
            <w:tcW w:w="824" w:type="dxa"/>
            <w:tcBorders>
              <w:left w:val="single" w:sz="6" w:space="0" w:color="000000"/>
            </w:tcBorders>
            <w:vAlign w:val="bottom"/>
          </w:tcPr>
          <w:p w14:paraId="28FE88DE" w14:textId="16225446" w:rsidR="00B861F0" w:rsidRPr="00B861F0" w:rsidRDefault="00B861F0" w:rsidP="00443F6A">
            <w:pPr>
              <w:tabs>
                <w:tab w:val="left" w:pos="709"/>
              </w:tabs>
              <w:spacing w:before="80"/>
              <w:ind w:right="284"/>
              <w:jc w:val="right"/>
            </w:pPr>
            <w:r w:rsidRPr="00B861F0">
              <w:t>170</w:t>
            </w:r>
          </w:p>
        </w:tc>
        <w:tc>
          <w:tcPr>
            <w:tcW w:w="825" w:type="dxa"/>
            <w:tcBorders>
              <w:left w:val="single" w:sz="6" w:space="0" w:color="000000"/>
            </w:tcBorders>
            <w:vAlign w:val="bottom"/>
          </w:tcPr>
          <w:p w14:paraId="65B160E2" w14:textId="4C712EE3" w:rsidR="00B861F0" w:rsidRPr="00B861F0" w:rsidRDefault="00B861F0" w:rsidP="00443F6A">
            <w:pPr>
              <w:tabs>
                <w:tab w:val="left" w:pos="709"/>
              </w:tabs>
              <w:spacing w:before="80"/>
              <w:ind w:right="284"/>
              <w:jc w:val="right"/>
            </w:pPr>
            <w:r w:rsidRPr="00B861F0">
              <w:t>175</w:t>
            </w:r>
          </w:p>
        </w:tc>
        <w:tc>
          <w:tcPr>
            <w:tcW w:w="825" w:type="dxa"/>
            <w:tcBorders>
              <w:left w:val="single" w:sz="6" w:space="0" w:color="000000"/>
              <w:right w:val="single" w:sz="6" w:space="0" w:color="000000"/>
            </w:tcBorders>
            <w:vAlign w:val="bottom"/>
          </w:tcPr>
          <w:p w14:paraId="7E68D159" w14:textId="44B6FC1F" w:rsidR="00B861F0" w:rsidRPr="00B861F0" w:rsidRDefault="00B861F0" w:rsidP="00443F6A">
            <w:pPr>
              <w:tabs>
                <w:tab w:val="left" w:pos="709"/>
              </w:tabs>
              <w:spacing w:before="80"/>
              <w:ind w:right="284"/>
              <w:jc w:val="right"/>
            </w:pPr>
            <w:r w:rsidRPr="00B861F0">
              <w:t>184</w:t>
            </w:r>
          </w:p>
        </w:tc>
        <w:tc>
          <w:tcPr>
            <w:tcW w:w="2183" w:type="dxa"/>
            <w:tcBorders>
              <w:left w:val="single" w:sz="6" w:space="0" w:color="000000"/>
            </w:tcBorders>
            <w:shd w:val="clear" w:color="auto" w:fill="auto"/>
            <w:vAlign w:val="bottom"/>
          </w:tcPr>
          <w:p w14:paraId="1634463C" w14:textId="77777777" w:rsidR="00B861F0" w:rsidRPr="00B861F0" w:rsidRDefault="00B861F0" w:rsidP="00F42D0E">
            <w:pPr>
              <w:spacing w:before="80"/>
              <w:ind w:left="170"/>
            </w:pPr>
            <w:r w:rsidRPr="00B861F0">
              <w:rPr>
                <w:i/>
              </w:rPr>
              <w:t>Kyrgyzstan</w:t>
            </w:r>
          </w:p>
        </w:tc>
      </w:tr>
      <w:tr w:rsidR="00B861F0" w:rsidRPr="00D21FE6" w14:paraId="5F133069" w14:textId="77777777" w:rsidTr="00443F6A">
        <w:trPr>
          <w:cantSplit/>
          <w:jc w:val="center"/>
        </w:trPr>
        <w:tc>
          <w:tcPr>
            <w:tcW w:w="1968" w:type="dxa"/>
            <w:shd w:val="clear" w:color="auto" w:fill="auto"/>
            <w:vAlign w:val="bottom"/>
          </w:tcPr>
          <w:p w14:paraId="6CDA7C5F" w14:textId="77777777" w:rsidR="00B861F0" w:rsidRPr="00AC19AC" w:rsidRDefault="00B861F0" w:rsidP="00F42D0E">
            <w:pPr>
              <w:spacing w:before="80"/>
              <w:ind w:left="113"/>
              <w:rPr>
                <w:color w:val="000000" w:themeColor="text1"/>
              </w:rPr>
            </w:pPr>
            <w:r w:rsidRPr="00AC19AC">
              <w:rPr>
                <w:color w:val="000000" w:themeColor="text1"/>
              </w:rPr>
              <w:t>Республика Молдова</w:t>
            </w:r>
          </w:p>
        </w:tc>
        <w:tc>
          <w:tcPr>
            <w:tcW w:w="824" w:type="dxa"/>
            <w:tcBorders>
              <w:left w:val="single" w:sz="6" w:space="0" w:color="000000"/>
            </w:tcBorders>
            <w:shd w:val="clear" w:color="auto" w:fill="auto"/>
            <w:vAlign w:val="bottom"/>
          </w:tcPr>
          <w:p w14:paraId="14E2469E" w14:textId="4EA07DFB" w:rsidR="00B861F0" w:rsidRPr="00B861F0" w:rsidRDefault="00B861F0" w:rsidP="00443F6A">
            <w:pPr>
              <w:snapToGrid w:val="0"/>
              <w:spacing w:before="80"/>
              <w:ind w:right="284"/>
              <w:jc w:val="right"/>
              <w:rPr>
                <w:lang w:val="en-US"/>
              </w:rPr>
            </w:pPr>
            <w:r w:rsidRPr="00B861F0">
              <w:t>140</w:t>
            </w:r>
          </w:p>
        </w:tc>
        <w:tc>
          <w:tcPr>
            <w:tcW w:w="824" w:type="dxa"/>
            <w:tcBorders>
              <w:left w:val="single" w:sz="6" w:space="0" w:color="000000"/>
            </w:tcBorders>
            <w:shd w:val="clear" w:color="auto" w:fill="auto"/>
            <w:vAlign w:val="bottom"/>
          </w:tcPr>
          <w:p w14:paraId="47BBE9D9" w14:textId="74162655" w:rsidR="00B861F0" w:rsidRPr="00B861F0" w:rsidRDefault="00B861F0" w:rsidP="00443F6A">
            <w:pPr>
              <w:snapToGrid w:val="0"/>
              <w:spacing w:before="80"/>
              <w:ind w:right="284"/>
              <w:jc w:val="right"/>
              <w:rPr>
                <w:lang w:val="en-US"/>
              </w:rPr>
            </w:pPr>
            <w:r w:rsidRPr="00B861F0">
              <w:t>143</w:t>
            </w:r>
          </w:p>
        </w:tc>
        <w:tc>
          <w:tcPr>
            <w:tcW w:w="824" w:type="dxa"/>
            <w:tcBorders>
              <w:left w:val="single" w:sz="6" w:space="0" w:color="000000"/>
            </w:tcBorders>
            <w:vAlign w:val="bottom"/>
          </w:tcPr>
          <w:p w14:paraId="0F070A7E" w14:textId="1F063516" w:rsidR="00B861F0" w:rsidRPr="00B861F0" w:rsidRDefault="00B861F0" w:rsidP="00443F6A">
            <w:pPr>
              <w:snapToGrid w:val="0"/>
              <w:spacing w:before="80"/>
              <w:ind w:right="284"/>
              <w:jc w:val="right"/>
            </w:pPr>
            <w:r w:rsidRPr="00B861F0">
              <w:t>135</w:t>
            </w:r>
          </w:p>
        </w:tc>
        <w:tc>
          <w:tcPr>
            <w:tcW w:w="824" w:type="dxa"/>
            <w:tcBorders>
              <w:left w:val="single" w:sz="6" w:space="0" w:color="000000"/>
            </w:tcBorders>
            <w:vAlign w:val="bottom"/>
          </w:tcPr>
          <w:p w14:paraId="45066F0F" w14:textId="4C55E6EE" w:rsidR="00B861F0" w:rsidRPr="00B861F0" w:rsidRDefault="00B861F0" w:rsidP="00443F6A">
            <w:pPr>
              <w:tabs>
                <w:tab w:val="left" w:pos="709"/>
              </w:tabs>
              <w:spacing w:before="80"/>
              <w:ind w:right="284"/>
              <w:jc w:val="right"/>
            </w:pPr>
            <w:r w:rsidRPr="00B861F0">
              <w:t>152</w:t>
            </w:r>
          </w:p>
        </w:tc>
        <w:tc>
          <w:tcPr>
            <w:tcW w:w="824" w:type="dxa"/>
            <w:tcBorders>
              <w:left w:val="single" w:sz="6" w:space="0" w:color="000000"/>
            </w:tcBorders>
            <w:vAlign w:val="bottom"/>
          </w:tcPr>
          <w:p w14:paraId="64F16274" w14:textId="21FA97E2" w:rsidR="00B861F0" w:rsidRPr="00B861F0" w:rsidRDefault="00B861F0" w:rsidP="00443F6A">
            <w:pPr>
              <w:tabs>
                <w:tab w:val="left" w:pos="709"/>
              </w:tabs>
              <w:spacing w:before="80"/>
              <w:ind w:right="284"/>
              <w:jc w:val="right"/>
            </w:pPr>
            <w:r w:rsidRPr="00B861F0">
              <w:t>144</w:t>
            </w:r>
          </w:p>
        </w:tc>
        <w:tc>
          <w:tcPr>
            <w:tcW w:w="825" w:type="dxa"/>
            <w:tcBorders>
              <w:left w:val="single" w:sz="6" w:space="0" w:color="000000"/>
            </w:tcBorders>
            <w:vAlign w:val="bottom"/>
          </w:tcPr>
          <w:p w14:paraId="5860743C" w14:textId="3D959284" w:rsidR="00B861F0" w:rsidRPr="00B861F0" w:rsidRDefault="00B861F0" w:rsidP="00443F6A">
            <w:pPr>
              <w:tabs>
                <w:tab w:val="left" w:pos="709"/>
              </w:tabs>
              <w:spacing w:before="80"/>
              <w:ind w:right="284"/>
              <w:jc w:val="right"/>
            </w:pPr>
            <w:r w:rsidRPr="00B861F0">
              <w:t>139</w:t>
            </w:r>
          </w:p>
        </w:tc>
        <w:tc>
          <w:tcPr>
            <w:tcW w:w="825" w:type="dxa"/>
            <w:tcBorders>
              <w:left w:val="single" w:sz="6" w:space="0" w:color="000000"/>
              <w:right w:val="single" w:sz="6" w:space="0" w:color="000000"/>
            </w:tcBorders>
            <w:vAlign w:val="bottom"/>
          </w:tcPr>
          <w:p w14:paraId="1C2A4364" w14:textId="16A7D105" w:rsidR="00B861F0" w:rsidRPr="00B861F0" w:rsidRDefault="00B861F0" w:rsidP="00443F6A">
            <w:pPr>
              <w:tabs>
                <w:tab w:val="left" w:pos="709"/>
              </w:tabs>
              <w:spacing w:before="80"/>
              <w:ind w:right="284"/>
              <w:jc w:val="right"/>
            </w:pPr>
            <w:r w:rsidRPr="00B861F0">
              <w:t>137</w:t>
            </w:r>
          </w:p>
        </w:tc>
        <w:tc>
          <w:tcPr>
            <w:tcW w:w="2183" w:type="dxa"/>
            <w:tcBorders>
              <w:left w:val="single" w:sz="6" w:space="0" w:color="000000"/>
            </w:tcBorders>
            <w:shd w:val="clear" w:color="auto" w:fill="auto"/>
            <w:vAlign w:val="bottom"/>
          </w:tcPr>
          <w:p w14:paraId="1C680EF9" w14:textId="77777777" w:rsidR="00B861F0" w:rsidRPr="00B861F0" w:rsidRDefault="00B861F0" w:rsidP="00F42D0E">
            <w:pPr>
              <w:spacing w:before="80"/>
              <w:ind w:left="170"/>
            </w:pPr>
            <w:r w:rsidRPr="00B861F0">
              <w:rPr>
                <w:i/>
              </w:rPr>
              <w:t>Republic of Moldova</w:t>
            </w:r>
          </w:p>
        </w:tc>
      </w:tr>
      <w:tr w:rsidR="00B861F0" w:rsidRPr="00D21FE6" w14:paraId="47018B76" w14:textId="77777777" w:rsidTr="00443F6A">
        <w:trPr>
          <w:cantSplit/>
          <w:jc w:val="center"/>
        </w:trPr>
        <w:tc>
          <w:tcPr>
            <w:tcW w:w="1968" w:type="dxa"/>
            <w:shd w:val="clear" w:color="auto" w:fill="auto"/>
            <w:vAlign w:val="bottom"/>
          </w:tcPr>
          <w:p w14:paraId="7E3510B2" w14:textId="77777777" w:rsidR="00B861F0" w:rsidRPr="00AC19AC" w:rsidRDefault="00B861F0" w:rsidP="00F42D0E">
            <w:pPr>
              <w:spacing w:before="80"/>
              <w:ind w:left="113"/>
              <w:rPr>
                <w:color w:val="000000" w:themeColor="text1"/>
              </w:rPr>
            </w:pPr>
            <w:r w:rsidRPr="00AC19AC">
              <w:rPr>
                <w:color w:val="000000" w:themeColor="text1"/>
              </w:rPr>
              <w:t>Таджикистан</w:t>
            </w:r>
          </w:p>
        </w:tc>
        <w:tc>
          <w:tcPr>
            <w:tcW w:w="824" w:type="dxa"/>
            <w:tcBorders>
              <w:left w:val="single" w:sz="6" w:space="0" w:color="000000"/>
            </w:tcBorders>
            <w:shd w:val="clear" w:color="auto" w:fill="auto"/>
            <w:vAlign w:val="bottom"/>
          </w:tcPr>
          <w:p w14:paraId="54CE73B9" w14:textId="51A78BFC" w:rsidR="00B861F0" w:rsidRPr="00B861F0" w:rsidRDefault="00B861F0" w:rsidP="00443F6A">
            <w:pPr>
              <w:snapToGrid w:val="0"/>
              <w:spacing w:before="80"/>
              <w:ind w:right="284"/>
              <w:jc w:val="right"/>
              <w:rPr>
                <w:lang w:val="en-US"/>
              </w:rPr>
            </w:pPr>
            <w:r w:rsidRPr="00B861F0">
              <w:t>223</w:t>
            </w:r>
          </w:p>
        </w:tc>
        <w:tc>
          <w:tcPr>
            <w:tcW w:w="824" w:type="dxa"/>
            <w:tcBorders>
              <w:left w:val="single" w:sz="6" w:space="0" w:color="000000"/>
            </w:tcBorders>
            <w:shd w:val="clear" w:color="auto" w:fill="auto"/>
            <w:vAlign w:val="bottom"/>
          </w:tcPr>
          <w:p w14:paraId="0F3A722D" w14:textId="064AB8D3" w:rsidR="00B861F0" w:rsidRPr="00B861F0" w:rsidRDefault="00B861F0" w:rsidP="00443F6A">
            <w:pPr>
              <w:snapToGrid w:val="0"/>
              <w:spacing w:before="80"/>
              <w:ind w:right="284"/>
              <w:jc w:val="right"/>
              <w:rPr>
                <w:lang w:val="en-US"/>
              </w:rPr>
            </w:pPr>
            <w:r w:rsidRPr="00B861F0">
              <w:t>252</w:t>
            </w:r>
          </w:p>
        </w:tc>
        <w:tc>
          <w:tcPr>
            <w:tcW w:w="824" w:type="dxa"/>
            <w:tcBorders>
              <w:left w:val="single" w:sz="6" w:space="0" w:color="000000"/>
            </w:tcBorders>
            <w:vAlign w:val="bottom"/>
          </w:tcPr>
          <w:p w14:paraId="503AE663" w14:textId="70C026D2" w:rsidR="00B861F0" w:rsidRPr="00B861F0" w:rsidRDefault="00B861F0" w:rsidP="00443F6A">
            <w:pPr>
              <w:snapToGrid w:val="0"/>
              <w:spacing w:before="80"/>
              <w:ind w:right="284"/>
              <w:jc w:val="right"/>
            </w:pPr>
            <w:r w:rsidRPr="00B861F0">
              <w:t>275</w:t>
            </w:r>
          </w:p>
        </w:tc>
        <w:tc>
          <w:tcPr>
            <w:tcW w:w="824" w:type="dxa"/>
            <w:tcBorders>
              <w:left w:val="single" w:sz="6" w:space="0" w:color="000000"/>
            </w:tcBorders>
            <w:vAlign w:val="bottom"/>
          </w:tcPr>
          <w:p w14:paraId="71809696" w14:textId="50C3E45D" w:rsidR="00B861F0" w:rsidRPr="00B861F0" w:rsidRDefault="00B861F0" w:rsidP="00443F6A">
            <w:pPr>
              <w:tabs>
                <w:tab w:val="left" w:pos="709"/>
              </w:tabs>
              <w:spacing w:before="80"/>
              <w:ind w:right="284"/>
              <w:jc w:val="right"/>
            </w:pPr>
            <w:r w:rsidRPr="00B861F0">
              <w:t>332</w:t>
            </w:r>
          </w:p>
        </w:tc>
        <w:tc>
          <w:tcPr>
            <w:tcW w:w="824" w:type="dxa"/>
            <w:tcBorders>
              <w:left w:val="single" w:sz="6" w:space="0" w:color="000000"/>
            </w:tcBorders>
            <w:vAlign w:val="bottom"/>
          </w:tcPr>
          <w:p w14:paraId="0773A87D" w14:textId="15E8917E" w:rsidR="00B861F0" w:rsidRPr="00B861F0" w:rsidRDefault="00B861F0" w:rsidP="00443F6A">
            <w:pPr>
              <w:tabs>
                <w:tab w:val="left" w:pos="709"/>
              </w:tabs>
              <w:spacing w:before="80"/>
              <w:ind w:right="284"/>
              <w:jc w:val="right"/>
            </w:pPr>
            <w:r w:rsidRPr="00B861F0">
              <w:t>367</w:t>
            </w:r>
          </w:p>
        </w:tc>
        <w:tc>
          <w:tcPr>
            <w:tcW w:w="825" w:type="dxa"/>
            <w:tcBorders>
              <w:left w:val="single" w:sz="6" w:space="0" w:color="000000"/>
            </w:tcBorders>
            <w:vAlign w:val="bottom"/>
          </w:tcPr>
          <w:p w14:paraId="598ABDC7" w14:textId="3F22D715" w:rsidR="00B861F0" w:rsidRPr="00B861F0" w:rsidRDefault="00B861F0" w:rsidP="00443F6A">
            <w:pPr>
              <w:tabs>
                <w:tab w:val="left" w:pos="709"/>
              </w:tabs>
              <w:spacing w:before="80"/>
              <w:ind w:right="284"/>
              <w:jc w:val="right"/>
            </w:pPr>
            <w:r w:rsidRPr="00B861F0">
              <w:t>400</w:t>
            </w:r>
          </w:p>
        </w:tc>
        <w:tc>
          <w:tcPr>
            <w:tcW w:w="825" w:type="dxa"/>
            <w:tcBorders>
              <w:left w:val="single" w:sz="6" w:space="0" w:color="000000"/>
              <w:right w:val="single" w:sz="6" w:space="0" w:color="000000"/>
            </w:tcBorders>
            <w:vAlign w:val="bottom"/>
          </w:tcPr>
          <w:p w14:paraId="7EA54D16" w14:textId="0E0598F0" w:rsidR="00B861F0" w:rsidRPr="00B861F0" w:rsidRDefault="00B861F0" w:rsidP="00443F6A">
            <w:pPr>
              <w:tabs>
                <w:tab w:val="left" w:pos="709"/>
              </w:tabs>
              <w:spacing w:before="80"/>
              <w:ind w:right="284"/>
              <w:jc w:val="right"/>
            </w:pPr>
            <w:r w:rsidRPr="00B861F0">
              <w:t>481</w:t>
            </w:r>
          </w:p>
        </w:tc>
        <w:tc>
          <w:tcPr>
            <w:tcW w:w="2183" w:type="dxa"/>
            <w:tcBorders>
              <w:left w:val="single" w:sz="6" w:space="0" w:color="000000"/>
            </w:tcBorders>
            <w:shd w:val="clear" w:color="auto" w:fill="auto"/>
            <w:vAlign w:val="bottom"/>
          </w:tcPr>
          <w:p w14:paraId="268B3F21" w14:textId="77777777" w:rsidR="00B861F0" w:rsidRPr="00B861F0" w:rsidRDefault="00B861F0" w:rsidP="00F42D0E">
            <w:pPr>
              <w:spacing w:before="80"/>
              <w:ind w:left="170"/>
            </w:pPr>
            <w:r w:rsidRPr="00B861F0">
              <w:rPr>
                <w:i/>
              </w:rPr>
              <w:t>Tajikistan</w:t>
            </w:r>
          </w:p>
        </w:tc>
      </w:tr>
      <w:tr w:rsidR="00B861F0" w:rsidRPr="00D21FE6" w14:paraId="196686FD" w14:textId="77777777" w:rsidTr="00443F6A">
        <w:trPr>
          <w:cantSplit/>
          <w:jc w:val="center"/>
        </w:trPr>
        <w:tc>
          <w:tcPr>
            <w:tcW w:w="1968" w:type="dxa"/>
            <w:shd w:val="clear" w:color="auto" w:fill="auto"/>
            <w:vAlign w:val="bottom"/>
          </w:tcPr>
          <w:p w14:paraId="215009BB" w14:textId="77777777" w:rsidR="00B861F0" w:rsidRPr="00AC19AC" w:rsidRDefault="00B861F0" w:rsidP="00F42D0E">
            <w:pPr>
              <w:spacing w:before="80"/>
              <w:ind w:left="113"/>
              <w:rPr>
                <w:color w:val="000000" w:themeColor="text1"/>
              </w:rPr>
            </w:pPr>
            <w:r w:rsidRPr="00AC19AC">
              <w:rPr>
                <w:color w:val="000000" w:themeColor="text1"/>
              </w:rPr>
              <w:t>Узбекистан</w:t>
            </w:r>
          </w:p>
        </w:tc>
        <w:tc>
          <w:tcPr>
            <w:tcW w:w="824" w:type="dxa"/>
            <w:tcBorders>
              <w:left w:val="single" w:sz="6" w:space="0" w:color="000000"/>
            </w:tcBorders>
            <w:shd w:val="clear" w:color="auto" w:fill="auto"/>
            <w:vAlign w:val="bottom"/>
          </w:tcPr>
          <w:p w14:paraId="169218F0" w14:textId="29F1570A" w:rsidR="00B861F0" w:rsidRPr="00B861F0" w:rsidRDefault="00B861F0" w:rsidP="00443F6A">
            <w:pPr>
              <w:snapToGrid w:val="0"/>
              <w:spacing w:before="80"/>
              <w:ind w:right="284"/>
              <w:jc w:val="right"/>
              <w:rPr>
                <w:lang w:val="en-US"/>
              </w:rPr>
            </w:pPr>
            <w:r w:rsidRPr="00B861F0">
              <w:t>160</w:t>
            </w:r>
          </w:p>
        </w:tc>
        <w:tc>
          <w:tcPr>
            <w:tcW w:w="824" w:type="dxa"/>
            <w:tcBorders>
              <w:left w:val="single" w:sz="6" w:space="0" w:color="000000"/>
            </w:tcBorders>
            <w:shd w:val="clear" w:color="auto" w:fill="auto"/>
            <w:vAlign w:val="bottom"/>
          </w:tcPr>
          <w:p w14:paraId="7DD36608" w14:textId="12BA005C" w:rsidR="00B861F0" w:rsidRPr="00B861F0" w:rsidRDefault="00B861F0" w:rsidP="00443F6A">
            <w:pPr>
              <w:snapToGrid w:val="0"/>
              <w:spacing w:before="80"/>
              <w:ind w:right="284"/>
              <w:jc w:val="right"/>
              <w:rPr>
                <w:lang w:val="en-US"/>
              </w:rPr>
            </w:pPr>
            <w:r w:rsidRPr="00B861F0">
              <w:t>168</w:t>
            </w:r>
          </w:p>
        </w:tc>
        <w:tc>
          <w:tcPr>
            <w:tcW w:w="824" w:type="dxa"/>
            <w:tcBorders>
              <w:left w:val="single" w:sz="6" w:space="0" w:color="000000"/>
            </w:tcBorders>
            <w:vAlign w:val="bottom"/>
          </w:tcPr>
          <w:p w14:paraId="31FE3F9C" w14:textId="6BF93A5A" w:rsidR="00B861F0" w:rsidRPr="00B861F0" w:rsidRDefault="00B861F0" w:rsidP="00443F6A">
            <w:pPr>
              <w:snapToGrid w:val="0"/>
              <w:spacing w:before="80"/>
              <w:ind w:right="284"/>
              <w:jc w:val="right"/>
            </w:pPr>
            <w:r w:rsidRPr="00B861F0">
              <w:t>170</w:t>
            </w:r>
          </w:p>
        </w:tc>
        <w:tc>
          <w:tcPr>
            <w:tcW w:w="824" w:type="dxa"/>
            <w:tcBorders>
              <w:left w:val="single" w:sz="6" w:space="0" w:color="000000"/>
            </w:tcBorders>
            <w:vAlign w:val="bottom"/>
          </w:tcPr>
          <w:p w14:paraId="2E53FF05" w14:textId="6E033745" w:rsidR="00B861F0" w:rsidRPr="00B861F0" w:rsidRDefault="00B861F0" w:rsidP="00443F6A">
            <w:pPr>
              <w:tabs>
                <w:tab w:val="left" w:pos="709"/>
              </w:tabs>
              <w:spacing w:before="80"/>
              <w:ind w:right="284"/>
              <w:jc w:val="right"/>
            </w:pPr>
            <w:r w:rsidRPr="00B861F0">
              <w:t>185</w:t>
            </w:r>
          </w:p>
        </w:tc>
        <w:tc>
          <w:tcPr>
            <w:tcW w:w="824" w:type="dxa"/>
            <w:tcBorders>
              <w:left w:val="single" w:sz="6" w:space="0" w:color="000000"/>
            </w:tcBorders>
            <w:vAlign w:val="bottom"/>
          </w:tcPr>
          <w:p w14:paraId="33FE5D10" w14:textId="3060EC7A" w:rsidR="00B861F0" w:rsidRPr="00B861F0" w:rsidRDefault="00B861F0" w:rsidP="00443F6A">
            <w:pPr>
              <w:tabs>
                <w:tab w:val="left" w:pos="709"/>
              </w:tabs>
              <w:spacing w:before="80"/>
              <w:ind w:right="284"/>
              <w:jc w:val="right"/>
            </w:pPr>
            <w:r w:rsidRPr="00B861F0">
              <w:t>195</w:t>
            </w:r>
          </w:p>
        </w:tc>
        <w:tc>
          <w:tcPr>
            <w:tcW w:w="825" w:type="dxa"/>
            <w:tcBorders>
              <w:left w:val="single" w:sz="6" w:space="0" w:color="000000"/>
            </w:tcBorders>
            <w:vAlign w:val="bottom"/>
          </w:tcPr>
          <w:p w14:paraId="0DBA0937" w14:textId="2F1D6699" w:rsidR="00B861F0" w:rsidRPr="00B861F0" w:rsidRDefault="00B861F0" w:rsidP="00443F6A">
            <w:pPr>
              <w:tabs>
                <w:tab w:val="left" w:pos="709"/>
              </w:tabs>
              <w:spacing w:before="80"/>
              <w:ind w:right="284"/>
              <w:jc w:val="right"/>
            </w:pPr>
            <w:r w:rsidRPr="00B861F0">
              <w:t>207</w:t>
            </w:r>
          </w:p>
        </w:tc>
        <w:tc>
          <w:tcPr>
            <w:tcW w:w="825" w:type="dxa"/>
            <w:tcBorders>
              <w:left w:val="single" w:sz="6" w:space="0" w:color="000000"/>
              <w:right w:val="single" w:sz="6" w:space="0" w:color="000000"/>
            </w:tcBorders>
            <w:vAlign w:val="bottom"/>
          </w:tcPr>
          <w:p w14:paraId="01DB2382" w14:textId="3F19F789" w:rsidR="00B861F0" w:rsidRPr="00B861F0" w:rsidRDefault="00B861F0" w:rsidP="00443F6A">
            <w:pPr>
              <w:tabs>
                <w:tab w:val="left" w:pos="709"/>
              </w:tabs>
              <w:spacing w:before="80"/>
              <w:ind w:right="284"/>
              <w:jc w:val="right"/>
            </w:pPr>
            <w:r w:rsidRPr="00B861F0">
              <w:t>220</w:t>
            </w:r>
          </w:p>
        </w:tc>
        <w:tc>
          <w:tcPr>
            <w:tcW w:w="2183" w:type="dxa"/>
            <w:tcBorders>
              <w:left w:val="single" w:sz="6" w:space="0" w:color="000000"/>
            </w:tcBorders>
            <w:shd w:val="clear" w:color="auto" w:fill="auto"/>
            <w:vAlign w:val="bottom"/>
          </w:tcPr>
          <w:p w14:paraId="4EEDF1EA" w14:textId="77777777" w:rsidR="00B861F0" w:rsidRPr="00B861F0" w:rsidRDefault="00B861F0" w:rsidP="00F42D0E">
            <w:pPr>
              <w:spacing w:before="80"/>
              <w:ind w:left="170"/>
            </w:pPr>
            <w:r w:rsidRPr="00B861F0">
              <w:rPr>
                <w:i/>
              </w:rPr>
              <w:t>Uzbekistan</w:t>
            </w:r>
          </w:p>
        </w:tc>
      </w:tr>
      <w:tr w:rsidR="00B861F0" w:rsidRPr="00D21FE6" w14:paraId="1014DB18" w14:textId="77777777" w:rsidTr="00443F6A">
        <w:trPr>
          <w:cantSplit/>
          <w:jc w:val="center"/>
        </w:trPr>
        <w:tc>
          <w:tcPr>
            <w:tcW w:w="1968" w:type="dxa"/>
            <w:shd w:val="clear" w:color="auto" w:fill="auto"/>
            <w:vAlign w:val="bottom"/>
          </w:tcPr>
          <w:p w14:paraId="0D554E63" w14:textId="77777777" w:rsidR="00B861F0" w:rsidRPr="00AC19AC" w:rsidRDefault="00B861F0" w:rsidP="00F42D0E">
            <w:pPr>
              <w:spacing w:before="80"/>
              <w:ind w:left="113"/>
              <w:rPr>
                <w:color w:val="000000" w:themeColor="text1"/>
              </w:rPr>
            </w:pPr>
            <w:r w:rsidRPr="00AC19AC">
              <w:rPr>
                <w:color w:val="000000" w:themeColor="text1"/>
              </w:rPr>
              <w:t>Украина</w:t>
            </w:r>
          </w:p>
        </w:tc>
        <w:tc>
          <w:tcPr>
            <w:tcW w:w="824" w:type="dxa"/>
            <w:tcBorders>
              <w:left w:val="single" w:sz="6" w:space="0" w:color="000000"/>
            </w:tcBorders>
            <w:shd w:val="clear" w:color="auto" w:fill="auto"/>
            <w:vAlign w:val="bottom"/>
          </w:tcPr>
          <w:p w14:paraId="1CACE177" w14:textId="71F6C23F" w:rsidR="00B861F0" w:rsidRPr="00B861F0" w:rsidRDefault="00B861F0" w:rsidP="00443F6A">
            <w:pPr>
              <w:snapToGrid w:val="0"/>
              <w:spacing w:before="80"/>
              <w:ind w:right="284"/>
              <w:jc w:val="right"/>
              <w:rPr>
                <w:lang w:val="en-US"/>
              </w:rPr>
            </w:pPr>
            <w:r w:rsidRPr="00B861F0">
              <w:t>88</w:t>
            </w:r>
          </w:p>
        </w:tc>
        <w:tc>
          <w:tcPr>
            <w:tcW w:w="824" w:type="dxa"/>
            <w:tcBorders>
              <w:left w:val="single" w:sz="6" w:space="0" w:color="000000"/>
            </w:tcBorders>
            <w:shd w:val="clear" w:color="auto" w:fill="auto"/>
            <w:vAlign w:val="bottom"/>
          </w:tcPr>
          <w:p w14:paraId="2F52603B" w14:textId="285B1821" w:rsidR="00B861F0" w:rsidRPr="00B861F0" w:rsidRDefault="00B861F0" w:rsidP="00443F6A">
            <w:pPr>
              <w:snapToGrid w:val="0"/>
              <w:spacing w:before="80"/>
              <w:ind w:right="284"/>
              <w:jc w:val="right"/>
              <w:rPr>
                <w:lang w:val="en-US"/>
              </w:rPr>
            </w:pPr>
            <w:r w:rsidRPr="00B861F0">
              <w:t>87</w:t>
            </w:r>
          </w:p>
        </w:tc>
        <w:tc>
          <w:tcPr>
            <w:tcW w:w="824" w:type="dxa"/>
            <w:tcBorders>
              <w:left w:val="single" w:sz="6" w:space="0" w:color="000000"/>
            </w:tcBorders>
            <w:vAlign w:val="bottom"/>
          </w:tcPr>
          <w:p w14:paraId="064294A6" w14:textId="687CC1CE" w:rsidR="00B861F0" w:rsidRPr="00B861F0" w:rsidRDefault="00B861F0" w:rsidP="00443F6A">
            <w:pPr>
              <w:snapToGrid w:val="0"/>
              <w:spacing w:before="80"/>
              <w:ind w:right="284"/>
              <w:jc w:val="right"/>
            </w:pPr>
            <w:r w:rsidRPr="00B861F0">
              <w:t>83</w:t>
            </w:r>
          </w:p>
        </w:tc>
        <w:tc>
          <w:tcPr>
            <w:tcW w:w="824" w:type="dxa"/>
            <w:tcBorders>
              <w:left w:val="single" w:sz="6" w:space="0" w:color="000000"/>
            </w:tcBorders>
            <w:vAlign w:val="bottom"/>
          </w:tcPr>
          <w:p w14:paraId="1773112C" w14:textId="1C642D07" w:rsidR="00B861F0" w:rsidRPr="00B861F0" w:rsidRDefault="00B861F0" w:rsidP="00443F6A">
            <w:pPr>
              <w:tabs>
                <w:tab w:val="left" w:pos="709"/>
              </w:tabs>
              <w:spacing w:before="80"/>
              <w:ind w:right="284"/>
              <w:jc w:val="right"/>
            </w:pPr>
            <w:r w:rsidRPr="00B861F0">
              <w:t>84</w:t>
            </w:r>
          </w:p>
        </w:tc>
        <w:tc>
          <w:tcPr>
            <w:tcW w:w="824" w:type="dxa"/>
            <w:tcBorders>
              <w:left w:val="single" w:sz="6" w:space="0" w:color="000000"/>
            </w:tcBorders>
            <w:vAlign w:val="bottom"/>
          </w:tcPr>
          <w:p w14:paraId="2FFA27EA" w14:textId="50075CF9" w:rsidR="00B861F0" w:rsidRPr="00B861F0" w:rsidRDefault="00B861F0" w:rsidP="00443F6A">
            <w:pPr>
              <w:tabs>
                <w:tab w:val="left" w:pos="709"/>
              </w:tabs>
              <w:spacing w:before="80"/>
              <w:ind w:right="284"/>
              <w:jc w:val="right"/>
            </w:pPr>
            <w:r w:rsidRPr="00B861F0">
              <w:t>…</w:t>
            </w:r>
          </w:p>
        </w:tc>
        <w:tc>
          <w:tcPr>
            <w:tcW w:w="825" w:type="dxa"/>
            <w:tcBorders>
              <w:left w:val="single" w:sz="6" w:space="0" w:color="000000"/>
            </w:tcBorders>
            <w:vAlign w:val="bottom"/>
          </w:tcPr>
          <w:p w14:paraId="66FED81A" w14:textId="5A2931C9" w:rsidR="00B861F0" w:rsidRPr="00B861F0" w:rsidRDefault="00B861F0" w:rsidP="00443F6A">
            <w:pPr>
              <w:tabs>
                <w:tab w:val="left" w:pos="709"/>
              </w:tabs>
              <w:spacing w:before="80"/>
              <w:ind w:right="284"/>
              <w:jc w:val="right"/>
            </w:pPr>
            <w:r w:rsidRPr="00B861F0">
              <w:t>…</w:t>
            </w:r>
          </w:p>
        </w:tc>
        <w:tc>
          <w:tcPr>
            <w:tcW w:w="825" w:type="dxa"/>
            <w:tcBorders>
              <w:left w:val="single" w:sz="6" w:space="0" w:color="000000"/>
              <w:right w:val="single" w:sz="6" w:space="0" w:color="000000"/>
            </w:tcBorders>
            <w:vAlign w:val="bottom"/>
          </w:tcPr>
          <w:p w14:paraId="434D5648" w14:textId="6A909C88" w:rsidR="00B861F0" w:rsidRPr="00B861F0" w:rsidRDefault="00B861F0" w:rsidP="00443F6A">
            <w:pPr>
              <w:tabs>
                <w:tab w:val="left" w:pos="709"/>
              </w:tabs>
              <w:spacing w:before="80"/>
              <w:ind w:right="284"/>
              <w:jc w:val="right"/>
            </w:pPr>
            <w:r w:rsidRPr="00B861F0">
              <w:t>…</w:t>
            </w:r>
          </w:p>
        </w:tc>
        <w:tc>
          <w:tcPr>
            <w:tcW w:w="2183" w:type="dxa"/>
            <w:tcBorders>
              <w:left w:val="single" w:sz="6" w:space="0" w:color="000000"/>
            </w:tcBorders>
            <w:shd w:val="clear" w:color="auto" w:fill="auto"/>
            <w:vAlign w:val="bottom"/>
          </w:tcPr>
          <w:p w14:paraId="08F3E7EB" w14:textId="77777777" w:rsidR="00B861F0" w:rsidRPr="00B861F0" w:rsidRDefault="00B861F0" w:rsidP="00F42D0E">
            <w:pPr>
              <w:spacing w:before="80"/>
              <w:ind w:left="170"/>
            </w:pPr>
            <w:r w:rsidRPr="00B861F0">
              <w:rPr>
                <w:i/>
              </w:rPr>
              <w:t>Ukraine</w:t>
            </w:r>
          </w:p>
        </w:tc>
      </w:tr>
      <w:tr w:rsidR="00B861F0" w:rsidRPr="00D21FE6" w14:paraId="4D6CF7D3" w14:textId="77777777" w:rsidTr="00443F6A">
        <w:trPr>
          <w:cantSplit/>
          <w:jc w:val="center"/>
        </w:trPr>
        <w:tc>
          <w:tcPr>
            <w:tcW w:w="1968" w:type="dxa"/>
            <w:shd w:val="clear" w:color="auto" w:fill="auto"/>
            <w:vAlign w:val="bottom"/>
          </w:tcPr>
          <w:p w14:paraId="0B25EE74" w14:textId="77777777" w:rsidR="00B861F0" w:rsidRPr="00AC19AC" w:rsidRDefault="00B861F0" w:rsidP="00F42D0E">
            <w:pPr>
              <w:spacing w:before="80"/>
              <w:rPr>
                <w:color w:val="000000" w:themeColor="text1"/>
              </w:rPr>
            </w:pPr>
            <w:r w:rsidRPr="00AC19AC">
              <w:rPr>
                <w:b/>
                <w:bCs/>
                <w:color w:val="000000" w:themeColor="text1"/>
              </w:rPr>
              <w:t>Страны БРИКС</w:t>
            </w:r>
          </w:p>
        </w:tc>
        <w:tc>
          <w:tcPr>
            <w:tcW w:w="824" w:type="dxa"/>
            <w:tcBorders>
              <w:left w:val="single" w:sz="6" w:space="0" w:color="000000"/>
            </w:tcBorders>
            <w:shd w:val="clear" w:color="auto" w:fill="auto"/>
            <w:vAlign w:val="bottom"/>
          </w:tcPr>
          <w:p w14:paraId="49399D99" w14:textId="77777777" w:rsidR="00B861F0" w:rsidRPr="00B861F0" w:rsidRDefault="00B861F0" w:rsidP="00443F6A">
            <w:pPr>
              <w:snapToGrid w:val="0"/>
              <w:spacing w:before="80"/>
              <w:ind w:right="284"/>
              <w:jc w:val="right"/>
              <w:rPr>
                <w:lang w:val="en-US"/>
              </w:rPr>
            </w:pPr>
          </w:p>
        </w:tc>
        <w:tc>
          <w:tcPr>
            <w:tcW w:w="824" w:type="dxa"/>
            <w:tcBorders>
              <w:left w:val="single" w:sz="6" w:space="0" w:color="000000"/>
            </w:tcBorders>
            <w:shd w:val="clear" w:color="auto" w:fill="auto"/>
            <w:vAlign w:val="bottom"/>
          </w:tcPr>
          <w:p w14:paraId="425FDF08" w14:textId="77777777" w:rsidR="00B861F0" w:rsidRPr="00B861F0" w:rsidRDefault="00B861F0" w:rsidP="00443F6A">
            <w:pPr>
              <w:snapToGrid w:val="0"/>
              <w:spacing w:before="80"/>
              <w:ind w:right="284"/>
              <w:jc w:val="right"/>
              <w:rPr>
                <w:lang w:val="en-US"/>
              </w:rPr>
            </w:pPr>
          </w:p>
        </w:tc>
        <w:tc>
          <w:tcPr>
            <w:tcW w:w="824" w:type="dxa"/>
            <w:tcBorders>
              <w:left w:val="single" w:sz="6" w:space="0" w:color="000000"/>
            </w:tcBorders>
            <w:vAlign w:val="bottom"/>
          </w:tcPr>
          <w:p w14:paraId="72FC17AF" w14:textId="77777777" w:rsidR="00B861F0" w:rsidRPr="00B861F0" w:rsidRDefault="00B861F0" w:rsidP="00443F6A">
            <w:pPr>
              <w:snapToGrid w:val="0"/>
              <w:spacing w:before="80"/>
              <w:ind w:right="284"/>
              <w:jc w:val="right"/>
              <w:rPr>
                <w:lang w:val="en-US"/>
              </w:rPr>
            </w:pPr>
          </w:p>
        </w:tc>
        <w:tc>
          <w:tcPr>
            <w:tcW w:w="824" w:type="dxa"/>
            <w:tcBorders>
              <w:left w:val="single" w:sz="6" w:space="0" w:color="000000"/>
            </w:tcBorders>
            <w:vAlign w:val="bottom"/>
          </w:tcPr>
          <w:p w14:paraId="5C3900BE" w14:textId="77777777" w:rsidR="00B861F0" w:rsidRPr="00B861F0" w:rsidRDefault="00B861F0" w:rsidP="00443F6A">
            <w:pPr>
              <w:tabs>
                <w:tab w:val="left" w:pos="709"/>
              </w:tabs>
              <w:spacing w:before="80"/>
              <w:ind w:right="284"/>
              <w:jc w:val="right"/>
            </w:pPr>
          </w:p>
        </w:tc>
        <w:tc>
          <w:tcPr>
            <w:tcW w:w="824" w:type="dxa"/>
            <w:tcBorders>
              <w:left w:val="single" w:sz="6" w:space="0" w:color="000000"/>
            </w:tcBorders>
            <w:vAlign w:val="bottom"/>
          </w:tcPr>
          <w:p w14:paraId="0AB600D2" w14:textId="77777777" w:rsidR="00B861F0" w:rsidRPr="00B861F0" w:rsidRDefault="00B861F0" w:rsidP="00443F6A">
            <w:pPr>
              <w:tabs>
                <w:tab w:val="left" w:pos="709"/>
              </w:tabs>
              <w:spacing w:before="80"/>
              <w:ind w:right="284"/>
              <w:jc w:val="right"/>
            </w:pPr>
          </w:p>
        </w:tc>
        <w:tc>
          <w:tcPr>
            <w:tcW w:w="825" w:type="dxa"/>
            <w:tcBorders>
              <w:left w:val="single" w:sz="6" w:space="0" w:color="000000"/>
            </w:tcBorders>
            <w:vAlign w:val="bottom"/>
          </w:tcPr>
          <w:p w14:paraId="1A16662D" w14:textId="77777777" w:rsidR="00B861F0" w:rsidRPr="00B861F0" w:rsidRDefault="00B861F0" w:rsidP="00443F6A">
            <w:pPr>
              <w:tabs>
                <w:tab w:val="left" w:pos="709"/>
              </w:tabs>
              <w:spacing w:before="80"/>
              <w:ind w:right="284"/>
              <w:jc w:val="right"/>
            </w:pPr>
          </w:p>
        </w:tc>
        <w:tc>
          <w:tcPr>
            <w:tcW w:w="825" w:type="dxa"/>
            <w:tcBorders>
              <w:left w:val="single" w:sz="6" w:space="0" w:color="000000"/>
              <w:right w:val="single" w:sz="6" w:space="0" w:color="000000"/>
            </w:tcBorders>
            <w:vAlign w:val="bottom"/>
          </w:tcPr>
          <w:p w14:paraId="4C259659" w14:textId="59B5449F" w:rsidR="00B861F0" w:rsidRPr="00B861F0" w:rsidRDefault="00B861F0" w:rsidP="00443F6A">
            <w:pPr>
              <w:tabs>
                <w:tab w:val="left" w:pos="709"/>
              </w:tabs>
              <w:spacing w:before="80"/>
              <w:ind w:right="284"/>
              <w:jc w:val="right"/>
            </w:pPr>
          </w:p>
        </w:tc>
        <w:tc>
          <w:tcPr>
            <w:tcW w:w="2183" w:type="dxa"/>
            <w:tcBorders>
              <w:left w:val="single" w:sz="6" w:space="0" w:color="000000"/>
            </w:tcBorders>
            <w:shd w:val="clear" w:color="auto" w:fill="auto"/>
            <w:vAlign w:val="bottom"/>
          </w:tcPr>
          <w:p w14:paraId="5905C53F" w14:textId="77777777" w:rsidR="00B861F0" w:rsidRPr="00B861F0" w:rsidRDefault="00B861F0" w:rsidP="00F42D0E">
            <w:pPr>
              <w:spacing w:before="80"/>
              <w:ind w:left="57"/>
            </w:pPr>
            <w:r w:rsidRPr="00B861F0">
              <w:rPr>
                <w:b/>
                <w:i/>
                <w:lang w:val="en"/>
              </w:rPr>
              <w:t>BRICS countries</w:t>
            </w:r>
          </w:p>
        </w:tc>
      </w:tr>
      <w:tr w:rsidR="00B861F0" w:rsidRPr="00D21FE6" w14:paraId="66A2E7D3" w14:textId="77777777" w:rsidTr="00443F6A">
        <w:trPr>
          <w:cantSplit/>
          <w:jc w:val="center"/>
        </w:trPr>
        <w:tc>
          <w:tcPr>
            <w:tcW w:w="1968" w:type="dxa"/>
            <w:shd w:val="clear" w:color="auto" w:fill="auto"/>
            <w:vAlign w:val="bottom"/>
          </w:tcPr>
          <w:p w14:paraId="686C2FBE" w14:textId="77777777" w:rsidR="00B861F0" w:rsidRPr="00AC19AC" w:rsidRDefault="00B861F0" w:rsidP="00F42D0E">
            <w:pPr>
              <w:spacing w:before="80"/>
              <w:ind w:left="284"/>
              <w:rPr>
                <w:color w:val="000000" w:themeColor="text1"/>
              </w:rPr>
            </w:pPr>
            <w:r w:rsidRPr="00AC19AC">
              <w:rPr>
                <w:color w:val="000000" w:themeColor="text1"/>
              </w:rPr>
              <w:t>из них:</w:t>
            </w:r>
          </w:p>
        </w:tc>
        <w:tc>
          <w:tcPr>
            <w:tcW w:w="824" w:type="dxa"/>
            <w:tcBorders>
              <w:left w:val="single" w:sz="6" w:space="0" w:color="000000"/>
            </w:tcBorders>
            <w:shd w:val="clear" w:color="auto" w:fill="auto"/>
            <w:vAlign w:val="bottom"/>
          </w:tcPr>
          <w:p w14:paraId="197080EA" w14:textId="77777777" w:rsidR="00B861F0" w:rsidRPr="00B861F0" w:rsidRDefault="00B861F0" w:rsidP="00443F6A">
            <w:pPr>
              <w:snapToGrid w:val="0"/>
              <w:spacing w:before="80"/>
              <w:ind w:right="284"/>
              <w:jc w:val="right"/>
              <w:rPr>
                <w:lang w:val="en-US"/>
              </w:rPr>
            </w:pPr>
          </w:p>
        </w:tc>
        <w:tc>
          <w:tcPr>
            <w:tcW w:w="824" w:type="dxa"/>
            <w:tcBorders>
              <w:left w:val="single" w:sz="6" w:space="0" w:color="000000"/>
            </w:tcBorders>
            <w:shd w:val="clear" w:color="auto" w:fill="auto"/>
            <w:vAlign w:val="bottom"/>
          </w:tcPr>
          <w:p w14:paraId="0C0E5246" w14:textId="77777777" w:rsidR="00B861F0" w:rsidRPr="00B861F0" w:rsidRDefault="00B861F0" w:rsidP="00443F6A">
            <w:pPr>
              <w:snapToGrid w:val="0"/>
              <w:spacing w:before="80"/>
              <w:ind w:right="284"/>
              <w:jc w:val="right"/>
              <w:rPr>
                <w:lang w:val="en-US"/>
              </w:rPr>
            </w:pPr>
          </w:p>
        </w:tc>
        <w:tc>
          <w:tcPr>
            <w:tcW w:w="824" w:type="dxa"/>
            <w:tcBorders>
              <w:left w:val="single" w:sz="6" w:space="0" w:color="000000"/>
            </w:tcBorders>
            <w:vAlign w:val="bottom"/>
          </w:tcPr>
          <w:p w14:paraId="1C7702ED" w14:textId="77777777" w:rsidR="00B861F0" w:rsidRPr="00B861F0" w:rsidRDefault="00B861F0" w:rsidP="00443F6A">
            <w:pPr>
              <w:snapToGrid w:val="0"/>
              <w:spacing w:before="80"/>
              <w:ind w:right="284"/>
              <w:jc w:val="right"/>
              <w:rPr>
                <w:lang w:val="en-US"/>
              </w:rPr>
            </w:pPr>
          </w:p>
        </w:tc>
        <w:tc>
          <w:tcPr>
            <w:tcW w:w="824" w:type="dxa"/>
            <w:tcBorders>
              <w:left w:val="single" w:sz="6" w:space="0" w:color="000000"/>
            </w:tcBorders>
            <w:vAlign w:val="bottom"/>
          </w:tcPr>
          <w:p w14:paraId="1A656B37" w14:textId="77777777" w:rsidR="00B861F0" w:rsidRPr="00B861F0" w:rsidRDefault="00B861F0" w:rsidP="00443F6A">
            <w:pPr>
              <w:tabs>
                <w:tab w:val="left" w:pos="709"/>
              </w:tabs>
              <w:spacing w:before="80"/>
              <w:ind w:right="284"/>
              <w:jc w:val="right"/>
            </w:pPr>
          </w:p>
        </w:tc>
        <w:tc>
          <w:tcPr>
            <w:tcW w:w="824" w:type="dxa"/>
            <w:tcBorders>
              <w:left w:val="single" w:sz="6" w:space="0" w:color="000000"/>
            </w:tcBorders>
            <w:vAlign w:val="bottom"/>
          </w:tcPr>
          <w:p w14:paraId="4DE5A23D" w14:textId="77777777" w:rsidR="00B861F0" w:rsidRPr="00B861F0" w:rsidRDefault="00B861F0" w:rsidP="00443F6A">
            <w:pPr>
              <w:tabs>
                <w:tab w:val="left" w:pos="709"/>
              </w:tabs>
              <w:spacing w:before="80"/>
              <w:ind w:right="284"/>
              <w:jc w:val="right"/>
            </w:pPr>
          </w:p>
        </w:tc>
        <w:tc>
          <w:tcPr>
            <w:tcW w:w="825" w:type="dxa"/>
            <w:tcBorders>
              <w:left w:val="single" w:sz="6" w:space="0" w:color="000000"/>
            </w:tcBorders>
            <w:vAlign w:val="bottom"/>
          </w:tcPr>
          <w:p w14:paraId="72231C1E" w14:textId="77777777" w:rsidR="00B861F0" w:rsidRPr="00B861F0" w:rsidRDefault="00B861F0" w:rsidP="00443F6A">
            <w:pPr>
              <w:tabs>
                <w:tab w:val="left" w:pos="709"/>
              </w:tabs>
              <w:spacing w:before="80"/>
              <w:ind w:right="284"/>
              <w:jc w:val="right"/>
            </w:pPr>
          </w:p>
        </w:tc>
        <w:tc>
          <w:tcPr>
            <w:tcW w:w="825" w:type="dxa"/>
            <w:tcBorders>
              <w:left w:val="single" w:sz="6" w:space="0" w:color="000000"/>
              <w:right w:val="single" w:sz="6" w:space="0" w:color="000000"/>
            </w:tcBorders>
            <w:vAlign w:val="bottom"/>
          </w:tcPr>
          <w:p w14:paraId="1CB7FA1E" w14:textId="685A7ABA" w:rsidR="00B861F0" w:rsidRPr="00B861F0" w:rsidRDefault="00B861F0" w:rsidP="00443F6A">
            <w:pPr>
              <w:tabs>
                <w:tab w:val="left" w:pos="709"/>
              </w:tabs>
              <w:spacing w:before="80"/>
              <w:ind w:right="284"/>
              <w:jc w:val="right"/>
            </w:pPr>
          </w:p>
        </w:tc>
        <w:tc>
          <w:tcPr>
            <w:tcW w:w="2183" w:type="dxa"/>
            <w:tcBorders>
              <w:left w:val="single" w:sz="6" w:space="0" w:color="000000"/>
            </w:tcBorders>
            <w:shd w:val="clear" w:color="auto" w:fill="auto"/>
            <w:vAlign w:val="bottom"/>
          </w:tcPr>
          <w:p w14:paraId="59031754" w14:textId="77777777" w:rsidR="00B861F0" w:rsidRPr="00B861F0" w:rsidRDefault="00B861F0" w:rsidP="00F42D0E">
            <w:pPr>
              <w:spacing w:before="80"/>
              <w:ind w:left="340"/>
            </w:pPr>
            <w:r w:rsidRPr="00B861F0">
              <w:rPr>
                <w:i/>
              </w:rPr>
              <w:t>of which:</w:t>
            </w:r>
          </w:p>
        </w:tc>
      </w:tr>
      <w:tr w:rsidR="00B861F0" w:rsidRPr="00D21FE6" w14:paraId="2DD09FA7" w14:textId="77777777" w:rsidTr="00443F6A">
        <w:trPr>
          <w:cantSplit/>
          <w:jc w:val="center"/>
        </w:trPr>
        <w:tc>
          <w:tcPr>
            <w:tcW w:w="1968" w:type="dxa"/>
            <w:shd w:val="clear" w:color="auto" w:fill="auto"/>
            <w:vAlign w:val="bottom"/>
          </w:tcPr>
          <w:p w14:paraId="12A48297" w14:textId="77777777" w:rsidR="00B861F0" w:rsidRPr="00AC19AC" w:rsidRDefault="00B861F0" w:rsidP="00F42D0E">
            <w:pPr>
              <w:spacing w:before="80"/>
              <w:ind w:left="113"/>
              <w:rPr>
                <w:color w:val="000000" w:themeColor="text1"/>
              </w:rPr>
            </w:pPr>
            <w:r w:rsidRPr="00AC19AC">
              <w:rPr>
                <w:color w:val="000000" w:themeColor="text1"/>
              </w:rPr>
              <w:t>Бразилия</w:t>
            </w:r>
            <w:proofErr w:type="gramStart"/>
            <w:r w:rsidRPr="00AC19AC">
              <w:rPr>
                <w:color w:val="000000" w:themeColor="text1"/>
                <w:vertAlign w:val="superscript"/>
              </w:rPr>
              <w:t>2</w:t>
            </w:r>
            <w:proofErr w:type="gramEnd"/>
            <w:r w:rsidRPr="00AC19AC">
              <w:rPr>
                <w:color w:val="000000" w:themeColor="text1"/>
                <w:vertAlign w:val="superscript"/>
              </w:rPr>
              <w:t>)</w:t>
            </w:r>
          </w:p>
        </w:tc>
        <w:tc>
          <w:tcPr>
            <w:tcW w:w="824" w:type="dxa"/>
            <w:tcBorders>
              <w:left w:val="single" w:sz="6" w:space="0" w:color="000000"/>
            </w:tcBorders>
            <w:shd w:val="clear" w:color="auto" w:fill="auto"/>
            <w:vAlign w:val="bottom"/>
          </w:tcPr>
          <w:p w14:paraId="4C3294C6" w14:textId="4DE77B64" w:rsidR="00B861F0" w:rsidRPr="00B861F0" w:rsidRDefault="00B861F0" w:rsidP="00443F6A">
            <w:pPr>
              <w:snapToGrid w:val="0"/>
              <w:spacing w:before="80"/>
              <w:ind w:right="284"/>
              <w:jc w:val="right"/>
              <w:rPr>
                <w:lang w:val="en-US"/>
              </w:rPr>
            </w:pPr>
            <w:r w:rsidRPr="00B861F0">
              <w:t>86</w:t>
            </w:r>
          </w:p>
        </w:tc>
        <w:tc>
          <w:tcPr>
            <w:tcW w:w="824" w:type="dxa"/>
            <w:tcBorders>
              <w:left w:val="single" w:sz="6" w:space="0" w:color="000000"/>
            </w:tcBorders>
            <w:shd w:val="clear" w:color="auto" w:fill="auto"/>
            <w:vAlign w:val="bottom"/>
          </w:tcPr>
          <w:p w14:paraId="4B82596E" w14:textId="69D6478F" w:rsidR="00B861F0" w:rsidRPr="00B861F0" w:rsidRDefault="00B861F0" w:rsidP="00443F6A">
            <w:pPr>
              <w:snapToGrid w:val="0"/>
              <w:spacing w:before="80"/>
              <w:ind w:right="284"/>
              <w:jc w:val="right"/>
              <w:rPr>
                <w:lang w:val="en-US"/>
              </w:rPr>
            </w:pPr>
            <w:r w:rsidRPr="00B861F0">
              <w:t>85</w:t>
            </w:r>
          </w:p>
        </w:tc>
        <w:tc>
          <w:tcPr>
            <w:tcW w:w="824" w:type="dxa"/>
            <w:tcBorders>
              <w:left w:val="single" w:sz="6" w:space="0" w:color="000000"/>
            </w:tcBorders>
            <w:vAlign w:val="bottom"/>
          </w:tcPr>
          <w:p w14:paraId="62ADA135" w14:textId="5788BF3A" w:rsidR="00B861F0" w:rsidRPr="00B861F0" w:rsidRDefault="00B861F0" w:rsidP="00443F6A">
            <w:pPr>
              <w:snapToGrid w:val="0"/>
              <w:spacing w:before="80"/>
              <w:ind w:right="284"/>
              <w:jc w:val="right"/>
              <w:rPr>
                <w:lang w:val="en-US"/>
              </w:rPr>
            </w:pPr>
            <w:r w:rsidRPr="00B861F0">
              <w:t>82</w:t>
            </w:r>
          </w:p>
        </w:tc>
        <w:tc>
          <w:tcPr>
            <w:tcW w:w="824" w:type="dxa"/>
            <w:tcBorders>
              <w:left w:val="single" w:sz="6" w:space="0" w:color="000000"/>
            </w:tcBorders>
            <w:vAlign w:val="bottom"/>
          </w:tcPr>
          <w:p w14:paraId="00643909" w14:textId="56A8E0C1" w:rsidR="00B861F0" w:rsidRPr="00B861F0" w:rsidRDefault="00B861F0" w:rsidP="00443F6A">
            <w:pPr>
              <w:tabs>
                <w:tab w:val="left" w:pos="709"/>
              </w:tabs>
              <w:spacing w:before="80"/>
              <w:ind w:right="284"/>
              <w:jc w:val="right"/>
            </w:pPr>
            <w:r w:rsidRPr="00B861F0">
              <w:t>85</w:t>
            </w:r>
          </w:p>
        </w:tc>
        <w:tc>
          <w:tcPr>
            <w:tcW w:w="824" w:type="dxa"/>
            <w:tcBorders>
              <w:left w:val="single" w:sz="6" w:space="0" w:color="000000"/>
            </w:tcBorders>
            <w:vAlign w:val="bottom"/>
          </w:tcPr>
          <w:p w14:paraId="4708D0A3" w14:textId="040CB965" w:rsidR="00B861F0" w:rsidRPr="00B861F0" w:rsidRDefault="00B861F0" w:rsidP="00443F6A">
            <w:pPr>
              <w:tabs>
                <w:tab w:val="left" w:pos="709"/>
              </w:tabs>
              <w:spacing w:before="80"/>
              <w:ind w:right="284"/>
              <w:jc w:val="right"/>
            </w:pPr>
            <w:r w:rsidRPr="00B861F0">
              <w:t>84</w:t>
            </w:r>
          </w:p>
        </w:tc>
        <w:tc>
          <w:tcPr>
            <w:tcW w:w="825" w:type="dxa"/>
            <w:tcBorders>
              <w:left w:val="single" w:sz="6" w:space="0" w:color="000000"/>
            </w:tcBorders>
            <w:vAlign w:val="bottom"/>
          </w:tcPr>
          <w:p w14:paraId="72724501" w14:textId="2FBCDFD6" w:rsidR="00B861F0" w:rsidRPr="00B861F0" w:rsidRDefault="00B861F0" w:rsidP="00443F6A">
            <w:pPr>
              <w:tabs>
                <w:tab w:val="left" w:pos="709"/>
              </w:tabs>
              <w:spacing w:before="80"/>
              <w:ind w:right="284"/>
              <w:jc w:val="right"/>
            </w:pPr>
            <w:r w:rsidRPr="00B861F0">
              <w:t>84</w:t>
            </w:r>
          </w:p>
        </w:tc>
        <w:tc>
          <w:tcPr>
            <w:tcW w:w="825" w:type="dxa"/>
            <w:tcBorders>
              <w:left w:val="single" w:sz="6" w:space="0" w:color="000000"/>
              <w:right w:val="single" w:sz="6" w:space="0" w:color="000000"/>
            </w:tcBorders>
            <w:vAlign w:val="bottom"/>
          </w:tcPr>
          <w:p w14:paraId="3A0E5CB3" w14:textId="3A6A0D7D" w:rsidR="00B861F0" w:rsidRPr="00B861F0" w:rsidRDefault="00B861F0" w:rsidP="00443F6A">
            <w:pPr>
              <w:tabs>
                <w:tab w:val="left" w:pos="709"/>
              </w:tabs>
              <w:spacing w:before="80"/>
              <w:ind w:right="284"/>
              <w:jc w:val="right"/>
            </w:pPr>
            <w:r w:rsidRPr="00B861F0">
              <w:t>87</w:t>
            </w:r>
          </w:p>
        </w:tc>
        <w:tc>
          <w:tcPr>
            <w:tcW w:w="2183" w:type="dxa"/>
            <w:tcBorders>
              <w:left w:val="single" w:sz="6" w:space="0" w:color="000000"/>
            </w:tcBorders>
            <w:shd w:val="clear" w:color="auto" w:fill="auto"/>
            <w:vAlign w:val="bottom"/>
          </w:tcPr>
          <w:p w14:paraId="54070ED3" w14:textId="6FC3C97F" w:rsidR="00B861F0" w:rsidRPr="00B861F0" w:rsidRDefault="00B861F0" w:rsidP="00F42D0E">
            <w:pPr>
              <w:spacing w:before="80"/>
              <w:ind w:left="170"/>
            </w:pPr>
            <w:proofErr w:type="gramStart"/>
            <w:r w:rsidRPr="00B861F0">
              <w:rPr>
                <w:i/>
              </w:rPr>
              <w:t>Brazil</w:t>
            </w:r>
            <w:r w:rsidRPr="00B861F0">
              <w:rPr>
                <w:i/>
                <w:vertAlign w:val="superscript"/>
              </w:rPr>
              <w:t>2)</w:t>
            </w:r>
            <w:proofErr w:type="gramEnd"/>
          </w:p>
        </w:tc>
      </w:tr>
      <w:tr w:rsidR="00B861F0" w:rsidRPr="00D21FE6" w14:paraId="0A0A6F23" w14:textId="77777777" w:rsidTr="00443F6A">
        <w:trPr>
          <w:cantSplit/>
          <w:jc w:val="center"/>
        </w:trPr>
        <w:tc>
          <w:tcPr>
            <w:tcW w:w="1968" w:type="dxa"/>
            <w:shd w:val="clear" w:color="auto" w:fill="auto"/>
            <w:vAlign w:val="bottom"/>
          </w:tcPr>
          <w:p w14:paraId="37898BD5" w14:textId="77777777" w:rsidR="00B861F0" w:rsidRPr="00AC19AC" w:rsidRDefault="00B861F0" w:rsidP="00F42D0E">
            <w:pPr>
              <w:spacing w:before="80"/>
              <w:ind w:left="113"/>
              <w:rPr>
                <w:color w:val="000000" w:themeColor="text1"/>
                <w:vertAlign w:val="superscript"/>
              </w:rPr>
            </w:pPr>
            <w:proofErr w:type="gramStart"/>
            <w:r w:rsidRPr="00AC19AC">
              <w:rPr>
                <w:color w:val="000000" w:themeColor="text1"/>
              </w:rPr>
              <w:t>Индия</w:t>
            </w:r>
            <w:r w:rsidRPr="00AC19AC">
              <w:rPr>
                <w:color w:val="000000" w:themeColor="text1"/>
                <w:vertAlign w:val="superscript"/>
              </w:rPr>
              <w:t>3)</w:t>
            </w:r>
            <w:proofErr w:type="gramEnd"/>
          </w:p>
        </w:tc>
        <w:tc>
          <w:tcPr>
            <w:tcW w:w="824" w:type="dxa"/>
            <w:tcBorders>
              <w:left w:val="single" w:sz="6" w:space="0" w:color="000000"/>
            </w:tcBorders>
            <w:shd w:val="clear" w:color="auto" w:fill="auto"/>
            <w:vAlign w:val="bottom"/>
          </w:tcPr>
          <w:p w14:paraId="32C62CC4" w14:textId="19F31FB5" w:rsidR="00B861F0" w:rsidRPr="00B861F0" w:rsidRDefault="00B861F0" w:rsidP="00443F6A">
            <w:pPr>
              <w:snapToGrid w:val="0"/>
              <w:spacing w:before="80"/>
              <w:ind w:right="284"/>
              <w:jc w:val="right"/>
              <w:rPr>
                <w:lang w:val="en-US"/>
              </w:rPr>
            </w:pPr>
            <w:r w:rsidRPr="00B861F0">
              <w:t>130</w:t>
            </w:r>
          </w:p>
        </w:tc>
        <w:tc>
          <w:tcPr>
            <w:tcW w:w="824" w:type="dxa"/>
            <w:tcBorders>
              <w:left w:val="single" w:sz="6" w:space="0" w:color="000000"/>
            </w:tcBorders>
            <w:shd w:val="clear" w:color="auto" w:fill="auto"/>
            <w:vAlign w:val="bottom"/>
          </w:tcPr>
          <w:p w14:paraId="77B0327E" w14:textId="6335099E" w:rsidR="00B861F0" w:rsidRPr="00B861F0" w:rsidRDefault="00B861F0" w:rsidP="00443F6A">
            <w:pPr>
              <w:snapToGrid w:val="0"/>
              <w:spacing w:before="80"/>
              <w:ind w:right="284"/>
              <w:jc w:val="right"/>
              <w:rPr>
                <w:lang w:val="en-US"/>
              </w:rPr>
            </w:pPr>
            <w:r w:rsidRPr="00B861F0">
              <w:t>131</w:t>
            </w:r>
          </w:p>
        </w:tc>
        <w:tc>
          <w:tcPr>
            <w:tcW w:w="824" w:type="dxa"/>
            <w:tcBorders>
              <w:left w:val="single" w:sz="6" w:space="0" w:color="000000"/>
            </w:tcBorders>
            <w:vAlign w:val="bottom"/>
          </w:tcPr>
          <w:p w14:paraId="3D8DFD11" w14:textId="298830FC" w:rsidR="00B861F0" w:rsidRPr="00B861F0" w:rsidRDefault="00B861F0" w:rsidP="00443F6A">
            <w:pPr>
              <w:snapToGrid w:val="0"/>
              <w:spacing w:before="80"/>
              <w:ind w:right="284"/>
              <w:jc w:val="right"/>
              <w:rPr>
                <w:lang w:val="en-US"/>
              </w:rPr>
            </w:pPr>
            <w:r w:rsidRPr="00B861F0">
              <w:t>117</w:t>
            </w:r>
          </w:p>
        </w:tc>
        <w:tc>
          <w:tcPr>
            <w:tcW w:w="824" w:type="dxa"/>
            <w:tcBorders>
              <w:left w:val="single" w:sz="6" w:space="0" w:color="000000"/>
            </w:tcBorders>
            <w:vAlign w:val="bottom"/>
          </w:tcPr>
          <w:p w14:paraId="59C8C2F0" w14:textId="7575744B" w:rsidR="00B861F0" w:rsidRPr="00B861F0" w:rsidRDefault="00B861F0" w:rsidP="00443F6A">
            <w:pPr>
              <w:tabs>
                <w:tab w:val="left" w:pos="709"/>
              </w:tabs>
              <w:spacing w:before="80"/>
              <w:ind w:right="284"/>
              <w:jc w:val="right"/>
            </w:pPr>
            <w:r w:rsidRPr="00B861F0">
              <w:t>132</w:t>
            </w:r>
          </w:p>
        </w:tc>
        <w:tc>
          <w:tcPr>
            <w:tcW w:w="824" w:type="dxa"/>
            <w:tcBorders>
              <w:left w:val="single" w:sz="6" w:space="0" w:color="000000"/>
            </w:tcBorders>
            <w:vAlign w:val="bottom"/>
          </w:tcPr>
          <w:p w14:paraId="7A1D290B" w14:textId="03E837CB" w:rsidR="00B861F0" w:rsidRPr="00B861F0" w:rsidRDefault="00B861F0" w:rsidP="00443F6A">
            <w:pPr>
              <w:tabs>
                <w:tab w:val="left" w:pos="709"/>
              </w:tabs>
              <w:spacing w:before="80"/>
              <w:ind w:right="284"/>
              <w:jc w:val="right"/>
            </w:pPr>
            <w:r w:rsidRPr="00B861F0">
              <w:t>138</w:t>
            </w:r>
          </w:p>
        </w:tc>
        <w:tc>
          <w:tcPr>
            <w:tcW w:w="825" w:type="dxa"/>
            <w:tcBorders>
              <w:left w:val="single" w:sz="6" w:space="0" w:color="000000"/>
            </w:tcBorders>
            <w:vAlign w:val="bottom"/>
          </w:tcPr>
          <w:p w14:paraId="1689E39A" w14:textId="69F1BDC4" w:rsidR="00B861F0" w:rsidRPr="00B861F0" w:rsidRDefault="00B861F0" w:rsidP="00443F6A">
            <w:pPr>
              <w:tabs>
                <w:tab w:val="left" w:pos="709"/>
              </w:tabs>
              <w:spacing w:before="80"/>
              <w:ind w:right="284"/>
              <w:jc w:val="right"/>
            </w:pPr>
            <w:r w:rsidRPr="00B861F0">
              <w:t>146</w:t>
            </w:r>
          </w:p>
        </w:tc>
        <w:tc>
          <w:tcPr>
            <w:tcW w:w="825" w:type="dxa"/>
            <w:tcBorders>
              <w:left w:val="single" w:sz="6" w:space="0" w:color="000000"/>
              <w:right w:val="single" w:sz="6" w:space="0" w:color="000000"/>
            </w:tcBorders>
            <w:vAlign w:val="bottom"/>
          </w:tcPr>
          <w:p w14:paraId="0B32413B" w14:textId="7DCAAA1D" w:rsidR="00B861F0" w:rsidRPr="00B861F0" w:rsidRDefault="00B861F0" w:rsidP="00443F6A">
            <w:pPr>
              <w:tabs>
                <w:tab w:val="left" w:pos="709"/>
              </w:tabs>
              <w:spacing w:before="80"/>
              <w:ind w:right="284"/>
              <w:jc w:val="right"/>
            </w:pPr>
            <w:r w:rsidRPr="00B861F0">
              <w:t>152</w:t>
            </w:r>
          </w:p>
        </w:tc>
        <w:tc>
          <w:tcPr>
            <w:tcW w:w="2183" w:type="dxa"/>
            <w:tcBorders>
              <w:left w:val="single" w:sz="6" w:space="0" w:color="000000"/>
            </w:tcBorders>
            <w:shd w:val="clear" w:color="auto" w:fill="auto"/>
            <w:vAlign w:val="bottom"/>
          </w:tcPr>
          <w:p w14:paraId="21FD35EC" w14:textId="78080B6C" w:rsidR="00B861F0" w:rsidRPr="00B861F0" w:rsidRDefault="00B861F0" w:rsidP="00F42D0E">
            <w:pPr>
              <w:spacing w:before="80"/>
              <w:ind w:left="170"/>
              <w:rPr>
                <w:vertAlign w:val="superscript"/>
              </w:rPr>
            </w:pPr>
            <w:proofErr w:type="gramStart"/>
            <w:r w:rsidRPr="00B861F0">
              <w:rPr>
                <w:i/>
              </w:rPr>
              <w:t>India</w:t>
            </w:r>
            <w:r w:rsidRPr="00B861F0">
              <w:rPr>
                <w:i/>
                <w:vertAlign w:val="superscript"/>
              </w:rPr>
              <w:t>3)</w:t>
            </w:r>
            <w:proofErr w:type="gramEnd"/>
          </w:p>
        </w:tc>
      </w:tr>
      <w:tr w:rsidR="00B861F0" w:rsidRPr="00D21FE6" w14:paraId="32DF9B6D" w14:textId="77777777" w:rsidTr="00443F6A">
        <w:trPr>
          <w:cantSplit/>
          <w:jc w:val="center"/>
        </w:trPr>
        <w:tc>
          <w:tcPr>
            <w:tcW w:w="1968" w:type="dxa"/>
            <w:shd w:val="clear" w:color="auto" w:fill="auto"/>
            <w:vAlign w:val="bottom"/>
          </w:tcPr>
          <w:p w14:paraId="4D56415E" w14:textId="77777777" w:rsidR="00B861F0" w:rsidRPr="00AC19AC" w:rsidRDefault="00B861F0" w:rsidP="00F42D0E">
            <w:pPr>
              <w:spacing w:before="80"/>
              <w:rPr>
                <w:color w:val="000000" w:themeColor="text1"/>
              </w:rPr>
            </w:pPr>
            <w:r w:rsidRPr="00AC19AC">
              <w:rPr>
                <w:b/>
                <w:bCs/>
                <w:color w:val="000000" w:themeColor="text1"/>
              </w:rPr>
              <w:t>Страны ЕС</w:t>
            </w:r>
            <w:proofErr w:type="gramStart"/>
            <w:r w:rsidRPr="00AC19AC">
              <w:rPr>
                <w:b/>
                <w:bCs/>
                <w:color w:val="000000" w:themeColor="text1"/>
                <w:vertAlign w:val="superscript"/>
              </w:rPr>
              <w:t>2</w:t>
            </w:r>
            <w:proofErr w:type="gramEnd"/>
            <w:r w:rsidRPr="00AC19AC">
              <w:rPr>
                <w:b/>
                <w:bCs/>
                <w:color w:val="000000" w:themeColor="text1"/>
                <w:vertAlign w:val="superscript"/>
              </w:rPr>
              <w:t>)</w:t>
            </w:r>
          </w:p>
        </w:tc>
        <w:tc>
          <w:tcPr>
            <w:tcW w:w="824" w:type="dxa"/>
            <w:tcBorders>
              <w:left w:val="single" w:sz="6" w:space="0" w:color="000000"/>
            </w:tcBorders>
            <w:shd w:val="clear" w:color="auto" w:fill="auto"/>
            <w:vAlign w:val="bottom"/>
          </w:tcPr>
          <w:p w14:paraId="0116A113" w14:textId="77777777" w:rsidR="00B861F0" w:rsidRPr="00B861F0" w:rsidRDefault="00B861F0" w:rsidP="00443F6A">
            <w:pPr>
              <w:snapToGrid w:val="0"/>
              <w:spacing w:before="80"/>
              <w:ind w:right="284"/>
              <w:jc w:val="right"/>
              <w:rPr>
                <w:lang w:val="en-US"/>
              </w:rPr>
            </w:pPr>
          </w:p>
        </w:tc>
        <w:tc>
          <w:tcPr>
            <w:tcW w:w="824" w:type="dxa"/>
            <w:tcBorders>
              <w:left w:val="single" w:sz="6" w:space="0" w:color="000000"/>
            </w:tcBorders>
            <w:shd w:val="clear" w:color="auto" w:fill="auto"/>
            <w:vAlign w:val="bottom"/>
          </w:tcPr>
          <w:p w14:paraId="5C2DF4EC" w14:textId="77777777" w:rsidR="00B861F0" w:rsidRPr="00B861F0" w:rsidRDefault="00B861F0" w:rsidP="00443F6A">
            <w:pPr>
              <w:snapToGrid w:val="0"/>
              <w:spacing w:before="80"/>
              <w:ind w:right="284"/>
              <w:jc w:val="right"/>
              <w:rPr>
                <w:lang w:val="en-US"/>
              </w:rPr>
            </w:pPr>
          </w:p>
        </w:tc>
        <w:tc>
          <w:tcPr>
            <w:tcW w:w="824" w:type="dxa"/>
            <w:tcBorders>
              <w:left w:val="single" w:sz="6" w:space="0" w:color="000000"/>
            </w:tcBorders>
            <w:vAlign w:val="bottom"/>
          </w:tcPr>
          <w:p w14:paraId="6A19E337" w14:textId="77777777" w:rsidR="00B861F0" w:rsidRPr="00B861F0" w:rsidRDefault="00B861F0" w:rsidP="00443F6A">
            <w:pPr>
              <w:snapToGrid w:val="0"/>
              <w:spacing w:before="80"/>
              <w:ind w:right="284"/>
              <w:jc w:val="right"/>
              <w:rPr>
                <w:lang w:val="en-US"/>
              </w:rPr>
            </w:pPr>
          </w:p>
        </w:tc>
        <w:tc>
          <w:tcPr>
            <w:tcW w:w="824" w:type="dxa"/>
            <w:tcBorders>
              <w:left w:val="single" w:sz="6" w:space="0" w:color="000000"/>
            </w:tcBorders>
            <w:vAlign w:val="bottom"/>
          </w:tcPr>
          <w:p w14:paraId="2F6214F0" w14:textId="77777777" w:rsidR="00B861F0" w:rsidRPr="00B861F0" w:rsidRDefault="00B861F0" w:rsidP="00443F6A">
            <w:pPr>
              <w:tabs>
                <w:tab w:val="left" w:pos="709"/>
              </w:tabs>
              <w:spacing w:before="80"/>
              <w:ind w:right="284"/>
              <w:jc w:val="right"/>
            </w:pPr>
          </w:p>
        </w:tc>
        <w:tc>
          <w:tcPr>
            <w:tcW w:w="824" w:type="dxa"/>
            <w:tcBorders>
              <w:left w:val="single" w:sz="6" w:space="0" w:color="000000"/>
            </w:tcBorders>
            <w:vAlign w:val="bottom"/>
          </w:tcPr>
          <w:p w14:paraId="1C03EBF7" w14:textId="77777777" w:rsidR="00B861F0" w:rsidRPr="00B861F0" w:rsidRDefault="00B861F0" w:rsidP="00443F6A">
            <w:pPr>
              <w:tabs>
                <w:tab w:val="left" w:pos="709"/>
              </w:tabs>
              <w:spacing w:before="80"/>
              <w:ind w:right="284"/>
              <w:jc w:val="right"/>
            </w:pPr>
          </w:p>
        </w:tc>
        <w:tc>
          <w:tcPr>
            <w:tcW w:w="825" w:type="dxa"/>
            <w:tcBorders>
              <w:left w:val="single" w:sz="6" w:space="0" w:color="000000"/>
            </w:tcBorders>
            <w:vAlign w:val="bottom"/>
          </w:tcPr>
          <w:p w14:paraId="21C5AF51" w14:textId="77777777" w:rsidR="00B861F0" w:rsidRPr="00B861F0" w:rsidRDefault="00B861F0" w:rsidP="00443F6A">
            <w:pPr>
              <w:tabs>
                <w:tab w:val="left" w:pos="709"/>
              </w:tabs>
              <w:spacing w:before="80"/>
              <w:ind w:right="284"/>
              <w:jc w:val="right"/>
            </w:pPr>
          </w:p>
        </w:tc>
        <w:tc>
          <w:tcPr>
            <w:tcW w:w="825" w:type="dxa"/>
            <w:tcBorders>
              <w:left w:val="single" w:sz="6" w:space="0" w:color="000000"/>
              <w:right w:val="single" w:sz="6" w:space="0" w:color="000000"/>
            </w:tcBorders>
            <w:vAlign w:val="bottom"/>
          </w:tcPr>
          <w:p w14:paraId="7E2EA658" w14:textId="42ED398D" w:rsidR="00B861F0" w:rsidRPr="00B861F0" w:rsidRDefault="00B861F0" w:rsidP="00443F6A">
            <w:pPr>
              <w:tabs>
                <w:tab w:val="left" w:pos="709"/>
              </w:tabs>
              <w:spacing w:before="80"/>
              <w:ind w:right="284"/>
              <w:jc w:val="right"/>
            </w:pPr>
          </w:p>
        </w:tc>
        <w:tc>
          <w:tcPr>
            <w:tcW w:w="2183" w:type="dxa"/>
            <w:tcBorders>
              <w:left w:val="single" w:sz="6" w:space="0" w:color="000000"/>
            </w:tcBorders>
            <w:shd w:val="clear" w:color="auto" w:fill="auto"/>
            <w:vAlign w:val="bottom"/>
          </w:tcPr>
          <w:p w14:paraId="5EB0775A" w14:textId="77777777" w:rsidR="00B861F0" w:rsidRPr="00B861F0" w:rsidRDefault="00B861F0" w:rsidP="00F42D0E">
            <w:pPr>
              <w:spacing w:before="80"/>
              <w:ind w:left="57"/>
            </w:pPr>
            <w:proofErr w:type="gramStart"/>
            <w:r w:rsidRPr="00B861F0">
              <w:rPr>
                <w:b/>
                <w:i/>
              </w:rPr>
              <w:t>EU countries</w:t>
            </w:r>
            <w:r w:rsidRPr="00B861F0">
              <w:rPr>
                <w:b/>
                <w:bCs/>
                <w:vertAlign w:val="superscript"/>
              </w:rPr>
              <w:t>2)</w:t>
            </w:r>
            <w:proofErr w:type="gramEnd"/>
          </w:p>
        </w:tc>
      </w:tr>
      <w:tr w:rsidR="00B861F0" w:rsidRPr="00D21FE6" w14:paraId="6DC58E7E" w14:textId="77777777" w:rsidTr="00443F6A">
        <w:trPr>
          <w:cantSplit/>
          <w:jc w:val="center"/>
        </w:trPr>
        <w:tc>
          <w:tcPr>
            <w:tcW w:w="1968" w:type="dxa"/>
            <w:shd w:val="clear" w:color="auto" w:fill="auto"/>
            <w:vAlign w:val="bottom"/>
          </w:tcPr>
          <w:p w14:paraId="475A755F" w14:textId="77777777" w:rsidR="00B861F0" w:rsidRPr="00AC19AC" w:rsidRDefault="00B861F0" w:rsidP="00F42D0E">
            <w:pPr>
              <w:spacing w:before="80"/>
              <w:ind w:left="284"/>
              <w:rPr>
                <w:color w:val="000000" w:themeColor="text1"/>
              </w:rPr>
            </w:pPr>
            <w:r w:rsidRPr="00AC19AC">
              <w:rPr>
                <w:color w:val="000000" w:themeColor="text1"/>
              </w:rPr>
              <w:t>из них:</w:t>
            </w:r>
          </w:p>
        </w:tc>
        <w:tc>
          <w:tcPr>
            <w:tcW w:w="824" w:type="dxa"/>
            <w:tcBorders>
              <w:left w:val="single" w:sz="6" w:space="0" w:color="000000"/>
            </w:tcBorders>
            <w:shd w:val="clear" w:color="auto" w:fill="auto"/>
            <w:vAlign w:val="bottom"/>
          </w:tcPr>
          <w:p w14:paraId="74559001" w14:textId="77777777" w:rsidR="00B861F0" w:rsidRPr="00B861F0" w:rsidRDefault="00B861F0" w:rsidP="00443F6A">
            <w:pPr>
              <w:snapToGrid w:val="0"/>
              <w:spacing w:before="80"/>
              <w:ind w:right="284"/>
              <w:jc w:val="right"/>
              <w:rPr>
                <w:lang w:val="en-US"/>
              </w:rPr>
            </w:pPr>
          </w:p>
        </w:tc>
        <w:tc>
          <w:tcPr>
            <w:tcW w:w="824" w:type="dxa"/>
            <w:tcBorders>
              <w:left w:val="single" w:sz="6" w:space="0" w:color="000000"/>
            </w:tcBorders>
            <w:shd w:val="clear" w:color="auto" w:fill="auto"/>
            <w:vAlign w:val="bottom"/>
          </w:tcPr>
          <w:p w14:paraId="1182760B" w14:textId="77777777" w:rsidR="00B861F0" w:rsidRPr="00B861F0" w:rsidRDefault="00B861F0" w:rsidP="00443F6A">
            <w:pPr>
              <w:snapToGrid w:val="0"/>
              <w:spacing w:before="80"/>
              <w:ind w:right="284"/>
              <w:jc w:val="right"/>
              <w:rPr>
                <w:lang w:val="en-US"/>
              </w:rPr>
            </w:pPr>
          </w:p>
        </w:tc>
        <w:tc>
          <w:tcPr>
            <w:tcW w:w="824" w:type="dxa"/>
            <w:tcBorders>
              <w:left w:val="single" w:sz="6" w:space="0" w:color="000000"/>
            </w:tcBorders>
            <w:vAlign w:val="bottom"/>
          </w:tcPr>
          <w:p w14:paraId="54F74B40" w14:textId="77777777" w:rsidR="00B861F0" w:rsidRPr="00B861F0" w:rsidRDefault="00B861F0" w:rsidP="00443F6A">
            <w:pPr>
              <w:snapToGrid w:val="0"/>
              <w:spacing w:before="80"/>
              <w:ind w:right="284"/>
              <w:jc w:val="right"/>
              <w:rPr>
                <w:lang w:val="en-US"/>
              </w:rPr>
            </w:pPr>
          </w:p>
        </w:tc>
        <w:tc>
          <w:tcPr>
            <w:tcW w:w="824" w:type="dxa"/>
            <w:tcBorders>
              <w:left w:val="single" w:sz="6" w:space="0" w:color="000000"/>
            </w:tcBorders>
            <w:vAlign w:val="bottom"/>
          </w:tcPr>
          <w:p w14:paraId="443C37B7" w14:textId="77777777" w:rsidR="00B861F0" w:rsidRPr="00B861F0" w:rsidRDefault="00B861F0" w:rsidP="00443F6A">
            <w:pPr>
              <w:tabs>
                <w:tab w:val="left" w:pos="709"/>
              </w:tabs>
              <w:spacing w:before="80"/>
              <w:ind w:right="284"/>
              <w:jc w:val="right"/>
            </w:pPr>
          </w:p>
        </w:tc>
        <w:tc>
          <w:tcPr>
            <w:tcW w:w="824" w:type="dxa"/>
            <w:tcBorders>
              <w:left w:val="single" w:sz="6" w:space="0" w:color="000000"/>
            </w:tcBorders>
            <w:vAlign w:val="bottom"/>
          </w:tcPr>
          <w:p w14:paraId="1861C417" w14:textId="77777777" w:rsidR="00B861F0" w:rsidRPr="00B861F0" w:rsidRDefault="00B861F0" w:rsidP="00443F6A">
            <w:pPr>
              <w:tabs>
                <w:tab w:val="left" w:pos="709"/>
              </w:tabs>
              <w:spacing w:before="80"/>
              <w:ind w:right="284"/>
              <w:jc w:val="right"/>
            </w:pPr>
          </w:p>
        </w:tc>
        <w:tc>
          <w:tcPr>
            <w:tcW w:w="825" w:type="dxa"/>
            <w:tcBorders>
              <w:left w:val="single" w:sz="6" w:space="0" w:color="000000"/>
            </w:tcBorders>
            <w:vAlign w:val="bottom"/>
          </w:tcPr>
          <w:p w14:paraId="2A377688" w14:textId="77777777" w:rsidR="00B861F0" w:rsidRPr="00B861F0" w:rsidRDefault="00B861F0" w:rsidP="00443F6A">
            <w:pPr>
              <w:tabs>
                <w:tab w:val="left" w:pos="709"/>
              </w:tabs>
              <w:spacing w:before="80"/>
              <w:ind w:right="284"/>
              <w:jc w:val="right"/>
            </w:pPr>
          </w:p>
        </w:tc>
        <w:tc>
          <w:tcPr>
            <w:tcW w:w="825" w:type="dxa"/>
            <w:tcBorders>
              <w:left w:val="single" w:sz="6" w:space="0" w:color="000000"/>
              <w:right w:val="single" w:sz="6" w:space="0" w:color="000000"/>
            </w:tcBorders>
            <w:vAlign w:val="bottom"/>
          </w:tcPr>
          <w:p w14:paraId="2E0ECC7D" w14:textId="37E368C7" w:rsidR="00B861F0" w:rsidRPr="00B861F0" w:rsidRDefault="00B861F0" w:rsidP="00443F6A">
            <w:pPr>
              <w:tabs>
                <w:tab w:val="left" w:pos="709"/>
              </w:tabs>
              <w:spacing w:before="80"/>
              <w:ind w:right="284"/>
              <w:jc w:val="right"/>
            </w:pPr>
          </w:p>
        </w:tc>
        <w:tc>
          <w:tcPr>
            <w:tcW w:w="2183" w:type="dxa"/>
            <w:tcBorders>
              <w:left w:val="single" w:sz="6" w:space="0" w:color="000000"/>
            </w:tcBorders>
            <w:shd w:val="clear" w:color="auto" w:fill="auto"/>
            <w:vAlign w:val="bottom"/>
          </w:tcPr>
          <w:p w14:paraId="08C7A304" w14:textId="77777777" w:rsidR="00B861F0" w:rsidRPr="00B861F0" w:rsidRDefault="00B861F0" w:rsidP="00F42D0E">
            <w:pPr>
              <w:spacing w:before="80"/>
              <w:ind w:left="340"/>
            </w:pPr>
            <w:r w:rsidRPr="00B861F0">
              <w:rPr>
                <w:i/>
              </w:rPr>
              <w:t>of which:</w:t>
            </w:r>
          </w:p>
        </w:tc>
      </w:tr>
      <w:tr w:rsidR="00B861F0" w:rsidRPr="00D21FE6" w14:paraId="060A2233" w14:textId="77777777" w:rsidTr="00443F6A">
        <w:trPr>
          <w:cantSplit/>
          <w:jc w:val="center"/>
        </w:trPr>
        <w:tc>
          <w:tcPr>
            <w:tcW w:w="1968" w:type="dxa"/>
            <w:shd w:val="clear" w:color="auto" w:fill="auto"/>
            <w:vAlign w:val="bottom"/>
          </w:tcPr>
          <w:p w14:paraId="4EF860E6" w14:textId="77777777" w:rsidR="00B861F0" w:rsidRPr="00AC19AC" w:rsidRDefault="00B861F0" w:rsidP="00F42D0E">
            <w:pPr>
              <w:spacing w:before="80"/>
              <w:ind w:left="113"/>
              <w:rPr>
                <w:color w:val="000000" w:themeColor="text1"/>
              </w:rPr>
            </w:pPr>
            <w:r w:rsidRPr="00AC19AC">
              <w:rPr>
                <w:color w:val="000000" w:themeColor="text1"/>
              </w:rPr>
              <w:t>Австрия</w:t>
            </w:r>
            <w:r w:rsidRPr="00AC19AC">
              <w:rPr>
                <w:b/>
                <w:bCs/>
                <w:color w:val="000000" w:themeColor="text1"/>
                <w:vertAlign w:val="superscript"/>
              </w:rPr>
              <w:t xml:space="preserve"> </w:t>
            </w:r>
          </w:p>
        </w:tc>
        <w:tc>
          <w:tcPr>
            <w:tcW w:w="824" w:type="dxa"/>
            <w:tcBorders>
              <w:left w:val="single" w:sz="6" w:space="0" w:color="000000"/>
            </w:tcBorders>
            <w:shd w:val="clear" w:color="auto" w:fill="auto"/>
            <w:vAlign w:val="bottom"/>
          </w:tcPr>
          <w:p w14:paraId="29AA2B67" w14:textId="6599F336" w:rsidR="00B861F0" w:rsidRPr="00B861F0" w:rsidRDefault="00B861F0" w:rsidP="00443F6A">
            <w:pPr>
              <w:snapToGrid w:val="0"/>
              <w:spacing w:before="80"/>
              <w:ind w:right="284"/>
              <w:jc w:val="right"/>
              <w:rPr>
                <w:lang w:val="en-US"/>
              </w:rPr>
            </w:pPr>
            <w:r w:rsidRPr="00B861F0">
              <w:t>124</w:t>
            </w:r>
          </w:p>
        </w:tc>
        <w:tc>
          <w:tcPr>
            <w:tcW w:w="824" w:type="dxa"/>
            <w:tcBorders>
              <w:left w:val="single" w:sz="6" w:space="0" w:color="000000"/>
            </w:tcBorders>
            <w:shd w:val="clear" w:color="auto" w:fill="auto"/>
            <w:vAlign w:val="bottom"/>
          </w:tcPr>
          <w:p w14:paraId="004FCBB7" w14:textId="4C084CAC" w:rsidR="00B861F0" w:rsidRPr="00B861F0" w:rsidRDefault="00B861F0" w:rsidP="00443F6A">
            <w:pPr>
              <w:snapToGrid w:val="0"/>
              <w:spacing w:before="80"/>
              <w:ind w:right="284"/>
              <w:jc w:val="right"/>
              <w:rPr>
                <w:lang w:val="en-US"/>
              </w:rPr>
            </w:pPr>
            <w:r w:rsidRPr="00B861F0">
              <w:t>124</w:t>
            </w:r>
          </w:p>
        </w:tc>
        <w:tc>
          <w:tcPr>
            <w:tcW w:w="824" w:type="dxa"/>
            <w:tcBorders>
              <w:left w:val="single" w:sz="6" w:space="0" w:color="000000"/>
            </w:tcBorders>
            <w:vAlign w:val="bottom"/>
          </w:tcPr>
          <w:p w14:paraId="1046CEED" w14:textId="398F98B0" w:rsidR="00B861F0" w:rsidRPr="00B861F0" w:rsidRDefault="00B861F0" w:rsidP="00443F6A">
            <w:pPr>
              <w:snapToGrid w:val="0"/>
              <w:spacing w:before="80"/>
              <w:ind w:right="284"/>
              <w:jc w:val="right"/>
              <w:rPr>
                <w:lang w:val="en-US"/>
              </w:rPr>
            </w:pPr>
            <w:r w:rsidRPr="00B861F0">
              <w:t>117</w:t>
            </w:r>
          </w:p>
        </w:tc>
        <w:tc>
          <w:tcPr>
            <w:tcW w:w="824" w:type="dxa"/>
            <w:tcBorders>
              <w:left w:val="single" w:sz="6" w:space="0" w:color="000000"/>
            </w:tcBorders>
            <w:vAlign w:val="bottom"/>
          </w:tcPr>
          <w:p w14:paraId="029C4880" w14:textId="67E7F030" w:rsidR="00B861F0" w:rsidRPr="00B861F0" w:rsidRDefault="00B861F0" w:rsidP="00443F6A">
            <w:pPr>
              <w:tabs>
                <w:tab w:val="left" w:pos="709"/>
              </w:tabs>
              <w:spacing w:before="80"/>
              <w:ind w:right="284"/>
              <w:jc w:val="right"/>
            </w:pPr>
            <w:r w:rsidRPr="00B861F0">
              <w:t>130</w:t>
            </w:r>
          </w:p>
        </w:tc>
        <w:tc>
          <w:tcPr>
            <w:tcW w:w="824" w:type="dxa"/>
            <w:tcBorders>
              <w:left w:val="single" w:sz="6" w:space="0" w:color="000000"/>
            </w:tcBorders>
            <w:vAlign w:val="bottom"/>
          </w:tcPr>
          <w:p w14:paraId="642FEFDA" w14:textId="4E46CDB4" w:rsidR="00B861F0" w:rsidRPr="00B861F0" w:rsidRDefault="00B861F0" w:rsidP="00443F6A">
            <w:pPr>
              <w:tabs>
                <w:tab w:val="left" w:pos="709"/>
              </w:tabs>
              <w:spacing w:before="80"/>
              <w:ind w:right="284"/>
              <w:jc w:val="right"/>
            </w:pPr>
            <w:r w:rsidRPr="00B861F0">
              <w:t>139</w:t>
            </w:r>
          </w:p>
        </w:tc>
        <w:tc>
          <w:tcPr>
            <w:tcW w:w="825" w:type="dxa"/>
            <w:tcBorders>
              <w:left w:val="single" w:sz="6" w:space="0" w:color="000000"/>
            </w:tcBorders>
            <w:vAlign w:val="bottom"/>
          </w:tcPr>
          <w:p w14:paraId="04471213" w14:textId="1047FFAD" w:rsidR="00B861F0" w:rsidRPr="00B861F0" w:rsidRDefault="00B861F0" w:rsidP="00443F6A">
            <w:pPr>
              <w:tabs>
                <w:tab w:val="left" w:pos="709"/>
              </w:tabs>
              <w:spacing w:before="80"/>
              <w:ind w:right="284"/>
              <w:jc w:val="right"/>
            </w:pPr>
            <w:r w:rsidRPr="00B861F0">
              <w:t>139</w:t>
            </w:r>
          </w:p>
        </w:tc>
        <w:tc>
          <w:tcPr>
            <w:tcW w:w="825" w:type="dxa"/>
            <w:tcBorders>
              <w:left w:val="single" w:sz="6" w:space="0" w:color="000000"/>
              <w:right w:val="single" w:sz="6" w:space="0" w:color="000000"/>
            </w:tcBorders>
            <w:vAlign w:val="bottom"/>
          </w:tcPr>
          <w:p w14:paraId="077D0A5B" w14:textId="3C641F34" w:rsidR="00B861F0" w:rsidRPr="00B861F0" w:rsidRDefault="00B861F0" w:rsidP="00443F6A">
            <w:pPr>
              <w:tabs>
                <w:tab w:val="left" w:pos="709"/>
              </w:tabs>
              <w:spacing w:before="80"/>
              <w:ind w:right="284"/>
              <w:jc w:val="right"/>
            </w:pPr>
            <w:r w:rsidRPr="00B861F0">
              <w:t>133</w:t>
            </w:r>
          </w:p>
        </w:tc>
        <w:tc>
          <w:tcPr>
            <w:tcW w:w="2183" w:type="dxa"/>
            <w:tcBorders>
              <w:left w:val="single" w:sz="6" w:space="0" w:color="000000"/>
            </w:tcBorders>
            <w:shd w:val="clear" w:color="auto" w:fill="auto"/>
            <w:vAlign w:val="bottom"/>
          </w:tcPr>
          <w:p w14:paraId="63030600" w14:textId="77777777" w:rsidR="00B861F0" w:rsidRPr="00B861F0" w:rsidRDefault="00B861F0" w:rsidP="00F42D0E">
            <w:pPr>
              <w:spacing w:before="80"/>
              <w:ind w:left="170"/>
            </w:pPr>
            <w:r w:rsidRPr="00B861F0">
              <w:rPr>
                <w:i/>
              </w:rPr>
              <w:t>Austria</w:t>
            </w:r>
          </w:p>
        </w:tc>
      </w:tr>
      <w:tr w:rsidR="00B861F0" w:rsidRPr="00D21FE6" w14:paraId="2D3D34C9" w14:textId="77777777" w:rsidTr="00443F6A">
        <w:trPr>
          <w:cantSplit/>
          <w:jc w:val="center"/>
        </w:trPr>
        <w:tc>
          <w:tcPr>
            <w:tcW w:w="1968" w:type="dxa"/>
            <w:shd w:val="clear" w:color="auto" w:fill="auto"/>
            <w:vAlign w:val="bottom"/>
          </w:tcPr>
          <w:p w14:paraId="4DCEAF4E" w14:textId="77777777" w:rsidR="00B861F0" w:rsidRPr="00AC19AC" w:rsidRDefault="00B861F0" w:rsidP="00F42D0E">
            <w:pPr>
              <w:spacing w:before="80"/>
              <w:ind w:left="113"/>
              <w:rPr>
                <w:color w:val="000000" w:themeColor="text1"/>
              </w:rPr>
            </w:pPr>
            <w:r w:rsidRPr="00AC19AC">
              <w:rPr>
                <w:color w:val="000000" w:themeColor="text1"/>
              </w:rPr>
              <w:t>Бельгия</w:t>
            </w:r>
            <w:r w:rsidRPr="00AC19AC">
              <w:rPr>
                <w:color w:val="000000" w:themeColor="text1"/>
                <w:vertAlign w:val="superscript"/>
              </w:rPr>
              <w:t xml:space="preserve"> </w:t>
            </w:r>
          </w:p>
        </w:tc>
        <w:tc>
          <w:tcPr>
            <w:tcW w:w="824" w:type="dxa"/>
            <w:tcBorders>
              <w:left w:val="single" w:sz="6" w:space="0" w:color="000000"/>
            </w:tcBorders>
            <w:shd w:val="clear" w:color="auto" w:fill="auto"/>
            <w:vAlign w:val="bottom"/>
          </w:tcPr>
          <w:p w14:paraId="0D2826B2" w14:textId="412F9D5D" w:rsidR="00B861F0" w:rsidRPr="00B861F0" w:rsidRDefault="00B861F0" w:rsidP="00443F6A">
            <w:pPr>
              <w:snapToGrid w:val="0"/>
              <w:spacing w:before="80"/>
              <w:ind w:right="284"/>
              <w:jc w:val="right"/>
              <w:rPr>
                <w:lang w:val="en-US"/>
              </w:rPr>
            </w:pPr>
            <w:r w:rsidRPr="00B861F0">
              <w:t>112</w:t>
            </w:r>
          </w:p>
        </w:tc>
        <w:tc>
          <w:tcPr>
            <w:tcW w:w="824" w:type="dxa"/>
            <w:tcBorders>
              <w:left w:val="single" w:sz="6" w:space="0" w:color="000000"/>
            </w:tcBorders>
            <w:shd w:val="clear" w:color="auto" w:fill="auto"/>
            <w:vAlign w:val="bottom"/>
          </w:tcPr>
          <w:p w14:paraId="58612898" w14:textId="6676F07E" w:rsidR="00B861F0" w:rsidRPr="00B861F0" w:rsidRDefault="00B861F0" w:rsidP="00443F6A">
            <w:pPr>
              <w:snapToGrid w:val="0"/>
              <w:spacing w:before="80"/>
              <w:ind w:right="284"/>
              <w:jc w:val="right"/>
              <w:rPr>
                <w:lang w:val="en-US"/>
              </w:rPr>
            </w:pPr>
            <w:r w:rsidRPr="00B861F0">
              <w:t>117</w:t>
            </w:r>
          </w:p>
        </w:tc>
        <w:tc>
          <w:tcPr>
            <w:tcW w:w="824" w:type="dxa"/>
            <w:tcBorders>
              <w:left w:val="single" w:sz="6" w:space="0" w:color="000000"/>
            </w:tcBorders>
            <w:vAlign w:val="bottom"/>
          </w:tcPr>
          <w:p w14:paraId="225F3652" w14:textId="015B310B" w:rsidR="00B861F0" w:rsidRPr="00B861F0" w:rsidRDefault="00B861F0" w:rsidP="00443F6A">
            <w:pPr>
              <w:snapToGrid w:val="0"/>
              <w:spacing w:before="80"/>
              <w:ind w:right="284"/>
              <w:jc w:val="right"/>
              <w:rPr>
                <w:lang w:val="en-US"/>
              </w:rPr>
            </w:pPr>
            <w:r w:rsidRPr="00B861F0">
              <w:t>113</w:t>
            </w:r>
          </w:p>
        </w:tc>
        <w:tc>
          <w:tcPr>
            <w:tcW w:w="824" w:type="dxa"/>
            <w:tcBorders>
              <w:left w:val="single" w:sz="6" w:space="0" w:color="000000"/>
            </w:tcBorders>
            <w:vAlign w:val="bottom"/>
          </w:tcPr>
          <w:p w14:paraId="58CFB90F" w14:textId="02940A2B" w:rsidR="00B861F0" w:rsidRPr="00B861F0" w:rsidRDefault="00B861F0" w:rsidP="00443F6A">
            <w:pPr>
              <w:tabs>
                <w:tab w:val="left" w:pos="709"/>
              </w:tabs>
              <w:spacing w:before="80"/>
              <w:ind w:right="284"/>
              <w:jc w:val="right"/>
            </w:pPr>
            <w:r w:rsidRPr="00B861F0">
              <w:t>142</w:t>
            </w:r>
          </w:p>
        </w:tc>
        <w:tc>
          <w:tcPr>
            <w:tcW w:w="824" w:type="dxa"/>
            <w:tcBorders>
              <w:left w:val="single" w:sz="6" w:space="0" w:color="000000"/>
            </w:tcBorders>
            <w:vAlign w:val="bottom"/>
          </w:tcPr>
          <w:p w14:paraId="1B5C9815" w14:textId="124D12BC" w:rsidR="00B861F0" w:rsidRPr="00B861F0" w:rsidRDefault="00B861F0" w:rsidP="00443F6A">
            <w:pPr>
              <w:tabs>
                <w:tab w:val="left" w:pos="709"/>
              </w:tabs>
              <w:spacing w:before="80"/>
              <w:ind w:right="284"/>
              <w:jc w:val="right"/>
            </w:pPr>
            <w:r w:rsidRPr="00B861F0">
              <w:t>141</w:t>
            </w:r>
          </w:p>
        </w:tc>
        <w:tc>
          <w:tcPr>
            <w:tcW w:w="825" w:type="dxa"/>
            <w:tcBorders>
              <w:left w:val="single" w:sz="6" w:space="0" w:color="000000"/>
            </w:tcBorders>
            <w:vAlign w:val="bottom"/>
          </w:tcPr>
          <w:p w14:paraId="00AEB845" w14:textId="3EA690A2" w:rsidR="00B861F0" w:rsidRPr="00B861F0" w:rsidRDefault="00B861F0" w:rsidP="00443F6A">
            <w:pPr>
              <w:tabs>
                <w:tab w:val="left" w:pos="709"/>
              </w:tabs>
              <w:spacing w:before="80"/>
              <w:ind w:right="284"/>
              <w:jc w:val="right"/>
            </w:pPr>
            <w:r w:rsidRPr="00B861F0">
              <w:t>131</w:t>
            </w:r>
          </w:p>
        </w:tc>
        <w:tc>
          <w:tcPr>
            <w:tcW w:w="825" w:type="dxa"/>
            <w:tcBorders>
              <w:left w:val="single" w:sz="6" w:space="0" w:color="000000"/>
              <w:right w:val="single" w:sz="6" w:space="0" w:color="000000"/>
            </w:tcBorders>
            <w:vAlign w:val="bottom"/>
          </w:tcPr>
          <w:p w14:paraId="39B3BF3B" w14:textId="757A8564" w:rsidR="00B861F0" w:rsidRPr="00B861F0" w:rsidRDefault="00B861F0" w:rsidP="00443F6A">
            <w:pPr>
              <w:tabs>
                <w:tab w:val="left" w:pos="709"/>
              </w:tabs>
              <w:spacing w:before="80"/>
              <w:ind w:right="284"/>
              <w:jc w:val="right"/>
            </w:pPr>
            <w:r w:rsidRPr="00B861F0">
              <w:t>127</w:t>
            </w:r>
          </w:p>
        </w:tc>
        <w:tc>
          <w:tcPr>
            <w:tcW w:w="2183" w:type="dxa"/>
            <w:tcBorders>
              <w:left w:val="single" w:sz="6" w:space="0" w:color="000000"/>
            </w:tcBorders>
            <w:shd w:val="clear" w:color="auto" w:fill="auto"/>
            <w:vAlign w:val="bottom"/>
          </w:tcPr>
          <w:p w14:paraId="3FBC134D" w14:textId="77777777" w:rsidR="00B861F0" w:rsidRPr="00B861F0" w:rsidRDefault="00B861F0" w:rsidP="00F42D0E">
            <w:pPr>
              <w:spacing w:before="80"/>
              <w:ind w:left="170"/>
            </w:pPr>
            <w:r w:rsidRPr="00B861F0">
              <w:rPr>
                <w:i/>
              </w:rPr>
              <w:t>Belgium</w:t>
            </w:r>
          </w:p>
        </w:tc>
      </w:tr>
      <w:tr w:rsidR="00B861F0" w:rsidRPr="00D21FE6" w14:paraId="7E0CE913" w14:textId="77777777" w:rsidTr="00443F6A">
        <w:trPr>
          <w:cantSplit/>
          <w:jc w:val="center"/>
        </w:trPr>
        <w:tc>
          <w:tcPr>
            <w:tcW w:w="1968" w:type="dxa"/>
            <w:shd w:val="clear" w:color="auto" w:fill="auto"/>
            <w:vAlign w:val="bottom"/>
          </w:tcPr>
          <w:p w14:paraId="201EC542" w14:textId="77777777" w:rsidR="00B861F0" w:rsidRPr="00AC19AC" w:rsidRDefault="00B861F0" w:rsidP="00F42D0E">
            <w:pPr>
              <w:spacing w:before="80"/>
              <w:ind w:left="113"/>
              <w:rPr>
                <w:color w:val="000000" w:themeColor="text1"/>
              </w:rPr>
            </w:pPr>
            <w:r w:rsidRPr="00AC19AC">
              <w:rPr>
                <w:color w:val="000000" w:themeColor="text1"/>
              </w:rPr>
              <w:t>Болгария</w:t>
            </w:r>
          </w:p>
        </w:tc>
        <w:tc>
          <w:tcPr>
            <w:tcW w:w="824" w:type="dxa"/>
            <w:tcBorders>
              <w:left w:val="single" w:sz="6" w:space="0" w:color="000000"/>
            </w:tcBorders>
            <w:shd w:val="clear" w:color="auto" w:fill="auto"/>
            <w:vAlign w:val="bottom"/>
          </w:tcPr>
          <w:p w14:paraId="57823E55" w14:textId="447B9FE2" w:rsidR="00B861F0" w:rsidRPr="00B861F0" w:rsidRDefault="00B861F0" w:rsidP="00443F6A">
            <w:pPr>
              <w:snapToGrid w:val="0"/>
              <w:spacing w:before="80"/>
              <w:ind w:right="284"/>
              <w:jc w:val="right"/>
              <w:rPr>
                <w:lang w:val="en-US"/>
              </w:rPr>
            </w:pPr>
            <w:r w:rsidRPr="00B861F0">
              <w:t>118</w:t>
            </w:r>
          </w:p>
        </w:tc>
        <w:tc>
          <w:tcPr>
            <w:tcW w:w="824" w:type="dxa"/>
            <w:tcBorders>
              <w:left w:val="single" w:sz="6" w:space="0" w:color="000000"/>
            </w:tcBorders>
            <w:shd w:val="clear" w:color="auto" w:fill="auto"/>
            <w:vAlign w:val="bottom"/>
          </w:tcPr>
          <w:p w14:paraId="3A9E160D" w14:textId="11E38276" w:rsidR="00B861F0" w:rsidRPr="00B861F0" w:rsidRDefault="00B861F0" w:rsidP="00443F6A">
            <w:pPr>
              <w:snapToGrid w:val="0"/>
              <w:spacing w:before="80"/>
              <w:ind w:right="284"/>
              <w:jc w:val="right"/>
              <w:rPr>
                <w:lang w:val="en-US"/>
              </w:rPr>
            </w:pPr>
            <w:r w:rsidRPr="00B861F0">
              <w:t>118</w:t>
            </w:r>
          </w:p>
        </w:tc>
        <w:tc>
          <w:tcPr>
            <w:tcW w:w="824" w:type="dxa"/>
            <w:tcBorders>
              <w:left w:val="single" w:sz="6" w:space="0" w:color="000000"/>
            </w:tcBorders>
            <w:vAlign w:val="bottom"/>
          </w:tcPr>
          <w:p w14:paraId="5DC0BC06" w14:textId="7BB76631" w:rsidR="00B861F0" w:rsidRPr="00B861F0" w:rsidRDefault="00B861F0" w:rsidP="00443F6A">
            <w:pPr>
              <w:snapToGrid w:val="0"/>
              <w:spacing w:before="80"/>
              <w:ind w:right="284"/>
              <w:jc w:val="right"/>
              <w:rPr>
                <w:lang w:val="en-US"/>
              </w:rPr>
            </w:pPr>
            <w:r w:rsidRPr="00B861F0">
              <w:t>111</w:t>
            </w:r>
          </w:p>
        </w:tc>
        <w:tc>
          <w:tcPr>
            <w:tcW w:w="824" w:type="dxa"/>
            <w:tcBorders>
              <w:left w:val="single" w:sz="6" w:space="0" w:color="000000"/>
            </w:tcBorders>
            <w:vAlign w:val="bottom"/>
          </w:tcPr>
          <w:p w14:paraId="4E80B5D1" w14:textId="1B18972A" w:rsidR="00B861F0" w:rsidRPr="00B861F0" w:rsidRDefault="00B861F0" w:rsidP="00443F6A">
            <w:pPr>
              <w:tabs>
                <w:tab w:val="left" w:pos="709"/>
              </w:tabs>
              <w:spacing w:before="80"/>
              <w:ind w:right="284"/>
              <w:jc w:val="right"/>
            </w:pPr>
            <w:r w:rsidRPr="00B861F0">
              <w:t>122</w:t>
            </w:r>
          </w:p>
        </w:tc>
        <w:tc>
          <w:tcPr>
            <w:tcW w:w="824" w:type="dxa"/>
            <w:tcBorders>
              <w:left w:val="single" w:sz="6" w:space="0" w:color="000000"/>
            </w:tcBorders>
            <w:vAlign w:val="bottom"/>
          </w:tcPr>
          <w:p w14:paraId="09C04CD0" w14:textId="5D3308F0" w:rsidR="00B861F0" w:rsidRPr="00B861F0" w:rsidRDefault="00B861F0" w:rsidP="00443F6A">
            <w:pPr>
              <w:tabs>
                <w:tab w:val="left" w:pos="709"/>
              </w:tabs>
              <w:spacing w:before="80"/>
              <w:ind w:right="284"/>
              <w:jc w:val="right"/>
            </w:pPr>
            <w:r w:rsidRPr="00B861F0">
              <w:t>138</w:t>
            </w:r>
          </w:p>
        </w:tc>
        <w:tc>
          <w:tcPr>
            <w:tcW w:w="825" w:type="dxa"/>
            <w:tcBorders>
              <w:left w:val="single" w:sz="6" w:space="0" w:color="000000"/>
            </w:tcBorders>
            <w:vAlign w:val="bottom"/>
          </w:tcPr>
          <w:p w14:paraId="29DB0483" w14:textId="0D392E2D" w:rsidR="00B861F0" w:rsidRPr="00B861F0" w:rsidRDefault="00B861F0" w:rsidP="00443F6A">
            <w:pPr>
              <w:tabs>
                <w:tab w:val="left" w:pos="709"/>
              </w:tabs>
              <w:spacing w:before="80"/>
              <w:ind w:right="284"/>
              <w:jc w:val="right"/>
            </w:pPr>
            <w:r w:rsidRPr="00B861F0">
              <w:t>126</w:t>
            </w:r>
          </w:p>
        </w:tc>
        <w:tc>
          <w:tcPr>
            <w:tcW w:w="825" w:type="dxa"/>
            <w:tcBorders>
              <w:left w:val="single" w:sz="6" w:space="0" w:color="000000"/>
              <w:right w:val="single" w:sz="6" w:space="0" w:color="000000"/>
            </w:tcBorders>
            <w:vAlign w:val="bottom"/>
          </w:tcPr>
          <w:p w14:paraId="45FA2113" w14:textId="076D93B6" w:rsidR="00B861F0" w:rsidRPr="00B861F0" w:rsidRDefault="00B861F0" w:rsidP="00443F6A">
            <w:pPr>
              <w:tabs>
                <w:tab w:val="left" w:pos="709"/>
              </w:tabs>
              <w:spacing w:before="80"/>
              <w:ind w:right="284"/>
              <w:jc w:val="right"/>
            </w:pPr>
            <w:r w:rsidRPr="00B861F0">
              <w:t>122</w:t>
            </w:r>
          </w:p>
        </w:tc>
        <w:tc>
          <w:tcPr>
            <w:tcW w:w="2183" w:type="dxa"/>
            <w:tcBorders>
              <w:left w:val="single" w:sz="6" w:space="0" w:color="000000"/>
            </w:tcBorders>
            <w:shd w:val="clear" w:color="auto" w:fill="auto"/>
            <w:vAlign w:val="bottom"/>
          </w:tcPr>
          <w:p w14:paraId="27D3A926" w14:textId="77777777" w:rsidR="00B861F0" w:rsidRPr="00B861F0" w:rsidRDefault="00B861F0" w:rsidP="00F42D0E">
            <w:pPr>
              <w:spacing w:before="80"/>
              <w:ind w:left="170"/>
            </w:pPr>
            <w:r w:rsidRPr="00B861F0">
              <w:rPr>
                <w:i/>
              </w:rPr>
              <w:t>Bulgaria</w:t>
            </w:r>
          </w:p>
        </w:tc>
      </w:tr>
      <w:tr w:rsidR="00B861F0" w:rsidRPr="00D21FE6" w14:paraId="19FF9F6F" w14:textId="77777777" w:rsidTr="00443F6A">
        <w:trPr>
          <w:cantSplit/>
          <w:jc w:val="center"/>
        </w:trPr>
        <w:tc>
          <w:tcPr>
            <w:tcW w:w="1968" w:type="dxa"/>
            <w:shd w:val="clear" w:color="auto" w:fill="auto"/>
            <w:vAlign w:val="bottom"/>
          </w:tcPr>
          <w:p w14:paraId="505668AD" w14:textId="77777777" w:rsidR="00B861F0" w:rsidRPr="00AC19AC" w:rsidRDefault="00B861F0" w:rsidP="00F42D0E">
            <w:pPr>
              <w:spacing w:before="80"/>
              <w:ind w:left="113"/>
              <w:rPr>
                <w:color w:val="000000" w:themeColor="text1"/>
              </w:rPr>
            </w:pPr>
            <w:r w:rsidRPr="00AC19AC">
              <w:rPr>
                <w:color w:val="000000" w:themeColor="text1"/>
              </w:rPr>
              <w:t>Венгрия</w:t>
            </w:r>
            <w:r w:rsidRPr="00AC19AC">
              <w:rPr>
                <w:color w:val="000000" w:themeColor="text1"/>
                <w:vertAlign w:val="superscript"/>
              </w:rPr>
              <w:t xml:space="preserve"> </w:t>
            </w:r>
          </w:p>
        </w:tc>
        <w:tc>
          <w:tcPr>
            <w:tcW w:w="824" w:type="dxa"/>
            <w:tcBorders>
              <w:left w:val="single" w:sz="6" w:space="0" w:color="000000"/>
            </w:tcBorders>
            <w:shd w:val="clear" w:color="auto" w:fill="auto"/>
            <w:vAlign w:val="bottom"/>
          </w:tcPr>
          <w:p w14:paraId="1DFA888C" w14:textId="7847FDCD" w:rsidR="00B861F0" w:rsidRPr="00B861F0" w:rsidRDefault="00B861F0" w:rsidP="00443F6A">
            <w:pPr>
              <w:snapToGrid w:val="0"/>
              <w:spacing w:before="80"/>
              <w:ind w:right="284"/>
              <w:jc w:val="right"/>
              <w:rPr>
                <w:lang w:val="en-US"/>
              </w:rPr>
            </w:pPr>
            <w:r w:rsidRPr="00B861F0">
              <w:t>134</w:t>
            </w:r>
          </w:p>
        </w:tc>
        <w:tc>
          <w:tcPr>
            <w:tcW w:w="824" w:type="dxa"/>
            <w:tcBorders>
              <w:left w:val="single" w:sz="6" w:space="0" w:color="000000"/>
            </w:tcBorders>
            <w:shd w:val="clear" w:color="auto" w:fill="auto"/>
            <w:vAlign w:val="bottom"/>
          </w:tcPr>
          <w:p w14:paraId="2F551237" w14:textId="4EE11007" w:rsidR="00B861F0" w:rsidRPr="00B861F0" w:rsidRDefault="00B861F0" w:rsidP="00443F6A">
            <w:pPr>
              <w:snapToGrid w:val="0"/>
              <w:spacing w:before="80"/>
              <w:ind w:right="284"/>
              <w:jc w:val="right"/>
              <w:rPr>
                <w:lang w:val="en-US"/>
              </w:rPr>
            </w:pPr>
            <w:r w:rsidRPr="00B861F0">
              <w:t>141</w:t>
            </w:r>
          </w:p>
        </w:tc>
        <w:tc>
          <w:tcPr>
            <w:tcW w:w="824" w:type="dxa"/>
            <w:tcBorders>
              <w:left w:val="single" w:sz="6" w:space="0" w:color="000000"/>
            </w:tcBorders>
            <w:vAlign w:val="bottom"/>
          </w:tcPr>
          <w:p w14:paraId="6DA89A06" w14:textId="07A655B5" w:rsidR="00B861F0" w:rsidRPr="00B861F0" w:rsidRDefault="00B861F0" w:rsidP="00443F6A">
            <w:pPr>
              <w:snapToGrid w:val="0"/>
              <w:spacing w:before="80"/>
              <w:ind w:right="284"/>
              <w:jc w:val="right"/>
              <w:rPr>
                <w:lang w:val="en-US"/>
              </w:rPr>
            </w:pPr>
            <w:r w:rsidRPr="00B861F0">
              <w:t>132</w:t>
            </w:r>
          </w:p>
        </w:tc>
        <w:tc>
          <w:tcPr>
            <w:tcW w:w="824" w:type="dxa"/>
            <w:tcBorders>
              <w:left w:val="single" w:sz="6" w:space="0" w:color="000000"/>
            </w:tcBorders>
            <w:vAlign w:val="bottom"/>
          </w:tcPr>
          <w:p w14:paraId="3D2442EB" w14:textId="1B728A85" w:rsidR="00B861F0" w:rsidRPr="00B861F0" w:rsidRDefault="00B861F0" w:rsidP="00443F6A">
            <w:pPr>
              <w:tabs>
                <w:tab w:val="left" w:pos="709"/>
              </w:tabs>
              <w:spacing w:before="80"/>
              <w:ind w:right="284"/>
              <w:jc w:val="right"/>
            </w:pPr>
            <w:r w:rsidRPr="00B861F0">
              <w:t>144</w:t>
            </w:r>
          </w:p>
        </w:tc>
        <w:tc>
          <w:tcPr>
            <w:tcW w:w="824" w:type="dxa"/>
            <w:tcBorders>
              <w:left w:val="single" w:sz="6" w:space="0" w:color="000000"/>
            </w:tcBorders>
            <w:vAlign w:val="bottom"/>
          </w:tcPr>
          <w:p w14:paraId="50BD057A" w14:textId="65901CCE" w:rsidR="00B861F0" w:rsidRPr="00B861F0" w:rsidRDefault="00B861F0" w:rsidP="00443F6A">
            <w:pPr>
              <w:tabs>
                <w:tab w:val="left" w:pos="709"/>
              </w:tabs>
              <w:spacing w:before="80"/>
              <w:ind w:right="284"/>
              <w:jc w:val="right"/>
            </w:pPr>
            <w:r w:rsidRPr="00B861F0">
              <w:t>153</w:t>
            </w:r>
          </w:p>
        </w:tc>
        <w:tc>
          <w:tcPr>
            <w:tcW w:w="825" w:type="dxa"/>
            <w:tcBorders>
              <w:left w:val="single" w:sz="6" w:space="0" w:color="000000"/>
            </w:tcBorders>
            <w:vAlign w:val="bottom"/>
          </w:tcPr>
          <w:p w14:paraId="500E038D" w14:textId="02BF5DC2" w:rsidR="00B861F0" w:rsidRPr="00B861F0" w:rsidRDefault="00B861F0" w:rsidP="00443F6A">
            <w:pPr>
              <w:tabs>
                <w:tab w:val="left" w:pos="709"/>
              </w:tabs>
              <w:spacing w:before="80"/>
              <w:ind w:right="284"/>
              <w:jc w:val="right"/>
            </w:pPr>
            <w:r w:rsidRPr="00B861F0">
              <w:t>145</w:t>
            </w:r>
          </w:p>
        </w:tc>
        <w:tc>
          <w:tcPr>
            <w:tcW w:w="825" w:type="dxa"/>
            <w:tcBorders>
              <w:left w:val="single" w:sz="6" w:space="0" w:color="000000"/>
              <w:right w:val="single" w:sz="6" w:space="0" w:color="000000"/>
            </w:tcBorders>
            <w:vAlign w:val="bottom"/>
          </w:tcPr>
          <w:p w14:paraId="7829D468" w14:textId="5111632A" w:rsidR="00B861F0" w:rsidRPr="00B861F0" w:rsidRDefault="00B861F0" w:rsidP="00443F6A">
            <w:pPr>
              <w:tabs>
                <w:tab w:val="left" w:pos="709"/>
              </w:tabs>
              <w:spacing w:before="80"/>
              <w:ind w:right="284"/>
              <w:jc w:val="right"/>
            </w:pPr>
            <w:r w:rsidRPr="00B861F0">
              <w:t>140</w:t>
            </w:r>
          </w:p>
        </w:tc>
        <w:tc>
          <w:tcPr>
            <w:tcW w:w="2183" w:type="dxa"/>
            <w:tcBorders>
              <w:left w:val="single" w:sz="6" w:space="0" w:color="000000"/>
            </w:tcBorders>
            <w:shd w:val="clear" w:color="auto" w:fill="auto"/>
            <w:vAlign w:val="bottom"/>
          </w:tcPr>
          <w:p w14:paraId="77C6A046" w14:textId="77777777" w:rsidR="00B861F0" w:rsidRPr="00B861F0" w:rsidRDefault="00B861F0" w:rsidP="00F42D0E">
            <w:pPr>
              <w:spacing w:before="80"/>
              <w:ind w:left="170"/>
            </w:pPr>
            <w:r w:rsidRPr="00B861F0">
              <w:rPr>
                <w:i/>
              </w:rPr>
              <w:t>Hungary</w:t>
            </w:r>
          </w:p>
        </w:tc>
      </w:tr>
      <w:tr w:rsidR="00B861F0" w:rsidRPr="00D21FE6" w14:paraId="325BBEBE" w14:textId="77777777" w:rsidTr="00443F6A">
        <w:trPr>
          <w:cantSplit/>
          <w:jc w:val="center"/>
        </w:trPr>
        <w:tc>
          <w:tcPr>
            <w:tcW w:w="1968" w:type="dxa"/>
            <w:shd w:val="clear" w:color="auto" w:fill="auto"/>
            <w:vAlign w:val="bottom"/>
          </w:tcPr>
          <w:p w14:paraId="7E941E7E" w14:textId="77777777" w:rsidR="00B861F0" w:rsidRPr="00AC19AC" w:rsidRDefault="00B861F0" w:rsidP="00F42D0E">
            <w:pPr>
              <w:spacing w:before="80"/>
              <w:ind w:left="113"/>
              <w:rPr>
                <w:color w:val="000000" w:themeColor="text1"/>
              </w:rPr>
            </w:pPr>
            <w:r w:rsidRPr="00AC19AC">
              <w:rPr>
                <w:color w:val="000000" w:themeColor="text1"/>
              </w:rPr>
              <w:t>Германия</w:t>
            </w:r>
          </w:p>
        </w:tc>
        <w:tc>
          <w:tcPr>
            <w:tcW w:w="824" w:type="dxa"/>
            <w:tcBorders>
              <w:left w:val="single" w:sz="6" w:space="0" w:color="000000"/>
            </w:tcBorders>
            <w:shd w:val="clear" w:color="auto" w:fill="auto"/>
            <w:vAlign w:val="bottom"/>
          </w:tcPr>
          <w:p w14:paraId="1362B852" w14:textId="7DC4F07B" w:rsidR="00B861F0" w:rsidRPr="00B861F0" w:rsidRDefault="00B861F0" w:rsidP="00443F6A">
            <w:pPr>
              <w:snapToGrid w:val="0"/>
              <w:spacing w:before="80"/>
              <w:ind w:right="284"/>
              <w:jc w:val="right"/>
              <w:rPr>
                <w:lang w:val="en-US"/>
              </w:rPr>
            </w:pPr>
            <w:r w:rsidRPr="00B861F0">
              <w:t>115</w:t>
            </w:r>
          </w:p>
        </w:tc>
        <w:tc>
          <w:tcPr>
            <w:tcW w:w="824" w:type="dxa"/>
            <w:tcBorders>
              <w:left w:val="single" w:sz="6" w:space="0" w:color="000000"/>
            </w:tcBorders>
            <w:shd w:val="clear" w:color="auto" w:fill="auto"/>
            <w:vAlign w:val="bottom"/>
          </w:tcPr>
          <w:p w14:paraId="4D45CEAC" w14:textId="551ACD7B" w:rsidR="00B861F0" w:rsidRPr="00B861F0" w:rsidRDefault="00B861F0" w:rsidP="00443F6A">
            <w:pPr>
              <w:snapToGrid w:val="0"/>
              <w:spacing w:before="80"/>
              <w:ind w:right="284"/>
              <w:jc w:val="right"/>
              <w:rPr>
                <w:lang w:val="en-US"/>
              </w:rPr>
            </w:pPr>
            <w:r w:rsidRPr="00B861F0">
              <w:t>111</w:t>
            </w:r>
          </w:p>
        </w:tc>
        <w:tc>
          <w:tcPr>
            <w:tcW w:w="824" w:type="dxa"/>
            <w:tcBorders>
              <w:left w:val="single" w:sz="6" w:space="0" w:color="000000"/>
            </w:tcBorders>
            <w:vAlign w:val="bottom"/>
          </w:tcPr>
          <w:p w14:paraId="0A166EC2" w14:textId="2821E866" w:rsidR="00B861F0" w:rsidRPr="00B861F0" w:rsidRDefault="00B861F0" w:rsidP="00443F6A">
            <w:pPr>
              <w:snapToGrid w:val="0"/>
              <w:spacing w:before="80"/>
              <w:ind w:right="284"/>
              <w:jc w:val="right"/>
              <w:rPr>
                <w:lang w:val="en-US"/>
              </w:rPr>
            </w:pPr>
            <w:r w:rsidRPr="00B861F0">
              <w:t>100</w:t>
            </w:r>
          </w:p>
        </w:tc>
        <w:tc>
          <w:tcPr>
            <w:tcW w:w="824" w:type="dxa"/>
            <w:tcBorders>
              <w:left w:val="single" w:sz="6" w:space="0" w:color="000000"/>
            </w:tcBorders>
            <w:vAlign w:val="bottom"/>
          </w:tcPr>
          <w:p w14:paraId="20A21B0B" w14:textId="3FA089B2" w:rsidR="00B861F0" w:rsidRPr="00B861F0" w:rsidRDefault="00B861F0" w:rsidP="00443F6A">
            <w:pPr>
              <w:tabs>
                <w:tab w:val="left" w:pos="709"/>
              </w:tabs>
              <w:spacing w:before="80"/>
              <w:ind w:right="284"/>
              <w:jc w:val="right"/>
            </w:pPr>
            <w:r w:rsidRPr="00B861F0">
              <w:t>105</w:t>
            </w:r>
          </w:p>
        </w:tc>
        <w:tc>
          <w:tcPr>
            <w:tcW w:w="824" w:type="dxa"/>
            <w:tcBorders>
              <w:left w:val="single" w:sz="6" w:space="0" w:color="000000"/>
            </w:tcBorders>
            <w:vAlign w:val="bottom"/>
          </w:tcPr>
          <w:p w14:paraId="422BEAAF" w14:textId="0811BFB8" w:rsidR="00B861F0" w:rsidRPr="00B861F0" w:rsidRDefault="00B861F0" w:rsidP="00443F6A">
            <w:pPr>
              <w:tabs>
                <w:tab w:val="left" w:pos="709"/>
              </w:tabs>
              <w:spacing w:before="80"/>
              <w:ind w:right="284"/>
              <w:jc w:val="right"/>
            </w:pPr>
            <w:r w:rsidRPr="00B861F0">
              <w:t>105</w:t>
            </w:r>
          </w:p>
        </w:tc>
        <w:tc>
          <w:tcPr>
            <w:tcW w:w="825" w:type="dxa"/>
            <w:tcBorders>
              <w:left w:val="single" w:sz="6" w:space="0" w:color="000000"/>
            </w:tcBorders>
            <w:vAlign w:val="bottom"/>
          </w:tcPr>
          <w:p w14:paraId="71D54200" w14:textId="64F3963E" w:rsidR="00B861F0" w:rsidRPr="00B861F0" w:rsidRDefault="00B861F0" w:rsidP="00443F6A">
            <w:pPr>
              <w:tabs>
                <w:tab w:val="left" w:pos="709"/>
              </w:tabs>
              <w:spacing w:before="80"/>
              <w:ind w:right="284"/>
              <w:jc w:val="right"/>
            </w:pPr>
            <w:r w:rsidRPr="00B861F0">
              <w:t>103</w:t>
            </w:r>
          </w:p>
        </w:tc>
        <w:tc>
          <w:tcPr>
            <w:tcW w:w="825" w:type="dxa"/>
            <w:tcBorders>
              <w:left w:val="single" w:sz="6" w:space="0" w:color="000000"/>
              <w:right w:val="single" w:sz="6" w:space="0" w:color="000000"/>
            </w:tcBorders>
            <w:vAlign w:val="bottom"/>
          </w:tcPr>
          <w:p w14:paraId="19A3CCE4" w14:textId="21EA80A3" w:rsidR="00B861F0" w:rsidRPr="00B861F0" w:rsidRDefault="00B861F0" w:rsidP="00443F6A">
            <w:pPr>
              <w:tabs>
                <w:tab w:val="left" w:pos="709"/>
              </w:tabs>
              <w:spacing w:before="80"/>
              <w:ind w:right="284"/>
              <w:jc w:val="right"/>
            </w:pPr>
            <w:r w:rsidRPr="00B861F0">
              <w:t>98</w:t>
            </w:r>
          </w:p>
        </w:tc>
        <w:tc>
          <w:tcPr>
            <w:tcW w:w="2183" w:type="dxa"/>
            <w:tcBorders>
              <w:left w:val="single" w:sz="6" w:space="0" w:color="000000"/>
            </w:tcBorders>
            <w:shd w:val="clear" w:color="auto" w:fill="auto"/>
            <w:vAlign w:val="bottom"/>
          </w:tcPr>
          <w:p w14:paraId="3BF7F416" w14:textId="77777777" w:rsidR="00B861F0" w:rsidRPr="00B861F0" w:rsidRDefault="00B861F0" w:rsidP="00F42D0E">
            <w:pPr>
              <w:spacing w:before="80"/>
              <w:ind w:left="170"/>
            </w:pPr>
            <w:r w:rsidRPr="00B861F0">
              <w:rPr>
                <w:i/>
              </w:rPr>
              <w:t>Germany</w:t>
            </w:r>
          </w:p>
        </w:tc>
      </w:tr>
      <w:tr w:rsidR="00B861F0" w:rsidRPr="00D21FE6" w14:paraId="5F79C805" w14:textId="77777777" w:rsidTr="00443F6A">
        <w:trPr>
          <w:cantSplit/>
          <w:jc w:val="center"/>
        </w:trPr>
        <w:tc>
          <w:tcPr>
            <w:tcW w:w="1968" w:type="dxa"/>
            <w:shd w:val="clear" w:color="auto" w:fill="auto"/>
            <w:vAlign w:val="bottom"/>
          </w:tcPr>
          <w:p w14:paraId="04B15532" w14:textId="77777777" w:rsidR="00B861F0" w:rsidRPr="00AC19AC" w:rsidRDefault="00B861F0" w:rsidP="00F42D0E">
            <w:pPr>
              <w:spacing w:before="80"/>
              <w:ind w:left="113"/>
              <w:rPr>
                <w:color w:val="000000" w:themeColor="text1"/>
              </w:rPr>
            </w:pPr>
            <w:r w:rsidRPr="00AC19AC">
              <w:rPr>
                <w:color w:val="000000" w:themeColor="text1"/>
              </w:rPr>
              <w:t>Дания</w:t>
            </w:r>
          </w:p>
        </w:tc>
        <w:tc>
          <w:tcPr>
            <w:tcW w:w="824" w:type="dxa"/>
            <w:tcBorders>
              <w:left w:val="single" w:sz="6" w:space="0" w:color="000000"/>
            </w:tcBorders>
            <w:shd w:val="clear" w:color="auto" w:fill="auto"/>
            <w:vAlign w:val="bottom"/>
          </w:tcPr>
          <w:p w14:paraId="221E0E4C" w14:textId="0214FEDF" w:rsidR="00B861F0" w:rsidRPr="00B861F0" w:rsidRDefault="00B861F0" w:rsidP="00443F6A">
            <w:pPr>
              <w:snapToGrid w:val="0"/>
              <w:spacing w:before="80"/>
              <w:ind w:right="284"/>
              <w:jc w:val="right"/>
              <w:rPr>
                <w:lang w:val="en-US"/>
              </w:rPr>
            </w:pPr>
            <w:r w:rsidRPr="00B861F0">
              <w:t>111</w:t>
            </w:r>
          </w:p>
        </w:tc>
        <w:tc>
          <w:tcPr>
            <w:tcW w:w="824" w:type="dxa"/>
            <w:tcBorders>
              <w:left w:val="single" w:sz="6" w:space="0" w:color="000000"/>
            </w:tcBorders>
            <w:shd w:val="clear" w:color="auto" w:fill="auto"/>
            <w:vAlign w:val="bottom"/>
          </w:tcPr>
          <w:p w14:paraId="761736BF" w14:textId="7991E758" w:rsidR="00B861F0" w:rsidRPr="00B861F0" w:rsidRDefault="00B861F0" w:rsidP="00443F6A">
            <w:pPr>
              <w:snapToGrid w:val="0"/>
              <w:spacing w:before="80"/>
              <w:ind w:right="284"/>
              <w:jc w:val="right"/>
              <w:rPr>
                <w:lang w:val="en-US"/>
              </w:rPr>
            </w:pPr>
            <w:r w:rsidRPr="00B861F0">
              <w:t>114</w:t>
            </w:r>
          </w:p>
        </w:tc>
        <w:tc>
          <w:tcPr>
            <w:tcW w:w="824" w:type="dxa"/>
            <w:tcBorders>
              <w:left w:val="single" w:sz="6" w:space="0" w:color="000000"/>
            </w:tcBorders>
            <w:vAlign w:val="bottom"/>
          </w:tcPr>
          <w:p w14:paraId="739C45FA" w14:textId="5C06AAC3" w:rsidR="00B861F0" w:rsidRPr="00B861F0" w:rsidRDefault="00B861F0" w:rsidP="00443F6A">
            <w:pPr>
              <w:snapToGrid w:val="0"/>
              <w:spacing w:before="80"/>
              <w:ind w:right="284"/>
              <w:jc w:val="right"/>
              <w:rPr>
                <w:lang w:val="en-US"/>
              </w:rPr>
            </w:pPr>
            <w:r w:rsidRPr="00B861F0">
              <w:t>108</w:t>
            </w:r>
          </w:p>
        </w:tc>
        <w:tc>
          <w:tcPr>
            <w:tcW w:w="824" w:type="dxa"/>
            <w:tcBorders>
              <w:left w:val="single" w:sz="6" w:space="0" w:color="000000"/>
            </w:tcBorders>
            <w:vAlign w:val="bottom"/>
          </w:tcPr>
          <w:p w14:paraId="06003642" w14:textId="3E20431F" w:rsidR="00B861F0" w:rsidRPr="00B861F0" w:rsidRDefault="00B861F0" w:rsidP="00443F6A">
            <w:pPr>
              <w:tabs>
                <w:tab w:val="left" w:pos="709"/>
              </w:tabs>
              <w:spacing w:before="80"/>
              <w:ind w:right="284"/>
              <w:jc w:val="right"/>
            </w:pPr>
            <w:r w:rsidRPr="00B861F0">
              <w:t>119</w:t>
            </w:r>
          </w:p>
        </w:tc>
        <w:tc>
          <w:tcPr>
            <w:tcW w:w="824" w:type="dxa"/>
            <w:tcBorders>
              <w:left w:val="single" w:sz="6" w:space="0" w:color="000000"/>
            </w:tcBorders>
            <w:vAlign w:val="bottom"/>
          </w:tcPr>
          <w:p w14:paraId="3D1DC101" w14:textId="1CE3CE35" w:rsidR="00B861F0" w:rsidRPr="00B861F0" w:rsidRDefault="00B861F0" w:rsidP="00443F6A">
            <w:pPr>
              <w:tabs>
                <w:tab w:val="left" w:pos="709"/>
              </w:tabs>
              <w:spacing w:before="80"/>
              <w:ind w:right="284"/>
              <w:jc w:val="right"/>
            </w:pPr>
            <w:r w:rsidRPr="00B861F0">
              <w:t>133</w:t>
            </w:r>
          </w:p>
        </w:tc>
        <w:tc>
          <w:tcPr>
            <w:tcW w:w="825" w:type="dxa"/>
            <w:tcBorders>
              <w:left w:val="single" w:sz="6" w:space="0" w:color="000000"/>
            </w:tcBorders>
            <w:vAlign w:val="bottom"/>
          </w:tcPr>
          <w:p w14:paraId="699FD52D" w14:textId="16B5F2C6" w:rsidR="00B861F0" w:rsidRPr="00B861F0" w:rsidRDefault="00B861F0" w:rsidP="00443F6A">
            <w:pPr>
              <w:tabs>
                <w:tab w:val="left" w:pos="709"/>
              </w:tabs>
              <w:spacing w:before="80"/>
              <w:ind w:right="284"/>
              <w:jc w:val="right"/>
            </w:pPr>
            <w:r w:rsidRPr="00B861F0">
              <w:t>145</w:t>
            </w:r>
          </w:p>
        </w:tc>
        <w:tc>
          <w:tcPr>
            <w:tcW w:w="825" w:type="dxa"/>
            <w:tcBorders>
              <w:left w:val="single" w:sz="6" w:space="0" w:color="000000"/>
              <w:right w:val="single" w:sz="6" w:space="0" w:color="000000"/>
            </w:tcBorders>
            <w:vAlign w:val="bottom"/>
          </w:tcPr>
          <w:p w14:paraId="4D358D1E" w14:textId="3D38EA02" w:rsidR="00B861F0" w:rsidRPr="00B861F0" w:rsidRDefault="00B861F0" w:rsidP="00443F6A">
            <w:pPr>
              <w:tabs>
                <w:tab w:val="left" w:pos="709"/>
              </w:tabs>
              <w:spacing w:before="80"/>
              <w:ind w:right="284"/>
              <w:jc w:val="right"/>
            </w:pPr>
            <w:r w:rsidRPr="00B861F0">
              <w:t>157</w:t>
            </w:r>
          </w:p>
        </w:tc>
        <w:tc>
          <w:tcPr>
            <w:tcW w:w="2183" w:type="dxa"/>
            <w:tcBorders>
              <w:left w:val="single" w:sz="6" w:space="0" w:color="000000"/>
            </w:tcBorders>
            <w:shd w:val="clear" w:color="auto" w:fill="auto"/>
            <w:vAlign w:val="bottom"/>
          </w:tcPr>
          <w:p w14:paraId="1A739723" w14:textId="77777777" w:rsidR="00B861F0" w:rsidRPr="00B861F0" w:rsidRDefault="00B861F0" w:rsidP="00F42D0E">
            <w:pPr>
              <w:spacing w:before="80"/>
              <w:ind w:left="170"/>
            </w:pPr>
            <w:r w:rsidRPr="00B861F0">
              <w:rPr>
                <w:i/>
              </w:rPr>
              <w:t>Denmark</w:t>
            </w:r>
          </w:p>
        </w:tc>
      </w:tr>
      <w:tr w:rsidR="00B861F0" w:rsidRPr="00D21FE6" w14:paraId="7B8685BA" w14:textId="77777777" w:rsidTr="00443F6A">
        <w:trPr>
          <w:cantSplit/>
          <w:jc w:val="center"/>
        </w:trPr>
        <w:tc>
          <w:tcPr>
            <w:tcW w:w="1968" w:type="dxa"/>
            <w:shd w:val="clear" w:color="auto" w:fill="auto"/>
            <w:vAlign w:val="bottom"/>
          </w:tcPr>
          <w:p w14:paraId="5DFB4B65" w14:textId="77777777" w:rsidR="00B861F0" w:rsidRPr="00AC19AC" w:rsidRDefault="00B861F0" w:rsidP="00F42D0E">
            <w:pPr>
              <w:spacing w:before="80"/>
              <w:ind w:left="113"/>
              <w:rPr>
                <w:color w:val="000000" w:themeColor="text1"/>
              </w:rPr>
            </w:pPr>
            <w:r w:rsidRPr="00AC19AC">
              <w:rPr>
                <w:color w:val="000000" w:themeColor="text1"/>
              </w:rPr>
              <w:t>Италия</w:t>
            </w:r>
            <w:r w:rsidRPr="00AC19AC">
              <w:rPr>
                <w:color w:val="000000" w:themeColor="text1"/>
                <w:vertAlign w:val="superscript"/>
              </w:rPr>
              <w:t xml:space="preserve"> </w:t>
            </w:r>
          </w:p>
        </w:tc>
        <w:tc>
          <w:tcPr>
            <w:tcW w:w="824" w:type="dxa"/>
            <w:tcBorders>
              <w:left w:val="single" w:sz="6" w:space="0" w:color="000000"/>
            </w:tcBorders>
            <w:shd w:val="clear" w:color="auto" w:fill="auto"/>
            <w:vAlign w:val="bottom"/>
          </w:tcPr>
          <w:p w14:paraId="0C884AE5" w14:textId="0FE872D3" w:rsidR="00B861F0" w:rsidRPr="00B861F0" w:rsidRDefault="00B861F0" w:rsidP="00443F6A">
            <w:pPr>
              <w:snapToGrid w:val="0"/>
              <w:spacing w:before="80"/>
              <w:ind w:right="284"/>
              <w:jc w:val="right"/>
              <w:rPr>
                <w:lang w:val="en-US"/>
              </w:rPr>
            </w:pPr>
            <w:r w:rsidRPr="00B861F0">
              <w:t>98</w:t>
            </w:r>
          </w:p>
        </w:tc>
        <w:tc>
          <w:tcPr>
            <w:tcW w:w="824" w:type="dxa"/>
            <w:tcBorders>
              <w:left w:val="single" w:sz="6" w:space="0" w:color="000000"/>
            </w:tcBorders>
            <w:shd w:val="clear" w:color="auto" w:fill="auto"/>
            <w:vAlign w:val="bottom"/>
          </w:tcPr>
          <w:p w14:paraId="63ADE790" w14:textId="357915DE" w:rsidR="00B861F0" w:rsidRPr="00B861F0" w:rsidRDefault="00B861F0" w:rsidP="00443F6A">
            <w:pPr>
              <w:snapToGrid w:val="0"/>
              <w:spacing w:before="80"/>
              <w:ind w:right="284"/>
              <w:jc w:val="right"/>
              <w:rPr>
                <w:lang w:val="en-US"/>
              </w:rPr>
            </w:pPr>
            <w:r w:rsidRPr="00B861F0">
              <w:t>97</w:t>
            </w:r>
          </w:p>
        </w:tc>
        <w:tc>
          <w:tcPr>
            <w:tcW w:w="824" w:type="dxa"/>
            <w:tcBorders>
              <w:left w:val="single" w:sz="6" w:space="0" w:color="000000"/>
            </w:tcBorders>
            <w:vAlign w:val="bottom"/>
          </w:tcPr>
          <w:p w14:paraId="21997E3E" w14:textId="5FBBA683" w:rsidR="00B861F0" w:rsidRPr="00B861F0" w:rsidRDefault="00B861F0" w:rsidP="00443F6A">
            <w:pPr>
              <w:snapToGrid w:val="0"/>
              <w:spacing w:before="80"/>
              <w:ind w:right="284"/>
              <w:jc w:val="right"/>
              <w:rPr>
                <w:lang w:val="en-US"/>
              </w:rPr>
            </w:pPr>
            <w:r w:rsidRPr="00B861F0">
              <w:t>86</w:t>
            </w:r>
          </w:p>
        </w:tc>
        <w:tc>
          <w:tcPr>
            <w:tcW w:w="824" w:type="dxa"/>
            <w:tcBorders>
              <w:left w:val="single" w:sz="6" w:space="0" w:color="000000"/>
            </w:tcBorders>
            <w:vAlign w:val="bottom"/>
          </w:tcPr>
          <w:p w14:paraId="7472188F" w14:textId="5648DB82" w:rsidR="00B861F0" w:rsidRPr="00B861F0" w:rsidRDefault="00B861F0" w:rsidP="00443F6A">
            <w:pPr>
              <w:tabs>
                <w:tab w:val="left" w:pos="709"/>
              </w:tabs>
              <w:spacing w:before="80"/>
              <w:ind w:right="284"/>
              <w:jc w:val="right"/>
            </w:pPr>
            <w:r w:rsidRPr="00B861F0">
              <w:t>97</w:t>
            </w:r>
          </w:p>
        </w:tc>
        <w:tc>
          <w:tcPr>
            <w:tcW w:w="824" w:type="dxa"/>
            <w:tcBorders>
              <w:left w:val="single" w:sz="6" w:space="0" w:color="000000"/>
            </w:tcBorders>
            <w:vAlign w:val="bottom"/>
          </w:tcPr>
          <w:p w14:paraId="50FA564D" w14:textId="33EFA814" w:rsidR="00B861F0" w:rsidRPr="00B861F0" w:rsidRDefault="00B861F0" w:rsidP="00443F6A">
            <w:pPr>
              <w:tabs>
                <w:tab w:val="left" w:pos="709"/>
              </w:tabs>
              <w:spacing w:before="80"/>
              <w:ind w:right="284"/>
              <w:jc w:val="right"/>
            </w:pPr>
            <w:r w:rsidRPr="00B861F0">
              <w:t>96</w:t>
            </w:r>
          </w:p>
        </w:tc>
        <w:tc>
          <w:tcPr>
            <w:tcW w:w="825" w:type="dxa"/>
            <w:tcBorders>
              <w:left w:val="single" w:sz="6" w:space="0" w:color="000000"/>
            </w:tcBorders>
            <w:vAlign w:val="bottom"/>
          </w:tcPr>
          <w:p w14:paraId="348CCC15" w14:textId="5428296D" w:rsidR="00B861F0" w:rsidRPr="00B861F0" w:rsidRDefault="00B861F0" w:rsidP="00443F6A">
            <w:pPr>
              <w:tabs>
                <w:tab w:val="left" w:pos="709"/>
              </w:tabs>
              <w:spacing w:before="80"/>
              <w:ind w:right="284"/>
              <w:jc w:val="right"/>
            </w:pPr>
            <w:r w:rsidRPr="00B861F0">
              <w:t>94</w:t>
            </w:r>
          </w:p>
        </w:tc>
        <w:tc>
          <w:tcPr>
            <w:tcW w:w="825" w:type="dxa"/>
            <w:tcBorders>
              <w:left w:val="single" w:sz="6" w:space="0" w:color="000000"/>
              <w:right w:val="single" w:sz="6" w:space="0" w:color="000000"/>
            </w:tcBorders>
            <w:vAlign w:val="bottom"/>
          </w:tcPr>
          <w:p w14:paraId="188CDED4" w14:textId="0B787CF6" w:rsidR="00B861F0" w:rsidRPr="00B861F0" w:rsidRDefault="00B861F0" w:rsidP="00443F6A">
            <w:pPr>
              <w:tabs>
                <w:tab w:val="left" w:pos="709"/>
              </w:tabs>
              <w:spacing w:before="80"/>
              <w:ind w:right="284"/>
              <w:jc w:val="right"/>
            </w:pPr>
            <w:r w:rsidRPr="00B861F0">
              <w:t>91</w:t>
            </w:r>
          </w:p>
        </w:tc>
        <w:tc>
          <w:tcPr>
            <w:tcW w:w="2183" w:type="dxa"/>
            <w:tcBorders>
              <w:left w:val="single" w:sz="6" w:space="0" w:color="000000"/>
            </w:tcBorders>
            <w:shd w:val="clear" w:color="auto" w:fill="auto"/>
            <w:vAlign w:val="bottom"/>
          </w:tcPr>
          <w:p w14:paraId="6F4D175F" w14:textId="77777777" w:rsidR="00B861F0" w:rsidRPr="00B861F0" w:rsidRDefault="00B861F0" w:rsidP="00F42D0E">
            <w:pPr>
              <w:spacing w:before="80"/>
              <w:ind w:left="170"/>
            </w:pPr>
            <w:r w:rsidRPr="00B861F0">
              <w:rPr>
                <w:i/>
              </w:rPr>
              <w:t>Italy</w:t>
            </w:r>
          </w:p>
        </w:tc>
      </w:tr>
      <w:tr w:rsidR="00B861F0" w:rsidRPr="00D21FE6" w14:paraId="1AB5D54E" w14:textId="77777777" w:rsidTr="00443F6A">
        <w:trPr>
          <w:cantSplit/>
          <w:jc w:val="center"/>
        </w:trPr>
        <w:tc>
          <w:tcPr>
            <w:tcW w:w="1968" w:type="dxa"/>
            <w:shd w:val="clear" w:color="auto" w:fill="auto"/>
            <w:vAlign w:val="bottom"/>
          </w:tcPr>
          <w:p w14:paraId="72C53843" w14:textId="77777777" w:rsidR="00B861F0" w:rsidRPr="00AC19AC" w:rsidRDefault="00B861F0" w:rsidP="00F42D0E">
            <w:pPr>
              <w:spacing w:before="80"/>
              <w:ind w:left="113"/>
              <w:rPr>
                <w:color w:val="000000" w:themeColor="text1"/>
              </w:rPr>
            </w:pPr>
            <w:r w:rsidRPr="00AC19AC">
              <w:rPr>
                <w:color w:val="000000" w:themeColor="text1"/>
              </w:rPr>
              <w:t>Литва</w:t>
            </w:r>
            <w:r w:rsidRPr="00AC19AC">
              <w:rPr>
                <w:color w:val="000000" w:themeColor="text1"/>
                <w:vertAlign w:val="superscript"/>
              </w:rPr>
              <w:t xml:space="preserve"> </w:t>
            </w:r>
          </w:p>
        </w:tc>
        <w:tc>
          <w:tcPr>
            <w:tcW w:w="824" w:type="dxa"/>
            <w:tcBorders>
              <w:left w:val="single" w:sz="6" w:space="0" w:color="000000"/>
            </w:tcBorders>
            <w:shd w:val="clear" w:color="auto" w:fill="auto"/>
            <w:vAlign w:val="bottom"/>
          </w:tcPr>
          <w:p w14:paraId="130C60BF" w14:textId="2FAB8FCC" w:rsidR="00B861F0" w:rsidRPr="00B861F0" w:rsidRDefault="00B861F0" w:rsidP="00443F6A">
            <w:pPr>
              <w:snapToGrid w:val="0"/>
              <w:spacing w:before="80"/>
              <w:ind w:right="284"/>
              <w:jc w:val="right"/>
              <w:rPr>
                <w:lang w:val="en-US"/>
              </w:rPr>
            </w:pPr>
            <w:r w:rsidRPr="00B861F0">
              <w:t>135</w:t>
            </w:r>
          </w:p>
        </w:tc>
        <w:tc>
          <w:tcPr>
            <w:tcW w:w="824" w:type="dxa"/>
            <w:tcBorders>
              <w:left w:val="single" w:sz="6" w:space="0" w:color="000000"/>
            </w:tcBorders>
            <w:shd w:val="clear" w:color="auto" w:fill="auto"/>
            <w:vAlign w:val="bottom"/>
          </w:tcPr>
          <w:p w14:paraId="5CE84358" w14:textId="30E07BD1" w:rsidR="00B861F0" w:rsidRPr="00B861F0" w:rsidRDefault="00B861F0" w:rsidP="00443F6A">
            <w:pPr>
              <w:snapToGrid w:val="0"/>
              <w:spacing w:before="80"/>
              <w:ind w:right="284"/>
              <w:jc w:val="right"/>
              <w:rPr>
                <w:lang w:val="en-US"/>
              </w:rPr>
            </w:pPr>
            <w:r w:rsidRPr="00B861F0">
              <w:t>139</w:t>
            </w:r>
          </w:p>
        </w:tc>
        <w:tc>
          <w:tcPr>
            <w:tcW w:w="824" w:type="dxa"/>
            <w:tcBorders>
              <w:left w:val="single" w:sz="6" w:space="0" w:color="000000"/>
            </w:tcBorders>
            <w:vAlign w:val="bottom"/>
          </w:tcPr>
          <w:p w14:paraId="556C7D81" w14:textId="659F45CA" w:rsidR="00B861F0" w:rsidRPr="00B861F0" w:rsidRDefault="00B861F0" w:rsidP="00443F6A">
            <w:pPr>
              <w:snapToGrid w:val="0"/>
              <w:spacing w:before="80"/>
              <w:ind w:right="284"/>
              <w:jc w:val="right"/>
              <w:rPr>
                <w:lang w:val="en-US"/>
              </w:rPr>
            </w:pPr>
            <w:r w:rsidRPr="00B861F0">
              <w:t>140</w:t>
            </w:r>
          </w:p>
        </w:tc>
        <w:tc>
          <w:tcPr>
            <w:tcW w:w="824" w:type="dxa"/>
            <w:tcBorders>
              <w:left w:val="single" w:sz="6" w:space="0" w:color="000000"/>
            </w:tcBorders>
            <w:vAlign w:val="bottom"/>
          </w:tcPr>
          <w:p w14:paraId="24CDD0FD" w14:textId="410C0AAE" w:rsidR="00B861F0" w:rsidRPr="00B861F0" w:rsidRDefault="00B861F0" w:rsidP="00443F6A">
            <w:pPr>
              <w:tabs>
                <w:tab w:val="left" w:pos="709"/>
              </w:tabs>
              <w:spacing w:before="80"/>
              <w:ind w:right="284"/>
              <w:jc w:val="right"/>
            </w:pPr>
            <w:r w:rsidRPr="00B861F0">
              <w:t>168</w:t>
            </w:r>
          </w:p>
        </w:tc>
        <w:tc>
          <w:tcPr>
            <w:tcW w:w="824" w:type="dxa"/>
            <w:tcBorders>
              <w:left w:val="single" w:sz="6" w:space="0" w:color="000000"/>
            </w:tcBorders>
            <w:vAlign w:val="bottom"/>
          </w:tcPr>
          <w:p w14:paraId="2391658B" w14:textId="2D9DDBB8" w:rsidR="00B861F0" w:rsidRPr="00B861F0" w:rsidRDefault="00B861F0" w:rsidP="00443F6A">
            <w:pPr>
              <w:tabs>
                <w:tab w:val="left" w:pos="709"/>
              </w:tabs>
              <w:spacing w:before="80"/>
              <w:ind w:right="284"/>
              <w:jc w:val="right"/>
            </w:pPr>
            <w:r w:rsidRPr="00B861F0">
              <w:t>178</w:t>
            </w:r>
          </w:p>
        </w:tc>
        <w:tc>
          <w:tcPr>
            <w:tcW w:w="825" w:type="dxa"/>
            <w:tcBorders>
              <w:left w:val="single" w:sz="6" w:space="0" w:color="000000"/>
            </w:tcBorders>
            <w:vAlign w:val="bottom"/>
          </w:tcPr>
          <w:p w14:paraId="38EDBC65" w14:textId="397E3A3F" w:rsidR="00B861F0" w:rsidRPr="00B861F0" w:rsidRDefault="00B861F0" w:rsidP="00443F6A">
            <w:pPr>
              <w:tabs>
                <w:tab w:val="left" w:pos="709"/>
              </w:tabs>
              <w:spacing w:before="80"/>
              <w:ind w:right="284"/>
              <w:jc w:val="right"/>
            </w:pPr>
            <w:r w:rsidRPr="00B861F0">
              <w:t>168</w:t>
            </w:r>
          </w:p>
        </w:tc>
        <w:tc>
          <w:tcPr>
            <w:tcW w:w="825" w:type="dxa"/>
            <w:tcBorders>
              <w:left w:val="single" w:sz="6" w:space="0" w:color="000000"/>
              <w:right w:val="single" w:sz="6" w:space="0" w:color="000000"/>
            </w:tcBorders>
            <w:vAlign w:val="bottom"/>
          </w:tcPr>
          <w:p w14:paraId="3E17A557" w14:textId="4F15EEC3" w:rsidR="00B861F0" w:rsidRPr="00B861F0" w:rsidRDefault="00B861F0" w:rsidP="00443F6A">
            <w:pPr>
              <w:tabs>
                <w:tab w:val="left" w:pos="709"/>
              </w:tabs>
              <w:spacing w:before="80"/>
              <w:ind w:right="284"/>
              <w:jc w:val="right"/>
            </w:pPr>
            <w:r w:rsidRPr="00B861F0">
              <w:t>175</w:t>
            </w:r>
          </w:p>
        </w:tc>
        <w:tc>
          <w:tcPr>
            <w:tcW w:w="2183" w:type="dxa"/>
            <w:tcBorders>
              <w:left w:val="single" w:sz="6" w:space="0" w:color="000000"/>
            </w:tcBorders>
            <w:shd w:val="clear" w:color="auto" w:fill="auto"/>
            <w:vAlign w:val="bottom"/>
          </w:tcPr>
          <w:p w14:paraId="2C2ECE87" w14:textId="77777777" w:rsidR="00B861F0" w:rsidRPr="00B861F0" w:rsidRDefault="00B861F0" w:rsidP="00F42D0E">
            <w:pPr>
              <w:spacing w:before="80"/>
              <w:ind w:left="170"/>
            </w:pPr>
            <w:r w:rsidRPr="00B861F0">
              <w:rPr>
                <w:i/>
              </w:rPr>
              <w:t>Lithuania</w:t>
            </w:r>
          </w:p>
        </w:tc>
      </w:tr>
      <w:tr w:rsidR="00B861F0" w:rsidRPr="00D21FE6" w14:paraId="4DFC0FFB" w14:textId="77777777" w:rsidTr="00443F6A">
        <w:trPr>
          <w:cantSplit/>
          <w:jc w:val="center"/>
        </w:trPr>
        <w:tc>
          <w:tcPr>
            <w:tcW w:w="1968" w:type="dxa"/>
            <w:shd w:val="clear" w:color="auto" w:fill="auto"/>
            <w:vAlign w:val="bottom"/>
          </w:tcPr>
          <w:p w14:paraId="4CC4D705" w14:textId="77777777" w:rsidR="00B861F0" w:rsidRPr="00AC19AC" w:rsidRDefault="00B861F0" w:rsidP="00F42D0E">
            <w:pPr>
              <w:spacing w:before="80"/>
              <w:ind w:left="113"/>
              <w:rPr>
                <w:color w:val="000000" w:themeColor="text1"/>
              </w:rPr>
            </w:pPr>
            <w:r w:rsidRPr="00AC19AC">
              <w:rPr>
                <w:color w:val="000000" w:themeColor="text1"/>
              </w:rPr>
              <w:t>Нидерланды</w:t>
            </w:r>
            <w:r w:rsidRPr="00AC19AC">
              <w:rPr>
                <w:color w:val="000000" w:themeColor="text1"/>
                <w:vertAlign w:val="superscript"/>
              </w:rPr>
              <w:t xml:space="preserve"> </w:t>
            </w:r>
          </w:p>
        </w:tc>
        <w:tc>
          <w:tcPr>
            <w:tcW w:w="824" w:type="dxa"/>
            <w:tcBorders>
              <w:left w:val="single" w:sz="6" w:space="0" w:color="000000"/>
            </w:tcBorders>
            <w:shd w:val="clear" w:color="auto" w:fill="auto"/>
            <w:vAlign w:val="bottom"/>
          </w:tcPr>
          <w:p w14:paraId="3679B1CF" w14:textId="67673191" w:rsidR="00B861F0" w:rsidRPr="00B861F0" w:rsidRDefault="00B861F0" w:rsidP="00443F6A">
            <w:pPr>
              <w:snapToGrid w:val="0"/>
              <w:spacing w:before="80"/>
              <w:ind w:right="284"/>
              <w:jc w:val="right"/>
              <w:rPr>
                <w:lang w:val="en-US"/>
              </w:rPr>
            </w:pPr>
            <w:r w:rsidRPr="00B861F0">
              <w:t>97</w:t>
            </w:r>
          </w:p>
        </w:tc>
        <w:tc>
          <w:tcPr>
            <w:tcW w:w="824" w:type="dxa"/>
            <w:tcBorders>
              <w:left w:val="single" w:sz="6" w:space="0" w:color="000000"/>
            </w:tcBorders>
            <w:shd w:val="clear" w:color="auto" w:fill="auto"/>
            <w:vAlign w:val="bottom"/>
          </w:tcPr>
          <w:p w14:paraId="75A7279D" w14:textId="0A86CC57" w:rsidR="00B861F0" w:rsidRPr="00B861F0" w:rsidRDefault="00B861F0" w:rsidP="00443F6A">
            <w:pPr>
              <w:snapToGrid w:val="0"/>
              <w:spacing w:before="80"/>
              <w:ind w:right="284"/>
              <w:jc w:val="right"/>
              <w:rPr>
                <w:lang w:val="en-US"/>
              </w:rPr>
            </w:pPr>
            <w:r w:rsidRPr="00B861F0">
              <w:t>95</w:t>
            </w:r>
          </w:p>
        </w:tc>
        <w:tc>
          <w:tcPr>
            <w:tcW w:w="824" w:type="dxa"/>
            <w:tcBorders>
              <w:left w:val="single" w:sz="6" w:space="0" w:color="000000"/>
            </w:tcBorders>
            <w:vAlign w:val="bottom"/>
          </w:tcPr>
          <w:p w14:paraId="28A7B4F0" w14:textId="4120955B" w:rsidR="00B861F0" w:rsidRPr="00B861F0" w:rsidRDefault="00B861F0" w:rsidP="00443F6A">
            <w:pPr>
              <w:snapToGrid w:val="0"/>
              <w:spacing w:before="80"/>
              <w:ind w:right="284"/>
              <w:jc w:val="right"/>
              <w:rPr>
                <w:lang w:val="en-US"/>
              </w:rPr>
            </w:pPr>
            <w:r w:rsidRPr="00B861F0">
              <w:t>92</w:t>
            </w:r>
          </w:p>
        </w:tc>
        <w:tc>
          <w:tcPr>
            <w:tcW w:w="824" w:type="dxa"/>
            <w:tcBorders>
              <w:left w:val="single" w:sz="6" w:space="0" w:color="000000"/>
            </w:tcBorders>
            <w:vAlign w:val="bottom"/>
          </w:tcPr>
          <w:p w14:paraId="09A70D1D" w14:textId="3AF7F2D1" w:rsidR="00B861F0" w:rsidRPr="00B861F0" w:rsidRDefault="00B861F0" w:rsidP="00443F6A">
            <w:pPr>
              <w:tabs>
                <w:tab w:val="left" w:pos="709"/>
              </w:tabs>
              <w:spacing w:before="80"/>
              <w:ind w:right="284"/>
              <w:jc w:val="right"/>
            </w:pPr>
            <w:r w:rsidRPr="00B861F0">
              <w:t>96</w:t>
            </w:r>
          </w:p>
        </w:tc>
        <w:tc>
          <w:tcPr>
            <w:tcW w:w="824" w:type="dxa"/>
            <w:tcBorders>
              <w:left w:val="single" w:sz="6" w:space="0" w:color="000000"/>
            </w:tcBorders>
            <w:vAlign w:val="bottom"/>
          </w:tcPr>
          <w:p w14:paraId="14BE051C" w14:textId="71450DFE" w:rsidR="00B861F0" w:rsidRPr="00B861F0" w:rsidRDefault="00B861F0" w:rsidP="00443F6A">
            <w:pPr>
              <w:tabs>
                <w:tab w:val="left" w:pos="709"/>
              </w:tabs>
              <w:spacing w:before="80"/>
              <w:ind w:right="284"/>
              <w:jc w:val="right"/>
            </w:pPr>
            <w:r w:rsidRPr="00B861F0">
              <w:t>99</w:t>
            </w:r>
          </w:p>
        </w:tc>
        <w:tc>
          <w:tcPr>
            <w:tcW w:w="825" w:type="dxa"/>
            <w:tcBorders>
              <w:left w:val="single" w:sz="6" w:space="0" w:color="000000"/>
            </w:tcBorders>
            <w:vAlign w:val="bottom"/>
          </w:tcPr>
          <w:p w14:paraId="16B534BE" w14:textId="2C832E96" w:rsidR="00B861F0" w:rsidRPr="00B861F0" w:rsidRDefault="00B861F0" w:rsidP="00443F6A">
            <w:pPr>
              <w:tabs>
                <w:tab w:val="left" w:pos="709"/>
              </w:tabs>
              <w:spacing w:before="80"/>
              <w:ind w:right="284"/>
              <w:jc w:val="right"/>
            </w:pPr>
            <w:r w:rsidRPr="00B861F0">
              <w:t>98</w:t>
            </w:r>
          </w:p>
        </w:tc>
        <w:tc>
          <w:tcPr>
            <w:tcW w:w="825" w:type="dxa"/>
            <w:tcBorders>
              <w:left w:val="single" w:sz="6" w:space="0" w:color="000000"/>
              <w:right w:val="single" w:sz="6" w:space="0" w:color="000000"/>
            </w:tcBorders>
            <w:vAlign w:val="bottom"/>
          </w:tcPr>
          <w:p w14:paraId="44D51B40" w14:textId="15A9EEA0" w:rsidR="00B861F0" w:rsidRPr="00B861F0" w:rsidRDefault="00B861F0" w:rsidP="00443F6A">
            <w:pPr>
              <w:tabs>
                <w:tab w:val="left" w:pos="709"/>
              </w:tabs>
              <w:spacing w:before="80"/>
              <w:ind w:right="284"/>
              <w:jc w:val="right"/>
            </w:pPr>
            <w:r w:rsidRPr="00B861F0">
              <w:t>96</w:t>
            </w:r>
          </w:p>
        </w:tc>
        <w:tc>
          <w:tcPr>
            <w:tcW w:w="2183" w:type="dxa"/>
            <w:tcBorders>
              <w:left w:val="single" w:sz="6" w:space="0" w:color="000000"/>
            </w:tcBorders>
            <w:shd w:val="clear" w:color="auto" w:fill="auto"/>
            <w:vAlign w:val="bottom"/>
          </w:tcPr>
          <w:p w14:paraId="3E834BB4" w14:textId="77777777" w:rsidR="00B861F0" w:rsidRPr="00B861F0" w:rsidRDefault="00B861F0" w:rsidP="00F42D0E">
            <w:pPr>
              <w:spacing w:before="80"/>
              <w:ind w:left="170"/>
            </w:pPr>
            <w:r w:rsidRPr="00B861F0">
              <w:rPr>
                <w:i/>
              </w:rPr>
              <w:t>Netherlands</w:t>
            </w:r>
          </w:p>
        </w:tc>
      </w:tr>
      <w:tr w:rsidR="00B861F0" w:rsidRPr="00D21FE6" w14:paraId="54803DF5" w14:textId="77777777" w:rsidTr="00443F6A">
        <w:trPr>
          <w:cantSplit/>
          <w:jc w:val="center"/>
        </w:trPr>
        <w:tc>
          <w:tcPr>
            <w:tcW w:w="1968" w:type="dxa"/>
            <w:shd w:val="clear" w:color="auto" w:fill="auto"/>
            <w:vAlign w:val="bottom"/>
          </w:tcPr>
          <w:p w14:paraId="59FDF6FC" w14:textId="77777777" w:rsidR="00B861F0" w:rsidRPr="00AC19AC" w:rsidRDefault="00B861F0" w:rsidP="00F42D0E">
            <w:pPr>
              <w:spacing w:before="80"/>
              <w:ind w:left="113"/>
              <w:rPr>
                <w:color w:val="000000" w:themeColor="text1"/>
              </w:rPr>
            </w:pPr>
            <w:r w:rsidRPr="00AC19AC">
              <w:rPr>
                <w:color w:val="000000" w:themeColor="text1"/>
              </w:rPr>
              <w:t>Польша</w:t>
            </w:r>
            <w:r w:rsidRPr="00AC19AC">
              <w:rPr>
                <w:color w:val="000000" w:themeColor="text1"/>
                <w:vertAlign w:val="superscript"/>
              </w:rPr>
              <w:t xml:space="preserve"> </w:t>
            </w:r>
          </w:p>
        </w:tc>
        <w:tc>
          <w:tcPr>
            <w:tcW w:w="824" w:type="dxa"/>
            <w:tcBorders>
              <w:left w:val="single" w:sz="6" w:space="0" w:color="000000"/>
            </w:tcBorders>
            <w:shd w:val="clear" w:color="auto" w:fill="auto"/>
            <w:vAlign w:val="bottom"/>
          </w:tcPr>
          <w:p w14:paraId="7EF9037A" w14:textId="6EFF7968" w:rsidR="00B861F0" w:rsidRPr="00B861F0" w:rsidRDefault="00B861F0" w:rsidP="00443F6A">
            <w:pPr>
              <w:snapToGrid w:val="0"/>
              <w:spacing w:before="80"/>
              <w:ind w:right="284"/>
              <w:jc w:val="right"/>
              <w:rPr>
                <w:lang w:val="en-US"/>
              </w:rPr>
            </w:pPr>
            <w:r w:rsidRPr="00B861F0">
              <w:t>139</w:t>
            </w:r>
          </w:p>
        </w:tc>
        <w:tc>
          <w:tcPr>
            <w:tcW w:w="824" w:type="dxa"/>
            <w:tcBorders>
              <w:left w:val="single" w:sz="6" w:space="0" w:color="000000"/>
            </w:tcBorders>
            <w:shd w:val="clear" w:color="auto" w:fill="auto"/>
            <w:vAlign w:val="bottom"/>
          </w:tcPr>
          <w:p w14:paraId="320748AC" w14:textId="3A5351AD" w:rsidR="00B861F0" w:rsidRPr="00B861F0" w:rsidRDefault="00B861F0" w:rsidP="00443F6A">
            <w:pPr>
              <w:snapToGrid w:val="0"/>
              <w:spacing w:before="80"/>
              <w:ind w:right="284"/>
              <w:jc w:val="right"/>
              <w:rPr>
                <w:lang w:val="en-US"/>
              </w:rPr>
            </w:pPr>
            <w:r w:rsidRPr="00B861F0">
              <w:t>145</w:t>
            </w:r>
          </w:p>
        </w:tc>
        <w:tc>
          <w:tcPr>
            <w:tcW w:w="824" w:type="dxa"/>
            <w:tcBorders>
              <w:left w:val="single" w:sz="6" w:space="0" w:color="000000"/>
            </w:tcBorders>
            <w:vAlign w:val="bottom"/>
          </w:tcPr>
          <w:p w14:paraId="5C7BB0F2" w14:textId="7754530C" w:rsidR="00B861F0" w:rsidRPr="00B861F0" w:rsidRDefault="00B861F0" w:rsidP="00443F6A">
            <w:pPr>
              <w:snapToGrid w:val="0"/>
              <w:spacing w:before="80"/>
              <w:ind w:right="284"/>
              <w:jc w:val="right"/>
              <w:rPr>
                <w:lang w:val="en-US"/>
              </w:rPr>
            </w:pPr>
            <w:r w:rsidRPr="00B861F0">
              <w:t>143</w:t>
            </w:r>
          </w:p>
        </w:tc>
        <w:tc>
          <w:tcPr>
            <w:tcW w:w="824" w:type="dxa"/>
            <w:tcBorders>
              <w:left w:val="single" w:sz="6" w:space="0" w:color="000000"/>
            </w:tcBorders>
            <w:vAlign w:val="bottom"/>
          </w:tcPr>
          <w:p w14:paraId="1272C528" w14:textId="7DA636C1" w:rsidR="00B861F0" w:rsidRPr="00B861F0" w:rsidRDefault="00B861F0" w:rsidP="00443F6A">
            <w:pPr>
              <w:tabs>
                <w:tab w:val="left" w:pos="709"/>
              </w:tabs>
              <w:spacing w:before="80"/>
              <w:ind w:right="284"/>
              <w:jc w:val="right"/>
            </w:pPr>
            <w:r w:rsidRPr="00B861F0">
              <w:t>164</w:t>
            </w:r>
          </w:p>
        </w:tc>
        <w:tc>
          <w:tcPr>
            <w:tcW w:w="824" w:type="dxa"/>
            <w:tcBorders>
              <w:left w:val="single" w:sz="6" w:space="0" w:color="000000"/>
            </w:tcBorders>
            <w:vAlign w:val="bottom"/>
          </w:tcPr>
          <w:p w14:paraId="3FD95399" w14:textId="57EE2BDD" w:rsidR="00B861F0" w:rsidRPr="00B861F0" w:rsidRDefault="00B861F0" w:rsidP="00443F6A">
            <w:pPr>
              <w:tabs>
                <w:tab w:val="left" w:pos="709"/>
              </w:tabs>
              <w:spacing w:before="80"/>
              <w:ind w:right="284"/>
              <w:jc w:val="right"/>
            </w:pPr>
            <w:r w:rsidRPr="00B861F0">
              <w:t>181</w:t>
            </w:r>
          </w:p>
        </w:tc>
        <w:tc>
          <w:tcPr>
            <w:tcW w:w="825" w:type="dxa"/>
            <w:tcBorders>
              <w:left w:val="single" w:sz="6" w:space="0" w:color="000000"/>
            </w:tcBorders>
            <w:vAlign w:val="bottom"/>
          </w:tcPr>
          <w:p w14:paraId="01714032" w14:textId="44646080" w:rsidR="00B861F0" w:rsidRPr="00B861F0" w:rsidRDefault="00B861F0" w:rsidP="00443F6A">
            <w:pPr>
              <w:tabs>
                <w:tab w:val="left" w:pos="709"/>
              </w:tabs>
              <w:spacing w:before="80"/>
              <w:ind w:right="284"/>
              <w:jc w:val="right"/>
            </w:pPr>
            <w:r w:rsidRPr="00B861F0">
              <w:t>179</w:t>
            </w:r>
          </w:p>
        </w:tc>
        <w:tc>
          <w:tcPr>
            <w:tcW w:w="825" w:type="dxa"/>
            <w:tcBorders>
              <w:left w:val="single" w:sz="6" w:space="0" w:color="000000"/>
              <w:right w:val="single" w:sz="6" w:space="0" w:color="000000"/>
            </w:tcBorders>
            <w:vAlign w:val="bottom"/>
          </w:tcPr>
          <w:p w14:paraId="1040122D" w14:textId="716C2671" w:rsidR="00B861F0" w:rsidRPr="00B861F0" w:rsidRDefault="00B861F0" w:rsidP="00443F6A">
            <w:pPr>
              <w:tabs>
                <w:tab w:val="left" w:pos="709"/>
              </w:tabs>
              <w:spacing w:before="80"/>
              <w:ind w:right="284"/>
              <w:jc w:val="right"/>
            </w:pPr>
            <w:r w:rsidRPr="00B861F0">
              <w:t>180</w:t>
            </w:r>
          </w:p>
        </w:tc>
        <w:tc>
          <w:tcPr>
            <w:tcW w:w="2183" w:type="dxa"/>
            <w:tcBorders>
              <w:left w:val="single" w:sz="6" w:space="0" w:color="000000"/>
            </w:tcBorders>
            <w:shd w:val="clear" w:color="auto" w:fill="auto"/>
            <w:vAlign w:val="bottom"/>
          </w:tcPr>
          <w:p w14:paraId="05060F29" w14:textId="77777777" w:rsidR="00B861F0" w:rsidRPr="00B861F0" w:rsidRDefault="00B861F0" w:rsidP="00F42D0E">
            <w:pPr>
              <w:spacing w:before="80"/>
              <w:ind w:left="170"/>
            </w:pPr>
            <w:proofErr w:type="gramStart"/>
            <w:r w:rsidRPr="00B861F0">
              <w:rPr>
                <w:i/>
              </w:rPr>
              <w:t>Poland</w:t>
            </w:r>
            <w:r w:rsidRPr="00B861F0">
              <w:rPr>
                <w:i/>
                <w:vertAlign w:val="superscript"/>
              </w:rPr>
              <w:t>)</w:t>
            </w:r>
            <w:proofErr w:type="gramEnd"/>
          </w:p>
        </w:tc>
      </w:tr>
      <w:tr w:rsidR="00B861F0" w:rsidRPr="00D21FE6" w14:paraId="4A42C3F7" w14:textId="77777777" w:rsidTr="00443F6A">
        <w:trPr>
          <w:cantSplit/>
          <w:jc w:val="center"/>
        </w:trPr>
        <w:tc>
          <w:tcPr>
            <w:tcW w:w="1968" w:type="dxa"/>
            <w:shd w:val="clear" w:color="auto" w:fill="auto"/>
            <w:vAlign w:val="bottom"/>
          </w:tcPr>
          <w:p w14:paraId="56D5C455" w14:textId="77777777" w:rsidR="00B861F0" w:rsidRPr="00AC19AC" w:rsidRDefault="00B861F0" w:rsidP="00F42D0E">
            <w:pPr>
              <w:spacing w:before="80"/>
              <w:ind w:left="113"/>
              <w:rPr>
                <w:color w:val="000000" w:themeColor="text1"/>
              </w:rPr>
            </w:pPr>
            <w:r w:rsidRPr="00AC19AC">
              <w:rPr>
                <w:color w:val="000000" w:themeColor="text1"/>
              </w:rPr>
              <w:t>Румыния</w:t>
            </w:r>
          </w:p>
        </w:tc>
        <w:tc>
          <w:tcPr>
            <w:tcW w:w="824" w:type="dxa"/>
            <w:tcBorders>
              <w:left w:val="single" w:sz="6" w:space="0" w:color="000000"/>
            </w:tcBorders>
            <w:shd w:val="clear" w:color="auto" w:fill="auto"/>
            <w:vAlign w:val="bottom"/>
          </w:tcPr>
          <w:p w14:paraId="61D9D309" w14:textId="305D5BB8" w:rsidR="00B861F0" w:rsidRPr="00B861F0" w:rsidRDefault="00B861F0" w:rsidP="00443F6A">
            <w:pPr>
              <w:snapToGrid w:val="0"/>
              <w:spacing w:before="80"/>
              <w:ind w:right="284"/>
              <w:jc w:val="right"/>
              <w:rPr>
                <w:lang w:val="en-US"/>
              </w:rPr>
            </w:pPr>
            <w:r w:rsidRPr="00B861F0">
              <w:t>151</w:t>
            </w:r>
          </w:p>
        </w:tc>
        <w:tc>
          <w:tcPr>
            <w:tcW w:w="824" w:type="dxa"/>
            <w:tcBorders>
              <w:left w:val="single" w:sz="6" w:space="0" w:color="000000"/>
            </w:tcBorders>
            <w:shd w:val="clear" w:color="auto" w:fill="auto"/>
            <w:vAlign w:val="bottom"/>
          </w:tcPr>
          <w:p w14:paraId="7C81D828" w14:textId="4242E6CA" w:rsidR="00B861F0" w:rsidRPr="00B861F0" w:rsidRDefault="00B861F0" w:rsidP="00443F6A">
            <w:pPr>
              <w:snapToGrid w:val="0"/>
              <w:spacing w:before="80"/>
              <w:ind w:right="284"/>
              <w:jc w:val="right"/>
              <w:rPr>
                <w:lang w:val="en-US"/>
              </w:rPr>
            </w:pPr>
            <w:r w:rsidRPr="00B861F0">
              <w:t>147</w:t>
            </w:r>
          </w:p>
        </w:tc>
        <w:tc>
          <w:tcPr>
            <w:tcW w:w="824" w:type="dxa"/>
            <w:tcBorders>
              <w:left w:val="single" w:sz="6" w:space="0" w:color="000000"/>
            </w:tcBorders>
            <w:vAlign w:val="bottom"/>
          </w:tcPr>
          <w:p w14:paraId="1C4E7935" w14:textId="6706FA59" w:rsidR="00B861F0" w:rsidRPr="00B861F0" w:rsidRDefault="00B861F0" w:rsidP="00443F6A">
            <w:pPr>
              <w:snapToGrid w:val="0"/>
              <w:spacing w:before="80"/>
              <w:ind w:right="284"/>
              <w:jc w:val="right"/>
              <w:rPr>
                <w:lang w:val="en-US"/>
              </w:rPr>
            </w:pPr>
            <w:r w:rsidRPr="00B861F0">
              <w:t>134</w:t>
            </w:r>
          </w:p>
        </w:tc>
        <w:tc>
          <w:tcPr>
            <w:tcW w:w="824" w:type="dxa"/>
            <w:tcBorders>
              <w:left w:val="single" w:sz="6" w:space="0" w:color="000000"/>
            </w:tcBorders>
            <w:vAlign w:val="bottom"/>
          </w:tcPr>
          <w:p w14:paraId="68812487" w14:textId="6AD9A017" w:rsidR="00B861F0" w:rsidRPr="00B861F0" w:rsidRDefault="00B861F0" w:rsidP="00443F6A">
            <w:pPr>
              <w:tabs>
                <w:tab w:val="left" w:pos="709"/>
              </w:tabs>
              <w:spacing w:before="80"/>
              <w:ind w:right="284"/>
              <w:jc w:val="right"/>
            </w:pPr>
            <w:r w:rsidRPr="00B861F0">
              <w:t>142</w:t>
            </w:r>
          </w:p>
        </w:tc>
        <w:tc>
          <w:tcPr>
            <w:tcW w:w="824" w:type="dxa"/>
            <w:tcBorders>
              <w:left w:val="single" w:sz="6" w:space="0" w:color="000000"/>
            </w:tcBorders>
            <w:vAlign w:val="bottom"/>
          </w:tcPr>
          <w:p w14:paraId="4789B72A" w14:textId="4DD8CE38" w:rsidR="00B861F0" w:rsidRPr="00B861F0" w:rsidRDefault="00B861F0" w:rsidP="00443F6A">
            <w:pPr>
              <w:tabs>
                <w:tab w:val="left" w:pos="709"/>
              </w:tabs>
              <w:spacing w:before="80"/>
              <w:ind w:right="284"/>
              <w:jc w:val="right"/>
            </w:pPr>
            <w:r w:rsidRPr="00B861F0">
              <w:t>144</w:t>
            </w:r>
          </w:p>
        </w:tc>
        <w:tc>
          <w:tcPr>
            <w:tcW w:w="825" w:type="dxa"/>
            <w:tcBorders>
              <w:left w:val="single" w:sz="6" w:space="0" w:color="000000"/>
            </w:tcBorders>
            <w:vAlign w:val="bottom"/>
          </w:tcPr>
          <w:p w14:paraId="6FB2C953" w14:textId="7C8B2702" w:rsidR="00B861F0" w:rsidRPr="00B861F0" w:rsidRDefault="00B861F0" w:rsidP="00443F6A">
            <w:pPr>
              <w:tabs>
                <w:tab w:val="left" w:pos="709"/>
              </w:tabs>
              <w:spacing w:before="80"/>
              <w:ind w:right="284"/>
              <w:jc w:val="right"/>
            </w:pPr>
            <w:r w:rsidRPr="00B861F0">
              <w:t>140</w:t>
            </w:r>
          </w:p>
        </w:tc>
        <w:tc>
          <w:tcPr>
            <w:tcW w:w="825" w:type="dxa"/>
            <w:tcBorders>
              <w:left w:val="single" w:sz="6" w:space="0" w:color="000000"/>
              <w:right w:val="single" w:sz="6" w:space="0" w:color="000000"/>
            </w:tcBorders>
            <w:vAlign w:val="bottom"/>
          </w:tcPr>
          <w:p w14:paraId="098CB7B4" w14:textId="27486E46" w:rsidR="00B861F0" w:rsidRPr="00B861F0" w:rsidRDefault="00B861F0" w:rsidP="00443F6A">
            <w:pPr>
              <w:tabs>
                <w:tab w:val="left" w:pos="709"/>
              </w:tabs>
              <w:spacing w:before="80"/>
              <w:ind w:right="284"/>
              <w:jc w:val="right"/>
            </w:pPr>
            <w:r w:rsidRPr="00B861F0">
              <w:t>138</w:t>
            </w:r>
          </w:p>
        </w:tc>
        <w:tc>
          <w:tcPr>
            <w:tcW w:w="2183" w:type="dxa"/>
            <w:tcBorders>
              <w:left w:val="single" w:sz="6" w:space="0" w:color="000000"/>
            </w:tcBorders>
            <w:shd w:val="clear" w:color="auto" w:fill="auto"/>
            <w:vAlign w:val="bottom"/>
          </w:tcPr>
          <w:p w14:paraId="767038DF" w14:textId="77777777" w:rsidR="00B861F0" w:rsidRPr="00B861F0" w:rsidRDefault="00B861F0" w:rsidP="00F42D0E">
            <w:pPr>
              <w:spacing w:before="80"/>
              <w:ind w:left="170"/>
            </w:pPr>
            <w:r w:rsidRPr="00B861F0">
              <w:rPr>
                <w:i/>
              </w:rPr>
              <w:t>Romania</w:t>
            </w:r>
          </w:p>
        </w:tc>
      </w:tr>
      <w:tr w:rsidR="00B861F0" w:rsidRPr="00D21FE6" w14:paraId="645771F6" w14:textId="77777777" w:rsidTr="00443F6A">
        <w:trPr>
          <w:cantSplit/>
          <w:jc w:val="center"/>
        </w:trPr>
        <w:tc>
          <w:tcPr>
            <w:tcW w:w="1968" w:type="dxa"/>
            <w:shd w:val="clear" w:color="auto" w:fill="auto"/>
            <w:vAlign w:val="bottom"/>
          </w:tcPr>
          <w:p w14:paraId="467AC090" w14:textId="77777777" w:rsidR="00B861F0" w:rsidRPr="00AC19AC" w:rsidRDefault="00B861F0" w:rsidP="00F42D0E">
            <w:pPr>
              <w:spacing w:before="80"/>
              <w:ind w:left="113"/>
              <w:rPr>
                <w:color w:val="000000" w:themeColor="text1"/>
              </w:rPr>
            </w:pPr>
            <w:r w:rsidRPr="00AC19AC">
              <w:rPr>
                <w:color w:val="000000" w:themeColor="text1"/>
              </w:rPr>
              <w:t>Финляндия</w:t>
            </w:r>
          </w:p>
        </w:tc>
        <w:tc>
          <w:tcPr>
            <w:tcW w:w="824" w:type="dxa"/>
            <w:tcBorders>
              <w:left w:val="single" w:sz="6" w:space="0" w:color="000000"/>
            </w:tcBorders>
            <w:shd w:val="clear" w:color="auto" w:fill="auto"/>
            <w:vAlign w:val="bottom"/>
          </w:tcPr>
          <w:p w14:paraId="6E3A2B3A" w14:textId="02171C81" w:rsidR="00B861F0" w:rsidRPr="00B861F0" w:rsidRDefault="00B861F0" w:rsidP="00443F6A">
            <w:pPr>
              <w:snapToGrid w:val="0"/>
              <w:spacing w:before="80"/>
              <w:ind w:right="284"/>
              <w:jc w:val="right"/>
              <w:rPr>
                <w:lang w:val="en-US"/>
              </w:rPr>
            </w:pPr>
            <w:r w:rsidRPr="00B861F0">
              <w:t>105</w:t>
            </w:r>
          </w:p>
        </w:tc>
        <w:tc>
          <w:tcPr>
            <w:tcW w:w="824" w:type="dxa"/>
            <w:tcBorders>
              <w:left w:val="single" w:sz="6" w:space="0" w:color="000000"/>
            </w:tcBorders>
            <w:shd w:val="clear" w:color="auto" w:fill="auto"/>
            <w:vAlign w:val="bottom"/>
          </w:tcPr>
          <w:p w14:paraId="489944E2" w14:textId="4F0CCBB9" w:rsidR="00B861F0" w:rsidRPr="00B861F0" w:rsidRDefault="00B861F0" w:rsidP="00443F6A">
            <w:pPr>
              <w:snapToGrid w:val="0"/>
              <w:spacing w:before="80"/>
              <w:ind w:right="284"/>
              <w:jc w:val="right"/>
              <w:rPr>
                <w:lang w:val="en-US"/>
              </w:rPr>
            </w:pPr>
            <w:r w:rsidRPr="00B861F0">
              <w:t>106</w:t>
            </w:r>
          </w:p>
        </w:tc>
        <w:tc>
          <w:tcPr>
            <w:tcW w:w="824" w:type="dxa"/>
            <w:tcBorders>
              <w:left w:val="single" w:sz="6" w:space="0" w:color="000000"/>
            </w:tcBorders>
            <w:vAlign w:val="bottom"/>
          </w:tcPr>
          <w:p w14:paraId="3AF472D6" w14:textId="774BDF3C" w:rsidR="00B861F0" w:rsidRPr="00B861F0" w:rsidRDefault="00B861F0" w:rsidP="00443F6A">
            <w:pPr>
              <w:snapToGrid w:val="0"/>
              <w:spacing w:before="80"/>
              <w:ind w:right="284"/>
              <w:jc w:val="right"/>
              <w:rPr>
                <w:lang w:val="en-US"/>
              </w:rPr>
            </w:pPr>
            <w:r w:rsidRPr="00B861F0">
              <w:t>103</w:t>
            </w:r>
          </w:p>
        </w:tc>
        <w:tc>
          <w:tcPr>
            <w:tcW w:w="824" w:type="dxa"/>
            <w:tcBorders>
              <w:left w:val="single" w:sz="6" w:space="0" w:color="000000"/>
            </w:tcBorders>
            <w:vAlign w:val="bottom"/>
          </w:tcPr>
          <w:p w14:paraId="7748E1CD" w14:textId="432183B3" w:rsidR="00B861F0" w:rsidRPr="00B861F0" w:rsidRDefault="00B861F0" w:rsidP="00443F6A">
            <w:pPr>
              <w:tabs>
                <w:tab w:val="left" w:pos="709"/>
              </w:tabs>
              <w:spacing w:before="80"/>
              <w:ind w:right="284"/>
              <w:jc w:val="right"/>
            </w:pPr>
            <w:r w:rsidRPr="00B861F0">
              <w:t>107</w:t>
            </w:r>
          </w:p>
        </w:tc>
        <w:tc>
          <w:tcPr>
            <w:tcW w:w="824" w:type="dxa"/>
            <w:tcBorders>
              <w:left w:val="single" w:sz="6" w:space="0" w:color="000000"/>
            </w:tcBorders>
            <w:vAlign w:val="bottom"/>
          </w:tcPr>
          <w:p w14:paraId="29E9A34E" w14:textId="09B0E9A5" w:rsidR="00B861F0" w:rsidRPr="00B861F0" w:rsidRDefault="00B861F0" w:rsidP="00443F6A">
            <w:pPr>
              <w:tabs>
                <w:tab w:val="left" w:pos="709"/>
              </w:tabs>
              <w:spacing w:before="80"/>
              <w:ind w:right="284"/>
              <w:jc w:val="right"/>
            </w:pPr>
            <w:r w:rsidRPr="00B861F0">
              <w:t>111</w:t>
            </w:r>
          </w:p>
        </w:tc>
        <w:tc>
          <w:tcPr>
            <w:tcW w:w="825" w:type="dxa"/>
            <w:tcBorders>
              <w:left w:val="single" w:sz="6" w:space="0" w:color="000000"/>
            </w:tcBorders>
            <w:vAlign w:val="bottom"/>
          </w:tcPr>
          <w:p w14:paraId="620ABDD2" w14:textId="17C64267" w:rsidR="00B861F0" w:rsidRPr="00B861F0" w:rsidRDefault="00B861F0" w:rsidP="00443F6A">
            <w:pPr>
              <w:tabs>
                <w:tab w:val="left" w:pos="709"/>
              </w:tabs>
              <w:spacing w:before="80"/>
              <w:ind w:right="284"/>
              <w:jc w:val="right"/>
            </w:pPr>
            <w:r w:rsidRPr="00B861F0">
              <w:t>109</w:t>
            </w:r>
          </w:p>
        </w:tc>
        <w:tc>
          <w:tcPr>
            <w:tcW w:w="825" w:type="dxa"/>
            <w:tcBorders>
              <w:left w:val="single" w:sz="6" w:space="0" w:color="000000"/>
              <w:right w:val="single" w:sz="6" w:space="0" w:color="000000"/>
            </w:tcBorders>
            <w:vAlign w:val="bottom"/>
          </w:tcPr>
          <w:p w14:paraId="4EE64253" w14:textId="4B5C8F93" w:rsidR="00B861F0" w:rsidRPr="00B861F0" w:rsidRDefault="00B861F0" w:rsidP="00443F6A">
            <w:pPr>
              <w:tabs>
                <w:tab w:val="left" w:pos="709"/>
              </w:tabs>
              <w:spacing w:before="80"/>
              <w:ind w:right="284"/>
              <w:jc w:val="right"/>
            </w:pPr>
            <w:r w:rsidRPr="00B861F0">
              <w:t>108</w:t>
            </w:r>
          </w:p>
        </w:tc>
        <w:tc>
          <w:tcPr>
            <w:tcW w:w="2183" w:type="dxa"/>
            <w:tcBorders>
              <w:left w:val="single" w:sz="6" w:space="0" w:color="000000"/>
            </w:tcBorders>
            <w:shd w:val="clear" w:color="auto" w:fill="auto"/>
            <w:vAlign w:val="bottom"/>
          </w:tcPr>
          <w:p w14:paraId="728B4809" w14:textId="77777777" w:rsidR="00B861F0" w:rsidRPr="00B861F0" w:rsidRDefault="00B861F0" w:rsidP="00F42D0E">
            <w:pPr>
              <w:spacing w:before="80"/>
              <w:ind w:left="170"/>
            </w:pPr>
            <w:r w:rsidRPr="00B861F0">
              <w:rPr>
                <w:i/>
              </w:rPr>
              <w:t xml:space="preserve">Finland </w:t>
            </w:r>
          </w:p>
        </w:tc>
      </w:tr>
      <w:tr w:rsidR="00B861F0" w:rsidRPr="00D21FE6" w14:paraId="01E55041" w14:textId="77777777" w:rsidTr="00443F6A">
        <w:trPr>
          <w:cantSplit/>
          <w:jc w:val="center"/>
        </w:trPr>
        <w:tc>
          <w:tcPr>
            <w:tcW w:w="1968" w:type="dxa"/>
            <w:shd w:val="clear" w:color="auto" w:fill="auto"/>
            <w:vAlign w:val="bottom"/>
          </w:tcPr>
          <w:p w14:paraId="09BBCB67" w14:textId="77777777" w:rsidR="00B861F0" w:rsidRPr="00AC19AC" w:rsidRDefault="00B861F0" w:rsidP="00F42D0E">
            <w:pPr>
              <w:spacing w:before="80"/>
              <w:ind w:left="113"/>
              <w:rPr>
                <w:color w:val="000000" w:themeColor="text1"/>
              </w:rPr>
            </w:pPr>
            <w:r w:rsidRPr="00AC19AC">
              <w:rPr>
                <w:color w:val="000000" w:themeColor="text1"/>
              </w:rPr>
              <w:t>Франция</w:t>
            </w:r>
          </w:p>
        </w:tc>
        <w:tc>
          <w:tcPr>
            <w:tcW w:w="824" w:type="dxa"/>
            <w:tcBorders>
              <w:left w:val="single" w:sz="6" w:space="0" w:color="000000"/>
            </w:tcBorders>
            <w:shd w:val="clear" w:color="auto" w:fill="auto"/>
            <w:vAlign w:val="bottom"/>
          </w:tcPr>
          <w:p w14:paraId="0476EA84" w14:textId="5B8A7E77" w:rsidR="00B861F0" w:rsidRPr="00B861F0" w:rsidRDefault="00B861F0" w:rsidP="00443F6A">
            <w:pPr>
              <w:snapToGrid w:val="0"/>
              <w:spacing w:before="80"/>
              <w:ind w:right="284"/>
              <w:jc w:val="right"/>
              <w:rPr>
                <w:lang w:val="en-US"/>
              </w:rPr>
            </w:pPr>
            <w:r w:rsidRPr="00B861F0">
              <w:t>103</w:t>
            </w:r>
          </w:p>
        </w:tc>
        <w:tc>
          <w:tcPr>
            <w:tcW w:w="824" w:type="dxa"/>
            <w:tcBorders>
              <w:left w:val="single" w:sz="6" w:space="0" w:color="000000"/>
            </w:tcBorders>
            <w:shd w:val="clear" w:color="auto" w:fill="auto"/>
            <w:vAlign w:val="bottom"/>
          </w:tcPr>
          <w:p w14:paraId="610F70FD" w14:textId="28CBCD58" w:rsidR="00B861F0" w:rsidRPr="00B861F0" w:rsidRDefault="00B861F0" w:rsidP="00443F6A">
            <w:pPr>
              <w:snapToGrid w:val="0"/>
              <w:spacing w:before="80"/>
              <w:ind w:right="284"/>
              <w:jc w:val="right"/>
              <w:rPr>
                <w:lang w:val="en-US"/>
              </w:rPr>
            </w:pPr>
            <w:r w:rsidRPr="00B861F0">
              <w:t>104</w:t>
            </w:r>
          </w:p>
        </w:tc>
        <w:tc>
          <w:tcPr>
            <w:tcW w:w="824" w:type="dxa"/>
            <w:tcBorders>
              <w:left w:val="single" w:sz="6" w:space="0" w:color="000000"/>
            </w:tcBorders>
            <w:vAlign w:val="bottom"/>
          </w:tcPr>
          <w:p w14:paraId="286E8C1A" w14:textId="3FECEC8C" w:rsidR="00B861F0" w:rsidRPr="00B861F0" w:rsidRDefault="00B861F0" w:rsidP="00443F6A">
            <w:pPr>
              <w:snapToGrid w:val="0"/>
              <w:spacing w:before="80"/>
              <w:ind w:right="284"/>
              <w:jc w:val="right"/>
              <w:rPr>
                <w:lang w:val="en-US"/>
              </w:rPr>
            </w:pPr>
            <w:r w:rsidRPr="00B861F0">
              <w:t>93</w:t>
            </w:r>
          </w:p>
        </w:tc>
        <w:tc>
          <w:tcPr>
            <w:tcW w:w="824" w:type="dxa"/>
            <w:tcBorders>
              <w:left w:val="single" w:sz="6" w:space="0" w:color="000000"/>
            </w:tcBorders>
            <w:vAlign w:val="bottom"/>
          </w:tcPr>
          <w:p w14:paraId="49A62283" w14:textId="2B087641" w:rsidR="00B861F0" w:rsidRPr="00B861F0" w:rsidRDefault="00B861F0" w:rsidP="00443F6A">
            <w:pPr>
              <w:tabs>
                <w:tab w:val="left" w:pos="709"/>
              </w:tabs>
              <w:spacing w:before="80"/>
              <w:ind w:right="284"/>
              <w:jc w:val="right"/>
            </w:pPr>
            <w:r w:rsidRPr="00B861F0">
              <w:t>98</w:t>
            </w:r>
          </w:p>
        </w:tc>
        <w:tc>
          <w:tcPr>
            <w:tcW w:w="824" w:type="dxa"/>
            <w:tcBorders>
              <w:left w:val="single" w:sz="6" w:space="0" w:color="000000"/>
            </w:tcBorders>
            <w:vAlign w:val="bottom"/>
          </w:tcPr>
          <w:p w14:paraId="1933792E" w14:textId="5B5824A9" w:rsidR="00B861F0" w:rsidRPr="00B861F0" w:rsidRDefault="00B861F0" w:rsidP="00443F6A">
            <w:pPr>
              <w:tabs>
                <w:tab w:val="left" w:pos="709"/>
              </w:tabs>
              <w:spacing w:before="80"/>
              <w:ind w:right="284"/>
              <w:jc w:val="right"/>
            </w:pPr>
            <w:r w:rsidRPr="00B861F0">
              <w:t>98</w:t>
            </w:r>
          </w:p>
        </w:tc>
        <w:tc>
          <w:tcPr>
            <w:tcW w:w="825" w:type="dxa"/>
            <w:tcBorders>
              <w:left w:val="single" w:sz="6" w:space="0" w:color="000000"/>
            </w:tcBorders>
            <w:vAlign w:val="bottom"/>
          </w:tcPr>
          <w:p w14:paraId="7E149BB1" w14:textId="4DA33BD7" w:rsidR="00B861F0" w:rsidRPr="00B861F0" w:rsidRDefault="00B861F0" w:rsidP="00443F6A">
            <w:pPr>
              <w:tabs>
                <w:tab w:val="left" w:pos="709"/>
              </w:tabs>
              <w:spacing w:before="80"/>
              <w:ind w:right="284"/>
              <w:jc w:val="right"/>
            </w:pPr>
            <w:r w:rsidRPr="00B861F0">
              <w:t>99</w:t>
            </w:r>
          </w:p>
        </w:tc>
        <w:tc>
          <w:tcPr>
            <w:tcW w:w="825" w:type="dxa"/>
            <w:tcBorders>
              <w:left w:val="single" w:sz="6" w:space="0" w:color="000000"/>
              <w:right w:val="single" w:sz="6" w:space="0" w:color="000000"/>
            </w:tcBorders>
            <w:vAlign w:val="bottom"/>
          </w:tcPr>
          <w:p w14:paraId="34019464" w14:textId="592D2040" w:rsidR="00B861F0" w:rsidRPr="00B861F0" w:rsidRDefault="00B861F0" w:rsidP="00443F6A">
            <w:pPr>
              <w:tabs>
                <w:tab w:val="left" w:pos="709"/>
              </w:tabs>
              <w:spacing w:before="80"/>
              <w:ind w:right="284"/>
              <w:jc w:val="right"/>
            </w:pPr>
            <w:r w:rsidRPr="00B861F0">
              <w:t>99</w:t>
            </w:r>
          </w:p>
        </w:tc>
        <w:tc>
          <w:tcPr>
            <w:tcW w:w="2183" w:type="dxa"/>
            <w:tcBorders>
              <w:left w:val="single" w:sz="6" w:space="0" w:color="000000"/>
            </w:tcBorders>
            <w:shd w:val="clear" w:color="auto" w:fill="auto"/>
            <w:vAlign w:val="bottom"/>
          </w:tcPr>
          <w:p w14:paraId="3BA69D17" w14:textId="77777777" w:rsidR="00B861F0" w:rsidRPr="00B861F0" w:rsidRDefault="00B861F0" w:rsidP="00F42D0E">
            <w:pPr>
              <w:spacing w:before="80"/>
              <w:ind w:left="170"/>
            </w:pPr>
            <w:r w:rsidRPr="00B861F0">
              <w:rPr>
                <w:i/>
              </w:rPr>
              <w:t>France</w:t>
            </w:r>
          </w:p>
        </w:tc>
      </w:tr>
      <w:tr w:rsidR="00B861F0" w:rsidRPr="00D21FE6" w14:paraId="7AE249DC" w14:textId="77777777" w:rsidTr="00443F6A">
        <w:trPr>
          <w:cantSplit/>
          <w:jc w:val="center"/>
        </w:trPr>
        <w:tc>
          <w:tcPr>
            <w:tcW w:w="1968" w:type="dxa"/>
            <w:shd w:val="clear" w:color="auto" w:fill="auto"/>
            <w:vAlign w:val="bottom"/>
          </w:tcPr>
          <w:p w14:paraId="5544795F" w14:textId="77777777" w:rsidR="00B861F0" w:rsidRPr="00AC19AC" w:rsidRDefault="00B861F0" w:rsidP="00F42D0E">
            <w:pPr>
              <w:spacing w:before="80"/>
              <w:ind w:left="113"/>
              <w:rPr>
                <w:color w:val="000000" w:themeColor="text1"/>
              </w:rPr>
            </w:pPr>
            <w:r w:rsidRPr="00AC19AC">
              <w:rPr>
                <w:color w:val="000000" w:themeColor="text1"/>
              </w:rPr>
              <w:t>Швеция</w:t>
            </w:r>
            <w:r w:rsidRPr="00AC19AC">
              <w:rPr>
                <w:color w:val="000000" w:themeColor="text1"/>
                <w:vertAlign w:val="superscript"/>
              </w:rPr>
              <w:t xml:space="preserve"> </w:t>
            </w:r>
          </w:p>
        </w:tc>
        <w:tc>
          <w:tcPr>
            <w:tcW w:w="824" w:type="dxa"/>
            <w:tcBorders>
              <w:left w:val="single" w:sz="6" w:space="0" w:color="000000"/>
            </w:tcBorders>
            <w:shd w:val="clear" w:color="auto" w:fill="auto"/>
            <w:vAlign w:val="bottom"/>
          </w:tcPr>
          <w:p w14:paraId="3EF10E5A" w14:textId="0B78076E" w:rsidR="00B861F0" w:rsidRPr="00B861F0" w:rsidRDefault="00B861F0" w:rsidP="00443F6A">
            <w:pPr>
              <w:snapToGrid w:val="0"/>
              <w:spacing w:before="80"/>
              <w:ind w:right="284"/>
              <w:jc w:val="right"/>
              <w:rPr>
                <w:lang w:val="en-US"/>
              </w:rPr>
            </w:pPr>
            <w:r w:rsidRPr="00B861F0">
              <w:t>106</w:t>
            </w:r>
          </w:p>
        </w:tc>
        <w:tc>
          <w:tcPr>
            <w:tcW w:w="824" w:type="dxa"/>
            <w:tcBorders>
              <w:left w:val="single" w:sz="6" w:space="0" w:color="000000"/>
            </w:tcBorders>
            <w:shd w:val="clear" w:color="auto" w:fill="auto"/>
            <w:vAlign w:val="bottom"/>
          </w:tcPr>
          <w:p w14:paraId="40C05F33" w14:textId="1F4B612F" w:rsidR="00B861F0" w:rsidRPr="00B861F0" w:rsidRDefault="00B861F0" w:rsidP="00443F6A">
            <w:pPr>
              <w:snapToGrid w:val="0"/>
              <w:spacing w:before="80"/>
              <w:ind w:right="284"/>
              <w:jc w:val="right"/>
              <w:rPr>
                <w:lang w:val="en-US"/>
              </w:rPr>
            </w:pPr>
            <w:r w:rsidRPr="00B861F0">
              <w:t>108</w:t>
            </w:r>
          </w:p>
        </w:tc>
        <w:tc>
          <w:tcPr>
            <w:tcW w:w="824" w:type="dxa"/>
            <w:tcBorders>
              <w:left w:val="single" w:sz="6" w:space="0" w:color="000000"/>
            </w:tcBorders>
            <w:vAlign w:val="bottom"/>
          </w:tcPr>
          <w:p w14:paraId="2F10EC76" w14:textId="78EEEF24" w:rsidR="00B861F0" w:rsidRPr="00B861F0" w:rsidRDefault="00B861F0" w:rsidP="00443F6A">
            <w:pPr>
              <w:snapToGrid w:val="0"/>
              <w:spacing w:before="80"/>
              <w:ind w:right="284"/>
              <w:jc w:val="right"/>
              <w:rPr>
                <w:lang w:val="en-US"/>
              </w:rPr>
            </w:pPr>
            <w:r w:rsidRPr="00B861F0">
              <w:t>104</w:t>
            </w:r>
          </w:p>
        </w:tc>
        <w:tc>
          <w:tcPr>
            <w:tcW w:w="824" w:type="dxa"/>
            <w:tcBorders>
              <w:left w:val="single" w:sz="6" w:space="0" w:color="000000"/>
            </w:tcBorders>
            <w:vAlign w:val="bottom"/>
          </w:tcPr>
          <w:p w14:paraId="21B68320" w14:textId="536FBAC1" w:rsidR="00B861F0" w:rsidRPr="00B861F0" w:rsidRDefault="00B861F0" w:rsidP="00443F6A">
            <w:pPr>
              <w:tabs>
                <w:tab w:val="left" w:pos="709"/>
              </w:tabs>
              <w:spacing w:before="80"/>
              <w:ind w:right="284"/>
              <w:jc w:val="right"/>
            </w:pPr>
            <w:r w:rsidRPr="00B861F0">
              <w:t>111</w:t>
            </w:r>
          </w:p>
        </w:tc>
        <w:tc>
          <w:tcPr>
            <w:tcW w:w="824" w:type="dxa"/>
            <w:tcBorders>
              <w:left w:val="single" w:sz="6" w:space="0" w:color="000000"/>
            </w:tcBorders>
            <w:vAlign w:val="bottom"/>
          </w:tcPr>
          <w:p w14:paraId="6AFFCD6B" w14:textId="7381536F" w:rsidR="00B861F0" w:rsidRPr="00B861F0" w:rsidRDefault="00B861F0" w:rsidP="00443F6A">
            <w:pPr>
              <w:tabs>
                <w:tab w:val="left" w:pos="709"/>
              </w:tabs>
              <w:spacing w:before="80"/>
              <w:ind w:right="284"/>
              <w:jc w:val="right"/>
            </w:pPr>
            <w:r w:rsidRPr="00B861F0">
              <w:t>114</w:t>
            </w:r>
          </w:p>
        </w:tc>
        <w:tc>
          <w:tcPr>
            <w:tcW w:w="825" w:type="dxa"/>
            <w:tcBorders>
              <w:left w:val="single" w:sz="6" w:space="0" w:color="000000"/>
            </w:tcBorders>
            <w:vAlign w:val="bottom"/>
          </w:tcPr>
          <w:p w14:paraId="31E81192" w14:textId="73129C67" w:rsidR="00B861F0" w:rsidRPr="00B861F0" w:rsidRDefault="00B861F0" w:rsidP="00443F6A">
            <w:pPr>
              <w:tabs>
                <w:tab w:val="left" w:pos="709"/>
              </w:tabs>
              <w:spacing w:before="80"/>
              <w:ind w:right="284"/>
              <w:jc w:val="right"/>
            </w:pPr>
            <w:r w:rsidRPr="00B861F0">
              <w:t>113</w:t>
            </w:r>
          </w:p>
        </w:tc>
        <w:tc>
          <w:tcPr>
            <w:tcW w:w="825" w:type="dxa"/>
            <w:tcBorders>
              <w:left w:val="single" w:sz="6" w:space="0" w:color="000000"/>
              <w:right w:val="single" w:sz="6" w:space="0" w:color="000000"/>
            </w:tcBorders>
            <w:vAlign w:val="bottom"/>
          </w:tcPr>
          <w:p w14:paraId="374C48E7" w14:textId="7EA932E4" w:rsidR="00B861F0" w:rsidRPr="00B861F0" w:rsidRDefault="00B861F0" w:rsidP="00443F6A">
            <w:pPr>
              <w:tabs>
                <w:tab w:val="left" w:pos="709"/>
              </w:tabs>
              <w:spacing w:before="80"/>
              <w:ind w:right="284"/>
              <w:jc w:val="right"/>
              <w:rPr>
                <w:lang w:val="en-US"/>
              </w:rPr>
            </w:pPr>
            <w:r w:rsidRPr="00B861F0">
              <w:t>113</w:t>
            </w:r>
          </w:p>
        </w:tc>
        <w:tc>
          <w:tcPr>
            <w:tcW w:w="2183" w:type="dxa"/>
            <w:tcBorders>
              <w:left w:val="single" w:sz="6" w:space="0" w:color="000000"/>
            </w:tcBorders>
            <w:shd w:val="clear" w:color="auto" w:fill="auto"/>
            <w:vAlign w:val="bottom"/>
          </w:tcPr>
          <w:p w14:paraId="04959E30" w14:textId="77777777" w:rsidR="00B861F0" w:rsidRPr="00B861F0" w:rsidRDefault="00B861F0" w:rsidP="00F42D0E">
            <w:pPr>
              <w:spacing w:before="80"/>
              <w:ind w:left="170"/>
            </w:pPr>
            <w:r w:rsidRPr="00B861F0">
              <w:rPr>
                <w:i/>
              </w:rPr>
              <w:t>Sweden</w:t>
            </w:r>
          </w:p>
        </w:tc>
      </w:tr>
      <w:tr w:rsidR="00B861F0" w:rsidRPr="00D21FE6" w14:paraId="17C313AE" w14:textId="77777777" w:rsidTr="00443F6A">
        <w:trPr>
          <w:cantSplit/>
          <w:jc w:val="center"/>
        </w:trPr>
        <w:tc>
          <w:tcPr>
            <w:tcW w:w="1968" w:type="dxa"/>
            <w:shd w:val="clear" w:color="auto" w:fill="auto"/>
            <w:vAlign w:val="bottom"/>
          </w:tcPr>
          <w:p w14:paraId="5638867D" w14:textId="77777777" w:rsidR="00B861F0" w:rsidRPr="00AC19AC" w:rsidRDefault="00B861F0" w:rsidP="00F42D0E">
            <w:pPr>
              <w:spacing w:before="80"/>
              <w:rPr>
                <w:color w:val="000000" w:themeColor="text1"/>
              </w:rPr>
            </w:pPr>
            <w:r w:rsidRPr="00AC19AC">
              <w:rPr>
                <w:b/>
                <w:bCs/>
                <w:color w:val="000000" w:themeColor="text1"/>
              </w:rPr>
              <w:t xml:space="preserve">Другие страны </w:t>
            </w:r>
          </w:p>
        </w:tc>
        <w:tc>
          <w:tcPr>
            <w:tcW w:w="824" w:type="dxa"/>
            <w:tcBorders>
              <w:left w:val="single" w:sz="6" w:space="0" w:color="000000"/>
            </w:tcBorders>
            <w:shd w:val="clear" w:color="auto" w:fill="auto"/>
            <w:vAlign w:val="bottom"/>
          </w:tcPr>
          <w:p w14:paraId="518C5621" w14:textId="77777777" w:rsidR="00B861F0" w:rsidRPr="00B861F0" w:rsidRDefault="00B861F0" w:rsidP="00443F6A">
            <w:pPr>
              <w:snapToGrid w:val="0"/>
              <w:spacing w:before="80"/>
              <w:ind w:right="284"/>
              <w:jc w:val="right"/>
              <w:rPr>
                <w:lang w:val="en-US"/>
              </w:rPr>
            </w:pPr>
          </w:p>
        </w:tc>
        <w:tc>
          <w:tcPr>
            <w:tcW w:w="824" w:type="dxa"/>
            <w:tcBorders>
              <w:left w:val="single" w:sz="6" w:space="0" w:color="000000"/>
            </w:tcBorders>
            <w:shd w:val="clear" w:color="auto" w:fill="auto"/>
            <w:vAlign w:val="bottom"/>
          </w:tcPr>
          <w:p w14:paraId="0FD11F56" w14:textId="77777777" w:rsidR="00B861F0" w:rsidRPr="00B861F0" w:rsidRDefault="00B861F0" w:rsidP="00443F6A">
            <w:pPr>
              <w:snapToGrid w:val="0"/>
              <w:spacing w:before="80"/>
              <w:ind w:right="284"/>
              <w:jc w:val="right"/>
              <w:rPr>
                <w:lang w:val="en-US"/>
              </w:rPr>
            </w:pPr>
          </w:p>
        </w:tc>
        <w:tc>
          <w:tcPr>
            <w:tcW w:w="824" w:type="dxa"/>
            <w:tcBorders>
              <w:left w:val="single" w:sz="6" w:space="0" w:color="000000"/>
            </w:tcBorders>
            <w:vAlign w:val="bottom"/>
          </w:tcPr>
          <w:p w14:paraId="64ABD692" w14:textId="77777777" w:rsidR="00B861F0" w:rsidRPr="00B861F0" w:rsidRDefault="00B861F0" w:rsidP="00443F6A">
            <w:pPr>
              <w:snapToGrid w:val="0"/>
              <w:spacing w:before="80"/>
              <w:ind w:right="284"/>
              <w:jc w:val="right"/>
              <w:rPr>
                <w:lang w:val="en-US"/>
              </w:rPr>
            </w:pPr>
          </w:p>
        </w:tc>
        <w:tc>
          <w:tcPr>
            <w:tcW w:w="824" w:type="dxa"/>
            <w:tcBorders>
              <w:left w:val="single" w:sz="6" w:space="0" w:color="000000"/>
            </w:tcBorders>
            <w:vAlign w:val="bottom"/>
          </w:tcPr>
          <w:p w14:paraId="7FBF38CB" w14:textId="77777777" w:rsidR="00B861F0" w:rsidRPr="00B861F0" w:rsidRDefault="00B861F0" w:rsidP="00443F6A">
            <w:pPr>
              <w:tabs>
                <w:tab w:val="left" w:pos="709"/>
              </w:tabs>
              <w:spacing w:before="80"/>
              <w:ind w:right="284"/>
              <w:jc w:val="right"/>
            </w:pPr>
          </w:p>
        </w:tc>
        <w:tc>
          <w:tcPr>
            <w:tcW w:w="824" w:type="dxa"/>
            <w:tcBorders>
              <w:left w:val="single" w:sz="6" w:space="0" w:color="000000"/>
            </w:tcBorders>
            <w:vAlign w:val="bottom"/>
          </w:tcPr>
          <w:p w14:paraId="144842E5" w14:textId="77777777" w:rsidR="00B861F0" w:rsidRPr="00B861F0" w:rsidRDefault="00B861F0" w:rsidP="00443F6A">
            <w:pPr>
              <w:tabs>
                <w:tab w:val="left" w:pos="709"/>
              </w:tabs>
              <w:spacing w:before="80"/>
              <w:ind w:right="284"/>
              <w:jc w:val="right"/>
            </w:pPr>
          </w:p>
        </w:tc>
        <w:tc>
          <w:tcPr>
            <w:tcW w:w="825" w:type="dxa"/>
            <w:tcBorders>
              <w:left w:val="single" w:sz="6" w:space="0" w:color="000000"/>
            </w:tcBorders>
            <w:vAlign w:val="bottom"/>
          </w:tcPr>
          <w:p w14:paraId="51137572" w14:textId="77777777" w:rsidR="00B861F0" w:rsidRPr="00B861F0" w:rsidRDefault="00B861F0" w:rsidP="00443F6A">
            <w:pPr>
              <w:tabs>
                <w:tab w:val="left" w:pos="709"/>
              </w:tabs>
              <w:spacing w:before="80"/>
              <w:ind w:right="284"/>
              <w:jc w:val="right"/>
            </w:pPr>
          </w:p>
        </w:tc>
        <w:tc>
          <w:tcPr>
            <w:tcW w:w="825" w:type="dxa"/>
            <w:tcBorders>
              <w:left w:val="single" w:sz="6" w:space="0" w:color="000000"/>
              <w:right w:val="single" w:sz="6" w:space="0" w:color="000000"/>
            </w:tcBorders>
            <w:vAlign w:val="bottom"/>
          </w:tcPr>
          <w:p w14:paraId="2F537EF3" w14:textId="2EF6E748" w:rsidR="00B861F0" w:rsidRPr="00B861F0" w:rsidRDefault="00B861F0" w:rsidP="00443F6A">
            <w:pPr>
              <w:tabs>
                <w:tab w:val="left" w:pos="709"/>
              </w:tabs>
              <w:spacing w:before="80"/>
              <w:ind w:right="284"/>
              <w:jc w:val="right"/>
            </w:pPr>
          </w:p>
        </w:tc>
        <w:tc>
          <w:tcPr>
            <w:tcW w:w="2183" w:type="dxa"/>
            <w:tcBorders>
              <w:left w:val="single" w:sz="6" w:space="0" w:color="000000"/>
            </w:tcBorders>
            <w:shd w:val="clear" w:color="auto" w:fill="auto"/>
            <w:vAlign w:val="bottom"/>
          </w:tcPr>
          <w:p w14:paraId="3139F6F0" w14:textId="77777777" w:rsidR="00B861F0" w:rsidRPr="00B861F0" w:rsidRDefault="00B861F0" w:rsidP="00F42D0E">
            <w:pPr>
              <w:spacing w:before="80"/>
              <w:ind w:left="57"/>
            </w:pPr>
            <w:r w:rsidRPr="00B861F0">
              <w:rPr>
                <w:b/>
                <w:i/>
              </w:rPr>
              <w:t xml:space="preserve">Other countries </w:t>
            </w:r>
          </w:p>
        </w:tc>
      </w:tr>
      <w:tr w:rsidR="00B861F0" w:rsidRPr="00D21FE6" w14:paraId="259CA50D" w14:textId="77777777" w:rsidTr="00443F6A">
        <w:trPr>
          <w:cantSplit/>
          <w:jc w:val="center"/>
        </w:trPr>
        <w:tc>
          <w:tcPr>
            <w:tcW w:w="1968" w:type="dxa"/>
            <w:shd w:val="clear" w:color="auto" w:fill="auto"/>
            <w:vAlign w:val="bottom"/>
          </w:tcPr>
          <w:p w14:paraId="31D6C06C" w14:textId="77777777" w:rsidR="00B861F0" w:rsidRPr="00AC19AC" w:rsidRDefault="00B861F0" w:rsidP="00F42D0E">
            <w:pPr>
              <w:spacing w:before="80"/>
              <w:ind w:left="284"/>
              <w:rPr>
                <w:color w:val="000000" w:themeColor="text1"/>
              </w:rPr>
            </w:pPr>
            <w:r w:rsidRPr="00AC19AC">
              <w:rPr>
                <w:color w:val="000000" w:themeColor="text1"/>
              </w:rPr>
              <w:t>из них:</w:t>
            </w:r>
          </w:p>
        </w:tc>
        <w:tc>
          <w:tcPr>
            <w:tcW w:w="824" w:type="dxa"/>
            <w:tcBorders>
              <w:left w:val="single" w:sz="6" w:space="0" w:color="000000"/>
            </w:tcBorders>
            <w:shd w:val="clear" w:color="auto" w:fill="auto"/>
            <w:vAlign w:val="bottom"/>
          </w:tcPr>
          <w:p w14:paraId="16A0AA48" w14:textId="77777777" w:rsidR="00B861F0" w:rsidRPr="00B861F0" w:rsidRDefault="00B861F0" w:rsidP="00443F6A">
            <w:pPr>
              <w:snapToGrid w:val="0"/>
              <w:spacing w:before="80"/>
              <w:ind w:right="284"/>
              <w:jc w:val="right"/>
              <w:rPr>
                <w:lang w:val="en-US"/>
              </w:rPr>
            </w:pPr>
          </w:p>
        </w:tc>
        <w:tc>
          <w:tcPr>
            <w:tcW w:w="824" w:type="dxa"/>
            <w:tcBorders>
              <w:left w:val="single" w:sz="6" w:space="0" w:color="000000"/>
            </w:tcBorders>
            <w:shd w:val="clear" w:color="auto" w:fill="auto"/>
            <w:vAlign w:val="bottom"/>
          </w:tcPr>
          <w:p w14:paraId="2CB144BB" w14:textId="77777777" w:rsidR="00B861F0" w:rsidRPr="00B861F0" w:rsidRDefault="00B861F0" w:rsidP="00443F6A">
            <w:pPr>
              <w:snapToGrid w:val="0"/>
              <w:spacing w:before="80"/>
              <w:ind w:right="284"/>
              <w:jc w:val="right"/>
              <w:rPr>
                <w:lang w:val="en-US"/>
              </w:rPr>
            </w:pPr>
          </w:p>
        </w:tc>
        <w:tc>
          <w:tcPr>
            <w:tcW w:w="824" w:type="dxa"/>
            <w:tcBorders>
              <w:left w:val="single" w:sz="6" w:space="0" w:color="000000"/>
            </w:tcBorders>
            <w:vAlign w:val="bottom"/>
          </w:tcPr>
          <w:p w14:paraId="27A672BB" w14:textId="77777777" w:rsidR="00B861F0" w:rsidRPr="00B861F0" w:rsidRDefault="00B861F0" w:rsidP="00443F6A">
            <w:pPr>
              <w:snapToGrid w:val="0"/>
              <w:spacing w:before="80"/>
              <w:ind w:right="284"/>
              <w:jc w:val="right"/>
              <w:rPr>
                <w:lang w:val="en-US"/>
              </w:rPr>
            </w:pPr>
          </w:p>
        </w:tc>
        <w:tc>
          <w:tcPr>
            <w:tcW w:w="824" w:type="dxa"/>
            <w:tcBorders>
              <w:left w:val="single" w:sz="6" w:space="0" w:color="000000"/>
            </w:tcBorders>
            <w:vAlign w:val="bottom"/>
          </w:tcPr>
          <w:p w14:paraId="2A407676" w14:textId="77777777" w:rsidR="00B861F0" w:rsidRPr="00B861F0" w:rsidRDefault="00B861F0" w:rsidP="00443F6A">
            <w:pPr>
              <w:tabs>
                <w:tab w:val="left" w:pos="709"/>
              </w:tabs>
              <w:spacing w:before="80"/>
              <w:ind w:right="284"/>
              <w:jc w:val="right"/>
            </w:pPr>
          </w:p>
        </w:tc>
        <w:tc>
          <w:tcPr>
            <w:tcW w:w="824" w:type="dxa"/>
            <w:tcBorders>
              <w:left w:val="single" w:sz="6" w:space="0" w:color="000000"/>
            </w:tcBorders>
            <w:vAlign w:val="bottom"/>
          </w:tcPr>
          <w:p w14:paraId="7CB29079" w14:textId="77777777" w:rsidR="00B861F0" w:rsidRPr="00B861F0" w:rsidRDefault="00B861F0" w:rsidP="00443F6A">
            <w:pPr>
              <w:tabs>
                <w:tab w:val="left" w:pos="709"/>
              </w:tabs>
              <w:spacing w:before="80"/>
              <w:ind w:right="284"/>
              <w:jc w:val="right"/>
            </w:pPr>
          </w:p>
        </w:tc>
        <w:tc>
          <w:tcPr>
            <w:tcW w:w="825" w:type="dxa"/>
            <w:tcBorders>
              <w:left w:val="single" w:sz="6" w:space="0" w:color="000000"/>
            </w:tcBorders>
            <w:vAlign w:val="bottom"/>
          </w:tcPr>
          <w:p w14:paraId="36380960" w14:textId="77777777" w:rsidR="00B861F0" w:rsidRPr="00B861F0" w:rsidRDefault="00B861F0" w:rsidP="00443F6A">
            <w:pPr>
              <w:tabs>
                <w:tab w:val="left" w:pos="709"/>
              </w:tabs>
              <w:spacing w:before="80"/>
              <w:ind w:right="284"/>
              <w:jc w:val="right"/>
            </w:pPr>
          </w:p>
        </w:tc>
        <w:tc>
          <w:tcPr>
            <w:tcW w:w="825" w:type="dxa"/>
            <w:tcBorders>
              <w:left w:val="single" w:sz="6" w:space="0" w:color="000000"/>
              <w:right w:val="single" w:sz="6" w:space="0" w:color="000000"/>
            </w:tcBorders>
            <w:vAlign w:val="bottom"/>
          </w:tcPr>
          <w:p w14:paraId="378C3DA3" w14:textId="728D6A68" w:rsidR="00B861F0" w:rsidRPr="00B861F0" w:rsidRDefault="00B861F0" w:rsidP="00443F6A">
            <w:pPr>
              <w:tabs>
                <w:tab w:val="left" w:pos="709"/>
              </w:tabs>
              <w:spacing w:before="80"/>
              <w:ind w:right="284"/>
              <w:jc w:val="right"/>
            </w:pPr>
          </w:p>
        </w:tc>
        <w:tc>
          <w:tcPr>
            <w:tcW w:w="2183" w:type="dxa"/>
            <w:tcBorders>
              <w:left w:val="single" w:sz="6" w:space="0" w:color="000000"/>
            </w:tcBorders>
            <w:shd w:val="clear" w:color="auto" w:fill="auto"/>
            <w:vAlign w:val="bottom"/>
          </w:tcPr>
          <w:p w14:paraId="1A25578E" w14:textId="77777777" w:rsidR="00B861F0" w:rsidRPr="00B861F0" w:rsidRDefault="00B861F0" w:rsidP="00F42D0E">
            <w:pPr>
              <w:spacing w:before="80"/>
              <w:ind w:left="340"/>
            </w:pPr>
            <w:r w:rsidRPr="00B861F0">
              <w:rPr>
                <w:i/>
              </w:rPr>
              <w:t>of which:</w:t>
            </w:r>
          </w:p>
        </w:tc>
      </w:tr>
      <w:tr w:rsidR="00B861F0" w:rsidRPr="00D21FE6" w14:paraId="7E568556" w14:textId="77777777" w:rsidTr="00443F6A">
        <w:trPr>
          <w:cantSplit/>
          <w:jc w:val="center"/>
        </w:trPr>
        <w:tc>
          <w:tcPr>
            <w:tcW w:w="1968" w:type="dxa"/>
            <w:shd w:val="clear" w:color="auto" w:fill="auto"/>
            <w:vAlign w:val="bottom"/>
          </w:tcPr>
          <w:p w14:paraId="05749BA0" w14:textId="77777777" w:rsidR="00B861F0" w:rsidRPr="00AC19AC" w:rsidRDefault="00B861F0" w:rsidP="00F42D0E">
            <w:pPr>
              <w:spacing w:before="80"/>
              <w:ind w:left="113"/>
              <w:rPr>
                <w:color w:val="000000" w:themeColor="text1"/>
              </w:rPr>
            </w:pPr>
            <w:r w:rsidRPr="00AC19AC">
              <w:rPr>
                <w:color w:val="000000" w:themeColor="text1"/>
              </w:rPr>
              <w:t>Австралия</w:t>
            </w:r>
            <w:proofErr w:type="gramStart"/>
            <w:r w:rsidRPr="00AC19AC">
              <w:rPr>
                <w:color w:val="000000" w:themeColor="text1"/>
                <w:vertAlign w:val="superscript"/>
              </w:rPr>
              <w:t>2</w:t>
            </w:r>
            <w:proofErr w:type="gramEnd"/>
            <w:r w:rsidRPr="00AC19AC">
              <w:rPr>
                <w:color w:val="000000" w:themeColor="text1"/>
                <w:vertAlign w:val="superscript"/>
              </w:rPr>
              <w:t xml:space="preserve">) </w:t>
            </w:r>
          </w:p>
        </w:tc>
        <w:tc>
          <w:tcPr>
            <w:tcW w:w="824" w:type="dxa"/>
            <w:tcBorders>
              <w:left w:val="single" w:sz="6" w:space="0" w:color="000000"/>
            </w:tcBorders>
            <w:shd w:val="clear" w:color="auto" w:fill="auto"/>
            <w:vAlign w:val="bottom"/>
          </w:tcPr>
          <w:p w14:paraId="6582E991" w14:textId="6D7F8BF8" w:rsidR="00B861F0" w:rsidRPr="00B861F0" w:rsidRDefault="00B861F0" w:rsidP="00443F6A">
            <w:pPr>
              <w:snapToGrid w:val="0"/>
              <w:spacing w:before="80"/>
              <w:ind w:right="284"/>
              <w:jc w:val="right"/>
              <w:rPr>
                <w:lang w:val="en-US"/>
              </w:rPr>
            </w:pPr>
            <w:r w:rsidRPr="00B861F0">
              <w:t>132</w:t>
            </w:r>
          </w:p>
        </w:tc>
        <w:tc>
          <w:tcPr>
            <w:tcW w:w="824" w:type="dxa"/>
            <w:tcBorders>
              <w:left w:val="single" w:sz="6" w:space="0" w:color="000000"/>
            </w:tcBorders>
            <w:shd w:val="clear" w:color="auto" w:fill="auto"/>
            <w:vAlign w:val="bottom"/>
          </w:tcPr>
          <w:p w14:paraId="6A475277" w14:textId="46B255F5" w:rsidR="00B861F0" w:rsidRPr="00B861F0" w:rsidRDefault="00B861F0" w:rsidP="00443F6A">
            <w:pPr>
              <w:snapToGrid w:val="0"/>
              <w:spacing w:before="80"/>
              <w:ind w:right="284"/>
              <w:jc w:val="right"/>
              <w:rPr>
                <w:lang w:val="en-US"/>
              </w:rPr>
            </w:pPr>
            <w:r w:rsidRPr="00B861F0">
              <w:t>136</w:t>
            </w:r>
          </w:p>
        </w:tc>
        <w:tc>
          <w:tcPr>
            <w:tcW w:w="824" w:type="dxa"/>
            <w:tcBorders>
              <w:left w:val="single" w:sz="6" w:space="0" w:color="000000"/>
            </w:tcBorders>
            <w:vAlign w:val="bottom"/>
          </w:tcPr>
          <w:p w14:paraId="4D33838F" w14:textId="704DFADE" w:rsidR="00B861F0" w:rsidRPr="00B861F0" w:rsidRDefault="00B861F0" w:rsidP="00443F6A">
            <w:pPr>
              <w:snapToGrid w:val="0"/>
              <w:spacing w:before="80"/>
              <w:ind w:right="284"/>
              <w:jc w:val="right"/>
              <w:rPr>
                <w:lang w:val="en-US"/>
              </w:rPr>
            </w:pPr>
            <w:r w:rsidRPr="00B861F0">
              <w:t>135</w:t>
            </w:r>
          </w:p>
        </w:tc>
        <w:tc>
          <w:tcPr>
            <w:tcW w:w="824" w:type="dxa"/>
            <w:tcBorders>
              <w:left w:val="single" w:sz="6" w:space="0" w:color="000000"/>
            </w:tcBorders>
            <w:vAlign w:val="bottom"/>
          </w:tcPr>
          <w:p w14:paraId="48E279AE" w14:textId="1B1F3A8E" w:rsidR="00B861F0" w:rsidRPr="00B861F0" w:rsidRDefault="00B861F0" w:rsidP="00443F6A">
            <w:pPr>
              <w:tabs>
                <w:tab w:val="left" w:pos="709"/>
              </w:tabs>
              <w:spacing w:before="80"/>
              <w:ind w:right="284"/>
              <w:jc w:val="right"/>
            </w:pPr>
            <w:r w:rsidRPr="00B861F0">
              <w:t>134</w:t>
            </w:r>
          </w:p>
        </w:tc>
        <w:tc>
          <w:tcPr>
            <w:tcW w:w="824" w:type="dxa"/>
            <w:tcBorders>
              <w:left w:val="single" w:sz="6" w:space="0" w:color="000000"/>
            </w:tcBorders>
            <w:vAlign w:val="bottom"/>
          </w:tcPr>
          <w:p w14:paraId="42DA0AA8" w14:textId="22C61C0E" w:rsidR="00B861F0" w:rsidRPr="00B861F0" w:rsidRDefault="00B861F0" w:rsidP="00443F6A">
            <w:pPr>
              <w:tabs>
                <w:tab w:val="left" w:pos="709"/>
              </w:tabs>
              <w:spacing w:before="80"/>
              <w:ind w:right="284"/>
              <w:jc w:val="right"/>
            </w:pPr>
            <w:r w:rsidRPr="00B861F0">
              <w:t>132</w:t>
            </w:r>
          </w:p>
        </w:tc>
        <w:tc>
          <w:tcPr>
            <w:tcW w:w="825" w:type="dxa"/>
            <w:tcBorders>
              <w:left w:val="single" w:sz="6" w:space="0" w:color="000000"/>
            </w:tcBorders>
            <w:vAlign w:val="bottom"/>
          </w:tcPr>
          <w:p w14:paraId="22F5C50E" w14:textId="16197CF4" w:rsidR="00B861F0" w:rsidRPr="00B861F0" w:rsidRDefault="00B861F0" w:rsidP="00443F6A">
            <w:pPr>
              <w:tabs>
                <w:tab w:val="left" w:pos="709"/>
              </w:tabs>
              <w:spacing w:before="80"/>
              <w:ind w:right="284"/>
              <w:jc w:val="right"/>
            </w:pPr>
            <w:r w:rsidRPr="00B861F0">
              <w:t>133</w:t>
            </w:r>
          </w:p>
        </w:tc>
        <w:tc>
          <w:tcPr>
            <w:tcW w:w="825" w:type="dxa"/>
            <w:tcBorders>
              <w:left w:val="single" w:sz="6" w:space="0" w:color="000000"/>
              <w:right w:val="single" w:sz="6" w:space="0" w:color="000000"/>
            </w:tcBorders>
            <w:vAlign w:val="bottom"/>
          </w:tcPr>
          <w:p w14:paraId="4C4AE71B" w14:textId="2618884C" w:rsidR="00B861F0" w:rsidRPr="00B861F0" w:rsidRDefault="00B861F0" w:rsidP="00443F6A">
            <w:pPr>
              <w:tabs>
                <w:tab w:val="left" w:pos="709"/>
              </w:tabs>
              <w:spacing w:before="80"/>
              <w:ind w:right="284"/>
              <w:jc w:val="right"/>
            </w:pPr>
            <w:r w:rsidRPr="00B861F0">
              <w:t>132</w:t>
            </w:r>
          </w:p>
        </w:tc>
        <w:tc>
          <w:tcPr>
            <w:tcW w:w="2183" w:type="dxa"/>
            <w:tcBorders>
              <w:left w:val="single" w:sz="6" w:space="0" w:color="000000"/>
            </w:tcBorders>
            <w:shd w:val="clear" w:color="auto" w:fill="auto"/>
            <w:vAlign w:val="bottom"/>
          </w:tcPr>
          <w:p w14:paraId="7090CEB2" w14:textId="77777777" w:rsidR="00B861F0" w:rsidRPr="00B861F0" w:rsidRDefault="00B861F0" w:rsidP="00F42D0E">
            <w:pPr>
              <w:spacing w:before="80"/>
              <w:ind w:left="170"/>
            </w:pPr>
            <w:proofErr w:type="gramStart"/>
            <w:r w:rsidRPr="00B861F0">
              <w:rPr>
                <w:i/>
              </w:rPr>
              <w:t>Australia</w:t>
            </w:r>
            <w:r w:rsidRPr="00B861F0">
              <w:rPr>
                <w:i/>
                <w:vertAlign w:val="superscript"/>
              </w:rPr>
              <w:t>2)</w:t>
            </w:r>
            <w:proofErr w:type="gramEnd"/>
          </w:p>
        </w:tc>
      </w:tr>
      <w:tr w:rsidR="00B861F0" w:rsidRPr="00D21FE6" w14:paraId="5BD6F8FC" w14:textId="77777777" w:rsidTr="00443F6A">
        <w:trPr>
          <w:cantSplit/>
          <w:jc w:val="center"/>
        </w:trPr>
        <w:tc>
          <w:tcPr>
            <w:tcW w:w="1968" w:type="dxa"/>
            <w:shd w:val="clear" w:color="auto" w:fill="auto"/>
            <w:vAlign w:val="bottom"/>
          </w:tcPr>
          <w:p w14:paraId="58462C0D" w14:textId="77777777" w:rsidR="00B861F0" w:rsidRPr="00AC19AC" w:rsidRDefault="00B861F0" w:rsidP="00F42D0E">
            <w:pPr>
              <w:spacing w:before="80"/>
              <w:ind w:left="113"/>
              <w:rPr>
                <w:color w:val="000000" w:themeColor="text1"/>
              </w:rPr>
            </w:pPr>
            <w:r w:rsidRPr="00AC19AC">
              <w:rPr>
                <w:color w:val="000000" w:themeColor="text1"/>
              </w:rPr>
              <w:t>Канада</w:t>
            </w:r>
            <w:proofErr w:type="gramStart"/>
            <w:r w:rsidRPr="00AC19AC">
              <w:rPr>
                <w:color w:val="000000" w:themeColor="text1"/>
                <w:vertAlign w:val="superscript"/>
              </w:rPr>
              <w:t>2</w:t>
            </w:r>
            <w:proofErr w:type="gramEnd"/>
            <w:r w:rsidRPr="00AC19AC">
              <w:rPr>
                <w:color w:val="000000" w:themeColor="text1"/>
                <w:vertAlign w:val="superscript"/>
              </w:rPr>
              <w:t>)</w:t>
            </w:r>
          </w:p>
        </w:tc>
        <w:tc>
          <w:tcPr>
            <w:tcW w:w="824" w:type="dxa"/>
            <w:tcBorders>
              <w:left w:val="single" w:sz="6" w:space="0" w:color="000000"/>
            </w:tcBorders>
            <w:shd w:val="clear" w:color="auto" w:fill="auto"/>
            <w:vAlign w:val="bottom"/>
          </w:tcPr>
          <w:p w14:paraId="1714D9A6" w14:textId="70B5E736" w:rsidR="00B861F0" w:rsidRPr="00B861F0" w:rsidRDefault="00B861F0" w:rsidP="00443F6A">
            <w:pPr>
              <w:snapToGrid w:val="0"/>
              <w:spacing w:before="80"/>
              <w:ind w:right="284"/>
              <w:jc w:val="right"/>
              <w:rPr>
                <w:lang w:val="en-US"/>
              </w:rPr>
            </w:pPr>
            <w:r w:rsidRPr="00B861F0">
              <w:t>119</w:t>
            </w:r>
          </w:p>
        </w:tc>
        <w:tc>
          <w:tcPr>
            <w:tcW w:w="824" w:type="dxa"/>
            <w:tcBorders>
              <w:left w:val="single" w:sz="6" w:space="0" w:color="000000"/>
            </w:tcBorders>
            <w:shd w:val="clear" w:color="auto" w:fill="auto"/>
            <w:vAlign w:val="bottom"/>
          </w:tcPr>
          <w:p w14:paraId="15EE7080" w14:textId="32D72F7E" w:rsidR="00B861F0" w:rsidRPr="00B861F0" w:rsidRDefault="00B861F0" w:rsidP="00443F6A">
            <w:pPr>
              <w:snapToGrid w:val="0"/>
              <w:spacing w:before="80"/>
              <w:ind w:right="284"/>
              <w:jc w:val="right"/>
              <w:rPr>
                <w:lang w:val="en-US"/>
              </w:rPr>
            </w:pPr>
            <w:r w:rsidRPr="00B861F0">
              <w:t>119</w:t>
            </w:r>
          </w:p>
        </w:tc>
        <w:tc>
          <w:tcPr>
            <w:tcW w:w="824" w:type="dxa"/>
            <w:tcBorders>
              <w:left w:val="single" w:sz="6" w:space="0" w:color="000000"/>
            </w:tcBorders>
            <w:vAlign w:val="bottom"/>
          </w:tcPr>
          <w:p w14:paraId="775EA501" w14:textId="00D87F78" w:rsidR="00B861F0" w:rsidRPr="00B861F0" w:rsidRDefault="00B861F0" w:rsidP="00443F6A">
            <w:pPr>
              <w:snapToGrid w:val="0"/>
              <w:spacing w:before="80"/>
              <w:ind w:right="284"/>
              <w:jc w:val="right"/>
              <w:rPr>
                <w:lang w:val="en-US"/>
              </w:rPr>
            </w:pPr>
            <w:r w:rsidRPr="00B861F0">
              <w:t>110</w:t>
            </w:r>
          </w:p>
        </w:tc>
        <w:tc>
          <w:tcPr>
            <w:tcW w:w="824" w:type="dxa"/>
            <w:tcBorders>
              <w:left w:val="single" w:sz="6" w:space="0" w:color="000000"/>
            </w:tcBorders>
            <w:vAlign w:val="bottom"/>
          </w:tcPr>
          <w:p w14:paraId="72590BF9" w14:textId="40F9D03A" w:rsidR="00B861F0" w:rsidRPr="00B861F0" w:rsidRDefault="00B861F0" w:rsidP="00443F6A">
            <w:pPr>
              <w:tabs>
                <w:tab w:val="left" w:pos="709"/>
              </w:tabs>
              <w:spacing w:before="80"/>
              <w:ind w:right="284"/>
              <w:jc w:val="right"/>
            </w:pPr>
            <w:r w:rsidRPr="00B861F0">
              <w:t>115</w:t>
            </w:r>
          </w:p>
        </w:tc>
        <w:tc>
          <w:tcPr>
            <w:tcW w:w="824" w:type="dxa"/>
            <w:tcBorders>
              <w:left w:val="single" w:sz="6" w:space="0" w:color="000000"/>
            </w:tcBorders>
            <w:vAlign w:val="bottom"/>
          </w:tcPr>
          <w:p w14:paraId="08EF2AC4" w14:textId="448E3CCF" w:rsidR="00B861F0" w:rsidRPr="00B861F0" w:rsidRDefault="00B861F0" w:rsidP="00443F6A">
            <w:pPr>
              <w:tabs>
                <w:tab w:val="left" w:pos="709"/>
              </w:tabs>
              <w:spacing w:before="80"/>
              <w:ind w:right="284"/>
              <w:jc w:val="right"/>
            </w:pPr>
            <w:r w:rsidRPr="00B861F0">
              <w:t>120</w:t>
            </w:r>
          </w:p>
        </w:tc>
        <w:tc>
          <w:tcPr>
            <w:tcW w:w="825" w:type="dxa"/>
            <w:tcBorders>
              <w:left w:val="single" w:sz="6" w:space="0" w:color="000000"/>
            </w:tcBorders>
            <w:vAlign w:val="bottom"/>
          </w:tcPr>
          <w:p w14:paraId="06C23A7B" w14:textId="193C3759" w:rsidR="00B861F0" w:rsidRPr="00B861F0" w:rsidRDefault="00B861F0" w:rsidP="00443F6A">
            <w:pPr>
              <w:tabs>
                <w:tab w:val="left" w:pos="709"/>
              </w:tabs>
              <w:spacing w:before="80"/>
              <w:ind w:right="284"/>
              <w:jc w:val="right"/>
            </w:pPr>
            <w:r w:rsidRPr="00B861F0">
              <w:t>120</w:t>
            </w:r>
          </w:p>
        </w:tc>
        <w:tc>
          <w:tcPr>
            <w:tcW w:w="825" w:type="dxa"/>
            <w:tcBorders>
              <w:left w:val="single" w:sz="6" w:space="0" w:color="000000"/>
              <w:right w:val="single" w:sz="6" w:space="0" w:color="000000"/>
            </w:tcBorders>
            <w:vAlign w:val="bottom"/>
          </w:tcPr>
          <w:p w14:paraId="04ED14A6" w14:textId="054C9081" w:rsidR="00B861F0" w:rsidRPr="00B861F0" w:rsidRDefault="00B861F0" w:rsidP="00443F6A">
            <w:pPr>
              <w:tabs>
                <w:tab w:val="left" w:pos="709"/>
              </w:tabs>
              <w:spacing w:before="80"/>
              <w:ind w:right="284"/>
              <w:jc w:val="right"/>
            </w:pPr>
            <w:r w:rsidRPr="00B861F0">
              <w:t>120</w:t>
            </w:r>
          </w:p>
        </w:tc>
        <w:tc>
          <w:tcPr>
            <w:tcW w:w="2183" w:type="dxa"/>
            <w:tcBorders>
              <w:left w:val="single" w:sz="6" w:space="0" w:color="000000"/>
            </w:tcBorders>
            <w:shd w:val="clear" w:color="auto" w:fill="auto"/>
            <w:vAlign w:val="bottom"/>
          </w:tcPr>
          <w:p w14:paraId="163DCC65" w14:textId="77777777" w:rsidR="00B861F0" w:rsidRPr="00B861F0" w:rsidRDefault="00B861F0" w:rsidP="00F42D0E">
            <w:pPr>
              <w:spacing w:before="80"/>
              <w:ind w:left="170"/>
            </w:pPr>
            <w:proofErr w:type="gramStart"/>
            <w:r w:rsidRPr="00B861F0">
              <w:rPr>
                <w:i/>
              </w:rPr>
              <w:t>Canada</w:t>
            </w:r>
            <w:r w:rsidRPr="00B861F0">
              <w:rPr>
                <w:i/>
                <w:vertAlign w:val="superscript"/>
              </w:rPr>
              <w:t>2)</w:t>
            </w:r>
            <w:proofErr w:type="gramEnd"/>
          </w:p>
        </w:tc>
      </w:tr>
      <w:tr w:rsidR="00B861F0" w:rsidRPr="00D21FE6" w14:paraId="5E5FC7EF" w14:textId="77777777" w:rsidTr="00443F6A">
        <w:trPr>
          <w:cantSplit/>
          <w:jc w:val="center"/>
        </w:trPr>
        <w:tc>
          <w:tcPr>
            <w:tcW w:w="1968" w:type="dxa"/>
            <w:shd w:val="clear" w:color="auto" w:fill="auto"/>
            <w:vAlign w:val="bottom"/>
          </w:tcPr>
          <w:p w14:paraId="611AC186" w14:textId="77777777" w:rsidR="00B861F0" w:rsidRPr="00AC19AC" w:rsidRDefault="00B861F0" w:rsidP="00F42D0E">
            <w:pPr>
              <w:spacing w:before="80"/>
              <w:ind w:left="113"/>
              <w:rPr>
                <w:color w:val="000000" w:themeColor="text1"/>
              </w:rPr>
            </w:pPr>
            <w:r w:rsidRPr="00AC19AC">
              <w:rPr>
                <w:color w:val="000000" w:themeColor="text1"/>
              </w:rPr>
              <w:t>Мексика</w:t>
            </w:r>
            <w:proofErr w:type="gramStart"/>
            <w:r w:rsidRPr="00AC19AC">
              <w:rPr>
                <w:color w:val="000000" w:themeColor="text1"/>
                <w:vertAlign w:val="superscript"/>
              </w:rPr>
              <w:t>2</w:t>
            </w:r>
            <w:proofErr w:type="gramEnd"/>
            <w:r w:rsidRPr="00AC19AC">
              <w:rPr>
                <w:color w:val="000000" w:themeColor="text1"/>
                <w:vertAlign w:val="superscript"/>
              </w:rPr>
              <w:t>)</w:t>
            </w:r>
          </w:p>
        </w:tc>
        <w:tc>
          <w:tcPr>
            <w:tcW w:w="824" w:type="dxa"/>
            <w:tcBorders>
              <w:left w:val="single" w:sz="6" w:space="0" w:color="000000"/>
            </w:tcBorders>
            <w:shd w:val="clear" w:color="auto" w:fill="auto"/>
            <w:vAlign w:val="bottom"/>
          </w:tcPr>
          <w:p w14:paraId="5A7F13AF" w14:textId="7F225613" w:rsidR="00B861F0" w:rsidRPr="00B861F0" w:rsidRDefault="00B861F0" w:rsidP="00443F6A">
            <w:pPr>
              <w:snapToGrid w:val="0"/>
              <w:spacing w:before="80"/>
              <w:ind w:right="284"/>
              <w:jc w:val="right"/>
              <w:rPr>
                <w:lang w:val="en-US"/>
              </w:rPr>
            </w:pPr>
            <w:r w:rsidRPr="00B861F0">
              <w:t>113</w:t>
            </w:r>
          </w:p>
        </w:tc>
        <w:tc>
          <w:tcPr>
            <w:tcW w:w="824" w:type="dxa"/>
            <w:tcBorders>
              <w:left w:val="single" w:sz="6" w:space="0" w:color="000000"/>
            </w:tcBorders>
            <w:shd w:val="clear" w:color="auto" w:fill="auto"/>
            <w:vAlign w:val="bottom"/>
          </w:tcPr>
          <w:p w14:paraId="582310E4" w14:textId="1F59BA1C" w:rsidR="00B861F0" w:rsidRPr="00B861F0" w:rsidRDefault="00B861F0" w:rsidP="00443F6A">
            <w:pPr>
              <w:snapToGrid w:val="0"/>
              <w:spacing w:before="80"/>
              <w:ind w:right="284"/>
              <w:jc w:val="right"/>
              <w:rPr>
                <w:lang w:val="en-US"/>
              </w:rPr>
            </w:pPr>
            <w:r w:rsidRPr="00B861F0">
              <w:t>111</w:t>
            </w:r>
          </w:p>
        </w:tc>
        <w:tc>
          <w:tcPr>
            <w:tcW w:w="824" w:type="dxa"/>
            <w:tcBorders>
              <w:left w:val="single" w:sz="6" w:space="0" w:color="000000"/>
            </w:tcBorders>
            <w:vAlign w:val="bottom"/>
          </w:tcPr>
          <w:p w14:paraId="544BDF62" w14:textId="16AF6E96" w:rsidR="00B861F0" w:rsidRPr="00B861F0" w:rsidRDefault="00B861F0" w:rsidP="00443F6A">
            <w:pPr>
              <w:snapToGrid w:val="0"/>
              <w:spacing w:before="80"/>
              <w:ind w:right="284"/>
              <w:jc w:val="right"/>
              <w:rPr>
                <w:lang w:val="en-US"/>
              </w:rPr>
            </w:pPr>
            <w:r w:rsidRPr="00B861F0">
              <w:t>101</w:t>
            </w:r>
          </w:p>
        </w:tc>
        <w:tc>
          <w:tcPr>
            <w:tcW w:w="824" w:type="dxa"/>
            <w:tcBorders>
              <w:left w:val="single" w:sz="6" w:space="0" w:color="000000"/>
            </w:tcBorders>
            <w:vAlign w:val="bottom"/>
          </w:tcPr>
          <w:p w14:paraId="2A1FE891" w14:textId="19E1E17F" w:rsidR="00B861F0" w:rsidRPr="00B861F0" w:rsidRDefault="00B861F0" w:rsidP="00443F6A">
            <w:pPr>
              <w:tabs>
                <w:tab w:val="left" w:pos="709"/>
              </w:tabs>
              <w:spacing w:before="80"/>
              <w:ind w:right="284"/>
              <w:jc w:val="right"/>
            </w:pPr>
            <w:r w:rsidRPr="00B861F0">
              <w:t>107</w:t>
            </w:r>
          </w:p>
        </w:tc>
        <w:tc>
          <w:tcPr>
            <w:tcW w:w="824" w:type="dxa"/>
            <w:tcBorders>
              <w:left w:val="single" w:sz="6" w:space="0" w:color="000000"/>
            </w:tcBorders>
            <w:vAlign w:val="bottom"/>
          </w:tcPr>
          <w:p w14:paraId="241C066D" w14:textId="203D0CB3" w:rsidR="00B861F0" w:rsidRPr="00B861F0" w:rsidRDefault="00B861F0" w:rsidP="00443F6A">
            <w:pPr>
              <w:tabs>
                <w:tab w:val="left" w:pos="709"/>
              </w:tabs>
              <w:spacing w:before="80"/>
              <w:ind w:right="284"/>
              <w:jc w:val="right"/>
            </w:pPr>
            <w:r w:rsidRPr="00B861F0">
              <w:t>112</w:t>
            </w:r>
          </w:p>
        </w:tc>
        <w:tc>
          <w:tcPr>
            <w:tcW w:w="825" w:type="dxa"/>
            <w:tcBorders>
              <w:left w:val="single" w:sz="6" w:space="0" w:color="000000"/>
            </w:tcBorders>
            <w:vAlign w:val="bottom"/>
          </w:tcPr>
          <w:p w14:paraId="0FE7C1BD" w14:textId="2FF2F4F4" w:rsidR="00B861F0" w:rsidRPr="00B861F0" w:rsidRDefault="00B861F0" w:rsidP="00443F6A">
            <w:pPr>
              <w:tabs>
                <w:tab w:val="left" w:pos="709"/>
              </w:tabs>
              <w:spacing w:before="80"/>
              <w:ind w:right="284"/>
              <w:jc w:val="right"/>
            </w:pPr>
            <w:r w:rsidRPr="00B861F0">
              <w:t>116</w:t>
            </w:r>
          </w:p>
        </w:tc>
        <w:tc>
          <w:tcPr>
            <w:tcW w:w="825" w:type="dxa"/>
            <w:tcBorders>
              <w:left w:val="single" w:sz="6" w:space="0" w:color="000000"/>
              <w:right w:val="single" w:sz="6" w:space="0" w:color="000000"/>
            </w:tcBorders>
            <w:vAlign w:val="bottom"/>
          </w:tcPr>
          <w:p w14:paraId="7DC5834C" w14:textId="53D31060" w:rsidR="00B861F0" w:rsidRPr="00B861F0" w:rsidRDefault="00B861F0" w:rsidP="00443F6A">
            <w:pPr>
              <w:tabs>
                <w:tab w:val="left" w:pos="709"/>
              </w:tabs>
              <w:spacing w:before="80"/>
              <w:ind w:right="284"/>
              <w:jc w:val="right"/>
            </w:pPr>
            <w:r w:rsidRPr="00B861F0">
              <w:t>115</w:t>
            </w:r>
          </w:p>
        </w:tc>
        <w:tc>
          <w:tcPr>
            <w:tcW w:w="2183" w:type="dxa"/>
            <w:tcBorders>
              <w:left w:val="single" w:sz="6" w:space="0" w:color="000000"/>
            </w:tcBorders>
            <w:shd w:val="clear" w:color="auto" w:fill="auto"/>
            <w:vAlign w:val="bottom"/>
          </w:tcPr>
          <w:p w14:paraId="1D4AEC81" w14:textId="77777777" w:rsidR="00B861F0" w:rsidRPr="00B861F0" w:rsidRDefault="00B861F0" w:rsidP="00F42D0E">
            <w:pPr>
              <w:spacing w:before="80"/>
              <w:ind w:left="170"/>
            </w:pPr>
            <w:proofErr w:type="gramStart"/>
            <w:r w:rsidRPr="00B861F0">
              <w:rPr>
                <w:i/>
              </w:rPr>
              <w:t>Mexico</w:t>
            </w:r>
            <w:r w:rsidRPr="00B861F0">
              <w:rPr>
                <w:i/>
                <w:vertAlign w:val="superscript"/>
              </w:rPr>
              <w:t>2)</w:t>
            </w:r>
            <w:proofErr w:type="gramEnd"/>
          </w:p>
        </w:tc>
      </w:tr>
      <w:tr w:rsidR="00B861F0" w:rsidRPr="00D21FE6" w14:paraId="5472B875" w14:textId="77777777" w:rsidTr="00443F6A">
        <w:trPr>
          <w:cantSplit/>
          <w:jc w:val="center"/>
        </w:trPr>
        <w:tc>
          <w:tcPr>
            <w:tcW w:w="1968" w:type="dxa"/>
            <w:shd w:val="clear" w:color="auto" w:fill="auto"/>
            <w:vAlign w:val="bottom"/>
          </w:tcPr>
          <w:p w14:paraId="1B860912" w14:textId="77777777" w:rsidR="00B861F0" w:rsidRPr="00AC19AC" w:rsidRDefault="00B861F0" w:rsidP="00F42D0E">
            <w:pPr>
              <w:spacing w:before="80"/>
              <w:ind w:left="113"/>
              <w:rPr>
                <w:color w:val="000000" w:themeColor="text1"/>
              </w:rPr>
            </w:pPr>
            <w:r w:rsidRPr="00AC19AC">
              <w:rPr>
                <w:color w:val="000000" w:themeColor="text1"/>
              </w:rPr>
              <w:t>Норвегия</w:t>
            </w:r>
            <w:proofErr w:type="gramStart"/>
            <w:r w:rsidRPr="00AC19AC">
              <w:rPr>
                <w:color w:val="000000" w:themeColor="text1"/>
                <w:vertAlign w:val="superscript"/>
              </w:rPr>
              <w:t>2</w:t>
            </w:r>
            <w:proofErr w:type="gramEnd"/>
            <w:r w:rsidRPr="00AC19AC">
              <w:rPr>
                <w:color w:val="000000" w:themeColor="text1"/>
                <w:vertAlign w:val="superscript"/>
              </w:rPr>
              <w:t>)</w:t>
            </w:r>
          </w:p>
        </w:tc>
        <w:tc>
          <w:tcPr>
            <w:tcW w:w="824" w:type="dxa"/>
            <w:tcBorders>
              <w:left w:val="single" w:sz="6" w:space="0" w:color="000000"/>
            </w:tcBorders>
            <w:shd w:val="clear" w:color="auto" w:fill="auto"/>
            <w:vAlign w:val="bottom"/>
          </w:tcPr>
          <w:p w14:paraId="0016CAF0" w14:textId="6A66A45D" w:rsidR="00B861F0" w:rsidRPr="00B861F0" w:rsidRDefault="00B861F0" w:rsidP="00443F6A">
            <w:pPr>
              <w:snapToGrid w:val="0"/>
              <w:spacing w:before="80"/>
              <w:ind w:right="284"/>
              <w:jc w:val="right"/>
              <w:rPr>
                <w:lang w:val="en-US"/>
              </w:rPr>
            </w:pPr>
            <w:r w:rsidRPr="00B861F0">
              <w:t>94</w:t>
            </w:r>
          </w:p>
        </w:tc>
        <w:tc>
          <w:tcPr>
            <w:tcW w:w="824" w:type="dxa"/>
            <w:tcBorders>
              <w:left w:val="single" w:sz="6" w:space="0" w:color="000000"/>
            </w:tcBorders>
            <w:shd w:val="clear" w:color="auto" w:fill="auto"/>
            <w:vAlign w:val="bottom"/>
          </w:tcPr>
          <w:p w14:paraId="05741309" w14:textId="1F03EAE6" w:rsidR="00B861F0" w:rsidRPr="00B861F0" w:rsidRDefault="00B861F0" w:rsidP="00443F6A">
            <w:pPr>
              <w:snapToGrid w:val="0"/>
              <w:spacing w:before="80"/>
              <w:ind w:right="284"/>
              <w:jc w:val="right"/>
              <w:rPr>
                <w:lang w:val="en-US"/>
              </w:rPr>
            </w:pPr>
            <w:r w:rsidRPr="00B861F0">
              <w:t>90</w:t>
            </w:r>
          </w:p>
        </w:tc>
        <w:tc>
          <w:tcPr>
            <w:tcW w:w="824" w:type="dxa"/>
            <w:tcBorders>
              <w:left w:val="single" w:sz="6" w:space="0" w:color="000000"/>
            </w:tcBorders>
            <w:vAlign w:val="bottom"/>
          </w:tcPr>
          <w:p w14:paraId="510AFC70" w14:textId="5075916C" w:rsidR="00B861F0" w:rsidRPr="00B861F0" w:rsidRDefault="00B861F0" w:rsidP="00443F6A">
            <w:pPr>
              <w:snapToGrid w:val="0"/>
              <w:spacing w:before="80"/>
              <w:ind w:right="284"/>
              <w:jc w:val="right"/>
              <w:rPr>
                <w:lang w:val="en-US"/>
              </w:rPr>
            </w:pPr>
            <w:r w:rsidRPr="00B861F0">
              <w:t>97</w:t>
            </w:r>
          </w:p>
        </w:tc>
        <w:tc>
          <w:tcPr>
            <w:tcW w:w="824" w:type="dxa"/>
            <w:tcBorders>
              <w:left w:val="single" w:sz="6" w:space="0" w:color="000000"/>
            </w:tcBorders>
            <w:vAlign w:val="bottom"/>
          </w:tcPr>
          <w:p w14:paraId="4DCD55DD" w14:textId="6AACCFD0" w:rsidR="00B861F0" w:rsidRPr="00B861F0" w:rsidRDefault="00B861F0" w:rsidP="00443F6A">
            <w:pPr>
              <w:tabs>
                <w:tab w:val="left" w:pos="709"/>
              </w:tabs>
              <w:spacing w:before="80"/>
              <w:ind w:right="284"/>
              <w:jc w:val="right"/>
            </w:pPr>
            <w:r w:rsidRPr="00B861F0">
              <w:t>99</w:t>
            </w:r>
          </w:p>
        </w:tc>
        <w:tc>
          <w:tcPr>
            <w:tcW w:w="824" w:type="dxa"/>
            <w:tcBorders>
              <w:left w:val="single" w:sz="6" w:space="0" w:color="000000"/>
            </w:tcBorders>
            <w:vAlign w:val="bottom"/>
          </w:tcPr>
          <w:p w14:paraId="4DD2C6DA" w14:textId="501F169E" w:rsidR="00B861F0" w:rsidRPr="00B861F0" w:rsidRDefault="00B861F0" w:rsidP="00443F6A">
            <w:pPr>
              <w:tabs>
                <w:tab w:val="left" w:pos="709"/>
              </w:tabs>
              <w:spacing w:before="80"/>
              <w:ind w:right="284"/>
              <w:jc w:val="right"/>
            </w:pPr>
            <w:r w:rsidRPr="00B861F0">
              <w:t>99</w:t>
            </w:r>
          </w:p>
        </w:tc>
        <w:tc>
          <w:tcPr>
            <w:tcW w:w="825" w:type="dxa"/>
            <w:tcBorders>
              <w:left w:val="single" w:sz="6" w:space="0" w:color="000000"/>
            </w:tcBorders>
            <w:vAlign w:val="bottom"/>
          </w:tcPr>
          <w:p w14:paraId="27676F55" w14:textId="27BDECD7" w:rsidR="00B861F0" w:rsidRPr="00B861F0" w:rsidRDefault="00B861F0" w:rsidP="00443F6A">
            <w:pPr>
              <w:tabs>
                <w:tab w:val="left" w:pos="709"/>
              </w:tabs>
              <w:spacing w:before="80"/>
              <w:ind w:right="284"/>
              <w:jc w:val="right"/>
            </w:pPr>
            <w:r w:rsidRPr="00B861F0">
              <w:t>99</w:t>
            </w:r>
          </w:p>
        </w:tc>
        <w:tc>
          <w:tcPr>
            <w:tcW w:w="825" w:type="dxa"/>
            <w:tcBorders>
              <w:left w:val="single" w:sz="6" w:space="0" w:color="000000"/>
              <w:right w:val="single" w:sz="6" w:space="0" w:color="000000"/>
            </w:tcBorders>
            <w:vAlign w:val="bottom"/>
          </w:tcPr>
          <w:p w14:paraId="2D8336B7" w14:textId="3C33AFC0" w:rsidR="00B861F0" w:rsidRPr="00B861F0" w:rsidRDefault="00B861F0" w:rsidP="00443F6A">
            <w:pPr>
              <w:tabs>
                <w:tab w:val="left" w:pos="709"/>
              </w:tabs>
              <w:spacing w:before="80"/>
              <w:ind w:right="284"/>
              <w:jc w:val="right"/>
            </w:pPr>
            <w:r w:rsidRPr="00B861F0">
              <w:t>104</w:t>
            </w:r>
          </w:p>
        </w:tc>
        <w:tc>
          <w:tcPr>
            <w:tcW w:w="2183" w:type="dxa"/>
            <w:tcBorders>
              <w:left w:val="single" w:sz="6" w:space="0" w:color="000000"/>
            </w:tcBorders>
            <w:shd w:val="clear" w:color="auto" w:fill="auto"/>
            <w:vAlign w:val="bottom"/>
          </w:tcPr>
          <w:p w14:paraId="1DD6CC92" w14:textId="77777777" w:rsidR="00B861F0" w:rsidRPr="00B861F0" w:rsidRDefault="00B861F0" w:rsidP="00F42D0E">
            <w:pPr>
              <w:spacing w:before="80"/>
              <w:ind w:left="170"/>
            </w:pPr>
            <w:proofErr w:type="gramStart"/>
            <w:r w:rsidRPr="00B861F0">
              <w:rPr>
                <w:i/>
              </w:rPr>
              <w:t>Norway</w:t>
            </w:r>
            <w:r w:rsidRPr="00B861F0">
              <w:rPr>
                <w:i/>
                <w:vertAlign w:val="superscript"/>
              </w:rPr>
              <w:t>2)</w:t>
            </w:r>
            <w:proofErr w:type="gramEnd"/>
          </w:p>
        </w:tc>
      </w:tr>
      <w:tr w:rsidR="00B861F0" w:rsidRPr="00D21FE6" w14:paraId="264EFE16" w14:textId="77777777" w:rsidTr="00443F6A">
        <w:trPr>
          <w:cantSplit/>
          <w:jc w:val="center"/>
        </w:trPr>
        <w:tc>
          <w:tcPr>
            <w:tcW w:w="1968" w:type="dxa"/>
            <w:shd w:val="clear" w:color="auto" w:fill="auto"/>
            <w:vAlign w:val="bottom"/>
          </w:tcPr>
          <w:p w14:paraId="501B3BEA" w14:textId="77777777" w:rsidR="00B861F0" w:rsidRPr="00AC19AC" w:rsidRDefault="00B861F0" w:rsidP="00F42D0E">
            <w:pPr>
              <w:spacing w:before="80"/>
              <w:ind w:left="113"/>
              <w:rPr>
                <w:color w:val="000000" w:themeColor="text1"/>
              </w:rPr>
            </w:pPr>
            <w:r w:rsidRPr="00AC19AC">
              <w:rPr>
                <w:color w:val="000000" w:themeColor="text1"/>
              </w:rPr>
              <w:t>Республика Корея</w:t>
            </w:r>
            <w:proofErr w:type="gramStart"/>
            <w:r w:rsidRPr="00AC19AC">
              <w:rPr>
                <w:color w:val="000000" w:themeColor="text1"/>
                <w:vertAlign w:val="superscript"/>
              </w:rPr>
              <w:t>2</w:t>
            </w:r>
            <w:proofErr w:type="gramEnd"/>
            <w:r w:rsidRPr="00AC19AC">
              <w:rPr>
                <w:color w:val="000000" w:themeColor="text1"/>
                <w:vertAlign w:val="superscript"/>
              </w:rPr>
              <w:t>)</w:t>
            </w:r>
          </w:p>
        </w:tc>
        <w:tc>
          <w:tcPr>
            <w:tcW w:w="824" w:type="dxa"/>
            <w:tcBorders>
              <w:left w:val="single" w:sz="6" w:space="0" w:color="000000"/>
            </w:tcBorders>
            <w:shd w:val="clear" w:color="auto" w:fill="auto"/>
            <w:vAlign w:val="bottom"/>
          </w:tcPr>
          <w:p w14:paraId="3FD670ED" w14:textId="224237F2" w:rsidR="00B861F0" w:rsidRPr="00B861F0" w:rsidRDefault="00B861F0" w:rsidP="00443F6A">
            <w:pPr>
              <w:snapToGrid w:val="0"/>
              <w:spacing w:before="80"/>
              <w:ind w:right="284"/>
              <w:jc w:val="right"/>
              <w:rPr>
                <w:lang w:val="en-US"/>
              </w:rPr>
            </w:pPr>
            <w:r w:rsidRPr="00B861F0">
              <w:t>115</w:t>
            </w:r>
          </w:p>
        </w:tc>
        <w:tc>
          <w:tcPr>
            <w:tcW w:w="824" w:type="dxa"/>
            <w:tcBorders>
              <w:left w:val="single" w:sz="6" w:space="0" w:color="000000"/>
            </w:tcBorders>
            <w:shd w:val="clear" w:color="auto" w:fill="auto"/>
            <w:vAlign w:val="bottom"/>
          </w:tcPr>
          <w:p w14:paraId="20B703AC" w14:textId="1688C591" w:rsidR="00B861F0" w:rsidRPr="00B861F0" w:rsidRDefault="00B861F0" w:rsidP="00443F6A">
            <w:pPr>
              <w:snapToGrid w:val="0"/>
              <w:spacing w:before="80"/>
              <w:ind w:right="284"/>
              <w:jc w:val="right"/>
              <w:rPr>
                <w:lang w:val="en-US"/>
              </w:rPr>
            </w:pPr>
            <w:r w:rsidRPr="00B861F0">
              <w:t>115</w:t>
            </w:r>
          </w:p>
        </w:tc>
        <w:tc>
          <w:tcPr>
            <w:tcW w:w="824" w:type="dxa"/>
            <w:tcBorders>
              <w:left w:val="single" w:sz="6" w:space="0" w:color="000000"/>
            </w:tcBorders>
            <w:vAlign w:val="bottom"/>
          </w:tcPr>
          <w:p w14:paraId="2814B394" w14:textId="394646A2" w:rsidR="00B861F0" w:rsidRPr="00B861F0" w:rsidRDefault="00B861F0" w:rsidP="00443F6A">
            <w:pPr>
              <w:snapToGrid w:val="0"/>
              <w:spacing w:before="80"/>
              <w:ind w:right="284"/>
              <w:jc w:val="right"/>
              <w:rPr>
                <w:lang w:val="en-US"/>
              </w:rPr>
            </w:pPr>
            <w:r w:rsidRPr="00B861F0">
              <w:t>115</w:t>
            </w:r>
          </w:p>
        </w:tc>
        <w:tc>
          <w:tcPr>
            <w:tcW w:w="824" w:type="dxa"/>
            <w:tcBorders>
              <w:left w:val="single" w:sz="6" w:space="0" w:color="000000"/>
            </w:tcBorders>
            <w:vAlign w:val="bottom"/>
          </w:tcPr>
          <w:p w14:paraId="66E0CE8B" w14:textId="0D47B919" w:rsidR="00B861F0" w:rsidRPr="00B861F0" w:rsidRDefault="00B861F0" w:rsidP="00443F6A">
            <w:pPr>
              <w:tabs>
                <w:tab w:val="left" w:pos="709"/>
              </w:tabs>
              <w:spacing w:before="80"/>
              <w:ind w:right="284"/>
              <w:jc w:val="right"/>
            </w:pPr>
            <w:r w:rsidRPr="00B861F0">
              <w:t>125</w:t>
            </w:r>
          </w:p>
        </w:tc>
        <w:tc>
          <w:tcPr>
            <w:tcW w:w="824" w:type="dxa"/>
            <w:tcBorders>
              <w:left w:val="single" w:sz="6" w:space="0" w:color="000000"/>
            </w:tcBorders>
            <w:vAlign w:val="bottom"/>
          </w:tcPr>
          <w:p w14:paraId="2C5D1951" w14:textId="4A3A5B9E" w:rsidR="00B861F0" w:rsidRPr="00B861F0" w:rsidRDefault="00B861F0" w:rsidP="00443F6A">
            <w:pPr>
              <w:tabs>
                <w:tab w:val="left" w:pos="709"/>
              </w:tabs>
              <w:spacing w:before="80"/>
              <w:ind w:right="284"/>
              <w:jc w:val="right"/>
            </w:pPr>
            <w:r w:rsidRPr="00B861F0">
              <w:t>126</w:t>
            </w:r>
          </w:p>
        </w:tc>
        <w:tc>
          <w:tcPr>
            <w:tcW w:w="825" w:type="dxa"/>
            <w:tcBorders>
              <w:left w:val="single" w:sz="6" w:space="0" w:color="000000"/>
            </w:tcBorders>
            <w:vAlign w:val="bottom"/>
          </w:tcPr>
          <w:p w14:paraId="5DEC88FF" w14:textId="286D90EA" w:rsidR="00B861F0" w:rsidRPr="00B861F0" w:rsidRDefault="00B861F0" w:rsidP="00443F6A">
            <w:pPr>
              <w:tabs>
                <w:tab w:val="left" w:pos="709"/>
              </w:tabs>
              <w:spacing w:before="80"/>
              <w:ind w:right="284"/>
              <w:jc w:val="right"/>
            </w:pPr>
            <w:r w:rsidRPr="00B861F0">
              <w:t>123</w:t>
            </w:r>
          </w:p>
        </w:tc>
        <w:tc>
          <w:tcPr>
            <w:tcW w:w="825" w:type="dxa"/>
            <w:tcBorders>
              <w:left w:val="single" w:sz="6" w:space="0" w:color="000000"/>
              <w:right w:val="single" w:sz="6" w:space="0" w:color="000000"/>
            </w:tcBorders>
            <w:vAlign w:val="bottom"/>
          </w:tcPr>
          <w:p w14:paraId="3D3A034A" w14:textId="0E5D3A40" w:rsidR="00B861F0" w:rsidRPr="00B861F0" w:rsidRDefault="00B861F0" w:rsidP="00443F6A">
            <w:pPr>
              <w:tabs>
                <w:tab w:val="left" w:pos="709"/>
              </w:tabs>
              <w:spacing w:before="80"/>
              <w:ind w:right="284"/>
              <w:jc w:val="right"/>
            </w:pPr>
            <w:r w:rsidRPr="00B861F0">
              <w:t>128</w:t>
            </w:r>
          </w:p>
        </w:tc>
        <w:tc>
          <w:tcPr>
            <w:tcW w:w="2183" w:type="dxa"/>
            <w:tcBorders>
              <w:left w:val="single" w:sz="6" w:space="0" w:color="000000"/>
            </w:tcBorders>
            <w:shd w:val="clear" w:color="auto" w:fill="auto"/>
            <w:vAlign w:val="bottom"/>
          </w:tcPr>
          <w:p w14:paraId="759D1581" w14:textId="77777777" w:rsidR="00B861F0" w:rsidRPr="00B861F0" w:rsidRDefault="00B861F0" w:rsidP="00F42D0E">
            <w:pPr>
              <w:spacing w:before="80"/>
              <w:ind w:left="170"/>
            </w:pPr>
            <w:proofErr w:type="gramStart"/>
            <w:r w:rsidRPr="00B861F0">
              <w:rPr>
                <w:i/>
              </w:rPr>
              <w:t>Republic of Korea</w:t>
            </w:r>
            <w:r w:rsidRPr="00B861F0">
              <w:rPr>
                <w:i/>
                <w:vertAlign w:val="superscript"/>
              </w:rPr>
              <w:t>2)</w:t>
            </w:r>
            <w:proofErr w:type="gramEnd"/>
          </w:p>
        </w:tc>
      </w:tr>
      <w:tr w:rsidR="00B861F0" w:rsidRPr="00D21FE6" w14:paraId="1CDC6B5A" w14:textId="77777777" w:rsidTr="00443F6A">
        <w:trPr>
          <w:cantSplit/>
          <w:jc w:val="center"/>
        </w:trPr>
        <w:tc>
          <w:tcPr>
            <w:tcW w:w="1968" w:type="dxa"/>
            <w:shd w:val="clear" w:color="auto" w:fill="auto"/>
            <w:vAlign w:val="bottom"/>
          </w:tcPr>
          <w:p w14:paraId="72686514" w14:textId="37CC8CB6" w:rsidR="00B861F0" w:rsidRPr="00AC19AC" w:rsidRDefault="00B861F0" w:rsidP="00F42D0E">
            <w:pPr>
              <w:spacing w:before="80"/>
              <w:ind w:left="113"/>
              <w:rPr>
                <w:color w:val="000000" w:themeColor="text1"/>
              </w:rPr>
            </w:pPr>
            <w:r w:rsidRPr="00AC19AC">
              <w:rPr>
                <w:color w:val="000000" w:themeColor="text1"/>
              </w:rPr>
              <w:t xml:space="preserve">Соединенное Королевство </w:t>
            </w:r>
            <w:r w:rsidRPr="00AC19AC">
              <w:rPr>
                <w:color w:val="000000" w:themeColor="text1"/>
              </w:rPr>
              <w:br/>
              <w:t>(Великобритания)</w:t>
            </w:r>
          </w:p>
        </w:tc>
        <w:tc>
          <w:tcPr>
            <w:tcW w:w="824" w:type="dxa"/>
            <w:tcBorders>
              <w:left w:val="single" w:sz="6" w:space="0" w:color="000000"/>
            </w:tcBorders>
            <w:shd w:val="clear" w:color="auto" w:fill="auto"/>
            <w:vAlign w:val="bottom"/>
          </w:tcPr>
          <w:p w14:paraId="29FAA1B5" w14:textId="416C1F67" w:rsidR="00B861F0" w:rsidRPr="00B861F0" w:rsidRDefault="00B861F0" w:rsidP="00443F6A">
            <w:pPr>
              <w:snapToGrid w:val="0"/>
              <w:spacing w:before="80"/>
              <w:ind w:right="284"/>
              <w:jc w:val="right"/>
            </w:pPr>
            <w:r w:rsidRPr="00B861F0">
              <w:t>105</w:t>
            </w:r>
          </w:p>
        </w:tc>
        <w:tc>
          <w:tcPr>
            <w:tcW w:w="824" w:type="dxa"/>
            <w:tcBorders>
              <w:left w:val="single" w:sz="6" w:space="0" w:color="000000"/>
            </w:tcBorders>
            <w:shd w:val="clear" w:color="auto" w:fill="auto"/>
            <w:vAlign w:val="bottom"/>
          </w:tcPr>
          <w:p w14:paraId="0F1A76E5" w14:textId="795C4D40" w:rsidR="00B861F0" w:rsidRPr="00B861F0" w:rsidRDefault="00B861F0" w:rsidP="00443F6A">
            <w:pPr>
              <w:snapToGrid w:val="0"/>
              <w:spacing w:before="80"/>
              <w:ind w:right="284"/>
              <w:jc w:val="right"/>
            </w:pPr>
            <w:r w:rsidRPr="00B861F0">
              <w:t>106</w:t>
            </w:r>
          </w:p>
        </w:tc>
        <w:tc>
          <w:tcPr>
            <w:tcW w:w="824" w:type="dxa"/>
            <w:tcBorders>
              <w:left w:val="single" w:sz="6" w:space="0" w:color="000000"/>
            </w:tcBorders>
            <w:vAlign w:val="bottom"/>
          </w:tcPr>
          <w:p w14:paraId="054FF661" w14:textId="2A3D2FDC" w:rsidR="00B861F0" w:rsidRPr="00B861F0" w:rsidRDefault="00B861F0" w:rsidP="00443F6A">
            <w:pPr>
              <w:snapToGrid w:val="0"/>
              <w:spacing w:before="80"/>
              <w:ind w:right="284"/>
              <w:jc w:val="right"/>
            </w:pPr>
            <w:r w:rsidRPr="00B861F0">
              <w:t>107</w:t>
            </w:r>
          </w:p>
        </w:tc>
        <w:tc>
          <w:tcPr>
            <w:tcW w:w="824" w:type="dxa"/>
            <w:tcBorders>
              <w:left w:val="single" w:sz="6" w:space="0" w:color="000000"/>
            </w:tcBorders>
            <w:vAlign w:val="bottom"/>
          </w:tcPr>
          <w:p w14:paraId="67AB89C7" w14:textId="2CCE92D1" w:rsidR="00B861F0" w:rsidRPr="00B861F0" w:rsidRDefault="00B861F0" w:rsidP="00443F6A">
            <w:pPr>
              <w:tabs>
                <w:tab w:val="left" w:pos="709"/>
              </w:tabs>
              <w:spacing w:before="80"/>
              <w:ind w:right="284"/>
              <w:jc w:val="right"/>
            </w:pPr>
            <w:r w:rsidRPr="00B861F0">
              <w:t>109</w:t>
            </w:r>
          </w:p>
        </w:tc>
        <w:tc>
          <w:tcPr>
            <w:tcW w:w="824" w:type="dxa"/>
            <w:tcBorders>
              <w:left w:val="single" w:sz="6" w:space="0" w:color="000000"/>
            </w:tcBorders>
            <w:vAlign w:val="bottom"/>
          </w:tcPr>
          <w:p w14:paraId="5B2AA738" w14:textId="25BADB94" w:rsidR="00B861F0" w:rsidRPr="00B861F0" w:rsidRDefault="00B861F0" w:rsidP="00443F6A">
            <w:pPr>
              <w:tabs>
                <w:tab w:val="left" w:pos="709"/>
              </w:tabs>
              <w:spacing w:before="80"/>
              <w:ind w:right="284"/>
              <w:jc w:val="right"/>
            </w:pPr>
            <w:r w:rsidRPr="00B861F0">
              <w:t>104</w:t>
            </w:r>
          </w:p>
        </w:tc>
        <w:tc>
          <w:tcPr>
            <w:tcW w:w="825" w:type="dxa"/>
            <w:tcBorders>
              <w:left w:val="single" w:sz="6" w:space="0" w:color="000000"/>
            </w:tcBorders>
            <w:vAlign w:val="bottom"/>
          </w:tcPr>
          <w:p w14:paraId="6B60CD01" w14:textId="1CCEE939" w:rsidR="00B861F0" w:rsidRPr="00B861F0" w:rsidRDefault="00B861F0" w:rsidP="00443F6A">
            <w:pPr>
              <w:tabs>
                <w:tab w:val="left" w:pos="709"/>
              </w:tabs>
              <w:spacing w:before="80"/>
              <w:ind w:right="284"/>
              <w:jc w:val="right"/>
            </w:pPr>
            <w:r w:rsidRPr="00B861F0">
              <w:t>102</w:t>
            </w:r>
          </w:p>
        </w:tc>
        <w:tc>
          <w:tcPr>
            <w:tcW w:w="825" w:type="dxa"/>
            <w:tcBorders>
              <w:left w:val="single" w:sz="6" w:space="0" w:color="000000"/>
              <w:right w:val="single" w:sz="6" w:space="0" w:color="000000"/>
            </w:tcBorders>
            <w:vAlign w:val="bottom"/>
          </w:tcPr>
          <w:p w14:paraId="3AD18D61" w14:textId="53731179" w:rsidR="00B861F0" w:rsidRPr="00B861F0" w:rsidRDefault="00B861F0" w:rsidP="00443F6A">
            <w:pPr>
              <w:tabs>
                <w:tab w:val="left" w:pos="709"/>
              </w:tabs>
              <w:spacing w:before="80"/>
              <w:ind w:right="284"/>
              <w:jc w:val="right"/>
            </w:pPr>
            <w:r w:rsidRPr="00B861F0">
              <w:t>100</w:t>
            </w:r>
          </w:p>
        </w:tc>
        <w:tc>
          <w:tcPr>
            <w:tcW w:w="2183" w:type="dxa"/>
            <w:tcBorders>
              <w:left w:val="single" w:sz="6" w:space="0" w:color="000000"/>
            </w:tcBorders>
            <w:shd w:val="clear" w:color="auto" w:fill="auto"/>
            <w:vAlign w:val="bottom"/>
          </w:tcPr>
          <w:p w14:paraId="1429A645" w14:textId="4464FCDD" w:rsidR="00B861F0" w:rsidRPr="00B861F0" w:rsidRDefault="00B861F0" w:rsidP="00F42D0E">
            <w:pPr>
              <w:spacing w:before="80"/>
              <w:ind w:left="170"/>
              <w:rPr>
                <w:i/>
              </w:rPr>
            </w:pPr>
            <w:r w:rsidRPr="00B861F0">
              <w:rPr>
                <w:i/>
                <w:szCs w:val="16"/>
              </w:rPr>
              <w:t>United Kingdom</w:t>
            </w:r>
          </w:p>
        </w:tc>
      </w:tr>
      <w:tr w:rsidR="00B861F0" w:rsidRPr="00D21FE6" w14:paraId="739062E1" w14:textId="77777777" w:rsidTr="00443F6A">
        <w:trPr>
          <w:cantSplit/>
          <w:jc w:val="center"/>
        </w:trPr>
        <w:tc>
          <w:tcPr>
            <w:tcW w:w="1968" w:type="dxa"/>
            <w:shd w:val="clear" w:color="auto" w:fill="auto"/>
            <w:vAlign w:val="bottom"/>
          </w:tcPr>
          <w:p w14:paraId="3F764E29" w14:textId="77777777" w:rsidR="00B861F0" w:rsidRPr="00AC19AC" w:rsidRDefault="00B861F0" w:rsidP="00F42D0E">
            <w:pPr>
              <w:spacing w:before="80"/>
              <w:ind w:left="113"/>
              <w:rPr>
                <w:color w:val="000000" w:themeColor="text1"/>
              </w:rPr>
            </w:pPr>
            <w:r w:rsidRPr="00AC19AC">
              <w:rPr>
                <w:color w:val="000000" w:themeColor="text1"/>
              </w:rPr>
              <w:t>США</w:t>
            </w:r>
            <w:proofErr w:type="gramStart"/>
            <w:r w:rsidRPr="00AC19AC">
              <w:rPr>
                <w:color w:val="000000" w:themeColor="text1"/>
                <w:vertAlign w:val="superscript"/>
              </w:rPr>
              <w:t>2</w:t>
            </w:r>
            <w:proofErr w:type="gramEnd"/>
            <w:r w:rsidRPr="00AC19AC">
              <w:rPr>
                <w:color w:val="000000" w:themeColor="text1"/>
                <w:vertAlign w:val="superscript"/>
              </w:rPr>
              <w:t>)</w:t>
            </w:r>
          </w:p>
        </w:tc>
        <w:tc>
          <w:tcPr>
            <w:tcW w:w="824" w:type="dxa"/>
            <w:tcBorders>
              <w:left w:val="single" w:sz="6" w:space="0" w:color="000000"/>
            </w:tcBorders>
            <w:shd w:val="clear" w:color="auto" w:fill="auto"/>
            <w:vAlign w:val="bottom"/>
          </w:tcPr>
          <w:p w14:paraId="38A14F44" w14:textId="66D4ED11" w:rsidR="00B861F0" w:rsidRPr="00443F6A" w:rsidRDefault="00B861F0" w:rsidP="00443F6A">
            <w:pPr>
              <w:snapToGrid w:val="0"/>
              <w:spacing w:before="80"/>
              <w:ind w:right="284"/>
              <w:jc w:val="right"/>
              <w:rPr>
                <w:lang w:val="en-US"/>
              </w:rPr>
            </w:pPr>
            <w:r w:rsidRPr="00443F6A">
              <w:t>113</w:t>
            </w:r>
          </w:p>
        </w:tc>
        <w:tc>
          <w:tcPr>
            <w:tcW w:w="824" w:type="dxa"/>
            <w:tcBorders>
              <w:left w:val="single" w:sz="6" w:space="0" w:color="000000"/>
            </w:tcBorders>
            <w:shd w:val="clear" w:color="auto" w:fill="auto"/>
            <w:vAlign w:val="bottom"/>
          </w:tcPr>
          <w:p w14:paraId="1F6AAB69" w14:textId="00AD978E" w:rsidR="00B861F0" w:rsidRPr="00443F6A" w:rsidRDefault="00B861F0" w:rsidP="00443F6A">
            <w:pPr>
              <w:snapToGrid w:val="0"/>
              <w:spacing w:before="80"/>
              <w:ind w:right="284"/>
              <w:jc w:val="right"/>
              <w:rPr>
                <w:lang w:val="en-US"/>
              </w:rPr>
            </w:pPr>
            <w:r w:rsidRPr="00443F6A">
              <w:t>112</w:t>
            </w:r>
          </w:p>
        </w:tc>
        <w:tc>
          <w:tcPr>
            <w:tcW w:w="824" w:type="dxa"/>
            <w:tcBorders>
              <w:left w:val="single" w:sz="6" w:space="0" w:color="000000"/>
            </w:tcBorders>
            <w:vAlign w:val="bottom"/>
          </w:tcPr>
          <w:p w14:paraId="5A3EAE77" w14:textId="59760C3F" w:rsidR="00B861F0" w:rsidRPr="00443F6A" w:rsidRDefault="00B861F0" w:rsidP="00443F6A">
            <w:pPr>
              <w:snapToGrid w:val="0"/>
              <w:spacing w:before="80"/>
              <w:ind w:right="284"/>
              <w:jc w:val="right"/>
              <w:rPr>
                <w:lang w:val="en-US"/>
              </w:rPr>
            </w:pPr>
            <w:r w:rsidRPr="00443F6A">
              <w:t>104</w:t>
            </w:r>
          </w:p>
        </w:tc>
        <w:tc>
          <w:tcPr>
            <w:tcW w:w="824" w:type="dxa"/>
            <w:tcBorders>
              <w:left w:val="single" w:sz="6" w:space="0" w:color="000000"/>
            </w:tcBorders>
            <w:vAlign w:val="bottom"/>
          </w:tcPr>
          <w:p w14:paraId="6BC68F1A" w14:textId="1AE7026A" w:rsidR="00B861F0" w:rsidRPr="00443F6A" w:rsidRDefault="00B861F0" w:rsidP="00443F6A">
            <w:pPr>
              <w:tabs>
                <w:tab w:val="left" w:pos="709"/>
              </w:tabs>
              <w:spacing w:before="80"/>
              <w:ind w:right="284"/>
              <w:jc w:val="right"/>
            </w:pPr>
            <w:r w:rsidRPr="00443F6A">
              <w:t>108</w:t>
            </w:r>
          </w:p>
        </w:tc>
        <w:tc>
          <w:tcPr>
            <w:tcW w:w="824" w:type="dxa"/>
            <w:tcBorders>
              <w:left w:val="single" w:sz="6" w:space="0" w:color="000000"/>
            </w:tcBorders>
            <w:vAlign w:val="bottom"/>
          </w:tcPr>
          <w:p w14:paraId="43012AAB" w14:textId="5ECC2E5A" w:rsidR="00B861F0" w:rsidRPr="00443F6A" w:rsidRDefault="00B861F0" w:rsidP="00443F6A">
            <w:pPr>
              <w:tabs>
                <w:tab w:val="left" w:pos="709"/>
              </w:tabs>
              <w:spacing w:before="80"/>
              <w:ind w:right="284"/>
              <w:jc w:val="right"/>
            </w:pPr>
            <w:r w:rsidRPr="00443F6A">
              <w:t>112</w:t>
            </w:r>
          </w:p>
        </w:tc>
        <w:tc>
          <w:tcPr>
            <w:tcW w:w="825" w:type="dxa"/>
            <w:tcBorders>
              <w:left w:val="single" w:sz="6" w:space="0" w:color="000000"/>
            </w:tcBorders>
            <w:vAlign w:val="bottom"/>
          </w:tcPr>
          <w:p w14:paraId="17AE800D" w14:textId="5DA25413" w:rsidR="00B861F0" w:rsidRPr="00443F6A" w:rsidRDefault="00B861F0" w:rsidP="00443F6A">
            <w:pPr>
              <w:tabs>
                <w:tab w:val="left" w:pos="709"/>
              </w:tabs>
              <w:spacing w:before="80"/>
              <w:ind w:right="284"/>
              <w:jc w:val="right"/>
            </w:pPr>
            <w:r w:rsidRPr="00443F6A">
              <w:t>112</w:t>
            </w:r>
          </w:p>
        </w:tc>
        <w:tc>
          <w:tcPr>
            <w:tcW w:w="825" w:type="dxa"/>
            <w:tcBorders>
              <w:left w:val="single" w:sz="6" w:space="0" w:color="000000"/>
              <w:right w:val="single" w:sz="6" w:space="0" w:color="000000"/>
            </w:tcBorders>
            <w:vAlign w:val="bottom"/>
          </w:tcPr>
          <w:p w14:paraId="31B7E479" w14:textId="3780413B" w:rsidR="00B861F0" w:rsidRPr="00443F6A" w:rsidRDefault="00B861F0" w:rsidP="00443F6A">
            <w:pPr>
              <w:tabs>
                <w:tab w:val="left" w:pos="709"/>
              </w:tabs>
              <w:spacing w:before="80"/>
              <w:ind w:right="284"/>
              <w:jc w:val="right"/>
            </w:pPr>
            <w:r w:rsidRPr="00443F6A">
              <w:t>112</w:t>
            </w:r>
          </w:p>
        </w:tc>
        <w:tc>
          <w:tcPr>
            <w:tcW w:w="2183" w:type="dxa"/>
            <w:tcBorders>
              <w:left w:val="single" w:sz="6" w:space="0" w:color="000000"/>
            </w:tcBorders>
            <w:shd w:val="clear" w:color="auto" w:fill="auto"/>
            <w:vAlign w:val="bottom"/>
          </w:tcPr>
          <w:p w14:paraId="76C4B63E" w14:textId="77777777" w:rsidR="00B861F0" w:rsidRPr="00AC19AC" w:rsidRDefault="00B861F0" w:rsidP="00F42D0E">
            <w:pPr>
              <w:spacing w:before="80"/>
              <w:ind w:left="170"/>
              <w:rPr>
                <w:color w:val="000000" w:themeColor="text1"/>
              </w:rPr>
            </w:pPr>
            <w:proofErr w:type="gramStart"/>
            <w:r w:rsidRPr="00AC19AC">
              <w:rPr>
                <w:i/>
                <w:color w:val="000000" w:themeColor="text1"/>
              </w:rPr>
              <w:t>USA</w:t>
            </w:r>
            <w:r w:rsidRPr="00AC19AC">
              <w:rPr>
                <w:i/>
                <w:color w:val="000000" w:themeColor="text1"/>
                <w:vertAlign w:val="superscript"/>
              </w:rPr>
              <w:t>2)</w:t>
            </w:r>
            <w:proofErr w:type="gramEnd"/>
          </w:p>
        </w:tc>
      </w:tr>
      <w:tr w:rsidR="00B861F0" w:rsidRPr="00D21FE6" w14:paraId="70CE7DB8" w14:textId="77777777" w:rsidTr="00443F6A">
        <w:trPr>
          <w:cantSplit/>
          <w:jc w:val="center"/>
        </w:trPr>
        <w:tc>
          <w:tcPr>
            <w:tcW w:w="1968" w:type="dxa"/>
            <w:shd w:val="clear" w:color="auto" w:fill="auto"/>
            <w:vAlign w:val="bottom"/>
          </w:tcPr>
          <w:p w14:paraId="052E4369" w14:textId="77777777" w:rsidR="00B861F0" w:rsidRPr="00AC19AC" w:rsidRDefault="00B861F0" w:rsidP="00F42D0E">
            <w:pPr>
              <w:spacing w:before="80"/>
              <w:ind w:left="113"/>
              <w:rPr>
                <w:color w:val="000000" w:themeColor="text1"/>
              </w:rPr>
            </w:pPr>
            <w:r w:rsidRPr="00AC19AC">
              <w:rPr>
                <w:color w:val="000000" w:themeColor="text1"/>
              </w:rPr>
              <w:t>Турция</w:t>
            </w:r>
            <w:proofErr w:type="gramStart"/>
            <w:r w:rsidRPr="00AC19AC">
              <w:rPr>
                <w:color w:val="000000" w:themeColor="text1"/>
                <w:vertAlign w:val="superscript"/>
              </w:rPr>
              <w:t>2</w:t>
            </w:r>
            <w:proofErr w:type="gramEnd"/>
            <w:r w:rsidRPr="00AC19AC">
              <w:rPr>
                <w:color w:val="000000" w:themeColor="text1"/>
                <w:vertAlign w:val="superscript"/>
              </w:rPr>
              <w:t>)</w:t>
            </w:r>
          </w:p>
        </w:tc>
        <w:tc>
          <w:tcPr>
            <w:tcW w:w="824" w:type="dxa"/>
            <w:tcBorders>
              <w:left w:val="single" w:sz="6" w:space="0" w:color="000000"/>
            </w:tcBorders>
            <w:shd w:val="clear" w:color="auto" w:fill="auto"/>
            <w:vAlign w:val="bottom"/>
          </w:tcPr>
          <w:p w14:paraId="5ADCB563" w14:textId="6E2DB6BE" w:rsidR="00B861F0" w:rsidRPr="00443F6A" w:rsidRDefault="00B861F0" w:rsidP="00443F6A">
            <w:pPr>
              <w:snapToGrid w:val="0"/>
              <w:spacing w:before="80"/>
              <w:ind w:right="284"/>
              <w:jc w:val="right"/>
              <w:rPr>
                <w:lang w:val="en-US"/>
              </w:rPr>
            </w:pPr>
            <w:r w:rsidRPr="00443F6A">
              <w:t>164</w:t>
            </w:r>
          </w:p>
        </w:tc>
        <w:tc>
          <w:tcPr>
            <w:tcW w:w="824" w:type="dxa"/>
            <w:tcBorders>
              <w:left w:val="single" w:sz="6" w:space="0" w:color="000000"/>
            </w:tcBorders>
            <w:shd w:val="clear" w:color="auto" w:fill="auto"/>
            <w:vAlign w:val="bottom"/>
          </w:tcPr>
          <w:p w14:paraId="6027712D" w14:textId="2CBD397A" w:rsidR="00B861F0" w:rsidRPr="00443F6A" w:rsidRDefault="00B861F0" w:rsidP="00443F6A">
            <w:pPr>
              <w:snapToGrid w:val="0"/>
              <w:spacing w:before="80"/>
              <w:ind w:right="284"/>
              <w:jc w:val="right"/>
              <w:rPr>
                <w:lang w:val="en-US"/>
              </w:rPr>
            </w:pPr>
            <w:r w:rsidRPr="00443F6A">
              <w:t>163</w:t>
            </w:r>
          </w:p>
        </w:tc>
        <w:tc>
          <w:tcPr>
            <w:tcW w:w="824" w:type="dxa"/>
            <w:tcBorders>
              <w:left w:val="single" w:sz="6" w:space="0" w:color="000000"/>
            </w:tcBorders>
            <w:vAlign w:val="bottom"/>
          </w:tcPr>
          <w:p w14:paraId="642DBFDC" w14:textId="6BE4B64B" w:rsidR="00B861F0" w:rsidRPr="00443F6A" w:rsidRDefault="00B861F0" w:rsidP="00443F6A">
            <w:pPr>
              <w:snapToGrid w:val="0"/>
              <w:spacing w:before="80"/>
              <w:ind w:right="284"/>
              <w:jc w:val="right"/>
              <w:rPr>
                <w:lang w:val="en-US"/>
              </w:rPr>
            </w:pPr>
            <w:r w:rsidRPr="00443F6A">
              <w:t>167</w:t>
            </w:r>
          </w:p>
        </w:tc>
        <w:tc>
          <w:tcPr>
            <w:tcW w:w="824" w:type="dxa"/>
            <w:tcBorders>
              <w:left w:val="single" w:sz="6" w:space="0" w:color="000000"/>
            </w:tcBorders>
            <w:vAlign w:val="bottom"/>
          </w:tcPr>
          <w:p w14:paraId="59950BEA" w14:textId="64057DE3" w:rsidR="00B861F0" w:rsidRPr="00443F6A" w:rsidRDefault="00B861F0" w:rsidP="00443F6A">
            <w:pPr>
              <w:tabs>
                <w:tab w:val="left" w:pos="709"/>
              </w:tabs>
              <w:spacing w:before="80"/>
              <w:ind w:right="284"/>
              <w:jc w:val="right"/>
            </w:pPr>
            <w:r w:rsidRPr="00443F6A">
              <w:t>194</w:t>
            </w:r>
          </w:p>
        </w:tc>
        <w:tc>
          <w:tcPr>
            <w:tcW w:w="824" w:type="dxa"/>
            <w:tcBorders>
              <w:left w:val="single" w:sz="6" w:space="0" w:color="000000"/>
            </w:tcBorders>
            <w:vAlign w:val="bottom"/>
          </w:tcPr>
          <w:p w14:paraId="7E5AE386" w14:textId="4DC1726C" w:rsidR="00B861F0" w:rsidRPr="00443F6A" w:rsidRDefault="00B861F0" w:rsidP="00443F6A">
            <w:pPr>
              <w:tabs>
                <w:tab w:val="left" w:pos="709"/>
              </w:tabs>
              <w:spacing w:before="80"/>
              <w:ind w:right="284"/>
              <w:jc w:val="right"/>
            </w:pPr>
            <w:r w:rsidRPr="00443F6A">
              <w:t>204</w:t>
            </w:r>
          </w:p>
        </w:tc>
        <w:tc>
          <w:tcPr>
            <w:tcW w:w="825" w:type="dxa"/>
            <w:tcBorders>
              <w:left w:val="single" w:sz="6" w:space="0" w:color="000000"/>
            </w:tcBorders>
            <w:vAlign w:val="bottom"/>
          </w:tcPr>
          <w:p w14:paraId="0BC91EF5" w14:textId="31DE7BFA" w:rsidR="00B861F0" w:rsidRPr="00443F6A" w:rsidRDefault="00B861F0" w:rsidP="00443F6A">
            <w:pPr>
              <w:tabs>
                <w:tab w:val="left" w:pos="709"/>
              </w:tabs>
              <w:spacing w:before="80"/>
              <w:ind w:right="284"/>
              <w:jc w:val="right"/>
            </w:pPr>
            <w:r w:rsidRPr="00443F6A">
              <w:t>207</w:t>
            </w:r>
          </w:p>
        </w:tc>
        <w:tc>
          <w:tcPr>
            <w:tcW w:w="825" w:type="dxa"/>
            <w:tcBorders>
              <w:left w:val="single" w:sz="6" w:space="0" w:color="000000"/>
              <w:right w:val="single" w:sz="6" w:space="0" w:color="000000"/>
            </w:tcBorders>
            <w:vAlign w:val="bottom"/>
          </w:tcPr>
          <w:p w14:paraId="4A264612" w14:textId="3F470188" w:rsidR="00B861F0" w:rsidRPr="00443F6A" w:rsidRDefault="00B861F0" w:rsidP="00443F6A">
            <w:pPr>
              <w:tabs>
                <w:tab w:val="left" w:pos="709"/>
              </w:tabs>
              <w:spacing w:before="80"/>
              <w:ind w:right="284"/>
              <w:jc w:val="right"/>
            </w:pPr>
            <w:r w:rsidRPr="00443F6A">
              <w:t>208</w:t>
            </w:r>
          </w:p>
        </w:tc>
        <w:tc>
          <w:tcPr>
            <w:tcW w:w="2183" w:type="dxa"/>
            <w:tcBorders>
              <w:left w:val="single" w:sz="6" w:space="0" w:color="000000"/>
            </w:tcBorders>
            <w:shd w:val="clear" w:color="auto" w:fill="auto"/>
            <w:vAlign w:val="bottom"/>
          </w:tcPr>
          <w:p w14:paraId="395AF0A3" w14:textId="77777777" w:rsidR="00B861F0" w:rsidRPr="00AC19AC" w:rsidRDefault="00B861F0" w:rsidP="00F42D0E">
            <w:pPr>
              <w:spacing w:before="80"/>
              <w:ind w:left="170"/>
              <w:rPr>
                <w:color w:val="000000" w:themeColor="text1"/>
              </w:rPr>
            </w:pPr>
            <w:proofErr w:type="gramStart"/>
            <w:r w:rsidRPr="00AC19AC">
              <w:rPr>
                <w:i/>
                <w:color w:val="000000" w:themeColor="text1"/>
              </w:rPr>
              <w:t>Turkey</w:t>
            </w:r>
            <w:r w:rsidRPr="00AC19AC">
              <w:rPr>
                <w:i/>
                <w:color w:val="000000" w:themeColor="text1"/>
                <w:vertAlign w:val="superscript"/>
              </w:rPr>
              <w:t>2)</w:t>
            </w:r>
            <w:proofErr w:type="gramEnd"/>
          </w:p>
        </w:tc>
      </w:tr>
      <w:tr w:rsidR="00B861F0" w:rsidRPr="00D21FE6" w14:paraId="7776A49D" w14:textId="77777777" w:rsidTr="00443F6A">
        <w:trPr>
          <w:cantSplit/>
          <w:jc w:val="center"/>
        </w:trPr>
        <w:tc>
          <w:tcPr>
            <w:tcW w:w="1968" w:type="dxa"/>
            <w:tcBorders>
              <w:bottom w:val="single" w:sz="6" w:space="0" w:color="000000"/>
            </w:tcBorders>
            <w:shd w:val="clear" w:color="auto" w:fill="auto"/>
            <w:vAlign w:val="bottom"/>
          </w:tcPr>
          <w:p w14:paraId="3CB9FA40" w14:textId="77777777" w:rsidR="00B861F0" w:rsidRPr="00AC19AC" w:rsidRDefault="00B861F0" w:rsidP="00F42D0E">
            <w:pPr>
              <w:spacing w:before="80"/>
              <w:ind w:left="113"/>
              <w:rPr>
                <w:color w:val="000000" w:themeColor="text1"/>
              </w:rPr>
            </w:pPr>
            <w:r w:rsidRPr="00AC19AC">
              <w:rPr>
                <w:color w:val="000000" w:themeColor="text1"/>
              </w:rPr>
              <w:t>Япония</w:t>
            </w:r>
            <w:proofErr w:type="gramStart"/>
            <w:r w:rsidRPr="00AC19AC">
              <w:rPr>
                <w:color w:val="000000" w:themeColor="text1"/>
                <w:vertAlign w:val="superscript"/>
              </w:rPr>
              <w:t>2</w:t>
            </w:r>
            <w:proofErr w:type="gramEnd"/>
            <w:r w:rsidRPr="00AC19AC">
              <w:rPr>
                <w:color w:val="000000" w:themeColor="text1"/>
                <w:vertAlign w:val="superscript"/>
              </w:rPr>
              <w:t xml:space="preserve">) </w:t>
            </w:r>
          </w:p>
        </w:tc>
        <w:tc>
          <w:tcPr>
            <w:tcW w:w="824" w:type="dxa"/>
            <w:tcBorders>
              <w:left w:val="single" w:sz="6" w:space="0" w:color="000000"/>
              <w:bottom w:val="single" w:sz="6" w:space="0" w:color="000000"/>
            </w:tcBorders>
            <w:shd w:val="clear" w:color="auto" w:fill="auto"/>
            <w:vAlign w:val="bottom"/>
          </w:tcPr>
          <w:p w14:paraId="45C22D36" w14:textId="404A64D5" w:rsidR="00B861F0" w:rsidRPr="00443F6A" w:rsidRDefault="00B861F0" w:rsidP="00443F6A">
            <w:pPr>
              <w:snapToGrid w:val="0"/>
              <w:spacing w:before="80"/>
              <w:ind w:right="284"/>
              <w:jc w:val="right"/>
              <w:rPr>
                <w:lang w:val="en-US"/>
              </w:rPr>
            </w:pPr>
            <w:r w:rsidRPr="00443F6A">
              <w:t>101</w:t>
            </w:r>
          </w:p>
        </w:tc>
        <w:tc>
          <w:tcPr>
            <w:tcW w:w="824" w:type="dxa"/>
            <w:tcBorders>
              <w:left w:val="single" w:sz="6" w:space="0" w:color="000000"/>
              <w:bottom w:val="single" w:sz="6" w:space="0" w:color="000000"/>
            </w:tcBorders>
            <w:shd w:val="clear" w:color="auto" w:fill="auto"/>
            <w:vAlign w:val="bottom"/>
          </w:tcPr>
          <w:p w14:paraId="454D40CA" w14:textId="217D0EE6" w:rsidR="00B861F0" w:rsidRPr="00443F6A" w:rsidRDefault="00B861F0" w:rsidP="00443F6A">
            <w:pPr>
              <w:snapToGrid w:val="0"/>
              <w:spacing w:before="80"/>
              <w:ind w:right="284"/>
              <w:jc w:val="right"/>
              <w:rPr>
                <w:lang w:val="en-US"/>
              </w:rPr>
            </w:pPr>
            <w:r w:rsidRPr="00443F6A">
              <w:t>98</w:t>
            </w:r>
          </w:p>
        </w:tc>
        <w:tc>
          <w:tcPr>
            <w:tcW w:w="824" w:type="dxa"/>
            <w:tcBorders>
              <w:left w:val="single" w:sz="6" w:space="0" w:color="000000"/>
              <w:bottom w:val="single" w:sz="6" w:space="0" w:color="000000"/>
            </w:tcBorders>
            <w:vAlign w:val="bottom"/>
          </w:tcPr>
          <w:p w14:paraId="3FBB6CDC" w14:textId="0D4F1F1E" w:rsidR="00B861F0" w:rsidRPr="00443F6A" w:rsidRDefault="00B861F0" w:rsidP="00443F6A">
            <w:pPr>
              <w:snapToGrid w:val="0"/>
              <w:spacing w:before="80"/>
              <w:ind w:right="284"/>
              <w:jc w:val="right"/>
              <w:rPr>
                <w:lang w:val="en-US"/>
              </w:rPr>
            </w:pPr>
            <w:r w:rsidRPr="00443F6A">
              <w:t>89</w:t>
            </w:r>
          </w:p>
        </w:tc>
        <w:tc>
          <w:tcPr>
            <w:tcW w:w="824" w:type="dxa"/>
            <w:tcBorders>
              <w:left w:val="single" w:sz="6" w:space="0" w:color="000000"/>
              <w:bottom w:val="single" w:sz="6" w:space="0" w:color="000000"/>
            </w:tcBorders>
            <w:vAlign w:val="bottom"/>
          </w:tcPr>
          <w:p w14:paraId="2FE873CD" w14:textId="7A7584CE" w:rsidR="00B861F0" w:rsidRPr="00443F6A" w:rsidRDefault="00B861F0" w:rsidP="00443F6A">
            <w:pPr>
              <w:tabs>
                <w:tab w:val="left" w:pos="709"/>
              </w:tabs>
              <w:spacing w:before="80"/>
              <w:ind w:right="284"/>
              <w:jc w:val="right"/>
            </w:pPr>
            <w:r w:rsidRPr="00443F6A">
              <w:t>93</w:t>
            </w:r>
          </w:p>
        </w:tc>
        <w:tc>
          <w:tcPr>
            <w:tcW w:w="824" w:type="dxa"/>
            <w:tcBorders>
              <w:left w:val="single" w:sz="6" w:space="0" w:color="000000"/>
              <w:bottom w:val="single" w:sz="6" w:space="0" w:color="000000"/>
            </w:tcBorders>
            <w:vAlign w:val="bottom"/>
          </w:tcPr>
          <w:p w14:paraId="0AED50FA" w14:textId="5FE28E9F" w:rsidR="00B861F0" w:rsidRPr="00443F6A" w:rsidRDefault="00B861F0" w:rsidP="00443F6A">
            <w:pPr>
              <w:tabs>
                <w:tab w:val="left" w:pos="709"/>
              </w:tabs>
              <w:spacing w:before="80"/>
              <w:ind w:right="284"/>
              <w:jc w:val="right"/>
            </w:pPr>
            <w:r w:rsidRPr="00443F6A">
              <w:t>93</w:t>
            </w:r>
          </w:p>
        </w:tc>
        <w:tc>
          <w:tcPr>
            <w:tcW w:w="825" w:type="dxa"/>
            <w:tcBorders>
              <w:left w:val="single" w:sz="6" w:space="0" w:color="000000"/>
              <w:bottom w:val="single" w:sz="6" w:space="0" w:color="000000"/>
            </w:tcBorders>
            <w:vAlign w:val="bottom"/>
          </w:tcPr>
          <w:p w14:paraId="70280CFE" w14:textId="6A93B1CF" w:rsidR="00B861F0" w:rsidRPr="00443F6A" w:rsidRDefault="00B861F0" w:rsidP="00443F6A">
            <w:pPr>
              <w:tabs>
                <w:tab w:val="left" w:pos="709"/>
              </w:tabs>
              <w:spacing w:before="80"/>
              <w:ind w:right="284"/>
              <w:jc w:val="right"/>
            </w:pPr>
            <w:r w:rsidRPr="00443F6A">
              <w:t>92</w:t>
            </w:r>
          </w:p>
        </w:tc>
        <w:tc>
          <w:tcPr>
            <w:tcW w:w="825" w:type="dxa"/>
            <w:tcBorders>
              <w:left w:val="single" w:sz="6" w:space="0" w:color="000000"/>
              <w:bottom w:val="single" w:sz="6" w:space="0" w:color="000000"/>
              <w:right w:val="single" w:sz="6" w:space="0" w:color="000000"/>
            </w:tcBorders>
            <w:vAlign w:val="bottom"/>
          </w:tcPr>
          <w:p w14:paraId="144C07D8" w14:textId="3F193C99" w:rsidR="00B861F0" w:rsidRPr="00443F6A" w:rsidRDefault="00B861F0" w:rsidP="00443F6A">
            <w:pPr>
              <w:tabs>
                <w:tab w:val="left" w:pos="709"/>
              </w:tabs>
              <w:spacing w:before="80"/>
              <w:ind w:right="284"/>
              <w:jc w:val="right"/>
            </w:pPr>
            <w:r w:rsidRPr="00443F6A">
              <w:t>90</w:t>
            </w:r>
          </w:p>
        </w:tc>
        <w:tc>
          <w:tcPr>
            <w:tcW w:w="2183" w:type="dxa"/>
            <w:tcBorders>
              <w:left w:val="single" w:sz="6" w:space="0" w:color="000000"/>
              <w:bottom w:val="single" w:sz="6" w:space="0" w:color="000000"/>
            </w:tcBorders>
            <w:shd w:val="clear" w:color="auto" w:fill="auto"/>
            <w:vAlign w:val="bottom"/>
          </w:tcPr>
          <w:p w14:paraId="43D5ADBB" w14:textId="77777777" w:rsidR="00B861F0" w:rsidRPr="00AC19AC" w:rsidRDefault="00B861F0" w:rsidP="00F42D0E">
            <w:pPr>
              <w:spacing w:before="80"/>
              <w:ind w:left="170"/>
              <w:rPr>
                <w:color w:val="000000" w:themeColor="text1"/>
              </w:rPr>
            </w:pPr>
            <w:proofErr w:type="gramStart"/>
            <w:r w:rsidRPr="00AC19AC">
              <w:rPr>
                <w:i/>
                <w:color w:val="000000" w:themeColor="text1"/>
              </w:rPr>
              <w:t>Japan</w:t>
            </w:r>
            <w:r w:rsidRPr="00AC19AC">
              <w:rPr>
                <w:i/>
                <w:color w:val="000000" w:themeColor="text1"/>
                <w:vertAlign w:val="superscript"/>
              </w:rPr>
              <w:t>2)</w:t>
            </w:r>
            <w:proofErr w:type="gramEnd"/>
          </w:p>
        </w:tc>
      </w:tr>
    </w:tbl>
    <w:p w14:paraId="679D9085" w14:textId="59E31754" w:rsidR="00BB5A30" w:rsidRPr="00BB5A30" w:rsidRDefault="00BB5A30" w:rsidP="00BB5A30">
      <w:pPr>
        <w:tabs>
          <w:tab w:val="center" w:pos="6634"/>
        </w:tabs>
        <w:spacing w:before="60"/>
        <w:ind w:left="113" w:hanging="113"/>
        <w:jc w:val="both"/>
        <w:rPr>
          <w:sz w:val="12"/>
          <w:szCs w:val="12"/>
        </w:rPr>
      </w:pPr>
      <w:r w:rsidRPr="00BB5A30">
        <w:rPr>
          <w:sz w:val="12"/>
          <w:szCs w:val="12"/>
          <w:vertAlign w:val="superscript"/>
        </w:rPr>
        <w:t>1)</w:t>
      </w:r>
      <w:r w:rsidRPr="00BB5A30">
        <w:rPr>
          <w:sz w:val="12"/>
          <w:szCs w:val="12"/>
          <w:lang w:val="en-US"/>
        </w:rPr>
        <w:t> </w:t>
      </w:r>
      <w:r w:rsidRPr="00BB5A30">
        <w:rPr>
          <w:sz w:val="12"/>
          <w:szCs w:val="12"/>
        </w:rPr>
        <w:t xml:space="preserve">Агрегированный индекс производства по видам экономической деятельности «Добыча полезных ископаемых», «Обрабатывающие производства», «Обеспечение </w:t>
      </w:r>
      <w:r w:rsidRPr="00BB5A30">
        <w:rPr>
          <w:sz w:val="12"/>
          <w:szCs w:val="12"/>
        </w:rPr>
        <w:br/>
        <w:t xml:space="preserve">электрической энергией, газом и паром; кондиционирование воздуха», «Водоснабжение; водоотведение, организация сбора и утилизации отходов, деятельность </w:t>
      </w:r>
      <w:r w:rsidRPr="00BB5A30">
        <w:rPr>
          <w:sz w:val="12"/>
          <w:szCs w:val="12"/>
        </w:rPr>
        <w:br/>
        <w:t>по ликвидации загрязнений»</w:t>
      </w:r>
      <w:r w:rsidRPr="00BB5A30">
        <w:rPr>
          <w:i/>
          <w:sz w:val="12"/>
          <w:szCs w:val="12"/>
        </w:rPr>
        <w:t xml:space="preserve"> – </w:t>
      </w:r>
      <w:r w:rsidRPr="00BB5A30">
        <w:rPr>
          <w:sz w:val="12"/>
          <w:szCs w:val="12"/>
        </w:rPr>
        <w:t>ОКВЭД</w:t>
      </w:r>
      <w:proofErr w:type="gramStart"/>
      <w:r w:rsidRPr="00BB5A30">
        <w:rPr>
          <w:sz w:val="12"/>
          <w:szCs w:val="12"/>
        </w:rPr>
        <w:t>2</w:t>
      </w:r>
      <w:proofErr w:type="gramEnd"/>
      <w:r w:rsidRPr="00BB5A30">
        <w:rPr>
          <w:sz w:val="12"/>
          <w:szCs w:val="12"/>
        </w:rPr>
        <w:t>. Данные за 202</w:t>
      </w:r>
      <w:r w:rsidR="006C770C">
        <w:rPr>
          <w:sz w:val="12"/>
          <w:szCs w:val="12"/>
        </w:rPr>
        <w:t>3</w:t>
      </w:r>
      <w:r w:rsidRPr="00BB5A30">
        <w:rPr>
          <w:sz w:val="12"/>
          <w:szCs w:val="12"/>
        </w:rPr>
        <w:t xml:space="preserve"> год уточнены в соответствии с регламентом разработки и публикации данных по производству </w:t>
      </w:r>
      <w:r w:rsidRPr="00BB5A30">
        <w:rPr>
          <w:sz w:val="12"/>
          <w:szCs w:val="12"/>
        </w:rPr>
        <w:br/>
        <w:t>и отгрузке продукции и динамике промышленного производства (приказ Росстата от 18 августа 2020 г. № 470).</w:t>
      </w:r>
    </w:p>
    <w:p w14:paraId="22BE20B3" w14:textId="77777777" w:rsidR="00BB5A30" w:rsidRPr="00BB5A30" w:rsidRDefault="00BB5A30" w:rsidP="00BB5A30">
      <w:pPr>
        <w:tabs>
          <w:tab w:val="center" w:pos="6634"/>
        </w:tabs>
        <w:ind w:left="113" w:hanging="113"/>
        <w:jc w:val="both"/>
        <w:rPr>
          <w:sz w:val="12"/>
          <w:szCs w:val="12"/>
          <w:vertAlign w:val="superscript"/>
        </w:rPr>
      </w:pPr>
      <w:r w:rsidRPr="00BB5A30">
        <w:rPr>
          <w:sz w:val="12"/>
          <w:szCs w:val="12"/>
          <w:vertAlign w:val="superscript"/>
        </w:rPr>
        <w:t>2)</w:t>
      </w:r>
      <w:r w:rsidRPr="00BB5A30">
        <w:rPr>
          <w:sz w:val="12"/>
          <w:szCs w:val="12"/>
          <w:lang w:val="en-US"/>
        </w:rPr>
        <w:t> </w:t>
      </w:r>
      <w:r w:rsidRPr="00BB5A30">
        <w:rPr>
          <w:sz w:val="12"/>
          <w:szCs w:val="12"/>
        </w:rPr>
        <w:t xml:space="preserve">Агрегированный индекс производства по видам экономической деятельности «Горнодобывающая промышленность и разработка карьеров»; «Обрабатывающая </w:t>
      </w:r>
      <w:r w:rsidRPr="00BB5A30">
        <w:rPr>
          <w:sz w:val="12"/>
          <w:szCs w:val="12"/>
        </w:rPr>
        <w:br/>
        <w:t xml:space="preserve">промышленность»; «Снабжение электроэнергией, газом, паром и кондиционированным воздухом»; «Водоснабжение; системы канализации, удаление отходов и меры </w:t>
      </w:r>
      <w:r w:rsidRPr="00BB5A30">
        <w:rPr>
          <w:sz w:val="12"/>
          <w:szCs w:val="12"/>
        </w:rPr>
        <w:br/>
        <w:t>по восстановлению окружающей среды» в соответствии с МСОК 4.</w:t>
      </w:r>
    </w:p>
    <w:p w14:paraId="72F93975" w14:textId="77777777" w:rsidR="00BB5A30" w:rsidRPr="00BB5A30" w:rsidRDefault="00BB5A30" w:rsidP="00BB5A30">
      <w:pPr>
        <w:tabs>
          <w:tab w:val="center" w:pos="6634"/>
        </w:tabs>
        <w:ind w:left="113" w:hanging="113"/>
        <w:jc w:val="both"/>
        <w:rPr>
          <w:sz w:val="12"/>
          <w:szCs w:val="12"/>
        </w:rPr>
      </w:pPr>
      <w:r w:rsidRPr="00BB5A30">
        <w:rPr>
          <w:sz w:val="12"/>
          <w:szCs w:val="12"/>
          <w:vertAlign w:val="superscript"/>
        </w:rPr>
        <w:t>3)</w:t>
      </w:r>
      <w:r w:rsidRPr="00BB5A30">
        <w:rPr>
          <w:sz w:val="12"/>
          <w:szCs w:val="12"/>
          <w:lang w:val="en-US"/>
        </w:rPr>
        <w:t> </w:t>
      </w:r>
      <w:r w:rsidRPr="00BB5A30">
        <w:rPr>
          <w:sz w:val="12"/>
          <w:szCs w:val="12"/>
        </w:rPr>
        <w:t xml:space="preserve">Агрегированный индекс производства по видам экономической деятельности (отраслям) «Горнодобывающая промышленность и разработка карьеров»; «Обрабатывающая </w:t>
      </w:r>
      <w:r w:rsidRPr="00BB5A30">
        <w:rPr>
          <w:sz w:val="12"/>
          <w:szCs w:val="12"/>
        </w:rPr>
        <w:br/>
        <w:t>промышленность»; «Производство и распределение электроэнергии, газа и воды» в соответствии с МСОК 3.</w:t>
      </w:r>
    </w:p>
    <w:p w14:paraId="024E7750" w14:textId="77777777" w:rsidR="0008019D" w:rsidRPr="0008019D" w:rsidRDefault="0008019D" w:rsidP="0008019D">
      <w:pPr>
        <w:tabs>
          <w:tab w:val="center" w:pos="6634"/>
        </w:tabs>
        <w:spacing w:before="60"/>
        <w:ind w:left="113" w:hanging="113"/>
        <w:jc w:val="both"/>
        <w:rPr>
          <w:i/>
          <w:sz w:val="12"/>
          <w:szCs w:val="12"/>
          <w:lang w:val="en-US"/>
        </w:rPr>
      </w:pPr>
      <w:r w:rsidRPr="0008019D">
        <w:rPr>
          <w:i/>
          <w:sz w:val="12"/>
          <w:szCs w:val="12"/>
          <w:vertAlign w:val="superscript"/>
          <w:lang w:val="en-US"/>
        </w:rPr>
        <w:t>1)</w:t>
      </w:r>
      <w:r w:rsidRPr="0008019D">
        <w:rPr>
          <w:i/>
          <w:sz w:val="12"/>
          <w:szCs w:val="12"/>
          <w:lang w:val="en-US"/>
        </w:rPr>
        <w:t> </w:t>
      </w:r>
      <w:r w:rsidRPr="0008019D">
        <w:rPr>
          <w:rStyle w:val="shorttext"/>
          <w:i/>
          <w:sz w:val="12"/>
          <w:szCs w:val="12"/>
          <w:lang w:val="en-US"/>
        </w:rPr>
        <w:t>Aggregated production index for the Russian Federation by economic activities</w:t>
      </w:r>
      <w:r w:rsidRPr="0008019D">
        <w:rPr>
          <w:rStyle w:val="shorttext"/>
          <w:i/>
          <w:lang w:val="en-US"/>
        </w:rPr>
        <w:t xml:space="preserve"> </w:t>
      </w:r>
      <w:r w:rsidRPr="0008019D">
        <w:rPr>
          <w:i/>
          <w:sz w:val="12"/>
          <w:szCs w:val="12"/>
          <w:lang w:val="en-US"/>
        </w:rPr>
        <w:t xml:space="preserve">“Mining and quarrying”, “Manufacturing”, </w:t>
      </w:r>
      <w:r w:rsidRPr="0008019D">
        <w:rPr>
          <w:i/>
          <w:spacing w:val="-2"/>
          <w:sz w:val="12"/>
          <w:szCs w:val="12"/>
          <w:lang w:val="en-US"/>
        </w:rPr>
        <w:t>“</w:t>
      </w:r>
      <w:r w:rsidRPr="0008019D">
        <w:rPr>
          <w:i/>
          <w:sz w:val="12"/>
          <w:szCs w:val="12"/>
          <w:lang w:val="en-US"/>
        </w:rPr>
        <w:t>Electricity, gas, steam and air conditioning supply</w:t>
      </w:r>
      <w:r w:rsidRPr="0008019D">
        <w:rPr>
          <w:i/>
          <w:spacing w:val="-2"/>
          <w:sz w:val="12"/>
          <w:szCs w:val="12"/>
          <w:lang w:val="en-US"/>
        </w:rPr>
        <w:t xml:space="preserve">”, </w:t>
      </w:r>
      <w:r w:rsidRPr="0008019D">
        <w:rPr>
          <w:i/>
          <w:spacing w:val="-2"/>
          <w:sz w:val="12"/>
          <w:szCs w:val="12"/>
          <w:lang w:val="en-US"/>
        </w:rPr>
        <w:br/>
        <w:t>“</w:t>
      </w:r>
      <w:r w:rsidRPr="0008019D">
        <w:rPr>
          <w:i/>
          <w:sz w:val="12"/>
          <w:szCs w:val="12"/>
          <w:lang w:val="en-US"/>
        </w:rPr>
        <w:t>Water supply; sewerage, waste management and remediation activities</w:t>
      </w:r>
      <w:r w:rsidRPr="0008019D">
        <w:rPr>
          <w:i/>
          <w:spacing w:val="-2"/>
          <w:sz w:val="12"/>
          <w:szCs w:val="12"/>
          <w:lang w:val="en-US"/>
        </w:rPr>
        <w:t>”</w:t>
      </w:r>
      <w:r w:rsidRPr="0008019D">
        <w:rPr>
          <w:i/>
          <w:sz w:val="12"/>
          <w:szCs w:val="12"/>
          <w:lang w:val="en-US"/>
        </w:rPr>
        <w:t xml:space="preserve"> of OKVED2</w:t>
      </w:r>
      <w:r w:rsidRPr="0008019D">
        <w:rPr>
          <w:sz w:val="12"/>
          <w:szCs w:val="12"/>
          <w:lang w:val="en-US"/>
        </w:rPr>
        <w:t>.</w:t>
      </w:r>
      <w:r w:rsidRPr="0008019D">
        <w:rPr>
          <w:lang w:val="en-US"/>
        </w:rPr>
        <w:t xml:space="preserve"> </w:t>
      </w:r>
    </w:p>
    <w:p w14:paraId="1743D690" w14:textId="77777777" w:rsidR="0008019D" w:rsidRPr="0008019D" w:rsidRDefault="0008019D" w:rsidP="0008019D">
      <w:pPr>
        <w:tabs>
          <w:tab w:val="center" w:pos="6634"/>
        </w:tabs>
        <w:ind w:left="113" w:hanging="113"/>
        <w:jc w:val="both"/>
        <w:rPr>
          <w:i/>
          <w:sz w:val="12"/>
          <w:szCs w:val="12"/>
          <w:lang w:val="en-US"/>
        </w:rPr>
      </w:pPr>
      <w:r w:rsidRPr="0008019D">
        <w:rPr>
          <w:i/>
          <w:sz w:val="12"/>
          <w:szCs w:val="12"/>
          <w:vertAlign w:val="superscript"/>
          <w:lang w:val="en-US"/>
        </w:rPr>
        <w:t>2)</w:t>
      </w:r>
      <w:r w:rsidRPr="0008019D">
        <w:rPr>
          <w:i/>
          <w:sz w:val="12"/>
          <w:szCs w:val="12"/>
          <w:lang w:val="en-US"/>
        </w:rPr>
        <w:t> </w:t>
      </w:r>
      <w:r w:rsidRPr="0008019D">
        <w:rPr>
          <w:rStyle w:val="shorttext"/>
          <w:i/>
          <w:sz w:val="12"/>
          <w:szCs w:val="12"/>
          <w:lang w:val="en-US"/>
        </w:rPr>
        <w:t xml:space="preserve">Aggregated production index by economic activities </w:t>
      </w:r>
      <w:r w:rsidRPr="0008019D">
        <w:rPr>
          <w:i/>
          <w:sz w:val="12"/>
          <w:lang w:val="en-US"/>
        </w:rPr>
        <w:t>“</w:t>
      </w:r>
      <w:r w:rsidRPr="0008019D">
        <w:rPr>
          <w:i/>
          <w:sz w:val="12"/>
          <w:szCs w:val="12"/>
          <w:lang w:val="en-US"/>
        </w:rPr>
        <w:t>Mining and quarrying</w:t>
      </w:r>
      <w:r w:rsidRPr="0008019D">
        <w:rPr>
          <w:i/>
          <w:sz w:val="12"/>
          <w:lang w:val="en-US"/>
        </w:rPr>
        <w:t>”, “</w:t>
      </w:r>
      <w:r w:rsidRPr="0008019D">
        <w:rPr>
          <w:i/>
          <w:sz w:val="12"/>
          <w:szCs w:val="12"/>
          <w:lang w:val="en-US"/>
        </w:rPr>
        <w:t>Manufacturing</w:t>
      </w:r>
      <w:r w:rsidRPr="0008019D">
        <w:rPr>
          <w:i/>
          <w:sz w:val="12"/>
          <w:lang w:val="en-US"/>
        </w:rPr>
        <w:t>”, “</w:t>
      </w:r>
      <w:r w:rsidRPr="0008019D">
        <w:rPr>
          <w:i/>
          <w:sz w:val="12"/>
          <w:szCs w:val="12"/>
          <w:lang w:val="en-US"/>
        </w:rPr>
        <w:t>Electricity, gas, steam and air conditioning supply</w:t>
      </w:r>
      <w:r w:rsidRPr="0008019D">
        <w:rPr>
          <w:i/>
          <w:sz w:val="12"/>
          <w:lang w:val="en-US"/>
        </w:rPr>
        <w:t>”, “</w:t>
      </w:r>
      <w:r w:rsidRPr="0008019D">
        <w:rPr>
          <w:i/>
          <w:sz w:val="12"/>
          <w:szCs w:val="12"/>
          <w:lang w:val="en-US"/>
        </w:rPr>
        <w:t>Water supply, sewerage, waste ma</w:t>
      </w:r>
      <w:r w:rsidRPr="0008019D">
        <w:rPr>
          <w:i/>
          <w:sz w:val="12"/>
          <w:szCs w:val="12"/>
          <w:lang w:val="en-US"/>
        </w:rPr>
        <w:t>n</w:t>
      </w:r>
      <w:r w:rsidRPr="0008019D">
        <w:rPr>
          <w:i/>
          <w:sz w:val="12"/>
          <w:szCs w:val="12"/>
          <w:lang w:val="en-US"/>
        </w:rPr>
        <w:t>agement and remediation activities” in accordance with ISIC 4.</w:t>
      </w:r>
    </w:p>
    <w:p w14:paraId="208B0305" w14:textId="77777777" w:rsidR="0008019D" w:rsidRPr="0008019D" w:rsidRDefault="0008019D" w:rsidP="0008019D">
      <w:pPr>
        <w:tabs>
          <w:tab w:val="center" w:pos="6634"/>
        </w:tabs>
        <w:ind w:left="113" w:hanging="113"/>
        <w:jc w:val="both"/>
        <w:rPr>
          <w:i/>
          <w:sz w:val="12"/>
          <w:szCs w:val="12"/>
          <w:lang w:val="en-US"/>
        </w:rPr>
      </w:pPr>
      <w:r w:rsidRPr="0008019D">
        <w:rPr>
          <w:i/>
          <w:sz w:val="12"/>
          <w:szCs w:val="12"/>
          <w:vertAlign w:val="superscript"/>
          <w:lang w:val="en-US"/>
        </w:rPr>
        <w:t>3)</w:t>
      </w:r>
      <w:r w:rsidRPr="0008019D">
        <w:rPr>
          <w:rStyle w:val="shorttext"/>
          <w:i/>
          <w:sz w:val="12"/>
          <w:szCs w:val="12"/>
          <w:lang w:val="en-US"/>
        </w:rPr>
        <w:t xml:space="preserve"> Aggregated production index by economic activities </w:t>
      </w:r>
      <w:r w:rsidRPr="0008019D">
        <w:rPr>
          <w:i/>
          <w:sz w:val="12"/>
          <w:szCs w:val="12"/>
          <w:lang w:val="en-US"/>
        </w:rPr>
        <w:t>“Mining and quarrying”, “Manufacturing”, “Electricity, gas and water supply” in accordance with ISIC 3.</w:t>
      </w:r>
    </w:p>
    <w:p w14:paraId="0CC75388" w14:textId="00797636" w:rsidR="00504A06" w:rsidRPr="00D21FE6" w:rsidRDefault="00693970">
      <w:pPr>
        <w:pageBreakBefore/>
        <w:spacing w:after="60"/>
      </w:pPr>
      <w:r w:rsidRPr="00D21FE6">
        <w:rPr>
          <w:b/>
          <w:bCs/>
          <w:sz w:val="16"/>
          <w:szCs w:val="16"/>
        </w:rPr>
        <w:lastRenderedPageBreak/>
        <w:t>26.</w:t>
      </w:r>
      <w:r w:rsidR="007A7571" w:rsidRPr="00D21FE6">
        <w:rPr>
          <w:b/>
          <w:bCs/>
          <w:sz w:val="16"/>
          <w:szCs w:val="16"/>
        </w:rPr>
        <w:t>29</w:t>
      </w:r>
      <w:r w:rsidR="00504A06" w:rsidRPr="00D21FE6">
        <w:rPr>
          <w:b/>
          <w:bCs/>
          <w:sz w:val="16"/>
          <w:szCs w:val="16"/>
        </w:rPr>
        <w:t xml:space="preserve">. ПРОИЗВОДСТВО ВАЖНЕЙШИХ ВИДОВ </w:t>
      </w:r>
      <w:r w:rsidR="00504A06" w:rsidRPr="00D21FE6">
        <w:rPr>
          <w:b/>
          <w:sz w:val="16"/>
          <w:szCs w:val="16"/>
        </w:rPr>
        <w:t>ПРОМЫШЛЕННОЙ ПРОДУКЦИИ в 20</w:t>
      </w:r>
      <w:r w:rsidR="006D1790" w:rsidRPr="00D21FE6">
        <w:rPr>
          <w:b/>
          <w:sz w:val="16"/>
          <w:szCs w:val="16"/>
        </w:rPr>
        <w:t>2</w:t>
      </w:r>
      <w:r w:rsidR="009F5866">
        <w:rPr>
          <w:b/>
          <w:sz w:val="16"/>
          <w:szCs w:val="16"/>
        </w:rPr>
        <w:t>3</w:t>
      </w:r>
      <w:r w:rsidR="00504A06" w:rsidRPr="00D21FE6">
        <w:rPr>
          <w:b/>
          <w:sz w:val="16"/>
          <w:szCs w:val="16"/>
        </w:rPr>
        <w:t xml:space="preserve"> г.</w:t>
      </w:r>
    </w:p>
    <w:p w14:paraId="55DC3A75" w14:textId="1EA03F5C" w:rsidR="00504A06" w:rsidRPr="009F5866" w:rsidRDefault="00E43CC2">
      <w:pPr>
        <w:spacing w:after="60"/>
        <w:ind w:left="482"/>
        <w:rPr>
          <w:b/>
          <w:i/>
          <w:sz w:val="16"/>
          <w:szCs w:val="16"/>
          <w:lang w:val="en-US"/>
        </w:rPr>
      </w:pPr>
      <w:r w:rsidRPr="00D21FE6">
        <w:rPr>
          <w:b/>
          <w:i/>
          <w:caps/>
          <w:sz w:val="16"/>
          <w:szCs w:val="16"/>
          <w:lang w:val="en-US"/>
        </w:rPr>
        <w:t>Production of maIN types of</w:t>
      </w:r>
      <w:r w:rsidRPr="00D21FE6">
        <w:rPr>
          <w:b/>
          <w:i/>
          <w:sz w:val="16"/>
          <w:szCs w:val="16"/>
          <w:lang w:val="en-US"/>
        </w:rPr>
        <w:t xml:space="preserve"> INDUSTRIAL PRODUCTS </w:t>
      </w:r>
      <w:r w:rsidR="00085CCB" w:rsidRPr="00D21FE6">
        <w:rPr>
          <w:b/>
          <w:i/>
          <w:sz w:val="16"/>
          <w:szCs w:val="16"/>
          <w:lang w:val="en-US"/>
        </w:rPr>
        <w:t>in</w:t>
      </w:r>
      <w:r w:rsidR="006D1790" w:rsidRPr="00D21FE6">
        <w:rPr>
          <w:b/>
          <w:i/>
          <w:sz w:val="16"/>
          <w:szCs w:val="16"/>
          <w:lang w:val="en-US"/>
        </w:rPr>
        <w:t xml:space="preserve"> 202</w:t>
      </w:r>
      <w:r w:rsidR="009F5866" w:rsidRPr="009F5866">
        <w:rPr>
          <w:b/>
          <w:i/>
          <w:sz w:val="16"/>
          <w:szCs w:val="16"/>
          <w:lang w:val="en-US"/>
        </w:rPr>
        <w:t>3</w:t>
      </w:r>
    </w:p>
    <w:tbl>
      <w:tblPr>
        <w:tblW w:w="5000" w:type="pct"/>
        <w:jc w:val="center"/>
        <w:tblLayout w:type="fixed"/>
        <w:tblCellMar>
          <w:left w:w="0" w:type="dxa"/>
          <w:right w:w="0" w:type="dxa"/>
        </w:tblCellMar>
        <w:tblLook w:val="0020" w:firstRow="1" w:lastRow="0" w:firstColumn="0" w:lastColumn="0" w:noHBand="0" w:noVBand="0"/>
      </w:tblPr>
      <w:tblGrid>
        <w:gridCol w:w="1218"/>
        <w:gridCol w:w="730"/>
        <w:gridCol w:w="793"/>
        <w:gridCol w:w="655"/>
        <w:gridCol w:w="725"/>
        <w:gridCol w:w="739"/>
        <w:gridCol w:w="711"/>
        <w:gridCol w:w="725"/>
        <w:gridCol w:w="725"/>
        <w:gridCol w:w="725"/>
        <w:gridCol w:w="725"/>
        <w:gridCol w:w="725"/>
        <w:gridCol w:w="725"/>
      </w:tblGrid>
      <w:tr w:rsidR="003025FD" w:rsidRPr="001F22D8" w14:paraId="48F78943" w14:textId="77777777" w:rsidTr="00FC19FB">
        <w:trPr>
          <w:cantSplit/>
          <w:jc w:val="center"/>
        </w:trPr>
        <w:tc>
          <w:tcPr>
            <w:tcW w:w="1218" w:type="dxa"/>
            <w:tcBorders>
              <w:top w:val="single" w:sz="6" w:space="0" w:color="000000"/>
              <w:bottom w:val="single" w:sz="6" w:space="0" w:color="000000"/>
            </w:tcBorders>
            <w:shd w:val="clear" w:color="auto" w:fill="auto"/>
          </w:tcPr>
          <w:p w14:paraId="13CF8A52" w14:textId="77777777" w:rsidR="003025FD" w:rsidRPr="00D21FE6" w:rsidRDefault="003025FD" w:rsidP="008738DA">
            <w:pPr>
              <w:snapToGrid w:val="0"/>
              <w:spacing w:before="60" w:after="60" w:line="120" w:lineRule="exact"/>
              <w:jc w:val="center"/>
              <w:rPr>
                <w:lang w:val="en-US"/>
              </w:rPr>
            </w:pPr>
          </w:p>
        </w:tc>
        <w:tc>
          <w:tcPr>
            <w:tcW w:w="730" w:type="dxa"/>
            <w:tcBorders>
              <w:top w:val="single" w:sz="6" w:space="0" w:color="000000"/>
              <w:left w:val="single" w:sz="6" w:space="0" w:color="000000"/>
              <w:bottom w:val="single" w:sz="6" w:space="0" w:color="000000"/>
            </w:tcBorders>
            <w:shd w:val="clear" w:color="auto" w:fill="auto"/>
          </w:tcPr>
          <w:p w14:paraId="1BFA2363" w14:textId="77777777" w:rsidR="003025FD" w:rsidRPr="00D21FE6" w:rsidRDefault="003025FD" w:rsidP="008738DA">
            <w:pPr>
              <w:spacing w:before="20" w:line="120" w:lineRule="exact"/>
              <w:ind w:left="28"/>
              <w:rPr>
                <w:sz w:val="12"/>
                <w:szCs w:val="12"/>
                <w:lang w:val="en-US"/>
              </w:rPr>
            </w:pPr>
            <w:r w:rsidRPr="00D21FE6">
              <w:rPr>
                <w:bCs/>
                <w:sz w:val="12"/>
                <w:szCs w:val="12"/>
              </w:rPr>
              <w:t>Электр</w:t>
            </w:r>
            <w:r w:rsidRPr="00D21FE6">
              <w:rPr>
                <w:bCs/>
                <w:sz w:val="12"/>
                <w:szCs w:val="12"/>
              </w:rPr>
              <w:t>о</w:t>
            </w:r>
            <w:r w:rsidRPr="00D21FE6">
              <w:rPr>
                <w:bCs/>
                <w:sz w:val="12"/>
                <w:szCs w:val="12"/>
              </w:rPr>
              <w:t>энергия</w:t>
            </w:r>
            <w:r w:rsidRPr="00D21FE6">
              <w:rPr>
                <w:bCs/>
                <w:sz w:val="12"/>
                <w:szCs w:val="12"/>
                <w:lang w:val="en-US"/>
              </w:rPr>
              <w:t xml:space="preserve">, </w:t>
            </w:r>
            <w:proofErr w:type="gramStart"/>
            <w:r w:rsidRPr="00D21FE6">
              <w:rPr>
                <w:bCs/>
                <w:sz w:val="12"/>
                <w:szCs w:val="12"/>
              </w:rPr>
              <w:t>млрд</w:t>
            </w:r>
            <w:proofErr w:type="gramEnd"/>
            <w:r w:rsidRPr="00D21FE6">
              <w:rPr>
                <w:bCs/>
                <w:sz w:val="12"/>
                <w:szCs w:val="12"/>
                <w:lang w:val="en-US"/>
              </w:rPr>
              <w:t xml:space="preserve"> </w:t>
            </w:r>
            <w:r w:rsidRPr="00D21FE6">
              <w:rPr>
                <w:bCs/>
                <w:sz w:val="12"/>
                <w:szCs w:val="12"/>
              </w:rPr>
              <w:t>кВт</w:t>
            </w:r>
            <w:r w:rsidRPr="00D21FE6">
              <w:rPr>
                <w:rFonts w:eastAsia="Symbol"/>
                <w:bCs/>
                <w:sz w:val="12"/>
                <w:szCs w:val="12"/>
                <w:lang w:val="en-US"/>
              </w:rPr>
              <w:t>·</w:t>
            </w:r>
            <w:r w:rsidRPr="00D21FE6">
              <w:rPr>
                <w:rFonts w:eastAsia="Symbol"/>
                <w:bCs/>
                <w:sz w:val="12"/>
                <w:szCs w:val="12"/>
              </w:rPr>
              <w:t>ч</w:t>
            </w:r>
          </w:p>
          <w:p w14:paraId="662C5E43" w14:textId="77777777" w:rsidR="003025FD" w:rsidRPr="00D21FE6" w:rsidRDefault="003025FD" w:rsidP="008738DA">
            <w:pPr>
              <w:spacing w:before="20" w:line="120" w:lineRule="exact"/>
              <w:ind w:left="28"/>
              <w:rPr>
                <w:sz w:val="12"/>
                <w:szCs w:val="12"/>
                <w:lang w:val="en-US"/>
              </w:rPr>
            </w:pPr>
            <w:r w:rsidRPr="00D21FE6">
              <w:rPr>
                <w:rFonts w:eastAsia="Symbol"/>
                <w:bCs/>
                <w:i/>
                <w:sz w:val="12"/>
                <w:szCs w:val="12"/>
                <w:lang w:val="en-US"/>
              </w:rPr>
              <w:t>Electricity, bln. kWh</w:t>
            </w:r>
          </w:p>
        </w:tc>
        <w:tc>
          <w:tcPr>
            <w:tcW w:w="793" w:type="dxa"/>
            <w:tcBorders>
              <w:top w:val="single" w:sz="6" w:space="0" w:color="000000"/>
              <w:left w:val="single" w:sz="6" w:space="0" w:color="000000"/>
              <w:bottom w:val="single" w:sz="6" w:space="0" w:color="000000"/>
            </w:tcBorders>
            <w:shd w:val="clear" w:color="auto" w:fill="auto"/>
          </w:tcPr>
          <w:p w14:paraId="72220598" w14:textId="09495789" w:rsidR="003025FD" w:rsidRPr="003025FD" w:rsidRDefault="003025FD" w:rsidP="003025FD">
            <w:pPr>
              <w:spacing w:before="20"/>
              <w:ind w:left="28"/>
              <w:rPr>
                <w:sz w:val="12"/>
                <w:szCs w:val="12"/>
              </w:rPr>
            </w:pPr>
            <w:r w:rsidRPr="003025FD">
              <w:rPr>
                <w:rFonts w:eastAsia="Symbol"/>
                <w:bCs/>
                <w:sz w:val="12"/>
                <w:szCs w:val="12"/>
              </w:rPr>
              <w:t>Нефть с</w:t>
            </w:r>
            <w:r w:rsidRPr="003025FD">
              <w:rPr>
                <w:rFonts w:eastAsia="Symbol"/>
                <w:bCs/>
                <w:sz w:val="12"/>
                <w:szCs w:val="12"/>
              </w:rPr>
              <w:t>ы</w:t>
            </w:r>
            <w:r w:rsidRPr="003025FD">
              <w:rPr>
                <w:rFonts w:eastAsia="Symbol"/>
                <w:bCs/>
                <w:sz w:val="12"/>
                <w:szCs w:val="12"/>
              </w:rPr>
              <w:t xml:space="preserve">рая, включая газовый конденсат, </w:t>
            </w:r>
            <w:r w:rsidRPr="003025FD">
              <w:rPr>
                <w:rFonts w:eastAsia="Symbol"/>
                <w:bCs/>
                <w:sz w:val="12"/>
                <w:szCs w:val="12"/>
              </w:rPr>
              <w:br/>
            </w:r>
            <w:proofErr w:type="gramStart"/>
            <w:r w:rsidRPr="003025FD">
              <w:rPr>
                <w:rFonts w:eastAsia="Symbol"/>
                <w:bCs/>
                <w:sz w:val="12"/>
                <w:szCs w:val="12"/>
              </w:rPr>
              <w:t>млн</w:t>
            </w:r>
            <w:proofErr w:type="gramEnd"/>
            <w:r w:rsidRPr="003025FD">
              <w:rPr>
                <w:rFonts w:eastAsia="Symbol"/>
                <w:bCs/>
                <w:sz w:val="12"/>
                <w:szCs w:val="12"/>
              </w:rPr>
              <w:t xml:space="preserve"> т</w:t>
            </w:r>
          </w:p>
          <w:p w14:paraId="74EE3314" w14:textId="3F3C2F3B" w:rsidR="003025FD" w:rsidRPr="003025FD" w:rsidRDefault="003025FD" w:rsidP="003025FD">
            <w:pPr>
              <w:spacing w:before="20" w:line="120" w:lineRule="exact"/>
              <w:ind w:left="28"/>
              <w:rPr>
                <w:sz w:val="12"/>
                <w:szCs w:val="12"/>
                <w:lang w:val="en-US"/>
              </w:rPr>
            </w:pPr>
            <w:r w:rsidRPr="003025FD">
              <w:rPr>
                <w:rFonts w:eastAsia="Symbol"/>
                <w:bCs/>
                <w:i/>
                <w:sz w:val="12"/>
                <w:szCs w:val="12"/>
                <w:lang w:val="en-US"/>
              </w:rPr>
              <w:t>Crude oil, including gas condensate</w:t>
            </w:r>
            <w:r w:rsidRPr="003025FD">
              <w:rPr>
                <w:rFonts w:eastAsia="Symbol"/>
                <w:bCs/>
                <w:sz w:val="12"/>
                <w:szCs w:val="12"/>
                <w:lang w:val="en-US"/>
              </w:rPr>
              <w:t xml:space="preserve">, </w:t>
            </w:r>
            <w:r w:rsidRPr="003025FD">
              <w:rPr>
                <w:rFonts w:eastAsia="Symbol"/>
                <w:bCs/>
                <w:i/>
                <w:sz w:val="12"/>
                <w:szCs w:val="12"/>
                <w:lang w:val="en-US"/>
              </w:rPr>
              <w:t>mln. tonnes</w:t>
            </w:r>
          </w:p>
        </w:tc>
        <w:tc>
          <w:tcPr>
            <w:tcW w:w="655" w:type="dxa"/>
            <w:tcBorders>
              <w:top w:val="single" w:sz="6" w:space="0" w:color="000000"/>
              <w:left w:val="single" w:sz="6" w:space="0" w:color="000000"/>
              <w:bottom w:val="single" w:sz="6" w:space="0" w:color="000000"/>
            </w:tcBorders>
            <w:shd w:val="clear" w:color="auto" w:fill="auto"/>
          </w:tcPr>
          <w:p w14:paraId="3D7239B0" w14:textId="77777777" w:rsidR="003025FD" w:rsidRPr="00853565" w:rsidRDefault="003025FD" w:rsidP="003025FD">
            <w:pPr>
              <w:spacing w:before="20" w:line="120" w:lineRule="exact"/>
              <w:ind w:left="28"/>
              <w:rPr>
                <w:sz w:val="12"/>
                <w:szCs w:val="12"/>
              </w:rPr>
            </w:pPr>
            <w:r w:rsidRPr="00853565">
              <w:rPr>
                <w:rFonts w:eastAsia="Symbol" w:cs="Symbol"/>
                <w:sz w:val="12"/>
                <w:szCs w:val="12"/>
              </w:rPr>
              <w:t xml:space="preserve">Газ </w:t>
            </w:r>
            <w:r w:rsidRPr="00853565">
              <w:rPr>
                <w:rFonts w:eastAsia="Symbol" w:cs="Symbol"/>
                <w:sz w:val="12"/>
                <w:szCs w:val="12"/>
              </w:rPr>
              <w:br/>
            </w:r>
            <w:r w:rsidRPr="00853565">
              <w:rPr>
                <w:rFonts w:eastAsia="Symbol" w:cs="Symbol"/>
                <w:spacing w:val="-4"/>
                <w:sz w:val="12"/>
                <w:szCs w:val="12"/>
              </w:rPr>
              <w:t>природный</w:t>
            </w:r>
            <w:r w:rsidRPr="00853565">
              <w:rPr>
                <w:rFonts w:eastAsia="Symbol" w:cs="Symbol"/>
                <w:spacing w:val="-2"/>
                <w:sz w:val="12"/>
                <w:szCs w:val="12"/>
              </w:rPr>
              <w:t xml:space="preserve"> и</w:t>
            </w:r>
            <w:r w:rsidRPr="00853565">
              <w:rPr>
                <w:rFonts w:eastAsia="Symbol" w:cs="Symbol"/>
                <w:sz w:val="12"/>
                <w:szCs w:val="12"/>
              </w:rPr>
              <w:t xml:space="preserve"> попу</w:t>
            </w:r>
            <w:r w:rsidRPr="00853565">
              <w:rPr>
                <w:rFonts w:eastAsia="Symbol" w:cs="Symbol"/>
                <w:sz w:val="12"/>
                <w:szCs w:val="12"/>
              </w:rPr>
              <w:t>т</w:t>
            </w:r>
            <w:r w:rsidRPr="00853565">
              <w:rPr>
                <w:rFonts w:eastAsia="Symbol" w:cs="Symbol"/>
                <w:sz w:val="12"/>
                <w:szCs w:val="12"/>
              </w:rPr>
              <w:t>ный</w:t>
            </w:r>
            <w:r w:rsidRPr="00853565">
              <w:rPr>
                <w:rFonts w:eastAsia="Symbol"/>
                <w:bCs/>
                <w:sz w:val="12"/>
                <w:szCs w:val="12"/>
              </w:rPr>
              <w:t xml:space="preserve">, </w:t>
            </w:r>
            <w:proofErr w:type="gramStart"/>
            <w:r w:rsidRPr="00853565">
              <w:rPr>
                <w:rFonts w:eastAsia="Symbol"/>
                <w:bCs/>
                <w:sz w:val="12"/>
                <w:szCs w:val="12"/>
              </w:rPr>
              <w:t>млрд</w:t>
            </w:r>
            <w:proofErr w:type="gramEnd"/>
            <w:r w:rsidRPr="00853565">
              <w:rPr>
                <w:rFonts w:eastAsia="Symbol"/>
                <w:bCs/>
                <w:sz w:val="12"/>
                <w:szCs w:val="12"/>
              </w:rPr>
              <w:t xml:space="preserve"> м</w:t>
            </w:r>
            <w:r w:rsidRPr="00853565">
              <w:rPr>
                <w:rFonts w:eastAsia="Symbol"/>
                <w:bCs/>
                <w:sz w:val="12"/>
                <w:szCs w:val="12"/>
                <w:vertAlign w:val="superscript"/>
              </w:rPr>
              <w:t>3</w:t>
            </w:r>
          </w:p>
          <w:p w14:paraId="051136F7" w14:textId="621BE3FC" w:rsidR="003025FD" w:rsidRPr="00D21FE6" w:rsidRDefault="003025FD" w:rsidP="008738DA">
            <w:pPr>
              <w:spacing w:before="20" w:line="120" w:lineRule="exact"/>
              <w:ind w:left="28"/>
              <w:rPr>
                <w:sz w:val="12"/>
                <w:szCs w:val="12"/>
                <w:lang w:val="en-US"/>
              </w:rPr>
            </w:pPr>
            <w:r w:rsidRPr="00853565">
              <w:rPr>
                <w:i/>
                <w:iCs/>
                <w:sz w:val="12"/>
                <w:szCs w:val="12"/>
                <w:lang w:val="en-US" w:eastAsia="ru-RU"/>
              </w:rPr>
              <w:t>Natural and ass</w:t>
            </w:r>
            <w:r w:rsidRPr="00853565">
              <w:rPr>
                <w:i/>
                <w:iCs/>
                <w:sz w:val="12"/>
                <w:szCs w:val="12"/>
                <w:lang w:val="en-US" w:eastAsia="ru-RU"/>
              </w:rPr>
              <w:t>o</w:t>
            </w:r>
            <w:r w:rsidRPr="00853565">
              <w:rPr>
                <w:i/>
                <w:iCs/>
                <w:sz w:val="12"/>
                <w:szCs w:val="12"/>
                <w:lang w:val="en-US" w:eastAsia="ru-RU"/>
              </w:rPr>
              <w:t>ciated gas</w:t>
            </w:r>
            <w:r w:rsidRPr="00853565">
              <w:rPr>
                <w:rFonts w:eastAsia="Symbol" w:cs="Symbol"/>
                <w:bCs/>
                <w:i/>
                <w:sz w:val="12"/>
                <w:szCs w:val="12"/>
                <w:lang w:val="en-US"/>
              </w:rPr>
              <w:t>,</w:t>
            </w:r>
            <w:r w:rsidRPr="00853565">
              <w:rPr>
                <w:rFonts w:eastAsia="Symbol"/>
                <w:bCs/>
                <w:i/>
                <w:sz w:val="12"/>
                <w:szCs w:val="12"/>
                <w:lang w:val="en-US"/>
              </w:rPr>
              <w:t xml:space="preserve"> bln. cu. m</w:t>
            </w:r>
          </w:p>
        </w:tc>
        <w:tc>
          <w:tcPr>
            <w:tcW w:w="725" w:type="dxa"/>
            <w:tcBorders>
              <w:top w:val="single" w:sz="6" w:space="0" w:color="000000"/>
              <w:left w:val="single" w:sz="6" w:space="0" w:color="000000"/>
              <w:bottom w:val="single" w:sz="6" w:space="0" w:color="000000"/>
            </w:tcBorders>
            <w:shd w:val="clear" w:color="auto" w:fill="auto"/>
          </w:tcPr>
          <w:p w14:paraId="00765E34" w14:textId="4E3F5D12" w:rsidR="003025FD" w:rsidRPr="00D21FE6" w:rsidRDefault="003025FD" w:rsidP="008738DA">
            <w:pPr>
              <w:spacing w:before="20" w:line="120" w:lineRule="exact"/>
              <w:ind w:left="28"/>
              <w:rPr>
                <w:sz w:val="12"/>
                <w:szCs w:val="12"/>
              </w:rPr>
            </w:pPr>
            <w:r w:rsidRPr="00D21FE6">
              <w:rPr>
                <w:rFonts w:eastAsia="Symbol"/>
                <w:bCs/>
                <w:sz w:val="12"/>
                <w:szCs w:val="12"/>
              </w:rPr>
              <w:t xml:space="preserve">Добыча каменного и бурого </w:t>
            </w:r>
            <w:r w:rsidRPr="00D21FE6">
              <w:rPr>
                <w:rFonts w:eastAsia="Symbol"/>
                <w:bCs/>
                <w:sz w:val="12"/>
                <w:szCs w:val="12"/>
              </w:rPr>
              <w:br/>
              <w:t>угля (т</w:t>
            </w:r>
            <w:r w:rsidRPr="00D21FE6">
              <w:rPr>
                <w:rFonts w:eastAsia="Symbol"/>
                <w:bCs/>
                <w:sz w:val="12"/>
                <w:szCs w:val="12"/>
              </w:rPr>
              <w:t>о</w:t>
            </w:r>
            <w:r w:rsidRPr="00D21FE6">
              <w:rPr>
                <w:rFonts w:eastAsia="Symbol"/>
                <w:bCs/>
                <w:sz w:val="12"/>
                <w:szCs w:val="12"/>
              </w:rPr>
              <w:t>варного)</w:t>
            </w:r>
            <w:r w:rsidRPr="00D21FE6">
              <w:rPr>
                <w:rFonts w:eastAsia="Symbol"/>
                <w:bCs/>
                <w:sz w:val="12"/>
                <w:szCs w:val="12"/>
                <w:vertAlign w:val="superscript"/>
              </w:rPr>
              <w:t>1)</w:t>
            </w:r>
            <w:r w:rsidRPr="00D21FE6">
              <w:rPr>
                <w:rFonts w:eastAsia="Symbol"/>
                <w:bCs/>
                <w:sz w:val="12"/>
                <w:szCs w:val="12"/>
              </w:rPr>
              <w:t xml:space="preserve">, </w:t>
            </w:r>
            <w:proofErr w:type="gramStart"/>
            <w:r w:rsidRPr="00D21FE6">
              <w:rPr>
                <w:rFonts w:eastAsia="Symbol"/>
                <w:bCs/>
                <w:sz w:val="12"/>
                <w:szCs w:val="12"/>
              </w:rPr>
              <w:t>млн</w:t>
            </w:r>
            <w:proofErr w:type="gramEnd"/>
            <w:r w:rsidRPr="00D21FE6">
              <w:rPr>
                <w:rFonts w:eastAsia="Symbol"/>
                <w:bCs/>
                <w:sz w:val="12"/>
                <w:szCs w:val="12"/>
              </w:rPr>
              <w:t xml:space="preserve"> т</w:t>
            </w:r>
          </w:p>
          <w:p w14:paraId="58089468" w14:textId="63F1C7A3" w:rsidR="003025FD" w:rsidRPr="00D21FE6" w:rsidRDefault="003025FD" w:rsidP="008738DA">
            <w:pPr>
              <w:spacing w:before="20" w:line="120" w:lineRule="exact"/>
              <w:ind w:left="28"/>
              <w:rPr>
                <w:sz w:val="12"/>
                <w:szCs w:val="12"/>
                <w:lang w:val="en-US"/>
              </w:rPr>
            </w:pPr>
            <w:r w:rsidRPr="00D21FE6">
              <w:rPr>
                <w:rFonts w:eastAsia="Symbol"/>
                <w:bCs/>
                <w:i/>
                <w:sz w:val="12"/>
                <w:szCs w:val="12"/>
                <w:lang w:val="en-US"/>
              </w:rPr>
              <w:t>Mining of hard coal and lignite (market</w:t>
            </w:r>
            <w:r w:rsidRPr="00D21FE6">
              <w:rPr>
                <w:rFonts w:eastAsia="Symbol"/>
                <w:bCs/>
                <w:i/>
                <w:sz w:val="12"/>
                <w:szCs w:val="12"/>
                <w:lang w:val="en-US"/>
              </w:rPr>
              <w:t>a</w:t>
            </w:r>
            <w:r w:rsidRPr="00D21FE6">
              <w:rPr>
                <w:rFonts w:eastAsia="Symbol"/>
                <w:bCs/>
                <w:i/>
                <w:sz w:val="12"/>
                <w:szCs w:val="12"/>
                <w:lang w:val="en-US"/>
              </w:rPr>
              <w:t>ble</w:t>
            </w:r>
            <w:proofErr w:type="gramStart"/>
            <w:r w:rsidRPr="00D21FE6">
              <w:rPr>
                <w:rFonts w:eastAsia="Symbol"/>
                <w:bCs/>
                <w:i/>
                <w:sz w:val="12"/>
                <w:szCs w:val="12"/>
                <w:lang w:val="en-US"/>
              </w:rPr>
              <w:t>)</w:t>
            </w:r>
            <w:r w:rsidRPr="00D21FE6">
              <w:rPr>
                <w:rFonts w:eastAsia="Symbol"/>
                <w:bCs/>
                <w:i/>
                <w:sz w:val="12"/>
                <w:szCs w:val="12"/>
                <w:vertAlign w:val="superscript"/>
                <w:lang w:val="en-US"/>
              </w:rPr>
              <w:t>1</w:t>
            </w:r>
            <w:proofErr w:type="gramEnd"/>
            <w:r w:rsidRPr="00D21FE6">
              <w:rPr>
                <w:rFonts w:eastAsia="Symbol"/>
                <w:bCs/>
                <w:i/>
                <w:sz w:val="12"/>
                <w:szCs w:val="12"/>
                <w:vertAlign w:val="superscript"/>
                <w:lang w:val="en-US"/>
              </w:rPr>
              <w:t>)</w:t>
            </w:r>
            <w:r w:rsidRPr="00D21FE6">
              <w:rPr>
                <w:rFonts w:eastAsia="Symbol"/>
                <w:bCs/>
                <w:i/>
                <w:sz w:val="12"/>
                <w:szCs w:val="12"/>
                <w:lang w:val="en-US"/>
              </w:rPr>
              <w:t xml:space="preserve">, </w:t>
            </w:r>
            <w:r w:rsidRPr="00D21FE6">
              <w:rPr>
                <w:rFonts w:eastAsia="Symbol"/>
                <w:bCs/>
                <w:i/>
                <w:sz w:val="12"/>
                <w:szCs w:val="12"/>
                <w:lang w:val="en-US"/>
              </w:rPr>
              <w:br/>
            </w:r>
            <w:r w:rsidRPr="00D21FE6">
              <w:rPr>
                <w:rFonts w:eastAsia="Symbol"/>
                <w:bCs/>
                <w:i/>
                <w:spacing w:val="-2"/>
                <w:sz w:val="12"/>
                <w:szCs w:val="12"/>
                <w:lang w:val="en-US"/>
              </w:rPr>
              <w:t>mln. tonnes</w:t>
            </w:r>
          </w:p>
        </w:tc>
        <w:tc>
          <w:tcPr>
            <w:tcW w:w="739" w:type="dxa"/>
            <w:tcBorders>
              <w:top w:val="single" w:sz="6" w:space="0" w:color="000000"/>
              <w:left w:val="single" w:sz="6" w:space="0" w:color="000000"/>
              <w:bottom w:val="single" w:sz="6" w:space="0" w:color="000000"/>
            </w:tcBorders>
            <w:shd w:val="clear" w:color="auto" w:fill="auto"/>
          </w:tcPr>
          <w:p w14:paraId="5C32375E" w14:textId="77777777" w:rsidR="003025FD" w:rsidRPr="00D21FE6" w:rsidRDefault="003025FD" w:rsidP="008738DA">
            <w:pPr>
              <w:spacing w:before="20" w:line="120" w:lineRule="exact"/>
              <w:ind w:left="28"/>
              <w:rPr>
                <w:sz w:val="12"/>
                <w:szCs w:val="12"/>
                <w:lang w:val="en-US"/>
              </w:rPr>
            </w:pPr>
            <w:r w:rsidRPr="00D21FE6">
              <w:rPr>
                <w:rFonts w:eastAsia="Symbol"/>
                <w:bCs/>
                <w:sz w:val="12"/>
                <w:szCs w:val="12"/>
              </w:rPr>
              <w:t>Чугун</w:t>
            </w:r>
            <w:r w:rsidRPr="00D21FE6">
              <w:rPr>
                <w:rFonts w:eastAsia="Symbol"/>
                <w:bCs/>
                <w:sz w:val="12"/>
                <w:szCs w:val="12"/>
                <w:lang w:val="en-US"/>
              </w:rPr>
              <w:t xml:space="preserve">, </w:t>
            </w:r>
            <w:r w:rsidRPr="00D21FE6">
              <w:rPr>
                <w:rFonts w:eastAsia="Symbol"/>
                <w:bCs/>
                <w:sz w:val="12"/>
                <w:szCs w:val="12"/>
                <w:lang w:val="en-US"/>
              </w:rPr>
              <w:br/>
            </w:r>
            <w:proofErr w:type="gramStart"/>
            <w:r w:rsidRPr="00D21FE6">
              <w:rPr>
                <w:rFonts w:eastAsia="Symbol"/>
                <w:bCs/>
                <w:sz w:val="12"/>
                <w:szCs w:val="12"/>
              </w:rPr>
              <w:t>млн</w:t>
            </w:r>
            <w:proofErr w:type="gramEnd"/>
            <w:r w:rsidRPr="00D21FE6">
              <w:rPr>
                <w:rFonts w:eastAsia="Symbol"/>
                <w:bCs/>
                <w:sz w:val="12"/>
                <w:szCs w:val="12"/>
                <w:lang w:val="en-US"/>
              </w:rPr>
              <w:t xml:space="preserve"> </w:t>
            </w:r>
            <w:r w:rsidRPr="00D21FE6">
              <w:rPr>
                <w:rFonts w:eastAsia="Symbol"/>
                <w:bCs/>
                <w:sz w:val="12"/>
                <w:szCs w:val="12"/>
              </w:rPr>
              <w:t>т</w:t>
            </w:r>
          </w:p>
          <w:p w14:paraId="0D82F16F" w14:textId="77777777" w:rsidR="003025FD" w:rsidRPr="00D21FE6" w:rsidRDefault="003025FD" w:rsidP="008738DA">
            <w:pPr>
              <w:spacing w:before="20" w:line="120" w:lineRule="exact"/>
              <w:ind w:left="28"/>
              <w:rPr>
                <w:sz w:val="12"/>
                <w:szCs w:val="12"/>
                <w:lang w:val="en-US"/>
              </w:rPr>
            </w:pPr>
            <w:r w:rsidRPr="00D21FE6">
              <w:rPr>
                <w:rFonts w:eastAsia="Symbol"/>
                <w:bCs/>
                <w:i/>
                <w:sz w:val="12"/>
                <w:szCs w:val="12"/>
                <w:lang w:val="en-US"/>
              </w:rPr>
              <w:t>Pig iron, mln. tonnes</w:t>
            </w:r>
          </w:p>
        </w:tc>
        <w:tc>
          <w:tcPr>
            <w:tcW w:w="711" w:type="dxa"/>
            <w:tcBorders>
              <w:top w:val="single" w:sz="6" w:space="0" w:color="000000"/>
              <w:left w:val="single" w:sz="6" w:space="0" w:color="000000"/>
              <w:bottom w:val="single" w:sz="6" w:space="0" w:color="000000"/>
            </w:tcBorders>
            <w:shd w:val="clear" w:color="auto" w:fill="auto"/>
          </w:tcPr>
          <w:p w14:paraId="7374F275" w14:textId="77777777" w:rsidR="003025FD" w:rsidRPr="00D21FE6" w:rsidRDefault="003025FD" w:rsidP="008738DA">
            <w:pPr>
              <w:spacing w:before="20" w:line="120" w:lineRule="exact"/>
              <w:ind w:left="28"/>
              <w:rPr>
                <w:b/>
                <w:bCs/>
                <w:sz w:val="12"/>
                <w:szCs w:val="12"/>
                <w:u w:val="single"/>
                <w:lang w:val="en-US"/>
              </w:rPr>
            </w:pPr>
            <w:r w:rsidRPr="00D21FE6">
              <w:rPr>
                <w:rFonts w:eastAsia="Symbol"/>
                <w:bCs/>
                <w:sz w:val="12"/>
                <w:szCs w:val="12"/>
              </w:rPr>
              <w:t>Сталь</w:t>
            </w:r>
            <w:r w:rsidRPr="00D21FE6">
              <w:rPr>
                <w:rFonts w:eastAsia="Symbol"/>
                <w:bCs/>
                <w:sz w:val="12"/>
                <w:szCs w:val="12"/>
                <w:lang w:val="en-US"/>
              </w:rPr>
              <w:t xml:space="preserve">, </w:t>
            </w:r>
            <w:r w:rsidRPr="00D21FE6">
              <w:rPr>
                <w:rFonts w:eastAsia="Symbol"/>
                <w:bCs/>
                <w:sz w:val="12"/>
                <w:szCs w:val="12"/>
                <w:lang w:val="en-US"/>
              </w:rPr>
              <w:br/>
            </w:r>
            <w:proofErr w:type="gramStart"/>
            <w:r w:rsidRPr="00D21FE6">
              <w:rPr>
                <w:rFonts w:eastAsia="Symbol"/>
                <w:bCs/>
                <w:sz w:val="12"/>
                <w:szCs w:val="12"/>
              </w:rPr>
              <w:t>млн</w:t>
            </w:r>
            <w:proofErr w:type="gramEnd"/>
            <w:r w:rsidRPr="00D21FE6">
              <w:rPr>
                <w:rFonts w:eastAsia="Symbol"/>
                <w:bCs/>
                <w:sz w:val="12"/>
                <w:szCs w:val="12"/>
                <w:lang w:val="en-US"/>
              </w:rPr>
              <w:t xml:space="preserve"> </w:t>
            </w:r>
            <w:r w:rsidRPr="00D21FE6">
              <w:rPr>
                <w:rFonts w:eastAsia="Symbol"/>
                <w:bCs/>
                <w:sz w:val="12"/>
                <w:szCs w:val="12"/>
              </w:rPr>
              <w:t>т</w:t>
            </w:r>
          </w:p>
          <w:p w14:paraId="6886691D" w14:textId="77777777" w:rsidR="003025FD" w:rsidRPr="00D21FE6" w:rsidRDefault="003025FD" w:rsidP="008738DA">
            <w:pPr>
              <w:spacing w:line="120" w:lineRule="exact"/>
              <w:ind w:left="28"/>
              <w:rPr>
                <w:sz w:val="12"/>
                <w:szCs w:val="12"/>
                <w:lang w:val="en-US"/>
              </w:rPr>
            </w:pPr>
            <w:r w:rsidRPr="00D21FE6">
              <w:rPr>
                <w:rFonts w:eastAsia="Symbol"/>
                <w:bCs/>
                <w:i/>
                <w:sz w:val="12"/>
                <w:szCs w:val="12"/>
                <w:lang w:val="en-US"/>
              </w:rPr>
              <w:t xml:space="preserve">Steel, </w:t>
            </w:r>
            <w:r w:rsidRPr="00D21FE6">
              <w:rPr>
                <w:rFonts w:eastAsia="Symbol"/>
                <w:bCs/>
                <w:i/>
                <w:sz w:val="12"/>
                <w:szCs w:val="12"/>
                <w:lang w:val="en-US"/>
              </w:rPr>
              <w:br/>
              <w:t>mln. tonnes</w:t>
            </w:r>
          </w:p>
        </w:tc>
        <w:tc>
          <w:tcPr>
            <w:tcW w:w="725" w:type="dxa"/>
            <w:tcBorders>
              <w:top w:val="single" w:sz="6" w:space="0" w:color="000000"/>
              <w:left w:val="single" w:sz="6" w:space="0" w:color="000000"/>
              <w:bottom w:val="single" w:sz="6" w:space="0" w:color="000000"/>
            </w:tcBorders>
            <w:shd w:val="clear" w:color="auto" w:fill="auto"/>
          </w:tcPr>
          <w:p w14:paraId="077B6C0F" w14:textId="77777777" w:rsidR="003025FD" w:rsidRPr="00D21FE6" w:rsidRDefault="003025FD" w:rsidP="008738DA">
            <w:pPr>
              <w:spacing w:before="20" w:line="120" w:lineRule="exact"/>
              <w:ind w:left="28"/>
              <w:rPr>
                <w:sz w:val="12"/>
                <w:szCs w:val="12"/>
                <w:lang w:val="en-US"/>
              </w:rPr>
            </w:pPr>
            <w:r w:rsidRPr="00D21FE6">
              <w:rPr>
                <w:rFonts w:eastAsia="Symbol"/>
                <w:bCs/>
                <w:sz w:val="12"/>
                <w:szCs w:val="12"/>
              </w:rPr>
              <w:t>Железная</w:t>
            </w:r>
            <w:r w:rsidRPr="00D21FE6">
              <w:rPr>
                <w:rFonts w:eastAsia="Symbol"/>
                <w:bCs/>
                <w:sz w:val="12"/>
                <w:szCs w:val="12"/>
                <w:lang w:val="en-US"/>
              </w:rPr>
              <w:t xml:space="preserve"> </w:t>
            </w:r>
            <w:r w:rsidRPr="00D21FE6">
              <w:rPr>
                <w:rFonts w:eastAsia="Symbol"/>
                <w:bCs/>
                <w:sz w:val="12"/>
                <w:szCs w:val="12"/>
              </w:rPr>
              <w:t>руда</w:t>
            </w:r>
            <w:r w:rsidRPr="00D21FE6">
              <w:rPr>
                <w:rFonts w:eastAsia="Symbol"/>
                <w:bCs/>
                <w:sz w:val="12"/>
                <w:szCs w:val="12"/>
                <w:lang w:val="en-US"/>
              </w:rPr>
              <w:t xml:space="preserve"> </w:t>
            </w:r>
            <w:r w:rsidRPr="00D21FE6">
              <w:rPr>
                <w:rFonts w:eastAsia="Symbol"/>
                <w:bCs/>
                <w:sz w:val="12"/>
                <w:szCs w:val="12"/>
                <w:lang w:val="en-US"/>
              </w:rPr>
              <w:br/>
              <w:t>(</w:t>
            </w:r>
            <w:r w:rsidRPr="00D21FE6">
              <w:rPr>
                <w:rFonts w:eastAsia="Symbol"/>
                <w:bCs/>
                <w:sz w:val="12"/>
                <w:szCs w:val="12"/>
              </w:rPr>
              <w:t>товарная</w:t>
            </w:r>
            <w:r w:rsidRPr="00D21FE6">
              <w:rPr>
                <w:rFonts w:eastAsia="Symbol"/>
                <w:bCs/>
                <w:sz w:val="12"/>
                <w:szCs w:val="12"/>
                <w:lang w:val="en-US"/>
              </w:rPr>
              <w:t xml:space="preserve">), </w:t>
            </w:r>
            <w:proofErr w:type="gramStart"/>
            <w:r w:rsidRPr="00D21FE6">
              <w:rPr>
                <w:rFonts w:eastAsia="Symbol"/>
                <w:bCs/>
                <w:sz w:val="12"/>
                <w:szCs w:val="12"/>
              </w:rPr>
              <w:t>млн</w:t>
            </w:r>
            <w:proofErr w:type="gramEnd"/>
            <w:r w:rsidRPr="00D21FE6">
              <w:rPr>
                <w:rFonts w:eastAsia="Symbol"/>
                <w:bCs/>
                <w:sz w:val="12"/>
                <w:szCs w:val="12"/>
                <w:lang w:val="en-US"/>
              </w:rPr>
              <w:t xml:space="preserve"> </w:t>
            </w:r>
            <w:r w:rsidRPr="00D21FE6">
              <w:rPr>
                <w:rFonts w:eastAsia="Symbol"/>
                <w:bCs/>
                <w:sz w:val="12"/>
                <w:szCs w:val="12"/>
              </w:rPr>
              <w:t>т</w:t>
            </w:r>
            <w:r w:rsidRPr="00D21FE6">
              <w:rPr>
                <w:rFonts w:eastAsia="Symbol"/>
                <w:bCs/>
                <w:sz w:val="12"/>
                <w:szCs w:val="12"/>
                <w:lang w:val="en-US"/>
              </w:rPr>
              <w:br/>
            </w:r>
            <w:r w:rsidRPr="00D21FE6">
              <w:rPr>
                <w:rFonts w:eastAsia="Symbol"/>
                <w:i/>
                <w:sz w:val="12"/>
                <w:szCs w:val="12"/>
                <w:lang w:val="en-US"/>
              </w:rPr>
              <w:t xml:space="preserve">Ferrous ore </w:t>
            </w:r>
            <w:r w:rsidRPr="00D21FE6">
              <w:rPr>
                <w:rFonts w:eastAsia="Symbol"/>
                <w:bCs/>
                <w:i/>
                <w:sz w:val="12"/>
                <w:szCs w:val="12"/>
                <w:lang w:val="en-US"/>
              </w:rPr>
              <w:t>(market</w:t>
            </w:r>
            <w:r w:rsidRPr="00D21FE6">
              <w:rPr>
                <w:rFonts w:eastAsia="Symbol"/>
                <w:bCs/>
                <w:i/>
                <w:sz w:val="12"/>
                <w:szCs w:val="12"/>
                <w:lang w:val="en-US"/>
              </w:rPr>
              <w:t>a</w:t>
            </w:r>
            <w:r w:rsidRPr="00D21FE6">
              <w:rPr>
                <w:rFonts w:eastAsia="Symbol"/>
                <w:bCs/>
                <w:i/>
                <w:sz w:val="12"/>
                <w:szCs w:val="12"/>
                <w:lang w:val="en-US"/>
              </w:rPr>
              <w:t>ble), mln. tonnes</w:t>
            </w:r>
          </w:p>
        </w:tc>
        <w:tc>
          <w:tcPr>
            <w:tcW w:w="725" w:type="dxa"/>
            <w:tcBorders>
              <w:top w:val="single" w:sz="6" w:space="0" w:color="000000"/>
              <w:left w:val="single" w:sz="6" w:space="0" w:color="000000"/>
              <w:bottom w:val="single" w:sz="6" w:space="0" w:color="000000"/>
            </w:tcBorders>
            <w:shd w:val="clear" w:color="auto" w:fill="auto"/>
          </w:tcPr>
          <w:p w14:paraId="24ED2BDB" w14:textId="77777777" w:rsidR="003025FD" w:rsidRPr="00D21FE6" w:rsidRDefault="003025FD" w:rsidP="008738DA">
            <w:pPr>
              <w:spacing w:before="20" w:line="120" w:lineRule="exact"/>
              <w:ind w:left="28"/>
            </w:pPr>
            <w:r w:rsidRPr="00D21FE6">
              <w:rPr>
                <w:rFonts w:eastAsia="Symbol" w:cs="Symbol"/>
                <w:bCs/>
                <w:sz w:val="12"/>
                <w:szCs w:val="12"/>
              </w:rPr>
              <w:t xml:space="preserve">Легковые автомобили (включая </w:t>
            </w:r>
            <w:r w:rsidRPr="00D21FE6">
              <w:rPr>
                <w:rFonts w:eastAsia="Symbol" w:cs="Symbol"/>
                <w:bCs/>
                <w:spacing w:val="-2"/>
                <w:sz w:val="12"/>
                <w:szCs w:val="12"/>
              </w:rPr>
              <w:t>сборку), тыс. шт.</w:t>
            </w:r>
          </w:p>
          <w:p w14:paraId="39B83113" w14:textId="77777777" w:rsidR="003025FD" w:rsidRPr="00D21FE6" w:rsidRDefault="003025FD" w:rsidP="008738DA">
            <w:pPr>
              <w:spacing w:before="20" w:line="120" w:lineRule="exact"/>
              <w:ind w:left="28"/>
              <w:rPr>
                <w:sz w:val="12"/>
                <w:szCs w:val="12"/>
                <w:lang w:val="en-US"/>
              </w:rPr>
            </w:pPr>
            <w:r w:rsidRPr="00D21FE6">
              <w:rPr>
                <w:rFonts w:eastAsia="Symbol" w:cs="Symbol"/>
                <w:i/>
                <w:sz w:val="12"/>
                <w:szCs w:val="12"/>
                <w:lang w:val="en-US"/>
              </w:rPr>
              <w:t xml:space="preserve">Passenger cars </w:t>
            </w:r>
            <w:r w:rsidRPr="00D21FE6">
              <w:rPr>
                <w:rFonts w:eastAsia="Symbol" w:cs="Symbol"/>
                <w:i/>
                <w:spacing w:val="-4"/>
                <w:sz w:val="12"/>
                <w:szCs w:val="12"/>
                <w:lang w:val="en-US"/>
              </w:rPr>
              <w:t>(inclu</w:t>
            </w:r>
            <w:r w:rsidRPr="00D21FE6">
              <w:rPr>
                <w:rFonts w:eastAsia="Symbol" w:cs="Symbol"/>
                <w:i/>
                <w:spacing w:val="-4"/>
                <w:sz w:val="12"/>
                <w:szCs w:val="12"/>
                <w:lang w:val="en-US"/>
              </w:rPr>
              <w:t>d</w:t>
            </w:r>
            <w:r w:rsidRPr="00D21FE6">
              <w:rPr>
                <w:rFonts w:eastAsia="Symbol" w:cs="Symbol"/>
                <w:i/>
                <w:spacing w:val="-4"/>
                <w:sz w:val="12"/>
                <w:szCs w:val="12"/>
                <w:lang w:val="en-US"/>
              </w:rPr>
              <w:t>ing asse</w:t>
            </w:r>
            <w:r w:rsidRPr="00D21FE6">
              <w:rPr>
                <w:rFonts w:eastAsia="Symbol" w:cs="Symbol"/>
                <w:i/>
                <w:spacing w:val="-4"/>
                <w:sz w:val="12"/>
                <w:szCs w:val="12"/>
                <w:lang w:val="en-US"/>
              </w:rPr>
              <w:t>m</w:t>
            </w:r>
            <w:r w:rsidRPr="00D21FE6">
              <w:rPr>
                <w:rFonts w:eastAsia="Symbol" w:cs="Symbol"/>
                <w:i/>
                <w:spacing w:val="-4"/>
                <w:sz w:val="12"/>
                <w:szCs w:val="12"/>
                <w:lang w:val="en-US"/>
              </w:rPr>
              <w:t>bling),</w:t>
            </w:r>
            <w:r w:rsidRPr="00D21FE6">
              <w:rPr>
                <w:rFonts w:eastAsia="Symbol" w:cs="Symbol"/>
                <w:i/>
                <w:sz w:val="12"/>
                <w:szCs w:val="12"/>
                <w:lang w:val="en-US"/>
              </w:rPr>
              <w:t xml:space="preserve"> thou. </w:t>
            </w:r>
            <w:proofErr w:type="gramStart"/>
            <w:r w:rsidRPr="00D21FE6">
              <w:rPr>
                <w:rFonts w:eastAsia="Symbol" w:cs="Symbol"/>
                <w:i/>
                <w:sz w:val="12"/>
                <w:szCs w:val="12"/>
                <w:lang w:val="en-US"/>
              </w:rPr>
              <w:t>pcs</w:t>
            </w:r>
            <w:proofErr w:type="gramEnd"/>
            <w:r w:rsidRPr="00D21FE6">
              <w:rPr>
                <w:rFonts w:eastAsia="Symbol"/>
                <w:i/>
                <w:sz w:val="12"/>
                <w:szCs w:val="12"/>
                <w:lang w:val="en-US"/>
              </w:rPr>
              <w:t>.</w:t>
            </w:r>
          </w:p>
        </w:tc>
        <w:tc>
          <w:tcPr>
            <w:tcW w:w="725" w:type="dxa"/>
            <w:tcBorders>
              <w:top w:val="single" w:sz="6" w:space="0" w:color="000000"/>
              <w:left w:val="single" w:sz="6" w:space="0" w:color="000000"/>
              <w:bottom w:val="single" w:sz="6" w:space="0" w:color="000000"/>
            </w:tcBorders>
            <w:shd w:val="clear" w:color="auto" w:fill="auto"/>
          </w:tcPr>
          <w:p w14:paraId="6A3F6870" w14:textId="77777777" w:rsidR="003025FD" w:rsidRPr="00D21FE6" w:rsidRDefault="003025FD" w:rsidP="008738DA">
            <w:pPr>
              <w:spacing w:before="20" w:line="120" w:lineRule="exact"/>
              <w:ind w:left="28"/>
              <w:rPr>
                <w:sz w:val="12"/>
                <w:szCs w:val="12"/>
                <w:lang w:val="en-US"/>
              </w:rPr>
            </w:pPr>
            <w:r w:rsidRPr="00D21FE6">
              <w:rPr>
                <w:rFonts w:eastAsia="Symbol"/>
                <w:bCs/>
                <w:sz w:val="12"/>
                <w:szCs w:val="12"/>
              </w:rPr>
              <w:t>Вывозка</w:t>
            </w:r>
            <w:r w:rsidRPr="00D21FE6">
              <w:rPr>
                <w:rFonts w:eastAsia="Symbol"/>
                <w:bCs/>
                <w:sz w:val="12"/>
                <w:szCs w:val="12"/>
                <w:lang w:val="en-US"/>
              </w:rPr>
              <w:t xml:space="preserve"> </w:t>
            </w:r>
            <w:r w:rsidRPr="00D21FE6">
              <w:rPr>
                <w:rFonts w:eastAsia="Symbol"/>
                <w:bCs/>
                <w:spacing w:val="-6"/>
                <w:sz w:val="12"/>
                <w:szCs w:val="12"/>
              </w:rPr>
              <w:t>древесины</w:t>
            </w:r>
            <w:r w:rsidRPr="00D21FE6">
              <w:rPr>
                <w:rFonts w:eastAsia="Symbol"/>
                <w:bCs/>
                <w:sz w:val="12"/>
                <w:szCs w:val="12"/>
                <w:lang w:val="en-US"/>
              </w:rPr>
              <w:t xml:space="preserve">, </w:t>
            </w:r>
            <w:proofErr w:type="gramStart"/>
            <w:r w:rsidRPr="00D21FE6">
              <w:rPr>
                <w:rFonts w:eastAsia="Symbol"/>
                <w:bCs/>
                <w:sz w:val="12"/>
                <w:szCs w:val="12"/>
              </w:rPr>
              <w:t>млн</w:t>
            </w:r>
            <w:proofErr w:type="gramEnd"/>
            <w:r w:rsidRPr="00D21FE6">
              <w:rPr>
                <w:rFonts w:eastAsia="Symbol"/>
                <w:bCs/>
                <w:sz w:val="12"/>
                <w:szCs w:val="12"/>
                <w:lang w:val="en-US"/>
              </w:rPr>
              <w:t xml:space="preserve"> </w:t>
            </w:r>
            <w:r w:rsidRPr="00D21FE6">
              <w:rPr>
                <w:rFonts w:eastAsia="Symbol"/>
                <w:bCs/>
                <w:sz w:val="12"/>
                <w:szCs w:val="12"/>
              </w:rPr>
              <w:t>пло</w:t>
            </w:r>
            <w:r w:rsidRPr="00D21FE6">
              <w:rPr>
                <w:rFonts w:eastAsia="Symbol"/>
                <w:bCs/>
                <w:sz w:val="12"/>
                <w:szCs w:val="12"/>
              </w:rPr>
              <w:t>т</w:t>
            </w:r>
            <w:r w:rsidRPr="00D21FE6">
              <w:rPr>
                <w:rFonts w:eastAsia="Symbol"/>
                <w:bCs/>
                <w:sz w:val="12"/>
                <w:szCs w:val="12"/>
              </w:rPr>
              <w:t>ных</w:t>
            </w:r>
            <w:r w:rsidRPr="00D21FE6">
              <w:rPr>
                <w:rFonts w:eastAsia="Symbol"/>
                <w:bCs/>
                <w:sz w:val="12"/>
                <w:szCs w:val="12"/>
                <w:lang w:val="en-US"/>
              </w:rPr>
              <w:t xml:space="preserve"> </w:t>
            </w:r>
            <w:r w:rsidRPr="00D21FE6">
              <w:rPr>
                <w:rFonts w:eastAsia="Symbol"/>
                <w:bCs/>
                <w:sz w:val="12"/>
                <w:szCs w:val="12"/>
              </w:rPr>
              <w:t>м</w:t>
            </w:r>
            <w:r w:rsidRPr="00D21FE6">
              <w:rPr>
                <w:rFonts w:eastAsia="Symbol"/>
                <w:bCs/>
                <w:sz w:val="12"/>
                <w:szCs w:val="12"/>
                <w:vertAlign w:val="superscript"/>
                <w:lang w:val="en-US"/>
              </w:rPr>
              <w:t>3</w:t>
            </w:r>
          </w:p>
          <w:p w14:paraId="1D9675EB" w14:textId="77777777" w:rsidR="003025FD" w:rsidRPr="00D21FE6" w:rsidRDefault="003025FD" w:rsidP="008738DA">
            <w:pPr>
              <w:spacing w:before="20" w:line="120" w:lineRule="exact"/>
              <w:ind w:left="28"/>
              <w:rPr>
                <w:sz w:val="12"/>
                <w:szCs w:val="12"/>
                <w:lang w:val="en-US"/>
              </w:rPr>
            </w:pPr>
            <w:r w:rsidRPr="00D21FE6">
              <w:rPr>
                <w:rFonts w:eastAsia="Symbol"/>
                <w:i/>
                <w:sz w:val="12"/>
                <w:szCs w:val="12"/>
                <w:lang w:val="en-US"/>
              </w:rPr>
              <w:t>Timber hauling, mln. dense cu. m</w:t>
            </w:r>
          </w:p>
        </w:tc>
        <w:tc>
          <w:tcPr>
            <w:tcW w:w="725" w:type="dxa"/>
            <w:tcBorders>
              <w:top w:val="single" w:sz="6" w:space="0" w:color="000000"/>
              <w:left w:val="single" w:sz="6" w:space="0" w:color="000000"/>
              <w:bottom w:val="single" w:sz="6" w:space="0" w:color="000000"/>
            </w:tcBorders>
            <w:shd w:val="clear" w:color="auto" w:fill="auto"/>
          </w:tcPr>
          <w:p w14:paraId="30367B0F" w14:textId="77777777" w:rsidR="003025FD" w:rsidRPr="00D21FE6" w:rsidRDefault="003025FD" w:rsidP="008738DA">
            <w:pPr>
              <w:spacing w:before="20" w:line="120" w:lineRule="exact"/>
              <w:ind w:left="28"/>
              <w:rPr>
                <w:sz w:val="12"/>
                <w:szCs w:val="12"/>
                <w:lang w:val="en-US"/>
              </w:rPr>
            </w:pPr>
            <w:r w:rsidRPr="00D21FE6">
              <w:rPr>
                <w:rFonts w:eastAsia="Symbol"/>
                <w:sz w:val="12"/>
                <w:szCs w:val="12"/>
              </w:rPr>
              <w:t>Бумага</w:t>
            </w:r>
            <w:r w:rsidRPr="00D21FE6">
              <w:rPr>
                <w:rFonts w:eastAsia="Symbol"/>
                <w:sz w:val="12"/>
                <w:szCs w:val="12"/>
                <w:lang w:val="en-US"/>
              </w:rPr>
              <w:t xml:space="preserve"> </w:t>
            </w:r>
            <w:r w:rsidRPr="00D21FE6">
              <w:rPr>
                <w:rFonts w:eastAsia="Symbol"/>
                <w:sz w:val="12"/>
                <w:szCs w:val="12"/>
                <w:lang w:val="en-US"/>
              </w:rPr>
              <w:br/>
            </w:r>
            <w:r w:rsidRPr="00D21FE6">
              <w:rPr>
                <w:rFonts w:eastAsia="Symbol"/>
                <w:sz w:val="12"/>
                <w:szCs w:val="12"/>
              </w:rPr>
              <w:t>и</w:t>
            </w:r>
            <w:r w:rsidRPr="00D21FE6">
              <w:rPr>
                <w:rFonts w:eastAsia="Symbol"/>
                <w:sz w:val="12"/>
                <w:szCs w:val="12"/>
                <w:lang w:val="en-US"/>
              </w:rPr>
              <w:t xml:space="preserve"> </w:t>
            </w:r>
            <w:r w:rsidRPr="00D21FE6">
              <w:rPr>
                <w:rFonts w:eastAsia="Symbol"/>
                <w:sz w:val="12"/>
                <w:szCs w:val="12"/>
              </w:rPr>
              <w:t>картон</w:t>
            </w:r>
            <w:r w:rsidRPr="00D21FE6">
              <w:rPr>
                <w:rFonts w:eastAsia="Symbol"/>
                <w:sz w:val="12"/>
                <w:szCs w:val="12"/>
                <w:lang w:val="en-US"/>
              </w:rPr>
              <w:t xml:space="preserve">, </w:t>
            </w:r>
            <w:proofErr w:type="gramStart"/>
            <w:r w:rsidRPr="00D21FE6">
              <w:rPr>
                <w:rFonts w:eastAsia="Symbol"/>
                <w:sz w:val="12"/>
                <w:szCs w:val="12"/>
              </w:rPr>
              <w:t>млн</w:t>
            </w:r>
            <w:proofErr w:type="gramEnd"/>
            <w:r w:rsidRPr="00D21FE6">
              <w:rPr>
                <w:rFonts w:eastAsia="Symbol"/>
                <w:sz w:val="12"/>
                <w:szCs w:val="12"/>
                <w:lang w:val="en-US"/>
              </w:rPr>
              <w:t xml:space="preserve"> </w:t>
            </w:r>
            <w:r w:rsidRPr="00D21FE6">
              <w:rPr>
                <w:rFonts w:eastAsia="Symbol"/>
                <w:sz w:val="12"/>
                <w:szCs w:val="12"/>
              </w:rPr>
              <w:t>т</w:t>
            </w:r>
          </w:p>
          <w:p w14:paraId="351BBB40" w14:textId="77777777" w:rsidR="003025FD" w:rsidRPr="00D21FE6" w:rsidRDefault="003025FD" w:rsidP="008738DA">
            <w:pPr>
              <w:spacing w:before="20" w:line="120" w:lineRule="exact"/>
              <w:ind w:left="28"/>
              <w:rPr>
                <w:sz w:val="12"/>
                <w:szCs w:val="12"/>
                <w:lang w:val="en-US"/>
              </w:rPr>
            </w:pPr>
            <w:r w:rsidRPr="00D21FE6">
              <w:rPr>
                <w:rFonts w:eastAsia="Symbol"/>
                <w:i/>
                <w:sz w:val="12"/>
                <w:szCs w:val="12"/>
                <w:lang w:val="en-US"/>
              </w:rPr>
              <w:t xml:space="preserve">Paper and carton, mln. </w:t>
            </w:r>
            <w:r w:rsidRPr="00D21FE6">
              <w:rPr>
                <w:rFonts w:eastAsia="Symbol"/>
                <w:bCs/>
                <w:i/>
                <w:sz w:val="12"/>
                <w:szCs w:val="12"/>
                <w:lang w:val="en-US"/>
              </w:rPr>
              <w:t>tonnes</w:t>
            </w:r>
          </w:p>
        </w:tc>
        <w:tc>
          <w:tcPr>
            <w:tcW w:w="725" w:type="dxa"/>
            <w:tcBorders>
              <w:top w:val="single" w:sz="6" w:space="0" w:color="000000"/>
              <w:left w:val="single" w:sz="6" w:space="0" w:color="000000"/>
              <w:bottom w:val="single" w:sz="6" w:space="0" w:color="000000"/>
            </w:tcBorders>
            <w:shd w:val="clear" w:color="auto" w:fill="auto"/>
          </w:tcPr>
          <w:p w14:paraId="03EB6710" w14:textId="77777777" w:rsidR="003025FD" w:rsidRPr="00D21FE6" w:rsidRDefault="003025FD" w:rsidP="008738DA">
            <w:pPr>
              <w:spacing w:before="20" w:line="120" w:lineRule="exact"/>
              <w:ind w:left="28"/>
              <w:rPr>
                <w:sz w:val="12"/>
                <w:szCs w:val="12"/>
                <w:lang w:val="en-US"/>
              </w:rPr>
            </w:pPr>
            <w:r w:rsidRPr="00D21FE6">
              <w:rPr>
                <w:rFonts w:eastAsia="Symbol"/>
                <w:sz w:val="12"/>
                <w:szCs w:val="12"/>
              </w:rPr>
              <w:t>Хлопчат</w:t>
            </w:r>
            <w:r w:rsidRPr="00D21FE6">
              <w:rPr>
                <w:rFonts w:eastAsia="Symbol"/>
                <w:sz w:val="12"/>
                <w:szCs w:val="12"/>
              </w:rPr>
              <w:t>о</w:t>
            </w:r>
            <w:r w:rsidRPr="00D21FE6">
              <w:rPr>
                <w:rFonts w:eastAsia="Symbol"/>
                <w:sz w:val="12"/>
                <w:szCs w:val="12"/>
              </w:rPr>
              <w:t>бумажные</w:t>
            </w:r>
            <w:r w:rsidRPr="00D21FE6">
              <w:rPr>
                <w:rFonts w:eastAsia="Symbol"/>
                <w:sz w:val="12"/>
                <w:szCs w:val="12"/>
                <w:lang w:val="en-US"/>
              </w:rPr>
              <w:t xml:space="preserve"> </w:t>
            </w:r>
            <w:r w:rsidRPr="00D21FE6">
              <w:rPr>
                <w:rFonts w:eastAsia="Symbol"/>
                <w:sz w:val="12"/>
                <w:szCs w:val="12"/>
              </w:rPr>
              <w:t>ткани</w:t>
            </w:r>
            <w:r w:rsidRPr="00D21FE6">
              <w:rPr>
                <w:rFonts w:eastAsia="Symbol"/>
                <w:sz w:val="12"/>
                <w:szCs w:val="12"/>
                <w:lang w:val="en-US"/>
              </w:rPr>
              <w:t xml:space="preserve">, </w:t>
            </w:r>
            <w:proofErr w:type="gramStart"/>
            <w:r w:rsidRPr="00D21FE6">
              <w:rPr>
                <w:rFonts w:eastAsia="Symbol"/>
                <w:sz w:val="12"/>
                <w:szCs w:val="12"/>
              </w:rPr>
              <w:t>млрд</w:t>
            </w:r>
            <w:proofErr w:type="gramEnd"/>
            <w:r w:rsidRPr="00D21FE6">
              <w:rPr>
                <w:rFonts w:eastAsia="Symbol"/>
                <w:sz w:val="12"/>
                <w:szCs w:val="12"/>
                <w:lang w:val="en-US"/>
              </w:rPr>
              <w:t xml:space="preserve"> </w:t>
            </w:r>
            <w:r w:rsidRPr="00D21FE6">
              <w:rPr>
                <w:rFonts w:eastAsia="Symbol"/>
                <w:sz w:val="12"/>
                <w:szCs w:val="12"/>
              </w:rPr>
              <w:t>м</w:t>
            </w:r>
            <w:r w:rsidRPr="00D21FE6">
              <w:rPr>
                <w:rFonts w:eastAsia="Symbol"/>
                <w:sz w:val="12"/>
                <w:szCs w:val="12"/>
                <w:vertAlign w:val="superscript"/>
                <w:lang w:val="en-US"/>
              </w:rPr>
              <w:t>2</w:t>
            </w:r>
          </w:p>
          <w:p w14:paraId="78DD77FF" w14:textId="77777777" w:rsidR="003025FD" w:rsidRPr="00D21FE6" w:rsidRDefault="003025FD" w:rsidP="008738DA">
            <w:pPr>
              <w:spacing w:before="20" w:line="120" w:lineRule="exact"/>
              <w:ind w:left="28"/>
              <w:rPr>
                <w:sz w:val="12"/>
                <w:szCs w:val="12"/>
                <w:lang w:val="en-US"/>
              </w:rPr>
            </w:pPr>
            <w:r w:rsidRPr="00D21FE6">
              <w:rPr>
                <w:rFonts w:eastAsia="Symbol"/>
                <w:i/>
                <w:sz w:val="12"/>
                <w:szCs w:val="12"/>
                <w:lang w:val="en-US"/>
              </w:rPr>
              <w:t>Cotton fabrics, bln. sq. m</w:t>
            </w:r>
          </w:p>
        </w:tc>
        <w:tc>
          <w:tcPr>
            <w:tcW w:w="725" w:type="dxa"/>
            <w:tcBorders>
              <w:top w:val="single" w:sz="6" w:space="0" w:color="000000"/>
              <w:left w:val="single" w:sz="6" w:space="0" w:color="000000"/>
              <w:bottom w:val="single" w:sz="6" w:space="0" w:color="000000"/>
            </w:tcBorders>
            <w:shd w:val="clear" w:color="auto" w:fill="auto"/>
          </w:tcPr>
          <w:p w14:paraId="25FAFF89" w14:textId="59A11910" w:rsidR="003025FD" w:rsidRPr="00D21FE6" w:rsidRDefault="003025FD" w:rsidP="008738DA">
            <w:pPr>
              <w:spacing w:before="20" w:line="120" w:lineRule="exact"/>
              <w:ind w:left="28"/>
              <w:rPr>
                <w:sz w:val="12"/>
                <w:szCs w:val="12"/>
              </w:rPr>
            </w:pPr>
            <w:r w:rsidRPr="00D21FE6">
              <w:rPr>
                <w:rFonts w:eastAsia="Symbol"/>
                <w:sz w:val="12"/>
                <w:szCs w:val="12"/>
              </w:rPr>
              <w:t xml:space="preserve">Обувь </w:t>
            </w:r>
            <w:r w:rsidRPr="00D21FE6">
              <w:rPr>
                <w:rFonts w:eastAsia="Symbol"/>
                <w:sz w:val="12"/>
                <w:szCs w:val="12"/>
              </w:rPr>
              <w:br/>
              <w:t xml:space="preserve">с верхом </w:t>
            </w:r>
            <w:r w:rsidRPr="00D21FE6">
              <w:rPr>
                <w:rFonts w:eastAsia="Symbol"/>
                <w:sz w:val="12"/>
                <w:szCs w:val="12"/>
              </w:rPr>
              <w:br/>
              <w:t>из кожи</w:t>
            </w:r>
            <w:r w:rsidRPr="00D21FE6">
              <w:rPr>
                <w:rFonts w:eastAsia="Symbol"/>
                <w:bCs/>
                <w:sz w:val="12"/>
                <w:szCs w:val="12"/>
                <w:vertAlign w:val="superscript"/>
              </w:rPr>
              <w:t>2)</w:t>
            </w:r>
            <w:r w:rsidRPr="00D21FE6">
              <w:rPr>
                <w:rFonts w:eastAsia="Symbol"/>
                <w:sz w:val="12"/>
                <w:szCs w:val="12"/>
              </w:rPr>
              <w:t>,</w:t>
            </w:r>
            <w:r w:rsidRPr="00D21FE6">
              <w:rPr>
                <w:rFonts w:eastAsia="Symbol"/>
                <w:sz w:val="12"/>
                <w:szCs w:val="12"/>
              </w:rPr>
              <w:br/>
            </w:r>
            <w:proofErr w:type="gramStart"/>
            <w:r w:rsidRPr="00D21FE6">
              <w:rPr>
                <w:rFonts w:eastAsia="Symbol"/>
                <w:sz w:val="12"/>
                <w:szCs w:val="12"/>
              </w:rPr>
              <w:t>млн</w:t>
            </w:r>
            <w:proofErr w:type="gramEnd"/>
            <w:r w:rsidRPr="00D21FE6">
              <w:rPr>
                <w:rFonts w:eastAsia="Symbol"/>
                <w:sz w:val="12"/>
                <w:szCs w:val="12"/>
              </w:rPr>
              <w:t xml:space="preserve"> пар</w:t>
            </w:r>
          </w:p>
          <w:p w14:paraId="2929F061" w14:textId="2ABE3FE3" w:rsidR="003025FD" w:rsidRPr="00D21FE6" w:rsidRDefault="003025FD" w:rsidP="008738DA">
            <w:pPr>
              <w:spacing w:before="20" w:line="120" w:lineRule="exact"/>
              <w:ind w:left="28"/>
              <w:rPr>
                <w:sz w:val="12"/>
                <w:szCs w:val="12"/>
                <w:lang w:val="en-US"/>
              </w:rPr>
            </w:pPr>
            <w:r w:rsidRPr="00D21FE6">
              <w:rPr>
                <w:rFonts w:eastAsia="Symbol"/>
                <w:i/>
                <w:spacing w:val="-4"/>
                <w:sz w:val="12"/>
                <w:szCs w:val="12"/>
                <w:lang w:val="en-US"/>
              </w:rPr>
              <w:t xml:space="preserve">Footwear with upper </w:t>
            </w:r>
            <w:proofErr w:type="gramStart"/>
            <w:r w:rsidRPr="00D21FE6">
              <w:rPr>
                <w:rFonts w:eastAsia="Symbol"/>
                <w:i/>
                <w:spacing w:val="-4"/>
                <w:sz w:val="12"/>
                <w:szCs w:val="12"/>
                <w:lang w:val="en-US"/>
              </w:rPr>
              <w:t xml:space="preserve">of </w:t>
            </w:r>
            <w:r w:rsidRPr="00D21FE6">
              <w:rPr>
                <w:rFonts w:eastAsia="Symbol"/>
                <w:i/>
                <w:sz w:val="12"/>
                <w:szCs w:val="12"/>
                <w:lang w:val="en-US"/>
              </w:rPr>
              <w:t xml:space="preserve"> leather</w:t>
            </w:r>
            <w:proofErr w:type="gramEnd"/>
            <w:r w:rsidRPr="00D21FE6">
              <w:rPr>
                <w:rFonts w:eastAsia="Symbol"/>
                <w:bCs/>
                <w:sz w:val="12"/>
                <w:szCs w:val="12"/>
                <w:vertAlign w:val="superscript"/>
                <w:lang w:val="en-US"/>
              </w:rPr>
              <w:t xml:space="preserve"> 2)</w:t>
            </w:r>
            <w:r w:rsidRPr="00D21FE6">
              <w:rPr>
                <w:rFonts w:eastAsia="Symbol"/>
                <w:i/>
                <w:sz w:val="12"/>
                <w:szCs w:val="12"/>
                <w:lang w:val="en-US"/>
              </w:rPr>
              <w:t>, mln. pairs</w:t>
            </w:r>
          </w:p>
        </w:tc>
      </w:tr>
      <w:tr w:rsidR="00AF20B1" w:rsidRPr="00D21FE6" w14:paraId="026C3A1E" w14:textId="77777777" w:rsidTr="00B802BB">
        <w:trPr>
          <w:cantSplit/>
          <w:jc w:val="center"/>
        </w:trPr>
        <w:tc>
          <w:tcPr>
            <w:tcW w:w="1218" w:type="dxa"/>
            <w:tcBorders>
              <w:top w:val="single" w:sz="6" w:space="0" w:color="000000"/>
            </w:tcBorders>
            <w:shd w:val="clear" w:color="auto" w:fill="auto"/>
            <w:vAlign w:val="bottom"/>
          </w:tcPr>
          <w:p w14:paraId="19B09BE7" w14:textId="37FE371E" w:rsidR="00AF20B1" w:rsidRPr="00D21FE6" w:rsidRDefault="00AF20B1" w:rsidP="00443F6A">
            <w:pPr>
              <w:spacing w:before="20" w:line="120" w:lineRule="exact"/>
              <w:rPr>
                <w:sz w:val="12"/>
                <w:szCs w:val="12"/>
              </w:rPr>
            </w:pPr>
            <w:r w:rsidRPr="00D21FE6">
              <w:rPr>
                <w:rFonts w:eastAsia="Symbol"/>
                <w:b/>
                <w:sz w:val="12"/>
                <w:szCs w:val="12"/>
              </w:rPr>
              <w:t>Россия</w:t>
            </w:r>
            <w:r w:rsidRPr="00D21FE6">
              <w:rPr>
                <w:rFonts w:eastAsia="Symbol"/>
                <w:b/>
                <w:sz w:val="12"/>
                <w:szCs w:val="12"/>
                <w:lang w:val="en-US"/>
              </w:rPr>
              <w:t xml:space="preserve"> </w:t>
            </w:r>
            <w:r w:rsidRPr="00D21FE6">
              <w:rPr>
                <w:rFonts w:eastAsia="Symbol"/>
                <w:b/>
                <w:bCs/>
                <w:sz w:val="12"/>
                <w:szCs w:val="12"/>
                <w:vertAlign w:val="superscript"/>
                <w:lang w:val="en-US"/>
              </w:rPr>
              <w:t>3</w:t>
            </w:r>
            <w:r w:rsidRPr="00D21FE6">
              <w:rPr>
                <w:rFonts w:eastAsia="Symbol"/>
                <w:b/>
                <w:bCs/>
                <w:sz w:val="12"/>
                <w:szCs w:val="12"/>
                <w:vertAlign w:val="superscript"/>
              </w:rPr>
              <w:t xml:space="preserve">); </w:t>
            </w:r>
            <w:r w:rsidRPr="00D21FE6">
              <w:rPr>
                <w:rFonts w:eastAsia="Symbol"/>
                <w:b/>
                <w:bCs/>
                <w:sz w:val="12"/>
                <w:szCs w:val="12"/>
                <w:vertAlign w:val="superscript"/>
                <w:lang w:val="en-US"/>
              </w:rPr>
              <w:t>4</w:t>
            </w:r>
            <w:r w:rsidRPr="00D21FE6">
              <w:rPr>
                <w:rFonts w:eastAsia="Symbol"/>
                <w:b/>
                <w:bCs/>
                <w:sz w:val="12"/>
                <w:szCs w:val="12"/>
                <w:vertAlign w:val="superscript"/>
              </w:rPr>
              <w:t>)</w:t>
            </w:r>
            <w:r>
              <w:rPr>
                <w:rFonts w:eastAsia="Symbol"/>
                <w:b/>
                <w:bCs/>
                <w:sz w:val="12"/>
                <w:szCs w:val="12"/>
                <w:vertAlign w:val="superscript"/>
                <w:lang w:val="en-US"/>
              </w:rPr>
              <w:br/>
            </w:r>
            <w:r w:rsidRPr="00D21FE6">
              <w:rPr>
                <w:rFonts w:eastAsia="Symbol"/>
                <w:b/>
                <w:i/>
                <w:sz w:val="12"/>
                <w:szCs w:val="12"/>
              </w:rPr>
              <w:t>Russia</w:t>
            </w:r>
            <w:r w:rsidRPr="00D21FE6">
              <w:rPr>
                <w:rFonts w:eastAsia="Symbol"/>
                <w:b/>
                <w:i/>
                <w:sz w:val="12"/>
                <w:szCs w:val="12"/>
                <w:lang w:val="en-US"/>
              </w:rPr>
              <w:t xml:space="preserve"> </w:t>
            </w:r>
            <w:r w:rsidRPr="00D21FE6">
              <w:rPr>
                <w:rFonts w:eastAsia="Symbol"/>
                <w:b/>
                <w:bCs/>
                <w:i/>
                <w:sz w:val="12"/>
                <w:szCs w:val="12"/>
                <w:vertAlign w:val="superscript"/>
              </w:rPr>
              <w:t xml:space="preserve"> </w:t>
            </w:r>
            <w:r w:rsidRPr="00D21FE6">
              <w:rPr>
                <w:rFonts w:eastAsia="Symbol"/>
                <w:b/>
                <w:bCs/>
                <w:i/>
                <w:sz w:val="12"/>
                <w:szCs w:val="12"/>
                <w:vertAlign w:val="superscript"/>
                <w:lang w:val="en-US"/>
              </w:rPr>
              <w:t>3</w:t>
            </w:r>
            <w:r w:rsidRPr="00D21FE6">
              <w:rPr>
                <w:rFonts w:eastAsia="Symbol"/>
                <w:b/>
                <w:bCs/>
                <w:i/>
                <w:sz w:val="12"/>
                <w:szCs w:val="12"/>
                <w:vertAlign w:val="superscript"/>
              </w:rPr>
              <w:t>);</w:t>
            </w:r>
            <w:r w:rsidRPr="00D21FE6">
              <w:rPr>
                <w:rFonts w:eastAsia="Symbol"/>
                <w:b/>
                <w:bCs/>
                <w:i/>
                <w:sz w:val="12"/>
                <w:szCs w:val="12"/>
                <w:vertAlign w:val="superscript"/>
                <w:lang w:val="en-US"/>
              </w:rPr>
              <w:t xml:space="preserve"> 4</w:t>
            </w:r>
            <w:r w:rsidRPr="00D21FE6">
              <w:rPr>
                <w:rFonts w:eastAsia="Symbol"/>
                <w:b/>
                <w:bCs/>
                <w:i/>
                <w:sz w:val="12"/>
                <w:szCs w:val="12"/>
                <w:vertAlign w:val="superscript"/>
              </w:rPr>
              <w:t xml:space="preserve">) </w:t>
            </w:r>
          </w:p>
        </w:tc>
        <w:tc>
          <w:tcPr>
            <w:tcW w:w="730" w:type="dxa"/>
            <w:tcBorders>
              <w:top w:val="single" w:sz="6" w:space="0" w:color="000000"/>
              <w:left w:val="single" w:sz="6" w:space="0" w:color="000000"/>
            </w:tcBorders>
            <w:shd w:val="clear" w:color="auto" w:fill="auto"/>
            <w:vAlign w:val="bottom"/>
          </w:tcPr>
          <w:p w14:paraId="2759B06E" w14:textId="6AF4B510" w:rsidR="00AF20B1" w:rsidRPr="00B802BB" w:rsidRDefault="00AF20B1" w:rsidP="00B802BB">
            <w:pPr>
              <w:spacing w:before="20" w:line="120" w:lineRule="exact"/>
              <w:ind w:right="57"/>
              <w:jc w:val="right"/>
              <w:rPr>
                <w:b/>
                <w:lang w:val="en-US"/>
              </w:rPr>
            </w:pPr>
            <w:r w:rsidRPr="00B802BB">
              <w:rPr>
                <w:b/>
              </w:rPr>
              <w:t>1</w:t>
            </w:r>
            <w:r w:rsidRPr="00B802BB">
              <w:rPr>
                <w:b/>
                <w:lang w:val="en-US"/>
              </w:rPr>
              <w:t xml:space="preserve"> </w:t>
            </w:r>
            <w:r w:rsidRPr="00B802BB">
              <w:rPr>
                <w:b/>
              </w:rPr>
              <w:t>213</w:t>
            </w:r>
          </w:p>
        </w:tc>
        <w:tc>
          <w:tcPr>
            <w:tcW w:w="793" w:type="dxa"/>
            <w:tcBorders>
              <w:top w:val="single" w:sz="6" w:space="0" w:color="000000"/>
              <w:left w:val="single" w:sz="6" w:space="0" w:color="000000"/>
            </w:tcBorders>
            <w:shd w:val="clear" w:color="auto" w:fill="auto"/>
            <w:vAlign w:val="bottom"/>
          </w:tcPr>
          <w:p w14:paraId="36D238B0" w14:textId="48D31E66" w:rsidR="00AF20B1" w:rsidRPr="00B802BB" w:rsidRDefault="00AF20B1" w:rsidP="00B802BB">
            <w:pPr>
              <w:spacing w:before="20" w:line="120" w:lineRule="exact"/>
              <w:ind w:right="113"/>
              <w:jc w:val="right"/>
              <w:rPr>
                <w:b/>
              </w:rPr>
            </w:pPr>
            <w:r w:rsidRPr="00B802BB">
              <w:rPr>
                <w:b/>
              </w:rPr>
              <w:t>…</w:t>
            </w:r>
            <w:r w:rsidRPr="00B802BB">
              <w:rPr>
                <w:b/>
                <w:vertAlign w:val="superscript"/>
              </w:rPr>
              <w:t>5)</w:t>
            </w:r>
          </w:p>
        </w:tc>
        <w:tc>
          <w:tcPr>
            <w:tcW w:w="655" w:type="dxa"/>
            <w:tcBorders>
              <w:top w:val="single" w:sz="6" w:space="0" w:color="000000"/>
              <w:left w:val="single" w:sz="6" w:space="0" w:color="000000"/>
            </w:tcBorders>
            <w:shd w:val="clear" w:color="auto" w:fill="auto"/>
            <w:vAlign w:val="bottom"/>
          </w:tcPr>
          <w:p w14:paraId="39D591C7" w14:textId="664204FF" w:rsidR="00AF20B1" w:rsidRPr="00B802BB" w:rsidRDefault="00AF20B1" w:rsidP="00B802BB">
            <w:pPr>
              <w:spacing w:before="20" w:line="120" w:lineRule="exact"/>
              <w:ind w:right="113"/>
              <w:jc w:val="right"/>
              <w:rPr>
                <w:b/>
                <w:lang w:val="en-US"/>
              </w:rPr>
            </w:pPr>
            <w:r w:rsidRPr="00B802BB">
              <w:rPr>
                <w:b/>
              </w:rPr>
              <w:t>684</w:t>
            </w:r>
          </w:p>
        </w:tc>
        <w:tc>
          <w:tcPr>
            <w:tcW w:w="725" w:type="dxa"/>
            <w:tcBorders>
              <w:top w:val="single" w:sz="6" w:space="0" w:color="000000"/>
              <w:left w:val="single" w:sz="6" w:space="0" w:color="000000"/>
            </w:tcBorders>
            <w:shd w:val="clear" w:color="auto" w:fill="auto"/>
            <w:vAlign w:val="bottom"/>
          </w:tcPr>
          <w:p w14:paraId="514650F7" w14:textId="0DC69197" w:rsidR="00AF20B1" w:rsidRPr="00B802BB" w:rsidRDefault="00AF20B1" w:rsidP="00B802BB">
            <w:pPr>
              <w:spacing w:before="20" w:line="120" w:lineRule="exact"/>
              <w:ind w:right="113"/>
              <w:jc w:val="right"/>
              <w:rPr>
                <w:b/>
              </w:rPr>
            </w:pPr>
            <w:r w:rsidRPr="00B802BB">
              <w:rPr>
                <w:b/>
              </w:rPr>
              <w:t>430</w:t>
            </w:r>
          </w:p>
        </w:tc>
        <w:tc>
          <w:tcPr>
            <w:tcW w:w="739" w:type="dxa"/>
            <w:tcBorders>
              <w:top w:val="single" w:sz="6" w:space="0" w:color="000000"/>
              <w:left w:val="single" w:sz="6" w:space="0" w:color="000000"/>
            </w:tcBorders>
            <w:shd w:val="clear" w:color="auto" w:fill="auto"/>
            <w:vAlign w:val="bottom"/>
          </w:tcPr>
          <w:p w14:paraId="119CED20" w14:textId="40E9E4AF" w:rsidR="00AF20B1" w:rsidRPr="00AF20B1" w:rsidRDefault="00AF20B1" w:rsidP="00B802BB">
            <w:pPr>
              <w:spacing w:before="20" w:line="120" w:lineRule="exact"/>
              <w:ind w:right="113"/>
              <w:jc w:val="right"/>
              <w:rPr>
                <w:b/>
                <w:vertAlign w:val="superscript"/>
                <w:lang w:val="en-US"/>
              </w:rPr>
            </w:pPr>
            <w:r w:rsidRPr="00AF20B1">
              <w:rPr>
                <w:b/>
              </w:rPr>
              <w:t>51,2</w:t>
            </w:r>
            <w:r w:rsidRPr="00AF20B1">
              <w:rPr>
                <w:b/>
                <w:vertAlign w:val="superscript"/>
              </w:rPr>
              <w:t>6)</w:t>
            </w:r>
          </w:p>
        </w:tc>
        <w:tc>
          <w:tcPr>
            <w:tcW w:w="711" w:type="dxa"/>
            <w:tcBorders>
              <w:top w:val="single" w:sz="6" w:space="0" w:color="000000"/>
              <w:left w:val="single" w:sz="6" w:space="0" w:color="000000"/>
            </w:tcBorders>
            <w:shd w:val="clear" w:color="auto" w:fill="auto"/>
            <w:vAlign w:val="bottom"/>
          </w:tcPr>
          <w:p w14:paraId="4C418C7D" w14:textId="67F6F2BA" w:rsidR="00AF20B1" w:rsidRPr="00AF20B1" w:rsidRDefault="00AF20B1" w:rsidP="00B802BB">
            <w:pPr>
              <w:spacing w:before="20" w:line="120" w:lineRule="exact"/>
              <w:ind w:right="113"/>
              <w:jc w:val="right"/>
              <w:rPr>
                <w:b/>
                <w:vertAlign w:val="superscript"/>
                <w:lang w:val="en-US"/>
              </w:rPr>
            </w:pPr>
            <w:r w:rsidRPr="00AF20B1">
              <w:rPr>
                <w:b/>
              </w:rPr>
              <w:t>71,1</w:t>
            </w:r>
            <w:r w:rsidRPr="00AF20B1">
              <w:rPr>
                <w:b/>
                <w:vertAlign w:val="superscript"/>
              </w:rPr>
              <w:t>7)</w:t>
            </w:r>
          </w:p>
        </w:tc>
        <w:tc>
          <w:tcPr>
            <w:tcW w:w="725" w:type="dxa"/>
            <w:tcBorders>
              <w:top w:val="single" w:sz="6" w:space="0" w:color="000000"/>
              <w:left w:val="single" w:sz="6" w:space="0" w:color="000000"/>
            </w:tcBorders>
            <w:shd w:val="clear" w:color="auto" w:fill="auto"/>
            <w:vAlign w:val="bottom"/>
          </w:tcPr>
          <w:p w14:paraId="09B7632B" w14:textId="07CAABA8" w:rsidR="00AF20B1" w:rsidRPr="00AF20B1" w:rsidRDefault="00AF20B1" w:rsidP="00B802BB">
            <w:pPr>
              <w:spacing w:before="20" w:line="120" w:lineRule="exact"/>
              <w:ind w:right="113"/>
              <w:jc w:val="right"/>
              <w:rPr>
                <w:b/>
                <w:vertAlign w:val="superscript"/>
                <w:lang w:val="en-US"/>
              </w:rPr>
            </w:pPr>
            <w:r w:rsidRPr="00AF20B1">
              <w:rPr>
                <w:b/>
              </w:rPr>
              <w:t>90,4</w:t>
            </w:r>
            <w:r w:rsidRPr="00AF20B1">
              <w:rPr>
                <w:b/>
                <w:vertAlign w:val="superscript"/>
              </w:rPr>
              <w:t>8)</w:t>
            </w:r>
          </w:p>
        </w:tc>
        <w:tc>
          <w:tcPr>
            <w:tcW w:w="725" w:type="dxa"/>
            <w:tcBorders>
              <w:top w:val="single" w:sz="6" w:space="0" w:color="000000"/>
              <w:left w:val="single" w:sz="6" w:space="0" w:color="000000"/>
            </w:tcBorders>
            <w:shd w:val="clear" w:color="auto" w:fill="auto"/>
            <w:vAlign w:val="bottom"/>
          </w:tcPr>
          <w:p w14:paraId="5B640E3C" w14:textId="692BDF49" w:rsidR="00AF20B1" w:rsidRPr="00AF20B1" w:rsidRDefault="00AF20B1" w:rsidP="00B802BB">
            <w:pPr>
              <w:spacing w:before="20" w:line="120" w:lineRule="exact"/>
              <w:ind w:right="113"/>
              <w:jc w:val="right"/>
              <w:rPr>
                <w:b/>
                <w:lang w:eastAsia="ru-RU"/>
              </w:rPr>
            </w:pPr>
            <w:r w:rsidRPr="00AF20B1">
              <w:rPr>
                <w:b/>
                <w:lang w:eastAsia="ru-RU"/>
              </w:rPr>
              <w:t>763</w:t>
            </w:r>
          </w:p>
        </w:tc>
        <w:tc>
          <w:tcPr>
            <w:tcW w:w="725" w:type="dxa"/>
            <w:tcBorders>
              <w:top w:val="single" w:sz="6" w:space="0" w:color="000000"/>
              <w:left w:val="single" w:sz="6" w:space="0" w:color="000000"/>
            </w:tcBorders>
            <w:shd w:val="clear" w:color="auto" w:fill="auto"/>
            <w:vAlign w:val="bottom"/>
          </w:tcPr>
          <w:p w14:paraId="2882F4AE" w14:textId="51A90587" w:rsidR="00AF20B1" w:rsidRPr="00AF20B1" w:rsidRDefault="00AF20B1" w:rsidP="00B802BB">
            <w:pPr>
              <w:spacing w:before="20" w:line="120" w:lineRule="exact"/>
              <w:ind w:right="113"/>
              <w:jc w:val="right"/>
              <w:rPr>
                <w:b/>
                <w:vertAlign w:val="superscript"/>
                <w:lang w:val="en-US" w:eastAsia="ru-RU"/>
              </w:rPr>
            </w:pPr>
            <w:r w:rsidRPr="00AF20B1">
              <w:rPr>
                <w:b/>
                <w:lang w:eastAsia="ru-RU"/>
              </w:rPr>
              <w:t>132</w:t>
            </w:r>
            <w:r w:rsidRPr="00AF20B1">
              <w:rPr>
                <w:b/>
                <w:vertAlign w:val="superscript"/>
                <w:lang w:eastAsia="ru-RU"/>
              </w:rPr>
              <w:t>9)</w:t>
            </w:r>
          </w:p>
        </w:tc>
        <w:tc>
          <w:tcPr>
            <w:tcW w:w="725" w:type="dxa"/>
            <w:tcBorders>
              <w:top w:val="single" w:sz="6" w:space="0" w:color="000000"/>
              <w:left w:val="single" w:sz="6" w:space="0" w:color="000000"/>
            </w:tcBorders>
            <w:shd w:val="clear" w:color="auto" w:fill="auto"/>
            <w:vAlign w:val="bottom"/>
          </w:tcPr>
          <w:p w14:paraId="42F18BBB" w14:textId="5C45F577" w:rsidR="00AF20B1" w:rsidRPr="00AF20B1" w:rsidRDefault="00AF20B1" w:rsidP="00B802BB">
            <w:pPr>
              <w:spacing w:before="20" w:line="120" w:lineRule="exact"/>
              <w:ind w:right="113"/>
              <w:jc w:val="right"/>
              <w:rPr>
                <w:b/>
                <w:lang w:eastAsia="ru-RU"/>
              </w:rPr>
            </w:pPr>
            <w:r w:rsidRPr="00AF20B1">
              <w:rPr>
                <w:b/>
                <w:lang w:eastAsia="ru-RU"/>
              </w:rPr>
              <w:t>10,7</w:t>
            </w:r>
          </w:p>
        </w:tc>
        <w:tc>
          <w:tcPr>
            <w:tcW w:w="725" w:type="dxa"/>
            <w:tcBorders>
              <w:top w:val="single" w:sz="6" w:space="0" w:color="000000"/>
              <w:left w:val="single" w:sz="6" w:space="0" w:color="000000"/>
            </w:tcBorders>
            <w:shd w:val="clear" w:color="auto" w:fill="auto"/>
            <w:vAlign w:val="bottom"/>
          </w:tcPr>
          <w:p w14:paraId="478A5A94" w14:textId="02E6C5E1" w:rsidR="00AF20B1" w:rsidRPr="00B802BB" w:rsidRDefault="00AF20B1" w:rsidP="00B802BB">
            <w:pPr>
              <w:spacing w:before="20" w:line="120" w:lineRule="exact"/>
              <w:ind w:right="113"/>
              <w:jc w:val="right"/>
              <w:rPr>
                <w:b/>
                <w:vertAlign w:val="superscript"/>
              </w:rPr>
            </w:pPr>
            <w:r w:rsidRPr="00B802BB">
              <w:rPr>
                <w:b/>
              </w:rPr>
              <w:t>0,9</w:t>
            </w:r>
          </w:p>
        </w:tc>
        <w:tc>
          <w:tcPr>
            <w:tcW w:w="725" w:type="dxa"/>
            <w:tcBorders>
              <w:top w:val="single" w:sz="6" w:space="0" w:color="000000"/>
              <w:left w:val="single" w:sz="6" w:space="0" w:color="000000"/>
            </w:tcBorders>
            <w:shd w:val="clear" w:color="auto" w:fill="auto"/>
            <w:vAlign w:val="bottom"/>
          </w:tcPr>
          <w:p w14:paraId="1DC3FA76" w14:textId="6A41EE93" w:rsidR="00AF20B1" w:rsidRPr="00B802BB" w:rsidRDefault="00AF20B1" w:rsidP="00B802BB">
            <w:pPr>
              <w:spacing w:before="20" w:line="120" w:lineRule="exact"/>
              <w:ind w:right="113"/>
              <w:jc w:val="right"/>
              <w:rPr>
                <w:b/>
                <w:vertAlign w:val="superscript"/>
              </w:rPr>
            </w:pPr>
            <w:r w:rsidRPr="00B802BB">
              <w:rPr>
                <w:b/>
              </w:rPr>
              <w:t>20,5</w:t>
            </w:r>
            <w:r w:rsidRPr="00B802BB">
              <w:rPr>
                <w:b/>
                <w:vertAlign w:val="superscript"/>
                <w:lang w:val="en-US"/>
              </w:rPr>
              <w:t>10)</w:t>
            </w:r>
          </w:p>
        </w:tc>
      </w:tr>
      <w:tr w:rsidR="00AF20B1" w:rsidRPr="00D21FE6" w14:paraId="2D67297C" w14:textId="77777777" w:rsidTr="00FC19FB">
        <w:trPr>
          <w:cantSplit/>
          <w:jc w:val="center"/>
        </w:trPr>
        <w:tc>
          <w:tcPr>
            <w:tcW w:w="1218" w:type="dxa"/>
            <w:shd w:val="clear" w:color="auto" w:fill="auto"/>
            <w:vAlign w:val="bottom"/>
          </w:tcPr>
          <w:p w14:paraId="1044778E" w14:textId="329D611E" w:rsidR="00AF20B1" w:rsidRPr="00D21FE6" w:rsidRDefault="00AF20B1" w:rsidP="00443F6A">
            <w:pPr>
              <w:spacing w:before="20" w:line="120" w:lineRule="exact"/>
              <w:rPr>
                <w:sz w:val="12"/>
                <w:szCs w:val="12"/>
              </w:rPr>
            </w:pPr>
            <w:r w:rsidRPr="00D21FE6">
              <w:rPr>
                <w:rFonts w:eastAsia="Symbol"/>
                <w:b/>
                <w:sz w:val="12"/>
                <w:szCs w:val="12"/>
              </w:rPr>
              <w:t>Страны СНГ</w:t>
            </w:r>
            <w:r w:rsidRPr="00D21FE6">
              <w:rPr>
                <w:rFonts w:eastAsia="Symbol"/>
                <w:b/>
                <w:sz w:val="12"/>
                <w:szCs w:val="12"/>
                <w:lang w:val="en-US"/>
              </w:rPr>
              <w:t xml:space="preserve"> </w:t>
            </w:r>
            <w:r w:rsidRPr="00D21FE6">
              <w:rPr>
                <w:rFonts w:eastAsia="Symbol"/>
                <w:bCs/>
                <w:sz w:val="12"/>
                <w:szCs w:val="12"/>
                <w:vertAlign w:val="superscript"/>
                <w:lang w:val="en-US"/>
              </w:rPr>
              <w:t>4</w:t>
            </w:r>
            <w:r w:rsidRPr="00D21FE6">
              <w:rPr>
                <w:rFonts w:eastAsia="Symbol"/>
                <w:bCs/>
                <w:sz w:val="12"/>
                <w:szCs w:val="12"/>
                <w:vertAlign w:val="superscript"/>
              </w:rPr>
              <w:t>)</w:t>
            </w:r>
            <w:r>
              <w:rPr>
                <w:rFonts w:eastAsia="Symbol"/>
                <w:bCs/>
                <w:sz w:val="12"/>
                <w:szCs w:val="12"/>
                <w:vertAlign w:val="superscript"/>
                <w:lang w:val="en-US"/>
              </w:rPr>
              <w:br/>
            </w:r>
            <w:r w:rsidRPr="00D21FE6">
              <w:rPr>
                <w:rFonts w:eastAsia="Symbol"/>
                <w:b/>
                <w:i/>
                <w:sz w:val="12"/>
                <w:szCs w:val="12"/>
              </w:rPr>
              <w:t>CIS countries</w:t>
            </w:r>
            <w:r w:rsidRPr="00D21FE6">
              <w:rPr>
                <w:rFonts w:eastAsia="Symbol"/>
                <w:b/>
                <w:i/>
                <w:sz w:val="12"/>
                <w:szCs w:val="12"/>
                <w:lang w:val="en-US"/>
              </w:rPr>
              <w:t xml:space="preserve"> </w:t>
            </w:r>
            <w:r w:rsidRPr="00D21FE6">
              <w:rPr>
                <w:rFonts w:eastAsia="Symbol"/>
                <w:bCs/>
                <w:sz w:val="12"/>
                <w:szCs w:val="12"/>
                <w:vertAlign w:val="superscript"/>
                <w:lang w:val="en-US"/>
              </w:rPr>
              <w:t>4</w:t>
            </w:r>
            <w:r w:rsidRPr="00D21FE6">
              <w:rPr>
                <w:rFonts w:eastAsia="Symbol"/>
                <w:bCs/>
                <w:sz w:val="12"/>
                <w:szCs w:val="12"/>
                <w:vertAlign w:val="superscript"/>
              </w:rPr>
              <w:t>)</w:t>
            </w:r>
          </w:p>
        </w:tc>
        <w:tc>
          <w:tcPr>
            <w:tcW w:w="730" w:type="dxa"/>
            <w:tcBorders>
              <w:left w:val="single" w:sz="6" w:space="0" w:color="000000"/>
            </w:tcBorders>
            <w:shd w:val="clear" w:color="auto" w:fill="auto"/>
          </w:tcPr>
          <w:p w14:paraId="2DAB37ED" w14:textId="77777777" w:rsidR="00AF20B1" w:rsidRPr="00663128" w:rsidRDefault="00AF20B1" w:rsidP="00443F6A">
            <w:pPr>
              <w:snapToGrid w:val="0"/>
              <w:spacing w:before="20" w:line="120" w:lineRule="exact"/>
              <w:ind w:right="57"/>
              <w:jc w:val="right"/>
              <w:rPr>
                <w:rFonts w:eastAsia="Symbol"/>
                <w:b/>
                <w:i/>
                <w:color w:val="000000" w:themeColor="text1"/>
                <w:lang w:val="en-US"/>
              </w:rPr>
            </w:pPr>
          </w:p>
        </w:tc>
        <w:tc>
          <w:tcPr>
            <w:tcW w:w="793" w:type="dxa"/>
            <w:tcBorders>
              <w:left w:val="single" w:sz="6" w:space="0" w:color="000000"/>
            </w:tcBorders>
            <w:shd w:val="clear" w:color="auto" w:fill="auto"/>
          </w:tcPr>
          <w:p w14:paraId="1C8D5647" w14:textId="77777777" w:rsidR="00AF20B1" w:rsidRPr="00663128" w:rsidRDefault="00AF20B1" w:rsidP="00443F6A">
            <w:pPr>
              <w:snapToGrid w:val="0"/>
              <w:spacing w:before="20" w:line="120" w:lineRule="exact"/>
              <w:ind w:right="113"/>
              <w:jc w:val="right"/>
              <w:rPr>
                <w:rFonts w:eastAsia="Symbol"/>
                <w:b/>
                <w:color w:val="000000" w:themeColor="text1"/>
                <w:lang w:val="en-US"/>
              </w:rPr>
            </w:pPr>
          </w:p>
        </w:tc>
        <w:tc>
          <w:tcPr>
            <w:tcW w:w="655" w:type="dxa"/>
            <w:tcBorders>
              <w:left w:val="single" w:sz="6" w:space="0" w:color="000000"/>
            </w:tcBorders>
            <w:shd w:val="clear" w:color="auto" w:fill="auto"/>
          </w:tcPr>
          <w:p w14:paraId="7533B573" w14:textId="77777777" w:rsidR="00AF20B1" w:rsidRPr="00663128" w:rsidRDefault="00AF20B1" w:rsidP="00443F6A">
            <w:pPr>
              <w:snapToGrid w:val="0"/>
              <w:spacing w:before="20" w:line="120" w:lineRule="exact"/>
              <w:ind w:right="113"/>
              <w:jc w:val="right"/>
              <w:rPr>
                <w:rFonts w:eastAsia="Symbol"/>
                <w:b/>
                <w:color w:val="000000" w:themeColor="text1"/>
                <w:lang w:val="en-US"/>
              </w:rPr>
            </w:pPr>
          </w:p>
        </w:tc>
        <w:tc>
          <w:tcPr>
            <w:tcW w:w="725" w:type="dxa"/>
            <w:tcBorders>
              <w:left w:val="single" w:sz="6" w:space="0" w:color="000000"/>
            </w:tcBorders>
            <w:shd w:val="clear" w:color="auto" w:fill="auto"/>
          </w:tcPr>
          <w:p w14:paraId="5BC4E231" w14:textId="77777777" w:rsidR="00AF20B1" w:rsidRPr="00663128" w:rsidRDefault="00AF20B1" w:rsidP="00443F6A">
            <w:pPr>
              <w:snapToGrid w:val="0"/>
              <w:spacing w:before="20" w:line="120" w:lineRule="exact"/>
              <w:ind w:right="113"/>
              <w:jc w:val="right"/>
              <w:rPr>
                <w:rFonts w:eastAsia="Symbol"/>
                <w:b/>
                <w:color w:val="000000" w:themeColor="text1"/>
                <w:lang w:val="en-US"/>
              </w:rPr>
            </w:pPr>
          </w:p>
        </w:tc>
        <w:tc>
          <w:tcPr>
            <w:tcW w:w="739" w:type="dxa"/>
            <w:tcBorders>
              <w:left w:val="single" w:sz="6" w:space="0" w:color="000000"/>
            </w:tcBorders>
            <w:shd w:val="clear" w:color="auto" w:fill="auto"/>
          </w:tcPr>
          <w:p w14:paraId="2B265921" w14:textId="77777777" w:rsidR="00AF20B1" w:rsidRPr="00663128" w:rsidRDefault="00AF20B1" w:rsidP="00443F6A">
            <w:pPr>
              <w:snapToGrid w:val="0"/>
              <w:spacing w:before="20" w:line="120" w:lineRule="exact"/>
              <w:ind w:right="113"/>
              <w:jc w:val="right"/>
              <w:rPr>
                <w:rFonts w:eastAsia="Symbol"/>
                <w:b/>
                <w:color w:val="000000" w:themeColor="text1"/>
                <w:lang w:val="en-US"/>
              </w:rPr>
            </w:pPr>
          </w:p>
        </w:tc>
        <w:tc>
          <w:tcPr>
            <w:tcW w:w="711" w:type="dxa"/>
            <w:tcBorders>
              <w:left w:val="single" w:sz="6" w:space="0" w:color="000000"/>
            </w:tcBorders>
            <w:shd w:val="clear" w:color="auto" w:fill="auto"/>
          </w:tcPr>
          <w:p w14:paraId="79360CF8" w14:textId="77777777" w:rsidR="00AF20B1" w:rsidRPr="00663128" w:rsidRDefault="00AF20B1" w:rsidP="00443F6A">
            <w:pPr>
              <w:spacing w:before="20" w:line="120" w:lineRule="exact"/>
              <w:ind w:right="113"/>
              <w:jc w:val="right"/>
              <w:rPr>
                <w:color w:val="000000" w:themeColor="text1"/>
              </w:rPr>
            </w:pPr>
          </w:p>
        </w:tc>
        <w:tc>
          <w:tcPr>
            <w:tcW w:w="725" w:type="dxa"/>
            <w:tcBorders>
              <w:left w:val="single" w:sz="6" w:space="0" w:color="000000"/>
            </w:tcBorders>
            <w:shd w:val="clear" w:color="auto" w:fill="auto"/>
          </w:tcPr>
          <w:p w14:paraId="299C78F6" w14:textId="77777777" w:rsidR="00AF20B1" w:rsidRPr="00663128" w:rsidRDefault="00AF20B1" w:rsidP="00443F6A">
            <w:pPr>
              <w:snapToGrid w:val="0"/>
              <w:spacing w:before="20" w:line="120" w:lineRule="exact"/>
              <w:ind w:right="113"/>
              <w:jc w:val="right"/>
              <w:rPr>
                <w:rFonts w:eastAsia="Symbol"/>
                <w:b/>
                <w:color w:val="000000" w:themeColor="text1"/>
                <w:lang w:val="en-US"/>
              </w:rPr>
            </w:pPr>
          </w:p>
        </w:tc>
        <w:tc>
          <w:tcPr>
            <w:tcW w:w="725" w:type="dxa"/>
            <w:tcBorders>
              <w:left w:val="single" w:sz="6" w:space="0" w:color="000000"/>
            </w:tcBorders>
            <w:shd w:val="clear" w:color="auto" w:fill="auto"/>
          </w:tcPr>
          <w:p w14:paraId="72D93A60" w14:textId="77777777" w:rsidR="00AF20B1" w:rsidRPr="00663128" w:rsidRDefault="00AF20B1" w:rsidP="00443F6A">
            <w:pPr>
              <w:snapToGrid w:val="0"/>
              <w:spacing w:before="20" w:line="120" w:lineRule="exact"/>
              <w:ind w:right="113"/>
              <w:jc w:val="right"/>
              <w:rPr>
                <w:rFonts w:eastAsia="Symbol"/>
                <w:b/>
                <w:color w:val="000000" w:themeColor="text1"/>
                <w:lang w:val="en-US"/>
              </w:rPr>
            </w:pPr>
          </w:p>
        </w:tc>
        <w:tc>
          <w:tcPr>
            <w:tcW w:w="725" w:type="dxa"/>
            <w:tcBorders>
              <w:left w:val="single" w:sz="6" w:space="0" w:color="000000"/>
            </w:tcBorders>
            <w:shd w:val="clear" w:color="auto" w:fill="auto"/>
          </w:tcPr>
          <w:p w14:paraId="12A159E2" w14:textId="77777777" w:rsidR="00AF20B1" w:rsidRPr="00663128" w:rsidRDefault="00AF20B1" w:rsidP="00443F6A">
            <w:pPr>
              <w:snapToGrid w:val="0"/>
              <w:spacing w:before="20" w:line="120" w:lineRule="exact"/>
              <w:ind w:right="113"/>
              <w:jc w:val="right"/>
              <w:rPr>
                <w:rFonts w:eastAsia="Symbol"/>
                <w:b/>
                <w:color w:val="000000" w:themeColor="text1"/>
                <w:lang w:val="en-US"/>
              </w:rPr>
            </w:pPr>
          </w:p>
        </w:tc>
        <w:tc>
          <w:tcPr>
            <w:tcW w:w="725" w:type="dxa"/>
            <w:tcBorders>
              <w:left w:val="single" w:sz="6" w:space="0" w:color="000000"/>
            </w:tcBorders>
            <w:shd w:val="clear" w:color="auto" w:fill="auto"/>
          </w:tcPr>
          <w:p w14:paraId="5301E0E2" w14:textId="77777777" w:rsidR="00AF20B1" w:rsidRPr="00663128" w:rsidRDefault="00AF20B1" w:rsidP="00443F6A">
            <w:pPr>
              <w:snapToGrid w:val="0"/>
              <w:spacing w:before="20" w:line="120" w:lineRule="exact"/>
              <w:ind w:right="113"/>
              <w:jc w:val="right"/>
              <w:rPr>
                <w:rFonts w:eastAsia="Symbol"/>
                <w:b/>
                <w:color w:val="000000" w:themeColor="text1"/>
                <w:lang w:val="en-US"/>
              </w:rPr>
            </w:pPr>
          </w:p>
        </w:tc>
        <w:tc>
          <w:tcPr>
            <w:tcW w:w="725" w:type="dxa"/>
            <w:tcBorders>
              <w:left w:val="single" w:sz="6" w:space="0" w:color="000000"/>
            </w:tcBorders>
            <w:shd w:val="clear" w:color="auto" w:fill="auto"/>
          </w:tcPr>
          <w:p w14:paraId="0A1D1745" w14:textId="77777777" w:rsidR="00AF20B1" w:rsidRPr="00663128" w:rsidRDefault="00AF20B1" w:rsidP="00443F6A">
            <w:pPr>
              <w:snapToGrid w:val="0"/>
              <w:spacing w:before="20" w:line="120" w:lineRule="exact"/>
              <w:ind w:right="113"/>
              <w:jc w:val="right"/>
              <w:rPr>
                <w:rFonts w:eastAsia="Symbol"/>
                <w:b/>
                <w:color w:val="000000" w:themeColor="text1"/>
                <w:lang w:val="en-US"/>
              </w:rPr>
            </w:pPr>
          </w:p>
        </w:tc>
        <w:tc>
          <w:tcPr>
            <w:tcW w:w="725" w:type="dxa"/>
            <w:tcBorders>
              <w:left w:val="single" w:sz="6" w:space="0" w:color="000000"/>
            </w:tcBorders>
            <w:shd w:val="clear" w:color="auto" w:fill="auto"/>
          </w:tcPr>
          <w:p w14:paraId="72AE8D14" w14:textId="77777777" w:rsidR="00AF20B1" w:rsidRPr="00663128" w:rsidRDefault="00AF20B1" w:rsidP="00443F6A">
            <w:pPr>
              <w:snapToGrid w:val="0"/>
              <w:spacing w:before="20" w:line="120" w:lineRule="exact"/>
              <w:ind w:right="113"/>
              <w:jc w:val="right"/>
              <w:rPr>
                <w:rFonts w:eastAsia="Symbol"/>
                <w:b/>
                <w:color w:val="000000" w:themeColor="text1"/>
                <w:lang w:val="en-US"/>
              </w:rPr>
            </w:pPr>
          </w:p>
        </w:tc>
      </w:tr>
      <w:tr w:rsidR="00B861F0" w:rsidRPr="00D21FE6" w14:paraId="76BBE5DD" w14:textId="77777777" w:rsidTr="00B861F0">
        <w:trPr>
          <w:cantSplit/>
          <w:jc w:val="center"/>
        </w:trPr>
        <w:tc>
          <w:tcPr>
            <w:tcW w:w="1218" w:type="dxa"/>
            <w:shd w:val="clear" w:color="auto" w:fill="auto"/>
            <w:vAlign w:val="bottom"/>
          </w:tcPr>
          <w:p w14:paraId="0318A0D6" w14:textId="4DD7464F" w:rsidR="00B861F0" w:rsidRPr="00D21FE6" w:rsidRDefault="00B861F0" w:rsidP="00443F6A">
            <w:pPr>
              <w:spacing w:before="20" w:line="120" w:lineRule="exact"/>
              <w:ind w:left="113"/>
              <w:rPr>
                <w:sz w:val="12"/>
                <w:szCs w:val="12"/>
              </w:rPr>
            </w:pPr>
            <w:r w:rsidRPr="00D21FE6">
              <w:rPr>
                <w:rFonts w:eastAsia="Symbol"/>
                <w:sz w:val="12"/>
                <w:szCs w:val="12"/>
              </w:rPr>
              <w:t>Азербайджан</w:t>
            </w:r>
            <w:r>
              <w:rPr>
                <w:rFonts w:eastAsia="Symbol"/>
                <w:sz w:val="12"/>
                <w:szCs w:val="12"/>
                <w:lang w:val="en-US"/>
              </w:rPr>
              <w:br/>
            </w:r>
            <w:r w:rsidRPr="00D21FE6">
              <w:rPr>
                <w:rFonts w:eastAsia="Symbol"/>
                <w:i/>
                <w:sz w:val="12"/>
                <w:szCs w:val="12"/>
              </w:rPr>
              <w:t>Azerbaijan</w:t>
            </w:r>
            <w:r w:rsidRPr="00D21FE6">
              <w:rPr>
                <w:rFonts w:eastAsia="Symbol"/>
                <w:bCs/>
                <w:i/>
                <w:sz w:val="12"/>
                <w:szCs w:val="12"/>
                <w:vertAlign w:val="superscript"/>
              </w:rPr>
              <w:t xml:space="preserve"> </w:t>
            </w:r>
          </w:p>
        </w:tc>
        <w:tc>
          <w:tcPr>
            <w:tcW w:w="730" w:type="dxa"/>
            <w:tcBorders>
              <w:left w:val="single" w:sz="6" w:space="0" w:color="000000"/>
            </w:tcBorders>
            <w:shd w:val="clear" w:color="auto" w:fill="auto"/>
          </w:tcPr>
          <w:p w14:paraId="62DED748" w14:textId="2D793AF3" w:rsidR="00B861F0" w:rsidRPr="00B861F0" w:rsidRDefault="00B861F0" w:rsidP="00443F6A">
            <w:pPr>
              <w:spacing w:before="20" w:line="120" w:lineRule="exact"/>
              <w:ind w:right="57"/>
              <w:jc w:val="right"/>
            </w:pPr>
            <w:r w:rsidRPr="00B861F0">
              <w:t>28,4</w:t>
            </w:r>
          </w:p>
        </w:tc>
        <w:tc>
          <w:tcPr>
            <w:tcW w:w="793" w:type="dxa"/>
            <w:tcBorders>
              <w:left w:val="single" w:sz="6" w:space="0" w:color="000000"/>
            </w:tcBorders>
            <w:shd w:val="clear" w:color="auto" w:fill="auto"/>
          </w:tcPr>
          <w:p w14:paraId="19F5BF13" w14:textId="422CFB51" w:rsidR="00B861F0" w:rsidRPr="00B861F0" w:rsidRDefault="00B861F0" w:rsidP="00443F6A">
            <w:pPr>
              <w:spacing w:before="20" w:line="120" w:lineRule="exact"/>
              <w:ind w:right="113"/>
              <w:jc w:val="right"/>
            </w:pPr>
            <w:r w:rsidRPr="00B861F0">
              <w:t>29,1</w:t>
            </w:r>
          </w:p>
        </w:tc>
        <w:tc>
          <w:tcPr>
            <w:tcW w:w="655" w:type="dxa"/>
            <w:tcBorders>
              <w:left w:val="single" w:sz="6" w:space="0" w:color="000000"/>
            </w:tcBorders>
            <w:shd w:val="clear" w:color="auto" w:fill="auto"/>
          </w:tcPr>
          <w:p w14:paraId="03B00530" w14:textId="193EF408" w:rsidR="00B861F0" w:rsidRPr="00B861F0" w:rsidRDefault="00B861F0" w:rsidP="00443F6A">
            <w:pPr>
              <w:spacing w:before="20" w:line="120" w:lineRule="exact"/>
              <w:ind w:right="113"/>
              <w:jc w:val="right"/>
            </w:pPr>
            <w:r w:rsidRPr="00B861F0">
              <w:t>50,4</w:t>
            </w:r>
          </w:p>
        </w:tc>
        <w:tc>
          <w:tcPr>
            <w:tcW w:w="725" w:type="dxa"/>
            <w:tcBorders>
              <w:left w:val="single" w:sz="6" w:space="0" w:color="000000"/>
            </w:tcBorders>
            <w:shd w:val="clear" w:color="auto" w:fill="auto"/>
          </w:tcPr>
          <w:p w14:paraId="12C3A848" w14:textId="5A224926" w:rsidR="00B861F0" w:rsidRPr="00B861F0" w:rsidRDefault="00B861F0" w:rsidP="00443F6A">
            <w:pPr>
              <w:spacing w:before="20" w:line="120" w:lineRule="exact"/>
              <w:ind w:right="113"/>
              <w:jc w:val="right"/>
              <w:rPr>
                <w:lang w:val="en-US"/>
              </w:rPr>
            </w:pPr>
            <w:r w:rsidRPr="00B861F0">
              <w:t>…</w:t>
            </w:r>
          </w:p>
        </w:tc>
        <w:tc>
          <w:tcPr>
            <w:tcW w:w="739" w:type="dxa"/>
            <w:tcBorders>
              <w:left w:val="single" w:sz="6" w:space="0" w:color="000000"/>
            </w:tcBorders>
            <w:shd w:val="clear" w:color="auto" w:fill="auto"/>
          </w:tcPr>
          <w:p w14:paraId="771B7B37" w14:textId="3EFDC879" w:rsidR="00B861F0" w:rsidRPr="00B861F0" w:rsidRDefault="00B861F0" w:rsidP="00443F6A">
            <w:pPr>
              <w:spacing w:before="20" w:line="120" w:lineRule="exact"/>
              <w:ind w:right="113"/>
              <w:jc w:val="right"/>
              <w:rPr>
                <w:lang w:val="en-US"/>
              </w:rPr>
            </w:pPr>
            <w:r w:rsidRPr="00B861F0">
              <w:t>0,0</w:t>
            </w:r>
          </w:p>
        </w:tc>
        <w:tc>
          <w:tcPr>
            <w:tcW w:w="711" w:type="dxa"/>
            <w:tcBorders>
              <w:left w:val="single" w:sz="6" w:space="0" w:color="000000"/>
            </w:tcBorders>
            <w:shd w:val="clear" w:color="auto" w:fill="auto"/>
          </w:tcPr>
          <w:p w14:paraId="7452DB7F" w14:textId="191CD4D6" w:rsidR="00B861F0" w:rsidRPr="00B861F0" w:rsidRDefault="00B861F0" w:rsidP="00443F6A">
            <w:pPr>
              <w:spacing w:before="20" w:line="120" w:lineRule="exact"/>
              <w:ind w:right="113"/>
              <w:jc w:val="right"/>
            </w:pPr>
            <w:r w:rsidRPr="00B861F0">
              <w:t>0,4</w:t>
            </w:r>
          </w:p>
        </w:tc>
        <w:tc>
          <w:tcPr>
            <w:tcW w:w="725" w:type="dxa"/>
            <w:tcBorders>
              <w:left w:val="single" w:sz="6" w:space="0" w:color="000000"/>
            </w:tcBorders>
            <w:shd w:val="clear" w:color="auto" w:fill="auto"/>
          </w:tcPr>
          <w:p w14:paraId="29BB9458" w14:textId="4C0237E9" w:rsidR="00B861F0" w:rsidRPr="00B861F0" w:rsidRDefault="00B861F0" w:rsidP="00443F6A">
            <w:pPr>
              <w:spacing w:before="20" w:line="120" w:lineRule="exact"/>
              <w:ind w:right="113"/>
              <w:jc w:val="right"/>
              <w:rPr>
                <w:lang w:val="en-US"/>
              </w:rPr>
            </w:pPr>
            <w:r w:rsidRPr="00B861F0">
              <w:t>…</w:t>
            </w:r>
          </w:p>
        </w:tc>
        <w:tc>
          <w:tcPr>
            <w:tcW w:w="725" w:type="dxa"/>
            <w:tcBorders>
              <w:left w:val="single" w:sz="6" w:space="0" w:color="000000"/>
            </w:tcBorders>
            <w:shd w:val="clear" w:color="auto" w:fill="auto"/>
          </w:tcPr>
          <w:p w14:paraId="1C36BB87" w14:textId="6E458590" w:rsidR="00B861F0" w:rsidRPr="00B861F0" w:rsidRDefault="00B861F0" w:rsidP="00443F6A">
            <w:pPr>
              <w:spacing w:before="20" w:line="120" w:lineRule="exact"/>
              <w:ind w:right="113"/>
              <w:jc w:val="right"/>
            </w:pPr>
            <w:r w:rsidRPr="00B861F0">
              <w:t>6,0</w:t>
            </w:r>
          </w:p>
        </w:tc>
        <w:tc>
          <w:tcPr>
            <w:tcW w:w="725" w:type="dxa"/>
            <w:tcBorders>
              <w:left w:val="single" w:sz="6" w:space="0" w:color="000000"/>
            </w:tcBorders>
            <w:shd w:val="clear" w:color="auto" w:fill="auto"/>
          </w:tcPr>
          <w:p w14:paraId="7AC4EF6C" w14:textId="36CBA00A" w:rsidR="00B861F0" w:rsidRPr="00B861F0" w:rsidRDefault="00B861F0" w:rsidP="00443F6A">
            <w:pPr>
              <w:spacing w:before="20" w:line="120" w:lineRule="exact"/>
              <w:ind w:right="113"/>
              <w:jc w:val="right"/>
              <w:rPr>
                <w:lang w:val="en-US"/>
              </w:rPr>
            </w:pPr>
            <w:r w:rsidRPr="00B861F0">
              <w:t>…</w:t>
            </w:r>
          </w:p>
        </w:tc>
        <w:tc>
          <w:tcPr>
            <w:tcW w:w="725" w:type="dxa"/>
            <w:tcBorders>
              <w:left w:val="single" w:sz="6" w:space="0" w:color="000000"/>
            </w:tcBorders>
            <w:shd w:val="clear" w:color="auto" w:fill="auto"/>
          </w:tcPr>
          <w:p w14:paraId="70220A14" w14:textId="47D7534E" w:rsidR="00B861F0" w:rsidRPr="00B861F0" w:rsidRDefault="00B861F0" w:rsidP="00443F6A">
            <w:pPr>
              <w:spacing w:before="20" w:line="120" w:lineRule="exact"/>
              <w:ind w:right="113"/>
              <w:jc w:val="right"/>
            </w:pPr>
            <w:r w:rsidRPr="00B861F0">
              <w:t>0,03</w:t>
            </w:r>
          </w:p>
        </w:tc>
        <w:tc>
          <w:tcPr>
            <w:tcW w:w="725" w:type="dxa"/>
            <w:tcBorders>
              <w:left w:val="single" w:sz="6" w:space="0" w:color="000000"/>
            </w:tcBorders>
            <w:shd w:val="clear" w:color="auto" w:fill="auto"/>
          </w:tcPr>
          <w:p w14:paraId="64E9873E" w14:textId="6754C00C" w:rsidR="00B861F0" w:rsidRPr="00B861F0" w:rsidRDefault="00B861F0" w:rsidP="00443F6A">
            <w:pPr>
              <w:spacing w:before="20" w:line="120" w:lineRule="exact"/>
              <w:ind w:right="113"/>
              <w:jc w:val="right"/>
            </w:pPr>
            <w:r w:rsidRPr="00B861F0">
              <w:t>…</w:t>
            </w:r>
          </w:p>
        </w:tc>
        <w:tc>
          <w:tcPr>
            <w:tcW w:w="725" w:type="dxa"/>
            <w:tcBorders>
              <w:left w:val="single" w:sz="6" w:space="0" w:color="000000"/>
            </w:tcBorders>
            <w:shd w:val="clear" w:color="auto" w:fill="auto"/>
          </w:tcPr>
          <w:p w14:paraId="19C0063C" w14:textId="14A806E7" w:rsidR="00B861F0" w:rsidRPr="00B861F0" w:rsidRDefault="00B861F0" w:rsidP="00443F6A">
            <w:pPr>
              <w:spacing w:before="20" w:line="120" w:lineRule="exact"/>
              <w:ind w:right="113"/>
              <w:jc w:val="right"/>
            </w:pPr>
            <w:r w:rsidRPr="00B861F0">
              <w:t>1,0</w:t>
            </w:r>
          </w:p>
        </w:tc>
      </w:tr>
      <w:tr w:rsidR="00B861F0" w:rsidRPr="00D21FE6" w14:paraId="14EB173C" w14:textId="77777777" w:rsidTr="00B861F0">
        <w:trPr>
          <w:cantSplit/>
          <w:jc w:val="center"/>
        </w:trPr>
        <w:tc>
          <w:tcPr>
            <w:tcW w:w="1218" w:type="dxa"/>
            <w:shd w:val="clear" w:color="auto" w:fill="auto"/>
            <w:vAlign w:val="bottom"/>
          </w:tcPr>
          <w:p w14:paraId="1E9BEF5E" w14:textId="661DEC96" w:rsidR="00B861F0" w:rsidRPr="00D21FE6" w:rsidRDefault="00B861F0" w:rsidP="00443F6A">
            <w:pPr>
              <w:spacing w:before="20" w:line="120" w:lineRule="exact"/>
              <w:ind w:left="113"/>
              <w:rPr>
                <w:sz w:val="12"/>
                <w:szCs w:val="12"/>
              </w:rPr>
            </w:pPr>
            <w:r w:rsidRPr="00D21FE6">
              <w:rPr>
                <w:rFonts w:eastAsia="Symbol"/>
                <w:sz w:val="12"/>
                <w:szCs w:val="12"/>
              </w:rPr>
              <w:t>Армения</w:t>
            </w:r>
            <w:r w:rsidRPr="00D21FE6">
              <w:rPr>
                <w:rFonts w:eastAsia="Symbol"/>
                <w:bCs/>
                <w:sz w:val="12"/>
                <w:szCs w:val="12"/>
                <w:vertAlign w:val="superscript"/>
              </w:rPr>
              <w:t xml:space="preserve"> </w:t>
            </w:r>
            <w:r>
              <w:rPr>
                <w:rFonts w:eastAsia="Symbol"/>
                <w:bCs/>
                <w:sz w:val="12"/>
                <w:szCs w:val="12"/>
                <w:vertAlign w:val="superscript"/>
                <w:lang w:val="en-US"/>
              </w:rPr>
              <w:br/>
            </w:r>
            <w:r w:rsidRPr="00D21FE6">
              <w:rPr>
                <w:rFonts w:eastAsia="Symbol"/>
                <w:i/>
                <w:sz w:val="12"/>
                <w:szCs w:val="12"/>
              </w:rPr>
              <w:t>Armenia</w:t>
            </w:r>
            <w:r w:rsidRPr="00D21FE6">
              <w:rPr>
                <w:rFonts w:eastAsia="Symbol"/>
                <w:bCs/>
                <w:i/>
                <w:sz w:val="12"/>
                <w:szCs w:val="12"/>
                <w:vertAlign w:val="superscript"/>
              </w:rPr>
              <w:t xml:space="preserve">  </w:t>
            </w:r>
          </w:p>
        </w:tc>
        <w:tc>
          <w:tcPr>
            <w:tcW w:w="730" w:type="dxa"/>
            <w:tcBorders>
              <w:left w:val="single" w:sz="6" w:space="0" w:color="000000"/>
            </w:tcBorders>
            <w:shd w:val="clear" w:color="auto" w:fill="auto"/>
          </w:tcPr>
          <w:p w14:paraId="5F3A998D" w14:textId="401492B5" w:rsidR="00B861F0" w:rsidRPr="00B861F0" w:rsidRDefault="00B861F0" w:rsidP="00443F6A">
            <w:pPr>
              <w:spacing w:before="20" w:line="120" w:lineRule="exact"/>
              <w:ind w:right="57"/>
              <w:jc w:val="right"/>
            </w:pPr>
            <w:r w:rsidRPr="00B861F0">
              <w:t>9,4</w:t>
            </w:r>
          </w:p>
        </w:tc>
        <w:tc>
          <w:tcPr>
            <w:tcW w:w="793" w:type="dxa"/>
            <w:tcBorders>
              <w:left w:val="single" w:sz="6" w:space="0" w:color="000000"/>
            </w:tcBorders>
            <w:shd w:val="clear" w:color="auto" w:fill="auto"/>
          </w:tcPr>
          <w:p w14:paraId="66219D19" w14:textId="5641E7DF" w:rsidR="00B861F0" w:rsidRPr="00B861F0" w:rsidRDefault="00B861F0" w:rsidP="00443F6A">
            <w:pPr>
              <w:spacing w:before="20" w:line="120" w:lineRule="exact"/>
              <w:ind w:right="113"/>
              <w:jc w:val="right"/>
              <w:rPr>
                <w:lang w:val="en-US"/>
              </w:rPr>
            </w:pPr>
            <w:r w:rsidRPr="00B861F0">
              <w:t>…</w:t>
            </w:r>
          </w:p>
        </w:tc>
        <w:tc>
          <w:tcPr>
            <w:tcW w:w="655" w:type="dxa"/>
            <w:tcBorders>
              <w:left w:val="single" w:sz="6" w:space="0" w:color="000000"/>
            </w:tcBorders>
            <w:shd w:val="clear" w:color="auto" w:fill="auto"/>
          </w:tcPr>
          <w:p w14:paraId="3294B0FC" w14:textId="15407A25" w:rsidR="00B861F0" w:rsidRPr="00B861F0" w:rsidRDefault="00B861F0" w:rsidP="00443F6A">
            <w:pPr>
              <w:spacing w:before="20" w:line="120" w:lineRule="exact"/>
              <w:ind w:right="113"/>
              <w:jc w:val="right"/>
              <w:rPr>
                <w:lang w:val="en-US"/>
              </w:rPr>
            </w:pPr>
            <w:r w:rsidRPr="00B861F0">
              <w:t>…</w:t>
            </w:r>
          </w:p>
        </w:tc>
        <w:tc>
          <w:tcPr>
            <w:tcW w:w="725" w:type="dxa"/>
            <w:tcBorders>
              <w:left w:val="single" w:sz="6" w:space="0" w:color="000000"/>
            </w:tcBorders>
            <w:shd w:val="clear" w:color="auto" w:fill="auto"/>
          </w:tcPr>
          <w:p w14:paraId="0D56726A" w14:textId="75601CEB" w:rsidR="00B861F0" w:rsidRPr="00B861F0" w:rsidRDefault="00B861F0" w:rsidP="00443F6A">
            <w:pPr>
              <w:spacing w:before="20" w:line="120" w:lineRule="exact"/>
              <w:ind w:right="113"/>
              <w:jc w:val="right"/>
            </w:pPr>
            <w:r w:rsidRPr="00B861F0">
              <w:t>…</w:t>
            </w:r>
          </w:p>
        </w:tc>
        <w:tc>
          <w:tcPr>
            <w:tcW w:w="739" w:type="dxa"/>
            <w:tcBorders>
              <w:left w:val="single" w:sz="6" w:space="0" w:color="000000"/>
            </w:tcBorders>
            <w:shd w:val="clear" w:color="auto" w:fill="auto"/>
          </w:tcPr>
          <w:p w14:paraId="48700F32" w14:textId="2629422F" w:rsidR="00B861F0" w:rsidRPr="00B861F0" w:rsidRDefault="00B861F0" w:rsidP="00443F6A">
            <w:pPr>
              <w:spacing w:before="20" w:line="120" w:lineRule="exact"/>
              <w:ind w:right="113"/>
              <w:jc w:val="right"/>
            </w:pPr>
            <w:r w:rsidRPr="00B861F0">
              <w:t>0,01</w:t>
            </w:r>
          </w:p>
        </w:tc>
        <w:tc>
          <w:tcPr>
            <w:tcW w:w="711" w:type="dxa"/>
            <w:tcBorders>
              <w:left w:val="single" w:sz="6" w:space="0" w:color="000000"/>
            </w:tcBorders>
            <w:shd w:val="clear" w:color="auto" w:fill="auto"/>
          </w:tcPr>
          <w:p w14:paraId="0E03BDF8" w14:textId="0CE55C44" w:rsidR="00B861F0" w:rsidRPr="00B861F0" w:rsidRDefault="00B861F0" w:rsidP="00443F6A">
            <w:pPr>
              <w:spacing w:before="20" w:line="120" w:lineRule="exact"/>
              <w:ind w:right="113"/>
              <w:jc w:val="right"/>
            </w:pPr>
            <w:r w:rsidRPr="00B861F0">
              <w:t>…</w:t>
            </w:r>
          </w:p>
        </w:tc>
        <w:tc>
          <w:tcPr>
            <w:tcW w:w="725" w:type="dxa"/>
            <w:tcBorders>
              <w:left w:val="single" w:sz="6" w:space="0" w:color="000000"/>
            </w:tcBorders>
            <w:shd w:val="clear" w:color="auto" w:fill="auto"/>
          </w:tcPr>
          <w:p w14:paraId="409B8D8A" w14:textId="741225CA" w:rsidR="00B861F0" w:rsidRPr="00B861F0" w:rsidRDefault="00B861F0" w:rsidP="00443F6A">
            <w:pPr>
              <w:spacing w:before="20" w:line="120" w:lineRule="exact"/>
              <w:ind w:right="113"/>
              <w:jc w:val="right"/>
            </w:pPr>
            <w:r w:rsidRPr="00B861F0">
              <w:t>…</w:t>
            </w:r>
          </w:p>
        </w:tc>
        <w:tc>
          <w:tcPr>
            <w:tcW w:w="725" w:type="dxa"/>
            <w:tcBorders>
              <w:left w:val="single" w:sz="6" w:space="0" w:color="000000"/>
            </w:tcBorders>
            <w:shd w:val="clear" w:color="auto" w:fill="auto"/>
          </w:tcPr>
          <w:p w14:paraId="2A91B4AF" w14:textId="0830AFAD" w:rsidR="00B861F0" w:rsidRPr="00B861F0" w:rsidRDefault="00B861F0" w:rsidP="00443F6A">
            <w:pPr>
              <w:spacing w:before="20" w:line="120" w:lineRule="exact"/>
              <w:ind w:right="113"/>
              <w:jc w:val="right"/>
            </w:pPr>
            <w:r w:rsidRPr="00B861F0">
              <w:t>…</w:t>
            </w:r>
          </w:p>
        </w:tc>
        <w:tc>
          <w:tcPr>
            <w:tcW w:w="725" w:type="dxa"/>
            <w:tcBorders>
              <w:left w:val="single" w:sz="6" w:space="0" w:color="000000"/>
            </w:tcBorders>
            <w:shd w:val="clear" w:color="auto" w:fill="auto"/>
          </w:tcPr>
          <w:p w14:paraId="32CD7757" w14:textId="227C1DC7" w:rsidR="00B861F0" w:rsidRPr="00B861F0" w:rsidRDefault="00B861F0" w:rsidP="00443F6A">
            <w:pPr>
              <w:spacing w:before="20" w:line="120" w:lineRule="exact"/>
              <w:ind w:right="113"/>
              <w:jc w:val="right"/>
              <w:rPr>
                <w:lang w:val="en-US"/>
              </w:rPr>
            </w:pPr>
            <w:r w:rsidRPr="00B861F0">
              <w:t>…</w:t>
            </w:r>
          </w:p>
        </w:tc>
        <w:tc>
          <w:tcPr>
            <w:tcW w:w="725" w:type="dxa"/>
            <w:tcBorders>
              <w:left w:val="single" w:sz="6" w:space="0" w:color="000000"/>
            </w:tcBorders>
            <w:shd w:val="clear" w:color="auto" w:fill="auto"/>
          </w:tcPr>
          <w:p w14:paraId="0F680F50" w14:textId="23755360" w:rsidR="00B861F0" w:rsidRPr="00B861F0" w:rsidRDefault="00B861F0" w:rsidP="00443F6A">
            <w:pPr>
              <w:spacing w:before="20" w:line="120" w:lineRule="exact"/>
              <w:ind w:right="113"/>
              <w:jc w:val="right"/>
            </w:pPr>
            <w:r w:rsidRPr="00B861F0">
              <w:t>0,005</w:t>
            </w:r>
          </w:p>
        </w:tc>
        <w:tc>
          <w:tcPr>
            <w:tcW w:w="725" w:type="dxa"/>
            <w:tcBorders>
              <w:left w:val="single" w:sz="6" w:space="0" w:color="000000"/>
            </w:tcBorders>
            <w:shd w:val="clear" w:color="auto" w:fill="auto"/>
          </w:tcPr>
          <w:p w14:paraId="26202736" w14:textId="5E801600" w:rsidR="00B861F0" w:rsidRPr="00B861F0" w:rsidRDefault="00B861F0" w:rsidP="00443F6A">
            <w:pPr>
              <w:spacing w:before="20" w:line="120" w:lineRule="exact"/>
              <w:ind w:right="113"/>
              <w:jc w:val="right"/>
            </w:pPr>
            <w:r w:rsidRPr="00B861F0">
              <w:t>…</w:t>
            </w:r>
          </w:p>
        </w:tc>
        <w:tc>
          <w:tcPr>
            <w:tcW w:w="725" w:type="dxa"/>
            <w:tcBorders>
              <w:left w:val="single" w:sz="6" w:space="0" w:color="000000"/>
            </w:tcBorders>
            <w:shd w:val="clear" w:color="auto" w:fill="auto"/>
          </w:tcPr>
          <w:p w14:paraId="50BD9ADE" w14:textId="056F92AD" w:rsidR="00B861F0" w:rsidRPr="00B861F0" w:rsidRDefault="00B861F0" w:rsidP="00443F6A">
            <w:pPr>
              <w:spacing w:before="20" w:line="120" w:lineRule="exact"/>
              <w:ind w:right="113"/>
              <w:jc w:val="right"/>
            </w:pPr>
            <w:r w:rsidRPr="00B861F0">
              <w:t>1,3</w:t>
            </w:r>
          </w:p>
        </w:tc>
      </w:tr>
      <w:tr w:rsidR="00B861F0" w:rsidRPr="00D21FE6" w14:paraId="787ED2E2" w14:textId="77777777" w:rsidTr="00B861F0">
        <w:trPr>
          <w:cantSplit/>
          <w:jc w:val="center"/>
        </w:trPr>
        <w:tc>
          <w:tcPr>
            <w:tcW w:w="1218" w:type="dxa"/>
            <w:shd w:val="clear" w:color="auto" w:fill="auto"/>
            <w:vAlign w:val="bottom"/>
          </w:tcPr>
          <w:p w14:paraId="5095022D" w14:textId="6A78656B" w:rsidR="00B861F0" w:rsidRPr="00D21FE6" w:rsidRDefault="00B861F0" w:rsidP="00443F6A">
            <w:pPr>
              <w:spacing w:before="20" w:line="120" w:lineRule="exact"/>
              <w:ind w:left="113"/>
              <w:rPr>
                <w:sz w:val="12"/>
                <w:szCs w:val="12"/>
              </w:rPr>
            </w:pPr>
            <w:r w:rsidRPr="00D21FE6">
              <w:rPr>
                <w:rFonts w:eastAsia="Symbol"/>
                <w:sz w:val="12"/>
                <w:szCs w:val="12"/>
              </w:rPr>
              <w:t>Беларусь</w:t>
            </w:r>
            <w:r>
              <w:rPr>
                <w:sz w:val="12"/>
                <w:szCs w:val="12"/>
              </w:rPr>
              <w:br/>
            </w:r>
            <w:r w:rsidRPr="00D21FE6">
              <w:rPr>
                <w:rFonts w:eastAsia="Symbol"/>
                <w:i/>
                <w:sz w:val="12"/>
                <w:szCs w:val="12"/>
              </w:rPr>
              <w:t>Belarus</w:t>
            </w:r>
            <w:r w:rsidRPr="00D21FE6">
              <w:rPr>
                <w:rFonts w:eastAsia="Symbol"/>
                <w:bCs/>
                <w:i/>
                <w:sz w:val="12"/>
                <w:szCs w:val="12"/>
                <w:vertAlign w:val="superscript"/>
              </w:rPr>
              <w:t xml:space="preserve"> </w:t>
            </w:r>
          </w:p>
        </w:tc>
        <w:tc>
          <w:tcPr>
            <w:tcW w:w="730" w:type="dxa"/>
            <w:tcBorders>
              <w:left w:val="single" w:sz="6" w:space="0" w:color="000000"/>
            </w:tcBorders>
            <w:shd w:val="clear" w:color="auto" w:fill="auto"/>
          </w:tcPr>
          <w:p w14:paraId="7F816849" w14:textId="44FA4730" w:rsidR="00B861F0" w:rsidRPr="00B861F0" w:rsidRDefault="00B861F0" w:rsidP="00443F6A">
            <w:pPr>
              <w:spacing w:before="20" w:line="120" w:lineRule="exact"/>
              <w:ind w:right="57"/>
              <w:jc w:val="right"/>
            </w:pPr>
            <w:r w:rsidRPr="00B861F0">
              <w:t>…</w:t>
            </w:r>
          </w:p>
        </w:tc>
        <w:tc>
          <w:tcPr>
            <w:tcW w:w="793" w:type="dxa"/>
            <w:tcBorders>
              <w:left w:val="single" w:sz="6" w:space="0" w:color="000000"/>
            </w:tcBorders>
            <w:shd w:val="clear" w:color="auto" w:fill="auto"/>
          </w:tcPr>
          <w:p w14:paraId="228AC6F6" w14:textId="51AC41F3" w:rsidR="00B861F0" w:rsidRPr="00B861F0" w:rsidRDefault="00B861F0" w:rsidP="00443F6A">
            <w:pPr>
              <w:spacing w:before="20" w:line="120" w:lineRule="exact"/>
              <w:ind w:right="113"/>
              <w:jc w:val="right"/>
            </w:pPr>
            <w:r w:rsidRPr="00B861F0">
              <w:t>…</w:t>
            </w:r>
          </w:p>
        </w:tc>
        <w:tc>
          <w:tcPr>
            <w:tcW w:w="655" w:type="dxa"/>
            <w:tcBorders>
              <w:left w:val="single" w:sz="6" w:space="0" w:color="000000"/>
            </w:tcBorders>
            <w:shd w:val="clear" w:color="auto" w:fill="auto"/>
          </w:tcPr>
          <w:p w14:paraId="40FF8A62" w14:textId="1767CC48" w:rsidR="00B861F0" w:rsidRPr="00B861F0" w:rsidRDefault="00B861F0" w:rsidP="00443F6A">
            <w:pPr>
              <w:spacing w:before="20" w:line="120" w:lineRule="exact"/>
              <w:ind w:right="113"/>
              <w:jc w:val="right"/>
            </w:pPr>
            <w:r w:rsidRPr="00B861F0">
              <w:t>…</w:t>
            </w:r>
          </w:p>
        </w:tc>
        <w:tc>
          <w:tcPr>
            <w:tcW w:w="725" w:type="dxa"/>
            <w:tcBorders>
              <w:left w:val="single" w:sz="6" w:space="0" w:color="000000"/>
            </w:tcBorders>
            <w:shd w:val="clear" w:color="auto" w:fill="auto"/>
          </w:tcPr>
          <w:p w14:paraId="266CA23A" w14:textId="24D83337" w:rsidR="00B861F0" w:rsidRPr="00B861F0" w:rsidRDefault="00B861F0" w:rsidP="00443F6A">
            <w:pPr>
              <w:spacing w:before="20" w:line="120" w:lineRule="exact"/>
              <w:ind w:right="113"/>
              <w:jc w:val="right"/>
            </w:pPr>
            <w:r w:rsidRPr="00B861F0">
              <w:t>…</w:t>
            </w:r>
          </w:p>
        </w:tc>
        <w:tc>
          <w:tcPr>
            <w:tcW w:w="739" w:type="dxa"/>
            <w:tcBorders>
              <w:left w:val="single" w:sz="6" w:space="0" w:color="000000"/>
            </w:tcBorders>
            <w:shd w:val="clear" w:color="auto" w:fill="auto"/>
          </w:tcPr>
          <w:p w14:paraId="30984FA2" w14:textId="2A0302D8" w:rsidR="00B861F0" w:rsidRPr="00B861F0" w:rsidRDefault="00B861F0" w:rsidP="00443F6A">
            <w:pPr>
              <w:spacing w:before="20" w:line="120" w:lineRule="exact"/>
              <w:ind w:right="113"/>
              <w:jc w:val="right"/>
            </w:pPr>
            <w:r w:rsidRPr="00B861F0">
              <w:t>…</w:t>
            </w:r>
          </w:p>
        </w:tc>
        <w:tc>
          <w:tcPr>
            <w:tcW w:w="711" w:type="dxa"/>
            <w:tcBorders>
              <w:left w:val="single" w:sz="6" w:space="0" w:color="000000"/>
            </w:tcBorders>
            <w:shd w:val="clear" w:color="auto" w:fill="auto"/>
          </w:tcPr>
          <w:p w14:paraId="5E33B50B" w14:textId="61C9A819" w:rsidR="00B861F0" w:rsidRPr="00B861F0" w:rsidRDefault="00B861F0" w:rsidP="00443F6A">
            <w:pPr>
              <w:spacing w:before="20" w:line="120" w:lineRule="exact"/>
              <w:ind w:right="113"/>
              <w:jc w:val="right"/>
            </w:pPr>
            <w:r w:rsidRPr="00B861F0">
              <w:t>…</w:t>
            </w:r>
          </w:p>
        </w:tc>
        <w:tc>
          <w:tcPr>
            <w:tcW w:w="725" w:type="dxa"/>
            <w:tcBorders>
              <w:left w:val="single" w:sz="6" w:space="0" w:color="000000"/>
            </w:tcBorders>
            <w:shd w:val="clear" w:color="auto" w:fill="auto"/>
          </w:tcPr>
          <w:p w14:paraId="00B553DF" w14:textId="390DD48F" w:rsidR="00B861F0" w:rsidRPr="00B861F0" w:rsidRDefault="00B861F0" w:rsidP="00B861F0">
            <w:pPr>
              <w:spacing w:before="20" w:line="130" w:lineRule="exact"/>
              <w:ind w:right="113"/>
              <w:jc w:val="right"/>
            </w:pPr>
            <w:r w:rsidRPr="00B861F0">
              <w:t>…</w:t>
            </w:r>
          </w:p>
        </w:tc>
        <w:tc>
          <w:tcPr>
            <w:tcW w:w="725" w:type="dxa"/>
            <w:tcBorders>
              <w:left w:val="single" w:sz="6" w:space="0" w:color="000000"/>
            </w:tcBorders>
            <w:shd w:val="clear" w:color="auto" w:fill="auto"/>
          </w:tcPr>
          <w:p w14:paraId="475F4291" w14:textId="231463DD" w:rsidR="00B861F0" w:rsidRPr="00B861F0" w:rsidRDefault="00B861F0" w:rsidP="00443F6A">
            <w:pPr>
              <w:spacing w:before="20" w:line="120" w:lineRule="exact"/>
              <w:ind w:right="113"/>
              <w:jc w:val="right"/>
            </w:pPr>
            <w:r w:rsidRPr="00B861F0">
              <w:t>…</w:t>
            </w:r>
          </w:p>
        </w:tc>
        <w:tc>
          <w:tcPr>
            <w:tcW w:w="725" w:type="dxa"/>
            <w:tcBorders>
              <w:left w:val="single" w:sz="6" w:space="0" w:color="000000"/>
            </w:tcBorders>
            <w:shd w:val="clear" w:color="auto" w:fill="auto"/>
          </w:tcPr>
          <w:p w14:paraId="2C898321" w14:textId="3CD0F3CE" w:rsidR="00B861F0" w:rsidRPr="00B861F0" w:rsidRDefault="00B861F0" w:rsidP="00443F6A">
            <w:pPr>
              <w:spacing w:before="20" w:line="120" w:lineRule="exact"/>
              <w:ind w:right="113"/>
              <w:jc w:val="right"/>
            </w:pPr>
            <w:r w:rsidRPr="00B861F0">
              <w:t>…</w:t>
            </w:r>
          </w:p>
        </w:tc>
        <w:tc>
          <w:tcPr>
            <w:tcW w:w="725" w:type="dxa"/>
            <w:tcBorders>
              <w:left w:val="single" w:sz="6" w:space="0" w:color="000000"/>
            </w:tcBorders>
            <w:shd w:val="clear" w:color="auto" w:fill="auto"/>
          </w:tcPr>
          <w:p w14:paraId="32784EBF" w14:textId="482A5D62" w:rsidR="00B861F0" w:rsidRPr="00B861F0" w:rsidRDefault="00B861F0" w:rsidP="00443F6A">
            <w:pPr>
              <w:spacing w:before="20" w:line="120" w:lineRule="exact"/>
              <w:ind w:right="113"/>
              <w:jc w:val="right"/>
            </w:pPr>
            <w:r w:rsidRPr="00B861F0">
              <w:t>...</w:t>
            </w:r>
          </w:p>
        </w:tc>
        <w:tc>
          <w:tcPr>
            <w:tcW w:w="725" w:type="dxa"/>
            <w:tcBorders>
              <w:left w:val="single" w:sz="6" w:space="0" w:color="000000"/>
            </w:tcBorders>
            <w:shd w:val="clear" w:color="auto" w:fill="auto"/>
          </w:tcPr>
          <w:p w14:paraId="4C71D359" w14:textId="5ACB6877" w:rsidR="00B861F0" w:rsidRPr="00B861F0" w:rsidRDefault="00B861F0" w:rsidP="00443F6A">
            <w:pPr>
              <w:spacing w:before="20" w:line="120" w:lineRule="exact"/>
              <w:ind w:right="113"/>
              <w:jc w:val="right"/>
            </w:pPr>
            <w:r w:rsidRPr="00B861F0">
              <w:t>…</w:t>
            </w:r>
          </w:p>
        </w:tc>
        <w:tc>
          <w:tcPr>
            <w:tcW w:w="725" w:type="dxa"/>
            <w:tcBorders>
              <w:left w:val="single" w:sz="6" w:space="0" w:color="000000"/>
            </w:tcBorders>
            <w:shd w:val="clear" w:color="auto" w:fill="auto"/>
          </w:tcPr>
          <w:p w14:paraId="5094D366" w14:textId="14AB112D" w:rsidR="00B861F0" w:rsidRPr="00B861F0" w:rsidRDefault="00B861F0" w:rsidP="00443F6A">
            <w:pPr>
              <w:spacing w:before="20" w:line="120" w:lineRule="exact"/>
              <w:ind w:right="113"/>
              <w:jc w:val="right"/>
            </w:pPr>
            <w:r w:rsidRPr="00B861F0">
              <w:t>…</w:t>
            </w:r>
          </w:p>
        </w:tc>
      </w:tr>
      <w:tr w:rsidR="00B861F0" w:rsidRPr="00D21FE6" w14:paraId="4B23D885" w14:textId="77777777" w:rsidTr="00B861F0">
        <w:trPr>
          <w:cantSplit/>
          <w:jc w:val="center"/>
        </w:trPr>
        <w:tc>
          <w:tcPr>
            <w:tcW w:w="1218" w:type="dxa"/>
            <w:shd w:val="clear" w:color="auto" w:fill="auto"/>
            <w:vAlign w:val="bottom"/>
          </w:tcPr>
          <w:p w14:paraId="584BC5B4" w14:textId="1760FB3A" w:rsidR="00B861F0" w:rsidRPr="00D21FE6" w:rsidRDefault="00B861F0" w:rsidP="00443F6A">
            <w:pPr>
              <w:spacing w:before="20" w:line="120" w:lineRule="exact"/>
              <w:ind w:left="113"/>
              <w:rPr>
                <w:sz w:val="12"/>
                <w:szCs w:val="12"/>
              </w:rPr>
            </w:pPr>
            <w:r w:rsidRPr="00D21FE6">
              <w:rPr>
                <w:rFonts w:eastAsia="Symbol"/>
                <w:sz w:val="12"/>
                <w:szCs w:val="12"/>
              </w:rPr>
              <w:t>Казахстан</w:t>
            </w:r>
            <w:r>
              <w:rPr>
                <w:sz w:val="12"/>
                <w:szCs w:val="12"/>
              </w:rPr>
              <w:br/>
            </w:r>
            <w:r w:rsidRPr="00D21FE6">
              <w:rPr>
                <w:rFonts w:eastAsia="Symbol"/>
                <w:i/>
                <w:sz w:val="12"/>
                <w:szCs w:val="12"/>
              </w:rPr>
              <w:t>Kazakhstan</w:t>
            </w:r>
          </w:p>
        </w:tc>
        <w:tc>
          <w:tcPr>
            <w:tcW w:w="730" w:type="dxa"/>
            <w:tcBorders>
              <w:left w:val="single" w:sz="6" w:space="0" w:color="000000"/>
            </w:tcBorders>
            <w:shd w:val="clear" w:color="auto" w:fill="auto"/>
          </w:tcPr>
          <w:p w14:paraId="6DEC6D25" w14:textId="076A2724" w:rsidR="00B861F0" w:rsidRPr="00B861F0" w:rsidRDefault="00B861F0" w:rsidP="00443F6A">
            <w:pPr>
              <w:spacing w:before="20" w:line="120" w:lineRule="exact"/>
              <w:ind w:right="57"/>
              <w:jc w:val="right"/>
            </w:pPr>
            <w:r w:rsidRPr="00B861F0">
              <w:t>118,7</w:t>
            </w:r>
          </w:p>
        </w:tc>
        <w:tc>
          <w:tcPr>
            <w:tcW w:w="793" w:type="dxa"/>
            <w:tcBorders>
              <w:left w:val="single" w:sz="6" w:space="0" w:color="000000"/>
            </w:tcBorders>
            <w:shd w:val="clear" w:color="auto" w:fill="auto"/>
          </w:tcPr>
          <w:p w14:paraId="22240DB8" w14:textId="6A238A5A" w:rsidR="00B861F0" w:rsidRPr="00B861F0" w:rsidRDefault="00B861F0" w:rsidP="00443F6A">
            <w:pPr>
              <w:spacing w:before="20" w:line="120" w:lineRule="exact"/>
              <w:ind w:right="113"/>
              <w:jc w:val="right"/>
            </w:pPr>
            <w:r w:rsidRPr="00B861F0">
              <w:t>87,7</w:t>
            </w:r>
          </w:p>
        </w:tc>
        <w:tc>
          <w:tcPr>
            <w:tcW w:w="655" w:type="dxa"/>
            <w:tcBorders>
              <w:left w:val="single" w:sz="6" w:space="0" w:color="000000"/>
            </w:tcBorders>
            <w:shd w:val="clear" w:color="auto" w:fill="auto"/>
          </w:tcPr>
          <w:p w14:paraId="5C2F0743" w14:textId="6A9C83B9" w:rsidR="00B861F0" w:rsidRPr="00B861F0" w:rsidRDefault="00B861F0" w:rsidP="00443F6A">
            <w:pPr>
              <w:spacing w:before="20" w:line="120" w:lineRule="exact"/>
              <w:ind w:right="113"/>
              <w:jc w:val="right"/>
            </w:pPr>
            <w:r w:rsidRPr="00B861F0">
              <w:t>59,4</w:t>
            </w:r>
          </w:p>
        </w:tc>
        <w:tc>
          <w:tcPr>
            <w:tcW w:w="725" w:type="dxa"/>
            <w:tcBorders>
              <w:left w:val="single" w:sz="6" w:space="0" w:color="000000"/>
            </w:tcBorders>
            <w:shd w:val="clear" w:color="auto" w:fill="auto"/>
          </w:tcPr>
          <w:p w14:paraId="133670C1" w14:textId="01BB6C0C" w:rsidR="00B861F0" w:rsidRPr="00B861F0" w:rsidRDefault="00B861F0" w:rsidP="00443F6A">
            <w:pPr>
              <w:spacing w:before="20" w:line="120" w:lineRule="exact"/>
              <w:ind w:right="113"/>
              <w:jc w:val="right"/>
            </w:pPr>
            <w:r w:rsidRPr="00B861F0">
              <w:t>113,0</w:t>
            </w:r>
          </w:p>
        </w:tc>
        <w:tc>
          <w:tcPr>
            <w:tcW w:w="739" w:type="dxa"/>
            <w:tcBorders>
              <w:left w:val="single" w:sz="6" w:space="0" w:color="000000"/>
            </w:tcBorders>
            <w:shd w:val="clear" w:color="auto" w:fill="auto"/>
          </w:tcPr>
          <w:p w14:paraId="2A9066AB" w14:textId="640F5F59" w:rsidR="00B861F0" w:rsidRPr="00B861F0" w:rsidRDefault="00B861F0" w:rsidP="00443F6A">
            <w:pPr>
              <w:spacing w:before="20" w:line="120" w:lineRule="exact"/>
              <w:ind w:right="113"/>
              <w:jc w:val="right"/>
            </w:pPr>
            <w:r w:rsidRPr="00B861F0">
              <w:t>3,4</w:t>
            </w:r>
          </w:p>
        </w:tc>
        <w:tc>
          <w:tcPr>
            <w:tcW w:w="711" w:type="dxa"/>
            <w:tcBorders>
              <w:left w:val="single" w:sz="6" w:space="0" w:color="000000"/>
            </w:tcBorders>
            <w:shd w:val="clear" w:color="auto" w:fill="auto"/>
          </w:tcPr>
          <w:p w14:paraId="00BF7DB3" w14:textId="22D13ACD" w:rsidR="00B861F0" w:rsidRPr="00B861F0" w:rsidRDefault="00B861F0" w:rsidP="00443F6A">
            <w:pPr>
              <w:spacing w:before="20" w:line="120" w:lineRule="exact"/>
              <w:ind w:right="113"/>
              <w:jc w:val="right"/>
            </w:pPr>
            <w:r w:rsidRPr="00B861F0">
              <w:t>4,1</w:t>
            </w:r>
          </w:p>
        </w:tc>
        <w:tc>
          <w:tcPr>
            <w:tcW w:w="725" w:type="dxa"/>
            <w:tcBorders>
              <w:left w:val="single" w:sz="6" w:space="0" w:color="000000"/>
            </w:tcBorders>
            <w:shd w:val="clear" w:color="auto" w:fill="auto"/>
          </w:tcPr>
          <w:p w14:paraId="4D45EBC2" w14:textId="04BD0DBB" w:rsidR="00B861F0" w:rsidRPr="00B861F0" w:rsidRDefault="00B861F0" w:rsidP="00443F6A">
            <w:pPr>
              <w:spacing w:before="20" w:line="120" w:lineRule="exact"/>
              <w:ind w:right="113"/>
              <w:jc w:val="right"/>
            </w:pPr>
            <w:r w:rsidRPr="00B861F0">
              <w:t>57,4</w:t>
            </w:r>
          </w:p>
        </w:tc>
        <w:tc>
          <w:tcPr>
            <w:tcW w:w="725" w:type="dxa"/>
            <w:tcBorders>
              <w:left w:val="single" w:sz="6" w:space="0" w:color="000000"/>
            </w:tcBorders>
            <w:shd w:val="clear" w:color="auto" w:fill="auto"/>
          </w:tcPr>
          <w:p w14:paraId="0E724002" w14:textId="03154FEE" w:rsidR="00B861F0" w:rsidRPr="00B861F0" w:rsidRDefault="00B861F0" w:rsidP="00443F6A">
            <w:pPr>
              <w:spacing w:before="20" w:line="120" w:lineRule="exact"/>
              <w:ind w:right="113"/>
              <w:jc w:val="right"/>
              <w:rPr>
                <w:lang w:val="en-US"/>
              </w:rPr>
            </w:pPr>
            <w:r w:rsidRPr="00B861F0">
              <w:t>134,0</w:t>
            </w:r>
          </w:p>
        </w:tc>
        <w:tc>
          <w:tcPr>
            <w:tcW w:w="725" w:type="dxa"/>
            <w:tcBorders>
              <w:left w:val="single" w:sz="6" w:space="0" w:color="000000"/>
            </w:tcBorders>
            <w:shd w:val="clear" w:color="auto" w:fill="auto"/>
          </w:tcPr>
          <w:p w14:paraId="500E3317" w14:textId="441F9C06" w:rsidR="00B861F0" w:rsidRPr="00B861F0" w:rsidRDefault="00B861F0" w:rsidP="00443F6A">
            <w:pPr>
              <w:spacing w:before="20" w:line="120" w:lineRule="exact"/>
              <w:ind w:right="113"/>
              <w:jc w:val="right"/>
              <w:rPr>
                <w:lang w:val="en-US"/>
              </w:rPr>
            </w:pPr>
            <w:r w:rsidRPr="00B861F0">
              <w:t>…</w:t>
            </w:r>
          </w:p>
        </w:tc>
        <w:tc>
          <w:tcPr>
            <w:tcW w:w="725" w:type="dxa"/>
            <w:tcBorders>
              <w:left w:val="single" w:sz="6" w:space="0" w:color="000000"/>
            </w:tcBorders>
            <w:shd w:val="clear" w:color="auto" w:fill="auto"/>
          </w:tcPr>
          <w:p w14:paraId="4BCAD332" w14:textId="2E6D65CE" w:rsidR="00B861F0" w:rsidRPr="00B861F0" w:rsidRDefault="00B861F0" w:rsidP="00443F6A">
            <w:pPr>
              <w:spacing w:before="20" w:line="120" w:lineRule="exact"/>
              <w:ind w:right="113"/>
              <w:jc w:val="right"/>
            </w:pPr>
            <w:r w:rsidRPr="00B861F0">
              <w:t>0,1</w:t>
            </w:r>
          </w:p>
        </w:tc>
        <w:tc>
          <w:tcPr>
            <w:tcW w:w="725" w:type="dxa"/>
            <w:tcBorders>
              <w:left w:val="single" w:sz="6" w:space="0" w:color="000000"/>
            </w:tcBorders>
            <w:shd w:val="clear" w:color="auto" w:fill="auto"/>
          </w:tcPr>
          <w:p w14:paraId="3F14F6D6" w14:textId="051C5995" w:rsidR="00B861F0" w:rsidRPr="00B861F0" w:rsidRDefault="00B861F0" w:rsidP="00443F6A">
            <w:pPr>
              <w:spacing w:before="20" w:line="120" w:lineRule="exact"/>
              <w:ind w:right="113"/>
              <w:jc w:val="right"/>
              <w:rPr>
                <w:lang w:val="en-US"/>
              </w:rPr>
            </w:pPr>
            <w:r w:rsidRPr="00B861F0">
              <w:t>11,2</w:t>
            </w:r>
          </w:p>
        </w:tc>
        <w:tc>
          <w:tcPr>
            <w:tcW w:w="725" w:type="dxa"/>
            <w:tcBorders>
              <w:left w:val="single" w:sz="6" w:space="0" w:color="000000"/>
            </w:tcBorders>
            <w:shd w:val="clear" w:color="auto" w:fill="auto"/>
          </w:tcPr>
          <w:p w14:paraId="30586B94" w14:textId="013D7F3A" w:rsidR="00B861F0" w:rsidRPr="00B861F0" w:rsidRDefault="00B861F0" w:rsidP="00443F6A">
            <w:pPr>
              <w:spacing w:before="20" w:line="120" w:lineRule="exact"/>
              <w:ind w:right="113"/>
              <w:jc w:val="right"/>
            </w:pPr>
            <w:r w:rsidRPr="00B861F0">
              <w:t>1,0</w:t>
            </w:r>
          </w:p>
        </w:tc>
      </w:tr>
      <w:tr w:rsidR="00B861F0" w:rsidRPr="00D21FE6" w14:paraId="798CE75A" w14:textId="77777777" w:rsidTr="00B861F0">
        <w:trPr>
          <w:cantSplit/>
          <w:jc w:val="center"/>
        </w:trPr>
        <w:tc>
          <w:tcPr>
            <w:tcW w:w="1218" w:type="dxa"/>
            <w:shd w:val="clear" w:color="auto" w:fill="auto"/>
            <w:vAlign w:val="bottom"/>
          </w:tcPr>
          <w:p w14:paraId="6F344820" w14:textId="5AC575EA" w:rsidR="00B861F0" w:rsidRPr="00D21FE6" w:rsidRDefault="00B861F0" w:rsidP="00443F6A">
            <w:pPr>
              <w:spacing w:before="20" w:line="120" w:lineRule="exact"/>
              <w:ind w:left="113"/>
              <w:rPr>
                <w:sz w:val="12"/>
                <w:szCs w:val="12"/>
              </w:rPr>
            </w:pPr>
            <w:r w:rsidRPr="00D21FE6">
              <w:rPr>
                <w:rFonts w:eastAsia="Symbol"/>
                <w:sz w:val="12"/>
                <w:szCs w:val="12"/>
              </w:rPr>
              <w:t>Киргизия</w:t>
            </w:r>
            <w:r>
              <w:rPr>
                <w:sz w:val="12"/>
                <w:szCs w:val="12"/>
              </w:rPr>
              <w:br/>
            </w:r>
            <w:r w:rsidRPr="00D21FE6">
              <w:rPr>
                <w:rFonts w:eastAsia="Symbol"/>
                <w:i/>
                <w:sz w:val="12"/>
                <w:szCs w:val="12"/>
              </w:rPr>
              <w:t>Kyrgyzstan</w:t>
            </w:r>
          </w:p>
        </w:tc>
        <w:tc>
          <w:tcPr>
            <w:tcW w:w="730" w:type="dxa"/>
            <w:tcBorders>
              <w:left w:val="single" w:sz="6" w:space="0" w:color="000000"/>
            </w:tcBorders>
            <w:shd w:val="clear" w:color="auto" w:fill="auto"/>
          </w:tcPr>
          <w:p w14:paraId="43BFEE82" w14:textId="3FD09746" w:rsidR="00B861F0" w:rsidRPr="00B861F0" w:rsidRDefault="00B861F0" w:rsidP="00443F6A">
            <w:pPr>
              <w:spacing w:before="20" w:line="120" w:lineRule="exact"/>
              <w:ind w:right="57"/>
              <w:jc w:val="right"/>
            </w:pPr>
            <w:r w:rsidRPr="00B861F0">
              <w:t>14,7</w:t>
            </w:r>
          </w:p>
        </w:tc>
        <w:tc>
          <w:tcPr>
            <w:tcW w:w="793" w:type="dxa"/>
            <w:tcBorders>
              <w:left w:val="single" w:sz="6" w:space="0" w:color="000000"/>
            </w:tcBorders>
            <w:shd w:val="clear" w:color="auto" w:fill="auto"/>
          </w:tcPr>
          <w:p w14:paraId="352DC6DF" w14:textId="2D291DED" w:rsidR="00B861F0" w:rsidRPr="00B861F0" w:rsidRDefault="00B861F0" w:rsidP="00443F6A">
            <w:pPr>
              <w:spacing w:before="20" w:line="120" w:lineRule="exact"/>
              <w:ind w:right="113"/>
              <w:jc w:val="right"/>
            </w:pPr>
            <w:r w:rsidRPr="00B861F0">
              <w:t>0,3</w:t>
            </w:r>
          </w:p>
        </w:tc>
        <w:tc>
          <w:tcPr>
            <w:tcW w:w="655" w:type="dxa"/>
            <w:tcBorders>
              <w:left w:val="single" w:sz="6" w:space="0" w:color="000000"/>
            </w:tcBorders>
            <w:shd w:val="clear" w:color="auto" w:fill="auto"/>
          </w:tcPr>
          <w:p w14:paraId="38332417" w14:textId="1C8C1380" w:rsidR="00B861F0" w:rsidRPr="00B861F0" w:rsidRDefault="00B861F0" w:rsidP="00443F6A">
            <w:pPr>
              <w:spacing w:before="20" w:line="120" w:lineRule="exact"/>
              <w:ind w:right="113"/>
              <w:jc w:val="right"/>
            </w:pPr>
            <w:r w:rsidRPr="00B861F0">
              <w:t>0,03</w:t>
            </w:r>
          </w:p>
        </w:tc>
        <w:tc>
          <w:tcPr>
            <w:tcW w:w="725" w:type="dxa"/>
            <w:tcBorders>
              <w:left w:val="single" w:sz="6" w:space="0" w:color="000000"/>
            </w:tcBorders>
            <w:shd w:val="clear" w:color="auto" w:fill="auto"/>
          </w:tcPr>
          <w:p w14:paraId="1CFC6059" w14:textId="334E6390" w:rsidR="00B861F0" w:rsidRPr="00B861F0" w:rsidRDefault="00B861F0" w:rsidP="00443F6A">
            <w:pPr>
              <w:spacing w:before="20" w:line="120" w:lineRule="exact"/>
              <w:ind w:right="113"/>
              <w:jc w:val="right"/>
            </w:pPr>
            <w:r w:rsidRPr="00B861F0">
              <w:rPr>
                <w:lang w:val="en-US"/>
              </w:rPr>
              <w:t>4</w:t>
            </w:r>
            <w:r w:rsidRPr="00B861F0">
              <w:t>,5</w:t>
            </w:r>
          </w:p>
        </w:tc>
        <w:tc>
          <w:tcPr>
            <w:tcW w:w="739" w:type="dxa"/>
            <w:tcBorders>
              <w:left w:val="single" w:sz="6" w:space="0" w:color="000000"/>
            </w:tcBorders>
            <w:shd w:val="clear" w:color="auto" w:fill="auto"/>
          </w:tcPr>
          <w:p w14:paraId="1908EF94" w14:textId="1335CCC3" w:rsidR="00B861F0" w:rsidRPr="00B861F0" w:rsidRDefault="00B861F0" w:rsidP="00443F6A">
            <w:pPr>
              <w:spacing w:before="20" w:line="120" w:lineRule="exact"/>
              <w:ind w:right="113"/>
              <w:jc w:val="right"/>
            </w:pPr>
            <w:r w:rsidRPr="00B861F0">
              <w:t>…</w:t>
            </w:r>
          </w:p>
        </w:tc>
        <w:tc>
          <w:tcPr>
            <w:tcW w:w="711" w:type="dxa"/>
            <w:tcBorders>
              <w:left w:val="single" w:sz="6" w:space="0" w:color="000000"/>
            </w:tcBorders>
            <w:shd w:val="clear" w:color="auto" w:fill="auto"/>
          </w:tcPr>
          <w:p w14:paraId="06DBD1EB" w14:textId="35CFBF18" w:rsidR="00B861F0" w:rsidRPr="00B861F0" w:rsidRDefault="00B861F0" w:rsidP="00443F6A">
            <w:pPr>
              <w:spacing w:before="20" w:line="120" w:lineRule="exact"/>
              <w:ind w:right="113"/>
              <w:jc w:val="right"/>
            </w:pPr>
            <w:r w:rsidRPr="00B861F0">
              <w:t>…</w:t>
            </w:r>
          </w:p>
        </w:tc>
        <w:tc>
          <w:tcPr>
            <w:tcW w:w="725" w:type="dxa"/>
            <w:tcBorders>
              <w:left w:val="single" w:sz="6" w:space="0" w:color="000000"/>
            </w:tcBorders>
            <w:shd w:val="clear" w:color="auto" w:fill="auto"/>
          </w:tcPr>
          <w:p w14:paraId="3A10CCFC" w14:textId="02895C3A" w:rsidR="00B861F0" w:rsidRPr="00B861F0" w:rsidRDefault="00B861F0" w:rsidP="00443F6A">
            <w:pPr>
              <w:spacing w:before="20" w:line="120" w:lineRule="exact"/>
              <w:ind w:right="113"/>
              <w:jc w:val="right"/>
            </w:pPr>
            <w:r w:rsidRPr="00B861F0">
              <w:t>…</w:t>
            </w:r>
          </w:p>
        </w:tc>
        <w:tc>
          <w:tcPr>
            <w:tcW w:w="725" w:type="dxa"/>
            <w:tcBorders>
              <w:left w:val="single" w:sz="6" w:space="0" w:color="000000"/>
            </w:tcBorders>
            <w:shd w:val="clear" w:color="auto" w:fill="auto"/>
          </w:tcPr>
          <w:p w14:paraId="3194A442" w14:textId="2B72C64B" w:rsidR="00B861F0" w:rsidRPr="00B861F0" w:rsidRDefault="00B861F0" w:rsidP="00443F6A">
            <w:pPr>
              <w:spacing w:before="20" w:line="120" w:lineRule="exact"/>
              <w:ind w:right="113"/>
              <w:jc w:val="right"/>
            </w:pPr>
            <w:r w:rsidRPr="00B861F0">
              <w:t>0,4</w:t>
            </w:r>
          </w:p>
        </w:tc>
        <w:tc>
          <w:tcPr>
            <w:tcW w:w="725" w:type="dxa"/>
            <w:tcBorders>
              <w:left w:val="single" w:sz="6" w:space="0" w:color="000000"/>
            </w:tcBorders>
            <w:shd w:val="clear" w:color="auto" w:fill="auto"/>
          </w:tcPr>
          <w:p w14:paraId="2E6E411C" w14:textId="146A0983" w:rsidR="00B861F0" w:rsidRPr="00B861F0" w:rsidRDefault="00B861F0" w:rsidP="00443F6A">
            <w:pPr>
              <w:spacing w:before="20" w:line="120" w:lineRule="exact"/>
              <w:ind w:right="113"/>
              <w:jc w:val="right"/>
              <w:rPr>
                <w:lang w:val="en-US"/>
              </w:rPr>
            </w:pPr>
            <w:r w:rsidRPr="00B861F0">
              <w:t>…</w:t>
            </w:r>
          </w:p>
        </w:tc>
        <w:tc>
          <w:tcPr>
            <w:tcW w:w="725" w:type="dxa"/>
            <w:tcBorders>
              <w:left w:val="single" w:sz="6" w:space="0" w:color="000000"/>
            </w:tcBorders>
            <w:shd w:val="clear" w:color="auto" w:fill="auto"/>
          </w:tcPr>
          <w:p w14:paraId="56C48D70" w14:textId="488ED8A4" w:rsidR="00B861F0" w:rsidRPr="00B861F0" w:rsidRDefault="00B861F0" w:rsidP="00443F6A">
            <w:pPr>
              <w:spacing w:before="20" w:line="120" w:lineRule="exact"/>
              <w:ind w:right="113"/>
              <w:jc w:val="right"/>
            </w:pPr>
            <w:r w:rsidRPr="00B861F0">
              <w:t>0,001</w:t>
            </w:r>
          </w:p>
        </w:tc>
        <w:tc>
          <w:tcPr>
            <w:tcW w:w="725" w:type="dxa"/>
            <w:tcBorders>
              <w:left w:val="single" w:sz="6" w:space="0" w:color="000000"/>
            </w:tcBorders>
            <w:shd w:val="clear" w:color="auto" w:fill="auto"/>
          </w:tcPr>
          <w:p w14:paraId="4D72D95A" w14:textId="1D323826" w:rsidR="00B861F0" w:rsidRPr="00B861F0" w:rsidRDefault="00B861F0" w:rsidP="00443F6A">
            <w:pPr>
              <w:spacing w:before="20" w:line="120" w:lineRule="exact"/>
              <w:ind w:right="113"/>
              <w:jc w:val="right"/>
            </w:pPr>
            <w:r w:rsidRPr="00B861F0">
              <w:t>…</w:t>
            </w:r>
          </w:p>
        </w:tc>
        <w:tc>
          <w:tcPr>
            <w:tcW w:w="725" w:type="dxa"/>
            <w:tcBorders>
              <w:left w:val="single" w:sz="6" w:space="0" w:color="000000"/>
            </w:tcBorders>
            <w:shd w:val="clear" w:color="auto" w:fill="auto"/>
          </w:tcPr>
          <w:p w14:paraId="5FD4960A" w14:textId="72D24D1A" w:rsidR="00B861F0" w:rsidRPr="00B861F0" w:rsidRDefault="00B861F0" w:rsidP="00443F6A">
            <w:pPr>
              <w:spacing w:before="20" w:line="120" w:lineRule="exact"/>
              <w:ind w:right="113"/>
              <w:jc w:val="right"/>
            </w:pPr>
            <w:r w:rsidRPr="00B861F0">
              <w:t>2,8</w:t>
            </w:r>
          </w:p>
        </w:tc>
      </w:tr>
      <w:tr w:rsidR="00B861F0" w:rsidRPr="00D21FE6" w14:paraId="22BA5BCC" w14:textId="77777777" w:rsidTr="00B861F0">
        <w:trPr>
          <w:cantSplit/>
          <w:jc w:val="center"/>
        </w:trPr>
        <w:tc>
          <w:tcPr>
            <w:tcW w:w="1218" w:type="dxa"/>
            <w:shd w:val="clear" w:color="auto" w:fill="auto"/>
            <w:vAlign w:val="bottom"/>
          </w:tcPr>
          <w:p w14:paraId="3314C0D9" w14:textId="71FA1BA3" w:rsidR="00B861F0" w:rsidRPr="00D21FE6" w:rsidRDefault="00B861F0" w:rsidP="00443F6A">
            <w:pPr>
              <w:spacing w:before="20" w:line="120" w:lineRule="exact"/>
              <w:ind w:left="113"/>
              <w:rPr>
                <w:sz w:val="12"/>
                <w:szCs w:val="12"/>
              </w:rPr>
            </w:pPr>
            <w:r w:rsidRPr="00D21FE6">
              <w:rPr>
                <w:rFonts w:eastAsia="Symbol"/>
                <w:sz w:val="12"/>
                <w:szCs w:val="12"/>
              </w:rPr>
              <w:t>Республика</w:t>
            </w:r>
            <w:r w:rsidRPr="00D21FE6">
              <w:rPr>
                <w:rFonts w:eastAsia="Symbol"/>
                <w:sz w:val="12"/>
                <w:szCs w:val="12"/>
              </w:rPr>
              <w:br/>
              <w:t>Молдова</w:t>
            </w:r>
            <w:r>
              <w:rPr>
                <w:sz w:val="12"/>
                <w:szCs w:val="12"/>
              </w:rPr>
              <w:br/>
            </w:r>
            <w:r w:rsidRPr="00D21FE6">
              <w:rPr>
                <w:rFonts w:eastAsia="Symbol"/>
                <w:i/>
                <w:sz w:val="12"/>
                <w:szCs w:val="12"/>
              </w:rPr>
              <w:t>Republic of Moldova</w:t>
            </w:r>
          </w:p>
        </w:tc>
        <w:tc>
          <w:tcPr>
            <w:tcW w:w="730" w:type="dxa"/>
            <w:tcBorders>
              <w:left w:val="single" w:sz="6" w:space="0" w:color="000000"/>
            </w:tcBorders>
            <w:shd w:val="clear" w:color="auto" w:fill="auto"/>
            <w:vAlign w:val="center"/>
          </w:tcPr>
          <w:p w14:paraId="3E3723B1" w14:textId="4E75211B" w:rsidR="00B861F0" w:rsidRPr="00B861F0" w:rsidRDefault="00B861F0" w:rsidP="00443F6A">
            <w:pPr>
              <w:spacing w:before="20" w:line="120" w:lineRule="exact"/>
              <w:ind w:right="57"/>
              <w:jc w:val="right"/>
            </w:pPr>
            <w:r w:rsidRPr="00B861F0">
              <w:t>1,5</w:t>
            </w:r>
          </w:p>
        </w:tc>
        <w:tc>
          <w:tcPr>
            <w:tcW w:w="793" w:type="dxa"/>
            <w:tcBorders>
              <w:left w:val="single" w:sz="6" w:space="0" w:color="000000"/>
            </w:tcBorders>
            <w:shd w:val="clear" w:color="auto" w:fill="auto"/>
            <w:vAlign w:val="center"/>
          </w:tcPr>
          <w:p w14:paraId="6461157D" w14:textId="22D1C08B" w:rsidR="00B861F0" w:rsidRPr="00B861F0" w:rsidRDefault="00B861F0" w:rsidP="00443F6A">
            <w:pPr>
              <w:spacing w:before="20" w:line="120" w:lineRule="exact"/>
              <w:ind w:right="113"/>
              <w:jc w:val="right"/>
              <w:rPr>
                <w:lang w:val="en-US"/>
              </w:rPr>
            </w:pPr>
            <w:r w:rsidRPr="00B861F0">
              <w:t>…</w:t>
            </w:r>
          </w:p>
        </w:tc>
        <w:tc>
          <w:tcPr>
            <w:tcW w:w="655" w:type="dxa"/>
            <w:tcBorders>
              <w:left w:val="single" w:sz="6" w:space="0" w:color="000000"/>
            </w:tcBorders>
            <w:shd w:val="clear" w:color="auto" w:fill="auto"/>
            <w:vAlign w:val="center"/>
          </w:tcPr>
          <w:p w14:paraId="7B825498" w14:textId="62416879" w:rsidR="00B861F0" w:rsidRPr="00B861F0" w:rsidRDefault="00B861F0" w:rsidP="00443F6A">
            <w:pPr>
              <w:spacing w:before="20" w:line="120" w:lineRule="exact"/>
              <w:ind w:right="113"/>
              <w:jc w:val="right"/>
              <w:rPr>
                <w:lang w:val="en-US"/>
              </w:rPr>
            </w:pPr>
            <w:r w:rsidRPr="00B861F0">
              <w:t>…</w:t>
            </w:r>
          </w:p>
        </w:tc>
        <w:tc>
          <w:tcPr>
            <w:tcW w:w="725" w:type="dxa"/>
            <w:tcBorders>
              <w:left w:val="single" w:sz="6" w:space="0" w:color="000000"/>
            </w:tcBorders>
            <w:shd w:val="clear" w:color="auto" w:fill="auto"/>
            <w:vAlign w:val="center"/>
          </w:tcPr>
          <w:p w14:paraId="51F4328B" w14:textId="168372C4" w:rsidR="00B861F0" w:rsidRPr="00B861F0" w:rsidRDefault="00B861F0" w:rsidP="00443F6A">
            <w:pPr>
              <w:spacing w:before="20" w:line="120" w:lineRule="exact"/>
              <w:ind w:right="113"/>
              <w:jc w:val="right"/>
            </w:pPr>
            <w:r w:rsidRPr="00B861F0">
              <w:t>…</w:t>
            </w:r>
          </w:p>
        </w:tc>
        <w:tc>
          <w:tcPr>
            <w:tcW w:w="739" w:type="dxa"/>
            <w:tcBorders>
              <w:left w:val="single" w:sz="6" w:space="0" w:color="000000"/>
            </w:tcBorders>
            <w:shd w:val="clear" w:color="auto" w:fill="auto"/>
            <w:vAlign w:val="center"/>
          </w:tcPr>
          <w:p w14:paraId="2043EAEB" w14:textId="08C2DD6C" w:rsidR="00B861F0" w:rsidRPr="00B861F0" w:rsidRDefault="00B861F0" w:rsidP="00B861F0">
            <w:pPr>
              <w:spacing w:before="20" w:line="120" w:lineRule="exact"/>
              <w:ind w:right="113"/>
              <w:jc w:val="right"/>
            </w:pPr>
            <w:r w:rsidRPr="00B861F0">
              <w:t>…</w:t>
            </w:r>
          </w:p>
        </w:tc>
        <w:tc>
          <w:tcPr>
            <w:tcW w:w="711" w:type="dxa"/>
            <w:tcBorders>
              <w:left w:val="single" w:sz="6" w:space="0" w:color="000000"/>
            </w:tcBorders>
            <w:shd w:val="clear" w:color="auto" w:fill="auto"/>
            <w:vAlign w:val="center"/>
          </w:tcPr>
          <w:p w14:paraId="68980CD7" w14:textId="7AE6E3CF" w:rsidR="00B861F0" w:rsidRPr="00B861F0" w:rsidRDefault="00B861F0" w:rsidP="00B861F0">
            <w:pPr>
              <w:spacing w:before="20" w:line="120" w:lineRule="exact"/>
              <w:ind w:right="113"/>
              <w:jc w:val="right"/>
            </w:pPr>
            <w:r w:rsidRPr="00B861F0">
              <w:t>…</w:t>
            </w:r>
          </w:p>
        </w:tc>
        <w:tc>
          <w:tcPr>
            <w:tcW w:w="725" w:type="dxa"/>
            <w:tcBorders>
              <w:left w:val="single" w:sz="6" w:space="0" w:color="000000"/>
            </w:tcBorders>
            <w:shd w:val="clear" w:color="auto" w:fill="auto"/>
            <w:vAlign w:val="center"/>
          </w:tcPr>
          <w:p w14:paraId="2C317B49" w14:textId="53A63960" w:rsidR="00B861F0" w:rsidRPr="00B861F0" w:rsidRDefault="00B861F0" w:rsidP="00B861F0">
            <w:pPr>
              <w:spacing w:before="20" w:line="120" w:lineRule="exact"/>
              <w:ind w:right="113"/>
              <w:jc w:val="right"/>
            </w:pPr>
            <w:r w:rsidRPr="00B861F0">
              <w:t>…</w:t>
            </w:r>
          </w:p>
        </w:tc>
        <w:tc>
          <w:tcPr>
            <w:tcW w:w="725" w:type="dxa"/>
            <w:tcBorders>
              <w:left w:val="single" w:sz="6" w:space="0" w:color="000000"/>
            </w:tcBorders>
            <w:shd w:val="clear" w:color="auto" w:fill="auto"/>
            <w:vAlign w:val="center"/>
          </w:tcPr>
          <w:p w14:paraId="01535792" w14:textId="6CA95E59" w:rsidR="00B861F0" w:rsidRPr="00B861F0" w:rsidRDefault="00B861F0" w:rsidP="00B861F0">
            <w:pPr>
              <w:spacing w:before="20" w:line="120" w:lineRule="exact"/>
              <w:ind w:right="113"/>
              <w:jc w:val="right"/>
            </w:pPr>
            <w:r w:rsidRPr="00B861F0">
              <w:t>…</w:t>
            </w:r>
          </w:p>
        </w:tc>
        <w:tc>
          <w:tcPr>
            <w:tcW w:w="725" w:type="dxa"/>
            <w:tcBorders>
              <w:left w:val="single" w:sz="6" w:space="0" w:color="000000"/>
            </w:tcBorders>
            <w:shd w:val="clear" w:color="auto" w:fill="auto"/>
            <w:vAlign w:val="center"/>
          </w:tcPr>
          <w:p w14:paraId="75532A6B" w14:textId="561FF03F" w:rsidR="00B861F0" w:rsidRPr="00B861F0" w:rsidRDefault="00B861F0" w:rsidP="00B861F0">
            <w:pPr>
              <w:spacing w:before="20" w:line="120" w:lineRule="exact"/>
              <w:ind w:right="113"/>
              <w:jc w:val="right"/>
            </w:pPr>
            <w:r w:rsidRPr="00B861F0">
              <w:t>…</w:t>
            </w:r>
          </w:p>
        </w:tc>
        <w:tc>
          <w:tcPr>
            <w:tcW w:w="725" w:type="dxa"/>
            <w:tcBorders>
              <w:left w:val="single" w:sz="6" w:space="0" w:color="000000"/>
            </w:tcBorders>
            <w:shd w:val="clear" w:color="auto" w:fill="auto"/>
            <w:vAlign w:val="center"/>
          </w:tcPr>
          <w:p w14:paraId="128F356C" w14:textId="1323A269" w:rsidR="00B861F0" w:rsidRPr="00B861F0" w:rsidRDefault="00B861F0" w:rsidP="00B861F0">
            <w:pPr>
              <w:spacing w:before="20" w:line="120" w:lineRule="exact"/>
              <w:ind w:right="113"/>
              <w:jc w:val="right"/>
            </w:pPr>
            <w:r w:rsidRPr="00B861F0">
              <w:t>0,0002</w:t>
            </w:r>
          </w:p>
        </w:tc>
        <w:tc>
          <w:tcPr>
            <w:tcW w:w="725" w:type="dxa"/>
            <w:tcBorders>
              <w:left w:val="single" w:sz="6" w:space="0" w:color="000000"/>
            </w:tcBorders>
            <w:shd w:val="clear" w:color="auto" w:fill="auto"/>
            <w:vAlign w:val="center"/>
          </w:tcPr>
          <w:p w14:paraId="1B013A7E" w14:textId="62F40E7F" w:rsidR="00B861F0" w:rsidRPr="00B861F0" w:rsidRDefault="00B861F0" w:rsidP="00443F6A">
            <w:pPr>
              <w:spacing w:before="20" w:line="120" w:lineRule="exact"/>
              <w:ind w:right="113"/>
              <w:jc w:val="right"/>
            </w:pPr>
            <w:r w:rsidRPr="00B861F0">
              <w:t>…</w:t>
            </w:r>
          </w:p>
        </w:tc>
        <w:tc>
          <w:tcPr>
            <w:tcW w:w="725" w:type="dxa"/>
            <w:tcBorders>
              <w:left w:val="single" w:sz="6" w:space="0" w:color="000000"/>
            </w:tcBorders>
            <w:shd w:val="clear" w:color="auto" w:fill="auto"/>
            <w:vAlign w:val="center"/>
          </w:tcPr>
          <w:p w14:paraId="077EB38A" w14:textId="07A58F82" w:rsidR="00B861F0" w:rsidRPr="00B861F0" w:rsidRDefault="00B861F0" w:rsidP="00443F6A">
            <w:pPr>
              <w:spacing w:before="20" w:line="120" w:lineRule="exact"/>
              <w:ind w:right="113"/>
              <w:jc w:val="right"/>
            </w:pPr>
            <w:r w:rsidRPr="00B861F0">
              <w:t>0,9</w:t>
            </w:r>
          </w:p>
        </w:tc>
      </w:tr>
      <w:tr w:rsidR="00B861F0" w:rsidRPr="00D21FE6" w14:paraId="2F73F2CA" w14:textId="77777777" w:rsidTr="00B861F0">
        <w:trPr>
          <w:cantSplit/>
          <w:jc w:val="center"/>
        </w:trPr>
        <w:tc>
          <w:tcPr>
            <w:tcW w:w="1218" w:type="dxa"/>
            <w:shd w:val="clear" w:color="auto" w:fill="auto"/>
            <w:vAlign w:val="bottom"/>
          </w:tcPr>
          <w:p w14:paraId="28C7200E" w14:textId="4B578777" w:rsidR="00B861F0" w:rsidRPr="00D21FE6" w:rsidRDefault="00B861F0" w:rsidP="00443F6A">
            <w:pPr>
              <w:spacing w:before="20" w:line="120" w:lineRule="exact"/>
              <w:ind w:left="113"/>
              <w:rPr>
                <w:sz w:val="12"/>
                <w:szCs w:val="12"/>
              </w:rPr>
            </w:pPr>
            <w:r w:rsidRPr="00D21FE6">
              <w:rPr>
                <w:rFonts w:eastAsia="Symbol"/>
                <w:sz w:val="12"/>
                <w:szCs w:val="12"/>
              </w:rPr>
              <w:t>Таджикистан</w:t>
            </w:r>
            <w:r>
              <w:rPr>
                <w:sz w:val="12"/>
                <w:szCs w:val="12"/>
              </w:rPr>
              <w:br/>
            </w:r>
            <w:r w:rsidRPr="00D21FE6">
              <w:rPr>
                <w:rFonts w:eastAsia="Symbol"/>
                <w:i/>
                <w:sz w:val="12"/>
                <w:szCs w:val="12"/>
              </w:rPr>
              <w:t>Tajikistan</w:t>
            </w:r>
            <w:r w:rsidRPr="00D21FE6">
              <w:rPr>
                <w:rFonts w:eastAsia="Symbol"/>
                <w:bCs/>
                <w:i/>
                <w:sz w:val="12"/>
                <w:szCs w:val="12"/>
                <w:vertAlign w:val="superscript"/>
              </w:rPr>
              <w:t xml:space="preserve"> </w:t>
            </w:r>
          </w:p>
        </w:tc>
        <w:tc>
          <w:tcPr>
            <w:tcW w:w="730" w:type="dxa"/>
            <w:tcBorders>
              <w:left w:val="single" w:sz="6" w:space="0" w:color="000000"/>
            </w:tcBorders>
            <w:shd w:val="clear" w:color="auto" w:fill="auto"/>
          </w:tcPr>
          <w:p w14:paraId="7A2593F9" w14:textId="281D54FF" w:rsidR="00B861F0" w:rsidRPr="00B861F0" w:rsidRDefault="00B861F0" w:rsidP="00443F6A">
            <w:pPr>
              <w:spacing w:before="20" w:line="120" w:lineRule="exact"/>
              <w:ind w:right="57"/>
              <w:jc w:val="right"/>
            </w:pPr>
            <w:r w:rsidRPr="00B861F0">
              <w:t>22,4</w:t>
            </w:r>
          </w:p>
        </w:tc>
        <w:tc>
          <w:tcPr>
            <w:tcW w:w="793" w:type="dxa"/>
            <w:tcBorders>
              <w:left w:val="single" w:sz="6" w:space="0" w:color="000000"/>
            </w:tcBorders>
            <w:shd w:val="clear" w:color="auto" w:fill="auto"/>
          </w:tcPr>
          <w:p w14:paraId="0EAA9DF6" w14:textId="618A2FD6" w:rsidR="00B861F0" w:rsidRPr="00B861F0" w:rsidRDefault="00B861F0" w:rsidP="00443F6A">
            <w:pPr>
              <w:spacing w:before="20" w:line="120" w:lineRule="exact"/>
              <w:ind w:right="113"/>
              <w:jc w:val="right"/>
            </w:pPr>
            <w:r w:rsidRPr="00B861F0">
              <w:t>0,02</w:t>
            </w:r>
          </w:p>
        </w:tc>
        <w:tc>
          <w:tcPr>
            <w:tcW w:w="655" w:type="dxa"/>
            <w:tcBorders>
              <w:left w:val="single" w:sz="6" w:space="0" w:color="000000"/>
            </w:tcBorders>
            <w:shd w:val="clear" w:color="auto" w:fill="auto"/>
          </w:tcPr>
          <w:p w14:paraId="427AAC6D" w14:textId="55343600" w:rsidR="00B861F0" w:rsidRPr="00B861F0" w:rsidRDefault="00B861F0" w:rsidP="00443F6A">
            <w:pPr>
              <w:spacing w:before="20" w:line="120" w:lineRule="exact"/>
              <w:ind w:right="113"/>
              <w:jc w:val="right"/>
            </w:pPr>
            <w:r w:rsidRPr="00B861F0">
              <w:t>0,0004</w:t>
            </w:r>
          </w:p>
        </w:tc>
        <w:tc>
          <w:tcPr>
            <w:tcW w:w="725" w:type="dxa"/>
            <w:tcBorders>
              <w:left w:val="single" w:sz="6" w:space="0" w:color="000000"/>
            </w:tcBorders>
            <w:shd w:val="clear" w:color="auto" w:fill="auto"/>
          </w:tcPr>
          <w:p w14:paraId="7735A511" w14:textId="14A4F0DD" w:rsidR="00B861F0" w:rsidRPr="00B861F0" w:rsidRDefault="00B861F0" w:rsidP="00443F6A">
            <w:pPr>
              <w:spacing w:before="20" w:line="120" w:lineRule="exact"/>
              <w:ind w:right="113"/>
              <w:jc w:val="right"/>
            </w:pPr>
            <w:r w:rsidRPr="00B861F0">
              <w:t>2,5</w:t>
            </w:r>
          </w:p>
        </w:tc>
        <w:tc>
          <w:tcPr>
            <w:tcW w:w="739" w:type="dxa"/>
            <w:tcBorders>
              <w:left w:val="single" w:sz="6" w:space="0" w:color="000000"/>
            </w:tcBorders>
            <w:shd w:val="clear" w:color="auto" w:fill="auto"/>
          </w:tcPr>
          <w:p w14:paraId="600A645A" w14:textId="5514CA06" w:rsidR="00B861F0" w:rsidRPr="00B861F0" w:rsidRDefault="00B861F0" w:rsidP="00443F6A">
            <w:pPr>
              <w:spacing w:before="20" w:line="120" w:lineRule="exact"/>
              <w:ind w:right="113"/>
              <w:jc w:val="right"/>
              <w:rPr>
                <w:lang w:val="en-US"/>
              </w:rPr>
            </w:pPr>
            <w:r w:rsidRPr="00B861F0">
              <w:t>0,003</w:t>
            </w:r>
          </w:p>
        </w:tc>
        <w:tc>
          <w:tcPr>
            <w:tcW w:w="711" w:type="dxa"/>
            <w:tcBorders>
              <w:left w:val="single" w:sz="6" w:space="0" w:color="000000"/>
            </w:tcBorders>
            <w:shd w:val="clear" w:color="auto" w:fill="auto"/>
          </w:tcPr>
          <w:p w14:paraId="09B8AF2F" w14:textId="58DB0AA3" w:rsidR="00B861F0" w:rsidRPr="00B861F0" w:rsidRDefault="00B861F0" w:rsidP="00443F6A">
            <w:pPr>
              <w:spacing w:before="20" w:line="120" w:lineRule="exact"/>
              <w:ind w:right="113"/>
              <w:jc w:val="right"/>
              <w:rPr>
                <w:lang w:val="en-US"/>
              </w:rPr>
            </w:pPr>
            <w:r w:rsidRPr="00B861F0">
              <w:t>0,005</w:t>
            </w:r>
          </w:p>
        </w:tc>
        <w:tc>
          <w:tcPr>
            <w:tcW w:w="725" w:type="dxa"/>
            <w:tcBorders>
              <w:left w:val="single" w:sz="6" w:space="0" w:color="000000"/>
            </w:tcBorders>
            <w:shd w:val="clear" w:color="auto" w:fill="auto"/>
          </w:tcPr>
          <w:p w14:paraId="0D25536D" w14:textId="748B6133" w:rsidR="00B861F0" w:rsidRPr="00B861F0" w:rsidRDefault="00B861F0" w:rsidP="00443F6A">
            <w:pPr>
              <w:spacing w:before="20" w:line="120" w:lineRule="exact"/>
              <w:ind w:right="113"/>
              <w:jc w:val="right"/>
              <w:rPr>
                <w:lang w:val="en-US"/>
              </w:rPr>
            </w:pPr>
            <w:r w:rsidRPr="00B861F0">
              <w:t>…</w:t>
            </w:r>
          </w:p>
        </w:tc>
        <w:tc>
          <w:tcPr>
            <w:tcW w:w="725" w:type="dxa"/>
            <w:tcBorders>
              <w:left w:val="single" w:sz="6" w:space="0" w:color="000000"/>
            </w:tcBorders>
            <w:shd w:val="clear" w:color="auto" w:fill="auto"/>
          </w:tcPr>
          <w:p w14:paraId="6BFE3CA9" w14:textId="451E81F2" w:rsidR="00B861F0" w:rsidRPr="00B861F0" w:rsidRDefault="00B861F0" w:rsidP="00443F6A">
            <w:pPr>
              <w:spacing w:before="20" w:line="120" w:lineRule="exact"/>
              <w:ind w:right="113"/>
              <w:jc w:val="right"/>
              <w:rPr>
                <w:lang w:val="en-US"/>
              </w:rPr>
            </w:pPr>
            <w:r w:rsidRPr="00B861F0">
              <w:t>…</w:t>
            </w:r>
          </w:p>
        </w:tc>
        <w:tc>
          <w:tcPr>
            <w:tcW w:w="725" w:type="dxa"/>
            <w:tcBorders>
              <w:left w:val="single" w:sz="6" w:space="0" w:color="000000"/>
            </w:tcBorders>
            <w:shd w:val="clear" w:color="auto" w:fill="auto"/>
          </w:tcPr>
          <w:p w14:paraId="136A04DA" w14:textId="4E297F2D" w:rsidR="00B861F0" w:rsidRPr="00B861F0" w:rsidRDefault="00B861F0" w:rsidP="00443F6A">
            <w:pPr>
              <w:spacing w:before="20" w:line="120" w:lineRule="exact"/>
              <w:ind w:right="113"/>
              <w:jc w:val="right"/>
              <w:rPr>
                <w:lang w:val="en-US"/>
              </w:rPr>
            </w:pPr>
            <w:r w:rsidRPr="00B861F0">
              <w:t>…</w:t>
            </w:r>
          </w:p>
        </w:tc>
        <w:tc>
          <w:tcPr>
            <w:tcW w:w="725" w:type="dxa"/>
            <w:tcBorders>
              <w:left w:val="single" w:sz="6" w:space="0" w:color="000000"/>
            </w:tcBorders>
            <w:shd w:val="clear" w:color="auto" w:fill="auto"/>
          </w:tcPr>
          <w:p w14:paraId="6548D092" w14:textId="1AC9A13E" w:rsidR="00B861F0" w:rsidRPr="00B861F0" w:rsidRDefault="00B861F0" w:rsidP="00443F6A">
            <w:pPr>
              <w:spacing w:before="20" w:line="120" w:lineRule="exact"/>
              <w:ind w:right="113"/>
              <w:jc w:val="right"/>
            </w:pPr>
            <w:r w:rsidRPr="00B861F0">
              <w:t>0,005</w:t>
            </w:r>
          </w:p>
        </w:tc>
        <w:tc>
          <w:tcPr>
            <w:tcW w:w="725" w:type="dxa"/>
            <w:tcBorders>
              <w:left w:val="single" w:sz="6" w:space="0" w:color="000000"/>
            </w:tcBorders>
            <w:shd w:val="clear" w:color="auto" w:fill="auto"/>
          </w:tcPr>
          <w:p w14:paraId="357665C7" w14:textId="3C1DBBD1" w:rsidR="00B861F0" w:rsidRPr="00B861F0" w:rsidRDefault="00B861F0" w:rsidP="00443F6A">
            <w:pPr>
              <w:spacing w:before="20" w:line="120" w:lineRule="exact"/>
              <w:ind w:right="113"/>
              <w:jc w:val="right"/>
            </w:pPr>
            <w:r w:rsidRPr="00B861F0">
              <w:t>…</w:t>
            </w:r>
          </w:p>
        </w:tc>
        <w:tc>
          <w:tcPr>
            <w:tcW w:w="725" w:type="dxa"/>
            <w:tcBorders>
              <w:left w:val="single" w:sz="6" w:space="0" w:color="000000"/>
            </w:tcBorders>
            <w:shd w:val="clear" w:color="auto" w:fill="auto"/>
          </w:tcPr>
          <w:p w14:paraId="0C9AF349" w14:textId="3063EC64" w:rsidR="00B861F0" w:rsidRPr="00B861F0" w:rsidRDefault="00B861F0" w:rsidP="00443F6A">
            <w:pPr>
              <w:spacing w:before="20" w:line="120" w:lineRule="exact"/>
              <w:ind w:right="113"/>
              <w:jc w:val="right"/>
            </w:pPr>
            <w:r w:rsidRPr="00B861F0">
              <w:t>…</w:t>
            </w:r>
          </w:p>
        </w:tc>
      </w:tr>
      <w:tr w:rsidR="00B861F0" w:rsidRPr="00D21FE6" w14:paraId="1AA5CBFE" w14:textId="77777777" w:rsidTr="00B861F0">
        <w:trPr>
          <w:cantSplit/>
          <w:jc w:val="center"/>
        </w:trPr>
        <w:tc>
          <w:tcPr>
            <w:tcW w:w="1218" w:type="dxa"/>
            <w:shd w:val="clear" w:color="auto" w:fill="auto"/>
            <w:vAlign w:val="bottom"/>
          </w:tcPr>
          <w:p w14:paraId="483256B8" w14:textId="0530D815" w:rsidR="00B861F0" w:rsidRPr="00D21FE6" w:rsidRDefault="00B861F0" w:rsidP="00443F6A">
            <w:pPr>
              <w:spacing w:before="20" w:line="120" w:lineRule="exact"/>
              <w:ind w:left="113"/>
              <w:rPr>
                <w:sz w:val="12"/>
                <w:szCs w:val="12"/>
              </w:rPr>
            </w:pPr>
            <w:r w:rsidRPr="00D21FE6">
              <w:rPr>
                <w:rFonts w:eastAsia="Symbol"/>
                <w:sz w:val="12"/>
                <w:szCs w:val="12"/>
              </w:rPr>
              <w:t>Узбекистан</w:t>
            </w:r>
            <w:r>
              <w:rPr>
                <w:sz w:val="12"/>
                <w:szCs w:val="12"/>
              </w:rPr>
              <w:br/>
            </w:r>
            <w:r w:rsidRPr="00D21FE6">
              <w:rPr>
                <w:rFonts w:eastAsia="Symbol"/>
                <w:i/>
                <w:sz w:val="12"/>
                <w:szCs w:val="12"/>
              </w:rPr>
              <w:t>Uzbekistan</w:t>
            </w:r>
            <w:r w:rsidRPr="00D21FE6">
              <w:rPr>
                <w:rFonts w:eastAsia="Symbol"/>
                <w:bCs/>
                <w:i/>
                <w:sz w:val="12"/>
                <w:szCs w:val="12"/>
                <w:vertAlign w:val="superscript"/>
              </w:rPr>
              <w:t xml:space="preserve"> </w:t>
            </w:r>
          </w:p>
        </w:tc>
        <w:tc>
          <w:tcPr>
            <w:tcW w:w="730" w:type="dxa"/>
            <w:tcBorders>
              <w:left w:val="single" w:sz="6" w:space="0" w:color="000000"/>
            </w:tcBorders>
            <w:shd w:val="clear" w:color="auto" w:fill="auto"/>
          </w:tcPr>
          <w:p w14:paraId="4E359FAB" w14:textId="6A995057" w:rsidR="00B861F0" w:rsidRPr="00B861F0" w:rsidRDefault="00B861F0" w:rsidP="00443F6A">
            <w:pPr>
              <w:spacing w:before="20" w:line="120" w:lineRule="exact"/>
              <w:ind w:right="57"/>
              <w:jc w:val="right"/>
            </w:pPr>
            <w:r w:rsidRPr="00B861F0">
              <w:t>82,7</w:t>
            </w:r>
          </w:p>
        </w:tc>
        <w:tc>
          <w:tcPr>
            <w:tcW w:w="793" w:type="dxa"/>
            <w:tcBorders>
              <w:left w:val="single" w:sz="6" w:space="0" w:color="000000"/>
            </w:tcBorders>
            <w:shd w:val="clear" w:color="auto" w:fill="auto"/>
          </w:tcPr>
          <w:p w14:paraId="7A3B4041" w14:textId="5E39C77D" w:rsidR="00B861F0" w:rsidRPr="00B861F0" w:rsidRDefault="00B861F0" w:rsidP="00443F6A">
            <w:pPr>
              <w:spacing w:before="20" w:line="120" w:lineRule="exact"/>
              <w:ind w:right="113"/>
              <w:jc w:val="right"/>
            </w:pPr>
            <w:r w:rsidRPr="00B861F0">
              <w:t>1,9</w:t>
            </w:r>
          </w:p>
        </w:tc>
        <w:tc>
          <w:tcPr>
            <w:tcW w:w="655" w:type="dxa"/>
            <w:tcBorders>
              <w:left w:val="single" w:sz="6" w:space="0" w:color="000000"/>
            </w:tcBorders>
            <w:shd w:val="clear" w:color="auto" w:fill="auto"/>
          </w:tcPr>
          <w:p w14:paraId="4E1CF559" w14:textId="44E4072B" w:rsidR="00B861F0" w:rsidRPr="00B861F0" w:rsidRDefault="00B861F0" w:rsidP="00443F6A">
            <w:pPr>
              <w:spacing w:before="20" w:line="120" w:lineRule="exact"/>
              <w:ind w:right="113"/>
              <w:jc w:val="right"/>
            </w:pPr>
            <w:r w:rsidRPr="00B861F0">
              <w:t>41,5</w:t>
            </w:r>
          </w:p>
        </w:tc>
        <w:tc>
          <w:tcPr>
            <w:tcW w:w="725" w:type="dxa"/>
            <w:tcBorders>
              <w:left w:val="single" w:sz="6" w:space="0" w:color="000000"/>
            </w:tcBorders>
            <w:shd w:val="clear" w:color="auto" w:fill="auto"/>
          </w:tcPr>
          <w:p w14:paraId="47FD3B5C" w14:textId="772F61C5" w:rsidR="00B861F0" w:rsidRPr="00B861F0" w:rsidRDefault="00B861F0" w:rsidP="00443F6A">
            <w:pPr>
              <w:spacing w:before="20" w:line="120" w:lineRule="exact"/>
              <w:ind w:right="113"/>
              <w:jc w:val="right"/>
            </w:pPr>
            <w:r w:rsidRPr="00B861F0">
              <w:t>8,5</w:t>
            </w:r>
          </w:p>
        </w:tc>
        <w:tc>
          <w:tcPr>
            <w:tcW w:w="739" w:type="dxa"/>
            <w:tcBorders>
              <w:left w:val="single" w:sz="6" w:space="0" w:color="000000"/>
            </w:tcBorders>
            <w:shd w:val="clear" w:color="auto" w:fill="auto"/>
          </w:tcPr>
          <w:p w14:paraId="58DB2511" w14:textId="354DA6C8" w:rsidR="00B861F0" w:rsidRPr="00B861F0" w:rsidRDefault="00B861F0" w:rsidP="00443F6A">
            <w:pPr>
              <w:spacing w:before="20" w:line="120" w:lineRule="exact"/>
              <w:ind w:right="113"/>
              <w:jc w:val="right"/>
              <w:rPr>
                <w:lang w:val="en-US"/>
              </w:rPr>
            </w:pPr>
            <w:r w:rsidRPr="00B861F0">
              <w:t>0,01</w:t>
            </w:r>
          </w:p>
        </w:tc>
        <w:tc>
          <w:tcPr>
            <w:tcW w:w="711" w:type="dxa"/>
            <w:tcBorders>
              <w:left w:val="single" w:sz="6" w:space="0" w:color="000000"/>
            </w:tcBorders>
            <w:shd w:val="clear" w:color="auto" w:fill="auto"/>
          </w:tcPr>
          <w:p w14:paraId="6A29E58C" w14:textId="5C65398C" w:rsidR="00B861F0" w:rsidRPr="00B861F0" w:rsidRDefault="00B861F0" w:rsidP="00443F6A">
            <w:pPr>
              <w:spacing w:before="20" w:line="120" w:lineRule="exact"/>
              <w:ind w:right="113"/>
              <w:jc w:val="right"/>
            </w:pPr>
            <w:r w:rsidRPr="00B861F0">
              <w:t>…</w:t>
            </w:r>
          </w:p>
        </w:tc>
        <w:tc>
          <w:tcPr>
            <w:tcW w:w="725" w:type="dxa"/>
            <w:tcBorders>
              <w:left w:val="single" w:sz="6" w:space="0" w:color="000000"/>
            </w:tcBorders>
            <w:shd w:val="clear" w:color="auto" w:fill="auto"/>
          </w:tcPr>
          <w:p w14:paraId="64582D09" w14:textId="4DEAB67C" w:rsidR="00B861F0" w:rsidRPr="00B861F0" w:rsidRDefault="00B861F0" w:rsidP="00443F6A">
            <w:pPr>
              <w:spacing w:before="20" w:line="120" w:lineRule="exact"/>
              <w:ind w:right="113"/>
              <w:jc w:val="right"/>
              <w:rPr>
                <w:lang w:val="en-US"/>
              </w:rPr>
            </w:pPr>
            <w:r w:rsidRPr="00B861F0">
              <w:t>…</w:t>
            </w:r>
          </w:p>
        </w:tc>
        <w:tc>
          <w:tcPr>
            <w:tcW w:w="725" w:type="dxa"/>
            <w:tcBorders>
              <w:left w:val="single" w:sz="6" w:space="0" w:color="000000"/>
            </w:tcBorders>
            <w:shd w:val="clear" w:color="auto" w:fill="auto"/>
          </w:tcPr>
          <w:p w14:paraId="25C491CE" w14:textId="6229D464" w:rsidR="00B861F0" w:rsidRPr="00B861F0" w:rsidRDefault="00B861F0" w:rsidP="00443F6A">
            <w:pPr>
              <w:spacing w:before="20" w:line="120" w:lineRule="exact"/>
              <w:ind w:right="113"/>
              <w:jc w:val="right"/>
            </w:pPr>
            <w:r w:rsidRPr="00B861F0">
              <w:t>430,1</w:t>
            </w:r>
          </w:p>
        </w:tc>
        <w:tc>
          <w:tcPr>
            <w:tcW w:w="725" w:type="dxa"/>
            <w:tcBorders>
              <w:left w:val="single" w:sz="6" w:space="0" w:color="000000"/>
            </w:tcBorders>
            <w:shd w:val="clear" w:color="auto" w:fill="auto"/>
          </w:tcPr>
          <w:p w14:paraId="011A5605" w14:textId="37ED62AC" w:rsidR="00B861F0" w:rsidRPr="00B861F0" w:rsidRDefault="00B861F0" w:rsidP="00443F6A">
            <w:pPr>
              <w:spacing w:before="20" w:line="120" w:lineRule="exact"/>
              <w:ind w:right="113"/>
              <w:jc w:val="right"/>
              <w:rPr>
                <w:lang w:val="en-US"/>
              </w:rPr>
            </w:pPr>
            <w:r w:rsidRPr="00B861F0">
              <w:t>…</w:t>
            </w:r>
          </w:p>
        </w:tc>
        <w:tc>
          <w:tcPr>
            <w:tcW w:w="725" w:type="dxa"/>
            <w:tcBorders>
              <w:left w:val="single" w:sz="6" w:space="0" w:color="000000"/>
            </w:tcBorders>
            <w:shd w:val="clear" w:color="auto" w:fill="auto"/>
          </w:tcPr>
          <w:p w14:paraId="6A62AA8C" w14:textId="79DA33A3" w:rsidR="00B861F0" w:rsidRPr="00B861F0" w:rsidRDefault="00B861F0" w:rsidP="00443F6A">
            <w:pPr>
              <w:spacing w:before="20" w:line="120" w:lineRule="exact"/>
              <w:ind w:right="113"/>
              <w:jc w:val="right"/>
            </w:pPr>
            <w:r w:rsidRPr="00B861F0">
              <w:t>0,1</w:t>
            </w:r>
          </w:p>
        </w:tc>
        <w:tc>
          <w:tcPr>
            <w:tcW w:w="725" w:type="dxa"/>
            <w:tcBorders>
              <w:left w:val="single" w:sz="6" w:space="0" w:color="000000"/>
            </w:tcBorders>
            <w:shd w:val="clear" w:color="auto" w:fill="auto"/>
          </w:tcPr>
          <w:p w14:paraId="6635A78E" w14:textId="537E256A" w:rsidR="00B861F0" w:rsidRPr="00B861F0" w:rsidRDefault="00B861F0" w:rsidP="00443F6A">
            <w:pPr>
              <w:spacing w:before="20" w:line="120" w:lineRule="exact"/>
              <w:ind w:right="113"/>
              <w:jc w:val="right"/>
            </w:pPr>
            <w:r w:rsidRPr="00B861F0">
              <w:t>0,4</w:t>
            </w:r>
          </w:p>
        </w:tc>
        <w:tc>
          <w:tcPr>
            <w:tcW w:w="725" w:type="dxa"/>
            <w:tcBorders>
              <w:left w:val="single" w:sz="6" w:space="0" w:color="000000"/>
            </w:tcBorders>
            <w:shd w:val="clear" w:color="auto" w:fill="auto"/>
          </w:tcPr>
          <w:p w14:paraId="0251E409" w14:textId="051606C1" w:rsidR="00B861F0" w:rsidRPr="00B861F0" w:rsidRDefault="00B861F0" w:rsidP="00443F6A">
            <w:pPr>
              <w:spacing w:before="20" w:line="120" w:lineRule="exact"/>
              <w:ind w:right="113"/>
              <w:jc w:val="right"/>
            </w:pPr>
            <w:r w:rsidRPr="00B861F0">
              <w:t>56,6</w:t>
            </w:r>
          </w:p>
        </w:tc>
      </w:tr>
      <w:tr w:rsidR="00B861F0" w:rsidRPr="00D21FE6" w14:paraId="218D4762" w14:textId="77777777" w:rsidTr="00443F6A">
        <w:trPr>
          <w:cantSplit/>
          <w:jc w:val="center"/>
        </w:trPr>
        <w:tc>
          <w:tcPr>
            <w:tcW w:w="1218" w:type="dxa"/>
            <w:shd w:val="clear" w:color="auto" w:fill="auto"/>
            <w:vAlign w:val="bottom"/>
          </w:tcPr>
          <w:p w14:paraId="504F8921" w14:textId="14A0CD12" w:rsidR="00B861F0" w:rsidRPr="00D21FE6" w:rsidRDefault="00B861F0" w:rsidP="00443F6A">
            <w:pPr>
              <w:spacing w:before="20" w:line="120" w:lineRule="exact"/>
              <w:ind w:left="113"/>
              <w:rPr>
                <w:sz w:val="12"/>
                <w:szCs w:val="12"/>
              </w:rPr>
            </w:pPr>
            <w:r w:rsidRPr="00D21FE6">
              <w:rPr>
                <w:rFonts w:eastAsia="Symbol"/>
                <w:sz w:val="12"/>
                <w:szCs w:val="12"/>
              </w:rPr>
              <w:t>Украина</w:t>
            </w:r>
            <w:r>
              <w:rPr>
                <w:sz w:val="12"/>
                <w:szCs w:val="12"/>
              </w:rPr>
              <w:br/>
            </w:r>
            <w:r w:rsidRPr="00D21FE6">
              <w:rPr>
                <w:rFonts w:eastAsia="Symbol"/>
                <w:i/>
                <w:sz w:val="12"/>
                <w:szCs w:val="12"/>
              </w:rPr>
              <w:t>Ukraine</w:t>
            </w:r>
            <w:r w:rsidRPr="00D21FE6">
              <w:rPr>
                <w:rFonts w:eastAsia="Symbol"/>
                <w:bCs/>
                <w:i/>
                <w:sz w:val="12"/>
                <w:szCs w:val="12"/>
                <w:vertAlign w:val="superscript"/>
              </w:rPr>
              <w:t xml:space="preserve"> </w:t>
            </w:r>
          </w:p>
        </w:tc>
        <w:tc>
          <w:tcPr>
            <w:tcW w:w="730" w:type="dxa"/>
            <w:tcBorders>
              <w:left w:val="single" w:sz="6" w:space="0" w:color="000000"/>
            </w:tcBorders>
            <w:shd w:val="clear" w:color="auto" w:fill="auto"/>
            <w:vAlign w:val="bottom"/>
          </w:tcPr>
          <w:p w14:paraId="164C8777" w14:textId="5192CA00" w:rsidR="00B861F0" w:rsidRPr="00443F6A" w:rsidRDefault="00B861F0" w:rsidP="00443F6A">
            <w:pPr>
              <w:spacing w:before="20" w:line="120" w:lineRule="exact"/>
              <w:ind w:right="57"/>
              <w:jc w:val="right"/>
            </w:pPr>
            <w:proofErr w:type="gramStart"/>
            <w:r w:rsidRPr="00443F6A">
              <w:t>113,4</w:t>
            </w:r>
            <w:r w:rsidRPr="00443F6A">
              <w:rPr>
                <w:vertAlign w:val="superscript"/>
              </w:rPr>
              <w:t>11);12)</w:t>
            </w:r>
            <w:proofErr w:type="gramEnd"/>
          </w:p>
        </w:tc>
        <w:tc>
          <w:tcPr>
            <w:tcW w:w="793" w:type="dxa"/>
            <w:tcBorders>
              <w:left w:val="single" w:sz="6" w:space="0" w:color="000000"/>
            </w:tcBorders>
            <w:shd w:val="clear" w:color="auto" w:fill="auto"/>
            <w:vAlign w:val="bottom"/>
          </w:tcPr>
          <w:p w14:paraId="10F596DB" w14:textId="075C3EFD" w:rsidR="00B861F0" w:rsidRPr="00443F6A" w:rsidRDefault="00B861F0" w:rsidP="00443F6A">
            <w:pPr>
              <w:spacing w:before="20" w:line="120" w:lineRule="exact"/>
              <w:ind w:right="113"/>
              <w:jc w:val="right"/>
            </w:pPr>
            <w:proofErr w:type="gramStart"/>
            <w:r w:rsidRPr="00443F6A">
              <w:t>2,2</w:t>
            </w:r>
            <w:r w:rsidRPr="00443F6A">
              <w:rPr>
                <w:vertAlign w:val="superscript"/>
              </w:rPr>
              <w:t>11);12)</w:t>
            </w:r>
            <w:proofErr w:type="gramEnd"/>
          </w:p>
        </w:tc>
        <w:tc>
          <w:tcPr>
            <w:tcW w:w="655" w:type="dxa"/>
            <w:tcBorders>
              <w:left w:val="single" w:sz="6" w:space="0" w:color="000000"/>
            </w:tcBorders>
            <w:shd w:val="clear" w:color="auto" w:fill="auto"/>
            <w:vAlign w:val="bottom"/>
          </w:tcPr>
          <w:p w14:paraId="38A912FF" w14:textId="78E93358" w:rsidR="00B861F0" w:rsidRPr="00443F6A" w:rsidRDefault="00B861F0" w:rsidP="00443F6A">
            <w:pPr>
              <w:spacing w:before="20" w:line="120" w:lineRule="exact"/>
              <w:ind w:right="113"/>
              <w:jc w:val="right"/>
            </w:pPr>
            <w:r w:rsidRPr="00443F6A">
              <w:t>…</w:t>
            </w:r>
          </w:p>
        </w:tc>
        <w:tc>
          <w:tcPr>
            <w:tcW w:w="725" w:type="dxa"/>
            <w:tcBorders>
              <w:left w:val="single" w:sz="6" w:space="0" w:color="000000"/>
            </w:tcBorders>
            <w:shd w:val="clear" w:color="auto" w:fill="auto"/>
            <w:vAlign w:val="bottom"/>
          </w:tcPr>
          <w:p w14:paraId="494A8665" w14:textId="2563A318" w:rsidR="00B861F0" w:rsidRPr="00443F6A" w:rsidRDefault="00B861F0" w:rsidP="00443F6A">
            <w:pPr>
              <w:spacing w:before="20" w:line="120" w:lineRule="exact"/>
              <w:ind w:right="113"/>
              <w:jc w:val="right"/>
            </w:pPr>
            <w:r w:rsidRPr="00443F6A">
              <w:t>16,4</w:t>
            </w:r>
            <w:r w:rsidRPr="00443F6A">
              <w:rPr>
                <w:vertAlign w:val="superscript"/>
              </w:rPr>
              <w:t>12)</w:t>
            </w:r>
          </w:p>
        </w:tc>
        <w:tc>
          <w:tcPr>
            <w:tcW w:w="739" w:type="dxa"/>
            <w:tcBorders>
              <w:left w:val="single" w:sz="6" w:space="0" w:color="000000"/>
            </w:tcBorders>
            <w:shd w:val="clear" w:color="auto" w:fill="auto"/>
            <w:vAlign w:val="bottom"/>
          </w:tcPr>
          <w:p w14:paraId="4B12AEA7" w14:textId="7A748763" w:rsidR="00B861F0" w:rsidRPr="00443F6A" w:rsidRDefault="00B861F0" w:rsidP="00443F6A">
            <w:pPr>
              <w:spacing w:before="20" w:line="120" w:lineRule="exact"/>
              <w:ind w:right="113"/>
              <w:jc w:val="right"/>
            </w:pPr>
            <w:r w:rsidRPr="00443F6A">
              <w:t>6,0</w:t>
            </w:r>
            <w:r w:rsidRPr="00443F6A">
              <w:rPr>
                <w:vertAlign w:val="superscript"/>
              </w:rPr>
              <w:t>13)</w:t>
            </w:r>
          </w:p>
        </w:tc>
        <w:tc>
          <w:tcPr>
            <w:tcW w:w="711" w:type="dxa"/>
            <w:tcBorders>
              <w:left w:val="single" w:sz="6" w:space="0" w:color="000000"/>
            </w:tcBorders>
            <w:shd w:val="clear" w:color="auto" w:fill="auto"/>
            <w:vAlign w:val="bottom"/>
          </w:tcPr>
          <w:p w14:paraId="26C30DF8" w14:textId="637ADF98" w:rsidR="00B861F0" w:rsidRPr="00443F6A" w:rsidRDefault="00B861F0" w:rsidP="00443F6A">
            <w:pPr>
              <w:spacing w:before="20" w:line="120" w:lineRule="exact"/>
              <w:ind w:right="113"/>
              <w:jc w:val="right"/>
            </w:pPr>
            <w:r w:rsidRPr="00443F6A">
              <w:t>6,2</w:t>
            </w:r>
            <w:r w:rsidRPr="00443F6A">
              <w:rPr>
                <w:vertAlign w:val="superscript"/>
              </w:rPr>
              <w:t>13)</w:t>
            </w:r>
          </w:p>
        </w:tc>
        <w:tc>
          <w:tcPr>
            <w:tcW w:w="725" w:type="dxa"/>
            <w:tcBorders>
              <w:left w:val="single" w:sz="6" w:space="0" w:color="000000"/>
            </w:tcBorders>
            <w:shd w:val="clear" w:color="auto" w:fill="auto"/>
            <w:vAlign w:val="bottom"/>
          </w:tcPr>
          <w:p w14:paraId="23FB99A5" w14:textId="7BE0A301" w:rsidR="00B861F0" w:rsidRPr="00443F6A" w:rsidRDefault="00B861F0" w:rsidP="00443F6A">
            <w:pPr>
              <w:spacing w:before="20" w:line="120" w:lineRule="exact"/>
              <w:ind w:right="113"/>
              <w:jc w:val="right"/>
              <w:rPr>
                <w:lang w:val="en-US"/>
              </w:rPr>
            </w:pPr>
            <w:r w:rsidRPr="00443F6A">
              <w:t>…</w:t>
            </w:r>
          </w:p>
        </w:tc>
        <w:tc>
          <w:tcPr>
            <w:tcW w:w="725" w:type="dxa"/>
            <w:tcBorders>
              <w:left w:val="single" w:sz="6" w:space="0" w:color="000000"/>
            </w:tcBorders>
            <w:shd w:val="clear" w:color="auto" w:fill="auto"/>
            <w:vAlign w:val="bottom"/>
          </w:tcPr>
          <w:p w14:paraId="06420B6A" w14:textId="73DA66EE" w:rsidR="00B861F0" w:rsidRPr="00443F6A" w:rsidRDefault="00B861F0" w:rsidP="00443F6A">
            <w:pPr>
              <w:spacing w:before="20" w:line="120" w:lineRule="exact"/>
              <w:ind w:right="113"/>
              <w:jc w:val="right"/>
            </w:pPr>
            <w:r w:rsidRPr="00443F6A">
              <w:t>…</w:t>
            </w:r>
          </w:p>
        </w:tc>
        <w:tc>
          <w:tcPr>
            <w:tcW w:w="725" w:type="dxa"/>
            <w:tcBorders>
              <w:left w:val="single" w:sz="6" w:space="0" w:color="000000"/>
            </w:tcBorders>
            <w:shd w:val="clear" w:color="auto" w:fill="auto"/>
            <w:vAlign w:val="bottom"/>
          </w:tcPr>
          <w:p w14:paraId="2EBC8506" w14:textId="1CABA52F" w:rsidR="00B861F0" w:rsidRPr="00443F6A" w:rsidRDefault="00B861F0" w:rsidP="00443F6A">
            <w:pPr>
              <w:spacing w:before="20" w:line="120" w:lineRule="exact"/>
              <w:ind w:right="113"/>
              <w:jc w:val="right"/>
            </w:pPr>
            <w:r w:rsidRPr="00443F6A">
              <w:t>15,3</w:t>
            </w:r>
            <w:r w:rsidRPr="00443F6A">
              <w:rPr>
                <w:vertAlign w:val="superscript"/>
              </w:rPr>
              <w:t>14)</w:t>
            </w:r>
          </w:p>
        </w:tc>
        <w:tc>
          <w:tcPr>
            <w:tcW w:w="725" w:type="dxa"/>
            <w:tcBorders>
              <w:left w:val="single" w:sz="6" w:space="0" w:color="000000"/>
            </w:tcBorders>
            <w:shd w:val="clear" w:color="auto" w:fill="auto"/>
            <w:vAlign w:val="bottom"/>
          </w:tcPr>
          <w:p w14:paraId="114814C5" w14:textId="7FECC520" w:rsidR="00B861F0" w:rsidRPr="00443F6A" w:rsidRDefault="00B861F0" w:rsidP="00443F6A">
            <w:pPr>
              <w:spacing w:before="20" w:line="120" w:lineRule="exact"/>
              <w:ind w:right="113"/>
              <w:jc w:val="right"/>
            </w:pPr>
            <w:r w:rsidRPr="00443F6A">
              <w:t>1,0</w:t>
            </w:r>
            <w:r w:rsidRPr="00443F6A">
              <w:rPr>
                <w:vertAlign w:val="superscript"/>
              </w:rPr>
              <w:t>14)</w:t>
            </w:r>
          </w:p>
        </w:tc>
        <w:tc>
          <w:tcPr>
            <w:tcW w:w="725" w:type="dxa"/>
            <w:tcBorders>
              <w:left w:val="single" w:sz="6" w:space="0" w:color="000000"/>
            </w:tcBorders>
            <w:shd w:val="clear" w:color="auto" w:fill="auto"/>
            <w:vAlign w:val="bottom"/>
          </w:tcPr>
          <w:p w14:paraId="15517806" w14:textId="395360A6" w:rsidR="00B861F0" w:rsidRPr="00443F6A" w:rsidRDefault="00B861F0" w:rsidP="00443F6A">
            <w:pPr>
              <w:spacing w:before="20" w:line="120" w:lineRule="exact"/>
              <w:ind w:right="113"/>
              <w:jc w:val="right"/>
            </w:pPr>
            <w:r w:rsidRPr="00443F6A">
              <w:t>…</w:t>
            </w:r>
          </w:p>
        </w:tc>
        <w:tc>
          <w:tcPr>
            <w:tcW w:w="725" w:type="dxa"/>
            <w:tcBorders>
              <w:left w:val="single" w:sz="6" w:space="0" w:color="000000"/>
            </w:tcBorders>
            <w:shd w:val="clear" w:color="auto" w:fill="auto"/>
            <w:vAlign w:val="bottom"/>
          </w:tcPr>
          <w:p w14:paraId="61E822D6" w14:textId="4EAF9C17" w:rsidR="00B861F0" w:rsidRPr="00443F6A" w:rsidRDefault="00B861F0" w:rsidP="00443F6A">
            <w:pPr>
              <w:spacing w:before="20" w:line="120" w:lineRule="exact"/>
              <w:ind w:right="113"/>
              <w:jc w:val="right"/>
            </w:pPr>
            <w:r w:rsidRPr="00443F6A">
              <w:t>…</w:t>
            </w:r>
          </w:p>
        </w:tc>
      </w:tr>
      <w:tr w:rsidR="00B861F0" w:rsidRPr="00D21FE6" w14:paraId="740B7926" w14:textId="77777777" w:rsidTr="00443F6A">
        <w:trPr>
          <w:cantSplit/>
          <w:jc w:val="center"/>
        </w:trPr>
        <w:tc>
          <w:tcPr>
            <w:tcW w:w="1218" w:type="dxa"/>
            <w:shd w:val="clear" w:color="auto" w:fill="auto"/>
            <w:vAlign w:val="bottom"/>
          </w:tcPr>
          <w:p w14:paraId="23E41D3D" w14:textId="162CA513" w:rsidR="00B861F0" w:rsidRPr="00D21FE6" w:rsidRDefault="00B861F0" w:rsidP="00443F6A">
            <w:pPr>
              <w:spacing w:before="20" w:line="120" w:lineRule="exact"/>
              <w:rPr>
                <w:sz w:val="12"/>
                <w:szCs w:val="12"/>
              </w:rPr>
            </w:pPr>
            <w:r w:rsidRPr="00D21FE6">
              <w:rPr>
                <w:rFonts w:eastAsia="Symbol"/>
                <w:b/>
                <w:bCs/>
                <w:sz w:val="12"/>
                <w:szCs w:val="12"/>
              </w:rPr>
              <w:t>Страны БРИКС</w:t>
            </w:r>
            <w:r>
              <w:rPr>
                <w:sz w:val="12"/>
                <w:szCs w:val="12"/>
              </w:rPr>
              <w:br/>
            </w:r>
            <w:r w:rsidRPr="00D21FE6">
              <w:rPr>
                <w:rFonts w:eastAsia="Symbol"/>
                <w:b/>
                <w:i/>
                <w:sz w:val="12"/>
                <w:szCs w:val="12"/>
                <w:lang w:val="en"/>
              </w:rPr>
              <w:t>BRICS countries</w:t>
            </w:r>
          </w:p>
        </w:tc>
        <w:tc>
          <w:tcPr>
            <w:tcW w:w="730" w:type="dxa"/>
            <w:tcBorders>
              <w:left w:val="single" w:sz="6" w:space="0" w:color="000000"/>
            </w:tcBorders>
            <w:shd w:val="clear" w:color="auto" w:fill="auto"/>
            <w:vAlign w:val="bottom"/>
          </w:tcPr>
          <w:p w14:paraId="01428461" w14:textId="77777777" w:rsidR="00B861F0" w:rsidRPr="00443F6A" w:rsidRDefault="00B861F0" w:rsidP="00443F6A">
            <w:pPr>
              <w:snapToGrid w:val="0"/>
              <w:spacing w:before="20" w:line="120" w:lineRule="exact"/>
              <w:ind w:right="57"/>
              <w:jc w:val="right"/>
              <w:rPr>
                <w:rFonts w:eastAsia="Symbol"/>
                <w:b/>
                <w:bCs/>
                <w:i/>
                <w:lang w:val="en-US"/>
              </w:rPr>
            </w:pPr>
          </w:p>
        </w:tc>
        <w:tc>
          <w:tcPr>
            <w:tcW w:w="793" w:type="dxa"/>
            <w:tcBorders>
              <w:left w:val="single" w:sz="6" w:space="0" w:color="000000"/>
            </w:tcBorders>
            <w:shd w:val="clear" w:color="auto" w:fill="auto"/>
            <w:vAlign w:val="bottom"/>
          </w:tcPr>
          <w:p w14:paraId="6FDD4132" w14:textId="77777777" w:rsidR="00B861F0" w:rsidRPr="00443F6A" w:rsidRDefault="00B861F0" w:rsidP="00443F6A">
            <w:pPr>
              <w:snapToGrid w:val="0"/>
              <w:spacing w:before="20" w:line="120" w:lineRule="exact"/>
              <w:ind w:right="113"/>
              <w:jc w:val="right"/>
              <w:rPr>
                <w:rFonts w:eastAsia="Symbol"/>
                <w:b/>
              </w:rPr>
            </w:pPr>
          </w:p>
        </w:tc>
        <w:tc>
          <w:tcPr>
            <w:tcW w:w="655" w:type="dxa"/>
            <w:tcBorders>
              <w:left w:val="single" w:sz="6" w:space="0" w:color="000000"/>
            </w:tcBorders>
            <w:shd w:val="clear" w:color="auto" w:fill="auto"/>
            <w:vAlign w:val="bottom"/>
          </w:tcPr>
          <w:p w14:paraId="161B11B4" w14:textId="77777777" w:rsidR="00B861F0" w:rsidRPr="00443F6A" w:rsidRDefault="00B861F0" w:rsidP="00443F6A">
            <w:pPr>
              <w:snapToGrid w:val="0"/>
              <w:spacing w:before="20" w:line="120" w:lineRule="exact"/>
              <w:ind w:right="113"/>
              <w:jc w:val="right"/>
              <w:rPr>
                <w:rFonts w:eastAsia="Symbol"/>
                <w:b/>
              </w:rPr>
            </w:pPr>
          </w:p>
        </w:tc>
        <w:tc>
          <w:tcPr>
            <w:tcW w:w="725" w:type="dxa"/>
            <w:tcBorders>
              <w:left w:val="single" w:sz="6" w:space="0" w:color="000000"/>
            </w:tcBorders>
            <w:shd w:val="clear" w:color="auto" w:fill="auto"/>
            <w:vAlign w:val="bottom"/>
          </w:tcPr>
          <w:p w14:paraId="2782F30B" w14:textId="77777777" w:rsidR="00B861F0" w:rsidRPr="00443F6A" w:rsidRDefault="00B861F0" w:rsidP="00443F6A">
            <w:pPr>
              <w:snapToGrid w:val="0"/>
              <w:spacing w:before="20" w:line="120" w:lineRule="exact"/>
              <w:ind w:right="113"/>
              <w:jc w:val="right"/>
              <w:rPr>
                <w:rFonts w:eastAsia="Symbol"/>
                <w:b/>
              </w:rPr>
            </w:pPr>
          </w:p>
        </w:tc>
        <w:tc>
          <w:tcPr>
            <w:tcW w:w="739" w:type="dxa"/>
            <w:tcBorders>
              <w:left w:val="single" w:sz="6" w:space="0" w:color="000000"/>
            </w:tcBorders>
            <w:shd w:val="clear" w:color="auto" w:fill="auto"/>
            <w:vAlign w:val="bottom"/>
          </w:tcPr>
          <w:p w14:paraId="65B2BFDD" w14:textId="77777777" w:rsidR="00B861F0" w:rsidRPr="00443F6A" w:rsidRDefault="00B861F0" w:rsidP="00443F6A">
            <w:pPr>
              <w:snapToGrid w:val="0"/>
              <w:spacing w:before="20" w:line="120" w:lineRule="exact"/>
              <w:ind w:right="113"/>
              <w:jc w:val="right"/>
              <w:rPr>
                <w:rFonts w:eastAsia="Symbol"/>
                <w:b/>
              </w:rPr>
            </w:pPr>
          </w:p>
        </w:tc>
        <w:tc>
          <w:tcPr>
            <w:tcW w:w="711" w:type="dxa"/>
            <w:tcBorders>
              <w:left w:val="single" w:sz="6" w:space="0" w:color="000000"/>
            </w:tcBorders>
            <w:shd w:val="clear" w:color="auto" w:fill="auto"/>
            <w:vAlign w:val="bottom"/>
          </w:tcPr>
          <w:p w14:paraId="15777D72" w14:textId="77777777" w:rsidR="00B861F0" w:rsidRPr="00443F6A" w:rsidRDefault="00B861F0" w:rsidP="00443F6A">
            <w:pPr>
              <w:snapToGrid w:val="0"/>
              <w:spacing w:before="20" w:line="120" w:lineRule="exact"/>
              <w:ind w:right="113"/>
              <w:jc w:val="right"/>
              <w:rPr>
                <w:rFonts w:eastAsia="Symbol"/>
                <w:b/>
              </w:rPr>
            </w:pPr>
          </w:p>
        </w:tc>
        <w:tc>
          <w:tcPr>
            <w:tcW w:w="725" w:type="dxa"/>
            <w:tcBorders>
              <w:left w:val="single" w:sz="6" w:space="0" w:color="000000"/>
            </w:tcBorders>
            <w:shd w:val="clear" w:color="auto" w:fill="auto"/>
            <w:vAlign w:val="bottom"/>
          </w:tcPr>
          <w:p w14:paraId="24143111" w14:textId="77777777" w:rsidR="00B861F0" w:rsidRPr="00443F6A" w:rsidRDefault="00B861F0" w:rsidP="00443F6A">
            <w:pPr>
              <w:snapToGrid w:val="0"/>
              <w:spacing w:before="20" w:line="120" w:lineRule="exact"/>
              <w:ind w:right="113"/>
              <w:jc w:val="right"/>
              <w:rPr>
                <w:rFonts w:eastAsia="Symbol"/>
                <w:b/>
              </w:rPr>
            </w:pPr>
          </w:p>
        </w:tc>
        <w:tc>
          <w:tcPr>
            <w:tcW w:w="725" w:type="dxa"/>
            <w:tcBorders>
              <w:left w:val="single" w:sz="6" w:space="0" w:color="000000"/>
            </w:tcBorders>
            <w:shd w:val="clear" w:color="auto" w:fill="auto"/>
            <w:vAlign w:val="bottom"/>
          </w:tcPr>
          <w:p w14:paraId="35AB2AEC" w14:textId="77777777" w:rsidR="00B861F0" w:rsidRPr="00443F6A" w:rsidRDefault="00B861F0" w:rsidP="00443F6A">
            <w:pPr>
              <w:snapToGrid w:val="0"/>
              <w:spacing w:before="20" w:line="120" w:lineRule="exact"/>
              <w:ind w:right="113"/>
              <w:jc w:val="right"/>
              <w:rPr>
                <w:rFonts w:eastAsia="Symbol"/>
                <w:b/>
              </w:rPr>
            </w:pPr>
          </w:p>
        </w:tc>
        <w:tc>
          <w:tcPr>
            <w:tcW w:w="725" w:type="dxa"/>
            <w:tcBorders>
              <w:left w:val="single" w:sz="6" w:space="0" w:color="000000"/>
            </w:tcBorders>
            <w:shd w:val="clear" w:color="auto" w:fill="auto"/>
            <w:vAlign w:val="bottom"/>
          </w:tcPr>
          <w:p w14:paraId="029A8019" w14:textId="77777777" w:rsidR="00B861F0" w:rsidRPr="00443F6A" w:rsidRDefault="00B861F0" w:rsidP="00443F6A">
            <w:pPr>
              <w:snapToGrid w:val="0"/>
              <w:spacing w:before="20" w:line="120" w:lineRule="exact"/>
              <w:ind w:right="113"/>
              <w:jc w:val="right"/>
              <w:rPr>
                <w:rFonts w:eastAsia="Symbol"/>
                <w:b/>
              </w:rPr>
            </w:pPr>
          </w:p>
        </w:tc>
        <w:tc>
          <w:tcPr>
            <w:tcW w:w="725" w:type="dxa"/>
            <w:tcBorders>
              <w:left w:val="single" w:sz="6" w:space="0" w:color="000000"/>
            </w:tcBorders>
            <w:shd w:val="clear" w:color="auto" w:fill="auto"/>
            <w:vAlign w:val="bottom"/>
          </w:tcPr>
          <w:p w14:paraId="7C30E2D2" w14:textId="77777777" w:rsidR="00B861F0" w:rsidRPr="00443F6A" w:rsidRDefault="00B861F0" w:rsidP="00443F6A">
            <w:pPr>
              <w:snapToGrid w:val="0"/>
              <w:spacing w:before="20" w:line="120" w:lineRule="exact"/>
              <w:ind w:right="113"/>
              <w:jc w:val="right"/>
              <w:rPr>
                <w:rFonts w:eastAsia="Symbol"/>
                <w:b/>
              </w:rPr>
            </w:pPr>
          </w:p>
        </w:tc>
        <w:tc>
          <w:tcPr>
            <w:tcW w:w="725" w:type="dxa"/>
            <w:tcBorders>
              <w:left w:val="single" w:sz="6" w:space="0" w:color="000000"/>
            </w:tcBorders>
            <w:shd w:val="clear" w:color="auto" w:fill="auto"/>
            <w:vAlign w:val="bottom"/>
          </w:tcPr>
          <w:p w14:paraId="7A7A84C7" w14:textId="77777777" w:rsidR="00B861F0" w:rsidRPr="00443F6A" w:rsidRDefault="00B861F0" w:rsidP="00443F6A">
            <w:pPr>
              <w:snapToGrid w:val="0"/>
              <w:spacing w:before="20" w:line="120" w:lineRule="exact"/>
              <w:ind w:right="113"/>
              <w:jc w:val="right"/>
              <w:rPr>
                <w:rFonts w:eastAsia="Symbol"/>
                <w:b/>
              </w:rPr>
            </w:pPr>
          </w:p>
        </w:tc>
        <w:tc>
          <w:tcPr>
            <w:tcW w:w="725" w:type="dxa"/>
            <w:tcBorders>
              <w:left w:val="single" w:sz="6" w:space="0" w:color="000000"/>
            </w:tcBorders>
            <w:shd w:val="clear" w:color="auto" w:fill="auto"/>
            <w:vAlign w:val="bottom"/>
          </w:tcPr>
          <w:p w14:paraId="6F5A3E0D" w14:textId="77777777" w:rsidR="00B861F0" w:rsidRPr="00443F6A" w:rsidRDefault="00B861F0" w:rsidP="00443F6A">
            <w:pPr>
              <w:snapToGrid w:val="0"/>
              <w:spacing w:before="20" w:line="120" w:lineRule="exact"/>
              <w:ind w:right="113"/>
              <w:jc w:val="right"/>
              <w:rPr>
                <w:rFonts w:eastAsia="Symbol"/>
                <w:b/>
              </w:rPr>
            </w:pPr>
          </w:p>
        </w:tc>
      </w:tr>
      <w:tr w:rsidR="005D520B" w:rsidRPr="00D21FE6" w14:paraId="6BD92644" w14:textId="77777777" w:rsidTr="00443F6A">
        <w:trPr>
          <w:cantSplit/>
          <w:jc w:val="center"/>
        </w:trPr>
        <w:tc>
          <w:tcPr>
            <w:tcW w:w="1218" w:type="dxa"/>
            <w:shd w:val="clear" w:color="auto" w:fill="auto"/>
            <w:vAlign w:val="bottom"/>
          </w:tcPr>
          <w:p w14:paraId="0FC97573" w14:textId="3B19A4DF" w:rsidR="005D520B" w:rsidRPr="00D21FE6" w:rsidRDefault="005D520B" w:rsidP="00443F6A">
            <w:pPr>
              <w:spacing w:before="20" w:line="120" w:lineRule="exact"/>
              <w:ind w:left="113"/>
              <w:rPr>
                <w:sz w:val="12"/>
                <w:szCs w:val="12"/>
              </w:rPr>
            </w:pPr>
            <w:r w:rsidRPr="00D21FE6">
              <w:rPr>
                <w:rFonts w:eastAsia="Symbol"/>
                <w:sz w:val="12"/>
                <w:szCs w:val="12"/>
              </w:rPr>
              <w:t>Бразилия</w:t>
            </w:r>
            <w:r>
              <w:rPr>
                <w:sz w:val="12"/>
                <w:szCs w:val="12"/>
              </w:rPr>
              <w:br/>
            </w:r>
            <w:r w:rsidRPr="00D21FE6">
              <w:rPr>
                <w:rFonts w:eastAsia="Symbol"/>
                <w:i/>
                <w:sz w:val="12"/>
                <w:szCs w:val="12"/>
              </w:rPr>
              <w:t>Brazil</w:t>
            </w:r>
          </w:p>
        </w:tc>
        <w:tc>
          <w:tcPr>
            <w:tcW w:w="730" w:type="dxa"/>
            <w:tcBorders>
              <w:left w:val="single" w:sz="6" w:space="0" w:color="000000"/>
            </w:tcBorders>
            <w:shd w:val="clear" w:color="auto" w:fill="auto"/>
            <w:vAlign w:val="bottom"/>
          </w:tcPr>
          <w:p w14:paraId="3EAB6491" w14:textId="42040BC0" w:rsidR="005D520B" w:rsidRPr="00443F6A" w:rsidRDefault="005D520B" w:rsidP="00443F6A">
            <w:pPr>
              <w:spacing w:before="20" w:line="120" w:lineRule="exact"/>
              <w:ind w:right="57"/>
              <w:jc w:val="right"/>
            </w:pPr>
            <w:r w:rsidRPr="00443F6A">
              <w:t>707,6</w:t>
            </w:r>
          </w:p>
        </w:tc>
        <w:tc>
          <w:tcPr>
            <w:tcW w:w="793" w:type="dxa"/>
            <w:tcBorders>
              <w:left w:val="single" w:sz="6" w:space="0" w:color="000000"/>
            </w:tcBorders>
            <w:shd w:val="clear" w:color="auto" w:fill="auto"/>
            <w:vAlign w:val="bottom"/>
          </w:tcPr>
          <w:p w14:paraId="503DD376" w14:textId="3043A615" w:rsidR="005D520B" w:rsidRPr="00443F6A" w:rsidRDefault="005D520B" w:rsidP="00443F6A">
            <w:pPr>
              <w:spacing w:before="20" w:line="120" w:lineRule="exact"/>
              <w:ind w:right="113"/>
              <w:jc w:val="right"/>
              <w:rPr>
                <w:lang w:val="en-US"/>
              </w:rPr>
            </w:pPr>
            <w:r w:rsidRPr="00443F6A">
              <w:t>176,3</w:t>
            </w:r>
          </w:p>
        </w:tc>
        <w:tc>
          <w:tcPr>
            <w:tcW w:w="655" w:type="dxa"/>
            <w:tcBorders>
              <w:left w:val="single" w:sz="6" w:space="0" w:color="000000"/>
            </w:tcBorders>
            <w:shd w:val="clear" w:color="auto" w:fill="auto"/>
            <w:vAlign w:val="bottom"/>
          </w:tcPr>
          <w:p w14:paraId="6EE625F7" w14:textId="2E474B99" w:rsidR="005D520B" w:rsidRPr="00443F6A" w:rsidRDefault="005D520B" w:rsidP="00443F6A">
            <w:pPr>
              <w:spacing w:before="20" w:line="120" w:lineRule="exact"/>
              <w:ind w:right="113"/>
              <w:jc w:val="right"/>
              <w:rPr>
                <w:lang w:val="en-US"/>
              </w:rPr>
            </w:pPr>
            <w:r w:rsidRPr="00443F6A">
              <w:t>…</w:t>
            </w:r>
          </w:p>
        </w:tc>
        <w:tc>
          <w:tcPr>
            <w:tcW w:w="725" w:type="dxa"/>
            <w:tcBorders>
              <w:left w:val="single" w:sz="6" w:space="0" w:color="000000"/>
            </w:tcBorders>
            <w:shd w:val="clear" w:color="auto" w:fill="auto"/>
            <w:vAlign w:val="bottom"/>
          </w:tcPr>
          <w:p w14:paraId="0E4B553E" w14:textId="002BE981" w:rsidR="005D520B" w:rsidRPr="00443F6A" w:rsidRDefault="005D520B" w:rsidP="00443F6A">
            <w:pPr>
              <w:spacing w:before="20" w:line="120" w:lineRule="exact"/>
              <w:ind w:right="113"/>
              <w:jc w:val="right"/>
            </w:pPr>
            <w:r w:rsidRPr="00443F6A">
              <w:t>6,5</w:t>
            </w:r>
          </w:p>
        </w:tc>
        <w:tc>
          <w:tcPr>
            <w:tcW w:w="739" w:type="dxa"/>
            <w:tcBorders>
              <w:left w:val="single" w:sz="6" w:space="0" w:color="000000"/>
            </w:tcBorders>
            <w:shd w:val="clear" w:color="auto" w:fill="auto"/>
            <w:vAlign w:val="bottom"/>
          </w:tcPr>
          <w:p w14:paraId="7B11DD33" w14:textId="2FA9A0D4" w:rsidR="005D520B" w:rsidRPr="00443F6A" w:rsidRDefault="005D520B" w:rsidP="00443F6A">
            <w:pPr>
              <w:spacing w:before="20" w:line="120" w:lineRule="exact"/>
              <w:ind w:right="113"/>
              <w:jc w:val="right"/>
              <w:rPr>
                <w:lang w:val="en-US"/>
              </w:rPr>
            </w:pPr>
            <w:r w:rsidRPr="00443F6A">
              <w:t>25,7</w:t>
            </w:r>
          </w:p>
        </w:tc>
        <w:tc>
          <w:tcPr>
            <w:tcW w:w="711" w:type="dxa"/>
            <w:tcBorders>
              <w:left w:val="single" w:sz="6" w:space="0" w:color="000000"/>
            </w:tcBorders>
            <w:shd w:val="clear" w:color="auto" w:fill="auto"/>
            <w:vAlign w:val="bottom"/>
          </w:tcPr>
          <w:p w14:paraId="775FD7C6" w14:textId="198BA9E1" w:rsidR="005D520B" w:rsidRPr="00443F6A" w:rsidRDefault="005D520B" w:rsidP="00443F6A">
            <w:pPr>
              <w:spacing w:before="20" w:line="120" w:lineRule="exact"/>
              <w:ind w:right="113"/>
              <w:jc w:val="right"/>
              <w:rPr>
                <w:lang w:val="en-US"/>
              </w:rPr>
            </w:pPr>
            <w:r w:rsidRPr="00443F6A">
              <w:t>32,0</w:t>
            </w:r>
          </w:p>
        </w:tc>
        <w:tc>
          <w:tcPr>
            <w:tcW w:w="725" w:type="dxa"/>
            <w:tcBorders>
              <w:left w:val="single" w:sz="6" w:space="0" w:color="000000"/>
            </w:tcBorders>
            <w:shd w:val="clear" w:color="auto" w:fill="auto"/>
            <w:vAlign w:val="bottom"/>
          </w:tcPr>
          <w:p w14:paraId="32E5B6A6" w14:textId="1E00DBD5" w:rsidR="005D520B" w:rsidRPr="00443F6A" w:rsidRDefault="005D520B" w:rsidP="00443F6A">
            <w:pPr>
              <w:spacing w:before="20" w:line="120" w:lineRule="exact"/>
              <w:ind w:right="113"/>
              <w:jc w:val="right"/>
            </w:pPr>
            <w:r w:rsidRPr="00443F6A">
              <w:t>418,0</w:t>
            </w:r>
          </w:p>
        </w:tc>
        <w:tc>
          <w:tcPr>
            <w:tcW w:w="725" w:type="dxa"/>
            <w:tcBorders>
              <w:left w:val="single" w:sz="6" w:space="0" w:color="000000"/>
            </w:tcBorders>
            <w:shd w:val="clear" w:color="auto" w:fill="auto"/>
            <w:vAlign w:val="bottom"/>
          </w:tcPr>
          <w:p w14:paraId="319CD18D" w14:textId="087F42E0" w:rsidR="005D520B" w:rsidRPr="005D520B" w:rsidRDefault="005D520B" w:rsidP="00443F6A">
            <w:pPr>
              <w:spacing w:before="20" w:line="120" w:lineRule="exact"/>
              <w:ind w:right="113"/>
              <w:jc w:val="right"/>
            </w:pPr>
            <w:r w:rsidRPr="005D520B">
              <w:t>1 782,1</w:t>
            </w:r>
          </w:p>
        </w:tc>
        <w:tc>
          <w:tcPr>
            <w:tcW w:w="725" w:type="dxa"/>
            <w:tcBorders>
              <w:left w:val="single" w:sz="6" w:space="0" w:color="000000"/>
            </w:tcBorders>
            <w:shd w:val="clear" w:color="auto" w:fill="auto"/>
            <w:vAlign w:val="bottom"/>
          </w:tcPr>
          <w:p w14:paraId="681FE07E" w14:textId="2EDBC01D" w:rsidR="005D520B" w:rsidRPr="00443F6A" w:rsidRDefault="005D520B" w:rsidP="00443F6A">
            <w:pPr>
              <w:spacing w:before="20" w:line="120" w:lineRule="exact"/>
              <w:ind w:right="113"/>
              <w:jc w:val="right"/>
            </w:pPr>
            <w:r w:rsidRPr="00443F6A">
              <w:t>316,9</w:t>
            </w:r>
          </w:p>
        </w:tc>
        <w:tc>
          <w:tcPr>
            <w:tcW w:w="725" w:type="dxa"/>
            <w:tcBorders>
              <w:left w:val="single" w:sz="6" w:space="0" w:color="000000"/>
            </w:tcBorders>
            <w:shd w:val="clear" w:color="auto" w:fill="auto"/>
            <w:vAlign w:val="bottom"/>
          </w:tcPr>
          <w:p w14:paraId="29F42C8C" w14:textId="3F65D41A" w:rsidR="005D520B" w:rsidRPr="00443F6A" w:rsidRDefault="005D520B" w:rsidP="00443F6A">
            <w:pPr>
              <w:spacing w:before="20" w:line="120" w:lineRule="exact"/>
              <w:ind w:right="113"/>
              <w:jc w:val="right"/>
            </w:pPr>
            <w:r w:rsidRPr="00443F6A">
              <w:t>10,8</w:t>
            </w:r>
          </w:p>
        </w:tc>
        <w:tc>
          <w:tcPr>
            <w:tcW w:w="725" w:type="dxa"/>
            <w:tcBorders>
              <w:left w:val="single" w:sz="6" w:space="0" w:color="000000"/>
            </w:tcBorders>
            <w:shd w:val="clear" w:color="auto" w:fill="auto"/>
            <w:vAlign w:val="bottom"/>
          </w:tcPr>
          <w:p w14:paraId="175DCA7B" w14:textId="4086D2CB" w:rsidR="005D520B" w:rsidRPr="00443F6A" w:rsidRDefault="005D520B" w:rsidP="00443F6A">
            <w:pPr>
              <w:spacing w:before="20" w:line="120" w:lineRule="exact"/>
              <w:ind w:right="113"/>
              <w:jc w:val="right"/>
              <w:rPr>
                <w:vertAlign w:val="superscript"/>
              </w:rPr>
            </w:pPr>
            <w:r w:rsidRPr="00443F6A">
              <w:t>…</w:t>
            </w:r>
          </w:p>
        </w:tc>
        <w:tc>
          <w:tcPr>
            <w:tcW w:w="725" w:type="dxa"/>
            <w:tcBorders>
              <w:left w:val="single" w:sz="6" w:space="0" w:color="000000"/>
            </w:tcBorders>
            <w:shd w:val="clear" w:color="auto" w:fill="auto"/>
            <w:vAlign w:val="bottom"/>
          </w:tcPr>
          <w:p w14:paraId="654A3B7D" w14:textId="0F519E6D" w:rsidR="005D520B" w:rsidRPr="00443F6A" w:rsidRDefault="005D520B" w:rsidP="00443F6A">
            <w:pPr>
              <w:spacing w:before="20" w:line="120" w:lineRule="exact"/>
              <w:ind w:right="113"/>
              <w:jc w:val="right"/>
              <w:rPr>
                <w:vertAlign w:val="superscript"/>
              </w:rPr>
            </w:pPr>
            <w:r w:rsidRPr="00443F6A">
              <w:t>…</w:t>
            </w:r>
          </w:p>
        </w:tc>
      </w:tr>
      <w:tr w:rsidR="005D520B" w:rsidRPr="00D21FE6" w14:paraId="744259D9" w14:textId="77777777" w:rsidTr="00443F6A">
        <w:trPr>
          <w:cantSplit/>
          <w:jc w:val="center"/>
        </w:trPr>
        <w:tc>
          <w:tcPr>
            <w:tcW w:w="1218" w:type="dxa"/>
            <w:shd w:val="clear" w:color="auto" w:fill="auto"/>
            <w:vAlign w:val="bottom"/>
          </w:tcPr>
          <w:p w14:paraId="049DE236" w14:textId="77777777" w:rsidR="005D520B" w:rsidRPr="00D21FE6" w:rsidRDefault="005D520B" w:rsidP="00443F6A">
            <w:pPr>
              <w:spacing w:before="20" w:line="120" w:lineRule="exact"/>
              <w:ind w:left="113"/>
              <w:rPr>
                <w:sz w:val="12"/>
                <w:szCs w:val="12"/>
              </w:rPr>
            </w:pPr>
            <w:r w:rsidRPr="00D21FE6">
              <w:rPr>
                <w:rFonts w:eastAsia="Symbol"/>
                <w:sz w:val="12"/>
                <w:szCs w:val="12"/>
              </w:rPr>
              <w:t xml:space="preserve">Индия / </w:t>
            </w:r>
            <w:r w:rsidRPr="00D21FE6">
              <w:rPr>
                <w:rFonts w:eastAsia="Symbol"/>
                <w:i/>
                <w:sz w:val="12"/>
                <w:szCs w:val="12"/>
              </w:rPr>
              <w:t>India</w:t>
            </w:r>
          </w:p>
        </w:tc>
        <w:tc>
          <w:tcPr>
            <w:tcW w:w="730" w:type="dxa"/>
            <w:tcBorders>
              <w:left w:val="single" w:sz="6" w:space="0" w:color="000000"/>
            </w:tcBorders>
            <w:shd w:val="clear" w:color="auto" w:fill="auto"/>
            <w:vAlign w:val="bottom"/>
          </w:tcPr>
          <w:p w14:paraId="37FBED7C" w14:textId="4937658F" w:rsidR="005D520B" w:rsidRPr="00443F6A" w:rsidRDefault="005D520B" w:rsidP="00443F6A">
            <w:pPr>
              <w:spacing w:before="20" w:line="120" w:lineRule="exact"/>
              <w:ind w:right="57"/>
              <w:jc w:val="right"/>
              <w:rPr>
                <w:vertAlign w:val="superscript"/>
              </w:rPr>
            </w:pPr>
            <w:proofErr w:type="gramStart"/>
            <w:r w:rsidRPr="00443F6A">
              <w:t>1 816,8</w:t>
            </w:r>
            <w:r w:rsidRPr="00443F6A">
              <w:rPr>
                <w:vertAlign w:val="superscript"/>
              </w:rPr>
              <w:t>11)</w:t>
            </w:r>
            <w:proofErr w:type="gramEnd"/>
          </w:p>
        </w:tc>
        <w:tc>
          <w:tcPr>
            <w:tcW w:w="793" w:type="dxa"/>
            <w:tcBorders>
              <w:left w:val="single" w:sz="6" w:space="0" w:color="000000"/>
            </w:tcBorders>
            <w:shd w:val="clear" w:color="auto" w:fill="auto"/>
            <w:vAlign w:val="bottom"/>
          </w:tcPr>
          <w:p w14:paraId="56D28CE8" w14:textId="6D3FEDFF" w:rsidR="005D520B" w:rsidRPr="00443F6A" w:rsidRDefault="005D520B" w:rsidP="00443F6A">
            <w:pPr>
              <w:spacing w:before="20" w:line="120" w:lineRule="exact"/>
              <w:ind w:right="113"/>
              <w:jc w:val="right"/>
              <w:rPr>
                <w:lang w:val="en-US"/>
              </w:rPr>
            </w:pPr>
            <w:r w:rsidRPr="00443F6A">
              <w:t>32,7</w:t>
            </w:r>
          </w:p>
        </w:tc>
        <w:tc>
          <w:tcPr>
            <w:tcW w:w="655" w:type="dxa"/>
            <w:tcBorders>
              <w:left w:val="single" w:sz="6" w:space="0" w:color="000000"/>
            </w:tcBorders>
            <w:shd w:val="clear" w:color="auto" w:fill="auto"/>
            <w:vAlign w:val="bottom"/>
          </w:tcPr>
          <w:p w14:paraId="66747878" w14:textId="489A41AD" w:rsidR="005D520B" w:rsidRPr="00443F6A" w:rsidRDefault="005D520B" w:rsidP="00443F6A">
            <w:pPr>
              <w:spacing w:before="20" w:line="120" w:lineRule="exact"/>
              <w:ind w:right="113"/>
              <w:jc w:val="right"/>
              <w:rPr>
                <w:lang w:val="en-US"/>
              </w:rPr>
            </w:pPr>
            <w:r w:rsidRPr="00443F6A">
              <w:t>35,8</w:t>
            </w:r>
          </w:p>
        </w:tc>
        <w:tc>
          <w:tcPr>
            <w:tcW w:w="725" w:type="dxa"/>
            <w:tcBorders>
              <w:left w:val="single" w:sz="6" w:space="0" w:color="000000"/>
            </w:tcBorders>
            <w:shd w:val="clear" w:color="auto" w:fill="auto"/>
            <w:vAlign w:val="bottom"/>
          </w:tcPr>
          <w:p w14:paraId="1D3E8BC8" w14:textId="60D67538" w:rsidR="005D520B" w:rsidRPr="00443F6A" w:rsidRDefault="005D520B" w:rsidP="00443F6A">
            <w:pPr>
              <w:spacing w:before="20" w:line="120" w:lineRule="exact"/>
              <w:ind w:right="113"/>
              <w:jc w:val="right"/>
              <w:rPr>
                <w:lang w:val="en-US"/>
              </w:rPr>
            </w:pPr>
            <w:r w:rsidRPr="00443F6A">
              <w:t>1 043,2</w:t>
            </w:r>
          </w:p>
        </w:tc>
        <w:tc>
          <w:tcPr>
            <w:tcW w:w="739" w:type="dxa"/>
            <w:tcBorders>
              <w:left w:val="single" w:sz="6" w:space="0" w:color="000000"/>
            </w:tcBorders>
            <w:shd w:val="clear" w:color="auto" w:fill="auto"/>
            <w:vAlign w:val="bottom"/>
          </w:tcPr>
          <w:p w14:paraId="038538A0" w14:textId="1E5BCA59" w:rsidR="005D520B" w:rsidRPr="00443F6A" w:rsidRDefault="005D520B" w:rsidP="00443F6A">
            <w:pPr>
              <w:spacing w:before="20" w:line="120" w:lineRule="exact"/>
              <w:ind w:right="113"/>
              <w:jc w:val="right"/>
              <w:rPr>
                <w:lang w:val="en-US"/>
              </w:rPr>
            </w:pPr>
            <w:r w:rsidRPr="00443F6A">
              <w:t>86,3</w:t>
            </w:r>
          </w:p>
        </w:tc>
        <w:tc>
          <w:tcPr>
            <w:tcW w:w="711" w:type="dxa"/>
            <w:tcBorders>
              <w:left w:val="single" w:sz="6" w:space="0" w:color="000000"/>
            </w:tcBorders>
            <w:shd w:val="clear" w:color="auto" w:fill="auto"/>
            <w:vAlign w:val="bottom"/>
          </w:tcPr>
          <w:p w14:paraId="28D9F1BF" w14:textId="426E8C7A" w:rsidR="005D520B" w:rsidRPr="00443F6A" w:rsidRDefault="005D520B" w:rsidP="00443F6A">
            <w:pPr>
              <w:spacing w:before="20" w:line="120" w:lineRule="exact"/>
              <w:ind w:right="113"/>
              <w:jc w:val="right"/>
              <w:rPr>
                <w:lang w:val="en-US"/>
              </w:rPr>
            </w:pPr>
            <w:r w:rsidRPr="00443F6A">
              <w:t>140,8</w:t>
            </w:r>
          </w:p>
        </w:tc>
        <w:tc>
          <w:tcPr>
            <w:tcW w:w="725" w:type="dxa"/>
            <w:tcBorders>
              <w:left w:val="single" w:sz="6" w:space="0" w:color="000000"/>
            </w:tcBorders>
            <w:shd w:val="clear" w:color="auto" w:fill="auto"/>
            <w:vAlign w:val="bottom"/>
          </w:tcPr>
          <w:p w14:paraId="4C1BF8E3" w14:textId="260FFD7D" w:rsidR="005D520B" w:rsidRPr="00443F6A" w:rsidRDefault="005D520B" w:rsidP="00443F6A">
            <w:pPr>
              <w:spacing w:before="20" w:line="120" w:lineRule="exact"/>
              <w:ind w:right="113"/>
              <w:jc w:val="right"/>
            </w:pPr>
            <w:r w:rsidRPr="00443F6A">
              <w:t>278,0</w:t>
            </w:r>
          </w:p>
        </w:tc>
        <w:tc>
          <w:tcPr>
            <w:tcW w:w="725" w:type="dxa"/>
            <w:tcBorders>
              <w:left w:val="single" w:sz="6" w:space="0" w:color="000000"/>
            </w:tcBorders>
            <w:shd w:val="clear" w:color="auto" w:fill="auto"/>
            <w:vAlign w:val="bottom"/>
          </w:tcPr>
          <w:p w14:paraId="682807C3" w14:textId="39B5A078" w:rsidR="005D520B" w:rsidRPr="005D520B" w:rsidRDefault="005D520B" w:rsidP="00443F6A">
            <w:pPr>
              <w:spacing w:before="20" w:line="120" w:lineRule="exact"/>
              <w:ind w:right="113"/>
              <w:jc w:val="right"/>
            </w:pPr>
            <w:r w:rsidRPr="005D520B">
              <w:t>…</w:t>
            </w:r>
          </w:p>
        </w:tc>
        <w:tc>
          <w:tcPr>
            <w:tcW w:w="725" w:type="dxa"/>
            <w:tcBorders>
              <w:left w:val="single" w:sz="6" w:space="0" w:color="000000"/>
            </w:tcBorders>
            <w:shd w:val="clear" w:color="auto" w:fill="auto"/>
            <w:vAlign w:val="bottom"/>
          </w:tcPr>
          <w:p w14:paraId="62BEA1E0" w14:textId="1424A70D" w:rsidR="005D520B" w:rsidRPr="00443F6A" w:rsidRDefault="005D520B" w:rsidP="00443F6A">
            <w:pPr>
              <w:spacing w:before="20" w:line="120" w:lineRule="exact"/>
              <w:ind w:right="113"/>
              <w:jc w:val="right"/>
            </w:pPr>
            <w:r w:rsidRPr="00443F6A">
              <w:t>347,8</w:t>
            </w:r>
          </w:p>
        </w:tc>
        <w:tc>
          <w:tcPr>
            <w:tcW w:w="725" w:type="dxa"/>
            <w:tcBorders>
              <w:left w:val="single" w:sz="6" w:space="0" w:color="000000"/>
            </w:tcBorders>
            <w:shd w:val="clear" w:color="auto" w:fill="auto"/>
            <w:vAlign w:val="bottom"/>
          </w:tcPr>
          <w:p w14:paraId="4654E6A4" w14:textId="5D296893" w:rsidR="005D520B" w:rsidRPr="00443F6A" w:rsidRDefault="005D520B" w:rsidP="00443F6A">
            <w:pPr>
              <w:spacing w:before="20" w:line="120" w:lineRule="exact"/>
              <w:ind w:right="113"/>
              <w:jc w:val="right"/>
            </w:pPr>
            <w:r w:rsidRPr="00443F6A">
              <w:t>16,8</w:t>
            </w:r>
          </w:p>
        </w:tc>
        <w:tc>
          <w:tcPr>
            <w:tcW w:w="725" w:type="dxa"/>
            <w:tcBorders>
              <w:left w:val="single" w:sz="6" w:space="0" w:color="000000"/>
            </w:tcBorders>
            <w:shd w:val="clear" w:color="auto" w:fill="auto"/>
            <w:vAlign w:val="bottom"/>
          </w:tcPr>
          <w:p w14:paraId="4220FA5E" w14:textId="189DBADA" w:rsidR="005D520B" w:rsidRPr="00443F6A" w:rsidRDefault="005D520B" w:rsidP="00443F6A">
            <w:pPr>
              <w:spacing w:before="20" w:line="120" w:lineRule="exact"/>
              <w:ind w:right="113"/>
              <w:jc w:val="right"/>
            </w:pPr>
            <w:r w:rsidRPr="00443F6A">
              <w:t>…</w:t>
            </w:r>
          </w:p>
        </w:tc>
        <w:tc>
          <w:tcPr>
            <w:tcW w:w="725" w:type="dxa"/>
            <w:tcBorders>
              <w:left w:val="single" w:sz="6" w:space="0" w:color="000000"/>
            </w:tcBorders>
            <w:shd w:val="clear" w:color="auto" w:fill="auto"/>
            <w:vAlign w:val="bottom"/>
          </w:tcPr>
          <w:p w14:paraId="3F53286B" w14:textId="761602CD" w:rsidR="005D520B" w:rsidRPr="00443F6A" w:rsidRDefault="005D520B" w:rsidP="00443F6A">
            <w:pPr>
              <w:spacing w:before="20" w:line="120" w:lineRule="exact"/>
              <w:ind w:right="113"/>
              <w:jc w:val="right"/>
            </w:pPr>
            <w:r w:rsidRPr="00443F6A">
              <w:t>…</w:t>
            </w:r>
          </w:p>
        </w:tc>
      </w:tr>
      <w:tr w:rsidR="005D520B" w:rsidRPr="00D21FE6" w14:paraId="6FB49C13" w14:textId="77777777" w:rsidTr="00443F6A">
        <w:trPr>
          <w:cantSplit/>
          <w:jc w:val="center"/>
        </w:trPr>
        <w:tc>
          <w:tcPr>
            <w:tcW w:w="1218" w:type="dxa"/>
            <w:shd w:val="clear" w:color="auto" w:fill="auto"/>
            <w:vAlign w:val="bottom"/>
          </w:tcPr>
          <w:p w14:paraId="307DD6E3" w14:textId="77777777" w:rsidR="005D520B" w:rsidRPr="00D21FE6" w:rsidRDefault="005D520B" w:rsidP="00443F6A">
            <w:pPr>
              <w:spacing w:before="20" w:line="120" w:lineRule="exact"/>
              <w:ind w:left="113"/>
              <w:rPr>
                <w:sz w:val="12"/>
                <w:szCs w:val="12"/>
              </w:rPr>
            </w:pPr>
            <w:r w:rsidRPr="00D21FE6">
              <w:rPr>
                <w:rFonts w:eastAsia="Symbol"/>
                <w:sz w:val="12"/>
                <w:szCs w:val="12"/>
              </w:rPr>
              <w:t xml:space="preserve">Китай / </w:t>
            </w:r>
            <w:r w:rsidRPr="00D21FE6">
              <w:rPr>
                <w:rFonts w:eastAsia="Symbol"/>
                <w:i/>
                <w:sz w:val="12"/>
                <w:szCs w:val="12"/>
              </w:rPr>
              <w:t>China</w:t>
            </w:r>
          </w:p>
        </w:tc>
        <w:tc>
          <w:tcPr>
            <w:tcW w:w="730" w:type="dxa"/>
            <w:tcBorders>
              <w:left w:val="single" w:sz="6" w:space="0" w:color="000000"/>
            </w:tcBorders>
            <w:shd w:val="clear" w:color="auto" w:fill="auto"/>
            <w:vAlign w:val="bottom"/>
          </w:tcPr>
          <w:p w14:paraId="66A9A272" w14:textId="457668DC" w:rsidR="005D520B" w:rsidRPr="00443F6A" w:rsidRDefault="005D520B" w:rsidP="00443F6A">
            <w:pPr>
              <w:spacing w:before="20" w:line="120" w:lineRule="exact"/>
              <w:ind w:right="57"/>
              <w:jc w:val="right"/>
            </w:pPr>
            <w:proofErr w:type="gramStart"/>
            <w:r w:rsidRPr="00443F6A">
              <w:t>8 848,7</w:t>
            </w:r>
            <w:r w:rsidRPr="00443F6A">
              <w:rPr>
                <w:vertAlign w:val="superscript"/>
              </w:rPr>
              <w:t>11)</w:t>
            </w:r>
            <w:proofErr w:type="gramEnd"/>
          </w:p>
        </w:tc>
        <w:tc>
          <w:tcPr>
            <w:tcW w:w="793" w:type="dxa"/>
            <w:tcBorders>
              <w:left w:val="single" w:sz="6" w:space="0" w:color="000000"/>
            </w:tcBorders>
            <w:shd w:val="clear" w:color="auto" w:fill="auto"/>
            <w:vAlign w:val="bottom"/>
          </w:tcPr>
          <w:p w14:paraId="14C9E368" w14:textId="6AA19975" w:rsidR="005D520B" w:rsidRPr="00443F6A" w:rsidRDefault="005D520B" w:rsidP="00443F6A">
            <w:pPr>
              <w:spacing w:before="20" w:line="120" w:lineRule="exact"/>
              <w:ind w:right="113"/>
              <w:jc w:val="right"/>
              <w:rPr>
                <w:lang w:val="en-US"/>
              </w:rPr>
            </w:pPr>
            <w:r w:rsidRPr="00443F6A">
              <w:t>208,9</w:t>
            </w:r>
          </w:p>
        </w:tc>
        <w:tc>
          <w:tcPr>
            <w:tcW w:w="655" w:type="dxa"/>
            <w:tcBorders>
              <w:left w:val="single" w:sz="6" w:space="0" w:color="000000"/>
            </w:tcBorders>
            <w:shd w:val="clear" w:color="auto" w:fill="auto"/>
            <w:vAlign w:val="bottom"/>
          </w:tcPr>
          <w:p w14:paraId="2025C727" w14:textId="54892007" w:rsidR="005D520B" w:rsidRPr="00443F6A" w:rsidRDefault="005D520B" w:rsidP="00443F6A">
            <w:pPr>
              <w:spacing w:before="20" w:line="120" w:lineRule="exact"/>
              <w:ind w:right="113"/>
              <w:jc w:val="right"/>
              <w:rPr>
                <w:lang w:val="en-US"/>
              </w:rPr>
            </w:pPr>
            <w:r w:rsidRPr="00443F6A">
              <w:t>223,3</w:t>
            </w:r>
          </w:p>
        </w:tc>
        <w:tc>
          <w:tcPr>
            <w:tcW w:w="725" w:type="dxa"/>
            <w:tcBorders>
              <w:left w:val="single" w:sz="6" w:space="0" w:color="000000"/>
            </w:tcBorders>
            <w:shd w:val="clear" w:color="auto" w:fill="auto"/>
            <w:vAlign w:val="bottom"/>
          </w:tcPr>
          <w:p w14:paraId="6455E9C0" w14:textId="2B9E966B" w:rsidR="005D520B" w:rsidRPr="00443F6A" w:rsidRDefault="005D520B" w:rsidP="00443F6A">
            <w:pPr>
              <w:spacing w:before="20" w:line="120" w:lineRule="exact"/>
              <w:ind w:right="113"/>
              <w:jc w:val="right"/>
              <w:rPr>
                <w:lang w:val="en-US"/>
              </w:rPr>
            </w:pPr>
            <w:r w:rsidRPr="00443F6A">
              <w:t>4 660,0</w:t>
            </w:r>
          </w:p>
        </w:tc>
        <w:tc>
          <w:tcPr>
            <w:tcW w:w="739" w:type="dxa"/>
            <w:tcBorders>
              <w:left w:val="single" w:sz="6" w:space="0" w:color="000000"/>
            </w:tcBorders>
            <w:shd w:val="clear" w:color="auto" w:fill="auto"/>
            <w:vAlign w:val="bottom"/>
          </w:tcPr>
          <w:p w14:paraId="4EF548A2" w14:textId="7DFD5398" w:rsidR="005D520B" w:rsidRPr="00443F6A" w:rsidRDefault="005D520B" w:rsidP="00443F6A">
            <w:pPr>
              <w:spacing w:before="20" w:line="120" w:lineRule="exact"/>
              <w:ind w:right="113"/>
              <w:jc w:val="right"/>
              <w:rPr>
                <w:lang w:val="en-US"/>
              </w:rPr>
            </w:pPr>
            <w:r w:rsidRPr="00443F6A">
              <w:t>872,1</w:t>
            </w:r>
          </w:p>
        </w:tc>
        <w:tc>
          <w:tcPr>
            <w:tcW w:w="711" w:type="dxa"/>
            <w:tcBorders>
              <w:left w:val="single" w:sz="6" w:space="0" w:color="000000"/>
            </w:tcBorders>
            <w:shd w:val="clear" w:color="auto" w:fill="auto"/>
            <w:vAlign w:val="bottom"/>
          </w:tcPr>
          <w:p w14:paraId="32F05F8B" w14:textId="7A7CEE6B" w:rsidR="005D520B" w:rsidRPr="00443F6A" w:rsidRDefault="005D520B" w:rsidP="00443F6A">
            <w:pPr>
              <w:spacing w:before="20" w:line="120" w:lineRule="exact"/>
              <w:ind w:right="113"/>
              <w:jc w:val="right"/>
              <w:rPr>
                <w:lang w:val="en-US"/>
              </w:rPr>
            </w:pPr>
            <w:r w:rsidRPr="00443F6A">
              <w:t>1 028,9</w:t>
            </w:r>
          </w:p>
        </w:tc>
        <w:tc>
          <w:tcPr>
            <w:tcW w:w="725" w:type="dxa"/>
            <w:tcBorders>
              <w:left w:val="single" w:sz="6" w:space="0" w:color="000000"/>
            </w:tcBorders>
            <w:shd w:val="clear" w:color="auto" w:fill="auto"/>
            <w:vAlign w:val="bottom"/>
          </w:tcPr>
          <w:p w14:paraId="4A8E3887" w14:textId="25D376FC" w:rsidR="005D520B" w:rsidRPr="00443F6A" w:rsidRDefault="005D520B" w:rsidP="00443F6A">
            <w:pPr>
              <w:spacing w:before="20" w:line="120" w:lineRule="exact"/>
              <w:ind w:right="113"/>
              <w:jc w:val="right"/>
            </w:pPr>
            <w:r w:rsidRPr="00443F6A">
              <w:t>298,3</w:t>
            </w:r>
          </w:p>
        </w:tc>
        <w:tc>
          <w:tcPr>
            <w:tcW w:w="725" w:type="dxa"/>
            <w:tcBorders>
              <w:left w:val="single" w:sz="6" w:space="0" w:color="000000"/>
            </w:tcBorders>
            <w:shd w:val="clear" w:color="auto" w:fill="auto"/>
            <w:vAlign w:val="bottom"/>
          </w:tcPr>
          <w:p w14:paraId="4D1B7580" w14:textId="4C4B1BCB" w:rsidR="005D520B" w:rsidRPr="005D520B" w:rsidRDefault="005D520B" w:rsidP="00443F6A">
            <w:pPr>
              <w:spacing w:before="20" w:line="120" w:lineRule="exact"/>
              <w:ind w:right="113"/>
              <w:jc w:val="right"/>
            </w:pPr>
            <w:r w:rsidRPr="005D520B">
              <w:t>10 863,0</w:t>
            </w:r>
          </w:p>
        </w:tc>
        <w:tc>
          <w:tcPr>
            <w:tcW w:w="725" w:type="dxa"/>
            <w:tcBorders>
              <w:left w:val="single" w:sz="6" w:space="0" w:color="000000"/>
            </w:tcBorders>
            <w:shd w:val="clear" w:color="auto" w:fill="auto"/>
            <w:vAlign w:val="bottom"/>
          </w:tcPr>
          <w:p w14:paraId="31777CE7" w14:textId="562F8D78" w:rsidR="005D520B" w:rsidRPr="00443F6A" w:rsidRDefault="005D520B" w:rsidP="00443F6A">
            <w:pPr>
              <w:spacing w:before="20" w:line="120" w:lineRule="exact"/>
              <w:ind w:right="113"/>
              <w:jc w:val="right"/>
              <w:rPr>
                <w:lang w:val="en-US"/>
              </w:rPr>
            </w:pPr>
            <w:r w:rsidRPr="00443F6A">
              <w:t>318,4</w:t>
            </w:r>
          </w:p>
        </w:tc>
        <w:tc>
          <w:tcPr>
            <w:tcW w:w="725" w:type="dxa"/>
            <w:tcBorders>
              <w:left w:val="single" w:sz="6" w:space="0" w:color="000000"/>
            </w:tcBorders>
            <w:shd w:val="clear" w:color="auto" w:fill="auto"/>
            <w:vAlign w:val="bottom"/>
          </w:tcPr>
          <w:p w14:paraId="4FFF75BF" w14:textId="795322F6" w:rsidR="005D520B" w:rsidRPr="00443F6A" w:rsidRDefault="005D520B" w:rsidP="00443F6A">
            <w:pPr>
              <w:spacing w:before="20" w:line="120" w:lineRule="exact"/>
              <w:ind w:right="113"/>
              <w:jc w:val="right"/>
            </w:pPr>
            <w:r w:rsidRPr="00443F6A">
              <w:t>129,7</w:t>
            </w:r>
          </w:p>
        </w:tc>
        <w:tc>
          <w:tcPr>
            <w:tcW w:w="725" w:type="dxa"/>
            <w:tcBorders>
              <w:left w:val="single" w:sz="6" w:space="0" w:color="000000"/>
            </w:tcBorders>
            <w:shd w:val="clear" w:color="auto" w:fill="auto"/>
            <w:vAlign w:val="bottom"/>
          </w:tcPr>
          <w:p w14:paraId="1654F356" w14:textId="05712691" w:rsidR="005D520B" w:rsidRPr="00443F6A" w:rsidRDefault="005D520B" w:rsidP="00443F6A">
            <w:pPr>
              <w:spacing w:before="20" w:line="120" w:lineRule="exact"/>
              <w:ind w:right="113"/>
              <w:jc w:val="right"/>
              <w:rPr>
                <w:vertAlign w:val="superscript"/>
              </w:rPr>
            </w:pPr>
            <w:r w:rsidRPr="00443F6A">
              <w:t>…</w:t>
            </w:r>
          </w:p>
        </w:tc>
        <w:tc>
          <w:tcPr>
            <w:tcW w:w="725" w:type="dxa"/>
            <w:tcBorders>
              <w:left w:val="single" w:sz="6" w:space="0" w:color="000000"/>
            </w:tcBorders>
            <w:shd w:val="clear" w:color="auto" w:fill="auto"/>
            <w:vAlign w:val="bottom"/>
          </w:tcPr>
          <w:p w14:paraId="4D41C879" w14:textId="60E12B11" w:rsidR="005D520B" w:rsidRPr="00443F6A" w:rsidRDefault="005D520B" w:rsidP="00443F6A">
            <w:pPr>
              <w:spacing w:before="20" w:line="120" w:lineRule="exact"/>
              <w:ind w:right="113"/>
              <w:jc w:val="right"/>
              <w:rPr>
                <w:vertAlign w:val="superscript"/>
              </w:rPr>
            </w:pPr>
            <w:proofErr w:type="gramStart"/>
            <w:r w:rsidRPr="00443F6A">
              <w:t>3 631</w:t>
            </w:r>
            <w:r w:rsidRPr="00443F6A">
              <w:rPr>
                <w:vertAlign w:val="superscript"/>
              </w:rPr>
              <w:t>11)</w:t>
            </w:r>
            <w:proofErr w:type="gramEnd"/>
          </w:p>
        </w:tc>
      </w:tr>
      <w:tr w:rsidR="005D520B" w:rsidRPr="00D21FE6" w14:paraId="003B2AF5" w14:textId="77777777" w:rsidTr="00443F6A">
        <w:trPr>
          <w:cantSplit/>
          <w:jc w:val="center"/>
        </w:trPr>
        <w:tc>
          <w:tcPr>
            <w:tcW w:w="1218" w:type="dxa"/>
            <w:shd w:val="clear" w:color="auto" w:fill="auto"/>
            <w:vAlign w:val="bottom"/>
          </w:tcPr>
          <w:p w14:paraId="3A762962" w14:textId="0B7AA72A" w:rsidR="005D520B" w:rsidRPr="00D21FE6" w:rsidRDefault="005D520B" w:rsidP="00443F6A">
            <w:pPr>
              <w:spacing w:before="20" w:line="120" w:lineRule="exact"/>
              <w:rPr>
                <w:sz w:val="12"/>
                <w:szCs w:val="12"/>
                <w:lang w:val="en-US"/>
              </w:rPr>
            </w:pPr>
            <w:r w:rsidRPr="00D21FE6">
              <w:rPr>
                <w:rFonts w:eastAsia="Symbol"/>
                <w:b/>
                <w:bCs/>
                <w:sz w:val="12"/>
                <w:szCs w:val="12"/>
              </w:rPr>
              <w:t>Страны</w:t>
            </w:r>
            <w:r w:rsidRPr="00D21FE6">
              <w:rPr>
                <w:rFonts w:eastAsia="Symbol"/>
                <w:b/>
                <w:bCs/>
                <w:sz w:val="12"/>
                <w:szCs w:val="12"/>
                <w:lang w:val="en-US"/>
              </w:rPr>
              <w:t xml:space="preserve"> </w:t>
            </w:r>
            <w:r w:rsidRPr="00D21FE6">
              <w:rPr>
                <w:rFonts w:eastAsia="Symbol"/>
                <w:b/>
                <w:bCs/>
                <w:sz w:val="12"/>
                <w:szCs w:val="12"/>
              </w:rPr>
              <w:t>ЕС</w:t>
            </w:r>
            <w:r>
              <w:rPr>
                <w:sz w:val="12"/>
                <w:szCs w:val="12"/>
                <w:lang w:val="en-US"/>
              </w:rPr>
              <w:br/>
            </w:r>
            <w:r w:rsidRPr="00D21FE6">
              <w:rPr>
                <w:rFonts w:eastAsia="Symbol"/>
                <w:b/>
                <w:i/>
                <w:sz w:val="12"/>
                <w:szCs w:val="12"/>
                <w:lang w:val="en-US"/>
              </w:rPr>
              <w:t>EU countries</w:t>
            </w:r>
            <w:r w:rsidRPr="00D21FE6">
              <w:rPr>
                <w:rFonts w:eastAsia="Symbol"/>
                <w:b/>
                <w:bCs/>
                <w:i/>
                <w:sz w:val="12"/>
                <w:szCs w:val="12"/>
                <w:vertAlign w:val="superscript"/>
                <w:lang w:val="en-US"/>
              </w:rPr>
              <w:t xml:space="preserve"> </w:t>
            </w:r>
          </w:p>
        </w:tc>
        <w:tc>
          <w:tcPr>
            <w:tcW w:w="730" w:type="dxa"/>
            <w:tcBorders>
              <w:left w:val="single" w:sz="6" w:space="0" w:color="000000"/>
            </w:tcBorders>
            <w:shd w:val="clear" w:color="auto" w:fill="auto"/>
            <w:vAlign w:val="bottom"/>
          </w:tcPr>
          <w:p w14:paraId="621E69A5" w14:textId="77777777" w:rsidR="005D520B" w:rsidRPr="00443F6A" w:rsidRDefault="005D520B" w:rsidP="00443F6A">
            <w:pPr>
              <w:snapToGrid w:val="0"/>
              <w:spacing w:before="20" w:line="120" w:lineRule="exact"/>
              <w:ind w:right="57"/>
              <w:jc w:val="right"/>
              <w:rPr>
                <w:rFonts w:eastAsia="Symbol"/>
                <w:b/>
                <w:bCs/>
                <w:i/>
                <w:lang w:val="en-US"/>
              </w:rPr>
            </w:pPr>
          </w:p>
        </w:tc>
        <w:tc>
          <w:tcPr>
            <w:tcW w:w="793" w:type="dxa"/>
            <w:tcBorders>
              <w:left w:val="single" w:sz="6" w:space="0" w:color="000000"/>
            </w:tcBorders>
            <w:shd w:val="clear" w:color="auto" w:fill="auto"/>
            <w:vAlign w:val="bottom"/>
          </w:tcPr>
          <w:p w14:paraId="43C7BF00" w14:textId="77777777" w:rsidR="005D520B" w:rsidRPr="00443F6A" w:rsidRDefault="005D520B" w:rsidP="00443F6A">
            <w:pPr>
              <w:snapToGrid w:val="0"/>
              <w:spacing w:before="20" w:line="120" w:lineRule="exact"/>
              <w:ind w:right="113"/>
              <w:jc w:val="right"/>
              <w:rPr>
                <w:rFonts w:eastAsia="Symbol"/>
                <w:b/>
                <w:lang w:val="en-US"/>
              </w:rPr>
            </w:pPr>
          </w:p>
        </w:tc>
        <w:tc>
          <w:tcPr>
            <w:tcW w:w="655" w:type="dxa"/>
            <w:tcBorders>
              <w:left w:val="single" w:sz="6" w:space="0" w:color="000000"/>
            </w:tcBorders>
            <w:shd w:val="clear" w:color="auto" w:fill="auto"/>
            <w:vAlign w:val="bottom"/>
          </w:tcPr>
          <w:p w14:paraId="60F73798" w14:textId="77777777" w:rsidR="005D520B" w:rsidRPr="00443F6A" w:rsidRDefault="005D520B" w:rsidP="00443F6A">
            <w:pPr>
              <w:snapToGrid w:val="0"/>
              <w:spacing w:before="20" w:line="120" w:lineRule="exact"/>
              <w:ind w:right="113"/>
              <w:jc w:val="right"/>
              <w:rPr>
                <w:rFonts w:eastAsia="Symbol"/>
                <w:b/>
                <w:lang w:val="en-US"/>
              </w:rPr>
            </w:pPr>
          </w:p>
        </w:tc>
        <w:tc>
          <w:tcPr>
            <w:tcW w:w="725" w:type="dxa"/>
            <w:tcBorders>
              <w:left w:val="single" w:sz="6" w:space="0" w:color="000000"/>
            </w:tcBorders>
            <w:shd w:val="clear" w:color="auto" w:fill="auto"/>
            <w:vAlign w:val="bottom"/>
          </w:tcPr>
          <w:p w14:paraId="071C9ED5" w14:textId="77777777" w:rsidR="005D520B" w:rsidRPr="00443F6A" w:rsidRDefault="005D520B" w:rsidP="00443F6A">
            <w:pPr>
              <w:snapToGrid w:val="0"/>
              <w:spacing w:before="20" w:line="120" w:lineRule="exact"/>
              <w:ind w:right="113"/>
              <w:jc w:val="right"/>
              <w:rPr>
                <w:rFonts w:eastAsia="Symbol"/>
                <w:b/>
                <w:lang w:val="en-US"/>
              </w:rPr>
            </w:pPr>
          </w:p>
        </w:tc>
        <w:tc>
          <w:tcPr>
            <w:tcW w:w="739" w:type="dxa"/>
            <w:tcBorders>
              <w:left w:val="single" w:sz="6" w:space="0" w:color="000000"/>
            </w:tcBorders>
            <w:shd w:val="clear" w:color="auto" w:fill="auto"/>
            <w:vAlign w:val="bottom"/>
          </w:tcPr>
          <w:p w14:paraId="70061855" w14:textId="77777777" w:rsidR="005D520B" w:rsidRPr="00443F6A" w:rsidRDefault="005D520B" w:rsidP="00443F6A">
            <w:pPr>
              <w:snapToGrid w:val="0"/>
              <w:spacing w:before="20" w:line="120" w:lineRule="exact"/>
              <w:ind w:right="113"/>
              <w:jc w:val="right"/>
              <w:rPr>
                <w:rFonts w:eastAsia="Symbol"/>
                <w:b/>
                <w:lang w:val="en-US"/>
              </w:rPr>
            </w:pPr>
          </w:p>
        </w:tc>
        <w:tc>
          <w:tcPr>
            <w:tcW w:w="711" w:type="dxa"/>
            <w:tcBorders>
              <w:left w:val="single" w:sz="6" w:space="0" w:color="000000"/>
            </w:tcBorders>
            <w:shd w:val="clear" w:color="auto" w:fill="auto"/>
            <w:vAlign w:val="bottom"/>
          </w:tcPr>
          <w:p w14:paraId="34E0759B" w14:textId="77777777" w:rsidR="005D520B" w:rsidRPr="00443F6A" w:rsidRDefault="005D520B" w:rsidP="00443F6A">
            <w:pPr>
              <w:snapToGrid w:val="0"/>
              <w:spacing w:before="20" w:line="120" w:lineRule="exact"/>
              <w:ind w:right="113"/>
              <w:jc w:val="right"/>
              <w:rPr>
                <w:rFonts w:eastAsia="Symbol"/>
                <w:b/>
                <w:lang w:val="en-US"/>
              </w:rPr>
            </w:pPr>
          </w:p>
        </w:tc>
        <w:tc>
          <w:tcPr>
            <w:tcW w:w="725" w:type="dxa"/>
            <w:tcBorders>
              <w:left w:val="single" w:sz="6" w:space="0" w:color="000000"/>
            </w:tcBorders>
            <w:shd w:val="clear" w:color="auto" w:fill="auto"/>
            <w:vAlign w:val="bottom"/>
          </w:tcPr>
          <w:p w14:paraId="220C978C" w14:textId="77777777" w:rsidR="005D520B" w:rsidRPr="00443F6A" w:rsidRDefault="005D520B" w:rsidP="00443F6A">
            <w:pPr>
              <w:snapToGrid w:val="0"/>
              <w:spacing w:before="20" w:line="120" w:lineRule="exact"/>
              <w:ind w:right="113"/>
              <w:jc w:val="right"/>
              <w:rPr>
                <w:rFonts w:eastAsia="Symbol"/>
                <w:b/>
                <w:lang w:val="en-US"/>
              </w:rPr>
            </w:pPr>
          </w:p>
        </w:tc>
        <w:tc>
          <w:tcPr>
            <w:tcW w:w="725" w:type="dxa"/>
            <w:tcBorders>
              <w:left w:val="single" w:sz="6" w:space="0" w:color="000000"/>
            </w:tcBorders>
            <w:shd w:val="clear" w:color="auto" w:fill="auto"/>
            <w:vAlign w:val="bottom"/>
          </w:tcPr>
          <w:p w14:paraId="581EA056" w14:textId="77777777" w:rsidR="005D520B" w:rsidRPr="00443F6A" w:rsidRDefault="005D520B" w:rsidP="00443F6A">
            <w:pPr>
              <w:snapToGrid w:val="0"/>
              <w:spacing w:before="20" w:line="120" w:lineRule="exact"/>
              <w:ind w:right="113"/>
              <w:jc w:val="right"/>
              <w:rPr>
                <w:rFonts w:eastAsia="Symbol"/>
                <w:b/>
                <w:lang w:val="en-US"/>
              </w:rPr>
            </w:pPr>
          </w:p>
        </w:tc>
        <w:tc>
          <w:tcPr>
            <w:tcW w:w="725" w:type="dxa"/>
            <w:tcBorders>
              <w:left w:val="single" w:sz="6" w:space="0" w:color="000000"/>
            </w:tcBorders>
            <w:shd w:val="clear" w:color="auto" w:fill="auto"/>
            <w:vAlign w:val="bottom"/>
          </w:tcPr>
          <w:p w14:paraId="29F9F236" w14:textId="77777777" w:rsidR="005D520B" w:rsidRPr="00443F6A" w:rsidRDefault="005D520B" w:rsidP="00443F6A">
            <w:pPr>
              <w:snapToGrid w:val="0"/>
              <w:spacing w:before="20" w:line="120" w:lineRule="exact"/>
              <w:ind w:right="113"/>
              <w:jc w:val="right"/>
              <w:rPr>
                <w:rFonts w:eastAsia="Symbol"/>
                <w:b/>
                <w:lang w:val="en-US"/>
              </w:rPr>
            </w:pPr>
          </w:p>
        </w:tc>
        <w:tc>
          <w:tcPr>
            <w:tcW w:w="725" w:type="dxa"/>
            <w:tcBorders>
              <w:left w:val="single" w:sz="6" w:space="0" w:color="000000"/>
            </w:tcBorders>
            <w:shd w:val="clear" w:color="auto" w:fill="auto"/>
            <w:vAlign w:val="bottom"/>
          </w:tcPr>
          <w:p w14:paraId="74CDDBD4" w14:textId="77777777" w:rsidR="005D520B" w:rsidRPr="00443F6A" w:rsidRDefault="005D520B" w:rsidP="00443F6A">
            <w:pPr>
              <w:snapToGrid w:val="0"/>
              <w:spacing w:before="20" w:line="120" w:lineRule="exact"/>
              <w:ind w:right="113"/>
              <w:jc w:val="right"/>
              <w:rPr>
                <w:rFonts w:eastAsia="Symbol"/>
                <w:b/>
                <w:lang w:val="en-US"/>
              </w:rPr>
            </w:pPr>
          </w:p>
        </w:tc>
        <w:tc>
          <w:tcPr>
            <w:tcW w:w="725" w:type="dxa"/>
            <w:tcBorders>
              <w:left w:val="single" w:sz="6" w:space="0" w:color="000000"/>
            </w:tcBorders>
            <w:shd w:val="clear" w:color="auto" w:fill="auto"/>
            <w:vAlign w:val="bottom"/>
          </w:tcPr>
          <w:p w14:paraId="18774888" w14:textId="77777777" w:rsidR="005D520B" w:rsidRPr="00443F6A" w:rsidRDefault="005D520B" w:rsidP="00443F6A">
            <w:pPr>
              <w:snapToGrid w:val="0"/>
              <w:spacing w:before="20" w:line="120" w:lineRule="exact"/>
              <w:ind w:right="113"/>
              <w:jc w:val="right"/>
              <w:rPr>
                <w:rFonts w:eastAsia="Symbol"/>
                <w:b/>
                <w:lang w:val="en-US"/>
              </w:rPr>
            </w:pPr>
          </w:p>
        </w:tc>
        <w:tc>
          <w:tcPr>
            <w:tcW w:w="725" w:type="dxa"/>
            <w:tcBorders>
              <w:left w:val="single" w:sz="6" w:space="0" w:color="000000"/>
            </w:tcBorders>
            <w:shd w:val="clear" w:color="auto" w:fill="auto"/>
            <w:vAlign w:val="bottom"/>
          </w:tcPr>
          <w:p w14:paraId="5F955DC5" w14:textId="77777777" w:rsidR="005D520B" w:rsidRPr="00443F6A" w:rsidRDefault="005D520B" w:rsidP="00443F6A">
            <w:pPr>
              <w:snapToGrid w:val="0"/>
              <w:spacing w:before="20" w:line="120" w:lineRule="exact"/>
              <w:ind w:right="113"/>
              <w:jc w:val="right"/>
              <w:rPr>
                <w:rFonts w:eastAsia="Symbol"/>
                <w:b/>
                <w:lang w:val="en-US"/>
              </w:rPr>
            </w:pPr>
          </w:p>
        </w:tc>
      </w:tr>
      <w:tr w:rsidR="005D520B" w:rsidRPr="00D21FE6" w14:paraId="74AFBFEF" w14:textId="77777777" w:rsidTr="00443F6A">
        <w:trPr>
          <w:cantSplit/>
          <w:jc w:val="center"/>
        </w:trPr>
        <w:tc>
          <w:tcPr>
            <w:tcW w:w="1218" w:type="dxa"/>
            <w:shd w:val="clear" w:color="auto" w:fill="auto"/>
            <w:vAlign w:val="bottom"/>
          </w:tcPr>
          <w:p w14:paraId="040E1ED1" w14:textId="6A10FD59" w:rsidR="005D520B" w:rsidRPr="00D21FE6" w:rsidRDefault="005D520B" w:rsidP="00443F6A">
            <w:pPr>
              <w:spacing w:before="20" w:line="120" w:lineRule="exact"/>
              <w:ind w:left="113"/>
              <w:rPr>
                <w:sz w:val="12"/>
                <w:szCs w:val="12"/>
                <w:lang w:val="en-US"/>
              </w:rPr>
            </w:pPr>
            <w:r w:rsidRPr="00D21FE6">
              <w:rPr>
                <w:rFonts w:eastAsia="Symbol"/>
                <w:sz w:val="12"/>
                <w:szCs w:val="12"/>
              </w:rPr>
              <w:t>Австрия</w:t>
            </w:r>
            <w:r w:rsidRPr="00D21FE6">
              <w:rPr>
                <w:rFonts w:eastAsia="Symbol"/>
                <w:b/>
                <w:bCs/>
                <w:sz w:val="12"/>
                <w:szCs w:val="12"/>
                <w:vertAlign w:val="superscript"/>
                <w:lang w:val="en-US"/>
              </w:rPr>
              <w:t xml:space="preserve"> </w:t>
            </w:r>
            <w:r>
              <w:rPr>
                <w:sz w:val="12"/>
                <w:szCs w:val="12"/>
                <w:lang w:val="en-US"/>
              </w:rPr>
              <w:br/>
            </w:r>
            <w:r w:rsidRPr="00D21FE6">
              <w:rPr>
                <w:rFonts w:eastAsia="Symbol"/>
                <w:i/>
                <w:sz w:val="12"/>
                <w:szCs w:val="12"/>
                <w:lang w:val="en-US"/>
              </w:rPr>
              <w:t>Austria</w:t>
            </w:r>
          </w:p>
        </w:tc>
        <w:tc>
          <w:tcPr>
            <w:tcW w:w="730" w:type="dxa"/>
            <w:tcBorders>
              <w:left w:val="single" w:sz="6" w:space="0" w:color="000000"/>
            </w:tcBorders>
            <w:shd w:val="clear" w:color="auto" w:fill="auto"/>
            <w:vAlign w:val="bottom"/>
          </w:tcPr>
          <w:p w14:paraId="2CC0FAFD" w14:textId="393E1354" w:rsidR="005D520B" w:rsidRPr="00443F6A" w:rsidRDefault="005D520B" w:rsidP="00443F6A">
            <w:pPr>
              <w:spacing w:before="20" w:line="120" w:lineRule="exact"/>
              <w:ind w:right="57"/>
              <w:jc w:val="right"/>
              <w:rPr>
                <w:lang w:val="en-US"/>
              </w:rPr>
            </w:pPr>
            <w:r w:rsidRPr="00443F6A">
              <w:t>69,2</w:t>
            </w:r>
            <w:r w:rsidRPr="00443F6A">
              <w:rPr>
                <w:vertAlign w:val="superscript"/>
              </w:rPr>
              <w:t>11)</w:t>
            </w:r>
          </w:p>
        </w:tc>
        <w:tc>
          <w:tcPr>
            <w:tcW w:w="793" w:type="dxa"/>
            <w:tcBorders>
              <w:left w:val="single" w:sz="6" w:space="0" w:color="000000"/>
            </w:tcBorders>
            <w:shd w:val="clear" w:color="auto" w:fill="auto"/>
            <w:vAlign w:val="bottom"/>
          </w:tcPr>
          <w:p w14:paraId="02698532" w14:textId="1D78436D" w:rsidR="005D520B" w:rsidRPr="00443F6A" w:rsidRDefault="005D520B" w:rsidP="00443F6A">
            <w:pPr>
              <w:spacing w:before="20" w:line="120" w:lineRule="exact"/>
              <w:ind w:right="113"/>
              <w:jc w:val="right"/>
              <w:rPr>
                <w:lang w:val="en-US"/>
              </w:rPr>
            </w:pPr>
            <w:r w:rsidRPr="00443F6A">
              <w:t>0,5</w:t>
            </w:r>
          </w:p>
        </w:tc>
        <w:tc>
          <w:tcPr>
            <w:tcW w:w="655" w:type="dxa"/>
            <w:tcBorders>
              <w:left w:val="single" w:sz="6" w:space="0" w:color="000000"/>
            </w:tcBorders>
            <w:shd w:val="clear" w:color="auto" w:fill="auto"/>
            <w:vAlign w:val="bottom"/>
          </w:tcPr>
          <w:p w14:paraId="25277501" w14:textId="29BF7222" w:rsidR="005D520B" w:rsidRPr="00443F6A" w:rsidRDefault="005D520B" w:rsidP="00443F6A">
            <w:pPr>
              <w:spacing w:before="20" w:line="120" w:lineRule="exact"/>
              <w:ind w:right="113"/>
              <w:jc w:val="right"/>
              <w:rPr>
                <w:lang w:val="en-US"/>
              </w:rPr>
            </w:pPr>
            <w:r w:rsidRPr="00443F6A">
              <w:t>0,6</w:t>
            </w:r>
          </w:p>
        </w:tc>
        <w:tc>
          <w:tcPr>
            <w:tcW w:w="725" w:type="dxa"/>
            <w:tcBorders>
              <w:left w:val="single" w:sz="6" w:space="0" w:color="000000"/>
            </w:tcBorders>
            <w:shd w:val="clear" w:color="auto" w:fill="auto"/>
            <w:vAlign w:val="bottom"/>
          </w:tcPr>
          <w:p w14:paraId="75C076C9" w14:textId="308A4B68" w:rsidR="005D520B" w:rsidRPr="00443F6A" w:rsidRDefault="005D520B" w:rsidP="00443F6A">
            <w:pPr>
              <w:spacing w:before="20" w:line="120" w:lineRule="exact"/>
              <w:ind w:right="113"/>
              <w:jc w:val="right"/>
            </w:pPr>
            <w:r w:rsidRPr="00443F6A">
              <w:t>…</w:t>
            </w:r>
          </w:p>
        </w:tc>
        <w:tc>
          <w:tcPr>
            <w:tcW w:w="739" w:type="dxa"/>
            <w:tcBorders>
              <w:left w:val="single" w:sz="6" w:space="0" w:color="000000"/>
            </w:tcBorders>
            <w:shd w:val="clear" w:color="auto" w:fill="auto"/>
            <w:vAlign w:val="bottom"/>
          </w:tcPr>
          <w:p w14:paraId="739A028A" w14:textId="447BB271" w:rsidR="005D520B" w:rsidRPr="00443F6A" w:rsidRDefault="005D520B" w:rsidP="00443F6A">
            <w:pPr>
              <w:spacing w:before="20" w:line="120" w:lineRule="exact"/>
              <w:ind w:right="113"/>
              <w:jc w:val="right"/>
              <w:rPr>
                <w:lang w:val="en-US"/>
              </w:rPr>
            </w:pPr>
            <w:r w:rsidRPr="00443F6A">
              <w:t>5,5</w:t>
            </w:r>
          </w:p>
        </w:tc>
        <w:tc>
          <w:tcPr>
            <w:tcW w:w="711" w:type="dxa"/>
            <w:tcBorders>
              <w:left w:val="single" w:sz="6" w:space="0" w:color="000000"/>
            </w:tcBorders>
            <w:shd w:val="clear" w:color="auto" w:fill="auto"/>
            <w:vAlign w:val="bottom"/>
          </w:tcPr>
          <w:p w14:paraId="76605C58" w14:textId="587974D6" w:rsidR="005D520B" w:rsidRPr="00443F6A" w:rsidRDefault="005D520B" w:rsidP="00443F6A">
            <w:pPr>
              <w:spacing w:before="20" w:line="120" w:lineRule="exact"/>
              <w:ind w:right="113"/>
              <w:jc w:val="right"/>
              <w:rPr>
                <w:lang w:val="en-US"/>
              </w:rPr>
            </w:pPr>
            <w:r w:rsidRPr="00443F6A">
              <w:t>7,1</w:t>
            </w:r>
          </w:p>
        </w:tc>
        <w:tc>
          <w:tcPr>
            <w:tcW w:w="725" w:type="dxa"/>
            <w:tcBorders>
              <w:left w:val="single" w:sz="6" w:space="0" w:color="000000"/>
            </w:tcBorders>
            <w:shd w:val="clear" w:color="auto" w:fill="auto"/>
            <w:vAlign w:val="bottom"/>
          </w:tcPr>
          <w:p w14:paraId="69C391AE" w14:textId="46842323" w:rsidR="005D520B" w:rsidRPr="00443F6A" w:rsidRDefault="005D520B" w:rsidP="00443F6A">
            <w:pPr>
              <w:spacing w:before="20" w:line="120" w:lineRule="exact"/>
              <w:ind w:right="113"/>
              <w:jc w:val="right"/>
              <w:rPr>
                <w:lang w:val="en-US"/>
              </w:rPr>
            </w:pPr>
            <w:r w:rsidRPr="00443F6A">
              <w:t>3,2</w:t>
            </w:r>
          </w:p>
        </w:tc>
        <w:tc>
          <w:tcPr>
            <w:tcW w:w="725" w:type="dxa"/>
            <w:tcBorders>
              <w:left w:val="single" w:sz="6" w:space="0" w:color="000000"/>
            </w:tcBorders>
            <w:shd w:val="clear" w:color="auto" w:fill="auto"/>
            <w:vAlign w:val="bottom"/>
          </w:tcPr>
          <w:p w14:paraId="0EB8A7D7" w14:textId="5644D70C" w:rsidR="005D520B" w:rsidRPr="00443F6A" w:rsidRDefault="005D520B" w:rsidP="00443F6A">
            <w:pPr>
              <w:spacing w:before="20" w:line="120" w:lineRule="exact"/>
              <w:ind w:right="113"/>
              <w:jc w:val="right"/>
              <w:rPr>
                <w:lang w:val="en-US"/>
              </w:rPr>
            </w:pPr>
            <w:r w:rsidRPr="00443F6A">
              <w:t>…</w:t>
            </w:r>
          </w:p>
        </w:tc>
        <w:tc>
          <w:tcPr>
            <w:tcW w:w="725" w:type="dxa"/>
            <w:tcBorders>
              <w:left w:val="single" w:sz="6" w:space="0" w:color="000000"/>
            </w:tcBorders>
            <w:shd w:val="clear" w:color="auto" w:fill="auto"/>
            <w:vAlign w:val="bottom"/>
          </w:tcPr>
          <w:p w14:paraId="5D0B9E99" w14:textId="29FABF54" w:rsidR="005D520B" w:rsidRPr="00443F6A" w:rsidRDefault="005D520B" w:rsidP="00443F6A">
            <w:pPr>
              <w:spacing w:before="20" w:line="120" w:lineRule="exact"/>
              <w:ind w:right="113"/>
              <w:jc w:val="right"/>
              <w:rPr>
                <w:lang w:val="en-US"/>
              </w:rPr>
            </w:pPr>
            <w:r w:rsidRPr="00443F6A">
              <w:t>18,0</w:t>
            </w:r>
          </w:p>
        </w:tc>
        <w:tc>
          <w:tcPr>
            <w:tcW w:w="725" w:type="dxa"/>
            <w:tcBorders>
              <w:left w:val="single" w:sz="6" w:space="0" w:color="000000"/>
            </w:tcBorders>
            <w:shd w:val="clear" w:color="auto" w:fill="auto"/>
            <w:vAlign w:val="bottom"/>
          </w:tcPr>
          <w:p w14:paraId="21D035F7" w14:textId="138AB66F" w:rsidR="005D520B" w:rsidRPr="00443F6A" w:rsidRDefault="005D520B" w:rsidP="00443F6A">
            <w:pPr>
              <w:spacing w:before="20" w:line="120" w:lineRule="exact"/>
              <w:ind w:right="113"/>
              <w:jc w:val="right"/>
            </w:pPr>
            <w:r w:rsidRPr="00443F6A">
              <w:t>3,9</w:t>
            </w:r>
          </w:p>
        </w:tc>
        <w:tc>
          <w:tcPr>
            <w:tcW w:w="725" w:type="dxa"/>
            <w:tcBorders>
              <w:left w:val="single" w:sz="6" w:space="0" w:color="000000"/>
            </w:tcBorders>
            <w:shd w:val="clear" w:color="auto" w:fill="auto"/>
            <w:vAlign w:val="bottom"/>
          </w:tcPr>
          <w:p w14:paraId="4BB30B2A" w14:textId="4B858DA6" w:rsidR="005D520B" w:rsidRPr="00443F6A" w:rsidRDefault="005D520B" w:rsidP="00443F6A">
            <w:pPr>
              <w:spacing w:before="20" w:line="120" w:lineRule="exact"/>
              <w:ind w:right="113"/>
              <w:jc w:val="right"/>
              <w:rPr>
                <w:vertAlign w:val="superscript"/>
              </w:rPr>
            </w:pPr>
            <w:r w:rsidRPr="00443F6A">
              <w:t>…</w:t>
            </w:r>
          </w:p>
        </w:tc>
        <w:tc>
          <w:tcPr>
            <w:tcW w:w="725" w:type="dxa"/>
            <w:tcBorders>
              <w:left w:val="single" w:sz="6" w:space="0" w:color="000000"/>
            </w:tcBorders>
            <w:shd w:val="clear" w:color="auto" w:fill="auto"/>
            <w:vAlign w:val="bottom"/>
          </w:tcPr>
          <w:p w14:paraId="1ABA35D4" w14:textId="5D980487" w:rsidR="005D520B" w:rsidRPr="00443F6A" w:rsidRDefault="005D520B" w:rsidP="00443F6A">
            <w:pPr>
              <w:spacing w:before="20" w:line="120" w:lineRule="exact"/>
              <w:ind w:right="113"/>
              <w:jc w:val="right"/>
            </w:pPr>
            <w:r w:rsidRPr="00443F6A">
              <w:t>…</w:t>
            </w:r>
          </w:p>
        </w:tc>
      </w:tr>
      <w:tr w:rsidR="005D520B" w:rsidRPr="00D21FE6" w14:paraId="375A3D80" w14:textId="77777777" w:rsidTr="00443F6A">
        <w:trPr>
          <w:cantSplit/>
          <w:jc w:val="center"/>
        </w:trPr>
        <w:tc>
          <w:tcPr>
            <w:tcW w:w="1218" w:type="dxa"/>
            <w:shd w:val="clear" w:color="auto" w:fill="auto"/>
            <w:vAlign w:val="bottom"/>
          </w:tcPr>
          <w:p w14:paraId="1668C967" w14:textId="710682E8" w:rsidR="005D520B" w:rsidRPr="00D21FE6" w:rsidRDefault="005D520B" w:rsidP="00443F6A">
            <w:pPr>
              <w:spacing w:before="20" w:line="120" w:lineRule="exact"/>
              <w:ind w:left="113"/>
              <w:rPr>
                <w:sz w:val="12"/>
                <w:szCs w:val="12"/>
                <w:lang w:val="en-US"/>
              </w:rPr>
            </w:pPr>
            <w:r w:rsidRPr="00D21FE6">
              <w:rPr>
                <w:rFonts w:eastAsia="Symbol"/>
                <w:sz w:val="12"/>
                <w:szCs w:val="12"/>
              </w:rPr>
              <w:t>Болгария</w:t>
            </w:r>
            <w:r>
              <w:rPr>
                <w:sz w:val="12"/>
                <w:szCs w:val="12"/>
                <w:lang w:val="en-US"/>
              </w:rPr>
              <w:br/>
            </w:r>
            <w:r w:rsidRPr="00D21FE6">
              <w:rPr>
                <w:rFonts w:eastAsia="Symbol"/>
                <w:i/>
                <w:sz w:val="12"/>
                <w:szCs w:val="12"/>
                <w:lang w:val="en-US"/>
              </w:rPr>
              <w:t>Bulgaria</w:t>
            </w:r>
          </w:p>
        </w:tc>
        <w:tc>
          <w:tcPr>
            <w:tcW w:w="730" w:type="dxa"/>
            <w:tcBorders>
              <w:left w:val="single" w:sz="6" w:space="0" w:color="000000"/>
            </w:tcBorders>
            <w:shd w:val="clear" w:color="auto" w:fill="auto"/>
            <w:vAlign w:val="bottom"/>
          </w:tcPr>
          <w:p w14:paraId="4D033C80" w14:textId="2BF2861C" w:rsidR="005D520B" w:rsidRPr="00443F6A" w:rsidRDefault="005D520B" w:rsidP="00443F6A">
            <w:pPr>
              <w:spacing w:before="20" w:line="120" w:lineRule="exact"/>
              <w:ind w:right="57"/>
              <w:jc w:val="right"/>
              <w:rPr>
                <w:lang w:val="en-US"/>
              </w:rPr>
            </w:pPr>
            <w:r w:rsidRPr="00443F6A">
              <w:t>50,5</w:t>
            </w:r>
            <w:r w:rsidRPr="00443F6A">
              <w:rPr>
                <w:vertAlign w:val="superscript"/>
              </w:rPr>
              <w:t>11)</w:t>
            </w:r>
          </w:p>
        </w:tc>
        <w:tc>
          <w:tcPr>
            <w:tcW w:w="793" w:type="dxa"/>
            <w:tcBorders>
              <w:left w:val="single" w:sz="6" w:space="0" w:color="000000"/>
            </w:tcBorders>
            <w:shd w:val="clear" w:color="auto" w:fill="auto"/>
            <w:vAlign w:val="bottom"/>
          </w:tcPr>
          <w:p w14:paraId="1034CA4D" w14:textId="3D634E37" w:rsidR="005D520B" w:rsidRPr="005D520B" w:rsidRDefault="005D520B" w:rsidP="00443F6A">
            <w:pPr>
              <w:spacing w:before="20" w:line="120" w:lineRule="exact"/>
              <w:ind w:right="113"/>
              <w:jc w:val="right"/>
              <w:rPr>
                <w:lang w:val="en-US"/>
              </w:rPr>
            </w:pPr>
            <w:r w:rsidRPr="005D520B">
              <w:t>0,02</w:t>
            </w:r>
            <w:r w:rsidRPr="005D520B">
              <w:rPr>
                <w:vertAlign w:val="superscript"/>
              </w:rPr>
              <w:t>15)</w:t>
            </w:r>
          </w:p>
        </w:tc>
        <w:tc>
          <w:tcPr>
            <w:tcW w:w="655" w:type="dxa"/>
            <w:tcBorders>
              <w:left w:val="single" w:sz="6" w:space="0" w:color="000000"/>
            </w:tcBorders>
            <w:shd w:val="clear" w:color="auto" w:fill="auto"/>
            <w:vAlign w:val="bottom"/>
          </w:tcPr>
          <w:p w14:paraId="5441B09B" w14:textId="4649FFEE" w:rsidR="005D520B" w:rsidRPr="005D520B" w:rsidRDefault="005D520B" w:rsidP="00443F6A">
            <w:pPr>
              <w:spacing w:before="20" w:line="120" w:lineRule="exact"/>
              <w:ind w:right="113"/>
              <w:jc w:val="right"/>
              <w:rPr>
                <w:lang w:val="en-US"/>
              </w:rPr>
            </w:pPr>
            <w:r w:rsidRPr="005D520B">
              <w:t>0,01</w:t>
            </w:r>
          </w:p>
        </w:tc>
        <w:tc>
          <w:tcPr>
            <w:tcW w:w="725" w:type="dxa"/>
            <w:tcBorders>
              <w:left w:val="single" w:sz="6" w:space="0" w:color="000000"/>
            </w:tcBorders>
            <w:shd w:val="clear" w:color="auto" w:fill="auto"/>
            <w:vAlign w:val="bottom"/>
          </w:tcPr>
          <w:p w14:paraId="772112D5" w14:textId="1D18E084" w:rsidR="005D520B" w:rsidRPr="005D520B" w:rsidRDefault="005D520B" w:rsidP="00443F6A">
            <w:pPr>
              <w:spacing w:before="20" w:line="120" w:lineRule="exact"/>
              <w:ind w:right="113"/>
              <w:jc w:val="right"/>
              <w:rPr>
                <w:lang w:val="en-US"/>
              </w:rPr>
            </w:pPr>
            <w:r w:rsidRPr="005D520B">
              <w:t>21,0</w:t>
            </w:r>
          </w:p>
        </w:tc>
        <w:tc>
          <w:tcPr>
            <w:tcW w:w="739" w:type="dxa"/>
            <w:tcBorders>
              <w:left w:val="single" w:sz="6" w:space="0" w:color="000000"/>
            </w:tcBorders>
            <w:shd w:val="clear" w:color="auto" w:fill="auto"/>
            <w:vAlign w:val="bottom"/>
          </w:tcPr>
          <w:p w14:paraId="4ADC5E21" w14:textId="5E69DC8D" w:rsidR="005D520B" w:rsidRPr="005D520B" w:rsidRDefault="005D520B" w:rsidP="00443F6A">
            <w:pPr>
              <w:spacing w:before="20" w:line="120" w:lineRule="exact"/>
              <w:ind w:right="113"/>
              <w:jc w:val="right"/>
            </w:pPr>
            <w:r w:rsidRPr="005D520B">
              <w:t>…</w:t>
            </w:r>
          </w:p>
        </w:tc>
        <w:tc>
          <w:tcPr>
            <w:tcW w:w="711" w:type="dxa"/>
            <w:tcBorders>
              <w:left w:val="single" w:sz="6" w:space="0" w:color="000000"/>
            </w:tcBorders>
            <w:shd w:val="clear" w:color="auto" w:fill="auto"/>
            <w:vAlign w:val="bottom"/>
          </w:tcPr>
          <w:p w14:paraId="0313EF6F" w14:textId="1E3F0632" w:rsidR="005D520B" w:rsidRPr="005D520B" w:rsidRDefault="005D520B" w:rsidP="00443F6A">
            <w:pPr>
              <w:spacing w:before="20" w:line="120" w:lineRule="exact"/>
              <w:ind w:right="113"/>
              <w:jc w:val="right"/>
              <w:rPr>
                <w:lang w:val="en-US"/>
              </w:rPr>
            </w:pPr>
            <w:r w:rsidRPr="005D520B">
              <w:t>0,5</w:t>
            </w:r>
          </w:p>
        </w:tc>
        <w:tc>
          <w:tcPr>
            <w:tcW w:w="725" w:type="dxa"/>
            <w:tcBorders>
              <w:left w:val="single" w:sz="6" w:space="0" w:color="000000"/>
            </w:tcBorders>
            <w:shd w:val="clear" w:color="auto" w:fill="auto"/>
            <w:vAlign w:val="bottom"/>
          </w:tcPr>
          <w:p w14:paraId="2ED527D4" w14:textId="72DD7CC9" w:rsidR="005D520B" w:rsidRPr="005D520B" w:rsidRDefault="005D520B" w:rsidP="00443F6A">
            <w:pPr>
              <w:spacing w:before="20" w:line="120" w:lineRule="exact"/>
              <w:ind w:right="113"/>
              <w:jc w:val="right"/>
            </w:pPr>
            <w:r w:rsidRPr="005D520B">
              <w:t>…</w:t>
            </w:r>
          </w:p>
        </w:tc>
        <w:tc>
          <w:tcPr>
            <w:tcW w:w="725" w:type="dxa"/>
            <w:tcBorders>
              <w:left w:val="single" w:sz="6" w:space="0" w:color="000000"/>
            </w:tcBorders>
            <w:shd w:val="clear" w:color="auto" w:fill="auto"/>
            <w:vAlign w:val="bottom"/>
          </w:tcPr>
          <w:p w14:paraId="4265B3D4" w14:textId="360915F1" w:rsidR="005D520B" w:rsidRPr="005D520B" w:rsidRDefault="005D520B" w:rsidP="00443F6A">
            <w:pPr>
              <w:spacing w:before="20" w:line="120" w:lineRule="exact"/>
              <w:ind w:right="113"/>
              <w:jc w:val="right"/>
            </w:pPr>
            <w:r w:rsidRPr="005D520B">
              <w:t>…</w:t>
            </w:r>
          </w:p>
        </w:tc>
        <w:tc>
          <w:tcPr>
            <w:tcW w:w="725" w:type="dxa"/>
            <w:tcBorders>
              <w:left w:val="single" w:sz="6" w:space="0" w:color="000000"/>
            </w:tcBorders>
            <w:shd w:val="clear" w:color="auto" w:fill="auto"/>
            <w:vAlign w:val="bottom"/>
          </w:tcPr>
          <w:p w14:paraId="52B0A541" w14:textId="159BA02F" w:rsidR="005D520B" w:rsidRPr="005D520B" w:rsidRDefault="005D520B" w:rsidP="00443F6A">
            <w:pPr>
              <w:spacing w:before="20" w:line="120" w:lineRule="exact"/>
              <w:ind w:right="113"/>
              <w:jc w:val="right"/>
            </w:pPr>
            <w:r w:rsidRPr="005D520B">
              <w:t>4,9</w:t>
            </w:r>
          </w:p>
        </w:tc>
        <w:tc>
          <w:tcPr>
            <w:tcW w:w="725" w:type="dxa"/>
            <w:tcBorders>
              <w:left w:val="single" w:sz="6" w:space="0" w:color="000000"/>
            </w:tcBorders>
            <w:shd w:val="clear" w:color="auto" w:fill="auto"/>
            <w:vAlign w:val="bottom"/>
          </w:tcPr>
          <w:p w14:paraId="5DC09543" w14:textId="0E5CF88E" w:rsidR="005D520B" w:rsidRPr="00443F6A" w:rsidRDefault="005D520B" w:rsidP="00443F6A">
            <w:pPr>
              <w:spacing w:before="20" w:line="120" w:lineRule="exact"/>
              <w:ind w:right="113"/>
              <w:jc w:val="right"/>
            </w:pPr>
            <w:r w:rsidRPr="00443F6A">
              <w:t>0,4</w:t>
            </w:r>
          </w:p>
        </w:tc>
        <w:tc>
          <w:tcPr>
            <w:tcW w:w="725" w:type="dxa"/>
            <w:tcBorders>
              <w:left w:val="single" w:sz="6" w:space="0" w:color="000000"/>
            </w:tcBorders>
            <w:shd w:val="clear" w:color="auto" w:fill="auto"/>
            <w:vAlign w:val="bottom"/>
          </w:tcPr>
          <w:p w14:paraId="402B25B3" w14:textId="1FEC2940" w:rsidR="005D520B" w:rsidRPr="00443F6A" w:rsidRDefault="005D520B" w:rsidP="005D520B">
            <w:pPr>
              <w:spacing w:before="20" w:line="120" w:lineRule="exact"/>
              <w:ind w:right="113"/>
              <w:jc w:val="right"/>
              <w:rPr>
                <w:lang w:val="en-US"/>
              </w:rPr>
            </w:pPr>
            <w:r w:rsidRPr="00443F6A">
              <w:t>0,0</w:t>
            </w:r>
          </w:p>
        </w:tc>
        <w:tc>
          <w:tcPr>
            <w:tcW w:w="725" w:type="dxa"/>
            <w:tcBorders>
              <w:left w:val="single" w:sz="6" w:space="0" w:color="000000"/>
            </w:tcBorders>
            <w:shd w:val="clear" w:color="auto" w:fill="auto"/>
            <w:vAlign w:val="bottom"/>
          </w:tcPr>
          <w:p w14:paraId="3120188A" w14:textId="72B1EAA3" w:rsidR="005D520B" w:rsidRPr="00443F6A" w:rsidRDefault="005D520B" w:rsidP="00443F6A">
            <w:pPr>
              <w:spacing w:before="20" w:line="120" w:lineRule="exact"/>
              <w:ind w:right="113"/>
              <w:jc w:val="right"/>
              <w:rPr>
                <w:lang w:val="en-US"/>
              </w:rPr>
            </w:pPr>
            <w:r w:rsidRPr="00443F6A">
              <w:t>…</w:t>
            </w:r>
          </w:p>
        </w:tc>
      </w:tr>
      <w:tr w:rsidR="005D520B" w:rsidRPr="00D21FE6" w14:paraId="3D68981B" w14:textId="77777777" w:rsidTr="00443F6A">
        <w:trPr>
          <w:cantSplit/>
          <w:jc w:val="center"/>
        </w:trPr>
        <w:tc>
          <w:tcPr>
            <w:tcW w:w="1218" w:type="dxa"/>
            <w:shd w:val="clear" w:color="auto" w:fill="auto"/>
            <w:vAlign w:val="bottom"/>
          </w:tcPr>
          <w:p w14:paraId="4D9EF5FC" w14:textId="18F8D737" w:rsidR="005D520B" w:rsidRPr="00D21FE6" w:rsidRDefault="005D520B" w:rsidP="00443F6A">
            <w:pPr>
              <w:spacing w:before="20" w:line="120" w:lineRule="exact"/>
              <w:ind w:left="113"/>
              <w:rPr>
                <w:sz w:val="12"/>
                <w:szCs w:val="12"/>
              </w:rPr>
            </w:pPr>
            <w:r w:rsidRPr="00D21FE6">
              <w:rPr>
                <w:rFonts w:eastAsia="Symbol"/>
                <w:sz w:val="12"/>
                <w:szCs w:val="12"/>
              </w:rPr>
              <w:t>Венгрия</w:t>
            </w:r>
            <w:r w:rsidRPr="00D21FE6">
              <w:rPr>
                <w:rFonts w:eastAsia="Symbol"/>
                <w:sz w:val="12"/>
                <w:szCs w:val="12"/>
                <w:vertAlign w:val="superscript"/>
              </w:rPr>
              <w:t xml:space="preserve"> </w:t>
            </w:r>
            <w:r>
              <w:rPr>
                <w:sz w:val="12"/>
                <w:szCs w:val="12"/>
              </w:rPr>
              <w:br/>
            </w:r>
            <w:r w:rsidRPr="00D21FE6">
              <w:rPr>
                <w:rFonts w:eastAsia="Symbol"/>
                <w:i/>
                <w:sz w:val="12"/>
                <w:szCs w:val="12"/>
              </w:rPr>
              <w:t>Hungary</w:t>
            </w:r>
          </w:p>
        </w:tc>
        <w:tc>
          <w:tcPr>
            <w:tcW w:w="730" w:type="dxa"/>
            <w:tcBorders>
              <w:left w:val="single" w:sz="6" w:space="0" w:color="000000"/>
            </w:tcBorders>
            <w:shd w:val="clear" w:color="auto" w:fill="auto"/>
            <w:vAlign w:val="bottom"/>
          </w:tcPr>
          <w:p w14:paraId="664FACC5" w14:textId="2E8372B7" w:rsidR="005D520B" w:rsidRPr="00443F6A" w:rsidRDefault="005D520B" w:rsidP="00443F6A">
            <w:pPr>
              <w:spacing w:before="20" w:line="120" w:lineRule="exact"/>
              <w:ind w:right="57"/>
              <w:jc w:val="right"/>
              <w:rPr>
                <w:lang w:val="en-US"/>
              </w:rPr>
            </w:pPr>
            <w:r w:rsidRPr="00443F6A">
              <w:t>35,8</w:t>
            </w:r>
            <w:r w:rsidRPr="00443F6A">
              <w:rPr>
                <w:vertAlign w:val="superscript"/>
              </w:rPr>
              <w:t>11)</w:t>
            </w:r>
          </w:p>
        </w:tc>
        <w:tc>
          <w:tcPr>
            <w:tcW w:w="793" w:type="dxa"/>
            <w:tcBorders>
              <w:left w:val="single" w:sz="6" w:space="0" w:color="000000"/>
            </w:tcBorders>
            <w:shd w:val="clear" w:color="auto" w:fill="auto"/>
            <w:vAlign w:val="bottom"/>
          </w:tcPr>
          <w:p w14:paraId="19A3F4CF" w14:textId="03D4A7EE" w:rsidR="005D520B" w:rsidRPr="005D520B" w:rsidRDefault="005D520B" w:rsidP="00443F6A">
            <w:pPr>
              <w:spacing w:before="20" w:line="120" w:lineRule="exact"/>
              <w:ind w:right="113"/>
              <w:jc w:val="right"/>
              <w:rPr>
                <w:lang w:val="en-US"/>
              </w:rPr>
            </w:pPr>
            <w:r w:rsidRPr="005D520B">
              <w:t>1,1</w:t>
            </w:r>
          </w:p>
        </w:tc>
        <w:tc>
          <w:tcPr>
            <w:tcW w:w="655" w:type="dxa"/>
            <w:tcBorders>
              <w:left w:val="single" w:sz="6" w:space="0" w:color="000000"/>
            </w:tcBorders>
            <w:shd w:val="clear" w:color="auto" w:fill="auto"/>
            <w:vAlign w:val="bottom"/>
          </w:tcPr>
          <w:p w14:paraId="41F36A9D" w14:textId="103B19F3" w:rsidR="005D520B" w:rsidRPr="005D520B" w:rsidRDefault="005D520B" w:rsidP="00443F6A">
            <w:pPr>
              <w:spacing w:before="20" w:line="120" w:lineRule="exact"/>
              <w:ind w:right="113"/>
              <w:jc w:val="right"/>
              <w:rPr>
                <w:lang w:val="en-US"/>
              </w:rPr>
            </w:pPr>
            <w:r w:rsidRPr="005D520B">
              <w:t>1,6</w:t>
            </w:r>
          </w:p>
        </w:tc>
        <w:tc>
          <w:tcPr>
            <w:tcW w:w="725" w:type="dxa"/>
            <w:tcBorders>
              <w:left w:val="single" w:sz="6" w:space="0" w:color="000000"/>
            </w:tcBorders>
            <w:shd w:val="clear" w:color="auto" w:fill="auto"/>
            <w:vAlign w:val="bottom"/>
          </w:tcPr>
          <w:p w14:paraId="324DD277" w14:textId="465F3381" w:rsidR="005D520B" w:rsidRPr="005D520B" w:rsidRDefault="005D520B" w:rsidP="00443F6A">
            <w:pPr>
              <w:spacing w:before="20" w:line="120" w:lineRule="exact"/>
              <w:ind w:right="113"/>
              <w:jc w:val="right"/>
              <w:rPr>
                <w:lang w:val="en-US"/>
              </w:rPr>
            </w:pPr>
            <w:r w:rsidRPr="005D520B">
              <w:t>4,1</w:t>
            </w:r>
          </w:p>
        </w:tc>
        <w:tc>
          <w:tcPr>
            <w:tcW w:w="739" w:type="dxa"/>
            <w:tcBorders>
              <w:left w:val="single" w:sz="6" w:space="0" w:color="000000"/>
            </w:tcBorders>
            <w:shd w:val="clear" w:color="auto" w:fill="auto"/>
            <w:vAlign w:val="bottom"/>
          </w:tcPr>
          <w:p w14:paraId="6E8FF95E" w14:textId="4D47A67E" w:rsidR="005D520B" w:rsidRPr="005D520B" w:rsidRDefault="005D520B" w:rsidP="00443F6A">
            <w:pPr>
              <w:spacing w:before="20" w:line="120" w:lineRule="exact"/>
              <w:ind w:right="113"/>
              <w:jc w:val="right"/>
              <w:rPr>
                <w:lang w:val="en-US"/>
              </w:rPr>
            </w:pPr>
            <w:r w:rsidRPr="005D520B">
              <w:t>0,2</w:t>
            </w:r>
          </w:p>
        </w:tc>
        <w:tc>
          <w:tcPr>
            <w:tcW w:w="711" w:type="dxa"/>
            <w:tcBorders>
              <w:left w:val="single" w:sz="6" w:space="0" w:color="000000"/>
            </w:tcBorders>
            <w:shd w:val="clear" w:color="auto" w:fill="auto"/>
            <w:vAlign w:val="bottom"/>
          </w:tcPr>
          <w:p w14:paraId="245E78B2" w14:textId="50CB0651" w:rsidR="005D520B" w:rsidRPr="005D520B" w:rsidRDefault="005D520B" w:rsidP="00443F6A">
            <w:pPr>
              <w:spacing w:before="20" w:line="120" w:lineRule="exact"/>
              <w:ind w:right="113"/>
              <w:jc w:val="right"/>
              <w:rPr>
                <w:lang w:val="en-US"/>
              </w:rPr>
            </w:pPr>
            <w:r w:rsidRPr="005D520B">
              <w:t>0,5</w:t>
            </w:r>
          </w:p>
        </w:tc>
        <w:tc>
          <w:tcPr>
            <w:tcW w:w="725" w:type="dxa"/>
            <w:tcBorders>
              <w:left w:val="single" w:sz="6" w:space="0" w:color="000000"/>
            </w:tcBorders>
            <w:shd w:val="clear" w:color="auto" w:fill="auto"/>
            <w:vAlign w:val="bottom"/>
          </w:tcPr>
          <w:p w14:paraId="57490DB8" w14:textId="17BE2366" w:rsidR="005D520B" w:rsidRPr="005D520B" w:rsidRDefault="005D520B" w:rsidP="00443F6A">
            <w:pPr>
              <w:spacing w:before="20" w:line="120" w:lineRule="exact"/>
              <w:ind w:right="113"/>
              <w:jc w:val="right"/>
            </w:pPr>
            <w:r w:rsidRPr="005D520B">
              <w:t>…</w:t>
            </w:r>
          </w:p>
        </w:tc>
        <w:tc>
          <w:tcPr>
            <w:tcW w:w="725" w:type="dxa"/>
            <w:tcBorders>
              <w:left w:val="single" w:sz="6" w:space="0" w:color="000000"/>
            </w:tcBorders>
            <w:shd w:val="clear" w:color="auto" w:fill="auto"/>
            <w:vAlign w:val="bottom"/>
          </w:tcPr>
          <w:p w14:paraId="28A02982" w14:textId="7460CEF4" w:rsidR="005D520B" w:rsidRPr="005D520B" w:rsidRDefault="005D520B" w:rsidP="00443F6A">
            <w:pPr>
              <w:spacing w:before="20" w:line="120" w:lineRule="exact"/>
              <w:ind w:right="113"/>
              <w:jc w:val="right"/>
            </w:pPr>
            <w:r w:rsidRPr="005D520B">
              <w:t>507,2</w:t>
            </w:r>
          </w:p>
        </w:tc>
        <w:tc>
          <w:tcPr>
            <w:tcW w:w="725" w:type="dxa"/>
            <w:tcBorders>
              <w:left w:val="single" w:sz="6" w:space="0" w:color="000000"/>
            </w:tcBorders>
            <w:shd w:val="clear" w:color="auto" w:fill="auto"/>
            <w:vAlign w:val="bottom"/>
          </w:tcPr>
          <w:p w14:paraId="236515A7" w14:textId="40F04ABF" w:rsidR="005D520B" w:rsidRPr="005D520B" w:rsidRDefault="005D520B" w:rsidP="00443F6A">
            <w:pPr>
              <w:spacing w:before="20" w:line="120" w:lineRule="exact"/>
              <w:ind w:right="113"/>
              <w:jc w:val="right"/>
            </w:pPr>
            <w:r w:rsidRPr="005D520B">
              <w:t>5,0</w:t>
            </w:r>
          </w:p>
        </w:tc>
        <w:tc>
          <w:tcPr>
            <w:tcW w:w="725" w:type="dxa"/>
            <w:tcBorders>
              <w:left w:val="single" w:sz="6" w:space="0" w:color="000000"/>
            </w:tcBorders>
            <w:shd w:val="clear" w:color="auto" w:fill="auto"/>
            <w:vAlign w:val="bottom"/>
          </w:tcPr>
          <w:p w14:paraId="77FC6EB2" w14:textId="5D704EA3" w:rsidR="005D520B" w:rsidRPr="00443F6A" w:rsidRDefault="005D520B" w:rsidP="00443F6A">
            <w:pPr>
              <w:spacing w:before="20" w:line="120" w:lineRule="exact"/>
              <w:ind w:right="113"/>
              <w:jc w:val="right"/>
            </w:pPr>
            <w:r w:rsidRPr="00443F6A">
              <w:t>0,9</w:t>
            </w:r>
          </w:p>
        </w:tc>
        <w:tc>
          <w:tcPr>
            <w:tcW w:w="725" w:type="dxa"/>
            <w:tcBorders>
              <w:left w:val="single" w:sz="6" w:space="0" w:color="000000"/>
            </w:tcBorders>
            <w:shd w:val="clear" w:color="auto" w:fill="auto"/>
            <w:vAlign w:val="bottom"/>
          </w:tcPr>
          <w:p w14:paraId="2A2FAA5C" w14:textId="3885A778" w:rsidR="005D520B" w:rsidRPr="00443F6A" w:rsidRDefault="005D520B" w:rsidP="00443F6A">
            <w:pPr>
              <w:spacing w:before="20" w:line="120" w:lineRule="exact"/>
              <w:ind w:right="113"/>
              <w:jc w:val="right"/>
            </w:pPr>
            <w:r w:rsidRPr="00443F6A">
              <w:t>0,0</w:t>
            </w:r>
          </w:p>
        </w:tc>
        <w:tc>
          <w:tcPr>
            <w:tcW w:w="725" w:type="dxa"/>
            <w:tcBorders>
              <w:left w:val="single" w:sz="6" w:space="0" w:color="000000"/>
            </w:tcBorders>
            <w:shd w:val="clear" w:color="auto" w:fill="auto"/>
            <w:vAlign w:val="bottom"/>
          </w:tcPr>
          <w:p w14:paraId="0D9F901E" w14:textId="7A7681C7" w:rsidR="005D520B" w:rsidRPr="00443F6A" w:rsidRDefault="005D520B" w:rsidP="00443F6A">
            <w:pPr>
              <w:spacing w:before="20" w:line="120" w:lineRule="exact"/>
              <w:ind w:right="113"/>
              <w:jc w:val="right"/>
              <w:rPr>
                <w:lang w:val="en-US"/>
              </w:rPr>
            </w:pPr>
            <w:r w:rsidRPr="00443F6A">
              <w:t>…</w:t>
            </w:r>
          </w:p>
        </w:tc>
      </w:tr>
      <w:tr w:rsidR="005D520B" w:rsidRPr="00D21FE6" w14:paraId="3880EF11" w14:textId="77777777" w:rsidTr="00443F6A">
        <w:trPr>
          <w:cantSplit/>
          <w:jc w:val="center"/>
        </w:trPr>
        <w:tc>
          <w:tcPr>
            <w:tcW w:w="1218" w:type="dxa"/>
            <w:shd w:val="clear" w:color="auto" w:fill="auto"/>
            <w:vAlign w:val="bottom"/>
          </w:tcPr>
          <w:p w14:paraId="4840FAA7" w14:textId="4AEEBB68" w:rsidR="005D520B" w:rsidRPr="00D21FE6" w:rsidRDefault="005D520B" w:rsidP="00443F6A">
            <w:pPr>
              <w:spacing w:before="20" w:line="120" w:lineRule="exact"/>
              <w:ind w:left="113"/>
              <w:rPr>
                <w:sz w:val="12"/>
                <w:szCs w:val="12"/>
              </w:rPr>
            </w:pPr>
            <w:r w:rsidRPr="00D21FE6">
              <w:rPr>
                <w:rFonts w:eastAsia="Symbol"/>
                <w:sz w:val="12"/>
                <w:szCs w:val="12"/>
              </w:rPr>
              <w:t>Германия</w:t>
            </w:r>
            <w:r>
              <w:rPr>
                <w:sz w:val="12"/>
                <w:szCs w:val="12"/>
              </w:rPr>
              <w:br/>
            </w:r>
            <w:r w:rsidRPr="00D21FE6">
              <w:rPr>
                <w:rFonts w:eastAsia="Symbol"/>
                <w:i/>
                <w:sz w:val="12"/>
                <w:szCs w:val="12"/>
              </w:rPr>
              <w:t>Germany</w:t>
            </w:r>
          </w:p>
        </w:tc>
        <w:tc>
          <w:tcPr>
            <w:tcW w:w="730" w:type="dxa"/>
            <w:tcBorders>
              <w:left w:val="single" w:sz="6" w:space="0" w:color="000000"/>
            </w:tcBorders>
            <w:shd w:val="clear" w:color="auto" w:fill="auto"/>
            <w:vAlign w:val="bottom"/>
          </w:tcPr>
          <w:p w14:paraId="7FDCB0B5" w14:textId="2F5DB1AB" w:rsidR="005D520B" w:rsidRPr="00443F6A" w:rsidRDefault="005D520B" w:rsidP="00443F6A">
            <w:pPr>
              <w:spacing w:before="20" w:line="120" w:lineRule="exact"/>
              <w:ind w:right="57"/>
              <w:jc w:val="right"/>
              <w:rPr>
                <w:lang w:val="en-US"/>
              </w:rPr>
            </w:pPr>
            <w:r w:rsidRPr="00443F6A">
              <w:t>580,3</w:t>
            </w:r>
            <w:r w:rsidRPr="00443F6A">
              <w:rPr>
                <w:vertAlign w:val="superscript"/>
              </w:rPr>
              <w:t>11)</w:t>
            </w:r>
          </w:p>
        </w:tc>
        <w:tc>
          <w:tcPr>
            <w:tcW w:w="793" w:type="dxa"/>
            <w:tcBorders>
              <w:left w:val="single" w:sz="6" w:space="0" w:color="000000"/>
            </w:tcBorders>
            <w:shd w:val="clear" w:color="auto" w:fill="auto"/>
            <w:vAlign w:val="bottom"/>
          </w:tcPr>
          <w:p w14:paraId="5073FA00" w14:textId="3875C90F" w:rsidR="005D520B" w:rsidRPr="005D520B" w:rsidRDefault="005D520B" w:rsidP="00443F6A">
            <w:pPr>
              <w:spacing w:before="20" w:line="120" w:lineRule="exact"/>
              <w:ind w:right="113"/>
              <w:jc w:val="right"/>
              <w:rPr>
                <w:lang w:val="en-US"/>
              </w:rPr>
            </w:pPr>
            <w:r w:rsidRPr="005D520B">
              <w:t>1,6</w:t>
            </w:r>
          </w:p>
        </w:tc>
        <w:tc>
          <w:tcPr>
            <w:tcW w:w="655" w:type="dxa"/>
            <w:tcBorders>
              <w:left w:val="single" w:sz="6" w:space="0" w:color="000000"/>
            </w:tcBorders>
            <w:shd w:val="clear" w:color="auto" w:fill="auto"/>
            <w:vAlign w:val="bottom"/>
          </w:tcPr>
          <w:p w14:paraId="0C4AC1B9" w14:textId="19AF196C" w:rsidR="005D520B" w:rsidRPr="005D520B" w:rsidRDefault="005D520B" w:rsidP="00443F6A">
            <w:pPr>
              <w:spacing w:before="20" w:line="120" w:lineRule="exact"/>
              <w:ind w:right="113"/>
              <w:jc w:val="right"/>
              <w:rPr>
                <w:lang w:val="en-US"/>
              </w:rPr>
            </w:pPr>
            <w:r w:rsidRPr="005D520B">
              <w:t>4,1</w:t>
            </w:r>
          </w:p>
        </w:tc>
        <w:tc>
          <w:tcPr>
            <w:tcW w:w="725" w:type="dxa"/>
            <w:tcBorders>
              <w:left w:val="single" w:sz="6" w:space="0" w:color="000000"/>
            </w:tcBorders>
            <w:shd w:val="clear" w:color="auto" w:fill="auto"/>
            <w:vAlign w:val="bottom"/>
          </w:tcPr>
          <w:p w14:paraId="2AF68304" w14:textId="4AB54D60" w:rsidR="005D520B" w:rsidRPr="005D520B" w:rsidRDefault="005D520B" w:rsidP="00443F6A">
            <w:pPr>
              <w:spacing w:before="20" w:line="120" w:lineRule="exact"/>
              <w:ind w:right="113"/>
              <w:jc w:val="right"/>
              <w:rPr>
                <w:lang w:val="en-US"/>
              </w:rPr>
            </w:pPr>
            <w:r w:rsidRPr="005D520B">
              <w:t>102,3</w:t>
            </w:r>
          </w:p>
        </w:tc>
        <w:tc>
          <w:tcPr>
            <w:tcW w:w="739" w:type="dxa"/>
            <w:tcBorders>
              <w:left w:val="single" w:sz="6" w:space="0" w:color="000000"/>
            </w:tcBorders>
            <w:shd w:val="clear" w:color="auto" w:fill="auto"/>
            <w:vAlign w:val="bottom"/>
          </w:tcPr>
          <w:p w14:paraId="4E0CFBC1" w14:textId="55051415" w:rsidR="005D520B" w:rsidRPr="005D520B" w:rsidRDefault="005D520B" w:rsidP="00443F6A">
            <w:pPr>
              <w:spacing w:before="20" w:line="120" w:lineRule="exact"/>
              <w:ind w:right="113"/>
              <w:jc w:val="right"/>
              <w:rPr>
                <w:lang w:val="en-US"/>
              </w:rPr>
            </w:pPr>
            <w:r w:rsidRPr="005D520B">
              <w:t>23,6</w:t>
            </w:r>
          </w:p>
        </w:tc>
        <w:tc>
          <w:tcPr>
            <w:tcW w:w="711" w:type="dxa"/>
            <w:tcBorders>
              <w:left w:val="single" w:sz="6" w:space="0" w:color="000000"/>
            </w:tcBorders>
            <w:shd w:val="clear" w:color="auto" w:fill="auto"/>
            <w:vAlign w:val="bottom"/>
          </w:tcPr>
          <w:p w14:paraId="63230A01" w14:textId="3EE045DE" w:rsidR="005D520B" w:rsidRPr="005D520B" w:rsidRDefault="005D520B" w:rsidP="00443F6A">
            <w:pPr>
              <w:spacing w:before="20" w:line="120" w:lineRule="exact"/>
              <w:ind w:right="113"/>
              <w:jc w:val="right"/>
              <w:rPr>
                <w:lang w:val="en-US"/>
              </w:rPr>
            </w:pPr>
            <w:r w:rsidRPr="005D520B">
              <w:t>35,4</w:t>
            </w:r>
          </w:p>
        </w:tc>
        <w:tc>
          <w:tcPr>
            <w:tcW w:w="725" w:type="dxa"/>
            <w:tcBorders>
              <w:left w:val="single" w:sz="6" w:space="0" w:color="000000"/>
            </w:tcBorders>
            <w:shd w:val="clear" w:color="auto" w:fill="auto"/>
            <w:vAlign w:val="bottom"/>
          </w:tcPr>
          <w:p w14:paraId="5243C1F9" w14:textId="3CE52021" w:rsidR="005D520B" w:rsidRPr="005D520B" w:rsidRDefault="005D520B" w:rsidP="00443F6A">
            <w:pPr>
              <w:spacing w:before="20" w:line="120" w:lineRule="exact"/>
              <w:ind w:right="113"/>
              <w:jc w:val="right"/>
            </w:pPr>
            <w:r w:rsidRPr="005D520B">
              <w:t>0,9</w:t>
            </w:r>
          </w:p>
        </w:tc>
        <w:tc>
          <w:tcPr>
            <w:tcW w:w="725" w:type="dxa"/>
            <w:tcBorders>
              <w:left w:val="single" w:sz="6" w:space="0" w:color="000000"/>
            </w:tcBorders>
            <w:shd w:val="clear" w:color="auto" w:fill="auto"/>
            <w:vAlign w:val="bottom"/>
          </w:tcPr>
          <w:p w14:paraId="0C753FBB" w14:textId="09DAF7F4" w:rsidR="005D520B" w:rsidRPr="005D520B" w:rsidRDefault="005D520B" w:rsidP="00443F6A">
            <w:pPr>
              <w:spacing w:before="20" w:line="120" w:lineRule="exact"/>
              <w:ind w:right="113"/>
              <w:jc w:val="right"/>
            </w:pPr>
            <w:r w:rsidRPr="005D520B">
              <w:t>4 109,0</w:t>
            </w:r>
          </w:p>
        </w:tc>
        <w:tc>
          <w:tcPr>
            <w:tcW w:w="725" w:type="dxa"/>
            <w:tcBorders>
              <w:left w:val="single" w:sz="6" w:space="0" w:color="000000"/>
            </w:tcBorders>
            <w:shd w:val="clear" w:color="auto" w:fill="auto"/>
            <w:vAlign w:val="bottom"/>
          </w:tcPr>
          <w:p w14:paraId="091AAD59" w14:textId="7C05202B" w:rsidR="005D520B" w:rsidRPr="005D520B" w:rsidRDefault="005D520B" w:rsidP="00443F6A">
            <w:pPr>
              <w:spacing w:before="20" w:line="120" w:lineRule="exact"/>
              <w:ind w:right="113"/>
              <w:jc w:val="right"/>
            </w:pPr>
            <w:r w:rsidRPr="005D520B">
              <w:t>73,1</w:t>
            </w:r>
          </w:p>
        </w:tc>
        <w:tc>
          <w:tcPr>
            <w:tcW w:w="725" w:type="dxa"/>
            <w:tcBorders>
              <w:left w:val="single" w:sz="6" w:space="0" w:color="000000"/>
            </w:tcBorders>
            <w:shd w:val="clear" w:color="auto" w:fill="auto"/>
            <w:vAlign w:val="bottom"/>
          </w:tcPr>
          <w:p w14:paraId="5F78DC96" w14:textId="6FAB9779" w:rsidR="005D520B" w:rsidRPr="00443F6A" w:rsidRDefault="005D520B" w:rsidP="00443F6A">
            <w:pPr>
              <w:spacing w:before="20" w:line="120" w:lineRule="exact"/>
              <w:ind w:right="113"/>
              <w:jc w:val="right"/>
            </w:pPr>
            <w:r w:rsidRPr="00443F6A">
              <w:t>18,6</w:t>
            </w:r>
          </w:p>
        </w:tc>
        <w:tc>
          <w:tcPr>
            <w:tcW w:w="725" w:type="dxa"/>
            <w:tcBorders>
              <w:left w:val="single" w:sz="6" w:space="0" w:color="000000"/>
            </w:tcBorders>
            <w:shd w:val="clear" w:color="auto" w:fill="auto"/>
            <w:vAlign w:val="bottom"/>
          </w:tcPr>
          <w:p w14:paraId="3AB35B9B" w14:textId="24DEE81B" w:rsidR="005D520B" w:rsidRPr="00443F6A" w:rsidRDefault="005D520B" w:rsidP="00443F6A">
            <w:pPr>
              <w:spacing w:before="20" w:line="120" w:lineRule="exact"/>
              <w:ind w:right="113"/>
              <w:jc w:val="right"/>
              <w:rPr>
                <w:lang w:val="en-US"/>
              </w:rPr>
            </w:pPr>
            <w:r w:rsidRPr="00443F6A">
              <w:t>0,4</w:t>
            </w:r>
            <w:r w:rsidRPr="00443F6A">
              <w:rPr>
                <w:vertAlign w:val="superscript"/>
              </w:rPr>
              <w:t>16)</w:t>
            </w:r>
          </w:p>
        </w:tc>
        <w:tc>
          <w:tcPr>
            <w:tcW w:w="725" w:type="dxa"/>
            <w:tcBorders>
              <w:left w:val="single" w:sz="6" w:space="0" w:color="000000"/>
            </w:tcBorders>
            <w:shd w:val="clear" w:color="auto" w:fill="auto"/>
            <w:vAlign w:val="bottom"/>
          </w:tcPr>
          <w:p w14:paraId="379A60D0" w14:textId="167B23E9" w:rsidR="005D520B" w:rsidRPr="00443F6A" w:rsidRDefault="005D520B" w:rsidP="00443F6A">
            <w:pPr>
              <w:spacing w:before="20" w:line="120" w:lineRule="exact"/>
              <w:ind w:right="113"/>
              <w:jc w:val="right"/>
              <w:rPr>
                <w:lang w:val="en-US"/>
              </w:rPr>
            </w:pPr>
            <w:r w:rsidRPr="00443F6A">
              <w:t>37,7</w:t>
            </w:r>
            <w:r w:rsidRPr="00443F6A">
              <w:rPr>
                <w:vertAlign w:val="superscript"/>
              </w:rPr>
              <w:t>15)</w:t>
            </w:r>
          </w:p>
        </w:tc>
      </w:tr>
      <w:tr w:rsidR="005D520B" w:rsidRPr="00D21FE6" w14:paraId="66672620" w14:textId="77777777" w:rsidTr="00443F6A">
        <w:trPr>
          <w:cantSplit/>
          <w:jc w:val="center"/>
        </w:trPr>
        <w:tc>
          <w:tcPr>
            <w:tcW w:w="1218" w:type="dxa"/>
            <w:shd w:val="clear" w:color="auto" w:fill="auto"/>
            <w:vAlign w:val="bottom"/>
          </w:tcPr>
          <w:p w14:paraId="45604168" w14:textId="77777777" w:rsidR="005D520B" w:rsidRPr="00D21FE6" w:rsidRDefault="005D520B" w:rsidP="00443F6A">
            <w:pPr>
              <w:spacing w:before="20" w:line="120" w:lineRule="exact"/>
              <w:ind w:left="113"/>
              <w:rPr>
                <w:sz w:val="12"/>
                <w:szCs w:val="12"/>
              </w:rPr>
            </w:pPr>
            <w:r w:rsidRPr="00D21FE6">
              <w:rPr>
                <w:rFonts w:eastAsia="Symbol"/>
                <w:sz w:val="12"/>
                <w:szCs w:val="12"/>
              </w:rPr>
              <w:t>Италия</w:t>
            </w:r>
            <w:r w:rsidRPr="00D21FE6">
              <w:rPr>
                <w:rFonts w:eastAsia="Symbol"/>
                <w:sz w:val="12"/>
                <w:szCs w:val="12"/>
                <w:vertAlign w:val="superscript"/>
              </w:rPr>
              <w:t xml:space="preserve"> </w:t>
            </w:r>
            <w:r w:rsidRPr="00D21FE6">
              <w:rPr>
                <w:rFonts w:eastAsia="Symbol"/>
                <w:sz w:val="12"/>
                <w:szCs w:val="12"/>
              </w:rPr>
              <w:t>/</w:t>
            </w:r>
            <w:r w:rsidRPr="00D21FE6">
              <w:rPr>
                <w:rFonts w:eastAsia="Symbol"/>
                <w:sz w:val="12"/>
                <w:szCs w:val="12"/>
                <w:vertAlign w:val="superscript"/>
              </w:rPr>
              <w:t xml:space="preserve"> </w:t>
            </w:r>
            <w:r w:rsidRPr="00D21FE6">
              <w:rPr>
                <w:rFonts w:eastAsia="Symbol"/>
                <w:i/>
                <w:sz w:val="12"/>
                <w:szCs w:val="12"/>
              </w:rPr>
              <w:t>Italy</w:t>
            </w:r>
          </w:p>
        </w:tc>
        <w:tc>
          <w:tcPr>
            <w:tcW w:w="730" w:type="dxa"/>
            <w:tcBorders>
              <w:left w:val="single" w:sz="6" w:space="0" w:color="000000"/>
            </w:tcBorders>
            <w:shd w:val="clear" w:color="auto" w:fill="auto"/>
            <w:vAlign w:val="bottom"/>
          </w:tcPr>
          <w:p w14:paraId="18BA11A5" w14:textId="0D1D5BCB" w:rsidR="005D520B" w:rsidRPr="00443F6A" w:rsidRDefault="005D520B" w:rsidP="00443F6A">
            <w:pPr>
              <w:spacing w:before="20" w:line="120" w:lineRule="exact"/>
              <w:ind w:right="57"/>
              <w:jc w:val="right"/>
              <w:rPr>
                <w:lang w:val="en-US"/>
              </w:rPr>
            </w:pPr>
            <w:r w:rsidRPr="00443F6A">
              <w:t>284,0</w:t>
            </w:r>
            <w:r w:rsidRPr="00443F6A">
              <w:rPr>
                <w:vertAlign w:val="superscript"/>
              </w:rPr>
              <w:t>11)</w:t>
            </w:r>
          </w:p>
        </w:tc>
        <w:tc>
          <w:tcPr>
            <w:tcW w:w="793" w:type="dxa"/>
            <w:tcBorders>
              <w:left w:val="single" w:sz="6" w:space="0" w:color="000000"/>
            </w:tcBorders>
            <w:shd w:val="clear" w:color="auto" w:fill="auto"/>
            <w:vAlign w:val="bottom"/>
          </w:tcPr>
          <w:p w14:paraId="354398C5" w14:textId="3A572C6D" w:rsidR="005D520B" w:rsidRPr="005D520B" w:rsidRDefault="005D520B" w:rsidP="00443F6A">
            <w:pPr>
              <w:spacing w:before="20" w:line="120" w:lineRule="exact"/>
              <w:ind w:right="113"/>
              <w:jc w:val="right"/>
              <w:rPr>
                <w:lang w:val="en-US"/>
              </w:rPr>
            </w:pPr>
            <w:r w:rsidRPr="005D520B">
              <w:t>4,2</w:t>
            </w:r>
          </w:p>
        </w:tc>
        <w:tc>
          <w:tcPr>
            <w:tcW w:w="655" w:type="dxa"/>
            <w:tcBorders>
              <w:left w:val="single" w:sz="6" w:space="0" w:color="000000"/>
            </w:tcBorders>
            <w:shd w:val="clear" w:color="auto" w:fill="auto"/>
            <w:vAlign w:val="bottom"/>
          </w:tcPr>
          <w:p w14:paraId="7D488F62" w14:textId="3D50157C" w:rsidR="005D520B" w:rsidRPr="005D520B" w:rsidRDefault="005D520B" w:rsidP="00443F6A">
            <w:pPr>
              <w:spacing w:before="20" w:line="120" w:lineRule="exact"/>
              <w:ind w:right="113"/>
              <w:jc w:val="right"/>
              <w:rPr>
                <w:lang w:val="en-US"/>
              </w:rPr>
            </w:pPr>
            <w:r w:rsidRPr="005D520B">
              <w:t>3,0</w:t>
            </w:r>
          </w:p>
        </w:tc>
        <w:tc>
          <w:tcPr>
            <w:tcW w:w="725" w:type="dxa"/>
            <w:tcBorders>
              <w:left w:val="single" w:sz="6" w:space="0" w:color="000000"/>
            </w:tcBorders>
            <w:shd w:val="clear" w:color="auto" w:fill="auto"/>
            <w:vAlign w:val="bottom"/>
          </w:tcPr>
          <w:p w14:paraId="63B1B04A" w14:textId="4454FF40" w:rsidR="005D520B" w:rsidRPr="005D520B" w:rsidRDefault="005D520B" w:rsidP="00443F6A">
            <w:pPr>
              <w:spacing w:before="20" w:line="120" w:lineRule="exact"/>
              <w:ind w:right="113"/>
              <w:jc w:val="right"/>
            </w:pPr>
            <w:r w:rsidRPr="005D520B">
              <w:t>…</w:t>
            </w:r>
          </w:p>
        </w:tc>
        <w:tc>
          <w:tcPr>
            <w:tcW w:w="739" w:type="dxa"/>
            <w:tcBorders>
              <w:left w:val="single" w:sz="6" w:space="0" w:color="000000"/>
            </w:tcBorders>
            <w:shd w:val="clear" w:color="auto" w:fill="auto"/>
            <w:vAlign w:val="bottom"/>
          </w:tcPr>
          <w:p w14:paraId="32C4F34E" w14:textId="0BD125DA" w:rsidR="005D520B" w:rsidRPr="005D520B" w:rsidRDefault="005D520B" w:rsidP="00443F6A">
            <w:pPr>
              <w:spacing w:before="20" w:line="120" w:lineRule="exact"/>
              <w:ind w:right="113"/>
              <w:jc w:val="right"/>
              <w:rPr>
                <w:lang w:val="en-US"/>
              </w:rPr>
            </w:pPr>
            <w:r w:rsidRPr="005D520B">
              <w:t>3,1</w:t>
            </w:r>
          </w:p>
        </w:tc>
        <w:tc>
          <w:tcPr>
            <w:tcW w:w="711" w:type="dxa"/>
            <w:tcBorders>
              <w:left w:val="single" w:sz="6" w:space="0" w:color="000000"/>
            </w:tcBorders>
            <w:shd w:val="clear" w:color="auto" w:fill="auto"/>
            <w:vAlign w:val="bottom"/>
          </w:tcPr>
          <w:p w14:paraId="48B6CACE" w14:textId="71A5C960" w:rsidR="005D520B" w:rsidRPr="005D520B" w:rsidRDefault="005D520B" w:rsidP="00443F6A">
            <w:pPr>
              <w:spacing w:before="20" w:line="120" w:lineRule="exact"/>
              <w:ind w:right="113"/>
              <w:jc w:val="right"/>
              <w:rPr>
                <w:lang w:val="en-US"/>
              </w:rPr>
            </w:pPr>
            <w:r w:rsidRPr="005D520B">
              <w:t>21,1</w:t>
            </w:r>
          </w:p>
        </w:tc>
        <w:tc>
          <w:tcPr>
            <w:tcW w:w="725" w:type="dxa"/>
            <w:tcBorders>
              <w:left w:val="single" w:sz="6" w:space="0" w:color="000000"/>
            </w:tcBorders>
            <w:shd w:val="clear" w:color="auto" w:fill="auto"/>
            <w:vAlign w:val="bottom"/>
          </w:tcPr>
          <w:p w14:paraId="278F2804" w14:textId="002B5606" w:rsidR="005D520B" w:rsidRPr="005D520B" w:rsidRDefault="005D520B" w:rsidP="00443F6A">
            <w:pPr>
              <w:spacing w:before="20" w:line="120" w:lineRule="exact"/>
              <w:ind w:right="113"/>
              <w:jc w:val="right"/>
            </w:pPr>
            <w:r w:rsidRPr="005D520B">
              <w:t>0,0</w:t>
            </w:r>
          </w:p>
        </w:tc>
        <w:tc>
          <w:tcPr>
            <w:tcW w:w="725" w:type="dxa"/>
            <w:tcBorders>
              <w:left w:val="single" w:sz="6" w:space="0" w:color="000000"/>
            </w:tcBorders>
            <w:shd w:val="clear" w:color="auto" w:fill="auto"/>
            <w:vAlign w:val="bottom"/>
          </w:tcPr>
          <w:p w14:paraId="39FED980" w14:textId="198FD81C" w:rsidR="005D520B" w:rsidRPr="005D520B" w:rsidRDefault="005D520B" w:rsidP="00443F6A">
            <w:pPr>
              <w:spacing w:before="20" w:line="120" w:lineRule="exact"/>
              <w:ind w:right="113"/>
              <w:jc w:val="right"/>
            </w:pPr>
            <w:r w:rsidRPr="005D520B">
              <w:t>542,0</w:t>
            </w:r>
          </w:p>
        </w:tc>
        <w:tc>
          <w:tcPr>
            <w:tcW w:w="725" w:type="dxa"/>
            <w:tcBorders>
              <w:left w:val="single" w:sz="6" w:space="0" w:color="000000"/>
            </w:tcBorders>
            <w:shd w:val="clear" w:color="auto" w:fill="auto"/>
            <w:vAlign w:val="bottom"/>
          </w:tcPr>
          <w:p w14:paraId="00EAD840" w14:textId="3E6258EE" w:rsidR="005D520B" w:rsidRPr="005D520B" w:rsidRDefault="005D520B" w:rsidP="00443F6A">
            <w:pPr>
              <w:spacing w:before="20" w:line="120" w:lineRule="exact"/>
              <w:ind w:right="113"/>
              <w:jc w:val="right"/>
            </w:pPr>
            <w:r w:rsidRPr="005D520B">
              <w:t>13,3</w:t>
            </w:r>
          </w:p>
        </w:tc>
        <w:tc>
          <w:tcPr>
            <w:tcW w:w="725" w:type="dxa"/>
            <w:tcBorders>
              <w:left w:val="single" w:sz="6" w:space="0" w:color="000000"/>
            </w:tcBorders>
            <w:shd w:val="clear" w:color="auto" w:fill="auto"/>
            <w:vAlign w:val="bottom"/>
          </w:tcPr>
          <w:p w14:paraId="4C76AD12" w14:textId="5DFA717D" w:rsidR="005D520B" w:rsidRPr="00443F6A" w:rsidRDefault="005D520B" w:rsidP="00443F6A">
            <w:pPr>
              <w:spacing w:before="20" w:line="120" w:lineRule="exact"/>
              <w:ind w:right="113"/>
              <w:jc w:val="right"/>
            </w:pPr>
            <w:r w:rsidRPr="00443F6A">
              <w:t>7,5</w:t>
            </w:r>
          </w:p>
        </w:tc>
        <w:tc>
          <w:tcPr>
            <w:tcW w:w="725" w:type="dxa"/>
            <w:tcBorders>
              <w:left w:val="single" w:sz="6" w:space="0" w:color="000000"/>
            </w:tcBorders>
            <w:shd w:val="clear" w:color="auto" w:fill="auto"/>
            <w:vAlign w:val="bottom"/>
          </w:tcPr>
          <w:p w14:paraId="7FDA709D" w14:textId="6BE0C251" w:rsidR="005D520B" w:rsidRPr="00443F6A" w:rsidRDefault="005D520B" w:rsidP="00443F6A">
            <w:pPr>
              <w:spacing w:before="20" w:line="120" w:lineRule="exact"/>
              <w:ind w:right="113"/>
              <w:jc w:val="right"/>
              <w:rPr>
                <w:vertAlign w:val="superscript"/>
              </w:rPr>
            </w:pPr>
            <w:r w:rsidRPr="00443F6A">
              <w:t>…</w:t>
            </w:r>
          </w:p>
        </w:tc>
        <w:tc>
          <w:tcPr>
            <w:tcW w:w="725" w:type="dxa"/>
            <w:tcBorders>
              <w:left w:val="single" w:sz="6" w:space="0" w:color="000000"/>
            </w:tcBorders>
            <w:shd w:val="clear" w:color="auto" w:fill="auto"/>
            <w:vAlign w:val="bottom"/>
          </w:tcPr>
          <w:p w14:paraId="1C7F9AED" w14:textId="288B8B92" w:rsidR="005D520B" w:rsidRPr="00443F6A" w:rsidRDefault="005D520B" w:rsidP="00443F6A">
            <w:pPr>
              <w:spacing w:before="20" w:line="120" w:lineRule="exact"/>
              <w:ind w:right="113"/>
              <w:jc w:val="right"/>
              <w:rPr>
                <w:vertAlign w:val="superscript"/>
              </w:rPr>
            </w:pPr>
            <w:r w:rsidRPr="00443F6A">
              <w:t>…</w:t>
            </w:r>
          </w:p>
        </w:tc>
      </w:tr>
      <w:tr w:rsidR="005D520B" w:rsidRPr="00D21FE6" w14:paraId="40F68B5D" w14:textId="77777777" w:rsidTr="00443F6A">
        <w:trPr>
          <w:cantSplit/>
          <w:jc w:val="center"/>
        </w:trPr>
        <w:tc>
          <w:tcPr>
            <w:tcW w:w="1218" w:type="dxa"/>
            <w:shd w:val="clear" w:color="auto" w:fill="auto"/>
            <w:vAlign w:val="bottom"/>
          </w:tcPr>
          <w:p w14:paraId="798BB151" w14:textId="4605BBDC" w:rsidR="005D520B" w:rsidRPr="00D21FE6" w:rsidRDefault="005D520B" w:rsidP="00443F6A">
            <w:pPr>
              <w:spacing w:before="20" w:line="120" w:lineRule="exact"/>
              <w:ind w:left="113"/>
              <w:rPr>
                <w:sz w:val="12"/>
                <w:szCs w:val="12"/>
              </w:rPr>
            </w:pPr>
            <w:r w:rsidRPr="00D21FE6">
              <w:rPr>
                <w:rFonts w:eastAsia="Symbol"/>
                <w:sz w:val="12"/>
                <w:szCs w:val="12"/>
              </w:rPr>
              <w:t>Польша</w:t>
            </w:r>
            <w:r w:rsidRPr="00D21FE6">
              <w:rPr>
                <w:rFonts w:eastAsia="Symbol"/>
                <w:sz w:val="12"/>
                <w:szCs w:val="12"/>
                <w:vertAlign w:val="superscript"/>
              </w:rPr>
              <w:t xml:space="preserve"> </w:t>
            </w:r>
            <w:r>
              <w:rPr>
                <w:sz w:val="12"/>
                <w:szCs w:val="12"/>
              </w:rPr>
              <w:br/>
            </w:r>
            <w:r w:rsidRPr="00D21FE6">
              <w:rPr>
                <w:rFonts w:eastAsia="Symbol"/>
                <w:i/>
                <w:sz w:val="12"/>
                <w:szCs w:val="12"/>
              </w:rPr>
              <w:t>Poland</w:t>
            </w:r>
          </w:p>
        </w:tc>
        <w:tc>
          <w:tcPr>
            <w:tcW w:w="730" w:type="dxa"/>
            <w:tcBorders>
              <w:left w:val="single" w:sz="6" w:space="0" w:color="000000"/>
            </w:tcBorders>
            <w:shd w:val="clear" w:color="auto" w:fill="auto"/>
            <w:vAlign w:val="bottom"/>
          </w:tcPr>
          <w:p w14:paraId="7F1E7A24" w14:textId="0C763A55" w:rsidR="005D520B" w:rsidRPr="00443F6A" w:rsidRDefault="005D520B" w:rsidP="00443F6A">
            <w:pPr>
              <w:spacing w:before="20" w:line="120" w:lineRule="exact"/>
              <w:ind w:right="57"/>
              <w:jc w:val="right"/>
              <w:rPr>
                <w:lang w:val="en-US"/>
              </w:rPr>
            </w:pPr>
            <w:r w:rsidRPr="00443F6A">
              <w:t>179,7</w:t>
            </w:r>
            <w:r w:rsidRPr="00443F6A">
              <w:rPr>
                <w:vertAlign w:val="superscript"/>
              </w:rPr>
              <w:t>11)</w:t>
            </w:r>
          </w:p>
        </w:tc>
        <w:tc>
          <w:tcPr>
            <w:tcW w:w="793" w:type="dxa"/>
            <w:tcBorders>
              <w:left w:val="single" w:sz="6" w:space="0" w:color="000000"/>
            </w:tcBorders>
            <w:shd w:val="clear" w:color="auto" w:fill="auto"/>
            <w:vAlign w:val="bottom"/>
          </w:tcPr>
          <w:p w14:paraId="4F40B1E3" w14:textId="2EA87DA3" w:rsidR="005D520B" w:rsidRPr="005D520B" w:rsidRDefault="005D520B" w:rsidP="00443F6A">
            <w:pPr>
              <w:spacing w:before="20" w:line="120" w:lineRule="exact"/>
              <w:ind w:right="113"/>
              <w:jc w:val="right"/>
              <w:rPr>
                <w:lang w:val="en-US"/>
              </w:rPr>
            </w:pPr>
            <w:r w:rsidRPr="005D520B">
              <w:t>0,8</w:t>
            </w:r>
          </w:p>
        </w:tc>
        <w:tc>
          <w:tcPr>
            <w:tcW w:w="655" w:type="dxa"/>
            <w:tcBorders>
              <w:left w:val="single" w:sz="6" w:space="0" w:color="000000"/>
            </w:tcBorders>
            <w:shd w:val="clear" w:color="auto" w:fill="auto"/>
            <w:vAlign w:val="bottom"/>
          </w:tcPr>
          <w:p w14:paraId="7FF52036" w14:textId="10E896E2" w:rsidR="005D520B" w:rsidRPr="005D520B" w:rsidRDefault="005D520B" w:rsidP="00443F6A">
            <w:pPr>
              <w:spacing w:before="20" w:line="120" w:lineRule="exact"/>
              <w:ind w:right="113"/>
              <w:jc w:val="right"/>
              <w:rPr>
                <w:lang w:val="en-US"/>
              </w:rPr>
            </w:pPr>
            <w:r w:rsidRPr="005D520B">
              <w:t>3,1</w:t>
            </w:r>
          </w:p>
        </w:tc>
        <w:tc>
          <w:tcPr>
            <w:tcW w:w="725" w:type="dxa"/>
            <w:tcBorders>
              <w:left w:val="single" w:sz="6" w:space="0" w:color="000000"/>
            </w:tcBorders>
            <w:shd w:val="clear" w:color="auto" w:fill="auto"/>
            <w:vAlign w:val="bottom"/>
          </w:tcPr>
          <w:p w14:paraId="79E1B425" w14:textId="45F10636" w:rsidR="005D520B" w:rsidRPr="005D520B" w:rsidRDefault="005D520B" w:rsidP="00443F6A">
            <w:pPr>
              <w:spacing w:before="20" w:line="120" w:lineRule="exact"/>
              <w:ind w:right="113"/>
              <w:jc w:val="right"/>
              <w:rPr>
                <w:lang w:val="en-US"/>
              </w:rPr>
            </w:pPr>
            <w:r w:rsidRPr="005D520B">
              <w:t>88,5</w:t>
            </w:r>
          </w:p>
        </w:tc>
        <w:tc>
          <w:tcPr>
            <w:tcW w:w="739" w:type="dxa"/>
            <w:tcBorders>
              <w:left w:val="single" w:sz="6" w:space="0" w:color="000000"/>
            </w:tcBorders>
            <w:shd w:val="clear" w:color="auto" w:fill="auto"/>
            <w:vAlign w:val="bottom"/>
          </w:tcPr>
          <w:p w14:paraId="62C8EB72" w14:textId="4A88229A" w:rsidR="005D520B" w:rsidRPr="005D520B" w:rsidRDefault="005D520B" w:rsidP="00443F6A">
            <w:pPr>
              <w:spacing w:before="20" w:line="120" w:lineRule="exact"/>
              <w:ind w:right="113"/>
              <w:jc w:val="right"/>
              <w:rPr>
                <w:lang w:val="en-US"/>
              </w:rPr>
            </w:pPr>
            <w:r w:rsidRPr="005D520B">
              <w:t>2,7</w:t>
            </w:r>
          </w:p>
        </w:tc>
        <w:tc>
          <w:tcPr>
            <w:tcW w:w="711" w:type="dxa"/>
            <w:tcBorders>
              <w:left w:val="single" w:sz="6" w:space="0" w:color="000000"/>
            </w:tcBorders>
            <w:shd w:val="clear" w:color="auto" w:fill="auto"/>
            <w:vAlign w:val="bottom"/>
          </w:tcPr>
          <w:p w14:paraId="50FD65EE" w14:textId="63A457BE" w:rsidR="005D520B" w:rsidRPr="005D520B" w:rsidRDefault="005D520B" w:rsidP="00443F6A">
            <w:pPr>
              <w:spacing w:before="20" w:line="120" w:lineRule="exact"/>
              <w:ind w:right="113"/>
              <w:jc w:val="right"/>
              <w:rPr>
                <w:lang w:val="en-US"/>
              </w:rPr>
            </w:pPr>
            <w:r w:rsidRPr="005D520B">
              <w:t>6,4</w:t>
            </w:r>
          </w:p>
        </w:tc>
        <w:tc>
          <w:tcPr>
            <w:tcW w:w="725" w:type="dxa"/>
            <w:tcBorders>
              <w:left w:val="single" w:sz="6" w:space="0" w:color="000000"/>
            </w:tcBorders>
            <w:shd w:val="clear" w:color="auto" w:fill="auto"/>
            <w:vAlign w:val="bottom"/>
          </w:tcPr>
          <w:p w14:paraId="243C3C6C" w14:textId="32C70025" w:rsidR="005D520B" w:rsidRPr="005D520B" w:rsidRDefault="005D520B" w:rsidP="00443F6A">
            <w:pPr>
              <w:spacing w:before="20" w:line="120" w:lineRule="exact"/>
              <w:ind w:right="113"/>
              <w:jc w:val="right"/>
            </w:pPr>
            <w:r w:rsidRPr="005D520B">
              <w:t>0,0</w:t>
            </w:r>
          </w:p>
        </w:tc>
        <w:tc>
          <w:tcPr>
            <w:tcW w:w="725" w:type="dxa"/>
            <w:tcBorders>
              <w:left w:val="single" w:sz="6" w:space="0" w:color="000000"/>
            </w:tcBorders>
            <w:shd w:val="clear" w:color="auto" w:fill="auto"/>
            <w:vAlign w:val="bottom"/>
          </w:tcPr>
          <w:p w14:paraId="35E6B05C" w14:textId="175D6967" w:rsidR="005D520B" w:rsidRPr="005D520B" w:rsidRDefault="005D520B" w:rsidP="00443F6A">
            <w:pPr>
              <w:spacing w:before="20" w:line="120" w:lineRule="exact"/>
              <w:ind w:right="113"/>
              <w:jc w:val="right"/>
            </w:pPr>
            <w:r w:rsidRPr="005D520B">
              <w:t>299,3</w:t>
            </w:r>
          </w:p>
        </w:tc>
        <w:tc>
          <w:tcPr>
            <w:tcW w:w="725" w:type="dxa"/>
            <w:tcBorders>
              <w:left w:val="single" w:sz="6" w:space="0" w:color="000000"/>
            </w:tcBorders>
            <w:shd w:val="clear" w:color="auto" w:fill="auto"/>
            <w:vAlign w:val="bottom"/>
          </w:tcPr>
          <w:p w14:paraId="6E088AF1" w14:textId="75A165B6" w:rsidR="005D520B" w:rsidRPr="005D520B" w:rsidRDefault="005D520B" w:rsidP="00443F6A">
            <w:pPr>
              <w:spacing w:before="20" w:line="120" w:lineRule="exact"/>
              <w:ind w:right="113"/>
              <w:jc w:val="right"/>
            </w:pPr>
            <w:r w:rsidRPr="005D520B">
              <w:t>42,8</w:t>
            </w:r>
          </w:p>
        </w:tc>
        <w:tc>
          <w:tcPr>
            <w:tcW w:w="725" w:type="dxa"/>
            <w:tcBorders>
              <w:left w:val="single" w:sz="6" w:space="0" w:color="000000"/>
            </w:tcBorders>
            <w:shd w:val="clear" w:color="auto" w:fill="auto"/>
            <w:vAlign w:val="bottom"/>
          </w:tcPr>
          <w:p w14:paraId="58C7315E" w14:textId="4BC7FA64" w:rsidR="005D520B" w:rsidRPr="00443F6A" w:rsidRDefault="005D520B" w:rsidP="00443F6A">
            <w:pPr>
              <w:spacing w:before="20" w:line="120" w:lineRule="exact"/>
              <w:ind w:right="113"/>
              <w:jc w:val="right"/>
            </w:pPr>
            <w:r w:rsidRPr="00443F6A">
              <w:t>4,6</w:t>
            </w:r>
          </w:p>
        </w:tc>
        <w:tc>
          <w:tcPr>
            <w:tcW w:w="725" w:type="dxa"/>
            <w:tcBorders>
              <w:left w:val="single" w:sz="6" w:space="0" w:color="000000"/>
            </w:tcBorders>
            <w:shd w:val="clear" w:color="auto" w:fill="auto"/>
            <w:vAlign w:val="bottom"/>
          </w:tcPr>
          <w:p w14:paraId="6CBDB9B0" w14:textId="51DDB128" w:rsidR="005D520B" w:rsidRPr="00443F6A" w:rsidRDefault="005D520B" w:rsidP="00443F6A">
            <w:pPr>
              <w:spacing w:before="20" w:line="120" w:lineRule="exact"/>
              <w:ind w:right="113"/>
              <w:jc w:val="right"/>
              <w:rPr>
                <w:vertAlign w:val="superscript"/>
              </w:rPr>
            </w:pPr>
            <w:r w:rsidRPr="00443F6A">
              <w:t>0,01</w:t>
            </w:r>
          </w:p>
        </w:tc>
        <w:tc>
          <w:tcPr>
            <w:tcW w:w="725" w:type="dxa"/>
            <w:tcBorders>
              <w:left w:val="single" w:sz="6" w:space="0" w:color="000000"/>
            </w:tcBorders>
            <w:shd w:val="clear" w:color="auto" w:fill="auto"/>
            <w:vAlign w:val="bottom"/>
          </w:tcPr>
          <w:p w14:paraId="48FD857B" w14:textId="40E23BC6" w:rsidR="005D520B" w:rsidRPr="00443F6A" w:rsidRDefault="005D520B" w:rsidP="00443F6A">
            <w:pPr>
              <w:spacing w:before="20" w:line="120" w:lineRule="exact"/>
              <w:ind w:right="113"/>
              <w:jc w:val="right"/>
              <w:rPr>
                <w:lang w:val="en-US"/>
              </w:rPr>
            </w:pPr>
            <w:r w:rsidRPr="00443F6A">
              <w:t>4,0</w:t>
            </w:r>
          </w:p>
        </w:tc>
      </w:tr>
      <w:tr w:rsidR="005D520B" w:rsidRPr="00D21FE6" w14:paraId="12DB83F7" w14:textId="77777777" w:rsidTr="00443F6A">
        <w:trPr>
          <w:cantSplit/>
          <w:jc w:val="center"/>
        </w:trPr>
        <w:tc>
          <w:tcPr>
            <w:tcW w:w="1218" w:type="dxa"/>
            <w:shd w:val="clear" w:color="auto" w:fill="auto"/>
            <w:vAlign w:val="bottom"/>
          </w:tcPr>
          <w:p w14:paraId="25C8D7C0" w14:textId="004482F5" w:rsidR="005D520B" w:rsidRPr="00D21FE6" w:rsidRDefault="005D520B" w:rsidP="00443F6A">
            <w:pPr>
              <w:spacing w:before="20" w:line="120" w:lineRule="exact"/>
              <w:ind w:left="113"/>
              <w:rPr>
                <w:sz w:val="12"/>
                <w:szCs w:val="12"/>
              </w:rPr>
            </w:pPr>
            <w:r w:rsidRPr="00D21FE6">
              <w:rPr>
                <w:rFonts w:eastAsia="Symbol"/>
                <w:sz w:val="12"/>
                <w:szCs w:val="12"/>
              </w:rPr>
              <w:t>Румыния</w:t>
            </w:r>
            <w:r>
              <w:rPr>
                <w:sz w:val="12"/>
                <w:szCs w:val="12"/>
              </w:rPr>
              <w:br/>
            </w:r>
            <w:r w:rsidRPr="00D21FE6">
              <w:rPr>
                <w:rFonts w:eastAsia="Symbol"/>
                <w:i/>
                <w:sz w:val="12"/>
                <w:szCs w:val="12"/>
              </w:rPr>
              <w:t>Romania</w:t>
            </w:r>
          </w:p>
        </w:tc>
        <w:tc>
          <w:tcPr>
            <w:tcW w:w="730" w:type="dxa"/>
            <w:tcBorders>
              <w:left w:val="single" w:sz="6" w:space="0" w:color="000000"/>
            </w:tcBorders>
            <w:shd w:val="clear" w:color="auto" w:fill="auto"/>
            <w:vAlign w:val="bottom"/>
          </w:tcPr>
          <w:p w14:paraId="2509B4E5" w14:textId="421BF884" w:rsidR="005D520B" w:rsidRPr="00443F6A" w:rsidRDefault="005D520B" w:rsidP="00443F6A">
            <w:pPr>
              <w:spacing w:before="20" w:line="120" w:lineRule="exact"/>
              <w:ind w:right="57"/>
              <w:jc w:val="right"/>
              <w:rPr>
                <w:lang w:val="en-US"/>
              </w:rPr>
            </w:pPr>
            <w:r w:rsidRPr="00443F6A">
              <w:t>56,0</w:t>
            </w:r>
            <w:r w:rsidRPr="00443F6A">
              <w:rPr>
                <w:vertAlign w:val="superscript"/>
              </w:rPr>
              <w:t>11)</w:t>
            </w:r>
          </w:p>
        </w:tc>
        <w:tc>
          <w:tcPr>
            <w:tcW w:w="793" w:type="dxa"/>
            <w:tcBorders>
              <w:left w:val="single" w:sz="6" w:space="0" w:color="000000"/>
            </w:tcBorders>
            <w:shd w:val="clear" w:color="auto" w:fill="auto"/>
            <w:vAlign w:val="bottom"/>
          </w:tcPr>
          <w:p w14:paraId="006D8E5C" w14:textId="4619B4C6" w:rsidR="005D520B" w:rsidRPr="005D520B" w:rsidRDefault="005D520B" w:rsidP="00443F6A">
            <w:pPr>
              <w:spacing w:before="20" w:line="120" w:lineRule="exact"/>
              <w:ind w:right="113"/>
              <w:jc w:val="right"/>
              <w:rPr>
                <w:lang w:val="en-US"/>
              </w:rPr>
            </w:pPr>
            <w:r w:rsidRPr="005D520B">
              <w:t>3,0</w:t>
            </w:r>
          </w:p>
        </w:tc>
        <w:tc>
          <w:tcPr>
            <w:tcW w:w="655" w:type="dxa"/>
            <w:tcBorders>
              <w:left w:val="single" w:sz="6" w:space="0" w:color="000000"/>
            </w:tcBorders>
            <w:shd w:val="clear" w:color="auto" w:fill="auto"/>
            <w:vAlign w:val="bottom"/>
          </w:tcPr>
          <w:p w14:paraId="05FB18BF" w14:textId="6338DB15" w:rsidR="005D520B" w:rsidRPr="005D520B" w:rsidRDefault="005D520B" w:rsidP="00443F6A">
            <w:pPr>
              <w:spacing w:before="20" w:line="120" w:lineRule="exact"/>
              <w:ind w:right="113"/>
              <w:jc w:val="right"/>
              <w:rPr>
                <w:lang w:val="en-US"/>
              </w:rPr>
            </w:pPr>
            <w:r w:rsidRPr="005D520B">
              <w:t>9,3</w:t>
            </w:r>
          </w:p>
        </w:tc>
        <w:tc>
          <w:tcPr>
            <w:tcW w:w="725" w:type="dxa"/>
            <w:tcBorders>
              <w:left w:val="single" w:sz="6" w:space="0" w:color="000000"/>
            </w:tcBorders>
            <w:shd w:val="clear" w:color="auto" w:fill="auto"/>
            <w:vAlign w:val="bottom"/>
          </w:tcPr>
          <w:p w14:paraId="0CF10925" w14:textId="17399597" w:rsidR="005D520B" w:rsidRPr="005D520B" w:rsidRDefault="005D520B" w:rsidP="00443F6A">
            <w:pPr>
              <w:spacing w:before="20" w:line="120" w:lineRule="exact"/>
              <w:ind w:right="113"/>
              <w:jc w:val="right"/>
              <w:rPr>
                <w:lang w:val="en-US"/>
              </w:rPr>
            </w:pPr>
            <w:r w:rsidRPr="005D520B">
              <w:t>14,8</w:t>
            </w:r>
          </w:p>
        </w:tc>
        <w:tc>
          <w:tcPr>
            <w:tcW w:w="739" w:type="dxa"/>
            <w:tcBorders>
              <w:left w:val="single" w:sz="6" w:space="0" w:color="000000"/>
            </w:tcBorders>
            <w:shd w:val="clear" w:color="auto" w:fill="auto"/>
            <w:vAlign w:val="bottom"/>
          </w:tcPr>
          <w:p w14:paraId="15F8806E" w14:textId="172C76FC" w:rsidR="005D520B" w:rsidRPr="005D520B" w:rsidRDefault="005D520B" w:rsidP="00443F6A">
            <w:pPr>
              <w:spacing w:before="20" w:line="120" w:lineRule="exact"/>
              <w:ind w:right="113"/>
              <w:jc w:val="right"/>
              <w:rPr>
                <w:lang w:val="en-US"/>
              </w:rPr>
            </w:pPr>
            <w:r w:rsidRPr="005D520B">
              <w:t>0,6</w:t>
            </w:r>
          </w:p>
        </w:tc>
        <w:tc>
          <w:tcPr>
            <w:tcW w:w="711" w:type="dxa"/>
            <w:tcBorders>
              <w:left w:val="single" w:sz="6" w:space="0" w:color="000000"/>
            </w:tcBorders>
            <w:shd w:val="clear" w:color="auto" w:fill="auto"/>
            <w:vAlign w:val="bottom"/>
          </w:tcPr>
          <w:p w14:paraId="7963C811" w14:textId="1FDD4CB5" w:rsidR="005D520B" w:rsidRPr="005D520B" w:rsidRDefault="005D520B" w:rsidP="00443F6A">
            <w:pPr>
              <w:spacing w:before="20" w:line="120" w:lineRule="exact"/>
              <w:ind w:right="113"/>
              <w:jc w:val="right"/>
              <w:rPr>
                <w:lang w:val="en-US"/>
              </w:rPr>
            </w:pPr>
            <w:r w:rsidRPr="005D520B">
              <w:t>…</w:t>
            </w:r>
          </w:p>
        </w:tc>
        <w:tc>
          <w:tcPr>
            <w:tcW w:w="725" w:type="dxa"/>
            <w:tcBorders>
              <w:left w:val="single" w:sz="6" w:space="0" w:color="000000"/>
            </w:tcBorders>
            <w:shd w:val="clear" w:color="auto" w:fill="auto"/>
            <w:vAlign w:val="bottom"/>
          </w:tcPr>
          <w:p w14:paraId="03FF2AD9" w14:textId="07D48736" w:rsidR="005D520B" w:rsidRPr="005D520B" w:rsidRDefault="005D520B" w:rsidP="00443F6A">
            <w:pPr>
              <w:spacing w:before="20" w:line="120" w:lineRule="exact"/>
              <w:ind w:right="113"/>
              <w:jc w:val="right"/>
            </w:pPr>
            <w:r w:rsidRPr="005D520B">
              <w:t>0,0</w:t>
            </w:r>
          </w:p>
        </w:tc>
        <w:tc>
          <w:tcPr>
            <w:tcW w:w="725" w:type="dxa"/>
            <w:tcBorders>
              <w:left w:val="single" w:sz="6" w:space="0" w:color="000000"/>
            </w:tcBorders>
            <w:shd w:val="clear" w:color="auto" w:fill="auto"/>
            <w:vAlign w:val="bottom"/>
          </w:tcPr>
          <w:p w14:paraId="6F1B7775" w14:textId="7F53D2B8" w:rsidR="005D520B" w:rsidRPr="005D520B" w:rsidRDefault="005D520B" w:rsidP="00443F6A">
            <w:pPr>
              <w:spacing w:before="20" w:line="120" w:lineRule="exact"/>
              <w:ind w:right="113"/>
              <w:jc w:val="right"/>
            </w:pPr>
            <w:r w:rsidRPr="005D520B">
              <w:t>…</w:t>
            </w:r>
          </w:p>
        </w:tc>
        <w:tc>
          <w:tcPr>
            <w:tcW w:w="725" w:type="dxa"/>
            <w:tcBorders>
              <w:left w:val="single" w:sz="6" w:space="0" w:color="000000"/>
            </w:tcBorders>
            <w:shd w:val="clear" w:color="auto" w:fill="auto"/>
            <w:vAlign w:val="bottom"/>
          </w:tcPr>
          <w:p w14:paraId="0BC2BF4A" w14:textId="4DC7CE36" w:rsidR="005D520B" w:rsidRPr="005D520B" w:rsidRDefault="005D520B" w:rsidP="00443F6A">
            <w:pPr>
              <w:spacing w:before="20" w:line="120" w:lineRule="exact"/>
              <w:ind w:right="113"/>
              <w:jc w:val="right"/>
            </w:pPr>
            <w:r w:rsidRPr="005D520B">
              <w:t>17,5</w:t>
            </w:r>
          </w:p>
        </w:tc>
        <w:tc>
          <w:tcPr>
            <w:tcW w:w="725" w:type="dxa"/>
            <w:tcBorders>
              <w:left w:val="single" w:sz="6" w:space="0" w:color="000000"/>
            </w:tcBorders>
            <w:shd w:val="clear" w:color="auto" w:fill="auto"/>
            <w:vAlign w:val="bottom"/>
          </w:tcPr>
          <w:p w14:paraId="4931300E" w14:textId="053EC0B7" w:rsidR="005D520B" w:rsidRPr="00443F6A" w:rsidRDefault="005D520B" w:rsidP="00443F6A">
            <w:pPr>
              <w:spacing w:before="20" w:line="120" w:lineRule="exact"/>
              <w:ind w:right="113"/>
              <w:jc w:val="right"/>
            </w:pPr>
            <w:r w:rsidRPr="00443F6A">
              <w:t>0,6</w:t>
            </w:r>
          </w:p>
        </w:tc>
        <w:tc>
          <w:tcPr>
            <w:tcW w:w="725" w:type="dxa"/>
            <w:tcBorders>
              <w:left w:val="single" w:sz="6" w:space="0" w:color="000000"/>
            </w:tcBorders>
            <w:shd w:val="clear" w:color="auto" w:fill="auto"/>
            <w:vAlign w:val="bottom"/>
          </w:tcPr>
          <w:p w14:paraId="7F0D6F6F" w14:textId="5373F0D0" w:rsidR="005D520B" w:rsidRPr="00443F6A" w:rsidRDefault="005D520B" w:rsidP="00443F6A">
            <w:pPr>
              <w:spacing w:before="20" w:line="120" w:lineRule="exact"/>
              <w:ind w:right="113"/>
              <w:jc w:val="right"/>
              <w:rPr>
                <w:lang w:val="en-US"/>
              </w:rPr>
            </w:pPr>
            <w:r w:rsidRPr="00443F6A">
              <w:t>0,03</w:t>
            </w:r>
          </w:p>
        </w:tc>
        <w:tc>
          <w:tcPr>
            <w:tcW w:w="725" w:type="dxa"/>
            <w:tcBorders>
              <w:left w:val="single" w:sz="6" w:space="0" w:color="000000"/>
            </w:tcBorders>
            <w:shd w:val="clear" w:color="auto" w:fill="auto"/>
            <w:vAlign w:val="bottom"/>
          </w:tcPr>
          <w:p w14:paraId="592245C5" w14:textId="21EA4E94" w:rsidR="005D520B" w:rsidRPr="00443F6A" w:rsidRDefault="005D520B" w:rsidP="00443F6A">
            <w:pPr>
              <w:spacing w:before="20" w:line="120" w:lineRule="exact"/>
              <w:ind w:right="113"/>
              <w:jc w:val="right"/>
              <w:rPr>
                <w:lang w:val="en-US"/>
              </w:rPr>
            </w:pPr>
            <w:r w:rsidRPr="00443F6A">
              <w:t>16,7</w:t>
            </w:r>
          </w:p>
        </w:tc>
      </w:tr>
      <w:tr w:rsidR="005D520B" w:rsidRPr="00D21FE6" w14:paraId="6EEBFC84" w14:textId="77777777" w:rsidTr="00443F6A">
        <w:trPr>
          <w:cantSplit/>
          <w:jc w:val="center"/>
        </w:trPr>
        <w:tc>
          <w:tcPr>
            <w:tcW w:w="1218" w:type="dxa"/>
            <w:shd w:val="clear" w:color="auto" w:fill="auto"/>
            <w:vAlign w:val="bottom"/>
          </w:tcPr>
          <w:p w14:paraId="5B9C63D3" w14:textId="1B3F2117" w:rsidR="005D520B" w:rsidRPr="00D21FE6" w:rsidRDefault="005D520B" w:rsidP="00443F6A">
            <w:pPr>
              <w:spacing w:before="20" w:line="120" w:lineRule="exact"/>
              <w:ind w:left="113"/>
              <w:rPr>
                <w:sz w:val="12"/>
                <w:szCs w:val="12"/>
              </w:rPr>
            </w:pPr>
            <w:r w:rsidRPr="00D21FE6">
              <w:rPr>
                <w:rFonts w:eastAsia="Symbol"/>
                <w:sz w:val="12"/>
                <w:szCs w:val="12"/>
              </w:rPr>
              <w:t>Франция</w:t>
            </w:r>
            <w:r>
              <w:rPr>
                <w:sz w:val="12"/>
                <w:szCs w:val="12"/>
              </w:rPr>
              <w:br/>
            </w:r>
            <w:r w:rsidRPr="00D21FE6">
              <w:rPr>
                <w:rFonts w:eastAsia="Symbol"/>
                <w:i/>
                <w:sz w:val="12"/>
                <w:szCs w:val="12"/>
              </w:rPr>
              <w:t>France</w:t>
            </w:r>
          </w:p>
        </w:tc>
        <w:tc>
          <w:tcPr>
            <w:tcW w:w="730" w:type="dxa"/>
            <w:tcBorders>
              <w:left w:val="single" w:sz="6" w:space="0" w:color="000000"/>
            </w:tcBorders>
            <w:shd w:val="clear" w:color="auto" w:fill="auto"/>
            <w:vAlign w:val="bottom"/>
          </w:tcPr>
          <w:p w14:paraId="19AE7005" w14:textId="34D556A3" w:rsidR="005D520B" w:rsidRPr="00443F6A" w:rsidRDefault="005D520B" w:rsidP="00443F6A">
            <w:pPr>
              <w:spacing w:before="20" w:line="120" w:lineRule="exact"/>
              <w:ind w:right="57"/>
              <w:jc w:val="right"/>
              <w:rPr>
                <w:lang w:val="en-US"/>
              </w:rPr>
            </w:pPr>
            <w:r w:rsidRPr="00443F6A">
              <w:t>474,7</w:t>
            </w:r>
            <w:r w:rsidRPr="00443F6A">
              <w:rPr>
                <w:vertAlign w:val="superscript"/>
              </w:rPr>
              <w:t>11)</w:t>
            </w:r>
          </w:p>
        </w:tc>
        <w:tc>
          <w:tcPr>
            <w:tcW w:w="793" w:type="dxa"/>
            <w:tcBorders>
              <w:left w:val="single" w:sz="6" w:space="0" w:color="000000"/>
            </w:tcBorders>
            <w:shd w:val="clear" w:color="auto" w:fill="auto"/>
            <w:vAlign w:val="bottom"/>
          </w:tcPr>
          <w:p w14:paraId="540C258A" w14:textId="77698101" w:rsidR="005D520B" w:rsidRPr="005D520B" w:rsidRDefault="005D520B" w:rsidP="00443F6A">
            <w:pPr>
              <w:spacing w:before="20" w:line="120" w:lineRule="exact"/>
              <w:ind w:right="113"/>
              <w:jc w:val="right"/>
              <w:rPr>
                <w:lang w:val="en-US"/>
              </w:rPr>
            </w:pPr>
            <w:r w:rsidRPr="005D520B">
              <w:t>0,6</w:t>
            </w:r>
          </w:p>
        </w:tc>
        <w:tc>
          <w:tcPr>
            <w:tcW w:w="655" w:type="dxa"/>
            <w:tcBorders>
              <w:left w:val="single" w:sz="6" w:space="0" w:color="000000"/>
            </w:tcBorders>
            <w:shd w:val="clear" w:color="auto" w:fill="auto"/>
            <w:vAlign w:val="bottom"/>
          </w:tcPr>
          <w:p w14:paraId="71090209" w14:textId="258702BE" w:rsidR="005D520B" w:rsidRPr="005D520B" w:rsidRDefault="005D520B" w:rsidP="00443F6A">
            <w:pPr>
              <w:spacing w:before="20" w:line="120" w:lineRule="exact"/>
              <w:ind w:right="113"/>
              <w:jc w:val="right"/>
              <w:rPr>
                <w:lang w:val="en-US"/>
              </w:rPr>
            </w:pPr>
            <w:r w:rsidRPr="005D520B">
              <w:t>0,02</w:t>
            </w:r>
          </w:p>
        </w:tc>
        <w:tc>
          <w:tcPr>
            <w:tcW w:w="725" w:type="dxa"/>
            <w:tcBorders>
              <w:left w:val="single" w:sz="6" w:space="0" w:color="000000"/>
            </w:tcBorders>
            <w:shd w:val="clear" w:color="auto" w:fill="auto"/>
            <w:vAlign w:val="bottom"/>
          </w:tcPr>
          <w:p w14:paraId="01A00A7C" w14:textId="478104C5" w:rsidR="005D520B" w:rsidRPr="005D520B" w:rsidRDefault="005D520B" w:rsidP="00443F6A">
            <w:pPr>
              <w:spacing w:before="20" w:line="120" w:lineRule="exact"/>
              <w:ind w:right="113"/>
              <w:jc w:val="right"/>
            </w:pPr>
            <w:r w:rsidRPr="005D520B">
              <w:t>…</w:t>
            </w:r>
          </w:p>
        </w:tc>
        <w:tc>
          <w:tcPr>
            <w:tcW w:w="739" w:type="dxa"/>
            <w:tcBorders>
              <w:left w:val="single" w:sz="6" w:space="0" w:color="000000"/>
            </w:tcBorders>
            <w:shd w:val="clear" w:color="auto" w:fill="auto"/>
            <w:vAlign w:val="bottom"/>
          </w:tcPr>
          <w:p w14:paraId="73BEEA38" w14:textId="3BA0D9ED" w:rsidR="005D520B" w:rsidRPr="005D520B" w:rsidRDefault="005D520B" w:rsidP="00443F6A">
            <w:pPr>
              <w:spacing w:before="20" w:line="120" w:lineRule="exact"/>
              <w:ind w:right="113"/>
              <w:jc w:val="right"/>
              <w:rPr>
                <w:lang w:val="en-US"/>
              </w:rPr>
            </w:pPr>
            <w:r w:rsidRPr="005D520B">
              <w:t>6,2</w:t>
            </w:r>
          </w:p>
        </w:tc>
        <w:tc>
          <w:tcPr>
            <w:tcW w:w="711" w:type="dxa"/>
            <w:tcBorders>
              <w:left w:val="single" w:sz="6" w:space="0" w:color="000000"/>
            </w:tcBorders>
            <w:shd w:val="clear" w:color="auto" w:fill="auto"/>
            <w:vAlign w:val="bottom"/>
          </w:tcPr>
          <w:p w14:paraId="7E2C68DE" w14:textId="24D52334" w:rsidR="005D520B" w:rsidRPr="005D520B" w:rsidRDefault="005D520B" w:rsidP="00443F6A">
            <w:pPr>
              <w:spacing w:before="20" w:line="120" w:lineRule="exact"/>
              <w:ind w:right="113"/>
              <w:jc w:val="right"/>
              <w:rPr>
                <w:lang w:val="en-US"/>
              </w:rPr>
            </w:pPr>
            <w:r w:rsidRPr="005D520B">
              <w:t>10,0</w:t>
            </w:r>
          </w:p>
        </w:tc>
        <w:tc>
          <w:tcPr>
            <w:tcW w:w="725" w:type="dxa"/>
            <w:tcBorders>
              <w:left w:val="single" w:sz="6" w:space="0" w:color="000000"/>
            </w:tcBorders>
            <w:shd w:val="clear" w:color="auto" w:fill="auto"/>
            <w:vAlign w:val="bottom"/>
          </w:tcPr>
          <w:p w14:paraId="08C00211" w14:textId="1FB44E05" w:rsidR="005D520B" w:rsidRPr="005D520B" w:rsidRDefault="005D520B" w:rsidP="00443F6A">
            <w:pPr>
              <w:spacing w:before="20" w:line="120" w:lineRule="exact"/>
              <w:ind w:right="113"/>
              <w:jc w:val="right"/>
            </w:pPr>
            <w:r w:rsidRPr="005D520B">
              <w:t>0,0</w:t>
            </w:r>
          </w:p>
        </w:tc>
        <w:tc>
          <w:tcPr>
            <w:tcW w:w="725" w:type="dxa"/>
            <w:tcBorders>
              <w:left w:val="single" w:sz="6" w:space="0" w:color="000000"/>
            </w:tcBorders>
            <w:shd w:val="clear" w:color="auto" w:fill="auto"/>
            <w:vAlign w:val="bottom"/>
          </w:tcPr>
          <w:p w14:paraId="491BEB91" w14:textId="6321DE45" w:rsidR="005D520B" w:rsidRPr="005D520B" w:rsidRDefault="005D520B" w:rsidP="00443F6A">
            <w:pPr>
              <w:spacing w:before="20" w:line="120" w:lineRule="exact"/>
              <w:ind w:right="113"/>
              <w:jc w:val="right"/>
            </w:pPr>
            <w:r w:rsidRPr="005D520B">
              <w:t>1 026,7</w:t>
            </w:r>
          </w:p>
        </w:tc>
        <w:tc>
          <w:tcPr>
            <w:tcW w:w="725" w:type="dxa"/>
            <w:tcBorders>
              <w:left w:val="single" w:sz="6" w:space="0" w:color="000000"/>
            </w:tcBorders>
            <w:shd w:val="clear" w:color="auto" w:fill="auto"/>
            <w:vAlign w:val="bottom"/>
          </w:tcPr>
          <w:p w14:paraId="4F28E5A7" w14:textId="2558EFB5" w:rsidR="005D520B" w:rsidRPr="005D520B" w:rsidRDefault="005D520B" w:rsidP="00443F6A">
            <w:pPr>
              <w:spacing w:before="20" w:line="120" w:lineRule="exact"/>
              <w:ind w:right="113"/>
              <w:jc w:val="right"/>
            </w:pPr>
            <w:r w:rsidRPr="005D520B">
              <w:t>49,8</w:t>
            </w:r>
          </w:p>
        </w:tc>
        <w:tc>
          <w:tcPr>
            <w:tcW w:w="725" w:type="dxa"/>
            <w:tcBorders>
              <w:left w:val="single" w:sz="6" w:space="0" w:color="000000"/>
            </w:tcBorders>
            <w:shd w:val="clear" w:color="auto" w:fill="auto"/>
            <w:vAlign w:val="bottom"/>
          </w:tcPr>
          <w:p w14:paraId="6EFF188C" w14:textId="5FF0C925" w:rsidR="005D520B" w:rsidRPr="00443F6A" w:rsidRDefault="005D520B" w:rsidP="00443F6A">
            <w:pPr>
              <w:spacing w:before="20" w:line="120" w:lineRule="exact"/>
              <w:ind w:right="113"/>
              <w:jc w:val="right"/>
            </w:pPr>
            <w:r w:rsidRPr="00443F6A">
              <w:t>6,1</w:t>
            </w:r>
          </w:p>
        </w:tc>
        <w:tc>
          <w:tcPr>
            <w:tcW w:w="725" w:type="dxa"/>
            <w:tcBorders>
              <w:left w:val="single" w:sz="6" w:space="0" w:color="000000"/>
            </w:tcBorders>
            <w:shd w:val="clear" w:color="auto" w:fill="auto"/>
            <w:vAlign w:val="bottom"/>
          </w:tcPr>
          <w:p w14:paraId="4B5DADBE" w14:textId="33617AD7" w:rsidR="005D520B" w:rsidRPr="00443F6A" w:rsidRDefault="005D520B" w:rsidP="00443F6A">
            <w:pPr>
              <w:spacing w:before="20" w:line="120" w:lineRule="exact"/>
              <w:ind w:right="113"/>
              <w:jc w:val="right"/>
            </w:pPr>
            <w:r w:rsidRPr="00443F6A">
              <w:t>…</w:t>
            </w:r>
          </w:p>
        </w:tc>
        <w:tc>
          <w:tcPr>
            <w:tcW w:w="725" w:type="dxa"/>
            <w:tcBorders>
              <w:left w:val="single" w:sz="6" w:space="0" w:color="000000"/>
            </w:tcBorders>
            <w:shd w:val="clear" w:color="auto" w:fill="auto"/>
            <w:vAlign w:val="bottom"/>
          </w:tcPr>
          <w:p w14:paraId="03019634" w14:textId="3DB2613F" w:rsidR="005D520B" w:rsidRPr="00443F6A" w:rsidRDefault="005D520B" w:rsidP="00443F6A">
            <w:pPr>
              <w:spacing w:before="20" w:line="120" w:lineRule="exact"/>
              <w:ind w:right="113"/>
              <w:jc w:val="right"/>
            </w:pPr>
            <w:r w:rsidRPr="00443F6A">
              <w:t>…</w:t>
            </w:r>
          </w:p>
        </w:tc>
      </w:tr>
      <w:tr w:rsidR="005D520B" w:rsidRPr="00D21FE6" w14:paraId="0BEA3407" w14:textId="77777777" w:rsidTr="00443F6A">
        <w:trPr>
          <w:cantSplit/>
          <w:jc w:val="center"/>
        </w:trPr>
        <w:tc>
          <w:tcPr>
            <w:tcW w:w="1218" w:type="dxa"/>
            <w:shd w:val="clear" w:color="auto" w:fill="auto"/>
            <w:vAlign w:val="bottom"/>
          </w:tcPr>
          <w:p w14:paraId="231E038A" w14:textId="76841F62" w:rsidR="005D520B" w:rsidRPr="00D21FE6" w:rsidRDefault="005D520B" w:rsidP="00443F6A">
            <w:pPr>
              <w:spacing w:before="20" w:line="120" w:lineRule="exact"/>
              <w:rPr>
                <w:sz w:val="12"/>
                <w:szCs w:val="12"/>
                <w:lang w:val="en-US"/>
              </w:rPr>
            </w:pPr>
            <w:r w:rsidRPr="00D21FE6">
              <w:rPr>
                <w:rFonts w:eastAsia="Symbol"/>
                <w:b/>
                <w:bCs/>
                <w:sz w:val="12"/>
                <w:szCs w:val="12"/>
              </w:rPr>
              <w:t>Другие</w:t>
            </w:r>
            <w:r w:rsidRPr="00D21FE6">
              <w:rPr>
                <w:rFonts w:eastAsia="Symbol"/>
                <w:b/>
                <w:bCs/>
                <w:sz w:val="12"/>
                <w:szCs w:val="12"/>
                <w:lang w:val="en-US"/>
              </w:rPr>
              <w:t xml:space="preserve"> </w:t>
            </w:r>
            <w:r w:rsidRPr="00D21FE6">
              <w:rPr>
                <w:rFonts w:eastAsia="Symbol"/>
                <w:b/>
                <w:bCs/>
                <w:sz w:val="12"/>
                <w:szCs w:val="12"/>
              </w:rPr>
              <w:t>страны</w:t>
            </w:r>
            <w:r>
              <w:rPr>
                <w:sz w:val="12"/>
                <w:szCs w:val="12"/>
                <w:lang w:val="en-US"/>
              </w:rPr>
              <w:br/>
            </w:r>
            <w:r w:rsidRPr="00D21FE6">
              <w:rPr>
                <w:rFonts w:eastAsia="Symbol"/>
                <w:b/>
                <w:i/>
                <w:sz w:val="12"/>
                <w:szCs w:val="12"/>
                <w:lang w:val="en-US"/>
              </w:rPr>
              <w:t>Other countries</w:t>
            </w:r>
          </w:p>
        </w:tc>
        <w:tc>
          <w:tcPr>
            <w:tcW w:w="730" w:type="dxa"/>
            <w:tcBorders>
              <w:left w:val="single" w:sz="6" w:space="0" w:color="000000"/>
            </w:tcBorders>
            <w:shd w:val="clear" w:color="auto" w:fill="auto"/>
            <w:vAlign w:val="bottom"/>
          </w:tcPr>
          <w:p w14:paraId="517A9215" w14:textId="77777777" w:rsidR="005D520B" w:rsidRPr="00443F6A" w:rsidRDefault="005D520B" w:rsidP="00443F6A">
            <w:pPr>
              <w:snapToGrid w:val="0"/>
              <w:spacing w:before="20" w:line="120" w:lineRule="exact"/>
              <w:ind w:right="57"/>
              <w:jc w:val="right"/>
              <w:rPr>
                <w:rFonts w:eastAsia="Symbol"/>
                <w:b/>
                <w:bCs/>
                <w:i/>
                <w:lang w:val="en-US"/>
              </w:rPr>
            </w:pPr>
          </w:p>
        </w:tc>
        <w:tc>
          <w:tcPr>
            <w:tcW w:w="793" w:type="dxa"/>
            <w:tcBorders>
              <w:left w:val="single" w:sz="6" w:space="0" w:color="000000"/>
            </w:tcBorders>
            <w:shd w:val="clear" w:color="auto" w:fill="auto"/>
            <w:vAlign w:val="bottom"/>
          </w:tcPr>
          <w:p w14:paraId="66431E5F" w14:textId="77777777" w:rsidR="005D520B" w:rsidRPr="005D520B" w:rsidRDefault="005D520B" w:rsidP="00443F6A">
            <w:pPr>
              <w:snapToGrid w:val="0"/>
              <w:spacing w:before="20" w:line="120" w:lineRule="exact"/>
              <w:ind w:right="113"/>
              <w:jc w:val="right"/>
              <w:rPr>
                <w:rFonts w:eastAsia="Symbol"/>
                <w:b/>
                <w:lang w:val="en-US"/>
              </w:rPr>
            </w:pPr>
          </w:p>
        </w:tc>
        <w:tc>
          <w:tcPr>
            <w:tcW w:w="655" w:type="dxa"/>
            <w:tcBorders>
              <w:left w:val="single" w:sz="6" w:space="0" w:color="000000"/>
            </w:tcBorders>
            <w:shd w:val="clear" w:color="auto" w:fill="auto"/>
            <w:vAlign w:val="bottom"/>
          </w:tcPr>
          <w:p w14:paraId="37F10E2F" w14:textId="77777777" w:rsidR="005D520B" w:rsidRPr="005D520B" w:rsidRDefault="005D520B" w:rsidP="00443F6A">
            <w:pPr>
              <w:snapToGrid w:val="0"/>
              <w:spacing w:before="20" w:line="120" w:lineRule="exact"/>
              <w:ind w:right="113"/>
              <w:jc w:val="right"/>
              <w:rPr>
                <w:rFonts w:eastAsia="Symbol"/>
                <w:b/>
                <w:lang w:val="en-US"/>
              </w:rPr>
            </w:pPr>
          </w:p>
        </w:tc>
        <w:tc>
          <w:tcPr>
            <w:tcW w:w="725" w:type="dxa"/>
            <w:tcBorders>
              <w:left w:val="single" w:sz="6" w:space="0" w:color="000000"/>
            </w:tcBorders>
            <w:shd w:val="clear" w:color="auto" w:fill="auto"/>
            <w:vAlign w:val="bottom"/>
          </w:tcPr>
          <w:p w14:paraId="35B9FB97" w14:textId="77777777" w:rsidR="005D520B" w:rsidRPr="005D520B" w:rsidRDefault="005D520B" w:rsidP="00443F6A">
            <w:pPr>
              <w:snapToGrid w:val="0"/>
              <w:spacing w:before="20" w:line="120" w:lineRule="exact"/>
              <w:ind w:right="113"/>
              <w:jc w:val="right"/>
              <w:rPr>
                <w:rFonts w:eastAsia="Symbol"/>
                <w:b/>
                <w:lang w:val="en-US"/>
              </w:rPr>
            </w:pPr>
          </w:p>
        </w:tc>
        <w:tc>
          <w:tcPr>
            <w:tcW w:w="739" w:type="dxa"/>
            <w:tcBorders>
              <w:left w:val="single" w:sz="6" w:space="0" w:color="000000"/>
            </w:tcBorders>
            <w:shd w:val="clear" w:color="auto" w:fill="auto"/>
            <w:vAlign w:val="bottom"/>
          </w:tcPr>
          <w:p w14:paraId="3AF59384" w14:textId="77777777" w:rsidR="005D520B" w:rsidRPr="005D520B" w:rsidRDefault="005D520B" w:rsidP="00443F6A">
            <w:pPr>
              <w:snapToGrid w:val="0"/>
              <w:spacing w:before="20" w:line="120" w:lineRule="exact"/>
              <w:ind w:right="113"/>
              <w:jc w:val="right"/>
              <w:rPr>
                <w:rFonts w:eastAsia="Symbol"/>
                <w:b/>
                <w:lang w:val="en-US"/>
              </w:rPr>
            </w:pPr>
          </w:p>
        </w:tc>
        <w:tc>
          <w:tcPr>
            <w:tcW w:w="711" w:type="dxa"/>
            <w:tcBorders>
              <w:left w:val="single" w:sz="6" w:space="0" w:color="000000"/>
            </w:tcBorders>
            <w:shd w:val="clear" w:color="auto" w:fill="auto"/>
            <w:vAlign w:val="bottom"/>
          </w:tcPr>
          <w:p w14:paraId="7A29099D" w14:textId="77777777" w:rsidR="005D520B" w:rsidRPr="005D520B" w:rsidRDefault="005D520B" w:rsidP="00443F6A">
            <w:pPr>
              <w:snapToGrid w:val="0"/>
              <w:spacing w:before="20" w:line="120" w:lineRule="exact"/>
              <w:ind w:right="113"/>
              <w:jc w:val="right"/>
              <w:rPr>
                <w:rFonts w:eastAsia="Symbol"/>
                <w:b/>
                <w:lang w:val="en-US"/>
              </w:rPr>
            </w:pPr>
          </w:p>
        </w:tc>
        <w:tc>
          <w:tcPr>
            <w:tcW w:w="725" w:type="dxa"/>
            <w:tcBorders>
              <w:left w:val="single" w:sz="6" w:space="0" w:color="000000"/>
            </w:tcBorders>
            <w:shd w:val="clear" w:color="auto" w:fill="auto"/>
            <w:vAlign w:val="bottom"/>
          </w:tcPr>
          <w:p w14:paraId="1362C400" w14:textId="77777777" w:rsidR="005D520B" w:rsidRPr="005D520B" w:rsidRDefault="005D520B" w:rsidP="00443F6A">
            <w:pPr>
              <w:snapToGrid w:val="0"/>
              <w:spacing w:before="20" w:line="120" w:lineRule="exact"/>
              <w:ind w:right="113"/>
              <w:jc w:val="right"/>
              <w:rPr>
                <w:rFonts w:eastAsia="Symbol"/>
                <w:b/>
                <w:lang w:val="en-US"/>
              </w:rPr>
            </w:pPr>
          </w:p>
        </w:tc>
        <w:tc>
          <w:tcPr>
            <w:tcW w:w="725" w:type="dxa"/>
            <w:tcBorders>
              <w:left w:val="single" w:sz="6" w:space="0" w:color="000000"/>
            </w:tcBorders>
            <w:shd w:val="clear" w:color="auto" w:fill="auto"/>
            <w:vAlign w:val="bottom"/>
          </w:tcPr>
          <w:p w14:paraId="4F05E022" w14:textId="77777777" w:rsidR="005D520B" w:rsidRPr="005D520B" w:rsidRDefault="005D520B" w:rsidP="00443F6A">
            <w:pPr>
              <w:snapToGrid w:val="0"/>
              <w:spacing w:before="20" w:line="120" w:lineRule="exact"/>
              <w:ind w:right="113"/>
              <w:jc w:val="right"/>
              <w:rPr>
                <w:rFonts w:eastAsia="Symbol"/>
                <w:b/>
                <w:lang w:val="en-US"/>
              </w:rPr>
            </w:pPr>
          </w:p>
        </w:tc>
        <w:tc>
          <w:tcPr>
            <w:tcW w:w="725" w:type="dxa"/>
            <w:tcBorders>
              <w:left w:val="single" w:sz="6" w:space="0" w:color="000000"/>
            </w:tcBorders>
            <w:shd w:val="clear" w:color="auto" w:fill="auto"/>
            <w:vAlign w:val="bottom"/>
          </w:tcPr>
          <w:p w14:paraId="2F7451AB" w14:textId="77777777" w:rsidR="005D520B" w:rsidRPr="005D520B" w:rsidRDefault="005D520B" w:rsidP="00443F6A">
            <w:pPr>
              <w:snapToGrid w:val="0"/>
              <w:spacing w:before="20" w:line="120" w:lineRule="exact"/>
              <w:ind w:right="113"/>
              <w:jc w:val="right"/>
              <w:rPr>
                <w:rFonts w:eastAsia="Symbol"/>
                <w:b/>
                <w:lang w:val="en-US"/>
              </w:rPr>
            </w:pPr>
          </w:p>
        </w:tc>
        <w:tc>
          <w:tcPr>
            <w:tcW w:w="725" w:type="dxa"/>
            <w:tcBorders>
              <w:left w:val="single" w:sz="6" w:space="0" w:color="000000"/>
            </w:tcBorders>
            <w:shd w:val="clear" w:color="auto" w:fill="auto"/>
            <w:vAlign w:val="bottom"/>
          </w:tcPr>
          <w:p w14:paraId="1C6DD461" w14:textId="77777777" w:rsidR="005D520B" w:rsidRPr="00443F6A" w:rsidRDefault="005D520B" w:rsidP="00443F6A">
            <w:pPr>
              <w:snapToGrid w:val="0"/>
              <w:spacing w:before="20" w:line="120" w:lineRule="exact"/>
              <w:ind w:right="113"/>
              <w:jc w:val="right"/>
              <w:rPr>
                <w:rFonts w:eastAsia="Symbol"/>
                <w:b/>
                <w:lang w:val="en-US"/>
              </w:rPr>
            </w:pPr>
          </w:p>
        </w:tc>
        <w:tc>
          <w:tcPr>
            <w:tcW w:w="725" w:type="dxa"/>
            <w:tcBorders>
              <w:left w:val="single" w:sz="6" w:space="0" w:color="000000"/>
            </w:tcBorders>
            <w:shd w:val="clear" w:color="auto" w:fill="auto"/>
            <w:vAlign w:val="bottom"/>
          </w:tcPr>
          <w:p w14:paraId="3C795D1D" w14:textId="77777777" w:rsidR="005D520B" w:rsidRPr="00443F6A" w:rsidRDefault="005D520B" w:rsidP="00443F6A">
            <w:pPr>
              <w:snapToGrid w:val="0"/>
              <w:spacing w:before="20" w:line="120" w:lineRule="exact"/>
              <w:ind w:right="113"/>
              <w:jc w:val="right"/>
              <w:rPr>
                <w:rFonts w:eastAsia="Symbol"/>
                <w:b/>
                <w:lang w:val="en-US"/>
              </w:rPr>
            </w:pPr>
          </w:p>
        </w:tc>
        <w:tc>
          <w:tcPr>
            <w:tcW w:w="725" w:type="dxa"/>
            <w:tcBorders>
              <w:left w:val="single" w:sz="6" w:space="0" w:color="000000"/>
            </w:tcBorders>
            <w:shd w:val="clear" w:color="auto" w:fill="auto"/>
            <w:vAlign w:val="bottom"/>
          </w:tcPr>
          <w:p w14:paraId="73973C1E" w14:textId="77777777" w:rsidR="005D520B" w:rsidRPr="00443F6A" w:rsidRDefault="005D520B" w:rsidP="00443F6A">
            <w:pPr>
              <w:snapToGrid w:val="0"/>
              <w:spacing w:before="20" w:line="120" w:lineRule="exact"/>
              <w:ind w:right="113"/>
              <w:jc w:val="right"/>
              <w:rPr>
                <w:rFonts w:eastAsia="Symbol"/>
                <w:b/>
                <w:lang w:val="en-US"/>
              </w:rPr>
            </w:pPr>
          </w:p>
        </w:tc>
      </w:tr>
      <w:tr w:rsidR="005D520B" w:rsidRPr="00D21FE6" w14:paraId="2EF02F5C" w14:textId="77777777" w:rsidTr="00443F6A">
        <w:trPr>
          <w:cantSplit/>
          <w:jc w:val="center"/>
        </w:trPr>
        <w:tc>
          <w:tcPr>
            <w:tcW w:w="1218" w:type="dxa"/>
            <w:shd w:val="clear" w:color="auto" w:fill="auto"/>
            <w:vAlign w:val="bottom"/>
          </w:tcPr>
          <w:p w14:paraId="07ED2FD7" w14:textId="45F9A6DE" w:rsidR="005D520B" w:rsidRPr="00D21FE6" w:rsidRDefault="005D520B" w:rsidP="00443F6A">
            <w:pPr>
              <w:spacing w:before="20" w:line="120" w:lineRule="exact"/>
              <w:ind w:left="113"/>
              <w:rPr>
                <w:sz w:val="12"/>
                <w:szCs w:val="12"/>
                <w:lang w:val="en-US"/>
              </w:rPr>
            </w:pPr>
            <w:r w:rsidRPr="00D21FE6">
              <w:rPr>
                <w:rFonts w:eastAsia="Symbol"/>
                <w:sz w:val="12"/>
                <w:szCs w:val="12"/>
              </w:rPr>
              <w:t>Австралия</w:t>
            </w:r>
            <w:r>
              <w:rPr>
                <w:sz w:val="12"/>
                <w:szCs w:val="12"/>
                <w:lang w:val="en-US"/>
              </w:rPr>
              <w:br/>
            </w:r>
            <w:r w:rsidRPr="00D21FE6">
              <w:rPr>
                <w:rFonts w:eastAsia="Symbol"/>
                <w:i/>
                <w:sz w:val="12"/>
                <w:szCs w:val="12"/>
                <w:lang w:val="en-US"/>
              </w:rPr>
              <w:t>Australia</w:t>
            </w:r>
          </w:p>
        </w:tc>
        <w:tc>
          <w:tcPr>
            <w:tcW w:w="730" w:type="dxa"/>
            <w:tcBorders>
              <w:left w:val="single" w:sz="6" w:space="0" w:color="000000"/>
            </w:tcBorders>
            <w:shd w:val="clear" w:color="auto" w:fill="auto"/>
            <w:vAlign w:val="bottom"/>
          </w:tcPr>
          <w:p w14:paraId="3150EE8C" w14:textId="7F49913D" w:rsidR="005D520B" w:rsidRPr="00443F6A" w:rsidRDefault="005D520B" w:rsidP="00443F6A">
            <w:pPr>
              <w:spacing w:before="20" w:line="120" w:lineRule="exact"/>
              <w:ind w:right="57"/>
              <w:jc w:val="right"/>
            </w:pPr>
            <w:r w:rsidRPr="00443F6A">
              <w:t>271,5</w:t>
            </w:r>
            <w:r w:rsidRPr="00443F6A">
              <w:rPr>
                <w:vertAlign w:val="superscript"/>
              </w:rPr>
              <w:t>11)</w:t>
            </w:r>
          </w:p>
        </w:tc>
        <w:tc>
          <w:tcPr>
            <w:tcW w:w="793" w:type="dxa"/>
            <w:tcBorders>
              <w:left w:val="single" w:sz="6" w:space="0" w:color="000000"/>
            </w:tcBorders>
            <w:shd w:val="clear" w:color="auto" w:fill="auto"/>
            <w:vAlign w:val="bottom"/>
          </w:tcPr>
          <w:p w14:paraId="08DC477B" w14:textId="4455CBD1" w:rsidR="005D520B" w:rsidRPr="005D520B" w:rsidRDefault="005D520B" w:rsidP="00443F6A">
            <w:pPr>
              <w:spacing w:before="20" w:line="120" w:lineRule="exact"/>
              <w:ind w:right="113"/>
              <w:jc w:val="right"/>
              <w:rPr>
                <w:lang w:val="en-US"/>
              </w:rPr>
            </w:pPr>
            <w:r w:rsidRPr="005D520B">
              <w:t>16,9</w:t>
            </w:r>
          </w:p>
        </w:tc>
        <w:tc>
          <w:tcPr>
            <w:tcW w:w="655" w:type="dxa"/>
            <w:tcBorders>
              <w:left w:val="single" w:sz="6" w:space="0" w:color="000000"/>
            </w:tcBorders>
            <w:shd w:val="clear" w:color="auto" w:fill="auto"/>
            <w:vAlign w:val="bottom"/>
          </w:tcPr>
          <w:p w14:paraId="05AEEC44" w14:textId="2A78F81B" w:rsidR="005D520B" w:rsidRPr="005D520B" w:rsidRDefault="005D520B" w:rsidP="00443F6A">
            <w:pPr>
              <w:spacing w:before="20" w:line="120" w:lineRule="exact"/>
              <w:ind w:right="113"/>
              <w:jc w:val="right"/>
              <w:rPr>
                <w:lang w:val="en-US"/>
              </w:rPr>
            </w:pPr>
            <w:r w:rsidRPr="005D520B">
              <w:t>160,7</w:t>
            </w:r>
          </w:p>
        </w:tc>
        <w:tc>
          <w:tcPr>
            <w:tcW w:w="725" w:type="dxa"/>
            <w:tcBorders>
              <w:left w:val="single" w:sz="6" w:space="0" w:color="000000"/>
            </w:tcBorders>
            <w:shd w:val="clear" w:color="auto" w:fill="auto"/>
            <w:vAlign w:val="bottom"/>
          </w:tcPr>
          <w:p w14:paraId="22AA911F" w14:textId="7DD2DBDA" w:rsidR="005D520B" w:rsidRPr="005D520B" w:rsidRDefault="005D520B" w:rsidP="00443F6A">
            <w:pPr>
              <w:spacing w:before="20" w:line="120" w:lineRule="exact"/>
              <w:ind w:right="113"/>
              <w:jc w:val="right"/>
              <w:rPr>
                <w:lang w:val="en-US"/>
              </w:rPr>
            </w:pPr>
            <w:r w:rsidRPr="005D520B">
              <w:t>438,7</w:t>
            </w:r>
          </w:p>
        </w:tc>
        <w:tc>
          <w:tcPr>
            <w:tcW w:w="739" w:type="dxa"/>
            <w:tcBorders>
              <w:left w:val="single" w:sz="6" w:space="0" w:color="000000"/>
            </w:tcBorders>
            <w:shd w:val="clear" w:color="auto" w:fill="auto"/>
            <w:vAlign w:val="bottom"/>
          </w:tcPr>
          <w:p w14:paraId="048E1062" w14:textId="1D49354E" w:rsidR="005D520B" w:rsidRPr="005D520B" w:rsidRDefault="005D520B" w:rsidP="00443F6A">
            <w:pPr>
              <w:spacing w:before="20" w:line="120" w:lineRule="exact"/>
              <w:ind w:right="113"/>
              <w:jc w:val="right"/>
              <w:rPr>
                <w:lang w:val="en-US"/>
              </w:rPr>
            </w:pPr>
            <w:r w:rsidRPr="005D520B">
              <w:t>3,5</w:t>
            </w:r>
          </w:p>
        </w:tc>
        <w:tc>
          <w:tcPr>
            <w:tcW w:w="711" w:type="dxa"/>
            <w:tcBorders>
              <w:left w:val="single" w:sz="6" w:space="0" w:color="000000"/>
            </w:tcBorders>
            <w:shd w:val="clear" w:color="auto" w:fill="auto"/>
            <w:vAlign w:val="bottom"/>
          </w:tcPr>
          <w:p w14:paraId="591722F7" w14:textId="1C8EB599" w:rsidR="005D520B" w:rsidRPr="005D520B" w:rsidRDefault="005D520B" w:rsidP="00443F6A">
            <w:pPr>
              <w:spacing w:before="20" w:line="120" w:lineRule="exact"/>
              <w:ind w:right="113"/>
              <w:jc w:val="right"/>
              <w:rPr>
                <w:lang w:val="en-US"/>
              </w:rPr>
            </w:pPr>
            <w:r w:rsidRPr="005D520B">
              <w:t>5,3</w:t>
            </w:r>
          </w:p>
        </w:tc>
        <w:tc>
          <w:tcPr>
            <w:tcW w:w="725" w:type="dxa"/>
            <w:tcBorders>
              <w:left w:val="single" w:sz="6" w:space="0" w:color="000000"/>
            </w:tcBorders>
            <w:shd w:val="clear" w:color="auto" w:fill="auto"/>
            <w:vAlign w:val="bottom"/>
          </w:tcPr>
          <w:p w14:paraId="67A553BE" w14:textId="29D97444" w:rsidR="005D520B" w:rsidRPr="005D520B" w:rsidRDefault="005D520B" w:rsidP="00443F6A">
            <w:pPr>
              <w:spacing w:before="20" w:line="120" w:lineRule="exact"/>
              <w:ind w:right="113"/>
              <w:jc w:val="right"/>
            </w:pPr>
            <w:r w:rsidRPr="005D520B">
              <w:t>952,5</w:t>
            </w:r>
          </w:p>
        </w:tc>
        <w:tc>
          <w:tcPr>
            <w:tcW w:w="725" w:type="dxa"/>
            <w:tcBorders>
              <w:left w:val="single" w:sz="6" w:space="0" w:color="000000"/>
            </w:tcBorders>
            <w:shd w:val="clear" w:color="auto" w:fill="auto"/>
            <w:vAlign w:val="bottom"/>
          </w:tcPr>
          <w:p w14:paraId="4C8A7D15" w14:textId="164E2BB3" w:rsidR="005D520B" w:rsidRPr="005D520B" w:rsidRDefault="005D520B" w:rsidP="00443F6A">
            <w:pPr>
              <w:spacing w:before="20" w:line="120" w:lineRule="exact"/>
              <w:ind w:right="113"/>
              <w:jc w:val="right"/>
            </w:pPr>
            <w:r w:rsidRPr="005D520B">
              <w:t>…</w:t>
            </w:r>
          </w:p>
        </w:tc>
        <w:tc>
          <w:tcPr>
            <w:tcW w:w="725" w:type="dxa"/>
            <w:tcBorders>
              <w:left w:val="single" w:sz="6" w:space="0" w:color="000000"/>
            </w:tcBorders>
            <w:shd w:val="clear" w:color="auto" w:fill="auto"/>
            <w:vAlign w:val="bottom"/>
          </w:tcPr>
          <w:p w14:paraId="77ED7F65" w14:textId="4FEF2115" w:rsidR="005D520B" w:rsidRPr="005D520B" w:rsidRDefault="005D520B" w:rsidP="00443F6A">
            <w:pPr>
              <w:spacing w:before="20" w:line="120" w:lineRule="exact"/>
              <w:ind w:right="113"/>
              <w:jc w:val="right"/>
            </w:pPr>
            <w:r w:rsidRPr="005D520B">
              <w:t>28,9</w:t>
            </w:r>
          </w:p>
        </w:tc>
        <w:tc>
          <w:tcPr>
            <w:tcW w:w="725" w:type="dxa"/>
            <w:tcBorders>
              <w:left w:val="single" w:sz="6" w:space="0" w:color="000000"/>
            </w:tcBorders>
            <w:shd w:val="clear" w:color="auto" w:fill="auto"/>
            <w:vAlign w:val="bottom"/>
          </w:tcPr>
          <w:p w14:paraId="6D3D2DB0" w14:textId="23D4FF2B" w:rsidR="005D520B" w:rsidRPr="00443F6A" w:rsidRDefault="005D520B" w:rsidP="00443F6A">
            <w:pPr>
              <w:spacing w:before="20" w:line="120" w:lineRule="exact"/>
              <w:ind w:right="113"/>
              <w:jc w:val="right"/>
            </w:pPr>
            <w:r w:rsidRPr="00443F6A">
              <w:t>3,0</w:t>
            </w:r>
          </w:p>
        </w:tc>
        <w:tc>
          <w:tcPr>
            <w:tcW w:w="725" w:type="dxa"/>
            <w:tcBorders>
              <w:left w:val="single" w:sz="6" w:space="0" w:color="000000"/>
            </w:tcBorders>
            <w:shd w:val="clear" w:color="auto" w:fill="auto"/>
            <w:vAlign w:val="bottom"/>
          </w:tcPr>
          <w:p w14:paraId="5F0EBDA2" w14:textId="3D4DD49C" w:rsidR="005D520B" w:rsidRPr="00443F6A" w:rsidRDefault="005D520B" w:rsidP="00443F6A">
            <w:pPr>
              <w:spacing w:before="20" w:line="120" w:lineRule="exact"/>
              <w:ind w:right="113"/>
              <w:jc w:val="right"/>
            </w:pPr>
            <w:r w:rsidRPr="00443F6A">
              <w:t>…</w:t>
            </w:r>
          </w:p>
        </w:tc>
        <w:tc>
          <w:tcPr>
            <w:tcW w:w="725" w:type="dxa"/>
            <w:tcBorders>
              <w:left w:val="single" w:sz="6" w:space="0" w:color="000000"/>
            </w:tcBorders>
            <w:shd w:val="clear" w:color="auto" w:fill="auto"/>
            <w:vAlign w:val="bottom"/>
          </w:tcPr>
          <w:p w14:paraId="05732F74" w14:textId="6DE24327" w:rsidR="005D520B" w:rsidRPr="00443F6A" w:rsidRDefault="005D520B" w:rsidP="00443F6A">
            <w:pPr>
              <w:spacing w:before="20" w:line="120" w:lineRule="exact"/>
              <w:ind w:right="113"/>
              <w:jc w:val="right"/>
            </w:pPr>
            <w:r w:rsidRPr="00443F6A">
              <w:t>…</w:t>
            </w:r>
          </w:p>
        </w:tc>
      </w:tr>
      <w:tr w:rsidR="005D520B" w:rsidRPr="00D21FE6" w14:paraId="20D405AE" w14:textId="77777777" w:rsidTr="00443F6A">
        <w:trPr>
          <w:cantSplit/>
          <w:jc w:val="center"/>
        </w:trPr>
        <w:tc>
          <w:tcPr>
            <w:tcW w:w="1218" w:type="dxa"/>
            <w:shd w:val="clear" w:color="auto" w:fill="auto"/>
            <w:vAlign w:val="bottom"/>
          </w:tcPr>
          <w:p w14:paraId="255B3F37" w14:textId="6CF17413" w:rsidR="005D520B" w:rsidRPr="00D21FE6" w:rsidRDefault="005D520B" w:rsidP="00443F6A">
            <w:pPr>
              <w:spacing w:before="20" w:line="120" w:lineRule="exact"/>
              <w:ind w:left="113"/>
              <w:rPr>
                <w:rFonts w:eastAsia="Symbol"/>
                <w:sz w:val="12"/>
                <w:szCs w:val="12"/>
              </w:rPr>
            </w:pPr>
            <w:r w:rsidRPr="00D21FE6">
              <w:rPr>
                <w:rFonts w:eastAsia="Symbol"/>
                <w:sz w:val="12"/>
                <w:szCs w:val="12"/>
              </w:rPr>
              <w:t xml:space="preserve">Соединенное </w:t>
            </w:r>
            <w:r w:rsidRPr="00D21FE6">
              <w:rPr>
                <w:rFonts w:eastAsia="Symbol"/>
                <w:sz w:val="12"/>
                <w:szCs w:val="12"/>
              </w:rPr>
              <w:br/>
              <w:t xml:space="preserve">Королевство </w:t>
            </w:r>
            <w:r w:rsidRPr="00D21FE6">
              <w:rPr>
                <w:rFonts w:eastAsia="Symbol"/>
                <w:sz w:val="12"/>
                <w:szCs w:val="12"/>
              </w:rPr>
              <w:br/>
              <w:t>(Великобритания)</w:t>
            </w:r>
            <w:r>
              <w:rPr>
                <w:sz w:val="12"/>
                <w:szCs w:val="12"/>
              </w:rPr>
              <w:br/>
            </w:r>
            <w:r w:rsidRPr="00D21FE6">
              <w:rPr>
                <w:rFonts w:eastAsia="Symbol"/>
                <w:i/>
                <w:sz w:val="12"/>
                <w:szCs w:val="12"/>
              </w:rPr>
              <w:t>United Kingdom</w:t>
            </w:r>
          </w:p>
        </w:tc>
        <w:tc>
          <w:tcPr>
            <w:tcW w:w="730" w:type="dxa"/>
            <w:tcBorders>
              <w:left w:val="single" w:sz="6" w:space="0" w:color="000000"/>
            </w:tcBorders>
            <w:shd w:val="clear" w:color="auto" w:fill="auto"/>
            <w:vAlign w:val="bottom"/>
          </w:tcPr>
          <w:p w14:paraId="3894D761" w14:textId="1C37313F" w:rsidR="005D520B" w:rsidRPr="00443F6A" w:rsidRDefault="005D520B" w:rsidP="00443F6A">
            <w:pPr>
              <w:spacing w:before="20" w:line="120" w:lineRule="exact"/>
              <w:ind w:right="57"/>
              <w:jc w:val="right"/>
            </w:pPr>
            <w:r w:rsidRPr="00443F6A">
              <w:t>324,1</w:t>
            </w:r>
            <w:r w:rsidRPr="00443F6A">
              <w:rPr>
                <w:vertAlign w:val="superscript"/>
              </w:rPr>
              <w:t>11)</w:t>
            </w:r>
          </w:p>
        </w:tc>
        <w:tc>
          <w:tcPr>
            <w:tcW w:w="793" w:type="dxa"/>
            <w:tcBorders>
              <w:left w:val="single" w:sz="6" w:space="0" w:color="000000"/>
            </w:tcBorders>
            <w:shd w:val="clear" w:color="auto" w:fill="auto"/>
            <w:vAlign w:val="bottom"/>
          </w:tcPr>
          <w:p w14:paraId="41177922" w14:textId="0C68FDF4" w:rsidR="005D520B" w:rsidRPr="005D520B" w:rsidRDefault="005D520B" w:rsidP="00443F6A">
            <w:pPr>
              <w:spacing w:before="20" w:line="120" w:lineRule="exact"/>
              <w:ind w:right="113"/>
              <w:jc w:val="right"/>
            </w:pPr>
            <w:r w:rsidRPr="005D520B">
              <w:t>33,4</w:t>
            </w:r>
          </w:p>
        </w:tc>
        <w:tc>
          <w:tcPr>
            <w:tcW w:w="655" w:type="dxa"/>
            <w:tcBorders>
              <w:left w:val="single" w:sz="6" w:space="0" w:color="000000"/>
            </w:tcBorders>
            <w:shd w:val="clear" w:color="auto" w:fill="auto"/>
            <w:vAlign w:val="bottom"/>
          </w:tcPr>
          <w:p w14:paraId="3C8EDF79" w14:textId="32E338BB" w:rsidR="005D520B" w:rsidRPr="005D520B" w:rsidRDefault="005D520B" w:rsidP="00443F6A">
            <w:pPr>
              <w:spacing w:before="20" w:line="120" w:lineRule="exact"/>
              <w:ind w:right="113"/>
              <w:jc w:val="right"/>
            </w:pPr>
            <w:r w:rsidRPr="005D520B">
              <w:t>34,2</w:t>
            </w:r>
          </w:p>
        </w:tc>
        <w:tc>
          <w:tcPr>
            <w:tcW w:w="725" w:type="dxa"/>
            <w:tcBorders>
              <w:left w:val="single" w:sz="6" w:space="0" w:color="000000"/>
            </w:tcBorders>
            <w:shd w:val="clear" w:color="auto" w:fill="auto"/>
            <w:vAlign w:val="bottom"/>
          </w:tcPr>
          <w:p w14:paraId="502001CB" w14:textId="52043586" w:rsidR="005D520B" w:rsidRPr="005D520B" w:rsidRDefault="005D520B" w:rsidP="00443F6A">
            <w:pPr>
              <w:spacing w:before="20" w:line="120" w:lineRule="exact"/>
              <w:ind w:right="113"/>
              <w:jc w:val="right"/>
            </w:pPr>
            <w:r w:rsidRPr="005D520B">
              <w:t>0,5</w:t>
            </w:r>
          </w:p>
        </w:tc>
        <w:tc>
          <w:tcPr>
            <w:tcW w:w="739" w:type="dxa"/>
            <w:tcBorders>
              <w:left w:val="single" w:sz="6" w:space="0" w:color="000000"/>
            </w:tcBorders>
            <w:shd w:val="clear" w:color="auto" w:fill="auto"/>
            <w:vAlign w:val="bottom"/>
          </w:tcPr>
          <w:p w14:paraId="76F1A49B" w14:textId="06863C7C" w:rsidR="005D520B" w:rsidRPr="005D520B" w:rsidRDefault="005D520B" w:rsidP="00443F6A">
            <w:pPr>
              <w:spacing w:before="20" w:line="120" w:lineRule="exact"/>
              <w:ind w:right="113"/>
              <w:jc w:val="right"/>
            </w:pPr>
            <w:r w:rsidRPr="005D520B">
              <w:t>4,5</w:t>
            </w:r>
          </w:p>
        </w:tc>
        <w:tc>
          <w:tcPr>
            <w:tcW w:w="711" w:type="dxa"/>
            <w:tcBorders>
              <w:left w:val="single" w:sz="6" w:space="0" w:color="000000"/>
            </w:tcBorders>
            <w:shd w:val="clear" w:color="auto" w:fill="auto"/>
            <w:vAlign w:val="bottom"/>
          </w:tcPr>
          <w:p w14:paraId="2F44C2AC" w14:textId="66CB1C9D" w:rsidR="005D520B" w:rsidRPr="005D520B" w:rsidRDefault="005D520B" w:rsidP="00443F6A">
            <w:pPr>
              <w:spacing w:before="20" w:line="120" w:lineRule="exact"/>
              <w:ind w:right="113"/>
              <w:jc w:val="right"/>
            </w:pPr>
            <w:r w:rsidRPr="005D520B">
              <w:t>5,6</w:t>
            </w:r>
          </w:p>
        </w:tc>
        <w:tc>
          <w:tcPr>
            <w:tcW w:w="725" w:type="dxa"/>
            <w:tcBorders>
              <w:left w:val="single" w:sz="6" w:space="0" w:color="000000"/>
            </w:tcBorders>
            <w:shd w:val="clear" w:color="auto" w:fill="auto"/>
            <w:vAlign w:val="bottom"/>
          </w:tcPr>
          <w:p w14:paraId="7BED1DC4" w14:textId="19159C63" w:rsidR="005D520B" w:rsidRPr="005D520B" w:rsidRDefault="005D520B" w:rsidP="00443F6A">
            <w:pPr>
              <w:spacing w:before="20" w:line="120" w:lineRule="exact"/>
              <w:ind w:right="113"/>
              <w:jc w:val="right"/>
            </w:pPr>
            <w:r w:rsidRPr="005D520B">
              <w:t>0,0</w:t>
            </w:r>
          </w:p>
        </w:tc>
        <w:tc>
          <w:tcPr>
            <w:tcW w:w="725" w:type="dxa"/>
            <w:tcBorders>
              <w:left w:val="single" w:sz="6" w:space="0" w:color="000000"/>
            </w:tcBorders>
            <w:shd w:val="clear" w:color="auto" w:fill="auto"/>
            <w:vAlign w:val="bottom"/>
          </w:tcPr>
          <w:p w14:paraId="529BEDE0" w14:textId="6D1D4446" w:rsidR="005D520B" w:rsidRPr="005D520B" w:rsidRDefault="005D520B" w:rsidP="00443F6A">
            <w:pPr>
              <w:spacing w:before="20" w:line="120" w:lineRule="exact"/>
              <w:ind w:right="113"/>
              <w:jc w:val="right"/>
            </w:pPr>
            <w:r w:rsidRPr="005D520B">
              <w:t>905,1</w:t>
            </w:r>
          </w:p>
        </w:tc>
        <w:tc>
          <w:tcPr>
            <w:tcW w:w="725" w:type="dxa"/>
            <w:tcBorders>
              <w:left w:val="single" w:sz="6" w:space="0" w:color="000000"/>
            </w:tcBorders>
            <w:shd w:val="clear" w:color="auto" w:fill="auto"/>
            <w:vAlign w:val="bottom"/>
          </w:tcPr>
          <w:p w14:paraId="43018603" w14:textId="16D1281E" w:rsidR="005D520B" w:rsidRPr="005D520B" w:rsidRDefault="005D520B" w:rsidP="00443F6A">
            <w:pPr>
              <w:spacing w:before="20" w:line="120" w:lineRule="exact"/>
              <w:ind w:right="113"/>
              <w:jc w:val="right"/>
            </w:pPr>
            <w:r w:rsidRPr="005D520B">
              <w:t>9,5</w:t>
            </w:r>
          </w:p>
        </w:tc>
        <w:tc>
          <w:tcPr>
            <w:tcW w:w="725" w:type="dxa"/>
            <w:tcBorders>
              <w:left w:val="single" w:sz="6" w:space="0" w:color="000000"/>
            </w:tcBorders>
            <w:shd w:val="clear" w:color="auto" w:fill="auto"/>
            <w:vAlign w:val="bottom"/>
          </w:tcPr>
          <w:p w14:paraId="2C7F008D" w14:textId="70FCD5F2" w:rsidR="005D520B" w:rsidRPr="00443F6A" w:rsidRDefault="005D520B" w:rsidP="00443F6A">
            <w:pPr>
              <w:spacing w:before="20" w:line="120" w:lineRule="exact"/>
              <w:ind w:right="113"/>
              <w:jc w:val="right"/>
            </w:pPr>
            <w:r w:rsidRPr="00443F6A">
              <w:t>3,2</w:t>
            </w:r>
          </w:p>
        </w:tc>
        <w:tc>
          <w:tcPr>
            <w:tcW w:w="725" w:type="dxa"/>
            <w:tcBorders>
              <w:left w:val="single" w:sz="6" w:space="0" w:color="000000"/>
            </w:tcBorders>
            <w:shd w:val="clear" w:color="auto" w:fill="auto"/>
            <w:vAlign w:val="bottom"/>
          </w:tcPr>
          <w:p w14:paraId="1F44E470" w14:textId="2EA896F5" w:rsidR="005D520B" w:rsidRPr="00443F6A" w:rsidRDefault="005D520B" w:rsidP="00443F6A">
            <w:pPr>
              <w:spacing w:before="20" w:line="120" w:lineRule="exact"/>
              <w:ind w:right="113"/>
              <w:jc w:val="right"/>
            </w:pPr>
            <w:r w:rsidRPr="00443F6A">
              <w:t>…</w:t>
            </w:r>
          </w:p>
        </w:tc>
        <w:tc>
          <w:tcPr>
            <w:tcW w:w="725" w:type="dxa"/>
            <w:tcBorders>
              <w:left w:val="single" w:sz="6" w:space="0" w:color="000000"/>
            </w:tcBorders>
            <w:shd w:val="clear" w:color="auto" w:fill="auto"/>
            <w:vAlign w:val="bottom"/>
          </w:tcPr>
          <w:p w14:paraId="5A379174" w14:textId="14B3FA04" w:rsidR="005D520B" w:rsidRPr="00443F6A" w:rsidRDefault="005D520B" w:rsidP="00443F6A">
            <w:pPr>
              <w:spacing w:before="20" w:line="120" w:lineRule="exact"/>
              <w:ind w:right="113"/>
              <w:jc w:val="right"/>
            </w:pPr>
            <w:r w:rsidRPr="00443F6A">
              <w:t>…</w:t>
            </w:r>
          </w:p>
        </w:tc>
      </w:tr>
      <w:tr w:rsidR="005D520B" w:rsidRPr="00D21FE6" w14:paraId="433AAAFD" w14:textId="77777777" w:rsidTr="00443F6A">
        <w:trPr>
          <w:cantSplit/>
          <w:jc w:val="center"/>
        </w:trPr>
        <w:tc>
          <w:tcPr>
            <w:tcW w:w="1218" w:type="dxa"/>
            <w:shd w:val="clear" w:color="auto" w:fill="auto"/>
            <w:vAlign w:val="bottom"/>
          </w:tcPr>
          <w:p w14:paraId="4F55BB6E" w14:textId="77777777" w:rsidR="005D520B" w:rsidRPr="00D21FE6" w:rsidRDefault="005D520B" w:rsidP="00443F6A">
            <w:pPr>
              <w:spacing w:before="20" w:line="120" w:lineRule="exact"/>
              <w:ind w:left="113"/>
              <w:rPr>
                <w:sz w:val="12"/>
                <w:szCs w:val="12"/>
                <w:lang w:val="en-US"/>
              </w:rPr>
            </w:pPr>
            <w:r w:rsidRPr="00D21FE6">
              <w:rPr>
                <w:rFonts w:eastAsia="Symbol"/>
                <w:sz w:val="12"/>
                <w:szCs w:val="12"/>
              </w:rPr>
              <w:t>США</w:t>
            </w:r>
            <w:r w:rsidRPr="00D21FE6">
              <w:rPr>
                <w:rFonts w:eastAsia="Symbol"/>
                <w:sz w:val="12"/>
                <w:szCs w:val="12"/>
                <w:lang w:val="en-US"/>
              </w:rPr>
              <w:t xml:space="preserve"> / </w:t>
            </w:r>
            <w:r w:rsidRPr="00D21FE6">
              <w:rPr>
                <w:rFonts w:eastAsia="Symbol"/>
                <w:i/>
                <w:sz w:val="12"/>
                <w:szCs w:val="12"/>
                <w:lang w:val="en-US"/>
              </w:rPr>
              <w:t>USA</w:t>
            </w:r>
          </w:p>
        </w:tc>
        <w:tc>
          <w:tcPr>
            <w:tcW w:w="730" w:type="dxa"/>
            <w:tcBorders>
              <w:left w:val="single" w:sz="6" w:space="0" w:color="000000"/>
            </w:tcBorders>
            <w:shd w:val="clear" w:color="auto" w:fill="auto"/>
            <w:vAlign w:val="bottom"/>
          </w:tcPr>
          <w:p w14:paraId="27045117" w14:textId="578B2A18" w:rsidR="005D520B" w:rsidRPr="00443F6A" w:rsidRDefault="005D520B" w:rsidP="00443F6A">
            <w:pPr>
              <w:spacing w:before="20" w:line="120" w:lineRule="exact"/>
              <w:ind w:right="57"/>
              <w:jc w:val="right"/>
            </w:pPr>
            <w:proofErr w:type="gramStart"/>
            <w:r w:rsidRPr="00443F6A">
              <w:t>4 495,4</w:t>
            </w:r>
            <w:r w:rsidRPr="00443F6A">
              <w:rPr>
                <w:vertAlign w:val="superscript"/>
              </w:rPr>
              <w:t>11)</w:t>
            </w:r>
            <w:proofErr w:type="gramEnd"/>
          </w:p>
        </w:tc>
        <w:tc>
          <w:tcPr>
            <w:tcW w:w="793" w:type="dxa"/>
            <w:tcBorders>
              <w:left w:val="single" w:sz="6" w:space="0" w:color="000000"/>
            </w:tcBorders>
            <w:shd w:val="clear" w:color="auto" w:fill="auto"/>
            <w:vAlign w:val="bottom"/>
          </w:tcPr>
          <w:p w14:paraId="6BA7A8EF" w14:textId="10DAAEDE" w:rsidR="005D520B" w:rsidRPr="005D520B" w:rsidRDefault="005D520B" w:rsidP="00443F6A">
            <w:pPr>
              <w:spacing w:before="20" w:line="120" w:lineRule="exact"/>
              <w:ind w:right="113"/>
              <w:jc w:val="right"/>
              <w:rPr>
                <w:lang w:val="en-US"/>
              </w:rPr>
            </w:pPr>
            <w:r w:rsidRPr="005D520B">
              <w:t>817,8</w:t>
            </w:r>
          </w:p>
        </w:tc>
        <w:tc>
          <w:tcPr>
            <w:tcW w:w="655" w:type="dxa"/>
            <w:tcBorders>
              <w:left w:val="single" w:sz="6" w:space="0" w:color="000000"/>
            </w:tcBorders>
            <w:shd w:val="clear" w:color="auto" w:fill="auto"/>
            <w:vAlign w:val="bottom"/>
          </w:tcPr>
          <w:p w14:paraId="1A08C0E7" w14:textId="30732D73" w:rsidR="005D520B" w:rsidRPr="005D520B" w:rsidRDefault="005D520B" w:rsidP="00443F6A">
            <w:pPr>
              <w:spacing w:before="20" w:line="120" w:lineRule="exact"/>
              <w:ind w:right="113"/>
              <w:jc w:val="right"/>
              <w:rPr>
                <w:lang w:val="en-US"/>
              </w:rPr>
            </w:pPr>
            <w:r w:rsidRPr="005D520B">
              <w:t>1 073,8</w:t>
            </w:r>
          </w:p>
        </w:tc>
        <w:tc>
          <w:tcPr>
            <w:tcW w:w="725" w:type="dxa"/>
            <w:tcBorders>
              <w:left w:val="single" w:sz="6" w:space="0" w:color="000000"/>
            </w:tcBorders>
            <w:shd w:val="clear" w:color="auto" w:fill="auto"/>
            <w:vAlign w:val="bottom"/>
          </w:tcPr>
          <w:p w14:paraId="5CDD1CEE" w14:textId="4DA37476" w:rsidR="005D520B" w:rsidRPr="005D520B" w:rsidRDefault="005D520B" w:rsidP="00443F6A">
            <w:pPr>
              <w:spacing w:before="20" w:line="120" w:lineRule="exact"/>
              <w:ind w:right="113"/>
              <w:jc w:val="right"/>
              <w:rPr>
                <w:lang w:val="en-US"/>
              </w:rPr>
            </w:pPr>
            <w:r w:rsidRPr="005D520B">
              <w:t>523,6</w:t>
            </w:r>
          </w:p>
        </w:tc>
        <w:tc>
          <w:tcPr>
            <w:tcW w:w="739" w:type="dxa"/>
            <w:tcBorders>
              <w:left w:val="single" w:sz="6" w:space="0" w:color="000000"/>
            </w:tcBorders>
            <w:shd w:val="clear" w:color="auto" w:fill="auto"/>
            <w:vAlign w:val="bottom"/>
          </w:tcPr>
          <w:p w14:paraId="29ABCD73" w14:textId="12B7AAFC" w:rsidR="005D520B" w:rsidRPr="005D520B" w:rsidRDefault="005D520B" w:rsidP="00443F6A">
            <w:pPr>
              <w:spacing w:before="20" w:line="120" w:lineRule="exact"/>
              <w:ind w:right="113"/>
              <w:jc w:val="right"/>
              <w:rPr>
                <w:lang w:val="en-US"/>
              </w:rPr>
            </w:pPr>
            <w:r w:rsidRPr="005D520B">
              <w:t>22,5</w:t>
            </w:r>
          </w:p>
        </w:tc>
        <w:tc>
          <w:tcPr>
            <w:tcW w:w="711" w:type="dxa"/>
            <w:tcBorders>
              <w:left w:val="single" w:sz="6" w:space="0" w:color="000000"/>
            </w:tcBorders>
            <w:shd w:val="clear" w:color="auto" w:fill="auto"/>
            <w:vAlign w:val="bottom"/>
          </w:tcPr>
          <w:p w14:paraId="3EF57956" w14:textId="2B275067" w:rsidR="005D520B" w:rsidRPr="005D520B" w:rsidRDefault="005D520B" w:rsidP="00443F6A">
            <w:pPr>
              <w:spacing w:before="20" w:line="120" w:lineRule="exact"/>
              <w:ind w:right="113"/>
              <w:jc w:val="right"/>
              <w:rPr>
                <w:lang w:val="en-US"/>
              </w:rPr>
            </w:pPr>
            <w:r w:rsidRPr="005D520B">
              <w:t>81,4</w:t>
            </w:r>
          </w:p>
        </w:tc>
        <w:tc>
          <w:tcPr>
            <w:tcW w:w="725" w:type="dxa"/>
            <w:tcBorders>
              <w:left w:val="single" w:sz="6" w:space="0" w:color="000000"/>
            </w:tcBorders>
            <w:shd w:val="clear" w:color="auto" w:fill="auto"/>
            <w:vAlign w:val="bottom"/>
          </w:tcPr>
          <w:p w14:paraId="6A3CB9CC" w14:textId="1E444481" w:rsidR="005D520B" w:rsidRPr="005D520B" w:rsidRDefault="005D520B" w:rsidP="00443F6A">
            <w:pPr>
              <w:spacing w:before="20" w:line="120" w:lineRule="exact"/>
              <w:ind w:right="113"/>
              <w:jc w:val="right"/>
            </w:pPr>
            <w:r w:rsidRPr="005D520B">
              <w:t>43,8</w:t>
            </w:r>
          </w:p>
        </w:tc>
        <w:tc>
          <w:tcPr>
            <w:tcW w:w="725" w:type="dxa"/>
            <w:tcBorders>
              <w:left w:val="single" w:sz="6" w:space="0" w:color="000000"/>
            </w:tcBorders>
            <w:shd w:val="clear" w:color="auto" w:fill="auto"/>
            <w:vAlign w:val="bottom"/>
          </w:tcPr>
          <w:p w14:paraId="36B0B3FB" w14:textId="1E46CF8F" w:rsidR="005D520B" w:rsidRPr="005D520B" w:rsidRDefault="005D520B" w:rsidP="00443F6A">
            <w:pPr>
              <w:spacing w:before="20" w:line="120" w:lineRule="exact"/>
              <w:ind w:right="113"/>
              <w:jc w:val="right"/>
            </w:pPr>
            <w:r w:rsidRPr="005D520B">
              <w:t>1 741,1</w:t>
            </w:r>
          </w:p>
        </w:tc>
        <w:tc>
          <w:tcPr>
            <w:tcW w:w="725" w:type="dxa"/>
            <w:tcBorders>
              <w:left w:val="single" w:sz="6" w:space="0" w:color="000000"/>
            </w:tcBorders>
            <w:shd w:val="clear" w:color="auto" w:fill="auto"/>
            <w:vAlign w:val="bottom"/>
          </w:tcPr>
          <w:p w14:paraId="33F57B1A" w14:textId="085862CB" w:rsidR="005D520B" w:rsidRPr="005D520B" w:rsidRDefault="005D520B" w:rsidP="00443F6A">
            <w:pPr>
              <w:spacing w:before="20" w:line="120" w:lineRule="exact"/>
              <w:ind w:right="113"/>
              <w:jc w:val="right"/>
            </w:pPr>
            <w:r w:rsidRPr="005D520B">
              <w:t>412,3</w:t>
            </w:r>
          </w:p>
        </w:tc>
        <w:tc>
          <w:tcPr>
            <w:tcW w:w="725" w:type="dxa"/>
            <w:tcBorders>
              <w:left w:val="single" w:sz="6" w:space="0" w:color="000000"/>
            </w:tcBorders>
            <w:shd w:val="clear" w:color="auto" w:fill="auto"/>
            <w:vAlign w:val="bottom"/>
          </w:tcPr>
          <w:p w14:paraId="6B8062E5" w14:textId="6B11C1B8" w:rsidR="005D520B" w:rsidRPr="00443F6A" w:rsidRDefault="005D520B" w:rsidP="00443F6A">
            <w:pPr>
              <w:spacing w:before="20" w:line="120" w:lineRule="exact"/>
              <w:ind w:right="113"/>
              <w:jc w:val="right"/>
            </w:pPr>
            <w:r w:rsidRPr="00443F6A">
              <w:t>60,7</w:t>
            </w:r>
          </w:p>
        </w:tc>
        <w:tc>
          <w:tcPr>
            <w:tcW w:w="725" w:type="dxa"/>
            <w:tcBorders>
              <w:left w:val="single" w:sz="6" w:space="0" w:color="000000"/>
            </w:tcBorders>
            <w:shd w:val="clear" w:color="auto" w:fill="auto"/>
            <w:vAlign w:val="bottom"/>
          </w:tcPr>
          <w:p w14:paraId="375ECBDA" w14:textId="2341B25F" w:rsidR="005D520B" w:rsidRPr="00443F6A" w:rsidRDefault="005D520B" w:rsidP="00443F6A">
            <w:pPr>
              <w:spacing w:before="20" w:line="120" w:lineRule="exact"/>
              <w:ind w:right="113"/>
              <w:jc w:val="right"/>
            </w:pPr>
            <w:r w:rsidRPr="00443F6A">
              <w:t>…</w:t>
            </w:r>
          </w:p>
        </w:tc>
        <w:tc>
          <w:tcPr>
            <w:tcW w:w="725" w:type="dxa"/>
            <w:tcBorders>
              <w:left w:val="single" w:sz="6" w:space="0" w:color="000000"/>
            </w:tcBorders>
            <w:shd w:val="clear" w:color="auto" w:fill="auto"/>
            <w:vAlign w:val="bottom"/>
          </w:tcPr>
          <w:p w14:paraId="22B98BF3" w14:textId="2A64AA06" w:rsidR="005D520B" w:rsidRPr="00443F6A" w:rsidRDefault="005D520B" w:rsidP="00443F6A">
            <w:pPr>
              <w:spacing w:before="20" w:line="120" w:lineRule="exact"/>
              <w:ind w:right="113"/>
              <w:jc w:val="right"/>
            </w:pPr>
            <w:r w:rsidRPr="00443F6A">
              <w:t>…</w:t>
            </w:r>
          </w:p>
        </w:tc>
      </w:tr>
      <w:tr w:rsidR="005D520B" w:rsidRPr="00D21FE6" w14:paraId="406E35FA" w14:textId="77777777" w:rsidTr="00443F6A">
        <w:trPr>
          <w:cantSplit/>
          <w:jc w:val="center"/>
        </w:trPr>
        <w:tc>
          <w:tcPr>
            <w:tcW w:w="1218" w:type="dxa"/>
            <w:tcBorders>
              <w:bottom w:val="single" w:sz="6" w:space="0" w:color="000000"/>
            </w:tcBorders>
            <w:shd w:val="clear" w:color="auto" w:fill="auto"/>
            <w:vAlign w:val="bottom"/>
          </w:tcPr>
          <w:p w14:paraId="3CBE9137" w14:textId="77777777" w:rsidR="005D520B" w:rsidRPr="00D21FE6" w:rsidRDefault="005D520B" w:rsidP="00443F6A">
            <w:pPr>
              <w:spacing w:before="20" w:line="120" w:lineRule="exact"/>
              <w:ind w:left="113"/>
              <w:rPr>
                <w:sz w:val="12"/>
                <w:szCs w:val="12"/>
                <w:lang w:val="en-US"/>
              </w:rPr>
            </w:pPr>
            <w:r w:rsidRPr="00D21FE6">
              <w:rPr>
                <w:rFonts w:eastAsia="Symbol"/>
                <w:sz w:val="12"/>
                <w:szCs w:val="12"/>
              </w:rPr>
              <w:t>Япония</w:t>
            </w:r>
            <w:r w:rsidRPr="00D21FE6">
              <w:rPr>
                <w:rFonts w:eastAsia="Symbol"/>
                <w:sz w:val="12"/>
                <w:szCs w:val="12"/>
                <w:lang w:val="en-US"/>
              </w:rPr>
              <w:t xml:space="preserve"> / </w:t>
            </w:r>
            <w:r w:rsidRPr="00D21FE6">
              <w:rPr>
                <w:rFonts w:eastAsia="Symbol"/>
                <w:i/>
                <w:sz w:val="12"/>
                <w:szCs w:val="12"/>
                <w:lang w:val="en-US"/>
              </w:rPr>
              <w:t>Japan</w:t>
            </w:r>
          </w:p>
        </w:tc>
        <w:tc>
          <w:tcPr>
            <w:tcW w:w="730" w:type="dxa"/>
            <w:tcBorders>
              <w:left w:val="single" w:sz="6" w:space="0" w:color="000000"/>
              <w:bottom w:val="single" w:sz="6" w:space="0" w:color="000000"/>
            </w:tcBorders>
            <w:shd w:val="clear" w:color="auto" w:fill="auto"/>
            <w:vAlign w:val="bottom"/>
          </w:tcPr>
          <w:p w14:paraId="75D5B4A2" w14:textId="72DB74E7" w:rsidR="005D520B" w:rsidRPr="00443F6A" w:rsidRDefault="005D520B" w:rsidP="00443F6A">
            <w:pPr>
              <w:spacing w:before="20" w:line="120" w:lineRule="exact"/>
              <w:ind w:right="57"/>
              <w:jc w:val="right"/>
            </w:pPr>
            <w:proofErr w:type="gramStart"/>
            <w:r w:rsidRPr="00443F6A">
              <w:t>1 018,6</w:t>
            </w:r>
            <w:r w:rsidRPr="00443F6A">
              <w:rPr>
                <w:vertAlign w:val="superscript"/>
              </w:rPr>
              <w:t>11)</w:t>
            </w:r>
            <w:proofErr w:type="gramEnd"/>
          </w:p>
        </w:tc>
        <w:tc>
          <w:tcPr>
            <w:tcW w:w="793" w:type="dxa"/>
            <w:tcBorders>
              <w:left w:val="single" w:sz="6" w:space="0" w:color="000000"/>
              <w:bottom w:val="single" w:sz="6" w:space="0" w:color="000000"/>
            </w:tcBorders>
            <w:shd w:val="clear" w:color="auto" w:fill="auto"/>
            <w:vAlign w:val="bottom"/>
          </w:tcPr>
          <w:p w14:paraId="227F99E6" w14:textId="6820C21E" w:rsidR="005D520B" w:rsidRPr="005D520B" w:rsidRDefault="005D520B" w:rsidP="00443F6A">
            <w:pPr>
              <w:spacing w:before="20" w:line="120" w:lineRule="exact"/>
              <w:ind w:right="113"/>
              <w:jc w:val="right"/>
              <w:rPr>
                <w:lang w:val="en-US"/>
              </w:rPr>
            </w:pPr>
            <w:r w:rsidRPr="005D520B">
              <w:t>0,3</w:t>
            </w:r>
          </w:p>
        </w:tc>
        <w:tc>
          <w:tcPr>
            <w:tcW w:w="655" w:type="dxa"/>
            <w:tcBorders>
              <w:left w:val="single" w:sz="6" w:space="0" w:color="000000"/>
              <w:bottom w:val="single" w:sz="6" w:space="0" w:color="000000"/>
            </w:tcBorders>
            <w:shd w:val="clear" w:color="auto" w:fill="auto"/>
            <w:vAlign w:val="bottom"/>
          </w:tcPr>
          <w:p w14:paraId="143FC787" w14:textId="4BC3F102" w:rsidR="005D520B" w:rsidRPr="005D520B" w:rsidRDefault="005D520B" w:rsidP="00443F6A">
            <w:pPr>
              <w:spacing w:before="20" w:line="120" w:lineRule="exact"/>
              <w:ind w:right="113"/>
              <w:jc w:val="right"/>
              <w:rPr>
                <w:lang w:val="en-US"/>
              </w:rPr>
            </w:pPr>
            <w:r w:rsidRPr="005D520B">
              <w:t>4,0</w:t>
            </w:r>
          </w:p>
        </w:tc>
        <w:tc>
          <w:tcPr>
            <w:tcW w:w="725" w:type="dxa"/>
            <w:tcBorders>
              <w:left w:val="single" w:sz="6" w:space="0" w:color="000000"/>
              <w:bottom w:val="single" w:sz="6" w:space="0" w:color="000000"/>
            </w:tcBorders>
            <w:shd w:val="clear" w:color="auto" w:fill="auto"/>
            <w:vAlign w:val="bottom"/>
          </w:tcPr>
          <w:p w14:paraId="6DD637A5" w14:textId="3701BA16" w:rsidR="005D520B" w:rsidRPr="005D520B" w:rsidRDefault="005D520B" w:rsidP="00443F6A">
            <w:pPr>
              <w:spacing w:before="20" w:line="120" w:lineRule="exact"/>
              <w:ind w:right="113"/>
              <w:jc w:val="right"/>
              <w:rPr>
                <w:lang w:val="en-US"/>
              </w:rPr>
            </w:pPr>
            <w:r w:rsidRPr="005D520B">
              <w:t>0,6</w:t>
            </w:r>
          </w:p>
        </w:tc>
        <w:tc>
          <w:tcPr>
            <w:tcW w:w="739" w:type="dxa"/>
            <w:tcBorders>
              <w:left w:val="single" w:sz="6" w:space="0" w:color="000000"/>
              <w:bottom w:val="single" w:sz="6" w:space="0" w:color="000000"/>
            </w:tcBorders>
            <w:shd w:val="clear" w:color="auto" w:fill="auto"/>
            <w:vAlign w:val="bottom"/>
          </w:tcPr>
          <w:p w14:paraId="4E219839" w14:textId="584CA818" w:rsidR="005D520B" w:rsidRPr="005D520B" w:rsidRDefault="005D520B" w:rsidP="00443F6A">
            <w:pPr>
              <w:spacing w:before="20" w:line="120" w:lineRule="exact"/>
              <w:ind w:right="113"/>
              <w:jc w:val="right"/>
              <w:rPr>
                <w:lang w:val="en-US"/>
              </w:rPr>
            </w:pPr>
            <w:r w:rsidRPr="005D520B">
              <w:t>63,0</w:t>
            </w:r>
          </w:p>
        </w:tc>
        <w:tc>
          <w:tcPr>
            <w:tcW w:w="711" w:type="dxa"/>
            <w:tcBorders>
              <w:left w:val="single" w:sz="6" w:space="0" w:color="000000"/>
              <w:bottom w:val="single" w:sz="6" w:space="0" w:color="000000"/>
            </w:tcBorders>
            <w:shd w:val="clear" w:color="auto" w:fill="auto"/>
            <w:vAlign w:val="bottom"/>
          </w:tcPr>
          <w:p w14:paraId="79D9901B" w14:textId="0FD99336" w:rsidR="005D520B" w:rsidRPr="005D520B" w:rsidRDefault="005D520B" w:rsidP="00443F6A">
            <w:pPr>
              <w:spacing w:before="20" w:line="120" w:lineRule="exact"/>
              <w:ind w:right="113"/>
              <w:jc w:val="right"/>
              <w:rPr>
                <w:lang w:val="en-US"/>
              </w:rPr>
            </w:pPr>
            <w:r w:rsidRPr="005D520B">
              <w:t>87,0</w:t>
            </w:r>
          </w:p>
        </w:tc>
        <w:tc>
          <w:tcPr>
            <w:tcW w:w="725" w:type="dxa"/>
            <w:tcBorders>
              <w:left w:val="single" w:sz="6" w:space="0" w:color="000000"/>
              <w:bottom w:val="single" w:sz="6" w:space="0" w:color="000000"/>
            </w:tcBorders>
            <w:shd w:val="clear" w:color="auto" w:fill="auto"/>
            <w:vAlign w:val="bottom"/>
          </w:tcPr>
          <w:p w14:paraId="2A7A4E00" w14:textId="28F14713" w:rsidR="005D520B" w:rsidRPr="005D520B" w:rsidRDefault="005D520B" w:rsidP="00443F6A">
            <w:pPr>
              <w:spacing w:before="20" w:line="120" w:lineRule="exact"/>
              <w:ind w:right="113"/>
              <w:jc w:val="right"/>
            </w:pPr>
            <w:r w:rsidRPr="005D520B">
              <w:t>0,0</w:t>
            </w:r>
          </w:p>
        </w:tc>
        <w:tc>
          <w:tcPr>
            <w:tcW w:w="725" w:type="dxa"/>
            <w:tcBorders>
              <w:left w:val="single" w:sz="6" w:space="0" w:color="000000"/>
              <w:bottom w:val="single" w:sz="6" w:space="0" w:color="000000"/>
            </w:tcBorders>
            <w:shd w:val="clear" w:color="auto" w:fill="auto"/>
            <w:vAlign w:val="bottom"/>
          </w:tcPr>
          <w:p w14:paraId="310F28F2" w14:textId="4E321932" w:rsidR="005D520B" w:rsidRPr="005D520B" w:rsidRDefault="005D520B" w:rsidP="00443F6A">
            <w:pPr>
              <w:spacing w:before="20" w:line="120" w:lineRule="exact"/>
              <w:ind w:right="113"/>
              <w:jc w:val="right"/>
            </w:pPr>
            <w:r w:rsidRPr="005D520B">
              <w:t>7 767,1</w:t>
            </w:r>
          </w:p>
        </w:tc>
        <w:tc>
          <w:tcPr>
            <w:tcW w:w="725" w:type="dxa"/>
            <w:tcBorders>
              <w:left w:val="single" w:sz="6" w:space="0" w:color="000000"/>
              <w:bottom w:val="single" w:sz="6" w:space="0" w:color="000000"/>
            </w:tcBorders>
            <w:shd w:val="clear" w:color="auto" w:fill="auto"/>
            <w:vAlign w:val="bottom"/>
          </w:tcPr>
          <w:p w14:paraId="2DA2A8AD" w14:textId="7EB8F7A1" w:rsidR="005D520B" w:rsidRPr="005D520B" w:rsidRDefault="005D520B" w:rsidP="00443F6A">
            <w:pPr>
              <w:spacing w:before="20" w:line="120" w:lineRule="exact"/>
              <w:ind w:right="113"/>
              <w:jc w:val="right"/>
            </w:pPr>
            <w:r w:rsidRPr="005D520B">
              <w:t>33,9</w:t>
            </w:r>
          </w:p>
        </w:tc>
        <w:tc>
          <w:tcPr>
            <w:tcW w:w="725" w:type="dxa"/>
            <w:tcBorders>
              <w:left w:val="single" w:sz="6" w:space="0" w:color="000000"/>
              <w:bottom w:val="single" w:sz="6" w:space="0" w:color="000000"/>
            </w:tcBorders>
            <w:shd w:val="clear" w:color="auto" w:fill="auto"/>
            <w:vAlign w:val="bottom"/>
          </w:tcPr>
          <w:p w14:paraId="542DC9BE" w14:textId="1745AED9" w:rsidR="005D520B" w:rsidRPr="00443F6A" w:rsidRDefault="005D520B" w:rsidP="00443F6A">
            <w:pPr>
              <w:spacing w:before="20" w:line="120" w:lineRule="exact"/>
              <w:ind w:right="113"/>
              <w:jc w:val="right"/>
            </w:pPr>
            <w:r w:rsidRPr="00443F6A">
              <w:t>22,0</w:t>
            </w:r>
          </w:p>
        </w:tc>
        <w:tc>
          <w:tcPr>
            <w:tcW w:w="725" w:type="dxa"/>
            <w:tcBorders>
              <w:left w:val="single" w:sz="6" w:space="0" w:color="000000"/>
              <w:bottom w:val="single" w:sz="6" w:space="0" w:color="000000"/>
            </w:tcBorders>
            <w:shd w:val="clear" w:color="auto" w:fill="auto"/>
            <w:vAlign w:val="bottom"/>
          </w:tcPr>
          <w:p w14:paraId="7BA15024" w14:textId="67516B9C" w:rsidR="005D520B" w:rsidRPr="00443F6A" w:rsidRDefault="005D520B" w:rsidP="00443F6A">
            <w:pPr>
              <w:spacing w:before="20" w:line="120" w:lineRule="exact"/>
              <w:ind w:right="113"/>
              <w:jc w:val="right"/>
              <w:rPr>
                <w:lang w:val="en-US"/>
              </w:rPr>
            </w:pPr>
            <w:r w:rsidRPr="00443F6A">
              <w:t>0,09</w:t>
            </w:r>
          </w:p>
        </w:tc>
        <w:tc>
          <w:tcPr>
            <w:tcW w:w="725" w:type="dxa"/>
            <w:tcBorders>
              <w:left w:val="single" w:sz="6" w:space="0" w:color="000000"/>
              <w:bottom w:val="single" w:sz="6" w:space="0" w:color="000000"/>
            </w:tcBorders>
            <w:shd w:val="clear" w:color="auto" w:fill="auto"/>
            <w:vAlign w:val="bottom"/>
          </w:tcPr>
          <w:p w14:paraId="05EF17BC" w14:textId="399A3A08" w:rsidR="005D520B" w:rsidRPr="00443F6A" w:rsidRDefault="005D520B" w:rsidP="00443F6A">
            <w:pPr>
              <w:spacing w:before="20" w:line="120" w:lineRule="exact"/>
              <w:ind w:right="113"/>
              <w:jc w:val="right"/>
            </w:pPr>
            <w:r w:rsidRPr="00443F6A">
              <w:t>8,2</w:t>
            </w:r>
          </w:p>
        </w:tc>
      </w:tr>
    </w:tbl>
    <w:p w14:paraId="0902A7FA" w14:textId="77777777" w:rsidR="006D1639" w:rsidRPr="00197C07" w:rsidRDefault="006D1639" w:rsidP="006D1639">
      <w:pPr>
        <w:tabs>
          <w:tab w:val="center" w:pos="6634"/>
        </w:tabs>
        <w:spacing w:before="60" w:line="108" w:lineRule="exact"/>
        <w:rPr>
          <w:rFonts w:eastAsia="Symbol" w:cs="Symbol"/>
          <w:sz w:val="12"/>
          <w:szCs w:val="12"/>
        </w:rPr>
      </w:pPr>
      <w:r w:rsidRPr="00197C07">
        <w:rPr>
          <w:rFonts w:eastAsia="Symbol" w:cs="Symbol"/>
          <w:sz w:val="12"/>
          <w:szCs w:val="12"/>
          <w:vertAlign w:val="superscript"/>
        </w:rPr>
        <w:t>1)</w:t>
      </w:r>
      <w:r w:rsidRPr="00197C07">
        <w:rPr>
          <w:rFonts w:eastAsia="Symbol" w:cs="Symbol"/>
          <w:sz w:val="12"/>
          <w:szCs w:val="12"/>
        </w:rPr>
        <w:t xml:space="preserve"> По России и другим странам СНГ – валовой выпуск.</w:t>
      </w:r>
    </w:p>
    <w:p w14:paraId="45F2C616" w14:textId="77777777" w:rsidR="006D1639" w:rsidRPr="00197C07" w:rsidRDefault="006D1639" w:rsidP="006D1639">
      <w:pPr>
        <w:tabs>
          <w:tab w:val="center" w:pos="6634"/>
        </w:tabs>
        <w:spacing w:line="116" w:lineRule="exact"/>
      </w:pPr>
      <w:r w:rsidRPr="00197C07">
        <w:rPr>
          <w:rFonts w:eastAsia="Symbol" w:cs="Symbol"/>
          <w:sz w:val="12"/>
          <w:szCs w:val="12"/>
          <w:vertAlign w:val="superscript"/>
        </w:rPr>
        <w:t>2)</w:t>
      </w:r>
      <w:r w:rsidRPr="00197C07">
        <w:rPr>
          <w:rFonts w:eastAsia="Symbol" w:cs="Symbol"/>
          <w:sz w:val="12"/>
          <w:szCs w:val="12"/>
        </w:rPr>
        <w:t xml:space="preserve"> По странам СНГ (кроме России) – вся обувь. </w:t>
      </w:r>
    </w:p>
    <w:p w14:paraId="0DA6108A" w14:textId="77777777" w:rsidR="006D1639" w:rsidRPr="00197C07" w:rsidRDefault="006D1639" w:rsidP="00650560">
      <w:pPr>
        <w:tabs>
          <w:tab w:val="center" w:pos="6634"/>
        </w:tabs>
        <w:spacing w:line="116" w:lineRule="exact"/>
      </w:pPr>
      <w:r w:rsidRPr="00197C07">
        <w:rPr>
          <w:rFonts w:eastAsia="Symbol" w:cs="Symbol"/>
          <w:sz w:val="12"/>
          <w:szCs w:val="12"/>
          <w:vertAlign w:val="superscript"/>
        </w:rPr>
        <w:t xml:space="preserve">3) </w:t>
      </w:r>
      <w:r w:rsidRPr="00197C07">
        <w:rPr>
          <w:rFonts w:eastAsia="Symbol" w:cs="Symbol"/>
          <w:sz w:val="12"/>
          <w:szCs w:val="12"/>
        </w:rPr>
        <w:t>Виды промышленной продукции приведены в соответствии с Общероссийским классификатором продукции по видам экономической деятельности (ОКПД</w:t>
      </w:r>
      <w:proofErr w:type="gramStart"/>
      <w:r w:rsidRPr="00197C07">
        <w:rPr>
          <w:rFonts w:eastAsia="Symbol" w:cs="Symbol"/>
          <w:sz w:val="12"/>
          <w:szCs w:val="12"/>
        </w:rPr>
        <w:t>2</w:t>
      </w:r>
      <w:proofErr w:type="gramEnd"/>
      <w:r w:rsidRPr="00197C07">
        <w:rPr>
          <w:rFonts w:eastAsia="Symbol" w:cs="Symbol"/>
          <w:sz w:val="12"/>
          <w:szCs w:val="12"/>
        </w:rPr>
        <w:t>).</w:t>
      </w:r>
    </w:p>
    <w:p w14:paraId="4B599A63" w14:textId="6F277F2C" w:rsidR="004248A8" w:rsidRPr="00197C07" w:rsidRDefault="004248A8" w:rsidP="004248A8">
      <w:pPr>
        <w:tabs>
          <w:tab w:val="center" w:pos="6634"/>
        </w:tabs>
        <w:rPr>
          <w:rFonts w:eastAsia="Symbol" w:cs="Symbol"/>
          <w:sz w:val="12"/>
          <w:szCs w:val="12"/>
        </w:rPr>
      </w:pPr>
      <w:r w:rsidRPr="00197C07">
        <w:rPr>
          <w:rFonts w:eastAsia="Symbol" w:cs="Symbol"/>
          <w:sz w:val="12"/>
          <w:szCs w:val="12"/>
          <w:vertAlign w:val="superscript"/>
        </w:rPr>
        <w:t xml:space="preserve">4) </w:t>
      </w:r>
      <w:r w:rsidRPr="00197C07">
        <w:rPr>
          <w:rFonts w:eastAsia="Symbol" w:cs="Symbol"/>
          <w:sz w:val="12"/>
          <w:szCs w:val="12"/>
        </w:rPr>
        <w:t>202</w:t>
      </w:r>
      <w:r w:rsidR="009F5866">
        <w:rPr>
          <w:rFonts w:eastAsia="Symbol" w:cs="Symbol"/>
          <w:sz w:val="12"/>
          <w:szCs w:val="12"/>
        </w:rPr>
        <w:t>4</w:t>
      </w:r>
      <w:r w:rsidRPr="00197C07">
        <w:rPr>
          <w:rFonts w:eastAsia="Symbol" w:cs="Symbol"/>
          <w:sz w:val="12"/>
          <w:szCs w:val="12"/>
        </w:rPr>
        <w:t xml:space="preserve"> г.</w:t>
      </w:r>
    </w:p>
    <w:p w14:paraId="261CC088" w14:textId="27971487" w:rsidR="00663128" w:rsidRPr="00197C07" w:rsidRDefault="00FC19FB" w:rsidP="00650560">
      <w:pPr>
        <w:pStyle w:val="aa"/>
        <w:spacing w:after="0" w:line="116" w:lineRule="exact"/>
        <w:ind w:left="113" w:hanging="113"/>
        <w:jc w:val="both"/>
        <w:rPr>
          <w:rFonts w:ascii="Arial" w:eastAsia="Symbol" w:hAnsi="Arial" w:cs="Arial"/>
          <w:sz w:val="12"/>
          <w:szCs w:val="12"/>
        </w:rPr>
      </w:pPr>
      <w:r w:rsidRPr="00197C07">
        <w:rPr>
          <w:rFonts w:eastAsia="Symbol" w:cs="Symbol"/>
          <w:sz w:val="12"/>
          <w:szCs w:val="12"/>
          <w:vertAlign w:val="superscript"/>
        </w:rPr>
        <w:t>5)</w:t>
      </w:r>
      <w:r w:rsidR="003C4E89" w:rsidRPr="00197C07">
        <w:rPr>
          <w:rFonts w:eastAsia="Symbol" w:cs="Symbol"/>
          <w:sz w:val="12"/>
          <w:szCs w:val="12"/>
          <w:lang w:val="en-US"/>
        </w:rPr>
        <w:t> </w:t>
      </w:r>
      <w:r w:rsidR="00663128" w:rsidRPr="00197C07">
        <w:rPr>
          <w:rFonts w:ascii="Arial" w:eastAsia="Symbol" w:hAnsi="Arial" w:cs="Arial"/>
          <w:sz w:val="12"/>
          <w:szCs w:val="12"/>
        </w:rPr>
        <w:t>Нефть обезвоженная, обессоленная и стабилизированна</w:t>
      </w:r>
      <w:r w:rsidR="00360FC5" w:rsidRPr="00197C07">
        <w:rPr>
          <w:rFonts w:ascii="Arial" w:eastAsia="Symbol" w:hAnsi="Arial" w:cs="Arial"/>
          <w:sz w:val="12"/>
          <w:szCs w:val="12"/>
        </w:rPr>
        <w:t>я, включая газовый конденсат</w:t>
      </w:r>
      <w:r w:rsidR="00650560" w:rsidRPr="00197C07">
        <w:rPr>
          <w:rFonts w:ascii="Arial" w:eastAsia="Symbol" w:hAnsi="Arial" w:cs="Arial"/>
          <w:sz w:val="12"/>
          <w:szCs w:val="12"/>
        </w:rPr>
        <w:t xml:space="preserve">. </w:t>
      </w:r>
      <w:r w:rsidR="00663128" w:rsidRPr="00197C07">
        <w:rPr>
          <w:rFonts w:ascii="Arial" w:eastAsia="Symbol" w:hAnsi="Arial" w:cs="Arial"/>
          <w:sz w:val="12"/>
          <w:szCs w:val="12"/>
        </w:rPr>
        <w:t xml:space="preserve">Информация не публикуется на основании распоряжения Правительства </w:t>
      </w:r>
      <w:r w:rsidR="00120B67" w:rsidRPr="00197C07">
        <w:rPr>
          <w:rFonts w:ascii="Arial" w:eastAsia="Symbol" w:hAnsi="Arial" w:cs="Arial"/>
          <w:sz w:val="12"/>
          <w:szCs w:val="12"/>
        </w:rPr>
        <w:br/>
      </w:r>
      <w:r w:rsidR="00663128" w:rsidRPr="00197C07">
        <w:rPr>
          <w:rFonts w:ascii="Arial" w:eastAsia="Symbol" w:hAnsi="Arial" w:cs="Arial"/>
          <w:sz w:val="12"/>
          <w:szCs w:val="12"/>
        </w:rPr>
        <w:t xml:space="preserve">Российской Федерации от 26.04.2023 г. № 1074-р (ред. от </w:t>
      </w:r>
      <w:r w:rsidR="00B802BB">
        <w:rPr>
          <w:rFonts w:ascii="Arial" w:eastAsia="Symbol" w:hAnsi="Arial" w:cs="Arial"/>
          <w:sz w:val="12"/>
          <w:szCs w:val="12"/>
        </w:rPr>
        <w:t>12</w:t>
      </w:r>
      <w:r w:rsidR="00663128" w:rsidRPr="00197C07">
        <w:rPr>
          <w:rFonts w:ascii="Arial" w:eastAsia="Symbol" w:hAnsi="Arial" w:cs="Arial"/>
          <w:sz w:val="12"/>
          <w:szCs w:val="12"/>
        </w:rPr>
        <w:t>.0</w:t>
      </w:r>
      <w:r w:rsidR="00B802BB">
        <w:rPr>
          <w:rFonts w:ascii="Arial" w:eastAsia="Symbol" w:hAnsi="Arial" w:cs="Arial"/>
          <w:sz w:val="12"/>
          <w:szCs w:val="12"/>
        </w:rPr>
        <w:t>4</w:t>
      </w:r>
      <w:r w:rsidR="00663128" w:rsidRPr="00197C07">
        <w:rPr>
          <w:rFonts w:ascii="Arial" w:eastAsia="Symbol" w:hAnsi="Arial" w:cs="Arial"/>
          <w:sz w:val="12"/>
          <w:szCs w:val="12"/>
        </w:rPr>
        <w:t>.202</w:t>
      </w:r>
      <w:r w:rsidR="00B802BB">
        <w:rPr>
          <w:rFonts w:ascii="Arial" w:eastAsia="Symbol" w:hAnsi="Arial" w:cs="Arial"/>
          <w:sz w:val="12"/>
          <w:szCs w:val="12"/>
        </w:rPr>
        <w:t>5</w:t>
      </w:r>
      <w:r w:rsidR="00663128" w:rsidRPr="00197C07">
        <w:rPr>
          <w:rFonts w:ascii="Arial" w:eastAsia="Symbol" w:hAnsi="Arial" w:cs="Arial"/>
          <w:sz w:val="12"/>
          <w:szCs w:val="12"/>
        </w:rPr>
        <w:t xml:space="preserve"> г.).</w:t>
      </w:r>
    </w:p>
    <w:p w14:paraId="4CF41575" w14:textId="77777777" w:rsidR="005D520B" w:rsidRPr="005D520B" w:rsidRDefault="005D520B" w:rsidP="005D520B">
      <w:pPr>
        <w:tabs>
          <w:tab w:val="center" w:pos="6634"/>
        </w:tabs>
        <w:spacing w:line="116" w:lineRule="exact"/>
        <w:rPr>
          <w:rFonts w:eastAsia="Symbol" w:cs="Symbol"/>
          <w:sz w:val="12"/>
          <w:szCs w:val="12"/>
        </w:rPr>
      </w:pPr>
      <w:r w:rsidRPr="005D520B">
        <w:rPr>
          <w:rFonts w:eastAsia="Symbol" w:cs="Symbol"/>
          <w:sz w:val="12"/>
          <w:szCs w:val="12"/>
          <w:vertAlign w:val="superscript"/>
        </w:rPr>
        <w:t>6)</w:t>
      </w:r>
      <w:r w:rsidRPr="005D520B">
        <w:rPr>
          <w:rFonts w:eastAsia="Symbol" w:cs="Symbol"/>
          <w:sz w:val="12"/>
          <w:szCs w:val="12"/>
          <w:lang w:val="en-US"/>
        </w:rPr>
        <w:t> </w:t>
      </w:r>
      <w:r w:rsidRPr="005D520B">
        <w:rPr>
          <w:rFonts w:eastAsia="Symbol" w:cs="Symbol"/>
          <w:sz w:val="12"/>
          <w:szCs w:val="12"/>
        </w:rPr>
        <w:t xml:space="preserve">Чугун </w:t>
      </w:r>
      <w:r w:rsidRPr="005D520B">
        <w:rPr>
          <w:rFonts w:eastAsia="Symbol" w:cs="Symbol"/>
          <w:bCs/>
          <w:sz w:val="12"/>
          <w:szCs w:val="12"/>
        </w:rPr>
        <w:t>зеркальный и передельный в чушках, болванках или в прочих первичных формах.</w:t>
      </w:r>
    </w:p>
    <w:p w14:paraId="4AE800CC" w14:textId="79D40F96" w:rsidR="005D520B" w:rsidRPr="00726149" w:rsidRDefault="005D520B" w:rsidP="005D520B">
      <w:pPr>
        <w:tabs>
          <w:tab w:val="center" w:pos="6634"/>
        </w:tabs>
        <w:spacing w:line="116" w:lineRule="exact"/>
        <w:ind w:left="113" w:hanging="113"/>
        <w:jc w:val="both"/>
        <w:rPr>
          <w:rFonts w:eastAsia="Symbol" w:cs="Symbol"/>
          <w:color w:val="365F91" w:themeColor="accent1" w:themeShade="BF"/>
          <w:sz w:val="12"/>
          <w:szCs w:val="12"/>
        </w:rPr>
      </w:pPr>
      <w:r w:rsidRPr="005D520B">
        <w:rPr>
          <w:rFonts w:eastAsia="Symbol" w:cs="Symbol"/>
          <w:sz w:val="12"/>
          <w:szCs w:val="12"/>
          <w:vertAlign w:val="superscript"/>
        </w:rPr>
        <w:t>7)</w:t>
      </w:r>
      <w:r w:rsidRPr="005D520B">
        <w:rPr>
          <w:rFonts w:eastAsia="Symbol" w:cs="Symbol"/>
          <w:sz w:val="12"/>
          <w:szCs w:val="12"/>
          <w:vertAlign w:val="superscript"/>
          <w:lang w:val="en-US"/>
        </w:rPr>
        <w:t> </w:t>
      </w:r>
      <w:r w:rsidRPr="005D520B">
        <w:rPr>
          <w:rFonts w:eastAsia="Symbol" w:cs="Symbol"/>
          <w:sz w:val="12"/>
          <w:szCs w:val="12"/>
        </w:rPr>
        <w:t xml:space="preserve">Сталь нелегированная в слитках или в прочих первичных формах и полуфабрикаты из нелегированной стали – 55,1 </w:t>
      </w:r>
      <w:proofErr w:type="gramStart"/>
      <w:r w:rsidRPr="005D520B">
        <w:rPr>
          <w:rFonts w:eastAsia="Symbol" w:cs="Symbol"/>
          <w:sz w:val="12"/>
          <w:szCs w:val="12"/>
        </w:rPr>
        <w:t>млн</w:t>
      </w:r>
      <w:proofErr w:type="gramEnd"/>
      <w:r w:rsidRPr="005D520B">
        <w:rPr>
          <w:rFonts w:eastAsia="Symbol" w:cs="Symbol"/>
          <w:sz w:val="12"/>
          <w:szCs w:val="12"/>
        </w:rPr>
        <w:t xml:space="preserve"> т.; сталь нержавеющая в слитках или прочих   </w:t>
      </w:r>
      <w:r w:rsidRPr="005D520B">
        <w:rPr>
          <w:rFonts w:eastAsia="Symbol" w:cs="Symbol"/>
          <w:sz w:val="12"/>
          <w:szCs w:val="12"/>
        </w:rPr>
        <w:br/>
        <w:t xml:space="preserve">первичных формах и полуфабрикаты из нержавеющей стали –  281 тыс. т., сталь легированная прочая в слитках или в прочих первичных формах и полуфабрикаты </w:t>
      </w:r>
      <w:r w:rsidRPr="005D520B">
        <w:rPr>
          <w:rFonts w:eastAsia="Symbol" w:cs="Symbol"/>
          <w:sz w:val="12"/>
          <w:szCs w:val="12"/>
        </w:rPr>
        <w:br/>
        <w:t>из прочей ле</w:t>
      </w:r>
      <w:r w:rsidR="007A7AAC">
        <w:rPr>
          <w:rFonts w:eastAsia="Symbol" w:cs="Symbol"/>
          <w:sz w:val="12"/>
          <w:szCs w:val="12"/>
        </w:rPr>
        <w:t>гированной стали – 15,7  млн т.</w:t>
      </w:r>
    </w:p>
    <w:p w14:paraId="687812C5" w14:textId="77777777" w:rsidR="00FC19FB" w:rsidRPr="00AF20B1" w:rsidRDefault="00FC19FB" w:rsidP="00FC19FB">
      <w:pPr>
        <w:tabs>
          <w:tab w:val="center" w:pos="6634"/>
        </w:tabs>
        <w:spacing w:line="116" w:lineRule="exact"/>
      </w:pPr>
      <w:r w:rsidRPr="00AF20B1">
        <w:rPr>
          <w:rFonts w:eastAsia="Symbol" w:cs="Symbol"/>
          <w:sz w:val="12"/>
          <w:szCs w:val="12"/>
          <w:vertAlign w:val="superscript"/>
        </w:rPr>
        <w:t>8)</w:t>
      </w:r>
      <w:r w:rsidRPr="00AF20B1">
        <w:rPr>
          <w:rFonts w:eastAsia="Symbol" w:cs="Symbol"/>
          <w:sz w:val="12"/>
          <w:szCs w:val="12"/>
        </w:rPr>
        <w:t xml:space="preserve"> Концентрат железорудный.</w:t>
      </w:r>
    </w:p>
    <w:p w14:paraId="6174F458" w14:textId="77777777" w:rsidR="00FC19FB" w:rsidRPr="00197C07" w:rsidRDefault="00FC19FB" w:rsidP="00FC19FB">
      <w:pPr>
        <w:tabs>
          <w:tab w:val="center" w:pos="6634"/>
        </w:tabs>
        <w:spacing w:line="116" w:lineRule="exact"/>
        <w:rPr>
          <w:rFonts w:eastAsia="Symbol" w:cs="Symbol"/>
          <w:sz w:val="12"/>
          <w:szCs w:val="12"/>
        </w:rPr>
      </w:pPr>
      <w:r w:rsidRPr="00197C07">
        <w:rPr>
          <w:rFonts w:eastAsia="Symbol" w:cs="Symbol"/>
          <w:sz w:val="12"/>
          <w:szCs w:val="12"/>
          <w:vertAlign w:val="superscript"/>
        </w:rPr>
        <w:t xml:space="preserve">9) </w:t>
      </w:r>
      <w:r w:rsidRPr="00197C07">
        <w:rPr>
          <w:rFonts w:eastAsia="Symbol" w:cs="Symbol"/>
          <w:sz w:val="12"/>
          <w:szCs w:val="12"/>
        </w:rPr>
        <w:t>Лесоматериалы необработанные.</w:t>
      </w:r>
    </w:p>
    <w:p w14:paraId="3BB1FB91" w14:textId="173916D1" w:rsidR="00FC19FB" w:rsidRPr="00197C07" w:rsidRDefault="00FC19FB" w:rsidP="00FC19FB">
      <w:pPr>
        <w:tabs>
          <w:tab w:val="center" w:pos="6634"/>
        </w:tabs>
        <w:spacing w:line="116" w:lineRule="exact"/>
        <w:rPr>
          <w:rFonts w:eastAsia="Symbol" w:cs="Symbol"/>
          <w:sz w:val="12"/>
          <w:szCs w:val="12"/>
        </w:rPr>
      </w:pPr>
      <w:proofErr w:type="gramStart"/>
      <w:r w:rsidRPr="00197C07">
        <w:rPr>
          <w:rFonts w:eastAsia="Symbol" w:cs="Symbol"/>
          <w:sz w:val="12"/>
          <w:szCs w:val="12"/>
          <w:vertAlign w:val="superscript"/>
        </w:rPr>
        <w:t>1</w:t>
      </w:r>
      <w:r w:rsidR="00887636" w:rsidRPr="00197C07">
        <w:rPr>
          <w:rFonts w:eastAsia="Symbol" w:cs="Symbol"/>
          <w:sz w:val="12"/>
          <w:szCs w:val="12"/>
          <w:vertAlign w:val="superscript"/>
        </w:rPr>
        <w:t>0</w:t>
      </w:r>
      <w:r w:rsidRPr="00197C07">
        <w:rPr>
          <w:rFonts w:eastAsia="Symbol" w:cs="Symbol"/>
          <w:sz w:val="12"/>
          <w:szCs w:val="12"/>
          <w:vertAlign w:val="superscript"/>
        </w:rPr>
        <w:t>)</w:t>
      </w:r>
      <w:r w:rsidRPr="00197C07">
        <w:rPr>
          <w:rFonts w:eastAsia="Symbol" w:cs="Symbol"/>
          <w:sz w:val="12"/>
          <w:szCs w:val="12"/>
        </w:rPr>
        <w:t xml:space="preserve"> Обувь с верхом из кожи, кроме спортивной обуви, обуви с защитным металлическим подноском и различной специальной обуви.</w:t>
      </w:r>
      <w:proofErr w:type="gramEnd"/>
    </w:p>
    <w:p w14:paraId="05736A55" w14:textId="77777777" w:rsidR="00443F6A" w:rsidRPr="00443F6A" w:rsidRDefault="00443F6A" w:rsidP="00443F6A">
      <w:pPr>
        <w:tabs>
          <w:tab w:val="center" w:pos="6634"/>
        </w:tabs>
        <w:spacing w:line="116" w:lineRule="exact"/>
        <w:rPr>
          <w:rFonts w:eastAsia="Symbol" w:cs="Symbol"/>
          <w:sz w:val="12"/>
          <w:szCs w:val="12"/>
        </w:rPr>
      </w:pPr>
      <w:r w:rsidRPr="00443F6A">
        <w:rPr>
          <w:rFonts w:eastAsia="Symbol" w:cs="Symbol"/>
          <w:sz w:val="12"/>
          <w:szCs w:val="12"/>
          <w:vertAlign w:val="superscript"/>
        </w:rPr>
        <w:t>11)</w:t>
      </w:r>
      <w:r w:rsidRPr="00443F6A">
        <w:rPr>
          <w:rFonts w:eastAsia="Symbol" w:cs="Symbol"/>
          <w:sz w:val="12"/>
          <w:szCs w:val="12"/>
        </w:rPr>
        <w:t xml:space="preserve"> 2022 г.</w:t>
      </w:r>
      <w:r w:rsidRPr="00443F6A">
        <w:rPr>
          <w:rFonts w:eastAsia="Symbol" w:cs="Symbol"/>
          <w:sz w:val="12"/>
          <w:szCs w:val="12"/>
          <w:vertAlign w:val="superscript"/>
        </w:rPr>
        <w:t xml:space="preserve"> </w:t>
      </w:r>
    </w:p>
    <w:p w14:paraId="37C2F248" w14:textId="77777777" w:rsidR="00443F6A" w:rsidRPr="00443F6A" w:rsidRDefault="00443F6A" w:rsidP="00443F6A">
      <w:pPr>
        <w:tabs>
          <w:tab w:val="center" w:pos="6634"/>
        </w:tabs>
        <w:spacing w:line="116" w:lineRule="exact"/>
        <w:rPr>
          <w:rFonts w:eastAsia="Symbol" w:cs="Symbol"/>
          <w:sz w:val="12"/>
          <w:szCs w:val="12"/>
        </w:rPr>
      </w:pPr>
      <w:r w:rsidRPr="00443F6A">
        <w:rPr>
          <w:rFonts w:eastAsia="Symbol" w:cs="Symbol"/>
          <w:sz w:val="12"/>
          <w:szCs w:val="12"/>
          <w:vertAlign w:val="superscript"/>
        </w:rPr>
        <w:t>12)</w:t>
      </w:r>
      <w:r w:rsidRPr="00443F6A">
        <w:rPr>
          <w:sz w:val="12"/>
          <w:szCs w:val="12"/>
        </w:rPr>
        <w:t xml:space="preserve"> </w:t>
      </w:r>
      <w:r w:rsidRPr="00443F6A">
        <w:rPr>
          <w:rFonts w:eastAsia="Symbol" w:cs="Symbol"/>
          <w:sz w:val="12"/>
          <w:szCs w:val="12"/>
        </w:rPr>
        <w:t>Данные Статотдела ООН.</w:t>
      </w:r>
      <w:r w:rsidRPr="00443F6A">
        <w:rPr>
          <w:rFonts w:eastAsia="Symbol" w:cs="Symbol"/>
          <w:sz w:val="12"/>
          <w:szCs w:val="12"/>
          <w:vertAlign w:val="superscript"/>
        </w:rPr>
        <w:t xml:space="preserve"> </w:t>
      </w:r>
    </w:p>
    <w:p w14:paraId="4CD57EDC" w14:textId="5766D51E" w:rsidR="00443F6A" w:rsidRPr="00443F6A" w:rsidRDefault="00443F6A" w:rsidP="00443F6A">
      <w:pPr>
        <w:tabs>
          <w:tab w:val="center" w:pos="6634"/>
        </w:tabs>
        <w:spacing w:line="116" w:lineRule="exact"/>
        <w:rPr>
          <w:rFonts w:eastAsia="Symbol" w:cs="Symbol"/>
          <w:sz w:val="12"/>
          <w:szCs w:val="12"/>
        </w:rPr>
      </w:pPr>
      <w:r w:rsidRPr="00443F6A">
        <w:rPr>
          <w:rFonts w:eastAsia="Symbol" w:cs="Symbol"/>
          <w:sz w:val="12"/>
          <w:szCs w:val="12"/>
          <w:vertAlign w:val="superscript"/>
        </w:rPr>
        <w:t>13)</w:t>
      </w:r>
      <w:r w:rsidR="007A7AAC">
        <w:rPr>
          <w:rFonts w:eastAsia="Symbol" w:cs="Symbol"/>
          <w:sz w:val="12"/>
          <w:szCs w:val="12"/>
        </w:rPr>
        <w:t xml:space="preserve"> </w:t>
      </w:r>
      <w:r w:rsidRPr="00443F6A">
        <w:rPr>
          <w:rFonts w:eastAsia="Symbol" w:cs="Symbol"/>
          <w:sz w:val="12"/>
          <w:szCs w:val="12"/>
        </w:rPr>
        <w:t xml:space="preserve">По данным </w:t>
      </w:r>
      <w:r w:rsidRPr="00443F6A">
        <w:rPr>
          <w:rFonts w:eastAsia="Symbol" w:cs="Symbol"/>
          <w:bCs/>
          <w:sz w:val="12"/>
          <w:szCs w:val="12"/>
        </w:rPr>
        <w:t>Всемирной ассоциации стали.</w:t>
      </w:r>
      <w:r w:rsidRPr="00443F6A">
        <w:rPr>
          <w:rFonts w:eastAsia="Symbol" w:cs="Symbol"/>
          <w:sz w:val="12"/>
          <w:szCs w:val="12"/>
          <w:vertAlign w:val="superscript"/>
        </w:rPr>
        <w:t xml:space="preserve"> </w:t>
      </w:r>
    </w:p>
    <w:p w14:paraId="35709B6F" w14:textId="77777777" w:rsidR="00443F6A" w:rsidRPr="00443F6A" w:rsidRDefault="00443F6A" w:rsidP="00443F6A">
      <w:pPr>
        <w:tabs>
          <w:tab w:val="center" w:pos="6634"/>
        </w:tabs>
        <w:spacing w:line="116" w:lineRule="exact"/>
        <w:rPr>
          <w:rFonts w:eastAsia="Symbol" w:cs="Symbol"/>
          <w:sz w:val="12"/>
          <w:szCs w:val="12"/>
        </w:rPr>
      </w:pPr>
      <w:r w:rsidRPr="00443F6A">
        <w:rPr>
          <w:rFonts w:eastAsia="Symbol" w:cs="Symbol"/>
          <w:sz w:val="12"/>
          <w:szCs w:val="12"/>
          <w:vertAlign w:val="superscript"/>
        </w:rPr>
        <w:t>14)</w:t>
      </w:r>
      <w:r w:rsidRPr="00443F6A">
        <w:rPr>
          <w:sz w:val="12"/>
        </w:rPr>
        <w:t xml:space="preserve"> По данным ФАО.</w:t>
      </w:r>
    </w:p>
    <w:p w14:paraId="3C07BF2D" w14:textId="77777777" w:rsidR="00443F6A" w:rsidRPr="00443F6A" w:rsidRDefault="00443F6A" w:rsidP="00443F6A">
      <w:pPr>
        <w:tabs>
          <w:tab w:val="center" w:pos="6634"/>
        </w:tabs>
        <w:spacing w:line="116" w:lineRule="exact"/>
        <w:rPr>
          <w:rFonts w:eastAsia="Symbol" w:cs="Symbol"/>
          <w:sz w:val="12"/>
          <w:szCs w:val="12"/>
        </w:rPr>
      </w:pPr>
      <w:r w:rsidRPr="00443F6A">
        <w:rPr>
          <w:rFonts w:eastAsia="Symbol" w:cs="Symbol"/>
          <w:sz w:val="12"/>
          <w:szCs w:val="12"/>
          <w:vertAlign w:val="superscript"/>
        </w:rPr>
        <w:t>15)</w:t>
      </w:r>
      <w:r w:rsidRPr="00443F6A">
        <w:rPr>
          <w:rFonts w:eastAsia="Symbol" w:cs="Symbol"/>
          <w:sz w:val="12"/>
          <w:szCs w:val="12"/>
        </w:rPr>
        <w:t xml:space="preserve"> 2018 г.</w:t>
      </w:r>
    </w:p>
    <w:p w14:paraId="103DF0A0" w14:textId="77777777" w:rsidR="00443F6A" w:rsidRPr="00443F6A" w:rsidRDefault="00443F6A" w:rsidP="00443F6A">
      <w:pPr>
        <w:tabs>
          <w:tab w:val="center" w:pos="6634"/>
        </w:tabs>
        <w:spacing w:line="116" w:lineRule="exact"/>
        <w:rPr>
          <w:rFonts w:eastAsia="Symbol" w:cs="Symbol"/>
          <w:sz w:val="12"/>
          <w:szCs w:val="12"/>
        </w:rPr>
      </w:pPr>
      <w:r w:rsidRPr="00443F6A">
        <w:rPr>
          <w:rFonts w:eastAsia="Symbol" w:cs="Symbol"/>
          <w:sz w:val="12"/>
          <w:szCs w:val="12"/>
          <w:vertAlign w:val="superscript"/>
        </w:rPr>
        <w:t>16)</w:t>
      </w:r>
      <w:r w:rsidRPr="00443F6A">
        <w:rPr>
          <w:rFonts w:eastAsia="Symbol" w:cs="Symbol"/>
          <w:sz w:val="12"/>
          <w:szCs w:val="12"/>
        </w:rPr>
        <w:t xml:space="preserve"> 2017 г.</w:t>
      </w:r>
    </w:p>
    <w:p w14:paraId="7FA45D50" w14:textId="77777777" w:rsidR="00FC19FB" w:rsidRPr="00197C07" w:rsidRDefault="00FC19FB" w:rsidP="00FC19FB">
      <w:pPr>
        <w:tabs>
          <w:tab w:val="center" w:pos="6634"/>
        </w:tabs>
        <w:spacing w:before="60" w:line="108" w:lineRule="exact"/>
        <w:rPr>
          <w:i/>
          <w:lang w:val="en-US"/>
        </w:rPr>
      </w:pPr>
      <w:r w:rsidRPr="00197C07">
        <w:rPr>
          <w:rFonts w:eastAsia="Symbol" w:cs="Symbol"/>
          <w:i/>
          <w:sz w:val="12"/>
          <w:szCs w:val="12"/>
          <w:vertAlign w:val="superscript"/>
          <w:lang w:val="en-US"/>
        </w:rPr>
        <w:t>1)</w:t>
      </w:r>
      <w:r w:rsidRPr="00197C07">
        <w:rPr>
          <w:rFonts w:eastAsia="Symbol" w:cs="Symbol"/>
          <w:i/>
          <w:sz w:val="12"/>
          <w:szCs w:val="12"/>
          <w:lang w:val="en-US"/>
        </w:rPr>
        <w:t xml:space="preserve"> For Russia and other CIS countries – gross output.</w:t>
      </w:r>
    </w:p>
    <w:p w14:paraId="5F9CC0DE" w14:textId="77777777" w:rsidR="00FC19FB" w:rsidRPr="00197C07" w:rsidRDefault="00FC19FB" w:rsidP="00FC19FB">
      <w:pPr>
        <w:tabs>
          <w:tab w:val="center" w:pos="6634"/>
        </w:tabs>
        <w:spacing w:line="116" w:lineRule="exact"/>
        <w:rPr>
          <w:i/>
          <w:lang w:val="en-US"/>
        </w:rPr>
      </w:pPr>
      <w:r w:rsidRPr="00197C07">
        <w:rPr>
          <w:rFonts w:eastAsia="Symbol" w:cs="Symbol"/>
          <w:i/>
          <w:sz w:val="12"/>
          <w:szCs w:val="12"/>
          <w:vertAlign w:val="superscript"/>
          <w:lang w:val="en-US"/>
        </w:rPr>
        <w:t xml:space="preserve">2) </w:t>
      </w:r>
      <w:r w:rsidRPr="00197C07">
        <w:rPr>
          <w:rFonts w:eastAsia="Symbol" w:cs="Symbol"/>
          <w:i/>
          <w:sz w:val="12"/>
          <w:szCs w:val="12"/>
          <w:lang w:val="en-US"/>
        </w:rPr>
        <w:t xml:space="preserve">For CIS countries (excluding Russia) – all footwear. </w:t>
      </w:r>
    </w:p>
    <w:p w14:paraId="1B9FF9C4" w14:textId="77777777" w:rsidR="00FC19FB" w:rsidRPr="00197C07" w:rsidRDefault="00FC19FB" w:rsidP="00FC19FB">
      <w:pPr>
        <w:tabs>
          <w:tab w:val="center" w:pos="6634"/>
        </w:tabs>
        <w:spacing w:line="116" w:lineRule="exact"/>
        <w:rPr>
          <w:i/>
          <w:lang w:val="en-US"/>
        </w:rPr>
      </w:pPr>
      <w:r w:rsidRPr="00197C07">
        <w:rPr>
          <w:rFonts w:eastAsia="Symbol" w:cs="Symbol"/>
          <w:i/>
          <w:sz w:val="12"/>
          <w:szCs w:val="12"/>
          <w:vertAlign w:val="superscript"/>
          <w:lang w:val="en-US"/>
        </w:rPr>
        <w:t>3)</w:t>
      </w:r>
      <w:r w:rsidRPr="00197C07">
        <w:rPr>
          <w:rFonts w:eastAsia="Symbol" w:cs="Symbol"/>
          <w:i/>
          <w:sz w:val="12"/>
          <w:szCs w:val="12"/>
          <w:lang w:val="en-US"/>
        </w:rPr>
        <w:t xml:space="preserve"> Types of products are presented according to the Russian Classification of Products by Economic Activity (</w:t>
      </w:r>
      <w:r w:rsidRPr="00197C07">
        <w:rPr>
          <w:rFonts w:eastAsia="Symbol" w:cs="Symbol"/>
          <w:i/>
          <w:sz w:val="12"/>
          <w:szCs w:val="12"/>
        </w:rPr>
        <w:t>ОК</w:t>
      </w:r>
      <w:r w:rsidRPr="00197C07">
        <w:rPr>
          <w:rFonts w:eastAsia="Symbol" w:cs="Symbol"/>
          <w:i/>
          <w:sz w:val="12"/>
          <w:szCs w:val="12"/>
          <w:lang w:val="en-US"/>
        </w:rPr>
        <w:t>PD2).</w:t>
      </w:r>
    </w:p>
    <w:p w14:paraId="499E86B6" w14:textId="0325A08D" w:rsidR="004248A8" w:rsidRPr="00197C07" w:rsidRDefault="004248A8" w:rsidP="004248A8">
      <w:pPr>
        <w:tabs>
          <w:tab w:val="center" w:pos="6634"/>
        </w:tabs>
        <w:rPr>
          <w:rFonts w:eastAsia="Symbol" w:cs="Symbol"/>
          <w:i/>
          <w:sz w:val="12"/>
          <w:szCs w:val="12"/>
          <w:lang w:val="en-US"/>
        </w:rPr>
      </w:pPr>
      <w:r w:rsidRPr="00197C07">
        <w:rPr>
          <w:rFonts w:eastAsia="Symbol" w:cs="Symbol"/>
          <w:i/>
          <w:sz w:val="12"/>
          <w:szCs w:val="12"/>
          <w:vertAlign w:val="superscript"/>
          <w:lang w:val="en-US"/>
        </w:rPr>
        <w:t>4)</w:t>
      </w:r>
      <w:r w:rsidRPr="00197C07">
        <w:rPr>
          <w:rFonts w:eastAsia="Symbol" w:cs="Symbol"/>
          <w:i/>
          <w:sz w:val="12"/>
          <w:szCs w:val="12"/>
          <w:lang w:val="en-US"/>
        </w:rPr>
        <w:t xml:space="preserve"> 202</w:t>
      </w:r>
      <w:r w:rsidR="009F5866" w:rsidRPr="00044FA7">
        <w:rPr>
          <w:rFonts w:eastAsia="Symbol" w:cs="Symbol"/>
          <w:i/>
          <w:sz w:val="12"/>
          <w:szCs w:val="12"/>
          <w:lang w:val="en-US"/>
        </w:rPr>
        <w:t>4</w:t>
      </w:r>
      <w:r w:rsidRPr="00197C07">
        <w:rPr>
          <w:rFonts w:eastAsia="Symbol" w:cs="Symbol"/>
          <w:i/>
          <w:sz w:val="12"/>
          <w:szCs w:val="12"/>
          <w:lang w:val="en-US"/>
        </w:rPr>
        <w:t>.</w:t>
      </w:r>
    </w:p>
    <w:p w14:paraId="5FA510AE" w14:textId="0183687A" w:rsidR="00650560" w:rsidRPr="00197C07" w:rsidRDefault="00FC19FB" w:rsidP="00650560">
      <w:pPr>
        <w:pStyle w:val="aa"/>
        <w:spacing w:after="0" w:line="116" w:lineRule="exact"/>
        <w:ind w:left="113" w:hanging="113"/>
        <w:jc w:val="both"/>
        <w:rPr>
          <w:rFonts w:ascii="Arial" w:eastAsia="Symbol" w:hAnsi="Arial" w:cs="Arial"/>
          <w:i/>
          <w:sz w:val="12"/>
          <w:szCs w:val="12"/>
          <w:lang w:val="en-US"/>
        </w:rPr>
      </w:pPr>
      <w:r w:rsidRPr="00197C07">
        <w:rPr>
          <w:rFonts w:ascii="Arial" w:eastAsia="Symbol" w:hAnsi="Arial" w:cs="Arial"/>
          <w:i/>
          <w:sz w:val="12"/>
          <w:szCs w:val="12"/>
          <w:vertAlign w:val="superscript"/>
          <w:lang w:val="en-US"/>
        </w:rPr>
        <w:t xml:space="preserve">5) </w:t>
      </w:r>
      <w:r w:rsidRPr="00197C07">
        <w:rPr>
          <w:rFonts w:ascii="Arial" w:eastAsia="Symbol" w:hAnsi="Arial" w:cs="Arial"/>
          <w:i/>
          <w:sz w:val="12"/>
          <w:szCs w:val="12"/>
          <w:lang w:val="en-US"/>
        </w:rPr>
        <w:t>Oil, dehydrated, desalted and stabilized, including gas condensate.</w:t>
      </w:r>
      <w:r w:rsidR="00360FC5" w:rsidRPr="00197C07">
        <w:rPr>
          <w:rFonts w:ascii="Arial" w:eastAsia="Symbol" w:hAnsi="Arial" w:cs="Arial"/>
          <w:i/>
          <w:sz w:val="12"/>
          <w:szCs w:val="12"/>
          <w:lang w:val="en-US"/>
        </w:rPr>
        <w:t xml:space="preserve"> </w:t>
      </w:r>
      <w:r w:rsidR="00566E9B" w:rsidRPr="00197C07">
        <w:rPr>
          <w:rFonts w:ascii="Arial" w:eastAsia="Symbol" w:hAnsi="Arial" w:cs="Arial"/>
          <w:i/>
          <w:sz w:val="12"/>
          <w:szCs w:val="12"/>
          <w:lang w:val="en-US"/>
        </w:rPr>
        <w:t xml:space="preserve">The information is not published based on the order of the Government of the Russian Federation No. 1074-r </w:t>
      </w:r>
      <w:r w:rsidR="00197C07" w:rsidRPr="00197C07">
        <w:rPr>
          <w:rFonts w:ascii="Arial" w:eastAsia="Symbol" w:hAnsi="Arial" w:cs="Arial"/>
          <w:i/>
          <w:sz w:val="12"/>
          <w:szCs w:val="12"/>
          <w:lang w:val="en-US"/>
        </w:rPr>
        <w:br/>
      </w:r>
      <w:r w:rsidR="00566E9B" w:rsidRPr="00197C07">
        <w:rPr>
          <w:rFonts w:ascii="Arial" w:eastAsia="Symbol" w:hAnsi="Arial" w:cs="Arial"/>
          <w:i/>
          <w:sz w:val="12"/>
          <w:szCs w:val="12"/>
          <w:lang w:val="en-US"/>
        </w:rPr>
        <w:t xml:space="preserve">of April 26, 2023 (as amended of </w:t>
      </w:r>
      <w:r w:rsidR="00B802BB" w:rsidRPr="00197C07">
        <w:rPr>
          <w:rFonts w:ascii="Arial" w:eastAsia="Symbol" w:hAnsi="Arial" w:cs="Arial"/>
          <w:i/>
          <w:sz w:val="12"/>
          <w:szCs w:val="12"/>
          <w:lang w:val="en-US"/>
        </w:rPr>
        <w:t>April</w:t>
      </w:r>
      <w:r w:rsidR="00566E9B" w:rsidRPr="00197C07">
        <w:rPr>
          <w:rFonts w:ascii="Arial" w:eastAsia="Symbol" w:hAnsi="Arial" w:cs="Arial"/>
          <w:i/>
          <w:sz w:val="12"/>
          <w:szCs w:val="12"/>
          <w:lang w:val="en-US"/>
        </w:rPr>
        <w:t xml:space="preserve"> </w:t>
      </w:r>
      <w:r w:rsidR="00B802BB" w:rsidRPr="00B802BB">
        <w:rPr>
          <w:rFonts w:ascii="Arial" w:eastAsia="Symbol" w:hAnsi="Arial" w:cs="Arial"/>
          <w:i/>
          <w:sz w:val="12"/>
          <w:szCs w:val="12"/>
          <w:lang w:val="en-US"/>
        </w:rPr>
        <w:t>12</w:t>
      </w:r>
      <w:r w:rsidR="00566E9B" w:rsidRPr="00197C07">
        <w:rPr>
          <w:rFonts w:ascii="Arial" w:eastAsia="Symbol" w:hAnsi="Arial" w:cs="Arial"/>
          <w:i/>
          <w:sz w:val="12"/>
          <w:szCs w:val="12"/>
          <w:lang w:val="en-US"/>
        </w:rPr>
        <w:t>, 202</w:t>
      </w:r>
      <w:r w:rsidR="00B802BB" w:rsidRPr="00B802BB">
        <w:rPr>
          <w:rFonts w:ascii="Arial" w:eastAsia="Symbol" w:hAnsi="Arial" w:cs="Arial"/>
          <w:i/>
          <w:sz w:val="12"/>
          <w:szCs w:val="12"/>
          <w:lang w:val="en-US"/>
        </w:rPr>
        <w:t>5</w:t>
      </w:r>
      <w:r w:rsidR="00566E9B" w:rsidRPr="00197C07">
        <w:rPr>
          <w:rFonts w:ascii="Arial" w:eastAsia="Symbol" w:hAnsi="Arial" w:cs="Arial"/>
          <w:i/>
          <w:sz w:val="12"/>
          <w:szCs w:val="12"/>
          <w:lang w:val="en-US"/>
        </w:rPr>
        <w:t>).</w:t>
      </w:r>
    </w:p>
    <w:p w14:paraId="33A745D9" w14:textId="77777777" w:rsidR="00FC19FB" w:rsidRPr="00197C07" w:rsidRDefault="00FC19FB" w:rsidP="00FC19FB">
      <w:pPr>
        <w:tabs>
          <w:tab w:val="center" w:pos="6634"/>
        </w:tabs>
        <w:spacing w:line="116" w:lineRule="exact"/>
        <w:rPr>
          <w:rFonts w:eastAsia="Symbol" w:cs="Symbol"/>
          <w:i/>
          <w:sz w:val="12"/>
          <w:szCs w:val="12"/>
          <w:lang w:val="en-US"/>
        </w:rPr>
      </w:pPr>
      <w:r w:rsidRPr="00197C07">
        <w:rPr>
          <w:rFonts w:eastAsia="Symbol" w:cs="Symbol"/>
          <w:i/>
          <w:sz w:val="12"/>
          <w:szCs w:val="12"/>
          <w:vertAlign w:val="superscript"/>
          <w:lang w:val="en-US"/>
        </w:rPr>
        <w:t>6)</w:t>
      </w:r>
      <w:r w:rsidRPr="00197C07">
        <w:rPr>
          <w:rFonts w:eastAsia="Symbol" w:cs="Symbol"/>
          <w:i/>
          <w:sz w:val="12"/>
          <w:szCs w:val="12"/>
          <w:lang w:val="en-US"/>
        </w:rPr>
        <w:t xml:space="preserve"> Pig iron and spiegeleisen in pigs, blocks or other primary forms.</w:t>
      </w:r>
    </w:p>
    <w:p w14:paraId="71C10B39" w14:textId="1F0AC1D5" w:rsidR="005D520B" w:rsidRPr="005D520B" w:rsidRDefault="005D520B" w:rsidP="005D520B">
      <w:pPr>
        <w:tabs>
          <w:tab w:val="center" w:pos="6634"/>
        </w:tabs>
        <w:spacing w:line="116" w:lineRule="exact"/>
        <w:ind w:left="113" w:hanging="113"/>
        <w:jc w:val="both"/>
        <w:rPr>
          <w:rFonts w:eastAsia="Symbol" w:cs="Symbol"/>
          <w:i/>
          <w:sz w:val="12"/>
          <w:szCs w:val="12"/>
          <w:lang w:val="en-US"/>
        </w:rPr>
      </w:pPr>
      <w:r w:rsidRPr="005D520B">
        <w:rPr>
          <w:rFonts w:eastAsia="Symbol" w:cs="Symbol"/>
          <w:i/>
          <w:sz w:val="12"/>
          <w:szCs w:val="12"/>
          <w:vertAlign w:val="superscript"/>
          <w:lang w:val="en-US"/>
        </w:rPr>
        <w:t>7)  </w:t>
      </w:r>
      <w:r w:rsidRPr="005D520B">
        <w:rPr>
          <w:rFonts w:eastAsia="Symbol" w:cs="Symbol"/>
          <w:i/>
          <w:sz w:val="12"/>
          <w:szCs w:val="12"/>
          <w:lang w:val="en-US"/>
        </w:rPr>
        <w:t>Non-alloy steel in ingots or other primary forms and semi-finished products of non-alloy steel – 55</w:t>
      </w:r>
      <w:proofErr w:type="gramStart"/>
      <w:r w:rsidRPr="005D520B">
        <w:rPr>
          <w:rFonts w:eastAsia="Symbol" w:cs="Symbol"/>
          <w:i/>
          <w:sz w:val="12"/>
          <w:szCs w:val="12"/>
          <w:lang w:val="en-US"/>
        </w:rPr>
        <w:t>,1</w:t>
      </w:r>
      <w:proofErr w:type="gramEnd"/>
      <w:r w:rsidRPr="005D520B">
        <w:rPr>
          <w:rFonts w:eastAsia="Symbol" w:cs="Symbol"/>
          <w:i/>
          <w:sz w:val="12"/>
          <w:szCs w:val="12"/>
          <w:lang w:val="en-US"/>
        </w:rPr>
        <w:t xml:space="preserve"> mln. </w:t>
      </w:r>
      <w:proofErr w:type="gramStart"/>
      <w:r w:rsidRPr="005D520B">
        <w:rPr>
          <w:rFonts w:eastAsia="Symbol" w:cs="Symbol"/>
          <w:i/>
          <w:sz w:val="12"/>
          <w:szCs w:val="12"/>
          <w:lang w:val="en-US"/>
        </w:rPr>
        <w:t>tonnes</w:t>
      </w:r>
      <w:proofErr w:type="gramEnd"/>
      <w:r w:rsidRPr="005D520B">
        <w:rPr>
          <w:rFonts w:eastAsia="Symbol" w:cs="Symbol"/>
          <w:i/>
          <w:sz w:val="12"/>
          <w:szCs w:val="12"/>
          <w:lang w:val="en-US"/>
        </w:rPr>
        <w:t>. Stainless steel in ingots or other primary forms and semi-finished</w:t>
      </w:r>
      <w:r w:rsidRPr="005D520B">
        <w:rPr>
          <w:rFonts w:eastAsia="Symbol" w:cs="Symbol"/>
          <w:i/>
          <w:sz w:val="12"/>
          <w:szCs w:val="12"/>
          <w:lang w:val="en-US"/>
        </w:rPr>
        <w:br/>
        <w:t xml:space="preserve">products of stainless steel – 281 thou. </w:t>
      </w:r>
      <w:proofErr w:type="gramStart"/>
      <w:r w:rsidRPr="005D520B">
        <w:rPr>
          <w:rFonts w:eastAsia="Symbol" w:cs="Symbol"/>
          <w:i/>
          <w:sz w:val="12"/>
          <w:szCs w:val="12"/>
          <w:lang w:val="en-US"/>
        </w:rPr>
        <w:t>tonnes</w:t>
      </w:r>
      <w:proofErr w:type="gramEnd"/>
      <w:r w:rsidRPr="005D520B">
        <w:rPr>
          <w:rFonts w:eastAsia="Symbol" w:cs="Symbol"/>
          <w:i/>
          <w:sz w:val="12"/>
          <w:szCs w:val="12"/>
          <w:lang w:val="en-US"/>
        </w:rPr>
        <w:t xml:space="preserve">. Other alloy steel in ingots or other primary forms and semi-finished products of other alloy steel </w:t>
      </w:r>
      <w:proofErr w:type="gramStart"/>
      <w:r w:rsidRPr="005D520B">
        <w:rPr>
          <w:rFonts w:eastAsia="Symbol" w:cs="Symbol"/>
          <w:i/>
          <w:sz w:val="12"/>
          <w:szCs w:val="12"/>
          <w:lang w:val="en-US"/>
        </w:rPr>
        <w:t>–  15,7</w:t>
      </w:r>
      <w:proofErr w:type="gramEnd"/>
      <w:r w:rsidRPr="005D520B">
        <w:rPr>
          <w:rFonts w:eastAsia="Symbol" w:cs="Symbol"/>
          <w:i/>
          <w:sz w:val="12"/>
          <w:szCs w:val="12"/>
          <w:lang w:val="en-US"/>
        </w:rPr>
        <w:t xml:space="preserve"> mln. </w:t>
      </w:r>
      <w:proofErr w:type="gramStart"/>
      <w:r w:rsidRPr="005D520B">
        <w:rPr>
          <w:rFonts w:eastAsia="Symbol" w:cs="Symbol"/>
          <w:i/>
          <w:sz w:val="12"/>
          <w:szCs w:val="12"/>
          <w:lang w:val="en-US"/>
        </w:rPr>
        <w:t>tonnes</w:t>
      </w:r>
      <w:proofErr w:type="gramEnd"/>
      <w:r w:rsidRPr="005D520B">
        <w:rPr>
          <w:rFonts w:eastAsia="Symbol" w:cs="Symbol"/>
          <w:i/>
          <w:sz w:val="12"/>
          <w:szCs w:val="12"/>
          <w:lang w:val="en-US"/>
        </w:rPr>
        <w:t>.</w:t>
      </w:r>
      <w:r w:rsidRPr="005D520B">
        <w:rPr>
          <w:rFonts w:eastAsia="Symbol" w:cs="Symbol"/>
          <w:color w:val="FF0000"/>
          <w:sz w:val="12"/>
          <w:szCs w:val="12"/>
          <w:lang w:val="en-US"/>
        </w:rPr>
        <w:t xml:space="preserve"> </w:t>
      </w:r>
    </w:p>
    <w:p w14:paraId="3F1DDCAC" w14:textId="6D440263" w:rsidR="00FC19FB" w:rsidRPr="00197C07" w:rsidRDefault="00FC19FB" w:rsidP="00FC19FB">
      <w:pPr>
        <w:tabs>
          <w:tab w:val="center" w:pos="6634"/>
        </w:tabs>
        <w:spacing w:line="116" w:lineRule="exact"/>
        <w:rPr>
          <w:i/>
          <w:lang w:val="en-US"/>
        </w:rPr>
      </w:pPr>
      <w:r w:rsidRPr="00197C07">
        <w:rPr>
          <w:rFonts w:eastAsia="Symbol" w:cs="Symbol"/>
          <w:i/>
          <w:sz w:val="12"/>
          <w:vertAlign w:val="superscript"/>
          <w:lang w:val="en-US"/>
        </w:rPr>
        <w:t>8)</w:t>
      </w:r>
      <w:r w:rsidR="00663128" w:rsidRPr="00197C07">
        <w:rPr>
          <w:rFonts w:eastAsia="Symbol" w:cs="Symbol"/>
          <w:i/>
          <w:sz w:val="12"/>
          <w:vertAlign w:val="superscript"/>
          <w:lang w:val="en-US"/>
        </w:rPr>
        <w:t> </w:t>
      </w:r>
      <w:r w:rsidRPr="00197C07">
        <w:rPr>
          <w:rFonts w:eastAsia="Symbol" w:cs="Symbol"/>
          <w:i/>
          <w:sz w:val="12"/>
          <w:lang w:val="en-US"/>
        </w:rPr>
        <w:t>Ferrous ore concentrate.</w:t>
      </w:r>
    </w:p>
    <w:p w14:paraId="77A78AAC" w14:textId="77777777" w:rsidR="00FC19FB" w:rsidRPr="003F12CA" w:rsidRDefault="00FC19FB" w:rsidP="00FC19FB">
      <w:pPr>
        <w:tabs>
          <w:tab w:val="center" w:pos="6634"/>
        </w:tabs>
        <w:spacing w:line="116" w:lineRule="exact"/>
        <w:rPr>
          <w:rFonts w:eastAsia="Symbol" w:cs="Symbol"/>
          <w:i/>
          <w:sz w:val="12"/>
          <w:szCs w:val="12"/>
          <w:vertAlign w:val="superscript"/>
          <w:lang w:val="en-US"/>
        </w:rPr>
      </w:pPr>
      <w:r w:rsidRPr="003F12CA">
        <w:rPr>
          <w:rFonts w:eastAsia="Symbol" w:cs="Symbol"/>
          <w:i/>
          <w:sz w:val="12"/>
          <w:szCs w:val="12"/>
          <w:vertAlign w:val="superscript"/>
          <w:lang w:val="en-US"/>
        </w:rPr>
        <w:t xml:space="preserve">9) </w:t>
      </w:r>
      <w:r w:rsidRPr="003F12CA">
        <w:rPr>
          <w:rFonts w:eastAsia="Symbol" w:cs="Symbol"/>
          <w:i/>
          <w:sz w:val="12"/>
          <w:szCs w:val="12"/>
          <w:lang w:val="en-US"/>
        </w:rPr>
        <w:t>Unprocessed wood.</w:t>
      </w:r>
    </w:p>
    <w:p w14:paraId="51DAE772" w14:textId="76C1007C" w:rsidR="00FC19FB" w:rsidRPr="003F12CA" w:rsidRDefault="00887636" w:rsidP="00FC19FB">
      <w:pPr>
        <w:tabs>
          <w:tab w:val="center" w:pos="6634"/>
        </w:tabs>
        <w:spacing w:line="116" w:lineRule="exact"/>
        <w:rPr>
          <w:rFonts w:eastAsia="Symbol" w:cs="Symbol"/>
          <w:i/>
          <w:sz w:val="12"/>
          <w:szCs w:val="12"/>
          <w:lang w:val="en-US"/>
        </w:rPr>
      </w:pPr>
      <w:r w:rsidRPr="003F12CA">
        <w:rPr>
          <w:rFonts w:eastAsia="Symbol" w:cs="Symbol"/>
          <w:i/>
          <w:sz w:val="12"/>
          <w:szCs w:val="12"/>
          <w:vertAlign w:val="superscript"/>
          <w:lang w:val="en-US"/>
        </w:rPr>
        <w:t>10</w:t>
      </w:r>
      <w:r w:rsidR="00FC19FB" w:rsidRPr="003F12CA">
        <w:rPr>
          <w:rFonts w:eastAsia="Symbol" w:cs="Symbol"/>
          <w:i/>
          <w:sz w:val="12"/>
          <w:szCs w:val="12"/>
          <w:vertAlign w:val="superscript"/>
          <w:lang w:val="en-US"/>
        </w:rPr>
        <w:t>)</w:t>
      </w:r>
      <w:r w:rsidR="00FC19FB" w:rsidRPr="003F12CA">
        <w:rPr>
          <w:rFonts w:eastAsia="Symbol" w:cs="Symbol"/>
          <w:i/>
          <w:sz w:val="12"/>
          <w:szCs w:val="12"/>
          <w:lang w:val="en-US"/>
        </w:rPr>
        <w:t xml:space="preserve"> Footwear with upper of leather, other than sports footwear, footwear incorporating a protective metal toe-cap and miscellaneous special footwear.</w:t>
      </w:r>
    </w:p>
    <w:p w14:paraId="4333AA77" w14:textId="50AF2F89" w:rsidR="00443F6A" w:rsidRPr="00972823" w:rsidRDefault="00443F6A" w:rsidP="00443F6A">
      <w:pPr>
        <w:tabs>
          <w:tab w:val="center" w:pos="6634"/>
        </w:tabs>
        <w:spacing w:line="116" w:lineRule="exact"/>
        <w:rPr>
          <w:rFonts w:eastAsia="Symbol" w:cs="Symbol"/>
          <w:i/>
          <w:sz w:val="12"/>
          <w:szCs w:val="12"/>
          <w:lang w:val="en-US"/>
        </w:rPr>
      </w:pPr>
      <w:r w:rsidRPr="00972823">
        <w:rPr>
          <w:rFonts w:eastAsia="Symbol" w:cs="Symbol"/>
          <w:i/>
          <w:sz w:val="12"/>
          <w:szCs w:val="12"/>
          <w:vertAlign w:val="superscript"/>
          <w:lang w:val="en-US"/>
        </w:rPr>
        <w:t>11)</w:t>
      </w:r>
      <w:r w:rsidRPr="00972823">
        <w:rPr>
          <w:rFonts w:eastAsia="Symbol" w:cs="Symbol"/>
          <w:i/>
          <w:sz w:val="12"/>
          <w:szCs w:val="12"/>
          <w:lang w:val="en-US"/>
        </w:rPr>
        <w:t xml:space="preserve"> 2022.</w:t>
      </w:r>
      <w:r w:rsidRPr="00972823">
        <w:rPr>
          <w:rFonts w:eastAsia="Symbol" w:cs="Symbol"/>
          <w:i/>
          <w:sz w:val="12"/>
          <w:szCs w:val="12"/>
          <w:vertAlign w:val="superscript"/>
          <w:lang w:val="en-US"/>
        </w:rPr>
        <w:t xml:space="preserve"> </w:t>
      </w:r>
    </w:p>
    <w:p w14:paraId="3AEAA94F" w14:textId="77777777" w:rsidR="003F12CA" w:rsidRPr="003F12CA" w:rsidRDefault="003F12CA" w:rsidP="003F12CA">
      <w:pPr>
        <w:tabs>
          <w:tab w:val="center" w:pos="6634"/>
        </w:tabs>
        <w:spacing w:line="116" w:lineRule="exact"/>
        <w:rPr>
          <w:rFonts w:eastAsia="Symbol" w:cs="Symbol"/>
          <w:i/>
          <w:sz w:val="12"/>
          <w:szCs w:val="12"/>
          <w:lang w:val="en-US"/>
        </w:rPr>
      </w:pPr>
      <w:r w:rsidRPr="003F12CA">
        <w:rPr>
          <w:rFonts w:eastAsia="Symbol" w:cs="Symbol"/>
          <w:i/>
          <w:sz w:val="12"/>
          <w:szCs w:val="12"/>
          <w:vertAlign w:val="superscript"/>
          <w:lang w:val="en-US"/>
        </w:rPr>
        <w:t>12)</w:t>
      </w:r>
      <w:r w:rsidRPr="003F12CA">
        <w:rPr>
          <w:i/>
          <w:sz w:val="12"/>
          <w:szCs w:val="12"/>
          <w:lang w:val="en-US"/>
        </w:rPr>
        <w:t xml:space="preserve"> </w:t>
      </w:r>
      <w:r w:rsidRPr="003F12CA">
        <w:rPr>
          <w:rFonts w:eastAsia="Symbol" w:cs="Symbol"/>
          <w:i/>
          <w:sz w:val="12"/>
          <w:szCs w:val="12"/>
          <w:lang w:val="en-US"/>
        </w:rPr>
        <w:t>Data from UNSD</w:t>
      </w:r>
    </w:p>
    <w:p w14:paraId="576E00C8" w14:textId="77777777" w:rsidR="003F12CA" w:rsidRPr="003F12CA" w:rsidRDefault="003F12CA" w:rsidP="003F12CA">
      <w:pPr>
        <w:tabs>
          <w:tab w:val="center" w:pos="6634"/>
        </w:tabs>
        <w:spacing w:line="116" w:lineRule="exact"/>
        <w:rPr>
          <w:rFonts w:eastAsia="Symbol" w:cs="Symbol"/>
          <w:i/>
          <w:sz w:val="12"/>
          <w:szCs w:val="12"/>
          <w:lang w:val="en-US"/>
        </w:rPr>
      </w:pPr>
      <w:r w:rsidRPr="003F12CA">
        <w:rPr>
          <w:rFonts w:eastAsia="Symbol" w:cs="Symbol"/>
          <w:i/>
          <w:sz w:val="12"/>
          <w:szCs w:val="12"/>
          <w:vertAlign w:val="superscript"/>
          <w:lang w:val="en-US"/>
        </w:rPr>
        <w:t>13)</w:t>
      </w:r>
      <w:r w:rsidRPr="003F12CA">
        <w:rPr>
          <w:lang w:val="en-US"/>
        </w:rPr>
        <w:t xml:space="preserve"> </w:t>
      </w:r>
      <w:r w:rsidRPr="003F12CA">
        <w:rPr>
          <w:rFonts w:eastAsia="Symbol" w:cs="Symbol"/>
          <w:i/>
          <w:sz w:val="12"/>
          <w:szCs w:val="12"/>
          <w:lang w:val="en-US"/>
        </w:rPr>
        <w:t>According to the World Steel Association</w:t>
      </w:r>
      <w:r w:rsidRPr="003F12CA">
        <w:rPr>
          <w:rFonts w:eastAsia="Symbol" w:cs="Symbol"/>
          <w:bCs/>
          <w:i/>
          <w:sz w:val="12"/>
          <w:szCs w:val="12"/>
          <w:lang w:val="en-US"/>
        </w:rPr>
        <w:t>.</w:t>
      </w:r>
      <w:r w:rsidRPr="003F12CA">
        <w:rPr>
          <w:rFonts w:eastAsia="Symbol" w:cs="Symbol"/>
          <w:i/>
          <w:sz w:val="12"/>
          <w:szCs w:val="12"/>
          <w:vertAlign w:val="superscript"/>
          <w:lang w:val="en-US"/>
        </w:rPr>
        <w:t xml:space="preserve"> </w:t>
      </w:r>
    </w:p>
    <w:p w14:paraId="3220E4A1" w14:textId="77777777" w:rsidR="003F12CA" w:rsidRPr="00A872EB" w:rsidRDefault="003F12CA" w:rsidP="003F12CA">
      <w:pPr>
        <w:tabs>
          <w:tab w:val="center" w:pos="6634"/>
        </w:tabs>
        <w:spacing w:line="116" w:lineRule="exact"/>
        <w:rPr>
          <w:rFonts w:eastAsia="Symbol" w:cs="Symbol"/>
          <w:i/>
          <w:sz w:val="12"/>
          <w:szCs w:val="12"/>
        </w:rPr>
      </w:pPr>
      <w:r w:rsidRPr="00A872EB">
        <w:rPr>
          <w:rFonts w:eastAsia="Symbol" w:cs="Symbol"/>
          <w:i/>
          <w:sz w:val="12"/>
          <w:szCs w:val="12"/>
          <w:vertAlign w:val="superscript"/>
        </w:rPr>
        <w:t>14)</w:t>
      </w:r>
      <w:r w:rsidRPr="00A872EB">
        <w:rPr>
          <w:i/>
          <w:sz w:val="12"/>
        </w:rPr>
        <w:t xml:space="preserve"> </w:t>
      </w:r>
      <w:r w:rsidRPr="003F12CA">
        <w:rPr>
          <w:i/>
          <w:sz w:val="12"/>
          <w:lang w:val="en-US"/>
        </w:rPr>
        <w:t>According</w:t>
      </w:r>
      <w:r w:rsidRPr="00A872EB">
        <w:rPr>
          <w:i/>
          <w:sz w:val="12"/>
        </w:rPr>
        <w:t xml:space="preserve"> </w:t>
      </w:r>
      <w:r w:rsidRPr="003F12CA">
        <w:rPr>
          <w:i/>
          <w:sz w:val="12"/>
          <w:lang w:val="en-US"/>
        </w:rPr>
        <w:t>to</w:t>
      </w:r>
      <w:r w:rsidRPr="00A872EB">
        <w:rPr>
          <w:i/>
          <w:sz w:val="12"/>
        </w:rPr>
        <w:t xml:space="preserve"> </w:t>
      </w:r>
      <w:r w:rsidRPr="003F12CA">
        <w:rPr>
          <w:i/>
          <w:sz w:val="12"/>
          <w:lang w:val="en-US"/>
        </w:rPr>
        <w:t>FAO</w:t>
      </w:r>
      <w:r w:rsidRPr="00A872EB">
        <w:rPr>
          <w:i/>
          <w:sz w:val="12"/>
        </w:rPr>
        <w:t>.</w:t>
      </w:r>
    </w:p>
    <w:p w14:paraId="43DA2847" w14:textId="5D3D64D1" w:rsidR="00443F6A" w:rsidRPr="00A872EB" w:rsidRDefault="00443F6A" w:rsidP="00443F6A">
      <w:pPr>
        <w:tabs>
          <w:tab w:val="center" w:pos="6634"/>
        </w:tabs>
        <w:spacing w:line="116" w:lineRule="exact"/>
        <w:rPr>
          <w:rFonts w:eastAsia="Symbol" w:cs="Symbol"/>
          <w:i/>
          <w:sz w:val="12"/>
          <w:szCs w:val="12"/>
        </w:rPr>
      </w:pPr>
      <w:r w:rsidRPr="00A872EB">
        <w:rPr>
          <w:rFonts w:eastAsia="Symbol" w:cs="Symbol"/>
          <w:i/>
          <w:sz w:val="12"/>
          <w:szCs w:val="12"/>
          <w:vertAlign w:val="superscript"/>
        </w:rPr>
        <w:t>15)</w:t>
      </w:r>
      <w:r w:rsidRPr="00A872EB">
        <w:rPr>
          <w:rFonts w:eastAsia="Symbol" w:cs="Symbol"/>
          <w:i/>
          <w:sz w:val="12"/>
          <w:szCs w:val="12"/>
        </w:rPr>
        <w:t xml:space="preserve"> 2018.</w:t>
      </w:r>
    </w:p>
    <w:p w14:paraId="2348161E" w14:textId="2EAD5C36" w:rsidR="00443F6A" w:rsidRPr="00A872EB" w:rsidRDefault="00443F6A" w:rsidP="00443F6A">
      <w:pPr>
        <w:tabs>
          <w:tab w:val="center" w:pos="6634"/>
        </w:tabs>
        <w:spacing w:line="116" w:lineRule="exact"/>
        <w:rPr>
          <w:rFonts w:eastAsia="Symbol" w:cs="Symbol"/>
          <w:i/>
          <w:sz w:val="12"/>
          <w:szCs w:val="12"/>
        </w:rPr>
      </w:pPr>
      <w:r w:rsidRPr="00A872EB">
        <w:rPr>
          <w:rFonts w:eastAsia="Symbol" w:cs="Symbol"/>
          <w:i/>
          <w:sz w:val="12"/>
          <w:szCs w:val="12"/>
          <w:vertAlign w:val="superscript"/>
        </w:rPr>
        <w:t>16)</w:t>
      </w:r>
      <w:r w:rsidRPr="00A872EB">
        <w:rPr>
          <w:rFonts w:eastAsia="Symbol" w:cs="Symbol"/>
          <w:i/>
          <w:sz w:val="12"/>
          <w:szCs w:val="12"/>
        </w:rPr>
        <w:t xml:space="preserve"> 2017.</w:t>
      </w:r>
    </w:p>
    <w:p w14:paraId="6C03776D" w14:textId="242B9F55" w:rsidR="00504A06" w:rsidRPr="00D21FE6" w:rsidRDefault="00693970" w:rsidP="005E612F">
      <w:pPr>
        <w:pageBreakBefore/>
        <w:spacing w:after="60"/>
      </w:pPr>
      <w:r w:rsidRPr="00D21FE6">
        <w:rPr>
          <w:rFonts w:eastAsia="Symbol" w:cs="Symbol"/>
          <w:b/>
          <w:bCs/>
          <w:sz w:val="16"/>
          <w:szCs w:val="16"/>
        </w:rPr>
        <w:lastRenderedPageBreak/>
        <w:t>26.</w:t>
      </w:r>
      <w:r w:rsidR="00504A06" w:rsidRPr="00D21FE6">
        <w:rPr>
          <w:rFonts w:eastAsia="Symbol" w:cs="Symbol"/>
          <w:b/>
          <w:bCs/>
          <w:sz w:val="16"/>
          <w:szCs w:val="16"/>
        </w:rPr>
        <w:t>3</w:t>
      </w:r>
      <w:r w:rsidR="007A7571" w:rsidRPr="00D21FE6">
        <w:rPr>
          <w:rFonts w:eastAsia="Symbol" w:cs="Symbol"/>
          <w:b/>
          <w:bCs/>
          <w:sz w:val="16"/>
          <w:szCs w:val="16"/>
        </w:rPr>
        <w:t>0</w:t>
      </w:r>
      <w:r w:rsidR="00504A06" w:rsidRPr="00D21FE6">
        <w:rPr>
          <w:rFonts w:eastAsia="Symbol" w:cs="Symbol"/>
          <w:b/>
          <w:bCs/>
          <w:sz w:val="16"/>
          <w:szCs w:val="16"/>
        </w:rPr>
        <w:t xml:space="preserve">. ПРОИЗВОДСТВО ВАЖНЕЙШИХ ВИДОВ </w:t>
      </w:r>
      <w:r w:rsidR="00504A06" w:rsidRPr="00D21FE6">
        <w:rPr>
          <w:rFonts w:eastAsia="Symbol" w:cs="Symbol"/>
          <w:b/>
          <w:sz w:val="16"/>
          <w:szCs w:val="16"/>
        </w:rPr>
        <w:t>ПРОМЫШЛЕННОЙ ПРОДУКЦИИ</w:t>
      </w:r>
      <w:r w:rsidR="00504A06" w:rsidRPr="00D21FE6">
        <w:rPr>
          <w:rFonts w:eastAsia="Symbol" w:cs="Symbol"/>
          <w:b/>
          <w:bCs/>
          <w:sz w:val="16"/>
          <w:szCs w:val="16"/>
        </w:rPr>
        <w:t xml:space="preserve"> </w:t>
      </w:r>
      <w:r w:rsidR="00504A06" w:rsidRPr="00D21FE6">
        <w:rPr>
          <w:rFonts w:eastAsia="Symbol" w:cs="Symbol"/>
          <w:b/>
          <w:sz w:val="16"/>
          <w:szCs w:val="16"/>
        </w:rPr>
        <w:t>НА ДУШУ НАСЕЛЕНИЯ</w:t>
      </w:r>
      <w:r w:rsidR="007E2873" w:rsidRPr="00D21FE6">
        <w:rPr>
          <w:rFonts w:eastAsia="Symbol" w:cs="Symbol"/>
          <w:b/>
          <w:bCs/>
          <w:sz w:val="16"/>
          <w:szCs w:val="16"/>
        </w:rPr>
        <w:t xml:space="preserve"> в 202</w:t>
      </w:r>
      <w:r w:rsidR="009F5866">
        <w:rPr>
          <w:rFonts w:eastAsia="Symbol" w:cs="Symbol"/>
          <w:b/>
          <w:bCs/>
          <w:sz w:val="16"/>
          <w:szCs w:val="16"/>
        </w:rPr>
        <w:t>3</w:t>
      </w:r>
      <w:r w:rsidR="00504A06" w:rsidRPr="00D21FE6">
        <w:rPr>
          <w:rFonts w:eastAsia="Symbol" w:cs="Symbol"/>
          <w:b/>
          <w:bCs/>
          <w:sz w:val="16"/>
          <w:szCs w:val="16"/>
        </w:rPr>
        <w:t xml:space="preserve"> г.</w:t>
      </w:r>
    </w:p>
    <w:p w14:paraId="5C098CC1" w14:textId="75EE57FA" w:rsidR="00504A06" w:rsidRPr="00D21FE6" w:rsidRDefault="00504A06">
      <w:pPr>
        <w:spacing w:after="60"/>
        <w:ind w:left="482"/>
        <w:rPr>
          <w:rFonts w:eastAsia="Symbol" w:cs="Symbol"/>
          <w:b/>
          <w:bCs/>
          <w:i/>
          <w:sz w:val="16"/>
          <w:szCs w:val="16"/>
          <w:lang w:val="en-US"/>
        </w:rPr>
      </w:pPr>
      <w:r w:rsidRPr="00D21FE6">
        <w:rPr>
          <w:rFonts w:eastAsia="Symbol" w:cs="Symbol"/>
          <w:b/>
          <w:i/>
          <w:caps/>
          <w:sz w:val="16"/>
          <w:lang w:val="en-US"/>
        </w:rPr>
        <w:t>PER</w:t>
      </w:r>
      <w:r w:rsidRPr="00C316A9">
        <w:rPr>
          <w:rFonts w:eastAsia="Symbol" w:cs="Symbol"/>
          <w:b/>
          <w:i/>
          <w:caps/>
          <w:sz w:val="16"/>
          <w:lang w:val="en-US"/>
        </w:rPr>
        <w:t xml:space="preserve"> </w:t>
      </w:r>
      <w:r w:rsidRPr="00D21FE6">
        <w:rPr>
          <w:rFonts w:eastAsia="Symbol" w:cs="Symbol"/>
          <w:b/>
          <w:i/>
          <w:caps/>
          <w:sz w:val="16"/>
          <w:lang w:val="en-US"/>
        </w:rPr>
        <w:t>CAPITA</w:t>
      </w:r>
      <w:r w:rsidRPr="00C316A9">
        <w:rPr>
          <w:rFonts w:eastAsia="Symbol" w:cs="Symbol"/>
          <w:b/>
          <w:i/>
          <w:caps/>
          <w:sz w:val="16"/>
          <w:lang w:val="en-US"/>
        </w:rPr>
        <w:t xml:space="preserve"> </w:t>
      </w:r>
      <w:r w:rsidRPr="00D21FE6">
        <w:rPr>
          <w:rFonts w:eastAsia="Symbol" w:cs="Symbol"/>
          <w:b/>
          <w:i/>
          <w:caps/>
          <w:sz w:val="16"/>
          <w:lang w:val="en-US"/>
        </w:rPr>
        <w:t>Production</w:t>
      </w:r>
      <w:r w:rsidRPr="00C316A9">
        <w:rPr>
          <w:rFonts w:eastAsia="Symbol" w:cs="Symbol"/>
          <w:b/>
          <w:i/>
          <w:caps/>
          <w:sz w:val="16"/>
          <w:lang w:val="en-US"/>
        </w:rPr>
        <w:t xml:space="preserve"> </w:t>
      </w:r>
      <w:r w:rsidRPr="00D21FE6">
        <w:rPr>
          <w:rFonts w:eastAsia="Symbol" w:cs="Symbol"/>
          <w:b/>
          <w:i/>
          <w:caps/>
          <w:sz w:val="16"/>
          <w:lang w:val="en-US"/>
        </w:rPr>
        <w:t>of</w:t>
      </w:r>
      <w:r w:rsidRPr="00C316A9">
        <w:rPr>
          <w:rFonts w:eastAsia="Symbol" w:cs="Symbol"/>
          <w:b/>
          <w:i/>
          <w:caps/>
          <w:sz w:val="16"/>
          <w:lang w:val="en-US"/>
        </w:rPr>
        <w:t xml:space="preserve"> </w:t>
      </w:r>
      <w:r w:rsidR="005D6CF5" w:rsidRPr="00D21FE6">
        <w:rPr>
          <w:rFonts w:eastAsia="Symbol" w:cs="Symbol"/>
          <w:b/>
          <w:i/>
          <w:caps/>
          <w:sz w:val="16"/>
          <w:lang w:val="en-US"/>
        </w:rPr>
        <w:t>maIN</w:t>
      </w:r>
      <w:r w:rsidR="005D6CF5" w:rsidRPr="00C316A9">
        <w:rPr>
          <w:rFonts w:eastAsia="Symbol" w:cs="Symbol"/>
          <w:b/>
          <w:i/>
          <w:caps/>
          <w:sz w:val="16"/>
          <w:lang w:val="en-US"/>
        </w:rPr>
        <w:t xml:space="preserve"> </w:t>
      </w:r>
      <w:r w:rsidRPr="00D21FE6">
        <w:rPr>
          <w:rFonts w:eastAsia="Symbol" w:cs="Symbol"/>
          <w:b/>
          <w:i/>
          <w:caps/>
          <w:sz w:val="16"/>
          <w:lang w:val="en-US"/>
        </w:rPr>
        <w:t>types</w:t>
      </w:r>
      <w:r w:rsidRPr="00C316A9">
        <w:rPr>
          <w:rFonts w:eastAsia="Symbol" w:cs="Symbol"/>
          <w:b/>
          <w:i/>
          <w:caps/>
          <w:sz w:val="16"/>
          <w:lang w:val="en-US"/>
        </w:rPr>
        <w:t xml:space="preserve"> </w:t>
      </w:r>
      <w:r w:rsidRPr="00D21FE6">
        <w:rPr>
          <w:rFonts w:eastAsia="Symbol" w:cs="Symbol"/>
          <w:b/>
          <w:i/>
          <w:caps/>
          <w:sz w:val="16"/>
          <w:lang w:val="en-US"/>
        </w:rPr>
        <w:t>of</w:t>
      </w:r>
      <w:r w:rsidRPr="00C316A9">
        <w:rPr>
          <w:rFonts w:eastAsia="Symbol" w:cs="Symbol"/>
          <w:i/>
          <w:lang w:val="en-US"/>
        </w:rPr>
        <w:t xml:space="preserve"> </w:t>
      </w:r>
      <w:r w:rsidRPr="00D21FE6">
        <w:rPr>
          <w:rFonts w:eastAsia="Symbol" w:cs="Symbol"/>
          <w:b/>
          <w:i/>
          <w:sz w:val="16"/>
          <w:szCs w:val="16"/>
          <w:lang w:val="en-US"/>
        </w:rPr>
        <w:t>INDUSTRIAL PRODUCTS</w:t>
      </w:r>
      <w:r w:rsidRPr="00D21FE6">
        <w:rPr>
          <w:rFonts w:eastAsia="Symbol" w:cs="Symbol"/>
          <w:b/>
          <w:bCs/>
          <w:i/>
          <w:sz w:val="16"/>
          <w:szCs w:val="16"/>
          <w:vertAlign w:val="superscript"/>
          <w:lang w:val="en-US"/>
        </w:rPr>
        <w:t xml:space="preserve"> </w:t>
      </w:r>
      <w:r w:rsidR="00085CCB" w:rsidRPr="00D21FE6">
        <w:rPr>
          <w:rFonts w:eastAsia="Symbol" w:cs="Symbol"/>
          <w:b/>
          <w:bCs/>
          <w:i/>
          <w:sz w:val="16"/>
          <w:szCs w:val="16"/>
          <w:lang w:val="en-US"/>
        </w:rPr>
        <w:t>in</w:t>
      </w:r>
      <w:r w:rsidR="007E2873" w:rsidRPr="00D21FE6">
        <w:rPr>
          <w:rFonts w:eastAsia="Symbol" w:cs="Symbol"/>
          <w:b/>
          <w:bCs/>
          <w:i/>
          <w:sz w:val="16"/>
          <w:szCs w:val="16"/>
          <w:lang w:val="en-US"/>
        </w:rPr>
        <w:t xml:space="preserve"> 202</w:t>
      </w:r>
      <w:r w:rsidR="009F5866" w:rsidRPr="009F5866">
        <w:rPr>
          <w:rFonts w:eastAsia="Symbol" w:cs="Symbol"/>
          <w:b/>
          <w:bCs/>
          <w:i/>
          <w:sz w:val="16"/>
          <w:szCs w:val="16"/>
          <w:lang w:val="en-US"/>
        </w:rPr>
        <w:t>3</w:t>
      </w:r>
      <w:r w:rsidRPr="00D21FE6">
        <w:rPr>
          <w:rFonts w:eastAsia="Symbol" w:cs="Symbol"/>
          <w:b/>
          <w:bCs/>
          <w:i/>
          <w:sz w:val="16"/>
          <w:szCs w:val="16"/>
          <w:lang w:val="en-US"/>
        </w:rPr>
        <w:t xml:space="preserve"> </w:t>
      </w:r>
    </w:p>
    <w:tbl>
      <w:tblPr>
        <w:tblW w:w="5000" w:type="pct"/>
        <w:jc w:val="center"/>
        <w:tblLayout w:type="fixed"/>
        <w:tblCellMar>
          <w:left w:w="0" w:type="dxa"/>
          <w:right w:w="0" w:type="dxa"/>
        </w:tblCellMar>
        <w:tblLook w:val="0000" w:firstRow="0" w:lastRow="0" w:firstColumn="0" w:lastColumn="0" w:noHBand="0" w:noVBand="0"/>
      </w:tblPr>
      <w:tblGrid>
        <w:gridCol w:w="1430"/>
        <w:gridCol w:w="846"/>
        <w:gridCol w:w="956"/>
        <w:gridCol w:w="739"/>
        <w:gridCol w:w="850"/>
        <w:gridCol w:w="866"/>
        <w:gridCol w:w="834"/>
        <w:gridCol w:w="850"/>
        <w:gridCol w:w="850"/>
        <w:gridCol w:w="850"/>
        <w:gridCol w:w="850"/>
      </w:tblGrid>
      <w:tr w:rsidR="003025FD" w:rsidRPr="001F22D8" w14:paraId="33313F02" w14:textId="77777777" w:rsidTr="00FC19FB">
        <w:trPr>
          <w:cantSplit/>
          <w:jc w:val="center"/>
        </w:trPr>
        <w:tc>
          <w:tcPr>
            <w:tcW w:w="1430" w:type="dxa"/>
            <w:tcBorders>
              <w:top w:val="single" w:sz="6" w:space="0" w:color="000000"/>
              <w:bottom w:val="single" w:sz="6" w:space="0" w:color="000000"/>
            </w:tcBorders>
            <w:shd w:val="clear" w:color="auto" w:fill="auto"/>
          </w:tcPr>
          <w:p w14:paraId="7895F2BE" w14:textId="77777777" w:rsidR="003025FD" w:rsidRPr="00D21FE6" w:rsidRDefault="003025FD" w:rsidP="008738DA">
            <w:pPr>
              <w:snapToGrid w:val="0"/>
              <w:spacing w:before="20" w:after="20" w:line="120" w:lineRule="exact"/>
              <w:jc w:val="center"/>
              <w:rPr>
                <w:rFonts w:eastAsia="Symbol" w:cs="Symbol"/>
                <w:lang w:val="en-US"/>
              </w:rPr>
            </w:pPr>
          </w:p>
        </w:tc>
        <w:tc>
          <w:tcPr>
            <w:tcW w:w="846" w:type="dxa"/>
            <w:tcBorders>
              <w:top w:val="single" w:sz="6" w:space="0" w:color="000000"/>
              <w:left w:val="single" w:sz="6" w:space="0" w:color="000000"/>
              <w:bottom w:val="single" w:sz="6" w:space="0" w:color="000000"/>
            </w:tcBorders>
            <w:shd w:val="clear" w:color="auto" w:fill="auto"/>
          </w:tcPr>
          <w:p w14:paraId="2B8E6B78" w14:textId="77777777" w:rsidR="003025FD" w:rsidRPr="00D21FE6" w:rsidRDefault="003025FD" w:rsidP="00250AD8">
            <w:pPr>
              <w:spacing w:before="20" w:line="120" w:lineRule="exact"/>
              <w:ind w:left="28"/>
            </w:pPr>
            <w:r w:rsidRPr="00D21FE6">
              <w:rPr>
                <w:rFonts w:eastAsia="Symbol" w:cs="Symbol"/>
                <w:bCs/>
                <w:sz w:val="12"/>
                <w:szCs w:val="12"/>
              </w:rPr>
              <w:t>Электроэне</w:t>
            </w:r>
            <w:r w:rsidRPr="00D21FE6">
              <w:rPr>
                <w:rFonts w:eastAsia="Symbol" w:cs="Symbol"/>
                <w:bCs/>
                <w:sz w:val="12"/>
                <w:szCs w:val="12"/>
              </w:rPr>
              <w:t>р</w:t>
            </w:r>
            <w:r w:rsidRPr="00D21FE6">
              <w:rPr>
                <w:rFonts w:eastAsia="Symbol" w:cs="Symbol"/>
                <w:bCs/>
                <w:sz w:val="12"/>
                <w:szCs w:val="12"/>
              </w:rPr>
              <w:t>гия</w:t>
            </w:r>
            <w:r w:rsidRPr="00D21FE6">
              <w:rPr>
                <w:rFonts w:eastAsia="Symbol" w:cs="Symbol"/>
                <w:bCs/>
                <w:sz w:val="12"/>
                <w:szCs w:val="12"/>
                <w:lang w:val="en-US"/>
              </w:rPr>
              <w:t xml:space="preserve">, </w:t>
            </w:r>
            <w:r w:rsidRPr="00D21FE6">
              <w:rPr>
                <w:rFonts w:eastAsia="Symbol" w:cs="Symbol"/>
                <w:bCs/>
                <w:sz w:val="12"/>
                <w:szCs w:val="12"/>
              </w:rPr>
              <w:t>кВт</w:t>
            </w:r>
            <w:r w:rsidRPr="00D21FE6">
              <w:rPr>
                <w:rFonts w:ascii="Symbol" w:eastAsia="Symbol" w:hAnsi="Symbol" w:cs="Symbol"/>
                <w:bCs/>
                <w:sz w:val="12"/>
                <w:szCs w:val="12"/>
              </w:rPr>
              <w:t></w:t>
            </w:r>
            <w:proofErr w:type="gramStart"/>
            <w:r w:rsidRPr="00D21FE6">
              <w:rPr>
                <w:rFonts w:eastAsia="Symbol" w:cs="Symbol"/>
                <w:bCs/>
                <w:sz w:val="12"/>
                <w:szCs w:val="12"/>
              </w:rPr>
              <w:t>ч</w:t>
            </w:r>
            <w:proofErr w:type="gramEnd"/>
          </w:p>
          <w:p w14:paraId="11BDAB98" w14:textId="77777777" w:rsidR="003025FD" w:rsidRPr="00D21FE6" w:rsidRDefault="003025FD" w:rsidP="00250AD8">
            <w:pPr>
              <w:spacing w:before="20" w:line="120" w:lineRule="exact"/>
              <w:ind w:left="28"/>
            </w:pPr>
            <w:r w:rsidRPr="00D21FE6">
              <w:rPr>
                <w:rFonts w:eastAsia="Symbol" w:cs="Symbol"/>
                <w:bCs/>
                <w:i/>
                <w:sz w:val="12"/>
                <w:szCs w:val="12"/>
                <w:lang w:val="en-US"/>
              </w:rPr>
              <w:t>Electricity, kWh</w:t>
            </w:r>
          </w:p>
        </w:tc>
        <w:tc>
          <w:tcPr>
            <w:tcW w:w="956" w:type="dxa"/>
            <w:tcBorders>
              <w:top w:val="single" w:sz="6" w:space="0" w:color="000000"/>
              <w:left w:val="single" w:sz="6" w:space="0" w:color="000000"/>
              <w:bottom w:val="single" w:sz="6" w:space="0" w:color="000000"/>
            </w:tcBorders>
            <w:shd w:val="clear" w:color="auto" w:fill="auto"/>
          </w:tcPr>
          <w:p w14:paraId="2E3AD46B" w14:textId="17C460D0" w:rsidR="003025FD" w:rsidRPr="003025FD" w:rsidRDefault="003025FD" w:rsidP="003025FD">
            <w:pPr>
              <w:spacing w:before="20" w:line="120" w:lineRule="exact"/>
              <w:ind w:left="28"/>
            </w:pPr>
            <w:r w:rsidRPr="003025FD">
              <w:rPr>
                <w:rFonts w:eastAsia="Symbol"/>
                <w:bCs/>
                <w:sz w:val="12"/>
                <w:szCs w:val="12"/>
              </w:rPr>
              <w:t xml:space="preserve">Нефть сырая, включая </w:t>
            </w:r>
            <w:r w:rsidRPr="003025FD">
              <w:rPr>
                <w:rFonts w:eastAsia="Symbol"/>
                <w:bCs/>
                <w:sz w:val="12"/>
                <w:szCs w:val="12"/>
              </w:rPr>
              <w:br/>
              <w:t xml:space="preserve">газовый </w:t>
            </w:r>
            <w:r w:rsidRPr="003025FD">
              <w:rPr>
                <w:rFonts w:eastAsia="Symbol"/>
                <w:bCs/>
                <w:sz w:val="12"/>
                <w:szCs w:val="12"/>
              </w:rPr>
              <w:br/>
              <w:t xml:space="preserve">конденсат, </w:t>
            </w:r>
            <w:proofErr w:type="gramStart"/>
            <w:r w:rsidRPr="003025FD">
              <w:rPr>
                <w:rFonts w:eastAsia="Symbol" w:cs="Symbol"/>
                <w:bCs/>
                <w:sz w:val="12"/>
                <w:szCs w:val="12"/>
              </w:rPr>
              <w:t>кг</w:t>
            </w:r>
            <w:proofErr w:type="gramEnd"/>
          </w:p>
          <w:p w14:paraId="47595BEE" w14:textId="4252A6DB" w:rsidR="003025FD" w:rsidRPr="003025FD" w:rsidRDefault="003025FD" w:rsidP="003025FD">
            <w:pPr>
              <w:spacing w:before="20" w:line="120" w:lineRule="exact"/>
              <w:ind w:left="28"/>
              <w:rPr>
                <w:lang w:val="en-US"/>
              </w:rPr>
            </w:pPr>
            <w:r w:rsidRPr="003025FD">
              <w:rPr>
                <w:rFonts w:eastAsia="Symbol" w:cs="Symbol"/>
                <w:bCs/>
                <w:i/>
                <w:sz w:val="12"/>
                <w:szCs w:val="12"/>
                <w:lang w:val="en-US"/>
              </w:rPr>
              <w:t>Crude oil,</w:t>
            </w:r>
            <w:r w:rsidRPr="003025FD">
              <w:rPr>
                <w:rFonts w:eastAsia="Symbol" w:cs="Symbol"/>
                <w:bCs/>
                <w:i/>
                <w:sz w:val="12"/>
                <w:szCs w:val="12"/>
                <w:lang w:val="en-US"/>
              </w:rPr>
              <w:br/>
              <w:t>including gas condensate</w:t>
            </w:r>
            <w:r>
              <w:rPr>
                <w:rFonts w:eastAsia="Symbol" w:cs="Symbol"/>
                <w:bCs/>
                <w:i/>
                <w:sz w:val="12"/>
                <w:szCs w:val="12"/>
                <w:lang w:val="en-US"/>
              </w:rPr>
              <w:t>,</w:t>
            </w:r>
            <w:r w:rsidRPr="003025FD">
              <w:rPr>
                <w:rFonts w:eastAsia="Symbol" w:cs="Symbol"/>
                <w:bCs/>
                <w:i/>
                <w:sz w:val="12"/>
                <w:szCs w:val="12"/>
                <w:lang w:val="en-US"/>
              </w:rPr>
              <w:br/>
              <w:t>kg</w:t>
            </w:r>
          </w:p>
        </w:tc>
        <w:tc>
          <w:tcPr>
            <w:tcW w:w="739" w:type="dxa"/>
            <w:tcBorders>
              <w:top w:val="single" w:sz="6" w:space="0" w:color="000000"/>
              <w:left w:val="single" w:sz="6" w:space="0" w:color="000000"/>
              <w:bottom w:val="single" w:sz="6" w:space="0" w:color="000000"/>
            </w:tcBorders>
            <w:shd w:val="clear" w:color="auto" w:fill="auto"/>
          </w:tcPr>
          <w:p w14:paraId="5982E4C7" w14:textId="77777777" w:rsidR="003025FD" w:rsidRPr="00C316A9" w:rsidRDefault="003025FD" w:rsidP="003025FD">
            <w:pPr>
              <w:spacing w:before="40" w:line="120" w:lineRule="exact"/>
              <w:ind w:left="28"/>
              <w:rPr>
                <w:lang w:val="en-US"/>
              </w:rPr>
            </w:pPr>
            <w:r w:rsidRPr="003025FD">
              <w:rPr>
                <w:rFonts w:eastAsia="Symbol" w:cs="Symbol"/>
                <w:sz w:val="12"/>
                <w:szCs w:val="12"/>
              </w:rPr>
              <w:t>Газ</w:t>
            </w:r>
            <w:r w:rsidRPr="00C316A9">
              <w:rPr>
                <w:rFonts w:eastAsia="Symbol" w:cs="Symbol"/>
                <w:sz w:val="12"/>
                <w:szCs w:val="12"/>
                <w:lang w:val="en-US"/>
              </w:rPr>
              <w:t xml:space="preserve"> </w:t>
            </w:r>
            <w:r w:rsidRPr="00C316A9">
              <w:rPr>
                <w:rFonts w:eastAsia="Symbol" w:cs="Symbol"/>
                <w:sz w:val="12"/>
                <w:szCs w:val="12"/>
                <w:lang w:val="en-US"/>
              </w:rPr>
              <w:br/>
            </w:r>
            <w:r w:rsidRPr="003025FD">
              <w:rPr>
                <w:rFonts w:eastAsia="Symbol" w:cs="Symbol"/>
                <w:sz w:val="12"/>
                <w:szCs w:val="12"/>
              </w:rPr>
              <w:t>природный</w:t>
            </w:r>
            <w:r w:rsidRPr="00C316A9">
              <w:rPr>
                <w:rFonts w:eastAsia="Symbol" w:cs="Symbol"/>
                <w:sz w:val="12"/>
                <w:szCs w:val="12"/>
                <w:lang w:val="en-US"/>
              </w:rPr>
              <w:t xml:space="preserve"> </w:t>
            </w:r>
            <w:r w:rsidRPr="00C316A9">
              <w:rPr>
                <w:rFonts w:eastAsia="Symbol" w:cs="Symbol"/>
                <w:sz w:val="12"/>
                <w:szCs w:val="12"/>
                <w:lang w:val="en-US"/>
              </w:rPr>
              <w:br/>
            </w:r>
            <w:r w:rsidRPr="003025FD">
              <w:rPr>
                <w:rFonts w:eastAsia="Symbol" w:cs="Symbol"/>
                <w:sz w:val="12"/>
                <w:szCs w:val="12"/>
              </w:rPr>
              <w:t>и</w:t>
            </w:r>
            <w:r w:rsidRPr="00C316A9">
              <w:rPr>
                <w:rFonts w:eastAsia="Symbol" w:cs="Symbol"/>
                <w:sz w:val="12"/>
                <w:szCs w:val="12"/>
                <w:lang w:val="en-US"/>
              </w:rPr>
              <w:t xml:space="preserve"> </w:t>
            </w:r>
            <w:r w:rsidRPr="003025FD">
              <w:rPr>
                <w:rFonts w:eastAsia="Symbol" w:cs="Symbol"/>
                <w:sz w:val="12"/>
                <w:szCs w:val="12"/>
              </w:rPr>
              <w:t>попутный</w:t>
            </w:r>
            <w:r w:rsidRPr="00C316A9">
              <w:rPr>
                <w:rFonts w:eastAsia="Symbol" w:cs="Symbol"/>
                <w:bCs/>
                <w:sz w:val="12"/>
                <w:szCs w:val="12"/>
                <w:lang w:val="en-US"/>
              </w:rPr>
              <w:t xml:space="preserve">, </w:t>
            </w:r>
            <w:r w:rsidRPr="003025FD">
              <w:rPr>
                <w:rFonts w:eastAsia="Symbol" w:cs="Symbol"/>
                <w:bCs/>
                <w:sz w:val="12"/>
                <w:szCs w:val="12"/>
              </w:rPr>
              <w:t>м</w:t>
            </w:r>
            <w:r w:rsidRPr="00C316A9">
              <w:rPr>
                <w:rFonts w:eastAsia="Symbol" w:cs="Symbol"/>
                <w:bCs/>
                <w:sz w:val="12"/>
                <w:szCs w:val="12"/>
                <w:vertAlign w:val="superscript"/>
                <w:lang w:val="en-US"/>
              </w:rPr>
              <w:t>3</w:t>
            </w:r>
          </w:p>
          <w:p w14:paraId="0F0A00C8" w14:textId="0D8F8B13" w:rsidR="003025FD" w:rsidRPr="00C316A9" w:rsidRDefault="003025FD" w:rsidP="00250AD8">
            <w:pPr>
              <w:spacing w:before="20" w:line="120" w:lineRule="exact"/>
              <w:ind w:left="28"/>
              <w:rPr>
                <w:lang w:val="en-US"/>
              </w:rPr>
            </w:pPr>
            <w:r w:rsidRPr="003025FD">
              <w:rPr>
                <w:i/>
                <w:iCs/>
                <w:sz w:val="12"/>
                <w:szCs w:val="12"/>
                <w:lang w:val="en-US" w:eastAsia="ru-RU"/>
              </w:rPr>
              <w:t>Natural</w:t>
            </w:r>
            <w:r w:rsidRPr="00C316A9">
              <w:rPr>
                <w:i/>
                <w:iCs/>
                <w:sz w:val="12"/>
                <w:szCs w:val="12"/>
                <w:lang w:val="en-US" w:eastAsia="ru-RU"/>
              </w:rPr>
              <w:t xml:space="preserve"> </w:t>
            </w:r>
            <w:r w:rsidRPr="003025FD">
              <w:rPr>
                <w:i/>
                <w:iCs/>
                <w:sz w:val="12"/>
                <w:szCs w:val="12"/>
                <w:lang w:val="en-US" w:eastAsia="ru-RU"/>
              </w:rPr>
              <w:t>and</w:t>
            </w:r>
            <w:r w:rsidRPr="00C316A9">
              <w:rPr>
                <w:i/>
                <w:iCs/>
                <w:sz w:val="12"/>
                <w:szCs w:val="12"/>
                <w:lang w:val="en-US" w:eastAsia="ru-RU"/>
              </w:rPr>
              <w:t xml:space="preserve"> </w:t>
            </w:r>
            <w:r w:rsidRPr="003025FD">
              <w:rPr>
                <w:i/>
                <w:iCs/>
                <w:sz w:val="12"/>
                <w:szCs w:val="12"/>
                <w:lang w:val="en-US" w:eastAsia="ru-RU"/>
              </w:rPr>
              <w:t>associated</w:t>
            </w:r>
            <w:r w:rsidRPr="00C316A9">
              <w:rPr>
                <w:i/>
                <w:iCs/>
                <w:sz w:val="12"/>
                <w:szCs w:val="12"/>
                <w:lang w:val="en-US" w:eastAsia="ru-RU"/>
              </w:rPr>
              <w:t xml:space="preserve"> </w:t>
            </w:r>
            <w:r w:rsidRPr="003025FD">
              <w:rPr>
                <w:i/>
                <w:iCs/>
                <w:sz w:val="12"/>
                <w:szCs w:val="12"/>
                <w:lang w:val="en-US" w:eastAsia="ru-RU"/>
              </w:rPr>
              <w:t>gas</w:t>
            </w:r>
            <w:r w:rsidRPr="00C316A9">
              <w:rPr>
                <w:rFonts w:eastAsia="Symbol" w:cs="Symbol"/>
                <w:bCs/>
                <w:i/>
                <w:sz w:val="12"/>
                <w:szCs w:val="12"/>
                <w:lang w:val="en-US"/>
              </w:rPr>
              <w:t xml:space="preserve">, </w:t>
            </w:r>
            <w:r w:rsidRPr="003025FD">
              <w:rPr>
                <w:rFonts w:eastAsia="Symbol" w:cs="Symbol"/>
                <w:bCs/>
                <w:i/>
                <w:sz w:val="12"/>
                <w:szCs w:val="12"/>
                <w:lang w:val="en-US"/>
              </w:rPr>
              <w:t>cu</w:t>
            </w:r>
            <w:r w:rsidRPr="00C316A9">
              <w:rPr>
                <w:rFonts w:eastAsia="Symbol" w:cs="Symbol"/>
                <w:bCs/>
                <w:i/>
                <w:sz w:val="12"/>
                <w:szCs w:val="12"/>
                <w:lang w:val="en-US"/>
              </w:rPr>
              <w:t xml:space="preserve">. </w:t>
            </w:r>
            <w:r w:rsidRPr="003025FD">
              <w:rPr>
                <w:rFonts w:eastAsia="Symbol" w:cs="Symbol"/>
                <w:bCs/>
                <w:i/>
                <w:sz w:val="12"/>
                <w:szCs w:val="12"/>
                <w:lang w:val="en-US"/>
              </w:rPr>
              <w:t>m</w:t>
            </w:r>
          </w:p>
        </w:tc>
        <w:tc>
          <w:tcPr>
            <w:tcW w:w="850" w:type="dxa"/>
            <w:tcBorders>
              <w:top w:val="single" w:sz="6" w:space="0" w:color="000000"/>
              <w:left w:val="single" w:sz="6" w:space="0" w:color="000000"/>
              <w:bottom w:val="single" w:sz="6" w:space="0" w:color="000000"/>
            </w:tcBorders>
            <w:shd w:val="clear" w:color="auto" w:fill="auto"/>
          </w:tcPr>
          <w:p w14:paraId="0DCCACCF" w14:textId="0FD66CA8" w:rsidR="003025FD" w:rsidRPr="00D21FE6" w:rsidRDefault="003025FD" w:rsidP="00250AD8">
            <w:pPr>
              <w:spacing w:before="20" w:line="120" w:lineRule="exact"/>
              <w:ind w:left="28"/>
            </w:pPr>
            <w:r w:rsidRPr="00D21FE6">
              <w:rPr>
                <w:rFonts w:eastAsia="Symbol" w:cs="Symbol"/>
                <w:bCs/>
                <w:sz w:val="12"/>
                <w:szCs w:val="12"/>
              </w:rPr>
              <w:t>Добыча к</w:t>
            </w:r>
            <w:r w:rsidRPr="00D21FE6">
              <w:rPr>
                <w:rFonts w:eastAsia="Symbol" w:cs="Symbol"/>
                <w:bCs/>
                <w:sz w:val="12"/>
                <w:szCs w:val="12"/>
              </w:rPr>
              <w:t>а</w:t>
            </w:r>
            <w:r w:rsidRPr="00D21FE6">
              <w:rPr>
                <w:rFonts w:eastAsia="Symbol" w:cs="Symbol"/>
                <w:bCs/>
                <w:sz w:val="12"/>
                <w:szCs w:val="12"/>
              </w:rPr>
              <w:t>менного</w:t>
            </w:r>
            <w:r w:rsidRPr="00D21FE6">
              <w:rPr>
                <w:rFonts w:eastAsia="Symbol" w:cs="Symbol"/>
                <w:bCs/>
                <w:sz w:val="12"/>
                <w:szCs w:val="12"/>
              </w:rPr>
              <w:br/>
              <w:t>и бурого</w:t>
            </w:r>
            <w:r w:rsidRPr="00D21FE6">
              <w:rPr>
                <w:rFonts w:eastAsia="Symbol" w:cs="Symbol"/>
                <w:bCs/>
                <w:sz w:val="12"/>
                <w:szCs w:val="12"/>
              </w:rPr>
              <w:br/>
              <w:t>угля (това</w:t>
            </w:r>
            <w:r w:rsidRPr="00D21FE6">
              <w:rPr>
                <w:rFonts w:eastAsia="Symbol" w:cs="Symbol"/>
                <w:bCs/>
                <w:sz w:val="12"/>
                <w:szCs w:val="12"/>
              </w:rPr>
              <w:t>р</w:t>
            </w:r>
            <w:r w:rsidRPr="00D21FE6">
              <w:rPr>
                <w:rFonts w:eastAsia="Symbol" w:cs="Symbol"/>
                <w:bCs/>
                <w:sz w:val="12"/>
                <w:szCs w:val="12"/>
              </w:rPr>
              <w:t>ного)</w:t>
            </w:r>
            <w:r w:rsidRPr="00D21FE6">
              <w:rPr>
                <w:rFonts w:eastAsia="Symbol" w:cs="Symbol"/>
                <w:bCs/>
                <w:sz w:val="12"/>
                <w:szCs w:val="12"/>
                <w:vertAlign w:val="superscript"/>
              </w:rPr>
              <w:t>1)</w:t>
            </w:r>
            <w:r w:rsidRPr="00D21FE6">
              <w:rPr>
                <w:rFonts w:eastAsia="Symbol" w:cs="Symbol"/>
                <w:bCs/>
                <w:sz w:val="12"/>
                <w:szCs w:val="12"/>
              </w:rPr>
              <w:t>, кг</w:t>
            </w:r>
          </w:p>
          <w:p w14:paraId="000E44DD" w14:textId="6A3C01BF" w:rsidR="003025FD" w:rsidRPr="00D21FE6" w:rsidRDefault="003025FD" w:rsidP="00250AD8">
            <w:pPr>
              <w:spacing w:before="20" w:line="120" w:lineRule="exact"/>
              <w:ind w:left="28"/>
              <w:rPr>
                <w:lang w:val="en-US"/>
              </w:rPr>
            </w:pPr>
            <w:r w:rsidRPr="00D21FE6">
              <w:rPr>
                <w:rFonts w:eastAsia="Symbol"/>
                <w:bCs/>
                <w:i/>
                <w:sz w:val="12"/>
                <w:szCs w:val="12"/>
                <w:lang w:val="en-US"/>
              </w:rPr>
              <w:t>Mining</w:t>
            </w:r>
            <w:r w:rsidRPr="00C316A9">
              <w:rPr>
                <w:rFonts w:eastAsia="Symbol"/>
                <w:bCs/>
                <w:i/>
                <w:sz w:val="12"/>
                <w:szCs w:val="12"/>
                <w:lang w:val="en-US"/>
              </w:rPr>
              <w:t xml:space="preserve"> </w:t>
            </w:r>
            <w:r w:rsidRPr="00D21FE6">
              <w:rPr>
                <w:rFonts w:eastAsia="Symbol"/>
                <w:bCs/>
                <w:i/>
                <w:sz w:val="12"/>
                <w:szCs w:val="12"/>
                <w:lang w:val="en-US"/>
              </w:rPr>
              <w:t>of</w:t>
            </w:r>
            <w:r w:rsidRPr="00C316A9">
              <w:rPr>
                <w:rFonts w:eastAsia="Symbol"/>
                <w:bCs/>
                <w:i/>
                <w:sz w:val="12"/>
                <w:szCs w:val="12"/>
                <w:lang w:val="en-US"/>
              </w:rPr>
              <w:t xml:space="preserve"> </w:t>
            </w:r>
            <w:r w:rsidRPr="00D21FE6">
              <w:rPr>
                <w:rFonts w:eastAsia="Symbol"/>
                <w:bCs/>
                <w:i/>
                <w:sz w:val="12"/>
                <w:szCs w:val="12"/>
                <w:lang w:val="en-US"/>
              </w:rPr>
              <w:t xml:space="preserve">hard coal and lignite </w:t>
            </w:r>
            <w:r w:rsidRPr="00D21FE6">
              <w:rPr>
                <w:rFonts w:eastAsia="Symbol" w:cs="Symbol"/>
                <w:bCs/>
                <w:i/>
                <w:sz w:val="12"/>
                <w:szCs w:val="12"/>
                <w:lang w:val="en-US"/>
              </w:rPr>
              <w:t>(marketable)</w:t>
            </w:r>
            <w:r w:rsidRPr="00D21FE6">
              <w:rPr>
                <w:rFonts w:eastAsia="Symbol" w:cs="Symbol"/>
                <w:bCs/>
                <w:i/>
                <w:sz w:val="12"/>
                <w:szCs w:val="12"/>
                <w:vertAlign w:val="superscript"/>
                <w:lang w:val="en-US"/>
              </w:rPr>
              <w:t>1)</w:t>
            </w:r>
            <w:r w:rsidRPr="00D21FE6">
              <w:rPr>
                <w:rFonts w:eastAsia="Symbol" w:cs="Symbol"/>
                <w:bCs/>
                <w:i/>
                <w:sz w:val="12"/>
                <w:szCs w:val="12"/>
                <w:lang w:val="en-US"/>
              </w:rPr>
              <w:t xml:space="preserve">, </w:t>
            </w:r>
            <w:r w:rsidRPr="00D21FE6">
              <w:rPr>
                <w:rFonts w:eastAsia="Symbol" w:cs="Symbol"/>
                <w:bCs/>
                <w:i/>
                <w:sz w:val="12"/>
                <w:szCs w:val="12"/>
                <w:lang w:val="en-US"/>
              </w:rPr>
              <w:br/>
              <w:t>kg</w:t>
            </w:r>
          </w:p>
        </w:tc>
        <w:tc>
          <w:tcPr>
            <w:tcW w:w="866" w:type="dxa"/>
            <w:tcBorders>
              <w:top w:val="single" w:sz="6" w:space="0" w:color="000000"/>
              <w:left w:val="single" w:sz="6" w:space="0" w:color="000000"/>
              <w:bottom w:val="single" w:sz="6" w:space="0" w:color="000000"/>
            </w:tcBorders>
            <w:shd w:val="clear" w:color="auto" w:fill="auto"/>
          </w:tcPr>
          <w:p w14:paraId="3E748696" w14:textId="77777777" w:rsidR="003025FD" w:rsidRPr="00D21FE6" w:rsidRDefault="003025FD" w:rsidP="00250AD8">
            <w:pPr>
              <w:spacing w:before="20" w:line="120" w:lineRule="exact"/>
              <w:ind w:left="28"/>
              <w:rPr>
                <w:lang w:val="en-US"/>
              </w:rPr>
            </w:pPr>
            <w:r w:rsidRPr="00D21FE6">
              <w:rPr>
                <w:rFonts w:eastAsia="Symbol" w:cs="Symbol"/>
                <w:bCs/>
                <w:sz w:val="12"/>
                <w:szCs w:val="12"/>
              </w:rPr>
              <w:t>Чугун</w:t>
            </w:r>
            <w:r w:rsidRPr="00D21FE6">
              <w:rPr>
                <w:rFonts w:eastAsia="Symbol" w:cs="Symbol"/>
                <w:bCs/>
                <w:sz w:val="12"/>
                <w:szCs w:val="12"/>
                <w:lang w:val="en-US"/>
              </w:rPr>
              <w:t xml:space="preserve">, </w:t>
            </w:r>
            <w:r w:rsidRPr="00D21FE6">
              <w:rPr>
                <w:rFonts w:eastAsia="Symbol" w:cs="Symbol"/>
                <w:bCs/>
                <w:sz w:val="12"/>
                <w:szCs w:val="12"/>
                <w:lang w:val="en-US"/>
              </w:rPr>
              <w:br/>
            </w:r>
            <w:proofErr w:type="gramStart"/>
            <w:r w:rsidRPr="00D21FE6">
              <w:rPr>
                <w:rFonts w:eastAsia="Symbol" w:cs="Symbol"/>
                <w:bCs/>
                <w:sz w:val="12"/>
                <w:szCs w:val="12"/>
              </w:rPr>
              <w:t>кг</w:t>
            </w:r>
            <w:proofErr w:type="gramEnd"/>
          </w:p>
          <w:p w14:paraId="175BFA18" w14:textId="77777777" w:rsidR="003025FD" w:rsidRPr="00D21FE6" w:rsidRDefault="003025FD" w:rsidP="00250AD8">
            <w:pPr>
              <w:spacing w:before="20" w:line="120" w:lineRule="exact"/>
              <w:ind w:left="28"/>
              <w:rPr>
                <w:lang w:val="en-US"/>
              </w:rPr>
            </w:pPr>
            <w:r w:rsidRPr="00D21FE6">
              <w:rPr>
                <w:rFonts w:eastAsia="Symbol" w:cs="Symbol"/>
                <w:bCs/>
                <w:i/>
                <w:sz w:val="12"/>
                <w:szCs w:val="12"/>
                <w:lang w:val="en-US"/>
              </w:rPr>
              <w:t xml:space="preserve">Pig iron, </w:t>
            </w:r>
            <w:r w:rsidRPr="00D21FE6">
              <w:rPr>
                <w:rFonts w:eastAsia="Symbol" w:cs="Symbol"/>
                <w:bCs/>
                <w:i/>
                <w:sz w:val="12"/>
                <w:szCs w:val="12"/>
                <w:lang w:val="en-US"/>
              </w:rPr>
              <w:br/>
              <w:t>kg</w:t>
            </w:r>
          </w:p>
        </w:tc>
        <w:tc>
          <w:tcPr>
            <w:tcW w:w="834" w:type="dxa"/>
            <w:tcBorders>
              <w:top w:val="single" w:sz="6" w:space="0" w:color="000000"/>
              <w:left w:val="single" w:sz="6" w:space="0" w:color="000000"/>
              <w:bottom w:val="single" w:sz="6" w:space="0" w:color="000000"/>
            </w:tcBorders>
            <w:shd w:val="clear" w:color="auto" w:fill="auto"/>
          </w:tcPr>
          <w:p w14:paraId="3E96246A" w14:textId="77777777" w:rsidR="003025FD" w:rsidRPr="00D21FE6" w:rsidRDefault="003025FD" w:rsidP="00250AD8">
            <w:pPr>
              <w:spacing w:before="20" w:line="120" w:lineRule="exact"/>
              <w:ind w:left="28"/>
              <w:rPr>
                <w:bCs/>
                <w:sz w:val="12"/>
                <w:szCs w:val="12"/>
                <w:lang w:val="en-US"/>
              </w:rPr>
            </w:pPr>
            <w:r w:rsidRPr="00D21FE6">
              <w:rPr>
                <w:rFonts w:eastAsia="Symbol" w:cs="Symbol"/>
                <w:bCs/>
                <w:sz w:val="12"/>
                <w:szCs w:val="12"/>
              </w:rPr>
              <w:t>Сталь</w:t>
            </w:r>
            <w:r w:rsidRPr="00D21FE6">
              <w:rPr>
                <w:rFonts w:eastAsia="Symbol" w:cs="Symbol"/>
                <w:bCs/>
                <w:sz w:val="12"/>
                <w:szCs w:val="12"/>
                <w:lang w:val="en-US"/>
              </w:rPr>
              <w:t xml:space="preserve">, </w:t>
            </w:r>
            <w:r w:rsidRPr="00D21FE6">
              <w:rPr>
                <w:rFonts w:eastAsia="Symbol" w:cs="Symbol"/>
                <w:bCs/>
                <w:sz w:val="12"/>
                <w:szCs w:val="12"/>
                <w:lang w:val="en-US"/>
              </w:rPr>
              <w:br/>
            </w:r>
            <w:proofErr w:type="gramStart"/>
            <w:r w:rsidRPr="00D21FE6">
              <w:rPr>
                <w:rFonts w:eastAsia="Symbol"/>
                <w:sz w:val="12"/>
                <w:szCs w:val="12"/>
              </w:rPr>
              <w:t>кг</w:t>
            </w:r>
            <w:proofErr w:type="gramEnd"/>
          </w:p>
          <w:p w14:paraId="20FFCB1B" w14:textId="77777777" w:rsidR="003025FD" w:rsidRPr="00D21FE6" w:rsidRDefault="003025FD" w:rsidP="00250AD8">
            <w:pPr>
              <w:spacing w:before="20" w:line="120" w:lineRule="exact"/>
              <w:ind w:left="28"/>
              <w:rPr>
                <w:lang w:val="en-US"/>
              </w:rPr>
            </w:pPr>
            <w:r w:rsidRPr="00D21FE6">
              <w:rPr>
                <w:rFonts w:eastAsia="Symbol" w:cs="Symbol"/>
                <w:bCs/>
                <w:i/>
                <w:sz w:val="12"/>
                <w:szCs w:val="12"/>
                <w:lang w:val="en-US"/>
              </w:rPr>
              <w:t xml:space="preserve">Steel, </w:t>
            </w:r>
            <w:r w:rsidRPr="00D21FE6">
              <w:rPr>
                <w:rFonts w:eastAsia="Symbol" w:cs="Symbol"/>
                <w:bCs/>
                <w:i/>
                <w:sz w:val="12"/>
                <w:szCs w:val="12"/>
                <w:lang w:val="en-US"/>
              </w:rPr>
              <w:br/>
              <w:t>kg</w:t>
            </w:r>
          </w:p>
        </w:tc>
        <w:tc>
          <w:tcPr>
            <w:tcW w:w="850" w:type="dxa"/>
            <w:tcBorders>
              <w:top w:val="single" w:sz="6" w:space="0" w:color="000000"/>
              <w:left w:val="single" w:sz="6" w:space="0" w:color="000000"/>
              <w:bottom w:val="single" w:sz="6" w:space="0" w:color="000000"/>
            </w:tcBorders>
            <w:shd w:val="clear" w:color="auto" w:fill="auto"/>
          </w:tcPr>
          <w:p w14:paraId="101F810F" w14:textId="77777777" w:rsidR="003025FD" w:rsidRPr="00D21FE6" w:rsidRDefault="003025FD" w:rsidP="00250AD8">
            <w:pPr>
              <w:spacing w:before="20" w:line="120" w:lineRule="exact"/>
              <w:ind w:left="28"/>
            </w:pPr>
            <w:r w:rsidRPr="00D21FE6">
              <w:rPr>
                <w:rFonts w:eastAsia="Symbol" w:cs="Symbol"/>
                <w:bCs/>
                <w:sz w:val="12"/>
                <w:szCs w:val="12"/>
              </w:rPr>
              <w:t>Легковые автомобили (включая сборку),</w:t>
            </w:r>
            <w:r w:rsidRPr="00D21FE6">
              <w:rPr>
                <w:rFonts w:eastAsia="Symbol" w:cs="Symbol"/>
                <w:bCs/>
                <w:sz w:val="12"/>
                <w:szCs w:val="12"/>
              </w:rPr>
              <w:br/>
              <w:t>шт. на 1000 человек населения</w:t>
            </w:r>
          </w:p>
          <w:p w14:paraId="23A6E369" w14:textId="77777777" w:rsidR="003025FD" w:rsidRPr="00D21FE6" w:rsidRDefault="003025FD" w:rsidP="00250AD8">
            <w:pPr>
              <w:spacing w:before="20" w:line="120" w:lineRule="exact"/>
              <w:ind w:left="28"/>
              <w:rPr>
                <w:lang w:val="en-US"/>
              </w:rPr>
            </w:pPr>
            <w:r w:rsidRPr="00D21FE6">
              <w:rPr>
                <w:rFonts w:eastAsia="Symbol" w:cs="Symbol"/>
                <w:i/>
                <w:sz w:val="12"/>
                <w:szCs w:val="12"/>
                <w:lang w:val="en-US"/>
              </w:rPr>
              <w:t>Passenger cars (including assembled), pcs. per  1000 population</w:t>
            </w:r>
          </w:p>
        </w:tc>
        <w:tc>
          <w:tcPr>
            <w:tcW w:w="850" w:type="dxa"/>
            <w:tcBorders>
              <w:top w:val="single" w:sz="6" w:space="0" w:color="000000"/>
              <w:left w:val="single" w:sz="6" w:space="0" w:color="000000"/>
              <w:bottom w:val="single" w:sz="6" w:space="0" w:color="000000"/>
            </w:tcBorders>
            <w:shd w:val="clear" w:color="auto" w:fill="auto"/>
          </w:tcPr>
          <w:p w14:paraId="546EE725" w14:textId="77777777" w:rsidR="003025FD" w:rsidRPr="00D21FE6" w:rsidRDefault="003025FD" w:rsidP="00250AD8">
            <w:pPr>
              <w:spacing w:before="20" w:line="120" w:lineRule="exact"/>
              <w:ind w:left="28"/>
              <w:rPr>
                <w:lang w:val="en-US"/>
              </w:rPr>
            </w:pPr>
            <w:r w:rsidRPr="00D21FE6">
              <w:rPr>
                <w:rFonts w:eastAsia="Symbol" w:cs="Symbol"/>
                <w:sz w:val="12"/>
                <w:szCs w:val="12"/>
              </w:rPr>
              <w:t>Бумага</w:t>
            </w:r>
            <w:r w:rsidRPr="00D21FE6">
              <w:rPr>
                <w:rFonts w:eastAsia="Symbol" w:cs="Symbol"/>
                <w:sz w:val="12"/>
                <w:szCs w:val="12"/>
                <w:lang w:val="en-US"/>
              </w:rPr>
              <w:t xml:space="preserve"> </w:t>
            </w:r>
            <w:r w:rsidRPr="00D21FE6">
              <w:rPr>
                <w:rFonts w:eastAsia="Symbol" w:cs="Symbol"/>
                <w:sz w:val="12"/>
                <w:szCs w:val="12"/>
                <w:lang w:val="en-US"/>
              </w:rPr>
              <w:br/>
            </w:r>
            <w:r w:rsidRPr="00D21FE6">
              <w:rPr>
                <w:rFonts w:eastAsia="Symbol" w:cs="Symbol"/>
                <w:sz w:val="12"/>
                <w:szCs w:val="12"/>
              </w:rPr>
              <w:t>и</w:t>
            </w:r>
            <w:r w:rsidRPr="00D21FE6">
              <w:rPr>
                <w:rFonts w:eastAsia="Symbol" w:cs="Symbol"/>
                <w:sz w:val="12"/>
                <w:szCs w:val="12"/>
                <w:lang w:val="en-US"/>
              </w:rPr>
              <w:t xml:space="preserve"> </w:t>
            </w:r>
            <w:r w:rsidRPr="00D21FE6">
              <w:rPr>
                <w:rFonts w:eastAsia="Symbol" w:cs="Symbol"/>
                <w:sz w:val="12"/>
                <w:szCs w:val="12"/>
              </w:rPr>
              <w:t>картон</w:t>
            </w:r>
            <w:r w:rsidRPr="00D21FE6">
              <w:rPr>
                <w:rFonts w:eastAsia="Symbol" w:cs="Symbol"/>
                <w:sz w:val="12"/>
                <w:szCs w:val="12"/>
                <w:lang w:val="en-US"/>
              </w:rPr>
              <w:t xml:space="preserve">, </w:t>
            </w:r>
            <w:r w:rsidRPr="00D21FE6">
              <w:rPr>
                <w:rFonts w:eastAsia="Symbol" w:cs="Symbol"/>
                <w:sz w:val="12"/>
                <w:szCs w:val="12"/>
                <w:lang w:val="en-US"/>
              </w:rPr>
              <w:br/>
            </w:r>
            <w:proofErr w:type="gramStart"/>
            <w:r w:rsidRPr="00D21FE6">
              <w:rPr>
                <w:rFonts w:eastAsia="Symbol" w:cs="Symbol"/>
                <w:bCs/>
                <w:sz w:val="12"/>
                <w:szCs w:val="12"/>
              </w:rPr>
              <w:t>кг</w:t>
            </w:r>
            <w:proofErr w:type="gramEnd"/>
          </w:p>
          <w:p w14:paraId="3DA65287" w14:textId="77777777" w:rsidR="003025FD" w:rsidRPr="00D21FE6" w:rsidRDefault="003025FD" w:rsidP="00250AD8">
            <w:pPr>
              <w:spacing w:before="20" w:line="120" w:lineRule="exact"/>
              <w:ind w:left="28"/>
              <w:rPr>
                <w:lang w:val="en-US"/>
              </w:rPr>
            </w:pPr>
            <w:r w:rsidRPr="00D21FE6">
              <w:rPr>
                <w:rFonts w:eastAsia="Symbol" w:cs="Symbol"/>
                <w:i/>
                <w:sz w:val="12"/>
                <w:szCs w:val="12"/>
                <w:lang w:val="en-US"/>
              </w:rPr>
              <w:t>Paper and carton,</w:t>
            </w:r>
            <w:r w:rsidRPr="00D21FE6">
              <w:rPr>
                <w:rFonts w:eastAsia="Symbol" w:cs="Symbol"/>
                <w:i/>
                <w:sz w:val="12"/>
                <w:szCs w:val="12"/>
                <w:lang w:val="en-US"/>
              </w:rPr>
              <w:br/>
            </w:r>
            <w:r w:rsidRPr="00D21FE6">
              <w:rPr>
                <w:rFonts w:eastAsia="Symbol" w:cs="Symbol"/>
                <w:bCs/>
                <w:i/>
                <w:sz w:val="12"/>
                <w:szCs w:val="12"/>
                <w:lang w:val="en-US"/>
              </w:rPr>
              <w:t>kg</w:t>
            </w:r>
          </w:p>
        </w:tc>
        <w:tc>
          <w:tcPr>
            <w:tcW w:w="850" w:type="dxa"/>
            <w:tcBorders>
              <w:top w:val="single" w:sz="6" w:space="0" w:color="000000"/>
              <w:left w:val="single" w:sz="6" w:space="0" w:color="000000"/>
              <w:bottom w:val="single" w:sz="6" w:space="0" w:color="000000"/>
            </w:tcBorders>
            <w:shd w:val="clear" w:color="auto" w:fill="auto"/>
          </w:tcPr>
          <w:p w14:paraId="30B8E7F3" w14:textId="77777777" w:rsidR="003025FD" w:rsidRPr="00D21FE6" w:rsidRDefault="003025FD" w:rsidP="00250AD8">
            <w:pPr>
              <w:spacing w:before="20" w:line="120" w:lineRule="exact"/>
              <w:ind w:left="28"/>
              <w:rPr>
                <w:lang w:val="en-US"/>
              </w:rPr>
            </w:pPr>
            <w:r w:rsidRPr="00D21FE6">
              <w:rPr>
                <w:rFonts w:eastAsia="Symbol" w:cs="Symbol"/>
                <w:sz w:val="12"/>
                <w:szCs w:val="12"/>
              </w:rPr>
              <w:t>Хлопчатоб</w:t>
            </w:r>
            <w:r w:rsidRPr="00D21FE6">
              <w:rPr>
                <w:rFonts w:eastAsia="Symbol" w:cs="Symbol"/>
                <w:sz w:val="12"/>
                <w:szCs w:val="12"/>
              </w:rPr>
              <w:t>у</w:t>
            </w:r>
            <w:r w:rsidRPr="00D21FE6">
              <w:rPr>
                <w:rFonts w:eastAsia="Symbol" w:cs="Symbol"/>
                <w:sz w:val="12"/>
                <w:szCs w:val="12"/>
              </w:rPr>
              <w:t>мажные</w:t>
            </w:r>
            <w:r w:rsidRPr="00D21FE6">
              <w:rPr>
                <w:rFonts w:eastAsia="Symbol" w:cs="Symbol"/>
                <w:sz w:val="12"/>
                <w:szCs w:val="12"/>
                <w:lang w:val="en-US"/>
              </w:rPr>
              <w:t xml:space="preserve"> </w:t>
            </w:r>
            <w:r w:rsidRPr="00D21FE6">
              <w:rPr>
                <w:rFonts w:eastAsia="Symbol" w:cs="Symbol"/>
                <w:sz w:val="12"/>
                <w:szCs w:val="12"/>
              </w:rPr>
              <w:t>ткани</w:t>
            </w:r>
            <w:r w:rsidRPr="00D21FE6">
              <w:rPr>
                <w:rFonts w:eastAsia="Symbol" w:cs="Symbol"/>
                <w:sz w:val="12"/>
                <w:szCs w:val="12"/>
                <w:lang w:val="en-US"/>
              </w:rPr>
              <w:t xml:space="preserve">, </w:t>
            </w:r>
            <w:r w:rsidRPr="00D21FE6">
              <w:rPr>
                <w:rFonts w:eastAsia="Symbol" w:cs="Symbol"/>
                <w:sz w:val="12"/>
                <w:szCs w:val="12"/>
              </w:rPr>
              <w:t>м</w:t>
            </w:r>
            <w:proofErr w:type="gramStart"/>
            <w:r w:rsidRPr="00D21FE6">
              <w:rPr>
                <w:rFonts w:eastAsia="Symbol" w:cs="Symbol"/>
                <w:sz w:val="12"/>
                <w:szCs w:val="12"/>
                <w:vertAlign w:val="superscript"/>
                <w:lang w:val="en-US"/>
              </w:rPr>
              <w:t>2</w:t>
            </w:r>
            <w:proofErr w:type="gramEnd"/>
          </w:p>
          <w:p w14:paraId="40A72620" w14:textId="77777777" w:rsidR="003025FD" w:rsidRPr="00D21FE6" w:rsidRDefault="003025FD" w:rsidP="00250AD8">
            <w:pPr>
              <w:spacing w:before="20" w:line="120" w:lineRule="exact"/>
              <w:ind w:left="28"/>
              <w:rPr>
                <w:lang w:val="en-US"/>
              </w:rPr>
            </w:pPr>
            <w:r w:rsidRPr="00D21FE6">
              <w:rPr>
                <w:rFonts w:eastAsia="Symbol" w:cs="Symbol"/>
                <w:i/>
                <w:sz w:val="12"/>
                <w:szCs w:val="12"/>
                <w:lang w:val="en-US"/>
              </w:rPr>
              <w:t xml:space="preserve">Cotton </w:t>
            </w:r>
            <w:r w:rsidRPr="00D21FE6">
              <w:rPr>
                <w:rFonts w:eastAsia="Symbol" w:cs="Symbol"/>
                <w:i/>
                <w:sz w:val="12"/>
                <w:szCs w:val="12"/>
                <w:lang w:val="en-US"/>
              </w:rPr>
              <w:br/>
              <w:t xml:space="preserve">fabrics, </w:t>
            </w:r>
            <w:r w:rsidRPr="00D21FE6">
              <w:rPr>
                <w:rFonts w:eastAsia="Symbol" w:cs="Symbol"/>
                <w:i/>
                <w:sz w:val="12"/>
                <w:szCs w:val="12"/>
                <w:lang w:val="en-US"/>
              </w:rPr>
              <w:br/>
              <w:t>sq. m</w:t>
            </w:r>
          </w:p>
        </w:tc>
        <w:tc>
          <w:tcPr>
            <w:tcW w:w="850" w:type="dxa"/>
            <w:tcBorders>
              <w:top w:val="single" w:sz="6" w:space="0" w:color="000000"/>
              <w:left w:val="single" w:sz="6" w:space="0" w:color="000000"/>
              <w:bottom w:val="single" w:sz="6" w:space="0" w:color="000000"/>
            </w:tcBorders>
            <w:shd w:val="clear" w:color="auto" w:fill="auto"/>
          </w:tcPr>
          <w:p w14:paraId="6834FEDA" w14:textId="2926A69B" w:rsidR="003025FD" w:rsidRPr="00D21FE6" w:rsidRDefault="003025FD" w:rsidP="00250AD8">
            <w:pPr>
              <w:spacing w:before="20" w:line="120" w:lineRule="exact"/>
              <w:ind w:left="28"/>
            </w:pPr>
            <w:r w:rsidRPr="00D21FE6">
              <w:rPr>
                <w:rFonts w:eastAsia="Symbol" w:cs="Symbol"/>
                <w:sz w:val="12"/>
                <w:szCs w:val="12"/>
              </w:rPr>
              <w:t xml:space="preserve">Обувь </w:t>
            </w:r>
            <w:r w:rsidRPr="00D21FE6">
              <w:rPr>
                <w:rFonts w:eastAsia="Symbol" w:cs="Symbol"/>
                <w:sz w:val="12"/>
                <w:szCs w:val="12"/>
              </w:rPr>
              <w:br/>
              <w:t xml:space="preserve">с верхом </w:t>
            </w:r>
            <w:r w:rsidRPr="00D21FE6">
              <w:rPr>
                <w:rFonts w:eastAsia="Symbol" w:cs="Symbol"/>
                <w:sz w:val="12"/>
                <w:szCs w:val="12"/>
              </w:rPr>
              <w:br/>
              <w:t>из кожи</w:t>
            </w:r>
            <w:proofErr w:type="gramStart"/>
            <w:r w:rsidRPr="00D21FE6">
              <w:rPr>
                <w:rFonts w:eastAsia="Symbol" w:cs="Symbol"/>
                <w:bCs/>
                <w:sz w:val="12"/>
                <w:szCs w:val="12"/>
                <w:vertAlign w:val="superscript"/>
              </w:rPr>
              <w:t>2</w:t>
            </w:r>
            <w:proofErr w:type="gramEnd"/>
            <w:r w:rsidRPr="00D21FE6">
              <w:rPr>
                <w:rFonts w:eastAsia="Symbol" w:cs="Symbol"/>
                <w:bCs/>
                <w:sz w:val="12"/>
                <w:szCs w:val="12"/>
                <w:vertAlign w:val="superscript"/>
              </w:rPr>
              <w:t>)</w:t>
            </w:r>
            <w:r w:rsidRPr="00D21FE6">
              <w:rPr>
                <w:rFonts w:eastAsia="Symbol" w:cs="Symbol"/>
                <w:sz w:val="12"/>
                <w:szCs w:val="12"/>
              </w:rPr>
              <w:t xml:space="preserve">, </w:t>
            </w:r>
            <w:r w:rsidRPr="00D21FE6">
              <w:rPr>
                <w:rFonts w:eastAsia="Symbol" w:cs="Symbol"/>
                <w:sz w:val="12"/>
                <w:szCs w:val="12"/>
              </w:rPr>
              <w:br/>
              <w:t>пар</w:t>
            </w:r>
          </w:p>
          <w:p w14:paraId="5421E3E9" w14:textId="341D79E2" w:rsidR="003025FD" w:rsidRPr="00D21FE6" w:rsidRDefault="003025FD" w:rsidP="00250AD8">
            <w:pPr>
              <w:spacing w:before="20" w:line="120" w:lineRule="exact"/>
              <w:ind w:left="28"/>
              <w:rPr>
                <w:lang w:val="en-US"/>
              </w:rPr>
            </w:pPr>
            <w:r w:rsidRPr="00D21FE6">
              <w:rPr>
                <w:rFonts w:eastAsia="Symbol" w:cs="Symbol"/>
                <w:i/>
                <w:sz w:val="12"/>
                <w:szCs w:val="12"/>
                <w:lang w:val="en-US"/>
              </w:rPr>
              <w:t>Footwear with upper of leat</w:t>
            </w:r>
            <w:r w:rsidRPr="00D21FE6">
              <w:rPr>
                <w:rFonts w:eastAsia="Symbol" w:cs="Symbol"/>
                <w:i/>
                <w:sz w:val="12"/>
                <w:szCs w:val="12"/>
                <w:lang w:val="en-US"/>
              </w:rPr>
              <w:t>h</w:t>
            </w:r>
            <w:r w:rsidRPr="00D21FE6">
              <w:rPr>
                <w:rFonts w:eastAsia="Symbol" w:cs="Symbol"/>
                <w:i/>
                <w:sz w:val="12"/>
                <w:szCs w:val="12"/>
                <w:lang w:val="en-US"/>
              </w:rPr>
              <w:t>er</w:t>
            </w:r>
            <w:r w:rsidRPr="00D21FE6">
              <w:rPr>
                <w:rFonts w:eastAsia="Symbol" w:cs="Symbol"/>
                <w:bCs/>
                <w:sz w:val="12"/>
                <w:szCs w:val="12"/>
                <w:vertAlign w:val="superscript"/>
                <w:lang w:val="en-US"/>
              </w:rPr>
              <w:t xml:space="preserve"> 2)</w:t>
            </w:r>
            <w:r w:rsidRPr="00D21FE6">
              <w:rPr>
                <w:rFonts w:eastAsia="Symbol" w:cs="Symbol"/>
                <w:i/>
                <w:sz w:val="12"/>
                <w:szCs w:val="12"/>
                <w:lang w:val="en-US"/>
              </w:rPr>
              <w:t>,</w:t>
            </w:r>
            <w:r w:rsidRPr="00D21FE6">
              <w:rPr>
                <w:rFonts w:eastAsia="Symbol" w:cs="Symbol"/>
                <w:i/>
                <w:sz w:val="12"/>
                <w:szCs w:val="12"/>
                <w:lang w:val="en-US"/>
              </w:rPr>
              <w:br/>
              <w:t>pairs</w:t>
            </w:r>
          </w:p>
        </w:tc>
      </w:tr>
      <w:tr w:rsidR="00B802BB" w:rsidRPr="00D21FE6" w14:paraId="62219349" w14:textId="77777777" w:rsidTr="00B2283E">
        <w:trPr>
          <w:cantSplit/>
          <w:jc w:val="center"/>
        </w:trPr>
        <w:tc>
          <w:tcPr>
            <w:tcW w:w="1430" w:type="dxa"/>
            <w:tcBorders>
              <w:top w:val="single" w:sz="6" w:space="0" w:color="000000"/>
            </w:tcBorders>
            <w:shd w:val="clear" w:color="auto" w:fill="auto"/>
            <w:vAlign w:val="bottom"/>
          </w:tcPr>
          <w:p w14:paraId="6CD83E18" w14:textId="58B247E0" w:rsidR="00B802BB" w:rsidRPr="00AC19AC" w:rsidRDefault="00B802BB" w:rsidP="000D1E94">
            <w:pPr>
              <w:spacing w:before="50"/>
              <w:rPr>
                <w:color w:val="000000" w:themeColor="text1"/>
                <w:sz w:val="12"/>
                <w:szCs w:val="12"/>
                <w:lang w:val="en-US"/>
              </w:rPr>
            </w:pPr>
            <w:r w:rsidRPr="00AC19AC">
              <w:rPr>
                <w:rFonts w:eastAsia="Symbol"/>
                <w:b/>
                <w:color w:val="000000" w:themeColor="text1"/>
                <w:sz w:val="12"/>
                <w:szCs w:val="12"/>
              </w:rPr>
              <w:t>Россия</w:t>
            </w:r>
            <w:r w:rsidRPr="00AC19AC">
              <w:rPr>
                <w:rFonts w:eastAsia="Symbol"/>
                <w:b/>
                <w:color w:val="000000" w:themeColor="text1"/>
                <w:sz w:val="12"/>
                <w:szCs w:val="12"/>
                <w:lang w:val="en-US"/>
              </w:rPr>
              <w:t xml:space="preserve"> </w:t>
            </w:r>
            <w:r w:rsidRPr="00AC19AC">
              <w:rPr>
                <w:rFonts w:eastAsia="Symbol"/>
                <w:b/>
                <w:bCs/>
                <w:color w:val="000000" w:themeColor="text1"/>
                <w:sz w:val="12"/>
                <w:szCs w:val="12"/>
                <w:vertAlign w:val="superscript"/>
                <w:lang w:val="en-US"/>
              </w:rPr>
              <w:t>3</w:t>
            </w:r>
            <w:r w:rsidRPr="00AC19AC">
              <w:rPr>
                <w:rFonts w:eastAsia="Symbol"/>
                <w:b/>
                <w:bCs/>
                <w:color w:val="000000" w:themeColor="text1"/>
                <w:sz w:val="12"/>
                <w:szCs w:val="12"/>
                <w:vertAlign w:val="superscript"/>
              </w:rPr>
              <w:t xml:space="preserve">); </w:t>
            </w:r>
            <w:r w:rsidRPr="00AC19AC">
              <w:rPr>
                <w:rFonts w:eastAsia="Symbol"/>
                <w:b/>
                <w:bCs/>
                <w:color w:val="000000" w:themeColor="text1"/>
                <w:sz w:val="12"/>
                <w:szCs w:val="12"/>
                <w:vertAlign w:val="superscript"/>
                <w:lang w:val="en-US"/>
              </w:rPr>
              <w:t>4</w:t>
            </w:r>
            <w:r w:rsidRPr="00AC19AC">
              <w:rPr>
                <w:rFonts w:eastAsia="Symbol"/>
                <w:b/>
                <w:bCs/>
                <w:color w:val="000000" w:themeColor="text1"/>
                <w:sz w:val="12"/>
                <w:szCs w:val="12"/>
                <w:vertAlign w:val="superscript"/>
              </w:rPr>
              <w:t>)</w:t>
            </w:r>
            <w:r>
              <w:rPr>
                <w:rFonts w:eastAsia="Symbol"/>
                <w:b/>
                <w:i/>
                <w:color w:val="000000" w:themeColor="text1"/>
                <w:sz w:val="12"/>
                <w:szCs w:val="12"/>
                <w:lang w:val="en-US"/>
              </w:rPr>
              <w:t xml:space="preserve"> / </w:t>
            </w:r>
            <w:r w:rsidRPr="00AC19AC">
              <w:rPr>
                <w:rFonts w:eastAsia="Symbol"/>
                <w:b/>
                <w:i/>
                <w:color w:val="000000" w:themeColor="text1"/>
                <w:sz w:val="12"/>
                <w:szCs w:val="12"/>
              </w:rPr>
              <w:t>Russia</w:t>
            </w:r>
            <w:r w:rsidRPr="00AC19AC">
              <w:rPr>
                <w:rFonts w:eastAsia="Symbol"/>
                <w:b/>
                <w:bCs/>
                <w:i/>
                <w:color w:val="000000" w:themeColor="text1"/>
                <w:sz w:val="12"/>
                <w:szCs w:val="12"/>
                <w:vertAlign w:val="superscript"/>
              </w:rPr>
              <w:t xml:space="preserve"> </w:t>
            </w:r>
            <w:r w:rsidRPr="00AC19AC">
              <w:rPr>
                <w:rFonts w:eastAsia="Symbol"/>
                <w:b/>
                <w:bCs/>
                <w:i/>
                <w:color w:val="000000" w:themeColor="text1"/>
                <w:sz w:val="12"/>
                <w:szCs w:val="12"/>
                <w:vertAlign w:val="superscript"/>
                <w:lang w:val="en-US"/>
              </w:rPr>
              <w:t>3</w:t>
            </w:r>
            <w:r>
              <w:rPr>
                <w:rFonts w:eastAsia="Symbol"/>
                <w:b/>
                <w:bCs/>
                <w:i/>
                <w:color w:val="000000" w:themeColor="text1"/>
                <w:sz w:val="12"/>
                <w:szCs w:val="12"/>
                <w:vertAlign w:val="superscript"/>
              </w:rPr>
              <w:t>)</w:t>
            </w:r>
            <w:r>
              <w:rPr>
                <w:rFonts w:eastAsia="Symbol"/>
                <w:b/>
                <w:bCs/>
                <w:i/>
                <w:color w:val="000000" w:themeColor="text1"/>
                <w:sz w:val="12"/>
                <w:szCs w:val="12"/>
                <w:vertAlign w:val="superscript"/>
                <w:lang w:val="en-US"/>
              </w:rPr>
              <w:t>;</w:t>
            </w:r>
            <w:r w:rsidRPr="00AC19AC">
              <w:rPr>
                <w:rFonts w:eastAsia="Symbol"/>
                <w:b/>
                <w:bCs/>
                <w:i/>
                <w:color w:val="000000" w:themeColor="text1"/>
                <w:sz w:val="12"/>
                <w:szCs w:val="12"/>
                <w:vertAlign w:val="superscript"/>
                <w:lang w:val="en-US"/>
              </w:rPr>
              <w:t>4)</w:t>
            </w:r>
          </w:p>
        </w:tc>
        <w:tc>
          <w:tcPr>
            <w:tcW w:w="846" w:type="dxa"/>
            <w:tcBorders>
              <w:left w:val="single" w:sz="6" w:space="0" w:color="000000"/>
            </w:tcBorders>
            <w:shd w:val="clear" w:color="auto" w:fill="auto"/>
          </w:tcPr>
          <w:p w14:paraId="3ED2FE8E" w14:textId="30CC3CA6" w:rsidR="00B802BB" w:rsidRPr="00B802BB" w:rsidRDefault="00B802BB" w:rsidP="00443F6A">
            <w:pPr>
              <w:spacing w:before="50"/>
              <w:ind w:left="113" w:right="113"/>
              <w:jc w:val="right"/>
              <w:rPr>
                <w:b/>
              </w:rPr>
            </w:pPr>
            <w:r w:rsidRPr="00B802BB">
              <w:rPr>
                <w:b/>
              </w:rPr>
              <w:t>8</w:t>
            </w:r>
            <w:r w:rsidRPr="00B802BB">
              <w:rPr>
                <w:b/>
                <w:lang w:val="en-US"/>
              </w:rPr>
              <w:t xml:space="preserve"> </w:t>
            </w:r>
            <w:r w:rsidRPr="00B802BB">
              <w:rPr>
                <w:b/>
              </w:rPr>
              <w:t>299</w:t>
            </w:r>
          </w:p>
        </w:tc>
        <w:tc>
          <w:tcPr>
            <w:tcW w:w="956" w:type="dxa"/>
            <w:tcBorders>
              <w:left w:val="single" w:sz="6" w:space="0" w:color="000000"/>
            </w:tcBorders>
            <w:shd w:val="clear" w:color="auto" w:fill="auto"/>
          </w:tcPr>
          <w:p w14:paraId="3F7C6447" w14:textId="263F68C6" w:rsidR="00B802BB" w:rsidRPr="00B802BB" w:rsidRDefault="00B802BB" w:rsidP="00443F6A">
            <w:pPr>
              <w:spacing w:before="50"/>
              <w:ind w:left="113" w:right="113"/>
              <w:jc w:val="right"/>
              <w:rPr>
                <w:b/>
              </w:rPr>
            </w:pPr>
            <w:r w:rsidRPr="00B802BB">
              <w:rPr>
                <w:b/>
              </w:rPr>
              <w:t>…</w:t>
            </w:r>
            <w:r w:rsidRPr="00B802BB">
              <w:rPr>
                <w:b/>
                <w:vertAlign w:val="superscript"/>
              </w:rPr>
              <w:t>5)</w:t>
            </w:r>
          </w:p>
        </w:tc>
        <w:tc>
          <w:tcPr>
            <w:tcW w:w="739" w:type="dxa"/>
            <w:tcBorders>
              <w:left w:val="single" w:sz="6" w:space="0" w:color="000000"/>
            </w:tcBorders>
            <w:shd w:val="clear" w:color="auto" w:fill="auto"/>
          </w:tcPr>
          <w:p w14:paraId="221FD7B4" w14:textId="69A33DCF" w:rsidR="00B802BB" w:rsidRPr="00B802BB" w:rsidRDefault="00B802BB" w:rsidP="00443F6A">
            <w:pPr>
              <w:spacing w:before="50"/>
              <w:ind w:left="113" w:right="113"/>
              <w:jc w:val="right"/>
              <w:rPr>
                <w:b/>
              </w:rPr>
            </w:pPr>
            <w:r w:rsidRPr="00B802BB">
              <w:rPr>
                <w:b/>
              </w:rPr>
              <w:t>4</w:t>
            </w:r>
            <w:r w:rsidRPr="00B802BB">
              <w:rPr>
                <w:b/>
                <w:lang w:val="en-US"/>
              </w:rPr>
              <w:t xml:space="preserve"> </w:t>
            </w:r>
            <w:r w:rsidRPr="00B802BB">
              <w:rPr>
                <w:b/>
              </w:rPr>
              <w:t>682</w:t>
            </w:r>
          </w:p>
        </w:tc>
        <w:tc>
          <w:tcPr>
            <w:tcW w:w="850" w:type="dxa"/>
            <w:tcBorders>
              <w:left w:val="single" w:sz="6" w:space="0" w:color="000000"/>
            </w:tcBorders>
            <w:shd w:val="clear" w:color="auto" w:fill="auto"/>
          </w:tcPr>
          <w:p w14:paraId="3AA2DB0C" w14:textId="36870BC9" w:rsidR="00B802BB" w:rsidRPr="00B802BB" w:rsidRDefault="00B802BB" w:rsidP="00443F6A">
            <w:pPr>
              <w:spacing w:before="50"/>
              <w:ind w:left="113" w:right="113"/>
              <w:jc w:val="right"/>
              <w:rPr>
                <w:b/>
              </w:rPr>
            </w:pPr>
            <w:r w:rsidRPr="00B802BB">
              <w:rPr>
                <w:b/>
              </w:rPr>
              <w:t>2</w:t>
            </w:r>
            <w:r w:rsidRPr="00B802BB">
              <w:rPr>
                <w:b/>
                <w:lang w:val="en-US"/>
              </w:rPr>
              <w:t xml:space="preserve"> </w:t>
            </w:r>
            <w:r w:rsidRPr="00B802BB">
              <w:rPr>
                <w:b/>
              </w:rPr>
              <w:t>940</w:t>
            </w:r>
          </w:p>
        </w:tc>
        <w:tc>
          <w:tcPr>
            <w:tcW w:w="866" w:type="dxa"/>
            <w:tcBorders>
              <w:left w:val="single" w:sz="6" w:space="0" w:color="000000"/>
            </w:tcBorders>
            <w:shd w:val="clear" w:color="auto" w:fill="auto"/>
          </w:tcPr>
          <w:p w14:paraId="14BA4037" w14:textId="75DBF2D6" w:rsidR="00B802BB" w:rsidRPr="00B802BB" w:rsidRDefault="00B802BB" w:rsidP="00443F6A">
            <w:pPr>
              <w:spacing w:before="50"/>
              <w:ind w:left="113" w:right="113"/>
              <w:jc w:val="right"/>
              <w:rPr>
                <w:b/>
                <w:vertAlign w:val="superscript"/>
                <w:lang w:val="en-US"/>
              </w:rPr>
            </w:pPr>
            <w:r w:rsidRPr="00B802BB">
              <w:rPr>
                <w:b/>
              </w:rPr>
              <w:t>351</w:t>
            </w:r>
            <w:r w:rsidRPr="00B802BB">
              <w:rPr>
                <w:b/>
                <w:vertAlign w:val="superscript"/>
              </w:rPr>
              <w:t>6)</w:t>
            </w:r>
          </w:p>
        </w:tc>
        <w:tc>
          <w:tcPr>
            <w:tcW w:w="834" w:type="dxa"/>
            <w:tcBorders>
              <w:left w:val="single" w:sz="6" w:space="0" w:color="000000"/>
            </w:tcBorders>
            <w:shd w:val="clear" w:color="auto" w:fill="auto"/>
          </w:tcPr>
          <w:p w14:paraId="483E4430" w14:textId="11FFED43" w:rsidR="00B802BB" w:rsidRPr="00B802BB" w:rsidRDefault="00B802BB" w:rsidP="00443F6A">
            <w:pPr>
              <w:spacing w:before="50"/>
              <w:ind w:left="113" w:right="113"/>
              <w:jc w:val="right"/>
              <w:rPr>
                <w:b/>
                <w:vertAlign w:val="superscript"/>
                <w:lang w:val="en-US"/>
              </w:rPr>
            </w:pPr>
            <w:r w:rsidRPr="00B802BB">
              <w:rPr>
                <w:b/>
              </w:rPr>
              <w:t>487</w:t>
            </w:r>
            <w:r w:rsidRPr="00B802BB">
              <w:rPr>
                <w:b/>
                <w:vertAlign w:val="superscript"/>
              </w:rPr>
              <w:t>7)</w:t>
            </w:r>
          </w:p>
        </w:tc>
        <w:tc>
          <w:tcPr>
            <w:tcW w:w="850" w:type="dxa"/>
            <w:tcBorders>
              <w:left w:val="single" w:sz="6" w:space="0" w:color="000000"/>
            </w:tcBorders>
            <w:shd w:val="clear" w:color="auto" w:fill="auto"/>
          </w:tcPr>
          <w:p w14:paraId="17CAC6D9" w14:textId="223DDE03" w:rsidR="00B802BB" w:rsidRPr="00B802BB" w:rsidRDefault="00B802BB" w:rsidP="00443F6A">
            <w:pPr>
              <w:spacing w:before="50"/>
              <w:ind w:right="113"/>
              <w:jc w:val="right"/>
              <w:rPr>
                <w:b/>
                <w:lang w:eastAsia="ru-RU"/>
              </w:rPr>
            </w:pPr>
            <w:r w:rsidRPr="00B802BB">
              <w:rPr>
                <w:b/>
                <w:lang w:eastAsia="ru-RU"/>
              </w:rPr>
              <w:t>5,2</w:t>
            </w:r>
          </w:p>
        </w:tc>
        <w:tc>
          <w:tcPr>
            <w:tcW w:w="850" w:type="dxa"/>
            <w:tcBorders>
              <w:left w:val="single" w:sz="6" w:space="0" w:color="000000"/>
            </w:tcBorders>
            <w:shd w:val="clear" w:color="auto" w:fill="auto"/>
          </w:tcPr>
          <w:p w14:paraId="593B2B67" w14:textId="3A7AD52F" w:rsidR="00B802BB" w:rsidRPr="00B802BB" w:rsidRDefault="00B802BB" w:rsidP="00443F6A">
            <w:pPr>
              <w:spacing w:before="50"/>
              <w:ind w:right="113"/>
              <w:jc w:val="right"/>
              <w:rPr>
                <w:b/>
                <w:lang w:eastAsia="ru-RU"/>
              </w:rPr>
            </w:pPr>
            <w:r w:rsidRPr="00B802BB">
              <w:rPr>
                <w:b/>
                <w:lang w:eastAsia="ru-RU"/>
              </w:rPr>
              <w:t>73,0</w:t>
            </w:r>
          </w:p>
        </w:tc>
        <w:tc>
          <w:tcPr>
            <w:tcW w:w="850" w:type="dxa"/>
            <w:tcBorders>
              <w:left w:val="single" w:sz="6" w:space="0" w:color="000000"/>
            </w:tcBorders>
            <w:shd w:val="clear" w:color="auto" w:fill="auto"/>
          </w:tcPr>
          <w:p w14:paraId="4DFCED94" w14:textId="1551397A" w:rsidR="00B802BB" w:rsidRPr="00B802BB" w:rsidRDefault="00B802BB" w:rsidP="00443F6A">
            <w:pPr>
              <w:spacing w:before="50"/>
              <w:ind w:left="113" w:right="113"/>
              <w:jc w:val="right"/>
              <w:rPr>
                <w:b/>
              </w:rPr>
            </w:pPr>
            <w:r w:rsidRPr="00B802BB">
              <w:rPr>
                <w:b/>
                <w:lang w:val="en-US"/>
              </w:rPr>
              <w:t>6,2</w:t>
            </w:r>
          </w:p>
        </w:tc>
        <w:tc>
          <w:tcPr>
            <w:tcW w:w="850" w:type="dxa"/>
            <w:tcBorders>
              <w:left w:val="single" w:sz="6" w:space="0" w:color="000000"/>
            </w:tcBorders>
            <w:shd w:val="clear" w:color="auto" w:fill="auto"/>
          </w:tcPr>
          <w:p w14:paraId="71A500EE" w14:textId="6816C925" w:rsidR="00B802BB" w:rsidRPr="00B802BB" w:rsidRDefault="00B802BB" w:rsidP="00443F6A">
            <w:pPr>
              <w:spacing w:before="50"/>
              <w:ind w:left="113" w:right="113"/>
              <w:jc w:val="right"/>
              <w:rPr>
                <w:b/>
                <w:vertAlign w:val="superscript"/>
              </w:rPr>
            </w:pPr>
            <w:r w:rsidRPr="00B802BB">
              <w:rPr>
                <w:b/>
                <w:lang w:val="en-US"/>
              </w:rPr>
              <w:t>0,1</w:t>
            </w:r>
            <w:r w:rsidRPr="00B802BB">
              <w:rPr>
                <w:b/>
                <w:vertAlign w:val="superscript"/>
                <w:lang w:val="en-US"/>
              </w:rPr>
              <w:t>8)</w:t>
            </w:r>
          </w:p>
        </w:tc>
      </w:tr>
      <w:tr w:rsidR="00B802BB" w:rsidRPr="00D21FE6" w14:paraId="2CF39BAA" w14:textId="77777777" w:rsidTr="00443F6A">
        <w:trPr>
          <w:cantSplit/>
          <w:jc w:val="center"/>
        </w:trPr>
        <w:tc>
          <w:tcPr>
            <w:tcW w:w="1430" w:type="dxa"/>
            <w:shd w:val="clear" w:color="auto" w:fill="auto"/>
            <w:vAlign w:val="bottom"/>
          </w:tcPr>
          <w:p w14:paraId="7E4AE055" w14:textId="31BDE047" w:rsidR="00B802BB" w:rsidRPr="00AC19AC" w:rsidRDefault="00B802BB" w:rsidP="00650560">
            <w:pPr>
              <w:spacing w:before="50"/>
              <w:rPr>
                <w:color w:val="000000" w:themeColor="text1"/>
                <w:sz w:val="12"/>
                <w:szCs w:val="12"/>
              </w:rPr>
            </w:pPr>
            <w:r w:rsidRPr="00AC19AC">
              <w:rPr>
                <w:rFonts w:eastAsia="Symbol"/>
                <w:b/>
                <w:color w:val="000000" w:themeColor="text1"/>
                <w:sz w:val="12"/>
                <w:szCs w:val="12"/>
              </w:rPr>
              <w:t xml:space="preserve">Страны СНГ </w:t>
            </w:r>
            <w:r w:rsidRPr="00AC19AC">
              <w:rPr>
                <w:rFonts w:eastAsia="Symbol"/>
                <w:bCs/>
                <w:color w:val="000000" w:themeColor="text1"/>
                <w:sz w:val="12"/>
                <w:szCs w:val="12"/>
                <w:vertAlign w:val="superscript"/>
                <w:lang w:val="en-US"/>
              </w:rPr>
              <w:t>3</w:t>
            </w:r>
            <w:r w:rsidRPr="00AC19AC">
              <w:rPr>
                <w:rFonts w:eastAsia="Symbol"/>
                <w:bCs/>
                <w:color w:val="000000" w:themeColor="text1"/>
                <w:sz w:val="12"/>
                <w:szCs w:val="12"/>
                <w:vertAlign w:val="superscript"/>
              </w:rPr>
              <w:t>)</w:t>
            </w:r>
            <w:r>
              <w:rPr>
                <w:color w:val="000000" w:themeColor="text1"/>
                <w:sz w:val="12"/>
                <w:szCs w:val="12"/>
              </w:rPr>
              <w:br/>
            </w:r>
            <w:r w:rsidRPr="00AC19AC">
              <w:rPr>
                <w:rFonts w:eastAsia="Symbol"/>
                <w:b/>
                <w:i/>
                <w:color w:val="000000" w:themeColor="text1"/>
                <w:sz w:val="12"/>
                <w:szCs w:val="12"/>
              </w:rPr>
              <w:t xml:space="preserve">CIS countries </w:t>
            </w:r>
            <w:r w:rsidRPr="00AC19AC">
              <w:rPr>
                <w:rFonts w:eastAsia="Symbol"/>
                <w:bCs/>
                <w:i/>
                <w:color w:val="000000" w:themeColor="text1"/>
                <w:sz w:val="12"/>
                <w:szCs w:val="12"/>
                <w:vertAlign w:val="superscript"/>
                <w:lang w:val="en-US"/>
              </w:rPr>
              <w:t>3</w:t>
            </w:r>
            <w:r w:rsidRPr="00AC19AC">
              <w:rPr>
                <w:rFonts w:eastAsia="Symbol"/>
                <w:bCs/>
                <w:i/>
                <w:color w:val="000000" w:themeColor="text1"/>
                <w:sz w:val="12"/>
                <w:szCs w:val="12"/>
                <w:vertAlign w:val="superscript"/>
              </w:rPr>
              <w:t>)</w:t>
            </w:r>
          </w:p>
        </w:tc>
        <w:tc>
          <w:tcPr>
            <w:tcW w:w="846" w:type="dxa"/>
            <w:tcBorders>
              <w:left w:val="single" w:sz="6" w:space="0" w:color="000000"/>
            </w:tcBorders>
            <w:shd w:val="clear" w:color="auto" w:fill="auto"/>
            <w:vAlign w:val="bottom"/>
          </w:tcPr>
          <w:p w14:paraId="198D0B8D" w14:textId="77777777" w:rsidR="00B802BB" w:rsidRPr="00443F6A" w:rsidRDefault="00B802BB" w:rsidP="00443F6A">
            <w:pPr>
              <w:snapToGrid w:val="0"/>
              <w:spacing w:before="50"/>
              <w:ind w:left="113" w:right="113"/>
              <w:jc w:val="right"/>
              <w:rPr>
                <w:rFonts w:eastAsia="Symbol"/>
                <w:i/>
                <w:sz w:val="12"/>
                <w:szCs w:val="12"/>
              </w:rPr>
            </w:pPr>
          </w:p>
        </w:tc>
        <w:tc>
          <w:tcPr>
            <w:tcW w:w="956" w:type="dxa"/>
            <w:tcBorders>
              <w:left w:val="single" w:sz="6" w:space="0" w:color="000000"/>
            </w:tcBorders>
            <w:shd w:val="clear" w:color="auto" w:fill="auto"/>
            <w:vAlign w:val="bottom"/>
          </w:tcPr>
          <w:p w14:paraId="5300DEA3" w14:textId="77777777" w:rsidR="00B802BB" w:rsidRPr="00443F6A" w:rsidRDefault="00B802BB" w:rsidP="00443F6A">
            <w:pPr>
              <w:snapToGrid w:val="0"/>
              <w:spacing w:before="50"/>
              <w:ind w:left="113" w:right="113"/>
              <w:jc w:val="right"/>
              <w:rPr>
                <w:rFonts w:eastAsia="Symbol"/>
                <w:sz w:val="12"/>
                <w:szCs w:val="12"/>
              </w:rPr>
            </w:pPr>
          </w:p>
        </w:tc>
        <w:tc>
          <w:tcPr>
            <w:tcW w:w="739" w:type="dxa"/>
            <w:tcBorders>
              <w:left w:val="single" w:sz="6" w:space="0" w:color="000000"/>
            </w:tcBorders>
            <w:shd w:val="clear" w:color="auto" w:fill="auto"/>
            <w:vAlign w:val="bottom"/>
          </w:tcPr>
          <w:p w14:paraId="6369F8D1" w14:textId="77777777" w:rsidR="00B802BB" w:rsidRPr="00443F6A" w:rsidRDefault="00B802BB" w:rsidP="00443F6A">
            <w:pPr>
              <w:snapToGrid w:val="0"/>
              <w:spacing w:before="50"/>
              <w:ind w:left="113" w:right="113"/>
              <w:jc w:val="right"/>
              <w:rPr>
                <w:rFonts w:eastAsia="Symbol"/>
                <w:sz w:val="12"/>
                <w:szCs w:val="12"/>
              </w:rPr>
            </w:pPr>
          </w:p>
        </w:tc>
        <w:tc>
          <w:tcPr>
            <w:tcW w:w="850" w:type="dxa"/>
            <w:tcBorders>
              <w:left w:val="single" w:sz="6" w:space="0" w:color="000000"/>
            </w:tcBorders>
            <w:shd w:val="clear" w:color="auto" w:fill="auto"/>
            <w:vAlign w:val="bottom"/>
          </w:tcPr>
          <w:p w14:paraId="737B4F73" w14:textId="77777777" w:rsidR="00B802BB" w:rsidRPr="00443F6A" w:rsidRDefault="00B802BB" w:rsidP="00443F6A">
            <w:pPr>
              <w:snapToGrid w:val="0"/>
              <w:spacing w:before="50"/>
              <w:ind w:left="113" w:right="113"/>
              <w:jc w:val="right"/>
              <w:rPr>
                <w:rFonts w:eastAsia="Symbol"/>
                <w:sz w:val="12"/>
                <w:szCs w:val="12"/>
              </w:rPr>
            </w:pPr>
          </w:p>
        </w:tc>
        <w:tc>
          <w:tcPr>
            <w:tcW w:w="866" w:type="dxa"/>
            <w:tcBorders>
              <w:left w:val="single" w:sz="6" w:space="0" w:color="000000"/>
            </w:tcBorders>
            <w:shd w:val="clear" w:color="auto" w:fill="auto"/>
            <w:vAlign w:val="bottom"/>
          </w:tcPr>
          <w:p w14:paraId="5CA3F3B3" w14:textId="77777777" w:rsidR="00B802BB" w:rsidRPr="00443F6A" w:rsidRDefault="00B802BB" w:rsidP="00443F6A">
            <w:pPr>
              <w:snapToGrid w:val="0"/>
              <w:spacing w:before="50"/>
              <w:ind w:left="113" w:right="113"/>
              <w:jc w:val="right"/>
              <w:rPr>
                <w:rFonts w:eastAsia="Symbol"/>
                <w:sz w:val="12"/>
                <w:szCs w:val="12"/>
              </w:rPr>
            </w:pPr>
          </w:p>
        </w:tc>
        <w:tc>
          <w:tcPr>
            <w:tcW w:w="834" w:type="dxa"/>
            <w:tcBorders>
              <w:left w:val="single" w:sz="6" w:space="0" w:color="000000"/>
            </w:tcBorders>
            <w:shd w:val="clear" w:color="auto" w:fill="auto"/>
            <w:vAlign w:val="bottom"/>
          </w:tcPr>
          <w:p w14:paraId="18C8FCDC" w14:textId="77777777" w:rsidR="00B802BB" w:rsidRPr="00443F6A" w:rsidRDefault="00B802BB" w:rsidP="00443F6A">
            <w:pPr>
              <w:snapToGrid w:val="0"/>
              <w:spacing w:before="50"/>
              <w:ind w:left="113" w:right="113"/>
              <w:jc w:val="right"/>
              <w:rPr>
                <w:rFonts w:eastAsia="Symbol"/>
                <w:sz w:val="12"/>
                <w:szCs w:val="12"/>
              </w:rPr>
            </w:pPr>
          </w:p>
        </w:tc>
        <w:tc>
          <w:tcPr>
            <w:tcW w:w="850" w:type="dxa"/>
            <w:tcBorders>
              <w:left w:val="single" w:sz="6" w:space="0" w:color="000000"/>
            </w:tcBorders>
            <w:shd w:val="clear" w:color="auto" w:fill="auto"/>
            <w:vAlign w:val="bottom"/>
          </w:tcPr>
          <w:p w14:paraId="71994DCC" w14:textId="77777777" w:rsidR="00B802BB" w:rsidRPr="00443F6A" w:rsidRDefault="00B802BB" w:rsidP="00443F6A">
            <w:pPr>
              <w:snapToGrid w:val="0"/>
              <w:spacing w:before="50"/>
              <w:ind w:left="113" w:right="113"/>
              <w:jc w:val="right"/>
              <w:rPr>
                <w:rFonts w:eastAsia="Symbol"/>
                <w:sz w:val="12"/>
                <w:szCs w:val="12"/>
              </w:rPr>
            </w:pPr>
          </w:p>
        </w:tc>
        <w:tc>
          <w:tcPr>
            <w:tcW w:w="850" w:type="dxa"/>
            <w:tcBorders>
              <w:left w:val="single" w:sz="6" w:space="0" w:color="000000"/>
            </w:tcBorders>
            <w:shd w:val="clear" w:color="auto" w:fill="auto"/>
            <w:vAlign w:val="bottom"/>
          </w:tcPr>
          <w:p w14:paraId="214A8F0F" w14:textId="77777777" w:rsidR="00B802BB" w:rsidRPr="00443F6A" w:rsidRDefault="00B802BB" w:rsidP="00443F6A">
            <w:pPr>
              <w:snapToGrid w:val="0"/>
              <w:spacing w:before="50"/>
              <w:ind w:left="113" w:right="113"/>
              <w:jc w:val="right"/>
              <w:rPr>
                <w:rFonts w:eastAsia="Symbol"/>
                <w:sz w:val="12"/>
                <w:szCs w:val="12"/>
              </w:rPr>
            </w:pPr>
          </w:p>
        </w:tc>
        <w:tc>
          <w:tcPr>
            <w:tcW w:w="850" w:type="dxa"/>
            <w:tcBorders>
              <w:left w:val="single" w:sz="6" w:space="0" w:color="000000"/>
            </w:tcBorders>
            <w:shd w:val="clear" w:color="auto" w:fill="auto"/>
            <w:vAlign w:val="bottom"/>
          </w:tcPr>
          <w:p w14:paraId="445F0758" w14:textId="77777777" w:rsidR="00B802BB" w:rsidRPr="00443F6A" w:rsidRDefault="00B802BB" w:rsidP="00443F6A">
            <w:pPr>
              <w:snapToGrid w:val="0"/>
              <w:spacing w:before="50"/>
              <w:ind w:left="113" w:right="113"/>
              <w:jc w:val="right"/>
              <w:rPr>
                <w:rFonts w:eastAsia="Symbol"/>
                <w:sz w:val="12"/>
                <w:szCs w:val="12"/>
              </w:rPr>
            </w:pPr>
          </w:p>
        </w:tc>
        <w:tc>
          <w:tcPr>
            <w:tcW w:w="850" w:type="dxa"/>
            <w:tcBorders>
              <w:left w:val="single" w:sz="6" w:space="0" w:color="000000"/>
            </w:tcBorders>
            <w:shd w:val="clear" w:color="auto" w:fill="auto"/>
            <w:vAlign w:val="bottom"/>
          </w:tcPr>
          <w:p w14:paraId="5F968831" w14:textId="77777777" w:rsidR="00B802BB" w:rsidRPr="00443F6A" w:rsidRDefault="00B802BB" w:rsidP="00443F6A">
            <w:pPr>
              <w:snapToGrid w:val="0"/>
              <w:spacing w:before="50"/>
              <w:ind w:left="113" w:right="113"/>
              <w:jc w:val="right"/>
              <w:rPr>
                <w:rFonts w:eastAsia="Symbol"/>
                <w:sz w:val="12"/>
                <w:szCs w:val="12"/>
              </w:rPr>
            </w:pPr>
          </w:p>
        </w:tc>
      </w:tr>
      <w:tr w:rsidR="007E27E9" w:rsidRPr="00D21FE6" w14:paraId="3ED8695F" w14:textId="77777777" w:rsidTr="007E27E9">
        <w:trPr>
          <w:cantSplit/>
          <w:jc w:val="center"/>
        </w:trPr>
        <w:tc>
          <w:tcPr>
            <w:tcW w:w="1430" w:type="dxa"/>
            <w:shd w:val="clear" w:color="auto" w:fill="auto"/>
            <w:vAlign w:val="bottom"/>
          </w:tcPr>
          <w:p w14:paraId="704F6DAF" w14:textId="49887A5B" w:rsidR="007E27E9" w:rsidRPr="00AC19AC" w:rsidRDefault="007E27E9" w:rsidP="00650560">
            <w:pPr>
              <w:spacing w:before="50"/>
              <w:ind w:left="113"/>
              <w:rPr>
                <w:color w:val="000000" w:themeColor="text1"/>
                <w:sz w:val="12"/>
                <w:szCs w:val="12"/>
              </w:rPr>
            </w:pPr>
            <w:r w:rsidRPr="00AC19AC">
              <w:rPr>
                <w:rFonts w:eastAsia="Symbol"/>
                <w:color w:val="000000" w:themeColor="text1"/>
                <w:sz w:val="12"/>
                <w:szCs w:val="12"/>
              </w:rPr>
              <w:t>Азербайджан</w:t>
            </w:r>
            <w:r>
              <w:rPr>
                <w:color w:val="000000" w:themeColor="text1"/>
                <w:sz w:val="12"/>
                <w:szCs w:val="12"/>
              </w:rPr>
              <w:br/>
            </w:r>
            <w:r w:rsidRPr="00AC19AC">
              <w:rPr>
                <w:rFonts w:eastAsia="Symbol"/>
                <w:i/>
                <w:color w:val="000000" w:themeColor="text1"/>
                <w:sz w:val="12"/>
                <w:szCs w:val="12"/>
              </w:rPr>
              <w:t>Azerbaijan</w:t>
            </w:r>
            <w:r w:rsidRPr="00AC19AC">
              <w:rPr>
                <w:rFonts w:eastAsia="Symbol"/>
                <w:bCs/>
                <w:i/>
                <w:color w:val="000000" w:themeColor="text1"/>
                <w:sz w:val="12"/>
                <w:szCs w:val="12"/>
                <w:vertAlign w:val="superscript"/>
              </w:rPr>
              <w:t xml:space="preserve"> </w:t>
            </w:r>
          </w:p>
        </w:tc>
        <w:tc>
          <w:tcPr>
            <w:tcW w:w="846" w:type="dxa"/>
            <w:tcBorders>
              <w:left w:val="single" w:sz="6" w:space="0" w:color="000000"/>
            </w:tcBorders>
            <w:shd w:val="clear" w:color="auto" w:fill="auto"/>
          </w:tcPr>
          <w:p w14:paraId="322FD147" w14:textId="06FF7262" w:rsidR="007E27E9" w:rsidRPr="007E27E9" w:rsidRDefault="007E27E9" w:rsidP="00443F6A">
            <w:pPr>
              <w:spacing w:before="50"/>
              <w:ind w:right="113"/>
              <w:jc w:val="right"/>
            </w:pPr>
            <w:r w:rsidRPr="007E27E9">
              <w:t>2 785</w:t>
            </w:r>
          </w:p>
        </w:tc>
        <w:tc>
          <w:tcPr>
            <w:tcW w:w="956" w:type="dxa"/>
            <w:tcBorders>
              <w:left w:val="single" w:sz="6" w:space="0" w:color="000000"/>
            </w:tcBorders>
            <w:shd w:val="clear" w:color="auto" w:fill="auto"/>
          </w:tcPr>
          <w:p w14:paraId="6F7C70A0" w14:textId="2AC80EE9" w:rsidR="007E27E9" w:rsidRPr="007E27E9" w:rsidRDefault="007E27E9" w:rsidP="00443F6A">
            <w:pPr>
              <w:spacing w:before="50"/>
              <w:ind w:right="113"/>
              <w:jc w:val="right"/>
            </w:pPr>
            <w:r w:rsidRPr="007E27E9">
              <w:t>2 847</w:t>
            </w:r>
          </w:p>
        </w:tc>
        <w:tc>
          <w:tcPr>
            <w:tcW w:w="739" w:type="dxa"/>
            <w:tcBorders>
              <w:left w:val="single" w:sz="6" w:space="0" w:color="000000"/>
            </w:tcBorders>
            <w:shd w:val="clear" w:color="auto" w:fill="auto"/>
          </w:tcPr>
          <w:p w14:paraId="13F9902E" w14:textId="4B51575E" w:rsidR="007E27E9" w:rsidRPr="007E27E9" w:rsidRDefault="007E27E9" w:rsidP="00443F6A">
            <w:pPr>
              <w:spacing w:before="50"/>
              <w:ind w:right="113"/>
              <w:jc w:val="right"/>
            </w:pPr>
            <w:r w:rsidRPr="007E27E9">
              <w:t>4 943</w:t>
            </w:r>
          </w:p>
        </w:tc>
        <w:tc>
          <w:tcPr>
            <w:tcW w:w="850" w:type="dxa"/>
            <w:tcBorders>
              <w:left w:val="single" w:sz="6" w:space="0" w:color="000000"/>
            </w:tcBorders>
            <w:shd w:val="clear" w:color="auto" w:fill="auto"/>
          </w:tcPr>
          <w:p w14:paraId="681CF778" w14:textId="0F201FF8" w:rsidR="007E27E9" w:rsidRPr="007E27E9" w:rsidRDefault="007E27E9" w:rsidP="00443F6A">
            <w:pPr>
              <w:spacing w:before="50"/>
              <w:ind w:right="113"/>
              <w:jc w:val="right"/>
            </w:pPr>
            <w:r w:rsidRPr="007E27E9">
              <w:t>…</w:t>
            </w:r>
          </w:p>
        </w:tc>
        <w:tc>
          <w:tcPr>
            <w:tcW w:w="866" w:type="dxa"/>
            <w:tcBorders>
              <w:left w:val="single" w:sz="6" w:space="0" w:color="000000"/>
            </w:tcBorders>
            <w:shd w:val="clear" w:color="auto" w:fill="auto"/>
          </w:tcPr>
          <w:p w14:paraId="3A4EB0BA" w14:textId="1D6558FA" w:rsidR="007E27E9" w:rsidRPr="007E27E9" w:rsidRDefault="007E27E9" w:rsidP="00443F6A">
            <w:pPr>
              <w:spacing w:before="50"/>
              <w:ind w:right="113"/>
              <w:jc w:val="right"/>
            </w:pPr>
            <w:r w:rsidRPr="007E27E9">
              <w:t>…</w:t>
            </w:r>
          </w:p>
        </w:tc>
        <w:tc>
          <w:tcPr>
            <w:tcW w:w="834" w:type="dxa"/>
            <w:tcBorders>
              <w:left w:val="single" w:sz="6" w:space="0" w:color="000000"/>
            </w:tcBorders>
            <w:shd w:val="clear" w:color="auto" w:fill="auto"/>
          </w:tcPr>
          <w:p w14:paraId="77DEAC41" w14:textId="009B46CE"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tcPr>
          <w:p w14:paraId="34832DE7" w14:textId="4A4A568D" w:rsidR="007E27E9" w:rsidRPr="007E27E9" w:rsidRDefault="007E27E9" w:rsidP="00443F6A">
            <w:pPr>
              <w:spacing w:before="50"/>
              <w:ind w:right="113"/>
              <w:jc w:val="right"/>
            </w:pPr>
            <w:r w:rsidRPr="007E27E9">
              <w:t>0,4</w:t>
            </w:r>
          </w:p>
        </w:tc>
        <w:tc>
          <w:tcPr>
            <w:tcW w:w="850" w:type="dxa"/>
            <w:tcBorders>
              <w:left w:val="single" w:sz="6" w:space="0" w:color="000000"/>
            </w:tcBorders>
            <w:shd w:val="clear" w:color="auto" w:fill="auto"/>
          </w:tcPr>
          <w:p w14:paraId="2784CD2A" w14:textId="62AA1F4B" w:rsidR="007E27E9" w:rsidRPr="007E27E9" w:rsidRDefault="007E27E9" w:rsidP="00443F6A">
            <w:pPr>
              <w:spacing w:before="50"/>
              <w:ind w:right="113"/>
              <w:jc w:val="right"/>
            </w:pPr>
            <w:r w:rsidRPr="007E27E9">
              <w:t>2,9</w:t>
            </w:r>
          </w:p>
        </w:tc>
        <w:tc>
          <w:tcPr>
            <w:tcW w:w="850" w:type="dxa"/>
            <w:tcBorders>
              <w:left w:val="single" w:sz="6" w:space="0" w:color="000000"/>
            </w:tcBorders>
            <w:shd w:val="clear" w:color="auto" w:fill="auto"/>
          </w:tcPr>
          <w:p w14:paraId="2CBF7A5C" w14:textId="37DDCD98"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tcPr>
          <w:p w14:paraId="6873D5A7" w14:textId="52F23146" w:rsidR="007E27E9" w:rsidRPr="007E27E9" w:rsidRDefault="007E27E9" w:rsidP="00443F6A">
            <w:pPr>
              <w:spacing w:before="50"/>
              <w:ind w:right="113"/>
              <w:jc w:val="right"/>
            </w:pPr>
            <w:r w:rsidRPr="007E27E9">
              <w:t>…</w:t>
            </w:r>
          </w:p>
        </w:tc>
      </w:tr>
      <w:tr w:rsidR="007E27E9" w:rsidRPr="00D21FE6" w14:paraId="266DA151" w14:textId="77777777" w:rsidTr="007E27E9">
        <w:trPr>
          <w:cantSplit/>
          <w:jc w:val="center"/>
        </w:trPr>
        <w:tc>
          <w:tcPr>
            <w:tcW w:w="1430" w:type="dxa"/>
            <w:shd w:val="clear" w:color="auto" w:fill="auto"/>
            <w:vAlign w:val="bottom"/>
          </w:tcPr>
          <w:p w14:paraId="6A4F03C6" w14:textId="484C1EEE" w:rsidR="007E27E9" w:rsidRPr="00AC19AC" w:rsidRDefault="007E27E9" w:rsidP="00650560">
            <w:pPr>
              <w:spacing w:before="50"/>
              <w:ind w:left="113"/>
              <w:rPr>
                <w:color w:val="000000" w:themeColor="text1"/>
                <w:sz w:val="12"/>
                <w:szCs w:val="12"/>
              </w:rPr>
            </w:pPr>
            <w:r w:rsidRPr="00AC19AC">
              <w:rPr>
                <w:rFonts w:eastAsia="Symbol"/>
                <w:color w:val="000000" w:themeColor="text1"/>
                <w:sz w:val="12"/>
                <w:szCs w:val="12"/>
              </w:rPr>
              <w:t>Армения</w:t>
            </w:r>
            <w:r>
              <w:rPr>
                <w:rFonts w:eastAsia="Symbol"/>
                <w:bCs/>
                <w:color w:val="000000" w:themeColor="text1"/>
                <w:sz w:val="12"/>
                <w:szCs w:val="12"/>
                <w:vertAlign w:val="superscript"/>
                <w:lang w:val="en-US"/>
              </w:rPr>
              <w:t xml:space="preserve"> </w:t>
            </w:r>
            <w:r>
              <w:rPr>
                <w:rFonts w:eastAsia="Symbol"/>
                <w:i/>
                <w:color w:val="000000" w:themeColor="text1"/>
                <w:sz w:val="12"/>
                <w:szCs w:val="12"/>
                <w:lang w:val="en-US"/>
              </w:rPr>
              <w:t xml:space="preserve">/ </w:t>
            </w:r>
            <w:r w:rsidRPr="00AC19AC">
              <w:rPr>
                <w:rFonts w:eastAsia="Symbol"/>
                <w:i/>
                <w:color w:val="000000" w:themeColor="text1"/>
                <w:sz w:val="12"/>
                <w:szCs w:val="12"/>
              </w:rPr>
              <w:t>Armenia</w:t>
            </w:r>
            <w:r w:rsidRPr="00AC19AC">
              <w:rPr>
                <w:rFonts w:eastAsia="Symbol"/>
                <w:bCs/>
                <w:i/>
                <w:color w:val="000000" w:themeColor="text1"/>
                <w:sz w:val="12"/>
                <w:szCs w:val="12"/>
                <w:vertAlign w:val="superscript"/>
              </w:rPr>
              <w:t xml:space="preserve">  </w:t>
            </w:r>
          </w:p>
        </w:tc>
        <w:tc>
          <w:tcPr>
            <w:tcW w:w="846" w:type="dxa"/>
            <w:tcBorders>
              <w:left w:val="single" w:sz="6" w:space="0" w:color="000000"/>
            </w:tcBorders>
            <w:shd w:val="clear" w:color="auto" w:fill="auto"/>
          </w:tcPr>
          <w:p w14:paraId="7450BF02" w14:textId="67C2B1DF" w:rsidR="007E27E9" w:rsidRPr="007E27E9" w:rsidRDefault="007E27E9" w:rsidP="00443F6A">
            <w:pPr>
              <w:spacing w:before="50"/>
              <w:ind w:right="113"/>
              <w:jc w:val="right"/>
            </w:pPr>
            <w:r w:rsidRPr="007E27E9">
              <w:t>3 094</w:t>
            </w:r>
          </w:p>
        </w:tc>
        <w:tc>
          <w:tcPr>
            <w:tcW w:w="956" w:type="dxa"/>
            <w:tcBorders>
              <w:left w:val="single" w:sz="6" w:space="0" w:color="000000"/>
            </w:tcBorders>
            <w:shd w:val="clear" w:color="auto" w:fill="auto"/>
          </w:tcPr>
          <w:p w14:paraId="58BCA823" w14:textId="222A29FB" w:rsidR="007E27E9" w:rsidRPr="007E27E9" w:rsidRDefault="007E27E9" w:rsidP="00443F6A">
            <w:pPr>
              <w:spacing w:before="50"/>
              <w:ind w:right="113"/>
              <w:jc w:val="right"/>
            </w:pPr>
            <w:r w:rsidRPr="007E27E9">
              <w:t>…</w:t>
            </w:r>
          </w:p>
        </w:tc>
        <w:tc>
          <w:tcPr>
            <w:tcW w:w="739" w:type="dxa"/>
            <w:tcBorders>
              <w:left w:val="single" w:sz="6" w:space="0" w:color="000000"/>
            </w:tcBorders>
            <w:shd w:val="clear" w:color="auto" w:fill="auto"/>
          </w:tcPr>
          <w:p w14:paraId="588B1CA8" w14:textId="03F92907"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tcPr>
          <w:p w14:paraId="6BD73FFB" w14:textId="24162F9C" w:rsidR="007E27E9" w:rsidRPr="007E27E9" w:rsidRDefault="007E27E9" w:rsidP="00443F6A">
            <w:pPr>
              <w:spacing w:before="50"/>
              <w:ind w:right="113"/>
              <w:jc w:val="right"/>
            </w:pPr>
            <w:r w:rsidRPr="007E27E9">
              <w:t>…</w:t>
            </w:r>
          </w:p>
        </w:tc>
        <w:tc>
          <w:tcPr>
            <w:tcW w:w="866" w:type="dxa"/>
            <w:tcBorders>
              <w:left w:val="single" w:sz="6" w:space="0" w:color="000000"/>
            </w:tcBorders>
            <w:shd w:val="clear" w:color="auto" w:fill="auto"/>
          </w:tcPr>
          <w:p w14:paraId="3BBE700D" w14:textId="1B041A4E" w:rsidR="007E27E9" w:rsidRPr="007E27E9" w:rsidRDefault="007E27E9" w:rsidP="00443F6A">
            <w:pPr>
              <w:spacing w:before="50"/>
              <w:ind w:right="113"/>
              <w:jc w:val="right"/>
            </w:pPr>
            <w:r w:rsidRPr="007E27E9">
              <w:t>…</w:t>
            </w:r>
          </w:p>
        </w:tc>
        <w:tc>
          <w:tcPr>
            <w:tcW w:w="834" w:type="dxa"/>
            <w:tcBorders>
              <w:left w:val="single" w:sz="6" w:space="0" w:color="000000"/>
            </w:tcBorders>
            <w:shd w:val="clear" w:color="auto" w:fill="auto"/>
          </w:tcPr>
          <w:p w14:paraId="13DD83E8" w14:textId="3677A5FA"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tcPr>
          <w:p w14:paraId="341A2550" w14:textId="287EDD06"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tcPr>
          <w:p w14:paraId="6A163338" w14:textId="5028C3CF" w:rsidR="007E27E9" w:rsidRPr="007E27E9" w:rsidRDefault="007E27E9" w:rsidP="00443F6A">
            <w:pPr>
              <w:spacing w:before="50"/>
              <w:ind w:right="113"/>
              <w:jc w:val="right"/>
            </w:pPr>
            <w:r w:rsidRPr="007E27E9">
              <w:t>1,6</w:t>
            </w:r>
          </w:p>
        </w:tc>
        <w:tc>
          <w:tcPr>
            <w:tcW w:w="850" w:type="dxa"/>
            <w:tcBorders>
              <w:left w:val="single" w:sz="6" w:space="0" w:color="000000"/>
            </w:tcBorders>
            <w:shd w:val="clear" w:color="auto" w:fill="auto"/>
          </w:tcPr>
          <w:p w14:paraId="70B7DE48" w14:textId="025E0BD1"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tcPr>
          <w:p w14:paraId="59E7A339" w14:textId="024F0F47" w:rsidR="007E27E9" w:rsidRPr="007E27E9" w:rsidRDefault="007E27E9" w:rsidP="00443F6A">
            <w:pPr>
              <w:spacing w:before="50"/>
              <w:ind w:right="113"/>
              <w:jc w:val="right"/>
            </w:pPr>
            <w:r w:rsidRPr="007E27E9">
              <w:t>…</w:t>
            </w:r>
          </w:p>
        </w:tc>
      </w:tr>
      <w:tr w:rsidR="007E27E9" w:rsidRPr="00D21FE6" w14:paraId="54579463" w14:textId="77777777" w:rsidTr="007E27E9">
        <w:trPr>
          <w:cantSplit/>
          <w:jc w:val="center"/>
        </w:trPr>
        <w:tc>
          <w:tcPr>
            <w:tcW w:w="1430" w:type="dxa"/>
            <w:shd w:val="clear" w:color="auto" w:fill="auto"/>
            <w:vAlign w:val="bottom"/>
          </w:tcPr>
          <w:p w14:paraId="625BE360" w14:textId="4173F5F8" w:rsidR="007E27E9" w:rsidRPr="00AC19AC" w:rsidRDefault="007E27E9" w:rsidP="00650560">
            <w:pPr>
              <w:spacing w:before="50"/>
              <w:ind w:left="113"/>
              <w:rPr>
                <w:color w:val="000000" w:themeColor="text1"/>
                <w:sz w:val="12"/>
                <w:szCs w:val="12"/>
              </w:rPr>
            </w:pPr>
            <w:r w:rsidRPr="00AC19AC">
              <w:rPr>
                <w:rFonts w:eastAsia="Symbol"/>
                <w:color w:val="000000" w:themeColor="text1"/>
                <w:sz w:val="12"/>
                <w:szCs w:val="12"/>
              </w:rPr>
              <w:t>Беларусь</w:t>
            </w:r>
            <w:r>
              <w:rPr>
                <w:rFonts w:eastAsia="Symbol"/>
                <w:color w:val="000000" w:themeColor="text1"/>
                <w:sz w:val="12"/>
                <w:szCs w:val="12"/>
                <w:lang w:val="en-US"/>
              </w:rPr>
              <w:t xml:space="preserve"> / </w:t>
            </w:r>
            <w:r w:rsidRPr="00AC19AC">
              <w:rPr>
                <w:rFonts w:eastAsia="Symbol"/>
                <w:i/>
                <w:color w:val="000000" w:themeColor="text1"/>
                <w:sz w:val="12"/>
                <w:szCs w:val="12"/>
              </w:rPr>
              <w:t>Belarus</w:t>
            </w:r>
            <w:r w:rsidRPr="00AC19AC">
              <w:rPr>
                <w:rFonts w:eastAsia="Symbol"/>
                <w:bCs/>
                <w:i/>
                <w:color w:val="000000" w:themeColor="text1"/>
                <w:sz w:val="12"/>
                <w:szCs w:val="12"/>
                <w:vertAlign w:val="superscript"/>
              </w:rPr>
              <w:t xml:space="preserve"> </w:t>
            </w:r>
          </w:p>
        </w:tc>
        <w:tc>
          <w:tcPr>
            <w:tcW w:w="846" w:type="dxa"/>
            <w:tcBorders>
              <w:left w:val="single" w:sz="6" w:space="0" w:color="000000"/>
            </w:tcBorders>
            <w:shd w:val="clear" w:color="auto" w:fill="auto"/>
          </w:tcPr>
          <w:p w14:paraId="7A2EC4F2" w14:textId="47375B09" w:rsidR="007E27E9" w:rsidRPr="007E27E9" w:rsidRDefault="007E27E9" w:rsidP="00443F6A">
            <w:pPr>
              <w:spacing w:before="50"/>
              <w:ind w:right="113"/>
              <w:jc w:val="right"/>
            </w:pPr>
            <w:r w:rsidRPr="007E27E9">
              <w:t>…</w:t>
            </w:r>
          </w:p>
        </w:tc>
        <w:tc>
          <w:tcPr>
            <w:tcW w:w="956" w:type="dxa"/>
            <w:tcBorders>
              <w:left w:val="single" w:sz="6" w:space="0" w:color="000000"/>
            </w:tcBorders>
            <w:shd w:val="clear" w:color="auto" w:fill="auto"/>
          </w:tcPr>
          <w:p w14:paraId="6F466768" w14:textId="392615B2" w:rsidR="007E27E9" w:rsidRPr="007E27E9" w:rsidRDefault="007E27E9" w:rsidP="00443F6A">
            <w:pPr>
              <w:spacing w:before="50"/>
              <w:ind w:right="113"/>
              <w:jc w:val="right"/>
            </w:pPr>
            <w:r w:rsidRPr="007E27E9">
              <w:t>…</w:t>
            </w:r>
          </w:p>
        </w:tc>
        <w:tc>
          <w:tcPr>
            <w:tcW w:w="739" w:type="dxa"/>
            <w:tcBorders>
              <w:left w:val="single" w:sz="6" w:space="0" w:color="000000"/>
            </w:tcBorders>
            <w:shd w:val="clear" w:color="auto" w:fill="auto"/>
          </w:tcPr>
          <w:p w14:paraId="7AF9E568" w14:textId="7F0C22EB"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tcPr>
          <w:p w14:paraId="5FE2C4E2" w14:textId="36943008" w:rsidR="007E27E9" w:rsidRPr="007E27E9" w:rsidRDefault="007E27E9" w:rsidP="00443F6A">
            <w:pPr>
              <w:spacing w:before="50"/>
              <w:ind w:right="113"/>
              <w:jc w:val="right"/>
            </w:pPr>
            <w:r w:rsidRPr="007E27E9">
              <w:t>…</w:t>
            </w:r>
          </w:p>
        </w:tc>
        <w:tc>
          <w:tcPr>
            <w:tcW w:w="866" w:type="dxa"/>
            <w:tcBorders>
              <w:left w:val="single" w:sz="6" w:space="0" w:color="000000"/>
            </w:tcBorders>
            <w:shd w:val="clear" w:color="auto" w:fill="auto"/>
          </w:tcPr>
          <w:p w14:paraId="19A806EB" w14:textId="1853CBDC" w:rsidR="007E27E9" w:rsidRPr="007E27E9" w:rsidRDefault="007E27E9" w:rsidP="00443F6A">
            <w:pPr>
              <w:spacing w:before="50"/>
              <w:ind w:right="113"/>
              <w:jc w:val="right"/>
            </w:pPr>
            <w:r w:rsidRPr="007E27E9">
              <w:t>…</w:t>
            </w:r>
          </w:p>
        </w:tc>
        <w:tc>
          <w:tcPr>
            <w:tcW w:w="834" w:type="dxa"/>
            <w:tcBorders>
              <w:left w:val="single" w:sz="6" w:space="0" w:color="000000"/>
            </w:tcBorders>
            <w:shd w:val="clear" w:color="auto" w:fill="auto"/>
          </w:tcPr>
          <w:p w14:paraId="5E1E1FAA" w14:textId="31C96E2C"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tcPr>
          <w:p w14:paraId="44B1A2BC" w14:textId="2F71C897"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tcPr>
          <w:p w14:paraId="6DBCE84D" w14:textId="31C373C1"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tcPr>
          <w:p w14:paraId="0328C24B" w14:textId="56998E17"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tcPr>
          <w:p w14:paraId="5252FA42" w14:textId="2A3863A1" w:rsidR="007E27E9" w:rsidRPr="007E27E9" w:rsidRDefault="007E27E9" w:rsidP="00443F6A">
            <w:pPr>
              <w:spacing w:before="50"/>
              <w:ind w:right="113"/>
              <w:jc w:val="right"/>
            </w:pPr>
            <w:r w:rsidRPr="007E27E9">
              <w:t>…</w:t>
            </w:r>
          </w:p>
        </w:tc>
      </w:tr>
      <w:tr w:rsidR="007E27E9" w:rsidRPr="00D21FE6" w14:paraId="5F4BBA23" w14:textId="77777777" w:rsidTr="007E27E9">
        <w:trPr>
          <w:cantSplit/>
          <w:jc w:val="center"/>
        </w:trPr>
        <w:tc>
          <w:tcPr>
            <w:tcW w:w="1430" w:type="dxa"/>
            <w:shd w:val="clear" w:color="auto" w:fill="auto"/>
            <w:vAlign w:val="bottom"/>
          </w:tcPr>
          <w:p w14:paraId="5C78004D" w14:textId="3CA9C84D" w:rsidR="007E27E9" w:rsidRPr="00360FC5" w:rsidRDefault="007E27E9" w:rsidP="00650560">
            <w:pPr>
              <w:spacing w:before="50"/>
              <w:ind w:left="113"/>
              <w:rPr>
                <w:color w:val="000000" w:themeColor="text1"/>
                <w:spacing w:val="-4"/>
                <w:sz w:val="12"/>
                <w:szCs w:val="12"/>
              </w:rPr>
            </w:pPr>
            <w:r w:rsidRPr="00360FC5">
              <w:rPr>
                <w:rFonts w:eastAsia="Symbol"/>
                <w:color w:val="000000" w:themeColor="text1"/>
                <w:spacing w:val="-4"/>
                <w:sz w:val="12"/>
                <w:szCs w:val="12"/>
              </w:rPr>
              <w:t>Казахстан</w:t>
            </w:r>
            <w:r w:rsidRPr="00360FC5">
              <w:rPr>
                <w:rFonts w:eastAsia="Symbol"/>
                <w:color w:val="000000" w:themeColor="text1"/>
                <w:spacing w:val="-4"/>
                <w:sz w:val="12"/>
                <w:szCs w:val="12"/>
                <w:lang w:val="en-US"/>
              </w:rPr>
              <w:t xml:space="preserve"> / </w:t>
            </w:r>
            <w:r w:rsidRPr="00360FC5">
              <w:rPr>
                <w:rFonts w:eastAsia="Symbol"/>
                <w:i/>
                <w:color w:val="000000" w:themeColor="text1"/>
                <w:spacing w:val="-4"/>
                <w:sz w:val="12"/>
                <w:szCs w:val="12"/>
              </w:rPr>
              <w:t>Kazakhstan</w:t>
            </w:r>
          </w:p>
        </w:tc>
        <w:tc>
          <w:tcPr>
            <w:tcW w:w="846" w:type="dxa"/>
            <w:tcBorders>
              <w:left w:val="single" w:sz="6" w:space="0" w:color="000000"/>
            </w:tcBorders>
            <w:shd w:val="clear" w:color="auto" w:fill="auto"/>
          </w:tcPr>
          <w:p w14:paraId="02B06F0E" w14:textId="1809C050" w:rsidR="007E27E9" w:rsidRPr="007E27E9" w:rsidRDefault="007E27E9" w:rsidP="00443F6A">
            <w:pPr>
              <w:spacing w:before="50"/>
              <w:ind w:right="113"/>
              <w:jc w:val="right"/>
            </w:pPr>
            <w:r w:rsidRPr="007E27E9">
              <w:t>5 887</w:t>
            </w:r>
          </w:p>
        </w:tc>
        <w:tc>
          <w:tcPr>
            <w:tcW w:w="956" w:type="dxa"/>
            <w:tcBorders>
              <w:left w:val="single" w:sz="6" w:space="0" w:color="000000"/>
            </w:tcBorders>
            <w:shd w:val="clear" w:color="auto" w:fill="auto"/>
          </w:tcPr>
          <w:p w14:paraId="45A120D6" w14:textId="70EEA0CD" w:rsidR="007E27E9" w:rsidRPr="007E27E9" w:rsidRDefault="007E27E9" w:rsidP="00443F6A">
            <w:pPr>
              <w:spacing w:before="50"/>
              <w:ind w:right="113"/>
              <w:jc w:val="right"/>
            </w:pPr>
            <w:r w:rsidRPr="007E27E9">
              <w:t>4 353</w:t>
            </w:r>
          </w:p>
        </w:tc>
        <w:tc>
          <w:tcPr>
            <w:tcW w:w="739" w:type="dxa"/>
            <w:tcBorders>
              <w:left w:val="single" w:sz="6" w:space="0" w:color="000000"/>
            </w:tcBorders>
            <w:shd w:val="clear" w:color="auto" w:fill="auto"/>
          </w:tcPr>
          <w:p w14:paraId="517586CA" w14:textId="2C1C95E5" w:rsidR="007E27E9" w:rsidRPr="007E27E9" w:rsidRDefault="007E27E9" w:rsidP="00443F6A">
            <w:pPr>
              <w:spacing w:before="50"/>
              <w:ind w:right="113"/>
              <w:jc w:val="right"/>
            </w:pPr>
            <w:r w:rsidRPr="007E27E9">
              <w:t>2 945</w:t>
            </w:r>
          </w:p>
        </w:tc>
        <w:tc>
          <w:tcPr>
            <w:tcW w:w="850" w:type="dxa"/>
            <w:tcBorders>
              <w:left w:val="single" w:sz="6" w:space="0" w:color="000000"/>
            </w:tcBorders>
            <w:shd w:val="clear" w:color="auto" w:fill="auto"/>
          </w:tcPr>
          <w:p w14:paraId="24C0C415" w14:textId="5E3937CC" w:rsidR="007E27E9" w:rsidRPr="007E27E9" w:rsidRDefault="007E27E9" w:rsidP="00443F6A">
            <w:pPr>
              <w:spacing w:before="50"/>
              <w:ind w:right="113"/>
              <w:jc w:val="right"/>
            </w:pPr>
            <w:r w:rsidRPr="007E27E9">
              <w:t>5 605</w:t>
            </w:r>
          </w:p>
        </w:tc>
        <w:tc>
          <w:tcPr>
            <w:tcW w:w="866" w:type="dxa"/>
            <w:tcBorders>
              <w:left w:val="single" w:sz="6" w:space="0" w:color="000000"/>
            </w:tcBorders>
            <w:shd w:val="clear" w:color="auto" w:fill="auto"/>
          </w:tcPr>
          <w:p w14:paraId="122F2529" w14:textId="324E312D" w:rsidR="007E27E9" w:rsidRPr="007E27E9" w:rsidRDefault="007E27E9" w:rsidP="00443F6A">
            <w:pPr>
              <w:spacing w:before="50"/>
              <w:ind w:right="113"/>
              <w:jc w:val="right"/>
            </w:pPr>
            <w:r w:rsidRPr="007E27E9">
              <w:t>166</w:t>
            </w:r>
          </w:p>
        </w:tc>
        <w:tc>
          <w:tcPr>
            <w:tcW w:w="834" w:type="dxa"/>
            <w:tcBorders>
              <w:left w:val="single" w:sz="6" w:space="0" w:color="000000"/>
            </w:tcBorders>
            <w:shd w:val="clear" w:color="auto" w:fill="auto"/>
          </w:tcPr>
          <w:p w14:paraId="35B14CF8" w14:textId="21599F5D" w:rsidR="007E27E9" w:rsidRPr="007E27E9" w:rsidRDefault="007E27E9" w:rsidP="00443F6A">
            <w:pPr>
              <w:spacing w:before="50"/>
              <w:ind w:right="113"/>
              <w:jc w:val="right"/>
            </w:pPr>
            <w:r w:rsidRPr="007E27E9">
              <w:t>204</w:t>
            </w:r>
          </w:p>
        </w:tc>
        <w:tc>
          <w:tcPr>
            <w:tcW w:w="850" w:type="dxa"/>
            <w:tcBorders>
              <w:left w:val="single" w:sz="6" w:space="0" w:color="000000"/>
            </w:tcBorders>
            <w:shd w:val="clear" w:color="auto" w:fill="auto"/>
          </w:tcPr>
          <w:p w14:paraId="6DE28CF9" w14:textId="64A553C4" w:rsidR="007E27E9" w:rsidRPr="007E27E9" w:rsidRDefault="007E27E9" w:rsidP="00443F6A">
            <w:pPr>
              <w:spacing w:before="50"/>
              <w:ind w:right="113"/>
              <w:jc w:val="right"/>
            </w:pPr>
            <w:r w:rsidRPr="007E27E9">
              <w:t>7,0</w:t>
            </w:r>
          </w:p>
        </w:tc>
        <w:tc>
          <w:tcPr>
            <w:tcW w:w="850" w:type="dxa"/>
            <w:tcBorders>
              <w:left w:val="single" w:sz="6" w:space="0" w:color="000000"/>
            </w:tcBorders>
            <w:shd w:val="clear" w:color="auto" w:fill="auto"/>
          </w:tcPr>
          <w:p w14:paraId="27472638" w14:textId="41E175C9" w:rsidR="007E27E9" w:rsidRPr="007E27E9" w:rsidRDefault="007E27E9" w:rsidP="00443F6A">
            <w:pPr>
              <w:spacing w:before="50"/>
              <w:ind w:right="113"/>
              <w:jc w:val="right"/>
            </w:pPr>
            <w:r w:rsidRPr="007E27E9">
              <w:t>5,1</w:t>
            </w:r>
          </w:p>
        </w:tc>
        <w:tc>
          <w:tcPr>
            <w:tcW w:w="850" w:type="dxa"/>
            <w:tcBorders>
              <w:left w:val="single" w:sz="6" w:space="0" w:color="000000"/>
            </w:tcBorders>
            <w:shd w:val="clear" w:color="auto" w:fill="auto"/>
          </w:tcPr>
          <w:p w14:paraId="6F91EC43" w14:textId="5219C8F0" w:rsidR="007E27E9" w:rsidRPr="007E27E9" w:rsidRDefault="007E27E9" w:rsidP="00443F6A">
            <w:pPr>
              <w:spacing w:before="50"/>
              <w:ind w:right="113"/>
              <w:jc w:val="right"/>
            </w:pPr>
            <w:r w:rsidRPr="007E27E9">
              <w:t>7,1</w:t>
            </w:r>
          </w:p>
        </w:tc>
        <w:tc>
          <w:tcPr>
            <w:tcW w:w="850" w:type="dxa"/>
            <w:tcBorders>
              <w:left w:val="single" w:sz="6" w:space="0" w:color="000000"/>
            </w:tcBorders>
            <w:shd w:val="clear" w:color="auto" w:fill="auto"/>
          </w:tcPr>
          <w:p w14:paraId="43639B5B" w14:textId="750E7823" w:rsidR="007E27E9" w:rsidRPr="007E27E9" w:rsidRDefault="007E27E9" w:rsidP="00443F6A">
            <w:pPr>
              <w:spacing w:before="50"/>
              <w:ind w:right="113"/>
              <w:jc w:val="right"/>
            </w:pPr>
            <w:r w:rsidRPr="007E27E9">
              <w:t>…</w:t>
            </w:r>
          </w:p>
        </w:tc>
      </w:tr>
      <w:tr w:rsidR="007E27E9" w:rsidRPr="00D21FE6" w14:paraId="636CFFE9" w14:textId="77777777" w:rsidTr="007E27E9">
        <w:trPr>
          <w:cantSplit/>
          <w:jc w:val="center"/>
        </w:trPr>
        <w:tc>
          <w:tcPr>
            <w:tcW w:w="1430" w:type="dxa"/>
            <w:shd w:val="clear" w:color="auto" w:fill="auto"/>
            <w:vAlign w:val="bottom"/>
          </w:tcPr>
          <w:p w14:paraId="254A6A60" w14:textId="40874232" w:rsidR="007E27E9" w:rsidRPr="00AC19AC" w:rsidRDefault="007E27E9" w:rsidP="00650560">
            <w:pPr>
              <w:spacing w:before="50"/>
              <w:ind w:left="113"/>
              <w:rPr>
                <w:color w:val="000000" w:themeColor="text1"/>
                <w:sz w:val="12"/>
                <w:szCs w:val="12"/>
              </w:rPr>
            </w:pPr>
            <w:r w:rsidRPr="00AC19AC">
              <w:rPr>
                <w:rFonts w:eastAsia="Symbol"/>
                <w:color w:val="000000" w:themeColor="text1"/>
                <w:sz w:val="12"/>
                <w:szCs w:val="12"/>
              </w:rPr>
              <w:t>Киргизия</w:t>
            </w:r>
            <w:r>
              <w:rPr>
                <w:rFonts w:eastAsia="Symbol"/>
                <w:color w:val="000000" w:themeColor="text1"/>
                <w:sz w:val="12"/>
                <w:szCs w:val="12"/>
                <w:lang w:val="en-US"/>
              </w:rPr>
              <w:t xml:space="preserve"> / </w:t>
            </w:r>
            <w:r w:rsidRPr="00AC19AC">
              <w:rPr>
                <w:rFonts w:eastAsia="Symbol"/>
                <w:i/>
                <w:color w:val="000000" w:themeColor="text1"/>
                <w:sz w:val="12"/>
                <w:szCs w:val="12"/>
              </w:rPr>
              <w:t>Kyrgyzstan</w:t>
            </w:r>
          </w:p>
        </w:tc>
        <w:tc>
          <w:tcPr>
            <w:tcW w:w="846" w:type="dxa"/>
            <w:tcBorders>
              <w:left w:val="single" w:sz="6" w:space="0" w:color="000000"/>
            </w:tcBorders>
            <w:shd w:val="clear" w:color="auto" w:fill="auto"/>
          </w:tcPr>
          <w:p w14:paraId="32DFA70A" w14:textId="43A2B66F" w:rsidR="007E27E9" w:rsidRPr="007E27E9" w:rsidRDefault="007E27E9" w:rsidP="00443F6A">
            <w:pPr>
              <w:spacing w:before="50"/>
              <w:ind w:right="113"/>
              <w:jc w:val="right"/>
            </w:pPr>
            <w:r w:rsidRPr="007E27E9">
              <w:t>2 040</w:t>
            </w:r>
          </w:p>
        </w:tc>
        <w:tc>
          <w:tcPr>
            <w:tcW w:w="956" w:type="dxa"/>
            <w:tcBorders>
              <w:left w:val="single" w:sz="6" w:space="0" w:color="000000"/>
            </w:tcBorders>
            <w:shd w:val="clear" w:color="auto" w:fill="auto"/>
          </w:tcPr>
          <w:p w14:paraId="4917ED05" w14:textId="58FFBE0F" w:rsidR="007E27E9" w:rsidRPr="007E27E9" w:rsidRDefault="007E27E9" w:rsidP="00443F6A">
            <w:pPr>
              <w:spacing w:before="50"/>
              <w:ind w:right="113"/>
              <w:jc w:val="right"/>
            </w:pPr>
            <w:r w:rsidRPr="007E27E9">
              <w:t>41</w:t>
            </w:r>
          </w:p>
        </w:tc>
        <w:tc>
          <w:tcPr>
            <w:tcW w:w="739" w:type="dxa"/>
            <w:tcBorders>
              <w:left w:val="single" w:sz="6" w:space="0" w:color="000000"/>
            </w:tcBorders>
            <w:shd w:val="clear" w:color="auto" w:fill="auto"/>
          </w:tcPr>
          <w:p w14:paraId="35ECB01C" w14:textId="228F66B3" w:rsidR="007E27E9" w:rsidRPr="007E27E9" w:rsidRDefault="007E27E9" w:rsidP="00443F6A">
            <w:pPr>
              <w:spacing w:before="50"/>
              <w:ind w:right="113"/>
              <w:jc w:val="right"/>
            </w:pPr>
            <w:r w:rsidRPr="007E27E9">
              <w:t>4,0</w:t>
            </w:r>
          </w:p>
        </w:tc>
        <w:tc>
          <w:tcPr>
            <w:tcW w:w="850" w:type="dxa"/>
            <w:tcBorders>
              <w:left w:val="single" w:sz="6" w:space="0" w:color="000000"/>
            </w:tcBorders>
            <w:shd w:val="clear" w:color="auto" w:fill="auto"/>
          </w:tcPr>
          <w:p w14:paraId="542CED19" w14:textId="7369F1D5" w:rsidR="007E27E9" w:rsidRPr="007E27E9" w:rsidRDefault="007E27E9" w:rsidP="00443F6A">
            <w:pPr>
              <w:spacing w:before="50"/>
              <w:ind w:right="113"/>
              <w:jc w:val="right"/>
            </w:pPr>
            <w:r w:rsidRPr="007E27E9">
              <w:t>619</w:t>
            </w:r>
          </w:p>
        </w:tc>
        <w:tc>
          <w:tcPr>
            <w:tcW w:w="866" w:type="dxa"/>
            <w:tcBorders>
              <w:left w:val="single" w:sz="6" w:space="0" w:color="000000"/>
            </w:tcBorders>
            <w:shd w:val="clear" w:color="auto" w:fill="auto"/>
          </w:tcPr>
          <w:p w14:paraId="5A90CA7F" w14:textId="4669A0CB" w:rsidR="007E27E9" w:rsidRPr="007E27E9" w:rsidRDefault="007E27E9" w:rsidP="00443F6A">
            <w:pPr>
              <w:spacing w:before="50"/>
              <w:ind w:right="113"/>
              <w:jc w:val="right"/>
            </w:pPr>
            <w:r w:rsidRPr="007E27E9">
              <w:t>…</w:t>
            </w:r>
          </w:p>
        </w:tc>
        <w:tc>
          <w:tcPr>
            <w:tcW w:w="834" w:type="dxa"/>
            <w:tcBorders>
              <w:left w:val="single" w:sz="6" w:space="0" w:color="000000"/>
            </w:tcBorders>
            <w:shd w:val="clear" w:color="auto" w:fill="auto"/>
          </w:tcPr>
          <w:p w14:paraId="7FB551FC" w14:textId="0B27D1A8"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tcPr>
          <w:p w14:paraId="6A17274E" w14:textId="30284994"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tcPr>
          <w:p w14:paraId="154BD7CB" w14:textId="2B576B8C" w:rsidR="007E27E9" w:rsidRPr="007E27E9" w:rsidRDefault="007E27E9" w:rsidP="00443F6A">
            <w:pPr>
              <w:spacing w:before="50"/>
              <w:ind w:right="113"/>
              <w:jc w:val="right"/>
            </w:pPr>
            <w:r w:rsidRPr="007E27E9">
              <w:t>0,2</w:t>
            </w:r>
          </w:p>
        </w:tc>
        <w:tc>
          <w:tcPr>
            <w:tcW w:w="850" w:type="dxa"/>
            <w:tcBorders>
              <w:left w:val="single" w:sz="6" w:space="0" w:color="000000"/>
            </w:tcBorders>
            <w:shd w:val="clear" w:color="auto" w:fill="auto"/>
          </w:tcPr>
          <w:p w14:paraId="19A25546" w14:textId="5FD6EADD"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tcPr>
          <w:p w14:paraId="4A02AB28" w14:textId="531F153B" w:rsidR="007E27E9" w:rsidRPr="007E27E9" w:rsidRDefault="007E27E9" w:rsidP="00443F6A">
            <w:pPr>
              <w:spacing w:before="50"/>
              <w:ind w:right="113"/>
              <w:jc w:val="right"/>
            </w:pPr>
            <w:r w:rsidRPr="007E27E9">
              <w:t>…</w:t>
            </w:r>
          </w:p>
        </w:tc>
      </w:tr>
      <w:tr w:rsidR="007E27E9" w:rsidRPr="00D21FE6" w14:paraId="6701F5A2" w14:textId="77777777" w:rsidTr="007E27E9">
        <w:trPr>
          <w:cantSplit/>
          <w:jc w:val="center"/>
        </w:trPr>
        <w:tc>
          <w:tcPr>
            <w:tcW w:w="1430" w:type="dxa"/>
            <w:shd w:val="clear" w:color="auto" w:fill="auto"/>
            <w:vAlign w:val="bottom"/>
          </w:tcPr>
          <w:p w14:paraId="5F4010FF" w14:textId="54037C17" w:rsidR="007E27E9" w:rsidRPr="00AC19AC" w:rsidRDefault="007E27E9" w:rsidP="00650560">
            <w:pPr>
              <w:spacing w:before="50"/>
              <w:ind w:left="113"/>
              <w:rPr>
                <w:color w:val="000000" w:themeColor="text1"/>
                <w:sz w:val="12"/>
                <w:szCs w:val="12"/>
              </w:rPr>
            </w:pPr>
            <w:r w:rsidRPr="00AC19AC">
              <w:rPr>
                <w:rFonts w:eastAsia="Symbol"/>
                <w:color w:val="000000" w:themeColor="text1"/>
                <w:sz w:val="12"/>
                <w:szCs w:val="12"/>
              </w:rPr>
              <w:t xml:space="preserve">Республика </w:t>
            </w:r>
            <w:r w:rsidRPr="00AC19AC">
              <w:rPr>
                <w:rFonts w:eastAsia="Symbol"/>
                <w:color w:val="000000" w:themeColor="text1"/>
                <w:sz w:val="12"/>
                <w:szCs w:val="12"/>
              </w:rPr>
              <w:br/>
              <w:t>Молдова</w:t>
            </w:r>
            <w:r>
              <w:rPr>
                <w:color w:val="000000" w:themeColor="text1"/>
                <w:sz w:val="12"/>
                <w:szCs w:val="12"/>
              </w:rPr>
              <w:br/>
            </w:r>
            <w:r w:rsidRPr="00AC19AC">
              <w:rPr>
                <w:rFonts w:eastAsia="Symbol"/>
                <w:i/>
                <w:color w:val="000000" w:themeColor="text1"/>
                <w:sz w:val="12"/>
                <w:szCs w:val="12"/>
              </w:rPr>
              <w:t>Republic of Moldova</w:t>
            </w:r>
          </w:p>
        </w:tc>
        <w:tc>
          <w:tcPr>
            <w:tcW w:w="846" w:type="dxa"/>
            <w:tcBorders>
              <w:left w:val="single" w:sz="6" w:space="0" w:color="000000"/>
            </w:tcBorders>
            <w:shd w:val="clear" w:color="auto" w:fill="auto"/>
            <w:vAlign w:val="center"/>
          </w:tcPr>
          <w:p w14:paraId="37D8FF92" w14:textId="09BFC945" w:rsidR="007E27E9" w:rsidRPr="007E27E9" w:rsidRDefault="007E27E9" w:rsidP="00443F6A">
            <w:pPr>
              <w:spacing w:before="50"/>
              <w:ind w:right="113"/>
              <w:jc w:val="right"/>
            </w:pPr>
            <w:r w:rsidRPr="007E27E9">
              <w:t>624</w:t>
            </w:r>
          </w:p>
        </w:tc>
        <w:tc>
          <w:tcPr>
            <w:tcW w:w="956" w:type="dxa"/>
            <w:tcBorders>
              <w:left w:val="single" w:sz="6" w:space="0" w:color="000000"/>
            </w:tcBorders>
            <w:shd w:val="clear" w:color="auto" w:fill="auto"/>
            <w:vAlign w:val="center"/>
          </w:tcPr>
          <w:p w14:paraId="1AD16453" w14:textId="165A5DA0" w:rsidR="007E27E9" w:rsidRPr="007E27E9" w:rsidRDefault="007E27E9" w:rsidP="00443F6A">
            <w:pPr>
              <w:spacing w:before="50"/>
              <w:ind w:right="113"/>
              <w:jc w:val="right"/>
            </w:pPr>
            <w:r w:rsidRPr="007E27E9">
              <w:t>…</w:t>
            </w:r>
          </w:p>
        </w:tc>
        <w:tc>
          <w:tcPr>
            <w:tcW w:w="739" w:type="dxa"/>
            <w:tcBorders>
              <w:left w:val="single" w:sz="6" w:space="0" w:color="000000"/>
            </w:tcBorders>
            <w:shd w:val="clear" w:color="auto" w:fill="auto"/>
            <w:vAlign w:val="center"/>
          </w:tcPr>
          <w:p w14:paraId="6E028749" w14:textId="105EDC82"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vAlign w:val="center"/>
          </w:tcPr>
          <w:p w14:paraId="720CF221" w14:textId="440917C3" w:rsidR="007E27E9" w:rsidRPr="007E27E9" w:rsidRDefault="007E27E9" w:rsidP="00443F6A">
            <w:pPr>
              <w:spacing w:before="50"/>
              <w:ind w:right="113"/>
              <w:jc w:val="right"/>
            </w:pPr>
            <w:r w:rsidRPr="007E27E9">
              <w:t>…</w:t>
            </w:r>
          </w:p>
        </w:tc>
        <w:tc>
          <w:tcPr>
            <w:tcW w:w="866" w:type="dxa"/>
            <w:tcBorders>
              <w:left w:val="single" w:sz="6" w:space="0" w:color="000000"/>
            </w:tcBorders>
            <w:shd w:val="clear" w:color="auto" w:fill="auto"/>
            <w:vAlign w:val="center"/>
          </w:tcPr>
          <w:p w14:paraId="75B1CA81" w14:textId="7FD5396D" w:rsidR="007E27E9" w:rsidRPr="007E27E9" w:rsidRDefault="007E27E9" w:rsidP="00443F6A">
            <w:pPr>
              <w:spacing w:before="50"/>
              <w:ind w:right="113"/>
              <w:jc w:val="right"/>
            </w:pPr>
            <w:r w:rsidRPr="007E27E9">
              <w:t>…</w:t>
            </w:r>
          </w:p>
        </w:tc>
        <w:tc>
          <w:tcPr>
            <w:tcW w:w="834" w:type="dxa"/>
            <w:tcBorders>
              <w:left w:val="single" w:sz="6" w:space="0" w:color="000000"/>
            </w:tcBorders>
            <w:shd w:val="clear" w:color="auto" w:fill="auto"/>
            <w:vAlign w:val="center"/>
          </w:tcPr>
          <w:p w14:paraId="40B2B412" w14:textId="1F2F94D0"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vAlign w:val="center"/>
          </w:tcPr>
          <w:p w14:paraId="22B2DE19" w14:textId="06C89C06"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vAlign w:val="center"/>
          </w:tcPr>
          <w:p w14:paraId="42FF2A77" w14:textId="453EDDEE" w:rsidR="007E27E9" w:rsidRPr="007E27E9" w:rsidRDefault="007E27E9" w:rsidP="00443F6A">
            <w:pPr>
              <w:spacing w:before="50"/>
              <w:ind w:right="113"/>
              <w:jc w:val="right"/>
            </w:pPr>
            <w:r w:rsidRPr="007E27E9">
              <w:t>0,1</w:t>
            </w:r>
          </w:p>
        </w:tc>
        <w:tc>
          <w:tcPr>
            <w:tcW w:w="850" w:type="dxa"/>
            <w:tcBorders>
              <w:left w:val="single" w:sz="6" w:space="0" w:color="000000"/>
            </w:tcBorders>
            <w:shd w:val="clear" w:color="auto" w:fill="auto"/>
            <w:vAlign w:val="center"/>
          </w:tcPr>
          <w:p w14:paraId="520CF8B6" w14:textId="58B56193"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vAlign w:val="center"/>
          </w:tcPr>
          <w:p w14:paraId="76744EDA" w14:textId="166111D5" w:rsidR="007E27E9" w:rsidRPr="007E27E9" w:rsidRDefault="007E27E9" w:rsidP="00443F6A">
            <w:pPr>
              <w:spacing w:before="50"/>
              <w:ind w:right="113"/>
              <w:jc w:val="right"/>
            </w:pPr>
            <w:r w:rsidRPr="007E27E9">
              <w:t>…</w:t>
            </w:r>
          </w:p>
        </w:tc>
      </w:tr>
      <w:tr w:rsidR="007E27E9" w:rsidRPr="00D21FE6" w14:paraId="4AE9F846" w14:textId="77777777" w:rsidTr="007E27E9">
        <w:trPr>
          <w:cantSplit/>
          <w:jc w:val="center"/>
        </w:trPr>
        <w:tc>
          <w:tcPr>
            <w:tcW w:w="1430" w:type="dxa"/>
            <w:shd w:val="clear" w:color="auto" w:fill="auto"/>
            <w:vAlign w:val="bottom"/>
          </w:tcPr>
          <w:p w14:paraId="1960C2DF" w14:textId="67261821" w:rsidR="007E27E9" w:rsidRPr="00AC19AC" w:rsidRDefault="007E27E9" w:rsidP="00650560">
            <w:pPr>
              <w:spacing w:before="50"/>
              <w:ind w:left="113"/>
              <w:rPr>
                <w:color w:val="000000" w:themeColor="text1"/>
                <w:sz w:val="12"/>
                <w:szCs w:val="12"/>
              </w:rPr>
            </w:pPr>
            <w:r w:rsidRPr="00AC19AC">
              <w:rPr>
                <w:rFonts w:eastAsia="Symbol"/>
                <w:color w:val="000000" w:themeColor="text1"/>
                <w:sz w:val="12"/>
                <w:szCs w:val="12"/>
              </w:rPr>
              <w:t>Таджикистан</w:t>
            </w:r>
            <w:r>
              <w:rPr>
                <w:color w:val="000000" w:themeColor="text1"/>
                <w:sz w:val="12"/>
                <w:szCs w:val="12"/>
              </w:rPr>
              <w:br/>
            </w:r>
            <w:r w:rsidRPr="00AC19AC">
              <w:rPr>
                <w:rFonts w:eastAsia="Symbol"/>
                <w:i/>
                <w:color w:val="000000" w:themeColor="text1"/>
                <w:sz w:val="12"/>
                <w:szCs w:val="12"/>
              </w:rPr>
              <w:t>Tajikistan</w:t>
            </w:r>
            <w:r w:rsidRPr="00AC19AC">
              <w:rPr>
                <w:rFonts w:eastAsia="Symbol"/>
                <w:bCs/>
                <w:i/>
                <w:color w:val="000000" w:themeColor="text1"/>
                <w:sz w:val="12"/>
                <w:szCs w:val="12"/>
                <w:vertAlign w:val="superscript"/>
              </w:rPr>
              <w:t xml:space="preserve"> </w:t>
            </w:r>
          </w:p>
        </w:tc>
        <w:tc>
          <w:tcPr>
            <w:tcW w:w="846" w:type="dxa"/>
            <w:tcBorders>
              <w:left w:val="single" w:sz="6" w:space="0" w:color="000000"/>
            </w:tcBorders>
            <w:shd w:val="clear" w:color="auto" w:fill="auto"/>
          </w:tcPr>
          <w:p w14:paraId="3020968A" w14:textId="03866EA6" w:rsidR="007E27E9" w:rsidRPr="007E27E9" w:rsidRDefault="007E27E9" w:rsidP="00443F6A">
            <w:pPr>
              <w:spacing w:before="50"/>
              <w:ind w:right="113"/>
              <w:jc w:val="right"/>
            </w:pPr>
            <w:r w:rsidRPr="007E27E9">
              <w:t>2 158</w:t>
            </w:r>
          </w:p>
        </w:tc>
        <w:tc>
          <w:tcPr>
            <w:tcW w:w="956" w:type="dxa"/>
            <w:tcBorders>
              <w:left w:val="single" w:sz="6" w:space="0" w:color="000000"/>
            </w:tcBorders>
            <w:shd w:val="clear" w:color="auto" w:fill="auto"/>
          </w:tcPr>
          <w:p w14:paraId="6D3C0871" w14:textId="23203B6A" w:rsidR="007E27E9" w:rsidRPr="007E27E9" w:rsidRDefault="007E27E9" w:rsidP="00443F6A">
            <w:pPr>
              <w:spacing w:before="50"/>
              <w:ind w:right="113"/>
              <w:jc w:val="right"/>
            </w:pPr>
            <w:r w:rsidRPr="007E27E9">
              <w:t>2,0</w:t>
            </w:r>
          </w:p>
        </w:tc>
        <w:tc>
          <w:tcPr>
            <w:tcW w:w="739" w:type="dxa"/>
            <w:tcBorders>
              <w:left w:val="single" w:sz="6" w:space="0" w:color="000000"/>
            </w:tcBorders>
            <w:shd w:val="clear" w:color="auto" w:fill="auto"/>
          </w:tcPr>
          <w:p w14:paraId="331CCEDD" w14:textId="1A1F6BBC"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tcPr>
          <w:p w14:paraId="7338B8D7" w14:textId="16A1A2C1" w:rsidR="007E27E9" w:rsidRPr="007E27E9" w:rsidRDefault="007E27E9" w:rsidP="00443F6A">
            <w:pPr>
              <w:spacing w:before="50"/>
              <w:ind w:right="113"/>
              <w:jc w:val="right"/>
            </w:pPr>
            <w:r w:rsidRPr="007E27E9">
              <w:t>242</w:t>
            </w:r>
          </w:p>
        </w:tc>
        <w:tc>
          <w:tcPr>
            <w:tcW w:w="866" w:type="dxa"/>
            <w:tcBorders>
              <w:left w:val="single" w:sz="6" w:space="0" w:color="000000"/>
            </w:tcBorders>
            <w:shd w:val="clear" w:color="auto" w:fill="auto"/>
          </w:tcPr>
          <w:p w14:paraId="62181806" w14:textId="226938F9" w:rsidR="007E27E9" w:rsidRPr="007E27E9" w:rsidRDefault="007E27E9" w:rsidP="00443F6A">
            <w:pPr>
              <w:spacing w:before="50"/>
              <w:ind w:right="113"/>
              <w:jc w:val="right"/>
            </w:pPr>
            <w:r w:rsidRPr="007E27E9">
              <w:t>…</w:t>
            </w:r>
          </w:p>
        </w:tc>
        <w:tc>
          <w:tcPr>
            <w:tcW w:w="834" w:type="dxa"/>
            <w:tcBorders>
              <w:left w:val="single" w:sz="6" w:space="0" w:color="000000"/>
            </w:tcBorders>
            <w:shd w:val="clear" w:color="auto" w:fill="auto"/>
          </w:tcPr>
          <w:p w14:paraId="515E8B33" w14:textId="65945C8B"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tcPr>
          <w:p w14:paraId="330F0862" w14:textId="66F0801D"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tcPr>
          <w:p w14:paraId="62C15DCF" w14:textId="637BEC1C"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tcPr>
          <w:p w14:paraId="2F38AF9B" w14:textId="2618E68E"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tcPr>
          <w:p w14:paraId="509DA5AF" w14:textId="6BCC8564" w:rsidR="007E27E9" w:rsidRPr="007E27E9" w:rsidRDefault="007E27E9" w:rsidP="00443F6A">
            <w:pPr>
              <w:spacing w:before="50"/>
              <w:ind w:right="113"/>
              <w:jc w:val="right"/>
            </w:pPr>
            <w:r w:rsidRPr="007E27E9">
              <w:t>…</w:t>
            </w:r>
          </w:p>
        </w:tc>
      </w:tr>
      <w:tr w:rsidR="007E27E9" w:rsidRPr="00D21FE6" w14:paraId="36D791FC" w14:textId="77777777" w:rsidTr="007E27E9">
        <w:trPr>
          <w:cantSplit/>
          <w:jc w:val="center"/>
        </w:trPr>
        <w:tc>
          <w:tcPr>
            <w:tcW w:w="1430" w:type="dxa"/>
            <w:shd w:val="clear" w:color="auto" w:fill="auto"/>
            <w:vAlign w:val="bottom"/>
          </w:tcPr>
          <w:p w14:paraId="015B43D1" w14:textId="1C688B08" w:rsidR="007E27E9" w:rsidRPr="00AC19AC" w:rsidRDefault="007E27E9" w:rsidP="00650560">
            <w:pPr>
              <w:spacing w:before="50"/>
              <w:ind w:left="113"/>
              <w:rPr>
                <w:color w:val="000000" w:themeColor="text1"/>
                <w:sz w:val="12"/>
                <w:szCs w:val="12"/>
              </w:rPr>
            </w:pPr>
            <w:r w:rsidRPr="00AC19AC">
              <w:rPr>
                <w:rFonts w:eastAsia="Symbol"/>
                <w:color w:val="000000" w:themeColor="text1"/>
                <w:sz w:val="12"/>
                <w:szCs w:val="12"/>
              </w:rPr>
              <w:t>Узбекистан</w:t>
            </w:r>
            <w:r>
              <w:rPr>
                <w:color w:val="000000" w:themeColor="text1"/>
                <w:sz w:val="12"/>
                <w:szCs w:val="12"/>
              </w:rPr>
              <w:br/>
            </w:r>
            <w:r w:rsidRPr="00AC19AC">
              <w:rPr>
                <w:rFonts w:eastAsia="Symbol"/>
                <w:i/>
                <w:color w:val="000000" w:themeColor="text1"/>
                <w:sz w:val="12"/>
                <w:szCs w:val="12"/>
              </w:rPr>
              <w:t>Uzbekistan</w:t>
            </w:r>
            <w:r w:rsidRPr="00AC19AC">
              <w:rPr>
                <w:rFonts w:eastAsia="Symbol"/>
                <w:bCs/>
                <w:i/>
                <w:color w:val="000000" w:themeColor="text1"/>
                <w:sz w:val="12"/>
                <w:szCs w:val="12"/>
                <w:vertAlign w:val="superscript"/>
              </w:rPr>
              <w:t xml:space="preserve"> </w:t>
            </w:r>
          </w:p>
        </w:tc>
        <w:tc>
          <w:tcPr>
            <w:tcW w:w="846" w:type="dxa"/>
            <w:tcBorders>
              <w:left w:val="single" w:sz="6" w:space="0" w:color="000000"/>
            </w:tcBorders>
            <w:shd w:val="clear" w:color="auto" w:fill="auto"/>
          </w:tcPr>
          <w:p w14:paraId="254560D3" w14:textId="7406DF5D" w:rsidR="007E27E9" w:rsidRPr="007E27E9" w:rsidRDefault="007E27E9" w:rsidP="00443F6A">
            <w:pPr>
              <w:spacing w:before="50"/>
              <w:ind w:right="113"/>
              <w:jc w:val="right"/>
            </w:pPr>
            <w:r w:rsidRPr="007E27E9">
              <w:t>2 226</w:t>
            </w:r>
          </w:p>
        </w:tc>
        <w:tc>
          <w:tcPr>
            <w:tcW w:w="956" w:type="dxa"/>
            <w:tcBorders>
              <w:left w:val="single" w:sz="6" w:space="0" w:color="000000"/>
            </w:tcBorders>
            <w:shd w:val="clear" w:color="auto" w:fill="auto"/>
          </w:tcPr>
          <w:p w14:paraId="71A04575" w14:textId="7ED158D9" w:rsidR="007E27E9" w:rsidRPr="007E27E9" w:rsidRDefault="007E27E9" w:rsidP="00443F6A">
            <w:pPr>
              <w:spacing w:before="50"/>
              <w:ind w:right="113"/>
              <w:jc w:val="right"/>
            </w:pPr>
            <w:r w:rsidRPr="007E27E9">
              <w:t>51</w:t>
            </w:r>
          </w:p>
        </w:tc>
        <w:tc>
          <w:tcPr>
            <w:tcW w:w="739" w:type="dxa"/>
            <w:tcBorders>
              <w:left w:val="single" w:sz="6" w:space="0" w:color="000000"/>
            </w:tcBorders>
            <w:shd w:val="clear" w:color="auto" w:fill="auto"/>
          </w:tcPr>
          <w:p w14:paraId="2C9597CC" w14:textId="04A2F455" w:rsidR="007E27E9" w:rsidRPr="007E27E9" w:rsidRDefault="007E27E9" w:rsidP="00443F6A">
            <w:pPr>
              <w:spacing w:before="50"/>
              <w:ind w:right="113"/>
              <w:jc w:val="right"/>
            </w:pPr>
            <w:r w:rsidRPr="007E27E9">
              <w:t>1 117</w:t>
            </w:r>
          </w:p>
        </w:tc>
        <w:tc>
          <w:tcPr>
            <w:tcW w:w="850" w:type="dxa"/>
            <w:tcBorders>
              <w:left w:val="single" w:sz="6" w:space="0" w:color="000000"/>
            </w:tcBorders>
            <w:shd w:val="clear" w:color="auto" w:fill="auto"/>
          </w:tcPr>
          <w:p w14:paraId="01ED39C4" w14:textId="39D6C42B" w:rsidR="007E27E9" w:rsidRPr="007E27E9" w:rsidRDefault="007E27E9" w:rsidP="00443F6A">
            <w:pPr>
              <w:spacing w:before="50"/>
              <w:ind w:right="113"/>
              <w:jc w:val="right"/>
            </w:pPr>
            <w:r w:rsidRPr="007E27E9">
              <w:t>228</w:t>
            </w:r>
          </w:p>
        </w:tc>
        <w:tc>
          <w:tcPr>
            <w:tcW w:w="866" w:type="dxa"/>
            <w:tcBorders>
              <w:left w:val="single" w:sz="6" w:space="0" w:color="000000"/>
            </w:tcBorders>
            <w:shd w:val="clear" w:color="auto" w:fill="auto"/>
          </w:tcPr>
          <w:p w14:paraId="04CDC0B7" w14:textId="0212697E" w:rsidR="007E27E9" w:rsidRPr="007E27E9" w:rsidRDefault="007E27E9" w:rsidP="00443F6A">
            <w:pPr>
              <w:spacing w:before="50"/>
              <w:ind w:right="113"/>
              <w:jc w:val="right"/>
            </w:pPr>
            <w:r w:rsidRPr="007E27E9">
              <w:t>…</w:t>
            </w:r>
          </w:p>
        </w:tc>
        <w:tc>
          <w:tcPr>
            <w:tcW w:w="834" w:type="dxa"/>
            <w:tcBorders>
              <w:left w:val="single" w:sz="6" w:space="0" w:color="000000"/>
            </w:tcBorders>
            <w:shd w:val="clear" w:color="auto" w:fill="auto"/>
          </w:tcPr>
          <w:p w14:paraId="6466DBE9" w14:textId="343F7F95"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tcPr>
          <w:p w14:paraId="590F69A7" w14:textId="54230FD9" w:rsidR="007E27E9" w:rsidRPr="007E27E9" w:rsidRDefault="007E27E9" w:rsidP="00443F6A">
            <w:pPr>
              <w:spacing w:before="50"/>
              <w:ind w:right="113"/>
              <w:jc w:val="right"/>
            </w:pPr>
            <w:r w:rsidRPr="007E27E9">
              <w:t>11,6</w:t>
            </w:r>
          </w:p>
        </w:tc>
        <w:tc>
          <w:tcPr>
            <w:tcW w:w="850" w:type="dxa"/>
            <w:tcBorders>
              <w:left w:val="single" w:sz="6" w:space="0" w:color="000000"/>
            </w:tcBorders>
            <w:shd w:val="clear" w:color="auto" w:fill="auto"/>
          </w:tcPr>
          <w:p w14:paraId="3F550B6D" w14:textId="58F33EE0" w:rsidR="007E27E9" w:rsidRPr="007E27E9" w:rsidRDefault="007E27E9" w:rsidP="00443F6A">
            <w:pPr>
              <w:spacing w:before="50"/>
              <w:ind w:right="113"/>
              <w:jc w:val="right"/>
            </w:pPr>
            <w:r w:rsidRPr="007E27E9">
              <w:t>3,2</w:t>
            </w:r>
          </w:p>
        </w:tc>
        <w:tc>
          <w:tcPr>
            <w:tcW w:w="850" w:type="dxa"/>
            <w:tcBorders>
              <w:left w:val="single" w:sz="6" w:space="0" w:color="000000"/>
            </w:tcBorders>
            <w:shd w:val="clear" w:color="auto" w:fill="auto"/>
          </w:tcPr>
          <w:p w14:paraId="3CA433AF" w14:textId="0CA11C23" w:rsidR="007E27E9" w:rsidRPr="007E27E9" w:rsidRDefault="007E27E9" w:rsidP="00443F6A">
            <w:pPr>
              <w:spacing w:before="50"/>
              <w:ind w:right="113"/>
              <w:jc w:val="right"/>
            </w:pPr>
            <w:r w:rsidRPr="007E27E9">
              <w:t>10,6</w:t>
            </w:r>
          </w:p>
        </w:tc>
        <w:tc>
          <w:tcPr>
            <w:tcW w:w="850" w:type="dxa"/>
            <w:tcBorders>
              <w:left w:val="single" w:sz="6" w:space="0" w:color="000000"/>
            </w:tcBorders>
            <w:shd w:val="clear" w:color="auto" w:fill="auto"/>
          </w:tcPr>
          <w:p w14:paraId="25D6A729" w14:textId="5DE62A7C" w:rsidR="007E27E9" w:rsidRPr="007E27E9" w:rsidRDefault="007E27E9" w:rsidP="00443F6A">
            <w:pPr>
              <w:spacing w:before="50"/>
              <w:ind w:right="113"/>
              <w:jc w:val="right"/>
            </w:pPr>
            <w:r w:rsidRPr="007E27E9">
              <w:t>…</w:t>
            </w:r>
          </w:p>
        </w:tc>
      </w:tr>
      <w:tr w:rsidR="007E27E9" w:rsidRPr="00D21FE6" w14:paraId="4FEABE52" w14:textId="77777777" w:rsidTr="007E27E9">
        <w:trPr>
          <w:cantSplit/>
          <w:jc w:val="center"/>
        </w:trPr>
        <w:tc>
          <w:tcPr>
            <w:tcW w:w="1430" w:type="dxa"/>
            <w:shd w:val="clear" w:color="auto" w:fill="auto"/>
            <w:vAlign w:val="bottom"/>
          </w:tcPr>
          <w:p w14:paraId="62FDF670" w14:textId="6450FAAB" w:rsidR="007E27E9" w:rsidRPr="00AC19AC" w:rsidRDefault="007E27E9" w:rsidP="00650560">
            <w:pPr>
              <w:spacing w:before="50"/>
              <w:ind w:left="113"/>
              <w:rPr>
                <w:color w:val="000000" w:themeColor="text1"/>
                <w:sz w:val="12"/>
                <w:szCs w:val="12"/>
              </w:rPr>
            </w:pPr>
            <w:r w:rsidRPr="00AC19AC">
              <w:rPr>
                <w:rFonts w:eastAsia="Symbol"/>
                <w:color w:val="000000" w:themeColor="text1"/>
                <w:sz w:val="12"/>
                <w:szCs w:val="12"/>
              </w:rPr>
              <w:t>Украина</w:t>
            </w:r>
            <w:r>
              <w:rPr>
                <w:rFonts w:eastAsia="Symbol"/>
                <w:color w:val="000000" w:themeColor="text1"/>
                <w:sz w:val="12"/>
                <w:szCs w:val="12"/>
                <w:lang w:val="en-US"/>
              </w:rPr>
              <w:t xml:space="preserve"> / </w:t>
            </w:r>
            <w:r w:rsidRPr="00AC19AC">
              <w:rPr>
                <w:rFonts w:eastAsia="Symbol"/>
                <w:i/>
                <w:color w:val="000000" w:themeColor="text1"/>
                <w:sz w:val="12"/>
                <w:szCs w:val="12"/>
              </w:rPr>
              <w:t>Ukraine</w:t>
            </w:r>
            <w:r w:rsidRPr="00AC19AC">
              <w:rPr>
                <w:rFonts w:eastAsia="Symbol"/>
                <w:bCs/>
                <w:i/>
                <w:color w:val="000000" w:themeColor="text1"/>
                <w:sz w:val="12"/>
                <w:szCs w:val="12"/>
                <w:vertAlign w:val="superscript"/>
              </w:rPr>
              <w:t xml:space="preserve"> </w:t>
            </w:r>
          </w:p>
        </w:tc>
        <w:tc>
          <w:tcPr>
            <w:tcW w:w="846" w:type="dxa"/>
            <w:tcBorders>
              <w:left w:val="single" w:sz="6" w:space="0" w:color="000000"/>
            </w:tcBorders>
            <w:shd w:val="clear" w:color="auto" w:fill="auto"/>
          </w:tcPr>
          <w:p w14:paraId="43E4186E" w14:textId="1E2DB48D" w:rsidR="007E27E9" w:rsidRPr="007E27E9" w:rsidRDefault="007E27E9" w:rsidP="00443F6A">
            <w:pPr>
              <w:spacing w:before="50"/>
              <w:ind w:right="113"/>
              <w:jc w:val="right"/>
            </w:pPr>
            <w:r w:rsidRPr="007E27E9">
              <w:t>…</w:t>
            </w:r>
          </w:p>
        </w:tc>
        <w:tc>
          <w:tcPr>
            <w:tcW w:w="956" w:type="dxa"/>
            <w:tcBorders>
              <w:left w:val="single" w:sz="6" w:space="0" w:color="000000"/>
            </w:tcBorders>
            <w:shd w:val="clear" w:color="auto" w:fill="auto"/>
          </w:tcPr>
          <w:p w14:paraId="208A0376" w14:textId="39DDA39C" w:rsidR="007E27E9" w:rsidRPr="007E27E9" w:rsidRDefault="007E27E9" w:rsidP="00443F6A">
            <w:pPr>
              <w:spacing w:before="50"/>
              <w:ind w:right="113"/>
              <w:jc w:val="right"/>
            </w:pPr>
            <w:r w:rsidRPr="007E27E9">
              <w:t>…</w:t>
            </w:r>
          </w:p>
        </w:tc>
        <w:tc>
          <w:tcPr>
            <w:tcW w:w="739" w:type="dxa"/>
            <w:tcBorders>
              <w:left w:val="single" w:sz="6" w:space="0" w:color="000000"/>
            </w:tcBorders>
            <w:shd w:val="clear" w:color="auto" w:fill="auto"/>
          </w:tcPr>
          <w:p w14:paraId="69B394FD" w14:textId="061BF670"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tcPr>
          <w:p w14:paraId="2967A6EC" w14:textId="4EC09A92" w:rsidR="007E27E9" w:rsidRPr="007E27E9" w:rsidRDefault="007E27E9" w:rsidP="00443F6A">
            <w:pPr>
              <w:spacing w:before="50"/>
              <w:ind w:right="113"/>
              <w:jc w:val="right"/>
            </w:pPr>
            <w:r w:rsidRPr="007E27E9">
              <w:t>…</w:t>
            </w:r>
          </w:p>
        </w:tc>
        <w:tc>
          <w:tcPr>
            <w:tcW w:w="866" w:type="dxa"/>
            <w:tcBorders>
              <w:left w:val="single" w:sz="6" w:space="0" w:color="000000"/>
            </w:tcBorders>
            <w:shd w:val="clear" w:color="auto" w:fill="auto"/>
          </w:tcPr>
          <w:p w14:paraId="087B6CA0" w14:textId="09591C2D" w:rsidR="007E27E9" w:rsidRPr="007E27E9" w:rsidRDefault="007E27E9" w:rsidP="00443F6A">
            <w:pPr>
              <w:spacing w:before="50"/>
              <w:ind w:right="113"/>
              <w:jc w:val="right"/>
            </w:pPr>
            <w:r w:rsidRPr="007E27E9">
              <w:t>…</w:t>
            </w:r>
          </w:p>
        </w:tc>
        <w:tc>
          <w:tcPr>
            <w:tcW w:w="834" w:type="dxa"/>
            <w:tcBorders>
              <w:left w:val="single" w:sz="6" w:space="0" w:color="000000"/>
            </w:tcBorders>
            <w:shd w:val="clear" w:color="auto" w:fill="auto"/>
          </w:tcPr>
          <w:p w14:paraId="0202F525" w14:textId="580A404E"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tcPr>
          <w:p w14:paraId="468336B3" w14:textId="0D4F3DC6"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tcPr>
          <w:p w14:paraId="32D65BF4" w14:textId="3D3EE866"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tcPr>
          <w:p w14:paraId="649271D6" w14:textId="3E84C2DE"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tcPr>
          <w:p w14:paraId="0A3C8C9B" w14:textId="2A468B08" w:rsidR="007E27E9" w:rsidRPr="007E27E9" w:rsidRDefault="007E27E9" w:rsidP="00443F6A">
            <w:pPr>
              <w:spacing w:before="50"/>
              <w:ind w:right="113"/>
              <w:jc w:val="right"/>
            </w:pPr>
            <w:r w:rsidRPr="007E27E9">
              <w:t>…</w:t>
            </w:r>
          </w:p>
        </w:tc>
      </w:tr>
      <w:tr w:rsidR="007E27E9" w:rsidRPr="00D21FE6" w14:paraId="17352288" w14:textId="77777777" w:rsidTr="00443F6A">
        <w:trPr>
          <w:cantSplit/>
          <w:jc w:val="center"/>
        </w:trPr>
        <w:tc>
          <w:tcPr>
            <w:tcW w:w="1430" w:type="dxa"/>
            <w:shd w:val="clear" w:color="auto" w:fill="auto"/>
            <w:vAlign w:val="bottom"/>
          </w:tcPr>
          <w:p w14:paraId="7E08176A" w14:textId="25E3BB33" w:rsidR="007E27E9" w:rsidRPr="00AC19AC" w:rsidRDefault="007E27E9" w:rsidP="00650560">
            <w:pPr>
              <w:spacing w:before="50"/>
              <w:rPr>
                <w:color w:val="000000" w:themeColor="text1"/>
                <w:sz w:val="12"/>
                <w:szCs w:val="12"/>
              </w:rPr>
            </w:pPr>
            <w:r w:rsidRPr="00AC19AC">
              <w:rPr>
                <w:rFonts w:eastAsia="Symbol"/>
                <w:b/>
                <w:bCs/>
                <w:color w:val="000000" w:themeColor="text1"/>
                <w:sz w:val="12"/>
                <w:szCs w:val="12"/>
              </w:rPr>
              <w:t>Страны БРИКС</w:t>
            </w:r>
            <w:r>
              <w:rPr>
                <w:color w:val="000000" w:themeColor="text1"/>
                <w:sz w:val="12"/>
                <w:szCs w:val="12"/>
              </w:rPr>
              <w:br/>
            </w:r>
            <w:r w:rsidRPr="00AC19AC">
              <w:rPr>
                <w:b/>
                <w:bCs/>
                <w:i/>
                <w:color w:val="000000" w:themeColor="text1"/>
                <w:sz w:val="12"/>
                <w:szCs w:val="12"/>
                <w:lang w:val="en-US"/>
              </w:rPr>
              <w:t>BRICS</w:t>
            </w:r>
            <w:r w:rsidRPr="00AC19AC">
              <w:rPr>
                <w:b/>
                <w:bCs/>
                <w:i/>
                <w:color w:val="000000" w:themeColor="text1"/>
                <w:sz w:val="12"/>
                <w:szCs w:val="12"/>
              </w:rPr>
              <w:t xml:space="preserve"> </w:t>
            </w:r>
            <w:r w:rsidRPr="00AC19AC">
              <w:rPr>
                <w:b/>
                <w:bCs/>
                <w:i/>
                <w:color w:val="000000" w:themeColor="text1"/>
                <w:sz w:val="12"/>
                <w:szCs w:val="12"/>
                <w:lang w:val="en-US"/>
              </w:rPr>
              <w:t>countries</w:t>
            </w:r>
          </w:p>
        </w:tc>
        <w:tc>
          <w:tcPr>
            <w:tcW w:w="846" w:type="dxa"/>
            <w:tcBorders>
              <w:left w:val="single" w:sz="6" w:space="0" w:color="000000"/>
            </w:tcBorders>
            <w:shd w:val="clear" w:color="auto" w:fill="auto"/>
            <w:vAlign w:val="bottom"/>
          </w:tcPr>
          <w:p w14:paraId="17774581" w14:textId="77777777" w:rsidR="007E27E9" w:rsidRPr="007E27E9" w:rsidRDefault="007E27E9" w:rsidP="00443F6A">
            <w:pPr>
              <w:snapToGrid w:val="0"/>
              <w:spacing w:before="50"/>
              <w:ind w:left="113" w:right="113"/>
              <w:jc w:val="right"/>
              <w:rPr>
                <w:rFonts w:eastAsia="Symbol"/>
                <w:b/>
                <w:bCs/>
                <w:i/>
              </w:rPr>
            </w:pPr>
          </w:p>
        </w:tc>
        <w:tc>
          <w:tcPr>
            <w:tcW w:w="956" w:type="dxa"/>
            <w:tcBorders>
              <w:left w:val="single" w:sz="6" w:space="0" w:color="000000"/>
            </w:tcBorders>
            <w:shd w:val="clear" w:color="auto" w:fill="auto"/>
            <w:vAlign w:val="bottom"/>
          </w:tcPr>
          <w:p w14:paraId="55B2336A" w14:textId="77777777" w:rsidR="007E27E9" w:rsidRPr="007E27E9" w:rsidRDefault="007E27E9" w:rsidP="00443F6A">
            <w:pPr>
              <w:snapToGrid w:val="0"/>
              <w:spacing w:before="50"/>
              <w:ind w:left="113" w:right="113"/>
              <w:jc w:val="right"/>
              <w:rPr>
                <w:rFonts w:eastAsia="Symbol"/>
              </w:rPr>
            </w:pPr>
          </w:p>
        </w:tc>
        <w:tc>
          <w:tcPr>
            <w:tcW w:w="739" w:type="dxa"/>
            <w:tcBorders>
              <w:left w:val="single" w:sz="6" w:space="0" w:color="000000"/>
            </w:tcBorders>
            <w:shd w:val="clear" w:color="auto" w:fill="auto"/>
            <w:vAlign w:val="bottom"/>
          </w:tcPr>
          <w:p w14:paraId="306B4346" w14:textId="77777777" w:rsidR="007E27E9" w:rsidRPr="007E27E9" w:rsidRDefault="007E27E9" w:rsidP="00443F6A">
            <w:pPr>
              <w:snapToGrid w:val="0"/>
              <w:spacing w:before="50"/>
              <w:ind w:left="113" w:right="113"/>
              <w:jc w:val="right"/>
              <w:rPr>
                <w:rFonts w:eastAsia="Symbol"/>
              </w:rPr>
            </w:pPr>
          </w:p>
        </w:tc>
        <w:tc>
          <w:tcPr>
            <w:tcW w:w="850" w:type="dxa"/>
            <w:tcBorders>
              <w:left w:val="single" w:sz="6" w:space="0" w:color="000000"/>
            </w:tcBorders>
            <w:shd w:val="clear" w:color="auto" w:fill="auto"/>
            <w:vAlign w:val="bottom"/>
          </w:tcPr>
          <w:p w14:paraId="1E009F23" w14:textId="77777777" w:rsidR="007E27E9" w:rsidRPr="007E27E9" w:rsidRDefault="007E27E9" w:rsidP="00443F6A">
            <w:pPr>
              <w:snapToGrid w:val="0"/>
              <w:spacing w:before="50"/>
              <w:ind w:left="113" w:right="113"/>
              <w:jc w:val="right"/>
              <w:rPr>
                <w:rFonts w:eastAsia="Symbol"/>
              </w:rPr>
            </w:pPr>
          </w:p>
        </w:tc>
        <w:tc>
          <w:tcPr>
            <w:tcW w:w="866" w:type="dxa"/>
            <w:tcBorders>
              <w:left w:val="single" w:sz="6" w:space="0" w:color="000000"/>
            </w:tcBorders>
            <w:shd w:val="clear" w:color="auto" w:fill="auto"/>
            <w:vAlign w:val="bottom"/>
          </w:tcPr>
          <w:p w14:paraId="18E5B8DD" w14:textId="77777777" w:rsidR="007E27E9" w:rsidRPr="007E27E9" w:rsidRDefault="007E27E9" w:rsidP="00443F6A">
            <w:pPr>
              <w:snapToGrid w:val="0"/>
              <w:spacing w:before="50"/>
              <w:ind w:left="113" w:right="113"/>
              <w:jc w:val="right"/>
              <w:rPr>
                <w:rFonts w:eastAsia="Symbol"/>
              </w:rPr>
            </w:pPr>
          </w:p>
        </w:tc>
        <w:tc>
          <w:tcPr>
            <w:tcW w:w="834" w:type="dxa"/>
            <w:tcBorders>
              <w:left w:val="single" w:sz="6" w:space="0" w:color="000000"/>
            </w:tcBorders>
            <w:shd w:val="clear" w:color="auto" w:fill="auto"/>
            <w:vAlign w:val="bottom"/>
          </w:tcPr>
          <w:p w14:paraId="3FF1C423" w14:textId="77777777" w:rsidR="007E27E9" w:rsidRPr="007E27E9" w:rsidRDefault="007E27E9" w:rsidP="00443F6A">
            <w:pPr>
              <w:snapToGrid w:val="0"/>
              <w:spacing w:before="50"/>
              <w:ind w:left="113" w:right="113"/>
              <w:jc w:val="right"/>
              <w:rPr>
                <w:rFonts w:eastAsia="Symbol"/>
              </w:rPr>
            </w:pPr>
          </w:p>
        </w:tc>
        <w:tc>
          <w:tcPr>
            <w:tcW w:w="850" w:type="dxa"/>
            <w:tcBorders>
              <w:left w:val="single" w:sz="6" w:space="0" w:color="000000"/>
            </w:tcBorders>
            <w:shd w:val="clear" w:color="auto" w:fill="auto"/>
            <w:vAlign w:val="bottom"/>
          </w:tcPr>
          <w:p w14:paraId="38FE41FD" w14:textId="77777777" w:rsidR="007E27E9" w:rsidRPr="007E27E9" w:rsidRDefault="007E27E9" w:rsidP="00443F6A">
            <w:pPr>
              <w:snapToGrid w:val="0"/>
              <w:spacing w:before="50"/>
              <w:ind w:left="113" w:right="113"/>
              <w:jc w:val="right"/>
              <w:rPr>
                <w:rFonts w:eastAsia="Symbol"/>
              </w:rPr>
            </w:pPr>
          </w:p>
        </w:tc>
        <w:tc>
          <w:tcPr>
            <w:tcW w:w="850" w:type="dxa"/>
            <w:tcBorders>
              <w:left w:val="single" w:sz="6" w:space="0" w:color="000000"/>
            </w:tcBorders>
            <w:shd w:val="clear" w:color="auto" w:fill="auto"/>
            <w:vAlign w:val="bottom"/>
          </w:tcPr>
          <w:p w14:paraId="0D36677F" w14:textId="77777777" w:rsidR="007E27E9" w:rsidRPr="007E27E9" w:rsidRDefault="007E27E9" w:rsidP="00443F6A">
            <w:pPr>
              <w:snapToGrid w:val="0"/>
              <w:spacing w:before="50"/>
              <w:ind w:left="113" w:right="113"/>
              <w:jc w:val="right"/>
              <w:rPr>
                <w:rFonts w:eastAsia="Symbol"/>
              </w:rPr>
            </w:pPr>
          </w:p>
        </w:tc>
        <w:tc>
          <w:tcPr>
            <w:tcW w:w="850" w:type="dxa"/>
            <w:tcBorders>
              <w:left w:val="single" w:sz="6" w:space="0" w:color="000000"/>
            </w:tcBorders>
            <w:shd w:val="clear" w:color="auto" w:fill="auto"/>
            <w:vAlign w:val="bottom"/>
          </w:tcPr>
          <w:p w14:paraId="7B2D2BC7" w14:textId="77777777" w:rsidR="007E27E9" w:rsidRPr="007E27E9" w:rsidRDefault="007E27E9" w:rsidP="00443F6A">
            <w:pPr>
              <w:snapToGrid w:val="0"/>
              <w:spacing w:before="50"/>
              <w:ind w:left="113" w:right="113"/>
              <w:jc w:val="right"/>
              <w:rPr>
                <w:rFonts w:eastAsia="Symbol"/>
              </w:rPr>
            </w:pPr>
          </w:p>
        </w:tc>
        <w:tc>
          <w:tcPr>
            <w:tcW w:w="850" w:type="dxa"/>
            <w:tcBorders>
              <w:left w:val="single" w:sz="6" w:space="0" w:color="000000"/>
            </w:tcBorders>
            <w:shd w:val="clear" w:color="auto" w:fill="auto"/>
            <w:vAlign w:val="bottom"/>
          </w:tcPr>
          <w:p w14:paraId="7AE751AC" w14:textId="77777777" w:rsidR="007E27E9" w:rsidRPr="007E27E9" w:rsidRDefault="007E27E9" w:rsidP="00443F6A">
            <w:pPr>
              <w:snapToGrid w:val="0"/>
              <w:spacing w:before="50"/>
              <w:ind w:left="113" w:right="113"/>
              <w:jc w:val="right"/>
              <w:rPr>
                <w:rFonts w:eastAsia="Symbol"/>
              </w:rPr>
            </w:pPr>
          </w:p>
        </w:tc>
      </w:tr>
      <w:tr w:rsidR="007E27E9" w:rsidRPr="00D21FE6" w14:paraId="6DDD41AD" w14:textId="77777777" w:rsidTr="00443F6A">
        <w:trPr>
          <w:cantSplit/>
          <w:jc w:val="center"/>
        </w:trPr>
        <w:tc>
          <w:tcPr>
            <w:tcW w:w="1430" w:type="dxa"/>
            <w:shd w:val="clear" w:color="auto" w:fill="auto"/>
            <w:vAlign w:val="bottom"/>
          </w:tcPr>
          <w:p w14:paraId="311C18D8" w14:textId="10BD4317" w:rsidR="007E27E9" w:rsidRPr="00AC19AC" w:rsidRDefault="007E27E9" w:rsidP="00650560">
            <w:pPr>
              <w:spacing w:before="50"/>
              <w:ind w:left="113"/>
              <w:rPr>
                <w:color w:val="000000" w:themeColor="text1"/>
                <w:sz w:val="12"/>
                <w:szCs w:val="12"/>
              </w:rPr>
            </w:pPr>
            <w:r w:rsidRPr="00AC19AC">
              <w:rPr>
                <w:rFonts w:eastAsia="Symbol"/>
                <w:color w:val="000000" w:themeColor="text1"/>
                <w:sz w:val="12"/>
                <w:szCs w:val="12"/>
              </w:rPr>
              <w:t>Бразилия</w:t>
            </w:r>
            <w:r>
              <w:rPr>
                <w:rFonts w:eastAsia="Symbol"/>
                <w:color w:val="000000" w:themeColor="text1"/>
                <w:sz w:val="12"/>
                <w:szCs w:val="12"/>
                <w:lang w:val="en-US"/>
              </w:rPr>
              <w:t xml:space="preserve"> / </w:t>
            </w:r>
            <w:r w:rsidRPr="00AC19AC">
              <w:rPr>
                <w:rFonts w:eastAsia="Symbol"/>
                <w:i/>
                <w:color w:val="000000" w:themeColor="text1"/>
                <w:sz w:val="12"/>
                <w:szCs w:val="12"/>
              </w:rPr>
              <w:t>Brazil</w:t>
            </w:r>
          </w:p>
        </w:tc>
        <w:tc>
          <w:tcPr>
            <w:tcW w:w="846" w:type="dxa"/>
            <w:tcBorders>
              <w:left w:val="single" w:sz="6" w:space="0" w:color="000000"/>
            </w:tcBorders>
            <w:shd w:val="clear" w:color="auto" w:fill="auto"/>
            <w:vAlign w:val="bottom"/>
          </w:tcPr>
          <w:p w14:paraId="1DF1D38A" w14:textId="7FA674B6" w:rsidR="007E27E9" w:rsidRPr="007E27E9" w:rsidRDefault="007E27E9" w:rsidP="00443F6A">
            <w:pPr>
              <w:spacing w:before="50"/>
              <w:ind w:right="113"/>
              <w:jc w:val="right"/>
              <w:rPr>
                <w:lang w:val="en-US"/>
              </w:rPr>
            </w:pPr>
            <w:r w:rsidRPr="007E27E9">
              <w:t>3 271,6</w:t>
            </w:r>
          </w:p>
        </w:tc>
        <w:tc>
          <w:tcPr>
            <w:tcW w:w="956" w:type="dxa"/>
            <w:tcBorders>
              <w:left w:val="single" w:sz="6" w:space="0" w:color="000000"/>
            </w:tcBorders>
            <w:shd w:val="clear" w:color="auto" w:fill="auto"/>
            <w:vAlign w:val="bottom"/>
          </w:tcPr>
          <w:p w14:paraId="614D0A08" w14:textId="1B9EE71C" w:rsidR="007E27E9" w:rsidRPr="007E27E9" w:rsidRDefault="007E27E9" w:rsidP="00443F6A">
            <w:pPr>
              <w:spacing w:before="50"/>
              <w:ind w:right="113"/>
              <w:jc w:val="right"/>
              <w:rPr>
                <w:lang w:val="en-US"/>
              </w:rPr>
            </w:pPr>
            <w:r w:rsidRPr="007E27E9">
              <w:t>815,1</w:t>
            </w:r>
          </w:p>
        </w:tc>
        <w:tc>
          <w:tcPr>
            <w:tcW w:w="739" w:type="dxa"/>
            <w:tcBorders>
              <w:left w:val="single" w:sz="6" w:space="0" w:color="000000"/>
            </w:tcBorders>
            <w:shd w:val="clear" w:color="auto" w:fill="auto"/>
            <w:vAlign w:val="bottom"/>
          </w:tcPr>
          <w:p w14:paraId="6386B7E2" w14:textId="4C449A16" w:rsidR="007E27E9" w:rsidRPr="007E27E9" w:rsidRDefault="007E27E9" w:rsidP="00443F6A">
            <w:pPr>
              <w:spacing w:before="50"/>
              <w:ind w:right="113"/>
              <w:jc w:val="right"/>
              <w:rPr>
                <w:lang w:val="en-US"/>
              </w:rPr>
            </w:pPr>
            <w:r w:rsidRPr="007E27E9">
              <w:t>…</w:t>
            </w:r>
          </w:p>
        </w:tc>
        <w:tc>
          <w:tcPr>
            <w:tcW w:w="850" w:type="dxa"/>
            <w:tcBorders>
              <w:left w:val="single" w:sz="6" w:space="0" w:color="000000"/>
            </w:tcBorders>
            <w:shd w:val="clear" w:color="auto" w:fill="auto"/>
            <w:vAlign w:val="bottom"/>
          </w:tcPr>
          <w:p w14:paraId="42495748" w14:textId="45981B36" w:rsidR="007E27E9" w:rsidRPr="007E27E9" w:rsidRDefault="007E27E9" w:rsidP="00443F6A">
            <w:pPr>
              <w:spacing w:before="50"/>
              <w:ind w:right="113"/>
              <w:jc w:val="right"/>
              <w:rPr>
                <w:lang w:val="en-US"/>
              </w:rPr>
            </w:pPr>
            <w:r w:rsidRPr="007E27E9">
              <w:t>30,1</w:t>
            </w:r>
          </w:p>
        </w:tc>
        <w:tc>
          <w:tcPr>
            <w:tcW w:w="866" w:type="dxa"/>
            <w:tcBorders>
              <w:left w:val="single" w:sz="6" w:space="0" w:color="000000"/>
            </w:tcBorders>
            <w:shd w:val="clear" w:color="auto" w:fill="auto"/>
            <w:vAlign w:val="bottom"/>
          </w:tcPr>
          <w:p w14:paraId="12A63A81" w14:textId="230FD7DA" w:rsidR="007E27E9" w:rsidRPr="007E27E9" w:rsidRDefault="007E27E9" w:rsidP="00443F6A">
            <w:pPr>
              <w:spacing w:before="50"/>
              <w:ind w:right="113"/>
              <w:jc w:val="right"/>
              <w:rPr>
                <w:lang w:val="en-US"/>
              </w:rPr>
            </w:pPr>
            <w:r w:rsidRPr="007E27E9">
              <w:t>118,8</w:t>
            </w:r>
          </w:p>
        </w:tc>
        <w:tc>
          <w:tcPr>
            <w:tcW w:w="834" w:type="dxa"/>
            <w:tcBorders>
              <w:left w:val="single" w:sz="6" w:space="0" w:color="000000"/>
            </w:tcBorders>
            <w:shd w:val="clear" w:color="auto" w:fill="auto"/>
            <w:vAlign w:val="bottom"/>
          </w:tcPr>
          <w:p w14:paraId="0E1F1612" w14:textId="59110989" w:rsidR="007E27E9" w:rsidRPr="007E27E9" w:rsidRDefault="007E27E9" w:rsidP="00443F6A">
            <w:pPr>
              <w:spacing w:before="50"/>
              <w:ind w:right="113"/>
              <w:jc w:val="right"/>
              <w:rPr>
                <w:lang w:val="en-US"/>
              </w:rPr>
            </w:pPr>
            <w:r w:rsidRPr="007E27E9">
              <w:t>148,0</w:t>
            </w:r>
          </w:p>
        </w:tc>
        <w:tc>
          <w:tcPr>
            <w:tcW w:w="850" w:type="dxa"/>
            <w:tcBorders>
              <w:left w:val="single" w:sz="6" w:space="0" w:color="000000"/>
            </w:tcBorders>
            <w:shd w:val="clear" w:color="auto" w:fill="auto"/>
            <w:vAlign w:val="bottom"/>
          </w:tcPr>
          <w:p w14:paraId="599E74A6" w14:textId="2392C1A4" w:rsidR="007E27E9" w:rsidRPr="007E27E9" w:rsidRDefault="007E27E9" w:rsidP="00443F6A">
            <w:pPr>
              <w:spacing w:before="50"/>
              <w:ind w:right="113"/>
              <w:jc w:val="right"/>
            </w:pPr>
            <w:r w:rsidRPr="007E27E9">
              <w:t>8,2</w:t>
            </w:r>
          </w:p>
        </w:tc>
        <w:tc>
          <w:tcPr>
            <w:tcW w:w="850" w:type="dxa"/>
            <w:tcBorders>
              <w:left w:val="single" w:sz="6" w:space="0" w:color="000000"/>
            </w:tcBorders>
            <w:shd w:val="clear" w:color="auto" w:fill="auto"/>
            <w:vAlign w:val="bottom"/>
          </w:tcPr>
          <w:p w14:paraId="2EEDE26A" w14:textId="46363A9F" w:rsidR="007E27E9" w:rsidRPr="007E27E9" w:rsidRDefault="007E27E9" w:rsidP="00443F6A">
            <w:pPr>
              <w:spacing w:before="50"/>
              <w:ind w:right="113"/>
              <w:jc w:val="right"/>
            </w:pPr>
            <w:r w:rsidRPr="007E27E9">
              <w:t>49,9</w:t>
            </w:r>
          </w:p>
        </w:tc>
        <w:tc>
          <w:tcPr>
            <w:tcW w:w="850" w:type="dxa"/>
            <w:tcBorders>
              <w:left w:val="single" w:sz="6" w:space="0" w:color="000000"/>
            </w:tcBorders>
            <w:shd w:val="clear" w:color="auto" w:fill="auto"/>
            <w:vAlign w:val="bottom"/>
          </w:tcPr>
          <w:p w14:paraId="7713DBBD" w14:textId="55F5265C" w:rsidR="007E27E9" w:rsidRPr="007E27E9" w:rsidRDefault="007E27E9" w:rsidP="00443F6A">
            <w:pPr>
              <w:spacing w:before="50"/>
              <w:ind w:right="113"/>
              <w:jc w:val="right"/>
              <w:rPr>
                <w:vertAlign w:val="superscript"/>
              </w:rPr>
            </w:pPr>
            <w:r w:rsidRPr="007E27E9">
              <w:t>…</w:t>
            </w:r>
          </w:p>
        </w:tc>
        <w:tc>
          <w:tcPr>
            <w:tcW w:w="850" w:type="dxa"/>
            <w:tcBorders>
              <w:left w:val="single" w:sz="6" w:space="0" w:color="000000"/>
            </w:tcBorders>
            <w:shd w:val="clear" w:color="auto" w:fill="auto"/>
            <w:vAlign w:val="bottom"/>
          </w:tcPr>
          <w:p w14:paraId="26DC5608" w14:textId="407E3AF9" w:rsidR="007E27E9" w:rsidRPr="007E27E9" w:rsidRDefault="007E27E9" w:rsidP="00443F6A">
            <w:pPr>
              <w:spacing w:before="50"/>
              <w:ind w:right="113"/>
              <w:jc w:val="right"/>
              <w:rPr>
                <w:vertAlign w:val="superscript"/>
              </w:rPr>
            </w:pPr>
            <w:r w:rsidRPr="007E27E9">
              <w:t>…</w:t>
            </w:r>
          </w:p>
        </w:tc>
      </w:tr>
      <w:tr w:rsidR="007E27E9" w:rsidRPr="00D21FE6" w14:paraId="19AB5FA8" w14:textId="77777777" w:rsidTr="00443F6A">
        <w:trPr>
          <w:cantSplit/>
          <w:jc w:val="center"/>
        </w:trPr>
        <w:tc>
          <w:tcPr>
            <w:tcW w:w="1430" w:type="dxa"/>
            <w:shd w:val="clear" w:color="auto" w:fill="auto"/>
            <w:vAlign w:val="bottom"/>
          </w:tcPr>
          <w:p w14:paraId="5C2D82B5" w14:textId="4399F362" w:rsidR="007E27E9" w:rsidRPr="00AC19AC" w:rsidRDefault="007E27E9" w:rsidP="00650560">
            <w:pPr>
              <w:spacing w:before="50"/>
              <w:ind w:left="113"/>
              <w:rPr>
                <w:color w:val="000000" w:themeColor="text1"/>
                <w:sz w:val="12"/>
                <w:szCs w:val="12"/>
              </w:rPr>
            </w:pPr>
            <w:r w:rsidRPr="00AC19AC">
              <w:rPr>
                <w:rFonts w:eastAsia="Symbol"/>
                <w:color w:val="000000" w:themeColor="text1"/>
                <w:sz w:val="12"/>
                <w:szCs w:val="12"/>
              </w:rPr>
              <w:t xml:space="preserve">Индия / </w:t>
            </w:r>
            <w:r w:rsidRPr="00AC19AC">
              <w:rPr>
                <w:rFonts w:eastAsia="Symbol"/>
                <w:i/>
                <w:color w:val="000000" w:themeColor="text1"/>
                <w:sz w:val="12"/>
                <w:szCs w:val="12"/>
              </w:rPr>
              <w:t>India</w:t>
            </w:r>
          </w:p>
        </w:tc>
        <w:tc>
          <w:tcPr>
            <w:tcW w:w="846" w:type="dxa"/>
            <w:tcBorders>
              <w:left w:val="single" w:sz="6" w:space="0" w:color="000000"/>
            </w:tcBorders>
            <w:shd w:val="clear" w:color="auto" w:fill="auto"/>
            <w:vAlign w:val="bottom"/>
          </w:tcPr>
          <w:p w14:paraId="58FC3324" w14:textId="07055219" w:rsidR="007E27E9" w:rsidRPr="007E27E9" w:rsidRDefault="007E27E9" w:rsidP="00443F6A">
            <w:pPr>
              <w:spacing w:before="50"/>
              <w:ind w:right="113"/>
              <w:jc w:val="right"/>
              <w:rPr>
                <w:vertAlign w:val="superscript"/>
              </w:rPr>
            </w:pPr>
            <w:proofErr w:type="gramStart"/>
            <w:r w:rsidRPr="007E27E9">
              <w:t>1 317,5</w:t>
            </w:r>
            <w:r w:rsidRPr="007E27E9">
              <w:rPr>
                <w:vertAlign w:val="superscript"/>
              </w:rPr>
              <w:t>9)</w:t>
            </w:r>
            <w:proofErr w:type="gramEnd"/>
          </w:p>
        </w:tc>
        <w:tc>
          <w:tcPr>
            <w:tcW w:w="956" w:type="dxa"/>
            <w:tcBorders>
              <w:left w:val="single" w:sz="6" w:space="0" w:color="000000"/>
            </w:tcBorders>
            <w:shd w:val="clear" w:color="auto" w:fill="auto"/>
            <w:vAlign w:val="bottom"/>
          </w:tcPr>
          <w:p w14:paraId="5E42E0AA" w14:textId="7F7A0EB9" w:rsidR="007E27E9" w:rsidRPr="007E27E9" w:rsidRDefault="007E27E9" w:rsidP="00443F6A">
            <w:pPr>
              <w:spacing w:before="50"/>
              <w:ind w:right="113"/>
              <w:jc w:val="right"/>
              <w:rPr>
                <w:lang w:val="en-US"/>
              </w:rPr>
            </w:pPr>
            <w:r w:rsidRPr="007E27E9">
              <w:t>23,5</w:t>
            </w:r>
          </w:p>
        </w:tc>
        <w:tc>
          <w:tcPr>
            <w:tcW w:w="739" w:type="dxa"/>
            <w:tcBorders>
              <w:left w:val="single" w:sz="6" w:space="0" w:color="000000"/>
            </w:tcBorders>
            <w:shd w:val="clear" w:color="auto" w:fill="auto"/>
            <w:vAlign w:val="bottom"/>
          </w:tcPr>
          <w:p w14:paraId="46B1CBE0" w14:textId="270A9D9A" w:rsidR="007E27E9" w:rsidRPr="007E27E9" w:rsidRDefault="007E27E9" w:rsidP="00443F6A">
            <w:pPr>
              <w:spacing w:before="50"/>
              <w:ind w:right="113"/>
              <w:jc w:val="right"/>
              <w:rPr>
                <w:lang w:val="en-US"/>
              </w:rPr>
            </w:pPr>
            <w:r w:rsidRPr="007E27E9">
              <w:t>25,7</w:t>
            </w:r>
          </w:p>
        </w:tc>
        <w:tc>
          <w:tcPr>
            <w:tcW w:w="850" w:type="dxa"/>
            <w:tcBorders>
              <w:left w:val="single" w:sz="6" w:space="0" w:color="000000"/>
            </w:tcBorders>
            <w:shd w:val="clear" w:color="auto" w:fill="auto"/>
            <w:vAlign w:val="bottom"/>
          </w:tcPr>
          <w:p w14:paraId="2DE71C5B" w14:textId="6CBE2D86" w:rsidR="007E27E9" w:rsidRPr="007E27E9" w:rsidRDefault="007E27E9" w:rsidP="00443F6A">
            <w:pPr>
              <w:spacing w:before="50"/>
              <w:ind w:right="113"/>
              <w:jc w:val="right"/>
              <w:rPr>
                <w:lang w:val="en-US"/>
              </w:rPr>
            </w:pPr>
            <w:r w:rsidRPr="007E27E9">
              <w:t>749,4</w:t>
            </w:r>
          </w:p>
        </w:tc>
        <w:tc>
          <w:tcPr>
            <w:tcW w:w="866" w:type="dxa"/>
            <w:tcBorders>
              <w:left w:val="single" w:sz="6" w:space="0" w:color="000000"/>
            </w:tcBorders>
            <w:shd w:val="clear" w:color="auto" w:fill="auto"/>
            <w:vAlign w:val="bottom"/>
          </w:tcPr>
          <w:p w14:paraId="16378995" w14:textId="3AD4E75A" w:rsidR="007E27E9" w:rsidRPr="007E27E9" w:rsidRDefault="007E27E9" w:rsidP="00443F6A">
            <w:pPr>
              <w:spacing w:before="50"/>
              <w:ind w:right="113"/>
              <w:jc w:val="right"/>
              <w:rPr>
                <w:lang w:val="en-US"/>
              </w:rPr>
            </w:pPr>
            <w:r w:rsidRPr="007E27E9">
              <w:t>62,0</w:t>
            </w:r>
          </w:p>
        </w:tc>
        <w:tc>
          <w:tcPr>
            <w:tcW w:w="834" w:type="dxa"/>
            <w:tcBorders>
              <w:left w:val="single" w:sz="6" w:space="0" w:color="000000"/>
            </w:tcBorders>
            <w:shd w:val="clear" w:color="auto" w:fill="auto"/>
            <w:vAlign w:val="bottom"/>
          </w:tcPr>
          <w:p w14:paraId="6BA5C748" w14:textId="140E633F" w:rsidR="007E27E9" w:rsidRPr="007E27E9" w:rsidRDefault="007E27E9" w:rsidP="00443F6A">
            <w:pPr>
              <w:spacing w:before="50"/>
              <w:ind w:right="113"/>
              <w:jc w:val="right"/>
              <w:rPr>
                <w:lang w:val="en-US"/>
              </w:rPr>
            </w:pPr>
            <w:r w:rsidRPr="007E27E9">
              <w:t>101,1</w:t>
            </w:r>
          </w:p>
        </w:tc>
        <w:tc>
          <w:tcPr>
            <w:tcW w:w="850" w:type="dxa"/>
            <w:tcBorders>
              <w:left w:val="single" w:sz="6" w:space="0" w:color="000000"/>
            </w:tcBorders>
            <w:shd w:val="clear" w:color="auto" w:fill="auto"/>
            <w:vAlign w:val="bottom"/>
          </w:tcPr>
          <w:p w14:paraId="51DB1129" w14:textId="7A758733"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vAlign w:val="bottom"/>
          </w:tcPr>
          <w:p w14:paraId="5C2E4369" w14:textId="24575D1A" w:rsidR="007E27E9" w:rsidRPr="007E27E9" w:rsidRDefault="007E27E9" w:rsidP="00443F6A">
            <w:pPr>
              <w:spacing w:before="50"/>
              <w:ind w:right="113"/>
              <w:jc w:val="right"/>
              <w:rPr>
                <w:lang w:val="en-US"/>
              </w:rPr>
            </w:pPr>
            <w:r w:rsidRPr="007E27E9">
              <w:t>12,1</w:t>
            </w:r>
          </w:p>
        </w:tc>
        <w:tc>
          <w:tcPr>
            <w:tcW w:w="850" w:type="dxa"/>
            <w:tcBorders>
              <w:left w:val="single" w:sz="6" w:space="0" w:color="000000"/>
            </w:tcBorders>
            <w:shd w:val="clear" w:color="auto" w:fill="auto"/>
            <w:vAlign w:val="bottom"/>
          </w:tcPr>
          <w:p w14:paraId="75DCF419" w14:textId="540AF542"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vAlign w:val="bottom"/>
          </w:tcPr>
          <w:p w14:paraId="2365F66C" w14:textId="2F969982" w:rsidR="007E27E9" w:rsidRPr="007E27E9" w:rsidRDefault="007E27E9" w:rsidP="00443F6A">
            <w:pPr>
              <w:spacing w:before="50"/>
              <w:ind w:right="113"/>
              <w:jc w:val="right"/>
            </w:pPr>
            <w:r w:rsidRPr="007E27E9">
              <w:t>…</w:t>
            </w:r>
          </w:p>
        </w:tc>
      </w:tr>
      <w:tr w:rsidR="007E27E9" w:rsidRPr="00D21FE6" w14:paraId="04E53503" w14:textId="77777777" w:rsidTr="00443F6A">
        <w:trPr>
          <w:cantSplit/>
          <w:jc w:val="center"/>
        </w:trPr>
        <w:tc>
          <w:tcPr>
            <w:tcW w:w="1430" w:type="dxa"/>
            <w:shd w:val="clear" w:color="auto" w:fill="auto"/>
            <w:vAlign w:val="bottom"/>
          </w:tcPr>
          <w:p w14:paraId="5E818260" w14:textId="20D1C924" w:rsidR="007E27E9" w:rsidRPr="00AC19AC" w:rsidRDefault="007E27E9" w:rsidP="00650560">
            <w:pPr>
              <w:spacing w:before="50"/>
              <w:ind w:left="113"/>
              <w:rPr>
                <w:color w:val="000000" w:themeColor="text1"/>
                <w:sz w:val="12"/>
                <w:szCs w:val="12"/>
              </w:rPr>
            </w:pPr>
            <w:r w:rsidRPr="00AC19AC">
              <w:rPr>
                <w:rFonts w:eastAsia="Symbol"/>
                <w:color w:val="000000" w:themeColor="text1"/>
                <w:sz w:val="12"/>
                <w:szCs w:val="12"/>
              </w:rPr>
              <w:t xml:space="preserve">Китай / </w:t>
            </w:r>
            <w:r w:rsidRPr="00AC19AC">
              <w:rPr>
                <w:rFonts w:eastAsia="Symbol"/>
                <w:i/>
                <w:color w:val="000000" w:themeColor="text1"/>
                <w:sz w:val="12"/>
                <w:szCs w:val="12"/>
              </w:rPr>
              <w:t>China</w:t>
            </w:r>
          </w:p>
        </w:tc>
        <w:tc>
          <w:tcPr>
            <w:tcW w:w="846" w:type="dxa"/>
            <w:tcBorders>
              <w:left w:val="single" w:sz="6" w:space="0" w:color="000000"/>
            </w:tcBorders>
            <w:shd w:val="clear" w:color="auto" w:fill="auto"/>
            <w:vAlign w:val="bottom"/>
          </w:tcPr>
          <w:p w14:paraId="29738E9E" w14:textId="7107B4BD" w:rsidR="007E27E9" w:rsidRPr="007E27E9" w:rsidRDefault="007E27E9" w:rsidP="00443F6A">
            <w:pPr>
              <w:spacing w:before="50"/>
              <w:ind w:right="113"/>
              <w:jc w:val="right"/>
            </w:pPr>
            <w:proofErr w:type="gramStart"/>
            <w:r w:rsidRPr="007E27E9">
              <w:t>6 267,9</w:t>
            </w:r>
            <w:r w:rsidRPr="007E27E9">
              <w:rPr>
                <w:vertAlign w:val="superscript"/>
              </w:rPr>
              <w:t>9)</w:t>
            </w:r>
            <w:proofErr w:type="gramEnd"/>
          </w:p>
        </w:tc>
        <w:tc>
          <w:tcPr>
            <w:tcW w:w="956" w:type="dxa"/>
            <w:tcBorders>
              <w:left w:val="single" w:sz="6" w:space="0" w:color="000000"/>
            </w:tcBorders>
            <w:shd w:val="clear" w:color="auto" w:fill="auto"/>
            <w:vAlign w:val="bottom"/>
          </w:tcPr>
          <w:p w14:paraId="513312E6" w14:textId="55DCF300" w:rsidR="007E27E9" w:rsidRPr="007E27E9" w:rsidRDefault="007E27E9" w:rsidP="00443F6A">
            <w:pPr>
              <w:spacing w:before="50"/>
              <w:ind w:right="113"/>
              <w:jc w:val="right"/>
              <w:rPr>
                <w:lang w:val="en-US"/>
              </w:rPr>
            </w:pPr>
            <w:r w:rsidRPr="007E27E9">
              <w:t>148,1</w:t>
            </w:r>
          </w:p>
        </w:tc>
        <w:tc>
          <w:tcPr>
            <w:tcW w:w="739" w:type="dxa"/>
            <w:tcBorders>
              <w:left w:val="single" w:sz="6" w:space="0" w:color="000000"/>
            </w:tcBorders>
            <w:shd w:val="clear" w:color="auto" w:fill="auto"/>
            <w:vAlign w:val="bottom"/>
          </w:tcPr>
          <w:p w14:paraId="2F68D0AE" w14:textId="2EF53E03" w:rsidR="007E27E9" w:rsidRPr="007E27E9" w:rsidRDefault="007E27E9" w:rsidP="00443F6A">
            <w:pPr>
              <w:spacing w:before="50"/>
              <w:ind w:right="113"/>
              <w:jc w:val="right"/>
              <w:rPr>
                <w:lang w:val="en-US"/>
              </w:rPr>
            </w:pPr>
            <w:r w:rsidRPr="007E27E9">
              <w:t>158,3</w:t>
            </w:r>
          </w:p>
        </w:tc>
        <w:tc>
          <w:tcPr>
            <w:tcW w:w="850" w:type="dxa"/>
            <w:tcBorders>
              <w:left w:val="single" w:sz="6" w:space="0" w:color="000000"/>
            </w:tcBorders>
            <w:shd w:val="clear" w:color="auto" w:fill="auto"/>
            <w:vAlign w:val="bottom"/>
          </w:tcPr>
          <w:p w14:paraId="631A75DB" w14:textId="131A5A41" w:rsidR="007E27E9" w:rsidRPr="007E27E9" w:rsidRDefault="007E27E9" w:rsidP="00443F6A">
            <w:pPr>
              <w:spacing w:before="50"/>
              <w:ind w:right="113"/>
              <w:jc w:val="right"/>
              <w:rPr>
                <w:lang w:val="en-US"/>
              </w:rPr>
            </w:pPr>
            <w:r w:rsidRPr="007E27E9">
              <w:t>3 303,3</w:t>
            </w:r>
          </w:p>
        </w:tc>
        <w:tc>
          <w:tcPr>
            <w:tcW w:w="866" w:type="dxa"/>
            <w:tcBorders>
              <w:left w:val="single" w:sz="6" w:space="0" w:color="000000"/>
            </w:tcBorders>
            <w:shd w:val="clear" w:color="auto" w:fill="auto"/>
            <w:vAlign w:val="bottom"/>
          </w:tcPr>
          <w:p w14:paraId="092839D0" w14:textId="62BB0888" w:rsidR="007E27E9" w:rsidRPr="007E27E9" w:rsidRDefault="007E27E9" w:rsidP="00443F6A">
            <w:pPr>
              <w:spacing w:before="50"/>
              <w:ind w:right="113"/>
              <w:jc w:val="right"/>
              <w:rPr>
                <w:lang w:val="en-US"/>
              </w:rPr>
            </w:pPr>
            <w:r w:rsidRPr="007E27E9">
              <w:t>618,2</w:t>
            </w:r>
          </w:p>
        </w:tc>
        <w:tc>
          <w:tcPr>
            <w:tcW w:w="834" w:type="dxa"/>
            <w:tcBorders>
              <w:left w:val="single" w:sz="6" w:space="0" w:color="000000"/>
            </w:tcBorders>
            <w:shd w:val="clear" w:color="auto" w:fill="auto"/>
            <w:vAlign w:val="bottom"/>
          </w:tcPr>
          <w:p w14:paraId="673E9F93" w14:textId="7A498FEA" w:rsidR="007E27E9" w:rsidRPr="007E27E9" w:rsidRDefault="007E27E9" w:rsidP="00443F6A">
            <w:pPr>
              <w:spacing w:before="50"/>
              <w:ind w:right="113"/>
              <w:jc w:val="right"/>
              <w:rPr>
                <w:lang w:val="en-US"/>
              </w:rPr>
            </w:pPr>
            <w:r w:rsidRPr="007E27E9">
              <w:t>729,3</w:t>
            </w:r>
          </w:p>
        </w:tc>
        <w:tc>
          <w:tcPr>
            <w:tcW w:w="850" w:type="dxa"/>
            <w:tcBorders>
              <w:left w:val="single" w:sz="6" w:space="0" w:color="000000"/>
            </w:tcBorders>
            <w:shd w:val="clear" w:color="auto" w:fill="auto"/>
            <w:vAlign w:val="bottom"/>
          </w:tcPr>
          <w:p w14:paraId="687CC163" w14:textId="1DF00533" w:rsidR="007E27E9" w:rsidRPr="007E27E9" w:rsidRDefault="007E27E9" w:rsidP="00443F6A">
            <w:pPr>
              <w:spacing w:before="50"/>
              <w:ind w:right="113"/>
              <w:jc w:val="right"/>
            </w:pPr>
            <w:r w:rsidRPr="007E27E9">
              <w:t>7,7</w:t>
            </w:r>
          </w:p>
        </w:tc>
        <w:tc>
          <w:tcPr>
            <w:tcW w:w="850" w:type="dxa"/>
            <w:tcBorders>
              <w:left w:val="single" w:sz="6" w:space="0" w:color="000000"/>
            </w:tcBorders>
            <w:shd w:val="clear" w:color="auto" w:fill="auto"/>
            <w:vAlign w:val="bottom"/>
          </w:tcPr>
          <w:p w14:paraId="1513DDE4" w14:textId="68214BF6" w:rsidR="007E27E9" w:rsidRPr="007E27E9" w:rsidRDefault="007E27E9" w:rsidP="00443F6A">
            <w:pPr>
              <w:spacing w:before="50"/>
              <w:ind w:right="113"/>
              <w:jc w:val="right"/>
              <w:rPr>
                <w:lang w:val="en-US"/>
              </w:rPr>
            </w:pPr>
            <w:r w:rsidRPr="007E27E9">
              <w:t>91,9</w:t>
            </w:r>
          </w:p>
        </w:tc>
        <w:tc>
          <w:tcPr>
            <w:tcW w:w="850" w:type="dxa"/>
            <w:tcBorders>
              <w:left w:val="single" w:sz="6" w:space="0" w:color="000000"/>
            </w:tcBorders>
            <w:shd w:val="clear" w:color="auto" w:fill="auto"/>
            <w:vAlign w:val="bottom"/>
          </w:tcPr>
          <w:p w14:paraId="36342F06" w14:textId="2D772B63" w:rsidR="007E27E9" w:rsidRPr="007E27E9" w:rsidRDefault="007E27E9" w:rsidP="00443F6A">
            <w:pPr>
              <w:spacing w:before="50"/>
              <w:ind w:right="113"/>
              <w:jc w:val="right"/>
              <w:rPr>
                <w:vertAlign w:val="superscript"/>
              </w:rPr>
            </w:pPr>
            <w:r w:rsidRPr="007E27E9">
              <w:t>…</w:t>
            </w:r>
          </w:p>
        </w:tc>
        <w:tc>
          <w:tcPr>
            <w:tcW w:w="850" w:type="dxa"/>
            <w:tcBorders>
              <w:left w:val="single" w:sz="6" w:space="0" w:color="000000"/>
            </w:tcBorders>
            <w:shd w:val="clear" w:color="auto" w:fill="auto"/>
            <w:vAlign w:val="bottom"/>
          </w:tcPr>
          <w:p w14:paraId="1D5299DB" w14:textId="4FBB2694" w:rsidR="007E27E9" w:rsidRPr="007E27E9" w:rsidRDefault="007E27E9" w:rsidP="00443F6A">
            <w:pPr>
              <w:spacing w:before="50"/>
              <w:ind w:right="113"/>
              <w:jc w:val="right"/>
              <w:rPr>
                <w:vertAlign w:val="superscript"/>
              </w:rPr>
            </w:pPr>
            <w:r w:rsidRPr="007E27E9">
              <w:t>2,6</w:t>
            </w:r>
            <w:r w:rsidRPr="007E27E9">
              <w:rPr>
                <w:vertAlign w:val="superscript"/>
              </w:rPr>
              <w:t>9)</w:t>
            </w:r>
          </w:p>
        </w:tc>
      </w:tr>
      <w:tr w:rsidR="007E27E9" w:rsidRPr="00D21FE6" w14:paraId="6FF71EA8" w14:textId="77777777" w:rsidTr="00443F6A">
        <w:trPr>
          <w:cantSplit/>
          <w:jc w:val="center"/>
        </w:trPr>
        <w:tc>
          <w:tcPr>
            <w:tcW w:w="1430" w:type="dxa"/>
            <w:shd w:val="clear" w:color="auto" w:fill="auto"/>
            <w:vAlign w:val="bottom"/>
          </w:tcPr>
          <w:p w14:paraId="7EAA8B93" w14:textId="0D72A29B" w:rsidR="007E27E9" w:rsidRPr="00AC19AC" w:rsidRDefault="007E27E9" w:rsidP="00650560">
            <w:pPr>
              <w:spacing w:before="50"/>
              <w:rPr>
                <w:color w:val="000000" w:themeColor="text1"/>
                <w:sz w:val="12"/>
                <w:szCs w:val="12"/>
              </w:rPr>
            </w:pPr>
            <w:r w:rsidRPr="00AC19AC">
              <w:rPr>
                <w:rFonts w:eastAsia="Symbol"/>
                <w:b/>
                <w:bCs/>
                <w:color w:val="000000" w:themeColor="text1"/>
                <w:sz w:val="12"/>
                <w:szCs w:val="12"/>
              </w:rPr>
              <w:t>Страны ЕС</w:t>
            </w:r>
            <w:r>
              <w:rPr>
                <w:color w:val="000000" w:themeColor="text1"/>
                <w:sz w:val="12"/>
                <w:szCs w:val="12"/>
              </w:rPr>
              <w:br/>
            </w:r>
            <w:r w:rsidRPr="00AC19AC">
              <w:rPr>
                <w:rFonts w:eastAsia="Symbol"/>
                <w:b/>
                <w:i/>
                <w:color w:val="000000" w:themeColor="text1"/>
                <w:sz w:val="12"/>
                <w:szCs w:val="12"/>
              </w:rPr>
              <w:t>EU countries</w:t>
            </w:r>
          </w:p>
        </w:tc>
        <w:tc>
          <w:tcPr>
            <w:tcW w:w="846" w:type="dxa"/>
            <w:tcBorders>
              <w:left w:val="single" w:sz="6" w:space="0" w:color="000000"/>
            </w:tcBorders>
            <w:shd w:val="clear" w:color="auto" w:fill="auto"/>
            <w:vAlign w:val="bottom"/>
          </w:tcPr>
          <w:p w14:paraId="6FB98EC5" w14:textId="77777777" w:rsidR="007E27E9" w:rsidRPr="007E27E9" w:rsidRDefault="007E27E9" w:rsidP="00443F6A">
            <w:pPr>
              <w:snapToGrid w:val="0"/>
              <w:spacing w:before="50"/>
              <w:ind w:left="113" w:right="113"/>
              <w:jc w:val="right"/>
              <w:rPr>
                <w:rFonts w:eastAsia="Symbol"/>
                <w:b/>
                <w:bCs/>
                <w:i/>
              </w:rPr>
            </w:pPr>
          </w:p>
        </w:tc>
        <w:tc>
          <w:tcPr>
            <w:tcW w:w="956" w:type="dxa"/>
            <w:tcBorders>
              <w:left w:val="single" w:sz="6" w:space="0" w:color="000000"/>
            </w:tcBorders>
            <w:shd w:val="clear" w:color="auto" w:fill="auto"/>
            <w:vAlign w:val="bottom"/>
          </w:tcPr>
          <w:p w14:paraId="3CA70BE2" w14:textId="77777777" w:rsidR="007E27E9" w:rsidRPr="007E27E9" w:rsidRDefault="007E27E9" w:rsidP="00443F6A">
            <w:pPr>
              <w:snapToGrid w:val="0"/>
              <w:spacing w:before="50"/>
              <w:ind w:left="113" w:right="113"/>
              <w:jc w:val="right"/>
              <w:rPr>
                <w:rFonts w:eastAsia="Symbol"/>
              </w:rPr>
            </w:pPr>
          </w:p>
        </w:tc>
        <w:tc>
          <w:tcPr>
            <w:tcW w:w="739" w:type="dxa"/>
            <w:tcBorders>
              <w:left w:val="single" w:sz="6" w:space="0" w:color="000000"/>
            </w:tcBorders>
            <w:shd w:val="clear" w:color="auto" w:fill="auto"/>
            <w:vAlign w:val="bottom"/>
          </w:tcPr>
          <w:p w14:paraId="6F7FC1BA" w14:textId="77777777" w:rsidR="007E27E9" w:rsidRPr="007E27E9" w:rsidRDefault="007E27E9" w:rsidP="00443F6A">
            <w:pPr>
              <w:snapToGrid w:val="0"/>
              <w:spacing w:before="50"/>
              <w:ind w:left="113" w:right="113"/>
              <w:jc w:val="right"/>
              <w:rPr>
                <w:rFonts w:eastAsia="Symbol"/>
              </w:rPr>
            </w:pPr>
          </w:p>
        </w:tc>
        <w:tc>
          <w:tcPr>
            <w:tcW w:w="850" w:type="dxa"/>
            <w:tcBorders>
              <w:left w:val="single" w:sz="6" w:space="0" w:color="000000"/>
            </w:tcBorders>
            <w:shd w:val="clear" w:color="auto" w:fill="auto"/>
            <w:vAlign w:val="bottom"/>
          </w:tcPr>
          <w:p w14:paraId="1337FA9A" w14:textId="77777777" w:rsidR="007E27E9" w:rsidRPr="007E27E9" w:rsidRDefault="007E27E9" w:rsidP="00443F6A">
            <w:pPr>
              <w:snapToGrid w:val="0"/>
              <w:spacing w:before="50"/>
              <w:ind w:left="113" w:right="113"/>
              <w:jc w:val="right"/>
              <w:rPr>
                <w:rFonts w:eastAsia="Symbol"/>
              </w:rPr>
            </w:pPr>
          </w:p>
        </w:tc>
        <w:tc>
          <w:tcPr>
            <w:tcW w:w="866" w:type="dxa"/>
            <w:tcBorders>
              <w:left w:val="single" w:sz="6" w:space="0" w:color="000000"/>
            </w:tcBorders>
            <w:shd w:val="clear" w:color="auto" w:fill="auto"/>
            <w:vAlign w:val="bottom"/>
          </w:tcPr>
          <w:p w14:paraId="6595AD80" w14:textId="77777777" w:rsidR="007E27E9" w:rsidRPr="007E27E9" w:rsidRDefault="007E27E9" w:rsidP="00443F6A">
            <w:pPr>
              <w:snapToGrid w:val="0"/>
              <w:spacing w:before="50"/>
              <w:ind w:left="113" w:right="113"/>
              <w:jc w:val="right"/>
              <w:rPr>
                <w:rFonts w:eastAsia="Symbol"/>
              </w:rPr>
            </w:pPr>
          </w:p>
        </w:tc>
        <w:tc>
          <w:tcPr>
            <w:tcW w:w="834" w:type="dxa"/>
            <w:tcBorders>
              <w:left w:val="single" w:sz="6" w:space="0" w:color="000000"/>
            </w:tcBorders>
            <w:shd w:val="clear" w:color="auto" w:fill="auto"/>
            <w:vAlign w:val="bottom"/>
          </w:tcPr>
          <w:p w14:paraId="3A2DF33F" w14:textId="77777777" w:rsidR="007E27E9" w:rsidRPr="007E27E9" w:rsidRDefault="007E27E9" w:rsidP="00443F6A">
            <w:pPr>
              <w:snapToGrid w:val="0"/>
              <w:spacing w:before="50"/>
              <w:ind w:left="113" w:right="113"/>
              <w:jc w:val="right"/>
              <w:rPr>
                <w:rFonts w:eastAsia="Symbol"/>
              </w:rPr>
            </w:pPr>
          </w:p>
        </w:tc>
        <w:tc>
          <w:tcPr>
            <w:tcW w:w="850" w:type="dxa"/>
            <w:tcBorders>
              <w:left w:val="single" w:sz="6" w:space="0" w:color="000000"/>
            </w:tcBorders>
            <w:shd w:val="clear" w:color="auto" w:fill="auto"/>
            <w:vAlign w:val="bottom"/>
          </w:tcPr>
          <w:p w14:paraId="0FD9995F" w14:textId="77777777" w:rsidR="007E27E9" w:rsidRPr="007E27E9" w:rsidRDefault="007E27E9" w:rsidP="00443F6A">
            <w:pPr>
              <w:snapToGrid w:val="0"/>
              <w:spacing w:before="50"/>
              <w:ind w:left="113" w:right="113"/>
              <w:jc w:val="right"/>
              <w:rPr>
                <w:rFonts w:eastAsia="Symbol"/>
              </w:rPr>
            </w:pPr>
          </w:p>
        </w:tc>
        <w:tc>
          <w:tcPr>
            <w:tcW w:w="850" w:type="dxa"/>
            <w:tcBorders>
              <w:left w:val="single" w:sz="6" w:space="0" w:color="000000"/>
            </w:tcBorders>
            <w:shd w:val="clear" w:color="auto" w:fill="auto"/>
            <w:vAlign w:val="bottom"/>
          </w:tcPr>
          <w:p w14:paraId="29DD910D" w14:textId="77777777" w:rsidR="007E27E9" w:rsidRPr="007E27E9" w:rsidRDefault="007E27E9" w:rsidP="00443F6A">
            <w:pPr>
              <w:snapToGrid w:val="0"/>
              <w:spacing w:before="50"/>
              <w:ind w:left="113" w:right="113"/>
              <w:jc w:val="right"/>
              <w:rPr>
                <w:rFonts w:eastAsia="Symbol"/>
              </w:rPr>
            </w:pPr>
          </w:p>
        </w:tc>
        <w:tc>
          <w:tcPr>
            <w:tcW w:w="850" w:type="dxa"/>
            <w:tcBorders>
              <w:left w:val="single" w:sz="6" w:space="0" w:color="000000"/>
            </w:tcBorders>
            <w:shd w:val="clear" w:color="auto" w:fill="auto"/>
            <w:vAlign w:val="bottom"/>
          </w:tcPr>
          <w:p w14:paraId="34127AC3" w14:textId="77777777" w:rsidR="007E27E9" w:rsidRPr="007E27E9" w:rsidRDefault="007E27E9" w:rsidP="00443F6A">
            <w:pPr>
              <w:snapToGrid w:val="0"/>
              <w:spacing w:before="50"/>
              <w:ind w:left="113" w:right="113"/>
              <w:jc w:val="right"/>
              <w:rPr>
                <w:rFonts w:eastAsia="Symbol"/>
              </w:rPr>
            </w:pPr>
          </w:p>
        </w:tc>
        <w:tc>
          <w:tcPr>
            <w:tcW w:w="850" w:type="dxa"/>
            <w:tcBorders>
              <w:left w:val="single" w:sz="6" w:space="0" w:color="000000"/>
            </w:tcBorders>
            <w:shd w:val="clear" w:color="auto" w:fill="auto"/>
            <w:vAlign w:val="bottom"/>
          </w:tcPr>
          <w:p w14:paraId="42EBED30" w14:textId="77777777" w:rsidR="007E27E9" w:rsidRPr="007E27E9" w:rsidRDefault="007E27E9" w:rsidP="00443F6A">
            <w:pPr>
              <w:snapToGrid w:val="0"/>
              <w:spacing w:before="50"/>
              <w:ind w:left="113" w:right="113"/>
              <w:jc w:val="right"/>
              <w:rPr>
                <w:rFonts w:eastAsia="Symbol"/>
              </w:rPr>
            </w:pPr>
          </w:p>
        </w:tc>
      </w:tr>
      <w:tr w:rsidR="007E27E9" w:rsidRPr="00D21FE6" w14:paraId="214E649F" w14:textId="77777777" w:rsidTr="00443F6A">
        <w:trPr>
          <w:cantSplit/>
          <w:jc w:val="center"/>
        </w:trPr>
        <w:tc>
          <w:tcPr>
            <w:tcW w:w="1430" w:type="dxa"/>
            <w:shd w:val="clear" w:color="auto" w:fill="auto"/>
            <w:vAlign w:val="bottom"/>
          </w:tcPr>
          <w:p w14:paraId="5A006DE5" w14:textId="5E79D7B2" w:rsidR="007E27E9" w:rsidRPr="00AC19AC" w:rsidRDefault="007E27E9" w:rsidP="00650560">
            <w:pPr>
              <w:spacing w:before="50"/>
              <w:ind w:left="113"/>
              <w:rPr>
                <w:color w:val="000000" w:themeColor="text1"/>
                <w:sz w:val="12"/>
                <w:szCs w:val="12"/>
              </w:rPr>
            </w:pPr>
            <w:r w:rsidRPr="00AC19AC">
              <w:rPr>
                <w:rFonts w:eastAsia="Symbol"/>
                <w:color w:val="000000" w:themeColor="text1"/>
                <w:sz w:val="12"/>
                <w:szCs w:val="12"/>
              </w:rPr>
              <w:t>Австрия</w:t>
            </w:r>
            <w:r>
              <w:rPr>
                <w:rFonts w:eastAsia="Symbol"/>
                <w:b/>
                <w:bCs/>
                <w:color w:val="000000" w:themeColor="text1"/>
                <w:sz w:val="12"/>
                <w:szCs w:val="12"/>
                <w:vertAlign w:val="superscript"/>
                <w:lang w:val="en-US"/>
              </w:rPr>
              <w:t xml:space="preserve"> </w:t>
            </w:r>
            <w:r>
              <w:rPr>
                <w:rFonts w:eastAsia="Symbol"/>
                <w:i/>
                <w:color w:val="000000" w:themeColor="text1"/>
                <w:sz w:val="12"/>
                <w:szCs w:val="12"/>
                <w:lang w:val="en-US"/>
              </w:rPr>
              <w:t xml:space="preserve">/ </w:t>
            </w:r>
            <w:r w:rsidRPr="00AC19AC">
              <w:rPr>
                <w:rFonts w:eastAsia="Symbol"/>
                <w:i/>
                <w:color w:val="000000" w:themeColor="text1"/>
                <w:sz w:val="12"/>
                <w:szCs w:val="12"/>
              </w:rPr>
              <w:t>Austria</w:t>
            </w:r>
          </w:p>
        </w:tc>
        <w:tc>
          <w:tcPr>
            <w:tcW w:w="846" w:type="dxa"/>
            <w:tcBorders>
              <w:left w:val="single" w:sz="6" w:space="0" w:color="000000"/>
            </w:tcBorders>
            <w:shd w:val="clear" w:color="auto" w:fill="auto"/>
            <w:vAlign w:val="bottom"/>
          </w:tcPr>
          <w:p w14:paraId="5D84C9B9" w14:textId="4C840356" w:rsidR="007E27E9" w:rsidRPr="007E27E9" w:rsidRDefault="007E27E9" w:rsidP="00443F6A">
            <w:pPr>
              <w:spacing w:before="50"/>
              <w:ind w:right="113"/>
              <w:jc w:val="right"/>
            </w:pPr>
            <w:proofErr w:type="gramStart"/>
            <w:r w:rsidRPr="007E27E9">
              <w:t>7 706,9</w:t>
            </w:r>
            <w:r w:rsidRPr="007E27E9">
              <w:rPr>
                <w:vertAlign w:val="superscript"/>
              </w:rPr>
              <w:t>9)</w:t>
            </w:r>
            <w:proofErr w:type="gramEnd"/>
          </w:p>
        </w:tc>
        <w:tc>
          <w:tcPr>
            <w:tcW w:w="956" w:type="dxa"/>
            <w:tcBorders>
              <w:left w:val="single" w:sz="6" w:space="0" w:color="000000"/>
            </w:tcBorders>
            <w:shd w:val="clear" w:color="auto" w:fill="auto"/>
            <w:vAlign w:val="bottom"/>
          </w:tcPr>
          <w:p w14:paraId="4A3BAEC0" w14:textId="0E9F60EC" w:rsidR="007E27E9" w:rsidRPr="007E27E9" w:rsidRDefault="007E27E9" w:rsidP="00443F6A">
            <w:pPr>
              <w:spacing w:before="50"/>
              <w:ind w:right="113"/>
              <w:jc w:val="right"/>
              <w:rPr>
                <w:lang w:val="en-US"/>
              </w:rPr>
            </w:pPr>
            <w:r w:rsidRPr="007E27E9">
              <w:t>54,9</w:t>
            </w:r>
          </w:p>
        </w:tc>
        <w:tc>
          <w:tcPr>
            <w:tcW w:w="739" w:type="dxa"/>
            <w:tcBorders>
              <w:left w:val="single" w:sz="6" w:space="0" w:color="000000"/>
            </w:tcBorders>
            <w:shd w:val="clear" w:color="auto" w:fill="auto"/>
            <w:vAlign w:val="bottom"/>
          </w:tcPr>
          <w:p w14:paraId="6EABCED8" w14:textId="6380B15F" w:rsidR="007E27E9" w:rsidRPr="007E27E9" w:rsidRDefault="007E27E9" w:rsidP="00443F6A">
            <w:pPr>
              <w:spacing w:before="50"/>
              <w:ind w:right="113"/>
              <w:jc w:val="right"/>
              <w:rPr>
                <w:lang w:val="en-US"/>
              </w:rPr>
            </w:pPr>
            <w:r w:rsidRPr="007E27E9">
              <w:t>65,9</w:t>
            </w:r>
          </w:p>
        </w:tc>
        <w:tc>
          <w:tcPr>
            <w:tcW w:w="850" w:type="dxa"/>
            <w:tcBorders>
              <w:left w:val="single" w:sz="6" w:space="0" w:color="000000"/>
            </w:tcBorders>
            <w:shd w:val="clear" w:color="auto" w:fill="auto"/>
            <w:vAlign w:val="bottom"/>
          </w:tcPr>
          <w:p w14:paraId="502B1F2A" w14:textId="3023095C" w:rsidR="007E27E9" w:rsidRPr="007E27E9" w:rsidRDefault="007E27E9" w:rsidP="00443F6A">
            <w:pPr>
              <w:spacing w:before="50"/>
              <w:ind w:right="113"/>
              <w:jc w:val="right"/>
            </w:pPr>
            <w:r w:rsidRPr="007E27E9">
              <w:t>…</w:t>
            </w:r>
          </w:p>
        </w:tc>
        <w:tc>
          <w:tcPr>
            <w:tcW w:w="866" w:type="dxa"/>
            <w:tcBorders>
              <w:left w:val="single" w:sz="6" w:space="0" w:color="000000"/>
            </w:tcBorders>
            <w:shd w:val="clear" w:color="auto" w:fill="auto"/>
            <w:vAlign w:val="bottom"/>
          </w:tcPr>
          <w:p w14:paraId="21578146" w14:textId="48F1DA71" w:rsidR="007E27E9" w:rsidRPr="007E27E9" w:rsidRDefault="007E27E9" w:rsidP="00443F6A">
            <w:pPr>
              <w:spacing w:before="50"/>
              <w:ind w:right="113"/>
              <w:jc w:val="right"/>
              <w:rPr>
                <w:lang w:val="en-US"/>
              </w:rPr>
            </w:pPr>
            <w:r w:rsidRPr="007E27E9">
              <w:t>604,1</w:t>
            </w:r>
          </w:p>
        </w:tc>
        <w:tc>
          <w:tcPr>
            <w:tcW w:w="834" w:type="dxa"/>
            <w:tcBorders>
              <w:left w:val="single" w:sz="6" w:space="0" w:color="000000"/>
            </w:tcBorders>
            <w:shd w:val="clear" w:color="auto" w:fill="auto"/>
            <w:vAlign w:val="bottom"/>
          </w:tcPr>
          <w:p w14:paraId="35072D4D" w14:textId="5AC04BEA" w:rsidR="007E27E9" w:rsidRPr="007E27E9" w:rsidRDefault="007E27E9" w:rsidP="00443F6A">
            <w:pPr>
              <w:spacing w:before="50"/>
              <w:ind w:right="113"/>
              <w:jc w:val="right"/>
              <w:rPr>
                <w:lang w:val="en-US"/>
              </w:rPr>
            </w:pPr>
            <w:r w:rsidRPr="007E27E9">
              <w:t>779,8</w:t>
            </w:r>
          </w:p>
        </w:tc>
        <w:tc>
          <w:tcPr>
            <w:tcW w:w="850" w:type="dxa"/>
            <w:tcBorders>
              <w:left w:val="single" w:sz="6" w:space="0" w:color="000000"/>
            </w:tcBorders>
            <w:shd w:val="clear" w:color="auto" w:fill="auto"/>
            <w:vAlign w:val="bottom"/>
          </w:tcPr>
          <w:p w14:paraId="6F61B8C3" w14:textId="44BF9193"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vAlign w:val="bottom"/>
          </w:tcPr>
          <w:p w14:paraId="12FA1039" w14:textId="393F2D7C" w:rsidR="007E27E9" w:rsidRPr="007E27E9" w:rsidRDefault="007E27E9" w:rsidP="00443F6A">
            <w:pPr>
              <w:spacing w:before="50"/>
              <w:ind w:right="113"/>
              <w:jc w:val="right"/>
            </w:pPr>
            <w:r w:rsidRPr="007E27E9">
              <w:t>428,3</w:t>
            </w:r>
          </w:p>
        </w:tc>
        <w:tc>
          <w:tcPr>
            <w:tcW w:w="850" w:type="dxa"/>
            <w:tcBorders>
              <w:left w:val="single" w:sz="6" w:space="0" w:color="000000"/>
            </w:tcBorders>
            <w:shd w:val="clear" w:color="auto" w:fill="auto"/>
            <w:vAlign w:val="bottom"/>
          </w:tcPr>
          <w:p w14:paraId="1E4D0618" w14:textId="47C45807" w:rsidR="007E27E9" w:rsidRPr="007E27E9" w:rsidRDefault="007E27E9" w:rsidP="00443F6A">
            <w:pPr>
              <w:spacing w:before="50"/>
              <w:ind w:right="113"/>
              <w:jc w:val="right"/>
              <w:rPr>
                <w:vertAlign w:val="superscript"/>
              </w:rPr>
            </w:pPr>
            <w:r w:rsidRPr="007E27E9">
              <w:t>…</w:t>
            </w:r>
          </w:p>
        </w:tc>
        <w:tc>
          <w:tcPr>
            <w:tcW w:w="850" w:type="dxa"/>
            <w:tcBorders>
              <w:left w:val="single" w:sz="6" w:space="0" w:color="000000"/>
            </w:tcBorders>
            <w:shd w:val="clear" w:color="auto" w:fill="auto"/>
            <w:vAlign w:val="bottom"/>
          </w:tcPr>
          <w:p w14:paraId="7E29B695" w14:textId="75700724" w:rsidR="007E27E9" w:rsidRPr="007E27E9" w:rsidRDefault="007E27E9" w:rsidP="00443F6A">
            <w:pPr>
              <w:spacing w:before="50"/>
              <w:ind w:right="113"/>
              <w:jc w:val="right"/>
            </w:pPr>
            <w:r w:rsidRPr="007E27E9">
              <w:t>…</w:t>
            </w:r>
          </w:p>
        </w:tc>
      </w:tr>
      <w:tr w:rsidR="007E27E9" w:rsidRPr="00D21FE6" w14:paraId="41E19C6B" w14:textId="77777777" w:rsidTr="00443F6A">
        <w:trPr>
          <w:cantSplit/>
          <w:jc w:val="center"/>
        </w:trPr>
        <w:tc>
          <w:tcPr>
            <w:tcW w:w="1430" w:type="dxa"/>
            <w:shd w:val="clear" w:color="auto" w:fill="auto"/>
            <w:vAlign w:val="bottom"/>
          </w:tcPr>
          <w:p w14:paraId="08EA60A0" w14:textId="5C7FC28B" w:rsidR="007E27E9" w:rsidRPr="00AC19AC" w:rsidRDefault="007E27E9" w:rsidP="00650560">
            <w:pPr>
              <w:spacing w:before="50"/>
              <w:ind w:left="113"/>
              <w:rPr>
                <w:color w:val="000000" w:themeColor="text1"/>
                <w:sz w:val="12"/>
                <w:szCs w:val="12"/>
              </w:rPr>
            </w:pPr>
            <w:r w:rsidRPr="00AC19AC">
              <w:rPr>
                <w:rFonts w:eastAsia="Symbol"/>
                <w:color w:val="000000" w:themeColor="text1"/>
                <w:sz w:val="12"/>
                <w:szCs w:val="12"/>
              </w:rPr>
              <w:t>Болгария</w:t>
            </w:r>
            <w:r>
              <w:rPr>
                <w:rFonts w:eastAsia="Symbol"/>
                <w:color w:val="000000" w:themeColor="text1"/>
                <w:sz w:val="12"/>
                <w:szCs w:val="12"/>
                <w:lang w:val="en-US"/>
              </w:rPr>
              <w:t xml:space="preserve"> / </w:t>
            </w:r>
            <w:r w:rsidRPr="00AC19AC">
              <w:rPr>
                <w:rFonts w:eastAsia="Symbol"/>
                <w:i/>
                <w:color w:val="000000" w:themeColor="text1"/>
                <w:sz w:val="12"/>
                <w:szCs w:val="12"/>
              </w:rPr>
              <w:t>Bulgaria</w:t>
            </w:r>
          </w:p>
        </w:tc>
        <w:tc>
          <w:tcPr>
            <w:tcW w:w="846" w:type="dxa"/>
            <w:tcBorders>
              <w:left w:val="single" w:sz="6" w:space="0" w:color="000000"/>
            </w:tcBorders>
            <w:shd w:val="clear" w:color="auto" w:fill="auto"/>
            <w:vAlign w:val="bottom"/>
          </w:tcPr>
          <w:p w14:paraId="22898A28" w14:textId="4E3573B7" w:rsidR="007E27E9" w:rsidRPr="007E27E9" w:rsidRDefault="007E27E9" w:rsidP="00443F6A">
            <w:pPr>
              <w:spacing w:before="50"/>
              <w:ind w:right="113"/>
              <w:jc w:val="right"/>
              <w:rPr>
                <w:lang w:val="en-US"/>
              </w:rPr>
            </w:pPr>
            <w:proofErr w:type="gramStart"/>
            <w:r w:rsidRPr="007E27E9">
              <w:t>7 384,2</w:t>
            </w:r>
            <w:r w:rsidRPr="007E27E9">
              <w:rPr>
                <w:vertAlign w:val="superscript"/>
              </w:rPr>
              <w:t>9)</w:t>
            </w:r>
            <w:proofErr w:type="gramEnd"/>
          </w:p>
        </w:tc>
        <w:tc>
          <w:tcPr>
            <w:tcW w:w="956" w:type="dxa"/>
            <w:tcBorders>
              <w:left w:val="single" w:sz="6" w:space="0" w:color="000000"/>
            </w:tcBorders>
            <w:shd w:val="clear" w:color="auto" w:fill="auto"/>
            <w:vAlign w:val="bottom"/>
          </w:tcPr>
          <w:p w14:paraId="1185E492" w14:textId="211910A4" w:rsidR="007E27E9" w:rsidRPr="007E27E9" w:rsidRDefault="007E27E9" w:rsidP="00443F6A">
            <w:pPr>
              <w:spacing w:before="50"/>
              <w:ind w:right="113"/>
              <w:jc w:val="right"/>
              <w:rPr>
                <w:lang w:val="en-US"/>
              </w:rPr>
            </w:pPr>
            <w:r w:rsidRPr="007E27E9">
              <w:t>2,8</w:t>
            </w:r>
            <w:r w:rsidRPr="007E27E9">
              <w:rPr>
                <w:vertAlign w:val="superscript"/>
              </w:rPr>
              <w:t>10)</w:t>
            </w:r>
          </w:p>
        </w:tc>
        <w:tc>
          <w:tcPr>
            <w:tcW w:w="739" w:type="dxa"/>
            <w:tcBorders>
              <w:left w:val="single" w:sz="6" w:space="0" w:color="000000"/>
            </w:tcBorders>
            <w:shd w:val="clear" w:color="auto" w:fill="auto"/>
            <w:vAlign w:val="bottom"/>
          </w:tcPr>
          <w:p w14:paraId="589E65D1" w14:textId="6EFA363C" w:rsidR="007E27E9" w:rsidRPr="007E27E9" w:rsidRDefault="007E27E9" w:rsidP="00443F6A">
            <w:pPr>
              <w:spacing w:before="50"/>
              <w:ind w:right="113"/>
              <w:jc w:val="right"/>
            </w:pPr>
            <w:r w:rsidRPr="007E27E9">
              <w:t>1,6</w:t>
            </w:r>
          </w:p>
        </w:tc>
        <w:tc>
          <w:tcPr>
            <w:tcW w:w="850" w:type="dxa"/>
            <w:tcBorders>
              <w:left w:val="single" w:sz="6" w:space="0" w:color="000000"/>
            </w:tcBorders>
            <w:shd w:val="clear" w:color="auto" w:fill="auto"/>
            <w:vAlign w:val="bottom"/>
          </w:tcPr>
          <w:p w14:paraId="4FB4E648" w14:textId="5CA03747" w:rsidR="007E27E9" w:rsidRPr="007E27E9" w:rsidRDefault="007E27E9" w:rsidP="00443F6A">
            <w:pPr>
              <w:spacing w:before="50"/>
              <w:ind w:right="113"/>
              <w:jc w:val="right"/>
              <w:rPr>
                <w:lang w:val="en-US"/>
              </w:rPr>
            </w:pPr>
            <w:r w:rsidRPr="007E27E9">
              <w:t>3 257,0</w:t>
            </w:r>
          </w:p>
        </w:tc>
        <w:tc>
          <w:tcPr>
            <w:tcW w:w="866" w:type="dxa"/>
            <w:tcBorders>
              <w:left w:val="single" w:sz="6" w:space="0" w:color="000000"/>
            </w:tcBorders>
            <w:shd w:val="clear" w:color="auto" w:fill="auto"/>
            <w:vAlign w:val="bottom"/>
          </w:tcPr>
          <w:p w14:paraId="69F32C73" w14:textId="7F395BA0" w:rsidR="007E27E9" w:rsidRPr="007E27E9" w:rsidRDefault="007E27E9" w:rsidP="00443F6A">
            <w:pPr>
              <w:spacing w:before="50"/>
              <w:ind w:right="113"/>
              <w:jc w:val="right"/>
            </w:pPr>
            <w:r w:rsidRPr="007E27E9">
              <w:t>…</w:t>
            </w:r>
          </w:p>
        </w:tc>
        <w:tc>
          <w:tcPr>
            <w:tcW w:w="834" w:type="dxa"/>
            <w:tcBorders>
              <w:left w:val="single" w:sz="6" w:space="0" w:color="000000"/>
            </w:tcBorders>
            <w:shd w:val="clear" w:color="auto" w:fill="auto"/>
            <w:vAlign w:val="bottom"/>
          </w:tcPr>
          <w:p w14:paraId="30FD1EE1" w14:textId="162949B3" w:rsidR="007E27E9" w:rsidRPr="007E27E9" w:rsidRDefault="007E27E9" w:rsidP="00443F6A">
            <w:pPr>
              <w:spacing w:before="50"/>
              <w:ind w:right="113"/>
              <w:jc w:val="right"/>
              <w:rPr>
                <w:lang w:val="en-US"/>
              </w:rPr>
            </w:pPr>
            <w:r w:rsidRPr="007E27E9">
              <w:t>77,5</w:t>
            </w:r>
          </w:p>
        </w:tc>
        <w:tc>
          <w:tcPr>
            <w:tcW w:w="850" w:type="dxa"/>
            <w:tcBorders>
              <w:left w:val="single" w:sz="6" w:space="0" w:color="000000"/>
            </w:tcBorders>
            <w:shd w:val="clear" w:color="auto" w:fill="auto"/>
            <w:vAlign w:val="bottom"/>
          </w:tcPr>
          <w:p w14:paraId="7996752D" w14:textId="2F307FB8"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vAlign w:val="bottom"/>
          </w:tcPr>
          <w:p w14:paraId="1C1A3E94" w14:textId="0FD8563F" w:rsidR="007E27E9" w:rsidRPr="007E27E9" w:rsidRDefault="007E27E9" w:rsidP="00443F6A">
            <w:pPr>
              <w:spacing w:before="50"/>
              <w:ind w:right="113"/>
              <w:jc w:val="right"/>
              <w:rPr>
                <w:lang w:val="en-US"/>
              </w:rPr>
            </w:pPr>
            <w:r w:rsidRPr="007E27E9">
              <w:t>62,0</w:t>
            </w:r>
          </w:p>
        </w:tc>
        <w:tc>
          <w:tcPr>
            <w:tcW w:w="850" w:type="dxa"/>
            <w:tcBorders>
              <w:left w:val="single" w:sz="6" w:space="0" w:color="000000"/>
            </w:tcBorders>
            <w:shd w:val="clear" w:color="auto" w:fill="auto"/>
            <w:vAlign w:val="bottom"/>
          </w:tcPr>
          <w:p w14:paraId="35DF77BA" w14:textId="10BCFA18" w:rsidR="007E27E9" w:rsidRPr="007E27E9" w:rsidRDefault="007E27E9" w:rsidP="00443F6A">
            <w:pPr>
              <w:spacing w:before="50"/>
              <w:ind w:right="113"/>
              <w:jc w:val="right"/>
            </w:pPr>
            <w:r w:rsidRPr="007E27E9">
              <w:t>0,0</w:t>
            </w:r>
          </w:p>
        </w:tc>
        <w:tc>
          <w:tcPr>
            <w:tcW w:w="850" w:type="dxa"/>
            <w:tcBorders>
              <w:left w:val="single" w:sz="6" w:space="0" w:color="000000"/>
            </w:tcBorders>
            <w:shd w:val="clear" w:color="auto" w:fill="auto"/>
            <w:vAlign w:val="bottom"/>
          </w:tcPr>
          <w:p w14:paraId="133A6281" w14:textId="0BCCA3BC" w:rsidR="007E27E9" w:rsidRPr="007E27E9" w:rsidRDefault="007E27E9" w:rsidP="00443F6A">
            <w:pPr>
              <w:spacing w:before="50"/>
              <w:ind w:right="113"/>
              <w:jc w:val="right"/>
              <w:rPr>
                <w:lang w:val="en-US"/>
              </w:rPr>
            </w:pPr>
            <w:r w:rsidRPr="007E27E9">
              <w:t>…</w:t>
            </w:r>
          </w:p>
        </w:tc>
      </w:tr>
      <w:tr w:rsidR="007E27E9" w:rsidRPr="00D21FE6" w14:paraId="37AF6C12" w14:textId="77777777" w:rsidTr="00443F6A">
        <w:trPr>
          <w:cantSplit/>
          <w:jc w:val="center"/>
        </w:trPr>
        <w:tc>
          <w:tcPr>
            <w:tcW w:w="1430" w:type="dxa"/>
            <w:shd w:val="clear" w:color="auto" w:fill="auto"/>
            <w:vAlign w:val="bottom"/>
          </w:tcPr>
          <w:p w14:paraId="6F0590D1" w14:textId="5FED7D1B" w:rsidR="007E27E9" w:rsidRPr="00AC19AC" w:rsidRDefault="007E27E9" w:rsidP="00650560">
            <w:pPr>
              <w:spacing w:before="50"/>
              <w:ind w:left="113"/>
              <w:rPr>
                <w:color w:val="000000" w:themeColor="text1"/>
                <w:sz w:val="12"/>
                <w:szCs w:val="12"/>
              </w:rPr>
            </w:pPr>
            <w:r w:rsidRPr="00AC19AC">
              <w:rPr>
                <w:rFonts w:eastAsia="Symbol"/>
                <w:color w:val="000000" w:themeColor="text1"/>
                <w:sz w:val="12"/>
                <w:szCs w:val="12"/>
              </w:rPr>
              <w:t>Венгрия</w:t>
            </w:r>
            <w:r>
              <w:rPr>
                <w:rFonts w:eastAsia="Symbol"/>
                <w:color w:val="000000" w:themeColor="text1"/>
                <w:sz w:val="12"/>
                <w:szCs w:val="12"/>
                <w:vertAlign w:val="superscript"/>
                <w:lang w:val="en-US"/>
              </w:rPr>
              <w:t xml:space="preserve"> </w:t>
            </w:r>
            <w:r>
              <w:rPr>
                <w:color w:val="000000" w:themeColor="text1"/>
                <w:sz w:val="12"/>
                <w:szCs w:val="12"/>
                <w:lang w:val="en-US"/>
              </w:rPr>
              <w:t xml:space="preserve">/ </w:t>
            </w:r>
            <w:r w:rsidRPr="00AC19AC">
              <w:rPr>
                <w:rFonts w:eastAsia="Symbol"/>
                <w:i/>
                <w:color w:val="000000" w:themeColor="text1"/>
                <w:sz w:val="12"/>
                <w:szCs w:val="12"/>
              </w:rPr>
              <w:t>Hungary</w:t>
            </w:r>
          </w:p>
        </w:tc>
        <w:tc>
          <w:tcPr>
            <w:tcW w:w="846" w:type="dxa"/>
            <w:tcBorders>
              <w:left w:val="single" w:sz="6" w:space="0" w:color="000000"/>
            </w:tcBorders>
            <w:shd w:val="clear" w:color="auto" w:fill="auto"/>
            <w:vAlign w:val="bottom"/>
          </w:tcPr>
          <w:p w14:paraId="43919F48" w14:textId="7ED5BEF6" w:rsidR="007E27E9" w:rsidRPr="007E27E9" w:rsidRDefault="007E27E9" w:rsidP="00443F6A">
            <w:pPr>
              <w:spacing w:before="50"/>
              <w:ind w:right="113"/>
              <w:jc w:val="right"/>
              <w:rPr>
                <w:lang w:val="en-US"/>
              </w:rPr>
            </w:pPr>
            <w:proofErr w:type="gramStart"/>
            <w:r w:rsidRPr="007E27E9">
              <w:t>3 694,9</w:t>
            </w:r>
            <w:r w:rsidRPr="007E27E9">
              <w:rPr>
                <w:vertAlign w:val="superscript"/>
              </w:rPr>
              <w:t>9)</w:t>
            </w:r>
            <w:proofErr w:type="gramEnd"/>
          </w:p>
        </w:tc>
        <w:tc>
          <w:tcPr>
            <w:tcW w:w="956" w:type="dxa"/>
            <w:tcBorders>
              <w:left w:val="single" w:sz="6" w:space="0" w:color="000000"/>
            </w:tcBorders>
            <w:shd w:val="clear" w:color="auto" w:fill="auto"/>
            <w:vAlign w:val="bottom"/>
          </w:tcPr>
          <w:p w14:paraId="449862A6" w14:textId="06E43846" w:rsidR="007E27E9" w:rsidRPr="007E27E9" w:rsidRDefault="007E27E9" w:rsidP="00443F6A">
            <w:pPr>
              <w:spacing w:before="50"/>
              <w:ind w:right="113"/>
              <w:jc w:val="right"/>
              <w:rPr>
                <w:lang w:val="en-US"/>
              </w:rPr>
            </w:pPr>
            <w:r w:rsidRPr="007E27E9">
              <w:t>114,6</w:t>
            </w:r>
          </w:p>
        </w:tc>
        <w:tc>
          <w:tcPr>
            <w:tcW w:w="739" w:type="dxa"/>
            <w:tcBorders>
              <w:left w:val="single" w:sz="6" w:space="0" w:color="000000"/>
            </w:tcBorders>
            <w:shd w:val="clear" w:color="auto" w:fill="auto"/>
            <w:vAlign w:val="bottom"/>
          </w:tcPr>
          <w:p w14:paraId="250D5DD0" w14:textId="136C10A3" w:rsidR="007E27E9" w:rsidRPr="007E27E9" w:rsidRDefault="007E27E9" w:rsidP="00443F6A">
            <w:pPr>
              <w:spacing w:before="50"/>
              <w:ind w:right="113"/>
              <w:jc w:val="right"/>
              <w:rPr>
                <w:lang w:val="en-US"/>
              </w:rPr>
            </w:pPr>
            <w:r w:rsidRPr="007E27E9">
              <w:t>166,7</w:t>
            </w:r>
          </w:p>
        </w:tc>
        <w:tc>
          <w:tcPr>
            <w:tcW w:w="850" w:type="dxa"/>
            <w:tcBorders>
              <w:left w:val="single" w:sz="6" w:space="0" w:color="000000"/>
            </w:tcBorders>
            <w:shd w:val="clear" w:color="auto" w:fill="auto"/>
            <w:vAlign w:val="bottom"/>
          </w:tcPr>
          <w:p w14:paraId="0CD4B06F" w14:textId="719F4CE2" w:rsidR="007E27E9" w:rsidRPr="007E27E9" w:rsidRDefault="007E27E9" w:rsidP="00443F6A">
            <w:pPr>
              <w:spacing w:before="50"/>
              <w:ind w:right="113"/>
              <w:jc w:val="right"/>
              <w:rPr>
                <w:lang w:val="en-US"/>
              </w:rPr>
            </w:pPr>
            <w:r w:rsidRPr="007E27E9">
              <w:t>427,1</w:t>
            </w:r>
          </w:p>
        </w:tc>
        <w:tc>
          <w:tcPr>
            <w:tcW w:w="866" w:type="dxa"/>
            <w:tcBorders>
              <w:left w:val="single" w:sz="6" w:space="0" w:color="000000"/>
            </w:tcBorders>
            <w:shd w:val="clear" w:color="auto" w:fill="auto"/>
            <w:vAlign w:val="bottom"/>
          </w:tcPr>
          <w:p w14:paraId="56814AD2" w14:textId="75A94F6D" w:rsidR="007E27E9" w:rsidRPr="007E27E9" w:rsidRDefault="007E27E9" w:rsidP="00443F6A">
            <w:pPr>
              <w:spacing w:before="50"/>
              <w:ind w:right="113"/>
              <w:jc w:val="right"/>
              <w:rPr>
                <w:lang w:val="en-US"/>
              </w:rPr>
            </w:pPr>
            <w:r w:rsidRPr="007E27E9">
              <w:t>20,8</w:t>
            </w:r>
          </w:p>
        </w:tc>
        <w:tc>
          <w:tcPr>
            <w:tcW w:w="834" w:type="dxa"/>
            <w:tcBorders>
              <w:left w:val="single" w:sz="6" w:space="0" w:color="000000"/>
            </w:tcBorders>
            <w:shd w:val="clear" w:color="auto" w:fill="auto"/>
            <w:vAlign w:val="bottom"/>
          </w:tcPr>
          <w:p w14:paraId="3920327B" w14:textId="1DB14051" w:rsidR="007E27E9" w:rsidRPr="007E27E9" w:rsidRDefault="007E27E9" w:rsidP="00443F6A">
            <w:pPr>
              <w:spacing w:before="50"/>
              <w:ind w:right="113"/>
              <w:jc w:val="right"/>
              <w:rPr>
                <w:lang w:val="en-US"/>
              </w:rPr>
            </w:pPr>
            <w:r w:rsidRPr="007E27E9">
              <w:t>52,1</w:t>
            </w:r>
          </w:p>
        </w:tc>
        <w:tc>
          <w:tcPr>
            <w:tcW w:w="850" w:type="dxa"/>
            <w:tcBorders>
              <w:left w:val="single" w:sz="6" w:space="0" w:color="000000"/>
            </w:tcBorders>
            <w:shd w:val="clear" w:color="auto" w:fill="auto"/>
            <w:vAlign w:val="bottom"/>
          </w:tcPr>
          <w:p w14:paraId="233D6A82" w14:textId="11589717" w:rsidR="007E27E9" w:rsidRPr="007E27E9" w:rsidRDefault="007E27E9" w:rsidP="00443F6A">
            <w:pPr>
              <w:spacing w:before="50"/>
              <w:ind w:right="113"/>
              <w:jc w:val="right"/>
              <w:rPr>
                <w:vertAlign w:val="superscript"/>
              </w:rPr>
            </w:pPr>
            <w:r w:rsidRPr="007E27E9">
              <w:t>52,8</w:t>
            </w:r>
          </w:p>
        </w:tc>
        <w:tc>
          <w:tcPr>
            <w:tcW w:w="850" w:type="dxa"/>
            <w:tcBorders>
              <w:left w:val="single" w:sz="6" w:space="0" w:color="000000"/>
            </w:tcBorders>
            <w:shd w:val="clear" w:color="auto" w:fill="auto"/>
            <w:vAlign w:val="bottom"/>
          </w:tcPr>
          <w:p w14:paraId="062BBE31" w14:textId="0646A966" w:rsidR="007E27E9" w:rsidRPr="007E27E9" w:rsidRDefault="007E27E9" w:rsidP="00443F6A">
            <w:pPr>
              <w:spacing w:before="50"/>
              <w:ind w:right="113"/>
              <w:jc w:val="right"/>
              <w:rPr>
                <w:lang w:val="en-US"/>
              </w:rPr>
            </w:pPr>
            <w:r w:rsidRPr="007E27E9">
              <w:t>93,8</w:t>
            </w:r>
          </w:p>
        </w:tc>
        <w:tc>
          <w:tcPr>
            <w:tcW w:w="850" w:type="dxa"/>
            <w:tcBorders>
              <w:left w:val="single" w:sz="6" w:space="0" w:color="000000"/>
            </w:tcBorders>
            <w:shd w:val="clear" w:color="auto" w:fill="auto"/>
            <w:vAlign w:val="bottom"/>
          </w:tcPr>
          <w:p w14:paraId="572C23C8" w14:textId="48FF4695" w:rsidR="007E27E9" w:rsidRPr="007E27E9" w:rsidRDefault="007E27E9" w:rsidP="00443F6A">
            <w:pPr>
              <w:spacing w:before="50"/>
              <w:ind w:right="113"/>
              <w:jc w:val="right"/>
            </w:pPr>
            <w:r w:rsidRPr="007E27E9">
              <w:t>0,0</w:t>
            </w:r>
          </w:p>
        </w:tc>
        <w:tc>
          <w:tcPr>
            <w:tcW w:w="850" w:type="dxa"/>
            <w:tcBorders>
              <w:left w:val="single" w:sz="6" w:space="0" w:color="000000"/>
            </w:tcBorders>
            <w:shd w:val="clear" w:color="auto" w:fill="auto"/>
            <w:vAlign w:val="bottom"/>
          </w:tcPr>
          <w:p w14:paraId="7D18B39C" w14:textId="2EEBDFFA" w:rsidR="007E27E9" w:rsidRPr="007E27E9" w:rsidRDefault="007E27E9" w:rsidP="00443F6A">
            <w:pPr>
              <w:spacing w:before="50"/>
              <w:ind w:right="113"/>
              <w:jc w:val="right"/>
              <w:rPr>
                <w:lang w:val="en-US"/>
              </w:rPr>
            </w:pPr>
            <w:r w:rsidRPr="007E27E9">
              <w:t>…</w:t>
            </w:r>
          </w:p>
        </w:tc>
      </w:tr>
      <w:tr w:rsidR="007E27E9" w:rsidRPr="00D21FE6" w14:paraId="6C61DBB1" w14:textId="77777777" w:rsidTr="00443F6A">
        <w:trPr>
          <w:cantSplit/>
          <w:jc w:val="center"/>
        </w:trPr>
        <w:tc>
          <w:tcPr>
            <w:tcW w:w="1430" w:type="dxa"/>
            <w:shd w:val="clear" w:color="auto" w:fill="auto"/>
            <w:vAlign w:val="bottom"/>
          </w:tcPr>
          <w:p w14:paraId="0DC78580" w14:textId="4D2BC267" w:rsidR="007E27E9" w:rsidRPr="00AC19AC" w:rsidRDefault="007E27E9" w:rsidP="00650560">
            <w:pPr>
              <w:spacing w:before="50"/>
              <w:ind w:left="113"/>
              <w:rPr>
                <w:color w:val="000000" w:themeColor="text1"/>
                <w:sz w:val="12"/>
                <w:szCs w:val="12"/>
              </w:rPr>
            </w:pPr>
            <w:r w:rsidRPr="00AC19AC">
              <w:rPr>
                <w:rFonts w:eastAsia="Symbol"/>
                <w:color w:val="000000" w:themeColor="text1"/>
                <w:sz w:val="12"/>
                <w:szCs w:val="12"/>
              </w:rPr>
              <w:t>Германия</w:t>
            </w:r>
            <w:r>
              <w:rPr>
                <w:rFonts w:eastAsia="Symbol"/>
                <w:color w:val="000000" w:themeColor="text1"/>
                <w:sz w:val="12"/>
                <w:szCs w:val="12"/>
                <w:lang w:val="en-US"/>
              </w:rPr>
              <w:t xml:space="preserve"> / </w:t>
            </w:r>
            <w:r w:rsidRPr="00AC19AC">
              <w:rPr>
                <w:rFonts w:eastAsia="Symbol"/>
                <w:i/>
                <w:color w:val="000000" w:themeColor="text1"/>
                <w:sz w:val="12"/>
                <w:szCs w:val="12"/>
              </w:rPr>
              <w:t>Germany</w:t>
            </w:r>
          </w:p>
        </w:tc>
        <w:tc>
          <w:tcPr>
            <w:tcW w:w="846" w:type="dxa"/>
            <w:tcBorders>
              <w:left w:val="single" w:sz="6" w:space="0" w:color="000000"/>
            </w:tcBorders>
            <w:shd w:val="clear" w:color="auto" w:fill="auto"/>
            <w:vAlign w:val="bottom"/>
          </w:tcPr>
          <w:p w14:paraId="3A593839" w14:textId="4DDDA631" w:rsidR="007E27E9" w:rsidRPr="007E27E9" w:rsidRDefault="007E27E9" w:rsidP="00443F6A">
            <w:pPr>
              <w:spacing w:before="50"/>
              <w:ind w:right="113"/>
              <w:jc w:val="right"/>
              <w:rPr>
                <w:lang w:val="en-US"/>
              </w:rPr>
            </w:pPr>
            <w:proofErr w:type="gramStart"/>
            <w:r w:rsidRPr="007E27E9">
              <w:t>6 971,6</w:t>
            </w:r>
            <w:r w:rsidRPr="007E27E9">
              <w:rPr>
                <w:vertAlign w:val="superscript"/>
              </w:rPr>
              <w:t>9)</w:t>
            </w:r>
            <w:proofErr w:type="gramEnd"/>
          </w:p>
        </w:tc>
        <w:tc>
          <w:tcPr>
            <w:tcW w:w="956" w:type="dxa"/>
            <w:tcBorders>
              <w:left w:val="single" w:sz="6" w:space="0" w:color="000000"/>
            </w:tcBorders>
            <w:shd w:val="clear" w:color="auto" w:fill="auto"/>
            <w:vAlign w:val="bottom"/>
          </w:tcPr>
          <w:p w14:paraId="0BCEA971" w14:textId="0F8A9CF2" w:rsidR="007E27E9" w:rsidRPr="007E27E9" w:rsidRDefault="007E27E9" w:rsidP="00443F6A">
            <w:pPr>
              <w:spacing w:before="50"/>
              <w:ind w:right="113"/>
              <w:jc w:val="right"/>
              <w:rPr>
                <w:lang w:val="en-US"/>
              </w:rPr>
            </w:pPr>
            <w:r w:rsidRPr="007E27E9">
              <w:t>19,0</w:t>
            </w:r>
          </w:p>
        </w:tc>
        <w:tc>
          <w:tcPr>
            <w:tcW w:w="739" w:type="dxa"/>
            <w:tcBorders>
              <w:left w:val="single" w:sz="6" w:space="0" w:color="000000"/>
            </w:tcBorders>
            <w:shd w:val="clear" w:color="auto" w:fill="auto"/>
            <w:vAlign w:val="bottom"/>
          </w:tcPr>
          <w:p w14:paraId="12471983" w14:textId="2E92B95D" w:rsidR="007E27E9" w:rsidRPr="007E27E9" w:rsidRDefault="007E27E9" w:rsidP="00443F6A">
            <w:pPr>
              <w:spacing w:before="50"/>
              <w:ind w:right="113"/>
              <w:jc w:val="right"/>
              <w:rPr>
                <w:lang w:val="en-US"/>
              </w:rPr>
            </w:pPr>
            <w:r w:rsidRPr="007E27E9">
              <w:t>48,6</w:t>
            </w:r>
          </w:p>
        </w:tc>
        <w:tc>
          <w:tcPr>
            <w:tcW w:w="850" w:type="dxa"/>
            <w:tcBorders>
              <w:left w:val="single" w:sz="6" w:space="0" w:color="000000"/>
            </w:tcBorders>
            <w:shd w:val="clear" w:color="auto" w:fill="auto"/>
            <w:vAlign w:val="bottom"/>
          </w:tcPr>
          <w:p w14:paraId="4CAA78AD" w14:textId="5495BECD" w:rsidR="007E27E9" w:rsidRPr="007E27E9" w:rsidRDefault="007E27E9" w:rsidP="00443F6A">
            <w:pPr>
              <w:spacing w:before="50"/>
              <w:ind w:right="113"/>
              <w:jc w:val="right"/>
              <w:rPr>
                <w:lang w:val="en-US"/>
              </w:rPr>
            </w:pPr>
            <w:r w:rsidRPr="007E27E9">
              <w:t>1 212,7</w:t>
            </w:r>
          </w:p>
        </w:tc>
        <w:tc>
          <w:tcPr>
            <w:tcW w:w="866" w:type="dxa"/>
            <w:tcBorders>
              <w:left w:val="single" w:sz="6" w:space="0" w:color="000000"/>
            </w:tcBorders>
            <w:shd w:val="clear" w:color="auto" w:fill="auto"/>
            <w:vAlign w:val="bottom"/>
          </w:tcPr>
          <w:p w14:paraId="42E466A1" w14:textId="2C932E2A" w:rsidR="007E27E9" w:rsidRPr="007E27E9" w:rsidRDefault="007E27E9" w:rsidP="00443F6A">
            <w:pPr>
              <w:spacing w:before="50"/>
              <w:ind w:right="113"/>
              <w:jc w:val="right"/>
              <w:rPr>
                <w:lang w:val="en-US"/>
              </w:rPr>
            </w:pPr>
            <w:r w:rsidRPr="007E27E9">
              <w:t>279,8</w:t>
            </w:r>
          </w:p>
        </w:tc>
        <w:tc>
          <w:tcPr>
            <w:tcW w:w="834" w:type="dxa"/>
            <w:tcBorders>
              <w:left w:val="single" w:sz="6" w:space="0" w:color="000000"/>
            </w:tcBorders>
            <w:shd w:val="clear" w:color="auto" w:fill="auto"/>
            <w:vAlign w:val="bottom"/>
          </w:tcPr>
          <w:p w14:paraId="4F4209E6" w14:textId="409B3BB0" w:rsidR="007E27E9" w:rsidRPr="007E27E9" w:rsidRDefault="007E27E9" w:rsidP="00443F6A">
            <w:pPr>
              <w:spacing w:before="50"/>
              <w:ind w:right="113"/>
              <w:jc w:val="right"/>
              <w:rPr>
                <w:lang w:val="en-US"/>
              </w:rPr>
            </w:pPr>
            <w:r w:rsidRPr="007E27E9">
              <w:t>419,6</w:t>
            </w:r>
          </w:p>
        </w:tc>
        <w:tc>
          <w:tcPr>
            <w:tcW w:w="850" w:type="dxa"/>
            <w:tcBorders>
              <w:left w:val="single" w:sz="6" w:space="0" w:color="000000"/>
            </w:tcBorders>
            <w:shd w:val="clear" w:color="auto" w:fill="auto"/>
            <w:vAlign w:val="bottom"/>
          </w:tcPr>
          <w:p w14:paraId="3382AD79" w14:textId="256A5F4B" w:rsidR="007E27E9" w:rsidRPr="007E27E9" w:rsidRDefault="007E27E9" w:rsidP="00443F6A">
            <w:pPr>
              <w:spacing w:before="50"/>
              <w:ind w:right="113"/>
              <w:jc w:val="right"/>
            </w:pPr>
            <w:r w:rsidRPr="007E27E9">
              <w:t>48,7</w:t>
            </w:r>
          </w:p>
        </w:tc>
        <w:tc>
          <w:tcPr>
            <w:tcW w:w="850" w:type="dxa"/>
            <w:tcBorders>
              <w:left w:val="single" w:sz="6" w:space="0" w:color="000000"/>
            </w:tcBorders>
            <w:shd w:val="clear" w:color="auto" w:fill="auto"/>
            <w:vAlign w:val="bottom"/>
          </w:tcPr>
          <w:p w14:paraId="3745CA88" w14:textId="4CC8B35C" w:rsidR="007E27E9" w:rsidRPr="007E27E9" w:rsidRDefault="007E27E9" w:rsidP="00443F6A">
            <w:pPr>
              <w:spacing w:before="50"/>
              <w:ind w:right="113"/>
              <w:jc w:val="right"/>
            </w:pPr>
            <w:r w:rsidRPr="007E27E9">
              <w:t>220,5</w:t>
            </w:r>
          </w:p>
        </w:tc>
        <w:tc>
          <w:tcPr>
            <w:tcW w:w="850" w:type="dxa"/>
            <w:tcBorders>
              <w:left w:val="single" w:sz="6" w:space="0" w:color="000000"/>
            </w:tcBorders>
            <w:shd w:val="clear" w:color="auto" w:fill="auto"/>
            <w:vAlign w:val="bottom"/>
          </w:tcPr>
          <w:p w14:paraId="0B779981" w14:textId="689AF610" w:rsidR="007E27E9" w:rsidRPr="007E27E9" w:rsidRDefault="007E27E9" w:rsidP="00443F6A">
            <w:pPr>
              <w:spacing w:before="50"/>
              <w:ind w:right="113"/>
              <w:jc w:val="right"/>
            </w:pPr>
            <w:r w:rsidRPr="007E27E9">
              <w:t>4,8</w:t>
            </w:r>
            <w:r w:rsidRPr="007E27E9">
              <w:rPr>
                <w:vertAlign w:val="superscript"/>
              </w:rPr>
              <w:t>11)</w:t>
            </w:r>
          </w:p>
        </w:tc>
        <w:tc>
          <w:tcPr>
            <w:tcW w:w="850" w:type="dxa"/>
            <w:tcBorders>
              <w:left w:val="single" w:sz="6" w:space="0" w:color="000000"/>
            </w:tcBorders>
            <w:shd w:val="clear" w:color="auto" w:fill="auto"/>
            <w:vAlign w:val="bottom"/>
          </w:tcPr>
          <w:p w14:paraId="2916D7CF" w14:textId="4BE4A132" w:rsidR="007E27E9" w:rsidRPr="007E27E9" w:rsidRDefault="007E27E9" w:rsidP="00443F6A">
            <w:pPr>
              <w:spacing w:before="50"/>
              <w:ind w:right="113"/>
              <w:jc w:val="right"/>
              <w:rPr>
                <w:lang w:val="en-US"/>
              </w:rPr>
            </w:pPr>
            <w:r w:rsidRPr="007E27E9">
              <w:t>0,5</w:t>
            </w:r>
            <w:r w:rsidRPr="007E27E9">
              <w:rPr>
                <w:vertAlign w:val="superscript"/>
              </w:rPr>
              <w:t>10)</w:t>
            </w:r>
          </w:p>
        </w:tc>
      </w:tr>
      <w:tr w:rsidR="007E27E9" w:rsidRPr="00D21FE6" w14:paraId="4F5C00B1" w14:textId="77777777" w:rsidTr="00443F6A">
        <w:trPr>
          <w:cantSplit/>
          <w:jc w:val="center"/>
        </w:trPr>
        <w:tc>
          <w:tcPr>
            <w:tcW w:w="1430" w:type="dxa"/>
            <w:shd w:val="clear" w:color="auto" w:fill="auto"/>
            <w:vAlign w:val="bottom"/>
          </w:tcPr>
          <w:p w14:paraId="0135F7B0" w14:textId="2A11B0DD" w:rsidR="007E27E9" w:rsidRPr="00AC19AC" w:rsidRDefault="007E27E9" w:rsidP="00650560">
            <w:pPr>
              <w:spacing w:before="50"/>
              <w:ind w:left="113"/>
              <w:rPr>
                <w:color w:val="000000" w:themeColor="text1"/>
                <w:sz w:val="12"/>
                <w:szCs w:val="12"/>
              </w:rPr>
            </w:pPr>
            <w:r w:rsidRPr="00AC19AC">
              <w:rPr>
                <w:rFonts w:eastAsia="Symbol"/>
                <w:color w:val="000000" w:themeColor="text1"/>
                <w:sz w:val="12"/>
                <w:szCs w:val="12"/>
              </w:rPr>
              <w:t>Италия</w:t>
            </w:r>
            <w:r w:rsidRPr="00AC19AC">
              <w:rPr>
                <w:rFonts w:eastAsia="Symbol"/>
                <w:color w:val="000000" w:themeColor="text1"/>
                <w:sz w:val="12"/>
                <w:szCs w:val="12"/>
                <w:vertAlign w:val="superscript"/>
              </w:rPr>
              <w:t xml:space="preserve"> </w:t>
            </w:r>
            <w:r w:rsidRPr="00AC19AC">
              <w:rPr>
                <w:rFonts w:eastAsia="Symbol"/>
                <w:color w:val="000000" w:themeColor="text1"/>
                <w:sz w:val="12"/>
                <w:szCs w:val="12"/>
              </w:rPr>
              <w:t xml:space="preserve">/ </w:t>
            </w:r>
            <w:r w:rsidRPr="00AC19AC">
              <w:rPr>
                <w:rFonts w:eastAsia="Symbol"/>
                <w:i/>
                <w:color w:val="000000" w:themeColor="text1"/>
                <w:sz w:val="12"/>
                <w:szCs w:val="12"/>
              </w:rPr>
              <w:t>Italy</w:t>
            </w:r>
          </w:p>
        </w:tc>
        <w:tc>
          <w:tcPr>
            <w:tcW w:w="846" w:type="dxa"/>
            <w:tcBorders>
              <w:left w:val="single" w:sz="6" w:space="0" w:color="000000"/>
            </w:tcBorders>
            <w:shd w:val="clear" w:color="auto" w:fill="auto"/>
            <w:vAlign w:val="bottom"/>
          </w:tcPr>
          <w:p w14:paraId="0E6BBB16" w14:textId="75312C6E" w:rsidR="007E27E9" w:rsidRPr="007E27E9" w:rsidRDefault="007E27E9" w:rsidP="00443F6A">
            <w:pPr>
              <w:spacing w:before="50"/>
              <w:ind w:right="113"/>
              <w:jc w:val="right"/>
              <w:rPr>
                <w:lang w:val="en-US"/>
              </w:rPr>
            </w:pPr>
            <w:proofErr w:type="gramStart"/>
            <w:r w:rsidRPr="007E27E9">
              <w:t>4 811,1</w:t>
            </w:r>
            <w:r w:rsidRPr="007E27E9">
              <w:rPr>
                <w:vertAlign w:val="superscript"/>
              </w:rPr>
              <w:t>9)</w:t>
            </w:r>
            <w:proofErr w:type="gramEnd"/>
          </w:p>
        </w:tc>
        <w:tc>
          <w:tcPr>
            <w:tcW w:w="956" w:type="dxa"/>
            <w:tcBorders>
              <w:left w:val="single" w:sz="6" w:space="0" w:color="000000"/>
            </w:tcBorders>
            <w:shd w:val="clear" w:color="auto" w:fill="auto"/>
            <w:vAlign w:val="bottom"/>
          </w:tcPr>
          <w:p w14:paraId="55F4EB8C" w14:textId="7ADE2E47" w:rsidR="007E27E9" w:rsidRPr="007E27E9" w:rsidRDefault="007E27E9" w:rsidP="00443F6A">
            <w:pPr>
              <w:spacing w:before="50"/>
              <w:ind w:right="113"/>
              <w:jc w:val="right"/>
              <w:rPr>
                <w:lang w:val="en-US"/>
              </w:rPr>
            </w:pPr>
            <w:r w:rsidRPr="007E27E9">
              <w:t>71,2</w:t>
            </w:r>
          </w:p>
        </w:tc>
        <w:tc>
          <w:tcPr>
            <w:tcW w:w="739" w:type="dxa"/>
            <w:tcBorders>
              <w:left w:val="single" w:sz="6" w:space="0" w:color="000000"/>
            </w:tcBorders>
            <w:shd w:val="clear" w:color="auto" w:fill="auto"/>
            <w:vAlign w:val="bottom"/>
          </w:tcPr>
          <w:p w14:paraId="2FFD33D0" w14:textId="4501F8CD" w:rsidR="007E27E9" w:rsidRPr="007E27E9" w:rsidRDefault="007E27E9" w:rsidP="00443F6A">
            <w:pPr>
              <w:spacing w:before="50"/>
              <w:ind w:right="113"/>
              <w:jc w:val="right"/>
              <w:rPr>
                <w:lang w:val="en-US"/>
              </w:rPr>
            </w:pPr>
            <w:r w:rsidRPr="007E27E9">
              <w:t>50,8</w:t>
            </w:r>
          </w:p>
        </w:tc>
        <w:tc>
          <w:tcPr>
            <w:tcW w:w="850" w:type="dxa"/>
            <w:tcBorders>
              <w:left w:val="single" w:sz="6" w:space="0" w:color="000000"/>
            </w:tcBorders>
            <w:shd w:val="clear" w:color="auto" w:fill="auto"/>
            <w:vAlign w:val="bottom"/>
          </w:tcPr>
          <w:p w14:paraId="1FB97B8C" w14:textId="1BE9347D" w:rsidR="007E27E9" w:rsidRPr="007E27E9" w:rsidRDefault="007E27E9" w:rsidP="00443F6A">
            <w:pPr>
              <w:spacing w:before="50"/>
              <w:ind w:right="113"/>
              <w:jc w:val="right"/>
            </w:pPr>
            <w:r w:rsidRPr="007E27E9">
              <w:t>…</w:t>
            </w:r>
          </w:p>
        </w:tc>
        <w:tc>
          <w:tcPr>
            <w:tcW w:w="866" w:type="dxa"/>
            <w:tcBorders>
              <w:left w:val="single" w:sz="6" w:space="0" w:color="000000"/>
            </w:tcBorders>
            <w:shd w:val="clear" w:color="auto" w:fill="auto"/>
            <w:vAlign w:val="bottom"/>
          </w:tcPr>
          <w:p w14:paraId="29C55A31" w14:textId="0206D928" w:rsidR="007E27E9" w:rsidRPr="007E27E9" w:rsidRDefault="007E27E9" w:rsidP="00443F6A">
            <w:pPr>
              <w:spacing w:before="50"/>
              <w:ind w:right="113"/>
              <w:jc w:val="right"/>
              <w:rPr>
                <w:lang w:val="en-US"/>
              </w:rPr>
            </w:pPr>
            <w:r w:rsidRPr="007E27E9">
              <w:t>52,5</w:t>
            </w:r>
          </w:p>
        </w:tc>
        <w:tc>
          <w:tcPr>
            <w:tcW w:w="834" w:type="dxa"/>
            <w:tcBorders>
              <w:left w:val="single" w:sz="6" w:space="0" w:color="000000"/>
            </w:tcBorders>
            <w:shd w:val="clear" w:color="auto" w:fill="auto"/>
            <w:vAlign w:val="bottom"/>
          </w:tcPr>
          <w:p w14:paraId="1321C359" w14:textId="44ED1CFC" w:rsidR="007E27E9" w:rsidRPr="007E27E9" w:rsidRDefault="007E27E9" w:rsidP="00443F6A">
            <w:pPr>
              <w:spacing w:before="50"/>
              <w:ind w:right="113"/>
              <w:jc w:val="right"/>
              <w:rPr>
                <w:lang w:val="en-US"/>
              </w:rPr>
            </w:pPr>
            <w:r w:rsidRPr="007E27E9">
              <w:t>357,6</w:t>
            </w:r>
          </w:p>
        </w:tc>
        <w:tc>
          <w:tcPr>
            <w:tcW w:w="850" w:type="dxa"/>
            <w:tcBorders>
              <w:left w:val="single" w:sz="6" w:space="0" w:color="000000"/>
            </w:tcBorders>
            <w:shd w:val="clear" w:color="auto" w:fill="auto"/>
            <w:vAlign w:val="bottom"/>
          </w:tcPr>
          <w:p w14:paraId="114FF3FE" w14:textId="1138FA68" w:rsidR="007E27E9" w:rsidRPr="007E27E9" w:rsidRDefault="007E27E9" w:rsidP="00443F6A">
            <w:pPr>
              <w:spacing w:before="50"/>
              <w:ind w:right="113"/>
              <w:jc w:val="right"/>
            </w:pPr>
            <w:r w:rsidRPr="007E27E9">
              <w:t>9,2</w:t>
            </w:r>
          </w:p>
        </w:tc>
        <w:tc>
          <w:tcPr>
            <w:tcW w:w="850" w:type="dxa"/>
            <w:tcBorders>
              <w:left w:val="single" w:sz="6" w:space="0" w:color="000000"/>
            </w:tcBorders>
            <w:shd w:val="clear" w:color="auto" w:fill="auto"/>
            <w:vAlign w:val="bottom"/>
          </w:tcPr>
          <w:p w14:paraId="435015C4" w14:textId="4298AF20" w:rsidR="007E27E9" w:rsidRPr="007E27E9" w:rsidRDefault="007E27E9" w:rsidP="00443F6A">
            <w:pPr>
              <w:spacing w:before="50"/>
              <w:ind w:right="113"/>
              <w:jc w:val="right"/>
              <w:rPr>
                <w:lang w:val="en-US"/>
              </w:rPr>
            </w:pPr>
            <w:r w:rsidRPr="007E27E9">
              <w:t>127,1</w:t>
            </w:r>
          </w:p>
        </w:tc>
        <w:tc>
          <w:tcPr>
            <w:tcW w:w="850" w:type="dxa"/>
            <w:tcBorders>
              <w:left w:val="single" w:sz="6" w:space="0" w:color="000000"/>
            </w:tcBorders>
            <w:shd w:val="clear" w:color="auto" w:fill="auto"/>
            <w:vAlign w:val="bottom"/>
          </w:tcPr>
          <w:p w14:paraId="725FC668" w14:textId="2150F378" w:rsidR="007E27E9" w:rsidRPr="007E27E9" w:rsidRDefault="007E27E9" w:rsidP="00443F6A">
            <w:pPr>
              <w:spacing w:before="50"/>
              <w:ind w:right="113"/>
              <w:jc w:val="right"/>
              <w:rPr>
                <w:vertAlign w:val="superscript"/>
              </w:rPr>
            </w:pPr>
            <w:r w:rsidRPr="007E27E9">
              <w:t>...</w:t>
            </w:r>
          </w:p>
        </w:tc>
        <w:tc>
          <w:tcPr>
            <w:tcW w:w="850" w:type="dxa"/>
            <w:tcBorders>
              <w:left w:val="single" w:sz="6" w:space="0" w:color="000000"/>
            </w:tcBorders>
            <w:shd w:val="clear" w:color="auto" w:fill="auto"/>
            <w:vAlign w:val="bottom"/>
          </w:tcPr>
          <w:p w14:paraId="70357F27" w14:textId="3C8C5D8E" w:rsidR="007E27E9" w:rsidRPr="007E27E9" w:rsidRDefault="007E27E9" w:rsidP="00443F6A">
            <w:pPr>
              <w:spacing w:before="50"/>
              <w:ind w:right="113"/>
              <w:jc w:val="right"/>
              <w:rPr>
                <w:lang w:val="en-US"/>
              </w:rPr>
            </w:pPr>
            <w:r w:rsidRPr="007E27E9">
              <w:t>…</w:t>
            </w:r>
          </w:p>
        </w:tc>
      </w:tr>
      <w:tr w:rsidR="007E27E9" w:rsidRPr="00D21FE6" w14:paraId="79D57984" w14:textId="77777777" w:rsidTr="00443F6A">
        <w:trPr>
          <w:cantSplit/>
          <w:jc w:val="center"/>
        </w:trPr>
        <w:tc>
          <w:tcPr>
            <w:tcW w:w="1430" w:type="dxa"/>
            <w:shd w:val="clear" w:color="auto" w:fill="auto"/>
            <w:vAlign w:val="bottom"/>
          </w:tcPr>
          <w:p w14:paraId="0A102B72" w14:textId="04E2B82C" w:rsidR="007E27E9" w:rsidRPr="00AC19AC" w:rsidRDefault="007E27E9" w:rsidP="00650560">
            <w:pPr>
              <w:spacing w:before="50"/>
              <w:ind w:left="113"/>
              <w:rPr>
                <w:color w:val="000000" w:themeColor="text1"/>
                <w:sz w:val="12"/>
                <w:szCs w:val="12"/>
              </w:rPr>
            </w:pPr>
            <w:r w:rsidRPr="00AC19AC">
              <w:rPr>
                <w:rFonts w:eastAsia="Symbol"/>
                <w:color w:val="000000" w:themeColor="text1"/>
                <w:sz w:val="12"/>
                <w:szCs w:val="12"/>
              </w:rPr>
              <w:t>Польша</w:t>
            </w:r>
            <w:r w:rsidRPr="00AC19AC">
              <w:rPr>
                <w:rFonts w:eastAsia="Symbol"/>
                <w:color w:val="000000" w:themeColor="text1"/>
                <w:sz w:val="12"/>
                <w:szCs w:val="12"/>
                <w:vertAlign w:val="superscript"/>
              </w:rPr>
              <w:t xml:space="preserve"> </w:t>
            </w:r>
            <w:r>
              <w:rPr>
                <w:rFonts w:eastAsia="Symbol"/>
                <w:color w:val="000000" w:themeColor="text1"/>
                <w:sz w:val="12"/>
                <w:szCs w:val="12"/>
                <w:vertAlign w:val="superscript"/>
                <w:lang w:val="en-US"/>
              </w:rPr>
              <w:t xml:space="preserve">/ </w:t>
            </w:r>
            <w:r w:rsidRPr="00AC19AC">
              <w:rPr>
                <w:rFonts w:eastAsia="Symbol"/>
                <w:i/>
                <w:color w:val="000000" w:themeColor="text1"/>
                <w:sz w:val="12"/>
                <w:szCs w:val="12"/>
              </w:rPr>
              <w:t>Poland</w:t>
            </w:r>
          </w:p>
        </w:tc>
        <w:tc>
          <w:tcPr>
            <w:tcW w:w="846" w:type="dxa"/>
            <w:tcBorders>
              <w:left w:val="single" w:sz="6" w:space="0" w:color="000000"/>
            </w:tcBorders>
            <w:shd w:val="clear" w:color="auto" w:fill="auto"/>
            <w:vAlign w:val="bottom"/>
          </w:tcPr>
          <w:p w14:paraId="295F6EA3" w14:textId="15F96141" w:rsidR="007E27E9" w:rsidRPr="007E27E9" w:rsidRDefault="007E27E9" w:rsidP="00443F6A">
            <w:pPr>
              <w:spacing w:before="50"/>
              <w:ind w:right="113"/>
              <w:jc w:val="right"/>
              <w:rPr>
                <w:lang w:val="en-US"/>
              </w:rPr>
            </w:pPr>
            <w:proofErr w:type="gramStart"/>
            <w:r w:rsidRPr="007E27E9">
              <w:t>4 772,4</w:t>
            </w:r>
            <w:r w:rsidRPr="007E27E9">
              <w:rPr>
                <w:vertAlign w:val="superscript"/>
              </w:rPr>
              <w:t>9)</w:t>
            </w:r>
            <w:proofErr w:type="gramEnd"/>
          </w:p>
        </w:tc>
        <w:tc>
          <w:tcPr>
            <w:tcW w:w="956" w:type="dxa"/>
            <w:tcBorders>
              <w:left w:val="single" w:sz="6" w:space="0" w:color="000000"/>
            </w:tcBorders>
            <w:shd w:val="clear" w:color="auto" w:fill="auto"/>
            <w:vAlign w:val="bottom"/>
          </w:tcPr>
          <w:p w14:paraId="4D241BDC" w14:textId="054A644E" w:rsidR="007E27E9" w:rsidRPr="007E27E9" w:rsidRDefault="007E27E9" w:rsidP="00443F6A">
            <w:pPr>
              <w:spacing w:before="50"/>
              <w:ind w:right="113"/>
              <w:jc w:val="right"/>
              <w:rPr>
                <w:lang w:val="en-US"/>
              </w:rPr>
            </w:pPr>
            <w:r w:rsidRPr="007E27E9">
              <w:t>21,8</w:t>
            </w:r>
          </w:p>
        </w:tc>
        <w:tc>
          <w:tcPr>
            <w:tcW w:w="739" w:type="dxa"/>
            <w:tcBorders>
              <w:left w:val="single" w:sz="6" w:space="0" w:color="000000"/>
            </w:tcBorders>
            <w:shd w:val="clear" w:color="auto" w:fill="auto"/>
            <w:vAlign w:val="bottom"/>
          </w:tcPr>
          <w:p w14:paraId="7D4DAD0C" w14:textId="40A03C1D" w:rsidR="007E27E9" w:rsidRPr="007E27E9" w:rsidRDefault="007E27E9" w:rsidP="00443F6A">
            <w:pPr>
              <w:spacing w:before="50"/>
              <w:ind w:right="113"/>
              <w:jc w:val="right"/>
              <w:rPr>
                <w:lang w:val="en-US"/>
              </w:rPr>
            </w:pPr>
            <w:r w:rsidRPr="007E27E9">
              <w:t>84,3</w:t>
            </w:r>
          </w:p>
        </w:tc>
        <w:tc>
          <w:tcPr>
            <w:tcW w:w="850" w:type="dxa"/>
            <w:tcBorders>
              <w:left w:val="single" w:sz="6" w:space="0" w:color="000000"/>
            </w:tcBorders>
            <w:shd w:val="clear" w:color="auto" w:fill="auto"/>
            <w:vAlign w:val="bottom"/>
          </w:tcPr>
          <w:p w14:paraId="27F4954E" w14:textId="4D17EC94" w:rsidR="007E27E9" w:rsidRPr="007E27E9" w:rsidRDefault="007E27E9" w:rsidP="00443F6A">
            <w:pPr>
              <w:spacing w:before="50"/>
              <w:ind w:right="113"/>
              <w:jc w:val="right"/>
              <w:rPr>
                <w:lang w:val="en-US"/>
              </w:rPr>
            </w:pPr>
            <w:r w:rsidRPr="007E27E9">
              <w:t>2 407,9</w:t>
            </w:r>
          </w:p>
        </w:tc>
        <w:tc>
          <w:tcPr>
            <w:tcW w:w="866" w:type="dxa"/>
            <w:tcBorders>
              <w:left w:val="single" w:sz="6" w:space="0" w:color="000000"/>
            </w:tcBorders>
            <w:shd w:val="clear" w:color="auto" w:fill="auto"/>
            <w:vAlign w:val="bottom"/>
          </w:tcPr>
          <w:p w14:paraId="6D109332" w14:textId="7125095F" w:rsidR="007E27E9" w:rsidRPr="007E27E9" w:rsidRDefault="007E27E9" w:rsidP="00443F6A">
            <w:pPr>
              <w:spacing w:before="50"/>
              <w:ind w:right="113"/>
              <w:jc w:val="right"/>
              <w:rPr>
                <w:lang w:val="en-US"/>
              </w:rPr>
            </w:pPr>
            <w:r w:rsidRPr="007E27E9">
              <w:t>73,5</w:t>
            </w:r>
          </w:p>
        </w:tc>
        <w:tc>
          <w:tcPr>
            <w:tcW w:w="834" w:type="dxa"/>
            <w:tcBorders>
              <w:left w:val="single" w:sz="6" w:space="0" w:color="000000"/>
            </w:tcBorders>
            <w:shd w:val="clear" w:color="auto" w:fill="auto"/>
            <w:vAlign w:val="bottom"/>
          </w:tcPr>
          <w:p w14:paraId="2FEBD868" w14:textId="62102DD9" w:rsidR="007E27E9" w:rsidRPr="007E27E9" w:rsidRDefault="007E27E9" w:rsidP="00443F6A">
            <w:pPr>
              <w:spacing w:before="50"/>
              <w:ind w:right="113"/>
              <w:jc w:val="right"/>
              <w:rPr>
                <w:lang w:val="en-US"/>
              </w:rPr>
            </w:pPr>
            <w:r w:rsidRPr="007E27E9">
              <w:t>174,1</w:t>
            </w:r>
          </w:p>
        </w:tc>
        <w:tc>
          <w:tcPr>
            <w:tcW w:w="850" w:type="dxa"/>
            <w:tcBorders>
              <w:left w:val="single" w:sz="6" w:space="0" w:color="000000"/>
            </w:tcBorders>
            <w:shd w:val="clear" w:color="auto" w:fill="auto"/>
            <w:vAlign w:val="bottom"/>
          </w:tcPr>
          <w:p w14:paraId="05D9CF59" w14:textId="3D2E08DE" w:rsidR="007E27E9" w:rsidRPr="007E27E9" w:rsidRDefault="007E27E9" w:rsidP="00443F6A">
            <w:pPr>
              <w:spacing w:before="50"/>
              <w:ind w:right="113"/>
              <w:jc w:val="right"/>
              <w:rPr>
                <w:lang w:val="en-US"/>
              </w:rPr>
            </w:pPr>
            <w:r w:rsidRPr="007E27E9">
              <w:t>8,1</w:t>
            </w:r>
          </w:p>
        </w:tc>
        <w:tc>
          <w:tcPr>
            <w:tcW w:w="850" w:type="dxa"/>
            <w:tcBorders>
              <w:left w:val="single" w:sz="6" w:space="0" w:color="000000"/>
            </w:tcBorders>
            <w:shd w:val="clear" w:color="auto" w:fill="auto"/>
            <w:vAlign w:val="bottom"/>
          </w:tcPr>
          <w:p w14:paraId="0FF43A57" w14:textId="4F94A443" w:rsidR="007E27E9" w:rsidRPr="007E27E9" w:rsidRDefault="007E27E9" w:rsidP="00443F6A">
            <w:pPr>
              <w:spacing w:before="50"/>
              <w:ind w:right="113"/>
              <w:jc w:val="right"/>
            </w:pPr>
            <w:r w:rsidRPr="007E27E9">
              <w:t>125,2</w:t>
            </w:r>
          </w:p>
        </w:tc>
        <w:tc>
          <w:tcPr>
            <w:tcW w:w="850" w:type="dxa"/>
            <w:tcBorders>
              <w:left w:val="single" w:sz="6" w:space="0" w:color="000000"/>
            </w:tcBorders>
            <w:shd w:val="clear" w:color="auto" w:fill="auto"/>
            <w:vAlign w:val="bottom"/>
          </w:tcPr>
          <w:p w14:paraId="276EC724" w14:textId="708EC5A4" w:rsidR="007E27E9" w:rsidRPr="007E27E9" w:rsidRDefault="007E27E9" w:rsidP="00443F6A">
            <w:pPr>
              <w:spacing w:before="50"/>
              <w:ind w:right="113"/>
              <w:jc w:val="right"/>
            </w:pPr>
            <w:r w:rsidRPr="007E27E9">
              <w:t>0,3</w:t>
            </w:r>
          </w:p>
        </w:tc>
        <w:tc>
          <w:tcPr>
            <w:tcW w:w="850" w:type="dxa"/>
            <w:tcBorders>
              <w:left w:val="single" w:sz="6" w:space="0" w:color="000000"/>
            </w:tcBorders>
            <w:shd w:val="clear" w:color="auto" w:fill="auto"/>
            <w:vAlign w:val="bottom"/>
          </w:tcPr>
          <w:p w14:paraId="5B3ACCF3" w14:textId="4F0A345F" w:rsidR="007E27E9" w:rsidRPr="007E27E9" w:rsidRDefault="007E27E9" w:rsidP="00443F6A">
            <w:pPr>
              <w:spacing w:before="50"/>
              <w:ind w:right="113"/>
              <w:jc w:val="right"/>
              <w:rPr>
                <w:lang w:val="en-US"/>
              </w:rPr>
            </w:pPr>
            <w:r w:rsidRPr="007E27E9">
              <w:t>0,1</w:t>
            </w:r>
          </w:p>
        </w:tc>
      </w:tr>
      <w:tr w:rsidR="007E27E9" w:rsidRPr="00D21FE6" w14:paraId="1E91B41B" w14:textId="77777777" w:rsidTr="00443F6A">
        <w:trPr>
          <w:cantSplit/>
          <w:jc w:val="center"/>
        </w:trPr>
        <w:tc>
          <w:tcPr>
            <w:tcW w:w="1430" w:type="dxa"/>
            <w:shd w:val="clear" w:color="auto" w:fill="auto"/>
            <w:vAlign w:val="bottom"/>
          </w:tcPr>
          <w:p w14:paraId="59F36370" w14:textId="43D5D63E" w:rsidR="007E27E9" w:rsidRPr="00AC19AC" w:rsidRDefault="007E27E9" w:rsidP="00650560">
            <w:pPr>
              <w:spacing w:before="50"/>
              <w:ind w:left="113"/>
              <w:rPr>
                <w:color w:val="000000" w:themeColor="text1"/>
                <w:sz w:val="12"/>
                <w:szCs w:val="12"/>
              </w:rPr>
            </w:pPr>
            <w:r w:rsidRPr="00AC19AC">
              <w:rPr>
                <w:rFonts w:eastAsia="Symbol"/>
                <w:color w:val="000000" w:themeColor="text1"/>
                <w:sz w:val="12"/>
                <w:szCs w:val="12"/>
              </w:rPr>
              <w:t>Румыния</w:t>
            </w:r>
            <w:r>
              <w:rPr>
                <w:rFonts w:eastAsia="Symbol"/>
                <w:color w:val="000000" w:themeColor="text1"/>
                <w:sz w:val="12"/>
                <w:szCs w:val="12"/>
                <w:lang w:val="en-US"/>
              </w:rPr>
              <w:t xml:space="preserve"> / </w:t>
            </w:r>
            <w:r w:rsidRPr="00AC19AC">
              <w:rPr>
                <w:rFonts w:eastAsia="Symbol"/>
                <w:i/>
                <w:color w:val="000000" w:themeColor="text1"/>
                <w:sz w:val="12"/>
                <w:szCs w:val="12"/>
              </w:rPr>
              <w:t>Romania</w:t>
            </w:r>
          </w:p>
        </w:tc>
        <w:tc>
          <w:tcPr>
            <w:tcW w:w="846" w:type="dxa"/>
            <w:tcBorders>
              <w:left w:val="single" w:sz="6" w:space="0" w:color="000000"/>
            </w:tcBorders>
            <w:shd w:val="clear" w:color="auto" w:fill="auto"/>
            <w:vAlign w:val="bottom"/>
          </w:tcPr>
          <w:p w14:paraId="693AA0CB" w14:textId="5AFB531E" w:rsidR="007E27E9" w:rsidRPr="007E27E9" w:rsidRDefault="007E27E9" w:rsidP="00443F6A">
            <w:pPr>
              <w:spacing w:before="50"/>
              <w:ind w:right="113"/>
              <w:jc w:val="right"/>
              <w:rPr>
                <w:lang w:val="en-US"/>
              </w:rPr>
            </w:pPr>
            <w:proofErr w:type="gramStart"/>
            <w:r w:rsidRPr="007E27E9">
              <w:t>2 940,8</w:t>
            </w:r>
            <w:r w:rsidRPr="007E27E9">
              <w:rPr>
                <w:vertAlign w:val="superscript"/>
              </w:rPr>
              <w:t>9)</w:t>
            </w:r>
            <w:proofErr w:type="gramEnd"/>
          </w:p>
        </w:tc>
        <w:tc>
          <w:tcPr>
            <w:tcW w:w="956" w:type="dxa"/>
            <w:tcBorders>
              <w:left w:val="single" w:sz="6" w:space="0" w:color="000000"/>
            </w:tcBorders>
            <w:shd w:val="clear" w:color="auto" w:fill="auto"/>
            <w:vAlign w:val="bottom"/>
          </w:tcPr>
          <w:p w14:paraId="0937752D" w14:textId="6F6001F4" w:rsidR="007E27E9" w:rsidRPr="007E27E9" w:rsidRDefault="007E27E9" w:rsidP="00443F6A">
            <w:pPr>
              <w:spacing w:before="50"/>
              <w:ind w:right="113"/>
              <w:jc w:val="right"/>
              <w:rPr>
                <w:lang w:val="en-US"/>
              </w:rPr>
            </w:pPr>
            <w:r w:rsidRPr="007E27E9">
              <w:t>157,4</w:t>
            </w:r>
          </w:p>
        </w:tc>
        <w:tc>
          <w:tcPr>
            <w:tcW w:w="739" w:type="dxa"/>
            <w:tcBorders>
              <w:left w:val="single" w:sz="6" w:space="0" w:color="000000"/>
            </w:tcBorders>
            <w:shd w:val="clear" w:color="auto" w:fill="auto"/>
            <w:vAlign w:val="bottom"/>
          </w:tcPr>
          <w:p w14:paraId="2F96E244" w14:textId="695BCCD6" w:rsidR="007E27E9" w:rsidRPr="007E27E9" w:rsidRDefault="007E27E9" w:rsidP="00443F6A">
            <w:pPr>
              <w:spacing w:before="50"/>
              <w:ind w:right="113"/>
              <w:jc w:val="right"/>
              <w:rPr>
                <w:lang w:val="en-US"/>
              </w:rPr>
            </w:pPr>
            <w:r w:rsidRPr="007E27E9">
              <w:t>488,1</w:t>
            </w:r>
          </w:p>
        </w:tc>
        <w:tc>
          <w:tcPr>
            <w:tcW w:w="850" w:type="dxa"/>
            <w:tcBorders>
              <w:left w:val="single" w:sz="6" w:space="0" w:color="000000"/>
            </w:tcBorders>
            <w:shd w:val="clear" w:color="auto" w:fill="auto"/>
            <w:vAlign w:val="bottom"/>
          </w:tcPr>
          <w:p w14:paraId="4A7316E8" w14:textId="590B4508" w:rsidR="007E27E9" w:rsidRPr="007E27E9" w:rsidRDefault="007E27E9" w:rsidP="00443F6A">
            <w:pPr>
              <w:spacing w:before="50"/>
              <w:ind w:right="113"/>
              <w:jc w:val="right"/>
            </w:pPr>
            <w:r w:rsidRPr="007E27E9">
              <w:t>776,7</w:t>
            </w:r>
          </w:p>
        </w:tc>
        <w:tc>
          <w:tcPr>
            <w:tcW w:w="866" w:type="dxa"/>
            <w:tcBorders>
              <w:left w:val="single" w:sz="6" w:space="0" w:color="000000"/>
            </w:tcBorders>
            <w:shd w:val="clear" w:color="auto" w:fill="auto"/>
            <w:vAlign w:val="bottom"/>
          </w:tcPr>
          <w:p w14:paraId="3C4291B5" w14:textId="3D0F62F7" w:rsidR="007E27E9" w:rsidRPr="007E27E9" w:rsidRDefault="007E27E9" w:rsidP="00443F6A">
            <w:pPr>
              <w:spacing w:before="50"/>
              <w:ind w:right="113"/>
              <w:jc w:val="right"/>
              <w:rPr>
                <w:lang w:val="en-US"/>
              </w:rPr>
            </w:pPr>
            <w:r w:rsidRPr="007E27E9">
              <w:t>31,5</w:t>
            </w:r>
          </w:p>
        </w:tc>
        <w:tc>
          <w:tcPr>
            <w:tcW w:w="834" w:type="dxa"/>
            <w:tcBorders>
              <w:left w:val="single" w:sz="6" w:space="0" w:color="000000"/>
            </w:tcBorders>
            <w:shd w:val="clear" w:color="auto" w:fill="auto"/>
            <w:vAlign w:val="bottom"/>
          </w:tcPr>
          <w:p w14:paraId="60DC94E8" w14:textId="4DBB2ADD" w:rsidR="007E27E9" w:rsidRPr="007E27E9" w:rsidRDefault="007E27E9" w:rsidP="00443F6A">
            <w:pPr>
              <w:spacing w:before="50"/>
              <w:ind w:right="113"/>
              <w:jc w:val="right"/>
              <w:rPr>
                <w:lang w:val="en-US"/>
              </w:rPr>
            </w:pPr>
            <w:r w:rsidRPr="007E27E9">
              <w:t>…</w:t>
            </w:r>
          </w:p>
        </w:tc>
        <w:tc>
          <w:tcPr>
            <w:tcW w:w="850" w:type="dxa"/>
            <w:tcBorders>
              <w:left w:val="single" w:sz="6" w:space="0" w:color="000000"/>
            </w:tcBorders>
            <w:shd w:val="clear" w:color="auto" w:fill="auto"/>
            <w:vAlign w:val="bottom"/>
          </w:tcPr>
          <w:p w14:paraId="0949856A" w14:textId="5D2285E9"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vAlign w:val="bottom"/>
          </w:tcPr>
          <w:p w14:paraId="648FF405" w14:textId="6D639F1C" w:rsidR="007E27E9" w:rsidRPr="007E27E9" w:rsidRDefault="007E27E9" w:rsidP="00443F6A">
            <w:pPr>
              <w:spacing w:before="50"/>
              <w:ind w:right="113"/>
              <w:jc w:val="right"/>
              <w:rPr>
                <w:lang w:val="en-US"/>
              </w:rPr>
            </w:pPr>
            <w:r w:rsidRPr="007E27E9">
              <w:t>31,5</w:t>
            </w:r>
          </w:p>
        </w:tc>
        <w:tc>
          <w:tcPr>
            <w:tcW w:w="850" w:type="dxa"/>
            <w:tcBorders>
              <w:left w:val="single" w:sz="6" w:space="0" w:color="000000"/>
            </w:tcBorders>
            <w:shd w:val="clear" w:color="auto" w:fill="auto"/>
            <w:vAlign w:val="bottom"/>
          </w:tcPr>
          <w:p w14:paraId="01914CB8" w14:textId="0A1CE6C5" w:rsidR="007E27E9" w:rsidRPr="007E27E9" w:rsidRDefault="007E27E9" w:rsidP="00443F6A">
            <w:pPr>
              <w:spacing w:before="50"/>
              <w:ind w:right="113"/>
              <w:jc w:val="right"/>
              <w:rPr>
                <w:lang w:val="en-US"/>
              </w:rPr>
            </w:pPr>
            <w:r w:rsidRPr="007E27E9">
              <w:rPr>
                <w:rFonts w:eastAsia="Symbol"/>
              </w:rPr>
              <w:t>1,6</w:t>
            </w:r>
          </w:p>
        </w:tc>
        <w:tc>
          <w:tcPr>
            <w:tcW w:w="850" w:type="dxa"/>
            <w:tcBorders>
              <w:left w:val="single" w:sz="6" w:space="0" w:color="000000"/>
            </w:tcBorders>
            <w:shd w:val="clear" w:color="auto" w:fill="auto"/>
            <w:vAlign w:val="bottom"/>
          </w:tcPr>
          <w:p w14:paraId="290421CE" w14:textId="1E4B6351" w:rsidR="007E27E9" w:rsidRPr="007E27E9" w:rsidRDefault="007E27E9" w:rsidP="00443F6A">
            <w:pPr>
              <w:spacing w:before="50"/>
              <w:ind w:right="113"/>
              <w:jc w:val="right"/>
              <w:rPr>
                <w:lang w:val="en-US"/>
              </w:rPr>
            </w:pPr>
            <w:r w:rsidRPr="007E27E9">
              <w:t>0,9</w:t>
            </w:r>
          </w:p>
        </w:tc>
      </w:tr>
      <w:tr w:rsidR="007E27E9" w:rsidRPr="00D21FE6" w14:paraId="44BF1B36" w14:textId="77777777" w:rsidTr="00443F6A">
        <w:trPr>
          <w:cantSplit/>
          <w:jc w:val="center"/>
        </w:trPr>
        <w:tc>
          <w:tcPr>
            <w:tcW w:w="1430" w:type="dxa"/>
            <w:shd w:val="clear" w:color="auto" w:fill="auto"/>
            <w:vAlign w:val="bottom"/>
          </w:tcPr>
          <w:p w14:paraId="210BCC4C" w14:textId="51BC4F7C" w:rsidR="007E27E9" w:rsidRPr="00AC19AC" w:rsidRDefault="007E27E9" w:rsidP="00650560">
            <w:pPr>
              <w:spacing w:before="50"/>
              <w:ind w:left="113"/>
              <w:rPr>
                <w:color w:val="000000" w:themeColor="text1"/>
                <w:sz w:val="12"/>
                <w:szCs w:val="12"/>
              </w:rPr>
            </w:pPr>
            <w:r w:rsidRPr="00AC19AC">
              <w:rPr>
                <w:rFonts w:eastAsia="Symbol"/>
                <w:color w:val="000000" w:themeColor="text1"/>
                <w:sz w:val="12"/>
                <w:szCs w:val="12"/>
              </w:rPr>
              <w:t>Франция</w:t>
            </w:r>
            <w:r>
              <w:rPr>
                <w:rFonts w:eastAsia="Symbol"/>
                <w:color w:val="000000" w:themeColor="text1"/>
                <w:sz w:val="12"/>
                <w:szCs w:val="12"/>
                <w:lang w:val="en-US"/>
              </w:rPr>
              <w:t xml:space="preserve"> / </w:t>
            </w:r>
            <w:r w:rsidRPr="00AC19AC">
              <w:rPr>
                <w:rFonts w:eastAsia="Symbol"/>
                <w:i/>
                <w:color w:val="000000" w:themeColor="text1"/>
                <w:sz w:val="12"/>
                <w:szCs w:val="12"/>
              </w:rPr>
              <w:t>France</w:t>
            </w:r>
          </w:p>
        </w:tc>
        <w:tc>
          <w:tcPr>
            <w:tcW w:w="846" w:type="dxa"/>
            <w:tcBorders>
              <w:left w:val="single" w:sz="6" w:space="0" w:color="000000"/>
            </w:tcBorders>
            <w:shd w:val="clear" w:color="auto" w:fill="auto"/>
            <w:vAlign w:val="bottom"/>
          </w:tcPr>
          <w:p w14:paraId="5CA93602" w14:textId="744625CC" w:rsidR="007E27E9" w:rsidRPr="007E27E9" w:rsidRDefault="007E27E9" w:rsidP="00443F6A">
            <w:pPr>
              <w:spacing w:before="50"/>
              <w:ind w:right="113"/>
              <w:jc w:val="right"/>
            </w:pPr>
            <w:proofErr w:type="gramStart"/>
            <w:r w:rsidRPr="007E27E9">
              <w:t>7 231,1</w:t>
            </w:r>
            <w:r w:rsidRPr="007E27E9">
              <w:rPr>
                <w:vertAlign w:val="superscript"/>
              </w:rPr>
              <w:t>9)</w:t>
            </w:r>
            <w:proofErr w:type="gramEnd"/>
          </w:p>
        </w:tc>
        <w:tc>
          <w:tcPr>
            <w:tcW w:w="956" w:type="dxa"/>
            <w:tcBorders>
              <w:left w:val="single" w:sz="6" w:space="0" w:color="000000"/>
            </w:tcBorders>
            <w:shd w:val="clear" w:color="auto" w:fill="auto"/>
            <w:vAlign w:val="bottom"/>
          </w:tcPr>
          <w:p w14:paraId="6289BF9E" w14:textId="2183FFA9" w:rsidR="007E27E9" w:rsidRPr="007E27E9" w:rsidRDefault="007E27E9" w:rsidP="00443F6A">
            <w:pPr>
              <w:spacing w:before="50"/>
              <w:ind w:right="113"/>
              <w:jc w:val="right"/>
            </w:pPr>
            <w:r w:rsidRPr="007E27E9">
              <w:t>9,1</w:t>
            </w:r>
          </w:p>
        </w:tc>
        <w:tc>
          <w:tcPr>
            <w:tcW w:w="739" w:type="dxa"/>
            <w:tcBorders>
              <w:left w:val="single" w:sz="6" w:space="0" w:color="000000"/>
            </w:tcBorders>
            <w:shd w:val="clear" w:color="auto" w:fill="auto"/>
            <w:vAlign w:val="bottom"/>
          </w:tcPr>
          <w:p w14:paraId="598908E2" w14:textId="216F85B2" w:rsidR="007E27E9" w:rsidRPr="007E27E9" w:rsidRDefault="007E27E9" w:rsidP="00443F6A">
            <w:pPr>
              <w:spacing w:before="50"/>
              <w:ind w:right="113"/>
              <w:jc w:val="right"/>
            </w:pPr>
            <w:r w:rsidRPr="007E27E9">
              <w:t>0,3</w:t>
            </w:r>
          </w:p>
        </w:tc>
        <w:tc>
          <w:tcPr>
            <w:tcW w:w="850" w:type="dxa"/>
            <w:tcBorders>
              <w:left w:val="single" w:sz="6" w:space="0" w:color="000000"/>
            </w:tcBorders>
            <w:shd w:val="clear" w:color="auto" w:fill="auto"/>
            <w:vAlign w:val="bottom"/>
          </w:tcPr>
          <w:p w14:paraId="7926A2EF" w14:textId="23350EAC" w:rsidR="007E27E9" w:rsidRPr="007E27E9" w:rsidRDefault="007E27E9" w:rsidP="00443F6A">
            <w:pPr>
              <w:spacing w:before="50"/>
              <w:ind w:right="113"/>
              <w:jc w:val="right"/>
            </w:pPr>
            <w:r w:rsidRPr="007E27E9">
              <w:t>…</w:t>
            </w:r>
          </w:p>
        </w:tc>
        <w:tc>
          <w:tcPr>
            <w:tcW w:w="866" w:type="dxa"/>
            <w:tcBorders>
              <w:left w:val="single" w:sz="6" w:space="0" w:color="000000"/>
            </w:tcBorders>
            <w:shd w:val="clear" w:color="auto" w:fill="auto"/>
            <w:vAlign w:val="bottom"/>
          </w:tcPr>
          <w:p w14:paraId="5A45AD0C" w14:textId="72DFE25A" w:rsidR="007E27E9" w:rsidRPr="007E27E9" w:rsidRDefault="007E27E9" w:rsidP="00443F6A">
            <w:pPr>
              <w:spacing w:before="50"/>
              <w:ind w:right="113"/>
              <w:jc w:val="right"/>
            </w:pPr>
            <w:r w:rsidRPr="007E27E9">
              <w:t>93,9</w:t>
            </w:r>
          </w:p>
        </w:tc>
        <w:tc>
          <w:tcPr>
            <w:tcW w:w="834" w:type="dxa"/>
            <w:tcBorders>
              <w:left w:val="single" w:sz="6" w:space="0" w:color="000000"/>
            </w:tcBorders>
            <w:shd w:val="clear" w:color="auto" w:fill="auto"/>
            <w:vAlign w:val="bottom"/>
          </w:tcPr>
          <w:p w14:paraId="3E0C99E0" w14:textId="79F2FD14" w:rsidR="007E27E9" w:rsidRPr="007E27E9" w:rsidRDefault="007E27E9" w:rsidP="00443F6A">
            <w:pPr>
              <w:spacing w:before="50"/>
              <w:ind w:right="113"/>
              <w:jc w:val="right"/>
            </w:pPr>
            <w:r w:rsidRPr="007E27E9">
              <w:t>151,5</w:t>
            </w:r>
          </w:p>
        </w:tc>
        <w:tc>
          <w:tcPr>
            <w:tcW w:w="850" w:type="dxa"/>
            <w:tcBorders>
              <w:left w:val="single" w:sz="6" w:space="0" w:color="000000"/>
            </w:tcBorders>
            <w:shd w:val="clear" w:color="auto" w:fill="auto"/>
            <w:vAlign w:val="bottom"/>
          </w:tcPr>
          <w:p w14:paraId="0477EB2A" w14:textId="382BEBD3" w:rsidR="007E27E9" w:rsidRPr="007E27E9" w:rsidRDefault="007E27E9" w:rsidP="00443F6A">
            <w:pPr>
              <w:spacing w:before="50"/>
              <w:ind w:right="113"/>
              <w:jc w:val="right"/>
            </w:pPr>
            <w:r w:rsidRPr="007E27E9">
              <w:t>15,6</w:t>
            </w:r>
          </w:p>
        </w:tc>
        <w:tc>
          <w:tcPr>
            <w:tcW w:w="850" w:type="dxa"/>
            <w:tcBorders>
              <w:left w:val="single" w:sz="6" w:space="0" w:color="000000"/>
            </w:tcBorders>
            <w:shd w:val="clear" w:color="auto" w:fill="auto"/>
            <w:vAlign w:val="bottom"/>
          </w:tcPr>
          <w:p w14:paraId="078553FF" w14:textId="70EC449D" w:rsidR="007E27E9" w:rsidRPr="007E27E9" w:rsidRDefault="007E27E9" w:rsidP="00443F6A">
            <w:pPr>
              <w:spacing w:before="50"/>
              <w:ind w:right="113"/>
              <w:jc w:val="right"/>
            </w:pPr>
            <w:r w:rsidRPr="007E27E9">
              <w:t>92,4</w:t>
            </w:r>
          </w:p>
        </w:tc>
        <w:tc>
          <w:tcPr>
            <w:tcW w:w="850" w:type="dxa"/>
            <w:tcBorders>
              <w:left w:val="single" w:sz="6" w:space="0" w:color="000000"/>
            </w:tcBorders>
            <w:shd w:val="clear" w:color="auto" w:fill="auto"/>
            <w:vAlign w:val="bottom"/>
          </w:tcPr>
          <w:p w14:paraId="20F417C9" w14:textId="3617B08C"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vAlign w:val="bottom"/>
          </w:tcPr>
          <w:p w14:paraId="123635EA" w14:textId="4084436F" w:rsidR="007E27E9" w:rsidRPr="007E27E9" w:rsidRDefault="007E27E9" w:rsidP="00443F6A">
            <w:pPr>
              <w:spacing w:before="50"/>
              <w:ind w:right="113"/>
              <w:jc w:val="right"/>
            </w:pPr>
            <w:r w:rsidRPr="007E27E9">
              <w:t>…</w:t>
            </w:r>
          </w:p>
        </w:tc>
      </w:tr>
      <w:tr w:rsidR="007E27E9" w:rsidRPr="00D21FE6" w14:paraId="4C32E57B" w14:textId="77777777" w:rsidTr="00443F6A">
        <w:trPr>
          <w:cantSplit/>
          <w:jc w:val="center"/>
        </w:trPr>
        <w:tc>
          <w:tcPr>
            <w:tcW w:w="1430" w:type="dxa"/>
            <w:shd w:val="clear" w:color="auto" w:fill="auto"/>
            <w:vAlign w:val="bottom"/>
          </w:tcPr>
          <w:p w14:paraId="46245B87" w14:textId="70C0B3C6" w:rsidR="007E27E9" w:rsidRPr="00AC19AC" w:rsidRDefault="007E27E9" w:rsidP="00650560">
            <w:pPr>
              <w:spacing w:before="50"/>
              <w:rPr>
                <w:color w:val="000000" w:themeColor="text1"/>
                <w:sz w:val="12"/>
                <w:szCs w:val="12"/>
              </w:rPr>
            </w:pPr>
            <w:r w:rsidRPr="00AC19AC">
              <w:rPr>
                <w:rFonts w:eastAsia="Symbol"/>
                <w:b/>
                <w:bCs/>
                <w:color w:val="000000" w:themeColor="text1"/>
                <w:sz w:val="12"/>
                <w:szCs w:val="12"/>
              </w:rPr>
              <w:t>Другие страны</w:t>
            </w:r>
            <w:r>
              <w:rPr>
                <w:color w:val="000000" w:themeColor="text1"/>
                <w:sz w:val="12"/>
                <w:szCs w:val="12"/>
              </w:rPr>
              <w:br/>
            </w:r>
            <w:r w:rsidRPr="00AC19AC">
              <w:rPr>
                <w:rFonts w:eastAsia="Symbol"/>
                <w:b/>
                <w:i/>
                <w:color w:val="000000" w:themeColor="text1"/>
                <w:sz w:val="12"/>
                <w:szCs w:val="12"/>
              </w:rPr>
              <w:t>Other countries</w:t>
            </w:r>
          </w:p>
        </w:tc>
        <w:tc>
          <w:tcPr>
            <w:tcW w:w="846" w:type="dxa"/>
            <w:tcBorders>
              <w:left w:val="single" w:sz="6" w:space="0" w:color="000000"/>
            </w:tcBorders>
            <w:shd w:val="clear" w:color="auto" w:fill="auto"/>
            <w:vAlign w:val="bottom"/>
          </w:tcPr>
          <w:p w14:paraId="7BD811E5" w14:textId="77777777" w:rsidR="007E27E9" w:rsidRPr="007E27E9" w:rsidRDefault="007E27E9" w:rsidP="00443F6A">
            <w:pPr>
              <w:snapToGrid w:val="0"/>
              <w:spacing w:before="50"/>
              <w:ind w:right="113"/>
              <w:jc w:val="right"/>
              <w:rPr>
                <w:rFonts w:eastAsia="Symbol"/>
                <w:b/>
                <w:bCs/>
                <w:i/>
              </w:rPr>
            </w:pPr>
          </w:p>
        </w:tc>
        <w:tc>
          <w:tcPr>
            <w:tcW w:w="956" w:type="dxa"/>
            <w:tcBorders>
              <w:left w:val="single" w:sz="6" w:space="0" w:color="000000"/>
            </w:tcBorders>
            <w:shd w:val="clear" w:color="auto" w:fill="auto"/>
            <w:vAlign w:val="bottom"/>
          </w:tcPr>
          <w:p w14:paraId="2B3385D0" w14:textId="77777777" w:rsidR="007E27E9" w:rsidRPr="007E27E9" w:rsidRDefault="007E27E9" w:rsidP="00443F6A">
            <w:pPr>
              <w:snapToGrid w:val="0"/>
              <w:spacing w:before="50"/>
              <w:ind w:right="113"/>
              <w:jc w:val="right"/>
              <w:rPr>
                <w:rFonts w:eastAsia="Symbol"/>
              </w:rPr>
            </w:pPr>
          </w:p>
        </w:tc>
        <w:tc>
          <w:tcPr>
            <w:tcW w:w="739" w:type="dxa"/>
            <w:tcBorders>
              <w:left w:val="single" w:sz="6" w:space="0" w:color="000000"/>
            </w:tcBorders>
            <w:shd w:val="clear" w:color="auto" w:fill="auto"/>
            <w:vAlign w:val="bottom"/>
          </w:tcPr>
          <w:p w14:paraId="72A14DB5" w14:textId="77777777" w:rsidR="007E27E9" w:rsidRPr="007E27E9" w:rsidRDefault="007E27E9" w:rsidP="00443F6A">
            <w:pPr>
              <w:snapToGrid w:val="0"/>
              <w:spacing w:before="50"/>
              <w:ind w:right="113"/>
              <w:jc w:val="right"/>
              <w:rPr>
                <w:rFonts w:eastAsia="Symbol"/>
              </w:rPr>
            </w:pPr>
          </w:p>
        </w:tc>
        <w:tc>
          <w:tcPr>
            <w:tcW w:w="850" w:type="dxa"/>
            <w:tcBorders>
              <w:left w:val="single" w:sz="6" w:space="0" w:color="000000"/>
            </w:tcBorders>
            <w:shd w:val="clear" w:color="auto" w:fill="auto"/>
            <w:vAlign w:val="bottom"/>
          </w:tcPr>
          <w:p w14:paraId="312F0E18" w14:textId="77777777" w:rsidR="007E27E9" w:rsidRPr="007E27E9" w:rsidRDefault="007E27E9" w:rsidP="00443F6A">
            <w:pPr>
              <w:snapToGrid w:val="0"/>
              <w:spacing w:before="50"/>
              <w:ind w:right="113"/>
              <w:jc w:val="right"/>
              <w:rPr>
                <w:rFonts w:eastAsia="Symbol"/>
              </w:rPr>
            </w:pPr>
          </w:p>
        </w:tc>
        <w:tc>
          <w:tcPr>
            <w:tcW w:w="866" w:type="dxa"/>
            <w:tcBorders>
              <w:left w:val="single" w:sz="6" w:space="0" w:color="000000"/>
            </w:tcBorders>
            <w:shd w:val="clear" w:color="auto" w:fill="auto"/>
            <w:vAlign w:val="bottom"/>
          </w:tcPr>
          <w:p w14:paraId="753C7393" w14:textId="77777777" w:rsidR="007E27E9" w:rsidRPr="007E27E9" w:rsidRDefault="007E27E9" w:rsidP="00443F6A">
            <w:pPr>
              <w:snapToGrid w:val="0"/>
              <w:spacing w:before="50"/>
              <w:ind w:right="113"/>
              <w:jc w:val="right"/>
              <w:rPr>
                <w:rFonts w:eastAsia="Symbol"/>
              </w:rPr>
            </w:pPr>
          </w:p>
        </w:tc>
        <w:tc>
          <w:tcPr>
            <w:tcW w:w="834" w:type="dxa"/>
            <w:tcBorders>
              <w:left w:val="single" w:sz="6" w:space="0" w:color="000000"/>
            </w:tcBorders>
            <w:shd w:val="clear" w:color="auto" w:fill="auto"/>
            <w:vAlign w:val="bottom"/>
          </w:tcPr>
          <w:p w14:paraId="2B2ACBD5" w14:textId="77777777" w:rsidR="007E27E9" w:rsidRPr="007E27E9" w:rsidRDefault="007E27E9" w:rsidP="00443F6A">
            <w:pPr>
              <w:snapToGrid w:val="0"/>
              <w:spacing w:before="50"/>
              <w:ind w:right="113"/>
              <w:jc w:val="right"/>
              <w:rPr>
                <w:rFonts w:eastAsia="Symbol"/>
              </w:rPr>
            </w:pPr>
          </w:p>
        </w:tc>
        <w:tc>
          <w:tcPr>
            <w:tcW w:w="850" w:type="dxa"/>
            <w:tcBorders>
              <w:left w:val="single" w:sz="6" w:space="0" w:color="000000"/>
            </w:tcBorders>
            <w:shd w:val="clear" w:color="auto" w:fill="auto"/>
            <w:vAlign w:val="bottom"/>
          </w:tcPr>
          <w:p w14:paraId="23DA86EB" w14:textId="77777777" w:rsidR="007E27E9" w:rsidRPr="007E27E9" w:rsidRDefault="007E27E9" w:rsidP="00443F6A">
            <w:pPr>
              <w:snapToGrid w:val="0"/>
              <w:spacing w:before="50"/>
              <w:ind w:right="113"/>
              <w:jc w:val="right"/>
              <w:rPr>
                <w:rFonts w:eastAsia="Symbol"/>
              </w:rPr>
            </w:pPr>
          </w:p>
        </w:tc>
        <w:tc>
          <w:tcPr>
            <w:tcW w:w="850" w:type="dxa"/>
            <w:tcBorders>
              <w:left w:val="single" w:sz="6" w:space="0" w:color="000000"/>
            </w:tcBorders>
            <w:shd w:val="clear" w:color="auto" w:fill="auto"/>
            <w:vAlign w:val="bottom"/>
          </w:tcPr>
          <w:p w14:paraId="1176A55D" w14:textId="77777777" w:rsidR="007E27E9" w:rsidRPr="007E27E9" w:rsidRDefault="007E27E9" w:rsidP="00443F6A">
            <w:pPr>
              <w:snapToGrid w:val="0"/>
              <w:spacing w:before="50"/>
              <w:ind w:right="113"/>
              <w:jc w:val="right"/>
              <w:rPr>
                <w:rFonts w:eastAsia="Symbol"/>
              </w:rPr>
            </w:pPr>
          </w:p>
        </w:tc>
        <w:tc>
          <w:tcPr>
            <w:tcW w:w="850" w:type="dxa"/>
            <w:tcBorders>
              <w:left w:val="single" w:sz="6" w:space="0" w:color="000000"/>
            </w:tcBorders>
            <w:shd w:val="clear" w:color="auto" w:fill="auto"/>
            <w:vAlign w:val="bottom"/>
          </w:tcPr>
          <w:p w14:paraId="0FB298E9" w14:textId="77777777" w:rsidR="007E27E9" w:rsidRPr="007E27E9" w:rsidRDefault="007E27E9" w:rsidP="00443F6A">
            <w:pPr>
              <w:snapToGrid w:val="0"/>
              <w:spacing w:before="50"/>
              <w:ind w:right="113"/>
              <w:jc w:val="right"/>
              <w:rPr>
                <w:rFonts w:eastAsia="Symbol"/>
              </w:rPr>
            </w:pPr>
          </w:p>
        </w:tc>
        <w:tc>
          <w:tcPr>
            <w:tcW w:w="850" w:type="dxa"/>
            <w:tcBorders>
              <w:left w:val="single" w:sz="6" w:space="0" w:color="000000"/>
            </w:tcBorders>
            <w:shd w:val="clear" w:color="auto" w:fill="auto"/>
            <w:vAlign w:val="bottom"/>
          </w:tcPr>
          <w:p w14:paraId="228B11B4" w14:textId="77777777" w:rsidR="007E27E9" w:rsidRPr="007E27E9" w:rsidRDefault="007E27E9" w:rsidP="00443F6A">
            <w:pPr>
              <w:snapToGrid w:val="0"/>
              <w:spacing w:before="50"/>
              <w:ind w:right="113"/>
              <w:jc w:val="right"/>
              <w:rPr>
                <w:rFonts w:eastAsia="Symbol"/>
              </w:rPr>
            </w:pPr>
          </w:p>
        </w:tc>
      </w:tr>
      <w:tr w:rsidR="007E27E9" w:rsidRPr="00D21FE6" w14:paraId="0AB8C1D0" w14:textId="77777777" w:rsidTr="00443F6A">
        <w:trPr>
          <w:cantSplit/>
          <w:jc w:val="center"/>
        </w:trPr>
        <w:tc>
          <w:tcPr>
            <w:tcW w:w="1430" w:type="dxa"/>
            <w:shd w:val="clear" w:color="auto" w:fill="auto"/>
            <w:vAlign w:val="bottom"/>
          </w:tcPr>
          <w:p w14:paraId="5BDE9F3B" w14:textId="3ABC2F3D" w:rsidR="007E27E9" w:rsidRPr="00AC19AC" w:rsidRDefault="007E27E9" w:rsidP="00650560">
            <w:pPr>
              <w:spacing w:before="50"/>
              <w:ind w:left="113"/>
              <w:rPr>
                <w:color w:val="000000" w:themeColor="text1"/>
                <w:sz w:val="12"/>
                <w:szCs w:val="12"/>
              </w:rPr>
            </w:pPr>
            <w:r w:rsidRPr="00AC19AC">
              <w:rPr>
                <w:rFonts w:eastAsia="Symbol"/>
                <w:color w:val="000000" w:themeColor="text1"/>
                <w:sz w:val="12"/>
                <w:szCs w:val="12"/>
              </w:rPr>
              <w:t>Австралия</w:t>
            </w:r>
            <w:r>
              <w:rPr>
                <w:rFonts w:eastAsia="Symbol"/>
                <w:color w:val="000000" w:themeColor="text1"/>
                <w:sz w:val="12"/>
                <w:szCs w:val="12"/>
                <w:lang w:val="en-US"/>
              </w:rPr>
              <w:t xml:space="preserve"> / </w:t>
            </w:r>
            <w:r w:rsidRPr="00AC19AC">
              <w:rPr>
                <w:rFonts w:eastAsia="Symbol"/>
                <w:i/>
                <w:color w:val="000000" w:themeColor="text1"/>
                <w:sz w:val="12"/>
                <w:szCs w:val="12"/>
              </w:rPr>
              <w:t>Australia</w:t>
            </w:r>
          </w:p>
        </w:tc>
        <w:tc>
          <w:tcPr>
            <w:tcW w:w="846" w:type="dxa"/>
            <w:tcBorders>
              <w:left w:val="single" w:sz="6" w:space="0" w:color="000000"/>
            </w:tcBorders>
            <w:shd w:val="clear" w:color="auto" w:fill="auto"/>
            <w:vAlign w:val="bottom"/>
          </w:tcPr>
          <w:p w14:paraId="068F7C5E" w14:textId="1EF3EA45" w:rsidR="007E27E9" w:rsidRPr="007E27E9" w:rsidRDefault="007E27E9" w:rsidP="00443F6A">
            <w:pPr>
              <w:spacing w:before="50"/>
              <w:ind w:right="113"/>
              <w:jc w:val="right"/>
              <w:rPr>
                <w:lang w:val="en-US"/>
              </w:rPr>
            </w:pPr>
            <w:proofErr w:type="gramStart"/>
            <w:r w:rsidRPr="007E27E9">
              <w:t>10 440,1</w:t>
            </w:r>
            <w:r w:rsidRPr="007E27E9">
              <w:rPr>
                <w:vertAlign w:val="superscript"/>
              </w:rPr>
              <w:t>9)</w:t>
            </w:r>
            <w:proofErr w:type="gramEnd"/>
          </w:p>
        </w:tc>
        <w:tc>
          <w:tcPr>
            <w:tcW w:w="956" w:type="dxa"/>
            <w:tcBorders>
              <w:left w:val="single" w:sz="6" w:space="0" w:color="000000"/>
            </w:tcBorders>
            <w:shd w:val="clear" w:color="auto" w:fill="auto"/>
            <w:vAlign w:val="bottom"/>
          </w:tcPr>
          <w:p w14:paraId="49A2E522" w14:textId="56B3D17C" w:rsidR="007E27E9" w:rsidRPr="007E27E9" w:rsidRDefault="007E27E9" w:rsidP="00443F6A">
            <w:pPr>
              <w:spacing w:before="50"/>
              <w:ind w:right="113"/>
              <w:jc w:val="right"/>
              <w:rPr>
                <w:lang w:val="en-US"/>
              </w:rPr>
            </w:pPr>
            <w:r w:rsidRPr="007E27E9">
              <w:t>634,2</w:t>
            </w:r>
          </w:p>
        </w:tc>
        <w:tc>
          <w:tcPr>
            <w:tcW w:w="739" w:type="dxa"/>
            <w:tcBorders>
              <w:left w:val="single" w:sz="6" w:space="0" w:color="000000"/>
            </w:tcBorders>
            <w:shd w:val="clear" w:color="auto" w:fill="auto"/>
            <w:vAlign w:val="bottom"/>
          </w:tcPr>
          <w:p w14:paraId="093D3208" w14:textId="642A7C78" w:rsidR="007E27E9" w:rsidRPr="007E27E9" w:rsidRDefault="007E27E9" w:rsidP="00443F6A">
            <w:pPr>
              <w:spacing w:before="50"/>
              <w:ind w:right="113"/>
              <w:jc w:val="right"/>
              <w:rPr>
                <w:lang w:val="en-US"/>
              </w:rPr>
            </w:pPr>
            <w:r w:rsidRPr="007E27E9">
              <w:t>6 030,3</w:t>
            </w:r>
          </w:p>
        </w:tc>
        <w:tc>
          <w:tcPr>
            <w:tcW w:w="850" w:type="dxa"/>
            <w:tcBorders>
              <w:left w:val="single" w:sz="6" w:space="0" w:color="000000"/>
            </w:tcBorders>
            <w:shd w:val="clear" w:color="auto" w:fill="auto"/>
            <w:vAlign w:val="bottom"/>
          </w:tcPr>
          <w:p w14:paraId="0BB506DF" w14:textId="14625C9F" w:rsidR="007E27E9" w:rsidRPr="007E27E9" w:rsidRDefault="007E27E9" w:rsidP="00443F6A">
            <w:pPr>
              <w:spacing w:before="50"/>
              <w:ind w:right="113"/>
              <w:jc w:val="right"/>
              <w:rPr>
                <w:lang w:val="en-US"/>
              </w:rPr>
            </w:pPr>
            <w:r w:rsidRPr="007E27E9">
              <w:t>16 462,2</w:t>
            </w:r>
          </w:p>
        </w:tc>
        <w:tc>
          <w:tcPr>
            <w:tcW w:w="866" w:type="dxa"/>
            <w:tcBorders>
              <w:left w:val="single" w:sz="6" w:space="0" w:color="000000"/>
            </w:tcBorders>
            <w:shd w:val="clear" w:color="auto" w:fill="auto"/>
            <w:vAlign w:val="bottom"/>
          </w:tcPr>
          <w:p w14:paraId="3AD541B3" w14:textId="29513CE4" w:rsidR="007E27E9" w:rsidRPr="007E27E9" w:rsidRDefault="007E27E9" w:rsidP="00443F6A">
            <w:pPr>
              <w:spacing w:before="50"/>
              <w:ind w:right="113"/>
              <w:jc w:val="right"/>
              <w:rPr>
                <w:lang w:val="en-US"/>
              </w:rPr>
            </w:pPr>
            <w:r w:rsidRPr="007E27E9">
              <w:t>131,3</w:t>
            </w:r>
          </w:p>
        </w:tc>
        <w:tc>
          <w:tcPr>
            <w:tcW w:w="834" w:type="dxa"/>
            <w:tcBorders>
              <w:left w:val="single" w:sz="6" w:space="0" w:color="000000"/>
            </w:tcBorders>
            <w:shd w:val="clear" w:color="auto" w:fill="auto"/>
            <w:vAlign w:val="bottom"/>
          </w:tcPr>
          <w:p w14:paraId="22463BB5" w14:textId="20C505E1" w:rsidR="007E27E9" w:rsidRPr="007E27E9" w:rsidRDefault="007E27E9" w:rsidP="00443F6A">
            <w:pPr>
              <w:spacing w:before="50"/>
              <w:ind w:right="113"/>
              <w:jc w:val="right"/>
              <w:rPr>
                <w:lang w:val="en-US"/>
              </w:rPr>
            </w:pPr>
            <w:r w:rsidRPr="007E27E9">
              <w:t>198,9</w:t>
            </w:r>
          </w:p>
        </w:tc>
        <w:tc>
          <w:tcPr>
            <w:tcW w:w="850" w:type="dxa"/>
            <w:tcBorders>
              <w:left w:val="single" w:sz="6" w:space="0" w:color="000000"/>
            </w:tcBorders>
            <w:shd w:val="clear" w:color="auto" w:fill="auto"/>
            <w:vAlign w:val="bottom"/>
          </w:tcPr>
          <w:p w14:paraId="7B6D53C2" w14:textId="48F97E5E"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vAlign w:val="bottom"/>
          </w:tcPr>
          <w:p w14:paraId="2C3344D8" w14:textId="74C6CC6A" w:rsidR="007E27E9" w:rsidRPr="007E27E9" w:rsidRDefault="007E27E9" w:rsidP="00443F6A">
            <w:pPr>
              <w:spacing w:before="50"/>
              <w:ind w:right="113"/>
              <w:jc w:val="right"/>
            </w:pPr>
            <w:r w:rsidRPr="007E27E9">
              <w:t>112,6</w:t>
            </w:r>
          </w:p>
        </w:tc>
        <w:tc>
          <w:tcPr>
            <w:tcW w:w="850" w:type="dxa"/>
            <w:tcBorders>
              <w:left w:val="single" w:sz="6" w:space="0" w:color="000000"/>
            </w:tcBorders>
            <w:shd w:val="clear" w:color="auto" w:fill="auto"/>
            <w:vAlign w:val="bottom"/>
          </w:tcPr>
          <w:p w14:paraId="45E4E69D" w14:textId="645D9AE3"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vAlign w:val="bottom"/>
          </w:tcPr>
          <w:p w14:paraId="5611FA36" w14:textId="3F2BE788" w:rsidR="007E27E9" w:rsidRPr="007E27E9" w:rsidRDefault="007E27E9" w:rsidP="00443F6A">
            <w:pPr>
              <w:spacing w:before="50"/>
              <w:ind w:right="113"/>
              <w:jc w:val="right"/>
            </w:pPr>
            <w:r w:rsidRPr="007E27E9">
              <w:t>…</w:t>
            </w:r>
          </w:p>
        </w:tc>
      </w:tr>
      <w:tr w:rsidR="007E27E9" w:rsidRPr="00D21FE6" w14:paraId="02E7FCB7" w14:textId="77777777" w:rsidTr="00443F6A">
        <w:trPr>
          <w:cantSplit/>
          <w:jc w:val="center"/>
        </w:trPr>
        <w:tc>
          <w:tcPr>
            <w:tcW w:w="1430" w:type="dxa"/>
            <w:shd w:val="clear" w:color="auto" w:fill="auto"/>
            <w:vAlign w:val="bottom"/>
          </w:tcPr>
          <w:p w14:paraId="72DA863B" w14:textId="7C526937" w:rsidR="007E27E9" w:rsidRPr="00AC19AC" w:rsidRDefault="007E27E9" w:rsidP="00650560">
            <w:pPr>
              <w:spacing w:before="50"/>
              <w:ind w:left="113"/>
              <w:rPr>
                <w:rFonts w:eastAsia="Symbol"/>
                <w:color w:val="000000" w:themeColor="text1"/>
                <w:sz w:val="12"/>
                <w:szCs w:val="12"/>
              </w:rPr>
            </w:pPr>
            <w:r w:rsidRPr="00AC19AC">
              <w:rPr>
                <w:rFonts w:eastAsia="Symbol"/>
                <w:color w:val="000000" w:themeColor="text1"/>
                <w:sz w:val="12"/>
                <w:szCs w:val="12"/>
              </w:rPr>
              <w:t xml:space="preserve">Соединенное </w:t>
            </w:r>
            <w:r w:rsidRPr="00AC19AC">
              <w:rPr>
                <w:rFonts w:eastAsia="Symbol"/>
                <w:color w:val="000000" w:themeColor="text1"/>
                <w:sz w:val="12"/>
                <w:szCs w:val="12"/>
              </w:rPr>
              <w:br/>
              <w:t xml:space="preserve">Королевство </w:t>
            </w:r>
            <w:r w:rsidRPr="00AC19AC">
              <w:rPr>
                <w:rFonts w:eastAsia="Symbol"/>
                <w:color w:val="000000" w:themeColor="text1"/>
                <w:sz w:val="12"/>
                <w:szCs w:val="12"/>
              </w:rPr>
              <w:br/>
            </w:r>
            <w:r w:rsidRPr="00AC19AC">
              <w:rPr>
                <w:rFonts w:eastAsia="Symbol"/>
                <w:color w:val="000000" w:themeColor="text1"/>
                <w:spacing w:val="-6"/>
                <w:sz w:val="12"/>
                <w:szCs w:val="12"/>
              </w:rPr>
              <w:t>(Великобритания)</w:t>
            </w:r>
            <w:r>
              <w:rPr>
                <w:color w:val="000000" w:themeColor="text1"/>
                <w:sz w:val="12"/>
                <w:szCs w:val="12"/>
              </w:rPr>
              <w:br/>
            </w:r>
            <w:r w:rsidRPr="00AC19AC">
              <w:rPr>
                <w:rFonts w:eastAsia="Symbol"/>
                <w:i/>
                <w:color w:val="000000" w:themeColor="text1"/>
                <w:sz w:val="12"/>
                <w:szCs w:val="12"/>
              </w:rPr>
              <w:t>United Kingdo</w:t>
            </w:r>
            <w:r w:rsidRPr="00AC19AC">
              <w:rPr>
                <w:rFonts w:eastAsia="Symbol"/>
                <w:i/>
                <w:color w:val="000000" w:themeColor="text1"/>
                <w:sz w:val="12"/>
                <w:szCs w:val="12"/>
                <w:lang w:val="en-US"/>
              </w:rPr>
              <w:t>m</w:t>
            </w:r>
          </w:p>
        </w:tc>
        <w:tc>
          <w:tcPr>
            <w:tcW w:w="846" w:type="dxa"/>
            <w:tcBorders>
              <w:left w:val="single" w:sz="6" w:space="0" w:color="000000"/>
            </w:tcBorders>
            <w:shd w:val="clear" w:color="auto" w:fill="auto"/>
            <w:vAlign w:val="bottom"/>
          </w:tcPr>
          <w:p w14:paraId="445C6A83" w14:textId="42977D6B" w:rsidR="007E27E9" w:rsidRPr="007E27E9" w:rsidRDefault="007E27E9" w:rsidP="00443F6A">
            <w:pPr>
              <w:spacing w:before="50"/>
              <w:ind w:right="113"/>
              <w:jc w:val="right"/>
            </w:pPr>
            <w:proofErr w:type="gramStart"/>
            <w:r w:rsidRPr="007E27E9">
              <w:t>4 794,6</w:t>
            </w:r>
            <w:r w:rsidRPr="007E27E9">
              <w:rPr>
                <w:vertAlign w:val="superscript"/>
              </w:rPr>
              <w:t>9)</w:t>
            </w:r>
            <w:proofErr w:type="gramEnd"/>
          </w:p>
        </w:tc>
        <w:tc>
          <w:tcPr>
            <w:tcW w:w="956" w:type="dxa"/>
            <w:tcBorders>
              <w:left w:val="single" w:sz="6" w:space="0" w:color="000000"/>
            </w:tcBorders>
            <w:shd w:val="clear" w:color="auto" w:fill="auto"/>
            <w:vAlign w:val="bottom"/>
          </w:tcPr>
          <w:p w14:paraId="286EFEC8" w14:textId="21F090D8" w:rsidR="007E27E9" w:rsidRPr="007E27E9" w:rsidRDefault="007E27E9" w:rsidP="00443F6A">
            <w:pPr>
              <w:spacing w:before="50"/>
              <w:ind w:right="113"/>
              <w:jc w:val="right"/>
            </w:pPr>
            <w:r w:rsidRPr="007E27E9">
              <w:t>489,3</w:t>
            </w:r>
          </w:p>
        </w:tc>
        <w:tc>
          <w:tcPr>
            <w:tcW w:w="739" w:type="dxa"/>
            <w:tcBorders>
              <w:left w:val="single" w:sz="6" w:space="0" w:color="000000"/>
            </w:tcBorders>
            <w:shd w:val="clear" w:color="auto" w:fill="auto"/>
            <w:vAlign w:val="bottom"/>
          </w:tcPr>
          <w:p w14:paraId="4530F44E" w14:textId="5B8C4F7B" w:rsidR="007E27E9" w:rsidRPr="007E27E9" w:rsidRDefault="007E27E9" w:rsidP="00443F6A">
            <w:pPr>
              <w:spacing w:before="50"/>
              <w:ind w:right="113"/>
              <w:jc w:val="right"/>
            </w:pPr>
            <w:r w:rsidRPr="007E27E9">
              <w:t>501,0</w:t>
            </w:r>
          </w:p>
        </w:tc>
        <w:tc>
          <w:tcPr>
            <w:tcW w:w="850" w:type="dxa"/>
            <w:tcBorders>
              <w:left w:val="single" w:sz="6" w:space="0" w:color="000000"/>
            </w:tcBorders>
            <w:shd w:val="clear" w:color="auto" w:fill="auto"/>
            <w:vAlign w:val="bottom"/>
          </w:tcPr>
          <w:p w14:paraId="02193047" w14:textId="0506BA32" w:rsidR="007E27E9" w:rsidRPr="007E27E9" w:rsidRDefault="007E27E9" w:rsidP="00443F6A">
            <w:pPr>
              <w:spacing w:before="50"/>
              <w:ind w:right="113"/>
              <w:jc w:val="right"/>
            </w:pPr>
            <w:r w:rsidRPr="007E27E9">
              <w:t>7,3</w:t>
            </w:r>
          </w:p>
        </w:tc>
        <w:tc>
          <w:tcPr>
            <w:tcW w:w="866" w:type="dxa"/>
            <w:tcBorders>
              <w:left w:val="single" w:sz="6" w:space="0" w:color="000000"/>
            </w:tcBorders>
            <w:shd w:val="clear" w:color="auto" w:fill="auto"/>
            <w:vAlign w:val="bottom"/>
          </w:tcPr>
          <w:p w14:paraId="1B5DC267" w14:textId="22D39FCD" w:rsidR="007E27E9" w:rsidRPr="007E27E9" w:rsidRDefault="007E27E9" w:rsidP="00443F6A">
            <w:pPr>
              <w:spacing w:before="50"/>
              <w:ind w:right="113"/>
              <w:jc w:val="right"/>
            </w:pPr>
            <w:r w:rsidRPr="007E27E9">
              <w:t>65,9</w:t>
            </w:r>
          </w:p>
        </w:tc>
        <w:tc>
          <w:tcPr>
            <w:tcW w:w="834" w:type="dxa"/>
            <w:tcBorders>
              <w:left w:val="single" w:sz="6" w:space="0" w:color="000000"/>
            </w:tcBorders>
            <w:shd w:val="clear" w:color="auto" w:fill="auto"/>
            <w:vAlign w:val="bottom"/>
          </w:tcPr>
          <w:p w14:paraId="76F79C25" w14:textId="236F1A6A" w:rsidR="007E27E9" w:rsidRPr="007E27E9" w:rsidRDefault="007E27E9" w:rsidP="00443F6A">
            <w:pPr>
              <w:spacing w:before="50"/>
              <w:ind w:right="113"/>
              <w:jc w:val="right"/>
            </w:pPr>
            <w:r w:rsidRPr="007E27E9">
              <w:t>82,0</w:t>
            </w:r>
          </w:p>
        </w:tc>
        <w:tc>
          <w:tcPr>
            <w:tcW w:w="850" w:type="dxa"/>
            <w:tcBorders>
              <w:left w:val="single" w:sz="6" w:space="0" w:color="000000"/>
            </w:tcBorders>
            <w:shd w:val="clear" w:color="auto" w:fill="auto"/>
            <w:vAlign w:val="bottom"/>
          </w:tcPr>
          <w:p w14:paraId="142E272A" w14:textId="73A4033F" w:rsidR="007E27E9" w:rsidRPr="007E27E9" w:rsidRDefault="007E27E9" w:rsidP="00443F6A">
            <w:pPr>
              <w:spacing w:before="50"/>
              <w:ind w:right="113"/>
              <w:jc w:val="right"/>
            </w:pPr>
            <w:r w:rsidRPr="007E27E9">
              <w:t>13,3</w:t>
            </w:r>
          </w:p>
        </w:tc>
        <w:tc>
          <w:tcPr>
            <w:tcW w:w="850" w:type="dxa"/>
            <w:tcBorders>
              <w:left w:val="single" w:sz="6" w:space="0" w:color="000000"/>
            </w:tcBorders>
            <w:shd w:val="clear" w:color="auto" w:fill="auto"/>
            <w:vAlign w:val="bottom"/>
          </w:tcPr>
          <w:p w14:paraId="49A12324" w14:textId="658D7104" w:rsidR="007E27E9" w:rsidRPr="007E27E9" w:rsidRDefault="007E27E9" w:rsidP="00443F6A">
            <w:pPr>
              <w:spacing w:before="50"/>
              <w:ind w:right="113"/>
              <w:jc w:val="right"/>
            </w:pPr>
            <w:r w:rsidRPr="007E27E9">
              <w:t>46,9</w:t>
            </w:r>
          </w:p>
        </w:tc>
        <w:tc>
          <w:tcPr>
            <w:tcW w:w="850" w:type="dxa"/>
            <w:tcBorders>
              <w:left w:val="single" w:sz="6" w:space="0" w:color="000000"/>
            </w:tcBorders>
            <w:shd w:val="clear" w:color="auto" w:fill="auto"/>
            <w:vAlign w:val="bottom"/>
          </w:tcPr>
          <w:p w14:paraId="45CDEE59" w14:textId="66FD3E1B"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vAlign w:val="bottom"/>
          </w:tcPr>
          <w:p w14:paraId="42A65A6E" w14:textId="08050F6E" w:rsidR="007E27E9" w:rsidRPr="007E27E9" w:rsidRDefault="007E27E9" w:rsidP="00443F6A">
            <w:pPr>
              <w:spacing w:before="50"/>
              <w:ind w:right="113"/>
              <w:jc w:val="right"/>
            </w:pPr>
            <w:r w:rsidRPr="007E27E9">
              <w:t>…</w:t>
            </w:r>
          </w:p>
        </w:tc>
      </w:tr>
      <w:tr w:rsidR="007E27E9" w:rsidRPr="00D21FE6" w14:paraId="215F3AC0" w14:textId="77777777" w:rsidTr="00443F6A">
        <w:trPr>
          <w:cantSplit/>
          <w:jc w:val="center"/>
        </w:trPr>
        <w:tc>
          <w:tcPr>
            <w:tcW w:w="1430" w:type="dxa"/>
            <w:shd w:val="clear" w:color="auto" w:fill="auto"/>
            <w:vAlign w:val="bottom"/>
          </w:tcPr>
          <w:p w14:paraId="6CEFF405" w14:textId="76F27898" w:rsidR="007E27E9" w:rsidRPr="00AC19AC" w:rsidRDefault="007E27E9" w:rsidP="00650560">
            <w:pPr>
              <w:spacing w:before="50"/>
              <w:ind w:left="113"/>
              <w:rPr>
                <w:color w:val="000000" w:themeColor="text1"/>
                <w:sz w:val="12"/>
                <w:szCs w:val="12"/>
              </w:rPr>
            </w:pPr>
            <w:r w:rsidRPr="00AC19AC">
              <w:rPr>
                <w:rFonts w:eastAsia="Symbol"/>
                <w:color w:val="000000" w:themeColor="text1"/>
                <w:sz w:val="12"/>
                <w:szCs w:val="12"/>
              </w:rPr>
              <w:t xml:space="preserve">США / </w:t>
            </w:r>
            <w:r w:rsidRPr="00AC19AC">
              <w:rPr>
                <w:rFonts w:eastAsia="Symbol"/>
                <w:i/>
                <w:color w:val="000000" w:themeColor="text1"/>
                <w:sz w:val="12"/>
                <w:szCs w:val="12"/>
              </w:rPr>
              <w:t>USA</w:t>
            </w:r>
          </w:p>
        </w:tc>
        <w:tc>
          <w:tcPr>
            <w:tcW w:w="846" w:type="dxa"/>
            <w:tcBorders>
              <w:left w:val="single" w:sz="6" w:space="0" w:color="000000"/>
            </w:tcBorders>
            <w:shd w:val="clear" w:color="auto" w:fill="auto"/>
            <w:vAlign w:val="bottom"/>
          </w:tcPr>
          <w:p w14:paraId="4C714B24" w14:textId="0102C848" w:rsidR="007E27E9" w:rsidRPr="007E27E9" w:rsidRDefault="007E27E9" w:rsidP="00443F6A">
            <w:pPr>
              <w:spacing w:before="50"/>
              <w:ind w:right="113"/>
              <w:jc w:val="right"/>
              <w:rPr>
                <w:lang w:val="en-US"/>
              </w:rPr>
            </w:pPr>
            <w:proofErr w:type="gramStart"/>
            <w:r w:rsidRPr="007E27E9">
              <w:t>13 488,7</w:t>
            </w:r>
            <w:r w:rsidRPr="007E27E9">
              <w:rPr>
                <w:vertAlign w:val="superscript"/>
              </w:rPr>
              <w:t>9)</w:t>
            </w:r>
            <w:proofErr w:type="gramEnd"/>
          </w:p>
        </w:tc>
        <w:tc>
          <w:tcPr>
            <w:tcW w:w="956" w:type="dxa"/>
            <w:tcBorders>
              <w:left w:val="single" w:sz="6" w:space="0" w:color="000000"/>
            </w:tcBorders>
            <w:shd w:val="clear" w:color="auto" w:fill="auto"/>
            <w:vAlign w:val="bottom"/>
          </w:tcPr>
          <w:p w14:paraId="315C9080" w14:textId="7D60A88F" w:rsidR="007E27E9" w:rsidRPr="007E27E9" w:rsidRDefault="007E27E9" w:rsidP="00443F6A">
            <w:pPr>
              <w:spacing w:before="50"/>
              <w:ind w:right="113"/>
              <w:jc w:val="right"/>
            </w:pPr>
            <w:r w:rsidRPr="007E27E9">
              <w:t>2 441,8</w:t>
            </w:r>
          </w:p>
        </w:tc>
        <w:tc>
          <w:tcPr>
            <w:tcW w:w="739" w:type="dxa"/>
            <w:tcBorders>
              <w:left w:val="single" w:sz="6" w:space="0" w:color="000000"/>
            </w:tcBorders>
            <w:shd w:val="clear" w:color="auto" w:fill="auto"/>
            <w:vAlign w:val="bottom"/>
          </w:tcPr>
          <w:p w14:paraId="472051F8" w14:textId="38392350" w:rsidR="007E27E9" w:rsidRPr="007E27E9" w:rsidRDefault="007E27E9" w:rsidP="00443F6A">
            <w:pPr>
              <w:spacing w:before="50"/>
              <w:ind w:right="113"/>
              <w:jc w:val="right"/>
            </w:pPr>
            <w:r w:rsidRPr="007E27E9">
              <w:t>3 206,2</w:t>
            </w:r>
          </w:p>
        </w:tc>
        <w:tc>
          <w:tcPr>
            <w:tcW w:w="850" w:type="dxa"/>
            <w:tcBorders>
              <w:left w:val="single" w:sz="6" w:space="0" w:color="000000"/>
            </w:tcBorders>
            <w:shd w:val="clear" w:color="auto" w:fill="auto"/>
            <w:vAlign w:val="bottom"/>
          </w:tcPr>
          <w:p w14:paraId="3DF57E45" w14:textId="14FD07D9" w:rsidR="007E27E9" w:rsidRPr="007E27E9" w:rsidRDefault="007E27E9" w:rsidP="00443F6A">
            <w:pPr>
              <w:spacing w:before="50"/>
              <w:ind w:right="113"/>
              <w:jc w:val="right"/>
              <w:rPr>
                <w:lang w:val="en-US"/>
              </w:rPr>
            </w:pPr>
            <w:r w:rsidRPr="007E27E9">
              <w:t>1 563,4</w:t>
            </w:r>
          </w:p>
        </w:tc>
        <w:tc>
          <w:tcPr>
            <w:tcW w:w="866" w:type="dxa"/>
            <w:tcBorders>
              <w:left w:val="single" w:sz="6" w:space="0" w:color="000000"/>
            </w:tcBorders>
            <w:shd w:val="clear" w:color="auto" w:fill="auto"/>
            <w:vAlign w:val="bottom"/>
          </w:tcPr>
          <w:p w14:paraId="0DF9FB7B" w14:textId="345DA2D9" w:rsidR="007E27E9" w:rsidRPr="007E27E9" w:rsidRDefault="007E27E9" w:rsidP="00443F6A">
            <w:pPr>
              <w:spacing w:before="50"/>
              <w:ind w:right="113"/>
              <w:jc w:val="right"/>
              <w:rPr>
                <w:lang w:val="en-US"/>
              </w:rPr>
            </w:pPr>
            <w:r w:rsidRPr="007E27E9">
              <w:t>67,2</w:t>
            </w:r>
          </w:p>
        </w:tc>
        <w:tc>
          <w:tcPr>
            <w:tcW w:w="834" w:type="dxa"/>
            <w:tcBorders>
              <w:left w:val="single" w:sz="6" w:space="0" w:color="000000"/>
            </w:tcBorders>
            <w:shd w:val="clear" w:color="auto" w:fill="auto"/>
            <w:vAlign w:val="bottom"/>
          </w:tcPr>
          <w:p w14:paraId="4A314C10" w14:textId="50020F32" w:rsidR="007E27E9" w:rsidRPr="007E27E9" w:rsidRDefault="007E27E9" w:rsidP="00443F6A">
            <w:pPr>
              <w:spacing w:before="50"/>
              <w:ind w:right="113"/>
              <w:jc w:val="right"/>
              <w:rPr>
                <w:lang w:val="en-US"/>
              </w:rPr>
            </w:pPr>
            <w:r w:rsidRPr="007E27E9">
              <w:t>243,0</w:t>
            </w:r>
          </w:p>
        </w:tc>
        <w:tc>
          <w:tcPr>
            <w:tcW w:w="850" w:type="dxa"/>
            <w:tcBorders>
              <w:left w:val="single" w:sz="6" w:space="0" w:color="000000"/>
            </w:tcBorders>
            <w:shd w:val="clear" w:color="auto" w:fill="auto"/>
            <w:vAlign w:val="bottom"/>
          </w:tcPr>
          <w:p w14:paraId="603FEC5C" w14:textId="7CDE864B" w:rsidR="007E27E9" w:rsidRPr="007E27E9" w:rsidRDefault="007E27E9" w:rsidP="00443F6A">
            <w:pPr>
              <w:spacing w:before="50"/>
              <w:ind w:right="113"/>
              <w:jc w:val="right"/>
              <w:rPr>
                <w:lang w:val="en-US"/>
              </w:rPr>
            </w:pPr>
            <w:r w:rsidRPr="007E27E9">
              <w:t>5,2</w:t>
            </w:r>
          </w:p>
        </w:tc>
        <w:tc>
          <w:tcPr>
            <w:tcW w:w="850" w:type="dxa"/>
            <w:tcBorders>
              <w:left w:val="single" w:sz="6" w:space="0" w:color="000000"/>
            </w:tcBorders>
            <w:shd w:val="clear" w:color="auto" w:fill="auto"/>
            <w:vAlign w:val="bottom"/>
          </w:tcPr>
          <w:p w14:paraId="0F5B6A81" w14:textId="57B102C4" w:rsidR="007E27E9" w:rsidRPr="007E27E9" w:rsidRDefault="007E27E9" w:rsidP="00443F6A">
            <w:pPr>
              <w:spacing w:before="50"/>
              <w:ind w:right="113"/>
              <w:jc w:val="right"/>
            </w:pPr>
            <w:r w:rsidRPr="007E27E9">
              <w:t>181,2</w:t>
            </w:r>
          </w:p>
        </w:tc>
        <w:tc>
          <w:tcPr>
            <w:tcW w:w="850" w:type="dxa"/>
            <w:tcBorders>
              <w:left w:val="single" w:sz="6" w:space="0" w:color="000000"/>
            </w:tcBorders>
            <w:shd w:val="clear" w:color="auto" w:fill="auto"/>
            <w:vAlign w:val="bottom"/>
          </w:tcPr>
          <w:p w14:paraId="41118B9D" w14:textId="480A13BB" w:rsidR="007E27E9" w:rsidRPr="007E27E9" w:rsidRDefault="007E27E9" w:rsidP="00443F6A">
            <w:pPr>
              <w:spacing w:before="50"/>
              <w:ind w:right="113"/>
              <w:jc w:val="right"/>
            </w:pPr>
            <w:r w:rsidRPr="007E27E9">
              <w:t>…</w:t>
            </w:r>
          </w:p>
        </w:tc>
        <w:tc>
          <w:tcPr>
            <w:tcW w:w="850" w:type="dxa"/>
            <w:tcBorders>
              <w:left w:val="single" w:sz="6" w:space="0" w:color="000000"/>
            </w:tcBorders>
            <w:shd w:val="clear" w:color="auto" w:fill="auto"/>
            <w:vAlign w:val="bottom"/>
          </w:tcPr>
          <w:p w14:paraId="1C526E54" w14:textId="38EA9622" w:rsidR="007E27E9" w:rsidRPr="007E27E9" w:rsidRDefault="007E27E9" w:rsidP="00443F6A">
            <w:pPr>
              <w:spacing w:before="50"/>
              <w:ind w:right="113"/>
              <w:jc w:val="right"/>
            </w:pPr>
            <w:r w:rsidRPr="007E27E9">
              <w:t>…</w:t>
            </w:r>
          </w:p>
        </w:tc>
      </w:tr>
      <w:tr w:rsidR="007E27E9" w:rsidRPr="00D21FE6" w14:paraId="04C3DFCB" w14:textId="77777777" w:rsidTr="00443F6A">
        <w:trPr>
          <w:cantSplit/>
          <w:jc w:val="center"/>
        </w:trPr>
        <w:tc>
          <w:tcPr>
            <w:tcW w:w="1430" w:type="dxa"/>
            <w:tcBorders>
              <w:bottom w:val="single" w:sz="6" w:space="0" w:color="000000"/>
            </w:tcBorders>
            <w:shd w:val="clear" w:color="auto" w:fill="auto"/>
            <w:vAlign w:val="center"/>
          </w:tcPr>
          <w:p w14:paraId="691D5CF4" w14:textId="65544A80" w:rsidR="007E27E9" w:rsidRPr="00AC19AC" w:rsidRDefault="007E27E9" w:rsidP="00650560">
            <w:pPr>
              <w:spacing w:before="50"/>
              <w:ind w:left="113"/>
              <w:rPr>
                <w:color w:val="000000" w:themeColor="text1"/>
                <w:sz w:val="12"/>
                <w:szCs w:val="12"/>
              </w:rPr>
            </w:pPr>
            <w:r w:rsidRPr="00AC19AC">
              <w:rPr>
                <w:rFonts w:eastAsia="Symbol"/>
                <w:color w:val="000000" w:themeColor="text1"/>
                <w:sz w:val="12"/>
                <w:szCs w:val="12"/>
              </w:rPr>
              <w:t>Япония</w:t>
            </w:r>
            <w:r>
              <w:rPr>
                <w:rFonts w:eastAsia="Symbol"/>
                <w:color w:val="000000" w:themeColor="text1"/>
                <w:sz w:val="12"/>
                <w:szCs w:val="12"/>
                <w:lang w:val="en-US"/>
              </w:rPr>
              <w:t xml:space="preserve"> / </w:t>
            </w:r>
            <w:r w:rsidRPr="00AC19AC">
              <w:rPr>
                <w:rFonts w:eastAsia="Symbol"/>
                <w:i/>
                <w:color w:val="000000" w:themeColor="text1"/>
                <w:sz w:val="12"/>
                <w:szCs w:val="12"/>
              </w:rPr>
              <w:t>Japan</w:t>
            </w:r>
          </w:p>
        </w:tc>
        <w:tc>
          <w:tcPr>
            <w:tcW w:w="846" w:type="dxa"/>
            <w:tcBorders>
              <w:left w:val="single" w:sz="6" w:space="0" w:color="000000"/>
              <w:bottom w:val="single" w:sz="6" w:space="0" w:color="000000"/>
            </w:tcBorders>
            <w:shd w:val="clear" w:color="auto" w:fill="auto"/>
            <w:vAlign w:val="bottom"/>
          </w:tcPr>
          <w:p w14:paraId="2683FD5F" w14:textId="6658CF20" w:rsidR="007E27E9" w:rsidRPr="007E27E9" w:rsidRDefault="007E27E9" w:rsidP="00443F6A">
            <w:pPr>
              <w:spacing w:before="50"/>
              <w:ind w:right="113"/>
              <w:jc w:val="right"/>
              <w:rPr>
                <w:lang w:val="en-US"/>
              </w:rPr>
            </w:pPr>
            <w:proofErr w:type="gramStart"/>
            <w:r w:rsidRPr="007E27E9">
              <w:t>8 140,7</w:t>
            </w:r>
            <w:r w:rsidRPr="007E27E9">
              <w:rPr>
                <w:vertAlign w:val="superscript"/>
              </w:rPr>
              <w:t>9)</w:t>
            </w:r>
            <w:proofErr w:type="gramEnd"/>
          </w:p>
        </w:tc>
        <w:tc>
          <w:tcPr>
            <w:tcW w:w="956" w:type="dxa"/>
            <w:tcBorders>
              <w:left w:val="single" w:sz="6" w:space="0" w:color="000000"/>
              <w:bottom w:val="single" w:sz="6" w:space="0" w:color="000000"/>
            </w:tcBorders>
            <w:shd w:val="clear" w:color="auto" w:fill="auto"/>
            <w:vAlign w:val="bottom"/>
          </w:tcPr>
          <w:p w14:paraId="309BDB3D" w14:textId="6ED7C4C7" w:rsidR="007E27E9" w:rsidRPr="007E27E9" w:rsidRDefault="007E27E9" w:rsidP="00443F6A">
            <w:pPr>
              <w:spacing w:before="50"/>
              <w:ind w:right="113"/>
              <w:jc w:val="right"/>
              <w:rPr>
                <w:lang w:val="en-US"/>
              </w:rPr>
            </w:pPr>
            <w:r w:rsidRPr="007E27E9">
              <w:t>2,4</w:t>
            </w:r>
          </w:p>
        </w:tc>
        <w:tc>
          <w:tcPr>
            <w:tcW w:w="739" w:type="dxa"/>
            <w:tcBorders>
              <w:left w:val="single" w:sz="6" w:space="0" w:color="000000"/>
              <w:bottom w:val="single" w:sz="6" w:space="0" w:color="000000"/>
            </w:tcBorders>
            <w:shd w:val="clear" w:color="auto" w:fill="auto"/>
            <w:vAlign w:val="bottom"/>
          </w:tcPr>
          <w:p w14:paraId="66366FB3" w14:textId="5FE0B6F5" w:rsidR="007E27E9" w:rsidRPr="007E27E9" w:rsidRDefault="007E27E9" w:rsidP="00443F6A">
            <w:pPr>
              <w:spacing w:before="50"/>
              <w:ind w:right="113"/>
              <w:jc w:val="right"/>
              <w:rPr>
                <w:lang w:val="en-US"/>
              </w:rPr>
            </w:pPr>
            <w:r w:rsidRPr="007E27E9">
              <w:t>32,1</w:t>
            </w:r>
          </w:p>
        </w:tc>
        <w:tc>
          <w:tcPr>
            <w:tcW w:w="850" w:type="dxa"/>
            <w:tcBorders>
              <w:left w:val="single" w:sz="6" w:space="0" w:color="000000"/>
              <w:bottom w:val="single" w:sz="6" w:space="0" w:color="000000"/>
            </w:tcBorders>
            <w:shd w:val="clear" w:color="auto" w:fill="auto"/>
            <w:vAlign w:val="bottom"/>
          </w:tcPr>
          <w:p w14:paraId="51681D3D" w14:textId="50EAF42A" w:rsidR="007E27E9" w:rsidRPr="007E27E9" w:rsidRDefault="007E27E9" w:rsidP="00443F6A">
            <w:pPr>
              <w:spacing w:before="50"/>
              <w:ind w:right="113"/>
              <w:jc w:val="right"/>
              <w:rPr>
                <w:lang w:val="en-US"/>
              </w:rPr>
            </w:pPr>
            <w:r w:rsidRPr="007E27E9">
              <w:t>4,8</w:t>
            </w:r>
          </w:p>
        </w:tc>
        <w:tc>
          <w:tcPr>
            <w:tcW w:w="866" w:type="dxa"/>
            <w:tcBorders>
              <w:left w:val="single" w:sz="6" w:space="0" w:color="000000"/>
              <w:bottom w:val="single" w:sz="6" w:space="0" w:color="000000"/>
            </w:tcBorders>
            <w:shd w:val="clear" w:color="auto" w:fill="auto"/>
            <w:vAlign w:val="bottom"/>
          </w:tcPr>
          <w:p w14:paraId="223686A0" w14:textId="5373F201" w:rsidR="007E27E9" w:rsidRPr="007E27E9" w:rsidRDefault="007E27E9" w:rsidP="00443F6A">
            <w:pPr>
              <w:spacing w:before="50"/>
              <w:ind w:right="113"/>
              <w:jc w:val="right"/>
              <w:rPr>
                <w:lang w:val="en-US"/>
              </w:rPr>
            </w:pPr>
            <w:r w:rsidRPr="007E27E9">
              <w:t>506,0</w:t>
            </w:r>
          </w:p>
        </w:tc>
        <w:tc>
          <w:tcPr>
            <w:tcW w:w="834" w:type="dxa"/>
            <w:tcBorders>
              <w:left w:val="single" w:sz="6" w:space="0" w:color="000000"/>
              <w:bottom w:val="single" w:sz="6" w:space="0" w:color="000000"/>
            </w:tcBorders>
            <w:shd w:val="clear" w:color="auto" w:fill="auto"/>
            <w:vAlign w:val="bottom"/>
          </w:tcPr>
          <w:p w14:paraId="20D77D52" w14:textId="09C5C6F9" w:rsidR="007E27E9" w:rsidRPr="007E27E9" w:rsidRDefault="007E27E9" w:rsidP="00443F6A">
            <w:pPr>
              <w:spacing w:before="50"/>
              <w:ind w:right="113"/>
              <w:jc w:val="right"/>
            </w:pPr>
            <w:r w:rsidRPr="007E27E9">
              <w:t>698,7</w:t>
            </w:r>
          </w:p>
        </w:tc>
        <w:tc>
          <w:tcPr>
            <w:tcW w:w="850" w:type="dxa"/>
            <w:tcBorders>
              <w:left w:val="single" w:sz="6" w:space="0" w:color="000000"/>
              <w:bottom w:val="single" w:sz="6" w:space="0" w:color="000000"/>
            </w:tcBorders>
            <w:shd w:val="clear" w:color="auto" w:fill="auto"/>
            <w:vAlign w:val="bottom"/>
          </w:tcPr>
          <w:p w14:paraId="05EF7A6D" w14:textId="5219116F" w:rsidR="007E27E9" w:rsidRPr="007E27E9" w:rsidRDefault="007E27E9" w:rsidP="00443F6A">
            <w:pPr>
              <w:spacing w:before="50"/>
              <w:ind w:right="113"/>
              <w:jc w:val="right"/>
              <w:rPr>
                <w:lang w:val="en-US"/>
              </w:rPr>
            </w:pPr>
            <w:r w:rsidRPr="007E27E9">
              <w:t>62,4</w:t>
            </w:r>
          </w:p>
        </w:tc>
        <w:tc>
          <w:tcPr>
            <w:tcW w:w="850" w:type="dxa"/>
            <w:tcBorders>
              <w:left w:val="single" w:sz="6" w:space="0" w:color="000000"/>
              <w:bottom w:val="single" w:sz="6" w:space="0" w:color="000000"/>
            </w:tcBorders>
            <w:shd w:val="clear" w:color="auto" w:fill="auto"/>
            <w:vAlign w:val="bottom"/>
          </w:tcPr>
          <w:p w14:paraId="4F384D96" w14:textId="7EDEFA39" w:rsidR="007E27E9" w:rsidRPr="007E27E9" w:rsidRDefault="007E27E9" w:rsidP="00443F6A">
            <w:pPr>
              <w:spacing w:before="50"/>
              <w:ind w:right="113"/>
              <w:jc w:val="right"/>
              <w:rPr>
                <w:lang w:val="en-US"/>
              </w:rPr>
            </w:pPr>
            <w:r w:rsidRPr="007E27E9">
              <w:t>176,7</w:t>
            </w:r>
          </w:p>
        </w:tc>
        <w:tc>
          <w:tcPr>
            <w:tcW w:w="850" w:type="dxa"/>
            <w:tcBorders>
              <w:left w:val="single" w:sz="6" w:space="0" w:color="000000"/>
              <w:bottom w:val="single" w:sz="6" w:space="0" w:color="000000"/>
            </w:tcBorders>
            <w:shd w:val="clear" w:color="auto" w:fill="auto"/>
            <w:vAlign w:val="bottom"/>
          </w:tcPr>
          <w:p w14:paraId="3E0550DA" w14:textId="663187AB" w:rsidR="007E27E9" w:rsidRPr="007E27E9" w:rsidRDefault="007E27E9" w:rsidP="00443F6A">
            <w:pPr>
              <w:spacing w:before="50"/>
              <w:ind w:right="113"/>
              <w:jc w:val="right"/>
            </w:pPr>
            <w:r w:rsidRPr="007E27E9">
              <w:t>0,0</w:t>
            </w:r>
          </w:p>
        </w:tc>
        <w:tc>
          <w:tcPr>
            <w:tcW w:w="850" w:type="dxa"/>
            <w:tcBorders>
              <w:left w:val="single" w:sz="6" w:space="0" w:color="000000"/>
              <w:bottom w:val="single" w:sz="6" w:space="0" w:color="000000"/>
            </w:tcBorders>
            <w:shd w:val="clear" w:color="auto" w:fill="auto"/>
            <w:vAlign w:val="bottom"/>
          </w:tcPr>
          <w:p w14:paraId="0C6E767A" w14:textId="3747A52A" w:rsidR="007E27E9" w:rsidRPr="007E27E9" w:rsidRDefault="007E27E9" w:rsidP="00443F6A">
            <w:pPr>
              <w:spacing w:before="50"/>
              <w:ind w:right="113"/>
              <w:jc w:val="right"/>
              <w:rPr>
                <w:lang w:val="en-US"/>
              </w:rPr>
            </w:pPr>
            <w:r w:rsidRPr="007E27E9">
              <w:t>0,1</w:t>
            </w:r>
          </w:p>
        </w:tc>
      </w:tr>
    </w:tbl>
    <w:p w14:paraId="1C9B414D" w14:textId="0533DDAD" w:rsidR="008738DA" w:rsidRPr="00D21FE6" w:rsidRDefault="00FD7B16" w:rsidP="00650560">
      <w:pPr>
        <w:tabs>
          <w:tab w:val="center" w:pos="6634"/>
        </w:tabs>
        <w:spacing w:before="40" w:line="140" w:lineRule="exact"/>
      </w:pPr>
      <w:r w:rsidRPr="00D21FE6">
        <w:rPr>
          <w:rFonts w:eastAsia="Symbol" w:cs="Symbol"/>
          <w:sz w:val="12"/>
          <w:szCs w:val="12"/>
          <w:vertAlign w:val="superscript"/>
        </w:rPr>
        <w:t>1</w:t>
      </w:r>
      <w:r w:rsidR="008738DA" w:rsidRPr="00D21FE6">
        <w:rPr>
          <w:rFonts w:eastAsia="Symbol" w:cs="Symbol"/>
          <w:sz w:val="12"/>
          <w:szCs w:val="12"/>
          <w:vertAlign w:val="superscript"/>
        </w:rPr>
        <w:t>)</w:t>
      </w:r>
      <w:r w:rsidR="008738DA" w:rsidRPr="00D21FE6">
        <w:rPr>
          <w:rFonts w:eastAsia="Symbol" w:cs="Symbol"/>
          <w:sz w:val="12"/>
          <w:szCs w:val="12"/>
        </w:rPr>
        <w:t xml:space="preserve"> По России и другим странам СНГ – валовой выпуск.</w:t>
      </w:r>
    </w:p>
    <w:p w14:paraId="449646DC" w14:textId="77777777" w:rsidR="00FD7B16" w:rsidRPr="00D21FE6" w:rsidRDefault="00FD7B16" w:rsidP="00650560">
      <w:pPr>
        <w:tabs>
          <w:tab w:val="center" w:pos="6634"/>
        </w:tabs>
        <w:spacing w:line="140" w:lineRule="exact"/>
      </w:pPr>
      <w:r w:rsidRPr="00D21FE6">
        <w:rPr>
          <w:rFonts w:eastAsia="Symbol" w:cs="Symbol"/>
          <w:sz w:val="12"/>
          <w:szCs w:val="12"/>
          <w:vertAlign w:val="superscript"/>
        </w:rPr>
        <w:t xml:space="preserve">2) </w:t>
      </w:r>
      <w:r w:rsidRPr="00D21FE6">
        <w:rPr>
          <w:rFonts w:eastAsia="Symbol" w:cs="Symbol"/>
          <w:sz w:val="12"/>
          <w:szCs w:val="12"/>
        </w:rPr>
        <w:t xml:space="preserve">По странам СНГ (кроме России) – вся обувь. </w:t>
      </w:r>
    </w:p>
    <w:p w14:paraId="309AEE91" w14:textId="77D2EB35" w:rsidR="004248A8" w:rsidRPr="004248A8" w:rsidRDefault="004248A8" w:rsidP="00650560">
      <w:pPr>
        <w:tabs>
          <w:tab w:val="center" w:pos="6634"/>
        </w:tabs>
        <w:spacing w:line="140" w:lineRule="exact"/>
      </w:pPr>
      <w:r w:rsidRPr="004248A8">
        <w:rPr>
          <w:rFonts w:eastAsia="Symbol" w:cs="Symbol"/>
          <w:sz w:val="12"/>
          <w:szCs w:val="12"/>
          <w:vertAlign w:val="superscript"/>
        </w:rPr>
        <w:t>3)</w:t>
      </w:r>
      <w:r w:rsidRPr="004248A8">
        <w:rPr>
          <w:rFonts w:eastAsia="Symbol" w:cs="Symbol"/>
          <w:sz w:val="12"/>
          <w:szCs w:val="12"/>
        </w:rPr>
        <w:t xml:space="preserve"> 202</w:t>
      </w:r>
      <w:r w:rsidR="009F5866">
        <w:rPr>
          <w:rFonts w:eastAsia="Symbol" w:cs="Symbol"/>
          <w:sz w:val="12"/>
          <w:szCs w:val="12"/>
        </w:rPr>
        <w:t>4</w:t>
      </w:r>
      <w:r w:rsidRPr="004248A8">
        <w:rPr>
          <w:rFonts w:eastAsia="Symbol" w:cs="Symbol"/>
          <w:sz w:val="12"/>
          <w:szCs w:val="12"/>
        </w:rPr>
        <w:t xml:space="preserve"> г.</w:t>
      </w:r>
    </w:p>
    <w:p w14:paraId="5E68B0E9" w14:textId="77777777" w:rsidR="00F153A6" w:rsidRPr="00197C07" w:rsidRDefault="00F153A6" w:rsidP="00650560">
      <w:pPr>
        <w:tabs>
          <w:tab w:val="center" w:pos="6634"/>
        </w:tabs>
        <w:spacing w:line="140" w:lineRule="exact"/>
        <w:rPr>
          <w:rFonts w:eastAsia="Symbol" w:cs="Symbol"/>
          <w:sz w:val="12"/>
          <w:szCs w:val="12"/>
        </w:rPr>
      </w:pPr>
      <w:r w:rsidRPr="00197C07">
        <w:rPr>
          <w:rFonts w:eastAsia="Symbol" w:cs="Symbol"/>
          <w:sz w:val="12"/>
          <w:szCs w:val="12"/>
          <w:vertAlign w:val="superscript"/>
        </w:rPr>
        <w:t xml:space="preserve">4) </w:t>
      </w:r>
      <w:r w:rsidRPr="00197C07">
        <w:rPr>
          <w:rFonts w:eastAsia="Symbol" w:cs="Symbol"/>
          <w:sz w:val="12"/>
          <w:szCs w:val="12"/>
        </w:rPr>
        <w:t>Виды промышленной продукции приведены в соответствии с Общероссийским классификатором продукции по видам экономической деятельности (ОКПД</w:t>
      </w:r>
      <w:proofErr w:type="gramStart"/>
      <w:r w:rsidRPr="00197C07">
        <w:rPr>
          <w:rFonts w:eastAsia="Symbol" w:cs="Symbol"/>
          <w:sz w:val="12"/>
          <w:szCs w:val="12"/>
        </w:rPr>
        <w:t>2</w:t>
      </w:r>
      <w:proofErr w:type="gramEnd"/>
      <w:r w:rsidRPr="00197C07">
        <w:rPr>
          <w:rFonts w:eastAsia="Symbol" w:cs="Symbol"/>
          <w:sz w:val="12"/>
          <w:szCs w:val="12"/>
        </w:rPr>
        <w:t>).</w:t>
      </w:r>
    </w:p>
    <w:p w14:paraId="68463682" w14:textId="41422A26" w:rsidR="00360FC5" w:rsidRPr="00197C07" w:rsidRDefault="00360FC5" w:rsidP="00650560">
      <w:pPr>
        <w:pStyle w:val="aa"/>
        <w:spacing w:after="0" w:line="140" w:lineRule="exact"/>
        <w:ind w:left="113" w:hanging="113"/>
        <w:jc w:val="both"/>
        <w:rPr>
          <w:rFonts w:ascii="Arial" w:eastAsia="Symbol" w:hAnsi="Arial" w:cs="Arial"/>
          <w:sz w:val="12"/>
          <w:szCs w:val="12"/>
        </w:rPr>
      </w:pPr>
      <w:r w:rsidRPr="00197C07">
        <w:rPr>
          <w:rFonts w:ascii="Arial" w:eastAsia="Symbol" w:hAnsi="Arial" w:cs="Arial"/>
          <w:sz w:val="12"/>
          <w:szCs w:val="12"/>
          <w:vertAlign w:val="superscript"/>
        </w:rPr>
        <w:t>5)</w:t>
      </w:r>
      <w:r w:rsidRPr="00197C07">
        <w:rPr>
          <w:rFonts w:ascii="Arial" w:eastAsia="Symbol" w:hAnsi="Arial" w:cs="Arial"/>
          <w:sz w:val="12"/>
          <w:szCs w:val="12"/>
          <w:lang w:val="en-US"/>
        </w:rPr>
        <w:t> </w:t>
      </w:r>
      <w:r w:rsidRPr="00197C07">
        <w:rPr>
          <w:rFonts w:ascii="Arial" w:eastAsia="Symbol" w:hAnsi="Arial" w:cs="Arial"/>
          <w:sz w:val="12"/>
          <w:szCs w:val="12"/>
        </w:rPr>
        <w:t xml:space="preserve">Нефть обезвоженная, обессоленная и стабилизированная, включая газовый конденсат. Информация не публикуется на основании распоряжения Правительства Российской Федерации от 26.04.2023 г. № 1074-р (ред. от </w:t>
      </w:r>
      <w:r w:rsidR="00B802BB">
        <w:rPr>
          <w:rFonts w:ascii="Arial" w:eastAsia="Symbol" w:hAnsi="Arial" w:cs="Arial"/>
          <w:sz w:val="12"/>
          <w:szCs w:val="12"/>
        </w:rPr>
        <w:t>12</w:t>
      </w:r>
      <w:r w:rsidRPr="00197C07">
        <w:rPr>
          <w:rFonts w:ascii="Arial" w:eastAsia="Symbol" w:hAnsi="Arial" w:cs="Arial"/>
          <w:sz w:val="12"/>
          <w:szCs w:val="12"/>
        </w:rPr>
        <w:t>.0</w:t>
      </w:r>
      <w:r w:rsidR="00B802BB">
        <w:rPr>
          <w:rFonts w:ascii="Arial" w:eastAsia="Symbol" w:hAnsi="Arial" w:cs="Arial"/>
          <w:sz w:val="12"/>
          <w:szCs w:val="12"/>
        </w:rPr>
        <w:t>4</w:t>
      </w:r>
      <w:r w:rsidRPr="00197C07">
        <w:rPr>
          <w:rFonts w:ascii="Arial" w:eastAsia="Symbol" w:hAnsi="Arial" w:cs="Arial"/>
          <w:sz w:val="12"/>
          <w:szCs w:val="12"/>
        </w:rPr>
        <w:t>.202</w:t>
      </w:r>
      <w:r w:rsidR="00B802BB">
        <w:rPr>
          <w:rFonts w:ascii="Arial" w:eastAsia="Symbol" w:hAnsi="Arial" w:cs="Arial"/>
          <w:sz w:val="12"/>
          <w:szCs w:val="12"/>
        </w:rPr>
        <w:t>5</w:t>
      </w:r>
      <w:r w:rsidRPr="00197C07">
        <w:rPr>
          <w:rFonts w:ascii="Arial" w:eastAsia="Symbol" w:hAnsi="Arial" w:cs="Arial"/>
          <w:sz w:val="12"/>
          <w:szCs w:val="12"/>
        </w:rPr>
        <w:t xml:space="preserve"> г.).</w:t>
      </w:r>
    </w:p>
    <w:p w14:paraId="4F238EA8" w14:textId="77777777" w:rsidR="00F153A6" w:rsidRPr="00197C07" w:rsidRDefault="00F153A6" w:rsidP="00650560">
      <w:pPr>
        <w:tabs>
          <w:tab w:val="center" w:pos="6634"/>
        </w:tabs>
        <w:spacing w:line="140" w:lineRule="exact"/>
        <w:rPr>
          <w:rFonts w:eastAsia="Symbol" w:cs="Symbol"/>
          <w:sz w:val="12"/>
          <w:szCs w:val="12"/>
        </w:rPr>
      </w:pPr>
      <w:r w:rsidRPr="00197C07">
        <w:rPr>
          <w:rFonts w:eastAsia="Symbol" w:cs="Symbol"/>
          <w:sz w:val="12"/>
          <w:szCs w:val="12"/>
          <w:vertAlign w:val="superscript"/>
        </w:rPr>
        <w:t>6)</w:t>
      </w:r>
      <w:r w:rsidRPr="00197C07">
        <w:rPr>
          <w:rFonts w:eastAsia="Symbol" w:cs="Symbol"/>
          <w:sz w:val="12"/>
          <w:szCs w:val="12"/>
        </w:rPr>
        <w:t xml:space="preserve"> Чугун </w:t>
      </w:r>
      <w:r w:rsidRPr="00197C07">
        <w:rPr>
          <w:rFonts w:eastAsia="Symbol" w:cs="Symbol"/>
          <w:bCs/>
          <w:sz w:val="12"/>
          <w:szCs w:val="12"/>
        </w:rPr>
        <w:t>зеркальный и передельный в чушках, болванках или в прочих первичных формах.</w:t>
      </w:r>
    </w:p>
    <w:p w14:paraId="622FF99E" w14:textId="7FA6BA62" w:rsidR="00650560" w:rsidRPr="00197C07" w:rsidRDefault="00650560" w:rsidP="00650560">
      <w:pPr>
        <w:tabs>
          <w:tab w:val="center" w:pos="6634"/>
        </w:tabs>
        <w:spacing w:line="126" w:lineRule="exact"/>
        <w:ind w:left="113" w:hanging="113"/>
        <w:jc w:val="both"/>
        <w:rPr>
          <w:rFonts w:eastAsia="Symbol" w:cs="Symbol"/>
          <w:sz w:val="12"/>
          <w:szCs w:val="12"/>
        </w:rPr>
      </w:pPr>
      <w:r w:rsidRPr="00197C07">
        <w:rPr>
          <w:rFonts w:eastAsia="Symbol" w:cs="Symbol"/>
          <w:sz w:val="12"/>
          <w:szCs w:val="12"/>
          <w:vertAlign w:val="superscript"/>
        </w:rPr>
        <w:t>7)</w:t>
      </w:r>
      <w:r w:rsidRPr="00197C07">
        <w:rPr>
          <w:rFonts w:eastAsia="Symbol" w:cs="Symbol"/>
          <w:sz w:val="12"/>
          <w:szCs w:val="12"/>
          <w:vertAlign w:val="superscript"/>
          <w:lang w:val="en-US"/>
        </w:rPr>
        <w:t> </w:t>
      </w:r>
      <w:r w:rsidRPr="00197C07">
        <w:rPr>
          <w:rFonts w:eastAsia="Symbol" w:cs="Symbol"/>
          <w:sz w:val="12"/>
          <w:szCs w:val="12"/>
        </w:rPr>
        <w:t>Сталь нелегированная в слитках или в прочих первичных формах и полуфабрикаты</w:t>
      </w:r>
      <w:r w:rsidR="009F5866">
        <w:rPr>
          <w:rFonts w:eastAsia="Symbol" w:cs="Symbol"/>
          <w:sz w:val="12"/>
          <w:szCs w:val="12"/>
        </w:rPr>
        <w:t xml:space="preserve"> из нелегированной стали – </w:t>
      </w:r>
      <w:r w:rsidR="00AF20B1">
        <w:rPr>
          <w:rFonts w:eastAsia="Symbol" w:cs="Symbol"/>
          <w:sz w:val="12"/>
          <w:szCs w:val="12"/>
        </w:rPr>
        <w:t>377</w:t>
      </w:r>
      <w:r w:rsidRPr="00197C07">
        <w:rPr>
          <w:rFonts w:eastAsia="Symbol" w:cs="Symbol"/>
          <w:sz w:val="12"/>
          <w:szCs w:val="12"/>
        </w:rPr>
        <w:t xml:space="preserve"> кг; сталь нержавеющая в слитках или прочих </w:t>
      </w:r>
      <w:r w:rsidRPr="00197C07">
        <w:rPr>
          <w:rFonts w:eastAsia="Symbol" w:cs="Symbol"/>
          <w:sz w:val="12"/>
          <w:szCs w:val="12"/>
        </w:rPr>
        <w:br/>
        <w:t>первичных формах и полуфабри</w:t>
      </w:r>
      <w:r w:rsidR="009F5866">
        <w:rPr>
          <w:rFonts w:eastAsia="Symbol" w:cs="Symbol"/>
          <w:sz w:val="12"/>
          <w:szCs w:val="12"/>
        </w:rPr>
        <w:t xml:space="preserve">каты из нержавеющей стали – </w:t>
      </w:r>
      <w:r w:rsidR="00B802BB">
        <w:rPr>
          <w:rFonts w:eastAsia="Symbol" w:cs="Symbol"/>
          <w:sz w:val="12"/>
          <w:szCs w:val="12"/>
        </w:rPr>
        <w:t>1,9</w:t>
      </w:r>
      <w:r w:rsidRPr="00197C07">
        <w:rPr>
          <w:rFonts w:eastAsia="Symbol" w:cs="Symbol"/>
          <w:sz w:val="12"/>
          <w:szCs w:val="12"/>
        </w:rPr>
        <w:t xml:space="preserve"> кг, сталь легированная прочая в слитках или в прочих первичных формах и полуфабрикаты из пр</w:t>
      </w:r>
      <w:r w:rsidR="009F5866">
        <w:rPr>
          <w:rFonts w:eastAsia="Symbol" w:cs="Symbol"/>
          <w:sz w:val="12"/>
          <w:szCs w:val="12"/>
        </w:rPr>
        <w:t xml:space="preserve">очей </w:t>
      </w:r>
      <w:r w:rsidR="009F5866">
        <w:rPr>
          <w:rFonts w:eastAsia="Symbol" w:cs="Symbol"/>
          <w:sz w:val="12"/>
          <w:szCs w:val="12"/>
        </w:rPr>
        <w:br/>
        <w:t xml:space="preserve">легированной стали –  </w:t>
      </w:r>
      <w:r w:rsidR="00B802BB">
        <w:rPr>
          <w:rFonts w:eastAsia="Symbol" w:cs="Symbol"/>
          <w:sz w:val="12"/>
          <w:szCs w:val="12"/>
        </w:rPr>
        <w:t>108</w:t>
      </w:r>
      <w:r w:rsidRPr="00197C07">
        <w:rPr>
          <w:rFonts w:eastAsia="Symbol" w:cs="Symbol"/>
          <w:sz w:val="12"/>
          <w:szCs w:val="12"/>
        </w:rPr>
        <w:t xml:space="preserve"> кг.</w:t>
      </w:r>
    </w:p>
    <w:p w14:paraId="6CA984E4" w14:textId="4F12B6B0" w:rsidR="00F153A6" w:rsidRPr="00197C07" w:rsidRDefault="00702D7F" w:rsidP="00650560">
      <w:pPr>
        <w:tabs>
          <w:tab w:val="center" w:pos="6634"/>
        </w:tabs>
        <w:spacing w:line="140" w:lineRule="exact"/>
        <w:rPr>
          <w:sz w:val="12"/>
          <w:szCs w:val="12"/>
        </w:rPr>
      </w:pPr>
      <w:proofErr w:type="gramStart"/>
      <w:r w:rsidRPr="00197C07">
        <w:rPr>
          <w:sz w:val="12"/>
          <w:szCs w:val="12"/>
          <w:vertAlign w:val="superscript"/>
        </w:rPr>
        <w:t>8</w:t>
      </w:r>
      <w:r w:rsidR="00F153A6" w:rsidRPr="00197C07">
        <w:rPr>
          <w:sz w:val="12"/>
          <w:szCs w:val="12"/>
          <w:vertAlign w:val="superscript"/>
        </w:rPr>
        <w:t>)</w:t>
      </w:r>
      <w:r w:rsidR="00F153A6" w:rsidRPr="00197C07">
        <w:rPr>
          <w:sz w:val="12"/>
          <w:szCs w:val="12"/>
        </w:rPr>
        <w:t xml:space="preserve"> Обувь с верхом из кожи, кроме спортивной обуви, обуви с защитным металлическим подноском и различной специальной обуви.</w:t>
      </w:r>
      <w:proofErr w:type="gramEnd"/>
    </w:p>
    <w:p w14:paraId="2D569257" w14:textId="025E1EB4" w:rsidR="007B7407" w:rsidRPr="00197C07" w:rsidRDefault="007B7407" w:rsidP="007B7407">
      <w:pPr>
        <w:tabs>
          <w:tab w:val="center" w:pos="6634"/>
        </w:tabs>
        <w:spacing w:line="140" w:lineRule="exact"/>
        <w:rPr>
          <w:rFonts w:eastAsia="Symbol" w:cs="Symbol"/>
          <w:sz w:val="12"/>
          <w:szCs w:val="12"/>
          <w:vertAlign w:val="superscript"/>
          <w:lang w:val="en-US"/>
        </w:rPr>
      </w:pPr>
      <w:r w:rsidRPr="00197C07">
        <w:rPr>
          <w:rFonts w:eastAsia="Symbol" w:cs="Symbol"/>
          <w:sz w:val="12"/>
          <w:szCs w:val="12"/>
          <w:vertAlign w:val="superscript"/>
          <w:lang w:val="en-US"/>
        </w:rPr>
        <w:t xml:space="preserve">9) </w:t>
      </w:r>
      <w:r w:rsidRPr="00197C07">
        <w:rPr>
          <w:rFonts w:eastAsia="Symbol" w:cs="Symbol"/>
          <w:sz w:val="12"/>
          <w:szCs w:val="12"/>
          <w:lang w:val="en-US"/>
        </w:rPr>
        <w:t>202</w:t>
      </w:r>
      <w:r w:rsidR="009F5866" w:rsidRPr="00ED10F8">
        <w:rPr>
          <w:rFonts w:eastAsia="Symbol" w:cs="Symbol"/>
          <w:sz w:val="12"/>
          <w:szCs w:val="12"/>
          <w:lang w:val="en-US"/>
        </w:rPr>
        <w:t>2</w:t>
      </w:r>
      <w:r w:rsidRPr="00197C07">
        <w:rPr>
          <w:rFonts w:eastAsia="Symbol" w:cs="Symbol"/>
          <w:sz w:val="12"/>
          <w:szCs w:val="12"/>
          <w:lang w:val="en-US"/>
        </w:rPr>
        <w:t xml:space="preserve"> </w:t>
      </w:r>
      <w:r w:rsidRPr="00197C07">
        <w:rPr>
          <w:rFonts w:eastAsia="Symbol" w:cs="Symbol"/>
          <w:sz w:val="12"/>
          <w:szCs w:val="12"/>
        </w:rPr>
        <w:t>г</w:t>
      </w:r>
      <w:r w:rsidRPr="00197C07">
        <w:rPr>
          <w:rFonts w:eastAsia="Symbol" w:cs="Symbol"/>
          <w:sz w:val="12"/>
          <w:szCs w:val="12"/>
          <w:lang w:val="en-US"/>
        </w:rPr>
        <w:t>.</w:t>
      </w:r>
      <w:r w:rsidRPr="00197C07">
        <w:rPr>
          <w:rFonts w:eastAsia="Symbol" w:cs="Symbol"/>
          <w:sz w:val="12"/>
          <w:szCs w:val="12"/>
          <w:vertAlign w:val="superscript"/>
          <w:lang w:val="en-US"/>
        </w:rPr>
        <w:t xml:space="preserve"> </w:t>
      </w:r>
    </w:p>
    <w:p w14:paraId="6D38E619" w14:textId="07AC739B" w:rsidR="007B7407" w:rsidRPr="00197C07" w:rsidRDefault="007B7407" w:rsidP="007B7407">
      <w:pPr>
        <w:tabs>
          <w:tab w:val="center" w:pos="6634"/>
        </w:tabs>
        <w:spacing w:line="140" w:lineRule="exact"/>
        <w:rPr>
          <w:rFonts w:eastAsia="Symbol" w:cs="Symbol"/>
          <w:sz w:val="12"/>
          <w:szCs w:val="12"/>
          <w:lang w:val="en-US"/>
        </w:rPr>
      </w:pPr>
      <w:r w:rsidRPr="00197C07">
        <w:rPr>
          <w:rFonts w:eastAsia="Symbol" w:cs="Symbol"/>
          <w:sz w:val="12"/>
          <w:szCs w:val="12"/>
          <w:vertAlign w:val="superscript"/>
          <w:lang w:val="en-US"/>
        </w:rPr>
        <w:t>10)</w:t>
      </w:r>
      <w:r w:rsidRPr="00197C07">
        <w:rPr>
          <w:rFonts w:eastAsia="Symbol" w:cs="Symbol"/>
          <w:sz w:val="12"/>
          <w:szCs w:val="12"/>
          <w:lang w:val="en-US"/>
        </w:rPr>
        <w:t xml:space="preserve"> 201</w:t>
      </w:r>
      <w:r w:rsidR="00400235" w:rsidRPr="00197C07">
        <w:rPr>
          <w:rFonts w:eastAsia="Symbol" w:cs="Symbol"/>
          <w:sz w:val="12"/>
          <w:szCs w:val="12"/>
          <w:lang w:val="en-US"/>
        </w:rPr>
        <w:t>8</w:t>
      </w:r>
      <w:r w:rsidRPr="00197C07">
        <w:rPr>
          <w:rFonts w:eastAsia="Symbol" w:cs="Symbol"/>
          <w:sz w:val="12"/>
          <w:szCs w:val="12"/>
          <w:lang w:val="en-US"/>
        </w:rPr>
        <w:t xml:space="preserve"> </w:t>
      </w:r>
      <w:r w:rsidRPr="00197C07">
        <w:rPr>
          <w:rFonts w:eastAsia="Symbol" w:cs="Symbol"/>
          <w:sz w:val="12"/>
          <w:szCs w:val="12"/>
        </w:rPr>
        <w:t>г</w:t>
      </w:r>
      <w:r w:rsidRPr="00197C07">
        <w:rPr>
          <w:rFonts w:eastAsia="Symbol" w:cs="Symbol"/>
          <w:sz w:val="12"/>
          <w:szCs w:val="12"/>
          <w:lang w:val="en-US"/>
        </w:rPr>
        <w:t>.</w:t>
      </w:r>
    </w:p>
    <w:p w14:paraId="3AE04CC3" w14:textId="4A7C4D11" w:rsidR="007B7407" w:rsidRPr="000D1E94" w:rsidRDefault="007B7407" w:rsidP="007B7407">
      <w:pPr>
        <w:tabs>
          <w:tab w:val="center" w:pos="6634"/>
        </w:tabs>
        <w:spacing w:line="126" w:lineRule="exact"/>
        <w:rPr>
          <w:rFonts w:eastAsia="Symbol" w:cs="Symbol"/>
          <w:sz w:val="12"/>
          <w:szCs w:val="12"/>
          <w:lang w:val="en-US"/>
        </w:rPr>
      </w:pPr>
      <w:r w:rsidRPr="00197C07">
        <w:rPr>
          <w:rFonts w:eastAsia="Symbol" w:cs="Symbol"/>
          <w:sz w:val="12"/>
          <w:szCs w:val="12"/>
          <w:vertAlign w:val="superscript"/>
          <w:lang w:val="en-US"/>
        </w:rPr>
        <w:t xml:space="preserve">11) </w:t>
      </w:r>
      <w:r w:rsidRPr="00197C07">
        <w:rPr>
          <w:rFonts w:eastAsia="Symbol" w:cs="Symbol"/>
          <w:sz w:val="12"/>
          <w:szCs w:val="12"/>
          <w:lang w:val="en-US"/>
        </w:rPr>
        <w:t>201</w:t>
      </w:r>
      <w:r w:rsidR="00400235" w:rsidRPr="00197C07">
        <w:rPr>
          <w:rFonts w:eastAsia="Symbol" w:cs="Symbol"/>
          <w:sz w:val="12"/>
          <w:szCs w:val="12"/>
          <w:lang w:val="en-US"/>
        </w:rPr>
        <w:t>7</w:t>
      </w:r>
      <w:r w:rsidRPr="00197C07">
        <w:rPr>
          <w:rFonts w:eastAsia="Symbol" w:cs="Symbol"/>
          <w:sz w:val="12"/>
          <w:szCs w:val="12"/>
          <w:lang w:val="en-US"/>
        </w:rPr>
        <w:t xml:space="preserve"> </w:t>
      </w:r>
      <w:r w:rsidRPr="00197C07">
        <w:rPr>
          <w:rFonts w:eastAsia="Symbol" w:cs="Symbol"/>
          <w:sz w:val="12"/>
          <w:szCs w:val="12"/>
        </w:rPr>
        <w:t>г</w:t>
      </w:r>
      <w:r w:rsidR="000D1E94">
        <w:rPr>
          <w:rFonts w:eastAsia="Symbol" w:cs="Symbol"/>
          <w:sz w:val="12"/>
          <w:szCs w:val="12"/>
          <w:lang w:val="en-US"/>
        </w:rPr>
        <w:t>.</w:t>
      </w:r>
    </w:p>
    <w:p w14:paraId="0DBC3CE3" w14:textId="77777777" w:rsidR="00F153A6" w:rsidRPr="00197C07" w:rsidRDefault="00F153A6" w:rsidP="00650560">
      <w:pPr>
        <w:tabs>
          <w:tab w:val="center" w:pos="6634"/>
        </w:tabs>
        <w:spacing w:before="60" w:line="140" w:lineRule="exact"/>
        <w:rPr>
          <w:i/>
          <w:lang w:val="en-US"/>
        </w:rPr>
      </w:pPr>
      <w:r w:rsidRPr="00197C07">
        <w:rPr>
          <w:rFonts w:eastAsia="Symbol" w:cs="Symbol"/>
          <w:i/>
          <w:sz w:val="12"/>
          <w:szCs w:val="12"/>
          <w:vertAlign w:val="superscript"/>
          <w:lang w:val="en-US"/>
        </w:rPr>
        <w:t>1)</w:t>
      </w:r>
      <w:r w:rsidRPr="00197C07">
        <w:rPr>
          <w:rFonts w:eastAsia="Symbol" w:cs="Symbol"/>
          <w:i/>
          <w:sz w:val="12"/>
          <w:szCs w:val="12"/>
          <w:lang w:val="en-US"/>
        </w:rPr>
        <w:t xml:space="preserve"> For Russia and other CIS countries – gross output.</w:t>
      </w:r>
    </w:p>
    <w:p w14:paraId="0978781B" w14:textId="77777777" w:rsidR="00F153A6" w:rsidRPr="00197C07" w:rsidRDefault="00F153A6" w:rsidP="00650560">
      <w:pPr>
        <w:tabs>
          <w:tab w:val="center" w:pos="6634"/>
        </w:tabs>
        <w:spacing w:line="140" w:lineRule="exact"/>
        <w:rPr>
          <w:i/>
          <w:lang w:val="en-US"/>
        </w:rPr>
      </w:pPr>
      <w:r w:rsidRPr="00197C07">
        <w:rPr>
          <w:rFonts w:eastAsia="Symbol" w:cs="Symbol"/>
          <w:i/>
          <w:sz w:val="12"/>
          <w:szCs w:val="12"/>
          <w:vertAlign w:val="superscript"/>
          <w:lang w:val="en-US"/>
        </w:rPr>
        <w:t xml:space="preserve">2) </w:t>
      </w:r>
      <w:r w:rsidRPr="00197C07">
        <w:rPr>
          <w:rFonts w:eastAsia="Symbol" w:cs="Symbol"/>
          <w:i/>
          <w:sz w:val="12"/>
          <w:szCs w:val="12"/>
          <w:lang w:val="en-US"/>
        </w:rPr>
        <w:t xml:space="preserve">For CIS countries (except Russia) – all footwear. </w:t>
      </w:r>
    </w:p>
    <w:p w14:paraId="35AA1FA3" w14:textId="2FC73C99" w:rsidR="004248A8" w:rsidRPr="00197C07" w:rsidRDefault="004248A8" w:rsidP="00650560">
      <w:pPr>
        <w:tabs>
          <w:tab w:val="center" w:pos="6634"/>
        </w:tabs>
        <w:spacing w:line="140" w:lineRule="exact"/>
        <w:rPr>
          <w:i/>
          <w:lang w:val="en-US"/>
        </w:rPr>
      </w:pPr>
      <w:r w:rsidRPr="00197C07">
        <w:rPr>
          <w:rFonts w:eastAsia="Symbol" w:cs="Symbol"/>
          <w:i/>
          <w:sz w:val="12"/>
          <w:szCs w:val="12"/>
          <w:vertAlign w:val="superscript"/>
          <w:lang w:val="en-US"/>
        </w:rPr>
        <w:t>3)</w:t>
      </w:r>
      <w:r w:rsidRPr="00197C07">
        <w:rPr>
          <w:rFonts w:eastAsia="Symbol" w:cs="Symbol"/>
          <w:i/>
          <w:sz w:val="12"/>
          <w:szCs w:val="12"/>
          <w:lang w:val="en-US"/>
        </w:rPr>
        <w:t xml:space="preserve"> 202</w:t>
      </w:r>
      <w:r w:rsidR="009F5866" w:rsidRPr="00ED10F8">
        <w:rPr>
          <w:rFonts w:eastAsia="Symbol" w:cs="Symbol"/>
          <w:i/>
          <w:sz w:val="12"/>
          <w:szCs w:val="12"/>
          <w:lang w:val="en-US"/>
        </w:rPr>
        <w:t>4</w:t>
      </w:r>
      <w:r w:rsidRPr="00197C07">
        <w:rPr>
          <w:rFonts w:eastAsia="Symbol" w:cs="Symbol"/>
          <w:i/>
          <w:sz w:val="12"/>
          <w:szCs w:val="12"/>
          <w:lang w:val="en-US"/>
        </w:rPr>
        <w:t>.</w:t>
      </w:r>
    </w:p>
    <w:p w14:paraId="5536B75F" w14:textId="77777777" w:rsidR="00F153A6" w:rsidRPr="00197C07" w:rsidRDefault="00F153A6" w:rsidP="00650560">
      <w:pPr>
        <w:tabs>
          <w:tab w:val="center" w:pos="6634"/>
        </w:tabs>
        <w:spacing w:line="140" w:lineRule="exact"/>
        <w:rPr>
          <w:i/>
          <w:lang w:val="en-US"/>
        </w:rPr>
      </w:pPr>
      <w:r w:rsidRPr="00197C07">
        <w:rPr>
          <w:rFonts w:eastAsia="Symbol" w:cs="Symbol"/>
          <w:i/>
          <w:sz w:val="12"/>
          <w:szCs w:val="12"/>
          <w:vertAlign w:val="superscript"/>
          <w:lang w:val="en-US"/>
        </w:rPr>
        <w:t>4)</w:t>
      </w:r>
      <w:r w:rsidRPr="00197C07">
        <w:rPr>
          <w:rFonts w:eastAsia="Symbol" w:cs="Symbol"/>
          <w:i/>
          <w:sz w:val="12"/>
          <w:szCs w:val="12"/>
          <w:lang w:val="en-US"/>
        </w:rPr>
        <w:t xml:space="preserve"> Types of products are presented according to the Russian Classification of Products by Economic Activity (</w:t>
      </w:r>
      <w:r w:rsidRPr="00197C07">
        <w:rPr>
          <w:rFonts w:eastAsia="Symbol" w:cs="Symbol"/>
          <w:i/>
          <w:sz w:val="12"/>
          <w:szCs w:val="12"/>
        </w:rPr>
        <w:t>ОК</w:t>
      </w:r>
      <w:r w:rsidRPr="00197C07">
        <w:rPr>
          <w:rFonts w:eastAsia="Symbol" w:cs="Symbol"/>
          <w:i/>
          <w:sz w:val="12"/>
          <w:szCs w:val="12"/>
          <w:lang w:val="en-US"/>
        </w:rPr>
        <w:t>PD2).</w:t>
      </w:r>
      <w:r w:rsidRPr="00197C07">
        <w:rPr>
          <w:rFonts w:eastAsia="Symbol" w:cs="Symbol"/>
          <w:i/>
          <w:sz w:val="12"/>
          <w:szCs w:val="12"/>
          <w:vertAlign w:val="superscript"/>
          <w:lang w:val="en-US"/>
        </w:rPr>
        <w:t xml:space="preserve"> </w:t>
      </w:r>
    </w:p>
    <w:p w14:paraId="13ECD1D4" w14:textId="1EB27C7B" w:rsidR="00360FC5" w:rsidRPr="00197C07" w:rsidRDefault="00F153A6" w:rsidP="00650560">
      <w:pPr>
        <w:pStyle w:val="aa"/>
        <w:spacing w:after="0" w:line="140" w:lineRule="exact"/>
        <w:ind w:left="113" w:hanging="113"/>
        <w:jc w:val="both"/>
        <w:rPr>
          <w:rFonts w:ascii="Arial" w:eastAsia="Symbol" w:hAnsi="Arial" w:cs="Arial"/>
          <w:i/>
          <w:sz w:val="12"/>
          <w:szCs w:val="12"/>
          <w:lang w:val="en-US"/>
        </w:rPr>
      </w:pPr>
      <w:r w:rsidRPr="00197C07">
        <w:rPr>
          <w:rFonts w:ascii="Arial" w:eastAsia="Symbol" w:hAnsi="Arial" w:cs="Arial"/>
          <w:i/>
          <w:sz w:val="12"/>
          <w:szCs w:val="12"/>
          <w:vertAlign w:val="superscript"/>
          <w:lang w:val="en-US"/>
        </w:rPr>
        <w:t xml:space="preserve">5) </w:t>
      </w:r>
      <w:r w:rsidRPr="00197C07">
        <w:rPr>
          <w:rFonts w:ascii="Arial" w:eastAsia="Symbol" w:hAnsi="Arial" w:cs="Arial"/>
          <w:i/>
          <w:sz w:val="12"/>
          <w:szCs w:val="12"/>
          <w:lang w:val="en-US"/>
        </w:rPr>
        <w:t>Oil, dehydrated, desalted and stabilized, including gas condensate.</w:t>
      </w:r>
      <w:r w:rsidR="00360FC5" w:rsidRPr="00197C07">
        <w:rPr>
          <w:rFonts w:ascii="Arial" w:eastAsia="Symbol" w:hAnsi="Arial" w:cs="Arial"/>
          <w:i/>
          <w:sz w:val="12"/>
          <w:szCs w:val="12"/>
          <w:lang w:val="en-US"/>
        </w:rPr>
        <w:t xml:space="preserve"> </w:t>
      </w:r>
      <w:r w:rsidR="00566E9B" w:rsidRPr="00197C07">
        <w:rPr>
          <w:rFonts w:ascii="Arial" w:eastAsia="Symbol" w:hAnsi="Arial" w:cs="Arial"/>
          <w:i/>
          <w:sz w:val="12"/>
          <w:szCs w:val="12"/>
          <w:lang w:val="en-US"/>
        </w:rPr>
        <w:t xml:space="preserve">The information is not published based on the order of the Government of the Russian Federation No. 1074-r </w:t>
      </w:r>
      <w:r w:rsidR="00197C07" w:rsidRPr="00197C07">
        <w:rPr>
          <w:rFonts w:ascii="Arial" w:eastAsia="Symbol" w:hAnsi="Arial" w:cs="Arial"/>
          <w:i/>
          <w:sz w:val="12"/>
          <w:szCs w:val="12"/>
          <w:lang w:val="en-US"/>
        </w:rPr>
        <w:br/>
      </w:r>
      <w:r w:rsidR="00566E9B" w:rsidRPr="00197C07">
        <w:rPr>
          <w:rFonts w:ascii="Arial" w:eastAsia="Symbol" w:hAnsi="Arial" w:cs="Arial"/>
          <w:i/>
          <w:sz w:val="12"/>
          <w:szCs w:val="12"/>
          <w:lang w:val="en-US"/>
        </w:rPr>
        <w:t xml:space="preserve">of April 26, 2023 (as amended of </w:t>
      </w:r>
      <w:r w:rsidR="00B802BB">
        <w:rPr>
          <w:rFonts w:ascii="Arial" w:eastAsia="Symbol" w:hAnsi="Arial" w:cs="Arial"/>
          <w:i/>
          <w:sz w:val="12"/>
          <w:szCs w:val="12"/>
          <w:lang w:val="en-US"/>
        </w:rPr>
        <w:t>April</w:t>
      </w:r>
      <w:r w:rsidR="00566E9B" w:rsidRPr="00197C07">
        <w:rPr>
          <w:rFonts w:ascii="Arial" w:eastAsia="Symbol" w:hAnsi="Arial" w:cs="Arial"/>
          <w:i/>
          <w:sz w:val="12"/>
          <w:szCs w:val="12"/>
          <w:lang w:val="en-US"/>
        </w:rPr>
        <w:t xml:space="preserve"> </w:t>
      </w:r>
      <w:r w:rsidR="00B802BB">
        <w:rPr>
          <w:rFonts w:ascii="Arial" w:eastAsia="Symbol" w:hAnsi="Arial" w:cs="Arial"/>
          <w:i/>
          <w:sz w:val="12"/>
          <w:szCs w:val="12"/>
          <w:lang w:val="en-US"/>
        </w:rPr>
        <w:t>12</w:t>
      </w:r>
      <w:r w:rsidR="00566E9B" w:rsidRPr="00197C07">
        <w:rPr>
          <w:rFonts w:ascii="Arial" w:eastAsia="Symbol" w:hAnsi="Arial" w:cs="Arial"/>
          <w:i/>
          <w:sz w:val="12"/>
          <w:szCs w:val="12"/>
          <w:lang w:val="en-US"/>
        </w:rPr>
        <w:t>, 202</w:t>
      </w:r>
      <w:r w:rsidR="00B802BB">
        <w:rPr>
          <w:rFonts w:ascii="Arial" w:eastAsia="Symbol" w:hAnsi="Arial" w:cs="Arial"/>
          <w:i/>
          <w:sz w:val="12"/>
          <w:szCs w:val="12"/>
          <w:lang w:val="en-US"/>
        </w:rPr>
        <w:t>5</w:t>
      </w:r>
      <w:r w:rsidR="00566E9B" w:rsidRPr="00197C07">
        <w:rPr>
          <w:rFonts w:ascii="Arial" w:eastAsia="Symbol" w:hAnsi="Arial" w:cs="Arial"/>
          <w:i/>
          <w:sz w:val="12"/>
          <w:szCs w:val="12"/>
          <w:lang w:val="en-US"/>
        </w:rPr>
        <w:t>.</w:t>
      </w:r>
    </w:p>
    <w:p w14:paraId="502BF105" w14:textId="77777777" w:rsidR="00F153A6" w:rsidRPr="00197C07" w:rsidRDefault="00F153A6" w:rsidP="00650560">
      <w:pPr>
        <w:tabs>
          <w:tab w:val="center" w:pos="6634"/>
        </w:tabs>
        <w:spacing w:line="140" w:lineRule="exact"/>
        <w:rPr>
          <w:rFonts w:eastAsia="Symbol" w:cs="Symbol"/>
          <w:i/>
          <w:sz w:val="12"/>
          <w:szCs w:val="12"/>
          <w:lang w:val="en-US"/>
        </w:rPr>
      </w:pPr>
      <w:r w:rsidRPr="00197C07">
        <w:rPr>
          <w:rFonts w:eastAsia="Symbol" w:cs="Symbol"/>
          <w:i/>
          <w:sz w:val="12"/>
          <w:szCs w:val="12"/>
          <w:vertAlign w:val="superscript"/>
          <w:lang w:val="en-US"/>
        </w:rPr>
        <w:t>6)</w:t>
      </w:r>
      <w:r w:rsidRPr="00197C07">
        <w:rPr>
          <w:rFonts w:eastAsia="Symbol" w:cs="Symbol"/>
          <w:i/>
          <w:sz w:val="12"/>
          <w:szCs w:val="12"/>
          <w:lang w:val="en-US"/>
        </w:rPr>
        <w:t xml:space="preserve"> Pig iron and spiegeleisen in pigs, blocks or other primary forms.</w:t>
      </w:r>
    </w:p>
    <w:p w14:paraId="40CA35CB" w14:textId="7FD54E6E" w:rsidR="00F153A6" w:rsidRPr="00197C07" w:rsidRDefault="00F153A6" w:rsidP="00650560">
      <w:pPr>
        <w:tabs>
          <w:tab w:val="center" w:pos="6634"/>
        </w:tabs>
        <w:spacing w:line="140" w:lineRule="exact"/>
        <w:ind w:left="113" w:hanging="113"/>
        <w:jc w:val="both"/>
        <w:rPr>
          <w:rFonts w:eastAsia="Symbol" w:cs="Symbol"/>
          <w:i/>
          <w:sz w:val="12"/>
          <w:szCs w:val="12"/>
          <w:lang w:val="en-US"/>
        </w:rPr>
      </w:pPr>
      <w:r w:rsidRPr="00197C07">
        <w:rPr>
          <w:rFonts w:eastAsia="Symbol" w:cs="Symbol"/>
          <w:i/>
          <w:sz w:val="12"/>
          <w:szCs w:val="12"/>
          <w:vertAlign w:val="superscript"/>
          <w:lang w:val="en-US"/>
        </w:rPr>
        <w:t>7) </w:t>
      </w:r>
      <w:r w:rsidR="007E27E9" w:rsidRPr="007E27E9">
        <w:rPr>
          <w:rFonts w:eastAsia="Symbol" w:cs="Symbol"/>
          <w:i/>
          <w:sz w:val="12"/>
          <w:szCs w:val="12"/>
          <w:lang w:val="en-US"/>
        </w:rPr>
        <w:t xml:space="preserve">Non-alloy </w:t>
      </w:r>
      <w:r w:rsidRPr="00197C07">
        <w:rPr>
          <w:rFonts w:eastAsia="Symbol" w:cs="Symbol"/>
          <w:i/>
          <w:sz w:val="12"/>
          <w:szCs w:val="12"/>
          <w:lang w:val="en-US"/>
        </w:rPr>
        <w:t xml:space="preserve">steel in ingots or other primary forms and semi-finished products </w:t>
      </w:r>
      <w:r w:rsidR="007E27E9" w:rsidRPr="007E27E9">
        <w:rPr>
          <w:rFonts w:eastAsia="Symbol" w:cs="Symbol"/>
          <w:i/>
          <w:sz w:val="12"/>
          <w:szCs w:val="12"/>
          <w:lang w:val="en-US"/>
        </w:rPr>
        <w:t xml:space="preserve">of non-alloy </w:t>
      </w:r>
      <w:r w:rsidRPr="00197C07">
        <w:rPr>
          <w:rFonts w:eastAsia="Symbol" w:cs="Symbol"/>
          <w:i/>
          <w:sz w:val="12"/>
          <w:szCs w:val="12"/>
          <w:lang w:val="en-US"/>
        </w:rPr>
        <w:t xml:space="preserve">steel – </w:t>
      </w:r>
      <w:r w:rsidR="00AF20B1" w:rsidRPr="00AF20B1">
        <w:rPr>
          <w:rFonts w:eastAsia="Symbol" w:cs="Symbol"/>
          <w:i/>
          <w:sz w:val="12"/>
          <w:szCs w:val="12"/>
          <w:lang w:val="en-US"/>
        </w:rPr>
        <w:t>377</w:t>
      </w:r>
      <w:r w:rsidR="00650560" w:rsidRPr="00197C07">
        <w:rPr>
          <w:rFonts w:eastAsia="Symbol" w:cs="Symbol"/>
          <w:sz w:val="12"/>
          <w:szCs w:val="12"/>
          <w:lang w:val="en-US"/>
        </w:rPr>
        <w:t xml:space="preserve"> </w:t>
      </w:r>
      <w:r w:rsidRPr="00197C07">
        <w:rPr>
          <w:rFonts w:eastAsia="Symbol" w:cs="Symbol"/>
          <w:i/>
          <w:sz w:val="12"/>
          <w:szCs w:val="12"/>
          <w:lang w:val="en-US"/>
        </w:rPr>
        <w:t>kg; Stainless steel in ingots or other primary forms and semi-finished</w:t>
      </w:r>
      <w:r w:rsidRPr="00197C07">
        <w:rPr>
          <w:rFonts w:eastAsia="Symbol" w:cs="Symbol"/>
          <w:i/>
          <w:sz w:val="12"/>
          <w:szCs w:val="12"/>
          <w:lang w:val="en-US"/>
        </w:rPr>
        <w:br/>
        <w:t>products of stain</w:t>
      </w:r>
      <w:r w:rsidR="00B802BB">
        <w:rPr>
          <w:rFonts w:eastAsia="Symbol" w:cs="Symbol"/>
          <w:i/>
          <w:sz w:val="12"/>
          <w:szCs w:val="12"/>
          <w:lang w:val="en-US"/>
        </w:rPr>
        <w:t>less steel –</w:t>
      </w:r>
      <w:r w:rsidR="009F5866" w:rsidRPr="009F5866">
        <w:rPr>
          <w:rFonts w:eastAsia="Symbol" w:cs="Symbol"/>
          <w:i/>
          <w:sz w:val="12"/>
          <w:szCs w:val="12"/>
          <w:lang w:val="en-US"/>
        </w:rPr>
        <w:t xml:space="preserve"> </w:t>
      </w:r>
      <w:r w:rsidR="00B802BB" w:rsidRPr="00B802BB">
        <w:rPr>
          <w:rFonts w:eastAsia="Symbol" w:cs="Symbol"/>
          <w:i/>
          <w:sz w:val="12"/>
          <w:szCs w:val="12"/>
          <w:lang w:val="en-US"/>
        </w:rPr>
        <w:t>1,9</w:t>
      </w:r>
      <w:r w:rsidRPr="00197C07">
        <w:rPr>
          <w:rFonts w:eastAsia="Symbol" w:cs="Symbol"/>
          <w:i/>
          <w:sz w:val="12"/>
          <w:szCs w:val="12"/>
          <w:lang w:val="en-US"/>
        </w:rPr>
        <w:t xml:space="preserve"> kg, Other alloy steel in ingots or other primary forms and semi-finished p</w:t>
      </w:r>
      <w:r w:rsidR="009F5866">
        <w:rPr>
          <w:rFonts w:eastAsia="Symbol" w:cs="Symbol"/>
          <w:i/>
          <w:sz w:val="12"/>
          <w:szCs w:val="12"/>
          <w:lang w:val="en-US"/>
        </w:rPr>
        <w:t xml:space="preserve">roducts of other alloy steel – </w:t>
      </w:r>
      <w:r w:rsidR="00B802BB" w:rsidRPr="00B802BB">
        <w:rPr>
          <w:rFonts w:eastAsia="Symbol" w:cs="Symbol"/>
          <w:i/>
          <w:sz w:val="12"/>
          <w:szCs w:val="12"/>
          <w:lang w:val="en-US"/>
        </w:rPr>
        <w:t>108</w:t>
      </w:r>
      <w:r w:rsidRPr="00197C07">
        <w:rPr>
          <w:rFonts w:eastAsia="Symbol" w:cs="Symbol"/>
          <w:i/>
          <w:sz w:val="12"/>
          <w:szCs w:val="12"/>
          <w:lang w:val="en-US"/>
        </w:rPr>
        <w:t xml:space="preserve"> kg.</w:t>
      </w:r>
    </w:p>
    <w:p w14:paraId="15FE7CB2" w14:textId="06CC0D51" w:rsidR="00F153A6" w:rsidRPr="00197C07" w:rsidRDefault="00702D7F" w:rsidP="00650560">
      <w:pPr>
        <w:tabs>
          <w:tab w:val="center" w:pos="6634"/>
        </w:tabs>
        <w:spacing w:line="140" w:lineRule="exact"/>
        <w:rPr>
          <w:i/>
          <w:sz w:val="12"/>
          <w:szCs w:val="12"/>
          <w:lang w:val="en-US"/>
        </w:rPr>
      </w:pPr>
      <w:r w:rsidRPr="00197C07">
        <w:rPr>
          <w:i/>
          <w:sz w:val="12"/>
          <w:szCs w:val="12"/>
          <w:vertAlign w:val="superscript"/>
          <w:lang w:val="en-US"/>
        </w:rPr>
        <w:t>8</w:t>
      </w:r>
      <w:r w:rsidR="00F153A6" w:rsidRPr="00197C07">
        <w:rPr>
          <w:i/>
          <w:sz w:val="12"/>
          <w:szCs w:val="12"/>
          <w:vertAlign w:val="superscript"/>
          <w:lang w:val="en-US"/>
        </w:rPr>
        <w:t>)</w:t>
      </w:r>
      <w:r w:rsidR="00F153A6" w:rsidRPr="00197C07">
        <w:rPr>
          <w:i/>
          <w:sz w:val="12"/>
          <w:szCs w:val="12"/>
          <w:lang w:val="en-US"/>
        </w:rPr>
        <w:t xml:space="preserve"> Footwear with upper of leather, other than sports footwear, footwear incorporating a protective metal toe-cap and miscellaneous special footwear.</w:t>
      </w:r>
    </w:p>
    <w:p w14:paraId="1FE1A34C" w14:textId="23B6FB0C" w:rsidR="007B7407" w:rsidRPr="000E67CB" w:rsidRDefault="007B7407" w:rsidP="007B7407">
      <w:pPr>
        <w:tabs>
          <w:tab w:val="center" w:pos="6634"/>
        </w:tabs>
        <w:spacing w:line="140" w:lineRule="exact"/>
        <w:rPr>
          <w:rFonts w:eastAsia="Symbol" w:cs="Symbol"/>
          <w:i/>
          <w:sz w:val="12"/>
          <w:szCs w:val="12"/>
          <w:vertAlign w:val="superscript"/>
        </w:rPr>
      </w:pPr>
      <w:r w:rsidRPr="000E67CB">
        <w:rPr>
          <w:rFonts w:eastAsia="Symbol" w:cs="Symbol"/>
          <w:i/>
          <w:sz w:val="12"/>
          <w:szCs w:val="12"/>
          <w:vertAlign w:val="superscript"/>
        </w:rPr>
        <w:t xml:space="preserve">9) </w:t>
      </w:r>
      <w:r w:rsidRPr="000E67CB">
        <w:rPr>
          <w:rFonts w:eastAsia="Symbol" w:cs="Symbol"/>
          <w:i/>
          <w:sz w:val="12"/>
          <w:szCs w:val="12"/>
        </w:rPr>
        <w:t>202</w:t>
      </w:r>
      <w:r w:rsidR="009F5866">
        <w:rPr>
          <w:rFonts w:eastAsia="Symbol" w:cs="Symbol"/>
          <w:i/>
          <w:sz w:val="12"/>
          <w:szCs w:val="12"/>
        </w:rPr>
        <w:t>2</w:t>
      </w:r>
      <w:r w:rsidR="00433F15" w:rsidRPr="000E67CB">
        <w:rPr>
          <w:rFonts w:eastAsia="Symbol" w:cs="Symbol"/>
          <w:i/>
          <w:sz w:val="12"/>
          <w:szCs w:val="12"/>
        </w:rPr>
        <w:t>.</w:t>
      </w:r>
      <w:r w:rsidRPr="000E67CB">
        <w:rPr>
          <w:rFonts w:eastAsia="Symbol" w:cs="Symbol"/>
          <w:i/>
          <w:sz w:val="12"/>
          <w:szCs w:val="12"/>
          <w:vertAlign w:val="superscript"/>
        </w:rPr>
        <w:t xml:space="preserve"> </w:t>
      </w:r>
    </w:p>
    <w:p w14:paraId="2E4250EF" w14:textId="36FBC589" w:rsidR="007B7407" w:rsidRPr="000E67CB" w:rsidRDefault="007B7407" w:rsidP="007B7407">
      <w:pPr>
        <w:tabs>
          <w:tab w:val="center" w:pos="6634"/>
        </w:tabs>
        <w:spacing w:line="140" w:lineRule="exact"/>
        <w:rPr>
          <w:rFonts w:eastAsia="Symbol" w:cs="Symbol"/>
          <w:i/>
          <w:sz w:val="12"/>
          <w:szCs w:val="12"/>
        </w:rPr>
      </w:pPr>
      <w:r w:rsidRPr="000E67CB">
        <w:rPr>
          <w:rFonts w:eastAsia="Symbol" w:cs="Symbol"/>
          <w:i/>
          <w:sz w:val="12"/>
          <w:szCs w:val="12"/>
          <w:vertAlign w:val="superscript"/>
        </w:rPr>
        <w:t>10)</w:t>
      </w:r>
      <w:r w:rsidRPr="000E67CB">
        <w:rPr>
          <w:rFonts w:eastAsia="Symbol" w:cs="Symbol"/>
          <w:i/>
          <w:sz w:val="12"/>
          <w:szCs w:val="12"/>
        </w:rPr>
        <w:t xml:space="preserve"> 201</w:t>
      </w:r>
      <w:r w:rsidR="00400235" w:rsidRPr="00780454">
        <w:rPr>
          <w:rFonts w:eastAsia="Symbol" w:cs="Symbol"/>
          <w:i/>
          <w:sz w:val="12"/>
          <w:szCs w:val="12"/>
        </w:rPr>
        <w:t>8</w:t>
      </w:r>
      <w:r w:rsidRPr="000E67CB">
        <w:rPr>
          <w:rFonts w:eastAsia="Symbol" w:cs="Symbol"/>
          <w:i/>
          <w:sz w:val="12"/>
          <w:szCs w:val="12"/>
        </w:rPr>
        <w:t>.</w:t>
      </w:r>
    </w:p>
    <w:p w14:paraId="4127AEC0" w14:textId="65802778" w:rsidR="007B7407" w:rsidRPr="00780454" w:rsidRDefault="007B7407" w:rsidP="007B7407">
      <w:pPr>
        <w:tabs>
          <w:tab w:val="center" w:pos="6634"/>
        </w:tabs>
        <w:spacing w:line="126" w:lineRule="exact"/>
        <w:rPr>
          <w:rFonts w:eastAsia="Symbol" w:cs="Symbol"/>
          <w:i/>
          <w:sz w:val="12"/>
          <w:szCs w:val="12"/>
        </w:rPr>
      </w:pPr>
      <w:r w:rsidRPr="000E67CB">
        <w:rPr>
          <w:rFonts w:eastAsia="Symbol" w:cs="Symbol"/>
          <w:i/>
          <w:sz w:val="12"/>
          <w:szCs w:val="12"/>
          <w:vertAlign w:val="superscript"/>
        </w:rPr>
        <w:t xml:space="preserve">11) </w:t>
      </w:r>
      <w:r w:rsidRPr="000E67CB">
        <w:rPr>
          <w:rFonts w:eastAsia="Symbol" w:cs="Symbol"/>
          <w:i/>
          <w:sz w:val="12"/>
          <w:szCs w:val="12"/>
        </w:rPr>
        <w:t>201</w:t>
      </w:r>
      <w:r w:rsidR="00400235" w:rsidRPr="00780454">
        <w:rPr>
          <w:rFonts w:eastAsia="Symbol" w:cs="Symbol"/>
          <w:i/>
          <w:sz w:val="12"/>
          <w:szCs w:val="12"/>
        </w:rPr>
        <w:t>7.</w:t>
      </w:r>
    </w:p>
    <w:p w14:paraId="552FFE7A" w14:textId="36F238E7" w:rsidR="00504A06" w:rsidRPr="00D21FE6" w:rsidRDefault="00693970">
      <w:pPr>
        <w:pageBreakBefore/>
        <w:spacing w:after="60"/>
      </w:pPr>
      <w:r w:rsidRPr="00D21FE6">
        <w:rPr>
          <w:rFonts w:eastAsia="Symbol" w:cs="Symbol"/>
          <w:b/>
          <w:bCs/>
          <w:sz w:val="16"/>
          <w:szCs w:val="16"/>
        </w:rPr>
        <w:lastRenderedPageBreak/>
        <w:t>26.</w:t>
      </w:r>
      <w:r w:rsidR="00504A06" w:rsidRPr="00D21FE6">
        <w:rPr>
          <w:rFonts w:eastAsia="Symbol" w:cs="Symbol"/>
          <w:b/>
          <w:bCs/>
          <w:sz w:val="16"/>
          <w:szCs w:val="16"/>
        </w:rPr>
        <w:t>3</w:t>
      </w:r>
      <w:r w:rsidR="007A7571" w:rsidRPr="00D21FE6">
        <w:rPr>
          <w:rFonts w:eastAsia="Symbol" w:cs="Symbol"/>
          <w:b/>
          <w:bCs/>
          <w:sz w:val="16"/>
          <w:szCs w:val="16"/>
        </w:rPr>
        <w:t>1</w:t>
      </w:r>
      <w:r w:rsidR="00504A06" w:rsidRPr="00D21FE6">
        <w:rPr>
          <w:rFonts w:eastAsia="Symbol" w:cs="Symbol"/>
          <w:b/>
          <w:bCs/>
          <w:sz w:val="16"/>
          <w:szCs w:val="16"/>
        </w:rPr>
        <w:t>. ПРОИЗВОДСТВО ОТДЕЛЬНЫХ ВИДОВ СЕЛЬСКОХОЗЯЙСТВЕННОЙ ПРОДУКЦИИ И ПРОДОВОЛЬСТВИЯ в 20</w:t>
      </w:r>
      <w:r w:rsidR="007E2873" w:rsidRPr="00D21FE6">
        <w:rPr>
          <w:rFonts w:eastAsia="Symbol" w:cs="Symbol"/>
          <w:b/>
          <w:bCs/>
          <w:sz w:val="16"/>
          <w:szCs w:val="16"/>
        </w:rPr>
        <w:t>2</w:t>
      </w:r>
      <w:r w:rsidR="00044FA7">
        <w:rPr>
          <w:rFonts w:eastAsia="Symbol" w:cs="Symbol"/>
          <w:b/>
          <w:bCs/>
          <w:sz w:val="16"/>
          <w:szCs w:val="16"/>
        </w:rPr>
        <w:t>3</w:t>
      </w:r>
      <w:r w:rsidR="00504A06" w:rsidRPr="00D21FE6">
        <w:rPr>
          <w:rFonts w:eastAsia="Symbol" w:cs="Symbol"/>
          <w:b/>
          <w:bCs/>
          <w:sz w:val="16"/>
          <w:szCs w:val="16"/>
        </w:rPr>
        <w:t xml:space="preserve"> г.</w:t>
      </w:r>
    </w:p>
    <w:p w14:paraId="2D427A12" w14:textId="44846614" w:rsidR="00504A06" w:rsidRPr="00044FA7" w:rsidRDefault="000210BA">
      <w:pPr>
        <w:spacing w:after="60"/>
        <w:ind w:left="482"/>
        <w:rPr>
          <w:lang w:val="en-US"/>
        </w:rPr>
      </w:pPr>
      <w:r w:rsidRPr="00D21FE6">
        <w:rPr>
          <w:rFonts w:eastAsia="Symbol" w:cs="Symbol"/>
          <w:b/>
          <w:i/>
          <w:sz w:val="16"/>
          <w:lang w:val="en-US"/>
        </w:rPr>
        <w:t xml:space="preserve">PRODUCTION OF CERTAIN AGRICULTURAL PRODUCTS AND FOODSTUFF </w:t>
      </w:r>
      <w:r w:rsidR="008051BB" w:rsidRPr="00D21FE6">
        <w:rPr>
          <w:rFonts w:eastAsia="Symbol" w:cs="Symbol"/>
          <w:b/>
          <w:i/>
          <w:sz w:val="16"/>
          <w:lang w:val="en-US"/>
        </w:rPr>
        <w:t>in</w:t>
      </w:r>
      <w:r w:rsidR="00504A06" w:rsidRPr="00D21FE6">
        <w:rPr>
          <w:rFonts w:eastAsia="Symbol" w:cs="Symbol"/>
          <w:b/>
          <w:i/>
          <w:sz w:val="16"/>
          <w:lang w:val="en-US"/>
        </w:rPr>
        <w:t xml:space="preserve"> </w:t>
      </w:r>
      <w:r w:rsidR="007E2873" w:rsidRPr="00D21FE6">
        <w:rPr>
          <w:rFonts w:eastAsia="Symbol" w:cs="Symbol"/>
          <w:b/>
          <w:bCs/>
          <w:i/>
          <w:sz w:val="16"/>
          <w:szCs w:val="16"/>
          <w:lang w:val="en-US"/>
        </w:rPr>
        <w:t>202</w:t>
      </w:r>
      <w:r w:rsidR="00044FA7" w:rsidRPr="00044FA7">
        <w:rPr>
          <w:rFonts w:eastAsia="Symbol" w:cs="Symbol"/>
          <w:b/>
          <w:bCs/>
          <w:i/>
          <w:sz w:val="16"/>
          <w:szCs w:val="16"/>
          <w:lang w:val="en-US"/>
        </w:rPr>
        <w:t>3</w:t>
      </w:r>
    </w:p>
    <w:p w14:paraId="6A51BFA8" w14:textId="77777777" w:rsidR="00504A06" w:rsidRPr="00D21FE6" w:rsidRDefault="00504A06">
      <w:pPr>
        <w:spacing w:after="60"/>
        <w:ind w:left="482"/>
        <w:jc w:val="right"/>
      </w:pPr>
      <w:r w:rsidRPr="00D21FE6">
        <w:rPr>
          <w:rFonts w:eastAsia="Symbol" w:cs="Symbol"/>
          <w:lang w:val="en-US"/>
        </w:rPr>
        <w:t>(</w:t>
      </w:r>
      <w:proofErr w:type="gramStart"/>
      <w:r w:rsidRPr="00D21FE6">
        <w:rPr>
          <w:rFonts w:eastAsia="Symbol" w:cs="Symbol"/>
          <w:lang w:val="en-US"/>
        </w:rPr>
        <w:t>тысяч</w:t>
      </w:r>
      <w:proofErr w:type="gramEnd"/>
      <w:r w:rsidRPr="00D21FE6">
        <w:rPr>
          <w:rFonts w:eastAsia="Symbol" w:cs="Symbol"/>
          <w:lang w:val="en-US"/>
        </w:rPr>
        <w:t xml:space="preserve"> тонн</w:t>
      </w:r>
      <w:r w:rsidRPr="00D21FE6">
        <w:rPr>
          <w:rFonts w:eastAsia="Symbol" w:cs="Symbol"/>
          <w:i/>
          <w:lang w:val="en-US"/>
        </w:rPr>
        <w:t xml:space="preserve"> / thou. tonnes)</w:t>
      </w:r>
    </w:p>
    <w:tbl>
      <w:tblPr>
        <w:tblW w:w="5000" w:type="pct"/>
        <w:jc w:val="center"/>
        <w:tblLayout w:type="fixed"/>
        <w:tblCellMar>
          <w:left w:w="0" w:type="dxa"/>
          <w:right w:w="0" w:type="dxa"/>
        </w:tblCellMar>
        <w:tblLook w:val="0000" w:firstRow="0" w:lastRow="0" w:firstColumn="0" w:lastColumn="0" w:noHBand="0" w:noVBand="0"/>
      </w:tblPr>
      <w:tblGrid>
        <w:gridCol w:w="1319"/>
        <w:gridCol w:w="781"/>
        <w:gridCol w:w="782"/>
        <w:gridCol w:w="782"/>
        <w:gridCol w:w="782"/>
        <w:gridCol w:w="797"/>
        <w:gridCol w:w="768"/>
        <w:gridCol w:w="782"/>
        <w:gridCol w:w="782"/>
        <w:gridCol w:w="782"/>
        <w:gridCol w:w="782"/>
        <w:gridCol w:w="782"/>
      </w:tblGrid>
      <w:tr w:rsidR="007E27E9" w:rsidRPr="00D21FE6" w14:paraId="25FE5936" w14:textId="77777777" w:rsidTr="00B802BB">
        <w:trPr>
          <w:cantSplit/>
          <w:jc w:val="center"/>
        </w:trPr>
        <w:tc>
          <w:tcPr>
            <w:tcW w:w="1319" w:type="dxa"/>
            <w:tcBorders>
              <w:top w:val="single" w:sz="6" w:space="0" w:color="000000"/>
              <w:bottom w:val="single" w:sz="6" w:space="0" w:color="000000"/>
            </w:tcBorders>
            <w:shd w:val="clear" w:color="auto" w:fill="auto"/>
          </w:tcPr>
          <w:p w14:paraId="5D3275EF" w14:textId="77777777" w:rsidR="007E27E9" w:rsidRPr="00D21FE6" w:rsidRDefault="007E27E9">
            <w:pPr>
              <w:snapToGrid w:val="0"/>
              <w:spacing w:before="20" w:after="20" w:line="120" w:lineRule="exact"/>
              <w:ind w:left="28"/>
              <w:jc w:val="center"/>
              <w:rPr>
                <w:rFonts w:eastAsia="Symbol" w:cs="Symbol"/>
                <w:sz w:val="12"/>
                <w:szCs w:val="12"/>
                <w:lang w:val="en-US"/>
              </w:rPr>
            </w:pPr>
          </w:p>
        </w:tc>
        <w:tc>
          <w:tcPr>
            <w:tcW w:w="781" w:type="dxa"/>
            <w:tcBorders>
              <w:top w:val="single" w:sz="6" w:space="0" w:color="000000"/>
              <w:left w:val="single" w:sz="6" w:space="0" w:color="000000"/>
              <w:bottom w:val="single" w:sz="6" w:space="0" w:color="000000"/>
            </w:tcBorders>
            <w:shd w:val="clear" w:color="auto" w:fill="auto"/>
          </w:tcPr>
          <w:p w14:paraId="73E32CDC" w14:textId="77777777" w:rsidR="007E27E9" w:rsidRPr="00D21FE6" w:rsidRDefault="007E27E9" w:rsidP="00D07B57">
            <w:pPr>
              <w:spacing w:before="20" w:after="20" w:line="120" w:lineRule="exact"/>
              <w:ind w:left="28"/>
              <w:rPr>
                <w:sz w:val="12"/>
                <w:szCs w:val="12"/>
              </w:rPr>
            </w:pPr>
            <w:r w:rsidRPr="00D21FE6">
              <w:rPr>
                <w:rFonts w:eastAsia="Symbol" w:cs="Symbol"/>
                <w:sz w:val="12"/>
                <w:szCs w:val="12"/>
              </w:rPr>
              <w:t xml:space="preserve">Зерновые </w:t>
            </w:r>
            <w:r w:rsidRPr="00D21FE6">
              <w:rPr>
                <w:rFonts w:eastAsia="Symbol" w:cs="Symbol"/>
                <w:sz w:val="12"/>
                <w:szCs w:val="12"/>
              </w:rPr>
              <w:br/>
              <w:t>и зерн</w:t>
            </w:r>
            <w:proofErr w:type="gramStart"/>
            <w:r w:rsidRPr="00D21FE6">
              <w:rPr>
                <w:rFonts w:eastAsia="Symbol" w:cs="Symbol"/>
                <w:sz w:val="12"/>
                <w:szCs w:val="12"/>
              </w:rPr>
              <w:t>о-</w:t>
            </w:r>
            <w:proofErr w:type="gramEnd"/>
            <w:r w:rsidRPr="00D21FE6">
              <w:rPr>
                <w:rFonts w:eastAsia="Symbol" w:cs="Symbol"/>
                <w:sz w:val="12"/>
                <w:szCs w:val="12"/>
              </w:rPr>
              <w:br/>
              <w:t xml:space="preserve">бобовые культуры </w:t>
            </w:r>
            <w:r w:rsidRPr="00D21FE6">
              <w:rPr>
                <w:rFonts w:eastAsia="Symbol" w:cs="Symbol"/>
                <w:sz w:val="12"/>
                <w:szCs w:val="12"/>
              </w:rPr>
              <w:br/>
              <w:t>(в весе после дор</w:t>
            </w:r>
            <w:r w:rsidRPr="00D21FE6">
              <w:rPr>
                <w:rFonts w:eastAsia="Symbol" w:cs="Symbol"/>
                <w:sz w:val="12"/>
                <w:szCs w:val="12"/>
              </w:rPr>
              <w:t>а</w:t>
            </w:r>
            <w:r w:rsidRPr="00D21FE6">
              <w:rPr>
                <w:rFonts w:eastAsia="Symbol" w:cs="Symbol"/>
                <w:sz w:val="12"/>
                <w:szCs w:val="12"/>
              </w:rPr>
              <w:t>ботки)</w:t>
            </w:r>
          </w:p>
          <w:p w14:paraId="6D3CE85C" w14:textId="77777777" w:rsidR="007E27E9" w:rsidRPr="00D21FE6" w:rsidRDefault="007E27E9" w:rsidP="00D07B57">
            <w:pPr>
              <w:spacing w:before="20" w:after="20" w:line="120" w:lineRule="exact"/>
              <w:ind w:left="28"/>
              <w:rPr>
                <w:sz w:val="12"/>
                <w:szCs w:val="12"/>
                <w:lang w:val="en-US"/>
              </w:rPr>
            </w:pPr>
            <w:r w:rsidRPr="00D21FE6">
              <w:rPr>
                <w:i/>
                <w:sz w:val="12"/>
                <w:szCs w:val="12"/>
                <w:lang w:val="en-US"/>
              </w:rPr>
              <w:t xml:space="preserve">Cereals and leguminous crops </w:t>
            </w:r>
            <w:r w:rsidRPr="00D21FE6">
              <w:rPr>
                <w:rFonts w:eastAsia="Symbol" w:cs="Symbol"/>
                <w:i/>
                <w:sz w:val="12"/>
                <w:szCs w:val="12"/>
                <w:lang w:val="en-US"/>
              </w:rPr>
              <w:t>(weight after pr</w:t>
            </w:r>
            <w:r w:rsidRPr="00D21FE6">
              <w:rPr>
                <w:rFonts w:eastAsia="Symbol" w:cs="Symbol"/>
                <w:i/>
                <w:sz w:val="12"/>
                <w:szCs w:val="12"/>
                <w:lang w:val="en-US"/>
              </w:rPr>
              <w:t>o</w:t>
            </w:r>
            <w:r w:rsidRPr="00D21FE6">
              <w:rPr>
                <w:rFonts w:eastAsia="Symbol" w:cs="Symbol"/>
                <w:i/>
                <w:sz w:val="12"/>
                <w:szCs w:val="12"/>
                <w:lang w:val="en-US"/>
              </w:rPr>
              <w:t>cessing)</w:t>
            </w:r>
          </w:p>
        </w:tc>
        <w:tc>
          <w:tcPr>
            <w:tcW w:w="782" w:type="dxa"/>
            <w:tcBorders>
              <w:top w:val="single" w:sz="6" w:space="0" w:color="000000"/>
              <w:left w:val="single" w:sz="6" w:space="0" w:color="000000"/>
              <w:bottom w:val="single" w:sz="6" w:space="0" w:color="000000"/>
            </w:tcBorders>
            <w:shd w:val="clear" w:color="auto" w:fill="auto"/>
          </w:tcPr>
          <w:p w14:paraId="54AAF5C0" w14:textId="77777777" w:rsidR="007E27E9" w:rsidRPr="00D21FE6" w:rsidRDefault="007E27E9" w:rsidP="00D07B57">
            <w:pPr>
              <w:pStyle w:val="13"/>
              <w:spacing w:before="20" w:after="20" w:line="120" w:lineRule="exact"/>
              <w:ind w:left="28"/>
              <w:rPr>
                <w:sz w:val="12"/>
                <w:szCs w:val="12"/>
              </w:rPr>
            </w:pPr>
            <w:r w:rsidRPr="00D21FE6">
              <w:rPr>
                <w:rFonts w:eastAsia="Symbol" w:cs="Symbol"/>
                <w:b w:val="0"/>
                <w:sz w:val="12"/>
                <w:szCs w:val="12"/>
                <w:u w:val="none"/>
              </w:rPr>
              <w:t xml:space="preserve">в том </w:t>
            </w:r>
            <w:r w:rsidRPr="00D21FE6">
              <w:rPr>
                <w:rFonts w:eastAsia="Symbol" w:cs="Symbol"/>
                <w:b w:val="0"/>
                <w:sz w:val="12"/>
                <w:szCs w:val="12"/>
                <w:u w:val="none"/>
              </w:rPr>
              <w:br/>
              <w:t xml:space="preserve">числе </w:t>
            </w:r>
            <w:r w:rsidRPr="00D21FE6">
              <w:rPr>
                <w:rFonts w:eastAsia="Symbol" w:cs="Symbol"/>
                <w:b w:val="0"/>
                <w:sz w:val="12"/>
                <w:szCs w:val="12"/>
                <w:u w:val="none"/>
              </w:rPr>
              <w:br/>
              <w:t>пшеница</w:t>
            </w:r>
          </w:p>
          <w:p w14:paraId="3DA2A8FB" w14:textId="77777777" w:rsidR="007E27E9" w:rsidRPr="00D21FE6" w:rsidRDefault="007E27E9" w:rsidP="00D07B57">
            <w:pPr>
              <w:spacing w:before="20" w:after="20" w:line="120" w:lineRule="exact"/>
              <w:ind w:left="28"/>
              <w:rPr>
                <w:sz w:val="12"/>
                <w:szCs w:val="12"/>
              </w:rPr>
            </w:pPr>
            <w:r w:rsidRPr="00D21FE6">
              <w:rPr>
                <w:rFonts w:eastAsia="Symbol" w:cs="Symbol"/>
                <w:i/>
                <w:sz w:val="12"/>
                <w:szCs w:val="12"/>
                <w:lang w:val="en-US"/>
              </w:rPr>
              <w:t>including</w:t>
            </w:r>
            <w:r w:rsidRPr="00D21FE6">
              <w:rPr>
                <w:rFonts w:eastAsia="Symbol" w:cs="Symbol"/>
                <w:i/>
                <w:sz w:val="12"/>
                <w:szCs w:val="12"/>
              </w:rPr>
              <w:t xml:space="preserve"> </w:t>
            </w:r>
            <w:r w:rsidRPr="00D21FE6">
              <w:rPr>
                <w:rFonts w:eastAsia="Symbol" w:cs="Symbol"/>
                <w:i/>
                <w:sz w:val="12"/>
                <w:szCs w:val="12"/>
                <w:lang w:val="en-US"/>
              </w:rPr>
              <w:t>wheat</w:t>
            </w:r>
          </w:p>
        </w:tc>
        <w:tc>
          <w:tcPr>
            <w:tcW w:w="782" w:type="dxa"/>
            <w:tcBorders>
              <w:top w:val="single" w:sz="6" w:space="0" w:color="000000"/>
              <w:left w:val="single" w:sz="6" w:space="0" w:color="000000"/>
              <w:bottom w:val="single" w:sz="6" w:space="0" w:color="000000"/>
            </w:tcBorders>
            <w:shd w:val="clear" w:color="auto" w:fill="auto"/>
          </w:tcPr>
          <w:p w14:paraId="2439840B" w14:textId="77777777" w:rsidR="007E27E9" w:rsidRPr="00D21FE6" w:rsidRDefault="007E27E9" w:rsidP="00D07B57">
            <w:pPr>
              <w:spacing w:before="20" w:after="20" w:line="120" w:lineRule="exact"/>
              <w:ind w:left="28"/>
              <w:rPr>
                <w:sz w:val="12"/>
                <w:szCs w:val="12"/>
                <w:lang w:val="en-US"/>
              </w:rPr>
            </w:pPr>
            <w:r w:rsidRPr="00D21FE6">
              <w:rPr>
                <w:rFonts w:eastAsia="Symbol" w:cs="Symbol"/>
                <w:spacing w:val="-2"/>
                <w:sz w:val="12"/>
                <w:szCs w:val="12"/>
              </w:rPr>
              <w:t>Картофель</w:t>
            </w:r>
          </w:p>
          <w:p w14:paraId="4D8B7230" w14:textId="77777777" w:rsidR="007E27E9" w:rsidRPr="00D21FE6" w:rsidRDefault="007E27E9" w:rsidP="00D07B57">
            <w:pPr>
              <w:spacing w:before="20" w:after="20" w:line="120" w:lineRule="exact"/>
              <w:ind w:left="28"/>
              <w:rPr>
                <w:sz w:val="12"/>
                <w:szCs w:val="12"/>
                <w:lang w:val="en-US"/>
              </w:rPr>
            </w:pPr>
            <w:r w:rsidRPr="00D21FE6">
              <w:rPr>
                <w:rFonts w:eastAsia="Symbol" w:cs="Symbol"/>
                <w:i/>
                <w:sz w:val="12"/>
                <w:szCs w:val="12"/>
                <w:lang w:val="en-US"/>
              </w:rPr>
              <w:t>Potatoes</w:t>
            </w:r>
          </w:p>
        </w:tc>
        <w:tc>
          <w:tcPr>
            <w:tcW w:w="782" w:type="dxa"/>
            <w:tcBorders>
              <w:top w:val="single" w:sz="6" w:space="0" w:color="000000"/>
              <w:left w:val="single" w:sz="6" w:space="0" w:color="000000"/>
              <w:bottom w:val="single" w:sz="6" w:space="0" w:color="000000"/>
            </w:tcBorders>
            <w:shd w:val="clear" w:color="auto" w:fill="auto"/>
          </w:tcPr>
          <w:p w14:paraId="7BB0D6FD" w14:textId="472C6BD9" w:rsidR="007E27E9" w:rsidRPr="006C770C" w:rsidRDefault="007E27E9" w:rsidP="006C770C">
            <w:pPr>
              <w:spacing w:before="20" w:after="20" w:line="120" w:lineRule="exact"/>
              <w:ind w:left="28"/>
              <w:rPr>
                <w:rFonts w:eastAsia="Symbol" w:cs="Symbol"/>
                <w:sz w:val="12"/>
                <w:szCs w:val="12"/>
              </w:rPr>
            </w:pPr>
            <w:r w:rsidRPr="006C770C">
              <w:rPr>
                <w:rFonts w:eastAsia="Symbol" w:cs="Symbol"/>
                <w:sz w:val="12"/>
                <w:szCs w:val="12"/>
              </w:rPr>
              <w:t xml:space="preserve">Сахарная </w:t>
            </w:r>
            <w:r w:rsidRPr="006C770C">
              <w:rPr>
                <w:rFonts w:eastAsia="Symbol" w:cs="Symbol"/>
                <w:sz w:val="12"/>
                <w:szCs w:val="12"/>
              </w:rPr>
              <w:br/>
            </w:r>
            <w:proofErr w:type="gramStart"/>
            <w:r w:rsidRPr="006C770C">
              <w:rPr>
                <w:rFonts w:eastAsia="Symbol" w:cs="Symbol"/>
                <w:sz w:val="12"/>
                <w:szCs w:val="12"/>
                <w:lang w:val="en-US"/>
              </w:rPr>
              <w:t>c</w:t>
            </w:r>
            <w:proofErr w:type="gramEnd"/>
            <w:r w:rsidRPr="006C770C">
              <w:rPr>
                <w:rFonts w:eastAsia="Symbol" w:cs="Symbol"/>
                <w:sz w:val="12"/>
                <w:szCs w:val="12"/>
              </w:rPr>
              <w:t>векла</w:t>
            </w:r>
          </w:p>
          <w:p w14:paraId="4D74644D" w14:textId="4A349561" w:rsidR="007E27E9" w:rsidRPr="006C770C" w:rsidRDefault="007E27E9" w:rsidP="006C770C">
            <w:pPr>
              <w:spacing w:before="20" w:after="20" w:line="120" w:lineRule="exact"/>
              <w:ind w:left="28"/>
              <w:rPr>
                <w:i/>
                <w:sz w:val="12"/>
                <w:szCs w:val="12"/>
                <w:lang w:val="en-US"/>
              </w:rPr>
            </w:pPr>
            <w:r w:rsidRPr="006C770C">
              <w:rPr>
                <w:rFonts w:eastAsia="Symbol" w:cs="Symbol"/>
                <w:i/>
                <w:sz w:val="12"/>
                <w:szCs w:val="12"/>
                <w:lang w:val="en-US"/>
              </w:rPr>
              <w:t>Sugar beet</w:t>
            </w:r>
          </w:p>
        </w:tc>
        <w:tc>
          <w:tcPr>
            <w:tcW w:w="797" w:type="dxa"/>
            <w:tcBorders>
              <w:top w:val="single" w:sz="6" w:space="0" w:color="000000"/>
              <w:left w:val="single" w:sz="6" w:space="0" w:color="000000"/>
              <w:bottom w:val="single" w:sz="6" w:space="0" w:color="000000"/>
            </w:tcBorders>
            <w:shd w:val="clear" w:color="auto" w:fill="auto"/>
          </w:tcPr>
          <w:p w14:paraId="431FAC13" w14:textId="77777777" w:rsidR="007E27E9" w:rsidRPr="006C770C" w:rsidRDefault="007E27E9" w:rsidP="00817D2E">
            <w:pPr>
              <w:spacing w:before="20" w:after="20" w:line="120" w:lineRule="exact"/>
              <w:ind w:left="28"/>
              <w:rPr>
                <w:sz w:val="12"/>
                <w:szCs w:val="12"/>
                <w:lang w:val="en-US"/>
              </w:rPr>
            </w:pPr>
            <w:r w:rsidRPr="006C770C">
              <w:rPr>
                <w:rFonts w:eastAsia="Symbol" w:cs="Symbol"/>
                <w:sz w:val="12"/>
                <w:szCs w:val="12"/>
              </w:rPr>
              <w:t>Плоды</w:t>
            </w:r>
            <w:r w:rsidRPr="006C770C">
              <w:rPr>
                <w:rFonts w:eastAsia="Symbol" w:cs="Symbol"/>
                <w:sz w:val="12"/>
                <w:szCs w:val="12"/>
                <w:lang w:val="en-US"/>
              </w:rPr>
              <w:t xml:space="preserve">, </w:t>
            </w:r>
            <w:r w:rsidRPr="006C770C">
              <w:rPr>
                <w:rFonts w:eastAsia="Symbol" w:cs="Symbol"/>
                <w:sz w:val="12"/>
                <w:szCs w:val="12"/>
                <w:lang w:val="en-US"/>
              </w:rPr>
              <w:br/>
            </w:r>
            <w:r w:rsidRPr="006C770C">
              <w:rPr>
                <w:rFonts w:eastAsia="Symbol" w:cs="Symbol"/>
                <w:sz w:val="12"/>
                <w:szCs w:val="12"/>
              </w:rPr>
              <w:t>ягоды</w:t>
            </w:r>
            <w:r w:rsidRPr="006C770C">
              <w:rPr>
                <w:rFonts w:eastAsia="Symbol" w:cs="Symbol"/>
                <w:sz w:val="12"/>
                <w:szCs w:val="12"/>
                <w:lang w:val="en-US"/>
              </w:rPr>
              <w:t xml:space="preserve">, </w:t>
            </w:r>
            <w:r w:rsidRPr="006C770C">
              <w:rPr>
                <w:rFonts w:eastAsia="Symbol" w:cs="Symbol"/>
                <w:sz w:val="12"/>
                <w:szCs w:val="12"/>
              </w:rPr>
              <w:t>ци</w:t>
            </w:r>
            <w:r w:rsidRPr="006C770C">
              <w:rPr>
                <w:rFonts w:eastAsia="Symbol" w:cs="Symbol"/>
                <w:sz w:val="12"/>
                <w:szCs w:val="12"/>
              </w:rPr>
              <w:t>т</w:t>
            </w:r>
            <w:r w:rsidRPr="006C770C">
              <w:rPr>
                <w:rFonts w:eastAsia="Symbol" w:cs="Symbol"/>
                <w:sz w:val="12"/>
                <w:szCs w:val="12"/>
              </w:rPr>
              <w:t>русовые</w:t>
            </w:r>
            <w:r w:rsidRPr="006C770C">
              <w:rPr>
                <w:rFonts w:eastAsia="Symbol" w:cs="Symbol"/>
                <w:sz w:val="12"/>
                <w:szCs w:val="12"/>
                <w:lang w:val="en-US"/>
              </w:rPr>
              <w:t xml:space="preserve"> </w:t>
            </w:r>
            <w:r w:rsidRPr="006C770C">
              <w:rPr>
                <w:rFonts w:eastAsia="Symbol" w:cs="Symbol"/>
                <w:sz w:val="12"/>
                <w:szCs w:val="12"/>
              </w:rPr>
              <w:t>и</w:t>
            </w:r>
            <w:r w:rsidRPr="006C770C">
              <w:rPr>
                <w:rFonts w:eastAsia="Symbol" w:cs="Symbol"/>
                <w:sz w:val="12"/>
                <w:szCs w:val="12"/>
                <w:lang w:val="en-US"/>
              </w:rPr>
              <w:t xml:space="preserve"> </w:t>
            </w:r>
            <w:r w:rsidRPr="006C770C">
              <w:rPr>
                <w:rFonts w:eastAsia="Symbol" w:cs="Symbol"/>
                <w:sz w:val="12"/>
                <w:szCs w:val="12"/>
              </w:rPr>
              <w:t>виноград</w:t>
            </w:r>
          </w:p>
          <w:p w14:paraId="6EB95829" w14:textId="3119363C" w:rsidR="007E27E9" w:rsidRPr="006C770C" w:rsidRDefault="007E27E9" w:rsidP="00D07B57">
            <w:pPr>
              <w:spacing w:before="20" w:after="20" w:line="120" w:lineRule="exact"/>
              <w:ind w:left="28"/>
              <w:rPr>
                <w:sz w:val="12"/>
                <w:szCs w:val="12"/>
                <w:lang w:val="en-US"/>
              </w:rPr>
            </w:pPr>
            <w:r w:rsidRPr="006C770C">
              <w:rPr>
                <w:rFonts w:eastAsia="Symbol" w:cs="Symbol"/>
                <w:i/>
                <w:sz w:val="12"/>
                <w:szCs w:val="12"/>
                <w:lang w:val="en-US"/>
              </w:rPr>
              <w:t>Fruits, be</w:t>
            </w:r>
            <w:r w:rsidRPr="006C770C">
              <w:rPr>
                <w:rFonts w:eastAsia="Symbol" w:cs="Symbol"/>
                <w:i/>
                <w:sz w:val="12"/>
                <w:szCs w:val="12"/>
                <w:lang w:val="en-US"/>
              </w:rPr>
              <w:t>r</w:t>
            </w:r>
            <w:r w:rsidRPr="006C770C">
              <w:rPr>
                <w:rFonts w:eastAsia="Symbol" w:cs="Symbol"/>
                <w:i/>
                <w:sz w:val="12"/>
                <w:szCs w:val="12"/>
                <w:lang w:val="en-US"/>
              </w:rPr>
              <w:t>ries, citrus fruits and grapes</w:t>
            </w:r>
          </w:p>
        </w:tc>
        <w:tc>
          <w:tcPr>
            <w:tcW w:w="768" w:type="dxa"/>
            <w:tcBorders>
              <w:top w:val="single" w:sz="6" w:space="0" w:color="000000"/>
              <w:left w:val="single" w:sz="6" w:space="0" w:color="000000"/>
              <w:bottom w:val="single" w:sz="6" w:space="0" w:color="000000"/>
            </w:tcBorders>
            <w:shd w:val="clear" w:color="auto" w:fill="auto"/>
          </w:tcPr>
          <w:p w14:paraId="2F4273C4" w14:textId="77777777" w:rsidR="007E27E9" w:rsidRPr="006C770C" w:rsidRDefault="007E27E9" w:rsidP="00817D2E">
            <w:pPr>
              <w:spacing w:before="20" w:after="20" w:line="120" w:lineRule="exact"/>
              <w:ind w:left="28"/>
              <w:rPr>
                <w:sz w:val="12"/>
                <w:szCs w:val="12"/>
                <w:lang w:val="en-US"/>
              </w:rPr>
            </w:pPr>
            <w:r w:rsidRPr="006C770C">
              <w:rPr>
                <w:rFonts w:eastAsia="Symbol" w:cs="Symbol"/>
                <w:sz w:val="12"/>
                <w:szCs w:val="12"/>
              </w:rPr>
              <w:t>Овощи</w:t>
            </w:r>
            <w:r w:rsidRPr="006C770C">
              <w:rPr>
                <w:rFonts w:eastAsia="Symbol" w:cs="Symbol"/>
                <w:sz w:val="12"/>
                <w:szCs w:val="12"/>
                <w:lang w:val="en-US"/>
              </w:rPr>
              <w:t xml:space="preserve"> </w:t>
            </w:r>
            <w:r w:rsidRPr="006C770C">
              <w:rPr>
                <w:rFonts w:eastAsia="Symbol" w:cs="Symbol"/>
                <w:sz w:val="12"/>
                <w:szCs w:val="12"/>
                <w:lang w:val="en-US"/>
              </w:rPr>
              <w:br/>
            </w:r>
            <w:r w:rsidRPr="006C770C">
              <w:rPr>
                <w:rFonts w:eastAsia="Symbol" w:cs="Symbol"/>
                <w:sz w:val="12"/>
                <w:szCs w:val="12"/>
              </w:rPr>
              <w:t>и</w:t>
            </w:r>
            <w:r w:rsidRPr="006C770C">
              <w:rPr>
                <w:rFonts w:eastAsia="Symbol" w:cs="Symbol"/>
                <w:sz w:val="12"/>
                <w:szCs w:val="12"/>
                <w:lang w:val="en-US"/>
              </w:rPr>
              <w:t xml:space="preserve"> </w:t>
            </w:r>
            <w:r w:rsidRPr="006C770C">
              <w:rPr>
                <w:rFonts w:eastAsia="Symbol" w:cs="Symbol"/>
                <w:sz w:val="12"/>
                <w:szCs w:val="12"/>
              </w:rPr>
              <w:t>бахч</w:t>
            </w:r>
            <w:proofErr w:type="gramStart"/>
            <w:r w:rsidRPr="006C770C">
              <w:rPr>
                <w:rFonts w:eastAsia="Symbol" w:cs="Symbol"/>
                <w:sz w:val="12"/>
                <w:szCs w:val="12"/>
              </w:rPr>
              <w:t>е</w:t>
            </w:r>
            <w:r w:rsidRPr="006C770C">
              <w:rPr>
                <w:rFonts w:eastAsia="Symbol" w:cs="Symbol"/>
                <w:sz w:val="12"/>
                <w:szCs w:val="12"/>
                <w:lang w:val="en-US"/>
              </w:rPr>
              <w:t>-</w:t>
            </w:r>
            <w:proofErr w:type="gramEnd"/>
            <w:r w:rsidRPr="006C770C">
              <w:rPr>
                <w:rFonts w:eastAsia="Symbol" w:cs="Symbol"/>
                <w:sz w:val="12"/>
                <w:szCs w:val="12"/>
                <w:lang w:val="en-US"/>
              </w:rPr>
              <w:br/>
            </w:r>
            <w:r w:rsidRPr="006C770C">
              <w:rPr>
                <w:rFonts w:eastAsia="Symbol" w:cs="Symbol"/>
                <w:sz w:val="12"/>
                <w:szCs w:val="12"/>
              </w:rPr>
              <w:t>вые</w:t>
            </w:r>
            <w:r w:rsidRPr="006C770C">
              <w:rPr>
                <w:rFonts w:eastAsia="Symbol" w:cs="Symbol"/>
                <w:sz w:val="12"/>
                <w:szCs w:val="12"/>
                <w:vertAlign w:val="superscript"/>
                <w:lang w:val="en-US"/>
              </w:rPr>
              <w:t>1)</w:t>
            </w:r>
          </w:p>
          <w:p w14:paraId="32410506" w14:textId="235FE31F" w:rsidR="007E27E9" w:rsidRPr="006C770C" w:rsidRDefault="007E27E9" w:rsidP="00D07B57">
            <w:pPr>
              <w:spacing w:before="20" w:after="20" w:line="120" w:lineRule="exact"/>
              <w:ind w:left="28"/>
              <w:rPr>
                <w:sz w:val="12"/>
                <w:szCs w:val="12"/>
                <w:lang w:val="en-US"/>
              </w:rPr>
            </w:pPr>
            <w:r w:rsidRPr="006C770C">
              <w:rPr>
                <w:rFonts w:eastAsia="Symbol" w:cs="Symbol"/>
                <w:i/>
                <w:sz w:val="12"/>
                <w:szCs w:val="12"/>
                <w:lang w:val="en-US"/>
              </w:rPr>
              <w:t xml:space="preserve">Vegetables and </w:t>
            </w:r>
            <w:r w:rsidRPr="006C770C">
              <w:rPr>
                <w:rFonts w:eastAsia="Symbol" w:cs="Symbol"/>
                <w:i/>
                <w:sz w:val="12"/>
                <w:szCs w:val="12"/>
                <w:lang w:val="en-US"/>
              </w:rPr>
              <w:br/>
              <w:t>melons</w:t>
            </w:r>
            <w:r w:rsidRPr="006C770C">
              <w:rPr>
                <w:rFonts w:eastAsia="Symbol" w:cs="Symbol"/>
                <w:i/>
                <w:sz w:val="12"/>
                <w:szCs w:val="12"/>
                <w:vertAlign w:val="superscript"/>
                <w:lang w:val="en-US"/>
              </w:rPr>
              <w:t>1</w:t>
            </w:r>
            <w:r w:rsidRPr="006C770C">
              <w:rPr>
                <w:rFonts w:eastAsia="Symbol" w:cs="Symbol"/>
                <w:sz w:val="12"/>
                <w:szCs w:val="12"/>
                <w:vertAlign w:val="superscript"/>
                <w:lang w:val="en-US"/>
              </w:rPr>
              <w:t>)</w:t>
            </w:r>
          </w:p>
        </w:tc>
        <w:tc>
          <w:tcPr>
            <w:tcW w:w="782" w:type="dxa"/>
            <w:tcBorders>
              <w:top w:val="single" w:sz="6" w:space="0" w:color="000000"/>
              <w:left w:val="single" w:sz="6" w:space="0" w:color="000000"/>
              <w:bottom w:val="single" w:sz="6" w:space="0" w:color="000000"/>
            </w:tcBorders>
            <w:shd w:val="clear" w:color="auto" w:fill="auto"/>
          </w:tcPr>
          <w:p w14:paraId="3098E997" w14:textId="77777777" w:rsidR="007E27E9" w:rsidRPr="006C770C" w:rsidRDefault="007E27E9" w:rsidP="00817D2E">
            <w:pPr>
              <w:spacing w:before="20" w:after="20" w:line="120" w:lineRule="exact"/>
              <w:ind w:left="28"/>
              <w:rPr>
                <w:sz w:val="12"/>
                <w:szCs w:val="12"/>
              </w:rPr>
            </w:pPr>
            <w:r w:rsidRPr="006C770C">
              <w:rPr>
                <w:rFonts w:eastAsia="Symbol" w:cs="Symbol"/>
                <w:sz w:val="12"/>
                <w:szCs w:val="12"/>
              </w:rPr>
              <w:t xml:space="preserve">Скот </w:t>
            </w:r>
            <w:r w:rsidRPr="006C770C">
              <w:rPr>
                <w:rFonts w:eastAsia="Symbol" w:cs="Symbol"/>
                <w:sz w:val="12"/>
                <w:szCs w:val="12"/>
              </w:rPr>
              <w:br/>
              <w:t>и птица</w:t>
            </w:r>
            <w:r w:rsidRPr="006C770C">
              <w:rPr>
                <w:rFonts w:eastAsia="Symbol" w:cs="Symbol"/>
                <w:sz w:val="12"/>
                <w:szCs w:val="12"/>
              </w:rPr>
              <w:br/>
              <w:t xml:space="preserve"> на убой </w:t>
            </w:r>
            <w:r w:rsidRPr="006C770C">
              <w:rPr>
                <w:rFonts w:eastAsia="Symbol" w:cs="Symbol"/>
                <w:sz w:val="12"/>
                <w:szCs w:val="12"/>
              </w:rPr>
              <w:br/>
              <w:t>(в убойном весе)</w:t>
            </w:r>
          </w:p>
          <w:p w14:paraId="2A921B42" w14:textId="75460AB6" w:rsidR="007E27E9" w:rsidRPr="006C770C" w:rsidRDefault="007E27E9" w:rsidP="00D07B57">
            <w:pPr>
              <w:spacing w:before="20" w:after="20" w:line="120" w:lineRule="exact"/>
              <w:ind w:left="28"/>
              <w:rPr>
                <w:sz w:val="12"/>
                <w:szCs w:val="12"/>
                <w:lang w:val="en-US"/>
              </w:rPr>
            </w:pPr>
            <w:r w:rsidRPr="006C770C">
              <w:rPr>
                <w:rFonts w:eastAsia="Symbol" w:cs="Symbol"/>
                <w:i/>
                <w:sz w:val="12"/>
                <w:szCs w:val="12"/>
                <w:lang w:val="en-US"/>
              </w:rPr>
              <w:t>Cattle and poultry for slaughter (slaughter weight)</w:t>
            </w:r>
          </w:p>
        </w:tc>
        <w:tc>
          <w:tcPr>
            <w:tcW w:w="782" w:type="dxa"/>
            <w:tcBorders>
              <w:top w:val="single" w:sz="6" w:space="0" w:color="000000"/>
              <w:left w:val="single" w:sz="6" w:space="0" w:color="000000"/>
              <w:bottom w:val="single" w:sz="6" w:space="0" w:color="000000"/>
            </w:tcBorders>
            <w:shd w:val="clear" w:color="auto" w:fill="auto"/>
          </w:tcPr>
          <w:p w14:paraId="0D8350FC" w14:textId="77777777" w:rsidR="007E27E9" w:rsidRPr="006C770C" w:rsidRDefault="007E27E9" w:rsidP="006C770C">
            <w:pPr>
              <w:spacing w:before="20" w:after="20" w:line="120" w:lineRule="exact"/>
              <w:ind w:left="28"/>
              <w:rPr>
                <w:sz w:val="12"/>
                <w:szCs w:val="12"/>
                <w:lang w:val="en-US"/>
              </w:rPr>
            </w:pPr>
            <w:r w:rsidRPr="006C770C">
              <w:rPr>
                <w:rFonts w:eastAsia="Symbol" w:cs="Symbol"/>
                <w:sz w:val="12"/>
                <w:szCs w:val="12"/>
              </w:rPr>
              <w:t>Молоко</w:t>
            </w:r>
          </w:p>
          <w:p w14:paraId="3E20CDC4" w14:textId="01C67B43" w:rsidR="007E27E9" w:rsidRPr="006C770C" w:rsidRDefault="007E27E9" w:rsidP="006C770C">
            <w:pPr>
              <w:spacing w:before="20" w:after="20" w:line="120" w:lineRule="exact"/>
              <w:ind w:left="28"/>
              <w:rPr>
                <w:sz w:val="12"/>
                <w:szCs w:val="12"/>
                <w:lang w:val="en-US"/>
              </w:rPr>
            </w:pPr>
            <w:r w:rsidRPr="006C770C">
              <w:rPr>
                <w:rFonts w:eastAsia="Symbol" w:cs="Symbol"/>
                <w:i/>
                <w:sz w:val="12"/>
                <w:szCs w:val="12"/>
                <w:lang w:val="en-US"/>
              </w:rPr>
              <w:t>Milk</w:t>
            </w:r>
          </w:p>
        </w:tc>
        <w:tc>
          <w:tcPr>
            <w:tcW w:w="782" w:type="dxa"/>
            <w:tcBorders>
              <w:top w:val="single" w:sz="6" w:space="0" w:color="000000"/>
              <w:left w:val="single" w:sz="6" w:space="0" w:color="000000"/>
              <w:bottom w:val="single" w:sz="6" w:space="0" w:color="000000"/>
            </w:tcBorders>
            <w:shd w:val="clear" w:color="auto" w:fill="auto"/>
          </w:tcPr>
          <w:p w14:paraId="021D027A" w14:textId="77777777" w:rsidR="007E27E9" w:rsidRPr="00817D2E" w:rsidRDefault="007E27E9" w:rsidP="00817D2E">
            <w:pPr>
              <w:spacing w:before="20" w:after="20" w:line="120" w:lineRule="exact"/>
              <w:ind w:left="28"/>
              <w:rPr>
                <w:sz w:val="12"/>
                <w:szCs w:val="12"/>
                <w:lang w:val="en-US"/>
              </w:rPr>
            </w:pPr>
            <w:r w:rsidRPr="00D21FE6">
              <w:rPr>
                <w:rFonts w:eastAsia="Symbol" w:cs="Symbol"/>
                <w:sz w:val="12"/>
                <w:szCs w:val="12"/>
              </w:rPr>
              <w:t>Яйца</w:t>
            </w:r>
            <w:r w:rsidRPr="00817D2E">
              <w:rPr>
                <w:rFonts w:eastAsia="Symbol" w:cs="Symbol"/>
                <w:sz w:val="12"/>
                <w:szCs w:val="12"/>
                <w:lang w:val="en-US"/>
              </w:rPr>
              <w:t xml:space="preserve">, </w:t>
            </w:r>
            <w:r w:rsidRPr="00817D2E">
              <w:rPr>
                <w:rFonts w:eastAsia="Symbol" w:cs="Symbol"/>
                <w:sz w:val="12"/>
                <w:szCs w:val="12"/>
                <w:lang w:val="en-US"/>
              </w:rPr>
              <w:br/>
            </w:r>
            <w:proofErr w:type="gramStart"/>
            <w:r w:rsidRPr="00D21FE6">
              <w:rPr>
                <w:rFonts w:eastAsia="Symbol" w:cs="Symbol"/>
                <w:sz w:val="12"/>
                <w:szCs w:val="12"/>
              </w:rPr>
              <w:t>млрд</w:t>
            </w:r>
            <w:proofErr w:type="gramEnd"/>
            <w:r w:rsidRPr="00817D2E">
              <w:rPr>
                <w:rFonts w:eastAsia="Symbol" w:cs="Symbol"/>
                <w:sz w:val="12"/>
                <w:szCs w:val="12"/>
                <w:lang w:val="en-US"/>
              </w:rPr>
              <w:t xml:space="preserve"> </w:t>
            </w:r>
            <w:r w:rsidRPr="00D21FE6">
              <w:rPr>
                <w:rFonts w:eastAsia="Symbol" w:cs="Symbol"/>
                <w:sz w:val="12"/>
                <w:szCs w:val="12"/>
              </w:rPr>
              <w:t>шт</w:t>
            </w:r>
            <w:r w:rsidRPr="00817D2E">
              <w:rPr>
                <w:rFonts w:eastAsia="Symbol" w:cs="Symbol"/>
                <w:sz w:val="12"/>
                <w:szCs w:val="12"/>
                <w:lang w:val="en-US"/>
              </w:rPr>
              <w:t>.</w:t>
            </w:r>
            <w:r w:rsidRPr="00817D2E">
              <w:rPr>
                <w:rFonts w:eastAsia="Symbol" w:cs="Symbol"/>
                <w:bCs/>
                <w:sz w:val="12"/>
                <w:szCs w:val="12"/>
                <w:vertAlign w:val="superscript"/>
                <w:lang w:val="en-US"/>
              </w:rPr>
              <w:t xml:space="preserve"> </w:t>
            </w:r>
          </w:p>
          <w:p w14:paraId="31E66B4C" w14:textId="2DF4B80C" w:rsidR="007E27E9" w:rsidRPr="00817D2E" w:rsidRDefault="007E27E9" w:rsidP="006C770C">
            <w:pPr>
              <w:spacing w:before="20" w:after="20" w:line="120" w:lineRule="exact"/>
              <w:ind w:left="28"/>
              <w:rPr>
                <w:i/>
                <w:sz w:val="12"/>
                <w:szCs w:val="12"/>
                <w:lang w:val="en-US"/>
              </w:rPr>
            </w:pPr>
            <w:r w:rsidRPr="00D21FE6">
              <w:rPr>
                <w:rFonts w:eastAsia="Symbol" w:cs="Symbol"/>
                <w:i/>
                <w:sz w:val="12"/>
                <w:szCs w:val="12"/>
                <w:lang w:val="en-US"/>
              </w:rPr>
              <w:t>Eggs</w:t>
            </w:r>
            <w:r w:rsidRPr="00817D2E">
              <w:rPr>
                <w:rFonts w:eastAsia="Symbol" w:cs="Symbol"/>
                <w:i/>
                <w:sz w:val="12"/>
                <w:szCs w:val="12"/>
                <w:lang w:val="en-US"/>
              </w:rPr>
              <w:t xml:space="preserve">, </w:t>
            </w:r>
            <w:r w:rsidRPr="00817D2E">
              <w:rPr>
                <w:rFonts w:eastAsia="Symbol" w:cs="Symbol"/>
                <w:i/>
                <w:sz w:val="12"/>
                <w:szCs w:val="12"/>
                <w:lang w:val="en-US"/>
              </w:rPr>
              <w:br/>
            </w:r>
            <w:r w:rsidRPr="00D21FE6">
              <w:rPr>
                <w:rFonts w:eastAsia="Symbol" w:cs="Symbol"/>
                <w:i/>
                <w:sz w:val="12"/>
                <w:szCs w:val="12"/>
                <w:lang w:val="en-US"/>
              </w:rPr>
              <w:t>bln</w:t>
            </w:r>
            <w:r w:rsidRPr="00817D2E">
              <w:rPr>
                <w:rFonts w:eastAsia="Symbol" w:cs="Symbol"/>
                <w:i/>
                <w:sz w:val="12"/>
                <w:szCs w:val="12"/>
                <w:lang w:val="en-US"/>
              </w:rPr>
              <w:t xml:space="preserve">. </w:t>
            </w:r>
            <w:proofErr w:type="gramStart"/>
            <w:r w:rsidRPr="00D21FE6">
              <w:rPr>
                <w:rFonts w:eastAsia="Symbol" w:cs="Symbol"/>
                <w:i/>
                <w:sz w:val="12"/>
                <w:szCs w:val="12"/>
                <w:lang w:val="en-US"/>
              </w:rPr>
              <w:t>pcs</w:t>
            </w:r>
            <w:proofErr w:type="gramEnd"/>
            <w:r w:rsidRPr="00817D2E">
              <w:rPr>
                <w:rFonts w:eastAsia="Symbol" w:cs="Symbol"/>
                <w:i/>
                <w:sz w:val="12"/>
                <w:szCs w:val="12"/>
                <w:lang w:val="en-US"/>
              </w:rPr>
              <w:t>.</w:t>
            </w:r>
          </w:p>
        </w:tc>
        <w:tc>
          <w:tcPr>
            <w:tcW w:w="782" w:type="dxa"/>
            <w:tcBorders>
              <w:top w:val="single" w:sz="6" w:space="0" w:color="000000"/>
              <w:left w:val="single" w:sz="6" w:space="0" w:color="000000"/>
              <w:bottom w:val="single" w:sz="6" w:space="0" w:color="000000"/>
            </w:tcBorders>
            <w:shd w:val="clear" w:color="auto" w:fill="auto"/>
          </w:tcPr>
          <w:p w14:paraId="7584F421" w14:textId="77777777" w:rsidR="007E27E9" w:rsidRPr="007E27E9" w:rsidRDefault="007E27E9" w:rsidP="007E27E9">
            <w:pPr>
              <w:spacing w:before="20" w:after="20" w:line="120" w:lineRule="exact"/>
              <w:ind w:left="28"/>
              <w:rPr>
                <w:sz w:val="12"/>
                <w:szCs w:val="12"/>
              </w:rPr>
            </w:pPr>
            <w:r w:rsidRPr="007E27E9">
              <w:rPr>
                <w:rFonts w:eastAsia="Symbol" w:cs="Symbol"/>
                <w:bCs/>
                <w:sz w:val="12"/>
                <w:szCs w:val="12"/>
              </w:rPr>
              <w:t>Масла</w:t>
            </w:r>
            <w:r w:rsidRPr="007E27E9">
              <w:rPr>
                <w:rFonts w:eastAsia="Symbol" w:cs="Symbol"/>
                <w:bCs/>
                <w:sz w:val="12"/>
                <w:szCs w:val="12"/>
                <w:lang w:val="en-US"/>
              </w:rPr>
              <w:t xml:space="preserve"> </w:t>
            </w:r>
            <w:r w:rsidRPr="007E27E9">
              <w:rPr>
                <w:rFonts w:eastAsia="Symbol" w:cs="Symbol"/>
                <w:bCs/>
                <w:sz w:val="12"/>
                <w:szCs w:val="12"/>
              </w:rPr>
              <w:t>ра</w:t>
            </w:r>
            <w:r w:rsidRPr="007E27E9">
              <w:rPr>
                <w:rFonts w:eastAsia="Symbol" w:cs="Symbol"/>
                <w:bCs/>
                <w:sz w:val="12"/>
                <w:szCs w:val="12"/>
              </w:rPr>
              <w:t>с</w:t>
            </w:r>
            <w:r w:rsidRPr="007E27E9">
              <w:rPr>
                <w:rFonts w:eastAsia="Symbol" w:cs="Symbol"/>
                <w:bCs/>
                <w:sz w:val="12"/>
                <w:szCs w:val="12"/>
              </w:rPr>
              <w:t>тительные</w:t>
            </w:r>
          </w:p>
          <w:p w14:paraId="287680E5" w14:textId="08967A52" w:rsidR="007E27E9" w:rsidRPr="007E27E9" w:rsidRDefault="007E27E9" w:rsidP="00EB509E">
            <w:pPr>
              <w:spacing w:before="20" w:after="20" w:line="120" w:lineRule="exact"/>
              <w:ind w:left="28"/>
              <w:rPr>
                <w:sz w:val="12"/>
                <w:szCs w:val="12"/>
              </w:rPr>
            </w:pPr>
            <w:r w:rsidRPr="007E27E9">
              <w:rPr>
                <w:rFonts w:eastAsia="Symbol"/>
                <w:i/>
                <w:sz w:val="12"/>
                <w:szCs w:val="12"/>
                <w:lang w:val="en-US"/>
              </w:rPr>
              <w:t>Vegetable oils</w:t>
            </w:r>
          </w:p>
        </w:tc>
        <w:tc>
          <w:tcPr>
            <w:tcW w:w="782" w:type="dxa"/>
            <w:tcBorders>
              <w:top w:val="single" w:sz="6" w:space="0" w:color="000000"/>
              <w:left w:val="single" w:sz="6" w:space="0" w:color="000000"/>
              <w:bottom w:val="single" w:sz="6" w:space="0" w:color="000000"/>
            </w:tcBorders>
            <w:shd w:val="clear" w:color="auto" w:fill="auto"/>
          </w:tcPr>
          <w:p w14:paraId="0632A6E5" w14:textId="77777777" w:rsidR="007E27E9" w:rsidRPr="007E27E9" w:rsidRDefault="007E27E9" w:rsidP="007E27E9">
            <w:pPr>
              <w:spacing w:before="20" w:after="20" w:line="120" w:lineRule="exact"/>
              <w:ind w:left="28"/>
              <w:rPr>
                <w:sz w:val="12"/>
                <w:szCs w:val="12"/>
              </w:rPr>
            </w:pPr>
            <w:r w:rsidRPr="007E27E9">
              <w:rPr>
                <w:rFonts w:eastAsia="Symbol" w:cs="Symbol"/>
                <w:bCs/>
                <w:sz w:val="12"/>
                <w:szCs w:val="12"/>
              </w:rPr>
              <w:t xml:space="preserve">Масло </w:t>
            </w:r>
            <w:r w:rsidRPr="007E27E9">
              <w:rPr>
                <w:rFonts w:eastAsia="Symbol" w:cs="Symbol"/>
                <w:bCs/>
                <w:sz w:val="12"/>
                <w:szCs w:val="12"/>
              </w:rPr>
              <w:br/>
              <w:t>животное</w:t>
            </w:r>
            <w:proofErr w:type="gramStart"/>
            <w:r w:rsidRPr="007E27E9">
              <w:rPr>
                <w:rFonts w:eastAsia="Symbol" w:cs="Symbol"/>
                <w:bCs/>
                <w:sz w:val="12"/>
                <w:szCs w:val="12"/>
                <w:vertAlign w:val="superscript"/>
              </w:rPr>
              <w:t>2</w:t>
            </w:r>
            <w:proofErr w:type="gramEnd"/>
            <w:r w:rsidRPr="007E27E9">
              <w:rPr>
                <w:rFonts w:eastAsia="Symbol" w:cs="Symbol"/>
                <w:bCs/>
                <w:sz w:val="12"/>
                <w:szCs w:val="12"/>
                <w:vertAlign w:val="superscript"/>
              </w:rPr>
              <w:t>)</w:t>
            </w:r>
          </w:p>
          <w:p w14:paraId="5B429FEE" w14:textId="60395104" w:rsidR="007E27E9" w:rsidRPr="007E27E9" w:rsidRDefault="007E27E9" w:rsidP="00C93729">
            <w:pPr>
              <w:spacing w:before="20" w:after="20" w:line="120" w:lineRule="exact"/>
              <w:ind w:left="28"/>
              <w:rPr>
                <w:sz w:val="12"/>
                <w:szCs w:val="12"/>
              </w:rPr>
            </w:pPr>
            <w:r w:rsidRPr="007E27E9">
              <w:rPr>
                <w:rFonts w:eastAsia="Symbol" w:cs="Symbol"/>
                <w:bCs/>
                <w:i/>
                <w:sz w:val="12"/>
                <w:szCs w:val="12"/>
                <w:lang w:val="en-US"/>
              </w:rPr>
              <w:t>Butter</w:t>
            </w:r>
            <w:r w:rsidRPr="007E27E9">
              <w:rPr>
                <w:rFonts w:eastAsia="Symbol" w:cs="Symbol"/>
                <w:bCs/>
                <w:i/>
                <w:sz w:val="12"/>
                <w:szCs w:val="12"/>
                <w:vertAlign w:val="superscript"/>
              </w:rPr>
              <w:t>2)</w:t>
            </w:r>
          </w:p>
        </w:tc>
      </w:tr>
      <w:tr w:rsidR="00ED373E" w:rsidRPr="00D21FE6" w14:paraId="5F594C1E" w14:textId="77777777" w:rsidTr="00B2283E">
        <w:trPr>
          <w:cantSplit/>
          <w:jc w:val="center"/>
        </w:trPr>
        <w:tc>
          <w:tcPr>
            <w:tcW w:w="1319" w:type="dxa"/>
            <w:tcBorders>
              <w:top w:val="single" w:sz="6" w:space="0" w:color="000000"/>
            </w:tcBorders>
            <w:shd w:val="clear" w:color="auto" w:fill="auto"/>
            <w:vAlign w:val="bottom"/>
          </w:tcPr>
          <w:p w14:paraId="53A241A0" w14:textId="77777777" w:rsidR="00ED373E" w:rsidRPr="007E27E9" w:rsidRDefault="00ED373E" w:rsidP="007E27E9">
            <w:pPr>
              <w:spacing w:before="80"/>
            </w:pPr>
            <w:proofErr w:type="gramStart"/>
            <w:r w:rsidRPr="007E27E9">
              <w:rPr>
                <w:rFonts w:eastAsia="Symbol" w:cs="Symbol"/>
                <w:b/>
              </w:rPr>
              <w:t>Россия</w:t>
            </w:r>
            <w:r w:rsidRPr="007E27E9">
              <w:rPr>
                <w:rFonts w:eastAsia="Symbol" w:cs="Symbol"/>
                <w:b/>
                <w:bCs/>
                <w:vertAlign w:val="superscript"/>
              </w:rPr>
              <w:t>3);4)</w:t>
            </w:r>
            <w:proofErr w:type="gramEnd"/>
          </w:p>
          <w:p w14:paraId="0C4E3D34" w14:textId="12BC880C" w:rsidR="00ED373E" w:rsidRPr="007E27E9" w:rsidRDefault="00ED373E" w:rsidP="003B3F34">
            <w:pPr>
              <w:spacing w:before="40"/>
            </w:pPr>
            <w:r w:rsidRPr="007E27E9">
              <w:rPr>
                <w:rFonts w:eastAsia="Symbol" w:cs="Symbol"/>
                <w:b/>
                <w:i/>
                <w:lang w:val="en-US"/>
              </w:rPr>
              <w:t>Russia</w:t>
            </w:r>
            <w:r w:rsidRPr="007E27E9">
              <w:rPr>
                <w:rFonts w:eastAsia="Symbol" w:cs="Symbol"/>
                <w:b/>
                <w:bCs/>
                <w:i/>
                <w:vertAlign w:val="superscript"/>
              </w:rPr>
              <w:t xml:space="preserve"> 3);4)</w:t>
            </w:r>
          </w:p>
        </w:tc>
        <w:tc>
          <w:tcPr>
            <w:tcW w:w="781" w:type="dxa"/>
            <w:tcBorders>
              <w:left w:val="single" w:sz="6" w:space="0" w:color="000000"/>
            </w:tcBorders>
            <w:shd w:val="clear" w:color="auto" w:fill="auto"/>
            <w:vAlign w:val="bottom"/>
          </w:tcPr>
          <w:p w14:paraId="308EA891" w14:textId="7827C0DB" w:rsidR="00ED373E" w:rsidRPr="00B2283E" w:rsidRDefault="00ED373E" w:rsidP="00B2283E">
            <w:pPr>
              <w:spacing w:before="80"/>
              <w:ind w:right="113"/>
              <w:jc w:val="right"/>
              <w:rPr>
                <w:b/>
              </w:rPr>
            </w:pPr>
            <w:r w:rsidRPr="00970A10">
              <w:rPr>
                <w:b/>
              </w:rPr>
              <w:t>125</w:t>
            </w:r>
            <w:r w:rsidRPr="00B2283E">
              <w:rPr>
                <w:b/>
              </w:rPr>
              <w:t> 883</w:t>
            </w:r>
          </w:p>
        </w:tc>
        <w:tc>
          <w:tcPr>
            <w:tcW w:w="782" w:type="dxa"/>
            <w:tcBorders>
              <w:left w:val="single" w:sz="6" w:space="0" w:color="000000"/>
            </w:tcBorders>
            <w:shd w:val="clear" w:color="auto" w:fill="auto"/>
            <w:vAlign w:val="bottom"/>
          </w:tcPr>
          <w:p w14:paraId="6BE590C0" w14:textId="281E8540" w:rsidR="00ED373E" w:rsidRPr="00B2283E" w:rsidRDefault="00ED373E" w:rsidP="00B2283E">
            <w:pPr>
              <w:spacing w:before="80"/>
              <w:ind w:right="113"/>
              <w:jc w:val="right"/>
              <w:rPr>
                <w:b/>
              </w:rPr>
            </w:pPr>
            <w:r w:rsidRPr="00B2283E">
              <w:rPr>
                <w:b/>
              </w:rPr>
              <w:t>82 603</w:t>
            </w:r>
          </w:p>
        </w:tc>
        <w:tc>
          <w:tcPr>
            <w:tcW w:w="782" w:type="dxa"/>
            <w:tcBorders>
              <w:left w:val="single" w:sz="6" w:space="0" w:color="000000"/>
            </w:tcBorders>
            <w:shd w:val="clear" w:color="auto" w:fill="auto"/>
            <w:vAlign w:val="bottom"/>
          </w:tcPr>
          <w:p w14:paraId="60EEF9ED" w14:textId="35EAAD1C" w:rsidR="00ED373E" w:rsidRPr="00B2283E" w:rsidRDefault="00ED373E" w:rsidP="00B2283E">
            <w:pPr>
              <w:spacing w:before="80"/>
              <w:ind w:right="113"/>
              <w:jc w:val="right"/>
              <w:rPr>
                <w:b/>
              </w:rPr>
            </w:pPr>
            <w:r w:rsidRPr="00B2283E">
              <w:rPr>
                <w:b/>
              </w:rPr>
              <w:t>17 828</w:t>
            </w:r>
          </w:p>
        </w:tc>
        <w:tc>
          <w:tcPr>
            <w:tcW w:w="782" w:type="dxa"/>
            <w:tcBorders>
              <w:left w:val="single" w:sz="6" w:space="0" w:color="000000"/>
            </w:tcBorders>
            <w:shd w:val="clear" w:color="auto" w:fill="auto"/>
            <w:vAlign w:val="bottom"/>
          </w:tcPr>
          <w:p w14:paraId="4AF6F3C1" w14:textId="06FFE23E" w:rsidR="00ED373E" w:rsidRPr="00970A10" w:rsidRDefault="00ED373E" w:rsidP="00B2283E">
            <w:pPr>
              <w:spacing w:before="80"/>
              <w:ind w:right="113"/>
              <w:jc w:val="right"/>
              <w:rPr>
                <w:b/>
              </w:rPr>
            </w:pPr>
            <w:r w:rsidRPr="00B2283E">
              <w:rPr>
                <w:b/>
              </w:rPr>
              <w:t>45 116</w:t>
            </w:r>
          </w:p>
        </w:tc>
        <w:tc>
          <w:tcPr>
            <w:tcW w:w="797" w:type="dxa"/>
            <w:tcBorders>
              <w:left w:val="single" w:sz="6" w:space="0" w:color="000000"/>
            </w:tcBorders>
            <w:shd w:val="clear" w:color="auto" w:fill="auto"/>
            <w:vAlign w:val="bottom"/>
          </w:tcPr>
          <w:p w14:paraId="7EF21A36" w14:textId="21971A8D" w:rsidR="00ED373E" w:rsidRPr="00B2283E" w:rsidRDefault="00ED373E" w:rsidP="00B2283E">
            <w:pPr>
              <w:spacing w:before="80"/>
              <w:ind w:right="113"/>
              <w:jc w:val="right"/>
              <w:rPr>
                <w:b/>
              </w:rPr>
            </w:pPr>
            <w:r w:rsidRPr="00B2283E">
              <w:rPr>
                <w:b/>
              </w:rPr>
              <w:t>49 065</w:t>
            </w:r>
          </w:p>
        </w:tc>
        <w:tc>
          <w:tcPr>
            <w:tcW w:w="768" w:type="dxa"/>
            <w:tcBorders>
              <w:left w:val="single" w:sz="6" w:space="0" w:color="000000"/>
            </w:tcBorders>
            <w:shd w:val="clear" w:color="auto" w:fill="auto"/>
            <w:vAlign w:val="bottom"/>
          </w:tcPr>
          <w:p w14:paraId="28E4876C" w14:textId="3CE24546" w:rsidR="00ED373E" w:rsidRPr="00B2283E" w:rsidRDefault="00ED373E" w:rsidP="00B2283E">
            <w:pPr>
              <w:spacing w:before="80"/>
              <w:ind w:right="113"/>
              <w:jc w:val="right"/>
              <w:rPr>
                <w:b/>
              </w:rPr>
            </w:pPr>
            <w:r w:rsidRPr="00B2283E">
              <w:rPr>
                <w:b/>
              </w:rPr>
              <w:t>15 559</w:t>
            </w:r>
          </w:p>
        </w:tc>
        <w:tc>
          <w:tcPr>
            <w:tcW w:w="782" w:type="dxa"/>
            <w:tcBorders>
              <w:left w:val="single" w:sz="6" w:space="0" w:color="000000"/>
            </w:tcBorders>
            <w:shd w:val="clear" w:color="auto" w:fill="auto"/>
            <w:vAlign w:val="bottom"/>
          </w:tcPr>
          <w:p w14:paraId="622C132C" w14:textId="4F887528" w:rsidR="00ED373E" w:rsidRPr="00B2283E" w:rsidRDefault="00ED373E" w:rsidP="00B2283E">
            <w:pPr>
              <w:spacing w:before="80"/>
              <w:ind w:right="113"/>
              <w:jc w:val="right"/>
              <w:rPr>
                <w:b/>
              </w:rPr>
            </w:pPr>
            <w:r w:rsidRPr="00B2283E">
              <w:rPr>
                <w:b/>
              </w:rPr>
              <w:t>12 302</w:t>
            </w:r>
          </w:p>
        </w:tc>
        <w:tc>
          <w:tcPr>
            <w:tcW w:w="782" w:type="dxa"/>
            <w:tcBorders>
              <w:left w:val="single" w:sz="6" w:space="0" w:color="000000"/>
            </w:tcBorders>
            <w:shd w:val="clear" w:color="auto" w:fill="auto"/>
            <w:vAlign w:val="bottom"/>
          </w:tcPr>
          <w:p w14:paraId="4FE87020" w14:textId="41035A7F" w:rsidR="00ED373E" w:rsidRPr="00B2283E" w:rsidRDefault="00ED373E" w:rsidP="00B2283E">
            <w:pPr>
              <w:spacing w:before="80"/>
              <w:ind w:right="113"/>
              <w:jc w:val="right"/>
              <w:rPr>
                <w:b/>
              </w:rPr>
            </w:pPr>
            <w:r w:rsidRPr="00B2283E">
              <w:rPr>
                <w:b/>
              </w:rPr>
              <w:t>34 035</w:t>
            </w:r>
          </w:p>
        </w:tc>
        <w:tc>
          <w:tcPr>
            <w:tcW w:w="782" w:type="dxa"/>
            <w:tcBorders>
              <w:left w:val="single" w:sz="6" w:space="0" w:color="000000"/>
            </w:tcBorders>
            <w:shd w:val="clear" w:color="auto" w:fill="auto"/>
            <w:vAlign w:val="bottom"/>
          </w:tcPr>
          <w:p w14:paraId="2322601B" w14:textId="59720FD3" w:rsidR="00ED373E" w:rsidRPr="00B2283E" w:rsidRDefault="00ED373E" w:rsidP="00B2283E">
            <w:pPr>
              <w:spacing w:before="80"/>
              <w:ind w:right="113"/>
              <w:jc w:val="right"/>
              <w:rPr>
                <w:b/>
                <w:vertAlign w:val="superscript"/>
              </w:rPr>
            </w:pPr>
            <w:r w:rsidRPr="00B2283E">
              <w:rPr>
                <w:b/>
              </w:rPr>
              <w:t>46,6</w:t>
            </w:r>
          </w:p>
        </w:tc>
        <w:tc>
          <w:tcPr>
            <w:tcW w:w="782" w:type="dxa"/>
            <w:tcBorders>
              <w:left w:val="single" w:sz="6" w:space="0" w:color="000000"/>
            </w:tcBorders>
            <w:shd w:val="clear" w:color="auto" w:fill="auto"/>
            <w:vAlign w:val="bottom"/>
          </w:tcPr>
          <w:p w14:paraId="78CDB589" w14:textId="3AF740E1" w:rsidR="00ED373E" w:rsidRPr="00ED373E" w:rsidRDefault="00ED373E" w:rsidP="00B802BB">
            <w:pPr>
              <w:spacing w:before="80"/>
              <w:ind w:right="113"/>
              <w:jc w:val="right"/>
              <w:rPr>
                <w:b/>
                <w:vertAlign w:val="superscript"/>
              </w:rPr>
            </w:pPr>
            <w:proofErr w:type="gramStart"/>
            <w:r w:rsidRPr="00ED373E">
              <w:rPr>
                <w:b/>
              </w:rPr>
              <w:t>10 676</w:t>
            </w:r>
            <w:r w:rsidRPr="00ED373E">
              <w:rPr>
                <w:b/>
                <w:vertAlign w:val="superscript"/>
              </w:rPr>
              <w:t>5)</w:t>
            </w:r>
            <w:proofErr w:type="gramEnd"/>
          </w:p>
        </w:tc>
        <w:tc>
          <w:tcPr>
            <w:tcW w:w="782" w:type="dxa"/>
            <w:tcBorders>
              <w:left w:val="single" w:sz="6" w:space="0" w:color="000000"/>
            </w:tcBorders>
            <w:shd w:val="clear" w:color="auto" w:fill="auto"/>
            <w:vAlign w:val="bottom"/>
          </w:tcPr>
          <w:p w14:paraId="32075BCB" w14:textId="7C78FAFA" w:rsidR="00ED373E" w:rsidRPr="00ED373E" w:rsidRDefault="00ED373E" w:rsidP="00B802BB">
            <w:pPr>
              <w:spacing w:before="80"/>
              <w:ind w:right="113"/>
              <w:jc w:val="right"/>
              <w:rPr>
                <w:b/>
                <w:vertAlign w:val="superscript"/>
              </w:rPr>
            </w:pPr>
            <w:r w:rsidRPr="00ED373E">
              <w:rPr>
                <w:b/>
              </w:rPr>
              <w:t>334</w:t>
            </w:r>
            <w:r w:rsidRPr="00ED373E">
              <w:rPr>
                <w:b/>
                <w:vertAlign w:val="superscript"/>
              </w:rPr>
              <w:t>6)</w:t>
            </w:r>
          </w:p>
        </w:tc>
      </w:tr>
      <w:tr w:rsidR="00ED373E" w:rsidRPr="00D21FE6" w14:paraId="73B30214" w14:textId="77777777" w:rsidTr="00B802BB">
        <w:trPr>
          <w:cantSplit/>
          <w:jc w:val="center"/>
        </w:trPr>
        <w:tc>
          <w:tcPr>
            <w:tcW w:w="1319" w:type="dxa"/>
            <w:shd w:val="clear" w:color="auto" w:fill="auto"/>
            <w:vAlign w:val="bottom"/>
          </w:tcPr>
          <w:p w14:paraId="73300021" w14:textId="77777777" w:rsidR="00ED373E" w:rsidRPr="007E27E9" w:rsidRDefault="00ED373E" w:rsidP="007E27E9">
            <w:pPr>
              <w:spacing w:before="80"/>
              <w:rPr>
                <w:vertAlign w:val="superscript"/>
              </w:rPr>
            </w:pPr>
            <w:r w:rsidRPr="007E27E9">
              <w:rPr>
                <w:rFonts w:eastAsia="Symbol" w:cs="Symbol"/>
                <w:b/>
              </w:rPr>
              <w:t>Страны СНГ</w:t>
            </w:r>
            <w:proofErr w:type="gramStart"/>
            <w:r w:rsidRPr="007E27E9">
              <w:rPr>
                <w:rFonts w:eastAsia="Symbol" w:cs="Symbol"/>
                <w:b/>
                <w:vertAlign w:val="superscript"/>
              </w:rPr>
              <w:t>4</w:t>
            </w:r>
            <w:proofErr w:type="gramEnd"/>
            <w:r w:rsidRPr="007E27E9">
              <w:rPr>
                <w:rFonts w:eastAsia="Symbol" w:cs="Symbol"/>
                <w:b/>
                <w:vertAlign w:val="superscript"/>
              </w:rPr>
              <w:t>)</w:t>
            </w:r>
          </w:p>
          <w:p w14:paraId="033FF702" w14:textId="1381E6E1" w:rsidR="00ED373E" w:rsidRPr="007E27E9" w:rsidRDefault="00ED373E" w:rsidP="003B3F34">
            <w:pPr>
              <w:spacing w:before="40"/>
              <w:rPr>
                <w:vertAlign w:val="superscript"/>
                <w:lang w:val="en-US"/>
              </w:rPr>
            </w:pPr>
            <w:r w:rsidRPr="007E27E9">
              <w:rPr>
                <w:rFonts w:eastAsia="Symbol" w:cs="Symbol"/>
                <w:b/>
                <w:i/>
                <w:lang w:val="en-US"/>
              </w:rPr>
              <w:t>CIS</w:t>
            </w:r>
            <w:r w:rsidRPr="007E27E9">
              <w:rPr>
                <w:rFonts w:eastAsia="Symbol" w:cs="Symbol"/>
                <w:b/>
                <w:i/>
              </w:rPr>
              <w:t xml:space="preserve"> </w:t>
            </w:r>
            <w:r w:rsidRPr="007E27E9">
              <w:rPr>
                <w:rFonts w:eastAsia="Symbol" w:cs="Symbol"/>
                <w:b/>
                <w:i/>
                <w:lang w:val="en-US"/>
              </w:rPr>
              <w:t>countries</w:t>
            </w:r>
            <w:r w:rsidRPr="007E27E9">
              <w:rPr>
                <w:rFonts w:eastAsia="Symbol" w:cs="Symbol"/>
                <w:b/>
                <w:i/>
                <w:vertAlign w:val="superscript"/>
                <w:lang w:val="en-US"/>
              </w:rPr>
              <w:t>4)</w:t>
            </w:r>
          </w:p>
        </w:tc>
        <w:tc>
          <w:tcPr>
            <w:tcW w:w="781" w:type="dxa"/>
            <w:tcBorders>
              <w:left w:val="single" w:sz="6" w:space="0" w:color="000000"/>
            </w:tcBorders>
            <w:shd w:val="clear" w:color="auto" w:fill="auto"/>
            <w:vAlign w:val="bottom"/>
          </w:tcPr>
          <w:p w14:paraId="47F3AB9E" w14:textId="77777777" w:rsidR="00ED373E" w:rsidRPr="00443F6A" w:rsidRDefault="00ED373E" w:rsidP="00443F6A">
            <w:pPr>
              <w:snapToGrid w:val="0"/>
              <w:spacing w:before="80"/>
              <w:ind w:right="113"/>
              <w:jc w:val="right"/>
              <w:rPr>
                <w:rFonts w:eastAsia="Symbol" w:cs="Symbol"/>
                <w:lang w:val="en-US"/>
              </w:rPr>
            </w:pPr>
          </w:p>
        </w:tc>
        <w:tc>
          <w:tcPr>
            <w:tcW w:w="782" w:type="dxa"/>
            <w:tcBorders>
              <w:left w:val="single" w:sz="6" w:space="0" w:color="000000"/>
            </w:tcBorders>
            <w:shd w:val="clear" w:color="auto" w:fill="auto"/>
            <w:vAlign w:val="bottom"/>
          </w:tcPr>
          <w:p w14:paraId="6A0BA676" w14:textId="77777777" w:rsidR="00ED373E" w:rsidRPr="00443F6A" w:rsidRDefault="00ED373E" w:rsidP="00443F6A">
            <w:pPr>
              <w:snapToGrid w:val="0"/>
              <w:spacing w:before="80"/>
              <w:ind w:right="113"/>
              <w:jc w:val="right"/>
              <w:rPr>
                <w:rFonts w:eastAsia="Symbol" w:cs="Symbol"/>
                <w:lang w:val="en-US"/>
              </w:rPr>
            </w:pPr>
          </w:p>
        </w:tc>
        <w:tc>
          <w:tcPr>
            <w:tcW w:w="782" w:type="dxa"/>
            <w:tcBorders>
              <w:left w:val="single" w:sz="6" w:space="0" w:color="000000"/>
            </w:tcBorders>
            <w:shd w:val="clear" w:color="auto" w:fill="auto"/>
            <w:vAlign w:val="bottom"/>
          </w:tcPr>
          <w:p w14:paraId="5BFDFA72" w14:textId="77777777" w:rsidR="00ED373E" w:rsidRPr="00443F6A" w:rsidRDefault="00ED373E" w:rsidP="00443F6A">
            <w:pPr>
              <w:snapToGrid w:val="0"/>
              <w:spacing w:before="80"/>
              <w:ind w:right="113"/>
              <w:jc w:val="right"/>
              <w:rPr>
                <w:rFonts w:eastAsia="Symbol" w:cs="Symbol"/>
                <w:lang w:val="en-US"/>
              </w:rPr>
            </w:pPr>
          </w:p>
        </w:tc>
        <w:tc>
          <w:tcPr>
            <w:tcW w:w="782" w:type="dxa"/>
            <w:tcBorders>
              <w:left w:val="single" w:sz="6" w:space="0" w:color="000000"/>
            </w:tcBorders>
            <w:shd w:val="clear" w:color="auto" w:fill="auto"/>
            <w:vAlign w:val="bottom"/>
          </w:tcPr>
          <w:p w14:paraId="397DD1BD" w14:textId="77777777" w:rsidR="00ED373E" w:rsidRPr="00443F6A" w:rsidRDefault="00ED373E" w:rsidP="00443F6A">
            <w:pPr>
              <w:snapToGrid w:val="0"/>
              <w:spacing w:before="80"/>
              <w:ind w:right="113"/>
              <w:jc w:val="right"/>
              <w:rPr>
                <w:rFonts w:eastAsia="Symbol" w:cs="Symbol"/>
                <w:lang w:val="en-US"/>
              </w:rPr>
            </w:pPr>
          </w:p>
        </w:tc>
        <w:tc>
          <w:tcPr>
            <w:tcW w:w="797" w:type="dxa"/>
            <w:tcBorders>
              <w:left w:val="single" w:sz="6" w:space="0" w:color="000000"/>
            </w:tcBorders>
            <w:shd w:val="clear" w:color="auto" w:fill="auto"/>
            <w:vAlign w:val="bottom"/>
          </w:tcPr>
          <w:p w14:paraId="2AE40FD6" w14:textId="77777777" w:rsidR="00ED373E" w:rsidRPr="00443F6A" w:rsidRDefault="00ED373E" w:rsidP="00443F6A">
            <w:pPr>
              <w:snapToGrid w:val="0"/>
              <w:spacing w:before="80"/>
              <w:ind w:right="113"/>
              <w:jc w:val="right"/>
              <w:rPr>
                <w:rFonts w:eastAsia="Symbol" w:cs="Symbol"/>
                <w:lang w:val="en-US"/>
              </w:rPr>
            </w:pPr>
          </w:p>
        </w:tc>
        <w:tc>
          <w:tcPr>
            <w:tcW w:w="768" w:type="dxa"/>
            <w:tcBorders>
              <w:left w:val="single" w:sz="6" w:space="0" w:color="000000"/>
            </w:tcBorders>
            <w:shd w:val="clear" w:color="auto" w:fill="auto"/>
            <w:vAlign w:val="bottom"/>
          </w:tcPr>
          <w:p w14:paraId="0A4045DC" w14:textId="77777777" w:rsidR="00ED373E" w:rsidRPr="00443F6A" w:rsidRDefault="00ED373E" w:rsidP="00443F6A">
            <w:pPr>
              <w:snapToGrid w:val="0"/>
              <w:spacing w:before="80"/>
              <w:ind w:right="113"/>
              <w:jc w:val="right"/>
              <w:rPr>
                <w:rFonts w:eastAsia="Symbol" w:cs="Symbol"/>
                <w:lang w:val="en-US"/>
              </w:rPr>
            </w:pPr>
          </w:p>
        </w:tc>
        <w:tc>
          <w:tcPr>
            <w:tcW w:w="782" w:type="dxa"/>
            <w:tcBorders>
              <w:left w:val="single" w:sz="6" w:space="0" w:color="000000"/>
            </w:tcBorders>
            <w:shd w:val="clear" w:color="auto" w:fill="auto"/>
            <w:vAlign w:val="bottom"/>
          </w:tcPr>
          <w:p w14:paraId="5EC4B67A" w14:textId="77777777" w:rsidR="00ED373E" w:rsidRPr="00443F6A" w:rsidRDefault="00ED373E" w:rsidP="00443F6A">
            <w:pPr>
              <w:snapToGrid w:val="0"/>
              <w:spacing w:before="80"/>
              <w:ind w:right="113"/>
              <w:jc w:val="right"/>
              <w:rPr>
                <w:rFonts w:eastAsia="Symbol" w:cs="Symbol"/>
                <w:lang w:val="en-US"/>
              </w:rPr>
            </w:pPr>
          </w:p>
        </w:tc>
        <w:tc>
          <w:tcPr>
            <w:tcW w:w="782" w:type="dxa"/>
            <w:tcBorders>
              <w:left w:val="single" w:sz="6" w:space="0" w:color="000000"/>
            </w:tcBorders>
            <w:shd w:val="clear" w:color="auto" w:fill="auto"/>
            <w:vAlign w:val="bottom"/>
          </w:tcPr>
          <w:p w14:paraId="3B9950F2" w14:textId="77777777" w:rsidR="00ED373E" w:rsidRPr="00443F6A" w:rsidRDefault="00ED373E" w:rsidP="00443F6A">
            <w:pPr>
              <w:snapToGrid w:val="0"/>
              <w:spacing w:before="80"/>
              <w:ind w:right="113"/>
              <w:jc w:val="right"/>
              <w:rPr>
                <w:rFonts w:eastAsia="Symbol" w:cs="Symbol"/>
                <w:lang w:val="en-US"/>
              </w:rPr>
            </w:pPr>
          </w:p>
        </w:tc>
        <w:tc>
          <w:tcPr>
            <w:tcW w:w="782" w:type="dxa"/>
            <w:tcBorders>
              <w:left w:val="single" w:sz="6" w:space="0" w:color="000000"/>
            </w:tcBorders>
            <w:shd w:val="clear" w:color="auto" w:fill="auto"/>
            <w:vAlign w:val="bottom"/>
          </w:tcPr>
          <w:p w14:paraId="03C3199A" w14:textId="77777777" w:rsidR="00ED373E" w:rsidRPr="00443F6A" w:rsidRDefault="00ED373E" w:rsidP="00443F6A">
            <w:pPr>
              <w:snapToGrid w:val="0"/>
              <w:spacing w:before="80"/>
              <w:ind w:right="113"/>
              <w:jc w:val="right"/>
              <w:rPr>
                <w:rFonts w:eastAsia="Symbol" w:cs="Symbol"/>
                <w:i/>
                <w:lang w:val="en-US"/>
              </w:rPr>
            </w:pPr>
          </w:p>
        </w:tc>
        <w:tc>
          <w:tcPr>
            <w:tcW w:w="782" w:type="dxa"/>
            <w:tcBorders>
              <w:left w:val="single" w:sz="6" w:space="0" w:color="000000"/>
            </w:tcBorders>
            <w:shd w:val="clear" w:color="auto" w:fill="auto"/>
            <w:vAlign w:val="bottom"/>
          </w:tcPr>
          <w:p w14:paraId="6EB9D992" w14:textId="77777777" w:rsidR="00ED373E" w:rsidRPr="00443F6A" w:rsidRDefault="00ED373E" w:rsidP="00443F6A">
            <w:pPr>
              <w:snapToGrid w:val="0"/>
              <w:spacing w:before="80"/>
              <w:ind w:right="113"/>
              <w:jc w:val="right"/>
              <w:rPr>
                <w:rFonts w:eastAsia="Symbol" w:cs="Symbol"/>
                <w:lang w:val="en-US"/>
              </w:rPr>
            </w:pPr>
          </w:p>
        </w:tc>
        <w:tc>
          <w:tcPr>
            <w:tcW w:w="782" w:type="dxa"/>
            <w:tcBorders>
              <w:left w:val="single" w:sz="6" w:space="0" w:color="000000"/>
            </w:tcBorders>
            <w:shd w:val="clear" w:color="auto" w:fill="auto"/>
            <w:vAlign w:val="bottom"/>
          </w:tcPr>
          <w:p w14:paraId="2F9EA1D4" w14:textId="77777777" w:rsidR="00ED373E" w:rsidRPr="00443F6A" w:rsidRDefault="00ED373E" w:rsidP="00443F6A">
            <w:pPr>
              <w:snapToGrid w:val="0"/>
              <w:spacing w:before="80"/>
              <w:ind w:right="113"/>
              <w:jc w:val="right"/>
              <w:rPr>
                <w:rFonts w:eastAsia="Symbol" w:cs="Symbol"/>
                <w:lang w:val="en-US"/>
              </w:rPr>
            </w:pPr>
          </w:p>
        </w:tc>
      </w:tr>
      <w:tr w:rsidR="00C7743A" w:rsidRPr="00D21FE6" w14:paraId="706AD1F2" w14:textId="77777777" w:rsidTr="00B802BB">
        <w:trPr>
          <w:cantSplit/>
          <w:jc w:val="center"/>
        </w:trPr>
        <w:tc>
          <w:tcPr>
            <w:tcW w:w="1319" w:type="dxa"/>
            <w:shd w:val="clear" w:color="auto" w:fill="auto"/>
            <w:vAlign w:val="bottom"/>
          </w:tcPr>
          <w:p w14:paraId="35639EB8" w14:textId="77777777" w:rsidR="00C7743A" w:rsidRPr="007E27E9" w:rsidRDefault="00C7743A" w:rsidP="002908B8">
            <w:pPr>
              <w:spacing w:before="80"/>
              <w:ind w:left="113"/>
              <w:rPr>
                <w:lang w:val="en-US"/>
              </w:rPr>
            </w:pPr>
            <w:r w:rsidRPr="007E27E9">
              <w:rPr>
                <w:rFonts w:eastAsia="Symbol" w:cs="Symbol"/>
              </w:rPr>
              <w:t>Азербайджан</w:t>
            </w:r>
          </w:p>
          <w:p w14:paraId="49CCD096" w14:textId="77777777" w:rsidR="00C7743A" w:rsidRPr="007E27E9" w:rsidRDefault="00C7743A" w:rsidP="003B3F34">
            <w:pPr>
              <w:spacing w:before="40"/>
              <w:ind w:left="113"/>
              <w:rPr>
                <w:lang w:val="en-US"/>
              </w:rPr>
            </w:pPr>
            <w:r w:rsidRPr="007E27E9">
              <w:rPr>
                <w:rFonts w:eastAsia="Symbol" w:cs="Symbol"/>
                <w:i/>
                <w:lang w:val="en-US"/>
              </w:rPr>
              <w:t>Azerbaijan</w:t>
            </w:r>
            <w:r w:rsidRPr="007E27E9">
              <w:rPr>
                <w:rFonts w:eastAsia="Symbol" w:cs="Symbol"/>
                <w:bCs/>
                <w:i/>
                <w:vertAlign w:val="superscript"/>
                <w:lang w:val="en-US"/>
              </w:rPr>
              <w:t xml:space="preserve"> </w:t>
            </w:r>
          </w:p>
        </w:tc>
        <w:tc>
          <w:tcPr>
            <w:tcW w:w="781" w:type="dxa"/>
            <w:tcBorders>
              <w:left w:val="single" w:sz="6" w:space="0" w:color="000000"/>
            </w:tcBorders>
            <w:shd w:val="clear" w:color="auto" w:fill="auto"/>
            <w:vAlign w:val="bottom"/>
          </w:tcPr>
          <w:p w14:paraId="516AD8DE" w14:textId="35A549C2" w:rsidR="00C7743A" w:rsidRPr="007E27E9" w:rsidRDefault="00C7743A" w:rsidP="00443F6A">
            <w:pPr>
              <w:snapToGrid w:val="0"/>
              <w:spacing w:before="80"/>
              <w:ind w:right="113"/>
              <w:jc w:val="right"/>
            </w:pPr>
            <w:r w:rsidRPr="007E27E9">
              <w:rPr>
                <w:rFonts w:ascii="Arial CYR" w:hAnsi="Arial CYR" w:cs="Arial CYR"/>
              </w:rPr>
              <w:t>3 203,3</w:t>
            </w:r>
          </w:p>
        </w:tc>
        <w:tc>
          <w:tcPr>
            <w:tcW w:w="782" w:type="dxa"/>
            <w:tcBorders>
              <w:left w:val="single" w:sz="6" w:space="0" w:color="000000"/>
            </w:tcBorders>
            <w:shd w:val="clear" w:color="auto" w:fill="auto"/>
            <w:vAlign w:val="bottom"/>
          </w:tcPr>
          <w:p w14:paraId="0B0E9657" w14:textId="4FF5975D" w:rsidR="00C7743A" w:rsidRPr="007E27E9" w:rsidRDefault="00C7743A" w:rsidP="00443F6A">
            <w:pPr>
              <w:snapToGrid w:val="0"/>
              <w:spacing w:before="80"/>
              <w:ind w:right="113"/>
              <w:jc w:val="right"/>
            </w:pPr>
            <w:r w:rsidRPr="007E27E9">
              <w:rPr>
                <w:rFonts w:ascii="Arial CYR" w:hAnsi="Arial CYR" w:cs="Arial CYR"/>
              </w:rPr>
              <w:t>1 649,9</w:t>
            </w:r>
          </w:p>
        </w:tc>
        <w:tc>
          <w:tcPr>
            <w:tcW w:w="782" w:type="dxa"/>
            <w:tcBorders>
              <w:left w:val="single" w:sz="6" w:space="0" w:color="000000"/>
            </w:tcBorders>
            <w:shd w:val="clear" w:color="auto" w:fill="auto"/>
            <w:vAlign w:val="bottom"/>
          </w:tcPr>
          <w:p w14:paraId="49AA4B57" w14:textId="2F6EBB03" w:rsidR="00C7743A" w:rsidRPr="007E27E9" w:rsidRDefault="00C7743A" w:rsidP="00443F6A">
            <w:pPr>
              <w:snapToGrid w:val="0"/>
              <w:spacing w:before="80"/>
              <w:ind w:right="113"/>
              <w:jc w:val="right"/>
            </w:pPr>
            <w:r w:rsidRPr="007E27E9">
              <w:rPr>
                <w:rFonts w:ascii="Arial CYR" w:hAnsi="Arial CYR" w:cs="Arial CYR"/>
              </w:rPr>
              <w:t>927,4</w:t>
            </w:r>
          </w:p>
        </w:tc>
        <w:tc>
          <w:tcPr>
            <w:tcW w:w="782" w:type="dxa"/>
            <w:tcBorders>
              <w:left w:val="single" w:sz="6" w:space="0" w:color="000000"/>
            </w:tcBorders>
            <w:shd w:val="clear" w:color="auto" w:fill="auto"/>
            <w:vAlign w:val="bottom"/>
          </w:tcPr>
          <w:p w14:paraId="25192A3D" w14:textId="6B610A3A" w:rsidR="00C7743A" w:rsidRPr="007E27E9" w:rsidRDefault="00C7743A" w:rsidP="00443F6A">
            <w:pPr>
              <w:snapToGrid w:val="0"/>
              <w:spacing w:before="80"/>
              <w:ind w:right="113"/>
              <w:jc w:val="right"/>
            </w:pPr>
            <w:r w:rsidRPr="007E27E9">
              <w:rPr>
                <w:rFonts w:ascii="Arial CYR" w:hAnsi="Arial CYR" w:cs="Arial CYR"/>
              </w:rPr>
              <w:t>244,2</w:t>
            </w:r>
          </w:p>
        </w:tc>
        <w:tc>
          <w:tcPr>
            <w:tcW w:w="797" w:type="dxa"/>
            <w:tcBorders>
              <w:left w:val="single" w:sz="6" w:space="0" w:color="000000"/>
            </w:tcBorders>
            <w:shd w:val="clear" w:color="auto" w:fill="auto"/>
            <w:vAlign w:val="bottom"/>
          </w:tcPr>
          <w:p w14:paraId="517633A3" w14:textId="7ABACB5D" w:rsidR="00C7743A" w:rsidRPr="007E27E9" w:rsidRDefault="00C7743A" w:rsidP="00443F6A">
            <w:pPr>
              <w:snapToGrid w:val="0"/>
              <w:spacing w:before="80"/>
              <w:ind w:right="113"/>
              <w:jc w:val="right"/>
            </w:pPr>
            <w:r w:rsidRPr="007E27E9">
              <w:rPr>
                <w:rFonts w:ascii="Arial CYR" w:hAnsi="Arial CYR" w:cs="Arial CYR"/>
              </w:rPr>
              <w:t>1</w:t>
            </w:r>
            <w:r>
              <w:rPr>
                <w:rFonts w:ascii="Arial CYR" w:hAnsi="Arial CYR" w:cs="Arial CYR"/>
              </w:rPr>
              <w:t xml:space="preserve"> </w:t>
            </w:r>
            <w:r w:rsidRPr="007E27E9">
              <w:rPr>
                <w:rFonts w:ascii="Arial CYR" w:hAnsi="Arial CYR" w:cs="Arial CYR"/>
              </w:rPr>
              <w:t>453</w:t>
            </w:r>
          </w:p>
        </w:tc>
        <w:tc>
          <w:tcPr>
            <w:tcW w:w="768" w:type="dxa"/>
            <w:tcBorders>
              <w:left w:val="single" w:sz="6" w:space="0" w:color="000000"/>
            </w:tcBorders>
            <w:shd w:val="clear" w:color="auto" w:fill="auto"/>
            <w:vAlign w:val="bottom"/>
          </w:tcPr>
          <w:p w14:paraId="3EA7C703" w14:textId="6B189775" w:rsidR="00C7743A" w:rsidRPr="007E27E9" w:rsidRDefault="00C7743A" w:rsidP="00443F6A">
            <w:pPr>
              <w:snapToGrid w:val="0"/>
              <w:spacing w:before="80"/>
              <w:ind w:right="113"/>
              <w:jc w:val="right"/>
            </w:pPr>
            <w:r w:rsidRPr="007E27E9">
              <w:rPr>
                <w:rFonts w:ascii="Arial CYR" w:hAnsi="Arial CYR" w:cs="Arial CYR"/>
              </w:rPr>
              <w:t>2</w:t>
            </w:r>
            <w:r>
              <w:rPr>
                <w:rFonts w:ascii="Arial CYR" w:hAnsi="Arial CYR" w:cs="Arial CYR"/>
              </w:rPr>
              <w:t xml:space="preserve"> </w:t>
            </w:r>
            <w:r w:rsidRPr="007E27E9">
              <w:rPr>
                <w:rFonts w:ascii="Arial CYR" w:hAnsi="Arial CYR" w:cs="Arial CYR"/>
              </w:rPr>
              <w:t>329</w:t>
            </w:r>
          </w:p>
        </w:tc>
        <w:tc>
          <w:tcPr>
            <w:tcW w:w="782" w:type="dxa"/>
            <w:tcBorders>
              <w:left w:val="single" w:sz="6" w:space="0" w:color="000000"/>
            </w:tcBorders>
            <w:shd w:val="clear" w:color="auto" w:fill="auto"/>
            <w:vAlign w:val="bottom"/>
          </w:tcPr>
          <w:p w14:paraId="458A8CEA" w14:textId="14A12444" w:rsidR="00C7743A" w:rsidRPr="007E27E9" w:rsidRDefault="00C7743A" w:rsidP="00443F6A">
            <w:pPr>
              <w:snapToGrid w:val="0"/>
              <w:spacing w:before="80"/>
              <w:ind w:right="113"/>
              <w:jc w:val="right"/>
            </w:pPr>
            <w:r w:rsidRPr="007E27E9">
              <w:rPr>
                <w:rFonts w:ascii="Arial CYR" w:hAnsi="Arial CYR" w:cs="Arial CYR"/>
              </w:rPr>
              <w:t>386,3</w:t>
            </w:r>
          </w:p>
        </w:tc>
        <w:tc>
          <w:tcPr>
            <w:tcW w:w="782" w:type="dxa"/>
            <w:tcBorders>
              <w:left w:val="single" w:sz="6" w:space="0" w:color="000000"/>
            </w:tcBorders>
            <w:shd w:val="clear" w:color="auto" w:fill="auto"/>
            <w:vAlign w:val="bottom"/>
          </w:tcPr>
          <w:p w14:paraId="6F4CCA24" w14:textId="5E3ECF6A" w:rsidR="00C7743A" w:rsidRPr="007E27E9" w:rsidRDefault="00C7743A" w:rsidP="00443F6A">
            <w:pPr>
              <w:snapToGrid w:val="0"/>
              <w:spacing w:before="80"/>
              <w:ind w:right="113"/>
              <w:jc w:val="right"/>
            </w:pPr>
            <w:r w:rsidRPr="007E27E9">
              <w:rPr>
                <w:rFonts w:ascii="Arial CYR" w:hAnsi="Arial CYR" w:cs="Arial CYR"/>
              </w:rPr>
              <w:t>2 298,5</w:t>
            </w:r>
          </w:p>
        </w:tc>
        <w:tc>
          <w:tcPr>
            <w:tcW w:w="782" w:type="dxa"/>
            <w:tcBorders>
              <w:left w:val="single" w:sz="6" w:space="0" w:color="000000"/>
            </w:tcBorders>
            <w:shd w:val="clear" w:color="auto" w:fill="auto"/>
            <w:vAlign w:val="bottom"/>
          </w:tcPr>
          <w:p w14:paraId="6FF3BED0" w14:textId="443355EA" w:rsidR="00C7743A" w:rsidRPr="00493B82" w:rsidRDefault="00C7743A" w:rsidP="00443F6A">
            <w:pPr>
              <w:snapToGrid w:val="0"/>
              <w:spacing w:before="80"/>
              <w:ind w:right="113"/>
              <w:jc w:val="right"/>
            </w:pPr>
            <w:r w:rsidRPr="00493B82">
              <w:rPr>
                <w:rFonts w:ascii="Arial CYR" w:hAnsi="Arial CYR" w:cs="Arial CYR"/>
              </w:rPr>
              <w:t>2,3</w:t>
            </w:r>
          </w:p>
        </w:tc>
        <w:tc>
          <w:tcPr>
            <w:tcW w:w="782" w:type="dxa"/>
            <w:tcBorders>
              <w:left w:val="single" w:sz="6" w:space="0" w:color="000000"/>
            </w:tcBorders>
            <w:shd w:val="clear" w:color="auto" w:fill="auto"/>
            <w:vAlign w:val="bottom"/>
          </w:tcPr>
          <w:p w14:paraId="74EC1597" w14:textId="682D6856" w:rsidR="00C7743A" w:rsidRPr="007E27E9" w:rsidRDefault="00C7743A" w:rsidP="00443F6A">
            <w:pPr>
              <w:snapToGrid w:val="0"/>
              <w:spacing w:before="80"/>
              <w:ind w:right="113"/>
              <w:jc w:val="right"/>
            </w:pPr>
            <w:r w:rsidRPr="007E27E9">
              <w:t>57,9</w:t>
            </w:r>
          </w:p>
        </w:tc>
        <w:tc>
          <w:tcPr>
            <w:tcW w:w="782" w:type="dxa"/>
            <w:tcBorders>
              <w:left w:val="single" w:sz="6" w:space="0" w:color="000000"/>
            </w:tcBorders>
            <w:shd w:val="clear" w:color="auto" w:fill="auto"/>
            <w:vAlign w:val="bottom"/>
          </w:tcPr>
          <w:p w14:paraId="01D8ACD3" w14:textId="337553CC" w:rsidR="00C7743A" w:rsidRPr="007E27E9" w:rsidRDefault="00C7743A" w:rsidP="00443F6A">
            <w:pPr>
              <w:snapToGrid w:val="0"/>
              <w:spacing w:before="80"/>
              <w:ind w:right="113"/>
              <w:jc w:val="right"/>
            </w:pPr>
            <w:r w:rsidRPr="007E27E9">
              <w:t>29,0</w:t>
            </w:r>
          </w:p>
        </w:tc>
      </w:tr>
      <w:tr w:rsidR="00C7743A" w:rsidRPr="00D21FE6" w14:paraId="4D79B10A" w14:textId="77777777" w:rsidTr="00B802BB">
        <w:trPr>
          <w:cantSplit/>
          <w:jc w:val="center"/>
        </w:trPr>
        <w:tc>
          <w:tcPr>
            <w:tcW w:w="1319" w:type="dxa"/>
            <w:shd w:val="clear" w:color="auto" w:fill="auto"/>
            <w:vAlign w:val="bottom"/>
          </w:tcPr>
          <w:p w14:paraId="4D053311" w14:textId="77777777" w:rsidR="00C7743A" w:rsidRPr="007E27E9" w:rsidRDefault="00C7743A" w:rsidP="002908B8">
            <w:pPr>
              <w:spacing w:before="80"/>
              <w:ind w:left="113"/>
              <w:rPr>
                <w:lang w:val="en-US"/>
              </w:rPr>
            </w:pPr>
            <w:r w:rsidRPr="007E27E9">
              <w:rPr>
                <w:rFonts w:eastAsia="Symbol" w:cs="Symbol"/>
              </w:rPr>
              <w:t>Армения</w:t>
            </w:r>
            <w:r w:rsidRPr="007E27E9">
              <w:rPr>
                <w:rFonts w:eastAsia="Symbol" w:cs="Symbol"/>
                <w:bCs/>
                <w:vertAlign w:val="superscript"/>
                <w:lang w:val="en-US"/>
              </w:rPr>
              <w:t xml:space="preserve"> </w:t>
            </w:r>
          </w:p>
          <w:p w14:paraId="5B84F136" w14:textId="77777777" w:rsidR="00C7743A" w:rsidRPr="007E27E9" w:rsidRDefault="00C7743A" w:rsidP="003B3F34">
            <w:pPr>
              <w:spacing w:before="40"/>
              <w:ind w:left="113"/>
              <w:rPr>
                <w:lang w:val="en-US"/>
              </w:rPr>
            </w:pPr>
            <w:r w:rsidRPr="007E27E9">
              <w:rPr>
                <w:rFonts w:eastAsia="Symbol" w:cs="Symbol"/>
                <w:i/>
                <w:lang w:val="en-US"/>
              </w:rPr>
              <w:t>Armenia</w:t>
            </w:r>
            <w:r w:rsidRPr="007E27E9">
              <w:rPr>
                <w:rFonts w:eastAsia="Symbol" w:cs="Symbol"/>
                <w:bCs/>
                <w:i/>
                <w:vertAlign w:val="superscript"/>
                <w:lang w:val="en-US"/>
              </w:rPr>
              <w:t xml:space="preserve">  </w:t>
            </w:r>
          </w:p>
        </w:tc>
        <w:tc>
          <w:tcPr>
            <w:tcW w:w="781" w:type="dxa"/>
            <w:tcBorders>
              <w:left w:val="single" w:sz="6" w:space="0" w:color="000000"/>
            </w:tcBorders>
            <w:shd w:val="clear" w:color="auto" w:fill="auto"/>
            <w:vAlign w:val="bottom"/>
          </w:tcPr>
          <w:p w14:paraId="16267CE3" w14:textId="5AA66F55" w:rsidR="00C7743A" w:rsidRPr="007E27E9" w:rsidRDefault="00C7743A" w:rsidP="00443F6A">
            <w:pPr>
              <w:snapToGrid w:val="0"/>
              <w:spacing w:before="80"/>
              <w:ind w:right="113"/>
              <w:jc w:val="right"/>
            </w:pPr>
            <w:r w:rsidRPr="007E27E9">
              <w:rPr>
                <w:rFonts w:ascii="Arial CYR" w:hAnsi="Arial CYR" w:cs="Arial CYR"/>
              </w:rPr>
              <w:t>218,3</w:t>
            </w:r>
          </w:p>
        </w:tc>
        <w:tc>
          <w:tcPr>
            <w:tcW w:w="782" w:type="dxa"/>
            <w:tcBorders>
              <w:left w:val="single" w:sz="6" w:space="0" w:color="000000"/>
            </w:tcBorders>
            <w:shd w:val="clear" w:color="auto" w:fill="auto"/>
            <w:vAlign w:val="bottom"/>
          </w:tcPr>
          <w:p w14:paraId="5D91C2E4" w14:textId="1F6EB177" w:rsidR="00C7743A" w:rsidRPr="007E27E9" w:rsidRDefault="00C7743A" w:rsidP="00443F6A">
            <w:pPr>
              <w:snapToGrid w:val="0"/>
              <w:spacing w:before="80"/>
              <w:ind w:right="113"/>
              <w:jc w:val="right"/>
            </w:pPr>
            <w:r w:rsidRPr="007E27E9">
              <w:rPr>
                <w:rFonts w:ascii="Arial CYR" w:hAnsi="Arial CYR" w:cs="Arial CYR"/>
              </w:rPr>
              <w:t>120,3</w:t>
            </w:r>
          </w:p>
        </w:tc>
        <w:tc>
          <w:tcPr>
            <w:tcW w:w="782" w:type="dxa"/>
            <w:tcBorders>
              <w:left w:val="single" w:sz="6" w:space="0" w:color="000000"/>
            </w:tcBorders>
            <w:shd w:val="clear" w:color="auto" w:fill="auto"/>
            <w:vAlign w:val="bottom"/>
          </w:tcPr>
          <w:p w14:paraId="3BEE8809" w14:textId="7310D1E8" w:rsidR="00C7743A" w:rsidRPr="007E27E9" w:rsidRDefault="00C7743A" w:rsidP="00443F6A">
            <w:pPr>
              <w:snapToGrid w:val="0"/>
              <w:spacing w:before="80"/>
              <w:ind w:right="113"/>
              <w:jc w:val="right"/>
            </w:pPr>
            <w:r w:rsidRPr="007E27E9">
              <w:rPr>
                <w:rFonts w:ascii="Arial CYR" w:hAnsi="Arial CYR" w:cs="Arial CYR"/>
              </w:rPr>
              <w:t>337,7</w:t>
            </w:r>
          </w:p>
        </w:tc>
        <w:tc>
          <w:tcPr>
            <w:tcW w:w="782" w:type="dxa"/>
            <w:tcBorders>
              <w:left w:val="single" w:sz="6" w:space="0" w:color="000000"/>
            </w:tcBorders>
            <w:shd w:val="clear" w:color="auto" w:fill="auto"/>
            <w:vAlign w:val="bottom"/>
          </w:tcPr>
          <w:p w14:paraId="48E587A1" w14:textId="41891106" w:rsidR="00C7743A" w:rsidRPr="007E27E9" w:rsidRDefault="00C7743A" w:rsidP="00443F6A">
            <w:pPr>
              <w:snapToGrid w:val="0"/>
              <w:spacing w:before="80"/>
              <w:ind w:right="113"/>
              <w:jc w:val="right"/>
            </w:pPr>
            <w:r w:rsidRPr="007E27E9">
              <w:rPr>
                <w:rFonts w:ascii="Arial CYR" w:hAnsi="Arial CYR" w:cs="Arial CYR"/>
              </w:rPr>
              <w:t>0,3</w:t>
            </w:r>
          </w:p>
        </w:tc>
        <w:tc>
          <w:tcPr>
            <w:tcW w:w="797" w:type="dxa"/>
            <w:tcBorders>
              <w:left w:val="single" w:sz="6" w:space="0" w:color="000000"/>
            </w:tcBorders>
            <w:shd w:val="clear" w:color="auto" w:fill="auto"/>
            <w:vAlign w:val="bottom"/>
          </w:tcPr>
          <w:p w14:paraId="2890F478" w14:textId="4B8A2F16" w:rsidR="00C7743A" w:rsidRPr="007E27E9" w:rsidRDefault="00C7743A" w:rsidP="00443F6A">
            <w:pPr>
              <w:snapToGrid w:val="0"/>
              <w:spacing w:before="80"/>
              <w:ind w:right="113"/>
              <w:jc w:val="right"/>
            </w:pPr>
            <w:r w:rsidRPr="007E27E9">
              <w:rPr>
                <w:rFonts w:ascii="Arial CYR" w:hAnsi="Arial CYR" w:cs="Arial CYR"/>
              </w:rPr>
              <w:t>540</w:t>
            </w:r>
          </w:p>
        </w:tc>
        <w:tc>
          <w:tcPr>
            <w:tcW w:w="768" w:type="dxa"/>
            <w:tcBorders>
              <w:left w:val="single" w:sz="6" w:space="0" w:color="000000"/>
            </w:tcBorders>
            <w:shd w:val="clear" w:color="auto" w:fill="auto"/>
            <w:vAlign w:val="bottom"/>
          </w:tcPr>
          <w:p w14:paraId="5BFF7649" w14:textId="3CF61B51" w:rsidR="00C7743A" w:rsidRPr="007E27E9" w:rsidRDefault="00C7743A" w:rsidP="00443F6A">
            <w:pPr>
              <w:snapToGrid w:val="0"/>
              <w:spacing w:before="80"/>
              <w:ind w:right="113"/>
              <w:jc w:val="right"/>
            </w:pPr>
            <w:r w:rsidRPr="007E27E9">
              <w:rPr>
                <w:rFonts w:ascii="Arial CYR" w:hAnsi="Arial CYR" w:cs="Arial CYR"/>
              </w:rPr>
              <w:t>772</w:t>
            </w:r>
          </w:p>
        </w:tc>
        <w:tc>
          <w:tcPr>
            <w:tcW w:w="782" w:type="dxa"/>
            <w:tcBorders>
              <w:left w:val="single" w:sz="6" w:space="0" w:color="000000"/>
            </w:tcBorders>
            <w:shd w:val="clear" w:color="auto" w:fill="auto"/>
            <w:vAlign w:val="bottom"/>
          </w:tcPr>
          <w:p w14:paraId="7269AE6D" w14:textId="5AA7181C" w:rsidR="00C7743A" w:rsidRPr="007E27E9" w:rsidRDefault="00C7743A" w:rsidP="00443F6A">
            <w:pPr>
              <w:snapToGrid w:val="0"/>
              <w:spacing w:before="80"/>
              <w:ind w:right="113"/>
              <w:jc w:val="right"/>
            </w:pPr>
            <w:r w:rsidRPr="007E27E9">
              <w:rPr>
                <w:rFonts w:ascii="Arial CYR" w:hAnsi="Arial CYR" w:cs="Arial CYR"/>
              </w:rPr>
              <w:t>105,7</w:t>
            </w:r>
          </w:p>
        </w:tc>
        <w:tc>
          <w:tcPr>
            <w:tcW w:w="782" w:type="dxa"/>
            <w:tcBorders>
              <w:left w:val="single" w:sz="6" w:space="0" w:color="000000"/>
            </w:tcBorders>
            <w:shd w:val="clear" w:color="auto" w:fill="auto"/>
            <w:vAlign w:val="bottom"/>
          </w:tcPr>
          <w:p w14:paraId="5B55789E" w14:textId="6C0A0093" w:rsidR="00C7743A" w:rsidRPr="007E27E9" w:rsidRDefault="00C7743A" w:rsidP="00443F6A">
            <w:pPr>
              <w:snapToGrid w:val="0"/>
              <w:spacing w:before="80"/>
              <w:ind w:right="113"/>
              <w:jc w:val="right"/>
            </w:pPr>
            <w:r w:rsidRPr="007E27E9">
              <w:rPr>
                <w:rFonts w:ascii="Arial CYR" w:hAnsi="Arial CYR" w:cs="Arial CYR"/>
              </w:rPr>
              <w:t>574,4</w:t>
            </w:r>
          </w:p>
        </w:tc>
        <w:tc>
          <w:tcPr>
            <w:tcW w:w="782" w:type="dxa"/>
            <w:tcBorders>
              <w:left w:val="single" w:sz="6" w:space="0" w:color="000000"/>
            </w:tcBorders>
            <w:shd w:val="clear" w:color="auto" w:fill="auto"/>
            <w:vAlign w:val="bottom"/>
          </w:tcPr>
          <w:p w14:paraId="79012A53" w14:textId="7537D750" w:rsidR="00C7743A" w:rsidRPr="00493B82" w:rsidRDefault="00C7743A" w:rsidP="00443F6A">
            <w:pPr>
              <w:snapToGrid w:val="0"/>
              <w:spacing w:before="80"/>
              <w:ind w:right="113"/>
              <w:jc w:val="right"/>
            </w:pPr>
            <w:r w:rsidRPr="00493B82">
              <w:rPr>
                <w:rFonts w:ascii="Arial CYR" w:hAnsi="Arial CYR" w:cs="Arial CYR"/>
              </w:rPr>
              <w:t>0,7</w:t>
            </w:r>
          </w:p>
        </w:tc>
        <w:tc>
          <w:tcPr>
            <w:tcW w:w="782" w:type="dxa"/>
            <w:tcBorders>
              <w:left w:val="single" w:sz="6" w:space="0" w:color="000000"/>
            </w:tcBorders>
            <w:shd w:val="clear" w:color="auto" w:fill="auto"/>
            <w:vAlign w:val="bottom"/>
          </w:tcPr>
          <w:p w14:paraId="3CC1A5B1" w14:textId="56847F49" w:rsidR="00C7743A" w:rsidRPr="007E27E9" w:rsidRDefault="00C7743A" w:rsidP="00443F6A">
            <w:pPr>
              <w:snapToGrid w:val="0"/>
              <w:spacing w:before="80"/>
              <w:ind w:right="113"/>
              <w:jc w:val="right"/>
            </w:pPr>
            <w:r w:rsidRPr="007E27E9">
              <w:t>0,01</w:t>
            </w:r>
          </w:p>
        </w:tc>
        <w:tc>
          <w:tcPr>
            <w:tcW w:w="782" w:type="dxa"/>
            <w:tcBorders>
              <w:left w:val="single" w:sz="6" w:space="0" w:color="000000"/>
            </w:tcBorders>
            <w:shd w:val="clear" w:color="auto" w:fill="auto"/>
            <w:vAlign w:val="bottom"/>
          </w:tcPr>
          <w:p w14:paraId="17059D8C" w14:textId="7D547F45" w:rsidR="00C7743A" w:rsidRPr="007E27E9" w:rsidRDefault="00C7743A" w:rsidP="00443F6A">
            <w:pPr>
              <w:snapToGrid w:val="0"/>
              <w:spacing w:before="80"/>
              <w:ind w:right="113"/>
              <w:jc w:val="right"/>
            </w:pPr>
            <w:r w:rsidRPr="007E27E9">
              <w:t>4,2</w:t>
            </w:r>
          </w:p>
        </w:tc>
      </w:tr>
      <w:tr w:rsidR="00C7743A" w:rsidRPr="00D21FE6" w14:paraId="4F7660B8" w14:textId="77777777" w:rsidTr="00B802BB">
        <w:trPr>
          <w:cantSplit/>
          <w:jc w:val="center"/>
        </w:trPr>
        <w:tc>
          <w:tcPr>
            <w:tcW w:w="1319" w:type="dxa"/>
            <w:shd w:val="clear" w:color="auto" w:fill="auto"/>
            <w:vAlign w:val="bottom"/>
          </w:tcPr>
          <w:p w14:paraId="5089BAC7" w14:textId="77777777" w:rsidR="00C7743A" w:rsidRPr="007E27E9" w:rsidRDefault="00C7743A" w:rsidP="002908B8">
            <w:pPr>
              <w:spacing w:before="80"/>
              <w:ind w:left="113"/>
            </w:pPr>
            <w:r w:rsidRPr="007E27E9">
              <w:rPr>
                <w:rFonts w:eastAsia="Symbol" w:cs="Symbol"/>
              </w:rPr>
              <w:t>Беларусь</w:t>
            </w:r>
          </w:p>
          <w:p w14:paraId="4ECF3E95" w14:textId="77777777" w:rsidR="00C7743A" w:rsidRPr="007E27E9" w:rsidRDefault="00C7743A" w:rsidP="003B3F34">
            <w:pPr>
              <w:spacing w:before="40"/>
              <w:ind w:left="113"/>
            </w:pPr>
            <w:r w:rsidRPr="007E27E9">
              <w:rPr>
                <w:rFonts w:eastAsia="Symbol" w:cs="Symbol"/>
                <w:i/>
              </w:rPr>
              <w:t>Belarus</w:t>
            </w:r>
            <w:r w:rsidRPr="007E27E9">
              <w:rPr>
                <w:rFonts w:eastAsia="Symbol" w:cs="Symbol"/>
                <w:bCs/>
                <w:i/>
                <w:vertAlign w:val="superscript"/>
              </w:rPr>
              <w:t xml:space="preserve"> </w:t>
            </w:r>
          </w:p>
        </w:tc>
        <w:tc>
          <w:tcPr>
            <w:tcW w:w="781" w:type="dxa"/>
            <w:tcBorders>
              <w:left w:val="single" w:sz="6" w:space="0" w:color="000000"/>
            </w:tcBorders>
            <w:shd w:val="clear" w:color="auto" w:fill="auto"/>
            <w:vAlign w:val="bottom"/>
          </w:tcPr>
          <w:p w14:paraId="7FA0AF3E" w14:textId="71D32F0A" w:rsidR="00C7743A" w:rsidRPr="007E27E9" w:rsidRDefault="00C7743A" w:rsidP="00443F6A">
            <w:pPr>
              <w:snapToGrid w:val="0"/>
              <w:spacing w:before="80"/>
              <w:ind w:right="113"/>
              <w:jc w:val="right"/>
            </w:pPr>
            <w:r w:rsidRPr="007E27E9">
              <w:rPr>
                <w:rFonts w:ascii="Arial CYR" w:hAnsi="Arial CYR" w:cs="Arial CYR"/>
              </w:rPr>
              <w:t>8 341,1</w:t>
            </w:r>
          </w:p>
        </w:tc>
        <w:tc>
          <w:tcPr>
            <w:tcW w:w="782" w:type="dxa"/>
            <w:tcBorders>
              <w:left w:val="single" w:sz="6" w:space="0" w:color="000000"/>
            </w:tcBorders>
            <w:shd w:val="clear" w:color="auto" w:fill="auto"/>
            <w:vAlign w:val="bottom"/>
          </w:tcPr>
          <w:p w14:paraId="526FEAEA" w14:textId="6EF6571C" w:rsidR="00C7743A" w:rsidRPr="007E27E9" w:rsidRDefault="00C7743A" w:rsidP="00443F6A">
            <w:pPr>
              <w:snapToGrid w:val="0"/>
              <w:spacing w:before="80"/>
              <w:ind w:right="113"/>
              <w:jc w:val="right"/>
            </w:pPr>
            <w:r w:rsidRPr="007E27E9">
              <w:rPr>
                <w:rFonts w:ascii="Arial CYR" w:hAnsi="Arial CYR" w:cs="Arial CYR"/>
              </w:rPr>
              <w:t>2 706,9</w:t>
            </w:r>
          </w:p>
        </w:tc>
        <w:tc>
          <w:tcPr>
            <w:tcW w:w="782" w:type="dxa"/>
            <w:tcBorders>
              <w:left w:val="single" w:sz="6" w:space="0" w:color="000000"/>
            </w:tcBorders>
            <w:shd w:val="clear" w:color="auto" w:fill="auto"/>
            <w:vAlign w:val="bottom"/>
          </w:tcPr>
          <w:p w14:paraId="2A93E38F" w14:textId="64ADCA92" w:rsidR="00C7743A" w:rsidRPr="007E27E9" w:rsidRDefault="00C7743A" w:rsidP="00443F6A">
            <w:pPr>
              <w:snapToGrid w:val="0"/>
              <w:spacing w:before="80"/>
              <w:ind w:right="113"/>
              <w:jc w:val="right"/>
            </w:pPr>
            <w:r w:rsidRPr="007E27E9">
              <w:rPr>
                <w:rFonts w:ascii="Arial CYR" w:hAnsi="Arial CYR" w:cs="Arial CYR"/>
              </w:rPr>
              <w:t>3 110,9</w:t>
            </w:r>
          </w:p>
        </w:tc>
        <w:tc>
          <w:tcPr>
            <w:tcW w:w="782" w:type="dxa"/>
            <w:tcBorders>
              <w:left w:val="single" w:sz="6" w:space="0" w:color="000000"/>
            </w:tcBorders>
            <w:shd w:val="clear" w:color="auto" w:fill="auto"/>
            <w:vAlign w:val="bottom"/>
          </w:tcPr>
          <w:p w14:paraId="068DA28B" w14:textId="31FA5303" w:rsidR="00C7743A" w:rsidRPr="007E27E9" w:rsidRDefault="00C7743A" w:rsidP="00443F6A">
            <w:pPr>
              <w:snapToGrid w:val="0"/>
              <w:spacing w:before="80"/>
              <w:ind w:right="113"/>
              <w:jc w:val="right"/>
            </w:pPr>
            <w:r w:rsidRPr="007E27E9">
              <w:rPr>
                <w:rFonts w:ascii="Arial CYR" w:hAnsi="Arial CYR" w:cs="Arial CYR"/>
              </w:rPr>
              <w:t>4 951,2</w:t>
            </w:r>
          </w:p>
        </w:tc>
        <w:tc>
          <w:tcPr>
            <w:tcW w:w="797" w:type="dxa"/>
            <w:tcBorders>
              <w:left w:val="single" w:sz="6" w:space="0" w:color="000000"/>
            </w:tcBorders>
            <w:shd w:val="clear" w:color="auto" w:fill="auto"/>
            <w:vAlign w:val="bottom"/>
          </w:tcPr>
          <w:p w14:paraId="02A16DD1" w14:textId="5EC0E9EE" w:rsidR="00C7743A" w:rsidRPr="007E27E9" w:rsidRDefault="00C7743A" w:rsidP="00443F6A">
            <w:pPr>
              <w:snapToGrid w:val="0"/>
              <w:spacing w:before="80"/>
              <w:ind w:right="113"/>
              <w:jc w:val="right"/>
            </w:pPr>
            <w:r w:rsidRPr="007E27E9">
              <w:rPr>
                <w:rFonts w:ascii="Arial CYR" w:hAnsi="Arial CYR" w:cs="Arial CYR"/>
              </w:rPr>
              <w:t>739</w:t>
            </w:r>
          </w:p>
        </w:tc>
        <w:tc>
          <w:tcPr>
            <w:tcW w:w="768" w:type="dxa"/>
            <w:tcBorders>
              <w:left w:val="single" w:sz="6" w:space="0" w:color="000000"/>
            </w:tcBorders>
            <w:shd w:val="clear" w:color="auto" w:fill="auto"/>
            <w:vAlign w:val="bottom"/>
          </w:tcPr>
          <w:p w14:paraId="05FE8AB3" w14:textId="5908726B" w:rsidR="00C7743A" w:rsidRPr="007E27E9" w:rsidRDefault="00C7743A" w:rsidP="00443F6A">
            <w:pPr>
              <w:snapToGrid w:val="0"/>
              <w:spacing w:before="80"/>
              <w:ind w:right="113"/>
              <w:jc w:val="right"/>
            </w:pPr>
            <w:r w:rsidRPr="007E27E9">
              <w:rPr>
                <w:rFonts w:ascii="Arial CYR" w:hAnsi="Arial CYR" w:cs="Arial CYR"/>
              </w:rPr>
              <w:t>2 775,2</w:t>
            </w:r>
          </w:p>
        </w:tc>
        <w:tc>
          <w:tcPr>
            <w:tcW w:w="782" w:type="dxa"/>
            <w:tcBorders>
              <w:left w:val="single" w:sz="6" w:space="0" w:color="000000"/>
            </w:tcBorders>
            <w:shd w:val="clear" w:color="auto" w:fill="auto"/>
            <w:vAlign w:val="bottom"/>
          </w:tcPr>
          <w:p w14:paraId="111BA91C" w14:textId="70FAA868" w:rsidR="00C7743A" w:rsidRPr="007E27E9" w:rsidRDefault="00C7743A" w:rsidP="00443F6A">
            <w:pPr>
              <w:snapToGrid w:val="0"/>
              <w:spacing w:before="80"/>
              <w:ind w:right="113"/>
              <w:jc w:val="right"/>
            </w:pPr>
            <w:r w:rsidRPr="007E27E9">
              <w:rPr>
                <w:rFonts w:ascii="Arial CYR" w:hAnsi="Arial CYR" w:cs="Arial CYR"/>
              </w:rPr>
              <w:t>1 345,2</w:t>
            </w:r>
          </w:p>
        </w:tc>
        <w:tc>
          <w:tcPr>
            <w:tcW w:w="782" w:type="dxa"/>
            <w:tcBorders>
              <w:left w:val="single" w:sz="6" w:space="0" w:color="000000"/>
            </w:tcBorders>
            <w:shd w:val="clear" w:color="auto" w:fill="auto"/>
            <w:vAlign w:val="bottom"/>
          </w:tcPr>
          <w:p w14:paraId="6D33447E" w14:textId="4ADC7D13" w:rsidR="00C7743A" w:rsidRPr="007E27E9" w:rsidRDefault="00C7743A" w:rsidP="00443F6A">
            <w:pPr>
              <w:snapToGrid w:val="0"/>
              <w:spacing w:before="80"/>
              <w:ind w:right="113"/>
              <w:jc w:val="right"/>
            </w:pPr>
            <w:r w:rsidRPr="007E27E9">
              <w:rPr>
                <w:rFonts w:ascii="Arial CYR" w:hAnsi="Arial CYR" w:cs="Arial CYR"/>
              </w:rPr>
              <w:t>8 751,1</w:t>
            </w:r>
          </w:p>
        </w:tc>
        <w:tc>
          <w:tcPr>
            <w:tcW w:w="782" w:type="dxa"/>
            <w:tcBorders>
              <w:left w:val="single" w:sz="6" w:space="0" w:color="000000"/>
            </w:tcBorders>
            <w:shd w:val="clear" w:color="auto" w:fill="auto"/>
            <w:vAlign w:val="bottom"/>
          </w:tcPr>
          <w:p w14:paraId="62D7829B" w14:textId="51606777" w:rsidR="00C7743A" w:rsidRPr="00493B82" w:rsidRDefault="00C7743A" w:rsidP="00443F6A">
            <w:pPr>
              <w:snapToGrid w:val="0"/>
              <w:spacing w:before="80"/>
              <w:ind w:right="113"/>
              <w:jc w:val="right"/>
            </w:pPr>
            <w:r w:rsidRPr="00493B82">
              <w:rPr>
                <w:rFonts w:ascii="Arial CYR" w:hAnsi="Arial CYR" w:cs="Arial CYR"/>
              </w:rPr>
              <w:t>3,7</w:t>
            </w:r>
          </w:p>
        </w:tc>
        <w:tc>
          <w:tcPr>
            <w:tcW w:w="782" w:type="dxa"/>
            <w:tcBorders>
              <w:left w:val="single" w:sz="6" w:space="0" w:color="000000"/>
            </w:tcBorders>
            <w:shd w:val="clear" w:color="auto" w:fill="auto"/>
            <w:vAlign w:val="bottom"/>
          </w:tcPr>
          <w:p w14:paraId="00BA5B0A" w14:textId="12C8EAF1" w:rsidR="00C7743A" w:rsidRPr="007E27E9" w:rsidRDefault="00C7743A" w:rsidP="00443F6A">
            <w:pPr>
              <w:snapToGrid w:val="0"/>
              <w:spacing w:before="80"/>
              <w:ind w:right="113"/>
              <w:jc w:val="right"/>
            </w:pPr>
            <w:r w:rsidRPr="007E27E9">
              <w:t>…</w:t>
            </w:r>
          </w:p>
        </w:tc>
        <w:tc>
          <w:tcPr>
            <w:tcW w:w="782" w:type="dxa"/>
            <w:tcBorders>
              <w:left w:val="single" w:sz="6" w:space="0" w:color="000000"/>
            </w:tcBorders>
            <w:shd w:val="clear" w:color="auto" w:fill="auto"/>
            <w:vAlign w:val="bottom"/>
          </w:tcPr>
          <w:p w14:paraId="17771BE8" w14:textId="6576E388" w:rsidR="00C7743A" w:rsidRPr="007E27E9" w:rsidRDefault="00C7743A" w:rsidP="00443F6A">
            <w:pPr>
              <w:snapToGrid w:val="0"/>
              <w:spacing w:before="80"/>
              <w:ind w:right="113"/>
              <w:jc w:val="right"/>
            </w:pPr>
            <w:r w:rsidRPr="007E27E9">
              <w:t>…</w:t>
            </w:r>
          </w:p>
        </w:tc>
      </w:tr>
      <w:tr w:rsidR="00C7743A" w:rsidRPr="00D21FE6" w14:paraId="0DADA13C" w14:textId="77777777" w:rsidTr="00B802BB">
        <w:trPr>
          <w:cantSplit/>
          <w:jc w:val="center"/>
        </w:trPr>
        <w:tc>
          <w:tcPr>
            <w:tcW w:w="1319" w:type="dxa"/>
            <w:shd w:val="clear" w:color="auto" w:fill="auto"/>
            <w:vAlign w:val="bottom"/>
          </w:tcPr>
          <w:p w14:paraId="0B695557" w14:textId="77777777" w:rsidR="00C7743A" w:rsidRPr="007E27E9" w:rsidRDefault="00C7743A" w:rsidP="002908B8">
            <w:pPr>
              <w:spacing w:before="80"/>
              <w:ind w:left="113"/>
            </w:pPr>
            <w:r w:rsidRPr="007E27E9">
              <w:rPr>
                <w:rFonts w:eastAsia="Symbol" w:cs="Symbol"/>
              </w:rPr>
              <w:t>Казахстан</w:t>
            </w:r>
          </w:p>
          <w:p w14:paraId="62FBA858" w14:textId="77777777" w:rsidR="00C7743A" w:rsidRPr="007E27E9" w:rsidRDefault="00C7743A" w:rsidP="003B3F34">
            <w:pPr>
              <w:spacing w:before="40"/>
              <w:ind w:left="113"/>
            </w:pPr>
            <w:r w:rsidRPr="007E27E9">
              <w:rPr>
                <w:rFonts w:eastAsia="Symbol" w:cs="Symbol"/>
                <w:i/>
              </w:rPr>
              <w:t>Kazakhstan</w:t>
            </w:r>
          </w:p>
        </w:tc>
        <w:tc>
          <w:tcPr>
            <w:tcW w:w="781" w:type="dxa"/>
            <w:tcBorders>
              <w:left w:val="single" w:sz="6" w:space="0" w:color="000000"/>
            </w:tcBorders>
            <w:shd w:val="clear" w:color="auto" w:fill="auto"/>
            <w:vAlign w:val="bottom"/>
          </w:tcPr>
          <w:p w14:paraId="6B762B95" w14:textId="3540E560" w:rsidR="00C7743A" w:rsidRPr="007E27E9" w:rsidRDefault="00C7743A" w:rsidP="00443F6A">
            <w:pPr>
              <w:snapToGrid w:val="0"/>
              <w:spacing w:before="80"/>
              <w:ind w:right="113"/>
              <w:jc w:val="right"/>
            </w:pPr>
            <w:r w:rsidRPr="007E27E9">
              <w:rPr>
                <w:rFonts w:ascii="Arial CYR" w:hAnsi="Arial CYR" w:cs="Arial CYR"/>
              </w:rPr>
              <w:t>25 204,8</w:t>
            </w:r>
          </w:p>
        </w:tc>
        <w:tc>
          <w:tcPr>
            <w:tcW w:w="782" w:type="dxa"/>
            <w:tcBorders>
              <w:left w:val="single" w:sz="6" w:space="0" w:color="000000"/>
            </w:tcBorders>
            <w:shd w:val="clear" w:color="auto" w:fill="auto"/>
            <w:vAlign w:val="bottom"/>
          </w:tcPr>
          <w:p w14:paraId="2F72D762" w14:textId="0FC0DC46" w:rsidR="00C7743A" w:rsidRPr="007E27E9" w:rsidRDefault="00C7743A" w:rsidP="00443F6A">
            <w:pPr>
              <w:snapToGrid w:val="0"/>
              <w:spacing w:before="80"/>
              <w:ind w:right="113"/>
              <w:jc w:val="right"/>
            </w:pPr>
            <w:r w:rsidRPr="007E27E9">
              <w:rPr>
                <w:rFonts w:ascii="Arial CYR" w:hAnsi="Arial CYR" w:cs="Arial CYR"/>
              </w:rPr>
              <w:t>18 576,7</w:t>
            </w:r>
          </w:p>
        </w:tc>
        <w:tc>
          <w:tcPr>
            <w:tcW w:w="782" w:type="dxa"/>
            <w:tcBorders>
              <w:left w:val="single" w:sz="6" w:space="0" w:color="000000"/>
            </w:tcBorders>
            <w:shd w:val="clear" w:color="auto" w:fill="auto"/>
            <w:vAlign w:val="bottom"/>
          </w:tcPr>
          <w:p w14:paraId="63BDA5F0" w14:textId="47896DFB" w:rsidR="00C7743A" w:rsidRPr="007E27E9" w:rsidRDefault="00C7743A" w:rsidP="00443F6A">
            <w:pPr>
              <w:snapToGrid w:val="0"/>
              <w:spacing w:before="80"/>
              <w:ind w:right="113"/>
              <w:jc w:val="right"/>
            </w:pPr>
            <w:r w:rsidRPr="007E27E9">
              <w:rPr>
                <w:rFonts w:ascii="Arial CYR" w:hAnsi="Arial CYR" w:cs="Arial CYR"/>
              </w:rPr>
              <w:t>2 634,6</w:t>
            </w:r>
          </w:p>
        </w:tc>
        <w:tc>
          <w:tcPr>
            <w:tcW w:w="782" w:type="dxa"/>
            <w:tcBorders>
              <w:left w:val="single" w:sz="6" w:space="0" w:color="000000"/>
            </w:tcBorders>
            <w:shd w:val="clear" w:color="auto" w:fill="auto"/>
            <w:vAlign w:val="bottom"/>
          </w:tcPr>
          <w:p w14:paraId="7D93D222" w14:textId="6D4FC924" w:rsidR="00C7743A" w:rsidRPr="007E27E9" w:rsidRDefault="00C7743A" w:rsidP="00443F6A">
            <w:pPr>
              <w:snapToGrid w:val="0"/>
              <w:spacing w:before="80"/>
              <w:ind w:right="113"/>
              <w:jc w:val="right"/>
            </w:pPr>
            <w:r w:rsidRPr="007E27E9">
              <w:rPr>
                <w:rFonts w:ascii="Arial CYR" w:hAnsi="Arial CYR" w:cs="Arial CYR"/>
              </w:rPr>
              <w:t>1 268,8</w:t>
            </w:r>
          </w:p>
        </w:tc>
        <w:tc>
          <w:tcPr>
            <w:tcW w:w="797" w:type="dxa"/>
            <w:tcBorders>
              <w:left w:val="single" w:sz="6" w:space="0" w:color="000000"/>
            </w:tcBorders>
            <w:shd w:val="clear" w:color="auto" w:fill="auto"/>
            <w:vAlign w:val="bottom"/>
          </w:tcPr>
          <w:p w14:paraId="2AF15C69" w14:textId="5E2A19C3" w:rsidR="00C7743A" w:rsidRPr="007E27E9" w:rsidRDefault="00C7743A" w:rsidP="00443F6A">
            <w:pPr>
              <w:snapToGrid w:val="0"/>
              <w:spacing w:before="80"/>
              <w:ind w:right="113"/>
              <w:jc w:val="right"/>
            </w:pPr>
            <w:r w:rsidRPr="007E27E9">
              <w:rPr>
                <w:rFonts w:ascii="Arial CYR" w:hAnsi="Arial CYR" w:cs="Arial CYR"/>
              </w:rPr>
              <w:t>56,3</w:t>
            </w:r>
          </w:p>
        </w:tc>
        <w:tc>
          <w:tcPr>
            <w:tcW w:w="768" w:type="dxa"/>
            <w:tcBorders>
              <w:left w:val="single" w:sz="6" w:space="0" w:color="000000"/>
            </w:tcBorders>
            <w:shd w:val="clear" w:color="auto" w:fill="auto"/>
            <w:vAlign w:val="bottom"/>
          </w:tcPr>
          <w:p w14:paraId="0872FDF1" w14:textId="66D3FF62" w:rsidR="00C7743A" w:rsidRPr="007E27E9" w:rsidRDefault="00C7743A" w:rsidP="00443F6A">
            <w:pPr>
              <w:snapToGrid w:val="0"/>
              <w:spacing w:before="80"/>
              <w:ind w:right="113"/>
              <w:jc w:val="right"/>
            </w:pPr>
            <w:r w:rsidRPr="007E27E9">
              <w:rPr>
                <w:rFonts w:ascii="Arial CYR" w:hAnsi="Arial CYR" w:cs="Arial CYR"/>
              </w:rPr>
              <w:t>6 246,8</w:t>
            </w:r>
          </w:p>
        </w:tc>
        <w:tc>
          <w:tcPr>
            <w:tcW w:w="782" w:type="dxa"/>
            <w:tcBorders>
              <w:left w:val="single" w:sz="6" w:space="0" w:color="000000"/>
            </w:tcBorders>
            <w:shd w:val="clear" w:color="auto" w:fill="auto"/>
            <w:vAlign w:val="bottom"/>
          </w:tcPr>
          <w:p w14:paraId="3E84B934" w14:textId="0F386E0A" w:rsidR="00C7743A" w:rsidRPr="007E27E9" w:rsidRDefault="00C7743A" w:rsidP="00443F6A">
            <w:pPr>
              <w:snapToGrid w:val="0"/>
              <w:spacing w:before="80"/>
              <w:ind w:right="113"/>
              <w:jc w:val="right"/>
            </w:pPr>
            <w:r w:rsidRPr="007E27E9">
              <w:rPr>
                <w:rFonts w:ascii="Arial CYR" w:hAnsi="Arial CYR" w:cs="Arial CYR"/>
              </w:rPr>
              <w:t>1 168,7</w:t>
            </w:r>
          </w:p>
        </w:tc>
        <w:tc>
          <w:tcPr>
            <w:tcW w:w="782" w:type="dxa"/>
            <w:tcBorders>
              <w:left w:val="single" w:sz="6" w:space="0" w:color="000000"/>
            </w:tcBorders>
            <w:shd w:val="clear" w:color="auto" w:fill="auto"/>
            <w:vAlign w:val="bottom"/>
          </w:tcPr>
          <w:p w14:paraId="04C1D1A4" w14:textId="3A865AE1" w:rsidR="00C7743A" w:rsidRPr="007E27E9" w:rsidRDefault="00C7743A" w:rsidP="00443F6A">
            <w:pPr>
              <w:snapToGrid w:val="0"/>
              <w:spacing w:before="80"/>
              <w:ind w:right="113"/>
              <w:jc w:val="right"/>
            </w:pPr>
            <w:r w:rsidRPr="007E27E9">
              <w:rPr>
                <w:rFonts w:ascii="Arial CYR" w:hAnsi="Arial CYR" w:cs="Arial CYR"/>
              </w:rPr>
              <w:t>3 628,5</w:t>
            </w:r>
          </w:p>
        </w:tc>
        <w:tc>
          <w:tcPr>
            <w:tcW w:w="782" w:type="dxa"/>
            <w:tcBorders>
              <w:left w:val="single" w:sz="6" w:space="0" w:color="000000"/>
            </w:tcBorders>
            <w:shd w:val="clear" w:color="auto" w:fill="auto"/>
            <w:vAlign w:val="bottom"/>
          </w:tcPr>
          <w:p w14:paraId="1A943A93" w14:textId="6B418959" w:rsidR="00C7743A" w:rsidRPr="00493B82" w:rsidRDefault="00C7743A" w:rsidP="00443F6A">
            <w:pPr>
              <w:snapToGrid w:val="0"/>
              <w:spacing w:before="80"/>
              <w:ind w:right="113"/>
              <w:jc w:val="right"/>
            </w:pPr>
            <w:r w:rsidRPr="00493B82">
              <w:rPr>
                <w:rFonts w:ascii="Arial CYR" w:hAnsi="Arial CYR" w:cs="Arial CYR"/>
              </w:rPr>
              <w:t>4,5</w:t>
            </w:r>
          </w:p>
        </w:tc>
        <w:tc>
          <w:tcPr>
            <w:tcW w:w="782" w:type="dxa"/>
            <w:tcBorders>
              <w:left w:val="single" w:sz="6" w:space="0" w:color="000000"/>
            </w:tcBorders>
            <w:shd w:val="clear" w:color="auto" w:fill="auto"/>
            <w:vAlign w:val="bottom"/>
          </w:tcPr>
          <w:p w14:paraId="4397E382" w14:textId="7589CA41" w:rsidR="00C7743A" w:rsidRPr="007E27E9" w:rsidRDefault="00C7743A" w:rsidP="00443F6A">
            <w:pPr>
              <w:snapToGrid w:val="0"/>
              <w:spacing w:before="80"/>
              <w:ind w:right="113"/>
              <w:jc w:val="right"/>
            </w:pPr>
            <w:r w:rsidRPr="007E27E9">
              <w:t>605,7</w:t>
            </w:r>
          </w:p>
        </w:tc>
        <w:tc>
          <w:tcPr>
            <w:tcW w:w="782" w:type="dxa"/>
            <w:tcBorders>
              <w:left w:val="single" w:sz="6" w:space="0" w:color="000000"/>
            </w:tcBorders>
            <w:shd w:val="clear" w:color="auto" w:fill="auto"/>
            <w:vAlign w:val="bottom"/>
          </w:tcPr>
          <w:p w14:paraId="52367183" w14:textId="08AC6AAF" w:rsidR="00C7743A" w:rsidRPr="007E27E9" w:rsidRDefault="00C7743A" w:rsidP="00443F6A">
            <w:pPr>
              <w:snapToGrid w:val="0"/>
              <w:spacing w:before="80"/>
              <w:ind w:right="113"/>
              <w:jc w:val="right"/>
            </w:pPr>
            <w:r w:rsidRPr="007E27E9">
              <w:t>32,8</w:t>
            </w:r>
          </w:p>
        </w:tc>
      </w:tr>
      <w:tr w:rsidR="00C7743A" w:rsidRPr="00D21FE6" w14:paraId="3F3E0F24" w14:textId="77777777" w:rsidTr="00B802BB">
        <w:trPr>
          <w:cantSplit/>
          <w:jc w:val="center"/>
        </w:trPr>
        <w:tc>
          <w:tcPr>
            <w:tcW w:w="1319" w:type="dxa"/>
            <w:shd w:val="clear" w:color="auto" w:fill="auto"/>
            <w:vAlign w:val="bottom"/>
          </w:tcPr>
          <w:p w14:paraId="590F2AD3" w14:textId="77777777" w:rsidR="00C7743A" w:rsidRPr="007E27E9" w:rsidRDefault="00C7743A" w:rsidP="002908B8">
            <w:pPr>
              <w:spacing w:before="80"/>
              <w:ind w:left="113"/>
            </w:pPr>
            <w:r w:rsidRPr="007E27E9">
              <w:rPr>
                <w:rFonts w:eastAsia="Symbol" w:cs="Symbol"/>
              </w:rPr>
              <w:t>Киргизия</w:t>
            </w:r>
          </w:p>
          <w:p w14:paraId="35EACB0D" w14:textId="77777777" w:rsidR="00C7743A" w:rsidRPr="007E27E9" w:rsidRDefault="00C7743A" w:rsidP="003B3F34">
            <w:pPr>
              <w:spacing w:before="40"/>
              <w:ind w:left="113"/>
            </w:pPr>
            <w:r w:rsidRPr="007E27E9">
              <w:rPr>
                <w:rFonts w:eastAsia="Symbol" w:cs="Symbol"/>
                <w:i/>
              </w:rPr>
              <w:t>Kyrgyzstan</w:t>
            </w:r>
          </w:p>
        </w:tc>
        <w:tc>
          <w:tcPr>
            <w:tcW w:w="781" w:type="dxa"/>
            <w:tcBorders>
              <w:left w:val="single" w:sz="6" w:space="0" w:color="000000"/>
            </w:tcBorders>
            <w:shd w:val="clear" w:color="auto" w:fill="auto"/>
            <w:vAlign w:val="bottom"/>
          </w:tcPr>
          <w:p w14:paraId="0B7C88DE" w14:textId="6EC5BA1C" w:rsidR="00C7743A" w:rsidRPr="007E27E9" w:rsidRDefault="00C7743A" w:rsidP="00443F6A">
            <w:pPr>
              <w:snapToGrid w:val="0"/>
              <w:spacing w:before="80"/>
              <w:ind w:right="113"/>
              <w:jc w:val="right"/>
            </w:pPr>
            <w:r w:rsidRPr="007E27E9">
              <w:t>…</w:t>
            </w:r>
          </w:p>
        </w:tc>
        <w:tc>
          <w:tcPr>
            <w:tcW w:w="782" w:type="dxa"/>
            <w:tcBorders>
              <w:left w:val="single" w:sz="6" w:space="0" w:color="000000"/>
            </w:tcBorders>
            <w:shd w:val="clear" w:color="auto" w:fill="auto"/>
            <w:vAlign w:val="bottom"/>
          </w:tcPr>
          <w:p w14:paraId="439B69A4" w14:textId="32FEFA99" w:rsidR="00C7743A" w:rsidRPr="007E27E9" w:rsidRDefault="00C7743A" w:rsidP="00443F6A">
            <w:pPr>
              <w:snapToGrid w:val="0"/>
              <w:spacing w:before="80"/>
              <w:ind w:right="113"/>
              <w:jc w:val="right"/>
            </w:pPr>
            <w:r w:rsidRPr="007E27E9">
              <w:t>…</w:t>
            </w:r>
          </w:p>
        </w:tc>
        <w:tc>
          <w:tcPr>
            <w:tcW w:w="782" w:type="dxa"/>
            <w:tcBorders>
              <w:left w:val="single" w:sz="6" w:space="0" w:color="000000"/>
            </w:tcBorders>
            <w:shd w:val="clear" w:color="auto" w:fill="auto"/>
            <w:vAlign w:val="bottom"/>
          </w:tcPr>
          <w:p w14:paraId="3C308CDF" w14:textId="12E3D302" w:rsidR="00C7743A" w:rsidRPr="007E27E9" w:rsidRDefault="00C7743A" w:rsidP="00443F6A">
            <w:pPr>
              <w:snapToGrid w:val="0"/>
              <w:spacing w:before="80"/>
              <w:ind w:right="113"/>
              <w:jc w:val="right"/>
            </w:pPr>
            <w:r w:rsidRPr="007E27E9">
              <w:t>…</w:t>
            </w:r>
          </w:p>
        </w:tc>
        <w:tc>
          <w:tcPr>
            <w:tcW w:w="782" w:type="dxa"/>
            <w:tcBorders>
              <w:left w:val="single" w:sz="6" w:space="0" w:color="000000"/>
            </w:tcBorders>
            <w:shd w:val="clear" w:color="auto" w:fill="auto"/>
            <w:vAlign w:val="bottom"/>
          </w:tcPr>
          <w:p w14:paraId="2D992E1D" w14:textId="5260FCF5" w:rsidR="00C7743A" w:rsidRPr="007E27E9" w:rsidRDefault="00C7743A" w:rsidP="00443F6A">
            <w:pPr>
              <w:snapToGrid w:val="0"/>
              <w:spacing w:before="80"/>
              <w:ind w:right="113"/>
              <w:jc w:val="right"/>
            </w:pPr>
            <w:r w:rsidRPr="007E27E9">
              <w:t>…</w:t>
            </w:r>
          </w:p>
        </w:tc>
        <w:tc>
          <w:tcPr>
            <w:tcW w:w="797" w:type="dxa"/>
            <w:tcBorders>
              <w:left w:val="single" w:sz="6" w:space="0" w:color="000000"/>
            </w:tcBorders>
            <w:shd w:val="clear" w:color="auto" w:fill="auto"/>
            <w:vAlign w:val="bottom"/>
          </w:tcPr>
          <w:p w14:paraId="688AE5F9" w14:textId="24C8D03F" w:rsidR="00C7743A" w:rsidRPr="007E27E9" w:rsidRDefault="00C7743A" w:rsidP="00443F6A">
            <w:pPr>
              <w:snapToGrid w:val="0"/>
              <w:spacing w:before="80"/>
              <w:ind w:right="113"/>
              <w:jc w:val="right"/>
            </w:pPr>
            <w:r w:rsidRPr="007E27E9">
              <w:t>…</w:t>
            </w:r>
          </w:p>
        </w:tc>
        <w:tc>
          <w:tcPr>
            <w:tcW w:w="768" w:type="dxa"/>
            <w:tcBorders>
              <w:left w:val="single" w:sz="6" w:space="0" w:color="000000"/>
            </w:tcBorders>
            <w:shd w:val="clear" w:color="auto" w:fill="auto"/>
            <w:vAlign w:val="bottom"/>
          </w:tcPr>
          <w:p w14:paraId="33A580B0" w14:textId="0F545E7A" w:rsidR="00C7743A" w:rsidRPr="007E27E9" w:rsidRDefault="00C7743A" w:rsidP="00443F6A">
            <w:pPr>
              <w:snapToGrid w:val="0"/>
              <w:spacing w:before="80"/>
              <w:ind w:right="113"/>
              <w:jc w:val="right"/>
            </w:pPr>
            <w:r w:rsidRPr="007E27E9">
              <w:t>…</w:t>
            </w:r>
          </w:p>
        </w:tc>
        <w:tc>
          <w:tcPr>
            <w:tcW w:w="782" w:type="dxa"/>
            <w:tcBorders>
              <w:left w:val="single" w:sz="6" w:space="0" w:color="000000"/>
            </w:tcBorders>
            <w:shd w:val="clear" w:color="auto" w:fill="auto"/>
            <w:vAlign w:val="bottom"/>
          </w:tcPr>
          <w:p w14:paraId="6F46A3BF" w14:textId="0466545F" w:rsidR="00C7743A" w:rsidRPr="007E27E9" w:rsidRDefault="00C7743A" w:rsidP="00443F6A">
            <w:pPr>
              <w:snapToGrid w:val="0"/>
              <w:spacing w:before="80"/>
              <w:ind w:right="113"/>
              <w:jc w:val="right"/>
            </w:pPr>
            <w:r w:rsidRPr="007E27E9">
              <w:t>…</w:t>
            </w:r>
          </w:p>
        </w:tc>
        <w:tc>
          <w:tcPr>
            <w:tcW w:w="782" w:type="dxa"/>
            <w:tcBorders>
              <w:left w:val="single" w:sz="6" w:space="0" w:color="000000"/>
            </w:tcBorders>
            <w:shd w:val="clear" w:color="auto" w:fill="auto"/>
            <w:vAlign w:val="bottom"/>
          </w:tcPr>
          <w:p w14:paraId="0404BEFE" w14:textId="1DF4580D" w:rsidR="00C7743A" w:rsidRPr="007E27E9" w:rsidRDefault="00C7743A" w:rsidP="00443F6A">
            <w:pPr>
              <w:snapToGrid w:val="0"/>
              <w:spacing w:before="80"/>
              <w:ind w:right="113"/>
              <w:jc w:val="right"/>
            </w:pPr>
            <w:r w:rsidRPr="007E27E9">
              <w:t>…</w:t>
            </w:r>
          </w:p>
        </w:tc>
        <w:tc>
          <w:tcPr>
            <w:tcW w:w="782" w:type="dxa"/>
            <w:tcBorders>
              <w:left w:val="single" w:sz="6" w:space="0" w:color="000000"/>
            </w:tcBorders>
            <w:shd w:val="clear" w:color="auto" w:fill="auto"/>
            <w:vAlign w:val="bottom"/>
          </w:tcPr>
          <w:p w14:paraId="451FB944" w14:textId="2B697005" w:rsidR="00C7743A" w:rsidRPr="00493B82" w:rsidRDefault="00C7743A" w:rsidP="00443F6A">
            <w:pPr>
              <w:snapToGrid w:val="0"/>
              <w:spacing w:before="80"/>
              <w:ind w:right="113"/>
              <w:jc w:val="right"/>
            </w:pPr>
            <w:r w:rsidRPr="00493B82">
              <w:t>…</w:t>
            </w:r>
          </w:p>
        </w:tc>
        <w:tc>
          <w:tcPr>
            <w:tcW w:w="782" w:type="dxa"/>
            <w:tcBorders>
              <w:left w:val="single" w:sz="6" w:space="0" w:color="000000"/>
            </w:tcBorders>
            <w:shd w:val="clear" w:color="auto" w:fill="auto"/>
            <w:vAlign w:val="bottom"/>
          </w:tcPr>
          <w:p w14:paraId="6D1338DF" w14:textId="5C6EBFC2" w:rsidR="00C7743A" w:rsidRPr="007E27E9" w:rsidRDefault="00C7743A" w:rsidP="00443F6A">
            <w:pPr>
              <w:snapToGrid w:val="0"/>
              <w:spacing w:before="80"/>
              <w:ind w:right="113"/>
              <w:jc w:val="right"/>
            </w:pPr>
            <w:r w:rsidRPr="007E27E9">
              <w:t>8,0</w:t>
            </w:r>
          </w:p>
        </w:tc>
        <w:tc>
          <w:tcPr>
            <w:tcW w:w="782" w:type="dxa"/>
            <w:tcBorders>
              <w:left w:val="single" w:sz="6" w:space="0" w:color="000000"/>
            </w:tcBorders>
            <w:shd w:val="clear" w:color="auto" w:fill="auto"/>
            <w:vAlign w:val="bottom"/>
          </w:tcPr>
          <w:p w14:paraId="79153FD0" w14:textId="09C5A2EE" w:rsidR="00C7743A" w:rsidRPr="007E27E9" w:rsidRDefault="00C7743A" w:rsidP="00443F6A">
            <w:pPr>
              <w:snapToGrid w:val="0"/>
              <w:spacing w:before="80"/>
              <w:ind w:right="113"/>
              <w:jc w:val="right"/>
            </w:pPr>
            <w:r w:rsidRPr="007E27E9">
              <w:t>5,7</w:t>
            </w:r>
          </w:p>
        </w:tc>
      </w:tr>
      <w:tr w:rsidR="00C7743A" w:rsidRPr="00D21FE6" w14:paraId="027D702D" w14:textId="77777777" w:rsidTr="007E27E9">
        <w:trPr>
          <w:cantSplit/>
          <w:jc w:val="center"/>
        </w:trPr>
        <w:tc>
          <w:tcPr>
            <w:tcW w:w="1319" w:type="dxa"/>
            <w:shd w:val="clear" w:color="auto" w:fill="auto"/>
            <w:vAlign w:val="bottom"/>
          </w:tcPr>
          <w:p w14:paraId="4AD7A63A" w14:textId="40614FE4" w:rsidR="00C7743A" w:rsidRPr="007E27E9" w:rsidRDefault="00C7743A" w:rsidP="002908B8">
            <w:pPr>
              <w:spacing w:before="80"/>
              <w:ind w:left="113"/>
            </w:pPr>
            <w:r w:rsidRPr="007E27E9">
              <w:rPr>
                <w:rFonts w:eastAsia="Symbol" w:cs="Symbol"/>
              </w:rPr>
              <w:t xml:space="preserve">Республика </w:t>
            </w:r>
            <w:r w:rsidRPr="007E27E9">
              <w:rPr>
                <w:rFonts w:eastAsia="Symbol" w:cs="Symbol"/>
              </w:rPr>
              <w:br/>
              <w:t>Молдова</w:t>
            </w:r>
          </w:p>
          <w:p w14:paraId="4E10EA38" w14:textId="77777777" w:rsidR="00C7743A" w:rsidRPr="007E27E9" w:rsidRDefault="00C7743A" w:rsidP="003B3F34">
            <w:pPr>
              <w:spacing w:before="40"/>
              <w:ind w:left="113"/>
            </w:pPr>
            <w:r w:rsidRPr="007E27E9">
              <w:rPr>
                <w:rFonts w:eastAsia="Symbol" w:cs="Symbol"/>
                <w:i/>
              </w:rPr>
              <w:t>Republic of Moldova</w:t>
            </w:r>
          </w:p>
        </w:tc>
        <w:tc>
          <w:tcPr>
            <w:tcW w:w="781" w:type="dxa"/>
            <w:tcBorders>
              <w:left w:val="single" w:sz="6" w:space="0" w:color="000000"/>
            </w:tcBorders>
            <w:shd w:val="clear" w:color="auto" w:fill="auto"/>
            <w:vAlign w:val="center"/>
          </w:tcPr>
          <w:p w14:paraId="79F63670" w14:textId="1A90984C" w:rsidR="00C7743A" w:rsidRPr="007E27E9" w:rsidRDefault="00C7743A" w:rsidP="00443F6A">
            <w:pPr>
              <w:snapToGrid w:val="0"/>
              <w:spacing w:before="80"/>
              <w:ind w:right="113"/>
              <w:jc w:val="right"/>
            </w:pPr>
            <w:r w:rsidRPr="007E27E9">
              <w:rPr>
                <w:rFonts w:ascii="Arial CYR" w:hAnsi="Arial CYR" w:cs="Arial CYR"/>
              </w:rPr>
              <w:t>2 166,9</w:t>
            </w:r>
          </w:p>
        </w:tc>
        <w:tc>
          <w:tcPr>
            <w:tcW w:w="782" w:type="dxa"/>
            <w:tcBorders>
              <w:left w:val="single" w:sz="6" w:space="0" w:color="000000"/>
            </w:tcBorders>
            <w:shd w:val="clear" w:color="auto" w:fill="auto"/>
            <w:vAlign w:val="center"/>
          </w:tcPr>
          <w:p w14:paraId="75936D8E" w14:textId="09C05341" w:rsidR="00C7743A" w:rsidRPr="007E27E9" w:rsidRDefault="00C7743A" w:rsidP="00443F6A">
            <w:pPr>
              <w:snapToGrid w:val="0"/>
              <w:spacing w:before="80"/>
              <w:ind w:right="113"/>
              <w:jc w:val="right"/>
            </w:pPr>
            <w:r w:rsidRPr="007E27E9">
              <w:rPr>
                <w:rFonts w:ascii="Arial CYR" w:hAnsi="Arial CYR" w:cs="Arial CYR"/>
              </w:rPr>
              <w:t>1 194,8</w:t>
            </w:r>
          </w:p>
        </w:tc>
        <w:tc>
          <w:tcPr>
            <w:tcW w:w="782" w:type="dxa"/>
            <w:tcBorders>
              <w:left w:val="single" w:sz="6" w:space="0" w:color="000000"/>
            </w:tcBorders>
            <w:shd w:val="clear" w:color="auto" w:fill="auto"/>
            <w:vAlign w:val="center"/>
          </w:tcPr>
          <w:p w14:paraId="33DEDEFE" w14:textId="5A0EB2F9" w:rsidR="00C7743A" w:rsidRPr="007E27E9" w:rsidRDefault="00C7743A" w:rsidP="00443F6A">
            <w:pPr>
              <w:snapToGrid w:val="0"/>
              <w:spacing w:before="80"/>
              <w:ind w:right="113"/>
              <w:jc w:val="right"/>
            </w:pPr>
            <w:r w:rsidRPr="007E27E9">
              <w:rPr>
                <w:rFonts w:ascii="Arial CYR" w:hAnsi="Arial CYR" w:cs="Arial CYR"/>
              </w:rPr>
              <w:t>135,4</w:t>
            </w:r>
          </w:p>
        </w:tc>
        <w:tc>
          <w:tcPr>
            <w:tcW w:w="782" w:type="dxa"/>
            <w:tcBorders>
              <w:left w:val="single" w:sz="6" w:space="0" w:color="000000"/>
            </w:tcBorders>
            <w:shd w:val="clear" w:color="auto" w:fill="auto"/>
            <w:vAlign w:val="center"/>
          </w:tcPr>
          <w:p w14:paraId="081D7A3D" w14:textId="4E331A3E" w:rsidR="00C7743A" w:rsidRPr="007E27E9" w:rsidRDefault="00C7743A" w:rsidP="00443F6A">
            <w:pPr>
              <w:snapToGrid w:val="0"/>
              <w:spacing w:before="80"/>
              <w:ind w:right="113"/>
              <w:jc w:val="right"/>
            </w:pPr>
            <w:r w:rsidRPr="007E27E9">
              <w:rPr>
                <w:rFonts w:ascii="Arial CYR" w:hAnsi="Arial CYR" w:cs="Arial CYR"/>
              </w:rPr>
              <w:t>292,7</w:t>
            </w:r>
          </w:p>
        </w:tc>
        <w:tc>
          <w:tcPr>
            <w:tcW w:w="797" w:type="dxa"/>
            <w:tcBorders>
              <w:left w:val="single" w:sz="6" w:space="0" w:color="000000"/>
            </w:tcBorders>
            <w:shd w:val="clear" w:color="auto" w:fill="auto"/>
            <w:vAlign w:val="center"/>
          </w:tcPr>
          <w:p w14:paraId="6DE71FF8" w14:textId="42FFFD36" w:rsidR="00C7743A" w:rsidRPr="007E27E9" w:rsidRDefault="00C7743A" w:rsidP="00443F6A">
            <w:pPr>
              <w:snapToGrid w:val="0"/>
              <w:spacing w:before="80"/>
              <w:ind w:right="113"/>
              <w:jc w:val="right"/>
            </w:pPr>
            <w:r w:rsidRPr="007E27E9">
              <w:rPr>
                <w:rFonts w:ascii="Arial CYR" w:hAnsi="Arial CYR" w:cs="Arial CYR"/>
              </w:rPr>
              <w:t>990</w:t>
            </w:r>
          </w:p>
        </w:tc>
        <w:tc>
          <w:tcPr>
            <w:tcW w:w="768" w:type="dxa"/>
            <w:tcBorders>
              <w:left w:val="single" w:sz="6" w:space="0" w:color="000000"/>
            </w:tcBorders>
            <w:shd w:val="clear" w:color="auto" w:fill="auto"/>
            <w:vAlign w:val="center"/>
          </w:tcPr>
          <w:p w14:paraId="56C25492" w14:textId="6B88522E" w:rsidR="00C7743A" w:rsidRPr="007E27E9" w:rsidRDefault="00C7743A" w:rsidP="00443F6A">
            <w:pPr>
              <w:snapToGrid w:val="0"/>
              <w:spacing w:before="80"/>
              <w:ind w:right="113"/>
              <w:jc w:val="right"/>
            </w:pPr>
            <w:r w:rsidRPr="007E27E9">
              <w:rPr>
                <w:rFonts w:ascii="Arial CYR" w:hAnsi="Arial CYR" w:cs="Arial CYR"/>
              </w:rPr>
              <w:t>283,3</w:t>
            </w:r>
          </w:p>
        </w:tc>
        <w:tc>
          <w:tcPr>
            <w:tcW w:w="782" w:type="dxa"/>
            <w:tcBorders>
              <w:left w:val="single" w:sz="6" w:space="0" w:color="000000"/>
            </w:tcBorders>
            <w:shd w:val="clear" w:color="auto" w:fill="auto"/>
            <w:vAlign w:val="center"/>
          </w:tcPr>
          <w:p w14:paraId="78333908" w14:textId="225EC097" w:rsidR="00C7743A" w:rsidRPr="007E27E9" w:rsidRDefault="00C7743A" w:rsidP="00443F6A">
            <w:pPr>
              <w:snapToGrid w:val="0"/>
              <w:spacing w:before="80"/>
              <w:ind w:right="113"/>
              <w:jc w:val="right"/>
            </w:pPr>
            <w:r w:rsidRPr="007E27E9">
              <w:rPr>
                <w:rFonts w:ascii="Arial CYR" w:hAnsi="Arial CYR" w:cs="Arial CYR"/>
              </w:rPr>
              <w:t>129,4</w:t>
            </w:r>
          </w:p>
        </w:tc>
        <w:tc>
          <w:tcPr>
            <w:tcW w:w="782" w:type="dxa"/>
            <w:tcBorders>
              <w:left w:val="single" w:sz="6" w:space="0" w:color="000000"/>
            </w:tcBorders>
            <w:shd w:val="clear" w:color="auto" w:fill="auto"/>
            <w:vAlign w:val="center"/>
          </w:tcPr>
          <w:p w14:paraId="601FD97F" w14:textId="6704619B" w:rsidR="00C7743A" w:rsidRPr="007E27E9" w:rsidRDefault="00C7743A" w:rsidP="00443F6A">
            <w:pPr>
              <w:snapToGrid w:val="0"/>
              <w:spacing w:before="80"/>
              <w:ind w:right="113"/>
              <w:jc w:val="right"/>
            </w:pPr>
            <w:r w:rsidRPr="007E27E9">
              <w:rPr>
                <w:rFonts w:ascii="Arial CYR" w:hAnsi="Arial CYR" w:cs="Arial CYR"/>
              </w:rPr>
              <w:t>267,2</w:t>
            </w:r>
          </w:p>
        </w:tc>
        <w:tc>
          <w:tcPr>
            <w:tcW w:w="782" w:type="dxa"/>
            <w:tcBorders>
              <w:left w:val="single" w:sz="6" w:space="0" w:color="000000"/>
            </w:tcBorders>
            <w:shd w:val="clear" w:color="auto" w:fill="auto"/>
            <w:vAlign w:val="center"/>
          </w:tcPr>
          <w:p w14:paraId="40E7C510" w14:textId="6DD30B67" w:rsidR="00C7743A" w:rsidRPr="00493B82" w:rsidRDefault="00C7743A" w:rsidP="00443F6A">
            <w:pPr>
              <w:snapToGrid w:val="0"/>
              <w:spacing w:before="80"/>
              <w:ind w:right="113"/>
              <w:jc w:val="right"/>
            </w:pPr>
            <w:r w:rsidRPr="00493B82">
              <w:rPr>
                <w:rFonts w:ascii="Arial CYR" w:hAnsi="Arial CYR" w:cs="Arial CYR"/>
              </w:rPr>
              <w:t>0,6</w:t>
            </w:r>
          </w:p>
        </w:tc>
        <w:tc>
          <w:tcPr>
            <w:tcW w:w="782" w:type="dxa"/>
            <w:tcBorders>
              <w:left w:val="single" w:sz="6" w:space="0" w:color="000000"/>
            </w:tcBorders>
            <w:shd w:val="clear" w:color="auto" w:fill="auto"/>
            <w:vAlign w:val="center"/>
          </w:tcPr>
          <w:p w14:paraId="167FCE2F" w14:textId="795A7070" w:rsidR="00C7743A" w:rsidRPr="007E27E9" w:rsidRDefault="00C7743A" w:rsidP="00443F6A">
            <w:pPr>
              <w:snapToGrid w:val="0"/>
              <w:spacing w:before="80"/>
              <w:ind w:right="113"/>
              <w:jc w:val="right"/>
            </w:pPr>
            <w:r w:rsidRPr="007E27E9">
              <w:t>70,5</w:t>
            </w:r>
          </w:p>
        </w:tc>
        <w:tc>
          <w:tcPr>
            <w:tcW w:w="782" w:type="dxa"/>
            <w:tcBorders>
              <w:left w:val="single" w:sz="6" w:space="0" w:color="000000"/>
            </w:tcBorders>
            <w:shd w:val="clear" w:color="auto" w:fill="auto"/>
            <w:vAlign w:val="center"/>
          </w:tcPr>
          <w:p w14:paraId="15C0049B" w14:textId="7AFB703F" w:rsidR="00C7743A" w:rsidRPr="007E27E9" w:rsidRDefault="00C7743A" w:rsidP="00443F6A">
            <w:pPr>
              <w:snapToGrid w:val="0"/>
              <w:spacing w:before="80"/>
              <w:ind w:right="113"/>
              <w:jc w:val="right"/>
            </w:pPr>
            <w:r w:rsidRPr="007E27E9">
              <w:t>3,1</w:t>
            </w:r>
          </w:p>
        </w:tc>
      </w:tr>
      <w:tr w:rsidR="00C7743A" w:rsidRPr="00D21FE6" w14:paraId="0961A5B6" w14:textId="77777777" w:rsidTr="00B802BB">
        <w:trPr>
          <w:cantSplit/>
          <w:jc w:val="center"/>
        </w:trPr>
        <w:tc>
          <w:tcPr>
            <w:tcW w:w="1319" w:type="dxa"/>
            <w:shd w:val="clear" w:color="auto" w:fill="auto"/>
            <w:vAlign w:val="bottom"/>
          </w:tcPr>
          <w:p w14:paraId="214514DD" w14:textId="77777777" w:rsidR="00C7743A" w:rsidRPr="007E27E9" w:rsidRDefault="00C7743A" w:rsidP="002908B8">
            <w:pPr>
              <w:spacing w:before="80"/>
              <w:ind w:left="113"/>
            </w:pPr>
            <w:r w:rsidRPr="007E27E9">
              <w:rPr>
                <w:rFonts w:eastAsia="Symbol" w:cs="Symbol"/>
              </w:rPr>
              <w:t>Таджикистан</w:t>
            </w:r>
          </w:p>
          <w:p w14:paraId="723E23B2" w14:textId="77777777" w:rsidR="00C7743A" w:rsidRPr="007E27E9" w:rsidRDefault="00C7743A" w:rsidP="003B3F34">
            <w:pPr>
              <w:spacing w:before="40"/>
              <w:ind w:left="113"/>
            </w:pPr>
            <w:r w:rsidRPr="007E27E9">
              <w:rPr>
                <w:rFonts w:eastAsia="Symbol" w:cs="Symbol"/>
                <w:i/>
              </w:rPr>
              <w:t>Tajikistan</w:t>
            </w:r>
            <w:r w:rsidRPr="007E27E9">
              <w:rPr>
                <w:rFonts w:eastAsia="Symbol" w:cs="Symbol"/>
                <w:bCs/>
                <w:i/>
                <w:vertAlign w:val="superscript"/>
              </w:rPr>
              <w:t xml:space="preserve"> </w:t>
            </w:r>
          </w:p>
        </w:tc>
        <w:tc>
          <w:tcPr>
            <w:tcW w:w="781" w:type="dxa"/>
            <w:tcBorders>
              <w:left w:val="single" w:sz="6" w:space="0" w:color="000000"/>
            </w:tcBorders>
            <w:shd w:val="clear" w:color="auto" w:fill="auto"/>
            <w:vAlign w:val="bottom"/>
          </w:tcPr>
          <w:p w14:paraId="54EC6A76" w14:textId="0901168E" w:rsidR="00C7743A" w:rsidRPr="007E27E9" w:rsidRDefault="00C7743A" w:rsidP="00443F6A">
            <w:pPr>
              <w:snapToGrid w:val="0"/>
              <w:spacing w:before="80"/>
              <w:ind w:right="113"/>
              <w:jc w:val="right"/>
            </w:pPr>
            <w:r w:rsidRPr="007E27E9">
              <w:rPr>
                <w:rFonts w:ascii="Arial CYR" w:hAnsi="Arial CYR" w:cs="Arial CYR"/>
              </w:rPr>
              <w:t>1 810,1</w:t>
            </w:r>
          </w:p>
        </w:tc>
        <w:tc>
          <w:tcPr>
            <w:tcW w:w="782" w:type="dxa"/>
            <w:tcBorders>
              <w:left w:val="single" w:sz="6" w:space="0" w:color="000000"/>
            </w:tcBorders>
            <w:shd w:val="clear" w:color="auto" w:fill="auto"/>
            <w:vAlign w:val="bottom"/>
          </w:tcPr>
          <w:p w14:paraId="0CBD0205" w14:textId="4C683979" w:rsidR="00C7743A" w:rsidRPr="007E27E9" w:rsidRDefault="00C7743A" w:rsidP="00443F6A">
            <w:pPr>
              <w:snapToGrid w:val="0"/>
              <w:spacing w:before="80"/>
              <w:ind w:right="113"/>
              <w:jc w:val="right"/>
            </w:pPr>
            <w:r w:rsidRPr="007E27E9">
              <w:rPr>
                <w:rFonts w:ascii="Arial CYR" w:hAnsi="Arial CYR" w:cs="Arial CYR"/>
              </w:rPr>
              <w:t>865,9</w:t>
            </w:r>
          </w:p>
        </w:tc>
        <w:tc>
          <w:tcPr>
            <w:tcW w:w="782" w:type="dxa"/>
            <w:tcBorders>
              <w:left w:val="single" w:sz="6" w:space="0" w:color="000000"/>
            </w:tcBorders>
            <w:shd w:val="clear" w:color="auto" w:fill="auto"/>
            <w:vAlign w:val="bottom"/>
          </w:tcPr>
          <w:p w14:paraId="4A03226D" w14:textId="06BAA6B9" w:rsidR="00C7743A" w:rsidRPr="007E27E9" w:rsidRDefault="00C7743A" w:rsidP="00443F6A">
            <w:pPr>
              <w:snapToGrid w:val="0"/>
              <w:spacing w:before="80"/>
              <w:ind w:right="113"/>
              <w:jc w:val="right"/>
            </w:pPr>
            <w:r w:rsidRPr="007E27E9">
              <w:rPr>
                <w:rFonts w:ascii="Arial CYR" w:hAnsi="Arial CYR" w:cs="Arial CYR"/>
              </w:rPr>
              <w:t>1 263,9</w:t>
            </w:r>
          </w:p>
        </w:tc>
        <w:tc>
          <w:tcPr>
            <w:tcW w:w="782" w:type="dxa"/>
            <w:tcBorders>
              <w:left w:val="single" w:sz="6" w:space="0" w:color="000000"/>
            </w:tcBorders>
            <w:shd w:val="clear" w:color="auto" w:fill="auto"/>
            <w:vAlign w:val="bottom"/>
          </w:tcPr>
          <w:p w14:paraId="754C9AAB" w14:textId="68C4B410" w:rsidR="00C7743A" w:rsidRPr="007E27E9" w:rsidRDefault="00C7743A" w:rsidP="00443F6A">
            <w:pPr>
              <w:snapToGrid w:val="0"/>
              <w:spacing w:before="80"/>
              <w:ind w:right="113"/>
              <w:jc w:val="right"/>
            </w:pPr>
            <w:r w:rsidRPr="007E27E9">
              <w:rPr>
                <w:rFonts w:ascii="Arial CYR" w:hAnsi="Arial CYR" w:cs="Arial CYR"/>
              </w:rPr>
              <w:t>21,7</w:t>
            </w:r>
          </w:p>
        </w:tc>
        <w:tc>
          <w:tcPr>
            <w:tcW w:w="797" w:type="dxa"/>
            <w:tcBorders>
              <w:left w:val="single" w:sz="6" w:space="0" w:color="000000"/>
            </w:tcBorders>
            <w:shd w:val="clear" w:color="auto" w:fill="auto"/>
            <w:vAlign w:val="bottom"/>
          </w:tcPr>
          <w:p w14:paraId="16D6819E" w14:textId="7C72D769" w:rsidR="00C7743A" w:rsidRPr="007E27E9" w:rsidRDefault="00C7743A" w:rsidP="00443F6A">
            <w:pPr>
              <w:snapToGrid w:val="0"/>
              <w:spacing w:before="80"/>
              <w:ind w:right="113"/>
              <w:jc w:val="right"/>
            </w:pPr>
            <w:r w:rsidRPr="007E27E9">
              <w:rPr>
                <w:rFonts w:ascii="Arial CYR" w:hAnsi="Arial CYR" w:cs="Arial CYR"/>
              </w:rPr>
              <w:t>1 106,6</w:t>
            </w:r>
          </w:p>
        </w:tc>
        <w:tc>
          <w:tcPr>
            <w:tcW w:w="768" w:type="dxa"/>
            <w:tcBorders>
              <w:left w:val="single" w:sz="6" w:space="0" w:color="000000"/>
            </w:tcBorders>
            <w:shd w:val="clear" w:color="auto" w:fill="auto"/>
            <w:vAlign w:val="bottom"/>
          </w:tcPr>
          <w:p w14:paraId="3E3748AA" w14:textId="2101DB60" w:rsidR="00C7743A" w:rsidRPr="007E27E9" w:rsidRDefault="00C7743A" w:rsidP="00443F6A">
            <w:pPr>
              <w:snapToGrid w:val="0"/>
              <w:spacing w:before="80"/>
              <w:ind w:right="113"/>
              <w:jc w:val="right"/>
            </w:pPr>
            <w:r w:rsidRPr="007E27E9">
              <w:rPr>
                <w:rFonts w:ascii="Arial CYR" w:hAnsi="Arial CYR" w:cs="Arial CYR"/>
              </w:rPr>
              <w:t>4 443,5</w:t>
            </w:r>
          </w:p>
        </w:tc>
        <w:tc>
          <w:tcPr>
            <w:tcW w:w="782" w:type="dxa"/>
            <w:tcBorders>
              <w:left w:val="single" w:sz="6" w:space="0" w:color="000000"/>
            </w:tcBorders>
            <w:shd w:val="clear" w:color="auto" w:fill="auto"/>
            <w:vAlign w:val="bottom"/>
          </w:tcPr>
          <w:p w14:paraId="69EB796C" w14:textId="2B16744E" w:rsidR="00C7743A" w:rsidRPr="007E27E9" w:rsidRDefault="00C7743A" w:rsidP="00443F6A">
            <w:pPr>
              <w:snapToGrid w:val="0"/>
              <w:spacing w:before="80"/>
              <w:ind w:right="113"/>
              <w:jc w:val="right"/>
            </w:pPr>
            <w:r w:rsidRPr="007E27E9">
              <w:rPr>
                <w:rFonts w:ascii="Arial CYR" w:hAnsi="Arial CYR" w:cs="Arial CYR"/>
              </w:rPr>
              <w:t>248,0</w:t>
            </w:r>
          </w:p>
        </w:tc>
        <w:tc>
          <w:tcPr>
            <w:tcW w:w="782" w:type="dxa"/>
            <w:tcBorders>
              <w:left w:val="single" w:sz="6" w:space="0" w:color="000000"/>
            </w:tcBorders>
            <w:shd w:val="clear" w:color="auto" w:fill="auto"/>
            <w:vAlign w:val="bottom"/>
          </w:tcPr>
          <w:p w14:paraId="099E1202" w14:textId="073E19E2" w:rsidR="00C7743A" w:rsidRPr="007E27E9" w:rsidRDefault="00C7743A" w:rsidP="00443F6A">
            <w:pPr>
              <w:snapToGrid w:val="0"/>
              <w:spacing w:before="80"/>
              <w:ind w:right="113"/>
              <w:jc w:val="right"/>
            </w:pPr>
            <w:r w:rsidRPr="007E27E9">
              <w:rPr>
                <w:rFonts w:ascii="Arial CYR" w:hAnsi="Arial CYR" w:cs="Arial CYR"/>
              </w:rPr>
              <w:t>1 177,4</w:t>
            </w:r>
          </w:p>
        </w:tc>
        <w:tc>
          <w:tcPr>
            <w:tcW w:w="782" w:type="dxa"/>
            <w:tcBorders>
              <w:left w:val="single" w:sz="6" w:space="0" w:color="000000"/>
            </w:tcBorders>
            <w:shd w:val="clear" w:color="auto" w:fill="auto"/>
            <w:vAlign w:val="bottom"/>
          </w:tcPr>
          <w:p w14:paraId="10258E2D" w14:textId="6B94BDA1" w:rsidR="00C7743A" w:rsidRPr="00493B82" w:rsidRDefault="00C7743A" w:rsidP="00443F6A">
            <w:pPr>
              <w:snapToGrid w:val="0"/>
              <w:spacing w:before="80"/>
              <w:ind w:right="113"/>
              <w:jc w:val="right"/>
            </w:pPr>
            <w:r w:rsidRPr="00493B82">
              <w:rPr>
                <w:rFonts w:ascii="Arial CYR" w:hAnsi="Arial CYR" w:cs="Arial CYR"/>
              </w:rPr>
              <w:t>1,3</w:t>
            </w:r>
          </w:p>
        </w:tc>
        <w:tc>
          <w:tcPr>
            <w:tcW w:w="782" w:type="dxa"/>
            <w:tcBorders>
              <w:left w:val="single" w:sz="6" w:space="0" w:color="000000"/>
            </w:tcBorders>
            <w:shd w:val="clear" w:color="auto" w:fill="auto"/>
            <w:vAlign w:val="bottom"/>
          </w:tcPr>
          <w:p w14:paraId="0BCC17B6" w14:textId="1F68530E" w:rsidR="00C7743A" w:rsidRPr="007E27E9" w:rsidRDefault="00C7743A" w:rsidP="00443F6A">
            <w:pPr>
              <w:snapToGrid w:val="0"/>
              <w:spacing w:before="80"/>
              <w:ind w:right="113"/>
              <w:jc w:val="right"/>
            </w:pPr>
            <w:r w:rsidRPr="007E27E9">
              <w:t>26,8</w:t>
            </w:r>
          </w:p>
        </w:tc>
        <w:tc>
          <w:tcPr>
            <w:tcW w:w="782" w:type="dxa"/>
            <w:tcBorders>
              <w:left w:val="single" w:sz="6" w:space="0" w:color="000000"/>
            </w:tcBorders>
            <w:shd w:val="clear" w:color="auto" w:fill="auto"/>
            <w:vAlign w:val="bottom"/>
          </w:tcPr>
          <w:p w14:paraId="028A295E" w14:textId="3FD4CC23" w:rsidR="00C7743A" w:rsidRPr="007E27E9" w:rsidRDefault="00C7743A" w:rsidP="00443F6A">
            <w:pPr>
              <w:snapToGrid w:val="0"/>
              <w:spacing w:before="80"/>
              <w:ind w:right="113"/>
              <w:jc w:val="right"/>
            </w:pPr>
            <w:r w:rsidRPr="007E27E9">
              <w:t>0,2</w:t>
            </w:r>
          </w:p>
        </w:tc>
      </w:tr>
      <w:tr w:rsidR="00C7743A" w:rsidRPr="00D21FE6" w14:paraId="1F6D9AAC" w14:textId="77777777" w:rsidTr="00B802BB">
        <w:trPr>
          <w:cantSplit/>
          <w:jc w:val="center"/>
        </w:trPr>
        <w:tc>
          <w:tcPr>
            <w:tcW w:w="1319" w:type="dxa"/>
            <w:shd w:val="clear" w:color="auto" w:fill="auto"/>
            <w:vAlign w:val="bottom"/>
          </w:tcPr>
          <w:p w14:paraId="021EF131" w14:textId="77777777" w:rsidR="00C7743A" w:rsidRPr="007E27E9" w:rsidRDefault="00C7743A" w:rsidP="002908B8">
            <w:pPr>
              <w:spacing w:before="80"/>
              <w:ind w:left="113"/>
            </w:pPr>
            <w:r w:rsidRPr="007E27E9">
              <w:rPr>
                <w:rFonts w:eastAsia="Symbol" w:cs="Symbol"/>
              </w:rPr>
              <w:t>Узбекистан</w:t>
            </w:r>
          </w:p>
          <w:p w14:paraId="7817A680" w14:textId="77777777" w:rsidR="00C7743A" w:rsidRPr="007E27E9" w:rsidRDefault="00C7743A" w:rsidP="003B3F34">
            <w:pPr>
              <w:spacing w:before="40"/>
              <w:ind w:left="113"/>
            </w:pPr>
            <w:r w:rsidRPr="007E27E9">
              <w:rPr>
                <w:rFonts w:eastAsia="Symbol" w:cs="Symbol"/>
                <w:i/>
              </w:rPr>
              <w:t>Uzbekistan</w:t>
            </w:r>
          </w:p>
        </w:tc>
        <w:tc>
          <w:tcPr>
            <w:tcW w:w="781" w:type="dxa"/>
            <w:tcBorders>
              <w:left w:val="single" w:sz="6" w:space="0" w:color="000000"/>
            </w:tcBorders>
            <w:shd w:val="clear" w:color="auto" w:fill="auto"/>
            <w:vAlign w:val="bottom"/>
          </w:tcPr>
          <w:p w14:paraId="3E5B78E9" w14:textId="0B401F4E" w:rsidR="00C7743A" w:rsidRPr="007E27E9" w:rsidRDefault="00C7743A" w:rsidP="00443F6A">
            <w:pPr>
              <w:snapToGrid w:val="0"/>
              <w:spacing w:before="80"/>
              <w:ind w:right="113"/>
              <w:jc w:val="right"/>
            </w:pPr>
            <w:r w:rsidRPr="007E27E9">
              <w:rPr>
                <w:rFonts w:ascii="Arial CYR" w:hAnsi="Arial CYR" w:cs="Arial CYR"/>
              </w:rPr>
              <w:t>8 877,7</w:t>
            </w:r>
          </w:p>
        </w:tc>
        <w:tc>
          <w:tcPr>
            <w:tcW w:w="782" w:type="dxa"/>
            <w:tcBorders>
              <w:left w:val="single" w:sz="6" w:space="0" w:color="000000"/>
            </w:tcBorders>
            <w:shd w:val="clear" w:color="auto" w:fill="auto"/>
            <w:vAlign w:val="bottom"/>
          </w:tcPr>
          <w:p w14:paraId="563A689F" w14:textId="600EFE8F" w:rsidR="00C7743A" w:rsidRPr="007E27E9" w:rsidRDefault="00C7743A" w:rsidP="00443F6A">
            <w:pPr>
              <w:snapToGrid w:val="0"/>
              <w:spacing w:before="80"/>
              <w:ind w:right="113"/>
              <w:jc w:val="right"/>
            </w:pPr>
            <w:r w:rsidRPr="007E27E9">
              <w:rPr>
                <w:rFonts w:ascii="Arial CYR" w:hAnsi="Arial CYR" w:cs="Arial CYR"/>
              </w:rPr>
              <w:t>6 729,4</w:t>
            </w:r>
          </w:p>
        </w:tc>
        <w:tc>
          <w:tcPr>
            <w:tcW w:w="782" w:type="dxa"/>
            <w:tcBorders>
              <w:left w:val="single" w:sz="6" w:space="0" w:color="000000"/>
            </w:tcBorders>
            <w:shd w:val="clear" w:color="auto" w:fill="auto"/>
            <w:vAlign w:val="bottom"/>
          </w:tcPr>
          <w:p w14:paraId="19CC7DC5" w14:textId="0F1AB189" w:rsidR="00C7743A" w:rsidRPr="007E27E9" w:rsidRDefault="00C7743A" w:rsidP="00443F6A">
            <w:pPr>
              <w:snapToGrid w:val="0"/>
              <w:spacing w:before="80"/>
              <w:ind w:right="113"/>
              <w:jc w:val="right"/>
            </w:pPr>
            <w:r w:rsidRPr="007E27E9">
              <w:rPr>
                <w:rFonts w:ascii="Arial CYR" w:hAnsi="Arial CYR" w:cs="Arial CYR"/>
              </w:rPr>
              <w:t>3 716,9</w:t>
            </w:r>
          </w:p>
        </w:tc>
        <w:tc>
          <w:tcPr>
            <w:tcW w:w="782" w:type="dxa"/>
            <w:tcBorders>
              <w:left w:val="single" w:sz="6" w:space="0" w:color="000000"/>
            </w:tcBorders>
            <w:shd w:val="clear" w:color="auto" w:fill="auto"/>
            <w:vAlign w:val="bottom"/>
          </w:tcPr>
          <w:p w14:paraId="5501B885" w14:textId="0835C067" w:rsidR="00C7743A" w:rsidRPr="007E27E9" w:rsidRDefault="00C7743A" w:rsidP="00443F6A">
            <w:pPr>
              <w:snapToGrid w:val="0"/>
              <w:spacing w:before="80"/>
              <w:ind w:right="113"/>
              <w:jc w:val="right"/>
            </w:pPr>
            <w:r w:rsidRPr="007E27E9">
              <w:rPr>
                <w:rFonts w:ascii="Arial CYR" w:hAnsi="Arial CYR" w:cs="Arial CYR"/>
              </w:rPr>
              <w:t>1,9</w:t>
            </w:r>
          </w:p>
        </w:tc>
        <w:tc>
          <w:tcPr>
            <w:tcW w:w="797" w:type="dxa"/>
            <w:tcBorders>
              <w:left w:val="single" w:sz="6" w:space="0" w:color="000000"/>
            </w:tcBorders>
            <w:shd w:val="clear" w:color="auto" w:fill="auto"/>
            <w:vAlign w:val="bottom"/>
          </w:tcPr>
          <w:p w14:paraId="3E10AADF" w14:textId="02393EF0" w:rsidR="00C7743A" w:rsidRPr="007E27E9" w:rsidRDefault="00C7743A" w:rsidP="00443F6A">
            <w:pPr>
              <w:snapToGrid w:val="0"/>
              <w:spacing w:before="80"/>
              <w:ind w:right="113"/>
              <w:jc w:val="right"/>
            </w:pPr>
            <w:r w:rsidRPr="007E27E9">
              <w:rPr>
                <w:rFonts w:ascii="Arial CYR" w:hAnsi="Arial CYR" w:cs="Arial CYR"/>
              </w:rPr>
              <w:t>5 060,7</w:t>
            </w:r>
          </w:p>
        </w:tc>
        <w:tc>
          <w:tcPr>
            <w:tcW w:w="768" w:type="dxa"/>
            <w:tcBorders>
              <w:left w:val="single" w:sz="6" w:space="0" w:color="000000"/>
            </w:tcBorders>
            <w:shd w:val="clear" w:color="auto" w:fill="auto"/>
            <w:vAlign w:val="bottom"/>
          </w:tcPr>
          <w:p w14:paraId="2077FDB6" w14:textId="77188ED4" w:rsidR="00C7743A" w:rsidRPr="007E27E9" w:rsidRDefault="00C7743A" w:rsidP="00443F6A">
            <w:pPr>
              <w:snapToGrid w:val="0"/>
              <w:spacing w:before="80"/>
              <w:ind w:right="113"/>
              <w:jc w:val="right"/>
            </w:pPr>
            <w:r w:rsidRPr="007E27E9">
              <w:rPr>
                <w:rFonts w:ascii="Arial CYR" w:hAnsi="Arial CYR" w:cs="Arial CYR"/>
              </w:rPr>
              <w:t>14 678</w:t>
            </w:r>
          </w:p>
        </w:tc>
        <w:tc>
          <w:tcPr>
            <w:tcW w:w="782" w:type="dxa"/>
            <w:tcBorders>
              <w:left w:val="single" w:sz="6" w:space="0" w:color="000000"/>
            </w:tcBorders>
            <w:shd w:val="clear" w:color="auto" w:fill="auto"/>
            <w:vAlign w:val="bottom"/>
          </w:tcPr>
          <w:p w14:paraId="364CFAA5" w14:textId="32FC78CE" w:rsidR="00C7743A" w:rsidRPr="007E27E9" w:rsidRDefault="00C7743A" w:rsidP="00443F6A">
            <w:pPr>
              <w:snapToGrid w:val="0"/>
              <w:spacing w:before="80"/>
              <w:ind w:right="113"/>
              <w:jc w:val="right"/>
            </w:pPr>
            <w:r w:rsidRPr="007E27E9">
              <w:rPr>
                <w:rFonts w:ascii="Arial CYR" w:hAnsi="Arial CYR" w:cs="Arial CYR"/>
              </w:rPr>
              <w:t>2 942,5</w:t>
            </w:r>
          </w:p>
        </w:tc>
        <w:tc>
          <w:tcPr>
            <w:tcW w:w="782" w:type="dxa"/>
            <w:tcBorders>
              <w:left w:val="single" w:sz="6" w:space="0" w:color="000000"/>
            </w:tcBorders>
            <w:shd w:val="clear" w:color="auto" w:fill="auto"/>
            <w:vAlign w:val="bottom"/>
          </w:tcPr>
          <w:p w14:paraId="42386961" w14:textId="68DAD4AB" w:rsidR="00C7743A" w:rsidRPr="007E27E9" w:rsidRDefault="00C7743A" w:rsidP="00443F6A">
            <w:pPr>
              <w:snapToGrid w:val="0"/>
              <w:spacing w:before="80"/>
              <w:ind w:right="113"/>
              <w:jc w:val="right"/>
            </w:pPr>
            <w:r w:rsidRPr="007E27E9">
              <w:rPr>
                <w:rFonts w:ascii="Arial CYR" w:hAnsi="Arial CYR" w:cs="Arial CYR"/>
              </w:rPr>
              <w:t>12 443,8</w:t>
            </w:r>
          </w:p>
        </w:tc>
        <w:tc>
          <w:tcPr>
            <w:tcW w:w="782" w:type="dxa"/>
            <w:tcBorders>
              <w:left w:val="single" w:sz="6" w:space="0" w:color="000000"/>
            </w:tcBorders>
            <w:shd w:val="clear" w:color="auto" w:fill="auto"/>
            <w:vAlign w:val="bottom"/>
          </w:tcPr>
          <w:p w14:paraId="092F7520" w14:textId="43A44942" w:rsidR="00C7743A" w:rsidRPr="00493B82" w:rsidRDefault="00C7743A" w:rsidP="00443F6A">
            <w:pPr>
              <w:snapToGrid w:val="0"/>
              <w:spacing w:before="80"/>
              <w:ind w:right="113"/>
              <w:jc w:val="right"/>
            </w:pPr>
            <w:r w:rsidRPr="00493B82">
              <w:rPr>
                <w:rFonts w:ascii="Arial CYR" w:hAnsi="Arial CYR" w:cs="Arial CYR"/>
              </w:rPr>
              <w:t>8,9</w:t>
            </w:r>
          </w:p>
        </w:tc>
        <w:tc>
          <w:tcPr>
            <w:tcW w:w="782" w:type="dxa"/>
            <w:tcBorders>
              <w:left w:val="single" w:sz="6" w:space="0" w:color="000000"/>
            </w:tcBorders>
            <w:shd w:val="clear" w:color="auto" w:fill="auto"/>
            <w:vAlign w:val="bottom"/>
          </w:tcPr>
          <w:p w14:paraId="7CACF9A7" w14:textId="195B97C4" w:rsidR="00C7743A" w:rsidRPr="007E27E9" w:rsidRDefault="00C7743A" w:rsidP="00443F6A">
            <w:pPr>
              <w:snapToGrid w:val="0"/>
              <w:spacing w:before="80"/>
              <w:ind w:right="113"/>
              <w:jc w:val="right"/>
            </w:pPr>
            <w:r w:rsidRPr="007E27E9">
              <w:t>106,3</w:t>
            </w:r>
          </w:p>
        </w:tc>
        <w:tc>
          <w:tcPr>
            <w:tcW w:w="782" w:type="dxa"/>
            <w:tcBorders>
              <w:left w:val="single" w:sz="6" w:space="0" w:color="000000"/>
            </w:tcBorders>
            <w:shd w:val="clear" w:color="auto" w:fill="auto"/>
            <w:vAlign w:val="bottom"/>
          </w:tcPr>
          <w:p w14:paraId="7C7B40B0" w14:textId="6CFAEA48" w:rsidR="00C7743A" w:rsidRPr="007E27E9" w:rsidRDefault="00C7743A" w:rsidP="00443F6A">
            <w:pPr>
              <w:snapToGrid w:val="0"/>
              <w:spacing w:before="80"/>
              <w:ind w:right="113"/>
              <w:jc w:val="right"/>
            </w:pPr>
            <w:r w:rsidRPr="007E27E9">
              <w:t>22,2</w:t>
            </w:r>
          </w:p>
        </w:tc>
      </w:tr>
      <w:tr w:rsidR="00C7743A" w:rsidRPr="00D21FE6" w14:paraId="1389F01C" w14:textId="77777777" w:rsidTr="00B802BB">
        <w:trPr>
          <w:cantSplit/>
          <w:jc w:val="center"/>
        </w:trPr>
        <w:tc>
          <w:tcPr>
            <w:tcW w:w="1319" w:type="dxa"/>
            <w:shd w:val="clear" w:color="auto" w:fill="auto"/>
            <w:vAlign w:val="bottom"/>
          </w:tcPr>
          <w:p w14:paraId="78FCCD49" w14:textId="77777777" w:rsidR="00C7743A" w:rsidRPr="007E27E9" w:rsidRDefault="00C7743A" w:rsidP="007E27E9">
            <w:pPr>
              <w:spacing w:before="80"/>
              <w:ind w:left="113"/>
              <w:rPr>
                <w:lang w:val="en-US"/>
              </w:rPr>
            </w:pPr>
            <w:r w:rsidRPr="007E27E9">
              <w:rPr>
                <w:rFonts w:eastAsia="Symbol" w:cs="Symbol"/>
              </w:rPr>
              <w:t>Украина</w:t>
            </w:r>
            <w:proofErr w:type="gramStart"/>
            <w:r w:rsidRPr="007E27E9">
              <w:rPr>
                <w:rFonts w:ascii="Arial CYR" w:hAnsi="Arial CYR" w:cs="Arial CYR"/>
                <w:vertAlign w:val="superscript"/>
              </w:rPr>
              <w:t>7</w:t>
            </w:r>
            <w:proofErr w:type="gramEnd"/>
            <w:r w:rsidRPr="007E27E9">
              <w:rPr>
                <w:rFonts w:ascii="Arial CYR" w:hAnsi="Arial CYR" w:cs="Arial CYR"/>
                <w:vertAlign w:val="superscript"/>
              </w:rPr>
              <w:t>);8)</w:t>
            </w:r>
          </w:p>
          <w:p w14:paraId="2EEF6ADD" w14:textId="155C5173" w:rsidR="00C7743A" w:rsidRPr="007E27E9" w:rsidRDefault="00C7743A" w:rsidP="003B3F34">
            <w:pPr>
              <w:spacing w:before="40"/>
              <w:ind w:left="113"/>
            </w:pPr>
            <w:proofErr w:type="gramStart"/>
            <w:r w:rsidRPr="007E27E9">
              <w:rPr>
                <w:rFonts w:eastAsia="Symbol" w:cs="Symbol"/>
                <w:i/>
              </w:rPr>
              <w:t>Ukraine</w:t>
            </w:r>
            <w:r w:rsidRPr="007E27E9">
              <w:rPr>
                <w:rFonts w:ascii="Arial CYR" w:hAnsi="Arial CYR" w:cs="Arial CYR"/>
                <w:i/>
                <w:vertAlign w:val="superscript"/>
              </w:rPr>
              <w:t>7);8)</w:t>
            </w:r>
            <w:proofErr w:type="gramEnd"/>
          </w:p>
        </w:tc>
        <w:tc>
          <w:tcPr>
            <w:tcW w:w="781" w:type="dxa"/>
            <w:tcBorders>
              <w:left w:val="single" w:sz="6" w:space="0" w:color="000000"/>
            </w:tcBorders>
            <w:shd w:val="clear" w:color="auto" w:fill="auto"/>
            <w:vAlign w:val="bottom"/>
          </w:tcPr>
          <w:p w14:paraId="31E37149" w14:textId="5B79D0E7" w:rsidR="00C7743A" w:rsidRPr="007E27E9" w:rsidRDefault="00C7743A" w:rsidP="00443F6A">
            <w:pPr>
              <w:snapToGrid w:val="0"/>
              <w:spacing w:before="80"/>
              <w:ind w:right="113"/>
              <w:jc w:val="right"/>
            </w:pPr>
            <w:r w:rsidRPr="007E27E9">
              <w:rPr>
                <w:rFonts w:ascii="Arial CYR" w:hAnsi="Arial CYR" w:cs="Arial CYR"/>
                <w:lang w:val="en-US"/>
              </w:rPr>
              <w:t>59 704</w:t>
            </w:r>
          </w:p>
        </w:tc>
        <w:tc>
          <w:tcPr>
            <w:tcW w:w="782" w:type="dxa"/>
            <w:tcBorders>
              <w:left w:val="single" w:sz="6" w:space="0" w:color="000000"/>
            </w:tcBorders>
            <w:shd w:val="clear" w:color="auto" w:fill="auto"/>
            <w:vAlign w:val="bottom"/>
          </w:tcPr>
          <w:p w14:paraId="7D7DBE8E" w14:textId="7851EEA1" w:rsidR="00C7743A" w:rsidRPr="007E27E9" w:rsidRDefault="00C7743A" w:rsidP="00443F6A">
            <w:pPr>
              <w:snapToGrid w:val="0"/>
              <w:spacing w:before="80"/>
              <w:ind w:right="113"/>
              <w:jc w:val="right"/>
            </w:pPr>
            <w:r w:rsidRPr="007E27E9">
              <w:rPr>
                <w:rFonts w:ascii="Arial CYR" w:hAnsi="Arial CYR" w:cs="Arial CYR"/>
                <w:lang w:val="en-US"/>
              </w:rPr>
              <w:t>21 625</w:t>
            </w:r>
          </w:p>
        </w:tc>
        <w:tc>
          <w:tcPr>
            <w:tcW w:w="782" w:type="dxa"/>
            <w:tcBorders>
              <w:left w:val="single" w:sz="6" w:space="0" w:color="000000"/>
            </w:tcBorders>
            <w:shd w:val="clear" w:color="auto" w:fill="auto"/>
            <w:vAlign w:val="bottom"/>
          </w:tcPr>
          <w:p w14:paraId="5C0440E6" w14:textId="7EE43346" w:rsidR="00C7743A" w:rsidRPr="007E27E9" w:rsidRDefault="00C7743A" w:rsidP="00443F6A">
            <w:pPr>
              <w:snapToGrid w:val="0"/>
              <w:spacing w:before="80"/>
              <w:ind w:right="113"/>
              <w:jc w:val="right"/>
            </w:pPr>
            <w:r w:rsidRPr="007E27E9">
              <w:rPr>
                <w:rFonts w:ascii="Arial CYR" w:hAnsi="Arial CYR" w:cs="Arial CYR"/>
                <w:lang w:val="en-US"/>
              </w:rPr>
              <w:t>21 359</w:t>
            </w:r>
          </w:p>
        </w:tc>
        <w:tc>
          <w:tcPr>
            <w:tcW w:w="782" w:type="dxa"/>
            <w:tcBorders>
              <w:left w:val="single" w:sz="6" w:space="0" w:color="000000"/>
            </w:tcBorders>
            <w:shd w:val="clear" w:color="auto" w:fill="auto"/>
            <w:vAlign w:val="bottom"/>
          </w:tcPr>
          <w:p w14:paraId="2A3AA660" w14:textId="13E3F112" w:rsidR="00C7743A" w:rsidRPr="007E27E9" w:rsidRDefault="00C7743A" w:rsidP="00443F6A">
            <w:pPr>
              <w:snapToGrid w:val="0"/>
              <w:spacing w:before="80"/>
              <w:ind w:right="113"/>
              <w:jc w:val="right"/>
            </w:pPr>
            <w:r w:rsidRPr="007E27E9">
              <w:rPr>
                <w:rFonts w:ascii="Arial CYR" w:hAnsi="Arial CYR" w:cs="Arial CYR"/>
                <w:lang w:val="en-US"/>
              </w:rPr>
              <w:t>13 130</w:t>
            </w:r>
          </w:p>
        </w:tc>
        <w:tc>
          <w:tcPr>
            <w:tcW w:w="797" w:type="dxa"/>
            <w:tcBorders>
              <w:left w:val="single" w:sz="6" w:space="0" w:color="000000"/>
            </w:tcBorders>
            <w:shd w:val="clear" w:color="auto" w:fill="auto"/>
            <w:vAlign w:val="bottom"/>
          </w:tcPr>
          <w:p w14:paraId="270D7D27" w14:textId="7157F379" w:rsidR="00C7743A" w:rsidRPr="007E27E9" w:rsidRDefault="00C7743A" w:rsidP="00443F6A">
            <w:pPr>
              <w:snapToGrid w:val="0"/>
              <w:spacing w:before="80"/>
              <w:ind w:right="113"/>
              <w:jc w:val="right"/>
            </w:pPr>
            <w:r w:rsidRPr="007E27E9">
              <w:rPr>
                <w:rFonts w:ascii="Arial CYR" w:hAnsi="Arial CYR" w:cs="Arial CYR"/>
                <w:lang w:val="en-US"/>
              </w:rPr>
              <w:t>2 518</w:t>
            </w:r>
          </w:p>
        </w:tc>
        <w:tc>
          <w:tcPr>
            <w:tcW w:w="768" w:type="dxa"/>
            <w:tcBorders>
              <w:left w:val="single" w:sz="6" w:space="0" w:color="000000"/>
            </w:tcBorders>
            <w:shd w:val="clear" w:color="auto" w:fill="auto"/>
            <w:vAlign w:val="bottom"/>
          </w:tcPr>
          <w:p w14:paraId="4B87178F" w14:textId="4B2E5ABC" w:rsidR="00C7743A" w:rsidRPr="007E27E9" w:rsidRDefault="00C7743A" w:rsidP="00443F6A">
            <w:pPr>
              <w:snapToGrid w:val="0"/>
              <w:spacing w:before="80"/>
              <w:ind w:right="113"/>
              <w:jc w:val="right"/>
            </w:pPr>
            <w:r w:rsidRPr="007E27E9">
              <w:rPr>
                <w:rFonts w:ascii="Arial CYR" w:hAnsi="Arial CYR" w:cs="Arial CYR"/>
                <w:lang w:val="en-US"/>
              </w:rPr>
              <w:t>8 302</w:t>
            </w:r>
          </w:p>
        </w:tc>
        <w:tc>
          <w:tcPr>
            <w:tcW w:w="782" w:type="dxa"/>
            <w:tcBorders>
              <w:left w:val="single" w:sz="6" w:space="0" w:color="000000"/>
            </w:tcBorders>
            <w:shd w:val="clear" w:color="auto" w:fill="auto"/>
            <w:vAlign w:val="bottom"/>
          </w:tcPr>
          <w:p w14:paraId="189FB35A" w14:textId="74FED088" w:rsidR="00C7743A" w:rsidRPr="007E27E9" w:rsidRDefault="00C7743A" w:rsidP="00443F6A">
            <w:pPr>
              <w:snapToGrid w:val="0"/>
              <w:spacing w:before="80"/>
              <w:ind w:right="113"/>
              <w:jc w:val="right"/>
            </w:pPr>
            <w:r w:rsidRPr="007E27E9">
              <w:rPr>
                <w:rFonts w:ascii="Arial CYR" w:hAnsi="Arial CYR" w:cs="Arial CYR"/>
              </w:rPr>
              <w:t>2 2</w:t>
            </w:r>
            <w:r w:rsidRPr="007E27E9">
              <w:rPr>
                <w:rFonts w:ascii="Arial CYR" w:hAnsi="Arial CYR" w:cs="Arial CYR"/>
                <w:lang w:val="en-US"/>
              </w:rPr>
              <w:t>38</w:t>
            </w:r>
          </w:p>
        </w:tc>
        <w:tc>
          <w:tcPr>
            <w:tcW w:w="782" w:type="dxa"/>
            <w:tcBorders>
              <w:left w:val="single" w:sz="6" w:space="0" w:color="000000"/>
            </w:tcBorders>
            <w:shd w:val="clear" w:color="auto" w:fill="auto"/>
            <w:vAlign w:val="bottom"/>
          </w:tcPr>
          <w:p w14:paraId="41B03479" w14:textId="14E46F83" w:rsidR="00C7743A" w:rsidRPr="007E27E9" w:rsidRDefault="00C7743A" w:rsidP="00443F6A">
            <w:pPr>
              <w:snapToGrid w:val="0"/>
              <w:spacing w:before="80"/>
              <w:ind w:right="113"/>
              <w:jc w:val="right"/>
            </w:pPr>
            <w:r w:rsidRPr="007E27E9">
              <w:rPr>
                <w:rFonts w:ascii="Arial CYR" w:hAnsi="Arial CYR" w:cs="Arial CYR"/>
              </w:rPr>
              <w:t>7 </w:t>
            </w:r>
            <w:r w:rsidRPr="007E27E9">
              <w:rPr>
                <w:rFonts w:ascii="Arial CYR" w:hAnsi="Arial CYR" w:cs="Arial CYR"/>
                <w:lang w:val="en-US"/>
              </w:rPr>
              <w:t>430</w:t>
            </w:r>
          </w:p>
        </w:tc>
        <w:tc>
          <w:tcPr>
            <w:tcW w:w="782" w:type="dxa"/>
            <w:tcBorders>
              <w:left w:val="single" w:sz="6" w:space="0" w:color="000000"/>
            </w:tcBorders>
            <w:shd w:val="clear" w:color="auto" w:fill="auto"/>
            <w:vAlign w:val="bottom"/>
          </w:tcPr>
          <w:p w14:paraId="1FD9E950" w14:textId="23218A2D" w:rsidR="00C7743A" w:rsidRPr="007E27E9" w:rsidRDefault="00C7743A" w:rsidP="00443F6A">
            <w:pPr>
              <w:snapToGrid w:val="0"/>
              <w:spacing w:before="80"/>
              <w:ind w:right="113"/>
              <w:jc w:val="right"/>
            </w:pPr>
            <w:r w:rsidRPr="007E27E9">
              <w:rPr>
                <w:rFonts w:ascii="Arial CYR" w:hAnsi="Arial CYR" w:cs="Arial CYR"/>
                <w:lang w:val="en-US"/>
              </w:rPr>
              <w:t>11</w:t>
            </w:r>
            <w:r w:rsidRPr="007E27E9">
              <w:rPr>
                <w:rFonts w:ascii="Arial CYR" w:hAnsi="Arial CYR" w:cs="Arial CYR"/>
              </w:rPr>
              <w:t>,</w:t>
            </w:r>
            <w:r w:rsidRPr="007E27E9">
              <w:rPr>
                <w:rFonts w:ascii="Arial CYR" w:hAnsi="Arial CYR" w:cs="Arial CYR"/>
                <w:lang w:val="en-US"/>
              </w:rPr>
              <w:t>4</w:t>
            </w:r>
          </w:p>
        </w:tc>
        <w:tc>
          <w:tcPr>
            <w:tcW w:w="782" w:type="dxa"/>
            <w:tcBorders>
              <w:left w:val="single" w:sz="6" w:space="0" w:color="000000"/>
            </w:tcBorders>
            <w:shd w:val="clear" w:color="auto" w:fill="auto"/>
            <w:vAlign w:val="bottom"/>
          </w:tcPr>
          <w:p w14:paraId="05D8765C" w14:textId="2239D754" w:rsidR="00C7743A" w:rsidRPr="007E27E9" w:rsidRDefault="00C7743A" w:rsidP="00970A10">
            <w:pPr>
              <w:snapToGrid w:val="0"/>
              <w:spacing w:before="80"/>
              <w:ind w:right="113"/>
              <w:jc w:val="right"/>
            </w:pPr>
            <w:r w:rsidRPr="007E27E9">
              <w:t>6 856</w:t>
            </w:r>
          </w:p>
        </w:tc>
        <w:tc>
          <w:tcPr>
            <w:tcW w:w="782" w:type="dxa"/>
            <w:tcBorders>
              <w:left w:val="single" w:sz="6" w:space="0" w:color="000000"/>
            </w:tcBorders>
            <w:shd w:val="clear" w:color="auto" w:fill="auto"/>
            <w:vAlign w:val="bottom"/>
          </w:tcPr>
          <w:p w14:paraId="5445C456" w14:textId="304BF6B9" w:rsidR="00C7743A" w:rsidRPr="007E27E9" w:rsidRDefault="00C7743A" w:rsidP="00443F6A">
            <w:pPr>
              <w:snapToGrid w:val="0"/>
              <w:spacing w:before="80"/>
              <w:ind w:right="113"/>
              <w:jc w:val="right"/>
            </w:pPr>
            <w:r w:rsidRPr="007E27E9">
              <w:t>49</w:t>
            </w:r>
          </w:p>
        </w:tc>
      </w:tr>
      <w:tr w:rsidR="00C7743A" w:rsidRPr="00D21FE6" w14:paraId="2FABBE58" w14:textId="77777777" w:rsidTr="00B802BB">
        <w:trPr>
          <w:cantSplit/>
          <w:jc w:val="center"/>
        </w:trPr>
        <w:tc>
          <w:tcPr>
            <w:tcW w:w="1319" w:type="dxa"/>
            <w:shd w:val="clear" w:color="auto" w:fill="auto"/>
            <w:vAlign w:val="bottom"/>
          </w:tcPr>
          <w:p w14:paraId="425CFF6C" w14:textId="77777777" w:rsidR="00C7743A" w:rsidRPr="00D21FE6" w:rsidRDefault="00C7743A" w:rsidP="007E27E9">
            <w:pPr>
              <w:spacing w:before="80"/>
            </w:pPr>
            <w:r w:rsidRPr="00D21FE6">
              <w:rPr>
                <w:rFonts w:eastAsia="Symbol" w:cs="Symbol"/>
                <w:b/>
                <w:bCs/>
              </w:rPr>
              <w:t>Страны БРИКС</w:t>
            </w:r>
          </w:p>
          <w:p w14:paraId="3236F6C9" w14:textId="04BFBC69" w:rsidR="00C7743A" w:rsidRPr="00D21FE6" w:rsidRDefault="00C7743A" w:rsidP="003B3F34">
            <w:pPr>
              <w:spacing w:before="40"/>
            </w:pPr>
            <w:r w:rsidRPr="00D21FE6">
              <w:rPr>
                <w:b/>
                <w:bCs/>
                <w:i/>
                <w:lang w:val="en-US"/>
              </w:rPr>
              <w:t>BRICS countries</w:t>
            </w:r>
          </w:p>
        </w:tc>
        <w:tc>
          <w:tcPr>
            <w:tcW w:w="781" w:type="dxa"/>
            <w:tcBorders>
              <w:left w:val="single" w:sz="6" w:space="0" w:color="000000"/>
            </w:tcBorders>
            <w:shd w:val="clear" w:color="auto" w:fill="auto"/>
            <w:vAlign w:val="bottom"/>
          </w:tcPr>
          <w:p w14:paraId="01A64661" w14:textId="77777777" w:rsidR="00C7743A" w:rsidRPr="007E27E9" w:rsidRDefault="00C7743A" w:rsidP="00443F6A">
            <w:pPr>
              <w:snapToGrid w:val="0"/>
              <w:spacing w:before="80"/>
              <w:ind w:right="113"/>
              <w:jc w:val="right"/>
              <w:rPr>
                <w:rFonts w:eastAsia="Symbol" w:cs="Symbol"/>
              </w:rPr>
            </w:pPr>
          </w:p>
        </w:tc>
        <w:tc>
          <w:tcPr>
            <w:tcW w:w="782" w:type="dxa"/>
            <w:tcBorders>
              <w:left w:val="single" w:sz="6" w:space="0" w:color="000000"/>
            </w:tcBorders>
            <w:shd w:val="clear" w:color="auto" w:fill="auto"/>
            <w:vAlign w:val="bottom"/>
          </w:tcPr>
          <w:p w14:paraId="62E6A40B" w14:textId="77777777" w:rsidR="00C7743A" w:rsidRPr="007E27E9" w:rsidRDefault="00C7743A" w:rsidP="00443F6A">
            <w:pPr>
              <w:snapToGrid w:val="0"/>
              <w:spacing w:before="80"/>
              <w:ind w:right="113"/>
              <w:jc w:val="right"/>
              <w:rPr>
                <w:rFonts w:eastAsia="Symbol" w:cs="Symbol"/>
              </w:rPr>
            </w:pPr>
          </w:p>
        </w:tc>
        <w:tc>
          <w:tcPr>
            <w:tcW w:w="782" w:type="dxa"/>
            <w:tcBorders>
              <w:left w:val="single" w:sz="6" w:space="0" w:color="000000"/>
            </w:tcBorders>
            <w:shd w:val="clear" w:color="auto" w:fill="auto"/>
            <w:vAlign w:val="bottom"/>
          </w:tcPr>
          <w:p w14:paraId="45302BAA" w14:textId="77777777" w:rsidR="00C7743A" w:rsidRPr="007E27E9" w:rsidRDefault="00C7743A" w:rsidP="00443F6A">
            <w:pPr>
              <w:snapToGrid w:val="0"/>
              <w:spacing w:before="80"/>
              <w:ind w:right="113"/>
              <w:jc w:val="right"/>
              <w:rPr>
                <w:rFonts w:eastAsia="Symbol" w:cs="Symbol"/>
              </w:rPr>
            </w:pPr>
          </w:p>
        </w:tc>
        <w:tc>
          <w:tcPr>
            <w:tcW w:w="782" w:type="dxa"/>
            <w:tcBorders>
              <w:left w:val="single" w:sz="6" w:space="0" w:color="000000"/>
            </w:tcBorders>
            <w:shd w:val="clear" w:color="auto" w:fill="auto"/>
            <w:vAlign w:val="bottom"/>
          </w:tcPr>
          <w:p w14:paraId="6407ECC0" w14:textId="77777777" w:rsidR="00C7743A" w:rsidRPr="007E27E9" w:rsidRDefault="00C7743A" w:rsidP="00443F6A">
            <w:pPr>
              <w:snapToGrid w:val="0"/>
              <w:spacing w:before="80"/>
              <w:ind w:right="113"/>
              <w:jc w:val="right"/>
              <w:rPr>
                <w:rFonts w:eastAsia="Symbol" w:cs="Symbol"/>
              </w:rPr>
            </w:pPr>
          </w:p>
        </w:tc>
        <w:tc>
          <w:tcPr>
            <w:tcW w:w="797" w:type="dxa"/>
            <w:tcBorders>
              <w:left w:val="single" w:sz="6" w:space="0" w:color="000000"/>
            </w:tcBorders>
            <w:shd w:val="clear" w:color="auto" w:fill="auto"/>
            <w:vAlign w:val="bottom"/>
          </w:tcPr>
          <w:p w14:paraId="1F127358" w14:textId="77777777" w:rsidR="00C7743A" w:rsidRPr="007E27E9" w:rsidRDefault="00C7743A" w:rsidP="00443F6A">
            <w:pPr>
              <w:snapToGrid w:val="0"/>
              <w:spacing w:before="80"/>
              <w:ind w:right="113"/>
              <w:jc w:val="right"/>
              <w:rPr>
                <w:rFonts w:eastAsia="Symbol" w:cs="Symbol"/>
              </w:rPr>
            </w:pPr>
          </w:p>
        </w:tc>
        <w:tc>
          <w:tcPr>
            <w:tcW w:w="768" w:type="dxa"/>
            <w:tcBorders>
              <w:left w:val="single" w:sz="6" w:space="0" w:color="000000"/>
            </w:tcBorders>
            <w:shd w:val="clear" w:color="auto" w:fill="auto"/>
            <w:vAlign w:val="bottom"/>
          </w:tcPr>
          <w:p w14:paraId="21DFB888" w14:textId="77777777" w:rsidR="00C7743A" w:rsidRPr="007E27E9" w:rsidRDefault="00C7743A" w:rsidP="00443F6A">
            <w:pPr>
              <w:snapToGrid w:val="0"/>
              <w:spacing w:before="80"/>
              <w:ind w:right="113"/>
              <w:jc w:val="right"/>
              <w:rPr>
                <w:rFonts w:eastAsia="Symbol" w:cs="Symbol"/>
              </w:rPr>
            </w:pPr>
          </w:p>
        </w:tc>
        <w:tc>
          <w:tcPr>
            <w:tcW w:w="782" w:type="dxa"/>
            <w:tcBorders>
              <w:left w:val="single" w:sz="6" w:space="0" w:color="000000"/>
            </w:tcBorders>
            <w:shd w:val="clear" w:color="auto" w:fill="auto"/>
            <w:vAlign w:val="bottom"/>
          </w:tcPr>
          <w:p w14:paraId="1EB710C6" w14:textId="77777777" w:rsidR="00C7743A" w:rsidRPr="007E27E9" w:rsidRDefault="00C7743A" w:rsidP="00443F6A">
            <w:pPr>
              <w:snapToGrid w:val="0"/>
              <w:spacing w:before="80"/>
              <w:ind w:right="113"/>
              <w:jc w:val="right"/>
              <w:rPr>
                <w:rFonts w:eastAsia="Symbol" w:cs="Symbol"/>
              </w:rPr>
            </w:pPr>
          </w:p>
        </w:tc>
        <w:tc>
          <w:tcPr>
            <w:tcW w:w="782" w:type="dxa"/>
            <w:tcBorders>
              <w:left w:val="single" w:sz="6" w:space="0" w:color="000000"/>
            </w:tcBorders>
            <w:shd w:val="clear" w:color="auto" w:fill="auto"/>
            <w:vAlign w:val="bottom"/>
          </w:tcPr>
          <w:p w14:paraId="700B4DD3" w14:textId="77777777" w:rsidR="00C7743A" w:rsidRPr="007E27E9" w:rsidRDefault="00C7743A" w:rsidP="00443F6A">
            <w:pPr>
              <w:snapToGrid w:val="0"/>
              <w:spacing w:before="80"/>
              <w:ind w:right="113"/>
              <w:jc w:val="right"/>
              <w:rPr>
                <w:rFonts w:eastAsia="Symbol" w:cs="Symbol"/>
              </w:rPr>
            </w:pPr>
          </w:p>
        </w:tc>
        <w:tc>
          <w:tcPr>
            <w:tcW w:w="782" w:type="dxa"/>
            <w:tcBorders>
              <w:left w:val="single" w:sz="6" w:space="0" w:color="000000"/>
            </w:tcBorders>
            <w:shd w:val="clear" w:color="auto" w:fill="auto"/>
            <w:vAlign w:val="bottom"/>
          </w:tcPr>
          <w:p w14:paraId="7CB585F2" w14:textId="77777777" w:rsidR="00C7743A" w:rsidRPr="007E27E9" w:rsidRDefault="00C7743A" w:rsidP="00443F6A">
            <w:pPr>
              <w:snapToGrid w:val="0"/>
              <w:spacing w:before="80"/>
              <w:ind w:right="113"/>
              <w:jc w:val="right"/>
              <w:rPr>
                <w:rFonts w:eastAsia="Symbol" w:cs="Symbol"/>
                <w:b/>
                <w:bCs/>
                <w:i/>
              </w:rPr>
            </w:pPr>
          </w:p>
        </w:tc>
        <w:tc>
          <w:tcPr>
            <w:tcW w:w="782" w:type="dxa"/>
            <w:tcBorders>
              <w:left w:val="single" w:sz="6" w:space="0" w:color="000000"/>
            </w:tcBorders>
            <w:shd w:val="clear" w:color="auto" w:fill="auto"/>
            <w:vAlign w:val="bottom"/>
          </w:tcPr>
          <w:p w14:paraId="5AE07D23" w14:textId="77777777" w:rsidR="00C7743A" w:rsidRPr="007E27E9" w:rsidRDefault="00C7743A" w:rsidP="00443F6A">
            <w:pPr>
              <w:snapToGrid w:val="0"/>
              <w:spacing w:before="80"/>
              <w:ind w:right="113"/>
              <w:jc w:val="right"/>
              <w:rPr>
                <w:rFonts w:eastAsia="Symbol" w:cs="Symbol"/>
              </w:rPr>
            </w:pPr>
          </w:p>
        </w:tc>
        <w:tc>
          <w:tcPr>
            <w:tcW w:w="782" w:type="dxa"/>
            <w:tcBorders>
              <w:left w:val="single" w:sz="6" w:space="0" w:color="000000"/>
            </w:tcBorders>
            <w:shd w:val="clear" w:color="auto" w:fill="auto"/>
            <w:vAlign w:val="bottom"/>
          </w:tcPr>
          <w:p w14:paraId="7DA14A49" w14:textId="77777777" w:rsidR="00C7743A" w:rsidRPr="007E27E9" w:rsidRDefault="00C7743A" w:rsidP="00443F6A">
            <w:pPr>
              <w:snapToGrid w:val="0"/>
              <w:spacing w:before="80"/>
              <w:ind w:right="113"/>
              <w:jc w:val="right"/>
              <w:rPr>
                <w:rFonts w:eastAsia="Symbol" w:cs="Symbol"/>
              </w:rPr>
            </w:pPr>
          </w:p>
        </w:tc>
      </w:tr>
      <w:tr w:rsidR="00C7743A" w:rsidRPr="00D21FE6" w14:paraId="65E06315" w14:textId="77777777" w:rsidTr="00B802BB">
        <w:trPr>
          <w:cantSplit/>
          <w:jc w:val="center"/>
        </w:trPr>
        <w:tc>
          <w:tcPr>
            <w:tcW w:w="1319" w:type="dxa"/>
            <w:shd w:val="clear" w:color="auto" w:fill="auto"/>
            <w:vAlign w:val="bottom"/>
          </w:tcPr>
          <w:p w14:paraId="6AB1F821" w14:textId="77777777" w:rsidR="00C7743A" w:rsidRPr="00D21FE6" w:rsidRDefault="00C7743A" w:rsidP="002908B8">
            <w:pPr>
              <w:spacing w:before="80"/>
              <w:ind w:left="113"/>
            </w:pPr>
            <w:r w:rsidRPr="00D21FE6">
              <w:rPr>
                <w:rFonts w:eastAsia="Symbol" w:cs="Symbol"/>
              </w:rPr>
              <w:t>Бразилия</w:t>
            </w:r>
          </w:p>
          <w:p w14:paraId="4888F2BD" w14:textId="77777777" w:rsidR="00C7743A" w:rsidRPr="00D21FE6" w:rsidRDefault="00C7743A" w:rsidP="003B3F34">
            <w:pPr>
              <w:spacing w:before="40"/>
              <w:ind w:left="113"/>
            </w:pPr>
            <w:r w:rsidRPr="00D21FE6">
              <w:rPr>
                <w:rFonts w:eastAsia="Symbol" w:cs="Symbol"/>
                <w:i/>
              </w:rPr>
              <w:t>Brazil</w:t>
            </w:r>
          </w:p>
        </w:tc>
        <w:tc>
          <w:tcPr>
            <w:tcW w:w="781" w:type="dxa"/>
            <w:tcBorders>
              <w:left w:val="single" w:sz="6" w:space="0" w:color="000000"/>
            </w:tcBorders>
            <w:shd w:val="clear" w:color="auto" w:fill="auto"/>
            <w:vAlign w:val="bottom"/>
          </w:tcPr>
          <w:p w14:paraId="48D513F4" w14:textId="74728F74" w:rsidR="00C7743A" w:rsidRPr="007E27E9" w:rsidRDefault="00C7743A" w:rsidP="00443F6A">
            <w:pPr>
              <w:snapToGrid w:val="0"/>
              <w:spacing w:before="80"/>
              <w:ind w:right="113"/>
              <w:jc w:val="right"/>
            </w:pPr>
            <w:r w:rsidRPr="007E27E9">
              <w:t>158 790</w:t>
            </w:r>
          </w:p>
        </w:tc>
        <w:tc>
          <w:tcPr>
            <w:tcW w:w="782" w:type="dxa"/>
            <w:tcBorders>
              <w:left w:val="single" w:sz="6" w:space="0" w:color="000000"/>
            </w:tcBorders>
            <w:shd w:val="clear" w:color="auto" w:fill="auto"/>
            <w:vAlign w:val="bottom"/>
          </w:tcPr>
          <w:p w14:paraId="316B4292" w14:textId="69F63B1E" w:rsidR="00C7743A" w:rsidRPr="007E27E9" w:rsidRDefault="00C7743A" w:rsidP="00443F6A">
            <w:pPr>
              <w:snapToGrid w:val="0"/>
              <w:spacing w:before="80"/>
              <w:ind w:right="113"/>
              <w:jc w:val="right"/>
            </w:pPr>
            <w:r w:rsidRPr="007E27E9">
              <w:t>7 730</w:t>
            </w:r>
          </w:p>
        </w:tc>
        <w:tc>
          <w:tcPr>
            <w:tcW w:w="782" w:type="dxa"/>
            <w:tcBorders>
              <w:left w:val="single" w:sz="6" w:space="0" w:color="000000"/>
            </w:tcBorders>
            <w:shd w:val="clear" w:color="auto" w:fill="auto"/>
            <w:vAlign w:val="bottom"/>
          </w:tcPr>
          <w:p w14:paraId="7AE5A717" w14:textId="2646CFFB" w:rsidR="00C7743A" w:rsidRPr="007E27E9" w:rsidRDefault="00C7743A" w:rsidP="00443F6A">
            <w:pPr>
              <w:snapToGrid w:val="0"/>
              <w:spacing w:before="80"/>
              <w:ind w:right="113"/>
              <w:jc w:val="right"/>
            </w:pPr>
            <w:r w:rsidRPr="007E27E9">
              <w:t>4 189</w:t>
            </w:r>
          </w:p>
        </w:tc>
        <w:tc>
          <w:tcPr>
            <w:tcW w:w="782" w:type="dxa"/>
            <w:tcBorders>
              <w:left w:val="single" w:sz="6" w:space="0" w:color="000000"/>
            </w:tcBorders>
            <w:shd w:val="clear" w:color="auto" w:fill="auto"/>
            <w:vAlign w:val="bottom"/>
          </w:tcPr>
          <w:p w14:paraId="57480534" w14:textId="05A5A11C" w:rsidR="00C7743A" w:rsidRPr="007E27E9" w:rsidRDefault="00C7743A" w:rsidP="00443F6A">
            <w:pPr>
              <w:snapToGrid w:val="0"/>
              <w:spacing w:before="80"/>
              <w:ind w:right="113"/>
              <w:jc w:val="right"/>
            </w:pPr>
            <w:r w:rsidRPr="007E27E9">
              <w:rPr>
                <w:lang w:val="en-US"/>
              </w:rPr>
              <w:t>…</w:t>
            </w:r>
            <w:r w:rsidRPr="007E27E9">
              <w:t> </w:t>
            </w:r>
          </w:p>
        </w:tc>
        <w:tc>
          <w:tcPr>
            <w:tcW w:w="797" w:type="dxa"/>
            <w:tcBorders>
              <w:left w:val="single" w:sz="6" w:space="0" w:color="000000"/>
            </w:tcBorders>
            <w:shd w:val="clear" w:color="auto" w:fill="auto"/>
            <w:vAlign w:val="bottom"/>
          </w:tcPr>
          <w:p w14:paraId="00FC92CE" w14:textId="3E22693E" w:rsidR="00C7743A" w:rsidRPr="007E27E9" w:rsidRDefault="00C7743A" w:rsidP="00443F6A">
            <w:pPr>
              <w:snapToGrid w:val="0"/>
              <w:spacing w:before="80"/>
              <w:ind w:right="113"/>
              <w:jc w:val="right"/>
            </w:pPr>
            <w:r w:rsidRPr="007E27E9">
              <w:t>43 412</w:t>
            </w:r>
          </w:p>
        </w:tc>
        <w:tc>
          <w:tcPr>
            <w:tcW w:w="768" w:type="dxa"/>
            <w:tcBorders>
              <w:left w:val="single" w:sz="6" w:space="0" w:color="000000"/>
            </w:tcBorders>
            <w:shd w:val="clear" w:color="auto" w:fill="auto"/>
            <w:vAlign w:val="bottom"/>
          </w:tcPr>
          <w:p w14:paraId="7498A66D" w14:textId="492C4098" w:rsidR="00C7743A" w:rsidRPr="007E27E9" w:rsidRDefault="00C7743A" w:rsidP="00443F6A">
            <w:pPr>
              <w:snapToGrid w:val="0"/>
              <w:spacing w:before="80"/>
              <w:ind w:right="113"/>
              <w:jc w:val="right"/>
            </w:pPr>
            <w:r w:rsidRPr="007E27E9">
              <w:t>9 076</w:t>
            </w:r>
          </w:p>
        </w:tc>
        <w:tc>
          <w:tcPr>
            <w:tcW w:w="782" w:type="dxa"/>
            <w:tcBorders>
              <w:left w:val="single" w:sz="6" w:space="0" w:color="000000"/>
            </w:tcBorders>
            <w:shd w:val="clear" w:color="auto" w:fill="auto"/>
            <w:vAlign w:val="bottom"/>
          </w:tcPr>
          <w:p w14:paraId="1F358947" w14:textId="41B6F597" w:rsidR="00C7743A" w:rsidRPr="007E27E9" w:rsidRDefault="00C7743A" w:rsidP="00443F6A">
            <w:pPr>
              <w:snapToGrid w:val="0"/>
              <w:spacing w:before="80"/>
              <w:ind w:right="113"/>
              <w:jc w:val="right"/>
            </w:pPr>
            <w:r w:rsidRPr="007E27E9">
              <w:rPr>
                <w:rFonts w:ascii="Arial CYR" w:hAnsi="Arial CYR" w:cs="Arial CYR"/>
                <w:bCs/>
              </w:rPr>
              <w:t>31 602</w:t>
            </w:r>
          </w:p>
        </w:tc>
        <w:tc>
          <w:tcPr>
            <w:tcW w:w="782" w:type="dxa"/>
            <w:tcBorders>
              <w:left w:val="single" w:sz="6" w:space="0" w:color="000000"/>
            </w:tcBorders>
            <w:shd w:val="clear" w:color="auto" w:fill="auto"/>
            <w:vAlign w:val="bottom"/>
          </w:tcPr>
          <w:p w14:paraId="63E03A8A" w14:textId="22F86AB0" w:rsidR="00C7743A" w:rsidRPr="007E27E9" w:rsidRDefault="00C7743A" w:rsidP="00443F6A">
            <w:pPr>
              <w:snapToGrid w:val="0"/>
              <w:spacing w:before="80"/>
              <w:ind w:right="113"/>
              <w:jc w:val="right"/>
            </w:pPr>
            <w:r w:rsidRPr="007E27E9">
              <w:rPr>
                <w:rFonts w:ascii="Arial CYR" w:hAnsi="Arial CYR" w:cs="Arial CYR"/>
                <w:bCs/>
              </w:rPr>
              <w:t>36 742</w:t>
            </w:r>
          </w:p>
        </w:tc>
        <w:tc>
          <w:tcPr>
            <w:tcW w:w="782" w:type="dxa"/>
            <w:tcBorders>
              <w:left w:val="single" w:sz="6" w:space="0" w:color="000000"/>
            </w:tcBorders>
            <w:shd w:val="clear" w:color="auto" w:fill="auto"/>
            <w:vAlign w:val="bottom"/>
          </w:tcPr>
          <w:p w14:paraId="2C32A07E" w14:textId="2F21AAB2" w:rsidR="00C7743A" w:rsidRPr="007E27E9" w:rsidRDefault="00C7743A" w:rsidP="00443F6A">
            <w:pPr>
              <w:snapToGrid w:val="0"/>
              <w:spacing w:before="80"/>
              <w:ind w:right="113"/>
              <w:jc w:val="right"/>
            </w:pPr>
            <w:r w:rsidRPr="007E27E9">
              <w:rPr>
                <w:lang w:val="en-US"/>
              </w:rPr>
              <w:t>…</w:t>
            </w:r>
          </w:p>
        </w:tc>
        <w:tc>
          <w:tcPr>
            <w:tcW w:w="782" w:type="dxa"/>
            <w:tcBorders>
              <w:left w:val="single" w:sz="6" w:space="0" w:color="000000"/>
            </w:tcBorders>
            <w:shd w:val="clear" w:color="auto" w:fill="auto"/>
            <w:vAlign w:val="bottom"/>
          </w:tcPr>
          <w:p w14:paraId="2D43CBE1" w14:textId="3FFC255D" w:rsidR="00C7743A" w:rsidRPr="007E27E9" w:rsidRDefault="00C7743A" w:rsidP="00970A10">
            <w:pPr>
              <w:snapToGrid w:val="0"/>
              <w:spacing w:before="80"/>
              <w:ind w:right="113"/>
              <w:jc w:val="right"/>
            </w:pPr>
            <w:r w:rsidRPr="007E27E9">
              <w:t>13 181</w:t>
            </w:r>
          </w:p>
        </w:tc>
        <w:tc>
          <w:tcPr>
            <w:tcW w:w="782" w:type="dxa"/>
            <w:tcBorders>
              <w:left w:val="single" w:sz="6" w:space="0" w:color="000000"/>
            </w:tcBorders>
            <w:shd w:val="clear" w:color="auto" w:fill="auto"/>
            <w:vAlign w:val="bottom"/>
          </w:tcPr>
          <w:p w14:paraId="6E9F071A" w14:textId="6EC6095C" w:rsidR="00C7743A" w:rsidRPr="007E27E9" w:rsidRDefault="00C7743A" w:rsidP="00443F6A">
            <w:pPr>
              <w:snapToGrid w:val="0"/>
              <w:spacing w:before="80"/>
              <w:ind w:right="113"/>
              <w:jc w:val="right"/>
            </w:pPr>
            <w:r w:rsidRPr="007E27E9">
              <w:t>150</w:t>
            </w:r>
          </w:p>
        </w:tc>
      </w:tr>
      <w:tr w:rsidR="00C7743A" w:rsidRPr="00D21FE6" w14:paraId="0FAF349C" w14:textId="77777777" w:rsidTr="00B802BB">
        <w:trPr>
          <w:cantSplit/>
          <w:jc w:val="center"/>
        </w:trPr>
        <w:tc>
          <w:tcPr>
            <w:tcW w:w="1319" w:type="dxa"/>
            <w:shd w:val="clear" w:color="auto" w:fill="auto"/>
            <w:vAlign w:val="bottom"/>
          </w:tcPr>
          <w:p w14:paraId="6C461988" w14:textId="77777777" w:rsidR="00C7743A" w:rsidRPr="00D21FE6" w:rsidRDefault="00C7743A" w:rsidP="002908B8">
            <w:pPr>
              <w:spacing w:before="80"/>
              <w:ind w:left="113"/>
            </w:pPr>
            <w:r w:rsidRPr="00D21FE6">
              <w:rPr>
                <w:rFonts w:eastAsia="Symbol" w:cs="Symbol"/>
              </w:rPr>
              <w:t xml:space="preserve">Индия / </w:t>
            </w:r>
            <w:r w:rsidRPr="00D21FE6">
              <w:rPr>
                <w:rFonts w:eastAsia="Symbol" w:cs="Symbol"/>
                <w:i/>
              </w:rPr>
              <w:t>India</w:t>
            </w:r>
          </w:p>
        </w:tc>
        <w:tc>
          <w:tcPr>
            <w:tcW w:w="781" w:type="dxa"/>
            <w:tcBorders>
              <w:left w:val="single" w:sz="6" w:space="0" w:color="000000"/>
            </w:tcBorders>
            <w:shd w:val="clear" w:color="auto" w:fill="auto"/>
            <w:vAlign w:val="bottom"/>
          </w:tcPr>
          <w:p w14:paraId="584E6EBD" w14:textId="4A8BDD08" w:rsidR="00C7743A" w:rsidRPr="007E27E9" w:rsidRDefault="00C7743A" w:rsidP="00443F6A">
            <w:pPr>
              <w:snapToGrid w:val="0"/>
              <w:spacing w:before="80"/>
              <w:ind w:right="113"/>
              <w:jc w:val="right"/>
            </w:pPr>
            <w:r w:rsidRPr="007E27E9">
              <w:t>400 337</w:t>
            </w:r>
          </w:p>
        </w:tc>
        <w:tc>
          <w:tcPr>
            <w:tcW w:w="782" w:type="dxa"/>
            <w:tcBorders>
              <w:left w:val="single" w:sz="6" w:space="0" w:color="000000"/>
            </w:tcBorders>
            <w:shd w:val="clear" w:color="auto" w:fill="auto"/>
            <w:vAlign w:val="bottom"/>
          </w:tcPr>
          <w:p w14:paraId="53FB3E12" w14:textId="72AB5990" w:rsidR="00C7743A" w:rsidRPr="007E27E9" w:rsidRDefault="00C7743A" w:rsidP="00443F6A">
            <w:pPr>
              <w:snapToGrid w:val="0"/>
              <w:spacing w:before="80"/>
              <w:ind w:right="113"/>
              <w:jc w:val="right"/>
            </w:pPr>
            <w:r w:rsidRPr="007E27E9">
              <w:t>110 554</w:t>
            </w:r>
          </w:p>
        </w:tc>
        <w:tc>
          <w:tcPr>
            <w:tcW w:w="782" w:type="dxa"/>
            <w:tcBorders>
              <w:left w:val="single" w:sz="6" w:space="0" w:color="000000"/>
            </w:tcBorders>
            <w:shd w:val="clear" w:color="auto" w:fill="auto"/>
            <w:vAlign w:val="bottom"/>
          </w:tcPr>
          <w:p w14:paraId="68892A94" w14:textId="3297EB77" w:rsidR="00C7743A" w:rsidRPr="007E27E9" w:rsidRDefault="00C7743A" w:rsidP="00443F6A">
            <w:pPr>
              <w:snapToGrid w:val="0"/>
              <w:spacing w:before="80"/>
              <w:ind w:right="113"/>
              <w:jc w:val="right"/>
            </w:pPr>
            <w:r w:rsidRPr="007E27E9">
              <w:t>60 142</w:t>
            </w:r>
          </w:p>
        </w:tc>
        <w:tc>
          <w:tcPr>
            <w:tcW w:w="782" w:type="dxa"/>
            <w:tcBorders>
              <w:left w:val="single" w:sz="6" w:space="0" w:color="000000"/>
            </w:tcBorders>
            <w:shd w:val="clear" w:color="auto" w:fill="auto"/>
            <w:vAlign w:val="bottom"/>
          </w:tcPr>
          <w:p w14:paraId="71335B23" w14:textId="0930FB57" w:rsidR="00C7743A" w:rsidRPr="007E27E9" w:rsidRDefault="00C7743A" w:rsidP="00443F6A">
            <w:pPr>
              <w:snapToGrid w:val="0"/>
              <w:spacing w:before="80"/>
              <w:ind w:right="113"/>
              <w:jc w:val="right"/>
            </w:pPr>
            <w:r w:rsidRPr="007E27E9">
              <w:t> </w:t>
            </w:r>
            <w:r w:rsidRPr="007E27E9">
              <w:rPr>
                <w:lang w:val="en-US"/>
              </w:rPr>
              <w:t>…</w:t>
            </w:r>
          </w:p>
        </w:tc>
        <w:tc>
          <w:tcPr>
            <w:tcW w:w="797" w:type="dxa"/>
            <w:tcBorders>
              <w:left w:val="single" w:sz="6" w:space="0" w:color="000000"/>
            </w:tcBorders>
            <w:shd w:val="clear" w:color="auto" w:fill="auto"/>
            <w:vAlign w:val="bottom"/>
          </w:tcPr>
          <w:p w14:paraId="5A3C32B8" w14:textId="3726FA8B" w:rsidR="00C7743A" w:rsidRPr="007E27E9" w:rsidRDefault="00C7743A" w:rsidP="00443F6A">
            <w:pPr>
              <w:snapToGrid w:val="0"/>
              <w:spacing w:before="80"/>
              <w:ind w:right="113"/>
              <w:jc w:val="right"/>
            </w:pPr>
            <w:r w:rsidRPr="007E27E9">
              <w:t>114 683</w:t>
            </w:r>
          </w:p>
        </w:tc>
        <w:tc>
          <w:tcPr>
            <w:tcW w:w="768" w:type="dxa"/>
            <w:tcBorders>
              <w:left w:val="single" w:sz="6" w:space="0" w:color="000000"/>
            </w:tcBorders>
            <w:shd w:val="clear" w:color="auto" w:fill="auto"/>
            <w:vAlign w:val="bottom"/>
          </w:tcPr>
          <w:p w14:paraId="527290FD" w14:textId="6D667A57" w:rsidR="00C7743A" w:rsidRPr="007E27E9" w:rsidRDefault="00C7743A" w:rsidP="00443F6A">
            <w:pPr>
              <w:snapToGrid w:val="0"/>
              <w:spacing w:before="80"/>
              <w:ind w:right="113"/>
              <w:jc w:val="right"/>
            </w:pPr>
            <w:r w:rsidRPr="007E27E9">
              <w:t>145 094</w:t>
            </w:r>
          </w:p>
        </w:tc>
        <w:tc>
          <w:tcPr>
            <w:tcW w:w="782" w:type="dxa"/>
            <w:tcBorders>
              <w:left w:val="single" w:sz="6" w:space="0" w:color="000000"/>
            </w:tcBorders>
            <w:shd w:val="clear" w:color="auto" w:fill="auto"/>
            <w:vAlign w:val="bottom"/>
          </w:tcPr>
          <w:p w14:paraId="10311314" w14:textId="0F703F43" w:rsidR="00C7743A" w:rsidRPr="007E27E9" w:rsidRDefault="00C7743A" w:rsidP="00443F6A">
            <w:pPr>
              <w:snapToGrid w:val="0"/>
              <w:spacing w:before="80"/>
              <w:ind w:right="113"/>
              <w:jc w:val="right"/>
            </w:pPr>
            <w:r w:rsidRPr="007E27E9">
              <w:rPr>
                <w:rFonts w:ascii="Arial CYR" w:hAnsi="Arial CYR" w:cs="Arial CYR"/>
                <w:bCs/>
              </w:rPr>
              <w:t>12 833</w:t>
            </w:r>
          </w:p>
        </w:tc>
        <w:tc>
          <w:tcPr>
            <w:tcW w:w="782" w:type="dxa"/>
            <w:tcBorders>
              <w:left w:val="single" w:sz="6" w:space="0" w:color="000000"/>
            </w:tcBorders>
            <w:shd w:val="clear" w:color="auto" w:fill="auto"/>
            <w:vAlign w:val="bottom"/>
          </w:tcPr>
          <w:p w14:paraId="45B59F96" w14:textId="6037B724" w:rsidR="00C7743A" w:rsidRPr="007E27E9" w:rsidRDefault="00C7743A" w:rsidP="00443F6A">
            <w:pPr>
              <w:snapToGrid w:val="0"/>
              <w:spacing w:before="80"/>
              <w:ind w:right="113"/>
              <w:jc w:val="right"/>
            </w:pPr>
            <w:r w:rsidRPr="007E27E9">
              <w:rPr>
                <w:rFonts w:ascii="Arial CYR" w:hAnsi="Arial CYR" w:cs="Arial CYR"/>
                <w:bCs/>
              </w:rPr>
              <w:t>239 307</w:t>
            </w:r>
          </w:p>
        </w:tc>
        <w:tc>
          <w:tcPr>
            <w:tcW w:w="782" w:type="dxa"/>
            <w:tcBorders>
              <w:left w:val="single" w:sz="6" w:space="0" w:color="000000"/>
            </w:tcBorders>
            <w:shd w:val="clear" w:color="auto" w:fill="auto"/>
            <w:vAlign w:val="bottom"/>
          </w:tcPr>
          <w:p w14:paraId="63B8159B" w14:textId="5479DD0F" w:rsidR="00C7743A" w:rsidRPr="007E27E9" w:rsidRDefault="00C7743A" w:rsidP="00443F6A">
            <w:pPr>
              <w:snapToGrid w:val="0"/>
              <w:spacing w:before="80"/>
              <w:ind w:right="113"/>
              <w:jc w:val="right"/>
            </w:pPr>
            <w:r w:rsidRPr="007E27E9">
              <w:rPr>
                <w:lang w:val="en-US"/>
              </w:rPr>
              <w:t>…</w:t>
            </w:r>
          </w:p>
        </w:tc>
        <w:tc>
          <w:tcPr>
            <w:tcW w:w="782" w:type="dxa"/>
            <w:tcBorders>
              <w:left w:val="single" w:sz="6" w:space="0" w:color="000000"/>
            </w:tcBorders>
            <w:shd w:val="clear" w:color="auto" w:fill="auto"/>
            <w:vAlign w:val="bottom"/>
          </w:tcPr>
          <w:p w14:paraId="2821CC87" w14:textId="52EEE0D6" w:rsidR="00C7743A" w:rsidRPr="007E27E9" w:rsidRDefault="00C7743A" w:rsidP="00970A10">
            <w:pPr>
              <w:snapToGrid w:val="0"/>
              <w:spacing w:before="80"/>
              <w:ind w:right="113"/>
              <w:jc w:val="right"/>
            </w:pPr>
            <w:r w:rsidRPr="007E27E9">
              <w:t>9 600</w:t>
            </w:r>
          </w:p>
        </w:tc>
        <w:tc>
          <w:tcPr>
            <w:tcW w:w="782" w:type="dxa"/>
            <w:tcBorders>
              <w:left w:val="single" w:sz="6" w:space="0" w:color="000000"/>
            </w:tcBorders>
            <w:shd w:val="clear" w:color="auto" w:fill="auto"/>
            <w:vAlign w:val="bottom"/>
          </w:tcPr>
          <w:p w14:paraId="0633E39A" w14:textId="400D703D" w:rsidR="00C7743A" w:rsidRPr="007E27E9" w:rsidRDefault="00C7743A" w:rsidP="00443F6A">
            <w:pPr>
              <w:snapToGrid w:val="0"/>
              <w:spacing w:before="80"/>
              <w:ind w:right="113"/>
              <w:jc w:val="right"/>
            </w:pPr>
            <w:r w:rsidRPr="007E27E9">
              <w:t>5 476</w:t>
            </w:r>
          </w:p>
        </w:tc>
      </w:tr>
      <w:tr w:rsidR="00C7743A" w:rsidRPr="00D21FE6" w14:paraId="55E73CCE" w14:textId="77777777" w:rsidTr="00B802BB">
        <w:trPr>
          <w:cantSplit/>
          <w:jc w:val="center"/>
        </w:trPr>
        <w:tc>
          <w:tcPr>
            <w:tcW w:w="1319" w:type="dxa"/>
            <w:shd w:val="clear" w:color="auto" w:fill="auto"/>
            <w:vAlign w:val="bottom"/>
          </w:tcPr>
          <w:p w14:paraId="4F81F7D9" w14:textId="77777777" w:rsidR="00C7743A" w:rsidRPr="00D21FE6" w:rsidRDefault="00C7743A" w:rsidP="002908B8">
            <w:pPr>
              <w:spacing w:before="80"/>
              <w:ind w:left="113"/>
            </w:pPr>
            <w:r w:rsidRPr="00D21FE6">
              <w:rPr>
                <w:rFonts w:eastAsia="Symbol" w:cs="Symbol"/>
              </w:rPr>
              <w:t xml:space="preserve">Китай / </w:t>
            </w:r>
            <w:r w:rsidRPr="00D21FE6">
              <w:rPr>
                <w:rFonts w:eastAsia="Symbol" w:cs="Symbol"/>
                <w:i/>
              </w:rPr>
              <w:t>China</w:t>
            </w:r>
          </w:p>
        </w:tc>
        <w:tc>
          <w:tcPr>
            <w:tcW w:w="781" w:type="dxa"/>
            <w:tcBorders>
              <w:left w:val="single" w:sz="6" w:space="0" w:color="000000"/>
            </w:tcBorders>
            <w:shd w:val="clear" w:color="auto" w:fill="auto"/>
            <w:vAlign w:val="bottom"/>
          </w:tcPr>
          <w:p w14:paraId="480E1BFE" w14:textId="710D349C" w:rsidR="00C7743A" w:rsidRPr="007E27E9" w:rsidRDefault="00C7743A" w:rsidP="00443F6A">
            <w:pPr>
              <w:snapToGrid w:val="0"/>
              <w:spacing w:before="80"/>
              <w:ind w:right="113"/>
              <w:jc w:val="right"/>
            </w:pPr>
            <w:r w:rsidRPr="007E27E9">
              <w:t>648 295</w:t>
            </w:r>
          </w:p>
        </w:tc>
        <w:tc>
          <w:tcPr>
            <w:tcW w:w="782" w:type="dxa"/>
            <w:tcBorders>
              <w:left w:val="single" w:sz="6" w:space="0" w:color="000000"/>
            </w:tcBorders>
            <w:shd w:val="clear" w:color="auto" w:fill="auto"/>
            <w:vAlign w:val="bottom"/>
          </w:tcPr>
          <w:p w14:paraId="6054C925" w14:textId="22A83AB0" w:rsidR="00C7743A" w:rsidRPr="007E27E9" w:rsidRDefault="00C7743A" w:rsidP="00443F6A">
            <w:pPr>
              <w:snapToGrid w:val="0"/>
              <w:spacing w:before="80"/>
              <w:ind w:right="113"/>
              <w:jc w:val="right"/>
            </w:pPr>
            <w:r w:rsidRPr="007E27E9">
              <w:t>136 596</w:t>
            </w:r>
          </w:p>
        </w:tc>
        <w:tc>
          <w:tcPr>
            <w:tcW w:w="782" w:type="dxa"/>
            <w:tcBorders>
              <w:left w:val="single" w:sz="6" w:space="0" w:color="000000"/>
            </w:tcBorders>
            <w:shd w:val="clear" w:color="auto" w:fill="auto"/>
            <w:vAlign w:val="bottom"/>
          </w:tcPr>
          <w:p w14:paraId="2FB58388" w14:textId="2AE028B6" w:rsidR="00C7743A" w:rsidRPr="007E27E9" w:rsidRDefault="00C7743A" w:rsidP="00443F6A">
            <w:pPr>
              <w:snapToGrid w:val="0"/>
              <w:spacing w:before="80"/>
              <w:ind w:right="113"/>
              <w:jc w:val="right"/>
            </w:pPr>
            <w:r w:rsidRPr="007E27E9">
              <w:t>93 492</w:t>
            </w:r>
          </w:p>
        </w:tc>
        <w:tc>
          <w:tcPr>
            <w:tcW w:w="782" w:type="dxa"/>
            <w:tcBorders>
              <w:left w:val="single" w:sz="6" w:space="0" w:color="000000"/>
            </w:tcBorders>
            <w:shd w:val="clear" w:color="auto" w:fill="auto"/>
            <w:vAlign w:val="bottom"/>
          </w:tcPr>
          <w:p w14:paraId="6183D23E" w14:textId="74869F7D" w:rsidR="00C7743A" w:rsidRPr="007E27E9" w:rsidRDefault="00C7743A" w:rsidP="00443F6A">
            <w:pPr>
              <w:snapToGrid w:val="0"/>
              <w:spacing w:before="80"/>
              <w:ind w:right="113"/>
              <w:jc w:val="right"/>
            </w:pPr>
            <w:r w:rsidRPr="007E27E9">
              <w:t>9 160</w:t>
            </w:r>
          </w:p>
        </w:tc>
        <w:tc>
          <w:tcPr>
            <w:tcW w:w="797" w:type="dxa"/>
            <w:tcBorders>
              <w:left w:val="single" w:sz="6" w:space="0" w:color="000000"/>
            </w:tcBorders>
            <w:shd w:val="clear" w:color="auto" w:fill="auto"/>
            <w:vAlign w:val="bottom"/>
          </w:tcPr>
          <w:p w14:paraId="19258C90" w14:textId="6BA1624A" w:rsidR="00C7743A" w:rsidRPr="007E27E9" w:rsidRDefault="00C7743A" w:rsidP="00443F6A">
            <w:pPr>
              <w:snapToGrid w:val="0"/>
              <w:spacing w:before="80"/>
              <w:ind w:right="113"/>
              <w:jc w:val="right"/>
            </w:pPr>
            <w:r w:rsidRPr="007E27E9">
              <w:t>274 991</w:t>
            </w:r>
          </w:p>
        </w:tc>
        <w:tc>
          <w:tcPr>
            <w:tcW w:w="768" w:type="dxa"/>
            <w:tcBorders>
              <w:left w:val="single" w:sz="6" w:space="0" w:color="000000"/>
            </w:tcBorders>
            <w:shd w:val="clear" w:color="auto" w:fill="auto"/>
            <w:vAlign w:val="bottom"/>
          </w:tcPr>
          <w:p w14:paraId="508E2357" w14:textId="29448FAB" w:rsidR="00C7743A" w:rsidRPr="007E27E9" w:rsidRDefault="00C7743A" w:rsidP="00443F6A">
            <w:pPr>
              <w:snapToGrid w:val="0"/>
              <w:spacing w:before="80"/>
              <w:ind w:right="113"/>
              <w:jc w:val="right"/>
            </w:pPr>
            <w:r w:rsidRPr="007E27E9">
              <w:t>621 366</w:t>
            </w:r>
          </w:p>
        </w:tc>
        <w:tc>
          <w:tcPr>
            <w:tcW w:w="782" w:type="dxa"/>
            <w:tcBorders>
              <w:left w:val="single" w:sz="6" w:space="0" w:color="000000"/>
            </w:tcBorders>
            <w:shd w:val="clear" w:color="auto" w:fill="auto"/>
            <w:vAlign w:val="bottom"/>
          </w:tcPr>
          <w:p w14:paraId="77EE8ED4" w14:textId="4648646B" w:rsidR="00C7743A" w:rsidRPr="007E27E9" w:rsidRDefault="00C7743A" w:rsidP="00443F6A">
            <w:pPr>
              <w:snapToGrid w:val="0"/>
              <w:spacing w:before="80"/>
              <w:ind w:right="113"/>
              <w:jc w:val="right"/>
            </w:pPr>
            <w:r w:rsidRPr="007E27E9">
              <w:rPr>
                <w:rFonts w:ascii="Arial CYR" w:hAnsi="Arial CYR" w:cs="Arial CYR"/>
                <w:bCs/>
              </w:rPr>
              <w:t>99 214</w:t>
            </w:r>
          </w:p>
        </w:tc>
        <w:tc>
          <w:tcPr>
            <w:tcW w:w="782" w:type="dxa"/>
            <w:tcBorders>
              <w:left w:val="single" w:sz="6" w:space="0" w:color="000000"/>
            </w:tcBorders>
            <w:shd w:val="clear" w:color="auto" w:fill="auto"/>
            <w:vAlign w:val="bottom"/>
          </w:tcPr>
          <w:p w14:paraId="15EA4D22" w14:textId="624139C8" w:rsidR="00C7743A" w:rsidRPr="007E27E9" w:rsidRDefault="00C7743A" w:rsidP="00443F6A">
            <w:pPr>
              <w:snapToGrid w:val="0"/>
              <w:spacing w:before="80"/>
              <w:ind w:right="113"/>
              <w:jc w:val="right"/>
            </w:pPr>
            <w:r w:rsidRPr="007E27E9">
              <w:rPr>
                <w:rFonts w:ascii="Arial CYR" w:hAnsi="Arial CYR" w:cs="Arial CYR"/>
                <w:bCs/>
              </w:rPr>
              <w:t>47 267</w:t>
            </w:r>
          </w:p>
        </w:tc>
        <w:tc>
          <w:tcPr>
            <w:tcW w:w="782" w:type="dxa"/>
            <w:tcBorders>
              <w:left w:val="single" w:sz="6" w:space="0" w:color="000000"/>
            </w:tcBorders>
            <w:shd w:val="clear" w:color="auto" w:fill="auto"/>
            <w:vAlign w:val="bottom"/>
          </w:tcPr>
          <w:p w14:paraId="589DDD67" w14:textId="7B52907C" w:rsidR="00C7743A" w:rsidRPr="007E27E9" w:rsidRDefault="00C7743A" w:rsidP="00443F6A">
            <w:pPr>
              <w:snapToGrid w:val="0"/>
              <w:spacing w:before="80"/>
              <w:ind w:right="113"/>
              <w:jc w:val="right"/>
            </w:pPr>
            <w:r w:rsidRPr="007E27E9">
              <w:rPr>
                <w:lang w:val="en-US"/>
              </w:rPr>
              <w:t>…</w:t>
            </w:r>
          </w:p>
        </w:tc>
        <w:tc>
          <w:tcPr>
            <w:tcW w:w="782" w:type="dxa"/>
            <w:tcBorders>
              <w:left w:val="single" w:sz="6" w:space="0" w:color="000000"/>
            </w:tcBorders>
            <w:shd w:val="clear" w:color="auto" w:fill="auto"/>
            <w:vAlign w:val="bottom"/>
          </w:tcPr>
          <w:p w14:paraId="3B43A045" w14:textId="7B73EDBF" w:rsidR="00C7743A" w:rsidRPr="007E27E9" w:rsidRDefault="00C7743A" w:rsidP="00970A10">
            <w:pPr>
              <w:snapToGrid w:val="0"/>
              <w:spacing w:before="80"/>
              <w:ind w:right="113"/>
              <w:jc w:val="right"/>
            </w:pPr>
            <w:r w:rsidRPr="007E27E9">
              <w:t>26 887</w:t>
            </w:r>
          </w:p>
        </w:tc>
        <w:tc>
          <w:tcPr>
            <w:tcW w:w="782" w:type="dxa"/>
            <w:tcBorders>
              <w:left w:val="single" w:sz="6" w:space="0" w:color="000000"/>
            </w:tcBorders>
            <w:shd w:val="clear" w:color="auto" w:fill="auto"/>
            <w:vAlign w:val="bottom"/>
          </w:tcPr>
          <w:p w14:paraId="378A7640" w14:textId="7E10E811" w:rsidR="00C7743A" w:rsidRPr="007E27E9" w:rsidRDefault="00C7743A" w:rsidP="00443F6A">
            <w:pPr>
              <w:snapToGrid w:val="0"/>
              <w:spacing w:before="80"/>
              <w:ind w:right="113"/>
              <w:jc w:val="right"/>
            </w:pPr>
            <w:r w:rsidRPr="007E27E9">
              <w:t>119</w:t>
            </w:r>
          </w:p>
        </w:tc>
      </w:tr>
      <w:tr w:rsidR="00C7743A" w:rsidRPr="00D21FE6" w14:paraId="6882ED8A" w14:textId="77777777" w:rsidTr="00B802BB">
        <w:trPr>
          <w:cantSplit/>
          <w:jc w:val="center"/>
        </w:trPr>
        <w:tc>
          <w:tcPr>
            <w:tcW w:w="1319" w:type="dxa"/>
            <w:shd w:val="clear" w:color="auto" w:fill="auto"/>
            <w:vAlign w:val="bottom"/>
          </w:tcPr>
          <w:p w14:paraId="23149696" w14:textId="77777777" w:rsidR="00C7743A" w:rsidRPr="00D21FE6" w:rsidRDefault="00C7743A" w:rsidP="002908B8">
            <w:pPr>
              <w:spacing w:before="80"/>
              <w:ind w:left="113"/>
            </w:pPr>
            <w:r w:rsidRPr="00D21FE6">
              <w:rPr>
                <w:rFonts w:eastAsia="Symbol" w:cs="Symbol"/>
              </w:rPr>
              <w:t xml:space="preserve">Южно-Африканская Республика </w:t>
            </w:r>
          </w:p>
          <w:p w14:paraId="67E1B39C" w14:textId="77777777" w:rsidR="00C7743A" w:rsidRPr="00D21FE6" w:rsidRDefault="00C7743A" w:rsidP="003B3F34">
            <w:pPr>
              <w:spacing w:before="40"/>
              <w:ind w:left="113"/>
            </w:pPr>
            <w:r w:rsidRPr="00D21FE6">
              <w:rPr>
                <w:rFonts w:eastAsia="Symbol" w:cs="Symbol"/>
                <w:i/>
                <w:lang w:val="en-US"/>
              </w:rPr>
              <w:t>South</w:t>
            </w:r>
            <w:r w:rsidRPr="00D21FE6">
              <w:rPr>
                <w:rFonts w:eastAsia="Symbol" w:cs="Symbol"/>
                <w:i/>
              </w:rPr>
              <w:t xml:space="preserve"> </w:t>
            </w:r>
            <w:r w:rsidRPr="00D21FE6">
              <w:rPr>
                <w:rFonts w:eastAsia="Symbol" w:cs="Symbol"/>
                <w:i/>
                <w:lang w:val="en-US"/>
              </w:rPr>
              <w:t>Africa</w:t>
            </w:r>
          </w:p>
        </w:tc>
        <w:tc>
          <w:tcPr>
            <w:tcW w:w="781" w:type="dxa"/>
            <w:tcBorders>
              <w:left w:val="single" w:sz="6" w:space="0" w:color="000000"/>
            </w:tcBorders>
            <w:shd w:val="clear" w:color="auto" w:fill="auto"/>
            <w:vAlign w:val="bottom"/>
          </w:tcPr>
          <w:p w14:paraId="58B44D93" w14:textId="35FDFAA9" w:rsidR="00C7743A" w:rsidRPr="007E27E9" w:rsidRDefault="00C7743A" w:rsidP="00443F6A">
            <w:pPr>
              <w:spacing w:before="80"/>
              <w:ind w:right="113"/>
              <w:jc w:val="right"/>
            </w:pPr>
            <w:r w:rsidRPr="007E27E9">
              <w:rPr>
                <w:rFonts w:ascii="Arial CYR" w:hAnsi="Arial CYR" w:cs="Arial CYR"/>
                <w:bCs/>
              </w:rPr>
              <w:t>19 081</w:t>
            </w:r>
          </w:p>
        </w:tc>
        <w:tc>
          <w:tcPr>
            <w:tcW w:w="782" w:type="dxa"/>
            <w:tcBorders>
              <w:left w:val="single" w:sz="6" w:space="0" w:color="000000"/>
            </w:tcBorders>
            <w:shd w:val="clear" w:color="auto" w:fill="auto"/>
            <w:vAlign w:val="bottom"/>
          </w:tcPr>
          <w:p w14:paraId="1810DB71" w14:textId="6B860659" w:rsidR="00C7743A" w:rsidRPr="007E27E9" w:rsidRDefault="00C7743A" w:rsidP="00443F6A">
            <w:pPr>
              <w:snapToGrid w:val="0"/>
              <w:spacing w:before="80"/>
              <w:ind w:right="113"/>
              <w:jc w:val="right"/>
            </w:pPr>
            <w:r w:rsidRPr="007E27E9">
              <w:rPr>
                <w:rFonts w:ascii="Arial CYR" w:hAnsi="Arial CYR" w:cs="Arial CYR"/>
                <w:bCs/>
              </w:rPr>
              <w:t>2 050</w:t>
            </w:r>
          </w:p>
        </w:tc>
        <w:tc>
          <w:tcPr>
            <w:tcW w:w="782" w:type="dxa"/>
            <w:tcBorders>
              <w:left w:val="single" w:sz="6" w:space="0" w:color="000000"/>
            </w:tcBorders>
            <w:shd w:val="clear" w:color="auto" w:fill="auto"/>
            <w:vAlign w:val="bottom"/>
          </w:tcPr>
          <w:p w14:paraId="59BF4C20" w14:textId="0FAE8630" w:rsidR="00C7743A" w:rsidRPr="007E27E9" w:rsidRDefault="00C7743A" w:rsidP="00443F6A">
            <w:pPr>
              <w:snapToGrid w:val="0"/>
              <w:spacing w:before="80"/>
              <w:ind w:right="113"/>
              <w:jc w:val="right"/>
            </w:pPr>
            <w:r w:rsidRPr="007E27E9">
              <w:rPr>
                <w:rFonts w:ascii="Arial CYR" w:hAnsi="Arial CYR" w:cs="Arial CYR"/>
                <w:bCs/>
              </w:rPr>
              <w:t>2 416</w:t>
            </w:r>
          </w:p>
        </w:tc>
        <w:tc>
          <w:tcPr>
            <w:tcW w:w="782" w:type="dxa"/>
            <w:tcBorders>
              <w:left w:val="single" w:sz="6" w:space="0" w:color="000000"/>
            </w:tcBorders>
            <w:shd w:val="clear" w:color="auto" w:fill="auto"/>
            <w:vAlign w:val="bottom"/>
          </w:tcPr>
          <w:p w14:paraId="1AD84BCF" w14:textId="355E8AAC" w:rsidR="00C7743A" w:rsidRPr="007E27E9" w:rsidRDefault="00C7743A" w:rsidP="00443F6A">
            <w:pPr>
              <w:snapToGrid w:val="0"/>
              <w:spacing w:before="80"/>
              <w:ind w:right="113"/>
              <w:jc w:val="right"/>
            </w:pPr>
            <w:r w:rsidRPr="007E27E9">
              <w:rPr>
                <w:lang w:val="en-US"/>
              </w:rPr>
              <w:t>…</w:t>
            </w:r>
          </w:p>
        </w:tc>
        <w:tc>
          <w:tcPr>
            <w:tcW w:w="797" w:type="dxa"/>
            <w:tcBorders>
              <w:left w:val="single" w:sz="6" w:space="0" w:color="000000"/>
            </w:tcBorders>
            <w:shd w:val="clear" w:color="auto" w:fill="auto"/>
            <w:vAlign w:val="bottom"/>
          </w:tcPr>
          <w:p w14:paraId="76E0F20D" w14:textId="06FABAE9" w:rsidR="00C7743A" w:rsidRPr="007E27E9" w:rsidRDefault="00C7743A" w:rsidP="00443F6A">
            <w:pPr>
              <w:snapToGrid w:val="0"/>
              <w:spacing w:before="80"/>
              <w:ind w:right="113"/>
              <w:jc w:val="right"/>
            </w:pPr>
            <w:r w:rsidRPr="007E27E9">
              <w:rPr>
                <w:rFonts w:ascii="Arial CYR" w:hAnsi="Arial CYR" w:cs="Arial CYR"/>
                <w:bCs/>
              </w:rPr>
              <w:t>8 470</w:t>
            </w:r>
          </w:p>
        </w:tc>
        <w:tc>
          <w:tcPr>
            <w:tcW w:w="768" w:type="dxa"/>
            <w:tcBorders>
              <w:left w:val="single" w:sz="6" w:space="0" w:color="000000"/>
            </w:tcBorders>
            <w:shd w:val="clear" w:color="auto" w:fill="auto"/>
            <w:vAlign w:val="bottom"/>
          </w:tcPr>
          <w:p w14:paraId="2EB2E338" w14:textId="5BE128A0" w:rsidR="00C7743A" w:rsidRPr="007E27E9" w:rsidRDefault="00C7743A" w:rsidP="00443F6A">
            <w:pPr>
              <w:snapToGrid w:val="0"/>
              <w:spacing w:before="80"/>
              <w:ind w:right="113"/>
              <w:jc w:val="right"/>
            </w:pPr>
            <w:r w:rsidRPr="007E27E9">
              <w:rPr>
                <w:rFonts w:ascii="Arial CYR" w:hAnsi="Arial CYR" w:cs="Arial CYR"/>
                <w:bCs/>
              </w:rPr>
              <w:t>2 618</w:t>
            </w:r>
          </w:p>
        </w:tc>
        <w:tc>
          <w:tcPr>
            <w:tcW w:w="782" w:type="dxa"/>
            <w:tcBorders>
              <w:left w:val="single" w:sz="6" w:space="0" w:color="000000"/>
            </w:tcBorders>
            <w:shd w:val="clear" w:color="auto" w:fill="auto"/>
            <w:vAlign w:val="bottom"/>
          </w:tcPr>
          <w:p w14:paraId="1FC3B6FC" w14:textId="67E073DD" w:rsidR="00C7743A" w:rsidRPr="007E27E9" w:rsidRDefault="00C7743A" w:rsidP="00443F6A">
            <w:pPr>
              <w:snapToGrid w:val="0"/>
              <w:spacing w:before="80"/>
              <w:ind w:right="113"/>
              <w:jc w:val="right"/>
            </w:pPr>
            <w:r w:rsidRPr="007E27E9">
              <w:rPr>
                <w:rFonts w:ascii="Arial CYR" w:hAnsi="Arial CYR" w:cs="Arial CYR"/>
                <w:bCs/>
              </w:rPr>
              <w:t>3 407</w:t>
            </w:r>
          </w:p>
        </w:tc>
        <w:tc>
          <w:tcPr>
            <w:tcW w:w="782" w:type="dxa"/>
            <w:tcBorders>
              <w:left w:val="single" w:sz="6" w:space="0" w:color="000000"/>
            </w:tcBorders>
            <w:shd w:val="clear" w:color="auto" w:fill="auto"/>
            <w:vAlign w:val="bottom"/>
          </w:tcPr>
          <w:p w14:paraId="324F9AA5" w14:textId="28C9DB26" w:rsidR="00C7743A" w:rsidRPr="007E27E9" w:rsidRDefault="00C7743A" w:rsidP="00443F6A">
            <w:pPr>
              <w:snapToGrid w:val="0"/>
              <w:spacing w:before="80"/>
              <w:ind w:right="113"/>
              <w:jc w:val="right"/>
            </w:pPr>
            <w:r w:rsidRPr="007E27E9">
              <w:rPr>
                <w:rFonts w:ascii="Arial CYR" w:hAnsi="Arial CYR" w:cs="Arial CYR"/>
                <w:bCs/>
              </w:rPr>
              <w:t>3 810</w:t>
            </w:r>
          </w:p>
        </w:tc>
        <w:tc>
          <w:tcPr>
            <w:tcW w:w="782" w:type="dxa"/>
            <w:tcBorders>
              <w:left w:val="single" w:sz="6" w:space="0" w:color="000000"/>
            </w:tcBorders>
            <w:shd w:val="clear" w:color="auto" w:fill="auto"/>
            <w:vAlign w:val="bottom"/>
          </w:tcPr>
          <w:p w14:paraId="32EC6F27" w14:textId="67EB13BE" w:rsidR="00C7743A" w:rsidRPr="007E27E9" w:rsidRDefault="00C7743A" w:rsidP="00443F6A">
            <w:pPr>
              <w:snapToGrid w:val="0"/>
              <w:spacing w:before="80"/>
              <w:ind w:right="113"/>
              <w:jc w:val="right"/>
            </w:pPr>
            <w:r w:rsidRPr="007E27E9">
              <w:rPr>
                <w:lang w:val="en-US"/>
              </w:rPr>
              <w:t>…</w:t>
            </w:r>
          </w:p>
        </w:tc>
        <w:tc>
          <w:tcPr>
            <w:tcW w:w="782" w:type="dxa"/>
            <w:tcBorders>
              <w:left w:val="single" w:sz="6" w:space="0" w:color="000000"/>
            </w:tcBorders>
            <w:shd w:val="clear" w:color="auto" w:fill="auto"/>
            <w:vAlign w:val="bottom"/>
          </w:tcPr>
          <w:p w14:paraId="33710263" w14:textId="4CC9C267" w:rsidR="00C7743A" w:rsidRPr="007E27E9" w:rsidRDefault="00C7743A" w:rsidP="00443F6A">
            <w:pPr>
              <w:snapToGrid w:val="0"/>
              <w:spacing w:before="80"/>
              <w:ind w:right="113"/>
              <w:jc w:val="right"/>
            </w:pPr>
            <w:r w:rsidRPr="007E27E9">
              <w:t>844</w:t>
            </w:r>
          </w:p>
        </w:tc>
        <w:tc>
          <w:tcPr>
            <w:tcW w:w="782" w:type="dxa"/>
            <w:tcBorders>
              <w:left w:val="single" w:sz="6" w:space="0" w:color="000000"/>
            </w:tcBorders>
            <w:shd w:val="clear" w:color="auto" w:fill="auto"/>
            <w:vAlign w:val="bottom"/>
          </w:tcPr>
          <w:p w14:paraId="5D217B45" w14:textId="2332B406" w:rsidR="00C7743A" w:rsidRPr="007E27E9" w:rsidRDefault="00C7743A" w:rsidP="00443F6A">
            <w:pPr>
              <w:snapToGrid w:val="0"/>
              <w:spacing w:before="80"/>
              <w:ind w:right="113"/>
              <w:jc w:val="right"/>
            </w:pPr>
            <w:r w:rsidRPr="007E27E9">
              <w:t>19</w:t>
            </w:r>
          </w:p>
        </w:tc>
      </w:tr>
      <w:tr w:rsidR="00C7743A" w:rsidRPr="00D21FE6" w14:paraId="665F2470" w14:textId="77777777" w:rsidTr="00B802BB">
        <w:trPr>
          <w:cantSplit/>
          <w:jc w:val="center"/>
        </w:trPr>
        <w:tc>
          <w:tcPr>
            <w:tcW w:w="1319" w:type="dxa"/>
            <w:shd w:val="clear" w:color="auto" w:fill="auto"/>
            <w:vAlign w:val="bottom"/>
          </w:tcPr>
          <w:p w14:paraId="01DFC16B" w14:textId="77777777" w:rsidR="00C7743A" w:rsidRPr="00D21FE6" w:rsidRDefault="00C7743A" w:rsidP="002908B8">
            <w:pPr>
              <w:spacing w:before="80"/>
              <w:rPr>
                <w:lang w:val="en-US"/>
              </w:rPr>
            </w:pPr>
            <w:r w:rsidRPr="00D21FE6">
              <w:rPr>
                <w:rFonts w:eastAsia="Symbol" w:cs="Symbol"/>
                <w:b/>
                <w:bCs/>
              </w:rPr>
              <w:t>Страны</w:t>
            </w:r>
            <w:r w:rsidRPr="00D21FE6">
              <w:rPr>
                <w:rFonts w:eastAsia="Symbol" w:cs="Symbol"/>
                <w:b/>
                <w:bCs/>
                <w:lang w:val="en-US"/>
              </w:rPr>
              <w:t xml:space="preserve"> </w:t>
            </w:r>
            <w:r w:rsidRPr="00D21FE6">
              <w:rPr>
                <w:rFonts w:eastAsia="Symbol" w:cs="Symbol"/>
                <w:b/>
                <w:bCs/>
              </w:rPr>
              <w:t>ЕС</w:t>
            </w:r>
          </w:p>
          <w:p w14:paraId="000BEA23" w14:textId="77777777" w:rsidR="00C7743A" w:rsidRPr="00D21FE6" w:rsidRDefault="00C7743A" w:rsidP="003B3F34">
            <w:pPr>
              <w:spacing w:before="40"/>
              <w:rPr>
                <w:lang w:val="en-US"/>
              </w:rPr>
            </w:pPr>
            <w:r w:rsidRPr="00D21FE6">
              <w:rPr>
                <w:rFonts w:eastAsia="Symbol" w:cs="Symbol"/>
                <w:b/>
                <w:i/>
                <w:lang w:val="en-US"/>
              </w:rPr>
              <w:t>EU countries</w:t>
            </w:r>
          </w:p>
        </w:tc>
        <w:tc>
          <w:tcPr>
            <w:tcW w:w="781" w:type="dxa"/>
            <w:tcBorders>
              <w:left w:val="single" w:sz="6" w:space="0" w:color="000000"/>
            </w:tcBorders>
            <w:shd w:val="clear" w:color="auto" w:fill="auto"/>
            <w:vAlign w:val="bottom"/>
          </w:tcPr>
          <w:p w14:paraId="6421E009" w14:textId="77777777" w:rsidR="00C7743A" w:rsidRPr="007E27E9" w:rsidRDefault="00C7743A" w:rsidP="00443F6A">
            <w:pPr>
              <w:snapToGrid w:val="0"/>
              <w:spacing w:before="80"/>
              <w:ind w:right="113"/>
              <w:jc w:val="right"/>
              <w:rPr>
                <w:rFonts w:eastAsia="Symbol"/>
                <w:lang w:val="en-US"/>
              </w:rPr>
            </w:pPr>
          </w:p>
        </w:tc>
        <w:tc>
          <w:tcPr>
            <w:tcW w:w="782" w:type="dxa"/>
            <w:tcBorders>
              <w:left w:val="single" w:sz="6" w:space="0" w:color="000000"/>
            </w:tcBorders>
            <w:shd w:val="clear" w:color="auto" w:fill="auto"/>
            <w:vAlign w:val="bottom"/>
          </w:tcPr>
          <w:p w14:paraId="029CA743" w14:textId="77777777" w:rsidR="00C7743A" w:rsidRPr="007E27E9" w:rsidRDefault="00C7743A" w:rsidP="00443F6A">
            <w:pPr>
              <w:snapToGrid w:val="0"/>
              <w:spacing w:before="80"/>
              <w:ind w:right="113"/>
              <w:jc w:val="right"/>
              <w:rPr>
                <w:rFonts w:eastAsia="Symbol"/>
                <w:lang w:val="en-US"/>
              </w:rPr>
            </w:pPr>
          </w:p>
        </w:tc>
        <w:tc>
          <w:tcPr>
            <w:tcW w:w="782" w:type="dxa"/>
            <w:tcBorders>
              <w:left w:val="single" w:sz="6" w:space="0" w:color="000000"/>
            </w:tcBorders>
            <w:shd w:val="clear" w:color="auto" w:fill="auto"/>
            <w:vAlign w:val="bottom"/>
          </w:tcPr>
          <w:p w14:paraId="4EC970C2" w14:textId="77777777" w:rsidR="00C7743A" w:rsidRPr="007E27E9" w:rsidRDefault="00C7743A" w:rsidP="00443F6A">
            <w:pPr>
              <w:snapToGrid w:val="0"/>
              <w:spacing w:before="80"/>
              <w:ind w:right="113"/>
              <w:jc w:val="right"/>
              <w:rPr>
                <w:rFonts w:eastAsia="Symbol"/>
                <w:lang w:val="en-US"/>
              </w:rPr>
            </w:pPr>
          </w:p>
        </w:tc>
        <w:tc>
          <w:tcPr>
            <w:tcW w:w="782" w:type="dxa"/>
            <w:tcBorders>
              <w:left w:val="single" w:sz="6" w:space="0" w:color="000000"/>
            </w:tcBorders>
            <w:shd w:val="clear" w:color="auto" w:fill="auto"/>
            <w:vAlign w:val="bottom"/>
          </w:tcPr>
          <w:p w14:paraId="20F79DE5" w14:textId="77777777" w:rsidR="00C7743A" w:rsidRPr="007E27E9" w:rsidRDefault="00C7743A" w:rsidP="00443F6A">
            <w:pPr>
              <w:snapToGrid w:val="0"/>
              <w:spacing w:before="80"/>
              <w:ind w:right="113"/>
              <w:jc w:val="right"/>
              <w:rPr>
                <w:rFonts w:eastAsia="Symbol"/>
                <w:lang w:val="en-US"/>
              </w:rPr>
            </w:pPr>
          </w:p>
        </w:tc>
        <w:tc>
          <w:tcPr>
            <w:tcW w:w="797" w:type="dxa"/>
            <w:tcBorders>
              <w:left w:val="single" w:sz="6" w:space="0" w:color="000000"/>
            </w:tcBorders>
            <w:shd w:val="clear" w:color="auto" w:fill="auto"/>
            <w:vAlign w:val="bottom"/>
          </w:tcPr>
          <w:p w14:paraId="56711562" w14:textId="77777777" w:rsidR="00C7743A" w:rsidRPr="007E27E9" w:rsidRDefault="00C7743A" w:rsidP="00443F6A">
            <w:pPr>
              <w:snapToGrid w:val="0"/>
              <w:spacing w:before="80"/>
              <w:ind w:right="113"/>
              <w:jc w:val="right"/>
              <w:rPr>
                <w:rFonts w:eastAsia="Symbol"/>
                <w:lang w:val="en-US"/>
              </w:rPr>
            </w:pPr>
          </w:p>
        </w:tc>
        <w:tc>
          <w:tcPr>
            <w:tcW w:w="768" w:type="dxa"/>
            <w:tcBorders>
              <w:left w:val="single" w:sz="6" w:space="0" w:color="000000"/>
            </w:tcBorders>
            <w:shd w:val="clear" w:color="auto" w:fill="auto"/>
            <w:vAlign w:val="bottom"/>
          </w:tcPr>
          <w:p w14:paraId="4B4E3D79" w14:textId="77777777" w:rsidR="00C7743A" w:rsidRPr="007E27E9" w:rsidRDefault="00C7743A" w:rsidP="00443F6A">
            <w:pPr>
              <w:snapToGrid w:val="0"/>
              <w:spacing w:before="80"/>
              <w:ind w:right="113"/>
              <w:jc w:val="right"/>
              <w:rPr>
                <w:rFonts w:eastAsia="Symbol"/>
                <w:lang w:val="en-US"/>
              </w:rPr>
            </w:pPr>
          </w:p>
        </w:tc>
        <w:tc>
          <w:tcPr>
            <w:tcW w:w="782" w:type="dxa"/>
            <w:tcBorders>
              <w:left w:val="single" w:sz="6" w:space="0" w:color="000000"/>
            </w:tcBorders>
            <w:shd w:val="clear" w:color="auto" w:fill="auto"/>
            <w:vAlign w:val="bottom"/>
          </w:tcPr>
          <w:p w14:paraId="139921E0" w14:textId="77777777" w:rsidR="00C7743A" w:rsidRPr="007E27E9" w:rsidRDefault="00C7743A" w:rsidP="00443F6A">
            <w:pPr>
              <w:snapToGrid w:val="0"/>
              <w:spacing w:before="80"/>
              <w:ind w:right="113"/>
              <w:jc w:val="right"/>
              <w:rPr>
                <w:rFonts w:eastAsia="Symbol"/>
                <w:lang w:val="en-US"/>
              </w:rPr>
            </w:pPr>
          </w:p>
        </w:tc>
        <w:tc>
          <w:tcPr>
            <w:tcW w:w="782" w:type="dxa"/>
            <w:tcBorders>
              <w:left w:val="single" w:sz="6" w:space="0" w:color="000000"/>
            </w:tcBorders>
            <w:shd w:val="clear" w:color="auto" w:fill="auto"/>
            <w:vAlign w:val="bottom"/>
          </w:tcPr>
          <w:p w14:paraId="74B55CD2" w14:textId="77777777" w:rsidR="00C7743A" w:rsidRPr="007E27E9" w:rsidRDefault="00C7743A" w:rsidP="00443F6A">
            <w:pPr>
              <w:snapToGrid w:val="0"/>
              <w:spacing w:before="80"/>
              <w:ind w:right="113"/>
              <w:jc w:val="right"/>
              <w:rPr>
                <w:rFonts w:eastAsia="Symbol"/>
                <w:lang w:val="en-US"/>
              </w:rPr>
            </w:pPr>
          </w:p>
        </w:tc>
        <w:tc>
          <w:tcPr>
            <w:tcW w:w="782" w:type="dxa"/>
            <w:tcBorders>
              <w:left w:val="single" w:sz="6" w:space="0" w:color="000000"/>
            </w:tcBorders>
            <w:shd w:val="clear" w:color="auto" w:fill="auto"/>
            <w:vAlign w:val="bottom"/>
          </w:tcPr>
          <w:p w14:paraId="6CB6EB4F" w14:textId="77777777" w:rsidR="00C7743A" w:rsidRPr="007E27E9" w:rsidRDefault="00C7743A" w:rsidP="00443F6A">
            <w:pPr>
              <w:snapToGrid w:val="0"/>
              <w:spacing w:before="80"/>
              <w:ind w:right="113"/>
              <w:jc w:val="right"/>
              <w:rPr>
                <w:rFonts w:eastAsia="Symbol"/>
                <w:lang w:val="en-US"/>
              </w:rPr>
            </w:pPr>
          </w:p>
        </w:tc>
        <w:tc>
          <w:tcPr>
            <w:tcW w:w="782" w:type="dxa"/>
            <w:tcBorders>
              <w:left w:val="single" w:sz="6" w:space="0" w:color="000000"/>
            </w:tcBorders>
            <w:shd w:val="clear" w:color="auto" w:fill="auto"/>
            <w:vAlign w:val="bottom"/>
          </w:tcPr>
          <w:p w14:paraId="406E1BD4" w14:textId="77777777" w:rsidR="00C7743A" w:rsidRPr="007E27E9" w:rsidRDefault="00C7743A" w:rsidP="00443F6A">
            <w:pPr>
              <w:snapToGrid w:val="0"/>
              <w:spacing w:before="80"/>
              <w:ind w:right="113"/>
              <w:jc w:val="right"/>
              <w:rPr>
                <w:rFonts w:eastAsia="Symbol"/>
                <w:lang w:val="en-US"/>
              </w:rPr>
            </w:pPr>
          </w:p>
        </w:tc>
        <w:tc>
          <w:tcPr>
            <w:tcW w:w="782" w:type="dxa"/>
            <w:tcBorders>
              <w:left w:val="single" w:sz="6" w:space="0" w:color="000000"/>
            </w:tcBorders>
            <w:shd w:val="clear" w:color="auto" w:fill="auto"/>
            <w:vAlign w:val="bottom"/>
          </w:tcPr>
          <w:p w14:paraId="1CCC582B" w14:textId="77777777" w:rsidR="00C7743A" w:rsidRPr="007E27E9" w:rsidRDefault="00C7743A" w:rsidP="00443F6A">
            <w:pPr>
              <w:snapToGrid w:val="0"/>
              <w:spacing w:before="80"/>
              <w:ind w:right="113"/>
              <w:jc w:val="right"/>
              <w:rPr>
                <w:rFonts w:eastAsia="Symbol"/>
                <w:lang w:val="en-US"/>
              </w:rPr>
            </w:pPr>
          </w:p>
        </w:tc>
      </w:tr>
      <w:tr w:rsidR="00C7743A" w:rsidRPr="00D21FE6" w14:paraId="0D07B8E5" w14:textId="77777777" w:rsidTr="00B802BB">
        <w:trPr>
          <w:cantSplit/>
          <w:jc w:val="center"/>
        </w:trPr>
        <w:tc>
          <w:tcPr>
            <w:tcW w:w="1319" w:type="dxa"/>
            <w:shd w:val="clear" w:color="auto" w:fill="auto"/>
            <w:vAlign w:val="bottom"/>
          </w:tcPr>
          <w:p w14:paraId="6B05CD14" w14:textId="77777777" w:rsidR="00C7743A" w:rsidRPr="00D21FE6" w:rsidRDefault="00C7743A" w:rsidP="002908B8">
            <w:pPr>
              <w:spacing w:before="80"/>
              <w:ind w:left="113"/>
              <w:rPr>
                <w:lang w:val="en-US"/>
              </w:rPr>
            </w:pPr>
            <w:r w:rsidRPr="00D21FE6">
              <w:rPr>
                <w:rFonts w:eastAsia="Symbol" w:cs="Symbol"/>
              </w:rPr>
              <w:t>Австрия</w:t>
            </w:r>
            <w:r w:rsidRPr="00D21FE6">
              <w:rPr>
                <w:rFonts w:eastAsia="Symbol" w:cs="Symbol"/>
                <w:b/>
                <w:bCs/>
                <w:vertAlign w:val="superscript"/>
                <w:lang w:val="en-US"/>
              </w:rPr>
              <w:t xml:space="preserve"> </w:t>
            </w:r>
          </w:p>
          <w:p w14:paraId="589963C9" w14:textId="77777777" w:rsidR="00C7743A" w:rsidRPr="00D21FE6" w:rsidRDefault="00C7743A" w:rsidP="003B3F34">
            <w:pPr>
              <w:spacing w:before="40"/>
              <w:ind w:left="113"/>
              <w:rPr>
                <w:lang w:val="en-US"/>
              </w:rPr>
            </w:pPr>
            <w:r w:rsidRPr="00D21FE6">
              <w:rPr>
                <w:rFonts w:eastAsia="Symbol" w:cs="Symbol"/>
                <w:i/>
                <w:lang w:val="en-US"/>
              </w:rPr>
              <w:t>Austria</w:t>
            </w:r>
          </w:p>
        </w:tc>
        <w:tc>
          <w:tcPr>
            <w:tcW w:w="781" w:type="dxa"/>
            <w:tcBorders>
              <w:left w:val="single" w:sz="6" w:space="0" w:color="000000"/>
            </w:tcBorders>
            <w:shd w:val="clear" w:color="auto" w:fill="auto"/>
            <w:vAlign w:val="bottom"/>
          </w:tcPr>
          <w:p w14:paraId="0F96090A" w14:textId="2EC16C24" w:rsidR="00C7743A" w:rsidRPr="007E27E9" w:rsidRDefault="00C7743A" w:rsidP="00443F6A">
            <w:pPr>
              <w:snapToGrid w:val="0"/>
              <w:spacing w:before="80"/>
              <w:ind w:right="113"/>
              <w:jc w:val="right"/>
              <w:rPr>
                <w:lang w:val="en-US"/>
              </w:rPr>
            </w:pPr>
            <w:r w:rsidRPr="007E27E9">
              <w:rPr>
                <w:rFonts w:ascii="Arial CYR" w:hAnsi="Arial CYR" w:cs="Arial CYR"/>
              </w:rPr>
              <w:t>5 281</w:t>
            </w:r>
          </w:p>
        </w:tc>
        <w:tc>
          <w:tcPr>
            <w:tcW w:w="782" w:type="dxa"/>
            <w:tcBorders>
              <w:left w:val="single" w:sz="6" w:space="0" w:color="000000"/>
            </w:tcBorders>
            <w:shd w:val="clear" w:color="auto" w:fill="auto"/>
            <w:vAlign w:val="bottom"/>
          </w:tcPr>
          <w:p w14:paraId="09E57125" w14:textId="4D5E5C45" w:rsidR="00C7743A" w:rsidRPr="007E27E9" w:rsidRDefault="00C7743A" w:rsidP="00443F6A">
            <w:pPr>
              <w:snapToGrid w:val="0"/>
              <w:spacing w:before="80"/>
              <w:ind w:right="113"/>
              <w:jc w:val="right"/>
              <w:rPr>
                <w:lang w:val="en-US"/>
              </w:rPr>
            </w:pPr>
            <w:r w:rsidRPr="007E27E9">
              <w:rPr>
                <w:rFonts w:ascii="Arial CYR" w:hAnsi="Arial CYR" w:cs="Arial CYR"/>
              </w:rPr>
              <w:t>1 745</w:t>
            </w:r>
          </w:p>
        </w:tc>
        <w:tc>
          <w:tcPr>
            <w:tcW w:w="782" w:type="dxa"/>
            <w:tcBorders>
              <w:left w:val="single" w:sz="6" w:space="0" w:color="000000"/>
            </w:tcBorders>
            <w:shd w:val="clear" w:color="auto" w:fill="auto"/>
            <w:vAlign w:val="bottom"/>
          </w:tcPr>
          <w:p w14:paraId="423247DF" w14:textId="3806AFF0" w:rsidR="00C7743A" w:rsidRPr="007E27E9" w:rsidRDefault="00C7743A" w:rsidP="00443F6A">
            <w:pPr>
              <w:snapToGrid w:val="0"/>
              <w:spacing w:before="80"/>
              <w:ind w:right="113"/>
              <w:jc w:val="right"/>
              <w:rPr>
                <w:lang w:val="en-US"/>
              </w:rPr>
            </w:pPr>
            <w:r w:rsidRPr="007E27E9">
              <w:rPr>
                <w:rFonts w:ascii="Arial CYR" w:hAnsi="Arial CYR" w:cs="Arial CYR"/>
              </w:rPr>
              <w:t>594</w:t>
            </w:r>
          </w:p>
        </w:tc>
        <w:tc>
          <w:tcPr>
            <w:tcW w:w="782" w:type="dxa"/>
            <w:tcBorders>
              <w:left w:val="single" w:sz="6" w:space="0" w:color="000000"/>
            </w:tcBorders>
            <w:shd w:val="clear" w:color="auto" w:fill="auto"/>
            <w:vAlign w:val="bottom"/>
          </w:tcPr>
          <w:p w14:paraId="1DFC0F07" w14:textId="7398611A" w:rsidR="00C7743A" w:rsidRPr="007E27E9" w:rsidRDefault="00C7743A" w:rsidP="00443F6A">
            <w:pPr>
              <w:snapToGrid w:val="0"/>
              <w:spacing w:before="80"/>
              <w:ind w:right="113"/>
              <w:jc w:val="right"/>
              <w:rPr>
                <w:lang w:val="en-US"/>
              </w:rPr>
            </w:pPr>
            <w:r w:rsidRPr="007E27E9">
              <w:rPr>
                <w:rFonts w:ascii="Arial CYR" w:hAnsi="Arial CYR" w:cs="Arial CYR"/>
              </w:rPr>
              <w:t>2 676</w:t>
            </w:r>
          </w:p>
        </w:tc>
        <w:tc>
          <w:tcPr>
            <w:tcW w:w="797" w:type="dxa"/>
            <w:tcBorders>
              <w:left w:val="single" w:sz="6" w:space="0" w:color="000000"/>
            </w:tcBorders>
            <w:shd w:val="clear" w:color="auto" w:fill="auto"/>
            <w:vAlign w:val="bottom"/>
          </w:tcPr>
          <w:p w14:paraId="69D9514A" w14:textId="37D21742" w:rsidR="00C7743A" w:rsidRPr="007E27E9" w:rsidRDefault="00C7743A" w:rsidP="00443F6A">
            <w:pPr>
              <w:snapToGrid w:val="0"/>
              <w:spacing w:before="80"/>
              <w:ind w:right="113"/>
              <w:jc w:val="right"/>
              <w:rPr>
                <w:lang w:val="en-US"/>
              </w:rPr>
            </w:pPr>
            <w:r w:rsidRPr="007E27E9">
              <w:rPr>
                <w:rFonts w:ascii="Arial CYR" w:hAnsi="Arial CYR" w:cs="Arial CYR"/>
              </w:rPr>
              <w:t>576</w:t>
            </w:r>
          </w:p>
        </w:tc>
        <w:tc>
          <w:tcPr>
            <w:tcW w:w="768" w:type="dxa"/>
            <w:tcBorders>
              <w:left w:val="single" w:sz="6" w:space="0" w:color="000000"/>
            </w:tcBorders>
            <w:shd w:val="clear" w:color="auto" w:fill="auto"/>
            <w:vAlign w:val="bottom"/>
          </w:tcPr>
          <w:p w14:paraId="5110643D" w14:textId="11D31FB6" w:rsidR="00C7743A" w:rsidRPr="007E27E9" w:rsidRDefault="00C7743A" w:rsidP="00443F6A">
            <w:pPr>
              <w:snapToGrid w:val="0"/>
              <w:spacing w:before="80"/>
              <w:ind w:right="113"/>
              <w:jc w:val="right"/>
              <w:rPr>
                <w:lang w:val="en-US"/>
              </w:rPr>
            </w:pPr>
            <w:r w:rsidRPr="007E27E9">
              <w:rPr>
                <w:rFonts w:ascii="Arial CYR" w:hAnsi="Arial CYR" w:cs="Arial CYR"/>
              </w:rPr>
              <w:t>589</w:t>
            </w:r>
          </w:p>
        </w:tc>
        <w:tc>
          <w:tcPr>
            <w:tcW w:w="782" w:type="dxa"/>
            <w:tcBorders>
              <w:left w:val="single" w:sz="6" w:space="0" w:color="000000"/>
            </w:tcBorders>
            <w:shd w:val="clear" w:color="auto" w:fill="auto"/>
            <w:vAlign w:val="bottom"/>
          </w:tcPr>
          <w:p w14:paraId="7CE268A0" w14:textId="6B744FB3" w:rsidR="00C7743A" w:rsidRPr="007E27E9" w:rsidRDefault="00C7743A" w:rsidP="00443F6A">
            <w:pPr>
              <w:snapToGrid w:val="0"/>
              <w:spacing w:before="80"/>
              <w:ind w:right="113"/>
              <w:jc w:val="right"/>
              <w:rPr>
                <w:lang w:val="en-US"/>
              </w:rPr>
            </w:pPr>
            <w:r w:rsidRPr="007E27E9">
              <w:rPr>
                <w:rFonts w:ascii="Arial CYR" w:hAnsi="Arial CYR" w:cs="Arial CYR"/>
              </w:rPr>
              <w:t>816</w:t>
            </w:r>
          </w:p>
        </w:tc>
        <w:tc>
          <w:tcPr>
            <w:tcW w:w="782" w:type="dxa"/>
            <w:tcBorders>
              <w:left w:val="single" w:sz="6" w:space="0" w:color="000000"/>
            </w:tcBorders>
            <w:shd w:val="clear" w:color="auto" w:fill="auto"/>
            <w:vAlign w:val="bottom"/>
          </w:tcPr>
          <w:p w14:paraId="14D4B49E" w14:textId="682263E9" w:rsidR="00C7743A" w:rsidRPr="007E27E9" w:rsidRDefault="00C7743A" w:rsidP="00443F6A">
            <w:pPr>
              <w:snapToGrid w:val="0"/>
              <w:spacing w:before="80"/>
              <w:ind w:right="113"/>
              <w:jc w:val="right"/>
              <w:rPr>
                <w:lang w:val="en-US"/>
              </w:rPr>
            </w:pPr>
            <w:r w:rsidRPr="007E27E9">
              <w:rPr>
                <w:rFonts w:ascii="Arial CYR" w:hAnsi="Arial CYR" w:cs="Arial CYR"/>
              </w:rPr>
              <w:t>3 717</w:t>
            </w:r>
          </w:p>
        </w:tc>
        <w:tc>
          <w:tcPr>
            <w:tcW w:w="782" w:type="dxa"/>
            <w:tcBorders>
              <w:left w:val="single" w:sz="6" w:space="0" w:color="000000"/>
            </w:tcBorders>
            <w:shd w:val="clear" w:color="auto" w:fill="auto"/>
            <w:vAlign w:val="bottom"/>
          </w:tcPr>
          <w:p w14:paraId="3F21D9DB" w14:textId="62CEB8CB" w:rsidR="00C7743A" w:rsidRPr="007E27E9" w:rsidRDefault="00C7743A" w:rsidP="007A7AAC">
            <w:pPr>
              <w:snapToGrid w:val="0"/>
              <w:spacing w:before="80"/>
              <w:ind w:right="113"/>
              <w:jc w:val="right"/>
              <w:rPr>
                <w:lang w:val="en-US"/>
              </w:rPr>
            </w:pPr>
            <w:r w:rsidRPr="007E27E9">
              <w:rPr>
                <w:rFonts w:ascii="Arial CYR" w:hAnsi="Arial CYR" w:cs="Arial CYR"/>
              </w:rPr>
              <w:t>2,</w:t>
            </w:r>
            <w:r>
              <w:rPr>
                <w:rFonts w:ascii="Arial CYR" w:hAnsi="Arial CYR" w:cs="Arial CYR"/>
              </w:rPr>
              <w:t>4</w:t>
            </w:r>
          </w:p>
        </w:tc>
        <w:tc>
          <w:tcPr>
            <w:tcW w:w="782" w:type="dxa"/>
            <w:tcBorders>
              <w:left w:val="single" w:sz="6" w:space="0" w:color="000000"/>
            </w:tcBorders>
            <w:shd w:val="clear" w:color="auto" w:fill="auto"/>
            <w:vAlign w:val="bottom"/>
          </w:tcPr>
          <w:p w14:paraId="10AF72D7" w14:textId="5226A034" w:rsidR="00C7743A" w:rsidRPr="007E27E9" w:rsidRDefault="00C7743A" w:rsidP="00443F6A">
            <w:pPr>
              <w:snapToGrid w:val="0"/>
              <w:spacing w:before="80"/>
              <w:ind w:right="113"/>
              <w:jc w:val="right"/>
              <w:rPr>
                <w:lang w:val="en-US"/>
              </w:rPr>
            </w:pPr>
            <w:r w:rsidRPr="007E27E9">
              <w:rPr>
                <w:lang w:val="en-US"/>
              </w:rPr>
              <w:t>258</w:t>
            </w:r>
          </w:p>
        </w:tc>
        <w:tc>
          <w:tcPr>
            <w:tcW w:w="782" w:type="dxa"/>
            <w:tcBorders>
              <w:left w:val="single" w:sz="6" w:space="0" w:color="000000"/>
            </w:tcBorders>
            <w:shd w:val="clear" w:color="auto" w:fill="auto"/>
            <w:vAlign w:val="bottom"/>
          </w:tcPr>
          <w:p w14:paraId="53BCCCC0" w14:textId="650F9BA4" w:rsidR="00C7743A" w:rsidRPr="007E27E9" w:rsidRDefault="00C7743A" w:rsidP="00443F6A">
            <w:pPr>
              <w:snapToGrid w:val="0"/>
              <w:spacing w:before="80"/>
              <w:ind w:right="113"/>
              <w:jc w:val="right"/>
              <w:rPr>
                <w:lang w:val="en-US"/>
              </w:rPr>
            </w:pPr>
            <w:r w:rsidRPr="007E27E9">
              <w:t>34</w:t>
            </w:r>
          </w:p>
        </w:tc>
      </w:tr>
      <w:tr w:rsidR="00C7743A" w:rsidRPr="00D21FE6" w14:paraId="38847311" w14:textId="77777777" w:rsidTr="00B802BB">
        <w:trPr>
          <w:cantSplit/>
          <w:jc w:val="center"/>
        </w:trPr>
        <w:tc>
          <w:tcPr>
            <w:tcW w:w="1319" w:type="dxa"/>
            <w:shd w:val="clear" w:color="auto" w:fill="auto"/>
            <w:vAlign w:val="bottom"/>
          </w:tcPr>
          <w:p w14:paraId="7C4CE62E" w14:textId="77777777" w:rsidR="00C7743A" w:rsidRPr="00D21FE6" w:rsidRDefault="00C7743A" w:rsidP="002908B8">
            <w:pPr>
              <w:spacing w:before="80"/>
              <w:ind w:left="113"/>
              <w:rPr>
                <w:lang w:val="en-US"/>
              </w:rPr>
            </w:pPr>
            <w:r w:rsidRPr="00D21FE6">
              <w:rPr>
                <w:rFonts w:eastAsia="Symbol" w:cs="Symbol"/>
              </w:rPr>
              <w:t>Болгария</w:t>
            </w:r>
          </w:p>
          <w:p w14:paraId="2D276D5F" w14:textId="77777777" w:rsidR="00C7743A" w:rsidRPr="00D21FE6" w:rsidRDefault="00C7743A" w:rsidP="003B3F34">
            <w:pPr>
              <w:spacing w:before="40"/>
              <w:ind w:left="113"/>
              <w:rPr>
                <w:lang w:val="en-US"/>
              </w:rPr>
            </w:pPr>
            <w:r w:rsidRPr="00D21FE6">
              <w:rPr>
                <w:rFonts w:eastAsia="Symbol" w:cs="Symbol"/>
                <w:i/>
                <w:lang w:val="en-US"/>
              </w:rPr>
              <w:t>Bulgaria</w:t>
            </w:r>
          </w:p>
        </w:tc>
        <w:tc>
          <w:tcPr>
            <w:tcW w:w="781" w:type="dxa"/>
            <w:tcBorders>
              <w:left w:val="single" w:sz="6" w:space="0" w:color="000000"/>
            </w:tcBorders>
            <w:shd w:val="clear" w:color="auto" w:fill="auto"/>
            <w:vAlign w:val="bottom"/>
          </w:tcPr>
          <w:p w14:paraId="5C9B9653" w14:textId="56ACB1D8" w:rsidR="00C7743A" w:rsidRPr="007E27E9" w:rsidRDefault="00C7743A" w:rsidP="00443F6A">
            <w:pPr>
              <w:snapToGrid w:val="0"/>
              <w:spacing w:before="80"/>
              <w:ind w:right="113"/>
              <w:jc w:val="right"/>
              <w:rPr>
                <w:lang w:val="en-US"/>
              </w:rPr>
            </w:pPr>
            <w:r w:rsidRPr="007E27E9">
              <w:rPr>
                <w:rFonts w:ascii="Arial CYR" w:hAnsi="Arial CYR" w:cs="Arial CYR"/>
              </w:rPr>
              <w:t>10 346</w:t>
            </w:r>
          </w:p>
        </w:tc>
        <w:tc>
          <w:tcPr>
            <w:tcW w:w="782" w:type="dxa"/>
            <w:tcBorders>
              <w:left w:val="single" w:sz="6" w:space="0" w:color="000000"/>
            </w:tcBorders>
            <w:shd w:val="clear" w:color="auto" w:fill="auto"/>
            <w:vAlign w:val="bottom"/>
          </w:tcPr>
          <w:p w14:paraId="57E2CC90" w14:textId="3A2F902C" w:rsidR="00C7743A" w:rsidRPr="007E27E9" w:rsidRDefault="00C7743A" w:rsidP="00443F6A">
            <w:pPr>
              <w:snapToGrid w:val="0"/>
              <w:spacing w:before="80"/>
              <w:ind w:right="113"/>
              <w:jc w:val="right"/>
            </w:pPr>
            <w:r w:rsidRPr="007E27E9">
              <w:rPr>
                <w:rFonts w:ascii="Arial CYR" w:hAnsi="Arial CYR" w:cs="Arial CYR"/>
              </w:rPr>
              <w:t>6 855</w:t>
            </w:r>
          </w:p>
        </w:tc>
        <w:tc>
          <w:tcPr>
            <w:tcW w:w="782" w:type="dxa"/>
            <w:tcBorders>
              <w:left w:val="single" w:sz="6" w:space="0" w:color="000000"/>
            </w:tcBorders>
            <w:shd w:val="clear" w:color="auto" w:fill="auto"/>
            <w:vAlign w:val="bottom"/>
          </w:tcPr>
          <w:p w14:paraId="32CE850F" w14:textId="4DBAC69E" w:rsidR="00C7743A" w:rsidRPr="007E27E9" w:rsidRDefault="00C7743A" w:rsidP="00443F6A">
            <w:pPr>
              <w:snapToGrid w:val="0"/>
              <w:spacing w:before="80"/>
              <w:ind w:right="113"/>
              <w:jc w:val="right"/>
            </w:pPr>
            <w:r w:rsidRPr="007E27E9">
              <w:rPr>
                <w:rFonts w:ascii="Arial CYR" w:hAnsi="Arial CYR" w:cs="Arial CYR"/>
              </w:rPr>
              <w:t>119</w:t>
            </w:r>
          </w:p>
        </w:tc>
        <w:tc>
          <w:tcPr>
            <w:tcW w:w="782" w:type="dxa"/>
            <w:tcBorders>
              <w:left w:val="single" w:sz="6" w:space="0" w:color="000000"/>
            </w:tcBorders>
            <w:shd w:val="clear" w:color="auto" w:fill="auto"/>
            <w:vAlign w:val="bottom"/>
          </w:tcPr>
          <w:p w14:paraId="37D354A3" w14:textId="1162850D" w:rsidR="00C7743A" w:rsidRPr="007E27E9" w:rsidRDefault="00C7743A" w:rsidP="00443F6A">
            <w:pPr>
              <w:snapToGrid w:val="0"/>
              <w:spacing w:before="80"/>
              <w:ind w:right="113"/>
              <w:jc w:val="right"/>
            </w:pPr>
            <w:r w:rsidRPr="007E27E9">
              <w:rPr>
                <w:lang w:val="en-US"/>
              </w:rPr>
              <w:t>…</w:t>
            </w:r>
          </w:p>
        </w:tc>
        <w:tc>
          <w:tcPr>
            <w:tcW w:w="797" w:type="dxa"/>
            <w:tcBorders>
              <w:left w:val="single" w:sz="6" w:space="0" w:color="000000"/>
            </w:tcBorders>
            <w:shd w:val="clear" w:color="auto" w:fill="auto"/>
            <w:vAlign w:val="bottom"/>
          </w:tcPr>
          <w:p w14:paraId="4162AFEE" w14:textId="0B96FB8C" w:rsidR="00C7743A" w:rsidRPr="007E27E9" w:rsidRDefault="00C7743A" w:rsidP="00443F6A">
            <w:pPr>
              <w:snapToGrid w:val="0"/>
              <w:spacing w:before="80"/>
              <w:ind w:right="113"/>
              <w:jc w:val="right"/>
            </w:pPr>
            <w:r w:rsidRPr="007E27E9">
              <w:rPr>
                <w:rFonts w:ascii="Arial CYR" w:hAnsi="Arial CYR" w:cs="Arial CYR"/>
              </w:rPr>
              <w:t>442</w:t>
            </w:r>
          </w:p>
        </w:tc>
        <w:tc>
          <w:tcPr>
            <w:tcW w:w="768" w:type="dxa"/>
            <w:tcBorders>
              <w:left w:val="single" w:sz="6" w:space="0" w:color="000000"/>
            </w:tcBorders>
            <w:shd w:val="clear" w:color="auto" w:fill="auto"/>
            <w:vAlign w:val="bottom"/>
          </w:tcPr>
          <w:p w14:paraId="02041894" w14:textId="3A3CE9B3" w:rsidR="00C7743A" w:rsidRPr="007E27E9" w:rsidRDefault="00C7743A" w:rsidP="00443F6A">
            <w:pPr>
              <w:snapToGrid w:val="0"/>
              <w:spacing w:before="80"/>
              <w:ind w:right="113"/>
              <w:jc w:val="right"/>
            </w:pPr>
            <w:r w:rsidRPr="007E27E9">
              <w:rPr>
                <w:rFonts w:ascii="Arial CYR" w:hAnsi="Arial CYR" w:cs="Arial CYR"/>
              </w:rPr>
              <w:t>353</w:t>
            </w:r>
          </w:p>
        </w:tc>
        <w:tc>
          <w:tcPr>
            <w:tcW w:w="782" w:type="dxa"/>
            <w:tcBorders>
              <w:left w:val="single" w:sz="6" w:space="0" w:color="000000"/>
            </w:tcBorders>
            <w:shd w:val="clear" w:color="auto" w:fill="auto"/>
            <w:vAlign w:val="bottom"/>
          </w:tcPr>
          <w:p w14:paraId="722F9471" w14:textId="4DDE4893" w:rsidR="00C7743A" w:rsidRPr="007E27E9" w:rsidRDefault="00C7743A" w:rsidP="00443F6A">
            <w:pPr>
              <w:snapToGrid w:val="0"/>
              <w:spacing w:before="80"/>
              <w:ind w:right="113"/>
              <w:jc w:val="right"/>
            </w:pPr>
            <w:r w:rsidRPr="007E27E9">
              <w:rPr>
                <w:rFonts w:ascii="Arial CYR" w:hAnsi="Arial CYR" w:cs="Arial CYR"/>
              </w:rPr>
              <w:t>…</w:t>
            </w:r>
          </w:p>
        </w:tc>
        <w:tc>
          <w:tcPr>
            <w:tcW w:w="782" w:type="dxa"/>
            <w:tcBorders>
              <w:left w:val="single" w:sz="6" w:space="0" w:color="000000"/>
            </w:tcBorders>
            <w:shd w:val="clear" w:color="auto" w:fill="auto"/>
            <w:vAlign w:val="bottom"/>
          </w:tcPr>
          <w:p w14:paraId="265EB97A" w14:textId="6393135B" w:rsidR="00C7743A" w:rsidRPr="007E27E9" w:rsidRDefault="00C7743A" w:rsidP="00443F6A">
            <w:pPr>
              <w:snapToGrid w:val="0"/>
              <w:spacing w:before="80"/>
              <w:ind w:right="113"/>
              <w:jc w:val="right"/>
            </w:pPr>
            <w:r w:rsidRPr="007E27E9">
              <w:rPr>
                <w:rFonts w:ascii="Arial CYR" w:hAnsi="Arial CYR" w:cs="Arial CYR"/>
              </w:rPr>
              <w:t>816</w:t>
            </w:r>
          </w:p>
        </w:tc>
        <w:tc>
          <w:tcPr>
            <w:tcW w:w="782" w:type="dxa"/>
            <w:tcBorders>
              <w:left w:val="single" w:sz="6" w:space="0" w:color="000000"/>
            </w:tcBorders>
            <w:shd w:val="clear" w:color="auto" w:fill="auto"/>
            <w:vAlign w:val="bottom"/>
          </w:tcPr>
          <w:p w14:paraId="1AFE42A2" w14:textId="1C5A6FBD" w:rsidR="00C7743A" w:rsidRPr="007E27E9" w:rsidRDefault="00C7743A" w:rsidP="00443F6A">
            <w:pPr>
              <w:snapToGrid w:val="0"/>
              <w:spacing w:before="80"/>
              <w:ind w:right="113"/>
              <w:jc w:val="right"/>
            </w:pPr>
            <w:r w:rsidRPr="007E27E9">
              <w:rPr>
                <w:rFonts w:ascii="Arial CYR" w:hAnsi="Arial CYR" w:cs="Arial CYR"/>
                <w:lang w:val="en-US"/>
              </w:rPr>
              <w:t>1</w:t>
            </w:r>
            <w:r w:rsidRPr="007E27E9">
              <w:rPr>
                <w:rFonts w:ascii="Arial CYR" w:hAnsi="Arial CYR" w:cs="Arial CYR"/>
              </w:rPr>
              <w:t>,</w:t>
            </w:r>
            <w:r w:rsidRPr="007E27E9">
              <w:rPr>
                <w:rFonts w:ascii="Arial CYR" w:hAnsi="Arial CYR" w:cs="Arial CYR"/>
                <w:lang w:val="en-US"/>
              </w:rPr>
              <w:t>4</w:t>
            </w:r>
          </w:p>
        </w:tc>
        <w:tc>
          <w:tcPr>
            <w:tcW w:w="782" w:type="dxa"/>
            <w:tcBorders>
              <w:left w:val="single" w:sz="6" w:space="0" w:color="000000"/>
            </w:tcBorders>
            <w:shd w:val="clear" w:color="auto" w:fill="auto"/>
            <w:vAlign w:val="bottom"/>
          </w:tcPr>
          <w:p w14:paraId="274EF501" w14:textId="0B59521D" w:rsidR="00C7743A" w:rsidRPr="007E27E9" w:rsidRDefault="00C7743A" w:rsidP="00443F6A">
            <w:pPr>
              <w:snapToGrid w:val="0"/>
              <w:spacing w:before="80"/>
              <w:ind w:right="113"/>
              <w:jc w:val="right"/>
            </w:pPr>
            <w:r w:rsidRPr="007E27E9">
              <w:t>787</w:t>
            </w:r>
          </w:p>
        </w:tc>
        <w:tc>
          <w:tcPr>
            <w:tcW w:w="782" w:type="dxa"/>
            <w:tcBorders>
              <w:left w:val="single" w:sz="6" w:space="0" w:color="000000"/>
            </w:tcBorders>
            <w:shd w:val="clear" w:color="auto" w:fill="auto"/>
            <w:vAlign w:val="bottom"/>
          </w:tcPr>
          <w:p w14:paraId="4C5A1FD8" w14:textId="00C901BB" w:rsidR="00C7743A" w:rsidRPr="007E27E9" w:rsidRDefault="00C7743A" w:rsidP="00970A10">
            <w:pPr>
              <w:snapToGrid w:val="0"/>
              <w:spacing w:before="80"/>
              <w:ind w:right="113"/>
              <w:jc w:val="right"/>
            </w:pPr>
            <w:r w:rsidRPr="007E27E9">
              <w:t>1,0</w:t>
            </w:r>
          </w:p>
        </w:tc>
      </w:tr>
      <w:tr w:rsidR="00C7743A" w:rsidRPr="00D21FE6" w14:paraId="2F21CDB5" w14:textId="77777777" w:rsidTr="00B802BB">
        <w:trPr>
          <w:cantSplit/>
          <w:jc w:val="center"/>
        </w:trPr>
        <w:tc>
          <w:tcPr>
            <w:tcW w:w="1319" w:type="dxa"/>
            <w:shd w:val="clear" w:color="auto" w:fill="auto"/>
            <w:vAlign w:val="bottom"/>
          </w:tcPr>
          <w:p w14:paraId="4C3F2599" w14:textId="77777777" w:rsidR="00C7743A" w:rsidRPr="00D21FE6" w:rsidRDefault="00C7743A" w:rsidP="002908B8">
            <w:pPr>
              <w:spacing w:before="80"/>
              <w:ind w:left="113"/>
            </w:pPr>
            <w:r w:rsidRPr="00D21FE6">
              <w:rPr>
                <w:rFonts w:eastAsia="Symbol" w:cs="Symbol"/>
              </w:rPr>
              <w:t>Венгрия</w:t>
            </w:r>
            <w:r w:rsidRPr="00D21FE6">
              <w:rPr>
                <w:rFonts w:eastAsia="Symbol" w:cs="Symbol"/>
                <w:vertAlign w:val="superscript"/>
              </w:rPr>
              <w:t xml:space="preserve"> </w:t>
            </w:r>
          </w:p>
          <w:p w14:paraId="2D9230EE" w14:textId="77777777" w:rsidR="00C7743A" w:rsidRPr="00D21FE6" w:rsidRDefault="00C7743A" w:rsidP="003B3F34">
            <w:pPr>
              <w:spacing w:before="40"/>
              <w:ind w:left="113"/>
            </w:pPr>
            <w:r w:rsidRPr="00D21FE6">
              <w:rPr>
                <w:rFonts w:eastAsia="Symbol" w:cs="Symbol"/>
                <w:i/>
              </w:rPr>
              <w:t>Hungary</w:t>
            </w:r>
          </w:p>
        </w:tc>
        <w:tc>
          <w:tcPr>
            <w:tcW w:w="781" w:type="dxa"/>
            <w:tcBorders>
              <w:left w:val="single" w:sz="6" w:space="0" w:color="000000"/>
            </w:tcBorders>
            <w:shd w:val="clear" w:color="auto" w:fill="auto"/>
            <w:vAlign w:val="bottom"/>
          </w:tcPr>
          <w:p w14:paraId="5C6BE5D6" w14:textId="3B5653C6" w:rsidR="00C7743A" w:rsidRPr="007E27E9" w:rsidRDefault="00C7743A" w:rsidP="00443F6A">
            <w:pPr>
              <w:snapToGrid w:val="0"/>
              <w:spacing w:before="80"/>
              <w:ind w:right="113"/>
              <w:jc w:val="right"/>
            </w:pPr>
            <w:r w:rsidRPr="007E27E9">
              <w:rPr>
                <w:rFonts w:ascii="Arial CYR" w:hAnsi="Arial CYR" w:cs="Arial CYR"/>
              </w:rPr>
              <w:t>15 068</w:t>
            </w:r>
          </w:p>
        </w:tc>
        <w:tc>
          <w:tcPr>
            <w:tcW w:w="782" w:type="dxa"/>
            <w:tcBorders>
              <w:left w:val="single" w:sz="6" w:space="0" w:color="000000"/>
            </w:tcBorders>
            <w:shd w:val="clear" w:color="auto" w:fill="auto"/>
            <w:vAlign w:val="bottom"/>
          </w:tcPr>
          <w:p w14:paraId="325D389B" w14:textId="79D8A426" w:rsidR="00C7743A" w:rsidRPr="007E27E9" w:rsidRDefault="00C7743A" w:rsidP="00443F6A">
            <w:pPr>
              <w:snapToGrid w:val="0"/>
              <w:spacing w:before="80"/>
              <w:ind w:right="113"/>
              <w:jc w:val="right"/>
            </w:pPr>
            <w:r w:rsidRPr="007E27E9">
              <w:rPr>
                <w:rFonts w:ascii="Arial CYR" w:hAnsi="Arial CYR" w:cs="Arial CYR"/>
              </w:rPr>
              <w:t>5 942</w:t>
            </w:r>
          </w:p>
        </w:tc>
        <w:tc>
          <w:tcPr>
            <w:tcW w:w="782" w:type="dxa"/>
            <w:tcBorders>
              <w:left w:val="single" w:sz="6" w:space="0" w:color="000000"/>
            </w:tcBorders>
            <w:shd w:val="clear" w:color="auto" w:fill="auto"/>
            <w:vAlign w:val="bottom"/>
          </w:tcPr>
          <w:p w14:paraId="3D51616F" w14:textId="071E421D" w:rsidR="00C7743A" w:rsidRPr="007E27E9" w:rsidRDefault="00C7743A" w:rsidP="00443F6A">
            <w:pPr>
              <w:snapToGrid w:val="0"/>
              <w:spacing w:before="80"/>
              <w:ind w:right="113"/>
              <w:jc w:val="right"/>
            </w:pPr>
            <w:r w:rsidRPr="007E27E9">
              <w:rPr>
                <w:rFonts w:ascii="Arial CYR" w:hAnsi="Arial CYR" w:cs="Arial CYR"/>
              </w:rPr>
              <w:t>210</w:t>
            </w:r>
          </w:p>
        </w:tc>
        <w:tc>
          <w:tcPr>
            <w:tcW w:w="782" w:type="dxa"/>
            <w:tcBorders>
              <w:left w:val="single" w:sz="6" w:space="0" w:color="000000"/>
            </w:tcBorders>
            <w:shd w:val="clear" w:color="auto" w:fill="auto"/>
            <w:vAlign w:val="bottom"/>
          </w:tcPr>
          <w:p w14:paraId="7613B1F8" w14:textId="2EDB1333" w:rsidR="00C7743A" w:rsidRPr="007E27E9" w:rsidRDefault="00C7743A" w:rsidP="00443F6A">
            <w:pPr>
              <w:snapToGrid w:val="0"/>
              <w:spacing w:before="80"/>
              <w:ind w:right="113"/>
              <w:jc w:val="right"/>
            </w:pPr>
            <w:r w:rsidRPr="007E27E9">
              <w:rPr>
                <w:rFonts w:ascii="Arial CYR" w:hAnsi="Arial CYR" w:cs="Arial CYR"/>
              </w:rPr>
              <w:t>876</w:t>
            </w:r>
          </w:p>
        </w:tc>
        <w:tc>
          <w:tcPr>
            <w:tcW w:w="797" w:type="dxa"/>
            <w:tcBorders>
              <w:left w:val="single" w:sz="6" w:space="0" w:color="000000"/>
            </w:tcBorders>
            <w:shd w:val="clear" w:color="auto" w:fill="auto"/>
            <w:vAlign w:val="bottom"/>
          </w:tcPr>
          <w:p w14:paraId="6C9F5E58" w14:textId="257C5C01" w:rsidR="00C7743A" w:rsidRPr="007E27E9" w:rsidRDefault="00C7743A" w:rsidP="00443F6A">
            <w:pPr>
              <w:snapToGrid w:val="0"/>
              <w:spacing w:before="80"/>
              <w:ind w:right="113"/>
              <w:jc w:val="right"/>
            </w:pPr>
            <w:r w:rsidRPr="007E27E9">
              <w:rPr>
                <w:rFonts w:ascii="Arial CYR" w:hAnsi="Arial CYR" w:cs="Arial CYR"/>
              </w:rPr>
              <w:t>1 222</w:t>
            </w:r>
          </w:p>
        </w:tc>
        <w:tc>
          <w:tcPr>
            <w:tcW w:w="768" w:type="dxa"/>
            <w:tcBorders>
              <w:left w:val="single" w:sz="6" w:space="0" w:color="000000"/>
            </w:tcBorders>
            <w:shd w:val="clear" w:color="auto" w:fill="auto"/>
            <w:vAlign w:val="bottom"/>
          </w:tcPr>
          <w:p w14:paraId="38F33B7F" w14:textId="2EE248FD" w:rsidR="00C7743A" w:rsidRPr="007E27E9" w:rsidRDefault="00C7743A" w:rsidP="00443F6A">
            <w:pPr>
              <w:snapToGrid w:val="0"/>
              <w:spacing w:before="80"/>
              <w:ind w:right="113"/>
              <w:jc w:val="right"/>
            </w:pPr>
            <w:r w:rsidRPr="007E27E9">
              <w:rPr>
                <w:rFonts w:ascii="Arial CYR" w:hAnsi="Arial CYR" w:cs="Arial CYR"/>
              </w:rPr>
              <w:t>714</w:t>
            </w:r>
          </w:p>
        </w:tc>
        <w:tc>
          <w:tcPr>
            <w:tcW w:w="782" w:type="dxa"/>
            <w:tcBorders>
              <w:left w:val="single" w:sz="6" w:space="0" w:color="000000"/>
            </w:tcBorders>
            <w:shd w:val="clear" w:color="auto" w:fill="auto"/>
            <w:vAlign w:val="bottom"/>
          </w:tcPr>
          <w:p w14:paraId="663E55C5" w14:textId="3A16D559" w:rsidR="00C7743A" w:rsidRPr="007E27E9" w:rsidRDefault="00C7743A" w:rsidP="00443F6A">
            <w:pPr>
              <w:snapToGrid w:val="0"/>
              <w:spacing w:before="80"/>
              <w:ind w:right="113"/>
              <w:jc w:val="right"/>
            </w:pPr>
            <w:r w:rsidRPr="007E27E9">
              <w:rPr>
                <w:rFonts w:ascii="Arial CYR" w:hAnsi="Arial CYR" w:cs="Arial CYR"/>
              </w:rPr>
              <w:t>969</w:t>
            </w:r>
          </w:p>
        </w:tc>
        <w:tc>
          <w:tcPr>
            <w:tcW w:w="782" w:type="dxa"/>
            <w:tcBorders>
              <w:left w:val="single" w:sz="6" w:space="0" w:color="000000"/>
            </w:tcBorders>
            <w:shd w:val="clear" w:color="auto" w:fill="auto"/>
            <w:vAlign w:val="bottom"/>
          </w:tcPr>
          <w:p w14:paraId="006D5038" w14:textId="19037D18" w:rsidR="00C7743A" w:rsidRPr="007E27E9" w:rsidRDefault="00C7743A" w:rsidP="00443F6A">
            <w:pPr>
              <w:snapToGrid w:val="0"/>
              <w:spacing w:before="80"/>
              <w:ind w:right="113"/>
              <w:jc w:val="right"/>
            </w:pPr>
            <w:r w:rsidRPr="007E27E9">
              <w:rPr>
                <w:rFonts w:ascii="Arial CYR" w:hAnsi="Arial CYR" w:cs="Arial CYR"/>
              </w:rPr>
              <w:t>2 032</w:t>
            </w:r>
          </w:p>
        </w:tc>
        <w:tc>
          <w:tcPr>
            <w:tcW w:w="782" w:type="dxa"/>
            <w:tcBorders>
              <w:left w:val="single" w:sz="6" w:space="0" w:color="000000"/>
            </w:tcBorders>
            <w:shd w:val="clear" w:color="auto" w:fill="auto"/>
            <w:vAlign w:val="bottom"/>
          </w:tcPr>
          <w:p w14:paraId="7CAB2C29" w14:textId="35E2B951" w:rsidR="00C7743A" w:rsidRPr="007E27E9" w:rsidRDefault="00C7743A" w:rsidP="00443F6A">
            <w:pPr>
              <w:snapToGrid w:val="0"/>
              <w:spacing w:before="80"/>
              <w:ind w:right="113"/>
              <w:jc w:val="right"/>
            </w:pPr>
            <w:r w:rsidRPr="007E27E9">
              <w:rPr>
                <w:rFonts w:ascii="Arial CYR" w:hAnsi="Arial CYR" w:cs="Arial CYR"/>
              </w:rPr>
              <w:t>2,3</w:t>
            </w:r>
          </w:p>
        </w:tc>
        <w:tc>
          <w:tcPr>
            <w:tcW w:w="782" w:type="dxa"/>
            <w:tcBorders>
              <w:left w:val="single" w:sz="6" w:space="0" w:color="000000"/>
            </w:tcBorders>
            <w:shd w:val="clear" w:color="auto" w:fill="auto"/>
            <w:vAlign w:val="bottom"/>
          </w:tcPr>
          <w:p w14:paraId="4DCA2D76" w14:textId="47AA4348" w:rsidR="00C7743A" w:rsidRPr="007E27E9" w:rsidRDefault="00C7743A" w:rsidP="00443F6A">
            <w:pPr>
              <w:snapToGrid w:val="0"/>
              <w:spacing w:before="80"/>
              <w:ind w:right="113"/>
              <w:jc w:val="right"/>
            </w:pPr>
            <w:r w:rsidRPr="007E27E9">
              <w:t>963</w:t>
            </w:r>
          </w:p>
        </w:tc>
        <w:tc>
          <w:tcPr>
            <w:tcW w:w="782" w:type="dxa"/>
            <w:tcBorders>
              <w:left w:val="single" w:sz="6" w:space="0" w:color="000000"/>
            </w:tcBorders>
            <w:shd w:val="clear" w:color="auto" w:fill="auto"/>
            <w:vAlign w:val="bottom"/>
          </w:tcPr>
          <w:p w14:paraId="67BBEA8B" w14:textId="6B432D3F" w:rsidR="00C7743A" w:rsidRPr="007E27E9" w:rsidRDefault="00C7743A" w:rsidP="00443F6A">
            <w:pPr>
              <w:snapToGrid w:val="0"/>
              <w:spacing w:before="80"/>
              <w:ind w:right="113"/>
              <w:jc w:val="right"/>
            </w:pPr>
            <w:r w:rsidRPr="007E27E9">
              <w:t>8,0</w:t>
            </w:r>
          </w:p>
        </w:tc>
      </w:tr>
      <w:tr w:rsidR="00C7743A" w:rsidRPr="00D21FE6" w14:paraId="15F84AD7" w14:textId="77777777" w:rsidTr="00B802BB">
        <w:trPr>
          <w:cantSplit/>
          <w:jc w:val="center"/>
        </w:trPr>
        <w:tc>
          <w:tcPr>
            <w:tcW w:w="1319" w:type="dxa"/>
            <w:shd w:val="clear" w:color="auto" w:fill="auto"/>
            <w:vAlign w:val="bottom"/>
          </w:tcPr>
          <w:p w14:paraId="3EDD7238" w14:textId="77777777" w:rsidR="00C7743A" w:rsidRPr="00D21FE6" w:rsidRDefault="00C7743A" w:rsidP="002D5457">
            <w:pPr>
              <w:spacing w:before="80"/>
              <w:ind w:left="113"/>
            </w:pPr>
            <w:r w:rsidRPr="00D21FE6">
              <w:rPr>
                <w:rFonts w:eastAsia="Symbol" w:cs="Symbol"/>
              </w:rPr>
              <w:t>Германия</w:t>
            </w:r>
          </w:p>
          <w:p w14:paraId="5073A389" w14:textId="77777777" w:rsidR="00C7743A" w:rsidRPr="00D21FE6" w:rsidRDefault="00C7743A" w:rsidP="003B3F34">
            <w:pPr>
              <w:spacing w:before="40"/>
              <w:ind w:left="113"/>
            </w:pPr>
            <w:r w:rsidRPr="00D21FE6">
              <w:rPr>
                <w:rFonts w:eastAsia="Symbol" w:cs="Symbol"/>
                <w:i/>
              </w:rPr>
              <w:t>Germany</w:t>
            </w:r>
          </w:p>
        </w:tc>
        <w:tc>
          <w:tcPr>
            <w:tcW w:w="781" w:type="dxa"/>
            <w:tcBorders>
              <w:left w:val="single" w:sz="6" w:space="0" w:color="000000"/>
            </w:tcBorders>
            <w:shd w:val="clear" w:color="auto" w:fill="auto"/>
            <w:vAlign w:val="bottom"/>
          </w:tcPr>
          <w:p w14:paraId="7F55ACC3" w14:textId="311F9FD0" w:rsidR="00C7743A" w:rsidRPr="007E27E9" w:rsidRDefault="00C7743A" w:rsidP="00443F6A">
            <w:pPr>
              <w:snapToGrid w:val="0"/>
              <w:spacing w:before="80"/>
              <w:ind w:right="113"/>
              <w:jc w:val="right"/>
            </w:pPr>
            <w:r w:rsidRPr="007E27E9">
              <w:rPr>
                <w:rFonts w:ascii="Arial CYR" w:hAnsi="Arial CYR" w:cs="Arial CYR"/>
                <w:bCs/>
              </w:rPr>
              <w:t>43 080</w:t>
            </w:r>
          </w:p>
        </w:tc>
        <w:tc>
          <w:tcPr>
            <w:tcW w:w="782" w:type="dxa"/>
            <w:tcBorders>
              <w:left w:val="single" w:sz="6" w:space="0" w:color="000000"/>
            </w:tcBorders>
            <w:shd w:val="clear" w:color="auto" w:fill="auto"/>
            <w:vAlign w:val="bottom"/>
          </w:tcPr>
          <w:p w14:paraId="14D1A78F" w14:textId="2542CC26" w:rsidR="00C7743A" w:rsidRPr="007E27E9" w:rsidRDefault="00C7743A" w:rsidP="00443F6A">
            <w:pPr>
              <w:snapToGrid w:val="0"/>
              <w:spacing w:before="80"/>
              <w:ind w:right="113"/>
              <w:jc w:val="right"/>
            </w:pPr>
            <w:r w:rsidRPr="007E27E9">
              <w:rPr>
                <w:rFonts w:ascii="Arial CYR" w:hAnsi="Arial CYR" w:cs="Arial CYR"/>
                <w:bCs/>
              </w:rPr>
              <w:t>21 536</w:t>
            </w:r>
          </w:p>
        </w:tc>
        <w:tc>
          <w:tcPr>
            <w:tcW w:w="782" w:type="dxa"/>
            <w:tcBorders>
              <w:left w:val="single" w:sz="6" w:space="0" w:color="000000"/>
            </w:tcBorders>
            <w:shd w:val="clear" w:color="auto" w:fill="auto"/>
            <w:vAlign w:val="bottom"/>
          </w:tcPr>
          <w:p w14:paraId="4A15D005" w14:textId="0E9EA2A0" w:rsidR="00C7743A" w:rsidRPr="007E27E9" w:rsidRDefault="00C7743A" w:rsidP="00443F6A">
            <w:pPr>
              <w:snapToGrid w:val="0"/>
              <w:spacing w:before="80"/>
              <w:ind w:right="113"/>
              <w:jc w:val="right"/>
            </w:pPr>
            <w:r w:rsidRPr="007E27E9">
              <w:rPr>
                <w:rFonts w:ascii="Arial CYR" w:hAnsi="Arial CYR" w:cs="Arial CYR"/>
                <w:bCs/>
              </w:rPr>
              <w:t>11 607</w:t>
            </w:r>
          </w:p>
        </w:tc>
        <w:tc>
          <w:tcPr>
            <w:tcW w:w="782" w:type="dxa"/>
            <w:tcBorders>
              <w:left w:val="single" w:sz="6" w:space="0" w:color="000000"/>
            </w:tcBorders>
            <w:shd w:val="clear" w:color="auto" w:fill="auto"/>
            <w:vAlign w:val="bottom"/>
          </w:tcPr>
          <w:p w14:paraId="41DA3D10" w14:textId="76D19F46" w:rsidR="00C7743A" w:rsidRPr="007E27E9" w:rsidRDefault="00C7743A" w:rsidP="00443F6A">
            <w:pPr>
              <w:snapToGrid w:val="0"/>
              <w:spacing w:before="80"/>
              <w:ind w:right="113"/>
              <w:jc w:val="right"/>
            </w:pPr>
            <w:r w:rsidRPr="007E27E9">
              <w:rPr>
                <w:rFonts w:ascii="Arial CYR" w:hAnsi="Arial CYR" w:cs="Arial CYR"/>
                <w:bCs/>
              </w:rPr>
              <w:t>31 558</w:t>
            </w:r>
          </w:p>
        </w:tc>
        <w:tc>
          <w:tcPr>
            <w:tcW w:w="797" w:type="dxa"/>
            <w:tcBorders>
              <w:left w:val="single" w:sz="6" w:space="0" w:color="000000"/>
            </w:tcBorders>
            <w:shd w:val="clear" w:color="auto" w:fill="auto"/>
            <w:vAlign w:val="bottom"/>
          </w:tcPr>
          <w:p w14:paraId="6C656235" w14:textId="62D847C0" w:rsidR="00C7743A" w:rsidRPr="007E27E9" w:rsidRDefault="00C7743A" w:rsidP="00443F6A">
            <w:pPr>
              <w:snapToGrid w:val="0"/>
              <w:spacing w:before="80"/>
              <w:ind w:right="113"/>
              <w:jc w:val="right"/>
            </w:pPr>
            <w:r w:rsidRPr="007E27E9">
              <w:rPr>
                <w:rFonts w:ascii="Arial CYR" w:hAnsi="Arial CYR" w:cs="Arial CYR"/>
                <w:bCs/>
              </w:rPr>
              <w:t>2 415</w:t>
            </w:r>
          </w:p>
        </w:tc>
        <w:tc>
          <w:tcPr>
            <w:tcW w:w="768" w:type="dxa"/>
            <w:tcBorders>
              <w:left w:val="single" w:sz="6" w:space="0" w:color="000000"/>
            </w:tcBorders>
            <w:shd w:val="clear" w:color="auto" w:fill="auto"/>
            <w:vAlign w:val="bottom"/>
          </w:tcPr>
          <w:p w14:paraId="08756B77" w14:textId="1E456C3D" w:rsidR="00C7743A" w:rsidRPr="007E27E9" w:rsidRDefault="00C7743A" w:rsidP="00443F6A">
            <w:pPr>
              <w:snapToGrid w:val="0"/>
              <w:spacing w:before="80"/>
              <w:ind w:right="113"/>
              <w:jc w:val="right"/>
            </w:pPr>
            <w:r w:rsidRPr="007E27E9">
              <w:rPr>
                <w:rFonts w:ascii="Arial CYR" w:hAnsi="Arial CYR" w:cs="Arial CYR"/>
                <w:bCs/>
              </w:rPr>
              <w:t>3 514</w:t>
            </w:r>
          </w:p>
        </w:tc>
        <w:tc>
          <w:tcPr>
            <w:tcW w:w="782" w:type="dxa"/>
            <w:tcBorders>
              <w:left w:val="single" w:sz="6" w:space="0" w:color="000000"/>
            </w:tcBorders>
            <w:shd w:val="clear" w:color="auto" w:fill="auto"/>
            <w:vAlign w:val="bottom"/>
          </w:tcPr>
          <w:p w14:paraId="1BA87067" w14:textId="685631AE" w:rsidR="00C7743A" w:rsidRPr="007E27E9" w:rsidRDefault="00C7743A" w:rsidP="00443F6A">
            <w:pPr>
              <w:snapToGrid w:val="0"/>
              <w:spacing w:before="80"/>
              <w:ind w:right="113"/>
              <w:jc w:val="right"/>
            </w:pPr>
            <w:r w:rsidRPr="007E27E9">
              <w:rPr>
                <w:rFonts w:ascii="Arial CYR" w:hAnsi="Arial CYR" w:cs="Arial CYR"/>
                <w:bCs/>
              </w:rPr>
              <w:t>6 777</w:t>
            </w:r>
          </w:p>
        </w:tc>
        <w:tc>
          <w:tcPr>
            <w:tcW w:w="782" w:type="dxa"/>
            <w:tcBorders>
              <w:left w:val="single" w:sz="6" w:space="0" w:color="000000"/>
            </w:tcBorders>
            <w:shd w:val="clear" w:color="auto" w:fill="auto"/>
            <w:vAlign w:val="bottom"/>
          </w:tcPr>
          <w:p w14:paraId="27ECCD6D" w14:textId="4DBCD207" w:rsidR="00C7743A" w:rsidRPr="007E27E9" w:rsidRDefault="00C7743A" w:rsidP="00443F6A">
            <w:pPr>
              <w:snapToGrid w:val="0"/>
              <w:spacing w:before="80"/>
              <w:ind w:right="113"/>
              <w:jc w:val="right"/>
            </w:pPr>
            <w:r w:rsidRPr="007E27E9">
              <w:rPr>
                <w:rFonts w:ascii="Arial CYR" w:hAnsi="Arial CYR" w:cs="Arial CYR"/>
                <w:bCs/>
              </w:rPr>
              <w:t>…</w:t>
            </w:r>
          </w:p>
        </w:tc>
        <w:tc>
          <w:tcPr>
            <w:tcW w:w="782" w:type="dxa"/>
            <w:tcBorders>
              <w:left w:val="single" w:sz="6" w:space="0" w:color="000000"/>
            </w:tcBorders>
            <w:shd w:val="clear" w:color="auto" w:fill="auto"/>
            <w:vAlign w:val="bottom"/>
          </w:tcPr>
          <w:p w14:paraId="4291964E" w14:textId="644D867A" w:rsidR="00C7743A" w:rsidRPr="007A7AAC" w:rsidRDefault="00C7743A" w:rsidP="007A7AAC">
            <w:pPr>
              <w:snapToGrid w:val="0"/>
              <w:spacing w:before="80"/>
              <w:ind w:right="113"/>
              <w:jc w:val="right"/>
            </w:pPr>
            <w:r w:rsidRPr="007E27E9">
              <w:rPr>
                <w:rFonts w:ascii="Arial CYR" w:hAnsi="Arial CYR" w:cs="Arial CYR"/>
                <w:bCs/>
                <w:lang w:val="en-US"/>
              </w:rPr>
              <w:t>13</w:t>
            </w:r>
            <w:r w:rsidRPr="007E27E9">
              <w:rPr>
                <w:rFonts w:ascii="Arial CYR" w:hAnsi="Arial CYR" w:cs="Arial CYR"/>
                <w:bCs/>
              </w:rPr>
              <w:t>,</w:t>
            </w:r>
            <w:r>
              <w:rPr>
                <w:rFonts w:ascii="Arial CYR" w:hAnsi="Arial CYR" w:cs="Arial CYR"/>
                <w:bCs/>
              </w:rPr>
              <w:t>1</w:t>
            </w:r>
          </w:p>
        </w:tc>
        <w:tc>
          <w:tcPr>
            <w:tcW w:w="782" w:type="dxa"/>
            <w:tcBorders>
              <w:left w:val="single" w:sz="6" w:space="0" w:color="000000"/>
            </w:tcBorders>
            <w:shd w:val="clear" w:color="auto" w:fill="auto"/>
            <w:vAlign w:val="bottom"/>
          </w:tcPr>
          <w:p w14:paraId="664001A7" w14:textId="2500FF10" w:rsidR="00C7743A" w:rsidRPr="007E27E9" w:rsidRDefault="00C7743A" w:rsidP="00443F6A">
            <w:pPr>
              <w:snapToGrid w:val="0"/>
              <w:spacing w:before="80"/>
              <w:ind w:right="113"/>
              <w:jc w:val="right"/>
            </w:pPr>
            <w:r w:rsidRPr="007E27E9">
              <w:t>5 111</w:t>
            </w:r>
          </w:p>
        </w:tc>
        <w:tc>
          <w:tcPr>
            <w:tcW w:w="782" w:type="dxa"/>
            <w:tcBorders>
              <w:left w:val="single" w:sz="6" w:space="0" w:color="000000"/>
            </w:tcBorders>
            <w:shd w:val="clear" w:color="auto" w:fill="auto"/>
            <w:vAlign w:val="bottom"/>
          </w:tcPr>
          <w:p w14:paraId="64C934B7" w14:textId="3A68FCA1" w:rsidR="00C7743A" w:rsidRPr="007E27E9" w:rsidRDefault="00C7743A" w:rsidP="00970A10">
            <w:pPr>
              <w:snapToGrid w:val="0"/>
              <w:spacing w:before="80"/>
              <w:ind w:right="113"/>
              <w:jc w:val="right"/>
            </w:pPr>
            <w:r w:rsidRPr="007E27E9">
              <w:t>469</w:t>
            </w:r>
          </w:p>
        </w:tc>
      </w:tr>
      <w:tr w:rsidR="00C7743A" w:rsidRPr="00D21FE6" w14:paraId="2B2E8BAF" w14:textId="77777777" w:rsidTr="00B802BB">
        <w:trPr>
          <w:cantSplit/>
          <w:jc w:val="center"/>
        </w:trPr>
        <w:tc>
          <w:tcPr>
            <w:tcW w:w="1319" w:type="dxa"/>
            <w:shd w:val="clear" w:color="auto" w:fill="auto"/>
            <w:vAlign w:val="bottom"/>
          </w:tcPr>
          <w:p w14:paraId="715BE555" w14:textId="77777777" w:rsidR="00C7743A" w:rsidRPr="00D21FE6" w:rsidRDefault="00C7743A" w:rsidP="002908B8">
            <w:pPr>
              <w:spacing w:before="80"/>
              <w:ind w:left="113"/>
            </w:pPr>
            <w:r w:rsidRPr="00D21FE6">
              <w:rPr>
                <w:rFonts w:eastAsia="Symbol" w:cs="Symbol"/>
              </w:rPr>
              <w:t>Италия</w:t>
            </w:r>
            <w:r w:rsidRPr="00D21FE6">
              <w:rPr>
                <w:rFonts w:eastAsia="Symbol" w:cs="Symbol"/>
                <w:vertAlign w:val="superscript"/>
              </w:rPr>
              <w:t xml:space="preserve"> </w:t>
            </w:r>
            <w:r w:rsidRPr="00D21FE6">
              <w:rPr>
                <w:rFonts w:eastAsia="Symbol" w:cs="Symbol"/>
              </w:rPr>
              <w:t>/</w:t>
            </w:r>
            <w:r w:rsidRPr="00D21FE6">
              <w:rPr>
                <w:rFonts w:eastAsia="Symbol" w:cs="Symbol"/>
                <w:i/>
              </w:rPr>
              <w:t>Italy</w:t>
            </w:r>
          </w:p>
        </w:tc>
        <w:tc>
          <w:tcPr>
            <w:tcW w:w="781" w:type="dxa"/>
            <w:tcBorders>
              <w:left w:val="single" w:sz="6" w:space="0" w:color="000000"/>
            </w:tcBorders>
            <w:shd w:val="clear" w:color="auto" w:fill="auto"/>
            <w:vAlign w:val="bottom"/>
          </w:tcPr>
          <w:p w14:paraId="6D79D5CD" w14:textId="2F5F611A" w:rsidR="00C7743A" w:rsidRPr="007E27E9" w:rsidRDefault="00C7743A" w:rsidP="00443F6A">
            <w:pPr>
              <w:snapToGrid w:val="0"/>
              <w:spacing w:before="80"/>
              <w:ind w:right="113"/>
              <w:jc w:val="right"/>
            </w:pPr>
            <w:r w:rsidRPr="007E27E9">
              <w:rPr>
                <w:rFonts w:ascii="Arial CYR" w:hAnsi="Arial CYR" w:cs="Arial CYR"/>
                <w:bCs/>
              </w:rPr>
              <w:t>15 623</w:t>
            </w:r>
          </w:p>
        </w:tc>
        <w:tc>
          <w:tcPr>
            <w:tcW w:w="782" w:type="dxa"/>
            <w:tcBorders>
              <w:left w:val="single" w:sz="6" w:space="0" w:color="000000"/>
            </w:tcBorders>
            <w:shd w:val="clear" w:color="auto" w:fill="auto"/>
            <w:vAlign w:val="bottom"/>
          </w:tcPr>
          <w:p w14:paraId="760C1746" w14:textId="791CF4F0" w:rsidR="00C7743A" w:rsidRPr="007E27E9" w:rsidRDefault="00C7743A" w:rsidP="00443F6A">
            <w:pPr>
              <w:snapToGrid w:val="0"/>
              <w:spacing w:before="80"/>
              <w:ind w:right="113"/>
              <w:jc w:val="right"/>
            </w:pPr>
            <w:r w:rsidRPr="007E27E9">
              <w:rPr>
                <w:rFonts w:ascii="Arial CYR" w:hAnsi="Arial CYR" w:cs="Arial CYR"/>
                <w:bCs/>
              </w:rPr>
              <w:t>6 894</w:t>
            </w:r>
          </w:p>
        </w:tc>
        <w:tc>
          <w:tcPr>
            <w:tcW w:w="782" w:type="dxa"/>
            <w:tcBorders>
              <w:left w:val="single" w:sz="6" w:space="0" w:color="000000"/>
            </w:tcBorders>
            <w:shd w:val="clear" w:color="auto" w:fill="auto"/>
            <w:vAlign w:val="bottom"/>
          </w:tcPr>
          <w:p w14:paraId="48E5D7BC" w14:textId="66ED9ADD" w:rsidR="00C7743A" w:rsidRPr="007E27E9" w:rsidRDefault="00C7743A" w:rsidP="00443F6A">
            <w:pPr>
              <w:snapToGrid w:val="0"/>
              <w:spacing w:before="80"/>
              <w:ind w:right="113"/>
              <w:jc w:val="right"/>
            </w:pPr>
            <w:r w:rsidRPr="007E27E9">
              <w:rPr>
                <w:rFonts w:ascii="Arial CYR" w:hAnsi="Arial CYR" w:cs="Arial CYR"/>
                <w:bCs/>
              </w:rPr>
              <w:t>1 265</w:t>
            </w:r>
          </w:p>
        </w:tc>
        <w:tc>
          <w:tcPr>
            <w:tcW w:w="782" w:type="dxa"/>
            <w:tcBorders>
              <w:left w:val="single" w:sz="6" w:space="0" w:color="000000"/>
            </w:tcBorders>
            <w:shd w:val="clear" w:color="auto" w:fill="auto"/>
            <w:vAlign w:val="bottom"/>
          </w:tcPr>
          <w:p w14:paraId="34921227" w14:textId="445AFDE8" w:rsidR="00C7743A" w:rsidRPr="007E27E9" w:rsidRDefault="00C7743A" w:rsidP="00443F6A">
            <w:pPr>
              <w:snapToGrid w:val="0"/>
              <w:spacing w:before="80"/>
              <w:ind w:right="113"/>
              <w:jc w:val="right"/>
            </w:pPr>
            <w:r w:rsidRPr="007E27E9">
              <w:rPr>
                <w:rFonts w:ascii="Arial CYR" w:hAnsi="Arial CYR" w:cs="Arial CYR"/>
                <w:bCs/>
              </w:rPr>
              <w:t>1 399</w:t>
            </w:r>
          </w:p>
        </w:tc>
        <w:tc>
          <w:tcPr>
            <w:tcW w:w="797" w:type="dxa"/>
            <w:tcBorders>
              <w:left w:val="single" w:sz="6" w:space="0" w:color="000000"/>
            </w:tcBorders>
            <w:shd w:val="clear" w:color="auto" w:fill="auto"/>
            <w:vAlign w:val="bottom"/>
          </w:tcPr>
          <w:p w14:paraId="62CF2740" w14:textId="71CB7D27" w:rsidR="00C7743A" w:rsidRPr="007E27E9" w:rsidRDefault="00C7743A" w:rsidP="00443F6A">
            <w:pPr>
              <w:snapToGrid w:val="0"/>
              <w:spacing w:before="80"/>
              <w:ind w:right="113"/>
              <w:jc w:val="right"/>
            </w:pPr>
            <w:r w:rsidRPr="007E27E9">
              <w:t>16 429</w:t>
            </w:r>
          </w:p>
        </w:tc>
        <w:tc>
          <w:tcPr>
            <w:tcW w:w="768" w:type="dxa"/>
            <w:tcBorders>
              <w:left w:val="single" w:sz="6" w:space="0" w:color="000000"/>
            </w:tcBorders>
            <w:shd w:val="clear" w:color="auto" w:fill="auto"/>
            <w:vAlign w:val="bottom"/>
          </w:tcPr>
          <w:p w14:paraId="4021AE39" w14:textId="268D3323" w:rsidR="00C7743A" w:rsidRPr="007E27E9" w:rsidRDefault="00C7743A" w:rsidP="00443F6A">
            <w:pPr>
              <w:snapToGrid w:val="0"/>
              <w:spacing w:before="80"/>
              <w:ind w:right="113"/>
              <w:jc w:val="right"/>
            </w:pPr>
            <w:r w:rsidRPr="007E27E9">
              <w:t>10 309</w:t>
            </w:r>
          </w:p>
        </w:tc>
        <w:tc>
          <w:tcPr>
            <w:tcW w:w="782" w:type="dxa"/>
            <w:tcBorders>
              <w:left w:val="single" w:sz="6" w:space="0" w:color="000000"/>
            </w:tcBorders>
            <w:shd w:val="clear" w:color="auto" w:fill="auto"/>
            <w:vAlign w:val="bottom"/>
          </w:tcPr>
          <w:p w14:paraId="672590BA" w14:textId="11EF83D5" w:rsidR="00C7743A" w:rsidRPr="007E27E9" w:rsidRDefault="00C7743A" w:rsidP="00443F6A">
            <w:pPr>
              <w:snapToGrid w:val="0"/>
              <w:spacing w:before="80"/>
              <w:ind w:right="113"/>
              <w:jc w:val="right"/>
            </w:pPr>
            <w:r w:rsidRPr="007E27E9">
              <w:rPr>
                <w:lang w:val="en-US"/>
              </w:rPr>
              <w:t>…</w:t>
            </w:r>
          </w:p>
        </w:tc>
        <w:tc>
          <w:tcPr>
            <w:tcW w:w="782" w:type="dxa"/>
            <w:tcBorders>
              <w:left w:val="single" w:sz="6" w:space="0" w:color="000000"/>
            </w:tcBorders>
            <w:shd w:val="clear" w:color="auto" w:fill="auto"/>
            <w:vAlign w:val="bottom"/>
          </w:tcPr>
          <w:p w14:paraId="272E2F7A" w14:textId="2CA14C1C" w:rsidR="00C7743A" w:rsidRPr="007E27E9" w:rsidRDefault="00C7743A" w:rsidP="00443F6A">
            <w:pPr>
              <w:snapToGrid w:val="0"/>
              <w:spacing w:before="80"/>
              <w:ind w:right="113"/>
              <w:jc w:val="right"/>
            </w:pPr>
            <w:r w:rsidRPr="007E27E9">
              <w:t>13 842</w:t>
            </w:r>
          </w:p>
        </w:tc>
        <w:tc>
          <w:tcPr>
            <w:tcW w:w="782" w:type="dxa"/>
            <w:tcBorders>
              <w:left w:val="single" w:sz="6" w:space="0" w:color="000000"/>
            </w:tcBorders>
            <w:shd w:val="clear" w:color="auto" w:fill="auto"/>
            <w:vAlign w:val="bottom"/>
          </w:tcPr>
          <w:p w14:paraId="31E0111F" w14:textId="42F19DD2" w:rsidR="00C7743A" w:rsidRPr="007E27E9" w:rsidRDefault="00C7743A" w:rsidP="00443F6A">
            <w:pPr>
              <w:snapToGrid w:val="0"/>
              <w:spacing w:before="80"/>
              <w:ind w:right="113"/>
              <w:jc w:val="right"/>
            </w:pPr>
            <w:r w:rsidRPr="007E27E9">
              <w:rPr>
                <w:rFonts w:ascii="Arial CYR" w:hAnsi="Arial CYR" w:cs="Arial CYR"/>
                <w:bCs/>
              </w:rPr>
              <w:t>…</w:t>
            </w:r>
          </w:p>
        </w:tc>
        <w:tc>
          <w:tcPr>
            <w:tcW w:w="782" w:type="dxa"/>
            <w:tcBorders>
              <w:left w:val="single" w:sz="6" w:space="0" w:color="000000"/>
            </w:tcBorders>
            <w:shd w:val="clear" w:color="auto" w:fill="auto"/>
            <w:vAlign w:val="bottom"/>
          </w:tcPr>
          <w:p w14:paraId="7BFD95C5" w14:textId="57C7AE8E" w:rsidR="00C7743A" w:rsidRPr="007E27E9" w:rsidRDefault="00C7743A" w:rsidP="00443F6A">
            <w:pPr>
              <w:snapToGrid w:val="0"/>
              <w:spacing w:before="80"/>
              <w:ind w:right="113"/>
              <w:jc w:val="right"/>
            </w:pPr>
            <w:r w:rsidRPr="007E27E9">
              <w:t>1 408</w:t>
            </w:r>
          </w:p>
        </w:tc>
        <w:tc>
          <w:tcPr>
            <w:tcW w:w="782" w:type="dxa"/>
            <w:tcBorders>
              <w:left w:val="single" w:sz="6" w:space="0" w:color="000000"/>
            </w:tcBorders>
            <w:shd w:val="clear" w:color="auto" w:fill="auto"/>
            <w:vAlign w:val="bottom"/>
          </w:tcPr>
          <w:p w14:paraId="037E9BE0" w14:textId="3463F734" w:rsidR="00C7743A" w:rsidRPr="007E27E9" w:rsidRDefault="00C7743A" w:rsidP="00443F6A">
            <w:pPr>
              <w:snapToGrid w:val="0"/>
              <w:spacing w:before="80"/>
              <w:ind w:right="113"/>
              <w:jc w:val="right"/>
            </w:pPr>
            <w:r w:rsidRPr="007E27E9">
              <w:t>94</w:t>
            </w:r>
          </w:p>
        </w:tc>
      </w:tr>
      <w:tr w:rsidR="00C7743A" w:rsidRPr="00D21FE6" w14:paraId="687AB25C" w14:textId="77777777" w:rsidTr="00B802BB">
        <w:trPr>
          <w:cantSplit/>
          <w:jc w:val="center"/>
        </w:trPr>
        <w:tc>
          <w:tcPr>
            <w:tcW w:w="1319" w:type="dxa"/>
            <w:shd w:val="clear" w:color="auto" w:fill="auto"/>
            <w:vAlign w:val="bottom"/>
          </w:tcPr>
          <w:p w14:paraId="33B191F7" w14:textId="77777777" w:rsidR="00C7743A" w:rsidRPr="00D21FE6" w:rsidRDefault="00C7743A" w:rsidP="002908B8">
            <w:pPr>
              <w:spacing w:before="80"/>
              <w:ind w:left="113"/>
            </w:pPr>
            <w:r w:rsidRPr="00D21FE6">
              <w:rPr>
                <w:rFonts w:eastAsia="Symbol" w:cs="Symbol"/>
              </w:rPr>
              <w:t>Польша</w:t>
            </w:r>
            <w:r w:rsidRPr="00D21FE6">
              <w:rPr>
                <w:rFonts w:eastAsia="Symbol" w:cs="Symbol"/>
                <w:vertAlign w:val="superscript"/>
              </w:rPr>
              <w:t xml:space="preserve"> </w:t>
            </w:r>
          </w:p>
          <w:p w14:paraId="3E397EF5" w14:textId="77777777" w:rsidR="00C7743A" w:rsidRPr="00D21FE6" w:rsidRDefault="00C7743A" w:rsidP="003B3F34">
            <w:pPr>
              <w:spacing w:before="40"/>
              <w:ind w:left="113"/>
            </w:pPr>
            <w:r w:rsidRPr="00D21FE6">
              <w:rPr>
                <w:rFonts w:eastAsia="Symbol" w:cs="Symbol"/>
                <w:i/>
              </w:rPr>
              <w:t>Poland</w:t>
            </w:r>
          </w:p>
        </w:tc>
        <w:tc>
          <w:tcPr>
            <w:tcW w:w="781" w:type="dxa"/>
            <w:tcBorders>
              <w:left w:val="single" w:sz="6" w:space="0" w:color="000000"/>
            </w:tcBorders>
            <w:shd w:val="clear" w:color="auto" w:fill="auto"/>
            <w:vAlign w:val="bottom"/>
          </w:tcPr>
          <w:p w14:paraId="3EC848C2" w14:textId="46A543F7" w:rsidR="00C7743A" w:rsidRPr="007E27E9" w:rsidRDefault="00C7743A" w:rsidP="00443F6A">
            <w:pPr>
              <w:snapToGrid w:val="0"/>
              <w:spacing w:before="80"/>
              <w:ind w:right="113"/>
              <w:jc w:val="right"/>
            </w:pPr>
            <w:r w:rsidRPr="007E27E9">
              <w:rPr>
                <w:rFonts w:ascii="Arial CYR" w:hAnsi="Arial CYR" w:cs="Arial CYR"/>
                <w:bCs/>
              </w:rPr>
              <w:t>36 026</w:t>
            </w:r>
          </w:p>
        </w:tc>
        <w:tc>
          <w:tcPr>
            <w:tcW w:w="782" w:type="dxa"/>
            <w:tcBorders>
              <w:left w:val="single" w:sz="6" w:space="0" w:color="000000"/>
            </w:tcBorders>
            <w:shd w:val="clear" w:color="auto" w:fill="auto"/>
            <w:vAlign w:val="bottom"/>
          </w:tcPr>
          <w:p w14:paraId="249C0675" w14:textId="4D2D2881" w:rsidR="00C7743A" w:rsidRPr="007E27E9" w:rsidRDefault="00C7743A" w:rsidP="00443F6A">
            <w:pPr>
              <w:snapToGrid w:val="0"/>
              <w:spacing w:before="80"/>
              <w:ind w:right="113"/>
              <w:jc w:val="right"/>
            </w:pPr>
            <w:r w:rsidRPr="007E27E9">
              <w:rPr>
                <w:rFonts w:ascii="Arial CYR" w:hAnsi="Arial CYR" w:cs="Arial CYR"/>
                <w:bCs/>
              </w:rPr>
              <w:t>12 932</w:t>
            </w:r>
          </w:p>
        </w:tc>
        <w:tc>
          <w:tcPr>
            <w:tcW w:w="782" w:type="dxa"/>
            <w:tcBorders>
              <w:left w:val="single" w:sz="6" w:space="0" w:color="000000"/>
            </w:tcBorders>
            <w:shd w:val="clear" w:color="auto" w:fill="auto"/>
            <w:vAlign w:val="bottom"/>
          </w:tcPr>
          <w:p w14:paraId="10B07107" w14:textId="5877CB88" w:rsidR="00C7743A" w:rsidRPr="007E27E9" w:rsidRDefault="00C7743A" w:rsidP="00443F6A">
            <w:pPr>
              <w:snapToGrid w:val="0"/>
              <w:spacing w:before="80"/>
              <w:ind w:right="113"/>
              <w:jc w:val="right"/>
            </w:pPr>
            <w:r w:rsidRPr="007E27E9">
              <w:rPr>
                <w:rFonts w:ascii="Arial CYR" w:hAnsi="Arial CYR" w:cs="Arial CYR"/>
                <w:bCs/>
              </w:rPr>
              <w:t>5 590</w:t>
            </w:r>
          </w:p>
        </w:tc>
        <w:tc>
          <w:tcPr>
            <w:tcW w:w="782" w:type="dxa"/>
            <w:tcBorders>
              <w:left w:val="single" w:sz="6" w:space="0" w:color="000000"/>
            </w:tcBorders>
            <w:shd w:val="clear" w:color="auto" w:fill="auto"/>
            <w:vAlign w:val="bottom"/>
          </w:tcPr>
          <w:p w14:paraId="5BECC7B3" w14:textId="06C8051D" w:rsidR="00C7743A" w:rsidRPr="007E27E9" w:rsidRDefault="00C7743A" w:rsidP="00443F6A">
            <w:pPr>
              <w:snapToGrid w:val="0"/>
              <w:spacing w:before="80"/>
              <w:ind w:right="113"/>
              <w:jc w:val="right"/>
            </w:pPr>
            <w:r w:rsidRPr="007E27E9">
              <w:rPr>
                <w:rFonts w:ascii="Arial CYR" w:hAnsi="Arial CYR" w:cs="Arial CYR"/>
                <w:bCs/>
              </w:rPr>
              <w:t>16 941</w:t>
            </w:r>
          </w:p>
        </w:tc>
        <w:tc>
          <w:tcPr>
            <w:tcW w:w="797" w:type="dxa"/>
            <w:tcBorders>
              <w:left w:val="single" w:sz="6" w:space="0" w:color="000000"/>
            </w:tcBorders>
            <w:shd w:val="clear" w:color="auto" w:fill="auto"/>
            <w:vAlign w:val="bottom"/>
          </w:tcPr>
          <w:p w14:paraId="25B5F3AC" w14:textId="4278E1CE" w:rsidR="00C7743A" w:rsidRPr="007E27E9" w:rsidRDefault="00C7743A" w:rsidP="00443F6A">
            <w:pPr>
              <w:snapToGrid w:val="0"/>
              <w:spacing w:before="80"/>
              <w:ind w:right="113"/>
              <w:jc w:val="right"/>
            </w:pPr>
            <w:r w:rsidRPr="007E27E9">
              <w:rPr>
                <w:rFonts w:ascii="Arial CYR" w:hAnsi="Arial CYR" w:cs="Arial CYR"/>
                <w:bCs/>
              </w:rPr>
              <w:t>4 946</w:t>
            </w:r>
          </w:p>
        </w:tc>
        <w:tc>
          <w:tcPr>
            <w:tcW w:w="768" w:type="dxa"/>
            <w:tcBorders>
              <w:left w:val="single" w:sz="6" w:space="0" w:color="000000"/>
            </w:tcBorders>
            <w:shd w:val="clear" w:color="auto" w:fill="auto"/>
            <w:vAlign w:val="bottom"/>
          </w:tcPr>
          <w:p w14:paraId="5051D890" w14:textId="327B857C" w:rsidR="00C7743A" w:rsidRPr="007E27E9" w:rsidRDefault="00C7743A" w:rsidP="00443F6A">
            <w:pPr>
              <w:snapToGrid w:val="0"/>
              <w:spacing w:before="80"/>
              <w:ind w:right="113"/>
              <w:jc w:val="right"/>
            </w:pPr>
            <w:r w:rsidRPr="007E27E9">
              <w:rPr>
                <w:rFonts w:ascii="Arial CYR" w:hAnsi="Arial CYR" w:cs="Arial CYR"/>
                <w:bCs/>
              </w:rPr>
              <w:t>4 642</w:t>
            </w:r>
          </w:p>
        </w:tc>
        <w:tc>
          <w:tcPr>
            <w:tcW w:w="782" w:type="dxa"/>
            <w:tcBorders>
              <w:left w:val="single" w:sz="6" w:space="0" w:color="000000"/>
            </w:tcBorders>
            <w:shd w:val="clear" w:color="auto" w:fill="auto"/>
            <w:vAlign w:val="bottom"/>
          </w:tcPr>
          <w:p w14:paraId="6EEDE64D" w14:textId="47BCC43B" w:rsidR="00C7743A" w:rsidRPr="007E27E9" w:rsidRDefault="00C7743A" w:rsidP="00443F6A">
            <w:pPr>
              <w:snapToGrid w:val="0"/>
              <w:spacing w:before="80"/>
              <w:ind w:right="113"/>
              <w:jc w:val="right"/>
            </w:pPr>
            <w:r w:rsidRPr="007E27E9">
              <w:rPr>
                <w:rFonts w:ascii="Arial CYR" w:hAnsi="Arial CYR" w:cs="Arial CYR"/>
                <w:bCs/>
              </w:rPr>
              <w:t>5 061</w:t>
            </w:r>
          </w:p>
        </w:tc>
        <w:tc>
          <w:tcPr>
            <w:tcW w:w="782" w:type="dxa"/>
            <w:tcBorders>
              <w:left w:val="single" w:sz="6" w:space="0" w:color="000000"/>
            </w:tcBorders>
            <w:shd w:val="clear" w:color="auto" w:fill="auto"/>
            <w:vAlign w:val="bottom"/>
          </w:tcPr>
          <w:p w14:paraId="37A8F795" w14:textId="2FC0F1A3" w:rsidR="00C7743A" w:rsidRPr="007E27E9" w:rsidRDefault="00C7743A" w:rsidP="00443F6A">
            <w:pPr>
              <w:snapToGrid w:val="0"/>
              <w:spacing w:before="80"/>
              <w:ind w:right="113"/>
              <w:jc w:val="right"/>
            </w:pPr>
            <w:r w:rsidRPr="007E27E9">
              <w:rPr>
                <w:rFonts w:ascii="Arial CYR" w:hAnsi="Arial CYR" w:cs="Arial CYR"/>
                <w:bCs/>
              </w:rPr>
              <w:t>15 492</w:t>
            </w:r>
          </w:p>
        </w:tc>
        <w:tc>
          <w:tcPr>
            <w:tcW w:w="782" w:type="dxa"/>
            <w:tcBorders>
              <w:left w:val="single" w:sz="6" w:space="0" w:color="000000"/>
            </w:tcBorders>
            <w:shd w:val="clear" w:color="auto" w:fill="auto"/>
            <w:vAlign w:val="bottom"/>
          </w:tcPr>
          <w:p w14:paraId="682EE046" w14:textId="1802CAC4" w:rsidR="00C7743A" w:rsidRPr="007E27E9" w:rsidRDefault="00C7743A" w:rsidP="00443F6A">
            <w:pPr>
              <w:snapToGrid w:val="0"/>
              <w:spacing w:before="80"/>
              <w:ind w:right="113"/>
              <w:jc w:val="right"/>
            </w:pPr>
            <w:r w:rsidRPr="007E27E9">
              <w:rPr>
                <w:rFonts w:ascii="Arial CYR" w:hAnsi="Arial CYR" w:cs="Arial CYR"/>
                <w:bCs/>
              </w:rPr>
              <w:t>12,8</w:t>
            </w:r>
          </w:p>
        </w:tc>
        <w:tc>
          <w:tcPr>
            <w:tcW w:w="782" w:type="dxa"/>
            <w:tcBorders>
              <w:left w:val="single" w:sz="6" w:space="0" w:color="000000"/>
            </w:tcBorders>
            <w:shd w:val="clear" w:color="auto" w:fill="auto"/>
            <w:vAlign w:val="bottom"/>
          </w:tcPr>
          <w:p w14:paraId="695ED2C4" w14:textId="3C176C40" w:rsidR="00C7743A" w:rsidRPr="007E27E9" w:rsidRDefault="00C7743A" w:rsidP="00443F6A">
            <w:pPr>
              <w:snapToGrid w:val="0"/>
              <w:spacing w:before="80"/>
              <w:ind w:right="113"/>
              <w:jc w:val="right"/>
            </w:pPr>
            <w:r w:rsidRPr="007E27E9">
              <w:t>1 631</w:t>
            </w:r>
          </w:p>
        </w:tc>
        <w:tc>
          <w:tcPr>
            <w:tcW w:w="782" w:type="dxa"/>
            <w:tcBorders>
              <w:left w:val="single" w:sz="6" w:space="0" w:color="000000"/>
            </w:tcBorders>
            <w:shd w:val="clear" w:color="auto" w:fill="auto"/>
            <w:vAlign w:val="bottom"/>
          </w:tcPr>
          <w:p w14:paraId="2AED30ED" w14:textId="547ED8A1" w:rsidR="00C7743A" w:rsidRPr="007E27E9" w:rsidRDefault="00C7743A" w:rsidP="00443F6A">
            <w:pPr>
              <w:snapToGrid w:val="0"/>
              <w:spacing w:before="80"/>
              <w:ind w:right="113"/>
              <w:jc w:val="right"/>
            </w:pPr>
            <w:r w:rsidRPr="007E27E9">
              <w:t>265</w:t>
            </w:r>
          </w:p>
        </w:tc>
      </w:tr>
      <w:tr w:rsidR="00C7743A" w:rsidRPr="00D21FE6" w14:paraId="65C3C32A" w14:textId="77777777" w:rsidTr="00B802BB">
        <w:trPr>
          <w:cantSplit/>
          <w:jc w:val="center"/>
        </w:trPr>
        <w:tc>
          <w:tcPr>
            <w:tcW w:w="1319" w:type="dxa"/>
            <w:shd w:val="clear" w:color="auto" w:fill="auto"/>
            <w:vAlign w:val="bottom"/>
          </w:tcPr>
          <w:p w14:paraId="46197174" w14:textId="77777777" w:rsidR="00C7743A" w:rsidRPr="00D21FE6" w:rsidRDefault="00C7743A" w:rsidP="002908B8">
            <w:pPr>
              <w:spacing w:before="80"/>
              <w:ind w:left="113"/>
            </w:pPr>
            <w:r w:rsidRPr="00D21FE6">
              <w:rPr>
                <w:rFonts w:eastAsia="Symbol" w:cs="Symbol"/>
              </w:rPr>
              <w:t>Румыния</w:t>
            </w:r>
          </w:p>
          <w:p w14:paraId="5922368C" w14:textId="77777777" w:rsidR="00C7743A" w:rsidRPr="00D21FE6" w:rsidRDefault="00C7743A" w:rsidP="003B3F34">
            <w:pPr>
              <w:spacing w:before="40"/>
              <w:ind w:left="113"/>
            </w:pPr>
            <w:r w:rsidRPr="00D21FE6">
              <w:rPr>
                <w:rFonts w:eastAsia="Symbol" w:cs="Symbol"/>
                <w:i/>
              </w:rPr>
              <w:t>Romania</w:t>
            </w:r>
          </w:p>
        </w:tc>
        <w:tc>
          <w:tcPr>
            <w:tcW w:w="781" w:type="dxa"/>
            <w:tcBorders>
              <w:left w:val="single" w:sz="6" w:space="0" w:color="000000"/>
            </w:tcBorders>
            <w:shd w:val="clear" w:color="auto" w:fill="auto"/>
            <w:vAlign w:val="bottom"/>
          </w:tcPr>
          <w:p w14:paraId="109376AC" w14:textId="00CCBE60" w:rsidR="00C7743A" w:rsidRPr="007E27E9" w:rsidRDefault="00C7743A" w:rsidP="00443F6A">
            <w:pPr>
              <w:snapToGrid w:val="0"/>
              <w:spacing w:before="80"/>
              <w:ind w:right="113"/>
              <w:jc w:val="right"/>
            </w:pPr>
            <w:r w:rsidRPr="007E27E9">
              <w:rPr>
                <w:rFonts w:ascii="Arial CYR" w:hAnsi="Arial CYR" w:cs="Arial CYR"/>
                <w:bCs/>
              </w:rPr>
              <w:t>20 949</w:t>
            </w:r>
          </w:p>
        </w:tc>
        <w:tc>
          <w:tcPr>
            <w:tcW w:w="782" w:type="dxa"/>
            <w:tcBorders>
              <w:left w:val="single" w:sz="6" w:space="0" w:color="000000"/>
            </w:tcBorders>
            <w:shd w:val="clear" w:color="auto" w:fill="auto"/>
            <w:vAlign w:val="bottom"/>
          </w:tcPr>
          <w:p w14:paraId="043C67D9" w14:textId="49B02591" w:rsidR="00C7743A" w:rsidRPr="007E27E9" w:rsidRDefault="00C7743A" w:rsidP="00443F6A">
            <w:pPr>
              <w:snapToGrid w:val="0"/>
              <w:spacing w:before="80"/>
              <w:ind w:right="113"/>
              <w:jc w:val="right"/>
            </w:pPr>
            <w:r w:rsidRPr="007E27E9">
              <w:rPr>
                <w:rFonts w:ascii="Arial CYR" w:hAnsi="Arial CYR" w:cs="Arial CYR"/>
                <w:bCs/>
              </w:rPr>
              <w:t>9 624</w:t>
            </w:r>
          </w:p>
        </w:tc>
        <w:tc>
          <w:tcPr>
            <w:tcW w:w="782" w:type="dxa"/>
            <w:tcBorders>
              <w:left w:val="single" w:sz="6" w:space="0" w:color="000000"/>
            </w:tcBorders>
            <w:shd w:val="clear" w:color="auto" w:fill="auto"/>
            <w:vAlign w:val="bottom"/>
          </w:tcPr>
          <w:p w14:paraId="1C68AEA0" w14:textId="059E0A77" w:rsidR="00C7743A" w:rsidRPr="007E27E9" w:rsidRDefault="00C7743A" w:rsidP="00443F6A">
            <w:pPr>
              <w:snapToGrid w:val="0"/>
              <w:spacing w:before="80"/>
              <w:ind w:right="113"/>
              <w:jc w:val="right"/>
            </w:pPr>
            <w:r w:rsidRPr="007E27E9">
              <w:rPr>
                <w:rFonts w:ascii="Arial CYR" w:hAnsi="Arial CYR" w:cs="Arial CYR"/>
                <w:bCs/>
              </w:rPr>
              <w:t>1 183</w:t>
            </w:r>
          </w:p>
        </w:tc>
        <w:tc>
          <w:tcPr>
            <w:tcW w:w="782" w:type="dxa"/>
            <w:tcBorders>
              <w:left w:val="single" w:sz="6" w:space="0" w:color="000000"/>
            </w:tcBorders>
            <w:shd w:val="clear" w:color="auto" w:fill="auto"/>
            <w:vAlign w:val="bottom"/>
          </w:tcPr>
          <w:p w14:paraId="76FFEBD7" w14:textId="1B042D8E" w:rsidR="00C7743A" w:rsidRPr="007E27E9" w:rsidRDefault="00C7743A" w:rsidP="00443F6A">
            <w:pPr>
              <w:snapToGrid w:val="0"/>
              <w:spacing w:before="80"/>
              <w:ind w:right="113"/>
              <w:jc w:val="right"/>
            </w:pPr>
            <w:r w:rsidRPr="007E27E9">
              <w:rPr>
                <w:rFonts w:ascii="Arial CYR" w:hAnsi="Arial CYR" w:cs="Arial CYR"/>
                <w:bCs/>
              </w:rPr>
              <w:t>404</w:t>
            </w:r>
          </w:p>
        </w:tc>
        <w:tc>
          <w:tcPr>
            <w:tcW w:w="797" w:type="dxa"/>
            <w:tcBorders>
              <w:left w:val="single" w:sz="6" w:space="0" w:color="000000"/>
            </w:tcBorders>
            <w:shd w:val="clear" w:color="auto" w:fill="auto"/>
            <w:vAlign w:val="bottom"/>
          </w:tcPr>
          <w:p w14:paraId="53078E64" w14:textId="0A546E84" w:rsidR="00C7743A" w:rsidRPr="007E27E9" w:rsidRDefault="00C7743A" w:rsidP="00443F6A">
            <w:pPr>
              <w:snapToGrid w:val="0"/>
              <w:spacing w:before="80"/>
              <w:ind w:right="113"/>
              <w:jc w:val="right"/>
            </w:pPr>
            <w:r w:rsidRPr="007E27E9">
              <w:rPr>
                <w:rFonts w:ascii="Arial CYR" w:hAnsi="Arial CYR" w:cs="Arial CYR"/>
                <w:bCs/>
              </w:rPr>
              <w:t>2 417</w:t>
            </w:r>
          </w:p>
        </w:tc>
        <w:tc>
          <w:tcPr>
            <w:tcW w:w="768" w:type="dxa"/>
            <w:tcBorders>
              <w:left w:val="single" w:sz="6" w:space="0" w:color="000000"/>
            </w:tcBorders>
            <w:shd w:val="clear" w:color="auto" w:fill="auto"/>
            <w:vAlign w:val="bottom"/>
          </w:tcPr>
          <w:p w14:paraId="63EE72C2" w14:textId="64206DD5" w:rsidR="00C7743A" w:rsidRPr="007E27E9" w:rsidRDefault="00C7743A" w:rsidP="00443F6A">
            <w:pPr>
              <w:snapToGrid w:val="0"/>
              <w:spacing w:before="80"/>
              <w:ind w:right="113"/>
              <w:jc w:val="right"/>
            </w:pPr>
            <w:r w:rsidRPr="007E27E9">
              <w:rPr>
                <w:rFonts w:ascii="Arial CYR" w:hAnsi="Arial CYR" w:cs="Arial CYR"/>
                <w:bCs/>
              </w:rPr>
              <w:t>1 199</w:t>
            </w:r>
          </w:p>
        </w:tc>
        <w:tc>
          <w:tcPr>
            <w:tcW w:w="782" w:type="dxa"/>
            <w:tcBorders>
              <w:left w:val="single" w:sz="6" w:space="0" w:color="000000"/>
            </w:tcBorders>
            <w:shd w:val="clear" w:color="auto" w:fill="auto"/>
            <w:vAlign w:val="bottom"/>
          </w:tcPr>
          <w:p w14:paraId="4DB573E9" w14:textId="4B2260D7" w:rsidR="00C7743A" w:rsidRPr="007E27E9" w:rsidRDefault="00C7743A" w:rsidP="00443F6A">
            <w:pPr>
              <w:snapToGrid w:val="0"/>
              <w:spacing w:before="80"/>
              <w:ind w:right="113"/>
              <w:jc w:val="right"/>
            </w:pPr>
            <w:r w:rsidRPr="007E27E9">
              <w:rPr>
                <w:rFonts w:ascii="Arial CYR" w:hAnsi="Arial CYR" w:cs="Arial CYR"/>
                <w:bCs/>
              </w:rPr>
              <w:t>968</w:t>
            </w:r>
          </w:p>
        </w:tc>
        <w:tc>
          <w:tcPr>
            <w:tcW w:w="782" w:type="dxa"/>
            <w:tcBorders>
              <w:left w:val="single" w:sz="6" w:space="0" w:color="000000"/>
            </w:tcBorders>
            <w:shd w:val="clear" w:color="auto" w:fill="auto"/>
            <w:vAlign w:val="bottom"/>
          </w:tcPr>
          <w:p w14:paraId="452CA004" w14:textId="00E9F77E" w:rsidR="00C7743A" w:rsidRPr="007E27E9" w:rsidRDefault="00C7743A" w:rsidP="00443F6A">
            <w:pPr>
              <w:snapToGrid w:val="0"/>
              <w:spacing w:before="80"/>
              <w:ind w:right="113"/>
              <w:jc w:val="right"/>
            </w:pPr>
            <w:r w:rsidRPr="007E27E9">
              <w:rPr>
                <w:rFonts w:ascii="Arial CYR" w:hAnsi="Arial CYR" w:cs="Arial CYR"/>
                <w:bCs/>
              </w:rPr>
              <w:t>4 318</w:t>
            </w:r>
          </w:p>
        </w:tc>
        <w:tc>
          <w:tcPr>
            <w:tcW w:w="782" w:type="dxa"/>
            <w:tcBorders>
              <w:left w:val="single" w:sz="6" w:space="0" w:color="000000"/>
            </w:tcBorders>
            <w:shd w:val="clear" w:color="auto" w:fill="auto"/>
            <w:vAlign w:val="bottom"/>
          </w:tcPr>
          <w:p w14:paraId="5C038248" w14:textId="2AC85904" w:rsidR="00C7743A" w:rsidRPr="007E27E9" w:rsidRDefault="00C7743A" w:rsidP="00443F6A">
            <w:pPr>
              <w:snapToGrid w:val="0"/>
              <w:spacing w:before="80"/>
              <w:ind w:right="113"/>
              <w:jc w:val="right"/>
            </w:pPr>
            <w:r w:rsidRPr="007E27E9">
              <w:rPr>
                <w:rFonts w:ascii="Arial CYR" w:hAnsi="Arial CYR" w:cs="Arial CYR"/>
                <w:bCs/>
              </w:rPr>
              <w:t>5,6</w:t>
            </w:r>
          </w:p>
        </w:tc>
        <w:tc>
          <w:tcPr>
            <w:tcW w:w="782" w:type="dxa"/>
            <w:tcBorders>
              <w:left w:val="single" w:sz="6" w:space="0" w:color="000000"/>
            </w:tcBorders>
            <w:shd w:val="clear" w:color="auto" w:fill="auto"/>
            <w:vAlign w:val="bottom"/>
          </w:tcPr>
          <w:p w14:paraId="0DA9F347" w14:textId="1BA23BF2" w:rsidR="00C7743A" w:rsidRPr="007E27E9" w:rsidRDefault="00C7743A" w:rsidP="00443F6A">
            <w:pPr>
              <w:snapToGrid w:val="0"/>
              <w:spacing w:before="80"/>
              <w:ind w:right="113"/>
              <w:jc w:val="right"/>
            </w:pPr>
            <w:r w:rsidRPr="007E27E9">
              <w:t>937</w:t>
            </w:r>
          </w:p>
        </w:tc>
        <w:tc>
          <w:tcPr>
            <w:tcW w:w="782" w:type="dxa"/>
            <w:tcBorders>
              <w:left w:val="single" w:sz="6" w:space="0" w:color="000000"/>
            </w:tcBorders>
            <w:shd w:val="clear" w:color="auto" w:fill="auto"/>
            <w:vAlign w:val="bottom"/>
          </w:tcPr>
          <w:p w14:paraId="6B779609" w14:textId="406FFA1E" w:rsidR="00C7743A" w:rsidRPr="007E27E9" w:rsidRDefault="00C7743A" w:rsidP="00443F6A">
            <w:pPr>
              <w:snapToGrid w:val="0"/>
              <w:spacing w:before="80"/>
              <w:ind w:right="113"/>
              <w:jc w:val="right"/>
            </w:pPr>
            <w:r w:rsidRPr="007E27E9">
              <w:t>9,0</w:t>
            </w:r>
          </w:p>
        </w:tc>
      </w:tr>
      <w:tr w:rsidR="00C7743A" w:rsidRPr="00D21FE6" w14:paraId="6A850BA6" w14:textId="77777777" w:rsidTr="00B802BB">
        <w:trPr>
          <w:cantSplit/>
          <w:jc w:val="center"/>
        </w:trPr>
        <w:tc>
          <w:tcPr>
            <w:tcW w:w="1319" w:type="dxa"/>
            <w:shd w:val="clear" w:color="auto" w:fill="auto"/>
            <w:vAlign w:val="bottom"/>
          </w:tcPr>
          <w:p w14:paraId="4A258C31" w14:textId="77777777" w:rsidR="00C7743A" w:rsidRPr="00D21FE6" w:rsidRDefault="00C7743A" w:rsidP="002908B8">
            <w:pPr>
              <w:spacing w:before="80"/>
              <w:ind w:left="113"/>
            </w:pPr>
            <w:r w:rsidRPr="00D21FE6">
              <w:rPr>
                <w:rFonts w:eastAsia="Symbol" w:cs="Symbol"/>
              </w:rPr>
              <w:t>Франция</w:t>
            </w:r>
          </w:p>
          <w:p w14:paraId="1D80004E" w14:textId="77777777" w:rsidR="00C7743A" w:rsidRPr="00D21FE6" w:rsidRDefault="00C7743A" w:rsidP="003B3F34">
            <w:pPr>
              <w:spacing w:before="40"/>
              <w:ind w:left="113"/>
            </w:pPr>
            <w:r w:rsidRPr="00D21FE6">
              <w:rPr>
                <w:rFonts w:eastAsia="Symbol" w:cs="Symbol"/>
                <w:i/>
              </w:rPr>
              <w:t>France</w:t>
            </w:r>
          </w:p>
        </w:tc>
        <w:tc>
          <w:tcPr>
            <w:tcW w:w="781" w:type="dxa"/>
            <w:tcBorders>
              <w:left w:val="single" w:sz="6" w:space="0" w:color="000000"/>
            </w:tcBorders>
            <w:shd w:val="clear" w:color="auto" w:fill="auto"/>
            <w:vAlign w:val="bottom"/>
          </w:tcPr>
          <w:p w14:paraId="52987545" w14:textId="74E3EF45" w:rsidR="00C7743A" w:rsidRPr="007E27E9" w:rsidRDefault="00C7743A" w:rsidP="00443F6A">
            <w:pPr>
              <w:snapToGrid w:val="0"/>
              <w:spacing w:before="80"/>
              <w:ind w:right="113"/>
              <w:jc w:val="right"/>
            </w:pPr>
            <w:r w:rsidRPr="007E27E9">
              <w:rPr>
                <w:rFonts w:ascii="Arial CYR" w:hAnsi="Arial CYR" w:cs="Arial CYR"/>
                <w:bCs/>
              </w:rPr>
              <w:t>65 242</w:t>
            </w:r>
          </w:p>
        </w:tc>
        <w:tc>
          <w:tcPr>
            <w:tcW w:w="782" w:type="dxa"/>
            <w:tcBorders>
              <w:left w:val="single" w:sz="6" w:space="0" w:color="000000"/>
            </w:tcBorders>
            <w:shd w:val="clear" w:color="auto" w:fill="auto"/>
            <w:vAlign w:val="bottom"/>
          </w:tcPr>
          <w:p w14:paraId="3DD7B61A" w14:textId="675F2060" w:rsidR="00C7743A" w:rsidRPr="007E27E9" w:rsidRDefault="00C7743A" w:rsidP="00443F6A">
            <w:pPr>
              <w:snapToGrid w:val="0"/>
              <w:spacing w:before="80"/>
              <w:ind w:right="113"/>
              <w:jc w:val="right"/>
            </w:pPr>
            <w:r w:rsidRPr="007E27E9">
              <w:rPr>
                <w:rFonts w:ascii="Arial CYR" w:hAnsi="Arial CYR" w:cs="Arial CYR"/>
                <w:bCs/>
              </w:rPr>
              <w:t>35 996</w:t>
            </w:r>
          </w:p>
        </w:tc>
        <w:tc>
          <w:tcPr>
            <w:tcW w:w="782" w:type="dxa"/>
            <w:tcBorders>
              <w:left w:val="single" w:sz="6" w:space="0" w:color="000000"/>
            </w:tcBorders>
            <w:shd w:val="clear" w:color="auto" w:fill="auto"/>
            <w:vAlign w:val="bottom"/>
          </w:tcPr>
          <w:p w14:paraId="1771DBB7" w14:textId="4769FBE2" w:rsidR="00C7743A" w:rsidRPr="007E27E9" w:rsidRDefault="00C7743A" w:rsidP="00443F6A">
            <w:pPr>
              <w:snapToGrid w:val="0"/>
              <w:spacing w:before="80"/>
              <w:ind w:right="113"/>
              <w:jc w:val="right"/>
            </w:pPr>
            <w:r w:rsidRPr="007E27E9">
              <w:rPr>
                <w:rFonts w:ascii="Arial CYR" w:hAnsi="Arial CYR" w:cs="Arial CYR"/>
                <w:bCs/>
              </w:rPr>
              <w:t>8 606</w:t>
            </w:r>
          </w:p>
        </w:tc>
        <w:tc>
          <w:tcPr>
            <w:tcW w:w="782" w:type="dxa"/>
            <w:tcBorders>
              <w:left w:val="single" w:sz="6" w:space="0" w:color="000000"/>
            </w:tcBorders>
            <w:shd w:val="clear" w:color="auto" w:fill="auto"/>
            <w:vAlign w:val="bottom"/>
          </w:tcPr>
          <w:p w14:paraId="0606ADE9" w14:textId="47F0F45A" w:rsidR="00C7743A" w:rsidRPr="007E27E9" w:rsidRDefault="00C7743A" w:rsidP="00443F6A">
            <w:pPr>
              <w:snapToGrid w:val="0"/>
              <w:spacing w:before="80"/>
              <w:ind w:right="113"/>
              <w:jc w:val="right"/>
            </w:pPr>
            <w:r w:rsidRPr="007E27E9">
              <w:rPr>
                <w:rFonts w:ascii="Arial CYR" w:hAnsi="Arial CYR" w:cs="Arial CYR"/>
                <w:bCs/>
              </w:rPr>
              <w:t>30 581</w:t>
            </w:r>
          </w:p>
        </w:tc>
        <w:tc>
          <w:tcPr>
            <w:tcW w:w="797" w:type="dxa"/>
            <w:tcBorders>
              <w:left w:val="single" w:sz="6" w:space="0" w:color="000000"/>
            </w:tcBorders>
            <w:shd w:val="clear" w:color="auto" w:fill="auto"/>
            <w:vAlign w:val="bottom"/>
          </w:tcPr>
          <w:p w14:paraId="494A807C" w14:textId="01DB0614" w:rsidR="00C7743A" w:rsidRPr="007E27E9" w:rsidRDefault="00C7743A" w:rsidP="00443F6A">
            <w:pPr>
              <w:snapToGrid w:val="0"/>
              <w:spacing w:before="80"/>
              <w:ind w:right="113"/>
              <w:jc w:val="right"/>
            </w:pPr>
            <w:r w:rsidRPr="007E27E9">
              <w:rPr>
                <w:rFonts w:ascii="Arial CYR" w:hAnsi="Arial CYR" w:cs="Arial CYR"/>
                <w:bCs/>
              </w:rPr>
              <w:t>9 800</w:t>
            </w:r>
          </w:p>
        </w:tc>
        <w:tc>
          <w:tcPr>
            <w:tcW w:w="768" w:type="dxa"/>
            <w:tcBorders>
              <w:left w:val="single" w:sz="6" w:space="0" w:color="000000"/>
            </w:tcBorders>
            <w:shd w:val="clear" w:color="auto" w:fill="auto"/>
            <w:vAlign w:val="bottom"/>
          </w:tcPr>
          <w:p w14:paraId="4A3001C4" w14:textId="4A84D786" w:rsidR="00C7743A" w:rsidRPr="007E27E9" w:rsidRDefault="00C7743A" w:rsidP="00443F6A">
            <w:pPr>
              <w:snapToGrid w:val="0"/>
              <w:spacing w:before="80"/>
              <w:ind w:right="113"/>
              <w:jc w:val="right"/>
            </w:pPr>
            <w:r w:rsidRPr="007E27E9">
              <w:rPr>
                <w:rFonts w:ascii="Arial CYR" w:hAnsi="Arial CYR" w:cs="Arial CYR"/>
                <w:bCs/>
              </w:rPr>
              <w:t>5 357</w:t>
            </w:r>
          </w:p>
        </w:tc>
        <w:tc>
          <w:tcPr>
            <w:tcW w:w="782" w:type="dxa"/>
            <w:tcBorders>
              <w:left w:val="single" w:sz="6" w:space="0" w:color="000000"/>
            </w:tcBorders>
            <w:shd w:val="clear" w:color="auto" w:fill="auto"/>
            <w:vAlign w:val="bottom"/>
          </w:tcPr>
          <w:p w14:paraId="2EC0AB8C" w14:textId="654D1A9A" w:rsidR="00C7743A" w:rsidRPr="007E27E9" w:rsidRDefault="00C7743A" w:rsidP="00443F6A">
            <w:pPr>
              <w:snapToGrid w:val="0"/>
              <w:spacing w:before="80"/>
              <w:ind w:right="113"/>
              <w:jc w:val="right"/>
              <w:rPr>
                <w:lang w:val="en-US"/>
              </w:rPr>
            </w:pPr>
            <w:r w:rsidRPr="007E27E9">
              <w:rPr>
                <w:rFonts w:ascii="Arial CYR" w:hAnsi="Arial CYR" w:cs="Arial CYR"/>
                <w:bCs/>
              </w:rPr>
              <w:t>4 976</w:t>
            </w:r>
          </w:p>
        </w:tc>
        <w:tc>
          <w:tcPr>
            <w:tcW w:w="782" w:type="dxa"/>
            <w:tcBorders>
              <w:left w:val="single" w:sz="6" w:space="0" w:color="000000"/>
            </w:tcBorders>
            <w:shd w:val="clear" w:color="auto" w:fill="auto"/>
            <w:vAlign w:val="bottom"/>
          </w:tcPr>
          <w:p w14:paraId="3081F08D" w14:textId="5A027E81" w:rsidR="00C7743A" w:rsidRPr="007E27E9" w:rsidRDefault="00C7743A" w:rsidP="00443F6A">
            <w:pPr>
              <w:snapToGrid w:val="0"/>
              <w:spacing w:before="80"/>
              <w:ind w:right="113"/>
              <w:jc w:val="right"/>
            </w:pPr>
            <w:r w:rsidRPr="007E27E9">
              <w:rPr>
                <w:rFonts w:ascii="Arial CYR" w:hAnsi="Arial CYR" w:cs="Arial CYR"/>
                <w:bCs/>
              </w:rPr>
              <w:t>24 938</w:t>
            </w:r>
          </w:p>
        </w:tc>
        <w:tc>
          <w:tcPr>
            <w:tcW w:w="782" w:type="dxa"/>
            <w:tcBorders>
              <w:left w:val="single" w:sz="6" w:space="0" w:color="000000"/>
            </w:tcBorders>
            <w:shd w:val="clear" w:color="auto" w:fill="auto"/>
            <w:vAlign w:val="bottom"/>
          </w:tcPr>
          <w:p w14:paraId="03F63123" w14:textId="2CBBFEAB" w:rsidR="00C7743A" w:rsidRPr="007E27E9" w:rsidRDefault="00C7743A" w:rsidP="00443F6A">
            <w:pPr>
              <w:snapToGrid w:val="0"/>
              <w:spacing w:before="80"/>
              <w:ind w:right="113"/>
              <w:jc w:val="right"/>
            </w:pPr>
            <w:r w:rsidRPr="007E27E9">
              <w:rPr>
                <w:rFonts w:ascii="Arial CYR" w:hAnsi="Arial CYR" w:cs="Arial CYR"/>
                <w:bCs/>
                <w:lang w:val="en-US"/>
              </w:rPr>
              <w:t>…</w:t>
            </w:r>
          </w:p>
        </w:tc>
        <w:tc>
          <w:tcPr>
            <w:tcW w:w="782" w:type="dxa"/>
            <w:tcBorders>
              <w:left w:val="single" w:sz="6" w:space="0" w:color="000000"/>
            </w:tcBorders>
            <w:shd w:val="clear" w:color="auto" w:fill="auto"/>
            <w:vAlign w:val="bottom"/>
          </w:tcPr>
          <w:p w14:paraId="16C7AC03" w14:textId="4C1D70AD" w:rsidR="00C7743A" w:rsidRPr="007E27E9" w:rsidRDefault="00C7743A" w:rsidP="00443F6A">
            <w:pPr>
              <w:snapToGrid w:val="0"/>
              <w:spacing w:before="80"/>
              <w:ind w:right="113"/>
              <w:jc w:val="right"/>
            </w:pPr>
            <w:r w:rsidRPr="007E27E9">
              <w:t>2 765</w:t>
            </w:r>
          </w:p>
        </w:tc>
        <w:tc>
          <w:tcPr>
            <w:tcW w:w="782" w:type="dxa"/>
            <w:tcBorders>
              <w:left w:val="single" w:sz="6" w:space="0" w:color="000000"/>
            </w:tcBorders>
            <w:shd w:val="clear" w:color="auto" w:fill="auto"/>
            <w:vAlign w:val="bottom"/>
          </w:tcPr>
          <w:p w14:paraId="04F5F357" w14:textId="4BC6A912" w:rsidR="00C7743A" w:rsidRPr="007E27E9" w:rsidRDefault="00C7743A" w:rsidP="00443F6A">
            <w:pPr>
              <w:snapToGrid w:val="0"/>
              <w:spacing w:before="80"/>
              <w:ind w:right="113"/>
              <w:jc w:val="right"/>
            </w:pPr>
            <w:r w:rsidRPr="007E27E9">
              <w:t>403</w:t>
            </w:r>
          </w:p>
        </w:tc>
      </w:tr>
    </w:tbl>
    <w:p w14:paraId="0D1CBE3E" w14:textId="0C38C0D8" w:rsidR="00504A06" w:rsidRPr="00D21FE6" w:rsidRDefault="00504A06">
      <w:pPr>
        <w:pStyle w:val="19"/>
        <w:pageBreakBefore/>
        <w:spacing w:before="0" w:after="60"/>
        <w:jc w:val="right"/>
      </w:pPr>
      <w:proofErr w:type="gramStart"/>
      <w:r w:rsidRPr="00D21FE6">
        <w:rPr>
          <w:rFonts w:ascii="Arial" w:eastAsia="Symbol" w:hAnsi="Arial" w:cs="Arial"/>
          <w:sz w:val="14"/>
          <w:szCs w:val="14"/>
          <w:lang w:val="en-US"/>
        </w:rPr>
        <w:lastRenderedPageBreak/>
        <w:t>Продолжение табл.</w:t>
      </w:r>
      <w:proofErr w:type="gramEnd"/>
      <w:r w:rsidRPr="00D21FE6">
        <w:rPr>
          <w:rFonts w:ascii="Arial" w:eastAsia="Symbol" w:hAnsi="Arial" w:cs="Arial"/>
          <w:sz w:val="14"/>
          <w:szCs w:val="14"/>
          <w:lang w:val="en-US"/>
        </w:rPr>
        <w:t xml:space="preserve"> / </w:t>
      </w:r>
      <w:r w:rsidRPr="00D21FE6">
        <w:rPr>
          <w:rFonts w:ascii="Arial" w:eastAsia="Symbol" w:hAnsi="Arial" w:cs="Arial"/>
          <w:i/>
          <w:sz w:val="14"/>
          <w:szCs w:val="14"/>
          <w:lang w:val="en-US"/>
        </w:rPr>
        <w:t>Continued table</w:t>
      </w:r>
      <w:r w:rsidRPr="00D21FE6">
        <w:rPr>
          <w:rFonts w:ascii="Arial" w:eastAsia="Symbol" w:hAnsi="Arial" w:cs="Arial"/>
          <w:sz w:val="14"/>
          <w:szCs w:val="14"/>
          <w:lang w:val="en-US"/>
        </w:rPr>
        <w:t xml:space="preserve"> </w:t>
      </w:r>
      <w:r w:rsidR="00693970" w:rsidRPr="00D21FE6">
        <w:rPr>
          <w:rFonts w:ascii="Arial" w:eastAsia="Symbol" w:hAnsi="Arial" w:cs="Arial"/>
          <w:sz w:val="14"/>
          <w:szCs w:val="14"/>
          <w:lang w:val="en-US"/>
        </w:rPr>
        <w:t>26.</w:t>
      </w:r>
      <w:r w:rsidRPr="00D21FE6">
        <w:rPr>
          <w:rFonts w:ascii="Arial" w:eastAsia="Symbol" w:hAnsi="Arial" w:cs="Arial"/>
          <w:sz w:val="14"/>
          <w:szCs w:val="14"/>
          <w:lang w:val="en-US"/>
        </w:rPr>
        <w:t>3</w:t>
      </w:r>
      <w:r w:rsidR="007A7571" w:rsidRPr="00D21FE6">
        <w:rPr>
          <w:rFonts w:ascii="Arial" w:eastAsia="Symbol" w:hAnsi="Arial" w:cs="Arial"/>
          <w:sz w:val="14"/>
          <w:szCs w:val="14"/>
          <w:lang w:val="en-US"/>
        </w:rPr>
        <w:t>1</w:t>
      </w:r>
    </w:p>
    <w:tbl>
      <w:tblPr>
        <w:tblW w:w="5000" w:type="pct"/>
        <w:jc w:val="center"/>
        <w:tblLayout w:type="fixed"/>
        <w:tblCellMar>
          <w:left w:w="0" w:type="dxa"/>
          <w:right w:w="0" w:type="dxa"/>
        </w:tblCellMar>
        <w:tblLook w:val="0000" w:firstRow="0" w:lastRow="0" w:firstColumn="0" w:lastColumn="0" w:noHBand="0" w:noVBand="0"/>
      </w:tblPr>
      <w:tblGrid>
        <w:gridCol w:w="1319"/>
        <w:gridCol w:w="781"/>
        <w:gridCol w:w="782"/>
        <w:gridCol w:w="782"/>
        <w:gridCol w:w="782"/>
        <w:gridCol w:w="797"/>
        <w:gridCol w:w="768"/>
        <w:gridCol w:w="782"/>
        <w:gridCol w:w="782"/>
        <w:gridCol w:w="782"/>
        <w:gridCol w:w="782"/>
        <w:gridCol w:w="782"/>
      </w:tblGrid>
      <w:tr w:rsidR="007E27E9" w:rsidRPr="00D21FE6" w14:paraId="563E2CC8" w14:textId="77777777" w:rsidTr="007E27E9">
        <w:trPr>
          <w:cantSplit/>
          <w:jc w:val="center"/>
        </w:trPr>
        <w:tc>
          <w:tcPr>
            <w:tcW w:w="1319" w:type="dxa"/>
            <w:tcBorders>
              <w:top w:val="single" w:sz="6" w:space="0" w:color="000000"/>
              <w:bottom w:val="single" w:sz="6" w:space="0" w:color="000000"/>
            </w:tcBorders>
            <w:shd w:val="clear" w:color="auto" w:fill="auto"/>
          </w:tcPr>
          <w:p w14:paraId="22BB0952" w14:textId="77777777" w:rsidR="007E27E9" w:rsidRPr="00D21FE6" w:rsidRDefault="007E27E9">
            <w:pPr>
              <w:snapToGrid w:val="0"/>
              <w:spacing w:before="20" w:after="20" w:line="120" w:lineRule="exact"/>
              <w:ind w:left="28"/>
              <w:jc w:val="center"/>
              <w:rPr>
                <w:rFonts w:eastAsia="Symbol"/>
                <w:sz w:val="12"/>
                <w:szCs w:val="12"/>
                <w:lang w:val="en-US"/>
              </w:rPr>
            </w:pPr>
          </w:p>
        </w:tc>
        <w:tc>
          <w:tcPr>
            <w:tcW w:w="781" w:type="dxa"/>
            <w:tcBorders>
              <w:top w:val="single" w:sz="6" w:space="0" w:color="000000"/>
              <w:left w:val="single" w:sz="6" w:space="0" w:color="000000"/>
              <w:bottom w:val="single" w:sz="6" w:space="0" w:color="000000"/>
            </w:tcBorders>
            <w:shd w:val="clear" w:color="auto" w:fill="auto"/>
          </w:tcPr>
          <w:p w14:paraId="564758DD" w14:textId="77777777" w:rsidR="007E27E9" w:rsidRPr="00D21FE6" w:rsidRDefault="007E27E9" w:rsidP="00817D2E">
            <w:pPr>
              <w:spacing w:before="20" w:after="20" w:line="120" w:lineRule="exact"/>
              <w:ind w:left="28"/>
              <w:rPr>
                <w:sz w:val="12"/>
                <w:szCs w:val="12"/>
              </w:rPr>
            </w:pPr>
            <w:r w:rsidRPr="00D21FE6">
              <w:rPr>
                <w:rFonts w:eastAsia="Symbol" w:cs="Symbol"/>
                <w:sz w:val="12"/>
                <w:szCs w:val="12"/>
              </w:rPr>
              <w:t xml:space="preserve">Зерновые </w:t>
            </w:r>
            <w:r w:rsidRPr="00D21FE6">
              <w:rPr>
                <w:rFonts w:eastAsia="Symbol" w:cs="Symbol"/>
                <w:sz w:val="12"/>
                <w:szCs w:val="12"/>
              </w:rPr>
              <w:br/>
              <w:t>и зерн</w:t>
            </w:r>
            <w:proofErr w:type="gramStart"/>
            <w:r w:rsidRPr="00D21FE6">
              <w:rPr>
                <w:rFonts w:eastAsia="Symbol" w:cs="Symbol"/>
                <w:sz w:val="12"/>
                <w:szCs w:val="12"/>
              </w:rPr>
              <w:t>о-</w:t>
            </w:r>
            <w:proofErr w:type="gramEnd"/>
            <w:r w:rsidRPr="00D21FE6">
              <w:rPr>
                <w:rFonts w:eastAsia="Symbol" w:cs="Symbol"/>
                <w:sz w:val="12"/>
                <w:szCs w:val="12"/>
              </w:rPr>
              <w:br/>
              <w:t xml:space="preserve">бобовые культуры </w:t>
            </w:r>
            <w:r w:rsidRPr="00D21FE6">
              <w:rPr>
                <w:rFonts w:eastAsia="Symbol" w:cs="Symbol"/>
                <w:sz w:val="12"/>
                <w:szCs w:val="12"/>
              </w:rPr>
              <w:br/>
              <w:t>(в весе после дор</w:t>
            </w:r>
            <w:r w:rsidRPr="00D21FE6">
              <w:rPr>
                <w:rFonts w:eastAsia="Symbol" w:cs="Symbol"/>
                <w:sz w:val="12"/>
                <w:szCs w:val="12"/>
              </w:rPr>
              <w:t>а</w:t>
            </w:r>
            <w:r w:rsidRPr="00D21FE6">
              <w:rPr>
                <w:rFonts w:eastAsia="Symbol" w:cs="Symbol"/>
                <w:sz w:val="12"/>
                <w:szCs w:val="12"/>
              </w:rPr>
              <w:t>ботки)</w:t>
            </w:r>
          </w:p>
          <w:p w14:paraId="3E260F1D" w14:textId="0A290B40" w:rsidR="007E27E9" w:rsidRPr="00D21FE6" w:rsidRDefault="007E27E9" w:rsidP="005877FE">
            <w:pPr>
              <w:spacing w:before="20" w:after="20" w:line="120" w:lineRule="exact"/>
              <w:ind w:left="28"/>
              <w:rPr>
                <w:sz w:val="12"/>
                <w:szCs w:val="12"/>
                <w:lang w:val="en-US"/>
              </w:rPr>
            </w:pPr>
            <w:r w:rsidRPr="00D21FE6">
              <w:rPr>
                <w:i/>
                <w:sz w:val="12"/>
                <w:szCs w:val="12"/>
                <w:lang w:val="en-US"/>
              </w:rPr>
              <w:t xml:space="preserve">Cereals and leguminous crops </w:t>
            </w:r>
            <w:r w:rsidRPr="00D21FE6">
              <w:rPr>
                <w:rFonts w:eastAsia="Symbol" w:cs="Symbol"/>
                <w:i/>
                <w:sz w:val="12"/>
                <w:szCs w:val="12"/>
                <w:lang w:val="en-US"/>
              </w:rPr>
              <w:t>(weight after pr</w:t>
            </w:r>
            <w:r w:rsidRPr="00D21FE6">
              <w:rPr>
                <w:rFonts w:eastAsia="Symbol" w:cs="Symbol"/>
                <w:i/>
                <w:sz w:val="12"/>
                <w:szCs w:val="12"/>
                <w:lang w:val="en-US"/>
              </w:rPr>
              <w:t>o</w:t>
            </w:r>
            <w:r w:rsidRPr="00D21FE6">
              <w:rPr>
                <w:rFonts w:eastAsia="Symbol" w:cs="Symbol"/>
                <w:i/>
                <w:sz w:val="12"/>
                <w:szCs w:val="12"/>
                <w:lang w:val="en-US"/>
              </w:rPr>
              <w:t>cessing)</w:t>
            </w:r>
          </w:p>
        </w:tc>
        <w:tc>
          <w:tcPr>
            <w:tcW w:w="782" w:type="dxa"/>
            <w:tcBorders>
              <w:top w:val="single" w:sz="6" w:space="0" w:color="000000"/>
              <w:left w:val="single" w:sz="6" w:space="0" w:color="000000"/>
              <w:bottom w:val="single" w:sz="6" w:space="0" w:color="000000"/>
            </w:tcBorders>
            <w:shd w:val="clear" w:color="auto" w:fill="auto"/>
          </w:tcPr>
          <w:p w14:paraId="40B2726B" w14:textId="77777777" w:rsidR="007E27E9" w:rsidRPr="00D21FE6" w:rsidRDefault="007E27E9" w:rsidP="00817D2E">
            <w:pPr>
              <w:pStyle w:val="13"/>
              <w:spacing w:before="20" w:after="20" w:line="120" w:lineRule="exact"/>
              <w:ind w:left="28"/>
              <w:rPr>
                <w:sz w:val="12"/>
                <w:szCs w:val="12"/>
              </w:rPr>
            </w:pPr>
            <w:r w:rsidRPr="00D21FE6">
              <w:rPr>
                <w:rFonts w:eastAsia="Symbol" w:cs="Symbol"/>
                <w:b w:val="0"/>
                <w:sz w:val="12"/>
                <w:szCs w:val="12"/>
                <w:u w:val="none"/>
              </w:rPr>
              <w:t xml:space="preserve">в том </w:t>
            </w:r>
            <w:r w:rsidRPr="00D21FE6">
              <w:rPr>
                <w:rFonts w:eastAsia="Symbol" w:cs="Symbol"/>
                <w:b w:val="0"/>
                <w:sz w:val="12"/>
                <w:szCs w:val="12"/>
                <w:u w:val="none"/>
              </w:rPr>
              <w:br/>
              <w:t xml:space="preserve">числе </w:t>
            </w:r>
            <w:r w:rsidRPr="00D21FE6">
              <w:rPr>
                <w:rFonts w:eastAsia="Symbol" w:cs="Symbol"/>
                <w:b w:val="0"/>
                <w:sz w:val="12"/>
                <w:szCs w:val="12"/>
                <w:u w:val="none"/>
              </w:rPr>
              <w:br/>
              <w:t>пшеница</w:t>
            </w:r>
          </w:p>
          <w:p w14:paraId="103A4DE6" w14:textId="18DC55A1" w:rsidR="007E27E9" w:rsidRPr="00D21FE6" w:rsidRDefault="007E27E9" w:rsidP="005877FE">
            <w:pPr>
              <w:spacing w:before="20" w:after="20" w:line="120" w:lineRule="exact"/>
              <w:ind w:left="28"/>
              <w:rPr>
                <w:sz w:val="12"/>
                <w:szCs w:val="12"/>
              </w:rPr>
            </w:pPr>
            <w:r w:rsidRPr="00D21FE6">
              <w:rPr>
                <w:rFonts w:eastAsia="Symbol" w:cs="Symbol"/>
                <w:i/>
                <w:sz w:val="12"/>
                <w:szCs w:val="12"/>
                <w:lang w:val="en-US"/>
              </w:rPr>
              <w:t>including</w:t>
            </w:r>
            <w:r w:rsidRPr="00D21FE6">
              <w:rPr>
                <w:rFonts w:eastAsia="Symbol" w:cs="Symbol"/>
                <w:i/>
                <w:sz w:val="12"/>
                <w:szCs w:val="12"/>
              </w:rPr>
              <w:t xml:space="preserve"> </w:t>
            </w:r>
            <w:r w:rsidRPr="00D21FE6">
              <w:rPr>
                <w:rFonts w:eastAsia="Symbol" w:cs="Symbol"/>
                <w:i/>
                <w:sz w:val="12"/>
                <w:szCs w:val="12"/>
                <w:lang w:val="en-US"/>
              </w:rPr>
              <w:t>wheat</w:t>
            </w:r>
          </w:p>
        </w:tc>
        <w:tc>
          <w:tcPr>
            <w:tcW w:w="782" w:type="dxa"/>
            <w:tcBorders>
              <w:top w:val="single" w:sz="6" w:space="0" w:color="000000"/>
              <w:left w:val="single" w:sz="6" w:space="0" w:color="000000"/>
              <w:bottom w:val="single" w:sz="6" w:space="0" w:color="000000"/>
            </w:tcBorders>
            <w:shd w:val="clear" w:color="auto" w:fill="auto"/>
          </w:tcPr>
          <w:p w14:paraId="0BF45EC4" w14:textId="77777777" w:rsidR="007E27E9" w:rsidRPr="00D21FE6" w:rsidRDefault="007E27E9" w:rsidP="00817D2E">
            <w:pPr>
              <w:spacing w:before="20" w:after="20" w:line="120" w:lineRule="exact"/>
              <w:ind w:left="28"/>
              <w:rPr>
                <w:sz w:val="12"/>
                <w:szCs w:val="12"/>
                <w:lang w:val="en-US"/>
              </w:rPr>
            </w:pPr>
            <w:r w:rsidRPr="00D21FE6">
              <w:rPr>
                <w:rFonts w:eastAsia="Symbol" w:cs="Symbol"/>
                <w:spacing w:val="-2"/>
                <w:sz w:val="12"/>
                <w:szCs w:val="12"/>
              </w:rPr>
              <w:t>Картофель</w:t>
            </w:r>
          </w:p>
          <w:p w14:paraId="3A17B736" w14:textId="38E43349" w:rsidR="007E27E9" w:rsidRPr="00D21FE6" w:rsidRDefault="007E27E9" w:rsidP="005877FE">
            <w:pPr>
              <w:spacing w:before="20" w:after="20" w:line="120" w:lineRule="exact"/>
              <w:ind w:left="28"/>
              <w:rPr>
                <w:sz w:val="12"/>
                <w:szCs w:val="12"/>
                <w:lang w:val="en-US"/>
              </w:rPr>
            </w:pPr>
            <w:r w:rsidRPr="00D21FE6">
              <w:rPr>
                <w:rFonts w:eastAsia="Symbol" w:cs="Symbol"/>
                <w:i/>
                <w:sz w:val="12"/>
                <w:szCs w:val="12"/>
                <w:lang w:val="en-US"/>
              </w:rPr>
              <w:t>Potatoes</w:t>
            </w:r>
          </w:p>
        </w:tc>
        <w:tc>
          <w:tcPr>
            <w:tcW w:w="782" w:type="dxa"/>
            <w:tcBorders>
              <w:top w:val="single" w:sz="6" w:space="0" w:color="000000"/>
              <w:left w:val="single" w:sz="6" w:space="0" w:color="000000"/>
              <w:bottom w:val="single" w:sz="6" w:space="0" w:color="000000"/>
            </w:tcBorders>
            <w:shd w:val="clear" w:color="auto" w:fill="auto"/>
          </w:tcPr>
          <w:p w14:paraId="2AE1BB5D" w14:textId="77777777" w:rsidR="007E27E9" w:rsidRPr="006C770C" w:rsidRDefault="007E27E9" w:rsidP="00817D2E">
            <w:pPr>
              <w:spacing w:before="20" w:after="20" w:line="120" w:lineRule="exact"/>
              <w:ind w:left="28"/>
              <w:rPr>
                <w:rFonts w:eastAsia="Symbol" w:cs="Symbol"/>
                <w:sz w:val="12"/>
                <w:szCs w:val="12"/>
              </w:rPr>
            </w:pPr>
            <w:r w:rsidRPr="006C770C">
              <w:rPr>
                <w:rFonts w:eastAsia="Symbol" w:cs="Symbol"/>
                <w:sz w:val="12"/>
                <w:szCs w:val="12"/>
              </w:rPr>
              <w:t xml:space="preserve">Сахарная </w:t>
            </w:r>
            <w:r w:rsidRPr="006C770C">
              <w:rPr>
                <w:rFonts w:eastAsia="Symbol" w:cs="Symbol"/>
                <w:sz w:val="12"/>
                <w:szCs w:val="12"/>
              </w:rPr>
              <w:br/>
            </w:r>
            <w:proofErr w:type="gramStart"/>
            <w:r w:rsidRPr="006C770C">
              <w:rPr>
                <w:rFonts w:eastAsia="Symbol" w:cs="Symbol"/>
                <w:sz w:val="12"/>
                <w:szCs w:val="12"/>
                <w:lang w:val="en-US"/>
              </w:rPr>
              <w:t>c</w:t>
            </w:r>
            <w:proofErr w:type="gramEnd"/>
            <w:r w:rsidRPr="006C770C">
              <w:rPr>
                <w:rFonts w:eastAsia="Symbol" w:cs="Symbol"/>
                <w:sz w:val="12"/>
                <w:szCs w:val="12"/>
              </w:rPr>
              <w:t>векла</w:t>
            </w:r>
          </w:p>
          <w:p w14:paraId="36CC0412" w14:textId="30DDB867" w:rsidR="007E27E9" w:rsidRPr="00D21FE6" w:rsidRDefault="007E27E9" w:rsidP="005877FE">
            <w:pPr>
              <w:spacing w:before="20" w:after="20" w:line="120" w:lineRule="exact"/>
              <w:ind w:left="28"/>
              <w:rPr>
                <w:sz w:val="12"/>
                <w:szCs w:val="12"/>
                <w:lang w:val="en-US"/>
              </w:rPr>
            </w:pPr>
            <w:r w:rsidRPr="006C770C">
              <w:rPr>
                <w:rFonts w:eastAsia="Symbol" w:cs="Symbol"/>
                <w:i/>
                <w:sz w:val="12"/>
                <w:szCs w:val="12"/>
                <w:lang w:val="en-US"/>
              </w:rPr>
              <w:t>Sugar beet</w:t>
            </w:r>
          </w:p>
        </w:tc>
        <w:tc>
          <w:tcPr>
            <w:tcW w:w="797" w:type="dxa"/>
            <w:tcBorders>
              <w:top w:val="single" w:sz="6" w:space="0" w:color="000000"/>
              <w:left w:val="single" w:sz="6" w:space="0" w:color="000000"/>
              <w:bottom w:val="single" w:sz="6" w:space="0" w:color="000000"/>
            </w:tcBorders>
            <w:shd w:val="clear" w:color="auto" w:fill="auto"/>
          </w:tcPr>
          <w:p w14:paraId="79C564D3" w14:textId="77777777" w:rsidR="007E27E9" w:rsidRPr="006C770C" w:rsidRDefault="007E27E9" w:rsidP="00817D2E">
            <w:pPr>
              <w:spacing w:before="20" w:after="20" w:line="120" w:lineRule="exact"/>
              <w:ind w:left="28"/>
              <w:rPr>
                <w:sz w:val="12"/>
                <w:szCs w:val="12"/>
                <w:lang w:val="en-US"/>
              </w:rPr>
            </w:pPr>
            <w:r w:rsidRPr="006C770C">
              <w:rPr>
                <w:rFonts w:eastAsia="Symbol" w:cs="Symbol"/>
                <w:sz w:val="12"/>
                <w:szCs w:val="12"/>
              </w:rPr>
              <w:t>Плоды</w:t>
            </w:r>
            <w:r w:rsidRPr="006C770C">
              <w:rPr>
                <w:rFonts w:eastAsia="Symbol" w:cs="Symbol"/>
                <w:sz w:val="12"/>
                <w:szCs w:val="12"/>
                <w:lang w:val="en-US"/>
              </w:rPr>
              <w:t xml:space="preserve">, </w:t>
            </w:r>
            <w:r w:rsidRPr="006C770C">
              <w:rPr>
                <w:rFonts w:eastAsia="Symbol" w:cs="Symbol"/>
                <w:sz w:val="12"/>
                <w:szCs w:val="12"/>
                <w:lang w:val="en-US"/>
              </w:rPr>
              <w:br/>
            </w:r>
            <w:r w:rsidRPr="006C770C">
              <w:rPr>
                <w:rFonts w:eastAsia="Symbol" w:cs="Symbol"/>
                <w:sz w:val="12"/>
                <w:szCs w:val="12"/>
              </w:rPr>
              <w:t>ягоды</w:t>
            </w:r>
            <w:r w:rsidRPr="006C770C">
              <w:rPr>
                <w:rFonts w:eastAsia="Symbol" w:cs="Symbol"/>
                <w:sz w:val="12"/>
                <w:szCs w:val="12"/>
                <w:lang w:val="en-US"/>
              </w:rPr>
              <w:t xml:space="preserve">, </w:t>
            </w:r>
            <w:r w:rsidRPr="006C770C">
              <w:rPr>
                <w:rFonts w:eastAsia="Symbol" w:cs="Symbol"/>
                <w:sz w:val="12"/>
                <w:szCs w:val="12"/>
              </w:rPr>
              <w:t>ци</w:t>
            </w:r>
            <w:r w:rsidRPr="006C770C">
              <w:rPr>
                <w:rFonts w:eastAsia="Symbol" w:cs="Symbol"/>
                <w:sz w:val="12"/>
                <w:szCs w:val="12"/>
              </w:rPr>
              <w:t>т</w:t>
            </w:r>
            <w:r w:rsidRPr="006C770C">
              <w:rPr>
                <w:rFonts w:eastAsia="Symbol" w:cs="Symbol"/>
                <w:sz w:val="12"/>
                <w:szCs w:val="12"/>
              </w:rPr>
              <w:t>русовые</w:t>
            </w:r>
            <w:r w:rsidRPr="006C770C">
              <w:rPr>
                <w:rFonts w:eastAsia="Symbol" w:cs="Symbol"/>
                <w:sz w:val="12"/>
                <w:szCs w:val="12"/>
                <w:lang w:val="en-US"/>
              </w:rPr>
              <w:t xml:space="preserve"> </w:t>
            </w:r>
            <w:r w:rsidRPr="006C770C">
              <w:rPr>
                <w:rFonts w:eastAsia="Symbol" w:cs="Symbol"/>
                <w:sz w:val="12"/>
                <w:szCs w:val="12"/>
              </w:rPr>
              <w:t>и</w:t>
            </w:r>
            <w:r w:rsidRPr="006C770C">
              <w:rPr>
                <w:rFonts w:eastAsia="Symbol" w:cs="Symbol"/>
                <w:sz w:val="12"/>
                <w:szCs w:val="12"/>
                <w:lang w:val="en-US"/>
              </w:rPr>
              <w:t xml:space="preserve"> </w:t>
            </w:r>
            <w:r w:rsidRPr="006C770C">
              <w:rPr>
                <w:rFonts w:eastAsia="Symbol" w:cs="Symbol"/>
                <w:sz w:val="12"/>
                <w:szCs w:val="12"/>
              </w:rPr>
              <w:t>виноград</w:t>
            </w:r>
          </w:p>
          <w:p w14:paraId="5F619E45" w14:textId="24B9E61E" w:rsidR="007E27E9" w:rsidRPr="00D21FE6" w:rsidRDefault="007E27E9" w:rsidP="005877FE">
            <w:pPr>
              <w:spacing w:before="20" w:after="20" w:line="120" w:lineRule="exact"/>
              <w:ind w:left="28"/>
              <w:rPr>
                <w:sz w:val="12"/>
                <w:szCs w:val="12"/>
                <w:lang w:val="en-US"/>
              </w:rPr>
            </w:pPr>
            <w:r w:rsidRPr="006C770C">
              <w:rPr>
                <w:rFonts w:eastAsia="Symbol" w:cs="Symbol"/>
                <w:i/>
                <w:sz w:val="12"/>
                <w:szCs w:val="12"/>
                <w:lang w:val="en-US"/>
              </w:rPr>
              <w:t>Fruits, be</w:t>
            </w:r>
            <w:r w:rsidRPr="006C770C">
              <w:rPr>
                <w:rFonts w:eastAsia="Symbol" w:cs="Symbol"/>
                <w:i/>
                <w:sz w:val="12"/>
                <w:szCs w:val="12"/>
                <w:lang w:val="en-US"/>
              </w:rPr>
              <w:t>r</w:t>
            </w:r>
            <w:r w:rsidRPr="006C770C">
              <w:rPr>
                <w:rFonts w:eastAsia="Symbol" w:cs="Symbol"/>
                <w:i/>
                <w:sz w:val="12"/>
                <w:szCs w:val="12"/>
                <w:lang w:val="en-US"/>
              </w:rPr>
              <w:t>ries, citrus fruits and grapes</w:t>
            </w:r>
          </w:p>
        </w:tc>
        <w:tc>
          <w:tcPr>
            <w:tcW w:w="768" w:type="dxa"/>
            <w:tcBorders>
              <w:top w:val="single" w:sz="6" w:space="0" w:color="000000"/>
              <w:left w:val="single" w:sz="6" w:space="0" w:color="000000"/>
              <w:bottom w:val="single" w:sz="6" w:space="0" w:color="000000"/>
            </w:tcBorders>
            <w:shd w:val="clear" w:color="auto" w:fill="auto"/>
          </w:tcPr>
          <w:p w14:paraId="31C57848" w14:textId="77777777" w:rsidR="007E27E9" w:rsidRPr="006C770C" w:rsidRDefault="007E27E9" w:rsidP="00817D2E">
            <w:pPr>
              <w:spacing w:before="20" w:after="20" w:line="120" w:lineRule="exact"/>
              <w:ind w:left="28"/>
              <w:rPr>
                <w:sz w:val="12"/>
                <w:szCs w:val="12"/>
                <w:lang w:val="en-US"/>
              </w:rPr>
            </w:pPr>
            <w:r w:rsidRPr="006C770C">
              <w:rPr>
                <w:rFonts w:eastAsia="Symbol" w:cs="Symbol"/>
                <w:sz w:val="12"/>
                <w:szCs w:val="12"/>
              </w:rPr>
              <w:t>Овощи</w:t>
            </w:r>
            <w:r w:rsidRPr="006C770C">
              <w:rPr>
                <w:rFonts w:eastAsia="Symbol" w:cs="Symbol"/>
                <w:sz w:val="12"/>
                <w:szCs w:val="12"/>
                <w:lang w:val="en-US"/>
              </w:rPr>
              <w:t xml:space="preserve"> </w:t>
            </w:r>
            <w:r w:rsidRPr="006C770C">
              <w:rPr>
                <w:rFonts w:eastAsia="Symbol" w:cs="Symbol"/>
                <w:sz w:val="12"/>
                <w:szCs w:val="12"/>
                <w:lang w:val="en-US"/>
              </w:rPr>
              <w:br/>
            </w:r>
            <w:r w:rsidRPr="006C770C">
              <w:rPr>
                <w:rFonts w:eastAsia="Symbol" w:cs="Symbol"/>
                <w:sz w:val="12"/>
                <w:szCs w:val="12"/>
              </w:rPr>
              <w:t>и</w:t>
            </w:r>
            <w:r w:rsidRPr="006C770C">
              <w:rPr>
                <w:rFonts w:eastAsia="Symbol" w:cs="Symbol"/>
                <w:sz w:val="12"/>
                <w:szCs w:val="12"/>
                <w:lang w:val="en-US"/>
              </w:rPr>
              <w:t xml:space="preserve"> </w:t>
            </w:r>
            <w:r w:rsidRPr="006C770C">
              <w:rPr>
                <w:rFonts w:eastAsia="Symbol" w:cs="Symbol"/>
                <w:sz w:val="12"/>
                <w:szCs w:val="12"/>
              </w:rPr>
              <w:t>бахч</w:t>
            </w:r>
            <w:proofErr w:type="gramStart"/>
            <w:r w:rsidRPr="006C770C">
              <w:rPr>
                <w:rFonts w:eastAsia="Symbol" w:cs="Symbol"/>
                <w:sz w:val="12"/>
                <w:szCs w:val="12"/>
              </w:rPr>
              <w:t>е</w:t>
            </w:r>
            <w:r w:rsidRPr="006C770C">
              <w:rPr>
                <w:rFonts w:eastAsia="Symbol" w:cs="Symbol"/>
                <w:sz w:val="12"/>
                <w:szCs w:val="12"/>
                <w:lang w:val="en-US"/>
              </w:rPr>
              <w:t>-</w:t>
            </w:r>
            <w:proofErr w:type="gramEnd"/>
            <w:r w:rsidRPr="006C770C">
              <w:rPr>
                <w:rFonts w:eastAsia="Symbol" w:cs="Symbol"/>
                <w:sz w:val="12"/>
                <w:szCs w:val="12"/>
                <w:lang w:val="en-US"/>
              </w:rPr>
              <w:br/>
            </w:r>
            <w:r w:rsidRPr="006C770C">
              <w:rPr>
                <w:rFonts w:eastAsia="Symbol" w:cs="Symbol"/>
                <w:sz w:val="12"/>
                <w:szCs w:val="12"/>
              </w:rPr>
              <w:t>вые</w:t>
            </w:r>
            <w:r w:rsidRPr="006C770C">
              <w:rPr>
                <w:rFonts w:eastAsia="Symbol" w:cs="Symbol"/>
                <w:sz w:val="12"/>
                <w:szCs w:val="12"/>
                <w:vertAlign w:val="superscript"/>
                <w:lang w:val="en-US"/>
              </w:rPr>
              <w:t>1)</w:t>
            </w:r>
          </w:p>
          <w:p w14:paraId="3F84E039" w14:textId="7FA4394B" w:rsidR="007E27E9" w:rsidRPr="00D21FE6" w:rsidRDefault="007E27E9" w:rsidP="005877FE">
            <w:pPr>
              <w:spacing w:before="20" w:after="20" w:line="120" w:lineRule="exact"/>
              <w:ind w:left="28"/>
              <w:rPr>
                <w:sz w:val="12"/>
                <w:szCs w:val="12"/>
                <w:lang w:val="en-US"/>
              </w:rPr>
            </w:pPr>
            <w:r w:rsidRPr="006C770C">
              <w:rPr>
                <w:rFonts w:eastAsia="Symbol" w:cs="Symbol"/>
                <w:i/>
                <w:sz w:val="12"/>
                <w:szCs w:val="12"/>
                <w:lang w:val="en-US"/>
              </w:rPr>
              <w:t xml:space="preserve">Vegetables and </w:t>
            </w:r>
            <w:r w:rsidRPr="006C770C">
              <w:rPr>
                <w:rFonts w:eastAsia="Symbol" w:cs="Symbol"/>
                <w:i/>
                <w:sz w:val="12"/>
                <w:szCs w:val="12"/>
                <w:lang w:val="en-US"/>
              </w:rPr>
              <w:br/>
              <w:t>melons</w:t>
            </w:r>
            <w:r w:rsidRPr="006C770C">
              <w:rPr>
                <w:rFonts w:eastAsia="Symbol" w:cs="Symbol"/>
                <w:i/>
                <w:sz w:val="12"/>
                <w:szCs w:val="12"/>
                <w:vertAlign w:val="superscript"/>
                <w:lang w:val="en-US"/>
              </w:rPr>
              <w:t>1</w:t>
            </w:r>
            <w:r w:rsidRPr="006C770C">
              <w:rPr>
                <w:rFonts w:eastAsia="Symbol" w:cs="Symbol"/>
                <w:sz w:val="12"/>
                <w:szCs w:val="12"/>
                <w:vertAlign w:val="superscript"/>
                <w:lang w:val="en-US"/>
              </w:rPr>
              <w:t>)</w:t>
            </w:r>
          </w:p>
        </w:tc>
        <w:tc>
          <w:tcPr>
            <w:tcW w:w="782" w:type="dxa"/>
            <w:tcBorders>
              <w:top w:val="single" w:sz="6" w:space="0" w:color="000000"/>
              <w:left w:val="single" w:sz="6" w:space="0" w:color="000000"/>
              <w:bottom w:val="single" w:sz="6" w:space="0" w:color="000000"/>
            </w:tcBorders>
            <w:shd w:val="clear" w:color="auto" w:fill="auto"/>
          </w:tcPr>
          <w:p w14:paraId="0A6D0707" w14:textId="77777777" w:rsidR="007E27E9" w:rsidRPr="006C770C" w:rsidRDefault="007E27E9" w:rsidP="00817D2E">
            <w:pPr>
              <w:spacing w:before="20" w:after="20" w:line="120" w:lineRule="exact"/>
              <w:ind w:left="28"/>
              <w:rPr>
                <w:sz w:val="12"/>
                <w:szCs w:val="12"/>
              </w:rPr>
            </w:pPr>
            <w:r w:rsidRPr="006C770C">
              <w:rPr>
                <w:rFonts w:eastAsia="Symbol" w:cs="Symbol"/>
                <w:sz w:val="12"/>
                <w:szCs w:val="12"/>
              </w:rPr>
              <w:t xml:space="preserve">Скот </w:t>
            </w:r>
            <w:r w:rsidRPr="006C770C">
              <w:rPr>
                <w:rFonts w:eastAsia="Symbol" w:cs="Symbol"/>
                <w:sz w:val="12"/>
                <w:szCs w:val="12"/>
              </w:rPr>
              <w:br/>
              <w:t>и птица</w:t>
            </w:r>
            <w:r w:rsidRPr="006C770C">
              <w:rPr>
                <w:rFonts w:eastAsia="Symbol" w:cs="Symbol"/>
                <w:sz w:val="12"/>
                <w:szCs w:val="12"/>
              </w:rPr>
              <w:br/>
              <w:t xml:space="preserve"> на убой </w:t>
            </w:r>
            <w:r w:rsidRPr="006C770C">
              <w:rPr>
                <w:rFonts w:eastAsia="Symbol" w:cs="Symbol"/>
                <w:sz w:val="12"/>
                <w:szCs w:val="12"/>
              </w:rPr>
              <w:br/>
              <w:t>(в убойном весе)</w:t>
            </w:r>
          </w:p>
          <w:p w14:paraId="378FBF3D" w14:textId="13B35849" w:rsidR="007E27E9" w:rsidRPr="00D21FE6" w:rsidRDefault="007E27E9" w:rsidP="005877FE">
            <w:pPr>
              <w:spacing w:before="20" w:after="20" w:line="120" w:lineRule="exact"/>
              <w:ind w:left="28"/>
              <w:rPr>
                <w:sz w:val="12"/>
                <w:szCs w:val="12"/>
                <w:lang w:val="en-US"/>
              </w:rPr>
            </w:pPr>
            <w:r w:rsidRPr="006C770C">
              <w:rPr>
                <w:rFonts w:eastAsia="Symbol" w:cs="Symbol"/>
                <w:i/>
                <w:sz w:val="12"/>
                <w:szCs w:val="12"/>
                <w:lang w:val="en-US"/>
              </w:rPr>
              <w:t>Cattle and poultry for slaughter (slaughter weight)</w:t>
            </w:r>
          </w:p>
        </w:tc>
        <w:tc>
          <w:tcPr>
            <w:tcW w:w="782" w:type="dxa"/>
            <w:tcBorders>
              <w:top w:val="single" w:sz="6" w:space="0" w:color="000000"/>
              <w:left w:val="single" w:sz="6" w:space="0" w:color="000000"/>
              <w:bottom w:val="single" w:sz="6" w:space="0" w:color="000000"/>
            </w:tcBorders>
            <w:shd w:val="clear" w:color="auto" w:fill="auto"/>
          </w:tcPr>
          <w:p w14:paraId="7C675B72" w14:textId="77777777" w:rsidR="007E27E9" w:rsidRPr="006C770C" w:rsidRDefault="007E27E9" w:rsidP="00817D2E">
            <w:pPr>
              <w:spacing w:before="20" w:after="20" w:line="120" w:lineRule="exact"/>
              <w:ind w:left="28"/>
              <w:rPr>
                <w:sz w:val="12"/>
                <w:szCs w:val="12"/>
                <w:lang w:val="en-US"/>
              </w:rPr>
            </w:pPr>
            <w:r w:rsidRPr="006C770C">
              <w:rPr>
                <w:rFonts w:eastAsia="Symbol" w:cs="Symbol"/>
                <w:sz w:val="12"/>
                <w:szCs w:val="12"/>
              </w:rPr>
              <w:t>Молоко</w:t>
            </w:r>
          </w:p>
          <w:p w14:paraId="761F945C" w14:textId="242C0E97" w:rsidR="007E27E9" w:rsidRPr="00D21FE6" w:rsidRDefault="007E27E9" w:rsidP="005877FE">
            <w:pPr>
              <w:spacing w:before="20" w:after="20" w:line="120" w:lineRule="exact"/>
              <w:ind w:left="28"/>
              <w:rPr>
                <w:sz w:val="12"/>
                <w:szCs w:val="12"/>
                <w:lang w:val="en-US"/>
              </w:rPr>
            </w:pPr>
            <w:r w:rsidRPr="006C770C">
              <w:rPr>
                <w:rFonts w:eastAsia="Symbol" w:cs="Symbol"/>
                <w:i/>
                <w:sz w:val="12"/>
                <w:szCs w:val="12"/>
                <w:lang w:val="en-US"/>
              </w:rPr>
              <w:t>Milk</w:t>
            </w:r>
          </w:p>
        </w:tc>
        <w:tc>
          <w:tcPr>
            <w:tcW w:w="782" w:type="dxa"/>
            <w:tcBorders>
              <w:top w:val="single" w:sz="6" w:space="0" w:color="000000"/>
              <w:left w:val="single" w:sz="6" w:space="0" w:color="000000"/>
              <w:bottom w:val="single" w:sz="6" w:space="0" w:color="000000"/>
            </w:tcBorders>
            <w:shd w:val="clear" w:color="auto" w:fill="auto"/>
          </w:tcPr>
          <w:p w14:paraId="142A4CD1" w14:textId="77777777" w:rsidR="007E27E9" w:rsidRPr="00CD7E5E" w:rsidRDefault="007E27E9" w:rsidP="00817D2E">
            <w:pPr>
              <w:spacing w:before="20" w:after="20" w:line="120" w:lineRule="exact"/>
              <w:ind w:left="28"/>
              <w:rPr>
                <w:sz w:val="12"/>
                <w:szCs w:val="12"/>
                <w:lang w:val="en-US"/>
              </w:rPr>
            </w:pPr>
            <w:r w:rsidRPr="00D21FE6">
              <w:rPr>
                <w:rFonts w:eastAsia="Symbol" w:cs="Symbol"/>
                <w:sz w:val="12"/>
                <w:szCs w:val="12"/>
              </w:rPr>
              <w:t>Яйца</w:t>
            </w:r>
            <w:r w:rsidRPr="00CD7E5E">
              <w:rPr>
                <w:rFonts w:eastAsia="Symbol" w:cs="Symbol"/>
                <w:sz w:val="12"/>
                <w:szCs w:val="12"/>
                <w:lang w:val="en-US"/>
              </w:rPr>
              <w:t xml:space="preserve">, </w:t>
            </w:r>
            <w:r w:rsidRPr="00CD7E5E">
              <w:rPr>
                <w:rFonts w:eastAsia="Symbol" w:cs="Symbol"/>
                <w:sz w:val="12"/>
                <w:szCs w:val="12"/>
                <w:lang w:val="en-US"/>
              </w:rPr>
              <w:br/>
            </w:r>
            <w:proofErr w:type="gramStart"/>
            <w:r w:rsidRPr="00D21FE6">
              <w:rPr>
                <w:rFonts w:eastAsia="Symbol" w:cs="Symbol"/>
                <w:sz w:val="12"/>
                <w:szCs w:val="12"/>
              </w:rPr>
              <w:t>млрд</w:t>
            </w:r>
            <w:proofErr w:type="gramEnd"/>
            <w:r w:rsidRPr="00CD7E5E">
              <w:rPr>
                <w:rFonts w:eastAsia="Symbol" w:cs="Symbol"/>
                <w:sz w:val="12"/>
                <w:szCs w:val="12"/>
                <w:lang w:val="en-US"/>
              </w:rPr>
              <w:t xml:space="preserve"> </w:t>
            </w:r>
            <w:r w:rsidRPr="00D21FE6">
              <w:rPr>
                <w:rFonts w:eastAsia="Symbol" w:cs="Symbol"/>
                <w:sz w:val="12"/>
                <w:szCs w:val="12"/>
              </w:rPr>
              <w:t>шт</w:t>
            </w:r>
            <w:r w:rsidRPr="00CD7E5E">
              <w:rPr>
                <w:rFonts w:eastAsia="Symbol" w:cs="Symbol"/>
                <w:sz w:val="12"/>
                <w:szCs w:val="12"/>
                <w:lang w:val="en-US"/>
              </w:rPr>
              <w:t>.</w:t>
            </w:r>
            <w:r w:rsidRPr="00CD7E5E">
              <w:rPr>
                <w:rFonts w:eastAsia="Symbol" w:cs="Symbol"/>
                <w:bCs/>
                <w:sz w:val="12"/>
                <w:szCs w:val="12"/>
                <w:vertAlign w:val="superscript"/>
                <w:lang w:val="en-US"/>
              </w:rPr>
              <w:t xml:space="preserve"> </w:t>
            </w:r>
          </w:p>
          <w:p w14:paraId="672157C0" w14:textId="35D1B02A" w:rsidR="007E27E9" w:rsidRPr="00CD7E5E" w:rsidRDefault="007E27E9" w:rsidP="005877FE">
            <w:pPr>
              <w:spacing w:before="20" w:after="20" w:line="120" w:lineRule="exact"/>
              <w:ind w:left="28"/>
              <w:rPr>
                <w:sz w:val="12"/>
                <w:szCs w:val="12"/>
                <w:lang w:val="en-US"/>
              </w:rPr>
            </w:pPr>
            <w:r w:rsidRPr="00D21FE6">
              <w:rPr>
                <w:rFonts w:eastAsia="Symbol" w:cs="Symbol"/>
                <w:i/>
                <w:sz w:val="12"/>
                <w:szCs w:val="12"/>
                <w:lang w:val="en-US"/>
              </w:rPr>
              <w:t>Eggs</w:t>
            </w:r>
            <w:r w:rsidRPr="00CD7E5E">
              <w:rPr>
                <w:rFonts w:eastAsia="Symbol" w:cs="Symbol"/>
                <w:i/>
                <w:sz w:val="12"/>
                <w:szCs w:val="12"/>
                <w:lang w:val="en-US"/>
              </w:rPr>
              <w:t xml:space="preserve">, </w:t>
            </w:r>
            <w:r w:rsidRPr="00CD7E5E">
              <w:rPr>
                <w:rFonts w:eastAsia="Symbol" w:cs="Symbol"/>
                <w:i/>
                <w:sz w:val="12"/>
                <w:szCs w:val="12"/>
                <w:lang w:val="en-US"/>
              </w:rPr>
              <w:br/>
            </w:r>
            <w:r w:rsidRPr="00D21FE6">
              <w:rPr>
                <w:rFonts w:eastAsia="Symbol" w:cs="Symbol"/>
                <w:i/>
                <w:sz w:val="12"/>
                <w:szCs w:val="12"/>
                <w:lang w:val="en-US"/>
              </w:rPr>
              <w:t>bln</w:t>
            </w:r>
            <w:r w:rsidRPr="00CD7E5E">
              <w:rPr>
                <w:rFonts w:eastAsia="Symbol" w:cs="Symbol"/>
                <w:i/>
                <w:sz w:val="12"/>
                <w:szCs w:val="12"/>
                <w:lang w:val="en-US"/>
              </w:rPr>
              <w:t xml:space="preserve">. </w:t>
            </w:r>
            <w:proofErr w:type="gramStart"/>
            <w:r w:rsidRPr="00D21FE6">
              <w:rPr>
                <w:rFonts w:eastAsia="Symbol" w:cs="Symbol"/>
                <w:i/>
                <w:sz w:val="12"/>
                <w:szCs w:val="12"/>
                <w:lang w:val="en-US"/>
              </w:rPr>
              <w:t>pcs</w:t>
            </w:r>
            <w:proofErr w:type="gramEnd"/>
            <w:r w:rsidRPr="00CD7E5E">
              <w:rPr>
                <w:rFonts w:eastAsia="Symbol" w:cs="Symbol"/>
                <w:i/>
                <w:sz w:val="12"/>
                <w:szCs w:val="12"/>
                <w:lang w:val="en-US"/>
              </w:rPr>
              <w:t>.</w:t>
            </w:r>
          </w:p>
        </w:tc>
        <w:tc>
          <w:tcPr>
            <w:tcW w:w="782" w:type="dxa"/>
            <w:tcBorders>
              <w:top w:val="single" w:sz="6" w:space="0" w:color="000000"/>
              <w:left w:val="single" w:sz="6" w:space="0" w:color="000000"/>
              <w:bottom w:val="single" w:sz="6" w:space="0" w:color="000000"/>
            </w:tcBorders>
            <w:shd w:val="clear" w:color="auto" w:fill="auto"/>
          </w:tcPr>
          <w:p w14:paraId="48E61683" w14:textId="77777777" w:rsidR="007E27E9" w:rsidRPr="007E27E9" w:rsidRDefault="007E27E9" w:rsidP="007E27E9">
            <w:pPr>
              <w:spacing w:before="20" w:after="20" w:line="120" w:lineRule="exact"/>
              <w:ind w:left="28"/>
              <w:rPr>
                <w:sz w:val="12"/>
                <w:szCs w:val="12"/>
              </w:rPr>
            </w:pPr>
            <w:r w:rsidRPr="007E27E9">
              <w:rPr>
                <w:rFonts w:eastAsia="Symbol" w:cs="Symbol"/>
                <w:bCs/>
                <w:sz w:val="12"/>
                <w:szCs w:val="12"/>
              </w:rPr>
              <w:t>Масла</w:t>
            </w:r>
            <w:r w:rsidRPr="007E27E9">
              <w:rPr>
                <w:rFonts w:eastAsia="Symbol" w:cs="Symbol"/>
                <w:bCs/>
                <w:sz w:val="12"/>
                <w:szCs w:val="12"/>
                <w:lang w:val="en-US"/>
              </w:rPr>
              <w:t xml:space="preserve"> </w:t>
            </w:r>
            <w:r w:rsidRPr="007E27E9">
              <w:rPr>
                <w:rFonts w:eastAsia="Symbol" w:cs="Symbol"/>
                <w:bCs/>
                <w:sz w:val="12"/>
                <w:szCs w:val="12"/>
              </w:rPr>
              <w:t>ра</w:t>
            </w:r>
            <w:r w:rsidRPr="007E27E9">
              <w:rPr>
                <w:rFonts w:eastAsia="Symbol" w:cs="Symbol"/>
                <w:bCs/>
                <w:sz w:val="12"/>
                <w:szCs w:val="12"/>
              </w:rPr>
              <w:t>с</w:t>
            </w:r>
            <w:r w:rsidRPr="007E27E9">
              <w:rPr>
                <w:rFonts w:eastAsia="Symbol" w:cs="Symbol"/>
                <w:bCs/>
                <w:sz w:val="12"/>
                <w:szCs w:val="12"/>
              </w:rPr>
              <w:t>тительные</w:t>
            </w:r>
          </w:p>
          <w:p w14:paraId="2B2CAC03" w14:textId="3DFA8B30" w:rsidR="007E27E9" w:rsidRPr="00D21FE6" w:rsidRDefault="007E27E9" w:rsidP="005877FE">
            <w:pPr>
              <w:spacing w:before="20" w:after="20" w:line="120" w:lineRule="exact"/>
              <w:ind w:left="28"/>
              <w:rPr>
                <w:sz w:val="12"/>
                <w:szCs w:val="12"/>
              </w:rPr>
            </w:pPr>
            <w:r w:rsidRPr="007E27E9">
              <w:rPr>
                <w:rFonts w:eastAsia="Symbol"/>
                <w:i/>
                <w:sz w:val="12"/>
                <w:szCs w:val="12"/>
                <w:lang w:val="en-US"/>
              </w:rPr>
              <w:t>Vegetable oils</w:t>
            </w:r>
          </w:p>
        </w:tc>
        <w:tc>
          <w:tcPr>
            <w:tcW w:w="782" w:type="dxa"/>
            <w:tcBorders>
              <w:top w:val="single" w:sz="6" w:space="0" w:color="000000"/>
              <w:left w:val="single" w:sz="6" w:space="0" w:color="000000"/>
              <w:bottom w:val="single" w:sz="6" w:space="0" w:color="000000"/>
            </w:tcBorders>
            <w:shd w:val="clear" w:color="auto" w:fill="auto"/>
          </w:tcPr>
          <w:p w14:paraId="41662254" w14:textId="77777777" w:rsidR="007E27E9" w:rsidRPr="007E27E9" w:rsidRDefault="007E27E9" w:rsidP="007E27E9">
            <w:pPr>
              <w:spacing w:before="20" w:after="20" w:line="120" w:lineRule="exact"/>
              <w:ind w:left="28"/>
              <w:rPr>
                <w:sz w:val="12"/>
                <w:szCs w:val="12"/>
              </w:rPr>
            </w:pPr>
            <w:r w:rsidRPr="007E27E9">
              <w:rPr>
                <w:rFonts w:eastAsia="Symbol" w:cs="Symbol"/>
                <w:bCs/>
                <w:sz w:val="12"/>
                <w:szCs w:val="12"/>
              </w:rPr>
              <w:t xml:space="preserve">Масло </w:t>
            </w:r>
            <w:r w:rsidRPr="007E27E9">
              <w:rPr>
                <w:rFonts w:eastAsia="Symbol" w:cs="Symbol"/>
                <w:bCs/>
                <w:sz w:val="12"/>
                <w:szCs w:val="12"/>
              </w:rPr>
              <w:br/>
              <w:t>животное</w:t>
            </w:r>
            <w:proofErr w:type="gramStart"/>
            <w:r w:rsidRPr="007E27E9">
              <w:rPr>
                <w:rFonts w:eastAsia="Symbol" w:cs="Symbol"/>
                <w:bCs/>
                <w:sz w:val="12"/>
                <w:szCs w:val="12"/>
                <w:vertAlign w:val="superscript"/>
              </w:rPr>
              <w:t>2</w:t>
            </w:r>
            <w:proofErr w:type="gramEnd"/>
            <w:r w:rsidRPr="007E27E9">
              <w:rPr>
                <w:rFonts w:eastAsia="Symbol" w:cs="Symbol"/>
                <w:bCs/>
                <w:sz w:val="12"/>
                <w:szCs w:val="12"/>
                <w:vertAlign w:val="superscript"/>
              </w:rPr>
              <w:t>)</w:t>
            </w:r>
          </w:p>
          <w:p w14:paraId="5B36894D" w14:textId="063FCACF" w:rsidR="007E27E9" w:rsidRPr="00D21FE6" w:rsidRDefault="007E27E9" w:rsidP="005877FE">
            <w:pPr>
              <w:spacing w:before="20" w:after="20" w:line="120" w:lineRule="exact"/>
              <w:ind w:left="28"/>
              <w:rPr>
                <w:sz w:val="12"/>
                <w:szCs w:val="12"/>
              </w:rPr>
            </w:pPr>
            <w:r w:rsidRPr="007E27E9">
              <w:rPr>
                <w:rFonts w:eastAsia="Symbol" w:cs="Symbol"/>
                <w:bCs/>
                <w:i/>
                <w:sz w:val="12"/>
                <w:szCs w:val="12"/>
                <w:lang w:val="en-US"/>
              </w:rPr>
              <w:t>Butter</w:t>
            </w:r>
            <w:r w:rsidRPr="007E27E9">
              <w:rPr>
                <w:rFonts w:eastAsia="Symbol" w:cs="Symbol"/>
                <w:bCs/>
                <w:i/>
                <w:sz w:val="12"/>
                <w:szCs w:val="12"/>
                <w:vertAlign w:val="superscript"/>
              </w:rPr>
              <w:t>2)</w:t>
            </w:r>
          </w:p>
        </w:tc>
      </w:tr>
      <w:tr w:rsidR="007E27E9" w:rsidRPr="00D21FE6" w14:paraId="49202062" w14:textId="77777777" w:rsidTr="007E27E9">
        <w:trPr>
          <w:cantSplit/>
          <w:jc w:val="center"/>
        </w:trPr>
        <w:tc>
          <w:tcPr>
            <w:tcW w:w="1319" w:type="dxa"/>
            <w:shd w:val="clear" w:color="auto" w:fill="auto"/>
            <w:vAlign w:val="bottom"/>
          </w:tcPr>
          <w:p w14:paraId="2A48DE62" w14:textId="77777777" w:rsidR="007E27E9" w:rsidRPr="00D21FE6" w:rsidRDefault="007E27E9" w:rsidP="00E21634">
            <w:pPr>
              <w:spacing w:before="80"/>
            </w:pPr>
            <w:r w:rsidRPr="00D21FE6">
              <w:rPr>
                <w:rFonts w:eastAsia="Symbol"/>
                <w:b/>
                <w:bCs/>
              </w:rPr>
              <w:t>Другие страны</w:t>
            </w:r>
          </w:p>
          <w:p w14:paraId="48881464" w14:textId="77777777" w:rsidR="007E27E9" w:rsidRPr="00D21FE6" w:rsidRDefault="007E27E9">
            <w:pPr>
              <w:spacing w:before="40"/>
            </w:pPr>
            <w:r w:rsidRPr="00D21FE6">
              <w:rPr>
                <w:rFonts w:eastAsia="Symbol"/>
                <w:b/>
                <w:i/>
              </w:rPr>
              <w:t>Other countries</w:t>
            </w:r>
          </w:p>
        </w:tc>
        <w:tc>
          <w:tcPr>
            <w:tcW w:w="781" w:type="dxa"/>
            <w:tcBorders>
              <w:left w:val="single" w:sz="6" w:space="0" w:color="000000"/>
            </w:tcBorders>
            <w:shd w:val="clear" w:color="auto" w:fill="auto"/>
            <w:vAlign w:val="bottom"/>
          </w:tcPr>
          <w:p w14:paraId="27832269" w14:textId="77777777" w:rsidR="007E27E9" w:rsidRPr="00D21FE6" w:rsidRDefault="007E27E9" w:rsidP="00DB2C1F">
            <w:pPr>
              <w:snapToGrid w:val="0"/>
              <w:spacing w:before="40"/>
              <w:ind w:right="113"/>
              <w:jc w:val="right"/>
              <w:rPr>
                <w:rFonts w:eastAsia="Symbol"/>
              </w:rPr>
            </w:pPr>
          </w:p>
        </w:tc>
        <w:tc>
          <w:tcPr>
            <w:tcW w:w="782" w:type="dxa"/>
            <w:tcBorders>
              <w:left w:val="single" w:sz="6" w:space="0" w:color="000000"/>
            </w:tcBorders>
            <w:shd w:val="clear" w:color="auto" w:fill="auto"/>
            <w:vAlign w:val="bottom"/>
          </w:tcPr>
          <w:p w14:paraId="6CCBE711" w14:textId="77777777" w:rsidR="007E27E9" w:rsidRPr="00D21FE6" w:rsidRDefault="007E27E9" w:rsidP="00DB2C1F">
            <w:pPr>
              <w:snapToGrid w:val="0"/>
              <w:spacing w:before="40"/>
              <w:ind w:right="113"/>
              <w:jc w:val="right"/>
              <w:rPr>
                <w:rFonts w:eastAsia="Symbol"/>
              </w:rPr>
            </w:pPr>
          </w:p>
        </w:tc>
        <w:tc>
          <w:tcPr>
            <w:tcW w:w="782" w:type="dxa"/>
            <w:tcBorders>
              <w:left w:val="single" w:sz="6" w:space="0" w:color="000000"/>
            </w:tcBorders>
            <w:shd w:val="clear" w:color="auto" w:fill="auto"/>
            <w:vAlign w:val="bottom"/>
          </w:tcPr>
          <w:p w14:paraId="656C579B" w14:textId="77777777" w:rsidR="007E27E9" w:rsidRPr="00D21FE6" w:rsidRDefault="007E27E9" w:rsidP="00DB2C1F">
            <w:pPr>
              <w:snapToGrid w:val="0"/>
              <w:spacing w:before="40"/>
              <w:ind w:right="113"/>
              <w:jc w:val="right"/>
              <w:rPr>
                <w:rFonts w:eastAsia="Symbol"/>
              </w:rPr>
            </w:pPr>
          </w:p>
        </w:tc>
        <w:tc>
          <w:tcPr>
            <w:tcW w:w="782" w:type="dxa"/>
            <w:tcBorders>
              <w:left w:val="single" w:sz="6" w:space="0" w:color="000000"/>
            </w:tcBorders>
            <w:shd w:val="clear" w:color="auto" w:fill="auto"/>
            <w:vAlign w:val="bottom"/>
          </w:tcPr>
          <w:p w14:paraId="0869CCD3" w14:textId="77777777" w:rsidR="007E27E9" w:rsidRPr="00D21FE6" w:rsidRDefault="007E27E9" w:rsidP="00DB2C1F">
            <w:pPr>
              <w:snapToGrid w:val="0"/>
              <w:spacing w:before="40"/>
              <w:ind w:right="113"/>
              <w:jc w:val="right"/>
              <w:rPr>
                <w:rFonts w:eastAsia="Symbol"/>
              </w:rPr>
            </w:pPr>
          </w:p>
        </w:tc>
        <w:tc>
          <w:tcPr>
            <w:tcW w:w="797" w:type="dxa"/>
            <w:tcBorders>
              <w:left w:val="single" w:sz="6" w:space="0" w:color="000000"/>
            </w:tcBorders>
            <w:shd w:val="clear" w:color="auto" w:fill="auto"/>
            <w:vAlign w:val="bottom"/>
          </w:tcPr>
          <w:p w14:paraId="5DE36343" w14:textId="77777777" w:rsidR="007E27E9" w:rsidRPr="00D21FE6" w:rsidRDefault="007E27E9" w:rsidP="00DB2C1F">
            <w:pPr>
              <w:snapToGrid w:val="0"/>
              <w:spacing w:before="40"/>
              <w:ind w:right="113"/>
              <w:jc w:val="right"/>
              <w:rPr>
                <w:rFonts w:eastAsia="Symbol"/>
              </w:rPr>
            </w:pPr>
          </w:p>
        </w:tc>
        <w:tc>
          <w:tcPr>
            <w:tcW w:w="768" w:type="dxa"/>
            <w:tcBorders>
              <w:left w:val="single" w:sz="6" w:space="0" w:color="000000"/>
            </w:tcBorders>
            <w:shd w:val="clear" w:color="auto" w:fill="auto"/>
            <w:vAlign w:val="bottom"/>
          </w:tcPr>
          <w:p w14:paraId="7763EC69" w14:textId="77777777" w:rsidR="007E27E9" w:rsidRPr="00D21FE6" w:rsidRDefault="007E27E9" w:rsidP="00DB2C1F">
            <w:pPr>
              <w:snapToGrid w:val="0"/>
              <w:spacing w:before="40"/>
              <w:ind w:right="113"/>
              <w:jc w:val="right"/>
              <w:rPr>
                <w:rFonts w:eastAsia="Symbol"/>
              </w:rPr>
            </w:pPr>
          </w:p>
        </w:tc>
        <w:tc>
          <w:tcPr>
            <w:tcW w:w="782" w:type="dxa"/>
            <w:tcBorders>
              <w:left w:val="single" w:sz="6" w:space="0" w:color="000000"/>
            </w:tcBorders>
            <w:shd w:val="clear" w:color="auto" w:fill="auto"/>
            <w:vAlign w:val="bottom"/>
          </w:tcPr>
          <w:p w14:paraId="4F7167A3" w14:textId="77777777" w:rsidR="007E27E9" w:rsidRPr="00D21FE6" w:rsidRDefault="007E27E9" w:rsidP="00DB2C1F">
            <w:pPr>
              <w:snapToGrid w:val="0"/>
              <w:spacing w:before="40"/>
              <w:ind w:right="113"/>
              <w:jc w:val="right"/>
              <w:rPr>
                <w:rFonts w:eastAsia="Symbol"/>
              </w:rPr>
            </w:pPr>
          </w:p>
        </w:tc>
        <w:tc>
          <w:tcPr>
            <w:tcW w:w="782" w:type="dxa"/>
            <w:tcBorders>
              <w:left w:val="single" w:sz="6" w:space="0" w:color="000000"/>
            </w:tcBorders>
            <w:shd w:val="clear" w:color="auto" w:fill="auto"/>
            <w:vAlign w:val="bottom"/>
          </w:tcPr>
          <w:p w14:paraId="4CA1BCD8" w14:textId="77777777" w:rsidR="007E27E9" w:rsidRPr="00D21FE6" w:rsidRDefault="007E27E9" w:rsidP="00DB2C1F">
            <w:pPr>
              <w:snapToGrid w:val="0"/>
              <w:spacing w:before="40"/>
              <w:ind w:right="113"/>
              <w:jc w:val="right"/>
              <w:rPr>
                <w:rFonts w:eastAsia="Symbol"/>
              </w:rPr>
            </w:pPr>
          </w:p>
        </w:tc>
        <w:tc>
          <w:tcPr>
            <w:tcW w:w="782" w:type="dxa"/>
            <w:tcBorders>
              <w:left w:val="single" w:sz="6" w:space="0" w:color="000000"/>
            </w:tcBorders>
            <w:shd w:val="clear" w:color="auto" w:fill="auto"/>
            <w:vAlign w:val="bottom"/>
          </w:tcPr>
          <w:p w14:paraId="73D68222" w14:textId="77777777" w:rsidR="007E27E9" w:rsidRPr="00D21FE6" w:rsidRDefault="007E27E9" w:rsidP="00DB2C1F">
            <w:pPr>
              <w:snapToGrid w:val="0"/>
              <w:spacing w:before="40"/>
              <w:ind w:right="113"/>
              <w:jc w:val="right"/>
              <w:rPr>
                <w:rFonts w:eastAsia="Symbol"/>
                <w:b/>
                <w:bCs/>
                <w:i/>
              </w:rPr>
            </w:pPr>
          </w:p>
        </w:tc>
        <w:tc>
          <w:tcPr>
            <w:tcW w:w="782" w:type="dxa"/>
            <w:tcBorders>
              <w:left w:val="single" w:sz="6" w:space="0" w:color="000000"/>
            </w:tcBorders>
            <w:shd w:val="clear" w:color="auto" w:fill="auto"/>
            <w:vAlign w:val="bottom"/>
          </w:tcPr>
          <w:p w14:paraId="074B4020" w14:textId="77777777" w:rsidR="007E27E9" w:rsidRPr="00D21FE6" w:rsidRDefault="007E27E9" w:rsidP="00DB2C1F">
            <w:pPr>
              <w:snapToGrid w:val="0"/>
              <w:spacing w:before="40"/>
              <w:ind w:right="113"/>
              <w:jc w:val="right"/>
              <w:rPr>
                <w:rFonts w:eastAsia="Symbol"/>
              </w:rPr>
            </w:pPr>
          </w:p>
        </w:tc>
        <w:tc>
          <w:tcPr>
            <w:tcW w:w="782" w:type="dxa"/>
            <w:tcBorders>
              <w:left w:val="single" w:sz="6" w:space="0" w:color="000000"/>
            </w:tcBorders>
            <w:shd w:val="clear" w:color="auto" w:fill="auto"/>
            <w:vAlign w:val="bottom"/>
          </w:tcPr>
          <w:p w14:paraId="12365323" w14:textId="77777777" w:rsidR="007E27E9" w:rsidRPr="00D21FE6" w:rsidRDefault="007E27E9" w:rsidP="00DB2C1F">
            <w:pPr>
              <w:snapToGrid w:val="0"/>
              <w:spacing w:before="40"/>
              <w:ind w:right="113"/>
              <w:jc w:val="right"/>
              <w:rPr>
                <w:rFonts w:eastAsia="Symbol"/>
              </w:rPr>
            </w:pPr>
          </w:p>
        </w:tc>
      </w:tr>
      <w:tr w:rsidR="007E27E9" w:rsidRPr="00D21FE6" w14:paraId="6F2187ED" w14:textId="77777777" w:rsidTr="007E27E9">
        <w:trPr>
          <w:cantSplit/>
          <w:jc w:val="center"/>
        </w:trPr>
        <w:tc>
          <w:tcPr>
            <w:tcW w:w="1319" w:type="dxa"/>
            <w:shd w:val="clear" w:color="auto" w:fill="auto"/>
            <w:vAlign w:val="bottom"/>
          </w:tcPr>
          <w:p w14:paraId="7087320E" w14:textId="77777777" w:rsidR="007E27E9" w:rsidRPr="00D21FE6" w:rsidRDefault="007E27E9" w:rsidP="002D5457">
            <w:pPr>
              <w:spacing w:before="80"/>
              <w:ind w:left="113"/>
            </w:pPr>
            <w:r w:rsidRPr="00D21FE6">
              <w:rPr>
                <w:rFonts w:eastAsia="Symbol"/>
              </w:rPr>
              <w:t>Австралия</w:t>
            </w:r>
          </w:p>
          <w:p w14:paraId="0D9836DB" w14:textId="77777777" w:rsidR="007E27E9" w:rsidRPr="00D21FE6" w:rsidRDefault="007E27E9">
            <w:pPr>
              <w:spacing w:before="40"/>
              <w:ind w:left="113"/>
            </w:pPr>
            <w:r w:rsidRPr="00D21FE6">
              <w:rPr>
                <w:rFonts w:eastAsia="Symbol"/>
                <w:i/>
              </w:rPr>
              <w:t>Australia</w:t>
            </w:r>
          </w:p>
        </w:tc>
        <w:tc>
          <w:tcPr>
            <w:tcW w:w="781" w:type="dxa"/>
            <w:tcBorders>
              <w:left w:val="single" w:sz="6" w:space="0" w:color="000000"/>
            </w:tcBorders>
            <w:shd w:val="clear" w:color="auto" w:fill="auto"/>
            <w:vAlign w:val="bottom"/>
          </w:tcPr>
          <w:p w14:paraId="237D151A" w14:textId="7D10EA5E" w:rsidR="007E27E9" w:rsidRPr="00443F6A" w:rsidRDefault="007E27E9" w:rsidP="00443F6A">
            <w:pPr>
              <w:snapToGrid w:val="0"/>
              <w:spacing w:before="80"/>
              <w:ind w:right="113"/>
              <w:jc w:val="right"/>
              <w:rPr>
                <w:rFonts w:eastAsia="Symbol"/>
              </w:rPr>
            </w:pPr>
            <w:r w:rsidRPr="00443F6A">
              <w:t>64 238</w:t>
            </w:r>
          </w:p>
        </w:tc>
        <w:tc>
          <w:tcPr>
            <w:tcW w:w="782" w:type="dxa"/>
            <w:tcBorders>
              <w:left w:val="single" w:sz="6" w:space="0" w:color="000000"/>
            </w:tcBorders>
            <w:shd w:val="clear" w:color="auto" w:fill="auto"/>
            <w:vAlign w:val="bottom"/>
          </w:tcPr>
          <w:p w14:paraId="109F3A00" w14:textId="36EF2A36" w:rsidR="007E27E9" w:rsidRPr="00443F6A" w:rsidRDefault="007E27E9" w:rsidP="00443F6A">
            <w:pPr>
              <w:snapToGrid w:val="0"/>
              <w:spacing w:before="80"/>
              <w:ind w:right="113"/>
              <w:jc w:val="right"/>
              <w:rPr>
                <w:rFonts w:eastAsia="Symbol"/>
              </w:rPr>
            </w:pPr>
            <w:r w:rsidRPr="00443F6A">
              <w:t>41 199</w:t>
            </w:r>
          </w:p>
        </w:tc>
        <w:tc>
          <w:tcPr>
            <w:tcW w:w="782" w:type="dxa"/>
            <w:tcBorders>
              <w:left w:val="single" w:sz="6" w:space="0" w:color="000000"/>
            </w:tcBorders>
            <w:shd w:val="clear" w:color="auto" w:fill="auto"/>
            <w:vAlign w:val="bottom"/>
          </w:tcPr>
          <w:p w14:paraId="4780C447" w14:textId="10332EBD" w:rsidR="007E27E9" w:rsidRPr="00443F6A" w:rsidRDefault="007E27E9" w:rsidP="00443F6A">
            <w:pPr>
              <w:snapToGrid w:val="0"/>
              <w:spacing w:before="80"/>
              <w:ind w:right="113"/>
              <w:jc w:val="right"/>
              <w:rPr>
                <w:rFonts w:eastAsia="Symbol"/>
              </w:rPr>
            </w:pPr>
            <w:r w:rsidRPr="00443F6A">
              <w:t>1 463</w:t>
            </w:r>
          </w:p>
        </w:tc>
        <w:tc>
          <w:tcPr>
            <w:tcW w:w="782" w:type="dxa"/>
            <w:tcBorders>
              <w:left w:val="single" w:sz="6" w:space="0" w:color="000000"/>
            </w:tcBorders>
            <w:shd w:val="clear" w:color="auto" w:fill="auto"/>
            <w:vAlign w:val="bottom"/>
          </w:tcPr>
          <w:p w14:paraId="31F6AD10" w14:textId="0CFC1B0D" w:rsidR="007E27E9" w:rsidRPr="00443F6A" w:rsidRDefault="007E27E9" w:rsidP="00443F6A">
            <w:pPr>
              <w:snapToGrid w:val="0"/>
              <w:spacing w:before="80"/>
              <w:ind w:right="113"/>
              <w:jc w:val="right"/>
              <w:rPr>
                <w:rFonts w:eastAsia="Symbol"/>
              </w:rPr>
            </w:pPr>
            <w:r w:rsidRPr="00443F6A">
              <w:t>…</w:t>
            </w:r>
          </w:p>
        </w:tc>
        <w:tc>
          <w:tcPr>
            <w:tcW w:w="797" w:type="dxa"/>
            <w:tcBorders>
              <w:left w:val="single" w:sz="6" w:space="0" w:color="000000"/>
            </w:tcBorders>
            <w:shd w:val="clear" w:color="auto" w:fill="auto"/>
            <w:vAlign w:val="bottom"/>
          </w:tcPr>
          <w:p w14:paraId="5F5A0D69" w14:textId="64FC45A0" w:rsidR="007E27E9" w:rsidRPr="00443F6A" w:rsidRDefault="007E27E9" w:rsidP="00443F6A">
            <w:pPr>
              <w:snapToGrid w:val="0"/>
              <w:spacing w:before="80"/>
              <w:ind w:right="113"/>
              <w:jc w:val="right"/>
              <w:rPr>
                <w:rFonts w:eastAsia="Symbol"/>
              </w:rPr>
            </w:pPr>
            <w:r w:rsidRPr="00443F6A">
              <w:t>4 333</w:t>
            </w:r>
          </w:p>
        </w:tc>
        <w:tc>
          <w:tcPr>
            <w:tcW w:w="768" w:type="dxa"/>
            <w:tcBorders>
              <w:left w:val="single" w:sz="6" w:space="0" w:color="000000"/>
            </w:tcBorders>
            <w:shd w:val="clear" w:color="auto" w:fill="auto"/>
            <w:vAlign w:val="bottom"/>
          </w:tcPr>
          <w:p w14:paraId="1CC163BE" w14:textId="3D07E81D" w:rsidR="007E27E9" w:rsidRPr="00443F6A" w:rsidRDefault="007E27E9" w:rsidP="00443F6A">
            <w:pPr>
              <w:snapToGrid w:val="0"/>
              <w:spacing w:before="80"/>
              <w:ind w:right="113"/>
              <w:jc w:val="right"/>
              <w:rPr>
                <w:rFonts w:eastAsia="Symbol"/>
              </w:rPr>
            </w:pPr>
            <w:r w:rsidRPr="00443F6A">
              <w:t>1 866</w:t>
            </w:r>
          </w:p>
        </w:tc>
        <w:tc>
          <w:tcPr>
            <w:tcW w:w="782" w:type="dxa"/>
            <w:tcBorders>
              <w:left w:val="single" w:sz="6" w:space="0" w:color="000000"/>
            </w:tcBorders>
            <w:shd w:val="clear" w:color="auto" w:fill="auto"/>
            <w:vAlign w:val="bottom"/>
          </w:tcPr>
          <w:p w14:paraId="421C2765" w14:textId="736063F8" w:rsidR="007E27E9" w:rsidRPr="00443F6A" w:rsidRDefault="007E27E9" w:rsidP="00443F6A">
            <w:pPr>
              <w:snapToGrid w:val="0"/>
              <w:spacing w:before="80"/>
              <w:ind w:right="113"/>
              <w:jc w:val="right"/>
              <w:rPr>
                <w:rFonts w:eastAsia="Symbol"/>
              </w:rPr>
            </w:pPr>
            <w:r w:rsidRPr="00443F6A">
              <w:rPr>
                <w:rFonts w:ascii="Arial CYR" w:hAnsi="Arial CYR" w:cs="Arial CYR"/>
                <w:bCs/>
              </w:rPr>
              <w:t>5 083</w:t>
            </w:r>
          </w:p>
        </w:tc>
        <w:tc>
          <w:tcPr>
            <w:tcW w:w="782" w:type="dxa"/>
            <w:tcBorders>
              <w:left w:val="single" w:sz="6" w:space="0" w:color="000000"/>
            </w:tcBorders>
            <w:shd w:val="clear" w:color="auto" w:fill="auto"/>
            <w:vAlign w:val="bottom"/>
          </w:tcPr>
          <w:p w14:paraId="4D203072" w14:textId="53E80D37" w:rsidR="007E27E9" w:rsidRPr="00443F6A" w:rsidRDefault="007E27E9" w:rsidP="00443F6A">
            <w:pPr>
              <w:snapToGrid w:val="0"/>
              <w:spacing w:before="80"/>
              <w:ind w:right="113"/>
              <w:jc w:val="right"/>
              <w:rPr>
                <w:rFonts w:eastAsia="Symbol"/>
              </w:rPr>
            </w:pPr>
            <w:r w:rsidRPr="00443F6A">
              <w:rPr>
                <w:rFonts w:ascii="Arial CYR" w:hAnsi="Arial CYR" w:cs="Arial CYR"/>
                <w:bCs/>
              </w:rPr>
              <w:t>8 467</w:t>
            </w:r>
          </w:p>
        </w:tc>
        <w:tc>
          <w:tcPr>
            <w:tcW w:w="782" w:type="dxa"/>
            <w:tcBorders>
              <w:left w:val="single" w:sz="6" w:space="0" w:color="000000"/>
            </w:tcBorders>
            <w:shd w:val="clear" w:color="auto" w:fill="auto"/>
            <w:vAlign w:val="bottom"/>
          </w:tcPr>
          <w:p w14:paraId="66EF6EB0" w14:textId="084FD505" w:rsidR="007E27E9" w:rsidRPr="00443F6A" w:rsidRDefault="007E27E9" w:rsidP="00443F6A">
            <w:pPr>
              <w:snapToGrid w:val="0"/>
              <w:spacing w:before="80"/>
              <w:ind w:right="113"/>
              <w:jc w:val="right"/>
              <w:rPr>
                <w:rFonts w:eastAsia="Symbol"/>
              </w:rPr>
            </w:pPr>
            <w:r w:rsidRPr="00443F6A">
              <w:rPr>
                <w:rFonts w:ascii="Arial CYR" w:hAnsi="Arial CYR" w:cs="Arial CYR"/>
                <w:bCs/>
              </w:rPr>
              <w:t>…</w:t>
            </w:r>
          </w:p>
        </w:tc>
        <w:tc>
          <w:tcPr>
            <w:tcW w:w="782" w:type="dxa"/>
            <w:tcBorders>
              <w:left w:val="single" w:sz="6" w:space="0" w:color="000000"/>
            </w:tcBorders>
            <w:shd w:val="clear" w:color="auto" w:fill="auto"/>
            <w:vAlign w:val="bottom"/>
          </w:tcPr>
          <w:p w14:paraId="0A7637A6" w14:textId="672002C5" w:rsidR="007E27E9" w:rsidRPr="007E27E9" w:rsidRDefault="007E27E9" w:rsidP="00443F6A">
            <w:pPr>
              <w:snapToGrid w:val="0"/>
              <w:spacing w:before="80"/>
              <w:ind w:right="113"/>
              <w:jc w:val="right"/>
              <w:rPr>
                <w:rFonts w:eastAsia="Symbol"/>
              </w:rPr>
            </w:pPr>
            <w:r w:rsidRPr="007E27E9">
              <w:rPr>
                <w:rFonts w:eastAsia="Symbol"/>
              </w:rPr>
              <w:t>817</w:t>
            </w:r>
          </w:p>
        </w:tc>
        <w:tc>
          <w:tcPr>
            <w:tcW w:w="782" w:type="dxa"/>
            <w:tcBorders>
              <w:left w:val="single" w:sz="6" w:space="0" w:color="000000"/>
            </w:tcBorders>
            <w:shd w:val="clear" w:color="auto" w:fill="auto"/>
            <w:vAlign w:val="bottom"/>
          </w:tcPr>
          <w:p w14:paraId="114069A5" w14:textId="5DDFD4CE" w:rsidR="007E27E9" w:rsidRPr="007E27E9" w:rsidRDefault="007E27E9" w:rsidP="00443F6A">
            <w:pPr>
              <w:snapToGrid w:val="0"/>
              <w:spacing w:before="80"/>
              <w:ind w:right="113"/>
              <w:jc w:val="right"/>
              <w:rPr>
                <w:rFonts w:eastAsia="Symbol"/>
              </w:rPr>
            </w:pPr>
            <w:r w:rsidRPr="007E27E9">
              <w:t>74</w:t>
            </w:r>
          </w:p>
        </w:tc>
      </w:tr>
      <w:tr w:rsidR="007E27E9" w:rsidRPr="00D21FE6" w14:paraId="4565B510" w14:textId="77777777" w:rsidTr="007E27E9">
        <w:trPr>
          <w:cantSplit/>
          <w:jc w:val="center"/>
        </w:trPr>
        <w:tc>
          <w:tcPr>
            <w:tcW w:w="1319" w:type="dxa"/>
            <w:shd w:val="clear" w:color="auto" w:fill="auto"/>
            <w:vAlign w:val="bottom"/>
          </w:tcPr>
          <w:p w14:paraId="78584617" w14:textId="77777777" w:rsidR="007E27E9" w:rsidRPr="00D21FE6" w:rsidRDefault="007E27E9" w:rsidP="00E21634">
            <w:pPr>
              <w:spacing w:before="80"/>
              <w:ind w:left="113"/>
            </w:pPr>
            <w:r w:rsidRPr="00D21FE6">
              <w:rPr>
                <w:rFonts w:eastAsia="Symbol" w:cs="Symbol"/>
              </w:rPr>
              <w:t xml:space="preserve">Соединенное </w:t>
            </w:r>
            <w:r w:rsidRPr="00D21FE6">
              <w:rPr>
                <w:rFonts w:eastAsia="Symbol" w:cs="Symbol"/>
              </w:rPr>
              <w:br/>
              <w:t xml:space="preserve">Королевство </w:t>
            </w:r>
            <w:r w:rsidRPr="00D21FE6">
              <w:rPr>
                <w:rFonts w:eastAsia="Symbol" w:cs="Symbol"/>
              </w:rPr>
              <w:br/>
              <w:t>(Великобритания)</w:t>
            </w:r>
          </w:p>
          <w:p w14:paraId="43FD0947" w14:textId="6D85D444" w:rsidR="007E27E9" w:rsidRPr="00D21FE6" w:rsidRDefault="007E27E9">
            <w:pPr>
              <w:spacing w:before="40"/>
              <w:ind w:left="113"/>
              <w:rPr>
                <w:rFonts w:eastAsia="Symbol"/>
              </w:rPr>
            </w:pPr>
            <w:r w:rsidRPr="00D21FE6">
              <w:rPr>
                <w:rFonts w:eastAsia="Symbol" w:cs="Symbol"/>
                <w:i/>
                <w:spacing w:val="-4"/>
              </w:rPr>
              <w:t>United Kingdom</w:t>
            </w:r>
          </w:p>
        </w:tc>
        <w:tc>
          <w:tcPr>
            <w:tcW w:w="781" w:type="dxa"/>
            <w:tcBorders>
              <w:left w:val="single" w:sz="6" w:space="0" w:color="000000"/>
            </w:tcBorders>
            <w:shd w:val="clear" w:color="auto" w:fill="auto"/>
            <w:vAlign w:val="bottom"/>
          </w:tcPr>
          <w:p w14:paraId="5D59D3A4" w14:textId="2CF444AE" w:rsidR="007E27E9" w:rsidRPr="00443F6A" w:rsidRDefault="007E27E9" w:rsidP="00443F6A">
            <w:pPr>
              <w:snapToGrid w:val="0"/>
              <w:spacing w:before="80"/>
              <w:ind w:right="113"/>
              <w:jc w:val="right"/>
              <w:rPr>
                <w:rFonts w:eastAsia="Symbol"/>
              </w:rPr>
            </w:pPr>
            <w:r w:rsidRPr="00443F6A">
              <w:t>23 189</w:t>
            </w:r>
          </w:p>
        </w:tc>
        <w:tc>
          <w:tcPr>
            <w:tcW w:w="782" w:type="dxa"/>
            <w:tcBorders>
              <w:left w:val="single" w:sz="6" w:space="0" w:color="000000"/>
            </w:tcBorders>
            <w:shd w:val="clear" w:color="auto" w:fill="auto"/>
            <w:vAlign w:val="bottom"/>
          </w:tcPr>
          <w:p w14:paraId="5A19152A" w14:textId="31FB8C12" w:rsidR="007E27E9" w:rsidRPr="00443F6A" w:rsidRDefault="007E27E9" w:rsidP="00443F6A">
            <w:pPr>
              <w:snapToGrid w:val="0"/>
              <w:spacing w:before="80"/>
              <w:ind w:right="113"/>
              <w:jc w:val="right"/>
              <w:rPr>
                <w:rFonts w:eastAsia="Symbol"/>
              </w:rPr>
            </w:pPr>
            <w:r w:rsidRPr="00443F6A">
              <w:t>13 980</w:t>
            </w:r>
          </w:p>
        </w:tc>
        <w:tc>
          <w:tcPr>
            <w:tcW w:w="782" w:type="dxa"/>
            <w:tcBorders>
              <w:left w:val="single" w:sz="6" w:space="0" w:color="000000"/>
            </w:tcBorders>
            <w:shd w:val="clear" w:color="auto" w:fill="auto"/>
            <w:vAlign w:val="bottom"/>
          </w:tcPr>
          <w:p w14:paraId="0F4DDD41" w14:textId="1A39659C" w:rsidR="007E27E9" w:rsidRPr="00443F6A" w:rsidRDefault="007E27E9" w:rsidP="00443F6A">
            <w:pPr>
              <w:snapToGrid w:val="0"/>
              <w:spacing w:before="80"/>
              <w:ind w:right="113"/>
              <w:jc w:val="right"/>
              <w:rPr>
                <w:rFonts w:eastAsia="Symbol"/>
              </w:rPr>
            </w:pPr>
            <w:r w:rsidRPr="00443F6A">
              <w:t>4 704</w:t>
            </w:r>
          </w:p>
        </w:tc>
        <w:tc>
          <w:tcPr>
            <w:tcW w:w="782" w:type="dxa"/>
            <w:tcBorders>
              <w:left w:val="single" w:sz="6" w:space="0" w:color="000000"/>
            </w:tcBorders>
            <w:shd w:val="clear" w:color="auto" w:fill="auto"/>
            <w:vAlign w:val="bottom"/>
          </w:tcPr>
          <w:p w14:paraId="392DB6CB" w14:textId="26FBC7B2" w:rsidR="007E27E9" w:rsidRPr="00443F6A" w:rsidRDefault="007E27E9" w:rsidP="00443F6A">
            <w:pPr>
              <w:snapToGrid w:val="0"/>
              <w:spacing w:before="80"/>
              <w:ind w:right="113"/>
              <w:jc w:val="right"/>
              <w:rPr>
                <w:rFonts w:eastAsia="Symbol"/>
              </w:rPr>
            </w:pPr>
            <w:r w:rsidRPr="00443F6A">
              <w:t>7 746</w:t>
            </w:r>
          </w:p>
        </w:tc>
        <w:tc>
          <w:tcPr>
            <w:tcW w:w="797" w:type="dxa"/>
            <w:tcBorders>
              <w:left w:val="single" w:sz="6" w:space="0" w:color="000000"/>
            </w:tcBorders>
            <w:shd w:val="clear" w:color="auto" w:fill="auto"/>
            <w:vAlign w:val="bottom"/>
          </w:tcPr>
          <w:p w14:paraId="29CA5BB8" w14:textId="2428D015" w:rsidR="007E27E9" w:rsidRPr="00443F6A" w:rsidRDefault="007E27E9" w:rsidP="00443F6A">
            <w:pPr>
              <w:snapToGrid w:val="0"/>
              <w:spacing w:before="80"/>
              <w:ind w:right="113"/>
              <w:jc w:val="right"/>
              <w:rPr>
                <w:rFonts w:eastAsia="Symbol"/>
              </w:rPr>
            </w:pPr>
            <w:r w:rsidRPr="00443F6A">
              <w:t>583</w:t>
            </w:r>
          </w:p>
        </w:tc>
        <w:tc>
          <w:tcPr>
            <w:tcW w:w="768" w:type="dxa"/>
            <w:tcBorders>
              <w:left w:val="single" w:sz="6" w:space="0" w:color="000000"/>
            </w:tcBorders>
            <w:shd w:val="clear" w:color="auto" w:fill="auto"/>
            <w:vAlign w:val="bottom"/>
          </w:tcPr>
          <w:p w14:paraId="532D70BE" w14:textId="4CC375FE" w:rsidR="007E27E9" w:rsidRPr="00443F6A" w:rsidRDefault="007E27E9" w:rsidP="00443F6A">
            <w:pPr>
              <w:snapToGrid w:val="0"/>
              <w:spacing w:before="80"/>
              <w:ind w:right="113"/>
              <w:jc w:val="right"/>
              <w:rPr>
                <w:rFonts w:eastAsia="Symbol"/>
              </w:rPr>
            </w:pPr>
            <w:r w:rsidRPr="00443F6A">
              <w:t>2 247</w:t>
            </w:r>
          </w:p>
        </w:tc>
        <w:tc>
          <w:tcPr>
            <w:tcW w:w="782" w:type="dxa"/>
            <w:tcBorders>
              <w:left w:val="single" w:sz="6" w:space="0" w:color="000000"/>
            </w:tcBorders>
            <w:shd w:val="clear" w:color="auto" w:fill="auto"/>
            <w:vAlign w:val="bottom"/>
          </w:tcPr>
          <w:p w14:paraId="114B0D21" w14:textId="01926C3E" w:rsidR="007E27E9" w:rsidRPr="00443F6A" w:rsidRDefault="007E27E9" w:rsidP="00443F6A">
            <w:pPr>
              <w:snapToGrid w:val="0"/>
              <w:spacing w:before="80"/>
              <w:ind w:right="113"/>
              <w:jc w:val="right"/>
              <w:rPr>
                <w:rFonts w:eastAsia="Symbol"/>
              </w:rPr>
            </w:pPr>
            <w:r w:rsidRPr="00443F6A">
              <w:rPr>
                <w:rFonts w:ascii="Arial CYR" w:hAnsi="Arial CYR" w:cs="Arial CYR"/>
                <w:bCs/>
              </w:rPr>
              <w:t>4 102</w:t>
            </w:r>
          </w:p>
        </w:tc>
        <w:tc>
          <w:tcPr>
            <w:tcW w:w="782" w:type="dxa"/>
            <w:tcBorders>
              <w:left w:val="single" w:sz="6" w:space="0" w:color="000000"/>
            </w:tcBorders>
            <w:shd w:val="clear" w:color="auto" w:fill="auto"/>
            <w:vAlign w:val="bottom"/>
          </w:tcPr>
          <w:p w14:paraId="0743783E" w14:textId="694F2744" w:rsidR="007E27E9" w:rsidRPr="00443F6A" w:rsidRDefault="007E27E9" w:rsidP="00443F6A">
            <w:pPr>
              <w:snapToGrid w:val="0"/>
              <w:spacing w:before="80"/>
              <w:ind w:right="113"/>
              <w:jc w:val="right"/>
              <w:rPr>
                <w:rFonts w:eastAsia="Symbol"/>
              </w:rPr>
            </w:pPr>
            <w:r w:rsidRPr="00443F6A">
              <w:rPr>
                <w:rFonts w:ascii="Arial CYR" w:hAnsi="Arial CYR" w:cs="Arial CYR"/>
                <w:bCs/>
              </w:rPr>
              <w:t>15 760</w:t>
            </w:r>
          </w:p>
        </w:tc>
        <w:tc>
          <w:tcPr>
            <w:tcW w:w="782" w:type="dxa"/>
            <w:tcBorders>
              <w:left w:val="single" w:sz="6" w:space="0" w:color="000000"/>
            </w:tcBorders>
            <w:shd w:val="clear" w:color="auto" w:fill="auto"/>
            <w:vAlign w:val="bottom"/>
          </w:tcPr>
          <w:p w14:paraId="4268A06A" w14:textId="1CA24402" w:rsidR="007E27E9" w:rsidRPr="00443F6A" w:rsidRDefault="007E27E9" w:rsidP="00443F6A">
            <w:pPr>
              <w:snapToGrid w:val="0"/>
              <w:spacing w:before="80"/>
              <w:ind w:right="113"/>
              <w:jc w:val="right"/>
              <w:rPr>
                <w:rFonts w:eastAsia="Symbol"/>
              </w:rPr>
            </w:pPr>
            <w:r w:rsidRPr="00443F6A">
              <w:rPr>
                <w:rFonts w:ascii="Arial CYR" w:hAnsi="Arial CYR" w:cs="Arial CYR"/>
                <w:bCs/>
              </w:rPr>
              <w:t>…</w:t>
            </w:r>
          </w:p>
        </w:tc>
        <w:tc>
          <w:tcPr>
            <w:tcW w:w="782" w:type="dxa"/>
            <w:tcBorders>
              <w:left w:val="single" w:sz="6" w:space="0" w:color="000000"/>
            </w:tcBorders>
            <w:shd w:val="clear" w:color="auto" w:fill="auto"/>
            <w:vAlign w:val="bottom"/>
          </w:tcPr>
          <w:p w14:paraId="42DEDDB2" w14:textId="19493720" w:rsidR="007E27E9" w:rsidRPr="007E27E9" w:rsidRDefault="007E27E9" w:rsidP="00443F6A">
            <w:pPr>
              <w:snapToGrid w:val="0"/>
              <w:spacing w:before="80"/>
              <w:ind w:right="113"/>
              <w:jc w:val="right"/>
              <w:rPr>
                <w:rFonts w:eastAsia="Symbol"/>
              </w:rPr>
            </w:pPr>
            <w:r w:rsidRPr="007E27E9">
              <w:rPr>
                <w:rFonts w:eastAsia="Symbol"/>
              </w:rPr>
              <w:t>963</w:t>
            </w:r>
          </w:p>
        </w:tc>
        <w:tc>
          <w:tcPr>
            <w:tcW w:w="782" w:type="dxa"/>
            <w:tcBorders>
              <w:left w:val="single" w:sz="6" w:space="0" w:color="000000"/>
            </w:tcBorders>
            <w:shd w:val="clear" w:color="auto" w:fill="auto"/>
            <w:vAlign w:val="bottom"/>
          </w:tcPr>
          <w:p w14:paraId="43D7B5C9" w14:textId="79A51164" w:rsidR="007E27E9" w:rsidRPr="007E27E9" w:rsidRDefault="007E27E9" w:rsidP="00443F6A">
            <w:pPr>
              <w:snapToGrid w:val="0"/>
              <w:spacing w:before="80"/>
              <w:ind w:right="113"/>
              <w:jc w:val="right"/>
              <w:rPr>
                <w:rFonts w:eastAsia="Symbol"/>
              </w:rPr>
            </w:pPr>
            <w:r w:rsidRPr="007E27E9">
              <w:t>201</w:t>
            </w:r>
          </w:p>
        </w:tc>
      </w:tr>
      <w:tr w:rsidR="007E27E9" w:rsidRPr="00D21FE6" w14:paraId="29DA5E04" w14:textId="77777777" w:rsidTr="007E27E9">
        <w:trPr>
          <w:cantSplit/>
          <w:jc w:val="center"/>
        </w:trPr>
        <w:tc>
          <w:tcPr>
            <w:tcW w:w="1319" w:type="dxa"/>
            <w:shd w:val="clear" w:color="auto" w:fill="auto"/>
            <w:vAlign w:val="bottom"/>
          </w:tcPr>
          <w:p w14:paraId="746876A5" w14:textId="77777777" w:rsidR="007E27E9" w:rsidRPr="00D21FE6" w:rsidRDefault="007E27E9" w:rsidP="00E21634">
            <w:pPr>
              <w:spacing w:before="80"/>
              <w:ind w:left="113"/>
            </w:pPr>
            <w:r w:rsidRPr="00D21FE6">
              <w:rPr>
                <w:rFonts w:eastAsia="Symbol"/>
              </w:rPr>
              <w:t xml:space="preserve">США / </w:t>
            </w:r>
            <w:r w:rsidRPr="00D21FE6">
              <w:rPr>
                <w:rFonts w:eastAsia="Symbol"/>
                <w:i/>
              </w:rPr>
              <w:t>USA</w:t>
            </w:r>
          </w:p>
        </w:tc>
        <w:tc>
          <w:tcPr>
            <w:tcW w:w="781" w:type="dxa"/>
            <w:tcBorders>
              <w:left w:val="single" w:sz="6" w:space="0" w:color="000000"/>
            </w:tcBorders>
            <w:shd w:val="clear" w:color="auto" w:fill="auto"/>
            <w:vAlign w:val="bottom"/>
          </w:tcPr>
          <w:p w14:paraId="669C9957" w14:textId="3B0B3F6B" w:rsidR="007E27E9" w:rsidRPr="00443F6A" w:rsidRDefault="007E27E9" w:rsidP="00443F6A">
            <w:pPr>
              <w:snapToGrid w:val="0"/>
              <w:spacing w:before="80"/>
              <w:ind w:right="113"/>
              <w:jc w:val="right"/>
              <w:rPr>
                <w:rFonts w:eastAsia="Symbol"/>
              </w:rPr>
            </w:pPr>
            <w:r w:rsidRPr="00443F6A">
              <w:t>465 011</w:t>
            </w:r>
          </w:p>
        </w:tc>
        <w:tc>
          <w:tcPr>
            <w:tcW w:w="782" w:type="dxa"/>
            <w:tcBorders>
              <w:left w:val="single" w:sz="6" w:space="0" w:color="000000"/>
            </w:tcBorders>
            <w:shd w:val="clear" w:color="auto" w:fill="auto"/>
            <w:vAlign w:val="bottom"/>
          </w:tcPr>
          <w:p w14:paraId="20B3931F" w14:textId="398CC317" w:rsidR="007E27E9" w:rsidRPr="00443F6A" w:rsidRDefault="007E27E9" w:rsidP="00443F6A">
            <w:pPr>
              <w:snapToGrid w:val="0"/>
              <w:spacing w:before="80"/>
              <w:ind w:right="113"/>
              <w:jc w:val="right"/>
              <w:rPr>
                <w:rFonts w:eastAsia="Symbol"/>
              </w:rPr>
            </w:pPr>
            <w:r w:rsidRPr="00443F6A">
              <w:t>49 314</w:t>
            </w:r>
          </w:p>
        </w:tc>
        <w:tc>
          <w:tcPr>
            <w:tcW w:w="782" w:type="dxa"/>
            <w:tcBorders>
              <w:left w:val="single" w:sz="6" w:space="0" w:color="000000"/>
            </w:tcBorders>
            <w:shd w:val="clear" w:color="auto" w:fill="auto"/>
            <w:vAlign w:val="bottom"/>
          </w:tcPr>
          <w:p w14:paraId="241FD10C" w14:textId="68250D50" w:rsidR="007E27E9" w:rsidRPr="00443F6A" w:rsidRDefault="007E27E9" w:rsidP="00443F6A">
            <w:pPr>
              <w:snapToGrid w:val="0"/>
              <w:spacing w:before="80"/>
              <w:ind w:right="113"/>
              <w:jc w:val="right"/>
              <w:rPr>
                <w:rFonts w:eastAsia="Symbol"/>
              </w:rPr>
            </w:pPr>
            <w:r w:rsidRPr="00443F6A">
              <w:t>19 992</w:t>
            </w:r>
          </w:p>
        </w:tc>
        <w:tc>
          <w:tcPr>
            <w:tcW w:w="782" w:type="dxa"/>
            <w:tcBorders>
              <w:left w:val="single" w:sz="6" w:space="0" w:color="000000"/>
            </w:tcBorders>
            <w:shd w:val="clear" w:color="auto" w:fill="auto"/>
            <w:vAlign w:val="bottom"/>
          </w:tcPr>
          <w:p w14:paraId="73A38974" w14:textId="707CAC99" w:rsidR="007E27E9" w:rsidRPr="00443F6A" w:rsidRDefault="007E27E9" w:rsidP="00443F6A">
            <w:pPr>
              <w:snapToGrid w:val="0"/>
              <w:spacing w:before="80"/>
              <w:ind w:right="113"/>
              <w:jc w:val="right"/>
              <w:rPr>
                <w:rFonts w:eastAsia="Symbol"/>
              </w:rPr>
            </w:pPr>
            <w:r w:rsidRPr="00443F6A">
              <w:t>31 956</w:t>
            </w:r>
          </w:p>
        </w:tc>
        <w:tc>
          <w:tcPr>
            <w:tcW w:w="797" w:type="dxa"/>
            <w:tcBorders>
              <w:left w:val="single" w:sz="6" w:space="0" w:color="000000"/>
            </w:tcBorders>
            <w:shd w:val="clear" w:color="auto" w:fill="auto"/>
            <w:vAlign w:val="bottom"/>
          </w:tcPr>
          <w:p w14:paraId="63DD2E02" w14:textId="79F6510E" w:rsidR="007E27E9" w:rsidRPr="00443F6A" w:rsidRDefault="007E27E9" w:rsidP="00443F6A">
            <w:pPr>
              <w:snapToGrid w:val="0"/>
              <w:spacing w:before="80"/>
              <w:ind w:right="113"/>
              <w:jc w:val="right"/>
              <w:rPr>
                <w:rFonts w:eastAsia="Symbol"/>
              </w:rPr>
            </w:pPr>
            <w:r w:rsidRPr="00443F6A">
              <w:t>25 211</w:t>
            </w:r>
          </w:p>
        </w:tc>
        <w:tc>
          <w:tcPr>
            <w:tcW w:w="768" w:type="dxa"/>
            <w:tcBorders>
              <w:left w:val="single" w:sz="6" w:space="0" w:color="000000"/>
            </w:tcBorders>
            <w:shd w:val="clear" w:color="auto" w:fill="auto"/>
            <w:vAlign w:val="bottom"/>
          </w:tcPr>
          <w:p w14:paraId="373B0122" w14:textId="79908071" w:rsidR="007E27E9" w:rsidRPr="00443F6A" w:rsidRDefault="007E27E9" w:rsidP="00443F6A">
            <w:pPr>
              <w:snapToGrid w:val="0"/>
              <w:spacing w:before="80"/>
              <w:ind w:right="113"/>
              <w:jc w:val="right"/>
              <w:rPr>
                <w:rFonts w:eastAsia="Symbol"/>
              </w:rPr>
            </w:pPr>
            <w:r w:rsidRPr="00443F6A">
              <w:t>31 469</w:t>
            </w:r>
          </w:p>
        </w:tc>
        <w:tc>
          <w:tcPr>
            <w:tcW w:w="782" w:type="dxa"/>
            <w:tcBorders>
              <w:left w:val="single" w:sz="6" w:space="0" w:color="000000"/>
            </w:tcBorders>
            <w:shd w:val="clear" w:color="auto" w:fill="auto"/>
            <w:vAlign w:val="bottom"/>
          </w:tcPr>
          <w:p w14:paraId="6DA7393C" w14:textId="379C60B8" w:rsidR="007E27E9" w:rsidRPr="00443F6A" w:rsidRDefault="007E27E9" w:rsidP="00443F6A">
            <w:pPr>
              <w:snapToGrid w:val="0"/>
              <w:spacing w:before="80"/>
              <w:ind w:right="113"/>
              <w:jc w:val="right"/>
              <w:rPr>
                <w:rFonts w:eastAsia="Symbol"/>
              </w:rPr>
            </w:pPr>
            <w:r w:rsidRPr="00443F6A">
              <w:rPr>
                <w:rFonts w:ascii="Arial CYR" w:hAnsi="Arial CYR" w:cs="Arial CYR"/>
                <w:bCs/>
              </w:rPr>
              <w:t>47 191</w:t>
            </w:r>
          </w:p>
        </w:tc>
        <w:tc>
          <w:tcPr>
            <w:tcW w:w="782" w:type="dxa"/>
            <w:tcBorders>
              <w:left w:val="single" w:sz="6" w:space="0" w:color="000000"/>
            </w:tcBorders>
            <w:shd w:val="clear" w:color="auto" w:fill="auto"/>
            <w:vAlign w:val="bottom"/>
          </w:tcPr>
          <w:p w14:paraId="434BA25D" w14:textId="05373B74" w:rsidR="007E27E9" w:rsidRPr="00443F6A" w:rsidRDefault="007E27E9" w:rsidP="00443F6A">
            <w:pPr>
              <w:snapToGrid w:val="0"/>
              <w:spacing w:before="80"/>
              <w:ind w:right="113"/>
              <w:jc w:val="right"/>
              <w:rPr>
                <w:rFonts w:eastAsia="Symbol"/>
              </w:rPr>
            </w:pPr>
            <w:r w:rsidRPr="00443F6A">
              <w:rPr>
                <w:rFonts w:ascii="Arial CYR" w:hAnsi="Arial CYR" w:cs="Arial CYR"/>
                <w:bCs/>
              </w:rPr>
              <w:t>102 703</w:t>
            </w:r>
          </w:p>
        </w:tc>
        <w:tc>
          <w:tcPr>
            <w:tcW w:w="782" w:type="dxa"/>
            <w:tcBorders>
              <w:left w:val="single" w:sz="6" w:space="0" w:color="000000"/>
            </w:tcBorders>
            <w:shd w:val="clear" w:color="auto" w:fill="auto"/>
            <w:vAlign w:val="bottom"/>
          </w:tcPr>
          <w:p w14:paraId="47A0B575" w14:textId="32F084FE" w:rsidR="007E27E9" w:rsidRPr="00443F6A" w:rsidRDefault="007E27E9" w:rsidP="00443F6A">
            <w:pPr>
              <w:snapToGrid w:val="0"/>
              <w:spacing w:before="80"/>
              <w:ind w:right="113"/>
              <w:jc w:val="right"/>
              <w:rPr>
                <w:rFonts w:eastAsia="Symbol"/>
              </w:rPr>
            </w:pPr>
            <w:r w:rsidRPr="00443F6A">
              <w:rPr>
                <w:rFonts w:ascii="Arial CYR" w:hAnsi="Arial CYR" w:cs="Arial CYR"/>
                <w:bCs/>
              </w:rPr>
              <w:t>…</w:t>
            </w:r>
          </w:p>
        </w:tc>
        <w:tc>
          <w:tcPr>
            <w:tcW w:w="782" w:type="dxa"/>
            <w:tcBorders>
              <w:left w:val="single" w:sz="6" w:space="0" w:color="000000"/>
            </w:tcBorders>
            <w:shd w:val="clear" w:color="auto" w:fill="auto"/>
            <w:vAlign w:val="bottom"/>
          </w:tcPr>
          <w:p w14:paraId="7B5E2404" w14:textId="2A11E135" w:rsidR="007E27E9" w:rsidRPr="007E27E9" w:rsidRDefault="007E27E9" w:rsidP="00443F6A">
            <w:pPr>
              <w:snapToGrid w:val="0"/>
              <w:spacing w:before="80"/>
              <w:ind w:right="113"/>
              <w:jc w:val="right"/>
              <w:rPr>
                <w:rFonts w:eastAsia="Symbol"/>
              </w:rPr>
            </w:pPr>
            <w:r w:rsidRPr="007E27E9">
              <w:rPr>
                <w:rFonts w:eastAsia="Symbol"/>
              </w:rPr>
              <w:t>15 472</w:t>
            </w:r>
          </w:p>
        </w:tc>
        <w:tc>
          <w:tcPr>
            <w:tcW w:w="782" w:type="dxa"/>
            <w:tcBorders>
              <w:left w:val="single" w:sz="6" w:space="0" w:color="000000"/>
            </w:tcBorders>
            <w:shd w:val="clear" w:color="auto" w:fill="auto"/>
            <w:vAlign w:val="bottom"/>
          </w:tcPr>
          <w:p w14:paraId="29F7FE0F" w14:textId="201DC6F5" w:rsidR="007E27E9" w:rsidRPr="007E27E9" w:rsidRDefault="007E27E9" w:rsidP="00443F6A">
            <w:pPr>
              <w:snapToGrid w:val="0"/>
              <w:spacing w:before="80"/>
              <w:ind w:right="113"/>
              <w:jc w:val="right"/>
              <w:rPr>
                <w:rFonts w:eastAsia="Symbol"/>
              </w:rPr>
            </w:pPr>
            <w:r w:rsidRPr="007E27E9">
              <w:rPr>
                <w:rFonts w:eastAsia="Symbol"/>
              </w:rPr>
              <w:t>971</w:t>
            </w:r>
          </w:p>
        </w:tc>
      </w:tr>
      <w:tr w:rsidR="007E27E9" w:rsidRPr="00D21FE6" w14:paraId="0E897A7A" w14:textId="77777777" w:rsidTr="007E27E9">
        <w:trPr>
          <w:cantSplit/>
          <w:jc w:val="center"/>
        </w:trPr>
        <w:tc>
          <w:tcPr>
            <w:tcW w:w="1319" w:type="dxa"/>
            <w:tcBorders>
              <w:bottom w:val="single" w:sz="6" w:space="0" w:color="000000"/>
            </w:tcBorders>
            <w:shd w:val="clear" w:color="auto" w:fill="auto"/>
            <w:vAlign w:val="bottom"/>
          </w:tcPr>
          <w:p w14:paraId="39558DC1" w14:textId="77777777" w:rsidR="007E27E9" w:rsidRPr="00D21FE6" w:rsidRDefault="007E27E9" w:rsidP="00E21634">
            <w:pPr>
              <w:spacing w:before="80"/>
              <w:ind w:left="113"/>
            </w:pPr>
            <w:r w:rsidRPr="00D21FE6">
              <w:rPr>
                <w:rFonts w:eastAsia="Symbol"/>
              </w:rPr>
              <w:t>Япония</w:t>
            </w:r>
          </w:p>
          <w:p w14:paraId="222BF7D6" w14:textId="77777777" w:rsidR="007E27E9" w:rsidRPr="00D21FE6" w:rsidRDefault="007E27E9">
            <w:pPr>
              <w:spacing w:before="40"/>
              <w:ind w:left="113"/>
            </w:pPr>
            <w:r w:rsidRPr="00D21FE6">
              <w:rPr>
                <w:rFonts w:eastAsia="Symbol"/>
                <w:i/>
              </w:rPr>
              <w:t>Japan</w:t>
            </w:r>
          </w:p>
        </w:tc>
        <w:tc>
          <w:tcPr>
            <w:tcW w:w="781" w:type="dxa"/>
            <w:tcBorders>
              <w:left w:val="single" w:sz="6" w:space="0" w:color="000000"/>
              <w:bottom w:val="single" w:sz="6" w:space="0" w:color="000000"/>
            </w:tcBorders>
            <w:shd w:val="clear" w:color="auto" w:fill="auto"/>
            <w:vAlign w:val="bottom"/>
          </w:tcPr>
          <w:p w14:paraId="0BCF949A" w14:textId="4FF05A89" w:rsidR="007E27E9" w:rsidRPr="00443F6A" w:rsidRDefault="007E27E9" w:rsidP="00443F6A">
            <w:pPr>
              <w:snapToGrid w:val="0"/>
              <w:spacing w:before="80"/>
              <w:ind w:right="113"/>
              <w:jc w:val="right"/>
              <w:rPr>
                <w:rFonts w:eastAsia="Symbol"/>
              </w:rPr>
            </w:pPr>
            <w:r w:rsidRPr="00443F6A">
              <w:t>11 536</w:t>
            </w:r>
          </w:p>
        </w:tc>
        <w:tc>
          <w:tcPr>
            <w:tcW w:w="782" w:type="dxa"/>
            <w:tcBorders>
              <w:left w:val="single" w:sz="6" w:space="0" w:color="000000"/>
              <w:bottom w:val="single" w:sz="6" w:space="0" w:color="000000"/>
            </w:tcBorders>
            <w:shd w:val="clear" w:color="auto" w:fill="auto"/>
            <w:vAlign w:val="bottom"/>
          </w:tcPr>
          <w:p w14:paraId="358492D7" w14:textId="52CE11D0" w:rsidR="007E27E9" w:rsidRPr="00443F6A" w:rsidRDefault="007E27E9" w:rsidP="00443F6A">
            <w:pPr>
              <w:snapToGrid w:val="0"/>
              <w:spacing w:before="80"/>
              <w:ind w:right="113"/>
              <w:jc w:val="right"/>
              <w:rPr>
                <w:rFonts w:eastAsia="Symbol"/>
              </w:rPr>
            </w:pPr>
            <w:r w:rsidRPr="00443F6A">
              <w:t>1 094</w:t>
            </w:r>
          </w:p>
        </w:tc>
        <w:tc>
          <w:tcPr>
            <w:tcW w:w="782" w:type="dxa"/>
            <w:tcBorders>
              <w:left w:val="single" w:sz="6" w:space="0" w:color="000000"/>
              <w:bottom w:val="single" w:sz="6" w:space="0" w:color="000000"/>
            </w:tcBorders>
            <w:shd w:val="clear" w:color="auto" w:fill="auto"/>
            <w:vAlign w:val="bottom"/>
          </w:tcPr>
          <w:p w14:paraId="3A02131B" w14:textId="468E3373" w:rsidR="007E27E9" w:rsidRPr="00443F6A" w:rsidRDefault="007E27E9" w:rsidP="00443F6A">
            <w:pPr>
              <w:snapToGrid w:val="0"/>
              <w:spacing w:before="80"/>
              <w:ind w:right="113"/>
              <w:jc w:val="right"/>
              <w:rPr>
                <w:rFonts w:eastAsia="Symbol"/>
              </w:rPr>
            </w:pPr>
            <w:r w:rsidRPr="00443F6A">
              <w:t>2 180</w:t>
            </w:r>
          </w:p>
        </w:tc>
        <w:tc>
          <w:tcPr>
            <w:tcW w:w="782" w:type="dxa"/>
            <w:tcBorders>
              <w:left w:val="single" w:sz="6" w:space="0" w:color="000000"/>
              <w:bottom w:val="single" w:sz="6" w:space="0" w:color="000000"/>
            </w:tcBorders>
            <w:shd w:val="clear" w:color="auto" w:fill="auto"/>
            <w:vAlign w:val="bottom"/>
          </w:tcPr>
          <w:p w14:paraId="7CA3B3D8" w14:textId="5858A947" w:rsidR="007E27E9" w:rsidRPr="00443F6A" w:rsidRDefault="007E27E9" w:rsidP="00443F6A">
            <w:pPr>
              <w:snapToGrid w:val="0"/>
              <w:spacing w:before="80"/>
              <w:ind w:right="113"/>
              <w:jc w:val="right"/>
              <w:rPr>
                <w:rFonts w:eastAsia="Symbol"/>
              </w:rPr>
            </w:pPr>
            <w:r w:rsidRPr="00443F6A">
              <w:t>3 403</w:t>
            </w:r>
          </w:p>
        </w:tc>
        <w:tc>
          <w:tcPr>
            <w:tcW w:w="797" w:type="dxa"/>
            <w:tcBorders>
              <w:left w:val="single" w:sz="6" w:space="0" w:color="000000"/>
              <w:bottom w:val="single" w:sz="6" w:space="0" w:color="000000"/>
            </w:tcBorders>
            <w:shd w:val="clear" w:color="auto" w:fill="auto"/>
            <w:vAlign w:val="bottom"/>
          </w:tcPr>
          <w:p w14:paraId="2F3758C9" w14:textId="5C62F536" w:rsidR="007E27E9" w:rsidRPr="00443F6A" w:rsidRDefault="007E27E9" w:rsidP="00443F6A">
            <w:pPr>
              <w:snapToGrid w:val="0"/>
              <w:spacing w:before="80"/>
              <w:ind w:right="113"/>
              <w:jc w:val="right"/>
              <w:rPr>
                <w:rFonts w:eastAsia="Symbol"/>
              </w:rPr>
            </w:pPr>
            <w:r w:rsidRPr="00443F6A">
              <w:t>2 829</w:t>
            </w:r>
          </w:p>
        </w:tc>
        <w:tc>
          <w:tcPr>
            <w:tcW w:w="768" w:type="dxa"/>
            <w:tcBorders>
              <w:left w:val="single" w:sz="6" w:space="0" w:color="000000"/>
              <w:bottom w:val="single" w:sz="6" w:space="0" w:color="000000"/>
            </w:tcBorders>
            <w:shd w:val="clear" w:color="auto" w:fill="auto"/>
            <w:vAlign w:val="bottom"/>
          </w:tcPr>
          <w:p w14:paraId="7955DF79" w14:textId="5B661273" w:rsidR="007E27E9" w:rsidRPr="00443F6A" w:rsidRDefault="007E27E9" w:rsidP="00443F6A">
            <w:pPr>
              <w:snapToGrid w:val="0"/>
              <w:spacing w:before="80"/>
              <w:ind w:right="113"/>
              <w:jc w:val="right"/>
              <w:rPr>
                <w:rFonts w:eastAsia="Symbol"/>
              </w:rPr>
            </w:pPr>
            <w:r w:rsidRPr="00443F6A">
              <w:t>10 056</w:t>
            </w:r>
          </w:p>
        </w:tc>
        <w:tc>
          <w:tcPr>
            <w:tcW w:w="782" w:type="dxa"/>
            <w:tcBorders>
              <w:left w:val="single" w:sz="6" w:space="0" w:color="000000"/>
              <w:bottom w:val="single" w:sz="6" w:space="0" w:color="000000"/>
            </w:tcBorders>
            <w:shd w:val="clear" w:color="auto" w:fill="auto"/>
            <w:vAlign w:val="bottom"/>
          </w:tcPr>
          <w:p w14:paraId="6E6B1798" w14:textId="75DEACF3" w:rsidR="007E27E9" w:rsidRPr="00443F6A" w:rsidRDefault="007E27E9" w:rsidP="00443F6A">
            <w:pPr>
              <w:snapToGrid w:val="0"/>
              <w:spacing w:before="80"/>
              <w:ind w:right="113"/>
              <w:jc w:val="right"/>
              <w:rPr>
                <w:rFonts w:eastAsia="Symbol"/>
              </w:rPr>
            </w:pPr>
            <w:r w:rsidRPr="00443F6A">
              <w:rPr>
                <w:rFonts w:ascii="Arial CYR" w:hAnsi="Arial CYR" w:cs="Arial CYR"/>
                <w:bCs/>
              </w:rPr>
              <w:t>4 186</w:t>
            </w:r>
          </w:p>
        </w:tc>
        <w:tc>
          <w:tcPr>
            <w:tcW w:w="782" w:type="dxa"/>
            <w:tcBorders>
              <w:left w:val="single" w:sz="6" w:space="0" w:color="000000"/>
              <w:bottom w:val="single" w:sz="6" w:space="0" w:color="000000"/>
            </w:tcBorders>
            <w:shd w:val="clear" w:color="auto" w:fill="auto"/>
            <w:vAlign w:val="bottom"/>
          </w:tcPr>
          <w:p w14:paraId="1D751F20" w14:textId="7A9DEB0C" w:rsidR="007E27E9" w:rsidRPr="00443F6A" w:rsidRDefault="007E27E9" w:rsidP="00443F6A">
            <w:pPr>
              <w:snapToGrid w:val="0"/>
              <w:spacing w:before="80"/>
              <w:ind w:right="113"/>
              <w:jc w:val="right"/>
              <w:rPr>
                <w:rFonts w:eastAsia="Symbol"/>
              </w:rPr>
            </w:pPr>
            <w:r w:rsidRPr="00443F6A">
              <w:rPr>
                <w:rFonts w:ascii="Arial CYR" w:hAnsi="Arial CYR" w:cs="Arial CYR"/>
                <w:bCs/>
              </w:rPr>
              <w:t>7 298</w:t>
            </w:r>
          </w:p>
        </w:tc>
        <w:tc>
          <w:tcPr>
            <w:tcW w:w="782" w:type="dxa"/>
            <w:tcBorders>
              <w:left w:val="single" w:sz="6" w:space="0" w:color="000000"/>
              <w:bottom w:val="single" w:sz="6" w:space="0" w:color="000000"/>
            </w:tcBorders>
            <w:shd w:val="clear" w:color="auto" w:fill="auto"/>
            <w:vAlign w:val="bottom"/>
          </w:tcPr>
          <w:p w14:paraId="3137E0AC" w14:textId="174F2678" w:rsidR="007E27E9" w:rsidRPr="00443F6A" w:rsidRDefault="007E27E9" w:rsidP="00443F6A">
            <w:pPr>
              <w:snapToGrid w:val="0"/>
              <w:spacing w:before="80"/>
              <w:ind w:right="113"/>
              <w:jc w:val="right"/>
              <w:rPr>
                <w:rFonts w:eastAsia="Symbol"/>
              </w:rPr>
            </w:pPr>
            <w:r w:rsidRPr="00443F6A">
              <w:rPr>
                <w:rFonts w:ascii="Arial CYR" w:hAnsi="Arial CYR" w:cs="Arial CYR"/>
                <w:bCs/>
              </w:rPr>
              <w:t>…</w:t>
            </w:r>
          </w:p>
        </w:tc>
        <w:tc>
          <w:tcPr>
            <w:tcW w:w="782" w:type="dxa"/>
            <w:tcBorders>
              <w:left w:val="single" w:sz="6" w:space="0" w:color="000000"/>
              <w:bottom w:val="single" w:sz="6" w:space="0" w:color="000000"/>
            </w:tcBorders>
            <w:shd w:val="clear" w:color="auto" w:fill="auto"/>
            <w:vAlign w:val="bottom"/>
          </w:tcPr>
          <w:p w14:paraId="47B2FC5A" w14:textId="3EC1D3D4" w:rsidR="007E27E9" w:rsidRPr="007E27E9" w:rsidRDefault="007E27E9" w:rsidP="00443F6A">
            <w:pPr>
              <w:snapToGrid w:val="0"/>
              <w:spacing w:before="80"/>
              <w:ind w:right="113"/>
              <w:jc w:val="right"/>
              <w:rPr>
                <w:rFonts w:eastAsia="Symbol"/>
              </w:rPr>
            </w:pPr>
            <w:proofErr w:type="gramStart"/>
            <w:r w:rsidRPr="007E27E9">
              <w:rPr>
                <w:rFonts w:eastAsia="Symbol"/>
              </w:rPr>
              <w:t>2 002</w:t>
            </w:r>
            <w:r w:rsidRPr="007E27E9">
              <w:rPr>
                <w:vertAlign w:val="superscript"/>
              </w:rPr>
              <w:t>9)</w:t>
            </w:r>
            <w:proofErr w:type="gramEnd"/>
          </w:p>
        </w:tc>
        <w:tc>
          <w:tcPr>
            <w:tcW w:w="782" w:type="dxa"/>
            <w:tcBorders>
              <w:left w:val="single" w:sz="6" w:space="0" w:color="000000"/>
              <w:bottom w:val="single" w:sz="6" w:space="0" w:color="000000"/>
            </w:tcBorders>
            <w:shd w:val="clear" w:color="auto" w:fill="auto"/>
            <w:vAlign w:val="bottom"/>
          </w:tcPr>
          <w:p w14:paraId="50F628D6" w14:textId="795DDA18" w:rsidR="007E27E9" w:rsidRPr="007E27E9" w:rsidRDefault="007E27E9" w:rsidP="007A7AAC">
            <w:pPr>
              <w:snapToGrid w:val="0"/>
              <w:spacing w:before="80"/>
              <w:ind w:right="113"/>
              <w:jc w:val="right"/>
              <w:rPr>
                <w:rFonts w:eastAsia="Symbol"/>
              </w:rPr>
            </w:pPr>
            <w:r w:rsidRPr="007E27E9">
              <w:rPr>
                <w:rFonts w:eastAsia="Symbol"/>
              </w:rPr>
              <w:t>7</w:t>
            </w:r>
            <w:r w:rsidR="007A7AAC">
              <w:rPr>
                <w:rFonts w:eastAsia="Symbol"/>
              </w:rPr>
              <w:t>3</w:t>
            </w:r>
            <w:r w:rsidR="007A7AAC">
              <w:rPr>
                <w:vertAlign w:val="superscript"/>
              </w:rPr>
              <w:t>10</w:t>
            </w:r>
            <w:r w:rsidRPr="007E27E9">
              <w:rPr>
                <w:vertAlign w:val="superscript"/>
              </w:rPr>
              <w:t>)</w:t>
            </w:r>
          </w:p>
        </w:tc>
      </w:tr>
    </w:tbl>
    <w:p w14:paraId="1CD9B69D" w14:textId="77777777" w:rsidR="00E21634" w:rsidRPr="00D21FE6" w:rsidRDefault="00E21634" w:rsidP="00E21634">
      <w:pPr>
        <w:tabs>
          <w:tab w:val="center" w:pos="6634"/>
        </w:tabs>
        <w:spacing w:before="60"/>
        <w:rPr>
          <w:rFonts w:eastAsia="Symbol"/>
          <w:sz w:val="12"/>
          <w:szCs w:val="12"/>
          <w:vertAlign w:val="superscript"/>
        </w:rPr>
      </w:pPr>
      <w:r w:rsidRPr="00D21FE6">
        <w:rPr>
          <w:rFonts w:eastAsia="Symbol"/>
          <w:sz w:val="12"/>
          <w:szCs w:val="12"/>
          <w:vertAlign w:val="superscript"/>
        </w:rPr>
        <w:t xml:space="preserve">1) </w:t>
      </w:r>
      <w:r w:rsidRPr="00D21FE6">
        <w:rPr>
          <w:rFonts w:eastAsia="Symbol"/>
          <w:sz w:val="12"/>
          <w:szCs w:val="12"/>
        </w:rPr>
        <w:t>По России и странам дальнего зарубежья – включая грибы.</w:t>
      </w:r>
    </w:p>
    <w:p w14:paraId="45AEFFA9" w14:textId="77777777" w:rsidR="007E27E9" w:rsidRPr="007E27E9" w:rsidRDefault="007E27E9" w:rsidP="007E27E9">
      <w:pPr>
        <w:tabs>
          <w:tab w:val="center" w:pos="6634"/>
        </w:tabs>
      </w:pPr>
      <w:r w:rsidRPr="007E27E9">
        <w:rPr>
          <w:rFonts w:eastAsia="Symbol"/>
          <w:sz w:val="12"/>
          <w:szCs w:val="12"/>
          <w:vertAlign w:val="superscript"/>
        </w:rPr>
        <w:t xml:space="preserve">2) </w:t>
      </w:r>
      <w:r w:rsidRPr="007E27E9">
        <w:rPr>
          <w:rFonts w:eastAsia="Symbol"/>
          <w:sz w:val="12"/>
          <w:szCs w:val="12"/>
        </w:rPr>
        <w:t>По странам дальнего зарубежья – масло животное и другие жиры и масла, получаемые из молока; молочные пасты.</w:t>
      </w:r>
    </w:p>
    <w:p w14:paraId="6592E357" w14:textId="77777777" w:rsidR="007E27E9" w:rsidRPr="007E27E9" w:rsidRDefault="007E27E9" w:rsidP="007E27E9">
      <w:pPr>
        <w:tabs>
          <w:tab w:val="center" w:pos="6634"/>
        </w:tabs>
      </w:pPr>
      <w:r w:rsidRPr="007E27E9">
        <w:rPr>
          <w:rFonts w:eastAsia="Symbol"/>
          <w:sz w:val="12"/>
          <w:szCs w:val="12"/>
          <w:vertAlign w:val="superscript"/>
        </w:rPr>
        <w:t>3)</w:t>
      </w:r>
      <w:r w:rsidRPr="007E27E9">
        <w:rPr>
          <w:rFonts w:eastAsia="Symbol"/>
          <w:sz w:val="12"/>
          <w:szCs w:val="12"/>
        </w:rPr>
        <w:t xml:space="preserve"> Виды продукции приведены в соответствии с Общероссийским классификатором продукции по видам экономической деятельности (ОКПД</w:t>
      </w:r>
      <w:proofErr w:type="gramStart"/>
      <w:r w:rsidRPr="007E27E9">
        <w:rPr>
          <w:rFonts w:eastAsia="Symbol"/>
          <w:sz w:val="12"/>
          <w:szCs w:val="12"/>
        </w:rPr>
        <w:t>2</w:t>
      </w:r>
      <w:proofErr w:type="gramEnd"/>
      <w:r w:rsidRPr="007E27E9">
        <w:rPr>
          <w:rFonts w:eastAsia="Symbol"/>
          <w:sz w:val="12"/>
          <w:szCs w:val="12"/>
        </w:rPr>
        <w:t>).</w:t>
      </w:r>
    </w:p>
    <w:p w14:paraId="4F285E7D" w14:textId="77777777" w:rsidR="007E27E9" w:rsidRPr="007E27E9" w:rsidRDefault="007E27E9" w:rsidP="007E27E9">
      <w:pPr>
        <w:tabs>
          <w:tab w:val="center" w:pos="6634"/>
        </w:tabs>
      </w:pPr>
      <w:r w:rsidRPr="007E27E9">
        <w:rPr>
          <w:rFonts w:eastAsia="Symbol"/>
          <w:sz w:val="12"/>
          <w:szCs w:val="12"/>
          <w:vertAlign w:val="superscript"/>
        </w:rPr>
        <w:t>4)</w:t>
      </w:r>
      <w:r w:rsidRPr="007E27E9">
        <w:rPr>
          <w:rFonts w:eastAsia="Symbol"/>
          <w:sz w:val="12"/>
          <w:szCs w:val="12"/>
        </w:rPr>
        <w:t xml:space="preserve"> 2024 г.</w:t>
      </w:r>
    </w:p>
    <w:p w14:paraId="5ABDD21A" w14:textId="77777777" w:rsidR="007E27E9" w:rsidRPr="007E27E9" w:rsidRDefault="007E27E9" w:rsidP="007E27E9">
      <w:pPr>
        <w:tabs>
          <w:tab w:val="center" w:pos="6634"/>
        </w:tabs>
        <w:rPr>
          <w:rFonts w:eastAsia="Symbol"/>
          <w:strike/>
          <w:sz w:val="12"/>
          <w:szCs w:val="12"/>
        </w:rPr>
      </w:pPr>
      <w:r w:rsidRPr="007E27E9">
        <w:rPr>
          <w:rFonts w:eastAsia="Symbol"/>
          <w:sz w:val="12"/>
          <w:szCs w:val="12"/>
          <w:vertAlign w:val="superscript"/>
        </w:rPr>
        <w:t>5)</w:t>
      </w:r>
      <w:r w:rsidRPr="007E27E9">
        <w:rPr>
          <w:rFonts w:eastAsia="Symbol"/>
          <w:sz w:val="12"/>
          <w:szCs w:val="12"/>
        </w:rPr>
        <w:t xml:space="preserve"> Масла растительные и их фракции нерафинированные.</w:t>
      </w:r>
    </w:p>
    <w:p w14:paraId="3F32107A" w14:textId="77777777" w:rsidR="007E27E9" w:rsidRPr="007E27E9" w:rsidRDefault="007E27E9" w:rsidP="007E27E9">
      <w:pPr>
        <w:tabs>
          <w:tab w:val="center" w:pos="6634"/>
        </w:tabs>
      </w:pPr>
      <w:r w:rsidRPr="007E27E9">
        <w:rPr>
          <w:rFonts w:eastAsia="Symbol"/>
          <w:sz w:val="12"/>
          <w:szCs w:val="12"/>
          <w:vertAlign w:val="superscript"/>
        </w:rPr>
        <w:t>6)</w:t>
      </w:r>
      <w:r w:rsidRPr="007E27E9">
        <w:rPr>
          <w:rFonts w:eastAsia="Symbol"/>
          <w:sz w:val="12"/>
          <w:szCs w:val="12"/>
        </w:rPr>
        <w:t xml:space="preserve"> Масло сливочное и пасты масляные.</w:t>
      </w:r>
    </w:p>
    <w:p w14:paraId="7EAEFAC6" w14:textId="77777777" w:rsidR="007E27E9" w:rsidRPr="007E27E9" w:rsidRDefault="007E27E9" w:rsidP="007E27E9">
      <w:pPr>
        <w:tabs>
          <w:tab w:val="center" w:pos="6634"/>
        </w:tabs>
        <w:rPr>
          <w:sz w:val="12"/>
        </w:rPr>
      </w:pPr>
      <w:r w:rsidRPr="007E27E9">
        <w:rPr>
          <w:rFonts w:eastAsia="Symbol"/>
          <w:sz w:val="12"/>
          <w:szCs w:val="12"/>
          <w:vertAlign w:val="superscript"/>
        </w:rPr>
        <w:t>7)</w:t>
      </w:r>
      <w:r w:rsidRPr="007E27E9">
        <w:rPr>
          <w:sz w:val="12"/>
        </w:rPr>
        <w:t xml:space="preserve"> По данным ФАО.</w:t>
      </w:r>
    </w:p>
    <w:p w14:paraId="19D771B2" w14:textId="77777777" w:rsidR="007E27E9" w:rsidRPr="007E27E9" w:rsidRDefault="007E27E9" w:rsidP="007E27E9">
      <w:pPr>
        <w:tabs>
          <w:tab w:val="center" w:pos="6634"/>
        </w:tabs>
        <w:rPr>
          <w:rFonts w:eastAsia="Symbol"/>
          <w:sz w:val="12"/>
          <w:szCs w:val="12"/>
          <w:vertAlign w:val="superscript"/>
        </w:rPr>
      </w:pPr>
      <w:r w:rsidRPr="007E27E9">
        <w:rPr>
          <w:sz w:val="12"/>
          <w:vertAlign w:val="superscript"/>
        </w:rPr>
        <w:t>8)</w:t>
      </w:r>
      <w:r w:rsidRPr="007E27E9">
        <w:rPr>
          <w:rFonts w:eastAsia="Symbol"/>
          <w:sz w:val="12"/>
          <w:szCs w:val="12"/>
          <w:vertAlign w:val="superscript"/>
        </w:rPr>
        <w:t xml:space="preserve"> </w:t>
      </w:r>
      <w:r w:rsidRPr="007E27E9">
        <w:rPr>
          <w:rFonts w:eastAsia="Symbol"/>
          <w:sz w:val="12"/>
          <w:szCs w:val="12"/>
        </w:rPr>
        <w:t>2023 г.</w:t>
      </w:r>
    </w:p>
    <w:p w14:paraId="79318590" w14:textId="77777777" w:rsidR="007E27E9" w:rsidRPr="007E27E9" w:rsidRDefault="007E27E9" w:rsidP="007E27E9">
      <w:pPr>
        <w:ind w:left="113" w:hanging="113"/>
        <w:jc w:val="both"/>
        <w:rPr>
          <w:rFonts w:eastAsia="Symbol"/>
          <w:sz w:val="12"/>
          <w:szCs w:val="12"/>
        </w:rPr>
      </w:pPr>
      <w:r w:rsidRPr="007E27E9">
        <w:rPr>
          <w:rFonts w:eastAsia="Symbol"/>
          <w:sz w:val="12"/>
          <w:szCs w:val="12"/>
          <w:vertAlign w:val="superscript"/>
        </w:rPr>
        <w:t xml:space="preserve">9) </w:t>
      </w:r>
      <w:r w:rsidRPr="007E27E9">
        <w:rPr>
          <w:rFonts w:eastAsia="Symbol"/>
          <w:sz w:val="12"/>
          <w:szCs w:val="12"/>
        </w:rPr>
        <w:t>2022 г.</w:t>
      </w:r>
    </w:p>
    <w:p w14:paraId="20559DE6" w14:textId="77777777" w:rsidR="007A7AAC" w:rsidRPr="007A7AAC" w:rsidRDefault="007A7AAC" w:rsidP="007A7AAC">
      <w:pPr>
        <w:ind w:left="113" w:hanging="113"/>
        <w:jc w:val="both"/>
        <w:rPr>
          <w:rFonts w:eastAsia="Symbol"/>
          <w:sz w:val="12"/>
          <w:szCs w:val="12"/>
          <w:lang w:val="en-US"/>
        </w:rPr>
      </w:pPr>
      <w:r w:rsidRPr="007A7AAC">
        <w:rPr>
          <w:rFonts w:eastAsia="Symbol"/>
          <w:sz w:val="12"/>
          <w:szCs w:val="12"/>
          <w:vertAlign w:val="superscript"/>
          <w:lang w:val="en-US"/>
        </w:rPr>
        <w:t>10)</w:t>
      </w:r>
      <w:r w:rsidRPr="007A7AAC">
        <w:rPr>
          <w:rFonts w:eastAsia="Symbol"/>
          <w:sz w:val="12"/>
          <w:szCs w:val="12"/>
          <w:lang w:val="en-US"/>
        </w:rPr>
        <w:t xml:space="preserve"> 2021 </w:t>
      </w:r>
      <w:r w:rsidRPr="007A7AAC">
        <w:rPr>
          <w:rFonts w:eastAsia="Symbol"/>
          <w:sz w:val="12"/>
          <w:szCs w:val="12"/>
        </w:rPr>
        <w:t>г</w:t>
      </w:r>
      <w:r w:rsidRPr="007A7AAC">
        <w:rPr>
          <w:rFonts w:eastAsia="Symbol"/>
          <w:sz w:val="12"/>
          <w:szCs w:val="12"/>
          <w:lang w:val="en-US"/>
        </w:rPr>
        <w:t>.</w:t>
      </w:r>
    </w:p>
    <w:p w14:paraId="0ABDAA80" w14:textId="77777777" w:rsidR="007E27E9" w:rsidRPr="007E27E9" w:rsidRDefault="007E27E9" w:rsidP="007E27E9">
      <w:pPr>
        <w:tabs>
          <w:tab w:val="center" w:pos="6634"/>
        </w:tabs>
        <w:spacing w:before="60"/>
        <w:rPr>
          <w:rFonts w:eastAsia="Symbol"/>
          <w:i/>
          <w:sz w:val="12"/>
          <w:szCs w:val="12"/>
          <w:lang w:val="en-US"/>
        </w:rPr>
      </w:pPr>
      <w:r w:rsidRPr="007E27E9">
        <w:rPr>
          <w:rFonts w:eastAsia="Symbol"/>
          <w:i/>
          <w:sz w:val="12"/>
          <w:szCs w:val="12"/>
          <w:vertAlign w:val="superscript"/>
          <w:lang w:val="en-US"/>
        </w:rPr>
        <w:t xml:space="preserve">1) </w:t>
      </w:r>
      <w:r w:rsidRPr="007E27E9">
        <w:rPr>
          <w:rFonts w:eastAsia="Symbol"/>
          <w:i/>
          <w:sz w:val="12"/>
          <w:szCs w:val="12"/>
          <w:lang w:val="en-US"/>
        </w:rPr>
        <w:t>For Russia and the non-CIS countries – including mushrooms.</w:t>
      </w:r>
    </w:p>
    <w:p w14:paraId="7BED0740" w14:textId="77777777" w:rsidR="007E27E9" w:rsidRPr="007E27E9" w:rsidRDefault="007E27E9" w:rsidP="007E27E9">
      <w:pPr>
        <w:tabs>
          <w:tab w:val="center" w:pos="6634"/>
        </w:tabs>
        <w:rPr>
          <w:i/>
          <w:lang w:val="en-US"/>
        </w:rPr>
      </w:pPr>
      <w:r w:rsidRPr="007E27E9">
        <w:rPr>
          <w:rFonts w:eastAsia="Symbol"/>
          <w:i/>
          <w:sz w:val="12"/>
          <w:szCs w:val="12"/>
          <w:vertAlign w:val="superscript"/>
          <w:lang w:val="en-US"/>
        </w:rPr>
        <w:t xml:space="preserve">2) </w:t>
      </w:r>
      <w:r w:rsidRPr="007E27E9">
        <w:rPr>
          <w:rFonts w:eastAsia="Symbol"/>
          <w:i/>
          <w:sz w:val="12"/>
          <w:szCs w:val="12"/>
          <w:lang w:val="en-US"/>
        </w:rPr>
        <w:t>For the non-CIS countries – butter and other fats and oils made of milk, dairy pastas.</w:t>
      </w:r>
    </w:p>
    <w:p w14:paraId="4F3C0CB9" w14:textId="77777777" w:rsidR="007E27E9" w:rsidRPr="007E27E9" w:rsidRDefault="007E27E9" w:rsidP="007E27E9">
      <w:pPr>
        <w:tabs>
          <w:tab w:val="center" w:pos="6634"/>
        </w:tabs>
        <w:rPr>
          <w:i/>
          <w:lang w:val="en-US"/>
        </w:rPr>
      </w:pPr>
      <w:r w:rsidRPr="007E27E9">
        <w:rPr>
          <w:rFonts w:eastAsia="Symbol"/>
          <w:i/>
          <w:sz w:val="12"/>
          <w:szCs w:val="12"/>
          <w:vertAlign w:val="superscript"/>
          <w:lang w:val="en-US"/>
        </w:rPr>
        <w:t>3)</w:t>
      </w:r>
      <w:r w:rsidRPr="007E27E9">
        <w:rPr>
          <w:rFonts w:eastAsia="Symbol"/>
          <w:i/>
          <w:sz w:val="12"/>
          <w:szCs w:val="12"/>
          <w:lang w:val="en-US"/>
        </w:rPr>
        <w:t xml:space="preserve"> Types of products are presented according to Russian Classification of Products by Economic Activity (</w:t>
      </w:r>
      <w:r w:rsidRPr="007E27E9">
        <w:rPr>
          <w:rFonts w:eastAsia="Symbol"/>
          <w:i/>
          <w:sz w:val="12"/>
          <w:szCs w:val="12"/>
        </w:rPr>
        <w:t>ОК</w:t>
      </w:r>
      <w:r w:rsidRPr="007E27E9">
        <w:rPr>
          <w:rFonts w:eastAsia="Symbol"/>
          <w:i/>
          <w:sz w:val="12"/>
          <w:szCs w:val="12"/>
          <w:lang w:val="en-US"/>
        </w:rPr>
        <w:t xml:space="preserve">PD2). </w:t>
      </w:r>
    </w:p>
    <w:p w14:paraId="4DC0F364" w14:textId="77777777" w:rsidR="007E27E9" w:rsidRPr="007E27E9" w:rsidRDefault="007E27E9" w:rsidP="007E27E9">
      <w:pPr>
        <w:tabs>
          <w:tab w:val="center" w:pos="6634"/>
        </w:tabs>
        <w:rPr>
          <w:rFonts w:eastAsia="Symbol"/>
          <w:i/>
          <w:sz w:val="12"/>
          <w:szCs w:val="12"/>
          <w:lang w:val="en-US"/>
        </w:rPr>
      </w:pPr>
      <w:r w:rsidRPr="007E27E9">
        <w:rPr>
          <w:rFonts w:eastAsia="Symbol"/>
          <w:i/>
          <w:sz w:val="12"/>
          <w:szCs w:val="12"/>
          <w:vertAlign w:val="superscript"/>
          <w:lang w:val="en-US"/>
        </w:rPr>
        <w:t xml:space="preserve">4) </w:t>
      </w:r>
      <w:r w:rsidRPr="007E27E9">
        <w:rPr>
          <w:rFonts w:eastAsia="Symbol"/>
          <w:i/>
          <w:sz w:val="12"/>
          <w:szCs w:val="12"/>
          <w:lang w:val="en-US"/>
        </w:rPr>
        <w:t>2024.</w:t>
      </w:r>
    </w:p>
    <w:p w14:paraId="7E462987" w14:textId="77777777" w:rsidR="007E27E9" w:rsidRPr="007E27E9" w:rsidRDefault="007E27E9" w:rsidP="007E27E9">
      <w:pPr>
        <w:tabs>
          <w:tab w:val="center" w:pos="6634"/>
        </w:tabs>
        <w:rPr>
          <w:rFonts w:eastAsia="Symbol"/>
          <w:i/>
          <w:sz w:val="12"/>
          <w:szCs w:val="12"/>
          <w:lang w:val="en-US"/>
        </w:rPr>
      </w:pPr>
      <w:r w:rsidRPr="007E27E9">
        <w:rPr>
          <w:rFonts w:eastAsia="Symbol"/>
          <w:i/>
          <w:sz w:val="12"/>
          <w:szCs w:val="12"/>
          <w:vertAlign w:val="superscript"/>
          <w:lang w:val="en-US"/>
        </w:rPr>
        <w:t>5)</w:t>
      </w:r>
      <w:r w:rsidRPr="007E27E9">
        <w:rPr>
          <w:rFonts w:eastAsia="Symbol"/>
          <w:i/>
          <w:sz w:val="12"/>
          <w:szCs w:val="12"/>
          <w:lang w:val="en-US"/>
        </w:rPr>
        <w:t xml:space="preserve"> Vegetable oils and their fractions crude.</w:t>
      </w:r>
    </w:p>
    <w:p w14:paraId="64B416F4" w14:textId="77777777" w:rsidR="007E27E9" w:rsidRPr="007E27E9" w:rsidRDefault="007E27E9" w:rsidP="007E27E9">
      <w:pPr>
        <w:tabs>
          <w:tab w:val="center" w:pos="6634"/>
        </w:tabs>
        <w:rPr>
          <w:i/>
          <w:lang w:val="en-US"/>
        </w:rPr>
      </w:pPr>
      <w:r w:rsidRPr="007E27E9">
        <w:rPr>
          <w:rFonts w:eastAsia="Symbol"/>
          <w:i/>
          <w:sz w:val="12"/>
          <w:szCs w:val="12"/>
          <w:vertAlign w:val="superscript"/>
          <w:lang w:val="en-US"/>
        </w:rPr>
        <w:t>6)</w:t>
      </w:r>
      <w:r w:rsidRPr="007E27E9">
        <w:rPr>
          <w:rFonts w:eastAsia="Symbol"/>
          <w:i/>
          <w:sz w:val="12"/>
          <w:szCs w:val="12"/>
          <w:lang w:val="en-US"/>
        </w:rPr>
        <w:t xml:space="preserve"> Butter and dairy spreads.</w:t>
      </w:r>
    </w:p>
    <w:p w14:paraId="6BE172AB" w14:textId="77777777" w:rsidR="007E27E9" w:rsidRPr="007E27E9" w:rsidRDefault="007E27E9" w:rsidP="007E27E9">
      <w:pPr>
        <w:rPr>
          <w:i/>
          <w:sz w:val="12"/>
          <w:szCs w:val="12"/>
          <w:lang w:val="en-US"/>
        </w:rPr>
      </w:pPr>
      <w:r w:rsidRPr="007E27E9">
        <w:rPr>
          <w:rFonts w:eastAsia="Symbol"/>
          <w:i/>
          <w:sz w:val="12"/>
          <w:szCs w:val="12"/>
          <w:vertAlign w:val="superscript"/>
          <w:lang w:val="en-US"/>
        </w:rPr>
        <w:t xml:space="preserve">7) </w:t>
      </w:r>
      <w:r w:rsidRPr="007E27E9">
        <w:rPr>
          <w:i/>
          <w:sz w:val="12"/>
          <w:szCs w:val="12"/>
          <w:lang w:val="en-US"/>
        </w:rPr>
        <w:t>According to FAO data.</w:t>
      </w:r>
    </w:p>
    <w:p w14:paraId="42F8F6C4" w14:textId="77777777" w:rsidR="007E27E9" w:rsidRPr="007E27E9" w:rsidRDefault="007E27E9" w:rsidP="007E27E9">
      <w:pPr>
        <w:tabs>
          <w:tab w:val="center" w:pos="6634"/>
        </w:tabs>
        <w:rPr>
          <w:rFonts w:eastAsia="Symbol"/>
          <w:sz w:val="12"/>
          <w:szCs w:val="12"/>
          <w:vertAlign w:val="superscript"/>
        </w:rPr>
      </w:pPr>
      <w:r w:rsidRPr="007E27E9">
        <w:rPr>
          <w:sz w:val="12"/>
          <w:vertAlign w:val="superscript"/>
        </w:rPr>
        <w:t>8)</w:t>
      </w:r>
      <w:r w:rsidRPr="007E27E9">
        <w:rPr>
          <w:rFonts w:eastAsia="Symbol"/>
          <w:i/>
          <w:sz w:val="12"/>
          <w:szCs w:val="12"/>
          <w:vertAlign w:val="superscript"/>
        </w:rPr>
        <w:t xml:space="preserve"> </w:t>
      </w:r>
      <w:r w:rsidRPr="007E27E9">
        <w:rPr>
          <w:rFonts w:eastAsia="Symbol"/>
          <w:i/>
          <w:sz w:val="12"/>
          <w:szCs w:val="12"/>
        </w:rPr>
        <w:t>2023.</w:t>
      </w:r>
    </w:p>
    <w:p w14:paraId="641FA594" w14:textId="77777777" w:rsidR="007E27E9" w:rsidRPr="007E27E9" w:rsidRDefault="007E27E9" w:rsidP="007E27E9">
      <w:pPr>
        <w:rPr>
          <w:i/>
          <w:sz w:val="12"/>
          <w:szCs w:val="12"/>
        </w:rPr>
      </w:pPr>
      <w:r w:rsidRPr="007E27E9">
        <w:rPr>
          <w:rFonts w:eastAsia="Symbol"/>
          <w:i/>
          <w:sz w:val="12"/>
          <w:szCs w:val="12"/>
          <w:vertAlign w:val="superscript"/>
        </w:rPr>
        <w:t xml:space="preserve">9) </w:t>
      </w:r>
      <w:r w:rsidRPr="007E27E9">
        <w:rPr>
          <w:rFonts w:eastAsia="Symbol"/>
          <w:i/>
          <w:sz w:val="12"/>
          <w:szCs w:val="12"/>
        </w:rPr>
        <w:t>2022.</w:t>
      </w:r>
    </w:p>
    <w:p w14:paraId="14DE7A27" w14:textId="5AE4CD5F" w:rsidR="007A7AAC" w:rsidRPr="00435EAE" w:rsidRDefault="007A7AAC" w:rsidP="007A7AAC">
      <w:pPr>
        <w:ind w:left="113" w:hanging="113"/>
        <w:jc w:val="both"/>
        <w:rPr>
          <w:rFonts w:eastAsia="Symbol"/>
          <w:i/>
          <w:sz w:val="12"/>
          <w:szCs w:val="12"/>
        </w:rPr>
      </w:pPr>
      <w:r w:rsidRPr="00435EAE">
        <w:rPr>
          <w:rFonts w:eastAsia="Symbol"/>
          <w:i/>
          <w:sz w:val="12"/>
          <w:szCs w:val="12"/>
          <w:vertAlign w:val="superscript"/>
        </w:rPr>
        <w:t>10)</w:t>
      </w:r>
      <w:r w:rsidRPr="00435EAE">
        <w:rPr>
          <w:rFonts w:eastAsia="Symbol"/>
          <w:i/>
          <w:sz w:val="12"/>
          <w:szCs w:val="12"/>
        </w:rPr>
        <w:t xml:space="preserve"> 2021.</w:t>
      </w:r>
    </w:p>
    <w:p w14:paraId="27E54AED" w14:textId="143A4326" w:rsidR="00504A06" w:rsidRPr="00D21FE6" w:rsidRDefault="00693970" w:rsidP="007E27E9">
      <w:pPr>
        <w:spacing w:before="480" w:after="60"/>
        <w:ind w:left="482" w:hanging="482"/>
      </w:pPr>
      <w:r w:rsidRPr="00D21FE6">
        <w:rPr>
          <w:rFonts w:eastAsia="Symbol"/>
          <w:b/>
          <w:bCs/>
          <w:sz w:val="16"/>
          <w:szCs w:val="16"/>
        </w:rPr>
        <w:t>26.</w:t>
      </w:r>
      <w:r w:rsidR="000B543E" w:rsidRPr="00D21FE6">
        <w:rPr>
          <w:rFonts w:eastAsia="Symbol"/>
          <w:b/>
          <w:bCs/>
          <w:sz w:val="16"/>
          <w:szCs w:val="16"/>
        </w:rPr>
        <w:t>3</w:t>
      </w:r>
      <w:r w:rsidR="007A7571" w:rsidRPr="00D21FE6">
        <w:rPr>
          <w:rFonts w:eastAsia="Symbol"/>
          <w:b/>
          <w:bCs/>
          <w:sz w:val="16"/>
          <w:szCs w:val="16"/>
        </w:rPr>
        <w:t>2</w:t>
      </w:r>
      <w:r w:rsidR="000B543E" w:rsidRPr="00D21FE6">
        <w:rPr>
          <w:rFonts w:eastAsia="Symbol"/>
          <w:b/>
          <w:bCs/>
          <w:sz w:val="16"/>
          <w:szCs w:val="16"/>
        </w:rPr>
        <w:t>. П</w:t>
      </w:r>
      <w:r w:rsidR="00C7743A">
        <w:rPr>
          <w:rFonts w:eastAsia="Symbol"/>
          <w:b/>
          <w:bCs/>
          <w:sz w:val="16"/>
          <w:szCs w:val="16"/>
        </w:rPr>
        <w:t>Р</w:t>
      </w:r>
      <w:r w:rsidR="000B543E" w:rsidRPr="00D21FE6">
        <w:rPr>
          <w:rFonts w:eastAsia="Symbol"/>
          <w:b/>
          <w:bCs/>
          <w:sz w:val="16"/>
          <w:szCs w:val="16"/>
        </w:rPr>
        <w:t>ОИЗВОДС</w:t>
      </w:r>
      <w:r w:rsidR="00F33466" w:rsidRPr="00D21FE6">
        <w:rPr>
          <w:rFonts w:eastAsia="Symbol"/>
          <w:b/>
          <w:bCs/>
          <w:sz w:val="16"/>
          <w:szCs w:val="16"/>
        </w:rPr>
        <w:t>Т</w:t>
      </w:r>
      <w:r w:rsidR="000B543E" w:rsidRPr="00D21FE6">
        <w:rPr>
          <w:rFonts w:eastAsia="Symbol"/>
          <w:b/>
          <w:bCs/>
          <w:sz w:val="16"/>
          <w:szCs w:val="16"/>
        </w:rPr>
        <w:t xml:space="preserve">ВО </w:t>
      </w:r>
      <w:r w:rsidR="00504A06" w:rsidRPr="00D21FE6">
        <w:rPr>
          <w:rFonts w:eastAsia="Symbol"/>
          <w:b/>
          <w:bCs/>
          <w:sz w:val="16"/>
          <w:szCs w:val="16"/>
        </w:rPr>
        <w:t xml:space="preserve">ОТДЕЛЬНЫХ ВИДОВ СЕЛЬСКОХОЗЯЙСТВЕННОЙ ПРОДУКЦИИ </w:t>
      </w:r>
      <w:r w:rsidR="00504A06" w:rsidRPr="00D21FE6">
        <w:rPr>
          <w:rFonts w:eastAsia="Symbol"/>
          <w:b/>
          <w:bCs/>
          <w:sz w:val="16"/>
          <w:szCs w:val="16"/>
        </w:rPr>
        <w:br/>
        <w:t xml:space="preserve">И ПРОДОВОЛЬСТВИЯ </w:t>
      </w:r>
      <w:r w:rsidR="00504A06" w:rsidRPr="00D21FE6">
        <w:rPr>
          <w:rFonts w:eastAsia="Symbol"/>
          <w:b/>
          <w:sz w:val="16"/>
          <w:szCs w:val="16"/>
        </w:rPr>
        <w:t>НА ДУШУ НАСЕЛЕНИЯ</w:t>
      </w:r>
      <w:r w:rsidR="004A093A" w:rsidRPr="00D21FE6">
        <w:rPr>
          <w:rFonts w:eastAsia="Symbol"/>
          <w:b/>
          <w:bCs/>
          <w:sz w:val="16"/>
          <w:szCs w:val="16"/>
        </w:rPr>
        <w:t xml:space="preserve"> в 202</w:t>
      </w:r>
      <w:r w:rsidR="00ED10F8">
        <w:rPr>
          <w:rFonts w:eastAsia="Symbol"/>
          <w:b/>
          <w:bCs/>
          <w:sz w:val="16"/>
          <w:szCs w:val="16"/>
        </w:rPr>
        <w:t>3</w:t>
      </w:r>
      <w:r w:rsidR="00504A06" w:rsidRPr="00D21FE6">
        <w:rPr>
          <w:rFonts w:eastAsia="Symbol"/>
          <w:b/>
          <w:bCs/>
          <w:sz w:val="16"/>
          <w:szCs w:val="16"/>
        </w:rPr>
        <w:t xml:space="preserve"> г.</w:t>
      </w:r>
    </w:p>
    <w:p w14:paraId="227828DC" w14:textId="43DB0552" w:rsidR="00504A06" w:rsidRPr="00ED10F8" w:rsidRDefault="005D6CF5">
      <w:pPr>
        <w:spacing w:after="60"/>
        <w:ind w:left="482"/>
        <w:rPr>
          <w:lang w:val="en-US"/>
        </w:rPr>
      </w:pPr>
      <w:r w:rsidRPr="00D21FE6">
        <w:rPr>
          <w:rFonts w:eastAsia="Symbol"/>
          <w:b/>
          <w:i/>
          <w:sz w:val="16"/>
          <w:lang w:val="en-US"/>
        </w:rPr>
        <w:t xml:space="preserve">PER CAPITA PRODUCTION </w:t>
      </w:r>
      <w:r w:rsidR="000210BA" w:rsidRPr="00D21FE6">
        <w:rPr>
          <w:rFonts w:eastAsia="Symbol"/>
          <w:b/>
          <w:i/>
          <w:sz w:val="16"/>
          <w:lang w:val="en-US"/>
        </w:rPr>
        <w:t>OF CERTAIN AGRICULTURAL PRODUCTS</w:t>
      </w:r>
      <w:r w:rsidR="007A7D9B" w:rsidRPr="00D21FE6">
        <w:rPr>
          <w:rFonts w:eastAsia="Symbol"/>
          <w:b/>
          <w:i/>
          <w:sz w:val="16"/>
          <w:lang w:val="en-US"/>
        </w:rPr>
        <w:br/>
      </w:r>
      <w:r w:rsidR="00504A06" w:rsidRPr="00D21FE6">
        <w:rPr>
          <w:rFonts w:eastAsia="Symbol"/>
          <w:b/>
          <w:i/>
          <w:sz w:val="16"/>
          <w:lang w:val="en-US"/>
        </w:rPr>
        <w:t>AND FOODSTUFF</w:t>
      </w:r>
      <w:r w:rsidR="007A7D9B" w:rsidRPr="00D21FE6">
        <w:rPr>
          <w:rFonts w:eastAsia="Symbol"/>
          <w:b/>
          <w:i/>
          <w:sz w:val="16"/>
          <w:lang w:val="en-US"/>
        </w:rPr>
        <w:t xml:space="preserve"> </w:t>
      </w:r>
      <w:r w:rsidR="007A7D9B" w:rsidRPr="00D21FE6">
        <w:rPr>
          <w:rFonts w:eastAsia="Symbol"/>
          <w:b/>
          <w:bCs/>
          <w:i/>
          <w:sz w:val="16"/>
          <w:szCs w:val="16"/>
          <w:lang w:val="en-US"/>
        </w:rPr>
        <w:t xml:space="preserve">in </w:t>
      </w:r>
      <w:r w:rsidR="004A093A" w:rsidRPr="00D21FE6">
        <w:rPr>
          <w:rFonts w:eastAsia="Symbol"/>
          <w:b/>
          <w:bCs/>
          <w:i/>
          <w:sz w:val="16"/>
          <w:szCs w:val="16"/>
          <w:lang w:val="en-US"/>
        </w:rPr>
        <w:t>202</w:t>
      </w:r>
      <w:r w:rsidR="00ED10F8" w:rsidRPr="00ED10F8">
        <w:rPr>
          <w:rFonts w:eastAsia="Symbol"/>
          <w:b/>
          <w:bCs/>
          <w:i/>
          <w:sz w:val="16"/>
          <w:szCs w:val="16"/>
          <w:lang w:val="en-US"/>
        </w:rPr>
        <w:t>3</w:t>
      </w:r>
    </w:p>
    <w:p w14:paraId="76C453B0" w14:textId="77777777" w:rsidR="00504A06" w:rsidRPr="00D21FE6" w:rsidRDefault="00504A06">
      <w:pPr>
        <w:spacing w:after="60"/>
        <w:ind w:left="482"/>
        <w:jc w:val="right"/>
      </w:pPr>
      <w:r w:rsidRPr="00D21FE6">
        <w:rPr>
          <w:rFonts w:eastAsia="Symbol"/>
          <w:lang w:val="en-US"/>
        </w:rPr>
        <w:t>(</w:t>
      </w:r>
      <w:proofErr w:type="gramStart"/>
      <w:r w:rsidRPr="00D21FE6">
        <w:rPr>
          <w:rFonts w:eastAsia="Symbol"/>
          <w:lang w:val="en-US"/>
        </w:rPr>
        <w:t>килограмм</w:t>
      </w:r>
      <w:proofErr w:type="gramEnd"/>
      <w:r w:rsidRPr="00D21FE6">
        <w:rPr>
          <w:rFonts w:eastAsia="Symbol"/>
          <w:i/>
          <w:lang w:val="en-US"/>
        </w:rPr>
        <w:t xml:space="preserve"> / kg)</w:t>
      </w:r>
    </w:p>
    <w:tbl>
      <w:tblPr>
        <w:tblW w:w="5000" w:type="pct"/>
        <w:jc w:val="center"/>
        <w:tblLayout w:type="fixed"/>
        <w:tblCellMar>
          <w:left w:w="0" w:type="dxa"/>
          <w:right w:w="0" w:type="dxa"/>
        </w:tblCellMar>
        <w:tblLook w:val="0000" w:firstRow="0" w:lastRow="0" w:firstColumn="0" w:lastColumn="0" w:noHBand="0" w:noVBand="0"/>
      </w:tblPr>
      <w:tblGrid>
        <w:gridCol w:w="1311"/>
        <w:gridCol w:w="781"/>
        <w:gridCol w:w="782"/>
        <w:gridCol w:w="782"/>
        <w:gridCol w:w="783"/>
        <w:gridCol w:w="794"/>
        <w:gridCol w:w="771"/>
        <w:gridCol w:w="783"/>
        <w:gridCol w:w="785"/>
        <w:gridCol w:w="783"/>
        <w:gridCol w:w="783"/>
        <w:gridCol w:w="783"/>
      </w:tblGrid>
      <w:tr w:rsidR="007E27E9" w:rsidRPr="00D21FE6" w14:paraId="07976E8D" w14:textId="77777777" w:rsidTr="004F421A">
        <w:trPr>
          <w:cantSplit/>
          <w:trHeight w:val="1432"/>
          <w:jc w:val="center"/>
        </w:trPr>
        <w:tc>
          <w:tcPr>
            <w:tcW w:w="1311" w:type="dxa"/>
            <w:tcBorders>
              <w:top w:val="single" w:sz="6" w:space="0" w:color="000000"/>
              <w:bottom w:val="single" w:sz="6" w:space="0" w:color="000000"/>
            </w:tcBorders>
            <w:shd w:val="clear" w:color="auto" w:fill="auto"/>
          </w:tcPr>
          <w:p w14:paraId="64CB89FC" w14:textId="77777777" w:rsidR="007E27E9" w:rsidRPr="00D21FE6" w:rsidRDefault="007E27E9" w:rsidP="008426EA">
            <w:pPr>
              <w:snapToGrid w:val="0"/>
              <w:spacing w:before="20" w:after="20"/>
              <w:ind w:left="28"/>
              <w:jc w:val="center"/>
              <w:rPr>
                <w:rFonts w:eastAsia="Symbol"/>
                <w:b/>
                <w:sz w:val="12"/>
                <w:szCs w:val="12"/>
                <w:lang w:val="en-US"/>
              </w:rPr>
            </w:pPr>
          </w:p>
        </w:tc>
        <w:tc>
          <w:tcPr>
            <w:tcW w:w="781" w:type="dxa"/>
            <w:tcBorders>
              <w:top w:val="single" w:sz="6" w:space="0" w:color="000000"/>
              <w:left w:val="single" w:sz="6" w:space="0" w:color="000000"/>
              <w:bottom w:val="single" w:sz="6" w:space="0" w:color="000000"/>
            </w:tcBorders>
            <w:shd w:val="clear" w:color="auto" w:fill="auto"/>
          </w:tcPr>
          <w:p w14:paraId="6F797CE8" w14:textId="77777777" w:rsidR="007E27E9" w:rsidRPr="00D21FE6" w:rsidRDefault="007E27E9" w:rsidP="008426EA">
            <w:pPr>
              <w:spacing w:before="20" w:after="20"/>
              <w:ind w:left="28"/>
              <w:rPr>
                <w:sz w:val="12"/>
                <w:szCs w:val="12"/>
              </w:rPr>
            </w:pPr>
            <w:r w:rsidRPr="00D21FE6">
              <w:rPr>
                <w:rFonts w:eastAsia="Symbol" w:cs="Symbol"/>
                <w:sz w:val="12"/>
                <w:szCs w:val="12"/>
              </w:rPr>
              <w:t xml:space="preserve">Зерновые </w:t>
            </w:r>
            <w:r w:rsidRPr="00D21FE6">
              <w:rPr>
                <w:rFonts w:eastAsia="Symbol" w:cs="Symbol"/>
                <w:sz w:val="12"/>
                <w:szCs w:val="12"/>
              </w:rPr>
              <w:br/>
              <w:t>и зерноб</w:t>
            </w:r>
            <w:r w:rsidRPr="00D21FE6">
              <w:rPr>
                <w:rFonts w:eastAsia="Symbol" w:cs="Symbol"/>
                <w:sz w:val="12"/>
                <w:szCs w:val="12"/>
              </w:rPr>
              <w:t>о</w:t>
            </w:r>
            <w:r w:rsidRPr="00D21FE6">
              <w:rPr>
                <w:rFonts w:eastAsia="Symbol" w:cs="Symbol"/>
                <w:sz w:val="12"/>
                <w:szCs w:val="12"/>
              </w:rPr>
              <w:t>бовые кул</w:t>
            </w:r>
            <w:r w:rsidRPr="00D21FE6">
              <w:rPr>
                <w:rFonts w:eastAsia="Symbol" w:cs="Symbol"/>
                <w:sz w:val="12"/>
                <w:szCs w:val="12"/>
              </w:rPr>
              <w:t>ь</w:t>
            </w:r>
            <w:r w:rsidRPr="00D21FE6">
              <w:rPr>
                <w:rFonts w:eastAsia="Symbol" w:cs="Symbol"/>
                <w:sz w:val="12"/>
                <w:szCs w:val="12"/>
              </w:rPr>
              <w:t xml:space="preserve">туры </w:t>
            </w:r>
            <w:r w:rsidRPr="00D21FE6">
              <w:rPr>
                <w:rFonts w:eastAsia="Symbol" w:cs="Symbol"/>
                <w:sz w:val="12"/>
                <w:szCs w:val="12"/>
              </w:rPr>
              <w:br/>
              <w:t>(в весе после дор</w:t>
            </w:r>
            <w:r w:rsidRPr="00D21FE6">
              <w:rPr>
                <w:rFonts w:eastAsia="Symbol" w:cs="Symbol"/>
                <w:sz w:val="12"/>
                <w:szCs w:val="12"/>
              </w:rPr>
              <w:t>а</w:t>
            </w:r>
            <w:r w:rsidRPr="00D21FE6">
              <w:rPr>
                <w:rFonts w:eastAsia="Symbol" w:cs="Symbol"/>
                <w:sz w:val="12"/>
                <w:szCs w:val="12"/>
              </w:rPr>
              <w:t>ботки)</w:t>
            </w:r>
          </w:p>
          <w:p w14:paraId="22B9D3DC" w14:textId="77777777" w:rsidR="007E27E9" w:rsidRPr="00D21FE6" w:rsidRDefault="007E27E9" w:rsidP="008426EA">
            <w:pPr>
              <w:spacing w:before="20" w:after="20"/>
              <w:ind w:left="28"/>
              <w:rPr>
                <w:sz w:val="12"/>
                <w:szCs w:val="12"/>
                <w:lang w:val="en-US"/>
              </w:rPr>
            </w:pPr>
            <w:r w:rsidRPr="00D21FE6">
              <w:rPr>
                <w:i/>
                <w:sz w:val="12"/>
                <w:szCs w:val="12"/>
                <w:lang w:val="en-US"/>
              </w:rPr>
              <w:t xml:space="preserve">Cereals and leguminous crops </w:t>
            </w:r>
            <w:r w:rsidRPr="00D21FE6">
              <w:rPr>
                <w:rFonts w:eastAsia="Symbol" w:cs="Symbol"/>
                <w:i/>
                <w:sz w:val="12"/>
                <w:szCs w:val="12"/>
                <w:lang w:val="en-US"/>
              </w:rPr>
              <w:t>(weight after pr</w:t>
            </w:r>
            <w:r w:rsidRPr="00D21FE6">
              <w:rPr>
                <w:rFonts w:eastAsia="Symbol" w:cs="Symbol"/>
                <w:i/>
                <w:sz w:val="12"/>
                <w:szCs w:val="12"/>
                <w:lang w:val="en-US"/>
              </w:rPr>
              <w:t>o</w:t>
            </w:r>
            <w:r w:rsidRPr="00D21FE6">
              <w:rPr>
                <w:rFonts w:eastAsia="Symbol" w:cs="Symbol"/>
                <w:i/>
                <w:sz w:val="12"/>
                <w:szCs w:val="12"/>
                <w:lang w:val="en-US"/>
              </w:rPr>
              <w:t>cessing)</w:t>
            </w:r>
          </w:p>
        </w:tc>
        <w:tc>
          <w:tcPr>
            <w:tcW w:w="782" w:type="dxa"/>
            <w:tcBorders>
              <w:top w:val="single" w:sz="6" w:space="0" w:color="000000"/>
              <w:left w:val="single" w:sz="6" w:space="0" w:color="000000"/>
              <w:bottom w:val="single" w:sz="6" w:space="0" w:color="000000"/>
            </w:tcBorders>
            <w:shd w:val="clear" w:color="auto" w:fill="auto"/>
          </w:tcPr>
          <w:p w14:paraId="4E0150E6" w14:textId="77777777" w:rsidR="007E27E9" w:rsidRPr="00D21FE6" w:rsidRDefault="007E27E9" w:rsidP="008426EA">
            <w:pPr>
              <w:pStyle w:val="13"/>
              <w:spacing w:before="20" w:after="20"/>
              <w:ind w:left="28"/>
              <w:rPr>
                <w:sz w:val="12"/>
                <w:szCs w:val="12"/>
              </w:rPr>
            </w:pPr>
            <w:r w:rsidRPr="00D21FE6">
              <w:rPr>
                <w:rFonts w:eastAsia="Symbol" w:cs="Symbol"/>
                <w:b w:val="0"/>
                <w:sz w:val="12"/>
                <w:szCs w:val="12"/>
                <w:u w:val="none"/>
              </w:rPr>
              <w:t xml:space="preserve">в том </w:t>
            </w:r>
            <w:r w:rsidRPr="00D21FE6">
              <w:rPr>
                <w:rFonts w:eastAsia="Symbol" w:cs="Symbol"/>
                <w:b w:val="0"/>
                <w:sz w:val="12"/>
                <w:szCs w:val="12"/>
                <w:u w:val="none"/>
              </w:rPr>
              <w:br/>
              <w:t xml:space="preserve">числе </w:t>
            </w:r>
            <w:r w:rsidRPr="00D21FE6">
              <w:rPr>
                <w:rFonts w:eastAsia="Symbol" w:cs="Symbol"/>
                <w:b w:val="0"/>
                <w:sz w:val="12"/>
                <w:szCs w:val="12"/>
                <w:u w:val="none"/>
              </w:rPr>
              <w:br/>
              <w:t>пшеница</w:t>
            </w:r>
          </w:p>
          <w:p w14:paraId="23896751" w14:textId="77777777" w:rsidR="007E27E9" w:rsidRPr="00D21FE6" w:rsidRDefault="007E27E9" w:rsidP="008426EA">
            <w:pPr>
              <w:spacing w:before="20" w:after="20"/>
              <w:ind w:left="28"/>
              <w:rPr>
                <w:sz w:val="12"/>
                <w:szCs w:val="12"/>
              </w:rPr>
            </w:pPr>
            <w:r w:rsidRPr="00D21FE6">
              <w:rPr>
                <w:rFonts w:eastAsia="Symbol" w:cs="Symbol"/>
                <w:i/>
                <w:sz w:val="12"/>
                <w:szCs w:val="12"/>
                <w:lang w:val="en-US"/>
              </w:rPr>
              <w:t>including</w:t>
            </w:r>
            <w:r w:rsidRPr="00D21FE6">
              <w:rPr>
                <w:rFonts w:eastAsia="Symbol" w:cs="Symbol"/>
                <w:i/>
                <w:sz w:val="12"/>
                <w:szCs w:val="12"/>
              </w:rPr>
              <w:t xml:space="preserve"> </w:t>
            </w:r>
            <w:r w:rsidRPr="00D21FE6">
              <w:rPr>
                <w:rFonts w:eastAsia="Symbol" w:cs="Symbol"/>
                <w:i/>
                <w:sz w:val="12"/>
                <w:szCs w:val="12"/>
                <w:lang w:val="en-US"/>
              </w:rPr>
              <w:t>wheat</w:t>
            </w:r>
          </w:p>
        </w:tc>
        <w:tc>
          <w:tcPr>
            <w:tcW w:w="782" w:type="dxa"/>
            <w:tcBorders>
              <w:top w:val="single" w:sz="6" w:space="0" w:color="000000"/>
              <w:left w:val="single" w:sz="6" w:space="0" w:color="000000"/>
              <w:bottom w:val="single" w:sz="6" w:space="0" w:color="000000"/>
            </w:tcBorders>
            <w:shd w:val="clear" w:color="auto" w:fill="auto"/>
          </w:tcPr>
          <w:p w14:paraId="694D4725" w14:textId="77777777" w:rsidR="007E27E9" w:rsidRPr="00D21FE6" w:rsidRDefault="007E27E9" w:rsidP="008426EA">
            <w:pPr>
              <w:spacing w:before="20" w:after="20"/>
              <w:ind w:left="28"/>
              <w:rPr>
                <w:sz w:val="12"/>
                <w:szCs w:val="12"/>
                <w:lang w:val="en-US"/>
              </w:rPr>
            </w:pPr>
            <w:r w:rsidRPr="00D21FE6">
              <w:rPr>
                <w:rFonts w:eastAsia="Symbol" w:cs="Symbol"/>
                <w:spacing w:val="-2"/>
                <w:sz w:val="12"/>
                <w:szCs w:val="12"/>
              </w:rPr>
              <w:t>Картофель</w:t>
            </w:r>
          </w:p>
          <w:p w14:paraId="54AF4389" w14:textId="77777777" w:rsidR="007E27E9" w:rsidRPr="00D21FE6" w:rsidRDefault="007E27E9" w:rsidP="008426EA">
            <w:pPr>
              <w:spacing w:before="20" w:after="20"/>
              <w:ind w:left="28"/>
              <w:rPr>
                <w:sz w:val="12"/>
                <w:szCs w:val="12"/>
                <w:lang w:val="en-US"/>
              </w:rPr>
            </w:pPr>
            <w:r w:rsidRPr="00D21FE6">
              <w:rPr>
                <w:rFonts w:eastAsia="Symbol" w:cs="Symbol"/>
                <w:i/>
                <w:sz w:val="12"/>
                <w:szCs w:val="12"/>
                <w:lang w:val="en-US"/>
              </w:rPr>
              <w:t>Potatoes</w:t>
            </w:r>
          </w:p>
        </w:tc>
        <w:tc>
          <w:tcPr>
            <w:tcW w:w="783" w:type="dxa"/>
            <w:tcBorders>
              <w:top w:val="single" w:sz="6" w:space="0" w:color="000000"/>
              <w:left w:val="single" w:sz="6" w:space="0" w:color="000000"/>
              <w:bottom w:val="single" w:sz="6" w:space="0" w:color="000000"/>
            </w:tcBorders>
            <w:shd w:val="clear" w:color="auto" w:fill="auto"/>
          </w:tcPr>
          <w:p w14:paraId="66BD0B1C" w14:textId="77777777" w:rsidR="007E27E9" w:rsidRPr="006C770C" w:rsidRDefault="007E27E9" w:rsidP="006C770C">
            <w:pPr>
              <w:spacing w:before="20" w:after="20" w:line="120" w:lineRule="exact"/>
              <w:ind w:left="28"/>
              <w:rPr>
                <w:rFonts w:eastAsia="Symbol" w:cs="Symbol"/>
                <w:sz w:val="12"/>
                <w:szCs w:val="12"/>
              </w:rPr>
            </w:pPr>
            <w:r w:rsidRPr="006C770C">
              <w:rPr>
                <w:rFonts w:eastAsia="Symbol" w:cs="Symbol"/>
                <w:sz w:val="12"/>
                <w:szCs w:val="12"/>
              </w:rPr>
              <w:t xml:space="preserve">Сахарная </w:t>
            </w:r>
            <w:r w:rsidRPr="006C770C">
              <w:rPr>
                <w:rFonts w:eastAsia="Symbol" w:cs="Symbol"/>
                <w:sz w:val="12"/>
                <w:szCs w:val="12"/>
              </w:rPr>
              <w:br/>
            </w:r>
            <w:proofErr w:type="gramStart"/>
            <w:r w:rsidRPr="006C770C">
              <w:rPr>
                <w:rFonts w:eastAsia="Symbol" w:cs="Symbol"/>
                <w:sz w:val="12"/>
                <w:szCs w:val="12"/>
                <w:lang w:val="en-US"/>
              </w:rPr>
              <w:t>c</w:t>
            </w:r>
            <w:proofErr w:type="gramEnd"/>
            <w:r w:rsidRPr="006C770C">
              <w:rPr>
                <w:rFonts w:eastAsia="Symbol" w:cs="Symbol"/>
                <w:sz w:val="12"/>
                <w:szCs w:val="12"/>
              </w:rPr>
              <w:t>векла</w:t>
            </w:r>
          </w:p>
          <w:p w14:paraId="4C6EEB4E" w14:textId="7D603139" w:rsidR="007E27E9" w:rsidRPr="00D21FE6" w:rsidRDefault="007E27E9" w:rsidP="006C770C">
            <w:pPr>
              <w:spacing w:before="20" w:after="20"/>
              <w:ind w:left="28"/>
              <w:rPr>
                <w:sz w:val="12"/>
                <w:szCs w:val="12"/>
                <w:lang w:val="en-US"/>
              </w:rPr>
            </w:pPr>
            <w:r w:rsidRPr="006C770C">
              <w:rPr>
                <w:rFonts w:eastAsia="Symbol" w:cs="Symbol"/>
                <w:i/>
                <w:sz w:val="12"/>
                <w:szCs w:val="12"/>
                <w:lang w:val="en-US"/>
              </w:rPr>
              <w:t>Sugar beet</w:t>
            </w:r>
          </w:p>
        </w:tc>
        <w:tc>
          <w:tcPr>
            <w:tcW w:w="794" w:type="dxa"/>
            <w:tcBorders>
              <w:top w:val="single" w:sz="6" w:space="0" w:color="000000"/>
              <w:left w:val="single" w:sz="6" w:space="0" w:color="000000"/>
              <w:bottom w:val="single" w:sz="6" w:space="0" w:color="000000"/>
            </w:tcBorders>
            <w:shd w:val="clear" w:color="auto" w:fill="auto"/>
          </w:tcPr>
          <w:p w14:paraId="2C490709" w14:textId="77777777" w:rsidR="007E27E9" w:rsidRPr="00D21FE6" w:rsidRDefault="007E27E9" w:rsidP="00817D2E">
            <w:pPr>
              <w:spacing w:before="20" w:after="20"/>
              <w:ind w:left="28"/>
              <w:rPr>
                <w:sz w:val="12"/>
                <w:szCs w:val="12"/>
                <w:lang w:val="en-US"/>
              </w:rPr>
            </w:pPr>
            <w:r w:rsidRPr="00D21FE6">
              <w:rPr>
                <w:rFonts w:eastAsia="Symbol" w:cs="Symbol"/>
                <w:sz w:val="12"/>
                <w:szCs w:val="12"/>
              </w:rPr>
              <w:t>Плоды</w:t>
            </w:r>
            <w:r w:rsidRPr="00D21FE6">
              <w:rPr>
                <w:rFonts w:eastAsia="Symbol" w:cs="Symbol"/>
                <w:sz w:val="12"/>
                <w:szCs w:val="12"/>
                <w:lang w:val="en-US"/>
              </w:rPr>
              <w:t xml:space="preserve">, </w:t>
            </w:r>
            <w:r w:rsidRPr="00D21FE6">
              <w:rPr>
                <w:rFonts w:eastAsia="Symbol" w:cs="Symbol"/>
                <w:sz w:val="12"/>
                <w:szCs w:val="12"/>
                <w:lang w:val="en-US"/>
              </w:rPr>
              <w:br/>
            </w:r>
            <w:r w:rsidRPr="00D21FE6">
              <w:rPr>
                <w:rFonts w:eastAsia="Symbol" w:cs="Symbol"/>
                <w:sz w:val="12"/>
                <w:szCs w:val="12"/>
              </w:rPr>
              <w:t>ягоды</w:t>
            </w:r>
            <w:r w:rsidRPr="00D21FE6">
              <w:rPr>
                <w:rFonts w:eastAsia="Symbol" w:cs="Symbol"/>
                <w:sz w:val="12"/>
                <w:szCs w:val="12"/>
                <w:lang w:val="en-US"/>
              </w:rPr>
              <w:t xml:space="preserve">, </w:t>
            </w:r>
            <w:r w:rsidRPr="00D21FE6">
              <w:rPr>
                <w:rFonts w:eastAsia="Symbol" w:cs="Symbol"/>
                <w:sz w:val="12"/>
                <w:szCs w:val="12"/>
              </w:rPr>
              <w:t>ци</w:t>
            </w:r>
            <w:r w:rsidRPr="00D21FE6">
              <w:rPr>
                <w:rFonts w:eastAsia="Symbol" w:cs="Symbol"/>
                <w:sz w:val="12"/>
                <w:szCs w:val="12"/>
              </w:rPr>
              <w:t>т</w:t>
            </w:r>
            <w:r w:rsidRPr="00D21FE6">
              <w:rPr>
                <w:rFonts w:eastAsia="Symbol" w:cs="Symbol"/>
                <w:sz w:val="12"/>
                <w:szCs w:val="12"/>
              </w:rPr>
              <w:t>русовые</w:t>
            </w:r>
            <w:r w:rsidRPr="00D21FE6">
              <w:rPr>
                <w:rFonts w:eastAsia="Symbol" w:cs="Symbol"/>
                <w:sz w:val="12"/>
                <w:szCs w:val="12"/>
                <w:lang w:val="en-US"/>
              </w:rPr>
              <w:t xml:space="preserve"> </w:t>
            </w:r>
            <w:r w:rsidRPr="00D21FE6">
              <w:rPr>
                <w:rFonts w:eastAsia="Symbol" w:cs="Symbol"/>
                <w:sz w:val="12"/>
                <w:szCs w:val="12"/>
              </w:rPr>
              <w:t>и</w:t>
            </w:r>
            <w:r w:rsidRPr="00D21FE6">
              <w:rPr>
                <w:rFonts w:eastAsia="Symbol" w:cs="Symbol"/>
                <w:sz w:val="12"/>
                <w:szCs w:val="12"/>
                <w:lang w:val="en-US"/>
              </w:rPr>
              <w:t xml:space="preserve"> </w:t>
            </w:r>
            <w:r w:rsidRPr="00D21FE6">
              <w:rPr>
                <w:rFonts w:eastAsia="Symbol" w:cs="Symbol"/>
                <w:sz w:val="12"/>
                <w:szCs w:val="12"/>
              </w:rPr>
              <w:t>виноград</w:t>
            </w:r>
          </w:p>
          <w:p w14:paraId="543FE74F" w14:textId="089FA396" w:rsidR="007E27E9" w:rsidRPr="00D21FE6" w:rsidRDefault="007E27E9" w:rsidP="008426EA">
            <w:pPr>
              <w:spacing w:before="20" w:after="20"/>
              <w:ind w:left="28"/>
              <w:rPr>
                <w:sz w:val="12"/>
                <w:szCs w:val="12"/>
                <w:lang w:val="en-US"/>
              </w:rPr>
            </w:pPr>
            <w:r w:rsidRPr="00D21FE6">
              <w:rPr>
                <w:rFonts w:eastAsia="Symbol" w:cs="Symbol"/>
                <w:i/>
                <w:sz w:val="12"/>
                <w:szCs w:val="12"/>
                <w:lang w:val="en-US"/>
              </w:rPr>
              <w:t>Fruits, be</w:t>
            </w:r>
            <w:r w:rsidRPr="00D21FE6">
              <w:rPr>
                <w:rFonts w:eastAsia="Symbol" w:cs="Symbol"/>
                <w:i/>
                <w:sz w:val="12"/>
                <w:szCs w:val="12"/>
                <w:lang w:val="en-US"/>
              </w:rPr>
              <w:t>r</w:t>
            </w:r>
            <w:r w:rsidRPr="00D21FE6">
              <w:rPr>
                <w:rFonts w:eastAsia="Symbol" w:cs="Symbol"/>
                <w:i/>
                <w:sz w:val="12"/>
                <w:szCs w:val="12"/>
                <w:lang w:val="en-US"/>
              </w:rPr>
              <w:t>ries, citrus fruits and grapes</w:t>
            </w:r>
          </w:p>
        </w:tc>
        <w:tc>
          <w:tcPr>
            <w:tcW w:w="771" w:type="dxa"/>
            <w:tcBorders>
              <w:top w:val="single" w:sz="6" w:space="0" w:color="000000"/>
              <w:left w:val="single" w:sz="6" w:space="0" w:color="000000"/>
              <w:bottom w:val="single" w:sz="6" w:space="0" w:color="000000"/>
            </w:tcBorders>
            <w:shd w:val="clear" w:color="auto" w:fill="auto"/>
          </w:tcPr>
          <w:p w14:paraId="6F53779F" w14:textId="77777777" w:rsidR="007E27E9" w:rsidRPr="00D21FE6" w:rsidRDefault="007E27E9" w:rsidP="00817D2E">
            <w:pPr>
              <w:spacing w:before="20" w:after="20"/>
              <w:ind w:left="28"/>
              <w:rPr>
                <w:sz w:val="12"/>
                <w:szCs w:val="12"/>
                <w:lang w:val="en-US"/>
              </w:rPr>
            </w:pPr>
            <w:r w:rsidRPr="00D21FE6">
              <w:rPr>
                <w:rFonts w:eastAsia="Symbol" w:cs="Symbol"/>
                <w:sz w:val="12"/>
                <w:szCs w:val="12"/>
              </w:rPr>
              <w:t>Овощи</w:t>
            </w:r>
            <w:r w:rsidRPr="00D21FE6">
              <w:rPr>
                <w:rFonts w:eastAsia="Symbol" w:cs="Symbol"/>
                <w:sz w:val="12"/>
                <w:szCs w:val="12"/>
                <w:lang w:val="en-US"/>
              </w:rPr>
              <w:t xml:space="preserve"> </w:t>
            </w:r>
            <w:r w:rsidRPr="00D21FE6">
              <w:rPr>
                <w:rFonts w:eastAsia="Symbol" w:cs="Symbol"/>
                <w:sz w:val="12"/>
                <w:szCs w:val="12"/>
                <w:lang w:val="en-US"/>
              </w:rPr>
              <w:br/>
            </w:r>
            <w:r w:rsidRPr="00D21FE6">
              <w:rPr>
                <w:rFonts w:eastAsia="Symbol" w:cs="Symbol"/>
                <w:sz w:val="12"/>
                <w:szCs w:val="12"/>
              </w:rPr>
              <w:t>и</w:t>
            </w:r>
            <w:r w:rsidRPr="00D21FE6">
              <w:rPr>
                <w:rFonts w:eastAsia="Symbol" w:cs="Symbol"/>
                <w:sz w:val="12"/>
                <w:szCs w:val="12"/>
                <w:lang w:val="en-US"/>
              </w:rPr>
              <w:t xml:space="preserve"> </w:t>
            </w:r>
            <w:r w:rsidRPr="00D21FE6">
              <w:rPr>
                <w:rFonts w:eastAsia="Symbol" w:cs="Symbol"/>
                <w:sz w:val="12"/>
                <w:szCs w:val="12"/>
              </w:rPr>
              <w:t>бахч</w:t>
            </w:r>
            <w:proofErr w:type="gramStart"/>
            <w:r w:rsidRPr="00D21FE6">
              <w:rPr>
                <w:rFonts w:eastAsia="Symbol" w:cs="Symbol"/>
                <w:sz w:val="12"/>
                <w:szCs w:val="12"/>
              </w:rPr>
              <w:t>е</w:t>
            </w:r>
            <w:r w:rsidRPr="00D21FE6">
              <w:rPr>
                <w:rFonts w:eastAsia="Symbol" w:cs="Symbol"/>
                <w:sz w:val="12"/>
                <w:szCs w:val="12"/>
                <w:lang w:val="en-US"/>
              </w:rPr>
              <w:t>-</w:t>
            </w:r>
            <w:proofErr w:type="gramEnd"/>
            <w:r w:rsidRPr="00D21FE6">
              <w:rPr>
                <w:rFonts w:eastAsia="Symbol" w:cs="Symbol"/>
                <w:sz w:val="12"/>
                <w:szCs w:val="12"/>
                <w:lang w:val="en-US"/>
              </w:rPr>
              <w:br/>
            </w:r>
            <w:r w:rsidRPr="00D21FE6">
              <w:rPr>
                <w:rFonts w:eastAsia="Symbol" w:cs="Symbol"/>
                <w:sz w:val="12"/>
                <w:szCs w:val="12"/>
              </w:rPr>
              <w:t>вые</w:t>
            </w:r>
            <w:r w:rsidRPr="00D21FE6">
              <w:rPr>
                <w:rFonts w:eastAsia="Symbol" w:cs="Symbol"/>
                <w:sz w:val="12"/>
                <w:szCs w:val="12"/>
                <w:vertAlign w:val="superscript"/>
                <w:lang w:val="en-US"/>
              </w:rPr>
              <w:t>1)</w:t>
            </w:r>
          </w:p>
          <w:p w14:paraId="4D6626F9" w14:textId="70210F90" w:rsidR="007E27E9" w:rsidRPr="00D21FE6" w:rsidRDefault="007E27E9" w:rsidP="008426EA">
            <w:pPr>
              <w:spacing w:before="20" w:after="20"/>
              <w:ind w:left="28"/>
              <w:rPr>
                <w:sz w:val="12"/>
                <w:szCs w:val="12"/>
                <w:lang w:val="en-US"/>
              </w:rPr>
            </w:pPr>
            <w:r w:rsidRPr="00D21FE6">
              <w:rPr>
                <w:rFonts w:eastAsia="Symbol" w:cs="Symbol"/>
                <w:i/>
                <w:sz w:val="12"/>
                <w:szCs w:val="12"/>
                <w:lang w:val="en-US"/>
              </w:rPr>
              <w:t>Vegetables and melons</w:t>
            </w:r>
            <w:r w:rsidRPr="00D21FE6">
              <w:rPr>
                <w:rFonts w:eastAsia="Symbol" w:cs="Symbol"/>
                <w:i/>
                <w:sz w:val="12"/>
                <w:szCs w:val="12"/>
                <w:vertAlign w:val="superscript"/>
                <w:lang w:val="en-US"/>
              </w:rPr>
              <w:t>1</w:t>
            </w:r>
            <w:r w:rsidRPr="00D21FE6">
              <w:rPr>
                <w:rFonts w:eastAsia="Symbol" w:cs="Symbol"/>
                <w:sz w:val="12"/>
                <w:szCs w:val="12"/>
                <w:vertAlign w:val="superscript"/>
                <w:lang w:val="en-US"/>
              </w:rPr>
              <w:t>)</w:t>
            </w:r>
          </w:p>
        </w:tc>
        <w:tc>
          <w:tcPr>
            <w:tcW w:w="783" w:type="dxa"/>
            <w:tcBorders>
              <w:top w:val="single" w:sz="6" w:space="0" w:color="000000"/>
              <w:left w:val="single" w:sz="6" w:space="0" w:color="000000"/>
              <w:bottom w:val="single" w:sz="6" w:space="0" w:color="000000"/>
            </w:tcBorders>
            <w:shd w:val="clear" w:color="auto" w:fill="auto"/>
          </w:tcPr>
          <w:p w14:paraId="3F5EEA71" w14:textId="77777777" w:rsidR="007E27E9" w:rsidRPr="00D21FE6" w:rsidRDefault="007E27E9" w:rsidP="00817D2E">
            <w:pPr>
              <w:spacing w:before="20" w:after="20"/>
              <w:ind w:left="28"/>
              <w:rPr>
                <w:sz w:val="12"/>
                <w:szCs w:val="12"/>
              </w:rPr>
            </w:pPr>
            <w:r w:rsidRPr="00D21FE6">
              <w:rPr>
                <w:rFonts w:eastAsia="Symbol" w:cs="Symbol"/>
                <w:sz w:val="12"/>
                <w:szCs w:val="12"/>
              </w:rPr>
              <w:t xml:space="preserve">Скот </w:t>
            </w:r>
            <w:r w:rsidRPr="00D21FE6">
              <w:rPr>
                <w:rFonts w:eastAsia="Symbol" w:cs="Symbol"/>
                <w:sz w:val="12"/>
                <w:szCs w:val="12"/>
              </w:rPr>
              <w:br/>
              <w:t xml:space="preserve">и птица </w:t>
            </w:r>
            <w:r w:rsidRPr="00D21FE6">
              <w:rPr>
                <w:rFonts w:eastAsia="Symbol" w:cs="Symbol"/>
                <w:sz w:val="12"/>
                <w:szCs w:val="12"/>
              </w:rPr>
              <w:br/>
              <w:t xml:space="preserve">на убой </w:t>
            </w:r>
            <w:r w:rsidRPr="00D21FE6">
              <w:rPr>
                <w:rFonts w:eastAsia="Symbol" w:cs="Symbol"/>
                <w:sz w:val="12"/>
                <w:szCs w:val="12"/>
              </w:rPr>
              <w:br/>
              <w:t>(в убойном весе)</w:t>
            </w:r>
          </w:p>
          <w:p w14:paraId="773F93BF" w14:textId="3754D6E1" w:rsidR="007E27E9" w:rsidRPr="006C770C" w:rsidRDefault="007E27E9" w:rsidP="008426EA">
            <w:pPr>
              <w:spacing w:before="20" w:after="20"/>
              <w:ind w:left="28"/>
              <w:rPr>
                <w:sz w:val="12"/>
                <w:szCs w:val="12"/>
                <w:lang w:val="en-US"/>
              </w:rPr>
            </w:pPr>
            <w:r w:rsidRPr="00D21FE6">
              <w:rPr>
                <w:rFonts w:eastAsia="Symbol" w:cs="Symbol"/>
                <w:i/>
                <w:sz w:val="12"/>
                <w:szCs w:val="12"/>
                <w:lang w:val="en-US"/>
              </w:rPr>
              <w:t>Cattle and poultry for slaughter (slaughter weight)</w:t>
            </w:r>
          </w:p>
        </w:tc>
        <w:tc>
          <w:tcPr>
            <w:tcW w:w="785" w:type="dxa"/>
            <w:tcBorders>
              <w:top w:val="single" w:sz="6" w:space="0" w:color="000000"/>
              <w:left w:val="single" w:sz="6" w:space="0" w:color="000000"/>
              <w:bottom w:val="single" w:sz="6" w:space="0" w:color="000000"/>
            </w:tcBorders>
            <w:shd w:val="clear" w:color="auto" w:fill="auto"/>
          </w:tcPr>
          <w:p w14:paraId="7F15C0BA" w14:textId="77777777" w:rsidR="007E27E9" w:rsidRPr="00D21FE6" w:rsidRDefault="007E27E9" w:rsidP="006C770C">
            <w:pPr>
              <w:spacing w:before="20" w:after="20"/>
              <w:ind w:left="28"/>
              <w:rPr>
                <w:sz w:val="12"/>
                <w:szCs w:val="12"/>
                <w:lang w:val="en-US"/>
              </w:rPr>
            </w:pPr>
            <w:r w:rsidRPr="00D21FE6">
              <w:rPr>
                <w:rFonts w:eastAsia="Symbol" w:cs="Symbol"/>
                <w:sz w:val="12"/>
                <w:szCs w:val="12"/>
              </w:rPr>
              <w:t>Молоко</w:t>
            </w:r>
          </w:p>
          <w:p w14:paraId="609ECB05" w14:textId="008FA014" w:rsidR="007E27E9" w:rsidRPr="00D21FE6" w:rsidRDefault="007E27E9" w:rsidP="006C770C">
            <w:pPr>
              <w:spacing w:before="20" w:after="20"/>
              <w:ind w:left="28"/>
              <w:rPr>
                <w:sz w:val="12"/>
                <w:szCs w:val="12"/>
              </w:rPr>
            </w:pPr>
            <w:r w:rsidRPr="00D21FE6">
              <w:rPr>
                <w:rFonts w:eastAsia="Symbol" w:cs="Symbol"/>
                <w:i/>
                <w:sz w:val="12"/>
                <w:szCs w:val="12"/>
                <w:lang w:val="en-US"/>
              </w:rPr>
              <w:t>Milk</w:t>
            </w:r>
          </w:p>
        </w:tc>
        <w:tc>
          <w:tcPr>
            <w:tcW w:w="783" w:type="dxa"/>
            <w:tcBorders>
              <w:top w:val="single" w:sz="6" w:space="0" w:color="000000"/>
              <w:left w:val="single" w:sz="6" w:space="0" w:color="000000"/>
              <w:bottom w:val="single" w:sz="6" w:space="0" w:color="000000"/>
            </w:tcBorders>
            <w:shd w:val="clear" w:color="auto" w:fill="auto"/>
          </w:tcPr>
          <w:p w14:paraId="5CEDD70A" w14:textId="77777777" w:rsidR="007E27E9" w:rsidRPr="00D21FE6" w:rsidRDefault="007E27E9" w:rsidP="00817D2E">
            <w:pPr>
              <w:spacing w:before="20" w:after="20"/>
              <w:ind w:left="28"/>
              <w:rPr>
                <w:sz w:val="12"/>
                <w:szCs w:val="12"/>
              </w:rPr>
            </w:pPr>
            <w:r w:rsidRPr="00D21FE6">
              <w:rPr>
                <w:rFonts w:eastAsia="Symbol" w:cs="Symbol"/>
                <w:sz w:val="12"/>
                <w:szCs w:val="12"/>
              </w:rPr>
              <w:t>Яйца, шт.</w:t>
            </w:r>
            <w:r w:rsidRPr="00D21FE6">
              <w:rPr>
                <w:rFonts w:eastAsia="Symbol" w:cs="Symbol"/>
                <w:bCs/>
                <w:sz w:val="12"/>
                <w:szCs w:val="12"/>
                <w:vertAlign w:val="superscript"/>
              </w:rPr>
              <w:t xml:space="preserve"> </w:t>
            </w:r>
          </w:p>
          <w:p w14:paraId="03ABFBF0" w14:textId="2B5F8B67" w:rsidR="007E27E9" w:rsidRPr="00D21FE6" w:rsidRDefault="007E27E9" w:rsidP="006C770C">
            <w:pPr>
              <w:spacing w:before="20" w:after="20"/>
              <w:ind w:left="28"/>
              <w:rPr>
                <w:sz w:val="12"/>
                <w:szCs w:val="12"/>
              </w:rPr>
            </w:pPr>
            <w:r w:rsidRPr="00D21FE6">
              <w:rPr>
                <w:rFonts w:eastAsia="Symbol" w:cs="Symbol"/>
                <w:i/>
                <w:sz w:val="12"/>
                <w:szCs w:val="12"/>
                <w:lang w:val="en-US"/>
              </w:rPr>
              <w:t>Eggs</w:t>
            </w:r>
            <w:r w:rsidRPr="00D21FE6">
              <w:rPr>
                <w:rFonts w:eastAsia="Symbol" w:cs="Symbol"/>
                <w:i/>
                <w:sz w:val="12"/>
                <w:szCs w:val="12"/>
              </w:rPr>
              <w:t xml:space="preserve">, </w:t>
            </w:r>
            <w:r w:rsidRPr="00D21FE6">
              <w:rPr>
                <w:rFonts w:eastAsia="Symbol" w:cs="Symbol"/>
                <w:i/>
                <w:sz w:val="12"/>
                <w:szCs w:val="12"/>
                <w:lang w:val="en-US"/>
              </w:rPr>
              <w:t>pcs</w:t>
            </w:r>
            <w:r w:rsidRPr="00D21FE6">
              <w:rPr>
                <w:rFonts w:eastAsia="Symbol" w:cs="Symbol"/>
                <w:i/>
                <w:sz w:val="12"/>
                <w:szCs w:val="12"/>
              </w:rPr>
              <w:t>.</w:t>
            </w:r>
          </w:p>
        </w:tc>
        <w:tc>
          <w:tcPr>
            <w:tcW w:w="783" w:type="dxa"/>
            <w:tcBorders>
              <w:top w:val="single" w:sz="6" w:space="0" w:color="000000"/>
              <w:left w:val="single" w:sz="6" w:space="0" w:color="000000"/>
              <w:bottom w:val="single" w:sz="6" w:space="0" w:color="000000"/>
            </w:tcBorders>
            <w:shd w:val="clear" w:color="auto" w:fill="auto"/>
          </w:tcPr>
          <w:p w14:paraId="177ED44C" w14:textId="77777777" w:rsidR="007E27E9" w:rsidRPr="007E27E9" w:rsidRDefault="007E27E9" w:rsidP="007E27E9">
            <w:pPr>
              <w:spacing w:before="20" w:after="20"/>
              <w:ind w:left="28"/>
              <w:rPr>
                <w:sz w:val="12"/>
                <w:szCs w:val="12"/>
              </w:rPr>
            </w:pPr>
            <w:r w:rsidRPr="007E27E9">
              <w:rPr>
                <w:rFonts w:eastAsia="Symbol" w:cs="Symbol"/>
                <w:bCs/>
                <w:sz w:val="12"/>
                <w:szCs w:val="12"/>
              </w:rPr>
              <w:t>Масла</w:t>
            </w:r>
            <w:r w:rsidRPr="007E27E9">
              <w:rPr>
                <w:rFonts w:eastAsia="Symbol" w:cs="Symbol"/>
                <w:bCs/>
                <w:sz w:val="12"/>
                <w:szCs w:val="12"/>
                <w:lang w:val="en-US"/>
              </w:rPr>
              <w:t xml:space="preserve"> </w:t>
            </w:r>
            <w:r w:rsidRPr="007E27E9">
              <w:rPr>
                <w:rFonts w:eastAsia="Symbol" w:cs="Symbol"/>
                <w:bCs/>
                <w:sz w:val="12"/>
                <w:szCs w:val="12"/>
              </w:rPr>
              <w:t>ра</w:t>
            </w:r>
            <w:r w:rsidRPr="007E27E9">
              <w:rPr>
                <w:rFonts w:eastAsia="Symbol" w:cs="Symbol"/>
                <w:bCs/>
                <w:sz w:val="12"/>
                <w:szCs w:val="12"/>
              </w:rPr>
              <w:t>с</w:t>
            </w:r>
            <w:r w:rsidRPr="007E27E9">
              <w:rPr>
                <w:rFonts w:eastAsia="Symbol" w:cs="Symbol"/>
                <w:bCs/>
                <w:sz w:val="12"/>
                <w:szCs w:val="12"/>
              </w:rPr>
              <w:t>тительные</w:t>
            </w:r>
          </w:p>
          <w:p w14:paraId="52FA10DA" w14:textId="77A32A11" w:rsidR="007E27E9" w:rsidRPr="007E27E9" w:rsidRDefault="007E27E9" w:rsidP="008426EA">
            <w:pPr>
              <w:spacing w:before="20" w:after="20"/>
              <w:ind w:left="28"/>
              <w:rPr>
                <w:sz w:val="12"/>
                <w:szCs w:val="12"/>
              </w:rPr>
            </w:pPr>
            <w:r w:rsidRPr="007E27E9">
              <w:rPr>
                <w:rFonts w:eastAsia="Symbol"/>
                <w:i/>
                <w:sz w:val="12"/>
                <w:szCs w:val="12"/>
                <w:lang w:val="en-US"/>
              </w:rPr>
              <w:t>Vegetable oils</w:t>
            </w:r>
          </w:p>
        </w:tc>
        <w:tc>
          <w:tcPr>
            <w:tcW w:w="783" w:type="dxa"/>
            <w:tcBorders>
              <w:top w:val="single" w:sz="6" w:space="0" w:color="000000"/>
              <w:left w:val="single" w:sz="6" w:space="0" w:color="000000"/>
              <w:bottom w:val="single" w:sz="6" w:space="0" w:color="000000"/>
            </w:tcBorders>
            <w:shd w:val="clear" w:color="auto" w:fill="auto"/>
          </w:tcPr>
          <w:p w14:paraId="4991D2CC" w14:textId="77777777" w:rsidR="007E27E9" w:rsidRPr="007E27E9" w:rsidRDefault="007E27E9" w:rsidP="007E27E9">
            <w:pPr>
              <w:spacing w:before="20" w:after="20"/>
              <w:ind w:left="28"/>
              <w:rPr>
                <w:sz w:val="12"/>
                <w:szCs w:val="12"/>
              </w:rPr>
            </w:pPr>
            <w:r w:rsidRPr="007E27E9">
              <w:rPr>
                <w:rFonts w:eastAsia="Symbol" w:cs="Symbol"/>
                <w:bCs/>
                <w:sz w:val="12"/>
                <w:szCs w:val="12"/>
              </w:rPr>
              <w:t xml:space="preserve">Масло </w:t>
            </w:r>
            <w:r w:rsidRPr="007E27E9">
              <w:rPr>
                <w:rFonts w:eastAsia="Symbol" w:cs="Symbol"/>
                <w:bCs/>
                <w:sz w:val="12"/>
                <w:szCs w:val="12"/>
              </w:rPr>
              <w:br/>
              <w:t>животное</w:t>
            </w:r>
            <w:proofErr w:type="gramStart"/>
            <w:r w:rsidRPr="007E27E9">
              <w:rPr>
                <w:rFonts w:eastAsia="Symbol" w:cs="Symbol"/>
                <w:bCs/>
                <w:sz w:val="12"/>
                <w:szCs w:val="12"/>
                <w:vertAlign w:val="superscript"/>
              </w:rPr>
              <w:t>2</w:t>
            </w:r>
            <w:proofErr w:type="gramEnd"/>
            <w:r w:rsidRPr="007E27E9">
              <w:rPr>
                <w:rFonts w:eastAsia="Symbol" w:cs="Symbol"/>
                <w:bCs/>
                <w:sz w:val="12"/>
                <w:szCs w:val="12"/>
                <w:vertAlign w:val="superscript"/>
              </w:rPr>
              <w:t>)</w:t>
            </w:r>
          </w:p>
          <w:p w14:paraId="7A50C947" w14:textId="77777777" w:rsidR="007E27E9" w:rsidRPr="007E27E9" w:rsidRDefault="007E27E9" w:rsidP="007E27E9">
            <w:pPr>
              <w:spacing w:before="20" w:after="20"/>
              <w:ind w:left="28"/>
              <w:rPr>
                <w:rFonts w:eastAsia="Symbol" w:cs="Symbol"/>
                <w:bCs/>
                <w:i/>
                <w:sz w:val="12"/>
                <w:szCs w:val="12"/>
                <w:vertAlign w:val="superscript"/>
              </w:rPr>
            </w:pPr>
            <w:r w:rsidRPr="007E27E9">
              <w:rPr>
                <w:rFonts w:eastAsia="Symbol" w:cs="Symbol"/>
                <w:bCs/>
                <w:i/>
                <w:sz w:val="12"/>
                <w:szCs w:val="12"/>
                <w:lang w:val="en-US"/>
              </w:rPr>
              <w:t>Butter</w:t>
            </w:r>
            <w:r w:rsidRPr="007E27E9">
              <w:rPr>
                <w:rFonts w:eastAsia="Symbol" w:cs="Symbol"/>
                <w:bCs/>
                <w:i/>
                <w:sz w:val="12"/>
                <w:szCs w:val="12"/>
                <w:vertAlign w:val="superscript"/>
              </w:rPr>
              <w:t xml:space="preserve"> 2)</w:t>
            </w:r>
          </w:p>
          <w:p w14:paraId="7300FA83" w14:textId="2FBEA6BF" w:rsidR="007E27E9" w:rsidRPr="007E27E9" w:rsidRDefault="007E27E9" w:rsidP="008426EA">
            <w:pPr>
              <w:spacing w:before="20" w:after="20"/>
              <w:ind w:left="28"/>
            </w:pPr>
          </w:p>
        </w:tc>
      </w:tr>
      <w:tr w:rsidR="00C7743A" w:rsidRPr="00D21FE6" w14:paraId="17F9EB03" w14:textId="77777777" w:rsidTr="009958F0">
        <w:trPr>
          <w:cantSplit/>
          <w:jc w:val="center"/>
        </w:trPr>
        <w:tc>
          <w:tcPr>
            <w:tcW w:w="1311" w:type="dxa"/>
            <w:tcBorders>
              <w:top w:val="single" w:sz="6" w:space="0" w:color="000000"/>
            </w:tcBorders>
            <w:shd w:val="clear" w:color="auto" w:fill="auto"/>
            <w:vAlign w:val="bottom"/>
          </w:tcPr>
          <w:p w14:paraId="507241C9" w14:textId="7D1D4E56" w:rsidR="00C7743A" w:rsidRPr="007E27E9" w:rsidRDefault="00C7743A" w:rsidP="004F421A">
            <w:pPr>
              <w:spacing w:before="80"/>
            </w:pPr>
            <w:proofErr w:type="gramStart"/>
            <w:r w:rsidRPr="007E27E9">
              <w:rPr>
                <w:rFonts w:eastAsia="Symbol" w:cs="Symbol"/>
                <w:b/>
              </w:rPr>
              <w:t>Россия</w:t>
            </w:r>
            <w:r w:rsidRPr="007E27E9">
              <w:rPr>
                <w:rFonts w:eastAsia="Symbol" w:cs="Symbol"/>
                <w:b/>
                <w:bCs/>
                <w:vertAlign w:val="superscript"/>
              </w:rPr>
              <w:t>3);4)</w:t>
            </w:r>
            <w:r w:rsidRPr="007E27E9">
              <w:rPr>
                <w:rFonts w:eastAsia="Symbol" w:cs="Symbol"/>
                <w:b/>
                <w:bCs/>
                <w:vertAlign w:val="superscript"/>
              </w:rPr>
              <w:br/>
            </w:r>
            <w:r w:rsidRPr="007E27E9">
              <w:rPr>
                <w:rFonts w:eastAsia="Symbol" w:cs="Symbol"/>
                <w:b/>
                <w:i/>
                <w:lang w:val="en-US"/>
              </w:rPr>
              <w:t>Russia</w:t>
            </w:r>
            <w:r w:rsidRPr="007E27E9">
              <w:rPr>
                <w:rFonts w:eastAsia="Symbol" w:cs="Symbol"/>
                <w:b/>
                <w:bCs/>
                <w:i/>
                <w:vertAlign w:val="superscript"/>
              </w:rPr>
              <w:t xml:space="preserve"> </w:t>
            </w:r>
            <w:r w:rsidRPr="007E27E9">
              <w:rPr>
                <w:rFonts w:eastAsia="Symbol" w:cs="Symbol"/>
                <w:b/>
                <w:bCs/>
                <w:vertAlign w:val="superscript"/>
              </w:rPr>
              <w:t>3);4)</w:t>
            </w:r>
            <w:proofErr w:type="gramEnd"/>
          </w:p>
        </w:tc>
        <w:tc>
          <w:tcPr>
            <w:tcW w:w="781" w:type="dxa"/>
            <w:tcBorders>
              <w:top w:val="single" w:sz="6" w:space="0" w:color="000000"/>
              <w:left w:val="single" w:sz="6" w:space="0" w:color="000000"/>
            </w:tcBorders>
            <w:shd w:val="clear" w:color="auto" w:fill="auto"/>
            <w:vAlign w:val="bottom"/>
          </w:tcPr>
          <w:p w14:paraId="4A529243" w14:textId="6CD902DA" w:rsidR="00C7743A" w:rsidRPr="00C7743A" w:rsidRDefault="00C7743A" w:rsidP="009958F0">
            <w:pPr>
              <w:spacing w:before="80"/>
              <w:ind w:right="170"/>
              <w:jc w:val="right"/>
            </w:pPr>
            <w:r w:rsidRPr="00C7743A">
              <w:rPr>
                <w:b/>
              </w:rPr>
              <w:t>861</w:t>
            </w:r>
          </w:p>
        </w:tc>
        <w:tc>
          <w:tcPr>
            <w:tcW w:w="782" w:type="dxa"/>
            <w:tcBorders>
              <w:top w:val="single" w:sz="6" w:space="0" w:color="000000"/>
              <w:left w:val="single" w:sz="6" w:space="0" w:color="000000"/>
            </w:tcBorders>
            <w:shd w:val="clear" w:color="auto" w:fill="auto"/>
            <w:vAlign w:val="bottom"/>
          </w:tcPr>
          <w:p w14:paraId="5CC1F0CD" w14:textId="685A209E" w:rsidR="00C7743A" w:rsidRPr="00C7743A" w:rsidRDefault="00C7743A" w:rsidP="009958F0">
            <w:pPr>
              <w:spacing w:before="80"/>
              <w:ind w:right="170"/>
              <w:jc w:val="right"/>
            </w:pPr>
            <w:r w:rsidRPr="00C7743A">
              <w:rPr>
                <w:b/>
              </w:rPr>
              <w:t>565</w:t>
            </w:r>
          </w:p>
        </w:tc>
        <w:tc>
          <w:tcPr>
            <w:tcW w:w="782" w:type="dxa"/>
            <w:tcBorders>
              <w:top w:val="single" w:sz="6" w:space="0" w:color="000000"/>
              <w:left w:val="single" w:sz="6" w:space="0" w:color="000000"/>
            </w:tcBorders>
            <w:shd w:val="clear" w:color="auto" w:fill="auto"/>
            <w:vAlign w:val="bottom"/>
          </w:tcPr>
          <w:p w14:paraId="173FC7DC" w14:textId="4117C3A9" w:rsidR="00C7743A" w:rsidRPr="00C7743A" w:rsidRDefault="00C7743A" w:rsidP="009958F0">
            <w:pPr>
              <w:spacing w:before="80"/>
              <w:ind w:right="170"/>
              <w:jc w:val="right"/>
            </w:pPr>
            <w:r w:rsidRPr="00C7743A">
              <w:rPr>
                <w:b/>
              </w:rPr>
              <w:t>122</w:t>
            </w:r>
          </w:p>
        </w:tc>
        <w:tc>
          <w:tcPr>
            <w:tcW w:w="783" w:type="dxa"/>
            <w:tcBorders>
              <w:top w:val="single" w:sz="6" w:space="0" w:color="000000"/>
              <w:left w:val="single" w:sz="6" w:space="0" w:color="000000"/>
            </w:tcBorders>
            <w:shd w:val="clear" w:color="auto" w:fill="auto"/>
            <w:vAlign w:val="bottom"/>
          </w:tcPr>
          <w:p w14:paraId="04E2FF2B" w14:textId="4746D7B3" w:rsidR="00C7743A" w:rsidRPr="00C7743A" w:rsidRDefault="00C7743A" w:rsidP="009958F0">
            <w:pPr>
              <w:spacing w:before="80"/>
              <w:ind w:right="170"/>
              <w:jc w:val="right"/>
            </w:pPr>
            <w:r w:rsidRPr="00C7743A">
              <w:rPr>
                <w:b/>
              </w:rPr>
              <w:t>290</w:t>
            </w:r>
          </w:p>
        </w:tc>
        <w:tc>
          <w:tcPr>
            <w:tcW w:w="794" w:type="dxa"/>
            <w:tcBorders>
              <w:top w:val="single" w:sz="6" w:space="0" w:color="000000"/>
              <w:left w:val="single" w:sz="6" w:space="0" w:color="000000"/>
            </w:tcBorders>
            <w:shd w:val="clear" w:color="auto" w:fill="auto"/>
            <w:vAlign w:val="bottom"/>
          </w:tcPr>
          <w:p w14:paraId="1363C999" w14:textId="09B2B33A" w:rsidR="00C7743A" w:rsidRPr="00C7743A" w:rsidRDefault="00C7743A" w:rsidP="009958F0">
            <w:pPr>
              <w:spacing w:before="80"/>
              <w:ind w:right="170"/>
              <w:jc w:val="right"/>
            </w:pPr>
            <w:r w:rsidRPr="00C7743A">
              <w:rPr>
                <w:b/>
              </w:rPr>
              <w:t>34</w:t>
            </w:r>
          </w:p>
        </w:tc>
        <w:tc>
          <w:tcPr>
            <w:tcW w:w="771" w:type="dxa"/>
            <w:tcBorders>
              <w:top w:val="single" w:sz="6" w:space="0" w:color="000000"/>
              <w:left w:val="single" w:sz="6" w:space="0" w:color="000000"/>
            </w:tcBorders>
            <w:shd w:val="clear" w:color="auto" w:fill="auto"/>
            <w:vAlign w:val="bottom"/>
          </w:tcPr>
          <w:p w14:paraId="7639B62A" w14:textId="38CFB90A" w:rsidR="00C7743A" w:rsidRPr="00C7743A" w:rsidRDefault="00C7743A" w:rsidP="009958F0">
            <w:pPr>
              <w:spacing w:before="80"/>
              <w:ind w:right="170"/>
              <w:jc w:val="right"/>
            </w:pPr>
            <w:r w:rsidRPr="00C7743A">
              <w:rPr>
                <w:b/>
              </w:rPr>
              <w:t>107</w:t>
            </w:r>
          </w:p>
        </w:tc>
        <w:tc>
          <w:tcPr>
            <w:tcW w:w="783" w:type="dxa"/>
            <w:tcBorders>
              <w:top w:val="single" w:sz="6" w:space="0" w:color="000000"/>
              <w:left w:val="single" w:sz="6" w:space="0" w:color="000000"/>
            </w:tcBorders>
            <w:shd w:val="clear" w:color="auto" w:fill="auto"/>
            <w:vAlign w:val="bottom"/>
          </w:tcPr>
          <w:p w14:paraId="1F0E6351" w14:textId="0C138255" w:rsidR="00C7743A" w:rsidRPr="00C7743A" w:rsidRDefault="00C7743A" w:rsidP="009958F0">
            <w:pPr>
              <w:snapToGrid w:val="0"/>
              <w:spacing w:before="80"/>
              <w:ind w:right="170"/>
              <w:jc w:val="right"/>
            </w:pPr>
            <w:r w:rsidRPr="00C7743A">
              <w:rPr>
                <w:b/>
              </w:rPr>
              <w:t>84</w:t>
            </w:r>
          </w:p>
        </w:tc>
        <w:tc>
          <w:tcPr>
            <w:tcW w:w="785" w:type="dxa"/>
            <w:tcBorders>
              <w:top w:val="single" w:sz="6" w:space="0" w:color="000000"/>
              <w:left w:val="single" w:sz="6" w:space="0" w:color="000000"/>
            </w:tcBorders>
            <w:shd w:val="clear" w:color="auto" w:fill="auto"/>
            <w:vAlign w:val="bottom"/>
          </w:tcPr>
          <w:p w14:paraId="0604F039" w14:textId="1D2BB53D" w:rsidR="00C7743A" w:rsidRPr="00C7743A" w:rsidRDefault="00C7743A" w:rsidP="009958F0">
            <w:pPr>
              <w:snapToGrid w:val="0"/>
              <w:spacing w:before="80"/>
              <w:ind w:right="170"/>
              <w:jc w:val="right"/>
            </w:pPr>
            <w:r w:rsidRPr="00C7743A">
              <w:rPr>
                <w:b/>
              </w:rPr>
              <w:t>233</w:t>
            </w:r>
          </w:p>
        </w:tc>
        <w:tc>
          <w:tcPr>
            <w:tcW w:w="783" w:type="dxa"/>
            <w:tcBorders>
              <w:top w:val="single" w:sz="6" w:space="0" w:color="000000"/>
              <w:left w:val="single" w:sz="6" w:space="0" w:color="000000"/>
            </w:tcBorders>
            <w:shd w:val="clear" w:color="auto" w:fill="auto"/>
            <w:vAlign w:val="bottom"/>
          </w:tcPr>
          <w:p w14:paraId="06806D5D" w14:textId="67E4CBE4" w:rsidR="00C7743A" w:rsidRPr="00C7743A" w:rsidRDefault="00C7743A" w:rsidP="009958F0">
            <w:pPr>
              <w:spacing w:before="80"/>
              <w:ind w:right="170"/>
              <w:jc w:val="right"/>
              <w:rPr>
                <w:vertAlign w:val="superscript"/>
              </w:rPr>
            </w:pPr>
            <w:r w:rsidRPr="00C7743A">
              <w:rPr>
                <w:b/>
              </w:rPr>
              <w:t>319</w:t>
            </w:r>
          </w:p>
        </w:tc>
        <w:tc>
          <w:tcPr>
            <w:tcW w:w="783" w:type="dxa"/>
            <w:tcBorders>
              <w:top w:val="single" w:sz="6" w:space="0" w:color="000000"/>
              <w:left w:val="single" w:sz="6" w:space="0" w:color="000000"/>
            </w:tcBorders>
            <w:shd w:val="clear" w:color="auto" w:fill="auto"/>
            <w:vAlign w:val="bottom"/>
          </w:tcPr>
          <w:p w14:paraId="07F0342C" w14:textId="65BD567F" w:rsidR="00C7743A" w:rsidRPr="007E27E9" w:rsidRDefault="00C7743A" w:rsidP="00B802BB">
            <w:pPr>
              <w:snapToGrid w:val="0"/>
              <w:spacing w:before="80"/>
              <w:ind w:right="170"/>
              <w:jc w:val="right"/>
              <w:rPr>
                <w:rFonts w:eastAsia="Symbol"/>
                <w:vertAlign w:val="superscript"/>
              </w:rPr>
            </w:pPr>
            <w:r w:rsidRPr="007E27E9">
              <w:rPr>
                <w:b/>
              </w:rPr>
              <w:t>3,1</w:t>
            </w:r>
            <w:r w:rsidRPr="007E27E9">
              <w:rPr>
                <w:b/>
                <w:vertAlign w:val="superscript"/>
              </w:rPr>
              <w:t>5)</w:t>
            </w:r>
          </w:p>
        </w:tc>
        <w:tc>
          <w:tcPr>
            <w:tcW w:w="783" w:type="dxa"/>
            <w:tcBorders>
              <w:top w:val="single" w:sz="6" w:space="0" w:color="000000"/>
              <w:left w:val="single" w:sz="6" w:space="0" w:color="000000"/>
            </w:tcBorders>
            <w:shd w:val="clear" w:color="auto" w:fill="auto"/>
            <w:vAlign w:val="bottom"/>
          </w:tcPr>
          <w:p w14:paraId="2D39A84A" w14:textId="06E8D943" w:rsidR="00C7743A" w:rsidRPr="007E27E9" w:rsidRDefault="00C7743A" w:rsidP="00B802BB">
            <w:pPr>
              <w:spacing w:before="80"/>
              <w:ind w:right="170"/>
              <w:jc w:val="right"/>
              <w:rPr>
                <w:vertAlign w:val="superscript"/>
              </w:rPr>
            </w:pPr>
            <w:r w:rsidRPr="007E27E9">
              <w:rPr>
                <w:b/>
              </w:rPr>
              <w:t>2,3</w:t>
            </w:r>
            <w:r w:rsidRPr="007E27E9">
              <w:rPr>
                <w:b/>
                <w:vertAlign w:val="superscript"/>
              </w:rPr>
              <w:t>6)</w:t>
            </w:r>
          </w:p>
        </w:tc>
      </w:tr>
      <w:tr w:rsidR="00C7743A" w:rsidRPr="00D21FE6" w14:paraId="5041139C" w14:textId="77777777" w:rsidTr="004F421A">
        <w:trPr>
          <w:cantSplit/>
          <w:jc w:val="center"/>
        </w:trPr>
        <w:tc>
          <w:tcPr>
            <w:tcW w:w="1311" w:type="dxa"/>
            <w:shd w:val="clear" w:color="auto" w:fill="auto"/>
            <w:vAlign w:val="bottom"/>
          </w:tcPr>
          <w:p w14:paraId="106AB924" w14:textId="596877D6" w:rsidR="00C7743A" w:rsidRPr="007E27E9" w:rsidRDefault="00C7743A" w:rsidP="00825788">
            <w:pPr>
              <w:spacing w:before="80"/>
              <w:rPr>
                <w:vertAlign w:val="superscript"/>
                <w:lang w:val="en-US"/>
              </w:rPr>
            </w:pPr>
            <w:r w:rsidRPr="007E27E9">
              <w:rPr>
                <w:rFonts w:eastAsia="Symbol" w:cs="Symbol"/>
                <w:b/>
              </w:rPr>
              <w:t>Страны СНГ</w:t>
            </w:r>
            <w:proofErr w:type="gramStart"/>
            <w:r w:rsidRPr="007E27E9">
              <w:rPr>
                <w:rFonts w:eastAsia="Symbol" w:cs="Symbol"/>
                <w:b/>
                <w:vertAlign w:val="superscript"/>
              </w:rPr>
              <w:t>4</w:t>
            </w:r>
            <w:proofErr w:type="gramEnd"/>
            <w:r w:rsidRPr="007E27E9">
              <w:rPr>
                <w:rFonts w:eastAsia="Symbol" w:cs="Symbol"/>
                <w:b/>
                <w:vertAlign w:val="superscript"/>
              </w:rPr>
              <w:t>)</w:t>
            </w:r>
            <w:r w:rsidRPr="007E27E9">
              <w:rPr>
                <w:rFonts w:eastAsia="Symbol" w:cs="Symbol"/>
                <w:b/>
                <w:vertAlign w:val="superscript"/>
              </w:rPr>
              <w:br/>
            </w:r>
            <w:r w:rsidRPr="007E27E9">
              <w:rPr>
                <w:rFonts w:eastAsia="Symbol" w:cs="Symbol"/>
                <w:b/>
                <w:i/>
                <w:lang w:val="en-US"/>
              </w:rPr>
              <w:t>CIS</w:t>
            </w:r>
            <w:r w:rsidRPr="007E27E9">
              <w:rPr>
                <w:rFonts w:eastAsia="Symbol" w:cs="Symbol"/>
                <w:b/>
                <w:i/>
              </w:rPr>
              <w:t xml:space="preserve"> </w:t>
            </w:r>
            <w:r w:rsidRPr="007E27E9">
              <w:rPr>
                <w:rFonts w:eastAsia="Symbol" w:cs="Symbol"/>
                <w:b/>
                <w:i/>
                <w:lang w:val="en-US"/>
              </w:rPr>
              <w:t>countries</w:t>
            </w:r>
            <w:r w:rsidRPr="007E27E9">
              <w:rPr>
                <w:rFonts w:eastAsia="Symbol" w:cs="Symbol"/>
                <w:b/>
                <w:i/>
                <w:vertAlign w:val="superscript"/>
                <w:lang w:val="en-US"/>
              </w:rPr>
              <w:t>4)</w:t>
            </w:r>
          </w:p>
        </w:tc>
        <w:tc>
          <w:tcPr>
            <w:tcW w:w="781" w:type="dxa"/>
            <w:tcBorders>
              <w:left w:val="single" w:sz="6" w:space="0" w:color="000000"/>
            </w:tcBorders>
            <w:shd w:val="clear" w:color="auto" w:fill="auto"/>
          </w:tcPr>
          <w:p w14:paraId="694D4A1B" w14:textId="77777777" w:rsidR="00C7743A" w:rsidRPr="00C7743A" w:rsidRDefault="00C7743A" w:rsidP="004F421A">
            <w:pPr>
              <w:snapToGrid w:val="0"/>
              <w:spacing w:before="80"/>
              <w:ind w:right="170"/>
              <w:jc w:val="right"/>
              <w:rPr>
                <w:rFonts w:eastAsia="Symbol"/>
                <w:lang w:val="en-US"/>
              </w:rPr>
            </w:pPr>
          </w:p>
        </w:tc>
        <w:tc>
          <w:tcPr>
            <w:tcW w:w="782" w:type="dxa"/>
            <w:tcBorders>
              <w:left w:val="single" w:sz="6" w:space="0" w:color="000000"/>
            </w:tcBorders>
            <w:shd w:val="clear" w:color="auto" w:fill="auto"/>
          </w:tcPr>
          <w:p w14:paraId="5520D835" w14:textId="77777777" w:rsidR="00C7743A" w:rsidRPr="00C7743A" w:rsidRDefault="00C7743A" w:rsidP="004F421A">
            <w:pPr>
              <w:snapToGrid w:val="0"/>
              <w:spacing w:before="80"/>
              <w:ind w:right="170"/>
              <w:jc w:val="right"/>
              <w:rPr>
                <w:rFonts w:eastAsia="Symbol"/>
                <w:lang w:val="en-US"/>
              </w:rPr>
            </w:pPr>
          </w:p>
        </w:tc>
        <w:tc>
          <w:tcPr>
            <w:tcW w:w="782" w:type="dxa"/>
            <w:tcBorders>
              <w:left w:val="single" w:sz="6" w:space="0" w:color="000000"/>
            </w:tcBorders>
            <w:shd w:val="clear" w:color="auto" w:fill="auto"/>
          </w:tcPr>
          <w:p w14:paraId="68134065" w14:textId="77777777" w:rsidR="00C7743A" w:rsidRPr="00C7743A" w:rsidRDefault="00C7743A" w:rsidP="004F421A">
            <w:pPr>
              <w:snapToGrid w:val="0"/>
              <w:spacing w:before="80"/>
              <w:ind w:right="170"/>
              <w:jc w:val="right"/>
              <w:rPr>
                <w:rFonts w:eastAsia="Symbol"/>
                <w:lang w:val="en-US"/>
              </w:rPr>
            </w:pPr>
          </w:p>
        </w:tc>
        <w:tc>
          <w:tcPr>
            <w:tcW w:w="783" w:type="dxa"/>
            <w:tcBorders>
              <w:left w:val="single" w:sz="6" w:space="0" w:color="000000"/>
            </w:tcBorders>
            <w:shd w:val="clear" w:color="auto" w:fill="auto"/>
          </w:tcPr>
          <w:p w14:paraId="459A460C" w14:textId="77777777" w:rsidR="00C7743A" w:rsidRPr="00C7743A" w:rsidRDefault="00C7743A" w:rsidP="004F421A">
            <w:pPr>
              <w:snapToGrid w:val="0"/>
              <w:spacing w:before="80"/>
              <w:ind w:right="170"/>
              <w:jc w:val="right"/>
              <w:rPr>
                <w:rFonts w:eastAsia="Symbol"/>
                <w:lang w:val="en-US"/>
              </w:rPr>
            </w:pPr>
          </w:p>
        </w:tc>
        <w:tc>
          <w:tcPr>
            <w:tcW w:w="794" w:type="dxa"/>
            <w:tcBorders>
              <w:left w:val="single" w:sz="6" w:space="0" w:color="000000"/>
            </w:tcBorders>
            <w:shd w:val="clear" w:color="auto" w:fill="auto"/>
          </w:tcPr>
          <w:p w14:paraId="4A7E0EA7" w14:textId="77777777" w:rsidR="00C7743A" w:rsidRPr="00C7743A" w:rsidRDefault="00C7743A" w:rsidP="004F421A">
            <w:pPr>
              <w:snapToGrid w:val="0"/>
              <w:spacing w:before="80"/>
              <w:ind w:right="170"/>
              <w:jc w:val="right"/>
              <w:rPr>
                <w:rFonts w:eastAsia="Symbol"/>
                <w:lang w:val="en-US"/>
              </w:rPr>
            </w:pPr>
          </w:p>
        </w:tc>
        <w:tc>
          <w:tcPr>
            <w:tcW w:w="771" w:type="dxa"/>
            <w:tcBorders>
              <w:left w:val="single" w:sz="6" w:space="0" w:color="000000"/>
            </w:tcBorders>
            <w:shd w:val="clear" w:color="auto" w:fill="auto"/>
          </w:tcPr>
          <w:p w14:paraId="610503C5" w14:textId="77777777" w:rsidR="00C7743A" w:rsidRPr="00C7743A" w:rsidRDefault="00C7743A" w:rsidP="004F421A">
            <w:pPr>
              <w:snapToGrid w:val="0"/>
              <w:spacing w:before="80"/>
              <w:ind w:right="170"/>
              <w:jc w:val="right"/>
              <w:rPr>
                <w:rFonts w:eastAsia="Symbol"/>
                <w:lang w:val="en-US"/>
              </w:rPr>
            </w:pPr>
          </w:p>
        </w:tc>
        <w:tc>
          <w:tcPr>
            <w:tcW w:w="783" w:type="dxa"/>
            <w:tcBorders>
              <w:left w:val="single" w:sz="6" w:space="0" w:color="000000"/>
            </w:tcBorders>
            <w:shd w:val="clear" w:color="auto" w:fill="auto"/>
          </w:tcPr>
          <w:p w14:paraId="186E7403" w14:textId="77777777" w:rsidR="00C7743A" w:rsidRPr="00C7743A" w:rsidRDefault="00C7743A" w:rsidP="004F421A">
            <w:pPr>
              <w:snapToGrid w:val="0"/>
              <w:spacing w:before="80"/>
              <w:ind w:right="170"/>
              <w:jc w:val="right"/>
              <w:rPr>
                <w:rFonts w:eastAsia="Symbol"/>
                <w:lang w:val="en-US"/>
              </w:rPr>
            </w:pPr>
          </w:p>
        </w:tc>
        <w:tc>
          <w:tcPr>
            <w:tcW w:w="785" w:type="dxa"/>
            <w:tcBorders>
              <w:left w:val="single" w:sz="6" w:space="0" w:color="000000"/>
            </w:tcBorders>
            <w:shd w:val="clear" w:color="auto" w:fill="auto"/>
          </w:tcPr>
          <w:p w14:paraId="60654997" w14:textId="77777777" w:rsidR="00C7743A" w:rsidRPr="00C7743A" w:rsidRDefault="00C7743A" w:rsidP="004F421A">
            <w:pPr>
              <w:snapToGrid w:val="0"/>
              <w:spacing w:before="80"/>
              <w:ind w:right="170"/>
              <w:jc w:val="right"/>
              <w:rPr>
                <w:rFonts w:eastAsia="Symbol"/>
                <w:lang w:val="en-US"/>
              </w:rPr>
            </w:pPr>
          </w:p>
        </w:tc>
        <w:tc>
          <w:tcPr>
            <w:tcW w:w="783" w:type="dxa"/>
            <w:tcBorders>
              <w:left w:val="single" w:sz="6" w:space="0" w:color="000000"/>
            </w:tcBorders>
            <w:shd w:val="clear" w:color="auto" w:fill="auto"/>
          </w:tcPr>
          <w:p w14:paraId="28C51008" w14:textId="77777777" w:rsidR="00C7743A" w:rsidRPr="00C7743A" w:rsidRDefault="00C7743A" w:rsidP="004F421A">
            <w:pPr>
              <w:snapToGrid w:val="0"/>
              <w:spacing w:before="80"/>
              <w:ind w:right="170"/>
              <w:jc w:val="right"/>
              <w:rPr>
                <w:rFonts w:eastAsia="Symbol"/>
                <w:i/>
                <w:lang w:val="en-US"/>
              </w:rPr>
            </w:pPr>
          </w:p>
        </w:tc>
        <w:tc>
          <w:tcPr>
            <w:tcW w:w="783" w:type="dxa"/>
            <w:tcBorders>
              <w:left w:val="single" w:sz="6" w:space="0" w:color="000000"/>
            </w:tcBorders>
            <w:shd w:val="clear" w:color="auto" w:fill="auto"/>
          </w:tcPr>
          <w:p w14:paraId="2B04C525" w14:textId="77777777" w:rsidR="00C7743A" w:rsidRPr="007E27E9" w:rsidRDefault="00C7743A" w:rsidP="004F421A">
            <w:pPr>
              <w:snapToGrid w:val="0"/>
              <w:spacing w:before="80"/>
              <w:ind w:right="170"/>
              <w:jc w:val="right"/>
              <w:rPr>
                <w:rFonts w:eastAsia="Symbol"/>
                <w:lang w:val="en-US"/>
              </w:rPr>
            </w:pPr>
          </w:p>
        </w:tc>
        <w:tc>
          <w:tcPr>
            <w:tcW w:w="783" w:type="dxa"/>
            <w:tcBorders>
              <w:left w:val="single" w:sz="6" w:space="0" w:color="000000"/>
            </w:tcBorders>
            <w:shd w:val="clear" w:color="auto" w:fill="auto"/>
          </w:tcPr>
          <w:p w14:paraId="707B9647" w14:textId="77777777" w:rsidR="00C7743A" w:rsidRPr="007E27E9" w:rsidRDefault="00C7743A" w:rsidP="004F421A">
            <w:pPr>
              <w:snapToGrid w:val="0"/>
              <w:spacing w:before="80"/>
              <w:ind w:right="170"/>
              <w:jc w:val="right"/>
              <w:rPr>
                <w:rFonts w:eastAsia="Symbol"/>
                <w:lang w:val="en-US"/>
              </w:rPr>
            </w:pPr>
          </w:p>
        </w:tc>
      </w:tr>
      <w:tr w:rsidR="00C7743A" w:rsidRPr="00D21FE6" w14:paraId="63D33B97" w14:textId="77777777" w:rsidTr="004F421A">
        <w:trPr>
          <w:cantSplit/>
          <w:jc w:val="center"/>
        </w:trPr>
        <w:tc>
          <w:tcPr>
            <w:tcW w:w="1311" w:type="dxa"/>
            <w:shd w:val="clear" w:color="auto" w:fill="auto"/>
            <w:vAlign w:val="bottom"/>
          </w:tcPr>
          <w:p w14:paraId="1285F5F5" w14:textId="3C9F75E0" w:rsidR="00C7743A" w:rsidRPr="007E27E9" w:rsidRDefault="00C7743A" w:rsidP="004F421A">
            <w:pPr>
              <w:spacing w:before="80"/>
              <w:ind w:left="113"/>
            </w:pPr>
            <w:r w:rsidRPr="007E27E9">
              <w:rPr>
                <w:rFonts w:eastAsia="Symbol"/>
              </w:rPr>
              <w:t>Азербайджан</w:t>
            </w:r>
            <w:r w:rsidRPr="007E27E9">
              <w:rPr>
                <w:rFonts w:eastAsia="Symbol"/>
              </w:rPr>
              <w:br/>
            </w:r>
            <w:r w:rsidRPr="007E27E9">
              <w:rPr>
                <w:rFonts w:eastAsia="Symbol"/>
                <w:i/>
                <w:lang w:val="en-US"/>
              </w:rPr>
              <w:t>Azerbaijan</w:t>
            </w:r>
          </w:p>
        </w:tc>
        <w:tc>
          <w:tcPr>
            <w:tcW w:w="781" w:type="dxa"/>
            <w:tcBorders>
              <w:left w:val="single" w:sz="6" w:space="0" w:color="000000"/>
            </w:tcBorders>
            <w:shd w:val="clear" w:color="auto" w:fill="auto"/>
            <w:vAlign w:val="bottom"/>
          </w:tcPr>
          <w:p w14:paraId="383960B1" w14:textId="0CB88F90" w:rsidR="00C7743A" w:rsidRPr="007E27E9" w:rsidRDefault="00C7743A" w:rsidP="004F421A">
            <w:pPr>
              <w:spacing w:before="80"/>
              <w:ind w:right="170"/>
              <w:jc w:val="right"/>
            </w:pPr>
            <w:r w:rsidRPr="007E27E9">
              <w:rPr>
                <w:rFonts w:ascii="Arial CYR" w:hAnsi="Arial CYR" w:cs="Arial CYR"/>
              </w:rPr>
              <w:t>314</w:t>
            </w:r>
          </w:p>
        </w:tc>
        <w:tc>
          <w:tcPr>
            <w:tcW w:w="782" w:type="dxa"/>
            <w:tcBorders>
              <w:left w:val="single" w:sz="6" w:space="0" w:color="000000"/>
            </w:tcBorders>
            <w:shd w:val="clear" w:color="auto" w:fill="auto"/>
            <w:vAlign w:val="bottom"/>
          </w:tcPr>
          <w:p w14:paraId="0C3F31FB" w14:textId="7C8D2A16" w:rsidR="00C7743A" w:rsidRPr="007E27E9" w:rsidRDefault="00C7743A" w:rsidP="004F421A">
            <w:pPr>
              <w:spacing w:before="80"/>
              <w:ind w:right="170"/>
              <w:jc w:val="right"/>
            </w:pPr>
            <w:r w:rsidRPr="007E27E9">
              <w:rPr>
                <w:rFonts w:ascii="Arial CYR" w:hAnsi="Arial CYR" w:cs="Arial CYR"/>
              </w:rPr>
              <w:t>162</w:t>
            </w:r>
          </w:p>
        </w:tc>
        <w:tc>
          <w:tcPr>
            <w:tcW w:w="782" w:type="dxa"/>
            <w:tcBorders>
              <w:left w:val="single" w:sz="6" w:space="0" w:color="000000"/>
            </w:tcBorders>
            <w:shd w:val="clear" w:color="auto" w:fill="auto"/>
            <w:vAlign w:val="bottom"/>
          </w:tcPr>
          <w:p w14:paraId="6F6D2F31" w14:textId="333FB000" w:rsidR="00C7743A" w:rsidRPr="007E27E9" w:rsidRDefault="00C7743A" w:rsidP="004F421A">
            <w:pPr>
              <w:spacing w:before="80"/>
              <w:ind w:right="170"/>
              <w:jc w:val="right"/>
            </w:pPr>
            <w:r w:rsidRPr="007E27E9">
              <w:rPr>
                <w:rFonts w:ascii="Arial CYR" w:hAnsi="Arial CYR" w:cs="Arial CYR"/>
              </w:rPr>
              <w:t>91</w:t>
            </w:r>
          </w:p>
        </w:tc>
        <w:tc>
          <w:tcPr>
            <w:tcW w:w="783" w:type="dxa"/>
            <w:tcBorders>
              <w:left w:val="single" w:sz="6" w:space="0" w:color="000000"/>
            </w:tcBorders>
            <w:shd w:val="clear" w:color="auto" w:fill="auto"/>
            <w:vAlign w:val="bottom"/>
          </w:tcPr>
          <w:p w14:paraId="4AB84FCE" w14:textId="66670CA6" w:rsidR="00C7743A" w:rsidRPr="007E27E9" w:rsidRDefault="00C7743A" w:rsidP="004F421A">
            <w:pPr>
              <w:spacing w:before="80"/>
              <w:ind w:right="170"/>
              <w:jc w:val="right"/>
            </w:pPr>
            <w:r w:rsidRPr="007E27E9">
              <w:rPr>
                <w:rFonts w:ascii="Arial CYR" w:hAnsi="Arial CYR" w:cs="Arial CYR"/>
              </w:rPr>
              <w:t>24</w:t>
            </w:r>
          </w:p>
        </w:tc>
        <w:tc>
          <w:tcPr>
            <w:tcW w:w="794" w:type="dxa"/>
            <w:tcBorders>
              <w:left w:val="single" w:sz="6" w:space="0" w:color="000000"/>
            </w:tcBorders>
            <w:shd w:val="clear" w:color="auto" w:fill="auto"/>
            <w:vAlign w:val="bottom"/>
          </w:tcPr>
          <w:p w14:paraId="1BDA65FC" w14:textId="04C4C5F7" w:rsidR="00C7743A" w:rsidRPr="007E27E9" w:rsidRDefault="00C7743A" w:rsidP="004F421A">
            <w:pPr>
              <w:spacing w:before="80"/>
              <w:ind w:right="170"/>
              <w:jc w:val="right"/>
            </w:pPr>
            <w:r w:rsidRPr="007E27E9">
              <w:rPr>
                <w:rFonts w:ascii="Arial CYR" w:hAnsi="Arial CYR" w:cs="Arial CYR"/>
              </w:rPr>
              <w:t>142</w:t>
            </w:r>
          </w:p>
        </w:tc>
        <w:tc>
          <w:tcPr>
            <w:tcW w:w="771" w:type="dxa"/>
            <w:tcBorders>
              <w:left w:val="single" w:sz="6" w:space="0" w:color="000000"/>
            </w:tcBorders>
            <w:shd w:val="clear" w:color="auto" w:fill="auto"/>
            <w:vAlign w:val="bottom"/>
          </w:tcPr>
          <w:p w14:paraId="2487275A" w14:textId="5B4F55A9" w:rsidR="00C7743A" w:rsidRPr="007E27E9" w:rsidRDefault="00C7743A" w:rsidP="004F421A">
            <w:pPr>
              <w:spacing w:before="80"/>
              <w:ind w:right="170"/>
              <w:jc w:val="right"/>
            </w:pPr>
            <w:r w:rsidRPr="007E27E9">
              <w:rPr>
                <w:rFonts w:ascii="Arial CYR" w:hAnsi="Arial CYR" w:cs="Arial CYR"/>
              </w:rPr>
              <w:t>228</w:t>
            </w:r>
          </w:p>
        </w:tc>
        <w:tc>
          <w:tcPr>
            <w:tcW w:w="783" w:type="dxa"/>
            <w:tcBorders>
              <w:left w:val="single" w:sz="6" w:space="0" w:color="000000"/>
            </w:tcBorders>
            <w:shd w:val="clear" w:color="auto" w:fill="auto"/>
            <w:vAlign w:val="bottom"/>
          </w:tcPr>
          <w:p w14:paraId="6FFD6103" w14:textId="50200BCE" w:rsidR="00C7743A" w:rsidRPr="007E27E9" w:rsidRDefault="00C7743A" w:rsidP="004F421A">
            <w:pPr>
              <w:spacing w:before="80"/>
              <w:ind w:right="170"/>
              <w:jc w:val="right"/>
            </w:pPr>
            <w:r w:rsidRPr="007E27E9">
              <w:rPr>
                <w:rFonts w:ascii="Arial CYR" w:hAnsi="Arial CYR" w:cs="Arial CYR"/>
              </w:rPr>
              <w:t>38</w:t>
            </w:r>
          </w:p>
        </w:tc>
        <w:tc>
          <w:tcPr>
            <w:tcW w:w="785" w:type="dxa"/>
            <w:tcBorders>
              <w:left w:val="single" w:sz="6" w:space="0" w:color="000000"/>
            </w:tcBorders>
            <w:shd w:val="clear" w:color="auto" w:fill="auto"/>
            <w:vAlign w:val="bottom"/>
          </w:tcPr>
          <w:p w14:paraId="667FAE91" w14:textId="3F1308D6" w:rsidR="00C7743A" w:rsidRPr="007E27E9" w:rsidRDefault="00C7743A" w:rsidP="004F421A">
            <w:pPr>
              <w:spacing w:before="80"/>
              <w:ind w:right="170"/>
              <w:jc w:val="right"/>
            </w:pPr>
            <w:r w:rsidRPr="007E27E9">
              <w:rPr>
                <w:rFonts w:ascii="Arial CYR" w:hAnsi="Arial CYR" w:cs="Arial CYR"/>
              </w:rPr>
              <w:t>225</w:t>
            </w:r>
          </w:p>
        </w:tc>
        <w:tc>
          <w:tcPr>
            <w:tcW w:w="783" w:type="dxa"/>
            <w:tcBorders>
              <w:left w:val="single" w:sz="6" w:space="0" w:color="000000"/>
            </w:tcBorders>
            <w:shd w:val="clear" w:color="auto" w:fill="auto"/>
            <w:vAlign w:val="bottom"/>
          </w:tcPr>
          <w:p w14:paraId="4B58E1E4" w14:textId="30F34402" w:rsidR="00C7743A" w:rsidRPr="007E27E9" w:rsidRDefault="00C7743A" w:rsidP="004F421A">
            <w:pPr>
              <w:spacing w:before="80"/>
              <w:ind w:right="170"/>
              <w:jc w:val="right"/>
            </w:pPr>
            <w:r w:rsidRPr="007E27E9">
              <w:rPr>
                <w:rFonts w:ascii="Arial CYR" w:hAnsi="Arial CYR" w:cs="Arial CYR"/>
              </w:rPr>
              <w:t>226</w:t>
            </w:r>
          </w:p>
        </w:tc>
        <w:tc>
          <w:tcPr>
            <w:tcW w:w="783" w:type="dxa"/>
            <w:tcBorders>
              <w:left w:val="single" w:sz="6" w:space="0" w:color="000000"/>
            </w:tcBorders>
            <w:shd w:val="clear" w:color="auto" w:fill="auto"/>
            <w:vAlign w:val="bottom"/>
          </w:tcPr>
          <w:p w14:paraId="2BDED347" w14:textId="24F0134D" w:rsidR="00C7743A" w:rsidRPr="007E27E9" w:rsidRDefault="00C7743A" w:rsidP="004F421A">
            <w:pPr>
              <w:spacing w:before="80"/>
              <w:ind w:right="170"/>
              <w:jc w:val="right"/>
            </w:pPr>
            <w:r w:rsidRPr="007E27E9">
              <w:t>5,7</w:t>
            </w:r>
          </w:p>
        </w:tc>
        <w:tc>
          <w:tcPr>
            <w:tcW w:w="783" w:type="dxa"/>
            <w:tcBorders>
              <w:left w:val="single" w:sz="6" w:space="0" w:color="000000"/>
            </w:tcBorders>
            <w:shd w:val="clear" w:color="auto" w:fill="auto"/>
            <w:vAlign w:val="bottom"/>
          </w:tcPr>
          <w:p w14:paraId="4CEE0F71" w14:textId="79BF0795" w:rsidR="00C7743A" w:rsidRPr="007E27E9" w:rsidRDefault="00C7743A" w:rsidP="004F421A">
            <w:pPr>
              <w:spacing w:before="80"/>
              <w:ind w:right="170"/>
              <w:jc w:val="right"/>
            </w:pPr>
            <w:r w:rsidRPr="007E27E9">
              <w:rPr>
                <w:rFonts w:ascii="Arial CYR" w:hAnsi="Arial CYR" w:cs="Arial CYR"/>
              </w:rPr>
              <w:t>2,8</w:t>
            </w:r>
          </w:p>
        </w:tc>
      </w:tr>
      <w:tr w:rsidR="00C7743A" w:rsidRPr="00D21FE6" w14:paraId="19F50180" w14:textId="77777777" w:rsidTr="004F421A">
        <w:trPr>
          <w:cantSplit/>
          <w:jc w:val="center"/>
        </w:trPr>
        <w:tc>
          <w:tcPr>
            <w:tcW w:w="1311" w:type="dxa"/>
            <w:shd w:val="clear" w:color="auto" w:fill="auto"/>
            <w:vAlign w:val="bottom"/>
          </w:tcPr>
          <w:p w14:paraId="13E83F54" w14:textId="78FDF2F7" w:rsidR="00C7743A" w:rsidRPr="007E27E9" w:rsidRDefault="00C7743A" w:rsidP="004F421A">
            <w:pPr>
              <w:spacing w:before="80"/>
              <w:ind w:left="113"/>
            </w:pPr>
            <w:r w:rsidRPr="007E27E9">
              <w:rPr>
                <w:rFonts w:eastAsia="Symbol"/>
              </w:rPr>
              <w:t>Армения</w:t>
            </w:r>
            <w:r w:rsidRPr="007E27E9">
              <w:rPr>
                <w:rFonts w:eastAsia="Symbol"/>
                <w:bCs/>
                <w:vertAlign w:val="superscript"/>
              </w:rPr>
              <w:t xml:space="preserve"> </w:t>
            </w:r>
            <w:r w:rsidRPr="007E27E9">
              <w:rPr>
                <w:rFonts w:eastAsia="Symbol"/>
                <w:bCs/>
                <w:vertAlign w:val="superscript"/>
              </w:rPr>
              <w:br/>
            </w:r>
            <w:r w:rsidRPr="007E27E9">
              <w:rPr>
                <w:rFonts w:eastAsia="Symbol"/>
                <w:i/>
              </w:rPr>
              <w:t>Armenia</w:t>
            </w:r>
            <w:r w:rsidRPr="007E27E9">
              <w:rPr>
                <w:rFonts w:eastAsia="Symbol"/>
                <w:bCs/>
                <w:i/>
                <w:vertAlign w:val="superscript"/>
              </w:rPr>
              <w:t xml:space="preserve">  </w:t>
            </w:r>
          </w:p>
        </w:tc>
        <w:tc>
          <w:tcPr>
            <w:tcW w:w="781" w:type="dxa"/>
            <w:tcBorders>
              <w:left w:val="single" w:sz="6" w:space="0" w:color="000000"/>
            </w:tcBorders>
            <w:shd w:val="clear" w:color="auto" w:fill="auto"/>
            <w:vAlign w:val="bottom"/>
          </w:tcPr>
          <w:p w14:paraId="4FD2463E" w14:textId="0AB4727A" w:rsidR="00C7743A" w:rsidRPr="007E27E9" w:rsidRDefault="00C7743A" w:rsidP="004F421A">
            <w:pPr>
              <w:spacing w:before="80"/>
              <w:ind w:right="170"/>
              <w:jc w:val="right"/>
            </w:pPr>
            <w:r w:rsidRPr="007E27E9">
              <w:rPr>
                <w:rFonts w:ascii="Arial CYR" w:hAnsi="Arial CYR" w:cs="Arial CYR"/>
              </w:rPr>
              <w:t>72</w:t>
            </w:r>
          </w:p>
        </w:tc>
        <w:tc>
          <w:tcPr>
            <w:tcW w:w="782" w:type="dxa"/>
            <w:tcBorders>
              <w:left w:val="single" w:sz="6" w:space="0" w:color="000000"/>
            </w:tcBorders>
            <w:shd w:val="clear" w:color="auto" w:fill="auto"/>
            <w:vAlign w:val="bottom"/>
          </w:tcPr>
          <w:p w14:paraId="50DD925D" w14:textId="3F23D6A6" w:rsidR="00C7743A" w:rsidRPr="007E27E9" w:rsidRDefault="00C7743A" w:rsidP="004F421A">
            <w:pPr>
              <w:spacing w:before="80"/>
              <w:ind w:right="170"/>
              <w:jc w:val="right"/>
            </w:pPr>
            <w:r w:rsidRPr="007E27E9">
              <w:rPr>
                <w:rFonts w:ascii="Arial CYR" w:hAnsi="Arial CYR" w:cs="Arial CYR"/>
              </w:rPr>
              <w:t>40</w:t>
            </w:r>
          </w:p>
        </w:tc>
        <w:tc>
          <w:tcPr>
            <w:tcW w:w="782" w:type="dxa"/>
            <w:tcBorders>
              <w:left w:val="single" w:sz="6" w:space="0" w:color="000000"/>
            </w:tcBorders>
            <w:shd w:val="clear" w:color="auto" w:fill="auto"/>
            <w:vAlign w:val="bottom"/>
          </w:tcPr>
          <w:p w14:paraId="5F44CB75" w14:textId="434797D4" w:rsidR="00C7743A" w:rsidRPr="007E27E9" w:rsidRDefault="00C7743A" w:rsidP="004F421A">
            <w:pPr>
              <w:spacing w:before="80"/>
              <w:ind w:right="170"/>
              <w:jc w:val="right"/>
            </w:pPr>
            <w:r w:rsidRPr="007E27E9">
              <w:rPr>
                <w:rFonts w:ascii="Arial CYR" w:hAnsi="Arial CYR" w:cs="Arial CYR"/>
              </w:rPr>
              <w:t>111</w:t>
            </w:r>
          </w:p>
        </w:tc>
        <w:tc>
          <w:tcPr>
            <w:tcW w:w="783" w:type="dxa"/>
            <w:tcBorders>
              <w:left w:val="single" w:sz="6" w:space="0" w:color="000000"/>
            </w:tcBorders>
            <w:shd w:val="clear" w:color="auto" w:fill="auto"/>
            <w:vAlign w:val="bottom"/>
          </w:tcPr>
          <w:p w14:paraId="6D3E20E4" w14:textId="71EEE810" w:rsidR="00C7743A" w:rsidRPr="007E27E9" w:rsidRDefault="00C7743A" w:rsidP="004F421A">
            <w:pPr>
              <w:spacing w:before="80"/>
              <w:ind w:right="170"/>
              <w:jc w:val="right"/>
            </w:pPr>
            <w:r w:rsidRPr="007E27E9">
              <w:rPr>
                <w:rFonts w:ascii="Arial CYR" w:hAnsi="Arial CYR" w:cs="Arial CYR"/>
              </w:rPr>
              <w:t>0</w:t>
            </w:r>
            <w:r w:rsidRPr="007E27E9">
              <w:rPr>
                <w:rFonts w:ascii="Arial CYR" w:hAnsi="Arial CYR" w:cs="Arial CYR"/>
                <w:lang w:val="en-US"/>
              </w:rPr>
              <w:t>,0</w:t>
            </w:r>
          </w:p>
        </w:tc>
        <w:tc>
          <w:tcPr>
            <w:tcW w:w="794" w:type="dxa"/>
            <w:tcBorders>
              <w:left w:val="single" w:sz="6" w:space="0" w:color="000000"/>
            </w:tcBorders>
            <w:shd w:val="clear" w:color="auto" w:fill="auto"/>
            <w:vAlign w:val="bottom"/>
          </w:tcPr>
          <w:p w14:paraId="0380BF6C" w14:textId="241EDE3A" w:rsidR="00C7743A" w:rsidRPr="007E27E9" w:rsidRDefault="00C7743A" w:rsidP="004F421A">
            <w:pPr>
              <w:spacing w:before="80"/>
              <w:ind w:right="170"/>
              <w:jc w:val="right"/>
            </w:pPr>
            <w:r w:rsidRPr="007E27E9">
              <w:rPr>
                <w:rFonts w:ascii="Arial CYR" w:hAnsi="Arial CYR" w:cs="Arial CYR"/>
              </w:rPr>
              <w:t>178</w:t>
            </w:r>
          </w:p>
        </w:tc>
        <w:tc>
          <w:tcPr>
            <w:tcW w:w="771" w:type="dxa"/>
            <w:tcBorders>
              <w:left w:val="single" w:sz="6" w:space="0" w:color="000000"/>
            </w:tcBorders>
            <w:shd w:val="clear" w:color="auto" w:fill="auto"/>
            <w:vAlign w:val="bottom"/>
          </w:tcPr>
          <w:p w14:paraId="7D3C379F" w14:textId="67CD23ED" w:rsidR="00C7743A" w:rsidRPr="007E27E9" w:rsidRDefault="00C7743A" w:rsidP="004F421A">
            <w:pPr>
              <w:spacing w:before="80"/>
              <w:ind w:right="170"/>
              <w:jc w:val="right"/>
            </w:pPr>
            <w:r w:rsidRPr="007E27E9">
              <w:rPr>
                <w:rFonts w:ascii="Arial CYR" w:hAnsi="Arial CYR" w:cs="Arial CYR"/>
              </w:rPr>
              <w:t>254</w:t>
            </w:r>
          </w:p>
        </w:tc>
        <w:tc>
          <w:tcPr>
            <w:tcW w:w="783" w:type="dxa"/>
            <w:tcBorders>
              <w:left w:val="single" w:sz="6" w:space="0" w:color="000000"/>
            </w:tcBorders>
            <w:shd w:val="clear" w:color="auto" w:fill="auto"/>
            <w:vAlign w:val="bottom"/>
          </w:tcPr>
          <w:p w14:paraId="0A2EC11B" w14:textId="3A8080F6" w:rsidR="00C7743A" w:rsidRPr="007E27E9" w:rsidRDefault="00C7743A" w:rsidP="004F421A">
            <w:pPr>
              <w:spacing w:before="80"/>
              <w:ind w:right="170"/>
              <w:jc w:val="right"/>
            </w:pPr>
            <w:r w:rsidRPr="007E27E9">
              <w:rPr>
                <w:rFonts w:ascii="Arial CYR" w:hAnsi="Arial CYR" w:cs="Arial CYR"/>
              </w:rPr>
              <w:t>35</w:t>
            </w:r>
          </w:p>
        </w:tc>
        <w:tc>
          <w:tcPr>
            <w:tcW w:w="785" w:type="dxa"/>
            <w:tcBorders>
              <w:left w:val="single" w:sz="6" w:space="0" w:color="000000"/>
            </w:tcBorders>
            <w:shd w:val="clear" w:color="auto" w:fill="auto"/>
            <w:vAlign w:val="bottom"/>
          </w:tcPr>
          <w:p w14:paraId="3EB2E37A" w14:textId="2B4DF6F2" w:rsidR="00C7743A" w:rsidRPr="007E27E9" w:rsidRDefault="00C7743A" w:rsidP="004F421A">
            <w:pPr>
              <w:spacing w:before="80"/>
              <w:ind w:right="170"/>
              <w:jc w:val="right"/>
            </w:pPr>
            <w:r w:rsidRPr="007E27E9">
              <w:rPr>
                <w:rFonts w:ascii="Arial CYR" w:hAnsi="Arial CYR" w:cs="Arial CYR"/>
              </w:rPr>
              <w:t>189</w:t>
            </w:r>
          </w:p>
        </w:tc>
        <w:tc>
          <w:tcPr>
            <w:tcW w:w="783" w:type="dxa"/>
            <w:tcBorders>
              <w:left w:val="single" w:sz="6" w:space="0" w:color="000000"/>
            </w:tcBorders>
            <w:shd w:val="clear" w:color="auto" w:fill="auto"/>
            <w:vAlign w:val="bottom"/>
          </w:tcPr>
          <w:p w14:paraId="6FCDA1C6" w14:textId="5A77A295" w:rsidR="00C7743A" w:rsidRPr="007E27E9" w:rsidRDefault="00C7743A" w:rsidP="004F421A">
            <w:pPr>
              <w:spacing w:before="80"/>
              <w:ind w:right="170"/>
              <w:jc w:val="right"/>
            </w:pPr>
            <w:r w:rsidRPr="007E27E9">
              <w:rPr>
                <w:rFonts w:ascii="Arial CYR" w:hAnsi="Arial CYR" w:cs="Arial CYR"/>
              </w:rPr>
              <w:t>238</w:t>
            </w:r>
          </w:p>
        </w:tc>
        <w:tc>
          <w:tcPr>
            <w:tcW w:w="783" w:type="dxa"/>
            <w:tcBorders>
              <w:left w:val="single" w:sz="6" w:space="0" w:color="000000"/>
            </w:tcBorders>
            <w:shd w:val="clear" w:color="auto" w:fill="auto"/>
            <w:vAlign w:val="bottom"/>
          </w:tcPr>
          <w:p w14:paraId="3EC41CB2" w14:textId="6C121A04" w:rsidR="00C7743A" w:rsidRPr="007E27E9" w:rsidRDefault="00C7743A" w:rsidP="004F421A">
            <w:pPr>
              <w:spacing w:before="80"/>
              <w:ind w:right="170"/>
              <w:jc w:val="right"/>
            </w:pPr>
            <w:r w:rsidRPr="007E27E9">
              <w:rPr>
                <w:rFonts w:ascii="Arial CYR" w:hAnsi="Arial CYR" w:cs="Arial CYR"/>
              </w:rPr>
              <w:t>0,003</w:t>
            </w:r>
          </w:p>
        </w:tc>
        <w:tc>
          <w:tcPr>
            <w:tcW w:w="783" w:type="dxa"/>
            <w:tcBorders>
              <w:left w:val="single" w:sz="6" w:space="0" w:color="000000"/>
            </w:tcBorders>
            <w:shd w:val="clear" w:color="auto" w:fill="auto"/>
            <w:vAlign w:val="bottom"/>
          </w:tcPr>
          <w:p w14:paraId="48EF2897" w14:textId="102C89AE" w:rsidR="00C7743A" w:rsidRPr="007E27E9" w:rsidRDefault="00C7743A" w:rsidP="004F421A">
            <w:pPr>
              <w:spacing w:before="80"/>
              <w:ind w:right="170"/>
              <w:jc w:val="right"/>
            </w:pPr>
            <w:r w:rsidRPr="007E27E9">
              <w:rPr>
                <w:rFonts w:ascii="Arial CYR" w:hAnsi="Arial CYR" w:cs="Arial CYR"/>
              </w:rPr>
              <w:t>1,4</w:t>
            </w:r>
          </w:p>
        </w:tc>
      </w:tr>
      <w:tr w:rsidR="00C7743A" w:rsidRPr="00D21FE6" w14:paraId="5B6B2C29" w14:textId="77777777" w:rsidTr="004F421A">
        <w:trPr>
          <w:cantSplit/>
          <w:jc w:val="center"/>
        </w:trPr>
        <w:tc>
          <w:tcPr>
            <w:tcW w:w="1311" w:type="dxa"/>
            <w:shd w:val="clear" w:color="auto" w:fill="auto"/>
            <w:vAlign w:val="bottom"/>
          </w:tcPr>
          <w:p w14:paraId="32987662" w14:textId="6FCF931B" w:rsidR="00C7743A" w:rsidRPr="007E27E9" w:rsidRDefault="00C7743A" w:rsidP="004F421A">
            <w:pPr>
              <w:spacing w:before="80"/>
              <w:ind w:left="113"/>
            </w:pPr>
            <w:r w:rsidRPr="007E27E9">
              <w:rPr>
                <w:rFonts w:eastAsia="Symbol"/>
              </w:rPr>
              <w:t>Беларусь</w:t>
            </w:r>
            <w:r w:rsidRPr="007E27E9">
              <w:rPr>
                <w:rFonts w:eastAsia="Symbol"/>
              </w:rPr>
              <w:br/>
            </w:r>
            <w:r w:rsidRPr="007E27E9">
              <w:rPr>
                <w:rFonts w:eastAsia="Symbol"/>
                <w:i/>
              </w:rPr>
              <w:t>Belarus</w:t>
            </w:r>
            <w:r w:rsidRPr="007E27E9">
              <w:rPr>
                <w:rFonts w:eastAsia="Symbol"/>
                <w:bCs/>
                <w:i/>
                <w:vertAlign w:val="superscript"/>
              </w:rPr>
              <w:t xml:space="preserve"> </w:t>
            </w:r>
          </w:p>
        </w:tc>
        <w:tc>
          <w:tcPr>
            <w:tcW w:w="781" w:type="dxa"/>
            <w:tcBorders>
              <w:left w:val="single" w:sz="6" w:space="0" w:color="000000"/>
            </w:tcBorders>
            <w:shd w:val="clear" w:color="auto" w:fill="auto"/>
            <w:vAlign w:val="bottom"/>
          </w:tcPr>
          <w:p w14:paraId="1E0255D6" w14:textId="050B4D1F" w:rsidR="00C7743A" w:rsidRPr="007E27E9" w:rsidRDefault="00C7743A" w:rsidP="004F421A">
            <w:pPr>
              <w:spacing w:before="80"/>
              <w:ind w:right="170"/>
              <w:jc w:val="right"/>
            </w:pPr>
            <w:r w:rsidRPr="007E27E9">
              <w:rPr>
                <w:rFonts w:ascii="Arial CYR" w:hAnsi="Arial CYR" w:cs="Arial CYR"/>
              </w:rPr>
              <w:t>913</w:t>
            </w:r>
          </w:p>
        </w:tc>
        <w:tc>
          <w:tcPr>
            <w:tcW w:w="782" w:type="dxa"/>
            <w:tcBorders>
              <w:left w:val="single" w:sz="6" w:space="0" w:color="000000"/>
            </w:tcBorders>
            <w:shd w:val="clear" w:color="auto" w:fill="auto"/>
            <w:vAlign w:val="bottom"/>
          </w:tcPr>
          <w:p w14:paraId="5AA3AA1D" w14:textId="44BFEB83" w:rsidR="00C7743A" w:rsidRPr="007E27E9" w:rsidRDefault="00C7743A" w:rsidP="004F421A">
            <w:pPr>
              <w:spacing w:before="80"/>
              <w:ind w:right="170"/>
              <w:jc w:val="right"/>
            </w:pPr>
            <w:r w:rsidRPr="007E27E9">
              <w:rPr>
                <w:rFonts w:ascii="Arial CYR" w:hAnsi="Arial CYR" w:cs="Arial CYR"/>
              </w:rPr>
              <w:t>296</w:t>
            </w:r>
          </w:p>
        </w:tc>
        <w:tc>
          <w:tcPr>
            <w:tcW w:w="782" w:type="dxa"/>
            <w:tcBorders>
              <w:left w:val="single" w:sz="6" w:space="0" w:color="000000"/>
            </w:tcBorders>
            <w:shd w:val="clear" w:color="auto" w:fill="auto"/>
            <w:vAlign w:val="bottom"/>
          </w:tcPr>
          <w:p w14:paraId="53C1FD4A" w14:textId="493D956A" w:rsidR="00C7743A" w:rsidRPr="007E27E9" w:rsidRDefault="00C7743A" w:rsidP="004F421A">
            <w:pPr>
              <w:spacing w:before="80"/>
              <w:ind w:right="170"/>
              <w:jc w:val="right"/>
            </w:pPr>
            <w:r w:rsidRPr="007E27E9">
              <w:rPr>
                <w:rFonts w:ascii="Arial CYR" w:hAnsi="Arial CYR" w:cs="Arial CYR"/>
              </w:rPr>
              <w:t>341</w:t>
            </w:r>
          </w:p>
        </w:tc>
        <w:tc>
          <w:tcPr>
            <w:tcW w:w="783" w:type="dxa"/>
            <w:tcBorders>
              <w:left w:val="single" w:sz="6" w:space="0" w:color="000000"/>
            </w:tcBorders>
            <w:shd w:val="clear" w:color="auto" w:fill="auto"/>
            <w:vAlign w:val="bottom"/>
          </w:tcPr>
          <w:p w14:paraId="541EE928" w14:textId="5EB02FC4" w:rsidR="00C7743A" w:rsidRPr="007E27E9" w:rsidRDefault="00C7743A" w:rsidP="004F421A">
            <w:pPr>
              <w:spacing w:before="80"/>
              <w:ind w:right="170"/>
              <w:jc w:val="right"/>
            </w:pPr>
            <w:r w:rsidRPr="007E27E9">
              <w:rPr>
                <w:rFonts w:ascii="Arial CYR" w:hAnsi="Arial CYR" w:cs="Arial CYR"/>
              </w:rPr>
              <w:t>542</w:t>
            </w:r>
          </w:p>
        </w:tc>
        <w:tc>
          <w:tcPr>
            <w:tcW w:w="794" w:type="dxa"/>
            <w:tcBorders>
              <w:left w:val="single" w:sz="6" w:space="0" w:color="000000"/>
            </w:tcBorders>
            <w:shd w:val="clear" w:color="auto" w:fill="auto"/>
            <w:vAlign w:val="bottom"/>
          </w:tcPr>
          <w:p w14:paraId="40E3853D" w14:textId="3C139A73" w:rsidR="00C7743A" w:rsidRPr="007E27E9" w:rsidRDefault="00C7743A" w:rsidP="004F421A">
            <w:pPr>
              <w:spacing w:before="80"/>
              <w:ind w:right="170"/>
              <w:jc w:val="right"/>
            </w:pPr>
            <w:r w:rsidRPr="007E27E9">
              <w:rPr>
                <w:rFonts w:ascii="Arial CYR" w:hAnsi="Arial CYR" w:cs="Arial CYR"/>
              </w:rPr>
              <w:t>81</w:t>
            </w:r>
          </w:p>
        </w:tc>
        <w:tc>
          <w:tcPr>
            <w:tcW w:w="771" w:type="dxa"/>
            <w:tcBorders>
              <w:left w:val="single" w:sz="6" w:space="0" w:color="000000"/>
            </w:tcBorders>
            <w:shd w:val="clear" w:color="auto" w:fill="auto"/>
            <w:vAlign w:val="bottom"/>
          </w:tcPr>
          <w:p w14:paraId="737B499A" w14:textId="7682675A" w:rsidR="00C7743A" w:rsidRPr="007E27E9" w:rsidRDefault="00C7743A" w:rsidP="004F421A">
            <w:pPr>
              <w:spacing w:before="80"/>
              <w:ind w:right="170"/>
              <w:jc w:val="right"/>
            </w:pPr>
            <w:r w:rsidRPr="007E27E9">
              <w:rPr>
                <w:rFonts w:ascii="Arial CYR" w:hAnsi="Arial CYR" w:cs="Arial CYR"/>
              </w:rPr>
              <w:t>304</w:t>
            </w:r>
          </w:p>
        </w:tc>
        <w:tc>
          <w:tcPr>
            <w:tcW w:w="783" w:type="dxa"/>
            <w:tcBorders>
              <w:left w:val="single" w:sz="6" w:space="0" w:color="000000"/>
            </w:tcBorders>
            <w:shd w:val="clear" w:color="auto" w:fill="auto"/>
            <w:vAlign w:val="bottom"/>
          </w:tcPr>
          <w:p w14:paraId="5BC38DFB" w14:textId="0C1A65F3" w:rsidR="00C7743A" w:rsidRPr="007E27E9" w:rsidRDefault="00C7743A" w:rsidP="004F421A">
            <w:pPr>
              <w:spacing w:before="80"/>
              <w:ind w:right="170"/>
              <w:jc w:val="right"/>
            </w:pPr>
            <w:r w:rsidRPr="007E27E9">
              <w:rPr>
                <w:rFonts w:ascii="Arial CYR" w:hAnsi="Arial CYR" w:cs="Arial CYR"/>
              </w:rPr>
              <w:t>147</w:t>
            </w:r>
          </w:p>
        </w:tc>
        <w:tc>
          <w:tcPr>
            <w:tcW w:w="785" w:type="dxa"/>
            <w:tcBorders>
              <w:left w:val="single" w:sz="6" w:space="0" w:color="000000"/>
            </w:tcBorders>
            <w:shd w:val="clear" w:color="auto" w:fill="auto"/>
            <w:vAlign w:val="bottom"/>
          </w:tcPr>
          <w:p w14:paraId="782ACBE5" w14:textId="1CE78751" w:rsidR="00C7743A" w:rsidRPr="007E27E9" w:rsidRDefault="00C7743A" w:rsidP="004F421A">
            <w:pPr>
              <w:spacing w:before="80"/>
              <w:ind w:right="170"/>
              <w:jc w:val="right"/>
            </w:pPr>
            <w:r w:rsidRPr="007E27E9">
              <w:rPr>
                <w:rFonts w:ascii="Arial CYR" w:hAnsi="Arial CYR" w:cs="Arial CYR"/>
              </w:rPr>
              <w:t>958</w:t>
            </w:r>
          </w:p>
        </w:tc>
        <w:tc>
          <w:tcPr>
            <w:tcW w:w="783" w:type="dxa"/>
            <w:tcBorders>
              <w:left w:val="single" w:sz="6" w:space="0" w:color="000000"/>
            </w:tcBorders>
            <w:shd w:val="clear" w:color="auto" w:fill="auto"/>
            <w:vAlign w:val="bottom"/>
          </w:tcPr>
          <w:p w14:paraId="1CDCF7BF" w14:textId="7DA39E9F" w:rsidR="00C7743A" w:rsidRPr="007E27E9" w:rsidRDefault="00C7743A" w:rsidP="004F421A">
            <w:pPr>
              <w:spacing w:before="80"/>
              <w:ind w:right="170"/>
              <w:jc w:val="right"/>
            </w:pPr>
            <w:r w:rsidRPr="007E27E9">
              <w:rPr>
                <w:rFonts w:ascii="Arial CYR" w:hAnsi="Arial CYR" w:cs="Arial CYR"/>
              </w:rPr>
              <w:t>407</w:t>
            </w:r>
          </w:p>
        </w:tc>
        <w:tc>
          <w:tcPr>
            <w:tcW w:w="783" w:type="dxa"/>
            <w:tcBorders>
              <w:left w:val="single" w:sz="6" w:space="0" w:color="000000"/>
            </w:tcBorders>
            <w:shd w:val="clear" w:color="auto" w:fill="auto"/>
            <w:vAlign w:val="bottom"/>
          </w:tcPr>
          <w:p w14:paraId="64190F0F" w14:textId="3E7AF316" w:rsidR="00C7743A" w:rsidRPr="007E27E9" w:rsidRDefault="00C7743A" w:rsidP="004F421A">
            <w:pPr>
              <w:spacing w:before="80"/>
              <w:ind w:right="170"/>
              <w:jc w:val="right"/>
            </w:pPr>
            <w:r w:rsidRPr="007E27E9">
              <w:t>…</w:t>
            </w:r>
          </w:p>
        </w:tc>
        <w:tc>
          <w:tcPr>
            <w:tcW w:w="783" w:type="dxa"/>
            <w:tcBorders>
              <w:left w:val="single" w:sz="6" w:space="0" w:color="000000"/>
            </w:tcBorders>
            <w:shd w:val="clear" w:color="auto" w:fill="auto"/>
            <w:vAlign w:val="bottom"/>
          </w:tcPr>
          <w:p w14:paraId="7A0636A4" w14:textId="75E55FA5" w:rsidR="00C7743A" w:rsidRPr="007E27E9" w:rsidRDefault="00C7743A" w:rsidP="004F421A">
            <w:pPr>
              <w:spacing w:before="80"/>
              <w:ind w:right="170"/>
              <w:jc w:val="right"/>
            </w:pPr>
            <w:r w:rsidRPr="007E27E9">
              <w:rPr>
                <w:rFonts w:ascii="Arial CYR" w:hAnsi="Arial CYR" w:cs="Arial CYR"/>
              </w:rPr>
              <w:t>…</w:t>
            </w:r>
          </w:p>
        </w:tc>
      </w:tr>
      <w:tr w:rsidR="00C7743A" w:rsidRPr="00D21FE6" w14:paraId="032E315F" w14:textId="77777777" w:rsidTr="004F421A">
        <w:trPr>
          <w:cantSplit/>
          <w:jc w:val="center"/>
        </w:trPr>
        <w:tc>
          <w:tcPr>
            <w:tcW w:w="1311" w:type="dxa"/>
            <w:shd w:val="clear" w:color="auto" w:fill="auto"/>
            <w:vAlign w:val="bottom"/>
          </w:tcPr>
          <w:p w14:paraId="7E56451A" w14:textId="2CECFE42" w:rsidR="00C7743A" w:rsidRPr="007E27E9" w:rsidRDefault="00C7743A" w:rsidP="004F421A">
            <w:pPr>
              <w:spacing w:before="80"/>
              <w:ind w:left="113"/>
            </w:pPr>
            <w:r w:rsidRPr="007E27E9">
              <w:rPr>
                <w:rFonts w:eastAsia="Symbol"/>
              </w:rPr>
              <w:t>Казахстан</w:t>
            </w:r>
            <w:r w:rsidRPr="007E27E9">
              <w:rPr>
                <w:rFonts w:eastAsia="Symbol"/>
              </w:rPr>
              <w:br/>
            </w:r>
            <w:r w:rsidRPr="007E27E9">
              <w:rPr>
                <w:rFonts w:eastAsia="Symbol"/>
                <w:i/>
              </w:rPr>
              <w:t>Kazakhstan</w:t>
            </w:r>
          </w:p>
        </w:tc>
        <w:tc>
          <w:tcPr>
            <w:tcW w:w="781" w:type="dxa"/>
            <w:tcBorders>
              <w:left w:val="single" w:sz="6" w:space="0" w:color="000000"/>
            </w:tcBorders>
            <w:shd w:val="clear" w:color="auto" w:fill="auto"/>
            <w:vAlign w:val="bottom"/>
          </w:tcPr>
          <w:p w14:paraId="4EA5F54C" w14:textId="16A78E4E" w:rsidR="00C7743A" w:rsidRPr="007E27E9" w:rsidRDefault="00C7743A" w:rsidP="004F421A">
            <w:pPr>
              <w:spacing w:before="80"/>
              <w:ind w:right="170"/>
              <w:jc w:val="right"/>
            </w:pPr>
            <w:r w:rsidRPr="007E27E9">
              <w:rPr>
                <w:rFonts w:ascii="Arial CYR" w:hAnsi="Arial CYR" w:cs="Arial CYR"/>
              </w:rPr>
              <w:t>1</w:t>
            </w:r>
            <w:r>
              <w:rPr>
                <w:rFonts w:ascii="Arial CYR" w:hAnsi="Arial CYR" w:cs="Arial CYR"/>
              </w:rPr>
              <w:t xml:space="preserve"> </w:t>
            </w:r>
            <w:r w:rsidRPr="007E27E9">
              <w:rPr>
                <w:rFonts w:ascii="Arial CYR" w:hAnsi="Arial CYR" w:cs="Arial CYR"/>
              </w:rPr>
              <w:t>250</w:t>
            </w:r>
          </w:p>
        </w:tc>
        <w:tc>
          <w:tcPr>
            <w:tcW w:w="782" w:type="dxa"/>
            <w:tcBorders>
              <w:left w:val="single" w:sz="6" w:space="0" w:color="000000"/>
            </w:tcBorders>
            <w:shd w:val="clear" w:color="auto" w:fill="auto"/>
            <w:vAlign w:val="bottom"/>
          </w:tcPr>
          <w:p w14:paraId="4FC05261" w14:textId="64F2ADD6" w:rsidR="00C7743A" w:rsidRPr="007E27E9" w:rsidRDefault="00C7743A" w:rsidP="004F421A">
            <w:pPr>
              <w:spacing w:before="80"/>
              <w:ind w:right="170"/>
              <w:jc w:val="right"/>
            </w:pPr>
            <w:r w:rsidRPr="007E27E9">
              <w:rPr>
                <w:rFonts w:ascii="Arial CYR" w:hAnsi="Arial CYR" w:cs="Arial CYR"/>
              </w:rPr>
              <w:t>922</w:t>
            </w:r>
          </w:p>
        </w:tc>
        <w:tc>
          <w:tcPr>
            <w:tcW w:w="782" w:type="dxa"/>
            <w:tcBorders>
              <w:left w:val="single" w:sz="6" w:space="0" w:color="000000"/>
            </w:tcBorders>
            <w:shd w:val="clear" w:color="auto" w:fill="auto"/>
            <w:vAlign w:val="bottom"/>
          </w:tcPr>
          <w:p w14:paraId="2025310D" w14:textId="27F7B301" w:rsidR="00C7743A" w:rsidRPr="007E27E9" w:rsidRDefault="00C7743A" w:rsidP="004F421A">
            <w:pPr>
              <w:spacing w:before="80"/>
              <w:ind w:right="170"/>
              <w:jc w:val="right"/>
            </w:pPr>
            <w:r w:rsidRPr="007E27E9">
              <w:rPr>
                <w:rFonts w:ascii="Arial CYR" w:hAnsi="Arial CYR" w:cs="Arial CYR"/>
              </w:rPr>
              <w:t>131</w:t>
            </w:r>
          </w:p>
        </w:tc>
        <w:tc>
          <w:tcPr>
            <w:tcW w:w="783" w:type="dxa"/>
            <w:tcBorders>
              <w:left w:val="single" w:sz="6" w:space="0" w:color="000000"/>
            </w:tcBorders>
            <w:shd w:val="clear" w:color="auto" w:fill="auto"/>
            <w:vAlign w:val="bottom"/>
          </w:tcPr>
          <w:p w14:paraId="4DD78315" w14:textId="29117758" w:rsidR="00C7743A" w:rsidRPr="007E27E9" w:rsidRDefault="00C7743A" w:rsidP="004F421A">
            <w:pPr>
              <w:spacing w:before="80"/>
              <w:ind w:right="170"/>
              <w:jc w:val="right"/>
            </w:pPr>
            <w:r w:rsidRPr="007E27E9">
              <w:rPr>
                <w:rFonts w:ascii="Arial CYR" w:hAnsi="Arial CYR" w:cs="Arial CYR"/>
              </w:rPr>
              <w:t>63</w:t>
            </w:r>
          </w:p>
        </w:tc>
        <w:tc>
          <w:tcPr>
            <w:tcW w:w="794" w:type="dxa"/>
            <w:tcBorders>
              <w:left w:val="single" w:sz="6" w:space="0" w:color="000000"/>
            </w:tcBorders>
            <w:shd w:val="clear" w:color="auto" w:fill="auto"/>
            <w:vAlign w:val="bottom"/>
          </w:tcPr>
          <w:p w14:paraId="5FCCA1C8" w14:textId="3852C6E1" w:rsidR="00C7743A" w:rsidRPr="007E27E9" w:rsidRDefault="00C7743A" w:rsidP="004F421A">
            <w:pPr>
              <w:spacing w:before="80"/>
              <w:ind w:right="170"/>
              <w:jc w:val="right"/>
            </w:pPr>
            <w:r w:rsidRPr="007E27E9">
              <w:rPr>
                <w:rFonts w:ascii="Arial CYR" w:hAnsi="Arial CYR" w:cs="Arial CYR"/>
              </w:rPr>
              <w:t>3</w:t>
            </w:r>
          </w:p>
        </w:tc>
        <w:tc>
          <w:tcPr>
            <w:tcW w:w="771" w:type="dxa"/>
            <w:tcBorders>
              <w:left w:val="single" w:sz="6" w:space="0" w:color="000000"/>
            </w:tcBorders>
            <w:shd w:val="clear" w:color="auto" w:fill="auto"/>
            <w:vAlign w:val="bottom"/>
          </w:tcPr>
          <w:p w14:paraId="486757BD" w14:textId="72C7ED8F" w:rsidR="00C7743A" w:rsidRPr="007E27E9" w:rsidRDefault="00C7743A" w:rsidP="004F421A">
            <w:pPr>
              <w:spacing w:before="80"/>
              <w:ind w:right="170"/>
              <w:jc w:val="right"/>
            </w:pPr>
            <w:r w:rsidRPr="007E27E9">
              <w:rPr>
                <w:rFonts w:ascii="Arial CYR" w:hAnsi="Arial CYR" w:cs="Arial CYR"/>
              </w:rPr>
              <w:t>310</w:t>
            </w:r>
          </w:p>
        </w:tc>
        <w:tc>
          <w:tcPr>
            <w:tcW w:w="783" w:type="dxa"/>
            <w:tcBorders>
              <w:left w:val="single" w:sz="6" w:space="0" w:color="000000"/>
            </w:tcBorders>
            <w:shd w:val="clear" w:color="auto" w:fill="auto"/>
            <w:vAlign w:val="bottom"/>
          </w:tcPr>
          <w:p w14:paraId="3F9DBE95" w14:textId="1A686821" w:rsidR="00C7743A" w:rsidRPr="007E27E9" w:rsidRDefault="00C7743A" w:rsidP="004F421A">
            <w:pPr>
              <w:spacing w:before="80"/>
              <w:ind w:right="170"/>
              <w:jc w:val="right"/>
            </w:pPr>
            <w:r w:rsidRPr="007E27E9">
              <w:rPr>
                <w:rFonts w:ascii="Arial CYR" w:hAnsi="Arial CYR" w:cs="Arial CYR"/>
              </w:rPr>
              <w:t>58</w:t>
            </w:r>
          </w:p>
        </w:tc>
        <w:tc>
          <w:tcPr>
            <w:tcW w:w="785" w:type="dxa"/>
            <w:tcBorders>
              <w:left w:val="single" w:sz="6" w:space="0" w:color="000000"/>
            </w:tcBorders>
            <w:shd w:val="clear" w:color="auto" w:fill="auto"/>
            <w:vAlign w:val="bottom"/>
          </w:tcPr>
          <w:p w14:paraId="21A53A90" w14:textId="7BDD90D3" w:rsidR="00C7743A" w:rsidRPr="007E27E9" w:rsidRDefault="00C7743A" w:rsidP="004F421A">
            <w:pPr>
              <w:spacing w:before="80"/>
              <w:ind w:right="170"/>
              <w:jc w:val="right"/>
            </w:pPr>
            <w:r w:rsidRPr="007E27E9">
              <w:rPr>
                <w:rFonts w:ascii="Arial CYR" w:hAnsi="Arial CYR" w:cs="Arial CYR"/>
              </w:rPr>
              <w:t>180</w:t>
            </w:r>
          </w:p>
        </w:tc>
        <w:tc>
          <w:tcPr>
            <w:tcW w:w="783" w:type="dxa"/>
            <w:tcBorders>
              <w:left w:val="single" w:sz="6" w:space="0" w:color="000000"/>
            </w:tcBorders>
            <w:shd w:val="clear" w:color="auto" w:fill="auto"/>
            <w:vAlign w:val="bottom"/>
          </w:tcPr>
          <w:p w14:paraId="5AC47762" w14:textId="6C433004" w:rsidR="00C7743A" w:rsidRPr="007E27E9" w:rsidRDefault="00C7743A" w:rsidP="00C7743A">
            <w:pPr>
              <w:spacing w:before="80"/>
              <w:ind w:right="170"/>
              <w:jc w:val="right"/>
            </w:pPr>
            <w:r w:rsidRPr="007E27E9">
              <w:rPr>
                <w:rFonts w:ascii="Arial CYR" w:hAnsi="Arial CYR" w:cs="Arial CYR"/>
              </w:rPr>
              <w:t>22</w:t>
            </w:r>
            <w:r>
              <w:rPr>
                <w:rFonts w:ascii="Arial CYR" w:hAnsi="Arial CYR" w:cs="Arial CYR"/>
              </w:rPr>
              <w:t>1</w:t>
            </w:r>
          </w:p>
        </w:tc>
        <w:tc>
          <w:tcPr>
            <w:tcW w:w="783" w:type="dxa"/>
            <w:tcBorders>
              <w:left w:val="single" w:sz="6" w:space="0" w:color="000000"/>
            </w:tcBorders>
            <w:shd w:val="clear" w:color="auto" w:fill="auto"/>
            <w:vAlign w:val="bottom"/>
          </w:tcPr>
          <w:p w14:paraId="3E24D8F9" w14:textId="607A1BE0" w:rsidR="00C7743A" w:rsidRPr="007E27E9" w:rsidRDefault="00C7743A" w:rsidP="004F421A">
            <w:pPr>
              <w:spacing w:before="80"/>
              <w:ind w:right="170"/>
              <w:jc w:val="right"/>
            </w:pPr>
            <w:r w:rsidRPr="007E27E9">
              <w:rPr>
                <w:rFonts w:ascii="Arial CYR" w:hAnsi="Arial CYR" w:cs="Arial CYR"/>
              </w:rPr>
              <w:t>30,0</w:t>
            </w:r>
          </w:p>
        </w:tc>
        <w:tc>
          <w:tcPr>
            <w:tcW w:w="783" w:type="dxa"/>
            <w:tcBorders>
              <w:left w:val="single" w:sz="6" w:space="0" w:color="000000"/>
            </w:tcBorders>
            <w:shd w:val="clear" w:color="auto" w:fill="auto"/>
            <w:vAlign w:val="bottom"/>
          </w:tcPr>
          <w:p w14:paraId="12668CA4" w14:textId="6E92E8BF" w:rsidR="00C7743A" w:rsidRPr="007E27E9" w:rsidRDefault="00C7743A" w:rsidP="004F421A">
            <w:pPr>
              <w:spacing w:before="80"/>
              <w:ind w:right="170"/>
              <w:jc w:val="right"/>
            </w:pPr>
            <w:r w:rsidRPr="007E27E9">
              <w:rPr>
                <w:rFonts w:ascii="Arial CYR" w:hAnsi="Arial CYR" w:cs="Arial CYR"/>
              </w:rPr>
              <w:t>1,6</w:t>
            </w:r>
          </w:p>
        </w:tc>
      </w:tr>
      <w:tr w:rsidR="00C7743A" w:rsidRPr="00D21FE6" w14:paraId="53FEE585" w14:textId="77777777" w:rsidTr="004F421A">
        <w:trPr>
          <w:cantSplit/>
          <w:jc w:val="center"/>
        </w:trPr>
        <w:tc>
          <w:tcPr>
            <w:tcW w:w="1311" w:type="dxa"/>
            <w:shd w:val="clear" w:color="auto" w:fill="auto"/>
            <w:vAlign w:val="bottom"/>
          </w:tcPr>
          <w:p w14:paraId="18EA69FD" w14:textId="0E5905AB" w:rsidR="00C7743A" w:rsidRPr="007E27E9" w:rsidRDefault="00C7743A" w:rsidP="004F421A">
            <w:pPr>
              <w:spacing w:before="80"/>
              <w:ind w:left="113"/>
            </w:pPr>
            <w:r w:rsidRPr="007E27E9">
              <w:rPr>
                <w:rFonts w:eastAsia="Symbol"/>
              </w:rPr>
              <w:t>Киргизия</w:t>
            </w:r>
            <w:r w:rsidRPr="007E27E9">
              <w:rPr>
                <w:rFonts w:eastAsia="Symbol"/>
              </w:rPr>
              <w:br/>
            </w:r>
            <w:r w:rsidRPr="007E27E9">
              <w:rPr>
                <w:rFonts w:eastAsia="Symbol"/>
                <w:i/>
              </w:rPr>
              <w:t>Kyrgyzstan</w:t>
            </w:r>
          </w:p>
        </w:tc>
        <w:tc>
          <w:tcPr>
            <w:tcW w:w="781" w:type="dxa"/>
            <w:tcBorders>
              <w:left w:val="single" w:sz="6" w:space="0" w:color="000000"/>
            </w:tcBorders>
            <w:shd w:val="clear" w:color="auto" w:fill="auto"/>
            <w:vAlign w:val="bottom"/>
          </w:tcPr>
          <w:p w14:paraId="73F0C89A" w14:textId="03E42FF8" w:rsidR="00C7743A" w:rsidRPr="007E27E9" w:rsidRDefault="00C7743A" w:rsidP="004F421A">
            <w:pPr>
              <w:spacing w:before="80"/>
              <w:ind w:right="170"/>
              <w:jc w:val="right"/>
            </w:pPr>
            <w:r w:rsidRPr="007E27E9">
              <w:rPr>
                <w:rFonts w:ascii="Arial CYR" w:hAnsi="Arial CYR" w:cs="Arial CYR"/>
              </w:rPr>
              <w:t>…</w:t>
            </w:r>
          </w:p>
        </w:tc>
        <w:tc>
          <w:tcPr>
            <w:tcW w:w="782" w:type="dxa"/>
            <w:tcBorders>
              <w:left w:val="single" w:sz="6" w:space="0" w:color="000000"/>
            </w:tcBorders>
            <w:shd w:val="clear" w:color="auto" w:fill="auto"/>
            <w:vAlign w:val="bottom"/>
          </w:tcPr>
          <w:p w14:paraId="774CB6E6" w14:textId="7B59A6A5" w:rsidR="00C7743A" w:rsidRPr="007E27E9" w:rsidRDefault="00C7743A" w:rsidP="004F421A">
            <w:pPr>
              <w:spacing w:before="80"/>
              <w:ind w:right="170"/>
              <w:jc w:val="right"/>
            </w:pPr>
            <w:r w:rsidRPr="007E27E9">
              <w:rPr>
                <w:rFonts w:ascii="Arial CYR" w:hAnsi="Arial CYR" w:cs="Arial CYR"/>
              </w:rPr>
              <w:t>…</w:t>
            </w:r>
          </w:p>
        </w:tc>
        <w:tc>
          <w:tcPr>
            <w:tcW w:w="782" w:type="dxa"/>
            <w:tcBorders>
              <w:left w:val="single" w:sz="6" w:space="0" w:color="000000"/>
            </w:tcBorders>
            <w:shd w:val="clear" w:color="auto" w:fill="auto"/>
            <w:vAlign w:val="bottom"/>
          </w:tcPr>
          <w:p w14:paraId="5511989A" w14:textId="7279FA73" w:rsidR="00C7743A" w:rsidRPr="007E27E9" w:rsidRDefault="00C7743A" w:rsidP="004F421A">
            <w:pPr>
              <w:spacing w:before="80"/>
              <w:ind w:right="170"/>
              <w:jc w:val="right"/>
            </w:pPr>
            <w:r w:rsidRPr="007E27E9">
              <w:rPr>
                <w:rFonts w:ascii="Arial CYR" w:hAnsi="Arial CYR" w:cs="Arial CYR"/>
              </w:rPr>
              <w:t>…</w:t>
            </w:r>
          </w:p>
        </w:tc>
        <w:tc>
          <w:tcPr>
            <w:tcW w:w="783" w:type="dxa"/>
            <w:tcBorders>
              <w:left w:val="single" w:sz="6" w:space="0" w:color="000000"/>
            </w:tcBorders>
            <w:shd w:val="clear" w:color="auto" w:fill="auto"/>
            <w:vAlign w:val="bottom"/>
          </w:tcPr>
          <w:p w14:paraId="1F184050" w14:textId="65A09ADD" w:rsidR="00C7743A" w:rsidRPr="007E27E9" w:rsidRDefault="00C7743A" w:rsidP="004F421A">
            <w:pPr>
              <w:spacing w:before="80"/>
              <w:ind w:right="170"/>
              <w:jc w:val="right"/>
            </w:pPr>
            <w:r w:rsidRPr="007E27E9">
              <w:rPr>
                <w:rFonts w:ascii="Arial CYR" w:hAnsi="Arial CYR" w:cs="Arial CYR"/>
              </w:rPr>
              <w:t>…</w:t>
            </w:r>
          </w:p>
        </w:tc>
        <w:tc>
          <w:tcPr>
            <w:tcW w:w="794" w:type="dxa"/>
            <w:tcBorders>
              <w:left w:val="single" w:sz="6" w:space="0" w:color="000000"/>
            </w:tcBorders>
            <w:shd w:val="clear" w:color="auto" w:fill="auto"/>
            <w:vAlign w:val="bottom"/>
          </w:tcPr>
          <w:p w14:paraId="0067F3EA" w14:textId="14DA8BB3" w:rsidR="00C7743A" w:rsidRPr="007E27E9" w:rsidRDefault="00C7743A" w:rsidP="004F421A">
            <w:pPr>
              <w:spacing w:before="80"/>
              <w:ind w:right="170"/>
              <w:jc w:val="right"/>
            </w:pPr>
            <w:r w:rsidRPr="007E27E9">
              <w:rPr>
                <w:rFonts w:ascii="Arial CYR" w:hAnsi="Arial CYR" w:cs="Arial CYR"/>
              </w:rPr>
              <w:t>…</w:t>
            </w:r>
          </w:p>
        </w:tc>
        <w:tc>
          <w:tcPr>
            <w:tcW w:w="771" w:type="dxa"/>
            <w:tcBorders>
              <w:left w:val="single" w:sz="6" w:space="0" w:color="000000"/>
            </w:tcBorders>
            <w:shd w:val="clear" w:color="auto" w:fill="auto"/>
            <w:vAlign w:val="bottom"/>
          </w:tcPr>
          <w:p w14:paraId="2F0509FD" w14:textId="4450CF21" w:rsidR="00C7743A" w:rsidRPr="007E27E9" w:rsidRDefault="00C7743A" w:rsidP="004F421A">
            <w:pPr>
              <w:spacing w:before="80"/>
              <w:ind w:right="170"/>
              <w:jc w:val="right"/>
            </w:pPr>
            <w:r w:rsidRPr="007E27E9">
              <w:rPr>
                <w:rFonts w:ascii="Arial CYR" w:hAnsi="Arial CYR" w:cs="Arial CYR"/>
              </w:rPr>
              <w:t>…</w:t>
            </w:r>
          </w:p>
        </w:tc>
        <w:tc>
          <w:tcPr>
            <w:tcW w:w="783" w:type="dxa"/>
            <w:tcBorders>
              <w:left w:val="single" w:sz="6" w:space="0" w:color="000000"/>
            </w:tcBorders>
            <w:shd w:val="clear" w:color="auto" w:fill="auto"/>
            <w:vAlign w:val="bottom"/>
          </w:tcPr>
          <w:p w14:paraId="6F5CE84E" w14:textId="52137C4C" w:rsidR="00C7743A" w:rsidRPr="007E27E9" w:rsidRDefault="00C7743A" w:rsidP="004F421A">
            <w:pPr>
              <w:spacing w:before="80"/>
              <w:ind w:right="170"/>
              <w:jc w:val="right"/>
            </w:pPr>
            <w:r w:rsidRPr="007E27E9">
              <w:rPr>
                <w:rFonts w:ascii="Arial CYR" w:hAnsi="Arial CYR" w:cs="Arial CYR"/>
              </w:rPr>
              <w:t>…</w:t>
            </w:r>
          </w:p>
        </w:tc>
        <w:tc>
          <w:tcPr>
            <w:tcW w:w="785" w:type="dxa"/>
            <w:tcBorders>
              <w:left w:val="single" w:sz="6" w:space="0" w:color="000000"/>
            </w:tcBorders>
            <w:shd w:val="clear" w:color="auto" w:fill="auto"/>
            <w:vAlign w:val="bottom"/>
          </w:tcPr>
          <w:p w14:paraId="5A48E5CE" w14:textId="67A9A638" w:rsidR="00C7743A" w:rsidRPr="007E27E9" w:rsidRDefault="00C7743A" w:rsidP="004F421A">
            <w:pPr>
              <w:spacing w:before="80"/>
              <w:ind w:right="170"/>
              <w:jc w:val="right"/>
            </w:pPr>
            <w:r w:rsidRPr="007E27E9">
              <w:rPr>
                <w:rFonts w:ascii="Arial CYR" w:hAnsi="Arial CYR" w:cs="Arial CYR"/>
              </w:rPr>
              <w:t>…</w:t>
            </w:r>
          </w:p>
        </w:tc>
        <w:tc>
          <w:tcPr>
            <w:tcW w:w="783" w:type="dxa"/>
            <w:tcBorders>
              <w:left w:val="single" w:sz="6" w:space="0" w:color="000000"/>
            </w:tcBorders>
            <w:shd w:val="clear" w:color="auto" w:fill="auto"/>
            <w:vAlign w:val="bottom"/>
          </w:tcPr>
          <w:p w14:paraId="39A4F836" w14:textId="1830A832" w:rsidR="00C7743A" w:rsidRPr="007E27E9" w:rsidRDefault="00C7743A" w:rsidP="004F421A">
            <w:pPr>
              <w:spacing w:before="80"/>
              <w:ind w:right="170"/>
              <w:jc w:val="right"/>
            </w:pPr>
            <w:r w:rsidRPr="007E27E9">
              <w:rPr>
                <w:rFonts w:ascii="Arial CYR" w:hAnsi="Arial CYR" w:cs="Arial CYR"/>
              </w:rPr>
              <w:t>…</w:t>
            </w:r>
          </w:p>
        </w:tc>
        <w:tc>
          <w:tcPr>
            <w:tcW w:w="783" w:type="dxa"/>
            <w:tcBorders>
              <w:left w:val="single" w:sz="6" w:space="0" w:color="000000"/>
            </w:tcBorders>
            <w:shd w:val="clear" w:color="auto" w:fill="auto"/>
            <w:vAlign w:val="bottom"/>
          </w:tcPr>
          <w:p w14:paraId="08D30A6F" w14:textId="345BCA79" w:rsidR="00C7743A" w:rsidRPr="007E27E9" w:rsidRDefault="00C7743A" w:rsidP="004F421A">
            <w:pPr>
              <w:spacing w:before="80"/>
              <w:ind w:right="170"/>
              <w:jc w:val="right"/>
            </w:pPr>
            <w:r w:rsidRPr="007E27E9">
              <w:t>1,1</w:t>
            </w:r>
          </w:p>
        </w:tc>
        <w:tc>
          <w:tcPr>
            <w:tcW w:w="783" w:type="dxa"/>
            <w:tcBorders>
              <w:left w:val="single" w:sz="6" w:space="0" w:color="000000"/>
            </w:tcBorders>
            <w:shd w:val="clear" w:color="auto" w:fill="auto"/>
            <w:vAlign w:val="bottom"/>
          </w:tcPr>
          <w:p w14:paraId="0260BB52" w14:textId="2435B48B" w:rsidR="00C7743A" w:rsidRPr="007E27E9" w:rsidRDefault="00C7743A" w:rsidP="004F421A">
            <w:pPr>
              <w:spacing w:before="80"/>
              <w:ind w:right="170"/>
              <w:jc w:val="right"/>
            </w:pPr>
            <w:r w:rsidRPr="007E27E9">
              <w:t>0,8</w:t>
            </w:r>
          </w:p>
        </w:tc>
      </w:tr>
    </w:tbl>
    <w:p w14:paraId="78D47570" w14:textId="77777777" w:rsidR="004F421A" w:rsidRPr="00D21FE6" w:rsidRDefault="004F421A" w:rsidP="004F421A">
      <w:pPr>
        <w:pageBreakBefore/>
        <w:spacing w:after="60"/>
        <w:jc w:val="right"/>
      </w:pPr>
      <w:r w:rsidRPr="00D21FE6">
        <w:rPr>
          <w:rFonts w:eastAsia="Symbol"/>
        </w:rPr>
        <w:lastRenderedPageBreak/>
        <w:t xml:space="preserve">Продолжение табл. / </w:t>
      </w:r>
      <w:r w:rsidRPr="00D21FE6">
        <w:rPr>
          <w:rFonts w:eastAsia="Symbol"/>
          <w:i/>
          <w:lang w:val="en-US"/>
        </w:rPr>
        <w:t>Continued</w:t>
      </w:r>
      <w:r w:rsidRPr="00D21FE6">
        <w:rPr>
          <w:rFonts w:eastAsia="Symbol"/>
          <w:i/>
        </w:rPr>
        <w:t xml:space="preserve"> </w:t>
      </w:r>
      <w:r w:rsidRPr="00D21FE6">
        <w:rPr>
          <w:rFonts w:eastAsia="Symbol"/>
          <w:i/>
          <w:lang w:val="en-US"/>
        </w:rPr>
        <w:t>table</w:t>
      </w:r>
      <w:r w:rsidRPr="00D21FE6">
        <w:rPr>
          <w:rFonts w:eastAsia="Symbol"/>
        </w:rPr>
        <w:t xml:space="preserve"> 26.32</w:t>
      </w:r>
    </w:p>
    <w:tbl>
      <w:tblPr>
        <w:tblW w:w="5000" w:type="pct"/>
        <w:jc w:val="center"/>
        <w:tblLayout w:type="fixed"/>
        <w:tblCellMar>
          <w:left w:w="0" w:type="dxa"/>
          <w:right w:w="0" w:type="dxa"/>
        </w:tblCellMar>
        <w:tblLook w:val="0000" w:firstRow="0" w:lastRow="0" w:firstColumn="0" w:lastColumn="0" w:noHBand="0" w:noVBand="0"/>
      </w:tblPr>
      <w:tblGrid>
        <w:gridCol w:w="1311"/>
        <w:gridCol w:w="781"/>
        <w:gridCol w:w="782"/>
        <w:gridCol w:w="782"/>
        <w:gridCol w:w="783"/>
        <w:gridCol w:w="794"/>
        <w:gridCol w:w="771"/>
        <w:gridCol w:w="783"/>
        <w:gridCol w:w="785"/>
        <w:gridCol w:w="783"/>
        <w:gridCol w:w="783"/>
        <w:gridCol w:w="783"/>
      </w:tblGrid>
      <w:tr w:rsidR="007E27E9" w:rsidRPr="00D21FE6" w14:paraId="0D8C24A5" w14:textId="77777777" w:rsidTr="008D1D92">
        <w:trPr>
          <w:cantSplit/>
          <w:trHeight w:val="1432"/>
          <w:jc w:val="center"/>
        </w:trPr>
        <w:tc>
          <w:tcPr>
            <w:tcW w:w="1311" w:type="dxa"/>
            <w:tcBorders>
              <w:top w:val="single" w:sz="6" w:space="0" w:color="000000"/>
              <w:bottom w:val="single" w:sz="6" w:space="0" w:color="000000"/>
            </w:tcBorders>
            <w:shd w:val="clear" w:color="auto" w:fill="auto"/>
          </w:tcPr>
          <w:p w14:paraId="6C31ABAE" w14:textId="77777777" w:rsidR="007E27E9" w:rsidRPr="00D21FE6" w:rsidRDefault="007E27E9" w:rsidP="008D1D92">
            <w:pPr>
              <w:snapToGrid w:val="0"/>
              <w:spacing w:before="20" w:after="20"/>
              <w:ind w:left="28"/>
              <w:jc w:val="center"/>
              <w:rPr>
                <w:rFonts w:eastAsia="Symbol"/>
                <w:b/>
                <w:sz w:val="12"/>
                <w:szCs w:val="12"/>
                <w:lang w:val="en-US"/>
              </w:rPr>
            </w:pPr>
          </w:p>
        </w:tc>
        <w:tc>
          <w:tcPr>
            <w:tcW w:w="781" w:type="dxa"/>
            <w:tcBorders>
              <w:top w:val="single" w:sz="6" w:space="0" w:color="000000"/>
              <w:left w:val="single" w:sz="6" w:space="0" w:color="000000"/>
              <w:bottom w:val="single" w:sz="6" w:space="0" w:color="000000"/>
            </w:tcBorders>
            <w:shd w:val="clear" w:color="auto" w:fill="auto"/>
          </w:tcPr>
          <w:p w14:paraId="48941172" w14:textId="77777777" w:rsidR="007E27E9" w:rsidRPr="00D21FE6" w:rsidRDefault="007E27E9" w:rsidP="008D1D92">
            <w:pPr>
              <w:spacing w:before="20" w:after="20"/>
              <w:ind w:left="28"/>
              <w:rPr>
                <w:sz w:val="12"/>
                <w:szCs w:val="12"/>
              </w:rPr>
            </w:pPr>
            <w:r w:rsidRPr="00D21FE6">
              <w:rPr>
                <w:rFonts w:eastAsia="Symbol" w:cs="Symbol"/>
                <w:sz w:val="12"/>
                <w:szCs w:val="12"/>
              </w:rPr>
              <w:t xml:space="preserve">Зерновые </w:t>
            </w:r>
            <w:r w:rsidRPr="00D21FE6">
              <w:rPr>
                <w:rFonts w:eastAsia="Symbol" w:cs="Symbol"/>
                <w:sz w:val="12"/>
                <w:szCs w:val="12"/>
              </w:rPr>
              <w:br/>
              <w:t>и зерноб</w:t>
            </w:r>
            <w:r w:rsidRPr="00D21FE6">
              <w:rPr>
                <w:rFonts w:eastAsia="Symbol" w:cs="Symbol"/>
                <w:sz w:val="12"/>
                <w:szCs w:val="12"/>
              </w:rPr>
              <w:t>о</w:t>
            </w:r>
            <w:r w:rsidRPr="00D21FE6">
              <w:rPr>
                <w:rFonts w:eastAsia="Symbol" w:cs="Symbol"/>
                <w:sz w:val="12"/>
                <w:szCs w:val="12"/>
              </w:rPr>
              <w:t>бовые кул</w:t>
            </w:r>
            <w:r w:rsidRPr="00D21FE6">
              <w:rPr>
                <w:rFonts w:eastAsia="Symbol" w:cs="Symbol"/>
                <w:sz w:val="12"/>
                <w:szCs w:val="12"/>
              </w:rPr>
              <w:t>ь</w:t>
            </w:r>
            <w:r w:rsidRPr="00D21FE6">
              <w:rPr>
                <w:rFonts w:eastAsia="Symbol" w:cs="Symbol"/>
                <w:sz w:val="12"/>
                <w:szCs w:val="12"/>
              </w:rPr>
              <w:t xml:space="preserve">туры </w:t>
            </w:r>
            <w:r w:rsidRPr="00D21FE6">
              <w:rPr>
                <w:rFonts w:eastAsia="Symbol" w:cs="Symbol"/>
                <w:sz w:val="12"/>
                <w:szCs w:val="12"/>
              </w:rPr>
              <w:br/>
              <w:t>(в весе после дор</w:t>
            </w:r>
            <w:r w:rsidRPr="00D21FE6">
              <w:rPr>
                <w:rFonts w:eastAsia="Symbol" w:cs="Symbol"/>
                <w:sz w:val="12"/>
                <w:szCs w:val="12"/>
              </w:rPr>
              <w:t>а</w:t>
            </w:r>
            <w:r w:rsidRPr="00D21FE6">
              <w:rPr>
                <w:rFonts w:eastAsia="Symbol" w:cs="Symbol"/>
                <w:sz w:val="12"/>
                <w:szCs w:val="12"/>
              </w:rPr>
              <w:t>ботки)</w:t>
            </w:r>
          </w:p>
          <w:p w14:paraId="736E1728" w14:textId="77777777" w:rsidR="007E27E9" w:rsidRPr="00D21FE6" w:rsidRDefault="007E27E9" w:rsidP="008D1D92">
            <w:pPr>
              <w:spacing w:before="20" w:after="20"/>
              <w:ind w:left="28"/>
              <w:rPr>
                <w:sz w:val="12"/>
                <w:szCs w:val="12"/>
                <w:lang w:val="en-US"/>
              </w:rPr>
            </w:pPr>
            <w:r w:rsidRPr="00D21FE6">
              <w:rPr>
                <w:i/>
                <w:sz w:val="12"/>
                <w:szCs w:val="12"/>
                <w:lang w:val="en-US"/>
              </w:rPr>
              <w:t xml:space="preserve">Cereals and leguminous crops </w:t>
            </w:r>
            <w:r w:rsidRPr="00D21FE6">
              <w:rPr>
                <w:rFonts w:eastAsia="Symbol" w:cs="Symbol"/>
                <w:i/>
                <w:sz w:val="12"/>
                <w:szCs w:val="12"/>
                <w:lang w:val="en-US"/>
              </w:rPr>
              <w:t>(weight after pr</w:t>
            </w:r>
            <w:r w:rsidRPr="00D21FE6">
              <w:rPr>
                <w:rFonts w:eastAsia="Symbol" w:cs="Symbol"/>
                <w:i/>
                <w:sz w:val="12"/>
                <w:szCs w:val="12"/>
                <w:lang w:val="en-US"/>
              </w:rPr>
              <w:t>o</w:t>
            </w:r>
            <w:r w:rsidRPr="00D21FE6">
              <w:rPr>
                <w:rFonts w:eastAsia="Symbol" w:cs="Symbol"/>
                <w:i/>
                <w:sz w:val="12"/>
                <w:szCs w:val="12"/>
                <w:lang w:val="en-US"/>
              </w:rPr>
              <w:t>cessing)</w:t>
            </w:r>
          </w:p>
        </w:tc>
        <w:tc>
          <w:tcPr>
            <w:tcW w:w="782" w:type="dxa"/>
            <w:tcBorders>
              <w:top w:val="single" w:sz="6" w:space="0" w:color="000000"/>
              <w:left w:val="single" w:sz="6" w:space="0" w:color="000000"/>
              <w:bottom w:val="single" w:sz="6" w:space="0" w:color="000000"/>
            </w:tcBorders>
            <w:shd w:val="clear" w:color="auto" w:fill="auto"/>
          </w:tcPr>
          <w:p w14:paraId="617B4414" w14:textId="77777777" w:rsidR="007E27E9" w:rsidRPr="00D21FE6" w:rsidRDefault="007E27E9" w:rsidP="008D1D92">
            <w:pPr>
              <w:pStyle w:val="13"/>
              <w:spacing w:before="20" w:after="20"/>
              <w:ind w:left="28"/>
              <w:rPr>
                <w:sz w:val="12"/>
                <w:szCs w:val="12"/>
              </w:rPr>
            </w:pPr>
            <w:r w:rsidRPr="00D21FE6">
              <w:rPr>
                <w:rFonts w:eastAsia="Symbol" w:cs="Symbol"/>
                <w:b w:val="0"/>
                <w:sz w:val="12"/>
                <w:szCs w:val="12"/>
                <w:u w:val="none"/>
              </w:rPr>
              <w:t xml:space="preserve">в том </w:t>
            </w:r>
            <w:r w:rsidRPr="00D21FE6">
              <w:rPr>
                <w:rFonts w:eastAsia="Symbol" w:cs="Symbol"/>
                <w:b w:val="0"/>
                <w:sz w:val="12"/>
                <w:szCs w:val="12"/>
                <w:u w:val="none"/>
              </w:rPr>
              <w:br/>
              <w:t xml:space="preserve">числе </w:t>
            </w:r>
            <w:r w:rsidRPr="00D21FE6">
              <w:rPr>
                <w:rFonts w:eastAsia="Symbol" w:cs="Symbol"/>
                <w:b w:val="0"/>
                <w:sz w:val="12"/>
                <w:szCs w:val="12"/>
                <w:u w:val="none"/>
              </w:rPr>
              <w:br/>
              <w:t>пшеница</w:t>
            </w:r>
          </w:p>
          <w:p w14:paraId="50EF9858" w14:textId="77777777" w:rsidR="007E27E9" w:rsidRPr="00D21FE6" w:rsidRDefault="007E27E9" w:rsidP="008D1D92">
            <w:pPr>
              <w:spacing w:before="20" w:after="20"/>
              <w:ind w:left="28"/>
              <w:rPr>
                <w:sz w:val="12"/>
                <w:szCs w:val="12"/>
              </w:rPr>
            </w:pPr>
            <w:r w:rsidRPr="00D21FE6">
              <w:rPr>
                <w:rFonts w:eastAsia="Symbol" w:cs="Symbol"/>
                <w:i/>
                <w:sz w:val="12"/>
                <w:szCs w:val="12"/>
                <w:lang w:val="en-US"/>
              </w:rPr>
              <w:t>including</w:t>
            </w:r>
            <w:r w:rsidRPr="00D21FE6">
              <w:rPr>
                <w:rFonts w:eastAsia="Symbol" w:cs="Symbol"/>
                <w:i/>
                <w:sz w:val="12"/>
                <w:szCs w:val="12"/>
              </w:rPr>
              <w:t xml:space="preserve"> </w:t>
            </w:r>
            <w:r w:rsidRPr="00D21FE6">
              <w:rPr>
                <w:rFonts w:eastAsia="Symbol" w:cs="Symbol"/>
                <w:i/>
                <w:sz w:val="12"/>
                <w:szCs w:val="12"/>
                <w:lang w:val="en-US"/>
              </w:rPr>
              <w:t>wheat</w:t>
            </w:r>
          </w:p>
        </w:tc>
        <w:tc>
          <w:tcPr>
            <w:tcW w:w="782" w:type="dxa"/>
            <w:tcBorders>
              <w:top w:val="single" w:sz="6" w:space="0" w:color="000000"/>
              <w:left w:val="single" w:sz="6" w:space="0" w:color="000000"/>
              <w:bottom w:val="single" w:sz="6" w:space="0" w:color="000000"/>
            </w:tcBorders>
            <w:shd w:val="clear" w:color="auto" w:fill="auto"/>
          </w:tcPr>
          <w:p w14:paraId="12B44316" w14:textId="77777777" w:rsidR="007E27E9" w:rsidRPr="00D21FE6" w:rsidRDefault="007E27E9" w:rsidP="008D1D92">
            <w:pPr>
              <w:spacing w:before="20" w:after="20"/>
              <w:ind w:left="28"/>
              <w:rPr>
                <w:sz w:val="12"/>
                <w:szCs w:val="12"/>
                <w:lang w:val="en-US"/>
              </w:rPr>
            </w:pPr>
            <w:r w:rsidRPr="00D21FE6">
              <w:rPr>
                <w:rFonts w:eastAsia="Symbol" w:cs="Symbol"/>
                <w:spacing w:val="-2"/>
                <w:sz w:val="12"/>
                <w:szCs w:val="12"/>
              </w:rPr>
              <w:t>Картофель</w:t>
            </w:r>
          </w:p>
          <w:p w14:paraId="287E51AD" w14:textId="77777777" w:rsidR="007E27E9" w:rsidRPr="00D21FE6" w:rsidRDefault="007E27E9" w:rsidP="008D1D92">
            <w:pPr>
              <w:spacing w:before="20" w:after="20"/>
              <w:ind w:left="28"/>
              <w:rPr>
                <w:sz w:val="12"/>
                <w:szCs w:val="12"/>
                <w:lang w:val="en-US"/>
              </w:rPr>
            </w:pPr>
            <w:r w:rsidRPr="00D21FE6">
              <w:rPr>
                <w:rFonts w:eastAsia="Symbol" w:cs="Symbol"/>
                <w:i/>
                <w:sz w:val="12"/>
                <w:szCs w:val="12"/>
                <w:lang w:val="en-US"/>
              </w:rPr>
              <w:t>Potatoes</w:t>
            </w:r>
          </w:p>
        </w:tc>
        <w:tc>
          <w:tcPr>
            <w:tcW w:w="783" w:type="dxa"/>
            <w:tcBorders>
              <w:top w:val="single" w:sz="6" w:space="0" w:color="000000"/>
              <w:left w:val="single" w:sz="6" w:space="0" w:color="000000"/>
              <w:bottom w:val="single" w:sz="6" w:space="0" w:color="000000"/>
            </w:tcBorders>
            <w:shd w:val="clear" w:color="auto" w:fill="auto"/>
          </w:tcPr>
          <w:p w14:paraId="1110138C" w14:textId="77777777" w:rsidR="007E27E9" w:rsidRPr="006C770C" w:rsidRDefault="007E27E9" w:rsidP="008D1D92">
            <w:pPr>
              <w:spacing w:before="20" w:after="20" w:line="120" w:lineRule="exact"/>
              <w:ind w:left="28"/>
              <w:rPr>
                <w:rFonts w:eastAsia="Symbol" w:cs="Symbol"/>
                <w:sz w:val="12"/>
                <w:szCs w:val="12"/>
              </w:rPr>
            </w:pPr>
            <w:r w:rsidRPr="006C770C">
              <w:rPr>
                <w:rFonts w:eastAsia="Symbol" w:cs="Symbol"/>
                <w:sz w:val="12"/>
                <w:szCs w:val="12"/>
              </w:rPr>
              <w:t xml:space="preserve">Сахарная </w:t>
            </w:r>
            <w:r w:rsidRPr="006C770C">
              <w:rPr>
                <w:rFonts w:eastAsia="Symbol" w:cs="Symbol"/>
                <w:sz w:val="12"/>
                <w:szCs w:val="12"/>
              </w:rPr>
              <w:br/>
            </w:r>
            <w:proofErr w:type="gramStart"/>
            <w:r w:rsidRPr="006C770C">
              <w:rPr>
                <w:rFonts w:eastAsia="Symbol" w:cs="Symbol"/>
                <w:sz w:val="12"/>
                <w:szCs w:val="12"/>
                <w:lang w:val="en-US"/>
              </w:rPr>
              <w:t>c</w:t>
            </w:r>
            <w:proofErr w:type="gramEnd"/>
            <w:r w:rsidRPr="006C770C">
              <w:rPr>
                <w:rFonts w:eastAsia="Symbol" w:cs="Symbol"/>
                <w:sz w:val="12"/>
                <w:szCs w:val="12"/>
              </w:rPr>
              <w:t>векла</w:t>
            </w:r>
          </w:p>
          <w:p w14:paraId="30CA9017" w14:textId="77777777" w:rsidR="007E27E9" w:rsidRPr="00D21FE6" w:rsidRDefault="007E27E9" w:rsidP="008D1D92">
            <w:pPr>
              <w:spacing w:before="20" w:after="20"/>
              <w:ind w:left="28"/>
              <w:rPr>
                <w:sz w:val="12"/>
                <w:szCs w:val="12"/>
                <w:lang w:val="en-US"/>
              </w:rPr>
            </w:pPr>
            <w:r w:rsidRPr="006C770C">
              <w:rPr>
                <w:rFonts w:eastAsia="Symbol" w:cs="Symbol"/>
                <w:i/>
                <w:sz w:val="12"/>
                <w:szCs w:val="12"/>
                <w:lang w:val="en-US"/>
              </w:rPr>
              <w:t>Sugar beet</w:t>
            </w:r>
          </w:p>
        </w:tc>
        <w:tc>
          <w:tcPr>
            <w:tcW w:w="794" w:type="dxa"/>
            <w:tcBorders>
              <w:top w:val="single" w:sz="6" w:space="0" w:color="000000"/>
              <w:left w:val="single" w:sz="6" w:space="0" w:color="000000"/>
              <w:bottom w:val="single" w:sz="6" w:space="0" w:color="000000"/>
            </w:tcBorders>
            <w:shd w:val="clear" w:color="auto" w:fill="auto"/>
          </w:tcPr>
          <w:p w14:paraId="66069EF7" w14:textId="77777777" w:rsidR="007E27E9" w:rsidRPr="00D21FE6" w:rsidRDefault="007E27E9" w:rsidP="008D1D92">
            <w:pPr>
              <w:spacing w:before="20" w:after="20"/>
              <w:ind w:left="28"/>
              <w:rPr>
                <w:sz w:val="12"/>
                <w:szCs w:val="12"/>
                <w:lang w:val="en-US"/>
              </w:rPr>
            </w:pPr>
            <w:r w:rsidRPr="00D21FE6">
              <w:rPr>
                <w:rFonts w:eastAsia="Symbol" w:cs="Symbol"/>
                <w:sz w:val="12"/>
                <w:szCs w:val="12"/>
              </w:rPr>
              <w:t>Плоды</w:t>
            </w:r>
            <w:r w:rsidRPr="00D21FE6">
              <w:rPr>
                <w:rFonts w:eastAsia="Symbol" w:cs="Symbol"/>
                <w:sz w:val="12"/>
                <w:szCs w:val="12"/>
                <w:lang w:val="en-US"/>
              </w:rPr>
              <w:t xml:space="preserve">, </w:t>
            </w:r>
            <w:r w:rsidRPr="00D21FE6">
              <w:rPr>
                <w:rFonts w:eastAsia="Symbol" w:cs="Symbol"/>
                <w:sz w:val="12"/>
                <w:szCs w:val="12"/>
                <w:lang w:val="en-US"/>
              </w:rPr>
              <w:br/>
            </w:r>
            <w:r w:rsidRPr="00D21FE6">
              <w:rPr>
                <w:rFonts w:eastAsia="Symbol" w:cs="Symbol"/>
                <w:sz w:val="12"/>
                <w:szCs w:val="12"/>
              </w:rPr>
              <w:t>ягоды</w:t>
            </w:r>
            <w:r w:rsidRPr="00D21FE6">
              <w:rPr>
                <w:rFonts w:eastAsia="Symbol" w:cs="Symbol"/>
                <w:sz w:val="12"/>
                <w:szCs w:val="12"/>
                <w:lang w:val="en-US"/>
              </w:rPr>
              <w:t xml:space="preserve">, </w:t>
            </w:r>
            <w:r w:rsidRPr="00D21FE6">
              <w:rPr>
                <w:rFonts w:eastAsia="Symbol" w:cs="Symbol"/>
                <w:sz w:val="12"/>
                <w:szCs w:val="12"/>
              </w:rPr>
              <w:t>ци</w:t>
            </w:r>
            <w:r w:rsidRPr="00D21FE6">
              <w:rPr>
                <w:rFonts w:eastAsia="Symbol" w:cs="Symbol"/>
                <w:sz w:val="12"/>
                <w:szCs w:val="12"/>
              </w:rPr>
              <w:t>т</w:t>
            </w:r>
            <w:r w:rsidRPr="00D21FE6">
              <w:rPr>
                <w:rFonts w:eastAsia="Symbol" w:cs="Symbol"/>
                <w:sz w:val="12"/>
                <w:szCs w:val="12"/>
              </w:rPr>
              <w:t>русовые</w:t>
            </w:r>
            <w:r w:rsidRPr="00D21FE6">
              <w:rPr>
                <w:rFonts w:eastAsia="Symbol" w:cs="Symbol"/>
                <w:sz w:val="12"/>
                <w:szCs w:val="12"/>
                <w:lang w:val="en-US"/>
              </w:rPr>
              <w:t xml:space="preserve"> </w:t>
            </w:r>
            <w:r w:rsidRPr="00D21FE6">
              <w:rPr>
                <w:rFonts w:eastAsia="Symbol" w:cs="Symbol"/>
                <w:sz w:val="12"/>
                <w:szCs w:val="12"/>
              </w:rPr>
              <w:t>и</w:t>
            </w:r>
            <w:r w:rsidRPr="00D21FE6">
              <w:rPr>
                <w:rFonts w:eastAsia="Symbol" w:cs="Symbol"/>
                <w:sz w:val="12"/>
                <w:szCs w:val="12"/>
                <w:lang w:val="en-US"/>
              </w:rPr>
              <w:t xml:space="preserve"> </w:t>
            </w:r>
            <w:r w:rsidRPr="00D21FE6">
              <w:rPr>
                <w:rFonts w:eastAsia="Symbol" w:cs="Symbol"/>
                <w:sz w:val="12"/>
                <w:szCs w:val="12"/>
              </w:rPr>
              <w:t>виноград</w:t>
            </w:r>
          </w:p>
          <w:p w14:paraId="270D570D" w14:textId="77777777" w:rsidR="007E27E9" w:rsidRPr="00D21FE6" w:rsidRDefault="007E27E9" w:rsidP="008D1D92">
            <w:pPr>
              <w:spacing w:before="20" w:after="20"/>
              <w:ind w:left="28"/>
              <w:rPr>
                <w:sz w:val="12"/>
                <w:szCs w:val="12"/>
                <w:lang w:val="en-US"/>
              </w:rPr>
            </w:pPr>
            <w:r w:rsidRPr="00D21FE6">
              <w:rPr>
                <w:rFonts w:eastAsia="Symbol" w:cs="Symbol"/>
                <w:i/>
                <w:sz w:val="12"/>
                <w:szCs w:val="12"/>
                <w:lang w:val="en-US"/>
              </w:rPr>
              <w:t>Fruits, be</w:t>
            </w:r>
            <w:r w:rsidRPr="00D21FE6">
              <w:rPr>
                <w:rFonts w:eastAsia="Symbol" w:cs="Symbol"/>
                <w:i/>
                <w:sz w:val="12"/>
                <w:szCs w:val="12"/>
                <w:lang w:val="en-US"/>
              </w:rPr>
              <w:t>r</w:t>
            </w:r>
            <w:r w:rsidRPr="00D21FE6">
              <w:rPr>
                <w:rFonts w:eastAsia="Symbol" w:cs="Symbol"/>
                <w:i/>
                <w:sz w:val="12"/>
                <w:szCs w:val="12"/>
                <w:lang w:val="en-US"/>
              </w:rPr>
              <w:t>ries, citrus fruits and grapes</w:t>
            </w:r>
          </w:p>
        </w:tc>
        <w:tc>
          <w:tcPr>
            <w:tcW w:w="771" w:type="dxa"/>
            <w:tcBorders>
              <w:top w:val="single" w:sz="6" w:space="0" w:color="000000"/>
              <w:left w:val="single" w:sz="6" w:space="0" w:color="000000"/>
              <w:bottom w:val="single" w:sz="6" w:space="0" w:color="000000"/>
            </w:tcBorders>
            <w:shd w:val="clear" w:color="auto" w:fill="auto"/>
          </w:tcPr>
          <w:p w14:paraId="45D16816" w14:textId="77777777" w:rsidR="007E27E9" w:rsidRPr="00D21FE6" w:rsidRDefault="007E27E9" w:rsidP="008D1D92">
            <w:pPr>
              <w:spacing w:before="20" w:after="20"/>
              <w:ind w:left="28"/>
              <w:rPr>
                <w:sz w:val="12"/>
                <w:szCs w:val="12"/>
                <w:lang w:val="en-US"/>
              </w:rPr>
            </w:pPr>
            <w:r w:rsidRPr="00D21FE6">
              <w:rPr>
                <w:rFonts w:eastAsia="Symbol" w:cs="Symbol"/>
                <w:sz w:val="12"/>
                <w:szCs w:val="12"/>
              </w:rPr>
              <w:t>Овощи</w:t>
            </w:r>
            <w:r w:rsidRPr="00D21FE6">
              <w:rPr>
                <w:rFonts w:eastAsia="Symbol" w:cs="Symbol"/>
                <w:sz w:val="12"/>
                <w:szCs w:val="12"/>
                <w:lang w:val="en-US"/>
              </w:rPr>
              <w:t xml:space="preserve"> </w:t>
            </w:r>
            <w:r w:rsidRPr="00D21FE6">
              <w:rPr>
                <w:rFonts w:eastAsia="Symbol" w:cs="Symbol"/>
                <w:sz w:val="12"/>
                <w:szCs w:val="12"/>
                <w:lang w:val="en-US"/>
              </w:rPr>
              <w:br/>
            </w:r>
            <w:r w:rsidRPr="00D21FE6">
              <w:rPr>
                <w:rFonts w:eastAsia="Symbol" w:cs="Symbol"/>
                <w:sz w:val="12"/>
                <w:szCs w:val="12"/>
              </w:rPr>
              <w:t>и</w:t>
            </w:r>
            <w:r w:rsidRPr="00D21FE6">
              <w:rPr>
                <w:rFonts w:eastAsia="Symbol" w:cs="Symbol"/>
                <w:sz w:val="12"/>
                <w:szCs w:val="12"/>
                <w:lang w:val="en-US"/>
              </w:rPr>
              <w:t xml:space="preserve"> </w:t>
            </w:r>
            <w:r w:rsidRPr="00D21FE6">
              <w:rPr>
                <w:rFonts w:eastAsia="Symbol" w:cs="Symbol"/>
                <w:sz w:val="12"/>
                <w:szCs w:val="12"/>
              </w:rPr>
              <w:t>бахч</w:t>
            </w:r>
            <w:proofErr w:type="gramStart"/>
            <w:r w:rsidRPr="00D21FE6">
              <w:rPr>
                <w:rFonts w:eastAsia="Symbol" w:cs="Symbol"/>
                <w:sz w:val="12"/>
                <w:szCs w:val="12"/>
              </w:rPr>
              <w:t>е</w:t>
            </w:r>
            <w:r w:rsidRPr="00D21FE6">
              <w:rPr>
                <w:rFonts w:eastAsia="Symbol" w:cs="Symbol"/>
                <w:sz w:val="12"/>
                <w:szCs w:val="12"/>
                <w:lang w:val="en-US"/>
              </w:rPr>
              <w:t>-</w:t>
            </w:r>
            <w:proofErr w:type="gramEnd"/>
            <w:r w:rsidRPr="00D21FE6">
              <w:rPr>
                <w:rFonts w:eastAsia="Symbol" w:cs="Symbol"/>
                <w:sz w:val="12"/>
                <w:szCs w:val="12"/>
                <w:lang w:val="en-US"/>
              </w:rPr>
              <w:br/>
            </w:r>
            <w:r w:rsidRPr="00D21FE6">
              <w:rPr>
                <w:rFonts w:eastAsia="Symbol" w:cs="Symbol"/>
                <w:sz w:val="12"/>
                <w:szCs w:val="12"/>
              </w:rPr>
              <w:t>вые</w:t>
            </w:r>
            <w:r w:rsidRPr="00D21FE6">
              <w:rPr>
                <w:rFonts w:eastAsia="Symbol" w:cs="Symbol"/>
                <w:sz w:val="12"/>
                <w:szCs w:val="12"/>
                <w:vertAlign w:val="superscript"/>
                <w:lang w:val="en-US"/>
              </w:rPr>
              <w:t>1)</w:t>
            </w:r>
          </w:p>
          <w:p w14:paraId="0D92F015" w14:textId="77777777" w:rsidR="007E27E9" w:rsidRPr="00D21FE6" w:rsidRDefault="007E27E9" w:rsidP="008D1D92">
            <w:pPr>
              <w:spacing w:before="20" w:after="20"/>
              <w:ind w:left="28"/>
              <w:rPr>
                <w:sz w:val="12"/>
                <w:szCs w:val="12"/>
                <w:lang w:val="en-US"/>
              </w:rPr>
            </w:pPr>
            <w:r w:rsidRPr="00D21FE6">
              <w:rPr>
                <w:rFonts w:eastAsia="Symbol" w:cs="Symbol"/>
                <w:i/>
                <w:sz w:val="12"/>
                <w:szCs w:val="12"/>
                <w:lang w:val="en-US"/>
              </w:rPr>
              <w:t>Vegetables and melons</w:t>
            </w:r>
            <w:r w:rsidRPr="00D21FE6">
              <w:rPr>
                <w:rFonts w:eastAsia="Symbol" w:cs="Symbol"/>
                <w:i/>
                <w:sz w:val="12"/>
                <w:szCs w:val="12"/>
                <w:vertAlign w:val="superscript"/>
                <w:lang w:val="en-US"/>
              </w:rPr>
              <w:t>1</w:t>
            </w:r>
            <w:r w:rsidRPr="00D21FE6">
              <w:rPr>
                <w:rFonts w:eastAsia="Symbol" w:cs="Symbol"/>
                <w:sz w:val="12"/>
                <w:szCs w:val="12"/>
                <w:vertAlign w:val="superscript"/>
                <w:lang w:val="en-US"/>
              </w:rPr>
              <w:t>)</w:t>
            </w:r>
          </w:p>
        </w:tc>
        <w:tc>
          <w:tcPr>
            <w:tcW w:w="783" w:type="dxa"/>
            <w:tcBorders>
              <w:top w:val="single" w:sz="6" w:space="0" w:color="000000"/>
              <w:left w:val="single" w:sz="6" w:space="0" w:color="000000"/>
              <w:bottom w:val="single" w:sz="6" w:space="0" w:color="000000"/>
            </w:tcBorders>
            <w:shd w:val="clear" w:color="auto" w:fill="auto"/>
          </w:tcPr>
          <w:p w14:paraId="5911122B" w14:textId="77777777" w:rsidR="007E27E9" w:rsidRPr="00D21FE6" w:rsidRDefault="007E27E9" w:rsidP="008D1D92">
            <w:pPr>
              <w:spacing w:before="20" w:after="20"/>
              <w:ind w:left="28"/>
              <w:rPr>
                <w:sz w:val="12"/>
                <w:szCs w:val="12"/>
              </w:rPr>
            </w:pPr>
            <w:r w:rsidRPr="00D21FE6">
              <w:rPr>
                <w:rFonts w:eastAsia="Symbol" w:cs="Symbol"/>
                <w:sz w:val="12"/>
                <w:szCs w:val="12"/>
              </w:rPr>
              <w:t xml:space="preserve">Скот </w:t>
            </w:r>
            <w:r w:rsidRPr="00D21FE6">
              <w:rPr>
                <w:rFonts w:eastAsia="Symbol" w:cs="Symbol"/>
                <w:sz w:val="12"/>
                <w:szCs w:val="12"/>
              </w:rPr>
              <w:br/>
              <w:t xml:space="preserve">и птица </w:t>
            </w:r>
            <w:r w:rsidRPr="00D21FE6">
              <w:rPr>
                <w:rFonts w:eastAsia="Symbol" w:cs="Symbol"/>
                <w:sz w:val="12"/>
                <w:szCs w:val="12"/>
              </w:rPr>
              <w:br/>
              <w:t xml:space="preserve">на убой </w:t>
            </w:r>
            <w:r w:rsidRPr="00D21FE6">
              <w:rPr>
                <w:rFonts w:eastAsia="Symbol" w:cs="Symbol"/>
                <w:sz w:val="12"/>
                <w:szCs w:val="12"/>
              </w:rPr>
              <w:br/>
              <w:t>(в убойном весе)</w:t>
            </w:r>
          </w:p>
          <w:p w14:paraId="7EF2F2D4" w14:textId="77777777" w:rsidR="007E27E9" w:rsidRPr="006C770C" w:rsidRDefault="007E27E9" w:rsidP="008D1D92">
            <w:pPr>
              <w:spacing w:before="20" w:after="20"/>
              <w:ind w:left="28"/>
              <w:rPr>
                <w:sz w:val="12"/>
                <w:szCs w:val="12"/>
                <w:lang w:val="en-US"/>
              </w:rPr>
            </w:pPr>
            <w:r w:rsidRPr="00D21FE6">
              <w:rPr>
                <w:rFonts w:eastAsia="Symbol" w:cs="Symbol"/>
                <w:i/>
                <w:sz w:val="12"/>
                <w:szCs w:val="12"/>
                <w:lang w:val="en-US"/>
              </w:rPr>
              <w:t>Cattle and poultry for slaughter (slaughter weight)</w:t>
            </w:r>
          </w:p>
        </w:tc>
        <w:tc>
          <w:tcPr>
            <w:tcW w:w="785" w:type="dxa"/>
            <w:tcBorders>
              <w:top w:val="single" w:sz="6" w:space="0" w:color="000000"/>
              <w:left w:val="single" w:sz="6" w:space="0" w:color="000000"/>
              <w:bottom w:val="single" w:sz="6" w:space="0" w:color="000000"/>
            </w:tcBorders>
            <w:shd w:val="clear" w:color="auto" w:fill="auto"/>
          </w:tcPr>
          <w:p w14:paraId="495AAED8" w14:textId="77777777" w:rsidR="007E27E9" w:rsidRPr="00D21FE6" w:rsidRDefault="007E27E9" w:rsidP="008D1D92">
            <w:pPr>
              <w:spacing w:before="20" w:after="20"/>
              <w:ind w:left="28"/>
              <w:rPr>
                <w:sz w:val="12"/>
                <w:szCs w:val="12"/>
                <w:lang w:val="en-US"/>
              </w:rPr>
            </w:pPr>
            <w:r w:rsidRPr="00D21FE6">
              <w:rPr>
                <w:rFonts w:eastAsia="Symbol" w:cs="Symbol"/>
                <w:sz w:val="12"/>
                <w:szCs w:val="12"/>
              </w:rPr>
              <w:t>Молоко</w:t>
            </w:r>
          </w:p>
          <w:p w14:paraId="36F269AA" w14:textId="77777777" w:rsidR="007E27E9" w:rsidRPr="00D21FE6" w:rsidRDefault="007E27E9" w:rsidP="008D1D92">
            <w:pPr>
              <w:spacing w:before="20" w:after="20"/>
              <w:ind w:left="28"/>
              <w:rPr>
                <w:sz w:val="12"/>
                <w:szCs w:val="12"/>
              </w:rPr>
            </w:pPr>
            <w:r w:rsidRPr="00D21FE6">
              <w:rPr>
                <w:rFonts w:eastAsia="Symbol" w:cs="Symbol"/>
                <w:i/>
                <w:sz w:val="12"/>
                <w:szCs w:val="12"/>
                <w:lang w:val="en-US"/>
              </w:rPr>
              <w:t>Milk</w:t>
            </w:r>
          </w:p>
        </w:tc>
        <w:tc>
          <w:tcPr>
            <w:tcW w:w="783" w:type="dxa"/>
            <w:tcBorders>
              <w:top w:val="single" w:sz="6" w:space="0" w:color="000000"/>
              <w:left w:val="single" w:sz="6" w:space="0" w:color="000000"/>
              <w:bottom w:val="single" w:sz="6" w:space="0" w:color="000000"/>
            </w:tcBorders>
            <w:shd w:val="clear" w:color="auto" w:fill="auto"/>
          </w:tcPr>
          <w:p w14:paraId="0CCC6665" w14:textId="77777777" w:rsidR="007E27E9" w:rsidRPr="00D21FE6" w:rsidRDefault="007E27E9" w:rsidP="008D1D92">
            <w:pPr>
              <w:spacing w:before="20" w:after="20"/>
              <w:ind w:left="28"/>
              <w:rPr>
                <w:sz w:val="12"/>
                <w:szCs w:val="12"/>
              </w:rPr>
            </w:pPr>
            <w:r w:rsidRPr="00D21FE6">
              <w:rPr>
                <w:rFonts w:eastAsia="Symbol" w:cs="Symbol"/>
                <w:sz w:val="12"/>
                <w:szCs w:val="12"/>
              </w:rPr>
              <w:t>Яйца, шт.</w:t>
            </w:r>
            <w:r w:rsidRPr="00D21FE6">
              <w:rPr>
                <w:rFonts w:eastAsia="Symbol" w:cs="Symbol"/>
                <w:bCs/>
                <w:sz w:val="12"/>
                <w:szCs w:val="12"/>
                <w:vertAlign w:val="superscript"/>
              </w:rPr>
              <w:t xml:space="preserve"> </w:t>
            </w:r>
          </w:p>
          <w:p w14:paraId="1880D6AF" w14:textId="77777777" w:rsidR="007E27E9" w:rsidRPr="00D21FE6" w:rsidRDefault="007E27E9" w:rsidP="008D1D92">
            <w:pPr>
              <w:spacing w:before="20" w:after="20"/>
              <w:ind w:left="28"/>
              <w:rPr>
                <w:sz w:val="12"/>
                <w:szCs w:val="12"/>
              </w:rPr>
            </w:pPr>
            <w:r w:rsidRPr="00D21FE6">
              <w:rPr>
                <w:rFonts w:eastAsia="Symbol" w:cs="Symbol"/>
                <w:i/>
                <w:sz w:val="12"/>
                <w:szCs w:val="12"/>
                <w:lang w:val="en-US"/>
              </w:rPr>
              <w:t>Eggs</w:t>
            </w:r>
            <w:r w:rsidRPr="00D21FE6">
              <w:rPr>
                <w:rFonts w:eastAsia="Symbol" w:cs="Symbol"/>
                <w:i/>
                <w:sz w:val="12"/>
                <w:szCs w:val="12"/>
              </w:rPr>
              <w:t xml:space="preserve">, </w:t>
            </w:r>
            <w:r w:rsidRPr="00D21FE6">
              <w:rPr>
                <w:rFonts w:eastAsia="Symbol" w:cs="Symbol"/>
                <w:i/>
                <w:sz w:val="12"/>
                <w:szCs w:val="12"/>
                <w:lang w:val="en-US"/>
              </w:rPr>
              <w:t>pcs</w:t>
            </w:r>
            <w:r w:rsidRPr="00D21FE6">
              <w:rPr>
                <w:rFonts w:eastAsia="Symbol" w:cs="Symbol"/>
                <w:i/>
                <w:sz w:val="12"/>
                <w:szCs w:val="12"/>
              </w:rPr>
              <w:t>.</w:t>
            </w:r>
          </w:p>
        </w:tc>
        <w:tc>
          <w:tcPr>
            <w:tcW w:w="783" w:type="dxa"/>
            <w:tcBorders>
              <w:top w:val="single" w:sz="6" w:space="0" w:color="000000"/>
              <w:left w:val="single" w:sz="6" w:space="0" w:color="000000"/>
              <w:bottom w:val="single" w:sz="6" w:space="0" w:color="000000"/>
            </w:tcBorders>
            <w:shd w:val="clear" w:color="auto" w:fill="auto"/>
          </w:tcPr>
          <w:p w14:paraId="0CC1C5EE" w14:textId="77777777" w:rsidR="007E27E9" w:rsidRPr="007E27E9" w:rsidRDefault="007E27E9" w:rsidP="007E27E9">
            <w:pPr>
              <w:spacing w:before="20" w:after="20"/>
              <w:ind w:left="28"/>
              <w:rPr>
                <w:sz w:val="12"/>
                <w:szCs w:val="12"/>
              </w:rPr>
            </w:pPr>
            <w:r w:rsidRPr="007E27E9">
              <w:rPr>
                <w:rFonts w:eastAsia="Symbol" w:cs="Symbol"/>
                <w:bCs/>
                <w:sz w:val="12"/>
                <w:szCs w:val="12"/>
              </w:rPr>
              <w:t>Масла</w:t>
            </w:r>
            <w:r w:rsidRPr="007E27E9">
              <w:rPr>
                <w:rFonts w:eastAsia="Symbol" w:cs="Symbol"/>
                <w:bCs/>
                <w:sz w:val="12"/>
                <w:szCs w:val="12"/>
                <w:lang w:val="en-US"/>
              </w:rPr>
              <w:t xml:space="preserve"> </w:t>
            </w:r>
            <w:r w:rsidRPr="007E27E9">
              <w:rPr>
                <w:rFonts w:eastAsia="Symbol" w:cs="Symbol"/>
                <w:bCs/>
                <w:sz w:val="12"/>
                <w:szCs w:val="12"/>
              </w:rPr>
              <w:t>ра</w:t>
            </w:r>
            <w:r w:rsidRPr="007E27E9">
              <w:rPr>
                <w:rFonts w:eastAsia="Symbol" w:cs="Symbol"/>
                <w:bCs/>
                <w:sz w:val="12"/>
                <w:szCs w:val="12"/>
              </w:rPr>
              <w:t>с</w:t>
            </w:r>
            <w:r w:rsidRPr="007E27E9">
              <w:rPr>
                <w:rFonts w:eastAsia="Symbol" w:cs="Symbol"/>
                <w:bCs/>
                <w:sz w:val="12"/>
                <w:szCs w:val="12"/>
              </w:rPr>
              <w:t>тительные</w:t>
            </w:r>
          </w:p>
          <w:p w14:paraId="450DFD51" w14:textId="00D2FC94" w:rsidR="007E27E9" w:rsidRPr="00D21FE6" w:rsidRDefault="007E27E9" w:rsidP="008D1D92">
            <w:pPr>
              <w:spacing w:before="20" w:after="20"/>
              <w:ind w:left="28"/>
              <w:rPr>
                <w:sz w:val="12"/>
                <w:szCs w:val="12"/>
              </w:rPr>
            </w:pPr>
            <w:r w:rsidRPr="007E27E9">
              <w:rPr>
                <w:rFonts w:eastAsia="Symbol"/>
                <w:i/>
                <w:sz w:val="12"/>
                <w:szCs w:val="12"/>
                <w:lang w:val="en-US"/>
              </w:rPr>
              <w:t>Vegetable oils</w:t>
            </w:r>
          </w:p>
        </w:tc>
        <w:tc>
          <w:tcPr>
            <w:tcW w:w="783" w:type="dxa"/>
            <w:tcBorders>
              <w:top w:val="single" w:sz="6" w:space="0" w:color="000000"/>
              <w:left w:val="single" w:sz="6" w:space="0" w:color="000000"/>
              <w:bottom w:val="single" w:sz="6" w:space="0" w:color="000000"/>
            </w:tcBorders>
            <w:shd w:val="clear" w:color="auto" w:fill="auto"/>
          </w:tcPr>
          <w:p w14:paraId="39306753" w14:textId="77777777" w:rsidR="007E27E9" w:rsidRPr="007E27E9" w:rsidRDefault="007E27E9" w:rsidP="007E27E9">
            <w:pPr>
              <w:spacing w:before="20" w:after="20"/>
              <w:ind w:left="28"/>
              <w:rPr>
                <w:sz w:val="12"/>
                <w:szCs w:val="12"/>
              </w:rPr>
            </w:pPr>
            <w:r w:rsidRPr="007E27E9">
              <w:rPr>
                <w:rFonts w:eastAsia="Symbol" w:cs="Symbol"/>
                <w:bCs/>
                <w:sz w:val="12"/>
                <w:szCs w:val="12"/>
              </w:rPr>
              <w:t xml:space="preserve">Масло </w:t>
            </w:r>
            <w:r w:rsidRPr="007E27E9">
              <w:rPr>
                <w:rFonts w:eastAsia="Symbol" w:cs="Symbol"/>
                <w:bCs/>
                <w:sz w:val="12"/>
                <w:szCs w:val="12"/>
              </w:rPr>
              <w:br/>
              <w:t>животное</w:t>
            </w:r>
            <w:proofErr w:type="gramStart"/>
            <w:r w:rsidRPr="007E27E9">
              <w:rPr>
                <w:rFonts w:eastAsia="Symbol" w:cs="Symbol"/>
                <w:bCs/>
                <w:sz w:val="12"/>
                <w:szCs w:val="12"/>
                <w:vertAlign w:val="superscript"/>
              </w:rPr>
              <w:t>2</w:t>
            </w:r>
            <w:proofErr w:type="gramEnd"/>
            <w:r w:rsidRPr="007E27E9">
              <w:rPr>
                <w:rFonts w:eastAsia="Symbol" w:cs="Symbol"/>
                <w:bCs/>
                <w:sz w:val="12"/>
                <w:szCs w:val="12"/>
                <w:vertAlign w:val="superscript"/>
              </w:rPr>
              <w:t>)</w:t>
            </w:r>
          </w:p>
          <w:p w14:paraId="10F89F6B" w14:textId="77777777" w:rsidR="007E27E9" w:rsidRPr="007E27E9" w:rsidRDefault="007E27E9" w:rsidP="007E27E9">
            <w:pPr>
              <w:spacing w:before="20" w:after="20"/>
              <w:ind w:left="28"/>
              <w:rPr>
                <w:rFonts w:eastAsia="Symbol" w:cs="Symbol"/>
                <w:bCs/>
                <w:i/>
                <w:sz w:val="12"/>
                <w:szCs w:val="12"/>
                <w:vertAlign w:val="superscript"/>
              </w:rPr>
            </w:pPr>
            <w:r w:rsidRPr="007E27E9">
              <w:rPr>
                <w:rFonts w:eastAsia="Symbol" w:cs="Symbol"/>
                <w:bCs/>
                <w:i/>
                <w:sz w:val="12"/>
                <w:szCs w:val="12"/>
                <w:lang w:val="en-US"/>
              </w:rPr>
              <w:t>Butter</w:t>
            </w:r>
            <w:r w:rsidRPr="007E27E9">
              <w:rPr>
                <w:rFonts w:eastAsia="Symbol" w:cs="Symbol"/>
                <w:bCs/>
                <w:i/>
                <w:sz w:val="12"/>
                <w:szCs w:val="12"/>
                <w:vertAlign w:val="superscript"/>
              </w:rPr>
              <w:t xml:space="preserve"> 2)</w:t>
            </w:r>
          </w:p>
          <w:p w14:paraId="4C91B9A7" w14:textId="77777777" w:rsidR="007E27E9" w:rsidRPr="00D21FE6" w:rsidRDefault="007E27E9" w:rsidP="008D1D92">
            <w:pPr>
              <w:spacing w:before="20" w:after="20"/>
              <w:ind w:left="28"/>
            </w:pPr>
          </w:p>
        </w:tc>
      </w:tr>
      <w:tr w:rsidR="007E27E9" w:rsidRPr="00D21FE6" w14:paraId="65ED4393" w14:textId="77777777" w:rsidTr="004F421A">
        <w:trPr>
          <w:cantSplit/>
          <w:jc w:val="center"/>
        </w:trPr>
        <w:tc>
          <w:tcPr>
            <w:tcW w:w="1311" w:type="dxa"/>
            <w:tcBorders>
              <w:top w:val="single" w:sz="6" w:space="0" w:color="000000"/>
            </w:tcBorders>
            <w:shd w:val="clear" w:color="auto" w:fill="auto"/>
            <w:vAlign w:val="bottom"/>
          </w:tcPr>
          <w:p w14:paraId="546693C6" w14:textId="0B518A76" w:rsidR="007E27E9" w:rsidRPr="007E27E9" w:rsidRDefault="007E27E9" w:rsidP="004F421A">
            <w:pPr>
              <w:spacing w:before="80" w:line="140" w:lineRule="exact"/>
            </w:pPr>
            <w:r w:rsidRPr="007E27E9">
              <w:rPr>
                <w:rFonts w:eastAsia="Symbol"/>
              </w:rPr>
              <w:t xml:space="preserve">Республика </w:t>
            </w:r>
            <w:r w:rsidRPr="007E27E9">
              <w:rPr>
                <w:rFonts w:eastAsia="Symbol"/>
              </w:rPr>
              <w:br/>
              <w:t>Молдова</w:t>
            </w:r>
            <w:r w:rsidRPr="007E27E9">
              <w:rPr>
                <w:rFonts w:eastAsia="Symbol"/>
              </w:rPr>
              <w:br/>
            </w:r>
            <w:r w:rsidRPr="007E27E9">
              <w:rPr>
                <w:rFonts w:eastAsia="Symbol"/>
                <w:i/>
              </w:rPr>
              <w:t>Republic of Moldova</w:t>
            </w:r>
          </w:p>
        </w:tc>
        <w:tc>
          <w:tcPr>
            <w:tcW w:w="781" w:type="dxa"/>
            <w:tcBorders>
              <w:top w:val="single" w:sz="6" w:space="0" w:color="000000"/>
              <w:left w:val="single" w:sz="6" w:space="0" w:color="000000"/>
            </w:tcBorders>
            <w:shd w:val="clear" w:color="auto" w:fill="auto"/>
            <w:vAlign w:val="bottom"/>
          </w:tcPr>
          <w:p w14:paraId="7E3FF7DB" w14:textId="174B402F" w:rsidR="007E27E9" w:rsidRPr="007E27E9" w:rsidRDefault="007E27E9" w:rsidP="004F421A">
            <w:pPr>
              <w:spacing w:before="80" w:line="140" w:lineRule="exact"/>
              <w:ind w:right="170"/>
              <w:jc w:val="right"/>
            </w:pPr>
            <w:r w:rsidRPr="007E27E9">
              <w:rPr>
                <w:rFonts w:ascii="Arial CYR" w:hAnsi="Arial CYR" w:cs="Arial CYR"/>
              </w:rPr>
              <w:t>902</w:t>
            </w:r>
          </w:p>
        </w:tc>
        <w:tc>
          <w:tcPr>
            <w:tcW w:w="782" w:type="dxa"/>
            <w:tcBorders>
              <w:top w:val="single" w:sz="6" w:space="0" w:color="000000"/>
              <w:left w:val="single" w:sz="6" w:space="0" w:color="000000"/>
            </w:tcBorders>
            <w:shd w:val="clear" w:color="auto" w:fill="auto"/>
            <w:vAlign w:val="bottom"/>
          </w:tcPr>
          <w:p w14:paraId="77148018" w14:textId="76AC4657" w:rsidR="007E27E9" w:rsidRPr="007E27E9" w:rsidRDefault="007E27E9" w:rsidP="004F421A">
            <w:pPr>
              <w:spacing w:before="80" w:line="140" w:lineRule="exact"/>
              <w:ind w:right="170"/>
              <w:jc w:val="right"/>
            </w:pPr>
            <w:r w:rsidRPr="007E27E9">
              <w:rPr>
                <w:rFonts w:ascii="Arial CYR" w:hAnsi="Arial CYR" w:cs="Arial CYR"/>
              </w:rPr>
              <w:t>497</w:t>
            </w:r>
          </w:p>
        </w:tc>
        <w:tc>
          <w:tcPr>
            <w:tcW w:w="782" w:type="dxa"/>
            <w:tcBorders>
              <w:top w:val="single" w:sz="6" w:space="0" w:color="000000"/>
              <w:left w:val="single" w:sz="6" w:space="0" w:color="000000"/>
            </w:tcBorders>
            <w:shd w:val="clear" w:color="auto" w:fill="auto"/>
            <w:vAlign w:val="bottom"/>
          </w:tcPr>
          <w:p w14:paraId="68831C5E" w14:textId="68D3C757" w:rsidR="007E27E9" w:rsidRPr="007E27E9" w:rsidRDefault="007E27E9" w:rsidP="004F421A">
            <w:pPr>
              <w:spacing w:before="80" w:line="140" w:lineRule="exact"/>
              <w:ind w:right="170"/>
              <w:jc w:val="right"/>
            </w:pPr>
            <w:r w:rsidRPr="007E27E9">
              <w:rPr>
                <w:rFonts w:ascii="Arial CYR" w:hAnsi="Arial CYR" w:cs="Arial CYR"/>
              </w:rPr>
              <w:t>56</w:t>
            </w:r>
          </w:p>
        </w:tc>
        <w:tc>
          <w:tcPr>
            <w:tcW w:w="783" w:type="dxa"/>
            <w:tcBorders>
              <w:top w:val="single" w:sz="6" w:space="0" w:color="000000"/>
              <w:left w:val="single" w:sz="6" w:space="0" w:color="000000"/>
            </w:tcBorders>
            <w:shd w:val="clear" w:color="auto" w:fill="auto"/>
            <w:vAlign w:val="bottom"/>
          </w:tcPr>
          <w:p w14:paraId="08E42189" w14:textId="6E7D6528" w:rsidR="007E27E9" w:rsidRPr="007E27E9" w:rsidRDefault="007E27E9" w:rsidP="004F421A">
            <w:pPr>
              <w:spacing w:before="80" w:line="140" w:lineRule="exact"/>
              <w:ind w:right="170"/>
              <w:jc w:val="right"/>
            </w:pPr>
            <w:r w:rsidRPr="007E27E9">
              <w:rPr>
                <w:rFonts w:ascii="Arial CYR" w:hAnsi="Arial CYR" w:cs="Arial CYR"/>
              </w:rPr>
              <w:t>122</w:t>
            </w:r>
          </w:p>
        </w:tc>
        <w:tc>
          <w:tcPr>
            <w:tcW w:w="794" w:type="dxa"/>
            <w:tcBorders>
              <w:top w:val="single" w:sz="6" w:space="0" w:color="000000"/>
              <w:left w:val="single" w:sz="6" w:space="0" w:color="000000"/>
            </w:tcBorders>
            <w:shd w:val="clear" w:color="auto" w:fill="auto"/>
            <w:vAlign w:val="bottom"/>
          </w:tcPr>
          <w:p w14:paraId="32E74103" w14:textId="72722956" w:rsidR="007E27E9" w:rsidRPr="007E27E9" w:rsidRDefault="007E27E9" w:rsidP="004F421A">
            <w:pPr>
              <w:spacing w:before="80" w:line="140" w:lineRule="exact"/>
              <w:ind w:right="170"/>
              <w:jc w:val="right"/>
            </w:pPr>
            <w:r w:rsidRPr="007E27E9">
              <w:rPr>
                <w:rFonts w:ascii="Arial CYR" w:hAnsi="Arial CYR" w:cs="Arial CYR"/>
              </w:rPr>
              <w:t>412</w:t>
            </w:r>
          </w:p>
        </w:tc>
        <w:tc>
          <w:tcPr>
            <w:tcW w:w="771" w:type="dxa"/>
            <w:tcBorders>
              <w:top w:val="single" w:sz="6" w:space="0" w:color="000000"/>
              <w:left w:val="single" w:sz="6" w:space="0" w:color="000000"/>
            </w:tcBorders>
            <w:shd w:val="clear" w:color="auto" w:fill="auto"/>
            <w:vAlign w:val="bottom"/>
          </w:tcPr>
          <w:p w14:paraId="6CB5EB6D" w14:textId="041C063D" w:rsidR="007E27E9" w:rsidRPr="007E27E9" w:rsidRDefault="007E27E9" w:rsidP="004F421A">
            <w:pPr>
              <w:spacing w:before="80" w:line="140" w:lineRule="exact"/>
              <w:ind w:right="170"/>
              <w:jc w:val="right"/>
            </w:pPr>
            <w:r w:rsidRPr="007E27E9">
              <w:rPr>
                <w:rFonts w:ascii="Arial CYR" w:hAnsi="Arial CYR" w:cs="Arial CYR"/>
              </w:rPr>
              <w:t>118</w:t>
            </w:r>
          </w:p>
        </w:tc>
        <w:tc>
          <w:tcPr>
            <w:tcW w:w="783" w:type="dxa"/>
            <w:tcBorders>
              <w:top w:val="single" w:sz="6" w:space="0" w:color="000000"/>
              <w:left w:val="single" w:sz="6" w:space="0" w:color="000000"/>
            </w:tcBorders>
            <w:shd w:val="clear" w:color="auto" w:fill="auto"/>
            <w:vAlign w:val="bottom"/>
          </w:tcPr>
          <w:p w14:paraId="1A159E8D" w14:textId="15AC2189" w:rsidR="007E27E9" w:rsidRPr="007E27E9" w:rsidRDefault="007E27E9" w:rsidP="004F421A">
            <w:pPr>
              <w:snapToGrid w:val="0"/>
              <w:spacing w:before="80" w:line="140" w:lineRule="exact"/>
              <w:ind w:right="170"/>
              <w:jc w:val="right"/>
            </w:pPr>
            <w:r w:rsidRPr="007E27E9">
              <w:rPr>
                <w:rFonts w:ascii="Arial CYR" w:hAnsi="Arial CYR" w:cs="Arial CYR"/>
              </w:rPr>
              <w:t>54</w:t>
            </w:r>
          </w:p>
        </w:tc>
        <w:tc>
          <w:tcPr>
            <w:tcW w:w="785" w:type="dxa"/>
            <w:tcBorders>
              <w:top w:val="single" w:sz="6" w:space="0" w:color="000000"/>
              <w:left w:val="single" w:sz="6" w:space="0" w:color="000000"/>
            </w:tcBorders>
            <w:shd w:val="clear" w:color="auto" w:fill="auto"/>
            <w:vAlign w:val="bottom"/>
          </w:tcPr>
          <w:p w14:paraId="4A70348E" w14:textId="1CCC764B" w:rsidR="007E27E9" w:rsidRPr="007E27E9" w:rsidRDefault="007E27E9" w:rsidP="004F421A">
            <w:pPr>
              <w:snapToGrid w:val="0"/>
              <w:spacing w:before="80" w:line="140" w:lineRule="exact"/>
              <w:ind w:right="170"/>
              <w:jc w:val="right"/>
            </w:pPr>
            <w:r w:rsidRPr="007E27E9">
              <w:rPr>
                <w:rFonts w:ascii="Arial CYR" w:hAnsi="Arial CYR" w:cs="Arial CYR"/>
              </w:rPr>
              <w:t>111</w:t>
            </w:r>
          </w:p>
        </w:tc>
        <w:tc>
          <w:tcPr>
            <w:tcW w:w="783" w:type="dxa"/>
            <w:tcBorders>
              <w:top w:val="single" w:sz="6" w:space="0" w:color="000000"/>
              <w:left w:val="single" w:sz="6" w:space="0" w:color="000000"/>
            </w:tcBorders>
            <w:shd w:val="clear" w:color="auto" w:fill="auto"/>
            <w:vAlign w:val="bottom"/>
          </w:tcPr>
          <w:p w14:paraId="4D9D014E" w14:textId="1CADE386" w:rsidR="007E27E9" w:rsidRPr="007E27E9" w:rsidRDefault="007E27E9" w:rsidP="004F421A">
            <w:pPr>
              <w:spacing w:before="80" w:line="140" w:lineRule="exact"/>
              <w:ind w:right="170"/>
              <w:jc w:val="right"/>
              <w:rPr>
                <w:vertAlign w:val="superscript"/>
              </w:rPr>
            </w:pPr>
            <w:r w:rsidRPr="007E27E9">
              <w:rPr>
                <w:rFonts w:ascii="Arial CYR" w:hAnsi="Arial CYR" w:cs="Arial CYR"/>
              </w:rPr>
              <w:t>261</w:t>
            </w:r>
          </w:p>
        </w:tc>
        <w:tc>
          <w:tcPr>
            <w:tcW w:w="783" w:type="dxa"/>
            <w:tcBorders>
              <w:top w:val="single" w:sz="6" w:space="0" w:color="000000"/>
              <w:left w:val="single" w:sz="6" w:space="0" w:color="000000"/>
            </w:tcBorders>
            <w:shd w:val="clear" w:color="auto" w:fill="auto"/>
            <w:vAlign w:val="bottom"/>
          </w:tcPr>
          <w:p w14:paraId="1B47DF63" w14:textId="1944CB1D" w:rsidR="007E27E9" w:rsidRPr="007E27E9" w:rsidRDefault="007E27E9" w:rsidP="004F421A">
            <w:pPr>
              <w:snapToGrid w:val="0"/>
              <w:spacing w:before="80" w:line="140" w:lineRule="exact"/>
              <w:ind w:right="170"/>
              <w:jc w:val="right"/>
              <w:rPr>
                <w:rFonts w:eastAsia="Symbol"/>
                <w:vertAlign w:val="superscript"/>
              </w:rPr>
            </w:pPr>
            <w:r w:rsidRPr="007E27E9">
              <w:rPr>
                <w:rFonts w:eastAsia="Symbol"/>
              </w:rPr>
              <w:t>29,3</w:t>
            </w:r>
          </w:p>
        </w:tc>
        <w:tc>
          <w:tcPr>
            <w:tcW w:w="783" w:type="dxa"/>
            <w:tcBorders>
              <w:top w:val="single" w:sz="6" w:space="0" w:color="000000"/>
              <w:left w:val="single" w:sz="6" w:space="0" w:color="000000"/>
            </w:tcBorders>
            <w:shd w:val="clear" w:color="auto" w:fill="auto"/>
            <w:vAlign w:val="bottom"/>
          </w:tcPr>
          <w:p w14:paraId="2F518879" w14:textId="11DCD63E" w:rsidR="007E27E9" w:rsidRPr="007E27E9" w:rsidRDefault="007E27E9" w:rsidP="004F421A">
            <w:pPr>
              <w:spacing w:before="80" w:line="140" w:lineRule="exact"/>
              <w:ind w:right="170"/>
              <w:jc w:val="right"/>
              <w:rPr>
                <w:vertAlign w:val="superscript"/>
              </w:rPr>
            </w:pPr>
            <w:r w:rsidRPr="007E27E9">
              <w:t>1,3</w:t>
            </w:r>
          </w:p>
        </w:tc>
      </w:tr>
      <w:tr w:rsidR="007E27E9" w:rsidRPr="00D21FE6" w14:paraId="6D188B1F" w14:textId="77777777" w:rsidTr="004F421A">
        <w:trPr>
          <w:cantSplit/>
          <w:jc w:val="center"/>
        </w:trPr>
        <w:tc>
          <w:tcPr>
            <w:tcW w:w="1311" w:type="dxa"/>
            <w:shd w:val="clear" w:color="auto" w:fill="auto"/>
            <w:vAlign w:val="bottom"/>
          </w:tcPr>
          <w:p w14:paraId="5A465264" w14:textId="506C6866" w:rsidR="007E27E9" w:rsidRPr="007E27E9" w:rsidRDefault="007E27E9" w:rsidP="004F421A">
            <w:pPr>
              <w:spacing w:before="80" w:line="140" w:lineRule="exact"/>
              <w:rPr>
                <w:vertAlign w:val="superscript"/>
              </w:rPr>
            </w:pPr>
            <w:r w:rsidRPr="007E27E9">
              <w:rPr>
                <w:rFonts w:eastAsia="Symbol"/>
              </w:rPr>
              <w:t>Таджикистан</w:t>
            </w:r>
            <w:r w:rsidRPr="007E27E9">
              <w:rPr>
                <w:rFonts w:eastAsia="Symbol"/>
              </w:rPr>
              <w:br/>
            </w:r>
            <w:r w:rsidRPr="007E27E9">
              <w:rPr>
                <w:rFonts w:eastAsia="Symbol"/>
                <w:i/>
              </w:rPr>
              <w:t>Tajikistan</w:t>
            </w:r>
            <w:r w:rsidRPr="007E27E9">
              <w:rPr>
                <w:rFonts w:eastAsia="Symbol"/>
                <w:bCs/>
                <w:i/>
                <w:vertAlign w:val="superscript"/>
              </w:rPr>
              <w:t xml:space="preserve"> </w:t>
            </w:r>
          </w:p>
        </w:tc>
        <w:tc>
          <w:tcPr>
            <w:tcW w:w="781" w:type="dxa"/>
            <w:tcBorders>
              <w:left w:val="single" w:sz="6" w:space="0" w:color="000000"/>
            </w:tcBorders>
            <w:shd w:val="clear" w:color="auto" w:fill="auto"/>
            <w:vAlign w:val="bottom"/>
          </w:tcPr>
          <w:p w14:paraId="56D3A70F" w14:textId="7122D208" w:rsidR="007E27E9" w:rsidRPr="007E27E9" w:rsidRDefault="007E27E9" w:rsidP="004F421A">
            <w:pPr>
              <w:snapToGrid w:val="0"/>
              <w:spacing w:before="80" w:line="140" w:lineRule="exact"/>
              <w:ind w:right="170"/>
              <w:jc w:val="right"/>
              <w:rPr>
                <w:rFonts w:eastAsia="Symbol"/>
              </w:rPr>
            </w:pPr>
            <w:r w:rsidRPr="007E27E9">
              <w:rPr>
                <w:rFonts w:ascii="Arial CYR" w:hAnsi="Arial CYR" w:cs="Arial CYR"/>
              </w:rPr>
              <w:t>174</w:t>
            </w:r>
          </w:p>
        </w:tc>
        <w:tc>
          <w:tcPr>
            <w:tcW w:w="782" w:type="dxa"/>
            <w:tcBorders>
              <w:left w:val="single" w:sz="6" w:space="0" w:color="000000"/>
            </w:tcBorders>
            <w:shd w:val="clear" w:color="auto" w:fill="auto"/>
            <w:vAlign w:val="bottom"/>
          </w:tcPr>
          <w:p w14:paraId="10BCD766" w14:textId="3E4419ED" w:rsidR="007E27E9" w:rsidRPr="007E27E9" w:rsidRDefault="007E27E9" w:rsidP="004F421A">
            <w:pPr>
              <w:snapToGrid w:val="0"/>
              <w:spacing w:before="80" w:line="140" w:lineRule="exact"/>
              <w:ind w:right="170"/>
              <w:jc w:val="right"/>
              <w:rPr>
                <w:rFonts w:eastAsia="Symbol"/>
              </w:rPr>
            </w:pPr>
            <w:r w:rsidRPr="007E27E9">
              <w:rPr>
                <w:rFonts w:ascii="Arial CYR" w:hAnsi="Arial CYR" w:cs="Arial CYR"/>
              </w:rPr>
              <w:t>83</w:t>
            </w:r>
          </w:p>
        </w:tc>
        <w:tc>
          <w:tcPr>
            <w:tcW w:w="782" w:type="dxa"/>
            <w:tcBorders>
              <w:left w:val="single" w:sz="6" w:space="0" w:color="000000"/>
            </w:tcBorders>
            <w:shd w:val="clear" w:color="auto" w:fill="auto"/>
            <w:vAlign w:val="bottom"/>
          </w:tcPr>
          <w:p w14:paraId="37A01B94" w14:textId="77EAF079" w:rsidR="007E27E9" w:rsidRPr="007E27E9" w:rsidRDefault="007E27E9" w:rsidP="004F421A">
            <w:pPr>
              <w:snapToGrid w:val="0"/>
              <w:spacing w:before="80" w:line="140" w:lineRule="exact"/>
              <w:ind w:right="170"/>
              <w:jc w:val="right"/>
              <w:rPr>
                <w:rFonts w:eastAsia="Symbol"/>
              </w:rPr>
            </w:pPr>
            <w:r w:rsidRPr="007E27E9">
              <w:rPr>
                <w:rFonts w:ascii="Arial CYR" w:hAnsi="Arial CYR" w:cs="Arial CYR"/>
              </w:rPr>
              <w:t>122</w:t>
            </w:r>
          </w:p>
        </w:tc>
        <w:tc>
          <w:tcPr>
            <w:tcW w:w="783" w:type="dxa"/>
            <w:tcBorders>
              <w:left w:val="single" w:sz="6" w:space="0" w:color="000000"/>
            </w:tcBorders>
            <w:shd w:val="clear" w:color="auto" w:fill="auto"/>
            <w:vAlign w:val="bottom"/>
          </w:tcPr>
          <w:p w14:paraId="144EC719" w14:textId="3CB63BDB" w:rsidR="007E27E9" w:rsidRPr="007E27E9" w:rsidRDefault="007E27E9" w:rsidP="004F421A">
            <w:pPr>
              <w:snapToGrid w:val="0"/>
              <w:spacing w:before="80" w:line="140" w:lineRule="exact"/>
              <w:ind w:right="170"/>
              <w:jc w:val="right"/>
              <w:rPr>
                <w:rFonts w:eastAsia="Symbol"/>
              </w:rPr>
            </w:pPr>
            <w:r w:rsidRPr="007E27E9">
              <w:rPr>
                <w:rFonts w:ascii="Arial CYR" w:hAnsi="Arial CYR" w:cs="Arial CYR"/>
              </w:rPr>
              <w:t>2</w:t>
            </w:r>
          </w:p>
        </w:tc>
        <w:tc>
          <w:tcPr>
            <w:tcW w:w="794" w:type="dxa"/>
            <w:tcBorders>
              <w:left w:val="single" w:sz="6" w:space="0" w:color="000000"/>
            </w:tcBorders>
            <w:shd w:val="clear" w:color="auto" w:fill="auto"/>
            <w:vAlign w:val="bottom"/>
          </w:tcPr>
          <w:p w14:paraId="2D38C4C1" w14:textId="79BBC39D" w:rsidR="007E27E9" w:rsidRPr="007E27E9" w:rsidRDefault="007E27E9" w:rsidP="004F421A">
            <w:pPr>
              <w:snapToGrid w:val="0"/>
              <w:spacing w:before="80" w:line="140" w:lineRule="exact"/>
              <w:ind w:right="170"/>
              <w:jc w:val="right"/>
              <w:rPr>
                <w:rFonts w:eastAsia="Symbol"/>
              </w:rPr>
            </w:pPr>
            <w:r w:rsidRPr="007E27E9">
              <w:rPr>
                <w:rFonts w:ascii="Arial CYR" w:hAnsi="Arial CYR" w:cs="Arial CYR"/>
              </w:rPr>
              <w:t>106</w:t>
            </w:r>
          </w:p>
        </w:tc>
        <w:tc>
          <w:tcPr>
            <w:tcW w:w="771" w:type="dxa"/>
            <w:tcBorders>
              <w:left w:val="single" w:sz="6" w:space="0" w:color="000000"/>
            </w:tcBorders>
            <w:shd w:val="clear" w:color="auto" w:fill="auto"/>
            <w:vAlign w:val="bottom"/>
          </w:tcPr>
          <w:p w14:paraId="75E0DC34" w14:textId="13CAFBB5" w:rsidR="007E27E9" w:rsidRPr="007E27E9" w:rsidRDefault="007E27E9" w:rsidP="004F421A">
            <w:pPr>
              <w:snapToGrid w:val="0"/>
              <w:spacing w:before="80" w:line="140" w:lineRule="exact"/>
              <w:ind w:right="170"/>
              <w:jc w:val="right"/>
              <w:rPr>
                <w:rFonts w:eastAsia="Symbol"/>
              </w:rPr>
            </w:pPr>
            <w:r w:rsidRPr="007E27E9">
              <w:rPr>
                <w:rFonts w:ascii="Arial CYR" w:hAnsi="Arial CYR" w:cs="Arial CYR"/>
              </w:rPr>
              <w:t>427</w:t>
            </w:r>
          </w:p>
        </w:tc>
        <w:tc>
          <w:tcPr>
            <w:tcW w:w="783" w:type="dxa"/>
            <w:tcBorders>
              <w:left w:val="single" w:sz="6" w:space="0" w:color="000000"/>
            </w:tcBorders>
            <w:shd w:val="clear" w:color="auto" w:fill="auto"/>
            <w:vAlign w:val="bottom"/>
          </w:tcPr>
          <w:p w14:paraId="4E6CAAA7" w14:textId="0BDE0AFF" w:rsidR="007E27E9" w:rsidRPr="007E27E9" w:rsidRDefault="007E27E9" w:rsidP="004F421A">
            <w:pPr>
              <w:snapToGrid w:val="0"/>
              <w:spacing w:before="80" w:line="140" w:lineRule="exact"/>
              <w:ind w:right="170"/>
              <w:jc w:val="right"/>
              <w:rPr>
                <w:rFonts w:eastAsia="Symbol"/>
              </w:rPr>
            </w:pPr>
            <w:r w:rsidRPr="007E27E9">
              <w:rPr>
                <w:rFonts w:ascii="Arial CYR" w:hAnsi="Arial CYR" w:cs="Arial CYR"/>
              </w:rPr>
              <w:t>24</w:t>
            </w:r>
          </w:p>
        </w:tc>
        <w:tc>
          <w:tcPr>
            <w:tcW w:w="785" w:type="dxa"/>
            <w:tcBorders>
              <w:left w:val="single" w:sz="6" w:space="0" w:color="000000"/>
            </w:tcBorders>
            <w:shd w:val="clear" w:color="auto" w:fill="auto"/>
            <w:vAlign w:val="bottom"/>
          </w:tcPr>
          <w:p w14:paraId="39DBBAEF" w14:textId="43232241" w:rsidR="007E27E9" w:rsidRPr="007E27E9" w:rsidRDefault="007E27E9" w:rsidP="004F421A">
            <w:pPr>
              <w:snapToGrid w:val="0"/>
              <w:spacing w:before="80" w:line="140" w:lineRule="exact"/>
              <w:ind w:right="170"/>
              <w:jc w:val="right"/>
              <w:rPr>
                <w:rFonts w:eastAsia="Symbol"/>
              </w:rPr>
            </w:pPr>
            <w:r w:rsidRPr="007E27E9">
              <w:rPr>
                <w:rFonts w:ascii="Arial CYR" w:hAnsi="Arial CYR" w:cs="Arial CYR"/>
              </w:rPr>
              <w:t>113</w:t>
            </w:r>
          </w:p>
        </w:tc>
        <w:tc>
          <w:tcPr>
            <w:tcW w:w="783" w:type="dxa"/>
            <w:tcBorders>
              <w:left w:val="single" w:sz="6" w:space="0" w:color="000000"/>
            </w:tcBorders>
            <w:shd w:val="clear" w:color="auto" w:fill="auto"/>
            <w:vAlign w:val="bottom"/>
          </w:tcPr>
          <w:p w14:paraId="3D9F3CBD" w14:textId="5224B889" w:rsidR="007E27E9" w:rsidRPr="007E27E9" w:rsidRDefault="007E27E9" w:rsidP="004F421A">
            <w:pPr>
              <w:snapToGrid w:val="0"/>
              <w:spacing w:before="80" w:line="140" w:lineRule="exact"/>
              <w:ind w:right="170"/>
              <w:jc w:val="right"/>
              <w:rPr>
                <w:rFonts w:eastAsia="Symbol"/>
                <w:i/>
              </w:rPr>
            </w:pPr>
            <w:r w:rsidRPr="007E27E9">
              <w:rPr>
                <w:rFonts w:ascii="Arial CYR" w:hAnsi="Arial CYR" w:cs="Arial CYR"/>
              </w:rPr>
              <w:t>122</w:t>
            </w:r>
          </w:p>
        </w:tc>
        <w:tc>
          <w:tcPr>
            <w:tcW w:w="783" w:type="dxa"/>
            <w:tcBorders>
              <w:left w:val="single" w:sz="6" w:space="0" w:color="000000"/>
            </w:tcBorders>
            <w:shd w:val="clear" w:color="auto" w:fill="auto"/>
            <w:vAlign w:val="bottom"/>
          </w:tcPr>
          <w:p w14:paraId="20E9F74D" w14:textId="4DFD9FD8" w:rsidR="007E27E9" w:rsidRPr="007E27E9" w:rsidRDefault="007E27E9" w:rsidP="004F421A">
            <w:pPr>
              <w:snapToGrid w:val="0"/>
              <w:spacing w:before="80" w:line="140" w:lineRule="exact"/>
              <w:ind w:right="170"/>
              <w:jc w:val="right"/>
              <w:rPr>
                <w:rFonts w:eastAsia="Symbol"/>
              </w:rPr>
            </w:pPr>
            <w:r w:rsidRPr="007E27E9">
              <w:t>2,6</w:t>
            </w:r>
          </w:p>
        </w:tc>
        <w:tc>
          <w:tcPr>
            <w:tcW w:w="783" w:type="dxa"/>
            <w:tcBorders>
              <w:left w:val="single" w:sz="6" w:space="0" w:color="000000"/>
            </w:tcBorders>
            <w:shd w:val="clear" w:color="auto" w:fill="auto"/>
            <w:vAlign w:val="bottom"/>
          </w:tcPr>
          <w:p w14:paraId="4AC11A3E" w14:textId="4AF66768" w:rsidR="007E27E9" w:rsidRPr="007E27E9" w:rsidRDefault="007E27E9" w:rsidP="004F421A">
            <w:pPr>
              <w:snapToGrid w:val="0"/>
              <w:spacing w:before="80" w:line="140" w:lineRule="exact"/>
              <w:ind w:right="170"/>
              <w:jc w:val="right"/>
              <w:rPr>
                <w:rFonts w:eastAsia="Symbol"/>
              </w:rPr>
            </w:pPr>
            <w:r w:rsidRPr="007E27E9">
              <w:rPr>
                <w:rFonts w:eastAsia="Symbol"/>
              </w:rPr>
              <w:t>0,02</w:t>
            </w:r>
          </w:p>
        </w:tc>
      </w:tr>
      <w:tr w:rsidR="007E27E9" w:rsidRPr="00D21FE6" w14:paraId="716C2441" w14:textId="77777777" w:rsidTr="004F421A">
        <w:trPr>
          <w:cantSplit/>
          <w:jc w:val="center"/>
        </w:trPr>
        <w:tc>
          <w:tcPr>
            <w:tcW w:w="1311" w:type="dxa"/>
            <w:shd w:val="clear" w:color="auto" w:fill="auto"/>
            <w:vAlign w:val="bottom"/>
          </w:tcPr>
          <w:p w14:paraId="113EA13A" w14:textId="5CB7D7BC" w:rsidR="007E27E9" w:rsidRPr="007E27E9" w:rsidRDefault="007E27E9" w:rsidP="004F421A">
            <w:pPr>
              <w:spacing w:before="80" w:line="140" w:lineRule="exact"/>
              <w:rPr>
                <w:rFonts w:eastAsia="Symbol"/>
              </w:rPr>
            </w:pPr>
            <w:r w:rsidRPr="007E27E9">
              <w:rPr>
                <w:rFonts w:eastAsia="Symbol"/>
              </w:rPr>
              <w:t>Узбекистан</w:t>
            </w:r>
            <w:r w:rsidRPr="007E27E9">
              <w:rPr>
                <w:rFonts w:eastAsia="Symbol"/>
              </w:rPr>
              <w:br/>
            </w:r>
            <w:r w:rsidRPr="007E27E9">
              <w:rPr>
                <w:rFonts w:eastAsia="Symbol"/>
                <w:i/>
              </w:rPr>
              <w:t>Uzbekistan</w:t>
            </w:r>
          </w:p>
        </w:tc>
        <w:tc>
          <w:tcPr>
            <w:tcW w:w="781" w:type="dxa"/>
            <w:tcBorders>
              <w:left w:val="single" w:sz="6" w:space="0" w:color="000000"/>
            </w:tcBorders>
            <w:shd w:val="clear" w:color="auto" w:fill="auto"/>
            <w:vAlign w:val="bottom"/>
          </w:tcPr>
          <w:p w14:paraId="2ABBDD34" w14:textId="4D3B0300" w:rsidR="007E27E9" w:rsidRPr="007E27E9" w:rsidRDefault="007E27E9" w:rsidP="004F421A">
            <w:pPr>
              <w:snapToGrid w:val="0"/>
              <w:spacing w:before="80" w:line="140" w:lineRule="exact"/>
              <w:ind w:right="170"/>
              <w:jc w:val="right"/>
            </w:pPr>
            <w:r w:rsidRPr="007E27E9">
              <w:rPr>
                <w:rFonts w:ascii="Arial CYR" w:hAnsi="Arial CYR" w:cs="Arial CYR"/>
              </w:rPr>
              <w:t>239</w:t>
            </w:r>
          </w:p>
        </w:tc>
        <w:tc>
          <w:tcPr>
            <w:tcW w:w="782" w:type="dxa"/>
            <w:tcBorders>
              <w:left w:val="single" w:sz="6" w:space="0" w:color="000000"/>
            </w:tcBorders>
            <w:shd w:val="clear" w:color="auto" w:fill="auto"/>
            <w:vAlign w:val="bottom"/>
          </w:tcPr>
          <w:p w14:paraId="0421D109" w14:textId="48B138BE" w:rsidR="007E27E9" w:rsidRPr="007E27E9" w:rsidRDefault="007E27E9" w:rsidP="004F421A">
            <w:pPr>
              <w:snapToGrid w:val="0"/>
              <w:spacing w:before="80" w:line="140" w:lineRule="exact"/>
              <w:ind w:right="170"/>
              <w:jc w:val="right"/>
            </w:pPr>
            <w:r w:rsidRPr="007E27E9">
              <w:rPr>
                <w:rFonts w:ascii="Arial CYR" w:hAnsi="Arial CYR" w:cs="Arial CYR"/>
              </w:rPr>
              <w:t>181</w:t>
            </w:r>
          </w:p>
        </w:tc>
        <w:tc>
          <w:tcPr>
            <w:tcW w:w="782" w:type="dxa"/>
            <w:tcBorders>
              <w:left w:val="single" w:sz="6" w:space="0" w:color="000000"/>
            </w:tcBorders>
            <w:shd w:val="clear" w:color="auto" w:fill="auto"/>
            <w:vAlign w:val="bottom"/>
          </w:tcPr>
          <w:p w14:paraId="205D0224" w14:textId="4D97696C" w:rsidR="007E27E9" w:rsidRPr="007E27E9" w:rsidRDefault="007E27E9" w:rsidP="004F421A">
            <w:pPr>
              <w:snapToGrid w:val="0"/>
              <w:spacing w:before="80" w:line="140" w:lineRule="exact"/>
              <w:ind w:right="170"/>
              <w:jc w:val="right"/>
            </w:pPr>
            <w:r w:rsidRPr="007E27E9">
              <w:rPr>
                <w:rFonts w:ascii="Arial CYR" w:hAnsi="Arial CYR" w:cs="Arial CYR"/>
              </w:rPr>
              <w:t>100</w:t>
            </w:r>
          </w:p>
        </w:tc>
        <w:tc>
          <w:tcPr>
            <w:tcW w:w="783" w:type="dxa"/>
            <w:tcBorders>
              <w:left w:val="single" w:sz="6" w:space="0" w:color="000000"/>
            </w:tcBorders>
            <w:shd w:val="clear" w:color="auto" w:fill="auto"/>
            <w:vAlign w:val="bottom"/>
          </w:tcPr>
          <w:p w14:paraId="2B27D793" w14:textId="4EC2E74C" w:rsidR="007E27E9" w:rsidRPr="007E27E9" w:rsidRDefault="007E27E9" w:rsidP="004F421A">
            <w:pPr>
              <w:snapToGrid w:val="0"/>
              <w:spacing w:before="80" w:line="140" w:lineRule="exact"/>
              <w:ind w:right="170"/>
              <w:jc w:val="right"/>
            </w:pPr>
            <w:r w:rsidRPr="007E27E9">
              <w:rPr>
                <w:rFonts w:ascii="Arial CYR" w:hAnsi="Arial CYR" w:cs="Arial CYR"/>
              </w:rPr>
              <w:t>0,0</w:t>
            </w:r>
          </w:p>
        </w:tc>
        <w:tc>
          <w:tcPr>
            <w:tcW w:w="794" w:type="dxa"/>
            <w:tcBorders>
              <w:left w:val="single" w:sz="6" w:space="0" w:color="000000"/>
            </w:tcBorders>
            <w:shd w:val="clear" w:color="auto" w:fill="auto"/>
            <w:vAlign w:val="bottom"/>
          </w:tcPr>
          <w:p w14:paraId="3285FA98" w14:textId="23D9AF6E" w:rsidR="007E27E9" w:rsidRPr="007E27E9" w:rsidRDefault="007E27E9" w:rsidP="004F421A">
            <w:pPr>
              <w:snapToGrid w:val="0"/>
              <w:spacing w:before="80" w:line="140" w:lineRule="exact"/>
              <w:ind w:right="170"/>
              <w:jc w:val="right"/>
            </w:pPr>
            <w:r w:rsidRPr="007E27E9">
              <w:rPr>
                <w:rFonts w:ascii="Arial CYR" w:hAnsi="Arial CYR" w:cs="Arial CYR"/>
              </w:rPr>
              <w:t>136</w:t>
            </w:r>
          </w:p>
        </w:tc>
        <w:tc>
          <w:tcPr>
            <w:tcW w:w="771" w:type="dxa"/>
            <w:tcBorders>
              <w:left w:val="single" w:sz="6" w:space="0" w:color="000000"/>
            </w:tcBorders>
            <w:shd w:val="clear" w:color="auto" w:fill="auto"/>
            <w:vAlign w:val="bottom"/>
          </w:tcPr>
          <w:p w14:paraId="58EB6B0A" w14:textId="3924F976" w:rsidR="007E27E9" w:rsidRPr="007E27E9" w:rsidRDefault="007E27E9" w:rsidP="004F421A">
            <w:pPr>
              <w:snapToGrid w:val="0"/>
              <w:spacing w:before="80" w:line="140" w:lineRule="exact"/>
              <w:ind w:right="170"/>
              <w:jc w:val="right"/>
            </w:pPr>
            <w:r w:rsidRPr="007E27E9">
              <w:rPr>
                <w:rFonts w:ascii="Arial CYR" w:hAnsi="Arial CYR" w:cs="Arial CYR"/>
              </w:rPr>
              <w:t>395</w:t>
            </w:r>
          </w:p>
        </w:tc>
        <w:tc>
          <w:tcPr>
            <w:tcW w:w="783" w:type="dxa"/>
            <w:tcBorders>
              <w:left w:val="single" w:sz="6" w:space="0" w:color="000000"/>
            </w:tcBorders>
            <w:shd w:val="clear" w:color="auto" w:fill="auto"/>
            <w:vAlign w:val="bottom"/>
          </w:tcPr>
          <w:p w14:paraId="5A7645F5" w14:textId="6C40B1F6" w:rsidR="007E27E9" w:rsidRPr="007E27E9" w:rsidRDefault="007E27E9" w:rsidP="004F421A">
            <w:pPr>
              <w:snapToGrid w:val="0"/>
              <w:spacing w:before="80" w:line="140" w:lineRule="exact"/>
              <w:ind w:right="170"/>
              <w:jc w:val="right"/>
            </w:pPr>
            <w:r w:rsidRPr="007E27E9">
              <w:rPr>
                <w:rFonts w:ascii="Arial CYR" w:hAnsi="Arial CYR" w:cs="Arial CYR"/>
              </w:rPr>
              <w:t>79</w:t>
            </w:r>
          </w:p>
        </w:tc>
        <w:tc>
          <w:tcPr>
            <w:tcW w:w="785" w:type="dxa"/>
            <w:tcBorders>
              <w:left w:val="single" w:sz="6" w:space="0" w:color="000000"/>
            </w:tcBorders>
            <w:shd w:val="clear" w:color="auto" w:fill="auto"/>
            <w:vAlign w:val="bottom"/>
          </w:tcPr>
          <w:p w14:paraId="0666B45B" w14:textId="30DF934F" w:rsidR="007E27E9" w:rsidRPr="007E27E9" w:rsidRDefault="007E27E9" w:rsidP="004F421A">
            <w:pPr>
              <w:snapToGrid w:val="0"/>
              <w:spacing w:before="80" w:line="140" w:lineRule="exact"/>
              <w:ind w:right="170"/>
              <w:jc w:val="right"/>
            </w:pPr>
            <w:r w:rsidRPr="007E27E9">
              <w:rPr>
                <w:rFonts w:ascii="Arial CYR" w:hAnsi="Arial CYR" w:cs="Arial CYR"/>
              </w:rPr>
              <w:t>335</w:t>
            </w:r>
          </w:p>
        </w:tc>
        <w:tc>
          <w:tcPr>
            <w:tcW w:w="783" w:type="dxa"/>
            <w:tcBorders>
              <w:left w:val="single" w:sz="6" w:space="0" w:color="000000"/>
            </w:tcBorders>
            <w:shd w:val="clear" w:color="auto" w:fill="auto"/>
            <w:vAlign w:val="bottom"/>
          </w:tcPr>
          <w:p w14:paraId="2D21AD33" w14:textId="5E032EF4" w:rsidR="007E27E9" w:rsidRPr="007E27E9" w:rsidRDefault="007E27E9" w:rsidP="00C7743A">
            <w:pPr>
              <w:snapToGrid w:val="0"/>
              <w:spacing w:before="80" w:line="140" w:lineRule="exact"/>
              <w:ind w:right="170"/>
              <w:jc w:val="right"/>
            </w:pPr>
            <w:r w:rsidRPr="007E27E9">
              <w:rPr>
                <w:rFonts w:ascii="Arial CYR" w:hAnsi="Arial CYR" w:cs="Arial CYR"/>
              </w:rPr>
              <w:t>23</w:t>
            </w:r>
            <w:r w:rsidR="00C7743A">
              <w:rPr>
                <w:rFonts w:ascii="Arial CYR" w:hAnsi="Arial CYR" w:cs="Arial CYR"/>
              </w:rPr>
              <w:t>9</w:t>
            </w:r>
          </w:p>
        </w:tc>
        <w:tc>
          <w:tcPr>
            <w:tcW w:w="783" w:type="dxa"/>
            <w:tcBorders>
              <w:left w:val="single" w:sz="6" w:space="0" w:color="000000"/>
            </w:tcBorders>
            <w:shd w:val="clear" w:color="auto" w:fill="auto"/>
            <w:vAlign w:val="bottom"/>
          </w:tcPr>
          <w:p w14:paraId="7FFE4275" w14:textId="33F5BF9E" w:rsidR="007E27E9" w:rsidRPr="007E27E9" w:rsidRDefault="007E27E9" w:rsidP="004F421A">
            <w:pPr>
              <w:snapToGrid w:val="0"/>
              <w:spacing w:before="80" w:line="140" w:lineRule="exact"/>
              <w:ind w:right="170"/>
              <w:jc w:val="right"/>
            </w:pPr>
            <w:r w:rsidRPr="007E27E9">
              <w:t>2,9</w:t>
            </w:r>
          </w:p>
        </w:tc>
        <w:tc>
          <w:tcPr>
            <w:tcW w:w="783" w:type="dxa"/>
            <w:tcBorders>
              <w:left w:val="single" w:sz="6" w:space="0" w:color="000000"/>
            </w:tcBorders>
            <w:shd w:val="clear" w:color="auto" w:fill="auto"/>
            <w:vAlign w:val="bottom"/>
          </w:tcPr>
          <w:p w14:paraId="584886E7" w14:textId="1F12EF8F" w:rsidR="007E27E9" w:rsidRPr="007E27E9" w:rsidRDefault="007E27E9" w:rsidP="004F421A">
            <w:pPr>
              <w:snapToGrid w:val="0"/>
              <w:spacing w:before="80" w:line="140" w:lineRule="exact"/>
              <w:ind w:right="170"/>
              <w:jc w:val="right"/>
            </w:pPr>
            <w:r w:rsidRPr="007E27E9">
              <w:t>0,6</w:t>
            </w:r>
          </w:p>
        </w:tc>
      </w:tr>
      <w:tr w:rsidR="007E27E9" w:rsidRPr="00D21FE6" w14:paraId="2539AEA2" w14:textId="77777777" w:rsidTr="004F421A">
        <w:trPr>
          <w:cantSplit/>
          <w:jc w:val="center"/>
        </w:trPr>
        <w:tc>
          <w:tcPr>
            <w:tcW w:w="1311" w:type="dxa"/>
            <w:shd w:val="clear" w:color="auto" w:fill="auto"/>
            <w:vAlign w:val="bottom"/>
          </w:tcPr>
          <w:p w14:paraId="38D7F7C8" w14:textId="30ED399F" w:rsidR="007E27E9" w:rsidRPr="007E27E9" w:rsidRDefault="007E27E9" w:rsidP="004F421A">
            <w:pPr>
              <w:spacing w:before="80" w:line="140" w:lineRule="exact"/>
              <w:rPr>
                <w:rFonts w:eastAsia="Symbol"/>
              </w:rPr>
            </w:pPr>
            <w:r w:rsidRPr="007E27E9">
              <w:rPr>
                <w:rFonts w:eastAsia="Symbol"/>
              </w:rPr>
              <w:t>Украина</w:t>
            </w:r>
            <w:r w:rsidRPr="007E27E9">
              <w:rPr>
                <w:rFonts w:eastAsia="Symbol"/>
              </w:rPr>
              <w:br/>
            </w:r>
            <w:r w:rsidRPr="007E27E9">
              <w:rPr>
                <w:rFonts w:eastAsia="Symbol"/>
                <w:i/>
              </w:rPr>
              <w:t>Ukraine</w:t>
            </w:r>
            <w:r w:rsidRPr="007E27E9">
              <w:rPr>
                <w:rFonts w:eastAsia="Symbol"/>
                <w:bCs/>
                <w:i/>
                <w:vertAlign w:val="superscript"/>
              </w:rPr>
              <w:t xml:space="preserve"> </w:t>
            </w:r>
          </w:p>
        </w:tc>
        <w:tc>
          <w:tcPr>
            <w:tcW w:w="781" w:type="dxa"/>
            <w:tcBorders>
              <w:left w:val="single" w:sz="6" w:space="0" w:color="000000"/>
            </w:tcBorders>
            <w:shd w:val="clear" w:color="auto" w:fill="auto"/>
            <w:vAlign w:val="bottom"/>
          </w:tcPr>
          <w:p w14:paraId="50498C4C" w14:textId="396083C5" w:rsidR="007E27E9" w:rsidRPr="007E27E9" w:rsidRDefault="007E27E9" w:rsidP="004F421A">
            <w:pPr>
              <w:snapToGrid w:val="0"/>
              <w:spacing w:before="80" w:line="140" w:lineRule="exact"/>
              <w:ind w:right="170"/>
              <w:jc w:val="right"/>
            </w:pPr>
            <w:r w:rsidRPr="007E27E9">
              <w:rPr>
                <w:rFonts w:ascii="Arial CYR" w:hAnsi="Arial CYR" w:cs="Arial CYR"/>
              </w:rPr>
              <w:t>…</w:t>
            </w:r>
          </w:p>
        </w:tc>
        <w:tc>
          <w:tcPr>
            <w:tcW w:w="782" w:type="dxa"/>
            <w:tcBorders>
              <w:left w:val="single" w:sz="6" w:space="0" w:color="000000"/>
            </w:tcBorders>
            <w:shd w:val="clear" w:color="auto" w:fill="auto"/>
            <w:vAlign w:val="bottom"/>
          </w:tcPr>
          <w:p w14:paraId="309814E1" w14:textId="4CB4557D" w:rsidR="007E27E9" w:rsidRPr="007E27E9" w:rsidRDefault="007E27E9" w:rsidP="004F421A">
            <w:pPr>
              <w:snapToGrid w:val="0"/>
              <w:spacing w:before="80" w:line="140" w:lineRule="exact"/>
              <w:ind w:right="170"/>
              <w:jc w:val="right"/>
            </w:pPr>
            <w:r w:rsidRPr="007E27E9">
              <w:rPr>
                <w:rFonts w:ascii="Arial CYR" w:hAnsi="Arial CYR" w:cs="Arial CYR"/>
              </w:rPr>
              <w:t>…</w:t>
            </w:r>
          </w:p>
        </w:tc>
        <w:tc>
          <w:tcPr>
            <w:tcW w:w="782" w:type="dxa"/>
            <w:tcBorders>
              <w:left w:val="single" w:sz="6" w:space="0" w:color="000000"/>
            </w:tcBorders>
            <w:shd w:val="clear" w:color="auto" w:fill="auto"/>
            <w:vAlign w:val="bottom"/>
          </w:tcPr>
          <w:p w14:paraId="5565CA56" w14:textId="6ECB727C" w:rsidR="007E27E9" w:rsidRPr="007E27E9" w:rsidRDefault="007E27E9" w:rsidP="004F421A">
            <w:pPr>
              <w:snapToGrid w:val="0"/>
              <w:spacing w:before="80" w:line="140" w:lineRule="exact"/>
              <w:ind w:right="170"/>
              <w:jc w:val="right"/>
            </w:pPr>
            <w:r w:rsidRPr="007E27E9">
              <w:rPr>
                <w:rFonts w:ascii="Arial CYR" w:hAnsi="Arial CYR" w:cs="Arial CYR"/>
              </w:rPr>
              <w:t>…</w:t>
            </w:r>
          </w:p>
        </w:tc>
        <w:tc>
          <w:tcPr>
            <w:tcW w:w="783" w:type="dxa"/>
            <w:tcBorders>
              <w:left w:val="single" w:sz="6" w:space="0" w:color="000000"/>
            </w:tcBorders>
            <w:shd w:val="clear" w:color="auto" w:fill="auto"/>
            <w:vAlign w:val="bottom"/>
          </w:tcPr>
          <w:p w14:paraId="3D1033D6" w14:textId="64AB0AF6" w:rsidR="007E27E9" w:rsidRPr="007E27E9" w:rsidRDefault="007E27E9" w:rsidP="004F421A">
            <w:pPr>
              <w:snapToGrid w:val="0"/>
              <w:spacing w:before="80" w:line="140" w:lineRule="exact"/>
              <w:ind w:right="170"/>
              <w:jc w:val="right"/>
            </w:pPr>
            <w:r w:rsidRPr="007E27E9">
              <w:rPr>
                <w:rFonts w:ascii="Arial CYR" w:hAnsi="Arial CYR" w:cs="Arial CYR"/>
              </w:rPr>
              <w:t>…</w:t>
            </w:r>
          </w:p>
        </w:tc>
        <w:tc>
          <w:tcPr>
            <w:tcW w:w="794" w:type="dxa"/>
            <w:tcBorders>
              <w:left w:val="single" w:sz="6" w:space="0" w:color="000000"/>
            </w:tcBorders>
            <w:shd w:val="clear" w:color="auto" w:fill="auto"/>
            <w:vAlign w:val="bottom"/>
          </w:tcPr>
          <w:p w14:paraId="31A1767B" w14:textId="25C4235D" w:rsidR="007E27E9" w:rsidRPr="007E27E9" w:rsidRDefault="007E27E9" w:rsidP="004F421A">
            <w:pPr>
              <w:snapToGrid w:val="0"/>
              <w:spacing w:before="80" w:line="140" w:lineRule="exact"/>
              <w:ind w:right="170"/>
              <w:jc w:val="right"/>
            </w:pPr>
            <w:r w:rsidRPr="007E27E9">
              <w:rPr>
                <w:rFonts w:ascii="Arial CYR" w:hAnsi="Arial CYR" w:cs="Arial CYR"/>
              </w:rPr>
              <w:t>…</w:t>
            </w:r>
          </w:p>
        </w:tc>
        <w:tc>
          <w:tcPr>
            <w:tcW w:w="771" w:type="dxa"/>
            <w:tcBorders>
              <w:left w:val="single" w:sz="6" w:space="0" w:color="000000"/>
            </w:tcBorders>
            <w:shd w:val="clear" w:color="auto" w:fill="auto"/>
            <w:vAlign w:val="bottom"/>
          </w:tcPr>
          <w:p w14:paraId="1A4B0914" w14:textId="7F0531DF" w:rsidR="007E27E9" w:rsidRPr="007E27E9" w:rsidRDefault="007E27E9" w:rsidP="004F421A">
            <w:pPr>
              <w:snapToGrid w:val="0"/>
              <w:spacing w:before="80" w:line="140" w:lineRule="exact"/>
              <w:ind w:right="170"/>
              <w:jc w:val="right"/>
            </w:pPr>
            <w:r w:rsidRPr="007E27E9">
              <w:rPr>
                <w:rFonts w:ascii="Arial CYR" w:hAnsi="Arial CYR" w:cs="Arial CYR"/>
              </w:rPr>
              <w:t>…</w:t>
            </w:r>
          </w:p>
        </w:tc>
        <w:tc>
          <w:tcPr>
            <w:tcW w:w="783" w:type="dxa"/>
            <w:tcBorders>
              <w:left w:val="single" w:sz="6" w:space="0" w:color="000000"/>
            </w:tcBorders>
            <w:shd w:val="clear" w:color="auto" w:fill="auto"/>
            <w:vAlign w:val="bottom"/>
          </w:tcPr>
          <w:p w14:paraId="4BA8072D" w14:textId="7E4DE523" w:rsidR="007E27E9" w:rsidRPr="007E27E9" w:rsidRDefault="007E27E9" w:rsidP="004F421A">
            <w:pPr>
              <w:snapToGrid w:val="0"/>
              <w:spacing w:before="80" w:line="140" w:lineRule="exact"/>
              <w:ind w:right="170"/>
              <w:jc w:val="right"/>
            </w:pPr>
            <w:r w:rsidRPr="007E27E9">
              <w:rPr>
                <w:rFonts w:ascii="Arial CYR" w:hAnsi="Arial CYR" w:cs="Arial CYR"/>
              </w:rPr>
              <w:t>…</w:t>
            </w:r>
          </w:p>
        </w:tc>
        <w:tc>
          <w:tcPr>
            <w:tcW w:w="785" w:type="dxa"/>
            <w:tcBorders>
              <w:left w:val="single" w:sz="6" w:space="0" w:color="000000"/>
            </w:tcBorders>
            <w:shd w:val="clear" w:color="auto" w:fill="auto"/>
            <w:vAlign w:val="bottom"/>
          </w:tcPr>
          <w:p w14:paraId="08282B0F" w14:textId="2E5DFA9F" w:rsidR="007E27E9" w:rsidRPr="007E27E9" w:rsidRDefault="007E27E9" w:rsidP="004F421A">
            <w:pPr>
              <w:snapToGrid w:val="0"/>
              <w:spacing w:before="80" w:line="140" w:lineRule="exact"/>
              <w:ind w:right="170"/>
              <w:jc w:val="right"/>
            </w:pPr>
            <w:r w:rsidRPr="007E27E9">
              <w:rPr>
                <w:rFonts w:ascii="Arial CYR" w:hAnsi="Arial CYR" w:cs="Arial CYR"/>
              </w:rPr>
              <w:t>…</w:t>
            </w:r>
          </w:p>
        </w:tc>
        <w:tc>
          <w:tcPr>
            <w:tcW w:w="783" w:type="dxa"/>
            <w:tcBorders>
              <w:left w:val="single" w:sz="6" w:space="0" w:color="000000"/>
            </w:tcBorders>
            <w:shd w:val="clear" w:color="auto" w:fill="auto"/>
            <w:vAlign w:val="bottom"/>
          </w:tcPr>
          <w:p w14:paraId="08088C89" w14:textId="3763756C" w:rsidR="007E27E9" w:rsidRPr="007E27E9" w:rsidRDefault="007E27E9" w:rsidP="004F421A">
            <w:pPr>
              <w:snapToGrid w:val="0"/>
              <w:spacing w:before="80" w:line="140" w:lineRule="exact"/>
              <w:ind w:right="170"/>
              <w:jc w:val="right"/>
            </w:pPr>
            <w:r w:rsidRPr="007E27E9">
              <w:rPr>
                <w:rFonts w:ascii="Arial CYR" w:hAnsi="Arial CYR" w:cs="Arial CYR"/>
              </w:rPr>
              <w:t>…</w:t>
            </w:r>
          </w:p>
        </w:tc>
        <w:tc>
          <w:tcPr>
            <w:tcW w:w="783" w:type="dxa"/>
            <w:tcBorders>
              <w:left w:val="single" w:sz="6" w:space="0" w:color="000000"/>
            </w:tcBorders>
            <w:shd w:val="clear" w:color="auto" w:fill="auto"/>
            <w:vAlign w:val="bottom"/>
          </w:tcPr>
          <w:p w14:paraId="4B040C15" w14:textId="773F0588" w:rsidR="007E27E9" w:rsidRPr="007E27E9" w:rsidRDefault="007E27E9" w:rsidP="004F421A">
            <w:pPr>
              <w:snapToGrid w:val="0"/>
              <w:spacing w:before="80" w:line="140" w:lineRule="exact"/>
              <w:ind w:right="170"/>
              <w:jc w:val="right"/>
            </w:pPr>
            <w:r w:rsidRPr="007E27E9">
              <w:t>…</w:t>
            </w:r>
          </w:p>
        </w:tc>
        <w:tc>
          <w:tcPr>
            <w:tcW w:w="783" w:type="dxa"/>
            <w:tcBorders>
              <w:left w:val="single" w:sz="6" w:space="0" w:color="000000"/>
            </w:tcBorders>
            <w:shd w:val="clear" w:color="auto" w:fill="auto"/>
            <w:vAlign w:val="bottom"/>
          </w:tcPr>
          <w:p w14:paraId="755050D3" w14:textId="4B3E2EC8" w:rsidR="007E27E9" w:rsidRPr="007E27E9" w:rsidRDefault="007E27E9" w:rsidP="004F421A">
            <w:pPr>
              <w:snapToGrid w:val="0"/>
              <w:spacing w:before="80" w:line="140" w:lineRule="exact"/>
              <w:ind w:right="170"/>
              <w:jc w:val="right"/>
            </w:pPr>
            <w:r w:rsidRPr="007E27E9">
              <w:t>…</w:t>
            </w:r>
          </w:p>
        </w:tc>
      </w:tr>
      <w:tr w:rsidR="007E27E9" w:rsidRPr="00D21FE6" w14:paraId="5C3F442C" w14:textId="77777777" w:rsidTr="004F421A">
        <w:trPr>
          <w:cantSplit/>
          <w:jc w:val="center"/>
        </w:trPr>
        <w:tc>
          <w:tcPr>
            <w:tcW w:w="1311" w:type="dxa"/>
            <w:shd w:val="clear" w:color="auto" w:fill="auto"/>
            <w:vAlign w:val="bottom"/>
          </w:tcPr>
          <w:p w14:paraId="5E6EFE91" w14:textId="02272394" w:rsidR="007E27E9" w:rsidRPr="007E27E9" w:rsidRDefault="007E27E9" w:rsidP="004F421A">
            <w:pPr>
              <w:spacing w:before="80" w:line="140" w:lineRule="exact"/>
              <w:rPr>
                <w:rFonts w:eastAsia="Symbol"/>
              </w:rPr>
            </w:pPr>
            <w:r w:rsidRPr="007E27E9">
              <w:rPr>
                <w:rFonts w:eastAsia="Symbol"/>
                <w:b/>
                <w:bCs/>
              </w:rPr>
              <w:t>Страны БРИКС</w:t>
            </w:r>
            <w:r w:rsidRPr="007E27E9">
              <w:rPr>
                <w:rFonts w:eastAsia="Symbol"/>
                <w:b/>
                <w:bCs/>
              </w:rPr>
              <w:br/>
            </w:r>
            <w:r w:rsidRPr="007E27E9">
              <w:rPr>
                <w:b/>
                <w:bCs/>
                <w:i/>
                <w:lang w:val="en-US"/>
              </w:rPr>
              <w:t>BRICS countries</w:t>
            </w:r>
          </w:p>
        </w:tc>
        <w:tc>
          <w:tcPr>
            <w:tcW w:w="781" w:type="dxa"/>
            <w:tcBorders>
              <w:left w:val="single" w:sz="6" w:space="0" w:color="000000"/>
            </w:tcBorders>
            <w:shd w:val="clear" w:color="auto" w:fill="auto"/>
            <w:vAlign w:val="bottom"/>
          </w:tcPr>
          <w:p w14:paraId="6328E826" w14:textId="77777777" w:rsidR="007E27E9" w:rsidRPr="007E27E9" w:rsidRDefault="007E27E9" w:rsidP="004F421A">
            <w:pPr>
              <w:snapToGrid w:val="0"/>
              <w:spacing w:before="80" w:line="140" w:lineRule="exact"/>
              <w:ind w:right="170"/>
              <w:jc w:val="right"/>
              <w:rPr>
                <w:rFonts w:ascii="Arial CYR" w:hAnsi="Arial CYR" w:cs="Arial CYR"/>
              </w:rPr>
            </w:pPr>
          </w:p>
        </w:tc>
        <w:tc>
          <w:tcPr>
            <w:tcW w:w="782" w:type="dxa"/>
            <w:tcBorders>
              <w:left w:val="single" w:sz="6" w:space="0" w:color="000000"/>
            </w:tcBorders>
            <w:shd w:val="clear" w:color="auto" w:fill="auto"/>
            <w:vAlign w:val="bottom"/>
          </w:tcPr>
          <w:p w14:paraId="335EF417" w14:textId="77777777" w:rsidR="007E27E9" w:rsidRPr="007E27E9" w:rsidRDefault="007E27E9" w:rsidP="004F421A">
            <w:pPr>
              <w:snapToGrid w:val="0"/>
              <w:spacing w:before="80" w:line="140" w:lineRule="exact"/>
              <w:ind w:right="170"/>
              <w:jc w:val="right"/>
              <w:rPr>
                <w:rFonts w:ascii="Arial CYR" w:hAnsi="Arial CYR" w:cs="Arial CYR"/>
              </w:rPr>
            </w:pPr>
          </w:p>
        </w:tc>
        <w:tc>
          <w:tcPr>
            <w:tcW w:w="782" w:type="dxa"/>
            <w:tcBorders>
              <w:left w:val="single" w:sz="6" w:space="0" w:color="000000"/>
            </w:tcBorders>
            <w:shd w:val="clear" w:color="auto" w:fill="auto"/>
            <w:vAlign w:val="bottom"/>
          </w:tcPr>
          <w:p w14:paraId="5CC6DA9D" w14:textId="77777777" w:rsidR="007E27E9" w:rsidRPr="007E27E9" w:rsidRDefault="007E27E9" w:rsidP="004F421A">
            <w:pPr>
              <w:snapToGrid w:val="0"/>
              <w:spacing w:before="80" w:line="140" w:lineRule="exact"/>
              <w:ind w:right="170"/>
              <w:jc w:val="right"/>
              <w:rPr>
                <w:rFonts w:ascii="Arial CYR" w:hAnsi="Arial CYR" w:cs="Arial CYR"/>
              </w:rPr>
            </w:pPr>
          </w:p>
        </w:tc>
        <w:tc>
          <w:tcPr>
            <w:tcW w:w="783" w:type="dxa"/>
            <w:tcBorders>
              <w:left w:val="single" w:sz="6" w:space="0" w:color="000000"/>
            </w:tcBorders>
            <w:shd w:val="clear" w:color="auto" w:fill="auto"/>
            <w:vAlign w:val="bottom"/>
          </w:tcPr>
          <w:p w14:paraId="53BDA515" w14:textId="77777777" w:rsidR="007E27E9" w:rsidRPr="007E27E9" w:rsidRDefault="007E27E9" w:rsidP="004F421A">
            <w:pPr>
              <w:snapToGrid w:val="0"/>
              <w:spacing w:before="80" w:line="140" w:lineRule="exact"/>
              <w:ind w:right="170"/>
              <w:jc w:val="right"/>
              <w:rPr>
                <w:rFonts w:ascii="Arial CYR" w:hAnsi="Arial CYR" w:cs="Arial CYR"/>
              </w:rPr>
            </w:pPr>
          </w:p>
        </w:tc>
        <w:tc>
          <w:tcPr>
            <w:tcW w:w="794" w:type="dxa"/>
            <w:tcBorders>
              <w:left w:val="single" w:sz="6" w:space="0" w:color="000000"/>
            </w:tcBorders>
            <w:shd w:val="clear" w:color="auto" w:fill="auto"/>
            <w:vAlign w:val="bottom"/>
          </w:tcPr>
          <w:p w14:paraId="2D72ED9F" w14:textId="77777777" w:rsidR="007E27E9" w:rsidRPr="007E27E9" w:rsidRDefault="007E27E9" w:rsidP="004F421A">
            <w:pPr>
              <w:snapToGrid w:val="0"/>
              <w:spacing w:before="80" w:line="140" w:lineRule="exact"/>
              <w:ind w:right="170"/>
              <w:jc w:val="right"/>
              <w:rPr>
                <w:rFonts w:ascii="Arial CYR" w:hAnsi="Arial CYR" w:cs="Arial CYR"/>
              </w:rPr>
            </w:pPr>
          </w:p>
        </w:tc>
        <w:tc>
          <w:tcPr>
            <w:tcW w:w="771" w:type="dxa"/>
            <w:tcBorders>
              <w:left w:val="single" w:sz="6" w:space="0" w:color="000000"/>
            </w:tcBorders>
            <w:shd w:val="clear" w:color="auto" w:fill="auto"/>
            <w:vAlign w:val="bottom"/>
          </w:tcPr>
          <w:p w14:paraId="2D12C22E" w14:textId="77777777" w:rsidR="007E27E9" w:rsidRPr="007E27E9" w:rsidRDefault="007E27E9" w:rsidP="004F421A">
            <w:pPr>
              <w:snapToGrid w:val="0"/>
              <w:spacing w:before="80" w:line="140" w:lineRule="exact"/>
              <w:ind w:right="170"/>
              <w:jc w:val="right"/>
              <w:rPr>
                <w:rFonts w:ascii="Arial CYR" w:hAnsi="Arial CYR" w:cs="Arial CYR"/>
              </w:rPr>
            </w:pPr>
          </w:p>
        </w:tc>
        <w:tc>
          <w:tcPr>
            <w:tcW w:w="783" w:type="dxa"/>
            <w:tcBorders>
              <w:left w:val="single" w:sz="6" w:space="0" w:color="000000"/>
            </w:tcBorders>
            <w:shd w:val="clear" w:color="auto" w:fill="auto"/>
            <w:vAlign w:val="bottom"/>
          </w:tcPr>
          <w:p w14:paraId="43B03B3F" w14:textId="77777777" w:rsidR="007E27E9" w:rsidRPr="007E27E9" w:rsidRDefault="007E27E9" w:rsidP="004F421A">
            <w:pPr>
              <w:snapToGrid w:val="0"/>
              <w:spacing w:before="80" w:line="140" w:lineRule="exact"/>
              <w:ind w:right="170"/>
              <w:jc w:val="right"/>
              <w:rPr>
                <w:rFonts w:ascii="Arial CYR" w:hAnsi="Arial CYR" w:cs="Arial CYR"/>
                <w:lang w:val="en-US"/>
              </w:rPr>
            </w:pPr>
          </w:p>
        </w:tc>
        <w:tc>
          <w:tcPr>
            <w:tcW w:w="785" w:type="dxa"/>
            <w:tcBorders>
              <w:left w:val="single" w:sz="6" w:space="0" w:color="000000"/>
            </w:tcBorders>
            <w:shd w:val="clear" w:color="auto" w:fill="auto"/>
            <w:vAlign w:val="bottom"/>
          </w:tcPr>
          <w:p w14:paraId="5ADDC63D" w14:textId="77777777" w:rsidR="007E27E9" w:rsidRPr="007E27E9" w:rsidRDefault="007E27E9" w:rsidP="004F421A">
            <w:pPr>
              <w:snapToGrid w:val="0"/>
              <w:spacing w:before="80" w:line="140" w:lineRule="exact"/>
              <w:ind w:right="170"/>
              <w:jc w:val="right"/>
              <w:rPr>
                <w:rFonts w:ascii="Arial CYR" w:hAnsi="Arial CYR" w:cs="Arial CYR"/>
              </w:rPr>
            </w:pPr>
          </w:p>
        </w:tc>
        <w:tc>
          <w:tcPr>
            <w:tcW w:w="783" w:type="dxa"/>
            <w:tcBorders>
              <w:left w:val="single" w:sz="6" w:space="0" w:color="000000"/>
            </w:tcBorders>
            <w:shd w:val="clear" w:color="auto" w:fill="auto"/>
            <w:vAlign w:val="bottom"/>
          </w:tcPr>
          <w:p w14:paraId="090AF0A6" w14:textId="77777777" w:rsidR="007E27E9" w:rsidRPr="007E27E9" w:rsidRDefault="007E27E9" w:rsidP="004F421A">
            <w:pPr>
              <w:snapToGrid w:val="0"/>
              <w:spacing w:before="80" w:line="140" w:lineRule="exact"/>
              <w:ind w:right="170"/>
              <w:jc w:val="right"/>
              <w:rPr>
                <w:rFonts w:ascii="Arial CYR" w:hAnsi="Arial CYR" w:cs="Arial CYR"/>
                <w:lang w:val="en-US"/>
              </w:rPr>
            </w:pPr>
          </w:p>
        </w:tc>
        <w:tc>
          <w:tcPr>
            <w:tcW w:w="783" w:type="dxa"/>
            <w:tcBorders>
              <w:left w:val="single" w:sz="6" w:space="0" w:color="000000"/>
            </w:tcBorders>
            <w:shd w:val="clear" w:color="auto" w:fill="auto"/>
            <w:vAlign w:val="bottom"/>
          </w:tcPr>
          <w:p w14:paraId="03BEC5A8" w14:textId="77777777" w:rsidR="007E27E9" w:rsidRPr="007E27E9" w:rsidRDefault="007E27E9" w:rsidP="004F421A">
            <w:pPr>
              <w:snapToGrid w:val="0"/>
              <w:spacing w:before="80" w:line="140" w:lineRule="exact"/>
              <w:ind w:right="170"/>
              <w:jc w:val="right"/>
            </w:pPr>
          </w:p>
        </w:tc>
        <w:tc>
          <w:tcPr>
            <w:tcW w:w="783" w:type="dxa"/>
            <w:tcBorders>
              <w:left w:val="single" w:sz="6" w:space="0" w:color="000000"/>
            </w:tcBorders>
            <w:shd w:val="clear" w:color="auto" w:fill="auto"/>
            <w:vAlign w:val="bottom"/>
          </w:tcPr>
          <w:p w14:paraId="48B17E18" w14:textId="77777777" w:rsidR="007E27E9" w:rsidRPr="007E27E9" w:rsidRDefault="007E27E9" w:rsidP="004F421A">
            <w:pPr>
              <w:snapToGrid w:val="0"/>
              <w:spacing w:before="80" w:line="140" w:lineRule="exact"/>
              <w:ind w:right="170"/>
              <w:jc w:val="right"/>
            </w:pPr>
          </w:p>
        </w:tc>
      </w:tr>
      <w:tr w:rsidR="007E27E9" w:rsidRPr="00D21FE6" w14:paraId="0975C897" w14:textId="77777777" w:rsidTr="004F421A">
        <w:trPr>
          <w:cantSplit/>
          <w:jc w:val="center"/>
        </w:trPr>
        <w:tc>
          <w:tcPr>
            <w:tcW w:w="1311" w:type="dxa"/>
            <w:shd w:val="clear" w:color="auto" w:fill="auto"/>
            <w:vAlign w:val="bottom"/>
          </w:tcPr>
          <w:p w14:paraId="0D8472A6" w14:textId="069CF84A" w:rsidR="007E27E9" w:rsidRPr="007E27E9" w:rsidRDefault="007E27E9" w:rsidP="004F421A">
            <w:pPr>
              <w:spacing w:before="80" w:line="140" w:lineRule="exact"/>
              <w:rPr>
                <w:rFonts w:eastAsia="Symbol"/>
                <w:b/>
                <w:bCs/>
              </w:rPr>
            </w:pPr>
            <w:r w:rsidRPr="007E27E9">
              <w:rPr>
                <w:rFonts w:eastAsia="Symbol"/>
              </w:rPr>
              <w:t>Бразилия</w:t>
            </w:r>
            <w:r w:rsidRPr="007E27E9">
              <w:rPr>
                <w:rFonts w:eastAsia="Symbol"/>
              </w:rPr>
              <w:br/>
            </w:r>
            <w:r w:rsidRPr="007E27E9">
              <w:rPr>
                <w:rFonts w:eastAsia="Symbol"/>
                <w:i/>
              </w:rPr>
              <w:t>Brazil</w:t>
            </w:r>
          </w:p>
        </w:tc>
        <w:tc>
          <w:tcPr>
            <w:tcW w:w="781" w:type="dxa"/>
            <w:tcBorders>
              <w:left w:val="single" w:sz="6" w:space="0" w:color="000000"/>
            </w:tcBorders>
            <w:shd w:val="clear" w:color="auto" w:fill="auto"/>
            <w:vAlign w:val="bottom"/>
          </w:tcPr>
          <w:p w14:paraId="2D2EF7F0" w14:textId="4EEDE189" w:rsidR="007E27E9" w:rsidRPr="007E27E9" w:rsidRDefault="007E27E9" w:rsidP="004F421A">
            <w:pPr>
              <w:snapToGrid w:val="0"/>
              <w:spacing w:before="80" w:line="140" w:lineRule="exact"/>
              <w:ind w:right="170"/>
              <w:jc w:val="right"/>
              <w:rPr>
                <w:rFonts w:ascii="Arial CYR" w:hAnsi="Arial CYR" w:cs="Arial CYR"/>
              </w:rPr>
            </w:pPr>
            <w:r w:rsidRPr="007E27E9">
              <w:rPr>
                <w:rFonts w:ascii="Arial CYR" w:hAnsi="Arial CYR" w:cs="Arial CYR"/>
              </w:rPr>
              <w:t>734</w:t>
            </w:r>
          </w:p>
        </w:tc>
        <w:tc>
          <w:tcPr>
            <w:tcW w:w="782" w:type="dxa"/>
            <w:tcBorders>
              <w:left w:val="single" w:sz="6" w:space="0" w:color="000000"/>
            </w:tcBorders>
            <w:shd w:val="clear" w:color="auto" w:fill="auto"/>
            <w:vAlign w:val="bottom"/>
          </w:tcPr>
          <w:p w14:paraId="7DEA7D69" w14:textId="16F21685" w:rsidR="007E27E9" w:rsidRPr="007E27E9" w:rsidRDefault="007E27E9" w:rsidP="004F421A">
            <w:pPr>
              <w:snapToGrid w:val="0"/>
              <w:spacing w:before="80" w:line="140" w:lineRule="exact"/>
              <w:ind w:right="170"/>
              <w:jc w:val="right"/>
              <w:rPr>
                <w:rFonts w:ascii="Arial CYR" w:hAnsi="Arial CYR" w:cs="Arial CYR"/>
              </w:rPr>
            </w:pPr>
            <w:r w:rsidRPr="007E27E9">
              <w:rPr>
                <w:rFonts w:ascii="Arial CYR" w:hAnsi="Arial CYR" w:cs="Arial CYR"/>
              </w:rPr>
              <w:t>35,7</w:t>
            </w:r>
          </w:p>
        </w:tc>
        <w:tc>
          <w:tcPr>
            <w:tcW w:w="782" w:type="dxa"/>
            <w:tcBorders>
              <w:left w:val="single" w:sz="6" w:space="0" w:color="000000"/>
            </w:tcBorders>
            <w:shd w:val="clear" w:color="auto" w:fill="auto"/>
            <w:vAlign w:val="bottom"/>
          </w:tcPr>
          <w:p w14:paraId="27DA336F" w14:textId="6056A64F" w:rsidR="007E27E9" w:rsidRPr="007E27E9" w:rsidRDefault="007E27E9" w:rsidP="004F421A">
            <w:pPr>
              <w:snapToGrid w:val="0"/>
              <w:spacing w:before="80" w:line="140" w:lineRule="exact"/>
              <w:ind w:right="170"/>
              <w:jc w:val="right"/>
              <w:rPr>
                <w:rFonts w:ascii="Arial CYR" w:hAnsi="Arial CYR" w:cs="Arial CYR"/>
              </w:rPr>
            </w:pPr>
            <w:r w:rsidRPr="007E27E9">
              <w:rPr>
                <w:rFonts w:ascii="Arial CYR" w:hAnsi="Arial CYR" w:cs="Arial CYR"/>
              </w:rPr>
              <w:t>19,4</w:t>
            </w:r>
          </w:p>
        </w:tc>
        <w:tc>
          <w:tcPr>
            <w:tcW w:w="783" w:type="dxa"/>
            <w:tcBorders>
              <w:left w:val="single" w:sz="6" w:space="0" w:color="000000"/>
            </w:tcBorders>
            <w:shd w:val="clear" w:color="auto" w:fill="auto"/>
            <w:vAlign w:val="bottom"/>
          </w:tcPr>
          <w:p w14:paraId="78F400C3" w14:textId="7737152A" w:rsidR="007E27E9" w:rsidRPr="007E27E9" w:rsidRDefault="007E27E9" w:rsidP="004F421A">
            <w:pPr>
              <w:snapToGrid w:val="0"/>
              <w:spacing w:before="80" w:line="140" w:lineRule="exact"/>
              <w:ind w:right="170"/>
              <w:jc w:val="right"/>
              <w:rPr>
                <w:rFonts w:ascii="Arial CYR" w:hAnsi="Arial CYR" w:cs="Arial CYR"/>
              </w:rPr>
            </w:pPr>
            <w:r w:rsidRPr="007E27E9">
              <w:rPr>
                <w:rFonts w:ascii="Arial CYR" w:hAnsi="Arial CYR" w:cs="Arial CYR"/>
              </w:rPr>
              <w:t>…</w:t>
            </w:r>
          </w:p>
        </w:tc>
        <w:tc>
          <w:tcPr>
            <w:tcW w:w="794" w:type="dxa"/>
            <w:tcBorders>
              <w:left w:val="single" w:sz="6" w:space="0" w:color="000000"/>
            </w:tcBorders>
            <w:shd w:val="clear" w:color="auto" w:fill="auto"/>
            <w:vAlign w:val="bottom"/>
          </w:tcPr>
          <w:p w14:paraId="43CE3811" w14:textId="1733DEC0" w:rsidR="007E27E9" w:rsidRPr="007E27E9" w:rsidRDefault="007E27E9" w:rsidP="004F421A">
            <w:pPr>
              <w:snapToGrid w:val="0"/>
              <w:spacing w:before="80" w:line="140" w:lineRule="exact"/>
              <w:ind w:right="170"/>
              <w:jc w:val="right"/>
              <w:rPr>
                <w:rFonts w:ascii="Arial CYR" w:hAnsi="Arial CYR" w:cs="Arial CYR"/>
              </w:rPr>
            </w:pPr>
            <w:r w:rsidRPr="007E27E9">
              <w:rPr>
                <w:rFonts w:ascii="Arial CYR" w:hAnsi="Arial CYR" w:cs="Arial CYR"/>
              </w:rPr>
              <w:t>201</w:t>
            </w:r>
          </w:p>
        </w:tc>
        <w:tc>
          <w:tcPr>
            <w:tcW w:w="771" w:type="dxa"/>
            <w:tcBorders>
              <w:left w:val="single" w:sz="6" w:space="0" w:color="000000"/>
            </w:tcBorders>
            <w:shd w:val="clear" w:color="auto" w:fill="auto"/>
            <w:vAlign w:val="bottom"/>
          </w:tcPr>
          <w:p w14:paraId="5949CE59" w14:textId="3BF53435" w:rsidR="007E27E9" w:rsidRPr="007E27E9" w:rsidRDefault="007E27E9" w:rsidP="004F421A">
            <w:pPr>
              <w:snapToGrid w:val="0"/>
              <w:spacing w:before="80" w:line="140" w:lineRule="exact"/>
              <w:ind w:right="170"/>
              <w:jc w:val="right"/>
              <w:rPr>
                <w:rFonts w:ascii="Arial CYR" w:hAnsi="Arial CYR" w:cs="Arial CYR"/>
              </w:rPr>
            </w:pPr>
            <w:r w:rsidRPr="007E27E9">
              <w:rPr>
                <w:rFonts w:ascii="Arial CYR" w:hAnsi="Arial CYR" w:cs="Arial CYR"/>
              </w:rPr>
              <w:t>42,0</w:t>
            </w:r>
          </w:p>
        </w:tc>
        <w:tc>
          <w:tcPr>
            <w:tcW w:w="783" w:type="dxa"/>
            <w:tcBorders>
              <w:left w:val="single" w:sz="6" w:space="0" w:color="000000"/>
            </w:tcBorders>
            <w:shd w:val="clear" w:color="auto" w:fill="auto"/>
            <w:vAlign w:val="bottom"/>
          </w:tcPr>
          <w:p w14:paraId="7F7E14EE" w14:textId="48E0A188" w:rsidR="007E27E9" w:rsidRPr="007E27E9" w:rsidRDefault="007E27E9" w:rsidP="004F421A">
            <w:pPr>
              <w:snapToGrid w:val="0"/>
              <w:spacing w:before="80" w:line="140" w:lineRule="exact"/>
              <w:ind w:right="170"/>
              <w:jc w:val="right"/>
              <w:rPr>
                <w:rFonts w:ascii="Arial CYR" w:hAnsi="Arial CYR" w:cs="Arial CYR"/>
                <w:lang w:val="en-US"/>
              </w:rPr>
            </w:pPr>
            <w:r w:rsidRPr="007E27E9">
              <w:rPr>
                <w:rFonts w:ascii="Arial CYR" w:hAnsi="Arial CYR" w:cs="Arial CYR"/>
              </w:rPr>
              <w:t>146</w:t>
            </w:r>
          </w:p>
        </w:tc>
        <w:tc>
          <w:tcPr>
            <w:tcW w:w="785" w:type="dxa"/>
            <w:tcBorders>
              <w:left w:val="single" w:sz="6" w:space="0" w:color="000000"/>
            </w:tcBorders>
            <w:shd w:val="clear" w:color="auto" w:fill="auto"/>
            <w:vAlign w:val="bottom"/>
          </w:tcPr>
          <w:p w14:paraId="22F5DE2E" w14:textId="6CA1B4CC" w:rsidR="007E27E9" w:rsidRPr="007E27E9" w:rsidRDefault="007E27E9" w:rsidP="004F421A">
            <w:pPr>
              <w:snapToGrid w:val="0"/>
              <w:spacing w:before="80" w:line="140" w:lineRule="exact"/>
              <w:ind w:right="170"/>
              <w:jc w:val="right"/>
              <w:rPr>
                <w:rFonts w:ascii="Arial CYR" w:hAnsi="Arial CYR" w:cs="Arial CYR"/>
              </w:rPr>
            </w:pPr>
            <w:r w:rsidRPr="007E27E9">
              <w:rPr>
                <w:rFonts w:ascii="Arial CYR" w:hAnsi="Arial CYR" w:cs="Arial CYR"/>
              </w:rPr>
              <w:t>170</w:t>
            </w:r>
          </w:p>
        </w:tc>
        <w:tc>
          <w:tcPr>
            <w:tcW w:w="783" w:type="dxa"/>
            <w:tcBorders>
              <w:left w:val="single" w:sz="6" w:space="0" w:color="000000"/>
            </w:tcBorders>
            <w:shd w:val="clear" w:color="auto" w:fill="auto"/>
            <w:vAlign w:val="bottom"/>
          </w:tcPr>
          <w:p w14:paraId="4D595DF5" w14:textId="12A1E083" w:rsidR="007E27E9" w:rsidRPr="007E27E9" w:rsidRDefault="007E27E9" w:rsidP="004F421A">
            <w:pPr>
              <w:snapToGrid w:val="0"/>
              <w:spacing w:before="80" w:line="140" w:lineRule="exact"/>
              <w:ind w:right="170"/>
              <w:jc w:val="right"/>
              <w:rPr>
                <w:rFonts w:ascii="Arial CYR" w:hAnsi="Arial CYR" w:cs="Arial CYR"/>
                <w:lang w:val="en-US"/>
              </w:rPr>
            </w:pPr>
            <w:r w:rsidRPr="007E27E9">
              <w:t>…</w:t>
            </w:r>
          </w:p>
        </w:tc>
        <w:tc>
          <w:tcPr>
            <w:tcW w:w="783" w:type="dxa"/>
            <w:tcBorders>
              <w:left w:val="single" w:sz="6" w:space="0" w:color="000000"/>
            </w:tcBorders>
            <w:shd w:val="clear" w:color="auto" w:fill="auto"/>
            <w:vAlign w:val="bottom"/>
          </w:tcPr>
          <w:p w14:paraId="78765246" w14:textId="7674C171" w:rsidR="007E27E9" w:rsidRPr="007E27E9" w:rsidRDefault="007E27E9" w:rsidP="004F421A">
            <w:pPr>
              <w:snapToGrid w:val="0"/>
              <w:spacing w:before="80" w:line="140" w:lineRule="exact"/>
              <w:ind w:right="170"/>
              <w:jc w:val="right"/>
            </w:pPr>
            <w:r w:rsidRPr="007E27E9">
              <w:t>60,9</w:t>
            </w:r>
          </w:p>
        </w:tc>
        <w:tc>
          <w:tcPr>
            <w:tcW w:w="783" w:type="dxa"/>
            <w:tcBorders>
              <w:left w:val="single" w:sz="6" w:space="0" w:color="000000"/>
            </w:tcBorders>
            <w:shd w:val="clear" w:color="auto" w:fill="auto"/>
            <w:vAlign w:val="bottom"/>
          </w:tcPr>
          <w:p w14:paraId="6E3F3233" w14:textId="175FC4F8" w:rsidR="007E27E9" w:rsidRPr="007E27E9" w:rsidRDefault="007E27E9" w:rsidP="004F421A">
            <w:pPr>
              <w:snapToGrid w:val="0"/>
              <w:spacing w:before="80" w:line="140" w:lineRule="exact"/>
              <w:ind w:right="170"/>
              <w:jc w:val="right"/>
            </w:pPr>
            <w:r w:rsidRPr="007E27E9">
              <w:t>0,7</w:t>
            </w:r>
          </w:p>
        </w:tc>
      </w:tr>
      <w:tr w:rsidR="007E27E9" w:rsidRPr="00D21FE6" w14:paraId="00D20587" w14:textId="77777777" w:rsidTr="004F421A">
        <w:trPr>
          <w:cantSplit/>
          <w:jc w:val="center"/>
        </w:trPr>
        <w:tc>
          <w:tcPr>
            <w:tcW w:w="1311" w:type="dxa"/>
            <w:shd w:val="clear" w:color="auto" w:fill="auto"/>
            <w:vAlign w:val="bottom"/>
          </w:tcPr>
          <w:p w14:paraId="4C9B0BEC" w14:textId="142ABB40" w:rsidR="007E27E9" w:rsidRPr="007E27E9" w:rsidRDefault="007E27E9" w:rsidP="004F421A">
            <w:pPr>
              <w:spacing w:before="80" w:line="140" w:lineRule="exact"/>
              <w:rPr>
                <w:rFonts w:eastAsia="Symbol"/>
              </w:rPr>
            </w:pPr>
            <w:r w:rsidRPr="007E27E9">
              <w:rPr>
                <w:rFonts w:eastAsia="Symbol"/>
              </w:rPr>
              <w:t xml:space="preserve">Индия / </w:t>
            </w:r>
            <w:r w:rsidRPr="007E27E9">
              <w:rPr>
                <w:rFonts w:eastAsia="Symbol"/>
                <w:i/>
              </w:rPr>
              <w:t>India</w:t>
            </w:r>
          </w:p>
        </w:tc>
        <w:tc>
          <w:tcPr>
            <w:tcW w:w="781" w:type="dxa"/>
            <w:tcBorders>
              <w:left w:val="single" w:sz="6" w:space="0" w:color="000000"/>
            </w:tcBorders>
            <w:shd w:val="clear" w:color="auto" w:fill="auto"/>
            <w:vAlign w:val="bottom"/>
          </w:tcPr>
          <w:p w14:paraId="73254269" w14:textId="465E4A5C" w:rsidR="007E27E9" w:rsidRPr="007E27E9" w:rsidRDefault="007E27E9" w:rsidP="004F421A">
            <w:pPr>
              <w:snapToGrid w:val="0"/>
              <w:spacing w:before="80" w:line="140" w:lineRule="exact"/>
              <w:ind w:right="170"/>
              <w:jc w:val="right"/>
              <w:rPr>
                <w:rFonts w:ascii="Arial CYR" w:hAnsi="Arial CYR" w:cs="Arial CYR"/>
              </w:rPr>
            </w:pPr>
            <w:r w:rsidRPr="007E27E9">
              <w:rPr>
                <w:rFonts w:ascii="Arial CYR" w:hAnsi="Arial CYR" w:cs="Arial CYR"/>
              </w:rPr>
              <w:t>288</w:t>
            </w:r>
          </w:p>
        </w:tc>
        <w:tc>
          <w:tcPr>
            <w:tcW w:w="782" w:type="dxa"/>
            <w:tcBorders>
              <w:left w:val="single" w:sz="6" w:space="0" w:color="000000"/>
            </w:tcBorders>
            <w:shd w:val="clear" w:color="auto" w:fill="auto"/>
            <w:vAlign w:val="bottom"/>
          </w:tcPr>
          <w:p w14:paraId="7771A2A3" w14:textId="2A579509" w:rsidR="007E27E9" w:rsidRPr="007E27E9" w:rsidRDefault="007E27E9" w:rsidP="004F421A">
            <w:pPr>
              <w:snapToGrid w:val="0"/>
              <w:spacing w:before="80" w:line="140" w:lineRule="exact"/>
              <w:ind w:right="170"/>
              <w:jc w:val="right"/>
              <w:rPr>
                <w:rFonts w:ascii="Arial CYR" w:hAnsi="Arial CYR" w:cs="Arial CYR"/>
              </w:rPr>
            </w:pPr>
            <w:r w:rsidRPr="007E27E9">
              <w:rPr>
                <w:rFonts w:ascii="Arial CYR" w:hAnsi="Arial CYR" w:cs="Arial CYR"/>
              </w:rPr>
              <w:t>79,4</w:t>
            </w:r>
          </w:p>
        </w:tc>
        <w:tc>
          <w:tcPr>
            <w:tcW w:w="782" w:type="dxa"/>
            <w:tcBorders>
              <w:left w:val="single" w:sz="6" w:space="0" w:color="000000"/>
            </w:tcBorders>
            <w:shd w:val="clear" w:color="auto" w:fill="auto"/>
            <w:vAlign w:val="bottom"/>
          </w:tcPr>
          <w:p w14:paraId="5D794804" w14:textId="7CFD41D3" w:rsidR="007E27E9" w:rsidRPr="007E27E9" w:rsidRDefault="007E27E9" w:rsidP="004F421A">
            <w:pPr>
              <w:snapToGrid w:val="0"/>
              <w:spacing w:before="80" w:line="140" w:lineRule="exact"/>
              <w:ind w:right="170"/>
              <w:jc w:val="right"/>
              <w:rPr>
                <w:rFonts w:ascii="Arial CYR" w:hAnsi="Arial CYR" w:cs="Arial CYR"/>
              </w:rPr>
            </w:pPr>
            <w:r w:rsidRPr="007E27E9">
              <w:rPr>
                <w:rFonts w:ascii="Arial CYR" w:hAnsi="Arial CYR" w:cs="Arial CYR"/>
              </w:rPr>
              <w:t>43,2</w:t>
            </w:r>
          </w:p>
        </w:tc>
        <w:tc>
          <w:tcPr>
            <w:tcW w:w="783" w:type="dxa"/>
            <w:tcBorders>
              <w:left w:val="single" w:sz="6" w:space="0" w:color="000000"/>
            </w:tcBorders>
            <w:shd w:val="clear" w:color="auto" w:fill="auto"/>
            <w:vAlign w:val="bottom"/>
          </w:tcPr>
          <w:p w14:paraId="10CCA496" w14:textId="1AD32767" w:rsidR="007E27E9" w:rsidRPr="007E27E9" w:rsidRDefault="007E27E9" w:rsidP="004F421A">
            <w:pPr>
              <w:snapToGrid w:val="0"/>
              <w:spacing w:before="80" w:line="140" w:lineRule="exact"/>
              <w:ind w:right="170"/>
              <w:jc w:val="right"/>
              <w:rPr>
                <w:rFonts w:ascii="Arial CYR" w:hAnsi="Arial CYR" w:cs="Arial CYR"/>
              </w:rPr>
            </w:pPr>
            <w:r w:rsidRPr="007E27E9">
              <w:rPr>
                <w:rFonts w:ascii="Arial CYR" w:hAnsi="Arial CYR" w:cs="Arial CYR"/>
              </w:rPr>
              <w:t>…</w:t>
            </w:r>
          </w:p>
        </w:tc>
        <w:tc>
          <w:tcPr>
            <w:tcW w:w="794" w:type="dxa"/>
            <w:tcBorders>
              <w:left w:val="single" w:sz="6" w:space="0" w:color="000000"/>
            </w:tcBorders>
            <w:shd w:val="clear" w:color="auto" w:fill="auto"/>
            <w:vAlign w:val="bottom"/>
          </w:tcPr>
          <w:p w14:paraId="15D2CDE2" w14:textId="319B558A" w:rsidR="007E27E9" w:rsidRPr="007E27E9" w:rsidRDefault="007E27E9" w:rsidP="004F421A">
            <w:pPr>
              <w:snapToGrid w:val="0"/>
              <w:spacing w:before="80" w:line="140" w:lineRule="exact"/>
              <w:ind w:right="170"/>
              <w:jc w:val="right"/>
              <w:rPr>
                <w:rFonts w:ascii="Arial CYR" w:hAnsi="Arial CYR" w:cs="Arial CYR"/>
              </w:rPr>
            </w:pPr>
            <w:r w:rsidRPr="007E27E9">
              <w:rPr>
                <w:rFonts w:ascii="Arial CYR" w:hAnsi="Arial CYR" w:cs="Arial CYR"/>
              </w:rPr>
              <w:t>82,4</w:t>
            </w:r>
          </w:p>
        </w:tc>
        <w:tc>
          <w:tcPr>
            <w:tcW w:w="771" w:type="dxa"/>
            <w:tcBorders>
              <w:left w:val="single" w:sz="6" w:space="0" w:color="000000"/>
            </w:tcBorders>
            <w:shd w:val="clear" w:color="auto" w:fill="auto"/>
            <w:vAlign w:val="bottom"/>
          </w:tcPr>
          <w:p w14:paraId="53312434" w14:textId="2F2D4EAC" w:rsidR="007E27E9" w:rsidRPr="007E27E9" w:rsidRDefault="007E27E9" w:rsidP="004F421A">
            <w:pPr>
              <w:snapToGrid w:val="0"/>
              <w:spacing w:before="80" w:line="140" w:lineRule="exact"/>
              <w:ind w:right="170"/>
              <w:jc w:val="right"/>
              <w:rPr>
                <w:rFonts w:ascii="Arial CYR" w:hAnsi="Arial CYR" w:cs="Arial CYR"/>
              </w:rPr>
            </w:pPr>
            <w:r w:rsidRPr="007E27E9">
              <w:rPr>
                <w:rFonts w:ascii="Arial CYR" w:hAnsi="Arial CYR" w:cs="Arial CYR"/>
              </w:rPr>
              <w:t>104</w:t>
            </w:r>
          </w:p>
        </w:tc>
        <w:tc>
          <w:tcPr>
            <w:tcW w:w="783" w:type="dxa"/>
            <w:tcBorders>
              <w:left w:val="single" w:sz="6" w:space="0" w:color="000000"/>
            </w:tcBorders>
            <w:shd w:val="clear" w:color="auto" w:fill="auto"/>
            <w:vAlign w:val="bottom"/>
          </w:tcPr>
          <w:p w14:paraId="1F46B536" w14:textId="782FF785" w:rsidR="007E27E9" w:rsidRPr="007E27E9" w:rsidRDefault="007E27E9" w:rsidP="004F421A">
            <w:pPr>
              <w:snapToGrid w:val="0"/>
              <w:spacing w:before="80" w:line="140" w:lineRule="exact"/>
              <w:ind w:right="170"/>
              <w:jc w:val="right"/>
              <w:rPr>
                <w:rFonts w:ascii="Arial CYR" w:hAnsi="Arial CYR" w:cs="Arial CYR"/>
              </w:rPr>
            </w:pPr>
            <w:r w:rsidRPr="007E27E9">
              <w:rPr>
                <w:rFonts w:ascii="Arial CYR" w:hAnsi="Arial CYR" w:cs="Arial CYR"/>
              </w:rPr>
              <w:t>9,2</w:t>
            </w:r>
          </w:p>
        </w:tc>
        <w:tc>
          <w:tcPr>
            <w:tcW w:w="785" w:type="dxa"/>
            <w:tcBorders>
              <w:left w:val="single" w:sz="6" w:space="0" w:color="000000"/>
            </w:tcBorders>
            <w:shd w:val="clear" w:color="auto" w:fill="auto"/>
            <w:vAlign w:val="bottom"/>
          </w:tcPr>
          <w:p w14:paraId="76A295AE" w14:textId="63379DC1" w:rsidR="007E27E9" w:rsidRPr="007E27E9" w:rsidRDefault="007E27E9" w:rsidP="004F421A">
            <w:pPr>
              <w:snapToGrid w:val="0"/>
              <w:spacing w:before="80" w:line="140" w:lineRule="exact"/>
              <w:ind w:right="170"/>
              <w:jc w:val="right"/>
              <w:rPr>
                <w:rFonts w:ascii="Arial CYR" w:hAnsi="Arial CYR" w:cs="Arial CYR"/>
              </w:rPr>
            </w:pPr>
            <w:r w:rsidRPr="007E27E9">
              <w:rPr>
                <w:rFonts w:ascii="Arial CYR" w:hAnsi="Arial CYR" w:cs="Arial CYR"/>
              </w:rPr>
              <w:t>172</w:t>
            </w:r>
          </w:p>
        </w:tc>
        <w:tc>
          <w:tcPr>
            <w:tcW w:w="783" w:type="dxa"/>
            <w:tcBorders>
              <w:left w:val="single" w:sz="6" w:space="0" w:color="000000"/>
            </w:tcBorders>
            <w:shd w:val="clear" w:color="auto" w:fill="auto"/>
            <w:vAlign w:val="bottom"/>
          </w:tcPr>
          <w:p w14:paraId="565535D6" w14:textId="67ABD94A" w:rsidR="007E27E9" w:rsidRPr="007E27E9" w:rsidRDefault="007E27E9" w:rsidP="004F421A">
            <w:pPr>
              <w:snapToGrid w:val="0"/>
              <w:spacing w:before="80" w:line="140" w:lineRule="exact"/>
              <w:ind w:right="170"/>
              <w:jc w:val="right"/>
            </w:pPr>
            <w:r w:rsidRPr="007E27E9">
              <w:t>…</w:t>
            </w:r>
          </w:p>
        </w:tc>
        <w:tc>
          <w:tcPr>
            <w:tcW w:w="783" w:type="dxa"/>
            <w:tcBorders>
              <w:left w:val="single" w:sz="6" w:space="0" w:color="000000"/>
            </w:tcBorders>
            <w:shd w:val="clear" w:color="auto" w:fill="auto"/>
            <w:vAlign w:val="bottom"/>
          </w:tcPr>
          <w:p w14:paraId="1DFF35BA" w14:textId="2F7C827C" w:rsidR="007E27E9" w:rsidRPr="007E27E9" w:rsidRDefault="007E27E9" w:rsidP="004F421A">
            <w:pPr>
              <w:snapToGrid w:val="0"/>
              <w:spacing w:before="80" w:line="140" w:lineRule="exact"/>
              <w:ind w:right="170"/>
              <w:jc w:val="right"/>
            </w:pPr>
            <w:r w:rsidRPr="007E27E9">
              <w:t>6,9</w:t>
            </w:r>
          </w:p>
        </w:tc>
        <w:tc>
          <w:tcPr>
            <w:tcW w:w="783" w:type="dxa"/>
            <w:tcBorders>
              <w:left w:val="single" w:sz="6" w:space="0" w:color="000000"/>
            </w:tcBorders>
            <w:shd w:val="clear" w:color="auto" w:fill="auto"/>
            <w:vAlign w:val="bottom"/>
          </w:tcPr>
          <w:p w14:paraId="62BCD205" w14:textId="56A69DCC" w:rsidR="007E27E9" w:rsidRPr="007E27E9" w:rsidRDefault="007E27E9" w:rsidP="004F421A">
            <w:pPr>
              <w:snapToGrid w:val="0"/>
              <w:spacing w:before="80" w:line="140" w:lineRule="exact"/>
              <w:ind w:right="170"/>
              <w:jc w:val="right"/>
            </w:pPr>
            <w:r w:rsidRPr="007E27E9">
              <w:t>3,9</w:t>
            </w:r>
          </w:p>
        </w:tc>
      </w:tr>
      <w:tr w:rsidR="00ED373E" w:rsidRPr="00D21FE6" w14:paraId="037F6732" w14:textId="77777777" w:rsidTr="004F421A">
        <w:trPr>
          <w:cantSplit/>
          <w:jc w:val="center"/>
        </w:trPr>
        <w:tc>
          <w:tcPr>
            <w:tcW w:w="1311" w:type="dxa"/>
            <w:shd w:val="clear" w:color="auto" w:fill="auto"/>
            <w:vAlign w:val="bottom"/>
          </w:tcPr>
          <w:p w14:paraId="1A1778C7" w14:textId="49A6966C" w:rsidR="00ED373E" w:rsidRPr="007E27E9" w:rsidRDefault="00ED373E" w:rsidP="004F421A">
            <w:pPr>
              <w:spacing w:before="80" w:line="140" w:lineRule="exact"/>
              <w:rPr>
                <w:rFonts w:eastAsia="Symbol"/>
              </w:rPr>
            </w:pPr>
            <w:r w:rsidRPr="007E27E9">
              <w:rPr>
                <w:rFonts w:eastAsia="Symbol"/>
              </w:rPr>
              <w:t xml:space="preserve">Китай / </w:t>
            </w:r>
            <w:r w:rsidRPr="007E27E9">
              <w:rPr>
                <w:rFonts w:eastAsia="Symbol"/>
                <w:i/>
              </w:rPr>
              <w:t>China</w:t>
            </w:r>
          </w:p>
        </w:tc>
        <w:tc>
          <w:tcPr>
            <w:tcW w:w="781" w:type="dxa"/>
            <w:tcBorders>
              <w:left w:val="single" w:sz="6" w:space="0" w:color="000000"/>
            </w:tcBorders>
            <w:shd w:val="clear" w:color="auto" w:fill="auto"/>
            <w:vAlign w:val="bottom"/>
          </w:tcPr>
          <w:p w14:paraId="11811801" w14:textId="16E57BFD"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460</w:t>
            </w:r>
          </w:p>
        </w:tc>
        <w:tc>
          <w:tcPr>
            <w:tcW w:w="782" w:type="dxa"/>
            <w:tcBorders>
              <w:left w:val="single" w:sz="6" w:space="0" w:color="000000"/>
            </w:tcBorders>
            <w:shd w:val="clear" w:color="auto" w:fill="auto"/>
            <w:vAlign w:val="bottom"/>
          </w:tcPr>
          <w:p w14:paraId="20828A33" w14:textId="7CD248B6"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96,8</w:t>
            </w:r>
          </w:p>
        </w:tc>
        <w:tc>
          <w:tcPr>
            <w:tcW w:w="782" w:type="dxa"/>
            <w:tcBorders>
              <w:left w:val="single" w:sz="6" w:space="0" w:color="000000"/>
            </w:tcBorders>
            <w:shd w:val="clear" w:color="auto" w:fill="auto"/>
            <w:vAlign w:val="bottom"/>
          </w:tcPr>
          <w:p w14:paraId="4AFC83F8" w14:textId="2A3C69FA"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66,3</w:t>
            </w:r>
          </w:p>
        </w:tc>
        <w:tc>
          <w:tcPr>
            <w:tcW w:w="783" w:type="dxa"/>
            <w:tcBorders>
              <w:left w:val="single" w:sz="6" w:space="0" w:color="000000"/>
            </w:tcBorders>
            <w:shd w:val="clear" w:color="auto" w:fill="auto"/>
            <w:vAlign w:val="bottom"/>
          </w:tcPr>
          <w:p w14:paraId="545F98D5" w14:textId="6ABA5909"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6,5</w:t>
            </w:r>
          </w:p>
        </w:tc>
        <w:tc>
          <w:tcPr>
            <w:tcW w:w="794" w:type="dxa"/>
            <w:tcBorders>
              <w:left w:val="single" w:sz="6" w:space="0" w:color="000000"/>
            </w:tcBorders>
            <w:shd w:val="clear" w:color="auto" w:fill="auto"/>
            <w:vAlign w:val="bottom"/>
          </w:tcPr>
          <w:p w14:paraId="7277181D" w14:textId="09F69779"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195</w:t>
            </w:r>
          </w:p>
        </w:tc>
        <w:tc>
          <w:tcPr>
            <w:tcW w:w="771" w:type="dxa"/>
            <w:tcBorders>
              <w:left w:val="single" w:sz="6" w:space="0" w:color="000000"/>
            </w:tcBorders>
            <w:shd w:val="clear" w:color="auto" w:fill="auto"/>
            <w:vAlign w:val="bottom"/>
          </w:tcPr>
          <w:p w14:paraId="5DE51096" w14:textId="541DB155"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440</w:t>
            </w:r>
          </w:p>
        </w:tc>
        <w:tc>
          <w:tcPr>
            <w:tcW w:w="783" w:type="dxa"/>
            <w:tcBorders>
              <w:left w:val="single" w:sz="6" w:space="0" w:color="000000"/>
            </w:tcBorders>
            <w:shd w:val="clear" w:color="auto" w:fill="auto"/>
            <w:vAlign w:val="bottom"/>
          </w:tcPr>
          <w:p w14:paraId="37BA34AB" w14:textId="1228E273" w:rsidR="00ED373E" w:rsidRPr="00ED373E" w:rsidRDefault="00ED373E" w:rsidP="004F421A">
            <w:pPr>
              <w:snapToGrid w:val="0"/>
              <w:spacing w:before="80" w:line="140" w:lineRule="exact"/>
              <w:ind w:right="170"/>
              <w:jc w:val="right"/>
              <w:rPr>
                <w:rFonts w:ascii="Arial CYR" w:hAnsi="Arial CYR" w:cs="Arial CYR"/>
              </w:rPr>
            </w:pPr>
            <w:r w:rsidRPr="00ED373E">
              <w:rPr>
                <w:rFonts w:ascii="Arial CYR" w:hAnsi="Arial CYR" w:cs="Arial CYR"/>
              </w:rPr>
              <w:t>70,3</w:t>
            </w:r>
          </w:p>
        </w:tc>
        <w:tc>
          <w:tcPr>
            <w:tcW w:w="785" w:type="dxa"/>
            <w:tcBorders>
              <w:left w:val="single" w:sz="6" w:space="0" w:color="000000"/>
            </w:tcBorders>
            <w:shd w:val="clear" w:color="auto" w:fill="auto"/>
            <w:vAlign w:val="bottom"/>
          </w:tcPr>
          <w:p w14:paraId="7D83465B" w14:textId="0E952CC4" w:rsidR="00ED373E" w:rsidRPr="00ED373E" w:rsidRDefault="00ED373E" w:rsidP="004F421A">
            <w:pPr>
              <w:snapToGrid w:val="0"/>
              <w:spacing w:before="80" w:line="140" w:lineRule="exact"/>
              <w:ind w:right="170"/>
              <w:jc w:val="right"/>
              <w:rPr>
                <w:rFonts w:ascii="Arial CYR" w:hAnsi="Arial CYR" w:cs="Arial CYR"/>
              </w:rPr>
            </w:pPr>
            <w:r w:rsidRPr="00ED373E">
              <w:rPr>
                <w:rFonts w:ascii="Arial CYR" w:hAnsi="Arial CYR" w:cs="Arial CYR"/>
              </w:rPr>
              <w:t>33,5</w:t>
            </w:r>
          </w:p>
        </w:tc>
        <w:tc>
          <w:tcPr>
            <w:tcW w:w="783" w:type="dxa"/>
            <w:tcBorders>
              <w:left w:val="single" w:sz="6" w:space="0" w:color="000000"/>
            </w:tcBorders>
            <w:shd w:val="clear" w:color="auto" w:fill="auto"/>
            <w:vAlign w:val="bottom"/>
          </w:tcPr>
          <w:p w14:paraId="302F00C7" w14:textId="73A92833" w:rsidR="00ED373E" w:rsidRPr="007E27E9" w:rsidRDefault="00ED373E" w:rsidP="004F421A">
            <w:pPr>
              <w:snapToGrid w:val="0"/>
              <w:spacing w:before="80" w:line="140" w:lineRule="exact"/>
              <w:ind w:right="170"/>
              <w:jc w:val="right"/>
            </w:pPr>
            <w:r w:rsidRPr="007E27E9">
              <w:t>…</w:t>
            </w:r>
          </w:p>
        </w:tc>
        <w:tc>
          <w:tcPr>
            <w:tcW w:w="783" w:type="dxa"/>
            <w:tcBorders>
              <w:left w:val="single" w:sz="6" w:space="0" w:color="000000"/>
            </w:tcBorders>
            <w:shd w:val="clear" w:color="auto" w:fill="auto"/>
            <w:vAlign w:val="bottom"/>
          </w:tcPr>
          <w:p w14:paraId="163DA58B" w14:textId="1906864A" w:rsidR="00ED373E" w:rsidRPr="007E27E9" w:rsidRDefault="00ED373E" w:rsidP="004F421A">
            <w:pPr>
              <w:snapToGrid w:val="0"/>
              <w:spacing w:before="80" w:line="140" w:lineRule="exact"/>
              <w:ind w:right="170"/>
              <w:jc w:val="right"/>
            </w:pPr>
            <w:r w:rsidRPr="007E27E9">
              <w:t>19,1</w:t>
            </w:r>
          </w:p>
        </w:tc>
        <w:tc>
          <w:tcPr>
            <w:tcW w:w="783" w:type="dxa"/>
            <w:tcBorders>
              <w:left w:val="single" w:sz="6" w:space="0" w:color="000000"/>
            </w:tcBorders>
            <w:shd w:val="clear" w:color="auto" w:fill="auto"/>
            <w:vAlign w:val="bottom"/>
          </w:tcPr>
          <w:p w14:paraId="56047167" w14:textId="6D3B0269" w:rsidR="00ED373E" w:rsidRPr="007E27E9" w:rsidRDefault="00ED373E" w:rsidP="004F421A">
            <w:pPr>
              <w:snapToGrid w:val="0"/>
              <w:spacing w:before="80" w:line="140" w:lineRule="exact"/>
              <w:ind w:right="170"/>
              <w:jc w:val="right"/>
            </w:pPr>
            <w:r w:rsidRPr="007E27E9">
              <w:t>0,1</w:t>
            </w:r>
          </w:p>
        </w:tc>
      </w:tr>
      <w:tr w:rsidR="00ED373E" w:rsidRPr="00D21FE6" w14:paraId="336FA02E" w14:textId="77777777" w:rsidTr="004F421A">
        <w:trPr>
          <w:cantSplit/>
          <w:jc w:val="center"/>
        </w:trPr>
        <w:tc>
          <w:tcPr>
            <w:tcW w:w="1311" w:type="dxa"/>
            <w:shd w:val="clear" w:color="auto" w:fill="auto"/>
            <w:vAlign w:val="bottom"/>
          </w:tcPr>
          <w:p w14:paraId="2C1E31AA" w14:textId="5C60CF43" w:rsidR="00ED373E" w:rsidRPr="007E27E9" w:rsidRDefault="00ED373E" w:rsidP="004F421A">
            <w:pPr>
              <w:spacing w:before="80" w:line="140" w:lineRule="exact"/>
              <w:rPr>
                <w:rFonts w:eastAsia="Symbol"/>
              </w:rPr>
            </w:pPr>
            <w:r w:rsidRPr="007E27E9">
              <w:rPr>
                <w:rFonts w:eastAsia="Symbol"/>
              </w:rPr>
              <w:t xml:space="preserve">Южно-Африканская Республика </w:t>
            </w:r>
            <w:r w:rsidRPr="007E27E9">
              <w:rPr>
                <w:rFonts w:eastAsia="Symbol"/>
              </w:rPr>
              <w:br/>
            </w:r>
            <w:r w:rsidRPr="007E27E9">
              <w:rPr>
                <w:rFonts w:eastAsia="Symbol"/>
                <w:i/>
              </w:rPr>
              <w:t>South Africa</w:t>
            </w:r>
          </w:p>
        </w:tc>
        <w:tc>
          <w:tcPr>
            <w:tcW w:w="781" w:type="dxa"/>
            <w:tcBorders>
              <w:left w:val="single" w:sz="6" w:space="0" w:color="000000"/>
            </w:tcBorders>
            <w:shd w:val="clear" w:color="auto" w:fill="auto"/>
            <w:vAlign w:val="bottom"/>
          </w:tcPr>
          <w:p w14:paraId="1D6410F0" w14:textId="08FC3348"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311</w:t>
            </w:r>
          </w:p>
        </w:tc>
        <w:tc>
          <w:tcPr>
            <w:tcW w:w="782" w:type="dxa"/>
            <w:tcBorders>
              <w:left w:val="single" w:sz="6" w:space="0" w:color="000000"/>
            </w:tcBorders>
            <w:shd w:val="clear" w:color="auto" w:fill="auto"/>
            <w:vAlign w:val="bottom"/>
          </w:tcPr>
          <w:p w14:paraId="22EA9A49" w14:textId="4E4800E3"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33,4</w:t>
            </w:r>
          </w:p>
        </w:tc>
        <w:tc>
          <w:tcPr>
            <w:tcW w:w="782" w:type="dxa"/>
            <w:tcBorders>
              <w:left w:val="single" w:sz="6" w:space="0" w:color="000000"/>
            </w:tcBorders>
            <w:shd w:val="clear" w:color="auto" w:fill="auto"/>
            <w:vAlign w:val="bottom"/>
          </w:tcPr>
          <w:p w14:paraId="1D2DA6DB" w14:textId="3B56D2FE"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39,4</w:t>
            </w:r>
          </w:p>
        </w:tc>
        <w:tc>
          <w:tcPr>
            <w:tcW w:w="783" w:type="dxa"/>
            <w:tcBorders>
              <w:left w:val="single" w:sz="6" w:space="0" w:color="000000"/>
            </w:tcBorders>
            <w:shd w:val="clear" w:color="auto" w:fill="auto"/>
            <w:vAlign w:val="bottom"/>
          </w:tcPr>
          <w:p w14:paraId="7B66EC35" w14:textId="0CE91B8A"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w:t>
            </w:r>
          </w:p>
        </w:tc>
        <w:tc>
          <w:tcPr>
            <w:tcW w:w="794" w:type="dxa"/>
            <w:tcBorders>
              <w:left w:val="single" w:sz="6" w:space="0" w:color="000000"/>
            </w:tcBorders>
            <w:shd w:val="clear" w:color="auto" w:fill="auto"/>
            <w:vAlign w:val="bottom"/>
          </w:tcPr>
          <w:p w14:paraId="3680A67D" w14:textId="65D238A0"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138</w:t>
            </w:r>
          </w:p>
        </w:tc>
        <w:tc>
          <w:tcPr>
            <w:tcW w:w="771" w:type="dxa"/>
            <w:tcBorders>
              <w:left w:val="single" w:sz="6" w:space="0" w:color="000000"/>
            </w:tcBorders>
            <w:shd w:val="clear" w:color="auto" w:fill="auto"/>
            <w:vAlign w:val="bottom"/>
          </w:tcPr>
          <w:p w14:paraId="007FDF35" w14:textId="4CD33481"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42,7</w:t>
            </w:r>
          </w:p>
        </w:tc>
        <w:tc>
          <w:tcPr>
            <w:tcW w:w="783" w:type="dxa"/>
            <w:tcBorders>
              <w:left w:val="single" w:sz="6" w:space="0" w:color="000000"/>
            </w:tcBorders>
            <w:shd w:val="clear" w:color="auto" w:fill="auto"/>
            <w:vAlign w:val="bottom"/>
          </w:tcPr>
          <w:p w14:paraId="44A2A6E8" w14:textId="5D9225A8" w:rsidR="00ED373E" w:rsidRPr="00ED373E" w:rsidRDefault="00ED373E" w:rsidP="004F421A">
            <w:pPr>
              <w:snapToGrid w:val="0"/>
              <w:spacing w:before="80" w:line="140" w:lineRule="exact"/>
              <w:ind w:right="170"/>
              <w:jc w:val="right"/>
              <w:rPr>
                <w:rFonts w:ascii="Arial CYR" w:hAnsi="Arial CYR" w:cs="Arial CYR"/>
              </w:rPr>
            </w:pPr>
            <w:r w:rsidRPr="00ED373E">
              <w:rPr>
                <w:rFonts w:ascii="Arial CYR" w:hAnsi="Arial CYR" w:cs="Arial CYR"/>
              </w:rPr>
              <w:t>55,6</w:t>
            </w:r>
          </w:p>
        </w:tc>
        <w:tc>
          <w:tcPr>
            <w:tcW w:w="785" w:type="dxa"/>
            <w:tcBorders>
              <w:left w:val="single" w:sz="6" w:space="0" w:color="000000"/>
            </w:tcBorders>
            <w:shd w:val="clear" w:color="auto" w:fill="auto"/>
            <w:vAlign w:val="bottom"/>
          </w:tcPr>
          <w:p w14:paraId="2EE9E408" w14:textId="2382BAAF" w:rsidR="00ED373E" w:rsidRPr="00ED373E" w:rsidRDefault="00ED373E" w:rsidP="004F421A">
            <w:pPr>
              <w:snapToGrid w:val="0"/>
              <w:spacing w:before="80" w:line="140" w:lineRule="exact"/>
              <w:ind w:right="170"/>
              <w:jc w:val="right"/>
              <w:rPr>
                <w:rFonts w:ascii="Arial CYR" w:hAnsi="Arial CYR" w:cs="Arial CYR"/>
              </w:rPr>
            </w:pPr>
            <w:r w:rsidRPr="00ED373E">
              <w:rPr>
                <w:rFonts w:ascii="Arial CYR" w:hAnsi="Arial CYR" w:cs="Arial CYR"/>
              </w:rPr>
              <w:t>62,2</w:t>
            </w:r>
          </w:p>
        </w:tc>
        <w:tc>
          <w:tcPr>
            <w:tcW w:w="783" w:type="dxa"/>
            <w:tcBorders>
              <w:left w:val="single" w:sz="6" w:space="0" w:color="000000"/>
            </w:tcBorders>
            <w:shd w:val="clear" w:color="auto" w:fill="auto"/>
            <w:vAlign w:val="bottom"/>
          </w:tcPr>
          <w:p w14:paraId="5DDDCC5D" w14:textId="1936C68B" w:rsidR="00ED373E" w:rsidRPr="007E27E9" w:rsidRDefault="00ED373E" w:rsidP="004F421A">
            <w:pPr>
              <w:snapToGrid w:val="0"/>
              <w:spacing w:before="80" w:line="140" w:lineRule="exact"/>
              <w:ind w:right="170"/>
              <w:jc w:val="right"/>
            </w:pPr>
            <w:r w:rsidRPr="007E27E9">
              <w:t>…</w:t>
            </w:r>
          </w:p>
        </w:tc>
        <w:tc>
          <w:tcPr>
            <w:tcW w:w="783" w:type="dxa"/>
            <w:tcBorders>
              <w:left w:val="single" w:sz="6" w:space="0" w:color="000000"/>
            </w:tcBorders>
            <w:shd w:val="clear" w:color="auto" w:fill="auto"/>
            <w:vAlign w:val="bottom"/>
          </w:tcPr>
          <w:p w14:paraId="20F5F43D" w14:textId="0541DF8F" w:rsidR="00ED373E" w:rsidRPr="007E27E9" w:rsidRDefault="00ED373E" w:rsidP="004F421A">
            <w:pPr>
              <w:snapToGrid w:val="0"/>
              <w:spacing w:before="80" w:line="140" w:lineRule="exact"/>
              <w:ind w:right="170"/>
              <w:jc w:val="right"/>
            </w:pPr>
            <w:r w:rsidRPr="007E27E9">
              <w:t>13,6</w:t>
            </w:r>
          </w:p>
        </w:tc>
        <w:tc>
          <w:tcPr>
            <w:tcW w:w="783" w:type="dxa"/>
            <w:tcBorders>
              <w:left w:val="single" w:sz="6" w:space="0" w:color="000000"/>
            </w:tcBorders>
            <w:shd w:val="clear" w:color="auto" w:fill="auto"/>
            <w:vAlign w:val="bottom"/>
          </w:tcPr>
          <w:p w14:paraId="16A78395" w14:textId="2990A91C" w:rsidR="00ED373E" w:rsidRPr="007E27E9" w:rsidRDefault="00ED373E" w:rsidP="004F421A">
            <w:pPr>
              <w:snapToGrid w:val="0"/>
              <w:spacing w:before="80" w:line="140" w:lineRule="exact"/>
              <w:ind w:right="170"/>
              <w:jc w:val="right"/>
            </w:pPr>
            <w:r w:rsidRPr="007E27E9">
              <w:t>0,3</w:t>
            </w:r>
          </w:p>
        </w:tc>
      </w:tr>
      <w:tr w:rsidR="00ED373E" w:rsidRPr="00D21FE6" w14:paraId="79BF2D05" w14:textId="77777777" w:rsidTr="004F421A">
        <w:trPr>
          <w:cantSplit/>
          <w:jc w:val="center"/>
        </w:trPr>
        <w:tc>
          <w:tcPr>
            <w:tcW w:w="1311" w:type="dxa"/>
            <w:shd w:val="clear" w:color="auto" w:fill="auto"/>
            <w:vAlign w:val="bottom"/>
          </w:tcPr>
          <w:p w14:paraId="3F894296" w14:textId="0908B07D" w:rsidR="00ED373E" w:rsidRPr="007E27E9" w:rsidRDefault="00ED373E" w:rsidP="004F421A">
            <w:pPr>
              <w:spacing w:before="80" w:line="140" w:lineRule="exact"/>
              <w:rPr>
                <w:rFonts w:eastAsia="Symbol"/>
              </w:rPr>
            </w:pPr>
            <w:r w:rsidRPr="007E27E9">
              <w:rPr>
                <w:rFonts w:eastAsia="Symbol"/>
                <w:b/>
                <w:bCs/>
              </w:rPr>
              <w:t>Страны ЕС</w:t>
            </w:r>
            <w:r w:rsidRPr="007E27E9">
              <w:rPr>
                <w:rFonts w:eastAsia="Symbol"/>
                <w:b/>
                <w:bCs/>
              </w:rPr>
              <w:br/>
            </w:r>
            <w:r w:rsidRPr="007E27E9">
              <w:rPr>
                <w:rFonts w:eastAsia="Symbol"/>
                <w:b/>
                <w:i/>
              </w:rPr>
              <w:t>EU countries</w:t>
            </w:r>
          </w:p>
        </w:tc>
        <w:tc>
          <w:tcPr>
            <w:tcW w:w="781" w:type="dxa"/>
            <w:tcBorders>
              <w:left w:val="single" w:sz="6" w:space="0" w:color="000000"/>
            </w:tcBorders>
            <w:shd w:val="clear" w:color="auto" w:fill="auto"/>
            <w:vAlign w:val="bottom"/>
          </w:tcPr>
          <w:p w14:paraId="0FCC39E1" w14:textId="77777777" w:rsidR="00ED373E" w:rsidRPr="007E27E9" w:rsidRDefault="00ED373E" w:rsidP="004F421A">
            <w:pPr>
              <w:snapToGrid w:val="0"/>
              <w:spacing w:before="80" w:line="140" w:lineRule="exact"/>
              <w:ind w:right="170"/>
              <w:jc w:val="right"/>
              <w:rPr>
                <w:rFonts w:ascii="Arial CYR" w:hAnsi="Arial CYR" w:cs="Arial CYR"/>
              </w:rPr>
            </w:pPr>
          </w:p>
        </w:tc>
        <w:tc>
          <w:tcPr>
            <w:tcW w:w="782" w:type="dxa"/>
            <w:tcBorders>
              <w:left w:val="single" w:sz="6" w:space="0" w:color="000000"/>
            </w:tcBorders>
            <w:shd w:val="clear" w:color="auto" w:fill="auto"/>
            <w:vAlign w:val="bottom"/>
          </w:tcPr>
          <w:p w14:paraId="28D527DC" w14:textId="77777777" w:rsidR="00ED373E" w:rsidRPr="007E27E9" w:rsidRDefault="00ED373E" w:rsidP="004F421A">
            <w:pPr>
              <w:snapToGrid w:val="0"/>
              <w:spacing w:before="80" w:line="140" w:lineRule="exact"/>
              <w:ind w:right="170"/>
              <w:jc w:val="right"/>
              <w:rPr>
                <w:rFonts w:ascii="Arial CYR" w:hAnsi="Arial CYR" w:cs="Arial CYR"/>
              </w:rPr>
            </w:pPr>
          </w:p>
        </w:tc>
        <w:tc>
          <w:tcPr>
            <w:tcW w:w="782" w:type="dxa"/>
            <w:tcBorders>
              <w:left w:val="single" w:sz="6" w:space="0" w:color="000000"/>
            </w:tcBorders>
            <w:shd w:val="clear" w:color="auto" w:fill="auto"/>
            <w:vAlign w:val="bottom"/>
          </w:tcPr>
          <w:p w14:paraId="1466E277" w14:textId="77777777" w:rsidR="00ED373E" w:rsidRPr="007E27E9" w:rsidRDefault="00ED373E" w:rsidP="004F421A">
            <w:pPr>
              <w:snapToGrid w:val="0"/>
              <w:spacing w:before="80" w:line="140" w:lineRule="exact"/>
              <w:ind w:right="170"/>
              <w:jc w:val="right"/>
              <w:rPr>
                <w:rFonts w:ascii="Arial CYR" w:hAnsi="Arial CYR" w:cs="Arial CYR"/>
              </w:rPr>
            </w:pPr>
          </w:p>
        </w:tc>
        <w:tc>
          <w:tcPr>
            <w:tcW w:w="783" w:type="dxa"/>
            <w:tcBorders>
              <w:left w:val="single" w:sz="6" w:space="0" w:color="000000"/>
            </w:tcBorders>
            <w:shd w:val="clear" w:color="auto" w:fill="auto"/>
            <w:vAlign w:val="bottom"/>
          </w:tcPr>
          <w:p w14:paraId="4A0AA3E8" w14:textId="77777777" w:rsidR="00ED373E" w:rsidRPr="007E27E9" w:rsidRDefault="00ED373E" w:rsidP="004F421A">
            <w:pPr>
              <w:snapToGrid w:val="0"/>
              <w:spacing w:before="80" w:line="140" w:lineRule="exact"/>
              <w:ind w:right="170"/>
              <w:jc w:val="right"/>
              <w:rPr>
                <w:rFonts w:ascii="Arial CYR" w:hAnsi="Arial CYR" w:cs="Arial CYR"/>
              </w:rPr>
            </w:pPr>
          </w:p>
        </w:tc>
        <w:tc>
          <w:tcPr>
            <w:tcW w:w="794" w:type="dxa"/>
            <w:tcBorders>
              <w:left w:val="single" w:sz="6" w:space="0" w:color="000000"/>
            </w:tcBorders>
            <w:shd w:val="clear" w:color="auto" w:fill="auto"/>
            <w:vAlign w:val="bottom"/>
          </w:tcPr>
          <w:p w14:paraId="153EC95C" w14:textId="77777777" w:rsidR="00ED373E" w:rsidRPr="007E27E9" w:rsidRDefault="00ED373E" w:rsidP="004F421A">
            <w:pPr>
              <w:snapToGrid w:val="0"/>
              <w:spacing w:before="80" w:line="140" w:lineRule="exact"/>
              <w:ind w:right="170"/>
              <w:jc w:val="right"/>
              <w:rPr>
                <w:rFonts w:ascii="Arial CYR" w:hAnsi="Arial CYR" w:cs="Arial CYR"/>
              </w:rPr>
            </w:pPr>
          </w:p>
        </w:tc>
        <w:tc>
          <w:tcPr>
            <w:tcW w:w="771" w:type="dxa"/>
            <w:tcBorders>
              <w:left w:val="single" w:sz="6" w:space="0" w:color="000000"/>
            </w:tcBorders>
            <w:shd w:val="clear" w:color="auto" w:fill="auto"/>
            <w:vAlign w:val="bottom"/>
          </w:tcPr>
          <w:p w14:paraId="24BF8C3D" w14:textId="77777777" w:rsidR="00ED373E" w:rsidRPr="007E27E9" w:rsidRDefault="00ED373E" w:rsidP="004F421A">
            <w:pPr>
              <w:snapToGrid w:val="0"/>
              <w:spacing w:before="80" w:line="140" w:lineRule="exact"/>
              <w:ind w:right="170"/>
              <w:jc w:val="right"/>
              <w:rPr>
                <w:rFonts w:ascii="Arial CYR" w:hAnsi="Arial CYR" w:cs="Arial CYR"/>
              </w:rPr>
            </w:pPr>
          </w:p>
        </w:tc>
        <w:tc>
          <w:tcPr>
            <w:tcW w:w="783" w:type="dxa"/>
            <w:tcBorders>
              <w:left w:val="single" w:sz="6" w:space="0" w:color="000000"/>
            </w:tcBorders>
            <w:shd w:val="clear" w:color="auto" w:fill="auto"/>
            <w:vAlign w:val="bottom"/>
          </w:tcPr>
          <w:p w14:paraId="6373D461" w14:textId="77777777" w:rsidR="00ED373E" w:rsidRPr="00ED373E" w:rsidRDefault="00ED373E" w:rsidP="004F421A">
            <w:pPr>
              <w:snapToGrid w:val="0"/>
              <w:spacing w:before="80" w:line="140" w:lineRule="exact"/>
              <w:ind w:right="170"/>
              <w:jc w:val="right"/>
              <w:rPr>
                <w:rFonts w:ascii="Arial CYR" w:hAnsi="Arial CYR" w:cs="Arial CYR"/>
              </w:rPr>
            </w:pPr>
          </w:p>
        </w:tc>
        <w:tc>
          <w:tcPr>
            <w:tcW w:w="785" w:type="dxa"/>
            <w:tcBorders>
              <w:left w:val="single" w:sz="6" w:space="0" w:color="000000"/>
            </w:tcBorders>
            <w:shd w:val="clear" w:color="auto" w:fill="auto"/>
            <w:vAlign w:val="bottom"/>
          </w:tcPr>
          <w:p w14:paraId="6DA76D5E" w14:textId="77777777" w:rsidR="00ED373E" w:rsidRPr="00ED373E" w:rsidRDefault="00ED373E" w:rsidP="004F421A">
            <w:pPr>
              <w:snapToGrid w:val="0"/>
              <w:spacing w:before="80" w:line="140" w:lineRule="exact"/>
              <w:ind w:right="170"/>
              <w:jc w:val="right"/>
              <w:rPr>
                <w:rFonts w:ascii="Arial CYR" w:hAnsi="Arial CYR" w:cs="Arial CYR"/>
              </w:rPr>
            </w:pPr>
          </w:p>
        </w:tc>
        <w:tc>
          <w:tcPr>
            <w:tcW w:w="783" w:type="dxa"/>
            <w:tcBorders>
              <w:left w:val="single" w:sz="6" w:space="0" w:color="000000"/>
            </w:tcBorders>
            <w:shd w:val="clear" w:color="auto" w:fill="auto"/>
            <w:vAlign w:val="bottom"/>
          </w:tcPr>
          <w:p w14:paraId="4B1BB113" w14:textId="77777777" w:rsidR="00ED373E" w:rsidRPr="007E27E9" w:rsidRDefault="00ED373E" w:rsidP="004F421A">
            <w:pPr>
              <w:snapToGrid w:val="0"/>
              <w:spacing w:before="80" w:line="140" w:lineRule="exact"/>
              <w:ind w:right="170"/>
              <w:jc w:val="right"/>
            </w:pPr>
          </w:p>
        </w:tc>
        <w:tc>
          <w:tcPr>
            <w:tcW w:w="783" w:type="dxa"/>
            <w:tcBorders>
              <w:left w:val="single" w:sz="6" w:space="0" w:color="000000"/>
            </w:tcBorders>
            <w:shd w:val="clear" w:color="auto" w:fill="auto"/>
            <w:vAlign w:val="bottom"/>
          </w:tcPr>
          <w:p w14:paraId="0064FE66" w14:textId="77777777" w:rsidR="00ED373E" w:rsidRPr="007E27E9" w:rsidRDefault="00ED373E" w:rsidP="004F421A">
            <w:pPr>
              <w:snapToGrid w:val="0"/>
              <w:spacing w:before="80" w:line="140" w:lineRule="exact"/>
              <w:ind w:right="170"/>
              <w:jc w:val="right"/>
            </w:pPr>
          </w:p>
        </w:tc>
        <w:tc>
          <w:tcPr>
            <w:tcW w:w="783" w:type="dxa"/>
            <w:tcBorders>
              <w:left w:val="single" w:sz="6" w:space="0" w:color="000000"/>
            </w:tcBorders>
            <w:shd w:val="clear" w:color="auto" w:fill="auto"/>
            <w:vAlign w:val="bottom"/>
          </w:tcPr>
          <w:p w14:paraId="3D803006" w14:textId="77777777" w:rsidR="00ED373E" w:rsidRPr="007E27E9" w:rsidRDefault="00ED373E" w:rsidP="004F421A">
            <w:pPr>
              <w:snapToGrid w:val="0"/>
              <w:spacing w:before="80" w:line="140" w:lineRule="exact"/>
              <w:ind w:right="170"/>
              <w:jc w:val="right"/>
            </w:pPr>
          </w:p>
        </w:tc>
      </w:tr>
      <w:tr w:rsidR="00ED373E" w:rsidRPr="00D21FE6" w14:paraId="346AADBC" w14:textId="77777777" w:rsidTr="004F421A">
        <w:trPr>
          <w:cantSplit/>
          <w:jc w:val="center"/>
        </w:trPr>
        <w:tc>
          <w:tcPr>
            <w:tcW w:w="1311" w:type="dxa"/>
            <w:shd w:val="clear" w:color="auto" w:fill="auto"/>
            <w:vAlign w:val="bottom"/>
          </w:tcPr>
          <w:p w14:paraId="181F717E" w14:textId="576C1F20" w:rsidR="00ED373E" w:rsidRPr="007E27E9" w:rsidRDefault="00ED373E" w:rsidP="000A0285">
            <w:pPr>
              <w:spacing w:before="80" w:line="140" w:lineRule="exact"/>
              <w:rPr>
                <w:rFonts w:eastAsia="Symbol"/>
                <w:b/>
                <w:bCs/>
              </w:rPr>
            </w:pPr>
            <w:r w:rsidRPr="007E27E9">
              <w:rPr>
                <w:rFonts w:eastAsia="Symbol"/>
              </w:rPr>
              <w:t>Австрия</w:t>
            </w:r>
            <w:r w:rsidRPr="000A0285">
              <w:rPr>
                <w:rFonts w:eastAsia="Symbol"/>
                <w:b/>
                <w:bCs/>
              </w:rPr>
              <w:t xml:space="preserve"> / </w:t>
            </w:r>
            <w:r w:rsidRPr="007E27E9">
              <w:rPr>
                <w:rFonts w:eastAsia="Symbol"/>
                <w:i/>
              </w:rPr>
              <w:t>Austria</w:t>
            </w:r>
          </w:p>
        </w:tc>
        <w:tc>
          <w:tcPr>
            <w:tcW w:w="781" w:type="dxa"/>
            <w:tcBorders>
              <w:left w:val="single" w:sz="6" w:space="0" w:color="000000"/>
            </w:tcBorders>
            <w:shd w:val="clear" w:color="auto" w:fill="auto"/>
            <w:vAlign w:val="bottom"/>
          </w:tcPr>
          <w:p w14:paraId="0951A64D" w14:textId="0A91E7D3"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580</w:t>
            </w:r>
          </w:p>
        </w:tc>
        <w:tc>
          <w:tcPr>
            <w:tcW w:w="782" w:type="dxa"/>
            <w:tcBorders>
              <w:left w:val="single" w:sz="6" w:space="0" w:color="000000"/>
            </w:tcBorders>
            <w:shd w:val="clear" w:color="auto" w:fill="auto"/>
            <w:vAlign w:val="bottom"/>
          </w:tcPr>
          <w:p w14:paraId="1C657BF1" w14:textId="1A773BA2"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192</w:t>
            </w:r>
          </w:p>
        </w:tc>
        <w:tc>
          <w:tcPr>
            <w:tcW w:w="782" w:type="dxa"/>
            <w:tcBorders>
              <w:left w:val="single" w:sz="6" w:space="0" w:color="000000"/>
            </w:tcBorders>
            <w:shd w:val="clear" w:color="auto" w:fill="auto"/>
            <w:vAlign w:val="bottom"/>
          </w:tcPr>
          <w:p w14:paraId="7C508737" w14:textId="6B376F3F"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65,2</w:t>
            </w:r>
          </w:p>
        </w:tc>
        <w:tc>
          <w:tcPr>
            <w:tcW w:w="783" w:type="dxa"/>
            <w:tcBorders>
              <w:left w:val="single" w:sz="6" w:space="0" w:color="000000"/>
            </w:tcBorders>
            <w:shd w:val="clear" w:color="auto" w:fill="auto"/>
            <w:vAlign w:val="bottom"/>
          </w:tcPr>
          <w:p w14:paraId="386051CD" w14:textId="48B3A2F8"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294</w:t>
            </w:r>
          </w:p>
        </w:tc>
        <w:tc>
          <w:tcPr>
            <w:tcW w:w="794" w:type="dxa"/>
            <w:tcBorders>
              <w:left w:val="single" w:sz="6" w:space="0" w:color="000000"/>
            </w:tcBorders>
            <w:shd w:val="clear" w:color="auto" w:fill="auto"/>
            <w:vAlign w:val="bottom"/>
          </w:tcPr>
          <w:p w14:paraId="622EF2DF" w14:textId="2E7FF144"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63,3</w:t>
            </w:r>
          </w:p>
        </w:tc>
        <w:tc>
          <w:tcPr>
            <w:tcW w:w="771" w:type="dxa"/>
            <w:tcBorders>
              <w:left w:val="single" w:sz="6" w:space="0" w:color="000000"/>
            </w:tcBorders>
            <w:shd w:val="clear" w:color="auto" w:fill="auto"/>
            <w:vAlign w:val="bottom"/>
          </w:tcPr>
          <w:p w14:paraId="3E284734" w14:textId="7D578A20"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64,7</w:t>
            </w:r>
          </w:p>
        </w:tc>
        <w:tc>
          <w:tcPr>
            <w:tcW w:w="783" w:type="dxa"/>
            <w:tcBorders>
              <w:left w:val="single" w:sz="6" w:space="0" w:color="000000"/>
            </w:tcBorders>
            <w:shd w:val="clear" w:color="auto" w:fill="auto"/>
            <w:vAlign w:val="bottom"/>
          </w:tcPr>
          <w:p w14:paraId="2A4068D7" w14:textId="35C4C9D5" w:rsidR="00ED373E" w:rsidRPr="00ED373E" w:rsidRDefault="00ED373E" w:rsidP="004F421A">
            <w:pPr>
              <w:snapToGrid w:val="0"/>
              <w:spacing w:before="80" w:line="140" w:lineRule="exact"/>
              <w:ind w:right="170"/>
              <w:jc w:val="right"/>
              <w:rPr>
                <w:rFonts w:ascii="Arial CYR" w:hAnsi="Arial CYR" w:cs="Arial CYR"/>
              </w:rPr>
            </w:pPr>
            <w:r w:rsidRPr="00ED373E">
              <w:rPr>
                <w:rFonts w:ascii="Arial CYR" w:hAnsi="Arial CYR" w:cs="Arial CYR"/>
              </w:rPr>
              <w:t>89,6</w:t>
            </w:r>
          </w:p>
        </w:tc>
        <w:tc>
          <w:tcPr>
            <w:tcW w:w="785" w:type="dxa"/>
            <w:tcBorders>
              <w:left w:val="single" w:sz="6" w:space="0" w:color="000000"/>
            </w:tcBorders>
            <w:shd w:val="clear" w:color="auto" w:fill="auto"/>
            <w:vAlign w:val="bottom"/>
          </w:tcPr>
          <w:p w14:paraId="0402B682" w14:textId="17804C61" w:rsidR="00ED373E" w:rsidRPr="00ED373E" w:rsidRDefault="00ED373E" w:rsidP="004F421A">
            <w:pPr>
              <w:snapToGrid w:val="0"/>
              <w:spacing w:before="80" w:line="140" w:lineRule="exact"/>
              <w:ind w:right="170"/>
              <w:jc w:val="right"/>
              <w:rPr>
                <w:rFonts w:ascii="Arial CYR" w:hAnsi="Arial CYR" w:cs="Arial CYR"/>
              </w:rPr>
            </w:pPr>
            <w:r w:rsidRPr="00ED373E">
              <w:rPr>
                <w:rFonts w:ascii="Arial CYR" w:hAnsi="Arial CYR" w:cs="Arial CYR"/>
              </w:rPr>
              <w:t>408</w:t>
            </w:r>
          </w:p>
        </w:tc>
        <w:tc>
          <w:tcPr>
            <w:tcW w:w="783" w:type="dxa"/>
            <w:tcBorders>
              <w:left w:val="single" w:sz="6" w:space="0" w:color="000000"/>
            </w:tcBorders>
            <w:shd w:val="clear" w:color="auto" w:fill="auto"/>
            <w:vAlign w:val="bottom"/>
          </w:tcPr>
          <w:p w14:paraId="772047C1" w14:textId="25813D4D" w:rsidR="00ED373E" w:rsidRPr="007E27E9" w:rsidRDefault="00ED373E" w:rsidP="004F421A">
            <w:pPr>
              <w:snapToGrid w:val="0"/>
              <w:spacing w:before="80" w:line="140" w:lineRule="exact"/>
              <w:ind w:right="170"/>
              <w:jc w:val="right"/>
            </w:pPr>
            <w:r>
              <w:t>264</w:t>
            </w:r>
          </w:p>
        </w:tc>
        <w:tc>
          <w:tcPr>
            <w:tcW w:w="783" w:type="dxa"/>
            <w:tcBorders>
              <w:left w:val="single" w:sz="6" w:space="0" w:color="000000"/>
            </w:tcBorders>
            <w:shd w:val="clear" w:color="auto" w:fill="auto"/>
            <w:vAlign w:val="bottom"/>
          </w:tcPr>
          <w:p w14:paraId="2C6DAF99" w14:textId="7B669408" w:rsidR="00ED373E" w:rsidRPr="007E27E9" w:rsidRDefault="00ED373E" w:rsidP="004F421A">
            <w:pPr>
              <w:snapToGrid w:val="0"/>
              <w:spacing w:before="80" w:line="140" w:lineRule="exact"/>
              <w:ind w:right="170"/>
              <w:jc w:val="right"/>
            </w:pPr>
            <w:r w:rsidRPr="007E27E9">
              <w:t>28,3</w:t>
            </w:r>
          </w:p>
        </w:tc>
        <w:tc>
          <w:tcPr>
            <w:tcW w:w="783" w:type="dxa"/>
            <w:tcBorders>
              <w:left w:val="single" w:sz="6" w:space="0" w:color="000000"/>
            </w:tcBorders>
            <w:shd w:val="clear" w:color="auto" w:fill="auto"/>
            <w:vAlign w:val="bottom"/>
          </w:tcPr>
          <w:p w14:paraId="06F65D6C" w14:textId="1277C2EE" w:rsidR="00ED373E" w:rsidRPr="007E27E9" w:rsidRDefault="00ED373E" w:rsidP="004F421A">
            <w:pPr>
              <w:snapToGrid w:val="0"/>
              <w:spacing w:before="80" w:line="140" w:lineRule="exact"/>
              <w:ind w:right="170"/>
              <w:jc w:val="right"/>
            </w:pPr>
            <w:r w:rsidRPr="007E27E9">
              <w:t>3,7</w:t>
            </w:r>
          </w:p>
        </w:tc>
      </w:tr>
      <w:tr w:rsidR="00ED373E" w:rsidRPr="00D21FE6" w14:paraId="5728FF08" w14:textId="77777777" w:rsidTr="004F421A">
        <w:trPr>
          <w:cantSplit/>
          <w:jc w:val="center"/>
        </w:trPr>
        <w:tc>
          <w:tcPr>
            <w:tcW w:w="1311" w:type="dxa"/>
            <w:shd w:val="clear" w:color="auto" w:fill="auto"/>
            <w:vAlign w:val="bottom"/>
          </w:tcPr>
          <w:p w14:paraId="49486755" w14:textId="5ACCCBC4" w:rsidR="00ED373E" w:rsidRPr="007E27E9" w:rsidRDefault="00ED373E" w:rsidP="004F421A">
            <w:pPr>
              <w:spacing w:before="80" w:line="140" w:lineRule="exact"/>
              <w:rPr>
                <w:rFonts w:eastAsia="Symbol"/>
              </w:rPr>
            </w:pPr>
            <w:r w:rsidRPr="007E27E9">
              <w:rPr>
                <w:rFonts w:eastAsia="Symbol"/>
              </w:rPr>
              <w:t>Болгария</w:t>
            </w:r>
            <w:r w:rsidRPr="007E27E9">
              <w:rPr>
                <w:rFonts w:eastAsia="Symbol"/>
              </w:rPr>
              <w:br/>
            </w:r>
            <w:r w:rsidRPr="007E27E9">
              <w:rPr>
                <w:rFonts w:eastAsia="Symbol"/>
                <w:i/>
              </w:rPr>
              <w:t>Bulgaria</w:t>
            </w:r>
          </w:p>
        </w:tc>
        <w:tc>
          <w:tcPr>
            <w:tcW w:w="781" w:type="dxa"/>
            <w:tcBorders>
              <w:left w:val="single" w:sz="6" w:space="0" w:color="000000"/>
            </w:tcBorders>
            <w:shd w:val="clear" w:color="auto" w:fill="auto"/>
            <w:vAlign w:val="bottom"/>
          </w:tcPr>
          <w:p w14:paraId="79B1162C" w14:textId="03828045"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1 605</w:t>
            </w:r>
          </w:p>
        </w:tc>
        <w:tc>
          <w:tcPr>
            <w:tcW w:w="782" w:type="dxa"/>
            <w:tcBorders>
              <w:left w:val="single" w:sz="6" w:space="0" w:color="000000"/>
            </w:tcBorders>
            <w:shd w:val="clear" w:color="auto" w:fill="auto"/>
            <w:vAlign w:val="bottom"/>
          </w:tcPr>
          <w:p w14:paraId="19AC7E36" w14:textId="78F07B72"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1 063</w:t>
            </w:r>
          </w:p>
        </w:tc>
        <w:tc>
          <w:tcPr>
            <w:tcW w:w="782" w:type="dxa"/>
            <w:tcBorders>
              <w:left w:val="single" w:sz="6" w:space="0" w:color="000000"/>
            </w:tcBorders>
            <w:shd w:val="clear" w:color="auto" w:fill="auto"/>
            <w:vAlign w:val="bottom"/>
          </w:tcPr>
          <w:p w14:paraId="0972AA92" w14:textId="25640E3E"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18,5</w:t>
            </w:r>
          </w:p>
        </w:tc>
        <w:tc>
          <w:tcPr>
            <w:tcW w:w="783" w:type="dxa"/>
            <w:tcBorders>
              <w:left w:val="single" w:sz="6" w:space="0" w:color="000000"/>
            </w:tcBorders>
            <w:shd w:val="clear" w:color="auto" w:fill="auto"/>
            <w:vAlign w:val="bottom"/>
          </w:tcPr>
          <w:p w14:paraId="0F066B6C" w14:textId="0A832683"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w:t>
            </w:r>
          </w:p>
        </w:tc>
        <w:tc>
          <w:tcPr>
            <w:tcW w:w="794" w:type="dxa"/>
            <w:tcBorders>
              <w:left w:val="single" w:sz="6" w:space="0" w:color="000000"/>
            </w:tcBorders>
            <w:shd w:val="clear" w:color="auto" w:fill="auto"/>
            <w:vAlign w:val="bottom"/>
          </w:tcPr>
          <w:p w14:paraId="0453D38C" w14:textId="646915BA"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68,6</w:t>
            </w:r>
          </w:p>
        </w:tc>
        <w:tc>
          <w:tcPr>
            <w:tcW w:w="771" w:type="dxa"/>
            <w:tcBorders>
              <w:left w:val="single" w:sz="6" w:space="0" w:color="000000"/>
            </w:tcBorders>
            <w:shd w:val="clear" w:color="auto" w:fill="auto"/>
            <w:vAlign w:val="bottom"/>
          </w:tcPr>
          <w:p w14:paraId="1EE75603" w14:textId="2E736BDE"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54,7</w:t>
            </w:r>
          </w:p>
        </w:tc>
        <w:tc>
          <w:tcPr>
            <w:tcW w:w="783" w:type="dxa"/>
            <w:tcBorders>
              <w:left w:val="single" w:sz="6" w:space="0" w:color="000000"/>
            </w:tcBorders>
            <w:shd w:val="clear" w:color="auto" w:fill="auto"/>
            <w:vAlign w:val="bottom"/>
          </w:tcPr>
          <w:p w14:paraId="2BDB74C0" w14:textId="1CFE01B0" w:rsidR="00ED373E" w:rsidRPr="00ED373E" w:rsidRDefault="00ED373E" w:rsidP="004F421A">
            <w:pPr>
              <w:snapToGrid w:val="0"/>
              <w:spacing w:before="80" w:line="140" w:lineRule="exact"/>
              <w:ind w:right="170"/>
              <w:jc w:val="right"/>
              <w:rPr>
                <w:rFonts w:ascii="Arial CYR" w:hAnsi="Arial CYR" w:cs="Arial CYR"/>
              </w:rPr>
            </w:pPr>
            <w:r w:rsidRPr="00ED373E">
              <w:rPr>
                <w:rFonts w:ascii="Arial CYR" w:hAnsi="Arial CYR" w:cs="Arial CYR"/>
              </w:rPr>
              <w:t>…</w:t>
            </w:r>
          </w:p>
        </w:tc>
        <w:tc>
          <w:tcPr>
            <w:tcW w:w="785" w:type="dxa"/>
            <w:tcBorders>
              <w:left w:val="single" w:sz="6" w:space="0" w:color="000000"/>
            </w:tcBorders>
            <w:shd w:val="clear" w:color="auto" w:fill="auto"/>
            <w:vAlign w:val="bottom"/>
          </w:tcPr>
          <w:p w14:paraId="1D1AC46A" w14:textId="57936ED7" w:rsidR="00ED373E" w:rsidRPr="00ED373E" w:rsidRDefault="00ED373E" w:rsidP="004F421A">
            <w:pPr>
              <w:snapToGrid w:val="0"/>
              <w:spacing w:before="80" w:line="140" w:lineRule="exact"/>
              <w:ind w:right="170"/>
              <w:jc w:val="right"/>
              <w:rPr>
                <w:rFonts w:ascii="Arial CYR" w:hAnsi="Arial CYR" w:cs="Arial CYR"/>
              </w:rPr>
            </w:pPr>
            <w:r w:rsidRPr="00ED373E">
              <w:rPr>
                <w:rFonts w:ascii="Arial CYR" w:hAnsi="Arial CYR" w:cs="Arial CYR"/>
              </w:rPr>
              <w:t>127</w:t>
            </w:r>
          </w:p>
        </w:tc>
        <w:tc>
          <w:tcPr>
            <w:tcW w:w="783" w:type="dxa"/>
            <w:tcBorders>
              <w:left w:val="single" w:sz="6" w:space="0" w:color="000000"/>
            </w:tcBorders>
            <w:shd w:val="clear" w:color="auto" w:fill="auto"/>
            <w:vAlign w:val="bottom"/>
          </w:tcPr>
          <w:p w14:paraId="26EDE81B" w14:textId="4E1006E5" w:rsidR="00ED373E" w:rsidRPr="007E27E9" w:rsidRDefault="00ED373E" w:rsidP="004F421A">
            <w:pPr>
              <w:snapToGrid w:val="0"/>
              <w:spacing w:before="80" w:line="140" w:lineRule="exact"/>
              <w:ind w:right="170"/>
              <w:jc w:val="right"/>
            </w:pPr>
            <w:r w:rsidRPr="007E27E9">
              <w:t>217</w:t>
            </w:r>
          </w:p>
        </w:tc>
        <w:tc>
          <w:tcPr>
            <w:tcW w:w="783" w:type="dxa"/>
            <w:tcBorders>
              <w:left w:val="single" w:sz="6" w:space="0" w:color="000000"/>
            </w:tcBorders>
            <w:shd w:val="clear" w:color="auto" w:fill="auto"/>
            <w:vAlign w:val="bottom"/>
          </w:tcPr>
          <w:p w14:paraId="0FEE263C" w14:textId="51958693" w:rsidR="00ED373E" w:rsidRPr="007E27E9" w:rsidRDefault="00ED373E" w:rsidP="004F421A">
            <w:pPr>
              <w:snapToGrid w:val="0"/>
              <w:spacing w:before="80" w:line="140" w:lineRule="exact"/>
              <w:ind w:right="170"/>
              <w:jc w:val="right"/>
            </w:pPr>
            <w:r w:rsidRPr="007E27E9">
              <w:t>122,1</w:t>
            </w:r>
          </w:p>
        </w:tc>
        <w:tc>
          <w:tcPr>
            <w:tcW w:w="783" w:type="dxa"/>
            <w:tcBorders>
              <w:left w:val="single" w:sz="6" w:space="0" w:color="000000"/>
            </w:tcBorders>
            <w:shd w:val="clear" w:color="auto" w:fill="auto"/>
            <w:vAlign w:val="bottom"/>
          </w:tcPr>
          <w:p w14:paraId="3E3D77C8" w14:textId="11E35F08" w:rsidR="00ED373E" w:rsidRPr="007E27E9" w:rsidRDefault="00ED373E" w:rsidP="004F421A">
            <w:pPr>
              <w:snapToGrid w:val="0"/>
              <w:spacing w:before="80" w:line="140" w:lineRule="exact"/>
              <w:ind w:right="170"/>
              <w:jc w:val="right"/>
            </w:pPr>
            <w:r w:rsidRPr="007E27E9">
              <w:t>0,2</w:t>
            </w:r>
          </w:p>
        </w:tc>
      </w:tr>
      <w:tr w:rsidR="00ED373E" w:rsidRPr="00D21FE6" w14:paraId="4C138A2F" w14:textId="77777777" w:rsidTr="004F421A">
        <w:trPr>
          <w:cantSplit/>
          <w:jc w:val="center"/>
        </w:trPr>
        <w:tc>
          <w:tcPr>
            <w:tcW w:w="1311" w:type="dxa"/>
            <w:shd w:val="clear" w:color="auto" w:fill="auto"/>
            <w:vAlign w:val="bottom"/>
          </w:tcPr>
          <w:p w14:paraId="7D545E46" w14:textId="24A911EE" w:rsidR="00ED373E" w:rsidRPr="007E27E9" w:rsidRDefault="00ED373E" w:rsidP="004F421A">
            <w:pPr>
              <w:spacing w:before="80" w:line="140" w:lineRule="exact"/>
              <w:rPr>
                <w:rFonts w:eastAsia="Symbol"/>
              </w:rPr>
            </w:pPr>
            <w:r w:rsidRPr="007E27E9">
              <w:rPr>
                <w:rFonts w:eastAsia="Symbol"/>
              </w:rPr>
              <w:t>Венгрия</w:t>
            </w:r>
            <w:r w:rsidRPr="007E27E9">
              <w:rPr>
                <w:rFonts w:eastAsia="Symbol"/>
                <w:vertAlign w:val="superscript"/>
              </w:rPr>
              <w:t xml:space="preserve"> </w:t>
            </w:r>
            <w:r w:rsidRPr="007E27E9">
              <w:rPr>
                <w:rFonts w:eastAsia="Symbol"/>
                <w:vertAlign w:val="superscript"/>
              </w:rPr>
              <w:br/>
            </w:r>
            <w:r w:rsidRPr="007E27E9">
              <w:rPr>
                <w:rFonts w:eastAsia="Symbol"/>
                <w:i/>
              </w:rPr>
              <w:t>Hungary</w:t>
            </w:r>
          </w:p>
        </w:tc>
        <w:tc>
          <w:tcPr>
            <w:tcW w:w="781" w:type="dxa"/>
            <w:tcBorders>
              <w:left w:val="single" w:sz="6" w:space="0" w:color="000000"/>
            </w:tcBorders>
            <w:shd w:val="clear" w:color="auto" w:fill="auto"/>
            <w:vAlign w:val="bottom"/>
          </w:tcPr>
          <w:p w14:paraId="28B1909A" w14:textId="407F890B"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1 570</w:t>
            </w:r>
          </w:p>
        </w:tc>
        <w:tc>
          <w:tcPr>
            <w:tcW w:w="782" w:type="dxa"/>
            <w:tcBorders>
              <w:left w:val="single" w:sz="6" w:space="0" w:color="000000"/>
            </w:tcBorders>
            <w:shd w:val="clear" w:color="auto" w:fill="auto"/>
            <w:vAlign w:val="bottom"/>
          </w:tcPr>
          <w:p w14:paraId="3F053073" w14:textId="75AA8A86"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619</w:t>
            </w:r>
          </w:p>
        </w:tc>
        <w:tc>
          <w:tcPr>
            <w:tcW w:w="782" w:type="dxa"/>
            <w:tcBorders>
              <w:left w:val="single" w:sz="6" w:space="0" w:color="000000"/>
            </w:tcBorders>
            <w:shd w:val="clear" w:color="auto" w:fill="auto"/>
            <w:vAlign w:val="bottom"/>
          </w:tcPr>
          <w:p w14:paraId="452070B6" w14:textId="2A913BFB"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21,9</w:t>
            </w:r>
          </w:p>
        </w:tc>
        <w:tc>
          <w:tcPr>
            <w:tcW w:w="783" w:type="dxa"/>
            <w:tcBorders>
              <w:left w:val="single" w:sz="6" w:space="0" w:color="000000"/>
            </w:tcBorders>
            <w:shd w:val="clear" w:color="auto" w:fill="auto"/>
            <w:vAlign w:val="bottom"/>
          </w:tcPr>
          <w:p w14:paraId="0890D428" w14:textId="20B6C50E"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91,3</w:t>
            </w:r>
          </w:p>
        </w:tc>
        <w:tc>
          <w:tcPr>
            <w:tcW w:w="794" w:type="dxa"/>
            <w:tcBorders>
              <w:left w:val="single" w:sz="6" w:space="0" w:color="000000"/>
            </w:tcBorders>
            <w:shd w:val="clear" w:color="auto" w:fill="auto"/>
            <w:vAlign w:val="bottom"/>
          </w:tcPr>
          <w:p w14:paraId="3727B46F" w14:textId="1EB27EC2"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127</w:t>
            </w:r>
          </w:p>
        </w:tc>
        <w:tc>
          <w:tcPr>
            <w:tcW w:w="771" w:type="dxa"/>
            <w:tcBorders>
              <w:left w:val="single" w:sz="6" w:space="0" w:color="000000"/>
            </w:tcBorders>
            <w:shd w:val="clear" w:color="auto" w:fill="auto"/>
            <w:vAlign w:val="bottom"/>
          </w:tcPr>
          <w:p w14:paraId="0941DF1E" w14:textId="40B595B1"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74,4</w:t>
            </w:r>
          </w:p>
        </w:tc>
        <w:tc>
          <w:tcPr>
            <w:tcW w:w="783" w:type="dxa"/>
            <w:tcBorders>
              <w:left w:val="single" w:sz="6" w:space="0" w:color="000000"/>
            </w:tcBorders>
            <w:shd w:val="clear" w:color="auto" w:fill="auto"/>
            <w:vAlign w:val="bottom"/>
          </w:tcPr>
          <w:p w14:paraId="3F193EBE" w14:textId="113C9081" w:rsidR="00ED373E" w:rsidRPr="00ED373E" w:rsidRDefault="00ED373E" w:rsidP="004F421A">
            <w:pPr>
              <w:snapToGrid w:val="0"/>
              <w:spacing w:before="80" w:line="140" w:lineRule="exact"/>
              <w:ind w:right="170"/>
              <w:jc w:val="right"/>
              <w:rPr>
                <w:rFonts w:ascii="Arial CYR" w:hAnsi="Arial CYR" w:cs="Arial CYR"/>
              </w:rPr>
            </w:pPr>
            <w:r w:rsidRPr="00ED373E">
              <w:rPr>
                <w:rFonts w:ascii="Arial CYR" w:hAnsi="Arial CYR" w:cs="Arial CYR"/>
              </w:rPr>
              <w:t>101</w:t>
            </w:r>
          </w:p>
        </w:tc>
        <w:tc>
          <w:tcPr>
            <w:tcW w:w="785" w:type="dxa"/>
            <w:tcBorders>
              <w:left w:val="single" w:sz="6" w:space="0" w:color="000000"/>
            </w:tcBorders>
            <w:shd w:val="clear" w:color="auto" w:fill="auto"/>
            <w:vAlign w:val="bottom"/>
          </w:tcPr>
          <w:p w14:paraId="4688C562" w14:textId="5B80593D" w:rsidR="00ED373E" w:rsidRPr="00ED373E" w:rsidRDefault="00ED373E" w:rsidP="004F421A">
            <w:pPr>
              <w:snapToGrid w:val="0"/>
              <w:spacing w:before="80" w:line="140" w:lineRule="exact"/>
              <w:ind w:right="170"/>
              <w:jc w:val="right"/>
              <w:rPr>
                <w:rFonts w:ascii="Arial CYR" w:hAnsi="Arial CYR" w:cs="Arial CYR"/>
              </w:rPr>
            </w:pPr>
            <w:r w:rsidRPr="00ED373E">
              <w:rPr>
                <w:rFonts w:ascii="Arial CYR" w:hAnsi="Arial CYR" w:cs="Arial CYR"/>
              </w:rPr>
              <w:t>212</w:t>
            </w:r>
          </w:p>
        </w:tc>
        <w:tc>
          <w:tcPr>
            <w:tcW w:w="783" w:type="dxa"/>
            <w:tcBorders>
              <w:left w:val="single" w:sz="6" w:space="0" w:color="000000"/>
            </w:tcBorders>
            <w:shd w:val="clear" w:color="auto" w:fill="auto"/>
            <w:vAlign w:val="bottom"/>
          </w:tcPr>
          <w:p w14:paraId="08090996" w14:textId="65EC51B9" w:rsidR="00ED373E" w:rsidRPr="007E27E9" w:rsidRDefault="00ED373E" w:rsidP="004F421A">
            <w:pPr>
              <w:snapToGrid w:val="0"/>
              <w:spacing w:before="80" w:line="140" w:lineRule="exact"/>
              <w:ind w:right="170"/>
              <w:jc w:val="right"/>
            </w:pPr>
            <w:r w:rsidRPr="007E27E9">
              <w:t>240</w:t>
            </w:r>
          </w:p>
        </w:tc>
        <w:tc>
          <w:tcPr>
            <w:tcW w:w="783" w:type="dxa"/>
            <w:tcBorders>
              <w:left w:val="single" w:sz="6" w:space="0" w:color="000000"/>
            </w:tcBorders>
            <w:shd w:val="clear" w:color="auto" w:fill="auto"/>
            <w:vAlign w:val="bottom"/>
          </w:tcPr>
          <w:p w14:paraId="5DC16FD2" w14:textId="4C308107" w:rsidR="00ED373E" w:rsidRPr="007E27E9" w:rsidRDefault="00ED373E" w:rsidP="004F421A">
            <w:pPr>
              <w:snapToGrid w:val="0"/>
              <w:spacing w:before="80" w:line="140" w:lineRule="exact"/>
              <w:ind w:right="170"/>
              <w:jc w:val="right"/>
            </w:pPr>
            <w:r w:rsidRPr="007E27E9">
              <w:t>100,3</w:t>
            </w:r>
          </w:p>
        </w:tc>
        <w:tc>
          <w:tcPr>
            <w:tcW w:w="783" w:type="dxa"/>
            <w:tcBorders>
              <w:left w:val="single" w:sz="6" w:space="0" w:color="000000"/>
            </w:tcBorders>
            <w:shd w:val="clear" w:color="auto" w:fill="auto"/>
            <w:vAlign w:val="bottom"/>
          </w:tcPr>
          <w:p w14:paraId="60EBAB32" w14:textId="5FE914E9" w:rsidR="00ED373E" w:rsidRPr="007E27E9" w:rsidRDefault="00ED373E" w:rsidP="004F421A">
            <w:pPr>
              <w:snapToGrid w:val="0"/>
              <w:spacing w:before="80" w:line="140" w:lineRule="exact"/>
              <w:ind w:right="170"/>
              <w:jc w:val="right"/>
            </w:pPr>
            <w:r w:rsidRPr="007E27E9">
              <w:t>0,8</w:t>
            </w:r>
          </w:p>
        </w:tc>
      </w:tr>
      <w:tr w:rsidR="00ED373E" w:rsidRPr="00D21FE6" w14:paraId="339A7621" w14:textId="77777777" w:rsidTr="004F421A">
        <w:trPr>
          <w:cantSplit/>
          <w:jc w:val="center"/>
        </w:trPr>
        <w:tc>
          <w:tcPr>
            <w:tcW w:w="1311" w:type="dxa"/>
            <w:shd w:val="clear" w:color="auto" w:fill="auto"/>
            <w:vAlign w:val="bottom"/>
          </w:tcPr>
          <w:p w14:paraId="1A80C5BD" w14:textId="47B29599" w:rsidR="00ED373E" w:rsidRPr="007E27E9" w:rsidRDefault="00ED373E" w:rsidP="004F421A">
            <w:pPr>
              <w:spacing w:before="80" w:line="140" w:lineRule="exact"/>
              <w:rPr>
                <w:rFonts w:eastAsia="Symbol"/>
              </w:rPr>
            </w:pPr>
            <w:r w:rsidRPr="007E27E9">
              <w:rPr>
                <w:rFonts w:eastAsia="Symbol"/>
              </w:rPr>
              <w:t>Германия</w:t>
            </w:r>
            <w:r w:rsidRPr="007E27E9">
              <w:rPr>
                <w:rFonts w:eastAsia="Symbol"/>
              </w:rPr>
              <w:br/>
            </w:r>
            <w:r w:rsidRPr="007E27E9">
              <w:rPr>
                <w:rFonts w:eastAsia="Symbol"/>
                <w:i/>
              </w:rPr>
              <w:t>Germany</w:t>
            </w:r>
          </w:p>
        </w:tc>
        <w:tc>
          <w:tcPr>
            <w:tcW w:w="781" w:type="dxa"/>
            <w:tcBorders>
              <w:left w:val="single" w:sz="6" w:space="0" w:color="000000"/>
            </w:tcBorders>
            <w:shd w:val="clear" w:color="auto" w:fill="auto"/>
            <w:vAlign w:val="bottom"/>
          </w:tcPr>
          <w:p w14:paraId="592EA2E6" w14:textId="2921DE9B"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511</w:t>
            </w:r>
          </w:p>
        </w:tc>
        <w:tc>
          <w:tcPr>
            <w:tcW w:w="782" w:type="dxa"/>
            <w:tcBorders>
              <w:left w:val="single" w:sz="6" w:space="0" w:color="000000"/>
            </w:tcBorders>
            <w:shd w:val="clear" w:color="auto" w:fill="auto"/>
            <w:vAlign w:val="bottom"/>
          </w:tcPr>
          <w:p w14:paraId="6D2C3715" w14:textId="1365B9DA"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255</w:t>
            </w:r>
          </w:p>
        </w:tc>
        <w:tc>
          <w:tcPr>
            <w:tcW w:w="782" w:type="dxa"/>
            <w:tcBorders>
              <w:left w:val="single" w:sz="6" w:space="0" w:color="000000"/>
            </w:tcBorders>
            <w:shd w:val="clear" w:color="auto" w:fill="auto"/>
            <w:vAlign w:val="bottom"/>
          </w:tcPr>
          <w:p w14:paraId="5449FF30" w14:textId="409795FE"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138</w:t>
            </w:r>
          </w:p>
        </w:tc>
        <w:tc>
          <w:tcPr>
            <w:tcW w:w="783" w:type="dxa"/>
            <w:tcBorders>
              <w:left w:val="single" w:sz="6" w:space="0" w:color="000000"/>
            </w:tcBorders>
            <w:shd w:val="clear" w:color="auto" w:fill="auto"/>
            <w:vAlign w:val="bottom"/>
          </w:tcPr>
          <w:p w14:paraId="35CFB71E" w14:textId="12621B26"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374</w:t>
            </w:r>
          </w:p>
        </w:tc>
        <w:tc>
          <w:tcPr>
            <w:tcW w:w="794" w:type="dxa"/>
            <w:tcBorders>
              <w:left w:val="single" w:sz="6" w:space="0" w:color="000000"/>
            </w:tcBorders>
            <w:shd w:val="clear" w:color="auto" w:fill="auto"/>
            <w:vAlign w:val="bottom"/>
          </w:tcPr>
          <w:p w14:paraId="7CB0DC33" w14:textId="58B84D88"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28,6</w:t>
            </w:r>
          </w:p>
        </w:tc>
        <w:tc>
          <w:tcPr>
            <w:tcW w:w="771" w:type="dxa"/>
            <w:tcBorders>
              <w:left w:val="single" w:sz="6" w:space="0" w:color="000000"/>
            </w:tcBorders>
            <w:shd w:val="clear" w:color="auto" w:fill="auto"/>
            <w:vAlign w:val="bottom"/>
          </w:tcPr>
          <w:p w14:paraId="27FC9CB8" w14:textId="3183343F"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41,7</w:t>
            </w:r>
          </w:p>
        </w:tc>
        <w:tc>
          <w:tcPr>
            <w:tcW w:w="783" w:type="dxa"/>
            <w:tcBorders>
              <w:left w:val="single" w:sz="6" w:space="0" w:color="000000"/>
            </w:tcBorders>
            <w:shd w:val="clear" w:color="auto" w:fill="auto"/>
            <w:vAlign w:val="bottom"/>
          </w:tcPr>
          <w:p w14:paraId="211512FE" w14:textId="4AA7B7A7" w:rsidR="00ED373E" w:rsidRPr="00ED373E" w:rsidRDefault="00ED373E" w:rsidP="004F421A">
            <w:pPr>
              <w:snapToGrid w:val="0"/>
              <w:spacing w:before="80" w:line="140" w:lineRule="exact"/>
              <w:ind w:right="170"/>
              <w:jc w:val="right"/>
              <w:rPr>
                <w:rFonts w:ascii="Arial CYR" w:hAnsi="Arial CYR" w:cs="Arial CYR"/>
              </w:rPr>
            </w:pPr>
            <w:r w:rsidRPr="00ED373E">
              <w:rPr>
                <w:rFonts w:ascii="Arial CYR" w:hAnsi="Arial CYR" w:cs="Arial CYR"/>
              </w:rPr>
              <w:t>80,3</w:t>
            </w:r>
          </w:p>
        </w:tc>
        <w:tc>
          <w:tcPr>
            <w:tcW w:w="785" w:type="dxa"/>
            <w:tcBorders>
              <w:left w:val="single" w:sz="6" w:space="0" w:color="000000"/>
            </w:tcBorders>
            <w:shd w:val="clear" w:color="auto" w:fill="auto"/>
            <w:vAlign w:val="bottom"/>
          </w:tcPr>
          <w:p w14:paraId="40864D13" w14:textId="496C1557" w:rsidR="00ED373E" w:rsidRPr="00ED373E" w:rsidRDefault="00ED373E" w:rsidP="004F421A">
            <w:pPr>
              <w:snapToGrid w:val="0"/>
              <w:spacing w:before="80" w:line="140" w:lineRule="exact"/>
              <w:ind w:right="170"/>
              <w:jc w:val="right"/>
              <w:rPr>
                <w:rFonts w:ascii="Arial CYR" w:hAnsi="Arial CYR" w:cs="Arial CYR"/>
              </w:rPr>
            </w:pPr>
            <w:r w:rsidRPr="00ED373E">
              <w:rPr>
                <w:rFonts w:ascii="Arial CYR" w:hAnsi="Arial CYR" w:cs="Arial CYR"/>
              </w:rPr>
              <w:t>…</w:t>
            </w:r>
          </w:p>
        </w:tc>
        <w:tc>
          <w:tcPr>
            <w:tcW w:w="783" w:type="dxa"/>
            <w:tcBorders>
              <w:left w:val="single" w:sz="6" w:space="0" w:color="000000"/>
            </w:tcBorders>
            <w:shd w:val="clear" w:color="auto" w:fill="auto"/>
            <w:vAlign w:val="bottom"/>
          </w:tcPr>
          <w:p w14:paraId="7B47B195" w14:textId="6E47E6BF" w:rsidR="00ED373E" w:rsidRPr="007E27E9" w:rsidRDefault="00ED373E" w:rsidP="000A0285">
            <w:pPr>
              <w:snapToGrid w:val="0"/>
              <w:spacing w:before="80" w:line="140" w:lineRule="exact"/>
              <w:ind w:right="170"/>
              <w:jc w:val="right"/>
            </w:pPr>
            <w:r w:rsidRPr="007E27E9">
              <w:t>15</w:t>
            </w:r>
            <w:r>
              <w:t>5</w:t>
            </w:r>
          </w:p>
        </w:tc>
        <w:tc>
          <w:tcPr>
            <w:tcW w:w="783" w:type="dxa"/>
            <w:tcBorders>
              <w:left w:val="single" w:sz="6" w:space="0" w:color="000000"/>
            </w:tcBorders>
            <w:shd w:val="clear" w:color="auto" w:fill="auto"/>
            <w:vAlign w:val="bottom"/>
          </w:tcPr>
          <w:p w14:paraId="08749F9D" w14:textId="6175C1C9" w:rsidR="00ED373E" w:rsidRPr="007E27E9" w:rsidRDefault="00ED373E" w:rsidP="004F421A">
            <w:pPr>
              <w:snapToGrid w:val="0"/>
              <w:spacing w:before="80" w:line="140" w:lineRule="exact"/>
              <w:ind w:right="170"/>
              <w:jc w:val="right"/>
            </w:pPr>
            <w:r w:rsidRPr="007E27E9">
              <w:t>60,6</w:t>
            </w:r>
          </w:p>
        </w:tc>
        <w:tc>
          <w:tcPr>
            <w:tcW w:w="783" w:type="dxa"/>
            <w:tcBorders>
              <w:left w:val="single" w:sz="6" w:space="0" w:color="000000"/>
            </w:tcBorders>
            <w:shd w:val="clear" w:color="auto" w:fill="auto"/>
            <w:vAlign w:val="bottom"/>
          </w:tcPr>
          <w:p w14:paraId="7D1BEE86" w14:textId="4FF59A4C" w:rsidR="00ED373E" w:rsidRPr="007E27E9" w:rsidRDefault="00ED373E" w:rsidP="004F421A">
            <w:pPr>
              <w:snapToGrid w:val="0"/>
              <w:spacing w:before="80" w:line="140" w:lineRule="exact"/>
              <w:ind w:right="170"/>
              <w:jc w:val="right"/>
            </w:pPr>
            <w:r w:rsidRPr="007E27E9">
              <w:t>5,6</w:t>
            </w:r>
          </w:p>
        </w:tc>
      </w:tr>
      <w:tr w:rsidR="00ED373E" w:rsidRPr="00D21FE6" w14:paraId="1DF2DB9E" w14:textId="77777777" w:rsidTr="004F421A">
        <w:trPr>
          <w:cantSplit/>
          <w:jc w:val="center"/>
        </w:trPr>
        <w:tc>
          <w:tcPr>
            <w:tcW w:w="1311" w:type="dxa"/>
            <w:shd w:val="clear" w:color="auto" w:fill="auto"/>
            <w:vAlign w:val="bottom"/>
          </w:tcPr>
          <w:p w14:paraId="690471EC" w14:textId="41234550" w:rsidR="00ED373E" w:rsidRPr="007E27E9" w:rsidRDefault="00ED373E" w:rsidP="004F421A">
            <w:pPr>
              <w:spacing w:before="80" w:line="140" w:lineRule="exact"/>
              <w:rPr>
                <w:rFonts w:eastAsia="Symbol"/>
              </w:rPr>
            </w:pPr>
            <w:r w:rsidRPr="007E27E9">
              <w:rPr>
                <w:rFonts w:eastAsia="Symbol"/>
              </w:rPr>
              <w:t xml:space="preserve">Италия / </w:t>
            </w:r>
            <w:r w:rsidRPr="007E27E9">
              <w:rPr>
                <w:rFonts w:eastAsia="Symbol"/>
                <w:i/>
              </w:rPr>
              <w:t>Italy</w:t>
            </w:r>
          </w:p>
        </w:tc>
        <w:tc>
          <w:tcPr>
            <w:tcW w:w="781" w:type="dxa"/>
            <w:tcBorders>
              <w:left w:val="single" w:sz="6" w:space="0" w:color="000000"/>
            </w:tcBorders>
            <w:shd w:val="clear" w:color="auto" w:fill="auto"/>
            <w:vAlign w:val="bottom"/>
          </w:tcPr>
          <w:p w14:paraId="6A93488B" w14:textId="142FDCF6"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265</w:t>
            </w:r>
          </w:p>
        </w:tc>
        <w:tc>
          <w:tcPr>
            <w:tcW w:w="782" w:type="dxa"/>
            <w:tcBorders>
              <w:left w:val="single" w:sz="6" w:space="0" w:color="000000"/>
            </w:tcBorders>
            <w:shd w:val="clear" w:color="auto" w:fill="auto"/>
            <w:vAlign w:val="bottom"/>
          </w:tcPr>
          <w:p w14:paraId="2F52E639" w14:textId="0B3C828B"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117</w:t>
            </w:r>
          </w:p>
        </w:tc>
        <w:tc>
          <w:tcPr>
            <w:tcW w:w="782" w:type="dxa"/>
            <w:tcBorders>
              <w:left w:val="single" w:sz="6" w:space="0" w:color="000000"/>
            </w:tcBorders>
            <w:shd w:val="clear" w:color="auto" w:fill="auto"/>
            <w:vAlign w:val="bottom"/>
          </w:tcPr>
          <w:p w14:paraId="1A56D780" w14:textId="2B68B250"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21,4</w:t>
            </w:r>
          </w:p>
        </w:tc>
        <w:tc>
          <w:tcPr>
            <w:tcW w:w="783" w:type="dxa"/>
            <w:tcBorders>
              <w:left w:val="single" w:sz="6" w:space="0" w:color="000000"/>
            </w:tcBorders>
            <w:shd w:val="clear" w:color="auto" w:fill="auto"/>
            <w:vAlign w:val="bottom"/>
          </w:tcPr>
          <w:p w14:paraId="10960539" w14:textId="6A8D7A28"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23,7</w:t>
            </w:r>
          </w:p>
        </w:tc>
        <w:tc>
          <w:tcPr>
            <w:tcW w:w="794" w:type="dxa"/>
            <w:tcBorders>
              <w:left w:val="single" w:sz="6" w:space="0" w:color="000000"/>
            </w:tcBorders>
            <w:shd w:val="clear" w:color="auto" w:fill="auto"/>
            <w:vAlign w:val="bottom"/>
          </w:tcPr>
          <w:p w14:paraId="66530644" w14:textId="50943B3A"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278</w:t>
            </w:r>
          </w:p>
        </w:tc>
        <w:tc>
          <w:tcPr>
            <w:tcW w:w="771" w:type="dxa"/>
            <w:tcBorders>
              <w:left w:val="single" w:sz="6" w:space="0" w:color="000000"/>
            </w:tcBorders>
            <w:shd w:val="clear" w:color="auto" w:fill="auto"/>
            <w:vAlign w:val="bottom"/>
          </w:tcPr>
          <w:p w14:paraId="1A243F23" w14:textId="61B11315"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175</w:t>
            </w:r>
          </w:p>
        </w:tc>
        <w:tc>
          <w:tcPr>
            <w:tcW w:w="783" w:type="dxa"/>
            <w:tcBorders>
              <w:left w:val="single" w:sz="6" w:space="0" w:color="000000"/>
            </w:tcBorders>
            <w:shd w:val="clear" w:color="auto" w:fill="auto"/>
            <w:vAlign w:val="bottom"/>
          </w:tcPr>
          <w:p w14:paraId="7B96F2C9" w14:textId="124520DF" w:rsidR="00ED373E" w:rsidRPr="00ED373E" w:rsidRDefault="00ED373E" w:rsidP="004F421A">
            <w:pPr>
              <w:snapToGrid w:val="0"/>
              <w:spacing w:before="80" w:line="140" w:lineRule="exact"/>
              <w:ind w:right="170"/>
              <w:jc w:val="right"/>
              <w:rPr>
                <w:rFonts w:ascii="Arial CYR" w:hAnsi="Arial CYR" w:cs="Arial CYR"/>
              </w:rPr>
            </w:pPr>
            <w:r w:rsidRPr="00ED373E">
              <w:rPr>
                <w:rFonts w:ascii="Arial CYR" w:hAnsi="Arial CYR" w:cs="Arial CYR"/>
              </w:rPr>
              <w:t>…</w:t>
            </w:r>
          </w:p>
        </w:tc>
        <w:tc>
          <w:tcPr>
            <w:tcW w:w="785" w:type="dxa"/>
            <w:tcBorders>
              <w:left w:val="single" w:sz="6" w:space="0" w:color="000000"/>
            </w:tcBorders>
            <w:shd w:val="clear" w:color="auto" w:fill="auto"/>
            <w:vAlign w:val="bottom"/>
          </w:tcPr>
          <w:p w14:paraId="68ECF763" w14:textId="708BC513" w:rsidR="00ED373E" w:rsidRPr="00ED373E" w:rsidRDefault="00ED373E" w:rsidP="004F421A">
            <w:pPr>
              <w:snapToGrid w:val="0"/>
              <w:spacing w:before="80" w:line="140" w:lineRule="exact"/>
              <w:ind w:right="170"/>
              <w:jc w:val="right"/>
              <w:rPr>
                <w:rFonts w:ascii="Arial CYR" w:hAnsi="Arial CYR" w:cs="Arial CYR"/>
              </w:rPr>
            </w:pPr>
            <w:r w:rsidRPr="00ED373E">
              <w:rPr>
                <w:rFonts w:ascii="Arial CYR" w:hAnsi="Arial CYR" w:cs="Arial CYR"/>
              </w:rPr>
              <w:t>235</w:t>
            </w:r>
          </w:p>
        </w:tc>
        <w:tc>
          <w:tcPr>
            <w:tcW w:w="783" w:type="dxa"/>
            <w:tcBorders>
              <w:left w:val="single" w:sz="6" w:space="0" w:color="000000"/>
            </w:tcBorders>
            <w:shd w:val="clear" w:color="auto" w:fill="auto"/>
            <w:vAlign w:val="bottom"/>
          </w:tcPr>
          <w:p w14:paraId="65DB803B" w14:textId="3D146948" w:rsidR="00ED373E" w:rsidRPr="007E27E9" w:rsidRDefault="00ED373E" w:rsidP="004F421A">
            <w:pPr>
              <w:snapToGrid w:val="0"/>
              <w:spacing w:before="80" w:line="140" w:lineRule="exact"/>
              <w:ind w:right="170"/>
              <w:jc w:val="right"/>
            </w:pPr>
            <w:r w:rsidRPr="007E27E9">
              <w:t>…</w:t>
            </w:r>
          </w:p>
        </w:tc>
        <w:tc>
          <w:tcPr>
            <w:tcW w:w="783" w:type="dxa"/>
            <w:tcBorders>
              <w:left w:val="single" w:sz="6" w:space="0" w:color="000000"/>
            </w:tcBorders>
            <w:shd w:val="clear" w:color="auto" w:fill="auto"/>
            <w:vAlign w:val="bottom"/>
          </w:tcPr>
          <w:p w14:paraId="30D34D86" w14:textId="0F1D0273" w:rsidR="00ED373E" w:rsidRPr="007E27E9" w:rsidRDefault="00ED373E" w:rsidP="004F421A">
            <w:pPr>
              <w:snapToGrid w:val="0"/>
              <w:spacing w:before="80" w:line="140" w:lineRule="exact"/>
              <w:ind w:right="170"/>
              <w:jc w:val="right"/>
            </w:pPr>
            <w:r w:rsidRPr="007E27E9">
              <w:t>23,9</w:t>
            </w:r>
          </w:p>
        </w:tc>
        <w:tc>
          <w:tcPr>
            <w:tcW w:w="783" w:type="dxa"/>
            <w:tcBorders>
              <w:left w:val="single" w:sz="6" w:space="0" w:color="000000"/>
            </w:tcBorders>
            <w:shd w:val="clear" w:color="auto" w:fill="auto"/>
            <w:vAlign w:val="bottom"/>
          </w:tcPr>
          <w:p w14:paraId="3551CB59" w14:textId="2D12AFE4" w:rsidR="00ED373E" w:rsidRPr="007E27E9" w:rsidRDefault="00ED373E" w:rsidP="004F421A">
            <w:pPr>
              <w:snapToGrid w:val="0"/>
              <w:spacing w:before="80" w:line="140" w:lineRule="exact"/>
              <w:ind w:right="170"/>
              <w:jc w:val="right"/>
            </w:pPr>
            <w:r w:rsidRPr="007E27E9">
              <w:t>1,6</w:t>
            </w:r>
          </w:p>
        </w:tc>
      </w:tr>
      <w:tr w:rsidR="00ED373E" w:rsidRPr="00D21FE6" w14:paraId="347732D5" w14:textId="77777777" w:rsidTr="004F421A">
        <w:trPr>
          <w:cantSplit/>
          <w:jc w:val="center"/>
        </w:trPr>
        <w:tc>
          <w:tcPr>
            <w:tcW w:w="1311" w:type="dxa"/>
            <w:shd w:val="clear" w:color="auto" w:fill="auto"/>
            <w:vAlign w:val="bottom"/>
          </w:tcPr>
          <w:p w14:paraId="313207C3" w14:textId="4A84B2A5" w:rsidR="00ED373E" w:rsidRPr="007E27E9" w:rsidRDefault="00ED373E" w:rsidP="004F421A">
            <w:pPr>
              <w:spacing w:before="80" w:line="140" w:lineRule="exact"/>
              <w:rPr>
                <w:rFonts w:eastAsia="Symbol"/>
              </w:rPr>
            </w:pPr>
            <w:r w:rsidRPr="007E27E9">
              <w:rPr>
                <w:rFonts w:eastAsia="Symbol"/>
              </w:rPr>
              <w:t xml:space="preserve">Польша / </w:t>
            </w:r>
            <w:r w:rsidRPr="007E27E9">
              <w:rPr>
                <w:rFonts w:eastAsia="Symbol"/>
                <w:i/>
              </w:rPr>
              <w:t>Poland</w:t>
            </w:r>
          </w:p>
        </w:tc>
        <w:tc>
          <w:tcPr>
            <w:tcW w:w="781" w:type="dxa"/>
            <w:tcBorders>
              <w:left w:val="single" w:sz="6" w:space="0" w:color="000000"/>
            </w:tcBorders>
            <w:shd w:val="clear" w:color="auto" w:fill="auto"/>
            <w:vAlign w:val="bottom"/>
          </w:tcPr>
          <w:p w14:paraId="676081F4" w14:textId="1D341EBF"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980</w:t>
            </w:r>
          </w:p>
        </w:tc>
        <w:tc>
          <w:tcPr>
            <w:tcW w:w="782" w:type="dxa"/>
            <w:tcBorders>
              <w:left w:val="single" w:sz="6" w:space="0" w:color="000000"/>
            </w:tcBorders>
            <w:shd w:val="clear" w:color="auto" w:fill="auto"/>
            <w:vAlign w:val="bottom"/>
          </w:tcPr>
          <w:p w14:paraId="7C665DBB" w14:textId="738C3A35"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352</w:t>
            </w:r>
          </w:p>
        </w:tc>
        <w:tc>
          <w:tcPr>
            <w:tcW w:w="782" w:type="dxa"/>
            <w:tcBorders>
              <w:left w:val="single" w:sz="6" w:space="0" w:color="000000"/>
            </w:tcBorders>
            <w:shd w:val="clear" w:color="auto" w:fill="auto"/>
            <w:vAlign w:val="bottom"/>
          </w:tcPr>
          <w:p w14:paraId="7E26C4F1" w14:textId="65A205A1"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152</w:t>
            </w:r>
          </w:p>
        </w:tc>
        <w:tc>
          <w:tcPr>
            <w:tcW w:w="783" w:type="dxa"/>
            <w:tcBorders>
              <w:left w:val="single" w:sz="6" w:space="0" w:color="000000"/>
            </w:tcBorders>
            <w:shd w:val="clear" w:color="auto" w:fill="auto"/>
            <w:vAlign w:val="bottom"/>
          </w:tcPr>
          <w:p w14:paraId="305E550D" w14:textId="13BECD6E"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461</w:t>
            </w:r>
          </w:p>
        </w:tc>
        <w:tc>
          <w:tcPr>
            <w:tcW w:w="794" w:type="dxa"/>
            <w:tcBorders>
              <w:left w:val="single" w:sz="6" w:space="0" w:color="000000"/>
            </w:tcBorders>
            <w:shd w:val="clear" w:color="auto" w:fill="auto"/>
            <w:vAlign w:val="bottom"/>
          </w:tcPr>
          <w:p w14:paraId="2DF1A52C" w14:textId="19DBA392"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135</w:t>
            </w:r>
          </w:p>
        </w:tc>
        <w:tc>
          <w:tcPr>
            <w:tcW w:w="771" w:type="dxa"/>
            <w:tcBorders>
              <w:left w:val="single" w:sz="6" w:space="0" w:color="000000"/>
            </w:tcBorders>
            <w:shd w:val="clear" w:color="auto" w:fill="auto"/>
            <w:vAlign w:val="bottom"/>
          </w:tcPr>
          <w:p w14:paraId="2A5A4D78" w14:textId="1A1ECAC5"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126</w:t>
            </w:r>
          </w:p>
        </w:tc>
        <w:tc>
          <w:tcPr>
            <w:tcW w:w="783" w:type="dxa"/>
            <w:tcBorders>
              <w:left w:val="single" w:sz="6" w:space="0" w:color="000000"/>
            </w:tcBorders>
            <w:shd w:val="clear" w:color="auto" w:fill="auto"/>
            <w:vAlign w:val="bottom"/>
          </w:tcPr>
          <w:p w14:paraId="655ACF2E" w14:textId="17510F85" w:rsidR="00ED373E" w:rsidRPr="00ED373E" w:rsidRDefault="00ED373E" w:rsidP="004F421A">
            <w:pPr>
              <w:snapToGrid w:val="0"/>
              <w:spacing w:before="80" w:line="140" w:lineRule="exact"/>
              <w:ind w:right="170"/>
              <w:jc w:val="right"/>
              <w:rPr>
                <w:rFonts w:ascii="Arial CYR" w:hAnsi="Arial CYR" w:cs="Arial CYR"/>
              </w:rPr>
            </w:pPr>
            <w:r w:rsidRPr="00ED373E">
              <w:rPr>
                <w:rFonts w:ascii="Arial CYR" w:hAnsi="Arial CYR" w:cs="Arial CYR"/>
              </w:rPr>
              <w:t>138</w:t>
            </w:r>
          </w:p>
        </w:tc>
        <w:tc>
          <w:tcPr>
            <w:tcW w:w="785" w:type="dxa"/>
            <w:tcBorders>
              <w:left w:val="single" w:sz="6" w:space="0" w:color="000000"/>
            </w:tcBorders>
            <w:shd w:val="clear" w:color="auto" w:fill="auto"/>
            <w:vAlign w:val="bottom"/>
          </w:tcPr>
          <w:p w14:paraId="67CB08B3" w14:textId="30FEA89C" w:rsidR="00ED373E" w:rsidRPr="00ED373E" w:rsidRDefault="00ED373E" w:rsidP="004F421A">
            <w:pPr>
              <w:snapToGrid w:val="0"/>
              <w:spacing w:before="80" w:line="140" w:lineRule="exact"/>
              <w:ind w:right="170"/>
              <w:jc w:val="right"/>
              <w:rPr>
                <w:rFonts w:ascii="Arial CYR" w:hAnsi="Arial CYR" w:cs="Arial CYR"/>
              </w:rPr>
            </w:pPr>
            <w:r w:rsidRPr="00ED373E">
              <w:rPr>
                <w:rFonts w:ascii="Arial CYR" w:hAnsi="Arial CYR" w:cs="Arial CYR"/>
              </w:rPr>
              <w:t>422</w:t>
            </w:r>
          </w:p>
        </w:tc>
        <w:tc>
          <w:tcPr>
            <w:tcW w:w="783" w:type="dxa"/>
            <w:tcBorders>
              <w:left w:val="single" w:sz="6" w:space="0" w:color="000000"/>
            </w:tcBorders>
            <w:shd w:val="clear" w:color="auto" w:fill="auto"/>
            <w:vAlign w:val="bottom"/>
          </w:tcPr>
          <w:p w14:paraId="7319B7EE" w14:textId="34973327" w:rsidR="00ED373E" w:rsidRPr="007E27E9" w:rsidRDefault="00ED373E" w:rsidP="004F421A">
            <w:pPr>
              <w:snapToGrid w:val="0"/>
              <w:spacing w:before="80" w:line="140" w:lineRule="exact"/>
              <w:ind w:right="170"/>
              <w:jc w:val="right"/>
            </w:pPr>
            <w:r w:rsidRPr="007E27E9">
              <w:t>348</w:t>
            </w:r>
          </w:p>
        </w:tc>
        <w:tc>
          <w:tcPr>
            <w:tcW w:w="783" w:type="dxa"/>
            <w:tcBorders>
              <w:left w:val="single" w:sz="6" w:space="0" w:color="000000"/>
            </w:tcBorders>
            <w:shd w:val="clear" w:color="auto" w:fill="auto"/>
            <w:vAlign w:val="bottom"/>
          </w:tcPr>
          <w:p w14:paraId="3CB21DCC" w14:textId="31DFF8C4" w:rsidR="00ED373E" w:rsidRPr="007E27E9" w:rsidRDefault="00ED373E" w:rsidP="004F421A">
            <w:pPr>
              <w:snapToGrid w:val="0"/>
              <w:spacing w:before="80" w:line="140" w:lineRule="exact"/>
              <w:ind w:right="170"/>
              <w:jc w:val="right"/>
            </w:pPr>
            <w:r w:rsidRPr="007E27E9">
              <w:t>44,4</w:t>
            </w:r>
          </w:p>
        </w:tc>
        <w:tc>
          <w:tcPr>
            <w:tcW w:w="783" w:type="dxa"/>
            <w:tcBorders>
              <w:left w:val="single" w:sz="6" w:space="0" w:color="000000"/>
            </w:tcBorders>
            <w:shd w:val="clear" w:color="auto" w:fill="auto"/>
            <w:vAlign w:val="bottom"/>
          </w:tcPr>
          <w:p w14:paraId="182DEA03" w14:textId="45FE4500" w:rsidR="00ED373E" w:rsidRPr="007E27E9" w:rsidRDefault="00ED373E" w:rsidP="004F421A">
            <w:pPr>
              <w:snapToGrid w:val="0"/>
              <w:spacing w:before="80" w:line="140" w:lineRule="exact"/>
              <w:ind w:right="170"/>
              <w:jc w:val="right"/>
            </w:pPr>
            <w:r w:rsidRPr="007E27E9">
              <w:t>7,2</w:t>
            </w:r>
          </w:p>
        </w:tc>
      </w:tr>
      <w:tr w:rsidR="00ED373E" w:rsidRPr="00D21FE6" w14:paraId="377DEB4B" w14:textId="77777777" w:rsidTr="004F421A">
        <w:trPr>
          <w:cantSplit/>
          <w:jc w:val="center"/>
        </w:trPr>
        <w:tc>
          <w:tcPr>
            <w:tcW w:w="1311" w:type="dxa"/>
            <w:shd w:val="clear" w:color="auto" w:fill="auto"/>
            <w:vAlign w:val="bottom"/>
          </w:tcPr>
          <w:p w14:paraId="7FBA77DD" w14:textId="74B86021" w:rsidR="00ED373E" w:rsidRPr="007E27E9" w:rsidRDefault="00ED373E" w:rsidP="004F421A">
            <w:pPr>
              <w:spacing w:before="80" w:line="140" w:lineRule="exact"/>
              <w:rPr>
                <w:rFonts w:eastAsia="Symbol"/>
              </w:rPr>
            </w:pPr>
            <w:r w:rsidRPr="007E27E9">
              <w:rPr>
                <w:rFonts w:eastAsia="Symbol"/>
              </w:rPr>
              <w:t>Румыния</w:t>
            </w:r>
            <w:r w:rsidRPr="007E27E9">
              <w:rPr>
                <w:rFonts w:eastAsia="Symbol"/>
              </w:rPr>
              <w:br/>
            </w:r>
            <w:r w:rsidRPr="007E27E9">
              <w:rPr>
                <w:rFonts w:eastAsia="Symbol"/>
                <w:i/>
              </w:rPr>
              <w:t>Romania</w:t>
            </w:r>
          </w:p>
        </w:tc>
        <w:tc>
          <w:tcPr>
            <w:tcW w:w="781" w:type="dxa"/>
            <w:tcBorders>
              <w:left w:val="single" w:sz="6" w:space="0" w:color="000000"/>
            </w:tcBorders>
            <w:shd w:val="clear" w:color="auto" w:fill="auto"/>
            <w:vAlign w:val="bottom"/>
          </w:tcPr>
          <w:p w14:paraId="2F955571" w14:textId="77B94AC0"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1 099</w:t>
            </w:r>
          </w:p>
        </w:tc>
        <w:tc>
          <w:tcPr>
            <w:tcW w:w="782" w:type="dxa"/>
            <w:tcBorders>
              <w:left w:val="single" w:sz="6" w:space="0" w:color="000000"/>
            </w:tcBorders>
            <w:shd w:val="clear" w:color="auto" w:fill="auto"/>
            <w:vAlign w:val="bottom"/>
          </w:tcPr>
          <w:p w14:paraId="0EFBA925" w14:textId="7D621C65"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505</w:t>
            </w:r>
          </w:p>
        </w:tc>
        <w:tc>
          <w:tcPr>
            <w:tcW w:w="782" w:type="dxa"/>
            <w:tcBorders>
              <w:left w:val="single" w:sz="6" w:space="0" w:color="000000"/>
            </w:tcBorders>
            <w:shd w:val="clear" w:color="auto" w:fill="auto"/>
            <w:vAlign w:val="bottom"/>
          </w:tcPr>
          <w:p w14:paraId="6794A2CB" w14:textId="37E837E4"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62,1</w:t>
            </w:r>
          </w:p>
        </w:tc>
        <w:tc>
          <w:tcPr>
            <w:tcW w:w="783" w:type="dxa"/>
            <w:tcBorders>
              <w:left w:val="single" w:sz="6" w:space="0" w:color="000000"/>
            </w:tcBorders>
            <w:shd w:val="clear" w:color="auto" w:fill="auto"/>
            <w:vAlign w:val="bottom"/>
          </w:tcPr>
          <w:p w14:paraId="4C3621FB" w14:textId="62B50091"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21,2</w:t>
            </w:r>
          </w:p>
        </w:tc>
        <w:tc>
          <w:tcPr>
            <w:tcW w:w="794" w:type="dxa"/>
            <w:tcBorders>
              <w:left w:val="single" w:sz="6" w:space="0" w:color="000000"/>
            </w:tcBorders>
            <w:shd w:val="clear" w:color="auto" w:fill="auto"/>
            <w:vAlign w:val="bottom"/>
          </w:tcPr>
          <w:p w14:paraId="53C28B06" w14:textId="54E3933D"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127</w:t>
            </w:r>
          </w:p>
        </w:tc>
        <w:tc>
          <w:tcPr>
            <w:tcW w:w="771" w:type="dxa"/>
            <w:tcBorders>
              <w:left w:val="single" w:sz="6" w:space="0" w:color="000000"/>
            </w:tcBorders>
            <w:shd w:val="clear" w:color="auto" w:fill="auto"/>
            <w:vAlign w:val="bottom"/>
          </w:tcPr>
          <w:p w14:paraId="695C5425" w14:textId="39947FD3"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62,9</w:t>
            </w:r>
          </w:p>
        </w:tc>
        <w:tc>
          <w:tcPr>
            <w:tcW w:w="783" w:type="dxa"/>
            <w:tcBorders>
              <w:left w:val="single" w:sz="6" w:space="0" w:color="000000"/>
            </w:tcBorders>
            <w:shd w:val="clear" w:color="auto" w:fill="auto"/>
            <w:vAlign w:val="bottom"/>
          </w:tcPr>
          <w:p w14:paraId="16151005" w14:textId="2835CF4E" w:rsidR="00ED373E" w:rsidRPr="00ED373E" w:rsidRDefault="00ED373E" w:rsidP="004F421A">
            <w:pPr>
              <w:snapToGrid w:val="0"/>
              <w:spacing w:before="80" w:line="140" w:lineRule="exact"/>
              <w:ind w:right="170"/>
              <w:jc w:val="right"/>
              <w:rPr>
                <w:rFonts w:ascii="Arial CYR" w:hAnsi="Arial CYR" w:cs="Arial CYR"/>
              </w:rPr>
            </w:pPr>
            <w:r w:rsidRPr="00ED373E">
              <w:rPr>
                <w:rFonts w:ascii="Arial CYR" w:hAnsi="Arial CYR" w:cs="Arial CYR"/>
              </w:rPr>
              <w:t>50,8</w:t>
            </w:r>
          </w:p>
        </w:tc>
        <w:tc>
          <w:tcPr>
            <w:tcW w:w="785" w:type="dxa"/>
            <w:tcBorders>
              <w:left w:val="single" w:sz="6" w:space="0" w:color="000000"/>
            </w:tcBorders>
            <w:shd w:val="clear" w:color="auto" w:fill="auto"/>
            <w:vAlign w:val="bottom"/>
          </w:tcPr>
          <w:p w14:paraId="41145DF8" w14:textId="2B60EEBC" w:rsidR="00ED373E" w:rsidRPr="00ED373E" w:rsidRDefault="00ED373E" w:rsidP="004F421A">
            <w:pPr>
              <w:snapToGrid w:val="0"/>
              <w:spacing w:before="80" w:line="140" w:lineRule="exact"/>
              <w:ind w:right="170"/>
              <w:jc w:val="right"/>
              <w:rPr>
                <w:rFonts w:ascii="Arial CYR" w:hAnsi="Arial CYR" w:cs="Arial CYR"/>
              </w:rPr>
            </w:pPr>
            <w:r w:rsidRPr="00ED373E">
              <w:rPr>
                <w:rFonts w:ascii="Arial CYR" w:hAnsi="Arial CYR" w:cs="Arial CYR"/>
              </w:rPr>
              <w:t>227</w:t>
            </w:r>
          </w:p>
        </w:tc>
        <w:tc>
          <w:tcPr>
            <w:tcW w:w="783" w:type="dxa"/>
            <w:tcBorders>
              <w:left w:val="single" w:sz="6" w:space="0" w:color="000000"/>
            </w:tcBorders>
            <w:shd w:val="clear" w:color="auto" w:fill="auto"/>
            <w:vAlign w:val="bottom"/>
          </w:tcPr>
          <w:p w14:paraId="4565B7E1" w14:textId="40B35D31" w:rsidR="00ED373E" w:rsidRPr="007E27E9" w:rsidRDefault="00ED373E" w:rsidP="004F421A">
            <w:pPr>
              <w:snapToGrid w:val="0"/>
              <w:spacing w:before="80" w:line="140" w:lineRule="exact"/>
              <w:ind w:right="170"/>
              <w:jc w:val="right"/>
            </w:pPr>
            <w:r w:rsidRPr="007E27E9">
              <w:t>294</w:t>
            </w:r>
          </w:p>
        </w:tc>
        <w:tc>
          <w:tcPr>
            <w:tcW w:w="783" w:type="dxa"/>
            <w:tcBorders>
              <w:left w:val="single" w:sz="6" w:space="0" w:color="000000"/>
            </w:tcBorders>
            <w:shd w:val="clear" w:color="auto" w:fill="auto"/>
            <w:vAlign w:val="bottom"/>
          </w:tcPr>
          <w:p w14:paraId="6A4C02D6" w14:textId="7EBD161F" w:rsidR="00ED373E" w:rsidRPr="007E27E9" w:rsidRDefault="00ED373E" w:rsidP="004F421A">
            <w:pPr>
              <w:snapToGrid w:val="0"/>
              <w:spacing w:before="80" w:line="140" w:lineRule="exact"/>
              <w:ind w:right="170"/>
              <w:jc w:val="right"/>
            </w:pPr>
            <w:r w:rsidRPr="007E27E9">
              <w:t>49,2</w:t>
            </w:r>
          </w:p>
        </w:tc>
        <w:tc>
          <w:tcPr>
            <w:tcW w:w="783" w:type="dxa"/>
            <w:tcBorders>
              <w:left w:val="single" w:sz="6" w:space="0" w:color="000000"/>
            </w:tcBorders>
            <w:shd w:val="clear" w:color="auto" w:fill="auto"/>
            <w:vAlign w:val="bottom"/>
          </w:tcPr>
          <w:p w14:paraId="0115AC41" w14:textId="1252B9A8" w:rsidR="00ED373E" w:rsidRPr="007E27E9" w:rsidRDefault="00ED373E" w:rsidP="004F421A">
            <w:pPr>
              <w:snapToGrid w:val="0"/>
              <w:spacing w:before="80" w:line="140" w:lineRule="exact"/>
              <w:ind w:right="170"/>
              <w:jc w:val="right"/>
            </w:pPr>
            <w:r w:rsidRPr="007E27E9">
              <w:t>0,5</w:t>
            </w:r>
          </w:p>
        </w:tc>
      </w:tr>
      <w:tr w:rsidR="00ED373E" w:rsidRPr="00D21FE6" w14:paraId="630E06E2" w14:textId="77777777" w:rsidTr="004F421A">
        <w:trPr>
          <w:cantSplit/>
          <w:jc w:val="center"/>
        </w:trPr>
        <w:tc>
          <w:tcPr>
            <w:tcW w:w="1311" w:type="dxa"/>
            <w:shd w:val="clear" w:color="auto" w:fill="auto"/>
            <w:vAlign w:val="bottom"/>
          </w:tcPr>
          <w:p w14:paraId="1D18A0DC" w14:textId="2C2AF0A8" w:rsidR="00ED373E" w:rsidRPr="007E27E9" w:rsidRDefault="00ED373E" w:rsidP="004F421A">
            <w:pPr>
              <w:spacing w:before="80" w:line="140" w:lineRule="exact"/>
              <w:rPr>
                <w:rFonts w:eastAsia="Symbol"/>
              </w:rPr>
            </w:pPr>
            <w:r w:rsidRPr="007E27E9">
              <w:rPr>
                <w:rFonts w:eastAsia="Symbol"/>
              </w:rPr>
              <w:t xml:space="preserve">Франция / </w:t>
            </w:r>
            <w:r w:rsidRPr="007E27E9">
              <w:rPr>
                <w:rFonts w:eastAsia="Symbol"/>
                <w:i/>
              </w:rPr>
              <w:t>France</w:t>
            </w:r>
          </w:p>
        </w:tc>
        <w:tc>
          <w:tcPr>
            <w:tcW w:w="781" w:type="dxa"/>
            <w:tcBorders>
              <w:left w:val="single" w:sz="6" w:space="0" w:color="000000"/>
            </w:tcBorders>
            <w:shd w:val="clear" w:color="auto" w:fill="auto"/>
            <w:vAlign w:val="bottom"/>
          </w:tcPr>
          <w:p w14:paraId="54DFD8CF" w14:textId="065F2DBC"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988</w:t>
            </w:r>
          </w:p>
        </w:tc>
        <w:tc>
          <w:tcPr>
            <w:tcW w:w="782" w:type="dxa"/>
            <w:tcBorders>
              <w:left w:val="single" w:sz="6" w:space="0" w:color="000000"/>
            </w:tcBorders>
            <w:shd w:val="clear" w:color="auto" w:fill="auto"/>
            <w:vAlign w:val="bottom"/>
          </w:tcPr>
          <w:p w14:paraId="2A8D6294" w14:textId="0C6A2A77"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545</w:t>
            </w:r>
          </w:p>
        </w:tc>
        <w:tc>
          <w:tcPr>
            <w:tcW w:w="782" w:type="dxa"/>
            <w:tcBorders>
              <w:left w:val="single" w:sz="6" w:space="0" w:color="000000"/>
            </w:tcBorders>
            <w:shd w:val="clear" w:color="auto" w:fill="auto"/>
            <w:vAlign w:val="bottom"/>
          </w:tcPr>
          <w:p w14:paraId="0D0B9864" w14:textId="5FEBCE4D"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130</w:t>
            </w:r>
          </w:p>
        </w:tc>
        <w:tc>
          <w:tcPr>
            <w:tcW w:w="783" w:type="dxa"/>
            <w:tcBorders>
              <w:left w:val="single" w:sz="6" w:space="0" w:color="000000"/>
            </w:tcBorders>
            <w:shd w:val="clear" w:color="auto" w:fill="auto"/>
            <w:vAlign w:val="bottom"/>
          </w:tcPr>
          <w:p w14:paraId="10E1F8E4" w14:textId="74564D37"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463</w:t>
            </w:r>
          </w:p>
        </w:tc>
        <w:tc>
          <w:tcPr>
            <w:tcW w:w="794" w:type="dxa"/>
            <w:tcBorders>
              <w:left w:val="single" w:sz="6" w:space="0" w:color="000000"/>
            </w:tcBorders>
            <w:shd w:val="clear" w:color="auto" w:fill="auto"/>
            <w:vAlign w:val="bottom"/>
          </w:tcPr>
          <w:p w14:paraId="4815FE05" w14:textId="2DDD30BE"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148</w:t>
            </w:r>
          </w:p>
        </w:tc>
        <w:tc>
          <w:tcPr>
            <w:tcW w:w="771" w:type="dxa"/>
            <w:tcBorders>
              <w:left w:val="single" w:sz="6" w:space="0" w:color="000000"/>
            </w:tcBorders>
            <w:shd w:val="clear" w:color="auto" w:fill="auto"/>
            <w:vAlign w:val="bottom"/>
          </w:tcPr>
          <w:p w14:paraId="0EBEF2B1" w14:textId="19A3A2F2"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81,1</w:t>
            </w:r>
          </w:p>
        </w:tc>
        <w:tc>
          <w:tcPr>
            <w:tcW w:w="783" w:type="dxa"/>
            <w:tcBorders>
              <w:left w:val="single" w:sz="6" w:space="0" w:color="000000"/>
            </w:tcBorders>
            <w:shd w:val="clear" w:color="auto" w:fill="auto"/>
            <w:vAlign w:val="bottom"/>
          </w:tcPr>
          <w:p w14:paraId="4E7120DB" w14:textId="533A7837" w:rsidR="00ED373E" w:rsidRPr="00ED373E" w:rsidRDefault="00ED373E" w:rsidP="004F421A">
            <w:pPr>
              <w:snapToGrid w:val="0"/>
              <w:spacing w:before="80" w:line="140" w:lineRule="exact"/>
              <w:ind w:right="170"/>
              <w:jc w:val="right"/>
              <w:rPr>
                <w:rFonts w:ascii="Arial CYR" w:hAnsi="Arial CYR" w:cs="Arial CYR"/>
              </w:rPr>
            </w:pPr>
            <w:r w:rsidRPr="00ED373E">
              <w:rPr>
                <w:rFonts w:ascii="Arial CYR" w:hAnsi="Arial CYR" w:cs="Arial CYR"/>
              </w:rPr>
              <w:t>75,4</w:t>
            </w:r>
          </w:p>
        </w:tc>
        <w:tc>
          <w:tcPr>
            <w:tcW w:w="785" w:type="dxa"/>
            <w:tcBorders>
              <w:left w:val="single" w:sz="6" w:space="0" w:color="000000"/>
            </w:tcBorders>
            <w:shd w:val="clear" w:color="auto" w:fill="auto"/>
            <w:vAlign w:val="bottom"/>
          </w:tcPr>
          <w:p w14:paraId="65064002" w14:textId="10FC7FF9" w:rsidR="00ED373E" w:rsidRPr="00ED373E" w:rsidRDefault="00ED373E" w:rsidP="004F421A">
            <w:pPr>
              <w:snapToGrid w:val="0"/>
              <w:spacing w:before="80" w:line="140" w:lineRule="exact"/>
              <w:ind w:right="170"/>
              <w:jc w:val="right"/>
              <w:rPr>
                <w:rFonts w:ascii="Arial CYR" w:hAnsi="Arial CYR" w:cs="Arial CYR"/>
              </w:rPr>
            </w:pPr>
            <w:r w:rsidRPr="00ED373E">
              <w:rPr>
                <w:rFonts w:ascii="Arial CYR" w:hAnsi="Arial CYR" w:cs="Arial CYR"/>
              </w:rPr>
              <w:t>378</w:t>
            </w:r>
          </w:p>
        </w:tc>
        <w:tc>
          <w:tcPr>
            <w:tcW w:w="783" w:type="dxa"/>
            <w:tcBorders>
              <w:left w:val="single" w:sz="6" w:space="0" w:color="000000"/>
            </w:tcBorders>
            <w:shd w:val="clear" w:color="auto" w:fill="auto"/>
            <w:vAlign w:val="bottom"/>
          </w:tcPr>
          <w:p w14:paraId="3BD26D62" w14:textId="41C63B8A" w:rsidR="00ED373E" w:rsidRPr="007E27E9" w:rsidRDefault="00ED373E" w:rsidP="004F421A">
            <w:pPr>
              <w:snapToGrid w:val="0"/>
              <w:spacing w:before="80" w:line="140" w:lineRule="exact"/>
              <w:ind w:right="170"/>
              <w:jc w:val="right"/>
            </w:pPr>
            <w:r w:rsidRPr="007E27E9">
              <w:t>…</w:t>
            </w:r>
          </w:p>
        </w:tc>
        <w:tc>
          <w:tcPr>
            <w:tcW w:w="783" w:type="dxa"/>
            <w:tcBorders>
              <w:left w:val="single" w:sz="6" w:space="0" w:color="000000"/>
            </w:tcBorders>
            <w:shd w:val="clear" w:color="auto" w:fill="auto"/>
            <w:vAlign w:val="bottom"/>
          </w:tcPr>
          <w:p w14:paraId="12BB2E95" w14:textId="1493C36D" w:rsidR="00ED373E" w:rsidRPr="007E27E9" w:rsidRDefault="00ED373E" w:rsidP="004F421A">
            <w:pPr>
              <w:snapToGrid w:val="0"/>
              <w:spacing w:before="80" w:line="140" w:lineRule="exact"/>
              <w:ind w:right="170"/>
              <w:jc w:val="right"/>
            </w:pPr>
            <w:r w:rsidRPr="007E27E9">
              <w:t>41,9</w:t>
            </w:r>
          </w:p>
        </w:tc>
        <w:tc>
          <w:tcPr>
            <w:tcW w:w="783" w:type="dxa"/>
            <w:tcBorders>
              <w:left w:val="single" w:sz="6" w:space="0" w:color="000000"/>
            </w:tcBorders>
            <w:shd w:val="clear" w:color="auto" w:fill="auto"/>
            <w:vAlign w:val="bottom"/>
          </w:tcPr>
          <w:p w14:paraId="31F6C5C6" w14:textId="01939791" w:rsidR="00ED373E" w:rsidRPr="007E27E9" w:rsidRDefault="00ED373E" w:rsidP="004F421A">
            <w:pPr>
              <w:snapToGrid w:val="0"/>
              <w:spacing w:before="80" w:line="140" w:lineRule="exact"/>
              <w:ind w:right="170"/>
              <w:jc w:val="right"/>
            </w:pPr>
            <w:r w:rsidRPr="007E27E9">
              <w:t>6,1</w:t>
            </w:r>
          </w:p>
        </w:tc>
      </w:tr>
      <w:tr w:rsidR="00ED373E" w:rsidRPr="00D21FE6" w14:paraId="06FF3AD5" w14:textId="77777777" w:rsidTr="004F421A">
        <w:trPr>
          <w:cantSplit/>
          <w:jc w:val="center"/>
        </w:trPr>
        <w:tc>
          <w:tcPr>
            <w:tcW w:w="1311" w:type="dxa"/>
            <w:shd w:val="clear" w:color="auto" w:fill="auto"/>
            <w:vAlign w:val="bottom"/>
          </w:tcPr>
          <w:p w14:paraId="2168CB0C" w14:textId="0880A10C" w:rsidR="00ED373E" w:rsidRPr="007E27E9" w:rsidRDefault="00ED373E" w:rsidP="004F421A">
            <w:pPr>
              <w:spacing w:before="80" w:line="140" w:lineRule="exact"/>
              <w:rPr>
                <w:rFonts w:eastAsia="Symbol"/>
              </w:rPr>
            </w:pPr>
            <w:r w:rsidRPr="007E27E9">
              <w:rPr>
                <w:rFonts w:eastAsia="Symbol"/>
                <w:b/>
                <w:bCs/>
              </w:rPr>
              <w:t>Другие страны</w:t>
            </w:r>
            <w:r w:rsidRPr="007E27E9">
              <w:rPr>
                <w:rFonts w:eastAsia="Symbol"/>
                <w:b/>
                <w:bCs/>
              </w:rPr>
              <w:br/>
            </w:r>
            <w:r w:rsidRPr="007E27E9">
              <w:rPr>
                <w:rFonts w:eastAsia="Symbol"/>
                <w:b/>
                <w:i/>
              </w:rPr>
              <w:t>Other countries</w:t>
            </w:r>
          </w:p>
        </w:tc>
        <w:tc>
          <w:tcPr>
            <w:tcW w:w="781" w:type="dxa"/>
            <w:tcBorders>
              <w:left w:val="single" w:sz="6" w:space="0" w:color="000000"/>
            </w:tcBorders>
            <w:shd w:val="clear" w:color="auto" w:fill="auto"/>
            <w:vAlign w:val="bottom"/>
          </w:tcPr>
          <w:p w14:paraId="4C424282" w14:textId="77777777" w:rsidR="00ED373E" w:rsidRPr="007E27E9" w:rsidRDefault="00ED373E" w:rsidP="004F421A">
            <w:pPr>
              <w:snapToGrid w:val="0"/>
              <w:spacing w:before="80" w:line="140" w:lineRule="exact"/>
              <w:ind w:right="170"/>
              <w:jc w:val="right"/>
              <w:rPr>
                <w:rFonts w:ascii="Arial CYR" w:hAnsi="Arial CYR" w:cs="Arial CYR"/>
              </w:rPr>
            </w:pPr>
          </w:p>
        </w:tc>
        <w:tc>
          <w:tcPr>
            <w:tcW w:w="782" w:type="dxa"/>
            <w:tcBorders>
              <w:left w:val="single" w:sz="6" w:space="0" w:color="000000"/>
            </w:tcBorders>
            <w:shd w:val="clear" w:color="auto" w:fill="auto"/>
            <w:vAlign w:val="bottom"/>
          </w:tcPr>
          <w:p w14:paraId="24FE4314" w14:textId="77777777" w:rsidR="00ED373E" w:rsidRPr="007E27E9" w:rsidRDefault="00ED373E" w:rsidP="004F421A">
            <w:pPr>
              <w:snapToGrid w:val="0"/>
              <w:spacing w:before="80" w:line="140" w:lineRule="exact"/>
              <w:ind w:right="170"/>
              <w:jc w:val="right"/>
              <w:rPr>
                <w:rFonts w:ascii="Arial CYR" w:hAnsi="Arial CYR" w:cs="Arial CYR"/>
              </w:rPr>
            </w:pPr>
          </w:p>
        </w:tc>
        <w:tc>
          <w:tcPr>
            <w:tcW w:w="782" w:type="dxa"/>
            <w:tcBorders>
              <w:left w:val="single" w:sz="6" w:space="0" w:color="000000"/>
            </w:tcBorders>
            <w:shd w:val="clear" w:color="auto" w:fill="auto"/>
            <w:vAlign w:val="bottom"/>
          </w:tcPr>
          <w:p w14:paraId="4960258A" w14:textId="77777777" w:rsidR="00ED373E" w:rsidRPr="007E27E9" w:rsidRDefault="00ED373E" w:rsidP="004F421A">
            <w:pPr>
              <w:snapToGrid w:val="0"/>
              <w:spacing w:before="80" w:line="140" w:lineRule="exact"/>
              <w:ind w:right="170"/>
              <w:jc w:val="right"/>
              <w:rPr>
                <w:rFonts w:ascii="Arial CYR" w:hAnsi="Arial CYR" w:cs="Arial CYR"/>
              </w:rPr>
            </w:pPr>
          </w:p>
        </w:tc>
        <w:tc>
          <w:tcPr>
            <w:tcW w:w="783" w:type="dxa"/>
            <w:tcBorders>
              <w:left w:val="single" w:sz="6" w:space="0" w:color="000000"/>
            </w:tcBorders>
            <w:shd w:val="clear" w:color="auto" w:fill="auto"/>
            <w:vAlign w:val="bottom"/>
          </w:tcPr>
          <w:p w14:paraId="088CFFB8" w14:textId="77777777" w:rsidR="00ED373E" w:rsidRPr="007E27E9" w:rsidRDefault="00ED373E" w:rsidP="004F421A">
            <w:pPr>
              <w:snapToGrid w:val="0"/>
              <w:spacing w:before="80" w:line="140" w:lineRule="exact"/>
              <w:ind w:right="170"/>
              <w:jc w:val="right"/>
              <w:rPr>
                <w:rFonts w:ascii="Arial CYR" w:hAnsi="Arial CYR" w:cs="Arial CYR"/>
              </w:rPr>
            </w:pPr>
          </w:p>
        </w:tc>
        <w:tc>
          <w:tcPr>
            <w:tcW w:w="794" w:type="dxa"/>
            <w:tcBorders>
              <w:left w:val="single" w:sz="6" w:space="0" w:color="000000"/>
            </w:tcBorders>
            <w:shd w:val="clear" w:color="auto" w:fill="auto"/>
            <w:vAlign w:val="bottom"/>
          </w:tcPr>
          <w:p w14:paraId="243AEE7E" w14:textId="77777777" w:rsidR="00ED373E" w:rsidRPr="007E27E9" w:rsidRDefault="00ED373E" w:rsidP="004F421A">
            <w:pPr>
              <w:snapToGrid w:val="0"/>
              <w:spacing w:before="80" w:line="140" w:lineRule="exact"/>
              <w:ind w:right="170"/>
              <w:jc w:val="right"/>
              <w:rPr>
                <w:rFonts w:ascii="Arial CYR" w:hAnsi="Arial CYR" w:cs="Arial CYR"/>
              </w:rPr>
            </w:pPr>
          </w:p>
        </w:tc>
        <w:tc>
          <w:tcPr>
            <w:tcW w:w="771" w:type="dxa"/>
            <w:tcBorders>
              <w:left w:val="single" w:sz="6" w:space="0" w:color="000000"/>
            </w:tcBorders>
            <w:shd w:val="clear" w:color="auto" w:fill="auto"/>
            <w:vAlign w:val="bottom"/>
          </w:tcPr>
          <w:p w14:paraId="03DC178B" w14:textId="77777777" w:rsidR="00ED373E" w:rsidRPr="007E27E9" w:rsidRDefault="00ED373E" w:rsidP="004F421A">
            <w:pPr>
              <w:snapToGrid w:val="0"/>
              <w:spacing w:before="80" w:line="140" w:lineRule="exact"/>
              <w:ind w:right="170"/>
              <w:jc w:val="right"/>
              <w:rPr>
                <w:rFonts w:ascii="Arial CYR" w:hAnsi="Arial CYR" w:cs="Arial CYR"/>
              </w:rPr>
            </w:pPr>
          </w:p>
        </w:tc>
        <w:tc>
          <w:tcPr>
            <w:tcW w:w="783" w:type="dxa"/>
            <w:tcBorders>
              <w:left w:val="single" w:sz="6" w:space="0" w:color="000000"/>
            </w:tcBorders>
            <w:shd w:val="clear" w:color="auto" w:fill="auto"/>
            <w:vAlign w:val="bottom"/>
          </w:tcPr>
          <w:p w14:paraId="2D7FD2B7" w14:textId="77777777" w:rsidR="00ED373E" w:rsidRPr="007E27E9" w:rsidRDefault="00ED373E" w:rsidP="004F421A">
            <w:pPr>
              <w:snapToGrid w:val="0"/>
              <w:spacing w:before="80" w:line="140" w:lineRule="exact"/>
              <w:ind w:right="170"/>
              <w:jc w:val="right"/>
              <w:rPr>
                <w:rFonts w:ascii="Arial CYR" w:hAnsi="Arial CYR" w:cs="Arial CYR"/>
              </w:rPr>
            </w:pPr>
          </w:p>
        </w:tc>
        <w:tc>
          <w:tcPr>
            <w:tcW w:w="785" w:type="dxa"/>
            <w:tcBorders>
              <w:left w:val="single" w:sz="6" w:space="0" w:color="000000"/>
            </w:tcBorders>
            <w:shd w:val="clear" w:color="auto" w:fill="auto"/>
            <w:vAlign w:val="bottom"/>
          </w:tcPr>
          <w:p w14:paraId="1BC37832" w14:textId="77777777" w:rsidR="00ED373E" w:rsidRPr="007E27E9" w:rsidRDefault="00ED373E" w:rsidP="004F421A">
            <w:pPr>
              <w:snapToGrid w:val="0"/>
              <w:spacing w:before="80" w:line="140" w:lineRule="exact"/>
              <w:ind w:right="170"/>
              <w:jc w:val="right"/>
              <w:rPr>
                <w:rFonts w:ascii="Arial CYR" w:hAnsi="Arial CYR" w:cs="Arial CYR"/>
              </w:rPr>
            </w:pPr>
          </w:p>
        </w:tc>
        <w:tc>
          <w:tcPr>
            <w:tcW w:w="783" w:type="dxa"/>
            <w:tcBorders>
              <w:left w:val="single" w:sz="6" w:space="0" w:color="000000"/>
            </w:tcBorders>
            <w:shd w:val="clear" w:color="auto" w:fill="auto"/>
            <w:vAlign w:val="bottom"/>
          </w:tcPr>
          <w:p w14:paraId="34E6D51B" w14:textId="77777777" w:rsidR="00ED373E" w:rsidRPr="007E27E9" w:rsidRDefault="00ED373E" w:rsidP="004F421A">
            <w:pPr>
              <w:snapToGrid w:val="0"/>
              <w:spacing w:before="80" w:line="140" w:lineRule="exact"/>
              <w:ind w:right="170"/>
              <w:jc w:val="right"/>
            </w:pPr>
          </w:p>
        </w:tc>
        <w:tc>
          <w:tcPr>
            <w:tcW w:w="783" w:type="dxa"/>
            <w:tcBorders>
              <w:left w:val="single" w:sz="6" w:space="0" w:color="000000"/>
            </w:tcBorders>
            <w:shd w:val="clear" w:color="auto" w:fill="auto"/>
            <w:vAlign w:val="bottom"/>
          </w:tcPr>
          <w:p w14:paraId="168A3677" w14:textId="77777777" w:rsidR="00ED373E" w:rsidRPr="007E27E9" w:rsidRDefault="00ED373E" w:rsidP="004F421A">
            <w:pPr>
              <w:snapToGrid w:val="0"/>
              <w:spacing w:before="80" w:line="140" w:lineRule="exact"/>
              <w:ind w:right="170"/>
              <w:jc w:val="right"/>
            </w:pPr>
          </w:p>
        </w:tc>
        <w:tc>
          <w:tcPr>
            <w:tcW w:w="783" w:type="dxa"/>
            <w:tcBorders>
              <w:left w:val="single" w:sz="6" w:space="0" w:color="000000"/>
            </w:tcBorders>
            <w:shd w:val="clear" w:color="auto" w:fill="auto"/>
            <w:vAlign w:val="bottom"/>
          </w:tcPr>
          <w:p w14:paraId="4F583BE9" w14:textId="77777777" w:rsidR="00ED373E" w:rsidRPr="007E27E9" w:rsidRDefault="00ED373E" w:rsidP="004F421A">
            <w:pPr>
              <w:snapToGrid w:val="0"/>
              <w:spacing w:before="80" w:line="140" w:lineRule="exact"/>
              <w:ind w:right="170"/>
              <w:jc w:val="right"/>
            </w:pPr>
          </w:p>
        </w:tc>
      </w:tr>
      <w:tr w:rsidR="00ED373E" w:rsidRPr="00D21FE6" w14:paraId="6C9E4FE8" w14:textId="77777777" w:rsidTr="004F421A">
        <w:trPr>
          <w:cantSplit/>
          <w:jc w:val="center"/>
        </w:trPr>
        <w:tc>
          <w:tcPr>
            <w:tcW w:w="1311" w:type="dxa"/>
            <w:shd w:val="clear" w:color="auto" w:fill="auto"/>
            <w:vAlign w:val="bottom"/>
          </w:tcPr>
          <w:p w14:paraId="285F9AE6" w14:textId="106C7610" w:rsidR="00ED373E" w:rsidRPr="007E27E9" w:rsidRDefault="00ED373E" w:rsidP="004F421A">
            <w:pPr>
              <w:spacing w:before="80" w:line="140" w:lineRule="exact"/>
              <w:rPr>
                <w:rFonts w:eastAsia="Symbol"/>
                <w:b/>
                <w:bCs/>
              </w:rPr>
            </w:pPr>
            <w:r w:rsidRPr="007E27E9">
              <w:rPr>
                <w:rFonts w:eastAsia="Symbol"/>
              </w:rPr>
              <w:t>Австралия</w:t>
            </w:r>
            <w:r w:rsidRPr="007E27E9">
              <w:rPr>
                <w:rFonts w:eastAsia="Symbol"/>
              </w:rPr>
              <w:br/>
            </w:r>
            <w:r w:rsidRPr="007E27E9">
              <w:rPr>
                <w:rFonts w:eastAsia="Symbol"/>
                <w:i/>
              </w:rPr>
              <w:t>Australia</w:t>
            </w:r>
          </w:p>
        </w:tc>
        <w:tc>
          <w:tcPr>
            <w:tcW w:w="781" w:type="dxa"/>
            <w:tcBorders>
              <w:left w:val="single" w:sz="6" w:space="0" w:color="000000"/>
            </w:tcBorders>
            <w:shd w:val="clear" w:color="auto" w:fill="auto"/>
            <w:vAlign w:val="bottom"/>
          </w:tcPr>
          <w:p w14:paraId="76C6444A" w14:textId="1A75AD33"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2 411</w:t>
            </w:r>
          </w:p>
        </w:tc>
        <w:tc>
          <w:tcPr>
            <w:tcW w:w="782" w:type="dxa"/>
            <w:tcBorders>
              <w:left w:val="single" w:sz="6" w:space="0" w:color="000000"/>
            </w:tcBorders>
            <w:shd w:val="clear" w:color="auto" w:fill="auto"/>
            <w:vAlign w:val="bottom"/>
          </w:tcPr>
          <w:p w14:paraId="2F36C9D0" w14:textId="338463AC"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1 546</w:t>
            </w:r>
          </w:p>
        </w:tc>
        <w:tc>
          <w:tcPr>
            <w:tcW w:w="782" w:type="dxa"/>
            <w:tcBorders>
              <w:left w:val="single" w:sz="6" w:space="0" w:color="000000"/>
            </w:tcBorders>
            <w:shd w:val="clear" w:color="auto" w:fill="auto"/>
            <w:vAlign w:val="bottom"/>
          </w:tcPr>
          <w:p w14:paraId="63E8FEDC" w14:textId="722E7D2B"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54,9</w:t>
            </w:r>
          </w:p>
        </w:tc>
        <w:tc>
          <w:tcPr>
            <w:tcW w:w="783" w:type="dxa"/>
            <w:tcBorders>
              <w:left w:val="single" w:sz="6" w:space="0" w:color="000000"/>
            </w:tcBorders>
            <w:shd w:val="clear" w:color="auto" w:fill="auto"/>
            <w:vAlign w:val="bottom"/>
          </w:tcPr>
          <w:p w14:paraId="7C863701" w14:textId="7C84C2EB"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w:t>
            </w:r>
          </w:p>
        </w:tc>
        <w:tc>
          <w:tcPr>
            <w:tcW w:w="794" w:type="dxa"/>
            <w:tcBorders>
              <w:left w:val="single" w:sz="6" w:space="0" w:color="000000"/>
            </w:tcBorders>
            <w:shd w:val="clear" w:color="auto" w:fill="auto"/>
            <w:vAlign w:val="bottom"/>
          </w:tcPr>
          <w:p w14:paraId="43F90F95" w14:textId="0C36AB95"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163</w:t>
            </w:r>
          </w:p>
        </w:tc>
        <w:tc>
          <w:tcPr>
            <w:tcW w:w="771" w:type="dxa"/>
            <w:tcBorders>
              <w:left w:val="single" w:sz="6" w:space="0" w:color="000000"/>
            </w:tcBorders>
            <w:shd w:val="clear" w:color="auto" w:fill="auto"/>
            <w:vAlign w:val="bottom"/>
          </w:tcPr>
          <w:p w14:paraId="44D7A876" w14:textId="2861307F"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70,0</w:t>
            </w:r>
          </w:p>
        </w:tc>
        <w:tc>
          <w:tcPr>
            <w:tcW w:w="783" w:type="dxa"/>
            <w:tcBorders>
              <w:left w:val="single" w:sz="6" w:space="0" w:color="000000"/>
            </w:tcBorders>
            <w:shd w:val="clear" w:color="auto" w:fill="auto"/>
            <w:vAlign w:val="bottom"/>
          </w:tcPr>
          <w:p w14:paraId="20668ED6" w14:textId="338E48E9"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191</w:t>
            </w:r>
          </w:p>
        </w:tc>
        <w:tc>
          <w:tcPr>
            <w:tcW w:w="785" w:type="dxa"/>
            <w:tcBorders>
              <w:left w:val="single" w:sz="6" w:space="0" w:color="000000"/>
            </w:tcBorders>
            <w:shd w:val="clear" w:color="auto" w:fill="auto"/>
            <w:vAlign w:val="bottom"/>
          </w:tcPr>
          <w:p w14:paraId="198264A9" w14:textId="748FE523"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318</w:t>
            </w:r>
          </w:p>
        </w:tc>
        <w:tc>
          <w:tcPr>
            <w:tcW w:w="783" w:type="dxa"/>
            <w:tcBorders>
              <w:left w:val="single" w:sz="6" w:space="0" w:color="000000"/>
            </w:tcBorders>
            <w:shd w:val="clear" w:color="auto" w:fill="auto"/>
            <w:vAlign w:val="bottom"/>
          </w:tcPr>
          <w:p w14:paraId="3A5C74B9" w14:textId="4F566F64" w:rsidR="00ED373E" w:rsidRPr="007E27E9" w:rsidRDefault="00ED373E" w:rsidP="004F421A">
            <w:pPr>
              <w:snapToGrid w:val="0"/>
              <w:spacing w:before="80" w:line="140" w:lineRule="exact"/>
              <w:ind w:right="170"/>
              <w:jc w:val="right"/>
            </w:pPr>
            <w:r w:rsidRPr="007E27E9">
              <w:t>…</w:t>
            </w:r>
          </w:p>
        </w:tc>
        <w:tc>
          <w:tcPr>
            <w:tcW w:w="783" w:type="dxa"/>
            <w:tcBorders>
              <w:left w:val="single" w:sz="6" w:space="0" w:color="000000"/>
            </w:tcBorders>
            <w:shd w:val="clear" w:color="auto" w:fill="auto"/>
            <w:vAlign w:val="bottom"/>
          </w:tcPr>
          <w:p w14:paraId="07F6A212" w14:textId="706781C7" w:rsidR="00ED373E" w:rsidRPr="007E27E9" w:rsidRDefault="00ED373E" w:rsidP="004F421A">
            <w:pPr>
              <w:snapToGrid w:val="0"/>
              <w:spacing w:before="80" w:line="140" w:lineRule="exact"/>
              <w:ind w:right="170"/>
              <w:jc w:val="right"/>
            </w:pPr>
            <w:r w:rsidRPr="007E27E9">
              <w:t>30,7</w:t>
            </w:r>
          </w:p>
        </w:tc>
        <w:tc>
          <w:tcPr>
            <w:tcW w:w="783" w:type="dxa"/>
            <w:tcBorders>
              <w:left w:val="single" w:sz="6" w:space="0" w:color="000000"/>
            </w:tcBorders>
            <w:shd w:val="clear" w:color="auto" w:fill="auto"/>
            <w:vAlign w:val="bottom"/>
          </w:tcPr>
          <w:p w14:paraId="1BB43D3F" w14:textId="3C210207" w:rsidR="00ED373E" w:rsidRPr="007E27E9" w:rsidRDefault="00ED373E" w:rsidP="004F421A">
            <w:pPr>
              <w:snapToGrid w:val="0"/>
              <w:spacing w:before="80" w:line="140" w:lineRule="exact"/>
              <w:ind w:right="170"/>
              <w:jc w:val="right"/>
            </w:pPr>
            <w:r w:rsidRPr="007E27E9">
              <w:t>2,8</w:t>
            </w:r>
          </w:p>
        </w:tc>
      </w:tr>
      <w:tr w:rsidR="00ED373E" w:rsidRPr="00D21FE6" w14:paraId="59EDDD53" w14:textId="77777777" w:rsidTr="004F421A">
        <w:trPr>
          <w:cantSplit/>
          <w:jc w:val="center"/>
        </w:trPr>
        <w:tc>
          <w:tcPr>
            <w:tcW w:w="1311" w:type="dxa"/>
            <w:shd w:val="clear" w:color="auto" w:fill="auto"/>
            <w:vAlign w:val="bottom"/>
          </w:tcPr>
          <w:p w14:paraId="1B82EC98" w14:textId="15508E59" w:rsidR="00ED373E" w:rsidRPr="007E27E9" w:rsidRDefault="00ED373E" w:rsidP="004F421A">
            <w:pPr>
              <w:spacing w:before="80" w:line="140" w:lineRule="exact"/>
              <w:rPr>
                <w:rFonts w:eastAsia="Symbol"/>
              </w:rPr>
            </w:pPr>
            <w:r w:rsidRPr="007E27E9">
              <w:rPr>
                <w:rFonts w:eastAsia="Symbol"/>
              </w:rPr>
              <w:t xml:space="preserve">Соединенное </w:t>
            </w:r>
            <w:r w:rsidRPr="007E27E9">
              <w:rPr>
                <w:rFonts w:eastAsia="Symbol"/>
              </w:rPr>
              <w:br/>
              <w:t xml:space="preserve">Королевство </w:t>
            </w:r>
            <w:r w:rsidRPr="007E27E9">
              <w:rPr>
                <w:rFonts w:eastAsia="Symbol"/>
              </w:rPr>
              <w:br/>
            </w:r>
            <w:r w:rsidRPr="007E27E9">
              <w:rPr>
                <w:rFonts w:eastAsia="Symbol"/>
                <w:spacing w:val="-10"/>
              </w:rPr>
              <w:t>(Великобритания)</w:t>
            </w:r>
            <w:r w:rsidRPr="007E27E9">
              <w:rPr>
                <w:rFonts w:eastAsia="Symbol"/>
                <w:vertAlign w:val="superscript"/>
              </w:rPr>
              <w:t xml:space="preserve"> </w:t>
            </w:r>
            <w:r w:rsidRPr="007E27E9">
              <w:rPr>
                <w:rFonts w:eastAsia="Symbol"/>
                <w:vertAlign w:val="superscript"/>
              </w:rPr>
              <w:br/>
            </w:r>
            <w:r w:rsidRPr="007E27E9">
              <w:rPr>
                <w:rFonts w:eastAsia="Symbol"/>
                <w:i/>
              </w:rPr>
              <w:t>United Kingdom</w:t>
            </w:r>
          </w:p>
        </w:tc>
        <w:tc>
          <w:tcPr>
            <w:tcW w:w="781" w:type="dxa"/>
            <w:tcBorders>
              <w:left w:val="single" w:sz="6" w:space="0" w:color="000000"/>
            </w:tcBorders>
            <w:shd w:val="clear" w:color="auto" w:fill="auto"/>
            <w:vAlign w:val="bottom"/>
          </w:tcPr>
          <w:p w14:paraId="08BB4DA0" w14:textId="4E71B3F7"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340</w:t>
            </w:r>
          </w:p>
        </w:tc>
        <w:tc>
          <w:tcPr>
            <w:tcW w:w="782" w:type="dxa"/>
            <w:tcBorders>
              <w:left w:val="single" w:sz="6" w:space="0" w:color="000000"/>
            </w:tcBorders>
            <w:shd w:val="clear" w:color="auto" w:fill="auto"/>
            <w:vAlign w:val="bottom"/>
          </w:tcPr>
          <w:p w14:paraId="149DB4C4" w14:textId="7B11D714"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205</w:t>
            </w:r>
          </w:p>
        </w:tc>
        <w:tc>
          <w:tcPr>
            <w:tcW w:w="782" w:type="dxa"/>
            <w:tcBorders>
              <w:left w:val="single" w:sz="6" w:space="0" w:color="000000"/>
            </w:tcBorders>
            <w:shd w:val="clear" w:color="auto" w:fill="auto"/>
            <w:vAlign w:val="bottom"/>
          </w:tcPr>
          <w:p w14:paraId="012C7B2E" w14:textId="76751DFD"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68,9</w:t>
            </w:r>
          </w:p>
        </w:tc>
        <w:tc>
          <w:tcPr>
            <w:tcW w:w="783" w:type="dxa"/>
            <w:tcBorders>
              <w:left w:val="single" w:sz="6" w:space="0" w:color="000000"/>
            </w:tcBorders>
            <w:shd w:val="clear" w:color="auto" w:fill="auto"/>
            <w:vAlign w:val="bottom"/>
          </w:tcPr>
          <w:p w14:paraId="227E3B20" w14:textId="060C5931"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113</w:t>
            </w:r>
          </w:p>
        </w:tc>
        <w:tc>
          <w:tcPr>
            <w:tcW w:w="794" w:type="dxa"/>
            <w:tcBorders>
              <w:left w:val="single" w:sz="6" w:space="0" w:color="000000"/>
            </w:tcBorders>
            <w:shd w:val="clear" w:color="auto" w:fill="auto"/>
            <w:vAlign w:val="bottom"/>
          </w:tcPr>
          <w:p w14:paraId="5FAF02EE" w14:textId="22C65E08"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8,5</w:t>
            </w:r>
          </w:p>
        </w:tc>
        <w:tc>
          <w:tcPr>
            <w:tcW w:w="771" w:type="dxa"/>
            <w:tcBorders>
              <w:left w:val="single" w:sz="6" w:space="0" w:color="000000"/>
            </w:tcBorders>
            <w:shd w:val="clear" w:color="auto" w:fill="auto"/>
            <w:vAlign w:val="bottom"/>
          </w:tcPr>
          <w:p w14:paraId="581054AA" w14:textId="2F121959"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32,9</w:t>
            </w:r>
          </w:p>
        </w:tc>
        <w:tc>
          <w:tcPr>
            <w:tcW w:w="783" w:type="dxa"/>
            <w:tcBorders>
              <w:left w:val="single" w:sz="6" w:space="0" w:color="000000"/>
            </w:tcBorders>
            <w:shd w:val="clear" w:color="auto" w:fill="auto"/>
            <w:vAlign w:val="bottom"/>
          </w:tcPr>
          <w:p w14:paraId="058CEB15" w14:textId="7F26CBFF"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60,1</w:t>
            </w:r>
          </w:p>
        </w:tc>
        <w:tc>
          <w:tcPr>
            <w:tcW w:w="785" w:type="dxa"/>
            <w:tcBorders>
              <w:left w:val="single" w:sz="6" w:space="0" w:color="000000"/>
            </w:tcBorders>
            <w:shd w:val="clear" w:color="auto" w:fill="auto"/>
            <w:vAlign w:val="bottom"/>
          </w:tcPr>
          <w:p w14:paraId="0A2338A2" w14:textId="030962E9"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231</w:t>
            </w:r>
          </w:p>
        </w:tc>
        <w:tc>
          <w:tcPr>
            <w:tcW w:w="783" w:type="dxa"/>
            <w:tcBorders>
              <w:left w:val="single" w:sz="6" w:space="0" w:color="000000"/>
            </w:tcBorders>
            <w:shd w:val="clear" w:color="auto" w:fill="auto"/>
            <w:vAlign w:val="bottom"/>
          </w:tcPr>
          <w:p w14:paraId="04405494" w14:textId="628C3C97" w:rsidR="00ED373E" w:rsidRPr="007E27E9" w:rsidRDefault="00ED373E" w:rsidP="004F421A">
            <w:pPr>
              <w:snapToGrid w:val="0"/>
              <w:spacing w:before="80" w:line="140" w:lineRule="exact"/>
              <w:ind w:right="170"/>
              <w:jc w:val="right"/>
            </w:pPr>
            <w:r w:rsidRPr="007E27E9">
              <w:t>…</w:t>
            </w:r>
          </w:p>
        </w:tc>
        <w:tc>
          <w:tcPr>
            <w:tcW w:w="783" w:type="dxa"/>
            <w:tcBorders>
              <w:left w:val="single" w:sz="6" w:space="0" w:color="000000"/>
            </w:tcBorders>
            <w:shd w:val="clear" w:color="auto" w:fill="auto"/>
            <w:vAlign w:val="bottom"/>
          </w:tcPr>
          <w:p w14:paraId="32F96E4F" w14:textId="117A03BC" w:rsidR="00ED373E" w:rsidRPr="007E27E9" w:rsidRDefault="00ED373E" w:rsidP="004F421A">
            <w:pPr>
              <w:snapToGrid w:val="0"/>
              <w:spacing w:before="80" w:line="140" w:lineRule="exact"/>
              <w:ind w:right="170"/>
              <w:jc w:val="right"/>
            </w:pPr>
            <w:r w:rsidRPr="007E27E9">
              <w:t>14,1</w:t>
            </w:r>
          </w:p>
        </w:tc>
        <w:tc>
          <w:tcPr>
            <w:tcW w:w="783" w:type="dxa"/>
            <w:tcBorders>
              <w:left w:val="single" w:sz="6" w:space="0" w:color="000000"/>
            </w:tcBorders>
            <w:shd w:val="clear" w:color="auto" w:fill="auto"/>
            <w:vAlign w:val="bottom"/>
          </w:tcPr>
          <w:p w14:paraId="26099D8C" w14:textId="144BF9AA" w:rsidR="00ED373E" w:rsidRPr="007E27E9" w:rsidRDefault="00ED373E" w:rsidP="004F421A">
            <w:pPr>
              <w:snapToGrid w:val="0"/>
              <w:spacing w:before="80" w:line="140" w:lineRule="exact"/>
              <w:ind w:right="170"/>
              <w:jc w:val="right"/>
            </w:pPr>
            <w:r w:rsidRPr="007E27E9">
              <w:t>2,9</w:t>
            </w:r>
          </w:p>
        </w:tc>
      </w:tr>
      <w:tr w:rsidR="00ED373E" w:rsidRPr="00D21FE6" w14:paraId="7C27B36E" w14:textId="77777777" w:rsidTr="004F421A">
        <w:trPr>
          <w:cantSplit/>
          <w:jc w:val="center"/>
        </w:trPr>
        <w:tc>
          <w:tcPr>
            <w:tcW w:w="1311" w:type="dxa"/>
            <w:shd w:val="clear" w:color="auto" w:fill="auto"/>
            <w:vAlign w:val="bottom"/>
          </w:tcPr>
          <w:p w14:paraId="696BAB71" w14:textId="1A1B7587" w:rsidR="00ED373E" w:rsidRPr="007E27E9" w:rsidRDefault="00ED373E" w:rsidP="004F421A">
            <w:pPr>
              <w:spacing w:before="80" w:line="140" w:lineRule="exact"/>
              <w:rPr>
                <w:rFonts w:eastAsia="Symbol"/>
              </w:rPr>
            </w:pPr>
            <w:r w:rsidRPr="007E27E9">
              <w:rPr>
                <w:rFonts w:eastAsia="Symbol"/>
              </w:rPr>
              <w:t xml:space="preserve">США / </w:t>
            </w:r>
            <w:r w:rsidRPr="007E27E9">
              <w:rPr>
                <w:rFonts w:eastAsia="Symbol"/>
                <w:i/>
              </w:rPr>
              <w:t>USA</w:t>
            </w:r>
          </w:p>
        </w:tc>
        <w:tc>
          <w:tcPr>
            <w:tcW w:w="781" w:type="dxa"/>
            <w:tcBorders>
              <w:left w:val="single" w:sz="6" w:space="0" w:color="000000"/>
            </w:tcBorders>
            <w:shd w:val="clear" w:color="auto" w:fill="auto"/>
            <w:vAlign w:val="bottom"/>
          </w:tcPr>
          <w:p w14:paraId="629CF3BA" w14:textId="2F824456"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1 388</w:t>
            </w:r>
          </w:p>
        </w:tc>
        <w:tc>
          <w:tcPr>
            <w:tcW w:w="782" w:type="dxa"/>
            <w:tcBorders>
              <w:left w:val="single" w:sz="6" w:space="0" w:color="000000"/>
            </w:tcBorders>
            <w:shd w:val="clear" w:color="auto" w:fill="auto"/>
            <w:vAlign w:val="bottom"/>
          </w:tcPr>
          <w:p w14:paraId="3A3F1311" w14:textId="6D8E229E"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147</w:t>
            </w:r>
          </w:p>
        </w:tc>
        <w:tc>
          <w:tcPr>
            <w:tcW w:w="782" w:type="dxa"/>
            <w:tcBorders>
              <w:left w:val="single" w:sz="6" w:space="0" w:color="000000"/>
            </w:tcBorders>
            <w:shd w:val="clear" w:color="auto" w:fill="auto"/>
            <w:vAlign w:val="bottom"/>
          </w:tcPr>
          <w:p w14:paraId="20CB4D9E" w14:textId="00D30069"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59,7</w:t>
            </w:r>
          </w:p>
        </w:tc>
        <w:tc>
          <w:tcPr>
            <w:tcW w:w="783" w:type="dxa"/>
            <w:tcBorders>
              <w:left w:val="single" w:sz="6" w:space="0" w:color="000000"/>
            </w:tcBorders>
            <w:shd w:val="clear" w:color="auto" w:fill="auto"/>
            <w:vAlign w:val="bottom"/>
          </w:tcPr>
          <w:p w14:paraId="326D6317" w14:textId="39C37D1C"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95,4</w:t>
            </w:r>
          </w:p>
        </w:tc>
        <w:tc>
          <w:tcPr>
            <w:tcW w:w="794" w:type="dxa"/>
            <w:tcBorders>
              <w:left w:val="single" w:sz="6" w:space="0" w:color="000000"/>
            </w:tcBorders>
            <w:shd w:val="clear" w:color="auto" w:fill="auto"/>
            <w:vAlign w:val="bottom"/>
          </w:tcPr>
          <w:p w14:paraId="297F4824" w14:textId="1BA36129"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75,3</w:t>
            </w:r>
          </w:p>
        </w:tc>
        <w:tc>
          <w:tcPr>
            <w:tcW w:w="771" w:type="dxa"/>
            <w:tcBorders>
              <w:left w:val="single" w:sz="6" w:space="0" w:color="000000"/>
            </w:tcBorders>
            <w:shd w:val="clear" w:color="auto" w:fill="auto"/>
            <w:vAlign w:val="bottom"/>
          </w:tcPr>
          <w:p w14:paraId="12FF5E4E" w14:textId="65D3137F"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94,0</w:t>
            </w:r>
          </w:p>
        </w:tc>
        <w:tc>
          <w:tcPr>
            <w:tcW w:w="783" w:type="dxa"/>
            <w:tcBorders>
              <w:left w:val="single" w:sz="6" w:space="0" w:color="000000"/>
            </w:tcBorders>
            <w:shd w:val="clear" w:color="auto" w:fill="auto"/>
            <w:vAlign w:val="bottom"/>
          </w:tcPr>
          <w:p w14:paraId="69D185EA" w14:textId="6D9FD26A"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141</w:t>
            </w:r>
          </w:p>
        </w:tc>
        <w:tc>
          <w:tcPr>
            <w:tcW w:w="785" w:type="dxa"/>
            <w:tcBorders>
              <w:left w:val="single" w:sz="6" w:space="0" w:color="000000"/>
            </w:tcBorders>
            <w:shd w:val="clear" w:color="auto" w:fill="auto"/>
            <w:vAlign w:val="bottom"/>
          </w:tcPr>
          <w:p w14:paraId="260B48F6" w14:textId="27582033" w:rsidR="00ED373E" w:rsidRPr="007E27E9" w:rsidRDefault="00ED373E" w:rsidP="004F421A">
            <w:pPr>
              <w:snapToGrid w:val="0"/>
              <w:spacing w:before="80" w:line="140" w:lineRule="exact"/>
              <w:ind w:right="170"/>
              <w:jc w:val="right"/>
              <w:rPr>
                <w:rFonts w:ascii="Arial CYR" w:hAnsi="Arial CYR" w:cs="Arial CYR"/>
              </w:rPr>
            </w:pPr>
            <w:r w:rsidRPr="007E27E9">
              <w:rPr>
                <w:rFonts w:ascii="Arial CYR" w:hAnsi="Arial CYR" w:cs="Arial CYR"/>
              </w:rPr>
              <w:t>307</w:t>
            </w:r>
          </w:p>
        </w:tc>
        <w:tc>
          <w:tcPr>
            <w:tcW w:w="783" w:type="dxa"/>
            <w:tcBorders>
              <w:left w:val="single" w:sz="6" w:space="0" w:color="000000"/>
            </w:tcBorders>
            <w:shd w:val="clear" w:color="auto" w:fill="auto"/>
            <w:vAlign w:val="bottom"/>
          </w:tcPr>
          <w:p w14:paraId="19FACEE0" w14:textId="7AD80962" w:rsidR="00ED373E" w:rsidRPr="007E27E9" w:rsidRDefault="00ED373E" w:rsidP="004F421A">
            <w:pPr>
              <w:snapToGrid w:val="0"/>
              <w:spacing w:before="80" w:line="140" w:lineRule="exact"/>
              <w:ind w:right="170"/>
              <w:jc w:val="right"/>
            </w:pPr>
            <w:r w:rsidRPr="007E27E9">
              <w:t>…</w:t>
            </w:r>
          </w:p>
        </w:tc>
        <w:tc>
          <w:tcPr>
            <w:tcW w:w="783" w:type="dxa"/>
            <w:tcBorders>
              <w:left w:val="single" w:sz="6" w:space="0" w:color="000000"/>
            </w:tcBorders>
            <w:shd w:val="clear" w:color="auto" w:fill="auto"/>
            <w:vAlign w:val="bottom"/>
          </w:tcPr>
          <w:p w14:paraId="45DF221E" w14:textId="72487082" w:rsidR="00ED373E" w:rsidRPr="007E27E9" w:rsidRDefault="00ED373E" w:rsidP="004F421A">
            <w:pPr>
              <w:snapToGrid w:val="0"/>
              <w:spacing w:before="80" w:line="140" w:lineRule="exact"/>
              <w:ind w:right="170"/>
              <w:jc w:val="right"/>
            </w:pPr>
            <w:r w:rsidRPr="007E27E9">
              <w:t>46,2</w:t>
            </w:r>
          </w:p>
        </w:tc>
        <w:tc>
          <w:tcPr>
            <w:tcW w:w="783" w:type="dxa"/>
            <w:tcBorders>
              <w:left w:val="single" w:sz="6" w:space="0" w:color="000000"/>
            </w:tcBorders>
            <w:shd w:val="clear" w:color="auto" w:fill="auto"/>
            <w:vAlign w:val="bottom"/>
          </w:tcPr>
          <w:p w14:paraId="1C2CC253" w14:textId="0974BDE9" w:rsidR="00ED373E" w:rsidRPr="007E27E9" w:rsidRDefault="00ED373E" w:rsidP="004F421A">
            <w:pPr>
              <w:snapToGrid w:val="0"/>
              <w:spacing w:before="80" w:line="140" w:lineRule="exact"/>
              <w:ind w:right="170"/>
              <w:jc w:val="right"/>
            </w:pPr>
            <w:r w:rsidRPr="007E27E9">
              <w:t>2,9</w:t>
            </w:r>
          </w:p>
        </w:tc>
      </w:tr>
      <w:tr w:rsidR="00ED373E" w:rsidRPr="00D21FE6" w14:paraId="42B5646E" w14:textId="77777777" w:rsidTr="004F421A">
        <w:trPr>
          <w:cantSplit/>
          <w:jc w:val="center"/>
        </w:trPr>
        <w:tc>
          <w:tcPr>
            <w:tcW w:w="1311" w:type="dxa"/>
            <w:tcBorders>
              <w:bottom w:val="single" w:sz="4" w:space="0" w:color="auto"/>
            </w:tcBorders>
            <w:shd w:val="clear" w:color="auto" w:fill="auto"/>
            <w:vAlign w:val="bottom"/>
          </w:tcPr>
          <w:p w14:paraId="233E9D98" w14:textId="43DAB723" w:rsidR="00ED373E" w:rsidRPr="007E27E9" w:rsidRDefault="00ED373E" w:rsidP="004F421A">
            <w:pPr>
              <w:spacing w:before="80" w:line="140" w:lineRule="exact"/>
              <w:rPr>
                <w:rFonts w:eastAsia="Symbol"/>
              </w:rPr>
            </w:pPr>
            <w:r w:rsidRPr="007E27E9">
              <w:rPr>
                <w:rFonts w:eastAsia="Symbol"/>
              </w:rPr>
              <w:t xml:space="preserve">Япония / </w:t>
            </w:r>
            <w:r w:rsidRPr="007E27E9">
              <w:rPr>
                <w:rFonts w:eastAsia="Symbol"/>
                <w:i/>
              </w:rPr>
              <w:t>Japan</w:t>
            </w:r>
          </w:p>
        </w:tc>
        <w:tc>
          <w:tcPr>
            <w:tcW w:w="781" w:type="dxa"/>
            <w:tcBorders>
              <w:left w:val="single" w:sz="6" w:space="0" w:color="000000"/>
              <w:bottom w:val="single" w:sz="4" w:space="0" w:color="auto"/>
            </w:tcBorders>
            <w:shd w:val="clear" w:color="auto" w:fill="auto"/>
            <w:vAlign w:val="bottom"/>
          </w:tcPr>
          <w:p w14:paraId="34309FDE" w14:textId="38B09820" w:rsidR="00ED373E" w:rsidRPr="007E27E9" w:rsidRDefault="00ED373E" w:rsidP="004F421A">
            <w:pPr>
              <w:snapToGrid w:val="0"/>
              <w:spacing w:before="80" w:line="140" w:lineRule="exact"/>
              <w:ind w:right="170"/>
              <w:jc w:val="right"/>
              <w:rPr>
                <w:rFonts w:ascii="Arial CYR" w:hAnsi="Arial CYR" w:cs="Arial CYR"/>
              </w:rPr>
            </w:pPr>
            <w:r w:rsidRPr="007E27E9">
              <w:rPr>
                <w:lang w:val="en-US"/>
              </w:rPr>
              <w:t>…</w:t>
            </w:r>
          </w:p>
        </w:tc>
        <w:tc>
          <w:tcPr>
            <w:tcW w:w="782" w:type="dxa"/>
            <w:tcBorders>
              <w:left w:val="single" w:sz="6" w:space="0" w:color="000000"/>
              <w:bottom w:val="single" w:sz="4" w:space="0" w:color="auto"/>
            </w:tcBorders>
            <w:shd w:val="clear" w:color="auto" w:fill="auto"/>
            <w:vAlign w:val="bottom"/>
          </w:tcPr>
          <w:p w14:paraId="4871E4B6" w14:textId="69C8D85E" w:rsidR="00ED373E" w:rsidRPr="007E27E9" w:rsidRDefault="00ED373E" w:rsidP="004F421A">
            <w:pPr>
              <w:snapToGrid w:val="0"/>
              <w:spacing w:before="80" w:line="140" w:lineRule="exact"/>
              <w:ind w:right="170"/>
              <w:jc w:val="right"/>
              <w:rPr>
                <w:rFonts w:ascii="Arial CYR" w:hAnsi="Arial CYR" w:cs="Arial CYR"/>
              </w:rPr>
            </w:pPr>
            <w:r w:rsidRPr="007E27E9">
              <w:rPr>
                <w:lang w:val="en-US"/>
              </w:rPr>
              <w:t>…</w:t>
            </w:r>
          </w:p>
        </w:tc>
        <w:tc>
          <w:tcPr>
            <w:tcW w:w="782" w:type="dxa"/>
            <w:tcBorders>
              <w:left w:val="single" w:sz="6" w:space="0" w:color="000000"/>
              <w:bottom w:val="single" w:sz="4" w:space="0" w:color="auto"/>
            </w:tcBorders>
            <w:shd w:val="clear" w:color="auto" w:fill="auto"/>
            <w:vAlign w:val="bottom"/>
          </w:tcPr>
          <w:p w14:paraId="545FE485" w14:textId="592178B2" w:rsidR="00ED373E" w:rsidRPr="007E27E9" w:rsidRDefault="00ED373E" w:rsidP="004F421A">
            <w:pPr>
              <w:snapToGrid w:val="0"/>
              <w:spacing w:before="80" w:line="140" w:lineRule="exact"/>
              <w:ind w:right="170"/>
              <w:jc w:val="right"/>
              <w:rPr>
                <w:rFonts w:ascii="Arial CYR" w:hAnsi="Arial CYR" w:cs="Arial CYR"/>
              </w:rPr>
            </w:pPr>
            <w:r w:rsidRPr="007E27E9">
              <w:rPr>
                <w:lang w:val="en-US"/>
              </w:rPr>
              <w:t>…</w:t>
            </w:r>
          </w:p>
        </w:tc>
        <w:tc>
          <w:tcPr>
            <w:tcW w:w="783" w:type="dxa"/>
            <w:tcBorders>
              <w:left w:val="single" w:sz="6" w:space="0" w:color="000000"/>
              <w:bottom w:val="single" w:sz="4" w:space="0" w:color="auto"/>
            </w:tcBorders>
            <w:shd w:val="clear" w:color="auto" w:fill="auto"/>
            <w:vAlign w:val="bottom"/>
          </w:tcPr>
          <w:p w14:paraId="7DCEAA50" w14:textId="742029BD" w:rsidR="00ED373E" w:rsidRPr="007E27E9" w:rsidRDefault="00ED373E" w:rsidP="004F421A">
            <w:pPr>
              <w:snapToGrid w:val="0"/>
              <w:spacing w:before="80" w:line="140" w:lineRule="exact"/>
              <w:ind w:right="170"/>
              <w:jc w:val="right"/>
              <w:rPr>
                <w:rFonts w:ascii="Arial CYR" w:hAnsi="Arial CYR" w:cs="Arial CYR"/>
              </w:rPr>
            </w:pPr>
            <w:r w:rsidRPr="007E27E9">
              <w:rPr>
                <w:lang w:val="en-US"/>
              </w:rPr>
              <w:t>…</w:t>
            </w:r>
          </w:p>
        </w:tc>
        <w:tc>
          <w:tcPr>
            <w:tcW w:w="794" w:type="dxa"/>
            <w:tcBorders>
              <w:left w:val="single" w:sz="6" w:space="0" w:color="000000"/>
              <w:bottom w:val="single" w:sz="4" w:space="0" w:color="auto"/>
            </w:tcBorders>
            <w:shd w:val="clear" w:color="auto" w:fill="auto"/>
            <w:vAlign w:val="bottom"/>
          </w:tcPr>
          <w:p w14:paraId="7C68C3C2" w14:textId="10EE3924" w:rsidR="00ED373E" w:rsidRPr="007E27E9" w:rsidRDefault="00ED373E" w:rsidP="004F421A">
            <w:pPr>
              <w:snapToGrid w:val="0"/>
              <w:spacing w:before="80" w:line="140" w:lineRule="exact"/>
              <w:ind w:right="170"/>
              <w:jc w:val="right"/>
              <w:rPr>
                <w:rFonts w:ascii="Arial CYR" w:hAnsi="Arial CYR" w:cs="Arial CYR"/>
              </w:rPr>
            </w:pPr>
            <w:r w:rsidRPr="007E27E9">
              <w:rPr>
                <w:lang w:val="en-US"/>
              </w:rPr>
              <w:t>…</w:t>
            </w:r>
          </w:p>
        </w:tc>
        <w:tc>
          <w:tcPr>
            <w:tcW w:w="771" w:type="dxa"/>
            <w:tcBorders>
              <w:left w:val="single" w:sz="6" w:space="0" w:color="000000"/>
              <w:bottom w:val="single" w:sz="4" w:space="0" w:color="auto"/>
            </w:tcBorders>
            <w:shd w:val="clear" w:color="auto" w:fill="auto"/>
            <w:vAlign w:val="bottom"/>
          </w:tcPr>
          <w:p w14:paraId="5A2ADDB0" w14:textId="1E12C8C3" w:rsidR="00ED373E" w:rsidRPr="007E27E9" w:rsidRDefault="00ED373E" w:rsidP="004F421A">
            <w:pPr>
              <w:snapToGrid w:val="0"/>
              <w:spacing w:before="80" w:line="140" w:lineRule="exact"/>
              <w:ind w:right="170"/>
              <w:jc w:val="right"/>
              <w:rPr>
                <w:rFonts w:ascii="Arial CYR" w:hAnsi="Arial CYR" w:cs="Arial CYR"/>
              </w:rPr>
            </w:pPr>
            <w:r w:rsidRPr="007E27E9">
              <w:rPr>
                <w:lang w:val="en-US"/>
              </w:rPr>
              <w:t>…</w:t>
            </w:r>
          </w:p>
        </w:tc>
        <w:tc>
          <w:tcPr>
            <w:tcW w:w="783" w:type="dxa"/>
            <w:tcBorders>
              <w:left w:val="single" w:sz="6" w:space="0" w:color="000000"/>
              <w:bottom w:val="single" w:sz="4" w:space="0" w:color="auto"/>
            </w:tcBorders>
            <w:shd w:val="clear" w:color="auto" w:fill="auto"/>
            <w:vAlign w:val="bottom"/>
          </w:tcPr>
          <w:p w14:paraId="39879EA7" w14:textId="51AC9A89" w:rsidR="00ED373E" w:rsidRPr="007E27E9" w:rsidRDefault="00ED373E" w:rsidP="004F421A">
            <w:pPr>
              <w:snapToGrid w:val="0"/>
              <w:spacing w:before="80" w:line="140" w:lineRule="exact"/>
              <w:ind w:right="170"/>
              <w:jc w:val="right"/>
              <w:rPr>
                <w:rFonts w:ascii="Arial CYR" w:hAnsi="Arial CYR" w:cs="Arial CYR"/>
              </w:rPr>
            </w:pPr>
            <w:r w:rsidRPr="007E27E9">
              <w:rPr>
                <w:lang w:val="en-US"/>
              </w:rPr>
              <w:t>…</w:t>
            </w:r>
          </w:p>
        </w:tc>
        <w:tc>
          <w:tcPr>
            <w:tcW w:w="785" w:type="dxa"/>
            <w:tcBorders>
              <w:left w:val="single" w:sz="6" w:space="0" w:color="000000"/>
              <w:bottom w:val="single" w:sz="4" w:space="0" w:color="auto"/>
            </w:tcBorders>
            <w:shd w:val="clear" w:color="auto" w:fill="auto"/>
            <w:vAlign w:val="bottom"/>
          </w:tcPr>
          <w:p w14:paraId="22DE2DDC" w14:textId="65B14E5D" w:rsidR="00ED373E" w:rsidRPr="007E27E9" w:rsidRDefault="00ED373E" w:rsidP="004F421A">
            <w:pPr>
              <w:snapToGrid w:val="0"/>
              <w:spacing w:before="80" w:line="140" w:lineRule="exact"/>
              <w:ind w:right="170"/>
              <w:jc w:val="right"/>
              <w:rPr>
                <w:rFonts w:ascii="Arial CYR" w:hAnsi="Arial CYR" w:cs="Arial CYR"/>
              </w:rPr>
            </w:pPr>
            <w:r w:rsidRPr="007E27E9">
              <w:rPr>
                <w:lang w:val="en-US"/>
              </w:rPr>
              <w:t>…</w:t>
            </w:r>
          </w:p>
        </w:tc>
        <w:tc>
          <w:tcPr>
            <w:tcW w:w="783" w:type="dxa"/>
            <w:tcBorders>
              <w:left w:val="single" w:sz="6" w:space="0" w:color="000000"/>
              <w:bottom w:val="single" w:sz="4" w:space="0" w:color="auto"/>
            </w:tcBorders>
            <w:shd w:val="clear" w:color="auto" w:fill="auto"/>
            <w:vAlign w:val="bottom"/>
          </w:tcPr>
          <w:p w14:paraId="40920572" w14:textId="5E182265" w:rsidR="00ED373E" w:rsidRPr="007E27E9" w:rsidRDefault="00ED373E" w:rsidP="004F421A">
            <w:pPr>
              <w:snapToGrid w:val="0"/>
              <w:spacing w:before="80" w:line="140" w:lineRule="exact"/>
              <w:ind w:right="170"/>
              <w:jc w:val="right"/>
            </w:pPr>
            <w:r w:rsidRPr="007E27E9">
              <w:rPr>
                <w:lang w:val="en-US"/>
              </w:rPr>
              <w:t>…</w:t>
            </w:r>
          </w:p>
        </w:tc>
        <w:tc>
          <w:tcPr>
            <w:tcW w:w="783" w:type="dxa"/>
            <w:tcBorders>
              <w:left w:val="single" w:sz="6" w:space="0" w:color="000000"/>
              <w:bottom w:val="single" w:sz="4" w:space="0" w:color="auto"/>
            </w:tcBorders>
            <w:shd w:val="clear" w:color="auto" w:fill="auto"/>
            <w:vAlign w:val="bottom"/>
          </w:tcPr>
          <w:p w14:paraId="3CE7CCEB" w14:textId="2B87A77F" w:rsidR="00ED373E" w:rsidRPr="007E27E9" w:rsidRDefault="00ED373E" w:rsidP="004F421A">
            <w:pPr>
              <w:snapToGrid w:val="0"/>
              <w:spacing w:before="80" w:line="140" w:lineRule="exact"/>
              <w:ind w:right="170"/>
              <w:jc w:val="right"/>
            </w:pPr>
            <w:r w:rsidRPr="007E27E9">
              <w:t>16,0</w:t>
            </w:r>
            <w:r w:rsidRPr="007E27E9">
              <w:rPr>
                <w:vertAlign w:val="superscript"/>
              </w:rPr>
              <w:t>7)</w:t>
            </w:r>
          </w:p>
        </w:tc>
        <w:tc>
          <w:tcPr>
            <w:tcW w:w="783" w:type="dxa"/>
            <w:tcBorders>
              <w:left w:val="single" w:sz="6" w:space="0" w:color="000000"/>
              <w:bottom w:val="single" w:sz="4" w:space="0" w:color="auto"/>
            </w:tcBorders>
            <w:shd w:val="clear" w:color="auto" w:fill="auto"/>
            <w:vAlign w:val="bottom"/>
          </w:tcPr>
          <w:p w14:paraId="23AD196E" w14:textId="667F5AF8" w:rsidR="00ED373E" w:rsidRPr="007E27E9" w:rsidRDefault="00ED373E" w:rsidP="004F421A">
            <w:pPr>
              <w:snapToGrid w:val="0"/>
              <w:spacing w:before="80" w:line="140" w:lineRule="exact"/>
              <w:ind w:right="170"/>
              <w:jc w:val="right"/>
            </w:pPr>
            <w:r w:rsidRPr="007E27E9">
              <w:t>0,6</w:t>
            </w:r>
            <w:r>
              <w:rPr>
                <w:vertAlign w:val="superscript"/>
              </w:rPr>
              <w:t>8</w:t>
            </w:r>
            <w:r w:rsidRPr="007E27E9">
              <w:rPr>
                <w:vertAlign w:val="superscript"/>
              </w:rPr>
              <w:t>)</w:t>
            </w:r>
          </w:p>
        </w:tc>
      </w:tr>
    </w:tbl>
    <w:p w14:paraId="5B928DBF" w14:textId="77777777" w:rsidR="00E836FE" w:rsidRPr="00D21FE6" w:rsidRDefault="00E836FE" w:rsidP="008426EA">
      <w:pPr>
        <w:tabs>
          <w:tab w:val="center" w:pos="6634"/>
        </w:tabs>
        <w:spacing w:before="60"/>
        <w:rPr>
          <w:rFonts w:eastAsia="Symbol"/>
          <w:sz w:val="12"/>
          <w:szCs w:val="12"/>
          <w:vertAlign w:val="superscript"/>
        </w:rPr>
      </w:pPr>
      <w:r w:rsidRPr="00D21FE6">
        <w:rPr>
          <w:rFonts w:eastAsia="Symbol"/>
          <w:sz w:val="12"/>
          <w:szCs w:val="12"/>
          <w:vertAlign w:val="superscript"/>
        </w:rPr>
        <w:t xml:space="preserve">1) </w:t>
      </w:r>
      <w:r w:rsidRPr="00D21FE6">
        <w:rPr>
          <w:rFonts w:eastAsia="Symbol"/>
          <w:sz w:val="12"/>
          <w:szCs w:val="12"/>
        </w:rPr>
        <w:t>По России и странам дальнего зарубежья – включая грибы.</w:t>
      </w:r>
    </w:p>
    <w:p w14:paraId="5BB050A2" w14:textId="77777777" w:rsidR="00247B66" w:rsidRPr="00247B66" w:rsidRDefault="00247B66" w:rsidP="00247B66">
      <w:pPr>
        <w:tabs>
          <w:tab w:val="center" w:pos="6634"/>
        </w:tabs>
      </w:pPr>
      <w:r w:rsidRPr="00247B66">
        <w:rPr>
          <w:rFonts w:eastAsia="Symbol"/>
          <w:sz w:val="12"/>
          <w:szCs w:val="12"/>
          <w:vertAlign w:val="superscript"/>
        </w:rPr>
        <w:t xml:space="preserve">2) </w:t>
      </w:r>
      <w:r w:rsidRPr="00247B66">
        <w:rPr>
          <w:rFonts w:eastAsia="Symbol"/>
          <w:sz w:val="12"/>
          <w:szCs w:val="12"/>
        </w:rPr>
        <w:t>По странам дальнего зарубежья – масло животное и другие жиры и масла, получаемые из молока; молочные пасты.</w:t>
      </w:r>
    </w:p>
    <w:p w14:paraId="16125017" w14:textId="77777777" w:rsidR="00247B66" w:rsidRPr="00247B66" w:rsidRDefault="00247B66" w:rsidP="00247B66">
      <w:pPr>
        <w:tabs>
          <w:tab w:val="center" w:pos="6634"/>
        </w:tabs>
      </w:pPr>
      <w:r w:rsidRPr="00247B66">
        <w:rPr>
          <w:rFonts w:eastAsia="Symbol"/>
          <w:sz w:val="12"/>
          <w:szCs w:val="12"/>
          <w:vertAlign w:val="superscript"/>
        </w:rPr>
        <w:t>3)</w:t>
      </w:r>
      <w:r w:rsidRPr="00247B66">
        <w:rPr>
          <w:rFonts w:eastAsia="Symbol"/>
          <w:sz w:val="12"/>
          <w:szCs w:val="12"/>
        </w:rPr>
        <w:t xml:space="preserve"> Виды продукции приведены в соответствии с Общероссийским классификатором продукции по видам экономической деятельности (ОКПД</w:t>
      </w:r>
      <w:proofErr w:type="gramStart"/>
      <w:r w:rsidRPr="00247B66">
        <w:rPr>
          <w:rFonts w:eastAsia="Symbol"/>
          <w:sz w:val="12"/>
          <w:szCs w:val="12"/>
        </w:rPr>
        <w:t>2</w:t>
      </w:r>
      <w:proofErr w:type="gramEnd"/>
      <w:r w:rsidRPr="00247B66">
        <w:rPr>
          <w:rFonts w:eastAsia="Symbol"/>
          <w:sz w:val="12"/>
          <w:szCs w:val="12"/>
        </w:rPr>
        <w:t>).</w:t>
      </w:r>
    </w:p>
    <w:p w14:paraId="579731C9" w14:textId="77777777" w:rsidR="00247B66" w:rsidRPr="00247B66" w:rsidRDefault="00247B66" w:rsidP="00247B66">
      <w:pPr>
        <w:tabs>
          <w:tab w:val="center" w:pos="6634"/>
        </w:tabs>
      </w:pPr>
      <w:r w:rsidRPr="00247B66">
        <w:rPr>
          <w:rFonts w:eastAsia="Symbol"/>
          <w:sz w:val="12"/>
          <w:szCs w:val="12"/>
          <w:vertAlign w:val="superscript"/>
        </w:rPr>
        <w:t>4)</w:t>
      </w:r>
      <w:r w:rsidRPr="00247B66">
        <w:rPr>
          <w:rFonts w:eastAsia="Symbol"/>
          <w:sz w:val="12"/>
          <w:szCs w:val="12"/>
        </w:rPr>
        <w:t xml:space="preserve"> 2024 г.</w:t>
      </w:r>
    </w:p>
    <w:p w14:paraId="5E5DC508" w14:textId="77777777" w:rsidR="00247B66" w:rsidRPr="00247B66" w:rsidRDefault="00247B66" w:rsidP="00247B66">
      <w:pPr>
        <w:tabs>
          <w:tab w:val="center" w:pos="6634"/>
        </w:tabs>
        <w:rPr>
          <w:rFonts w:eastAsia="Symbol"/>
          <w:strike/>
          <w:sz w:val="12"/>
          <w:szCs w:val="12"/>
        </w:rPr>
      </w:pPr>
      <w:r w:rsidRPr="00247B66">
        <w:rPr>
          <w:rFonts w:eastAsia="Symbol"/>
          <w:sz w:val="12"/>
          <w:szCs w:val="12"/>
          <w:vertAlign w:val="superscript"/>
        </w:rPr>
        <w:t>5)</w:t>
      </w:r>
      <w:r w:rsidRPr="00247B66">
        <w:rPr>
          <w:rFonts w:eastAsia="Symbol"/>
          <w:sz w:val="12"/>
          <w:szCs w:val="12"/>
        </w:rPr>
        <w:t xml:space="preserve"> Масла растительные и их фракции нерафинированные</w:t>
      </w:r>
      <w:r w:rsidRPr="00247B66">
        <w:rPr>
          <w:rFonts w:eastAsia="Symbol"/>
          <w:strike/>
          <w:sz w:val="12"/>
          <w:szCs w:val="12"/>
        </w:rPr>
        <w:t>.</w:t>
      </w:r>
    </w:p>
    <w:p w14:paraId="4E5CBC04" w14:textId="77777777" w:rsidR="00247B66" w:rsidRPr="00247B66" w:rsidRDefault="00247B66" w:rsidP="00247B66">
      <w:pPr>
        <w:tabs>
          <w:tab w:val="center" w:pos="6634"/>
        </w:tabs>
        <w:rPr>
          <w:rFonts w:eastAsia="Symbol"/>
          <w:sz w:val="12"/>
          <w:szCs w:val="12"/>
        </w:rPr>
      </w:pPr>
      <w:r w:rsidRPr="00247B66">
        <w:rPr>
          <w:rFonts w:eastAsia="Symbol"/>
          <w:sz w:val="12"/>
          <w:szCs w:val="12"/>
          <w:vertAlign w:val="superscript"/>
        </w:rPr>
        <w:t>6)</w:t>
      </w:r>
      <w:r w:rsidRPr="00247B66">
        <w:rPr>
          <w:rFonts w:eastAsia="Symbol"/>
          <w:sz w:val="12"/>
          <w:szCs w:val="12"/>
        </w:rPr>
        <w:t xml:space="preserve"> Масло сливочное и пасты масляные.</w:t>
      </w:r>
    </w:p>
    <w:p w14:paraId="56A5C5CF" w14:textId="77777777" w:rsidR="00247B66" w:rsidRPr="00247B66" w:rsidRDefault="00247B66" w:rsidP="00247B66">
      <w:pPr>
        <w:ind w:left="113" w:hanging="113"/>
        <w:jc w:val="both"/>
        <w:rPr>
          <w:rFonts w:eastAsia="Symbol"/>
          <w:sz w:val="12"/>
          <w:szCs w:val="12"/>
          <w:lang w:val="en-US"/>
        </w:rPr>
      </w:pPr>
      <w:r w:rsidRPr="00247B66">
        <w:rPr>
          <w:rFonts w:eastAsia="Symbol"/>
          <w:sz w:val="12"/>
          <w:szCs w:val="12"/>
          <w:vertAlign w:val="superscript"/>
          <w:lang w:val="en-US"/>
        </w:rPr>
        <w:t xml:space="preserve">7) </w:t>
      </w:r>
      <w:r w:rsidRPr="00247B66">
        <w:rPr>
          <w:rFonts w:eastAsia="Symbol"/>
          <w:sz w:val="12"/>
          <w:szCs w:val="12"/>
          <w:lang w:val="en-US"/>
        </w:rPr>
        <w:t xml:space="preserve">2022 </w:t>
      </w:r>
      <w:r w:rsidRPr="00247B66">
        <w:rPr>
          <w:rFonts w:eastAsia="Symbol"/>
          <w:sz w:val="12"/>
          <w:szCs w:val="12"/>
        </w:rPr>
        <w:t>г</w:t>
      </w:r>
      <w:r w:rsidRPr="00247B66">
        <w:rPr>
          <w:rFonts w:eastAsia="Symbol"/>
          <w:sz w:val="12"/>
          <w:szCs w:val="12"/>
          <w:lang w:val="en-US"/>
        </w:rPr>
        <w:t>.</w:t>
      </w:r>
    </w:p>
    <w:p w14:paraId="2AFFFE89" w14:textId="77777777" w:rsidR="000A0285" w:rsidRPr="000A0285" w:rsidRDefault="000A0285" w:rsidP="000A0285">
      <w:pPr>
        <w:ind w:left="113" w:hanging="113"/>
        <w:jc w:val="both"/>
        <w:rPr>
          <w:rFonts w:eastAsia="Symbol"/>
          <w:sz w:val="12"/>
          <w:szCs w:val="12"/>
          <w:vertAlign w:val="superscript"/>
          <w:lang w:val="en-US"/>
        </w:rPr>
      </w:pPr>
      <w:r w:rsidRPr="000A0285">
        <w:rPr>
          <w:rFonts w:eastAsia="Symbol"/>
          <w:sz w:val="12"/>
          <w:szCs w:val="12"/>
          <w:vertAlign w:val="superscript"/>
          <w:lang w:val="en-US"/>
        </w:rPr>
        <w:t>8)</w:t>
      </w:r>
      <w:r w:rsidRPr="000A0285">
        <w:rPr>
          <w:rFonts w:eastAsia="Symbol"/>
          <w:sz w:val="12"/>
          <w:szCs w:val="12"/>
          <w:lang w:val="en-US"/>
        </w:rPr>
        <w:t xml:space="preserve"> 2021 </w:t>
      </w:r>
      <w:r w:rsidRPr="000A0285">
        <w:rPr>
          <w:rFonts w:eastAsia="Symbol"/>
          <w:sz w:val="12"/>
          <w:szCs w:val="12"/>
        </w:rPr>
        <w:t>г</w:t>
      </w:r>
      <w:r w:rsidRPr="000A0285">
        <w:rPr>
          <w:rFonts w:eastAsia="Symbol"/>
          <w:sz w:val="12"/>
          <w:szCs w:val="12"/>
          <w:lang w:val="en-US"/>
        </w:rPr>
        <w:t>.</w:t>
      </w:r>
      <w:r w:rsidRPr="000A0285">
        <w:rPr>
          <w:rFonts w:eastAsia="Symbol"/>
          <w:sz w:val="12"/>
          <w:szCs w:val="12"/>
          <w:vertAlign w:val="superscript"/>
          <w:lang w:val="en-US"/>
        </w:rPr>
        <w:t xml:space="preserve"> </w:t>
      </w:r>
    </w:p>
    <w:p w14:paraId="66151A3F" w14:textId="77777777" w:rsidR="00247B66" w:rsidRPr="000A0285" w:rsidRDefault="00247B66" w:rsidP="00247B66">
      <w:pPr>
        <w:ind w:left="113" w:hanging="113"/>
        <w:jc w:val="both"/>
        <w:rPr>
          <w:rFonts w:eastAsia="Symbol"/>
          <w:sz w:val="12"/>
          <w:szCs w:val="12"/>
          <w:lang w:val="en-US"/>
        </w:rPr>
      </w:pPr>
    </w:p>
    <w:p w14:paraId="529CD1B4" w14:textId="77777777" w:rsidR="00247B66" w:rsidRPr="000A0285" w:rsidRDefault="00247B66" w:rsidP="00247B66">
      <w:pPr>
        <w:tabs>
          <w:tab w:val="center" w:pos="6634"/>
        </w:tabs>
        <w:spacing w:before="60"/>
        <w:rPr>
          <w:rFonts w:eastAsia="Symbol"/>
          <w:i/>
          <w:sz w:val="12"/>
          <w:szCs w:val="12"/>
          <w:lang w:val="en-US"/>
        </w:rPr>
      </w:pPr>
      <w:r w:rsidRPr="000A0285">
        <w:rPr>
          <w:rFonts w:eastAsia="Symbol"/>
          <w:i/>
          <w:sz w:val="12"/>
          <w:szCs w:val="12"/>
          <w:vertAlign w:val="superscript"/>
          <w:lang w:val="en-US"/>
        </w:rPr>
        <w:t xml:space="preserve">1) </w:t>
      </w:r>
      <w:r w:rsidRPr="000A0285">
        <w:rPr>
          <w:rFonts w:eastAsia="Symbol"/>
          <w:i/>
          <w:sz w:val="12"/>
          <w:szCs w:val="12"/>
          <w:lang w:val="en-US"/>
        </w:rPr>
        <w:t>For Russia and the non-CIS countries – including mushrooms.</w:t>
      </w:r>
    </w:p>
    <w:p w14:paraId="7803DE4C" w14:textId="77777777" w:rsidR="00247B66" w:rsidRPr="000A0285" w:rsidRDefault="00247B66" w:rsidP="00247B66">
      <w:pPr>
        <w:tabs>
          <w:tab w:val="center" w:pos="6634"/>
        </w:tabs>
        <w:rPr>
          <w:i/>
          <w:lang w:val="en-US"/>
        </w:rPr>
      </w:pPr>
      <w:r w:rsidRPr="000A0285">
        <w:rPr>
          <w:rFonts w:eastAsia="Symbol"/>
          <w:i/>
          <w:sz w:val="12"/>
          <w:szCs w:val="12"/>
          <w:vertAlign w:val="superscript"/>
          <w:lang w:val="en-US"/>
        </w:rPr>
        <w:t xml:space="preserve">2) </w:t>
      </w:r>
      <w:r w:rsidRPr="000A0285">
        <w:rPr>
          <w:rFonts w:eastAsia="Symbol"/>
          <w:i/>
          <w:sz w:val="12"/>
          <w:szCs w:val="12"/>
          <w:lang w:val="en-US"/>
        </w:rPr>
        <w:t>For the non-CIS countries – butter and other fats and oils made of milk, dairy pastas.</w:t>
      </w:r>
    </w:p>
    <w:p w14:paraId="4773F402" w14:textId="77777777" w:rsidR="00247B66" w:rsidRPr="000A0285" w:rsidRDefault="00247B66" w:rsidP="00247B66">
      <w:pPr>
        <w:tabs>
          <w:tab w:val="center" w:pos="6634"/>
        </w:tabs>
        <w:rPr>
          <w:i/>
          <w:lang w:val="en-US"/>
        </w:rPr>
      </w:pPr>
      <w:r w:rsidRPr="000A0285">
        <w:rPr>
          <w:rFonts w:eastAsia="Symbol"/>
          <w:i/>
          <w:sz w:val="12"/>
          <w:szCs w:val="12"/>
          <w:vertAlign w:val="superscript"/>
          <w:lang w:val="en-US"/>
        </w:rPr>
        <w:t>3)</w:t>
      </w:r>
      <w:r w:rsidRPr="000A0285">
        <w:rPr>
          <w:rFonts w:eastAsia="Symbol"/>
          <w:i/>
          <w:sz w:val="12"/>
          <w:szCs w:val="12"/>
          <w:lang w:val="en-US"/>
        </w:rPr>
        <w:t xml:space="preserve"> Types of products are presented according to Russian Classification of Products by Economic Activity (</w:t>
      </w:r>
      <w:r w:rsidRPr="000A0285">
        <w:rPr>
          <w:rFonts w:eastAsia="Symbol"/>
          <w:i/>
          <w:sz w:val="12"/>
          <w:szCs w:val="12"/>
        </w:rPr>
        <w:t>ОК</w:t>
      </w:r>
      <w:r w:rsidRPr="000A0285">
        <w:rPr>
          <w:rFonts w:eastAsia="Symbol"/>
          <w:i/>
          <w:sz w:val="12"/>
          <w:szCs w:val="12"/>
          <w:lang w:val="en-US"/>
        </w:rPr>
        <w:t xml:space="preserve">PD2). </w:t>
      </w:r>
    </w:p>
    <w:p w14:paraId="4664C7DE" w14:textId="77777777" w:rsidR="00247B66" w:rsidRPr="000A0285" w:rsidRDefault="00247B66" w:rsidP="00247B66">
      <w:pPr>
        <w:tabs>
          <w:tab w:val="center" w:pos="6634"/>
        </w:tabs>
        <w:rPr>
          <w:i/>
          <w:lang w:val="en-US"/>
        </w:rPr>
      </w:pPr>
      <w:r w:rsidRPr="000A0285">
        <w:rPr>
          <w:rFonts w:eastAsia="Symbol"/>
          <w:i/>
          <w:sz w:val="12"/>
          <w:szCs w:val="12"/>
          <w:vertAlign w:val="superscript"/>
          <w:lang w:val="en-US"/>
        </w:rPr>
        <w:t xml:space="preserve">4) </w:t>
      </w:r>
      <w:r w:rsidRPr="000A0285">
        <w:rPr>
          <w:rFonts w:eastAsia="Symbol"/>
          <w:i/>
          <w:sz w:val="12"/>
          <w:szCs w:val="12"/>
          <w:lang w:val="en-US"/>
        </w:rPr>
        <w:t>2024.</w:t>
      </w:r>
    </w:p>
    <w:p w14:paraId="23547301" w14:textId="77777777" w:rsidR="00247B66" w:rsidRPr="000A0285" w:rsidRDefault="00247B66" w:rsidP="00247B66">
      <w:pPr>
        <w:tabs>
          <w:tab w:val="center" w:pos="6634"/>
        </w:tabs>
        <w:rPr>
          <w:i/>
          <w:strike/>
          <w:lang w:val="en-US"/>
        </w:rPr>
      </w:pPr>
      <w:r w:rsidRPr="000A0285">
        <w:rPr>
          <w:rFonts w:eastAsia="Symbol"/>
          <w:i/>
          <w:sz w:val="12"/>
          <w:szCs w:val="12"/>
          <w:vertAlign w:val="superscript"/>
          <w:lang w:val="en-US"/>
        </w:rPr>
        <w:t>5)</w:t>
      </w:r>
      <w:r w:rsidRPr="000A0285">
        <w:rPr>
          <w:rFonts w:eastAsia="Symbol"/>
          <w:i/>
          <w:sz w:val="12"/>
          <w:szCs w:val="12"/>
          <w:lang w:val="en-US"/>
        </w:rPr>
        <w:t xml:space="preserve"> Vegetable oils and their fractions crude.</w:t>
      </w:r>
    </w:p>
    <w:p w14:paraId="79CCC1A8" w14:textId="6BBF6E3D" w:rsidR="00247B66" w:rsidRPr="000A0285" w:rsidRDefault="00247B66" w:rsidP="00247B66">
      <w:pPr>
        <w:tabs>
          <w:tab w:val="center" w:pos="6634"/>
        </w:tabs>
        <w:rPr>
          <w:i/>
        </w:rPr>
      </w:pPr>
      <w:r w:rsidRPr="000A0285">
        <w:rPr>
          <w:rFonts w:eastAsia="Symbol"/>
          <w:i/>
          <w:sz w:val="12"/>
          <w:szCs w:val="12"/>
          <w:vertAlign w:val="superscript"/>
        </w:rPr>
        <w:t>6)</w:t>
      </w:r>
      <w:r w:rsidRPr="000A0285">
        <w:rPr>
          <w:rFonts w:eastAsia="Symbol"/>
          <w:i/>
          <w:sz w:val="12"/>
          <w:szCs w:val="12"/>
        </w:rPr>
        <w:t xml:space="preserve"> </w:t>
      </w:r>
      <w:r w:rsidRPr="000A0285">
        <w:rPr>
          <w:rFonts w:eastAsia="Symbol"/>
          <w:i/>
          <w:sz w:val="12"/>
          <w:szCs w:val="12"/>
          <w:lang w:val="en-US"/>
        </w:rPr>
        <w:t>Butter</w:t>
      </w:r>
      <w:r w:rsidRPr="000A0285">
        <w:rPr>
          <w:rFonts w:eastAsia="Symbol"/>
          <w:i/>
          <w:sz w:val="12"/>
          <w:szCs w:val="12"/>
        </w:rPr>
        <w:t xml:space="preserve"> </w:t>
      </w:r>
      <w:r w:rsidRPr="000A0285">
        <w:rPr>
          <w:rFonts w:eastAsia="Symbol"/>
          <w:i/>
          <w:sz w:val="12"/>
          <w:szCs w:val="12"/>
          <w:lang w:val="en-US"/>
        </w:rPr>
        <w:t>and</w:t>
      </w:r>
      <w:r w:rsidRPr="000A0285">
        <w:rPr>
          <w:rFonts w:eastAsia="Symbol"/>
          <w:i/>
          <w:sz w:val="12"/>
          <w:szCs w:val="12"/>
        </w:rPr>
        <w:t xml:space="preserve"> </w:t>
      </w:r>
      <w:r w:rsidRPr="000A0285">
        <w:rPr>
          <w:rFonts w:eastAsia="Symbol"/>
          <w:i/>
          <w:sz w:val="12"/>
          <w:szCs w:val="12"/>
          <w:lang w:val="en-US"/>
        </w:rPr>
        <w:t>dairy</w:t>
      </w:r>
      <w:r w:rsidRPr="000A0285">
        <w:rPr>
          <w:rFonts w:eastAsia="Symbol"/>
          <w:i/>
          <w:sz w:val="12"/>
          <w:szCs w:val="12"/>
        </w:rPr>
        <w:t xml:space="preserve"> </w:t>
      </w:r>
      <w:r w:rsidRPr="000A0285">
        <w:rPr>
          <w:rFonts w:eastAsia="Symbol"/>
          <w:i/>
          <w:sz w:val="12"/>
          <w:szCs w:val="12"/>
          <w:lang w:val="en-US"/>
        </w:rPr>
        <w:t>spreads</w:t>
      </w:r>
      <w:r w:rsidRPr="000A0285">
        <w:rPr>
          <w:rFonts w:eastAsia="Symbol"/>
          <w:i/>
          <w:sz w:val="12"/>
          <w:szCs w:val="12"/>
        </w:rPr>
        <w:t>.</w:t>
      </w:r>
    </w:p>
    <w:p w14:paraId="3F2E3122" w14:textId="77777777" w:rsidR="00247B66" w:rsidRPr="000A0285" w:rsidRDefault="00247B66" w:rsidP="00247B66">
      <w:pPr>
        <w:tabs>
          <w:tab w:val="center" w:pos="6634"/>
        </w:tabs>
        <w:rPr>
          <w:rFonts w:eastAsia="Symbol"/>
          <w:i/>
          <w:sz w:val="12"/>
          <w:szCs w:val="12"/>
        </w:rPr>
      </w:pPr>
      <w:r w:rsidRPr="000A0285">
        <w:rPr>
          <w:rFonts w:eastAsia="Symbol"/>
          <w:i/>
          <w:sz w:val="12"/>
          <w:szCs w:val="12"/>
          <w:vertAlign w:val="superscript"/>
        </w:rPr>
        <w:t xml:space="preserve">7) </w:t>
      </w:r>
      <w:r w:rsidRPr="000A0285">
        <w:rPr>
          <w:rFonts w:eastAsia="Symbol"/>
          <w:i/>
          <w:sz w:val="12"/>
          <w:szCs w:val="12"/>
        </w:rPr>
        <w:t>2022.</w:t>
      </w:r>
    </w:p>
    <w:p w14:paraId="7C869CDA" w14:textId="77777777" w:rsidR="000A0285" w:rsidRPr="000A0285" w:rsidRDefault="000A0285" w:rsidP="000A0285">
      <w:pPr>
        <w:ind w:left="113" w:hanging="113"/>
        <w:jc w:val="both"/>
        <w:rPr>
          <w:rFonts w:eastAsia="Symbol"/>
          <w:i/>
          <w:sz w:val="12"/>
          <w:szCs w:val="12"/>
          <w:vertAlign w:val="superscript"/>
        </w:rPr>
      </w:pPr>
      <w:r w:rsidRPr="000A0285">
        <w:rPr>
          <w:rFonts w:eastAsia="Symbol"/>
          <w:i/>
          <w:sz w:val="12"/>
          <w:szCs w:val="12"/>
          <w:vertAlign w:val="superscript"/>
        </w:rPr>
        <w:t>8)</w:t>
      </w:r>
      <w:r w:rsidRPr="000A0285">
        <w:rPr>
          <w:rFonts w:eastAsia="Symbol"/>
          <w:i/>
          <w:sz w:val="12"/>
          <w:szCs w:val="12"/>
        </w:rPr>
        <w:t xml:space="preserve"> 2021.</w:t>
      </w:r>
    </w:p>
    <w:p w14:paraId="2D1AE9C3" w14:textId="77777777" w:rsidR="000A0285" w:rsidRPr="00247B66" w:rsidRDefault="000A0285" w:rsidP="00247B66">
      <w:pPr>
        <w:tabs>
          <w:tab w:val="center" w:pos="6634"/>
        </w:tabs>
        <w:rPr>
          <w:i/>
        </w:rPr>
      </w:pPr>
    </w:p>
    <w:p w14:paraId="39619C20" w14:textId="7AC92843" w:rsidR="00504A06" w:rsidRPr="00D21FE6" w:rsidRDefault="00693970">
      <w:pPr>
        <w:pageBreakBefore/>
        <w:spacing w:after="60"/>
        <w:ind w:left="482" w:hanging="482"/>
      </w:pPr>
      <w:r w:rsidRPr="00D21FE6">
        <w:rPr>
          <w:rFonts w:eastAsia="Symbol"/>
          <w:b/>
          <w:bCs/>
          <w:sz w:val="16"/>
          <w:szCs w:val="16"/>
        </w:rPr>
        <w:lastRenderedPageBreak/>
        <w:t>26.</w:t>
      </w:r>
      <w:r w:rsidR="00504A06" w:rsidRPr="00D21FE6">
        <w:rPr>
          <w:rFonts w:eastAsia="Symbol"/>
          <w:b/>
          <w:bCs/>
          <w:sz w:val="16"/>
          <w:szCs w:val="16"/>
        </w:rPr>
        <w:t>3</w:t>
      </w:r>
      <w:r w:rsidR="007A7571" w:rsidRPr="00D21FE6">
        <w:rPr>
          <w:rFonts w:eastAsia="Symbol"/>
          <w:b/>
          <w:bCs/>
          <w:sz w:val="16"/>
          <w:szCs w:val="16"/>
        </w:rPr>
        <w:t>3</w:t>
      </w:r>
      <w:r w:rsidR="00504A06" w:rsidRPr="00D21FE6">
        <w:rPr>
          <w:rFonts w:eastAsia="Symbol"/>
          <w:b/>
          <w:bCs/>
          <w:sz w:val="16"/>
          <w:szCs w:val="16"/>
        </w:rPr>
        <w:t xml:space="preserve">. МЕСТО, ЗАНИМАЕМОЕ РОССИЕЙ В МИРЕ ПО ПРОИЗВОДСТВУ ОТДЕЛЬНЫХ ВИДОВ </w:t>
      </w:r>
      <w:r w:rsidR="00504A06" w:rsidRPr="00D21FE6">
        <w:rPr>
          <w:rFonts w:eastAsia="Symbol"/>
          <w:b/>
          <w:bCs/>
          <w:sz w:val="16"/>
          <w:szCs w:val="16"/>
        </w:rPr>
        <w:br/>
        <w:t>СЕЛЬ</w:t>
      </w:r>
      <w:r w:rsidR="003015EE" w:rsidRPr="00D21FE6">
        <w:rPr>
          <w:rFonts w:eastAsia="Symbol"/>
          <w:b/>
          <w:bCs/>
          <w:sz w:val="16"/>
          <w:szCs w:val="16"/>
        </w:rPr>
        <w:t>СКОХОЗЯЙСТВЕННОЙ ПРОДУКЦИИ в 202</w:t>
      </w:r>
      <w:r w:rsidR="00C662C9">
        <w:rPr>
          <w:rFonts w:eastAsia="Symbol"/>
          <w:b/>
          <w:bCs/>
          <w:sz w:val="16"/>
          <w:szCs w:val="16"/>
        </w:rPr>
        <w:t>3</w:t>
      </w:r>
      <w:r w:rsidR="00504A06" w:rsidRPr="00D21FE6">
        <w:rPr>
          <w:rFonts w:eastAsia="Symbol"/>
          <w:b/>
          <w:bCs/>
          <w:sz w:val="16"/>
          <w:szCs w:val="16"/>
        </w:rPr>
        <w:t xml:space="preserve"> г.</w:t>
      </w:r>
    </w:p>
    <w:p w14:paraId="70AF4433" w14:textId="7E91273A" w:rsidR="00504A06" w:rsidRPr="00D21FE6" w:rsidRDefault="000210BA">
      <w:pPr>
        <w:spacing w:after="60"/>
        <w:ind w:left="482"/>
        <w:rPr>
          <w:lang w:val="en-US"/>
        </w:rPr>
      </w:pPr>
      <w:r w:rsidRPr="00D21FE6">
        <w:rPr>
          <w:rFonts w:eastAsia="Symbol"/>
          <w:b/>
          <w:bCs/>
          <w:i/>
          <w:sz w:val="16"/>
          <w:szCs w:val="16"/>
          <w:lang w:val="en-US"/>
        </w:rPr>
        <w:t xml:space="preserve">RUSSIA’S RANKING IN THE WORLD PRODUCTION OF </w:t>
      </w:r>
      <w:r w:rsidRPr="00D21FE6">
        <w:rPr>
          <w:rFonts w:eastAsia="Symbol"/>
          <w:b/>
          <w:i/>
          <w:sz w:val="16"/>
          <w:lang w:val="en-US"/>
        </w:rPr>
        <w:t>CERTAIN</w:t>
      </w:r>
      <w:r w:rsidR="008D1D92">
        <w:rPr>
          <w:rFonts w:eastAsia="Symbol"/>
          <w:b/>
          <w:bCs/>
          <w:i/>
          <w:sz w:val="16"/>
          <w:szCs w:val="16"/>
          <w:lang w:val="en-US"/>
        </w:rPr>
        <w:t xml:space="preserve"> </w:t>
      </w:r>
      <w:r w:rsidR="00504A06" w:rsidRPr="00D21FE6">
        <w:rPr>
          <w:rFonts w:eastAsia="Symbol"/>
          <w:b/>
          <w:bCs/>
          <w:i/>
          <w:sz w:val="16"/>
          <w:szCs w:val="16"/>
          <w:lang w:val="en-US"/>
        </w:rPr>
        <w:t xml:space="preserve">AGRICULTURAL PRODUCTS </w:t>
      </w:r>
      <w:r w:rsidR="00085CCB" w:rsidRPr="00D21FE6">
        <w:rPr>
          <w:rFonts w:eastAsia="Symbol"/>
          <w:b/>
          <w:bCs/>
          <w:i/>
          <w:sz w:val="16"/>
          <w:szCs w:val="16"/>
          <w:lang w:val="en-US"/>
        </w:rPr>
        <w:t>in</w:t>
      </w:r>
      <w:r w:rsidR="00504A06" w:rsidRPr="00D21FE6">
        <w:rPr>
          <w:rFonts w:eastAsia="Symbol"/>
          <w:b/>
          <w:bCs/>
          <w:i/>
          <w:sz w:val="16"/>
          <w:szCs w:val="16"/>
          <w:lang w:val="en-US"/>
        </w:rPr>
        <w:t xml:space="preserve"> </w:t>
      </w:r>
      <w:r w:rsidR="003015EE" w:rsidRPr="00D21FE6">
        <w:rPr>
          <w:rFonts w:eastAsia="Symbol"/>
          <w:b/>
          <w:i/>
          <w:sz w:val="16"/>
          <w:szCs w:val="16"/>
          <w:lang w:val="en-US"/>
        </w:rPr>
        <w:t>202</w:t>
      </w:r>
      <w:r w:rsidR="00C662C9" w:rsidRPr="00C662C9">
        <w:rPr>
          <w:rFonts w:eastAsia="Symbol"/>
          <w:b/>
          <w:i/>
          <w:sz w:val="16"/>
          <w:szCs w:val="16"/>
          <w:lang w:val="en-US"/>
        </w:rPr>
        <w:t>3</w:t>
      </w:r>
      <w:r w:rsidR="00504A06" w:rsidRPr="00D21FE6">
        <w:rPr>
          <w:rFonts w:eastAsia="Symbol"/>
          <w:b/>
          <w:sz w:val="16"/>
          <w:szCs w:val="16"/>
          <w:lang w:val="en-US"/>
        </w:rPr>
        <w:t xml:space="preserve"> </w:t>
      </w:r>
    </w:p>
    <w:tbl>
      <w:tblPr>
        <w:tblW w:w="9922" w:type="dxa"/>
        <w:tblLayout w:type="fixed"/>
        <w:tblCellMar>
          <w:left w:w="0" w:type="dxa"/>
          <w:right w:w="0" w:type="dxa"/>
        </w:tblCellMar>
        <w:tblLook w:val="0000" w:firstRow="0" w:lastRow="0" w:firstColumn="0" w:lastColumn="0" w:noHBand="0" w:noVBand="0"/>
      </w:tblPr>
      <w:tblGrid>
        <w:gridCol w:w="4203"/>
        <w:gridCol w:w="1217"/>
        <w:gridCol w:w="4502"/>
      </w:tblGrid>
      <w:tr w:rsidR="00853565" w:rsidRPr="00D21FE6" w14:paraId="79F7D202" w14:textId="77777777" w:rsidTr="00272857">
        <w:tc>
          <w:tcPr>
            <w:tcW w:w="4203" w:type="dxa"/>
            <w:tcBorders>
              <w:top w:val="single" w:sz="6" w:space="0" w:color="000000"/>
              <w:bottom w:val="single" w:sz="6" w:space="0" w:color="000000"/>
              <w:right w:val="single" w:sz="6" w:space="0" w:color="000000"/>
            </w:tcBorders>
            <w:shd w:val="clear" w:color="auto" w:fill="auto"/>
          </w:tcPr>
          <w:p w14:paraId="0ED84ACC" w14:textId="44AD945D" w:rsidR="00504A06" w:rsidRPr="00D21FE6" w:rsidRDefault="00247B66" w:rsidP="00247B66">
            <w:pPr>
              <w:tabs>
                <w:tab w:val="center" w:pos="4820"/>
              </w:tabs>
              <w:spacing w:before="20" w:after="20"/>
              <w:ind w:left="57" w:right="28"/>
            </w:pPr>
            <w:r w:rsidRPr="00D21FE6">
              <w:rPr>
                <w:rFonts w:eastAsia="Symbol"/>
                <w:sz w:val="12"/>
                <w:szCs w:val="12"/>
              </w:rPr>
              <w:t>Виды сельскохозяйственной продукции</w:t>
            </w:r>
          </w:p>
        </w:tc>
        <w:tc>
          <w:tcPr>
            <w:tcW w:w="1217" w:type="dxa"/>
            <w:tcBorders>
              <w:top w:val="single" w:sz="6" w:space="0" w:color="000000"/>
              <w:left w:val="single" w:sz="6" w:space="0" w:color="000000"/>
              <w:bottom w:val="single" w:sz="6" w:space="0" w:color="000000"/>
              <w:right w:val="single" w:sz="6" w:space="0" w:color="000000"/>
            </w:tcBorders>
            <w:shd w:val="clear" w:color="auto" w:fill="auto"/>
          </w:tcPr>
          <w:p w14:paraId="1ABA27BD" w14:textId="77777777" w:rsidR="00504A06" w:rsidRPr="00D21FE6" w:rsidRDefault="00504A06">
            <w:pPr>
              <w:tabs>
                <w:tab w:val="center" w:pos="4820"/>
              </w:tabs>
              <w:spacing w:before="20" w:after="20"/>
              <w:ind w:left="57" w:right="28"/>
            </w:pPr>
            <w:r w:rsidRPr="00D21FE6">
              <w:rPr>
                <w:rFonts w:eastAsia="Symbol"/>
                <w:sz w:val="12"/>
                <w:szCs w:val="12"/>
              </w:rPr>
              <w:t xml:space="preserve">Место, </w:t>
            </w:r>
            <w:r w:rsidRPr="00D21FE6">
              <w:rPr>
                <w:rFonts w:eastAsia="Symbol"/>
                <w:sz w:val="12"/>
                <w:szCs w:val="12"/>
              </w:rPr>
              <w:br/>
              <w:t xml:space="preserve">занимаемое </w:t>
            </w:r>
            <w:r w:rsidRPr="00D21FE6">
              <w:rPr>
                <w:rFonts w:eastAsia="Symbol"/>
                <w:sz w:val="12"/>
                <w:szCs w:val="12"/>
              </w:rPr>
              <w:br/>
              <w:t>Россией</w:t>
            </w:r>
          </w:p>
          <w:p w14:paraId="729336E7" w14:textId="77777777" w:rsidR="00504A06" w:rsidRPr="00D21FE6" w:rsidRDefault="00504A06">
            <w:pPr>
              <w:tabs>
                <w:tab w:val="center" w:pos="4820"/>
              </w:tabs>
              <w:spacing w:before="20" w:after="20"/>
              <w:ind w:left="57" w:right="28"/>
            </w:pPr>
            <w:r w:rsidRPr="00D21FE6">
              <w:rPr>
                <w:rFonts w:eastAsia="Symbol"/>
                <w:i/>
                <w:sz w:val="12"/>
              </w:rPr>
              <w:t>Rank of Russia</w:t>
            </w:r>
          </w:p>
        </w:tc>
        <w:tc>
          <w:tcPr>
            <w:tcW w:w="4502" w:type="dxa"/>
            <w:tcBorders>
              <w:top w:val="single" w:sz="6" w:space="0" w:color="000000"/>
              <w:left w:val="single" w:sz="6" w:space="0" w:color="000000"/>
              <w:bottom w:val="single" w:sz="6" w:space="0" w:color="000000"/>
            </w:tcBorders>
            <w:shd w:val="clear" w:color="auto" w:fill="auto"/>
          </w:tcPr>
          <w:p w14:paraId="14AE336E" w14:textId="62853863" w:rsidR="00504A06" w:rsidRPr="00D21FE6" w:rsidRDefault="00247B66">
            <w:pPr>
              <w:tabs>
                <w:tab w:val="center" w:pos="4820"/>
              </w:tabs>
              <w:spacing w:before="20" w:after="20"/>
              <w:ind w:left="57" w:right="28"/>
            </w:pPr>
            <w:r w:rsidRPr="00247B66">
              <w:rPr>
                <w:rFonts w:eastAsia="Symbol"/>
                <w:i/>
                <w:sz w:val="12"/>
                <w:szCs w:val="12"/>
                <w:lang w:val="en-US"/>
              </w:rPr>
              <w:t>A</w:t>
            </w:r>
            <w:r w:rsidRPr="00247B66">
              <w:rPr>
                <w:rFonts w:eastAsia="Symbol"/>
                <w:i/>
                <w:sz w:val="12"/>
                <w:szCs w:val="12"/>
              </w:rPr>
              <w:t>gricultural products</w:t>
            </w:r>
          </w:p>
        </w:tc>
      </w:tr>
      <w:tr w:rsidR="008D1D92" w:rsidRPr="008D1D92" w14:paraId="47B9BBB5" w14:textId="77777777" w:rsidTr="00272857">
        <w:trPr>
          <w:cantSplit/>
          <w:trHeight w:val="56"/>
        </w:trPr>
        <w:tc>
          <w:tcPr>
            <w:tcW w:w="4203" w:type="dxa"/>
            <w:tcBorders>
              <w:top w:val="single" w:sz="6" w:space="0" w:color="000000"/>
              <w:right w:val="single" w:sz="6" w:space="0" w:color="auto"/>
            </w:tcBorders>
            <w:shd w:val="clear" w:color="auto" w:fill="auto"/>
            <w:vAlign w:val="bottom"/>
          </w:tcPr>
          <w:p w14:paraId="334088C5" w14:textId="406B05EF" w:rsidR="008D1D92" w:rsidRPr="008D1D92" w:rsidRDefault="008D1D92" w:rsidP="008D1D92">
            <w:pPr>
              <w:pStyle w:val="xl26"/>
              <w:pBdr>
                <w:bottom w:val="none" w:sz="0" w:space="0" w:color="000000"/>
                <w:right w:val="none" w:sz="0" w:space="0" w:color="000000"/>
              </w:pBdr>
              <w:tabs>
                <w:tab w:val="center" w:pos="4820"/>
              </w:tabs>
              <w:spacing w:before="60" w:after="0" w:line="140" w:lineRule="exact"/>
              <w:ind w:left="57"/>
              <w:jc w:val="left"/>
              <w:textAlignment w:val="auto"/>
            </w:pPr>
            <w:r w:rsidRPr="008D1D92">
              <w:rPr>
                <w:rFonts w:eastAsia="Symbol"/>
              </w:rPr>
              <w:t>Сахарная свекла</w:t>
            </w:r>
          </w:p>
        </w:tc>
        <w:tc>
          <w:tcPr>
            <w:tcW w:w="1217" w:type="dxa"/>
            <w:tcBorders>
              <w:top w:val="single" w:sz="6" w:space="0" w:color="000000"/>
              <w:left w:val="single" w:sz="6" w:space="0" w:color="auto"/>
              <w:right w:val="single" w:sz="6" w:space="0" w:color="auto"/>
            </w:tcBorders>
            <w:shd w:val="clear" w:color="auto" w:fill="auto"/>
            <w:vAlign w:val="bottom"/>
          </w:tcPr>
          <w:p w14:paraId="4DCBB2BA" w14:textId="64CF8507" w:rsidR="008D1D92" w:rsidRPr="008D1D92" w:rsidRDefault="008D1D92" w:rsidP="008D1D92">
            <w:pPr>
              <w:pStyle w:val="xl26"/>
              <w:pBdr>
                <w:bottom w:val="none" w:sz="0" w:space="0" w:color="000000"/>
                <w:right w:val="none" w:sz="0" w:space="0" w:color="000000"/>
              </w:pBdr>
              <w:tabs>
                <w:tab w:val="center" w:pos="4820"/>
              </w:tabs>
              <w:spacing w:before="60" w:after="0" w:line="140" w:lineRule="exact"/>
              <w:ind w:right="567"/>
              <w:jc w:val="right"/>
              <w:textAlignment w:val="auto"/>
              <w:rPr>
                <w:lang w:val="en-US"/>
              </w:rPr>
            </w:pPr>
            <w:r w:rsidRPr="008D1D92">
              <w:t>1</w:t>
            </w:r>
          </w:p>
        </w:tc>
        <w:tc>
          <w:tcPr>
            <w:tcW w:w="4502" w:type="dxa"/>
            <w:tcBorders>
              <w:top w:val="single" w:sz="6" w:space="0" w:color="000000"/>
              <w:left w:val="single" w:sz="6" w:space="0" w:color="auto"/>
            </w:tcBorders>
            <w:shd w:val="clear" w:color="auto" w:fill="auto"/>
            <w:vAlign w:val="bottom"/>
          </w:tcPr>
          <w:p w14:paraId="1A945626" w14:textId="1940DBB0" w:rsidR="008D1D92" w:rsidRPr="008D1D92" w:rsidRDefault="008D1D92" w:rsidP="008D1D92">
            <w:pPr>
              <w:pStyle w:val="15"/>
              <w:tabs>
                <w:tab w:val="center" w:pos="4820"/>
              </w:tabs>
              <w:spacing w:before="60" w:line="140" w:lineRule="exact"/>
              <w:ind w:left="57"/>
              <w:rPr>
                <w:i/>
              </w:rPr>
            </w:pPr>
            <w:r w:rsidRPr="008D1D92">
              <w:rPr>
                <w:rFonts w:eastAsia="Symbol"/>
                <w:i/>
              </w:rPr>
              <w:t>Sugar beet</w:t>
            </w:r>
          </w:p>
        </w:tc>
      </w:tr>
      <w:tr w:rsidR="008D1D92" w:rsidRPr="001F22D8" w14:paraId="35BE4EEE" w14:textId="77777777" w:rsidTr="008D1D92">
        <w:trPr>
          <w:cantSplit/>
        </w:trPr>
        <w:tc>
          <w:tcPr>
            <w:tcW w:w="4203" w:type="dxa"/>
            <w:tcBorders>
              <w:right w:val="single" w:sz="6" w:space="0" w:color="auto"/>
            </w:tcBorders>
            <w:shd w:val="clear" w:color="auto" w:fill="auto"/>
            <w:vAlign w:val="bottom"/>
          </w:tcPr>
          <w:p w14:paraId="1F57E90F" w14:textId="2207202C" w:rsidR="008D1D92" w:rsidRPr="008D1D92" w:rsidRDefault="008D1D92" w:rsidP="008D1D92">
            <w:pPr>
              <w:pStyle w:val="xl26"/>
              <w:pBdr>
                <w:bottom w:val="none" w:sz="0" w:space="0" w:color="000000"/>
                <w:right w:val="none" w:sz="0" w:space="0" w:color="000000"/>
              </w:pBdr>
              <w:tabs>
                <w:tab w:val="center" w:pos="4820"/>
              </w:tabs>
              <w:spacing w:before="60" w:after="0" w:line="140" w:lineRule="exact"/>
              <w:ind w:left="57"/>
              <w:jc w:val="left"/>
              <w:textAlignment w:val="auto"/>
            </w:pPr>
            <w:r w:rsidRPr="008D1D92">
              <w:rPr>
                <w:rFonts w:eastAsia="Symbol"/>
              </w:rPr>
              <w:t xml:space="preserve">Скот и птица на убой (в убойном весе), зерновые </w:t>
            </w:r>
            <w:r w:rsidRPr="008D1D92">
              <w:rPr>
                <w:rFonts w:eastAsia="Symbol"/>
              </w:rPr>
              <w:br/>
              <w:t>и зернобобовые культуры, картофель</w:t>
            </w:r>
          </w:p>
        </w:tc>
        <w:tc>
          <w:tcPr>
            <w:tcW w:w="1217" w:type="dxa"/>
            <w:tcBorders>
              <w:left w:val="single" w:sz="6" w:space="0" w:color="auto"/>
              <w:right w:val="single" w:sz="6" w:space="0" w:color="auto"/>
            </w:tcBorders>
            <w:shd w:val="clear" w:color="auto" w:fill="auto"/>
          </w:tcPr>
          <w:p w14:paraId="0A94A02C" w14:textId="248BEC0F" w:rsidR="008D1D92" w:rsidRPr="008D1D92" w:rsidRDefault="008D1D92" w:rsidP="008D1D92">
            <w:pPr>
              <w:pStyle w:val="xl26"/>
              <w:pBdr>
                <w:bottom w:val="none" w:sz="0" w:space="0" w:color="000000"/>
                <w:right w:val="none" w:sz="0" w:space="0" w:color="000000"/>
              </w:pBdr>
              <w:tabs>
                <w:tab w:val="center" w:pos="4820"/>
              </w:tabs>
              <w:snapToGrid w:val="0"/>
              <w:spacing w:before="60" w:after="0" w:line="140" w:lineRule="exact"/>
              <w:ind w:right="567"/>
              <w:jc w:val="right"/>
              <w:textAlignment w:val="auto"/>
              <w:rPr>
                <w:rFonts w:eastAsia="Symbol" w:cs="Times New Roman"/>
              </w:rPr>
            </w:pPr>
            <w:r w:rsidRPr="008D1D92">
              <w:rPr>
                <w:rFonts w:eastAsia="Symbol" w:cs="Times New Roman"/>
              </w:rPr>
              <w:t>5</w:t>
            </w:r>
          </w:p>
        </w:tc>
        <w:tc>
          <w:tcPr>
            <w:tcW w:w="4502" w:type="dxa"/>
            <w:tcBorders>
              <w:left w:val="single" w:sz="6" w:space="0" w:color="auto"/>
            </w:tcBorders>
            <w:shd w:val="clear" w:color="auto" w:fill="auto"/>
            <w:vAlign w:val="bottom"/>
          </w:tcPr>
          <w:p w14:paraId="02D1628C" w14:textId="0669F8E0" w:rsidR="008D1D92" w:rsidRPr="008D1D92" w:rsidRDefault="008D1D92" w:rsidP="008D1D92">
            <w:pPr>
              <w:spacing w:before="60" w:line="140" w:lineRule="exact"/>
              <w:ind w:left="57"/>
              <w:rPr>
                <w:i/>
                <w:lang w:val="en-US"/>
              </w:rPr>
            </w:pPr>
            <w:proofErr w:type="gramStart"/>
            <w:r w:rsidRPr="008D1D92">
              <w:rPr>
                <w:rFonts w:eastAsia="Symbol"/>
                <w:i/>
              </w:rPr>
              <w:t>С</w:t>
            </w:r>
            <w:proofErr w:type="gramEnd"/>
            <w:r w:rsidRPr="008D1D92">
              <w:rPr>
                <w:rFonts w:eastAsia="Symbol"/>
                <w:i/>
                <w:lang w:val="en-US"/>
              </w:rPr>
              <w:t>attle and poultry for slaughter (slaughter weight), cereals and legum</w:t>
            </w:r>
            <w:r w:rsidRPr="008D1D92">
              <w:rPr>
                <w:rFonts w:eastAsia="Symbol"/>
                <w:i/>
                <w:lang w:val="en-US"/>
              </w:rPr>
              <w:t>i</w:t>
            </w:r>
            <w:r w:rsidRPr="008D1D92">
              <w:rPr>
                <w:rFonts w:eastAsia="Symbol"/>
                <w:i/>
                <w:lang w:val="en-US"/>
              </w:rPr>
              <w:t>nous crops, potatoes</w:t>
            </w:r>
          </w:p>
        </w:tc>
      </w:tr>
      <w:tr w:rsidR="008D1D92" w:rsidRPr="008D1D92" w14:paraId="198B1784" w14:textId="77777777" w:rsidTr="001167CA">
        <w:trPr>
          <w:cantSplit/>
        </w:trPr>
        <w:tc>
          <w:tcPr>
            <w:tcW w:w="4203" w:type="dxa"/>
            <w:tcBorders>
              <w:bottom w:val="single" w:sz="6" w:space="0" w:color="auto"/>
              <w:right w:val="single" w:sz="6" w:space="0" w:color="auto"/>
            </w:tcBorders>
            <w:shd w:val="clear" w:color="auto" w:fill="auto"/>
            <w:vAlign w:val="bottom"/>
          </w:tcPr>
          <w:p w14:paraId="684FE7B4" w14:textId="74623AD2" w:rsidR="008D1D92" w:rsidRPr="008D1D92" w:rsidRDefault="008D1D92" w:rsidP="008D1D92">
            <w:pPr>
              <w:pStyle w:val="15"/>
              <w:tabs>
                <w:tab w:val="center" w:pos="4820"/>
              </w:tabs>
              <w:spacing w:before="60" w:line="140" w:lineRule="exact"/>
              <w:ind w:left="57"/>
            </w:pPr>
            <w:r w:rsidRPr="008D1D92">
              <w:rPr>
                <w:rFonts w:eastAsia="Symbol"/>
              </w:rPr>
              <w:t>Молоко</w:t>
            </w:r>
          </w:p>
        </w:tc>
        <w:tc>
          <w:tcPr>
            <w:tcW w:w="1217" w:type="dxa"/>
            <w:tcBorders>
              <w:left w:val="single" w:sz="6" w:space="0" w:color="auto"/>
              <w:bottom w:val="single" w:sz="6" w:space="0" w:color="auto"/>
              <w:right w:val="single" w:sz="6" w:space="0" w:color="auto"/>
            </w:tcBorders>
            <w:shd w:val="clear" w:color="auto" w:fill="auto"/>
            <w:vAlign w:val="bottom"/>
          </w:tcPr>
          <w:p w14:paraId="5C78DE39" w14:textId="4F053D2A" w:rsidR="008D1D92" w:rsidRPr="008D1D92" w:rsidRDefault="008D1D92" w:rsidP="008D1D92">
            <w:pPr>
              <w:pStyle w:val="xl26"/>
              <w:pBdr>
                <w:bottom w:val="none" w:sz="0" w:space="0" w:color="000000"/>
                <w:right w:val="none" w:sz="0" w:space="0" w:color="000000"/>
              </w:pBdr>
              <w:tabs>
                <w:tab w:val="center" w:pos="4820"/>
              </w:tabs>
              <w:spacing w:before="60" w:after="0" w:line="140" w:lineRule="exact"/>
              <w:ind w:right="567"/>
              <w:jc w:val="right"/>
              <w:textAlignment w:val="auto"/>
            </w:pPr>
            <w:r w:rsidRPr="008D1D92">
              <w:t>6</w:t>
            </w:r>
          </w:p>
        </w:tc>
        <w:tc>
          <w:tcPr>
            <w:tcW w:w="4502" w:type="dxa"/>
            <w:tcBorders>
              <w:left w:val="single" w:sz="6" w:space="0" w:color="auto"/>
              <w:bottom w:val="single" w:sz="6" w:space="0" w:color="auto"/>
            </w:tcBorders>
            <w:shd w:val="clear" w:color="auto" w:fill="auto"/>
            <w:vAlign w:val="bottom"/>
          </w:tcPr>
          <w:p w14:paraId="23F217E3" w14:textId="77777AC1" w:rsidR="008D1D92" w:rsidRPr="008D1D92" w:rsidRDefault="008D1D92" w:rsidP="008D1D92">
            <w:pPr>
              <w:pStyle w:val="15"/>
              <w:tabs>
                <w:tab w:val="center" w:pos="4820"/>
              </w:tabs>
              <w:spacing w:before="60" w:line="140" w:lineRule="exact"/>
              <w:ind w:left="57"/>
              <w:rPr>
                <w:i/>
                <w:lang w:val="en-US"/>
              </w:rPr>
            </w:pPr>
            <w:r w:rsidRPr="008D1D92">
              <w:rPr>
                <w:rFonts w:eastAsia="Symbol"/>
                <w:i/>
                <w:lang w:val="en-US"/>
              </w:rPr>
              <w:t>Milk</w:t>
            </w:r>
          </w:p>
        </w:tc>
      </w:tr>
    </w:tbl>
    <w:p w14:paraId="65531F71" w14:textId="6B4D16DC" w:rsidR="00504A06" w:rsidRPr="00D21FE6" w:rsidRDefault="00693970" w:rsidP="001167CA">
      <w:pPr>
        <w:spacing w:before="240" w:after="60"/>
      </w:pPr>
      <w:r w:rsidRPr="00D21FE6">
        <w:rPr>
          <w:rFonts w:eastAsia="Symbol"/>
          <w:b/>
          <w:bCs/>
          <w:sz w:val="16"/>
          <w:szCs w:val="16"/>
        </w:rPr>
        <w:t>26.</w:t>
      </w:r>
      <w:r w:rsidR="00504A06" w:rsidRPr="00D21FE6">
        <w:rPr>
          <w:rFonts w:eastAsia="Symbol"/>
          <w:b/>
          <w:bCs/>
          <w:sz w:val="16"/>
          <w:szCs w:val="16"/>
        </w:rPr>
        <w:t>3</w:t>
      </w:r>
      <w:r w:rsidR="0056620D" w:rsidRPr="00D21FE6">
        <w:rPr>
          <w:rFonts w:eastAsia="Symbol"/>
          <w:b/>
          <w:bCs/>
          <w:sz w:val="16"/>
          <w:szCs w:val="16"/>
        </w:rPr>
        <w:t>4</w:t>
      </w:r>
      <w:r w:rsidR="00504A06" w:rsidRPr="00D21FE6">
        <w:rPr>
          <w:rFonts w:eastAsia="Symbol"/>
          <w:b/>
          <w:bCs/>
          <w:sz w:val="16"/>
          <w:szCs w:val="16"/>
        </w:rPr>
        <w:t>. ИНДЕКСЫ ПРОИЗВОДСТВА ПРОДУКЦИИ СЕЛЬСКОГО ХОЗЯЙСТВА</w:t>
      </w:r>
    </w:p>
    <w:p w14:paraId="40EA2FA2" w14:textId="77777777" w:rsidR="00504A06" w:rsidRPr="00D21FE6" w:rsidRDefault="0039485D">
      <w:pPr>
        <w:spacing w:after="60"/>
        <w:ind w:left="482"/>
      </w:pPr>
      <w:r w:rsidRPr="00D21FE6">
        <w:rPr>
          <w:rFonts w:eastAsia="Symbol"/>
          <w:b/>
          <w:i/>
          <w:sz w:val="16"/>
          <w:lang w:val="en-US"/>
        </w:rPr>
        <w:t>AGRICULTURAL</w:t>
      </w:r>
      <w:r w:rsidRPr="00D21FE6">
        <w:rPr>
          <w:rFonts w:eastAsia="Symbol"/>
          <w:b/>
          <w:i/>
          <w:sz w:val="16"/>
        </w:rPr>
        <w:t xml:space="preserve"> </w:t>
      </w:r>
      <w:r w:rsidRPr="00D21FE6">
        <w:rPr>
          <w:rFonts w:eastAsia="Symbol"/>
          <w:b/>
          <w:i/>
          <w:sz w:val="16"/>
          <w:lang w:val="en-US"/>
        </w:rPr>
        <w:t>PRODUCTION</w:t>
      </w:r>
      <w:r w:rsidRPr="00D21FE6">
        <w:rPr>
          <w:rFonts w:eastAsia="Symbol"/>
          <w:b/>
          <w:i/>
          <w:sz w:val="16"/>
        </w:rPr>
        <w:t xml:space="preserve"> </w:t>
      </w:r>
      <w:r w:rsidRPr="00D21FE6">
        <w:rPr>
          <w:rFonts w:eastAsia="Symbol"/>
          <w:b/>
          <w:i/>
          <w:sz w:val="16"/>
          <w:lang w:val="en-US"/>
        </w:rPr>
        <w:t>INDICES</w:t>
      </w:r>
      <w:r w:rsidR="00504A06" w:rsidRPr="00D21FE6">
        <w:rPr>
          <w:rFonts w:eastAsia="Symbol"/>
          <w:b/>
          <w:i/>
          <w:sz w:val="16"/>
        </w:rPr>
        <w:t xml:space="preserve"> </w:t>
      </w:r>
    </w:p>
    <w:p w14:paraId="73321DCF" w14:textId="77777777" w:rsidR="00504A06" w:rsidRPr="00D21FE6" w:rsidRDefault="00504A06">
      <w:pPr>
        <w:spacing w:after="60"/>
        <w:jc w:val="right"/>
      </w:pPr>
      <w:r w:rsidRPr="00D21FE6">
        <w:rPr>
          <w:rFonts w:eastAsia="Symbol"/>
        </w:rPr>
        <w:t xml:space="preserve">(в процентах к предыдущему году / </w:t>
      </w:r>
      <w:r w:rsidRPr="00D21FE6">
        <w:rPr>
          <w:rFonts w:eastAsia="Symbol"/>
          <w:i/>
          <w:lang w:val="en-US"/>
        </w:rPr>
        <w:t>percent</w:t>
      </w:r>
      <w:r w:rsidRPr="00D21FE6">
        <w:rPr>
          <w:rFonts w:eastAsia="Symbol"/>
          <w:i/>
        </w:rPr>
        <w:t xml:space="preserve"> </w:t>
      </w:r>
      <w:r w:rsidRPr="00D21FE6">
        <w:rPr>
          <w:rFonts w:eastAsia="Symbol"/>
          <w:i/>
          <w:lang w:val="en-US"/>
        </w:rPr>
        <w:t>of</w:t>
      </w:r>
      <w:r w:rsidRPr="00D21FE6">
        <w:rPr>
          <w:rFonts w:eastAsia="Symbol"/>
          <w:i/>
        </w:rPr>
        <w:t xml:space="preserve"> </w:t>
      </w:r>
      <w:r w:rsidRPr="00D21FE6">
        <w:rPr>
          <w:rFonts w:eastAsia="Symbol"/>
          <w:i/>
          <w:lang w:val="en-US"/>
        </w:rPr>
        <w:t>previous</w:t>
      </w:r>
      <w:r w:rsidRPr="00D21FE6">
        <w:rPr>
          <w:rFonts w:eastAsia="Symbol"/>
          <w:i/>
        </w:rPr>
        <w:t xml:space="preserve"> </w:t>
      </w:r>
      <w:r w:rsidRPr="00D21FE6">
        <w:rPr>
          <w:rFonts w:eastAsia="Symbol"/>
          <w:i/>
          <w:lang w:val="en-US"/>
        </w:rPr>
        <w:t>year</w:t>
      </w:r>
      <w:r w:rsidRPr="00D21FE6">
        <w:rPr>
          <w:rFonts w:eastAsia="Symbol"/>
        </w:rPr>
        <w:t>)</w:t>
      </w:r>
    </w:p>
    <w:tbl>
      <w:tblPr>
        <w:tblW w:w="5000" w:type="pct"/>
        <w:jc w:val="center"/>
        <w:tblLayout w:type="fixed"/>
        <w:tblCellMar>
          <w:left w:w="0" w:type="dxa"/>
          <w:right w:w="0" w:type="dxa"/>
        </w:tblCellMar>
        <w:tblLook w:val="0000" w:firstRow="0" w:lastRow="0" w:firstColumn="0" w:lastColumn="0" w:noHBand="0" w:noVBand="0"/>
      </w:tblPr>
      <w:tblGrid>
        <w:gridCol w:w="2306"/>
        <w:gridCol w:w="664"/>
        <w:gridCol w:w="663"/>
        <w:gridCol w:w="663"/>
        <w:gridCol w:w="664"/>
        <w:gridCol w:w="663"/>
        <w:gridCol w:w="663"/>
        <w:gridCol w:w="663"/>
        <w:gridCol w:w="664"/>
        <w:gridCol w:w="2308"/>
      </w:tblGrid>
      <w:tr w:rsidR="00E20A32" w:rsidRPr="00CA14D4" w14:paraId="59AB4E31" w14:textId="77777777" w:rsidTr="00410EF9">
        <w:trPr>
          <w:cantSplit/>
          <w:trHeight w:val="180"/>
          <w:jc w:val="center"/>
        </w:trPr>
        <w:tc>
          <w:tcPr>
            <w:tcW w:w="2306" w:type="dxa"/>
            <w:vMerge w:val="restart"/>
            <w:tcBorders>
              <w:top w:val="single" w:sz="6" w:space="0" w:color="000000"/>
              <w:right w:val="single" w:sz="4" w:space="0" w:color="auto"/>
            </w:tcBorders>
            <w:shd w:val="clear" w:color="auto" w:fill="auto"/>
            <w:vAlign w:val="bottom"/>
          </w:tcPr>
          <w:p w14:paraId="1EB61120" w14:textId="77777777" w:rsidR="00E20A32" w:rsidRPr="00985A32" w:rsidRDefault="00E20A32" w:rsidP="00A76C00">
            <w:pPr>
              <w:snapToGrid w:val="0"/>
              <w:spacing w:before="60" w:line="180" w:lineRule="exact"/>
              <w:ind w:left="57"/>
              <w:rPr>
                <w:rFonts w:eastAsia="Symbol"/>
                <w:color w:val="000000" w:themeColor="text1"/>
              </w:rPr>
            </w:pPr>
          </w:p>
        </w:tc>
        <w:tc>
          <w:tcPr>
            <w:tcW w:w="2654" w:type="dxa"/>
            <w:gridSpan w:val="4"/>
            <w:tcBorders>
              <w:top w:val="single" w:sz="6" w:space="0" w:color="000000"/>
              <w:left w:val="single" w:sz="4" w:space="0" w:color="auto"/>
            </w:tcBorders>
          </w:tcPr>
          <w:p w14:paraId="49BBAE59" w14:textId="77777777" w:rsidR="00E20A32" w:rsidRPr="00CA14D4" w:rsidRDefault="00E20A32" w:rsidP="00A76C00">
            <w:pPr>
              <w:spacing w:before="20" w:after="20"/>
              <w:ind w:left="57" w:right="28"/>
              <w:rPr>
                <w:color w:val="000000" w:themeColor="text1"/>
              </w:rPr>
            </w:pPr>
            <w:r w:rsidRPr="00CA14D4">
              <w:rPr>
                <w:rFonts w:eastAsia="Symbol"/>
                <w:color w:val="000000" w:themeColor="text1"/>
                <w:sz w:val="12"/>
                <w:szCs w:val="12"/>
              </w:rPr>
              <w:t xml:space="preserve">Всего / </w:t>
            </w:r>
            <w:r w:rsidRPr="00CA14D4">
              <w:rPr>
                <w:rFonts w:eastAsia="Symbol"/>
                <w:i/>
                <w:color w:val="000000" w:themeColor="text1"/>
                <w:sz w:val="12"/>
              </w:rPr>
              <w:t>Total</w:t>
            </w:r>
          </w:p>
        </w:tc>
        <w:tc>
          <w:tcPr>
            <w:tcW w:w="2653" w:type="dxa"/>
            <w:gridSpan w:val="4"/>
            <w:tcBorders>
              <w:top w:val="single" w:sz="6" w:space="0" w:color="000000"/>
              <w:left w:val="single" w:sz="6" w:space="0" w:color="000000"/>
              <w:bottom w:val="single" w:sz="6" w:space="0" w:color="000000"/>
            </w:tcBorders>
          </w:tcPr>
          <w:p w14:paraId="401C6F3D" w14:textId="77777777" w:rsidR="00E20A32" w:rsidRPr="00CA14D4" w:rsidRDefault="00E20A32" w:rsidP="00A76C00">
            <w:pPr>
              <w:spacing w:before="20" w:after="20"/>
              <w:ind w:left="57" w:right="28"/>
              <w:rPr>
                <w:color w:val="000000" w:themeColor="text1"/>
              </w:rPr>
            </w:pPr>
            <w:r w:rsidRPr="00CA14D4">
              <w:rPr>
                <w:rFonts w:eastAsia="Symbol"/>
                <w:color w:val="000000" w:themeColor="text1"/>
                <w:sz w:val="12"/>
                <w:szCs w:val="12"/>
              </w:rPr>
              <w:t xml:space="preserve">На душу населения / </w:t>
            </w:r>
            <w:r w:rsidRPr="00CA14D4">
              <w:rPr>
                <w:rFonts w:eastAsia="Symbol"/>
                <w:i/>
                <w:color w:val="000000" w:themeColor="text1"/>
                <w:sz w:val="12"/>
              </w:rPr>
              <w:t>Per capita</w:t>
            </w:r>
          </w:p>
        </w:tc>
        <w:tc>
          <w:tcPr>
            <w:tcW w:w="2308" w:type="dxa"/>
            <w:vMerge w:val="restart"/>
            <w:tcBorders>
              <w:top w:val="single" w:sz="6" w:space="0" w:color="000000"/>
              <w:left w:val="single" w:sz="6" w:space="0" w:color="000000"/>
            </w:tcBorders>
            <w:shd w:val="clear" w:color="auto" w:fill="auto"/>
            <w:vAlign w:val="bottom"/>
          </w:tcPr>
          <w:p w14:paraId="1DE44803" w14:textId="77777777" w:rsidR="00E20A32" w:rsidRPr="00CA14D4" w:rsidRDefault="00E20A32" w:rsidP="00A76C00">
            <w:pPr>
              <w:snapToGrid w:val="0"/>
              <w:spacing w:before="40" w:after="40" w:line="180" w:lineRule="exact"/>
              <w:rPr>
                <w:rFonts w:eastAsia="Symbol"/>
                <w:color w:val="000000" w:themeColor="text1"/>
                <w:sz w:val="12"/>
                <w:szCs w:val="12"/>
              </w:rPr>
            </w:pPr>
          </w:p>
        </w:tc>
      </w:tr>
      <w:tr w:rsidR="00E20A32" w:rsidRPr="00CA14D4" w14:paraId="2E2A5183" w14:textId="77777777" w:rsidTr="00410EF9">
        <w:trPr>
          <w:cantSplit/>
          <w:jc w:val="center"/>
        </w:trPr>
        <w:tc>
          <w:tcPr>
            <w:tcW w:w="2306" w:type="dxa"/>
            <w:vMerge/>
            <w:tcBorders>
              <w:bottom w:val="single" w:sz="6" w:space="0" w:color="000000"/>
              <w:right w:val="single" w:sz="4" w:space="0" w:color="auto"/>
            </w:tcBorders>
            <w:shd w:val="clear" w:color="auto" w:fill="auto"/>
            <w:vAlign w:val="bottom"/>
          </w:tcPr>
          <w:p w14:paraId="1BE382FF" w14:textId="77777777" w:rsidR="00E20A32" w:rsidRPr="00CA14D4" w:rsidRDefault="00E20A32" w:rsidP="00A76C00">
            <w:pPr>
              <w:snapToGrid w:val="0"/>
              <w:spacing w:before="60" w:line="180" w:lineRule="exact"/>
              <w:ind w:left="57"/>
              <w:rPr>
                <w:rFonts w:eastAsia="Symbol"/>
                <w:color w:val="000000" w:themeColor="text1"/>
                <w:sz w:val="12"/>
                <w:szCs w:val="12"/>
              </w:rPr>
            </w:pPr>
          </w:p>
        </w:tc>
        <w:tc>
          <w:tcPr>
            <w:tcW w:w="664" w:type="dxa"/>
            <w:tcBorders>
              <w:top w:val="single" w:sz="6" w:space="0" w:color="000000"/>
              <w:left w:val="single" w:sz="4" w:space="0" w:color="auto"/>
              <w:bottom w:val="single" w:sz="6" w:space="0" w:color="000000"/>
            </w:tcBorders>
            <w:shd w:val="clear" w:color="auto" w:fill="auto"/>
            <w:vAlign w:val="center"/>
          </w:tcPr>
          <w:p w14:paraId="02253846" w14:textId="77777777" w:rsidR="00E20A32" w:rsidRPr="001167CA" w:rsidRDefault="00E20A32" w:rsidP="00A76C00">
            <w:pPr>
              <w:spacing w:before="40" w:after="40" w:line="140" w:lineRule="exact"/>
              <w:jc w:val="center"/>
              <w:rPr>
                <w:color w:val="000000" w:themeColor="text1"/>
              </w:rPr>
            </w:pPr>
            <w:r w:rsidRPr="001167CA">
              <w:rPr>
                <w:rFonts w:eastAsia="Symbol"/>
                <w:color w:val="000000" w:themeColor="text1"/>
              </w:rPr>
              <w:t>2010</w:t>
            </w:r>
          </w:p>
        </w:tc>
        <w:tc>
          <w:tcPr>
            <w:tcW w:w="663" w:type="dxa"/>
            <w:tcBorders>
              <w:top w:val="single" w:sz="6" w:space="0" w:color="000000"/>
              <w:left w:val="single" w:sz="6" w:space="0" w:color="000000"/>
              <w:bottom w:val="single" w:sz="6" w:space="0" w:color="000000"/>
            </w:tcBorders>
            <w:shd w:val="clear" w:color="auto" w:fill="auto"/>
            <w:vAlign w:val="center"/>
          </w:tcPr>
          <w:p w14:paraId="68EC7B6B" w14:textId="1EB67EF3" w:rsidR="00E20A32" w:rsidRPr="001167CA" w:rsidRDefault="00C662C9" w:rsidP="00A76C00">
            <w:pPr>
              <w:spacing w:before="40" w:after="40" w:line="140" w:lineRule="exact"/>
              <w:jc w:val="center"/>
              <w:rPr>
                <w:color w:val="000000" w:themeColor="text1"/>
              </w:rPr>
            </w:pPr>
            <w:r>
              <w:rPr>
                <w:color w:val="000000" w:themeColor="text1"/>
              </w:rPr>
              <w:t>2022</w:t>
            </w:r>
          </w:p>
        </w:tc>
        <w:tc>
          <w:tcPr>
            <w:tcW w:w="663" w:type="dxa"/>
            <w:tcBorders>
              <w:top w:val="single" w:sz="6" w:space="0" w:color="000000"/>
              <w:left w:val="single" w:sz="6" w:space="0" w:color="000000"/>
              <w:bottom w:val="single" w:sz="6" w:space="0" w:color="000000"/>
              <w:right w:val="single" w:sz="6" w:space="0" w:color="000000"/>
            </w:tcBorders>
            <w:vAlign w:val="center"/>
          </w:tcPr>
          <w:p w14:paraId="5347953C" w14:textId="6212B71B" w:rsidR="00E20A32" w:rsidRPr="00C662C9" w:rsidRDefault="00C662C9" w:rsidP="00A76C00">
            <w:pPr>
              <w:spacing w:before="40" w:after="40" w:line="140" w:lineRule="exact"/>
              <w:jc w:val="center"/>
              <w:rPr>
                <w:color w:val="000000" w:themeColor="text1"/>
              </w:rPr>
            </w:pPr>
            <w:r>
              <w:rPr>
                <w:color w:val="000000" w:themeColor="text1"/>
                <w:lang w:val="en-US"/>
              </w:rPr>
              <w:t>202</w:t>
            </w:r>
            <w:r>
              <w:rPr>
                <w:color w:val="000000" w:themeColor="text1"/>
              </w:rPr>
              <w:t>3</w:t>
            </w:r>
          </w:p>
        </w:tc>
        <w:tc>
          <w:tcPr>
            <w:tcW w:w="664" w:type="dxa"/>
            <w:tcBorders>
              <w:top w:val="single" w:sz="6" w:space="0" w:color="000000"/>
              <w:left w:val="single" w:sz="6" w:space="0" w:color="000000"/>
              <w:bottom w:val="single" w:sz="6" w:space="0" w:color="000000"/>
            </w:tcBorders>
            <w:shd w:val="clear" w:color="auto" w:fill="auto"/>
            <w:vAlign w:val="center"/>
          </w:tcPr>
          <w:p w14:paraId="7C34F5B6" w14:textId="5D1C959C" w:rsidR="00E20A32" w:rsidRPr="001167CA" w:rsidRDefault="00C662C9" w:rsidP="00A76C00">
            <w:pPr>
              <w:spacing w:before="40" w:after="40" w:line="140" w:lineRule="exact"/>
              <w:jc w:val="center"/>
              <w:rPr>
                <w:color w:val="000000" w:themeColor="text1"/>
              </w:rPr>
            </w:pPr>
            <w:r>
              <w:rPr>
                <w:color w:val="000000" w:themeColor="text1"/>
              </w:rPr>
              <w:t>2024</w:t>
            </w:r>
          </w:p>
        </w:tc>
        <w:tc>
          <w:tcPr>
            <w:tcW w:w="663" w:type="dxa"/>
            <w:tcBorders>
              <w:top w:val="single" w:sz="6" w:space="0" w:color="000000"/>
              <w:left w:val="single" w:sz="6" w:space="0" w:color="000000"/>
              <w:bottom w:val="single" w:sz="6" w:space="0" w:color="000000"/>
            </w:tcBorders>
            <w:shd w:val="clear" w:color="auto" w:fill="auto"/>
            <w:vAlign w:val="center"/>
          </w:tcPr>
          <w:p w14:paraId="16C33BEF" w14:textId="77777777" w:rsidR="00E20A32" w:rsidRPr="001167CA" w:rsidRDefault="00E20A32" w:rsidP="00A76C00">
            <w:pPr>
              <w:spacing w:before="40" w:after="40" w:line="140" w:lineRule="exact"/>
              <w:jc w:val="center"/>
              <w:rPr>
                <w:color w:val="000000" w:themeColor="text1"/>
              </w:rPr>
            </w:pPr>
            <w:r w:rsidRPr="001167CA">
              <w:rPr>
                <w:rFonts w:eastAsia="Symbol"/>
                <w:color w:val="000000" w:themeColor="text1"/>
              </w:rPr>
              <w:t>2010</w:t>
            </w:r>
          </w:p>
        </w:tc>
        <w:tc>
          <w:tcPr>
            <w:tcW w:w="663" w:type="dxa"/>
            <w:tcBorders>
              <w:top w:val="single" w:sz="6" w:space="0" w:color="000000"/>
              <w:left w:val="single" w:sz="6" w:space="0" w:color="000000"/>
              <w:bottom w:val="single" w:sz="6" w:space="0" w:color="000000"/>
              <w:right w:val="single" w:sz="6" w:space="0" w:color="000000"/>
            </w:tcBorders>
            <w:vAlign w:val="center"/>
          </w:tcPr>
          <w:p w14:paraId="5ADEFA31" w14:textId="33BF670E" w:rsidR="00E20A32" w:rsidRPr="001167CA" w:rsidRDefault="00C662C9" w:rsidP="00A76C00">
            <w:pPr>
              <w:spacing w:before="40" w:after="40" w:line="140" w:lineRule="exact"/>
              <w:jc w:val="center"/>
              <w:rPr>
                <w:color w:val="000000" w:themeColor="text1"/>
              </w:rPr>
            </w:pPr>
            <w:r>
              <w:rPr>
                <w:color w:val="000000" w:themeColor="text1"/>
              </w:rPr>
              <w:t>2022</w:t>
            </w:r>
          </w:p>
        </w:tc>
        <w:tc>
          <w:tcPr>
            <w:tcW w:w="663" w:type="dxa"/>
            <w:tcBorders>
              <w:top w:val="single" w:sz="6" w:space="0" w:color="000000"/>
              <w:left w:val="single" w:sz="6" w:space="0" w:color="000000"/>
              <w:bottom w:val="single" w:sz="6" w:space="0" w:color="000000"/>
              <w:right w:val="single" w:sz="6" w:space="0" w:color="000000"/>
            </w:tcBorders>
            <w:vAlign w:val="center"/>
          </w:tcPr>
          <w:p w14:paraId="373116BF" w14:textId="67FF5E8C" w:rsidR="00E20A32" w:rsidRPr="00C662C9" w:rsidRDefault="00C662C9" w:rsidP="00A76C00">
            <w:pPr>
              <w:spacing w:before="40" w:after="40" w:line="140" w:lineRule="exact"/>
              <w:jc w:val="center"/>
              <w:rPr>
                <w:color w:val="000000" w:themeColor="text1"/>
              </w:rPr>
            </w:pPr>
            <w:r>
              <w:rPr>
                <w:color w:val="000000" w:themeColor="text1"/>
                <w:lang w:val="en-US"/>
              </w:rPr>
              <w:t>202</w:t>
            </w:r>
            <w:r>
              <w:rPr>
                <w:color w:val="000000" w:themeColor="text1"/>
              </w:rPr>
              <w:t>3</w:t>
            </w:r>
          </w:p>
        </w:tc>
        <w:tc>
          <w:tcPr>
            <w:tcW w:w="664" w:type="dxa"/>
            <w:tcBorders>
              <w:top w:val="single" w:sz="6" w:space="0" w:color="000000"/>
              <w:left w:val="single" w:sz="6" w:space="0" w:color="000000"/>
              <w:bottom w:val="single" w:sz="6" w:space="0" w:color="000000"/>
            </w:tcBorders>
            <w:shd w:val="clear" w:color="auto" w:fill="auto"/>
            <w:vAlign w:val="center"/>
          </w:tcPr>
          <w:p w14:paraId="71427B45" w14:textId="6A201F3F" w:rsidR="00E20A32" w:rsidRPr="001167CA" w:rsidRDefault="00C662C9" w:rsidP="00A76C00">
            <w:pPr>
              <w:spacing w:before="40" w:after="40" w:line="140" w:lineRule="exact"/>
              <w:jc w:val="center"/>
              <w:rPr>
                <w:color w:val="000000" w:themeColor="text1"/>
              </w:rPr>
            </w:pPr>
            <w:r>
              <w:rPr>
                <w:color w:val="000000" w:themeColor="text1"/>
              </w:rPr>
              <w:t>2024</w:t>
            </w:r>
          </w:p>
        </w:tc>
        <w:tc>
          <w:tcPr>
            <w:tcW w:w="2308" w:type="dxa"/>
            <w:vMerge/>
            <w:tcBorders>
              <w:left w:val="single" w:sz="6" w:space="0" w:color="000000"/>
              <w:bottom w:val="single" w:sz="6" w:space="0" w:color="000000"/>
            </w:tcBorders>
            <w:shd w:val="clear" w:color="auto" w:fill="auto"/>
            <w:vAlign w:val="bottom"/>
          </w:tcPr>
          <w:p w14:paraId="1E7FF6C3" w14:textId="77777777" w:rsidR="00E20A32" w:rsidRPr="00CA14D4" w:rsidRDefault="00E20A32" w:rsidP="00A76C00">
            <w:pPr>
              <w:snapToGrid w:val="0"/>
              <w:spacing w:before="40" w:after="40" w:line="140" w:lineRule="exact"/>
              <w:rPr>
                <w:rFonts w:eastAsia="Symbol"/>
                <w:color w:val="000000" w:themeColor="text1"/>
                <w:lang w:val="en-US"/>
              </w:rPr>
            </w:pPr>
          </w:p>
        </w:tc>
      </w:tr>
      <w:tr w:rsidR="00C662C9" w:rsidRPr="00E20A32" w14:paraId="5E284C46" w14:textId="77777777" w:rsidTr="00FE32A9">
        <w:trPr>
          <w:cantSplit/>
          <w:trHeight w:val="160"/>
          <w:jc w:val="center"/>
        </w:trPr>
        <w:tc>
          <w:tcPr>
            <w:tcW w:w="2306" w:type="dxa"/>
            <w:tcBorders>
              <w:top w:val="single" w:sz="6" w:space="0" w:color="000000"/>
              <w:right w:val="single" w:sz="4" w:space="0" w:color="auto"/>
            </w:tcBorders>
            <w:shd w:val="clear" w:color="auto" w:fill="auto"/>
            <w:vAlign w:val="bottom"/>
          </w:tcPr>
          <w:p w14:paraId="2885CAAF" w14:textId="1B08790D" w:rsidR="00C662C9" w:rsidRPr="00C662C9" w:rsidRDefault="00C662C9" w:rsidP="008D1D92">
            <w:pPr>
              <w:spacing w:before="60" w:line="140" w:lineRule="exact"/>
              <w:rPr>
                <w:color w:val="000000" w:themeColor="text1"/>
              </w:rPr>
            </w:pPr>
            <w:r w:rsidRPr="00C662C9">
              <w:rPr>
                <w:rFonts w:eastAsia="Symbol"/>
                <w:b/>
                <w:bCs/>
                <w:color w:val="000000" w:themeColor="text1"/>
              </w:rPr>
              <w:t>Россия</w:t>
            </w:r>
          </w:p>
        </w:tc>
        <w:tc>
          <w:tcPr>
            <w:tcW w:w="664" w:type="dxa"/>
            <w:tcBorders>
              <w:top w:val="single" w:sz="6" w:space="0" w:color="000000"/>
              <w:left w:val="single" w:sz="4" w:space="0" w:color="auto"/>
            </w:tcBorders>
            <w:shd w:val="clear" w:color="auto" w:fill="auto"/>
            <w:vAlign w:val="bottom"/>
          </w:tcPr>
          <w:p w14:paraId="2FBD68FA" w14:textId="77777777" w:rsidR="00C662C9" w:rsidRPr="00C662C9" w:rsidRDefault="00C662C9" w:rsidP="008D1D92">
            <w:pPr>
              <w:spacing w:before="60" w:line="140" w:lineRule="exact"/>
              <w:ind w:right="170"/>
              <w:jc w:val="right"/>
              <w:rPr>
                <w:color w:val="000000" w:themeColor="text1"/>
              </w:rPr>
            </w:pPr>
            <w:r w:rsidRPr="00C662C9">
              <w:rPr>
                <w:color w:val="000000" w:themeColor="text1"/>
              </w:rPr>
              <w:t>87,9</w:t>
            </w:r>
          </w:p>
        </w:tc>
        <w:tc>
          <w:tcPr>
            <w:tcW w:w="663" w:type="dxa"/>
            <w:tcBorders>
              <w:top w:val="single" w:sz="6" w:space="0" w:color="000000"/>
              <w:left w:val="single" w:sz="6" w:space="0" w:color="000000"/>
            </w:tcBorders>
            <w:shd w:val="clear" w:color="auto" w:fill="auto"/>
            <w:vAlign w:val="bottom"/>
          </w:tcPr>
          <w:p w14:paraId="10710AA7" w14:textId="10EEE10D" w:rsidR="00C662C9" w:rsidRPr="00C662C9" w:rsidRDefault="00C662C9" w:rsidP="008D1D92">
            <w:pPr>
              <w:spacing w:before="60" w:line="140" w:lineRule="exact"/>
              <w:ind w:right="170"/>
              <w:jc w:val="right"/>
              <w:rPr>
                <w:color w:val="000000" w:themeColor="text1"/>
              </w:rPr>
            </w:pPr>
            <w:r w:rsidRPr="00C662C9">
              <w:rPr>
                <w:color w:val="000000" w:themeColor="text1"/>
              </w:rPr>
              <w:t>111,3</w:t>
            </w:r>
          </w:p>
        </w:tc>
        <w:tc>
          <w:tcPr>
            <w:tcW w:w="663" w:type="dxa"/>
            <w:tcBorders>
              <w:top w:val="single" w:sz="6" w:space="0" w:color="000000"/>
              <w:left w:val="single" w:sz="6" w:space="0" w:color="000000"/>
              <w:right w:val="single" w:sz="6" w:space="0" w:color="000000"/>
            </w:tcBorders>
          </w:tcPr>
          <w:p w14:paraId="5BB25540" w14:textId="257C6D42" w:rsidR="00C662C9" w:rsidRPr="00C662C9" w:rsidRDefault="00C662C9" w:rsidP="008D1D92">
            <w:pPr>
              <w:spacing w:before="60" w:line="140" w:lineRule="exact"/>
              <w:ind w:right="170"/>
              <w:jc w:val="right"/>
              <w:rPr>
                <w:color w:val="000000" w:themeColor="text1"/>
              </w:rPr>
            </w:pPr>
            <w:r w:rsidRPr="00C662C9">
              <w:rPr>
                <w:color w:val="000000" w:themeColor="text1"/>
              </w:rPr>
              <w:t>100,2</w:t>
            </w:r>
          </w:p>
        </w:tc>
        <w:tc>
          <w:tcPr>
            <w:tcW w:w="664" w:type="dxa"/>
            <w:tcBorders>
              <w:top w:val="single" w:sz="6" w:space="0" w:color="000000"/>
              <w:left w:val="single" w:sz="6" w:space="0" w:color="000000"/>
            </w:tcBorders>
            <w:shd w:val="clear" w:color="auto" w:fill="auto"/>
          </w:tcPr>
          <w:p w14:paraId="637D5502" w14:textId="38E5A958" w:rsidR="00C662C9" w:rsidRPr="00C662C9" w:rsidRDefault="003A4F9B" w:rsidP="008D1D92">
            <w:pPr>
              <w:spacing w:before="60" w:line="140" w:lineRule="exact"/>
              <w:ind w:right="170"/>
              <w:jc w:val="right"/>
              <w:rPr>
                <w:color w:val="000000" w:themeColor="text1"/>
              </w:rPr>
            </w:pPr>
            <w:r w:rsidRPr="003A4F9B">
              <w:rPr>
                <w:color w:val="000000" w:themeColor="text1"/>
              </w:rPr>
              <w:t>96,7</w:t>
            </w:r>
          </w:p>
        </w:tc>
        <w:tc>
          <w:tcPr>
            <w:tcW w:w="663" w:type="dxa"/>
            <w:tcBorders>
              <w:top w:val="single" w:sz="6" w:space="0" w:color="000000"/>
              <w:left w:val="single" w:sz="6" w:space="0" w:color="000000"/>
            </w:tcBorders>
            <w:shd w:val="clear" w:color="auto" w:fill="auto"/>
            <w:vAlign w:val="bottom"/>
          </w:tcPr>
          <w:p w14:paraId="5A3328FB" w14:textId="319A9C7A" w:rsidR="00C662C9" w:rsidRPr="00C662C9" w:rsidRDefault="00C662C9" w:rsidP="008D1D92">
            <w:pPr>
              <w:spacing w:before="60" w:line="140" w:lineRule="exact"/>
              <w:ind w:right="170"/>
              <w:jc w:val="right"/>
              <w:rPr>
                <w:color w:val="000000" w:themeColor="text1"/>
              </w:rPr>
            </w:pPr>
            <w:r w:rsidRPr="00C662C9">
              <w:rPr>
                <w:color w:val="000000" w:themeColor="text1"/>
              </w:rPr>
              <w:t>87,9</w:t>
            </w:r>
          </w:p>
        </w:tc>
        <w:tc>
          <w:tcPr>
            <w:tcW w:w="663" w:type="dxa"/>
            <w:tcBorders>
              <w:top w:val="single" w:sz="6" w:space="0" w:color="000000"/>
              <w:left w:val="single" w:sz="6" w:space="0" w:color="000000"/>
              <w:right w:val="single" w:sz="6" w:space="0" w:color="000000"/>
            </w:tcBorders>
            <w:vAlign w:val="bottom"/>
          </w:tcPr>
          <w:p w14:paraId="77B81DAA" w14:textId="0FDC4E1F" w:rsidR="00C662C9" w:rsidRPr="00C662C9" w:rsidRDefault="00C662C9" w:rsidP="008D1D92">
            <w:pPr>
              <w:spacing w:before="60" w:line="140" w:lineRule="exact"/>
              <w:ind w:right="170"/>
              <w:jc w:val="right"/>
              <w:rPr>
                <w:color w:val="000000" w:themeColor="text1"/>
              </w:rPr>
            </w:pPr>
            <w:r w:rsidRPr="00C662C9">
              <w:rPr>
                <w:color w:val="000000" w:themeColor="text1"/>
              </w:rPr>
              <w:t>111,6</w:t>
            </w:r>
          </w:p>
        </w:tc>
        <w:tc>
          <w:tcPr>
            <w:tcW w:w="663" w:type="dxa"/>
            <w:tcBorders>
              <w:top w:val="single" w:sz="6" w:space="0" w:color="000000"/>
              <w:left w:val="single" w:sz="6" w:space="0" w:color="000000"/>
              <w:right w:val="single" w:sz="6" w:space="0" w:color="000000"/>
            </w:tcBorders>
            <w:vAlign w:val="bottom"/>
          </w:tcPr>
          <w:p w14:paraId="6D5705F4" w14:textId="50AD87F8" w:rsidR="00C662C9" w:rsidRPr="00C662C9" w:rsidRDefault="00C662C9" w:rsidP="008D1D92">
            <w:pPr>
              <w:spacing w:before="60" w:line="140" w:lineRule="exact"/>
              <w:ind w:right="170"/>
              <w:jc w:val="right"/>
              <w:rPr>
                <w:color w:val="000000" w:themeColor="text1"/>
              </w:rPr>
            </w:pPr>
            <w:r w:rsidRPr="00C662C9">
              <w:rPr>
                <w:color w:val="000000" w:themeColor="text1"/>
              </w:rPr>
              <w:t>100,5</w:t>
            </w:r>
          </w:p>
        </w:tc>
        <w:tc>
          <w:tcPr>
            <w:tcW w:w="664" w:type="dxa"/>
            <w:tcBorders>
              <w:top w:val="single" w:sz="6" w:space="0" w:color="000000"/>
              <w:left w:val="single" w:sz="6" w:space="0" w:color="000000"/>
            </w:tcBorders>
            <w:shd w:val="clear" w:color="auto" w:fill="auto"/>
            <w:vAlign w:val="bottom"/>
          </w:tcPr>
          <w:p w14:paraId="3E8C63F1" w14:textId="7EFCED40" w:rsidR="00C662C9" w:rsidRPr="003A4F9B" w:rsidRDefault="003A4F9B" w:rsidP="008D1D92">
            <w:pPr>
              <w:spacing w:before="60" w:line="140" w:lineRule="exact"/>
              <w:ind w:right="170"/>
              <w:jc w:val="right"/>
              <w:rPr>
                <w:color w:val="000000" w:themeColor="text1"/>
              </w:rPr>
            </w:pPr>
            <w:r w:rsidRPr="003A4F9B">
              <w:rPr>
                <w:color w:val="000000" w:themeColor="text1"/>
              </w:rPr>
              <w:t>96,8</w:t>
            </w:r>
          </w:p>
        </w:tc>
        <w:tc>
          <w:tcPr>
            <w:tcW w:w="2308" w:type="dxa"/>
            <w:tcBorders>
              <w:top w:val="single" w:sz="6" w:space="0" w:color="000000"/>
              <w:left w:val="single" w:sz="6" w:space="0" w:color="000000"/>
            </w:tcBorders>
            <w:shd w:val="clear" w:color="auto" w:fill="auto"/>
            <w:vAlign w:val="bottom"/>
          </w:tcPr>
          <w:p w14:paraId="2AE2E999" w14:textId="5E574194" w:rsidR="00C662C9" w:rsidRPr="00C662C9" w:rsidRDefault="00C662C9" w:rsidP="008D1D92">
            <w:pPr>
              <w:spacing w:before="60" w:line="140" w:lineRule="exact"/>
              <w:ind w:left="57"/>
              <w:rPr>
                <w:color w:val="000000" w:themeColor="text1"/>
              </w:rPr>
            </w:pPr>
            <w:r w:rsidRPr="00C662C9">
              <w:rPr>
                <w:rFonts w:eastAsia="Symbol"/>
                <w:b/>
                <w:i/>
                <w:color w:val="000000" w:themeColor="text1"/>
              </w:rPr>
              <w:t>Russia</w:t>
            </w:r>
          </w:p>
        </w:tc>
      </w:tr>
      <w:tr w:rsidR="00C662C9" w:rsidRPr="00E20A32" w14:paraId="54E76C1A" w14:textId="77777777" w:rsidTr="008D1D92">
        <w:trPr>
          <w:cantSplit/>
          <w:trHeight w:val="160"/>
          <w:jc w:val="center"/>
        </w:trPr>
        <w:tc>
          <w:tcPr>
            <w:tcW w:w="2306" w:type="dxa"/>
            <w:tcBorders>
              <w:right w:val="single" w:sz="4" w:space="0" w:color="auto"/>
            </w:tcBorders>
            <w:shd w:val="clear" w:color="auto" w:fill="auto"/>
            <w:vAlign w:val="bottom"/>
          </w:tcPr>
          <w:p w14:paraId="4B031463" w14:textId="77777777" w:rsidR="00C662C9" w:rsidRPr="00C662C9" w:rsidRDefault="00C662C9" w:rsidP="008D1D92">
            <w:pPr>
              <w:spacing w:before="60" w:line="140" w:lineRule="exact"/>
              <w:rPr>
                <w:color w:val="000000" w:themeColor="text1"/>
              </w:rPr>
            </w:pPr>
            <w:r w:rsidRPr="00C662C9">
              <w:rPr>
                <w:rFonts w:eastAsia="Symbol"/>
                <w:b/>
                <w:bCs/>
                <w:color w:val="000000" w:themeColor="text1"/>
              </w:rPr>
              <w:t>Страны СНГ</w:t>
            </w:r>
          </w:p>
        </w:tc>
        <w:tc>
          <w:tcPr>
            <w:tcW w:w="664" w:type="dxa"/>
            <w:tcBorders>
              <w:left w:val="single" w:sz="4" w:space="0" w:color="auto"/>
            </w:tcBorders>
            <w:shd w:val="clear" w:color="auto" w:fill="auto"/>
            <w:vAlign w:val="bottom"/>
          </w:tcPr>
          <w:p w14:paraId="5031F693" w14:textId="77777777" w:rsidR="00C662C9" w:rsidRPr="00C662C9" w:rsidRDefault="00C662C9" w:rsidP="008D1D92">
            <w:pPr>
              <w:snapToGrid w:val="0"/>
              <w:spacing w:before="60" w:line="140" w:lineRule="exact"/>
              <w:ind w:right="170"/>
              <w:jc w:val="right"/>
              <w:rPr>
                <w:rFonts w:eastAsia="Symbol"/>
                <w:b/>
                <w:bCs/>
                <w:color w:val="000000" w:themeColor="text1"/>
              </w:rPr>
            </w:pPr>
          </w:p>
        </w:tc>
        <w:tc>
          <w:tcPr>
            <w:tcW w:w="663" w:type="dxa"/>
            <w:tcBorders>
              <w:left w:val="single" w:sz="6" w:space="0" w:color="000000"/>
            </w:tcBorders>
            <w:shd w:val="clear" w:color="auto" w:fill="auto"/>
            <w:vAlign w:val="bottom"/>
          </w:tcPr>
          <w:p w14:paraId="27CD52B9" w14:textId="77777777" w:rsidR="00C662C9" w:rsidRPr="00C662C9" w:rsidRDefault="00C662C9" w:rsidP="008D1D92">
            <w:pPr>
              <w:snapToGrid w:val="0"/>
              <w:spacing w:before="60" w:line="140" w:lineRule="exact"/>
              <w:ind w:right="170"/>
              <w:jc w:val="right"/>
              <w:rPr>
                <w:rFonts w:eastAsia="Symbol"/>
                <w:color w:val="000000" w:themeColor="text1"/>
              </w:rPr>
            </w:pPr>
          </w:p>
        </w:tc>
        <w:tc>
          <w:tcPr>
            <w:tcW w:w="663" w:type="dxa"/>
            <w:tcBorders>
              <w:left w:val="single" w:sz="6" w:space="0" w:color="000000"/>
              <w:right w:val="single" w:sz="6" w:space="0" w:color="000000"/>
            </w:tcBorders>
            <w:vAlign w:val="bottom"/>
          </w:tcPr>
          <w:p w14:paraId="0AEB5D93" w14:textId="77777777" w:rsidR="00C662C9" w:rsidRPr="00C662C9" w:rsidRDefault="00C662C9" w:rsidP="008D1D92">
            <w:pPr>
              <w:snapToGrid w:val="0"/>
              <w:spacing w:before="60" w:line="140" w:lineRule="exact"/>
              <w:ind w:right="170"/>
              <w:jc w:val="right"/>
              <w:rPr>
                <w:rFonts w:eastAsia="Symbol"/>
                <w:color w:val="000000" w:themeColor="text1"/>
              </w:rPr>
            </w:pPr>
          </w:p>
        </w:tc>
        <w:tc>
          <w:tcPr>
            <w:tcW w:w="664" w:type="dxa"/>
            <w:tcBorders>
              <w:left w:val="single" w:sz="6" w:space="0" w:color="000000"/>
            </w:tcBorders>
            <w:shd w:val="clear" w:color="auto" w:fill="auto"/>
            <w:vAlign w:val="bottom"/>
          </w:tcPr>
          <w:p w14:paraId="02718621" w14:textId="77777777" w:rsidR="00C662C9" w:rsidRPr="00C662C9" w:rsidRDefault="00C662C9" w:rsidP="008D1D92">
            <w:pPr>
              <w:snapToGrid w:val="0"/>
              <w:spacing w:before="60" w:line="140" w:lineRule="exact"/>
              <w:ind w:right="170"/>
              <w:jc w:val="right"/>
              <w:rPr>
                <w:rFonts w:eastAsia="Symbol"/>
                <w:color w:val="000000" w:themeColor="text1"/>
              </w:rPr>
            </w:pPr>
          </w:p>
        </w:tc>
        <w:tc>
          <w:tcPr>
            <w:tcW w:w="663" w:type="dxa"/>
            <w:tcBorders>
              <w:left w:val="single" w:sz="6" w:space="0" w:color="000000"/>
            </w:tcBorders>
            <w:shd w:val="clear" w:color="auto" w:fill="auto"/>
            <w:vAlign w:val="bottom"/>
          </w:tcPr>
          <w:p w14:paraId="58335C87" w14:textId="77777777" w:rsidR="00C662C9" w:rsidRPr="00C662C9" w:rsidRDefault="00C662C9" w:rsidP="008D1D92">
            <w:pPr>
              <w:snapToGrid w:val="0"/>
              <w:spacing w:before="60" w:line="140" w:lineRule="exact"/>
              <w:ind w:right="170"/>
              <w:jc w:val="right"/>
              <w:rPr>
                <w:rFonts w:eastAsia="Symbol"/>
                <w:color w:val="000000" w:themeColor="text1"/>
              </w:rPr>
            </w:pPr>
          </w:p>
        </w:tc>
        <w:tc>
          <w:tcPr>
            <w:tcW w:w="663" w:type="dxa"/>
            <w:tcBorders>
              <w:left w:val="single" w:sz="6" w:space="0" w:color="000000"/>
              <w:right w:val="single" w:sz="6" w:space="0" w:color="000000"/>
            </w:tcBorders>
            <w:vAlign w:val="bottom"/>
          </w:tcPr>
          <w:p w14:paraId="45719E42" w14:textId="77777777" w:rsidR="00C662C9" w:rsidRPr="00C662C9" w:rsidRDefault="00C662C9" w:rsidP="008D1D92">
            <w:pPr>
              <w:snapToGrid w:val="0"/>
              <w:spacing w:before="60" w:line="140" w:lineRule="exact"/>
              <w:ind w:right="170"/>
              <w:jc w:val="right"/>
              <w:rPr>
                <w:rFonts w:eastAsia="Symbol"/>
                <w:color w:val="000000" w:themeColor="text1"/>
              </w:rPr>
            </w:pPr>
          </w:p>
        </w:tc>
        <w:tc>
          <w:tcPr>
            <w:tcW w:w="663" w:type="dxa"/>
            <w:tcBorders>
              <w:left w:val="single" w:sz="6" w:space="0" w:color="000000"/>
              <w:right w:val="single" w:sz="6" w:space="0" w:color="000000"/>
            </w:tcBorders>
            <w:vAlign w:val="bottom"/>
          </w:tcPr>
          <w:p w14:paraId="32D11415" w14:textId="77777777" w:rsidR="00C662C9" w:rsidRPr="00C662C9" w:rsidRDefault="00C662C9" w:rsidP="008D1D92">
            <w:pPr>
              <w:snapToGrid w:val="0"/>
              <w:spacing w:before="60" w:line="140" w:lineRule="exact"/>
              <w:ind w:right="170"/>
              <w:jc w:val="right"/>
              <w:rPr>
                <w:rFonts w:eastAsia="Symbol"/>
                <w:color w:val="000000" w:themeColor="text1"/>
              </w:rPr>
            </w:pPr>
          </w:p>
        </w:tc>
        <w:tc>
          <w:tcPr>
            <w:tcW w:w="664" w:type="dxa"/>
            <w:tcBorders>
              <w:left w:val="single" w:sz="6" w:space="0" w:color="000000"/>
            </w:tcBorders>
            <w:shd w:val="clear" w:color="auto" w:fill="auto"/>
            <w:vAlign w:val="bottom"/>
          </w:tcPr>
          <w:p w14:paraId="19FC35C2" w14:textId="77777777" w:rsidR="00C662C9" w:rsidRPr="00C662C9" w:rsidRDefault="00C662C9" w:rsidP="008D1D92">
            <w:pPr>
              <w:snapToGrid w:val="0"/>
              <w:spacing w:before="60" w:line="140" w:lineRule="exact"/>
              <w:ind w:right="170"/>
              <w:jc w:val="right"/>
              <w:rPr>
                <w:rFonts w:eastAsia="Symbol"/>
                <w:color w:val="000000" w:themeColor="text1"/>
              </w:rPr>
            </w:pPr>
          </w:p>
        </w:tc>
        <w:tc>
          <w:tcPr>
            <w:tcW w:w="2308" w:type="dxa"/>
            <w:tcBorders>
              <w:left w:val="single" w:sz="6" w:space="0" w:color="000000"/>
            </w:tcBorders>
            <w:shd w:val="clear" w:color="auto" w:fill="auto"/>
            <w:vAlign w:val="bottom"/>
          </w:tcPr>
          <w:p w14:paraId="7BA71BEE" w14:textId="77777777" w:rsidR="00C662C9" w:rsidRPr="00C662C9" w:rsidRDefault="00C662C9" w:rsidP="008D1D92">
            <w:pPr>
              <w:spacing w:before="60" w:line="140" w:lineRule="exact"/>
              <w:ind w:left="57"/>
              <w:rPr>
                <w:color w:val="000000" w:themeColor="text1"/>
              </w:rPr>
            </w:pPr>
            <w:r w:rsidRPr="00C662C9">
              <w:rPr>
                <w:rFonts w:eastAsia="Symbol"/>
                <w:b/>
                <w:i/>
                <w:color w:val="000000" w:themeColor="text1"/>
              </w:rPr>
              <w:t>CIS countries</w:t>
            </w:r>
          </w:p>
        </w:tc>
      </w:tr>
      <w:tr w:rsidR="00247B66" w:rsidRPr="00E20A32" w14:paraId="26E8A87F" w14:textId="77777777" w:rsidTr="008D1D92">
        <w:trPr>
          <w:cantSplit/>
          <w:trHeight w:val="160"/>
          <w:jc w:val="center"/>
        </w:trPr>
        <w:tc>
          <w:tcPr>
            <w:tcW w:w="2306" w:type="dxa"/>
            <w:tcBorders>
              <w:right w:val="single" w:sz="4" w:space="0" w:color="auto"/>
            </w:tcBorders>
            <w:shd w:val="clear" w:color="auto" w:fill="auto"/>
            <w:vAlign w:val="bottom"/>
          </w:tcPr>
          <w:p w14:paraId="4D2AF7D6" w14:textId="158A54AD" w:rsidR="00247B66" w:rsidRPr="00247B66" w:rsidRDefault="00247B66" w:rsidP="00247B66">
            <w:pPr>
              <w:spacing w:before="60" w:line="140" w:lineRule="exact"/>
              <w:ind w:left="340"/>
            </w:pPr>
            <w:r w:rsidRPr="00247B66">
              <w:rPr>
                <w:rFonts w:eastAsia="Symbol"/>
              </w:rPr>
              <w:t>из них:</w:t>
            </w:r>
          </w:p>
        </w:tc>
        <w:tc>
          <w:tcPr>
            <w:tcW w:w="664" w:type="dxa"/>
            <w:tcBorders>
              <w:left w:val="single" w:sz="4" w:space="0" w:color="auto"/>
            </w:tcBorders>
            <w:shd w:val="clear" w:color="auto" w:fill="auto"/>
            <w:vAlign w:val="bottom"/>
          </w:tcPr>
          <w:p w14:paraId="0472B725" w14:textId="77777777" w:rsidR="00247B66" w:rsidRPr="00C662C9" w:rsidRDefault="00247B66" w:rsidP="008D1D92">
            <w:pPr>
              <w:snapToGrid w:val="0"/>
              <w:spacing w:before="60" w:line="140" w:lineRule="exact"/>
              <w:ind w:right="170"/>
              <w:jc w:val="right"/>
              <w:rPr>
                <w:rFonts w:eastAsia="Symbol"/>
                <w:color w:val="000000" w:themeColor="text1"/>
              </w:rPr>
            </w:pPr>
          </w:p>
        </w:tc>
        <w:tc>
          <w:tcPr>
            <w:tcW w:w="663" w:type="dxa"/>
            <w:tcBorders>
              <w:left w:val="single" w:sz="6" w:space="0" w:color="000000"/>
            </w:tcBorders>
            <w:shd w:val="clear" w:color="auto" w:fill="auto"/>
            <w:vAlign w:val="bottom"/>
          </w:tcPr>
          <w:p w14:paraId="3FE8B738" w14:textId="77777777" w:rsidR="00247B66" w:rsidRPr="00C662C9" w:rsidRDefault="00247B66" w:rsidP="008D1D92">
            <w:pPr>
              <w:snapToGrid w:val="0"/>
              <w:spacing w:before="60" w:line="140" w:lineRule="exact"/>
              <w:ind w:right="170"/>
              <w:jc w:val="right"/>
              <w:rPr>
                <w:rFonts w:eastAsia="Symbol"/>
                <w:color w:val="000000" w:themeColor="text1"/>
              </w:rPr>
            </w:pPr>
          </w:p>
        </w:tc>
        <w:tc>
          <w:tcPr>
            <w:tcW w:w="663" w:type="dxa"/>
            <w:tcBorders>
              <w:left w:val="single" w:sz="6" w:space="0" w:color="000000"/>
              <w:right w:val="single" w:sz="6" w:space="0" w:color="000000"/>
            </w:tcBorders>
            <w:vAlign w:val="bottom"/>
          </w:tcPr>
          <w:p w14:paraId="5DC9C2B2" w14:textId="77777777" w:rsidR="00247B66" w:rsidRPr="00C662C9" w:rsidRDefault="00247B66" w:rsidP="008D1D92">
            <w:pPr>
              <w:snapToGrid w:val="0"/>
              <w:spacing w:before="60" w:line="140" w:lineRule="exact"/>
              <w:ind w:right="170"/>
              <w:jc w:val="right"/>
              <w:rPr>
                <w:rFonts w:eastAsia="Symbol"/>
                <w:color w:val="000000" w:themeColor="text1"/>
              </w:rPr>
            </w:pPr>
          </w:p>
        </w:tc>
        <w:tc>
          <w:tcPr>
            <w:tcW w:w="664" w:type="dxa"/>
            <w:tcBorders>
              <w:left w:val="single" w:sz="6" w:space="0" w:color="000000"/>
            </w:tcBorders>
            <w:shd w:val="clear" w:color="auto" w:fill="auto"/>
            <w:vAlign w:val="bottom"/>
          </w:tcPr>
          <w:p w14:paraId="203F2153" w14:textId="77777777" w:rsidR="00247B66" w:rsidRPr="00C662C9" w:rsidRDefault="00247B66" w:rsidP="008D1D92">
            <w:pPr>
              <w:snapToGrid w:val="0"/>
              <w:spacing w:before="60" w:line="140" w:lineRule="exact"/>
              <w:ind w:right="170"/>
              <w:jc w:val="right"/>
              <w:rPr>
                <w:rFonts w:eastAsia="Symbol"/>
                <w:color w:val="000000" w:themeColor="text1"/>
              </w:rPr>
            </w:pPr>
          </w:p>
        </w:tc>
        <w:tc>
          <w:tcPr>
            <w:tcW w:w="663" w:type="dxa"/>
            <w:tcBorders>
              <w:left w:val="single" w:sz="6" w:space="0" w:color="000000"/>
            </w:tcBorders>
            <w:shd w:val="clear" w:color="auto" w:fill="auto"/>
            <w:vAlign w:val="bottom"/>
          </w:tcPr>
          <w:p w14:paraId="30EE2DE4" w14:textId="77777777" w:rsidR="00247B66" w:rsidRPr="00C662C9" w:rsidRDefault="00247B66" w:rsidP="008D1D92">
            <w:pPr>
              <w:snapToGrid w:val="0"/>
              <w:spacing w:before="60" w:line="140" w:lineRule="exact"/>
              <w:ind w:right="170"/>
              <w:jc w:val="right"/>
              <w:rPr>
                <w:rFonts w:eastAsia="Symbol"/>
                <w:color w:val="000000" w:themeColor="text1"/>
              </w:rPr>
            </w:pPr>
          </w:p>
        </w:tc>
        <w:tc>
          <w:tcPr>
            <w:tcW w:w="663" w:type="dxa"/>
            <w:tcBorders>
              <w:left w:val="single" w:sz="6" w:space="0" w:color="000000"/>
              <w:right w:val="single" w:sz="6" w:space="0" w:color="000000"/>
            </w:tcBorders>
            <w:vAlign w:val="bottom"/>
          </w:tcPr>
          <w:p w14:paraId="3C635B45" w14:textId="77777777" w:rsidR="00247B66" w:rsidRPr="00C662C9" w:rsidRDefault="00247B66" w:rsidP="008D1D92">
            <w:pPr>
              <w:snapToGrid w:val="0"/>
              <w:spacing w:before="60" w:line="140" w:lineRule="exact"/>
              <w:ind w:right="170"/>
              <w:jc w:val="right"/>
              <w:rPr>
                <w:rFonts w:eastAsia="Symbol"/>
                <w:color w:val="000000" w:themeColor="text1"/>
              </w:rPr>
            </w:pPr>
          </w:p>
        </w:tc>
        <w:tc>
          <w:tcPr>
            <w:tcW w:w="663" w:type="dxa"/>
            <w:tcBorders>
              <w:left w:val="single" w:sz="6" w:space="0" w:color="000000"/>
              <w:right w:val="single" w:sz="6" w:space="0" w:color="000000"/>
            </w:tcBorders>
            <w:vAlign w:val="bottom"/>
          </w:tcPr>
          <w:p w14:paraId="4AB13EEE" w14:textId="77777777" w:rsidR="00247B66" w:rsidRPr="00C662C9" w:rsidRDefault="00247B66" w:rsidP="008D1D92">
            <w:pPr>
              <w:snapToGrid w:val="0"/>
              <w:spacing w:before="60" w:line="140" w:lineRule="exact"/>
              <w:ind w:right="170"/>
              <w:jc w:val="right"/>
              <w:rPr>
                <w:rFonts w:eastAsia="Symbol"/>
                <w:color w:val="000000" w:themeColor="text1"/>
              </w:rPr>
            </w:pPr>
          </w:p>
        </w:tc>
        <w:tc>
          <w:tcPr>
            <w:tcW w:w="664" w:type="dxa"/>
            <w:tcBorders>
              <w:left w:val="single" w:sz="6" w:space="0" w:color="000000"/>
            </w:tcBorders>
            <w:shd w:val="clear" w:color="auto" w:fill="auto"/>
            <w:vAlign w:val="bottom"/>
          </w:tcPr>
          <w:p w14:paraId="0CC81AA3" w14:textId="77777777" w:rsidR="00247B66" w:rsidRPr="00C662C9" w:rsidRDefault="00247B66" w:rsidP="008D1D92">
            <w:pPr>
              <w:snapToGrid w:val="0"/>
              <w:spacing w:before="60" w:line="140" w:lineRule="exact"/>
              <w:ind w:right="170"/>
              <w:jc w:val="right"/>
              <w:rPr>
                <w:rFonts w:eastAsia="Symbol"/>
                <w:color w:val="000000" w:themeColor="text1"/>
              </w:rPr>
            </w:pPr>
          </w:p>
        </w:tc>
        <w:tc>
          <w:tcPr>
            <w:tcW w:w="2308" w:type="dxa"/>
            <w:tcBorders>
              <w:left w:val="single" w:sz="6" w:space="0" w:color="000000"/>
            </w:tcBorders>
            <w:shd w:val="clear" w:color="auto" w:fill="auto"/>
            <w:vAlign w:val="bottom"/>
          </w:tcPr>
          <w:p w14:paraId="73B2A173" w14:textId="70F8D82E" w:rsidR="00247B66" w:rsidRPr="00C662C9" w:rsidRDefault="00247B66" w:rsidP="008D1D92">
            <w:pPr>
              <w:spacing w:before="60" w:line="140" w:lineRule="exact"/>
              <w:ind w:left="340"/>
              <w:rPr>
                <w:color w:val="000000" w:themeColor="text1"/>
              </w:rPr>
            </w:pPr>
            <w:r w:rsidRPr="00C662C9">
              <w:rPr>
                <w:rFonts w:eastAsia="Symbol"/>
                <w:i/>
                <w:color w:val="000000" w:themeColor="text1"/>
              </w:rPr>
              <w:t>of</w:t>
            </w:r>
            <w:r w:rsidRPr="00C662C9">
              <w:rPr>
                <w:rFonts w:eastAsia="Symbol"/>
                <w:i/>
                <w:color w:val="000000" w:themeColor="text1"/>
                <w:lang w:val="en-GB"/>
              </w:rPr>
              <w:t xml:space="preserve"> which</w:t>
            </w:r>
            <w:r w:rsidRPr="00C662C9">
              <w:rPr>
                <w:rFonts w:eastAsia="Symbol"/>
                <w:i/>
                <w:color w:val="000000" w:themeColor="text1"/>
              </w:rPr>
              <w:t>:</w:t>
            </w:r>
          </w:p>
        </w:tc>
      </w:tr>
      <w:tr w:rsidR="00247B66" w:rsidRPr="00E20A32" w14:paraId="1AFF3ABF" w14:textId="77777777" w:rsidTr="008D1D92">
        <w:trPr>
          <w:cantSplit/>
          <w:trHeight w:val="160"/>
          <w:jc w:val="center"/>
        </w:trPr>
        <w:tc>
          <w:tcPr>
            <w:tcW w:w="2306" w:type="dxa"/>
            <w:tcBorders>
              <w:right w:val="single" w:sz="4" w:space="0" w:color="auto"/>
            </w:tcBorders>
            <w:shd w:val="clear" w:color="auto" w:fill="auto"/>
            <w:vAlign w:val="bottom"/>
          </w:tcPr>
          <w:p w14:paraId="4694E362" w14:textId="77777777" w:rsidR="00247B66" w:rsidRPr="00C662C9" w:rsidRDefault="00247B66" w:rsidP="008D1D92">
            <w:pPr>
              <w:spacing w:before="60" w:line="140" w:lineRule="exact"/>
              <w:ind w:left="113"/>
              <w:rPr>
                <w:color w:val="000000" w:themeColor="text1"/>
              </w:rPr>
            </w:pPr>
            <w:r w:rsidRPr="00C662C9">
              <w:rPr>
                <w:rFonts w:eastAsia="Symbol"/>
                <w:color w:val="000000" w:themeColor="text1"/>
              </w:rPr>
              <w:t>Азербайджан</w:t>
            </w:r>
          </w:p>
        </w:tc>
        <w:tc>
          <w:tcPr>
            <w:tcW w:w="664" w:type="dxa"/>
            <w:tcBorders>
              <w:left w:val="single" w:sz="4" w:space="0" w:color="auto"/>
            </w:tcBorders>
            <w:shd w:val="clear" w:color="auto" w:fill="auto"/>
            <w:vAlign w:val="bottom"/>
          </w:tcPr>
          <w:p w14:paraId="58E3F8DF" w14:textId="342E24C5" w:rsidR="00247B66" w:rsidRPr="00247B66" w:rsidRDefault="00247B66" w:rsidP="008D1D92">
            <w:pPr>
              <w:spacing w:before="60" w:line="140" w:lineRule="exact"/>
              <w:ind w:right="170"/>
              <w:jc w:val="right"/>
            </w:pPr>
            <w:r w:rsidRPr="00247B66">
              <w:t>98</w:t>
            </w:r>
          </w:p>
        </w:tc>
        <w:tc>
          <w:tcPr>
            <w:tcW w:w="663" w:type="dxa"/>
            <w:tcBorders>
              <w:left w:val="single" w:sz="6" w:space="0" w:color="000000"/>
            </w:tcBorders>
            <w:shd w:val="clear" w:color="auto" w:fill="auto"/>
            <w:vAlign w:val="bottom"/>
          </w:tcPr>
          <w:p w14:paraId="3CCF6DC9" w14:textId="288E8CC6" w:rsidR="00247B66" w:rsidRPr="00247B66" w:rsidRDefault="00247B66" w:rsidP="008D1D92">
            <w:pPr>
              <w:spacing w:before="60" w:line="140" w:lineRule="exact"/>
              <w:ind w:right="170"/>
              <w:jc w:val="right"/>
            </w:pPr>
            <w:r w:rsidRPr="00247B66">
              <w:rPr>
                <w:lang w:val="en-US"/>
              </w:rPr>
              <w:t>108</w:t>
            </w:r>
          </w:p>
        </w:tc>
        <w:tc>
          <w:tcPr>
            <w:tcW w:w="663" w:type="dxa"/>
            <w:tcBorders>
              <w:left w:val="single" w:sz="6" w:space="0" w:color="000000"/>
              <w:right w:val="single" w:sz="6" w:space="0" w:color="000000"/>
            </w:tcBorders>
            <w:vAlign w:val="bottom"/>
          </w:tcPr>
          <w:p w14:paraId="7CB38BA3" w14:textId="5049CF44" w:rsidR="00247B66" w:rsidRPr="00247B66" w:rsidRDefault="00247B66" w:rsidP="008D1D92">
            <w:pPr>
              <w:spacing w:before="60" w:line="140" w:lineRule="exact"/>
              <w:ind w:right="170"/>
              <w:jc w:val="right"/>
            </w:pPr>
            <w:r w:rsidRPr="00247B66">
              <w:t>103</w:t>
            </w:r>
          </w:p>
        </w:tc>
        <w:tc>
          <w:tcPr>
            <w:tcW w:w="664" w:type="dxa"/>
            <w:tcBorders>
              <w:left w:val="single" w:sz="6" w:space="0" w:color="000000"/>
            </w:tcBorders>
            <w:shd w:val="clear" w:color="auto" w:fill="auto"/>
            <w:vAlign w:val="bottom"/>
          </w:tcPr>
          <w:p w14:paraId="0F00E155" w14:textId="3AA14E7A" w:rsidR="00247B66" w:rsidRPr="00247B66" w:rsidRDefault="00247B66" w:rsidP="008D1D92">
            <w:pPr>
              <w:spacing w:before="60" w:line="140" w:lineRule="exact"/>
              <w:ind w:right="170"/>
              <w:jc w:val="right"/>
            </w:pPr>
            <w:r w:rsidRPr="00247B66">
              <w:t>102</w:t>
            </w:r>
          </w:p>
        </w:tc>
        <w:tc>
          <w:tcPr>
            <w:tcW w:w="663" w:type="dxa"/>
            <w:tcBorders>
              <w:left w:val="single" w:sz="6" w:space="0" w:color="000000"/>
            </w:tcBorders>
            <w:shd w:val="clear" w:color="auto" w:fill="auto"/>
            <w:vAlign w:val="bottom"/>
          </w:tcPr>
          <w:p w14:paraId="2FD129C2" w14:textId="64BBF94C" w:rsidR="00247B66" w:rsidRPr="00247B66" w:rsidRDefault="00247B66" w:rsidP="008D1D92">
            <w:pPr>
              <w:spacing w:before="60" w:line="140" w:lineRule="exact"/>
              <w:ind w:right="170"/>
              <w:jc w:val="right"/>
            </w:pPr>
            <w:r w:rsidRPr="00247B66">
              <w:t>89,9</w:t>
            </w:r>
          </w:p>
        </w:tc>
        <w:tc>
          <w:tcPr>
            <w:tcW w:w="663" w:type="dxa"/>
            <w:tcBorders>
              <w:left w:val="single" w:sz="6" w:space="0" w:color="000000"/>
              <w:right w:val="single" w:sz="6" w:space="0" w:color="000000"/>
            </w:tcBorders>
            <w:vAlign w:val="bottom"/>
          </w:tcPr>
          <w:p w14:paraId="063BD3F1" w14:textId="36989B92" w:rsidR="00247B66" w:rsidRPr="00247B66" w:rsidRDefault="00247B66" w:rsidP="008D1D92">
            <w:pPr>
              <w:spacing w:before="60" w:line="140" w:lineRule="exact"/>
              <w:ind w:right="170"/>
              <w:jc w:val="right"/>
            </w:pPr>
            <w:r w:rsidRPr="00247B66">
              <w:t xml:space="preserve"> 74,5</w:t>
            </w:r>
          </w:p>
        </w:tc>
        <w:tc>
          <w:tcPr>
            <w:tcW w:w="663" w:type="dxa"/>
            <w:tcBorders>
              <w:left w:val="single" w:sz="6" w:space="0" w:color="000000"/>
              <w:right w:val="single" w:sz="6" w:space="0" w:color="000000"/>
            </w:tcBorders>
            <w:vAlign w:val="bottom"/>
          </w:tcPr>
          <w:p w14:paraId="403E7D92" w14:textId="4D1B9DBA" w:rsidR="00247B66" w:rsidRPr="00247B66" w:rsidRDefault="00247B66" w:rsidP="008D1D92">
            <w:pPr>
              <w:spacing w:before="60" w:line="140" w:lineRule="exact"/>
              <w:ind w:right="170"/>
              <w:jc w:val="right"/>
            </w:pPr>
            <w:r w:rsidRPr="00247B66">
              <w:t>93,3</w:t>
            </w:r>
          </w:p>
        </w:tc>
        <w:tc>
          <w:tcPr>
            <w:tcW w:w="664" w:type="dxa"/>
            <w:tcBorders>
              <w:left w:val="single" w:sz="6" w:space="0" w:color="000000"/>
            </w:tcBorders>
            <w:shd w:val="clear" w:color="auto" w:fill="auto"/>
            <w:vAlign w:val="bottom"/>
          </w:tcPr>
          <w:p w14:paraId="38642CA5" w14:textId="377EC76E" w:rsidR="00247B66" w:rsidRPr="00247B66" w:rsidRDefault="00247B66" w:rsidP="008D1D92">
            <w:pPr>
              <w:spacing w:before="60" w:line="140" w:lineRule="exact"/>
              <w:ind w:right="170"/>
              <w:jc w:val="right"/>
            </w:pPr>
            <w:r w:rsidRPr="00247B66">
              <w:t>…</w:t>
            </w:r>
          </w:p>
        </w:tc>
        <w:tc>
          <w:tcPr>
            <w:tcW w:w="2308" w:type="dxa"/>
            <w:tcBorders>
              <w:left w:val="single" w:sz="6" w:space="0" w:color="000000"/>
            </w:tcBorders>
            <w:shd w:val="clear" w:color="auto" w:fill="auto"/>
            <w:vAlign w:val="bottom"/>
          </w:tcPr>
          <w:p w14:paraId="76119147" w14:textId="77777777" w:rsidR="00247B66" w:rsidRPr="00C662C9" w:rsidRDefault="00247B66" w:rsidP="008D1D92">
            <w:pPr>
              <w:spacing w:before="60" w:line="140" w:lineRule="exact"/>
              <w:ind w:left="170"/>
              <w:rPr>
                <w:color w:val="000000" w:themeColor="text1"/>
              </w:rPr>
            </w:pPr>
            <w:r w:rsidRPr="00C662C9">
              <w:rPr>
                <w:rFonts w:eastAsia="Symbol"/>
                <w:i/>
                <w:color w:val="000000" w:themeColor="text1"/>
              </w:rPr>
              <w:t>Azerbaijan</w:t>
            </w:r>
          </w:p>
        </w:tc>
      </w:tr>
      <w:tr w:rsidR="00247B66" w:rsidRPr="00E20A32" w14:paraId="21FBC59D" w14:textId="77777777" w:rsidTr="008D1D92">
        <w:trPr>
          <w:cantSplit/>
          <w:trHeight w:val="160"/>
          <w:jc w:val="center"/>
        </w:trPr>
        <w:tc>
          <w:tcPr>
            <w:tcW w:w="2306" w:type="dxa"/>
            <w:tcBorders>
              <w:right w:val="single" w:sz="4" w:space="0" w:color="auto"/>
            </w:tcBorders>
            <w:shd w:val="clear" w:color="auto" w:fill="auto"/>
            <w:vAlign w:val="bottom"/>
          </w:tcPr>
          <w:p w14:paraId="4C7D5EB8" w14:textId="77777777" w:rsidR="00247B66" w:rsidRPr="00C662C9" w:rsidRDefault="00247B66" w:rsidP="008D1D92">
            <w:pPr>
              <w:spacing w:before="60" w:line="140" w:lineRule="exact"/>
              <w:ind w:left="113"/>
              <w:rPr>
                <w:color w:val="000000" w:themeColor="text1"/>
              </w:rPr>
            </w:pPr>
            <w:r w:rsidRPr="00C662C9">
              <w:rPr>
                <w:rFonts w:eastAsia="Symbol"/>
                <w:color w:val="000000" w:themeColor="text1"/>
              </w:rPr>
              <w:t>Армения</w:t>
            </w:r>
          </w:p>
        </w:tc>
        <w:tc>
          <w:tcPr>
            <w:tcW w:w="664" w:type="dxa"/>
            <w:tcBorders>
              <w:left w:val="single" w:sz="4" w:space="0" w:color="auto"/>
            </w:tcBorders>
            <w:shd w:val="clear" w:color="auto" w:fill="auto"/>
            <w:vAlign w:val="bottom"/>
          </w:tcPr>
          <w:p w14:paraId="00A78E91" w14:textId="73A76CFD" w:rsidR="00247B66" w:rsidRPr="00247B66" w:rsidRDefault="00247B66" w:rsidP="008D1D92">
            <w:pPr>
              <w:spacing w:before="60" w:line="140" w:lineRule="exact"/>
              <w:ind w:right="170"/>
              <w:jc w:val="right"/>
            </w:pPr>
            <w:r w:rsidRPr="00247B66">
              <w:t>86</w:t>
            </w:r>
          </w:p>
        </w:tc>
        <w:tc>
          <w:tcPr>
            <w:tcW w:w="663" w:type="dxa"/>
            <w:tcBorders>
              <w:left w:val="single" w:sz="6" w:space="0" w:color="000000"/>
            </w:tcBorders>
            <w:shd w:val="clear" w:color="auto" w:fill="auto"/>
            <w:vAlign w:val="bottom"/>
          </w:tcPr>
          <w:p w14:paraId="3714FC5C" w14:textId="04C1A339" w:rsidR="00247B66" w:rsidRPr="00247B66" w:rsidRDefault="00247B66" w:rsidP="008D1D92">
            <w:pPr>
              <w:spacing w:before="60" w:line="140" w:lineRule="exact"/>
              <w:ind w:right="170"/>
              <w:jc w:val="right"/>
            </w:pPr>
            <w:r w:rsidRPr="00247B66">
              <w:t>100</w:t>
            </w:r>
          </w:p>
        </w:tc>
        <w:tc>
          <w:tcPr>
            <w:tcW w:w="663" w:type="dxa"/>
            <w:tcBorders>
              <w:left w:val="single" w:sz="6" w:space="0" w:color="000000"/>
              <w:right w:val="single" w:sz="6" w:space="0" w:color="000000"/>
            </w:tcBorders>
            <w:vAlign w:val="bottom"/>
          </w:tcPr>
          <w:p w14:paraId="3B222B4B" w14:textId="666DE89B" w:rsidR="00247B66" w:rsidRPr="00247B66" w:rsidRDefault="00247B66" w:rsidP="008D1D92">
            <w:pPr>
              <w:spacing w:before="60" w:line="140" w:lineRule="exact"/>
              <w:ind w:right="170"/>
              <w:jc w:val="right"/>
            </w:pPr>
            <w:r w:rsidRPr="00247B66">
              <w:rPr>
                <w:lang w:val="en-US"/>
              </w:rPr>
              <w:t>100</w:t>
            </w:r>
          </w:p>
        </w:tc>
        <w:tc>
          <w:tcPr>
            <w:tcW w:w="664" w:type="dxa"/>
            <w:tcBorders>
              <w:left w:val="single" w:sz="6" w:space="0" w:color="000000"/>
            </w:tcBorders>
            <w:shd w:val="clear" w:color="auto" w:fill="auto"/>
            <w:vAlign w:val="bottom"/>
          </w:tcPr>
          <w:p w14:paraId="28E3A155" w14:textId="218182F6" w:rsidR="00247B66" w:rsidRPr="00247B66" w:rsidRDefault="00247B66" w:rsidP="008D1D92">
            <w:pPr>
              <w:spacing w:before="60" w:line="140" w:lineRule="exact"/>
              <w:ind w:right="170"/>
              <w:jc w:val="right"/>
            </w:pPr>
            <w:r w:rsidRPr="00247B66">
              <w:t>102</w:t>
            </w:r>
          </w:p>
        </w:tc>
        <w:tc>
          <w:tcPr>
            <w:tcW w:w="663" w:type="dxa"/>
            <w:tcBorders>
              <w:left w:val="single" w:sz="6" w:space="0" w:color="000000"/>
            </w:tcBorders>
            <w:shd w:val="clear" w:color="auto" w:fill="auto"/>
            <w:vAlign w:val="bottom"/>
          </w:tcPr>
          <w:p w14:paraId="3FB0FF7D" w14:textId="46423813" w:rsidR="00247B66" w:rsidRPr="00247B66" w:rsidRDefault="00247B66" w:rsidP="008D1D92">
            <w:pPr>
              <w:spacing w:before="60" w:line="140" w:lineRule="exact"/>
              <w:ind w:right="170"/>
              <w:jc w:val="right"/>
            </w:pPr>
            <w:r w:rsidRPr="00247B66">
              <w:t>94,1</w:t>
            </w:r>
          </w:p>
        </w:tc>
        <w:tc>
          <w:tcPr>
            <w:tcW w:w="663" w:type="dxa"/>
            <w:tcBorders>
              <w:left w:val="single" w:sz="6" w:space="0" w:color="000000"/>
              <w:right w:val="single" w:sz="6" w:space="0" w:color="000000"/>
            </w:tcBorders>
            <w:vAlign w:val="bottom"/>
          </w:tcPr>
          <w:p w14:paraId="04462E70" w14:textId="1837A854" w:rsidR="00247B66" w:rsidRPr="00247B66" w:rsidRDefault="00247B66" w:rsidP="008D1D92">
            <w:pPr>
              <w:spacing w:before="60" w:line="140" w:lineRule="exact"/>
              <w:ind w:right="170"/>
              <w:jc w:val="right"/>
            </w:pPr>
            <w:r w:rsidRPr="00247B66">
              <w:t xml:space="preserve"> 90,8</w:t>
            </w:r>
          </w:p>
        </w:tc>
        <w:tc>
          <w:tcPr>
            <w:tcW w:w="663" w:type="dxa"/>
            <w:tcBorders>
              <w:left w:val="single" w:sz="6" w:space="0" w:color="000000"/>
              <w:right w:val="single" w:sz="6" w:space="0" w:color="000000"/>
            </w:tcBorders>
            <w:vAlign w:val="bottom"/>
          </w:tcPr>
          <w:p w14:paraId="137031DE" w14:textId="2824013D" w:rsidR="00247B66" w:rsidRPr="00247B66" w:rsidRDefault="00247B66" w:rsidP="008D1D92">
            <w:pPr>
              <w:spacing w:before="60" w:line="140" w:lineRule="exact"/>
              <w:ind w:right="170"/>
              <w:jc w:val="right"/>
            </w:pPr>
            <w:r w:rsidRPr="00247B66">
              <w:t>106,6</w:t>
            </w:r>
          </w:p>
        </w:tc>
        <w:tc>
          <w:tcPr>
            <w:tcW w:w="664" w:type="dxa"/>
            <w:tcBorders>
              <w:left w:val="single" w:sz="6" w:space="0" w:color="000000"/>
            </w:tcBorders>
            <w:shd w:val="clear" w:color="auto" w:fill="auto"/>
            <w:vAlign w:val="bottom"/>
          </w:tcPr>
          <w:p w14:paraId="5235C772" w14:textId="08504BB8" w:rsidR="00247B66" w:rsidRPr="00247B66" w:rsidRDefault="00247B66" w:rsidP="008D1D92">
            <w:pPr>
              <w:spacing w:before="60" w:line="140" w:lineRule="exact"/>
              <w:ind w:right="170"/>
              <w:jc w:val="right"/>
            </w:pPr>
            <w:r w:rsidRPr="00247B66">
              <w:t>…</w:t>
            </w:r>
          </w:p>
        </w:tc>
        <w:tc>
          <w:tcPr>
            <w:tcW w:w="2308" w:type="dxa"/>
            <w:tcBorders>
              <w:left w:val="single" w:sz="6" w:space="0" w:color="000000"/>
            </w:tcBorders>
            <w:shd w:val="clear" w:color="auto" w:fill="auto"/>
            <w:vAlign w:val="bottom"/>
          </w:tcPr>
          <w:p w14:paraId="74314A49" w14:textId="77777777" w:rsidR="00247B66" w:rsidRPr="00C662C9" w:rsidRDefault="00247B66" w:rsidP="008D1D92">
            <w:pPr>
              <w:spacing w:before="60" w:line="140" w:lineRule="exact"/>
              <w:ind w:left="170"/>
              <w:rPr>
                <w:color w:val="000000" w:themeColor="text1"/>
              </w:rPr>
            </w:pPr>
            <w:r w:rsidRPr="00C662C9">
              <w:rPr>
                <w:rFonts w:eastAsia="Symbol"/>
                <w:i/>
                <w:color w:val="000000" w:themeColor="text1"/>
              </w:rPr>
              <w:t>Armenia</w:t>
            </w:r>
          </w:p>
        </w:tc>
      </w:tr>
      <w:tr w:rsidR="00247B66" w:rsidRPr="00E20A32" w14:paraId="1B841C92" w14:textId="77777777" w:rsidTr="008D1D92">
        <w:trPr>
          <w:cantSplit/>
          <w:trHeight w:val="160"/>
          <w:jc w:val="center"/>
        </w:trPr>
        <w:tc>
          <w:tcPr>
            <w:tcW w:w="2306" w:type="dxa"/>
            <w:tcBorders>
              <w:right w:val="single" w:sz="4" w:space="0" w:color="auto"/>
            </w:tcBorders>
            <w:shd w:val="clear" w:color="auto" w:fill="auto"/>
            <w:vAlign w:val="bottom"/>
          </w:tcPr>
          <w:p w14:paraId="52D8CB83" w14:textId="77777777" w:rsidR="00247B66" w:rsidRPr="00C662C9" w:rsidRDefault="00247B66" w:rsidP="008D1D92">
            <w:pPr>
              <w:spacing w:before="60" w:line="140" w:lineRule="exact"/>
              <w:ind w:left="113"/>
              <w:rPr>
                <w:color w:val="000000" w:themeColor="text1"/>
              </w:rPr>
            </w:pPr>
            <w:r w:rsidRPr="00C662C9">
              <w:rPr>
                <w:rFonts w:eastAsia="Symbol"/>
                <w:color w:val="000000" w:themeColor="text1"/>
              </w:rPr>
              <w:t>Беларусь</w:t>
            </w:r>
          </w:p>
        </w:tc>
        <w:tc>
          <w:tcPr>
            <w:tcW w:w="664" w:type="dxa"/>
            <w:tcBorders>
              <w:left w:val="single" w:sz="4" w:space="0" w:color="auto"/>
            </w:tcBorders>
            <w:shd w:val="clear" w:color="auto" w:fill="auto"/>
            <w:vAlign w:val="bottom"/>
          </w:tcPr>
          <w:p w14:paraId="62043243" w14:textId="34FE9E2E" w:rsidR="00247B66" w:rsidRPr="00247B66" w:rsidRDefault="00247B66" w:rsidP="008D1D92">
            <w:pPr>
              <w:spacing w:before="60" w:line="140" w:lineRule="exact"/>
              <w:ind w:right="170"/>
              <w:jc w:val="right"/>
            </w:pPr>
            <w:r w:rsidRPr="00247B66">
              <w:t>103</w:t>
            </w:r>
          </w:p>
        </w:tc>
        <w:tc>
          <w:tcPr>
            <w:tcW w:w="663" w:type="dxa"/>
            <w:tcBorders>
              <w:left w:val="single" w:sz="6" w:space="0" w:color="000000"/>
            </w:tcBorders>
            <w:shd w:val="clear" w:color="auto" w:fill="auto"/>
            <w:vAlign w:val="bottom"/>
          </w:tcPr>
          <w:p w14:paraId="56090DBA" w14:textId="565FFA6C" w:rsidR="00247B66" w:rsidRPr="00247B66" w:rsidRDefault="00247B66" w:rsidP="008D1D92">
            <w:pPr>
              <w:spacing w:before="60" w:line="140" w:lineRule="exact"/>
              <w:ind w:right="170"/>
              <w:jc w:val="right"/>
            </w:pPr>
            <w:r w:rsidRPr="00247B66">
              <w:rPr>
                <w:lang w:val="en-US"/>
              </w:rPr>
              <w:t>104</w:t>
            </w:r>
          </w:p>
        </w:tc>
        <w:tc>
          <w:tcPr>
            <w:tcW w:w="663" w:type="dxa"/>
            <w:tcBorders>
              <w:left w:val="single" w:sz="6" w:space="0" w:color="000000"/>
              <w:right w:val="single" w:sz="6" w:space="0" w:color="000000"/>
            </w:tcBorders>
            <w:vAlign w:val="bottom"/>
          </w:tcPr>
          <w:p w14:paraId="34608D29" w14:textId="7812CBBC" w:rsidR="00247B66" w:rsidRPr="00247B66" w:rsidRDefault="00247B66" w:rsidP="008D1D92">
            <w:pPr>
              <w:spacing w:before="60" w:line="140" w:lineRule="exact"/>
              <w:ind w:right="170"/>
              <w:jc w:val="right"/>
            </w:pPr>
            <w:r w:rsidRPr="00247B66">
              <w:t>101</w:t>
            </w:r>
          </w:p>
        </w:tc>
        <w:tc>
          <w:tcPr>
            <w:tcW w:w="664" w:type="dxa"/>
            <w:tcBorders>
              <w:left w:val="single" w:sz="6" w:space="0" w:color="000000"/>
            </w:tcBorders>
            <w:shd w:val="clear" w:color="auto" w:fill="auto"/>
            <w:vAlign w:val="bottom"/>
          </w:tcPr>
          <w:p w14:paraId="771429A5" w14:textId="041ED819" w:rsidR="00247B66" w:rsidRPr="00247B66" w:rsidRDefault="00247B66" w:rsidP="008D1D92">
            <w:pPr>
              <w:spacing w:before="60" w:line="140" w:lineRule="exact"/>
              <w:ind w:right="170"/>
              <w:jc w:val="right"/>
            </w:pPr>
            <w:r w:rsidRPr="00247B66">
              <w:t>103</w:t>
            </w:r>
          </w:p>
        </w:tc>
        <w:tc>
          <w:tcPr>
            <w:tcW w:w="663" w:type="dxa"/>
            <w:tcBorders>
              <w:left w:val="single" w:sz="6" w:space="0" w:color="000000"/>
            </w:tcBorders>
            <w:shd w:val="clear" w:color="auto" w:fill="auto"/>
            <w:vAlign w:val="bottom"/>
          </w:tcPr>
          <w:p w14:paraId="5B8E9148" w14:textId="093BD2B2" w:rsidR="00247B66" w:rsidRPr="00247B66" w:rsidRDefault="00247B66" w:rsidP="008D1D92">
            <w:pPr>
              <w:spacing w:before="60" w:line="140" w:lineRule="exact"/>
              <w:ind w:right="170"/>
              <w:jc w:val="right"/>
            </w:pPr>
            <w:r w:rsidRPr="00247B66">
              <w:t>211,3</w:t>
            </w:r>
          </w:p>
        </w:tc>
        <w:tc>
          <w:tcPr>
            <w:tcW w:w="663" w:type="dxa"/>
            <w:tcBorders>
              <w:left w:val="single" w:sz="6" w:space="0" w:color="000000"/>
              <w:right w:val="single" w:sz="6" w:space="0" w:color="000000"/>
            </w:tcBorders>
            <w:vAlign w:val="bottom"/>
          </w:tcPr>
          <w:p w14:paraId="0768580B" w14:textId="69992DA0" w:rsidR="00247B66" w:rsidRPr="00247B66" w:rsidRDefault="00247B66" w:rsidP="008D1D92">
            <w:pPr>
              <w:spacing w:before="60" w:line="140" w:lineRule="exact"/>
              <w:ind w:right="170"/>
              <w:jc w:val="right"/>
            </w:pPr>
            <w:r w:rsidRPr="00247B66">
              <w:t>152,1</w:t>
            </w:r>
          </w:p>
        </w:tc>
        <w:tc>
          <w:tcPr>
            <w:tcW w:w="663" w:type="dxa"/>
            <w:tcBorders>
              <w:left w:val="single" w:sz="6" w:space="0" w:color="000000"/>
              <w:right w:val="single" w:sz="6" w:space="0" w:color="000000"/>
            </w:tcBorders>
            <w:vAlign w:val="bottom"/>
          </w:tcPr>
          <w:p w14:paraId="49064C27" w14:textId="05B19FBF" w:rsidR="00247B66" w:rsidRPr="00247B66" w:rsidRDefault="00247B66" w:rsidP="008D1D92">
            <w:pPr>
              <w:spacing w:before="60" w:line="140" w:lineRule="exact"/>
              <w:ind w:right="170"/>
              <w:jc w:val="right"/>
            </w:pPr>
            <w:r w:rsidRPr="00247B66">
              <w:t>160,0</w:t>
            </w:r>
          </w:p>
        </w:tc>
        <w:tc>
          <w:tcPr>
            <w:tcW w:w="664" w:type="dxa"/>
            <w:tcBorders>
              <w:left w:val="single" w:sz="6" w:space="0" w:color="000000"/>
            </w:tcBorders>
            <w:shd w:val="clear" w:color="auto" w:fill="auto"/>
            <w:vAlign w:val="bottom"/>
          </w:tcPr>
          <w:p w14:paraId="11A449D0" w14:textId="0A4A0BD3" w:rsidR="00247B66" w:rsidRPr="00247B66" w:rsidRDefault="00247B66" w:rsidP="008D1D92">
            <w:pPr>
              <w:spacing w:before="60" w:line="140" w:lineRule="exact"/>
              <w:ind w:right="170"/>
              <w:jc w:val="right"/>
            </w:pPr>
            <w:r w:rsidRPr="00247B66">
              <w:t>…</w:t>
            </w:r>
          </w:p>
        </w:tc>
        <w:tc>
          <w:tcPr>
            <w:tcW w:w="2308" w:type="dxa"/>
            <w:tcBorders>
              <w:left w:val="single" w:sz="6" w:space="0" w:color="000000"/>
            </w:tcBorders>
            <w:shd w:val="clear" w:color="auto" w:fill="auto"/>
            <w:vAlign w:val="bottom"/>
          </w:tcPr>
          <w:p w14:paraId="66B07BA3" w14:textId="77777777" w:rsidR="00247B66" w:rsidRPr="00C662C9" w:rsidRDefault="00247B66" w:rsidP="008D1D92">
            <w:pPr>
              <w:spacing w:before="60" w:line="140" w:lineRule="exact"/>
              <w:ind w:left="170"/>
              <w:rPr>
                <w:color w:val="000000" w:themeColor="text1"/>
              </w:rPr>
            </w:pPr>
            <w:r w:rsidRPr="00C662C9">
              <w:rPr>
                <w:rFonts w:eastAsia="Symbol"/>
                <w:i/>
                <w:color w:val="000000" w:themeColor="text1"/>
              </w:rPr>
              <w:t>Belarus</w:t>
            </w:r>
          </w:p>
        </w:tc>
      </w:tr>
      <w:tr w:rsidR="00247B66" w:rsidRPr="00E20A32" w14:paraId="24095274" w14:textId="77777777" w:rsidTr="008D1D92">
        <w:trPr>
          <w:cantSplit/>
          <w:trHeight w:val="160"/>
          <w:jc w:val="center"/>
        </w:trPr>
        <w:tc>
          <w:tcPr>
            <w:tcW w:w="2306" w:type="dxa"/>
            <w:tcBorders>
              <w:right w:val="single" w:sz="4" w:space="0" w:color="auto"/>
            </w:tcBorders>
            <w:shd w:val="clear" w:color="auto" w:fill="auto"/>
            <w:vAlign w:val="bottom"/>
          </w:tcPr>
          <w:p w14:paraId="3648C649" w14:textId="77777777" w:rsidR="00247B66" w:rsidRPr="00C662C9" w:rsidRDefault="00247B66" w:rsidP="008D1D92">
            <w:pPr>
              <w:spacing w:before="60" w:line="140" w:lineRule="exact"/>
              <w:ind w:left="113"/>
              <w:rPr>
                <w:color w:val="000000" w:themeColor="text1"/>
              </w:rPr>
            </w:pPr>
            <w:r w:rsidRPr="00C662C9">
              <w:rPr>
                <w:rFonts w:eastAsia="Symbol"/>
                <w:color w:val="000000" w:themeColor="text1"/>
              </w:rPr>
              <w:t>Казахстан</w:t>
            </w:r>
          </w:p>
        </w:tc>
        <w:tc>
          <w:tcPr>
            <w:tcW w:w="664" w:type="dxa"/>
            <w:tcBorders>
              <w:left w:val="single" w:sz="4" w:space="0" w:color="auto"/>
            </w:tcBorders>
            <w:shd w:val="clear" w:color="auto" w:fill="auto"/>
            <w:vAlign w:val="bottom"/>
          </w:tcPr>
          <w:p w14:paraId="20EBAFAB" w14:textId="042B730C" w:rsidR="00247B66" w:rsidRPr="00247B66" w:rsidRDefault="00247B66" w:rsidP="008D1D92">
            <w:pPr>
              <w:spacing w:before="60" w:line="140" w:lineRule="exact"/>
              <w:ind w:right="170"/>
              <w:jc w:val="right"/>
            </w:pPr>
            <w:r w:rsidRPr="00247B66">
              <w:rPr>
                <w:lang w:val="en-US"/>
              </w:rPr>
              <w:t>90</w:t>
            </w:r>
          </w:p>
        </w:tc>
        <w:tc>
          <w:tcPr>
            <w:tcW w:w="663" w:type="dxa"/>
            <w:tcBorders>
              <w:left w:val="single" w:sz="6" w:space="0" w:color="000000"/>
            </w:tcBorders>
            <w:shd w:val="clear" w:color="auto" w:fill="auto"/>
            <w:vAlign w:val="bottom"/>
          </w:tcPr>
          <w:p w14:paraId="0CBF0219" w14:textId="3F8B57AE" w:rsidR="00247B66" w:rsidRPr="00247B66" w:rsidRDefault="00247B66" w:rsidP="008D1D92">
            <w:pPr>
              <w:spacing w:before="60" w:line="140" w:lineRule="exact"/>
              <w:ind w:right="170"/>
              <w:jc w:val="right"/>
            </w:pPr>
            <w:r w:rsidRPr="00247B66">
              <w:t>109</w:t>
            </w:r>
          </w:p>
        </w:tc>
        <w:tc>
          <w:tcPr>
            <w:tcW w:w="663" w:type="dxa"/>
            <w:tcBorders>
              <w:left w:val="single" w:sz="6" w:space="0" w:color="000000"/>
              <w:right w:val="single" w:sz="6" w:space="0" w:color="000000"/>
            </w:tcBorders>
            <w:vAlign w:val="bottom"/>
          </w:tcPr>
          <w:p w14:paraId="16C03DCB" w14:textId="69C72621" w:rsidR="00247B66" w:rsidRPr="00247B66" w:rsidRDefault="00247B66" w:rsidP="008D1D92">
            <w:pPr>
              <w:spacing w:before="60" w:line="140" w:lineRule="exact"/>
              <w:ind w:right="170"/>
              <w:jc w:val="right"/>
            </w:pPr>
            <w:r w:rsidRPr="00247B66">
              <w:rPr>
                <w:lang w:val="en-US"/>
              </w:rPr>
              <w:t>92</w:t>
            </w:r>
          </w:p>
        </w:tc>
        <w:tc>
          <w:tcPr>
            <w:tcW w:w="664" w:type="dxa"/>
            <w:tcBorders>
              <w:left w:val="single" w:sz="6" w:space="0" w:color="000000"/>
            </w:tcBorders>
            <w:shd w:val="clear" w:color="auto" w:fill="auto"/>
            <w:vAlign w:val="bottom"/>
          </w:tcPr>
          <w:p w14:paraId="680F5DE0" w14:textId="180EA7D7" w:rsidR="00247B66" w:rsidRPr="00247B66" w:rsidRDefault="00247B66" w:rsidP="008D1D92">
            <w:pPr>
              <w:spacing w:before="60" w:line="140" w:lineRule="exact"/>
              <w:ind w:right="170"/>
              <w:jc w:val="right"/>
            </w:pPr>
            <w:r w:rsidRPr="00247B66">
              <w:t>114</w:t>
            </w:r>
          </w:p>
        </w:tc>
        <w:tc>
          <w:tcPr>
            <w:tcW w:w="663" w:type="dxa"/>
            <w:tcBorders>
              <w:left w:val="single" w:sz="6" w:space="0" w:color="000000"/>
            </w:tcBorders>
            <w:shd w:val="clear" w:color="auto" w:fill="auto"/>
            <w:vAlign w:val="bottom"/>
          </w:tcPr>
          <w:p w14:paraId="30913F01" w14:textId="777831E1" w:rsidR="00247B66" w:rsidRPr="00247B66" w:rsidRDefault="00247B66" w:rsidP="008D1D92">
            <w:pPr>
              <w:spacing w:before="60" w:line="140" w:lineRule="exact"/>
              <w:ind w:right="170"/>
              <w:jc w:val="right"/>
            </w:pPr>
            <w:r w:rsidRPr="00247B66">
              <w:t>127,4</w:t>
            </w:r>
          </w:p>
        </w:tc>
        <w:tc>
          <w:tcPr>
            <w:tcW w:w="663" w:type="dxa"/>
            <w:tcBorders>
              <w:left w:val="single" w:sz="6" w:space="0" w:color="000000"/>
              <w:right w:val="single" w:sz="6" w:space="0" w:color="000000"/>
            </w:tcBorders>
            <w:vAlign w:val="bottom"/>
          </w:tcPr>
          <w:p w14:paraId="4F2AE107" w14:textId="002182DB" w:rsidR="00247B66" w:rsidRPr="00247B66" w:rsidRDefault="00247B66" w:rsidP="008D1D92">
            <w:pPr>
              <w:spacing w:before="60" w:line="140" w:lineRule="exact"/>
              <w:ind w:right="170"/>
              <w:jc w:val="right"/>
            </w:pPr>
            <w:r w:rsidRPr="00247B66">
              <w:t xml:space="preserve"> 70,1</w:t>
            </w:r>
          </w:p>
        </w:tc>
        <w:tc>
          <w:tcPr>
            <w:tcW w:w="663" w:type="dxa"/>
            <w:tcBorders>
              <w:left w:val="single" w:sz="6" w:space="0" w:color="000000"/>
              <w:right w:val="single" w:sz="6" w:space="0" w:color="000000"/>
            </w:tcBorders>
            <w:vAlign w:val="bottom"/>
          </w:tcPr>
          <w:p w14:paraId="3B07B750" w14:textId="13CF14BA" w:rsidR="00247B66" w:rsidRPr="00247B66" w:rsidRDefault="00247B66" w:rsidP="008D1D92">
            <w:pPr>
              <w:spacing w:before="60" w:line="140" w:lineRule="exact"/>
              <w:ind w:right="170"/>
              <w:jc w:val="right"/>
            </w:pPr>
            <w:r w:rsidRPr="00247B66">
              <w:t>110,2</w:t>
            </w:r>
          </w:p>
        </w:tc>
        <w:tc>
          <w:tcPr>
            <w:tcW w:w="664" w:type="dxa"/>
            <w:tcBorders>
              <w:left w:val="single" w:sz="6" w:space="0" w:color="000000"/>
            </w:tcBorders>
            <w:shd w:val="clear" w:color="auto" w:fill="auto"/>
            <w:vAlign w:val="bottom"/>
          </w:tcPr>
          <w:p w14:paraId="321055E0" w14:textId="0A5AE702" w:rsidR="00247B66" w:rsidRPr="00247B66" w:rsidRDefault="00247B66" w:rsidP="008D1D92">
            <w:pPr>
              <w:spacing w:before="60" w:line="140" w:lineRule="exact"/>
              <w:ind w:right="170"/>
              <w:jc w:val="right"/>
            </w:pPr>
            <w:r w:rsidRPr="00247B66">
              <w:t>…</w:t>
            </w:r>
          </w:p>
        </w:tc>
        <w:tc>
          <w:tcPr>
            <w:tcW w:w="2308" w:type="dxa"/>
            <w:tcBorders>
              <w:left w:val="single" w:sz="6" w:space="0" w:color="000000"/>
            </w:tcBorders>
            <w:shd w:val="clear" w:color="auto" w:fill="auto"/>
            <w:vAlign w:val="bottom"/>
          </w:tcPr>
          <w:p w14:paraId="37BB35BD" w14:textId="77777777" w:rsidR="00247B66" w:rsidRPr="00C662C9" w:rsidRDefault="00247B66" w:rsidP="008D1D92">
            <w:pPr>
              <w:spacing w:before="60" w:line="140" w:lineRule="exact"/>
              <w:ind w:left="170"/>
              <w:rPr>
                <w:color w:val="000000" w:themeColor="text1"/>
              </w:rPr>
            </w:pPr>
            <w:r w:rsidRPr="00C662C9">
              <w:rPr>
                <w:rFonts w:eastAsia="Symbol"/>
                <w:i/>
                <w:color w:val="000000" w:themeColor="text1"/>
              </w:rPr>
              <w:t>Kazakhstan</w:t>
            </w:r>
          </w:p>
        </w:tc>
      </w:tr>
      <w:tr w:rsidR="00247B66" w:rsidRPr="00E20A32" w14:paraId="58F15A77" w14:textId="77777777" w:rsidTr="008D1D92">
        <w:trPr>
          <w:cantSplit/>
          <w:trHeight w:val="160"/>
          <w:jc w:val="center"/>
        </w:trPr>
        <w:tc>
          <w:tcPr>
            <w:tcW w:w="2306" w:type="dxa"/>
            <w:tcBorders>
              <w:right w:val="single" w:sz="4" w:space="0" w:color="auto"/>
            </w:tcBorders>
            <w:shd w:val="clear" w:color="auto" w:fill="auto"/>
            <w:vAlign w:val="bottom"/>
          </w:tcPr>
          <w:p w14:paraId="14ACE7DD" w14:textId="77777777" w:rsidR="00247B66" w:rsidRPr="00C662C9" w:rsidRDefault="00247B66" w:rsidP="008D1D92">
            <w:pPr>
              <w:spacing w:before="60" w:line="140" w:lineRule="exact"/>
              <w:ind w:left="113"/>
              <w:rPr>
                <w:color w:val="000000" w:themeColor="text1"/>
              </w:rPr>
            </w:pPr>
            <w:r w:rsidRPr="00C662C9">
              <w:rPr>
                <w:rFonts w:eastAsia="Symbol"/>
                <w:color w:val="000000" w:themeColor="text1"/>
              </w:rPr>
              <w:t>Киргизия</w:t>
            </w:r>
          </w:p>
        </w:tc>
        <w:tc>
          <w:tcPr>
            <w:tcW w:w="664" w:type="dxa"/>
            <w:tcBorders>
              <w:left w:val="single" w:sz="4" w:space="0" w:color="auto"/>
            </w:tcBorders>
            <w:shd w:val="clear" w:color="auto" w:fill="auto"/>
            <w:vAlign w:val="bottom"/>
          </w:tcPr>
          <w:p w14:paraId="4847B3D8" w14:textId="76755C01" w:rsidR="00247B66" w:rsidRPr="00247B66" w:rsidRDefault="00247B66" w:rsidP="008D1D92">
            <w:pPr>
              <w:spacing w:before="60" w:line="140" w:lineRule="exact"/>
              <w:ind w:right="170"/>
              <w:jc w:val="right"/>
            </w:pPr>
            <w:r w:rsidRPr="00247B66">
              <w:t>97</w:t>
            </w:r>
          </w:p>
        </w:tc>
        <w:tc>
          <w:tcPr>
            <w:tcW w:w="663" w:type="dxa"/>
            <w:tcBorders>
              <w:left w:val="single" w:sz="6" w:space="0" w:color="000000"/>
            </w:tcBorders>
            <w:shd w:val="clear" w:color="auto" w:fill="auto"/>
            <w:vAlign w:val="bottom"/>
          </w:tcPr>
          <w:p w14:paraId="01CB45E8" w14:textId="2C56E52B" w:rsidR="00247B66" w:rsidRPr="00247B66" w:rsidRDefault="00247B66" w:rsidP="008D1D92">
            <w:pPr>
              <w:spacing w:before="60" w:line="140" w:lineRule="exact"/>
              <w:ind w:right="170"/>
              <w:jc w:val="right"/>
            </w:pPr>
            <w:r w:rsidRPr="00247B66">
              <w:t>107</w:t>
            </w:r>
          </w:p>
        </w:tc>
        <w:tc>
          <w:tcPr>
            <w:tcW w:w="663" w:type="dxa"/>
            <w:tcBorders>
              <w:left w:val="single" w:sz="6" w:space="0" w:color="000000"/>
              <w:right w:val="single" w:sz="6" w:space="0" w:color="000000"/>
            </w:tcBorders>
            <w:vAlign w:val="bottom"/>
          </w:tcPr>
          <w:p w14:paraId="6E457FFD" w14:textId="1D321336" w:rsidR="00247B66" w:rsidRPr="00247B66" w:rsidRDefault="00247B66" w:rsidP="008D1D92">
            <w:pPr>
              <w:spacing w:before="60" w:line="140" w:lineRule="exact"/>
              <w:ind w:right="170"/>
              <w:jc w:val="right"/>
            </w:pPr>
            <w:r w:rsidRPr="00247B66">
              <w:t>101</w:t>
            </w:r>
          </w:p>
        </w:tc>
        <w:tc>
          <w:tcPr>
            <w:tcW w:w="664" w:type="dxa"/>
            <w:tcBorders>
              <w:left w:val="single" w:sz="6" w:space="0" w:color="000000"/>
            </w:tcBorders>
            <w:shd w:val="clear" w:color="auto" w:fill="auto"/>
            <w:vAlign w:val="bottom"/>
          </w:tcPr>
          <w:p w14:paraId="7B4BFB47" w14:textId="2517B637" w:rsidR="00247B66" w:rsidRPr="00247B66" w:rsidRDefault="00247B66" w:rsidP="008D1D92">
            <w:pPr>
              <w:spacing w:before="60" w:line="140" w:lineRule="exact"/>
              <w:ind w:right="170"/>
              <w:jc w:val="right"/>
            </w:pPr>
            <w:r w:rsidRPr="00247B66">
              <w:t>…</w:t>
            </w:r>
          </w:p>
        </w:tc>
        <w:tc>
          <w:tcPr>
            <w:tcW w:w="663" w:type="dxa"/>
            <w:tcBorders>
              <w:left w:val="single" w:sz="6" w:space="0" w:color="000000"/>
            </w:tcBorders>
            <w:shd w:val="clear" w:color="auto" w:fill="auto"/>
            <w:vAlign w:val="bottom"/>
          </w:tcPr>
          <w:p w14:paraId="2CF3D8FE" w14:textId="7CF3D9B3" w:rsidR="00247B66" w:rsidRPr="00247B66" w:rsidRDefault="00247B66" w:rsidP="008D1D92">
            <w:pPr>
              <w:spacing w:before="60" w:line="140" w:lineRule="exact"/>
              <w:ind w:right="170"/>
              <w:jc w:val="right"/>
            </w:pPr>
            <w:r w:rsidRPr="00247B66">
              <w:t>77,2</w:t>
            </w:r>
          </w:p>
        </w:tc>
        <w:tc>
          <w:tcPr>
            <w:tcW w:w="663" w:type="dxa"/>
            <w:tcBorders>
              <w:left w:val="single" w:sz="6" w:space="0" w:color="000000"/>
              <w:right w:val="single" w:sz="6" w:space="0" w:color="000000"/>
            </w:tcBorders>
            <w:vAlign w:val="bottom"/>
          </w:tcPr>
          <w:p w14:paraId="21D8480A" w14:textId="6CE2A1A9" w:rsidR="00247B66" w:rsidRPr="00247B66" w:rsidRDefault="00247B66" w:rsidP="008D1D92">
            <w:pPr>
              <w:spacing w:before="60" w:line="140" w:lineRule="exact"/>
              <w:ind w:right="170"/>
              <w:jc w:val="right"/>
            </w:pPr>
            <w:r w:rsidRPr="00247B66">
              <w:t xml:space="preserve"> 70,1</w:t>
            </w:r>
          </w:p>
        </w:tc>
        <w:tc>
          <w:tcPr>
            <w:tcW w:w="663" w:type="dxa"/>
            <w:tcBorders>
              <w:left w:val="single" w:sz="6" w:space="0" w:color="000000"/>
              <w:right w:val="single" w:sz="6" w:space="0" w:color="000000"/>
            </w:tcBorders>
            <w:vAlign w:val="bottom"/>
          </w:tcPr>
          <w:p w14:paraId="01507137" w14:textId="120A9EFA" w:rsidR="00247B66" w:rsidRPr="00247B66" w:rsidRDefault="00247B66" w:rsidP="008D1D92">
            <w:pPr>
              <w:spacing w:before="60" w:line="140" w:lineRule="exact"/>
              <w:ind w:right="170"/>
              <w:jc w:val="right"/>
            </w:pPr>
            <w:r w:rsidRPr="00247B66">
              <w:t>80,0</w:t>
            </w:r>
          </w:p>
        </w:tc>
        <w:tc>
          <w:tcPr>
            <w:tcW w:w="664" w:type="dxa"/>
            <w:tcBorders>
              <w:left w:val="single" w:sz="6" w:space="0" w:color="000000"/>
            </w:tcBorders>
            <w:shd w:val="clear" w:color="auto" w:fill="auto"/>
            <w:vAlign w:val="bottom"/>
          </w:tcPr>
          <w:p w14:paraId="06140CB2" w14:textId="3C81A859" w:rsidR="00247B66" w:rsidRPr="00247B66" w:rsidRDefault="00247B66" w:rsidP="008D1D92">
            <w:pPr>
              <w:spacing w:before="60" w:line="140" w:lineRule="exact"/>
              <w:ind w:right="170"/>
              <w:jc w:val="right"/>
            </w:pPr>
            <w:r w:rsidRPr="00247B66">
              <w:t>…</w:t>
            </w:r>
          </w:p>
        </w:tc>
        <w:tc>
          <w:tcPr>
            <w:tcW w:w="2308" w:type="dxa"/>
            <w:tcBorders>
              <w:left w:val="single" w:sz="6" w:space="0" w:color="000000"/>
            </w:tcBorders>
            <w:shd w:val="clear" w:color="auto" w:fill="auto"/>
            <w:vAlign w:val="bottom"/>
          </w:tcPr>
          <w:p w14:paraId="4A37C79B" w14:textId="77777777" w:rsidR="00247B66" w:rsidRPr="00C662C9" w:rsidRDefault="00247B66" w:rsidP="008D1D92">
            <w:pPr>
              <w:spacing w:before="60" w:line="140" w:lineRule="exact"/>
              <w:ind w:left="170"/>
              <w:rPr>
                <w:color w:val="000000" w:themeColor="text1"/>
              </w:rPr>
            </w:pPr>
            <w:r w:rsidRPr="00C662C9">
              <w:rPr>
                <w:rFonts w:eastAsia="Symbol"/>
                <w:i/>
                <w:color w:val="000000" w:themeColor="text1"/>
              </w:rPr>
              <w:t>Kyrgyzstan</w:t>
            </w:r>
          </w:p>
        </w:tc>
      </w:tr>
      <w:tr w:rsidR="00247B66" w:rsidRPr="00E20A32" w14:paraId="0F4667BC" w14:textId="77777777" w:rsidTr="008D1D92">
        <w:trPr>
          <w:cantSplit/>
          <w:trHeight w:val="160"/>
          <w:jc w:val="center"/>
        </w:trPr>
        <w:tc>
          <w:tcPr>
            <w:tcW w:w="2306" w:type="dxa"/>
            <w:tcBorders>
              <w:right w:val="single" w:sz="4" w:space="0" w:color="auto"/>
            </w:tcBorders>
            <w:shd w:val="clear" w:color="auto" w:fill="auto"/>
            <w:vAlign w:val="bottom"/>
          </w:tcPr>
          <w:p w14:paraId="3E285E99" w14:textId="77777777" w:rsidR="00247B66" w:rsidRPr="00C662C9" w:rsidRDefault="00247B66" w:rsidP="008D1D92">
            <w:pPr>
              <w:spacing w:before="60" w:line="140" w:lineRule="exact"/>
              <w:ind w:left="113"/>
              <w:rPr>
                <w:color w:val="000000" w:themeColor="text1"/>
              </w:rPr>
            </w:pPr>
            <w:r w:rsidRPr="00C662C9">
              <w:rPr>
                <w:rFonts w:eastAsia="Symbol"/>
                <w:color w:val="000000" w:themeColor="text1"/>
              </w:rPr>
              <w:t>Республика Молдова</w:t>
            </w:r>
          </w:p>
        </w:tc>
        <w:tc>
          <w:tcPr>
            <w:tcW w:w="664" w:type="dxa"/>
            <w:tcBorders>
              <w:left w:val="single" w:sz="4" w:space="0" w:color="auto"/>
            </w:tcBorders>
            <w:shd w:val="clear" w:color="auto" w:fill="auto"/>
            <w:vAlign w:val="bottom"/>
          </w:tcPr>
          <w:p w14:paraId="2DC1E57B" w14:textId="6A15BB72" w:rsidR="00247B66" w:rsidRPr="00247B66" w:rsidRDefault="00247B66" w:rsidP="008D1D92">
            <w:pPr>
              <w:spacing w:before="60" w:line="140" w:lineRule="exact"/>
              <w:ind w:right="170"/>
              <w:jc w:val="right"/>
            </w:pPr>
            <w:r w:rsidRPr="00247B66">
              <w:t>108</w:t>
            </w:r>
          </w:p>
        </w:tc>
        <w:tc>
          <w:tcPr>
            <w:tcW w:w="663" w:type="dxa"/>
            <w:tcBorders>
              <w:left w:val="single" w:sz="6" w:space="0" w:color="000000"/>
            </w:tcBorders>
            <w:shd w:val="clear" w:color="auto" w:fill="auto"/>
            <w:vAlign w:val="bottom"/>
          </w:tcPr>
          <w:p w14:paraId="028D679E" w14:textId="4657BE31" w:rsidR="00247B66" w:rsidRPr="00247B66" w:rsidRDefault="00247B66" w:rsidP="008D1D92">
            <w:pPr>
              <w:spacing w:before="60" w:line="140" w:lineRule="exact"/>
              <w:ind w:right="170"/>
              <w:jc w:val="right"/>
            </w:pPr>
            <w:r w:rsidRPr="00247B66">
              <w:t>71</w:t>
            </w:r>
          </w:p>
        </w:tc>
        <w:tc>
          <w:tcPr>
            <w:tcW w:w="663" w:type="dxa"/>
            <w:tcBorders>
              <w:left w:val="single" w:sz="6" w:space="0" w:color="000000"/>
              <w:right w:val="single" w:sz="6" w:space="0" w:color="000000"/>
            </w:tcBorders>
            <w:vAlign w:val="bottom"/>
          </w:tcPr>
          <w:p w14:paraId="05CCDA44" w14:textId="3638D140" w:rsidR="00247B66" w:rsidRPr="00247B66" w:rsidRDefault="00247B66" w:rsidP="008D1D92">
            <w:pPr>
              <w:spacing w:before="60" w:line="140" w:lineRule="exact"/>
              <w:ind w:right="170"/>
              <w:jc w:val="right"/>
            </w:pPr>
            <w:r w:rsidRPr="00247B66">
              <w:rPr>
                <w:lang w:val="en-US"/>
              </w:rPr>
              <w:t>125</w:t>
            </w:r>
          </w:p>
        </w:tc>
        <w:tc>
          <w:tcPr>
            <w:tcW w:w="664" w:type="dxa"/>
            <w:tcBorders>
              <w:left w:val="single" w:sz="6" w:space="0" w:color="000000"/>
            </w:tcBorders>
            <w:shd w:val="clear" w:color="auto" w:fill="auto"/>
            <w:vAlign w:val="bottom"/>
          </w:tcPr>
          <w:p w14:paraId="1EDE0939" w14:textId="3CC04BF5" w:rsidR="00247B66" w:rsidRPr="00247B66" w:rsidRDefault="00247B66" w:rsidP="008D1D92">
            <w:pPr>
              <w:spacing w:before="60" w:line="140" w:lineRule="exact"/>
              <w:ind w:right="170"/>
              <w:jc w:val="right"/>
            </w:pPr>
            <w:r w:rsidRPr="00247B66">
              <w:t>85</w:t>
            </w:r>
          </w:p>
        </w:tc>
        <w:tc>
          <w:tcPr>
            <w:tcW w:w="663" w:type="dxa"/>
            <w:tcBorders>
              <w:left w:val="single" w:sz="6" w:space="0" w:color="000000"/>
            </w:tcBorders>
            <w:shd w:val="clear" w:color="auto" w:fill="auto"/>
            <w:vAlign w:val="bottom"/>
          </w:tcPr>
          <w:p w14:paraId="471481C1" w14:textId="75EE4E64" w:rsidR="00247B66" w:rsidRPr="00247B66" w:rsidRDefault="00247B66" w:rsidP="008D1D92">
            <w:pPr>
              <w:spacing w:before="60" w:line="140" w:lineRule="exact"/>
              <w:ind w:right="170"/>
              <w:jc w:val="right"/>
            </w:pPr>
            <w:r w:rsidRPr="00247B66">
              <w:t>75,9</w:t>
            </w:r>
          </w:p>
        </w:tc>
        <w:tc>
          <w:tcPr>
            <w:tcW w:w="663" w:type="dxa"/>
            <w:tcBorders>
              <w:left w:val="single" w:sz="6" w:space="0" w:color="000000"/>
              <w:right w:val="single" w:sz="6" w:space="0" w:color="000000"/>
            </w:tcBorders>
            <w:vAlign w:val="bottom"/>
          </w:tcPr>
          <w:p w14:paraId="78C2A832" w14:textId="5190C92D" w:rsidR="00247B66" w:rsidRPr="00247B66" w:rsidRDefault="00247B66" w:rsidP="008D1D92">
            <w:pPr>
              <w:spacing w:before="60" w:line="140" w:lineRule="exact"/>
              <w:ind w:right="170"/>
              <w:jc w:val="right"/>
            </w:pPr>
            <w:r w:rsidRPr="00247B66">
              <w:t xml:space="preserve"> 98,0</w:t>
            </w:r>
          </w:p>
        </w:tc>
        <w:tc>
          <w:tcPr>
            <w:tcW w:w="663" w:type="dxa"/>
            <w:tcBorders>
              <w:left w:val="single" w:sz="6" w:space="0" w:color="000000"/>
              <w:right w:val="single" w:sz="6" w:space="0" w:color="000000"/>
            </w:tcBorders>
            <w:vAlign w:val="bottom"/>
          </w:tcPr>
          <w:p w14:paraId="5EBB7342" w14:textId="4364431D" w:rsidR="00247B66" w:rsidRPr="00247B66" w:rsidRDefault="00247B66" w:rsidP="008D1D92">
            <w:pPr>
              <w:spacing w:before="60" w:line="140" w:lineRule="exact"/>
              <w:ind w:right="170"/>
              <w:jc w:val="right"/>
            </w:pPr>
            <w:r w:rsidRPr="00247B66">
              <w:t>123,1</w:t>
            </w:r>
          </w:p>
        </w:tc>
        <w:tc>
          <w:tcPr>
            <w:tcW w:w="664" w:type="dxa"/>
            <w:tcBorders>
              <w:left w:val="single" w:sz="6" w:space="0" w:color="000000"/>
            </w:tcBorders>
            <w:shd w:val="clear" w:color="auto" w:fill="auto"/>
            <w:vAlign w:val="bottom"/>
          </w:tcPr>
          <w:p w14:paraId="584196CC" w14:textId="786F86E6" w:rsidR="00247B66" w:rsidRPr="00247B66" w:rsidRDefault="00247B66" w:rsidP="008D1D92">
            <w:pPr>
              <w:spacing w:before="60" w:line="140" w:lineRule="exact"/>
              <w:ind w:right="170"/>
              <w:jc w:val="right"/>
            </w:pPr>
            <w:r w:rsidRPr="00247B66">
              <w:t>…</w:t>
            </w:r>
          </w:p>
        </w:tc>
        <w:tc>
          <w:tcPr>
            <w:tcW w:w="2308" w:type="dxa"/>
            <w:tcBorders>
              <w:left w:val="single" w:sz="6" w:space="0" w:color="000000"/>
            </w:tcBorders>
            <w:shd w:val="clear" w:color="auto" w:fill="auto"/>
            <w:vAlign w:val="bottom"/>
          </w:tcPr>
          <w:p w14:paraId="6742F88F" w14:textId="77777777" w:rsidR="00247B66" w:rsidRPr="00C662C9" w:rsidRDefault="00247B66" w:rsidP="008D1D92">
            <w:pPr>
              <w:spacing w:before="60" w:line="140" w:lineRule="exact"/>
              <w:ind w:left="170"/>
              <w:rPr>
                <w:color w:val="000000" w:themeColor="text1"/>
              </w:rPr>
            </w:pPr>
            <w:r w:rsidRPr="00C662C9">
              <w:rPr>
                <w:rFonts w:eastAsia="Symbol"/>
                <w:i/>
                <w:color w:val="000000" w:themeColor="text1"/>
              </w:rPr>
              <w:t>Republic of Moldova</w:t>
            </w:r>
          </w:p>
        </w:tc>
      </w:tr>
      <w:tr w:rsidR="00247B66" w:rsidRPr="00E20A32" w14:paraId="11F8352E" w14:textId="77777777" w:rsidTr="008D1D92">
        <w:trPr>
          <w:cantSplit/>
          <w:trHeight w:val="160"/>
          <w:jc w:val="center"/>
        </w:trPr>
        <w:tc>
          <w:tcPr>
            <w:tcW w:w="2306" w:type="dxa"/>
            <w:tcBorders>
              <w:right w:val="single" w:sz="4" w:space="0" w:color="auto"/>
            </w:tcBorders>
            <w:shd w:val="clear" w:color="auto" w:fill="auto"/>
            <w:vAlign w:val="bottom"/>
          </w:tcPr>
          <w:p w14:paraId="1B064C59" w14:textId="77777777" w:rsidR="00247B66" w:rsidRPr="00C662C9" w:rsidRDefault="00247B66" w:rsidP="008D1D92">
            <w:pPr>
              <w:spacing w:before="60" w:line="140" w:lineRule="exact"/>
              <w:ind w:left="113"/>
              <w:rPr>
                <w:color w:val="000000" w:themeColor="text1"/>
              </w:rPr>
            </w:pPr>
            <w:r w:rsidRPr="00C662C9">
              <w:rPr>
                <w:rFonts w:eastAsia="Symbol"/>
                <w:color w:val="000000" w:themeColor="text1"/>
              </w:rPr>
              <w:t>Таджикистан</w:t>
            </w:r>
          </w:p>
        </w:tc>
        <w:tc>
          <w:tcPr>
            <w:tcW w:w="664" w:type="dxa"/>
            <w:tcBorders>
              <w:left w:val="single" w:sz="4" w:space="0" w:color="auto"/>
            </w:tcBorders>
            <w:shd w:val="clear" w:color="auto" w:fill="auto"/>
            <w:vAlign w:val="bottom"/>
          </w:tcPr>
          <w:p w14:paraId="5BABBCE2" w14:textId="655FA2EE" w:rsidR="00247B66" w:rsidRPr="00247B66" w:rsidRDefault="00247B66" w:rsidP="008D1D92">
            <w:pPr>
              <w:spacing w:before="60" w:line="140" w:lineRule="exact"/>
              <w:ind w:right="170"/>
              <w:jc w:val="right"/>
            </w:pPr>
            <w:r w:rsidRPr="00247B66">
              <w:t>107</w:t>
            </w:r>
          </w:p>
        </w:tc>
        <w:tc>
          <w:tcPr>
            <w:tcW w:w="663" w:type="dxa"/>
            <w:tcBorders>
              <w:left w:val="single" w:sz="6" w:space="0" w:color="000000"/>
            </w:tcBorders>
            <w:shd w:val="clear" w:color="auto" w:fill="auto"/>
            <w:vAlign w:val="bottom"/>
          </w:tcPr>
          <w:p w14:paraId="667A2009" w14:textId="4333BCC9" w:rsidR="00247B66" w:rsidRPr="00247B66" w:rsidRDefault="00247B66" w:rsidP="008D1D92">
            <w:pPr>
              <w:spacing w:before="60" w:line="140" w:lineRule="exact"/>
              <w:ind w:right="170"/>
              <w:jc w:val="right"/>
            </w:pPr>
            <w:r w:rsidRPr="00247B66">
              <w:t>108</w:t>
            </w:r>
          </w:p>
        </w:tc>
        <w:tc>
          <w:tcPr>
            <w:tcW w:w="663" w:type="dxa"/>
            <w:tcBorders>
              <w:left w:val="single" w:sz="6" w:space="0" w:color="000000"/>
              <w:right w:val="single" w:sz="6" w:space="0" w:color="000000"/>
            </w:tcBorders>
            <w:vAlign w:val="bottom"/>
          </w:tcPr>
          <w:p w14:paraId="762BF5B9" w14:textId="162984E5" w:rsidR="00247B66" w:rsidRPr="00247B66" w:rsidRDefault="00247B66" w:rsidP="008D1D92">
            <w:pPr>
              <w:spacing w:before="60" w:line="140" w:lineRule="exact"/>
              <w:ind w:right="170"/>
              <w:jc w:val="right"/>
            </w:pPr>
            <w:r w:rsidRPr="00247B66">
              <w:t>109</w:t>
            </w:r>
          </w:p>
        </w:tc>
        <w:tc>
          <w:tcPr>
            <w:tcW w:w="664" w:type="dxa"/>
            <w:tcBorders>
              <w:left w:val="single" w:sz="6" w:space="0" w:color="000000"/>
            </w:tcBorders>
            <w:shd w:val="clear" w:color="auto" w:fill="auto"/>
            <w:vAlign w:val="bottom"/>
          </w:tcPr>
          <w:p w14:paraId="0F7EAF19" w14:textId="51DC0AB9" w:rsidR="00247B66" w:rsidRPr="00247B66" w:rsidRDefault="00247B66" w:rsidP="008D1D92">
            <w:pPr>
              <w:spacing w:before="60" w:line="140" w:lineRule="exact"/>
              <w:ind w:right="170"/>
              <w:jc w:val="right"/>
            </w:pPr>
            <w:r w:rsidRPr="00247B66">
              <w:t>111</w:t>
            </w:r>
          </w:p>
        </w:tc>
        <w:tc>
          <w:tcPr>
            <w:tcW w:w="663" w:type="dxa"/>
            <w:tcBorders>
              <w:left w:val="single" w:sz="6" w:space="0" w:color="000000"/>
            </w:tcBorders>
            <w:shd w:val="clear" w:color="auto" w:fill="auto"/>
            <w:vAlign w:val="bottom"/>
          </w:tcPr>
          <w:p w14:paraId="0A101359" w14:textId="30FFB9C9" w:rsidR="00247B66" w:rsidRPr="00247B66" w:rsidRDefault="00247B66" w:rsidP="008D1D92">
            <w:pPr>
              <w:spacing w:before="60" w:line="140" w:lineRule="exact"/>
              <w:ind w:right="170"/>
              <w:jc w:val="right"/>
            </w:pPr>
            <w:r w:rsidRPr="00247B66">
              <w:t>47,6</w:t>
            </w:r>
          </w:p>
        </w:tc>
        <w:tc>
          <w:tcPr>
            <w:tcW w:w="663" w:type="dxa"/>
            <w:tcBorders>
              <w:left w:val="single" w:sz="6" w:space="0" w:color="000000"/>
              <w:right w:val="single" w:sz="6" w:space="0" w:color="000000"/>
            </w:tcBorders>
            <w:vAlign w:val="bottom"/>
          </w:tcPr>
          <w:p w14:paraId="25C2F8D4" w14:textId="2641EABC" w:rsidR="00247B66" w:rsidRPr="00247B66" w:rsidRDefault="00247B66" w:rsidP="008D1D92">
            <w:pPr>
              <w:spacing w:before="60" w:line="140" w:lineRule="exact"/>
              <w:ind w:right="170"/>
              <w:jc w:val="right"/>
            </w:pPr>
            <w:r w:rsidRPr="00247B66">
              <w:t xml:space="preserve"> 62,7</w:t>
            </w:r>
          </w:p>
        </w:tc>
        <w:tc>
          <w:tcPr>
            <w:tcW w:w="663" w:type="dxa"/>
            <w:tcBorders>
              <w:left w:val="single" w:sz="6" w:space="0" w:color="000000"/>
              <w:right w:val="single" w:sz="6" w:space="0" w:color="000000"/>
            </w:tcBorders>
            <w:vAlign w:val="bottom"/>
          </w:tcPr>
          <w:p w14:paraId="43D09909" w14:textId="56F31452" w:rsidR="00247B66" w:rsidRPr="00247B66" w:rsidRDefault="00247B66" w:rsidP="008D1D92">
            <w:pPr>
              <w:spacing w:before="60" w:line="140" w:lineRule="exact"/>
              <w:ind w:right="170"/>
              <w:jc w:val="right"/>
            </w:pPr>
            <w:r w:rsidRPr="00247B66">
              <w:t>75,5</w:t>
            </w:r>
          </w:p>
        </w:tc>
        <w:tc>
          <w:tcPr>
            <w:tcW w:w="664" w:type="dxa"/>
            <w:tcBorders>
              <w:left w:val="single" w:sz="6" w:space="0" w:color="000000"/>
            </w:tcBorders>
            <w:shd w:val="clear" w:color="auto" w:fill="auto"/>
            <w:vAlign w:val="bottom"/>
          </w:tcPr>
          <w:p w14:paraId="348BB4B4" w14:textId="465F6EF9" w:rsidR="00247B66" w:rsidRPr="00247B66" w:rsidRDefault="00247B66" w:rsidP="008D1D92">
            <w:pPr>
              <w:spacing w:before="60" w:line="140" w:lineRule="exact"/>
              <w:ind w:right="170"/>
              <w:jc w:val="right"/>
            </w:pPr>
            <w:r w:rsidRPr="00247B66">
              <w:t>…</w:t>
            </w:r>
          </w:p>
        </w:tc>
        <w:tc>
          <w:tcPr>
            <w:tcW w:w="2308" w:type="dxa"/>
            <w:tcBorders>
              <w:left w:val="single" w:sz="6" w:space="0" w:color="000000"/>
            </w:tcBorders>
            <w:shd w:val="clear" w:color="auto" w:fill="auto"/>
            <w:vAlign w:val="bottom"/>
          </w:tcPr>
          <w:p w14:paraId="6EA02D56" w14:textId="77777777" w:rsidR="00247B66" w:rsidRPr="00C662C9" w:rsidRDefault="00247B66" w:rsidP="008D1D92">
            <w:pPr>
              <w:spacing w:before="60" w:line="140" w:lineRule="exact"/>
              <w:ind w:left="170"/>
              <w:rPr>
                <w:color w:val="000000" w:themeColor="text1"/>
              </w:rPr>
            </w:pPr>
            <w:r w:rsidRPr="00C662C9">
              <w:rPr>
                <w:rFonts w:eastAsia="Symbol"/>
                <w:i/>
                <w:color w:val="000000" w:themeColor="text1"/>
              </w:rPr>
              <w:t>Tajikistan</w:t>
            </w:r>
          </w:p>
        </w:tc>
      </w:tr>
      <w:tr w:rsidR="00247B66" w:rsidRPr="00E20A32" w14:paraId="4460D60D" w14:textId="77777777" w:rsidTr="008D1D92">
        <w:trPr>
          <w:cantSplit/>
          <w:trHeight w:val="160"/>
          <w:jc w:val="center"/>
        </w:trPr>
        <w:tc>
          <w:tcPr>
            <w:tcW w:w="2306" w:type="dxa"/>
            <w:tcBorders>
              <w:right w:val="single" w:sz="4" w:space="0" w:color="auto"/>
            </w:tcBorders>
            <w:shd w:val="clear" w:color="auto" w:fill="auto"/>
            <w:vAlign w:val="bottom"/>
          </w:tcPr>
          <w:p w14:paraId="7A1CDFA1" w14:textId="77777777" w:rsidR="00247B66" w:rsidRPr="00C662C9" w:rsidRDefault="00247B66" w:rsidP="008D1D92">
            <w:pPr>
              <w:spacing w:before="60" w:line="140" w:lineRule="exact"/>
              <w:ind w:left="113"/>
              <w:rPr>
                <w:color w:val="000000" w:themeColor="text1"/>
              </w:rPr>
            </w:pPr>
            <w:r w:rsidRPr="00C662C9">
              <w:rPr>
                <w:rFonts w:eastAsia="Symbol"/>
                <w:color w:val="000000" w:themeColor="text1"/>
              </w:rPr>
              <w:t>Узбекистан</w:t>
            </w:r>
          </w:p>
        </w:tc>
        <w:tc>
          <w:tcPr>
            <w:tcW w:w="664" w:type="dxa"/>
            <w:tcBorders>
              <w:left w:val="single" w:sz="4" w:space="0" w:color="auto"/>
            </w:tcBorders>
            <w:shd w:val="clear" w:color="auto" w:fill="auto"/>
            <w:vAlign w:val="bottom"/>
          </w:tcPr>
          <w:p w14:paraId="40BC0CFD" w14:textId="33525092" w:rsidR="00247B66" w:rsidRPr="00247B66" w:rsidRDefault="00247B66" w:rsidP="008D1D92">
            <w:pPr>
              <w:spacing w:before="60" w:line="140" w:lineRule="exact"/>
              <w:ind w:right="170"/>
              <w:jc w:val="right"/>
            </w:pPr>
            <w:r w:rsidRPr="00247B66">
              <w:t>106</w:t>
            </w:r>
          </w:p>
        </w:tc>
        <w:tc>
          <w:tcPr>
            <w:tcW w:w="663" w:type="dxa"/>
            <w:tcBorders>
              <w:left w:val="single" w:sz="6" w:space="0" w:color="000000"/>
            </w:tcBorders>
            <w:shd w:val="clear" w:color="auto" w:fill="auto"/>
            <w:vAlign w:val="bottom"/>
          </w:tcPr>
          <w:p w14:paraId="094B1629" w14:textId="5D1C224D" w:rsidR="00247B66" w:rsidRPr="00247B66" w:rsidRDefault="00247B66" w:rsidP="008D1D92">
            <w:pPr>
              <w:spacing w:before="60" w:line="140" w:lineRule="exact"/>
              <w:ind w:right="170"/>
              <w:jc w:val="right"/>
            </w:pPr>
            <w:r w:rsidRPr="00247B66">
              <w:t>104</w:t>
            </w:r>
          </w:p>
        </w:tc>
        <w:tc>
          <w:tcPr>
            <w:tcW w:w="663" w:type="dxa"/>
            <w:tcBorders>
              <w:left w:val="single" w:sz="6" w:space="0" w:color="000000"/>
              <w:right w:val="single" w:sz="6" w:space="0" w:color="000000"/>
            </w:tcBorders>
            <w:vAlign w:val="bottom"/>
          </w:tcPr>
          <w:p w14:paraId="209DEAFA" w14:textId="4FF065FA" w:rsidR="00247B66" w:rsidRPr="00247B66" w:rsidRDefault="00247B66" w:rsidP="008D1D92">
            <w:pPr>
              <w:spacing w:before="60" w:line="140" w:lineRule="exact"/>
              <w:ind w:right="170"/>
              <w:jc w:val="right"/>
            </w:pPr>
            <w:r w:rsidRPr="00247B66">
              <w:t>104</w:t>
            </w:r>
          </w:p>
        </w:tc>
        <w:tc>
          <w:tcPr>
            <w:tcW w:w="664" w:type="dxa"/>
            <w:tcBorders>
              <w:left w:val="single" w:sz="6" w:space="0" w:color="000000"/>
            </w:tcBorders>
            <w:shd w:val="clear" w:color="auto" w:fill="auto"/>
            <w:vAlign w:val="bottom"/>
          </w:tcPr>
          <w:p w14:paraId="654C489E" w14:textId="5484F8F7" w:rsidR="00247B66" w:rsidRPr="00247B66" w:rsidRDefault="00247B66" w:rsidP="008D1D92">
            <w:pPr>
              <w:spacing w:before="60" w:line="140" w:lineRule="exact"/>
              <w:ind w:right="170"/>
              <w:jc w:val="right"/>
            </w:pPr>
            <w:r w:rsidRPr="00247B66">
              <w:t>…</w:t>
            </w:r>
          </w:p>
        </w:tc>
        <w:tc>
          <w:tcPr>
            <w:tcW w:w="663" w:type="dxa"/>
            <w:tcBorders>
              <w:left w:val="single" w:sz="6" w:space="0" w:color="000000"/>
            </w:tcBorders>
            <w:shd w:val="clear" w:color="auto" w:fill="auto"/>
            <w:vAlign w:val="bottom"/>
          </w:tcPr>
          <w:p w14:paraId="3A8AC066" w14:textId="76ABA43F" w:rsidR="00247B66" w:rsidRPr="00247B66" w:rsidRDefault="00247B66" w:rsidP="008D1D92">
            <w:pPr>
              <w:spacing w:before="60" w:line="140" w:lineRule="exact"/>
              <w:ind w:right="170"/>
              <w:jc w:val="right"/>
            </w:pPr>
            <w:r w:rsidRPr="00247B66">
              <w:t>113,8</w:t>
            </w:r>
          </w:p>
        </w:tc>
        <w:tc>
          <w:tcPr>
            <w:tcW w:w="663" w:type="dxa"/>
            <w:tcBorders>
              <w:left w:val="single" w:sz="6" w:space="0" w:color="000000"/>
              <w:right w:val="single" w:sz="6" w:space="0" w:color="000000"/>
            </w:tcBorders>
            <w:vAlign w:val="bottom"/>
          </w:tcPr>
          <w:p w14:paraId="7803CB37" w14:textId="055411DF" w:rsidR="00247B66" w:rsidRPr="00247B66" w:rsidRDefault="00247B66" w:rsidP="008D1D92">
            <w:pPr>
              <w:spacing w:before="60" w:line="140" w:lineRule="exact"/>
              <w:ind w:right="170"/>
              <w:jc w:val="right"/>
            </w:pPr>
            <w:r w:rsidRPr="00247B66">
              <w:t>101,6</w:t>
            </w:r>
          </w:p>
        </w:tc>
        <w:tc>
          <w:tcPr>
            <w:tcW w:w="663" w:type="dxa"/>
            <w:tcBorders>
              <w:left w:val="single" w:sz="6" w:space="0" w:color="000000"/>
              <w:right w:val="single" w:sz="6" w:space="0" w:color="000000"/>
            </w:tcBorders>
            <w:vAlign w:val="bottom"/>
          </w:tcPr>
          <w:p w14:paraId="4497E5BB" w14:textId="418F6FD5" w:rsidR="00247B66" w:rsidRPr="00247B66" w:rsidRDefault="00247B66" w:rsidP="008D1D92">
            <w:pPr>
              <w:spacing w:before="60" w:line="140" w:lineRule="exact"/>
              <w:ind w:right="170"/>
              <w:jc w:val="right"/>
            </w:pPr>
            <w:r w:rsidRPr="00247B66">
              <w:t>126,8</w:t>
            </w:r>
          </w:p>
        </w:tc>
        <w:tc>
          <w:tcPr>
            <w:tcW w:w="664" w:type="dxa"/>
            <w:tcBorders>
              <w:left w:val="single" w:sz="6" w:space="0" w:color="000000"/>
            </w:tcBorders>
            <w:shd w:val="clear" w:color="auto" w:fill="auto"/>
            <w:vAlign w:val="bottom"/>
          </w:tcPr>
          <w:p w14:paraId="12550E3A" w14:textId="36C21C31" w:rsidR="00247B66" w:rsidRPr="00247B66" w:rsidRDefault="00247B66" w:rsidP="008D1D92">
            <w:pPr>
              <w:spacing w:before="60" w:line="140" w:lineRule="exact"/>
              <w:ind w:right="170"/>
              <w:jc w:val="right"/>
            </w:pPr>
            <w:r w:rsidRPr="00247B66">
              <w:t>…</w:t>
            </w:r>
          </w:p>
        </w:tc>
        <w:tc>
          <w:tcPr>
            <w:tcW w:w="2308" w:type="dxa"/>
            <w:tcBorders>
              <w:left w:val="single" w:sz="6" w:space="0" w:color="000000"/>
            </w:tcBorders>
            <w:shd w:val="clear" w:color="auto" w:fill="auto"/>
            <w:vAlign w:val="bottom"/>
          </w:tcPr>
          <w:p w14:paraId="640F91FF" w14:textId="77777777" w:rsidR="00247B66" w:rsidRPr="00C662C9" w:rsidRDefault="00247B66" w:rsidP="008D1D92">
            <w:pPr>
              <w:spacing w:before="60" w:line="140" w:lineRule="exact"/>
              <w:ind w:left="170"/>
              <w:rPr>
                <w:color w:val="000000" w:themeColor="text1"/>
              </w:rPr>
            </w:pPr>
            <w:r w:rsidRPr="00C662C9">
              <w:rPr>
                <w:rFonts w:eastAsia="Symbol"/>
                <w:i/>
                <w:color w:val="000000" w:themeColor="text1"/>
              </w:rPr>
              <w:t>Uzbekistan</w:t>
            </w:r>
          </w:p>
        </w:tc>
      </w:tr>
      <w:tr w:rsidR="00247B66" w:rsidRPr="00E20A32" w14:paraId="5A64D40C" w14:textId="77777777" w:rsidTr="008D1D92">
        <w:trPr>
          <w:cantSplit/>
          <w:trHeight w:val="160"/>
          <w:jc w:val="center"/>
        </w:trPr>
        <w:tc>
          <w:tcPr>
            <w:tcW w:w="2306" w:type="dxa"/>
            <w:tcBorders>
              <w:right w:val="single" w:sz="4" w:space="0" w:color="auto"/>
            </w:tcBorders>
            <w:shd w:val="clear" w:color="auto" w:fill="auto"/>
            <w:vAlign w:val="bottom"/>
          </w:tcPr>
          <w:p w14:paraId="52009893" w14:textId="3E83D871" w:rsidR="00247B66" w:rsidRPr="008D1D92" w:rsidRDefault="00247B66" w:rsidP="008D1D92">
            <w:pPr>
              <w:spacing w:before="60" w:line="140" w:lineRule="exact"/>
              <w:ind w:left="113"/>
            </w:pPr>
            <w:r w:rsidRPr="008D1D92">
              <w:rPr>
                <w:rFonts w:eastAsia="Symbol"/>
              </w:rPr>
              <w:t>Украина</w:t>
            </w:r>
            <w:proofErr w:type="gramStart"/>
            <w:r w:rsidRPr="008D1D92">
              <w:rPr>
                <w:rFonts w:eastAsia="Symbol"/>
                <w:vertAlign w:val="superscript"/>
              </w:rPr>
              <w:t>1</w:t>
            </w:r>
            <w:proofErr w:type="gramEnd"/>
            <w:r w:rsidRPr="008D1D92">
              <w:rPr>
                <w:rFonts w:eastAsia="Symbol"/>
                <w:vertAlign w:val="superscript"/>
              </w:rPr>
              <w:t>)</w:t>
            </w:r>
          </w:p>
        </w:tc>
        <w:tc>
          <w:tcPr>
            <w:tcW w:w="664" w:type="dxa"/>
            <w:tcBorders>
              <w:left w:val="single" w:sz="4" w:space="0" w:color="auto"/>
            </w:tcBorders>
            <w:shd w:val="clear" w:color="auto" w:fill="auto"/>
            <w:vAlign w:val="bottom"/>
          </w:tcPr>
          <w:p w14:paraId="7BEA0FCC" w14:textId="73402CEC" w:rsidR="00247B66" w:rsidRPr="008D1D92" w:rsidRDefault="00247B66" w:rsidP="008D1D92">
            <w:pPr>
              <w:spacing w:before="60" w:line="140" w:lineRule="exact"/>
              <w:ind w:right="170"/>
              <w:jc w:val="right"/>
            </w:pPr>
            <w:r w:rsidRPr="008D1D92">
              <w:t>99</w:t>
            </w:r>
          </w:p>
        </w:tc>
        <w:tc>
          <w:tcPr>
            <w:tcW w:w="663" w:type="dxa"/>
            <w:tcBorders>
              <w:left w:val="single" w:sz="6" w:space="0" w:color="000000"/>
            </w:tcBorders>
            <w:shd w:val="clear" w:color="auto" w:fill="auto"/>
            <w:vAlign w:val="bottom"/>
          </w:tcPr>
          <w:p w14:paraId="5D6D017D" w14:textId="594FD64D" w:rsidR="00247B66" w:rsidRPr="008D1D92" w:rsidRDefault="00247B66" w:rsidP="008D1D92">
            <w:pPr>
              <w:spacing w:before="60" w:line="140" w:lineRule="exact"/>
              <w:ind w:right="170"/>
              <w:jc w:val="right"/>
            </w:pPr>
            <w:r w:rsidRPr="008D1D92">
              <w:t>77</w:t>
            </w:r>
          </w:p>
        </w:tc>
        <w:tc>
          <w:tcPr>
            <w:tcW w:w="663" w:type="dxa"/>
            <w:tcBorders>
              <w:left w:val="single" w:sz="6" w:space="0" w:color="000000"/>
              <w:right w:val="single" w:sz="6" w:space="0" w:color="000000"/>
            </w:tcBorders>
            <w:vAlign w:val="bottom"/>
          </w:tcPr>
          <w:p w14:paraId="39DF0655" w14:textId="4E13549A" w:rsidR="00247B66" w:rsidRPr="008D1D92" w:rsidRDefault="00247B66" w:rsidP="008D1D92">
            <w:pPr>
              <w:spacing w:before="60" w:line="140" w:lineRule="exact"/>
              <w:ind w:right="170"/>
              <w:jc w:val="right"/>
            </w:pPr>
            <w:r w:rsidRPr="008D1D92">
              <w:t>108</w:t>
            </w:r>
          </w:p>
        </w:tc>
        <w:tc>
          <w:tcPr>
            <w:tcW w:w="664" w:type="dxa"/>
            <w:tcBorders>
              <w:left w:val="single" w:sz="6" w:space="0" w:color="000000"/>
            </w:tcBorders>
            <w:shd w:val="clear" w:color="auto" w:fill="auto"/>
            <w:vAlign w:val="bottom"/>
          </w:tcPr>
          <w:p w14:paraId="3C02B043" w14:textId="56A1735B" w:rsidR="00247B66" w:rsidRPr="008D1D92" w:rsidRDefault="00247B66" w:rsidP="008D1D92">
            <w:pPr>
              <w:spacing w:before="60" w:line="140" w:lineRule="exact"/>
              <w:ind w:right="170"/>
              <w:jc w:val="right"/>
            </w:pPr>
            <w:r w:rsidRPr="008D1D92">
              <w:t>…</w:t>
            </w:r>
          </w:p>
        </w:tc>
        <w:tc>
          <w:tcPr>
            <w:tcW w:w="663" w:type="dxa"/>
            <w:tcBorders>
              <w:left w:val="single" w:sz="6" w:space="0" w:color="000000"/>
            </w:tcBorders>
            <w:shd w:val="clear" w:color="auto" w:fill="auto"/>
            <w:vAlign w:val="bottom"/>
          </w:tcPr>
          <w:p w14:paraId="4E30DBD2" w14:textId="6955F864" w:rsidR="00247B66" w:rsidRPr="008D1D92" w:rsidRDefault="00247B66" w:rsidP="008D1D92">
            <w:pPr>
              <w:spacing w:before="60" w:line="140" w:lineRule="exact"/>
              <w:ind w:right="170"/>
              <w:jc w:val="right"/>
            </w:pPr>
            <w:r w:rsidRPr="008D1D92">
              <w:t>97</w:t>
            </w:r>
          </w:p>
        </w:tc>
        <w:tc>
          <w:tcPr>
            <w:tcW w:w="663" w:type="dxa"/>
            <w:tcBorders>
              <w:left w:val="single" w:sz="6" w:space="0" w:color="000000"/>
              <w:right w:val="single" w:sz="6" w:space="0" w:color="000000"/>
            </w:tcBorders>
            <w:vAlign w:val="bottom"/>
          </w:tcPr>
          <w:p w14:paraId="436DED31" w14:textId="4FBBBD8B" w:rsidR="00247B66" w:rsidRPr="008D1D92" w:rsidRDefault="00247B66" w:rsidP="008D1D92">
            <w:pPr>
              <w:spacing w:before="60" w:line="140" w:lineRule="exact"/>
              <w:ind w:right="170"/>
              <w:jc w:val="right"/>
            </w:pPr>
            <w:r w:rsidRPr="008D1D92">
              <w:t>83</w:t>
            </w:r>
          </w:p>
        </w:tc>
        <w:tc>
          <w:tcPr>
            <w:tcW w:w="663" w:type="dxa"/>
            <w:tcBorders>
              <w:left w:val="single" w:sz="6" w:space="0" w:color="000000"/>
              <w:right w:val="single" w:sz="6" w:space="0" w:color="000000"/>
            </w:tcBorders>
            <w:vAlign w:val="bottom"/>
          </w:tcPr>
          <w:p w14:paraId="6B314BD6" w14:textId="302B381F" w:rsidR="00247B66" w:rsidRPr="008D1D92" w:rsidRDefault="00247B66" w:rsidP="008D1D92">
            <w:pPr>
              <w:spacing w:before="60" w:line="140" w:lineRule="exact"/>
              <w:ind w:right="170"/>
              <w:jc w:val="right"/>
            </w:pPr>
            <w:r w:rsidRPr="008D1D92">
              <w:t>118</w:t>
            </w:r>
          </w:p>
        </w:tc>
        <w:tc>
          <w:tcPr>
            <w:tcW w:w="664" w:type="dxa"/>
            <w:tcBorders>
              <w:left w:val="single" w:sz="6" w:space="0" w:color="000000"/>
            </w:tcBorders>
            <w:shd w:val="clear" w:color="auto" w:fill="auto"/>
            <w:vAlign w:val="bottom"/>
          </w:tcPr>
          <w:p w14:paraId="5D37452E" w14:textId="0514B949" w:rsidR="00247B66" w:rsidRPr="008D1D92" w:rsidRDefault="00247B66" w:rsidP="008D1D92">
            <w:pPr>
              <w:spacing w:before="60" w:line="140" w:lineRule="exact"/>
              <w:ind w:right="170"/>
              <w:jc w:val="right"/>
            </w:pPr>
            <w:r w:rsidRPr="008D1D92">
              <w:t>…</w:t>
            </w:r>
          </w:p>
        </w:tc>
        <w:tc>
          <w:tcPr>
            <w:tcW w:w="2308" w:type="dxa"/>
            <w:tcBorders>
              <w:left w:val="single" w:sz="6" w:space="0" w:color="000000"/>
            </w:tcBorders>
            <w:shd w:val="clear" w:color="auto" w:fill="auto"/>
            <w:vAlign w:val="bottom"/>
          </w:tcPr>
          <w:p w14:paraId="2C65D9E4" w14:textId="42ED01CE" w:rsidR="00247B66" w:rsidRPr="008D1D92" w:rsidRDefault="00247B66" w:rsidP="008D1D92">
            <w:pPr>
              <w:spacing w:before="60" w:line="140" w:lineRule="exact"/>
              <w:ind w:left="170"/>
            </w:pPr>
            <w:proofErr w:type="gramStart"/>
            <w:r w:rsidRPr="008D1D92">
              <w:rPr>
                <w:rFonts w:eastAsia="Symbol"/>
                <w:i/>
              </w:rPr>
              <w:t>Ukraine</w:t>
            </w:r>
            <w:r w:rsidRPr="008D1D92">
              <w:rPr>
                <w:rFonts w:eastAsia="Symbol"/>
                <w:vertAlign w:val="superscript"/>
              </w:rPr>
              <w:t>1)</w:t>
            </w:r>
            <w:proofErr w:type="gramEnd"/>
          </w:p>
        </w:tc>
      </w:tr>
      <w:tr w:rsidR="00247B66" w:rsidRPr="00E20A32" w14:paraId="0497B746" w14:textId="77777777" w:rsidTr="008D1D92">
        <w:trPr>
          <w:cantSplit/>
          <w:trHeight w:val="160"/>
          <w:jc w:val="center"/>
        </w:trPr>
        <w:tc>
          <w:tcPr>
            <w:tcW w:w="2306" w:type="dxa"/>
            <w:tcBorders>
              <w:right w:val="single" w:sz="4" w:space="0" w:color="auto"/>
            </w:tcBorders>
            <w:shd w:val="clear" w:color="auto" w:fill="auto"/>
            <w:vAlign w:val="bottom"/>
          </w:tcPr>
          <w:p w14:paraId="6927B07D" w14:textId="3B148C11" w:rsidR="00247B66" w:rsidRPr="00247B66" w:rsidRDefault="00247B66" w:rsidP="008D1D92">
            <w:pPr>
              <w:spacing w:before="60" w:line="140" w:lineRule="exact"/>
            </w:pPr>
            <w:r w:rsidRPr="00247B66">
              <w:rPr>
                <w:rFonts w:eastAsia="Symbol"/>
                <w:bCs/>
              </w:rPr>
              <w:t>Страны БРИКС</w:t>
            </w:r>
          </w:p>
        </w:tc>
        <w:tc>
          <w:tcPr>
            <w:tcW w:w="664" w:type="dxa"/>
            <w:tcBorders>
              <w:left w:val="single" w:sz="4" w:space="0" w:color="auto"/>
            </w:tcBorders>
            <w:shd w:val="clear" w:color="auto" w:fill="auto"/>
            <w:vAlign w:val="bottom"/>
          </w:tcPr>
          <w:p w14:paraId="32AAAD56" w14:textId="37E06C50" w:rsidR="00247B66" w:rsidRPr="00247B66" w:rsidRDefault="00247B66" w:rsidP="008D1D92">
            <w:pPr>
              <w:spacing w:before="60" w:line="140" w:lineRule="exact"/>
              <w:ind w:right="170"/>
              <w:jc w:val="right"/>
            </w:pPr>
            <w:r w:rsidRPr="00247B66">
              <w:t> </w:t>
            </w:r>
          </w:p>
        </w:tc>
        <w:tc>
          <w:tcPr>
            <w:tcW w:w="663" w:type="dxa"/>
            <w:tcBorders>
              <w:left w:val="single" w:sz="6" w:space="0" w:color="000000"/>
            </w:tcBorders>
            <w:shd w:val="clear" w:color="auto" w:fill="auto"/>
            <w:vAlign w:val="bottom"/>
          </w:tcPr>
          <w:p w14:paraId="58C894BB" w14:textId="4340B83D" w:rsidR="00247B66" w:rsidRPr="00247B66" w:rsidRDefault="00247B66" w:rsidP="008D1D92">
            <w:pPr>
              <w:spacing w:before="60" w:line="140" w:lineRule="exact"/>
              <w:ind w:right="170"/>
              <w:jc w:val="right"/>
            </w:pPr>
            <w:r w:rsidRPr="00247B66">
              <w:t> </w:t>
            </w:r>
          </w:p>
        </w:tc>
        <w:tc>
          <w:tcPr>
            <w:tcW w:w="663" w:type="dxa"/>
            <w:tcBorders>
              <w:left w:val="single" w:sz="6" w:space="0" w:color="000000"/>
              <w:right w:val="single" w:sz="6" w:space="0" w:color="000000"/>
            </w:tcBorders>
            <w:vAlign w:val="bottom"/>
          </w:tcPr>
          <w:p w14:paraId="21FEB7A1" w14:textId="59251589" w:rsidR="00247B66" w:rsidRPr="00247B66" w:rsidRDefault="00247B66" w:rsidP="008D1D92">
            <w:pPr>
              <w:spacing w:before="60" w:line="140" w:lineRule="exact"/>
              <w:ind w:right="170"/>
              <w:jc w:val="right"/>
            </w:pPr>
          </w:p>
        </w:tc>
        <w:tc>
          <w:tcPr>
            <w:tcW w:w="664" w:type="dxa"/>
            <w:tcBorders>
              <w:left w:val="single" w:sz="6" w:space="0" w:color="000000"/>
            </w:tcBorders>
            <w:shd w:val="clear" w:color="auto" w:fill="auto"/>
            <w:vAlign w:val="bottom"/>
          </w:tcPr>
          <w:p w14:paraId="43D77255" w14:textId="77777777" w:rsidR="00247B66" w:rsidRPr="00247B66" w:rsidRDefault="00247B66" w:rsidP="008D1D92">
            <w:pPr>
              <w:spacing w:before="60" w:line="140" w:lineRule="exact"/>
              <w:ind w:right="170"/>
              <w:jc w:val="right"/>
            </w:pPr>
          </w:p>
        </w:tc>
        <w:tc>
          <w:tcPr>
            <w:tcW w:w="663" w:type="dxa"/>
            <w:tcBorders>
              <w:left w:val="single" w:sz="6" w:space="0" w:color="000000"/>
            </w:tcBorders>
            <w:shd w:val="clear" w:color="auto" w:fill="auto"/>
            <w:vAlign w:val="bottom"/>
          </w:tcPr>
          <w:p w14:paraId="3B49EE5C" w14:textId="15F8D20F" w:rsidR="00247B66" w:rsidRPr="00247B66" w:rsidRDefault="00247B66" w:rsidP="008D1D92">
            <w:pPr>
              <w:spacing w:before="60" w:line="140" w:lineRule="exact"/>
              <w:ind w:right="170"/>
              <w:jc w:val="right"/>
            </w:pPr>
            <w:r w:rsidRPr="00247B66">
              <w:t> </w:t>
            </w:r>
          </w:p>
        </w:tc>
        <w:tc>
          <w:tcPr>
            <w:tcW w:w="663" w:type="dxa"/>
            <w:tcBorders>
              <w:left w:val="single" w:sz="6" w:space="0" w:color="000000"/>
              <w:right w:val="single" w:sz="6" w:space="0" w:color="000000"/>
            </w:tcBorders>
            <w:vAlign w:val="bottom"/>
          </w:tcPr>
          <w:p w14:paraId="1E4A2434" w14:textId="577047C4" w:rsidR="00247B66" w:rsidRPr="00247B66" w:rsidRDefault="00247B66" w:rsidP="008D1D92">
            <w:pPr>
              <w:spacing w:before="60" w:line="140" w:lineRule="exact"/>
              <w:ind w:right="170"/>
              <w:jc w:val="right"/>
            </w:pPr>
          </w:p>
        </w:tc>
        <w:tc>
          <w:tcPr>
            <w:tcW w:w="663" w:type="dxa"/>
            <w:tcBorders>
              <w:left w:val="single" w:sz="6" w:space="0" w:color="000000"/>
              <w:right w:val="single" w:sz="6" w:space="0" w:color="000000"/>
            </w:tcBorders>
            <w:vAlign w:val="bottom"/>
          </w:tcPr>
          <w:p w14:paraId="1D5B9E22" w14:textId="77777777" w:rsidR="00247B66" w:rsidRPr="00247B66" w:rsidRDefault="00247B66" w:rsidP="008D1D92">
            <w:pPr>
              <w:spacing w:before="60" w:line="140" w:lineRule="exact"/>
              <w:ind w:right="170"/>
              <w:jc w:val="right"/>
            </w:pPr>
          </w:p>
        </w:tc>
        <w:tc>
          <w:tcPr>
            <w:tcW w:w="664" w:type="dxa"/>
            <w:tcBorders>
              <w:left w:val="single" w:sz="6" w:space="0" w:color="000000"/>
            </w:tcBorders>
            <w:shd w:val="clear" w:color="auto" w:fill="auto"/>
            <w:vAlign w:val="bottom"/>
          </w:tcPr>
          <w:p w14:paraId="5ECE3D84" w14:textId="77777777" w:rsidR="00247B66" w:rsidRPr="00247B66" w:rsidRDefault="00247B66" w:rsidP="008D1D92">
            <w:pPr>
              <w:spacing w:before="60" w:line="140" w:lineRule="exact"/>
              <w:ind w:right="170"/>
              <w:jc w:val="right"/>
            </w:pPr>
          </w:p>
        </w:tc>
        <w:tc>
          <w:tcPr>
            <w:tcW w:w="2308" w:type="dxa"/>
            <w:tcBorders>
              <w:left w:val="single" w:sz="6" w:space="0" w:color="000000"/>
            </w:tcBorders>
            <w:shd w:val="clear" w:color="auto" w:fill="auto"/>
            <w:vAlign w:val="bottom"/>
          </w:tcPr>
          <w:p w14:paraId="291ACF84" w14:textId="4B2D2809" w:rsidR="00247B66" w:rsidRPr="00247B66" w:rsidRDefault="00247B66" w:rsidP="008D1D92">
            <w:pPr>
              <w:spacing w:before="60" w:line="140" w:lineRule="exact"/>
              <w:ind w:left="57"/>
            </w:pPr>
            <w:r w:rsidRPr="00247B66">
              <w:rPr>
                <w:rFonts w:eastAsia="Symbol"/>
                <w:i/>
                <w:lang w:val="en"/>
              </w:rPr>
              <w:t>BRICS countries</w:t>
            </w:r>
          </w:p>
        </w:tc>
      </w:tr>
      <w:tr w:rsidR="00247B66" w:rsidRPr="00E20A32" w14:paraId="49589873" w14:textId="77777777" w:rsidTr="008D1D92">
        <w:trPr>
          <w:cantSplit/>
          <w:trHeight w:val="160"/>
          <w:jc w:val="center"/>
        </w:trPr>
        <w:tc>
          <w:tcPr>
            <w:tcW w:w="2306" w:type="dxa"/>
            <w:tcBorders>
              <w:right w:val="single" w:sz="4" w:space="0" w:color="auto"/>
            </w:tcBorders>
            <w:shd w:val="clear" w:color="auto" w:fill="auto"/>
            <w:vAlign w:val="bottom"/>
          </w:tcPr>
          <w:p w14:paraId="4B5EB45F" w14:textId="3D8BEC94" w:rsidR="00247B66" w:rsidRPr="00247B66" w:rsidRDefault="00247B66" w:rsidP="008D1D92">
            <w:pPr>
              <w:spacing w:before="60" w:line="140" w:lineRule="exact"/>
              <w:ind w:left="284"/>
            </w:pPr>
            <w:r w:rsidRPr="00247B66">
              <w:rPr>
                <w:rFonts w:eastAsia="Symbol"/>
              </w:rPr>
              <w:t>из них:</w:t>
            </w:r>
          </w:p>
        </w:tc>
        <w:tc>
          <w:tcPr>
            <w:tcW w:w="664" w:type="dxa"/>
            <w:tcBorders>
              <w:left w:val="single" w:sz="4" w:space="0" w:color="auto"/>
            </w:tcBorders>
            <w:shd w:val="clear" w:color="auto" w:fill="auto"/>
            <w:vAlign w:val="bottom"/>
          </w:tcPr>
          <w:p w14:paraId="0B3A8658" w14:textId="77777777" w:rsidR="00247B66" w:rsidRPr="00247B66" w:rsidRDefault="00247B66" w:rsidP="008D1D92">
            <w:pPr>
              <w:spacing w:before="60" w:line="140" w:lineRule="exact"/>
              <w:ind w:right="170"/>
              <w:jc w:val="right"/>
            </w:pPr>
          </w:p>
        </w:tc>
        <w:tc>
          <w:tcPr>
            <w:tcW w:w="663" w:type="dxa"/>
            <w:tcBorders>
              <w:left w:val="single" w:sz="6" w:space="0" w:color="000000"/>
            </w:tcBorders>
            <w:shd w:val="clear" w:color="auto" w:fill="auto"/>
            <w:vAlign w:val="bottom"/>
          </w:tcPr>
          <w:p w14:paraId="5F408BAC" w14:textId="77777777" w:rsidR="00247B66" w:rsidRPr="00247B66" w:rsidRDefault="00247B66" w:rsidP="008D1D92">
            <w:pPr>
              <w:spacing w:before="60" w:line="140" w:lineRule="exact"/>
              <w:ind w:right="170"/>
              <w:jc w:val="right"/>
            </w:pPr>
          </w:p>
        </w:tc>
        <w:tc>
          <w:tcPr>
            <w:tcW w:w="663" w:type="dxa"/>
            <w:tcBorders>
              <w:left w:val="single" w:sz="6" w:space="0" w:color="000000"/>
              <w:right w:val="single" w:sz="6" w:space="0" w:color="000000"/>
            </w:tcBorders>
            <w:vAlign w:val="bottom"/>
          </w:tcPr>
          <w:p w14:paraId="4A3B3E0B" w14:textId="77777777" w:rsidR="00247B66" w:rsidRPr="00247B66" w:rsidRDefault="00247B66" w:rsidP="008D1D92">
            <w:pPr>
              <w:spacing w:before="60" w:line="140" w:lineRule="exact"/>
              <w:ind w:right="170"/>
              <w:jc w:val="right"/>
            </w:pPr>
          </w:p>
        </w:tc>
        <w:tc>
          <w:tcPr>
            <w:tcW w:w="664" w:type="dxa"/>
            <w:tcBorders>
              <w:left w:val="single" w:sz="6" w:space="0" w:color="000000"/>
            </w:tcBorders>
            <w:shd w:val="clear" w:color="auto" w:fill="auto"/>
            <w:vAlign w:val="bottom"/>
          </w:tcPr>
          <w:p w14:paraId="5DC80FCD" w14:textId="77777777" w:rsidR="00247B66" w:rsidRPr="00247B66" w:rsidRDefault="00247B66" w:rsidP="008D1D92">
            <w:pPr>
              <w:spacing w:before="60" w:line="140" w:lineRule="exact"/>
              <w:ind w:right="170"/>
              <w:jc w:val="right"/>
            </w:pPr>
          </w:p>
        </w:tc>
        <w:tc>
          <w:tcPr>
            <w:tcW w:w="663" w:type="dxa"/>
            <w:tcBorders>
              <w:left w:val="single" w:sz="6" w:space="0" w:color="000000"/>
            </w:tcBorders>
            <w:shd w:val="clear" w:color="auto" w:fill="auto"/>
            <w:vAlign w:val="bottom"/>
          </w:tcPr>
          <w:p w14:paraId="5F130336" w14:textId="77777777" w:rsidR="00247B66" w:rsidRPr="00247B66" w:rsidRDefault="00247B66" w:rsidP="008D1D92">
            <w:pPr>
              <w:spacing w:before="60" w:line="140" w:lineRule="exact"/>
              <w:ind w:right="170"/>
              <w:jc w:val="right"/>
            </w:pPr>
          </w:p>
        </w:tc>
        <w:tc>
          <w:tcPr>
            <w:tcW w:w="663" w:type="dxa"/>
            <w:tcBorders>
              <w:left w:val="single" w:sz="6" w:space="0" w:color="000000"/>
              <w:right w:val="single" w:sz="6" w:space="0" w:color="000000"/>
            </w:tcBorders>
            <w:vAlign w:val="bottom"/>
          </w:tcPr>
          <w:p w14:paraId="776F235A" w14:textId="77777777" w:rsidR="00247B66" w:rsidRPr="00247B66" w:rsidRDefault="00247B66" w:rsidP="008D1D92">
            <w:pPr>
              <w:spacing w:before="60" w:line="140" w:lineRule="exact"/>
              <w:ind w:right="170"/>
              <w:jc w:val="right"/>
            </w:pPr>
          </w:p>
        </w:tc>
        <w:tc>
          <w:tcPr>
            <w:tcW w:w="663" w:type="dxa"/>
            <w:tcBorders>
              <w:left w:val="single" w:sz="6" w:space="0" w:color="000000"/>
              <w:right w:val="single" w:sz="6" w:space="0" w:color="000000"/>
            </w:tcBorders>
            <w:vAlign w:val="bottom"/>
          </w:tcPr>
          <w:p w14:paraId="7DAC33BF" w14:textId="77777777" w:rsidR="00247B66" w:rsidRPr="00247B66" w:rsidRDefault="00247B66" w:rsidP="008D1D92">
            <w:pPr>
              <w:spacing w:before="60" w:line="140" w:lineRule="exact"/>
              <w:ind w:right="170"/>
              <w:jc w:val="right"/>
            </w:pPr>
          </w:p>
        </w:tc>
        <w:tc>
          <w:tcPr>
            <w:tcW w:w="664" w:type="dxa"/>
            <w:tcBorders>
              <w:left w:val="single" w:sz="6" w:space="0" w:color="000000"/>
            </w:tcBorders>
            <w:shd w:val="clear" w:color="auto" w:fill="auto"/>
            <w:vAlign w:val="bottom"/>
          </w:tcPr>
          <w:p w14:paraId="524A108F" w14:textId="77777777" w:rsidR="00247B66" w:rsidRPr="00247B66" w:rsidRDefault="00247B66" w:rsidP="008D1D92">
            <w:pPr>
              <w:spacing w:before="60" w:line="140" w:lineRule="exact"/>
              <w:ind w:right="170"/>
              <w:jc w:val="right"/>
            </w:pPr>
          </w:p>
        </w:tc>
        <w:tc>
          <w:tcPr>
            <w:tcW w:w="2308" w:type="dxa"/>
            <w:tcBorders>
              <w:left w:val="single" w:sz="6" w:space="0" w:color="000000"/>
            </w:tcBorders>
            <w:shd w:val="clear" w:color="auto" w:fill="auto"/>
            <w:vAlign w:val="bottom"/>
          </w:tcPr>
          <w:p w14:paraId="7E6A269F" w14:textId="60196ACB" w:rsidR="00247B66" w:rsidRPr="00247B66" w:rsidRDefault="00247B66" w:rsidP="008D1D92">
            <w:pPr>
              <w:spacing w:before="60" w:line="140" w:lineRule="exact"/>
              <w:ind w:left="340"/>
            </w:pPr>
            <w:r w:rsidRPr="00247B66">
              <w:rPr>
                <w:rFonts w:eastAsia="Symbol"/>
                <w:i/>
              </w:rPr>
              <w:t>of which:</w:t>
            </w:r>
          </w:p>
        </w:tc>
      </w:tr>
      <w:tr w:rsidR="00247B66" w:rsidRPr="00E20A32" w14:paraId="1905E9A1" w14:textId="77777777" w:rsidTr="008D1D92">
        <w:trPr>
          <w:cantSplit/>
          <w:trHeight w:val="160"/>
          <w:jc w:val="center"/>
        </w:trPr>
        <w:tc>
          <w:tcPr>
            <w:tcW w:w="2306" w:type="dxa"/>
            <w:tcBorders>
              <w:right w:val="single" w:sz="4" w:space="0" w:color="auto"/>
            </w:tcBorders>
            <w:shd w:val="clear" w:color="auto" w:fill="auto"/>
            <w:vAlign w:val="bottom"/>
          </w:tcPr>
          <w:p w14:paraId="66DD42D3" w14:textId="387CBB8C" w:rsidR="00247B66" w:rsidRPr="00247B66" w:rsidRDefault="00247B66" w:rsidP="008D1D92">
            <w:pPr>
              <w:spacing w:before="60" w:line="140" w:lineRule="exact"/>
              <w:ind w:left="113"/>
            </w:pPr>
            <w:r w:rsidRPr="00247B66">
              <w:rPr>
                <w:rFonts w:eastAsia="Symbol"/>
              </w:rPr>
              <w:t>Бразилия</w:t>
            </w:r>
          </w:p>
        </w:tc>
        <w:tc>
          <w:tcPr>
            <w:tcW w:w="664" w:type="dxa"/>
            <w:tcBorders>
              <w:left w:val="single" w:sz="4" w:space="0" w:color="auto"/>
            </w:tcBorders>
            <w:shd w:val="clear" w:color="auto" w:fill="auto"/>
            <w:vAlign w:val="bottom"/>
          </w:tcPr>
          <w:p w14:paraId="51598AB1" w14:textId="6DD6BF01" w:rsidR="00247B66" w:rsidRPr="00247B66" w:rsidRDefault="00247B66" w:rsidP="008D1D92">
            <w:pPr>
              <w:spacing w:before="60" w:line="140" w:lineRule="exact"/>
              <w:ind w:right="170"/>
              <w:jc w:val="right"/>
            </w:pPr>
            <w:r w:rsidRPr="00247B66">
              <w:t>106</w:t>
            </w:r>
          </w:p>
        </w:tc>
        <w:tc>
          <w:tcPr>
            <w:tcW w:w="663" w:type="dxa"/>
            <w:tcBorders>
              <w:left w:val="single" w:sz="6" w:space="0" w:color="000000"/>
            </w:tcBorders>
            <w:shd w:val="clear" w:color="auto" w:fill="auto"/>
            <w:vAlign w:val="bottom"/>
          </w:tcPr>
          <w:p w14:paraId="732A93AC" w14:textId="283B5EBE" w:rsidR="00247B66" w:rsidRPr="00247B66" w:rsidRDefault="00247B66" w:rsidP="008D1D92">
            <w:pPr>
              <w:spacing w:before="60" w:line="140" w:lineRule="exact"/>
              <w:ind w:right="170"/>
              <w:jc w:val="right"/>
            </w:pPr>
            <w:r w:rsidRPr="00247B66">
              <w:t>102</w:t>
            </w:r>
          </w:p>
        </w:tc>
        <w:tc>
          <w:tcPr>
            <w:tcW w:w="663" w:type="dxa"/>
            <w:tcBorders>
              <w:left w:val="single" w:sz="6" w:space="0" w:color="000000"/>
              <w:right w:val="single" w:sz="6" w:space="0" w:color="000000"/>
            </w:tcBorders>
            <w:vAlign w:val="bottom"/>
          </w:tcPr>
          <w:p w14:paraId="4370127D" w14:textId="269C3C43" w:rsidR="00247B66" w:rsidRPr="00247B66" w:rsidRDefault="00247B66" w:rsidP="008D1D92">
            <w:pPr>
              <w:spacing w:before="60" w:line="140" w:lineRule="exact"/>
              <w:ind w:right="170"/>
              <w:jc w:val="right"/>
            </w:pPr>
            <w:r w:rsidRPr="00247B66">
              <w:t>110</w:t>
            </w:r>
          </w:p>
        </w:tc>
        <w:tc>
          <w:tcPr>
            <w:tcW w:w="664" w:type="dxa"/>
            <w:tcBorders>
              <w:left w:val="single" w:sz="6" w:space="0" w:color="000000"/>
            </w:tcBorders>
            <w:shd w:val="clear" w:color="auto" w:fill="auto"/>
            <w:vAlign w:val="bottom"/>
          </w:tcPr>
          <w:p w14:paraId="3D82198E" w14:textId="52C0AA8F" w:rsidR="00247B66" w:rsidRPr="00247B66" w:rsidRDefault="00247B66" w:rsidP="008D1D92">
            <w:pPr>
              <w:spacing w:before="60" w:line="140" w:lineRule="exact"/>
              <w:ind w:right="170"/>
              <w:jc w:val="right"/>
            </w:pPr>
            <w:r w:rsidRPr="00247B66">
              <w:t>…</w:t>
            </w:r>
          </w:p>
        </w:tc>
        <w:tc>
          <w:tcPr>
            <w:tcW w:w="663" w:type="dxa"/>
            <w:tcBorders>
              <w:left w:val="single" w:sz="6" w:space="0" w:color="000000"/>
            </w:tcBorders>
            <w:shd w:val="clear" w:color="auto" w:fill="auto"/>
            <w:vAlign w:val="bottom"/>
          </w:tcPr>
          <w:p w14:paraId="431B35C0" w14:textId="1AE1D132" w:rsidR="00247B66" w:rsidRPr="00247B66" w:rsidRDefault="00247B66" w:rsidP="008D1D92">
            <w:pPr>
              <w:spacing w:before="60" w:line="140" w:lineRule="exact"/>
              <w:ind w:right="170"/>
              <w:jc w:val="right"/>
            </w:pPr>
            <w:r w:rsidRPr="00247B66">
              <w:t>105</w:t>
            </w:r>
          </w:p>
        </w:tc>
        <w:tc>
          <w:tcPr>
            <w:tcW w:w="663" w:type="dxa"/>
            <w:tcBorders>
              <w:left w:val="single" w:sz="6" w:space="0" w:color="000000"/>
              <w:right w:val="single" w:sz="6" w:space="0" w:color="000000"/>
            </w:tcBorders>
            <w:vAlign w:val="bottom"/>
          </w:tcPr>
          <w:p w14:paraId="05E9E670" w14:textId="32278D94" w:rsidR="00247B66" w:rsidRPr="00247B66" w:rsidRDefault="00247B66" w:rsidP="008D1D92">
            <w:pPr>
              <w:spacing w:before="60" w:line="140" w:lineRule="exact"/>
              <w:ind w:right="170"/>
              <w:jc w:val="right"/>
            </w:pPr>
            <w:r w:rsidRPr="00247B66">
              <w:t>101</w:t>
            </w:r>
          </w:p>
        </w:tc>
        <w:tc>
          <w:tcPr>
            <w:tcW w:w="663" w:type="dxa"/>
            <w:tcBorders>
              <w:left w:val="single" w:sz="6" w:space="0" w:color="000000"/>
              <w:right w:val="single" w:sz="6" w:space="0" w:color="000000"/>
            </w:tcBorders>
            <w:vAlign w:val="bottom"/>
          </w:tcPr>
          <w:p w14:paraId="793A0870" w14:textId="709B5127" w:rsidR="00247B66" w:rsidRPr="00247B66" w:rsidRDefault="00247B66" w:rsidP="008D1D92">
            <w:pPr>
              <w:spacing w:before="60" w:line="140" w:lineRule="exact"/>
              <w:ind w:right="170"/>
              <w:jc w:val="right"/>
            </w:pPr>
            <w:r w:rsidRPr="00247B66">
              <w:t>110</w:t>
            </w:r>
          </w:p>
        </w:tc>
        <w:tc>
          <w:tcPr>
            <w:tcW w:w="664" w:type="dxa"/>
            <w:tcBorders>
              <w:left w:val="single" w:sz="6" w:space="0" w:color="000000"/>
            </w:tcBorders>
            <w:shd w:val="clear" w:color="auto" w:fill="auto"/>
            <w:vAlign w:val="bottom"/>
          </w:tcPr>
          <w:p w14:paraId="4262A1E8" w14:textId="118529F3" w:rsidR="00247B66" w:rsidRPr="00247B66" w:rsidRDefault="00247B66" w:rsidP="008D1D92">
            <w:pPr>
              <w:spacing w:before="60" w:line="140" w:lineRule="exact"/>
              <w:ind w:right="170"/>
              <w:jc w:val="right"/>
            </w:pPr>
            <w:r w:rsidRPr="00247B66">
              <w:t>…</w:t>
            </w:r>
          </w:p>
        </w:tc>
        <w:tc>
          <w:tcPr>
            <w:tcW w:w="2308" w:type="dxa"/>
            <w:tcBorders>
              <w:left w:val="single" w:sz="6" w:space="0" w:color="000000"/>
            </w:tcBorders>
            <w:shd w:val="clear" w:color="auto" w:fill="auto"/>
            <w:vAlign w:val="bottom"/>
          </w:tcPr>
          <w:p w14:paraId="5CEA0670" w14:textId="6FE7A359" w:rsidR="00247B66" w:rsidRPr="00247B66" w:rsidRDefault="00247B66" w:rsidP="008D1D92">
            <w:pPr>
              <w:spacing w:before="60" w:line="140" w:lineRule="exact"/>
              <w:ind w:left="170"/>
            </w:pPr>
            <w:r w:rsidRPr="00247B66">
              <w:rPr>
                <w:rFonts w:eastAsia="Symbol"/>
                <w:i/>
              </w:rPr>
              <w:t>Brazil</w:t>
            </w:r>
          </w:p>
        </w:tc>
      </w:tr>
      <w:tr w:rsidR="00247B66" w:rsidRPr="00E20A32" w14:paraId="7C92B525" w14:textId="77777777" w:rsidTr="008D1D92">
        <w:trPr>
          <w:cantSplit/>
          <w:trHeight w:val="160"/>
          <w:jc w:val="center"/>
        </w:trPr>
        <w:tc>
          <w:tcPr>
            <w:tcW w:w="2306" w:type="dxa"/>
            <w:tcBorders>
              <w:right w:val="single" w:sz="4" w:space="0" w:color="auto"/>
            </w:tcBorders>
            <w:shd w:val="clear" w:color="auto" w:fill="auto"/>
            <w:vAlign w:val="bottom"/>
          </w:tcPr>
          <w:p w14:paraId="12E09165" w14:textId="59C3917B" w:rsidR="00247B66" w:rsidRPr="008D1D92" w:rsidRDefault="00247B66" w:rsidP="008D1D92">
            <w:pPr>
              <w:spacing w:before="60" w:line="140" w:lineRule="exact"/>
              <w:ind w:left="113"/>
            </w:pPr>
            <w:r w:rsidRPr="008D1D92">
              <w:rPr>
                <w:rFonts w:eastAsia="Symbol"/>
              </w:rPr>
              <w:t>Индия</w:t>
            </w:r>
          </w:p>
        </w:tc>
        <w:tc>
          <w:tcPr>
            <w:tcW w:w="664" w:type="dxa"/>
            <w:tcBorders>
              <w:left w:val="single" w:sz="4" w:space="0" w:color="auto"/>
            </w:tcBorders>
            <w:shd w:val="clear" w:color="auto" w:fill="auto"/>
            <w:vAlign w:val="bottom"/>
          </w:tcPr>
          <w:p w14:paraId="4C36833E" w14:textId="2790F2CA" w:rsidR="00247B66" w:rsidRPr="008D1D92" w:rsidRDefault="00247B66" w:rsidP="008D1D92">
            <w:pPr>
              <w:spacing w:before="60" w:line="140" w:lineRule="exact"/>
              <w:ind w:right="170"/>
              <w:jc w:val="right"/>
            </w:pPr>
            <w:r w:rsidRPr="008D1D92">
              <w:t>111</w:t>
            </w:r>
          </w:p>
        </w:tc>
        <w:tc>
          <w:tcPr>
            <w:tcW w:w="663" w:type="dxa"/>
            <w:tcBorders>
              <w:left w:val="single" w:sz="6" w:space="0" w:color="000000"/>
            </w:tcBorders>
            <w:shd w:val="clear" w:color="auto" w:fill="auto"/>
            <w:vAlign w:val="bottom"/>
          </w:tcPr>
          <w:p w14:paraId="6255BA29" w14:textId="014A8776" w:rsidR="00247B66" w:rsidRPr="008D1D92" w:rsidRDefault="00247B66" w:rsidP="008D1D92">
            <w:pPr>
              <w:spacing w:before="60" w:line="140" w:lineRule="exact"/>
              <w:ind w:right="170"/>
              <w:jc w:val="right"/>
            </w:pPr>
            <w:r w:rsidRPr="008D1D92">
              <w:t>104</w:t>
            </w:r>
          </w:p>
        </w:tc>
        <w:tc>
          <w:tcPr>
            <w:tcW w:w="663" w:type="dxa"/>
            <w:tcBorders>
              <w:left w:val="single" w:sz="6" w:space="0" w:color="000000"/>
              <w:right w:val="single" w:sz="6" w:space="0" w:color="000000"/>
            </w:tcBorders>
            <w:vAlign w:val="bottom"/>
          </w:tcPr>
          <w:p w14:paraId="0DD3B288" w14:textId="3A18180E" w:rsidR="00247B66" w:rsidRPr="008D1D92" w:rsidRDefault="00247B66" w:rsidP="008D1D92">
            <w:pPr>
              <w:spacing w:before="60" w:line="140" w:lineRule="exact"/>
              <w:ind w:right="170"/>
              <w:jc w:val="right"/>
            </w:pPr>
            <w:r w:rsidRPr="008D1D92">
              <w:t>103</w:t>
            </w:r>
          </w:p>
        </w:tc>
        <w:tc>
          <w:tcPr>
            <w:tcW w:w="664" w:type="dxa"/>
            <w:tcBorders>
              <w:left w:val="single" w:sz="6" w:space="0" w:color="000000"/>
            </w:tcBorders>
            <w:shd w:val="clear" w:color="auto" w:fill="auto"/>
            <w:vAlign w:val="bottom"/>
          </w:tcPr>
          <w:p w14:paraId="0D74B3A5" w14:textId="495FB048" w:rsidR="00247B66" w:rsidRPr="008D1D92" w:rsidRDefault="00247B66" w:rsidP="008D1D92">
            <w:pPr>
              <w:spacing w:before="60" w:line="140" w:lineRule="exact"/>
              <w:ind w:right="170"/>
              <w:jc w:val="right"/>
            </w:pPr>
            <w:r w:rsidRPr="008D1D92">
              <w:t>…</w:t>
            </w:r>
          </w:p>
        </w:tc>
        <w:tc>
          <w:tcPr>
            <w:tcW w:w="663" w:type="dxa"/>
            <w:tcBorders>
              <w:left w:val="single" w:sz="6" w:space="0" w:color="000000"/>
            </w:tcBorders>
            <w:shd w:val="clear" w:color="auto" w:fill="auto"/>
            <w:vAlign w:val="bottom"/>
          </w:tcPr>
          <w:p w14:paraId="511C892C" w14:textId="07A1BD14" w:rsidR="00247B66" w:rsidRPr="008D1D92" w:rsidRDefault="00247B66" w:rsidP="008D1D92">
            <w:pPr>
              <w:spacing w:before="60" w:line="140" w:lineRule="exact"/>
              <w:ind w:right="170"/>
              <w:jc w:val="right"/>
            </w:pPr>
            <w:r w:rsidRPr="008D1D92">
              <w:t>109</w:t>
            </w:r>
          </w:p>
        </w:tc>
        <w:tc>
          <w:tcPr>
            <w:tcW w:w="663" w:type="dxa"/>
            <w:tcBorders>
              <w:left w:val="single" w:sz="6" w:space="0" w:color="000000"/>
              <w:right w:val="single" w:sz="6" w:space="0" w:color="000000"/>
            </w:tcBorders>
            <w:vAlign w:val="bottom"/>
          </w:tcPr>
          <w:p w14:paraId="4EC73AB8" w14:textId="2CE9640B" w:rsidR="00247B66" w:rsidRPr="008D1D92" w:rsidRDefault="00247B66" w:rsidP="008D1D92">
            <w:pPr>
              <w:spacing w:before="60" w:line="140" w:lineRule="exact"/>
              <w:ind w:right="170"/>
              <w:jc w:val="right"/>
            </w:pPr>
            <w:r w:rsidRPr="008D1D92">
              <w:t>103</w:t>
            </w:r>
          </w:p>
        </w:tc>
        <w:tc>
          <w:tcPr>
            <w:tcW w:w="663" w:type="dxa"/>
            <w:tcBorders>
              <w:left w:val="single" w:sz="6" w:space="0" w:color="000000"/>
              <w:right w:val="single" w:sz="6" w:space="0" w:color="000000"/>
            </w:tcBorders>
            <w:vAlign w:val="bottom"/>
          </w:tcPr>
          <w:p w14:paraId="4C248799" w14:textId="41F76617" w:rsidR="00247B66" w:rsidRPr="008D1D92" w:rsidRDefault="00247B66" w:rsidP="008D1D92">
            <w:pPr>
              <w:spacing w:before="60" w:line="140" w:lineRule="exact"/>
              <w:ind w:right="170"/>
              <w:jc w:val="right"/>
            </w:pPr>
            <w:r w:rsidRPr="008D1D92">
              <w:t>102</w:t>
            </w:r>
          </w:p>
        </w:tc>
        <w:tc>
          <w:tcPr>
            <w:tcW w:w="664" w:type="dxa"/>
            <w:tcBorders>
              <w:left w:val="single" w:sz="6" w:space="0" w:color="000000"/>
            </w:tcBorders>
            <w:shd w:val="clear" w:color="auto" w:fill="auto"/>
            <w:vAlign w:val="bottom"/>
          </w:tcPr>
          <w:p w14:paraId="3072E1DC" w14:textId="4B14594C" w:rsidR="00247B66" w:rsidRPr="008D1D92" w:rsidRDefault="00247B66" w:rsidP="008D1D92">
            <w:pPr>
              <w:spacing w:before="60" w:line="140" w:lineRule="exact"/>
              <w:ind w:right="170"/>
              <w:jc w:val="right"/>
            </w:pPr>
            <w:r w:rsidRPr="008D1D92">
              <w:t>…</w:t>
            </w:r>
          </w:p>
        </w:tc>
        <w:tc>
          <w:tcPr>
            <w:tcW w:w="2308" w:type="dxa"/>
            <w:tcBorders>
              <w:left w:val="single" w:sz="6" w:space="0" w:color="000000"/>
            </w:tcBorders>
            <w:shd w:val="clear" w:color="auto" w:fill="auto"/>
            <w:vAlign w:val="bottom"/>
          </w:tcPr>
          <w:p w14:paraId="424F7044" w14:textId="69675171" w:rsidR="00247B66" w:rsidRPr="008D1D92" w:rsidRDefault="00247B66" w:rsidP="008D1D92">
            <w:pPr>
              <w:spacing w:before="60" w:line="140" w:lineRule="exact"/>
              <w:ind w:left="170"/>
            </w:pPr>
            <w:r w:rsidRPr="008D1D92">
              <w:rPr>
                <w:rFonts w:eastAsia="Symbol"/>
                <w:i/>
              </w:rPr>
              <w:t>India</w:t>
            </w:r>
          </w:p>
        </w:tc>
      </w:tr>
      <w:tr w:rsidR="00247B66" w:rsidRPr="00E20A32" w14:paraId="31348B99" w14:textId="77777777" w:rsidTr="008D1D92">
        <w:trPr>
          <w:cantSplit/>
          <w:trHeight w:val="160"/>
          <w:jc w:val="center"/>
        </w:trPr>
        <w:tc>
          <w:tcPr>
            <w:tcW w:w="2306" w:type="dxa"/>
            <w:tcBorders>
              <w:right w:val="single" w:sz="4" w:space="0" w:color="auto"/>
            </w:tcBorders>
            <w:shd w:val="clear" w:color="auto" w:fill="auto"/>
            <w:vAlign w:val="bottom"/>
          </w:tcPr>
          <w:p w14:paraId="233C417B" w14:textId="5BF1F717" w:rsidR="00247B66" w:rsidRPr="008D1D92" w:rsidRDefault="00247B66" w:rsidP="008D1D92">
            <w:pPr>
              <w:spacing w:before="60" w:line="140" w:lineRule="exact"/>
              <w:ind w:left="113"/>
            </w:pPr>
            <w:r w:rsidRPr="008D1D92">
              <w:rPr>
                <w:rFonts w:eastAsia="Symbol"/>
              </w:rPr>
              <w:t>Китай</w:t>
            </w:r>
          </w:p>
        </w:tc>
        <w:tc>
          <w:tcPr>
            <w:tcW w:w="664" w:type="dxa"/>
            <w:tcBorders>
              <w:left w:val="single" w:sz="4" w:space="0" w:color="auto"/>
            </w:tcBorders>
            <w:shd w:val="clear" w:color="auto" w:fill="auto"/>
            <w:vAlign w:val="bottom"/>
          </w:tcPr>
          <w:p w14:paraId="59A8DAE2" w14:textId="79197546" w:rsidR="00247B66" w:rsidRPr="008D1D92" w:rsidRDefault="00247B66" w:rsidP="008D1D92">
            <w:pPr>
              <w:spacing w:before="60" w:line="140" w:lineRule="exact"/>
              <w:ind w:right="170"/>
              <w:jc w:val="right"/>
            </w:pPr>
            <w:r w:rsidRPr="008D1D92">
              <w:t>103</w:t>
            </w:r>
          </w:p>
        </w:tc>
        <w:tc>
          <w:tcPr>
            <w:tcW w:w="663" w:type="dxa"/>
            <w:tcBorders>
              <w:left w:val="single" w:sz="6" w:space="0" w:color="000000"/>
            </w:tcBorders>
            <w:shd w:val="clear" w:color="auto" w:fill="auto"/>
            <w:vAlign w:val="bottom"/>
          </w:tcPr>
          <w:p w14:paraId="3DE1E9B7" w14:textId="16FBC83E" w:rsidR="00247B66" w:rsidRPr="008D1D92" w:rsidRDefault="00247B66" w:rsidP="008D1D92">
            <w:pPr>
              <w:spacing w:before="60" w:line="140" w:lineRule="exact"/>
              <w:ind w:right="170"/>
              <w:jc w:val="right"/>
            </w:pPr>
            <w:r w:rsidRPr="008D1D92">
              <w:t>102</w:t>
            </w:r>
          </w:p>
        </w:tc>
        <w:tc>
          <w:tcPr>
            <w:tcW w:w="663" w:type="dxa"/>
            <w:tcBorders>
              <w:left w:val="single" w:sz="6" w:space="0" w:color="000000"/>
              <w:right w:val="single" w:sz="6" w:space="0" w:color="000000"/>
            </w:tcBorders>
            <w:vAlign w:val="bottom"/>
          </w:tcPr>
          <w:p w14:paraId="1ECFF49D" w14:textId="60744D5D" w:rsidR="00247B66" w:rsidRPr="008D1D92" w:rsidRDefault="00247B66" w:rsidP="008D1D92">
            <w:pPr>
              <w:spacing w:before="60" w:line="140" w:lineRule="exact"/>
              <w:ind w:right="170"/>
              <w:jc w:val="right"/>
            </w:pPr>
            <w:r w:rsidRPr="008D1D92">
              <w:t>102</w:t>
            </w:r>
          </w:p>
        </w:tc>
        <w:tc>
          <w:tcPr>
            <w:tcW w:w="664" w:type="dxa"/>
            <w:tcBorders>
              <w:left w:val="single" w:sz="6" w:space="0" w:color="000000"/>
            </w:tcBorders>
            <w:shd w:val="clear" w:color="auto" w:fill="auto"/>
            <w:vAlign w:val="bottom"/>
          </w:tcPr>
          <w:p w14:paraId="2AE7EA6D" w14:textId="68C8CA57" w:rsidR="00247B66" w:rsidRPr="008D1D92" w:rsidRDefault="00247B66" w:rsidP="008D1D92">
            <w:pPr>
              <w:spacing w:before="60" w:line="140" w:lineRule="exact"/>
              <w:ind w:right="170"/>
              <w:jc w:val="right"/>
            </w:pPr>
            <w:r w:rsidRPr="008D1D92">
              <w:t>…</w:t>
            </w:r>
          </w:p>
        </w:tc>
        <w:tc>
          <w:tcPr>
            <w:tcW w:w="663" w:type="dxa"/>
            <w:tcBorders>
              <w:left w:val="single" w:sz="6" w:space="0" w:color="000000"/>
            </w:tcBorders>
            <w:shd w:val="clear" w:color="auto" w:fill="auto"/>
            <w:vAlign w:val="bottom"/>
          </w:tcPr>
          <w:p w14:paraId="1E1924B4" w14:textId="06DA173E" w:rsidR="00247B66" w:rsidRPr="008D1D92" w:rsidRDefault="00247B66" w:rsidP="008D1D92">
            <w:pPr>
              <w:spacing w:before="60" w:line="140" w:lineRule="exact"/>
              <w:ind w:right="170"/>
              <w:jc w:val="right"/>
            </w:pPr>
            <w:r w:rsidRPr="008D1D92">
              <w:t>102</w:t>
            </w:r>
          </w:p>
        </w:tc>
        <w:tc>
          <w:tcPr>
            <w:tcW w:w="663" w:type="dxa"/>
            <w:tcBorders>
              <w:left w:val="single" w:sz="6" w:space="0" w:color="000000"/>
              <w:right w:val="single" w:sz="6" w:space="0" w:color="000000"/>
            </w:tcBorders>
            <w:vAlign w:val="bottom"/>
          </w:tcPr>
          <w:p w14:paraId="45A1BD58" w14:textId="41403A54" w:rsidR="00247B66" w:rsidRPr="008D1D92" w:rsidRDefault="00247B66" w:rsidP="008D1D92">
            <w:pPr>
              <w:spacing w:before="60" w:line="140" w:lineRule="exact"/>
              <w:ind w:right="170"/>
              <w:jc w:val="right"/>
            </w:pPr>
            <w:r w:rsidRPr="008D1D92">
              <w:t>103</w:t>
            </w:r>
          </w:p>
        </w:tc>
        <w:tc>
          <w:tcPr>
            <w:tcW w:w="663" w:type="dxa"/>
            <w:tcBorders>
              <w:left w:val="single" w:sz="6" w:space="0" w:color="000000"/>
              <w:right w:val="single" w:sz="6" w:space="0" w:color="000000"/>
            </w:tcBorders>
            <w:vAlign w:val="bottom"/>
          </w:tcPr>
          <w:p w14:paraId="68E9BC65" w14:textId="280959C8" w:rsidR="00247B66" w:rsidRPr="008D1D92" w:rsidRDefault="00247B66" w:rsidP="008D1D92">
            <w:pPr>
              <w:spacing w:before="60" w:line="140" w:lineRule="exact"/>
              <w:ind w:right="170"/>
              <w:jc w:val="right"/>
            </w:pPr>
            <w:r w:rsidRPr="008D1D92">
              <w:t>102</w:t>
            </w:r>
          </w:p>
        </w:tc>
        <w:tc>
          <w:tcPr>
            <w:tcW w:w="664" w:type="dxa"/>
            <w:tcBorders>
              <w:left w:val="single" w:sz="6" w:space="0" w:color="000000"/>
            </w:tcBorders>
            <w:shd w:val="clear" w:color="auto" w:fill="auto"/>
            <w:vAlign w:val="bottom"/>
          </w:tcPr>
          <w:p w14:paraId="69ED7051" w14:textId="09C6179D" w:rsidR="00247B66" w:rsidRPr="008D1D92" w:rsidRDefault="00247B66" w:rsidP="008D1D92">
            <w:pPr>
              <w:spacing w:before="60" w:line="140" w:lineRule="exact"/>
              <w:ind w:right="170"/>
              <w:jc w:val="right"/>
            </w:pPr>
            <w:r w:rsidRPr="008D1D92">
              <w:t>…</w:t>
            </w:r>
          </w:p>
        </w:tc>
        <w:tc>
          <w:tcPr>
            <w:tcW w:w="2308" w:type="dxa"/>
            <w:tcBorders>
              <w:left w:val="single" w:sz="6" w:space="0" w:color="000000"/>
            </w:tcBorders>
            <w:shd w:val="clear" w:color="auto" w:fill="auto"/>
            <w:vAlign w:val="bottom"/>
          </w:tcPr>
          <w:p w14:paraId="54FAB668" w14:textId="6E03A1C4" w:rsidR="00247B66" w:rsidRPr="008D1D92" w:rsidRDefault="00247B66" w:rsidP="008D1D92">
            <w:pPr>
              <w:spacing w:before="60" w:line="140" w:lineRule="exact"/>
              <w:ind w:left="170"/>
            </w:pPr>
            <w:r w:rsidRPr="008D1D92">
              <w:rPr>
                <w:rFonts w:eastAsia="Symbol"/>
                <w:i/>
              </w:rPr>
              <w:t>China</w:t>
            </w:r>
          </w:p>
        </w:tc>
      </w:tr>
      <w:tr w:rsidR="00247B66" w:rsidRPr="00E20A32" w14:paraId="27CE2DAE" w14:textId="77777777" w:rsidTr="008D1D92">
        <w:trPr>
          <w:cantSplit/>
          <w:trHeight w:val="160"/>
          <w:jc w:val="center"/>
        </w:trPr>
        <w:tc>
          <w:tcPr>
            <w:tcW w:w="2306" w:type="dxa"/>
            <w:tcBorders>
              <w:right w:val="single" w:sz="4" w:space="0" w:color="auto"/>
            </w:tcBorders>
            <w:shd w:val="clear" w:color="auto" w:fill="auto"/>
            <w:vAlign w:val="bottom"/>
          </w:tcPr>
          <w:p w14:paraId="47DC41ED" w14:textId="6F2C4C27" w:rsidR="00247B66" w:rsidRPr="008D1D92" w:rsidRDefault="00247B66" w:rsidP="008D1D92">
            <w:pPr>
              <w:spacing w:before="60" w:line="140" w:lineRule="exact"/>
              <w:ind w:left="113"/>
            </w:pPr>
            <w:r w:rsidRPr="008D1D92">
              <w:rPr>
                <w:rFonts w:eastAsia="Symbol"/>
              </w:rPr>
              <w:t>Южно-Африканская Республика</w:t>
            </w:r>
          </w:p>
        </w:tc>
        <w:tc>
          <w:tcPr>
            <w:tcW w:w="664" w:type="dxa"/>
            <w:tcBorders>
              <w:left w:val="single" w:sz="4" w:space="0" w:color="auto"/>
            </w:tcBorders>
            <w:shd w:val="clear" w:color="auto" w:fill="auto"/>
            <w:vAlign w:val="bottom"/>
          </w:tcPr>
          <w:p w14:paraId="67D9F6AA" w14:textId="6C0FF2E7" w:rsidR="00247B66" w:rsidRPr="008D1D92" w:rsidRDefault="00247B66" w:rsidP="008D1D92">
            <w:pPr>
              <w:spacing w:before="60" w:line="140" w:lineRule="exact"/>
              <w:ind w:right="170"/>
              <w:jc w:val="right"/>
            </w:pPr>
            <w:r w:rsidRPr="008D1D92">
              <w:t>103</w:t>
            </w:r>
          </w:p>
        </w:tc>
        <w:tc>
          <w:tcPr>
            <w:tcW w:w="663" w:type="dxa"/>
            <w:tcBorders>
              <w:left w:val="single" w:sz="6" w:space="0" w:color="000000"/>
            </w:tcBorders>
            <w:shd w:val="clear" w:color="auto" w:fill="auto"/>
            <w:vAlign w:val="bottom"/>
          </w:tcPr>
          <w:p w14:paraId="2FD8C23B" w14:textId="34357628" w:rsidR="00247B66" w:rsidRPr="008D1D92" w:rsidRDefault="00247B66" w:rsidP="008D1D92">
            <w:pPr>
              <w:spacing w:before="60" w:line="140" w:lineRule="exact"/>
              <w:ind w:right="170"/>
              <w:jc w:val="right"/>
            </w:pPr>
            <w:r w:rsidRPr="008D1D92">
              <w:t>101</w:t>
            </w:r>
          </w:p>
        </w:tc>
        <w:tc>
          <w:tcPr>
            <w:tcW w:w="663" w:type="dxa"/>
            <w:tcBorders>
              <w:left w:val="single" w:sz="6" w:space="0" w:color="000000"/>
              <w:right w:val="single" w:sz="6" w:space="0" w:color="000000"/>
            </w:tcBorders>
            <w:vAlign w:val="bottom"/>
          </w:tcPr>
          <w:p w14:paraId="29A02F8C" w14:textId="3C4955A0" w:rsidR="00247B66" w:rsidRPr="008D1D92" w:rsidRDefault="00247B66" w:rsidP="008D1D92">
            <w:pPr>
              <w:spacing w:before="60" w:line="140" w:lineRule="exact"/>
              <w:ind w:right="170"/>
              <w:jc w:val="right"/>
            </w:pPr>
            <w:r w:rsidRPr="008D1D92">
              <w:t>100</w:t>
            </w:r>
          </w:p>
        </w:tc>
        <w:tc>
          <w:tcPr>
            <w:tcW w:w="664" w:type="dxa"/>
            <w:tcBorders>
              <w:left w:val="single" w:sz="6" w:space="0" w:color="000000"/>
            </w:tcBorders>
            <w:shd w:val="clear" w:color="auto" w:fill="auto"/>
            <w:vAlign w:val="bottom"/>
          </w:tcPr>
          <w:p w14:paraId="014CC6BC" w14:textId="6466AE72" w:rsidR="00247B66" w:rsidRPr="008D1D92" w:rsidRDefault="00247B66" w:rsidP="008D1D92">
            <w:pPr>
              <w:spacing w:before="60" w:line="140" w:lineRule="exact"/>
              <w:ind w:right="170"/>
              <w:jc w:val="right"/>
            </w:pPr>
            <w:r w:rsidRPr="008D1D92">
              <w:t>…</w:t>
            </w:r>
          </w:p>
        </w:tc>
        <w:tc>
          <w:tcPr>
            <w:tcW w:w="663" w:type="dxa"/>
            <w:tcBorders>
              <w:left w:val="single" w:sz="6" w:space="0" w:color="000000"/>
            </w:tcBorders>
            <w:shd w:val="clear" w:color="auto" w:fill="auto"/>
            <w:vAlign w:val="bottom"/>
          </w:tcPr>
          <w:p w14:paraId="7970C899" w14:textId="5EE0799D" w:rsidR="00247B66" w:rsidRPr="008D1D92" w:rsidRDefault="00247B66" w:rsidP="008D1D92">
            <w:pPr>
              <w:spacing w:before="60" w:line="140" w:lineRule="exact"/>
              <w:ind w:right="170"/>
              <w:jc w:val="right"/>
            </w:pPr>
            <w:r w:rsidRPr="008D1D92">
              <w:t>102</w:t>
            </w:r>
          </w:p>
        </w:tc>
        <w:tc>
          <w:tcPr>
            <w:tcW w:w="663" w:type="dxa"/>
            <w:tcBorders>
              <w:left w:val="single" w:sz="6" w:space="0" w:color="000000"/>
              <w:right w:val="single" w:sz="6" w:space="0" w:color="000000"/>
            </w:tcBorders>
            <w:vAlign w:val="bottom"/>
          </w:tcPr>
          <w:p w14:paraId="76CC9F86" w14:textId="61386A7F" w:rsidR="00247B66" w:rsidRPr="008D1D92" w:rsidRDefault="00247B66" w:rsidP="008D1D92">
            <w:pPr>
              <w:spacing w:before="60" w:line="140" w:lineRule="exact"/>
              <w:ind w:right="170"/>
              <w:jc w:val="right"/>
            </w:pPr>
            <w:r w:rsidRPr="008D1D92">
              <w:t>99</w:t>
            </w:r>
          </w:p>
        </w:tc>
        <w:tc>
          <w:tcPr>
            <w:tcW w:w="663" w:type="dxa"/>
            <w:tcBorders>
              <w:left w:val="single" w:sz="6" w:space="0" w:color="000000"/>
              <w:right w:val="single" w:sz="6" w:space="0" w:color="000000"/>
            </w:tcBorders>
            <w:vAlign w:val="bottom"/>
          </w:tcPr>
          <w:p w14:paraId="2310CC58" w14:textId="43CB5335" w:rsidR="00247B66" w:rsidRPr="008D1D92" w:rsidRDefault="00247B66" w:rsidP="008D1D92">
            <w:pPr>
              <w:spacing w:before="60" w:line="140" w:lineRule="exact"/>
              <w:ind w:right="170"/>
              <w:jc w:val="right"/>
            </w:pPr>
            <w:r w:rsidRPr="008D1D92">
              <w:t>98</w:t>
            </w:r>
          </w:p>
        </w:tc>
        <w:tc>
          <w:tcPr>
            <w:tcW w:w="664" w:type="dxa"/>
            <w:tcBorders>
              <w:left w:val="single" w:sz="6" w:space="0" w:color="000000"/>
            </w:tcBorders>
            <w:shd w:val="clear" w:color="auto" w:fill="auto"/>
            <w:vAlign w:val="bottom"/>
          </w:tcPr>
          <w:p w14:paraId="567C1EC3" w14:textId="6A43E9C6" w:rsidR="00247B66" w:rsidRPr="008D1D92" w:rsidRDefault="00247B66" w:rsidP="008D1D92">
            <w:pPr>
              <w:spacing w:before="60" w:line="140" w:lineRule="exact"/>
              <w:ind w:right="170"/>
              <w:jc w:val="right"/>
            </w:pPr>
            <w:r w:rsidRPr="008D1D92">
              <w:t>…</w:t>
            </w:r>
          </w:p>
        </w:tc>
        <w:tc>
          <w:tcPr>
            <w:tcW w:w="2308" w:type="dxa"/>
            <w:tcBorders>
              <w:left w:val="single" w:sz="6" w:space="0" w:color="000000"/>
            </w:tcBorders>
            <w:shd w:val="clear" w:color="auto" w:fill="auto"/>
            <w:vAlign w:val="bottom"/>
          </w:tcPr>
          <w:p w14:paraId="72B51406" w14:textId="36496FDB" w:rsidR="00247B66" w:rsidRPr="008D1D92" w:rsidRDefault="00247B66" w:rsidP="008D1D92">
            <w:pPr>
              <w:spacing w:before="60" w:line="140" w:lineRule="exact"/>
              <w:ind w:left="170"/>
            </w:pPr>
            <w:r w:rsidRPr="008D1D92">
              <w:rPr>
                <w:rFonts w:eastAsia="Symbol"/>
                <w:i/>
              </w:rPr>
              <w:t>South Africa</w:t>
            </w:r>
          </w:p>
        </w:tc>
      </w:tr>
      <w:tr w:rsidR="00247B66" w:rsidRPr="00E20A32" w14:paraId="4FA4E4C7" w14:textId="77777777" w:rsidTr="008D1D92">
        <w:trPr>
          <w:cantSplit/>
          <w:trHeight w:val="160"/>
          <w:jc w:val="center"/>
        </w:trPr>
        <w:tc>
          <w:tcPr>
            <w:tcW w:w="2306" w:type="dxa"/>
            <w:tcBorders>
              <w:right w:val="single" w:sz="4" w:space="0" w:color="auto"/>
            </w:tcBorders>
            <w:shd w:val="clear" w:color="auto" w:fill="auto"/>
            <w:vAlign w:val="bottom"/>
          </w:tcPr>
          <w:p w14:paraId="2BBB3DA9" w14:textId="67773A55" w:rsidR="00247B66" w:rsidRPr="008D1D92" w:rsidRDefault="00247B66" w:rsidP="008D1D92">
            <w:pPr>
              <w:spacing w:before="60" w:line="140" w:lineRule="exact"/>
            </w:pPr>
            <w:r w:rsidRPr="008D1D92">
              <w:rPr>
                <w:rFonts w:eastAsia="Symbol"/>
                <w:b/>
                <w:bCs/>
              </w:rPr>
              <w:t>Страны ЕС</w:t>
            </w:r>
          </w:p>
        </w:tc>
        <w:tc>
          <w:tcPr>
            <w:tcW w:w="664" w:type="dxa"/>
            <w:tcBorders>
              <w:left w:val="single" w:sz="4" w:space="0" w:color="auto"/>
            </w:tcBorders>
            <w:shd w:val="clear" w:color="auto" w:fill="auto"/>
            <w:vAlign w:val="bottom"/>
          </w:tcPr>
          <w:p w14:paraId="493940E1" w14:textId="77777777" w:rsidR="00247B66" w:rsidRPr="008D1D92" w:rsidRDefault="00247B66" w:rsidP="008D1D92">
            <w:pPr>
              <w:spacing w:before="60" w:line="140" w:lineRule="exact"/>
              <w:ind w:right="170"/>
              <w:jc w:val="right"/>
            </w:pPr>
          </w:p>
        </w:tc>
        <w:tc>
          <w:tcPr>
            <w:tcW w:w="663" w:type="dxa"/>
            <w:tcBorders>
              <w:left w:val="single" w:sz="6" w:space="0" w:color="000000"/>
            </w:tcBorders>
            <w:shd w:val="clear" w:color="auto" w:fill="auto"/>
            <w:vAlign w:val="bottom"/>
          </w:tcPr>
          <w:p w14:paraId="347AD254" w14:textId="77777777" w:rsidR="00247B66" w:rsidRPr="008D1D92" w:rsidRDefault="00247B66" w:rsidP="008D1D92">
            <w:pPr>
              <w:spacing w:before="60" w:line="140" w:lineRule="exact"/>
              <w:ind w:right="170"/>
              <w:jc w:val="right"/>
            </w:pPr>
          </w:p>
        </w:tc>
        <w:tc>
          <w:tcPr>
            <w:tcW w:w="663" w:type="dxa"/>
            <w:tcBorders>
              <w:left w:val="single" w:sz="6" w:space="0" w:color="000000"/>
              <w:right w:val="single" w:sz="6" w:space="0" w:color="000000"/>
            </w:tcBorders>
            <w:vAlign w:val="bottom"/>
          </w:tcPr>
          <w:p w14:paraId="66E3AB24" w14:textId="77777777" w:rsidR="00247B66" w:rsidRPr="008D1D92" w:rsidRDefault="00247B66" w:rsidP="008D1D92">
            <w:pPr>
              <w:spacing w:before="60" w:line="140" w:lineRule="exact"/>
              <w:ind w:right="170"/>
              <w:jc w:val="right"/>
            </w:pPr>
          </w:p>
        </w:tc>
        <w:tc>
          <w:tcPr>
            <w:tcW w:w="664" w:type="dxa"/>
            <w:tcBorders>
              <w:left w:val="single" w:sz="6" w:space="0" w:color="000000"/>
            </w:tcBorders>
            <w:shd w:val="clear" w:color="auto" w:fill="auto"/>
            <w:vAlign w:val="bottom"/>
          </w:tcPr>
          <w:p w14:paraId="472980FC" w14:textId="77777777" w:rsidR="00247B66" w:rsidRPr="008D1D92" w:rsidRDefault="00247B66" w:rsidP="008D1D92">
            <w:pPr>
              <w:spacing w:before="60" w:line="140" w:lineRule="exact"/>
              <w:ind w:right="170"/>
              <w:jc w:val="right"/>
            </w:pPr>
          </w:p>
        </w:tc>
        <w:tc>
          <w:tcPr>
            <w:tcW w:w="663" w:type="dxa"/>
            <w:tcBorders>
              <w:left w:val="single" w:sz="6" w:space="0" w:color="000000"/>
            </w:tcBorders>
            <w:shd w:val="clear" w:color="auto" w:fill="auto"/>
            <w:vAlign w:val="bottom"/>
          </w:tcPr>
          <w:p w14:paraId="1E461585" w14:textId="77777777" w:rsidR="00247B66" w:rsidRPr="008D1D92" w:rsidRDefault="00247B66" w:rsidP="008D1D92">
            <w:pPr>
              <w:spacing w:before="60" w:line="140" w:lineRule="exact"/>
              <w:ind w:right="170"/>
              <w:jc w:val="right"/>
            </w:pPr>
          </w:p>
        </w:tc>
        <w:tc>
          <w:tcPr>
            <w:tcW w:w="663" w:type="dxa"/>
            <w:tcBorders>
              <w:left w:val="single" w:sz="6" w:space="0" w:color="000000"/>
              <w:right w:val="single" w:sz="6" w:space="0" w:color="000000"/>
            </w:tcBorders>
            <w:vAlign w:val="bottom"/>
          </w:tcPr>
          <w:p w14:paraId="01B45E38" w14:textId="77777777" w:rsidR="00247B66" w:rsidRPr="008D1D92" w:rsidRDefault="00247B66" w:rsidP="008D1D92">
            <w:pPr>
              <w:spacing w:before="60" w:line="140" w:lineRule="exact"/>
              <w:ind w:right="170"/>
              <w:jc w:val="right"/>
            </w:pPr>
          </w:p>
        </w:tc>
        <w:tc>
          <w:tcPr>
            <w:tcW w:w="663" w:type="dxa"/>
            <w:tcBorders>
              <w:left w:val="single" w:sz="6" w:space="0" w:color="000000"/>
              <w:right w:val="single" w:sz="6" w:space="0" w:color="000000"/>
            </w:tcBorders>
            <w:vAlign w:val="bottom"/>
          </w:tcPr>
          <w:p w14:paraId="7F8F4815" w14:textId="77777777" w:rsidR="00247B66" w:rsidRPr="008D1D92" w:rsidRDefault="00247B66" w:rsidP="008D1D92">
            <w:pPr>
              <w:spacing w:before="60" w:line="140" w:lineRule="exact"/>
              <w:ind w:right="170"/>
              <w:jc w:val="right"/>
            </w:pPr>
          </w:p>
        </w:tc>
        <w:tc>
          <w:tcPr>
            <w:tcW w:w="664" w:type="dxa"/>
            <w:tcBorders>
              <w:left w:val="single" w:sz="6" w:space="0" w:color="000000"/>
            </w:tcBorders>
            <w:shd w:val="clear" w:color="auto" w:fill="auto"/>
            <w:vAlign w:val="bottom"/>
          </w:tcPr>
          <w:p w14:paraId="36CD413F" w14:textId="77777777" w:rsidR="00247B66" w:rsidRPr="008D1D92" w:rsidRDefault="00247B66" w:rsidP="008D1D92">
            <w:pPr>
              <w:spacing w:before="60" w:line="140" w:lineRule="exact"/>
              <w:ind w:right="170"/>
              <w:jc w:val="right"/>
            </w:pPr>
          </w:p>
        </w:tc>
        <w:tc>
          <w:tcPr>
            <w:tcW w:w="2308" w:type="dxa"/>
            <w:tcBorders>
              <w:left w:val="single" w:sz="6" w:space="0" w:color="000000"/>
            </w:tcBorders>
            <w:shd w:val="clear" w:color="auto" w:fill="auto"/>
            <w:vAlign w:val="bottom"/>
          </w:tcPr>
          <w:p w14:paraId="7B4CE2C7" w14:textId="49A1DB72" w:rsidR="00247B66" w:rsidRPr="008D1D92" w:rsidRDefault="00247B66" w:rsidP="008D1D92">
            <w:pPr>
              <w:spacing w:before="60" w:line="140" w:lineRule="exact"/>
              <w:ind w:left="57"/>
            </w:pPr>
            <w:r w:rsidRPr="008D1D92">
              <w:rPr>
                <w:rFonts w:eastAsia="Symbol"/>
                <w:b/>
                <w:i/>
              </w:rPr>
              <w:t>EU countries</w:t>
            </w:r>
          </w:p>
        </w:tc>
      </w:tr>
      <w:tr w:rsidR="00247B66" w:rsidRPr="00E20A32" w14:paraId="218B573C" w14:textId="77777777" w:rsidTr="008D1D92">
        <w:trPr>
          <w:cantSplit/>
          <w:trHeight w:val="160"/>
          <w:jc w:val="center"/>
        </w:trPr>
        <w:tc>
          <w:tcPr>
            <w:tcW w:w="2306" w:type="dxa"/>
            <w:tcBorders>
              <w:right w:val="single" w:sz="4" w:space="0" w:color="auto"/>
            </w:tcBorders>
            <w:shd w:val="clear" w:color="auto" w:fill="auto"/>
            <w:vAlign w:val="bottom"/>
          </w:tcPr>
          <w:p w14:paraId="03E98322" w14:textId="15C3ABE2" w:rsidR="00247B66" w:rsidRPr="008D1D92" w:rsidRDefault="00247B66" w:rsidP="008D1D92">
            <w:pPr>
              <w:spacing w:before="60" w:line="140" w:lineRule="exact"/>
              <w:ind w:left="340"/>
            </w:pPr>
            <w:r w:rsidRPr="00247B66">
              <w:rPr>
                <w:rFonts w:eastAsia="Symbol"/>
              </w:rPr>
              <w:t>из них:</w:t>
            </w:r>
          </w:p>
        </w:tc>
        <w:tc>
          <w:tcPr>
            <w:tcW w:w="664" w:type="dxa"/>
            <w:tcBorders>
              <w:left w:val="single" w:sz="4" w:space="0" w:color="auto"/>
            </w:tcBorders>
            <w:shd w:val="clear" w:color="auto" w:fill="auto"/>
            <w:vAlign w:val="bottom"/>
          </w:tcPr>
          <w:p w14:paraId="305864DA" w14:textId="77777777" w:rsidR="00247B66" w:rsidRPr="008D1D92" w:rsidRDefault="00247B66" w:rsidP="008D1D92">
            <w:pPr>
              <w:spacing w:before="60" w:line="140" w:lineRule="exact"/>
              <w:ind w:right="170"/>
              <w:jc w:val="right"/>
            </w:pPr>
          </w:p>
        </w:tc>
        <w:tc>
          <w:tcPr>
            <w:tcW w:w="663" w:type="dxa"/>
            <w:tcBorders>
              <w:left w:val="single" w:sz="6" w:space="0" w:color="000000"/>
            </w:tcBorders>
            <w:shd w:val="clear" w:color="auto" w:fill="auto"/>
            <w:vAlign w:val="bottom"/>
          </w:tcPr>
          <w:p w14:paraId="4A21CD32" w14:textId="77777777" w:rsidR="00247B66" w:rsidRPr="008D1D92" w:rsidRDefault="00247B66" w:rsidP="008D1D92">
            <w:pPr>
              <w:spacing w:before="60" w:line="140" w:lineRule="exact"/>
              <w:ind w:right="170"/>
              <w:jc w:val="right"/>
            </w:pPr>
          </w:p>
        </w:tc>
        <w:tc>
          <w:tcPr>
            <w:tcW w:w="663" w:type="dxa"/>
            <w:tcBorders>
              <w:left w:val="single" w:sz="6" w:space="0" w:color="000000"/>
              <w:right w:val="single" w:sz="6" w:space="0" w:color="000000"/>
            </w:tcBorders>
            <w:vAlign w:val="bottom"/>
          </w:tcPr>
          <w:p w14:paraId="0DC9D461" w14:textId="77777777" w:rsidR="00247B66" w:rsidRPr="008D1D92" w:rsidRDefault="00247B66" w:rsidP="008D1D92">
            <w:pPr>
              <w:spacing w:before="60" w:line="140" w:lineRule="exact"/>
              <w:ind w:right="170"/>
              <w:jc w:val="right"/>
            </w:pPr>
          </w:p>
        </w:tc>
        <w:tc>
          <w:tcPr>
            <w:tcW w:w="664" w:type="dxa"/>
            <w:tcBorders>
              <w:left w:val="single" w:sz="6" w:space="0" w:color="000000"/>
            </w:tcBorders>
            <w:shd w:val="clear" w:color="auto" w:fill="auto"/>
            <w:vAlign w:val="bottom"/>
          </w:tcPr>
          <w:p w14:paraId="12E53F38" w14:textId="77777777" w:rsidR="00247B66" w:rsidRPr="008D1D92" w:rsidRDefault="00247B66" w:rsidP="008D1D92">
            <w:pPr>
              <w:spacing w:before="60" w:line="140" w:lineRule="exact"/>
              <w:ind w:right="170"/>
              <w:jc w:val="right"/>
            </w:pPr>
          </w:p>
        </w:tc>
        <w:tc>
          <w:tcPr>
            <w:tcW w:w="663" w:type="dxa"/>
            <w:tcBorders>
              <w:left w:val="single" w:sz="6" w:space="0" w:color="000000"/>
            </w:tcBorders>
            <w:shd w:val="clear" w:color="auto" w:fill="auto"/>
            <w:vAlign w:val="bottom"/>
          </w:tcPr>
          <w:p w14:paraId="7FB700BC" w14:textId="77777777" w:rsidR="00247B66" w:rsidRPr="008D1D92" w:rsidRDefault="00247B66" w:rsidP="008D1D92">
            <w:pPr>
              <w:spacing w:before="60" w:line="140" w:lineRule="exact"/>
              <w:ind w:right="170"/>
              <w:jc w:val="right"/>
            </w:pPr>
          </w:p>
        </w:tc>
        <w:tc>
          <w:tcPr>
            <w:tcW w:w="663" w:type="dxa"/>
            <w:tcBorders>
              <w:left w:val="single" w:sz="6" w:space="0" w:color="000000"/>
              <w:right w:val="single" w:sz="6" w:space="0" w:color="000000"/>
            </w:tcBorders>
            <w:vAlign w:val="bottom"/>
          </w:tcPr>
          <w:p w14:paraId="2AA431BF" w14:textId="77777777" w:rsidR="00247B66" w:rsidRPr="008D1D92" w:rsidRDefault="00247B66" w:rsidP="008D1D92">
            <w:pPr>
              <w:spacing w:before="60" w:line="140" w:lineRule="exact"/>
              <w:ind w:right="170"/>
              <w:jc w:val="right"/>
            </w:pPr>
          </w:p>
        </w:tc>
        <w:tc>
          <w:tcPr>
            <w:tcW w:w="663" w:type="dxa"/>
            <w:tcBorders>
              <w:left w:val="single" w:sz="6" w:space="0" w:color="000000"/>
              <w:right w:val="single" w:sz="6" w:space="0" w:color="000000"/>
            </w:tcBorders>
            <w:vAlign w:val="bottom"/>
          </w:tcPr>
          <w:p w14:paraId="78153331" w14:textId="77777777" w:rsidR="00247B66" w:rsidRPr="008D1D92" w:rsidRDefault="00247B66" w:rsidP="008D1D92">
            <w:pPr>
              <w:spacing w:before="60" w:line="140" w:lineRule="exact"/>
              <w:ind w:right="170"/>
              <w:jc w:val="right"/>
            </w:pPr>
          </w:p>
        </w:tc>
        <w:tc>
          <w:tcPr>
            <w:tcW w:w="664" w:type="dxa"/>
            <w:tcBorders>
              <w:left w:val="single" w:sz="6" w:space="0" w:color="000000"/>
            </w:tcBorders>
            <w:shd w:val="clear" w:color="auto" w:fill="auto"/>
            <w:vAlign w:val="bottom"/>
          </w:tcPr>
          <w:p w14:paraId="6059D197" w14:textId="77777777" w:rsidR="00247B66" w:rsidRPr="008D1D92" w:rsidRDefault="00247B66" w:rsidP="008D1D92">
            <w:pPr>
              <w:spacing w:before="60" w:line="140" w:lineRule="exact"/>
              <w:ind w:right="170"/>
              <w:jc w:val="right"/>
            </w:pPr>
          </w:p>
        </w:tc>
        <w:tc>
          <w:tcPr>
            <w:tcW w:w="2308" w:type="dxa"/>
            <w:tcBorders>
              <w:left w:val="single" w:sz="6" w:space="0" w:color="000000"/>
            </w:tcBorders>
            <w:shd w:val="clear" w:color="auto" w:fill="auto"/>
            <w:vAlign w:val="bottom"/>
          </w:tcPr>
          <w:p w14:paraId="70CA722F" w14:textId="06DE1F25" w:rsidR="00247B66" w:rsidRPr="008D1D92" w:rsidRDefault="00247B66" w:rsidP="008D1D92">
            <w:pPr>
              <w:spacing w:before="60" w:line="140" w:lineRule="exact"/>
              <w:ind w:left="340"/>
            </w:pPr>
            <w:r w:rsidRPr="00247B66">
              <w:rPr>
                <w:rFonts w:eastAsia="Symbol"/>
                <w:i/>
              </w:rPr>
              <w:t>of which:</w:t>
            </w:r>
          </w:p>
        </w:tc>
      </w:tr>
      <w:tr w:rsidR="00247B66" w:rsidRPr="00E20A32" w14:paraId="5C9C4BAA" w14:textId="77777777" w:rsidTr="008D1D92">
        <w:trPr>
          <w:cantSplit/>
          <w:trHeight w:val="160"/>
          <w:jc w:val="center"/>
        </w:trPr>
        <w:tc>
          <w:tcPr>
            <w:tcW w:w="2306" w:type="dxa"/>
            <w:tcBorders>
              <w:right w:val="single" w:sz="4" w:space="0" w:color="auto"/>
            </w:tcBorders>
            <w:shd w:val="clear" w:color="auto" w:fill="auto"/>
            <w:vAlign w:val="bottom"/>
          </w:tcPr>
          <w:p w14:paraId="799E4A52" w14:textId="558CF659" w:rsidR="00247B66" w:rsidRPr="008D1D92" w:rsidRDefault="00247B66" w:rsidP="008D1D92">
            <w:pPr>
              <w:spacing w:before="60" w:line="140" w:lineRule="exact"/>
              <w:ind w:left="113"/>
            </w:pPr>
            <w:r w:rsidRPr="008D1D92">
              <w:rPr>
                <w:rFonts w:eastAsia="Symbol"/>
              </w:rPr>
              <w:t>Австрия</w:t>
            </w:r>
          </w:p>
        </w:tc>
        <w:tc>
          <w:tcPr>
            <w:tcW w:w="664" w:type="dxa"/>
            <w:tcBorders>
              <w:left w:val="single" w:sz="4" w:space="0" w:color="auto"/>
            </w:tcBorders>
            <w:shd w:val="clear" w:color="auto" w:fill="auto"/>
            <w:vAlign w:val="bottom"/>
          </w:tcPr>
          <w:p w14:paraId="48962E77" w14:textId="204C6547" w:rsidR="00247B66" w:rsidRPr="008D1D92" w:rsidRDefault="00247B66" w:rsidP="008D1D92">
            <w:pPr>
              <w:spacing w:before="60" w:line="140" w:lineRule="exact"/>
              <w:ind w:right="170"/>
              <w:jc w:val="right"/>
            </w:pPr>
            <w:r w:rsidRPr="008D1D92">
              <w:t>94</w:t>
            </w:r>
          </w:p>
        </w:tc>
        <w:tc>
          <w:tcPr>
            <w:tcW w:w="663" w:type="dxa"/>
            <w:tcBorders>
              <w:left w:val="single" w:sz="6" w:space="0" w:color="000000"/>
            </w:tcBorders>
            <w:shd w:val="clear" w:color="auto" w:fill="auto"/>
            <w:vAlign w:val="bottom"/>
          </w:tcPr>
          <w:p w14:paraId="44815CAD" w14:textId="07754BD4" w:rsidR="00247B66" w:rsidRPr="008D1D92" w:rsidRDefault="00247B66" w:rsidP="008D1D92">
            <w:pPr>
              <w:spacing w:before="60" w:line="140" w:lineRule="exact"/>
              <w:ind w:right="170"/>
              <w:jc w:val="right"/>
            </w:pPr>
            <w:r w:rsidRPr="008D1D92">
              <w:t>100</w:t>
            </w:r>
          </w:p>
        </w:tc>
        <w:tc>
          <w:tcPr>
            <w:tcW w:w="663" w:type="dxa"/>
            <w:tcBorders>
              <w:left w:val="single" w:sz="6" w:space="0" w:color="000000"/>
              <w:right w:val="single" w:sz="6" w:space="0" w:color="000000"/>
            </w:tcBorders>
            <w:vAlign w:val="bottom"/>
          </w:tcPr>
          <w:p w14:paraId="31CD43B2" w14:textId="7C0434A6" w:rsidR="00247B66" w:rsidRPr="008D1D92" w:rsidRDefault="00247B66" w:rsidP="008D1D92">
            <w:pPr>
              <w:spacing w:before="60" w:line="140" w:lineRule="exact"/>
              <w:ind w:right="170"/>
              <w:jc w:val="right"/>
            </w:pPr>
            <w:r w:rsidRPr="008D1D92">
              <w:t>95</w:t>
            </w:r>
          </w:p>
        </w:tc>
        <w:tc>
          <w:tcPr>
            <w:tcW w:w="664" w:type="dxa"/>
            <w:tcBorders>
              <w:left w:val="single" w:sz="6" w:space="0" w:color="000000"/>
            </w:tcBorders>
            <w:shd w:val="clear" w:color="auto" w:fill="auto"/>
            <w:vAlign w:val="bottom"/>
          </w:tcPr>
          <w:p w14:paraId="2AAADE41" w14:textId="4864CA0D" w:rsidR="00247B66" w:rsidRPr="008D1D92" w:rsidRDefault="00247B66" w:rsidP="008D1D92">
            <w:pPr>
              <w:spacing w:before="60" w:line="140" w:lineRule="exact"/>
              <w:ind w:right="170"/>
              <w:jc w:val="right"/>
            </w:pPr>
            <w:r w:rsidRPr="008D1D92">
              <w:t>…</w:t>
            </w:r>
          </w:p>
        </w:tc>
        <w:tc>
          <w:tcPr>
            <w:tcW w:w="663" w:type="dxa"/>
            <w:tcBorders>
              <w:left w:val="single" w:sz="6" w:space="0" w:color="000000"/>
            </w:tcBorders>
            <w:shd w:val="clear" w:color="auto" w:fill="auto"/>
            <w:vAlign w:val="bottom"/>
          </w:tcPr>
          <w:p w14:paraId="781D2E3D" w14:textId="19624CBA" w:rsidR="00247B66" w:rsidRPr="008D1D92" w:rsidRDefault="00247B66" w:rsidP="008D1D92">
            <w:pPr>
              <w:spacing w:before="60" w:line="140" w:lineRule="exact"/>
              <w:ind w:right="170"/>
              <w:jc w:val="right"/>
            </w:pPr>
            <w:r w:rsidRPr="008D1D92">
              <w:t>93</w:t>
            </w:r>
          </w:p>
        </w:tc>
        <w:tc>
          <w:tcPr>
            <w:tcW w:w="663" w:type="dxa"/>
            <w:tcBorders>
              <w:left w:val="single" w:sz="6" w:space="0" w:color="000000"/>
              <w:right w:val="single" w:sz="6" w:space="0" w:color="000000"/>
            </w:tcBorders>
            <w:vAlign w:val="bottom"/>
          </w:tcPr>
          <w:p w14:paraId="1283D712" w14:textId="34B39C57" w:rsidR="00247B66" w:rsidRPr="008D1D92" w:rsidRDefault="00247B66" w:rsidP="008D1D92">
            <w:pPr>
              <w:spacing w:before="60" w:line="140" w:lineRule="exact"/>
              <w:ind w:right="170"/>
              <w:jc w:val="right"/>
            </w:pPr>
            <w:r w:rsidRPr="008D1D92">
              <w:t>99</w:t>
            </w:r>
          </w:p>
        </w:tc>
        <w:tc>
          <w:tcPr>
            <w:tcW w:w="663" w:type="dxa"/>
            <w:tcBorders>
              <w:left w:val="single" w:sz="6" w:space="0" w:color="000000"/>
              <w:right w:val="single" w:sz="6" w:space="0" w:color="000000"/>
            </w:tcBorders>
            <w:vAlign w:val="bottom"/>
          </w:tcPr>
          <w:p w14:paraId="66DE7938" w14:textId="2943A747" w:rsidR="00247B66" w:rsidRPr="008D1D92" w:rsidRDefault="00247B66" w:rsidP="008D1D92">
            <w:pPr>
              <w:spacing w:before="60" w:line="140" w:lineRule="exact"/>
              <w:ind w:right="170"/>
              <w:jc w:val="right"/>
            </w:pPr>
            <w:r w:rsidRPr="008D1D92">
              <w:t>95</w:t>
            </w:r>
          </w:p>
        </w:tc>
        <w:tc>
          <w:tcPr>
            <w:tcW w:w="664" w:type="dxa"/>
            <w:tcBorders>
              <w:left w:val="single" w:sz="6" w:space="0" w:color="000000"/>
            </w:tcBorders>
            <w:shd w:val="clear" w:color="auto" w:fill="auto"/>
            <w:vAlign w:val="bottom"/>
          </w:tcPr>
          <w:p w14:paraId="7FDD5592" w14:textId="23752689" w:rsidR="00247B66" w:rsidRPr="008D1D92" w:rsidRDefault="00247B66" w:rsidP="008D1D92">
            <w:pPr>
              <w:spacing w:before="60" w:line="140" w:lineRule="exact"/>
              <w:ind w:right="170"/>
              <w:jc w:val="right"/>
            </w:pPr>
            <w:r w:rsidRPr="008D1D92">
              <w:t>…</w:t>
            </w:r>
          </w:p>
        </w:tc>
        <w:tc>
          <w:tcPr>
            <w:tcW w:w="2308" w:type="dxa"/>
            <w:tcBorders>
              <w:left w:val="single" w:sz="6" w:space="0" w:color="000000"/>
            </w:tcBorders>
            <w:shd w:val="clear" w:color="auto" w:fill="auto"/>
            <w:vAlign w:val="bottom"/>
          </w:tcPr>
          <w:p w14:paraId="6928C862" w14:textId="16FB7922" w:rsidR="00247B66" w:rsidRPr="008D1D92" w:rsidRDefault="00247B66" w:rsidP="008D1D92">
            <w:pPr>
              <w:spacing w:before="60" w:line="140" w:lineRule="exact"/>
              <w:ind w:left="170"/>
            </w:pPr>
            <w:r w:rsidRPr="008D1D92">
              <w:rPr>
                <w:rFonts w:eastAsia="Symbol"/>
                <w:i/>
              </w:rPr>
              <w:t>Austria</w:t>
            </w:r>
          </w:p>
        </w:tc>
      </w:tr>
      <w:tr w:rsidR="00247B66" w:rsidRPr="00E20A32" w14:paraId="2C80BE66" w14:textId="77777777" w:rsidTr="008D1D92">
        <w:trPr>
          <w:cantSplit/>
          <w:trHeight w:val="160"/>
          <w:jc w:val="center"/>
        </w:trPr>
        <w:tc>
          <w:tcPr>
            <w:tcW w:w="2306" w:type="dxa"/>
            <w:tcBorders>
              <w:right w:val="single" w:sz="4" w:space="0" w:color="auto"/>
            </w:tcBorders>
            <w:shd w:val="clear" w:color="auto" w:fill="auto"/>
            <w:vAlign w:val="bottom"/>
          </w:tcPr>
          <w:p w14:paraId="730FA075" w14:textId="11FC1AA0" w:rsidR="00247B66" w:rsidRPr="008D1D92" w:rsidRDefault="00247B66" w:rsidP="008D1D92">
            <w:pPr>
              <w:spacing w:before="60" w:line="140" w:lineRule="exact"/>
              <w:ind w:left="113"/>
            </w:pPr>
            <w:r w:rsidRPr="008D1D92">
              <w:rPr>
                <w:rFonts w:eastAsia="Symbol"/>
              </w:rPr>
              <w:t>Бельгия</w:t>
            </w:r>
          </w:p>
        </w:tc>
        <w:tc>
          <w:tcPr>
            <w:tcW w:w="664" w:type="dxa"/>
            <w:tcBorders>
              <w:left w:val="single" w:sz="4" w:space="0" w:color="auto"/>
            </w:tcBorders>
            <w:shd w:val="clear" w:color="auto" w:fill="auto"/>
            <w:vAlign w:val="bottom"/>
          </w:tcPr>
          <w:p w14:paraId="398B9154" w14:textId="112C9BBF" w:rsidR="00247B66" w:rsidRPr="008D1D92" w:rsidRDefault="00247B66" w:rsidP="008D1D92">
            <w:pPr>
              <w:spacing w:before="60" w:line="140" w:lineRule="exact"/>
              <w:ind w:right="170"/>
              <w:jc w:val="right"/>
            </w:pPr>
            <w:r w:rsidRPr="008D1D92">
              <w:t>103</w:t>
            </w:r>
          </w:p>
        </w:tc>
        <w:tc>
          <w:tcPr>
            <w:tcW w:w="663" w:type="dxa"/>
            <w:tcBorders>
              <w:left w:val="single" w:sz="6" w:space="0" w:color="000000"/>
            </w:tcBorders>
            <w:shd w:val="clear" w:color="auto" w:fill="auto"/>
            <w:vAlign w:val="bottom"/>
          </w:tcPr>
          <w:p w14:paraId="3A5321DA" w14:textId="292ADFF8" w:rsidR="00247B66" w:rsidRPr="008D1D92" w:rsidRDefault="00247B66" w:rsidP="008D1D92">
            <w:pPr>
              <w:spacing w:before="60" w:line="140" w:lineRule="exact"/>
              <w:ind w:right="170"/>
              <w:jc w:val="right"/>
            </w:pPr>
            <w:r w:rsidRPr="008D1D92">
              <w:t>97</w:t>
            </w:r>
          </w:p>
        </w:tc>
        <w:tc>
          <w:tcPr>
            <w:tcW w:w="663" w:type="dxa"/>
            <w:tcBorders>
              <w:left w:val="single" w:sz="6" w:space="0" w:color="000000"/>
              <w:right w:val="single" w:sz="6" w:space="0" w:color="000000"/>
            </w:tcBorders>
            <w:vAlign w:val="bottom"/>
          </w:tcPr>
          <w:p w14:paraId="224675F9" w14:textId="41D7DEFB" w:rsidR="00247B66" w:rsidRPr="008D1D92" w:rsidRDefault="00247B66" w:rsidP="008D1D92">
            <w:pPr>
              <w:spacing w:before="60" w:line="140" w:lineRule="exact"/>
              <w:ind w:right="170"/>
              <w:jc w:val="right"/>
            </w:pPr>
            <w:r w:rsidRPr="008D1D92">
              <w:t>98</w:t>
            </w:r>
          </w:p>
        </w:tc>
        <w:tc>
          <w:tcPr>
            <w:tcW w:w="664" w:type="dxa"/>
            <w:tcBorders>
              <w:left w:val="single" w:sz="6" w:space="0" w:color="000000"/>
            </w:tcBorders>
            <w:shd w:val="clear" w:color="auto" w:fill="auto"/>
            <w:vAlign w:val="bottom"/>
          </w:tcPr>
          <w:p w14:paraId="042899C4" w14:textId="11921DC6" w:rsidR="00247B66" w:rsidRPr="008D1D92" w:rsidRDefault="00247B66" w:rsidP="008D1D92">
            <w:pPr>
              <w:spacing w:before="60" w:line="140" w:lineRule="exact"/>
              <w:ind w:right="170"/>
              <w:jc w:val="right"/>
            </w:pPr>
            <w:r w:rsidRPr="008D1D92">
              <w:t>…</w:t>
            </w:r>
          </w:p>
        </w:tc>
        <w:tc>
          <w:tcPr>
            <w:tcW w:w="663" w:type="dxa"/>
            <w:tcBorders>
              <w:left w:val="single" w:sz="6" w:space="0" w:color="000000"/>
            </w:tcBorders>
            <w:shd w:val="clear" w:color="auto" w:fill="auto"/>
            <w:vAlign w:val="bottom"/>
          </w:tcPr>
          <w:p w14:paraId="249FB28C" w14:textId="1534E77F" w:rsidR="00247B66" w:rsidRPr="008D1D92" w:rsidRDefault="00247B66" w:rsidP="008D1D92">
            <w:pPr>
              <w:spacing w:before="60" w:line="140" w:lineRule="exact"/>
              <w:ind w:right="170"/>
              <w:jc w:val="right"/>
            </w:pPr>
            <w:r w:rsidRPr="008D1D92">
              <w:t>102</w:t>
            </w:r>
          </w:p>
        </w:tc>
        <w:tc>
          <w:tcPr>
            <w:tcW w:w="663" w:type="dxa"/>
            <w:tcBorders>
              <w:left w:val="single" w:sz="6" w:space="0" w:color="000000"/>
              <w:right w:val="single" w:sz="6" w:space="0" w:color="000000"/>
            </w:tcBorders>
            <w:vAlign w:val="bottom"/>
          </w:tcPr>
          <w:p w14:paraId="1D915D22" w14:textId="3853D449" w:rsidR="00247B66" w:rsidRPr="008D1D92" w:rsidRDefault="00247B66" w:rsidP="008D1D92">
            <w:pPr>
              <w:spacing w:before="60" w:line="140" w:lineRule="exact"/>
              <w:ind w:right="170"/>
              <w:jc w:val="right"/>
            </w:pPr>
            <w:r w:rsidRPr="008D1D92">
              <w:t>97</w:t>
            </w:r>
          </w:p>
        </w:tc>
        <w:tc>
          <w:tcPr>
            <w:tcW w:w="663" w:type="dxa"/>
            <w:tcBorders>
              <w:left w:val="single" w:sz="6" w:space="0" w:color="000000"/>
              <w:right w:val="single" w:sz="6" w:space="0" w:color="000000"/>
            </w:tcBorders>
            <w:vAlign w:val="bottom"/>
          </w:tcPr>
          <w:p w14:paraId="6CAEA4A3" w14:textId="459A3F60" w:rsidR="00247B66" w:rsidRPr="008D1D92" w:rsidRDefault="00247B66" w:rsidP="008D1D92">
            <w:pPr>
              <w:spacing w:before="60" w:line="140" w:lineRule="exact"/>
              <w:ind w:right="170"/>
              <w:jc w:val="right"/>
            </w:pPr>
            <w:r w:rsidRPr="008D1D92">
              <w:t>97</w:t>
            </w:r>
          </w:p>
        </w:tc>
        <w:tc>
          <w:tcPr>
            <w:tcW w:w="664" w:type="dxa"/>
            <w:tcBorders>
              <w:left w:val="single" w:sz="6" w:space="0" w:color="000000"/>
            </w:tcBorders>
            <w:shd w:val="clear" w:color="auto" w:fill="auto"/>
            <w:vAlign w:val="bottom"/>
          </w:tcPr>
          <w:p w14:paraId="02EEDF67" w14:textId="497E2A22" w:rsidR="00247B66" w:rsidRPr="008D1D92" w:rsidRDefault="00247B66" w:rsidP="008D1D92">
            <w:pPr>
              <w:spacing w:before="60" w:line="140" w:lineRule="exact"/>
              <w:ind w:right="170"/>
              <w:jc w:val="right"/>
            </w:pPr>
            <w:r w:rsidRPr="008D1D92">
              <w:t>…</w:t>
            </w:r>
          </w:p>
        </w:tc>
        <w:tc>
          <w:tcPr>
            <w:tcW w:w="2308" w:type="dxa"/>
            <w:tcBorders>
              <w:left w:val="single" w:sz="6" w:space="0" w:color="000000"/>
            </w:tcBorders>
            <w:shd w:val="clear" w:color="auto" w:fill="auto"/>
            <w:vAlign w:val="bottom"/>
          </w:tcPr>
          <w:p w14:paraId="20FD3256" w14:textId="477C85A8" w:rsidR="00247B66" w:rsidRPr="008D1D92" w:rsidRDefault="00247B66" w:rsidP="008D1D92">
            <w:pPr>
              <w:spacing w:before="60" w:line="140" w:lineRule="exact"/>
              <w:ind w:left="170"/>
            </w:pPr>
            <w:r w:rsidRPr="008D1D92">
              <w:rPr>
                <w:rFonts w:eastAsia="Symbol"/>
                <w:i/>
              </w:rPr>
              <w:t>Belgium</w:t>
            </w:r>
          </w:p>
        </w:tc>
      </w:tr>
      <w:tr w:rsidR="00247B66" w:rsidRPr="00E20A32" w14:paraId="7CA3E904" w14:textId="77777777" w:rsidTr="008D1D92">
        <w:trPr>
          <w:cantSplit/>
          <w:trHeight w:val="160"/>
          <w:jc w:val="center"/>
        </w:trPr>
        <w:tc>
          <w:tcPr>
            <w:tcW w:w="2306" w:type="dxa"/>
            <w:tcBorders>
              <w:right w:val="single" w:sz="4" w:space="0" w:color="auto"/>
            </w:tcBorders>
            <w:shd w:val="clear" w:color="auto" w:fill="auto"/>
            <w:vAlign w:val="bottom"/>
          </w:tcPr>
          <w:p w14:paraId="62151F87" w14:textId="6747F2A3" w:rsidR="00247B66" w:rsidRPr="008D1D92" w:rsidRDefault="00247B66" w:rsidP="008D1D92">
            <w:pPr>
              <w:spacing w:before="60" w:line="140" w:lineRule="exact"/>
              <w:ind w:left="113"/>
            </w:pPr>
            <w:r w:rsidRPr="008D1D92">
              <w:rPr>
                <w:rFonts w:eastAsia="Symbol"/>
              </w:rPr>
              <w:t>Болгария</w:t>
            </w:r>
          </w:p>
        </w:tc>
        <w:tc>
          <w:tcPr>
            <w:tcW w:w="664" w:type="dxa"/>
            <w:tcBorders>
              <w:left w:val="single" w:sz="4" w:space="0" w:color="auto"/>
            </w:tcBorders>
            <w:shd w:val="clear" w:color="auto" w:fill="auto"/>
            <w:vAlign w:val="bottom"/>
          </w:tcPr>
          <w:p w14:paraId="5F675B07" w14:textId="47E262DD" w:rsidR="00247B66" w:rsidRPr="008D1D92" w:rsidRDefault="00247B66" w:rsidP="008D1D92">
            <w:pPr>
              <w:spacing w:before="60" w:line="140" w:lineRule="exact"/>
              <w:ind w:right="170"/>
              <w:jc w:val="right"/>
            </w:pPr>
            <w:r w:rsidRPr="008D1D92">
              <w:t>111</w:t>
            </w:r>
          </w:p>
        </w:tc>
        <w:tc>
          <w:tcPr>
            <w:tcW w:w="663" w:type="dxa"/>
            <w:tcBorders>
              <w:left w:val="single" w:sz="6" w:space="0" w:color="000000"/>
            </w:tcBorders>
            <w:shd w:val="clear" w:color="auto" w:fill="auto"/>
            <w:vAlign w:val="bottom"/>
          </w:tcPr>
          <w:p w14:paraId="1B1C0558" w14:textId="7EFB43CD" w:rsidR="00247B66" w:rsidRPr="008D1D92" w:rsidRDefault="00247B66" w:rsidP="008D1D92">
            <w:pPr>
              <w:spacing w:before="60" w:line="140" w:lineRule="exact"/>
              <w:ind w:right="170"/>
              <w:jc w:val="right"/>
            </w:pPr>
            <w:r w:rsidRPr="008D1D92">
              <w:t>92</w:t>
            </w:r>
          </w:p>
        </w:tc>
        <w:tc>
          <w:tcPr>
            <w:tcW w:w="663" w:type="dxa"/>
            <w:tcBorders>
              <w:left w:val="single" w:sz="6" w:space="0" w:color="000000"/>
              <w:right w:val="single" w:sz="6" w:space="0" w:color="000000"/>
            </w:tcBorders>
            <w:vAlign w:val="bottom"/>
          </w:tcPr>
          <w:p w14:paraId="1D05C6BB" w14:textId="28988BB4" w:rsidR="00247B66" w:rsidRPr="008D1D92" w:rsidRDefault="00247B66" w:rsidP="008D1D92">
            <w:pPr>
              <w:spacing w:before="60" w:line="140" w:lineRule="exact"/>
              <w:ind w:right="170"/>
              <w:jc w:val="right"/>
            </w:pPr>
            <w:r w:rsidRPr="008D1D92">
              <w:t>96</w:t>
            </w:r>
          </w:p>
        </w:tc>
        <w:tc>
          <w:tcPr>
            <w:tcW w:w="664" w:type="dxa"/>
            <w:tcBorders>
              <w:left w:val="single" w:sz="6" w:space="0" w:color="000000"/>
            </w:tcBorders>
            <w:shd w:val="clear" w:color="auto" w:fill="auto"/>
            <w:vAlign w:val="bottom"/>
          </w:tcPr>
          <w:p w14:paraId="01A5AB89" w14:textId="7F3431C8" w:rsidR="00247B66" w:rsidRPr="008D1D92" w:rsidRDefault="00247B66" w:rsidP="008D1D92">
            <w:pPr>
              <w:spacing w:before="60" w:line="140" w:lineRule="exact"/>
              <w:ind w:right="170"/>
              <w:jc w:val="right"/>
            </w:pPr>
            <w:r w:rsidRPr="008D1D92">
              <w:t>…</w:t>
            </w:r>
          </w:p>
        </w:tc>
        <w:tc>
          <w:tcPr>
            <w:tcW w:w="663" w:type="dxa"/>
            <w:tcBorders>
              <w:left w:val="single" w:sz="6" w:space="0" w:color="000000"/>
            </w:tcBorders>
            <w:shd w:val="clear" w:color="auto" w:fill="auto"/>
            <w:vAlign w:val="bottom"/>
          </w:tcPr>
          <w:p w14:paraId="4BB251B4" w14:textId="528A919D" w:rsidR="00247B66" w:rsidRPr="008D1D92" w:rsidRDefault="00247B66" w:rsidP="008D1D92">
            <w:pPr>
              <w:spacing w:before="60" w:line="140" w:lineRule="exact"/>
              <w:ind w:right="170"/>
              <w:jc w:val="right"/>
            </w:pPr>
            <w:r w:rsidRPr="008D1D92">
              <w:t>111</w:t>
            </w:r>
          </w:p>
        </w:tc>
        <w:tc>
          <w:tcPr>
            <w:tcW w:w="663" w:type="dxa"/>
            <w:tcBorders>
              <w:left w:val="single" w:sz="6" w:space="0" w:color="000000"/>
              <w:right w:val="single" w:sz="6" w:space="0" w:color="000000"/>
            </w:tcBorders>
            <w:vAlign w:val="bottom"/>
          </w:tcPr>
          <w:p w14:paraId="12F5434E" w14:textId="2C3B50FC" w:rsidR="00247B66" w:rsidRPr="008D1D92" w:rsidRDefault="00247B66" w:rsidP="008D1D92">
            <w:pPr>
              <w:spacing w:before="60" w:line="140" w:lineRule="exact"/>
              <w:ind w:right="170"/>
              <w:jc w:val="right"/>
            </w:pPr>
            <w:r w:rsidRPr="008D1D92">
              <w:t>93</w:t>
            </w:r>
          </w:p>
        </w:tc>
        <w:tc>
          <w:tcPr>
            <w:tcW w:w="663" w:type="dxa"/>
            <w:tcBorders>
              <w:left w:val="single" w:sz="6" w:space="0" w:color="000000"/>
              <w:right w:val="single" w:sz="6" w:space="0" w:color="000000"/>
            </w:tcBorders>
            <w:vAlign w:val="bottom"/>
          </w:tcPr>
          <w:p w14:paraId="6623CF44" w14:textId="2FEDD47F" w:rsidR="00247B66" w:rsidRPr="008D1D92" w:rsidRDefault="00247B66" w:rsidP="008D1D92">
            <w:pPr>
              <w:spacing w:before="60" w:line="140" w:lineRule="exact"/>
              <w:ind w:right="170"/>
              <w:jc w:val="right"/>
            </w:pPr>
            <w:r w:rsidRPr="008D1D92">
              <w:t>97</w:t>
            </w:r>
          </w:p>
        </w:tc>
        <w:tc>
          <w:tcPr>
            <w:tcW w:w="664" w:type="dxa"/>
            <w:tcBorders>
              <w:left w:val="single" w:sz="6" w:space="0" w:color="000000"/>
            </w:tcBorders>
            <w:shd w:val="clear" w:color="auto" w:fill="auto"/>
            <w:vAlign w:val="bottom"/>
          </w:tcPr>
          <w:p w14:paraId="06D34BEF" w14:textId="51FDE886" w:rsidR="00247B66" w:rsidRPr="008D1D92" w:rsidRDefault="00247B66" w:rsidP="008D1D92">
            <w:pPr>
              <w:spacing w:before="60" w:line="140" w:lineRule="exact"/>
              <w:ind w:right="170"/>
              <w:jc w:val="right"/>
            </w:pPr>
            <w:r w:rsidRPr="008D1D92">
              <w:t>…</w:t>
            </w:r>
          </w:p>
        </w:tc>
        <w:tc>
          <w:tcPr>
            <w:tcW w:w="2308" w:type="dxa"/>
            <w:tcBorders>
              <w:left w:val="single" w:sz="6" w:space="0" w:color="000000"/>
            </w:tcBorders>
            <w:shd w:val="clear" w:color="auto" w:fill="auto"/>
            <w:vAlign w:val="bottom"/>
          </w:tcPr>
          <w:p w14:paraId="7314B656" w14:textId="45D7C072" w:rsidR="00247B66" w:rsidRPr="008D1D92" w:rsidRDefault="00247B66" w:rsidP="008D1D92">
            <w:pPr>
              <w:spacing w:before="60" w:line="140" w:lineRule="exact"/>
              <w:ind w:left="170"/>
            </w:pPr>
            <w:r w:rsidRPr="008D1D92">
              <w:rPr>
                <w:rFonts w:eastAsia="Symbol"/>
                <w:i/>
              </w:rPr>
              <w:t>Bulgaria</w:t>
            </w:r>
          </w:p>
        </w:tc>
      </w:tr>
      <w:tr w:rsidR="00247B66" w:rsidRPr="00E20A32" w14:paraId="6C004E3F" w14:textId="77777777" w:rsidTr="008D1D92">
        <w:trPr>
          <w:cantSplit/>
          <w:trHeight w:val="160"/>
          <w:jc w:val="center"/>
        </w:trPr>
        <w:tc>
          <w:tcPr>
            <w:tcW w:w="2306" w:type="dxa"/>
            <w:tcBorders>
              <w:right w:val="single" w:sz="4" w:space="0" w:color="auto"/>
            </w:tcBorders>
            <w:shd w:val="clear" w:color="auto" w:fill="auto"/>
            <w:vAlign w:val="bottom"/>
          </w:tcPr>
          <w:p w14:paraId="372F2E52" w14:textId="45C14058" w:rsidR="00247B66" w:rsidRPr="008D1D92" w:rsidRDefault="00247B66" w:rsidP="008D1D92">
            <w:pPr>
              <w:spacing w:before="60" w:line="140" w:lineRule="exact"/>
              <w:ind w:left="113"/>
            </w:pPr>
            <w:r w:rsidRPr="008D1D92">
              <w:rPr>
                <w:rFonts w:eastAsia="Symbol"/>
              </w:rPr>
              <w:t>Венгрия</w:t>
            </w:r>
          </w:p>
        </w:tc>
        <w:tc>
          <w:tcPr>
            <w:tcW w:w="664" w:type="dxa"/>
            <w:tcBorders>
              <w:left w:val="single" w:sz="4" w:space="0" w:color="auto"/>
            </w:tcBorders>
            <w:shd w:val="clear" w:color="auto" w:fill="auto"/>
            <w:vAlign w:val="bottom"/>
          </w:tcPr>
          <w:p w14:paraId="2810E0F9" w14:textId="041D2E61" w:rsidR="00247B66" w:rsidRPr="008D1D92" w:rsidRDefault="00247B66" w:rsidP="008D1D92">
            <w:pPr>
              <w:spacing w:before="60" w:line="140" w:lineRule="exact"/>
              <w:ind w:right="170"/>
              <w:jc w:val="right"/>
            </w:pPr>
            <w:r w:rsidRPr="008D1D92">
              <w:t>86</w:t>
            </w:r>
          </w:p>
        </w:tc>
        <w:tc>
          <w:tcPr>
            <w:tcW w:w="663" w:type="dxa"/>
            <w:tcBorders>
              <w:left w:val="single" w:sz="6" w:space="0" w:color="000000"/>
            </w:tcBorders>
            <w:shd w:val="clear" w:color="auto" w:fill="auto"/>
            <w:vAlign w:val="bottom"/>
          </w:tcPr>
          <w:p w14:paraId="2A937A7D" w14:textId="1719250D" w:rsidR="00247B66" w:rsidRPr="008D1D92" w:rsidRDefault="00247B66" w:rsidP="008D1D92">
            <w:pPr>
              <w:spacing w:before="60" w:line="140" w:lineRule="exact"/>
              <w:ind w:right="170"/>
              <w:jc w:val="right"/>
            </w:pPr>
            <w:r w:rsidRPr="008D1D92">
              <w:t>81</w:t>
            </w:r>
          </w:p>
        </w:tc>
        <w:tc>
          <w:tcPr>
            <w:tcW w:w="663" w:type="dxa"/>
            <w:tcBorders>
              <w:left w:val="single" w:sz="6" w:space="0" w:color="000000"/>
              <w:right w:val="single" w:sz="6" w:space="0" w:color="000000"/>
            </w:tcBorders>
            <w:vAlign w:val="bottom"/>
          </w:tcPr>
          <w:p w14:paraId="76CED291" w14:textId="6C75760A" w:rsidR="00247B66" w:rsidRPr="008D1D92" w:rsidRDefault="00247B66" w:rsidP="008D1D92">
            <w:pPr>
              <w:spacing w:before="60" w:line="140" w:lineRule="exact"/>
              <w:ind w:right="170"/>
              <w:jc w:val="right"/>
            </w:pPr>
            <w:r w:rsidRPr="008D1D92">
              <w:t>125</w:t>
            </w:r>
          </w:p>
        </w:tc>
        <w:tc>
          <w:tcPr>
            <w:tcW w:w="664" w:type="dxa"/>
            <w:tcBorders>
              <w:left w:val="single" w:sz="6" w:space="0" w:color="000000"/>
            </w:tcBorders>
            <w:shd w:val="clear" w:color="auto" w:fill="auto"/>
            <w:vAlign w:val="bottom"/>
          </w:tcPr>
          <w:p w14:paraId="7770F79D" w14:textId="713E47F4" w:rsidR="00247B66" w:rsidRPr="008D1D92" w:rsidRDefault="00247B66" w:rsidP="008D1D92">
            <w:pPr>
              <w:spacing w:before="60" w:line="140" w:lineRule="exact"/>
              <w:ind w:right="170"/>
              <w:jc w:val="right"/>
            </w:pPr>
            <w:r w:rsidRPr="008D1D92">
              <w:t>…</w:t>
            </w:r>
          </w:p>
        </w:tc>
        <w:tc>
          <w:tcPr>
            <w:tcW w:w="663" w:type="dxa"/>
            <w:tcBorders>
              <w:left w:val="single" w:sz="6" w:space="0" w:color="000000"/>
            </w:tcBorders>
            <w:shd w:val="clear" w:color="auto" w:fill="auto"/>
            <w:vAlign w:val="bottom"/>
          </w:tcPr>
          <w:p w14:paraId="43D8344D" w14:textId="336F4FC5" w:rsidR="00247B66" w:rsidRPr="008D1D92" w:rsidRDefault="00247B66" w:rsidP="008D1D92">
            <w:pPr>
              <w:spacing w:before="60" w:line="140" w:lineRule="exact"/>
              <w:ind w:right="170"/>
              <w:jc w:val="right"/>
            </w:pPr>
            <w:r w:rsidRPr="008D1D92">
              <w:t>87</w:t>
            </w:r>
          </w:p>
        </w:tc>
        <w:tc>
          <w:tcPr>
            <w:tcW w:w="663" w:type="dxa"/>
            <w:tcBorders>
              <w:left w:val="single" w:sz="6" w:space="0" w:color="000000"/>
              <w:right w:val="single" w:sz="6" w:space="0" w:color="000000"/>
            </w:tcBorders>
            <w:vAlign w:val="bottom"/>
          </w:tcPr>
          <w:p w14:paraId="585B47F6" w14:textId="43DFF6A0" w:rsidR="00247B66" w:rsidRPr="008D1D92" w:rsidRDefault="00247B66" w:rsidP="008D1D92">
            <w:pPr>
              <w:spacing w:before="60" w:line="140" w:lineRule="exact"/>
              <w:ind w:right="170"/>
              <w:jc w:val="right"/>
            </w:pPr>
            <w:r w:rsidRPr="008D1D92">
              <w:t>81</w:t>
            </w:r>
          </w:p>
        </w:tc>
        <w:tc>
          <w:tcPr>
            <w:tcW w:w="663" w:type="dxa"/>
            <w:tcBorders>
              <w:left w:val="single" w:sz="6" w:space="0" w:color="000000"/>
              <w:right w:val="single" w:sz="6" w:space="0" w:color="000000"/>
            </w:tcBorders>
            <w:vAlign w:val="bottom"/>
          </w:tcPr>
          <w:p w14:paraId="40E487FA" w14:textId="1DFE4F86" w:rsidR="00247B66" w:rsidRPr="008D1D92" w:rsidRDefault="00247B66" w:rsidP="008D1D92">
            <w:pPr>
              <w:spacing w:before="60" w:line="140" w:lineRule="exact"/>
              <w:ind w:right="170"/>
              <w:jc w:val="right"/>
            </w:pPr>
            <w:r w:rsidRPr="008D1D92">
              <w:t>125</w:t>
            </w:r>
          </w:p>
        </w:tc>
        <w:tc>
          <w:tcPr>
            <w:tcW w:w="664" w:type="dxa"/>
            <w:tcBorders>
              <w:left w:val="single" w:sz="6" w:space="0" w:color="000000"/>
            </w:tcBorders>
            <w:shd w:val="clear" w:color="auto" w:fill="auto"/>
            <w:vAlign w:val="bottom"/>
          </w:tcPr>
          <w:p w14:paraId="1A4152F8" w14:textId="403D86D9" w:rsidR="00247B66" w:rsidRPr="008D1D92" w:rsidRDefault="00247B66" w:rsidP="008D1D92">
            <w:pPr>
              <w:spacing w:before="60" w:line="140" w:lineRule="exact"/>
              <w:ind w:right="170"/>
              <w:jc w:val="right"/>
            </w:pPr>
            <w:r w:rsidRPr="008D1D92">
              <w:t>…</w:t>
            </w:r>
          </w:p>
        </w:tc>
        <w:tc>
          <w:tcPr>
            <w:tcW w:w="2308" w:type="dxa"/>
            <w:tcBorders>
              <w:left w:val="single" w:sz="6" w:space="0" w:color="000000"/>
            </w:tcBorders>
            <w:shd w:val="clear" w:color="auto" w:fill="auto"/>
            <w:vAlign w:val="bottom"/>
          </w:tcPr>
          <w:p w14:paraId="5718C311" w14:textId="0B39C686" w:rsidR="00247B66" w:rsidRPr="008D1D92" w:rsidRDefault="00247B66" w:rsidP="008D1D92">
            <w:pPr>
              <w:spacing w:before="60" w:line="140" w:lineRule="exact"/>
              <w:ind w:left="170"/>
            </w:pPr>
            <w:r w:rsidRPr="008D1D92">
              <w:rPr>
                <w:rFonts w:eastAsia="Symbol"/>
                <w:i/>
              </w:rPr>
              <w:t>Hungary</w:t>
            </w:r>
          </w:p>
        </w:tc>
      </w:tr>
      <w:tr w:rsidR="00247B66" w:rsidRPr="00E20A32" w14:paraId="10133FE7" w14:textId="77777777" w:rsidTr="008D1D92">
        <w:trPr>
          <w:cantSplit/>
          <w:trHeight w:val="160"/>
          <w:jc w:val="center"/>
        </w:trPr>
        <w:tc>
          <w:tcPr>
            <w:tcW w:w="2306" w:type="dxa"/>
            <w:tcBorders>
              <w:right w:val="single" w:sz="4" w:space="0" w:color="auto"/>
            </w:tcBorders>
            <w:shd w:val="clear" w:color="auto" w:fill="auto"/>
            <w:vAlign w:val="bottom"/>
          </w:tcPr>
          <w:p w14:paraId="62C6B661" w14:textId="069A5E2C" w:rsidR="00247B66" w:rsidRPr="008D1D92" w:rsidRDefault="00247B66" w:rsidP="008D1D92">
            <w:pPr>
              <w:spacing w:before="60" w:line="140" w:lineRule="exact"/>
              <w:ind w:left="113"/>
            </w:pPr>
            <w:r w:rsidRPr="008D1D92">
              <w:rPr>
                <w:rFonts w:eastAsia="Symbol"/>
              </w:rPr>
              <w:t xml:space="preserve">Германия </w:t>
            </w:r>
          </w:p>
        </w:tc>
        <w:tc>
          <w:tcPr>
            <w:tcW w:w="664" w:type="dxa"/>
            <w:tcBorders>
              <w:left w:val="single" w:sz="4" w:space="0" w:color="auto"/>
            </w:tcBorders>
            <w:shd w:val="clear" w:color="auto" w:fill="auto"/>
            <w:vAlign w:val="bottom"/>
          </w:tcPr>
          <w:p w14:paraId="7C4F8BDD" w14:textId="14F3E387" w:rsidR="00247B66" w:rsidRPr="008D1D92" w:rsidRDefault="00247B66" w:rsidP="008D1D92">
            <w:pPr>
              <w:spacing w:before="60" w:line="140" w:lineRule="exact"/>
              <w:ind w:right="170"/>
              <w:jc w:val="right"/>
            </w:pPr>
            <w:r w:rsidRPr="008D1D92">
              <w:t>96</w:t>
            </w:r>
          </w:p>
        </w:tc>
        <w:tc>
          <w:tcPr>
            <w:tcW w:w="663" w:type="dxa"/>
            <w:tcBorders>
              <w:left w:val="single" w:sz="6" w:space="0" w:color="000000"/>
            </w:tcBorders>
            <w:shd w:val="clear" w:color="auto" w:fill="auto"/>
            <w:vAlign w:val="bottom"/>
          </w:tcPr>
          <w:p w14:paraId="12B59B51" w14:textId="39EF606F" w:rsidR="00247B66" w:rsidRPr="008D1D92" w:rsidRDefault="00247B66" w:rsidP="008D1D92">
            <w:pPr>
              <w:spacing w:before="60" w:line="140" w:lineRule="exact"/>
              <w:ind w:right="170"/>
              <w:jc w:val="right"/>
            </w:pPr>
            <w:r w:rsidRPr="008D1D92">
              <w:t>98</w:t>
            </w:r>
          </w:p>
        </w:tc>
        <w:tc>
          <w:tcPr>
            <w:tcW w:w="663" w:type="dxa"/>
            <w:tcBorders>
              <w:left w:val="single" w:sz="6" w:space="0" w:color="000000"/>
              <w:right w:val="single" w:sz="6" w:space="0" w:color="000000"/>
            </w:tcBorders>
            <w:vAlign w:val="bottom"/>
          </w:tcPr>
          <w:p w14:paraId="5C1439D5" w14:textId="2D623927" w:rsidR="00247B66" w:rsidRPr="008D1D92" w:rsidRDefault="00247B66" w:rsidP="008D1D92">
            <w:pPr>
              <w:spacing w:before="60" w:line="140" w:lineRule="exact"/>
              <w:ind w:right="170"/>
              <w:jc w:val="right"/>
            </w:pPr>
            <w:r w:rsidRPr="008D1D92">
              <w:t>100</w:t>
            </w:r>
          </w:p>
        </w:tc>
        <w:tc>
          <w:tcPr>
            <w:tcW w:w="664" w:type="dxa"/>
            <w:tcBorders>
              <w:left w:val="single" w:sz="6" w:space="0" w:color="000000"/>
            </w:tcBorders>
            <w:shd w:val="clear" w:color="auto" w:fill="auto"/>
            <w:vAlign w:val="bottom"/>
          </w:tcPr>
          <w:p w14:paraId="0EFB7E31" w14:textId="2C376283" w:rsidR="00247B66" w:rsidRPr="008D1D92" w:rsidRDefault="00247B66" w:rsidP="008D1D92">
            <w:pPr>
              <w:spacing w:before="60" w:line="140" w:lineRule="exact"/>
              <w:ind w:right="170"/>
              <w:jc w:val="right"/>
            </w:pPr>
            <w:r w:rsidRPr="008D1D92">
              <w:t>…</w:t>
            </w:r>
          </w:p>
        </w:tc>
        <w:tc>
          <w:tcPr>
            <w:tcW w:w="663" w:type="dxa"/>
            <w:tcBorders>
              <w:left w:val="single" w:sz="6" w:space="0" w:color="000000"/>
            </w:tcBorders>
            <w:shd w:val="clear" w:color="auto" w:fill="auto"/>
            <w:vAlign w:val="bottom"/>
          </w:tcPr>
          <w:p w14:paraId="6124E129" w14:textId="005E1602" w:rsidR="00247B66" w:rsidRPr="008D1D92" w:rsidRDefault="00247B66" w:rsidP="008D1D92">
            <w:pPr>
              <w:spacing w:before="60" w:line="140" w:lineRule="exact"/>
              <w:ind w:right="170"/>
              <w:jc w:val="right"/>
            </w:pPr>
            <w:r w:rsidRPr="008D1D92">
              <w:t>96</w:t>
            </w:r>
          </w:p>
        </w:tc>
        <w:tc>
          <w:tcPr>
            <w:tcW w:w="663" w:type="dxa"/>
            <w:tcBorders>
              <w:left w:val="single" w:sz="6" w:space="0" w:color="000000"/>
              <w:right w:val="single" w:sz="6" w:space="0" w:color="000000"/>
            </w:tcBorders>
            <w:vAlign w:val="bottom"/>
          </w:tcPr>
          <w:p w14:paraId="5EDEC70C" w14:textId="078EBB32" w:rsidR="00247B66" w:rsidRPr="008D1D92" w:rsidRDefault="00247B66" w:rsidP="008D1D92">
            <w:pPr>
              <w:spacing w:before="60" w:line="140" w:lineRule="exact"/>
              <w:ind w:right="170"/>
              <w:jc w:val="right"/>
            </w:pPr>
            <w:r w:rsidRPr="008D1D92">
              <w:t>98</w:t>
            </w:r>
          </w:p>
        </w:tc>
        <w:tc>
          <w:tcPr>
            <w:tcW w:w="663" w:type="dxa"/>
            <w:tcBorders>
              <w:left w:val="single" w:sz="6" w:space="0" w:color="000000"/>
              <w:right w:val="single" w:sz="6" w:space="0" w:color="000000"/>
            </w:tcBorders>
            <w:vAlign w:val="bottom"/>
          </w:tcPr>
          <w:p w14:paraId="2386F971" w14:textId="46429558" w:rsidR="00247B66" w:rsidRPr="008D1D92" w:rsidRDefault="00247B66" w:rsidP="008D1D92">
            <w:pPr>
              <w:spacing w:before="60" w:line="140" w:lineRule="exact"/>
              <w:ind w:right="170"/>
              <w:jc w:val="right"/>
            </w:pPr>
            <w:r w:rsidRPr="008D1D92">
              <w:t>99</w:t>
            </w:r>
          </w:p>
        </w:tc>
        <w:tc>
          <w:tcPr>
            <w:tcW w:w="664" w:type="dxa"/>
            <w:tcBorders>
              <w:left w:val="single" w:sz="6" w:space="0" w:color="000000"/>
            </w:tcBorders>
            <w:shd w:val="clear" w:color="auto" w:fill="auto"/>
            <w:vAlign w:val="bottom"/>
          </w:tcPr>
          <w:p w14:paraId="0C1C34FA" w14:textId="03682232" w:rsidR="00247B66" w:rsidRPr="008D1D92" w:rsidRDefault="00247B66" w:rsidP="008D1D92">
            <w:pPr>
              <w:spacing w:before="60" w:line="140" w:lineRule="exact"/>
              <w:ind w:right="170"/>
              <w:jc w:val="right"/>
            </w:pPr>
            <w:r w:rsidRPr="008D1D92">
              <w:t>…</w:t>
            </w:r>
          </w:p>
        </w:tc>
        <w:tc>
          <w:tcPr>
            <w:tcW w:w="2308" w:type="dxa"/>
            <w:tcBorders>
              <w:left w:val="single" w:sz="6" w:space="0" w:color="000000"/>
            </w:tcBorders>
            <w:shd w:val="clear" w:color="auto" w:fill="auto"/>
            <w:vAlign w:val="bottom"/>
          </w:tcPr>
          <w:p w14:paraId="312914E4" w14:textId="5C086AF9" w:rsidR="00247B66" w:rsidRPr="008D1D92" w:rsidRDefault="00247B66" w:rsidP="008D1D92">
            <w:pPr>
              <w:spacing w:before="60" w:line="140" w:lineRule="exact"/>
              <w:ind w:left="170"/>
            </w:pPr>
            <w:r w:rsidRPr="008D1D92">
              <w:rPr>
                <w:rFonts w:eastAsia="Symbol"/>
                <w:i/>
              </w:rPr>
              <w:t xml:space="preserve">Germany </w:t>
            </w:r>
          </w:p>
        </w:tc>
      </w:tr>
      <w:tr w:rsidR="00247B66" w:rsidRPr="00E20A32" w14:paraId="0C272DDB" w14:textId="77777777" w:rsidTr="008D1D92">
        <w:trPr>
          <w:cantSplit/>
          <w:trHeight w:val="160"/>
          <w:jc w:val="center"/>
        </w:trPr>
        <w:tc>
          <w:tcPr>
            <w:tcW w:w="2306" w:type="dxa"/>
            <w:tcBorders>
              <w:right w:val="single" w:sz="4" w:space="0" w:color="auto"/>
            </w:tcBorders>
            <w:shd w:val="clear" w:color="auto" w:fill="auto"/>
            <w:vAlign w:val="bottom"/>
          </w:tcPr>
          <w:p w14:paraId="4D8748EC" w14:textId="00B7CB43" w:rsidR="00247B66" w:rsidRPr="008D1D92" w:rsidRDefault="00247B66" w:rsidP="008D1D92">
            <w:pPr>
              <w:spacing w:before="60" w:line="140" w:lineRule="exact"/>
              <w:ind w:left="113"/>
            </w:pPr>
            <w:r w:rsidRPr="008D1D92">
              <w:rPr>
                <w:rFonts w:eastAsia="Symbol"/>
              </w:rPr>
              <w:t>Дания</w:t>
            </w:r>
          </w:p>
        </w:tc>
        <w:tc>
          <w:tcPr>
            <w:tcW w:w="664" w:type="dxa"/>
            <w:tcBorders>
              <w:left w:val="single" w:sz="4" w:space="0" w:color="auto"/>
            </w:tcBorders>
            <w:shd w:val="clear" w:color="auto" w:fill="auto"/>
            <w:vAlign w:val="bottom"/>
          </w:tcPr>
          <w:p w14:paraId="5A0574ED" w14:textId="0B0014B4" w:rsidR="00247B66" w:rsidRPr="008D1D92" w:rsidRDefault="00247B66" w:rsidP="008D1D92">
            <w:pPr>
              <w:spacing w:before="60" w:line="140" w:lineRule="exact"/>
              <w:ind w:right="170"/>
              <w:jc w:val="right"/>
            </w:pPr>
            <w:r w:rsidRPr="008D1D92">
              <w:t>99</w:t>
            </w:r>
          </w:p>
        </w:tc>
        <w:tc>
          <w:tcPr>
            <w:tcW w:w="663" w:type="dxa"/>
            <w:tcBorders>
              <w:left w:val="single" w:sz="6" w:space="0" w:color="000000"/>
            </w:tcBorders>
            <w:shd w:val="clear" w:color="auto" w:fill="auto"/>
            <w:vAlign w:val="bottom"/>
          </w:tcPr>
          <w:p w14:paraId="1E639738" w14:textId="79A15A01" w:rsidR="00247B66" w:rsidRPr="008D1D92" w:rsidRDefault="00247B66" w:rsidP="008D1D92">
            <w:pPr>
              <w:spacing w:before="60" w:line="140" w:lineRule="exact"/>
              <w:ind w:right="170"/>
              <w:jc w:val="right"/>
            </w:pPr>
            <w:r w:rsidRPr="008D1D92">
              <w:t>101</w:t>
            </w:r>
          </w:p>
        </w:tc>
        <w:tc>
          <w:tcPr>
            <w:tcW w:w="663" w:type="dxa"/>
            <w:tcBorders>
              <w:left w:val="single" w:sz="6" w:space="0" w:color="000000"/>
              <w:right w:val="single" w:sz="6" w:space="0" w:color="000000"/>
            </w:tcBorders>
            <w:vAlign w:val="bottom"/>
          </w:tcPr>
          <w:p w14:paraId="6DAD0121" w14:textId="2518721F" w:rsidR="00247B66" w:rsidRPr="008D1D92" w:rsidRDefault="00247B66" w:rsidP="008D1D92">
            <w:pPr>
              <w:spacing w:before="60" w:line="140" w:lineRule="exact"/>
              <w:ind w:right="170"/>
              <w:jc w:val="right"/>
            </w:pPr>
            <w:r w:rsidRPr="008D1D92">
              <w:t>88</w:t>
            </w:r>
          </w:p>
        </w:tc>
        <w:tc>
          <w:tcPr>
            <w:tcW w:w="664" w:type="dxa"/>
            <w:tcBorders>
              <w:left w:val="single" w:sz="6" w:space="0" w:color="000000"/>
            </w:tcBorders>
            <w:shd w:val="clear" w:color="auto" w:fill="auto"/>
            <w:vAlign w:val="bottom"/>
          </w:tcPr>
          <w:p w14:paraId="21113B43" w14:textId="35DEDBFD" w:rsidR="00247B66" w:rsidRPr="008D1D92" w:rsidRDefault="00247B66" w:rsidP="008D1D92">
            <w:pPr>
              <w:spacing w:before="60" w:line="140" w:lineRule="exact"/>
              <w:ind w:right="170"/>
              <w:jc w:val="right"/>
            </w:pPr>
            <w:r w:rsidRPr="008D1D92">
              <w:t>…</w:t>
            </w:r>
          </w:p>
        </w:tc>
        <w:tc>
          <w:tcPr>
            <w:tcW w:w="663" w:type="dxa"/>
            <w:tcBorders>
              <w:left w:val="single" w:sz="6" w:space="0" w:color="000000"/>
            </w:tcBorders>
            <w:shd w:val="clear" w:color="auto" w:fill="auto"/>
            <w:vAlign w:val="bottom"/>
          </w:tcPr>
          <w:p w14:paraId="2D1B3EF3" w14:textId="3E35616C" w:rsidR="00247B66" w:rsidRPr="008D1D92" w:rsidRDefault="00247B66" w:rsidP="008D1D92">
            <w:pPr>
              <w:spacing w:before="60" w:line="140" w:lineRule="exact"/>
              <w:ind w:right="170"/>
              <w:jc w:val="right"/>
            </w:pPr>
            <w:r w:rsidRPr="008D1D92">
              <w:t>98</w:t>
            </w:r>
          </w:p>
        </w:tc>
        <w:tc>
          <w:tcPr>
            <w:tcW w:w="663" w:type="dxa"/>
            <w:tcBorders>
              <w:left w:val="single" w:sz="6" w:space="0" w:color="000000"/>
              <w:right w:val="single" w:sz="6" w:space="0" w:color="000000"/>
            </w:tcBorders>
            <w:vAlign w:val="bottom"/>
          </w:tcPr>
          <w:p w14:paraId="094AC04E" w14:textId="6366D959" w:rsidR="00247B66" w:rsidRPr="008D1D92" w:rsidRDefault="00247B66" w:rsidP="008D1D92">
            <w:pPr>
              <w:spacing w:before="60" w:line="140" w:lineRule="exact"/>
              <w:ind w:right="170"/>
              <w:jc w:val="right"/>
            </w:pPr>
            <w:r w:rsidRPr="008D1D92">
              <w:t>100</w:t>
            </w:r>
          </w:p>
        </w:tc>
        <w:tc>
          <w:tcPr>
            <w:tcW w:w="663" w:type="dxa"/>
            <w:tcBorders>
              <w:left w:val="single" w:sz="6" w:space="0" w:color="000000"/>
              <w:right w:val="single" w:sz="6" w:space="0" w:color="000000"/>
            </w:tcBorders>
            <w:vAlign w:val="bottom"/>
          </w:tcPr>
          <w:p w14:paraId="13C02384" w14:textId="3B4F90C1" w:rsidR="00247B66" w:rsidRPr="008D1D92" w:rsidRDefault="00247B66" w:rsidP="008D1D92">
            <w:pPr>
              <w:spacing w:before="60" w:line="140" w:lineRule="exact"/>
              <w:ind w:right="170"/>
              <w:jc w:val="right"/>
            </w:pPr>
            <w:r w:rsidRPr="008D1D92">
              <w:t>88</w:t>
            </w:r>
          </w:p>
        </w:tc>
        <w:tc>
          <w:tcPr>
            <w:tcW w:w="664" w:type="dxa"/>
            <w:tcBorders>
              <w:left w:val="single" w:sz="6" w:space="0" w:color="000000"/>
            </w:tcBorders>
            <w:shd w:val="clear" w:color="auto" w:fill="auto"/>
            <w:vAlign w:val="bottom"/>
          </w:tcPr>
          <w:p w14:paraId="4D1F34C0" w14:textId="76711CFE" w:rsidR="00247B66" w:rsidRPr="008D1D92" w:rsidRDefault="00247B66" w:rsidP="008D1D92">
            <w:pPr>
              <w:spacing w:before="60" w:line="140" w:lineRule="exact"/>
              <w:ind w:right="170"/>
              <w:jc w:val="right"/>
            </w:pPr>
            <w:r w:rsidRPr="008D1D92">
              <w:t>…</w:t>
            </w:r>
          </w:p>
        </w:tc>
        <w:tc>
          <w:tcPr>
            <w:tcW w:w="2308" w:type="dxa"/>
            <w:tcBorders>
              <w:left w:val="single" w:sz="6" w:space="0" w:color="000000"/>
            </w:tcBorders>
            <w:shd w:val="clear" w:color="auto" w:fill="auto"/>
            <w:vAlign w:val="bottom"/>
          </w:tcPr>
          <w:p w14:paraId="413793A0" w14:textId="74BACF2C" w:rsidR="00247B66" w:rsidRPr="008D1D92" w:rsidRDefault="00247B66" w:rsidP="008D1D92">
            <w:pPr>
              <w:spacing w:before="60" w:line="140" w:lineRule="exact"/>
              <w:ind w:left="170"/>
            </w:pPr>
            <w:r w:rsidRPr="008D1D92">
              <w:rPr>
                <w:rFonts w:eastAsia="Symbol"/>
                <w:i/>
              </w:rPr>
              <w:t>Denmark</w:t>
            </w:r>
          </w:p>
        </w:tc>
      </w:tr>
      <w:tr w:rsidR="00247B66" w:rsidRPr="00E20A32" w14:paraId="2521C767" w14:textId="77777777" w:rsidTr="008D1D92">
        <w:trPr>
          <w:cantSplit/>
          <w:trHeight w:val="160"/>
          <w:jc w:val="center"/>
        </w:trPr>
        <w:tc>
          <w:tcPr>
            <w:tcW w:w="2306" w:type="dxa"/>
            <w:tcBorders>
              <w:right w:val="single" w:sz="4" w:space="0" w:color="auto"/>
            </w:tcBorders>
            <w:shd w:val="clear" w:color="auto" w:fill="auto"/>
            <w:vAlign w:val="bottom"/>
          </w:tcPr>
          <w:p w14:paraId="5616DE09" w14:textId="5A0E5B88" w:rsidR="00247B66" w:rsidRPr="008D1D92" w:rsidRDefault="00247B66" w:rsidP="008D1D92">
            <w:pPr>
              <w:spacing w:before="60" w:line="140" w:lineRule="exact"/>
              <w:ind w:left="113"/>
            </w:pPr>
            <w:r w:rsidRPr="008D1D92">
              <w:rPr>
                <w:rFonts w:eastAsia="Symbol"/>
              </w:rPr>
              <w:t>Италия</w:t>
            </w:r>
          </w:p>
        </w:tc>
        <w:tc>
          <w:tcPr>
            <w:tcW w:w="664" w:type="dxa"/>
            <w:tcBorders>
              <w:left w:val="single" w:sz="4" w:space="0" w:color="auto"/>
            </w:tcBorders>
            <w:shd w:val="clear" w:color="auto" w:fill="auto"/>
            <w:vAlign w:val="bottom"/>
          </w:tcPr>
          <w:p w14:paraId="4650D0F1" w14:textId="19A9B5B0" w:rsidR="00247B66" w:rsidRPr="008D1D92" w:rsidRDefault="00247B66" w:rsidP="008D1D92">
            <w:pPr>
              <w:spacing w:before="60" w:line="140" w:lineRule="exact"/>
              <w:ind w:right="170"/>
              <w:jc w:val="right"/>
            </w:pPr>
            <w:r w:rsidRPr="008D1D92">
              <w:t>97</w:t>
            </w:r>
          </w:p>
        </w:tc>
        <w:tc>
          <w:tcPr>
            <w:tcW w:w="663" w:type="dxa"/>
            <w:tcBorders>
              <w:left w:val="single" w:sz="6" w:space="0" w:color="000000"/>
            </w:tcBorders>
            <w:shd w:val="clear" w:color="auto" w:fill="auto"/>
            <w:vAlign w:val="bottom"/>
          </w:tcPr>
          <w:p w14:paraId="256C86F1" w14:textId="44A9CE05" w:rsidR="00247B66" w:rsidRPr="008D1D92" w:rsidRDefault="00247B66" w:rsidP="008D1D92">
            <w:pPr>
              <w:spacing w:before="60" w:line="140" w:lineRule="exact"/>
              <w:ind w:right="170"/>
              <w:jc w:val="right"/>
            </w:pPr>
            <w:r w:rsidRPr="008D1D92">
              <w:t>98</w:t>
            </w:r>
          </w:p>
        </w:tc>
        <w:tc>
          <w:tcPr>
            <w:tcW w:w="663" w:type="dxa"/>
            <w:tcBorders>
              <w:left w:val="single" w:sz="6" w:space="0" w:color="000000"/>
              <w:right w:val="single" w:sz="6" w:space="0" w:color="000000"/>
            </w:tcBorders>
            <w:vAlign w:val="bottom"/>
          </w:tcPr>
          <w:p w14:paraId="4F8199C6" w14:textId="6C0753C5" w:rsidR="00247B66" w:rsidRPr="008D1D92" w:rsidRDefault="00247B66" w:rsidP="008D1D92">
            <w:pPr>
              <w:spacing w:before="60" w:line="140" w:lineRule="exact"/>
              <w:ind w:right="170"/>
              <w:jc w:val="right"/>
            </w:pPr>
            <w:r w:rsidRPr="008D1D92">
              <w:t>96</w:t>
            </w:r>
          </w:p>
        </w:tc>
        <w:tc>
          <w:tcPr>
            <w:tcW w:w="664" w:type="dxa"/>
            <w:tcBorders>
              <w:left w:val="single" w:sz="6" w:space="0" w:color="000000"/>
            </w:tcBorders>
            <w:shd w:val="clear" w:color="auto" w:fill="auto"/>
            <w:vAlign w:val="bottom"/>
          </w:tcPr>
          <w:p w14:paraId="39F5330C" w14:textId="7025A187" w:rsidR="00247B66" w:rsidRPr="008D1D92" w:rsidRDefault="00247B66" w:rsidP="008D1D92">
            <w:pPr>
              <w:spacing w:before="60" w:line="140" w:lineRule="exact"/>
              <w:ind w:right="170"/>
              <w:jc w:val="right"/>
            </w:pPr>
            <w:r w:rsidRPr="008D1D92">
              <w:t>…</w:t>
            </w:r>
          </w:p>
        </w:tc>
        <w:tc>
          <w:tcPr>
            <w:tcW w:w="663" w:type="dxa"/>
            <w:tcBorders>
              <w:left w:val="single" w:sz="6" w:space="0" w:color="000000"/>
            </w:tcBorders>
            <w:shd w:val="clear" w:color="auto" w:fill="auto"/>
            <w:vAlign w:val="bottom"/>
          </w:tcPr>
          <w:p w14:paraId="0EB41F57" w14:textId="56B278E5" w:rsidR="00247B66" w:rsidRPr="008D1D92" w:rsidRDefault="00247B66" w:rsidP="008D1D92">
            <w:pPr>
              <w:spacing w:before="60" w:line="140" w:lineRule="exact"/>
              <w:ind w:right="170"/>
              <w:jc w:val="right"/>
            </w:pPr>
            <w:r w:rsidRPr="008D1D92">
              <w:t>96</w:t>
            </w:r>
          </w:p>
        </w:tc>
        <w:tc>
          <w:tcPr>
            <w:tcW w:w="663" w:type="dxa"/>
            <w:tcBorders>
              <w:left w:val="single" w:sz="6" w:space="0" w:color="000000"/>
              <w:right w:val="single" w:sz="6" w:space="0" w:color="000000"/>
            </w:tcBorders>
            <w:vAlign w:val="bottom"/>
          </w:tcPr>
          <w:p w14:paraId="2F230720" w14:textId="5A110725" w:rsidR="00247B66" w:rsidRPr="008D1D92" w:rsidRDefault="00247B66" w:rsidP="008D1D92">
            <w:pPr>
              <w:spacing w:before="60" w:line="140" w:lineRule="exact"/>
              <w:ind w:right="170"/>
              <w:jc w:val="right"/>
            </w:pPr>
            <w:r w:rsidRPr="008D1D92">
              <w:t>98</w:t>
            </w:r>
          </w:p>
        </w:tc>
        <w:tc>
          <w:tcPr>
            <w:tcW w:w="663" w:type="dxa"/>
            <w:tcBorders>
              <w:left w:val="single" w:sz="6" w:space="0" w:color="000000"/>
              <w:right w:val="single" w:sz="6" w:space="0" w:color="000000"/>
            </w:tcBorders>
            <w:vAlign w:val="bottom"/>
          </w:tcPr>
          <w:p w14:paraId="6DD52B24" w14:textId="2E64CACB" w:rsidR="00247B66" w:rsidRPr="008D1D92" w:rsidRDefault="00247B66" w:rsidP="008D1D92">
            <w:pPr>
              <w:spacing w:before="60" w:line="140" w:lineRule="exact"/>
              <w:ind w:right="170"/>
              <w:jc w:val="right"/>
            </w:pPr>
            <w:r w:rsidRPr="008D1D92">
              <w:t>96</w:t>
            </w:r>
          </w:p>
        </w:tc>
        <w:tc>
          <w:tcPr>
            <w:tcW w:w="664" w:type="dxa"/>
            <w:tcBorders>
              <w:left w:val="single" w:sz="6" w:space="0" w:color="000000"/>
            </w:tcBorders>
            <w:shd w:val="clear" w:color="auto" w:fill="auto"/>
            <w:vAlign w:val="bottom"/>
          </w:tcPr>
          <w:p w14:paraId="25E50016" w14:textId="6BC4AC87" w:rsidR="00247B66" w:rsidRPr="008D1D92" w:rsidRDefault="00247B66" w:rsidP="008D1D92">
            <w:pPr>
              <w:spacing w:before="60" w:line="140" w:lineRule="exact"/>
              <w:ind w:right="170"/>
              <w:jc w:val="right"/>
            </w:pPr>
            <w:r w:rsidRPr="008D1D92">
              <w:t>…</w:t>
            </w:r>
          </w:p>
        </w:tc>
        <w:tc>
          <w:tcPr>
            <w:tcW w:w="2308" w:type="dxa"/>
            <w:tcBorders>
              <w:left w:val="single" w:sz="6" w:space="0" w:color="000000"/>
            </w:tcBorders>
            <w:shd w:val="clear" w:color="auto" w:fill="auto"/>
            <w:vAlign w:val="bottom"/>
          </w:tcPr>
          <w:p w14:paraId="5D411725" w14:textId="08072C6F" w:rsidR="00247B66" w:rsidRPr="008D1D92" w:rsidRDefault="00247B66" w:rsidP="008D1D92">
            <w:pPr>
              <w:spacing w:before="60" w:line="140" w:lineRule="exact"/>
              <w:ind w:left="170"/>
            </w:pPr>
            <w:r w:rsidRPr="008D1D92">
              <w:rPr>
                <w:rFonts w:eastAsia="Symbol"/>
                <w:i/>
              </w:rPr>
              <w:t>Italy</w:t>
            </w:r>
          </w:p>
        </w:tc>
      </w:tr>
      <w:tr w:rsidR="00247B66" w:rsidRPr="00E20A32" w14:paraId="6D879F2C" w14:textId="77777777" w:rsidTr="008D1D92">
        <w:trPr>
          <w:cantSplit/>
          <w:trHeight w:val="160"/>
          <w:jc w:val="center"/>
        </w:trPr>
        <w:tc>
          <w:tcPr>
            <w:tcW w:w="2306" w:type="dxa"/>
            <w:tcBorders>
              <w:right w:val="single" w:sz="4" w:space="0" w:color="auto"/>
            </w:tcBorders>
            <w:shd w:val="clear" w:color="auto" w:fill="auto"/>
            <w:vAlign w:val="bottom"/>
          </w:tcPr>
          <w:p w14:paraId="1BEB6F8B" w14:textId="3E88E062" w:rsidR="00247B66" w:rsidRPr="008D1D92" w:rsidRDefault="00247B66" w:rsidP="008D1D92">
            <w:pPr>
              <w:spacing w:before="60" w:line="140" w:lineRule="exact"/>
              <w:ind w:left="113"/>
            </w:pPr>
            <w:r w:rsidRPr="008D1D92">
              <w:rPr>
                <w:rFonts w:eastAsia="Symbol"/>
              </w:rPr>
              <w:t>Литва</w:t>
            </w:r>
          </w:p>
        </w:tc>
        <w:tc>
          <w:tcPr>
            <w:tcW w:w="664" w:type="dxa"/>
            <w:tcBorders>
              <w:left w:val="single" w:sz="4" w:space="0" w:color="auto"/>
            </w:tcBorders>
            <w:shd w:val="clear" w:color="auto" w:fill="auto"/>
            <w:vAlign w:val="bottom"/>
          </w:tcPr>
          <w:p w14:paraId="3222F905" w14:textId="51C5204A" w:rsidR="00247B66" w:rsidRPr="008D1D92" w:rsidRDefault="00247B66" w:rsidP="008D1D92">
            <w:pPr>
              <w:spacing w:before="60" w:line="140" w:lineRule="exact"/>
              <w:ind w:right="170"/>
              <w:jc w:val="right"/>
            </w:pPr>
            <w:r w:rsidRPr="008D1D92">
              <w:t>89</w:t>
            </w:r>
          </w:p>
        </w:tc>
        <w:tc>
          <w:tcPr>
            <w:tcW w:w="663" w:type="dxa"/>
            <w:tcBorders>
              <w:left w:val="single" w:sz="6" w:space="0" w:color="000000"/>
            </w:tcBorders>
            <w:shd w:val="clear" w:color="auto" w:fill="auto"/>
            <w:vAlign w:val="bottom"/>
          </w:tcPr>
          <w:p w14:paraId="02B80046" w14:textId="1F9E3B53" w:rsidR="00247B66" w:rsidRPr="008D1D92" w:rsidRDefault="00247B66" w:rsidP="008D1D92">
            <w:pPr>
              <w:spacing w:before="60" w:line="140" w:lineRule="exact"/>
              <w:ind w:right="170"/>
              <w:jc w:val="right"/>
            </w:pPr>
            <w:r w:rsidRPr="008D1D92">
              <w:t>104</w:t>
            </w:r>
          </w:p>
        </w:tc>
        <w:tc>
          <w:tcPr>
            <w:tcW w:w="663" w:type="dxa"/>
            <w:tcBorders>
              <w:left w:val="single" w:sz="6" w:space="0" w:color="000000"/>
              <w:right w:val="single" w:sz="6" w:space="0" w:color="000000"/>
            </w:tcBorders>
            <w:vAlign w:val="bottom"/>
          </w:tcPr>
          <w:p w14:paraId="67EF2D88" w14:textId="5CBC08B0" w:rsidR="00247B66" w:rsidRPr="008D1D92" w:rsidRDefault="00247B66" w:rsidP="008D1D92">
            <w:pPr>
              <w:spacing w:before="60" w:line="140" w:lineRule="exact"/>
              <w:ind w:right="170"/>
              <w:jc w:val="right"/>
            </w:pPr>
            <w:r w:rsidRPr="008D1D92">
              <w:t>98</w:t>
            </w:r>
          </w:p>
        </w:tc>
        <w:tc>
          <w:tcPr>
            <w:tcW w:w="664" w:type="dxa"/>
            <w:tcBorders>
              <w:left w:val="single" w:sz="6" w:space="0" w:color="000000"/>
            </w:tcBorders>
            <w:shd w:val="clear" w:color="auto" w:fill="auto"/>
            <w:vAlign w:val="bottom"/>
          </w:tcPr>
          <w:p w14:paraId="5DB2ABC6" w14:textId="34A62AC5" w:rsidR="00247B66" w:rsidRPr="008D1D92" w:rsidRDefault="00247B66" w:rsidP="008D1D92">
            <w:pPr>
              <w:spacing w:before="60" w:line="140" w:lineRule="exact"/>
              <w:ind w:right="170"/>
              <w:jc w:val="right"/>
            </w:pPr>
            <w:r w:rsidRPr="008D1D92">
              <w:t>…</w:t>
            </w:r>
          </w:p>
        </w:tc>
        <w:tc>
          <w:tcPr>
            <w:tcW w:w="663" w:type="dxa"/>
            <w:tcBorders>
              <w:left w:val="single" w:sz="6" w:space="0" w:color="000000"/>
            </w:tcBorders>
            <w:shd w:val="clear" w:color="auto" w:fill="auto"/>
            <w:vAlign w:val="bottom"/>
          </w:tcPr>
          <w:p w14:paraId="2A74B4F4" w14:textId="1AAFA001" w:rsidR="00247B66" w:rsidRPr="008D1D92" w:rsidRDefault="00247B66" w:rsidP="008D1D92">
            <w:pPr>
              <w:spacing w:before="60" w:line="140" w:lineRule="exact"/>
              <w:ind w:right="170"/>
              <w:jc w:val="right"/>
            </w:pPr>
            <w:r w:rsidRPr="008D1D92">
              <w:t>91</w:t>
            </w:r>
          </w:p>
        </w:tc>
        <w:tc>
          <w:tcPr>
            <w:tcW w:w="663" w:type="dxa"/>
            <w:tcBorders>
              <w:left w:val="single" w:sz="6" w:space="0" w:color="000000"/>
              <w:right w:val="single" w:sz="6" w:space="0" w:color="000000"/>
            </w:tcBorders>
            <w:vAlign w:val="bottom"/>
          </w:tcPr>
          <w:p w14:paraId="5A4ECF4D" w14:textId="5351E771" w:rsidR="00247B66" w:rsidRPr="008D1D92" w:rsidRDefault="00247B66" w:rsidP="008D1D92">
            <w:pPr>
              <w:spacing w:before="60" w:line="140" w:lineRule="exact"/>
              <w:ind w:right="170"/>
              <w:jc w:val="right"/>
            </w:pPr>
            <w:r w:rsidRPr="008D1D92">
              <w:t>103</w:t>
            </w:r>
          </w:p>
        </w:tc>
        <w:tc>
          <w:tcPr>
            <w:tcW w:w="663" w:type="dxa"/>
            <w:tcBorders>
              <w:left w:val="single" w:sz="6" w:space="0" w:color="000000"/>
              <w:right w:val="single" w:sz="6" w:space="0" w:color="000000"/>
            </w:tcBorders>
            <w:vAlign w:val="bottom"/>
          </w:tcPr>
          <w:p w14:paraId="1C73B4EF" w14:textId="1D9B1737" w:rsidR="00247B66" w:rsidRPr="008D1D92" w:rsidRDefault="00247B66" w:rsidP="008D1D92">
            <w:pPr>
              <w:spacing w:before="60" w:line="140" w:lineRule="exact"/>
              <w:ind w:right="170"/>
              <w:jc w:val="right"/>
            </w:pPr>
            <w:r w:rsidRPr="008D1D92">
              <w:t>97</w:t>
            </w:r>
          </w:p>
        </w:tc>
        <w:tc>
          <w:tcPr>
            <w:tcW w:w="664" w:type="dxa"/>
            <w:tcBorders>
              <w:left w:val="single" w:sz="6" w:space="0" w:color="000000"/>
            </w:tcBorders>
            <w:shd w:val="clear" w:color="auto" w:fill="auto"/>
            <w:vAlign w:val="bottom"/>
          </w:tcPr>
          <w:p w14:paraId="1DF1073F" w14:textId="61D66A80" w:rsidR="00247B66" w:rsidRPr="008D1D92" w:rsidRDefault="00247B66" w:rsidP="008D1D92">
            <w:pPr>
              <w:spacing w:before="60" w:line="140" w:lineRule="exact"/>
              <w:ind w:right="170"/>
              <w:jc w:val="right"/>
            </w:pPr>
            <w:r w:rsidRPr="008D1D92">
              <w:t>…</w:t>
            </w:r>
          </w:p>
        </w:tc>
        <w:tc>
          <w:tcPr>
            <w:tcW w:w="2308" w:type="dxa"/>
            <w:tcBorders>
              <w:left w:val="single" w:sz="6" w:space="0" w:color="000000"/>
            </w:tcBorders>
            <w:shd w:val="clear" w:color="auto" w:fill="auto"/>
            <w:vAlign w:val="bottom"/>
          </w:tcPr>
          <w:p w14:paraId="42AFCE3C" w14:textId="6E1FD3E4" w:rsidR="00247B66" w:rsidRPr="008D1D92" w:rsidRDefault="00247B66" w:rsidP="008D1D92">
            <w:pPr>
              <w:spacing w:before="60" w:line="140" w:lineRule="exact"/>
              <w:ind w:left="170"/>
            </w:pPr>
            <w:r w:rsidRPr="008D1D92">
              <w:rPr>
                <w:rFonts w:eastAsia="Symbol"/>
                <w:i/>
              </w:rPr>
              <w:t>Lithuania</w:t>
            </w:r>
          </w:p>
        </w:tc>
      </w:tr>
      <w:tr w:rsidR="00247B66" w:rsidRPr="00E20A32" w14:paraId="39472A28" w14:textId="77777777" w:rsidTr="008D1D92">
        <w:trPr>
          <w:cantSplit/>
          <w:trHeight w:val="160"/>
          <w:jc w:val="center"/>
        </w:trPr>
        <w:tc>
          <w:tcPr>
            <w:tcW w:w="2306" w:type="dxa"/>
            <w:tcBorders>
              <w:right w:val="single" w:sz="4" w:space="0" w:color="auto"/>
            </w:tcBorders>
            <w:shd w:val="clear" w:color="auto" w:fill="auto"/>
            <w:vAlign w:val="bottom"/>
          </w:tcPr>
          <w:p w14:paraId="06F250DA" w14:textId="5C1D2842" w:rsidR="00247B66" w:rsidRPr="008D1D92" w:rsidRDefault="00247B66" w:rsidP="008D1D92">
            <w:pPr>
              <w:spacing w:before="60" w:line="140" w:lineRule="exact"/>
              <w:ind w:left="113"/>
            </w:pPr>
            <w:r w:rsidRPr="008D1D92">
              <w:rPr>
                <w:rFonts w:eastAsia="Symbol"/>
              </w:rPr>
              <w:t>Нидерланды</w:t>
            </w:r>
          </w:p>
        </w:tc>
        <w:tc>
          <w:tcPr>
            <w:tcW w:w="664" w:type="dxa"/>
            <w:tcBorders>
              <w:left w:val="single" w:sz="4" w:space="0" w:color="auto"/>
            </w:tcBorders>
            <w:shd w:val="clear" w:color="auto" w:fill="auto"/>
            <w:vAlign w:val="bottom"/>
          </w:tcPr>
          <w:p w14:paraId="19146409" w14:textId="066FF781" w:rsidR="00247B66" w:rsidRPr="008D1D92" w:rsidRDefault="00247B66" w:rsidP="008D1D92">
            <w:pPr>
              <w:spacing w:before="60" w:line="140" w:lineRule="exact"/>
              <w:ind w:right="170"/>
              <w:jc w:val="right"/>
            </w:pPr>
            <w:r w:rsidRPr="008D1D92">
              <w:t>100</w:t>
            </w:r>
          </w:p>
        </w:tc>
        <w:tc>
          <w:tcPr>
            <w:tcW w:w="663" w:type="dxa"/>
            <w:tcBorders>
              <w:left w:val="single" w:sz="6" w:space="0" w:color="000000"/>
            </w:tcBorders>
            <w:shd w:val="clear" w:color="auto" w:fill="auto"/>
            <w:vAlign w:val="bottom"/>
          </w:tcPr>
          <w:p w14:paraId="3E4E6085" w14:textId="36255E4E" w:rsidR="00247B66" w:rsidRPr="008D1D92" w:rsidRDefault="00247B66" w:rsidP="008D1D92">
            <w:pPr>
              <w:spacing w:before="60" w:line="140" w:lineRule="exact"/>
              <w:ind w:right="170"/>
              <w:jc w:val="right"/>
            </w:pPr>
            <w:r w:rsidRPr="008D1D92">
              <w:t>97</w:t>
            </w:r>
          </w:p>
        </w:tc>
        <w:tc>
          <w:tcPr>
            <w:tcW w:w="663" w:type="dxa"/>
            <w:tcBorders>
              <w:left w:val="single" w:sz="6" w:space="0" w:color="000000"/>
              <w:right w:val="single" w:sz="6" w:space="0" w:color="000000"/>
            </w:tcBorders>
            <w:vAlign w:val="bottom"/>
          </w:tcPr>
          <w:p w14:paraId="5FD9B172" w14:textId="5316E171" w:rsidR="00247B66" w:rsidRPr="008D1D92" w:rsidRDefault="00247B66" w:rsidP="008D1D92">
            <w:pPr>
              <w:spacing w:before="60" w:line="140" w:lineRule="exact"/>
              <w:ind w:right="170"/>
              <w:jc w:val="right"/>
            </w:pPr>
            <w:r w:rsidRPr="008D1D92">
              <w:t>97</w:t>
            </w:r>
          </w:p>
        </w:tc>
        <w:tc>
          <w:tcPr>
            <w:tcW w:w="664" w:type="dxa"/>
            <w:tcBorders>
              <w:left w:val="single" w:sz="6" w:space="0" w:color="000000"/>
            </w:tcBorders>
            <w:shd w:val="clear" w:color="auto" w:fill="auto"/>
            <w:vAlign w:val="bottom"/>
          </w:tcPr>
          <w:p w14:paraId="3D79482B" w14:textId="2FD38C69" w:rsidR="00247B66" w:rsidRPr="008D1D92" w:rsidRDefault="00247B66" w:rsidP="008D1D92">
            <w:pPr>
              <w:spacing w:before="60" w:line="140" w:lineRule="exact"/>
              <w:ind w:right="170"/>
              <w:jc w:val="right"/>
            </w:pPr>
            <w:r w:rsidRPr="008D1D92">
              <w:t>…</w:t>
            </w:r>
          </w:p>
        </w:tc>
        <w:tc>
          <w:tcPr>
            <w:tcW w:w="663" w:type="dxa"/>
            <w:tcBorders>
              <w:left w:val="single" w:sz="6" w:space="0" w:color="000000"/>
            </w:tcBorders>
            <w:shd w:val="clear" w:color="auto" w:fill="auto"/>
            <w:vAlign w:val="bottom"/>
          </w:tcPr>
          <w:p w14:paraId="70D266B8" w14:textId="5FCBFD60" w:rsidR="00247B66" w:rsidRPr="008D1D92" w:rsidRDefault="00247B66" w:rsidP="008D1D92">
            <w:pPr>
              <w:spacing w:before="60" w:line="140" w:lineRule="exact"/>
              <w:ind w:right="170"/>
              <w:jc w:val="right"/>
            </w:pPr>
            <w:r w:rsidRPr="008D1D92">
              <w:t>99</w:t>
            </w:r>
          </w:p>
        </w:tc>
        <w:tc>
          <w:tcPr>
            <w:tcW w:w="663" w:type="dxa"/>
            <w:tcBorders>
              <w:left w:val="single" w:sz="6" w:space="0" w:color="000000"/>
              <w:right w:val="single" w:sz="6" w:space="0" w:color="000000"/>
            </w:tcBorders>
            <w:vAlign w:val="bottom"/>
          </w:tcPr>
          <w:p w14:paraId="52BB9D86" w14:textId="160C8AF2" w:rsidR="00247B66" w:rsidRPr="008D1D92" w:rsidRDefault="00247B66" w:rsidP="008D1D92">
            <w:pPr>
              <w:spacing w:before="60" w:line="140" w:lineRule="exact"/>
              <w:ind w:right="170"/>
              <w:jc w:val="right"/>
            </w:pPr>
            <w:r w:rsidRPr="008D1D92">
              <w:t>96</w:t>
            </w:r>
          </w:p>
        </w:tc>
        <w:tc>
          <w:tcPr>
            <w:tcW w:w="663" w:type="dxa"/>
            <w:tcBorders>
              <w:left w:val="single" w:sz="6" w:space="0" w:color="000000"/>
              <w:right w:val="single" w:sz="6" w:space="0" w:color="000000"/>
            </w:tcBorders>
            <w:vAlign w:val="bottom"/>
          </w:tcPr>
          <w:p w14:paraId="0297011D" w14:textId="47C5A8F3" w:rsidR="00247B66" w:rsidRPr="008D1D92" w:rsidRDefault="00247B66" w:rsidP="008D1D92">
            <w:pPr>
              <w:spacing w:before="60" w:line="140" w:lineRule="exact"/>
              <w:ind w:right="170"/>
              <w:jc w:val="right"/>
            </w:pPr>
            <w:r w:rsidRPr="008D1D92">
              <w:t>96</w:t>
            </w:r>
          </w:p>
        </w:tc>
        <w:tc>
          <w:tcPr>
            <w:tcW w:w="664" w:type="dxa"/>
            <w:tcBorders>
              <w:left w:val="single" w:sz="6" w:space="0" w:color="000000"/>
            </w:tcBorders>
            <w:shd w:val="clear" w:color="auto" w:fill="auto"/>
            <w:vAlign w:val="bottom"/>
          </w:tcPr>
          <w:p w14:paraId="76126A6E" w14:textId="04EF496C" w:rsidR="00247B66" w:rsidRPr="008D1D92" w:rsidRDefault="00247B66" w:rsidP="008D1D92">
            <w:pPr>
              <w:spacing w:before="60" w:line="140" w:lineRule="exact"/>
              <w:ind w:right="170"/>
              <w:jc w:val="right"/>
            </w:pPr>
            <w:r w:rsidRPr="008D1D92">
              <w:t>…</w:t>
            </w:r>
          </w:p>
        </w:tc>
        <w:tc>
          <w:tcPr>
            <w:tcW w:w="2308" w:type="dxa"/>
            <w:tcBorders>
              <w:left w:val="single" w:sz="6" w:space="0" w:color="000000"/>
            </w:tcBorders>
            <w:shd w:val="clear" w:color="auto" w:fill="auto"/>
            <w:vAlign w:val="bottom"/>
          </w:tcPr>
          <w:p w14:paraId="3B8A074F" w14:textId="3F64925D" w:rsidR="00247B66" w:rsidRPr="008D1D92" w:rsidRDefault="00247B66" w:rsidP="008D1D92">
            <w:pPr>
              <w:spacing w:before="60" w:line="140" w:lineRule="exact"/>
              <w:ind w:left="170"/>
            </w:pPr>
            <w:r w:rsidRPr="008D1D92">
              <w:rPr>
                <w:rFonts w:eastAsia="Symbol"/>
                <w:i/>
              </w:rPr>
              <w:t>Netherlands</w:t>
            </w:r>
          </w:p>
        </w:tc>
      </w:tr>
      <w:tr w:rsidR="00247B66" w:rsidRPr="00E20A32" w14:paraId="6DFE407C" w14:textId="77777777" w:rsidTr="008D1D92">
        <w:trPr>
          <w:cantSplit/>
          <w:trHeight w:val="160"/>
          <w:jc w:val="center"/>
        </w:trPr>
        <w:tc>
          <w:tcPr>
            <w:tcW w:w="2306" w:type="dxa"/>
            <w:tcBorders>
              <w:right w:val="single" w:sz="4" w:space="0" w:color="auto"/>
            </w:tcBorders>
            <w:shd w:val="clear" w:color="auto" w:fill="auto"/>
            <w:vAlign w:val="bottom"/>
          </w:tcPr>
          <w:p w14:paraId="7A290CCE" w14:textId="63761BC6" w:rsidR="00247B66" w:rsidRPr="008D1D92" w:rsidRDefault="00247B66" w:rsidP="008D1D92">
            <w:pPr>
              <w:spacing w:before="60" w:line="140" w:lineRule="exact"/>
              <w:ind w:left="113"/>
            </w:pPr>
            <w:r w:rsidRPr="008D1D92">
              <w:rPr>
                <w:rFonts w:eastAsia="Symbol"/>
              </w:rPr>
              <w:t>Польша</w:t>
            </w:r>
          </w:p>
        </w:tc>
        <w:tc>
          <w:tcPr>
            <w:tcW w:w="664" w:type="dxa"/>
            <w:tcBorders>
              <w:left w:val="single" w:sz="4" w:space="0" w:color="auto"/>
            </w:tcBorders>
            <w:shd w:val="clear" w:color="auto" w:fill="auto"/>
            <w:vAlign w:val="bottom"/>
          </w:tcPr>
          <w:p w14:paraId="13DD3798" w14:textId="3D0121D1" w:rsidR="00247B66" w:rsidRPr="008D1D92" w:rsidRDefault="00247B66" w:rsidP="008D1D92">
            <w:pPr>
              <w:spacing w:before="60" w:line="140" w:lineRule="exact"/>
              <w:ind w:right="170"/>
              <w:jc w:val="right"/>
            </w:pPr>
            <w:r w:rsidRPr="008D1D92">
              <w:t>95</w:t>
            </w:r>
          </w:p>
        </w:tc>
        <w:tc>
          <w:tcPr>
            <w:tcW w:w="663" w:type="dxa"/>
            <w:tcBorders>
              <w:left w:val="single" w:sz="6" w:space="0" w:color="000000"/>
            </w:tcBorders>
            <w:shd w:val="clear" w:color="auto" w:fill="auto"/>
            <w:vAlign w:val="bottom"/>
          </w:tcPr>
          <w:p w14:paraId="28AA8655" w14:textId="6486E579" w:rsidR="00247B66" w:rsidRPr="008D1D92" w:rsidRDefault="00247B66" w:rsidP="008D1D92">
            <w:pPr>
              <w:spacing w:before="60" w:line="140" w:lineRule="exact"/>
              <w:ind w:right="170"/>
              <w:jc w:val="right"/>
            </w:pPr>
            <w:r w:rsidRPr="008D1D92">
              <w:t>101</w:t>
            </w:r>
          </w:p>
        </w:tc>
        <w:tc>
          <w:tcPr>
            <w:tcW w:w="663" w:type="dxa"/>
            <w:tcBorders>
              <w:left w:val="single" w:sz="6" w:space="0" w:color="000000"/>
              <w:right w:val="single" w:sz="6" w:space="0" w:color="000000"/>
            </w:tcBorders>
            <w:vAlign w:val="bottom"/>
          </w:tcPr>
          <w:p w14:paraId="30F022A0" w14:textId="73B125D7" w:rsidR="00247B66" w:rsidRPr="008D1D92" w:rsidRDefault="00247B66" w:rsidP="008D1D92">
            <w:pPr>
              <w:spacing w:before="60" w:line="140" w:lineRule="exact"/>
              <w:ind w:right="170"/>
              <w:jc w:val="right"/>
            </w:pPr>
            <w:r w:rsidRPr="008D1D92">
              <w:t>99</w:t>
            </w:r>
          </w:p>
        </w:tc>
        <w:tc>
          <w:tcPr>
            <w:tcW w:w="664" w:type="dxa"/>
            <w:tcBorders>
              <w:left w:val="single" w:sz="6" w:space="0" w:color="000000"/>
            </w:tcBorders>
            <w:shd w:val="clear" w:color="auto" w:fill="auto"/>
            <w:vAlign w:val="bottom"/>
          </w:tcPr>
          <w:p w14:paraId="076D335D" w14:textId="6E05A40F" w:rsidR="00247B66" w:rsidRPr="008D1D92" w:rsidRDefault="00247B66" w:rsidP="008D1D92">
            <w:pPr>
              <w:spacing w:before="60" w:line="140" w:lineRule="exact"/>
              <w:ind w:right="170"/>
              <w:jc w:val="right"/>
            </w:pPr>
            <w:r w:rsidRPr="008D1D92">
              <w:t>…</w:t>
            </w:r>
          </w:p>
        </w:tc>
        <w:tc>
          <w:tcPr>
            <w:tcW w:w="663" w:type="dxa"/>
            <w:tcBorders>
              <w:left w:val="single" w:sz="6" w:space="0" w:color="000000"/>
            </w:tcBorders>
            <w:shd w:val="clear" w:color="auto" w:fill="auto"/>
            <w:vAlign w:val="bottom"/>
          </w:tcPr>
          <w:p w14:paraId="03582518" w14:textId="1BF8BA81" w:rsidR="00247B66" w:rsidRPr="008D1D92" w:rsidRDefault="00247B66" w:rsidP="008D1D92">
            <w:pPr>
              <w:spacing w:before="60" w:line="140" w:lineRule="exact"/>
              <w:ind w:right="170"/>
              <w:jc w:val="right"/>
            </w:pPr>
            <w:r w:rsidRPr="008D1D92">
              <w:t>95</w:t>
            </w:r>
          </w:p>
        </w:tc>
        <w:tc>
          <w:tcPr>
            <w:tcW w:w="663" w:type="dxa"/>
            <w:tcBorders>
              <w:left w:val="single" w:sz="6" w:space="0" w:color="000000"/>
              <w:right w:val="single" w:sz="6" w:space="0" w:color="000000"/>
            </w:tcBorders>
            <w:vAlign w:val="bottom"/>
          </w:tcPr>
          <w:p w14:paraId="6793C6EF" w14:textId="150A2776" w:rsidR="00247B66" w:rsidRPr="008D1D92" w:rsidRDefault="00247B66" w:rsidP="008D1D92">
            <w:pPr>
              <w:spacing w:before="60" w:line="140" w:lineRule="exact"/>
              <w:ind w:right="170"/>
              <w:jc w:val="right"/>
            </w:pPr>
            <w:r w:rsidRPr="008D1D92">
              <w:t>100</w:t>
            </w:r>
          </w:p>
        </w:tc>
        <w:tc>
          <w:tcPr>
            <w:tcW w:w="663" w:type="dxa"/>
            <w:tcBorders>
              <w:left w:val="single" w:sz="6" w:space="0" w:color="000000"/>
              <w:right w:val="single" w:sz="6" w:space="0" w:color="000000"/>
            </w:tcBorders>
            <w:vAlign w:val="bottom"/>
          </w:tcPr>
          <w:p w14:paraId="2B43A806" w14:textId="1556506D" w:rsidR="00247B66" w:rsidRPr="008D1D92" w:rsidRDefault="00247B66" w:rsidP="008D1D92">
            <w:pPr>
              <w:spacing w:before="60" w:line="140" w:lineRule="exact"/>
              <w:ind w:right="170"/>
              <w:jc w:val="right"/>
            </w:pPr>
            <w:r w:rsidRPr="008D1D92">
              <w:t>98</w:t>
            </w:r>
          </w:p>
        </w:tc>
        <w:tc>
          <w:tcPr>
            <w:tcW w:w="664" w:type="dxa"/>
            <w:tcBorders>
              <w:left w:val="single" w:sz="6" w:space="0" w:color="000000"/>
            </w:tcBorders>
            <w:shd w:val="clear" w:color="auto" w:fill="auto"/>
            <w:vAlign w:val="bottom"/>
          </w:tcPr>
          <w:p w14:paraId="5D91C8EB" w14:textId="2B582C55" w:rsidR="00247B66" w:rsidRPr="008D1D92" w:rsidRDefault="00247B66" w:rsidP="008D1D92">
            <w:pPr>
              <w:spacing w:before="60" w:line="140" w:lineRule="exact"/>
              <w:ind w:right="170"/>
              <w:jc w:val="right"/>
            </w:pPr>
            <w:r w:rsidRPr="008D1D92">
              <w:t>…</w:t>
            </w:r>
          </w:p>
        </w:tc>
        <w:tc>
          <w:tcPr>
            <w:tcW w:w="2308" w:type="dxa"/>
            <w:tcBorders>
              <w:left w:val="single" w:sz="6" w:space="0" w:color="000000"/>
            </w:tcBorders>
            <w:shd w:val="clear" w:color="auto" w:fill="auto"/>
            <w:vAlign w:val="bottom"/>
          </w:tcPr>
          <w:p w14:paraId="3CD5B7F0" w14:textId="316091B2" w:rsidR="00247B66" w:rsidRPr="008D1D92" w:rsidRDefault="00247B66" w:rsidP="008D1D92">
            <w:pPr>
              <w:spacing w:before="60" w:line="140" w:lineRule="exact"/>
              <w:ind w:left="170"/>
            </w:pPr>
            <w:r w:rsidRPr="008D1D92">
              <w:rPr>
                <w:rFonts w:eastAsia="Symbol"/>
                <w:i/>
              </w:rPr>
              <w:t>Poland</w:t>
            </w:r>
          </w:p>
        </w:tc>
      </w:tr>
      <w:tr w:rsidR="00247B66" w:rsidRPr="00E20A32" w14:paraId="29B47A81" w14:textId="77777777" w:rsidTr="008D1D92">
        <w:trPr>
          <w:cantSplit/>
          <w:trHeight w:val="160"/>
          <w:jc w:val="center"/>
        </w:trPr>
        <w:tc>
          <w:tcPr>
            <w:tcW w:w="2306" w:type="dxa"/>
            <w:tcBorders>
              <w:right w:val="single" w:sz="4" w:space="0" w:color="auto"/>
            </w:tcBorders>
            <w:shd w:val="clear" w:color="auto" w:fill="auto"/>
            <w:vAlign w:val="bottom"/>
          </w:tcPr>
          <w:p w14:paraId="4DFCCE21" w14:textId="10AFA20B" w:rsidR="00247B66" w:rsidRPr="008D1D92" w:rsidRDefault="00247B66" w:rsidP="008D1D92">
            <w:pPr>
              <w:spacing w:before="60" w:line="140" w:lineRule="exact"/>
              <w:ind w:left="113"/>
            </w:pPr>
            <w:r w:rsidRPr="008D1D92">
              <w:rPr>
                <w:rFonts w:eastAsia="Symbol"/>
              </w:rPr>
              <w:t>Румыния</w:t>
            </w:r>
          </w:p>
        </w:tc>
        <w:tc>
          <w:tcPr>
            <w:tcW w:w="664" w:type="dxa"/>
            <w:tcBorders>
              <w:left w:val="single" w:sz="4" w:space="0" w:color="auto"/>
            </w:tcBorders>
            <w:shd w:val="clear" w:color="auto" w:fill="auto"/>
            <w:vAlign w:val="bottom"/>
          </w:tcPr>
          <w:p w14:paraId="767CB634" w14:textId="3680D2CC" w:rsidR="00247B66" w:rsidRPr="008D1D92" w:rsidRDefault="00247B66" w:rsidP="008D1D92">
            <w:pPr>
              <w:spacing w:before="60" w:line="140" w:lineRule="exact"/>
              <w:ind w:right="170"/>
              <w:jc w:val="right"/>
            </w:pPr>
            <w:r w:rsidRPr="008D1D92">
              <w:t>100</w:t>
            </w:r>
          </w:p>
        </w:tc>
        <w:tc>
          <w:tcPr>
            <w:tcW w:w="663" w:type="dxa"/>
            <w:tcBorders>
              <w:left w:val="single" w:sz="6" w:space="0" w:color="000000"/>
            </w:tcBorders>
            <w:shd w:val="clear" w:color="auto" w:fill="auto"/>
            <w:vAlign w:val="bottom"/>
          </w:tcPr>
          <w:p w14:paraId="2966F083" w14:textId="7F784369" w:rsidR="00247B66" w:rsidRPr="008D1D92" w:rsidRDefault="00247B66" w:rsidP="008D1D92">
            <w:pPr>
              <w:spacing w:before="60" w:line="140" w:lineRule="exact"/>
              <w:ind w:right="170"/>
              <w:jc w:val="right"/>
            </w:pPr>
            <w:r w:rsidRPr="008D1D92">
              <w:t>80</w:t>
            </w:r>
          </w:p>
        </w:tc>
        <w:tc>
          <w:tcPr>
            <w:tcW w:w="663" w:type="dxa"/>
            <w:tcBorders>
              <w:left w:val="single" w:sz="6" w:space="0" w:color="000000"/>
              <w:right w:val="single" w:sz="6" w:space="0" w:color="000000"/>
            </w:tcBorders>
            <w:vAlign w:val="bottom"/>
          </w:tcPr>
          <w:p w14:paraId="6D25A296" w14:textId="1666F749" w:rsidR="00247B66" w:rsidRPr="008D1D92" w:rsidRDefault="00247B66" w:rsidP="008D1D92">
            <w:pPr>
              <w:spacing w:before="60" w:line="140" w:lineRule="exact"/>
              <w:ind w:right="170"/>
              <w:jc w:val="right"/>
            </w:pPr>
            <w:r w:rsidRPr="008D1D92">
              <w:t>105</w:t>
            </w:r>
          </w:p>
        </w:tc>
        <w:tc>
          <w:tcPr>
            <w:tcW w:w="664" w:type="dxa"/>
            <w:tcBorders>
              <w:left w:val="single" w:sz="6" w:space="0" w:color="000000"/>
            </w:tcBorders>
            <w:shd w:val="clear" w:color="auto" w:fill="auto"/>
            <w:vAlign w:val="bottom"/>
          </w:tcPr>
          <w:p w14:paraId="57DB3BE4" w14:textId="07296E82" w:rsidR="00247B66" w:rsidRPr="008D1D92" w:rsidRDefault="00247B66" w:rsidP="008D1D92">
            <w:pPr>
              <w:spacing w:before="60" w:line="140" w:lineRule="exact"/>
              <w:ind w:right="170"/>
              <w:jc w:val="right"/>
            </w:pPr>
            <w:r w:rsidRPr="008D1D92">
              <w:t>…</w:t>
            </w:r>
          </w:p>
        </w:tc>
        <w:tc>
          <w:tcPr>
            <w:tcW w:w="663" w:type="dxa"/>
            <w:tcBorders>
              <w:left w:val="single" w:sz="6" w:space="0" w:color="000000"/>
            </w:tcBorders>
            <w:shd w:val="clear" w:color="auto" w:fill="auto"/>
            <w:vAlign w:val="bottom"/>
          </w:tcPr>
          <w:p w14:paraId="10958D25" w14:textId="06A30576" w:rsidR="00247B66" w:rsidRPr="008D1D92" w:rsidRDefault="00247B66" w:rsidP="008D1D92">
            <w:pPr>
              <w:spacing w:before="60" w:line="140" w:lineRule="exact"/>
              <w:ind w:right="170"/>
              <w:jc w:val="right"/>
            </w:pPr>
            <w:r w:rsidRPr="008D1D92">
              <w:t>101</w:t>
            </w:r>
          </w:p>
        </w:tc>
        <w:tc>
          <w:tcPr>
            <w:tcW w:w="663" w:type="dxa"/>
            <w:tcBorders>
              <w:left w:val="single" w:sz="6" w:space="0" w:color="000000"/>
              <w:right w:val="single" w:sz="6" w:space="0" w:color="000000"/>
            </w:tcBorders>
            <w:vAlign w:val="bottom"/>
          </w:tcPr>
          <w:p w14:paraId="54548CD2" w14:textId="41C19B44" w:rsidR="00247B66" w:rsidRPr="008D1D92" w:rsidRDefault="00247B66" w:rsidP="008D1D92">
            <w:pPr>
              <w:spacing w:before="60" w:line="140" w:lineRule="exact"/>
              <w:ind w:right="170"/>
              <w:jc w:val="right"/>
            </w:pPr>
            <w:r w:rsidRPr="008D1D92">
              <w:t>80</w:t>
            </w:r>
          </w:p>
        </w:tc>
        <w:tc>
          <w:tcPr>
            <w:tcW w:w="663" w:type="dxa"/>
            <w:tcBorders>
              <w:left w:val="single" w:sz="6" w:space="0" w:color="000000"/>
              <w:right w:val="single" w:sz="6" w:space="0" w:color="000000"/>
            </w:tcBorders>
            <w:vAlign w:val="bottom"/>
          </w:tcPr>
          <w:p w14:paraId="4AAB3FF6" w14:textId="104EDF20" w:rsidR="00247B66" w:rsidRPr="008D1D92" w:rsidRDefault="00247B66" w:rsidP="008D1D92">
            <w:pPr>
              <w:spacing w:before="60" w:line="140" w:lineRule="exact"/>
              <w:ind w:right="170"/>
              <w:jc w:val="right"/>
            </w:pPr>
            <w:r w:rsidRPr="008D1D92">
              <w:t>106</w:t>
            </w:r>
          </w:p>
        </w:tc>
        <w:tc>
          <w:tcPr>
            <w:tcW w:w="664" w:type="dxa"/>
            <w:tcBorders>
              <w:left w:val="single" w:sz="6" w:space="0" w:color="000000"/>
            </w:tcBorders>
            <w:shd w:val="clear" w:color="auto" w:fill="auto"/>
            <w:vAlign w:val="bottom"/>
          </w:tcPr>
          <w:p w14:paraId="26C19AE2" w14:textId="3CD27C68" w:rsidR="00247B66" w:rsidRPr="008D1D92" w:rsidRDefault="00247B66" w:rsidP="008D1D92">
            <w:pPr>
              <w:spacing w:before="60" w:line="140" w:lineRule="exact"/>
              <w:ind w:right="170"/>
              <w:jc w:val="right"/>
            </w:pPr>
            <w:r w:rsidRPr="008D1D92">
              <w:t>…</w:t>
            </w:r>
          </w:p>
        </w:tc>
        <w:tc>
          <w:tcPr>
            <w:tcW w:w="2308" w:type="dxa"/>
            <w:tcBorders>
              <w:left w:val="single" w:sz="6" w:space="0" w:color="000000"/>
            </w:tcBorders>
            <w:shd w:val="clear" w:color="auto" w:fill="auto"/>
            <w:vAlign w:val="bottom"/>
          </w:tcPr>
          <w:p w14:paraId="6C5F93C2" w14:textId="57A87599" w:rsidR="00247B66" w:rsidRPr="008D1D92" w:rsidRDefault="00247B66" w:rsidP="008D1D92">
            <w:pPr>
              <w:spacing w:before="60" w:line="140" w:lineRule="exact"/>
              <w:ind w:left="170"/>
            </w:pPr>
            <w:r w:rsidRPr="008D1D92">
              <w:rPr>
                <w:rFonts w:eastAsia="Symbol"/>
                <w:i/>
              </w:rPr>
              <w:t>Romania</w:t>
            </w:r>
          </w:p>
        </w:tc>
      </w:tr>
      <w:tr w:rsidR="00247B66" w:rsidRPr="00E20A32" w14:paraId="4A4A410A" w14:textId="77777777" w:rsidTr="008D1D92">
        <w:trPr>
          <w:cantSplit/>
          <w:trHeight w:val="160"/>
          <w:jc w:val="center"/>
        </w:trPr>
        <w:tc>
          <w:tcPr>
            <w:tcW w:w="2306" w:type="dxa"/>
            <w:tcBorders>
              <w:right w:val="single" w:sz="4" w:space="0" w:color="auto"/>
            </w:tcBorders>
            <w:shd w:val="clear" w:color="auto" w:fill="auto"/>
            <w:vAlign w:val="bottom"/>
          </w:tcPr>
          <w:p w14:paraId="0BCC7877" w14:textId="430BEBC0" w:rsidR="00247B66" w:rsidRPr="008D1D92" w:rsidRDefault="00247B66" w:rsidP="008D1D92">
            <w:pPr>
              <w:spacing w:before="60" w:line="140" w:lineRule="exact"/>
              <w:ind w:left="113"/>
            </w:pPr>
            <w:r w:rsidRPr="008D1D92">
              <w:rPr>
                <w:rFonts w:eastAsia="Symbol"/>
              </w:rPr>
              <w:t>Финляндия</w:t>
            </w:r>
          </w:p>
        </w:tc>
        <w:tc>
          <w:tcPr>
            <w:tcW w:w="664" w:type="dxa"/>
            <w:tcBorders>
              <w:left w:val="single" w:sz="4" w:space="0" w:color="auto"/>
            </w:tcBorders>
            <w:shd w:val="clear" w:color="auto" w:fill="auto"/>
            <w:vAlign w:val="bottom"/>
          </w:tcPr>
          <w:p w14:paraId="3E36194A" w14:textId="6EBC213F" w:rsidR="00247B66" w:rsidRPr="008D1D92" w:rsidRDefault="00247B66" w:rsidP="008D1D92">
            <w:pPr>
              <w:spacing w:before="60" w:line="140" w:lineRule="exact"/>
              <w:ind w:right="170"/>
              <w:jc w:val="right"/>
            </w:pPr>
            <w:r w:rsidRPr="008D1D92">
              <w:t>92</w:t>
            </w:r>
          </w:p>
        </w:tc>
        <w:tc>
          <w:tcPr>
            <w:tcW w:w="663" w:type="dxa"/>
            <w:tcBorders>
              <w:left w:val="single" w:sz="6" w:space="0" w:color="000000"/>
            </w:tcBorders>
            <w:shd w:val="clear" w:color="auto" w:fill="auto"/>
            <w:vAlign w:val="bottom"/>
          </w:tcPr>
          <w:p w14:paraId="3C74FE3B" w14:textId="3A10911F" w:rsidR="00247B66" w:rsidRPr="008D1D92" w:rsidRDefault="00247B66" w:rsidP="008D1D92">
            <w:pPr>
              <w:spacing w:before="60" w:line="140" w:lineRule="exact"/>
              <w:ind w:right="170"/>
              <w:jc w:val="right"/>
            </w:pPr>
            <w:r w:rsidRPr="008D1D92">
              <w:t>105</w:t>
            </w:r>
          </w:p>
        </w:tc>
        <w:tc>
          <w:tcPr>
            <w:tcW w:w="663" w:type="dxa"/>
            <w:tcBorders>
              <w:left w:val="single" w:sz="6" w:space="0" w:color="000000"/>
              <w:right w:val="single" w:sz="6" w:space="0" w:color="000000"/>
            </w:tcBorders>
            <w:vAlign w:val="bottom"/>
          </w:tcPr>
          <w:p w14:paraId="6F49E8CF" w14:textId="0C00FFDA" w:rsidR="00247B66" w:rsidRPr="008D1D92" w:rsidRDefault="00247B66" w:rsidP="008D1D92">
            <w:pPr>
              <w:spacing w:before="60" w:line="140" w:lineRule="exact"/>
              <w:ind w:right="170"/>
              <w:jc w:val="right"/>
            </w:pPr>
            <w:r w:rsidRPr="008D1D92">
              <w:t>94</w:t>
            </w:r>
          </w:p>
        </w:tc>
        <w:tc>
          <w:tcPr>
            <w:tcW w:w="664" w:type="dxa"/>
            <w:tcBorders>
              <w:left w:val="single" w:sz="6" w:space="0" w:color="000000"/>
            </w:tcBorders>
            <w:shd w:val="clear" w:color="auto" w:fill="auto"/>
            <w:vAlign w:val="bottom"/>
          </w:tcPr>
          <w:p w14:paraId="01754311" w14:textId="1D640100" w:rsidR="00247B66" w:rsidRPr="008D1D92" w:rsidRDefault="00247B66" w:rsidP="008D1D92">
            <w:pPr>
              <w:spacing w:before="60" w:line="140" w:lineRule="exact"/>
              <w:ind w:right="170"/>
              <w:jc w:val="right"/>
            </w:pPr>
            <w:r w:rsidRPr="008D1D92">
              <w:t>…</w:t>
            </w:r>
          </w:p>
        </w:tc>
        <w:tc>
          <w:tcPr>
            <w:tcW w:w="663" w:type="dxa"/>
            <w:tcBorders>
              <w:left w:val="single" w:sz="6" w:space="0" w:color="000000"/>
            </w:tcBorders>
            <w:shd w:val="clear" w:color="auto" w:fill="auto"/>
            <w:vAlign w:val="bottom"/>
          </w:tcPr>
          <w:p w14:paraId="0A9A8C04" w14:textId="79701FE7" w:rsidR="00247B66" w:rsidRPr="008D1D92" w:rsidRDefault="00247B66" w:rsidP="008D1D92">
            <w:pPr>
              <w:spacing w:before="60" w:line="140" w:lineRule="exact"/>
              <w:ind w:right="170"/>
              <w:jc w:val="right"/>
            </w:pPr>
            <w:r w:rsidRPr="008D1D92">
              <w:t>92</w:t>
            </w:r>
          </w:p>
        </w:tc>
        <w:tc>
          <w:tcPr>
            <w:tcW w:w="663" w:type="dxa"/>
            <w:tcBorders>
              <w:left w:val="single" w:sz="6" w:space="0" w:color="000000"/>
              <w:right w:val="single" w:sz="6" w:space="0" w:color="000000"/>
            </w:tcBorders>
            <w:vAlign w:val="bottom"/>
          </w:tcPr>
          <w:p w14:paraId="65FA28B4" w14:textId="4B7E4DE0" w:rsidR="00247B66" w:rsidRPr="008D1D92" w:rsidRDefault="00247B66" w:rsidP="008D1D92">
            <w:pPr>
              <w:spacing w:before="60" w:line="140" w:lineRule="exact"/>
              <w:ind w:right="170"/>
              <w:jc w:val="right"/>
            </w:pPr>
            <w:r w:rsidRPr="008D1D92">
              <w:t>105</w:t>
            </w:r>
          </w:p>
        </w:tc>
        <w:tc>
          <w:tcPr>
            <w:tcW w:w="663" w:type="dxa"/>
            <w:tcBorders>
              <w:left w:val="single" w:sz="6" w:space="0" w:color="000000"/>
              <w:right w:val="single" w:sz="6" w:space="0" w:color="000000"/>
            </w:tcBorders>
            <w:vAlign w:val="bottom"/>
          </w:tcPr>
          <w:p w14:paraId="48F87006" w14:textId="54DA9A8B" w:rsidR="00247B66" w:rsidRPr="008D1D92" w:rsidRDefault="00247B66" w:rsidP="008D1D92">
            <w:pPr>
              <w:spacing w:before="60" w:line="140" w:lineRule="exact"/>
              <w:ind w:right="170"/>
              <w:jc w:val="right"/>
            </w:pPr>
            <w:r w:rsidRPr="008D1D92">
              <w:t>94</w:t>
            </w:r>
          </w:p>
        </w:tc>
        <w:tc>
          <w:tcPr>
            <w:tcW w:w="664" w:type="dxa"/>
            <w:tcBorders>
              <w:left w:val="single" w:sz="6" w:space="0" w:color="000000"/>
            </w:tcBorders>
            <w:shd w:val="clear" w:color="auto" w:fill="auto"/>
            <w:vAlign w:val="bottom"/>
          </w:tcPr>
          <w:p w14:paraId="7DEE6440" w14:textId="6167A069" w:rsidR="00247B66" w:rsidRPr="008D1D92" w:rsidRDefault="00247B66" w:rsidP="008D1D92">
            <w:pPr>
              <w:spacing w:before="60" w:line="140" w:lineRule="exact"/>
              <w:ind w:right="170"/>
              <w:jc w:val="right"/>
            </w:pPr>
            <w:r w:rsidRPr="008D1D92">
              <w:t>…</w:t>
            </w:r>
          </w:p>
        </w:tc>
        <w:tc>
          <w:tcPr>
            <w:tcW w:w="2308" w:type="dxa"/>
            <w:tcBorders>
              <w:left w:val="single" w:sz="6" w:space="0" w:color="000000"/>
            </w:tcBorders>
            <w:shd w:val="clear" w:color="auto" w:fill="auto"/>
            <w:vAlign w:val="bottom"/>
          </w:tcPr>
          <w:p w14:paraId="3D88F5CB" w14:textId="0E01584B" w:rsidR="00247B66" w:rsidRPr="008D1D92" w:rsidRDefault="00247B66" w:rsidP="008D1D92">
            <w:pPr>
              <w:spacing w:before="60" w:line="140" w:lineRule="exact"/>
              <w:ind w:left="170"/>
            </w:pPr>
            <w:r w:rsidRPr="008D1D92">
              <w:rPr>
                <w:rFonts w:eastAsia="Symbol"/>
                <w:i/>
                <w:lang w:val="en-US"/>
              </w:rPr>
              <w:t xml:space="preserve">Finland </w:t>
            </w:r>
          </w:p>
        </w:tc>
      </w:tr>
      <w:tr w:rsidR="00247B66" w:rsidRPr="00E20A32" w14:paraId="09941151" w14:textId="77777777" w:rsidTr="008D1D92">
        <w:trPr>
          <w:cantSplit/>
          <w:trHeight w:val="160"/>
          <w:jc w:val="center"/>
        </w:trPr>
        <w:tc>
          <w:tcPr>
            <w:tcW w:w="2306" w:type="dxa"/>
            <w:tcBorders>
              <w:right w:val="single" w:sz="4" w:space="0" w:color="auto"/>
            </w:tcBorders>
            <w:shd w:val="clear" w:color="auto" w:fill="auto"/>
            <w:vAlign w:val="bottom"/>
          </w:tcPr>
          <w:p w14:paraId="1DAE03BD" w14:textId="23D1A648" w:rsidR="00247B66" w:rsidRPr="008D1D92" w:rsidRDefault="00247B66" w:rsidP="008D1D92">
            <w:pPr>
              <w:spacing w:before="60" w:line="140" w:lineRule="exact"/>
              <w:ind w:left="113"/>
            </w:pPr>
            <w:r w:rsidRPr="008D1D92">
              <w:rPr>
                <w:rFonts w:eastAsia="Symbol"/>
              </w:rPr>
              <w:t>Франция</w:t>
            </w:r>
          </w:p>
        </w:tc>
        <w:tc>
          <w:tcPr>
            <w:tcW w:w="664" w:type="dxa"/>
            <w:tcBorders>
              <w:left w:val="single" w:sz="4" w:space="0" w:color="auto"/>
            </w:tcBorders>
            <w:shd w:val="clear" w:color="auto" w:fill="auto"/>
            <w:vAlign w:val="bottom"/>
          </w:tcPr>
          <w:p w14:paraId="37D21ABD" w14:textId="30FA50CD" w:rsidR="00247B66" w:rsidRPr="008D1D92" w:rsidRDefault="00247B66" w:rsidP="008D1D92">
            <w:pPr>
              <w:spacing w:before="60" w:line="140" w:lineRule="exact"/>
              <w:ind w:right="170"/>
              <w:jc w:val="right"/>
            </w:pPr>
            <w:r w:rsidRPr="008D1D92">
              <w:t>98</w:t>
            </w:r>
          </w:p>
        </w:tc>
        <w:tc>
          <w:tcPr>
            <w:tcW w:w="663" w:type="dxa"/>
            <w:tcBorders>
              <w:left w:val="single" w:sz="6" w:space="0" w:color="000000"/>
            </w:tcBorders>
            <w:shd w:val="clear" w:color="auto" w:fill="auto"/>
            <w:vAlign w:val="bottom"/>
          </w:tcPr>
          <w:p w14:paraId="12589D87" w14:textId="5FC2104E" w:rsidR="00247B66" w:rsidRPr="008D1D92" w:rsidRDefault="00247B66" w:rsidP="008D1D92">
            <w:pPr>
              <w:spacing w:before="60" w:line="140" w:lineRule="exact"/>
              <w:ind w:right="170"/>
              <w:jc w:val="right"/>
            </w:pPr>
            <w:r w:rsidRPr="008D1D92">
              <w:t>98</w:t>
            </w:r>
          </w:p>
        </w:tc>
        <w:tc>
          <w:tcPr>
            <w:tcW w:w="663" w:type="dxa"/>
            <w:tcBorders>
              <w:left w:val="single" w:sz="6" w:space="0" w:color="000000"/>
              <w:right w:val="single" w:sz="6" w:space="0" w:color="000000"/>
            </w:tcBorders>
            <w:vAlign w:val="bottom"/>
          </w:tcPr>
          <w:p w14:paraId="6CA007DA" w14:textId="0199091F" w:rsidR="00247B66" w:rsidRPr="008D1D92" w:rsidRDefault="00247B66" w:rsidP="008D1D92">
            <w:pPr>
              <w:spacing w:before="60" w:line="140" w:lineRule="exact"/>
              <w:ind w:right="170"/>
              <w:jc w:val="right"/>
            </w:pPr>
            <w:r w:rsidRPr="008D1D92">
              <w:t>101</w:t>
            </w:r>
          </w:p>
        </w:tc>
        <w:tc>
          <w:tcPr>
            <w:tcW w:w="664" w:type="dxa"/>
            <w:tcBorders>
              <w:left w:val="single" w:sz="6" w:space="0" w:color="000000"/>
            </w:tcBorders>
            <w:shd w:val="clear" w:color="auto" w:fill="auto"/>
            <w:vAlign w:val="bottom"/>
          </w:tcPr>
          <w:p w14:paraId="525A1ECB" w14:textId="66FF9318" w:rsidR="00247B66" w:rsidRPr="008D1D92" w:rsidRDefault="00247B66" w:rsidP="008D1D92">
            <w:pPr>
              <w:spacing w:before="60" w:line="140" w:lineRule="exact"/>
              <w:ind w:right="170"/>
              <w:jc w:val="right"/>
            </w:pPr>
            <w:r w:rsidRPr="008D1D92">
              <w:t>…</w:t>
            </w:r>
          </w:p>
        </w:tc>
        <w:tc>
          <w:tcPr>
            <w:tcW w:w="663" w:type="dxa"/>
            <w:tcBorders>
              <w:left w:val="single" w:sz="6" w:space="0" w:color="000000"/>
            </w:tcBorders>
            <w:shd w:val="clear" w:color="auto" w:fill="auto"/>
            <w:vAlign w:val="bottom"/>
          </w:tcPr>
          <w:p w14:paraId="665C4176" w14:textId="21F03E43" w:rsidR="00247B66" w:rsidRPr="008D1D92" w:rsidRDefault="00247B66" w:rsidP="008D1D92">
            <w:pPr>
              <w:spacing w:before="60" w:line="140" w:lineRule="exact"/>
              <w:ind w:right="170"/>
              <w:jc w:val="right"/>
            </w:pPr>
            <w:r w:rsidRPr="008D1D92">
              <w:t>97</w:t>
            </w:r>
          </w:p>
        </w:tc>
        <w:tc>
          <w:tcPr>
            <w:tcW w:w="663" w:type="dxa"/>
            <w:tcBorders>
              <w:left w:val="single" w:sz="6" w:space="0" w:color="000000"/>
              <w:right w:val="single" w:sz="6" w:space="0" w:color="000000"/>
            </w:tcBorders>
            <w:vAlign w:val="bottom"/>
          </w:tcPr>
          <w:p w14:paraId="7C484566" w14:textId="1878F3E0" w:rsidR="00247B66" w:rsidRPr="008D1D92" w:rsidRDefault="00247B66" w:rsidP="008D1D92">
            <w:pPr>
              <w:spacing w:before="60" w:line="140" w:lineRule="exact"/>
              <w:ind w:right="170"/>
              <w:jc w:val="right"/>
            </w:pPr>
            <w:r w:rsidRPr="008D1D92">
              <w:t>97</w:t>
            </w:r>
          </w:p>
        </w:tc>
        <w:tc>
          <w:tcPr>
            <w:tcW w:w="663" w:type="dxa"/>
            <w:tcBorders>
              <w:left w:val="single" w:sz="6" w:space="0" w:color="000000"/>
              <w:right w:val="single" w:sz="6" w:space="0" w:color="000000"/>
            </w:tcBorders>
            <w:vAlign w:val="bottom"/>
          </w:tcPr>
          <w:p w14:paraId="7B9B4BB8" w14:textId="2AC2213A" w:rsidR="00247B66" w:rsidRPr="008D1D92" w:rsidRDefault="00247B66" w:rsidP="008D1D92">
            <w:pPr>
              <w:spacing w:before="60" w:line="140" w:lineRule="exact"/>
              <w:ind w:right="170"/>
              <w:jc w:val="right"/>
            </w:pPr>
            <w:r w:rsidRPr="008D1D92">
              <w:t>101</w:t>
            </w:r>
          </w:p>
        </w:tc>
        <w:tc>
          <w:tcPr>
            <w:tcW w:w="664" w:type="dxa"/>
            <w:tcBorders>
              <w:left w:val="single" w:sz="6" w:space="0" w:color="000000"/>
            </w:tcBorders>
            <w:shd w:val="clear" w:color="auto" w:fill="auto"/>
            <w:vAlign w:val="bottom"/>
          </w:tcPr>
          <w:p w14:paraId="0FB4C0D1" w14:textId="74818283" w:rsidR="00247B66" w:rsidRPr="008D1D92" w:rsidRDefault="00247B66" w:rsidP="008D1D92">
            <w:pPr>
              <w:spacing w:before="60" w:line="140" w:lineRule="exact"/>
              <w:ind w:right="170"/>
              <w:jc w:val="right"/>
            </w:pPr>
            <w:r w:rsidRPr="008D1D92">
              <w:t>…</w:t>
            </w:r>
          </w:p>
        </w:tc>
        <w:tc>
          <w:tcPr>
            <w:tcW w:w="2308" w:type="dxa"/>
            <w:tcBorders>
              <w:left w:val="single" w:sz="6" w:space="0" w:color="000000"/>
            </w:tcBorders>
            <w:shd w:val="clear" w:color="auto" w:fill="auto"/>
            <w:vAlign w:val="bottom"/>
          </w:tcPr>
          <w:p w14:paraId="2455C5DA" w14:textId="60E87FB0" w:rsidR="00247B66" w:rsidRPr="008D1D92" w:rsidRDefault="00247B66" w:rsidP="008D1D92">
            <w:pPr>
              <w:spacing w:before="60" w:line="140" w:lineRule="exact"/>
              <w:ind w:left="170"/>
            </w:pPr>
            <w:r w:rsidRPr="008D1D92">
              <w:rPr>
                <w:rFonts w:eastAsia="Symbol"/>
                <w:i/>
                <w:lang w:val="en-US"/>
              </w:rPr>
              <w:t>France</w:t>
            </w:r>
          </w:p>
        </w:tc>
      </w:tr>
      <w:tr w:rsidR="00247B66" w:rsidRPr="00E20A32" w14:paraId="1820C994" w14:textId="77777777" w:rsidTr="008D1D92">
        <w:trPr>
          <w:cantSplit/>
          <w:trHeight w:val="160"/>
          <w:jc w:val="center"/>
        </w:trPr>
        <w:tc>
          <w:tcPr>
            <w:tcW w:w="2306" w:type="dxa"/>
            <w:tcBorders>
              <w:right w:val="single" w:sz="4" w:space="0" w:color="auto"/>
            </w:tcBorders>
            <w:shd w:val="clear" w:color="auto" w:fill="auto"/>
            <w:vAlign w:val="bottom"/>
          </w:tcPr>
          <w:p w14:paraId="10691118" w14:textId="4826705A" w:rsidR="00247B66" w:rsidRPr="008D1D92" w:rsidRDefault="00247B66" w:rsidP="008D1D92">
            <w:pPr>
              <w:spacing w:before="60" w:line="140" w:lineRule="exact"/>
              <w:ind w:left="113"/>
            </w:pPr>
            <w:r w:rsidRPr="008D1D92">
              <w:rPr>
                <w:rFonts w:eastAsia="Symbol"/>
              </w:rPr>
              <w:t>Швеция</w:t>
            </w:r>
          </w:p>
        </w:tc>
        <w:tc>
          <w:tcPr>
            <w:tcW w:w="664" w:type="dxa"/>
            <w:tcBorders>
              <w:left w:val="single" w:sz="4" w:space="0" w:color="auto"/>
            </w:tcBorders>
            <w:shd w:val="clear" w:color="auto" w:fill="auto"/>
            <w:vAlign w:val="bottom"/>
          </w:tcPr>
          <w:p w14:paraId="29C16FD5" w14:textId="751D92E0" w:rsidR="00247B66" w:rsidRPr="008D1D92" w:rsidRDefault="00247B66" w:rsidP="008D1D92">
            <w:pPr>
              <w:spacing w:before="60" w:line="140" w:lineRule="exact"/>
              <w:ind w:right="170"/>
              <w:jc w:val="right"/>
            </w:pPr>
            <w:r w:rsidRPr="008D1D92">
              <w:t>95</w:t>
            </w:r>
          </w:p>
        </w:tc>
        <w:tc>
          <w:tcPr>
            <w:tcW w:w="663" w:type="dxa"/>
            <w:tcBorders>
              <w:left w:val="single" w:sz="6" w:space="0" w:color="000000"/>
            </w:tcBorders>
            <w:shd w:val="clear" w:color="auto" w:fill="auto"/>
            <w:vAlign w:val="bottom"/>
          </w:tcPr>
          <w:p w14:paraId="7CEBF500" w14:textId="1B0E3485" w:rsidR="00247B66" w:rsidRPr="008D1D92" w:rsidRDefault="00247B66" w:rsidP="008D1D92">
            <w:pPr>
              <w:spacing w:before="60" w:line="140" w:lineRule="exact"/>
              <w:ind w:right="170"/>
              <w:jc w:val="right"/>
            </w:pPr>
            <w:r w:rsidRPr="008D1D92">
              <w:t>104</w:t>
            </w:r>
          </w:p>
        </w:tc>
        <w:tc>
          <w:tcPr>
            <w:tcW w:w="663" w:type="dxa"/>
            <w:tcBorders>
              <w:left w:val="single" w:sz="6" w:space="0" w:color="000000"/>
              <w:right w:val="single" w:sz="6" w:space="0" w:color="000000"/>
            </w:tcBorders>
            <w:vAlign w:val="bottom"/>
          </w:tcPr>
          <w:p w14:paraId="0322EACE" w14:textId="54AD2BF6" w:rsidR="00247B66" w:rsidRPr="008D1D92" w:rsidRDefault="00247B66" w:rsidP="008D1D92">
            <w:pPr>
              <w:spacing w:before="60" w:line="140" w:lineRule="exact"/>
              <w:ind w:right="170"/>
              <w:jc w:val="right"/>
            </w:pPr>
            <w:r w:rsidRPr="008D1D92">
              <w:t>91</w:t>
            </w:r>
          </w:p>
        </w:tc>
        <w:tc>
          <w:tcPr>
            <w:tcW w:w="664" w:type="dxa"/>
            <w:tcBorders>
              <w:left w:val="single" w:sz="6" w:space="0" w:color="000000"/>
            </w:tcBorders>
            <w:shd w:val="clear" w:color="auto" w:fill="auto"/>
            <w:vAlign w:val="bottom"/>
          </w:tcPr>
          <w:p w14:paraId="6D96803A" w14:textId="127C5430" w:rsidR="00247B66" w:rsidRPr="008D1D92" w:rsidRDefault="00247B66" w:rsidP="008D1D92">
            <w:pPr>
              <w:spacing w:before="60" w:line="140" w:lineRule="exact"/>
              <w:ind w:right="170"/>
              <w:jc w:val="right"/>
            </w:pPr>
            <w:r w:rsidRPr="008D1D92">
              <w:t>…</w:t>
            </w:r>
          </w:p>
        </w:tc>
        <w:tc>
          <w:tcPr>
            <w:tcW w:w="663" w:type="dxa"/>
            <w:tcBorders>
              <w:left w:val="single" w:sz="6" w:space="0" w:color="000000"/>
            </w:tcBorders>
            <w:shd w:val="clear" w:color="auto" w:fill="auto"/>
            <w:vAlign w:val="bottom"/>
          </w:tcPr>
          <w:p w14:paraId="41C23565" w14:textId="5E373270" w:rsidR="00247B66" w:rsidRPr="008D1D92" w:rsidRDefault="00247B66" w:rsidP="008D1D92">
            <w:pPr>
              <w:spacing w:before="60" w:line="140" w:lineRule="exact"/>
              <w:ind w:right="170"/>
              <w:jc w:val="right"/>
            </w:pPr>
            <w:r w:rsidRPr="008D1D92">
              <w:t>94</w:t>
            </w:r>
          </w:p>
        </w:tc>
        <w:tc>
          <w:tcPr>
            <w:tcW w:w="663" w:type="dxa"/>
            <w:tcBorders>
              <w:left w:val="single" w:sz="6" w:space="0" w:color="000000"/>
              <w:right w:val="single" w:sz="6" w:space="0" w:color="000000"/>
            </w:tcBorders>
            <w:vAlign w:val="bottom"/>
          </w:tcPr>
          <w:p w14:paraId="52874BEA" w14:textId="64AF4C01" w:rsidR="00247B66" w:rsidRPr="008D1D92" w:rsidRDefault="00247B66" w:rsidP="008D1D92">
            <w:pPr>
              <w:spacing w:before="60" w:line="140" w:lineRule="exact"/>
              <w:ind w:right="170"/>
              <w:jc w:val="right"/>
            </w:pPr>
            <w:r w:rsidRPr="008D1D92">
              <w:t>104</w:t>
            </w:r>
          </w:p>
        </w:tc>
        <w:tc>
          <w:tcPr>
            <w:tcW w:w="663" w:type="dxa"/>
            <w:tcBorders>
              <w:left w:val="single" w:sz="6" w:space="0" w:color="000000"/>
              <w:right w:val="single" w:sz="6" w:space="0" w:color="000000"/>
            </w:tcBorders>
            <w:vAlign w:val="bottom"/>
          </w:tcPr>
          <w:p w14:paraId="2B784340" w14:textId="0A5B3F41" w:rsidR="00247B66" w:rsidRPr="008D1D92" w:rsidRDefault="00247B66" w:rsidP="008D1D92">
            <w:pPr>
              <w:spacing w:before="60" w:line="140" w:lineRule="exact"/>
              <w:ind w:right="170"/>
              <w:jc w:val="right"/>
            </w:pPr>
            <w:r w:rsidRPr="008D1D92">
              <w:t>91</w:t>
            </w:r>
          </w:p>
        </w:tc>
        <w:tc>
          <w:tcPr>
            <w:tcW w:w="664" w:type="dxa"/>
            <w:tcBorders>
              <w:left w:val="single" w:sz="6" w:space="0" w:color="000000"/>
            </w:tcBorders>
            <w:shd w:val="clear" w:color="auto" w:fill="auto"/>
            <w:vAlign w:val="bottom"/>
          </w:tcPr>
          <w:p w14:paraId="3FB8AFAA" w14:textId="69965DD4" w:rsidR="00247B66" w:rsidRPr="008D1D92" w:rsidRDefault="00247B66" w:rsidP="008D1D92">
            <w:pPr>
              <w:spacing w:before="60" w:line="140" w:lineRule="exact"/>
              <w:ind w:right="170"/>
              <w:jc w:val="right"/>
            </w:pPr>
            <w:r w:rsidRPr="008D1D92">
              <w:t>…</w:t>
            </w:r>
          </w:p>
        </w:tc>
        <w:tc>
          <w:tcPr>
            <w:tcW w:w="2308" w:type="dxa"/>
            <w:tcBorders>
              <w:left w:val="single" w:sz="6" w:space="0" w:color="000000"/>
            </w:tcBorders>
            <w:shd w:val="clear" w:color="auto" w:fill="auto"/>
            <w:vAlign w:val="bottom"/>
          </w:tcPr>
          <w:p w14:paraId="2B37D630" w14:textId="68DC53B7" w:rsidR="00247B66" w:rsidRPr="008D1D92" w:rsidRDefault="00247B66" w:rsidP="008D1D92">
            <w:pPr>
              <w:spacing w:before="60" w:line="140" w:lineRule="exact"/>
              <w:ind w:left="170"/>
            </w:pPr>
            <w:r w:rsidRPr="008D1D92">
              <w:rPr>
                <w:rFonts w:eastAsia="Symbol"/>
                <w:i/>
                <w:lang w:val="en-US"/>
              </w:rPr>
              <w:t>Sweden</w:t>
            </w:r>
          </w:p>
        </w:tc>
      </w:tr>
      <w:tr w:rsidR="00247B66" w:rsidRPr="00E20A32" w14:paraId="0F6804E3" w14:textId="77777777" w:rsidTr="008D1D92">
        <w:trPr>
          <w:cantSplit/>
          <w:trHeight w:val="160"/>
          <w:jc w:val="center"/>
        </w:trPr>
        <w:tc>
          <w:tcPr>
            <w:tcW w:w="2306" w:type="dxa"/>
            <w:tcBorders>
              <w:right w:val="single" w:sz="4" w:space="0" w:color="auto"/>
            </w:tcBorders>
            <w:shd w:val="clear" w:color="auto" w:fill="auto"/>
            <w:vAlign w:val="bottom"/>
          </w:tcPr>
          <w:p w14:paraId="3CE1F9F3" w14:textId="63F19471" w:rsidR="00247B66" w:rsidRPr="008D1D92" w:rsidRDefault="00247B66" w:rsidP="008D1D92">
            <w:pPr>
              <w:spacing w:before="60" w:line="140" w:lineRule="exact"/>
            </w:pPr>
            <w:r w:rsidRPr="008D1D92">
              <w:rPr>
                <w:rFonts w:eastAsia="Symbol"/>
                <w:b/>
                <w:bCs/>
              </w:rPr>
              <w:t>Другие</w:t>
            </w:r>
            <w:r w:rsidRPr="008D1D92">
              <w:rPr>
                <w:rFonts w:eastAsia="Symbol"/>
                <w:b/>
                <w:bCs/>
                <w:lang w:val="en-US"/>
              </w:rPr>
              <w:t xml:space="preserve"> </w:t>
            </w:r>
            <w:r w:rsidRPr="008D1D92">
              <w:rPr>
                <w:rFonts w:eastAsia="Symbol"/>
                <w:b/>
                <w:bCs/>
              </w:rPr>
              <w:t>страны</w:t>
            </w:r>
            <w:r w:rsidRPr="008D1D92">
              <w:rPr>
                <w:rFonts w:eastAsia="Symbol"/>
                <w:b/>
                <w:bCs/>
                <w:lang w:val="en-US"/>
              </w:rPr>
              <w:t xml:space="preserve"> </w:t>
            </w:r>
          </w:p>
        </w:tc>
        <w:tc>
          <w:tcPr>
            <w:tcW w:w="664" w:type="dxa"/>
            <w:tcBorders>
              <w:left w:val="single" w:sz="4" w:space="0" w:color="auto"/>
            </w:tcBorders>
            <w:shd w:val="clear" w:color="auto" w:fill="auto"/>
            <w:vAlign w:val="bottom"/>
          </w:tcPr>
          <w:p w14:paraId="443EA82F" w14:textId="77777777" w:rsidR="00247B66" w:rsidRPr="008D1D92" w:rsidRDefault="00247B66" w:rsidP="008D1D92">
            <w:pPr>
              <w:spacing w:before="60" w:line="140" w:lineRule="exact"/>
              <w:ind w:right="170"/>
              <w:jc w:val="right"/>
            </w:pPr>
          </w:p>
        </w:tc>
        <w:tc>
          <w:tcPr>
            <w:tcW w:w="663" w:type="dxa"/>
            <w:tcBorders>
              <w:left w:val="single" w:sz="6" w:space="0" w:color="000000"/>
            </w:tcBorders>
            <w:shd w:val="clear" w:color="auto" w:fill="auto"/>
            <w:vAlign w:val="bottom"/>
          </w:tcPr>
          <w:p w14:paraId="32C6E2CD" w14:textId="77777777" w:rsidR="00247B66" w:rsidRPr="008D1D92" w:rsidRDefault="00247B66" w:rsidP="008D1D92">
            <w:pPr>
              <w:spacing w:before="60" w:line="140" w:lineRule="exact"/>
              <w:ind w:right="170"/>
              <w:jc w:val="right"/>
            </w:pPr>
          </w:p>
        </w:tc>
        <w:tc>
          <w:tcPr>
            <w:tcW w:w="663" w:type="dxa"/>
            <w:tcBorders>
              <w:left w:val="single" w:sz="6" w:space="0" w:color="000000"/>
              <w:right w:val="single" w:sz="6" w:space="0" w:color="000000"/>
            </w:tcBorders>
            <w:vAlign w:val="bottom"/>
          </w:tcPr>
          <w:p w14:paraId="12F79024" w14:textId="77777777" w:rsidR="00247B66" w:rsidRPr="008D1D92" w:rsidRDefault="00247B66" w:rsidP="008D1D92">
            <w:pPr>
              <w:spacing w:before="60" w:line="140" w:lineRule="exact"/>
              <w:ind w:right="170"/>
              <w:jc w:val="right"/>
            </w:pPr>
          </w:p>
        </w:tc>
        <w:tc>
          <w:tcPr>
            <w:tcW w:w="664" w:type="dxa"/>
            <w:tcBorders>
              <w:left w:val="single" w:sz="6" w:space="0" w:color="000000"/>
            </w:tcBorders>
            <w:shd w:val="clear" w:color="auto" w:fill="auto"/>
            <w:vAlign w:val="bottom"/>
          </w:tcPr>
          <w:p w14:paraId="3E617B5C" w14:textId="77777777" w:rsidR="00247B66" w:rsidRPr="008D1D92" w:rsidRDefault="00247B66" w:rsidP="008D1D92">
            <w:pPr>
              <w:spacing w:before="60" w:line="140" w:lineRule="exact"/>
              <w:ind w:right="170"/>
              <w:jc w:val="right"/>
            </w:pPr>
          </w:p>
        </w:tc>
        <w:tc>
          <w:tcPr>
            <w:tcW w:w="663" w:type="dxa"/>
            <w:tcBorders>
              <w:left w:val="single" w:sz="6" w:space="0" w:color="000000"/>
            </w:tcBorders>
            <w:shd w:val="clear" w:color="auto" w:fill="auto"/>
            <w:vAlign w:val="bottom"/>
          </w:tcPr>
          <w:p w14:paraId="3CC660CC" w14:textId="77777777" w:rsidR="00247B66" w:rsidRPr="008D1D92" w:rsidRDefault="00247B66" w:rsidP="008D1D92">
            <w:pPr>
              <w:spacing w:before="60" w:line="140" w:lineRule="exact"/>
              <w:ind w:right="170"/>
              <w:jc w:val="right"/>
            </w:pPr>
          </w:p>
        </w:tc>
        <w:tc>
          <w:tcPr>
            <w:tcW w:w="663" w:type="dxa"/>
            <w:tcBorders>
              <w:left w:val="single" w:sz="6" w:space="0" w:color="000000"/>
              <w:right w:val="single" w:sz="6" w:space="0" w:color="000000"/>
            </w:tcBorders>
            <w:vAlign w:val="bottom"/>
          </w:tcPr>
          <w:p w14:paraId="217C4CED" w14:textId="77777777" w:rsidR="00247B66" w:rsidRPr="008D1D92" w:rsidRDefault="00247B66" w:rsidP="008D1D92">
            <w:pPr>
              <w:spacing w:before="60" w:line="140" w:lineRule="exact"/>
              <w:ind w:right="170"/>
              <w:jc w:val="right"/>
            </w:pPr>
          </w:p>
        </w:tc>
        <w:tc>
          <w:tcPr>
            <w:tcW w:w="663" w:type="dxa"/>
            <w:tcBorders>
              <w:left w:val="single" w:sz="6" w:space="0" w:color="000000"/>
              <w:right w:val="single" w:sz="6" w:space="0" w:color="000000"/>
            </w:tcBorders>
            <w:vAlign w:val="bottom"/>
          </w:tcPr>
          <w:p w14:paraId="389FD945" w14:textId="77777777" w:rsidR="00247B66" w:rsidRPr="008D1D92" w:rsidRDefault="00247B66" w:rsidP="008D1D92">
            <w:pPr>
              <w:spacing w:before="60" w:line="140" w:lineRule="exact"/>
              <w:ind w:right="170"/>
              <w:jc w:val="right"/>
            </w:pPr>
          </w:p>
        </w:tc>
        <w:tc>
          <w:tcPr>
            <w:tcW w:w="664" w:type="dxa"/>
            <w:tcBorders>
              <w:left w:val="single" w:sz="6" w:space="0" w:color="000000"/>
            </w:tcBorders>
            <w:shd w:val="clear" w:color="auto" w:fill="auto"/>
            <w:vAlign w:val="bottom"/>
          </w:tcPr>
          <w:p w14:paraId="675EF63E" w14:textId="77777777" w:rsidR="00247B66" w:rsidRPr="008D1D92" w:rsidRDefault="00247B66" w:rsidP="008D1D92">
            <w:pPr>
              <w:spacing w:before="60" w:line="140" w:lineRule="exact"/>
              <w:ind w:right="170"/>
              <w:jc w:val="right"/>
            </w:pPr>
          </w:p>
        </w:tc>
        <w:tc>
          <w:tcPr>
            <w:tcW w:w="2308" w:type="dxa"/>
            <w:tcBorders>
              <w:left w:val="single" w:sz="6" w:space="0" w:color="000000"/>
            </w:tcBorders>
            <w:shd w:val="clear" w:color="auto" w:fill="auto"/>
            <w:vAlign w:val="bottom"/>
          </w:tcPr>
          <w:p w14:paraId="4119A1FC" w14:textId="24508293" w:rsidR="00247B66" w:rsidRPr="008D1D92" w:rsidRDefault="00247B66" w:rsidP="008D1D92">
            <w:pPr>
              <w:spacing w:before="60" w:line="140" w:lineRule="exact"/>
              <w:ind w:left="57"/>
            </w:pPr>
            <w:r w:rsidRPr="008D1D92">
              <w:rPr>
                <w:rFonts w:eastAsia="Symbol"/>
                <w:b/>
                <w:i/>
                <w:lang w:val="en-US"/>
              </w:rPr>
              <w:t>Other co</w:t>
            </w:r>
            <w:r w:rsidRPr="008D1D92">
              <w:rPr>
                <w:rFonts w:eastAsia="Symbol"/>
                <w:b/>
                <w:i/>
              </w:rPr>
              <w:t xml:space="preserve">untries </w:t>
            </w:r>
          </w:p>
        </w:tc>
      </w:tr>
      <w:tr w:rsidR="00247B66" w:rsidRPr="00E20A32" w14:paraId="6F4CFCE0" w14:textId="77777777" w:rsidTr="008D1D92">
        <w:trPr>
          <w:cantSplit/>
          <w:jc w:val="center"/>
        </w:trPr>
        <w:tc>
          <w:tcPr>
            <w:tcW w:w="2306" w:type="dxa"/>
            <w:tcBorders>
              <w:right w:val="single" w:sz="4" w:space="0" w:color="auto"/>
            </w:tcBorders>
            <w:shd w:val="clear" w:color="auto" w:fill="auto"/>
            <w:vAlign w:val="bottom"/>
          </w:tcPr>
          <w:p w14:paraId="24901EC1" w14:textId="1EBC71DC" w:rsidR="00247B66" w:rsidRPr="008D1D92" w:rsidRDefault="00247B66" w:rsidP="008D1D92">
            <w:pPr>
              <w:spacing w:before="60" w:line="140" w:lineRule="exact"/>
              <w:ind w:left="340"/>
            </w:pPr>
            <w:r w:rsidRPr="00247B66">
              <w:rPr>
                <w:rFonts w:eastAsia="Symbol"/>
              </w:rPr>
              <w:t>из них:</w:t>
            </w:r>
          </w:p>
        </w:tc>
        <w:tc>
          <w:tcPr>
            <w:tcW w:w="664" w:type="dxa"/>
            <w:tcBorders>
              <w:left w:val="single" w:sz="4" w:space="0" w:color="auto"/>
            </w:tcBorders>
            <w:shd w:val="clear" w:color="auto" w:fill="auto"/>
            <w:vAlign w:val="bottom"/>
          </w:tcPr>
          <w:p w14:paraId="47F8A4FC" w14:textId="77777777" w:rsidR="00247B66" w:rsidRPr="008D1D92" w:rsidRDefault="00247B66" w:rsidP="008D1D92">
            <w:pPr>
              <w:spacing w:before="60" w:line="140" w:lineRule="exact"/>
              <w:ind w:right="170"/>
              <w:jc w:val="right"/>
            </w:pPr>
          </w:p>
        </w:tc>
        <w:tc>
          <w:tcPr>
            <w:tcW w:w="663" w:type="dxa"/>
            <w:tcBorders>
              <w:left w:val="single" w:sz="6" w:space="0" w:color="000000"/>
            </w:tcBorders>
            <w:shd w:val="clear" w:color="auto" w:fill="auto"/>
            <w:vAlign w:val="bottom"/>
          </w:tcPr>
          <w:p w14:paraId="28DE2D57" w14:textId="77777777" w:rsidR="00247B66" w:rsidRPr="008D1D92" w:rsidRDefault="00247B66" w:rsidP="008D1D92">
            <w:pPr>
              <w:spacing w:before="60" w:line="140" w:lineRule="exact"/>
              <w:ind w:right="170"/>
              <w:jc w:val="right"/>
            </w:pPr>
          </w:p>
        </w:tc>
        <w:tc>
          <w:tcPr>
            <w:tcW w:w="663" w:type="dxa"/>
            <w:tcBorders>
              <w:left w:val="single" w:sz="6" w:space="0" w:color="000000"/>
              <w:right w:val="single" w:sz="6" w:space="0" w:color="000000"/>
            </w:tcBorders>
            <w:vAlign w:val="bottom"/>
          </w:tcPr>
          <w:p w14:paraId="6E7E3B9E" w14:textId="77777777" w:rsidR="00247B66" w:rsidRPr="008D1D92" w:rsidRDefault="00247B66" w:rsidP="008D1D92">
            <w:pPr>
              <w:spacing w:before="60" w:line="140" w:lineRule="exact"/>
              <w:ind w:right="170"/>
              <w:jc w:val="right"/>
            </w:pPr>
          </w:p>
        </w:tc>
        <w:tc>
          <w:tcPr>
            <w:tcW w:w="664" w:type="dxa"/>
            <w:tcBorders>
              <w:left w:val="single" w:sz="6" w:space="0" w:color="000000"/>
            </w:tcBorders>
            <w:shd w:val="clear" w:color="auto" w:fill="auto"/>
            <w:vAlign w:val="bottom"/>
          </w:tcPr>
          <w:p w14:paraId="7BC21481" w14:textId="77777777" w:rsidR="00247B66" w:rsidRPr="008D1D92" w:rsidRDefault="00247B66" w:rsidP="008D1D92">
            <w:pPr>
              <w:spacing w:before="60" w:line="140" w:lineRule="exact"/>
              <w:ind w:right="170"/>
              <w:jc w:val="right"/>
            </w:pPr>
          </w:p>
        </w:tc>
        <w:tc>
          <w:tcPr>
            <w:tcW w:w="663" w:type="dxa"/>
            <w:tcBorders>
              <w:left w:val="single" w:sz="6" w:space="0" w:color="000000"/>
            </w:tcBorders>
            <w:shd w:val="clear" w:color="auto" w:fill="auto"/>
            <w:vAlign w:val="bottom"/>
          </w:tcPr>
          <w:p w14:paraId="5F999FA8" w14:textId="77777777" w:rsidR="00247B66" w:rsidRPr="008D1D92" w:rsidRDefault="00247B66" w:rsidP="008D1D92">
            <w:pPr>
              <w:spacing w:before="60" w:line="140" w:lineRule="exact"/>
              <w:ind w:right="170"/>
              <w:jc w:val="right"/>
            </w:pPr>
          </w:p>
        </w:tc>
        <w:tc>
          <w:tcPr>
            <w:tcW w:w="663" w:type="dxa"/>
            <w:tcBorders>
              <w:left w:val="single" w:sz="6" w:space="0" w:color="000000"/>
              <w:right w:val="single" w:sz="6" w:space="0" w:color="000000"/>
            </w:tcBorders>
            <w:vAlign w:val="bottom"/>
          </w:tcPr>
          <w:p w14:paraId="238EE78B" w14:textId="77777777" w:rsidR="00247B66" w:rsidRPr="008D1D92" w:rsidRDefault="00247B66" w:rsidP="008D1D92">
            <w:pPr>
              <w:spacing w:before="60" w:line="140" w:lineRule="exact"/>
              <w:ind w:right="170"/>
              <w:jc w:val="right"/>
            </w:pPr>
          </w:p>
        </w:tc>
        <w:tc>
          <w:tcPr>
            <w:tcW w:w="663" w:type="dxa"/>
            <w:tcBorders>
              <w:left w:val="single" w:sz="6" w:space="0" w:color="000000"/>
              <w:right w:val="single" w:sz="6" w:space="0" w:color="000000"/>
            </w:tcBorders>
            <w:vAlign w:val="bottom"/>
          </w:tcPr>
          <w:p w14:paraId="3C558E79" w14:textId="77777777" w:rsidR="00247B66" w:rsidRPr="008D1D92" w:rsidRDefault="00247B66" w:rsidP="008D1D92">
            <w:pPr>
              <w:spacing w:before="60" w:line="140" w:lineRule="exact"/>
              <w:ind w:right="170"/>
              <w:jc w:val="right"/>
            </w:pPr>
          </w:p>
        </w:tc>
        <w:tc>
          <w:tcPr>
            <w:tcW w:w="664" w:type="dxa"/>
            <w:tcBorders>
              <w:left w:val="single" w:sz="6" w:space="0" w:color="000000"/>
            </w:tcBorders>
            <w:shd w:val="clear" w:color="auto" w:fill="auto"/>
            <w:vAlign w:val="bottom"/>
          </w:tcPr>
          <w:p w14:paraId="39477CAB" w14:textId="77777777" w:rsidR="00247B66" w:rsidRPr="008D1D92" w:rsidRDefault="00247B66" w:rsidP="008D1D92">
            <w:pPr>
              <w:spacing w:before="60" w:line="140" w:lineRule="exact"/>
              <w:ind w:right="170"/>
              <w:jc w:val="right"/>
            </w:pPr>
          </w:p>
        </w:tc>
        <w:tc>
          <w:tcPr>
            <w:tcW w:w="2308" w:type="dxa"/>
            <w:tcBorders>
              <w:left w:val="single" w:sz="6" w:space="0" w:color="000000"/>
            </w:tcBorders>
            <w:shd w:val="clear" w:color="auto" w:fill="auto"/>
            <w:vAlign w:val="bottom"/>
          </w:tcPr>
          <w:p w14:paraId="06867541" w14:textId="556810D8" w:rsidR="00247B66" w:rsidRPr="008D1D92" w:rsidRDefault="00247B66" w:rsidP="008D1D92">
            <w:pPr>
              <w:spacing w:before="60" w:line="140" w:lineRule="exact"/>
              <w:ind w:left="340"/>
            </w:pPr>
            <w:r w:rsidRPr="00247B66">
              <w:rPr>
                <w:rFonts w:eastAsia="Symbol"/>
                <w:i/>
              </w:rPr>
              <w:t>of which:</w:t>
            </w:r>
          </w:p>
        </w:tc>
      </w:tr>
      <w:tr w:rsidR="00247B66" w:rsidRPr="00E20A32" w14:paraId="4F6CB929" w14:textId="77777777" w:rsidTr="008D1D92">
        <w:trPr>
          <w:cantSplit/>
          <w:trHeight w:val="160"/>
          <w:jc w:val="center"/>
        </w:trPr>
        <w:tc>
          <w:tcPr>
            <w:tcW w:w="2306" w:type="dxa"/>
            <w:tcBorders>
              <w:right w:val="single" w:sz="4" w:space="0" w:color="auto"/>
            </w:tcBorders>
            <w:shd w:val="clear" w:color="auto" w:fill="auto"/>
            <w:vAlign w:val="bottom"/>
          </w:tcPr>
          <w:p w14:paraId="778E1B67" w14:textId="22B6D08C" w:rsidR="00247B66" w:rsidRPr="008D1D92" w:rsidRDefault="00247B66" w:rsidP="008D1D92">
            <w:pPr>
              <w:spacing w:before="60" w:line="140" w:lineRule="exact"/>
              <w:ind w:left="113"/>
            </w:pPr>
            <w:r w:rsidRPr="008D1D92">
              <w:rPr>
                <w:rFonts w:eastAsia="Symbol"/>
              </w:rPr>
              <w:t>Австралия</w:t>
            </w:r>
          </w:p>
        </w:tc>
        <w:tc>
          <w:tcPr>
            <w:tcW w:w="664" w:type="dxa"/>
            <w:tcBorders>
              <w:left w:val="single" w:sz="4" w:space="0" w:color="auto"/>
            </w:tcBorders>
            <w:shd w:val="clear" w:color="auto" w:fill="auto"/>
            <w:vAlign w:val="bottom"/>
          </w:tcPr>
          <w:p w14:paraId="21BE2C31" w14:textId="61908067" w:rsidR="00247B66" w:rsidRPr="008D1D92" w:rsidRDefault="00247B66" w:rsidP="008D1D92">
            <w:pPr>
              <w:spacing w:before="60" w:line="140" w:lineRule="exact"/>
              <w:ind w:right="170"/>
              <w:jc w:val="right"/>
            </w:pPr>
            <w:r w:rsidRPr="008D1D92">
              <w:t>100</w:t>
            </w:r>
          </w:p>
        </w:tc>
        <w:tc>
          <w:tcPr>
            <w:tcW w:w="663" w:type="dxa"/>
            <w:tcBorders>
              <w:left w:val="single" w:sz="6" w:space="0" w:color="000000"/>
            </w:tcBorders>
            <w:shd w:val="clear" w:color="auto" w:fill="auto"/>
            <w:vAlign w:val="bottom"/>
          </w:tcPr>
          <w:p w14:paraId="17B20B53" w14:textId="6FF6DCD8" w:rsidR="00247B66" w:rsidRPr="008D1D92" w:rsidRDefault="00247B66" w:rsidP="008D1D92">
            <w:pPr>
              <w:spacing w:before="60" w:line="140" w:lineRule="exact"/>
              <w:ind w:right="170"/>
              <w:jc w:val="right"/>
            </w:pPr>
            <w:r w:rsidRPr="008D1D92">
              <w:t>107</w:t>
            </w:r>
          </w:p>
        </w:tc>
        <w:tc>
          <w:tcPr>
            <w:tcW w:w="663" w:type="dxa"/>
            <w:tcBorders>
              <w:left w:val="single" w:sz="6" w:space="0" w:color="000000"/>
              <w:right w:val="single" w:sz="6" w:space="0" w:color="000000"/>
            </w:tcBorders>
            <w:vAlign w:val="bottom"/>
          </w:tcPr>
          <w:p w14:paraId="2469397C" w14:textId="02C64664" w:rsidR="00247B66" w:rsidRPr="008D1D92" w:rsidRDefault="00247B66" w:rsidP="008D1D92">
            <w:pPr>
              <w:spacing w:before="60" w:line="140" w:lineRule="exact"/>
              <w:ind w:right="170"/>
              <w:jc w:val="right"/>
            </w:pPr>
            <w:r w:rsidRPr="008D1D92">
              <w:t>110</w:t>
            </w:r>
          </w:p>
        </w:tc>
        <w:tc>
          <w:tcPr>
            <w:tcW w:w="664" w:type="dxa"/>
            <w:tcBorders>
              <w:left w:val="single" w:sz="6" w:space="0" w:color="000000"/>
            </w:tcBorders>
            <w:shd w:val="clear" w:color="auto" w:fill="auto"/>
            <w:vAlign w:val="bottom"/>
          </w:tcPr>
          <w:p w14:paraId="73CF04B7" w14:textId="0B872826" w:rsidR="00247B66" w:rsidRPr="008D1D92" w:rsidRDefault="00247B66" w:rsidP="008D1D92">
            <w:pPr>
              <w:spacing w:before="60" w:line="140" w:lineRule="exact"/>
              <w:ind w:right="170"/>
              <w:jc w:val="right"/>
            </w:pPr>
            <w:r w:rsidRPr="008D1D92">
              <w:t>…</w:t>
            </w:r>
          </w:p>
        </w:tc>
        <w:tc>
          <w:tcPr>
            <w:tcW w:w="663" w:type="dxa"/>
            <w:tcBorders>
              <w:left w:val="single" w:sz="6" w:space="0" w:color="000000"/>
            </w:tcBorders>
            <w:shd w:val="clear" w:color="auto" w:fill="auto"/>
            <w:vAlign w:val="bottom"/>
          </w:tcPr>
          <w:p w14:paraId="67F4C2EF" w14:textId="58933585" w:rsidR="00247B66" w:rsidRPr="008D1D92" w:rsidRDefault="00247B66" w:rsidP="008D1D92">
            <w:pPr>
              <w:spacing w:before="60" w:line="140" w:lineRule="exact"/>
              <w:ind w:right="170"/>
              <w:jc w:val="right"/>
            </w:pPr>
            <w:r w:rsidRPr="008D1D92">
              <w:t>98</w:t>
            </w:r>
          </w:p>
        </w:tc>
        <w:tc>
          <w:tcPr>
            <w:tcW w:w="663" w:type="dxa"/>
            <w:tcBorders>
              <w:left w:val="single" w:sz="6" w:space="0" w:color="000000"/>
              <w:right w:val="single" w:sz="6" w:space="0" w:color="000000"/>
            </w:tcBorders>
            <w:vAlign w:val="bottom"/>
          </w:tcPr>
          <w:p w14:paraId="33E73E97" w14:textId="1ABCBA0C" w:rsidR="00247B66" w:rsidRPr="008D1D92" w:rsidRDefault="00247B66" w:rsidP="008D1D92">
            <w:pPr>
              <w:spacing w:before="60" w:line="140" w:lineRule="exact"/>
              <w:ind w:right="170"/>
              <w:jc w:val="right"/>
            </w:pPr>
            <w:r w:rsidRPr="008D1D92">
              <w:t>106</w:t>
            </w:r>
          </w:p>
        </w:tc>
        <w:tc>
          <w:tcPr>
            <w:tcW w:w="663" w:type="dxa"/>
            <w:tcBorders>
              <w:left w:val="single" w:sz="6" w:space="0" w:color="000000"/>
              <w:right w:val="single" w:sz="6" w:space="0" w:color="000000"/>
            </w:tcBorders>
            <w:vAlign w:val="bottom"/>
          </w:tcPr>
          <w:p w14:paraId="4958F2AF" w14:textId="324373F7" w:rsidR="00247B66" w:rsidRPr="008D1D92" w:rsidRDefault="00247B66" w:rsidP="008D1D92">
            <w:pPr>
              <w:spacing w:before="60" w:line="140" w:lineRule="exact"/>
              <w:ind w:right="170"/>
              <w:jc w:val="right"/>
            </w:pPr>
            <w:r w:rsidRPr="008D1D92">
              <w:t>109</w:t>
            </w:r>
          </w:p>
        </w:tc>
        <w:tc>
          <w:tcPr>
            <w:tcW w:w="664" w:type="dxa"/>
            <w:tcBorders>
              <w:left w:val="single" w:sz="6" w:space="0" w:color="000000"/>
            </w:tcBorders>
            <w:shd w:val="clear" w:color="auto" w:fill="auto"/>
            <w:vAlign w:val="bottom"/>
          </w:tcPr>
          <w:p w14:paraId="7462F684" w14:textId="60C48BD7" w:rsidR="00247B66" w:rsidRPr="008D1D92" w:rsidRDefault="00247B66" w:rsidP="008D1D92">
            <w:pPr>
              <w:spacing w:before="60" w:line="140" w:lineRule="exact"/>
              <w:ind w:right="170"/>
              <w:jc w:val="right"/>
            </w:pPr>
            <w:r w:rsidRPr="008D1D92">
              <w:t>…</w:t>
            </w:r>
          </w:p>
        </w:tc>
        <w:tc>
          <w:tcPr>
            <w:tcW w:w="2308" w:type="dxa"/>
            <w:tcBorders>
              <w:left w:val="single" w:sz="6" w:space="0" w:color="000000"/>
            </w:tcBorders>
            <w:shd w:val="clear" w:color="auto" w:fill="auto"/>
            <w:vAlign w:val="bottom"/>
          </w:tcPr>
          <w:p w14:paraId="13982915" w14:textId="79E30D96" w:rsidR="00247B66" w:rsidRPr="008D1D92" w:rsidRDefault="00247B66" w:rsidP="008D1D92">
            <w:pPr>
              <w:spacing w:before="60" w:line="140" w:lineRule="exact"/>
              <w:ind w:left="170"/>
            </w:pPr>
            <w:r w:rsidRPr="008D1D92">
              <w:rPr>
                <w:rFonts w:eastAsia="Symbol"/>
                <w:i/>
              </w:rPr>
              <w:t>Australia</w:t>
            </w:r>
          </w:p>
        </w:tc>
      </w:tr>
      <w:tr w:rsidR="00247B66" w:rsidRPr="00E20A32" w14:paraId="3B27E778" w14:textId="77777777" w:rsidTr="008D1D92">
        <w:trPr>
          <w:cantSplit/>
          <w:trHeight w:val="160"/>
          <w:jc w:val="center"/>
        </w:trPr>
        <w:tc>
          <w:tcPr>
            <w:tcW w:w="2306" w:type="dxa"/>
            <w:tcBorders>
              <w:right w:val="single" w:sz="4" w:space="0" w:color="auto"/>
            </w:tcBorders>
            <w:shd w:val="clear" w:color="auto" w:fill="auto"/>
            <w:vAlign w:val="bottom"/>
          </w:tcPr>
          <w:p w14:paraId="19082C05" w14:textId="3F02A812" w:rsidR="00247B66" w:rsidRPr="008D1D92" w:rsidRDefault="00247B66" w:rsidP="008D1D92">
            <w:pPr>
              <w:spacing w:before="60" w:line="140" w:lineRule="exact"/>
              <w:ind w:left="113"/>
            </w:pPr>
            <w:r w:rsidRPr="008D1D92">
              <w:rPr>
                <w:rFonts w:eastAsia="Symbol"/>
              </w:rPr>
              <w:t>Аргентина</w:t>
            </w:r>
          </w:p>
        </w:tc>
        <w:tc>
          <w:tcPr>
            <w:tcW w:w="664" w:type="dxa"/>
            <w:tcBorders>
              <w:left w:val="single" w:sz="4" w:space="0" w:color="auto"/>
            </w:tcBorders>
            <w:shd w:val="clear" w:color="auto" w:fill="auto"/>
            <w:vAlign w:val="bottom"/>
          </w:tcPr>
          <w:p w14:paraId="698D7249" w14:textId="056AC1A1" w:rsidR="00247B66" w:rsidRPr="008D1D92" w:rsidRDefault="00247B66" w:rsidP="008D1D92">
            <w:pPr>
              <w:spacing w:before="60" w:line="140" w:lineRule="exact"/>
              <w:ind w:right="170"/>
              <w:jc w:val="right"/>
            </w:pPr>
            <w:r w:rsidRPr="008D1D92">
              <w:t>116</w:t>
            </w:r>
          </w:p>
        </w:tc>
        <w:tc>
          <w:tcPr>
            <w:tcW w:w="663" w:type="dxa"/>
            <w:tcBorders>
              <w:left w:val="single" w:sz="6" w:space="0" w:color="000000"/>
            </w:tcBorders>
            <w:shd w:val="clear" w:color="auto" w:fill="auto"/>
            <w:vAlign w:val="bottom"/>
          </w:tcPr>
          <w:p w14:paraId="72665CBE" w14:textId="009A553E" w:rsidR="00247B66" w:rsidRPr="008D1D92" w:rsidRDefault="00247B66" w:rsidP="008D1D92">
            <w:pPr>
              <w:spacing w:before="60" w:line="140" w:lineRule="exact"/>
              <w:ind w:right="170"/>
              <w:jc w:val="right"/>
            </w:pPr>
            <w:r w:rsidRPr="008D1D92">
              <w:t>101</w:t>
            </w:r>
          </w:p>
        </w:tc>
        <w:tc>
          <w:tcPr>
            <w:tcW w:w="663" w:type="dxa"/>
            <w:tcBorders>
              <w:left w:val="single" w:sz="6" w:space="0" w:color="000000"/>
              <w:right w:val="single" w:sz="6" w:space="0" w:color="000000"/>
            </w:tcBorders>
            <w:vAlign w:val="bottom"/>
          </w:tcPr>
          <w:p w14:paraId="5C00D963" w14:textId="0827F1A5" w:rsidR="00247B66" w:rsidRPr="008D1D92" w:rsidRDefault="00247B66" w:rsidP="008D1D92">
            <w:pPr>
              <w:spacing w:before="60" w:line="140" w:lineRule="exact"/>
              <w:ind w:right="170"/>
              <w:jc w:val="right"/>
            </w:pPr>
            <w:r w:rsidRPr="008D1D92">
              <w:t>83</w:t>
            </w:r>
          </w:p>
        </w:tc>
        <w:tc>
          <w:tcPr>
            <w:tcW w:w="664" w:type="dxa"/>
            <w:tcBorders>
              <w:left w:val="single" w:sz="6" w:space="0" w:color="000000"/>
            </w:tcBorders>
            <w:shd w:val="clear" w:color="auto" w:fill="auto"/>
            <w:vAlign w:val="bottom"/>
          </w:tcPr>
          <w:p w14:paraId="27A08841" w14:textId="7F6E07D3" w:rsidR="00247B66" w:rsidRPr="008D1D92" w:rsidRDefault="00247B66" w:rsidP="008D1D92">
            <w:pPr>
              <w:spacing w:before="60" w:line="140" w:lineRule="exact"/>
              <w:ind w:right="170"/>
              <w:jc w:val="right"/>
            </w:pPr>
            <w:r w:rsidRPr="008D1D92">
              <w:t>…</w:t>
            </w:r>
          </w:p>
        </w:tc>
        <w:tc>
          <w:tcPr>
            <w:tcW w:w="663" w:type="dxa"/>
            <w:tcBorders>
              <w:left w:val="single" w:sz="6" w:space="0" w:color="000000"/>
            </w:tcBorders>
            <w:shd w:val="clear" w:color="auto" w:fill="auto"/>
            <w:vAlign w:val="bottom"/>
          </w:tcPr>
          <w:p w14:paraId="5497DE8F" w14:textId="1D203464" w:rsidR="00247B66" w:rsidRPr="008D1D92" w:rsidRDefault="00247B66" w:rsidP="008D1D92">
            <w:pPr>
              <w:spacing w:before="60" w:line="140" w:lineRule="exact"/>
              <w:ind w:right="170"/>
              <w:jc w:val="right"/>
            </w:pPr>
            <w:r w:rsidRPr="008D1D92">
              <w:t>115</w:t>
            </w:r>
          </w:p>
        </w:tc>
        <w:tc>
          <w:tcPr>
            <w:tcW w:w="663" w:type="dxa"/>
            <w:tcBorders>
              <w:left w:val="single" w:sz="6" w:space="0" w:color="000000"/>
              <w:right w:val="single" w:sz="6" w:space="0" w:color="000000"/>
            </w:tcBorders>
            <w:vAlign w:val="bottom"/>
          </w:tcPr>
          <w:p w14:paraId="6141EF96" w14:textId="047BCE00" w:rsidR="00247B66" w:rsidRPr="008D1D92" w:rsidRDefault="00247B66" w:rsidP="008D1D92">
            <w:pPr>
              <w:spacing w:before="60" w:line="140" w:lineRule="exact"/>
              <w:ind w:right="170"/>
              <w:jc w:val="right"/>
            </w:pPr>
            <w:r w:rsidRPr="008D1D92">
              <w:t>101</w:t>
            </w:r>
          </w:p>
        </w:tc>
        <w:tc>
          <w:tcPr>
            <w:tcW w:w="663" w:type="dxa"/>
            <w:tcBorders>
              <w:left w:val="single" w:sz="6" w:space="0" w:color="000000"/>
              <w:right w:val="single" w:sz="6" w:space="0" w:color="000000"/>
            </w:tcBorders>
            <w:vAlign w:val="bottom"/>
          </w:tcPr>
          <w:p w14:paraId="39912CF4" w14:textId="6CC47F94" w:rsidR="00247B66" w:rsidRPr="008D1D92" w:rsidRDefault="00247B66" w:rsidP="008D1D92">
            <w:pPr>
              <w:spacing w:before="60" w:line="140" w:lineRule="exact"/>
              <w:ind w:right="170"/>
              <w:jc w:val="right"/>
            </w:pPr>
            <w:r w:rsidRPr="008D1D92">
              <w:t>82</w:t>
            </w:r>
          </w:p>
        </w:tc>
        <w:tc>
          <w:tcPr>
            <w:tcW w:w="664" w:type="dxa"/>
            <w:tcBorders>
              <w:left w:val="single" w:sz="6" w:space="0" w:color="000000"/>
            </w:tcBorders>
            <w:shd w:val="clear" w:color="auto" w:fill="auto"/>
            <w:vAlign w:val="bottom"/>
          </w:tcPr>
          <w:p w14:paraId="11764FDB" w14:textId="495F5337" w:rsidR="00247B66" w:rsidRPr="008D1D92" w:rsidRDefault="00247B66" w:rsidP="008D1D92">
            <w:pPr>
              <w:spacing w:before="60" w:line="140" w:lineRule="exact"/>
              <w:ind w:right="170"/>
              <w:jc w:val="right"/>
            </w:pPr>
            <w:r w:rsidRPr="008D1D92">
              <w:t>…</w:t>
            </w:r>
          </w:p>
        </w:tc>
        <w:tc>
          <w:tcPr>
            <w:tcW w:w="2308" w:type="dxa"/>
            <w:tcBorders>
              <w:left w:val="single" w:sz="6" w:space="0" w:color="000000"/>
            </w:tcBorders>
            <w:shd w:val="clear" w:color="auto" w:fill="auto"/>
            <w:vAlign w:val="bottom"/>
          </w:tcPr>
          <w:p w14:paraId="02E2356A" w14:textId="7DBD802E" w:rsidR="00247B66" w:rsidRPr="008D1D92" w:rsidRDefault="00247B66" w:rsidP="008D1D92">
            <w:pPr>
              <w:spacing w:before="60" w:line="140" w:lineRule="exact"/>
              <w:ind w:left="170"/>
            </w:pPr>
            <w:r w:rsidRPr="008D1D92">
              <w:rPr>
                <w:rFonts w:eastAsia="Symbol"/>
                <w:i/>
              </w:rPr>
              <w:t>Argentina</w:t>
            </w:r>
          </w:p>
        </w:tc>
      </w:tr>
      <w:tr w:rsidR="00247B66" w:rsidRPr="00E20A32" w14:paraId="35F8F186" w14:textId="77777777" w:rsidTr="008D1D92">
        <w:trPr>
          <w:cantSplit/>
          <w:trHeight w:val="160"/>
          <w:jc w:val="center"/>
        </w:trPr>
        <w:tc>
          <w:tcPr>
            <w:tcW w:w="2306" w:type="dxa"/>
            <w:tcBorders>
              <w:right w:val="single" w:sz="4" w:space="0" w:color="auto"/>
            </w:tcBorders>
            <w:shd w:val="clear" w:color="auto" w:fill="auto"/>
            <w:vAlign w:val="bottom"/>
          </w:tcPr>
          <w:p w14:paraId="04E7B6C6" w14:textId="05DEBE85" w:rsidR="00247B66" w:rsidRPr="008D1D92" w:rsidRDefault="00247B66" w:rsidP="008D1D92">
            <w:pPr>
              <w:spacing w:before="60" w:line="140" w:lineRule="exact"/>
              <w:ind w:left="113"/>
            </w:pPr>
            <w:r w:rsidRPr="008D1D92">
              <w:rPr>
                <w:rFonts w:eastAsia="Symbol"/>
              </w:rPr>
              <w:t>Канада</w:t>
            </w:r>
          </w:p>
        </w:tc>
        <w:tc>
          <w:tcPr>
            <w:tcW w:w="664" w:type="dxa"/>
            <w:tcBorders>
              <w:left w:val="single" w:sz="4" w:space="0" w:color="auto"/>
            </w:tcBorders>
            <w:shd w:val="clear" w:color="auto" w:fill="auto"/>
            <w:vAlign w:val="bottom"/>
          </w:tcPr>
          <w:p w14:paraId="485B7BAF" w14:textId="1BDEA1E6" w:rsidR="00247B66" w:rsidRPr="008D1D92" w:rsidRDefault="00247B66" w:rsidP="008D1D92">
            <w:pPr>
              <w:spacing w:before="60" w:line="140" w:lineRule="exact"/>
              <w:ind w:right="170"/>
              <w:jc w:val="right"/>
            </w:pPr>
            <w:r w:rsidRPr="008D1D92">
              <w:t>99</w:t>
            </w:r>
          </w:p>
        </w:tc>
        <w:tc>
          <w:tcPr>
            <w:tcW w:w="663" w:type="dxa"/>
            <w:tcBorders>
              <w:left w:val="single" w:sz="6" w:space="0" w:color="000000"/>
            </w:tcBorders>
            <w:shd w:val="clear" w:color="auto" w:fill="auto"/>
            <w:vAlign w:val="bottom"/>
          </w:tcPr>
          <w:p w14:paraId="78A4B36D" w14:textId="5A19629E" w:rsidR="00247B66" w:rsidRPr="008D1D92" w:rsidRDefault="00247B66" w:rsidP="008D1D92">
            <w:pPr>
              <w:spacing w:before="60" w:line="140" w:lineRule="exact"/>
              <w:ind w:right="170"/>
              <w:jc w:val="right"/>
            </w:pPr>
            <w:r w:rsidRPr="008D1D92">
              <w:t>117</w:t>
            </w:r>
          </w:p>
        </w:tc>
        <w:tc>
          <w:tcPr>
            <w:tcW w:w="663" w:type="dxa"/>
            <w:tcBorders>
              <w:left w:val="single" w:sz="6" w:space="0" w:color="000000"/>
              <w:right w:val="single" w:sz="6" w:space="0" w:color="000000"/>
            </w:tcBorders>
            <w:vAlign w:val="bottom"/>
          </w:tcPr>
          <w:p w14:paraId="6184480B" w14:textId="00CBE360" w:rsidR="00247B66" w:rsidRPr="008D1D92" w:rsidRDefault="00247B66" w:rsidP="008D1D92">
            <w:pPr>
              <w:spacing w:before="60" w:line="140" w:lineRule="exact"/>
              <w:ind w:right="170"/>
              <w:jc w:val="right"/>
            </w:pPr>
            <w:r w:rsidRPr="008D1D92">
              <w:t>96</w:t>
            </w:r>
          </w:p>
        </w:tc>
        <w:tc>
          <w:tcPr>
            <w:tcW w:w="664" w:type="dxa"/>
            <w:tcBorders>
              <w:left w:val="single" w:sz="6" w:space="0" w:color="000000"/>
            </w:tcBorders>
            <w:shd w:val="clear" w:color="auto" w:fill="auto"/>
            <w:vAlign w:val="bottom"/>
          </w:tcPr>
          <w:p w14:paraId="2ACCB9F8" w14:textId="28DE7CA5" w:rsidR="00247B66" w:rsidRPr="008D1D92" w:rsidRDefault="00247B66" w:rsidP="008D1D92">
            <w:pPr>
              <w:spacing w:before="60" w:line="140" w:lineRule="exact"/>
              <w:ind w:right="170"/>
              <w:jc w:val="right"/>
            </w:pPr>
            <w:r w:rsidRPr="008D1D92">
              <w:t>…</w:t>
            </w:r>
          </w:p>
        </w:tc>
        <w:tc>
          <w:tcPr>
            <w:tcW w:w="663" w:type="dxa"/>
            <w:tcBorders>
              <w:left w:val="single" w:sz="6" w:space="0" w:color="000000"/>
            </w:tcBorders>
            <w:shd w:val="clear" w:color="auto" w:fill="auto"/>
            <w:vAlign w:val="bottom"/>
          </w:tcPr>
          <w:p w14:paraId="0B072F1F" w14:textId="63BCC86B" w:rsidR="00247B66" w:rsidRPr="008D1D92" w:rsidRDefault="00247B66" w:rsidP="008D1D92">
            <w:pPr>
              <w:spacing w:before="60" w:line="140" w:lineRule="exact"/>
              <w:ind w:right="170"/>
              <w:jc w:val="right"/>
            </w:pPr>
            <w:r w:rsidRPr="008D1D92">
              <w:t>98</w:t>
            </w:r>
          </w:p>
        </w:tc>
        <w:tc>
          <w:tcPr>
            <w:tcW w:w="663" w:type="dxa"/>
            <w:tcBorders>
              <w:left w:val="single" w:sz="6" w:space="0" w:color="000000"/>
              <w:right w:val="single" w:sz="6" w:space="0" w:color="000000"/>
            </w:tcBorders>
            <w:vAlign w:val="bottom"/>
          </w:tcPr>
          <w:p w14:paraId="2DA76B70" w14:textId="2A433E0B" w:rsidR="00247B66" w:rsidRPr="008D1D92" w:rsidRDefault="00247B66" w:rsidP="008D1D92">
            <w:pPr>
              <w:spacing w:before="60" w:line="140" w:lineRule="exact"/>
              <w:ind w:right="170"/>
              <w:jc w:val="right"/>
            </w:pPr>
            <w:r w:rsidRPr="008D1D92">
              <w:t>116</w:t>
            </w:r>
          </w:p>
        </w:tc>
        <w:tc>
          <w:tcPr>
            <w:tcW w:w="663" w:type="dxa"/>
            <w:tcBorders>
              <w:left w:val="single" w:sz="6" w:space="0" w:color="000000"/>
              <w:right w:val="single" w:sz="6" w:space="0" w:color="000000"/>
            </w:tcBorders>
            <w:vAlign w:val="bottom"/>
          </w:tcPr>
          <w:p w14:paraId="0AD183DA" w14:textId="282DDED6" w:rsidR="00247B66" w:rsidRPr="008D1D92" w:rsidRDefault="00247B66" w:rsidP="008D1D92">
            <w:pPr>
              <w:spacing w:before="60" w:line="140" w:lineRule="exact"/>
              <w:ind w:right="170"/>
              <w:jc w:val="right"/>
            </w:pPr>
            <w:r w:rsidRPr="008D1D92">
              <w:t>95</w:t>
            </w:r>
          </w:p>
        </w:tc>
        <w:tc>
          <w:tcPr>
            <w:tcW w:w="664" w:type="dxa"/>
            <w:tcBorders>
              <w:left w:val="single" w:sz="6" w:space="0" w:color="000000"/>
            </w:tcBorders>
            <w:shd w:val="clear" w:color="auto" w:fill="auto"/>
            <w:vAlign w:val="bottom"/>
          </w:tcPr>
          <w:p w14:paraId="22BC05B5" w14:textId="02CA73C4" w:rsidR="00247B66" w:rsidRPr="008D1D92" w:rsidRDefault="00247B66" w:rsidP="008D1D92">
            <w:pPr>
              <w:spacing w:before="60" w:line="140" w:lineRule="exact"/>
              <w:ind w:right="170"/>
              <w:jc w:val="right"/>
            </w:pPr>
            <w:r w:rsidRPr="008D1D92">
              <w:t>…</w:t>
            </w:r>
          </w:p>
        </w:tc>
        <w:tc>
          <w:tcPr>
            <w:tcW w:w="2308" w:type="dxa"/>
            <w:tcBorders>
              <w:left w:val="single" w:sz="6" w:space="0" w:color="000000"/>
            </w:tcBorders>
            <w:shd w:val="clear" w:color="auto" w:fill="auto"/>
            <w:vAlign w:val="bottom"/>
          </w:tcPr>
          <w:p w14:paraId="2233BD7C" w14:textId="2A0E3B62" w:rsidR="00247B66" w:rsidRPr="008D1D92" w:rsidRDefault="00247B66" w:rsidP="008D1D92">
            <w:pPr>
              <w:spacing w:before="60" w:line="140" w:lineRule="exact"/>
              <w:ind w:left="170"/>
            </w:pPr>
            <w:r w:rsidRPr="008D1D92">
              <w:rPr>
                <w:rFonts w:eastAsia="Symbol"/>
                <w:i/>
                <w:lang w:val="en-US"/>
              </w:rPr>
              <w:t>Canada</w:t>
            </w:r>
          </w:p>
        </w:tc>
      </w:tr>
      <w:tr w:rsidR="00247B66" w:rsidRPr="00E20A32" w14:paraId="0A764DB9" w14:textId="77777777" w:rsidTr="008D1D92">
        <w:trPr>
          <w:cantSplit/>
          <w:trHeight w:val="160"/>
          <w:jc w:val="center"/>
        </w:trPr>
        <w:tc>
          <w:tcPr>
            <w:tcW w:w="2306" w:type="dxa"/>
            <w:tcBorders>
              <w:right w:val="single" w:sz="4" w:space="0" w:color="auto"/>
            </w:tcBorders>
            <w:shd w:val="clear" w:color="auto" w:fill="auto"/>
            <w:vAlign w:val="bottom"/>
          </w:tcPr>
          <w:p w14:paraId="2A56735A" w14:textId="12CBBFC8" w:rsidR="00247B66" w:rsidRPr="008D1D92" w:rsidRDefault="00247B66" w:rsidP="008D1D92">
            <w:pPr>
              <w:spacing w:before="60" w:line="140" w:lineRule="exact"/>
              <w:ind w:left="113"/>
            </w:pPr>
            <w:r w:rsidRPr="008D1D92">
              <w:rPr>
                <w:rFonts w:eastAsia="Symbol"/>
              </w:rPr>
              <w:t>Мексика</w:t>
            </w:r>
          </w:p>
        </w:tc>
        <w:tc>
          <w:tcPr>
            <w:tcW w:w="664" w:type="dxa"/>
            <w:tcBorders>
              <w:left w:val="single" w:sz="4" w:space="0" w:color="auto"/>
            </w:tcBorders>
            <w:shd w:val="clear" w:color="auto" w:fill="auto"/>
            <w:vAlign w:val="bottom"/>
          </w:tcPr>
          <w:p w14:paraId="51941D16" w14:textId="008EC093" w:rsidR="00247B66" w:rsidRPr="008D1D92" w:rsidRDefault="00247B66" w:rsidP="008D1D92">
            <w:pPr>
              <w:spacing w:before="60" w:line="140" w:lineRule="exact"/>
              <w:ind w:right="170"/>
              <w:jc w:val="right"/>
            </w:pPr>
            <w:r w:rsidRPr="008D1D92">
              <w:t>103</w:t>
            </w:r>
          </w:p>
        </w:tc>
        <w:tc>
          <w:tcPr>
            <w:tcW w:w="663" w:type="dxa"/>
            <w:tcBorders>
              <w:left w:val="single" w:sz="6" w:space="0" w:color="000000"/>
            </w:tcBorders>
            <w:shd w:val="clear" w:color="auto" w:fill="auto"/>
            <w:vAlign w:val="bottom"/>
          </w:tcPr>
          <w:p w14:paraId="3A2CA338" w14:textId="344803E0" w:rsidR="00247B66" w:rsidRPr="008D1D92" w:rsidRDefault="00247B66" w:rsidP="008D1D92">
            <w:pPr>
              <w:spacing w:before="60" w:line="140" w:lineRule="exact"/>
              <w:ind w:right="170"/>
              <w:jc w:val="right"/>
            </w:pPr>
            <w:r w:rsidRPr="008D1D92">
              <w:t>102</w:t>
            </w:r>
          </w:p>
        </w:tc>
        <w:tc>
          <w:tcPr>
            <w:tcW w:w="663" w:type="dxa"/>
            <w:tcBorders>
              <w:left w:val="single" w:sz="6" w:space="0" w:color="000000"/>
              <w:right w:val="single" w:sz="6" w:space="0" w:color="000000"/>
            </w:tcBorders>
            <w:vAlign w:val="bottom"/>
          </w:tcPr>
          <w:p w14:paraId="5D7E6718" w14:textId="51141AFB" w:rsidR="00247B66" w:rsidRPr="008D1D92" w:rsidRDefault="00247B66" w:rsidP="008D1D92">
            <w:pPr>
              <w:spacing w:before="60" w:line="140" w:lineRule="exact"/>
              <w:ind w:right="170"/>
              <w:jc w:val="right"/>
            </w:pPr>
            <w:r w:rsidRPr="008D1D92">
              <w:t>103</w:t>
            </w:r>
          </w:p>
        </w:tc>
        <w:tc>
          <w:tcPr>
            <w:tcW w:w="664" w:type="dxa"/>
            <w:tcBorders>
              <w:left w:val="single" w:sz="6" w:space="0" w:color="000000"/>
            </w:tcBorders>
            <w:shd w:val="clear" w:color="auto" w:fill="auto"/>
            <w:vAlign w:val="bottom"/>
          </w:tcPr>
          <w:p w14:paraId="5545F60F" w14:textId="0B5BF7B6" w:rsidR="00247B66" w:rsidRPr="008D1D92" w:rsidRDefault="00247B66" w:rsidP="008D1D92">
            <w:pPr>
              <w:spacing w:before="60" w:line="140" w:lineRule="exact"/>
              <w:ind w:right="170"/>
              <w:jc w:val="right"/>
            </w:pPr>
            <w:r w:rsidRPr="008D1D92">
              <w:t>…</w:t>
            </w:r>
          </w:p>
        </w:tc>
        <w:tc>
          <w:tcPr>
            <w:tcW w:w="663" w:type="dxa"/>
            <w:tcBorders>
              <w:left w:val="single" w:sz="6" w:space="0" w:color="000000"/>
            </w:tcBorders>
            <w:shd w:val="clear" w:color="auto" w:fill="auto"/>
            <w:vAlign w:val="bottom"/>
          </w:tcPr>
          <w:p w14:paraId="77FD7E54" w14:textId="036B0329" w:rsidR="00247B66" w:rsidRPr="008D1D92" w:rsidRDefault="00247B66" w:rsidP="008D1D92">
            <w:pPr>
              <w:spacing w:before="60" w:line="140" w:lineRule="exact"/>
              <w:ind w:right="170"/>
              <w:jc w:val="right"/>
            </w:pPr>
            <w:r w:rsidRPr="008D1D92">
              <w:t>102</w:t>
            </w:r>
          </w:p>
        </w:tc>
        <w:tc>
          <w:tcPr>
            <w:tcW w:w="663" w:type="dxa"/>
            <w:tcBorders>
              <w:left w:val="single" w:sz="6" w:space="0" w:color="000000"/>
              <w:right w:val="single" w:sz="6" w:space="0" w:color="000000"/>
            </w:tcBorders>
            <w:vAlign w:val="bottom"/>
          </w:tcPr>
          <w:p w14:paraId="52E45766" w14:textId="2803DAEC" w:rsidR="00247B66" w:rsidRPr="008D1D92" w:rsidRDefault="00247B66" w:rsidP="008D1D92">
            <w:pPr>
              <w:spacing w:before="60" w:line="140" w:lineRule="exact"/>
              <w:ind w:right="170"/>
              <w:jc w:val="right"/>
            </w:pPr>
            <w:r w:rsidRPr="008D1D92">
              <w:t>101</w:t>
            </w:r>
          </w:p>
        </w:tc>
        <w:tc>
          <w:tcPr>
            <w:tcW w:w="663" w:type="dxa"/>
            <w:tcBorders>
              <w:left w:val="single" w:sz="6" w:space="0" w:color="000000"/>
              <w:right w:val="single" w:sz="6" w:space="0" w:color="000000"/>
            </w:tcBorders>
            <w:vAlign w:val="bottom"/>
          </w:tcPr>
          <w:p w14:paraId="1CF9B9B3" w14:textId="0922C81C" w:rsidR="00247B66" w:rsidRPr="008D1D92" w:rsidRDefault="00247B66" w:rsidP="008D1D92">
            <w:pPr>
              <w:spacing w:before="60" w:line="140" w:lineRule="exact"/>
              <w:ind w:right="170"/>
              <w:jc w:val="right"/>
            </w:pPr>
            <w:r w:rsidRPr="008D1D92">
              <w:t>103</w:t>
            </w:r>
          </w:p>
        </w:tc>
        <w:tc>
          <w:tcPr>
            <w:tcW w:w="664" w:type="dxa"/>
            <w:tcBorders>
              <w:left w:val="single" w:sz="6" w:space="0" w:color="000000"/>
            </w:tcBorders>
            <w:shd w:val="clear" w:color="auto" w:fill="auto"/>
            <w:vAlign w:val="bottom"/>
          </w:tcPr>
          <w:p w14:paraId="3355D31B" w14:textId="166389D4" w:rsidR="00247B66" w:rsidRPr="008D1D92" w:rsidRDefault="00247B66" w:rsidP="008D1D92">
            <w:pPr>
              <w:spacing w:before="60" w:line="140" w:lineRule="exact"/>
              <w:ind w:right="170"/>
              <w:jc w:val="right"/>
            </w:pPr>
            <w:r w:rsidRPr="008D1D92">
              <w:t>…</w:t>
            </w:r>
          </w:p>
        </w:tc>
        <w:tc>
          <w:tcPr>
            <w:tcW w:w="2308" w:type="dxa"/>
            <w:tcBorders>
              <w:left w:val="single" w:sz="6" w:space="0" w:color="000000"/>
            </w:tcBorders>
            <w:shd w:val="clear" w:color="auto" w:fill="auto"/>
            <w:vAlign w:val="bottom"/>
          </w:tcPr>
          <w:p w14:paraId="7E908CCB" w14:textId="5E6539C9" w:rsidR="00247B66" w:rsidRPr="008D1D92" w:rsidRDefault="00247B66" w:rsidP="008D1D92">
            <w:pPr>
              <w:spacing w:before="60" w:line="140" w:lineRule="exact"/>
              <w:ind w:left="170"/>
            </w:pPr>
            <w:r w:rsidRPr="008D1D92">
              <w:rPr>
                <w:rFonts w:eastAsia="Symbol"/>
                <w:i/>
              </w:rPr>
              <w:t>Mexico</w:t>
            </w:r>
          </w:p>
        </w:tc>
      </w:tr>
      <w:tr w:rsidR="00247B66" w:rsidRPr="00E20A32" w14:paraId="2E6E91FC" w14:textId="77777777" w:rsidTr="008D1D92">
        <w:trPr>
          <w:cantSplit/>
          <w:trHeight w:val="160"/>
          <w:jc w:val="center"/>
        </w:trPr>
        <w:tc>
          <w:tcPr>
            <w:tcW w:w="2306" w:type="dxa"/>
            <w:tcBorders>
              <w:right w:val="single" w:sz="4" w:space="0" w:color="auto"/>
            </w:tcBorders>
            <w:shd w:val="clear" w:color="auto" w:fill="auto"/>
            <w:vAlign w:val="bottom"/>
          </w:tcPr>
          <w:p w14:paraId="77905CFD" w14:textId="3B4DD567" w:rsidR="00247B66" w:rsidRPr="008D1D92" w:rsidRDefault="00247B66" w:rsidP="008D1D92">
            <w:pPr>
              <w:spacing w:before="60" w:line="140" w:lineRule="exact"/>
              <w:ind w:left="113"/>
            </w:pPr>
            <w:r w:rsidRPr="008D1D92">
              <w:rPr>
                <w:rFonts w:eastAsia="Symbol"/>
              </w:rPr>
              <w:t>Норвегия</w:t>
            </w:r>
          </w:p>
        </w:tc>
        <w:tc>
          <w:tcPr>
            <w:tcW w:w="664" w:type="dxa"/>
            <w:tcBorders>
              <w:left w:val="single" w:sz="4" w:space="0" w:color="auto"/>
            </w:tcBorders>
            <w:shd w:val="clear" w:color="auto" w:fill="auto"/>
            <w:vAlign w:val="bottom"/>
          </w:tcPr>
          <w:p w14:paraId="784C4B3F" w14:textId="18BE7595" w:rsidR="00247B66" w:rsidRPr="008D1D92" w:rsidRDefault="00247B66" w:rsidP="008D1D92">
            <w:pPr>
              <w:spacing w:before="60" w:line="140" w:lineRule="exact"/>
              <w:ind w:right="170"/>
              <w:jc w:val="right"/>
            </w:pPr>
            <w:r w:rsidRPr="008D1D92">
              <w:t>102</w:t>
            </w:r>
          </w:p>
        </w:tc>
        <w:tc>
          <w:tcPr>
            <w:tcW w:w="663" w:type="dxa"/>
            <w:tcBorders>
              <w:left w:val="single" w:sz="6" w:space="0" w:color="000000"/>
            </w:tcBorders>
            <w:shd w:val="clear" w:color="auto" w:fill="auto"/>
            <w:vAlign w:val="bottom"/>
          </w:tcPr>
          <w:p w14:paraId="21EF9AF6" w14:textId="005F2223" w:rsidR="00247B66" w:rsidRPr="008D1D92" w:rsidRDefault="00247B66" w:rsidP="008D1D92">
            <w:pPr>
              <w:spacing w:before="60" w:line="140" w:lineRule="exact"/>
              <w:ind w:right="170"/>
              <w:jc w:val="right"/>
            </w:pPr>
            <w:r w:rsidRPr="008D1D92">
              <w:t>100</w:t>
            </w:r>
          </w:p>
        </w:tc>
        <w:tc>
          <w:tcPr>
            <w:tcW w:w="663" w:type="dxa"/>
            <w:tcBorders>
              <w:left w:val="single" w:sz="6" w:space="0" w:color="000000"/>
              <w:right w:val="single" w:sz="6" w:space="0" w:color="000000"/>
            </w:tcBorders>
            <w:vAlign w:val="bottom"/>
          </w:tcPr>
          <w:p w14:paraId="00189894" w14:textId="00423A9D" w:rsidR="00247B66" w:rsidRPr="008D1D92" w:rsidRDefault="00247B66" w:rsidP="008D1D92">
            <w:pPr>
              <w:spacing w:before="60" w:line="140" w:lineRule="exact"/>
              <w:ind w:right="170"/>
              <w:jc w:val="right"/>
            </w:pPr>
            <w:r w:rsidRPr="008D1D92">
              <w:t>92</w:t>
            </w:r>
          </w:p>
        </w:tc>
        <w:tc>
          <w:tcPr>
            <w:tcW w:w="664" w:type="dxa"/>
            <w:tcBorders>
              <w:left w:val="single" w:sz="6" w:space="0" w:color="000000"/>
            </w:tcBorders>
            <w:shd w:val="clear" w:color="auto" w:fill="auto"/>
            <w:vAlign w:val="bottom"/>
          </w:tcPr>
          <w:p w14:paraId="4AA204A3" w14:textId="07CF598D" w:rsidR="00247B66" w:rsidRPr="008D1D92" w:rsidRDefault="00247B66" w:rsidP="008D1D92">
            <w:pPr>
              <w:spacing w:before="60" w:line="140" w:lineRule="exact"/>
              <w:ind w:right="170"/>
              <w:jc w:val="right"/>
            </w:pPr>
            <w:r w:rsidRPr="008D1D92">
              <w:t>…</w:t>
            </w:r>
          </w:p>
        </w:tc>
        <w:tc>
          <w:tcPr>
            <w:tcW w:w="663" w:type="dxa"/>
            <w:tcBorders>
              <w:left w:val="single" w:sz="6" w:space="0" w:color="000000"/>
            </w:tcBorders>
            <w:shd w:val="clear" w:color="auto" w:fill="auto"/>
            <w:vAlign w:val="bottom"/>
          </w:tcPr>
          <w:p w14:paraId="4498B4C3" w14:textId="1BAD5E16" w:rsidR="00247B66" w:rsidRPr="008D1D92" w:rsidRDefault="00247B66" w:rsidP="008D1D92">
            <w:pPr>
              <w:spacing w:before="60" w:line="140" w:lineRule="exact"/>
              <w:ind w:right="170"/>
              <w:jc w:val="right"/>
            </w:pPr>
            <w:r w:rsidRPr="008D1D92">
              <w:t>101</w:t>
            </w:r>
          </w:p>
        </w:tc>
        <w:tc>
          <w:tcPr>
            <w:tcW w:w="663" w:type="dxa"/>
            <w:tcBorders>
              <w:left w:val="single" w:sz="6" w:space="0" w:color="000000"/>
              <w:right w:val="single" w:sz="6" w:space="0" w:color="000000"/>
            </w:tcBorders>
            <w:vAlign w:val="bottom"/>
          </w:tcPr>
          <w:p w14:paraId="315B7242" w14:textId="2A9266AC" w:rsidR="00247B66" w:rsidRPr="008D1D92" w:rsidRDefault="00247B66" w:rsidP="008D1D92">
            <w:pPr>
              <w:spacing w:before="60" w:line="140" w:lineRule="exact"/>
              <w:ind w:right="170"/>
              <w:jc w:val="right"/>
            </w:pPr>
            <w:r w:rsidRPr="008D1D92">
              <w:t>100</w:t>
            </w:r>
          </w:p>
        </w:tc>
        <w:tc>
          <w:tcPr>
            <w:tcW w:w="663" w:type="dxa"/>
            <w:tcBorders>
              <w:left w:val="single" w:sz="6" w:space="0" w:color="000000"/>
              <w:right w:val="single" w:sz="6" w:space="0" w:color="000000"/>
            </w:tcBorders>
            <w:vAlign w:val="bottom"/>
          </w:tcPr>
          <w:p w14:paraId="1C3B2A84" w14:textId="4FF659C3" w:rsidR="00247B66" w:rsidRPr="008D1D92" w:rsidRDefault="00247B66" w:rsidP="008D1D92">
            <w:pPr>
              <w:spacing w:before="60" w:line="140" w:lineRule="exact"/>
              <w:ind w:right="170"/>
              <w:jc w:val="right"/>
            </w:pPr>
            <w:r w:rsidRPr="008D1D92">
              <w:t>91</w:t>
            </w:r>
          </w:p>
        </w:tc>
        <w:tc>
          <w:tcPr>
            <w:tcW w:w="664" w:type="dxa"/>
            <w:tcBorders>
              <w:left w:val="single" w:sz="6" w:space="0" w:color="000000"/>
            </w:tcBorders>
            <w:shd w:val="clear" w:color="auto" w:fill="auto"/>
            <w:vAlign w:val="bottom"/>
          </w:tcPr>
          <w:p w14:paraId="24DAC9F2" w14:textId="38DE7EAF" w:rsidR="00247B66" w:rsidRPr="008D1D92" w:rsidRDefault="00247B66" w:rsidP="008D1D92">
            <w:pPr>
              <w:spacing w:before="60" w:line="140" w:lineRule="exact"/>
              <w:ind w:right="170"/>
              <w:jc w:val="right"/>
            </w:pPr>
            <w:r w:rsidRPr="008D1D92">
              <w:t>…</w:t>
            </w:r>
          </w:p>
        </w:tc>
        <w:tc>
          <w:tcPr>
            <w:tcW w:w="2308" w:type="dxa"/>
            <w:tcBorders>
              <w:left w:val="single" w:sz="6" w:space="0" w:color="000000"/>
            </w:tcBorders>
            <w:shd w:val="clear" w:color="auto" w:fill="auto"/>
            <w:vAlign w:val="bottom"/>
          </w:tcPr>
          <w:p w14:paraId="78820108" w14:textId="2E4266ED" w:rsidR="00247B66" w:rsidRPr="008D1D92" w:rsidRDefault="00247B66" w:rsidP="008D1D92">
            <w:pPr>
              <w:spacing w:before="60" w:line="140" w:lineRule="exact"/>
              <w:ind w:left="170"/>
            </w:pPr>
            <w:r w:rsidRPr="008D1D92">
              <w:rPr>
                <w:rFonts w:eastAsia="Symbol"/>
                <w:i/>
              </w:rPr>
              <w:t>Norway</w:t>
            </w:r>
          </w:p>
        </w:tc>
      </w:tr>
      <w:tr w:rsidR="00247B66" w:rsidRPr="00E20A32" w14:paraId="6E412C54" w14:textId="77777777" w:rsidTr="008D1D92">
        <w:trPr>
          <w:cantSplit/>
          <w:trHeight w:val="160"/>
          <w:jc w:val="center"/>
        </w:trPr>
        <w:tc>
          <w:tcPr>
            <w:tcW w:w="2306" w:type="dxa"/>
            <w:tcBorders>
              <w:right w:val="single" w:sz="4" w:space="0" w:color="auto"/>
            </w:tcBorders>
            <w:shd w:val="clear" w:color="auto" w:fill="auto"/>
            <w:vAlign w:val="bottom"/>
          </w:tcPr>
          <w:p w14:paraId="62E3309C" w14:textId="19403C09" w:rsidR="00247B66" w:rsidRPr="008D1D92" w:rsidRDefault="00247B66" w:rsidP="008D1D92">
            <w:pPr>
              <w:spacing w:before="60" w:line="140" w:lineRule="exact"/>
              <w:ind w:left="113"/>
            </w:pPr>
            <w:r w:rsidRPr="008D1D92">
              <w:rPr>
                <w:rFonts w:eastAsia="Symbol"/>
              </w:rPr>
              <w:t>Республика Корея</w:t>
            </w:r>
          </w:p>
        </w:tc>
        <w:tc>
          <w:tcPr>
            <w:tcW w:w="664" w:type="dxa"/>
            <w:tcBorders>
              <w:left w:val="single" w:sz="4" w:space="0" w:color="auto"/>
            </w:tcBorders>
            <w:shd w:val="clear" w:color="auto" w:fill="auto"/>
            <w:vAlign w:val="bottom"/>
          </w:tcPr>
          <w:p w14:paraId="40CCB620" w14:textId="0D10F7A9" w:rsidR="00247B66" w:rsidRPr="008D1D92" w:rsidRDefault="00247B66" w:rsidP="008D1D92">
            <w:pPr>
              <w:spacing w:before="60" w:line="140" w:lineRule="exact"/>
              <w:ind w:right="170"/>
              <w:jc w:val="right"/>
            </w:pPr>
            <w:r w:rsidRPr="008D1D92">
              <w:t>95</w:t>
            </w:r>
          </w:p>
        </w:tc>
        <w:tc>
          <w:tcPr>
            <w:tcW w:w="663" w:type="dxa"/>
            <w:tcBorders>
              <w:left w:val="single" w:sz="6" w:space="0" w:color="000000"/>
            </w:tcBorders>
            <w:shd w:val="clear" w:color="auto" w:fill="auto"/>
            <w:vAlign w:val="bottom"/>
          </w:tcPr>
          <w:p w14:paraId="0873C138" w14:textId="2E4A5CCA" w:rsidR="00247B66" w:rsidRPr="008D1D92" w:rsidRDefault="00247B66" w:rsidP="008D1D92">
            <w:pPr>
              <w:spacing w:before="60" w:line="140" w:lineRule="exact"/>
              <w:ind w:right="170"/>
              <w:jc w:val="right"/>
            </w:pPr>
            <w:r w:rsidRPr="008D1D92">
              <w:t>99</w:t>
            </w:r>
          </w:p>
        </w:tc>
        <w:tc>
          <w:tcPr>
            <w:tcW w:w="663" w:type="dxa"/>
            <w:tcBorders>
              <w:left w:val="single" w:sz="6" w:space="0" w:color="000000"/>
              <w:right w:val="single" w:sz="6" w:space="0" w:color="000000"/>
            </w:tcBorders>
            <w:vAlign w:val="bottom"/>
          </w:tcPr>
          <w:p w14:paraId="5BC841C8" w14:textId="4029B817" w:rsidR="00247B66" w:rsidRPr="008D1D92" w:rsidRDefault="00247B66" w:rsidP="008D1D92">
            <w:pPr>
              <w:spacing w:before="60" w:line="140" w:lineRule="exact"/>
              <w:ind w:right="170"/>
              <w:jc w:val="right"/>
            </w:pPr>
            <w:r w:rsidRPr="008D1D92">
              <w:t>100</w:t>
            </w:r>
          </w:p>
        </w:tc>
        <w:tc>
          <w:tcPr>
            <w:tcW w:w="664" w:type="dxa"/>
            <w:tcBorders>
              <w:left w:val="single" w:sz="6" w:space="0" w:color="000000"/>
            </w:tcBorders>
            <w:shd w:val="clear" w:color="auto" w:fill="auto"/>
            <w:vAlign w:val="bottom"/>
          </w:tcPr>
          <w:p w14:paraId="2C907797" w14:textId="1B881DE7" w:rsidR="00247B66" w:rsidRPr="008D1D92" w:rsidRDefault="00247B66" w:rsidP="008D1D92">
            <w:pPr>
              <w:spacing w:before="60" w:line="140" w:lineRule="exact"/>
              <w:ind w:right="170"/>
              <w:jc w:val="right"/>
            </w:pPr>
            <w:r w:rsidRPr="008D1D92">
              <w:t>…</w:t>
            </w:r>
          </w:p>
        </w:tc>
        <w:tc>
          <w:tcPr>
            <w:tcW w:w="663" w:type="dxa"/>
            <w:tcBorders>
              <w:left w:val="single" w:sz="6" w:space="0" w:color="000000"/>
            </w:tcBorders>
            <w:shd w:val="clear" w:color="auto" w:fill="auto"/>
            <w:vAlign w:val="bottom"/>
          </w:tcPr>
          <w:p w14:paraId="3D489ED8" w14:textId="42A52351" w:rsidR="00247B66" w:rsidRPr="008D1D92" w:rsidRDefault="00247B66" w:rsidP="008D1D92">
            <w:pPr>
              <w:spacing w:before="60" w:line="140" w:lineRule="exact"/>
              <w:ind w:right="170"/>
              <w:jc w:val="right"/>
            </w:pPr>
            <w:r w:rsidRPr="008D1D92">
              <w:t>95</w:t>
            </w:r>
          </w:p>
        </w:tc>
        <w:tc>
          <w:tcPr>
            <w:tcW w:w="663" w:type="dxa"/>
            <w:tcBorders>
              <w:left w:val="single" w:sz="6" w:space="0" w:color="000000"/>
              <w:right w:val="single" w:sz="6" w:space="0" w:color="000000"/>
            </w:tcBorders>
            <w:vAlign w:val="bottom"/>
          </w:tcPr>
          <w:p w14:paraId="260286C8" w14:textId="03834E87" w:rsidR="00247B66" w:rsidRPr="008D1D92" w:rsidRDefault="00247B66" w:rsidP="008D1D92">
            <w:pPr>
              <w:spacing w:before="60" w:line="140" w:lineRule="exact"/>
              <w:ind w:right="170"/>
              <w:jc w:val="right"/>
            </w:pPr>
            <w:r w:rsidRPr="008D1D92">
              <w:t>99</w:t>
            </w:r>
          </w:p>
        </w:tc>
        <w:tc>
          <w:tcPr>
            <w:tcW w:w="663" w:type="dxa"/>
            <w:tcBorders>
              <w:left w:val="single" w:sz="6" w:space="0" w:color="000000"/>
              <w:right w:val="single" w:sz="6" w:space="0" w:color="000000"/>
            </w:tcBorders>
            <w:vAlign w:val="bottom"/>
          </w:tcPr>
          <w:p w14:paraId="49F976FB" w14:textId="3CB22428" w:rsidR="00247B66" w:rsidRPr="008D1D92" w:rsidRDefault="00247B66" w:rsidP="008D1D92">
            <w:pPr>
              <w:spacing w:before="60" w:line="140" w:lineRule="exact"/>
              <w:ind w:right="170"/>
              <w:jc w:val="right"/>
            </w:pPr>
            <w:r w:rsidRPr="008D1D92">
              <w:t>100</w:t>
            </w:r>
          </w:p>
        </w:tc>
        <w:tc>
          <w:tcPr>
            <w:tcW w:w="664" w:type="dxa"/>
            <w:tcBorders>
              <w:left w:val="single" w:sz="6" w:space="0" w:color="000000"/>
            </w:tcBorders>
            <w:shd w:val="clear" w:color="auto" w:fill="auto"/>
            <w:vAlign w:val="bottom"/>
          </w:tcPr>
          <w:p w14:paraId="02564A3D" w14:textId="1921D5F8" w:rsidR="00247B66" w:rsidRPr="008D1D92" w:rsidRDefault="00247B66" w:rsidP="008D1D92">
            <w:pPr>
              <w:spacing w:before="60" w:line="140" w:lineRule="exact"/>
              <w:ind w:right="170"/>
              <w:jc w:val="right"/>
            </w:pPr>
            <w:r w:rsidRPr="008D1D92">
              <w:t>…</w:t>
            </w:r>
          </w:p>
        </w:tc>
        <w:tc>
          <w:tcPr>
            <w:tcW w:w="2308" w:type="dxa"/>
            <w:tcBorders>
              <w:left w:val="single" w:sz="6" w:space="0" w:color="000000"/>
            </w:tcBorders>
            <w:shd w:val="clear" w:color="auto" w:fill="auto"/>
            <w:vAlign w:val="bottom"/>
          </w:tcPr>
          <w:p w14:paraId="436AAB79" w14:textId="069C9929" w:rsidR="00247B66" w:rsidRPr="008D1D92" w:rsidRDefault="00247B66" w:rsidP="008D1D92">
            <w:pPr>
              <w:spacing w:before="60" w:line="140" w:lineRule="exact"/>
              <w:ind w:left="170"/>
            </w:pPr>
            <w:r w:rsidRPr="008D1D92">
              <w:rPr>
                <w:rFonts w:eastAsia="Symbol"/>
                <w:i/>
              </w:rPr>
              <w:t>Republic of Korea</w:t>
            </w:r>
          </w:p>
        </w:tc>
      </w:tr>
      <w:tr w:rsidR="00247B66" w:rsidRPr="00E20A32" w14:paraId="25027470" w14:textId="77777777" w:rsidTr="008D1D92">
        <w:trPr>
          <w:cantSplit/>
          <w:trHeight w:val="301"/>
          <w:jc w:val="center"/>
        </w:trPr>
        <w:tc>
          <w:tcPr>
            <w:tcW w:w="2306" w:type="dxa"/>
            <w:tcBorders>
              <w:right w:val="single" w:sz="4" w:space="0" w:color="auto"/>
            </w:tcBorders>
            <w:shd w:val="clear" w:color="auto" w:fill="auto"/>
            <w:vAlign w:val="bottom"/>
          </w:tcPr>
          <w:p w14:paraId="554E8E85" w14:textId="30A4F5EE" w:rsidR="00247B66" w:rsidRPr="008D1D92" w:rsidRDefault="00247B66" w:rsidP="008D1D92">
            <w:pPr>
              <w:spacing w:before="60" w:line="140" w:lineRule="exact"/>
              <w:ind w:left="113"/>
              <w:rPr>
                <w:rFonts w:eastAsia="Symbol"/>
                <w:lang w:val="en-US"/>
              </w:rPr>
            </w:pPr>
            <w:r w:rsidRPr="008D1D92">
              <w:rPr>
                <w:rFonts w:eastAsia="Symbol"/>
              </w:rPr>
              <w:t>Соединенное Королевство</w:t>
            </w:r>
            <w:r w:rsidRPr="008D1D92">
              <w:rPr>
                <w:rFonts w:eastAsia="Symbol"/>
                <w:lang w:val="en-US"/>
              </w:rPr>
              <w:t xml:space="preserve"> </w:t>
            </w:r>
            <w:r w:rsidRPr="008D1D92">
              <w:rPr>
                <w:rFonts w:eastAsia="Symbol"/>
              </w:rPr>
              <w:br/>
              <w:t xml:space="preserve">(Великобритания) </w:t>
            </w:r>
          </w:p>
        </w:tc>
        <w:tc>
          <w:tcPr>
            <w:tcW w:w="664" w:type="dxa"/>
            <w:tcBorders>
              <w:left w:val="single" w:sz="4" w:space="0" w:color="auto"/>
            </w:tcBorders>
            <w:shd w:val="clear" w:color="auto" w:fill="auto"/>
            <w:vAlign w:val="bottom"/>
          </w:tcPr>
          <w:p w14:paraId="41BE75D5" w14:textId="704EDF56" w:rsidR="00247B66" w:rsidRPr="008D1D92" w:rsidRDefault="00247B66" w:rsidP="008D1D92">
            <w:pPr>
              <w:spacing w:before="60" w:line="140" w:lineRule="exact"/>
              <w:ind w:right="170"/>
              <w:jc w:val="right"/>
            </w:pPr>
            <w:r w:rsidRPr="008D1D92">
              <w:t>102</w:t>
            </w:r>
          </w:p>
        </w:tc>
        <w:tc>
          <w:tcPr>
            <w:tcW w:w="663" w:type="dxa"/>
            <w:tcBorders>
              <w:left w:val="single" w:sz="6" w:space="0" w:color="000000"/>
            </w:tcBorders>
            <w:shd w:val="clear" w:color="auto" w:fill="auto"/>
            <w:vAlign w:val="bottom"/>
          </w:tcPr>
          <w:p w14:paraId="42BB4D56" w14:textId="15572EB3" w:rsidR="00247B66" w:rsidRPr="008D1D92" w:rsidRDefault="00247B66" w:rsidP="008D1D92">
            <w:pPr>
              <w:spacing w:before="60" w:line="140" w:lineRule="exact"/>
              <w:ind w:right="170"/>
              <w:jc w:val="right"/>
            </w:pPr>
            <w:r w:rsidRPr="008D1D92">
              <w:t>102</w:t>
            </w:r>
          </w:p>
        </w:tc>
        <w:tc>
          <w:tcPr>
            <w:tcW w:w="663" w:type="dxa"/>
            <w:tcBorders>
              <w:left w:val="single" w:sz="6" w:space="0" w:color="000000"/>
              <w:right w:val="single" w:sz="6" w:space="0" w:color="000000"/>
            </w:tcBorders>
            <w:vAlign w:val="bottom"/>
          </w:tcPr>
          <w:p w14:paraId="2692B7BB" w14:textId="45A0DFDB" w:rsidR="00247B66" w:rsidRPr="008D1D92" w:rsidRDefault="00247B66" w:rsidP="008D1D92">
            <w:pPr>
              <w:spacing w:before="60" w:line="140" w:lineRule="exact"/>
              <w:ind w:right="170"/>
              <w:jc w:val="right"/>
            </w:pPr>
            <w:r w:rsidRPr="008D1D92">
              <w:t>97</w:t>
            </w:r>
          </w:p>
        </w:tc>
        <w:tc>
          <w:tcPr>
            <w:tcW w:w="664" w:type="dxa"/>
            <w:tcBorders>
              <w:left w:val="single" w:sz="6" w:space="0" w:color="000000"/>
            </w:tcBorders>
            <w:shd w:val="clear" w:color="auto" w:fill="auto"/>
            <w:vAlign w:val="bottom"/>
          </w:tcPr>
          <w:p w14:paraId="659F5274" w14:textId="47B8B06C" w:rsidR="00247B66" w:rsidRPr="008D1D92" w:rsidRDefault="00247B66" w:rsidP="008D1D92">
            <w:pPr>
              <w:spacing w:before="60" w:line="140" w:lineRule="exact"/>
              <w:ind w:right="170"/>
              <w:jc w:val="right"/>
            </w:pPr>
            <w:r w:rsidRPr="008D1D92">
              <w:t>…</w:t>
            </w:r>
          </w:p>
        </w:tc>
        <w:tc>
          <w:tcPr>
            <w:tcW w:w="663" w:type="dxa"/>
            <w:tcBorders>
              <w:left w:val="single" w:sz="6" w:space="0" w:color="000000"/>
            </w:tcBorders>
            <w:shd w:val="clear" w:color="auto" w:fill="auto"/>
            <w:vAlign w:val="bottom"/>
          </w:tcPr>
          <w:p w14:paraId="2C2B1DF5" w14:textId="3C1DF402" w:rsidR="00247B66" w:rsidRPr="008D1D92" w:rsidRDefault="00247B66" w:rsidP="008D1D92">
            <w:pPr>
              <w:spacing w:before="60" w:line="140" w:lineRule="exact"/>
              <w:ind w:right="170"/>
              <w:jc w:val="right"/>
            </w:pPr>
            <w:r w:rsidRPr="008D1D92">
              <w:t>101</w:t>
            </w:r>
          </w:p>
        </w:tc>
        <w:tc>
          <w:tcPr>
            <w:tcW w:w="663" w:type="dxa"/>
            <w:tcBorders>
              <w:left w:val="single" w:sz="6" w:space="0" w:color="000000"/>
              <w:right w:val="single" w:sz="6" w:space="0" w:color="000000"/>
            </w:tcBorders>
            <w:vAlign w:val="bottom"/>
          </w:tcPr>
          <w:p w14:paraId="0D291679" w14:textId="3EFC70EF" w:rsidR="00247B66" w:rsidRPr="008D1D92" w:rsidRDefault="00247B66" w:rsidP="008D1D92">
            <w:pPr>
              <w:spacing w:before="60" w:line="140" w:lineRule="exact"/>
              <w:ind w:right="170"/>
              <w:jc w:val="right"/>
            </w:pPr>
            <w:r w:rsidRPr="008D1D92">
              <w:t>101</w:t>
            </w:r>
          </w:p>
        </w:tc>
        <w:tc>
          <w:tcPr>
            <w:tcW w:w="663" w:type="dxa"/>
            <w:tcBorders>
              <w:left w:val="single" w:sz="6" w:space="0" w:color="000000"/>
              <w:right w:val="single" w:sz="6" w:space="0" w:color="000000"/>
            </w:tcBorders>
            <w:vAlign w:val="bottom"/>
          </w:tcPr>
          <w:p w14:paraId="7C4FEAF5" w14:textId="18BD3461" w:rsidR="00247B66" w:rsidRPr="008D1D92" w:rsidRDefault="00247B66" w:rsidP="008D1D92">
            <w:pPr>
              <w:spacing w:before="60" w:line="140" w:lineRule="exact"/>
              <w:ind w:right="170"/>
              <w:jc w:val="right"/>
            </w:pPr>
            <w:r w:rsidRPr="008D1D92">
              <w:t>96</w:t>
            </w:r>
          </w:p>
        </w:tc>
        <w:tc>
          <w:tcPr>
            <w:tcW w:w="664" w:type="dxa"/>
            <w:tcBorders>
              <w:left w:val="single" w:sz="6" w:space="0" w:color="000000"/>
            </w:tcBorders>
            <w:shd w:val="clear" w:color="auto" w:fill="auto"/>
            <w:vAlign w:val="bottom"/>
          </w:tcPr>
          <w:p w14:paraId="20F5B264" w14:textId="2D8F32B3" w:rsidR="00247B66" w:rsidRPr="008D1D92" w:rsidRDefault="00247B66" w:rsidP="008D1D92">
            <w:pPr>
              <w:spacing w:before="60" w:line="140" w:lineRule="exact"/>
              <w:ind w:right="170"/>
              <w:jc w:val="right"/>
            </w:pPr>
            <w:r w:rsidRPr="008D1D92">
              <w:t>…</w:t>
            </w:r>
          </w:p>
        </w:tc>
        <w:tc>
          <w:tcPr>
            <w:tcW w:w="2308" w:type="dxa"/>
            <w:tcBorders>
              <w:left w:val="single" w:sz="6" w:space="0" w:color="000000"/>
            </w:tcBorders>
            <w:shd w:val="clear" w:color="auto" w:fill="auto"/>
            <w:vAlign w:val="bottom"/>
          </w:tcPr>
          <w:p w14:paraId="0CC963B3" w14:textId="23E89D52" w:rsidR="00247B66" w:rsidRPr="008D1D92" w:rsidRDefault="00247B66" w:rsidP="008D1D92">
            <w:pPr>
              <w:spacing w:before="60" w:line="140" w:lineRule="exact"/>
              <w:ind w:left="170"/>
              <w:rPr>
                <w:rFonts w:eastAsia="Symbol"/>
                <w:i/>
                <w:lang w:val="en-US"/>
              </w:rPr>
            </w:pPr>
            <w:r w:rsidRPr="008D1D92">
              <w:rPr>
                <w:rFonts w:eastAsia="Symbol"/>
                <w:i/>
                <w:lang w:val="en-US"/>
              </w:rPr>
              <w:t xml:space="preserve">United Kingdom </w:t>
            </w:r>
          </w:p>
        </w:tc>
      </w:tr>
      <w:tr w:rsidR="00247B66" w:rsidRPr="00E20A32" w14:paraId="2547CA9C" w14:textId="77777777" w:rsidTr="008D1D92">
        <w:trPr>
          <w:cantSplit/>
          <w:trHeight w:val="160"/>
          <w:jc w:val="center"/>
        </w:trPr>
        <w:tc>
          <w:tcPr>
            <w:tcW w:w="2306" w:type="dxa"/>
            <w:tcBorders>
              <w:right w:val="single" w:sz="4" w:space="0" w:color="auto"/>
            </w:tcBorders>
            <w:shd w:val="clear" w:color="auto" w:fill="auto"/>
            <w:vAlign w:val="bottom"/>
          </w:tcPr>
          <w:p w14:paraId="6A39BF2E" w14:textId="39818DA9" w:rsidR="00247B66" w:rsidRPr="008D1D92" w:rsidRDefault="00247B66" w:rsidP="008D1D92">
            <w:pPr>
              <w:spacing w:before="60" w:line="140" w:lineRule="exact"/>
              <w:ind w:left="113"/>
            </w:pPr>
            <w:r w:rsidRPr="008D1D92">
              <w:rPr>
                <w:rFonts w:eastAsia="Symbol"/>
              </w:rPr>
              <w:t>США</w:t>
            </w:r>
          </w:p>
        </w:tc>
        <w:tc>
          <w:tcPr>
            <w:tcW w:w="664" w:type="dxa"/>
            <w:tcBorders>
              <w:left w:val="single" w:sz="4" w:space="0" w:color="auto"/>
            </w:tcBorders>
            <w:shd w:val="clear" w:color="auto" w:fill="auto"/>
            <w:vAlign w:val="bottom"/>
          </w:tcPr>
          <w:p w14:paraId="44684764" w14:textId="1FE90F30" w:rsidR="00247B66" w:rsidRPr="008D1D92" w:rsidRDefault="00247B66" w:rsidP="008D1D92">
            <w:pPr>
              <w:spacing w:before="60" w:line="140" w:lineRule="exact"/>
              <w:ind w:right="170"/>
              <w:jc w:val="right"/>
            </w:pPr>
            <w:r w:rsidRPr="008D1D92">
              <w:t>100</w:t>
            </w:r>
          </w:p>
        </w:tc>
        <w:tc>
          <w:tcPr>
            <w:tcW w:w="663" w:type="dxa"/>
            <w:tcBorders>
              <w:left w:val="single" w:sz="6" w:space="0" w:color="000000"/>
            </w:tcBorders>
            <w:shd w:val="clear" w:color="auto" w:fill="auto"/>
            <w:vAlign w:val="bottom"/>
          </w:tcPr>
          <w:p w14:paraId="6F878E95" w14:textId="385F2EFE" w:rsidR="00247B66" w:rsidRPr="008D1D92" w:rsidRDefault="00247B66" w:rsidP="008D1D92">
            <w:pPr>
              <w:spacing w:before="60" w:line="140" w:lineRule="exact"/>
              <w:ind w:right="170"/>
              <w:jc w:val="right"/>
            </w:pPr>
            <w:r w:rsidRPr="008D1D92">
              <w:t>96</w:t>
            </w:r>
          </w:p>
        </w:tc>
        <w:tc>
          <w:tcPr>
            <w:tcW w:w="663" w:type="dxa"/>
            <w:tcBorders>
              <w:left w:val="single" w:sz="6" w:space="0" w:color="000000"/>
              <w:right w:val="single" w:sz="6" w:space="0" w:color="000000"/>
            </w:tcBorders>
            <w:vAlign w:val="bottom"/>
          </w:tcPr>
          <w:p w14:paraId="3E75E05E" w14:textId="6630DC5E" w:rsidR="00247B66" w:rsidRPr="008D1D92" w:rsidRDefault="00247B66" w:rsidP="008D1D92">
            <w:pPr>
              <w:spacing w:before="60" w:line="140" w:lineRule="exact"/>
              <w:ind w:right="170"/>
              <w:jc w:val="right"/>
            </w:pPr>
            <w:r w:rsidRPr="008D1D92">
              <w:t>103</w:t>
            </w:r>
          </w:p>
        </w:tc>
        <w:tc>
          <w:tcPr>
            <w:tcW w:w="664" w:type="dxa"/>
            <w:tcBorders>
              <w:left w:val="single" w:sz="6" w:space="0" w:color="000000"/>
            </w:tcBorders>
            <w:shd w:val="clear" w:color="auto" w:fill="auto"/>
            <w:vAlign w:val="bottom"/>
          </w:tcPr>
          <w:p w14:paraId="4B2D41C0" w14:textId="7B82EEF1" w:rsidR="00247B66" w:rsidRPr="008D1D92" w:rsidRDefault="00247B66" w:rsidP="008D1D92">
            <w:pPr>
              <w:spacing w:before="60" w:line="140" w:lineRule="exact"/>
              <w:ind w:right="170"/>
              <w:jc w:val="right"/>
            </w:pPr>
            <w:r w:rsidRPr="008D1D92">
              <w:t>…</w:t>
            </w:r>
          </w:p>
        </w:tc>
        <w:tc>
          <w:tcPr>
            <w:tcW w:w="663" w:type="dxa"/>
            <w:tcBorders>
              <w:left w:val="single" w:sz="6" w:space="0" w:color="000000"/>
            </w:tcBorders>
            <w:shd w:val="clear" w:color="auto" w:fill="auto"/>
            <w:vAlign w:val="bottom"/>
          </w:tcPr>
          <w:p w14:paraId="22404728" w14:textId="7A56B5EE" w:rsidR="00247B66" w:rsidRPr="008D1D92" w:rsidRDefault="00247B66" w:rsidP="008D1D92">
            <w:pPr>
              <w:spacing w:before="60" w:line="140" w:lineRule="exact"/>
              <w:ind w:right="170"/>
              <w:jc w:val="right"/>
            </w:pPr>
            <w:r w:rsidRPr="008D1D92">
              <w:t>99</w:t>
            </w:r>
          </w:p>
        </w:tc>
        <w:tc>
          <w:tcPr>
            <w:tcW w:w="663" w:type="dxa"/>
            <w:tcBorders>
              <w:left w:val="single" w:sz="6" w:space="0" w:color="000000"/>
              <w:right w:val="single" w:sz="6" w:space="0" w:color="000000"/>
            </w:tcBorders>
            <w:vAlign w:val="bottom"/>
          </w:tcPr>
          <w:p w14:paraId="16F68C4C" w14:textId="4E07F57F" w:rsidR="00247B66" w:rsidRPr="008D1D92" w:rsidRDefault="00247B66" w:rsidP="008D1D92">
            <w:pPr>
              <w:spacing w:before="60" w:line="140" w:lineRule="exact"/>
              <w:ind w:right="170"/>
              <w:jc w:val="right"/>
            </w:pPr>
            <w:r w:rsidRPr="008D1D92">
              <w:t>96</w:t>
            </w:r>
          </w:p>
        </w:tc>
        <w:tc>
          <w:tcPr>
            <w:tcW w:w="663" w:type="dxa"/>
            <w:tcBorders>
              <w:left w:val="single" w:sz="6" w:space="0" w:color="000000"/>
              <w:right w:val="single" w:sz="6" w:space="0" w:color="000000"/>
            </w:tcBorders>
            <w:vAlign w:val="bottom"/>
          </w:tcPr>
          <w:p w14:paraId="0B70ED05" w14:textId="1EEEB246" w:rsidR="00247B66" w:rsidRPr="008D1D92" w:rsidRDefault="00247B66" w:rsidP="008D1D92">
            <w:pPr>
              <w:spacing w:before="60" w:line="140" w:lineRule="exact"/>
              <w:ind w:right="170"/>
              <w:jc w:val="right"/>
            </w:pPr>
            <w:r w:rsidRPr="008D1D92">
              <w:t>103</w:t>
            </w:r>
          </w:p>
        </w:tc>
        <w:tc>
          <w:tcPr>
            <w:tcW w:w="664" w:type="dxa"/>
            <w:tcBorders>
              <w:left w:val="single" w:sz="6" w:space="0" w:color="000000"/>
            </w:tcBorders>
            <w:shd w:val="clear" w:color="auto" w:fill="auto"/>
            <w:vAlign w:val="bottom"/>
          </w:tcPr>
          <w:p w14:paraId="06418F25" w14:textId="4639DE80" w:rsidR="00247B66" w:rsidRPr="008D1D92" w:rsidRDefault="00247B66" w:rsidP="008D1D92">
            <w:pPr>
              <w:spacing w:before="60" w:line="140" w:lineRule="exact"/>
              <w:ind w:right="170"/>
              <w:jc w:val="right"/>
            </w:pPr>
            <w:r w:rsidRPr="008D1D92">
              <w:t>…</w:t>
            </w:r>
          </w:p>
        </w:tc>
        <w:tc>
          <w:tcPr>
            <w:tcW w:w="2308" w:type="dxa"/>
            <w:tcBorders>
              <w:left w:val="single" w:sz="6" w:space="0" w:color="000000"/>
            </w:tcBorders>
            <w:shd w:val="clear" w:color="auto" w:fill="auto"/>
            <w:vAlign w:val="bottom"/>
          </w:tcPr>
          <w:p w14:paraId="1C1D2602" w14:textId="382A8FC8" w:rsidR="00247B66" w:rsidRPr="008D1D92" w:rsidRDefault="00247B66" w:rsidP="008D1D92">
            <w:pPr>
              <w:spacing w:before="60" w:line="140" w:lineRule="exact"/>
              <w:ind w:left="170"/>
            </w:pPr>
            <w:r w:rsidRPr="008D1D92">
              <w:rPr>
                <w:rFonts w:eastAsia="Symbol"/>
                <w:i/>
              </w:rPr>
              <w:t>USA</w:t>
            </w:r>
          </w:p>
        </w:tc>
      </w:tr>
      <w:tr w:rsidR="00247B66" w:rsidRPr="00E20A32" w14:paraId="2C5E00C6" w14:textId="77777777" w:rsidTr="008D1D92">
        <w:trPr>
          <w:cantSplit/>
          <w:trHeight w:val="160"/>
          <w:jc w:val="center"/>
        </w:trPr>
        <w:tc>
          <w:tcPr>
            <w:tcW w:w="2306" w:type="dxa"/>
            <w:tcBorders>
              <w:right w:val="single" w:sz="4" w:space="0" w:color="auto"/>
            </w:tcBorders>
            <w:shd w:val="clear" w:color="auto" w:fill="auto"/>
            <w:vAlign w:val="bottom"/>
          </w:tcPr>
          <w:p w14:paraId="4E3478C5" w14:textId="0BCBBFD2" w:rsidR="00247B66" w:rsidRPr="008D1D92" w:rsidRDefault="00247B66" w:rsidP="008D1D92">
            <w:pPr>
              <w:spacing w:before="60" w:line="140" w:lineRule="exact"/>
              <w:ind w:left="113"/>
            </w:pPr>
            <w:r w:rsidRPr="008D1D92">
              <w:rPr>
                <w:rFonts w:eastAsia="Symbol"/>
              </w:rPr>
              <w:t>Турция</w:t>
            </w:r>
          </w:p>
        </w:tc>
        <w:tc>
          <w:tcPr>
            <w:tcW w:w="664" w:type="dxa"/>
            <w:tcBorders>
              <w:left w:val="single" w:sz="4" w:space="0" w:color="auto"/>
            </w:tcBorders>
            <w:shd w:val="clear" w:color="auto" w:fill="auto"/>
            <w:vAlign w:val="bottom"/>
          </w:tcPr>
          <w:p w14:paraId="4E09FCF3" w14:textId="37C1F051" w:rsidR="00247B66" w:rsidRPr="008D1D92" w:rsidRDefault="00247B66" w:rsidP="008D1D92">
            <w:pPr>
              <w:spacing w:before="60" w:line="140" w:lineRule="exact"/>
              <w:ind w:right="170"/>
              <w:jc w:val="right"/>
            </w:pPr>
            <w:r w:rsidRPr="008D1D92">
              <w:t>103</w:t>
            </w:r>
          </w:p>
        </w:tc>
        <w:tc>
          <w:tcPr>
            <w:tcW w:w="663" w:type="dxa"/>
            <w:tcBorders>
              <w:left w:val="single" w:sz="6" w:space="0" w:color="000000"/>
            </w:tcBorders>
            <w:shd w:val="clear" w:color="auto" w:fill="auto"/>
            <w:vAlign w:val="bottom"/>
          </w:tcPr>
          <w:p w14:paraId="7039D8E1" w14:textId="2D3446A1" w:rsidR="00247B66" w:rsidRPr="008D1D92" w:rsidRDefault="00247B66" w:rsidP="008D1D92">
            <w:pPr>
              <w:spacing w:before="60" w:line="140" w:lineRule="exact"/>
              <w:ind w:right="170"/>
              <w:jc w:val="right"/>
            </w:pPr>
            <w:r w:rsidRPr="008D1D92">
              <w:t>108</w:t>
            </w:r>
          </w:p>
        </w:tc>
        <w:tc>
          <w:tcPr>
            <w:tcW w:w="663" w:type="dxa"/>
            <w:tcBorders>
              <w:left w:val="single" w:sz="6" w:space="0" w:color="000000"/>
              <w:right w:val="single" w:sz="6" w:space="0" w:color="000000"/>
            </w:tcBorders>
            <w:vAlign w:val="bottom"/>
          </w:tcPr>
          <w:p w14:paraId="76423170" w14:textId="4088FC4A" w:rsidR="00247B66" w:rsidRPr="008D1D92" w:rsidRDefault="00247B66" w:rsidP="008D1D92">
            <w:pPr>
              <w:spacing w:before="60" w:line="140" w:lineRule="exact"/>
              <w:ind w:right="170"/>
              <w:jc w:val="right"/>
            </w:pPr>
            <w:r w:rsidRPr="008D1D92">
              <w:t>98</w:t>
            </w:r>
          </w:p>
        </w:tc>
        <w:tc>
          <w:tcPr>
            <w:tcW w:w="664" w:type="dxa"/>
            <w:tcBorders>
              <w:left w:val="single" w:sz="6" w:space="0" w:color="000000"/>
            </w:tcBorders>
            <w:shd w:val="clear" w:color="auto" w:fill="auto"/>
            <w:vAlign w:val="bottom"/>
          </w:tcPr>
          <w:p w14:paraId="646F7FB6" w14:textId="62436E1C" w:rsidR="00247B66" w:rsidRPr="008D1D92" w:rsidRDefault="00247B66" w:rsidP="008D1D92">
            <w:pPr>
              <w:spacing w:before="60" w:line="140" w:lineRule="exact"/>
              <w:ind w:right="170"/>
              <w:jc w:val="right"/>
            </w:pPr>
            <w:r w:rsidRPr="008D1D92">
              <w:t>…</w:t>
            </w:r>
          </w:p>
        </w:tc>
        <w:tc>
          <w:tcPr>
            <w:tcW w:w="663" w:type="dxa"/>
            <w:tcBorders>
              <w:left w:val="single" w:sz="6" w:space="0" w:color="000000"/>
            </w:tcBorders>
            <w:shd w:val="clear" w:color="auto" w:fill="auto"/>
            <w:vAlign w:val="bottom"/>
          </w:tcPr>
          <w:p w14:paraId="248343DB" w14:textId="7B4A6672" w:rsidR="00247B66" w:rsidRPr="008D1D92" w:rsidRDefault="00247B66" w:rsidP="008D1D92">
            <w:pPr>
              <w:spacing w:before="60" w:line="140" w:lineRule="exact"/>
              <w:ind w:right="170"/>
              <w:jc w:val="right"/>
            </w:pPr>
            <w:r w:rsidRPr="008D1D92">
              <w:t>102</w:t>
            </w:r>
          </w:p>
        </w:tc>
        <w:tc>
          <w:tcPr>
            <w:tcW w:w="663" w:type="dxa"/>
            <w:tcBorders>
              <w:left w:val="single" w:sz="6" w:space="0" w:color="000000"/>
              <w:right w:val="single" w:sz="6" w:space="0" w:color="000000"/>
            </w:tcBorders>
            <w:vAlign w:val="bottom"/>
          </w:tcPr>
          <w:p w14:paraId="5ACF011F" w14:textId="3FB783DB" w:rsidR="00247B66" w:rsidRPr="008D1D92" w:rsidRDefault="00247B66" w:rsidP="008D1D92">
            <w:pPr>
              <w:spacing w:before="60" w:line="140" w:lineRule="exact"/>
              <w:ind w:right="170"/>
              <w:jc w:val="right"/>
            </w:pPr>
            <w:r w:rsidRPr="008D1D92">
              <w:t>107</w:t>
            </w:r>
          </w:p>
        </w:tc>
        <w:tc>
          <w:tcPr>
            <w:tcW w:w="663" w:type="dxa"/>
            <w:tcBorders>
              <w:left w:val="single" w:sz="6" w:space="0" w:color="000000"/>
              <w:right w:val="single" w:sz="6" w:space="0" w:color="000000"/>
            </w:tcBorders>
            <w:vAlign w:val="bottom"/>
          </w:tcPr>
          <w:p w14:paraId="526AF6ED" w14:textId="7F5871F3" w:rsidR="00247B66" w:rsidRPr="008D1D92" w:rsidRDefault="00247B66" w:rsidP="008D1D92">
            <w:pPr>
              <w:spacing w:before="60" w:line="140" w:lineRule="exact"/>
              <w:ind w:right="170"/>
              <w:jc w:val="right"/>
            </w:pPr>
            <w:r w:rsidRPr="008D1D92">
              <w:t>98</w:t>
            </w:r>
          </w:p>
        </w:tc>
        <w:tc>
          <w:tcPr>
            <w:tcW w:w="664" w:type="dxa"/>
            <w:tcBorders>
              <w:left w:val="single" w:sz="6" w:space="0" w:color="000000"/>
            </w:tcBorders>
            <w:shd w:val="clear" w:color="auto" w:fill="auto"/>
            <w:vAlign w:val="bottom"/>
          </w:tcPr>
          <w:p w14:paraId="6C8FB4D1" w14:textId="7F1881AB" w:rsidR="00247B66" w:rsidRPr="008D1D92" w:rsidRDefault="00247B66" w:rsidP="008D1D92">
            <w:pPr>
              <w:spacing w:before="60" w:line="140" w:lineRule="exact"/>
              <w:ind w:right="170"/>
              <w:jc w:val="right"/>
            </w:pPr>
            <w:r w:rsidRPr="008D1D92">
              <w:t>…</w:t>
            </w:r>
          </w:p>
        </w:tc>
        <w:tc>
          <w:tcPr>
            <w:tcW w:w="2308" w:type="dxa"/>
            <w:tcBorders>
              <w:left w:val="single" w:sz="6" w:space="0" w:color="000000"/>
            </w:tcBorders>
            <w:shd w:val="clear" w:color="auto" w:fill="auto"/>
            <w:vAlign w:val="bottom"/>
          </w:tcPr>
          <w:p w14:paraId="6018A425" w14:textId="51704C86" w:rsidR="00247B66" w:rsidRPr="008D1D92" w:rsidRDefault="00247B66" w:rsidP="008D1D92">
            <w:pPr>
              <w:spacing w:before="60" w:line="140" w:lineRule="exact"/>
              <w:ind w:left="170"/>
            </w:pPr>
            <w:r w:rsidRPr="008D1D92">
              <w:rPr>
                <w:rFonts w:eastAsia="Symbol"/>
                <w:i/>
              </w:rPr>
              <w:t>Turkey</w:t>
            </w:r>
          </w:p>
        </w:tc>
      </w:tr>
      <w:tr w:rsidR="00247B66" w:rsidRPr="00E20A32" w14:paraId="54394DDA" w14:textId="77777777" w:rsidTr="008D1D92">
        <w:trPr>
          <w:cantSplit/>
          <w:trHeight w:val="160"/>
          <w:jc w:val="center"/>
        </w:trPr>
        <w:tc>
          <w:tcPr>
            <w:tcW w:w="2306" w:type="dxa"/>
            <w:tcBorders>
              <w:bottom w:val="single" w:sz="6" w:space="0" w:color="000000"/>
              <w:right w:val="single" w:sz="4" w:space="0" w:color="auto"/>
            </w:tcBorders>
            <w:shd w:val="clear" w:color="auto" w:fill="auto"/>
            <w:vAlign w:val="center"/>
          </w:tcPr>
          <w:p w14:paraId="2D5083E6" w14:textId="67457B64" w:rsidR="00247B66" w:rsidRPr="008D1D92" w:rsidRDefault="00247B66" w:rsidP="008D1D92">
            <w:pPr>
              <w:spacing w:before="60" w:line="140" w:lineRule="exact"/>
              <w:ind w:left="113"/>
            </w:pPr>
            <w:r w:rsidRPr="008D1D92">
              <w:rPr>
                <w:rFonts w:eastAsia="Symbol"/>
              </w:rPr>
              <w:t>Япония</w:t>
            </w:r>
          </w:p>
        </w:tc>
        <w:tc>
          <w:tcPr>
            <w:tcW w:w="664" w:type="dxa"/>
            <w:tcBorders>
              <w:left w:val="single" w:sz="4" w:space="0" w:color="auto"/>
              <w:bottom w:val="single" w:sz="6" w:space="0" w:color="000000"/>
            </w:tcBorders>
            <w:shd w:val="clear" w:color="auto" w:fill="auto"/>
            <w:vAlign w:val="bottom"/>
          </w:tcPr>
          <w:p w14:paraId="04E0CB7A" w14:textId="3F3ED28A" w:rsidR="00247B66" w:rsidRPr="008D1D92" w:rsidRDefault="00247B66" w:rsidP="008D1D92">
            <w:pPr>
              <w:spacing w:before="60" w:line="140" w:lineRule="exact"/>
              <w:ind w:right="170"/>
              <w:jc w:val="right"/>
            </w:pPr>
            <w:r w:rsidRPr="008D1D92">
              <w:t>98</w:t>
            </w:r>
          </w:p>
        </w:tc>
        <w:tc>
          <w:tcPr>
            <w:tcW w:w="663" w:type="dxa"/>
            <w:tcBorders>
              <w:left w:val="single" w:sz="6" w:space="0" w:color="000000"/>
              <w:bottom w:val="single" w:sz="6" w:space="0" w:color="000000"/>
            </w:tcBorders>
            <w:shd w:val="clear" w:color="auto" w:fill="auto"/>
            <w:vAlign w:val="bottom"/>
          </w:tcPr>
          <w:p w14:paraId="3EEAAE49" w14:textId="2782123C" w:rsidR="00247B66" w:rsidRPr="008D1D92" w:rsidRDefault="00247B66" w:rsidP="008D1D92">
            <w:pPr>
              <w:spacing w:before="60" w:line="140" w:lineRule="exact"/>
              <w:ind w:right="170"/>
              <w:jc w:val="right"/>
            </w:pPr>
            <w:r w:rsidRPr="008D1D92">
              <w:t>100</w:t>
            </w:r>
          </w:p>
        </w:tc>
        <w:tc>
          <w:tcPr>
            <w:tcW w:w="663" w:type="dxa"/>
            <w:tcBorders>
              <w:left w:val="single" w:sz="6" w:space="0" w:color="000000"/>
              <w:bottom w:val="single" w:sz="6" w:space="0" w:color="000000"/>
              <w:right w:val="single" w:sz="6" w:space="0" w:color="000000"/>
            </w:tcBorders>
            <w:vAlign w:val="bottom"/>
          </w:tcPr>
          <w:p w14:paraId="4C2CEB61" w14:textId="27EA5899" w:rsidR="00247B66" w:rsidRPr="008D1D92" w:rsidRDefault="00247B66" w:rsidP="008D1D92">
            <w:pPr>
              <w:spacing w:before="60" w:line="140" w:lineRule="exact"/>
              <w:ind w:right="170"/>
              <w:jc w:val="right"/>
            </w:pPr>
            <w:r w:rsidRPr="008D1D92">
              <w:t>98</w:t>
            </w:r>
          </w:p>
        </w:tc>
        <w:tc>
          <w:tcPr>
            <w:tcW w:w="664" w:type="dxa"/>
            <w:tcBorders>
              <w:left w:val="single" w:sz="6" w:space="0" w:color="000000"/>
              <w:bottom w:val="single" w:sz="6" w:space="0" w:color="000000"/>
            </w:tcBorders>
            <w:shd w:val="clear" w:color="auto" w:fill="auto"/>
            <w:vAlign w:val="bottom"/>
          </w:tcPr>
          <w:p w14:paraId="724EBF4D" w14:textId="6455B920" w:rsidR="00247B66" w:rsidRPr="008D1D92" w:rsidRDefault="00247B66" w:rsidP="008D1D92">
            <w:pPr>
              <w:spacing w:before="60" w:line="140" w:lineRule="exact"/>
              <w:ind w:right="170"/>
              <w:jc w:val="right"/>
            </w:pPr>
            <w:r w:rsidRPr="008D1D92">
              <w:t>…</w:t>
            </w:r>
          </w:p>
        </w:tc>
        <w:tc>
          <w:tcPr>
            <w:tcW w:w="663" w:type="dxa"/>
            <w:tcBorders>
              <w:left w:val="single" w:sz="6" w:space="0" w:color="000000"/>
              <w:bottom w:val="single" w:sz="6" w:space="0" w:color="000000"/>
            </w:tcBorders>
            <w:shd w:val="clear" w:color="auto" w:fill="auto"/>
            <w:vAlign w:val="bottom"/>
          </w:tcPr>
          <w:p w14:paraId="520DEFB9" w14:textId="29F3D5DB" w:rsidR="00247B66" w:rsidRPr="008D1D92" w:rsidRDefault="00247B66" w:rsidP="008D1D92">
            <w:pPr>
              <w:spacing w:before="60" w:line="140" w:lineRule="exact"/>
              <w:ind w:right="170"/>
              <w:jc w:val="right"/>
            </w:pPr>
            <w:r w:rsidRPr="008D1D92">
              <w:t>98</w:t>
            </w:r>
          </w:p>
        </w:tc>
        <w:tc>
          <w:tcPr>
            <w:tcW w:w="663" w:type="dxa"/>
            <w:tcBorders>
              <w:left w:val="single" w:sz="6" w:space="0" w:color="000000"/>
              <w:bottom w:val="single" w:sz="6" w:space="0" w:color="000000"/>
              <w:right w:val="single" w:sz="6" w:space="0" w:color="000000"/>
            </w:tcBorders>
            <w:vAlign w:val="bottom"/>
          </w:tcPr>
          <w:p w14:paraId="7BB264B2" w14:textId="21135EE0" w:rsidR="00247B66" w:rsidRPr="008D1D92" w:rsidRDefault="00247B66" w:rsidP="008D1D92">
            <w:pPr>
              <w:spacing w:before="60" w:line="140" w:lineRule="exact"/>
              <w:ind w:right="170"/>
              <w:jc w:val="right"/>
            </w:pPr>
            <w:r w:rsidRPr="008D1D92">
              <w:t>100</w:t>
            </w:r>
          </w:p>
        </w:tc>
        <w:tc>
          <w:tcPr>
            <w:tcW w:w="663" w:type="dxa"/>
            <w:tcBorders>
              <w:left w:val="single" w:sz="6" w:space="0" w:color="000000"/>
              <w:bottom w:val="single" w:sz="6" w:space="0" w:color="000000"/>
              <w:right w:val="single" w:sz="6" w:space="0" w:color="000000"/>
            </w:tcBorders>
            <w:vAlign w:val="bottom"/>
          </w:tcPr>
          <w:p w14:paraId="05CDEE5D" w14:textId="44076CD1" w:rsidR="00247B66" w:rsidRPr="008D1D92" w:rsidRDefault="00247B66" w:rsidP="008D1D92">
            <w:pPr>
              <w:spacing w:before="60" w:line="140" w:lineRule="exact"/>
              <w:ind w:right="170"/>
              <w:jc w:val="right"/>
            </w:pPr>
            <w:r w:rsidRPr="008D1D92">
              <w:t>99</w:t>
            </w:r>
          </w:p>
        </w:tc>
        <w:tc>
          <w:tcPr>
            <w:tcW w:w="664" w:type="dxa"/>
            <w:tcBorders>
              <w:left w:val="single" w:sz="6" w:space="0" w:color="000000"/>
              <w:bottom w:val="single" w:sz="6" w:space="0" w:color="000000"/>
            </w:tcBorders>
            <w:shd w:val="clear" w:color="auto" w:fill="auto"/>
            <w:vAlign w:val="bottom"/>
          </w:tcPr>
          <w:p w14:paraId="483E1643" w14:textId="6BE677CC" w:rsidR="00247B66" w:rsidRPr="008D1D92" w:rsidRDefault="00247B66" w:rsidP="008D1D92">
            <w:pPr>
              <w:spacing w:before="60" w:line="140" w:lineRule="exact"/>
              <w:ind w:right="170"/>
              <w:jc w:val="right"/>
            </w:pPr>
            <w:r w:rsidRPr="008D1D92">
              <w:t>…</w:t>
            </w:r>
          </w:p>
        </w:tc>
        <w:tc>
          <w:tcPr>
            <w:tcW w:w="2308" w:type="dxa"/>
            <w:tcBorders>
              <w:left w:val="single" w:sz="6" w:space="0" w:color="000000"/>
              <w:bottom w:val="single" w:sz="6" w:space="0" w:color="000000"/>
            </w:tcBorders>
            <w:shd w:val="clear" w:color="auto" w:fill="auto"/>
            <w:vAlign w:val="center"/>
          </w:tcPr>
          <w:p w14:paraId="10E8F630" w14:textId="16703E5F" w:rsidR="00247B66" w:rsidRPr="008D1D92" w:rsidRDefault="00247B66" w:rsidP="008D1D92">
            <w:pPr>
              <w:spacing w:before="60" w:line="140" w:lineRule="exact"/>
              <w:ind w:left="170"/>
            </w:pPr>
            <w:r w:rsidRPr="008D1D92">
              <w:rPr>
                <w:rFonts w:eastAsia="Symbol"/>
                <w:i/>
              </w:rPr>
              <w:t>Japan</w:t>
            </w:r>
          </w:p>
        </w:tc>
      </w:tr>
    </w:tbl>
    <w:p w14:paraId="50C491B1" w14:textId="09D7A62F" w:rsidR="008D1D92" w:rsidRPr="008D1D92" w:rsidRDefault="008D1D92" w:rsidP="008D1D92">
      <w:pPr>
        <w:spacing w:before="60"/>
        <w:rPr>
          <w:rFonts w:eastAsia="Symbol"/>
          <w:lang w:val="en-US"/>
        </w:rPr>
      </w:pPr>
      <w:r w:rsidRPr="008D1D92">
        <w:rPr>
          <w:rFonts w:eastAsia="Symbol"/>
          <w:vertAlign w:val="superscript"/>
          <w:lang w:val="en-US"/>
        </w:rPr>
        <w:t xml:space="preserve">1) </w:t>
      </w:r>
      <w:r w:rsidRPr="008D1D92">
        <w:rPr>
          <w:sz w:val="12"/>
        </w:rPr>
        <w:t>По</w:t>
      </w:r>
      <w:r w:rsidRPr="008D1D92">
        <w:rPr>
          <w:sz w:val="12"/>
          <w:lang w:val="en-US"/>
        </w:rPr>
        <w:t xml:space="preserve"> </w:t>
      </w:r>
      <w:r w:rsidRPr="008D1D92">
        <w:rPr>
          <w:sz w:val="12"/>
        </w:rPr>
        <w:t>данным</w:t>
      </w:r>
      <w:r w:rsidRPr="008D1D92">
        <w:rPr>
          <w:sz w:val="12"/>
          <w:lang w:val="en-US"/>
        </w:rPr>
        <w:t xml:space="preserve"> </w:t>
      </w:r>
      <w:r w:rsidRPr="008D1D92">
        <w:rPr>
          <w:sz w:val="12"/>
        </w:rPr>
        <w:t>ФАО</w:t>
      </w:r>
      <w:r w:rsidRPr="008D1D92">
        <w:rPr>
          <w:sz w:val="12"/>
          <w:lang w:val="en-US"/>
        </w:rPr>
        <w:t>.</w:t>
      </w:r>
    </w:p>
    <w:p w14:paraId="201612B0" w14:textId="310F0E0D" w:rsidR="008D1D92" w:rsidRPr="000A0285" w:rsidRDefault="008D1D92" w:rsidP="008D1D92">
      <w:pPr>
        <w:spacing w:before="60"/>
        <w:rPr>
          <w:i/>
          <w:sz w:val="12"/>
          <w:szCs w:val="12"/>
          <w:lang w:val="en-US"/>
        </w:rPr>
      </w:pPr>
      <w:r w:rsidRPr="000A0285">
        <w:rPr>
          <w:rFonts w:eastAsia="Symbol"/>
          <w:i/>
          <w:vertAlign w:val="superscript"/>
          <w:lang w:val="en-US"/>
        </w:rPr>
        <w:t>1)</w:t>
      </w:r>
      <w:r w:rsidRPr="000A0285">
        <w:rPr>
          <w:i/>
          <w:sz w:val="12"/>
          <w:szCs w:val="12"/>
          <w:lang w:val="en-US"/>
        </w:rPr>
        <w:t xml:space="preserve"> According to FAO data.</w:t>
      </w:r>
    </w:p>
    <w:p w14:paraId="044BE3F0" w14:textId="5DBB0E80" w:rsidR="00504A06" w:rsidRPr="00D21FE6" w:rsidRDefault="00693970">
      <w:pPr>
        <w:pageBreakBefore/>
        <w:tabs>
          <w:tab w:val="center" w:pos="6634"/>
        </w:tabs>
        <w:spacing w:after="60"/>
      </w:pPr>
      <w:r w:rsidRPr="00D21FE6">
        <w:rPr>
          <w:rFonts w:eastAsia="Symbol"/>
          <w:b/>
          <w:bCs/>
          <w:sz w:val="16"/>
          <w:szCs w:val="16"/>
        </w:rPr>
        <w:lastRenderedPageBreak/>
        <w:t>26.</w:t>
      </w:r>
      <w:r w:rsidR="00504A06" w:rsidRPr="00D21FE6">
        <w:rPr>
          <w:rFonts w:eastAsia="Symbol"/>
          <w:b/>
          <w:bCs/>
          <w:sz w:val="16"/>
          <w:szCs w:val="16"/>
        </w:rPr>
        <w:t>3</w:t>
      </w:r>
      <w:r w:rsidR="0056620D" w:rsidRPr="00D21FE6">
        <w:rPr>
          <w:rFonts w:eastAsia="Symbol"/>
          <w:b/>
          <w:bCs/>
          <w:sz w:val="16"/>
          <w:szCs w:val="16"/>
        </w:rPr>
        <w:t>5</w:t>
      </w:r>
      <w:r w:rsidR="00504A06" w:rsidRPr="00D21FE6">
        <w:rPr>
          <w:rFonts w:eastAsia="Symbol"/>
          <w:b/>
          <w:bCs/>
          <w:sz w:val="16"/>
          <w:szCs w:val="16"/>
        </w:rPr>
        <w:t>. ПЛОЩАДЬ ЗЕРНО</w:t>
      </w:r>
      <w:r w:rsidR="003015EE" w:rsidRPr="00D21FE6">
        <w:rPr>
          <w:rFonts w:eastAsia="Symbol"/>
          <w:b/>
          <w:bCs/>
          <w:sz w:val="16"/>
          <w:szCs w:val="16"/>
        </w:rPr>
        <w:t>ВЫХ И ЗЕРНОБОБОВЫХ КУЛЬТУР в 202</w:t>
      </w:r>
      <w:r w:rsidR="00C662C9">
        <w:rPr>
          <w:rFonts w:eastAsia="Symbol"/>
          <w:b/>
          <w:bCs/>
          <w:sz w:val="16"/>
          <w:szCs w:val="16"/>
        </w:rPr>
        <w:t>3</w:t>
      </w:r>
      <w:r w:rsidR="00504A06" w:rsidRPr="00D21FE6">
        <w:rPr>
          <w:rFonts w:eastAsia="Symbol"/>
          <w:b/>
          <w:bCs/>
          <w:sz w:val="16"/>
          <w:szCs w:val="16"/>
        </w:rPr>
        <w:t xml:space="preserve"> г.</w:t>
      </w:r>
    </w:p>
    <w:p w14:paraId="6E742EC6" w14:textId="5C2BE9BD" w:rsidR="00504A06" w:rsidRPr="00C662C9" w:rsidRDefault="0039485D">
      <w:pPr>
        <w:tabs>
          <w:tab w:val="center" w:pos="6634"/>
        </w:tabs>
        <w:spacing w:after="60"/>
        <w:ind w:left="482"/>
        <w:rPr>
          <w:i/>
          <w:lang w:val="en-US"/>
        </w:rPr>
      </w:pPr>
      <w:r w:rsidRPr="00D21FE6">
        <w:rPr>
          <w:b/>
          <w:i/>
          <w:sz w:val="16"/>
          <w:szCs w:val="16"/>
          <w:lang w:val="en-US"/>
        </w:rPr>
        <w:t>CEREALS AND LEGUMINOUS CROPS</w:t>
      </w:r>
      <w:r w:rsidRPr="00D21FE6">
        <w:rPr>
          <w:i/>
          <w:sz w:val="12"/>
          <w:szCs w:val="12"/>
          <w:lang w:val="en-US"/>
        </w:rPr>
        <w:t xml:space="preserve"> </w:t>
      </w:r>
      <w:r w:rsidRPr="00D21FE6">
        <w:rPr>
          <w:b/>
          <w:i/>
          <w:sz w:val="16"/>
          <w:szCs w:val="16"/>
          <w:lang w:val="en-US"/>
        </w:rPr>
        <w:t>ACREAGE</w:t>
      </w:r>
      <w:r w:rsidRPr="00D21FE6">
        <w:rPr>
          <w:rStyle w:val="hps"/>
          <w:rFonts w:eastAsia="Symbol"/>
          <w:b/>
          <w:i/>
          <w:caps/>
          <w:sz w:val="16"/>
          <w:szCs w:val="16"/>
          <w:lang w:val="en-US"/>
        </w:rPr>
        <w:t xml:space="preserve"> </w:t>
      </w:r>
      <w:r w:rsidR="000210BA" w:rsidRPr="00D21FE6">
        <w:rPr>
          <w:rFonts w:eastAsia="Symbol"/>
          <w:b/>
          <w:i/>
          <w:sz w:val="16"/>
          <w:lang w:val="en-US"/>
        </w:rPr>
        <w:t xml:space="preserve">in </w:t>
      </w:r>
      <w:r w:rsidR="003015EE" w:rsidRPr="00D21FE6">
        <w:rPr>
          <w:rFonts w:eastAsia="Symbol"/>
          <w:b/>
          <w:bCs/>
          <w:i/>
          <w:sz w:val="16"/>
          <w:szCs w:val="16"/>
          <w:lang w:val="en-US"/>
        </w:rPr>
        <w:t>202</w:t>
      </w:r>
      <w:r w:rsidR="00C662C9" w:rsidRPr="00C662C9">
        <w:rPr>
          <w:rFonts w:eastAsia="Symbol"/>
          <w:b/>
          <w:bCs/>
          <w:i/>
          <w:sz w:val="16"/>
          <w:szCs w:val="16"/>
          <w:lang w:val="en-US"/>
        </w:rPr>
        <w:t>3</w:t>
      </w:r>
    </w:p>
    <w:p w14:paraId="7A3351CB" w14:textId="77777777" w:rsidR="00504A06" w:rsidRPr="00D21FE6" w:rsidRDefault="00504A06">
      <w:pPr>
        <w:tabs>
          <w:tab w:val="center" w:pos="6634"/>
        </w:tabs>
        <w:spacing w:after="60"/>
        <w:jc w:val="right"/>
      </w:pPr>
      <w:r w:rsidRPr="00D21FE6">
        <w:rPr>
          <w:rFonts w:eastAsia="Symbol"/>
        </w:rPr>
        <w:t xml:space="preserve">(миллионов гектаров / </w:t>
      </w:r>
      <w:r w:rsidRPr="00D21FE6">
        <w:rPr>
          <w:rFonts w:eastAsia="Symbol"/>
          <w:i/>
          <w:lang w:val="en-US"/>
        </w:rPr>
        <w:t xml:space="preserve">mln. </w:t>
      </w:r>
      <w:r w:rsidRPr="00D21FE6">
        <w:rPr>
          <w:rStyle w:val="hpsalt-edited"/>
          <w:rFonts w:eastAsia="Symbol"/>
          <w:i/>
          <w:lang w:val="en"/>
        </w:rPr>
        <w:t>hectares</w:t>
      </w:r>
      <w:r w:rsidRPr="00D21FE6">
        <w:rPr>
          <w:rFonts w:eastAsia="Symbol"/>
        </w:rPr>
        <w:t>)</w:t>
      </w:r>
    </w:p>
    <w:tbl>
      <w:tblPr>
        <w:tblW w:w="9922" w:type="dxa"/>
        <w:tblInd w:w="8" w:type="dxa"/>
        <w:tblLayout w:type="fixed"/>
        <w:tblCellMar>
          <w:left w:w="0" w:type="dxa"/>
          <w:right w:w="0" w:type="dxa"/>
        </w:tblCellMar>
        <w:tblLook w:val="0000" w:firstRow="0" w:lastRow="0" w:firstColumn="0" w:lastColumn="0" w:noHBand="0" w:noVBand="0"/>
      </w:tblPr>
      <w:tblGrid>
        <w:gridCol w:w="2277"/>
        <w:gridCol w:w="759"/>
        <w:gridCol w:w="760"/>
        <w:gridCol w:w="760"/>
        <w:gridCol w:w="760"/>
        <w:gridCol w:w="760"/>
        <w:gridCol w:w="760"/>
        <w:gridCol w:w="760"/>
        <w:gridCol w:w="2326"/>
      </w:tblGrid>
      <w:tr w:rsidR="00853565" w:rsidRPr="00D21FE6" w14:paraId="6D9B960A" w14:textId="77777777">
        <w:trPr>
          <w:cantSplit/>
        </w:trPr>
        <w:tc>
          <w:tcPr>
            <w:tcW w:w="2277" w:type="dxa"/>
            <w:vMerge w:val="restart"/>
            <w:tcBorders>
              <w:top w:val="single" w:sz="6" w:space="0" w:color="000000"/>
              <w:bottom w:val="single" w:sz="6" w:space="0" w:color="000000"/>
            </w:tcBorders>
            <w:shd w:val="clear" w:color="auto" w:fill="auto"/>
            <w:vAlign w:val="bottom"/>
          </w:tcPr>
          <w:p w14:paraId="1DD5E04B" w14:textId="77777777" w:rsidR="00504A06" w:rsidRPr="00D21FE6" w:rsidRDefault="00504A06">
            <w:pPr>
              <w:snapToGrid w:val="0"/>
              <w:spacing w:before="40" w:after="20"/>
              <w:rPr>
                <w:rFonts w:eastAsia="Symbol"/>
                <w:sz w:val="12"/>
                <w:szCs w:val="12"/>
              </w:rPr>
            </w:pPr>
          </w:p>
        </w:tc>
        <w:tc>
          <w:tcPr>
            <w:tcW w:w="759" w:type="dxa"/>
            <w:vMerge w:val="restart"/>
            <w:tcBorders>
              <w:top w:val="single" w:sz="6" w:space="0" w:color="000000"/>
              <w:left w:val="single" w:sz="6" w:space="0" w:color="000000"/>
              <w:bottom w:val="single" w:sz="6" w:space="0" w:color="000000"/>
            </w:tcBorders>
            <w:shd w:val="clear" w:color="auto" w:fill="auto"/>
          </w:tcPr>
          <w:p w14:paraId="310A675A" w14:textId="77777777" w:rsidR="00504A06" w:rsidRPr="00D21FE6" w:rsidRDefault="00504A06">
            <w:pPr>
              <w:spacing w:before="40" w:after="20"/>
              <w:ind w:left="57"/>
            </w:pPr>
            <w:r w:rsidRPr="00D21FE6">
              <w:rPr>
                <w:rFonts w:eastAsia="Symbol"/>
                <w:sz w:val="12"/>
                <w:szCs w:val="12"/>
              </w:rPr>
              <w:t xml:space="preserve">Вся </w:t>
            </w:r>
            <w:r w:rsidRPr="00D21FE6">
              <w:rPr>
                <w:rFonts w:eastAsia="Symbol"/>
                <w:sz w:val="12"/>
                <w:szCs w:val="12"/>
              </w:rPr>
              <w:br/>
              <w:t>площадь</w:t>
            </w:r>
          </w:p>
          <w:p w14:paraId="772BB3D2" w14:textId="77777777" w:rsidR="00504A06" w:rsidRPr="00D21FE6" w:rsidRDefault="00504A06">
            <w:pPr>
              <w:spacing w:before="40" w:after="20"/>
              <w:ind w:left="57"/>
            </w:pPr>
            <w:r w:rsidRPr="00D21FE6">
              <w:rPr>
                <w:rFonts w:eastAsia="Symbol"/>
                <w:i/>
                <w:sz w:val="12"/>
                <w:lang w:val="en-US"/>
              </w:rPr>
              <w:t>Total land</w:t>
            </w:r>
          </w:p>
        </w:tc>
        <w:tc>
          <w:tcPr>
            <w:tcW w:w="4560" w:type="dxa"/>
            <w:gridSpan w:val="6"/>
            <w:tcBorders>
              <w:top w:val="single" w:sz="6" w:space="0" w:color="000000"/>
              <w:left w:val="single" w:sz="6" w:space="0" w:color="000000"/>
              <w:bottom w:val="single" w:sz="6" w:space="0" w:color="000000"/>
            </w:tcBorders>
            <w:shd w:val="clear" w:color="auto" w:fill="auto"/>
          </w:tcPr>
          <w:p w14:paraId="629E6E1B" w14:textId="77777777" w:rsidR="00504A06" w:rsidRPr="00D21FE6" w:rsidRDefault="00504A06">
            <w:pPr>
              <w:spacing w:before="40" w:after="20"/>
              <w:ind w:left="57"/>
            </w:pPr>
            <w:r w:rsidRPr="00D21FE6">
              <w:rPr>
                <w:rFonts w:eastAsia="Symbol"/>
                <w:sz w:val="12"/>
                <w:szCs w:val="12"/>
              </w:rPr>
              <w:t>в том числе по видам культур /</w:t>
            </w:r>
            <w:r w:rsidRPr="00D21FE6">
              <w:rPr>
                <w:rFonts w:eastAsia="Symbol"/>
                <w:i/>
                <w:sz w:val="12"/>
                <w:szCs w:val="12"/>
              </w:rPr>
              <w:t xml:space="preserve"> </w:t>
            </w:r>
            <w:r w:rsidRPr="00D21FE6">
              <w:rPr>
                <w:rFonts w:eastAsia="Symbol"/>
                <w:i/>
                <w:sz w:val="12"/>
                <w:szCs w:val="12"/>
                <w:lang w:val="en-US"/>
              </w:rPr>
              <w:t>including</w:t>
            </w:r>
            <w:r w:rsidRPr="00D21FE6">
              <w:rPr>
                <w:rFonts w:eastAsia="Symbol"/>
                <w:sz w:val="12"/>
                <w:szCs w:val="12"/>
              </w:rPr>
              <w:t xml:space="preserve"> </w:t>
            </w:r>
            <w:r w:rsidRPr="00D21FE6">
              <w:rPr>
                <w:rFonts w:eastAsia="Symbol"/>
                <w:i/>
                <w:sz w:val="12"/>
                <w:lang w:val="en-US"/>
              </w:rPr>
              <w:t>by</w:t>
            </w:r>
            <w:r w:rsidRPr="00D21FE6">
              <w:rPr>
                <w:rFonts w:eastAsia="Symbol"/>
                <w:i/>
                <w:sz w:val="12"/>
              </w:rPr>
              <w:t xml:space="preserve"> </w:t>
            </w:r>
            <w:r w:rsidRPr="00D21FE6">
              <w:rPr>
                <w:rFonts w:eastAsia="Symbol"/>
                <w:i/>
                <w:sz w:val="12"/>
                <w:lang w:val="en-US"/>
              </w:rPr>
              <w:t>crops</w:t>
            </w:r>
          </w:p>
        </w:tc>
        <w:tc>
          <w:tcPr>
            <w:tcW w:w="2326" w:type="dxa"/>
            <w:vMerge w:val="restart"/>
            <w:tcBorders>
              <w:top w:val="single" w:sz="6" w:space="0" w:color="000000"/>
              <w:left w:val="single" w:sz="6" w:space="0" w:color="000000"/>
            </w:tcBorders>
            <w:shd w:val="clear" w:color="auto" w:fill="auto"/>
            <w:vAlign w:val="bottom"/>
          </w:tcPr>
          <w:p w14:paraId="72F2F485" w14:textId="77777777" w:rsidR="00504A06" w:rsidRPr="00D21FE6" w:rsidRDefault="00504A06">
            <w:pPr>
              <w:snapToGrid w:val="0"/>
              <w:spacing w:before="40" w:after="20"/>
              <w:ind w:left="57"/>
              <w:rPr>
                <w:rFonts w:eastAsia="Symbol"/>
                <w:sz w:val="12"/>
                <w:szCs w:val="12"/>
              </w:rPr>
            </w:pPr>
          </w:p>
        </w:tc>
      </w:tr>
      <w:tr w:rsidR="00853565" w:rsidRPr="00D21FE6" w14:paraId="2DDCDF9B" w14:textId="77777777">
        <w:trPr>
          <w:cantSplit/>
        </w:trPr>
        <w:tc>
          <w:tcPr>
            <w:tcW w:w="2277" w:type="dxa"/>
            <w:vMerge/>
            <w:tcBorders>
              <w:top w:val="single" w:sz="6" w:space="0" w:color="000000"/>
              <w:bottom w:val="single" w:sz="6" w:space="0" w:color="000000"/>
            </w:tcBorders>
            <w:shd w:val="clear" w:color="auto" w:fill="auto"/>
            <w:vAlign w:val="bottom"/>
          </w:tcPr>
          <w:p w14:paraId="04D7E410" w14:textId="77777777" w:rsidR="00504A06" w:rsidRPr="00D21FE6" w:rsidRDefault="00504A06">
            <w:pPr>
              <w:snapToGrid w:val="0"/>
              <w:spacing w:before="40" w:after="20"/>
              <w:rPr>
                <w:rFonts w:ascii="Times New Roman" w:eastAsia="Symbol" w:hAnsi="Times New Roman" w:cs="Times New Roman"/>
                <w:sz w:val="12"/>
                <w:szCs w:val="12"/>
              </w:rPr>
            </w:pPr>
          </w:p>
        </w:tc>
        <w:tc>
          <w:tcPr>
            <w:tcW w:w="759" w:type="dxa"/>
            <w:vMerge/>
            <w:tcBorders>
              <w:top w:val="single" w:sz="6" w:space="0" w:color="000000"/>
              <w:left w:val="single" w:sz="6" w:space="0" w:color="000000"/>
              <w:bottom w:val="single" w:sz="6" w:space="0" w:color="000000"/>
            </w:tcBorders>
            <w:shd w:val="clear" w:color="auto" w:fill="auto"/>
          </w:tcPr>
          <w:p w14:paraId="6954F8FA" w14:textId="77777777" w:rsidR="00504A06" w:rsidRPr="00D21FE6" w:rsidRDefault="00504A06">
            <w:pPr>
              <w:snapToGrid w:val="0"/>
              <w:spacing w:before="40" w:after="20"/>
              <w:ind w:left="57"/>
              <w:rPr>
                <w:rFonts w:eastAsia="Symbol"/>
                <w:sz w:val="12"/>
                <w:szCs w:val="12"/>
              </w:rPr>
            </w:pPr>
          </w:p>
        </w:tc>
        <w:tc>
          <w:tcPr>
            <w:tcW w:w="760" w:type="dxa"/>
            <w:tcBorders>
              <w:top w:val="single" w:sz="6" w:space="0" w:color="000000"/>
              <w:left w:val="single" w:sz="6" w:space="0" w:color="000000"/>
              <w:bottom w:val="single" w:sz="6" w:space="0" w:color="000000"/>
            </w:tcBorders>
            <w:shd w:val="clear" w:color="auto" w:fill="auto"/>
          </w:tcPr>
          <w:p w14:paraId="7BE06D60" w14:textId="77777777" w:rsidR="00504A06" w:rsidRPr="00D21FE6" w:rsidRDefault="00504A06">
            <w:pPr>
              <w:spacing w:before="40" w:after="20"/>
              <w:ind w:left="57"/>
            </w:pPr>
            <w:r w:rsidRPr="00D21FE6">
              <w:rPr>
                <w:rFonts w:eastAsia="Symbol"/>
                <w:sz w:val="12"/>
                <w:szCs w:val="12"/>
              </w:rPr>
              <w:t>пшеница</w:t>
            </w:r>
          </w:p>
          <w:p w14:paraId="6BD104EB" w14:textId="77777777" w:rsidR="00504A06" w:rsidRPr="00D21FE6" w:rsidRDefault="00504A06">
            <w:pPr>
              <w:spacing w:before="40" w:after="20"/>
              <w:ind w:left="57"/>
            </w:pPr>
            <w:r w:rsidRPr="00D21FE6">
              <w:rPr>
                <w:rFonts w:eastAsia="Symbol"/>
                <w:i/>
                <w:sz w:val="12"/>
                <w:lang w:val="en-US"/>
              </w:rPr>
              <w:t>wheat</w:t>
            </w:r>
          </w:p>
        </w:tc>
        <w:tc>
          <w:tcPr>
            <w:tcW w:w="760" w:type="dxa"/>
            <w:tcBorders>
              <w:top w:val="single" w:sz="6" w:space="0" w:color="000000"/>
              <w:left w:val="single" w:sz="6" w:space="0" w:color="000000"/>
              <w:bottom w:val="single" w:sz="6" w:space="0" w:color="000000"/>
            </w:tcBorders>
            <w:shd w:val="clear" w:color="auto" w:fill="auto"/>
          </w:tcPr>
          <w:p w14:paraId="4CB68DC0" w14:textId="77777777" w:rsidR="00504A06" w:rsidRPr="00D21FE6" w:rsidRDefault="00504A06">
            <w:pPr>
              <w:spacing w:before="40" w:after="20"/>
              <w:ind w:left="57"/>
            </w:pPr>
            <w:r w:rsidRPr="00D21FE6">
              <w:rPr>
                <w:rFonts w:eastAsia="Symbol"/>
                <w:sz w:val="12"/>
                <w:szCs w:val="12"/>
              </w:rPr>
              <w:t>рожь</w:t>
            </w:r>
          </w:p>
          <w:p w14:paraId="1268EBA0" w14:textId="77777777" w:rsidR="00504A06" w:rsidRPr="00D21FE6" w:rsidRDefault="00504A06">
            <w:pPr>
              <w:spacing w:before="40" w:after="20"/>
              <w:ind w:left="57"/>
              <w:rPr>
                <w:i/>
              </w:rPr>
            </w:pPr>
            <w:r w:rsidRPr="00D21FE6">
              <w:rPr>
                <w:rFonts w:eastAsia="Symbol"/>
                <w:i/>
                <w:sz w:val="12"/>
                <w:lang w:val="en-US"/>
              </w:rPr>
              <w:t>rye</w:t>
            </w:r>
          </w:p>
        </w:tc>
        <w:tc>
          <w:tcPr>
            <w:tcW w:w="760" w:type="dxa"/>
            <w:tcBorders>
              <w:top w:val="single" w:sz="6" w:space="0" w:color="000000"/>
              <w:left w:val="single" w:sz="6" w:space="0" w:color="000000"/>
              <w:bottom w:val="single" w:sz="6" w:space="0" w:color="000000"/>
            </w:tcBorders>
            <w:shd w:val="clear" w:color="auto" w:fill="auto"/>
          </w:tcPr>
          <w:p w14:paraId="5E2409AD" w14:textId="77777777" w:rsidR="00504A06" w:rsidRPr="00D21FE6" w:rsidRDefault="00504A06">
            <w:pPr>
              <w:spacing w:before="40" w:after="20"/>
              <w:ind w:left="57"/>
            </w:pPr>
            <w:r w:rsidRPr="00D21FE6">
              <w:rPr>
                <w:rFonts w:eastAsia="Symbol"/>
                <w:sz w:val="12"/>
                <w:szCs w:val="12"/>
              </w:rPr>
              <w:t>рис</w:t>
            </w:r>
          </w:p>
          <w:p w14:paraId="279426AA" w14:textId="77777777" w:rsidR="00504A06" w:rsidRPr="00D21FE6" w:rsidRDefault="00504A06">
            <w:pPr>
              <w:spacing w:before="40" w:after="20"/>
              <w:ind w:left="57"/>
              <w:rPr>
                <w:i/>
              </w:rPr>
            </w:pPr>
            <w:r w:rsidRPr="00D21FE6">
              <w:rPr>
                <w:rFonts w:eastAsia="Symbol"/>
                <w:i/>
                <w:sz w:val="12"/>
                <w:lang w:val="en-US"/>
              </w:rPr>
              <w:t>rice</w:t>
            </w:r>
          </w:p>
        </w:tc>
        <w:tc>
          <w:tcPr>
            <w:tcW w:w="760" w:type="dxa"/>
            <w:tcBorders>
              <w:top w:val="single" w:sz="6" w:space="0" w:color="000000"/>
              <w:left w:val="single" w:sz="6" w:space="0" w:color="000000"/>
              <w:bottom w:val="single" w:sz="6" w:space="0" w:color="000000"/>
            </w:tcBorders>
            <w:shd w:val="clear" w:color="auto" w:fill="auto"/>
          </w:tcPr>
          <w:p w14:paraId="799C020D" w14:textId="77777777" w:rsidR="00504A06" w:rsidRPr="00D21FE6" w:rsidRDefault="00504A06">
            <w:pPr>
              <w:spacing w:before="40" w:after="20"/>
              <w:ind w:left="57"/>
            </w:pPr>
            <w:r w:rsidRPr="00D21FE6">
              <w:rPr>
                <w:rFonts w:eastAsia="Symbol"/>
                <w:sz w:val="12"/>
                <w:szCs w:val="12"/>
              </w:rPr>
              <w:t>ячмень</w:t>
            </w:r>
          </w:p>
          <w:p w14:paraId="710792B3" w14:textId="77777777" w:rsidR="00504A06" w:rsidRPr="00D21FE6" w:rsidRDefault="00504A06">
            <w:pPr>
              <w:spacing w:before="40" w:after="20"/>
              <w:ind w:left="57"/>
            </w:pPr>
            <w:r w:rsidRPr="00D21FE6">
              <w:rPr>
                <w:rStyle w:val="shorttext"/>
                <w:rFonts w:eastAsia="Symbol"/>
                <w:i/>
                <w:sz w:val="12"/>
                <w:szCs w:val="12"/>
                <w:shd w:val="clear" w:color="auto" w:fill="FFFFFF"/>
              </w:rPr>
              <w:t>barley</w:t>
            </w:r>
          </w:p>
        </w:tc>
        <w:tc>
          <w:tcPr>
            <w:tcW w:w="760" w:type="dxa"/>
            <w:tcBorders>
              <w:top w:val="single" w:sz="6" w:space="0" w:color="000000"/>
              <w:left w:val="single" w:sz="6" w:space="0" w:color="000000"/>
              <w:bottom w:val="single" w:sz="6" w:space="0" w:color="000000"/>
            </w:tcBorders>
            <w:shd w:val="clear" w:color="auto" w:fill="auto"/>
          </w:tcPr>
          <w:p w14:paraId="4A93BF1C" w14:textId="77777777" w:rsidR="00504A06" w:rsidRPr="00D21FE6" w:rsidRDefault="00504A06">
            <w:pPr>
              <w:spacing w:before="40" w:after="20"/>
              <w:ind w:left="57"/>
            </w:pPr>
            <w:r w:rsidRPr="00D21FE6">
              <w:rPr>
                <w:rFonts w:eastAsia="Symbol"/>
                <w:sz w:val="12"/>
                <w:szCs w:val="12"/>
              </w:rPr>
              <w:t>овес</w:t>
            </w:r>
          </w:p>
          <w:p w14:paraId="2117662C" w14:textId="77777777" w:rsidR="00504A06" w:rsidRPr="00D21FE6" w:rsidRDefault="00504A06">
            <w:pPr>
              <w:spacing w:before="40" w:after="20"/>
              <w:ind w:left="57"/>
            </w:pPr>
            <w:r w:rsidRPr="00D21FE6">
              <w:rPr>
                <w:rFonts w:eastAsia="Symbol"/>
                <w:i/>
                <w:sz w:val="12"/>
                <w:lang w:val="en-US"/>
              </w:rPr>
              <w:t>oats</w:t>
            </w:r>
          </w:p>
        </w:tc>
        <w:tc>
          <w:tcPr>
            <w:tcW w:w="760" w:type="dxa"/>
            <w:tcBorders>
              <w:top w:val="single" w:sz="6" w:space="0" w:color="000000"/>
              <w:left w:val="single" w:sz="6" w:space="0" w:color="000000"/>
              <w:bottom w:val="single" w:sz="6" w:space="0" w:color="000000"/>
            </w:tcBorders>
            <w:shd w:val="clear" w:color="auto" w:fill="auto"/>
          </w:tcPr>
          <w:p w14:paraId="19B76706" w14:textId="77777777" w:rsidR="00504A06" w:rsidRPr="00D21FE6" w:rsidRDefault="00504A06">
            <w:pPr>
              <w:spacing w:before="40" w:after="20"/>
              <w:ind w:left="57"/>
            </w:pPr>
            <w:r w:rsidRPr="00D21FE6">
              <w:rPr>
                <w:rFonts w:eastAsia="Symbol"/>
                <w:sz w:val="12"/>
                <w:szCs w:val="12"/>
              </w:rPr>
              <w:t>кукуруза</w:t>
            </w:r>
          </w:p>
          <w:p w14:paraId="2BF81E22" w14:textId="77777777" w:rsidR="00504A06" w:rsidRPr="00D21FE6" w:rsidRDefault="00504A06">
            <w:pPr>
              <w:spacing w:before="40" w:after="20"/>
              <w:ind w:left="57"/>
            </w:pPr>
            <w:r w:rsidRPr="00D21FE6">
              <w:rPr>
                <w:rFonts w:eastAsia="Symbol"/>
                <w:i/>
                <w:sz w:val="12"/>
                <w:lang w:val="en-US"/>
              </w:rPr>
              <w:t>maize</w:t>
            </w:r>
          </w:p>
        </w:tc>
        <w:tc>
          <w:tcPr>
            <w:tcW w:w="2326" w:type="dxa"/>
            <w:vMerge/>
            <w:tcBorders>
              <w:left w:val="single" w:sz="6" w:space="0" w:color="000000"/>
              <w:bottom w:val="single" w:sz="6" w:space="0" w:color="000000"/>
            </w:tcBorders>
            <w:shd w:val="clear" w:color="auto" w:fill="auto"/>
            <w:vAlign w:val="bottom"/>
          </w:tcPr>
          <w:p w14:paraId="68A8C6BB" w14:textId="77777777" w:rsidR="00504A06" w:rsidRPr="00D21FE6" w:rsidRDefault="00504A06">
            <w:pPr>
              <w:snapToGrid w:val="0"/>
              <w:spacing w:before="40" w:after="20"/>
              <w:ind w:left="57"/>
              <w:rPr>
                <w:rFonts w:eastAsia="Symbol"/>
                <w:sz w:val="12"/>
                <w:szCs w:val="12"/>
              </w:rPr>
            </w:pPr>
          </w:p>
        </w:tc>
      </w:tr>
      <w:tr w:rsidR="009958F0" w:rsidRPr="00D21FE6" w14:paraId="701FB2B6" w14:textId="77777777">
        <w:trPr>
          <w:cantSplit/>
        </w:trPr>
        <w:tc>
          <w:tcPr>
            <w:tcW w:w="2277" w:type="dxa"/>
            <w:tcBorders>
              <w:top w:val="single" w:sz="6" w:space="0" w:color="000000"/>
            </w:tcBorders>
            <w:shd w:val="clear" w:color="auto" w:fill="auto"/>
            <w:vAlign w:val="bottom"/>
          </w:tcPr>
          <w:p w14:paraId="0D7B17D3" w14:textId="77777777" w:rsidR="009958F0" w:rsidRPr="00D21FE6" w:rsidRDefault="009958F0" w:rsidP="001167CA">
            <w:pPr>
              <w:spacing w:before="80" w:line="160" w:lineRule="exact"/>
            </w:pPr>
            <w:r w:rsidRPr="00D21FE6">
              <w:rPr>
                <w:rFonts w:eastAsia="Symbol"/>
                <w:b/>
                <w:bCs/>
              </w:rPr>
              <w:t>Россия</w:t>
            </w:r>
            <w:proofErr w:type="gramStart"/>
            <w:r w:rsidRPr="00D21FE6">
              <w:rPr>
                <w:rFonts w:eastAsia="Symbol"/>
                <w:b/>
                <w:bCs/>
                <w:vertAlign w:val="superscript"/>
              </w:rPr>
              <w:t>1</w:t>
            </w:r>
            <w:proofErr w:type="gramEnd"/>
            <w:r w:rsidRPr="00D21FE6">
              <w:rPr>
                <w:rFonts w:eastAsia="Symbol"/>
                <w:b/>
                <w:bCs/>
                <w:vertAlign w:val="superscript"/>
              </w:rPr>
              <w:t>)</w:t>
            </w:r>
          </w:p>
        </w:tc>
        <w:tc>
          <w:tcPr>
            <w:tcW w:w="759" w:type="dxa"/>
            <w:tcBorders>
              <w:top w:val="single" w:sz="6" w:space="0" w:color="000000"/>
              <w:left w:val="single" w:sz="6" w:space="0" w:color="000000"/>
            </w:tcBorders>
            <w:shd w:val="clear" w:color="auto" w:fill="auto"/>
            <w:vAlign w:val="bottom"/>
          </w:tcPr>
          <w:p w14:paraId="464DBD50" w14:textId="1D6A4D64" w:rsidR="009958F0" w:rsidRPr="009958F0" w:rsidRDefault="009958F0" w:rsidP="001167CA">
            <w:pPr>
              <w:snapToGrid w:val="0"/>
              <w:spacing w:before="80" w:line="160" w:lineRule="exact"/>
              <w:ind w:right="170"/>
              <w:jc w:val="right"/>
              <w:rPr>
                <w:rFonts w:eastAsia="Symbol"/>
                <w:b/>
              </w:rPr>
            </w:pPr>
            <w:r w:rsidRPr="009958F0">
              <w:rPr>
                <w:rFonts w:eastAsia="Symbol"/>
                <w:b/>
              </w:rPr>
              <w:t>81,5</w:t>
            </w:r>
          </w:p>
        </w:tc>
        <w:tc>
          <w:tcPr>
            <w:tcW w:w="760" w:type="dxa"/>
            <w:tcBorders>
              <w:top w:val="single" w:sz="6" w:space="0" w:color="000000"/>
              <w:left w:val="single" w:sz="6" w:space="0" w:color="000000"/>
            </w:tcBorders>
            <w:shd w:val="clear" w:color="auto" w:fill="auto"/>
            <w:vAlign w:val="bottom"/>
          </w:tcPr>
          <w:p w14:paraId="2F6480BA" w14:textId="1227A583" w:rsidR="009958F0" w:rsidRPr="009958F0" w:rsidRDefault="009958F0" w:rsidP="001167CA">
            <w:pPr>
              <w:snapToGrid w:val="0"/>
              <w:spacing w:before="80" w:line="160" w:lineRule="exact"/>
              <w:ind w:right="170"/>
              <w:jc w:val="right"/>
              <w:rPr>
                <w:rFonts w:eastAsia="Symbol"/>
                <w:b/>
              </w:rPr>
            </w:pPr>
            <w:r w:rsidRPr="009958F0">
              <w:rPr>
                <w:rFonts w:eastAsia="Symbol"/>
                <w:b/>
              </w:rPr>
              <w:t>29,8</w:t>
            </w:r>
          </w:p>
        </w:tc>
        <w:tc>
          <w:tcPr>
            <w:tcW w:w="760" w:type="dxa"/>
            <w:tcBorders>
              <w:top w:val="single" w:sz="6" w:space="0" w:color="000000"/>
              <w:left w:val="single" w:sz="6" w:space="0" w:color="000000"/>
            </w:tcBorders>
            <w:shd w:val="clear" w:color="auto" w:fill="auto"/>
            <w:vAlign w:val="bottom"/>
          </w:tcPr>
          <w:p w14:paraId="3DAB312B" w14:textId="16053E33" w:rsidR="009958F0" w:rsidRPr="009958F0" w:rsidRDefault="009958F0" w:rsidP="001167CA">
            <w:pPr>
              <w:snapToGrid w:val="0"/>
              <w:spacing w:before="80" w:line="160" w:lineRule="exact"/>
              <w:ind w:right="170"/>
              <w:jc w:val="right"/>
              <w:rPr>
                <w:rFonts w:eastAsia="Symbol"/>
                <w:b/>
              </w:rPr>
            </w:pPr>
            <w:r w:rsidRPr="009958F0">
              <w:rPr>
                <w:rFonts w:eastAsia="Symbol"/>
                <w:b/>
              </w:rPr>
              <w:t>0,8</w:t>
            </w:r>
          </w:p>
        </w:tc>
        <w:tc>
          <w:tcPr>
            <w:tcW w:w="760" w:type="dxa"/>
            <w:tcBorders>
              <w:top w:val="single" w:sz="6" w:space="0" w:color="000000"/>
              <w:left w:val="single" w:sz="6" w:space="0" w:color="000000"/>
            </w:tcBorders>
            <w:shd w:val="clear" w:color="auto" w:fill="auto"/>
            <w:vAlign w:val="bottom"/>
          </w:tcPr>
          <w:p w14:paraId="6B8A110A" w14:textId="622FF96D" w:rsidR="009958F0" w:rsidRPr="009958F0" w:rsidRDefault="009958F0" w:rsidP="001167CA">
            <w:pPr>
              <w:snapToGrid w:val="0"/>
              <w:spacing w:before="80" w:line="160" w:lineRule="exact"/>
              <w:ind w:right="170"/>
              <w:jc w:val="right"/>
              <w:rPr>
                <w:rFonts w:eastAsia="Symbol"/>
                <w:b/>
              </w:rPr>
            </w:pPr>
            <w:r w:rsidRPr="009958F0">
              <w:rPr>
                <w:rFonts w:eastAsia="Symbol"/>
                <w:b/>
              </w:rPr>
              <w:t>0,2</w:t>
            </w:r>
          </w:p>
        </w:tc>
        <w:tc>
          <w:tcPr>
            <w:tcW w:w="760" w:type="dxa"/>
            <w:tcBorders>
              <w:top w:val="single" w:sz="6" w:space="0" w:color="000000"/>
              <w:left w:val="single" w:sz="6" w:space="0" w:color="000000"/>
            </w:tcBorders>
            <w:shd w:val="clear" w:color="auto" w:fill="auto"/>
            <w:vAlign w:val="bottom"/>
          </w:tcPr>
          <w:p w14:paraId="2ABCA558" w14:textId="6580AEB3" w:rsidR="009958F0" w:rsidRPr="009958F0" w:rsidRDefault="009958F0" w:rsidP="001167CA">
            <w:pPr>
              <w:snapToGrid w:val="0"/>
              <w:spacing w:before="80" w:line="160" w:lineRule="exact"/>
              <w:ind w:right="170"/>
              <w:jc w:val="right"/>
              <w:rPr>
                <w:rFonts w:eastAsia="Symbol"/>
                <w:b/>
              </w:rPr>
            </w:pPr>
            <w:r w:rsidRPr="009958F0">
              <w:rPr>
                <w:rFonts w:eastAsia="Symbol"/>
                <w:b/>
              </w:rPr>
              <w:t>7,9</w:t>
            </w:r>
          </w:p>
        </w:tc>
        <w:tc>
          <w:tcPr>
            <w:tcW w:w="760" w:type="dxa"/>
            <w:tcBorders>
              <w:top w:val="single" w:sz="6" w:space="0" w:color="000000"/>
              <w:left w:val="single" w:sz="6" w:space="0" w:color="000000"/>
            </w:tcBorders>
            <w:shd w:val="clear" w:color="auto" w:fill="auto"/>
            <w:vAlign w:val="bottom"/>
          </w:tcPr>
          <w:p w14:paraId="221FEC6C" w14:textId="14BAFCA5" w:rsidR="009958F0" w:rsidRPr="009958F0" w:rsidRDefault="009958F0" w:rsidP="001167CA">
            <w:pPr>
              <w:snapToGrid w:val="0"/>
              <w:spacing w:before="80" w:line="160" w:lineRule="exact"/>
              <w:ind w:right="170"/>
              <w:jc w:val="right"/>
              <w:rPr>
                <w:rFonts w:eastAsia="Symbol"/>
                <w:b/>
              </w:rPr>
            </w:pPr>
            <w:r w:rsidRPr="009958F0">
              <w:rPr>
                <w:rFonts w:eastAsia="Symbol"/>
                <w:b/>
              </w:rPr>
              <w:t>1,8</w:t>
            </w:r>
          </w:p>
        </w:tc>
        <w:tc>
          <w:tcPr>
            <w:tcW w:w="760" w:type="dxa"/>
            <w:tcBorders>
              <w:top w:val="single" w:sz="6" w:space="0" w:color="000000"/>
              <w:left w:val="single" w:sz="6" w:space="0" w:color="000000"/>
            </w:tcBorders>
            <w:shd w:val="clear" w:color="auto" w:fill="auto"/>
            <w:vAlign w:val="bottom"/>
          </w:tcPr>
          <w:p w14:paraId="3DBDC1B4" w14:textId="647B03D5" w:rsidR="009958F0" w:rsidRPr="009958F0" w:rsidRDefault="009958F0" w:rsidP="001167CA">
            <w:pPr>
              <w:snapToGrid w:val="0"/>
              <w:spacing w:before="80" w:line="160" w:lineRule="exact"/>
              <w:ind w:right="170"/>
              <w:jc w:val="right"/>
              <w:rPr>
                <w:rFonts w:eastAsia="Symbol"/>
                <w:b/>
              </w:rPr>
            </w:pPr>
            <w:r w:rsidRPr="009958F0">
              <w:rPr>
                <w:rFonts w:eastAsia="Symbol"/>
                <w:b/>
              </w:rPr>
              <w:t>2,7</w:t>
            </w:r>
          </w:p>
        </w:tc>
        <w:tc>
          <w:tcPr>
            <w:tcW w:w="2326" w:type="dxa"/>
            <w:tcBorders>
              <w:top w:val="single" w:sz="6" w:space="0" w:color="000000"/>
              <w:left w:val="single" w:sz="6" w:space="0" w:color="000000"/>
            </w:tcBorders>
            <w:shd w:val="clear" w:color="auto" w:fill="auto"/>
            <w:vAlign w:val="bottom"/>
          </w:tcPr>
          <w:p w14:paraId="33BCE165" w14:textId="77777777" w:rsidR="009958F0" w:rsidRPr="00D21FE6" w:rsidRDefault="009958F0" w:rsidP="001167CA">
            <w:pPr>
              <w:spacing w:before="80" w:line="160" w:lineRule="exact"/>
              <w:ind w:left="57" w:right="340"/>
            </w:pPr>
            <w:proofErr w:type="gramStart"/>
            <w:r w:rsidRPr="00D21FE6">
              <w:rPr>
                <w:rFonts w:eastAsia="Symbol"/>
                <w:b/>
                <w:i/>
              </w:rPr>
              <w:t>Russia</w:t>
            </w:r>
            <w:r w:rsidRPr="00D21FE6">
              <w:rPr>
                <w:rFonts w:eastAsia="Symbol"/>
                <w:b/>
                <w:i/>
                <w:vertAlign w:val="superscript"/>
              </w:rPr>
              <w:t>1)</w:t>
            </w:r>
            <w:proofErr w:type="gramEnd"/>
          </w:p>
        </w:tc>
      </w:tr>
      <w:tr w:rsidR="009958F0" w:rsidRPr="00D21FE6" w14:paraId="374E4A86" w14:textId="77777777">
        <w:trPr>
          <w:cantSplit/>
        </w:trPr>
        <w:tc>
          <w:tcPr>
            <w:tcW w:w="2277" w:type="dxa"/>
            <w:shd w:val="clear" w:color="auto" w:fill="auto"/>
            <w:vAlign w:val="bottom"/>
          </w:tcPr>
          <w:p w14:paraId="0B17D3DA" w14:textId="77777777" w:rsidR="009958F0" w:rsidRPr="00D21FE6" w:rsidRDefault="009958F0" w:rsidP="001167CA">
            <w:pPr>
              <w:spacing w:before="80" w:line="160" w:lineRule="exact"/>
              <w:rPr>
                <w:vertAlign w:val="superscript"/>
              </w:rPr>
            </w:pPr>
            <w:r w:rsidRPr="00D21FE6">
              <w:rPr>
                <w:rFonts w:eastAsia="Symbol"/>
                <w:b/>
                <w:bCs/>
              </w:rPr>
              <w:t>Страны СНГ</w:t>
            </w:r>
            <w:proofErr w:type="gramStart"/>
            <w:r w:rsidRPr="00D21FE6">
              <w:rPr>
                <w:rFonts w:eastAsia="Symbol"/>
                <w:b/>
                <w:bCs/>
                <w:vertAlign w:val="superscript"/>
              </w:rPr>
              <w:t>2</w:t>
            </w:r>
            <w:proofErr w:type="gramEnd"/>
            <w:r w:rsidRPr="00D21FE6">
              <w:rPr>
                <w:rFonts w:eastAsia="Symbol"/>
                <w:b/>
                <w:bCs/>
                <w:vertAlign w:val="superscript"/>
              </w:rPr>
              <w:t>)</w:t>
            </w:r>
          </w:p>
        </w:tc>
        <w:tc>
          <w:tcPr>
            <w:tcW w:w="759" w:type="dxa"/>
            <w:tcBorders>
              <w:left w:val="single" w:sz="6" w:space="0" w:color="000000"/>
            </w:tcBorders>
            <w:shd w:val="clear" w:color="auto" w:fill="auto"/>
            <w:vAlign w:val="bottom"/>
          </w:tcPr>
          <w:p w14:paraId="2C26FCAE" w14:textId="77777777" w:rsidR="009958F0" w:rsidRPr="001167CA" w:rsidRDefault="009958F0" w:rsidP="001167CA">
            <w:pPr>
              <w:snapToGrid w:val="0"/>
              <w:spacing w:before="80" w:line="160" w:lineRule="exact"/>
              <w:ind w:right="170"/>
              <w:jc w:val="right"/>
              <w:rPr>
                <w:rFonts w:eastAsia="Symbol"/>
                <w:b/>
                <w:bCs/>
                <w:color w:val="000000" w:themeColor="text1"/>
              </w:rPr>
            </w:pPr>
          </w:p>
        </w:tc>
        <w:tc>
          <w:tcPr>
            <w:tcW w:w="760" w:type="dxa"/>
            <w:tcBorders>
              <w:left w:val="single" w:sz="6" w:space="0" w:color="000000"/>
            </w:tcBorders>
            <w:shd w:val="clear" w:color="auto" w:fill="auto"/>
            <w:vAlign w:val="bottom"/>
          </w:tcPr>
          <w:p w14:paraId="6EB878AC" w14:textId="77777777" w:rsidR="009958F0" w:rsidRPr="001167CA" w:rsidRDefault="009958F0" w:rsidP="001167CA">
            <w:pPr>
              <w:snapToGrid w:val="0"/>
              <w:spacing w:before="80" w:line="160" w:lineRule="exact"/>
              <w:ind w:right="170"/>
              <w:jc w:val="right"/>
              <w:rPr>
                <w:rFonts w:eastAsia="Symbol"/>
                <w:color w:val="000000" w:themeColor="text1"/>
              </w:rPr>
            </w:pPr>
          </w:p>
        </w:tc>
        <w:tc>
          <w:tcPr>
            <w:tcW w:w="760" w:type="dxa"/>
            <w:tcBorders>
              <w:left w:val="single" w:sz="6" w:space="0" w:color="000000"/>
            </w:tcBorders>
            <w:shd w:val="clear" w:color="auto" w:fill="auto"/>
            <w:vAlign w:val="bottom"/>
          </w:tcPr>
          <w:p w14:paraId="35FA5A0B" w14:textId="77777777" w:rsidR="009958F0" w:rsidRPr="001167CA" w:rsidRDefault="009958F0" w:rsidP="001167CA">
            <w:pPr>
              <w:snapToGrid w:val="0"/>
              <w:spacing w:before="80" w:line="160" w:lineRule="exact"/>
              <w:ind w:right="170"/>
              <w:jc w:val="right"/>
              <w:rPr>
                <w:rFonts w:eastAsia="Symbol"/>
                <w:color w:val="000000" w:themeColor="text1"/>
              </w:rPr>
            </w:pPr>
          </w:p>
        </w:tc>
        <w:tc>
          <w:tcPr>
            <w:tcW w:w="760" w:type="dxa"/>
            <w:tcBorders>
              <w:left w:val="single" w:sz="6" w:space="0" w:color="000000"/>
            </w:tcBorders>
            <w:shd w:val="clear" w:color="auto" w:fill="auto"/>
            <w:vAlign w:val="bottom"/>
          </w:tcPr>
          <w:p w14:paraId="605D1FB3" w14:textId="77777777" w:rsidR="009958F0" w:rsidRPr="001167CA" w:rsidRDefault="009958F0" w:rsidP="001167CA">
            <w:pPr>
              <w:snapToGrid w:val="0"/>
              <w:spacing w:before="80" w:line="160" w:lineRule="exact"/>
              <w:ind w:right="170"/>
              <w:jc w:val="right"/>
              <w:rPr>
                <w:rFonts w:eastAsia="Symbol"/>
                <w:color w:val="000000" w:themeColor="text1"/>
              </w:rPr>
            </w:pPr>
          </w:p>
        </w:tc>
        <w:tc>
          <w:tcPr>
            <w:tcW w:w="760" w:type="dxa"/>
            <w:tcBorders>
              <w:left w:val="single" w:sz="6" w:space="0" w:color="000000"/>
            </w:tcBorders>
            <w:shd w:val="clear" w:color="auto" w:fill="auto"/>
            <w:vAlign w:val="bottom"/>
          </w:tcPr>
          <w:p w14:paraId="6F960FB5" w14:textId="77777777" w:rsidR="009958F0" w:rsidRPr="001167CA" w:rsidRDefault="009958F0" w:rsidP="001167CA">
            <w:pPr>
              <w:snapToGrid w:val="0"/>
              <w:spacing w:before="80" w:line="160" w:lineRule="exact"/>
              <w:ind w:right="170"/>
              <w:jc w:val="right"/>
              <w:rPr>
                <w:rFonts w:eastAsia="Symbol"/>
                <w:color w:val="000000" w:themeColor="text1"/>
              </w:rPr>
            </w:pPr>
          </w:p>
        </w:tc>
        <w:tc>
          <w:tcPr>
            <w:tcW w:w="760" w:type="dxa"/>
            <w:tcBorders>
              <w:left w:val="single" w:sz="6" w:space="0" w:color="000000"/>
            </w:tcBorders>
            <w:shd w:val="clear" w:color="auto" w:fill="auto"/>
            <w:vAlign w:val="bottom"/>
          </w:tcPr>
          <w:p w14:paraId="6AE5925B" w14:textId="77777777" w:rsidR="009958F0" w:rsidRPr="001167CA" w:rsidRDefault="009958F0" w:rsidP="001167CA">
            <w:pPr>
              <w:snapToGrid w:val="0"/>
              <w:spacing w:before="80" w:line="160" w:lineRule="exact"/>
              <w:ind w:right="170"/>
              <w:jc w:val="right"/>
              <w:rPr>
                <w:rFonts w:eastAsia="Symbol"/>
                <w:color w:val="000000" w:themeColor="text1"/>
              </w:rPr>
            </w:pPr>
          </w:p>
        </w:tc>
        <w:tc>
          <w:tcPr>
            <w:tcW w:w="760" w:type="dxa"/>
            <w:tcBorders>
              <w:left w:val="single" w:sz="6" w:space="0" w:color="000000"/>
            </w:tcBorders>
            <w:shd w:val="clear" w:color="auto" w:fill="auto"/>
            <w:vAlign w:val="bottom"/>
          </w:tcPr>
          <w:p w14:paraId="042C93CA" w14:textId="77777777" w:rsidR="009958F0" w:rsidRPr="001167CA" w:rsidRDefault="009958F0" w:rsidP="001167CA">
            <w:pPr>
              <w:snapToGrid w:val="0"/>
              <w:spacing w:before="80" w:line="160" w:lineRule="exact"/>
              <w:ind w:right="170"/>
              <w:jc w:val="right"/>
              <w:rPr>
                <w:rFonts w:eastAsia="Symbol"/>
                <w:color w:val="000000" w:themeColor="text1"/>
              </w:rPr>
            </w:pPr>
          </w:p>
        </w:tc>
        <w:tc>
          <w:tcPr>
            <w:tcW w:w="2326" w:type="dxa"/>
            <w:tcBorders>
              <w:left w:val="single" w:sz="6" w:space="0" w:color="000000"/>
            </w:tcBorders>
            <w:shd w:val="clear" w:color="auto" w:fill="auto"/>
            <w:vAlign w:val="bottom"/>
          </w:tcPr>
          <w:p w14:paraId="3D2E610F" w14:textId="77777777" w:rsidR="009958F0" w:rsidRPr="00D21FE6" w:rsidRDefault="009958F0" w:rsidP="001167CA">
            <w:pPr>
              <w:spacing w:before="80" w:line="160" w:lineRule="exact"/>
              <w:ind w:left="57"/>
              <w:rPr>
                <w:vertAlign w:val="superscript"/>
              </w:rPr>
            </w:pPr>
            <w:proofErr w:type="gramStart"/>
            <w:r w:rsidRPr="00D21FE6">
              <w:rPr>
                <w:rFonts w:eastAsia="Symbol"/>
                <w:b/>
                <w:i/>
              </w:rPr>
              <w:t>CIS countries</w:t>
            </w:r>
            <w:r w:rsidRPr="00D21FE6">
              <w:rPr>
                <w:rFonts w:eastAsia="Symbol"/>
                <w:b/>
                <w:i/>
                <w:vertAlign w:val="superscript"/>
              </w:rPr>
              <w:t>2)</w:t>
            </w:r>
            <w:proofErr w:type="gramEnd"/>
          </w:p>
        </w:tc>
      </w:tr>
      <w:tr w:rsidR="00247B66" w:rsidRPr="00D21FE6" w14:paraId="7F1F5738" w14:textId="77777777" w:rsidTr="008D1D92">
        <w:trPr>
          <w:cantSplit/>
        </w:trPr>
        <w:tc>
          <w:tcPr>
            <w:tcW w:w="2277" w:type="dxa"/>
            <w:shd w:val="clear" w:color="auto" w:fill="auto"/>
            <w:vAlign w:val="bottom"/>
          </w:tcPr>
          <w:p w14:paraId="518DDADC" w14:textId="51373ABF" w:rsidR="00247B66" w:rsidRPr="00247B66" w:rsidRDefault="00247B66" w:rsidP="00247B66">
            <w:pPr>
              <w:spacing w:before="80" w:line="160" w:lineRule="exact"/>
              <w:ind w:left="340"/>
            </w:pPr>
            <w:r w:rsidRPr="00247B66">
              <w:rPr>
                <w:rFonts w:eastAsia="Symbol"/>
              </w:rPr>
              <w:t>из них:</w:t>
            </w:r>
          </w:p>
        </w:tc>
        <w:tc>
          <w:tcPr>
            <w:tcW w:w="759" w:type="dxa"/>
            <w:tcBorders>
              <w:left w:val="single" w:sz="6" w:space="0" w:color="000000"/>
            </w:tcBorders>
            <w:shd w:val="clear" w:color="auto" w:fill="auto"/>
            <w:vAlign w:val="bottom"/>
          </w:tcPr>
          <w:p w14:paraId="4A11FE24" w14:textId="77777777" w:rsidR="00247B66" w:rsidRPr="008D1D92" w:rsidRDefault="00247B66"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2F4F8B36" w14:textId="77777777" w:rsidR="00247B66" w:rsidRPr="008D1D92" w:rsidRDefault="00247B66"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199C722F" w14:textId="77777777" w:rsidR="00247B66" w:rsidRPr="008D1D92" w:rsidRDefault="00247B66"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21D52734" w14:textId="77777777" w:rsidR="00247B66" w:rsidRPr="008D1D92" w:rsidRDefault="00247B66"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094DBD3A" w14:textId="77777777" w:rsidR="00247B66" w:rsidRPr="008D1D92" w:rsidRDefault="00247B66"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06610A8E" w14:textId="77777777" w:rsidR="00247B66" w:rsidRPr="008D1D92" w:rsidRDefault="00247B66"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53DE8AB4" w14:textId="77777777" w:rsidR="00247B66" w:rsidRPr="008D1D92" w:rsidRDefault="00247B66" w:rsidP="008D1D92">
            <w:pPr>
              <w:snapToGrid w:val="0"/>
              <w:spacing w:before="80" w:line="160" w:lineRule="exact"/>
              <w:ind w:right="170"/>
              <w:jc w:val="right"/>
              <w:rPr>
                <w:rFonts w:eastAsia="Symbol"/>
              </w:rPr>
            </w:pPr>
          </w:p>
        </w:tc>
        <w:tc>
          <w:tcPr>
            <w:tcW w:w="2326" w:type="dxa"/>
            <w:tcBorders>
              <w:left w:val="single" w:sz="6" w:space="0" w:color="000000"/>
            </w:tcBorders>
            <w:shd w:val="clear" w:color="auto" w:fill="auto"/>
            <w:vAlign w:val="bottom"/>
          </w:tcPr>
          <w:p w14:paraId="1B7C002C" w14:textId="7B99AAB7" w:rsidR="00247B66" w:rsidRPr="00D21FE6" w:rsidRDefault="00247B66" w:rsidP="001167CA">
            <w:pPr>
              <w:spacing w:before="80" w:line="160" w:lineRule="exact"/>
              <w:ind w:left="340"/>
            </w:pPr>
            <w:r w:rsidRPr="00D21FE6">
              <w:rPr>
                <w:rFonts w:eastAsia="Symbol"/>
                <w:i/>
              </w:rPr>
              <w:t>of</w:t>
            </w:r>
            <w:r w:rsidRPr="00D21FE6">
              <w:rPr>
                <w:rFonts w:eastAsia="Symbol"/>
                <w:i/>
                <w:lang w:val="en-GB"/>
              </w:rPr>
              <w:t xml:space="preserve"> which</w:t>
            </w:r>
            <w:r w:rsidRPr="00D21FE6">
              <w:rPr>
                <w:rFonts w:eastAsia="Symbol"/>
                <w:i/>
              </w:rPr>
              <w:t>:</w:t>
            </w:r>
          </w:p>
        </w:tc>
      </w:tr>
      <w:tr w:rsidR="00247B66" w:rsidRPr="00D21FE6" w14:paraId="462C08F2" w14:textId="77777777" w:rsidTr="008D1D92">
        <w:trPr>
          <w:cantSplit/>
        </w:trPr>
        <w:tc>
          <w:tcPr>
            <w:tcW w:w="2277" w:type="dxa"/>
            <w:shd w:val="clear" w:color="auto" w:fill="auto"/>
            <w:vAlign w:val="bottom"/>
          </w:tcPr>
          <w:p w14:paraId="70620B3B" w14:textId="77777777" w:rsidR="00247B66" w:rsidRPr="00247B66" w:rsidRDefault="00247B66" w:rsidP="001167CA">
            <w:pPr>
              <w:spacing w:before="80" w:line="160" w:lineRule="exact"/>
              <w:ind w:left="113"/>
            </w:pPr>
            <w:r w:rsidRPr="00247B66">
              <w:rPr>
                <w:rFonts w:eastAsia="Symbol"/>
              </w:rPr>
              <w:t>Азербайджан</w:t>
            </w:r>
          </w:p>
        </w:tc>
        <w:tc>
          <w:tcPr>
            <w:tcW w:w="759" w:type="dxa"/>
            <w:tcBorders>
              <w:left w:val="single" w:sz="6" w:space="0" w:color="000000"/>
            </w:tcBorders>
            <w:shd w:val="clear" w:color="auto" w:fill="auto"/>
            <w:vAlign w:val="bottom"/>
          </w:tcPr>
          <w:p w14:paraId="7C55DB6E" w14:textId="5987910A" w:rsidR="00247B66" w:rsidRPr="00247B66" w:rsidRDefault="00247B66" w:rsidP="008D1D92">
            <w:pPr>
              <w:snapToGrid w:val="0"/>
              <w:spacing w:before="80" w:line="160" w:lineRule="exact"/>
              <w:ind w:right="170"/>
              <w:jc w:val="right"/>
              <w:rPr>
                <w:rFonts w:eastAsia="Symbol"/>
              </w:rPr>
            </w:pPr>
            <w:r w:rsidRPr="00247B66">
              <w:t>1,5</w:t>
            </w:r>
          </w:p>
        </w:tc>
        <w:tc>
          <w:tcPr>
            <w:tcW w:w="760" w:type="dxa"/>
            <w:tcBorders>
              <w:left w:val="single" w:sz="6" w:space="0" w:color="000000"/>
            </w:tcBorders>
            <w:shd w:val="clear" w:color="auto" w:fill="auto"/>
            <w:vAlign w:val="bottom"/>
          </w:tcPr>
          <w:p w14:paraId="04CFF4B0" w14:textId="24C376B2" w:rsidR="00247B66" w:rsidRPr="00247B66" w:rsidRDefault="00247B66" w:rsidP="008D1D92">
            <w:pPr>
              <w:snapToGrid w:val="0"/>
              <w:spacing w:before="80" w:line="160" w:lineRule="exact"/>
              <w:ind w:right="170"/>
              <w:jc w:val="right"/>
              <w:rPr>
                <w:rFonts w:eastAsia="Symbol"/>
              </w:rPr>
            </w:pPr>
            <w:r w:rsidRPr="00247B66">
              <w:t>0,5</w:t>
            </w:r>
          </w:p>
        </w:tc>
        <w:tc>
          <w:tcPr>
            <w:tcW w:w="760" w:type="dxa"/>
            <w:tcBorders>
              <w:left w:val="single" w:sz="6" w:space="0" w:color="000000"/>
            </w:tcBorders>
            <w:shd w:val="clear" w:color="auto" w:fill="auto"/>
            <w:vAlign w:val="bottom"/>
          </w:tcPr>
          <w:p w14:paraId="38EAC2CE" w14:textId="0812E749" w:rsidR="00247B66" w:rsidRPr="00247B66" w:rsidRDefault="00247B66" w:rsidP="008D1D92">
            <w:pPr>
              <w:snapToGrid w:val="0"/>
              <w:spacing w:before="80" w:line="160" w:lineRule="exact"/>
              <w:ind w:right="170"/>
              <w:jc w:val="right"/>
              <w:rPr>
                <w:rFonts w:eastAsia="Symbol"/>
              </w:rPr>
            </w:pPr>
            <w:r w:rsidRPr="00247B66">
              <w:t>0,0</w:t>
            </w:r>
          </w:p>
        </w:tc>
        <w:tc>
          <w:tcPr>
            <w:tcW w:w="760" w:type="dxa"/>
            <w:tcBorders>
              <w:left w:val="single" w:sz="6" w:space="0" w:color="000000"/>
            </w:tcBorders>
            <w:shd w:val="clear" w:color="auto" w:fill="auto"/>
            <w:vAlign w:val="bottom"/>
          </w:tcPr>
          <w:p w14:paraId="21401B86" w14:textId="1A4393F7" w:rsidR="00247B66" w:rsidRPr="00247B66" w:rsidRDefault="00247B66" w:rsidP="008D1D92">
            <w:pPr>
              <w:snapToGrid w:val="0"/>
              <w:spacing w:before="80" w:line="160" w:lineRule="exact"/>
              <w:ind w:right="170"/>
              <w:jc w:val="right"/>
              <w:rPr>
                <w:rFonts w:eastAsia="Symbol"/>
              </w:rPr>
            </w:pPr>
            <w:r w:rsidRPr="00247B66">
              <w:t>0,0</w:t>
            </w:r>
          </w:p>
        </w:tc>
        <w:tc>
          <w:tcPr>
            <w:tcW w:w="760" w:type="dxa"/>
            <w:tcBorders>
              <w:left w:val="single" w:sz="6" w:space="0" w:color="000000"/>
            </w:tcBorders>
            <w:shd w:val="clear" w:color="auto" w:fill="auto"/>
            <w:vAlign w:val="bottom"/>
          </w:tcPr>
          <w:p w14:paraId="336CB07B" w14:textId="0F284ECE" w:rsidR="00247B66" w:rsidRPr="00247B66" w:rsidRDefault="00247B66" w:rsidP="008D1D92">
            <w:pPr>
              <w:snapToGrid w:val="0"/>
              <w:spacing w:before="80" w:line="160" w:lineRule="exact"/>
              <w:ind w:right="170"/>
              <w:jc w:val="right"/>
              <w:rPr>
                <w:rFonts w:eastAsia="Symbol"/>
              </w:rPr>
            </w:pPr>
            <w:r w:rsidRPr="00247B66">
              <w:t>0,4</w:t>
            </w:r>
          </w:p>
        </w:tc>
        <w:tc>
          <w:tcPr>
            <w:tcW w:w="760" w:type="dxa"/>
            <w:tcBorders>
              <w:left w:val="single" w:sz="6" w:space="0" w:color="000000"/>
            </w:tcBorders>
            <w:shd w:val="clear" w:color="auto" w:fill="auto"/>
            <w:vAlign w:val="bottom"/>
          </w:tcPr>
          <w:p w14:paraId="6BBB3F7D" w14:textId="4D7D8398" w:rsidR="00247B66" w:rsidRPr="00247B66" w:rsidRDefault="00247B66" w:rsidP="008D1D92">
            <w:pPr>
              <w:snapToGrid w:val="0"/>
              <w:spacing w:before="80" w:line="160" w:lineRule="exact"/>
              <w:ind w:right="170"/>
              <w:jc w:val="right"/>
              <w:rPr>
                <w:rFonts w:eastAsia="Symbol"/>
              </w:rPr>
            </w:pPr>
            <w:r w:rsidRPr="00247B66">
              <w:t>0,0</w:t>
            </w:r>
          </w:p>
        </w:tc>
        <w:tc>
          <w:tcPr>
            <w:tcW w:w="760" w:type="dxa"/>
            <w:tcBorders>
              <w:left w:val="single" w:sz="6" w:space="0" w:color="000000"/>
            </w:tcBorders>
            <w:shd w:val="clear" w:color="auto" w:fill="auto"/>
            <w:vAlign w:val="bottom"/>
          </w:tcPr>
          <w:p w14:paraId="097F9254" w14:textId="7FADA32B" w:rsidR="00247B66" w:rsidRPr="00247B66" w:rsidRDefault="00247B66" w:rsidP="008D1D92">
            <w:pPr>
              <w:snapToGrid w:val="0"/>
              <w:spacing w:before="80" w:line="160" w:lineRule="exact"/>
              <w:ind w:right="170"/>
              <w:jc w:val="right"/>
              <w:rPr>
                <w:rFonts w:eastAsia="Symbol"/>
              </w:rPr>
            </w:pPr>
            <w:r w:rsidRPr="00247B66">
              <w:t>0,0</w:t>
            </w:r>
          </w:p>
        </w:tc>
        <w:tc>
          <w:tcPr>
            <w:tcW w:w="2326" w:type="dxa"/>
            <w:tcBorders>
              <w:left w:val="single" w:sz="6" w:space="0" w:color="000000"/>
            </w:tcBorders>
            <w:shd w:val="clear" w:color="auto" w:fill="auto"/>
            <w:vAlign w:val="bottom"/>
          </w:tcPr>
          <w:p w14:paraId="7E1D53FD" w14:textId="77777777" w:rsidR="00247B66" w:rsidRPr="00247B66" w:rsidRDefault="00247B66" w:rsidP="001167CA">
            <w:pPr>
              <w:spacing w:before="80" w:line="160" w:lineRule="exact"/>
              <w:ind w:left="170"/>
            </w:pPr>
            <w:r w:rsidRPr="00247B66">
              <w:rPr>
                <w:rFonts w:eastAsia="Symbol"/>
                <w:i/>
              </w:rPr>
              <w:t>Azerbaijan</w:t>
            </w:r>
          </w:p>
        </w:tc>
      </w:tr>
      <w:tr w:rsidR="00247B66" w:rsidRPr="00D21FE6" w14:paraId="624DF3E7" w14:textId="77777777" w:rsidTr="008D1D92">
        <w:trPr>
          <w:cantSplit/>
        </w:trPr>
        <w:tc>
          <w:tcPr>
            <w:tcW w:w="2277" w:type="dxa"/>
            <w:shd w:val="clear" w:color="auto" w:fill="auto"/>
            <w:vAlign w:val="bottom"/>
          </w:tcPr>
          <w:p w14:paraId="22600575" w14:textId="77777777" w:rsidR="00247B66" w:rsidRPr="00247B66" w:rsidRDefault="00247B66" w:rsidP="001167CA">
            <w:pPr>
              <w:spacing w:before="80" w:line="160" w:lineRule="exact"/>
              <w:ind w:left="113"/>
            </w:pPr>
            <w:r w:rsidRPr="00247B66">
              <w:rPr>
                <w:rFonts w:eastAsia="Symbol"/>
              </w:rPr>
              <w:t>Армения</w:t>
            </w:r>
          </w:p>
        </w:tc>
        <w:tc>
          <w:tcPr>
            <w:tcW w:w="759" w:type="dxa"/>
            <w:tcBorders>
              <w:left w:val="single" w:sz="6" w:space="0" w:color="000000"/>
            </w:tcBorders>
            <w:shd w:val="clear" w:color="auto" w:fill="auto"/>
            <w:vAlign w:val="bottom"/>
          </w:tcPr>
          <w:p w14:paraId="58BE0F4D" w14:textId="61F3754B" w:rsidR="00247B66" w:rsidRPr="00247B66" w:rsidRDefault="00247B66" w:rsidP="008D1D92">
            <w:pPr>
              <w:snapToGrid w:val="0"/>
              <w:spacing w:before="80" w:line="160" w:lineRule="exact"/>
              <w:ind w:right="170"/>
              <w:jc w:val="right"/>
              <w:rPr>
                <w:rFonts w:eastAsia="Symbol"/>
              </w:rPr>
            </w:pPr>
            <w:r w:rsidRPr="00247B66">
              <w:t>0,2</w:t>
            </w:r>
          </w:p>
        </w:tc>
        <w:tc>
          <w:tcPr>
            <w:tcW w:w="760" w:type="dxa"/>
            <w:tcBorders>
              <w:left w:val="single" w:sz="6" w:space="0" w:color="000000"/>
            </w:tcBorders>
            <w:shd w:val="clear" w:color="auto" w:fill="auto"/>
            <w:vAlign w:val="bottom"/>
          </w:tcPr>
          <w:p w14:paraId="0E5DE6DA" w14:textId="7A294E7A" w:rsidR="00247B66" w:rsidRPr="00247B66" w:rsidRDefault="00247B66" w:rsidP="008D1D92">
            <w:pPr>
              <w:snapToGrid w:val="0"/>
              <w:spacing w:before="80" w:line="160" w:lineRule="exact"/>
              <w:ind w:right="170"/>
              <w:jc w:val="right"/>
              <w:rPr>
                <w:rFonts w:eastAsia="Symbol"/>
              </w:rPr>
            </w:pPr>
            <w:r w:rsidRPr="00247B66">
              <w:t>0,0</w:t>
            </w:r>
          </w:p>
        </w:tc>
        <w:tc>
          <w:tcPr>
            <w:tcW w:w="760" w:type="dxa"/>
            <w:tcBorders>
              <w:left w:val="single" w:sz="6" w:space="0" w:color="000000"/>
            </w:tcBorders>
            <w:shd w:val="clear" w:color="auto" w:fill="auto"/>
            <w:vAlign w:val="bottom"/>
          </w:tcPr>
          <w:p w14:paraId="436DDF8F" w14:textId="31F95178" w:rsidR="00247B66" w:rsidRPr="00247B66" w:rsidRDefault="00247B66" w:rsidP="008D1D92">
            <w:pPr>
              <w:snapToGrid w:val="0"/>
              <w:spacing w:before="80" w:line="160" w:lineRule="exact"/>
              <w:ind w:right="170"/>
              <w:jc w:val="right"/>
              <w:rPr>
                <w:rFonts w:eastAsia="Symbol"/>
              </w:rPr>
            </w:pPr>
            <w:r w:rsidRPr="00247B66">
              <w:t>0,0</w:t>
            </w:r>
          </w:p>
        </w:tc>
        <w:tc>
          <w:tcPr>
            <w:tcW w:w="760" w:type="dxa"/>
            <w:tcBorders>
              <w:left w:val="single" w:sz="6" w:space="0" w:color="000000"/>
            </w:tcBorders>
            <w:shd w:val="clear" w:color="auto" w:fill="auto"/>
            <w:vAlign w:val="bottom"/>
          </w:tcPr>
          <w:p w14:paraId="69264AC9" w14:textId="44711A06" w:rsidR="00247B66" w:rsidRPr="00247B66" w:rsidRDefault="00247B66" w:rsidP="008D1D92">
            <w:pPr>
              <w:snapToGrid w:val="0"/>
              <w:spacing w:before="80" w:line="160" w:lineRule="exact"/>
              <w:ind w:right="170"/>
              <w:jc w:val="right"/>
              <w:rPr>
                <w:rFonts w:eastAsia="Symbol"/>
                <w:lang w:val="en-US"/>
              </w:rPr>
            </w:pPr>
            <w:r w:rsidRPr="00247B66">
              <w:t>-</w:t>
            </w:r>
          </w:p>
        </w:tc>
        <w:tc>
          <w:tcPr>
            <w:tcW w:w="760" w:type="dxa"/>
            <w:tcBorders>
              <w:left w:val="single" w:sz="6" w:space="0" w:color="000000"/>
            </w:tcBorders>
            <w:shd w:val="clear" w:color="auto" w:fill="auto"/>
            <w:vAlign w:val="bottom"/>
          </w:tcPr>
          <w:p w14:paraId="7D0FF90D" w14:textId="1C6C1CEA" w:rsidR="00247B66" w:rsidRPr="00247B66" w:rsidRDefault="00247B66" w:rsidP="008D1D92">
            <w:pPr>
              <w:snapToGrid w:val="0"/>
              <w:spacing w:before="80" w:line="160" w:lineRule="exact"/>
              <w:ind w:right="170"/>
              <w:jc w:val="right"/>
              <w:rPr>
                <w:rFonts w:eastAsia="Symbol"/>
              </w:rPr>
            </w:pPr>
            <w:r w:rsidRPr="00247B66">
              <w:t>0,0</w:t>
            </w:r>
          </w:p>
        </w:tc>
        <w:tc>
          <w:tcPr>
            <w:tcW w:w="760" w:type="dxa"/>
            <w:tcBorders>
              <w:left w:val="single" w:sz="6" w:space="0" w:color="000000"/>
            </w:tcBorders>
            <w:shd w:val="clear" w:color="auto" w:fill="auto"/>
            <w:vAlign w:val="bottom"/>
          </w:tcPr>
          <w:p w14:paraId="68D26779" w14:textId="1919AB78" w:rsidR="00247B66" w:rsidRPr="00247B66" w:rsidRDefault="00247B66" w:rsidP="008D1D92">
            <w:pPr>
              <w:snapToGrid w:val="0"/>
              <w:spacing w:before="80" w:line="160" w:lineRule="exact"/>
              <w:ind w:right="170"/>
              <w:jc w:val="right"/>
              <w:rPr>
                <w:rFonts w:eastAsia="Symbol"/>
              </w:rPr>
            </w:pPr>
            <w:r w:rsidRPr="00247B66">
              <w:t>0,0</w:t>
            </w:r>
          </w:p>
        </w:tc>
        <w:tc>
          <w:tcPr>
            <w:tcW w:w="760" w:type="dxa"/>
            <w:tcBorders>
              <w:left w:val="single" w:sz="6" w:space="0" w:color="000000"/>
            </w:tcBorders>
            <w:shd w:val="clear" w:color="auto" w:fill="auto"/>
            <w:vAlign w:val="bottom"/>
          </w:tcPr>
          <w:p w14:paraId="6AD8819E" w14:textId="4449EF89" w:rsidR="00247B66" w:rsidRPr="00247B66" w:rsidRDefault="00247B66" w:rsidP="008D1D92">
            <w:pPr>
              <w:snapToGrid w:val="0"/>
              <w:spacing w:before="80" w:line="160" w:lineRule="exact"/>
              <w:ind w:right="170"/>
              <w:jc w:val="right"/>
              <w:rPr>
                <w:rFonts w:eastAsia="Symbol"/>
              </w:rPr>
            </w:pPr>
            <w:r w:rsidRPr="00247B66">
              <w:t>0,0</w:t>
            </w:r>
          </w:p>
        </w:tc>
        <w:tc>
          <w:tcPr>
            <w:tcW w:w="2326" w:type="dxa"/>
            <w:tcBorders>
              <w:left w:val="single" w:sz="6" w:space="0" w:color="000000"/>
            </w:tcBorders>
            <w:shd w:val="clear" w:color="auto" w:fill="auto"/>
            <w:vAlign w:val="bottom"/>
          </w:tcPr>
          <w:p w14:paraId="0EF1837C" w14:textId="77777777" w:rsidR="00247B66" w:rsidRPr="00247B66" w:rsidRDefault="00247B66" w:rsidP="001167CA">
            <w:pPr>
              <w:spacing w:before="80" w:line="160" w:lineRule="exact"/>
              <w:ind w:left="170"/>
            </w:pPr>
            <w:r w:rsidRPr="00247B66">
              <w:rPr>
                <w:rFonts w:eastAsia="Symbol"/>
                <w:i/>
              </w:rPr>
              <w:t>Armenia</w:t>
            </w:r>
          </w:p>
        </w:tc>
      </w:tr>
      <w:tr w:rsidR="00247B66" w:rsidRPr="00D21FE6" w14:paraId="452B0CAC" w14:textId="77777777" w:rsidTr="008D1D92">
        <w:trPr>
          <w:cantSplit/>
        </w:trPr>
        <w:tc>
          <w:tcPr>
            <w:tcW w:w="2277" w:type="dxa"/>
            <w:shd w:val="clear" w:color="auto" w:fill="auto"/>
            <w:vAlign w:val="bottom"/>
          </w:tcPr>
          <w:p w14:paraId="6392C62C" w14:textId="77777777" w:rsidR="00247B66" w:rsidRPr="00247B66" w:rsidRDefault="00247B66" w:rsidP="001167CA">
            <w:pPr>
              <w:spacing w:before="80" w:line="160" w:lineRule="exact"/>
              <w:ind w:left="113"/>
            </w:pPr>
            <w:r w:rsidRPr="00247B66">
              <w:rPr>
                <w:rFonts w:eastAsia="Symbol"/>
              </w:rPr>
              <w:t>Беларусь</w:t>
            </w:r>
          </w:p>
        </w:tc>
        <w:tc>
          <w:tcPr>
            <w:tcW w:w="759" w:type="dxa"/>
            <w:tcBorders>
              <w:left w:val="single" w:sz="6" w:space="0" w:color="000000"/>
            </w:tcBorders>
            <w:shd w:val="clear" w:color="auto" w:fill="auto"/>
            <w:vAlign w:val="bottom"/>
          </w:tcPr>
          <w:p w14:paraId="10C97D59" w14:textId="6C83B4DD" w:rsidR="00247B66" w:rsidRPr="00247B66" w:rsidRDefault="00247B66" w:rsidP="008D1D92">
            <w:pPr>
              <w:snapToGrid w:val="0"/>
              <w:spacing w:before="80" w:line="160" w:lineRule="exact"/>
              <w:ind w:right="170"/>
              <w:jc w:val="right"/>
              <w:rPr>
                <w:rFonts w:eastAsia="Symbol"/>
              </w:rPr>
            </w:pPr>
            <w:r w:rsidRPr="00247B66">
              <w:t>5,8</w:t>
            </w:r>
          </w:p>
        </w:tc>
        <w:tc>
          <w:tcPr>
            <w:tcW w:w="760" w:type="dxa"/>
            <w:tcBorders>
              <w:left w:val="single" w:sz="6" w:space="0" w:color="000000"/>
            </w:tcBorders>
            <w:shd w:val="clear" w:color="auto" w:fill="auto"/>
            <w:vAlign w:val="bottom"/>
          </w:tcPr>
          <w:p w14:paraId="1CDA805F" w14:textId="0AD532DF" w:rsidR="00247B66" w:rsidRPr="00247B66" w:rsidRDefault="00247B66" w:rsidP="008D1D92">
            <w:pPr>
              <w:snapToGrid w:val="0"/>
              <w:spacing w:before="80" w:line="160" w:lineRule="exact"/>
              <w:ind w:right="170"/>
              <w:jc w:val="right"/>
              <w:rPr>
                <w:rFonts w:eastAsia="Symbol"/>
              </w:rPr>
            </w:pPr>
            <w:r w:rsidRPr="00247B66">
              <w:t>0,7</w:t>
            </w:r>
          </w:p>
        </w:tc>
        <w:tc>
          <w:tcPr>
            <w:tcW w:w="760" w:type="dxa"/>
            <w:tcBorders>
              <w:left w:val="single" w:sz="6" w:space="0" w:color="000000"/>
            </w:tcBorders>
            <w:shd w:val="clear" w:color="auto" w:fill="auto"/>
            <w:vAlign w:val="bottom"/>
          </w:tcPr>
          <w:p w14:paraId="057B8978" w14:textId="0B62F567" w:rsidR="00247B66" w:rsidRPr="00247B66" w:rsidRDefault="00247B66" w:rsidP="008D1D92">
            <w:pPr>
              <w:snapToGrid w:val="0"/>
              <w:spacing w:before="80" w:line="160" w:lineRule="exact"/>
              <w:ind w:right="170"/>
              <w:jc w:val="right"/>
              <w:rPr>
                <w:rFonts w:eastAsia="Symbol"/>
              </w:rPr>
            </w:pPr>
            <w:r w:rsidRPr="00247B66">
              <w:t>0,2</w:t>
            </w:r>
          </w:p>
        </w:tc>
        <w:tc>
          <w:tcPr>
            <w:tcW w:w="760" w:type="dxa"/>
            <w:tcBorders>
              <w:left w:val="single" w:sz="6" w:space="0" w:color="000000"/>
            </w:tcBorders>
            <w:shd w:val="clear" w:color="auto" w:fill="auto"/>
            <w:vAlign w:val="bottom"/>
          </w:tcPr>
          <w:p w14:paraId="6F55629C" w14:textId="6A210FB8" w:rsidR="00247B66" w:rsidRPr="00247B66" w:rsidRDefault="00247B66" w:rsidP="008D1D92">
            <w:pPr>
              <w:snapToGrid w:val="0"/>
              <w:spacing w:before="80" w:line="160" w:lineRule="exact"/>
              <w:ind w:right="170"/>
              <w:jc w:val="right"/>
              <w:rPr>
                <w:rFonts w:eastAsia="Symbol"/>
              </w:rPr>
            </w:pPr>
            <w:r w:rsidRPr="00247B66">
              <w:t>-</w:t>
            </w:r>
          </w:p>
        </w:tc>
        <w:tc>
          <w:tcPr>
            <w:tcW w:w="760" w:type="dxa"/>
            <w:tcBorders>
              <w:left w:val="single" w:sz="6" w:space="0" w:color="000000"/>
            </w:tcBorders>
            <w:shd w:val="clear" w:color="auto" w:fill="auto"/>
            <w:vAlign w:val="bottom"/>
          </w:tcPr>
          <w:p w14:paraId="39B4E658" w14:textId="66BAC4AD" w:rsidR="00247B66" w:rsidRPr="00247B66" w:rsidRDefault="00247B66" w:rsidP="008D1D92">
            <w:pPr>
              <w:snapToGrid w:val="0"/>
              <w:spacing w:before="80" w:line="160" w:lineRule="exact"/>
              <w:ind w:right="170"/>
              <w:jc w:val="right"/>
              <w:rPr>
                <w:rFonts w:eastAsia="Symbol"/>
              </w:rPr>
            </w:pPr>
            <w:r w:rsidRPr="00247B66">
              <w:t>0,4</w:t>
            </w:r>
          </w:p>
        </w:tc>
        <w:tc>
          <w:tcPr>
            <w:tcW w:w="760" w:type="dxa"/>
            <w:tcBorders>
              <w:left w:val="single" w:sz="6" w:space="0" w:color="000000"/>
            </w:tcBorders>
            <w:shd w:val="clear" w:color="auto" w:fill="auto"/>
            <w:vAlign w:val="bottom"/>
          </w:tcPr>
          <w:p w14:paraId="6BF5988E" w14:textId="01328107" w:rsidR="00247B66" w:rsidRPr="00247B66" w:rsidRDefault="00247B66" w:rsidP="008D1D92">
            <w:pPr>
              <w:snapToGrid w:val="0"/>
              <w:spacing w:before="80" w:line="160" w:lineRule="exact"/>
              <w:ind w:right="170"/>
              <w:jc w:val="right"/>
              <w:rPr>
                <w:rFonts w:eastAsia="Symbol"/>
              </w:rPr>
            </w:pPr>
            <w:r w:rsidRPr="00247B66">
              <w:t>0,1</w:t>
            </w:r>
          </w:p>
        </w:tc>
        <w:tc>
          <w:tcPr>
            <w:tcW w:w="760" w:type="dxa"/>
            <w:tcBorders>
              <w:left w:val="single" w:sz="6" w:space="0" w:color="000000"/>
            </w:tcBorders>
            <w:shd w:val="clear" w:color="auto" w:fill="auto"/>
            <w:vAlign w:val="bottom"/>
          </w:tcPr>
          <w:p w14:paraId="47EA7094" w14:textId="7184E517" w:rsidR="00247B66" w:rsidRPr="00247B66" w:rsidRDefault="00247B66" w:rsidP="008D1D92">
            <w:pPr>
              <w:snapToGrid w:val="0"/>
              <w:spacing w:before="80" w:line="160" w:lineRule="exact"/>
              <w:ind w:right="170"/>
              <w:jc w:val="right"/>
              <w:rPr>
                <w:rFonts w:eastAsia="Symbol"/>
              </w:rPr>
            </w:pPr>
            <w:r w:rsidRPr="00247B66">
              <w:t>0,3</w:t>
            </w:r>
          </w:p>
        </w:tc>
        <w:tc>
          <w:tcPr>
            <w:tcW w:w="2326" w:type="dxa"/>
            <w:tcBorders>
              <w:left w:val="single" w:sz="6" w:space="0" w:color="000000"/>
            </w:tcBorders>
            <w:shd w:val="clear" w:color="auto" w:fill="auto"/>
            <w:vAlign w:val="bottom"/>
          </w:tcPr>
          <w:p w14:paraId="07EDB450" w14:textId="77777777" w:rsidR="00247B66" w:rsidRPr="00247B66" w:rsidRDefault="00247B66" w:rsidP="001167CA">
            <w:pPr>
              <w:spacing w:before="80" w:line="160" w:lineRule="exact"/>
              <w:ind w:left="170"/>
            </w:pPr>
            <w:r w:rsidRPr="00247B66">
              <w:rPr>
                <w:rFonts w:eastAsia="Symbol"/>
                <w:i/>
              </w:rPr>
              <w:t>Belarus</w:t>
            </w:r>
          </w:p>
        </w:tc>
      </w:tr>
      <w:tr w:rsidR="00247B66" w:rsidRPr="00D21FE6" w14:paraId="6A4F0B29" w14:textId="77777777" w:rsidTr="008D1D92">
        <w:trPr>
          <w:cantSplit/>
        </w:trPr>
        <w:tc>
          <w:tcPr>
            <w:tcW w:w="2277" w:type="dxa"/>
            <w:shd w:val="clear" w:color="auto" w:fill="auto"/>
            <w:vAlign w:val="bottom"/>
          </w:tcPr>
          <w:p w14:paraId="1F91F163" w14:textId="77777777" w:rsidR="00247B66" w:rsidRPr="00247B66" w:rsidRDefault="00247B66" w:rsidP="001167CA">
            <w:pPr>
              <w:spacing w:before="80" w:line="160" w:lineRule="exact"/>
              <w:ind w:left="113"/>
            </w:pPr>
            <w:r w:rsidRPr="00247B66">
              <w:rPr>
                <w:rFonts w:eastAsia="Symbol"/>
              </w:rPr>
              <w:t>Казахстан</w:t>
            </w:r>
          </w:p>
        </w:tc>
        <w:tc>
          <w:tcPr>
            <w:tcW w:w="759" w:type="dxa"/>
            <w:tcBorders>
              <w:left w:val="single" w:sz="6" w:space="0" w:color="000000"/>
            </w:tcBorders>
            <w:shd w:val="clear" w:color="auto" w:fill="auto"/>
            <w:vAlign w:val="bottom"/>
          </w:tcPr>
          <w:p w14:paraId="3CE620B5" w14:textId="7AFEC02E" w:rsidR="00247B66" w:rsidRPr="00247B66" w:rsidRDefault="00247B66" w:rsidP="008D1D92">
            <w:pPr>
              <w:snapToGrid w:val="0"/>
              <w:spacing w:before="80" w:line="160" w:lineRule="exact"/>
              <w:ind w:right="170"/>
              <w:jc w:val="right"/>
              <w:rPr>
                <w:rFonts w:eastAsia="Symbol"/>
              </w:rPr>
            </w:pPr>
            <w:r w:rsidRPr="00247B66">
              <w:t>23,8</w:t>
            </w:r>
          </w:p>
        </w:tc>
        <w:tc>
          <w:tcPr>
            <w:tcW w:w="760" w:type="dxa"/>
            <w:tcBorders>
              <w:left w:val="single" w:sz="6" w:space="0" w:color="000000"/>
            </w:tcBorders>
            <w:shd w:val="clear" w:color="auto" w:fill="auto"/>
            <w:vAlign w:val="bottom"/>
          </w:tcPr>
          <w:p w14:paraId="63818D01" w14:textId="489C727C" w:rsidR="00247B66" w:rsidRPr="00247B66" w:rsidRDefault="00247B66" w:rsidP="008D1D92">
            <w:pPr>
              <w:snapToGrid w:val="0"/>
              <w:spacing w:before="80" w:line="160" w:lineRule="exact"/>
              <w:ind w:right="170"/>
              <w:jc w:val="right"/>
              <w:rPr>
                <w:rFonts w:eastAsia="Symbol"/>
              </w:rPr>
            </w:pPr>
            <w:r w:rsidRPr="00247B66">
              <w:t>13,8</w:t>
            </w:r>
          </w:p>
        </w:tc>
        <w:tc>
          <w:tcPr>
            <w:tcW w:w="760" w:type="dxa"/>
            <w:tcBorders>
              <w:left w:val="single" w:sz="6" w:space="0" w:color="000000"/>
            </w:tcBorders>
            <w:shd w:val="clear" w:color="auto" w:fill="auto"/>
            <w:vAlign w:val="bottom"/>
          </w:tcPr>
          <w:p w14:paraId="7C0B439D" w14:textId="3168E894" w:rsidR="00247B66" w:rsidRPr="00247B66" w:rsidRDefault="00247B66" w:rsidP="008D1D92">
            <w:pPr>
              <w:snapToGrid w:val="0"/>
              <w:spacing w:before="80" w:line="160" w:lineRule="exact"/>
              <w:ind w:right="170"/>
              <w:jc w:val="right"/>
              <w:rPr>
                <w:rFonts w:eastAsia="Symbol"/>
              </w:rPr>
            </w:pPr>
            <w:r w:rsidRPr="00247B66">
              <w:t>0,0</w:t>
            </w:r>
          </w:p>
        </w:tc>
        <w:tc>
          <w:tcPr>
            <w:tcW w:w="760" w:type="dxa"/>
            <w:tcBorders>
              <w:left w:val="single" w:sz="6" w:space="0" w:color="000000"/>
            </w:tcBorders>
            <w:shd w:val="clear" w:color="auto" w:fill="auto"/>
            <w:vAlign w:val="bottom"/>
          </w:tcPr>
          <w:p w14:paraId="572DDF96" w14:textId="7CED48C0" w:rsidR="00247B66" w:rsidRPr="00247B66" w:rsidRDefault="00247B66" w:rsidP="008D1D92">
            <w:pPr>
              <w:snapToGrid w:val="0"/>
              <w:spacing w:before="80" w:line="160" w:lineRule="exact"/>
              <w:ind w:right="170"/>
              <w:jc w:val="right"/>
              <w:rPr>
                <w:rFonts w:eastAsia="Symbol"/>
              </w:rPr>
            </w:pPr>
            <w:r w:rsidRPr="00247B66">
              <w:t>0,1</w:t>
            </w:r>
          </w:p>
        </w:tc>
        <w:tc>
          <w:tcPr>
            <w:tcW w:w="760" w:type="dxa"/>
            <w:tcBorders>
              <w:left w:val="single" w:sz="6" w:space="0" w:color="000000"/>
            </w:tcBorders>
            <w:shd w:val="clear" w:color="auto" w:fill="auto"/>
            <w:vAlign w:val="bottom"/>
          </w:tcPr>
          <w:p w14:paraId="15E75995" w14:textId="2742B023" w:rsidR="00247B66" w:rsidRPr="00247B66" w:rsidRDefault="00247B66" w:rsidP="008D1D92">
            <w:pPr>
              <w:snapToGrid w:val="0"/>
              <w:spacing w:before="80" w:line="160" w:lineRule="exact"/>
              <w:ind w:right="170"/>
              <w:jc w:val="right"/>
              <w:rPr>
                <w:rFonts w:eastAsia="Symbol"/>
              </w:rPr>
            </w:pPr>
            <w:r w:rsidRPr="00247B66">
              <w:t>2,6</w:t>
            </w:r>
          </w:p>
        </w:tc>
        <w:tc>
          <w:tcPr>
            <w:tcW w:w="760" w:type="dxa"/>
            <w:tcBorders>
              <w:left w:val="single" w:sz="6" w:space="0" w:color="000000"/>
            </w:tcBorders>
            <w:shd w:val="clear" w:color="auto" w:fill="auto"/>
            <w:vAlign w:val="bottom"/>
          </w:tcPr>
          <w:p w14:paraId="676465AB" w14:textId="7B7210B8" w:rsidR="00247B66" w:rsidRPr="00247B66" w:rsidRDefault="00247B66" w:rsidP="008D1D92">
            <w:pPr>
              <w:snapToGrid w:val="0"/>
              <w:spacing w:before="80" w:line="160" w:lineRule="exact"/>
              <w:ind w:right="170"/>
              <w:jc w:val="right"/>
              <w:rPr>
                <w:rFonts w:eastAsia="Symbol"/>
              </w:rPr>
            </w:pPr>
            <w:r w:rsidRPr="00247B66">
              <w:t>0,2</w:t>
            </w:r>
          </w:p>
        </w:tc>
        <w:tc>
          <w:tcPr>
            <w:tcW w:w="760" w:type="dxa"/>
            <w:tcBorders>
              <w:left w:val="single" w:sz="6" w:space="0" w:color="000000"/>
            </w:tcBorders>
            <w:shd w:val="clear" w:color="auto" w:fill="auto"/>
            <w:vAlign w:val="bottom"/>
          </w:tcPr>
          <w:p w14:paraId="119D4856" w14:textId="0D9B5BF6" w:rsidR="00247B66" w:rsidRPr="00247B66" w:rsidRDefault="00247B66" w:rsidP="008D1D92">
            <w:pPr>
              <w:snapToGrid w:val="0"/>
              <w:spacing w:before="80" w:line="160" w:lineRule="exact"/>
              <w:ind w:right="170"/>
              <w:jc w:val="right"/>
              <w:rPr>
                <w:rFonts w:eastAsia="Symbol"/>
              </w:rPr>
            </w:pPr>
            <w:r w:rsidRPr="00247B66">
              <w:t>0,2</w:t>
            </w:r>
          </w:p>
        </w:tc>
        <w:tc>
          <w:tcPr>
            <w:tcW w:w="2326" w:type="dxa"/>
            <w:tcBorders>
              <w:left w:val="single" w:sz="6" w:space="0" w:color="000000"/>
            </w:tcBorders>
            <w:shd w:val="clear" w:color="auto" w:fill="auto"/>
            <w:vAlign w:val="bottom"/>
          </w:tcPr>
          <w:p w14:paraId="59ECBE58" w14:textId="77777777" w:rsidR="00247B66" w:rsidRPr="00247B66" w:rsidRDefault="00247B66" w:rsidP="001167CA">
            <w:pPr>
              <w:spacing w:before="80" w:line="160" w:lineRule="exact"/>
              <w:ind w:left="170"/>
            </w:pPr>
            <w:r w:rsidRPr="00247B66">
              <w:rPr>
                <w:rFonts w:eastAsia="Symbol"/>
                <w:i/>
              </w:rPr>
              <w:t>Kazakhstan</w:t>
            </w:r>
          </w:p>
        </w:tc>
      </w:tr>
      <w:tr w:rsidR="00247B66" w:rsidRPr="00D21FE6" w14:paraId="2B9A625C" w14:textId="77777777" w:rsidTr="008D1D92">
        <w:trPr>
          <w:cantSplit/>
        </w:trPr>
        <w:tc>
          <w:tcPr>
            <w:tcW w:w="2277" w:type="dxa"/>
            <w:shd w:val="clear" w:color="auto" w:fill="auto"/>
            <w:vAlign w:val="bottom"/>
          </w:tcPr>
          <w:p w14:paraId="756C11E3" w14:textId="77777777" w:rsidR="00247B66" w:rsidRPr="00247B66" w:rsidRDefault="00247B66" w:rsidP="001167CA">
            <w:pPr>
              <w:spacing w:before="80" w:line="160" w:lineRule="exact"/>
              <w:ind w:left="113"/>
            </w:pPr>
            <w:r w:rsidRPr="00247B66">
              <w:rPr>
                <w:rFonts w:eastAsia="Symbol"/>
              </w:rPr>
              <w:t>Киргизия</w:t>
            </w:r>
          </w:p>
        </w:tc>
        <w:tc>
          <w:tcPr>
            <w:tcW w:w="759" w:type="dxa"/>
            <w:tcBorders>
              <w:left w:val="single" w:sz="6" w:space="0" w:color="000000"/>
            </w:tcBorders>
            <w:shd w:val="clear" w:color="auto" w:fill="auto"/>
            <w:vAlign w:val="bottom"/>
          </w:tcPr>
          <w:p w14:paraId="4DF7242E" w14:textId="1F923DCE" w:rsidR="00247B66" w:rsidRPr="00247B66" w:rsidRDefault="00247B66" w:rsidP="008D1D92">
            <w:pPr>
              <w:snapToGrid w:val="0"/>
              <w:spacing w:before="80" w:line="160" w:lineRule="exact"/>
              <w:ind w:right="170"/>
              <w:jc w:val="right"/>
              <w:rPr>
                <w:rFonts w:eastAsia="Symbol"/>
              </w:rPr>
            </w:pPr>
            <w:r w:rsidRPr="00247B66">
              <w:t>1,2</w:t>
            </w:r>
          </w:p>
        </w:tc>
        <w:tc>
          <w:tcPr>
            <w:tcW w:w="760" w:type="dxa"/>
            <w:tcBorders>
              <w:left w:val="single" w:sz="6" w:space="0" w:color="000000"/>
            </w:tcBorders>
            <w:shd w:val="clear" w:color="auto" w:fill="auto"/>
            <w:vAlign w:val="bottom"/>
          </w:tcPr>
          <w:p w14:paraId="1D33D626" w14:textId="36F7CC47" w:rsidR="00247B66" w:rsidRPr="00247B66" w:rsidRDefault="00247B66" w:rsidP="008D1D92">
            <w:pPr>
              <w:snapToGrid w:val="0"/>
              <w:spacing w:before="80" w:line="160" w:lineRule="exact"/>
              <w:ind w:right="170"/>
              <w:jc w:val="right"/>
              <w:rPr>
                <w:rFonts w:eastAsia="Symbol"/>
              </w:rPr>
            </w:pPr>
            <w:r w:rsidRPr="00247B66">
              <w:t>0,2</w:t>
            </w:r>
          </w:p>
        </w:tc>
        <w:tc>
          <w:tcPr>
            <w:tcW w:w="760" w:type="dxa"/>
            <w:tcBorders>
              <w:left w:val="single" w:sz="6" w:space="0" w:color="000000"/>
            </w:tcBorders>
            <w:shd w:val="clear" w:color="auto" w:fill="auto"/>
            <w:vAlign w:val="bottom"/>
          </w:tcPr>
          <w:p w14:paraId="68AB36AF" w14:textId="3A72AF89" w:rsidR="00247B66" w:rsidRPr="00247B66" w:rsidRDefault="00247B66" w:rsidP="008D1D92">
            <w:pPr>
              <w:snapToGrid w:val="0"/>
              <w:spacing w:before="80" w:line="160" w:lineRule="exact"/>
              <w:ind w:right="170"/>
              <w:jc w:val="right"/>
              <w:rPr>
                <w:rFonts w:eastAsia="Symbol"/>
              </w:rPr>
            </w:pPr>
            <w:r w:rsidRPr="00247B66">
              <w:t>-</w:t>
            </w:r>
          </w:p>
        </w:tc>
        <w:tc>
          <w:tcPr>
            <w:tcW w:w="760" w:type="dxa"/>
            <w:tcBorders>
              <w:left w:val="single" w:sz="6" w:space="0" w:color="000000"/>
            </w:tcBorders>
            <w:shd w:val="clear" w:color="auto" w:fill="auto"/>
            <w:vAlign w:val="bottom"/>
          </w:tcPr>
          <w:p w14:paraId="0B5DD156" w14:textId="0C4A6671" w:rsidR="00247B66" w:rsidRPr="00247B66" w:rsidRDefault="00247B66" w:rsidP="008D1D92">
            <w:pPr>
              <w:snapToGrid w:val="0"/>
              <w:spacing w:before="80" w:line="160" w:lineRule="exact"/>
              <w:ind w:right="170"/>
              <w:jc w:val="right"/>
              <w:rPr>
                <w:rFonts w:eastAsia="Symbol"/>
              </w:rPr>
            </w:pPr>
            <w:r w:rsidRPr="00247B66">
              <w:t>0,0</w:t>
            </w:r>
          </w:p>
        </w:tc>
        <w:tc>
          <w:tcPr>
            <w:tcW w:w="760" w:type="dxa"/>
            <w:tcBorders>
              <w:left w:val="single" w:sz="6" w:space="0" w:color="000000"/>
            </w:tcBorders>
            <w:shd w:val="clear" w:color="auto" w:fill="auto"/>
            <w:vAlign w:val="bottom"/>
          </w:tcPr>
          <w:p w14:paraId="29348A17" w14:textId="075E6B97" w:rsidR="00247B66" w:rsidRPr="00247B66" w:rsidRDefault="00247B66" w:rsidP="008D1D92">
            <w:pPr>
              <w:snapToGrid w:val="0"/>
              <w:spacing w:before="80" w:line="160" w:lineRule="exact"/>
              <w:ind w:right="170"/>
              <w:jc w:val="right"/>
              <w:rPr>
                <w:rFonts w:eastAsia="Symbol"/>
              </w:rPr>
            </w:pPr>
            <w:r w:rsidRPr="00247B66">
              <w:t>0,2</w:t>
            </w:r>
          </w:p>
        </w:tc>
        <w:tc>
          <w:tcPr>
            <w:tcW w:w="760" w:type="dxa"/>
            <w:tcBorders>
              <w:left w:val="single" w:sz="6" w:space="0" w:color="000000"/>
            </w:tcBorders>
            <w:shd w:val="clear" w:color="auto" w:fill="auto"/>
            <w:vAlign w:val="bottom"/>
          </w:tcPr>
          <w:p w14:paraId="5FA25085" w14:textId="0A7F1EEC" w:rsidR="00247B66" w:rsidRPr="00247B66" w:rsidRDefault="00247B66" w:rsidP="008D1D92">
            <w:pPr>
              <w:snapToGrid w:val="0"/>
              <w:spacing w:before="80" w:line="160" w:lineRule="exact"/>
              <w:ind w:right="170"/>
              <w:jc w:val="right"/>
              <w:rPr>
                <w:rFonts w:eastAsia="Symbol"/>
              </w:rPr>
            </w:pPr>
            <w:r w:rsidRPr="00247B66">
              <w:t>0,0</w:t>
            </w:r>
          </w:p>
        </w:tc>
        <w:tc>
          <w:tcPr>
            <w:tcW w:w="760" w:type="dxa"/>
            <w:tcBorders>
              <w:left w:val="single" w:sz="6" w:space="0" w:color="000000"/>
            </w:tcBorders>
            <w:shd w:val="clear" w:color="auto" w:fill="auto"/>
            <w:vAlign w:val="bottom"/>
          </w:tcPr>
          <w:p w14:paraId="70F7F90C" w14:textId="181C77BF" w:rsidR="00247B66" w:rsidRPr="00247B66" w:rsidRDefault="00247B66" w:rsidP="008D1D92">
            <w:pPr>
              <w:snapToGrid w:val="0"/>
              <w:spacing w:before="80" w:line="160" w:lineRule="exact"/>
              <w:ind w:right="170"/>
              <w:jc w:val="right"/>
              <w:rPr>
                <w:rFonts w:eastAsia="Symbol"/>
              </w:rPr>
            </w:pPr>
            <w:r w:rsidRPr="00247B66">
              <w:t>0,1</w:t>
            </w:r>
          </w:p>
        </w:tc>
        <w:tc>
          <w:tcPr>
            <w:tcW w:w="2326" w:type="dxa"/>
            <w:tcBorders>
              <w:left w:val="single" w:sz="6" w:space="0" w:color="000000"/>
            </w:tcBorders>
            <w:shd w:val="clear" w:color="auto" w:fill="auto"/>
            <w:vAlign w:val="bottom"/>
          </w:tcPr>
          <w:p w14:paraId="741A2F6D" w14:textId="77777777" w:rsidR="00247B66" w:rsidRPr="00247B66" w:rsidRDefault="00247B66" w:rsidP="001167CA">
            <w:pPr>
              <w:spacing w:before="80" w:line="160" w:lineRule="exact"/>
              <w:ind w:left="170"/>
            </w:pPr>
            <w:r w:rsidRPr="00247B66">
              <w:rPr>
                <w:rFonts w:eastAsia="Symbol"/>
                <w:i/>
              </w:rPr>
              <w:t>Kyrgyzstan</w:t>
            </w:r>
          </w:p>
        </w:tc>
      </w:tr>
      <w:tr w:rsidR="00247B66" w:rsidRPr="00D21FE6" w14:paraId="0DC6C3DF" w14:textId="77777777" w:rsidTr="008D1D92">
        <w:trPr>
          <w:cantSplit/>
        </w:trPr>
        <w:tc>
          <w:tcPr>
            <w:tcW w:w="2277" w:type="dxa"/>
            <w:shd w:val="clear" w:color="auto" w:fill="auto"/>
            <w:vAlign w:val="bottom"/>
          </w:tcPr>
          <w:p w14:paraId="5CBC1D57" w14:textId="77777777" w:rsidR="00247B66" w:rsidRPr="00247B66" w:rsidRDefault="00247B66" w:rsidP="001167CA">
            <w:pPr>
              <w:spacing w:before="80" w:line="160" w:lineRule="exact"/>
              <w:ind w:left="113"/>
            </w:pPr>
            <w:r w:rsidRPr="00247B66">
              <w:rPr>
                <w:rFonts w:eastAsia="Symbol"/>
              </w:rPr>
              <w:t>Республика Молдова</w:t>
            </w:r>
          </w:p>
        </w:tc>
        <w:tc>
          <w:tcPr>
            <w:tcW w:w="759" w:type="dxa"/>
            <w:tcBorders>
              <w:left w:val="single" w:sz="6" w:space="0" w:color="000000"/>
            </w:tcBorders>
            <w:shd w:val="clear" w:color="auto" w:fill="auto"/>
            <w:vAlign w:val="bottom"/>
          </w:tcPr>
          <w:p w14:paraId="37BE7C1B" w14:textId="59D5A352" w:rsidR="00247B66" w:rsidRPr="00247B66" w:rsidRDefault="00247B66" w:rsidP="008D1D92">
            <w:pPr>
              <w:snapToGrid w:val="0"/>
              <w:spacing w:before="80" w:line="160" w:lineRule="exact"/>
              <w:ind w:right="170"/>
              <w:jc w:val="right"/>
              <w:rPr>
                <w:rFonts w:eastAsia="Symbol"/>
              </w:rPr>
            </w:pPr>
            <w:r w:rsidRPr="00247B66">
              <w:t>1,6</w:t>
            </w:r>
          </w:p>
        </w:tc>
        <w:tc>
          <w:tcPr>
            <w:tcW w:w="760" w:type="dxa"/>
            <w:tcBorders>
              <w:left w:val="single" w:sz="6" w:space="0" w:color="000000"/>
            </w:tcBorders>
            <w:shd w:val="clear" w:color="auto" w:fill="auto"/>
            <w:vAlign w:val="bottom"/>
          </w:tcPr>
          <w:p w14:paraId="21ABE80F" w14:textId="11BCD3ED" w:rsidR="00247B66" w:rsidRPr="00247B66" w:rsidRDefault="00247B66" w:rsidP="008D1D92">
            <w:pPr>
              <w:snapToGrid w:val="0"/>
              <w:spacing w:before="80" w:line="160" w:lineRule="exact"/>
              <w:ind w:right="170"/>
              <w:jc w:val="right"/>
              <w:rPr>
                <w:rFonts w:eastAsia="Symbol"/>
              </w:rPr>
            </w:pPr>
            <w:r w:rsidRPr="00247B66">
              <w:t>0,4</w:t>
            </w:r>
          </w:p>
        </w:tc>
        <w:tc>
          <w:tcPr>
            <w:tcW w:w="760" w:type="dxa"/>
            <w:tcBorders>
              <w:left w:val="single" w:sz="6" w:space="0" w:color="000000"/>
            </w:tcBorders>
            <w:shd w:val="clear" w:color="auto" w:fill="auto"/>
            <w:vAlign w:val="bottom"/>
          </w:tcPr>
          <w:p w14:paraId="5AF24F87" w14:textId="6566843F" w:rsidR="00247B66" w:rsidRPr="00247B66" w:rsidRDefault="00247B66" w:rsidP="008D1D92">
            <w:pPr>
              <w:snapToGrid w:val="0"/>
              <w:spacing w:before="80" w:line="160" w:lineRule="exact"/>
              <w:ind w:right="170"/>
              <w:jc w:val="right"/>
              <w:rPr>
                <w:rFonts w:eastAsia="Symbol"/>
              </w:rPr>
            </w:pPr>
            <w:r w:rsidRPr="00247B66">
              <w:t>0,0</w:t>
            </w:r>
          </w:p>
        </w:tc>
        <w:tc>
          <w:tcPr>
            <w:tcW w:w="760" w:type="dxa"/>
            <w:tcBorders>
              <w:left w:val="single" w:sz="6" w:space="0" w:color="000000"/>
            </w:tcBorders>
            <w:shd w:val="clear" w:color="auto" w:fill="auto"/>
            <w:vAlign w:val="bottom"/>
          </w:tcPr>
          <w:p w14:paraId="1CE1E435" w14:textId="0BD2E45D" w:rsidR="00247B66" w:rsidRPr="00247B66" w:rsidRDefault="00247B66" w:rsidP="008D1D92">
            <w:pPr>
              <w:snapToGrid w:val="0"/>
              <w:spacing w:before="80" w:line="160" w:lineRule="exact"/>
              <w:ind w:right="170"/>
              <w:jc w:val="right"/>
              <w:rPr>
                <w:rFonts w:eastAsia="Symbol"/>
              </w:rPr>
            </w:pPr>
            <w:r w:rsidRPr="00247B66">
              <w:t>-</w:t>
            </w:r>
          </w:p>
        </w:tc>
        <w:tc>
          <w:tcPr>
            <w:tcW w:w="760" w:type="dxa"/>
            <w:tcBorders>
              <w:left w:val="single" w:sz="6" w:space="0" w:color="000000"/>
            </w:tcBorders>
            <w:shd w:val="clear" w:color="auto" w:fill="auto"/>
            <w:vAlign w:val="bottom"/>
          </w:tcPr>
          <w:p w14:paraId="20FC89E4" w14:textId="009F82D7" w:rsidR="00247B66" w:rsidRPr="00247B66" w:rsidRDefault="00247B66" w:rsidP="008D1D92">
            <w:pPr>
              <w:snapToGrid w:val="0"/>
              <w:spacing w:before="80" w:line="160" w:lineRule="exact"/>
              <w:ind w:right="170"/>
              <w:jc w:val="right"/>
              <w:rPr>
                <w:rFonts w:eastAsia="Symbol"/>
              </w:rPr>
            </w:pPr>
            <w:r w:rsidRPr="00247B66">
              <w:t>0,0</w:t>
            </w:r>
          </w:p>
        </w:tc>
        <w:tc>
          <w:tcPr>
            <w:tcW w:w="760" w:type="dxa"/>
            <w:tcBorders>
              <w:left w:val="single" w:sz="6" w:space="0" w:color="000000"/>
            </w:tcBorders>
            <w:shd w:val="clear" w:color="auto" w:fill="auto"/>
            <w:vAlign w:val="bottom"/>
          </w:tcPr>
          <w:p w14:paraId="1342B1FE" w14:textId="64E0C78A" w:rsidR="00247B66" w:rsidRPr="00247B66" w:rsidRDefault="00247B66" w:rsidP="008D1D92">
            <w:pPr>
              <w:snapToGrid w:val="0"/>
              <w:spacing w:before="80" w:line="160" w:lineRule="exact"/>
              <w:ind w:right="170"/>
              <w:jc w:val="right"/>
              <w:rPr>
                <w:rFonts w:eastAsia="Symbol"/>
              </w:rPr>
            </w:pPr>
            <w:r w:rsidRPr="00247B66">
              <w:t>0,0</w:t>
            </w:r>
          </w:p>
        </w:tc>
        <w:tc>
          <w:tcPr>
            <w:tcW w:w="760" w:type="dxa"/>
            <w:tcBorders>
              <w:left w:val="single" w:sz="6" w:space="0" w:color="000000"/>
            </w:tcBorders>
            <w:shd w:val="clear" w:color="auto" w:fill="auto"/>
            <w:vAlign w:val="bottom"/>
          </w:tcPr>
          <w:p w14:paraId="00B31FAA" w14:textId="14567C9F" w:rsidR="00247B66" w:rsidRPr="00247B66" w:rsidRDefault="00247B66" w:rsidP="008D1D92">
            <w:pPr>
              <w:snapToGrid w:val="0"/>
              <w:spacing w:before="80" w:line="160" w:lineRule="exact"/>
              <w:ind w:right="170"/>
              <w:jc w:val="right"/>
              <w:rPr>
                <w:rFonts w:eastAsia="Symbol"/>
              </w:rPr>
            </w:pPr>
            <w:r w:rsidRPr="00247B66">
              <w:t>0,5</w:t>
            </w:r>
          </w:p>
        </w:tc>
        <w:tc>
          <w:tcPr>
            <w:tcW w:w="2326" w:type="dxa"/>
            <w:tcBorders>
              <w:left w:val="single" w:sz="6" w:space="0" w:color="000000"/>
            </w:tcBorders>
            <w:shd w:val="clear" w:color="auto" w:fill="auto"/>
            <w:vAlign w:val="bottom"/>
          </w:tcPr>
          <w:p w14:paraId="72D26DAF" w14:textId="77777777" w:rsidR="00247B66" w:rsidRPr="00247B66" w:rsidRDefault="00247B66" w:rsidP="001167CA">
            <w:pPr>
              <w:spacing w:before="80" w:line="160" w:lineRule="exact"/>
              <w:ind w:left="170"/>
            </w:pPr>
            <w:r w:rsidRPr="00247B66">
              <w:rPr>
                <w:rFonts w:eastAsia="Symbol"/>
                <w:i/>
              </w:rPr>
              <w:t>Republic of Moldova</w:t>
            </w:r>
          </w:p>
        </w:tc>
      </w:tr>
      <w:tr w:rsidR="00247B66" w:rsidRPr="00D21FE6" w14:paraId="3DB97486" w14:textId="77777777" w:rsidTr="008D1D92">
        <w:trPr>
          <w:cantSplit/>
        </w:trPr>
        <w:tc>
          <w:tcPr>
            <w:tcW w:w="2277" w:type="dxa"/>
            <w:shd w:val="clear" w:color="auto" w:fill="auto"/>
            <w:vAlign w:val="bottom"/>
          </w:tcPr>
          <w:p w14:paraId="1D54F33E" w14:textId="77777777" w:rsidR="00247B66" w:rsidRPr="00247B66" w:rsidRDefault="00247B66" w:rsidP="001167CA">
            <w:pPr>
              <w:spacing w:before="80" w:line="160" w:lineRule="exact"/>
              <w:ind w:left="113"/>
            </w:pPr>
            <w:r w:rsidRPr="00247B66">
              <w:rPr>
                <w:rFonts w:eastAsia="Symbol"/>
              </w:rPr>
              <w:t>Таджикистан</w:t>
            </w:r>
          </w:p>
        </w:tc>
        <w:tc>
          <w:tcPr>
            <w:tcW w:w="759" w:type="dxa"/>
            <w:tcBorders>
              <w:left w:val="single" w:sz="6" w:space="0" w:color="000000"/>
            </w:tcBorders>
            <w:shd w:val="clear" w:color="auto" w:fill="auto"/>
            <w:vAlign w:val="bottom"/>
          </w:tcPr>
          <w:p w14:paraId="5F0451F6" w14:textId="3C84528B" w:rsidR="00247B66" w:rsidRPr="00247B66" w:rsidRDefault="00247B66" w:rsidP="008D1D92">
            <w:pPr>
              <w:snapToGrid w:val="0"/>
              <w:spacing w:before="80" w:line="160" w:lineRule="exact"/>
              <w:ind w:right="170"/>
              <w:jc w:val="right"/>
              <w:rPr>
                <w:rFonts w:eastAsia="Symbol"/>
              </w:rPr>
            </w:pPr>
            <w:r w:rsidRPr="00247B66">
              <w:t>0,9</w:t>
            </w:r>
          </w:p>
        </w:tc>
        <w:tc>
          <w:tcPr>
            <w:tcW w:w="760" w:type="dxa"/>
            <w:tcBorders>
              <w:left w:val="single" w:sz="6" w:space="0" w:color="000000"/>
            </w:tcBorders>
            <w:shd w:val="clear" w:color="auto" w:fill="auto"/>
            <w:vAlign w:val="bottom"/>
          </w:tcPr>
          <w:p w14:paraId="43C92C4C" w14:textId="57CC3618" w:rsidR="00247B66" w:rsidRPr="00247B66" w:rsidRDefault="00247B66" w:rsidP="008D1D92">
            <w:pPr>
              <w:snapToGrid w:val="0"/>
              <w:spacing w:before="80" w:line="160" w:lineRule="exact"/>
              <w:ind w:right="170"/>
              <w:jc w:val="right"/>
              <w:rPr>
                <w:rFonts w:eastAsia="Symbol"/>
              </w:rPr>
            </w:pPr>
            <w:r w:rsidRPr="00247B66">
              <w:t>0,3</w:t>
            </w:r>
          </w:p>
        </w:tc>
        <w:tc>
          <w:tcPr>
            <w:tcW w:w="760" w:type="dxa"/>
            <w:tcBorders>
              <w:left w:val="single" w:sz="6" w:space="0" w:color="000000"/>
            </w:tcBorders>
            <w:shd w:val="clear" w:color="auto" w:fill="auto"/>
            <w:vAlign w:val="bottom"/>
          </w:tcPr>
          <w:p w14:paraId="17B548F6" w14:textId="61C586E2" w:rsidR="00247B66" w:rsidRPr="00247B66" w:rsidRDefault="00247B66" w:rsidP="008D1D92">
            <w:pPr>
              <w:snapToGrid w:val="0"/>
              <w:spacing w:before="80" w:line="160" w:lineRule="exact"/>
              <w:ind w:right="170"/>
              <w:jc w:val="right"/>
              <w:rPr>
                <w:rFonts w:eastAsia="Symbol"/>
              </w:rPr>
            </w:pPr>
            <w:r w:rsidRPr="00247B66">
              <w:t>0,0</w:t>
            </w:r>
          </w:p>
        </w:tc>
        <w:tc>
          <w:tcPr>
            <w:tcW w:w="760" w:type="dxa"/>
            <w:tcBorders>
              <w:left w:val="single" w:sz="6" w:space="0" w:color="000000"/>
            </w:tcBorders>
            <w:shd w:val="clear" w:color="auto" w:fill="auto"/>
            <w:vAlign w:val="bottom"/>
          </w:tcPr>
          <w:p w14:paraId="20BCC7AE" w14:textId="7D34F643" w:rsidR="00247B66" w:rsidRPr="00247B66" w:rsidRDefault="00247B66" w:rsidP="008D1D92">
            <w:pPr>
              <w:snapToGrid w:val="0"/>
              <w:spacing w:before="80" w:line="160" w:lineRule="exact"/>
              <w:ind w:right="170"/>
              <w:jc w:val="right"/>
              <w:rPr>
                <w:rFonts w:eastAsia="Symbol"/>
              </w:rPr>
            </w:pPr>
            <w:r w:rsidRPr="00247B66">
              <w:t>0,0</w:t>
            </w:r>
          </w:p>
        </w:tc>
        <w:tc>
          <w:tcPr>
            <w:tcW w:w="760" w:type="dxa"/>
            <w:tcBorders>
              <w:left w:val="single" w:sz="6" w:space="0" w:color="000000"/>
            </w:tcBorders>
            <w:shd w:val="clear" w:color="auto" w:fill="auto"/>
            <w:vAlign w:val="bottom"/>
          </w:tcPr>
          <w:p w14:paraId="05452E8A" w14:textId="4E9180DD" w:rsidR="00247B66" w:rsidRPr="00247B66" w:rsidRDefault="00247B66" w:rsidP="008D1D92">
            <w:pPr>
              <w:snapToGrid w:val="0"/>
              <w:spacing w:before="80" w:line="160" w:lineRule="exact"/>
              <w:ind w:right="170"/>
              <w:jc w:val="right"/>
              <w:rPr>
                <w:rFonts w:eastAsia="Symbol"/>
              </w:rPr>
            </w:pPr>
            <w:r w:rsidRPr="00247B66">
              <w:t>0,0</w:t>
            </w:r>
          </w:p>
        </w:tc>
        <w:tc>
          <w:tcPr>
            <w:tcW w:w="760" w:type="dxa"/>
            <w:tcBorders>
              <w:left w:val="single" w:sz="6" w:space="0" w:color="000000"/>
            </w:tcBorders>
            <w:shd w:val="clear" w:color="auto" w:fill="auto"/>
            <w:vAlign w:val="bottom"/>
          </w:tcPr>
          <w:p w14:paraId="4A170CD2" w14:textId="6D010AE0" w:rsidR="00247B66" w:rsidRPr="00247B66" w:rsidRDefault="00247B66" w:rsidP="008D1D92">
            <w:pPr>
              <w:snapToGrid w:val="0"/>
              <w:spacing w:before="80" w:line="160" w:lineRule="exact"/>
              <w:ind w:right="170"/>
              <w:jc w:val="right"/>
              <w:rPr>
                <w:rFonts w:eastAsia="Symbol"/>
              </w:rPr>
            </w:pPr>
            <w:r w:rsidRPr="00247B66">
              <w:t>0,0</w:t>
            </w:r>
          </w:p>
        </w:tc>
        <w:tc>
          <w:tcPr>
            <w:tcW w:w="760" w:type="dxa"/>
            <w:tcBorders>
              <w:left w:val="single" w:sz="6" w:space="0" w:color="000000"/>
            </w:tcBorders>
            <w:shd w:val="clear" w:color="auto" w:fill="auto"/>
            <w:vAlign w:val="bottom"/>
          </w:tcPr>
          <w:p w14:paraId="71539FF7" w14:textId="335C56CF" w:rsidR="00247B66" w:rsidRPr="00247B66" w:rsidRDefault="00247B66" w:rsidP="008D1D92">
            <w:pPr>
              <w:snapToGrid w:val="0"/>
              <w:spacing w:before="80" w:line="160" w:lineRule="exact"/>
              <w:ind w:right="170"/>
              <w:jc w:val="right"/>
              <w:rPr>
                <w:rFonts w:eastAsia="Symbol"/>
              </w:rPr>
            </w:pPr>
            <w:r w:rsidRPr="00247B66">
              <w:t>0,0</w:t>
            </w:r>
          </w:p>
        </w:tc>
        <w:tc>
          <w:tcPr>
            <w:tcW w:w="2326" w:type="dxa"/>
            <w:tcBorders>
              <w:left w:val="single" w:sz="6" w:space="0" w:color="000000"/>
            </w:tcBorders>
            <w:shd w:val="clear" w:color="auto" w:fill="auto"/>
            <w:vAlign w:val="bottom"/>
          </w:tcPr>
          <w:p w14:paraId="302CB21B" w14:textId="77777777" w:rsidR="00247B66" w:rsidRPr="00247B66" w:rsidRDefault="00247B66" w:rsidP="001167CA">
            <w:pPr>
              <w:spacing w:before="80" w:line="160" w:lineRule="exact"/>
              <w:ind w:left="170"/>
            </w:pPr>
            <w:r w:rsidRPr="00247B66">
              <w:rPr>
                <w:rFonts w:eastAsia="Symbol"/>
                <w:i/>
              </w:rPr>
              <w:t>Tajikistan</w:t>
            </w:r>
          </w:p>
        </w:tc>
      </w:tr>
      <w:tr w:rsidR="00247B66" w:rsidRPr="00D21FE6" w14:paraId="5710CB92" w14:textId="77777777" w:rsidTr="008D1D92">
        <w:trPr>
          <w:cantSplit/>
        </w:trPr>
        <w:tc>
          <w:tcPr>
            <w:tcW w:w="2277" w:type="dxa"/>
            <w:shd w:val="clear" w:color="auto" w:fill="auto"/>
            <w:vAlign w:val="bottom"/>
          </w:tcPr>
          <w:p w14:paraId="0EB813CC" w14:textId="1E57E3B8" w:rsidR="00247B66" w:rsidRPr="00247B66" w:rsidRDefault="00247B66" w:rsidP="001167CA">
            <w:pPr>
              <w:spacing w:before="80" w:line="160" w:lineRule="exact"/>
              <w:ind w:left="113"/>
              <w:rPr>
                <w:vertAlign w:val="superscript"/>
                <w:lang w:val="en-US"/>
              </w:rPr>
            </w:pPr>
            <w:r w:rsidRPr="00247B66">
              <w:rPr>
                <w:rFonts w:eastAsia="Symbol"/>
              </w:rPr>
              <w:t>Узбекистан</w:t>
            </w:r>
          </w:p>
        </w:tc>
        <w:tc>
          <w:tcPr>
            <w:tcW w:w="759" w:type="dxa"/>
            <w:tcBorders>
              <w:left w:val="single" w:sz="6" w:space="0" w:color="000000"/>
            </w:tcBorders>
            <w:shd w:val="clear" w:color="auto" w:fill="auto"/>
            <w:vAlign w:val="bottom"/>
          </w:tcPr>
          <w:p w14:paraId="46DC27CA" w14:textId="787B11B9" w:rsidR="00247B66" w:rsidRPr="00247B66" w:rsidRDefault="00247B66" w:rsidP="008D1D92">
            <w:pPr>
              <w:snapToGrid w:val="0"/>
              <w:spacing w:before="80" w:line="160" w:lineRule="exact"/>
              <w:ind w:right="170"/>
              <w:jc w:val="right"/>
              <w:rPr>
                <w:rFonts w:eastAsia="Symbol"/>
              </w:rPr>
            </w:pPr>
            <w:r w:rsidRPr="00247B66">
              <w:rPr>
                <w:rFonts w:eastAsia="Symbol"/>
              </w:rPr>
              <w:t>3,3</w:t>
            </w:r>
          </w:p>
        </w:tc>
        <w:tc>
          <w:tcPr>
            <w:tcW w:w="760" w:type="dxa"/>
            <w:tcBorders>
              <w:left w:val="single" w:sz="6" w:space="0" w:color="000000"/>
            </w:tcBorders>
            <w:shd w:val="clear" w:color="auto" w:fill="auto"/>
            <w:vAlign w:val="bottom"/>
          </w:tcPr>
          <w:p w14:paraId="06EF5072" w14:textId="2463CDD6" w:rsidR="00247B66" w:rsidRPr="00247B66" w:rsidRDefault="00247B66" w:rsidP="008D1D92">
            <w:pPr>
              <w:snapToGrid w:val="0"/>
              <w:spacing w:before="80" w:line="160" w:lineRule="exact"/>
              <w:ind w:right="170"/>
              <w:jc w:val="right"/>
              <w:rPr>
                <w:rFonts w:eastAsia="Symbol"/>
              </w:rPr>
            </w:pPr>
            <w:r w:rsidRPr="00247B66">
              <w:rPr>
                <w:rFonts w:eastAsia="Symbol"/>
              </w:rPr>
              <w:t>1,3</w:t>
            </w:r>
          </w:p>
        </w:tc>
        <w:tc>
          <w:tcPr>
            <w:tcW w:w="760" w:type="dxa"/>
            <w:tcBorders>
              <w:left w:val="single" w:sz="6" w:space="0" w:color="000000"/>
            </w:tcBorders>
            <w:shd w:val="clear" w:color="auto" w:fill="auto"/>
            <w:vAlign w:val="bottom"/>
          </w:tcPr>
          <w:p w14:paraId="25EDD3A6" w14:textId="23DC4650" w:rsidR="00247B66" w:rsidRPr="00247B66" w:rsidRDefault="00247B66" w:rsidP="008D1D92">
            <w:pPr>
              <w:snapToGrid w:val="0"/>
              <w:spacing w:before="80" w:line="160" w:lineRule="exact"/>
              <w:ind w:right="170"/>
              <w:jc w:val="right"/>
              <w:rPr>
                <w:rFonts w:eastAsia="Symbol"/>
              </w:rPr>
            </w:pPr>
            <w:r w:rsidRPr="00247B66">
              <w:rPr>
                <w:rFonts w:eastAsia="Symbol"/>
              </w:rPr>
              <w:t>0,0</w:t>
            </w:r>
          </w:p>
        </w:tc>
        <w:tc>
          <w:tcPr>
            <w:tcW w:w="760" w:type="dxa"/>
            <w:tcBorders>
              <w:left w:val="single" w:sz="6" w:space="0" w:color="000000"/>
            </w:tcBorders>
            <w:shd w:val="clear" w:color="auto" w:fill="auto"/>
            <w:vAlign w:val="bottom"/>
          </w:tcPr>
          <w:p w14:paraId="2FDD3D8E" w14:textId="54822E0C" w:rsidR="00247B66" w:rsidRPr="00247B66" w:rsidRDefault="00247B66" w:rsidP="008D1D92">
            <w:pPr>
              <w:snapToGrid w:val="0"/>
              <w:spacing w:before="80" w:line="160" w:lineRule="exact"/>
              <w:ind w:right="170"/>
              <w:jc w:val="right"/>
              <w:rPr>
                <w:rFonts w:eastAsia="Symbol"/>
              </w:rPr>
            </w:pPr>
            <w:r w:rsidRPr="00247B66">
              <w:rPr>
                <w:rFonts w:eastAsia="Symbol"/>
              </w:rPr>
              <w:t>0,0</w:t>
            </w:r>
          </w:p>
        </w:tc>
        <w:tc>
          <w:tcPr>
            <w:tcW w:w="760" w:type="dxa"/>
            <w:tcBorders>
              <w:left w:val="single" w:sz="6" w:space="0" w:color="000000"/>
            </w:tcBorders>
            <w:shd w:val="clear" w:color="auto" w:fill="auto"/>
            <w:vAlign w:val="bottom"/>
          </w:tcPr>
          <w:p w14:paraId="558F378B" w14:textId="212D6B09" w:rsidR="00247B66" w:rsidRPr="00247B66" w:rsidRDefault="00247B66" w:rsidP="008D1D92">
            <w:pPr>
              <w:snapToGrid w:val="0"/>
              <w:spacing w:before="80" w:line="160" w:lineRule="exact"/>
              <w:ind w:right="170"/>
              <w:jc w:val="right"/>
              <w:rPr>
                <w:rFonts w:eastAsia="Symbol"/>
              </w:rPr>
            </w:pPr>
            <w:r w:rsidRPr="00247B66">
              <w:rPr>
                <w:rFonts w:eastAsia="Symbol"/>
              </w:rPr>
              <w:t>0,1</w:t>
            </w:r>
          </w:p>
        </w:tc>
        <w:tc>
          <w:tcPr>
            <w:tcW w:w="760" w:type="dxa"/>
            <w:tcBorders>
              <w:left w:val="single" w:sz="6" w:space="0" w:color="000000"/>
            </w:tcBorders>
            <w:shd w:val="clear" w:color="auto" w:fill="auto"/>
            <w:vAlign w:val="bottom"/>
          </w:tcPr>
          <w:p w14:paraId="7252A9DB" w14:textId="66700897" w:rsidR="00247B66" w:rsidRPr="00247B66" w:rsidRDefault="00247B66" w:rsidP="008D1D92">
            <w:pPr>
              <w:snapToGrid w:val="0"/>
              <w:spacing w:before="80" w:line="160" w:lineRule="exact"/>
              <w:ind w:right="170"/>
              <w:jc w:val="right"/>
              <w:rPr>
                <w:rFonts w:eastAsia="Symbol"/>
              </w:rPr>
            </w:pPr>
            <w:r w:rsidRPr="00247B66">
              <w:rPr>
                <w:rFonts w:eastAsia="Symbol"/>
              </w:rPr>
              <w:t>0,0</w:t>
            </w:r>
          </w:p>
        </w:tc>
        <w:tc>
          <w:tcPr>
            <w:tcW w:w="760" w:type="dxa"/>
            <w:tcBorders>
              <w:left w:val="single" w:sz="6" w:space="0" w:color="000000"/>
            </w:tcBorders>
            <w:shd w:val="clear" w:color="auto" w:fill="auto"/>
            <w:vAlign w:val="bottom"/>
          </w:tcPr>
          <w:p w14:paraId="684B3902" w14:textId="73067E44" w:rsidR="00247B66" w:rsidRPr="00247B66" w:rsidRDefault="00247B66" w:rsidP="008D1D92">
            <w:pPr>
              <w:snapToGrid w:val="0"/>
              <w:spacing w:before="80" w:line="160" w:lineRule="exact"/>
              <w:ind w:right="170"/>
              <w:jc w:val="right"/>
              <w:rPr>
                <w:rFonts w:eastAsia="Symbol"/>
              </w:rPr>
            </w:pPr>
            <w:r w:rsidRPr="00247B66">
              <w:rPr>
                <w:rFonts w:eastAsia="Symbol"/>
              </w:rPr>
              <w:t>0,0</w:t>
            </w:r>
          </w:p>
        </w:tc>
        <w:tc>
          <w:tcPr>
            <w:tcW w:w="2326" w:type="dxa"/>
            <w:tcBorders>
              <w:left w:val="single" w:sz="6" w:space="0" w:color="000000"/>
            </w:tcBorders>
            <w:shd w:val="clear" w:color="auto" w:fill="auto"/>
            <w:vAlign w:val="bottom"/>
          </w:tcPr>
          <w:p w14:paraId="28D6E4B5" w14:textId="73D4040C" w:rsidR="00247B66" w:rsidRPr="00247B66" w:rsidRDefault="00247B66" w:rsidP="001167CA">
            <w:pPr>
              <w:spacing w:before="80" w:line="160" w:lineRule="exact"/>
              <w:ind w:left="170"/>
              <w:rPr>
                <w:vertAlign w:val="superscript"/>
                <w:lang w:val="en-US"/>
              </w:rPr>
            </w:pPr>
            <w:r w:rsidRPr="00247B66">
              <w:rPr>
                <w:rFonts w:eastAsia="Symbol"/>
                <w:i/>
              </w:rPr>
              <w:t>Uzbekistan</w:t>
            </w:r>
          </w:p>
        </w:tc>
      </w:tr>
      <w:tr w:rsidR="00247B66" w:rsidRPr="00D21FE6" w14:paraId="0599CC4A" w14:textId="77777777" w:rsidTr="008D1D92">
        <w:trPr>
          <w:cantSplit/>
        </w:trPr>
        <w:tc>
          <w:tcPr>
            <w:tcW w:w="2277" w:type="dxa"/>
            <w:shd w:val="clear" w:color="auto" w:fill="auto"/>
            <w:vAlign w:val="bottom"/>
          </w:tcPr>
          <w:p w14:paraId="3A5E7562" w14:textId="06353EC6" w:rsidR="00247B66" w:rsidRPr="00247B66" w:rsidRDefault="00247B66" w:rsidP="001167CA">
            <w:pPr>
              <w:spacing w:before="80" w:line="160" w:lineRule="exact"/>
              <w:ind w:left="113"/>
            </w:pPr>
            <w:proofErr w:type="gramStart"/>
            <w:r w:rsidRPr="00247B66">
              <w:rPr>
                <w:rFonts w:eastAsia="Symbol"/>
              </w:rPr>
              <w:t>Украина</w:t>
            </w:r>
            <w:r w:rsidRPr="00247B66">
              <w:rPr>
                <w:rFonts w:eastAsia="Symbol"/>
                <w:bCs/>
                <w:vertAlign w:val="superscript"/>
              </w:rPr>
              <w:t>3)</w:t>
            </w:r>
            <w:proofErr w:type="gramEnd"/>
          </w:p>
        </w:tc>
        <w:tc>
          <w:tcPr>
            <w:tcW w:w="759" w:type="dxa"/>
            <w:tcBorders>
              <w:left w:val="single" w:sz="6" w:space="0" w:color="000000"/>
            </w:tcBorders>
            <w:shd w:val="clear" w:color="auto" w:fill="auto"/>
            <w:vAlign w:val="bottom"/>
          </w:tcPr>
          <w:p w14:paraId="54CA062B" w14:textId="21772AD8" w:rsidR="00247B66" w:rsidRPr="00247B66" w:rsidRDefault="00247B66" w:rsidP="008D1D92">
            <w:pPr>
              <w:snapToGrid w:val="0"/>
              <w:spacing w:before="80" w:line="160" w:lineRule="exact"/>
              <w:ind w:right="170"/>
              <w:jc w:val="right"/>
              <w:rPr>
                <w:rFonts w:eastAsia="Symbol"/>
              </w:rPr>
            </w:pPr>
            <w:r w:rsidRPr="00247B66">
              <w:t>11,8</w:t>
            </w:r>
          </w:p>
        </w:tc>
        <w:tc>
          <w:tcPr>
            <w:tcW w:w="760" w:type="dxa"/>
            <w:tcBorders>
              <w:left w:val="single" w:sz="6" w:space="0" w:color="000000"/>
            </w:tcBorders>
            <w:shd w:val="clear" w:color="auto" w:fill="auto"/>
            <w:vAlign w:val="bottom"/>
          </w:tcPr>
          <w:p w14:paraId="655B8A18" w14:textId="73B35C8F" w:rsidR="00247B66" w:rsidRPr="00247B66" w:rsidRDefault="00247B66" w:rsidP="008D1D92">
            <w:pPr>
              <w:snapToGrid w:val="0"/>
              <w:spacing w:before="80" w:line="160" w:lineRule="exact"/>
              <w:ind w:right="170"/>
              <w:jc w:val="right"/>
              <w:rPr>
                <w:rFonts w:eastAsia="Symbol"/>
              </w:rPr>
            </w:pPr>
            <w:r w:rsidRPr="00247B66">
              <w:t>5,3</w:t>
            </w:r>
          </w:p>
        </w:tc>
        <w:tc>
          <w:tcPr>
            <w:tcW w:w="760" w:type="dxa"/>
            <w:tcBorders>
              <w:left w:val="single" w:sz="6" w:space="0" w:color="000000"/>
            </w:tcBorders>
            <w:shd w:val="clear" w:color="auto" w:fill="auto"/>
            <w:vAlign w:val="bottom"/>
          </w:tcPr>
          <w:p w14:paraId="03CD98D5" w14:textId="42F2CDB7" w:rsidR="00247B66" w:rsidRPr="00247B66" w:rsidRDefault="00247B66" w:rsidP="008D1D92">
            <w:pPr>
              <w:snapToGrid w:val="0"/>
              <w:spacing w:before="80" w:line="160" w:lineRule="exact"/>
              <w:ind w:right="170"/>
              <w:jc w:val="right"/>
              <w:rPr>
                <w:rFonts w:eastAsia="Symbol"/>
              </w:rPr>
            </w:pPr>
            <w:r w:rsidRPr="00247B66">
              <w:t>0,1</w:t>
            </w:r>
          </w:p>
        </w:tc>
        <w:tc>
          <w:tcPr>
            <w:tcW w:w="760" w:type="dxa"/>
            <w:tcBorders>
              <w:left w:val="single" w:sz="6" w:space="0" w:color="000000"/>
            </w:tcBorders>
            <w:shd w:val="clear" w:color="auto" w:fill="auto"/>
            <w:vAlign w:val="bottom"/>
          </w:tcPr>
          <w:p w14:paraId="016CDC41" w14:textId="77CAB161" w:rsidR="00247B66" w:rsidRPr="00247B66" w:rsidRDefault="00247B66" w:rsidP="008D1D92">
            <w:pPr>
              <w:snapToGrid w:val="0"/>
              <w:spacing w:before="80" w:line="160" w:lineRule="exact"/>
              <w:ind w:right="170"/>
              <w:jc w:val="right"/>
              <w:rPr>
                <w:rFonts w:eastAsia="Symbol"/>
              </w:rPr>
            </w:pPr>
            <w:r w:rsidRPr="00247B66">
              <w:t>0,0</w:t>
            </w:r>
          </w:p>
        </w:tc>
        <w:tc>
          <w:tcPr>
            <w:tcW w:w="760" w:type="dxa"/>
            <w:tcBorders>
              <w:left w:val="single" w:sz="6" w:space="0" w:color="000000"/>
            </w:tcBorders>
            <w:shd w:val="clear" w:color="auto" w:fill="auto"/>
            <w:vAlign w:val="bottom"/>
          </w:tcPr>
          <w:p w14:paraId="484A57EB" w14:textId="3603D684" w:rsidR="00247B66" w:rsidRPr="00247B66" w:rsidRDefault="00247B66" w:rsidP="008D1D92">
            <w:pPr>
              <w:snapToGrid w:val="0"/>
              <w:spacing w:before="80" w:line="160" w:lineRule="exact"/>
              <w:ind w:right="170"/>
              <w:jc w:val="right"/>
              <w:rPr>
                <w:rFonts w:eastAsia="Symbol"/>
              </w:rPr>
            </w:pPr>
            <w:r w:rsidRPr="00247B66">
              <w:t>1,7</w:t>
            </w:r>
          </w:p>
        </w:tc>
        <w:tc>
          <w:tcPr>
            <w:tcW w:w="760" w:type="dxa"/>
            <w:tcBorders>
              <w:left w:val="single" w:sz="6" w:space="0" w:color="000000"/>
            </w:tcBorders>
            <w:shd w:val="clear" w:color="auto" w:fill="auto"/>
            <w:vAlign w:val="bottom"/>
          </w:tcPr>
          <w:p w14:paraId="671BB5F3" w14:textId="4C495E98" w:rsidR="00247B66" w:rsidRPr="00247B66" w:rsidRDefault="00247B66" w:rsidP="008D1D92">
            <w:pPr>
              <w:snapToGrid w:val="0"/>
              <w:spacing w:before="80" w:line="160" w:lineRule="exact"/>
              <w:ind w:right="170"/>
              <w:jc w:val="right"/>
              <w:rPr>
                <w:rFonts w:eastAsia="Symbol"/>
              </w:rPr>
            </w:pPr>
            <w:r w:rsidRPr="00247B66">
              <w:t>0,2</w:t>
            </w:r>
          </w:p>
        </w:tc>
        <w:tc>
          <w:tcPr>
            <w:tcW w:w="760" w:type="dxa"/>
            <w:tcBorders>
              <w:left w:val="single" w:sz="6" w:space="0" w:color="000000"/>
            </w:tcBorders>
            <w:shd w:val="clear" w:color="auto" w:fill="auto"/>
            <w:vAlign w:val="bottom"/>
          </w:tcPr>
          <w:p w14:paraId="2D201FF1" w14:textId="35BEC27D" w:rsidR="00247B66" w:rsidRPr="00247B66" w:rsidRDefault="00247B66" w:rsidP="008D1D92">
            <w:pPr>
              <w:snapToGrid w:val="0"/>
              <w:spacing w:before="80" w:line="160" w:lineRule="exact"/>
              <w:ind w:right="170"/>
              <w:jc w:val="right"/>
              <w:rPr>
                <w:rFonts w:eastAsia="Symbol"/>
              </w:rPr>
            </w:pPr>
            <w:r w:rsidRPr="00247B66">
              <w:t>4,1</w:t>
            </w:r>
          </w:p>
        </w:tc>
        <w:tc>
          <w:tcPr>
            <w:tcW w:w="2326" w:type="dxa"/>
            <w:tcBorders>
              <w:left w:val="single" w:sz="6" w:space="0" w:color="000000"/>
            </w:tcBorders>
            <w:shd w:val="clear" w:color="auto" w:fill="auto"/>
            <w:vAlign w:val="bottom"/>
          </w:tcPr>
          <w:p w14:paraId="44763346" w14:textId="1591CD5C" w:rsidR="00247B66" w:rsidRPr="00247B66" w:rsidRDefault="00247B66" w:rsidP="001167CA">
            <w:pPr>
              <w:spacing w:before="80" w:line="160" w:lineRule="exact"/>
              <w:ind w:left="170"/>
            </w:pPr>
            <w:proofErr w:type="gramStart"/>
            <w:r w:rsidRPr="00247B66">
              <w:rPr>
                <w:rFonts w:eastAsia="Symbol"/>
                <w:i/>
              </w:rPr>
              <w:t>Ukraine</w:t>
            </w:r>
            <w:r w:rsidRPr="00247B66">
              <w:rPr>
                <w:rFonts w:eastAsia="Symbol"/>
                <w:b/>
                <w:bCs/>
                <w:vertAlign w:val="superscript"/>
              </w:rPr>
              <w:t>3)</w:t>
            </w:r>
            <w:proofErr w:type="gramEnd"/>
          </w:p>
        </w:tc>
      </w:tr>
      <w:tr w:rsidR="00247B66" w:rsidRPr="00D21FE6" w14:paraId="0D9F2F97" w14:textId="77777777" w:rsidTr="008D1D92">
        <w:trPr>
          <w:cantSplit/>
        </w:trPr>
        <w:tc>
          <w:tcPr>
            <w:tcW w:w="2277" w:type="dxa"/>
            <w:shd w:val="clear" w:color="auto" w:fill="auto"/>
            <w:vAlign w:val="bottom"/>
          </w:tcPr>
          <w:p w14:paraId="783EEDC6" w14:textId="77777777" w:rsidR="00247B66" w:rsidRPr="00D21FE6" w:rsidRDefault="00247B66" w:rsidP="001167CA">
            <w:pPr>
              <w:spacing w:before="80" w:line="160" w:lineRule="exact"/>
            </w:pPr>
            <w:r w:rsidRPr="00D21FE6">
              <w:rPr>
                <w:rFonts w:eastAsia="Symbol"/>
                <w:b/>
                <w:bCs/>
              </w:rPr>
              <w:t>Страны БРИКС</w:t>
            </w:r>
          </w:p>
        </w:tc>
        <w:tc>
          <w:tcPr>
            <w:tcW w:w="759" w:type="dxa"/>
            <w:tcBorders>
              <w:left w:val="single" w:sz="6" w:space="0" w:color="000000"/>
            </w:tcBorders>
            <w:shd w:val="clear" w:color="auto" w:fill="auto"/>
            <w:vAlign w:val="bottom"/>
          </w:tcPr>
          <w:p w14:paraId="2134BC4B" w14:textId="77777777" w:rsidR="00247B66" w:rsidRPr="008D1D92" w:rsidRDefault="00247B66"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7F284A5B" w14:textId="77777777" w:rsidR="00247B66" w:rsidRPr="008D1D92" w:rsidRDefault="00247B66"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47B97F57" w14:textId="77777777" w:rsidR="00247B66" w:rsidRPr="008D1D92" w:rsidRDefault="00247B66"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3257173B" w14:textId="77777777" w:rsidR="00247B66" w:rsidRPr="008D1D92" w:rsidRDefault="00247B66"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5222F81E" w14:textId="77777777" w:rsidR="00247B66" w:rsidRPr="008D1D92" w:rsidRDefault="00247B66"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22956DE4" w14:textId="77777777" w:rsidR="00247B66" w:rsidRPr="008D1D92" w:rsidRDefault="00247B66"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59A5993F" w14:textId="77777777" w:rsidR="00247B66" w:rsidRPr="008D1D92" w:rsidRDefault="00247B66" w:rsidP="008D1D92">
            <w:pPr>
              <w:snapToGrid w:val="0"/>
              <w:spacing w:before="80" w:line="160" w:lineRule="exact"/>
              <w:ind w:right="170"/>
              <w:jc w:val="right"/>
              <w:rPr>
                <w:rFonts w:eastAsia="Symbol"/>
              </w:rPr>
            </w:pPr>
          </w:p>
        </w:tc>
        <w:tc>
          <w:tcPr>
            <w:tcW w:w="2326" w:type="dxa"/>
            <w:tcBorders>
              <w:left w:val="single" w:sz="6" w:space="0" w:color="000000"/>
            </w:tcBorders>
            <w:shd w:val="clear" w:color="auto" w:fill="auto"/>
            <w:vAlign w:val="bottom"/>
          </w:tcPr>
          <w:p w14:paraId="40F4E26C" w14:textId="77777777" w:rsidR="00247B66" w:rsidRPr="00D21FE6" w:rsidRDefault="00247B66" w:rsidP="001167CA">
            <w:pPr>
              <w:spacing w:before="80" w:line="160" w:lineRule="exact"/>
              <w:ind w:left="57"/>
            </w:pPr>
            <w:r w:rsidRPr="00D21FE6">
              <w:rPr>
                <w:rFonts w:eastAsia="Symbol"/>
                <w:b/>
                <w:i/>
                <w:lang w:val="en"/>
              </w:rPr>
              <w:t>BRICS countries</w:t>
            </w:r>
          </w:p>
        </w:tc>
      </w:tr>
      <w:tr w:rsidR="00247B66" w:rsidRPr="00D21FE6" w14:paraId="770F86CE" w14:textId="77777777" w:rsidTr="008D1D92">
        <w:trPr>
          <w:cantSplit/>
        </w:trPr>
        <w:tc>
          <w:tcPr>
            <w:tcW w:w="2277" w:type="dxa"/>
            <w:shd w:val="clear" w:color="auto" w:fill="auto"/>
            <w:vAlign w:val="bottom"/>
          </w:tcPr>
          <w:p w14:paraId="2EF16BFA" w14:textId="152CFD7D" w:rsidR="00247B66" w:rsidRPr="00D21FE6" w:rsidRDefault="00247B66" w:rsidP="001167CA">
            <w:pPr>
              <w:spacing w:before="80" w:line="160" w:lineRule="exact"/>
              <w:ind w:left="340"/>
            </w:pPr>
            <w:r w:rsidRPr="00247B66">
              <w:rPr>
                <w:rFonts w:eastAsia="Symbol"/>
              </w:rPr>
              <w:t>из них:</w:t>
            </w:r>
          </w:p>
        </w:tc>
        <w:tc>
          <w:tcPr>
            <w:tcW w:w="759" w:type="dxa"/>
            <w:tcBorders>
              <w:left w:val="single" w:sz="6" w:space="0" w:color="000000"/>
            </w:tcBorders>
            <w:shd w:val="clear" w:color="auto" w:fill="auto"/>
            <w:vAlign w:val="bottom"/>
          </w:tcPr>
          <w:p w14:paraId="7EC83187" w14:textId="77777777" w:rsidR="00247B66" w:rsidRPr="008D1D92" w:rsidRDefault="00247B66"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612114D5" w14:textId="77777777" w:rsidR="00247B66" w:rsidRPr="008D1D92" w:rsidRDefault="00247B66"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4D2914E8" w14:textId="77777777" w:rsidR="00247B66" w:rsidRPr="008D1D92" w:rsidRDefault="00247B66"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3C13E6D7" w14:textId="77777777" w:rsidR="00247B66" w:rsidRPr="008D1D92" w:rsidRDefault="00247B66"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628BA8C9" w14:textId="77777777" w:rsidR="00247B66" w:rsidRPr="008D1D92" w:rsidRDefault="00247B66"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22D70954" w14:textId="77777777" w:rsidR="00247B66" w:rsidRPr="008D1D92" w:rsidRDefault="00247B66"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2E8D9AFB" w14:textId="77777777" w:rsidR="00247B66" w:rsidRPr="008D1D92" w:rsidRDefault="00247B66" w:rsidP="008D1D92">
            <w:pPr>
              <w:snapToGrid w:val="0"/>
              <w:spacing w:before="80" w:line="160" w:lineRule="exact"/>
              <w:ind w:right="170"/>
              <w:jc w:val="right"/>
              <w:rPr>
                <w:rFonts w:eastAsia="Symbol"/>
              </w:rPr>
            </w:pPr>
          </w:p>
        </w:tc>
        <w:tc>
          <w:tcPr>
            <w:tcW w:w="2326" w:type="dxa"/>
            <w:tcBorders>
              <w:left w:val="single" w:sz="6" w:space="0" w:color="000000"/>
            </w:tcBorders>
            <w:shd w:val="clear" w:color="auto" w:fill="auto"/>
            <w:vAlign w:val="bottom"/>
          </w:tcPr>
          <w:p w14:paraId="097F6342" w14:textId="3A1D903B" w:rsidR="00247B66" w:rsidRPr="00D21FE6" w:rsidRDefault="00247B66" w:rsidP="001167CA">
            <w:pPr>
              <w:spacing w:before="80" w:line="160" w:lineRule="exact"/>
              <w:ind w:left="340"/>
            </w:pPr>
            <w:r w:rsidRPr="00D21FE6">
              <w:rPr>
                <w:rFonts w:eastAsia="Symbol"/>
                <w:i/>
              </w:rPr>
              <w:t>of</w:t>
            </w:r>
            <w:r w:rsidRPr="00D21FE6">
              <w:rPr>
                <w:rFonts w:eastAsia="Symbol"/>
                <w:i/>
                <w:lang w:val="en-GB"/>
              </w:rPr>
              <w:t xml:space="preserve"> which</w:t>
            </w:r>
            <w:r w:rsidRPr="00D21FE6">
              <w:rPr>
                <w:rFonts w:eastAsia="Symbol"/>
                <w:i/>
              </w:rPr>
              <w:t>:</w:t>
            </w:r>
          </w:p>
        </w:tc>
      </w:tr>
      <w:tr w:rsidR="00247B66" w:rsidRPr="00D21FE6" w14:paraId="5BF3ADFD" w14:textId="77777777" w:rsidTr="008D1D92">
        <w:trPr>
          <w:cantSplit/>
        </w:trPr>
        <w:tc>
          <w:tcPr>
            <w:tcW w:w="2277" w:type="dxa"/>
            <w:shd w:val="clear" w:color="auto" w:fill="auto"/>
            <w:vAlign w:val="bottom"/>
          </w:tcPr>
          <w:p w14:paraId="29B39701" w14:textId="77777777" w:rsidR="00247B66" w:rsidRPr="00D549F5" w:rsidRDefault="00247B66" w:rsidP="001167CA">
            <w:pPr>
              <w:spacing w:before="80" w:line="160" w:lineRule="exact"/>
              <w:ind w:left="113"/>
              <w:rPr>
                <w:color w:val="000000" w:themeColor="text1"/>
              </w:rPr>
            </w:pPr>
            <w:r w:rsidRPr="00D549F5">
              <w:rPr>
                <w:rFonts w:eastAsia="Symbol"/>
                <w:color w:val="000000" w:themeColor="text1"/>
              </w:rPr>
              <w:t>Бразилия</w:t>
            </w:r>
          </w:p>
        </w:tc>
        <w:tc>
          <w:tcPr>
            <w:tcW w:w="759" w:type="dxa"/>
            <w:tcBorders>
              <w:left w:val="single" w:sz="6" w:space="0" w:color="000000"/>
            </w:tcBorders>
            <w:shd w:val="clear" w:color="auto" w:fill="auto"/>
            <w:vAlign w:val="bottom"/>
          </w:tcPr>
          <w:p w14:paraId="69B4D91A" w14:textId="72380402" w:rsidR="00247B66" w:rsidRPr="008D1D92" w:rsidRDefault="00247B66" w:rsidP="008D1D92">
            <w:pPr>
              <w:snapToGrid w:val="0"/>
              <w:spacing w:before="80" w:line="160" w:lineRule="exact"/>
              <w:ind w:right="170"/>
              <w:jc w:val="right"/>
              <w:rPr>
                <w:rFonts w:eastAsia="Symbol"/>
              </w:rPr>
            </w:pPr>
            <w:r w:rsidRPr="008D1D92">
              <w:rPr>
                <w:rFonts w:ascii="Arial CYR" w:hAnsi="Arial CYR" w:cs="Arial CYR"/>
              </w:rPr>
              <w:t>27,8</w:t>
            </w:r>
          </w:p>
        </w:tc>
        <w:tc>
          <w:tcPr>
            <w:tcW w:w="760" w:type="dxa"/>
            <w:tcBorders>
              <w:left w:val="single" w:sz="6" w:space="0" w:color="000000"/>
            </w:tcBorders>
            <w:shd w:val="clear" w:color="auto" w:fill="auto"/>
            <w:vAlign w:val="bottom"/>
          </w:tcPr>
          <w:p w14:paraId="59F9AF2F" w14:textId="69FEAF52" w:rsidR="00247B66" w:rsidRPr="008D1D92" w:rsidRDefault="00247B66" w:rsidP="008D1D92">
            <w:pPr>
              <w:snapToGrid w:val="0"/>
              <w:spacing w:before="80" w:line="160" w:lineRule="exact"/>
              <w:ind w:right="170"/>
              <w:jc w:val="right"/>
              <w:rPr>
                <w:rFonts w:eastAsia="Symbol"/>
              </w:rPr>
            </w:pPr>
            <w:r w:rsidRPr="008D1D92">
              <w:rPr>
                <w:rFonts w:ascii="Arial CYR" w:hAnsi="Arial CYR" w:cs="Arial CYR"/>
              </w:rPr>
              <w:t>3,3</w:t>
            </w:r>
          </w:p>
        </w:tc>
        <w:tc>
          <w:tcPr>
            <w:tcW w:w="760" w:type="dxa"/>
            <w:tcBorders>
              <w:left w:val="single" w:sz="6" w:space="0" w:color="000000"/>
            </w:tcBorders>
            <w:shd w:val="clear" w:color="auto" w:fill="auto"/>
            <w:vAlign w:val="bottom"/>
          </w:tcPr>
          <w:p w14:paraId="5AC277C3" w14:textId="6A98BA86" w:rsidR="00247B66" w:rsidRPr="008D1D92" w:rsidRDefault="00247B66" w:rsidP="008D1D92">
            <w:pPr>
              <w:snapToGrid w:val="0"/>
              <w:spacing w:before="80" w:line="160" w:lineRule="exact"/>
              <w:ind w:right="170"/>
              <w:jc w:val="right"/>
              <w:rPr>
                <w:rFonts w:eastAsia="Symbol"/>
              </w:rPr>
            </w:pPr>
            <w:r w:rsidRPr="008D1D92">
              <w:rPr>
                <w:rFonts w:ascii="Arial CYR" w:hAnsi="Arial CYR" w:cs="Arial CYR"/>
              </w:rPr>
              <w:t>0,00</w:t>
            </w:r>
          </w:p>
        </w:tc>
        <w:tc>
          <w:tcPr>
            <w:tcW w:w="760" w:type="dxa"/>
            <w:tcBorders>
              <w:left w:val="single" w:sz="6" w:space="0" w:color="000000"/>
            </w:tcBorders>
            <w:shd w:val="clear" w:color="auto" w:fill="auto"/>
            <w:vAlign w:val="bottom"/>
          </w:tcPr>
          <w:p w14:paraId="71795DF0" w14:textId="00388970" w:rsidR="00247B66" w:rsidRPr="008D1D92" w:rsidRDefault="00247B66" w:rsidP="008D1D92">
            <w:pPr>
              <w:snapToGrid w:val="0"/>
              <w:spacing w:before="80" w:line="160" w:lineRule="exact"/>
              <w:ind w:right="170"/>
              <w:jc w:val="right"/>
              <w:rPr>
                <w:rFonts w:eastAsia="Symbol"/>
              </w:rPr>
            </w:pPr>
            <w:r w:rsidRPr="008D1D92">
              <w:rPr>
                <w:rFonts w:ascii="Arial CYR" w:hAnsi="Arial CYR" w:cs="Arial CYR"/>
              </w:rPr>
              <w:t>1,5</w:t>
            </w:r>
          </w:p>
        </w:tc>
        <w:tc>
          <w:tcPr>
            <w:tcW w:w="760" w:type="dxa"/>
            <w:tcBorders>
              <w:left w:val="single" w:sz="6" w:space="0" w:color="000000"/>
            </w:tcBorders>
            <w:shd w:val="clear" w:color="auto" w:fill="auto"/>
            <w:vAlign w:val="bottom"/>
          </w:tcPr>
          <w:p w14:paraId="5815A1D1" w14:textId="13FD509A" w:rsidR="00247B66" w:rsidRPr="008D1D92" w:rsidRDefault="00247B66" w:rsidP="008D1D92">
            <w:pPr>
              <w:snapToGrid w:val="0"/>
              <w:spacing w:before="80" w:line="160" w:lineRule="exact"/>
              <w:ind w:right="170"/>
              <w:jc w:val="right"/>
              <w:rPr>
                <w:rFonts w:eastAsia="Symbol"/>
              </w:rPr>
            </w:pPr>
            <w:r w:rsidRPr="008D1D92">
              <w:rPr>
                <w:rFonts w:ascii="Arial CYR" w:hAnsi="Arial CYR" w:cs="Arial CYR"/>
              </w:rPr>
              <w:t>0,1</w:t>
            </w:r>
          </w:p>
        </w:tc>
        <w:tc>
          <w:tcPr>
            <w:tcW w:w="760" w:type="dxa"/>
            <w:tcBorders>
              <w:left w:val="single" w:sz="6" w:space="0" w:color="000000"/>
            </w:tcBorders>
            <w:shd w:val="clear" w:color="auto" w:fill="auto"/>
            <w:vAlign w:val="bottom"/>
          </w:tcPr>
          <w:p w14:paraId="50EDC2D7" w14:textId="7809DF49" w:rsidR="00247B66" w:rsidRPr="008D1D92" w:rsidRDefault="00247B66" w:rsidP="008D1D92">
            <w:pPr>
              <w:snapToGrid w:val="0"/>
              <w:spacing w:before="80" w:line="160" w:lineRule="exact"/>
              <w:ind w:right="170"/>
              <w:jc w:val="right"/>
              <w:rPr>
                <w:rFonts w:eastAsia="Symbol"/>
              </w:rPr>
            </w:pPr>
            <w:r w:rsidRPr="008D1D92">
              <w:rPr>
                <w:rFonts w:ascii="Arial CYR" w:hAnsi="Arial CYR" w:cs="Arial CYR"/>
              </w:rPr>
              <w:t>0,5</w:t>
            </w:r>
          </w:p>
        </w:tc>
        <w:tc>
          <w:tcPr>
            <w:tcW w:w="760" w:type="dxa"/>
            <w:tcBorders>
              <w:left w:val="single" w:sz="6" w:space="0" w:color="000000"/>
            </w:tcBorders>
            <w:shd w:val="clear" w:color="auto" w:fill="auto"/>
            <w:vAlign w:val="bottom"/>
          </w:tcPr>
          <w:p w14:paraId="4C588BDE" w14:textId="2DC7FCB2" w:rsidR="00247B66" w:rsidRPr="008D1D92" w:rsidRDefault="00247B66" w:rsidP="008D1D92">
            <w:pPr>
              <w:snapToGrid w:val="0"/>
              <w:spacing w:before="80" w:line="160" w:lineRule="exact"/>
              <w:ind w:right="170"/>
              <w:jc w:val="right"/>
              <w:rPr>
                <w:rFonts w:eastAsia="Symbol"/>
              </w:rPr>
            </w:pPr>
            <w:r w:rsidRPr="008D1D92">
              <w:rPr>
                <w:rFonts w:ascii="Arial CYR" w:hAnsi="Arial CYR" w:cs="Arial CYR"/>
              </w:rPr>
              <w:t>22,3</w:t>
            </w:r>
          </w:p>
        </w:tc>
        <w:tc>
          <w:tcPr>
            <w:tcW w:w="2326" w:type="dxa"/>
            <w:tcBorders>
              <w:left w:val="single" w:sz="6" w:space="0" w:color="000000"/>
            </w:tcBorders>
            <w:shd w:val="clear" w:color="auto" w:fill="auto"/>
            <w:vAlign w:val="bottom"/>
          </w:tcPr>
          <w:p w14:paraId="7BFAB4B6" w14:textId="77777777" w:rsidR="00247B66" w:rsidRPr="00D549F5" w:rsidRDefault="00247B66" w:rsidP="001167CA">
            <w:pPr>
              <w:spacing w:before="80" w:line="160" w:lineRule="exact"/>
              <w:ind w:left="170"/>
              <w:rPr>
                <w:color w:val="000000" w:themeColor="text1"/>
              </w:rPr>
            </w:pPr>
            <w:r w:rsidRPr="00D549F5">
              <w:rPr>
                <w:rFonts w:eastAsia="Symbol"/>
                <w:i/>
                <w:color w:val="000000" w:themeColor="text1"/>
              </w:rPr>
              <w:t>Brazil</w:t>
            </w:r>
          </w:p>
        </w:tc>
      </w:tr>
      <w:tr w:rsidR="00976F77" w:rsidRPr="00D21FE6" w14:paraId="1DC405C6" w14:textId="77777777" w:rsidTr="008D1D92">
        <w:trPr>
          <w:cantSplit/>
        </w:trPr>
        <w:tc>
          <w:tcPr>
            <w:tcW w:w="2277" w:type="dxa"/>
            <w:shd w:val="clear" w:color="auto" w:fill="auto"/>
            <w:vAlign w:val="bottom"/>
          </w:tcPr>
          <w:p w14:paraId="2E66B720" w14:textId="77777777" w:rsidR="00976F77" w:rsidRPr="00D549F5" w:rsidRDefault="00976F77" w:rsidP="001167CA">
            <w:pPr>
              <w:spacing w:before="80" w:line="160" w:lineRule="exact"/>
              <w:ind w:left="113"/>
              <w:rPr>
                <w:color w:val="000000" w:themeColor="text1"/>
              </w:rPr>
            </w:pPr>
            <w:r w:rsidRPr="00D549F5">
              <w:rPr>
                <w:rFonts w:eastAsia="Symbol"/>
                <w:color w:val="000000" w:themeColor="text1"/>
              </w:rPr>
              <w:t>Индия</w:t>
            </w:r>
          </w:p>
        </w:tc>
        <w:tc>
          <w:tcPr>
            <w:tcW w:w="759" w:type="dxa"/>
            <w:tcBorders>
              <w:left w:val="single" w:sz="6" w:space="0" w:color="000000"/>
            </w:tcBorders>
            <w:shd w:val="clear" w:color="auto" w:fill="auto"/>
            <w:vAlign w:val="bottom"/>
          </w:tcPr>
          <w:p w14:paraId="358C15E6" w14:textId="26BFAB5C" w:rsidR="00976F77" w:rsidRPr="00976F77" w:rsidRDefault="00976F77" w:rsidP="008D1D92">
            <w:pPr>
              <w:snapToGrid w:val="0"/>
              <w:spacing w:before="80" w:line="160" w:lineRule="exact"/>
              <w:ind w:right="170"/>
              <w:jc w:val="right"/>
              <w:rPr>
                <w:rFonts w:eastAsia="Symbol"/>
              </w:rPr>
            </w:pPr>
            <w:r w:rsidRPr="00976F77">
              <w:rPr>
                <w:rFonts w:ascii="Arial CYR" w:hAnsi="Arial CYR" w:cs="Arial CYR"/>
              </w:rPr>
              <w:t>90,6</w:t>
            </w:r>
          </w:p>
        </w:tc>
        <w:tc>
          <w:tcPr>
            <w:tcW w:w="760" w:type="dxa"/>
            <w:tcBorders>
              <w:left w:val="single" w:sz="6" w:space="0" w:color="000000"/>
            </w:tcBorders>
            <w:shd w:val="clear" w:color="auto" w:fill="auto"/>
            <w:vAlign w:val="bottom"/>
          </w:tcPr>
          <w:p w14:paraId="5A30F923" w14:textId="67345E3B" w:rsidR="00976F77" w:rsidRPr="00976F77" w:rsidRDefault="00976F77" w:rsidP="008D1D92">
            <w:pPr>
              <w:snapToGrid w:val="0"/>
              <w:spacing w:before="80" w:line="160" w:lineRule="exact"/>
              <w:ind w:right="170"/>
              <w:jc w:val="right"/>
              <w:rPr>
                <w:rFonts w:eastAsia="Symbol"/>
              </w:rPr>
            </w:pPr>
            <w:r w:rsidRPr="00976F77">
              <w:rPr>
                <w:rFonts w:ascii="Arial CYR" w:hAnsi="Arial CYR" w:cs="Arial CYR"/>
              </w:rPr>
              <w:t>31,4</w:t>
            </w:r>
          </w:p>
        </w:tc>
        <w:tc>
          <w:tcPr>
            <w:tcW w:w="760" w:type="dxa"/>
            <w:tcBorders>
              <w:left w:val="single" w:sz="6" w:space="0" w:color="000000"/>
            </w:tcBorders>
            <w:shd w:val="clear" w:color="auto" w:fill="auto"/>
            <w:vAlign w:val="bottom"/>
          </w:tcPr>
          <w:p w14:paraId="23D292BA" w14:textId="0009EFDA" w:rsidR="00976F77" w:rsidRPr="00976F77" w:rsidRDefault="00976F77" w:rsidP="008D1D92">
            <w:pPr>
              <w:snapToGrid w:val="0"/>
              <w:spacing w:before="80" w:line="160" w:lineRule="exact"/>
              <w:ind w:right="170"/>
              <w:jc w:val="right"/>
              <w:rPr>
                <w:rFonts w:eastAsia="Symbol"/>
              </w:rPr>
            </w:pPr>
            <w:r w:rsidRPr="00976F77">
              <w:rPr>
                <w:rFonts w:ascii="Arial CYR" w:hAnsi="Arial CYR" w:cs="Arial CYR"/>
              </w:rPr>
              <w:t>0,0</w:t>
            </w:r>
          </w:p>
        </w:tc>
        <w:tc>
          <w:tcPr>
            <w:tcW w:w="760" w:type="dxa"/>
            <w:tcBorders>
              <w:left w:val="single" w:sz="6" w:space="0" w:color="000000"/>
            </w:tcBorders>
            <w:shd w:val="clear" w:color="auto" w:fill="auto"/>
            <w:vAlign w:val="bottom"/>
          </w:tcPr>
          <w:p w14:paraId="6053A955" w14:textId="65E0B921" w:rsidR="00976F77" w:rsidRPr="00976F77" w:rsidRDefault="00976F77" w:rsidP="008D1D92">
            <w:pPr>
              <w:snapToGrid w:val="0"/>
              <w:spacing w:before="80" w:line="160" w:lineRule="exact"/>
              <w:ind w:right="170"/>
              <w:jc w:val="right"/>
              <w:rPr>
                <w:rFonts w:eastAsia="Symbol"/>
              </w:rPr>
            </w:pPr>
            <w:r w:rsidRPr="00976F77">
              <w:rPr>
                <w:rFonts w:ascii="Arial CYR" w:hAnsi="Arial CYR" w:cs="Arial CYR"/>
              </w:rPr>
              <w:t>47,8</w:t>
            </w:r>
          </w:p>
        </w:tc>
        <w:tc>
          <w:tcPr>
            <w:tcW w:w="760" w:type="dxa"/>
            <w:tcBorders>
              <w:left w:val="single" w:sz="6" w:space="0" w:color="000000"/>
            </w:tcBorders>
            <w:shd w:val="clear" w:color="auto" w:fill="auto"/>
            <w:vAlign w:val="bottom"/>
          </w:tcPr>
          <w:p w14:paraId="049411D3" w14:textId="03D4973B" w:rsidR="00976F77" w:rsidRPr="00976F77" w:rsidRDefault="00976F77" w:rsidP="008D1D92">
            <w:pPr>
              <w:snapToGrid w:val="0"/>
              <w:spacing w:before="80" w:line="160" w:lineRule="exact"/>
              <w:ind w:right="170"/>
              <w:jc w:val="right"/>
              <w:rPr>
                <w:rFonts w:eastAsia="Symbol"/>
              </w:rPr>
            </w:pPr>
            <w:r w:rsidRPr="00976F77">
              <w:rPr>
                <w:rFonts w:ascii="Arial CYR" w:hAnsi="Arial CYR" w:cs="Arial CYR"/>
              </w:rPr>
              <w:t>0,6</w:t>
            </w:r>
          </w:p>
        </w:tc>
        <w:tc>
          <w:tcPr>
            <w:tcW w:w="760" w:type="dxa"/>
            <w:tcBorders>
              <w:left w:val="single" w:sz="6" w:space="0" w:color="000000"/>
            </w:tcBorders>
            <w:shd w:val="clear" w:color="auto" w:fill="auto"/>
            <w:vAlign w:val="bottom"/>
          </w:tcPr>
          <w:p w14:paraId="3F7C8D5D" w14:textId="459C0E05" w:rsidR="00976F77" w:rsidRPr="00976F77" w:rsidRDefault="00976F77" w:rsidP="008D1D92">
            <w:pPr>
              <w:snapToGrid w:val="0"/>
              <w:spacing w:before="80" w:line="160" w:lineRule="exact"/>
              <w:ind w:right="170"/>
              <w:jc w:val="right"/>
              <w:rPr>
                <w:rFonts w:eastAsia="Symbol"/>
              </w:rPr>
            </w:pPr>
            <w:r w:rsidRPr="00976F77">
              <w:rPr>
                <w:rFonts w:ascii="Arial CYR" w:hAnsi="Arial CYR" w:cs="Arial CYR"/>
              </w:rPr>
              <w:t>0,0</w:t>
            </w:r>
          </w:p>
        </w:tc>
        <w:tc>
          <w:tcPr>
            <w:tcW w:w="760" w:type="dxa"/>
            <w:tcBorders>
              <w:left w:val="single" w:sz="6" w:space="0" w:color="000000"/>
            </w:tcBorders>
            <w:shd w:val="clear" w:color="auto" w:fill="auto"/>
            <w:vAlign w:val="bottom"/>
          </w:tcPr>
          <w:p w14:paraId="28480E17" w14:textId="439E1238" w:rsidR="00976F77" w:rsidRPr="00976F77" w:rsidRDefault="00976F77" w:rsidP="008D1D92">
            <w:pPr>
              <w:snapToGrid w:val="0"/>
              <w:spacing w:before="80" w:line="160" w:lineRule="exact"/>
              <w:ind w:right="170"/>
              <w:jc w:val="right"/>
              <w:rPr>
                <w:rFonts w:eastAsia="Symbol"/>
              </w:rPr>
            </w:pPr>
            <w:r w:rsidRPr="00976F77">
              <w:rPr>
                <w:rFonts w:ascii="Arial CYR" w:hAnsi="Arial CYR" w:cs="Arial CYR"/>
              </w:rPr>
              <w:t>10,7</w:t>
            </w:r>
          </w:p>
        </w:tc>
        <w:tc>
          <w:tcPr>
            <w:tcW w:w="2326" w:type="dxa"/>
            <w:tcBorders>
              <w:left w:val="single" w:sz="6" w:space="0" w:color="000000"/>
            </w:tcBorders>
            <w:shd w:val="clear" w:color="auto" w:fill="auto"/>
            <w:vAlign w:val="bottom"/>
          </w:tcPr>
          <w:p w14:paraId="6F515202" w14:textId="77777777" w:rsidR="00976F77" w:rsidRPr="00D549F5" w:rsidRDefault="00976F77" w:rsidP="001167CA">
            <w:pPr>
              <w:spacing w:before="80" w:line="160" w:lineRule="exact"/>
              <w:ind w:left="170"/>
              <w:rPr>
                <w:color w:val="000000" w:themeColor="text1"/>
              </w:rPr>
            </w:pPr>
            <w:r w:rsidRPr="00D549F5">
              <w:rPr>
                <w:rFonts w:eastAsia="Symbol"/>
                <w:i/>
                <w:color w:val="000000" w:themeColor="text1"/>
              </w:rPr>
              <w:t>India</w:t>
            </w:r>
          </w:p>
        </w:tc>
      </w:tr>
      <w:tr w:rsidR="00976F77" w:rsidRPr="00D21FE6" w14:paraId="183400E4" w14:textId="77777777" w:rsidTr="008D1D92">
        <w:trPr>
          <w:cantSplit/>
        </w:trPr>
        <w:tc>
          <w:tcPr>
            <w:tcW w:w="2277" w:type="dxa"/>
            <w:shd w:val="clear" w:color="auto" w:fill="auto"/>
            <w:vAlign w:val="bottom"/>
          </w:tcPr>
          <w:p w14:paraId="041E37E7" w14:textId="77777777" w:rsidR="00976F77" w:rsidRPr="00D549F5" w:rsidRDefault="00976F77" w:rsidP="001167CA">
            <w:pPr>
              <w:spacing w:before="80" w:line="160" w:lineRule="exact"/>
              <w:ind w:left="113"/>
              <w:rPr>
                <w:color w:val="000000" w:themeColor="text1"/>
              </w:rPr>
            </w:pPr>
            <w:r w:rsidRPr="00D549F5">
              <w:rPr>
                <w:rFonts w:eastAsia="Symbol"/>
                <w:color w:val="000000" w:themeColor="text1"/>
              </w:rPr>
              <w:t>Китай</w:t>
            </w:r>
          </w:p>
        </w:tc>
        <w:tc>
          <w:tcPr>
            <w:tcW w:w="759" w:type="dxa"/>
            <w:tcBorders>
              <w:left w:val="single" w:sz="6" w:space="0" w:color="000000"/>
            </w:tcBorders>
            <w:shd w:val="clear" w:color="auto" w:fill="auto"/>
            <w:vAlign w:val="bottom"/>
          </w:tcPr>
          <w:p w14:paraId="16534A86" w14:textId="2F9964AA"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97,9</w:t>
            </w:r>
          </w:p>
        </w:tc>
        <w:tc>
          <w:tcPr>
            <w:tcW w:w="760" w:type="dxa"/>
            <w:tcBorders>
              <w:left w:val="single" w:sz="6" w:space="0" w:color="000000"/>
            </w:tcBorders>
            <w:shd w:val="clear" w:color="auto" w:fill="auto"/>
            <w:vAlign w:val="bottom"/>
          </w:tcPr>
          <w:p w14:paraId="145EB399" w14:textId="2AB7904C"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23,6</w:t>
            </w:r>
          </w:p>
        </w:tc>
        <w:tc>
          <w:tcPr>
            <w:tcW w:w="760" w:type="dxa"/>
            <w:tcBorders>
              <w:left w:val="single" w:sz="6" w:space="0" w:color="000000"/>
            </w:tcBorders>
            <w:shd w:val="clear" w:color="auto" w:fill="auto"/>
            <w:vAlign w:val="bottom"/>
          </w:tcPr>
          <w:p w14:paraId="101CC1E9" w14:textId="5F277279"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0,2</w:t>
            </w:r>
          </w:p>
        </w:tc>
        <w:tc>
          <w:tcPr>
            <w:tcW w:w="760" w:type="dxa"/>
            <w:tcBorders>
              <w:left w:val="single" w:sz="6" w:space="0" w:color="000000"/>
            </w:tcBorders>
            <w:shd w:val="clear" w:color="auto" w:fill="auto"/>
            <w:vAlign w:val="bottom"/>
          </w:tcPr>
          <w:p w14:paraId="3A47CC81" w14:textId="075F7503"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29,2</w:t>
            </w:r>
          </w:p>
        </w:tc>
        <w:tc>
          <w:tcPr>
            <w:tcW w:w="760" w:type="dxa"/>
            <w:tcBorders>
              <w:left w:val="single" w:sz="6" w:space="0" w:color="000000"/>
            </w:tcBorders>
            <w:shd w:val="clear" w:color="auto" w:fill="auto"/>
            <w:vAlign w:val="bottom"/>
          </w:tcPr>
          <w:p w14:paraId="6F7D47ED" w14:textId="74189A86"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0,5</w:t>
            </w:r>
          </w:p>
        </w:tc>
        <w:tc>
          <w:tcPr>
            <w:tcW w:w="760" w:type="dxa"/>
            <w:tcBorders>
              <w:left w:val="single" w:sz="6" w:space="0" w:color="000000"/>
            </w:tcBorders>
            <w:shd w:val="clear" w:color="auto" w:fill="auto"/>
            <w:vAlign w:val="bottom"/>
          </w:tcPr>
          <w:p w14:paraId="343D51D9" w14:textId="6EED0DD9"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0,2</w:t>
            </w:r>
          </w:p>
        </w:tc>
        <w:tc>
          <w:tcPr>
            <w:tcW w:w="760" w:type="dxa"/>
            <w:tcBorders>
              <w:left w:val="single" w:sz="6" w:space="0" w:color="000000"/>
            </w:tcBorders>
            <w:shd w:val="clear" w:color="auto" w:fill="auto"/>
            <w:vAlign w:val="bottom"/>
          </w:tcPr>
          <w:p w14:paraId="2F79CA53" w14:textId="173931C0"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44,3</w:t>
            </w:r>
          </w:p>
        </w:tc>
        <w:tc>
          <w:tcPr>
            <w:tcW w:w="2326" w:type="dxa"/>
            <w:tcBorders>
              <w:left w:val="single" w:sz="6" w:space="0" w:color="000000"/>
            </w:tcBorders>
            <w:shd w:val="clear" w:color="auto" w:fill="auto"/>
            <w:vAlign w:val="bottom"/>
          </w:tcPr>
          <w:p w14:paraId="6E53997B" w14:textId="77777777" w:rsidR="00976F77" w:rsidRPr="00D549F5" w:rsidRDefault="00976F77" w:rsidP="001167CA">
            <w:pPr>
              <w:spacing w:before="80" w:line="160" w:lineRule="exact"/>
              <w:ind w:left="170"/>
              <w:rPr>
                <w:color w:val="000000" w:themeColor="text1"/>
              </w:rPr>
            </w:pPr>
            <w:r w:rsidRPr="00D549F5">
              <w:rPr>
                <w:rFonts w:eastAsia="Symbol"/>
                <w:i/>
                <w:color w:val="000000" w:themeColor="text1"/>
              </w:rPr>
              <w:t>China</w:t>
            </w:r>
          </w:p>
        </w:tc>
      </w:tr>
      <w:tr w:rsidR="00976F77" w:rsidRPr="00D21FE6" w14:paraId="3A83671B" w14:textId="77777777" w:rsidTr="008D1D92">
        <w:trPr>
          <w:cantSplit/>
        </w:trPr>
        <w:tc>
          <w:tcPr>
            <w:tcW w:w="2277" w:type="dxa"/>
            <w:shd w:val="clear" w:color="auto" w:fill="auto"/>
            <w:vAlign w:val="bottom"/>
          </w:tcPr>
          <w:p w14:paraId="1E12F263" w14:textId="77777777" w:rsidR="00976F77" w:rsidRPr="00D549F5" w:rsidRDefault="00976F77" w:rsidP="001167CA">
            <w:pPr>
              <w:spacing w:before="80" w:line="160" w:lineRule="exact"/>
              <w:ind w:left="113"/>
              <w:rPr>
                <w:color w:val="000000" w:themeColor="text1"/>
              </w:rPr>
            </w:pPr>
            <w:r w:rsidRPr="00D549F5">
              <w:rPr>
                <w:rFonts w:eastAsia="Symbol"/>
                <w:color w:val="000000" w:themeColor="text1"/>
              </w:rPr>
              <w:t>Южно-Африканская Республика</w:t>
            </w:r>
          </w:p>
        </w:tc>
        <w:tc>
          <w:tcPr>
            <w:tcW w:w="759" w:type="dxa"/>
            <w:tcBorders>
              <w:left w:val="single" w:sz="6" w:space="0" w:color="000000"/>
            </w:tcBorders>
            <w:shd w:val="clear" w:color="auto" w:fill="auto"/>
            <w:vAlign w:val="bottom"/>
          </w:tcPr>
          <w:p w14:paraId="57E98559" w14:textId="0836463B"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3,3</w:t>
            </w:r>
          </w:p>
        </w:tc>
        <w:tc>
          <w:tcPr>
            <w:tcW w:w="760" w:type="dxa"/>
            <w:tcBorders>
              <w:left w:val="single" w:sz="6" w:space="0" w:color="000000"/>
            </w:tcBorders>
            <w:shd w:val="clear" w:color="auto" w:fill="auto"/>
            <w:vAlign w:val="bottom"/>
          </w:tcPr>
          <w:p w14:paraId="34AD88D1" w14:textId="2530F0BE"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0,5</w:t>
            </w:r>
          </w:p>
        </w:tc>
        <w:tc>
          <w:tcPr>
            <w:tcW w:w="760" w:type="dxa"/>
            <w:tcBorders>
              <w:left w:val="single" w:sz="6" w:space="0" w:color="000000"/>
            </w:tcBorders>
            <w:shd w:val="clear" w:color="auto" w:fill="auto"/>
            <w:vAlign w:val="bottom"/>
          </w:tcPr>
          <w:p w14:paraId="00667978" w14:textId="61908269"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764EA544" w14:textId="7FE7EABB"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42271625" w14:textId="7F24FA0C"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0,1</w:t>
            </w:r>
          </w:p>
        </w:tc>
        <w:tc>
          <w:tcPr>
            <w:tcW w:w="760" w:type="dxa"/>
            <w:tcBorders>
              <w:left w:val="single" w:sz="6" w:space="0" w:color="000000"/>
            </w:tcBorders>
            <w:shd w:val="clear" w:color="auto" w:fill="auto"/>
            <w:vAlign w:val="bottom"/>
          </w:tcPr>
          <w:p w14:paraId="708955A4" w14:textId="489990C6"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5FA76A5D" w14:textId="4653E3DB"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2,6</w:t>
            </w:r>
          </w:p>
        </w:tc>
        <w:tc>
          <w:tcPr>
            <w:tcW w:w="2326" w:type="dxa"/>
            <w:tcBorders>
              <w:left w:val="single" w:sz="6" w:space="0" w:color="000000"/>
            </w:tcBorders>
            <w:shd w:val="clear" w:color="auto" w:fill="auto"/>
            <w:vAlign w:val="bottom"/>
          </w:tcPr>
          <w:p w14:paraId="34A8604E" w14:textId="77777777" w:rsidR="00976F77" w:rsidRPr="00D549F5" w:rsidRDefault="00976F77" w:rsidP="001167CA">
            <w:pPr>
              <w:spacing w:before="80" w:line="160" w:lineRule="exact"/>
              <w:ind w:left="170"/>
              <w:rPr>
                <w:color w:val="000000" w:themeColor="text1"/>
              </w:rPr>
            </w:pPr>
            <w:r w:rsidRPr="00D549F5">
              <w:rPr>
                <w:rFonts w:eastAsia="Symbol"/>
                <w:i/>
                <w:color w:val="000000" w:themeColor="text1"/>
              </w:rPr>
              <w:t>South Africa</w:t>
            </w:r>
          </w:p>
        </w:tc>
      </w:tr>
      <w:tr w:rsidR="00976F77" w:rsidRPr="00D21FE6" w14:paraId="771A96CD" w14:textId="77777777" w:rsidTr="008D1D92">
        <w:trPr>
          <w:cantSplit/>
        </w:trPr>
        <w:tc>
          <w:tcPr>
            <w:tcW w:w="2277" w:type="dxa"/>
            <w:shd w:val="clear" w:color="auto" w:fill="auto"/>
            <w:vAlign w:val="bottom"/>
          </w:tcPr>
          <w:p w14:paraId="5E173752" w14:textId="77777777" w:rsidR="00976F77" w:rsidRPr="00D549F5" w:rsidRDefault="00976F77" w:rsidP="001167CA">
            <w:pPr>
              <w:spacing w:before="80" w:line="160" w:lineRule="exact"/>
              <w:rPr>
                <w:color w:val="000000" w:themeColor="text1"/>
              </w:rPr>
            </w:pPr>
            <w:r w:rsidRPr="00D549F5">
              <w:rPr>
                <w:rFonts w:eastAsia="Symbol"/>
                <w:b/>
                <w:bCs/>
                <w:color w:val="000000" w:themeColor="text1"/>
              </w:rPr>
              <w:t>Страны ЕС</w:t>
            </w:r>
          </w:p>
        </w:tc>
        <w:tc>
          <w:tcPr>
            <w:tcW w:w="759" w:type="dxa"/>
            <w:tcBorders>
              <w:left w:val="single" w:sz="6" w:space="0" w:color="000000"/>
            </w:tcBorders>
            <w:shd w:val="clear" w:color="auto" w:fill="auto"/>
            <w:vAlign w:val="bottom"/>
          </w:tcPr>
          <w:p w14:paraId="3BB22DB0" w14:textId="77777777" w:rsidR="00976F77" w:rsidRPr="008D1D92" w:rsidRDefault="00976F77"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3D8F9E2B" w14:textId="77777777" w:rsidR="00976F77" w:rsidRPr="008D1D92" w:rsidRDefault="00976F77"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49B39A4F" w14:textId="77777777" w:rsidR="00976F77" w:rsidRPr="008D1D92" w:rsidRDefault="00976F77"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0A339581" w14:textId="77777777" w:rsidR="00976F77" w:rsidRPr="008D1D92" w:rsidRDefault="00976F77"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77FB304E" w14:textId="77777777" w:rsidR="00976F77" w:rsidRPr="008D1D92" w:rsidRDefault="00976F77"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7A79143F" w14:textId="77777777" w:rsidR="00976F77" w:rsidRPr="008D1D92" w:rsidRDefault="00976F77"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120AB518" w14:textId="77777777" w:rsidR="00976F77" w:rsidRPr="008D1D92" w:rsidRDefault="00976F77" w:rsidP="008D1D92">
            <w:pPr>
              <w:snapToGrid w:val="0"/>
              <w:spacing w:before="80" w:line="160" w:lineRule="exact"/>
              <w:ind w:right="170"/>
              <w:jc w:val="right"/>
              <w:rPr>
                <w:rFonts w:eastAsia="Symbol"/>
              </w:rPr>
            </w:pPr>
          </w:p>
        </w:tc>
        <w:tc>
          <w:tcPr>
            <w:tcW w:w="2326" w:type="dxa"/>
            <w:tcBorders>
              <w:left w:val="single" w:sz="6" w:space="0" w:color="000000"/>
            </w:tcBorders>
            <w:shd w:val="clear" w:color="auto" w:fill="auto"/>
            <w:vAlign w:val="bottom"/>
          </w:tcPr>
          <w:p w14:paraId="3FD2051A" w14:textId="77777777" w:rsidR="00976F77" w:rsidRPr="00D549F5" w:rsidRDefault="00976F77" w:rsidP="001167CA">
            <w:pPr>
              <w:spacing w:before="80" w:line="160" w:lineRule="exact"/>
              <w:ind w:left="57" w:right="340"/>
              <w:rPr>
                <w:color w:val="000000" w:themeColor="text1"/>
              </w:rPr>
            </w:pPr>
            <w:r w:rsidRPr="00D549F5">
              <w:rPr>
                <w:rFonts w:eastAsia="Symbol"/>
                <w:b/>
                <w:i/>
                <w:color w:val="000000" w:themeColor="text1"/>
              </w:rPr>
              <w:t>EU countries</w:t>
            </w:r>
          </w:p>
        </w:tc>
      </w:tr>
      <w:tr w:rsidR="00976F77" w:rsidRPr="00D21FE6" w14:paraId="32A8C8FC" w14:textId="77777777" w:rsidTr="008D1D92">
        <w:trPr>
          <w:cantSplit/>
        </w:trPr>
        <w:tc>
          <w:tcPr>
            <w:tcW w:w="2277" w:type="dxa"/>
            <w:shd w:val="clear" w:color="auto" w:fill="auto"/>
            <w:vAlign w:val="bottom"/>
          </w:tcPr>
          <w:p w14:paraId="521826F0" w14:textId="24D36D66" w:rsidR="00976F77" w:rsidRPr="00D549F5" w:rsidRDefault="00976F77" w:rsidP="001167CA">
            <w:pPr>
              <w:spacing w:before="80" w:line="160" w:lineRule="exact"/>
              <w:ind w:left="340"/>
              <w:rPr>
                <w:color w:val="000000" w:themeColor="text1"/>
              </w:rPr>
            </w:pPr>
            <w:r w:rsidRPr="00247B66">
              <w:rPr>
                <w:rFonts w:eastAsia="Symbol"/>
              </w:rPr>
              <w:t>из них:</w:t>
            </w:r>
          </w:p>
        </w:tc>
        <w:tc>
          <w:tcPr>
            <w:tcW w:w="759" w:type="dxa"/>
            <w:tcBorders>
              <w:left w:val="single" w:sz="6" w:space="0" w:color="000000"/>
            </w:tcBorders>
            <w:shd w:val="clear" w:color="auto" w:fill="auto"/>
            <w:vAlign w:val="bottom"/>
          </w:tcPr>
          <w:p w14:paraId="039AB7C2" w14:textId="77777777" w:rsidR="00976F77" w:rsidRPr="008D1D92" w:rsidRDefault="00976F77"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61883689" w14:textId="77777777" w:rsidR="00976F77" w:rsidRPr="008D1D92" w:rsidRDefault="00976F77"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41A1144A" w14:textId="77777777" w:rsidR="00976F77" w:rsidRPr="008D1D92" w:rsidRDefault="00976F77"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5B9431A6" w14:textId="77777777" w:rsidR="00976F77" w:rsidRPr="008D1D92" w:rsidRDefault="00976F77"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5F41942E" w14:textId="77777777" w:rsidR="00976F77" w:rsidRPr="008D1D92" w:rsidRDefault="00976F77"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71DE919C" w14:textId="77777777" w:rsidR="00976F77" w:rsidRPr="008D1D92" w:rsidRDefault="00976F77"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0284F2E7" w14:textId="77777777" w:rsidR="00976F77" w:rsidRPr="008D1D92" w:rsidRDefault="00976F77" w:rsidP="008D1D92">
            <w:pPr>
              <w:snapToGrid w:val="0"/>
              <w:spacing w:before="80" w:line="160" w:lineRule="exact"/>
              <w:ind w:right="170"/>
              <w:jc w:val="right"/>
              <w:rPr>
                <w:rFonts w:eastAsia="Symbol"/>
              </w:rPr>
            </w:pPr>
          </w:p>
        </w:tc>
        <w:tc>
          <w:tcPr>
            <w:tcW w:w="2326" w:type="dxa"/>
            <w:tcBorders>
              <w:left w:val="single" w:sz="6" w:space="0" w:color="000000"/>
            </w:tcBorders>
            <w:shd w:val="clear" w:color="auto" w:fill="auto"/>
            <w:vAlign w:val="bottom"/>
          </w:tcPr>
          <w:p w14:paraId="41674AAE" w14:textId="70FC4AC4" w:rsidR="00976F77" w:rsidRPr="00D549F5" w:rsidRDefault="00976F77" w:rsidP="001167CA">
            <w:pPr>
              <w:spacing w:before="80" w:line="160" w:lineRule="exact"/>
              <w:ind w:left="340"/>
              <w:rPr>
                <w:color w:val="000000" w:themeColor="text1"/>
              </w:rPr>
            </w:pPr>
            <w:r w:rsidRPr="00D21FE6">
              <w:rPr>
                <w:rFonts w:eastAsia="Symbol"/>
                <w:i/>
              </w:rPr>
              <w:t>of</w:t>
            </w:r>
            <w:r w:rsidRPr="00D21FE6">
              <w:rPr>
                <w:rFonts w:eastAsia="Symbol"/>
                <w:i/>
                <w:lang w:val="en-GB"/>
              </w:rPr>
              <w:t xml:space="preserve"> which</w:t>
            </w:r>
            <w:r w:rsidRPr="00D21FE6">
              <w:rPr>
                <w:rFonts w:eastAsia="Symbol"/>
                <w:i/>
              </w:rPr>
              <w:t>:</w:t>
            </w:r>
          </w:p>
        </w:tc>
      </w:tr>
      <w:tr w:rsidR="00976F77" w:rsidRPr="00D21FE6" w14:paraId="34789AA0" w14:textId="77777777" w:rsidTr="008D1D92">
        <w:trPr>
          <w:cantSplit/>
        </w:trPr>
        <w:tc>
          <w:tcPr>
            <w:tcW w:w="2277" w:type="dxa"/>
            <w:shd w:val="clear" w:color="auto" w:fill="auto"/>
            <w:vAlign w:val="bottom"/>
          </w:tcPr>
          <w:p w14:paraId="103338E0" w14:textId="77777777" w:rsidR="00976F77" w:rsidRPr="00D549F5" w:rsidRDefault="00976F77" w:rsidP="001167CA">
            <w:pPr>
              <w:spacing w:before="80" w:line="160" w:lineRule="exact"/>
              <w:ind w:left="113"/>
              <w:rPr>
                <w:color w:val="000000" w:themeColor="text1"/>
              </w:rPr>
            </w:pPr>
            <w:r w:rsidRPr="00D549F5">
              <w:rPr>
                <w:rFonts w:eastAsia="Symbol"/>
                <w:color w:val="000000" w:themeColor="text1"/>
              </w:rPr>
              <w:t>Австрия</w:t>
            </w:r>
          </w:p>
        </w:tc>
        <w:tc>
          <w:tcPr>
            <w:tcW w:w="759" w:type="dxa"/>
            <w:tcBorders>
              <w:left w:val="single" w:sz="6" w:space="0" w:color="000000"/>
            </w:tcBorders>
            <w:shd w:val="clear" w:color="auto" w:fill="auto"/>
            <w:vAlign w:val="bottom"/>
          </w:tcPr>
          <w:p w14:paraId="1819AE3D" w14:textId="1B591FED"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0,8</w:t>
            </w:r>
          </w:p>
        </w:tc>
        <w:tc>
          <w:tcPr>
            <w:tcW w:w="760" w:type="dxa"/>
            <w:tcBorders>
              <w:left w:val="single" w:sz="6" w:space="0" w:color="000000"/>
            </w:tcBorders>
            <w:shd w:val="clear" w:color="auto" w:fill="auto"/>
            <w:vAlign w:val="bottom"/>
          </w:tcPr>
          <w:p w14:paraId="2C3E0ADD" w14:textId="452A98FF"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0,3</w:t>
            </w:r>
          </w:p>
        </w:tc>
        <w:tc>
          <w:tcPr>
            <w:tcW w:w="760" w:type="dxa"/>
            <w:tcBorders>
              <w:left w:val="single" w:sz="6" w:space="0" w:color="000000"/>
            </w:tcBorders>
            <w:shd w:val="clear" w:color="auto" w:fill="auto"/>
            <w:vAlign w:val="bottom"/>
          </w:tcPr>
          <w:p w14:paraId="63339CAB" w14:textId="0E3C3692"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4E0E4AE6" w14:textId="370640E7"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w:t>
            </w:r>
          </w:p>
        </w:tc>
        <w:tc>
          <w:tcPr>
            <w:tcW w:w="760" w:type="dxa"/>
            <w:tcBorders>
              <w:left w:val="single" w:sz="6" w:space="0" w:color="000000"/>
            </w:tcBorders>
            <w:shd w:val="clear" w:color="auto" w:fill="auto"/>
            <w:vAlign w:val="bottom"/>
          </w:tcPr>
          <w:p w14:paraId="155C4049" w14:textId="05F4AACC"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0,1</w:t>
            </w:r>
          </w:p>
        </w:tc>
        <w:tc>
          <w:tcPr>
            <w:tcW w:w="760" w:type="dxa"/>
            <w:tcBorders>
              <w:left w:val="single" w:sz="6" w:space="0" w:color="000000"/>
            </w:tcBorders>
            <w:shd w:val="clear" w:color="auto" w:fill="auto"/>
            <w:vAlign w:val="bottom"/>
          </w:tcPr>
          <w:p w14:paraId="0F1AE51F" w14:textId="16491586"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15D49D5F" w14:textId="0CCB7F1D"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0,2</w:t>
            </w:r>
          </w:p>
        </w:tc>
        <w:tc>
          <w:tcPr>
            <w:tcW w:w="2326" w:type="dxa"/>
            <w:tcBorders>
              <w:left w:val="single" w:sz="6" w:space="0" w:color="000000"/>
            </w:tcBorders>
            <w:shd w:val="clear" w:color="auto" w:fill="auto"/>
            <w:vAlign w:val="bottom"/>
          </w:tcPr>
          <w:p w14:paraId="18A60774" w14:textId="77777777" w:rsidR="00976F77" w:rsidRPr="00D549F5" w:rsidRDefault="00976F77" w:rsidP="001167CA">
            <w:pPr>
              <w:spacing w:before="80" w:line="160" w:lineRule="exact"/>
              <w:ind w:left="170"/>
              <w:rPr>
                <w:color w:val="000000" w:themeColor="text1"/>
              </w:rPr>
            </w:pPr>
            <w:r w:rsidRPr="00D549F5">
              <w:rPr>
                <w:rFonts w:eastAsia="Symbol"/>
                <w:i/>
                <w:color w:val="000000" w:themeColor="text1"/>
              </w:rPr>
              <w:t>Austria</w:t>
            </w:r>
          </w:p>
        </w:tc>
      </w:tr>
      <w:tr w:rsidR="00976F77" w:rsidRPr="00D21FE6" w14:paraId="72575526" w14:textId="77777777" w:rsidTr="008D1D92">
        <w:trPr>
          <w:cantSplit/>
        </w:trPr>
        <w:tc>
          <w:tcPr>
            <w:tcW w:w="2277" w:type="dxa"/>
            <w:shd w:val="clear" w:color="auto" w:fill="auto"/>
            <w:vAlign w:val="bottom"/>
          </w:tcPr>
          <w:p w14:paraId="11D0A96B" w14:textId="77777777" w:rsidR="00976F77" w:rsidRPr="00D549F5" w:rsidRDefault="00976F77" w:rsidP="001167CA">
            <w:pPr>
              <w:spacing w:before="80" w:line="160" w:lineRule="exact"/>
              <w:ind w:left="113"/>
              <w:rPr>
                <w:color w:val="000000" w:themeColor="text1"/>
              </w:rPr>
            </w:pPr>
            <w:r w:rsidRPr="00D549F5">
              <w:rPr>
                <w:rFonts w:eastAsia="Symbol"/>
                <w:color w:val="000000" w:themeColor="text1"/>
              </w:rPr>
              <w:t>Бельгия</w:t>
            </w:r>
          </w:p>
        </w:tc>
        <w:tc>
          <w:tcPr>
            <w:tcW w:w="759" w:type="dxa"/>
            <w:tcBorders>
              <w:left w:val="single" w:sz="6" w:space="0" w:color="000000"/>
            </w:tcBorders>
            <w:shd w:val="clear" w:color="auto" w:fill="auto"/>
            <w:vAlign w:val="bottom"/>
          </w:tcPr>
          <w:p w14:paraId="0D0037AE" w14:textId="75D82F4F"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0,3</w:t>
            </w:r>
          </w:p>
        </w:tc>
        <w:tc>
          <w:tcPr>
            <w:tcW w:w="760" w:type="dxa"/>
            <w:tcBorders>
              <w:left w:val="single" w:sz="6" w:space="0" w:color="000000"/>
            </w:tcBorders>
            <w:shd w:val="clear" w:color="auto" w:fill="auto"/>
            <w:vAlign w:val="bottom"/>
          </w:tcPr>
          <w:p w14:paraId="5C64BE77" w14:textId="019BD740"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0,2</w:t>
            </w:r>
          </w:p>
        </w:tc>
        <w:tc>
          <w:tcPr>
            <w:tcW w:w="760" w:type="dxa"/>
            <w:tcBorders>
              <w:left w:val="single" w:sz="6" w:space="0" w:color="000000"/>
            </w:tcBorders>
            <w:shd w:val="clear" w:color="auto" w:fill="auto"/>
            <w:vAlign w:val="bottom"/>
          </w:tcPr>
          <w:p w14:paraId="1FEBB42C" w14:textId="529D54CB"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306BC6C4" w14:textId="78CABF78"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w:t>
            </w:r>
          </w:p>
        </w:tc>
        <w:tc>
          <w:tcPr>
            <w:tcW w:w="760" w:type="dxa"/>
            <w:tcBorders>
              <w:left w:val="single" w:sz="6" w:space="0" w:color="000000"/>
            </w:tcBorders>
            <w:shd w:val="clear" w:color="auto" w:fill="auto"/>
            <w:vAlign w:val="bottom"/>
          </w:tcPr>
          <w:p w14:paraId="31B50B52" w14:textId="15204E17"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09801286" w14:textId="136086A0"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115347F8" w14:textId="7919596D"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0,1</w:t>
            </w:r>
          </w:p>
        </w:tc>
        <w:tc>
          <w:tcPr>
            <w:tcW w:w="2326" w:type="dxa"/>
            <w:tcBorders>
              <w:left w:val="single" w:sz="6" w:space="0" w:color="000000"/>
            </w:tcBorders>
            <w:shd w:val="clear" w:color="auto" w:fill="auto"/>
            <w:vAlign w:val="bottom"/>
          </w:tcPr>
          <w:p w14:paraId="42FCABCB" w14:textId="77777777" w:rsidR="00976F77" w:rsidRPr="00D549F5" w:rsidRDefault="00976F77" w:rsidP="001167CA">
            <w:pPr>
              <w:spacing w:before="80" w:line="160" w:lineRule="exact"/>
              <w:ind w:left="170"/>
              <w:rPr>
                <w:color w:val="000000" w:themeColor="text1"/>
              </w:rPr>
            </w:pPr>
            <w:r w:rsidRPr="00D549F5">
              <w:rPr>
                <w:rFonts w:eastAsia="Symbol"/>
                <w:i/>
                <w:color w:val="000000" w:themeColor="text1"/>
              </w:rPr>
              <w:t>Belgium</w:t>
            </w:r>
          </w:p>
        </w:tc>
      </w:tr>
      <w:tr w:rsidR="00976F77" w:rsidRPr="00D21FE6" w14:paraId="1EB44F19" w14:textId="77777777" w:rsidTr="008D1D92">
        <w:trPr>
          <w:cantSplit/>
        </w:trPr>
        <w:tc>
          <w:tcPr>
            <w:tcW w:w="2277" w:type="dxa"/>
            <w:shd w:val="clear" w:color="auto" w:fill="auto"/>
            <w:vAlign w:val="bottom"/>
          </w:tcPr>
          <w:p w14:paraId="1B6A7ACF" w14:textId="77777777" w:rsidR="00976F77" w:rsidRPr="00D549F5" w:rsidRDefault="00976F77" w:rsidP="001167CA">
            <w:pPr>
              <w:spacing w:before="80" w:line="160" w:lineRule="exact"/>
              <w:ind w:left="113"/>
              <w:rPr>
                <w:color w:val="000000" w:themeColor="text1"/>
              </w:rPr>
            </w:pPr>
            <w:r w:rsidRPr="00D549F5">
              <w:rPr>
                <w:rFonts w:eastAsia="Symbol"/>
                <w:color w:val="000000" w:themeColor="text1"/>
              </w:rPr>
              <w:t>Болгария</w:t>
            </w:r>
          </w:p>
        </w:tc>
        <w:tc>
          <w:tcPr>
            <w:tcW w:w="759" w:type="dxa"/>
            <w:tcBorders>
              <w:left w:val="single" w:sz="6" w:space="0" w:color="000000"/>
            </w:tcBorders>
            <w:shd w:val="clear" w:color="auto" w:fill="auto"/>
            <w:vAlign w:val="bottom"/>
          </w:tcPr>
          <w:p w14:paraId="5EF60F2B" w14:textId="5C88985E"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1,9</w:t>
            </w:r>
          </w:p>
        </w:tc>
        <w:tc>
          <w:tcPr>
            <w:tcW w:w="760" w:type="dxa"/>
            <w:tcBorders>
              <w:left w:val="single" w:sz="6" w:space="0" w:color="000000"/>
            </w:tcBorders>
            <w:shd w:val="clear" w:color="auto" w:fill="auto"/>
            <w:vAlign w:val="bottom"/>
          </w:tcPr>
          <w:p w14:paraId="20B0D8C3" w14:textId="7F4A2C08"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1,2</w:t>
            </w:r>
          </w:p>
        </w:tc>
        <w:tc>
          <w:tcPr>
            <w:tcW w:w="760" w:type="dxa"/>
            <w:tcBorders>
              <w:left w:val="single" w:sz="6" w:space="0" w:color="000000"/>
            </w:tcBorders>
            <w:shd w:val="clear" w:color="auto" w:fill="auto"/>
            <w:vAlign w:val="bottom"/>
          </w:tcPr>
          <w:p w14:paraId="3B787925" w14:textId="5B881F99"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17CC6526" w14:textId="1031119E"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17511B14" w14:textId="457D967E"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0,1</w:t>
            </w:r>
          </w:p>
        </w:tc>
        <w:tc>
          <w:tcPr>
            <w:tcW w:w="760" w:type="dxa"/>
            <w:tcBorders>
              <w:left w:val="single" w:sz="6" w:space="0" w:color="000000"/>
            </w:tcBorders>
            <w:shd w:val="clear" w:color="auto" w:fill="auto"/>
            <w:vAlign w:val="bottom"/>
          </w:tcPr>
          <w:p w14:paraId="1D88918E" w14:textId="7E032D2C"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1B44AC69" w14:textId="5AE8E32C"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0,5</w:t>
            </w:r>
          </w:p>
        </w:tc>
        <w:tc>
          <w:tcPr>
            <w:tcW w:w="2326" w:type="dxa"/>
            <w:tcBorders>
              <w:left w:val="single" w:sz="6" w:space="0" w:color="000000"/>
            </w:tcBorders>
            <w:shd w:val="clear" w:color="auto" w:fill="auto"/>
            <w:vAlign w:val="bottom"/>
          </w:tcPr>
          <w:p w14:paraId="3496F7FC" w14:textId="77777777" w:rsidR="00976F77" w:rsidRPr="00D549F5" w:rsidRDefault="00976F77" w:rsidP="001167CA">
            <w:pPr>
              <w:spacing w:before="80" w:line="160" w:lineRule="exact"/>
              <w:ind w:left="170"/>
              <w:rPr>
                <w:color w:val="000000" w:themeColor="text1"/>
              </w:rPr>
            </w:pPr>
            <w:r w:rsidRPr="00D549F5">
              <w:rPr>
                <w:rFonts w:eastAsia="Symbol"/>
                <w:i/>
                <w:color w:val="000000" w:themeColor="text1"/>
              </w:rPr>
              <w:t>Bulgaria</w:t>
            </w:r>
          </w:p>
        </w:tc>
      </w:tr>
      <w:tr w:rsidR="00976F77" w:rsidRPr="00D21FE6" w14:paraId="676A67AE" w14:textId="77777777" w:rsidTr="008D1D92">
        <w:trPr>
          <w:cantSplit/>
        </w:trPr>
        <w:tc>
          <w:tcPr>
            <w:tcW w:w="2277" w:type="dxa"/>
            <w:shd w:val="clear" w:color="auto" w:fill="auto"/>
            <w:vAlign w:val="bottom"/>
          </w:tcPr>
          <w:p w14:paraId="064B2FAD" w14:textId="77777777" w:rsidR="00976F77" w:rsidRPr="00D549F5" w:rsidRDefault="00976F77" w:rsidP="001167CA">
            <w:pPr>
              <w:spacing w:before="80" w:line="160" w:lineRule="exact"/>
              <w:ind w:left="113"/>
              <w:rPr>
                <w:color w:val="000000" w:themeColor="text1"/>
              </w:rPr>
            </w:pPr>
            <w:r w:rsidRPr="00D549F5">
              <w:rPr>
                <w:rFonts w:eastAsia="Symbol"/>
                <w:color w:val="000000" w:themeColor="text1"/>
              </w:rPr>
              <w:t>Венгрия</w:t>
            </w:r>
          </w:p>
        </w:tc>
        <w:tc>
          <w:tcPr>
            <w:tcW w:w="759" w:type="dxa"/>
            <w:tcBorders>
              <w:left w:val="single" w:sz="6" w:space="0" w:color="000000"/>
            </w:tcBorders>
            <w:shd w:val="clear" w:color="auto" w:fill="auto"/>
            <w:vAlign w:val="bottom"/>
          </w:tcPr>
          <w:p w14:paraId="0D70BF2A" w14:textId="3360084B"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2,3</w:t>
            </w:r>
          </w:p>
        </w:tc>
        <w:tc>
          <w:tcPr>
            <w:tcW w:w="760" w:type="dxa"/>
            <w:tcBorders>
              <w:left w:val="single" w:sz="6" w:space="0" w:color="000000"/>
            </w:tcBorders>
            <w:shd w:val="clear" w:color="auto" w:fill="auto"/>
            <w:vAlign w:val="bottom"/>
          </w:tcPr>
          <w:p w14:paraId="39627464" w14:textId="062B0203"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1,1</w:t>
            </w:r>
          </w:p>
        </w:tc>
        <w:tc>
          <w:tcPr>
            <w:tcW w:w="760" w:type="dxa"/>
            <w:tcBorders>
              <w:left w:val="single" w:sz="6" w:space="0" w:color="000000"/>
            </w:tcBorders>
            <w:shd w:val="clear" w:color="auto" w:fill="auto"/>
            <w:vAlign w:val="bottom"/>
          </w:tcPr>
          <w:p w14:paraId="1117FAC5" w14:textId="3AF8DB9F"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5FFC1442" w14:textId="780E34E1"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64A206C2" w14:textId="540F9EF0"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0,4</w:t>
            </w:r>
          </w:p>
        </w:tc>
        <w:tc>
          <w:tcPr>
            <w:tcW w:w="760" w:type="dxa"/>
            <w:tcBorders>
              <w:left w:val="single" w:sz="6" w:space="0" w:color="000000"/>
            </w:tcBorders>
            <w:shd w:val="clear" w:color="auto" w:fill="auto"/>
            <w:vAlign w:val="bottom"/>
          </w:tcPr>
          <w:p w14:paraId="36EA3810" w14:textId="7651391F"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527593C1" w14:textId="25095598"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0,8</w:t>
            </w:r>
          </w:p>
        </w:tc>
        <w:tc>
          <w:tcPr>
            <w:tcW w:w="2326" w:type="dxa"/>
            <w:tcBorders>
              <w:left w:val="single" w:sz="6" w:space="0" w:color="000000"/>
            </w:tcBorders>
            <w:shd w:val="clear" w:color="auto" w:fill="auto"/>
            <w:vAlign w:val="bottom"/>
          </w:tcPr>
          <w:p w14:paraId="03B23A12" w14:textId="77777777" w:rsidR="00976F77" w:rsidRPr="00D549F5" w:rsidRDefault="00976F77" w:rsidP="001167CA">
            <w:pPr>
              <w:spacing w:before="80" w:line="160" w:lineRule="exact"/>
              <w:ind w:left="170"/>
              <w:rPr>
                <w:color w:val="000000" w:themeColor="text1"/>
              </w:rPr>
            </w:pPr>
            <w:r w:rsidRPr="00D549F5">
              <w:rPr>
                <w:rFonts w:eastAsia="Symbol"/>
                <w:i/>
                <w:color w:val="000000" w:themeColor="text1"/>
              </w:rPr>
              <w:t>Hungary</w:t>
            </w:r>
          </w:p>
        </w:tc>
      </w:tr>
      <w:tr w:rsidR="00976F77" w:rsidRPr="00D21FE6" w14:paraId="5EF5F1CD" w14:textId="77777777" w:rsidTr="008D1D92">
        <w:trPr>
          <w:cantSplit/>
        </w:trPr>
        <w:tc>
          <w:tcPr>
            <w:tcW w:w="2277" w:type="dxa"/>
            <w:shd w:val="clear" w:color="auto" w:fill="auto"/>
            <w:vAlign w:val="bottom"/>
          </w:tcPr>
          <w:p w14:paraId="78185F51" w14:textId="77777777" w:rsidR="00976F77" w:rsidRPr="00D549F5" w:rsidRDefault="00976F77" w:rsidP="001167CA">
            <w:pPr>
              <w:spacing w:before="80" w:line="160" w:lineRule="exact"/>
              <w:ind w:left="113"/>
              <w:rPr>
                <w:color w:val="000000" w:themeColor="text1"/>
              </w:rPr>
            </w:pPr>
            <w:r w:rsidRPr="00D549F5">
              <w:rPr>
                <w:rFonts w:eastAsia="Symbol"/>
                <w:color w:val="000000" w:themeColor="text1"/>
              </w:rPr>
              <w:t xml:space="preserve">Германия </w:t>
            </w:r>
          </w:p>
        </w:tc>
        <w:tc>
          <w:tcPr>
            <w:tcW w:w="759" w:type="dxa"/>
            <w:tcBorders>
              <w:left w:val="single" w:sz="6" w:space="0" w:color="000000"/>
            </w:tcBorders>
            <w:shd w:val="clear" w:color="auto" w:fill="auto"/>
            <w:vAlign w:val="bottom"/>
          </w:tcPr>
          <w:p w14:paraId="5A0D8FD9" w14:textId="7225814E"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5,7</w:t>
            </w:r>
          </w:p>
        </w:tc>
        <w:tc>
          <w:tcPr>
            <w:tcW w:w="760" w:type="dxa"/>
            <w:tcBorders>
              <w:left w:val="single" w:sz="6" w:space="0" w:color="000000"/>
            </w:tcBorders>
            <w:shd w:val="clear" w:color="auto" w:fill="auto"/>
            <w:vAlign w:val="bottom"/>
          </w:tcPr>
          <w:p w14:paraId="5554678D" w14:textId="23DE8C6B"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2,9</w:t>
            </w:r>
          </w:p>
        </w:tc>
        <w:tc>
          <w:tcPr>
            <w:tcW w:w="760" w:type="dxa"/>
            <w:tcBorders>
              <w:left w:val="single" w:sz="6" w:space="0" w:color="000000"/>
            </w:tcBorders>
            <w:shd w:val="clear" w:color="auto" w:fill="auto"/>
            <w:vAlign w:val="bottom"/>
          </w:tcPr>
          <w:p w14:paraId="22155F65" w14:textId="2BBD9ABF"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0,6</w:t>
            </w:r>
          </w:p>
        </w:tc>
        <w:tc>
          <w:tcPr>
            <w:tcW w:w="760" w:type="dxa"/>
            <w:tcBorders>
              <w:left w:val="single" w:sz="6" w:space="0" w:color="000000"/>
            </w:tcBorders>
            <w:shd w:val="clear" w:color="auto" w:fill="auto"/>
            <w:vAlign w:val="bottom"/>
          </w:tcPr>
          <w:p w14:paraId="28F970FF" w14:textId="23E65BDE"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w:t>
            </w:r>
          </w:p>
        </w:tc>
        <w:tc>
          <w:tcPr>
            <w:tcW w:w="760" w:type="dxa"/>
            <w:tcBorders>
              <w:left w:val="single" w:sz="6" w:space="0" w:color="000000"/>
            </w:tcBorders>
            <w:shd w:val="clear" w:color="auto" w:fill="auto"/>
            <w:vAlign w:val="bottom"/>
          </w:tcPr>
          <w:p w14:paraId="0470AF2C" w14:textId="575F1C41"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1,6</w:t>
            </w:r>
          </w:p>
        </w:tc>
        <w:tc>
          <w:tcPr>
            <w:tcW w:w="760" w:type="dxa"/>
            <w:tcBorders>
              <w:left w:val="single" w:sz="6" w:space="0" w:color="000000"/>
            </w:tcBorders>
            <w:shd w:val="clear" w:color="auto" w:fill="auto"/>
            <w:vAlign w:val="bottom"/>
          </w:tcPr>
          <w:p w14:paraId="71FCD7DD" w14:textId="76CBC3D3"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0,1</w:t>
            </w:r>
          </w:p>
        </w:tc>
        <w:tc>
          <w:tcPr>
            <w:tcW w:w="760" w:type="dxa"/>
            <w:tcBorders>
              <w:left w:val="single" w:sz="6" w:space="0" w:color="000000"/>
            </w:tcBorders>
            <w:shd w:val="clear" w:color="auto" w:fill="auto"/>
            <w:vAlign w:val="bottom"/>
          </w:tcPr>
          <w:p w14:paraId="0BF231EC" w14:textId="02246A2C"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0,5</w:t>
            </w:r>
          </w:p>
        </w:tc>
        <w:tc>
          <w:tcPr>
            <w:tcW w:w="2326" w:type="dxa"/>
            <w:tcBorders>
              <w:left w:val="single" w:sz="6" w:space="0" w:color="000000"/>
            </w:tcBorders>
            <w:shd w:val="clear" w:color="auto" w:fill="auto"/>
            <w:vAlign w:val="bottom"/>
          </w:tcPr>
          <w:p w14:paraId="6571EF4B" w14:textId="77777777" w:rsidR="00976F77" w:rsidRPr="00D549F5" w:rsidRDefault="00976F77" w:rsidP="001167CA">
            <w:pPr>
              <w:spacing w:before="80" w:line="160" w:lineRule="exact"/>
              <w:ind w:left="170"/>
              <w:rPr>
                <w:color w:val="000000" w:themeColor="text1"/>
              </w:rPr>
            </w:pPr>
            <w:r w:rsidRPr="00D549F5">
              <w:rPr>
                <w:rFonts w:eastAsia="Symbol"/>
                <w:i/>
                <w:color w:val="000000" w:themeColor="text1"/>
              </w:rPr>
              <w:t xml:space="preserve">Germany </w:t>
            </w:r>
          </w:p>
        </w:tc>
      </w:tr>
      <w:tr w:rsidR="00976F77" w:rsidRPr="00D21FE6" w14:paraId="27B26989" w14:textId="77777777" w:rsidTr="008D1D92">
        <w:trPr>
          <w:cantSplit/>
        </w:trPr>
        <w:tc>
          <w:tcPr>
            <w:tcW w:w="2277" w:type="dxa"/>
            <w:shd w:val="clear" w:color="auto" w:fill="auto"/>
            <w:vAlign w:val="bottom"/>
          </w:tcPr>
          <w:p w14:paraId="1C4A3259" w14:textId="77777777" w:rsidR="00976F77" w:rsidRPr="00D549F5" w:rsidRDefault="00976F77" w:rsidP="001167CA">
            <w:pPr>
              <w:spacing w:before="80" w:line="160" w:lineRule="exact"/>
              <w:ind w:left="113"/>
              <w:rPr>
                <w:color w:val="000000" w:themeColor="text1"/>
              </w:rPr>
            </w:pPr>
            <w:r w:rsidRPr="00D549F5">
              <w:rPr>
                <w:rFonts w:eastAsia="Symbol"/>
                <w:color w:val="000000" w:themeColor="text1"/>
              </w:rPr>
              <w:t>Дания</w:t>
            </w:r>
          </w:p>
        </w:tc>
        <w:tc>
          <w:tcPr>
            <w:tcW w:w="759" w:type="dxa"/>
            <w:tcBorders>
              <w:left w:val="single" w:sz="6" w:space="0" w:color="000000"/>
            </w:tcBorders>
            <w:shd w:val="clear" w:color="auto" w:fill="auto"/>
            <w:vAlign w:val="bottom"/>
          </w:tcPr>
          <w:p w14:paraId="657A30E2" w14:textId="4A09B87B"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1,2</w:t>
            </w:r>
          </w:p>
        </w:tc>
        <w:tc>
          <w:tcPr>
            <w:tcW w:w="760" w:type="dxa"/>
            <w:tcBorders>
              <w:left w:val="single" w:sz="6" w:space="0" w:color="000000"/>
            </w:tcBorders>
            <w:shd w:val="clear" w:color="auto" w:fill="auto"/>
            <w:vAlign w:val="bottom"/>
          </w:tcPr>
          <w:p w14:paraId="1BB242EB" w14:textId="71F71DC0"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0,5</w:t>
            </w:r>
          </w:p>
        </w:tc>
        <w:tc>
          <w:tcPr>
            <w:tcW w:w="760" w:type="dxa"/>
            <w:tcBorders>
              <w:left w:val="single" w:sz="6" w:space="0" w:color="000000"/>
            </w:tcBorders>
            <w:shd w:val="clear" w:color="auto" w:fill="auto"/>
            <w:vAlign w:val="bottom"/>
          </w:tcPr>
          <w:p w14:paraId="20BDEBAB" w14:textId="303D4224"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0,1</w:t>
            </w:r>
          </w:p>
        </w:tc>
        <w:tc>
          <w:tcPr>
            <w:tcW w:w="760" w:type="dxa"/>
            <w:tcBorders>
              <w:left w:val="single" w:sz="6" w:space="0" w:color="000000"/>
            </w:tcBorders>
            <w:shd w:val="clear" w:color="auto" w:fill="auto"/>
            <w:vAlign w:val="bottom"/>
          </w:tcPr>
          <w:p w14:paraId="3106BEBD" w14:textId="391F2E6E"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w:t>
            </w:r>
          </w:p>
        </w:tc>
        <w:tc>
          <w:tcPr>
            <w:tcW w:w="760" w:type="dxa"/>
            <w:tcBorders>
              <w:left w:val="single" w:sz="6" w:space="0" w:color="000000"/>
            </w:tcBorders>
            <w:shd w:val="clear" w:color="auto" w:fill="auto"/>
            <w:vAlign w:val="bottom"/>
          </w:tcPr>
          <w:p w14:paraId="6AD0144D" w14:textId="7C44F325"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0,6</w:t>
            </w:r>
          </w:p>
        </w:tc>
        <w:tc>
          <w:tcPr>
            <w:tcW w:w="760" w:type="dxa"/>
            <w:tcBorders>
              <w:left w:val="single" w:sz="6" w:space="0" w:color="000000"/>
            </w:tcBorders>
            <w:shd w:val="clear" w:color="auto" w:fill="auto"/>
            <w:vAlign w:val="bottom"/>
          </w:tcPr>
          <w:p w14:paraId="4BA7BE4A" w14:textId="7C30D3B0"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0,1</w:t>
            </w:r>
          </w:p>
        </w:tc>
        <w:tc>
          <w:tcPr>
            <w:tcW w:w="760" w:type="dxa"/>
            <w:tcBorders>
              <w:left w:val="single" w:sz="6" w:space="0" w:color="000000"/>
            </w:tcBorders>
            <w:shd w:val="clear" w:color="auto" w:fill="auto"/>
            <w:vAlign w:val="bottom"/>
          </w:tcPr>
          <w:p w14:paraId="7D3C0182" w14:textId="783613E0" w:rsidR="00976F77" w:rsidRPr="008D1D92" w:rsidRDefault="00976F77" w:rsidP="008D1D92">
            <w:pPr>
              <w:snapToGrid w:val="0"/>
              <w:spacing w:before="80" w:line="160" w:lineRule="exact"/>
              <w:ind w:right="170"/>
              <w:jc w:val="right"/>
              <w:rPr>
                <w:rFonts w:eastAsia="Symbol"/>
                <w:lang w:val="en-US"/>
              </w:rPr>
            </w:pPr>
            <w:r w:rsidRPr="008D1D92">
              <w:rPr>
                <w:rFonts w:ascii="Arial CYR" w:hAnsi="Arial CYR" w:cs="Arial CYR"/>
              </w:rPr>
              <w:t>0,0</w:t>
            </w:r>
          </w:p>
        </w:tc>
        <w:tc>
          <w:tcPr>
            <w:tcW w:w="2326" w:type="dxa"/>
            <w:tcBorders>
              <w:left w:val="single" w:sz="6" w:space="0" w:color="000000"/>
            </w:tcBorders>
            <w:shd w:val="clear" w:color="auto" w:fill="auto"/>
            <w:vAlign w:val="bottom"/>
          </w:tcPr>
          <w:p w14:paraId="0212D643" w14:textId="77777777" w:rsidR="00976F77" w:rsidRPr="00D549F5" w:rsidRDefault="00976F77" w:rsidP="001167CA">
            <w:pPr>
              <w:spacing w:before="80" w:line="160" w:lineRule="exact"/>
              <w:ind w:left="170"/>
              <w:rPr>
                <w:color w:val="000000" w:themeColor="text1"/>
              </w:rPr>
            </w:pPr>
            <w:r w:rsidRPr="00D549F5">
              <w:rPr>
                <w:rFonts w:eastAsia="Symbol"/>
                <w:i/>
                <w:color w:val="000000" w:themeColor="text1"/>
              </w:rPr>
              <w:t>Denmark</w:t>
            </w:r>
          </w:p>
        </w:tc>
      </w:tr>
      <w:tr w:rsidR="00976F77" w:rsidRPr="00D21FE6" w14:paraId="6FD0A469" w14:textId="77777777" w:rsidTr="008D1D92">
        <w:trPr>
          <w:cantSplit/>
        </w:trPr>
        <w:tc>
          <w:tcPr>
            <w:tcW w:w="2277" w:type="dxa"/>
            <w:shd w:val="clear" w:color="auto" w:fill="auto"/>
            <w:vAlign w:val="bottom"/>
          </w:tcPr>
          <w:p w14:paraId="02877229" w14:textId="77777777" w:rsidR="00976F77" w:rsidRPr="00D549F5" w:rsidRDefault="00976F77" w:rsidP="001167CA">
            <w:pPr>
              <w:spacing w:before="80" w:line="160" w:lineRule="exact"/>
              <w:ind w:left="113"/>
              <w:rPr>
                <w:color w:val="000000" w:themeColor="text1"/>
              </w:rPr>
            </w:pPr>
            <w:r w:rsidRPr="00D549F5">
              <w:rPr>
                <w:rFonts w:eastAsia="Symbol"/>
                <w:color w:val="000000" w:themeColor="text1"/>
              </w:rPr>
              <w:t>Италия</w:t>
            </w:r>
          </w:p>
        </w:tc>
        <w:tc>
          <w:tcPr>
            <w:tcW w:w="759" w:type="dxa"/>
            <w:tcBorders>
              <w:left w:val="single" w:sz="6" w:space="0" w:color="000000"/>
            </w:tcBorders>
            <w:shd w:val="clear" w:color="auto" w:fill="auto"/>
            <w:vAlign w:val="bottom"/>
          </w:tcPr>
          <w:p w14:paraId="21333AA8" w14:textId="4DA56BD7"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3,0</w:t>
            </w:r>
          </w:p>
        </w:tc>
        <w:tc>
          <w:tcPr>
            <w:tcW w:w="760" w:type="dxa"/>
            <w:tcBorders>
              <w:left w:val="single" w:sz="6" w:space="0" w:color="000000"/>
            </w:tcBorders>
            <w:shd w:val="clear" w:color="auto" w:fill="auto"/>
            <w:vAlign w:val="bottom"/>
          </w:tcPr>
          <w:p w14:paraId="455DF582" w14:textId="5E26ED7F"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1,9</w:t>
            </w:r>
          </w:p>
        </w:tc>
        <w:tc>
          <w:tcPr>
            <w:tcW w:w="760" w:type="dxa"/>
            <w:tcBorders>
              <w:left w:val="single" w:sz="6" w:space="0" w:color="000000"/>
            </w:tcBorders>
            <w:shd w:val="clear" w:color="auto" w:fill="auto"/>
            <w:vAlign w:val="bottom"/>
          </w:tcPr>
          <w:p w14:paraId="40A048BB" w14:textId="16720B8A"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6012F2DE" w14:textId="30315DEA"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0,2</w:t>
            </w:r>
          </w:p>
        </w:tc>
        <w:tc>
          <w:tcPr>
            <w:tcW w:w="760" w:type="dxa"/>
            <w:tcBorders>
              <w:left w:val="single" w:sz="6" w:space="0" w:color="000000"/>
            </w:tcBorders>
            <w:shd w:val="clear" w:color="auto" w:fill="auto"/>
            <w:vAlign w:val="bottom"/>
          </w:tcPr>
          <w:p w14:paraId="51FC0CAF" w14:textId="70EC96FF"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0,3</w:t>
            </w:r>
          </w:p>
        </w:tc>
        <w:tc>
          <w:tcPr>
            <w:tcW w:w="760" w:type="dxa"/>
            <w:tcBorders>
              <w:left w:val="single" w:sz="6" w:space="0" w:color="000000"/>
            </w:tcBorders>
            <w:shd w:val="clear" w:color="auto" w:fill="auto"/>
            <w:vAlign w:val="bottom"/>
          </w:tcPr>
          <w:p w14:paraId="4D7F6DD7" w14:textId="3F69AF4B"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0,1</w:t>
            </w:r>
          </w:p>
        </w:tc>
        <w:tc>
          <w:tcPr>
            <w:tcW w:w="760" w:type="dxa"/>
            <w:tcBorders>
              <w:left w:val="single" w:sz="6" w:space="0" w:color="000000"/>
            </w:tcBorders>
            <w:shd w:val="clear" w:color="auto" w:fill="auto"/>
            <w:vAlign w:val="bottom"/>
          </w:tcPr>
          <w:p w14:paraId="2CA5A9E6" w14:textId="5476B76C"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0,5</w:t>
            </w:r>
          </w:p>
        </w:tc>
        <w:tc>
          <w:tcPr>
            <w:tcW w:w="2326" w:type="dxa"/>
            <w:tcBorders>
              <w:left w:val="single" w:sz="6" w:space="0" w:color="000000"/>
            </w:tcBorders>
            <w:shd w:val="clear" w:color="auto" w:fill="auto"/>
            <w:vAlign w:val="bottom"/>
          </w:tcPr>
          <w:p w14:paraId="6A739965" w14:textId="77777777" w:rsidR="00976F77" w:rsidRPr="00D549F5" w:rsidRDefault="00976F77" w:rsidP="001167CA">
            <w:pPr>
              <w:spacing w:before="80" w:line="160" w:lineRule="exact"/>
              <w:ind w:left="170"/>
              <w:rPr>
                <w:color w:val="000000" w:themeColor="text1"/>
              </w:rPr>
            </w:pPr>
            <w:r w:rsidRPr="00D549F5">
              <w:rPr>
                <w:rFonts w:eastAsia="Symbol"/>
                <w:i/>
                <w:color w:val="000000" w:themeColor="text1"/>
              </w:rPr>
              <w:t>Italy</w:t>
            </w:r>
          </w:p>
        </w:tc>
      </w:tr>
      <w:tr w:rsidR="00976F77" w:rsidRPr="00D21FE6" w14:paraId="1B587CC4" w14:textId="77777777" w:rsidTr="008D1D92">
        <w:trPr>
          <w:cantSplit/>
        </w:trPr>
        <w:tc>
          <w:tcPr>
            <w:tcW w:w="2277" w:type="dxa"/>
            <w:shd w:val="clear" w:color="auto" w:fill="auto"/>
            <w:vAlign w:val="bottom"/>
          </w:tcPr>
          <w:p w14:paraId="32403F7D" w14:textId="77777777" w:rsidR="00976F77" w:rsidRPr="00D549F5" w:rsidRDefault="00976F77" w:rsidP="001167CA">
            <w:pPr>
              <w:spacing w:before="80" w:line="160" w:lineRule="exact"/>
              <w:ind w:left="113"/>
              <w:rPr>
                <w:color w:val="000000" w:themeColor="text1"/>
              </w:rPr>
            </w:pPr>
            <w:r w:rsidRPr="00D549F5">
              <w:rPr>
                <w:rFonts w:eastAsia="Symbol"/>
                <w:color w:val="000000" w:themeColor="text1"/>
              </w:rPr>
              <w:t>Литва</w:t>
            </w:r>
          </w:p>
        </w:tc>
        <w:tc>
          <w:tcPr>
            <w:tcW w:w="759" w:type="dxa"/>
            <w:tcBorders>
              <w:left w:val="single" w:sz="6" w:space="0" w:color="000000"/>
            </w:tcBorders>
            <w:shd w:val="clear" w:color="auto" w:fill="auto"/>
            <w:vAlign w:val="bottom"/>
          </w:tcPr>
          <w:p w14:paraId="65D07540" w14:textId="696788A4"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1,2</w:t>
            </w:r>
          </w:p>
        </w:tc>
        <w:tc>
          <w:tcPr>
            <w:tcW w:w="760" w:type="dxa"/>
            <w:tcBorders>
              <w:left w:val="single" w:sz="6" w:space="0" w:color="000000"/>
            </w:tcBorders>
            <w:shd w:val="clear" w:color="auto" w:fill="auto"/>
            <w:vAlign w:val="bottom"/>
          </w:tcPr>
          <w:p w14:paraId="092F0619" w14:textId="43F1F6AF"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0,9</w:t>
            </w:r>
          </w:p>
        </w:tc>
        <w:tc>
          <w:tcPr>
            <w:tcW w:w="760" w:type="dxa"/>
            <w:tcBorders>
              <w:left w:val="single" w:sz="6" w:space="0" w:color="000000"/>
            </w:tcBorders>
            <w:shd w:val="clear" w:color="auto" w:fill="auto"/>
            <w:vAlign w:val="bottom"/>
          </w:tcPr>
          <w:p w14:paraId="6C09AB7F" w14:textId="34918220"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4A050CBD" w14:textId="4D39C457"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w:t>
            </w:r>
          </w:p>
        </w:tc>
        <w:tc>
          <w:tcPr>
            <w:tcW w:w="760" w:type="dxa"/>
            <w:tcBorders>
              <w:left w:val="single" w:sz="6" w:space="0" w:color="000000"/>
            </w:tcBorders>
            <w:shd w:val="clear" w:color="auto" w:fill="auto"/>
            <w:vAlign w:val="bottom"/>
          </w:tcPr>
          <w:p w14:paraId="3EC69430" w14:textId="3C2E18B8"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0,2</w:t>
            </w:r>
          </w:p>
        </w:tc>
        <w:tc>
          <w:tcPr>
            <w:tcW w:w="760" w:type="dxa"/>
            <w:tcBorders>
              <w:left w:val="single" w:sz="6" w:space="0" w:color="000000"/>
            </w:tcBorders>
            <w:shd w:val="clear" w:color="auto" w:fill="auto"/>
            <w:vAlign w:val="bottom"/>
          </w:tcPr>
          <w:p w14:paraId="632FD3FF" w14:textId="4F771FE3"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0,1</w:t>
            </w:r>
          </w:p>
        </w:tc>
        <w:tc>
          <w:tcPr>
            <w:tcW w:w="760" w:type="dxa"/>
            <w:tcBorders>
              <w:left w:val="single" w:sz="6" w:space="0" w:color="000000"/>
            </w:tcBorders>
            <w:shd w:val="clear" w:color="auto" w:fill="auto"/>
            <w:vAlign w:val="bottom"/>
          </w:tcPr>
          <w:p w14:paraId="3CE4C051" w14:textId="280F2786"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2326" w:type="dxa"/>
            <w:tcBorders>
              <w:left w:val="single" w:sz="6" w:space="0" w:color="000000"/>
            </w:tcBorders>
            <w:shd w:val="clear" w:color="auto" w:fill="auto"/>
            <w:vAlign w:val="bottom"/>
          </w:tcPr>
          <w:p w14:paraId="2EB2C5BC" w14:textId="77777777" w:rsidR="00976F77" w:rsidRPr="00D549F5" w:rsidRDefault="00976F77" w:rsidP="001167CA">
            <w:pPr>
              <w:spacing w:before="80" w:line="160" w:lineRule="exact"/>
              <w:ind w:left="170"/>
              <w:rPr>
                <w:color w:val="000000" w:themeColor="text1"/>
              </w:rPr>
            </w:pPr>
            <w:r w:rsidRPr="00D549F5">
              <w:rPr>
                <w:rFonts w:eastAsia="Symbol"/>
                <w:i/>
                <w:color w:val="000000" w:themeColor="text1"/>
              </w:rPr>
              <w:t>Lithuania</w:t>
            </w:r>
          </w:p>
        </w:tc>
      </w:tr>
      <w:tr w:rsidR="00976F77" w:rsidRPr="00D21FE6" w14:paraId="069D1F09" w14:textId="77777777" w:rsidTr="008D1D92">
        <w:trPr>
          <w:cantSplit/>
        </w:trPr>
        <w:tc>
          <w:tcPr>
            <w:tcW w:w="2277" w:type="dxa"/>
            <w:shd w:val="clear" w:color="auto" w:fill="auto"/>
            <w:vAlign w:val="bottom"/>
          </w:tcPr>
          <w:p w14:paraId="2CB718E9" w14:textId="77777777" w:rsidR="00976F77" w:rsidRPr="00D549F5" w:rsidRDefault="00976F77" w:rsidP="001167CA">
            <w:pPr>
              <w:spacing w:before="80" w:line="160" w:lineRule="exact"/>
              <w:ind w:left="113"/>
              <w:rPr>
                <w:color w:val="000000" w:themeColor="text1"/>
              </w:rPr>
            </w:pPr>
            <w:r w:rsidRPr="00D549F5">
              <w:rPr>
                <w:rFonts w:eastAsia="Symbol"/>
                <w:color w:val="000000" w:themeColor="text1"/>
              </w:rPr>
              <w:t>Нидерланды</w:t>
            </w:r>
          </w:p>
        </w:tc>
        <w:tc>
          <w:tcPr>
            <w:tcW w:w="759" w:type="dxa"/>
            <w:tcBorders>
              <w:left w:val="single" w:sz="6" w:space="0" w:color="000000"/>
            </w:tcBorders>
            <w:shd w:val="clear" w:color="auto" w:fill="auto"/>
            <w:vAlign w:val="bottom"/>
          </w:tcPr>
          <w:p w14:paraId="074374D8" w14:textId="686C1446"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0,2</w:t>
            </w:r>
          </w:p>
        </w:tc>
        <w:tc>
          <w:tcPr>
            <w:tcW w:w="760" w:type="dxa"/>
            <w:tcBorders>
              <w:left w:val="single" w:sz="6" w:space="0" w:color="000000"/>
            </w:tcBorders>
            <w:shd w:val="clear" w:color="auto" w:fill="auto"/>
            <w:vAlign w:val="bottom"/>
          </w:tcPr>
          <w:p w14:paraId="41E63FE9" w14:textId="15529E0B"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0,1</w:t>
            </w:r>
          </w:p>
        </w:tc>
        <w:tc>
          <w:tcPr>
            <w:tcW w:w="760" w:type="dxa"/>
            <w:tcBorders>
              <w:left w:val="single" w:sz="6" w:space="0" w:color="000000"/>
            </w:tcBorders>
            <w:shd w:val="clear" w:color="auto" w:fill="auto"/>
            <w:vAlign w:val="bottom"/>
          </w:tcPr>
          <w:p w14:paraId="392EA563" w14:textId="1D85D2F5" w:rsidR="00976F77" w:rsidRPr="008D1D92" w:rsidRDefault="00976F77" w:rsidP="008D1D92">
            <w:pPr>
              <w:snapToGrid w:val="0"/>
              <w:spacing w:before="80" w:line="160" w:lineRule="exact"/>
              <w:ind w:right="170"/>
              <w:jc w:val="right"/>
              <w:rPr>
                <w:rFonts w:eastAsia="Symbol"/>
                <w:lang w:val="en-US"/>
              </w:rPr>
            </w:pPr>
            <w:r w:rsidRPr="008D1D92">
              <w:rPr>
                <w:rFonts w:ascii="Arial CYR" w:hAnsi="Arial CYR" w:cs="Arial CYR"/>
              </w:rPr>
              <w:t>-</w:t>
            </w:r>
          </w:p>
        </w:tc>
        <w:tc>
          <w:tcPr>
            <w:tcW w:w="760" w:type="dxa"/>
            <w:tcBorders>
              <w:left w:val="single" w:sz="6" w:space="0" w:color="000000"/>
            </w:tcBorders>
            <w:shd w:val="clear" w:color="auto" w:fill="auto"/>
            <w:vAlign w:val="bottom"/>
          </w:tcPr>
          <w:p w14:paraId="4D8B9557" w14:textId="31FAB501"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w:t>
            </w:r>
          </w:p>
        </w:tc>
        <w:tc>
          <w:tcPr>
            <w:tcW w:w="760" w:type="dxa"/>
            <w:tcBorders>
              <w:left w:val="single" w:sz="6" w:space="0" w:color="000000"/>
            </w:tcBorders>
            <w:shd w:val="clear" w:color="auto" w:fill="auto"/>
            <w:vAlign w:val="bottom"/>
          </w:tcPr>
          <w:p w14:paraId="7EED044B" w14:textId="79FEC372"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65CA9B58" w14:textId="3D9CF5AF"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28B6609A" w14:textId="498A0B6C"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2326" w:type="dxa"/>
            <w:tcBorders>
              <w:left w:val="single" w:sz="6" w:space="0" w:color="000000"/>
            </w:tcBorders>
            <w:shd w:val="clear" w:color="auto" w:fill="auto"/>
            <w:vAlign w:val="bottom"/>
          </w:tcPr>
          <w:p w14:paraId="77A4C16B" w14:textId="77777777" w:rsidR="00976F77" w:rsidRPr="00D549F5" w:rsidRDefault="00976F77" w:rsidP="001167CA">
            <w:pPr>
              <w:spacing w:before="80" w:line="160" w:lineRule="exact"/>
              <w:ind w:left="170"/>
              <w:rPr>
                <w:color w:val="000000" w:themeColor="text1"/>
              </w:rPr>
            </w:pPr>
            <w:r w:rsidRPr="00D549F5">
              <w:rPr>
                <w:rFonts w:eastAsia="Symbol"/>
                <w:i/>
                <w:color w:val="000000" w:themeColor="text1"/>
              </w:rPr>
              <w:t>Netherlands</w:t>
            </w:r>
          </w:p>
        </w:tc>
      </w:tr>
      <w:tr w:rsidR="00976F77" w:rsidRPr="00D21FE6" w14:paraId="30F787D3" w14:textId="77777777" w:rsidTr="008D1D92">
        <w:trPr>
          <w:cantSplit/>
        </w:trPr>
        <w:tc>
          <w:tcPr>
            <w:tcW w:w="2277" w:type="dxa"/>
            <w:shd w:val="clear" w:color="auto" w:fill="auto"/>
            <w:vAlign w:val="bottom"/>
          </w:tcPr>
          <w:p w14:paraId="54BC44CE" w14:textId="77777777" w:rsidR="00976F77" w:rsidRPr="00D549F5" w:rsidRDefault="00976F77" w:rsidP="001167CA">
            <w:pPr>
              <w:spacing w:before="80" w:line="160" w:lineRule="exact"/>
              <w:ind w:left="113"/>
              <w:rPr>
                <w:color w:val="000000" w:themeColor="text1"/>
              </w:rPr>
            </w:pPr>
            <w:r w:rsidRPr="00D549F5">
              <w:rPr>
                <w:rFonts w:eastAsia="Symbol"/>
                <w:color w:val="000000" w:themeColor="text1"/>
              </w:rPr>
              <w:t>Польша</w:t>
            </w:r>
          </w:p>
        </w:tc>
        <w:tc>
          <w:tcPr>
            <w:tcW w:w="759" w:type="dxa"/>
            <w:tcBorders>
              <w:left w:val="single" w:sz="6" w:space="0" w:color="000000"/>
            </w:tcBorders>
            <w:shd w:val="clear" w:color="auto" w:fill="auto"/>
            <w:vAlign w:val="bottom"/>
          </w:tcPr>
          <w:p w14:paraId="55A876F0" w14:textId="4FE507B3"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5,6</w:t>
            </w:r>
          </w:p>
        </w:tc>
        <w:tc>
          <w:tcPr>
            <w:tcW w:w="760" w:type="dxa"/>
            <w:tcBorders>
              <w:left w:val="single" w:sz="6" w:space="0" w:color="000000"/>
            </w:tcBorders>
            <w:shd w:val="clear" w:color="auto" w:fill="auto"/>
            <w:vAlign w:val="bottom"/>
          </w:tcPr>
          <w:p w14:paraId="3AE7C8CD" w14:textId="20653339"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2,4</w:t>
            </w:r>
          </w:p>
        </w:tc>
        <w:tc>
          <w:tcPr>
            <w:tcW w:w="760" w:type="dxa"/>
            <w:tcBorders>
              <w:left w:val="single" w:sz="6" w:space="0" w:color="000000"/>
            </w:tcBorders>
            <w:shd w:val="clear" w:color="auto" w:fill="auto"/>
            <w:vAlign w:val="bottom"/>
          </w:tcPr>
          <w:p w14:paraId="690F44B9" w14:textId="656AD956"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0,7</w:t>
            </w:r>
          </w:p>
        </w:tc>
        <w:tc>
          <w:tcPr>
            <w:tcW w:w="760" w:type="dxa"/>
            <w:tcBorders>
              <w:left w:val="single" w:sz="6" w:space="0" w:color="000000"/>
            </w:tcBorders>
            <w:shd w:val="clear" w:color="auto" w:fill="auto"/>
            <w:vAlign w:val="bottom"/>
          </w:tcPr>
          <w:p w14:paraId="09CC6EC3" w14:textId="4F20AAF5"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w:t>
            </w:r>
          </w:p>
        </w:tc>
        <w:tc>
          <w:tcPr>
            <w:tcW w:w="760" w:type="dxa"/>
            <w:tcBorders>
              <w:left w:val="single" w:sz="6" w:space="0" w:color="000000"/>
            </w:tcBorders>
            <w:shd w:val="clear" w:color="auto" w:fill="auto"/>
            <w:vAlign w:val="bottom"/>
          </w:tcPr>
          <w:p w14:paraId="02C1E47E" w14:textId="334B565E"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0,6</w:t>
            </w:r>
          </w:p>
        </w:tc>
        <w:tc>
          <w:tcPr>
            <w:tcW w:w="760" w:type="dxa"/>
            <w:tcBorders>
              <w:left w:val="single" w:sz="6" w:space="0" w:color="000000"/>
            </w:tcBorders>
            <w:shd w:val="clear" w:color="auto" w:fill="auto"/>
            <w:vAlign w:val="bottom"/>
          </w:tcPr>
          <w:p w14:paraId="63676B58" w14:textId="6C3D140F"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0,5</w:t>
            </w:r>
          </w:p>
        </w:tc>
        <w:tc>
          <w:tcPr>
            <w:tcW w:w="760" w:type="dxa"/>
            <w:tcBorders>
              <w:left w:val="single" w:sz="6" w:space="0" w:color="000000"/>
            </w:tcBorders>
            <w:shd w:val="clear" w:color="auto" w:fill="auto"/>
            <w:vAlign w:val="bottom"/>
          </w:tcPr>
          <w:p w14:paraId="118E0A4E" w14:textId="7E378153"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1,3</w:t>
            </w:r>
          </w:p>
        </w:tc>
        <w:tc>
          <w:tcPr>
            <w:tcW w:w="2326" w:type="dxa"/>
            <w:tcBorders>
              <w:left w:val="single" w:sz="6" w:space="0" w:color="000000"/>
            </w:tcBorders>
            <w:shd w:val="clear" w:color="auto" w:fill="auto"/>
            <w:vAlign w:val="bottom"/>
          </w:tcPr>
          <w:p w14:paraId="112E1C12" w14:textId="77777777" w:rsidR="00976F77" w:rsidRPr="00D549F5" w:rsidRDefault="00976F77" w:rsidP="001167CA">
            <w:pPr>
              <w:spacing w:before="80" w:line="160" w:lineRule="exact"/>
              <w:ind w:left="170"/>
              <w:rPr>
                <w:color w:val="000000" w:themeColor="text1"/>
              </w:rPr>
            </w:pPr>
            <w:r w:rsidRPr="00D549F5">
              <w:rPr>
                <w:rFonts w:eastAsia="Symbol"/>
                <w:i/>
                <w:color w:val="000000" w:themeColor="text1"/>
              </w:rPr>
              <w:t>Poland</w:t>
            </w:r>
          </w:p>
        </w:tc>
      </w:tr>
      <w:tr w:rsidR="00976F77" w:rsidRPr="00D21FE6" w14:paraId="7546F49F" w14:textId="77777777" w:rsidTr="008D1D92">
        <w:trPr>
          <w:cantSplit/>
        </w:trPr>
        <w:tc>
          <w:tcPr>
            <w:tcW w:w="2277" w:type="dxa"/>
            <w:shd w:val="clear" w:color="auto" w:fill="auto"/>
            <w:vAlign w:val="bottom"/>
          </w:tcPr>
          <w:p w14:paraId="232286B7" w14:textId="77777777" w:rsidR="00976F77" w:rsidRPr="00D549F5" w:rsidRDefault="00976F77" w:rsidP="001167CA">
            <w:pPr>
              <w:spacing w:before="80" w:line="160" w:lineRule="exact"/>
              <w:ind w:left="113"/>
              <w:rPr>
                <w:color w:val="000000" w:themeColor="text1"/>
              </w:rPr>
            </w:pPr>
            <w:r w:rsidRPr="00D549F5">
              <w:rPr>
                <w:rFonts w:eastAsia="Symbol"/>
                <w:color w:val="000000" w:themeColor="text1"/>
              </w:rPr>
              <w:t>Румыния</w:t>
            </w:r>
          </w:p>
        </w:tc>
        <w:tc>
          <w:tcPr>
            <w:tcW w:w="759" w:type="dxa"/>
            <w:tcBorders>
              <w:left w:val="single" w:sz="6" w:space="0" w:color="000000"/>
            </w:tcBorders>
            <w:shd w:val="clear" w:color="auto" w:fill="auto"/>
            <w:vAlign w:val="bottom"/>
          </w:tcPr>
          <w:p w14:paraId="7E96E4E1" w14:textId="3269535A"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5,1</w:t>
            </w:r>
          </w:p>
        </w:tc>
        <w:tc>
          <w:tcPr>
            <w:tcW w:w="760" w:type="dxa"/>
            <w:tcBorders>
              <w:left w:val="single" w:sz="6" w:space="0" w:color="000000"/>
            </w:tcBorders>
            <w:shd w:val="clear" w:color="auto" w:fill="auto"/>
            <w:vAlign w:val="bottom"/>
          </w:tcPr>
          <w:p w14:paraId="7DD79A19" w14:textId="0DAF6376"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2,3</w:t>
            </w:r>
          </w:p>
        </w:tc>
        <w:tc>
          <w:tcPr>
            <w:tcW w:w="760" w:type="dxa"/>
            <w:tcBorders>
              <w:left w:val="single" w:sz="6" w:space="0" w:color="000000"/>
            </w:tcBorders>
            <w:shd w:val="clear" w:color="auto" w:fill="auto"/>
            <w:vAlign w:val="bottom"/>
          </w:tcPr>
          <w:p w14:paraId="533FB5C7" w14:textId="1C876F73"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4E2D8782" w14:textId="12CB507E"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43B45580" w14:textId="1CDBB0B7"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0,5</w:t>
            </w:r>
          </w:p>
        </w:tc>
        <w:tc>
          <w:tcPr>
            <w:tcW w:w="760" w:type="dxa"/>
            <w:tcBorders>
              <w:left w:val="single" w:sz="6" w:space="0" w:color="000000"/>
            </w:tcBorders>
            <w:shd w:val="clear" w:color="auto" w:fill="auto"/>
            <w:vAlign w:val="bottom"/>
          </w:tcPr>
          <w:p w14:paraId="7840F014" w14:textId="33172623"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0,1</w:t>
            </w:r>
          </w:p>
        </w:tc>
        <w:tc>
          <w:tcPr>
            <w:tcW w:w="760" w:type="dxa"/>
            <w:tcBorders>
              <w:left w:val="single" w:sz="6" w:space="0" w:color="000000"/>
            </w:tcBorders>
            <w:shd w:val="clear" w:color="auto" w:fill="auto"/>
            <w:vAlign w:val="bottom"/>
          </w:tcPr>
          <w:p w14:paraId="6E4734A3" w14:textId="1A1ED566"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2,2</w:t>
            </w:r>
          </w:p>
        </w:tc>
        <w:tc>
          <w:tcPr>
            <w:tcW w:w="2326" w:type="dxa"/>
            <w:tcBorders>
              <w:left w:val="single" w:sz="6" w:space="0" w:color="000000"/>
            </w:tcBorders>
            <w:shd w:val="clear" w:color="auto" w:fill="auto"/>
            <w:vAlign w:val="bottom"/>
          </w:tcPr>
          <w:p w14:paraId="3CBB3758" w14:textId="77777777" w:rsidR="00976F77" w:rsidRPr="00D549F5" w:rsidRDefault="00976F77" w:rsidP="001167CA">
            <w:pPr>
              <w:spacing w:before="80" w:line="160" w:lineRule="exact"/>
              <w:ind w:left="170"/>
              <w:rPr>
                <w:color w:val="000000" w:themeColor="text1"/>
              </w:rPr>
            </w:pPr>
            <w:r w:rsidRPr="00D549F5">
              <w:rPr>
                <w:rFonts w:eastAsia="Symbol"/>
                <w:i/>
                <w:color w:val="000000" w:themeColor="text1"/>
              </w:rPr>
              <w:t>Romania</w:t>
            </w:r>
          </w:p>
        </w:tc>
      </w:tr>
      <w:tr w:rsidR="00976F77" w:rsidRPr="00D21FE6" w14:paraId="6F4B5EE7" w14:textId="77777777" w:rsidTr="008D1D92">
        <w:trPr>
          <w:cantSplit/>
        </w:trPr>
        <w:tc>
          <w:tcPr>
            <w:tcW w:w="2277" w:type="dxa"/>
            <w:shd w:val="clear" w:color="auto" w:fill="auto"/>
            <w:vAlign w:val="bottom"/>
          </w:tcPr>
          <w:p w14:paraId="17B408D8" w14:textId="77777777" w:rsidR="00976F77" w:rsidRPr="00D549F5" w:rsidRDefault="00976F77" w:rsidP="001167CA">
            <w:pPr>
              <w:spacing w:before="80" w:line="160" w:lineRule="exact"/>
              <w:ind w:left="113"/>
              <w:rPr>
                <w:color w:val="000000" w:themeColor="text1"/>
              </w:rPr>
            </w:pPr>
            <w:r w:rsidRPr="00D549F5">
              <w:rPr>
                <w:rFonts w:eastAsia="Symbol"/>
                <w:color w:val="000000" w:themeColor="text1"/>
              </w:rPr>
              <w:t>Финляндия</w:t>
            </w:r>
          </w:p>
        </w:tc>
        <w:tc>
          <w:tcPr>
            <w:tcW w:w="759" w:type="dxa"/>
            <w:tcBorders>
              <w:left w:val="single" w:sz="6" w:space="0" w:color="000000"/>
            </w:tcBorders>
            <w:shd w:val="clear" w:color="auto" w:fill="auto"/>
            <w:vAlign w:val="bottom"/>
          </w:tcPr>
          <w:p w14:paraId="70C3FBAA" w14:textId="2BED64E0"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0,9</w:t>
            </w:r>
          </w:p>
        </w:tc>
        <w:tc>
          <w:tcPr>
            <w:tcW w:w="760" w:type="dxa"/>
            <w:tcBorders>
              <w:left w:val="single" w:sz="6" w:space="0" w:color="000000"/>
            </w:tcBorders>
            <w:shd w:val="clear" w:color="auto" w:fill="auto"/>
            <w:vAlign w:val="bottom"/>
          </w:tcPr>
          <w:p w14:paraId="299AA79D" w14:textId="4D43AF67"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0,2</w:t>
            </w:r>
          </w:p>
        </w:tc>
        <w:tc>
          <w:tcPr>
            <w:tcW w:w="760" w:type="dxa"/>
            <w:tcBorders>
              <w:left w:val="single" w:sz="6" w:space="0" w:color="000000"/>
            </w:tcBorders>
            <w:shd w:val="clear" w:color="auto" w:fill="auto"/>
            <w:vAlign w:val="bottom"/>
          </w:tcPr>
          <w:p w14:paraId="2D1CF971" w14:textId="38ACEDF1"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4B9A41DC" w14:textId="5D310320"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w:t>
            </w:r>
          </w:p>
        </w:tc>
        <w:tc>
          <w:tcPr>
            <w:tcW w:w="760" w:type="dxa"/>
            <w:tcBorders>
              <w:left w:val="single" w:sz="6" w:space="0" w:color="000000"/>
            </w:tcBorders>
            <w:shd w:val="clear" w:color="auto" w:fill="auto"/>
            <w:vAlign w:val="bottom"/>
          </w:tcPr>
          <w:p w14:paraId="77DD7EA5" w14:textId="3C51D4E4"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0,3</w:t>
            </w:r>
          </w:p>
        </w:tc>
        <w:tc>
          <w:tcPr>
            <w:tcW w:w="760" w:type="dxa"/>
            <w:tcBorders>
              <w:left w:val="single" w:sz="6" w:space="0" w:color="000000"/>
            </w:tcBorders>
            <w:shd w:val="clear" w:color="auto" w:fill="auto"/>
            <w:vAlign w:val="bottom"/>
          </w:tcPr>
          <w:p w14:paraId="07506519" w14:textId="2A6108BE"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0,3</w:t>
            </w:r>
          </w:p>
        </w:tc>
        <w:tc>
          <w:tcPr>
            <w:tcW w:w="760" w:type="dxa"/>
            <w:tcBorders>
              <w:left w:val="single" w:sz="6" w:space="0" w:color="000000"/>
            </w:tcBorders>
            <w:shd w:val="clear" w:color="auto" w:fill="auto"/>
            <w:vAlign w:val="bottom"/>
          </w:tcPr>
          <w:p w14:paraId="32432BF3" w14:textId="679939A9" w:rsidR="00976F77" w:rsidRPr="008D1D92" w:rsidRDefault="00976F77" w:rsidP="008D1D92">
            <w:pPr>
              <w:snapToGrid w:val="0"/>
              <w:spacing w:before="80" w:line="160" w:lineRule="exact"/>
              <w:ind w:right="170"/>
              <w:jc w:val="right"/>
              <w:rPr>
                <w:rFonts w:eastAsia="Symbol"/>
                <w:lang w:val="en-US"/>
              </w:rPr>
            </w:pPr>
            <w:r w:rsidRPr="008D1D92">
              <w:rPr>
                <w:rFonts w:ascii="Arial CYR" w:hAnsi="Arial CYR" w:cs="Arial CYR"/>
              </w:rPr>
              <w:t>-</w:t>
            </w:r>
          </w:p>
        </w:tc>
        <w:tc>
          <w:tcPr>
            <w:tcW w:w="2326" w:type="dxa"/>
            <w:tcBorders>
              <w:left w:val="single" w:sz="6" w:space="0" w:color="000000"/>
            </w:tcBorders>
            <w:shd w:val="clear" w:color="auto" w:fill="auto"/>
            <w:vAlign w:val="bottom"/>
          </w:tcPr>
          <w:p w14:paraId="55F9E823" w14:textId="77777777" w:rsidR="00976F77" w:rsidRPr="00D549F5" w:rsidRDefault="00976F77" w:rsidP="001167CA">
            <w:pPr>
              <w:spacing w:before="80" w:line="160" w:lineRule="exact"/>
              <w:ind w:left="170"/>
              <w:rPr>
                <w:color w:val="000000" w:themeColor="text1"/>
              </w:rPr>
            </w:pPr>
            <w:r w:rsidRPr="00D549F5">
              <w:rPr>
                <w:rFonts w:eastAsia="Symbol"/>
                <w:i/>
                <w:color w:val="000000" w:themeColor="text1"/>
              </w:rPr>
              <w:t xml:space="preserve">Finland </w:t>
            </w:r>
          </w:p>
        </w:tc>
      </w:tr>
      <w:tr w:rsidR="00976F77" w:rsidRPr="00D21FE6" w14:paraId="071B08F3" w14:textId="77777777" w:rsidTr="008D1D92">
        <w:trPr>
          <w:cantSplit/>
        </w:trPr>
        <w:tc>
          <w:tcPr>
            <w:tcW w:w="2277" w:type="dxa"/>
            <w:shd w:val="clear" w:color="auto" w:fill="auto"/>
            <w:vAlign w:val="bottom"/>
          </w:tcPr>
          <w:p w14:paraId="3984BC1B" w14:textId="77777777" w:rsidR="00976F77" w:rsidRPr="00D549F5" w:rsidRDefault="00976F77" w:rsidP="001167CA">
            <w:pPr>
              <w:spacing w:before="80" w:line="160" w:lineRule="exact"/>
              <w:ind w:left="113"/>
              <w:rPr>
                <w:color w:val="000000" w:themeColor="text1"/>
              </w:rPr>
            </w:pPr>
            <w:r w:rsidRPr="00D549F5">
              <w:rPr>
                <w:rFonts w:eastAsia="Symbol"/>
                <w:color w:val="000000" w:themeColor="text1"/>
              </w:rPr>
              <w:t>Франция</w:t>
            </w:r>
          </w:p>
        </w:tc>
        <w:tc>
          <w:tcPr>
            <w:tcW w:w="759" w:type="dxa"/>
            <w:tcBorders>
              <w:left w:val="single" w:sz="6" w:space="0" w:color="000000"/>
            </w:tcBorders>
            <w:shd w:val="clear" w:color="auto" w:fill="auto"/>
            <w:vAlign w:val="bottom"/>
          </w:tcPr>
          <w:p w14:paraId="343118C6" w14:textId="7C460406"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8,3</w:t>
            </w:r>
          </w:p>
        </w:tc>
        <w:tc>
          <w:tcPr>
            <w:tcW w:w="760" w:type="dxa"/>
            <w:tcBorders>
              <w:left w:val="single" w:sz="6" w:space="0" w:color="000000"/>
            </w:tcBorders>
            <w:shd w:val="clear" w:color="auto" w:fill="auto"/>
            <w:vAlign w:val="bottom"/>
          </w:tcPr>
          <w:p w14:paraId="5A9029E9" w14:textId="25154F25"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5,0</w:t>
            </w:r>
          </w:p>
        </w:tc>
        <w:tc>
          <w:tcPr>
            <w:tcW w:w="760" w:type="dxa"/>
            <w:tcBorders>
              <w:left w:val="single" w:sz="6" w:space="0" w:color="000000"/>
            </w:tcBorders>
            <w:shd w:val="clear" w:color="auto" w:fill="auto"/>
            <w:vAlign w:val="bottom"/>
          </w:tcPr>
          <w:p w14:paraId="67A4C282" w14:textId="3D8A06BF"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36C6E086" w14:textId="7331B216"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06A052B8" w14:textId="5489FAFD"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1,8</w:t>
            </w:r>
          </w:p>
        </w:tc>
        <w:tc>
          <w:tcPr>
            <w:tcW w:w="760" w:type="dxa"/>
            <w:tcBorders>
              <w:left w:val="single" w:sz="6" w:space="0" w:color="000000"/>
            </w:tcBorders>
            <w:shd w:val="clear" w:color="auto" w:fill="auto"/>
            <w:vAlign w:val="bottom"/>
          </w:tcPr>
          <w:p w14:paraId="4F920EBF" w14:textId="4C6EA5A2"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0,1</w:t>
            </w:r>
          </w:p>
        </w:tc>
        <w:tc>
          <w:tcPr>
            <w:tcW w:w="760" w:type="dxa"/>
            <w:tcBorders>
              <w:left w:val="single" w:sz="6" w:space="0" w:color="000000"/>
            </w:tcBorders>
            <w:shd w:val="clear" w:color="auto" w:fill="auto"/>
            <w:vAlign w:val="bottom"/>
          </w:tcPr>
          <w:p w14:paraId="314C8E2E" w14:textId="4BD51D01"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1,3</w:t>
            </w:r>
          </w:p>
        </w:tc>
        <w:tc>
          <w:tcPr>
            <w:tcW w:w="2326" w:type="dxa"/>
            <w:tcBorders>
              <w:left w:val="single" w:sz="6" w:space="0" w:color="000000"/>
            </w:tcBorders>
            <w:shd w:val="clear" w:color="auto" w:fill="auto"/>
            <w:vAlign w:val="bottom"/>
          </w:tcPr>
          <w:p w14:paraId="60F7378D" w14:textId="77777777" w:rsidR="00976F77" w:rsidRPr="00D549F5" w:rsidRDefault="00976F77" w:rsidP="001167CA">
            <w:pPr>
              <w:spacing w:before="80" w:line="160" w:lineRule="exact"/>
              <w:ind w:left="170"/>
              <w:rPr>
                <w:color w:val="000000" w:themeColor="text1"/>
              </w:rPr>
            </w:pPr>
            <w:r w:rsidRPr="00D549F5">
              <w:rPr>
                <w:rFonts w:eastAsia="Symbol"/>
                <w:i/>
                <w:color w:val="000000" w:themeColor="text1"/>
              </w:rPr>
              <w:t>France</w:t>
            </w:r>
          </w:p>
        </w:tc>
      </w:tr>
      <w:tr w:rsidR="00976F77" w:rsidRPr="00D21FE6" w14:paraId="7E4F04F1" w14:textId="77777777" w:rsidTr="008D1D92">
        <w:trPr>
          <w:cantSplit/>
        </w:trPr>
        <w:tc>
          <w:tcPr>
            <w:tcW w:w="2277" w:type="dxa"/>
            <w:shd w:val="clear" w:color="auto" w:fill="auto"/>
            <w:vAlign w:val="bottom"/>
          </w:tcPr>
          <w:p w14:paraId="3332F4E5" w14:textId="77777777" w:rsidR="00976F77" w:rsidRPr="00D549F5" w:rsidRDefault="00976F77" w:rsidP="001167CA">
            <w:pPr>
              <w:spacing w:before="80" w:line="160" w:lineRule="exact"/>
              <w:ind w:left="113"/>
              <w:rPr>
                <w:color w:val="000000" w:themeColor="text1"/>
              </w:rPr>
            </w:pPr>
            <w:r w:rsidRPr="00D549F5">
              <w:rPr>
                <w:rFonts w:eastAsia="Symbol"/>
                <w:color w:val="000000" w:themeColor="text1"/>
              </w:rPr>
              <w:t>Швеция</w:t>
            </w:r>
          </w:p>
        </w:tc>
        <w:tc>
          <w:tcPr>
            <w:tcW w:w="759" w:type="dxa"/>
            <w:tcBorders>
              <w:left w:val="single" w:sz="6" w:space="0" w:color="000000"/>
            </w:tcBorders>
            <w:shd w:val="clear" w:color="auto" w:fill="auto"/>
            <w:vAlign w:val="bottom"/>
          </w:tcPr>
          <w:p w14:paraId="44E9CBE2" w14:textId="49C69172"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0,9</w:t>
            </w:r>
          </w:p>
        </w:tc>
        <w:tc>
          <w:tcPr>
            <w:tcW w:w="760" w:type="dxa"/>
            <w:tcBorders>
              <w:left w:val="single" w:sz="6" w:space="0" w:color="000000"/>
            </w:tcBorders>
            <w:shd w:val="clear" w:color="auto" w:fill="auto"/>
            <w:vAlign w:val="bottom"/>
          </w:tcPr>
          <w:p w14:paraId="583F7D02" w14:textId="61C69356"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0,5</w:t>
            </w:r>
          </w:p>
        </w:tc>
        <w:tc>
          <w:tcPr>
            <w:tcW w:w="760" w:type="dxa"/>
            <w:tcBorders>
              <w:left w:val="single" w:sz="6" w:space="0" w:color="000000"/>
            </w:tcBorders>
            <w:shd w:val="clear" w:color="auto" w:fill="auto"/>
            <w:vAlign w:val="bottom"/>
          </w:tcPr>
          <w:p w14:paraId="16ABA2C0" w14:textId="1A0F2AAD"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518F5E3D" w14:textId="52E4FFEB"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w:t>
            </w:r>
          </w:p>
        </w:tc>
        <w:tc>
          <w:tcPr>
            <w:tcW w:w="760" w:type="dxa"/>
            <w:tcBorders>
              <w:left w:val="single" w:sz="6" w:space="0" w:color="000000"/>
            </w:tcBorders>
            <w:shd w:val="clear" w:color="auto" w:fill="auto"/>
            <w:vAlign w:val="bottom"/>
          </w:tcPr>
          <w:p w14:paraId="041F36BC" w14:textId="363AC8BE"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0,3</w:t>
            </w:r>
          </w:p>
        </w:tc>
        <w:tc>
          <w:tcPr>
            <w:tcW w:w="760" w:type="dxa"/>
            <w:tcBorders>
              <w:left w:val="single" w:sz="6" w:space="0" w:color="000000"/>
            </w:tcBorders>
            <w:shd w:val="clear" w:color="auto" w:fill="auto"/>
            <w:vAlign w:val="bottom"/>
          </w:tcPr>
          <w:p w14:paraId="3C838557" w14:textId="0833E9DC"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0,1</w:t>
            </w:r>
          </w:p>
        </w:tc>
        <w:tc>
          <w:tcPr>
            <w:tcW w:w="760" w:type="dxa"/>
            <w:tcBorders>
              <w:left w:val="single" w:sz="6" w:space="0" w:color="000000"/>
            </w:tcBorders>
            <w:shd w:val="clear" w:color="auto" w:fill="auto"/>
            <w:vAlign w:val="bottom"/>
          </w:tcPr>
          <w:p w14:paraId="1C9F398B" w14:textId="4A9F3F50"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w:t>
            </w:r>
          </w:p>
        </w:tc>
        <w:tc>
          <w:tcPr>
            <w:tcW w:w="2326" w:type="dxa"/>
            <w:tcBorders>
              <w:left w:val="single" w:sz="6" w:space="0" w:color="000000"/>
            </w:tcBorders>
            <w:shd w:val="clear" w:color="auto" w:fill="auto"/>
            <w:vAlign w:val="bottom"/>
          </w:tcPr>
          <w:p w14:paraId="236F424B" w14:textId="77777777" w:rsidR="00976F77" w:rsidRPr="00D549F5" w:rsidRDefault="00976F77" w:rsidP="001167CA">
            <w:pPr>
              <w:spacing w:before="80" w:line="160" w:lineRule="exact"/>
              <w:ind w:left="170"/>
              <w:rPr>
                <w:color w:val="000000" w:themeColor="text1"/>
              </w:rPr>
            </w:pPr>
            <w:r w:rsidRPr="00D549F5">
              <w:rPr>
                <w:rFonts w:eastAsia="Symbol"/>
                <w:i/>
                <w:color w:val="000000" w:themeColor="text1"/>
              </w:rPr>
              <w:t>Sweden</w:t>
            </w:r>
          </w:p>
        </w:tc>
      </w:tr>
      <w:tr w:rsidR="00976F77" w:rsidRPr="00D21FE6" w14:paraId="48DADBDD" w14:textId="77777777" w:rsidTr="008D1D92">
        <w:trPr>
          <w:cantSplit/>
        </w:trPr>
        <w:tc>
          <w:tcPr>
            <w:tcW w:w="2277" w:type="dxa"/>
            <w:shd w:val="clear" w:color="auto" w:fill="auto"/>
            <w:vAlign w:val="bottom"/>
          </w:tcPr>
          <w:p w14:paraId="387D9F9E" w14:textId="77777777" w:rsidR="00976F77" w:rsidRPr="00D549F5" w:rsidRDefault="00976F77" w:rsidP="001167CA">
            <w:pPr>
              <w:spacing w:before="80" w:line="160" w:lineRule="exact"/>
              <w:rPr>
                <w:color w:val="000000" w:themeColor="text1"/>
              </w:rPr>
            </w:pPr>
            <w:r w:rsidRPr="00D549F5">
              <w:rPr>
                <w:rFonts w:eastAsia="Symbol"/>
                <w:b/>
                <w:bCs/>
                <w:color w:val="000000" w:themeColor="text1"/>
              </w:rPr>
              <w:t xml:space="preserve">Другие страны </w:t>
            </w:r>
          </w:p>
        </w:tc>
        <w:tc>
          <w:tcPr>
            <w:tcW w:w="759" w:type="dxa"/>
            <w:tcBorders>
              <w:left w:val="single" w:sz="6" w:space="0" w:color="000000"/>
            </w:tcBorders>
            <w:shd w:val="clear" w:color="auto" w:fill="auto"/>
            <w:vAlign w:val="bottom"/>
          </w:tcPr>
          <w:p w14:paraId="466132DC" w14:textId="77777777" w:rsidR="00976F77" w:rsidRPr="008D1D92" w:rsidRDefault="00976F77"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19E9002F" w14:textId="77777777" w:rsidR="00976F77" w:rsidRPr="008D1D92" w:rsidRDefault="00976F77"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1AB8D1E2" w14:textId="77777777" w:rsidR="00976F77" w:rsidRPr="008D1D92" w:rsidRDefault="00976F77"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3F589787" w14:textId="77777777" w:rsidR="00976F77" w:rsidRPr="008D1D92" w:rsidRDefault="00976F77"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44B9FA5F" w14:textId="77777777" w:rsidR="00976F77" w:rsidRPr="008D1D92" w:rsidRDefault="00976F77"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2DC6F0AB" w14:textId="77777777" w:rsidR="00976F77" w:rsidRPr="008D1D92" w:rsidRDefault="00976F77"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440BA803" w14:textId="77777777" w:rsidR="00976F77" w:rsidRPr="008D1D92" w:rsidRDefault="00976F77" w:rsidP="008D1D92">
            <w:pPr>
              <w:snapToGrid w:val="0"/>
              <w:spacing w:before="80" w:line="160" w:lineRule="exact"/>
              <w:ind w:right="170"/>
              <w:jc w:val="right"/>
              <w:rPr>
                <w:rFonts w:eastAsia="Symbol"/>
              </w:rPr>
            </w:pPr>
          </w:p>
        </w:tc>
        <w:tc>
          <w:tcPr>
            <w:tcW w:w="2326" w:type="dxa"/>
            <w:tcBorders>
              <w:left w:val="single" w:sz="6" w:space="0" w:color="000000"/>
            </w:tcBorders>
            <w:shd w:val="clear" w:color="auto" w:fill="auto"/>
            <w:vAlign w:val="bottom"/>
          </w:tcPr>
          <w:p w14:paraId="0E395768" w14:textId="77777777" w:rsidR="00976F77" w:rsidRPr="00D549F5" w:rsidRDefault="00976F77" w:rsidP="001167CA">
            <w:pPr>
              <w:spacing w:before="80" w:line="160" w:lineRule="exact"/>
              <w:ind w:left="57" w:right="340"/>
              <w:rPr>
                <w:color w:val="000000" w:themeColor="text1"/>
              </w:rPr>
            </w:pPr>
            <w:r w:rsidRPr="00D549F5">
              <w:rPr>
                <w:rFonts w:eastAsia="Symbol"/>
                <w:b/>
                <w:i/>
                <w:color w:val="000000" w:themeColor="text1"/>
              </w:rPr>
              <w:t xml:space="preserve">Other countries </w:t>
            </w:r>
          </w:p>
        </w:tc>
      </w:tr>
      <w:tr w:rsidR="00976F77" w:rsidRPr="00D21FE6" w14:paraId="13CE9F39" w14:textId="77777777" w:rsidTr="008D1D92">
        <w:trPr>
          <w:cantSplit/>
        </w:trPr>
        <w:tc>
          <w:tcPr>
            <w:tcW w:w="2277" w:type="dxa"/>
            <w:shd w:val="clear" w:color="auto" w:fill="auto"/>
            <w:vAlign w:val="bottom"/>
          </w:tcPr>
          <w:p w14:paraId="0F319823" w14:textId="5722E365" w:rsidR="00976F77" w:rsidRPr="00D549F5" w:rsidRDefault="00976F77" w:rsidP="001167CA">
            <w:pPr>
              <w:spacing w:before="80" w:line="160" w:lineRule="exact"/>
              <w:ind w:left="340"/>
              <w:rPr>
                <w:color w:val="000000" w:themeColor="text1"/>
              </w:rPr>
            </w:pPr>
            <w:r w:rsidRPr="00247B66">
              <w:rPr>
                <w:rFonts w:eastAsia="Symbol"/>
              </w:rPr>
              <w:t>из них:</w:t>
            </w:r>
          </w:p>
        </w:tc>
        <w:tc>
          <w:tcPr>
            <w:tcW w:w="759" w:type="dxa"/>
            <w:tcBorders>
              <w:left w:val="single" w:sz="6" w:space="0" w:color="000000"/>
            </w:tcBorders>
            <w:shd w:val="clear" w:color="auto" w:fill="auto"/>
            <w:vAlign w:val="bottom"/>
          </w:tcPr>
          <w:p w14:paraId="7CA62AF0" w14:textId="77777777" w:rsidR="00976F77" w:rsidRPr="008D1D92" w:rsidRDefault="00976F77"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0DCA2A2F" w14:textId="77777777" w:rsidR="00976F77" w:rsidRPr="008D1D92" w:rsidRDefault="00976F77"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1FC0FD41" w14:textId="77777777" w:rsidR="00976F77" w:rsidRPr="008D1D92" w:rsidRDefault="00976F77"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49C07896" w14:textId="77777777" w:rsidR="00976F77" w:rsidRPr="008D1D92" w:rsidRDefault="00976F77"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77DEE163" w14:textId="77777777" w:rsidR="00976F77" w:rsidRPr="008D1D92" w:rsidRDefault="00976F77"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3C799D6F" w14:textId="77777777" w:rsidR="00976F77" w:rsidRPr="008D1D92" w:rsidRDefault="00976F77" w:rsidP="008D1D92">
            <w:pPr>
              <w:snapToGrid w:val="0"/>
              <w:spacing w:before="80" w:line="160" w:lineRule="exact"/>
              <w:ind w:right="170"/>
              <w:jc w:val="right"/>
              <w:rPr>
                <w:rFonts w:eastAsia="Symbol"/>
              </w:rPr>
            </w:pPr>
          </w:p>
        </w:tc>
        <w:tc>
          <w:tcPr>
            <w:tcW w:w="760" w:type="dxa"/>
            <w:tcBorders>
              <w:left w:val="single" w:sz="6" w:space="0" w:color="000000"/>
            </w:tcBorders>
            <w:shd w:val="clear" w:color="auto" w:fill="auto"/>
            <w:vAlign w:val="bottom"/>
          </w:tcPr>
          <w:p w14:paraId="20997894" w14:textId="77777777" w:rsidR="00976F77" w:rsidRPr="008D1D92" w:rsidRDefault="00976F77" w:rsidP="008D1D92">
            <w:pPr>
              <w:snapToGrid w:val="0"/>
              <w:spacing w:before="80" w:line="160" w:lineRule="exact"/>
              <w:ind w:right="170"/>
              <w:jc w:val="right"/>
              <w:rPr>
                <w:rFonts w:eastAsia="Symbol"/>
              </w:rPr>
            </w:pPr>
          </w:p>
        </w:tc>
        <w:tc>
          <w:tcPr>
            <w:tcW w:w="2326" w:type="dxa"/>
            <w:tcBorders>
              <w:left w:val="single" w:sz="6" w:space="0" w:color="000000"/>
            </w:tcBorders>
            <w:shd w:val="clear" w:color="auto" w:fill="auto"/>
            <w:vAlign w:val="bottom"/>
          </w:tcPr>
          <w:p w14:paraId="3AB383A8" w14:textId="24A65A78" w:rsidR="00976F77" w:rsidRPr="00D549F5" w:rsidRDefault="00976F77" w:rsidP="001167CA">
            <w:pPr>
              <w:spacing w:before="80" w:line="160" w:lineRule="exact"/>
              <w:ind w:left="340"/>
              <w:rPr>
                <w:color w:val="000000" w:themeColor="text1"/>
              </w:rPr>
            </w:pPr>
            <w:r w:rsidRPr="00D21FE6">
              <w:rPr>
                <w:rFonts w:eastAsia="Symbol"/>
                <w:i/>
              </w:rPr>
              <w:t>of</w:t>
            </w:r>
            <w:r w:rsidRPr="00D21FE6">
              <w:rPr>
                <w:rFonts w:eastAsia="Symbol"/>
                <w:i/>
                <w:lang w:val="en-GB"/>
              </w:rPr>
              <w:t xml:space="preserve"> which</w:t>
            </w:r>
            <w:r w:rsidRPr="00D21FE6">
              <w:rPr>
                <w:rFonts w:eastAsia="Symbol"/>
                <w:i/>
              </w:rPr>
              <w:t>:</w:t>
            </w:r>
          </w:p>
        </w:tc>
      </w:tr>
      <w:tr w:rsidR="00976F77" w:rsidRPr="00D21FE6" w14:paraId="65BE0484" w14:textId="77777777" w:rsidTr="008D1D92">
        <w:trPr>
          <w:cantSplit/>
        </w:trPr>
        <w:tc>
          <w:tcPr>
            <w:tcW w:w="2277" w:type="dxa"/>
            <w:shd w:val="clear" w:color="auto" w:fill="auto"/>
            <w:vAlign w:val="bottom"/>
          </w:tcPr>
          <w:p w14:paraId="78BF035A" w14:textId="77777777" w:rsidR="00976F77" w:rsidRPr="00D549F5" w:rsidRDefault="00976F77" w:rsidP="001167CA">
            <w:pPr>
              <w:spacing w:before="80" w:line="160" w:lineRule="exact"/>
              <w:ind w:left="113"/>
              <w:rPr>
                <w:color w:val="000000" w:themeColor="text1"/>
              </w:rPr>
            </w:pPr>
            <w:r w:rsidRPr="00D549F5">
              <w:rPr>
                <w:rFonts w:eastAsia="Symbol"/>
                <w:color w:val="000000" w:themeColor="text1"/>
              </w:rPr>
              <w:t>Австралия</w:t>
            </w:r>
          </w:p>
        </w:tc>
        <w:tc>
          <w:tcPr>
            <w:tcW w:w="759" w:type="dxa"/>
            <w:tcBorders>
              <w:left w:val="single" w:sz="6" w:space="0" w:color="000000"/>
            </w:tcBorders>
            <w:shd w:val="clear" w:color="auto" w:fill="auto"/>
            <w:vAlign w:val="bottom"/>
          </w:tcPr>
          <w:p w14:paraId="52F095FF" w14:textId="5A4CC836"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17,5</w:t>
            </w:r>
          </w:p>
        </w:tc>
        <w:tc>
          <w:tcPr>
            <w:tcW w:w="760" w:type="dxa"/>
            <w:tcBorders>
              <w:left w:val="single" w:sz="6" w:space="0" w:color="000000"/>
            </w:tcBorders>
            <w:shd w:val="clear" w:color="auto" w:fill="auto"/>
            <w:vAlign w:val="bottom"/>
          </w:tcPr>
          <w:p w14:paraId="72B72CAD" w14:textId="4EA9ABE3"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12,9</w:t>
            </w:r>
          </w:p>
        </w:tc>
        <w:tc>
          <w:tcPr>
            <w:tcW w:w="760" w:type="dxa"/>
            <w:tcBorders>
              <w:left w:val="single" w:sz="6" w:space="0" w:color="000000"/>
            </w:tcBorders>
            <w:shd w:val="clear" w:color="auto" w:fill="auto"/>
            <w:vAlign w:val="bottom"/>
          </w:tcPr>
          <w:p w14:paraId="7839EF44" w14:textId="5E340F5C"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619CFECF" w14:textId="0E3E2BD8"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0,1</w:t>
            </w:r>
          </w:p>
        </w:tc>
        <w:tc>
          <w:tcPr>
            <w:tcW w:w="760" w:type="dxa"/>
            <w:tcBorders>
              <w:left w:val="single" w:sz="6" w:space="0" w:color="000000"/>
            </w:tcBorders>
            <w:shd w:val="clear" w:color="auto" w:fill="auto"/>
            <w:vAlign w:val="bottom"/>
          </w:tcPr>
          <w:p w14:paraId="5EE835D2" w14:textId="0224B4C5"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3,8</w:t>
            </w:r>
          </w:p>
        </w:tc>
        <w:tc>
          <w:tcPr>
            <w:tcW w:w="760" w:type="dxa"/>
            <w:tcBorders>
              <w:left w:val="single" w:sz="6" w:space="0" w:color="000000"/>
            </w:tcBorders>
            <w:shd w:val="clear" w:color="auto" w:fill="auto"/>
            <w:vAlign w:val="bottom"/>
          </w:tcPr>
          <w:p w14:paraId="0D65A557" w14:textId="55379EFD"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0,6</w:t>
            </w:r>
          </w:p>
        </w:tc>
        <w:tc>
          <w:tcPr>
            <w:tcW w:w="760" w:type="dxa"/>
            <w:tcBorders>
              <w:left w:val="single" w:sz="6" w:space="0" w:color="000000"/>
            </w:tcBorders>
            <w:shd w:val="clear" w:color="auto" w:fill="auto"/>
            <w:vAlign w:val="bottom"/>
          </w:tcPr>
          <w:p w14:paraId="0F84AB3D" w14:textId="51DB3D4F"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0,1</w:t>
            </w:r>
          </w:p>
        </w:tc>
        <w:tc>
          <w:tcPr>
            <w:tcW w:w="2326" w:type="dxa"/>
            <w:tcBorders>
              <w:left w:val="single" w:sz="6" w:space="0" w:color="000000"/>
            </w:tcBorders>
            <w:shd w:val="clear" w:color="auto" w:fill="auto"/>
            <w:vAlign w:val="bottom"/>
          </w:tcPr>
          <w:p w14:paraId="6FA9F236" w14:textId="77777777" w:rsidR="00976F77" w:rsidRPr="00D549F5" w:rsidRDefault="00976F77" w:rsidP="001167CA">
            <w:pPr>
              <w:spacing w:before="80" w:line="160" w:lineRule="exact"/>
              <w:ind w:left="170"/>
              <w:rPr>
                <w:color w:val="000000" w:themeColor="text1"/>
              </w:rPr>
            </w:pPr>
            <w:r w:rsidRPr="00D549F5">
              <w:rPr>
                <w:rFonts w:eastAsia="Symbol"/>
                <w:i/>
                <w:color w:val="000000" w:themeColor="text1"/>
              </w:rPr>
              <w:t>Australia</w:t>
            </w:r>
          </w:p>
        </w:tc>
      </w:tr>
      <w:tr w:rsidR="00976F77" w:rsidRPr="00D21FE6" w14:paraId="3E4BE818" w14:textId="77777777" w:rsidTr="008D1D92">
        <w:trPr>
          <w:cantSplit/>
        </w:trPr>
        <w:tc>
          <w:tcPr>
            <w:tcW w:w="2277" w:type="dxa"/>
            <w:shd w:val="clear" w:color="auto" w:fill="auto"/>
            <w:vAlign w:val="bottom"/>
          </w:tcPr>
          <w:p w14:paraId="45C02261" w14:textId="77777777" w:rsidR="00976F77" w:rsidRPr="00D549F5" w:rsidRDefault="00976F77" w:rsidP="001167CA">
            <w:pPr>
              <w:spacing w:before="80" w:line="160" w:lineRule="exact"/>
              <w:ind w:left="113"/>
              <w:rPr>
                <w:color w:val="000000" w:themeColor="text1"/>
              </w:rPr>
            </w:pPr>
            <w:r w:rsidRPr="00D549F5">
              <w:rPr>
                <w:rFonts w:eastAsia="Symbol"/>
                <w:color w:val="000000" w:themeColor="text1"/>
              </w:rPr>
              <w:t>Аргентина</w:t>
            </w:r>
          </w:p>
        </w:tc>
        <w:tc>
          <w:tcPr>
            <w:tcW w:w="759" w:type="dxa"/>
            <w:tcBorders>
              <w:left w:val="single" w:sz="6" w:space="0" w:color="000000"/>
            </w:tcBorders>
            <w:shd w:val="clear" w:color="auto" w:fill="auto"/>
            <w:vAlign w:val="bottom"/>
          </w:tcPr>
          <w:p w14:paraId="76F3C8B0" w14:textId="62CBD1AB"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15,7</w:t>
            </w:r>
          </w:p>
        </w:tc>
        <w:tc>
          <w:tcPr>
            <w:tcW w:w="760" w:type="dxa"/>
            <w:tcBorders>
              <w:left w:val="single" w:sz="6" w:space="0" w:color="000000"/>
            </w:tcBorders>
            <w:shd w:val="clear" w:color="auto" w:fill="auto"/>
            <w:vAlign w:val="bottom"/>
          </w:tcPr>
          <w:p w14:paraId="016705E5" w14:textId="40378262"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5,5</w:t>
            </w:r>
          </w:p>
        </w:tc>
        <w:tc>
          <w:tcPr>
            <w:tcW w:w="760" w:type="dxa"/>
            <w:tcBorders>
              <w:left w:val="single" w:sz="6" w:space="0" w:color="000000"/>
            </w:tcBorders>
            <w:shd w:val="clear" w:color="auto" w:fill="auto"/>
            <w:vAlign w:val="bottom"/>
          </w:tcPr>
          <w:p w14:paraId="6859E2B4" w14:textId="2C91CDB5"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0,1</w:t>
            </w:r>
          </w:p>
        </w:tc>
        <w:tc>
          <w:tcPr>
            <w:tcW w:w="760" w:type="dxa"/>
            <w:tcBorders>
              <w:left w:val="single" w:sz="6" w:space="0" w:color="000000"/>
            </w:tcBorders>
            <w:shd w:val="clear" w:color="auto" w:fill="auto"/>
            <w:vAlign w:val="bottom"/>
          </w:tcPr>
          <w:p w14:paraId="5B5AFC4A" w14:textId="708D6601"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0,2</w:t>
            </w:r>
          </w:p>
        </w:tc>
        <w:tc>
          <w:tcPr>
            <w:tcW w:w="760" w:type="dxa"/>
            <w:tcBorders>
              <w:left w:val="single" w:sz="6" w:space="0" w:color="000000"/>
            </w:tcBorders>
            <w:shd w:val="clear" w:color="auto" w:fill="auto"/>
            <w:vAlign w:val="bottom"/>
          </w:tcPr>
          <w:p w14:paraId="4C8D9393" w14:textId="7B8F189D"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1,6</w:t>
            </w:r>
          </w:p>
        </w:tc>
        <w:tc>
          <w:tcPr>
            <w:tcW w:w="760" w:type="dxa"/>
            <w:tcBorders>
              <w:left w:val="single" w:sz="6" w:space="0" w:color="000000"/>
            </w:tcBorders>
            <w:shd w:val="clear" w:color="auto" w:fill="auto"/>
            <w:vAlign w:val="bottom"/>
          </w:tcPr>
          <w:p w14:paraId="6E634F6F" w14:textId="3BB04096"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0,3</w:t>
            </w:r>
          </w:p>
        </w:tc>
        <w:tc>
          <w:tcPr>
            <w:tcW w:w="760" w:type="dxa"/>
            <w:tcBorders>
              <w:left w:val="single" w:sz="6" w:space="0" w:color="000000"/>
            </w:tcBorders>
            <w:shd w:val="clear" w:color="auto" w:fill="auto"/>
            <w:vAlign w:val="bottom"/>
          </w:tcPr>
          <w:p w14:paraId="72EB37C7" w14:textId="73AA9694"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8,1</w:t>
            </w:r>
          </w:p>
        </w:tc>
        <w:tc>
          <w:tcPr>
            <w:tcW w:w="2326" w:type="dxa"/>
            <w:tcBorders>
              <w:left w:val="single" w:sz="6" w:space="0" w:color="000000"/>
            </w:tcBorders>
            <w:shd w:val="clear" w:color="auto" w:fill="auto"/>
            <w:vAlign w:val="bottom"/>
          </w:tcPr>
          <w:p w14:paraId="44C7C135" w14:textId="77777777" w:rsidR="00976F77" w:rsidRPr="00D549F5" w:rsidRDefault="00976F77" w:rsidP="001167CA">
            <w:pPr>
              <w:spacing w:before="80" w:line="160" w:lineRule="exact"/>
              <w:ind w:left="170"/>
              <w:rPr>
                <w:color w:val="000000" w:themeColor="text1"/>
              </w:rPr>
            </w:pPr>
            <w:r w:rsidRPr="00D549F5">
              <w:rPr>
                <w:rFonts w:eastAsia="Symbol"/>
                <w:i/>
                <w:color w:val="000000" w:themeColor="text1"/>
              </w:rPr>
              <w:t>Argentina</w:t>
            </w:r>
          </w:p>
        </w:tc>
      </w:tr>
      <w:tr w:rsidR="00976F77" w:rsidRPr="00D21FE6" w14:paraId="545CB03F" w14:textId="77777777" w:rsidTr="008D1D92">
        <w:trPr>
          <w:cantSplit/>
        </w:trPr>
        <w:tc>
          <w:tcPr>
            <w:tcW w:w="2277" w:type="dxa"/>
            <w:shd w:val="clear" w:color="auto" w:fill="auto"/>
            <w:vAlign w:val="bottom"/>
          </w:tcPr>
          <w:p w14:paraId="0113B265" w14:textId="77777777" w:rsidR="00976F77" w:rsidRPr="00D549F5" w:rsidRDefault="00976F77" w:rsidP="001167CA">
            <w:pPr>
              <w:spacing w:before="80" w:line="160" w:lineRule="exact"/>
              <w:ind w:left="113"/>
              <w:rPr>
                <w:color w:val="000000" w:themeColor="text1"/>
              </w:rPr>
            </w:pPr>
            <w:r w:rsidRPr="00D549F5">
              <w:rPr>
                <w:rFonts w:eastAsia="Symbol"/>
                <w:color w:val="000000" w:themeColor="text1"/>
              </w:rPr>
              <w:t>Канада</w:t>
            </w:r>
          </w:p>
        </w:tc>
        <w:tc>
          <w:tcPr>
            <w:tcW w:w="759" w:type="dxa"/>
            <w:tcBorders>
              <w:left w:val="single" w:sz="6" w:space="0" w:color="000000"/>
            </w:tcBorders>
            <w:shd w:val="clear" w:color="auto" w:fill="auto"/>
            <w:vAlign w:val="bottom"/>
          </w:tcPr>
          <w:p w14:paraId="6BAF7FB7" w14:textId="725F8EAB"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15,8</w:t>
            </w:r>
          </w:p>
        </w:tc>
        <w:tc>
          <w:tcPr>
            <w:tcW w:w="760" w:type="dxa"/>
            <w:tcBorders>
              <w:left w:val="single" w:sz="6" w:space="0" w:color="000000"/>
            </w:tcBorders>
            <w:shd w:val="clear" w:color="auto" w:fill="auto"/>
            <w:vAlign w:val="bottom"/>
          </w:tcPr>
          <w:p w14:paraId="46C38412" w14:textId="56F12D55"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10,7</w:t>
            </w:r>
          </w:p>
        </w:tc>
        <w:tc>
          <w:tcPr>
            <w:tcW w:w="760" w:type="dxa"/>
            <w:tcBorders>
              <w:left w:val="single" w:sz="6" w:space="0" w:color="000000"/>
            </w:tcBorders>
            <w:shd w:val="clear" w:color="auto" w:fill="auto"/>
            <w:vAlign w:val="bottom"/>
          </w:tcPr>
          <w:p w14:paraId="55AE7DD4" w14:textId="7D64EF6A"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0,1</w:t>
            </w:r>
          </w:p>
        </w:tc>
        <w:tc>
          <w:tcPr>
            <w:tcW w:w="760" w:type="dxa"/>
            <w:tcBorders>
              <w:left w:val="single" w:sz="6" w:space="0" w:color="000000"/>
            </w:tcBorders>
            <w:shd w:val="clear" w:color="auto" w:fill="auto"/>
            <w:vAlign w:val="bottom"/>
          </w:tcPr>
          <w:p w14:paraId="221E1F4F" w14:textId="2441B809"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w:t>
            </w:r>
          </w:p>
        </w:tc>
        <w:tc>
          <w:tcPr>
            <w:tcW w:w="760" w:type="dxa"/>
            <w:tcBorders>
              <w:left w:val="single" w:sz="6" w:space="0" w:color="000000"/>
            </w:tcBorders>
            <w:shd w:val="clear" w:color="auto" w:fill="auto"/>
            <w:vAlign w:val="bottom"/>
          </w:tcPr>
          <w:p w14:paraId="78A3E5C0" w14:textId="083DF4C9"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2,7</w:t>
            </w:r>
          </w:p>
        </w:tc>
        <w:tc>
          <w:tcPr>
            <w:tcW w:w="760" w:type="dxa"/>
            <w:tcBorders>
              <w:left w:val="single" w:sz="6" w:space="0" w:color="000000"/>
            </w:tcBorders>
            <w:shd w:val="clear" w:color="auto" w:fill="auto"/>
            <w:vAlign w:val="bottom"/>
          </w:tcPr>
          <w:p w14:paraId="42B1DE9A" w14:textId="4BE46962"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0,8</w:t>
            </w:r>
          </w:p>
        </w:tc>
        <w:tc>
          <w:tcPr>
            <w:tcW w:w="760" w:type="dxa"/>
            <w:tcBorders>
              <w:left w:val="single" w:sz="6" w:space="0" w:color="000000"/>
            </w:tcBorders>
            <w:shd w:val="clear" w:color="auto" w:fill="auto"/>
            <w:vAlign w:val="bottom"/>
          </w:tcPr>
          <w:p w14:paraId="3CB58A7E" w14:textId="14ABAE72"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1,5</w:t>
            </w:r>
          </w:p>
        </w:tc>
        <w:tc>
          <w:tcPr>
            <w:tcW w:w="2326" w:type="dxa"/>
            <w:tcBorders>
              <w:left w:val="single" w:sz="6" w:space="0" w:color="000000"/>
            </w:tcBorders>
            <w:shd w:val="clear" w:color="auto" w:fill="auto"/>
            <w:vAlign w:val="bottom"/>
          </w:tcPr>
          <w:p w14:paraId="1B8EE7BB" w14:textId="77777777" w:rsidR="00976F77" w:rsidRPr="00D549F5" w:rsidRDefault="00976F77" w:rsidP="001167CA">
            <w:pPr>
              <w:spacing w:before="80" w:line="160" w:lineRule="exact"/>
              <w:ind w:left="170"/>
              <w:rPr>
                <w:color w:val="000000" w:themeColor="text1"/>
              </w:rPr>
            </w:pPr>
            <w:r w:rsidRPr="00D549F5">
              <w:rPr>
                <w:rFonts w:eastAsia="Symbol"/>
                <w:i/>
                <w:color w:val="000000" w:themeColor="text1"/>
              </w:rPr>
              <w:t>Canada</w:t>
            </w:r>
          </w:p>
        </w:tc>
      </w:tr>
      <w:tr w:rsidR="00976F77" w:rsidRPr="00D21FE6" w14:paraId="42CB6E98" w14:textId="77777777" w:rsidTr="008D1D92">
        <w:trPr>
          <w:cantSplit/>
        </w:trPr>
        <w:tc>
          <w:tcPr>
            <w:tcW w:w="2277" w:type="dxa"/>
            <w:shd w:val="clear" w:color="auto" w:fill="auto"/>
            <w:vAlign w:val="bottom"/>
          </w:tcPr>
          <w:p w14:paraId="02E24D63" w14:textId="77777777" w:rsidR="00976F77" w:rsidRPr="00D549F5" w:rsidRDefault="00976F77" w:rsidP="001167CA">
            <w:pPr>
              <w:spacing w:before="80" w:line="160" w:lineRule="exact"/>
              <w:ind w:left="113"/>
              <w:rPr>
                <w:color w:val="000000" w:themeColor="text1"/>
              </w:rPr>
            </w:pPr>
            <w:r w:rsidRPr="00D549F5">
              <w:rPr>
                <w:rFonts w:eastAsia="Symbol"/>
                <w:color w:val="000000" w:themeColor="text1"/>
              </w:rPr>
              <w:t>Мексика</w:t>
            </w:r>
          </w:p>
        </w:tc>
        <w:tc>
          <w:tcPr>
            <w:tcW w:w="759" w:type="dxa"/>
            <w:tcBorders>
              <w:left w:val="single" w:sz="6" w:space="0" w:color="000000"/>
            </w:tcBorders>
            <w:shd w:val="clear" w:color="auto" w:fill="auto"/>
            <w:vAlign w:val="bottom"/>
          </w:tcPr>
          <w:p w14:paraId="3EBF830A" w14:textId="194FF6BA"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7,4</w:t>
            </w:r>
          </w:p>
        </w:tc>
        <w:tc>
          <w:tcPr>
            <w:tcW w:w="760" w:type="dxa"/>
            <w:tcBorders>
              <w:left w:val="single" w:sz="6" w:space="0" w:color="000000"/>
            </w:tcBorders>
            <w:shd w:val="clear" w:color="auto" w:fill="auto"/>
            <w:vAlign w:val="bottom"/>
          </w:tcPr>
          <w:p w14:paraId="5412F9B1" w14:textId="2BB8F099"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0,6</w:t>
            </w:r>
          </w:p>
        </w:tc>
        <w:tc>
          <w:tcPr>
            <w:tcW w:w="760" w:type="dxa"/>
            <w:tcBorders>
              <w:left w:val="single" w:sz="6" w:space="0" w:color="000000"/>
            </w:tcBorders>
            <w:shd w:val="clear" w:color="auto" w:fill="auto"/>
            <w:vAlign w:val="bottom"/>
          </w:tcPr>
          <w:p w14:paraId="7701CAB9" w14:textId="70F2EBCE"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1ACB09BB" w14:textId="324D2FF4"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7A40FB69" w14:textId="56356FB1"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0,3</w:t>
            </w:r>
          </w:p>
        </w:tc>
        <w:tc>
          <w:tcPr>
            <w:tcW w:w="760" w:type="dxa"/>
            <w:tcBorders>
              <w:left w:val="single" w:sz="6" w:space="0" w:color="000000"/>
            </w:tcBorders>
            <w:shd w:val="clear" w:color="auto" w:fill="auto"/>
            <w:vAlign w:val="bottom"/>
          </w:tcPr>
          <w:p w14:paraId="29F9D8FE" w14:textId="5B0AC126"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710646D6" w14:textId="46A0C591"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6,4</w:t>
            </w:r>
          </w:p>
        </w:tc>
        <w:tc>
          <w:tcPr>
            <w:tcW w:w="2326" w:type="dxa"/>
            <w:tcBorders>
              <w:left w:val="single" w:sz="6" w:space="0" w:color="000000"/>
            </w:tcBorders>
            <w:shd w:val="clear" w:color="auto" w:fill="auto"/>
            <w:vAlign w:val="bottom"/>
          </w:tcPr>
          <w:p w14:paraId="18D87349" w14:textId="77777777" w:rsidR="00976F77" w:rsidRPr="00D549F5" w:rsidRDefault="00976F77" w:rsidP="001167CA">
            <w:pPr>
              <w:spacing w:before="80" w:line="160" w:lineRule="exact"/>
              <w:ind w:left="170"/>
              <w:rPr>
                <w:color w:val="000000" w:themeColor="text1"/>
              </w:rPr>
            </w:pPr>
            <w:r w:rsidRPr="00D549F5">
              <w:rPr>
                <w:rFonts w:eastAsia="Symbol"/>
                <w:i/>
                <w:color w:val="000000" w:themeColor="text1"/>
              </w:rPr>
              <w:t>Mexico</w:t>
            </w:r>
          </w:p>
        </w:tc>
      </w:tr>
      <w:tr w:rsidR="00976F77" w:rsidRPr="00D21FE6" w14:paraId="02AAEABA" w14:textId="77777777" w:rsidTr="008D1D92">
        <w:trPr>
          <w:cantSplit/>
        </w:trPr>
        <w:tc>
          <w:tcPr>
            <w:tcW w:w="2277" w:type="dxa"/>
            <w:shd w:val="clear" w:color="auto" w:fill="auto"/>
            <w:vAlign w:val="bottom"/>
          </w:tcPr>
          <w:p w14:paraId="115E841B" w14:textId="77777777" w:rsidR="00976F77" w:rsidRPr="00D549F5" w:rsidRDefault="00976F77" w:rsidP="001167CA">
            <w:pPr>
              <w:spacing w:before="80" w:line="160" w:lineRule="exact"/>
              <w:ind w:left="113"/>
              <w:rPr>
                <w:color w:val="000000" w:themeColor="text1"/>
              </w:rPr>
            </w:pPr>
            <w:r w:rsidRPr="00D549F5">
              <w:rPr>
                <w:rFonts w:eastAsia="Symbol"/>
                <w:color w:val="000000" w:themeColor="text1"/>
              </w:rPr>
              <w:t>Норвегия</w:t>
            </w:r>
          </w:p>
        </w:tc>
        <w:tc>
          <w:tcPr>
            <w:tcW w:w="759" w:type="dxa"/>
            <w:tcBorders>
              <w:left w:val="single" w:sz="6" w:space="0" w:color="000000"/>
            </w:tcBorders>
            <w:shd w:val="clear" w:color="auto" w:fill="auto"/>
            <w:vAlign w:val="bottom"/>
          </w:tcPr>
          <w:p w14:paraId="71FEACD6" w14:textId="20C821B2"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0,3</w:t>
            </w:r>
          </w:p>
        </w:tc>
        <w:tc>
          <w:tcPr>
            <w:tcW w:w="760" w:type="dxa"/>
            <w:tcBorders>
              <w:left w:val="single" w:sz="6" w:space="0" w:color="000000"/>
            </w:tcBorders>
            <w:shd w:val="clear" w:color="auto" w:fill="auto"/>
            <w:vAlign w:val="bottom"/>
          </w:tcPr>
          <w:p w14:paraId="52399450" w14:textId="38C17139"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0,1</w:t>
            </w:r>
          </w:p>
        </w:tc>
        <w:tc>
          <w:tcPr>
            <w:tcW w:w="760" w:type="dxa"/>
            <w:tcBorders>
              <w:left w:val="single" w:sz="6" w:space="0" w:color="000000"/>
            </w:tcBorders>
            <w:shd w:val="clear" w:color="auto" w:fill="auto"/>
            <w:vAlign w:val="bottom"/>
          </w:tcPr>
          <w:p w14:paraId="05FBA399" w14:textId="70215D17"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21BFD297" w14:textId="4AFD1CD6"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w:t>
            </w:r>
          </w:p>
        </w:tc>
        <w:tc>
          <w:tcPr>
            <w:tcW w:w="760" w:type="dxa"/>
            <w:tcBorders>
              <w:left w:val="single" w:sz="6" w:space="0" w:color="000000"/>
            </w:tcBorders>
            <w:shd w:val="clear" w:color="auto" w:fill="auto"/>
            <w:vAlign w:val="bottom"/>
          </w:tcPr>
          <w:p w14:paraId="56FEB290" w14:textId="6B4823B8"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0,1</w:t>
            </w:r>
          </w:p>
        </w:tc>
        <w:tc>
          <w:tcPr>
            <w:tcW w:w="760" w:type="dxa"/>
            <w:tcBorders>
              <w:left w:val="single" w:sz="6" w:space="0" w:color="000000"/>
            </w:tcBorders>
            <w:shd w:val="clear" w:color="auto" w:fill="auto"/>
            <w:vAlign w:val="bottom"/>
          </w:tcPr>
          <w:p w14:paraId="041511A3" w14:textId="498F2BDA"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0,1</w:t>
            </w:r>
          </w:p>
        </w:tc>
        <w:tc>
          <w:tcPr>
            <w:tcW w:w="760" w:type="dxa"/>
            <w:tcBorders>
              <w:left w:val="single" w:sz="6" w:space="0" w:color="000000"/>
            </w:tcBorders>
            <w:shd w:val="clear" w:color="auto" w:fill="auto"/>
            <w:vAlign w:val="bottom"/>
          </w:tcPr>
          <w:p w14:paraId="37524D18" w14:textId="14921427"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2326" w:type="dxa"/>
            <w:tcBorders>
              <w:left w:val="single" w:sz="6" w:space="0" w:color="000000"/>
            </w:tcBorders>
            <w:shd w:val="clear" w:color="auto" w:fill="auto"/>
            <w:vAlign w:val="bottom"/>
          </w:tcPr>
          <w:p w14:paraId="6B645201" w14:textId="77777777" w:rsidR="00976F77" w:rsidRPr="00D549F5" w:rsidRDefault="00976F77" w:rsidP="001167CA">
            <w:pPr>
              <w:spacing w:before="80" w:line="160" w:lineRule="exact"/>
              <w:ind w:left="170"/>
              <w:rPr>
                <w:color w:val="000000" w:themeColor="text1"/>
              </w:rPr>
            </w:pPr>
            <w:r w:rsidRPr="00D549F5">
              <w:rPr>
                <w:rFonts w:eastAsia="Symbol"/>
                <w:i/>
                <w:color w:val="000000" w:themeColor="text1"/>
              </w:rPr>
              <w:t>Norway</w:t>
            </w:r>
          </w:p>
        </w:tc>
      </w:tr>
      <w:tr w:rsidR="00976F77" w:rsidRPr="00D21FE6" w14:paraId="4610D96F" w14:textId="77777777" w:rsidTr="008D1D92">
        <w:trPr>
          <w:cantSplit/>
        </w:trPr>
        <w:tc>
          <w:tcPr>
            <w:tcW w:w="2277" w:type="dxa"/>
            <w:shd w:val="clear" w:color="auto" w:fill="auto"/>
            <w:vAlign w:val="bottom"/>
          </w:tcPr>
          <w:p w14:paraId="71FB8682" w14:textId="77777777" w:rsidR="00976F77" w:rsidRPr="00D549F5" w:rsidRDefault="00976F77" w:rsidP="001167CA">
            <w:pPr>
              <w:spacing w:before="80" w:line="160" w:lineRule="exact"/>
              <w:ind w:left="113"/>
              <w:rPr>
                <w:color w:val="000000" w:themeColor="text1"/>
              </w:rPr>
            </w:pPr>
            <w:r w:rsidRPr="00D549F5">
              <w:rPr>
                <w:rFonts w:eastAsia="Symbol"/>
                <w:color w:val="000000" w:themeColor="text1"/>
              </w:rPr>
              <w:t>Республика Корея</w:t>
            </w:r>
          </w:p>
        </w:tc>
        <w:tc>
          <w:tcPr>
            <w:tcW w:w="759" w:type="dxa"/>
            <w:tcBorders>
              <w:left w:val="single" w:sz="6" w:space="0" w:color="000000"/>
            </w:tcBorders>
            <w:shd w:val="clear" w:color="auto" w:fill="auto"/>
            <w:vAlign w:val="bottom"/>
          </w:tcPr>
          <w:p w14:paraId="5964181F" w14:textId="431BDA5C"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0,8</w:t>
            </w:r>
          </w:p>
        </w:tc>
        <w:tc>
          <w:tcPr>
            <w:tcW w:w="760" w:type="dxa"/>
            <w:tcBorders>
              <w:left w:val="single" w:sz="6" w:space="0" w:color="000000"/>
            </w:tcBorders>
            <w:shd w:val="clear" w:color="auto" w:fill="auto"/>
            <w:vAlign w:val="bottom"/>
          </w:tcPr>
          <w:p w14:paraId="6FFE4795" w14:textId="1E94CC1F"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090D15AB" w14:textId="4D678CCA"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56050262" w14:textId="1890FED2"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0,7</w:t>
            </w:r>
          </w:p>
        </w:tc>
        <w:tc>
          <w:tcPr>
            <w:tcW w:w="760" w:type="dxa"/>
            <w:tcBorders>
              <w:left w:val="single" w:sz="6" w:space="0" w:color="000000"/>
            </w:tcBorders>
            <w:shd w:val="clear" w:color="auto" w:fill="auto"/>
            <w:vAlign w:val="bottom"/>
          </w:tcPr>
          <w:p w14:paraId="19394B76" w14:textId="0D8C852D"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4610A9E2" w14:textId="62DDBC61"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w:t>
            </w:r>
          </w:p>
        </w:tc>
        <w:tc>
          <w:tcPr>
            <w:tcW w:w="760" w:type="dxa"/>
            <w:tcBorders>
              <w:left w:val="single" w:sz="6" w:space="0" w:color="000000"/>
            </w:tcBorders>
            <w:shd w:val="clear" w:color="auto" w:fill="auto"/>
            <w:vAlign w:val="bottom"/>
          </w:tcPr>
          <w:p w14:paraId="08522FE7" w14:textId="6F90B572"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2326" w:type="dxa"/>
            <w:tcBorders>
              <w:left w:val="single" w:sz="6" w:space="0" w:color="000000"/>
            </w:tcBorders>
            <w:shd w:val="clear" w:color="auto" w:fill="auto"/>
            <w:vAlign w:val="bottom"/>
          </w:tcPr>
          <w:p w14:paraId="54045A81" w14:textId="77777777" w:rsidR="00976F77" w:rsidRPr="00D549F5" w:rsidRDefault="00976F77" w:rsidP="001167CA">
            <w:pPr>
              <w:spacing w:before="80" w:line="160" w:lineRule="exact"/>
              <w:ind w:left="170"/>
              <w:rPr>
                <w:color w:val="000000" w:themeColor="text1"/>
              </w:rPr>
            </w:pPr>
            <w:r w:rsidRPr="00D549F5">
              <w:rPr>
                <w:rFonts w:eastAsia="Symbol"/>
                <w:i/>
                <w:color w:val="000000" w:themeColor="text1"/>
              </w:rPr>
              <w:t>Republic of Korea</w:t>
            </w:r>
          </w:p>
        </w:tc>
      </w:tr>
      <w:tr w:rsidR="00976F77" w:rsidRPr="00D21FE6" w14:paraId="3CB8822C" w14:textId="77777777" w:rsidTr="008D1D92">
        <w:trPr>
          <w:cantSplit/>
        </w:trPr>
        <w:tc>
          <w:tcPr>
            <w:tcW w:w="2277" w:type="dxa"/>
            <w:shd w:val="clear" w:color="auto" w:fill="auto"/>
            <w:vAlign w:val="bottom"/>
          </w:tcPr>
          <w:p w14:paraId="036DBB12" w14:textId="687F7115" w:rsidR="00976F77" w:rsidRPr="00D549F5" w:rsidRDefault="00976F77" w:rsidP="001167CA">
            <w:pPr>
              <w:spacing w:before="80" w:line="160" w:lineRule="exact"/>
              <w:ind w:left="113"/>
              <w:rPr>
                <w:rFonts w:eastAsia="Symbol"/>
                <w:color w:val="000000" w:themeColor="text1"/>
              </w:rPr>
            </w:pPr>
            <w:r w:rsidRPr="00D549F5">
              <w:rPr>
                <w:rFonts w:eastAsia="Symbol"/>
                <w:color w:val="000000" w:themeColor="text1"/>
              </w:rPr>
              <w:t xml:space="preserve">Соединенное Королевство </w:t>
            </w:r>
            <w:r w:rsidRPr="00D549F5">
              <w:rPr>
                <w:rFonts w:eastAsia="Symbol"/>
                <w:color w:val="000000" w:themeColor="text1"/>
              </w:rPr>
              <w:br/>
              <w:t>(Великобритания)</w:t>
            </w:r>
          </w:p>
        </w:tc>
        <w:tc>
          <w:tcPr>
            <w:tcW w:w="759" w:type="dxa"/>
            <w:tcBorders>
              <w:left w:val="single" w:sz="6" w:space="0" w:color="000000"/>
            </w:tcBorders>
            <w:shd w:val="clear" w:color="auto" w:fill="auto"/>
            <w:vAlign w:val="bottom"/>
          </w:tcPr>
          <w:p w14:paraId="23AE425C" w14:textId="1D8DB8F2"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3,1</w:t>
            </w:r>
          </w:p>
        </w:tc>
        <w:tc>
          <w:tcPr>
            <w:tcW w:w="760" w:type="dxa"/>
            <w:tcBorders>
              <w:left w:val="single" w:sz="6" w:space="0" w:color="000000"/>
            </w:tcBorders>
            <w:shd w:val="clear" w:color="auto" w:fill="auto"/>
            <w:vAlign w:val="bottom"/>
          </w:tcPr>
          <w:p w14:paraId="6F348C53" w14:textId="60FCF05B"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1,7</w:t>
            </w:r>
          </w:p>
        </w:tc>
        <w:tc>
          <w:tcPr>
            <w:tcW w:w="760" w:type="dxa"/>
            <w:tcBorders>
              <w:left w:val="single" w:sz="6" w:space="0" w:color="000000"/>
            </w:tcBorders>
            <w:shd w:val="clear" w:color="auto" w:fill="auto"/>
            <w:vAlign w:val="bottom"/>
          </w:tcPr>
          <w:p w14:paraId="4DF8423D" w14:textId="629DC818"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tcBorders>
            <w:shd w:val="clear" w:color="auto" w:fill="auto"/>
            <w:vAlign w:val="bottom"/>
          </w:tcPr>
          <w:p w14:paraId="48120230" w14:textId="5A123648"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w:t>
            </w:r>
          </w:p>
        </w:tc>
        <w:tc>
          <w:tcPr>
            <w:tcW w:w="760" w:type="dxa"/>
            <w:tcBorders>
              <w:left w:val="single" w:sz="6" w:space="0" w:color="000000"/>
            </w:tcBorders>
            <w:shd w:val="clear" w:color="auto" w:fill="auto"/>
            <w:vAlign w:val="bottom"/>
          </w:tcPr>
          <w:p w14:paraId="75EAD815" w14:textId="07B941C6"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1,1</w:t>
            </w:r>
          </w:p>
        </w:tc>
        <w:tc>
          <w:tcPr>
            <w:tcW w:w="760" w:type="dxa"/>
            <w:tcBorders>
              <w:left w:val="single" w:sz="6" w:space="0" w:color="000000"/>
            </w:tcBorders>
            <w:shd w:val="clear" w:color="auto" w:fill="auto"/>
            <w:vAlign w:val="bottom"/>
          </w:tcPr>
          <w:p w14:paraId="4D708601" w14:textId="691D05B2"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0,2</w:t>
            </w:r>
          </w:p>
        </w:tc>
        <w:tc>
          <w:tcPr>
            <w:tcW w:w="760" w:type="dxa"/>
            <w:tcBorders>
              <w:left w:val="single" w:sz="6" w:space="0" w:color="000000"/>
            </w:tcBorders>
            <w:shd w:val="clear" w:color="auto" w:fill="auto"/>
            <w:vAlign w:val="bottom"/>
          </w:tcPr>
          <w:p w14:paraId="70D1AF40" w14:textId="1970636B" w:rsidR="00976F77" w:rsidRPr="008D1D92" w:rsidRDefault="00976F77" w:rsidP="008D1D92">
            <w:pPr>
              <w:snapToGrid w:val="0"/>
              <w:spacing w:before="80" w:line="160" w:lineRule="exact"/>
              <w:ind w:right="170"/>
              <w:jc w:val="right"/>
              <w:rPr>
                <w:rFonts w:eastAsia="Symbol"/>
                <w:lang w:val="en-US"/>
              </w:rPr>
            </w:pPr>
            <w:r w:rsidRPr="008D1D92">
              <w:rPr>
                <w:rFonts w:ascii="Arial CYR" w:hAnsi="Arial CYR" w:cs="Arial CYR"/>
              </w:rPr>
              <w:t>-</w:t>
            </w:r>
          </w:p>
        </w:tc>
        <w:tc>
          <w:tcPr>
            <w:tcW w:w="2326" w:type="dxa"/>
            <w:tcBorders>
              <w:left w:val="single" w:sz="6" w:space="0" w:color="000000"/>
            </w:tcBorders>
            <w:shd w:val="clear" w:color="auto" w:fill="auto"/>
            <w:vAlign w:val="bottom"/>
          </w:tcPr>
          <w:p w14:paraId="373D10C1" w14:textId="01D4C935" w:rsidR="00976F77" w:rsidRPr="00D549F5" w:rsidRDefault="00976F77" w:rsidP="001167CA">
            <w:pPr>
              <w:spacing w:before="80" w:line="160" w:lineRule="exact"/>
              <w:ind w:left="170"/>
              <w:rPr>
                <w:rFonts w:eastAsia="Symbol"/>
                <w:i/>
                <w:color w:val="000000" w:themeColor="text1"/>
              </w:rPr>
            </w:pPr>
            <w:r w:rsidRPr="00D549F5">
              <w:rPr>
                <w:rFonts w:eastAsia="Symbol"/>
                <w:i/>
                <w:color w:val="000000" w:themeColor="text1"/>
              </w:rPr>
              <w:t xml:space="preserve">United Kingdom </w:t>
            </w:r>
          </w:p>
        </w:tc>
      </w:tr>
      <w:tr w:rsidR="00976F77" w:rsidRPr="00D21FE6" w14:paraId="61E66E70" w14:textId="77777777" w:rsidTr="008D1D92">
        <w:trPr>
          <w:cantSplit/>
        </w:trPr>
        <w:tc>
          <w:tcPr>
            <w:tcW w:w="2277" w:type="dxa"/>
            <w:shd w:val="clear" w:color="auto" w:fill="auto"/>
            <w:vAlign w:val="bottom"/>
          </w:tcPr>
          <w:p w14:paraId="0F72579C" w14:textId="77777777" w:rsidR="00976F77" w:rsidRPr="00D549F5" w:rsidRDefault="00976F77" w:rsidP="001167CA">
            <w:pPr>
              <w:spacing w:before="80" w:line="160" w:lineRule="exact"/>
              <w:ind w:left="113"/>
              <w:rPr>
                <w:color w:val="000000" w:themeColor="text1"/>
              </w:rPr>
            </w:pPr>
            <w:r w:rsidRPr="00D549F5">
              <w:rPr>
                <w:rFonts w:eastAsia="Symbol"/>
                <w:color w:val="000000" w:themeColor="text1"/>
              </w:rPr>
              <w:t>США</w:t>
            </w:r>
          </w:p>
        </w:tc>
        <w:tc>
          <w:tcPr>
            <w:tcW w:w="759" w:type="dxa"/>
            <w:tcBorders>
              <w:left w:val="single" w:sz="6" w:space="0" w:color="000000"/>
            </w:tcBorders>
            <w:shd w:val="clear" w:color="auto" w:fill="auto"/>
            <w:vAlign w:val="bottom"/>
          </w:tcPr>
          <w:p w14:paraId="3097BECF" w14:textId="07A2CCFA"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52,8</w:t>
            </w:r>
          </w:p>
        </w:tc>
        <w:tc>
          <w:tcPr>
            <w:tcW w:w="760" w:type="dxa"/>
            <w:tcBorders>
              <w:left w:val="single" w:sz="6" w:space="0" w:color="000000"/>
            </w:tcBorders>
            <w:shd w:val="clear" w:color="auto" w:fill="auto"/>
            <w:vAlign w:val="bottom"/>
          </w:tcPr>
          <w:p w14:paraId="487FDB72" w14:textId="0B9E42C7"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15,1</w:t>
            </w:r>
          </w:p>
        </w:tc>
        <w:tc>
          <w:tcPr>
            <w:tcW w:w="760" w:type="dxa"/>
            <w:tcBorders>
              <w:left w:val="single" w:sz="6" w:space="0" w:color="000000"/>
            </w:tcBorders>
            <w:shd w:val="clear" w:color="auto" w:fill="auto"/>
            <w:vAlign w:val="bottom"/>
          </w:tcPr>
          <w:p w14:paraId="6C1292DB" w14:textId="5174895C"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0,1</w:t>
            </w:r>
          </w:p>
        </w:tc>
        <w:tc>
          <w:tcPr>
            <w:tcW w:w="760" w:type="dxa"/>
            <w:tcBorders>
              <w:left w:val="single" w:sz="6" w:space="0" w:color="000000"/>
            </w:tcBorders>
            <w:shd w:val="clear" w:color="auto" w:fill="auto"/>
            <w:vAlign w:val="bottom"/>
          </w:tcPr>
          <w:p w14:paraId="1F98D1B9" w14:textId="7EC669AE"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1,2</w:t>
            </w:r>
          </w:p>
        </w:tc>
        <w:tc>
          <w:tcPr>
            <w:tcW w:w="760" w:type="dxa"/>
            <w:tcBorders>
              <w:left w:val="single" w:sz="6" w:space="0" w:color="000000"/>
            </w:tcBorders>
            <w:shd w:val="clear" w:color="auto" w:fill="auto"/>
            <w:vAlign w:val="bottom"/>
          </w:tcPr>
          <w:p w14:paraId="44B26AEB" w14:textId="1CD1418F"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1,0</w:t>
            </w:r>
          </w:p>
        </w:tc>
        <w:tc>
          <w:tcPr>
            <w:tcW w:w="760" w:type="dxa"/>
            <w:tcBorders>
              <w:left w:val="single" w:sz="6" w:space="0" w:color="000000"/>
            </w:tcBorders>
            <w:shd w:val="clear" w:color="auto" w:fill="auto"/>
            <w:vAlign w:val="bottom"/>
          </w:tcPr>
          <w:p w14:paraId="0BBC8281" w14:textId="22CCBC7B"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0,3</w:t>
            </w:r>
          </w:p>
        </w:tc>
        <w:tc>
          <w:tcPr>
            <w:tcW w:w="760" w:type="dxa"/>
            <w:tcBorders>
              <w:left w:val="single" w:sz="6" w:space="0" w:color="000000"/>
            </w:tcBorders>
            <w:shd w:val="clear" w:color="auto" w:fill="auto"/>
            <w:vAlign w:val="bottom"/>
          </w:tcPr>
          <w:p w14:paraId="59E74D21" w14:textId="236770A2"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35,0</w:t>
            </w:r>
          </w:p>
        </w:tc>
        <w:tc>
          <w:tcPr>
            <w:tcW w:w="2326" w:type="dxa"/>
            <w:tcBorders>
              <w:left w:val="single" w:sz="6" w:space="0" w:color="000000"/>
            </w:tcBorders>
            <w:shd w:val="clear" w:color="auto" w:fill="auto"/>
            <w:vAlign w:val="bottom"/>
          </w:tcPr>
          <w:p w14:paraId="1986C2A8" w14:textId="77777777" w:rsidR="00976F77" w:rsidRPr="00D549F5" w:rsidRDefault="00976F77" w:rsidP="001167CA">
            <w:pPr>
              <w:spacing w:before="80" w:line="160" w:lineRule="exact"/>
              <w:ind w:left="170"/>
              <w:rPr>
                <w:color w:val="000000" w:themeColor="text1"/>
              </w:rPr>
            </w:pPr>
            <w:r w:rsidRPr="00D549F5">
              <w:rPr>
                <w:rFonts w:eastAsia="Symbol"/>
                <w:i/>
                <w:color w:val="000000" w:themeColor="text1"/>
              </w:rPr>
              <w:t>USA</w:t>
            </w:r>
          </w:p>
        </w:tc>
      </w:tr>
      <w:tr w:rsidR="00976F77" w:rsidRPr="00D21FE6" w14:paraId="12924BCB" w14:textId="77777777" w:rsidTr="008D1D92">
        <w:trPr>
          <w:cantSplit/>
        </w:trPr>
        <w:tc>
          <w:tcPr>
            <w:tcW w:w="2277" w:type="dxa"/>
            <w:shd w:val="clear" w:color="auto" w:fill="auto"/>
            <w:vAlign w:val="bottom"/>
          </w:tcPr>
          <w:p w14:paraId="60279C7F" w14:textId="77777777" w:rsidR="00976F77" w:rsidRPr="00D549F5" w:rsidRDefault="00976F77" w:rsidP="001167CA">
            <w:pPr>
              <w:spacing w:before="80" w:line="160" w:lineRule="exact"/>
              <w:ind w:left="113"/>
              <w:rPr>
                <w:color w:val="000000" w:themeColor="text1"/>
              </w:rPr>
            </w:pPr>
            <w:r w:rsidRPr="00D549F5">
              <w:rPr>
                <w:rFonts w:eastAsia="Symbol"/>
                <w:color w:val="000000" w:themeColor="text1"/>
              </w:rPr>
              <w:t>Турция</w:t>
            </w:r>
          </w:p>
        </w:tc>
        <w:tc>
          <w:tcPr>
            <w:tcW w:w="759" w:type="dxa"/>
            <w:tcBorders>
              <w:left w:val="single" w:sz="6" w:space="0" w:color="000000"/>
            </w:tcBorders>
            <w:shd w:val="clear" w:color="auto" w:fill="auto"/>
            <w:vAlign w:val="bottom"/>
          </w:tcPr>
          <w:p w14:paraId="6AAB9DDC" w14:textId="5258C84C"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11,4</w:t>
            </w:r>
          </w:p>
        </w:tc>
        <w:tc>
          <w:tcPr>
            <w:tcW w:w="760" w:type="dxa"/>
            <w:tcBorders>
              <w:left w:val="single" w:sz="6" w:space="0" w:color="000000"/>
            </w:tcBorders>
            <w:shd w:val="clear" w:color="auto" w:fill="auto"/>
            <w:vAlign w:val="bottom"/>
          </w:tcPr>
          <w:p w14:paraId="54D3E613" w14:textId="3308F675"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6,8</w:t>
            </w:r>
          </w:p>
        </w:tc>
        <w:tc>
          <w:tcPr>
            <w:tcW w:w="760" w:type="dxa"/>
            <w:tcBorders>
              <w:left w:val="single" w:sz="6" w:space="0" w:color="000000"/>
            </w:tcBorders>
            <w:shd w:val="clear" w:color="auto" w:fill="auto"/>
            <w:vAlign w:val="bottom"/>
          </w:tcPr>
          <w:p w14:paraId="602E48FB" w14:textId="79E3C117"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0,1</w:t>
            </w:r>
          </w:p>
        </w:tc>
        <w:tc>
          <w:tcPr>
            <w:tcW w:w="760" w:type="dxa"/>
            <w:tcBorders>
              <w:left w:val="single" w:sz="6" w:space="0" w:color="000000"/>
            </w:tcBorders>
            <w:shd w:val="clear" w:color="auto" w:fill="auto"/>
            <w:vAlign w:val="bottom"/>
          </w:tcPr>
          <w:p w14:paraId="6AB2BC78" w14:textId="31738059"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0,1</w:t>
            </w:r>
          </w:p>
        </w:tc>
        <w:tc>
          <w:tcPr>
            <w:tcW w:w="760" w:type="dxa"/>
            <w:tcBorders>
              <w:left w:val="single" w:sz="6" w:space="0" w:color="000000"/>
            </w:tcBorders>
            <w:shd w:val="clear" w:color="auto" w:fill="auto"/>
            <w:vAlign w:val="bottom"/>
          </w:tcPr>
          <w:p w14:paraId="65F52806" w14:textId="370FACE0"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3,3</w:t>
            </w:r>
          </w:p>
        </w:tc>
        <w:tc>
          <w:tcPr>
            <w:tcW w:w="760" w:type="dxa"/>
            <w:tcBorders>
              <w:left w:val="single" w:sz="6" w:space="0" w:color="000000"/>
            </w:tcBorders>
            <w:shd w:val="clear" w:color="auto" w:fill="auto"/>
            <w:vAlign w:val="bottom"/>
          </w:tcPr>
          <w:p w14:paraId="090D659E" w14:textId="6F67DF58"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0,1</w:t>
            </w:r>
          </w:p>
        </w:tc>
        <w:tc>
          <w:tcPr>
            <w:tcW w:w="760" w:type="dxa"/>
            <w:tcBorders>
              <w:left w:val="single" w:sz="6" w:space="0" w:color="000000"/>
            </w:tcBorders>
            <w:shd w:val="clear" w:color="auto" w:fill="auto"/>
            <w:vAlign w:val="bottom"/>
          </w:tcPr>
          <w:p w14:paraId="62002667" w14:textId="7EF0283A"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1,0</w:t>
            </w:r>
          </w:p>
        </w:tc>
        <w:tc>
          <w:tcPr>
            <w:tcW w:w="2326" w:type="dxa"/>
            <w:tcBorders>
              <w:left w:val="single" w:sz="6" w:space="0" w:color="000000"/>
            </w:tcBorders>
            <w:shd w:val="clear" w:color="auto" w:fill="auto"/>
            <w:vAlign w:val="bottom"/>
          </w:tcPr>
          <w:p w14:paraId="3ACE2C9D" w14:textId="77777777" w:rsidR="00976F77" w:rsidRPr="00D549F5" w:rsidRDefault="00976F77" w:rsidP="001167CA">
            <w:pPr>
              <w:spacing w:before="80" w:line="160" w:lineRule="exact"/>
              <w:ind w:left="170"/>
              <w:rPr>
                <w:color w:val="000000" w:themeColor="text1"/>
              </w:rPr>
            </w:pPr>
            <w:r w:rsidRPr="00D549F5">
              <w:rPr>
                <w:rFonts w:eastAsia="Symbol"/>
                <w:i/>
                <w:color w:val="000000" w:themeColor="text1"/>
              </w:rPr>
              <w:t>Turkey</w:t>
            </w:r>
          </w:p>
        </w:tc>
      </w:tr>
      <w:tr w:rsidR="00976F77" w:rsidRPr="00D21FE6" w14:paraId="4418C8C6" w14:textId="77777777" w:rsidTr="008D1D92">
        <w:trPr>
          <w:cantSplit/>
        </w:trPr>
        <w:tc>
          <w:tcPr>
            <w:tcW w:w="2277" w:type="dxa"/>
            <w:tcBorders>
              <w:bottom w:val="single" w:sz="6" w:space="0" w:color="000000"/>
            </w:tcBorders>
            <w:shd w:val="clear" w:color="auto" w:fill="auto"/>
            <w:vAlign w:val="bottom"/>
          </w:tcPr>
          <w:p w14:paraId="11726C89" w14:textId="77777777" w:rsidR="00976F77" w:rsidRPr="00D549F5" w:rsidRDefault="00976F77" w:rsidP="001167CA">
            <w:pPr>
              <w:spacing w:before="80" w:line="160" w:lineRule="exact"/>
              <w:ind w:left="113"/>
              <w:rPr>
                <w:color w:val="000000" w:themeColor="text1"/>
              </w:rPr>
            </w:pPr>
            <w:r w:rsidRPr="00D549F5">
              <w:rPr>
                <w:rFonts w:eastAsia="Symbol"/>
                <w:color w:val="000000" w:themeColor="text1"/>
              </w:rPr>
              <w:t>Япония</w:t>
            </w:r>
          </w:p>
        </w:tc>
        <w:tc>
          <w:tcPr>
            <w:tcW w:w="759" w:type="dxa"/>
            <w:tcBorders>
              <w:left w:val="single" w:sz="6" w:space="0" w:color="000000"/>
              <w:bottom w:val="single" w:sz="6" w:space="0" w:color="000000"/>
            </w:tcBorders>
            <w:shd w:val="clear" w:color="auto" w:fill="auto"/>
            <w:vAlign w:val="bottom"/>
          </w:tcPr>
          <w:p w14:paraId="6DBA89AD" w14:textId="5E44439C"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1,8</w:t>
            </w:r>
          </w:p>
        </w:tc>
        <w:tc>
          <w:tcPr>
            <w:tcW w:w="760" w:type="dxa"/>
            <w:tcBorders>
              <w:left w:val="single" w:sz="6" w:space="0" w:color="000000"/>
              <w:bottom w:val="single" w:sz="6" w:space="0" w:color="000000"/>
            </w:tcBorders>
            <w:shd w:val="clear" w:color="auto" w:fill="auto"/>
            <w:vAlign w:val="bottom"/>
          </w:tcPr>
          <w:p w14:paraId="28409DBF" w14:textId="7BE2B253"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0,2</w:t>
            </w:r>
          </w:p>
        </w:tc>
        <w:tc>
          <w:tcPr>
            <w:tcW w:w="760" w:type="dxa"/>
            <w:tcBorders>
              <w:left w:val="single" w:sz="6" w:space="0" w:color="000000"/>
              <w:bottom w:val="single" w:sz="6" w:space="0" w:color="000000"/>
            </w:tcBorders>
            <w:shd w:val="clear" w:color="auto" w:fill="auto"/>
            <w:vAlign w:val="bottom"/>
          </w:tcPr>
          <w:p w14:paraId="51F07171" w14:textId="42E0279E"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w:t>
            </w:r>
          </w:p>
        </w:tc>
        <w:tc>
          <w:tcPr>
            <w:tcW w:w="760" w:type="dxa"/>
            <w:tcBorders>
              <w:left w:val="single" w:sz="6" w:space="0" w:color="000000"/>
              <w:bottom w:val="single" w:sz="6" w:space="0" w:color="000000"/>
            </w:tcBorders>
            <w:shd w:val="clear" w:color="auto" w:fill="auto"/>
            <w:vAlign w:val="bottom"/>
          </w:tcPr>
          <w:p w14:paraId="103CD9B7" w14:textId="2C5CAFD7"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1,5</w:t>
            </w:r>
          </w:p>
        </w:tc>
        <w:tc>
          <w:tcPr>
            <w:tcW w:w="760" w:type="dxa"/>
            <w:tcBorders>
              <w:left w:val="single" w:sz="6" w:space="0" w:color="000000"/>
              <w:bottom w:val="single" w:sz="6" w:space="0" w:color="000000"/>
            </w:tcBorders>
            <w:shd w:val="clear" w:color="auto" w:fill="auto"/>
            <w:vAlign w:val="bottom"/>
          </w:tcPr>
          <w:p w14:paraId="0978F6E8" w14:textId="7AD2A3F8"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0,1</w:t>
            </w:r>
          </w:p>
        </w:tc>
        <w:tc>
          <w:tcPr>
            <w:tcW w:w="760" w:type="dxa"/>
            <w:tcBorders>
              <w:left w:val="single" w:sz="6" w:space="0" w:color="000000"/>
              <w:bottom w:val="single" w:sz="6" w:space="0" w:color="000000"/>
            </w:tcBorders>
            <w:shd w:val="clear" w:color="auto" w:fill="auto"/>
            <w:vAlign w:val="bottom"/>
          </w:tcPr>
          <w:p w14:paraId="00A4E951" w14:textId="7DE94B44"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760" w:type="dxa"/>
            <w:tcBorders>
              <w:left w:val="single" w:sz="6" w:space="0" w:color="000000"/>
              <w:bottom w:val="single" w:sz="6" w:space="0" w:color="000000"/>
            </w:tcBorders>
            <w:shd w:val="clear" w:color="auto" w:fill="auto"/>
            <w:vAlign w:val="bottom"/>
          </w:tcPr>
          <w:p w14:paraId="51978365" w14:textId="79F95860" w:rsidR="00976F77" w:rsidRPr="008D1D92" w:rsidRDefault="00976F77" w:rsidP="008D1D92">
            <w:pPr>
              <w:snapToGrid w:val="0"/>
              <w:spacing w:before="80" w:line="160" w:lineRule="exact"/>
              <w:ind w:right="170"/>
              <w:jc w:val="right"/>
              <w:rPr>
                <w:rFonts w:eastAsia="Symbol"/>
              </w:rPr>
            </w:pPr>
            <w:r w:rsidRPr="008D1D92">
              <w:rPr>
                <w:rFonts w:ascii="Arial CYR" w:hAnsi="Arial CYR" w:cs="Arial CYR"/>
              </w:rPr>
              <w:t>0,0</w:t>
            </w:r>
          </w:p>
        </w:tc>
        <w:tc>
          <w:tcPr>
            <w:tcW w:w="2326" w:type="dxa"/>
            <w:tcBorders>
              <w:left w:val="single" w:sz="6" w:space="0" w:color="000000"/>
              <w:bottom w:val="single" w:sz="6" w:space="0" w:color="000000"/>
            </w:tcBorders>
            <w:shd w:val="clear" w:color="auto" w:fill="auto"/>
            <w:vAlign w:val="bottom"/>
          </w:tcPr>
          <w:p w14:paraId="3C9891A9" w14:textId="77777777" w:rsidR="00976F77" w:rsidRPr="00D549F5" w:rsidRDefault="00976F77" w:rsidP="001167CA">
            <w:pPr>
              <w:spacing w:before="80" w:line="160" w:lineRule="exact"/>
              <w:ind w:left="170"/>
              <w:rPr>
                <w:color w:val="000000" w:themeColor="text1"/>
              </w:rPr>
            </w:pPr>
            <w:r w:rsidRPr="00D549F5">
              <w:rPr>
                <w:rFonts w:eastAsia="Symbol"/>
                <w:i/>
                <w:color w:val="000000" w:themeColor="text1"/>
              </w:rPr>
              <w:t>Japan</w:t>
            </w:r>
          </w:p>
        </w:tc>
      </w:tr>
    </w:tbl>
    <w:p w14:paraId="321F003B" w14:textId="77777777" w:rsidR="00247B66" w:rsidRPr="00247B66" w:rsidRDefault="00247B66" w:rsidP="00247B66">
      <w:pPr>
        <w:tabs>
          <w:tab w:val="center" w:pos="6634"/>
        </w:tabs>
        <w:spacing w:before="60"/>
        <w:rPr>
          <w:rFonts w:eastAsia="Symbol"/>
          <w:sz w:val="12"/>
          <w:szCs w:val="12"/>
        </w:rPr>
      </w:pPr>
      <w:r w:rsidRPr="00247B66">
        <w:rPr>
          <w:rFonts w:eastAsia="Symbol"/>
          <w:sz w:val="12"/>
          <w:szCs w:val="12"/>
          <w:vertAlign w:val="superscript"/>
        </w:rPr>
        <w:t xml:space="preserve">1) </w:t>
      </w:r>
      <w:r w:rsidRPr="00247B66">
        <w:rPr>
          <w:rFonts w:eastAsia="Symbol"/>
          <w:sz w:val="12"/>
          <w:szCs w:val="12"/>
        </w:rPr>
        <w:t xml:space="preserve">2024 г. – соответственно 80,5; 28,5; 0,6; 0,2; 6,9; 1,7; 2,7 </w:t>
      </w:r>
      <w:proofErr w:type="gramStart"/>
      <w:r w:rsidRPr="00247B66">
        <w:rPr>
          <w:rFonts w:eastAsia="Symbol"/>
          <w:sz w:val="12"/>
          <w:szCs w:val="12"/>
        </w:rPr>
        <w:t>млн</w:t>
      </w:r>
      <w:proofErr w:type="gramEnd"/>
      <w:r w:rsidRPr="00247B66">
        <w:rPr>
          <w:rFonts w:eastAsia="Symbol"/>
          <w:sz w:val="12"/>
          <w:szCs w:val="12"/>
        </w:rPr>
        <w:t xml:space="preserve"> га.</w:t>
      </w:r>
    </w:p>
    <w:p w14:paraId="6A5894A6" w14:textId="77777777" w:rsidR="00247B66" w:rsidRPr="00247B66" w:rsidRDefault="00247B66" w:rsidP="00247B66">
      <w:pPr>
        <w:tabs>
          <w:tab w:val="center" w:pos="6634"/>
        </w:tabs>
        <w:rPr>
          <w:rFonts w:eastAsia="Symbol"/>
          <w:sz w:val="12"/>
          <w:szCs w:val="12"/>
        </w:rPr>
      </w:pPr>
      <w:r w:rsidRPr="00247B66">
        <w:rPr>
          <w:rFonts w:eastAsia="Symbol"/>
          <w:sz w:val="12"/>
          <w:szCs w:val="12"/>
          <w:vertAlign w:val="superscript"/>
        </w:rPr>
        <w:t xml:space="preserve">2) </w:t>
      </w:r>
      <w:r w:rsidRPr="00247B66">
        <w:rPr>
          <w:rFonts w:eastAsia="Symbol"/>
          <w:sz w:val="12"/>
          <w:szCs w:val="12"/>
        </w:rPr>
        <w:t>2024 г.</w:t>
      </w:r>
    </w:p>
    <w:p w14:paraId="1F3C3E8E" w14:textId="77777777" w:rsidR="008D1D92" w:rsidRPr="00247B66" w:rsidRDefault="008D1D92" w:rsidP="008D1D92">
      <w:pPr>
        <w:tabs>
          <w:tab w:val="center" w:pos="6634"/>
        </w:tabs>
        <w:rPr>
          <w:rFonts w:eastAsia="Symbol"/>
          <w:sz w:val="12"/>
          <w:szCs w:val="12"/>
        </w:rPr>
      </w:pPr>
      <w:r w:rsidRPr="00247B66">
        <w:rPr>
          <w:rFonts w:eastAsia="Symbol"/>
          <w:sz w:val="12"/>
          <w:szCs w:val="12"/>
          <w:vertAlign w:val="superscript"/>
        </w:rPr>
        <w:t xml:space="preserve">3) </w:t>
      </w:r>
      <w:r w:rsidRPr="008D1D92">
        <w:rPr>
          <w:sz w:val="12"/>
        </w:rPr>
        <w:t>По</w:t>
      </w:r>
      <w:r w:rsidRPr="00247B66">
        <w:rPr>
          <w:sz w:val="12"/>
        </w:rPr>
        <w:t xml:space="preserve"> </w:t>
      </w:r>
      <w:r w:rsidRPr="008D1D92">
        <w:rPr>
          <w:sz w:val="12"/>
        </w:rPr>
        <w:t>данным</w:t>
      </w:r>
      <w:r w:rsidRPr="00247B66">
        <w:rPr>
          <w:sz w:val="12"/>
        </w:rPr>
        <w:t xml:space="preserve"> </w:t>
      </w:r>
      <w:r w:rsidRPr="008D1D92">
        <w:rPr>
          <w:sz w:val="12"/>
        </w:rPr>
        <w:t>ФАО</w:t>
      </w:r>
      <w:r w:rsidRPr="00247B66">
        <w:rPr>
          <w:sz w:val="12"/>
        </w:rPr>
        <w:t>.</w:t>
      </w:r>
    </w:p>
    <w:p w14:paraId="4E0D35B8" w14:textId="77777777" w:rsidR="0008019D" w:rsidRPr="0008019D" w:rsidRDefault="0008019D" w:rsidP="0008019D">
      <w:pPr>
        <w:tabs>
          <w:tab w:val="center" w:pos="6634"/>
        </w:tabs>
        <w:spacing w:before="60"/>
        <w:rPr>
          <w:i/>
        </w:rPr>
      </w:pPr>
      <w:r w:rsidRPr="0008019D">
        <w:rPr>
          <w:rFonts w:eastAsia="Symbol"/>
          <w:i/>
          <w:sz w:val="12"/>
          <w:szCs w:val="12"/>
          <w:vertAlign w:val="superscript"/>
        </w:rPr>
        <w:t>1)</w:t>
      </w:r>
      <w:r w:rsidRPr="0008019D">
        <w:rPr>
          <w:rFonts w:eastAsia="Symbol"/>
          <w:i/>
          <w:sz w:val="12"/>
        </w:rPr>
        <w:t xml:space="preserve"> 2024 – </w:t>
      </w:r>
      <w:r w:rsidRPr="0008019D">
        <w:rPr>
          <w:rFonts w:eastAsia="Symbol"/>
          <w:i/>
          <w:sz w:val="12"/>
          <w:lang w:val="en-US"/>
        </w:rPr>
        <w:t>respectively</w:t>
      </w:r>
      <w:r w:rsidRPr="0008019D">
        <w:rPr>
          <w:rFonts w:eastAsia="Symbol"/>
          <w:i/>
          <w:sz w:val="12"/>
          <w:szCs w:val="12"/>
          <w:lang w:val="en-US"/>
        </w:rPr>
        <w:t xml:space="preserve"> </w:t>
      </w:r>
      <w:r w:rsidRPr="0008019D">
        <w:rPr>
          <w:rFonts w:eastAsia="Symbol"/>
          <w:i/>
          <w:sz w:val="12"/>
          <w:szCs w:val="12"/>
        </w:rPr>
        <w:t>80</w:t>
      </w:r>
      <w:r w:rsidRPr="0008019D">
        <w:rPr>
          <w:rFonts w:eastAsia="Symbol"/>
          <w:i/>
          <w:sz w:val="12"/>
          <w:szCs w:val="12"/>
          <w:lang w:val="en-US"/>
        </w:rPr>
        <w:t>.</w:t>
      </w:r>
      <w:r w:rsidRPr="0008019D">
        <w:rPr>
          <w:rFonts w:eastAsia="Symbol"/>
          <w:i/>
          <w:sz w:val="12"/>
          <w:szCs w:val="12"/>
        </w:rPr>
        <w:t>5; 28</w:t>
      </w:r>
      <w:r w:rsidRPr="0008019D">
        <w:rPr>
          <w:rFonts w:eastAsia="Symbol"/>
          <w:i/>
          <w:sz w:val="12"/>
          <w:szCs w:val="12"/>
          <w:lang w:val="en-US"/>
        </w:rPr>
        <w:t>.</w:t>
      </w:r>
      <w:r w:rsidRPr="0008019D">
        <w:rPr>
          <w:rFonts w:eastAsia="Symbol"/>
          <w:i/>
          <w:sz w:val="12"/>
          <w:szCs w:val="12"/>
        </w:rPr>
        <w:t>5; 0</w:t>
      </w:r>
      <w:r w:rsidRPr="0008019D">
        <w:rPr>
          <w:rFonts w:eastAsia="Symbol"/>
          <w:i/>
          <w:sz w:val="12"/>
          <w:szCs w:val="12"/>
          <w:lang w:val="en-US"/>
        </w:rPr>
        <w:t>.</w:t>
      </w:r>
      <w:r w:rsidRPr="0008019D">
        <w:rPr>
          <w:rFonts w:eastAsia="Symbol"/>
          <w:i/>
          <w:sz w:val="12"/>
          <w:szCs w:val="12"/>
        </w:rPr>
        <w:t>6; 0</w:t>
      </w:r>
      <w:r w:rsidRPr="0008019D">
        <w:rPr>
          <w:rFonts w:eastAsia="Symbol"/>
          <w:i/>
          <w:sz w:val="12"/>
          <w:szCs w:val="12"/>
          <w:lang w:val="en-US"/>
        </w:rPr>
        <w:t>.</w:t>
      </w:r>
      <w:r w:rsidRPr="0008019D">
        <w:rPr>
          <w:rFonts w:eastAsia="Symbol"/>
          <w:i/>
          <w:sz w:val="12"/>
          <w:szCs w:val="12"/>
        </w:rPr>
        <w:t>2; 6</w:t>
      </w:r>
      <w:r w:rsidRPr="0008019D">
        <w:rPr>
          <w:rFonts w:eastAsia="Symbol"/>
          <w:i/>
          <w:sz w:val="12"/>
          <w:szCs w:val="12"/>
          <w:lang w:val="en-US"/>
        </w:rPr>
        <w:t>.</w:t>
      </w:r>
      <w:r w:rsidRPr="0008019D">
        <w:rPr>
          <w:rFonts w:eastAsia="Symbol"/>
          <w:i/>
          <w:sz w:val="12"/>
          <w:szCs w:val="12"/>
        </w:rPr>
        <w:t>9; 1</w:t>
      </w:r>
      <w:r w:rsidRPr="0008019D">
        <w:rPr>
          <w:rFonts w:eastAsia="Symbol"/>
          <w:i/>
          <w:sz w:val="12"/>
          <w:szCs w:val="12"/>
          <w:lang w:val="en-US"/>
        </w:rPr>
        <w:t>.</w:t>
      </w:r>
      <w:r w:rsidRPr="0008019D">
        <w:rPr>
          <w:rFonts w:eastAsia="Symbol"/>
          <w:i/>
          <w:sz w:val="12"/>
          <w:szCs w:val="12"/>
        </w:rPr>
        <w:t>7; 2</w:t>
      </w:r>
      <w:r w:rsidRPr="0008019D">
        <w:rPr>
          <w:rFonts w:eastAsia="Symbol"/>
          <w:i/>
          <w:sz w:val="12"/>
          <w:szCs w:val="12"/>
          <w:lang w:val="en-US"/>
        </w:rPr>
        <w:t>.</w:t>
      </w:r>
      <w:r w:rsidRPr="0008019D">
        <w:rPr>
          <w:rFonts w:eastAsia="Symbol"/>
          <w:i/>
          <w:sz w:val="12"/>
          <w:szCs w:val="12"/>
        </w:rPr>
        <w:t xml:space="preserve">7 </w:t>
      </w:r>
      <w:r w:rsidRPr="0008019D">
        <w:rPr>
          <w:rStyle w:val="hps"/>
          <w:rFonts w:eastAsia="Symbol"/>
          <w:i/>
          <w:sz w:val="12"/>
          <w:szCs w:val="12"/>
          <w:lang w:val="en"/>
        </w:rPr>
        <w:t>mln</w:t>
      </w:r>
      <w:r w:rsidRPr="0008019D">
        <w:rPr>
          <w:rStyle w:val="hps"/>
          <w:rFonts w:eastAsia="Symbol"/>
          <w:i/>
          <w:sz w:val="12"/>
          <w:szCs w:val="12"/>
        </w:rPr>
        <w:t xml:space="preserve">. </w:t>
      </w:r>
      <w:r w:rsidRPr="0008019D">
        <w:rPr>
          <w:rStyle w:val="hps"/>
          <w:rFonts w:eastAsia="Symbol"/>
          <w:i/>
          <w:sz w:val="12"/>
          <w:szCs w:val="12"/>
          <w:lang w:val="en"/>
        </w:rPr>
        <w:t>ha</w:t>
      </w:r>
      <w:r w:rsidRPr="0008019D">
        <w:rPr>
          <w:rFonts w:eastAsia="Symbol"/>
          <w:i/>
          <w:sz w:val="12"/>
        </w:rPr>
        <w:t>.</w:t>
      </w:r>
    </w:p>
    <w:p w14:paraId="47CF858A" w14:textId="77777777" w:rsidR="008D1D92" w:rsidRPr="00247B66" w:rsidRDefault="008D1D92" w:rsidP="008D1D92">
      <w:pPr>
        <w:tabs>
          <w:tab w:val="center" w:pos="6634"/>
        </w:tabs>
        <w:rPr>
          <w:rFonts w:eastAsia="Symbol"/>
          <w:i/>
          <w:sz w:val="12"/>
        </w:rPr>
      </w:pPr>
      <w:r w:rsidRPr="00247B66">
        <w:rPr>
          <w:rFonts w:eastAsia="Symbol"/>
          <w:i/>
          <w:sz w:val="12"/>
          <w:szCs w:val="12"/>
          <w:vertAlign w:val="superscript"/>
        </w:rPr>
        <w:t>2)</w:t>
      </w:r>
      <w:r w:rsidRPr="00247B66">
        <w:rPr>
          <w:rFonts w:eastAsia="Symbol"/>
          <w:i/>
          <w:sz w:val="12"/>
          <w:vertAlign w:val="superscript"/>
        </w:rPr>
        <w:t xml:space="preserve"> </w:t>
      </w:r>
      <w:r w:rsidRPr="00247B66">
        <w:rPr>
          <w:rFonts w:eastAsia="Symbol"/>
          <w:i/>
          <w:sz w:val="12"/>
        </w:rPr>
        <w:t>2024.</w:t>
      </w:r>
    </w:p>
    <w:p w14:paraId="7F42D8BE" w14:textId="77777777" w:rsidR="008D1D92" w:rsidRPr="00247B66" w:rsidRDefault="008D1D92" w:rsidP="008D1D92">
      <w:pPr>
        <w:tabs>
          <w:tab w:val="center" w:pos="6634"/>
        </w:tabs>
        <w:rPr>
          <w:rFonts w:eastAsia="Symbol"/>
          <w:i/>
          <w:sz w:val="12"/>
        </w:rPr>
      </w:pPr>
      <w:r w:rsidRPr="00247B66">
        <w:rPr>
          <w:rFonts w:eastAsia="Symbol"/>
          <w:i/>
          <w:sz w:val="12"/>
          <w:szCs w:val="12"/>
          <w:vertAlign w:val="superscript"/>
        </w:rPr>
        <w:t>3)</w:t>
      </w:r>
      <w:r w:rsidRPr="00247B66">
        <w:rPr>
          <w:rFonts w:eastAsia="Symbol"/>
          <w:i/>
          <w:sz w:val="12"/>
          <w:vertAlign w:val="superscript"/>
        </w:rPr>
        <w:t xml:space="preserve"> </w:t>
      </w:r>
      <w:r w:rsidRPr="008D1D92">
        <w:rPr>
          <w:i/>
          <w:sz w:val="12"/>
          <w:szCs w:val="12"/>
          <w:lang w:val="en-US"/>
        </w:rPr>
        <w:t>According</w:t>
      </w:r>
      <w:r w:rsidRPr="00247B66">
        <w:rPr>
          <w:i/>
          <w:sz w:val="12"/>
          <w:szCs w:val="12"/>
        </w:rPr>
        <w:t xml:space="preserve"> </w:t>
      </w:r>
      <w:r w:rsidRPr="008D1D92">
        <w:rPr>
          <w:i/>
          <w:sz w:val="12"/>
          <w:szCs w:val="12"/>
          <w:lang w:val="en-US"/>
        </w:rPr>
        <w:t>to</w:t>
      </w:r>
      <w:r w:rsidRPr="00247B66">
        <w:rPr>
          <w:i/>
          <w:sz w:val="12"/>
          <w:szCs w:val="12"/>
        </w:rPr>
        <w:t xml:space="preserve"> </w:t>
      </w:r>
      <w:r w:rsidRPr="008D1D92">
        <w:rPr>
          <w:i/>
          <w:sz w:val="12"/>
          <w:szCs w:val="12"/>
          <w:lang w:val="en-US"/>
        </w:rPr>
        <w:t>FAO</w:t>
      </w:r>
      <w:r w:rsidRPr="00247B66">
        <w:rPr>
          <w:i/>
          <w:sz w:val="12"/>
          <w:szCs w:val="12"/>
        </w:rPr>
        <w:t xml:space="preserve"> </w:t>
      </w:r>
      <w:r w:rsidRPr="008D1D92">
        <w:rPr>
          <w:i/>
          <w:sz w:val="12"/>
          <w:szCs w:val="12"/>
          <w:lang w:val="en-US"/>
        </w:rPr>
        <w:t>data</w:t>
      </w:r>
      <w:r w:rsidRPr="00247B66">
        <w:rPr>
          <w:i/>
          <w:sz w:val="12"/>
          <w:szCs w:val="12"/>
        </w:rPr>
        <w:t>.</w:t>
      </w:r>
    </w:p>
    <w:p w14:paraId="2EDA341E" w14:textId="37C8D6E0" w:rsidR="00504A06" w:rsidRPr="00247B66" w:rsidRDefault="00693970">
      <w:pPr>
        <w:pageBreakBefore/>
        <w:tabs>
          <w:tab w:val="center" w:pos="6634"/>
        </w:tabs>
        <w:spacing w:after="60"/>
      </w:pPr>
      <w:r w:rsidRPr="00247B66">
        <w:rPr>
          <w:rFonts w:eastAsia="Symbol"/>
          <w:b/>
          <w:sz w:val="16"/>
          <w:szCs w:val="16"/>
        </w:rPr>
        <w:lastRenderedPageBreak/>
        <w:t>26.</w:t>
      </w:r>
      <w:r w:rsidR="00504A06" w:rsidRPr="00247B66">
        <w:rPr>
          <w:rFonts w:eastAsia="Symbol"/>
          <w:b/>
          <w:bCs/>
          <w:sz w:val="16"/>
          <w:szCs w:val="16"/>
        </w:rPr>
        <w:t>3</w:t>
      </w:r>
      <w:r w:rsidR="0056620D" w:rsidRPr="00247B66">
        <w:rPr>
          <w:rFonts w:eastAsia="Symbol"/>
          <w:b/>
          <w:bCs/>
          <w:sz w:val="16"/>
          <w:szCs w:val="16"/>
        </w:rPr>
        <w:t>6</w:t>
      </w:r>
      <w:r w:rsidR="00504A06" w:rsidRPr="00247B66">
        <w:rPr>
          <w:rFonts w:eastAsia="Symbol"/>
          <w:b/>
          <w:bCs/>
          <w:sz w:val="16"/>
          <w:szCs w:val="16"/>
        </w:rPr>
        <w:t>.</w:t>
      </w:r>
      <w:r w:rsidR="00504A06" w:rsidRPr="00247B66">
        <w:rPr>
          <w:rFonts w:eastAsia="Symbol"/>
          <w:b/>
          <w:sz w:val="16"/>
          <w:szCs w:val="16"/>
        </w:rPr>
        <w:t xml:space="preserve"> </w:t>
      </w:r>
      <w:r w:rsidR="00504A06" w:rsidRPr="00D21FE6">
        <w:rPr>
          <w:rFonts w:eastAsia="Symbol"/>
          <w:b/>
          <w:bCs/>
          <w:sz w:val="16"/>
          <w:szCs w:val="16"/>
        </w:rPr>
        <w:t>УРОЖАЙНОСТЬ</w:t>
      </w:r>
      <w:r w:rsidR="00504A06" w:rsidRPr="00247B66">
        <w:rPr>
          <w:rFonts w:eastAsia="Symbol"/>
          <w:b/>
          <w:bCs/>
          <w:sz w:val="16"/>
          <w:szCs w:val="16"/>
        </w:rPr>
        <w:t xml:space="preserve"> </w:t>
      </w:r>
      <w:r w:rsidR="00504A06" w:rsidRPr="00D21FE6">
        <w:rPr>
          <w:rFonts w:eastAsia="Symbol"/>
          <w:b/>
          <w:bCs/>
          <w:sz w:val="16"/>
          <w:szCs w:val="16"/>
        </w:rPr>
        <w:t>СЕЛЬСКОХОЗЯЙСТВЕННЫХ</w:t>
      </w:r>
      <w:r w:rsidR="00504A06" w:rsidRPr="00247B66">
        <w:rPr>
          <w:rFonts w:eastAsia="Symbol"/>
          <w:b/>
          <w:bCs/>
          <w:sz w:val="16"/>
          <w:szCs w:val="16"/>
        </w:rPr>
        <w:t xml:space="preserve"> </w:t>
      </w:r>
      <w:r w:rsidR="00504A06" w:rsidRPr="00D21FE6">
        <w:rPr>
          <w:rFonts w:eastAsia="Symbol"/>
          <w:b/>
          <w:bCs/>
          <w:sz w:val="16"/>
          <w:szCs w:val="16"/>
        </w:rPr>
        <w:t>КУЛЬТУР</w:t>
      </w:r>
      <w:r w:rsidR="00504A06" w:rsidRPr="00247B66">
        <w:rPr>
          <w:rFonts w:eastAsia="Symbol"/>
          <w:b/>
          <w:bCs/>
          <w:sz w:val="16"/>
          <w:szCs w:val="16"/>
        </w:rPr>
        <w:t xml:space="preserve"> </w:t>
      </w:r>
    </w:p>
    <w:p w14:paraId="040E3540" w14:textId="77777777" w:rsidR="00504A06" w:rsidRPr="00247B66" w:rsidRDefault="00504A06">
      <w:pPr>
        <w:tabs>
          <w:tab w:val="center" w:pos="6634"/>
        </w:tabs>
        <w:spacing w:after="60"/>
        <w:ind w:firstLine="476"/>
      </w:pPr>
      <w:r w:rsidRPr="00D21FE6">
        <w:rPr>
          <w:rFonts w:eastAsia="Symbol"/>
          <w:b/>
          <w:i/>
          <w:sz w:val="16"/>
          <w:lang w:val="en-US"/>
        </w:rPr>
        <w:t>YIELD</w:t>
      </w:r>
      <w:r w:rsidRPr="00247B66">
        <w:rPr>
          <w:rFonts w:eastAsia="Symbol"/>
          <w:b/>
          <w:i/>
          <w:sz w:val="16"/>
        </w:rPr>
        <w:t xml:space="preserve"> </w:t>
      </w:r>
      <w:r w:rsidRPr="00D21FE6">
        <w:rPr>
          <w:rFonts w:eastAsia="Symbol"/>
          <w:b/>
          <w:i/>
          <w:sz w:val="16"/>
          <w:lang w:val="en-US"/>
        </w:rPr>
        <w:t>OF</w:t>
      </w:r>
      <w:r w:rsidRPr="00247B66">
        <w:rPr>
          <w:rFonts w:eastAsia="Symbol"/>
          <w:b/>
          <w:i/>
          <w:sz w:val="16"/>
        </w:rPr>
        <w:t xml:space="preserve"> </w:t>
      </w:r>
      <w:r w:rsidRPr="00D21FE6">
        <w:rPr>
          <w:rFonts w:eastAsia="Symbol"/>
          <w:b/>
          <w:i/>
          <w:sz w:val="16"/>
          <w:lang w:val="en-US"/>
        </w:rPr>
        <w:t>AGRICULTURAL</w:t>
      </w:r>
      <w:r w:rsidRPr="00247B66">
        <w:rPr>
          <w:rFonts w:eastAsia="Symbol"/>
          <w:b/>
          <w:i/>
          <w:sz w:val="16"/>
        </w:rPr>
        <w:t xml:space="preserve"> </w:t>
      </w:r>
      <w:r w:rsidRPr="00D21FE6">
        <w:rPr>
          <w:rFonts w:eastAsia="Symbol"/>
          <w:b/>
          <w:i/>
          <w:sz w:val="16"/>
          <w:lang w:val="en-US"/>
        </w:rPr>
        <w:t>CROPS</w:t>
      </w:r>
      <w:r w:rsidRPr="00247B66">
        <w:rPr>
          <w:rFonts w:eastAsia="Symbol"/>
          <w:b/>
          <w:i/>
          <w:sz w:val="16"/>
        </w:rPr>
        <w:t xml:space="preserve"> </w:t>
      </w:r>
    </w:p>
    <w:p w14:paraId="301D7D44" w14:textId="77777777" w:rsidR="00504A06" w:rsidRPr="00D21FE6" w:rsidRDefault="00504A06">
      <w:pPr>
        <w:tabs>
          <w:tab w:val="center" w:pos="6634"/>
        </w:tabs>
        <w:spacing w:after="60"/>
        <w:jc w:val="right"/>
        <w:rPr>
          <w:lang w:val="en-US"/>
        </w:rPr>
      </w:pPr>
      <w:r w:rsidRPr="00D21FE6">
        <w:rPr>
          <w:rFonts w:eastAsia="Symbol"/>
          <w:lang w:val="en-US"/>
        </w:rPr>
        <w:t>(</w:t>
      </w:r>
      <w:proofErr w:type="gramStart"/>
      <w:r w:rsidRPr="00D21FE6">
        <w:rPr>
          <w:rFonts w:eastAsia="Symbol"/>
        </w:rPr>
        <w:t>центнеров</w:t>
      </w:r>
      <w:proofErr w:type="gramEnd"/>
      <w:r w:rsidRPr="00D21FE6">
        <w:rPr>
          <w:rFonts w:eastAsia="Symbol"/>
          <w:lang w:val="en-US"/>
        </w:rPr>
        <w:t xml:space="preserve"> </w:t>
      </w:r>
      <w:r w:rsidRPr="00D21FE6">
        <w:rPr>
          <w:rFonts w:eastAsia="Symbol"/>
        </w:rPr>
        <w:t>с</w:t>
      </w:r>
      <w:r w:rsidRPr="00D21FE6">
        <w:rPr>
          <w:rFonts w:eastAsia="Symbol"/>
          <w:lang w:val="en-US"/>
        </w:rPr>
        <w:t xml:space="preserve"> </w:t>
      </w:r>
      <w:r w:rsidRPr="00D21FE6">
        <w:rPr>
          <w:rFonts w:eastAsia="Symbol"/>
        </w:rPr>
        <w:t>одного</w:t>
      </w:r>
      <w:r w:rsidRPr="00D21FE6">
        <w:rPr>
          <w:rFonts w:eastAsia="Symbol"/>
          <w:lang w:val="en-US"/>
        </w:rPr>
        <w:t xml:space="preserve"> </w:t>
      </w:r>
      <w:r w:rsidRPr="00D21FE6">
        <w:rPr>
          <w:rFonts w:eastAsia="Symbol"/>
        </w:rPr>
        <w:t>гектара</w:t>
      </w:r>
      <w:r w:rsidRPr="00D21FE6">
        <w:rPr>
          <w:rFonts w:eastAsia="Symbol"/>
          <w:lang w:val="en-US"/>
        </w:rPr>
        <w:t xml:space="preserve"> </w:t>
      </w:r>
      <w:r w:rsidRPr="00D21FE6">
        <w:rPr>
          <w:rFonts w:eastAsia="Symbol"/>
        </w:rPr>
        <w:t>убранной</w:t>
      </w:r>
      <w:r w:rsidRPr="00D21FE6">
        <w:rPr>
          <w:rFonts w:eastAsia="Symbol"/>
          <w:lang w:val="en-US"/>
        </w:rPr>
        <w:t xml:space="preserve"> </w:t>
      </w:r>
      <w:r w:rsidRPr="00D21FE6">
        <w:rPr>
          <w:rFonts w:eastAsia="Symbol"/>
        </w:rPr>
        <w:t>площади</w:t>
      </w:r>
      <w:r w:rsidRPr="00D21FE6">
        <w:rPr>
          <w:rFonts w:eastAsia="Symbol"/>
          <w:lang w:val="en-US"/>
        </w:rPr>
        <w:t xml:space="preserve"> / </w:t>
      </w:r>
      <w:r w:rsidRPr="00D21FE6">
        <w:rPr>
          <w:rStyle w:val="hpsalt-edited"/>
          <w:rFonts w:eastAsia="Symbol"/>
          <w:i/>
          <w:lang w:val="en"/>
        </w:rPr>
        <w:t>centners</w:t>
      </w:r>
      <w:r w:rsidRPr="00D21FE6">
        <w:rPr>
          <w:rStyle w:val="hpsalt-edited"/>
          <w:rFonts w:eastAsia="Symbol"/>
          <w:i/>
          <w:lang w:val="en-US"/>
        </w:rPr>
        <w:t xml:space="preserve"> </w:t>
      </w:r>
      <w:r w:rsidRPr="00D21FE6">
        <w:rPr>
          <w:rStyle w:val="hpsalt-edited"/>
          <w:rFonts w:eastAsia="Symbol"/>
          <w:i/>
          <w:lang w:val="en"/>
        </w:rPr>
        <w:t>per</w:t>
      </w:r>
      <w:r w:rsidRPr="00D21FE6">
        <w:rPr>
          <w:rStyle w:val="shorttext"/>
          <w:rFonts w:eastAsia="Symbol"/>
          <w:i/>
          <w:lang w:val="en-US"/>
        </w:rPr>
        <w:t xml:space="preserve"> one </w:t>
      </w:r>
      <w:r w:rsidRPr="00D21FE6">
        <w:rPr>
          <w:rStyle w:val="hpsalt-edited"/>
          <w:rFonts w:eastAsia="Symbol"/>
          <w:i/>
          <w:lang w:val="en"/>
        </w:rPr>
        <w:t>hectare</w:t>
      </w:r>
      <w:r w:rsidRPr="00D21FE6">
        <w:rPr>
          <w:rStyle w:val="hpsalt-edited"/>
          <w:rFonts w:eastAsia="Symbol"/>
          <w:i/>
          <w:lang w:val="en-US"/>
        </w:rPr>
        <w:t xml:space="preserve"> </w:t>
      </w:r>
      <w:r w:rsidRPr="00D21FE6">
        <w:rPr>
          <w:rStyle w:val="hpsalt-edited"/>
          <w:rFonts w:eastAsia="Symbol"/>
          <w:i/>
          <w:lang w:val="en"/>
        </w:rPr>
        <w:t>of</w:t>
      </w:r>
      <w:r w:rsidRPr="00D21FE6">
        <w:rPr>
          <w:rStyle w:val="hps"/>
          <w:rFonts w:eastAsia="Symbol"/>
          <w:i/>
          <w:lang w:val="en-US"/>
        </w:rPr>
        <w:t xml:space="preserve"> </w:t>
      </w:r>
      <w:r w:rsidRPr="00D21FE6">
        <w:rPr>
          <w:rStyle w:val="hps"/>
          <w:rFonts w:eastAsia="Symbol"/>
          <w:i/>
          <w:lang w:val="en"/>
        </w:rPr>
        <w:t>harvested</w:t>
      </w:r>
      <w:r w:rsidRPr="00D21FE6">
        <w:rPr>
          <w:rStyle w:val="hps"/>
          <w:rFonts w:eastAsia="Symbol"/>
          <w:i/>
          <w:lang w:val="en-US"/>
        </w:rPr>
        <w:t xml:space="preserve"> </w:t>
      </w:r>
      <w:r w:rsidRPr="00D21FE6">
        <w:rPr>
          <w:rStyle w:val="hps"/>
          <w:rFonts w:eastAsia="Symbol"/>
          <w:i/>
          <w:lang w:val="en"/>
        </w:rPr>
        <w:t>area</w:t>
      </w:r>
      <w:r w:rsidRPr="00D21FE6">
        <w:rPr>
          <w:rFonts w:eastAsia="Symbol"/>
          <w:lang w:val="en-US"/>
        </w:rPr>
        <w:t>)</w:t>
      </w:r>
    </w:p>
    <w:tbl>
      <w:tblPr>
        <w:tblW w:w="9922" w:type="dxa"/>
        <w:tblLayout w:type="fixed"/>
        <w:tblCellMar>
          <w:left w:w="0" w:type="dxa"/>
          <w:right w:w="0" w:type="dxa"/>
        </w:tblCellMar>
        <w:tblLook w:val="0000" w:firstRow="0" w:lastRow="0" w:firstColumn="0" w:lastColumn="0" w:noHBand="0" w:noVBand="0"/>
      </w:tblPr>
      <w:tblGrid>
        <w:gridCol w:w="2674"/>
        <w:gridCol w:w="1145"/>
        <w:gridCol w:w="1144"/>
        <w:gridCol w:w="1144"/>
        <w:gridCol w:w="1142"/>
        <w:gridCol w:w="2673"/>
      </w:tblGrid>
      <w:tr w:rsidR="00BE0699" w:rsidRPr="00D21FE6" w14:paraId="7AA9AB80" w14:textId="77777777">
        <w:trPr>
          <w:cantSplit/>
        </w:trPr>
        <w:tc>
          <w:tcPr>
            <w:tcW w:w="2674" w:type="dxa"/>
            <w:tcBorders>
              <w:top w:val="single" w:sz="6" w:space="0" w:color="000000"/>
              <w:bottom w:val="single" w:sz="6" w:space="0" w:color="000000"/>
            </w:tcBorders>
            <w:shd w:val="clear" w:color="auto" w:fill="auto"/>
            <w:vAlign w:val="bottom"/>
          </w:tcPr>
          <w:p w14:paraId="765B6933" w14:textId="77777777" w:rsidR="00BE0699" w:rsidRPr="00D21FE6" w:rsidRDefault="00BE0699">
            <w:pPr>
              <w:snapToGrid w:val="0"/>
              <w:spacing w:before="60" w:after="60"/>
              <w:rPr>
                <w:rFonts w:eastAsia="Symbol"/>
                <w:lang w:val="en-US"/>
              </w:rPr>
            </w:pPr>
          </w:p>
        </w:tc>
        <w:tc>
          <w:tcPr>
            <w:tcW w:w="1145" w:type="dxa"/>
            <w:tcBorders>
              <w:top w:val="single" w:sz="6" w:space="0" w:color="000000"/>
              <w:left w:val="single" w:sz="6" w:space="0" w:color="000000"/>
              <w:bottom w:val="single" w:sz="6" w:space="0" w:color="000000"/>
            </w:tcBorders>
            <w:shd w:val="clear" w:color="auto" w:fill="auto"/>
          </w:tcPr>
          <w:p w14:paraId="2BDFBF04" w14:textId="77777777" w:rsidR="00BE0699" w:rsidRPr="00D21FE6" w:rsidRDefault="00BE0699">
            <w:pPr>
              <w:spacing w:before="60" w:after="60"/>
              <w:jc w:val="center"/>
            </w:pPr>
            <w:r w:rsidRPr="00D21FE6">
              <w:rPr>
                <w:rFonts w:eastAsia="Symbol"/>
              </w:rPr>
              <w:t>2010</w:t>
            </w:r>
          </w:p>
        </w:tc>
        <w:tc>
          <w:tcPr>
            <w:tcW w:w="1144" w:type="dxa"/>
            <w:tcBorders>
              <w:top w:val="single" w:sz="6" w:space="0" w:color="000000"/>
              <w:left w:val="single" w:sz="6" w:space="0" w:color="000000"/>
              <w:bottom w:val="single" w:sz="6" w:space="0" w:color="000000"/>
            </w:tcBorders>
            <w:shd w:val="clear" w:color="auto" w:fill="auto"/>
          </w:tcPr>
          <w:p w14:paraId="41AFCF19" w14:textId="7B96E21A" w:rsidR="00BE0699" w:rsidRPr="00D21FE6" w:rsidRDefault="00BE0699" w:rsidP="0002239D">
            <w:pPr>
              <w:spacing w:before="60" w:after="60"/>
              <w:jc w:val="center"/>
            </w:pPr>
            <w:r w:rsidRPr="00D21FE6">
              <w:t>202</w:t>
            </w:r>
            <w:r w:rsidR="0002239D">
              <w:t>2</w:t>
            </w:r>
          </w:p>
        </w:tc>
        <w:tc>
          <w:tcPr>
            <w:tcW w:w="1144" w:type="dxa"/>
            <w:tcBorders>
              <w:top w:val="single" w:sz="6" w:space="0" w:color="000000"/>
              <w:left w:val="single" w:sz="6" w:space="0" w:color="000000"/>
              <w:bottom w:val="single" w:sz="6" w:space="0" w:color="000000"/>
            </w:tcBorders>
            <w:shd w:val="clear" w:color="auto" w:fill="auto"/>
          </w:tcPr>
          <w:p w14:paraId="10A8D956" w14:textId="7DAF7F99" w:rsidR="00BE0699" w:rsidRPr="0002239D" w:rsidRDefault="00BE0699" w:rsidP="00E82DAD">
            <w:pPr>
              <w:spacing w:before="60" w:after="60"/>
              <w:jc w:val="center"/>
            </w:pPr>
            <w:r w:rsidRPr="00D21FE6">
              <w:rPr>
                <w:lang w:val="en-US"/>
              </w:rPr>
              <w:t>202</w:t>
            </w:r>
            <w:r w:rsidR="0002239D">
              <w:t>3</w:t>
            </w:r>
          </w:p>
        </w:tc>
        <w:tc>
          <w:tcPr>
            <w:tcW w:w="1142" w:type="dxa"/>
            <w:tcBorders>
              <w:top w:val="single" w:sz="6" w:space="0" w:color="000000"/>
              <w:left w:val="single" w:sz="6" w:space="0" w:color="000000"/>
              <w:bottom w:val="single" w:sz="6" w:space="0" w:color="000000"/>
            </w:tcBorders>
            <w:shd w:val="clear" w:color="auto" w:fill="auto"/>
          </w:tcPr>
          <w:p w14:paraId="38A67742" w14:textId="5FA70A7A" w:rsidR="00BE0699" w:rsidRPr="0002239D" w:rsidRDefault="0002239D">
            <w:pPr>
              <w:spacing w:before="60" w:after="60"/>
              <w:jc w:val="center"/>
            </w:pPr>
            <w:r>
              <w:rPr>
                <w:lang w:val="en-US"/>
              </w:rPr>
              <w:t>202</w:t>
            </w:r>
            <w:r>
              <w:t>4</w:t>
            </w:r>
          </w:p>
        </w:tc>
        <w:tc>
          <w:tcPr>
            <w:tcW w:w="2673" w:type="dxa"/>
            <w:tcBorders>
              <w:top w:val="single" w:sz="6" w:space="0" w:color="000000"/>
              <w:left w:val="single" w:sz="6" w:space="0" w:color="000000"/>
              <w:bottom w:val="single" w:sz="6" w:space="0" w:color="000000"/>
            </w:tcBorders>
            <w:shd w:val="clear" w:color="auto" w:fill="auto"/>
            <w:vAlign w:val="bottom"/>
          </w:tcPr>
          <w:p w14:paraId="6539EF99" w14:textId="77777777" w:rsidR="00BE0699" w:rsidRPr="00D21FE6" w:rsidRDefault="00BE0699">
            <w:pPr>
              <w:snapToGrid w:val="0"/>
              <w:spacing w:before="60" w:after="60"/>
              <w:rPr>
                <w:rFonts w:eastAsia="Symbol"/>
              </w:rPr>
            </w:pPr>
          </w:p>
        </w:tc>
      </w:tr>
      <w:tr w:rsidR="00BE0699" w:rsidRPr="00D21FE6" w14:paraId="30B62CD8" w14:textId="77777777">
        <w:trPr>
          <w:cantSplit/>
        </w:trPr>
        <w:tc>
          <w:tcPr>
            <w:tcW w:w="2674" w:type="dxa"/>
            <w:shd w:val="clear" w:color="auto" w:fill="auto"/>
            <w:vAlign w:val="bottom"/>
          </w:tcPr>
          <w:p w14:paraId="5A25556B" w14:textId="2534CDFB" w:rsidR="00BE0699" w:rsidRPr="00D21FE6" w:rsidRDefault="00BE0699" w:rsidP="009066D1">
            <w:pPr>
              <w:spacing w:before="120"/>
              <w:jc w:val="center"/>
            </w:pPr>
            <w:r w:rsidRPr="00D21FE6">
              <w:rPr>
                <w:rFonts w:eastAsia="Symbol"/>
                <w:b/>
                <w:bCs/>
              </w:rPr>
              <w:t xml:space="preserve">Зерновые и зернобобовые </w:t>
            </w:r>
            <w:r w:rsidRPr="00D21FE6">
              <w:rPr>
                <w:rFonts w:eastAsia="Symbol"/>
                <w:b/>
                <w:bCs/>
              </w:rPr>
              <w:br/>
              <w:t>культуры</w:t>
            </w:r>
          </w:p>
        </w:tc>
        <w:tc>
          <w:tcPr>
            <w:tcW w:w="1145" w:type="dxa"/>
            <w:tcBorders>
              <w:left w:val="single" w:sz="6" w:space="0" w:color="000000"/>
            </w:tcBorders>
            <w:shd w:val="clear" w:color="auto" w:fill="auto"/>
            <w:vAlign w:val="bottom"/>
          </w:tcPr>
          <w:p w14:paraId="654AD6E4" w14:textId="77777777" w:rsidR="00BE0699" w:rsidRPr="00D21FE6" w:rsidRDefault="00BE0699" w:rsidP="009066D1">
            <w:pPr>
              <w:snapToGrid w:val="0"/>
              <w:spacing w:before="120"/>
              <w:ind w:right="397"/>
              <w:jc w:val="right"/>
              <w:rPr>
                <w:rFonts w:eastAsia="Symbol"/>
                <w:b/>
                <w:bCs/>
              </w:rPr>
            </w:pPr>
          </w:p>
        </w:tc>
        <w:tc>
          <w:tcPr>
            <w:tcW w:w="1144" w:type="dxa"/>
            <w:tcBorders>
              <w:left w:val="single" w:sz="6" w:space="0" w:color="000000"/>
            </w:tcBorders>
            <w:shd w:val="clear" w:color="auto" w:fill="auto"/>
            <w:vAlign w:val="bottom"/>
          </w:tcPr>
          <w:p w14:paraId="0322CDB0" w14:textId="77777777" w:rsidR="00BE0699" w:rsidRPr="00D21FE6" w:rsidRDefault="00BE0699" w:rsidP="009066D1">
            <w:pPr>
              <w:snapToGrid w:val="0"/>
              <w:spacing w:before="120"/>
              <w:ind w:right="397"/>
              <w:jc w:val="right"/>
              <w:rPr>
                <w:rFonts w:eastAsia="Symbol"/>
              </w:rPr>
            </w:pPr>
          </w:p>
        </w:tc>
        <w:tc>
          <w:tcPr>
            <w:tcW w:w="1144" w:type="dxa"/>
            <w:tcBorders>
              <w:left w:val="single" w:sz="6" w:space="0" w:color="000000"/>
            </w:tcBorders>
            <w:shd w:val="clear" w:color="auto" w:fill="auto"/>
            <w:vAlign w:val="bottom"/>
          </w:tcPr>
          <w:p w14:paraId="693978C8" w14:textId="77777777" w:rsidR="00BE0699" w:rsidRPr="00D21FE6" w:rsidRDefault="00BE0699" w:rsidP="009066D1">
            <w:pPr>
              <w:snapToGrid w:val="0"/>
              <w:spacing w:before="120"/>
              <w:ind w:right="397"/>
              <w:jc w:val="right"/>
              <w:rPr>
                <w:rFonts w:eastAsia="Symbol"/>
              </w:rPr>
            </w:pPr>
          </w:p>
        </w:tc>
        <w:tc>
          <w:tcPr>
            <w:tcW w:w="1142" w:type="dxa"/>
            <w:tcBorders>
              <w:left w:val="single" w:sz="6" w:space="0" w:color="000000"/>
            </w:tcBorders>
            <w:shd w:val="clear" w:color="auto" w:fill="auto"/>
            <w:vAlign w:val="bottom"/>
          </w:tcPr>
          <w:p w14:paraId="5CDB7210" w14:textId="77777777" w:rsidR="00BE0699" w:rsidRPr="00D21FE6" w:rsidRDefault="00BE0699" w:rsidP="009066D1">
            <w:pPr>
              <w:snapToGrid w:val="0"/>
              <w:spacing w:before="120"/>
              <w:ind w:right="397"/>
              <w:jc w:val="right"/>
              <w:rPr>
                <w:rFonts w:eastAsia="Symbol"/>
              </w:rPr>
            </w:pPr>
          </w:p>
        </w:tc>
        <w:tc>
          <w:tcPr>
            <w:tcW w:w="2673" w:type="dxa"/>
            <w:tcBorders>
              <w:left w:val="single" w:sz="6" w:space="0" w:color="000000"/>
            </w:tcBorders>
            <w:shd w:val="clear" w:color="auto" w:fill="auto"/>
            <w:vAlign w:val="bottom"/>
          </w:tcPr>
          <w:p w14:paraId="69B3C5BF" w14:textId="77777777" w:rsidR="00BE0699" w:rsidRPr="00D21FE6" w:rsidRDefault="00BE0699" w:rsidP="009066D1">
            <w:pPr>
              <w:spacing w:before="120"/>
              <w:jc w:val="center"/>
            </w:pPr>
            <w:r w:rsidRPr="00D21FE6">
              <w:rPr>
                <w:b/>
                <w:i/>
                <w:lang w:val="en-US"/>
              </w:rPr>
              <w:t>Cereals and leguminous crops</w:t>
            </w:r>
          </w:p>
        </w:tc>
      </w:tr>
      <w:tr w:rsidR="0002239D" w:rsidRPr="00D21FE6" w14:paraId="6350FCB6" w14:textId="77777777" w:rsidTr="0002239D">
        <w:trPr>
          <w:cantSplit/>
        </w:trPr>
        <w:tc>
          <w:tcPr>
            <w:tcW w:w="2674" w:type="dxa"/>
            <w:shd w:val="clear" w:color="auto" w:fill="auto"/>
            <w:vAlign w:val="bottom"/>
          </w:tcPr>
          <w:p w14:paraId="57E328FE" w14:textId="1E428EB5" w:rsidR="0002239D" w:rsidRPr="0002239D" w:rsidRDefault="0002239D" w:rsidP="00A76C00">
            <w:pPr>
              <w:spacing w:before="96"/>
              <w:ind w:right="227"/>
              <w:rPr>
                <w:color w:val="000000" w:themeColor="text1"/>
              </w:rPr>
            </w:pPr>
            <w:r w:rsidRPr="0002239D">
              <w:rPr>
                <w:rFonts w:eastAsia="Symbol"/>
                <w:b/>
                <w:bCs/>
                <w:color w:val="000000" w:themeColor="text1"/>
              </w:rPr>
              <w:t>Россия</w:t>
            </w:r>
          </w:p>
        </w:tc>
        <w:tc>
          <w:tcPr>
            <w:tcW w:w="1145" w:type="dxa"/>
            <w:tcBorders>
              <w:left w:val="single" w:sz="6" w:space="0" w:color="000000"/>
            </w:tcBorders>
            <w:shd w:val="clear" w:color="auto" w:fill="auto"/>
            <w:vAlign w:val="bottom"/>
          </w:tcPr>
          <w:p w14:paraId="40A87FE6" w14:textId="7A1A7449" w:rsidR="0002239D" w:rsidRPr="0002239D" w:rsidRDefault="0002239D" w:rsidP="00A76C00">
            <w:pPr>
              <w:spacing w:before="96"/>
              <w:ind w:right="397"/>
              <w:jc w:val="right"/>
              <w:rPr>
                <w:color w:val="000000" w:themeColor="text1"/>
              </w:rPr>
            </w:pPr>
            <w:r w:rsidRPr="0002239D">
              <w:rPr>
                <w:rFonts w:eastAsia="Symbol"/>
                <w:color w:val="000000" w:themeColor="text1"/>
              </w:rPr>
              <w:t>18,3</w:t>
            </w:r>
          </w:p>
        </w:tc>
        <w:tc>
          <w:tcPr>
            <w:tcW w:w="1144" w:type="dxa"/>
            <w:tcBorders>
              <w:left w:val="single" w:sz="6" w:space="0" w:color="000000"/>
            </w:tcBorders>
            <w:shd w:val="clear" w:color="auto" w:fill="auto"/>
            <w:vAlign w:val="bottom"/>
          </w:tcPr>
          <w:p w14:paraId="1B3F7C6A" w14:textId="71DE8025" w:rsidR="0002239D" w:rsidRPr="0002239D" w:rsidRDefault="0002239D" w:rsidP="00A76C00">
            <w:pPr>
              <w:spacing w:before="96"/>
              <w:ind w:right="397"/>
              <w:jc w:val="right"/>
              <w:rPr>
                <w:color w:val="000000" w:themeColor="text1"/>
                <w:lang w:val="en-US"/>
              </w:rPr>
            </w:pPr>
            <w:r w:rsidRPr="0002239D">
              <w:rPr>
                <w:color w:val="000000" w:themeColor="text1"/>
              </w:rPr>
              <w:t>33,6</w:t>
            </w:r>
          </w:p>
        </w:tc>
        <w:tc>
          <w:tcPr>
            <w:tcW w:w="1144" w:type="dxa"/>
            <w:tcBorders>
              <w:left w:val="single" w:sz="6" w:space="0" w:color="000000"/>
            </w:tcBorders>
            <w:shd w:val="clear" w:color="auto" w:fill="auto"/>
            <w:vAlign w:val="bottom"/>
          </w:tcPr>
          <w:p w14:paraId="6D94AA86" w14:textId="595B3CDE" w:rsidR="0002239D" w:rsidRPr="0002239D" w:rsidRDefault="0002239D" w:rsidP="00A76C00">
            <w:pPr>
              <w:spacing w:before="96"/>
              <w:ind w:right="397"/>
              <w:jc w:val="right"/>
              <w:rPr>
                <w:color w:val="000000" w:themeColor="text1"/>
              </w:rPr>
            </w:pPr>
            <w:r w:rsidRPr="0002239D">
              <w:rPr>
                <w:color w:val="000000" w:themeColor="text1"/>
              </w:rPr>
              <w:t>31,0</w:t>
            </w:r>
          </w:p>
        </w:tc>
        <w:tc>
          <w:tcPr>
            <w:tcW w:w="1142" w:type="dxa"/>
            <w:tcBorders>
              <w:left w:val="single" w:sz="6" w:space="0" w:color="000000"/>
            </w:tcBorders>
            <w:shd w:val="clear" w:color="auto" w:fill="auto"/>
            <w:vAlign w:val="bottom"/>
          </w:tcPr>
          <w:p w14:paraId="7B5EC379" w14:textId="25018C7F" w:rsidR="0002239D" w:rsidRPr="0002239D" w:rsidRDefault="009958F0" w:rsidP="00A76C00">
            <w:pPr>
              <w:spacing w:before="96"/>
              <w:ind w:right="397"/>
              <w:jc w:val="right"/>
              <w:rPr>
                <w:color w:val="000000" w:themeColor="text1"/>
              </w:rPr>
            </w:pPr>
            <w:r>
              <w:rPr>
                <w:color w:val="000000" w:themeColor="text1"/>
              </w:rPr>
              <w:t>27,9</w:t>
            </w:r>
          </w:p>
        </w:tc>
        <w:tc>
          <w:tcPr>
            <w:tcW w:w="2673" w:type="dxa"/>
            <w:tcBorders>
              <w:left w:val="single" w:sz="6" w:space="0" w:color="000000"/>
            </w:tcBorders>
            <w:shd w:val="clear" w:color="auto" w:fill="auto"/>
            <w:vAlign w:val="bottom"/>
          </w:tcPr>
          <w:p w14:paraId="7D7DEF44" w14:textId="77777777" w:rsidR="0002239D" w:rsidRPr="0002239D" w:rsidRDefault="0002239D" w:rsidP="00A76C00">
            <w:pPr>
              <w:spacing w:before="96"/>
              <w:ind w:left="57" w:right="227"/>
              <w:rPr>
                <w:color w:val="000000" w:themeColor="text1"/>
              </w:rPr>
            </w:pPr>
            <w:r w:rsidRPr="0002239D">
              <w:rPr>
                <w:rFonts w:eastAsia="Symbol"/>
                <w:b/>
                <w:i/>
                <w:color w:val="000000" w:themeColor="text1"/>
              </w:rPr>
              <w:t>Russia</w:t>
            </w:r>
          </w:p>
        </w:tc>
      </w:tr>
      <w:tr w:rsidR="0002239D" w:rsidRPr="00D21FE6" w14:paraId="70FDFEF9" w14:textId="77777777" w:rsidTr="0002239D">
        <w:trPr>
          <w:cantSplit/>
        </w:trPr>
        <w:tc>
          <w:tcPr>
            <w:tcW w:w="2674" w:type="dxa"/>
            <w:shd w:val="clear" w:color="auto" w:fill="auto"/>
            <w:vAlign w:val="bottom"/>
          </w:tcPr>
          <w:p w14:paraId="34FBB972" w14:textId="1BFD6F56" w:rsidR="0002239D" w:rsidRPr="0002239D" w:rsidRDefault="0002239D" w:rsidP="00A76C00">
            <w:pPr>
              <w:spacing w:before="96"/>
              <w:rPr>
                <w:color w:val="000000" w:themeColor="text1"/>
              </w:rPr>
            </w:pPr>
            <w:r w:rsidRPr="0002239D">
              <w:rPr>
                <w:rFonts w:eastAsia="Symbol"/>
                <w:b/>
                <w:bCs/>
                <w:color w:val="000000" w:themeColor="text1"/>
              </w:rPr>
              <w:t>Страны СНГ</w:t>
            </w:r>
          </w:p>
        </w:tc>
        <w:tc>
          <w:tcPr>
            <w:tcW w:w="1145" w:type="dxa"/>
            <w:tcBorders>
              <w:left w:val="single" w:sz="6" w:space="0" w:color="000000"/>
            </w:tcBorders>
            <w:shd w:val="clear" w:color="auto" w:fill="auto"/>
            <w:vAlign w:val="bottom"/>
          </w:tcPr>
          <w:p w14:paraId="38061066" w14:textId="77777777" w:rsidR="0002239D" w:rsidRPr="0002239D" w:rsidRDefault="0002239D" w:rsidP="00A76C00">
            <w:pPr>
              <w:snapToGrid w:val="0"/>
              <w:spacing w:before="96"/>
              <w:ind w:right="397"/>
              <w:jc w:val="right"/>
              <w:rPr>
                <w:rFonts w:eastAsia="Symbol"/>
                <w:b/>
                <w:bCs/>
                <w:color w:val="000000" w:themeColor="text1"/>
              </w:rPr>
            </w:pPr>
          </w:p>
        </w:tc>
        <w:tc>
          <w:tcPr>
            <w:tcW w:w="1144" w:type="dxa"/>
            <w:tcBorders>
              <w:left w:val="single" w:sz="6" w:space="0" w:color="000000"/>
            </w:tcBorders>
            <w:shd w:val="clear" w:color="auto" w:fill="auto"/>
            <w:vAlign w:val="bottom"/>
          </w:tcPr>
          <w:p w14:paraId="5BAFE58E" w14:textId="77777777" w:rsidR="0002239D" w:rsidRPr="0002239D" w:rsidRDefault="0002239D" w:rsidP="00A76C00">
            <w:pPr>
              <w:snapToGrid w:val="0"/>
              <w:spacing w:before="96"/>
              <w:ind w:right="397"/>
              <w:jc w:val="right"/>
              <w:rPr>
                <w:rFonts w:eastAsia="Symbol"/>
                <w:bCs/>
                <w:color w:val="000000" w:themeColor="text1"/>
              </w:rPr>
            </w:pPr>
          </w:p>
        </w:tc>
        <w:tc>
          <w:tcPr>
            <w:tcW w:w="1144" w:type="dxa"/>
            <w:tcBorders>
              <w:left w:val="single" w:sz="6" w:space="0" w:color="000000"/>
            </w:tcBorders>
            <w:shd w:val="clear" w:color="auto" w:fill="auto"/>
            <w:vAlign w:val="bottom"/>
          </w:tcPr>
          <w:p w14:paraId="060663E3" w14:textId="77777777" w:rsidR="0002239D" w:rsidRPr="0002239D" w:rsidRDefault="0002239D" w:rsidP="00A76C00">
            <w:pPr>
              <w:snapToGrid w:val="0"/>
              <w:spacing w:before="96"/>
              <w:ind w:right="397"/>
              <w:jc w:val="right"/>
              <w:rPr>
                <w:rFonts w:eastAsia="Symbol"/>
                <w:bCs/>
                <w:color w:val="000000" w:themeColor="text1"/>
              </w:rPr>
            </w:pPr>
          </w:p>
        </w:tc>
        <w:tc>
          <w:tcPr>
            <w:tcW w:w="1142" w:type="dxa"/>
            <w:tcBorders>
              <w:left w:val="single" w:sz="6" w:space="0" w:color="000000"/>
            </w:tcBorders>
            <w:shd w:val="clear" w:color="auto" w:fill="auto"/>
            <w:vAlign w:val="bottom"/>
          </w:tcPr>
          <w:p w14:paraId="3E32B323" w14:textId="77777777" w:rsidR="0002239D" w:rsidRPr="0002239D" w:rsidRDefault="0002239D" w:rsidP="00A76C00">
            <w:pPr>
              <w:snapToGrid w:val="0"/>
              <w:spacing w:before="96"/>
              <w:ind w:right="397"/>
              <w:jc w:val="right"/>
              <w:rPr>
                <w:rFonts w:eastAsia="Symbol"/>
                <w:bCs/>
                <w:color w:val="000000" w:themeColor="text1"/>
              </w:rPr>
            </w:pPr>
          </w:p>
        </w:tc>
        <w:tc>
          <w:tcPr>
            <w:tcW w:w="2673" w:type="dxa"/>
            <w:tcBorders>
              <w:left w:val="single" w:sz="6" w:space="0" w:color="000000"/>
            </w:tcBorders>
            <w:shd w:val="clear" w:color="auto" w:fill="auto"/>
            <w:vAlign w:val="bottom"/>
          </w:tcPr>
          <w:p w14:paraId="3A0F1DFB" w14:textId="77777777" w:rsidR="0002239D" w:rsidRPr="0002239D" w:rsidRDefault="0002239D" w:rsidP="00A76C00">
            <w:pPr>
              <w:spacing w:before="96"/>
              <w:ind w:left="57"/>
              <w:rPr>
                <w:color w:val="000000" w:themeColor="text1"/>
              </w:rPr>
            </w:pPr>
            <w:r w:rsidRPr="0002239D">
              <w:rPr>
                <w:rFonts w:eastAsia="Symbol"/>
                <w:b/>
                <w:i/>
                <w:color w:val="000000" w:themeColor="text1"/>
              </w:rPr>
              <w:t>CIS countries</w:t>
            </w:r>
          </w:p>
        </w:tc>
      </w:tr>
      <w:tr w:rsidR="00247B66" w:rsidRPr="00D21FE6" w14:paraId="5EEC92F9" w14:textId="77777777" w:rsidTr="0002239D">
        <w:trPr>
          <w:cantSplit/>
        </w:trPr>
        <w:tc>
          <w:tcPr>
            <w:tcW w:w="2674" w:type="dxa"/>
            <w:shd w:val="clear" w:color="auto" w:fill="auto"/>
            <w:vAlign w:val="bottom"/>
          </w:tcPr>
          <w:p w14:paraId="5B2B79A9" w14:textId="7C6D6D58" w:rsidR="00247B66" w:rsidRPr="00247B66" w:rsidRDefault="00247B66" w:rsidP="00247B66">
            <w:pPr>
              <w:spacing w:before="96"/>
              <w:ind w:left="340"/>
            </w:pPr>
            <w:r w:rsidRPr="00247B66">
              <w:rPr>
                <w:rFonts w:eastAsia="Symbol"/>
              </w:rPr>
              <w:t>из них:</w:t>
            </w:r>
          </w:p>
        </w:tc>
        <w:tc>
          <w:tcPr>
            <w:tcW w:w="1145" w:type="dxa"/>
            <w:tcBorders>
              <w:left w:val="single" w:sz="6" w:space="0" w:color="000000"/>
            </w:tcBorders>
            <w:shd w:val="clear" w:color="auto" w:fill="auto"/>
            <w:vAlign w:val="bottom"/>
          </w:tcPr>
          <w:p w14:paraId="2DE7351E" w14:textId="77777777" w:rsidR="00247B66" w:rsidRPr="0002239D" w:rsidRDefault="00247B66" w:rsidP="00A76C00">
            <w:pPr>
              <w:snapToGrid w:val="0"/>
              <w:spacing w:before="96"/>
              <w:ind w:right="397"/>
              <w:jc w:val="right"/>
              <w:rPr>
                <w:rFonts w:eastAsia="Symbol"/>
                <w:bCs/>
                <w:color w:val="000000" w:themeColor="text1"/>
              </w:rPr>
            </w:pPr>
          </w:p>
        </w:tc>
        <w:tc>
          <w:tcPr>
            <w:tcW w:w="1144" w:type="dxa"/>
            <w:tcBorders>
              <w:left w:val="single" w:sz="6" w:space="0" w:color="000000"/>
            </w:tcBorders>
            <w:shd w:val="clear" w:color="auto" w:fill="auto"/>
            <w:vAlign w:val="bottom"/>
          </w:tcPr>
          <w:p w14:paraId="19ED88E2" w14:textId="77777777" w:rsidR="00247B66" w:rsidRPr="0002239D" w:rsidRDefault="00247B66" w:rsidP="00A76C00">
            <w:pPr>
              <w:snapToGrid w:val="0"/>
              <w:spacing w:before="96"/>
              <w:ind w:right="397"/>
              <w:jc w:val="right"/>
              <w:rPr>
                <w:rFonts w:eastAsia="Symbol"/>
                <w:bCs/>
                <w:color w:val="000000" w:themeColor="text1"/>
              </w:rPr>
            </w:pPr>
          </w:p>
        </w:tc>
        <w:tc>
          <w:tcPr>
            <w:tcW w:w="1144" w:type="dxa"/>
            <w:tcBorders>
              <w:left w:val="single" w:sz="6" w:space="0" w:color="000000"/>
            </w:tcBorders>
            <w:shd w:val="clear" w:color="auto" w:fill="auto"/>
            <w:vAlign w:val="bottom"/>
          </w:tcPr>
          <w:p w14:paraId="48A8F66E" w14:textId="77777777" w:rsidR="00247B66" w:rsidRPr="0002239D" w:rsidRDefault="00247B66" w:rsidP="00A76C00">
            <w:pPr>
              <w:snapToGrid w:val="0"/>
              <w:spacing w:before="96"/>
              <w:ind w:right="397"/>
              <w:jc w:val="right"/>
              <w:rPr>
                <w:rFonts w:eastAsia="Symbol"/>
                <w:bCs/>
                <w:color w:val="000000" w:themeColor="text1"/>
              </w:rPr>
            </w:pPr>
          </w:p>
        </w:tc>
        <w:tc>
          <w:tcPr>
            <w:tcW w:w="1142" w:type="dxa"/>
            <w:tcBorders>
              <w:left w:val="single" w:sz="6" w:space="0" w:color="000000"/>
            </w:tcBorders>
            <w:shd w:val="clear" w:color="auto" w:fill="auto"/>
            <w:vAlign w:val="bottom"/>
          </w:tcPr>
          <w:p w14:paraId="1502B9DF" w14:textId="77777777" w:rsidR="00247B66" w:rsidRPr="0002239D" w:rsidRDefault="00247B66" w:rsidP="00A76C00">
            <w:pPr>
              <w:snapToGrid w:val="0"/>
              <w:spacing w:before="96"/>
              <w:ind w:right="397"/>
              <w:jc w:val="right"/>
              <w:rPr>
                <w:rFonts w:eastAsia="Symbol"/>
                <w:bCs/>
                <w:color w:val="000000" w:themeColor="text1"/>
              </w:rPr>
            </w:pPr>
          </w:p>
        </w:tc>
        <w:tc>
          <w:tcPr>
            <w:tcW w:w="2673" w:type="dxa"/>
            <w:tcBorders>
              <w:left w:val="single" w:sz="6" w:space="0" w:color="000000"/>
            </w:tcBorders>
            <w:shd w:val="clear" w:color="auto" w:fill="auto"/>
            <w:vAlign w:val="bottom"/>
          </w:tcPr>
          <w:p w14:paraId="24A166AC" w14:textId="77777777" w:rsidR="00247B66" w:rsidRPr="0002239D" w:rsidRDefault="00247B66" w:rsidP="00A76C00">
            <w:pPr>
              <w:spacing w:before="96"/>
              <w:ind w:left="340"/>
              <w:rPr>
                <w:color w:val="000000" w:themeColor="text1"/>
              </w:rPr>
            </w:pPr>
            <w:r w:rsidRPr="0002239D">
              <w:rPr>
                <w:rFonts w:eastAsia="Symbol"/>
                <w:i/>
                <w:color w:val="000000" w:themeColor="text1"/>
              </w:rPr>
              <w:t>of which:</w:t>
            </w:r>
          </w:p>
        </w:tc>
      </w:tr>
      <w:tr w:rsidR="00247B66" w:rsidRPr="00D21FE6" w14:paraId="78D95E0F" w14:textId="77777777" w:rsidTr="008D1D92">
        <w:trPr>
          <w:cantSplit/>
        </w:trPr>
        <w:tc>
          <w:tcPr>
            <w:tcW w:w="2674" w:type="dxa"/>
            <w:shd w:val="clear" w:color="auto" w:fill="auto"/>
            <w:vAlign w:val="bottom"/>
          </w:tcPr>
          <w:p w14:paraId="34CF4707" w14:textId="10E566ED" w:rsidR="00247B66" w:rsidRPr="0002239D" w:rsidRDefault="00247B66" w:rsidP="00A76C00">
            <w:pPr>
              <w:spacing w:before="96"/>
              <w:ind w:left="113"/>
              <w:rPr>
                <w:color w:val="000000" w:themeColor="text1"/>
              </w:rPr>
            </w:pPr>
            <w:r w:rsidRPr="0002239D">
              <w:rPr>
                <w:rFonts w:eastAsia="Symbol"/>
                <w:color w:val="000000" w:themeColor="text1"/>
              </w:rPr>
              <w:t>Азербайджан</w:t>
            </w:r>
          </w:p>
        </w:tc>
        <w:tc>
          <w:tcPr>
            <w:tcW w:w="1145" w:type="dxa"/>
            <w:tcBorders>
              <w:left w:val="single" w:sz="6" w:space="0" w:color="000000"/>
            </w:tcBorders>
            <w:shd w:val="clear" w:color="auto" w:fill="auto"/>
            <w:vAlign w:val="bottom"/>
          </w:tcPr>
          <w:p w14:paraId="0EE4B8F4" w14:textId="124469EF" w:rsidR="00247B66" w:rsidRPr="008D1D92" w:rsidRDefault="00247B66" w:rsidP="008D1D92">
            <w:pPr>
              <w:spacing w:before="96"/>
              <w:ind w:right="397"/>
              <w:jc w:val="right"/>
              <w:rPr>
                <w:rFonts w:eastAsia="Symbol"/>
              </w:rPr>
            </w:pPr>
            <w:r w:rsidRPr="00247B66">
              <w:rPr>
                <w:rFonts w:eastAsia="Symbol"/>
              </w:rPr>
              <w:t>20,2</w:t>
            </w:r>
          </w:p>
        </w:tc>
        <w:tc>
          <w:tcPr>
            <w:tcW w:w="1144" w:type="dxa"/>
            <w:tcBorders>
              <w:left w:val="single" w:sz="6" w:space="0" w:color="000000"/>
            </w:tcBorders>
            <w:shd w:val="clear" w:color="auto" w:fill="auto"/>
            <w:vAlign w:val="bottom"/>
          </w:tcPr>
          <w:p w14:paraId="77982135" w14:textId="6303F8AE" w:rsidR="00247B66" w:rsidRPr="008D1D92" w:rsidRDefault="00247B66" w:rsidP="008D1D92">
            <w:pPr>
              <w:spacing w:before="96"/>
              <w:ind w:right="397"/>
              <w:jc w:val="right"/>
              <w:rPr>
                <w:rFonts w:eastAsia="Symbol"/>
              </w:rPr>
            </w:pPr>
            <w:r w:rsidRPr="00247B66">
              <w:rPr>
                <w:rFonts w:eastAsia="Symbol"/>
              </w:rPr>
              <w:t>30,4</w:t>
            </w:r>
          </w:p>
        </w:tc>
        <w:tc>
          <w:tcPr>
            <w:tcW w:w="1144" w:type="dxa"/>
            <w:tcBorders>
              <w:left w:val="single" w:sz="6" w:space="0" w:color="000000"/>
            </w:tcBorders>
            <w:shd w:val="clear" w:color="auto" w:fill="auto"/>
            <w:vAlign w:val="bottom"/>
          </w:tcPr>
          <w:p w14:paraId="223EF3C7" w14:textId="782880C1" w:rsidR="00247B66" w:rsidRPr="008D1D92" w:rsidRDefault="00247B66" w:rsidP="008D1D92">
            <w:pPr>
              <w:spacing w:before="96"/>
              <w:ind w:right="397"/>
              <w:jc w:val="right"/>
              <w:rPr>
                <w:rFonts w:eastAsia="Symbol"/>
              </w:rPr>
            </w:pPr>
            <w:r w:rsidRPr="00247B66">
              <w:rPr>
                <w:rFonts w:eastAsia="Symbol"/>
              </w:rPr>
              <w:t>32,2</w:t>
            </w:r>
          </w:p>
        </w:tc>
        <w:tc>
          <w:tcPr>
            <w:tcW w:w="1142" w:type="dxa"/>
            <w:tcBorders>
              <w:left w:val="single" w:sz="6" w:space="0" w:color="000000"/>
            </w:tcBorders>
            <w:shd w:val="clear" w:color="auto" w:fill="auto"/>
            <w:vAlign w:val="bottom"/>
          </w:tcPr>
          <w:p w14:paraId="641AE724" w14:textId="7231FF61" w:rsidR="00247B66" w:rsidRPr="008D1D92" w:rsidRDefault="00247B66" w:rsidP="008D1D92">
            <w:pPr>
              <w:spacing w:before="96"/>
              <w:ind w:right="397"/>
              <w:jc w:val="right"/>
              <w:rPr>
                <w:rFonts w:eastAsia="Symbol"/>
              </w:rPr>
            </w:pPr>
            <w:r w:rsidRPr="00247B66">
              <w:rPr>
                <w:rFonts w:eastAsia="Symbol"/>
              </w:rPr>
              <w:t>30,2</w:t>
            </w:r>
          </w:p>
        </w:tc>
        <w:tc>
          <w:tcPr>
            <w:tcW w:w="2673" w:type="dxa"/>
            <w:tcBorders>
              <w:left w:val="single" w:sz="6" w:space="0" w:color="000000"/>
            </w:tcBorders>
            <w:shd w:val="clear" w:color="auto" w:fill="auto"/>
            <w:vAlign w:val="bottom"/>
          </w:tcPr>
          <w:p w14:paraId="772245B6" w14:textId="77777777" w:rsidR="00247B66" w:rsidRPr="0002239D" w:rsidRDefault="00247B66" w:rsidP="00A76C00">
            <w:pPr>
              <w:spacing w:before="96"/>
              <w:ind w:left="170"/>
              <w:rPr>
                <w:color w:val="000000" w:themeColor="text1"/>
              </w:rPr>
            </w:pPr>
            <w:r w:rsidRPr="0002239D">
              <w:rPr>
                <w:rFonts w:eastAsia="Symbol"/>
                <w:i/>
                <w:color w:val="000000" w:themeColor="text1"/>
              </w:rPr>
              <w:t>Azerbaijan</w:t>
            </w:r>
          </w:p>
        </w:tc>
      </w:tr>
      <w:tr w:rsidR="00247B66" w:rsidRPr="00D21FE6" w14:paraId="47B47346" w14:textId="77777777" w:rsidTr="008D1D92">
        <w:trPr>
          <w:cantSplit/>
        </w:trPr>
        <w:tc>
          <w:tcPr>
            <w:tcW w:w="2674" w:type="dxa"/>
            <w:shd w:val="clear" w:color="auto" w:fill="auto"/>
            <w:vAlign w:val="bottom"/>
          </w:tcPr>
          <w:p w14:paraId="45FA6AE5" w14:textId="1F9087DB" w:rsidR="00247B66" w:rsidRPr="0002239D" w:rsidRDefault="00247B66" w:rsidP="00A76C00">
            <w:pPr>
              <w:spacing w:before="96"/>
              <w:ind w:left="113"/>
              <w:rPr>
                <w:color w:val="000000" w:themeColor="text1"/>
              </w:rPr>
            </w:pPr>
            <w:r w:rsidRPr="0002239D">
              <w:rPr>
                <w:rFonts w:eastAsia="Symbol"/>
                <w:color w:val="000000" w:themeColor="text1"/>
              </w:rPr>
              <w:t>Армения</w:t>
            </w:r>
          </w:p>
        </w:tc>
        <w:tc>
          <w:tcPr>
            <w:tcW w:w="1145" w:type="dxa"/>
            <w:tcBorders>
              <w:left w:val="single" w:sz="6" w:space="0" w:color="000000"/>
            </w:tcBorders>
            <w:shd w:val="clear" w:color="auto" w:fill="auto"/>
            <w:vAlign w:val="bottom"/>
          </w:tcPr>
          <w:p w14:paraId="32E3C05D" w14:textId="59C88CF6" w:rsidR="00247B66" w:rsidRPr="008D1D92" w:rsidRDefault="00247B66" w:rsidP="008D1D92">
            <w:pPr>
              <w:spacing w:before="96"/>
              <w:ind w:right="397"/>
              <w:jc w:val="right"/>
              <w:rPr>
                <w:rFonts w:eastAsia="Symbol"/>
              </w:rPr>
            </w:pPr>
            <w:r w:rsidRPr="00247B66">
              <w:rPr>
                <w:rFonts w:eastAsia="Symbol"/>
              </w:rPr>
              <w:t>20,7</w:t>
            </w:r>
          </w:p>
        </w:tc>
        <w:tc>
          <w:tcPr>
            <w:tcW w:w="1144" w:type="dxa"/>
            <w:tcBorders>
              <w:left w:val="single" w:sz="6" w:space="0" w:color="000000"/>
            </w:tcBorders>
            <w:shd w:val="clear" w:color="auto" w:fill="auto"/>
            <w:vAlign w:val="bottom"/>
          </w:tcPr>
          <w:p w14:paraId="66577C36" w14:textId="5F739D2D" w:rsidR="00247B66" w:rsidRPr="008D1D92" w:rsidRDefault="00247B66" w:rsidP="008D1D92">
            <w:pPr>
              <w:spacing w:before="96"/>
              <w:ind w:right="397"/>
              <w:jc w:val="right"/>
              <w:rPr>
                <w:rFonts w:eastAsia="Symbol"/>
              </w:rPr>
            </w:pPr>
            <w:r w:rsidRPr="00247B66">
              <w:rPr>
                <w:rFonts w:eastAsia="Symbol"/>
              </w:rPr>
              <w:t>21,8</w:t>
            </w:r>
          </w:p>
        </w:tc>
        <w:tc>
          <w:tcPr>
            <w:tcW w:w="1144" w:type="dxa"/>
            <w:tcBorders>
              <w:left w:val="single" w:sz="6" w:space="0" w:color="000000"/>
            </w:tcBorders>
            <w:shd w:val="clear" w:color="auto" w:fill="auto"/>
            <w:vAlign w:val="bottom"/>
          </w:tcPr>
          <w:p w14:paraId="454507F2" w14:textId="4D1A95F3" w:rsidR="00247B66" w:rsidRPr="008D1D92" w:rsidRDefault="00247B66" w:rsidP="008D1D92">
            <w:pPr>
              <w:spacing w:before="96"/>
              <w:ind w:right="397"/>
              <w:jc w:val="right"/>
              <w:rPr>
                <w:rFonts w:eastAsia="Symbol"/>
              </w:rPr>
            </w:pPr>
            <w:r w:rsidRPr="00247B66">
              <w:rPr>
                <w:rFonts w:eastAsia="Symbol"/>
              </w:rPr>
              <w:t>23,5</w:t>
            </w:r>
          </w:p>
        </w:tc>
        <w:tc>
          <w:tcPr>
            <w:tcW w:w="1142" w:type="dxa"/>
            <w:tcBorders>
              <w:left w:val="single" w:sz="6" w:space="0" w:color="000000"/>
            </w:tcBorders>
            <w:shd w:val="clear" w:color="auto" w:fill="auto"/>
            <w:vAlign w:val="bottom"/>
          </w:tcPr>
          <w:p w14:paraId="044EB113" w14:textId="20C103A4" w:rsidR="00247B66" w:rsidRPr="008D1D92" w:rsidRDefault="00247B66" w:rsidP="008D1D92">
            <w:pPr>
              <w:spacing w:before="96"/>
              <w:ind w:right="397"/>
              <w:jc w:val="right"/>
              <w:rPr>
                <w:rFonts w:eastAsia="Symbol"/>
              </w:rPr>
            </w:pPr>
            <w:r w:rsidRPr="00247B66">
              <w:rPr>
                <w:rFonts w:eastAsia="Symbol"/>
              </w:rPr>
              <w:t>19,6</w:t>
            </w:r>
          </w:p>
        </w:tc>
        <w:tc>
          <w:tcPr>
            <w:tcW w:w="2673" w:type="dxa"/>
            <w:tcBorders>
              <w:left w:val="single" w:sz="6" w:space="0" w:color="000000"/>
            </w:tcBorders>
            <w:shd w:val="clear" w:color="auto" w:fill="auto"/>
            <w:vAlign w:val="bottom"/>
          </w:tcPr>
          <w:p w14:paraId="59EBD76E" w14:textId="77777777" w:rsidR="00247B66" w:rsidRPr="0002239D" w:rsidRDefault="00247B66" w:rsidP="00A76C00">
            <w:pPr>
              <w:spacing w:before="96"/>
              <w:ind w:left="170"/>
              <w:rPr>
                <w:color w:val="000000" w:themeColor="text1"/>
              </w:rPr>
            </w:pPr>
            <w:r w:rsidRPr="0002239D">
              <w:rPr>
                <w:rFonts w:eastAsia="Symbol"/>
                <w:i/>
                <w:color w:val="000000" w:themeColor="text1"/>
              </w:rPr>
              <w:t>Armenia</w:t>
            </w:r>
          </w:p>
        </w:tc>
      </w:tr>
      <w:tr w:rsidR="00247B66" w:rsidRPr="00D21FE6" w14:paraId="6053AA6C" w14:textId="77777777" w:rsidTr="008D1D92">
        <w:trPr>
          <w:cantSplit/>
        </w:trPr>
        <w:tc>
          <w:tcPr>
            <w:tcW w:w="2674" w:type="dxa"/>
            <w:shd w:val="clear" w:color="auto" w:fill="auto"/>
            <w:vAlign w:val="bottom"/>
          </w:tcPr>
          <w:p w14:paraId="70B715E0" w14:textId="023EBD4D" w:rsidR="00247B66" w:rsidRPr="0002239D" w:rsidRDefault="00247B66" w:rsidP="00A76C00">
            <w:pPr>
              <w:spacing w:before="96"/>
              <w:ind w:left="113"/>
              <w:rPr>
                <w:color w:val="000000" w:themeColor="text1"/>
              </w:rPr>
            </w:pPr>
            <w:r w:rsidRPr="0002239D">
              <w:rPr>
                <w:rFonts w:eastAsia="Symbol"/>
                <w:color w:val="000000" w:themeColor="text1"/>
              </w:rPr>
              <w:t>Беларусь</w:t>
            </w:r>
          </w:p>
        </w:tc>
        <w:tc>
          <w:tcPr>
            <w:tcW w:w="1145" w:type="dxa"/>
            <w:tcBorders>
              <w:left w:val="single" w:sz="6" w:space="0" w:color="000000"/>
            </w:tcBorders>
            <w:shd w:val="clear" w:color="auto" w:fill="auto"/>
            <w:vAlign w:val="bottom"/>
          </w:tcPr>
          <w:p w14:paraId="3ACF1D39" w14:textId="77F6A1F0" w:rsidR="00247B66" w:rsidRPr="008D1D92" w:rsidRDefault="00247B66" w:rsidP="008D1D92">
            <w:pPr>
              <w:spacing w:before="96"/>
              <w:ind w:right="397"/>
              <w:jc w:val="right"/>
              <w:rPr>
                <w:rFonts w:eastAsia="Symbol"/>
              </w:rPr>
            </w:pPr>
            <w:r w:rsidRPr="00247B66">
              <w:rPr>
                <w:rFonts w:eastAsia="Symbol"/>
              </w:rPr>
              <w:t>27,7</w:t>
            </w:r>
          </w:p>
        </w:tc>
        <w:tc>
          <w:tcPr>
            <w:tcW w:w="1144" w:type="dxa"/>
            <w:tcBorders>
              <w:left w:val="single" w:sz="6" w:space="0" w:color="000000"/>
            </w:tcBorders>
            <w:shd w:val="clear" w:color="auto" w:fill="auto"/>
            <w:vAlign w:val="bottom"/>
          </w:tcPr>
          <w:p w14:paraId="36A0EE72" w14:textId="25A66B5A" w:rsidR="00247B66" w:rsidRPr="008D1D92" w:rsidRDefault="00247B66" w:rsidP="008D1D92">
            <w:pPr>
              <w:spacing w:before="96"/>
              <w:ind w:right="397"/>
              <w:jc w:val="right"/>
              <w:rPr>
                <w:rFonts w:eastAsia="Symbol"/>
              </w:rPr>
            </w:pPr>
            <w:r w:rsidRPr="00247B66">
              <w:rPr>
                <w:rFonts w:eastAsia="Symbol"/>
              </w:rPr>
              <w:t>34,5</w:t>
            </w:r>
          </w:p>
        </w:tc>
        <w:tc>
          <w:tcPr>
            <w:tcW w:w="1144" w:type="dxa"/>
            <w:tcBorders>
              <w:left w:val="single" w:sz="6" w:space="0" w:color="000000"/>
            </w:tcBorders>
            <w:shd w:val="clear" w:color="auto" w:fill="auto"/>
            <w:vAlign w:val="bottom"/>
          </w:tcPr>
          <w:p w14:paraId="56E863FA" w14:textId="1BBB55FE" w:rsidR="00247B66" w:rsidRPr="008D1D92" w:rsidRDefault="00247B66" w:rsidP="008D1D92">
            <w:pPr>
              <w:spacing w:before="96"/>
              <w:ind w:right="397"/>
              <w:jc w:val="right"/>
              <w:rPr>
                <w:rFonts w:eastAsia="Symbol"/>
              </w:rPr>
            </w:pPr>
            <w:r w:rsidRPr="00247B66">
              <w:rPr>
                <w:rFonts w:eastAsia="Symbol"/>
              </w:rPr>
              <w:t>33,2</w:t>
            </w:r>
          </w:p>
        </w:tc>
        <w:tc>
          <w:tcPr>
            <w:tcW w:w="1142" w:type="dxa"/>
            <w:tcBorders>
              <w:left w:val="single" w:sz="6" w:space="0" w:color="000000"/>
            </w:tcBorders>
            <w:shd w:val="clear" w:color="auto" w:fill="auto"/>
            <w:vAlign w:val="bottom"/>
          </w:tcPr>
          <w:p w14:paraId="2C50627C" w14:textId="03A573F6" w:rsidR="00247B66" w:rsidRPr="008D1D92" w:rsidRDefault="00247B66" w:rsidP="008D1D92">
            <w:pPr>
              <w:spacing w:before="96"/>
              <w:ind w:right="397"/>
              <w:jc w:val="right"/>
              <w:rPr>
                <w:rFonts w:eastAsia="Symbol"/>
              </w:rPr>
            </w:pPr>
            <w:r w:rsidRPr="00247B66">
              <w:rPr>
                <w:rFonts w:eastAsia="Symbol"/>
              </w:rPr>
              <w:t>33,8</w:t>
            </w:r>
          </w:p>
        </w:tc>
        <w:tc>
          <w:tcPr>
            <w:tcW w:w="2673" w:type="dxa"/>
            <w:tcBorders>
              <w:left w:val="single" w:sz="6" w:space="0" w:color="000000"/>
            </w:tcBorders>
            <w:shd w:val="clear" w:color="auto" w:fill="auto"/>
            <w:vAlign w:val="bottom"/>
          </w:tcPr>
          <w:p w14:paraId="22DF01C5" w14:textId="77777777" w:rsidR="00247B66" w:rsidRPr="0002239D" w:rsidRDefault="00247B66" w:rsidP="00A76C00">
            <w:pPr>
              <w:spacing w:before="96"/>
              <w:ind w:left="170"/>
              <w:rPr>
                <w:color w:val="000000" w:themeColor="text1"/>
              </w:rPr>
            </w:pPr>
            <w:r w:rsidRPr="0002239D">
              <w:rPr>
                <w:rFonts w:eastAsia="Symbol"/>
                <w:i/>
                <w:color w:val="000000" w:themeColor="text1"/>
              </w:rPr>
              <w:t>Belarus</w:t>
            </w:r>
          </w:p>
        </w:tc>
      </w:tr>
      <w:tr w:rsidR="00247B66" w:rsidRPr="00D21FE6" w14:paraId="3477AAAD" w14:textId="77777777" w:rsidTr="008D1D92">
        <w:trPr>
          <w:cantSplit/>
        </w:trPr>
        <w:tc>
          <w:tcPr>
            <w:tcW w:w="2674" w:type="dxa"/>
            <w:shd w:val="clear" w:color="auto" w:fill="auto"/>
            <w:vAlign w:val="bottom"/>
          </w:tcPr>
          <w:p w14:paraId="04BDD27F" w14:textId="11D52BA3" w:rsidR="00247B66" w:rsidRPr="0002239D" w:rsidRDefault="00247B66" w:rsidP="00A76C00">
            <w:pPr>
              <w:spacing w:before="96"/>
              <w:ind w:left="113"/>
              <w:rPr>
                <w:color w:val="000000" w:themeColor="text1"/>
              </w:rPr>
            </w:pPr>
            <w:r w:rsidRPr="0002239D">
              <w:rPr>
                <w:rFonts w:eastAsia="Symbol"/>
                <w:color w:val="000000" w:themeColor="text1"/>
              </w:rPr>
              <w:t>Казахстан</w:t>
            </w:r>
          </w:p>
        </w:tc>
        <w:tc>
          <w:tcPr>
            <w:tcW w:w="1145" w:type="dxa"/>
            <w:tcBorders>
              <w:left w:val="single" w:sz="6" w:space="0" w:color="000000"/>
            </w:tcBorders>
            <w:shd w:val="clear" w:color="auto" w:fill="auto"/>
            <w:vAlign w:val="bottom"/>
          </w:tcPr>
          <w:p w14:paraId="0140FCC6" w14:textId="27CFC5F8" w:rsidR="00247B66" w:rsidRPr="008D1D92" w:rsidRDefault="00247B66" w:rsidP="008D1D92">
            <w:pPr>
              <w:spacing w:before="96"/>
              <w:ind w:right="397"/>
              <w:jc w:val="right"/>
              <w:rPr>
                <w:rFonts w:eastAsia="Symbol"/>
              </w:rPr>
            </w:pPr>
            <w:r w:rsidRPr="00247B66">
              <w:rPr>
                <w:rFonts w:eastAsia="Symbol"/>
              </w:rPr>
              <w:t>8,0</w:t>
            </w:r>
          </w:p>
        </w:tc>
        <w:tc>
          <w:tcPr>
            <w:tcW w:w="1144" w:type="dxa"/>
            <w:tcBorders>
              <w:left w:val="single" w:sz="6" w:space="0" w:color="000000"/>
            </w:tcBorders>
            <w:shd w:val="clear" w:color="auto" w:fill="auto"/>
            <w:vAlign w:val="bottom"/>
          </w:tcPr>
          <w:p w14:paraId="352DF8F8" w14:textId="089A3AEF" w:rsidR="00247B66" w:rsidRPr="008D1D92" w:rsidRDefault="00247B66" w:rsidP="008D1D92">
            <w:pPr>
              <w:spacing w:before="96"/>
              <w:ind w:right="397"/>
              <w:jc w:val="right"/>
              <w:rPr>
                <w:rFonts w:eastAsia="Symbol"/>
              </w:rPr>
            </w:pPr>
            <w:r w:rsidRPr="00247B66">
              <w:rPr>
                <w:rFonts w:eastAsia="Symbol"/>
              </w:rPr>
              <w:t>13,8</w:t>
            </w:r>
          </w:p>
        </w:tc>
        <w:tc>
          <w:tcPr>
            <w:tcW w:w="1144" w:type="dxa"/>
            <w:tcBorders>
              <w:left w:val="single" w:sz="6" w:space="0" w:color="000000"/>
            </w:tcBorders>
            <w:shd w:val="clear" w:color="auto" w:fill="auto"/>
            <w:vAlign w:val="bottom"/>
          </w:tcPr>
          <w:p w14:paraId="3FB50F0C" w14:textId="13005C3C" w:rsidR="00247B66" w:rsidRPr="008D1D92" w:rsidRDefault="00247B66" w:rsidP="008D1D92">
            <w:pPr>
              <w:spacing w:before="96"/>
              <w:ind w:right="397"/>
              <w:jc w:val="right"/>
              <w:rPr>
                <w:rFonts w:eastAsia="Symbol"/>
              </w:rPr>
            </w:pPr>
            <w:r w:rsidRPr="00247B66">
              <w:rPr>
                <w:rFonts w:eastAsia="Symbol"/>
              </w:rPr>
              <w:t>10,3</w:t>
            </w:r>
          </w:p>
        </w:tc>
        <w:tc>
          <w:tcPr>
            <w:tcW w:w="1142" w:type="dxa"/>
            <w:tcBorders>
              <w:left w:val="single" w:sz="6" w:space="0" w:color="000000"/>
            </w:tcBorders>
            <w:shd w:val="clear" w:color="auto" w:fill="auto"/>
            <w:vAlign w:val="bottom"/>
          </w:tcPr>
          <w:p w14:paraId="200F133E" w14:textId="7E3C0F0C" w:rsidR="00247B66" w:rsidRPr="008D1D92" w:rsidRDefault="00247B66" w:rsidP="008D1D92">
            <w:pPr>
              <w:spacing w:before="96"/>
              <w:ind w:right="397"/>
              <w:jc w:val="right"/>
              <w:rPr>
                <w:rFonts w:eastAsia="Symbol"/>
              </w:rPr>
            </w:pPr>
            <w:r w:rsidRPr="00247B66">
              <w:rPr>
                <w:rFonts w:eastAsia="Symbol"/>
              </w:rPr>
              <w:t>15,2</w:t>
            </w:r>
          </w:p>
        </w:tc>
        <w:tc>
          <w:tcPr>
            <w:tcW w:w="2673" w:type="dxa"/>
            <w:tcBorders>
              <w:left w:val="single" w:sz="6" w:space="0" w:color="000000"/>
            </w:tcBorders>
            <w:shd w:val="clear" w:color="auto" w:fill="auto"/>
            <w:vAlign w:val="bottom"/>
          </w:tcPr>
          <w:p w14:paraId="7D620571" w14:textId="77777777" w:rsidR="00247B66" w:rsidRPr="0002239D" w:rsidRDefault="00247B66" w:rsidP="00A76C00">
            <w:pPr>
              <w:spacing w:before="96"/>
              <w:ind w:left="170"/>
              <w:rPr>
                <w:color w:val="000000" w:themeColor="text1"/>
              </w:rPr>
            </w:pPr>
            <w:r w:rsidRPr="0002239D">
              <w:rPr>
                <w:rFonts w:eastAsia="Symbol"/>
                <w:i/>
                <w:color w:val="000000" w:themeColor="text1"/>
              </w:rPr>
              <w:t>Kazakhstan</w:t>
            </w:r>
          </w:p>
        </w:tc>
      </w:tr>
      <w:tr w:rsidR="00247B66" w:rsidRPr="00D21FE6" w14:paraId="3C4DC6B9" w14:textId="77777777" w:rsidTr="008D1D92">
        <w:trPr>
          <w:cantSplit/>
        </w:trPr>
        <w:tc>
          <w:tcPr>
            <w:tcW w:w="2674" w:type="dxa"/>
            <w:shd w:val="clear" w:color="auto" w:fill="auto"/>
            <w:vAlign w:val="bottom"/>
          </w:tcPr>
          <w:p w14:paraId="6DDB749A" w14:textId="10684E4E" w:rsidR="00247B66" w:rsidRPr="0002239D" w:rsidRDefault="00247B66" w:rsidP="00A76C00">
            <w:pPr>
              <w:spacing w:before="96"/>
              <w:ind w:left="113"/>
              <w:rPr>
                <w:color w:val="000000" w:themeColor="text1"/>
              </w:rPr>
            </w:pPr>
            <w:r w:rsidRPr="0002239D">
              <w:rPr>
                <w:rFonts w:eastAsia="Symbol"/>
                <w:color w:val="000000" w:themeColor="text1"/>
              </w:rPr>
              <w:t>Киргизия</w:t>
            </w:r>
          </w:p>
        </w:tc>
        <w:tc>
          <w:tcPr>
            <w:tcW w:w="1145" w:type="dxa"/>
            <w:tcBorders>
              <w:left w:val="single" w:sz="6" w:space="0" w:color="000000"/>
            </w:tcBorders>
            <w:shd w:val="clear" w:color="auto" w:fill="auto"/>
            <w:vAlign w:val="bottom"/>
          </w:tcPr>
          <w:p w14:paraId="17153C46" w14:textId="43F76C3C" w:rsidR="00247B66" w:rsidRPr="008D1D92" w:rsidRDefault="00247B66" w:rsidP="008D1D92">
            <w:pPr>
              <w:spacing w:before="96"/>
              <w:ind w:right="397"/>
              <w:jc w:val="right"/>
              <w:rPr>
                <w:rFonts w:eastAsia="Symbol"/>
              </w:rPr>
            </w:pPr>
            <w:r w:rsidRPr="00247B66">
              <w:rPr>
                <w:rFonts w:eastAsia="Symbol"/>
              </w:rPr>
              <w:t>25,3</w:t>
            </w:r>
          </w:p>
        </w:tc>
        <w:tc>
          <w:tcPr>
            <w:tcW w:w="1144" w:type="dxa"/>
            <w:tcBorders>
              <w:left w:val="single" w:sz="6" w:space="0" w:color="000000"/>
            </w:tcBorders>
            <w:shd w:val="clear" w:color="auto" w:fill="auto"/>
            <w:vAlign w:val="bottom"/>
          </w:tcPr>
          <w:p w14:paraId="24B5F484" w14:textId="4E3A2C26" w:rsidR="00247B66" w:rsidRPr="008D1D92" w:rsidRDefault="00247B66" w:rsidP="008D1D92">
            <w:pPr>
              <w:spacing w:before="96"/>
              <w:ind w:right="397"/>
              <w:jc w:val="right"/>
              <w:rPr>
                <w:rFonts w:eastAsia="Symbol"/>
              </w:rPr>
            </w:pPr>
            <w:r w:rsidRPr="00247B66">
              <w:rPr>
                <w:rFonts w:eastAsia="Symbol"/>
              </w:rPr>
              <w:t>30,9</w:t>
            </w:r>
          </w:p>
        </w:tc>
        <w:tc>
          <w:tcPr>
            <w:tcW w:w="1144" w:type="dxa"/>
            <w:tcBorders>
              <w:left w:val="single" w:sz="6" w:space="0" w:color="000000"/>
            </w:tcBorders>
            <w:shd w:val="clear" w:color="auto" w:fill="auto"/>
            <w:vAlign w:val="bottom"/>
          </w:tcPr>
          <w:p w14:paraId="7372306F" w14:textId="74009968" w:rsidR="00247B66" w:rsidRPr="008D1D92" w:rsidRDefault="000A0285" w:rsidP="008D1D92">
            <w:pPr>
              <w:spacing w:before="96"/>
              <w:ind w:right="397"/>
              <w:jc w:val="right"/>
              <w:rPr>
                <w:rFonts w:eastAsia="Symbol"/>
              </w:rPr>
            </w:pPr>
            <w:r>
              <w:rPr>
                <w:rFonts w:eastAsia="Symbol"/>
              </w:rPr>
              <w:t>27,5</w:t>
            </w:r>
          </w:p>
        </w:tc>
        <w:tc>
          <w:tcPr>
            <w:tcW w:w="1142" w:type="dxa"/>
            <w:tcBorders>
              <w:left w:val="single" w:sz="6" w:space="0" w:color="000000"/>
            </w:tcBorders>
            <w:shd w:val="clear" w:color="auto" w:fill="auto"/>
            <w:vAlign w:val="bottom"/>
          </w:tcPr>
          <w:p w14:paraId="7EB91346" w14:textId="7D21D949" w:rsidR="00247B66" w:rsidRPr="008D1D92" w:rsidRDefault="00247B66" w:rsidP="008D1D92">
            <w:pPr>
              <w:spacing w:before="96"/>
              <w:ind w:right="397"/>
              <w:jc w:val="right"/>
              <w:rPr>
                <w:rFonts w:eastAsia="Symbol"/>
              </w:rPr>
            </w:pPr>
            <w:r w:rsidRPr="00247B66">
              <w:rPr>
                <w:rFonts w:eastAsia="Symbol"/>
              </w:rPr>
              <w:t>34,6</w:t>
            </w:r>
          </w:p>
        </w:tc>
        <w:tc>
          <w:tcPr>
            <w:tcW w:w="2673" w:type="dxa"/>
            <w:tcBorders>
              <w:left w:val="single" w:sz="6" w:space="0" w:color="000000"/>
            </w:tcBorders>
            <w:shd w:val="clear" w:color="auto" w:fill="auto"/>
            <w:vAlign w:val="bottom"/>
          </w:tcPr>
          <w:p w14:paraId="1D255580" w14:textId="77777777" w:rsidR="00247B66" w:rsidRPr="0002239D" w:rsidRDefault="00247B66" w:rsidP="00A76C00">
            <w:pPr>
              <w:spacing w:before="96"/>
              <w:ind w:left="170"/>
              <w:rPr>
                <w:color w:val="000000" w:themeColor="text1"/>
              </w:rPr>
            </w:pPr>
            <w:r w:rsidRPr="0002239D">
              <w:rPr>
                <w:rFonts w:eastAsia="Symbol"/>
                <w:i/>
                <w:color w:val="000000" w:themeColor="text1"/>
              </w:rPr>
              <w:t>Kyrgyzstan</w:t>
            </w:r>
          </w:p>
        </w:tc>
      </w:tr>
      <w:tr w:rsidR="00247B66" w:rsidRPr="00D21FE6" w14:paraId="0224B88E" w14:textId="77777777" w:rsidTr="008D1D92">
        <w:trPr>
          <w:cantSplit/>
        </w:trPr>
        <w:tc>
          <w:tcPr>
            <w:tcW w:w="2674" w:type="dxa"/>
            <w:shd w:val="clear" w:color="auto" w:fill="auto"/>
            <w:vAlign w:val="bottom"/>
          </w:tcPr>
          <w:p w14:paraId="0ECD7C07" w14:textId="562C11C1" w:rsidR="00247B66" w:rsidRPr="0002239D" w:rsidRDefault="00247B66" w:rsidP="00A76C00">
            <w:pPr>
              <w:spacing w:before="96"/>
              <w:ind w:left="113"/>
              <w:rPr>
                <w:color w:val="000000" w:themeColor="text1"/>
              </w:rPr>
            </w:pPr>
            <w:r w:rsidRPr="0002239D">
              <w:rPr>
                <w:rFonts w:eastAsia="Symbol"/>
                <w:color w:val="000000" w:themeColor="text1"/>
              </w:rPr>
              <w:t>Республика Молдова</w:t>
            </w:r>
          </w:p>
        </w:tc>
        <w:tc>
          <w:tcPr>
            <w:tcW w:w="1145" w:type="dxa"/>
            <w:tcBorders>
              <w:left w:val="single" w:sz="6" w:space="0" w:color="000000"/>
            </w:tcBorders>
            <w:shd w:val="clear" w:color="auto" w:fill="auto"/>
            <w:vAlign w:val="bottom"/>
          </w:tcPr>
          <w:p w14:paraId="7C1BE3B1" w14:textId="23B0827A" w:rsidR="00247B66" w:rsidRPr="008D1D92" w:rsidRDefault="00247B66" w:rsidP="008D1D92">
            <w:pPr>
              <w:spacing w:before="96"/>
              <w:ind w:right="397"/>
              <w:jc w:val="right"/>
              <w:rPr>
                <w:rFonts w:eastAsia="Symbol"/>
              </w:rPr>
            </w:pPr>
            <w:r w:rsidRPr="00247B66">
              <w:rPr>
                <w:rFonts w:eastAsia="Symbol"/>
              </w:rPr>
              <w:t>26,7</w:t>
            </w:r>
          </w:p>
        </w:tc>
        <w:tc>
          <w:tcPr>
            <w:tcW w:w="1144" w:type="dxa"/>
            <w:tcBorders>
              <w:left w:val="single" w:sz="6" w:space="0" w:color="000000"/>
            </w:tcBorders>
            <w:shd w:val="clear" w:color="auto" w:fill="auto"/>
            <w:vAlign w:val="bottom"/>
          </w:tcPr>
          <w:p w14:paraId="54FB049F" w14:textId="64EDA5DF" w:rsidR="00247B66" w:rsidRPr="008D1D92" w:rsidRDefault="00247B66" w:rsidP="008D1D92">
            <w:pPr>
              <w:spacing w:before="96"/>
              <w:ind w:right="397"/>
              <w:jc w:val="right"/>
              <w:rPr>
                <w:rFonts w:eastAsia="Symbol"/>
              </w:rPr>
            </w:pPr>
            <w:r w:rsidRPr="00247B66">
              <w:rPr>
                <w:rFonts w:eastAsia="Symbol"/>
              </w:rPr>
              <w:t>20,9</w:t>
            </w:r>
          </w:p>
        </w:tc>
        <w:tc>
          <w:tcPr>
            <w:tcW w:w="1144" w:type="dxa"/>
            <w:tcBorders>
              <w:left w:val="single" w:sz="6" w:space="0" w:color="000000"/>
            </w:tcBorders>
            <w:shd w:val="clear" w:color="auto" w:fill="auto"/>
            <w:vAlign w:val="bottom"/>
          </w:tcPr>
          <w:p w14:paraId="3CED2366" w14:textId="274A890C" w:rsidR="00247B66" w:rsidRPr="008D1D92" w:rsidRDefault="00247B66" w:rsidP="008D1D92">
            <w:pPr>
              <w:spacing w:before="96"/>
              <w:ind w:right="397"/>
              <w:jc w:val="right"/>
              <w:rPr>
                <w:rFonts w:eastAsia="Symbol"/>
              </w:rPr>
            </w:pPr>
            <w:r w:rsidRPr="00247B66">
              <w:rPr>
                <w:rFonts w:eastAsia="Symbol"/>
              </w:rPr>
              <w:t>33,5</w:t>
            </w:r>
          </w:p>
        </w:tc>
        <w:tc>
          <w:tcPr>
            <w:tcW w:w="1142" w:type="dxa"/>
            <w:tcBorders>
              <w:left w:val="single" w:sz="6" w:space="0" w:color="000000"/>
            </w:tcBorders>
            <w:shd w:val="clear" w:color="auto" w:fill="auto"/>
            <w:vAlign w:val="bottom"/>
          </w:tcPr>
          <w:p w14:paraId="7073DF83" w14:textId="31F20981" w:rsidR="00247B66" w:rsidRPr="008D1D92" w:rsidRDefault="00247B66" w:rsidP="008D1D92">
            <w:pPr>
              <w:spacing w:before="96"/>
              <w:ind w:right="397"/>
              <w:jc w:val="right"/>
              <w:rPr>
                <w:rFonts w:eastAsia="Symbol"/>
              </w:rPr>
            </w:pPr>
            <w:r w:rsidRPr="00247B66">
              <w:rPr>
                <w:rFonts w:eastAsia="Symbol"/>
              </w:rPr>
              <w:t>23,5</w:t>
            </w:r>
          </w:p>
        </w:tc>
        <w:tc>
          <w:tcPr>
            <w:tcW w:w="2673" w:type="dxa"/>
            <w:tcBorders>
              <w:left w:val="single" w:sz="6" w:space="0" w:color="000000"/>
            </w:tcBorders>
            <w:shd w:val="clear" w:color="auto" w:fill="auto"/>
            <w:vAlign w:val="bottom"/>
          </w:tcPr>
          <w:p w14:paraId="28528E2A" w14:textId="77777777" w:rsidR="00247B66" w:rsidRPr="0002239D" w:rsidRDefault="00247B66" w:rsidP="00A76C00">
            <w:pPr>
              <w:spacing w:before="96"/>
              <w:ind w:left="170"/>
              <w:rPr>
                <w:color w:val="000000" w:themeColor="text1"/>
              </w:rPr>
            </w:pPr>
            <w:r w:rsidRPr="0002239D">
              <w:rPr>
                <w:rFonts w:eastAsia="Symbol"/>
                <w:i/>
                <w:color w:val="000000" w:themeColor="text1"/>
              </w:rPr>
              <w:t>Republic of Moldova</w:t>
            </w:r>
          </w:p>
        </w:tc>
      </w:tr>
      <w:tr w:rsidR="00247B66" w:rsidRPr="00D21FE6" w14:paraId="64FD8C80" w14:textId="77777777" w:rsidTr="008D1D92">
        <w:trPr>
          <w:cantSplit/>
        </w:trPr>
        <w:tc>
          <w:tcPr>
            <w:tcW w:w="2674" w:type="dxa"/>
            <w:shd w:val="clear" w:color="auto" w:fill="auto"/>
            <w:vAlign w:val="bottom"/>
          </w:tcPr>
          <w:p w14:paraId="55C8C426" w14:textId="03B1DEB6" w:rsidR="00247B66" w:rsidRPr="0002239D" w:rsidRDefault="00247B66" w:rsidP="00A76C00">
            <w:pPr>
              <w:pStyle w:val="20"/>
              <w:spacing w:before="96"/>
              <w:ind w:left="113"/>
              <w:rPr>
                <w:color w:val="000000" w:themeColor="text1"/>
                <w:sz w:val="14"/>
                <w:szCs w:val="14"/>
              </w:rPr>
            </w:pPr>
            <w:r w:rsidRPr="0002239D">
              <w:rPr>
                <w:rFonts w:eastAsia="Symbol"/>
                <w:b w:val="0"/>
                <w:bCs w:val="0"/>
                <w:color w:val="000000" w:themeColor="text1"/>
                <w:sz w:val="14"/>
                <w:szCs w:val="14"/>
              </w:rPr>
              <w:t>Таджикистан</w:t>
            </w:r>
          </w:p>
        </w:tc>
        <w:tc>
          <w:tcPr>
            <w:tcW w:w="1145" w:type="dxa"/>
            <w:tcBorders>
              <w:left w:val="single" w:sz="6" w:space="0" w:color="000000"/>
            </w:tcBorders>
            <w:shd w:val="clear" w:color="auto" w:fill="auto"/>
            <w:vAlign w:val="bottom"/>
          </w:tcPr>
          <w:p w14:paraId="1219D83A" w14:textId="5A85DBA2" w:rsidR="00247B66" w:rsidRPr="008D1D92" w:rsidRDefault="00247B66" w:rsidP="008D1D92">
            <w:pPr>
              <w:spacing w:before="96"/>
              <w:ind w:right="397"/>
              <w:jc w:val="right"/>
              <w:rPr>
                <w:rFonts w:eastAsia="Symbol"/>
              </w:rPr>
            </w:pPr>
            <w:r w:rsidRPr="00247B66">
              <w:rPr>
                <w:rFonts w:eastAsia="Symbol"/>
              </w:rPr>
              <w:t>23,9</w:t>
            </w:r>
          </w:p>
        </w:tc>
        <w:tc>
          <w:tcPr>
            <w:tcW w:w="1144" w:type="dxa"/>
            <w:tcBorders>
              <w:left w:val="single" w:sz="6" w:space="0" w:color="000000"/>
            </w:tcBorders>
            <w:shd w:val="clear" w:color="auto" w:fill="auto"/>
            <w:vAlign w:val="bottom"/>
          </w:tcPr>
          <w:p w14:paraId="0488DB34" w14:textId="44CFEF1C" w:rsidR="00247B66" w:rsidRPr="008D1D92" w:rsidRDefault="00247B66" w:rsidP="008D1D92">
            <w:pPr>
              <w:spacing w:before="96"/>
              <w:ind w:right="397"/>
              <w:jc w:val="right"/>
              <w:rPr>
                <w:rFonts w:eastAsia="Symbol"/>
              </w:rPr>
            </w:pPr>
            <w:r w:rsidRPr="00247B66">
              <w:rPr>
                <w:rFonts w:eastAsia="Symbol"/>
              </w:rPr>
              <w:t>33,1</w:t>
            </w:r>
          </w:p>
        </w:tc>
        <w:tc>
          <w:tcPr>
            <w:tcW w:w="1144" w:type="dxa"/>
            <w:tcBorders>
              <w:left w:val="single" w:sz="6" w:space="0" w:color="000000"/>
            </w:tcBorders>
            <w:shd w:val="clear" w:color="auto" w:fill="auto"/>
            <w:vAlign w:val="bottom"/>
          </w:tcPr>
          <w:p w14:paraId="114DFADD" w14:textId="562EEB91" w:rsidR="00247B66" w:rsidRPr="008D1D92" w:rsidRDefault="00247B66" w:rsidP="008D1D92">
            <w:pPr>
              <w:spacing w:before="96"/>
              <w:ind w:right="397"/>
              <w:jc w:val="right"/>
              <w:rPr>
                <w:rFonts w:eastAsia="Symbol"/>
              </w:rPr>
            </w:pPr>
            <w:r w:rsidRPr="00247B66">
              <w:rPr>
                <w:rFonts w:eastAsia="Symbol"/>
              </w:rPr>
              <w:t>31,1</w:t>
            </w:r>
          </w:p>
        </w:tc>
        <w:tc>
          <w:tcPr>
            <w:tcW w:w="1142" w:type="dxa"/>
            <w:tcBorders>
              <w:left w:val="single" w:sz="6" w:space="0" w:color="000000"/>
            </w:tcBorders>
            <w:shd w:val="clear" w:color="auto" w:fill="auto"/>
            <w:vAlign w:val="bottom"/>
          </w:tcPr>
          <w:p w14:paraId="779DA0C3" w14:textId="3F453ADD" w:rsidR="00247B66" w:rsidRPr="008D1D92" w:rsidRDefault="00247B66" w:rsidP="008D1D92">
            <w:pPr>
              <w:spacing w:before="96"/>
              <w:ind w:right="397"/>
              <w:jc w:val="right"/>
              <w:rPr>
                <w:rFonts w:eastAsia="Symbol"/>
              </w:rPr>
            </w:pPr>
            <w:r w:rsidRPr="00247B66">
              <w:rPr>
                <w:rFonts w:eastAsia="Symbol"/>
              </w:rPr>
              <w:t>33,1</w:t>
            </w:r>
          </w:p>
        </w:tc>
        <w:tc>
          <w:tcPr>
            <w:tcW w:w="2673" w:type="dxa"/>
            <w:tcBorders>
              <w:left w:val="single" w:sz="6" w:space="0" w:color="000000"/>
            </w:tcBorders>
            <w:shd w:val="clear" w:color="auto" w:fill="auto"/>
            <w:vAlign w:val="bottom"/>
          </w:tcPr>
          <w:p w14:paraId="752D46AF" w14:textId="77777777" w:rsidR="00247B66" w:rsidRPr="0002239D" w:rsidRDefault="00247B66" w:rsidP="00A76C00">
            <w:pPr>
              <w:pStyle w:val="30"/>
              <w:spacing w:before="96"/>
              <w:ind w:left="170"/>
              <w:rPr>
                <w:rFonts w:ascii="Arial" w:hAnsi="Arial" w:cs="Arial"/>
                <w:color w:val="000000" w:themeColor="text1"/>
                <w:sz w:val="14"/>
                <w:szCs w:val="14"/>
              </w:rPr>
            </w:pPr>
            <w:r w:rsidRPr="0002239D">
              <w:rPr>
                <w:rFonts w:ascii="Arial" w:eastAsia="Symbol" w:hAnsi="Arial" w:cs="Arial"/>
                <w:b w:val="0"/>
                <w:bCs w:val="0"/>
                <w:i/>
                <w:color w:val="000000" w:themeColor="text1"/>
                <w:sz w:val="14"/>
                <w:szCs w:val="14"/>
              </w:rPr>
              <w:t>Tajikistan</w:t>
            </w:r>
          </w:p>
        </w:tc>
      </w:tr>
      <w:tr w:rsidR="00247B66" w:rsidRPr="00D21FE6" w14:paraId="7A11E89C" w14:textId="77777777" w:rsidTr="008D1D92">
        <w:trPr>
          <w:cantSplit/>
        </w:trPr>
        <w:tc>
          <w:tcPr>
            <w:tcW w:w="2674" w:type="dxa"/>
            <w:shd w:val="clear" w:color="auto" w:fill="auto"/>
            <w:vAlign w:val="bottom"/>
          </w:tcPr>
          <w:p w14:paraId="6E03FE1D" w14:textId="7AEF0C98" w:rsidR="00247B66" w:rsidRPr="0002239D" w:rsidRDefault="00247B66" w:rsidP="00A76C00">
            <w:pPr>
              <w:pStyle w:val="20"/>
              <w:spacing w:before="96"/>
              <w:ind w:left="113"/>
              <w:rPr>
                <w:color w:val="000000" w:themeColor="text1"/>
                <w:sz w:val="14"/>
                <w:szCs w:val="14"/>
              </w:rPr>
            </w:pPr>
            <w:r w:rsidRPr="0002239D">
              <w:rPr>
                <w:rFonts w:eastAsia="Symbol"/>
                <w:b w:val="0"/>
                <w:bCs w:val="0"/>
                <w:color w:val="000000" w:themeColor="text1"/>
                <w:sz w:val="14"/>
                <w:szCs w:val="14"/>
              </w:rPr>
              <w:t>Узбекистан</w:t>
            </w:r>
          </w:p>
        </w:tc>
        <w:tc>
          <w:tcPr>
            <w:tcW w:w="1145" w:type="dxa"/>
            <w:tcBorders>
              <w:left w:val="single" w:sz="6" w:space="0" w:color="000000"/>
            </w:tcBorders>
            <w:shd w:val="clear" w:color="auto" w:fill="auto"/>
            <w:vAlign w:val="bottom"/>
          </w:tcPr>
          <w:p w14:paraId="2A3882CA" w14:textId="5A939862" w:rsidR="00247B66" w:rsidRPr="008D1D92" w:rsidRDefault="00247B66" w:rsidP="008D1D92">
            <w:pPr>
              <w:spacing w:before="96"/>
              <w:ind w:right="397"/>
              <w:jc w:val="right"/>
              <w:rPr>
                <w:rFonts w:eastAsia="Symbol"/>
              </w:rPr>
            </w:pPr>
            <w:r w:rsidRPr="00247B66">
              <w:rPr>
                <w:rFonts w:eastAsia="Symbol"/>
              </w:rPr>
              <w:t>44,2</w:t>
            </w:r>
          </w:p>
        </w:tc>
        <w:tc>
          <w:tcPr>
            <w:tcW w:w="1144" w:type="dxa"/>
            <w:tcBorders>
              <w:left w:val="single" w:sz="6" w:space="0" w:color="000000"/>
            </w:tcBorders>
            <w:shd w:val="clear" w:color="auto" w:fill="auto"/>
            <w:vAlign w:val="bottom"/>
          </w:tcPr>
          <w:p w14:paraId="54FE5AB8" w14:textId="0C51A6E4" w:rsidR="00247B66" w:rsidRPr="008D1D92" w:rsidRDefault="00247B66" w:rsidP="008D1D92">
            <w:pPr>
              <w:spacing w:before="96"/>
              <w:ind w:right="397"/>
              <w:jc w:val="right"/>
              <w:rPr>
                <w:rFonts w:eastAsia="Symbol"/>
              </w:rPr>
            </w:pPr>
            <w:r w:rsidRPr="00247B66">
              <w:rPr>
                <w:rFonts w:eastAsia="Symbol"/>
              </w:rPr>
              <w:t>43,4</w:t>
            </w:r>
          </w:p>
        </w:tc>
        <w:tc>
          <w:tcPr>
            <w:tcW w:w="1144" w:type="dxa"/>
            <w:tcBorders>
              <w:left w:val="single" w:sz="6" w:space="0" w:color="000000"/>
            </w:tcBorders>
            <w:shd w:val="clear" w:color="auto" w:fill="auto"/>
            <w:vAlign w:val="bottom"/>
          </w:tcPr>
          <w:p w14:paraId="3CEB2ECB" w14:textId="404620C8" w:rsidR="00247B66" w:rsidRPr="008D1D92" w:rsidRDefault="00247B66" w:rsidP="008D1D92">
            <w:pPr>
              <w:spacing w:before="96"/>
              <w:ind w:right="397"/>
              <w:jc w:val="right"/>
              <w:rPr>
                <w:rFonts w:eastAsia="Symbol"/>
              </w:rPr>
            </w:pPr>
            <w:r w:rsidRPr="00247B66">
              <w:rPr>
                <w:rFonts w:eastAsia="Symbol"/>
              </w:rPr>
              <w:t>47,9</w:t>
            </w:r>
          </w:p>
        </w:tc>
        <w:tc>
          <w:tcPr>
            <w:tcW w:w="1142" w:type="dxa"/>
            <w:tcBorders>
              <w:left w:val="single" w:sz="6" w:space="0" w:color="000000"/>
            </w:tcBorders>
            <w:shd w:val="clear" w:color="auto" w:fill="auto"/>
            <w:vAlign w:val="bottom"/>
          </w:tcPr>
          <w:p w14:paraId="256EF571" w14:textId="6FDFD6F2" w:rsidR="00247B66" w:rsidRPr="008D1D92" w:rsidRDefault="00247B66" w:rsidP="008D1D92">
            <w:pPr>
              <w:spacing w:before="96"/>
              <w:ind w:right="397"/>
              <w:jc w:val="right"/>
              <w:rPr>
                <w:rFonts w:eastAsia="Symbol"/>
              </w:rPr>
            </w:pPr>
            <w:r w:rsidRPr="00247B66">
              <w:rPr>
                <w:rFonts w:eastAsia="Symbol"/>
              </w:rPr>
              <w:t>48,5</w:t>
            </w:r>
          </w:p>
        </w:tc>
        <w:tc>
          <w:tcPr>
            <w:tcW w:w="2673" w:type="dxa"/>
            <w:tcBorders>
              <w:left w:val="single" w:sz="6" w:space="0" w:color="000000"/>
            </w:tcBorders>
            <w:shd w:val="clear" w:color="auto" w:fill="auto"/>
            <w:vAlign w:val="bottom"/>
          </w:tcPr>
          <w:p w14:paraId="2CCAC5C5" w14:textId="77777777" w:rsidR="00247B66" w:rsidRPr="0002239D" w:rsidRDefault="00247B66" w:rsidP="00A76C00">
            <w:pPr>
              <w:pStyle w:val="30"/>
              <w:spacing w:before="96"/>
              <w:ind w:left="170"/>
              <w:rPr>
                <w:rFonts w:ascii="Arial" w:hAnsi="Arial" w:cs="Arial"/>
                <w:color w:val="000000" w:themeColor="text1"/>
                <w:sz w:val="14"/>
                <w:szCs w:val="14"/>
              </w:rPr>
            </w:pPr>
            <w:r w:rsidRPr="0002239D">
              <w:rPr>
                <w:rFonts w:ascii="Arial" w:eastAsia="Symbol" w:hAnsi="Arial" w:cs="Arial"/>
                <w:b w:val="0"/>
                <w:bCs w:val="0"/>
                <w:i/>
                <w:color w:val="000000" w:themeColor="text1"/>
                <w:sz w:val="14"/>
                <w:szCs w:val="14"/>
              </w:rPr>
              <w:t>Uzbekistan</w:t>
            </w:r>
          </w:p>
        </w:tc>
      </w:tr>
      <w:tr w:rsidR="00247B66" w:rsidRPr="00D21FE6" w14:paraId="434DADA3" w14:textId="77777777" w:rsidTr="008D1D92">
        <w:trPr>
          <w:cantSplit/>
        </w:trPr>
        <w:tc>
          <w:tcPr>
            <w:tcW w:w="2674" w:type="dxa"/>
            <w:shd w:val="clear" w:color="auto" w:fill="auto"/>
            <w:vAlign w:val="bottom"/>
          </w:tcPr>
          <w:p w14:paraId="1C15A4E8" w14:textId="301083F8" w:rsidR="00247B66" w:rsidRPr="0002239D" w:rsidRDefault="00247B66" w:rsidP="00A76C00">
            <w:pPr>
              <w:pStyle w:val="20"/>
              <w:spacing w:before="96"/>
              <w:ind w:left="113"/>
              <w:rPr>
                <w:color w:val="000000" w:themeColor="text1"/>
                <w:sz w:val="14"/>
                <w:szCs w:val="14"/>
              </w:rPr>
            </w:pPr>
            <w:r w:rsidRPr="0002239D">
              <w:rPr>
                <w:rFonts w:eastAsia="Symbol"/>
                <w:b w:val="0"/>
                <w:bCs w:val="0"/>
                <w:color w:val="000000" w:themeColor="text1"/>
                <w:sz w:val="14"/>
                <w:szCs w:val="14"/>
              </w:rPr>
              <w:t>Украина</w:t>
            </w:r>
          </w:p>
        </w:tc>
        <w:tc>
          <w:tcPr>
            <w:tcW w:w="1145" w:type="dxa"/>
            <w:tcBorders>
              <w:left w:val="single" w:sz="6" w:space="0" w:color="000000"/>
            </w:tcBorders>
            <w:shd w:val="clear" w:color="auto" w:fill="auto"/>
            <w:vAlign w:val="bottom"/>
          </w:tcPr>
          <w:p w14:paraId="0564120E" w14:textId="381D2D7A" w:rsidR="00247B66" w:rsidRPr="008D1D92" w:rsidRDefault="00247B66" w:rsidP="008D1D92">
            <w:pPr>
              <w:spacing w:before="96"/>
              <w:ind w:right="397"/>
              <w:jc w:val="right"/>
              <w:rPr>
                <w:rFonts w:eastAsia="Symbol"/>
              </w:rPr>
            </w:pPr>
            <w:r w:rsidRPr="008D1D92">
              <w:rPr>
                <w:rFonts w:eastAsia="Symbol"/>
              </w:rPr>
              <w:t>26,9</w:t>
            </w:r>
          </w:p>
        </w:tc>
        <w:tc>
          <w:tcPr>
            <w:tcW w:w="1144" w:type="dxa"/>
            <w:tcBorders>
              <w:left w:val="single" w:sz="6" w:space="0" w:color="000000"/>
            </w:tcBorders>
            <w:shd w:val="clear" w:color="auto" w:fill="auto"/>
            <w:vAlign w:val="bottom"/>
          </w:tcPr>
          <w:p w14:paraId="6B155848" w14:textId="40CEE2B9" w:rsidR="00247B66" w:rsidRPr="008D1D92" w:rsidRDefault="00247B66" w:rsidP="008D1D92">
            <w:pPr>
              <w:spacing w:before="96"/>
              <w:ind w:right="397"/>
              <w:jc w:val="right"/>
              <w:rPr>
                <w:rFonts w:eastAsia="Symbol"/>
              </w:rPr>
            </w:pPr>
            <w:r w:rsidRPr="008D1D92">
              <w:rPr>
                <w:rFonts w:eastAsia="Symbol"/>
              </w:rPr>
              <w:t>45,7</w:t>
            </w:r>
            <w:r w:rsidRPr="008D1D92">
              <w:rPr>
                <w:rFonts w:eastAsia="Symbol"/>
                <w:bCs/>
                <w:vertAlign w:val="superscript"/>
              </w:rPr>
              <w:t>1)</w:t>
            </w:r>
          </w:p>
        </w:tc>
        <w:tc>
          <w:tcPr>
            <w:tcW w:w="1144" w:type="dxa"/>
            <w:tcBorders>
              <w:left w:val="single" w:sz="6" w:space="0" w:color="000000"/>
            </w:tcBorders>
            <w:shd w:val="clear" w:color="auto" w:fill="auto"/>
            <w:vAlign w:val="bottom"/>
          </w:tcPr>
          <w:p w14:paraId="2CE8C103" w14:textId="39BF8FDD" w:rsidR="00247B66" w:rsidRPr="008D1D92" w:rsidRDefault="00247B66" w:rsidP="008D1D92">
            <w:pPr>
              <w:spacing w:before="96"/>
              <w:ind w:right="397"/>
              <w:jc w:val="right"/>
              <w:rPr>
                <w:rFonts w:eastAsia="Symbol"/>
              </w:rPr>
            </w:pPr>
            <w:r w:rsidRPr="008D1D92">
              <w:rPr>
                <w:rFonts w:eastAsia="Symbol"/>
              </w:rPr>
              <w:t>55,2</w:t>
            </w:r>
            <w:r w:rsidRPr="008D1D92">
              <w:rPr>
                <w:rFonts w:eastAsia="Symbol"/>
                <w:bCs/>
                <w:vertAlign w:val="superscript"/>
              </w:rPr>
              <w:t>1)</w:t>
            </w:r>
          </w:p>
        </w:tc>
        <w:tc>
          <w:tcPr>
            <w:tcW w:w="1142" w:type="dxa"/>
            <w:tcBorders>
              <w:left w:val="single" w:sz="6" w:space="0" w:color="000000"/>
            </w:tcBorders>
            <w:shd w:val="clear" w:color="auto" w:fill="auto"/>
            <w:vAlign w:val="bottom"/>
          </w:tcPr>
          <w:p w14:paraId="7841577E" w14:textId="04FEDC4B" w:rsidR="00247B66" w:rsidRPr="008D1D92" w:rsidRDefault="00247B66" w:rsidP="008D1D92">
            <w:pPr>
              <w:spacing w:before="96"/>
              <w:ind w:right="397"/>
              <w:jc w:val="right"/>
              <w:rPr>
                <w:rFonts w:eastAsia="Symbol"/>
              </w:rPr>
            </w:pPr>
            <w:r w:rsidRPr="008D1D92">
              <w:rPr>
                <w:rFonts w:eastAsia="Symbol"/>
              </w:rPr>
              <w:t>…</w:t>
            </w:r>
          </w:p>
        </w:tc>
        <w:tc>
          <w:tcPr>
            <w:tcW w:w="2673" w:type="dxa"/>
            <w:tcBorders>
              <w:left w:val="single" w:sz="6" w:space="0" w:color="000000"/>
            </w:tcBorders>
            <w:shd w:val="clear" w:color="auto" w:fill="auto"/>
            <w:vAlign w:val="bottom"/>
          </w:tcPr>
          <w:p w14:paraId="7DC680F2" w14:textId="77777777" w:rsidR="00247B66" w:rsidRPr="0002239D" w:rsidRDefault="00247B66" w:rsidP="00A76C00">
            <w:pPr>
              <w:pStyle w:val="30"/>
              <w:spacing w:before="96"/>
              <w:ind w:left="170"/>
              <w:rPr>
                <w:rFonts w:ascii="Arial" w:hAnsi="Arial" w:cs="Arial"/>
                <w:color w:val="000000" w:themeColor="text1"/>
                <w:sz w:val="14"/>
                <w:szCs w:val="14"/>
              </w:rPr>
            </w:pPr>
            <w:r w:rsidRPr="0002239D">
              <w:rPr>
                <w:rFonts w:ascii="Arial" w:eastAsia="Symbol" w:hAnsi="Arial" w:cs="Arial"/>
                <w:b w:val="0"/>
                <w:bCs w:val="0"/>
                <w:i/>
                <w:color w:val="000000" w:themeColor="text1"/>
                <w:sz w:val="14"/>
                <w:szCs w:val="14"/>
              </w:rPr>
              <w:t>Ukraine</w:t>
            </w:r>
          </w:p>
        </w:tc>
      </w:tr>
      <w:tr w:rsidR="00247B66" w:rsidRPr="00D21FE6" w14:paraId="408F80F6" w14:textId="77777777" w:rsidTr="008D1D92">
        <w:trPr>
          <w:cantSplit/>
        </w:trPr>
        <w:tc>
          <w:tcPr>
            <w:tcW w:w="2674" w:type="dxa"/>
            <w:shd w:val="clear" w:color="auto" w:fill="auto"/>
            <w:vAlign w:val="bottom"/>
          </w:tcPr>
          <w:p w14:paraId="160B2B72" w14:textId="5467CF03" w:rsidR="00247B66" w:rsidRPr="0002239D" w:rsidRDefault="00247B66" w:rsidP="00A76C00">
            <w:pPr>
              <w:spacing w:before="96"/>
              <w:rPr>
                <w:color w:val="000000" w:themeColor="text1"/>
              </w:rPr>
            </w:pPr>
            <w:r w:rsidRPr="0002239D">
              <w:rPr>
                <w:rFonts w:eastAsia="Symbol"/>
                <w:b/>
                <w:bCs/>
                <w:color w:val="000000" w:themeColor="text1"/>
              </w:rPr>
              <w:t>Страны БРИКС</w:t>
            </w:r>
          </w:p>
        </w:tc>
        <w:tc>
          <w:tcPr>
            <w:tcW w:w="1145" w:type="dxa"/>
            <w:tcBorders>
              <w:left w:val="single" w:sz="6" w:space="0" w:color="000000"/>
            </w:tcBorders>
            <w:shd w:val="clear" w:color="auto" w:fill="auto"/>
            <w:vAlign w:val="bottom"/>
          </w:tcPr>
          <w:p w14:paraId="458E771A" w14:textId="77777777" w:rsidR="00247B66" w:rsidRPr="008D1D92" w:rsidRDefault="00247B66" w:rsidP="008D1D92">
            <w:pPr>
              <w:spacing w:before="96"/>
              <w:ind w:right="397"/>
              <w:jc w:val="right"/>
              <w:rPr>
                <w:rFonts w:eastAsia="Symbol"/>
              </w:rPr>
            </w:pPr>
          </w:p>
        </w:tc>
        <w:tc>
          <w:tcPr>
            <w:tcW w:w="1144" w:type="dxa"/>
            <w:tcBorders>
              <w:left w:val="single" w:sz="6" w:space="0" w:color="000000"/>
            </w:tcBorders>
            <w:shd w:val="clear" w:color="auto" w:fill="auto"/>
            <w:vAlign w:val="bottom"/>
          </w:tcPr>
          <w:p w14:paraId="057BED40" w14:textId="77777777" w:rsidR="00247B66" w:rsidRPr="008D1D92" w:rsidRDefault="00247B66" w:rsidP="008D1D92">
            <w:pPr>
              <w:spacing w:before="96"/>
              <w:ind w:right="397"/>
              <w:jc w:val="right"/>
              <w:rPr>
                <w:rFonts w:eastAsia="Symbol"/>
              </w:rPr>
            </w:pPr>
          </w:p>
        </w:tc>
        <w:tc>
          <w:tcPr>
            <w:tcW w:w="1144" w:type="dxa"/>
            <w:tcBorders>
              <w:left w:val="single" w:sz="6" w:space="0" w:color="000000"/>
            </w:tcBorders>
            <w:shd w:val="clear" w:color="auto" w:fill="auto"/>
            <w:vAlign w:val="bottom"/>
          </w:tcPr>
          <w:p w14:paraId="7E496AB1" w14:textId="77777777" w:rsidR="00247B66" w:rsidRPr="008D1D92" w:rsidRDefault="00247B66" w:rsidP="008D1D92">
            <w:pPr>
              <w:spacing w:before="96"/>
              <w:ind w:right="397"/>
              <w:jc w:val="right"/>
              <w:rPr>
                <w:rFonts w:eastAsia="Symbol"/>
              </w:rPr>
            </w:pPr>
          </w:p>
        </w:tc>
        <w:tc>
          <w:tcPr>
            <w:tcW w:w="1142" w:type="dxa"/>
            <w:tcBorders>
              <w:left w:val="single" w:sz="6" w:space="0" w:color="000000"/>
            </w:tcBorders>
            <w:shd w:val="clear" w:color="auto" w:fill="auto"/>
            <w:vAlign w:val="bottom"/>
          </w:tcPr>
          <w:p w14:paraId="618EFC37" w14:textId="77777777" w:rsidR="00247B66" w:rsidRPr="008D1D92" w:rsidRDefault="00247B66" w:rsidP="008D1D92">
            <w:pPr>
              <w:spacing w:before="96"/>
              <w:ind w:right="397"/>
              <w:jc w:val="right"/>
              <w:rPr>
                <w:rFonts w:eastAsia="Symbol"/>
              </w:rPr>
            </w:pPr>
          </w:p>
        </w:tc>
        <w:tc>
          <w:tcPr>
            <w:tcW w:w="2673" w:type="dxa"/>
            <w:tcBorders>
              <w:left w:val="single" w:sz="6" w:space="0" w:color="000000"/>
            </w:tcBorders>
            <w:shd w:val="clear" w:color="auto" w:fill="auto"/>
            <w:vAlign w:val="bottom"/>
          </w:tcPr>
          <w:p w14:paraId="456EA3D2" w14:textId="77777777" w:rsidR="00247B66" w:rsidRPr="0002239D" w:rsidRDefault="00247B66" w:rsidP="00A76C00">
            <w:pPr>
              <w:spacing w:before="96"/>
              <w:ind w:left="57"/>
              <w:rPr>
                <w:color w:val="000000" w:themeColor="text1"/>
              </w:rPr>
            </w:pPr>
            <w:r w:rsidRPr="0002239D">
              <w:rPr>
                <w:rFonts w:eastAsia="Symbol"/>
                <w:b/>
                <w:i/>
                <w:color w:val="000000" w:themeColor="text1"/>
                <w:lang w:val="en"/>
              </w:rPr>
              <w:t>BRICS countries</w:t>
            </w:r>
          </w:p>
        </w:tc>
      </w:tr>
      <w:tr w:rsidR="00247B66" w:rsidRPr="00D21FE6" w14:paraId="58274BB2" w14:textId="77777777" w:rsidTr="008D1D92">
        <w:trPr>
          <w:cantSplit/>
        </w:trPr>
        <w:tc>
          <w:tcPr>
            <w:tcW w:w="2674" w:type="dxa"/>
            <w:shd w:val="clear" w:color="auto" w:fill="auto"/>
            <w:vAlign w:val="bottom"/>
          </w:tcPr>
          <w:p w14:paraId="5C5336C1" w14:textId="0407E619" w:rsidR="00247B66" w:rsidRPr="0002239D" w:rsidRDefault="00247B66" w:rsidP="00A76C00">
            <w:pPr>
              <w:spacing w:before="96"/>
              <w:ind w:left="340"/>
              <w:rPr>
                <w:color w:val="000000" w:themeColor="text1"/>
              </w:rPr>
            </w:pPr>
            <w:r w:rsidRPr="00247B66">
              <w:rPr>
                <w:rFonts w:eastAsia="Symbol"/>
              </w:rPr>
              <w:t>из них:</w:t>
            </w:r>
          </w:p>
        </w:tc>
        <w:tc>
          <w:tcPr>
            <w:tcW w:w="1145" w:type="dxa"/>
            <w:tcBorders>
              <w:left w:val="single" w:sz="6" w:space="0" w:color="000000"/>
            </w:tcBorders>
            <w:shd w:val="clear" w:color="auto" w:fill="auto"/>
            <w:vAlign w:val="bottom"/>
          </w:tcPr>
          <w:p w14:paraId="7F687EB3" w14:textId="77777777" w:rsidR="00247B66" w:rsidRPr="008D1D92" w:rsidRDefault="00247B66" w:rsidP="008D1D92">
            <w:pPr>
              <w:spacing w:before="96"/>
              <w:ind w:right="397"/>
              <w:jc w:val="right"/>
              <w:rPr>
                <w:rFonts w:eastAsia="Symbol"/>
              </w:rPr>
            </w:pPr>
          </w:p>
        </w:tc>
        <w:tc>
          <w:tcPr>
            <w:tcW w:w="1144" w:type="dxa"/>
            <w:tcBorders>
              <w:left w:val="single" w:sz="6" w:space="0" w:color="000000"/>
            </w:tcBorders>
            <w:shd w:val="clear" w:color="auto" w:fill="auto"/>
            <w:vAlign w:val="bottom"/>
          </w:tcPr>
          <w:p w14:paraId="66D18B24" w14:textId="77777777" w:rsidR="00247B66" w:rsidRPr="008D1D92" w:rsidRDefault="00247B66" w:rsidP="008D1D92">
            <w:pPr>
              <w:spacing w:before="96"/>
              <w:ind w:right="397"/>
              <w:jc w:val="right"/>
              <w:rPr>
                <w:rFonts w:eastAsia="Symbol"/>
              </w:rPr>
            </w:pPr>
          </w:p>
        </w:tc>
        <w:tc>
          <w:tcPr>
            <w:tcW w:w="1144" w:type="dxa"/>
            <w:tcBorders>
              <w:left w:val="single" w:sz="6" w:space="0" w:color="000000"/>
            </w:tcBorders>
            <w:shd w:val="clear" w:color="auto" w:fill="auto"/>
            <w:vAlign w:val="bottom"/>
          </w:tcPr>
          <w:p w14:paraId="0FD3D67F" w14:textId="77777777" w:rsidR="00247B66" w:rsidRPr="008D1D92" w:rsidRDefault="00247B66" w:rsidP="008D1D92">
            <w:pPr>
              <w:spacing w:before="96"/>
              <w:ind w:right="397"/>
              <w:jc w:val="right"/>
              <w:rPr>
                <w:rFonts w:eastAsia="Symbol"/>
              </w:rPr>
            </w:pPr>
          </w:p>
        </w:tc>
        <w:tc>
          <w:tcPr>
            <w:tcW w:w="1142" w:type="dxa"/>
            <w:tcBorders>
              <w:left w:val="single" w:sz="6" w:space="0" w:color="000000"/>
            </w:tcBorders>
            <w:shd w:val="clear" w:color="auto" w:fill="auto"/>
            <w:vAlign w:val="bottom"/>
          </w:tcPr>
          <w:p w14:paraId="4CD887A0" w14:textId="77777777" w:rsidR="00247B66" w:rsidRPr="008D1D92" w:rsidRDefault="00247B66" w:rsidP="008D1D92">
            <w:pPr>
              <w:spacing w:before="96"/>
              <w:ind w:right="397"/>
              <w:jc w:val="right"/>
              <w:rPr>
                <w:rFonts w:eastAsia="Symbol"/>
              </w:rPr>
            </w:pPr>
          </w:p>
        </w:tc>
        <w:tc>
          <w:tcPr>
            <w:tcW w:w="2673" w:type="dxa"/>
            <w:tcBorders>
              <w:left w:val="single" w:sz="6" w:space="0" w:color="000000"/>
            </w:tcBorders>
            <w:shd w:val="clear" w:color="auto" w:fill="auto"/>
            <w:vAlign w:val="bottom"/>
          </w:tcPr>
          <w:p w14:paraId="29D7D586" w14:textId="77777777" w:rsidR="00247B66" w:rsidRPr="0002239D" w:rsidRDefault="00247B66" w:rsidP="00A76C00">
            <w:pPr>
              <w:spacing w:before="96"/>
              <w:ind w:left="340"/>
              <w:rPr>
                <w:color w:val="000000" w:themeColor="text1"/>
              </w:rPr>
            </w:pPr>
            <w:r w:rsidRPr="0002239D">
              <w:rPr>
                <w:rFonts w:eastAsia="Symbol"/>
                <w:i/>
                <w:color w:val="000000" w:themeColor="text1"/>
              </w:rPr>
              <w:t>of which:</w:t>
            </w:r>
          </w:p>
        </w:tc>
      </w:tr>
      <w:tr w:rsidR="00247B66" w:rsidRPr="00D21FE6" w14:paraId="5F55F9F9" w14:textId="77777777" w:rsidTr="008D1D92">
        <w:trPr>
          <w:cantSplit/>
        </w:trPr>
        <w:tc>
          <w:tcPr>
            <w:tcW w:w="2674" w:type="dxa"/>
            <w:shd w:val="clear" w:color="auto" w:fill="auto"/>
            <w:vAlign w:val="bottom"/>
          </w:tcPr>
          <w:p w14:paraId="768FD995" w14:textId="4CA83918" w:rsidR="00247B66" w:rsidRPr="0002239D" w:rsidRDefault="00247B66" w:rsidP="00A76C00">
            <w:pPr>
              <w:spacing w:before="96"/>
              <w:ind w:left="113"/>
              <w:rPr>
                <w:color w:val="000000" w:themeColor="text1"/>
              </w:rPr>
            </w:pPr>
            <w:r w:rsidRPr="0002239D">
              <w:rPr>
                <w:rFonts w:eastAsia="Symbol"/>
                <w:color w:val="000000" w:themeColor="text1"/>
              </w:rPr>
              <w:t>Бразилия</w:t>
            </w:r>
          </w:p>
        </w:tc>
        <w:tc>
          <w:tcPr>
            <w:tcW w:w="1145" w:type="dxa"/>
            <w:tcBorders>
              <w:left w:val="single" w:sz="6" w:space="0" w:color="000000"/>
            </w:tcBorders>
            <w:shd w:val="clear" w:color="auto" w:fill="auto"/>
            <w:vAlign w:val="bottom"/>
          </w:tcPr>
          <w:p w14:paraId="079B14E1" w14:textId="37FBE2A6" w:rsidR="00247B66" w:rsidRPr="008D1D92" w:rsidRDefault="00247B66" w:rsidP="008D1D92">
            <w:pPr>
              <w:spacing w:before="96"/>
              <w:ind w:right="397"/>
              <w:jc w:val="right"/>
              <w:rPr>
                <w:rFonts w:eastAsia="Symbol"/>
              </w:rPr>
            </w:pPr>
            <w:r w:rsidRPr="008D1D92">
              <w:rPr>
                <w:rFonts w:eastAsia="Symbol"/>
              </w:rPr>
              <w:t>35,5</w:t>
            </w:r>
          </w:p>
        </w:tc>
        <w:tc>
          <w:tcPr>
            <w:tcW w:w="1144" w:type="dxa"/>
            <w:tcBorders>
              <w:left w:val="single" w:sz="6" w:space="0" w:color="000000"/>
            </w:tcBorders>
            <w:shd w:val="clear" w:color="auto" w:fill="auto"/>
            <w:vAlign w:val="bottom"/>
          </w:tcPr>
          <w:p w14:paraId="637CB701" w14:textId="18A590C4" w:rsidR="00247B66" w:rsidRPr="008D1D92" w:rsidRDefault="00247B66" w:rsidP="008D1D92">
            <w:pPr>
              <w:spacing w:before="96"/>
              <w:ind w:right="397"/>
              <w:jc w:val="right"/>
              <w:rPr>
                <w:rFonts w:eastAsia="Symbol"/>
              </w:rPr>
            </w:pPr>
            <w:r w:rsidRPr="008D1D92">
              <w:rPr>
                <w:rFonts w:eastAsia="Symbol"/>
              </w:rPr>
              <w:t>45,7</w:t>
            </w:r>
          </w:p>
        </w:tc>
        <w:tc>
          <w:tcPr>
            <w:tcW w:w="1144" w:type="dxa"/>
            <w:tcBorders>
              <w:left w:val="single" w:sz="6" w:space="0" w:color="000000"/>
            </w:tcBorders>
            <w:shd w:val="clear" w:color="auto" w:fill="auto"/>
            <w:vAlign w:val="bottom"/>
          </w:tcPr>
          <w:p w14:paraId="42859534" w14:textId="3D555FCA" w:rsidR="00247B66" w:rsidRPr="008D1D92" w:rsidRDefault="00247B66" w:rsidP="008D1D92">
            <w:pPr>
              <w:spacing w:before="96"/>
              <w:ind w:right="397"/>
              <w:jc w:val="right"/>
              <w:rPr>
                <w:rFonts w:eastAsia="Symbol"/>
              </w:rPr>
            </w:pPr>
            <w:r w:rsidRPr="008D1D92">
              <w:rPr>
                <w:rFonts w:eastAsia="Symbol"/>
              </w:rPr>
              <w:t>50,1</w:t>
            </w:r>
          </w:p>
        </w:tc>
        <w:tc>
          <w:tcPr>
            <w:tcW w:w="1142" w:type="dxa"/>
            <w:tcBorders>
              <w:left w:val="single" w:sz="6" w:space="0" w:color="000000"/>
            </w:tcBorders>
            <w:shd w:val="clear" w:color="auto" w:fill="auto"/>
            <w:vAlign w:val="bottom"/>
          </w:tcPr>
          <w:p w14:paraId="19B9BEB0" w14:textId="0F489842" w:rsidR="00247B66" w:rsidRPr="008D1D92" w:rsidRDefault="00247B66" w:rsidP="008D1D92">
            <w:pPr>
              <w:spacing w:before="96"/>
              <w:ind w:right="397"/>
              <w:jc w:val="right"/>
              <w:rPr>
                <w:rFonts w:eastAsia="Symbol"/>
              </w:rPr>
            </w:pPr>
            <w:r w:rsidRPr="008D1D92">
              <w:rPr>
                <w:rFonts w:eastAsia="Symbol"/>
              </w:rPr>
              <w:t>…</w:t>
            </w:r>
          </w:p>
        </w:tc>
        <w:tc>
          <w:tcPr>
            <w:tcW w:w="2673" w:type="dxa"/>
            <w:tcBorders>
              <w:left w:val="single" w:sz="6" w:space="0" w:color="000000"/>
            </w:tcBorders>
            <w:shd w:val="clear" w:color="auto" w:fill="auto"/>
            <w:vAlign w:val="bottom"/>
          </w:tcPr>
          <w:p w14:paraId="05D534C4" w14:textId="77777777" w:rsidR="00247B66" w:rsidRPr="0002239D" w:rsidRDefault="00247B66" w:rsidP="00A76C00">
            <w:pPr>
              <w:spacing w:before="96"/>
              <w:ind w:left="170"/>
              <w:rPr>
                <w:color w:val="000000" w:themeColor="text1"/>
              </w:rPr>
            </w:pPr>
            <w:r w:rsidRPr="0002239D">
              <w:rPr>
                <w:rFonts w:eastAsia="Symbol"/>
                <w:i/>
                <w:color w:val="000000" w:themeColor="text1"/>
              </w:rPr>
              <w:t>Brazil</w:t>
            </w:r>
          </w:p>
        </w:tc>
      </w:tr>
      <w:tr w:rsidR="00247B66" w:rsidRPr="00D21FE6" w14:paraId="42C981A6" w14:textId="77777777" w:rsidTr="008D1D92">
        <w:trPr>
          <w:cantSplit/>
        </w:trPr>
        <w:tc>
          <w:tcPr>
            <w:tcW w:w="2674" w:type="dxa"/>
            <w:shd w:val="clear" w:color="auto" w:fill="auto"/>
            <w:vAlign w:val="bottom"/>
          </w:tcPr>
          <w:p w14:paraId="0063BD32" w14:textId="2AF73152" w:rsidR="00247B66" w:rsidRPr="0002239D" w:rsidRDefault="00247B66" w:rsidP="00A76C00">
            <w:pPr>
              <w:spacing w:before="96"/>
              <w:ind w:left="113"/>
              <w:rPr>
                <w:color w:val="000000" w:themeColor="text1"/>
              </w:rPr>
            </w:pPr>
            <w:r w:rsidRPr="0002239D">
              <w:rPr>
                <w:rFonts w:eastAsia="Symbol"/>
                <w:color w:val="000000" w:themeColor="text1"/>
              </w:rPr>
              <w:t>Индия</w:t>
            </w:r>
          </w:p>
        </w:tc>
        <w:tc>
          <w:tcPr>
            <w:tcW w:w="1145" w:type="dxa"/>
            <w:tcBorders>
              <w:left w:val="single" w:sz="6" w:space="0" w:color="000000"/>
            </w:tcBorders>
            <w:shd w:val="clear" w:color="auto" w:fill="auto"/>
            <w:vAlign w:val="bottom"/>
          </w:tcPr>
          <w:p w14:paraId="0D5DE4AF" w14:textId="5091FD2B" w:rsidR="00247B66" w:rsidRPr="008D1D92" w:rsidRDefault="00247B66" w:rsidP="008D1D92">
            <w:pPr>
              <w:spacing w:before="96"/>
              <w:ind w:right="397"/>
              <w:jc w:val="right"/>
              <w:rPr>
                <w:rFonts w:eastAsia="Symbol"/>
              </w:rPr>
            </w:pPr>
            <w:r w:rsidRPr="008D1D92">
              <w:rPr>
                <w:rFonts w:eastAsia="Symbol"/>
              </w:rPr>
              <w:t>22,5</w:t>
            </w:r>
          </w:p>
        </w:tc>
        <w:tc>
          <w:tcPr>
            <w:tcW w:w="1144" w:type="dxa"/>
            <w:tcBorders>
              <w:left w:val="single" w:sz="6" w:space="0" w:color="000000"/>
            </w:tcBorders>
            <w:shd w:val="clear" w:color="auto" w:fill="auto"/>
            <w:vAlign w:val="bottom"/>
          </w:tcPr>
          <w:p w14:paraId="661AC5EB" w14:textId="0657B4C5" w:rsidR="00247B66" w:rsidRPr="008D1D92" w:rsidRDefault="00247B66" w:rsidP="008D1D92">
            <w:pPr>
              <w:spacing w:before="96"/>
              <w:ind w:right="397"/>
              <w:jc w:val="right"/>
              <w:rPr>
                <w:rFonts w:eastAsia="Symbol"/>
              </w:rPr>
            </w:pPr>
            <w:r w:rsidRPr="00247B66">
              <w:rPr>
                <w:rFonts w:eastAsia="Symbol"/>
              </w:rPr>
              <w:t>28,5</w:t>
            </w:r>
          </w:p>
        </w:tc>
        <w:tc>
          <w:tcPr>
            <w:tcW w:w="1144" w:type="dxa"/>
            <w:tcBorders>
              <w:left w:val="single" w:sz="6" w:space="0" w:color="000000"/>
            </w:tcBorders>
            <w:shd w:val="clear" w:color="auto" w:fill="auto"/>
            <w:vAlign w:val="bottom"/>
          </w:tcPr>
          <w:p w14:paraId="2C27C75B" w14:textId="460B701D" w:rsidR="00247B66" w:rsidRPr="008D1D92" w:rsidRDefault="00247B66" w:rsidP="008D1D92">
            <w:pPr>
              <w:spacing w:before="96"/>
              <w:ind w:right="397"/>
              <w:jc w:val="right"/>
              <w:rPr>
                <w:rFonts w:eastAsia="Symbol"/>
              </w:rPr>
            </w:pPr>
            <w:r w:rsidRPr="00247B66">
              <w:rPr>
                <w:rFonts w:eastAsia="Symbol"/>
              </w:rPr>
              <w:t>29,0</w:t>
            </w:r>
          </w:p>
        </w:tc>
        <w:tc>
          <w:tcPr>
            <w:tcW w:w="1142" w:type="dxa"/>
            <w:tcBorders>
              <w:left w:val="single" w:sz="6" w:space="0" w:color="000000"/>
            </w:tcBorders>
            <w:shd w:val="clear" w:color="auto" w:fill="auto"/>
            <w:vAlign w:val="bottom"/>
          </w:tcPr>
          <w:p w14:paraId="0D17CB33" w14:textId="43503C4F" w:rsidR="00247B66" w:rsidRPr="008D1D92" w:rsidRDefault="00247B66" w:rsidP="008D1D92">
            <w:pPr>
              <w:spacing w:before="96"/>
              <w:ind w:right="397"/>
              <w:jc w:val="right"/>
              <w:rPr>
                <w:rFonts w:eastAsia="Symbol"/>
              </w:rPr>
            </w:pPr>
            <w:r w:rsidRPr="008D1D92">
              <w:rPr>
                <w:rFonts w:eastAsia="Symbol"/>
              </w:rPr>
              <w:t>…</w:t>
            </w:r>
          </w:p>
        </w:tc>
        <w:tc>
          <w:tcPr>
            <w:tcW w:w="2673" w:type="dxa"/>
            <w:tcBorders>
              <w:left w:val="single" w:sz="6" w:space="0" w:color="000000"/>
            </w:tcBorders>
            <w:shd w:val="clear" w:color="auto" w:fill="auto"/>
            <w:vAlign w:val="bottom"/>
          </w:tcPr>
          <w:p w14:paraId="64DB0E89" w14:textId="77777777" w:rsidR="00247B66" w:rsidRPr="0002239D" w:rsidRDefault="00247B66" w:rsidP="00A76C00">
            <w:pPr>
              <w:spacing w:before="96"/>
              <w:ind w:left="170"/>
              <w:rPr>
                <w:color w:val="000000" w:themeColor="text1"/>
              </w:rPr>
            </w:pPr>
            <w:r w:rsidRPr="0002239D">
              <w:rPr>
                <w:rFonts w:eastAsia="Symbol"/>
                <w:i/>
                <w:color w:val="000000" w:themeColor="text1"/>
              </w:rPr>
              <w:t>India</w:t>
            </w:r>
          </w:p>
        </w:tc>
      </w:tr>
      <w:tr w:rsidR="00247B66" w:rsidRPr="00D21FE6" w14:paraId="1494A4FA" w14:textId="77777777" w:rsidTr="008D1D92">
        <w:trPr>
          <w:cantSplit/>
        </w:trPr>
        <w:tc>
          <w:tcPr>
            <w:tcW w:w="2674" w:type="dxa"/>
            <w:shd w:val="clear" w:color="auto" w:fill="auto"/>
            <w:vAlign w:val="bottom"/>
          </w:tcPr>
          <w:p w14:paraId="477F9C04" w14:textId="67250B3B" w:rsidR="00247B66" w:rsidRPr="0002239D" w:rsidRDefault="00247B66" w:rsidP="00A76C00">
            <w:pPr>
              <w:spacing w:before="96"/>
              <w:ind w:left="113"/>
              <w:rPr>
                <w:color w:val="000000" w:themeColor="text1"/>
              </w:rPr>
            </w:pPr>
            <w:r w:rsidRPr="0002239D">
              <w:rPr>
                <w:rFonts w:eastAsia="Symbol"/>
                <w:color w:val="000000" w:themeColor="text1"/>
              </w:rPr>
              <w:t>Китай</w:t>
            </w:r>
          </w:p>
        </w:tc>
        <w:tc>
          <w:tcPr>
            <w:tcW w:w="1145" w:type="dxa"/>
            <w:tcBorders>
              <w:left w:val="single" w:sz="6" w:space="0" w:color="000000"/>
            </w:tcBorders>
            <w:shd w:val="clear" w:color="auto" w:fill="auto"/>
            <w:vAlign w:val="bottom"/>
          </w:tcPr>
          <w:p w14:paraId="05910FB6" w14:textId="77EC0725" w:rsidR="00247B66" w:rsidRPr="008D1D92" w:rsidRDefault="00247B66" w:rsidP="008D1D92">
            <w:pPr>
              <w:spacing w:before="96"/>
              <w:ind w:right="397"/>
              <w:jc w:val="right"/>
              <w:rPr>
                <w:rFonts w:eastAsia="Symbol"/>
              </w:rPr>
            </w:pPr>
            <w:r w:rsidRPr="008D1D92">
              <w:rPr>
                <w:rFonts w:eastAsia="Symbol"/>
              </w:rPr>
              <w:t>54,1</w:t>
            </w:r>
          </w:p>
        </w:tc>
        <w:tc>
          <w:tcPr>
            <w:tcW w:w="1144" w:type="dxa"/>
            <w:tcBorders>
              <w:left w:val="single" w:sz="6" w:space="0" w:color="000000"/>
            </w:tcBorders>
            <w:shd w:val="clear" w:color="auto" w:fill="auto"/>
            <w:vAlign w:val="bottom"/>
          </w:tcPr>
          <w:p w14:paraId="29146CD2" w14:textId="54B2C1AB" w:rsidR="00247B66" w:rsidRPr="008D1D92" w:rsidRDefault="00247B66" w:rsidP="008D1D92">
            <w:pPr>
              <w:spacing w:before="96"/>
              <w:ind w:right="397"/>
              <w:jc w:val="right"/>
              <w:rPr>
                <w:rFonts w:eastAsia="Symbol"/>
              </w:rPr>
            </w:pPr>
            <w:r w:rsidRPr="008D1D92">
              <w:rPr>
                <w:rFonts w:eastAsia="Symbol"/>
              </w:rPr>
              <w:t>62,7</w:t>
            </w:r>
          </w:p>
        </w:tc>
        <w:tc>
          <w:tcPr>
            <w:tcW w:w="1144" w:type="dxa"/>
            <w:tcBorders>
              <w:left w:val="single" w:sz="6" w:space="0" w:color="000000"/>
            </w:tcBorders>
            <w:shd w:val="clear" w:color="auto" w:fill="auto"/>
            <w:vAlign w:val="bottom"/>
          </w:tcPr>
          <w:p w14:paraId="0F9F7482" w14:textId="28E66B49" w:rsidR="00247B66" w:rsidRPr="008D1D92" w:rsidRDefault="00247B66" w:rsidP="008D1D92">
            <w:pPr>
              <w:spacing w:before="96"/>
              <w:ind w:right="397"/>
              <w:jc w:val="right"/>
              <w:rPr>
                <w:rFonts w:eastAsia="Symbol"/>
              </w:rPr>
            </w:pPr>
            <w:r w:rsidRPr="008D1D92">
              <w:rPr>
                <w:rFonts w:eastAsia="Symbol"/>
              </w:rPr>
              <w:t>63</w:t>
            </w:r>
            <w:r w:rsidRPr="008D1D92">
              <w:rPr>
                <w:rFonts w:eastAsia="Symbol"/>
                <w:lang w:val="en-US"/>
              </w:rPr>
              <w:t>,0</w:t>
            </w:r>
          </w:p>
        </w:tc>
        <w:tc>
          <w:tcPr>
            <w:tcW w:w="1142" w:type="dxa"/>
            <w:tcBorders>
              <w:left w:val="single" w:sz="6" w:space="0" w:color="000000"/>
            </w:tcBorders>
            <w:shd w:val="clear" w:color="auto" w:fill="auto"/>
            <w:vAlign w:val="bottom"/>
          </w:tcPr>
          <w:p w14:paraId="734545E3" w14:textId="2AAEA77D" w:rsidR="00247B66" w:rsidRPr="008D1D92" w:rsidRDefault="00247B66" w:rsidP="008D1D92">
            <w:pPr>
              <w:spacing w:before="96"/>
              <w:ind w:right="397"/>
              <w:jc w:val="right"/>
              <w:rPr>
                <w:rFonts w:eastAsia="Symbol"/>
              </w:rPr>
            </w:pPr>
            <w:r w:rsidRPr="008D1D92">
              <w:rPr>
                <w:rFonts w:eastAsia="Symbol"/>
              </w:rPr>
              <w:t>…</w:t>
            </w:r>
          </w:p>
        </w:tc>
        <w:tc>
          <w:tcPr>
            <w:tcW w:w="2673" w:type="dxa"/>
            <w:tcBorders>
              <w:left w:val="single" w:sz="6" w:space="0" w:color="000000"/>
            </w:tcBorders>
            <w:shd w:val="clear" w:color="auto" w:fill="auto"/>
            <w:vAlign w:val="bottom"/>
          </w:tcPr>
          <w:p w14:paraId="43970B2D" w14:textId="77777777" w:rsidR="00247B66" w:rsidRPr="0002239D" w:rsidRDefault="00247B66" w:rsidP="00A76C00">
            <w:pPr>
              <w:spacing w:before="96"/>
              <w:ind w:left="170"/>
              <w:rPr>
                <w:color w:val="000000" w:themeColor="text1"/>
              </w:rPr>
            </w:pPr>
            <w:r w:rsidRPr="0002239D">
              <w:rPr>
                <w:rFonts w:eastAsia="Symbol"/>
                <w:i/>
                <w:color w:val="000000" w:themeColor="text1"/>
              </w:rPr>
              <w:t>China</w:t>
            </w:r>
          </w:p>
        </w:tc>
      </w:tr>
      <w:tr w:rsidR="00247B66" w:rsidRPr="00D21FE6" w14:paraId="20126DF0" w14:textId="77777777" w:rsidTr="008D1D92">
        <w:trPr>
          <w:cantSplit/>
        </w:trPr>
        <w:tc>
          <w:tcPr>
            <w:tcW w:w="2674" w:type="dxa"/>
            <w:shd w:val="clear" w:color="auto" w:fill="auto"/>
            <w:vAlign w:val="bottom"/>
          </w:tcPr>
          <w:p w14:paraId="2589C651" w14:textId="76FBDB3F" w:rsidR="00247B66" w:rsidRPr="0002239D" w:rsidRDefault="00247B66" w:rsidP="00A76C00">
            <w:pPr>
              <w:spacing w:before="96"/>
              <w:ind w:left="113"/>
              <w:rPr>
                <w:color w:val="000000" w:themeColor="text1"/>
              </w:rPr>
            </w:pPr>
            <w:r w:rsidRPr="0002239D">
              <w:rPr>
                <w:rFonts w:eastAsia="Symbol"/>
                <w:color w:val="000000" w:themeColor="text1"/>
              </w:rPr>
              <w:t>Южно-Африканская Республика</w:t>
            </w:r>
          </w:p>
        </w:tc>
        <w:tc>
          <w:tcPr>
            <w:tcW w:w="1145" w:type="dxa"/>
            <w:tcBorders>
              <w:left w:val="single" w:sz="6" w:space="0" w:color="000000"/>
            </w:tcBorders>
            <w:shd w:val="clear" w:color="auto" w:fill="auto"/>
            <w:vAlign w:val="bottom"/>
          </w:tcPr>
          <w:p w14:paraId="3189CD72" w14:textId="2EC41AD8" w:rsidR="00247B66" w:rsidRPr="008D1D92" w:rsidRDefault="00247B66" w:rsidP="008D1D92">
            <w:pPr>
              <w:spacing w:before="96"/>
              <w:ind w:right="397"/>
              <w:jc w:val="right"/>
              <w:rPr>
                <w:rFonts w:eastAsia="Symbol"/>
              </w:rPr>
            </w:pPr>
            <w:r w:rsidRPr="008D1D92">
              <w:rPr>
                <w:rFonts w:eastAsia="Symbol"/>
              </w:rPr>
              <w:t>40,9</w:t>
            </w:r>
          </w:p>
        </w:tc>
        <w:tc>
          <w:tcPr>
            <w:tcW w:w="1144" w:type="dxa"/>
            <w:tcBorders>
              <w:left w:val="single" w:sz="6" w:space="0" w:color="000000"/>
            </w:tcBorders>
            <w:shd w:val="clear" w:color="auto" w:fill="auto"/>
            <w:vAlign w:val="bottom"/>
          </w:tcPr>
          <w:p w14:paraId="0E9B54DA" w14:textId="12DB8E96" w:rsidR="00247B66" w:rsidRPr="008D1D92" w:rsidRDefault="00247B66" w:rsidP="008D1D92">
            <w:pPr>
              <w:spacing w:before="96"/>
              <w:ind w:right="397"/>
              <w:jc w:val="right"/>
              <w:rPr>
                <w:rFonts w:eastAsia="Symbol"/>
              </w:rPr>
            </w:pPr>
            <w:r w:rsidRPr="008D1D92">
              <w:t>52,3</w:t>
            </w:r>
          </w:p>
        </w:tc>
        <w:tc>
          <w:tcPr>
            <w:tcW w:w="1144" w:type="dxa"/>
            <w:tcBorders>
              <w:left w:val="single" w:sz="6" w:space="0" w:color="000000"/>
            </w:tcBorders>
            <w:shd w:val="clear" w:color="auto" w:fill="auto"/>
            <w:vAlign w:val="bottom"/>
          </w:tcPr>
          <w:p w14:paraId="7812D8C7" w14:textId="08418E5F" w:rsidR="00247B66" w:rsidRPr="008D1D92" w:rsidRDefault="00247B66" w:rsidP="008D1D92">
            <w:pPr>
              <w:spacing w:before="96"/>
              <w:ind w:right="397"/>
              <w:jc w:val="right"/>
              <w:rPr>
                <w:rFonts w:eastAsia="Symbol"/>
              </w:rPr>
            </w:pPr>
            <w:r w:rsidRPr="008D1D92">
              <w:rPr>
                <w:rFonts w:eastAsia="Symbol"/>
              </w:rPr>
              <w:t>56,4</w:t>
            </w:r>
          </w:p>
        </w:tc>
        <w:tc>
          <w:tcPr>
            <w:tcW w:w="1142" w:type="dxa"/>
            <w:tcBorders>
              <w:left w:val="single" w:sz="6" w:space="0" w:color="000000"/>
            </w:tcBorders>
            <w:shd w:val="clear" w:color="auto" w:fill="auto"/>
            <w:vAlign w:val="bottom"/>
          </w:tcPr>
          <w:p w14:paraId="0613433B" w14:textId="55FF92E0" w:rsidR="00247B66" w:rsidRPr="008D1D92" w:rsidRDefault="00247B66" w:rsidP="008D1D92">
            <w:pPr>
              <w:spacing w:before="96"/>
              <w:ind w:right="397"/>
              <w:jc w:val="right"/>
              <w:rPr>
                <w:rFonts w:eastAsia="Symbol"/>
              </w:rPr>
            </w:pPr>
            <w:r w:rsidRPr="008D1D92">
              <w:rPr>
                <w:rFonts w:eastAsia="Symbol"/>
              </w:rPr>
              <w:t>…</w:t>
            </w:r>
          </w:p>
        </w:tc>
        <w:tc>
          <w:tcPr>
            <w:tcW w:w="2673" w:type="dxa"/>
            <w:tcBorders>
              <w:left w:val="single" w:sz="6" w:space="0" w:color="000000"/>
            </w:tcBorders>
            <w:shd w:val="clear" w:color="auto" w:fill="auto"/>
            <w:vAlign w:val="bottom"/>
          </w:tcPr>
          <w:p w14:paraId="2C06E881" w14:textId="77777777" w:rsidR="00247B66" w:rsidRPr="0002239D" w:rsidRDefault="00247B66" w:rsidP="00A76C00">
            <w:pPr>
              <w:spacing w:before="96"/>
              <w:ind w:left="170"/>
              <w:rPr>
                <w:color w:val="000000" w:themeColor="text1"/>
              </w:rPr>
            </w:pPr>
            <w:r w:rsidRPr="0002239D">
              <w:rPr>
                <w:rFonts w:eastAsia="Symbol"/>
                <w:i/>
                <w:color w:val="000000" w:themeColor="text1"/>
              </w:rPr>
              <w:t>South Africa</w:t>
            </w:r>
          </w:p>
        </w:tc>
      </w:tr>
      <w:tr w:rsidR="00247B66" w:rsidRPr="00D21FE6" w14:paraId="0DEB6E2C" w14:textId="77777777" w:rsidTr="008D1D92">
        <w:trPr>
          <w:cantSplit/>
        </w:trPr>
        <w:tc>
          <w:tcPr>
            <w:tcW w:w="2674" w:type="dxa"/>
            <w:shd w:val="clear" w:color="auto" w:fill="auto"/>
            <w:vAlign w:val="bottom"/>
          </w:tcPr>
          <w:p w14:paraId="7E105831" w14:textId="6BD45D85" w:rsidR="00247B66" w:rsidRPr="0002239D" w:rsidRDefault="00247B66" w:rsidP="00A76C00">
            <w:pPr>
              <w:spacing w:before="96"/>
              <w:rPr>
                <w:color w:val="000000" w:themeColor="text1"/>
              </w:rPr>
            </w:pPr>
            <w:r w:rsidRPr="0002239D">
              <w:rPr>
                <w:rFonts w:eastAsia="Symbol"/>
                <w:b/>
                <w:bCs/>
                <w:color w:val="000000" w:themeColor="text1"/>
              </w:rPr>
              <w:t>Страны ЕС</w:t>
            </w:r>
          </w:p>
        </w:tc>
        <w:tc>
          <w:tcPr>
            <w:tcW w:w="1145" w:type="dxa"/>
            <w:tcBorders>
              <w:left w:val="single" w:sz="6" w:space="0" w:color="000000"/>
            </w:tcBorders>
            <w:shd w:val="clear" w:color="auto" w:fill="auto"/>
            <w:vAlign w:val="bottom"/>
          </w:tcPr>
          <w:p w14:paraId="54143EFE" w14:textId="77777777" w:rsidR="00247B66" w:rsidRPr="008D1D92" w:rsidRDefault="00247B66" w:rsidP="008D1D92">
            <w:pPr>
              <w:spacing w:before="96"/>
              <w:ind w:right="397"/>
              <w:jc w:val="right"/>
              <w:rPr>
                <w:rFonts w:eastAsia="Symbol"/>
              </w:rPr>
            </w:pPr>
          </w:p>
        </w:tc>
        <w:tc>
          <w:tcPr>
            <w:tcW w:w="1144" w:type="dxa"/>
            <w:tcBorders>
              <w:left w:val="single" w:sz="6" w:space="0" w:color="000000"/>
            </w:tcBorders>
            <w:shd w:val="clear" w:color="auto" w:fill="auto"/>
            <w:vAlign w:val="bottom"/>
          </w:tcPr>
          <w:p w14:paraId="27C18565" w14:textId="77777777" w:rsidR="00247B66" w:rsidRPr="008D1D92" w:rsidRDefault="00247B66" w:rsidP="008D1D92">
            <w:pPr>
              <w:spacing w:before="96"/>
              <w:ind w:right="397"/>
              <w:jc w:val="right"/>
              <w:rPr>
                <w:rFonts w:eastAsia="Symbol"/>
              </w:rPr>
            </w:pPr>
          </w:p>
        </w:tc>
        <w:tc>
          <w:tcPr>
            <w:tcW w:w="1144" w:type="dxa"/>
            <w:tcBorders>
              <w:left w:val="single" w:sz="6" w:space="0" w:color="000000"/>
            </w:tcBorders>
            <w:shd w:val="clear" w:color="auto" w:fill="auto"/>
            <w:vAlign w:val="bottom"/>
          </w:tcPr>
          <w:p w14:paraId="4627357A" w14:textId="77777777" w:rsidR="00247B66" w:rsidRPr="008D1D92" w:rsidRDefault="00247B66" w:rsidP="008D1D92">
            <w:pPr>
              <w:spacing w:before="96"/>
              <w:ind w:right="397"/>
              <w:jc w:val="right"/>
              <w:rPr>
                <w:rFonts w:eastAsia="Symbol"/>
              </w:rPr>
            </w:pPr>
          </w:p>
        </w:tc>
        <w:tc>
          <w:tcPr>
            <w:tcW w:w="1142" w:type="dxa"/>
            <w:tcBorders>
              <w:left w:val="single" w:sz="6" w:space="0" w:color="000000"/>
            </w:tcBorders>
            <w:shd w:val="clear" w:color="auto" w:fill="auto"/>
            <w:vAlign w:val="bottom"/>
          </w:tcPr>
          <w:p w14:paraId="693B7597" w14:textId="77777777" w:rsidR="00247B66" w:rsidRPr="008D1D92" w:rsidRDefault="00247B66" w:rsidP="008D1D92">
            <w:pPr>
              <w:spacing w:before="96"/>
              <w:ind w:right="397"/>
              <w:jc w:val="right"/>
              <w:rPr>
                <w:rFonts w:eastAsia="Symbol"/>
              </w:rPr>
            </w:pPr>
          </w:p>
        </w:tc>
        <w:tc>
          <w:tcPr>
            <w:tcW w:w="2673" w:type="dxa"/>
            <w:tcBorders>
              <w:left w:val="single" w:sz="6" w:space="0" w:color="000000"/>
            </w:tcBorders>
            <w:shd w:val="clear" w:color="auto" w:fill="auto"/>
            <w:vAlign w:val="bottom"/>
          </w:tcPr>
          <w:p w14:paraId="291B0DC1" w14:textId="77777777" w:rsidR="00247B66" w:rsidRPr="0002239D" w:rsidRDefault="00247B66" w:rsidP="00A76C00">
            <w:pPr>
              <w:spacing w:before="96"/>
              <w:ind w:left="57"/>
              <w:rPr>
                <w:color w:val="000000" w:themeColor="text1"/>
              </w:rPr>
            </w:pPr>
            <w:r w:rsidRPr="0002239D">
              <w:rPr>
                <w:rFonts w:eastAsia="Symbol"/>
                <w:b/>
                <w:i/>
                <w:color w:val="000000" w:themeColor="text1"/>
              </w:rPr>
              <w:t>EU countries</w:t>
            </w:r>
          </w:p>
        </w:tc>
      </w:tr>
      <w:tr w:rsidR="00247B66" w:rsidRPr="00D21FE6" w14:paraId="0AB794A6" w14:textId="77777777" w:rsidTr="008D1D92">
        <w:trPr>
          <w:cantSplit/>
        </w:trPr>
        <w:tc>
          <w:tcPr>
            <w:tcW w:w="2674" w:type="dxa"/>
            <w:shd w:val="clear" w:color="auto" w:fill="auto"/>
            <w:vAlign w:val="bottom"/>
          </w:tcPr>
          <w:p w14:paraId="1BEE4549" w14:textId="47DFFEC4" w:rsidR="00247B66" w:rsidRPr="0002239D" w:rsidRDefault="00247B66" w:rsidP="00A76C00">
            <w:pPr>
              <w:spacing w:before="96"/>
              <w:ind w:left="340"/>
              <w:rPr>
                <w:color w:val="000000" w:themeColor="text1"/>
              </w:rPr>
            </w:pPr>
            <w:r w:rsidRPr="00247B66">
              <w:rPr>
                <w:rFonts w:eastAsia="Symbol"/>
              </w:rPr>
              <w:t>из них:</w:t>
            </w:r>
          </w:p>
        </w:tc>
        <w:tc>
          <w:tcPr>
            <w:tcW w:w="1145" w:type="dxa"/>
            <w:tcBorders>
              <w:left w:val="single" w:sz="6" w:space="0" w:color="000000"/>
            </w:tcBorders>
            <w:shd w:val="clear" w:color="auto" w:fill="auto"/>
            <w:vAlign w:val="bottom"/>
          </w:tcPr>
          <w:p w14:paraId="1EE4B6F2" w14:textId="77777777" w:rsidR="00247B66" w:rsidRPr="008D1D92" w:rsidRDefault="00247B66" w:rsidP="008D1D92">
            <w:pPr>
              <w:spacing w:before="96"/>
              <w:ind w:right="397"/>
              <w:jc w:val="right"/>
              <w:rPr>
                <w:rFonts w:eastAsia="Symbol"/>
              </w:rPr>
            </w:pPr>
          </w:p>
        </w:tc>
        <w:tc>
          <w:tcPr>
            <w:tcW w:w="1144" w:type="dxa"/>
            <w:tcBorders>
              <w:left w:val="single" w:sz="6" w:space="0" w:color="000000"/>
            </w:tcBorders>
            <w:shd w:val="clear" w:color="auto" w:fill="auto"/>
            <w:vAlign w:val="bottom"/>
          </w:tcPr>
          <w:p w14:paraId="474B28F2" w14:textId="77777777" w:rsidR="00247B66" w:rsidRPr="008D1D92" w:rsidRDefault="00247B66" w:rsidP="008D1D92">
            <w:pPr>
              <w:spacing w:before="96"/>
              <w:ind w:right="397"/>
              <w:jc w:val="right"/>
              <w:rPr>
                <w:rFonts w:eastAsia="Symbol"/>
              </w:rPr>
            </w:pPr>
          </w:p>
        </w:tc>
        <w:tc>
          <w:tcPr>
            <w:tcW w:w="1144" w:type="dxa"/>
            <w:tcBorders>
              <w:left w:val="single" w:sz="6" w:space="0" w:color="000000"/>
            </w:tcBorders>
            <w:shd w:val="clear" w:color="auto" w:fill="auto"/>
            <w:vAlign w:val="bottom"/>
          </w:tcPr>
          <w:p w14:paraId="296EAD3F" w14:textId="77777777" w:rsidR="00247B66" w:rsidRPr="008D1D92" w:rsidRDefault="00247B66" w:rsidP="008D1D92">
            <w:pPr>
              <w:spacing w:before="96"/>
              <w:ind w:right="397"/>
              <w:jc w:val="right"/>
              <w:rPr>
                <w:rFonts w:eastAsia="Symbol"/>
              </w:rPr>
            </w:pPr>
          </w:p>
        </w:tc>
        <w:tc>
          <w:tcPr>
            <w:tcW w:w="1142" w:type="dxa"/>
            <w:tcBorders>
              <w:left w:val="single" w:sz="6" w:space="0" w:color="000000"/>
            </w:tcBorders>
            <w:shd w:val="clear" w:color="auto" w:fill="auto"/>
            <w:vAlign w:val="bottom"/>
          </w:tcPr>
          <w:p w14:paraId="15F921DB" w14:textId="77777777" w:rsidR="00247B66" w:rsidRPr="008D1D92" w:rsidRDefault="00247B66" w:rsidP="008D1D92">
            <w:pPr>
              <w:spacing w:before="96"/>
              <w:ind w:right="397"/>
              <w:jc w:val="right"/>
              <w:rPr>
                <w:rFonts w:eastAsia="Symbol"/>
              </w:rPr>
            </w:pPr>
          </w:p>
        </w:tc>
        <w:tc>
          <w:tcPr>
            <w:tcW w:w="2673" w:type="dxa"/>
            <w:tcBorders>
              <w:left w:val="single" w:sz="6" w:space="0" w:color="000000"/>
            </w:tcBorders>
            <w:shd w:val="clear" w:color="auto" w:fill="auto"/>
            <w:vAlign w:val="bottom"/>
          </w:tcPr>
          <w:p w14:paraId="11948B7A" w14:textId="77777777" w:rsidR="00247B66" w:rsidRPr="0002239D" w:rsidRDefault="00247B66" w:rsidP="00A76C00">
            <w:pPr>
              <w:spacing w:before="96"/>
              <w:ind w:left="340"/>
              <w:rPr>
                <w:color w:val="000000" w:themeColor="text1"/>
              </w:rPr>
            </w:pPr>
            <w:r w:rsidRPr="0002239D">
              <w:rPr>
                <w:rFonts w:eastAsia="Symbol"/>
                <w:i/>
                <w:color w:val="000000" w:themeColor="text1"/>
              </w:rPr>
              <w:t>of which:</w:t>
            </w:r>
          </w:p>
        </w:tc>
      </w:tr>
      <w:tr w:rsidR="00247B66" w:rsidRPr="00D21FE6" w14:paraId="174E9A48" w14:textId="77777777" w:rsidTr="008D1D92">
        <w:trPr>
          <w:cantSplit/>
        </w:trPr>
        <w:tc>
          <w:tcPr>
            <w:tcW w:w="2674" w:type="dxa"/>
            <w:shd w:val="clear" w:color="auto" w:fill="auto"/>
            <w:vAlign w:val="bottom"/>
          </w:tcPr>
          <w:p w14:paraId="3FCE692A" w14:textId="2B46D3E9" w:rsidR="00247B66" w:rsidRPr="0002239D" w:rsidRDefault="00247B66" w:rsidP="00A76C00">
            <w:pPr>
              <w:spacing w:before="96"/>
              <w:ind w:left="113"/>
              <w:rPr>
                <w:color w:val="000000" w:themeColor="text1"/>
              </w:rPr>
            </w:pPr>
            <w:r w:rsidRPr="0002239D">
              <w:rPr>
                <w:rFonts w:eastAsia="Symbol"/>
                <w:color w:val="000000" w:themeColor="text1"/>
              </w:rPr>
              <w:t>Австрия</w:t>
            </w:r>
          </w:p>
        </w:tc>
        <w:tc>
          <w:tcPr>
            <w:tcW w:w="1145" w:type="dxa"/>
            <w:tcBorders>
              <w:left w:val="single" w:sz="6" w:space="0" w:color="000000"/>
            </w:tcBorders>
            <w:shd w:val="clear" w:color="auto" w:fill="auto"/>
            <w:vAlign w:val="bottom"/>
          </w:tcPr>
          <w:p w14:paraId="6CA54752" w14:textId="0172AEB7" w:rsidR="00247B66" w:rsidRPr="008D1D92" w:rsidRDefault="00247B66" w:rsidP="008D1D92">
            <w:pPr>
              <w:spacing w:before="96"/>
              <w:ind w:right="397"/>
              <w:jc w:val="right"/>
              <w:rPr>
                <w:rFonts w:eastAsia="Symbol"/>
              </w:rPr>
            </w:pPr>
            <w:r w:rsidRPr="008D1D92">
              <w:rPr>
                <w:rFonts w:eastAsia="Symbol"/>
              </w:rPr>
              <w:t>58,0</w:t>
            </w:r>
          </w:p>
        </w:tc>
        <w:tc>
          <w:tcPr>
            <w:tcW w:w="1144" w:type="dxa"/>
            <w:tcBorders>
              <w:left w:val="single" w:sz="6" w:space="0" w:color="000000"/>
            </w:tcBorders>
            <w:shd w:val="clear" w:color="auto" w:fill="auto"/>
            <w:vAlign w:val="bottom"/>
          </w:tcPr>
          <w:p w14:paraId="1BAE178B" w14:textId="0F0A30B8" w:rsidR="00247B66" w:rsidRPr="008D1D92" w:rsidRDefault="00247B66" w:rsidP="008D1D92">
            <w:pPr>
              <w:spacing w:before="96"/>
              <w:ind w:right="397"/>
              <w:jc w:val="right"/>
              <w:rPr>
                <w:rFonts w:eastAsia="Symbol"/>
              </w:rPr>
            </w:pPr>
            <w:r w:rsidRPr="008D1D92">
              <w:rPr>
                <w:rFonts w:eastAsia="Symbol"/>
              </w:rPr>
              <w:t>67,8</w:t>
            </w:r>
          </w:p>
        </w:tc>
        <w:tc>
          <w:tcPr>
            <w:tcW w:w="1144" w:type="dxa"/>
            <w:tcBorders>
              <w:left w:val="single" w:sz="6" w:space="0" w:color="000000"/>
            </w:tcBorders>
            <w:shd w:val="clear" w:color="auto" w:fill="auto"/>
            <w:vAlign w:val="bottom"/>
          </w:tcPr>
          <w:p w14:paraId="00C9E1A1" w14:textId="1AC004AC" w:rsidR="00247B66" w:rsidRPr="008D1D92" w:rsidRDefault="00247B66" w:rsidP="008D1D92">
            <w:pPr>
              <w:spacing w:before="96"/>
              <w:ind w:right="397"/>
              <w:jc w:val="right"/>
              <w:rPr>
                <w:rFonts w:eastAsia="Symbol"/>
              </w:rPr>
            </w:pPr>
            <w:r w:rsidRPr="008D1D92">
              <w:rPr>
                <w:rFonts w:eastAsia="Symbol"/>
              </w:rPr>
              <w:t>69,2</w:t>
            </w:r>
          </w:p>
        </w:tc>
        <w:tc>
          <w:tcPr>
            <w:tcW w:w="1142" w:type="dxa"/>
            <w:tcBorders>
              <w:left w:val="single" w:sz="6" w:space="0" w:color="000000"/>
            </w:tcBorders>
            <w:shd w:val="clear" w:color="auto" w:fill="auto"/>
            <w:vAlign w:val="bottom"/>
          </w:tcPr>
          <w:p w14:paraId="5BE17E75" w14:textId="537FEB26" w:rsidR="00247B66" w:rsidRPr="008D1D92" w:rsidRDefault="00247B66" w:rsidP="008D1D92">
            <w:pPr>
              <w:spacing w:before="96"/>
              <w:ind w:right="397"/>
              <w:jc w:val="right"/>
              <w:rPr>
                <w:rFonts w:eastAsia="Symbol"/>
              </w:rPr>
            </w:pPr>
            <w:r w:rsidRPr="008D1D92">
              <w:rPr>
                <w:rFonts w:eastAsia="Symbol"/>
              </w:rPr>
              <w:t>…</w:t>
            </w:r>
          </w:p>
        </w:tc>
        <w:tc>
          <w:tcPr>
            <w:tcW w:w="2673" w:type="dxa"/>
            <w:tcBorders>
              <w:left w:val="single" w:sz="6" w:space="0" w:color="000000"/>
            </w:tcBorders>
            <w:shd w:val="clear" w:color="auto" w:fill="auto"/>
            <w:vAlign w:val="bottom"/>
          </w:tcPr>
          <w:p w14:paraId="74BD2558" w14:textId="77777777" w:rsidR="00247B66" w:rsidRPr="0002239D" w:rsidRDefault="00247B66" w:rsidP="00A76C00">
            <w:pPr>
              <w:spacing w:before="96"/>
              <w:ind w:left="170"/>
              <w:rPr>
                <w:color w:val="000000" w:themeColor="text1"/>
              </w:rPr>
            </w:pPr>
            <w:r w:rsidRPr="0002239D">
              <w:rPr>
                <w:rFonts w:eastAsia="Symbol"/>
                <w:i/>
                <w:color w:val="000000" w:themeColor="text1"/>
              </w:rPr>
              <w:t>Austria</w:t>
            </w:r>
          </w:p>
        </w:tc>
      </w:tr>
      <w:tr w:rsidR="00247B66" w:rsidRPr="00D21FE6" w14:paraId="2A92953F" w14:textId="77777777" w:rsidTr="008D1D92">
        <w:trPr>
          <w:cantSplit/>
        </w:trPr>
        <w:tc>
          <w:tcPr>
            <w:tcW w:w="2674" w:type="dxa"/>
            <w:shd w:val="clear" w:color="auto" w:fill="auto"/>
            <w:vAlign w:val="bottom"/>
          </w:tcPr>
          <w:p w14:paraId="3D8172A1" w14:textId="40D9109E" w:rsidR="00247B66" w:rsidRPr="0002239D" w:rsidRDefault="00247B66" w:rsidP="00A76C00">
            <w:pPr>
              <w:spacing w:before="96"/>
              <w:ind w:left="113"/>
              <w:rPr>
                <w:color w:val="000000" w:themeColor="text1"/>
              </w:rPr>
            </w:pPr>
            <w:r w:rsidRPr="0002239D">
              <w:rPr>
                <w:rFonts w:eastAsia="Symbol"/>
                <w:color w:val="000000" w:themeColor="text1"/>
              </w:rPr>
              <w:t>Бельгия</w:t>
            </w:r>
          </w:p>
        </w:tc>
        <w:tc>
          <w:tcPr>
            <w:tcW w:w="1145" w:type="dxa"/>
            <w:tcBorders>
              <w:left w:val="single" w:sz="6" w:space="0" w:color="000000"/>
            </w:tcBorders>
            <w:shd w:val="clear" w:color="auto" w:fill="auto"/>
            <w:vAlign w:val="bottom"/>
          </w:tcPr>
          <w:p w14:paraId="2A17665A" w14:textId="092E7E2A" w:rsidR="00247B66" w:rsidRPr="008D1D92" w:rsidRDefault="00247B66" w:rsidP="008D1D92">
            <w:pPr>
              <w:spacing w:before="96"/>
              <w:ind w:right="397"/>
              <w:jc w:val="right"/>
              <w:rPr>
                <w:rFonts w:eastAsia="Symbol"/>
              </w:rPr>
            </w:pPr>
            <w:r w:rsidRPr="008D1D92">
              <w:rPr>
                <w:rFonts w:eastAsia="Symbol"/>
              </w:rPr>
              <w:t>93,2</w:t>
            </w:r>
          </w:p>
        </w:tc>
        <w:tc>
          <w:tcPr>
            <w:tcW w:w="1144" w:type="dxa"/>
            <w:tcBorders>
              <w:left w:val="single" w:sz="6" w:space="0" w:color="000000"/>
            </w:tcBorders>
            <w:shd w:val="clear" w:color="auto" w:fill="auto"/>
            <w:vAlign w:val="bottom"/>
          </w:tcPr>
          <w:p w14:paraId="5EBE58B2" w14:textId="4CD73724" w:rsidR="00247B66" w:rsidRPr="008D1D92" w:rsidRDefault="00247B66" w:rsidP="008D1D92">
            <w:pPr>
              <w:spacing w:before="96"/>
              <w:ind w:right="397"/>
              <w:jc w:val="right"/>
              <w:rPr>
                <w:rFonts w:eastAsia="Symbol"/>
              </w:rPr>
            </w:pPr>
            <w:r w:rsidRPr="008D1D92">
              <w:rPr>
                <w:rFonts w:eastAsia="Symbol"/>
              </w:rPr>
              <w:t>84,6</w:t>
            </w:r>
          </w:p>
        </w:tc>
        <w:tc>
          <w:tcPr>
            <w:tcW w:w="1144" w:type="dxa"/>
            <w:tcBorders>
              <w:left w:val="single" w:sz="6" w:space="0" w:color="000000"/>
            </w:tcBorders>
            <w:shd w:val="clear" w:color="auto" w:fill="auto"/>
            <w:vAlign w:val="bottom"/>
          </w:tcPr>
          <w:p w14:paraId="475D81E0" w14:textId="693D6B29" w:rsidR="00247B66" w:rsidRPr="008D1D92" w:rsidRDefault="00247B66" w:rsidP="008D1D92">
            <w:pPr>
              <w:spacing w:before="96"/>
              <w:ind w:right="397"/>
              <w:jc w:val="right"/>
              <w:rPr>
                <w:rFonts w:eastAsia="Symbol"/>
              </w:rPr>
            </w:pPr>
            <w:r w:rsidRPr="008D1D92">
              <w:rPr>
                <w:rFonts w:eastAsia="Symbol"/>
              </w:rPr>
              <w:t>83,5</w:t>
            </w:r>
          </w:p>
        </w:tc>
        <w:tc>
          <w:tcPr>
            <w:tcW w:w="1142" w:type="dxa"/>
            <w:tcBorders>
              <w:left w:val="single" w:sz="6" w:space="0" w:color="000000"/>
            </w:tcBorders>
            <w:shd w:val="clear" w:color="auto" w:fill="auto"/>
            <w:vAlign w:val="bottom"/>
          </w:tcPr>
          <w:p w14:paraId="694C46B7" w14:textId="7444E96B" w:rsidR="00247B66" w:rsidRPr="008D1D92" w:rsidRDefault="00247B66" w:rsidP="008D1D92">
            <w:pPr>
              <w:spacing w:before="96"/>
              <w:ind w:right="397"/>
              <w:jc w:val="right"/>
              <w:rPr>
                <w:rFonts w:eastAsia="Symbol"/>
              </w:rPr>
            </w:pPr>
            <w:r w:rsidRPr="008D1D92">
              <w:rPr>
                <w:rFonts w:eastAsia="Symbol"/>
              </w:rPr>
              <w:t>…</w:t>
            </w:r>
          </w:p>
        </w:tc>
        <w:tc>
          <w:tcPr>
            <w:tcW w:w="2673" w:type="dxa"/>
            <w:tcBorders>
              <w:left w:val="single" w:sz="6" w:space="0" w:color="000000"/>
            </w:tcBorders>
            <w:shd w:val="clear" w:color="auto" w:fill="auto"/>
            <w:vAlign w:val="bottom"/>
          </w:tcPr>
          <w:p w14:paraId="2E41BA3D" w14:textId="77777777" w:rsidR="00247B66" w:rsidRPr="0002239D" w:rsidRDefault="00247B66" w:rsidP="00A76C00">
            <w:pPr>
              <w:spacing w:before="96"/>
              <w:ind w:left="170"/>
              <w:rPr>
                <w:color w:val="000000" w:themeColor="text1"/>
              </w:rPr>
            </w:pPr>
            <w:r w:rsidRPr="0002239D">
              <w:rPr>
                <w:rFonts w:eastAsia="Symbol"/>
                <w:i/>
                <w:color w:val="000000" w:themeColor="text1"/>
              </w:rPr>
              <w:t>Belgium</w:t>
            </w:r>
          </w:p>
        </w:tc>
      </w:tr>
      <w:tr w:rsidR="00247B66" w:rsidRPr="00D21FE6" w14:paraId="18AF4607" w14:textId="77777777" w:rsidTr="008D1D92">
        <w:trPr>
          <w:cantSplit/>
        </w:trPr>
        <w:tc>
          <w:tcPr>
            <w:tcW w:w="2674" w:type="dxa"/>
            <w:shd w:val="clear" w:color="auto" w:fill="auto"/>
            <w:vAlign w:val="bottom"/>
          </w:tcPr>
          <w:p w14:paraId="5474589E" w14:textId="6B3B0743" w:rsidR="00247B66" w:rsidRPr="0002239D" w:rsidRDefault="00247B66" w:rsidP="00A76C00">
            <w:pPr>
              <w:spacing w:before="96"/>
              <w:ind w:left="113"/>
              <w:rPr>
                <w:color w:val="000000" w:themeColor="text1"/>
              </w:rPr>
            </w:pPr>
            <w:r w:rsidRPr="0002239D">
              <w:rPr>
                <w:rFonts w:eastAsia="Symbol"/>
                <w:color w:val="000000" w:themeColor="text1"/>
              </w:rPr>
              <w:t>Болгария</w:t>
            </w:r>
          </w:p>
        </w:tc>
        <w:tc>
          <w:tcPr>
            <w:tcW w:w="1145" w:type="dxa"/>
            <w:tcBorders>
              <w:left w:val="single" w:sz="6" w:space="0" w:color="000000"/>
            </w:tcBorders>
            <w:shd w:val="clear" w:color="auto" w:fill="auto"/>
            <w:vAlign w:val="bottom"/>
          </w:tcPr>
          <w:p w14:paraId="0E789139" w14:textId="45C6F86D" w:rsidR="00247B66" w:rsidRPr="008D1D92" w:rsidRDefault="00247B66" w:rsidP="008D1D92">
            <w:pPr>
              <w:spacing w:before="96"/>
              <w:ind w:right="397"/>
              <w:jc w:val="right"/>
              <w:rPr>
                <w:rFonts w:eastAsia="Symbol"/>
              </w:rPr>
            </w:pPr>
            <w:r w:rsidRPr="008D1D92">
              <w:rPr>
                <w:rFonts w:eastAsia="Symbol"/>
              </w:rPr>
              <w:t>40,2</w:t>
            </w:r>
          </w:p>
        </w:tc>
        <w:tc>
          <w:tcPr>
            <w:tcW w:w="1144" w:type="dxa"/>
            <w:tcBorders>
              <w:left w:val="single" w:sz="6" w:space="0" w:color="000000"/>
            </w:tcBorders>
            <w:shd w:val="clear" w:color="auto" w:fill="auto"/>
            <w:vAlign w:val="bottom"/>
          </w:tcPr>
          <w:p w14:paraId="4267F9CB" w14:textId="014736C0" w:rsidR="00247B66" w:rsidRPr="008D1D92" w:rsidRDefault="00247B66" w:rsidP="008D1D92">
            <w:pPr>
              <w:spacing w:before="96"/>
              <w:ind w:right="397"/>
              <w:jc w:val="right"/>
              <w:rPr>
                <w:rFonts w:eastAsia="Symbol"/>
              </w:rPr>
            </w:pPr>
            <w:r w:rsidRPr="008D1D92">
              <w:rPr>
                <w:rFonts w:eastAsia="Symbol"/>
              </w:rPr>
              <w:t>51,1</w:t>
            </w:r>
          </w:p>
        </w:tc>
        <w:tc>
          <w:tcPr>
            <w:tcW w:w="1144" w:type="dxa"/>
            <w:tcBorders>
              <w:left w:val="single" w:sz="6" w:space="0" w:color="000000"/>
            </w:tcBorders>
            <w:shd w:val="clear" w:color="auto" w:fill="auto"/>
            <w:vAlign w:val="bottom"/>
          </w:tcPr>
          <w:p w14:paraId="29E6C287" w14:textId="7E096792" w:rsidR="00247B66" w:rsidRPr="008D1D92" w:rsidRDefault="00247B66" w:rsidP="008D1D92">
            <w:pPr>
              <w:spacing w:before="96"/>
              <w:ind w:right="397"/>
              <w:jc w:val="right"/>
              <w:rPr>
                <w:rFonts w:eastAsia="Symbol"/>
              </w:rPr>
            </w:pPr>
            <w:r w:rsidRPr="008D1D92">
              <w:rPr>
                <w:rFonts w:eastAsia="Symbol"/>
              </w:rPr>
              <w:t>51,8</w:t>
            </w:r>
          </w:p>
        </w:tc>
        <w:tc>
          <w:tcPr>
            <w:tcW w:w="1142" w:type="dxa"/>
            <w:tcBorders>
              <w:left w:val="single" w:sz="6" w:space="0" w:color="000000"/>
            </w:tcBorders>
            <w:shd w:val="clear" w:color="auto" w:fill="auto"/>
            <w:vAlign w:val="bottom"/>
          </w:tcPr>
          <w:p w14:paraId="14C19075" w14:textId="49D73739" w:rsidR="00247B66" w:rsidRPr="008D1D92" w:rsidRDefault="00247B66" w:rsidP="008D1D92">
            <w:pPr>
              <w:spacing w:before="96"/>
              <w:ind w:right="397"/>
              <w:jc w:val="right"/>
              <w:rPr>
                <w:rFonts w:eastAsia="Symbol"/>
              </w:rPr>
            </w:pPr>
            <w:r w:rsidRPr="008D1D92">
              <w:rPr>
                <w:rFonts w:eastAsia="Symbol"/>
              </w:rPr>
              <w:t>…</w:t>
            </w:r>
          </w:p>
        </w:tc>
        <w:tc>
          <w:tcPr>
            <w:tcW w:w="2673" w:type="dxa"/>
            <w:tcBorders>
              <w:left w:val="single" w:sz="6" w:space="0" w:color="000000"/>
            </w:tcBorders>
            <w:shd w:val="clear" w:color="auto" w:fill="auto"/>
            <w:vAlign w:val="bottom"/>
          </w:tcPr>
          <w:p w14:paraId="60CFA30E" w14:textId="77777777" w:rsidR="00247B66" w:rsidRPr="0002239D" w:rsidRDefault="00247B66" w:rsidP="00A76C00">
            <w:pPr>
              <w:spacing w:before="96"/>
              <w:ind w:left="170"/>
              <w:rPr>
                <w:color w:val="000000" w:themeColor="text1"/>
              </w:rPr>
            </w:pPr>
            <w:r w:rsidRPr="0002239D">
              <w:rPr>
                <w:rFonts w:eastAsia="Symbol"/>
                <w:i/>
                <w:color w:val="000000" w:themeColor="text1"/>
              </w:rPr>
              <w:t>Bulgaria</w:t>
            </w:r>
          </w:p>
        </w:tc>
      </w:tr>
      <w:tr w:rsidR="00247B66" w:rsidRPr="00D21FE6" w14:paraId="51015F37" w14:textId="77777777" w:rsidTr="008D1D92">
        <w:trPr>
          <w:cantSplit/>
        </w:trPr>
        <w:tc>
          <w:tcPr>
            <w:tcW w:w="2674" w:type="dxa"/>
            <w:shd w:val="clear" w:color="auto" w:fill="auto"/>
            <w:vAlign w:val="bottom"/>
          </w:tcPr>
          <w:p w14:paraId="171E2A46" w14:textId="0F5AA3AB" w:rsidR="00247B66" w:rsidRPr="0002239D" w:rsidRDefault="00247B66" w:rsidP="00A76C00">
            <w:pPr>
              <w:spacing w:before="96"/>
              <w:ind w:left="113"/>
              <w:rPr>
                <w:color w:val="000000" w:themeColor="text1"/>
              </w:rPr>
            </w:pPr>
            <w:r w:rsidRPr="0002239D">
              <w:rPr>
                <w:rFonts w:eastAsia="Symbol"/>
                <w:color w:val="000000" w:themeColor="text1"/>
              </w:rPr>
              <w:t>Венгрия</w:t>
            </w:r>
          </w:p>
        </w:tc>
        <w:tc>
          <w:tcPr>
            <w:tcW w:w="1145" w:type="dxa"/>
            <w:tcBorders>
              <w:left w:val="single" w:sz="6" w:space="0" w:color="000000"/>
            </w:tcBorders>
            <w:shd w:val="clear" w:color="auto" w:fill="auto"/>
            <w:vAlign w:val="bottom"/>
          </w:tcPr>
          <w:p w14:paraId="7B488DF4" w14:textId="0742B94A" w:rsidR="00247B66" w:rsidRPr="008D1D92" w:rsidRDefault="00247B66" w:rsidP="008D1D92">
            <w:pPr>
              <w:spacing w:before="96"/>
              <w:ind w:right="397"/>
              <w:jc w:val="right"/>
              <w:rPr>
                <w:rFonts w:eastAsia="Symbol"/>
              </w:rPr>
            </w:pPr>
            <w:r w:rsidRPr="008D1D92">
              <w:rPr>
                <w:rFonts w:eastAsia="Symbol"/>
              </w:rPr>
              <w:t>47,0</w:t>
            </w:r>
          </w:p>
        </w:tc>
        <w:tc>
          <w:tcPr>
            <w:tcW w:w="1144" w:type="dxa"/>
            <w:tcBorders>
              <w:left w:val="single" w:sz="6" w:space="0" w:color="000000"/>
            </w:tcBorders>
            <w:shd w:val="clear" w:color="auto" w:fill="auto"/>
            <w:vAlign w:val="bottom"/>
          </w:tcPr>
          <w:p w14:paraId="297AB145" w14:textId="7AA45C35" w:rsidR="00247B66" w:rsidRPr="008D1D92" w:rsidRDefault="00247B66" w:rsidP="008D1D92">
            <w:pPr>
              <w:spacing w:before="96"/>
              <w:ind w:right="397"/>
              <w:jc w:val="right"/>
              <w:rPr>
                <w:rFonts w:eastAsia="Symbol"/>
              </w:rPr>
            </w:pPr>
            <w:r w:rsidRPr="008D1D92">
              <w:rPr>
                <w:rFonts w:eastAsia="Symbol"/>
              </w:rPr>
              <w:t>40,2</w:t>
            </w:r>
          </w:p>
        </w:tc>
        <w:tc>
          <w:tcPr>
            <w:tcW w:w="1144" w:type="dxa"/>
            <w:tcBorders>
              <w:left w:val="single" w:sz="6" w:space="0" w:color="000000"/>
            </w:tcBorders>
            <w:shd w:val="clear" w:color="auto" w:fill="auto"/>
            <w:vAlign w:val="bottom"/>
          </w:tcPr>
          <w:p w14:paraId="62EF5FA2" w14:textId="53922D99" w:rsidR="00247B66" w:rsidRPr="008D1D92" w:rsidRDefault="00247B66" w:rsidP="008D1D92">
            <w:pPr>
              <w:spacing w:before="96"/>
              <w:ind w:right="397"/>
              <w:jc w:val="right"/>
              <w:rPr>
                <w:rFonts w:eastAsia="Symbol"/>
              </w:rPr>
            </w:pPr>
            <w:r w:rsidRPr="008D1D92">
              <w:rPr>
                <w:rFonts w:eastAsia="Symbol"/>
              </w:rPr>
              <w:t>62,3</w:t>
            </w:r>
          </w:p>
        </w:tc>
        <w:tc>
          <w:tcPr>
            <w:tcW w:w="1142" w:type="dxa"/>
            <w:tcBorders>
              <w:left w:val="single" w:sz="6" w:space="0" w:color="000000"/>
            </w:tcBorders>
            <w:shd w:val="clear" w:color="auto" w:fill="auto"/>
            <w:vAlign w:val="bottom"/>
          </w:tcPr>
          <w:p w14:paraId="1434B334" w14:textId="29EC175B" w:rsidR="00247B66" w:rsidRPr="008D1D92" w:rsidRDefault="00247B66" w:rsidP="008D1D92">
            <w:pPr>
              <w:spacing w:before="96"/>
              <w:ind w:right="397"/>
              <w:jc w:val="right"/>
              <w:rPr>
                <w:rFonts w:eastAsia="Symbol"/>
              </w:rPr>
            </w:pPr>
            <w:r w:rsidRPr="008D1D92">
              <w:rPr>
                <w:rFonts w:eastAsia="Symbol"/>
              </w:rPr>
              <w:t>…</w:t>
            </w:r>
          </w:p>
        </w:tc>
        <w:tc>
          <w:tcPr>
            <w:tcW w:w="2673" w:type="dxa"/>
            <w:tcBorders>
              <w:left w:val="single" w:sz="6" w:space="0" w:color="000000"/>
            </w:tcBorders>
            <w:shd w:val="clear" w:color="auto" w:fill="auto"/>
            <w:vAlign w:val="bottom"/>
          </w:tcPr>
          <w:p w14:paraId="44CB9434" w14:textId="77777777" w:rsidR="00247B66" w:rsidRPr="0002239D" w:rsidRDefault="00247B66" w:rsidP="00A76C00">
            <w:pPr>
              <w:spacing w:before="96"/>
              <w:ind w:left="170"/>
              <w:rPr>
                <w:color w:val="000000" w:themeColor="text1"/>
              </w:rPr>
            </w:pPr>
            <w:r w:rsidRPr="0002239D">
              <w:rPr>
                <w:rFonts w:eastAsia="Symbol"/>
                <w:i/>
                <w:color w:val="000000" w:themeColor="text1"/>
              </w:rPr>
              <w:t>Hungary</w:t>
            </w:r>
          </w:p>
        </w:tc>
      </w:tr>
      <w:tr w:rsidR="00247B66" w:rsidRPr="00D21FE6" w14:paraId="0218B084" w14:textId="77777777" w:rsidTr="008D1D92">
        <w:trPr>
          <w:cantSplit/>
        </w:trPr>
        <w:tc>
          <w:tcPr>
            <w:tcW w:w="2674" w:type="dxa"/>
            <w:shd w:val="clear" w:color="auto" w:fill="auto"/>
            <w:vAlign w:val="bottom"/>
          </w:tcPr>
          <w:p w14:paraId="3CAE9008" w14:textId="57007620" w:rsidR="00247B66" w:rsidRPr="0002239D" w:rsidRDefault="00247B66" w:rsidP="00A76C00">
            <w:pPr>
              <w:spacing w:before="96"/>
              <w:ind w:left="113"/>
              <w:rPr>
                <w:color w:val="000000" w:themeColor="text1"/>
              </w:rPr>
            </w:pPr>
            <w:r w:rsidRPr="0002239D">
              <w:rPr>
                <w:rFonts w:eastAsia="Symbol"/>
                <w:color w:val="000000" w:themeColor="text1"/>
              </w:rPr>
              <w:t xml:space="preserve">Германия </w:t>
            </w:r>
          </w:p>
        </w:tc>
        <w:tc>
          <w:tcPr>
            <w:tcW w:w="1145" w:type="dxa"/>
            <w:tcBorders>
              <w:left w:val="single" w:sz="6" w:space="0" w:color="000000"/>
            </w:tcBorders>
            <w:shd w:val="clear" w:color="auto" w:fill="auto"/>
            <w:vAlign w:val="bottom"/>
          </w:tcPr>
          <w:p w14:paraId="0FD84E96" w14:textId="4175B0E7" w:rsidR="00247B66" w:rsidRPr="008D1D92" w:rsidRDefault="00247B66" w:rsidP="008D1D92">
            <w:pPr>
              <w:spacing w:before="96"/>
              <w:ind w:right="397"/>
              <w:jc w:val="right"/>
              <w:rPr>
                <w:rFonts w:eastAsia="Symbol"/>
              </w:rPr>
            </w:pPr>
            <w:r w:rsidRPr="008D1D92">
              <w:rPr>
                <w:rFonts w:eastAsia="Symbol"/>
              </w:rPr>
              <w:t>66,2</w:t>
            </w:r>
          </w:p>
        </w:tc>
        <w:tc>
          <w:tcPr>
            <w:tcW w:w="1144" w:type="dxa"/>
            <w:tcBorders>
              <w:left w:val="single" w:sz="6" w:space="0" w:color="000000"/>
            </w:tcBorders>
            <w:shd w:val="clear" w:color="auto" w:fill="auto"/>
            <w:vAlign w:val="bottom"/>
          </w:tcPr>
          <w:p w14:paraId="784B957F" w14:textId="1CA06F39" w:rsidR="00247B66" w:rsidRPr="008D1D92" w:rsidRDefault="00247B66" w:rsidP="008D1D92">
            <w:pPr>
              <w:spacing w:before="96"/>
              <w:ind w:right="397"/>
              <w:jc w:val="right"/>
              <w:rPr>
                <w:rFonts w:eastAsia="Symbol"/>
              </w:rPr>
            </w:pPr>
            <w:r w:rsidRPr="008D1D92">
              <w:rPr>
                <w:rFonts w:eastAsia="Symbol"/>
              </w:rPr>
              <w:t>69,8</w:t>
            </w:r>
          </w:p>
        </w:tc>
        <w:tc>
          <w:tcPr>
            <w:tcW w:w="1144" w:type="dxa"/>
            <w:tcBorders>
              <w:left w:val="single" w:sz="6" w:space="0" w:color="000000"/>
            </w:tcBorders>
            <w:shd w:val="clear" w:color="auto" w:fill="auto"/>
            <w:vAlign w:val="bottom"/>
          </w:tcPr>
          <w:p w14:paraId="06B33482" w14:textId="5987201A" w:rsidR="00247B66" w:rsidRPr="008D1D92" w:rsidRDefault="00247B66" w:rsidP="008D1D92">
            <w:pPr>
              <w:spacing w:before="96"/>
              <w:ind w:right="397"/>
              <w:jc w:val="right"/>
              <w:rPr>
                <w:rFonts w:eastAsia="Symbol"/>
              </w:rPr>
            </w:pPr>
            <w:r w:rsidRPr="008D1D92">
              <w:rPr>
                <w:rFonts w:eastAsia="Symbol"/>
              </w:rPr>
              <w:t>68,5</w:t>
            </w:r>
          </w:p>
        </w:tc>
        <w:tc>
          <w:tcPr>
            <w:tcW w:w="1142" w:type="dxa"/>
            <w:tcBorders>
              <w:left w:val="single" w:sz="6" w:space="0" w:color="000000"/>
            </w:tcBorders>
            <w:shd w:val="clear" w:color="auto" w:fill="auto"/>
            <w:vAlign w:val="bottom"/>
          </w:tcPr>
          <w:p w14:paraId="23F20D03" w14:textId="2FE76E92" w:rsidR="00247B66" w:rsidRPr="008D1D92" w:rsidRDefault="00247B66" w:rsidP="008D1D92">
            <w:pPr>
              <w:spacing w:before="96"/>
              <w:ind w:right="397"/>
              <w:jc w:val="right"/>
              <w:rPr>
                <w:rFonts w:eastAsia="Symbol"/>
              </w:rPr>
            </w:pPr>
            <w:r w:rsidRPr="008D1D92">
              <w:rPr>
                <w:rFonts w:eastAsia="Symbol"/>
              </w:rPr>
              <w:t>…</w:t>
            </w:r>
          </w:p>
        </w:tc>
        <w:tc>
          <w:tcPr>
            <w:tcW w:w="2673" w:type="dxa"/>
            <w:tcBorders>
              <w:left w:val="single" w:sz="6" w:space="0" w:color="000000"/>
            </w:tcBorders>
            <w:shd w:val="clear" w:color="auto" w:fill="auto"/>
            <w:vAlign w:val="bottom"/>
          </w:tcPr>
          <w:p w14:paraId="17E9DEE5" w14:textId="77777777" w:rsidR="00247B66" w:rsidRPr="0002239D" w:rsidRDefault="00247B66" w:rsidP="00A76C00">
            <w:pPr>
              <w:spacing w:before="96"/>
              <w:ind w:left="170"/>
              <w:rPr>
                <w:color w:val="000000" w:themeColor="text1"/>
              </w:rPr>
            </w:pPr>
            <w:r w:rsidRPr="0002239D">
              <w:rPr>
                <w:rFonts w:eastAsia="Symbol"/>
                <w:i/>
                <w:color w:val="000000" w:themeColor="text1"/>
              </w:rPr>
              <w:t xml:space="preserve">Germany </w:t>
            </w:r>
          </w:p>
        </w:tc>
      </w:tr>
      <w:tr w:rsidR="00247B66" w:rsidRPr="00D21FE6" w14:paraId="5E057FEC" w14:textId="77777777" w:rsidTr="008D1D92">
        <w:trPr>
          <w:cantSplit/>
        </w:trPr>
        <w:tc>
          <w:tcPr>
            <w:tcW w:w="2674" w:type="dxa"/>
            <w:shd w:val="clear" w:color="auto" w:fill="auto"/>
            <w:vAlign w:val="bottom"/>
          </w:tcPr>
          <w:p w14:paraId="083869B6" w14:textId="493CE6A2" w:rsidR="00247B66" w:rsidRPr="0002239D" w:rsidRDefault="00247B66" w:rsidP="00A76C00">
            <w:pPr>
              <w:spacing w:before="96"/>
              <w:ind w:left="113"/>
              <w:rPr>
                <w:color w:val="000000" w:themeColor="text1"/>
              </w:rPr>
            </w:pPr>
            <w:r w:rsidRPr="0002239D">
              <w:rPr>
                <w:rFonts w:eastAsia="Symbol"/>
                <w:color w:val="000000" w:themeColor="text1"/>
              </w:rPr>
              <w:t>Дания</w:t>
            </w:r>
          </w:p>
        </w:tc>
        <w:tc>
          <w:tcPr>
            <w:tcW w:w="1145" w:type="dxa"/>
            <w:tcBorders>
              <w:left w:val="single" w:sz="6" w:space="0" w:color="000000"/>
            </w:tcBorders>
            <w:shd w:val="clear" w:color="auto" w:fill="auto"/>
            <w:vAlign w:val="bottom"/>
          </w:tcPr>
          <w:p w14:paraId="773C0F9B" w14:textId="286AA3E3" w:rsidR="00247B66" w:rsidRPr="008D1D92" w:rsidRDefault="00247B66" w:rsidP="008D1D92">
            <w:pPr>
              <w:spacing w:before="96"/>
              <w:ind w:right="397"/>
              <w:jc w:val="right"/>
              <w:rPr>
                <w:rFonts w:eastAsia="Symbol"/>
              </w:rPr>
            </w:pPr>
            <w:r w:rsidRPr="008D1D92">
              <w:rPr>
                <w:rFonts w:eastAsia="Symbol"/>
              </w:rPr>
              <w:t>58,6</w:t>
            </w:r>
          </w:p>
        </w:tc>
        <w:tc>
          <w:tcPr>
            <w:tcW w:w="1144" w:type="dxa"/>
            <w:tcBorders>
              <w:left w:val="single" w:sz="6" w:space="0" w:color="000000"/>
            </w:tcBorders>
            <w:shd w:val="clear" w:color="auto" w:fill="auto"/>
            <w:vAlign w:val="bottom"/>
          </w:tcPr>
          <w:p w14:paraId="562FAFC0" w14:textId="015B1793" w:rsidR="00247B66" w:rsidRPr="008D1D92" w:rsidRDefault="00247B66" w:rsidP="008D1D92">
            <w:pPr>
              <w:spacing w:before="96"/>
              <w:ind w:right="397"/>
              <w:jc w:val="right"/>
              <w:rPr>
                <w:rFonts w:eastAsia="Symbol"/>
              </w:rPr>
            </w:pPr>
            <w:r w:rsidRPr="008D1D92">
              <w:rPr>
                <w:rFonts w:eastAsia="Symbol"/>
              </w:rPr>
              <w:t>71,6</w:t>
            </w:r>
          </w:p>
        </w:tc>
        <w:tc>
          <w:tcPr>
            <w:tcW w:w="1144" w:type="dxa"/>
            <w:tcBorders>
              <w:left w:val="single" w:sz="6" w:space="0" w:color="000000"/>
            </w:tcBorders>
            <w:shd w:val="clear" w:color="auto" w:fill="auto"/>
            <w:vAlign w:val="bottom"/>
          </w:tcPr>
          <w:p w14:paraId="7E762C71" w14:textId="184CC5E3" w:rsidR="00247B66" w:rsidRPr="008D1D92" w:rsidRDefault="00247B66" w:rsidP="008D1D92">
            <w:pPr>
              <w:spacing w:before="96"/>
              <w:ind w:right="397"/>
              <w:jc w:val="right"/>
              <w:rPr>
                <w:rFonts w:eastAsia="Symbol"/>
              </w:rPr>
            </w:pPr>
            <w:r w:rsidRPr="008D1D92">
              <w:rPr>
                <w:rFonts w:eastAsia="Symbol"/>
              </w:rPr>
              <w:t>55,8</w:t>
            </w:r>
          </w:p>
        </w:tc>
        <w:tc>
          <w:tcPr>
            <w:tcW w:w="1142" w:type="dxa"/>
            <w:tcBorders>
              <w:left w:val="single" w:sz="6" w:space="0" w:color="000000"/>
            </w:tcBorders>
            <w:shd w:val="clear" w:color="auto" w:fill="auto"/>
            <w:vAlign w:val="bottom"/>
          </w:tcPr>
          <w:p w14:paraId="1693E723" w14:textId="54505D35" w:rsidR="00247B66" w:rsidRPr="008D1D92" w:rsidRDefault="00247B66" w:rsidP="008D1D92">
            <w:pPr>
              <w:spacing w:before="96"/>
              <w:ind w:right="397"/>
              <w:jc w:val="right"/>
              <w:rPr>
                <w:rFonts w:eastAsia="Symbol"/>
              </w:rPr>
            </w:pPr>
            <w:r w:rsidRPr="008D1D92">
              <w:rPr>
                <w:rFonts w:eastAsia="Symbol"/>
              </w:rPr>
              <w:t>…</w:t>
            </w:r>
          </w:p>
        </w:tc>
        <w:tc>
          <w:tcPr>
            <w:tcW w:w="2673" w:type="dxa"/>
            <w:tcBorders>
              <w:left w:val="single" w:sz="6" w:space="0" w:color="000000"/>
            </w:tcBorders>
            <w:shd w:val="clear" w:color="auto" w:fill="auto"/>
            <w:vAlign w:val="bottom"/>
          </w:tcPr>
          <w:p w14:paraId="4316D566" w14:textId="77777777" w:rsidR="00247B66" w:rsidRPr="0002239D" w:rsidRDefault="00247B66" w:rsidP="00A76C00">
            <w:pPr>
              <w:spacing w:before="96"/>
              <w:ind w:left="170"/>
              <w:rPr>
                <w:color w:val="000000" w:themeColor="text1"/>
              </w:rPr>
            </w:pPr>
            <w:r w:rsidRPr="0002239D">
              <w:rPr>
                <w:rFonts w:eastAsia="Symbol"/>
                <w:i/>
                <w:color w:val="000000" w:themeColor="text1"/>
              </w:rPr>
              <w:t>Denmark</w:t>
            </w:r>
          </w:p>
        </w:tc>
      </w:tr>
      <w:tr w:rsidR="00247B66" w:rsidRPr="00D21FE6" w14:paraId="5958DD44" w14:textId="77777777" w:rsidTr="008D1D92">
        <w:trPr>
          <w:cantSplit/>
        </w:trPr>
        <w:tc>
          <w:tcPr>
            <w:tcW w:w="2674" w:type="dxa"/>
            <w:shd w:val="clear" w:color="auto" w:fill="auto"/>
            <w:vAlign w:val="bottom"/>
          </w:tcPr>
          <w:p w14:paraId="140960B8" w14:textId="307B0109" w:rsidR="00247B66" w:rsidRPr="0002239D" w:rsidRDefault="00247B66" w:rsidP="00A76C00">
            <w:pPr>
              <w:spacing w:before="96"/>
              <w:ind w:left="113"/>
              <w:rPr>
                <w:color w:val="000000" w:themeColor="text1"/>
              </w:rPr>
            </w:pPr>
            <w:r w:rsidRPr="0002239D">
              <w:rPr>
                <w:rFonts w:eastAsia="Symbol"/>
                <w:color w:val="000000" w:themeColor="text1"/>
              </w:rPr>
              <w:t>Италия</w:t>
            </w:r>
          </w:p>
        </w:tc>
        <w:tc>
          <w:tcPr>
            <w:tcW w:w="1145" w:type="dxa"/>
            <w:tcBorders>
              <w:left w:val="single" w:sz="6" w:space="0" w:color="000000"/>
            </w:tcBorders>
            <w:shd w:val="clear" w:color="auto" w:fill="auto"/>
            <w:vAlign w:val="bottom"/>
          </w:tcPr>
          <w:p w14:paraId="46D04078" w14:textId="74EDA28E" w:rsidR="00247B66" w:rsidRPr="008D1D92" w:rsidRDefault="00247B66" w:rsidP="008D1D92">
            <w:pPr>
              <w:spacing w:before="96"/>
              <w:ind w:right="397"/>
              <w:jc w:val="right"/>
              <w:rPr>
                <w:rFonts w:eastAsia="Symbol"/>
              </w:rPr>
            </w:pPr>
            <w:r w:rsidRPr="008D1D92">
              <w:rPr>
                <w:rFonts w:eastAsia="Symbol"/>
              </w:rPr>
              <w:t>52,3</w:t>
            </w:r>
          </w:p>
        </w:tc>
        <w:tc>
          <w:tcPr>
            <w:tcW w:w="1144" w:type="dxa"/>
            <w:tcBorders>
              <w:left w:val="single" w:sz="6" w:space="0" w:color="000000"/>
            </w:tcBorders>
            <w:shd w:val="clear" w:color="auto" w:fill="auto"/>
            <w:vAlign w:val="bottom"/>
          </w:tcPr>
          <w:p w14:paraId="3E461C54" w14:textId="29EF98C9" w:rsidR="00247B66" w:rsidRPr="008D1D92" w:rsidRDefault="00247B66" w:rsidP="008D1D92">
            <w:pPr>
              <w:spacing w:before="96"/>
              <w:ind w:right="397"/>
              <w:jc w:val="right"/>
              <w:rPr>
                <w:rFonts w:eastAsia="Symbol"/>
              </w:rPr>
            </w:pPr>
            <w:r w:rsidRPr="008D1D92">
              <w:rPr>
                <w:rFonts w:eastAsia="Symbol"/>
              </w:rPr>
              <w:t>46,7</w:t>
            </w:r>
          </w:p>
        </w:tc>
        <w:tc>
          <w:tcPr>
            <w:tcW w:w="1144" w:type="dxa"/>
            <w:tcBorders>
              <w:left w:val="single" w:sz="6" w:space="0" w:color="000000"/>
            </w:tcBorders>
            <w:shd w:val="clear" w:color="auto" w:fill="auto"/>
            <w:vAlign w:val="bottom"/>
          </w:tcPr>
          <w:p w14:paraId="22B9891A" w14:textId="1326D724" w:rsidR="00247B66" w:rsidRPr="008D1D92" w:rsidRDefault="00247B66" w:rsidP="008D1D92">
            <w:pPr>
              <w:spacing w:before="96"/>
              <w:ind w:right="397"/>
              <w:jc w:val="right"/>
              <w:rPr>
                <w:rFonts w:eastAsia="Symbol"/>
              </w:rPr>
            </w:pPr>
            <w:r w:rsidRPr="008D1D92">
              <w:rPr>
                <w:rFonts w:eastAsia="Symbol"/>
              </w:rPr>
              <w:t>49,8</w:t>
            </w:r>
          </w:p>
        </w:tc>
        <w:tc>
          <w:tcPr>
            <w:tcW w:w="1142" w:type="dxa"/>
            <w:tcBorders>
              <w:left w:val="single" w:sz="6" w:space="0" w:color="000000"/>
            </w:tcBorders>
            <w:shd w:val="clear" w:color="auto" w:fill="auto"/>
            <w:vAlign w:val="bottom"/>
          </w:tcPr>
          <w:p w14:paraId="42CD61F8" w14:textId="54183188" w:rsidR="00247B66" w:rsidRPr="008D1D92" w:rsidRDefault="00247B66" w:rsidP="008D1D92">
            <w:pPr>
              <w:spacing w:before="96"/>
              <w:ind w:right="397"/>
              <w:jc w:val="right"/>
              <w:rPr>
                <w:rFonts w:eastAsia="Symbol"/>
              </w:rPr>
            </w:pPr>
            <w:r w:rsidRPr="008D1D92">
              <w:rPr>
                <w:rFonts w:eastAsia="Symbol"/>
              </w:rPr>
              <w:t>…</w:t>
            </w:r>
          </w:p>
        </w:tc>
        <w:tc>
          <w:tcPr>
            <w:tcW w:w="2673" w:type="dxa"/>
            <w:tcBorders>
              <w:left w:val="single" w:sz="6" w:space="0" w:color="000000"/>
            </w:tcBorders>
            <w:shd w:val="clear" w:color="auto" w:fill="auto"/>
            <w:vAlign w:val="bottom"/>
          </w:tcPr>
          <w:p w14:paraId="5C34316C" w14:textId="77777777" w:rsidR="00247B66" w:rsidRPr="0002239D" w:rsidRDefault="00247B66" w:rsidP="00A76C00">
            <w:pPr>
              <w:spacing w:before="96"/>
              <w:ind w:left="170"/>
              <w:rPr>
                <w:color w:val="000000" w:themeColor="text1"/>
              </w:rPr>
            </w:pPr>
            <w:r w:rsidRPr="0002239D">
              <w:rPr>
                <w:rFonts w:eastAsia="Symbol"/>
                <w:i/>
                <w:color w:val="000000" w:themeColor="text1"/>
              </w:rPr>
              <w:t>Italy</w:t>
            </w:r>
          </w:p>
        </w:tc>
      </w:tr>
      <w:tr w:rsidR="00247B66" w:rsidRPr="00D21FE6" w14:paraId="52AA7295" w14:textId="77777777" w:rsidTr="008D1D92">
        <w:trPr>
          <w:cantSplit/>
        </w:trPr>
        <w:tc>
          <w:tcPr>
            <w:tcW w:w="2674" w:type="dxa"/>
            <w:shd w:val="clear" w:color="auto" w:fill="auto"/>
            <w:vAlign w:val="bottom"/>
          </w:tcPr>
          <w:p w14:paraId="412D5C29" w14:textId="41EC0DD9" w:rsidR="00247B66" w:rsidRPr="0002239D" w:rsidRDefault="00247B66" w:rsidP="00A76C00">
            <w:pPr>
              <w:spacing w:before="96"/>
              <w:ind w:left="113"/>
              <w:rPr>
                <w:color w:val="000000" w:themeColor="text1"/>
              </w:rPr>
            </w:pPr>
            <w:r w:rsidRPr="0002239D">
              <w:rPr>
                <w:rFonts w:eastAsia="Symbol"/>
                <w:color w:val="000000" w:themeColor="text1"/>
              </w:rPr>
              <w:t>Литва</w:t>
            </w:r>
          </w:p>
        </w:tc>
        <w:tc>
          <w:tcPr>
            <w:tcW w:w="1145" w:type="dxa"/>
            <w:tcBorders>
              <w:left w:val="single" w:sz="6" w:space="0" w:color="000000"/>
            </w:tcBorders>
            <w:shd w:val="clear" w:color="auto" w:fill="auto"/>
            <w:vAlign w:val="bottom"/>
          </w:tcPr>
          <w:p w14:paraId="04355E4D" w14:textId="5669B251" w:rsidR="00247B66" w:rsidRPr="008D1D92" w:rsidRDefault="00247B66" w:rsidP="008D1D92">
            <w:pPr>
              <w:spacing w:before="96"/>
              <w:ind w:right="397"/>
              <w:jc w:val="right"/>
              <w:rPr>
                <w:rFonts w:eastAsia="Symbol"/>
              </w:rPr>
            </w:pPr>
            <w:r w:rsidRPr="008D1D92">
              <w:rPr>
                <w:rFonts w:eastAsia="Symbol"/>
              </w:rPr>
              <w:t>27,0</w:t>
            </w:r>
          </w:p>
        </w:tc>
        <w:tc>
          <w:tcPr>
            <w:tcW w:w="1144" w:type="dxa"/>
            <w:tcBorders>
              <w:left w:val="single" w:sz="6" w:space="0" w:color="000000"/>
            </w:tcBorders>
            <w:shd w:val="clear" w:color="auto" w:fill="auto"/>
            <w:vAlign w:val="bottom"/>
          </w:tcPr>
          <w:p w14:paraId="0E6F5571" w14:textId="5A9DD0AA" w:rsidR="00247B66" w:rsidRPr="008D1D92" w:rsidRDefault="00247B66" w:rsidP="008D1D92">
            <w:pPr>
              <w:spacing w:before="96"/>
              <w:ind w:right="397"/>
              <w:jc w:val="right"/>
              <w:rPr>
                <w:rFonts w:eastAsia="Symbol"/>
              </w:rPr>
            </w:pPr>
            <w:r w:rsidRPr="008D1D92">
              <w:rPr>
                <w:rFonts w:eastAsia="Symbol"/>
              </w:rPr>
              <w:t>40,7</w:t>
            </w:r>
          </w:p>
        </w:tc>
        <w:tc>
          <w:tcPr>
            <w:tcW w:w="1144" w:type="dxa"/>
            <w:tcBorders>
              <w:left w:val="single" w:sz="6" w:space="0" w:color="000000"/>
            </w:tcBorders>
            <w:shd w:val="clear" w:color="auto" w:fill="auto"/>
            <w:vAlign w:val="bottom"/>
          </w:tcPr>
          <w:p w14:paraId="602D7CA2" w14:textId="01A92CF2" w:rsidR="00247B66" w:rsidRPr="008D1D92" w:rsidRDefault="00247B66" w:rsidP="008D1D92">
            <w:pPr>
              <w:spacing w:before="96"/>
              <w:ind w:right="397"/>
              <w:jc w:val="right"/>
              <w:rPr>
                <w:rFonts w:eastAsia="Symbol"/>
              </w:rPr>
            </w:pPr>
            <w:r w:rsidRPr="008D1D92">
              <w:rPr>
                <w:rFonts w:eastAsia="Symbol"/>
              </w:rPr>
              <w:t>39,7</w:t>
            </w:r>
          </w:p>
        </w:tc>
        <w:tc>
          <w:tcPr>
            <w:tcW w:w="1142" w:type="dxa"/>
            <w:tcBorders>
              <w:left w:val="single" w:sz="6" w:space="0" w:color="000000"/>
            </w:tcBorders>
            <w:shd w:val="clear" w:color="auto" w:fill="auto"/>
            <w:vAlign w:val="bottom"/>
          </w:tcPr>
          <w:p w14:paraId="4C132F9D" w14:textId="522DFD21" w:rsidR="00247B66" w:rsidRPr="008D1D92" w:rsidRDefault="00247B66" w:rsidP="008D1D92">
            <w:pPr>
              <w:spacing w:before="96"/>
              <w:ind w:right="397"/>
              <w:jc w:val="right"/>
              <w:rPr>
                <w:rFonts w:eastAsia="Symbol"/>
              </w:rPr>
            </w:pPr>
            <w:r w:rsidRPr="008D1D92">
              <w:rPr>
                <w:rFonts w:eastAsia="Symbol"/>
              </w:rPr>
              <w:t>…</w:t>
            </w:r>
          </w:p>
        </w:tc>
        <w:tc>
          <w:tcPr>
            <w:tcW w:w="2673" w:type="dxa"/>
            <w:tcBorders>
              <w:left w:val="single" w:sz="6" w:space="0" w:color="000000"/>
            </w:tcBorders>
            <w:shd w:val="clear" w:color="auto" w:fill="auto"/>
            <w:vAlign w:val="bottom"/>
          </w:tcPr>
          <w:p w14:paraId="17166EEF" w14:textId="77777777" w:rsidR="00247B66" w:rsidRPr="0002239D" w:rsidRDefault="00247B66" w:rsidP="00A76C00">
            <w:pPr>
              <w:spacing w:before="96"/>
              <w:ind w:left="170"/>
              <w:rPr>
                <w:color w:val="000000" w:themeColor="text1"/>
              </w:rPr>
            </w:pPr>
            <w:r w:rsidRPr="0002239D">
              <w:rPr>
                <w:rFonts w:eastAsia="Symbol"/>
                <w:i/>
                <w:color w:val="000000" w:themeColor="text1"/>
              </w:rPr>
              <w:t>Lithuania</w:t>
            </w:r>
          </w:p>
        </w:tc>
      </w:tr>
      <w:tr w:rsidR="00247B66" w:rsidRPr="00D21FE6" w14:paraId="166964A9" w14:textId="77777777" w:rsidTr="008D1D92">
        <w:trPr>
          <w:cantSplit/>
        </w:trPr>
        <w:tc>
          <w:tcPr>
            <w:tcW w:w="2674" w:type="dxa"/>
            <w:shd w:val="clear" w:color="auto" w:fill="auto"/>
            <w:vAlign w:val="bottom"/>
          </w:tcPr>
          <w:p w14:paraId="6FFA9AF6" w14:textId="7ECE77A1" w:rsidR="00247B66" w:rsidRPr="0002239D" w:rsidRDefault="00247B66" w:rsidP="00A76C00">
            <w:pPr>
              <w:spacing w:before="96"/>
              <w:ind w:left="113"/>
              <w:rPr>
                <w:color w:val="000000" w:themeColor="text1"/>
              </w:rPr>
            </w:pPr>
            <w:r w:rsidRPr="0002239D">
              <w:rPr>
                <w:rFonts w:eastAsia="Symbol"/>
                <w:color w:val="000000" w:themeColor="text1"/>
              </w:rPr>
              <w:t>Нидерланды</w:t>
            </w:r>
          </w:p>
        </w:tc>
        <w:tc>
          <w:tcPr>
            <w:tcW w:w="1145" w:type="dxa"/>
            <w:tcBorders>
              <w:left w:val="single" w:sz="6" w:space="0" w:color="000000"/>
            </w:tcBorders>
            <w:shd w:val="clear" w:color="auto" w:fill="auto"/>
            <w:vAlign w:val="bottom"/>
          </w:tcPr>
          <w:p w14:paraId="7C17D197" w14:textId="53F74BA4" w:rsidR="00247B66" w:rsidRPr="008D1D92" w:rsidRDefault="00247B66" w:rsidP="008D1D92">
            <w:pPr>
              <w:spacing w:before="96"/>
              <w:ind w:right="397"/>
              <w:jc w:val="right"/>
              <w:rPr>
                <w:rFonts w:eastAsia="Symbol"/>
              </w:rPr>
            </w:pPr>
            <w:r w:rsidRPr="008D1D92">
              <w:rPr>
                <w:rFonts w:eastAsia="Symbol"/>
              </w:rPr>
              <w:t>84,9</w:t>
            </w:r>
          </w:p>
        </w:tc>
        <w:tc>
          <w:tcPr>
            <w:tcW w:w="1144" w:type="dxa"/>
            <w:tcBorders>
              <w:left w:val="single" w:sz="6" w:space="0" w:color="000000"/>
            </w:tcBorders>
            <w:shd w:val="clear" w:color="auto" w:fill="auto"/>
            <w:vAlign w:val="bottom"/>
          </w:tcPr>
          <w:p w14:paraId="38D0825F" w14:textId="7907E694" w:rsidR="00247B66" w:rsidRPr="008D1D92" w:rsidRDefault="00247B66" w:rsidP="008D1D92">
            <w:pPr>
              <w:spacing w:before="96"/>
              <w:ind w:right="397"/>
              <w:jc w:val="right"/>
              <w:rPr>
                <w:rFonts w:eastAsia="Symbol"/>
              </w:rPr>
            </w:pPr>
            <w:r w:rsidRPr="008D1D92">
              <w:rPr>
                <w:rFonts w:eastAsia="Symbol"/>
              </w:rPr>
              <w:t>88,2</w:t>
            </w:r>
          </w:p>
        </w:tc>
        <w:tc>
          <w:tcPr>
            <w:tcW w:w="1144" w:type="dxa"/>
            <w:tcBorders>
              <w:left w:val="single" w:sz="6" w:space="0" w:color="000000"/>
            </w:tcBorders>
            <w:shd w:val="clear" w:color="auto" w:fill="auto"/>
            <w:vAlign w:val="bottom"/>
          </w:tcPr>
          <w:p w14:paraId="32263B5F" w14:textId="21AF58A0" w:rsidR="00247B66" w:rsidRPr="008D1D92" w:rsidRDefault="00247B66" w:rsidP="008D1D92">
            <w:pPr>
              <w:spacing w:before="96"/>
              <w:ind w:right="397"/>
              <w:jc w:val="right"/>
              <w:rPr>
                <w:rFonts w:eastAsia="Symbol"/>
              </w:rPr>
            </w:pPr>
            <w:r w:rsidRPr="008D1D92">
              <w:rPr>
                <w:rFonts w:eastAsia="Symbol"/>
              </w:rPr>
              <w:t>80,2</w:t>
            </w:r>
          </w:p>
        </w:tc>
        <w:tc>
          <w:tcPr>
            <w:tcW w:w="1142" w:type="dxa"/>
            <w:tcBorders>
              <w:left w:val="single" w:sz="6" w:space="0" w:color="000000"/>
            </w:tcBorders>
            <w:shd w:val="clear" w:color="auto" w:fill="auto"/>
            <w:vAlign w:val="bottom"/>
          </w:tcPr>
          <w:p w14:paraId="7FC08293" w14:textId="5EE7AD2B" w:rsidR="00247B66" w:rsidRPr="008D1D92" w:rsidRDefault="00247B66" w:rsidP="008D1D92">
            <w:pPr>
              <w:spacing w:before="96"/>
              <w:ind w:right="397"/>
              <w:jc w:val="right"/>
              <w:rPr>
                <w:rFonts w:eastAsia="Symbol"/>
              </w:rPr>
            </w:pPr>
            <w:r w:rsidRPr="008D1D92">
              <w:rPr>
                <w:rFonts w:eastAsia="Symbol"/>
              </w:rPr>
              <w:t>…</w:t>
            </w:r>
          </w:p>
        </w:tc>
        <w:tc>
          <w:tcPr>
            <w:tcW w:w="2673" w:type="dxa"/>
            <w:tcBorders>
              <w:left w:val="single" w:sz="6" w:space="0" w:color="000000"/>
            </w:tcBorders>
            <w:shd w:val="clear" w:color="auto" w:fill="auto"/>
            <w:vAlign w:val="bottom"/>
          </w:tcPr>
          <w:p w14:paraId="175E4428" w14:textId="77777777" w:rsidR="00247B66" w:rsidRPr="0002239D" w:rsidRDefault="00247B66" w:rsidP="00A76C00">
            <w:pPr>
              <w:spacing w:before="96"/>
              <w:ind w:left="170"/>
              <w:rPr>
                <w:color w:val="000000" w:themeColor="text1"/>
              </w:rPr>
            </w:pPr>
            <w:r w:rsidRPr="0002239D">
              <w:rPr>
                <w:rFonts w:eastAsia="Symbol"/>
                <w:i/>
                <w:color w:val="000000" w:themeColor="text1"/>
              </w:rPr>
              <w:t>Netherlands</w:t>
            </w:r>
          </w:p>
        </w:tc>
      </w:tr>
      <w:tr w:rsidR="00247B66" w:rsidRPr="00D21FE6" w14:paraId="42F600F4" w14:textId="77777777" w:rsidTr="008D1D92">
        <w:trPr>
          <w:cantSplit/>
        </w:trPr>
        <w:tc>
          <w:tcPr>
            <w:tcW w:w="2674" w:type="dxa"/>
            <w:shd w:val="clear" w:color="auto" w:fill="auto"/>
            <w:vAlign w:val="bottom"/>
          </w:tcPr>
          <w:p w14:paraId="64476EB9" w14:textId="767A7B79" w:rsidR="00247B66" w:rsidRPr="0002239D" w:rsidRDefault="00247B66" w:rsidP="00A76C00">
            <w:pPr>
              <w:pStyle w:val="15"/>
              <w:spacing w:before="96"/>
              <w:ind w:left="113"/>
              <w:rPr>
                <w:color w:val="000000" w:themeColor="text1"/>
              </w:rPr>
            </w:pPr>
            <w:r w:rsidRPr="0002239D">
              <w:rPr>
                <w:rFonts w:eastAsia="Symbol"/>
                <w:color w:val="000000" w:themeColor="text1"/>
              </w:rPr>
              <w:t>Польша</w:t>
            </w:r>
          </w:p>
        </w:tc>
        <w:tc>
          <w:tcPr>
            <w:tcW w:w="1145" w:type="dxa"/>
            <w:tcBorders>
              <w:left w:val="single" w:sz="6" w:space="0" w:color="000000"/>
            </w:tcBorders>
            <w:shd w:val="clear" w:color="auto" w:fill="auto"/>
            <w:vAlign w:val="bottom"/>
          </w:tcPr>
          <w:p w14:paraId="236FAC6A" w14:textId="70A60BBE" w:rsidR="00247B66" w:rsidRPr="008D1D92" w:rsidRDefault="00247B66" w:rsidP="008D1D92">
            <w:pPr>
              <w:spacing w:before="96"/>
              <w:ind w:right="397"/>
              <w:jc w:val="right"/>
              <w:rPr>
                <w:rFonts w:eastAsia="Symbol"/>
              </w:rPr>
            </w:pPr>
            <w:r w:rsidRPr="008D1D92">
              <w:rPr>
                <w:rFonts w:eastAsia="Symbol"/>
              </w:rPr>
              <w:t>35,5</w:t>
            </w:r>
          </w:p>
        </w:tc>
        <w:tc>
          <w:tcPr>
            <w:tcW w:w="1144" w:type="dxa"/>
            <w:tcBorders>
              <w:left w:val="single" w:sz="6" w:space="0" w:color="000000"/>
            </w:tcBorders>
            <w:shd w:val="clear" w:color="auto" w:fill="auto"/>
            <w:vAlign w:val="bottom"/>
          </w:tcPr>
          <w:p w14:paraId="0E3625FE" w14:textId="5CC86FC4" w:rsidR="00247B66" w:rsidRPr="008D1D92" w:rsidRDefault="00247B66" w:rsidP="008D1D92">
            <w:pPr>
              <w:spacing w:before="96"/>
              <w:ind w:right="397"/>
              <w:jc w:val="right"/>
              <w:rPr>
                <w:rFonts w:eastAsia="Symbol"/>
              </w:rPr>
            </w:pPr>
            <w:r w:rsidRPr="008D1D92">
              <w:rPr>
                <w:rFonts w:eastAsia="Symbol"/>
              </w:rPr>
              <w:t>47,2</w:t>
            </w:r>
          </w:p>
        </w:tc>
        <w:tc>
          <w:tcPr>
            <w:tcW w:w="1144" w:type="dxa"/>
            <w:tcBorders>
              <w:left w:val="single" w:sz="6" w:space="0" w:color="000000"/>
            </w:tcBorders>
            <w:shd w:val="clear" w:color="auto" w:fill="auto"/>
            <w:vAlign w:val="bottom"/>
          </w:tcPr>
          <w:p w14:paraId="4E5C3FB0" w14:textId="65778DC6" w:rsidR="00247B66" w:rsidRPr="008D1D92" w:rsidRDefault="00247B66" w:rsidP="008D1D92">
            <w:pPr>
              <w:spacing w:before="96"/>
              <w:ind w:right="397"/>
              <w:jc w:val="right"/>
              <w:rPr>
                <w:rFonts w:eastAsia="Symbol"/>
              </w:rPr>
            </w:pPr>
            <w:r w:rsidRPr="008D1D92">
              <w:rPr>
                <w:rFonts w:eastAsia="Symbol"/>
              </w:rPr>
              <w:t>47,5</w:t>
            </w:r>
          </w:p>
        </w:tc>
        <w:tc>
          <w:tcPr>
            <w:tcW w:w="1142" w:type="dxa"/>
            <w:tcBorders>
              <w:left w:val="single" w:sz="6" w:space="0" w:color="000000"/>
            </w:tcBorders>
            <w:shd w:val="clear" w:color="auto" w:fill="auto"/>
            <w:vAlign w:val="bottom"/>
          </w:tcPr>
          <w:p w14:paraId="4404288A" w14:textId="3686D27A" w:rsidR="00247B66" w:rsidRPr="008D1D92" w:rsidRDefault="00247B66" w:rsidP="008D1D92">
            <w:pPr>
              <w:spacing w:before="96"/>
              <w:ind w:right="397"/>
              <w:jc w:val="right"/>
              <w:rPr>
                <w:rFonts w:eastAsia="Symbol"/>
              </w:rPr>
            </w:pPr>
            <w:r w:rsidRPr="008D1D92">
              <w:rPr>
                <w:rFonts w:eastAsia="Symbol"/>
              </w:rPr>
              <w:t>…</w:t>
            </w:r>
          </w:p>
        </w:tc>
        <w:tc>
          <w:tcPr>
            <w:tcW w:w="2673" w:type="dxa"/>
            <w:tcBorders>
              <w:left w:val="single" w:sz="6" w:space="0" w:color="000000"/>
            </w:tcBorders>
            <w:shd w:val="clear" w:color="auto" w:fill="auto"/>
            <w:vAlign w:val="bottom"/>
          </w:tcPr>
          <w:p w14:paraId="6E941BA8" w14:textId="77777777" w:rsidR="00247B66" w:rsidRPr="0002239D" w:rsidRDefault="00247B66" w:rsidP="00A76C00">
            <w:pPr>
              <w:spacing w:before="96"/>
              <w:ind w:left="170"/>
              <w:rPr>
                <w:color w:val="000000" w:themeColor="text1"/>
              </w:rPr>
            </w:pPr>
            <w:r w:rsidRPr="0002239D">
              <w:rPr>
                <w:rFonts w:eastAsia="Symbol"/>
                <w:i/>
                <w:color w:val="000000" w:themeColor="text1"/>
              </w:rPr>
              <w:t>Poland</w:t>
            </w:r>
          </w:p>
        </w:tc>
      </w:tr>
      <w:tr w:rsidR="00247B66" w:rsidRPr="00D21FE6" w14:paraId="773B1F87" w14:textId="77777777" w:rsidTr="008D1D92">
        <w:trPr>
          <w:cantSplit/>
        </w:trPr>
        <w:tc>
          <w:tcPr>
            <w:tcW w:w="2674" w:type="dxa"/>
            <w:shd w:val="clear" w:color="auto" w:fill="auto"/>
            <w:vAlign w:val="bottom"/>
          </w:tcPr>
          <w:p w14:paraId="728F7378" w14:textId="30525FBB" w:rsidR="00247B66" w:rsidRPr="0002239D" w:rsidRDefault="00247B66" w:rsidP="00A76C00">
            <w:pPr>
              <w:spacing w:before="96"/>
              <w:ind w:left="113"/>
              <w:rPr>
                <w:color w:val="000000" w:themeColor="text1"/>
              </w:rPr>
            </w:pPr>
            <w:r w:rsidRPr="0002239D">
              <w:rPr>
                <w:rFonts w:eastAsia="Symbol"/>
                <w:color w:val="000000" w:themeColor="text1"/>
              </w:rPr>
              <w:t>Румыния</w:t>
            </w:r>
          </w:p>
        </w:tc>
        <w:tc>
          <w:tcPr>
            <w:tcW w:w="1145" w:type="dxa"/>
            <w:tcBorders>
              <w:left w:val="single" w:sz="6" w:space="0" w:color="000000"/>
            </w:tcBorders>
            <w:shd w:val="clear" w:color="auto" w:fill="auto"/>
            <w:vAlign w:val="bottom"/>
          </w:tcPr>
          <w:p w14:paraId="044DB2D7" w14:textId="18C98FCC" w:rsidR="00247B66" w:rsidRPr="008D1D92" w:rsidRDefault="00247B66" w:rsidP="008D1D92">
            <w:pPr>
              <w:spacing w:before="96"/>
              <w:ind w:right="397"/>
              <w:jc w:val="right"/>
              <w:rPr>
                <w:rFonts w:eastAsia="Symbol"/>
              </w:rPr>
            </w:pPr>
            <w:r w:rsidRPr="008D1D92">
              <w:rPr>
                <w:rFonts w:eastAsia="Symbol"/>
              </w:rPr>
              <w:t>33,1</w:t>
            </w:r>
          </w:p>
        </w:tc>
        <w:tc>
          <w:tcPr>
            <w:tcW w:w="1144" w:type="dxa"/>
            <w:tcBorders>
              <w:left w:val="single" w:sz="6" w:space="0" w:color="000000"/>
            </w:tcBorders>
            <w:shd w:val="clear" w:color="auto" w:fill="auto"/>
            <w:vAlign w:val="bottom"/>
          </w:tcPr>
          <w:p w14:paraId="33D2997B" w14:textId="5D749293" w:rsidR="00247B66" w:rsidRPr="008D1D92" w:rsidRDefault="00247B66" w:rsidP="008D1D92">
            <w:pPr>
              <w:spacing w:before="96"/>
              <w:ind w:right="397"/>
              <w:jc w:val="right"/>
              <w:rPr>
                <w:rFonts w:eastAsia="Symbol"/>
              </w:rPr>
            </w:pPr>
            <w:r w:rsidRPr="008D1D92">
              <w:rPr>
                <w:rFonts w:eastAsia="Symbol"/>
              </w:rPr>
              <w:t>36,0</w:t>
            </w:r>
          </w:p>
        </w:tc>
        <w:tc>
          <w:tcPr>
            <w:tcW w:w="1144" w:type="dxa"/>
            <w:tcBorders>
              <w:left w:val="single" w:sz="6" w:space="0" w:color="000000"/>
            </w:tcBorders>
            <w:shd w:val="clear" w:color="auto" w:fill="auto"/>
            <w:vAlign w:val="bottom"/>
          </w:tcPr>
          <w:p w14:paraId="3156C014" w14:textId="04A6221C" w:rsidR="00247B66" w:rsidRPr="008D1D92" w:rsidRDefault="00247B66" w:rsidP="008D1D92">
            <w:pPr>
              <w:spacing w:before="96"/>
              <w:ind w:right="397"/>
              <w:jc w:val="right"/>
              <w:rPr>
                <w:rFonts w:eastAsia="Symbol"/>
              </w:rPr>
            </w:pPr>
            <w:r w:rsidRPr="008D1D92">
              <w:rPr>
                <w:rFonts w:eastAsia="Symbol"/>
              </w:rPr>
              <w:t>39,7</w:t>
            </w:r>
          </w:p>
        </w:tc>
        <w:tc>
          <w:tcPr>
            <w:tcW w:w="1142" w:type="dxa"/>
            <w:tcBorders>
              <w:left w:val="single" w:sz="6" w:space="0" w:color="000000"/>
            </w:tcBorders>
            <w:shd w:val="clear" w:color="auto" w:fill="auto"/>
            <w:vAlign w:val="bottom"/>
          </w:tcPr>
          <w:p w14:paraId="6813822D" w14:textId="74774557" w:rsidR="00247B66" w:rsidRPr="008D1D92" w:rsidRDefault="00247B66" w:rsidP="008D1D92">
            <w:pPr>
              <w:spacing w:before="96"/>
              <w:ind w:right="397"/>
              <w:jc w:val="right"/>
              <w:rPr>
                <w:rFonts w:eastAsia="Symbol"/>
              </w:rPr>
            </w:pPr>
            <w:r w:rsidRPr="008D1D92">
              <w:rPr>
                <w:rFonts w:eastAsia="Symbol"/>
              </w:rPr>
              <w:t>…</w:t>
            </w:r>
          </w:p>
        </w:tc>
        <w:tc>
          <w:tcPr>
            <w:tcW w:w="2673" w:type="dxa"/>
            <w:tcBorders>
              <w:left w:val="single" w:sz="6" w:space="0" w:color="000000"/>
            </w:tcBorders>
            <w:shd w:val="clear" w:color="auto" w:fill="auto"/>
            <w:vAlign w:val="bottom"/>
          </w:tcPr>
          <w:p w14:paraId="4F75DA0E" w14:textId="77777777" w:rsidR="00247B66" w:rsidRPr="0002239D" w:rsidRDefault="00247B66" w:rsidP="00A76C00">
            <w:pPr>
              <w:spacing w:before="96"/>
              <w:ind w:left="170"/>
              <w:rPr>
                <w:color w:val="000000" w:themeColor="text1"/>
              </w:rPr>
            </w:pPr>
            <w:r w:rsidRPr="0002239D">
              <w:rPr>
                <w:rFonts w:eastAsia="Symbol"/>
                <w:i/>
                <w:color w:val="000000" w:themeColor="text1"/>
              </w:rPr>
              <w:t>Romania</w:t>
            </w:r>
          </w:p>
        </w:tc>
      </w:tr>
      <w:tr w:rsidR="00247B66" w:rsidRPr="00D21FE6" w14:paraId="768886AE" w14:textId="77777777" w:rsidTr="008D1D92">
        <w:trPr>
          <w:cantSplit/>
        </w:trPr>
        <w:tc>
          <w:tcPr>
            <w:tcW w:w="2674" w:type="dxa"/>
            <w:shd w:val="clear" w:color="auto" w:fill="auto"/>
            <w:vAlign w:val="bottom"/>
          </w:tcPr>
          <w:p w14:paraId="7A1F248A" w14:textId="3EE17332" w:rsidR="00247B66" w:rsidRPr="0002239D" w:rsidRDefault="00247B66" w:rsidP="00A76C00">
            <w:pPr>
              <w:pStyle w:val="20"/>
              <w:spacing w:before="96"/>
              <w:ind w:left="113"/>
              <w:rPr>
                <w:color w:val="000000" w:themeColor="text1"/>
                <w:sz w:val="14"/>
                <w:szCs w:val="14"/>
              </w:rPr>
            </w:pPr>
            <w:r w:rsidRPr="0002239D">
              <w:rPr>
                <w:rFonts w:eastAsia="Symbol"/>
                <w:b w:val="0"/>
                <w:bCs w:val="0"/>
                <w:color w:val="000000" w:themeColor="text1"/>
                <w:sz w:val="14"/>
                <w:szCs w:val="14"/>
              </w:rPr>
              <w:t>Финляндия</w:t>
            </w:r>
          </w:p>
        </w:tc>
        <w:tc>
          <w:tcPr>
            <w:tcW w:w="1145" w:type="dxa"/>
            <w:tcBorders>
              <w:left w:val="single" w:sz="6" w:space="0" w:color="000000"/>
            </w:tcBorders>
            <w:shd w:val="clear" w:color="auto" w:fill="auto"/>
            <w:vAlign w:val="bottom"/>
          </w:tcPr>
          <w:p w14:paraId="17C9C363" w14:textId="493483E6" w:rsidR="00247B66" w:rsidRPr="008D1D92" w:rsidRDefault="00247B66" w:rsidP="008D1D92">
            <w:pPr>
              <w:spacing w:before="96"/>
              <w:ind w:right="397"/>
              <w:jc w:val="right"/>
              <w:rPr>
                <w:rFonts w:eastAsia="Symbol"/>
              </w:rPr>
            </w:pPr>
            <w:r w:rsidRPr="008D1D92">
              <w:rPr>
                <w:rFonts w:eastAsia="Symbol"/>
              </w:rPr>
              <w:t>31,3</w:t>
            </w:r>
          </w:p>
        </w:tc>
        <w:tc>
          <w:tcPr>
            <w:tcW w:w="1144" w:type="dxa"/>
            <w:tcBorders>
              <w:left w:val="single" w:sz="6" w:space="0" w:color="000000"/>
            </w:tcBorders>
            <w:shd w:val="clear" w:color="auto" w:fill="auto"/>
            <w:vAlign w:val="bottom"/>
          </w:tcPr>
          <w:p w14:paraId="32596D2E" w14:textId="7FCAFF43" w:rsidR="00247B66" w:rsidRPr="008D1D92" w:rsidRDefault="00247B66" w:rsidP="008D1D92">
            <w:pPr>
              <w:spacing w:before="96"/>
              <w:ind w:right="397"/>
              <w:jc w:val="right"/>
              <w:rPr>
                <w:rFonts w:eastAsia="Symbol"/>
              </w:rPr>
            </w:pPr>
            <w:r w:rsidRPr="008D1D92">
              <w:rPr>
                <w:rFonts w:eastAsia="Symbol"/>
              </w:rPr>
              <w:t>38,9</w:t>
            </w:r>
          </w:p>
        </w:tc>
        <w:tc>
          <w:tcPr>
            <w:tcW w:w="1144" w:type="dxa"/>
            <w:tcBorders>
              <w:left w:val="single" w:sz="6" w:space="0" w:color="000000"/>
            </w:tcBorders>
            <w:shd w:val="clear" w:color="auto" w:fill="auto"/>
            <w:vAlign w:val="bottom"/>
          </w:tcPr>
          <w:p w14:paraId="2BBE4ABD" w14:textId="52990B24" w:rsidR="00247B66" w:rsidRPr="008D1D92" w:rsidRDefault="00247B66" w:rsidP="008D1D92">
            <w:pPr>
              <w:spacing w:before="96"/>
              <w:ind w:right="397"/>
              <w:jc w:val="right"/>
              <w:rPr>
                <w:rFonts w:eastAsia="Symbol"/>
              </w:rPr>
            </w:pPr>
            <w:r w:rsidRPr="008D1D92">
              <w:rPr>
                <w:rFonts w:eastAsia="Symbol"/>
              </w:rPr>
              <w:t>32,7</w:t>
            </w:r>
          </w:p>
        </w:tc>
        <w:tc>
          <w:tcPr>
            <w:tcW w:w="1142" w:type="dxa"/>
            <w:tcBorders>
              <w:left w:val="single" w:sz="6" w:space="0" w:color="000000"/>
            </w:tcBorders>
            <w:shd w:val="clear" w:color="auto" w:fill="auto"/>
            <w:vAlign w:val="bottom"/>
          </w:tcPr>
          <w:p w14:paraId="3E460402" w14:textId="544D3FF0" w:rsidR="00247B66" w:rsidRPr="008D1D92" w:rsidRDefault="00247B66" w:rsidP="008D1D92">
            <w:pPr>
              <w:spacing w:before="96"/>
              <w:ind w:right="397"/>
              <w:jc w:val="right"/>
              <w:rPr>
                <w:rFonts w:eastAsia="Symbol"/>
              </w:rPr>
            </w:pPr>
            <w:r w:rsidRPr="008D1D92">
              <w:rPr>
                <w:rFonts w:eastAsia="Symbol"/>
              </w:rPr>
              <w:t>…</w:t>
            </w:r>
          </w:p>
        </w:tc>
        <w:tc>
          <w:tcPr>
            <w:tcW w:w="2673" w:type="dxa"/>
            <w:tcBorders>
              <w:left w:val="single" w:sz="6" w:space="0" w:color="000000"/>
            </w:tcBorders>
            <w:shd w:val="clear" w:color="auto" w:fill="auto"/>
            <w:vAlign w:val="bottom"/>
          </w:tcPr>
          <w:p w14:paraId="1F14A848" w14:textId="77777777" w:rsidR="00247B66" w:rsidRPr="0002239D" w:rsidRDefault="00247B66" w:rsidP="00A76C00">
            <w:pPr>
              <w:pStyle w:val="30"/>
              <w:spacing w:before="96"/>
              <w:ind w:left="170"/>
              <w:rPr>
                <w:rFonts w:ascii="Arial" w:hAnsi="Arial" w:cs="Arial"/>
                <w:color w:val="000000" w:themeColor="text1"/>
                <w:sz w:val="14"/>
                <w:szCs w:val="14"/>
              </w:rPr>
            </w:pPr>
            <w:r w:rsidRPr="0002239D">
              <w:rPr>
                <w:rFonts w:ascii="Arial" w:eastAsia="Symbol" w:hAnsi="Arial" w:cs="Arial"/>
                <w:b w:val="0"/>
                <w:bCs w:val="0"/>
                <w:i/>
                <w:color w:val="000000" w:themeColor="text1"/>
                <w:sz w:val="14"/>
                <w:szCs w:val="14"/>
              </w:rPr>
              <w:t xml:space="preserve">Finland </w:t>
            </w:r>
          </w:p>
        </w:tc>
      </w:tr>
      <w:tr w:rsidR="00247B66" w:rsidRPr="00D21FE6" w14:paraId="18DC6DFD" w14:textId="77777777" w:rsidTr="008D1D92">
        <w:trPr>
          <w:cantSplit/>
        </w:trPr>
        <w:tc>
          <w:tcPr>
            <w:tcW w:w="2674" w:type="dxa"/>
            <w:shd w:val="clear" w:color="auto" w:fill="auto"/>
            <w:vAlign w:val="bottom"/>
          </w:tcPr>
          <w:p w14:paraId="6EA3A7B6" w14:textId="5709607B" w:rsidR="00247B66" w:rsidRPr="0002239D" w:rsidRDefault="00247B66" w:rsidP="00A76C00">
            <w:pPr>
              <w:pStyle w:val="20"/>
              <w:spacing w:before="96"/>
              <w:ind w:left="113"/>
              <w:rPr>
                <w:color w:val="000000" w:themeColor="text1"/>
                <w:sz w:val="14"/>
                <w:szCs w:val="14"/>
              </w:rPr>
            </w:pPr>
            <w:r w:rsidRPr="0002239D">
              <w:rPr>
                <w:rFonts w:eastAsia="Symbol"/>
                <w:b w:val="0"/>
                <w:bCs w:val="0"/>
                <w:color w:val="000000" w:themeColor="text1"/>
                <w:sz w:val="14"/>
                <w:szCs w:val="14"/>
              </w:rPr>
              <w:t>Франция</w:t>
            </w:r>
          </w:p>
        </w:tc>
        <w:tc>
          <w:tcPr>
            <w:tcW w:w="1145" w:type="dxa"/>
            <w:tcBorders>
              <w:left w:val="single" w:sz="6" w:space="0" w:color="000000"/>
            </w:tcBorders>
            <w:shd w:val="clear" w:color="auto" w:fill="auto"/>
            <w:vAlign w:val="bottom"/>
          </w:tcPr>
          <w:p w14:paraId="1765DD8B" w14:textId="77F2D46E" w:rsidR="00247B66" w:rsidRPr="008D1D92" w:rsidRDefault="00247B66" w:rsidP="008D1D92">
            <w:pPr>
              <w:spacing w:before="96"/>
              <w:ind w:right="397"/>
              <w:jc w:val="right"/>
              <w:rPr>
                <w:rFonts w:eastAsia="Symbol"/>
              </w:rPr>
            </w:pPr>
            <w:r w:rsidRPr="008D1D92">
              <w:rPr>
                <w:rFonts w:eastAsia="Symbol"/>
              </w:rPr>
              <w:t>69,3</w:t>
            </w:r>
          </w:p>
        </w:tc>
        <w:tc>
          <w:tcPr>
            <w:tcW w:w="1144" w:type="dxa"/>
            <w:tcBorders>
              <w:left w:val="single" w:sz="6" w:space="0" w:color="000000"/>
            </w:tcBorders>
            <w:shd w:val="clear" w:color="auto" w:fill="auto"/>
            <w:vAlign w:val="bottom"/>
          </w:tcPr>
          <w:p w14:paraId="39F0CAAE" w14:textId="75241F97" w:rsidR="00247B66" w:rsidRPr="008D1D92" w:rsidRDefault="00247B66" w:rsidP="008D1D92">
            <w:pPr>
              <w:spacing w:before="96"/>
              <w:ind w:right="397"/>
              <w:jc w:val="right"/>
              <w:rPr>
                <w:rFonts w:eastAsia="Symbol"/>
              </w:rPr>
            </w:pPr>
            <w:r w:rsidRPr="008D1D92">
              <w:rPr>
                <w:rFonts w:eastAsia="Symbol"/>
              </w:rPr>
              <w:t>65,2</w:t>
            </w:r>
          </w:p>
        </w:tc>
        <w:tc>
          <w:tcPr>
            <w:tcW w:w="1144" w:type="dxa"/>
            <w:tcBorders>
              <w:left w:val="single" w:sz="6" w:space="0" w:color="000000"/>
            </w:tcBorders>
            <w:shd w:val="clear" w:color="auto" w:fill="auto"/>
            <w:vAlign w:val="bottom"/>
          </w:tcPr>
          <w:p w14:paraId="659C3CFE" w14:textId="023AB243" w:rsidR="00247B66" w:rsidRPr="008D1D92" w:rsidRDefault="00247B66" w:rsidP="008D1D92">
            <w:pPr>
              <w:spacing w:before="96"/>
              <w:ind w:right="397"/>
              <w:jc w:val="right"/>
              <w:rPr>
                <w:rFonts w:eastAsia="Symbol"/>
              </w:rPr>
            </w:pPr>
            <w:r w:rsidRPr="008D1D92">
              <w:rPr>
                <w:rFonts w:eastAsia="Symbol"/>
              </w:rPr>
              <w:t>71,0</w:t>
            </w:r>
          </w:p>
        </w:tc>
        <w:tc>
          <w:tcPr>
            <w:tcW w:w="1142" w:type="dxa"/>
            <w:tcBorders>
              <w:left w:val="single" w:sz="6" w:space="0" w:color="000000"/>
            </w:tcBorders>
            <w:shd w:val="clear" w:color="auto" w:fill="auto"/>
            <w:vAlign w:val="bottom"/>
          </w:tcPr>
          <w:p w14:paraId="35DCB690" w14:textId="20D553D0" w:rsidR="00247B66" w:rsidRPr="008D1D92" w:rsidRDefault="00247B66" w:rsidP="008D1D92">
            <w:pPr>
              <w:spacing w:before="96"/>
              <w:ind w:right="397"/>
              <w:jc w:val="right"/>
              <w:rPr>
                <w:rFonts w:eastAsia="Symbol"/>
              </w:rPr>
            </w:pPr>
            <w:r w:rsidRPr="008D1D92">
              <w:rPr>
                <w:rFonts w:eastAsia="Symbol"/>
              </w:rPr>
              <w:t>…</w:t>
            </w:r>
          </w:p>
        </w:tc>
        <w:tc>
          <w:tcPr>
            <w:tcW w:w="2673" w:type="dxa"/>
            <w:tcBorders>
              <w:left w:val="single" w:sz="6" w:space="0" w:color="000000"/>
            </w:tcBorders>
            <w:shd w:val="clear" w:color="auto" w:fill="auto"/>
            <w:vAlign w:val="bottom"/>
          </w:tcPr>
          <w:p w14:paraId="6F54876E" w14:textId="77777777" w:rsidR="00247B66" w:rsidRPr="0002239D" w:rsidRDefault="00247B66" w:rsidP="00A76C00">
            <w:pPr>
              <w:pStyle w:val="30"/>
              <w:spacing w:before="96"/>
              <w:ind w:left="170"/>
              <w:rPr>
                <w:rFonts w:ascii="Arial" w:hAnsi="Arial" w:cs="Arial"/>
                <w:color w:val="000000" w:themeColor="text1"/>
                <w:sz w:val="14"/>
                <w:szCs w:val="14"/>
              </w:rPr>
            </w:pPr>
            <w:r w:rsidRPr="0002239D">
              <w:rPr>
                <w:rFonts w:ascii="Arial" w:eastAsia="Symbol" w:hAnsi="Arial" w:cs="Arial"/>
                <w:b w:val="0"/>
                <w:bCs w:val="0"/>
                <w:i/>
                <w:color w:val="000000" w:themeColor="text1"/>
                <w:sz w:val="14"/>
                <w:szCs w:val="14"/>
              </w:rPr>
              <w:t>France</w:t>
            </w:r>
          </w:p>
        </w:tc>
      </w:tr>
      <w:tr w:rsidR="00247B66" w:rsidRPr="00D21FE6" w14:paraId="373F03D8" w14:textId="77777777" w:rsidTr="008D1D92">
        <w:trPr>
          <w:cantSplit/>
        </w:trPr>
        <w:tc>
          <w:tcPr>
            <w:tcW w:w="2674" w:type="dxa"/>
            <w:shd w:val="clear" w:color="auto" w:fill="auto"/>
            <w:vAlign w:val="bottom"/>
          </w:tcPr>
          <w:p w14:paraId="5B745375" w14:textId="71D6377C" w:rsidR="00247B66" w:rsidRPr="0002239D" w:rsidRDefault="00247B66" w:rsidP="00A76C00">
            <w:pPr>
              <w:pStyle w:val="20"/>
              <w:spacing w:before="96"/>
              <w:ind w:left="113"/>
              <w:rPr>
                <w:color w:val="000000" w:themeColor="text1"/>
                <w:sz w:val="14"/>
                <w:szCs w:val="14"/>
              </w:rPr>
            </w:pPr>
            <w:r w:rsidRPr="0002239D">
              <w:rPr>
                <w:rFonts w:eastAsia="Symbol"/>
                <w:b w:val="0"/>
                <w:bCs w:val="0"/>
                <w:color w:val="000000" w:themeColor="text1"/>
                <w:sz w:val="14"/>
                <w:szCs w:val="14"/>
              </w:rPr>
              <w:t>Швеция</w:t>
            </w:r>
          </w:p>
        </w:tc>
        <w:tc>
          <w:tcPr>
            <w:tcW w:w="1145" w:type="dxa"/>
            <w:tcBorders>
              <w:left w:val="single" w:sz="6" w:space="0" w:color="000000"/>
            </w:tcBorders>
            <w:shd w:val="clear" w:color="auto" w:fill="auto"/>
            <w:vAlign w:val="bottom"/>
          </w:tcPr>
          <w:p w14:paraId="18B29376" w14:textId="3187032B" w:rsidR="00247B66" w:rsidRPr="008D1D92" w:rsidRDefault="00247B66" w:rsidP="008D1D92">
            <w:pPr>
              <w:spacing w:before="96"/>
              <w:ind w:right="397"/>
              <w:jc w:val="right"/>
              <w:rPr>
                <w:rFonts w:eastAsia="Symbol"/>
              </w:rPr>
            </w:pPr>
            <w:r w:rsidRPr="008D1D92">
              <w:rPr>
                <w:rFonts w:eastAsia="Symbol"/>
              </w:rPr>
              <w:t>44,3</w:t>
            </w:r>
          </w:p>
        </w:tc>
        <w:tc>
          <w:tcPr>
            <w:tcW w:w="1144" w:type="dxa"/>
            <w:tcBorders>
              <w:left w:val="single" w:sz="6" w:space="0" w:color="000000"/>
            </w:tcBorders>
            <w:shd w:val="clear" w:color="auto" w:fill="auto"/>
            <w:vAlign w:val="bottom"/>
          </w:tcPr>
          <w:p w14:paraId="15CFD52F" w14:textId="1AA3843E" w:rsidR="00247B66" w:rsidRPr="008D1D92" w:rsidRDefault="00247B66" w:rsidP="008D1D92">
            <w:pPr>
              <w:spacing w:before="96"/>
              <w:ind w:right="397"/>
              <w:jc w:val="right"/>
              <w:rPr>
                <w:rFonts w:eastAsia="Symbol"/>
              </w:rPr>
            </w:pPr>
            <w:r w:rsidRPr="008D1D92">
              <w:rPr>
                <w:rFonts w:eastAsia="Symbol"/>
              </w:rPr>
              <w:t>59,9</w:t>
            </w:r>
          </w:p>
        </w:tc>
        <w:tc>
          <w:tcPr>
            <w:tcW w:w="1144" w:type="dxa"/>
            <w:tcBorders>
              <w:left w:val="single" w:sz="6" w:space="0" w:color="000000"/>
            </w:tcBorders>
            <w:shd w:val="clear" w:color="auto" w:fill="auto"/>
            <w:vAlign w:val="bottom"/>
          </w:tcPr>
          <w:p w14:paraId="61323235" w14:textId="54D6D8B2" w:rsidR="00247B66" w:rsidRPr="008D1D92" w:rsidRDefault="00247B66" w:rsidP="008D1D92">
            <w:pPr>
              <w:spacing w:before="96"/>
              <w:ind w:right="397"/>
              <w:jc w:val="right"/>
              <w:rPr>
                <w:rFonts w:eastAsia="Symbol"/>
              </w:rPr>
            </w:pPr>
            <w:r w:rsidRPr="008D1D92">
              <w:rPr>
                <w:rFonts w:eastAsia="Symbol"/>
              </w:rPr>
              <w:t>43,5</w:t>
            </w:r>
          </w:p>
        </w:tc>
        <w:tc>
          <w:tcPr>
            <w:tcW w:w="1142" w:type="dxa"/>
            <w:tcBorders>
              <w:left w:val="single" w:sz="6" w:space="0" w:color="000000"/>
            </w:tcBorders>
            <w:shd w:val="clear" w:color="auto" w:fill="auto"/>
            <w:vAlign w:val="bottom"/>
          </w:tcPr>
          <w:p w14:paraId="5DBCF5B1" w14:textId="5144125C" w:rsidR="00247B66" w:rsidRPr="008D1D92" w:rsidRDefault="00247B66" w:rsidP="008D1D92">
            <w:pPr>
              <w:spacing w:before="96"/>
              <w:ind w:right="397"/>
              <w:jc w:val="right"/>
              <w:rPr>
                <w:rFonts w:eastAsia="Symbol"/>
              </w:rPr>
            </w:pPr>
            <w:r w:rsidRPr="008D1D92">
              <w:rPr>
                <w:rFonts w:eastAsia="Symbol"/>
              </w:rPr>
              <w:t>…</w:t>
            </w:r>
          </w:p>
        </w:tc>
        <w:tc>
          <w:tcPr>
            <w:tcW w:w="2673" w:type="dxa"/>
            <w:tcBorders>
              <w:left w:val="single" w:sz="6" w:space="0" w:color="000000"/>
            </w:tcBorders>
            <w:shd w:val="clear" w:color="auto" w:fill="auto"/>
            <w:vAlign w:val="bottom"/>
          </w:tcPr>
          <w:p w14:paraId="352A6A5B" w14:textId="77777777" w:rsidR="00247B66" w:rsidRPr="0002239D" w:rsidRDefault="00247B66" w:rsidP="00A76C00">
            <w:pPr>
              <w:pStyle w:val="30"/>
              <w:spacing w:before="96"/>
              <w:ind w:left="170"/>
              <w:rPr>
                <w:rFonts w:ascii="Arial" w:hAnsi="Arial" w:cs="Arial"/>
                <w:color w:val="000000" w:themeColor="text1"/>
                <w:sz w:val="14"/>
                <w:szCs w:val="14"/>
              </w:rPr>
            </w:pPr>
            <w:r w:rsidRPr="0002239D">
              <w:rPr>
                <w:rFonts w:ascii="Arial" w:eastAsia="Symbol" w:hAnsi="Arial" w:cs="Arial"/>
                <w:b w:val="0"/>
                <w:bCs w:val="0"/>
                <w:i/>
                <w:color w:val="000000" w:themeColor="text1"/>
                <w:sz w:val="14"/>
                <w:szCs w:val="14"/>
              </w:rPr>
              <w:t>Sweden</w:t>
            </w:r>
          </w:p>
        </w:tc>
      </w:tr>
      <w:tr w:rsidR="00247B66" w:rsidRPr="00D21FE6" w14:paraId="75CEA532" w14:textId="77777777" w:rsidTr="008D1D92">
        <w:trPr>
          <w:cantSplit/>
        </w:trPr>
        <w:tc>
          <w:tcPr>
            <w:tcW w:w="2674" w:type="dxa"/>
            <w:shd w:val="clear" w:color="auto" w:fill="auto"/>
            <w:vAlign w:val="bottom"/>
          </w:tcPr>
          <w:p w14:paraId="078346B2" w14:textId="39943D74" w:rsidR="00247B66" w:rsidRPr="0002239D" w:rsidRDefault="00247B66" w:rsidP="00A76C00">
            <w:pPr>
              <w:spacing w:before="96"/>
              <w:rPr>
                <w:color w:val="000000" w:themeColor="text1"/>
              </w:rPr>
            </w:pPr>
            <w:r w:rsidRPr="0002239D">
              <w:rPr>
                <w:rFonts w:eastAsia="Symbol"/>
                <w:b/>
                <w:bCs/>
                <w:color w:val="000000" w:themeColor="text1"/>
              </w:rPr>
              <w:t xml:space="preserve">Другие страны </w:t>
            </w:r>
          </w:p>
        </w:tc>
        <w:tc>
          <w:tcPr>
            <w:tcW w:w="1145" w:type="dxa"/>
            <w:tcBorders>
              <w:left w:val="single" w:sz="6" w:space="0" w:color="000000"/>
            </w:tcBorders>
            <w:shd w:val="clear" w:color="auto" w:fill="auto"/>
            <w:vAlign w:val="bottom"/>
          </w:tcPr>
          <w:p w14:paraId="523BCA3E" w14:textId="77777777" w:rsidR="00247B66" w:rsidRPr="008D1D92" w:rsidRDefault="00247B66" w:rsidP="008D1D92">
            <w:pPr>
              <w:spacing w:before="96"/>
              <w:ind w:right="397"/>
              <w:jc w:val="right"/>
              <w:rPr>
                <w:rFonts w:eastAsia="Symbol"/>
              </w:rPr>
            </w:pPr>
          </w:p>
        </w:tc>
        <w:tc>
          <w:tcPr>
            <w:tcW w:w="1144" w:type="dxa"/>
            <w:tcBorders>
              <w:left w:val="single" w:sz="6" w:space="0" w:color="000000"/>
            </w:tcBorders>
            <w:shd w:val="clear" w:color="auto" w:fill="auto"/>
            <w:vAlign w:val="bottom"/>
          </w:tcPr>
          <w:p w14:paraId="5ACA9379" w14:textId="77777777" w:rsidR="00247B66" w:rsidRPr="008D1D92" w:rsidRDefault="00247B66" w:rsidP="008D1D92">
            <w:pPr>
              <w:spacing w:before="96"/>
              <w:ind w:right="397"/>
              <w:jc w:val="right"/>
              <w:rPr>
                <w:rFonts w:eastAsia="Symbol"/>
              </w:rPr>
            </w:pPr>
          </w:p>
        </w:tc>
        <w:tc>
          <w:tcPr>
            <w:tcW w:w="1144" w:type="dxa"/>
            <w:tcBorders>
              <w:left w:val="single" w:sz="6" w:space="0" w:color="000000"/>
            </w:tcBorders>
            <w:shd w:val="clear" w:color="auto" w:fill="auto"/>
            <w:vAlign w:val="bottom"/>
          </w:tcPr>
          <w:p w14:paraId="288878D4" w14:textId="77777777" w:rsidR="00247B66" w:rsidRPr="008D1D92" w:rsidRDefault="00247B66" w:rsidP="008D1D92">
            <w:pPr>
              <w:spacing w:before="96"/>
              <w:ind w:right="397"/>
              <w:jc w:val="right"/>
              <w:rPr>
                <w:rFonts w:eastAsia="Symbol"/>
              </w:rPr>
            </w:pPr>
          </w:p>
        </w:tc>
        <w:tc>
          <w:tcPr>
            <w:tcW w:w="1142" w:type="dxa"/>
            <w:tcBorders>
              <w:left w:val="single" w:sz="6" w:space="0" w:color="000000"/>
            </w:tcBorders>
            <w:shd w:val="clear" w:color="auto" w:fill="auto"/>
            <w:vAlign w:val="bottom"/>
          </w:tcPr>
          <w:p w14:paraId="169017C3" w14:textId="77777777" w:rsidR="00247B66" w:rsidRPr="008D1D92" w:rsidRDefault="00247B66" w:rsidP="008D1D92">
            <w:pPr>
              <w:spacing w:before="96"/>
              <w:ind w:right="397"/>
              <w:jc w:val="right"/>
              <w:rPr>
                <w:rFonts w:eastAsia="Symbol"/>
              </w:rPr>
            </w:pPr>
          </w:p>
        </w:tc>
        <w:tc>
          <w:tcPr>
            <w:tcW w:w="2673" w:type="dxa"/>
            <w:tcBorders>
              <w:left w:val="single" w:sz="6" w:space="0" w:color="000000"/>
            </w:tcBorders>
            <w:shd w:val="clear" w:color="auto" w:fill="auto"/>
            <w:vAlign w:val="bottom"/>
          </w:tcPr>
          <w:p w14:paraId="30EC56E7" w14:textId="77777777" w:rsidR="00247B66" w:rsidRPr="0002239D" w:rsidRDefault="00247B66" w:rsidP="00A76C00">
            <w:pPr>
              <w:spacing w:before="96"/>
              <w:ind w:left="57"/>
              <w:rPr>
                <w:color w:val="000000" w:themeColor="text1"/>
              </w:rPr>
            </w:pPr>
            <w:r w:rsidRPr="0002239D">
              <w:rPr>
                <w:rFonts w:eastAsia="Symbol"/>
                <w:b/>
                <w:i/>
                <w:color w:val="000000" w:themeColor="text1"/>
              </w:rPr>
              <w:t xml:space="preserve">Other countries </w:t>
            </w:r>
          </w:p>
        </w:tc>
      </w:tr>
      <w:tr w:rsidR="00247B66" w:rsidRPr="00D21FE6" w14:paraId="3CDFAEF6" w14:textId="77777777" w:rsidTr="008D1D92">
        <w:trPr>
          <w:cantSplit/>
          <w:trHeight w:val="227"/>
        </w:trPr>
        <w:tc>
          <w:tcPr>
            <w:tcW w:w="2674" w:type="dxa"/>
            <w:shd w:val="clear" w:color="auto" w:fill="auto"/>
            <w:vAlign w:val="bottom"/>
          </w:tcPr>
          <w:p w14:paraId="13A461BC" w14:textId="251561A4" w:rsidR="00247B66" w:rsidRPr="0002239D" w:rsidRDefault="00247B66" w:rsidP="00A76C00">
            <w:pPr>
              <w:spacing w:before="96"/>
              <w:ind w:left="340"/>
              <w:rPr>
                <w:color w:val="000000" w:themeColor="text1"/>
              </w:rPr>
            </w:pPr>
            <w:r w:rsidRPr="00247B66">
              <w:rPr>
                <w:rFonts w:eastAsia="Symbol"/>
              </w:rPr>
              <w:t>из них:</w:t>
            </w:r>
          </w:p>
        </w:tc>
        <w:tc>
          <w:tcPr>
            <w:tcW w:w="1145" w:type="dxa"/>
            <w:tcBorders>
              <w:left w:val="single" w:sz="6" w:space="0" w:color="000000"/>
            </w:tcBorders>
            <w:shd w:val="clear" w:color="auto" w:fill="auto"/>
            <w:vAlign w:val="bottom"/>
          </w:tcPr>
          <w:p w14:paraId="2446126F" w14:textId="77777777" w:rsidR="00247B66" w:rsidRPr="008D1D92" w:rsidRDefault="00247B66" w:rsidP="008D1D92">
            <w:pPr>
              <w:spacing w:before="96"/>
              <w:ind w:right="397"/>
              <w:jc w:val="right"/>
              <w:rPr>
                <w:rFonts w:eastAsia="Symbol"/>
              </w:rPr>
            </w:pPr>
          </w:p>
        </w:tc>
        <w:tc>
          <w:tcPr>
            <w:tcW w:w="1144" w:type="dxa"/>
            <w:tcBorders>
              <w:left w:val="single" w:sz="6" w:space="0" w:color="000000"/>
            </w:tcBorders>
            <w:shd w:val="clear" w:color="auto" w:fill="auto"/>
            <w:vAlign w:val="bottom"/>
          </w:tcPr>
          <w:p w14:paraId="2F3DFB73" w14:textId="77777777" w:rsidR="00247B66" w:rsidRPr="008D1D92" w:rsidRDefault="00247B66" w:rsidP="008D1D92">
            <w:pPr>
              <w:spacing w:before="96"/>
              <w:ind w:right="397"/>
              <w:jc w:val="right"/>
              <w:rPr>
                <w:rFonts w:eastAsia="Symbol"/>
              </w:rPr>
            </w:pPr>
          </w:p>
        </w:tc>
        <w:tc>
          <w:tcPr>
            <w:tcW w:w="1144" w:type="dxa"/>
            <w:tcBorders>
              <w:left w:val="single" w:sz="6" w:space="0" w:color="000000"/>
            </w:tcBorders>
            <w:shd w:val="clear" w:color="auto" w:fill="auto"/>
            <w:vAlign w:val="bottom"/>
          </w:tcPr>
          <w:p w14:paraId="77E43D6C" w14:textId="77777777" w:rsidR="00247B66" w:rsidRPr="008D1D92" w:rsidRDefault="00247B66" w:rsidP="008D1D92">
            <w:pPr>
              <w:spacing w:before="96"/>
              <w:ind w:right="397"/>
              <w:jc w:val="right"/>
              <w:rPr>
                <w:rFonts w:eastAsia="Symbol"/>
              </w:rPr>
            </w:pPr>
          </w:p>
        </w:tc>
        <w:tc>
          <w:tcPr>
            <w:tcW w:w="1142" w:type="dxa"/>
            <w:tcBorders>
              <w:left w:val="single" w:sz="6" w:space="0" w:color="000000"/>
            </w:tcBorders>
            <w:shd w:val="clear" w:color="auto" w:fill="auto"/>
            <w:vAlign w:val="bottom"/>
          </w:tcPr>
          <w:p w14:paraId="0A153F7D" w14:textId="77777777" w:rsidR="00247B66" w:rsidRPr="008D1D92" w:rsidRDefault="00247B66" w:rsidP="008D1D92">
            <w:pPr>
              <w:spacing w:before="96"/>
              <w:ind w:right="397"/>
              <w:jc w:val="right"/>
              <w:rPr>
                <w:rFonts w:eastAsia="Symbol"/>
              </w:rPr>
            </w:pPr>
          </w:p>
        </w:tc>
        <w:tc>
          <w:tcPr>
            <w:tcW w:w="2673" w:type="dxa"/>
            <w:tcBorders>
              <w:left w:val="single" w:sz="6" w:space="0" w:color="000000"/>
            </w:tcBorders>
            <w:shd w:val="clear" w:color="auto" w:fill="auto"/>
            <w:vAlign w:val="bottom"/>
          </w:tcPr>
          <w:p w14:paraId="6C315D93" w14:textId="77777777" w:rsidR="00247B66" w:rsidRPr="0002239D" w:rsidRDefault="00247B66" w:rsidP="00A76C00">
            <w:pPr>
              <w:spacing w:before="96"/>
              <w:ind w:left="340"/>
              <w:rPr>
                <w:color w:val="000000" w:themeColor="text1"/>
              </w:rPr>
            </w:pPr>
            <w:r w:rsidRPr="0002239D">
              <w:rPr>
                <w:rFonts w:eastAsia="Symbol"/>
                <w:i/>
                <w:color w:val="000000" w:themeColor="text1"/>
              </w:rPr>
              <w:t>of which:</w:t>
            </w:r>
          </w:p>
        </w:tc>
      </w:tr>
      <w:tr w:rsidR="00247B66" w:rsidRPr="00D21FE6" w14:paraId="671903B1" w14:textId="77777777" w:rsidTr="008D1D92">
        <w:trPr>
          <w:cantSplit/>
        </w:trPr>
        <w:tc>
          <w:tcPr>
            <w:tcW w:w="2674" w:type="dxa"/>
            <w:shd w:val="clear" w:color="auto" w:fill="auto"/>
            <w:vAlign w:val="bottom"/>
          </w:tcPr>
          <w:p w14:paraId="6C47F632" w14:textId="438DB913" w:rsidR="00247B66" w:rsidRPr="0002239D" w:rsidRDefault="00247B66" w:rsidP="00A76C00">
            <w:pPr>
              <w:spacing w:before="96"/>
              <w:ind w:left="113"/>
              <w:rPr>
                <w:color w:val="000000" w:themeColor="text1"/>
              </w:rPr>
            </w:pPr>
            <w:r w:rsidRPr="0002239D">
              <w:rPr>
                <w:rFonts w:eastAsia="Symbol"/>
                <w:color w:val="000000" w:themeColor="text1"/>
              </w:rPr>
              <w:t>Австралия</w:t>
            </w:r>
          </w:p>
        </w:tc>
        <w:tc>
          <w:tcPr>
            <w:tcW w:w="1145" w:type="dxa"/>
            <w:tcBorders>
              <w:left w:val="single" w:sz="6" w:space="0" w:color="000000"/>
            </w:tcBorders>
            <w:shd w:val="clear" w:color="auto" w:fill="auto"/>
            <w:vAlign w:val="bottom"/>
          </w:tcPr>
          <w:p w14:paraId="1FBCCC69" w14:textId="653F3A2F" w:rsidR="00247B66" w:rsidRPr="008D1D92" w:rsidRDefault="00247B66" w:rsidP="008D1D92">
            <w:pPr>
              <w:spacing w:before="96"/>
              <w:ind w:right="397"/>
              <w:jc w:val="right"/>
              <w:rPr>
                <w:rFonts w:eastAsia="Symbol"/>
              </w:rPr>
            </w:pPr>
            <w:r w:rsidRPr="008D1D92">
              <w:rPr>
                <w:rFonts w:eastAsia="Symbol"/>
              </w:rPr>
              <w:t>16,1</w:t>
            </w:r>
          </w:p>
        </w:tc>
        <w:tc>
          <w:tcPr>
            <w:tcW w:w="1144" w:type="dxa"/>
            <w:tcBorders>
              <w:left w:val="single" w:sz="6" w:space="0" w:color="000000"/>
            </w:tcBorders>
            <w:shd w:val="clear" w:color="auto" w:fill="auto"/>
            <w:vAlign w:val="bottom"/>
          </w:tcPr>
          <w:p w14:paraId="28FA8F85" w14:textId="595BEDCC" w:rsidR="00247B66" w:rsidRPr="008D1D92" w:rsidRDefault="00247B66" w:rsidP="008D1D92">
            <w:pPr>
              <w:spacing w:before="96"/>
              <w:ind w:right="397"/>
              <w:jc w:val="right"/>
              <w:rPr>
                <w:rFonts w:eastAsia="Symbol"/>
              </w:rPr>
            </w:pPr>
            <w:r w:rsidRPr="008D1D92">
              <w:rPr>
                <w:rFonts w:eastAsia="Symbol"/>
              </w:rPr>
              <w:t>27,6</w:t>
            </w:r>
          </w:p>
        </w:tc>
        <w:tc>
          <w:tcPr>
            <w:tcW w:w="1144" w:type="dxa"/>
            <w:tcBorders>
              <w:left w:val="single" w:sz="6" w:space="0" w:color="000000"/>
            </w:tcBorders>
            <w:shd w:val="clear" w:color="auto" w:fill="auto"/>
            <w:vAlign w:val="bottom"/>
          </w:tcPr>
          <w:p w14:paraId="2F609DB6" w14:textId="47BF9BC6" w:rsidR="00247B66" w:rsidRPr="008D1D92" w:rsidRDefault="00247B66" w:rsidP="008D1D92">
            <w:pPr>
              <w:spacing w:before="96"/>
              <w:ind w:right="397"/>
              <w:jc w:val="right"/>
              <w:rPr>
                <w:rFonts w:eastAsia="Symbol"/>
              </w:rPr>
            </w:pPr>
            <w:r w:rsidRPr="008D1D92">
              <w:rPr>
                <w:rFonts w:eastAsia="Symbol"/>
              </w:rPr>
              <w:t>30,9</w:t>
            </w:r>
          </w:p>
        </w:tc>
        <w:tc>
          <w:tcPr>
            <w:tcW w:w="1142" w:type="dxa"/>
            <w:tcBorders>
              <w:left w:val="single" w:sz="6" w:space="0" w:color="000000"/>
            </w:tcBorders>
            <w:shd w:val="clear" w:color="auto" w:fill="auto"/>
            <w:vAlign w:val="bottom"/>
          </w:tcPr>
          <w:p w14:paraId="288F1208" w14:textId="1CC7DD9D" w:rsidR="00247B66" w:rsidRPr="008D1D92" w:rsidRDefault="00247B66" w:rsidP="008D1D92">
            <w:pPr>
              <w:spacing w:before="96"/>
              <w:ind w:right="397"/>
              <w:jc w:val="right"/>
              <w:rPr>
                <w:rFonts w:eastAsia="Symbol"/>
              </w:rPr>
            </w:pPr>
            <w:r w:rsidRPr="008D1D92">
              <w:rPr>
                <w:rFonts w:eastAsia="Symbol"/>
              </w:rPr>
              <w:t>…</w:t>
            </w:r>
          </w:p>
        </w:tc>
        <w:tc>
          <w:tcPr>
            <w:tcW w:w="2673" w:type="dxa"/>
            <w:tcBorders>
              <w:left w:val="single" w:sz="6" w:space="0" w:color="000000"/>
            </w:tcBorders>
            <w:shd w:val="clear" w:color="auto" w:fill="auto"/>
            <w:vAlign w:val="bottom"/>
          </w:tcPr>
          <w:p w14:paraId="13B37841" w14:textId="77777777" w:rsidR="00247B66" w:rsidRPr="0002239D" w:rsidRDefault="00247B66" w:rsidP="00A76C00">
            <w:pPr>
              <w:spacing w:before="96"/>
              <w:ind w:left="170"/>
              <w:rPr>
                <w:color w:val="000000" w:themeColor="text1"/>
              </w:rPr>
            </w:pPr>
            <w:r w:rsidRPr="0002239D">
              <w:rPr>
                <w:rFonts w:eastAsia="Symbol"/>
                <w:i/>
                <w:color w:val="000000" w:themeColor="text1"/>
              </w:rPr>
              <w:t>Australia</w:t>
            </w:r>
          </w:p>
        </w:tc>
      </w:tr>
      <w:tr w:rsidR="00247B66" w:rsidRPr="00D21FE6" w14:paraId="26E362D5" w14:textId="77777777" w:rsidTr="008D1D92">
        <w:trPr>
          <w:cantSplit/>
        </w:trPr>
        <w:tc>
          <w:tcPr>
            <w:tcW w:w="2674" w:type="dxa"/>
            <w:shd w:val="clear" w:color="auto" w:fill="auto"/>
            <w:vAlign w:val="bottom"/>
          </w:tcPr>
          <w:p w14:paraId="45AF9257" w14:textId="1A5727E4" w:rsidR="00247B66" w:rsidRPr="0002239D" w:rsidRDefault="00247B66" w:rsidP="00A76C00">
            <w:pPr>
              <w:spacing w:before="96"/>
              <w:ind w:left="113"/>
              <w:rPr>
                <w:color w:val="000000" w:themeColor="text1"/>
              </w:rPr>
            </w:pPr>
            <w:r w:rsidRPr="0002239D">
              <w:rPr>
                <w:rFonts w:eastAsia="Symbol"/>
                <w:color w:val="000000" w:themeColor="text1"/>
              </w:rPr>
              <w:t>Аргентина</w:t>
            </w:r>
          </w:p>
        </w:tc>
        <w:tc>
          <w:tcPr>
            <w:tcW w:w="1145" w:type="dxa"/>
            <w:tcBorders>
              <w:left w:val="single" w:sz="6" w:space="0" w:color="000000"/>
            </w:tcBorders>
            <w:shd w:val="clear" w:color="auto" w:fill="auto"/>
            <w:vAlign w:val="bottom"/>
          </w:tcPr>
          <w:p w14:paraId="7B8DE2CD" w14:textId="633FDBA5" w:rsidR="00247B66" w:rsidRPr="008D1D92" w:rsidRDefault="00247B66" w:rsidP="008D1D92">
            <w:pPr>
              <w:spacing w:before="96"/>
              <w:ind w:right="397"/>
              <w:jc w:val="right"/>
              <w:rPr>
                <w:rFonts w:eastAsia="Symbol"/>
              </w:rPr>
            </w:pPr>
            <w:r w:rsidRPr="008D1D92">
              <w:rPr>
                <w:rFonts w:eastAsia="Symbol"/>
              </w:rPr>
              <w:t>47,2</w:t>
            </w:r>
          </w:p>
        </w:tc>
        <w:tc>
          <w:tcPr>
            <w:tcW w:w="1144" w:type="dxa"/>
            <w:tcBorders>
              <w:left w:val="single" w:sz="6" w:space="0" w:color="000000"/>
            </w:tcBorders>
            <w:shd w:val="clear" w:color="auto" w:fill="auto"/>
            <w:vAlign w:val="bottom"/>
          </w:tcPr>
          <w:p w14:paraId="0D42D274" w14:textId="07578C13" w:rsidR="00247B66" w:rsidRPr="008D1D92" w:rsidRDefault="00247B66" w:rsidP="008D1D92">
            <w:pPr>
              <w:spacing w:before="96"/>
              <w:ind w:right="397"/>
              <w:jc w:val="right"/>
              <w:rPr>
                <w:rFonts w:eastAsia="Symbol"/>
              </w:rPr>
            </w:pPr>
            <w:r w:rsidRPr="008D1D92">
              <w:rPr>
                <w:rFonts w:eastAsia="Symbol"/>
              </w:rPr>
              <w:t>49,2</w:t>
            </w:r>
          </w:p>
        </w:tc>
        <w:tc>
          <w:tcPr>
            <w:tcW w:w="1144" w:type="dxa"/>
            <w:tcBorders>
              <w:left w:val="single" w:sz="6" w:space="0" w:color="000000"/>
            </w:tcBorders>
            <w:shd w:val="clear" w:color="auto" w:fill="auto"/>
            <w:vAlign w:val="bottom"/>
          </w:tcPr>
          <w:p w14:paraId="579068E8" w14:textId="1A2071B6" w:rsidR="00247B66" w:rsidRPr="008D1D92" w:rsidRDefault="00247B66" w:rsidP="008D1D92">
            <w:pPr>
              <w:spacing w:before="96"/>
              <w:ind w:right="397"/>
              <w:jc w:val="right"/>
              <w:rPr>
                <w:rFonts w:eastAsia="Symbol"/>
              </w:rPr>
            </w:pPr>
            <w:r w:rsidRPr="008D1D92">
              <w:rPr>
                <w:rFonts w:eastAsia="Symbol"/>
              </w:rPr>
              <w:t>37,1</w:t>
            </w:r>
          </w:p>
        </w:tc>
        <w:tc>
          <w:tcPr>
            <w:tcW w:w="1142" w:type="dxa"/>
            <w:tcBorders>
              <w:left w:val="single" w:sz="6" w:space="0" w:color="000000"/>
            </w:tcBorders>
            <w:shd w:val="clear" w:color="auto" w:fill="auto"/>
            <w:vAlign w:val="bottom"/>
          </w:tcPr>
          <w:p w14:paraId="5A157208" w14:textId="69B7217D" w:rsidR="00247B66" w:rsidRPr="008D1D92" w:rsidRDefault="00247B66" w:rsidP="008D1D92">
            <w:pPr>
              <w:spacing w:before="96"/>
              <w:ind w:right="397"/>
              <w:jc w:val="right"/>
              <w:rPr>
                <w:rFonts w:eastAsia="Symbol"/>
              </w:rPr>
            </w:pPr>
            <w:r w:rsidRPr="008D1D92">
              <w:rPr>
                <w:rFonts w:eastAsia="Symbol"/>
              </w:rPr>
              <w:t>…</w:t>
            </w:r>
          </w:p>
        </w:tc>
        <w:tc>
          <w:tcPr>
            <w:tcW w:w="2673" w:type="dxa"/>
            <w:tcBorders>
              <w:left w:val="single" w:sz="6" w:space="0" w:color="000000"/>
            </w:tcBorders>
            <w:shd w:val="clear" w:color="auto" w:fill="auto"/>
            <w:vAlign w:val="bottom"/>
          </w:tcPr>
          <w:p w14:paraId="03C49060" w14:textId="77777777" w:rsidR="00247B66" w:rsidRPr="0002239D" w:rsidRDefault="00247B66" w:rsidP="00A76C00">
            <w:pPr>
              <w:spacing w:before="96"/>
              <w:ind w:left="170"/>
              <w:rPr>
                <w:color w:val="000000" w:themeColor="text1"/>
              </w:rPr>
            </w:pPr>
            <w:r w:rsidRPr="0002239D">
              <w:rPr>
                <w:rFonts w:eastAsia="Symbol"/>
                <w:i/>
                <w:color w:val="000000" w:themeColor="text1"/>
              </w:rPr>
              <w:t>Argentina</w:t>
            </w:r>
          </w:p>
        </w:tc>
      </w:tr>
      <w:tr w:rsidR="00247B66" w:rsidRPr="00D21FE6" w14:paraId="138E4825" w14:textId="77777777" w:rsidTr="008D1D92">
        <w:trPr>
          <w:cantSplit/>
        </w:trPr>
        <w:tc>
          <w:tcPr>
            <w:tcW w:w="2674" w:type="dxa"/>
            <w:shd w:val="clear" w:color="auto" w:fill="auto"/>
            <w:vAlign w:val="bottom"/>
          </w:tcPr>
          <w:p w14:paraId="7C534271" w14:textId="650E9F4D" w:rsidR="00247B66" w:rsidRPr="0002239D" w:rsidRDefault="00247B66" w:rsidP="00A76C00">
            <w:pPr>
              <w:spacing w:before="96"/>
              <w:ind w:left="113"/>
              <w:rPr>
                <w:color w:val="000000" w:themeColor="text1"/>
              </w:rPr>
            </w:pPr>
            <w:r w:rsidRPr="0002239D">
              <w:rPr>
                <w:rFonts w:eastAsia="Symbol"/>
                <w:color w:val="000000" w:themeColor="text1"/>
              </w:rPr>
              <w:t>Канада</w:t>
            </w:r>
          </w:p>
        </w:tc>
        <w:tc>
          <w:tcPr>
            <w:tcW w:w="1145" w:type="dxa"/>
            <w:tcBorders>
              <w:left w:val="single" w:sz="6" w:space="0" w:color="000000"/>
            </w:tcBorders>
            <w:shd w:val="clear" w:color="auto" w:fill="auto"/>
            <w:vAlign w:val="bottom"/>
          </w:tcPr>
          <w:p w14:paraId="2128EAAE" w14:textId="7E8D70F6" w:rsidR="00247B66" w:rsidRPr="008D1D92" w:rsidRDefault="00247B66" w:rsidP="008D1D92">
            <w:pPr>
              <w:spacing w:before="96"/>
              <w:ind w:right="397"/>
              <w:jc w:val="right"/>
              <w:rPr>
                <w:rFonts w:eastAsia="Symbol"/>
              </w:rPr>
            </w:pPr>
            <w:r w:rsidRPr="008D1D92">
              <w:rPr>
                <w:rFonts w:eastAsia="Symbol"/>
              </w:rPr>
              <w:t>32,0</w:t>
            </w:r>
          </w:p>
        </w:tc>
        <w:tc>
          <w:tcPr>
            <w:tcW w:w="1144" w:type="dxa"/>
            <w:tcBorders>
              <w:left w:val="single" w:sz="6" w:space="0" w:color="000000"/>
            </w:tcBorders>
            <w:shd w:val="clear" w:color="auto" w:fill="auto"/>
            <w:vAlign w:val="bottom"/>
          </w:tcPr>
          <w:p w14:paraId="39BFD1FA" w14:textId="3CF5DE56" w:rsidR="00247B66" w:rsidRPr="008D1D92" w:rsidRDefault="00247B66" w:rsidP="008D1D92">
            <w:pPr>
              <w:spacing w:before="96"/>
              <w:ind w:right="397"/>
              <w:jc w:val="right"/>
              <w:rPr>
                <w:rFonts w:eastAsia="Symbol"/>
              </w:rPr>
            </w:pPr>
            <w:r w:rsidRPr="008D1D92">
              <w:rPr>
                <w:rFonts w:eastAsia="Symbol"/>
              </w:rPr>
              <w:t>37,0</w:t>
            </w:r>
          </w:p>
        </w:tc>
        <w:tc>
          <w:tcPr>
            <w:tcW w:w="1144" w:type="dxa"/>
            <w:tcBorders>
              <w:left w:val="single" w:sz="6" w:space="0" w:color="000000"/>
            </w:tcBorders>
            <w:shd w:val="clear" w:color="auto" w:fill="auto"/>
            <w:vAlign w:val="bottom"/>
          </w:tcPr>
          <w:p w14:paraId="0EE74994" w14:textId="49660E6E" w:rsidR="00247B66" w:rsidRPr="008D1D92" w:rsidRDefault="00247B66" w:rsidP="008D1D92">
            <w:pPr>
              <w:spacing w:before="96"/>
              <w:ind w:right="397"/>
              <w:jc w:val="right"/>
              <w:rPr>
                <w:rFonts w:eastAsia="Symbol"/>
              </w:rPr>
            </w:pPr>
            <w:r w:rsidRPr="008D1D92">
              <w:rPr>
                <w:rFonts w:eastAsia="Symbol"/>
              </w:rPr>
              <w:t>33,8</w:t>
            </w:r>
          </w:p>
        </w:tc>
        <w:tc>
          <w:tcPr>
            <w:tcW w:w="1142" w:type="dxa"/>
            <w:tcBorders>
              <w:left w:val="single" w:sz="6" w:space="0" w:color="000000"/>
            </w:tcBorders>
            <w:shd w:val="clear" w:color="auto" w:fill="auto"/>
            <w:vAlign w:val="bottom"/>
          </w:tcPr>
          <w:p w14:paraId="59FE5981" w14:textId="6B446F78" w:rsidR="00247B66" w:rsidRPr="008D1D92" w:rsidRDefault="00247B66" w:rsidP="008D1D92">
            <w:pPr>
              <w:spacing w:before="96"/>
              <w:ind w:right="397"/>
              <w:jc w:val="right"/>
              <w:rPr>
                <w:rFonts w:eastAsia="Symbol"/>
              </w:rPr>
            </w:pPr>
            <w:r w:rsidRPr="008D1D92">
              <w:rPr>
                <w:rFonts w:eastAsia="Symbol"/>
              </w:rPr>
              <w:t>…</w:t>
            </w:r>
          </w:p>
        </w:tc>
        <w:tc>
          <w:tcPr>
            <w:tcW w:w="2673" w:type="dxa"/>
            <w:tcBorders>
              <w:left w:val="single" w:sz="6" w:space="0" w:color="000000"/>
            </w:tcBorders>
            <w:shd w:val="clear" w:color="auto" w:fill="auto"/>
            <w:vAlign w:val="bottom"/>
          </w:tcPr>
          <w:p w14:paraId="0DBC802F" w14:textId="77777777" w:rsidR="00247B66" w:rsidRPr="0002239D" w:rsidRDefault="00247B66" w:rsidP="00A76C00">
            <w:pPr>
              <w:spacing w:before="96"/>
              <w:ind w:left="170"/>
              <w:rPr>
                <w:color w:val="000000" w:themeColor="text1"/>
              </w:rPr>
            </w:pPr>
            <w:r w:rsidRPr="0002239D">
              <w:rPr>
                <w:rFonts w:eastAsia="Symbol"/>
                <w:i/>
                <w:color w:val="000000" w:themeColor="text1"/>
              </w:rPr>
              <w:t>Canada</w:t>
            </w:r>
          </w:p>
        </w:tc>
      </w:tr>
      <w:tr w:rsidR="00247B66" w:rsidRPr="00D21FE6" w14:paraId="3D4507F2" w14:textId="77777777" w:rsidTr="008D1D92">
        <w:trPr>
          <w:cantSplit/>
        </w:trPr>
        <w:tc>
          <w:tcPr>
            <w:tcW w:w="2674" w:type="dxa"/>
            <w:shd w:val="clear" w:color="auto" w:fill="auto"/>
            <w:vAlign w:val="bottom"/>
          </w:tcPr>
          <w:p w14:paraId="54726857" w14:textId="33C3E1C8" w:rsidR="00247B66" w:rsidRPr="0002239D" w:rsidRDefault="00247B66" w:rsidP="00A76C00">
            <w:pPr>
              <w:spacing w:before="96"/>
              <w:ind w:left="113"/>
              <w:rPr>
                <w:color w:val="000000" w:themeColor="text1"/>
              </w:rPr>
            </w:pPr>
            <w:r w:rsidRPr="0002239D">
              <w:rPr>
                <w:rFonts w:eastAsia="Symbol"/>
                <w:color w:val="000000" w:themeColor="text1"/>
              </w:rPr>
              <w:t>Мексика</w:t>
            </w:r>
          </w:p>
        </w:tc>
        <w:tc>
          <w:tcPr>
            <w:tcW w:w="1145" w:type="dxa"/>
            <w:tcBorders>
              <w:left w:val="single" w:sz="6" w:space="0" w:color="000000"/>
            </w:tcBorders>
            <w:shd w:val="clear" w:color="auto" w:fill="auto"/>
            <w:vAlign w:val="bottom"/>
          </w:tcPr>
          <w:p w14:paraId="4419B496" w14:textId="1C90CE8D" w:rsidR="00247B66" w:rsidRPr="008D1D92" w:rsidRDefault="00247B66" w:rsidP="008D1D92">
            <w:pPr>
              <w:spacing w:before="96"/>
              <w:ind w:right="397"/>
              <w:jc w:val="right"/>
              <w:rPr>
                <w:rFonts w:eastAsia="Symbol"/>
              </w:rPr>
            </w:pPr>
            <w:r w:rsidRPr="008D1D92">
              <w:rPr>
                <w:rFonts w:eastAsia="Symbol"/>
              </w:rPr>
              <w:t>31,0</w:t>
            </w:r>
          </w:p>
        </w:tc>
        <w:tc>
          <w:tcPr>
            <w:tcW w:w="1144" w:type="dxa"/>
            <w:tcBorders>
              <w:left w:val="single" w:sz="6" w:space="0" w:color="000000"/>
            </w:tcBorders>
            <w:shd w:val="clear" w:color="auto" w:fill="auto"/>
            <w:vAlign w:val="bottom"/>
          </w:tcPr>
          <w:p w14:paraId="2931B64F" w14:textId="05BF6F09" w:rsidR="00247B66" w:rsidRPr="008D1D92" w:rsidRDefault="00247B66" w:rsidP="008D1D92">
            <w:pPr>
              <w:spacing w:before="96"/>
              <w:ind w:right="397"/>
              <w:jc w:val="right"/>
              <w:rPr>
                <w:rFonts w:eastAsia="Symbol"/>
              </w:rPr>
            </w:pPr>
            <w:r w:rsidRPr="008D1D92">
              <w:rPr>
                <w:rFonts w:eastAsia="Symbol"/>
              </w:rPr>
              <w:t>34,8</w:t>
            </w:r>
          </w:p>
        </w:tc>
        <w:tc>
          <w:tcPr>
            <w:tcW w:w="1144" w:type="dxa"/>
            <w:tcBorders>
              <w:left w:val="single" w:sz="6" w:space="0" w:color="000000"/>
            </w:tcBorders>
            <w:shd w:val="clear" w:color="auto" w:fill="auto"/>
            <w:vAlign w:val="bottom"/>
          </w:tcPr>
          <w:p w14:paraId="732BCA0A" w14:textId="30359E13" w:rsidR="00247B66" w:rsidRPr="008D1D92" w:rsidRDefault="00247B66" w:rsidP="008D1D92">
            <w:pPr>
              <w:spacing w:before="96"/>
              <w:ind w:right="397"/>
              <w:jc w:val="right"/>
              <w:rPr>
                <w:rFonts w:eastAsia="Symbol"/>
              </w:rPr>
            </w:pPr>
            <w:r w:rsidRPr="008D1D92">
              <w:rPr>
                <w:rFonts w:eastAsia="Symbol"/>
              </w:rPr>
              <w:t>39,8</w:t>
            </w:r>
          </w:p>
        </w:tc>
        <w:tc>
          <w:tcPr>
            <w:tcW w:w="1142" w:type="dxa"/>
            <w:tcBorders>
              <w:left w:val="single" w:sz="6" w:space="0" w:color="000000"/>
            </w:tcBorders>
            <w:shd w:val="clear" w:color="auto" w:fill="auto"/>
            <w:vAlign w:val="bottom"/>
          </w:tcPr>
          <w:p w14:paraId="71F2DD90" w14:textId="13FE0E41" w:rsidR="00247B66" w:rsidRPr="008D1D92" w:rsidRDefault="00247B66" w:rsidP="008D1D92">
            <w:pPr>
              <w:spacing w:before="96"/>
              <w:ind w:right="397"/>
              <w:jc w:val="right"/>
              <w:rPr>
                <w:rFonts w:eastAsia="Symbol"/>
              </w:rPr>
            </w:pPr>
            <w:r w:rsidRPr="008D1D92">
              <w:rPr>
                <w:rFonts w:eastAsia="Symbol"/>
              </w:rPr>
              <w:t>…</w:t>
            </w:r>
          </w:p>
        </w:tc>
        <w:tc>
          <w:tcPr>
            <w:tcW w:w="2673" w:type="dxa"/>
            <w:tcBorders>
              <w:left w:val="single" w:sz="6" w:space="0" w:color="000000"/>
            </w:tcBorders>
            <w:shd w:val="clear" w:color="auto" w:fill="auto"/>
            <w:vAlign w:val="bottom"/>
          </w:tcPr>
          <w:p w14:paraId="0D2AC7F0" w14:textId="77777777" w:rsidR="00247B66" w:rsidRPr="0002239D" w:rsidRDefault="00247B66" w:rsidP="00A76C00">
            <w:pPr>
              <w:spacing w:before="96"/>
              <w:ind w:left="170"/>
              <w:rPr>
                <w:color w:val="000000" w:themeColor="text1"/>
              </w:rPr>
            </w:pPr>
            <w:r w:rsidRPr="0002239D">
              <w:rPr>
                <w:rFonts w:eastAsia="Symbol"/>
                <w:i/>
                <w:color w:val="000000" w:themeColor="text1"/>
              </w:rPr>
              <w:t>Mexico</w:t>
            </w:r>
          </w:p>
        </w:tc>
      </w:tr>
      <w:tr w:rsidR="00247B66" w:rsidRPr="00D21FE6" w14:paraId="448082C2" w14:textId="77777777" w:rsidTr="008D1D92">
        <w:trPr>
          <w:cantSplit/>
        </w:trPr>
        <w:tc>
          <w:tcPr>
            <w:tcW w:w="2674" w:type="dxa"/>
            <w:shd w:val="clear" w:color="auto" w:fill="auto"/>
            <w:vAlign w:val="bottom"/>
          </w:tcPr>
          <w:p w14:paraId="1C4EACE0" w14:textId="567F0FA5" w:rsidR="00247B66" w:rsidRPr="0002239D" w:rsidRDefault="00247B66" w:rsidP="00A76C00">
            <w:pPr>
              <w:spacing w:before="96"/>
              <w:ind w:left="113"/>
              <w:rPr>
                <w:color w:val="000000" w:themeColor="text1"/>
              </w:rPr>
            </w:pPr>
            <w:r w:rsidRPr="0002239D">
              <w:rPr>
                <w:rFonts w:eastAsia="Symbol"/>
                <w:color w:val="000000" w:themeColor="text1"/>
              </w:rPr>
              <w:t>Норвегия</w:t>
            </w:r>
          </w:p>
        </w:tc>
        <w:tc>
          <w:tcPr>
            <w:tcW w:w="1145" w:type="dxa"/>
            <w:tcBorders>
              <w:left w:val="single" w:sz="6" w:space="0" w:color="000000"/>
            </w:tcBorders>
            <w:shd w:val="clear" w:color="auto" w:fill="auto"/>
            <w:vAlign w:val="bottom"/>
          </w:tcPr>
          <w:p w14:paraId="114ADEAD" w14:textId="7DDA575B" w:rsidR="00247B66" w:rsidRPr="008D1D92" w:rsidRDefault="00247B66" w:rsidP="008D1D92">
            <w:pPr>
              <w:spacing w:before="96"/>
              <w:ind w:right="397"/>
              <w:jc w:val="right"/>
              <w:rPr>
                <w:rFonts w:eastAsia="Symbol"/>
              </w:rPr>
            </w:pPr>
            <w:r w:rsidRPr="008D1D92">
              <w:rPr>
                <w:rFonts w:eastAsia="Symbol"/>
              </w:rPr>
              <w:t>40,0</w:t>
            </w:r>
          </w:p>
        </w:tc>
        <w:tc>
          <w:tcPr>
            <w:tcW w:w="1144" w:type="dxa"/>
            <w:tcBorders>
              <w:left w:val="single" w:sz="6" w:space="0" w:color="000000"/>
            </w:tcBorders>
            <w:shd w:val="clear" w:color="auto" w:fill="auto"/>
            <w:vAlign w:val="bottom"/>
          </w:tcPr>
          <w:p w14:paraId="004D4966" w14:textId="55852C28" w:rsidR="00247B66" w:rsidRPr="008D1D92" w:rsidRDefault="00247B66" w:rsidP="008D1D92">
            <w:pPr>
              <w:spacing w:before="96"/>
              <w:ind w:right="397"/>
              <w:jc w:val="right"/>
              <w:rPr>
                <w:rFonts w:eastAsia="Symbol"/>
              </w:rPr>
            </w:pPr>
            <w:r w:rsidRPr="008D1D92">
              <w:rPr>
                <w:rFonts w:eastAsia="Symbol"/>
              </w:rPr>
              <w:t>46,5</w:t>
            </w:r>
          </w:p>
        </w:tc>
        <w:tc>
          <w:tcPr>
            <w:tcW w:w="1144" w:type="dxa"/>
            <w:tcBorders>
              <w:left w:val="single" w:sz="6" w:space="0" w:color="000000"/>
            </w:tcBorders>
            <w:shd w:val="clear" w:color="auto" w:fill="auto"/>
            <w:vAlign w:val="bottom"/>
          </w:tcPr>
          <w:p w14:paraId="30058A86" w14:textId="071ABD2E" w:rsidR="00247B66" w:rsidRPr="008D1D92" w:rsidRDefault="00247B66" w:rsidP="008D1D92">
            <w:pPr>
              <w:spacing w:before="96"/>
              <w:ind w:right="397"/>
              <w:jc w:val="right"/>
              <w:rPr>
                <w:rFonts w:eastAsia="Symbol"/>
              </w:rPr>
            </w:pPr>
            <w:r w:rsidRPr="008D1D92">
              <w:rPr>
                <w:rFonts w:eastAsia="Symbol"/>
              </w:rPr>
              <w:t>27,3</w:t>
            </w:r>
          </w:p>
        </w:tc>
        <w:tc>
          <w:tcPr>
            <w:tcW w:w="1142" w:type="dxa"/>
            <w:tcBorders>
              <w:left w:val="single" w:sz="6" w:space="0" w:color="000000"/>
            </w:tcBorders>
            <w:shd w:val="clear" w:color="auto" w:fill="auto"/>
            <w:vAlign w:val="bottom"/>
          </w:tcPr>
          <w:p w14:paraId="5FA0008F" w14:textId="27D845D6" w:rsidR="00247B66" w:rsidRPr="008D1D92" w:rsidRDefault="00247B66" w:rsidP="008D1D92">
            <w:pPr>
              <w:spacing w:before="96"/>
              <w:ind w:right="397"/>
              <w:jc w:val="right"/>
              <w:rPr>
                <w:rFonts w:eastAsia="Symbol"/>
              </w:rPr>
            </w:pPr>
            <w:r w:rsidRPr="008D1D92">
              <w:rPr>
                <w:rFonts w:eastAsia="Symbol"/>
              </w:rPr>
              <w:t>…</w:t>
            </w:r>
          </w:p>
        </w:tc>
        <w:tc>
          <w:tcPr>
            <w:tcW w:w="2673" w:type="dxa"/>
            <w:tcBorders>
              <w:left w:val="single" w:sz="6" w:space="0" w:color="000000"/>
            </w:tcBorders>
            <w:shd w:val="clear" w:color="auto" w:fill="auto"/>
            <w:vAlign w:val="bottom"/>
          </w:tcPr>
          <w:p w14:paraId="184259EC" w14:textId="77777777" w:rsidR="00247B66" w:rsidRPr="0002239D" w:rsidRDefault="00247B66" w:rsidP="00A76C00">
            <w:pPr>
              <w:spacing w:before="96"/>
              <w:ind w:left="170"/>
              <w:rPr>
                <w:color w:val="000000" w:themeColor="text1"/>
              </w:rPr>
            </w:pPr>
            <w:r w:rsidRPr="0002239D">
              <w:rPr>
                <w:rFonts w:eastAsia="Symbol"/>
                <w:i/>
                <w:color w:val="000000" w:themeColor="text1"/>
              </w:rPr>
              <w:t>Norway</w:t>
            </w:r>
          </w:p>
        </w:tc>
      </w:tr>
      <w:tr w:rsidR="00247B66" w:rsidRPr="00D21FE6" w14:paraId="0F57958B" w14:textId="77777777" w:rsidTr="008D1D92">
        <w:trPr>
          <w:cantSplit/>
        </w:trPr>
        <w:tc>
          <w:tcPr>
            <w:tcW w:w="2674" w:type="dxa"/>
            <w:shd w:val="clear" w:color="auto" w:fill="auto"/>
            <w:vAlign w:val="bottom"/>
          </w:tcPr>
          <w:p w14:paraId="11252605" w14:textId="7678FA78" w:rsidR="00247B66" w:rsidRPr="0002239D" w:rsidRDefault="00247B66" w:rsidP="00A76C00">
            <w:pPr>
              <w:spacing w:before="96"/>
              <w:ind w:left="113"/>
              <w:rPr>
                <w:color w:val="000000" w:themeColor="text1"/>
              </w:rPr>
            </w:pPr>
            <w:r w:rsidRPr="0002239D">
              <w:rPr>
                <w:rFonts w:eastAsia="Symbol"/>
                <w:color w:val="000000" w:themeColor="text1"/>
              </w:rPr>
              <w:t>Республика Корея</w:t>
            </w:r>
          </w:p>
        </w:tc>
        <w:tc>
          <w:tcPr>
            <w:tcW w:w="1145" w:type="dxa"/>
            <w:tcBorders>
              <w:left w:val="single" w:sz="6" w:space="0" w:color="000000"/>
            </w:tcBorders>
            <w:shd w:val="clear" w:color="auto" w:fill="auto"/>
            <w:vAlign w:val="bottom"/>
          </w:tcPr>
          <w:p w14:paraId="5930439D" w14:textId="0E9DD0C9" w:rsidR="00247B66" w:rsidRPr="008D1D92" w:rsidRDefault="00247B66" w:rsidP="008D1D92">
            <w:pPr>
              <w:spacing w:before="96"/>
              <w:ind w:right="397"/>
              <w:jc w:val="right"/>
              <w:rPr>
                <w:rFonts w:eastAsia="Symbol"/>
              </w:rPr>
            </w:pPr>
            <w:r w:rsidRPr="008D1D92">
              <w:rPr>
                <w:rFonts w:eastAsia="Symbol"/>
              </w:rPr>
              <w:t>61,4</w:t>
            </w:r>
          </w:p>
        </w:tc>
        <w:tc>
          <w:tcPr>
            <w:tcW w:w="1144" w:type="dxa"/>
            <w:tcBorders>
              <w:left w:val="single" w:sz="6" w:space="0" w:color="000000"/>
            </w:tcBorders>
            <w:shd w:val="clear" w:color="auto" w:fill="auto"/>
            <w:vAlign w:val="bottom"/>
          </w:tcPr>
          <w:p w14:paraId="2B9EC7E9" w14:textId="030FFFC4" w:rsidR="00247B66" w:rsidRPr="008D1D92" w:rsidRDefault="00247B66" w:rsidP="008D1D92">
            <w:pPr>
              <w:spacing w:before="96"/>
              <w:ind w:right="397"/>
              <w:jc w:val="right"/>
              <w:rPr>
                <w:rFonts w:eastAsia="Symbol"/>
              </w:rPr>
            </w:pPr>
            <w:r w:rsidRPr="008D1D92">
              <w:rPr>
                <w:rFonts w:eastAsia="Symbol"/>
              </w:rPr>
              <w:t>65,4</w:t>
            </w:r>
          </w:p>
        </w:tc>
        <w:tc>
          <w:tcPr>
            <w:tcW w:w="1144" w:type="dxa"/>
            <w:tcBorders>
              <w:left w:val="single" w:sz="6" w:space="0" w:color="000000"/>
            </w:tcBorders>
            <w:shd w:val="clear" w:color="auto" w:fill="auto"/>
            <w:vAlign w:val="bottom"/>
          </w:tcPr>
          <w:p w14:paraId="05680260" w14:textId="31DEEF83" w:rsidR="00247B66" w:rsidRPr="008D1D92" w:rsidRDefault="00247B66" w:rsidP="008D1D92">
            <w:pPr>
              <w:spacing w:before="96"/>
              <w:ind w:right="397"/>
              <w:jc w:val="right"/>
              <w:rPr>
                <w:rFonts w:eastAsia="Symbol"/>
              </w:rPr>
            </w:pPr>
            <w:r w:rsidRPr="008D1D92">
              <w:rPr>
                <w:rFonts w:eastAsia="Symbol"/>
              </w:rPr>
              <w:t>65,3</w:t>
            </w:r>
          </w:p>
        </w:tc>
        <w:tc>
          <w:tcPr>
            <w:tcW w:w="1142" w:type="dxa"/>
            <w:tcBorders>
              <w:left w:val="single" w:sz="6" w:space="0" w:color="000000"/>
            </w:tcBorders>
            <w:shd w:val="clear" w:color="auto" w:fill="auto"/>
            <w:vAlign w:val="bottom"/>
          </w:tcPr>
          <w:p w14:paraId="022FD05B" w14:textId="50974E94" w:rsidR="00247B66" w:rsidRPr="008D1D92" w:rsidRDefault="00247B66" w:rsidP="008D1D92">
            <w:pPr>
              <w:spacing w:before="96"/>
              <w:ind w:right="397"/>
              <w:jc w:val="right"/>
              <w:rPr>
                <w:rFonts w:eastAsia="Symbol"/>
              </w:rPr>
            </w:pPr>
            <w:r w:rsidRPr="008D1D92">
              <w:rPr>
                <w:rFonts w:eastAsia="Symbol"/>
              </w:rPr>
              <w:t>…</w:t>
            </w:r>
          </w:p>
        </w:tc>
        <w:tc>
          <w:tcPr>
            <w:tcW w:w="2673" w:type="dxa"/>
            <w:tcBorders>
              <w:left w:val="single" w:sz="6" w:space="0" w:color="000000"/>
            </w:tcBorders>
            <w:shd w:val="clear" w:color="auto" w:fill="auto"/>
            <w:vAlign w:val="bottom"/>
          </w:tcPr>
          <w:p w14:paraId="7F58DE5D" w14:textId="77777777" w:rsidR="00247B66" w:rsidRPr="0002239D" w:rsidRDefault="00247B66" w:rsidP="00A76C00">
            <w:pPr>
              <w:spacing w:before="96"/>
              <w:ind w:left="170"/>
              <w:rPr>
                <w:color w:val="000000" w:themeColor="text1"/>
              </w:rPr>
            </w:pPr>
            <w:r w:rsidRPr="0002239D">
              <w:rPr>
                <w:rFonts w:eastAsia="Symbol"/>
                <w:i/>
                <w:color w:val="000000" w:themeColor="text1"/>
              </w:rPr>
              <w:t>Republic of Korea</w:t>
            </w:r>
          </w:p>
        </w:tc>
      </w:tr>
      <w:tr w:rsidR="00247B66" w:rsidRPr="00D21FE6" w14:paraId="37C5217B" w14:textId="77777777" w:rsidTr="008D1D92">
        <w:trPr>
          <w:cantSplit/>
        </w:trPr>
        <w:tc>
          <w:tcPr>
            <w:tcW w:w="2674" w:type="dxa"/>
            <w:shd w:val="clear" w:color="auto" w:fill="auto"/>
            <w:vAlign w:val="bottom"/>
          </w:tcPr>
          <w:p w14:paraId="05D72208" w14:textId="2C445A7E" w:rsidR="00247B66" w:rsidRPr="0002239D" w:rsidRDefault="00247B66" w:rsidP="00A76C00">
            <w:pPr>
              <w:spacing w:before="96"/>
              <w:ind w:left="113"/>
              <w:rPr>
                <w:rFonts w:eastAsia="Symbol"/>
                <w:color w:val="000000" w:themeColor="text1"/>
                <w:lang w:val="en-US"/>
              </w:rPr>
            </w:pPr>
            <w:r w:rsidRPr="0002239D">
              <w:rPr>
                <w:rFonts w:eastAsia="Symbol"/>
                <w:color w:val="000000" w:themeColor="text1"/>
              </w:rPr>
              <w:t xml:space="preserve">Соединенное Королевство </w:t>
            </w:r>
            <w:r w:rsidRPr="0002239D">
              <w:rPr>
                <w:rFonts w:eastAsia="Symbol"/>
                <w:color w:val="000000" w:themeColor="text1"/>
              </w:rPr>
              <w:br/>
              <w:t xml:space="preserve">(Великобритания) </w:t>
            </w:r>
          </w:p>
        </w:tc>
        <w:tc>
          <w:tcPr>
            <w:tcW w:w="1145" w:type="dxa"/>
            <w:tcBorders>
              <w:left w:val="single" w:sz="6" w:space="0" w:color="000000"/>
            </w:tcBorders>
            <w:shd w:val="clear" w:color="auto" w:fill="auto"/>
            <w:vAlign w:val="bottom"/>
          </w:tcPr>
          <w:p w14:paraId="29414C99" w14:textId="58272B05" w:rsidR="00247B66" w:rsidRPr="008D1D92" w:rsidRDefault="00247B66" w:rsidP="008D1D92">
            <w:pPr>
              <w:spacing w:before="96"/>
              <w:ind w:right="397"/>
              <w:jc w:val="right"/>
              <w:rPr>
                <w:rFonts w:eastAsia="Symbol"/>
              </w:rPr>
            </w:pPr>
            <w:r w:rsidRPr="008D1D92">
              <w:rPr>
                <w:rFonts w:eastAsia="Symbol"/>
              </w:rPr>
              <w:t>66,5</w:t>
            </w:r>
          </w:p>
        </w:tc>
        <w:tc>
          <w:tcPr>
            <w:tcW w:w="1144" w:type="dxa"/>
            <w:tcBorders>
              <w:left w:val="single" w:sz="6" w:space="0" w:color="000000"/>
            </w:tcBorders>
            <w:shd w:val="clear" w:color="auto" w:fill="auto"/>
            <w:vAlign w:val="bottom"/>
          </w:tcPr>
          <w:p w14:paraId="49244C31" w14:textId="2E6B473E" w:rsidR="00247B66" w:rsidRPr="008D1D92" w:rsidRDefault="00247B66" w:rsidP="008D1D92">
            <w:pPr>
              <w:spacing w:before="96"/>
              <w:ind w:right="397"/>
              <w:jc w:val="right"/>
              <w:rPr>
                <w:rFonts w:eastAsia="Symbol"/>
              </w:rPr>
            </w:pPr>
            <w:r w:rsidRPr="008D1D92">
              <w:rPr>
                <w:lang w:val="en-US"/>
              </w:rPr>
              <w:t>72,3</w:t>
            </w:r>
          </w:p>
        </w:tc>
        <w:tc>
          <w:tcPr>
            <w:tcW w:w="1144" w:type="dxa"/>
            <w:tcBorders>
              <w:left w:val="single" w:sz="6" w:space="0" w:color="000000"/>
            </w:tcBorders>
            <w:shd w:val="clear" w:color="auto" w:fill="auto"/>
            <w:vAlign w:val="bottom"/>
          </w:tcPr>
          <w:p w14:paraId="108BE000" w14:textId="57A5712B" w:rsidR="00247B66" w:rsidRPr="008D1D92" w:rsidRDefault="00247B66" w:rsidP="008D1D92">
            <w:pPr>
              <w:spacing w:before="96"/>
              <w:ind w:right="397"/>
              <w:jc w:val="right"/>
              <w:rPr>
                <w:rFonts w:eastAsia="Symbol"/>
              </w:rPr>
            </w:pPr>
            <w:r w:rsidRPr="008D1D92">
              <w:rPr>
                <w:rFonts w:eastAsia="Symbol"/>
              </w:rPr>
              <w:t>67,1</w:t>
            </w:r>
          </w:p>
        </w:tc>
        <w:tc>
          <w:tcPr>
            <w:tcW w:w="1142" w:type="dxa"/>
            <w:tcBorders>
              <w:left w:val="single" w:sz="6" w:space="0" w:color="000000"/>
            </w:tcBorders>
            <w:shd w:val="clear" w:color="auto" w:fill="auto"/>
            <w:vAlign w:val="bottom"/>
          </w:tcPr>
          <w:p w14:paraId="611D1E90" w14:textId="00F3522C" w:rsidR="00247B66" w:rsidRPr="008D1D92" w:rsidRDefault="00247B66" w:rsidP="008D1D92">
            <w:pPr>
              <w:spacing w:before="96"/>
              <w:ind w:right="397"/>
              <w:jc w:val="right"/>
              <w:rPr>
                <w:rFonts w:eastAsia="Symbol"/>
              </w:rPr>
            </w:pPr>
            <w:r w:rsidRPr="008D1D92">
              <w:rPr>
                <w:rFonts w:eastAsia="Symbol"/>
              </w:rPr>
              <w:t>…</w:t>
            </w:r>
          </w:p>
        </w:tc>
        <w:tc>
          <w:tcPr>
            <w:tcW w:w="2673" w:type="dxa"/>
            <w:tcBorders>
              <w:left w:val="single" w:sz="6" w:space="0" w:color="000000"/>
            </w:tcBorders>
            <w:shd w:val="clear" w:color="auto" w:fill="auto"/>
            <w:vAlign w:val="bottom"/>
          </w:tcPr>
          <w:p w14:paraId="352A6DDA" w14:textId="282341F6" w:rsidR="00247B66" w:rsidRPr="00247B66" w:rsidRDefault="00247B66" w:rsidP="00A76C00">
            <w:pPr>
              <w:spacing w:before="96"/>
              <w:ind w:left="113"/>
              <w:rPr>
                <w:rFonts w:eastAsia="Symbol"/>
                <w:i/>
                <w:color w:val="000000" w:themeColor="text1"/>
                <w:lang w:val="en-US"/>
              </w:rPr>
            </w:pPr>
            <w:r w:rsidRPr="00247B66">
              <w:rPr>
                <w:rFonts w:eastAsia="Symbol"/>
                <w:i/>
              </w:rPr>
              <w:t>United Kingdom</w:t>
            </w:r>
          </w:p>
        </w:tc>
      </w:tr>
      <w:tr w:rsidR="00247B66" w:rsidRPr="00D21FE6" w14:paraId="7E6CF009" w14:textId="77777777" w:rsidTr="008D1D92">
        <w:trPr>
          <w:cantSplit/>
        </w:trPr>
        <w:tc>
          <w:tcPr>
            <w:tcW w:w="2674" w:type="dxa"/>
            <w:shd w:val="clear" w:color="auto" w:fill="auto"/>
            <w:vAlign w:val="bottom"/>
          </w:tcPr>
          <w:p w14:paraId="2E10B45D" w14:textId="0D8ADB1F" w:rsidR="00247B66" w:rsidRPr="0002239D" w:rsidRDefault="00247B66" w:rsidP="00A76C00">
            <w:pPr>
              <w:pStyle w:val="13"/>
              <w:spacing w:before="96"/>
              <w:ind w:left="113"/>
              <w:rPr>
                <w:color w:val="000000" w:themeColor="text1"/>
                <w:sz w:val="14"/>
                <w:szCs w:val="14"/>
              </w:rPr>
            </w:pPr>
            <w:r w:rsidRPr="0002239D">
              <w:rPr>
                <w:rFonts w:eastAsia="Symbol"/>
                <w:b w:val="0"/>
                <w:bCs w:val="0"/>
                <w:color w:val="000000" w:themeColor="text1"/>
                <w:sz w:val="14"/>
                <w:szCs w:val="14"/>
                <w:u w:val="none"/>
              </w:rPr>
              <w:t>США</w:t>
            </w:r>
          </w:p>
        </w:tc>
        <w:tc>
          <w:tcPr>
            <w:tcW w:w="1145" w:type="dxa"/>
            <w:tcBorders>
              <w:left w:val="single" w:sz="6" w:space="0" w:color="000000"/>
            </w:tcBorders>
            <w:shd w:val="clear" w:color="auto" w:fill="auto"/>
            <w:vAlign w:val="bottom"/>
          </w:tcPr>
          <w:p w14:paraId="51E41678" w14:textId="5C2360B5" w:rsidR="00247B66" w:rsidRPr="008D1D92" w:rsidRDefault="00247B66" w:rsidP="008D1D92">
            <w:pPr>
              <w:spacing w:before="96"/>
              <w:ind w:right="397"/>
              <w:jc w:val="right"/>
              <w:rPr>
                <w:rFonts w:eastAsia="Symbol"/>
              </w:rPr>
            </w:pPr>
            <w:r w:rsidRPr="008D1D92">
              <w:rPr>
                <w:rFonts w:eastAsia="Symbol"/>
              </w:rPr>
              <w:t>68,6</w:t>
            </w:r>
          </w:p>
        </w:tc>
        <w:tc>
          <w:tcPr>
            <w:tcW w:w="1144" w:type="dxa"/>
            <w:tcBorders>
              <w:left w:val="single" w:sz="6" w:space="0" w:color="000000"/>
            </w:tcBorders>
            <w:shd w:val="clear" w:color="auto" w:fill="auto"/>
            <w:vAlign w:val="bottom"/>
          </w:tcPr>
          <w:p w14:paraId="363EECC2" w14:textId="7E499238" w:rsidR="00247B66" w:rsidRPr="008D1D92" w:rsidRDefault="00247B66" w:rsidP="008D1D92">
            <w:pPr>
              <w:spacing w:before="96"/>
              <w:ind w:right="397"/>
              <w:jc w:val="right"/>
              <w:rPr>
                <w:rFonts w:eastAsia="Symbol"/>
              </w:rPr>
            </w:pPr>
            <w:r w:rsidRPr="008D1D92">
              <w:rPr>
                <w:rFonts w:eastAsia="Symbol"/>
              </w:rPr>
              <w:t>79,2</w:t>
            </w:r>
          </w:p>
        </w:tc>
        <w:tc>
          <w:tcPr>
            <w:tcW w:w="1144" w:type="dxa"/>
            <w:tcBorders>
              <w:left w:val="single" w:sz="6" w:space="0" w:color="000000"/>
            </w:tcBorders>
            <w:shd w:val="clear" w:color="auto" w:fill="auto"/>
            <w:vAlign w:val="bottom"/>
          </w:tcPr>
          <w:p w14:paraId="270DAF49" w14:textId="075ACADE" w:rsidR="00247B66" w:rsidRPr="008D1D92" w:rsidRDefault="00247B66" w:rsidP="008D1D92">
            <w:pPr>
              <w:spacing w:before="96"/>
              <w:ind w:right="397"/>
              <w:jc w:val="right"/>
              <w:rPr>
                <w:rFonts w:eastAsia="Symbol"/>
              </w:rPr>
            </w:pPr>
            <w:r w:rsidRPr="008D1D92">
              <w:rPr>
                <w:rFonts w:eastAsia="Symbol"/>
              </w:rPr>
              <w:t>81,9</w:t>
            </w:r>
          </w:p>
        </w:tc>
        <w:tc>
          <w:tcPr>
            <w:tcW w:w="1142" w:type="dxa"/>
            <w:tcBorders>
              <w:left w:val="single" w:sz="6" w:space="0" w:color="000000"/>
            </w:tcBorders>
            <w:shd w:val="clear" w:color="auto" w:fill="auto"/>
            <w:vAlign w:val="bottom"/>
          </w:tcPr>
          <w:p w14:paraId="530A5112" w14:textId="412566CA" w:rsidR="00247B66" w:rsidRPr="008D1D92" w:rsidRDefault="00247B66" w:rsidP="008D1D92">
            <w:pPr>
              <w:spacing w:before="96"/>
              <w:ind w:right="397"/>
              <w:jc w:val="right"/>
              <w:rPr>
                <w:rFonts w:eastAsia="Symbol"/>
              </w:rPr>
            </w:pPr>
            <w:r w:rsidRPr="008D1D92">
              <w:rPr>
                <w:rFonts w:eastAsia="Symbol"/>
              </w:rPr>
              <w:t>…</w:t>
            </w:r>
          </w:p>
        </w:tc>
        <w:tc>
          <w:tcPr>
            <w:tcW w:w="2673" w:type="dxa"/>
            <w:tcBorders>
              <w:left w:val="single" w:sz="6" w:space="0" w:color="000000"/>
            </w:tcBorders>
            <w:shd w:val="clear" w:color="auto" w:fill="auto"/>
            <w:vAlign w:val="bottom"/>
          </w:tcPr>
          <w:p w14:paraId="4DD4F94D" w14:textId="77777777" w:rsidR="00247B66" w:rsidRPr="0002239D" w:rsidRDefault="00247B66" w:rsidP="00A76C00">
            <w:pPr>
              <w:pStyle w:val="20"/>
              <w:spacing w:before="96"/>
              <w:ind w:left="170"/>
              <w:rPr>
                <w:color w:val="000000" w:themeColor="text1"/>
                <w:sz w:val="14"/>
                <w:szCs w:val="14"/>
              </w:rPr>
            </w:pPr>
            <w:r w:rsidRPr="0002239D">
              <w:rPr>
                <w:rFonts w:eastAsia="Symbol"/>
                <w:b w:val="0"/>
                <w:bCs w:val="0"/>
                <w:i/>
                <w:color w:val="000000" w:themeColor="text1"/>
                <w:sz w:val="14"/>
                <w:szCs w:val="14"/>
              </w:rPr>
              <w:t>USA</w:t>
            </w:r>
          </w:p>
        </w:tc>
      </w:tr>
      <w:tr w:rsidR="00247B66" w:rsidRPr="00D21FE6" w14:paraId="6CC18CA1" w14:textId="77777777" w:rsidTr="008D1D92">
        <w:trPr>
          <w:cantSplit/>
        </w:trPr>
        <w:tc>
          <w:tcPr>
            <w:tcW w:w="2674" w:type="dxa"/>
            <w:shd w:val="clear" w:color="auto" w:fill="auto"/>
            <w:vAlign w:val="bottom"/>
          </w:tcPr>
          <w:p w14:paraId="34418D25" w14:textId="49FA64E3" w:rsidR="00247B66" w:rsidRPr="0002239D" w:rsidRDefault="00247B66" w:rsidP="00A76C00">
            <w:pPr>
              <w:pStyle w:val="20"/>
              <w:spacing w:before="96"/>
              <w:ind w:left="113"/>
              <w:rPr>
                <w:color w:val="000000" w:themeColor="text1"/>
                <w:sz w:val="14"/>
                <w:szCs w:val="14"/>
              </w:rPr>
            </w:pPr>
            <w:r w:rsidRPr="0002239D">
              <w:rPr>
                <w:rFonts w:eastAsia="Symbol"/>
                <w:b w:val="0"/>
                <w:bCs w:val="0"/>
                <w:color w:val="000000" w:themeColor="text1"/>
                <w:sz w:val="14"/>
                <w:szCs w:val="14"/>
              </w:rPr>
              <w:t>Турция</w:t>
            </w:r>
          </w:p>
        </w:tc>
        <w:tc>
          <w:tcPr>
            <w:tcW w:w="1145" w:type="dxa"/>
            <w:tcBorders>
              <w:left w:val="single" w:sz="6" w:space="0" w:color="000000"/>
            </w:tcBorders>
            <w:shd w:val="clear" w:color="auto" w:fill="auto"/>
            <w:vAlign w:val="bottom"/>
          </w:tcPr>
          <w:p w14:paraId="51D0924B" w14:textId="3A0DD786" w:rsidR="00247B66" w:rsidRPr="008D1D92" w:rsidRDefault="00247B66" w:rsidP="008D1D92">
            <w:pPr>
              <w:spacing w:before="96"/>
              <w:ind w:right="397"/>
              <w:jc w:val="right"/>
              <w:rPr>
                <w:rFonts w:eastAsia="Symbol"/>
              </w:rPr>
            </w:pPr>
            <w:r w:rsidRPr="008D1D92">
              <w:rPr>
                <w:rFonts w:eastAsia="Symbol"/>
              </w:rPr>
              <w:t>26,4</w:t>
            </w:r>
          </w:p>
        </w:tc>
        <w:tc>
          <w:tcPr>
            <w:tcW w:w="1144" w:type="dxa"/>
            <w:tcBorders>
              <w:left w:val="single" w:sz="6" w:space="0" w:color="000000"/>
            </w:tcBorders>
            <w:shd w:val="clear" w:color="auto" w:fill="auto"/>
            <w:vAlign w:val="bottom"/>
          </w:tcPr>
          <w:p w14:paraId="49891685" w14:textId="0B43F030" w:rsidR="00247B66" w:rsidRPr="008D1D92" w:rsidRDefault="00247B66" w:rsidP="008D1D92">
            <w:pPr>
              <w:spacing w:before="96"/>
              <w:ind w:right="397"/>
              <w:jc w:val="right"/>
              <w:rPr>
                <w:rFonts w:eastAsia="Symbol"/>
              </w:rPr>
            </w:pPr>
            <w:r w:rsidRPr="008D1D92">
              <w:rPr>
                <w:rFonts w:eastAsia="Symbol"/>
              </w:rPr>
              <w:t>33,1</w:t>
            </w:r>
          </w:p>
        </w:tc>
        <w:tc>
          <w:tcPr>
            <w:tcW w:w="1144" w:type="dxa"/>
            <w:tcBorders>
              <w:left w:val="single" w:sz="6" w:space="0" w:color="000000"/>
            </w:tcBorders>
            <w:shd w:val="clear" w:color="auto" w:fill="auto"/>
            <w:vAlign w:val="bottom"/>
          </w:tcPr>
          <w:p w14:paraId="2B31CCE7" w14:textId="7505AF79" w:rsidR="00247B66" w:rsidRPr="008D1D92" w:rsidRDefault="00247B66" w:rsidP="008D1D92">
            <w:pPr>
              <w:spacing w:before="96"/>
              <w:ind w:right="397"/>
              <w:jc w:val="right"/>
              <w:rPr>
                <w:rFonts w:eastAsia="Symbol"/>
              </w:rPr>
            </w:pPr>
            <w:r w:rsidRPr="008D1D92">
              <w:rPr>
                <w:rFonts w:eastAsia="Symbol"/>
              </w:rPr>
              <w:t>35,1</w:t>
            </w:r>
          </w:p>
        </w:tc>
        <w:tc>
          <w:tcPr>
            <w:tcW w:w="1142" w:type="dxa"/>
            <w:tcBorders>
              <w:left w:val="single" w:sz="6" w:space="0" w:color="000000"/>
            </w:tcBorders>
            <w:shd w:val="clear" w:color="auto" w:fill="auto"/>
            <w:vAlign w:val="bottom"/>
          </w:tcPr>
          <w:p w14:paraId="308E7291" w14:textId="76299A08" w:rsidR="00247B66" w:rsidRPr="008D1D92" w:rsidRDefault="00247B66" w:rsidP="008D1D92">
            <w:pPr>
              <w:spacing w:before="96"/>
              <w:ind w:right="397"/>
              <w:jc w:val="right"/>
              <w:rPr>
                <w:rFonts w:eastAsia="Symbol"/>
              </w:rPr>
            </w:pPr>
            <w:r w:rsidRPr="008D1D92">
              <w:rPr>
                <w:rFonts w:eastAsia="Symbol"/>
              </w:rPr>
              <w:t>…</w:t>
            </w:r>
          </w:p>
        </w:tc>
        <w:tc>
          <w:tcPr>
            <w:tcW w:w="2673" w:type="dxa"/>
            <w:tcBorders>
              <w:left w:val="single" w:sz="6" w:space="0" w:color="000000"/>
            </w:tcBorders>
            <w:shd w:val="clear" w:color="auto" w:fill="auto"/>
            <w:vAlign w:val="bottom"/>
          </w:tcPr>
          <w:p w14:paraId="63CDE470" w14:textId="77777777" w:rsidR="00247B66" w:rsidRPr="0002239D" w:rsidRDefault="00247B66" w:rsidP="00A76C00">
            <w:pPr>
              <w:pStyle w:val="30"/>
              <w:spacing w:before="96"/>
              <w:ind w:left="170"/>
              <w:rPr>
                <w:rFonts w:ascii="Arial" w:hAnsi="Arial" w:cs="Arial"/>
                <w:color w:val="000000" w:themeColor="text1"/>
                <w:sz w:val="14"/>
                <w:szCs w:val="14"/>
              </w:rPr>
            </w:pPr>
            <w:r w:rsidRPr="0002239D">
              <w:rPr>
                <w:rFonts w:ascii="Arial" w:eastAsia="Symbol" w:hAnsi="Arial" w:cs="Arial"/>
                <w:b w:val="0"/>
                <w:bCs w:val="0"/>
                <w:i/>
                <w:color w:val="000000" w:themeColor="text1"/>
                <w:sz w:val="14"/>
                <w:szCs w:val="14"/>
              </w:rPr>
              <w:t>Turkey</w:t>
            </w:r>
          </w:p>
        </w:tc>
      </w:tr>
      <w:tr w:rsidR="00247B66" w:rsidRPr="00D21FE6" w14:paraId="119F8099" w14:textId="77777777" w:rsidTr="008D1D92">
        <w:trPr>
          <w:cantSplit/>
        </w:trPr>
        <w:tc>
          <w:tcPr>
            <w:tcW w:w="2674" w:type="dxa"/>
            <w:shd w:val="clear" w:color="auto" w:fill="auto"/>
            <w:vAlign w:val="bottom"/>
          </w:tcPr>
          <w:p w14:paraId="583CE490" w14:textId="68822181" w:rsidR="00247B66" w:rsidRPr="0002239D" w:rsidRDefault="00247B66" w:rsidP="00A76C00">
            <w:pPr>
              <w:spacing w:before="96"/>
              <w:ind w:left="113"/>
              <w:rPr>
                <w:color w:val="000000" w:themeColor="text1"/>
              </w:rPr>
            </w:pPr>
            <w:r w:rsidRPr="0002239D">
              <w:rPr>
                <w:rFonts w:eastAsia="Symbol"/>
                <w:color w:val="000000" w:themeColor="text1"/>
              </w:rPr>
              <w:t>Япония</w:t>
            </w:r>
          </w:p>
        </w:tc>
        <w:tc>
          <w:tcPr>
            <w:tcW w:w="1145" w:type="dxa"/>
            <w:tcBorders>
              <w:left w:val="single" w:sz="6" w:space="0" w:color="000000"/>
            </w:tcBorders>
            <w:shd w:val="clear" w:color="auto" w:fill="auto"/>
            <w:vAlign w:val="bottom"/>
          </w:tcPr>
          <w:p w14:paraId="33194DB1" w14:textId="6E5B3297" w:rsidR="00247B66" w:rsidRPr="008D1D92" w:rsidRDefault="00247B66" w:rsidP="008D1D92">
            <w:pPr>
              <w:spacing w:before="96"/>
              <w:ind w:right="397"/>
              <w:jc w:val="right"/>
              <w:rPr>
                <w:rFonts w:eastAsia="Symbol"/>
              </w:rPr>
            </w:pPr>
            <w:r w:rsidRPr="008D1D92">
              <w:rPr>
                <w:rFonts w:eastAsia="Symbol"/>
              </w:rPr>
              <w:t>57,7</w:t>
            </w:r>
          </w:p>
        </w:tc>
        <w:tc>
          <w:tcPr>
            <w:tcW w:w="1144" w:type="dxa"/>
            <w:tcBorders>
              <w:left w:val="single" w:sz="6" w:space="0" w:color="000000"/>
            </w:tcBorders>
            <w:shd w:val="clear" w:color="auto" w:fill="auto"/>
            <w:vAlign w:val="bottom"/>
          </w:tcPr>
          <w:p w14:paraId="6CC64FEC" w14:textId="0406E2B1" w:rsidR="00247B66" w:rsidRPr="008D1D92" w:rsidRDefault="00247B66" w:rsidP="008D1D92">
            <w:pPr>
              <w:spacing w:before="96"/>
              <w:ind w:right="397"/>
              <w:jc w:val="right"/>
              <w:rPr>
                <w:rFonts w:eastAsia="Symbol"/>
              </w:rPr>
            </w:pPr>
            <w:r w:rsidRPr="008D1D92">
              <w:rPr>
                <w:rFonts w:eastAsia="Symbol"/>
              </w:rPr>
              <w:t>62,5</w:t>
            </w:r>
          </w:p>
        </w:tc>
        <w:tc>
          <w:tcPr>
            <w:tcW w:w="1144" w:type="dxa"/>
            <w:tcBorders>
              <w:left w:val="single" w:sz="6" w:space="0" w:color="000000"/>
            </w:tcBorders>
            <w:shd w:val="clear" w:color="auto" w:fill="auto"/>
            <w:vAlign w:val="bottom"/>
          </w:tcPr>
          <w:p w14:paraId="0EF4FBA9" w14:textId="27136B9D" w:rsidR="00247B66" w:rsidRPr="008D1D92" w:rsidRDefault="00247B66" w:rsidP="008D1D92">
            <w:pPr>
              <w:spacing w:before="96"/>
              <w:ind w:right="397"/>
              <w:jc w:val="right"/>
              <w:rPr>
                <w:rFonts w:eastAsia="Symbol"/>
              </w:rPr>
            </w:pPr>
            <w:r w:rsidRPr="008D1D92">
              <w:rPr>
                <w:rFonts w:eastAsia="Symbol"/>
              </w:rPr>
              <w:t>61,6</w:t>
            </w:r>
          </w:p>
        </w:tc>
        <w:tc>
          <w:tcPr>
            <w:tcW w:w="1142" w:type="dxa"/>
            <w:tcBorders>
              <w:left w:val="single" w:sz="6" w:space="0" w:color="000000"/>
            </w:tcBorders>
            <w:shd w:val="clear" w:color="auto" w:fill="auto"/>
            <w:vAlign w:val="bottom"/>
          </w:tcPr>
          <w:p w14:paraId="67673DA9" w14:textId="2F142DAB" w:rsidR="00247B66" w:rsidRPr="008D1D92" w:rsidRDefault="00247B66" w:rsidP="008D1D92">
            <w:pPr>
              <w:spacing w:before="96"/>
              <w:ind w:right="397"/>
              <w:jc w:val="right"/>
              <w:rPr>
                <w:rFonts w:eastAsia="Symbol"/>
              </w:rPr>
            </w:pPr>
            <w:r w:rsidRPr="008D1D92">
              <w:rPr>
                <w:rFonts w:eastAsia="Symbol"/>
              </w:rPr>
              <w:t>…</w:t>
            </w:r>
          </w:p>
        </w:tc>
        <w:tc>
          <w:tcPr>
            <w:tcW w:w="2673" w:type="dxa"/>
            <w:tcBorders>
              <w:left w:val="single" w:sz="6" w:space="0" w:color="000000"/>
            </w:tcBorders>
            <w:shd w:val="clear" w:color="auto" w:fill="auto"/>
            <w:vAlign w:val="bottom"/>
          </w:tcPr>
          <w:p w14:paraId="7EB5703B" w14:textId="77777777" w:rsidR="00247B66" w:rsidRPr="0002239D" w:rsidRDefault="00247B66" w:rsidP="00A76C00">
            <w:pPr>
              <w:pStyle w:val="13"/>
              <w:spacing w:before="96"/>
              <w:ind w:left="170"/>
              <w:rPr>
                <w:color w:val="000000" w:themeColor="text1"/>
                <w:sz w:val="14"/>
                <w:szCs w:val="14"/>
              </w:rPr>
            </w:pPr>
            <w:r w:rsidRPr="0002239D">
              <w:rPr>
                <w:rFonts w:eastAsia="Symbol"/>
                <w:b w:val="0"/>
                <w:i/>
                <w:color w:val="000000" w:themeColor="text1"/>
                <w:sz w:val="14"/>
                <w:szCs w:val="14"/>
                <w:u w:val="none"/>
              </w:rPr>
              <w:t>Japan</w:t>
            </w:r>
          </w:p>
        </w:tc>
      </w:tr>
    </w:tbl>
    <w:p w14:paraId="2F15161F" w14:textId="0B10706D" w:rsidR="00504A06" w:rsidRPr="00D21FE6" w:rsidRDefault="00504A06">
      <w:pPr>
        <w:pStyle w:val="19"/>
        <w:pageBreakBefore/>
        <w:spacing w:before="0" w:after="60"/>
        <w:jc w:val="right"/>
      </w:pPr>
      <w:proofErr w:type="gramStart"/>
      <w:r w:rsidRPr="00D21FE6">
        <w:rPr>
          <w:rFonts w:ascii="Arial" w:eastAsia="Symbol" w:hAnsi="Arial" w:cs="Arial"/>
          <w:sz w:val="14"/>
          <w:szCs w:val="14"/>
          <w:lang w:val="en-US"/>
        </w:rPr>
        <w:lastRenderedPageBreak/>
        <w:t>Продолжение табл.</w:t>
      </w:r>
      <w:proofErr w:type="gramEnd"/>
      <w:r w:rsidRPr="00D21FE6">
        <w:rPr>
          <w:rFonts w:ascii="Arial" w:eastAsia="Symbol" w:hAnsi="Arial" w:cs="Arial"/>
          <w:sz w:val="14"/>
          <w:szCs w:val="14"/>
          <w:lang w:val="en-US"/>
        </w:rPr>
        <w:t xml:space="preserve"> / </w:t>
      </w:r>
      <w:r w:rsidRPr="00D21FE6">
        <w:rPr>
          <w:rFonts w:ascii="Arial" w:eastAsia="Symbol" w:hAnsi="Arial" w:cs="Arial"/>
          <w:i/>
          <w:sz w:val="14"/>
          <w:szCs w:val="14"/>
          <w:lang w:val="en-US"/>
        </w:rPr>
        <w:t>Continued table</w:t>
      </w:r>
      <w:r w:rsidRPr="00D21FE6">
        <w:rPr>
          <w:rFonts w:ascii="Arial" w:eastAsia="Symbol" w:hAnsi="Arial" w:cs="Arial"/>
          <w:sz w:val="14"/>
          <w:szCs w:val="14"/>
          <w:lang w:val="en-US"/>
        </w:rPr>
        <w:t xml:space="preserve"> </w:t>
      </w:r>
      <w:r w:rsidR="00693970" w:rsidRPr="00D21FE6">
        <w:rPr>
          <w:rFonts w:ascii="Arial" w:eastAsia="Symbol" w:hAnsi="Arial" w:cs="Arial"/>
          <w:sz w:val="14"/>
          <w:szCs w:val="14"/>
          <w:lang w:val="en-US"/>
        </w:rPr>
        <w:t>26.</w:t>
      </w:r>
      <w:r w:rsidRPr="00D21FE6">
        <w:rPr>
          <w:rFonts w:ascii="Arial" w:eastAsia="Symbol" w:hAnsi="Arial" w:cs="Arial"/>
          <w:sz w:val="14"/>
          <w:szCs w:val="14"/>
          <w:lang w:val="en-US"/>
        </w:rPr>
        <w:t>3</w:t>
      </w:r>
      <w:r w:rsidR="0056620D" w:rsidRPr="00D21FE6">
        <w:rPr>
          <w:rFonts w:ascii="Arial" w:eastAsia="Symbol" w:hAnsi="Arial" w:cs="Arial"/>
          <w:sz w:val="14"/>
          <w:szCs w:val="14"/>
          <w:lang w:val="en-US"/>
        </w:rPr>
        <w:t>6</w:t>
      </w:r>
    </w:p>
    <w:tbl>
      <w:tblPr>
        <w:tblW w:w="9922" w:type="dxa"/>
        <w:tblLayout w:type="fixed"/>
        <w:tblCellMar>
          <w:left w:w="0" w:type="dxa"/>
          <w:right w:w="0" w:type="dxa"/>
        </w:tblCellMar>
        <w:tblLook w:val="0000" w:firstRow="0" w:lastRow="0" w:firstColumn="0" w:lastColumn="0" w:noHBand="0" w:noVBand="0"/>
      </w:tblPr>
      <w:tblGrid>
        <w:gridCol w:w="2674"/>
        <w:gridCol w:w="1145"/>
        <w:gridCol w:w="1144"/>
        <w:gridCol w:w="1144"/>
        <w:gridCol w:w="1142"/>
        <w:gridCol w:w="2673"/>
      </w:tblGrid>
      <w:tr w:rsidR="0002239D" w:rsidRPr="00D21FE6" w14:paraId="62078658" w14:textId="77777777">
        <w:trPr>
          <w:cantSplit/>
        </w:trPr>
        <w:tc>
          <w:tcPr>
            <w:tcW w:w="2674" w:type="dxa"/>
            <w:tcBorders>
              <w:top w:val="single" w:sz="6" w:space="0" w:color="000000"/>
              <w:bottom w:val="single" w:sz="6" w:space="0" w:color="000000"/>
            </w:tcBorders>
            <w:shd w:val="clear" w:color="auto" w:fill="auto"/>
            <w:vAlign w:val="bottom"/>
          </w:tcPr>
          <w:p w14:paraId="56FE6100" w14:textId="77777777" w:rsidR="0002239D" w:rsidRPr="00D21FE6" w:rsidRDefault="0002239D">
            <w:pPr>
              <w:snapToGrid w:val="0"/>
              <w:spacing w:before="60" w:after="60"/>
              <w:rPr>
                <w:rFonts w:eastAsia="Symbol"/>
              </w:rPr>
            </w:pPr>
          </w:p>
        </w:tc>
        <w:tc>
          <w:tcPr>
            <w:tcW w:w="1145" w:type="dxa"/>
            <w:tcBorders>
              <w:top w:val="single" w:sz="6" w:space="0" w:color="000000"/>
              <w:left w:val="single" w:sz="6" w:space="0" w:color="000000"/>
              <w:bottom w:val="single" w:sz="6" w:space="0" w:color="000000"/>
            </w:tcBorders>
            <w:shd w:val="clear" w:color="auto" w:fill="auto"/>
          </w:tcPr>
          <w:p w14:paraId="77DC309C" w14:textId="77777777" w:rsidR="0002239D" w:rsidRPr="00D21FE6" w:rsidRDefault="0002239D">
            <w:pPr>
              <w:spacing w:before="60" w:after="60"/>
              <w:jc w:val="center"/>
            </w:pPr>
            <w:r w:rsidRPr="00D21FE6">
              <w:rPr>
                <w:rFonts w:eastAsia="Symbol"/>
              </w:rPr>
              <w:t>2010</w:t>
            </w:r>
          </w:p>
        </w:tc>
        <w:tc>
          <w:tcPr>
            <w:tcW w:w="1144" w:type="dxa"/>
            <w:tcBorders>
              <w:top w:val="single" w:sz="6" w:space="0" w:color="000000"/>
              <w:left w:val="single" w:sz="6" w:space="0" w:color="000000"/>
              <w:bottom w:val="single" w:sz="6" w:space="0" w:color="000000"/>
            </w:tcBorders>
            <w:shd w:val="clear" w:color="auto" w:fill="auto"/>
          </w:tcPr>
          <w:p w14:paraId="5541DB4A" w14:textId="5807637C" w:rsidR="0002239D" w:rsidRPr="00D21FE6" w:rsidRDefault="0002239D" w:rsidP="00E82DAD">
            <w:pPr>
              <w:spacing w:before="60" w:after="60"/>
              <w:jc w:val="center"/>
            </w:pPr>
            <w:r w:rsidRPr="00D21FE6">
              <w:t>202</w:t>
            </w:r>
            <w:r>
              <w:t>2</w:t>
            </w:r>
          </w:p>
        </w:tc>
        <w:tc>
          <w:tcPr>
            <w:tcW w:w="1144" w:type="dxa"/>
            <w:tcBorders>
              <w:top w:val="single" w:sz="6" w:space="0" w:color="000000"/>
              <w:left w:val="single" w:sz="6" w:space="0" w:color="000000"/>
              <w:bottom w:val="single" w:sz="6" w:space="0" w:color="000000"/>
            </w:tcBorders>
            <w:shd w:val="clear" w:color="auto" w:fill="auto"/>
          </w:tcPr>
          <w:p w14:paraId="5A868138" w14:textId="12581E88" w:rsidR="0002239D" w:rsidRPr="00D21FE6" w:rsidRDefault="0002239D" w:rsidP="00E82DAD">
            <w:pPr>
              <w:spacing w:before="60" w:after="60"/>
              <w:jc w:val="center"/>
            </w:pPr>
            <w:r w:rsidRPr="00D21FE6">
              <w:rPr>
                <w:lang w:val="en-US"/>
              </w:rPr>
              <w:t>202</w:t>
            </w:r>
            <w:r>
              <w:t>3</w:t>
            </w:r>
          </w:p>
        </w:tc>
        <w:tc>
          <w:tcPr>
            <w:tcW w:w="1142" w:type="dxa"/>
            <w:tcBorders>
              <w:top w:val="single" w:sz="6" w:space="0" w:color="000000"/>
              <w:left w:val="single" w:sz="6" w:space="0" w:color="000000"/>
              <w:bottom w:val="single" w:sz="6" w:space="0" w:color="000000"/>
            </w:tcBorders>
            <w:shd w:val="clear" w:color="auto" w:fill="auto"/>
          </w:tcPr>
          <w:p w14:paraId="75182B4A" w14:textId="37FBF0B4" w:rsidR="0002239D" w:rsidRPr="00D21FE6" w:rsidRDefault="0002239D" w:rsidP="00CF79B4">
            <w:pPr>
              <w:spacing w:before="60" w:after="60"/>
              <w:jc w:val="center"/>
              <w:rPr>
                <w:lang w:val="en-US"/>
              </w:rPr>
            </w:pPr>
            <w:r>
              <w:rPr>
                <w:lang w:val="en-US"/>
              </w:rPr>
              <w:t>202</w:t>
            </w:r>
            <w:r>
              <w:t>4</w:t>
            </w:r>
          </w:p>
        </w:tc>
        <w:tc>
          <w:tcPr>
            <w:tcW w:w="2673" w:type="dxa"/>
            <w:tcBorders>
              <w:top w:val="single" w:sz="6" w:space="0" w:color="000000"/>
              <w:left w:val="single" w:sz="6" w:space="0" w:color="000000"/>
              <w:bottom w:val="single" w:sz="6" w:space="0" w:color="000000"/>
            </w:tcBorders>
            <w:shd w:val="clear" w:color="auto" w:fill="auto"/>
            <w:vAlign w:val="bottom"/>
          </w:tcPr>
          <w:p w14:paraId="3B41AFF1" w14:textId="77777777" w:rsidR="0002239D" w:rsidRPr="00D21FE6" w:rsidRDefault="0002239D">
            <w:pPr>
              <w:snapToGrid w:val="0"/>
              <w:spacing w:before="60" w:after="60"/>
              <w:rPr>
                <w:rFonts w:eastAsia="Symbol"/>
              </w:rPr>
            </w:pPr>
          </w:p>
        </w:tc>
      </w:tr>
      <w:tr w:rsidR="0002239D" w:rsidRPr="00D21FE6" w14:paraId="18F4E9C4" w14:textId="77777777">
        <w:trPr>
          <w:cantSplit/>
        </w:trPr>
        <w:tc>
          <w:tcPr>
            <w:tcW w:w="2674" w:type="dxa"/>
            <w:shd w:val="clear" w:color="auto" w:fill="auto"/>
            <w:vAlign w:val="bottom"/>
          </w:tcPr>
          <w:p w14:paraId="55B9B6FC" w14:textId="77777777" w:rsidR="0002239D" w:rsidRPr="00D21FE6" w:rsidRDefault="0002239D" w:rsidP="009066D1">
            <w:pPr>
              <w:spacing w:before="120"/>
              <w:jc w:val="center"/>
            </w:pPr>
            <w:r w:rsidRPr="00D21FE6">
              <w:rPr>
                <w:rFonts w:eastAsia="Symbol"/>
                <w:b/>
                <w:bCs/>
              </w:rPr>
              <w:t>Пшеница</w:t>
            </w:r>
          </w:p>
        </w:tc>
        <w:tc>
          <w:tcPr>
            <w:tcW w:w="1145" w:type="dxa"/>
            <w:tcBorders>
              <w:left w:val="single" w:sz="6" w:space="0" w:color="000000"/>
            </w:tcBorders>
            <w:shd w:val="clear" w:color="auto" w:fill="auto"/>
            <w:vAlign w:val="bottom"/>
          </w:tcPr>
          <w:p w14:paraId="50ADB34B" w14:textId="77777777" w:rsidR="0002239D" w:rsidRPr="00D21FE6" w:rsidRDefault="0002239D" w:rsidP="009066D1">
            <w:pPr>
              <w:tabs>
                <w:tab w:val="left" w:pos="523"/>
              </w:tabs>
              <w:snapToGrid w:val="0"/>
              <w:spacing w:before="120"/>
              <w:ind w:right="397"/>
              <w:jc w:val="right"/>
              <w:rPr>
                <w:rFonts w:eastAsia="Symbol"/>
                <w:b/>
                <w:bCs/>
              </w:rPr>
            </w:pPr>
          </w:p>
        </w:tc>
        <w:tc>
          <w:tcPr>
            <w:tcW w:w="1144" w:type="dxa"/>
            <w:tcBorders>
              <w:left w:val="single" w:sz="6" w:space="0" w:color="000000"/>
            </w:tcBorders>
            <w:shd w:val="clear" w:color="auto" w:fill="auto"/>
            <w:vAlign w:val="bottom"/>
          </w:tcPr>
          <w:p w14:paraId="32C4249B" w14:textId="77777777" w:rsidR="0002239D" w:rsidRPr="00D21FE6" w:rsidRDefault="0002239D" w:rsidP="009066D1">
            <w:pPr>
              <w:snapToGrid w:val="0"/>
              <w:spacing w:before="120"/>
              <w:ind w:right="397"/>
              <w:jc w:val="right"/>
              <w:rPr>
                <w:rFonts w:eastAsia="Symbol"/>
              </w:rPr>
            </w:pPr>
          </w:p>
        </w:tc>
        <w:tc>
          <w:tcPr>
            <w:tcW w:w="1144" w:type="dxa"/>
            <w:tcBorders>
              <w:left w:val="single" w:sz="6" w:space="0" w:color="000000"/>
            </w:tcBorders>
            <w:shd w:val="clear" w:color="auto" w:fill="auto"/>
            <w:vAlign w:val="bottom"/>
          </w:tcPr>
          <w:p w14:paraId="29BD186A" w14:textId="77777777" w:rsidR="0002239D" w:rsidRPr="00D21FE6" w:rsidRDefault="0002239D" w:rsidP="009066D1">
            <w:pPr>
              <w:snapToGrid w:val="0"/>
              <w:spacing w:before="120"/>
              <w:ind w:right="397"/>
              <w:jc w:val="right"/>
              <w:rPr>
                <w:rFonts w:eastAsia="Symbol"/>
              </w:rPr>
            </w:pPr>
          </w:p>
        </w:tc>
        <w:tc>
          <w:tcPr>
            <w:tcW w:w="1142" w:type="dxa"/>
            <w:tcBorders>
              <w:left w:val="single" w:sz="6" w:space="0" w:color="000000"/>
            </w:tcBorders>
            <w:shd w:val="clear" w:color="auto" w:fill="auto"/>
            <w:vAlign w:val="bottom"/>
          </w:tcPr>
          <w:p w14:paraId="565E66A2" w14:textId="77777777" w:rsidR="0002239D" w:rsidRPr="00D21FE6" w:rsidRDefault="0002239D" w:rsidP="009066D1">
            <w:pPr>
              <w:snapToGrid w:val="0"/>
              <w:spacing w:before="120"/>
              <w:ind w:right="397"/>
              <w:jc w:val="right"/>
              <w:rPr>
                <w:rFonts w:eastAsia="Symbol"/>
              </w:rPr>
            </w:pPr>
          </w:p>
        </w:tc>
        <w:tc>
          <w:tcPr>
            <w:tcW w:w="2673" w:type="dxa"/>
            <w:tcBorders>
              <w:left w:val="single" w:sz="6" w:space="0" w:color="000000"/>
            </w:tcBorders>
            <w:shd w:val="clear" w:color="auto" w:fill="auto"/>
            <w:vAlign w:val="bottom"/>
          </w:tcPr>
          <w:p w14:paraId="7E9443AB" w14:textId="77777777" w:rsidR="0002239D" w:rsidRPr="00D21FE6" w:rsidRDefault="0002239D" w:rsidP="009066D1">
            <w:pPr>
              <w:spacing w:before="120"/>
              <w:jc w:val="center"/>
            </w:pPr>
            <w:r w:rsidRPr="00D21FE6">
              <w:rPr>
                <w:rFonts w:eastAsia="Symbol"/>
                <w:b/>
                <w:bCs/>
                <w:i/>
              </w:rPr>
              <w:t>Wheat</w:t>
            </w:r>
          </w:p>
        </w:tc>
      </w:tr>
      <w:tr w:rsidR="0002239D" w:rsidRPr="00D21FE6" w14:paraId="48820B89" w14:textId="77777777" w:rsidTr="0002239D">
        <w:trPr>
          <w:cantSplit/>
        </w:trPr>
        <w:tc>
          <w:tcPr>
            <w:tcW w:w="2674" w:type="dxa"/>
            <w:shd w:val="clear" w:color="auto" w:fill="auto"/>
            <w:vAlign w:val="bottom"/>
          </w:tcPr>
          <w:p w14:paraId="06B8B463" w14:textId="77777777" w:rsidR="0002239D" w:rsidRPr="0002239D" w:rsidRDefault="0002239D" w:rsidP="009066D1">
            <w:pPr>
              <w:spacing w:before="110"/>
              <w:rPr>
                <w:color w:val="000000" w:themeColor="text1"/>
              </w:rPr>
            </w:pPr>
            <w:r w:rsidRPr="0002239D">
              <w:rPr>
                <w:rFonts w:eastAsia="Symbol"/>
                <w:b/>
                <w:bCs/>
                <w:color w:val="000000" w:themeColor="text1"/>
              </w:rPr>
              <w:t>Россия</w:t>
            </w:r>
          </w:p>
        </w:tc>
        <w:tc>
          <w:tcPr>
            <w:tcW w:w="1145" w:type="dxa"/>
            <w:tcBorders>
              <w:left w:val="single" w:sz="6" w:space="0" w:color="000000"/>
            </w:tcBorders>
            <w:shd w:val="clear" w:color="auto" w:fill="auto"/>
            <w:vAlign w:val="bottom"/>
          </w:tcPr>
          <w:p w14:paraId="76ECE592" w14:textId="22143718" w:rsidR="0002239D" w:rsidRPr="0002239D" w:rsidRDefault="0002239D" w:rsidP="009066D1">
            <w:pPr>
              <w:tabs>
                <w:tab w:val="left" w:pos="523"/>
              </w:tabs>
              <w:spacing w:before="110"/>
              <w:ind w:right="397"/>
              <w:jc w:val="right"/>
              <w:rPr>
                <w:color w:val="000000" w:themeColor="text1"/>
              </w:rPr>
            </w:pPr>
            <w:r w:rsidRPr="0002239D">
              <w:rPr>
                <w:rFonts w:eastAsia="Symbol"/>
                <w:color w:val="000000" w:themeColor="text1"/>
              </w:rPr>
              <w:t>19,1</w:t>
            </w:r>
          </w:p>
        </w:tc>
        <w:tc>
          <w:tcPr>
            <w:tcW w:w="1144" w:type="dxa"/>
            <w:tcBorders>
              <w:left w:val="single" w:sz="6" w:space="0" w:color="000000"/>
            </w:tcBorders>
            <w:shd w:val="clear" w:color="auto" w:fill="auto"/>
            <w:vAlign w:val="bottom"/>
          </w:tcPr>
          <w:p w14:paraId="7930074C" w14:textId="5C965C23" w:rsidR="0002239D" w:rsidRPr="0002239D" w:rsidRDefault="0002239D" w:rsidP="009066D1">
            <w:pPr>
              <w:spacing w:before="110"/>
              <w:ind w:right="397"/>
              <w:jc w:val="right"/>
              <w:rPr>
                <w:color w:val="000000" w:themeColor="text1"/>
              </w:rPr>
            </w:pPr>
            <w:r w:rsidRPr="0002239D">
              <w:rPr>
                <w:color w:val="000000" w:themeColor="text1"/>
              </w:rPr>
              <w:t>35,5</w:t>
            </w:r>
          </w:p>
        </w:tc>
        <w:tc>
          <w:tcPr>
            <w:tcW w:w="1144" w:type="dxa"/>
            <w:tcBorders>
              <w:left w:val="single" w:sz="6" w:space="0" w:color="000000"/>
            </w:tcBorders>
            <w:shd w:val="clear" w:color="auto" w:fill="auto"/>
            <w:vAlign w:val="bottom"/>
          </w:tcPr>
          <w:p w14:paraId="4294F927" w14:textId="7A4A35B8" w:rsidR="0002239D" w:rsidRPr="0002239D" w:rsidRDefault="0002239D" w:rsidP="009066D1">
            <w:pPr>
              <w:spacing w:before="110"/>
              <w:ind w:right="397"/>
              <w:jc w:val="right"/>
              <w:rPr>
                <w:color w:val="000000" w:themeColor="text1"/>
              </w:rPr>
            </w:pPr>
            <w:r w:rsidRPr="0002239D">
              <w:rPr>
                <w:color w:val="000000" w:themeColor="text1"/>
              </w:rPr>
              <w:t>31,8</w:t>
            </w:r>
          </w:p>
        </w:tc>
        <w:tc>
          <w:tcPr>
            <w:tcW w:w="1142" w:type="dxa"/>
            <w:tcBorders>
              <w:left w:val="single" w:sz="6" w:space="0" w:color="000000"/>
            </w:tcBorders>
            <w:shd w:val="clear" w:color="auto" w:fill="auto"/>
            <w:vAlign w:val="bottom"/>
          </w:tcPr>
          <w:p w14:paraId="68272176" w14:textId="4777AE9E" w:rsidR="0002239D" w:rsidRPr="0002239D" w:rsidRDefault="009958F0" w:rsidP="009066D1">
            <w:pPr>
              <w:spacing w:before="110"/>
              <w:ind w:right="397"/>
              <w:jc w:val="right"/>
              <w:rPr>
                <w:color w:val="000000" w:themeColor="text1"/>
              </w:rPr>
            </w:pPr>
            <w:r>
              <w:rPr>
                <w:color w:val="000000" w:themeColor="text1"/>
              </w:rPr>
              <w:t>29,4</w:t>
            </w:r>
          </w:p>
        </w:tc>
        <w:tc>
          <w:tcPr>
            <w:tcW w:w="2673" w:type="dxa"/>
            <w:tcBorders>
              <w:left w:val="single" w:sz="6" w:space="0" w:color="000000"/>
            </w:tcBorders>
            <w:shd w:val="clear" w:color="auto" w:fill="auto"/>
            <w:vAlign w:val="bottom"/>
          </w:tcPr>
          <w:p w14:paraId="403B92F8" w14:textId="77777777" w:rsidR="0002239D" w:rsidRPr="0002239D" w:rsidRDefault="0002239D" w:rsidP="009066D1">
            <w:pPr>
              <w:spacing w:before="110"/>
              <w:ind w:left="57"/>
              <w:rPr>
                <w:color w:val="000000" w:themeColor="text1"/>
              </w:rPr>
            </w:pPr>
            <w:r w:rsidRPr="0002239D">
              <w:rPr>
                <w:rFonts w:eastAsia="Symbol"/>
                <w:b/>
                <w:i/>
                <w:color w:val="000000" w:themeColor="text1"/>
              </w:rPr>
              <w:t>Russia</w:t>
            </w:r>
          </w:p>
        </w:tc>
      </w:tr>
      <w:tr w:rsidR="0002239D" w:rsidRPr="00D21FE6" w14:paraId="4B783537" w14:textId="77777777" w:rsidTr="0002239D">
        <w:trPr>
          <w:cantSplit/>
        </w:trPr>
        <w:tc>
          <w:tcPr>
            <w:tcW w:w="2674" w:type="dxa"/>
            <w:shd w:val="clear" w:color="auto" w:fill="auto"/>
            <w:vAlign w:val="bottom"/>
          </w:tcPr>
          <w:p w14:paraId="40015FA3" w14:textId="77777777" w:rsidR="0002239D" w:rsidRPr="0002239D" w:rsidRDefault="0002239D" w:rsidP="009066D1">
            <w:pPr>
              <w:spacing w:before="110"/>
              <w:rPr>
                <w:color w:val="000000" w:themeColor="text1"/>
              </w:rPr>
            </w:pPr>
            <w:r w:rsidRPr="0002239D">
              <w:rPr>
                <w:rFonts w:eastAsia="Symbol"/>
                <w:b/>
                <w:bCs/>
                <w:color w:val="000000" w:themeColor="text1"/>
              </w:rPr>
              <w:t>Страны СНГ</w:t>
            </w:r>
          </w:p>
        </w:tc>
        <w:tc>
          <w:tcPr>
            <w:tcW w:w="1145" w:type="dxa"/>
            <w:tcBorders>
              <w:left w:val="single" w:sz="6" w:space="0" w:color="000000"/>
            </w:tcBorders>
            <w:shd w:val="clear" w:color="auto" w:fill="auto"/>
            <w:vAlign w:val="bottom"/>
          </w:tcPr>
          <w:p w14:paraId="0FBEB407" w14:textId="77777777" w:rsidR="0002239D" w:rsidRPr="0002239D" w:rsidRDefault="0002239D" w:rsidP="009066D1">
            <w:pPr>
              <w:tabs>
                <w:tab w:val="left" w:pos="523"/>
              </w:tabs>
              <w:snapToGrid w:val="0"/>
              <w:spacing w:before="110"/>
              <w:ind w:right="397"/>
              <w:jc w:val="right"/>
              <w:rPr>
                <w:rFonts w:eastAsia="Symbol"/>
                <w:b/>
                <w:bCs/>
                <w:color w:val="000000" w:themeColor="text1"/>
              </w:rPr>
            </w:pPr>
          </w:p>
        </w:tc>
        <w:tc>
          <w:tcPr>
            <w:tcW w:w="1144" w:type="dxa"/>
            <w:tcBorders>
              <w:left w:val="single" w:sz="6" w:space="0" w:color="000000"/>
            </w:tcBorders>
            <w:shd w:val="clear" w:color="auto" w:fill="auto"/>
            <w:vAlign w:val="bottom"/>
          </w:tcPr>
          <w:p w14:paraId="220D32C8" w14:textId="77777777" w:rsidR="0002239D" w:rsidRPr="0002239D" w:rsidRDefault="0002239D" w:rsidP="009066D1">
            <w:pPr>
              <w:snapToGrid w:val="0"/>
              <w:spacing w:before="110"/>
              <w:ind w:right="397"/>
              <w:jc w:val="right"/>
              <w:rPr>
                <w:rFonts w:eastAsia="Symbol"/>
                <w:color w:val="000000" w:themeColor="text1"/>
                <w:lang w:val="en-US"/>
              </w:rPr>
            </w:pPr>
          </w:p>
        </w:tc>
        <w:tc>
          <w:tcPr>
            <w:tcW w:w="1144" w:type="dxa"/>
            <w:tcBorders>
              <w:left w:val="single" w:sz="6" w:space="0" w:color="000000"/>
            </w:tcBorders>
            <w:shd w:val="clear" w:color="auto" w:fill="auto"/>
            <w:vAlign w:val="bottom"/>
          </w:tcPr>
          <w:p w14:paraId="6F61EC02" w14:textId="77777777" w:rsidR="0002239D" w:rsidRPr="0002239D" w:rsidRDefault="0002239D" w:rsidP="009066D1">
            <w:pPr>
              <w:snapToGrid w:val="0"/>
              <w:spacing w:before="110"/>
              <w:ind w:right="397"/>
              <w:jc w:val="right"/>
              <w:rPr>
                <w:rFonts w:eastAsia="Symbol"/>
                <w:color w:val="000000" w:themeColor="text1"/>
                <w:lang w:val="en-US"/>
              </w:rPr>
            </w:pPr>
          </w:p>
        </w:tc>
        <w:tc>
          <w:tcPr>
            <w:tcW w:w="1142" w:type="dxa"/>
            <w:tcBorders>
              <w:left w:val="single" w:sz="6" w:space="0" w:color="000000"/>
            </w:tcBorders>
            <w:shd w:val="clear" w:color="auto" w:fill="auto"/>
            <w:vAlign w:val="bottom"/>
          </w:tcPr>
          <w:p w14:paraId="1AA80243" w14:textId="77777777" w:rsidR="0002239D" w:rsidRPr="0002239D" w:rsidRDefault="0002239D" w:rsidP="009066D1">
            <w:pPr>
              <w:snapToGrid w:val="0"/>
              <w:spacing w:before="110"/>
              <w:ind w:right="397"/>
              <w:jc w:val="right"/>
              <w:rPr>
                <w:rFonts w:eastAsia="Symbol"/>
                <w:color w:val="000000" w:themeColor="text1"/>
                <w:lang w:val="en-US"/>
              </w:rPr>
            </w:pPr>
          </w:p>
        </w:tc>
        <w:tc>
          <w:tcPr>
            <w:tcW w:w="2673" w:type="dxa"/>
            <w:tcBorders>
              <w:left w:val="single" w:sz="6" w:space="0" w:color="000000"/>
            </w:tcBorders>
            <w:shd w:val="clear" w:color="auto" w:fill="auto"/>
            <w:vAlign w:val="bottom"/>
          </w:tcPr>
          <w:p w14:paraId="3A6B8FCB" w14:textId="77777777" w:rsidR="0002239D" w:rsidRPr="0002239D" w:rsidRDefault="0002239D" w:rsidP="009066D1">
            <w:pPr>
              <w:spacing w:before="110"/>
              <w:ind w:left="57"/>
              <w:rPr>
                <w:color w:val="000000" w:themeColor="text1"/>
              </w:rPr>
            </w:pPr>
            <w:r w:rsidRPr="0002239D">
              <w:rPr>
                <w:rFonts w:eastAsia="Symbol"/>
                <w:b/>
                <w:i/>
                <w:color w:val="000000" w:themeColor="text1"/>
              </w:rPr>
              <w:t>CIS countries</w:t>
            </w:r>
          </w:p>
        </w:tc>
      </w:tr>
      <w:tr w:rsidR="00A566FE" w:rsidRPr="00D21FE6" w14:paraId="4381B62C" w14:textId="77777777" w:rsidTr="0002239D">
        <w:trPr>
          <w:cantSplit/>
        </w:trPr>
        <w:tc>
          <w:tcPr>
            <w:tcW w:w="2674" w:type="dxa"/>
            <w:shd w:val="clear" w:color="auto" w:fill="auto"/>
            <w:vAlign w:val="bottom"/>
          </w:tcPr>
          <w:p w14:paraId="5D9E49FB" w14:textId="1FBAEB40" w:rsidR="00A566FE" w:rsidRPr="00C860FC" w:rsidRDefault="00A566FE" w:rsidP="00A566FE">
            <w:pPr>
              <w:spacing w:before="110"/>
              <w:ind w:left="340"/>
            </w:pPr>
            <w:r w:rsidRPr="00C860FC">
              <w:rPr>
                <w:rFonts w:eastAsia="Symbol"/>
              </w:rPr>
              <w:t>из них:</w:t>
            </w:r>
          </w:p>
        </w:tc>
        <w:tc>
          <w:tcPr>
            <w:tcW w:w="1145" w:type="dxa"/>
            <w:tcBorders>
              <w:left w:val="single" w:sz="6" w:space="0" w:color="000000"/>
            </w:tcBorders>
            <w:shd w:val="clear" w:color="auto" w:fill="auto"/>
            <w:vAlign w:val="bottom"/>
          </w:tcPr>
          <w:p w14:paraId="1C891B92" w14:textId="77777777" w:rsidR="00A566FE" w:rsidRPr="00C860FC" w:rsidRDefault="00A566FE" w:rsidP="009066D1">
            <w:pPr>
              <w:tabs>
                <w:tab w:val="left" w:pos="523"/>
              </w:tabs>
              <w:snapToGrid w:val="0"/>
              <w:spacing w:before="110"/>
              <w:ind w:right="397"/>
              <w:jc w:val="right"/>
              <w:rPr>
                <w:rFonts w:eastAsia="Symbol"/>
              </w:rPr>
            </w:pPr>
          </w:p>
        </w:tc>
        <w:tc>
          <w:tcPr>
            <w:tcW w:w="1144" w:type="dxa"/>
            <w:tcBorders>
              <w:left w:val="single" w:sz="6" w:space="0" w:color="000000"/>
            </w:tcBorders>
            <w:shd w:val="clear" w:color="auto" w:fill="auto"/>
            <w:vAlign w:val="bottom"/>
          </w:tcPr>
          <w:p w14:paraId="52F36D68" w14:textId="77777777" w:rsidR="00A566FE" w:rsidRPr="00C860FC" w:rsidRDefault="00A566FE" w:rsidP="009066D1">
            <w:pPr>
              <w:snapToGrid w:val="0"/>
              <w:spacing w:before="110"/>
              <w:ind w:right="397"/>
              <w:jc w:val="right"/>
              <w:rPr>
                <w:rFonts w:eastAsia="Symbol"/>
                <w:lang w:val="en-US"/>
              </w:rPr>
            </w:pPr>
          </w:p>
        </w:tc>
        <w:tc>
          <w:tcPr>
            <w:tcW w:w="1144" w:type="dxa"/>
            <w:tcBorders>
              <w:left w:val="single" w:sz="6" w:space="0" w:color="000000"/>
            </w:tcBorders>
            <w:shd w:val="clear" w:color="auto" w:fill="auto"/>
            <w:vAlign w:val="bottom"/>
          </w:tcPr>
          <w:p w14:paraId="5FB8FF8D" w14:textId="77777777" w:rsidR="00A566FE" w:rsidRPr="00C860FC" w:rsidRDefault="00A566FE" w:rsidP="009066D1">
            <w:pPr>
              <w:snapToGrid w:val="0"/>
              <w:spacing w:before="110"/>
              <w:ind w:right="397"/>
              <w:jc w:val="right"/>
              <w:rPr>
                <w:rFonts w:eastAsia="Symbol"/>
                <w:lang w:val="en-US"/>
              </w:rPr>
            </w:pPr>
          </w:p>
        </w:tc>
        <w:tc>
          <w:tcPr>
            <w:tcW w:w="1142" w:type="dxa"/>
            <w:tcBorders>
              <w:left w:val="single" w:sz="6" w:space="0" w:color="000000"/>
            </w:tcBorders>
            <w:shd w:val="clear" w:color="auto" w:fill="auto"/>
            <w:vAlign w:val="bottom"/>
          </w:tcPr>
          <w:p w14:paraId="5730BD15" w14:textId="77777777" w:rsidR="00A566FE" w:rsidRPr="00C860FC" w:rsidRDefault="00A566FE" w:rsidP="009066D1">
            <w:pPr>
              <w:snapToGrid w:val="0"/>
              <w:spacing w:before="110"/>
              <w:ind w:right="397"/>
              <w:jc w:val="right"/>
              <w:rPr>
                <w:rFonts w:eastAsia="Symbol"/>
                <w:lang w:val="en-US"/>
              </w:rPr>
            </w:pPr>
          </w:p>
        </w:tc>
        <w:tc>
          <w:tcPr>
            <w:tcW w:w="2673" w:type="dxa"/>
            <w:tcBorders>
              <w:left w:val="single" w:sz="6" w:space="0" w:color="000000"/>
            </w:tcBorders>
            <w:shd w:val="clear" w:color="auto" w:fill="auto"/>
            <w:vAlign w:val="bottom"/>
          </w:tcPr>
          <w:p w14:paraId="03D2A7F3" w14:textId="60DFA9F3" w:rsidR="00A566FE" w:rsidRPr="00C860FC" w:rsidRDefault="00A566FE" w:rsidP="00A566FE">
            <w:pPr>
              <w:spacing w:before="110"/>
              <w:ind w:left="397"/>
            </w:pPr>
            <w:r w:rsidRPr="00C860FC">
              <w:rPr>
                <w:rFonts w:eastAsia="Symbol"/>
                <w:i/>
                <w:lang w:val="en"/>
              </w:rPr>
              <w:t>of which:</w:t>
            </w:r>
          </w:p>
        </w:tc>
      </w:tr>
      <w:tr w:rsidR="00A566FE" w:rsidRPr="00D21FE6" w14:paraId="02D9AF63" w14:textId="77777777" w:rsidTr="008D1D92">
        <w:trPr>
          <w:cantSplit/>
        </w:trPr>
        <w:tc>
          <w:tcPr>
            <w:tcW w:w="2674" w:type="dxa"/>
            <w:shd w:val="clear" w:color="auto" w:fill="auto"/>
            <w:vAlign w:val="bottom"/>
          </w:tcPr>
          <w:p w14:paraId="623685DB" w14:textId="77777777" w:rsidR="00A566FE" w:rsidRPr="00C860FC" w:rsidRDefault="00A566FE" w:rsidP="009066D1">
            <w:pPr>
              <w:spacing w:before="110"/>
              <w:ind w:left="113"/>
            </w:pPr>
            <w:r w:rsidRPr="00C860FC">
              <w:rPr>
                <w:rFonts w:eastAsia="Symbol"/>
              </w:rPr>
              <w:t>Азербайджан</w:t>
            </w:r>
          </w:p>
        </w:tc>
        <w:tc>
          <w:tcPr>
            <w:tcW w:w="1145" w:type="dxa"/>
            <w:tcBorders>
              <w:left w:val="single" w:sz="6" w:space="0" w:color="000000"/>
            </w:tcBorders>
            <w:shd w:val="clear" w:color="auto" w:fill="auto"/>
            <w:vAlign w:val="bottom"/>
          </w:tcPr>
          <w:p w14:paraId="60BA1486" w14:textId="36A91A6F" w:rsidR="00A566FE" w:rsidRPr="00C860FC" w:rsidRDefault="00A566FE" w:rsidP="008D1D92">
            <w:pPr>
              <w:tabs>
                <w:tab w:val="left" w:pos="523"/>
              </w:tabs>
              <w:spacing w:before="110"/>
              <w:ind w:right="397"/>
              <w:jc w:val="right"/>
              <w:rPr>
                <w:rFonts w:eastAsia="Symbol"/>
              </w:rPr>
            </w:pPr>
            <w:r w:rsidRPr="00C860FC">
              <w:rPr>
                <w:rFonts w:eastAsia="Symbol"/>
              </w:rPr>
              <w:t>19,4</w:t>
            </w:r>
          </w:p>
        </w:tc>
        <w:tc>
          <w:tcPr>
            <w:tcW w:w="1144" w:type="dxa"/>
            <w:tcBorders>
              <w:left w:val="single" w:sz="6" w:space="0" w:color="000000"/>
            </w:tcBorders>
            <w:shd w:val="clear" w:color="auto" w:fill="auto"/>
            <w:vAlign w:val="bottom"/>
          </w:tcPr>
          <w:p w14:paraId="5DB23D15" w14:textId="7E3CB205" w:rsidR="00A566FE" w:rsidRPr="00C860FC" w:rsidRDefault="00A566FE" w:rsidP="008D1D92">
            <w:pPr>
              <w:tabs>
                <w:tab w:val="left" w:pos="523"/>
              </w:tabs>
              <w:spacing w:before="110"/>
              <w:ind w:right="397"/>
              <w:jc w:val="right"/>
              <w:rPr>
                <w:rFonts w:eastAsia="Symbol"/>
              </w:rPr>
            </w:pPr>
            <w:r w:rsidRPr="00C860FC">
              <w:rPr>
                <w:rFonts w:eastAsia="Symbol"/>
              </w:rPr>
              <w:t>31,1</w:t>
            </w:r>
          </w:p>
        </w:tc>
        <w:tc>
          <w:tcPr>
            <w:tcW w:w="1144" w:type="dxa"/>
            <w:tcBorders>
              <w:left w:val="single" w:sz="6" w:space="0" w:color="000000"/>
            </w:tcBorders>
            <w:shd w:val="clear" w:color="auto" w:fill="auto"/>
            <w:vAlign w:val="bottom"/>
          </w:tcPr>
          <w:p w14:paraId="19DE37C2" w14:textId="35F9E3D7" w:rsidR="00A566FE" w:rsidRPr="00C860FC" w:rsidRDefault="00A566FE" w:rsidP="008D1D92">
            <w:pPr>
              <w:spacing w:before="110"/>
              <w:ind w:right="397"/>
              <w:jc w:val="right"/>
              <w:rPr>
                <w:rFonts w:eastAsia="Symbol"/>
              </w:rPr>
            </w:pPr>
            <w:r w:rsidRPr="00C860FC">
              <w:rPr>
                <w:rFonts w:eastAsia="Symbol"/>
              </w:rPr>
              <w:t>33,0</w:t>
            </w:r>
          </w:p>
        </w:tc>
        <w:tc>
          <w:tcPr>
            <w:tcW w:w="1142" w:type="dxa"/>
            <w:tcBorders>
              <w:left w:val="single" w:sz="6" w:space="0" w:color="000000"/>
            </w:tcBorders>
            <w:shd w:val="clear" w:color="auto" w:fill="auto"/>
            <w:vAlign w:val="bottom"/>
          </w:tcPr>
          <w:p w14:paraId="7D0DBAE1" w14:textId="65D4FE1A" w:rsidR="00A566FE" w:rsidRPr="00C860FC" w:rsidRDefault="00A566FE" w:rsidP="008D1D92">
            <w:pPr>
              <w:spacing w:before="110"/>
              <w:ind w:right="397"/>
              <w:jc w:val="right"/>
              <w:rPr>
                <w:rFonts w:eastAsia="Symbol"/>
              </w:rPr>
            </w:pPr>
            <w:r w:rsidRPr="00C860FC">
              <w:rPr>
                <w:rFonts w:eastAsia="Symbol"/>
              </w:rPr>
              <w:t>30,2</w:t>
            </w:r>
          </w:p>
        </w:tc>
        <w:tc>
          <w:tcPr>
            <w:tcW w:w="2673" w:type="dxa"/>
            <w:tcBorders>
              <w:left w:val="single" w:sz="6" w:space="0" w:color="000000"/>
            </w:tcBorders>
            <w:shd w:val="clear" w:color="auto" w:fill="auto"/>
            <w:vAlign w:val="bottom"/>
          </w:tcPr>
          <w:p w14:paraId="12C74CCA" w14:textId="77777777" w:rsidR="00A566FE" w:rsidRPr="00C860FC" w:rsidRDefault="00A566FE" w:rsidP="009066D1">
            <w:pPr>
              <w:pStyle w:val="20"/>
              <w:spacing w:before="110"/>
              <w:ind w:left="170"/>
              <w:rPr>
                <w:sz w:val="14"/>
                <w:szCs w:val="14"/>
              </w:rPr>
            </w:pPr>
            <w:r w:rsidRPr="00C860FC">
              <w:rPr>
                <w:rFonts w:eastAsia="Symbol"/>
                <w:b w:val="0"/>
                <w:bCs w:val="0"/>
                <w:i/>
                <w:sz w:val="14"/>
                <w:szCs w:val="14"/>
              </w:rPr>
              <w:t>Azerbaijan</w:t>
            </w:r>
          </w:p>
        </w:tc>
      </w:tr>
      <w:tr w:rsidR="00A566FE" w:rsidRPr="00D21FE6" w14:paraId="2348AC84" w14:textId="77777777" w:rsidTr="008D1D92">
        <w:trPr>
          <w:cantSplit/>
          <w:trHeight w:val="60"/>
        </w:trPr>
        <w:tc>
          <w:tcPr>
            <w:tcW w:w="2674" w:type="dxa"/>
            <w:shd w:val="clear" w:color="auto" w:fill="auto"/>
            <w:vAlign w:val="bottom"/>
          </w:tcPr>
          <w:p w14:paraId="742A1FCF" w14:textId="77777777" w:rsidR="00A566FE" w:rsidRPr="00C860FC" w:rsidRDefault="00A566FE" w:rsidP="009066D1">
            <w:pPr>
              <w:spacing w:before="110"/>
              <w:ind w:left="113"/>
            </w:pPr>
            <w:r w:rsidRPr="00C860FC">
              <w:rPr>
                <w:rFonts w:eastAsia="Symbol"/>
              </w:rPr>
              <w:t>Армения</w:t>
            </w:r>
          </w:p>
        </w:tc>
        <w:tc>
          <w:tcPr>
            <w:tcW w:w="1145" w:type="dxa"/>
            <w:tcBorders>
              <w:left w:val="single" w:sz="6" w:space="0" w:color="000000"/>
            </w:tcBorders>
            <w:shd w:val="clear" w:color="auto" w:fill="auto"/>
            <w:vAlign w:val="bottom"/>
          </w:tcPr>
          <w:p w14:paraId="0F1346E9" w14:textId="24AFB785" w:rsidR="00A566FE" w:rsidRPr="00C860FC" w:rsidRDefault="00A566FE" w:rsidP="008D1D92">
            <w:pPr>
              <w:tabs>
                <w:tab w:val="left" w:pos="523"/>
              </w:tabs>
              <w:spacing w:before="110"/>
              <w:ind w:right="397"/>
              <w:jc w:val="right"/>
              <w:rPr>
                <w:rFonts w:eastAsia="Symbol"/>
              </w:rPr>
            </w:pPr>
            <w:r w:rsidRPr="00C860FC">
              <w:rPr>
                <w:rFonts w:eastAsia="Symbol"/>
              </w:rPr>
              <w:t>21,2</w:t>
            </w:r>
          </w:p>
        </w:tc>
        <w:tc>
          <w:tcPr>
            <w:tcW w:w="1144" w:type="dxa"/>
            <w:tcBorders>
              <w:left w:val="single" w:sz="6" w:space="0" w:color="000000"/>
            </w:tcBorders>
            <w:shd w:val="clear" w:color="auto" w:fill="auto"/>
            <w:vAlign w:val="bottom"/>
          </w:tcPr>
          <w:p w14:paraId="719402AD" w14:textId="5EFD696B" w:rsidR="00A566FE" w:rsidRPr="00C860FC" w:rsidRDefault="00A566FE" w:rsidP="008D1D92">
            <w:pPr>
              <w:tabs>
                <w:tab w:val="left" w:pos="523"/>
              </w:tabs>
              <w:spacing w:before="110"/>
              <w:ind w:right="397"/>
              <w:jc w:val="right"/>
              <w:rPr>
                <w:rFonts w:eastAsia="Symbol"/>
              </w:rPr>
            </w:pPr>
            <w:r w:rsidRPr="00C860FC">
              <w:rPr>
                <w:rFonts w:eastAsia="Symbol"/>
              </w:rPr>
              <w:t>24,5</w:t>
            </w:r>
          </w:p>
        </w:tc>
        <w:tc>
          <w:tcPr>
            <w:tcW w:w="1144" w:type="dxa"/>
            <w:tcBorders>
              <w:left w:val="single" w:sz="6" w:space="0" w:color="000000"/>
            </w:tcBorders>
            <w:shd w:val="clear" w:color="auto" w:fill="auto"/>
            <w:vAlign w:val="bottom"/>
          </w:tcPr>
          <w:p w14:paraId="5637A33A" w14:textId="409D6391" w:rsidR="00A566FE" w:rsidRPr="00C860FC" w:rsidRDefault="00A566FE" w:rsidP="008D1D92">
            <w:pPr>
              <w:spacing w:before="110"/>
              <w:ind w:right="397"/>
              <w:jc w:val="right"/>
              <w:rPr>
                <w:rFonts w:eastAsia="Symbol"/>
              </w:rPr>
            </w:pPr>
            <w:r w:rsidRPr="00C860FC">
              <w:rPr>
                <w:rFonts w:eastAsia="Symbol"/>
              </w:rPr>
              <w:t>25,3</w:t>
            </w:r>
          </w:p>
        </w:tc>
        <w:tc>
          <w:tcPr>
            <w:tcW w:w="1142" w:type="dxa"/>
            <w:tcBorders>
              <w:left w:val="single" w:sz="6" w:space="0" w:color="000000"/>
            </w:tcBorders>
            <w:shd w:val="clear" w:color="auto" w:fill="auto"/>
            <w:vAlign w:val="bottom"/>
          </w:tcPr>
          <w:p w14:paraId="2F7DD5FE" w14:textId="6135B0F0" w:rsidR="00A566FE" w:rsidRPr="00C860FC" w:rsidRDefault="00A566FE" w:rsidP="008D1D92">
            <w:pPr>
              <w:spacing w:before="110"/>
              <w:ind w:right="397"/>
              <w:jc w:val="right"/>
              <w:rPr>
                <w:rFonts w:eastAsia="Symbol"/>
              </w:rPr>
            </w:pPr>
            <w:r w:rsidRPr="00C860FC">
              <w:rPr>
                <w:rFonts w:eastAsia="Symbol"/>
              </w:rPr>
              <w:t>21,5</w:t>
            </w:r>
          </w:p>
        </w:tc>
        <w:tc>
          <w:tcPr>
            <w:tcW w:w="2673" w:type="dxa"/>
            <w:tcBorders>
              <w:left w:val="single" w:sz="6" w:space="0" w:color="000000"/>
            </w:tcBorders>
            <w:shd w:val="clear" w:color="auto" w:fill="auto"/>
            <w:vAlign w:val="bottom"/>
          </w:tcPr>
          <w:p w14:paraId="098736A9" w14:textId="77777777" w:rsidR="00A566FE" w:rsidRPr="00C860FC" w:rsidRDefault="00A566FE" w:rsidP="009066D1">
            <w:pPr>
              <w:pStyle w:val="20"/>
              <w:spacing w:before="110"/>
              <w:ind w:left="170"/>
              <w:rPr>
                <w:sz w:val="14"/>
                <w:szCs w:val="14"/>
              </w:rPr>
            </w:pPr>
            <w:r w:rsidRPr="00C860FC">
              <w:rPr>
                <w:rFonts w:eastAsia="Symbol"/>
                <w:b w:val="0"/>
                <w:bCs w:val="0"/>
                <w:i/>
                <w:sz w:val="14"/>
                <w:szCs w:val="14"/>
              </w:rPr>
              <w:t>Armenia</w:t>
            </w:r>
          </w:p>
        </w:tc>
      </w:tr>
      <w:tr w:rsidR="00A566FE" w:rsidRPr="00D21FE6" w14:paraId="2D647527" w14:textId="77777777" w:rsidTr="008D1D92">
        <w:trPr>
          <w:cantSplit/>
          <w:trHeight w:val="148"/>
        </w:trPr>
        <w:tc>
          <w:tcPr>
            <w:tcW w:w="2674" w:type="dxa"/>
            <w:shd w:val="clear" w:color="auto" w:fill="auto"/>
            <w:vAlign w:val="bottom"/>
          </w:tcPr>
          <w:p w14:paraId="360F037E" w14:textId="77777777" w:rsidR="00A566FE" w:rsidRPr="00C860FC" w:rsidRDefault="00A566FE" w:rsidP="009066D1">
            <w:pPr>
              <w:spacing w:before="110"/>
              <w:ind w:left="113"/>
            </w:pPr>
            <w:r w:rsidRPr="00C860FC">
              <w:rPr>
                <w:rFonts w:eastAsia="Symbol"/>
              </w:rPr>
              <w:t>Беларусь</w:t>
            </w:r>
          </w:p>
        </w:tc>
        <w:tc>
          <w:tcPr>
            <w:tcW w:w="1145" w:type="dxa"/>
            <w:tcBorders>
              <w:left w:val="single" w:sz="6" w:space="0" w:color="000000"/>
            </w:tcBorders>
            <w:shd w:val="clear" w:color="auto" w:fill="auto"/>
            <w:vAlign w:val="bottom"/>
          </w:tcPr>
          <w:p w14:paraId="7905D3CF" w14:textId="01F52F10" w:rsidR="00A566FE" w:rsidRPr="00C860FC" w:rsidRDefault="00A566FE" w:rsidP="008D1D92">
            <w:pPr>
              <w:tabs>
                <w:tab w:val="left" w:pos="523"/>
              </w:tabs>
              <w:spacing w:before="110"/>
              <w:ind w:right="397"/>
              <w:jc w:val="right"/>
              <w:rPr>
                <w:rFonts w:eastAsia="Symbol"/>
              </w:rPr>
            </w:pPr>
            <w:r w:rsidRPr="00C860FC">
              <w:rPr>
                <w:rFonts w:eastAsia="Symbol"/>
              </w:rPr>
              <w:t>28,9</w:t>
            </w:r>
          </w:p>
        </w:tc>
        <w:tc>
          <w:tcPr>
            <w:tcW w:w="1144" w:type="dxa"/>
            <w:tcBorders>
              <w:left w:val="single" w:sz="6" w:space="0" w:color="000000"/>
            </w:tcBorders>
            <w:shd w:val="clear" w:color="auto" w:fill="auto"/>
            <w:vAlign w:val="bottom"/>
          </w:tcPr>
          <w:p w14:paraId="6F9BA0A3" w14:textId="4ADDEBCD" w:rsidR="00A566FE" w:rsidRPr="00C860FC" w:rsidRDefault="00A566FE" w:rsidP="008D1D92">
            <w:pPr>
              <w:tabs>
                <w:tab w:val="left" w:pos="523"/>
              </w:tabs>
              <w:spacing w:before="110"/>
              <w:ind w:right="397"/>
              <w:jc w:val="right"/>
              <w:rPr>
                <w:rFonts w:eastAsia="Symbol"/>
              </w:rPr>
            </w:pPr>
            <w:r w:rsidRPr="00C860FC">
              <w:rPr>
                <w:rFonts w:eastAsia="Symbol"/>
              </w:rPr>
              <w:t>40,1</w:t>
            </w:r>
          </w:p>
        </w:tc>
        <w:tc>
          <w:tcPr>
            <w:tcW w:w="1144" w:type="dxa"/>
            <w:tcBorders>
              <w:left w:val="single" w:sz="6" w:space="0" w:color="000000"/>
            </w:tcBorders>
            <w:shd w:val="clear" w:color="auto" w:fill="auto"/>
            <w:vAlign w:val="bottom"/>
          </w:tcPr>
          <w:p w14:paraId="406E718B" w14:textId="630DD5FC" w:rsidR="00A566FE" w:rsidRPr="00C860FC" w:rsidRDefault="00A566FE" w:rsidP="008D1D92">
            <w:pPr>
              <w:spacing w:before="110"/>
              <w:ind w:right="397"/>
              <w:jc w:val="right"/>
              <w:rPr>
                <w:rFonts w:eastAsia="Symbol"/>
              </w:rPr>
            </w:pPr>
            <w:r w:rsidRPr="00C860FC">
              <w:rPr>
                <w:rFonts w:eastAsia="Symbol"/>
              </w:rPr>
              <w:t>35,9</w:t>
            </w:r>
          </w:p>
        </w:tc>
        <w:tc>
          <w:tcPr>
            <w:tcW w:w="1142" w:type="dxa"/>
            <w:tcBorders>
              <w:left w:val="single" w:sz="6" w:space="0" w:color="000000"/>
            </w:tcBorders>
            <w:shd w:val="clear" w:color="auto" w:fill="auto"/>
            <w:vAlign w:val="bottom"/>
          </w:tcPr>
          <w:p w14:paraId="6806C3BA" w14:textId="6B7BD900" w:rsidR="00A566FE" w:rsidRPr="00C860FC" w:rsidRDefault="00A566FE" w:rsidP="008D1D92">
            <w:pPr>
              <w:spacing w:before="110"/>
              <w:ind w:right="397"/>
              <w:jc w:val="right"/>
              <w:rPr>
                <w:rFonts w:eastAsia="Symbol"/>
              </w:rPr>
            </w:pPr>
            <w:r w:rsidRPr="00C860FC">
              <w:rPr>
                <w:rFonts w:eastAsia="Symbol"/>
              </w:rPr>
              <w:t>35,5</w:t>
            </w:r>
          </w:p>
        </w:tc>
        <w:tc>
          <w:tcPr>
            <w:tcW w:w="2673" w:type="dxa"/>
            <w:tcBorders>
              <w:left w:val="single" w:sz="6" w:space="0" w:color="000000"/>
            </w:tcBorders>
            <w:shd w:val="clear" w:color="auto" w:fill="auto"/>
            <w:vAlign w:val="bottom"/>
          </w:tcPr>
          <w:p w14:paraId="668F956D" w14:textId="77777777" w:rsidR="00A566FE" w:rsidRPr="00C860FC" w:rsidRDefault="00A566FE" w:rsidP="009066D1">
            <w:pPr>
              <w:pStyle w:val="30"/>
              <w:spacing w:before="110"/>
              <w:ind w:left="170"/>
              <w:rPr>
                <w:rFonts w:ascii="Arial" w:hAnsi="Arial" w:cs="Arial"/>
                <w:sz w:val="14"/>
                <w:szCs w:val="14"/>
              </w:rPr>
            </w:pPr>
            <w:r w:rsidRPr="00C860FC">
              <w:rPr>
                <w:rFonts w:ascii="Arial" w:eastAsia="Symbol" w:hAnsi="Arial" w:cs="Arial"/>
                <w:b w:val="0"/>
                <w:bCs w:val="0"/>
                <w:i/>
                <w:sz w:val="14"/>
                <w:szCs w:val="14"/>
              </w:rPr>
              <w:t>Belarus</w:t>
            </w:r>
          </w:p>
        </w:tc>
      </w:tr>
      <w:tr w:rsidR="00A566FE" w:rsidRPr="00D21FE6" w14:paraId="50828CA0" w14:textId="77777777" w:rsidTr="008D1D92">
        <w:trPr>
          <w:cantSplit/>
        </w:trPr>
        <w:tc>
          <w:tcPr>
            <w:tcW w:w="2674" w:type="dxa"/>
            <w:shd w:val="clear" w:color="auto" w:fill="auto"/>
            <w:vAlign w:val="bottom"/>
          </w:tcPr>
          <w:p w14:paraId="01EF2AFE" w14:textId="77777777" w:rsidR="00A566FE" w:rsidRPr="00C860FC" w:rsidRDefault="00A566FE" w:rsidP="009066D1">
            <w:pPr>
              <w:spacing w:before="110"/>
              <w:ind w:left="113"/>
            </w:pPr>
            <w:r w:rsidRPr="00C860FC">
              <w:rPr>
                <w:rFonts w:eastAsia="Symbol"/>
              </w:rPr>
              <w:t>Казахстан</w:t>
            </w:r>
          </w:p>
        </w:tc>
        <w:tc>
          <w:tcPr>
            <w:tcW w:w="1145" w:type="dxa"/>
            <w:tcBorders>
              <w:left w:val="single" w:sz="6" w:space="0" w:color="000000"/>
            </w:tcBorders>
            <w:shd w:val="clear" w:color="auto" w:fill="auto"/>
            <w:vAlign w:val="bottom"/>
          </w:tcPr>
          <w:p w14:paraId="4F51133C" w14:textId="130A0E10" w:rsidR="00A566FE" w:rsidRPr="00C860FC" w:rsidRDefault="00A566FE" w:rsidP="008D1D92">
            <w:pPr>
              <w:tabs>
                <w:tab w:val="left" w:pos="523"/>
              </w:tabs>
              <w:spacing w:before="110"/>
              <w:ind w:right="397"/>
              <w:jc w:val="right"/>
              <w:rPr>
                <w:rFonts w:eastAsia="Symbol"/>
              </w:rPr>
            </w:pPr>
            <w:r w:rsidRPr="00C860FC">
              <w:rPr>
                <w:rFonts w:eastAsia="Symbol"/>
              </w:rPr>
              <w:t>7,3</w:t>
            </w:r>
          </w:p>
        </w:tc>
        <w:tc>
          <w:tcPr>
            <w:tcW w:w="1144" w:type="dxa"/>
            <w:tcBorders>
              <w:left w:val="single" w:sz="6" w:space="0" w:color="000000"/>
            </w:tcBorders>
            <w:shd w:val="clear" w:color="auto" w:fill="auto"/>
            <w:vAlign w:val="bottom"/>
          </w:tcPr>
          <w:p w14:paraId="745BD125" w14:textId="00148995" w:rsidR="00A566FE" w:rsidRPr="00C860FC" w:rsidRDefault="00A566FE" w:rsidP="008D1D92">
            <w:pPr>
              <w:tabs>
                <w:tab w:val="left" w:pos="523"/>
              </w:tabs>
              <w:spacing w:before="110"/>
              <w:ind w:right="397"/>
              <w:jc w:val="right"/>
              <w:rPr>
                <w:rFonts w:eastAsia="Symbol"/>
              </w:rPr>
            </w:pPr>
            <w:r w:rsidRPr="00C860FC">
              <w:rPr>
                <w:rFonts w:eastAsia="Symbol"/>
              </w:rPr>
              <w:t>12,8</w:t>
            </w:r>
          </w:p>
        </w:tc>
        <w:tc>
          <w:tcPr>
            <w:tcW w:w="1144" w:type="dxa"/>
            <w:tcBorders>
              <w:left w:val="single" w:sz="6" w:space="0" w:color="000000"/>
            </w:tcBorders>
            <w:shd w:val="clear" w:color="auto" w:fill="auto"/>
            <w:vAlign w:val="bottom"/>
          </w:tcPr>
          <w:p w14:paraId="01735BF3" w14:textId="1A7F843C" w:rsidR="00A566FE" w:rsidRPr="00C860FC" w:rsidRDefault="00A566FE" w:rsidP="008D1D92">
            <w:pPr>
              <w:spacing w:before="110"/>
              <w:ind w:right="397"/>
              <w:jc w:val="right"/>
              <w:rPr>
                <w:rFonts w:eastAsia="Symbol"/>
              </w:rPr>
            </w:pPr>
            <w:r w:rsidRPr="00C860FC">
              <w:rPr>
                <w:rFonts w:eastAsia="Symbol"/>
              </w:rPr>
              <w:t>9,2</w:t>
            </w:r>
          </w:p>
        </w:tc>
        <w:tc>
          <w:tcPr>
            <w:tcW w:w="1142" w:type="dxa"/>
            <w:tcBorders>
              <w:left w:val="single" w:sz="6" w:space="0" w:color="000000"/>
            </w:tcBorders>
            <w:shd w:val="clear" w:color="auto" w:fill="auto"/>
            <w:vAlign w:val="bottom"/>
          </w:tcPr>
          <w:p w14:paraId="419B3525" w14:textId="1A2190F9" w:rsidR="00A566FE" w:rsidRPr="00C860FC" w:rsidRDefault="00A566FE" w:rsidP="008D1D92">
            <w:pPr>
              <w:spacing w:before="110"/>
              <w:ind w:right="397"/>
              <w:jc w:val="right"/>
              <w:rPr>
                <w:rFonts w:eastAsia="Symbol"/>
              </w:rPr>
            </w:pPr>
            <w:r w:rsidRPr="00C860FC">
              <w:rPr>
                <w:rFonts w:eastAsia="Symbol"/>
              </w:rPr>
              <w:t>14,2</w:t>
            </w:r>
          </w:p>
        </w:tc>
        <w:tc>
          <w:tcPr>
            <w:tcW w:w="2673" w:type="dxa"/>
            <w:tcBorders>
              <w:left w:val="single" w:sz="6" w:space="0" w:color="000000"/>
            </w:tcBorders>
            <w:shd w:val="clear" w:color="auto" w:fill="auto"/>
            <w:vAlign w:val="bottom"/>
          </w:tcPr>
          <w:p w14:paraId="7A52AB4C" w14:textId="77777777" w:rsidR="00A566FE" w:rsidRPr="00C860FC" w:rsidRDefault="00A566FE" w:rsidP="009066D1">
            <w:pPr>
              <w:spacing w:before="110"/>
              <w:ind w:left="170"/>
            </w:pPr>
            <w:r w:rsidRPr="00C860FC">
              <w:rPr>
                <w:rFonts w:eastAsia="Symbol"/>
                <w:i/>
              </w:rPr>
              <w:t>Kazakhstan</w:t>
            </w:r>
          </w:p>
        </w:tc>
      </w:tr>
      <w:tr w:rsidR="00A566FE" w:rsidRPr="00D21FE6" w14:paraId="43C4CFCC" w14:textId="77777777" w:rsidTr="008D1D92">
        <w:trPr>
          <w:cantSplit/>
        </w:trPr>
        <w:tc>
          <w:tcPr>
            <w:tcW w:w="2674" w:type="dxa"/>
            <w:shd w:val="clear" w:color="auto" w:fill="auto"/>
            <w:vAlign w:val="bottom"/>
          </w:tcPr>
          <w:p w14:paraId="3B59C671" w14:textId="77777777" w:rsidR="00A566FE" w:rsidRPr="00C860FC" w:rsidRDefault="00A566FE" w:rsidP="009066D1">
            <w:pPr>
              <w:spacing w:before="110"/>
              <w:ind w:left="113"/>
            </w:pPr>
            <w:r w:rsidRPr="00C860FC">
              <w:rPr>
                <w:rFonts w:eastAsia="Symbol"/>
              </w:rPr>
              <w:t>Киргизия</w:t>
            </w:r>
          </w:p>
        </w:tc>
        <w:tc>
          <w:tcPr>
            <w:tcW w:w="1145" w:type="dxa"/>
            <w:tcBorders>
              <w:left w:val="single" w:sz="6" w:space="0" w:color="000000"/>
            </w:tcBorders>
            <w:shd w:val="clear" w:color="auto" w:fill="auto"/>
            <w:vAlign w:val="bottom"/>
          </w:tcPr>
          <w:p w14:paraId="7E1EC19A" w14:textId="26E1CDB1" w:rsidR="00A566FE" w:rsidRPr="00C860FC" w:rsidRDefault="00A566FE" w:rsidP="008D1D92">
            <w:pPr>
              <w:tabs>
                <w:tab w:val="left" w:pos="523"/>
              </w:tabs>
              <w:spacing w:before="110"/>
              <w:ind w:right="397"/>
              <w:jc w:val="right"/>
              <w:rPr>
                <w:rFonts w:eastAsia="Symbol"/>
              </w:rPr>
            </w:pPr>
            <w:r w:rsidRPr="00C860FC">
              <w:rPr>
                <w:rFonts w:eastAsia="Symbol"/>
              </w:rPr>
              <w:t>21,7</w:t>
            </w:r>
          </w:p>
        </w:tc>
        <w:tc>
          <w:tcPr>
            <w:tcW w:w="1144" w:type="dxa"/>
            <w:tcBorders>
              <w:left w:val="single" w:sz="6" w:space="0" w:color="000000"/>
            </w:tcBorders>
            <w:shd w:val="clear" w:color="auto" w:fill="auto"/>
            <w:vAlign w:val="bottom"/>
          </w:tcPr>
          <w:p w14:paraId="7CF62801" w14:textId="7EA4F2DC" w:rsidR="00A566FE" w:rsidRPr="00C860FC" w:rsidRDefault="00A566FE" w:rsidP="008D1D92">
            <w:pPr>
              <w:tabs>
                <w:tab w:val="left" w:pos="523"/>
              </w:tabs>
              <w:spacing w:before="110"/>
              <w:ind w:right="397"/>
              <w:jc w:val="right"/>
              <w:rPr>
                <w:rFonts w:eastAsia="Symbol"/>
              </w:rPr>
            </w:pPr>
            <w:r w:rsidRPr="00C860FC">
              <w:rPr>
                <w:rFonts w:eastAsia="Symbol"/>
              </w:rPr>
              <w:t>25,4</w:t>
            </w:r>
          </w:p>
        </w:tc>
        <w:tc>
          <w:tcPr>
            <w:tcW w:w="1144" w:type="dxa"/>
            <w:tcBorders>
              <w:left w:val="single" w:sz="6" w:space="0" w:color="000000"/>
            </w:tcBorders>
            <w:shd w:val="clear" w:color="auto" w:fill="auto"/>
            <w:vAlign w:val="bottom"/>
          </w:tcPr>
          <w:p w14:paraId="0A69A055" w14:textId="11285E27" w:rsidR="00A566FE" w:rsidRPr="00C860FC" w:rsidRDefault="00A566FE" w:rsidP="008D1D92">
            <w:pPr>
              <w:spacing w:before="110"/>
              <w:ind w:right="397"/>
              <w:jc w:val="right"/>
              <w:rPr>
                <w:rFonts w:eastAsia="Symbol"/>
              </w:rPr>
            </w:pPr>
            <w:r w:rsidRPr="00C860FC">
              <w:rPr>
                <w:rFonts w:eastAsia="Symbol"/>
              </w:rPr>
              <w:t>19,1</w:t>
            </w:r>
          </w:p>
        </w:tc>
        <w:tc>
          <w:tcPr>
            <w:tcW w:w="1142" w:type="dxa"/>
            <w:tcBorders>
              <w:left w:val="single" w:sz="6" w:space="0" w:color="000000"/>
            </w:tcBorders>
            <w:shd w:val="clear" w:color="auto" w:fill="auto"/>
            <w:vAlign w:val="bottom"/>
          </w:tcPr>
          <w:p w14:paraId="11389AFF" w14:textId="1D870B7B" w:rsidR="00A566FE" w:rsidRPr="00C860FC" w:rsidRDefault="00A566FE" w:rsidP="008D1D92">
            <w:pPr>
              <w:spacing w:before="110"/>
              <w:ind w:right="397"/>
              <w:jc w:val="right"/>
              <w:rPr>
                <w:rFonts w:eastAsia="Symbol"/>
              </w:rPr>
            </w:pPr>
            <w:r w:rsidRPr="00C860FC">
              <w:t>27,7</w:t>
            </w:r>
          </w:p>
        </w:tc>
        <w:tc>
          <w:tcPr>
            <w:tcW w:w="2673" w:type="dxa"/>
            <w:tcBorders>
              <w:left w:val="single" w:sz="6" w:space="0" w:color="000000"/>
            </w:tcBorders>
            <w:shd w:val="clear" w:color="auto" w:fill="auto"/>
            <w:vAlign w:val="bottom"/>
          </w:tcPr>
          <w:p w14:paraId="439EF25E" w14:textId="77777777" w:rsidR="00A566FE" w:rsidRPr="00C860FC" w:rsidRDefault="00A566FE" w:rsidP="009066D1">
            <w:pPr>
              <w:spacing w:before="110"/>
              <w:ind w:left="170"/>
            </w:pPr>
            <w:r w:rsidRPr="00C860FC">
              <w:rPr>
                <w:rFonts w:eastAsia="Symbol"/>
                <w:i/>
              </w:rPr>
              <w:t>Kyrgyzstan</w:t>
            </w:r>
          </w:p>
        </w:tc>
      </w:tr>
      <w:tr w:rsidR="00A566FE" w:rsidRPr="00D21FE6" w14:paraId="52281BFC" w14:textId="77777777" w:rsidTr="008D1D92">
        <w:trPr>
          <w:cantSplit/>
        </w:trPr>
        <w:tc>
          <w:tcPr>
            <w:tcW w:w="2674" w:type="dxa"/>
            <w:shd w:val="clear" w:color="auto" w:fill="auto"/>
            <w:vAlign w:val="bottom"/>
          </w:tcPr>
          <w:p w14:paraId="7064A22B" w14:textId="77777777" w:rsidR="00A566FE" w:rsidRPr="00C860FC" w:rsidRDefault="00A566FE" w:rsidP="009066D1">
            <w:pPr>
              <w:spacing w:before="110"/>
              <w:ind w:left="113"/>
            </w:pPr>
            <w:r w:rsidRPr="00C860FC">
              <w:rPr>
                <w:rFonts w:eastAsia="Symbol"/>
              </w:rPr>
              <w:t>Республика Молдова</w:t>
            </w:r>
          </w:p>
        </w:tc>
        <w:tc>
          <w:tcPr>
            <w:tcW w:w="1145" w:type="dxa"/>
            <w:tcBorders>
              <w:left w:val="single" w:sz="6" w:space="0" w:color="000000"/>
            </w:tcBorders>
            <w:shd w:val="clear" w:color="auto" w:fill="auto"/>
            <w:vAlign w:val="bottom"/>
          </w:tcPr>
          <w:p w14:paraId="5FAE3C63" w14:textId="2E71F297" w:rsidR="00A566FE" w:rsidRPr="00C860FC" w:rsidRDefault="00A566FE" w:rsidP="008D1D92">
            <w:pPr>
              <w:tabs>
                <w:tab w:val="left" w:pos="523"/>
              </w:tabs>
              <w:spacing w:before="110"/>
              <w:ind w:right="397"/>
              <w:jc w:val="right"/>
              <w:rPr>
                <w:rFonts w:eastAsia="Symbol"/>
              </w:rPr>
            </w:pPr>
            <w:r w:rsidRPr="00C860FC">
              <w:rPr>
                <w:rFonts w:eastAsia="Symbol"/>
              </w:rPr>
              <w:t>22,9</w:t>
            </w:r>
          </w:p>
        </w:tc>
        <w:tc>
          <w:tcPr>
            <w:tcW w:w="1144" w:type="dxa"/>
            <w:tcBorders>
              <w:left w:val="single" w:sz="6" w:space="0" w:color="000000"/>
            </w:tcBorders>
            <w:shd w:val="clear" w:color="auto" w:fill="auto"/>
            <w:vAlign w:val="bottom"/>
          </w:tcPr>
          <w:p w14:paraId="3A4F8A0A" w14:textId="5DF4CD1B" w:rsidR="00A566FE" w:rsidRPr="00C860FC" w:rsidRDefault="00A566FE" w:rsidP="008D1D92">
            <w:pPr>
              <w:tabs>
                <w:tab w:val="left" w:pos="523"/>
              </w:tabs>
              <w:spacing w:before="110"/>
              <w:ind w:right="397"/>
              <w:jc w:val="right"/>
              <w:rPr>
                <w:rFonts w:eastAsia="Symbol"/>
              </w:rPr>
            </w:pPr>
            <w:r w:rsidRPr="00C860FC">
              <w:rPr>
                <w:rFonts w:eastAsia="Symbol"/>
              </w:rPr>
              <w:t>25,8</w:t>
            </w:r>
          </w:p>
        </w:tc>
        <w:tc>
          <w:tcPr>
            <w:tcW w:w="1144" w:type="dxa"/>
            <w:tcBorders>
              <w:left w:val="single" w:sz="6" w:space="0" w:color="000000"/>
            </w:tcBorders>
            <w:shd w:val="clear" w:color="auto" w:fill="auto"/>
            <w:vAlign w:val="bottom"/>
          </w:tcPr>
          <w:p w14:paraId="186F86F0" w14:textId="671F691A" w:rsidR="00A566FE" w:rsidRPr="00C860FC" w:rsidRDefault="00A566FE" w:rsidP="008D1D92">
            <w:pPr>
              <w:spacing w:before="110"/>
              <w:ind w:right="397"/>
              <w:jc w:val="right"/>
              <w:rPr>
                <w:rFonts w:eastAsia="Symbol"/>
              </w:rPr>
            </w:pPr>
            <w:r w:rsidRPr="00C860FC">
              <w:rPr>
                <w:rFonts w:eastAsia="Symbol"/>
              </w:rPr>
              <w:t>41,3</w:t>
            </w:r>
          </w:p>
        </w:tc>
        <w:tc>
          <w:tcPr>
            <w:tcW w:w="1142" w:type="dxa"/>
            <w:tcBorders>
              <w:left w:val="single" w:sz="6" w:space="0" w:color="000000"/>
            </w:tcBorders>
            <w:shd w:val="clear" w:color="auto" w:fill="auto"/>
            <w:vAlign w:val="bottom"/>
          </w:tcPr>
          <w:p w14:paraId="09986ED8" w14:textId="6F5BCC28" w:rsidR="00A566FE" w:rsidRPr="00C860FC" w:rsidRDefault="00A566FE" w:rsidP="008D1D92">
            <w:pPr>
              <w:spacing w:before="110"/>
              <w:ind w:right="397"/>
              <w:jc w:val="right"/>
              <w:rPr>
                <w:rFonts w:eastAsia="Symbol"/>
              </w:rPr>
            </w:pPr>
            <w:r w:rsidRPr="00C860FC">
              <w:rPr>
                <w:rFonts w:eastAsia="Symbol"/>
              </w:rPr>
              <w:t>32,4</w:t>
            </w:r>
          </w:p>
        </w:tc>
        <w:tc>
          <w:tcPr>
            <w:tcW w:w="2673" w:type="dxa"/>
            <w:tcBorders>
              <w:left w:val="single" w:sz="6" w:space="0" w:color="000000"/>
            </w:tcBorders>
            <w:shd w:val="clear" w:color="auto" w:fill="auto"/>
            <w:vAlign w:val="bottom"/>
          </w:tcPr>
          <w:p w14:paraId="37E11D26" w14:textId="77777777" w:rsidR="00A566FE" w:rsidRPr="00C860FC" w:rsidRDefault="00A566FE" w:rsidP="009066D1">
            <w:pPr>
              <w:pStyle w:val="30"/>
              <w:spacing w:before="110"/>
              <w:ind w:left="170"/>
              <w:rPr>
                <w:rFonts w:ascii="Arial" w:hAnsi="Arial" w:cs="Arial"/>
                <w:sz w:val="14"/>
                <w:szCs w:val="14"/>
              </w:rPr>
            </w:pPr>
            <w:r w:rsidRPr="00C860FC">
              <w:rPr>
                <w:rFonts w:ascii="Arial" w:eastAsia="Symbol" w:hAnsi="Arial" w:cs="Arial"/>
                <w:b w:val="0"/>
                <w:bCs w:val="0"/>
                <w:i/>
                <w:sz w:val="14"/>
                <w:szCs w:val="14"/>
              </w:rPr>
              <w:t>Republic of Moldova</w:t>
            </w:r>
          </w:p>
        </w:tc>
      </w:tr>
      <w:tr w:rsidR="00A566FE" w:rsidRPr="00D21FE6" w14:paraId="7118FC7A" w14:textId="77777777" w:rsidTr="008D1D92">
        <w:trPr>
          <w:cantSplit/>
        </w:trPr>
        <w:tc>
          <w:tcPr>
            <w:tcW w:w="2674" w:type="dxa"/>
            <w:shd w:val="clear" w:color="auto" w:fill="auto"/>
            <w:vAlign w:val="bottom"/>
          </w:tcPr>
          <w:p w14:paraId="67C682F0" w14:textId="77777777" w:rsidR="00A566FE" w:rsidRPr="00C860FC" w:rsidRDefault="00A566FE" w:rsidP="009066D1">
            <w:pPr>
              <w:spacing w:before="110"/>
              <w:ind w:left="113"/>
            </w:pPr>
            <w:r w:rsidRPr="00C860FC">
              <w:rPr>
                <w:rFonts w:eastAsia="Symbol"/>
              </w:rPr>
              <w:t>Таджикистан</w:t>
            </w:r>
          </w:p>
        </w:tc>
        <w:tc>
          <w:tcPr>
            <w:tcW w:w="1145" w:type="dxa"/>
            <w:tcBorders>
              <w:left w:val="single" w:sz="6" w:space="0" w:color="000000"/>
            </w:tcBorders>
            <w:shd w:val="clear" w:color="auto" w:fill="auto"/>
            <w:vAlign w:val="bottom"/>
          </w:tcPr>
          <w:p w14:paraId="459A1CB6" w14:textId="2BE28AED" w:rsidR="00A566FE" w:rsidRPr="00C860FC" w:rsidRDefault="00A566FE" w:rsidP="008D1D92">
            <w:pPr>
              <w:tabs>
                <w:tab w:val="left" w:pos="523"/>
              </w:tabs>
              <w:spacing w:before="110"/>
              <w:ind w:right="397"/>
              <w:jc w:val="right"/>
              <w:rPr>
                <w:rFonts w:eastAsia="Symbol"/>
              </w:rPr>
            </w:pPr>
            <w:r w:rsidRPr="00C860FC">
              <w:rPr>
                <w:rFonts w:eastAsia="Symbol"/>
              </w:rPr>
              <w:t>23,7</w:t>
            </w:r>
          </w:p>
        </w:tc>
        <w:tc>
          <w:tcPr>
            <w:tcW w:w="1144" w:type="dxa"/>
            <w:tcBorders>
              <w:left w:val="single" w:sz="6" w:space="0" w:color="000000"/>
            </w:tcBorders>
            <w:shd w:val="clear" w:color="auto" w:fill="auto"/>
            <w:vAlign w:val="bottom"/>
          </w:tcPr>
          <w:p w14:paraId="444C3EB2" w14:textId="5328D92E" w:rsidR="00A566FE" w:rsidRPr="00C860FC" w:rsidRDefault="00A566FE" w:rsidP="008D1D92">
            <w:pPr>
              <w:tabs>
                <w:tab w:val="left" w:pos="523"/>
              </w:tabs>
              <w:spacing w:before="110"/>
              <w:ind w:right="397"/>
              <w:jc w:val="right"/>
              <w:rPr>
                <w:rFonts w:eastAsia="Symbol"/>
              </w:rPr>
            </w:pPr>
            <w:r w:rsidRPr="00C860FC">
              <w:rPr>
                <w:rFonts w:eastAsia="Symbol"/>
              </w:rPr>
              <w:t>34,5</w:t>
            </w:r>
          </w:p>
        </w:tc>
        <w:tc>
          <w:tcPr>
            <w:tcW w:w="1144" w:type="dxa"/>
            <w:tcBorders>
              <w:left w:val="single" w:sz="6" w:space="0" w:color="000000"/>
            </w:tcBorders>
            <w:shd w:val="clear" w:color="auto" w:fill="auto"/>
            <w:vAlign w:val="bottom"/>
          </w:tcPr>
          <w:p w14:paraId="3C0DFE91" w14:textId="3A16F667" w:rsidR="00A566FE" w:rsidRPr="00C860FC" w:rsidRDefault="00A566FE" w:rsidP="008D1D92">
            <w:pPr>
              <w:spacing w:before="110"/>
              <w:ind w:right="397"/>
              <w:jc w:val="right"/>
              <w:rPr>
                <w:rFonts w:eastAsia="Symbol"/>
              </w:rPr>
            </w:pPr>
            <w:r w:rsidRPr="00C860FC">
              <w:rPr>
                <w:rFonts w:eastAsia="Symbol"/>
              </w:rPr>
              <w:t>31,3</w:t>
            </w:r>
          </w:p>
        </w:tc>
        <w:tc>
          <w:tcPr>
            <w:tcW w:w="1142" w:type="dxa"/>
            <w:tcBorders>
              <w:left w:val="single" w:sz="6" w:space="0" w:color="000000"/>
            </w:tcBorders>
            <w:shd w:val="clear" w:color="auto" w:fill="auto"/>
            <w:vAlign w:val="bottom"/>
          </w:tcPr>
          <w:p w14:paraId="7FEBDA96" w14:textId="4159BAD4" w:rsidR="00A566FE" w:rsidRPr="00C860FC" w:rsidRDefault="00A566FE" w:rsidP="008D1D92">
            <w:pPr>
              <w:spacing w:before="110"/>
              <w:ind w:right="397"/>
              <w:jc w:val="right"/>
              <w:rPr>
                <w:rFonts w:eastAsia="Symbol"/>
              </w:rPr>
            </w:pPr>
            <w:r w:rsidRPr="00C860FC">
              <w:rPr>
                <w:rFonts w:eastAsia="Symbol"/>
              </w:rPr>
              <w:t>33,4</w:t>
            </w:r>
          </w:p>
        </w:tc>
        <w:tc>
          <w:tcPr>
            <w:tcW w:w="2673" w:type="dxa"/>
            <w:tcBorders>
              <w:left w:val="single" w:sz="6" w:space="0" w:color="000000"/>
            </w:tcBorders>
            <w:shd w:val="clear" w:color="auto" w:fill="auto"/>
            <w:vAlign w:val="bottom"/>
          </w:tcPr>
          <w:p w14:paraId="162DAB80" w14:textId="77777777" w:rsidR="00A566FE" w:rsidRPr="00C860FC" w:rsidRDefault="00A566FE" w:rsidP="009066D1">
            <w:pPr>
              <w:spacing w:before="110"/>
              <w:ind w:left="170"/>
            </w:pPr>
            <w:r w:rsidRPr="00C860FC">
              <w:rPr>
                <w:rFonts w:eastAsia="Symbol"/>
                <w:i/>
              </w:rPr>
              <w:t>Tajikistan</w:t>
            </w:r>
          </w:p>
        </w:tc>
      </w:tr>
      <w:tr w:rsidR="00A566FE" w:rsidRPr="00D21FE6" w14:paraId="37C82636" w14:textId="77777777" w:rsidTr="008D1D92">
        <w:trPr>
          <w:cantSplit/>
        </w:trPr>
        <w:tc>
          <w:tcPr>
            <w:tcW w:w="2674" w:type="dxa"/>
            <w:shd w:val="clear" w:color="auto" w:fill="auto"/>
            <w:vAlign w:val="bottom"/>
          </w:tcPr>
          <w:p w14:paraId="04E4F63E" w14:textId="77777777" w:rsidR="00A566FE" w:rsidRPr="00C860FC" w:rsidRDefault="00A566FE" w:rsidP="009066D1">
            <w:pPr>
              <w:spacing w:before="110"/>
              <w:ind w:left="113"/>
            </w:pPr>
            <w:r w:rsidRPr="00C860FC">
              <w:rPr>
                <w:rFonts w:eastAsia="Symbol"/>
              </w:rPr>
              <w:t>Узбекистан</w:t>
            </w:r>
          </w:p>
        </w:tc>
        <w:tc>
          <w:tcPr>
            <w:tcW w:w="1145" w:type="dxa"/>
            <w:tcBorders>
              <w:left w:val="single" w:sz="6" w:space="0" w:color="000000"/>
            </w:tcBorders>
            <w:shd w:val="clear" w:color="auto" w:fill="auto"/>
            <w:vAlign w:val="bottom"/>
          </w:tcPr>
          <w:p w14:paraId="5EC76BCF" w14:textId="6E7F2903" w:rsidR="00A566FE" w:rsidRPr="00C860FC" w:rsidRDefault="00A566FE" w:rsidP="008D1D92">
            <w:pPr>
              <w:tabs>
                <w:tab w:val="left" w:pos="523"/>
              </w:tabs>
              <w:spacing w:before="110"/>
              <w:ind w:right="397"/>
              <w:jc w:val="right"/>
              <w:rPr>
                <w:rFonts w:eastAsia="Symbol"/>
              </w:rPr>
            </w:pPr>
            <w:r w:rsidRPr="00C860FC">
              <w:rPr>
                <w:rFonts w:eastAsia="Symbol"/>
              </w:rPr>
              <w:t>46,5</w:t>
            </w:r>
          </w:p>
        </w:tc>
        <w:tc>
          <w:tcPr>
            <w:tcW w:w="1144" w:type="dxa"/>
            <w:tcBorders>
              <w:left w:val="single" w:sz="6" w:space="0" w:color="000000"/>
            </w:tcBorders>
            <w:shd w:val="clear" w:color="auto" w:fill="auto"/>
            <w:vAlign w:val="bottom"/>
          </w:tcPr>
          <w:p w14:paraId="237FC263" w14:textId="254C07E6" w:rsidR="00A566FE" w:rsidRPr="00C860FC" w:rsidRDefault="00A566FE" w:rsidP="008D1D92">
            <w:pPr>
              <w:tabs>
                <w:tab w:val="left" w:pos="523"/>
              </w:tabs>
              <w:spacing w:before="110"/>
              <w:ind w:right="397"/>
              <w:jc w:val="right"/>
              <w:rPr>
                <w:rFonts w:eastAsia="Symbol"/>
              </w:rPr>
            </w:pPr>
            <w:r w:rsidRPr="00C860FC">
              <w:rPr>
                <w:rFonts w:eastAsia="Symbol"/>
              </w:rPr>
              <w:t>47,2</w:t>
            </w:r>
          </w:p>
        </w:tc>
        <w:tc>
          <w:tcPr>
            <w:tcW w:w="1144" w:type="dxa"/>
            <w:tcBorders>
              <w:left w:val="single" w:sz="6" w:space="0" w:color="000000"/>
            </w:tcBorders>
            <w:shd w:val="clear" w:color="auto" w:fill="auto"/>
            <w:vAlign w:val="bottom"/>
          </w:tcPr>
          <w:p w14:paraId="77510FCD" w14:textId="209FA95D" w:rsidR="00A566FE" w:rsidRPr="00C860FC" w:rsidRDefault="00A566FE" w:rsidP="008D1D92">
            <w:pPr>
              <w:spacing w:before="110"/>
              <w:ind w:right="397"/>
              <w:jc w:val="right"/>
              <w:rPr>
                <w:rFonts w:eastAsia="Symbol"/>
              </w:rPr>
            </w:pPr>
            <w:r w:rsidRPr="00C860FC">
              <w:rPr>
                <w:rFonts w:eastAsia="Symbol"/>
              </w:rPr>
              <w:t>52,1</w:t>
            </w:r>
          </w:p>
        </w:tc>
        <w:tc>
          <w:tcPr>
            <w:tcW w:w="1142" w:type="dxa"/>
            <w:tcBorders>
              <w:left w:val="single" w:sz="6" w:space="0" w:color="000000"/>
            </w:tcBorders>
            <w:shd w:val="clear" w:color="auto" w:fill="auto"/>
            <w:vAlign w:val="bottom"/>
          </w:tcPr>
          <w:p w14:paraId="7BD82261" w14:textId="7C56012A" w:rsidR="00A566FE" w:rsidRPr="00C860FC" w:rsidRDefault="00A566FE" w:rsidP="008D1D92">
            <w:pPr>
              <w:spacing w:before="110"/>
              <w:ind w:right="397"/>
              <w:jc w:val="right"/>
              <w:rPr>
                <w:rFonts w:eastAsia="Symbol"/>
              </w:rPr>
            </w:pPr>
            <w:r w:rsidRPr="00C860FC">
              <w:rPr>
                <w:rFonts w:eastAsia="Symbol"/>
              </w:rPr>
              <w:t>53,7</w:t>
            </w:r>
          </w:p>
        </w:tc>
        <w:tc>
          <w:tcPr>
            <w:tcW w:w="2673" w:type="dxa"/>
            <w:tcBorders>
              <w:left w:val="single" w:sz="6" w:space="0" w:color="000000"/>
            </w:tcBorders>
            <w:shd w:val="clear" w:color="auto" w:fill="auto"/>
            <w:vAlign w:val="bottom"/>
          </w:tcPr>
          <w:p w14:paraId="2DABEDA2" w14:textId="77777777" w:rsidR="00A566FE" w:rsidRPr="00C860FC" w:rsidRDefault="00A566FE" w:rsidP="009066D1">
            <w:pPr>
              <w:spacing w:before="110"/>
              <w:ind w:left="170"/>
            </w:pPr>
            <w:r w:rsidRPr="00C860FC">
              <w:rPr>
                <w:rFonts w:eastAsia="Symbol"/>
                <w:i/>
              </w:rPr>
              <w:t>Uzbekistan</w:t>
            </w:r>
          </w:p>
        </w:tc>
      </w:tr>
      <w:tr w:rsidR="00A566FE" w:rsidRPr="00D21FE6" w14:paraId="2CBEE7EC" w14:textId="77777777" w:rsidTr="008D1D92">
        <w:trPr>
          <w:cantSplit/>
        </w:trPr>
        <w:tc>
          <w:tcPr>
            <w:tcW w:w="2674" w:type="dxa"/>
            <w:shd w:val="clear" w:color="auto" w:fill="auto"/>
            <w:vAlign w:val="bottom"/>
          </w:tcPr>
          <w:p w14:paraId="146EAE9A" w14:textId="77777777" w:rsidR="00A566FE" w:rsidRPr="00C860FC" w:rsidRDefault="00A566FE" w:rsidP="009066D1">
            <w:pPr>
              <w:spacing w:before="110"/>
              <w:ind w:left="113"/>
            </w:pPr>
            <w:r w:rsidRPr="00C860FC">
              <w:rPr>
                <w:rFonts w:eastAsia="Symbol"/>
              </w:rPr>
              <w:t>Украина</w:t>
            </w:r>
          </w:p>
        </w:tc>
        <w:tc>
          <w:tcPr>
            <w:tcW w:w="1145" w:type="dxa"/>
            <w:tcBorders>
              <w:left w:val="single" w:sz="6" w:space="0" w:color="000000"/>
            </w:tcBorders>
            <w:shd w:val="clear" w:color="auto" w:fill="auto"/>
            <w:vAlign w:val="bottom"/>
          </w:tcPr>
          <w:p w14:paraId="752CFA45" w14:textId="2E26AAEA" w:rsidR="00A566FE" w:rsidRPr="00C860FC" w:rsidRDefault="00A566FE" w:rsidP="008D1D92">
            <w:pPr>
              <w:tabs>
                <w:tab w:val="left" w:pos="523"/>
              </w:tabs>
              <w:spacing w:before="110"/>
              <w:ind w:right="397"/>
              <w:jc w:val="right"/>
              <w:rPr>
                <w:rFonts w:eastAsia="Symbol"/>
              </w:rPr>
            </w:pPr>
            <w:r w:rsidRPr="00C860FC">
              <w:rPr>
                <w:rFonts w:eastAsia="Symbol"/>
              </w:rPr>
              <w:t>26,8</w:t>
            </w:r>
          </w:p>
        </w:tc>
        <w:tc>
          <w:tcPr>
            <w:tcW w:w="1144" w:type="dxa"/>
            <w:tcBorders>
              <w:left w:val="single" w:sz="6" w:space="0" w:color="000000"/>
            </w:tcBorders>
            <w:shd w:val="clear" w:color="auto" w:fill="auto"/>
            <w:vAlign w:val="bottom"/>
          </w:tcPr>
          <w:p w14:paraId="598A2F56" w14:textId="3673CF67" w:rsidR="00A566FE" w:rsidRPr="00C860FC" w:rsidRDefault="00A566FE" w:rsidP="008D1D92">
            <w:pPr>
              <w:tabs>
                <w:tab w:val="left" w:pos="523"/>
              </w:tabs>
              <w:spacing w:before="110"/>
              <w:ind w:right="397"/>
              <w:jc w:val="right"/>
              <w:rPr>
                <w:rFonts w:eastAsia="Symbol"/>
              </w:rPr>
            </w:pPr>
            <w:r w:rsidRPr="00C860FC">
              <w:rPr>
                <w:rFonts w:eastAsia="Symbol"/>
              </w:rPr>
              <w:t>39,2</w:t>
            </w:r>
            <w:r w:rsidRPr="00C860FC">
              <w:rPr>
                <w:rFonts w:eastAsia="Symbol"/>
                <w:bCs/>
                <w:vertAlign w:val="superscript"/>
              </w:rPr>
              <w:t>1)</w:t>
            </w:r>
          </w:p>
        </w:tc>
        <w:tc>
          <w:tcPr>
            <w:tcW w:w="1144" w:type="dxa"/>
            <w:tcBorders>
              <w:left w:val="single" w:sz="6" w:space="0" w:color="000000"/>
            </w:tcBorders>
            <w:shd w:val="clear" w:color="auto" w:fill="auto"/>
            <w:vAlign w:val="bottom"/>
          </w:tcPr>
          <w:p w14:paraId="2546E344" w14:textId="558FA8B4" w:rsidR="00A566FE" w:rsidRPr="00C860FC" w:rsidRDefault="00A566FE" w:rsidP="008D1D92">
            <w:pPr>
              <w:spacing w:before="110"/>
              <w:ind w:right="397"/>
              <w:jc w:val="right"/>
              <w:rPr>
                <w:rFonts w:eastAsia="Symbol"/>
              </w:rPr>
            </w:pPr>
            <w:r w:rsidRPr="00C860FC">
              <w:rPr>
                <w:rFonts w:eastAsia="Symbol"/>
              </w:rPr>
              <w:t>46,4</w:t>
            </w:r>
            <w:r w:rsidRPr="00C860FC">
              <w:rPr>
                <w:rFonts w:eastAsia="Symbol"/>
                <w:bCs/>
                <w:vertAlign w:val="superscript"/>
              </w:rPr>
              <w:t>1)</w:t>
            </w:r>
          </w:p>
        </w:tc>
        <w:tc>
          <w:tcPr>
            <w:tcW w:w="1142" w:type="dxa"/>
            <w:tcBorders>
              <w:left w:val="single" w:sz="6" w:space="0" w:color="000000"/>
            </w:tcBorders>
            <w:shd w:val="clear" w:color="auto" w:fill="auto"/>
            <w:vAlign w:val="bottom"/>
          </w:tcPr>
          <w:p w14:paraId="2B896632" w14:textId="0347EBB8" w:rsidR="00A566FE" w:rsidRPr="00C860FC" w:rsidRDefault="00A566FE" w:rsidP="008D1D92">
            <w:pPr>
              <w:spacing w:before="110"/>
              <w:ind w:right="397"/>
              <w:jc w:val="right"/>
              <w:rPr>
                <w:rFonts w:eastAsia="Symbol"/>
              </w:rPr>
            </w:pPr>
            <w:r w:rsidRPr="00C860FC">
              <w:rPr>
                <w:rFonts w:eastAsia="Symbol"/>
              </w:rPr>
              <w:t>…</w:t>
            </w:r>
          </w:p>
        </w:tc>
        <w:tc>
          <w:tcPr>
            <w:tcW w:w="2673" w:type="dxa"/>
            <w:tcBorders>
              <w:left w:val="single" w:sz="6" w:space="0" w:color="000000"/>
            </w:tcBorders>
            <w:shd w:val="clear" w:color="auto" w:fill="auto"/>
            <w:vAlign w:val="bottom"/>
          </w:tcPr>
          <w:p w14:paraId="5122525F" w14:textId="77777777" w:rsidR="00A566FE" w:rsidRPr="00C860FC" w:rsidRDefault="00A566FE" w:rsidP="009066D1">
            <w:pPr>
              <w:spacing w:before="110"/>
              <w:ind w:left="170"/>
            </w:pPr>
            <w:r w:rsidRPr="00C860FC">
              <w:rPr>
                <w:rFonts w:eastAsia="Symbol"/>
                <w:i/>
              </w:rPr>
              <w:t xml:space="preserve">Ukraine </w:t>
            </w:r>
          </w:p>
        </w:tc>
      </w:tr>
      <w:tr w:rsidR="00A566FE" w:rsidRPr="00D21FE6" w14:paraId="21039406" w14:textId="77777777" w:rsidTr="008D1D92">
        <w:trPr>
          <w:cantSplit/>
        </w:trPr>
        <w:tc>
          <w:tcPr>
            <w:tcW w:w="2674" w:type="dxa"/>
            <w:shd w:val="clear" w:color="auto" w:fill="auto"/>
            <w:vAlign w:val="bottom"/>
          </w:tcPr>
          <w:p w14:paraId="32D4014E" w14:textId="77777777" w:rsidR="00A566FE" w:rsidRPr="00C860FC" w:rsidRDefault="00A566FE" w:rsidP="009066D1">
            <w:pPr>
              <w:spacing w:before="110"/>
            </w:pPr>
            <w:r w:rsidRPr="00C860FC">
              <w:rPr>
                <w:rFonts w:eastAsia="Symbol"/>
                <w:b/>
                <w:bCs/>
              </w:rPr>
              <w:t>Страны БРИКС</w:t>
            </w:r>
          </w:p>
        </w:tc>
        <w:tc>
          <w:tcPr>
            <w:tcW w:w="1145" w:type="dxa"/>
            <w:tcBorders>
              <w:left w:val="single" w:sz="6" w:space="0" w:color="000000"/>
            </w:tcBorders>
            <w:shd w:val="clear" w:color="auto" w:fill="auto"/>
            <w:vAlign w:val="bottom"/>
          </w:tcPr>
          <w:p w14:paraId="0A42EC80" w14:textId="77777777" w:rsidR="00A566FE" w:rsidRPr="00C860FC" w:rsidRDefault="00A566FE" w:rsidP="008D1D92">
            <w:pPr>
              <w:tabs>
                <w:tab w:val="left" w:pos="523"/>
              </w:tabs>
              <w:snapToGrid w:val="0"/>
              <w:spacing w:before="110"/>
              <w:ind w:right="397"/>
              <w:jc w:val="right"/>
              <w:rPr>
                <w:rFonts w:eastAsia="Symbol"/>
              </w:rPr>
            </w:pPr>
          </w:p>
        </w:tc>
        <w:tc>
          <w:tcPr>
            <w:tcW w:w="1144" w:type="dxa"/>
            <w:tcBorders>
              <w:left w:val="single" w:sz="6" w:space="0" w:color="000000"/>
            </w:tcBorders>
            <w:shd w:val="clear" w:color="auto" w:fill="auto"/>
            <w:vAlign w:val="bottom"/>
          </w:tcPr>
          <w:p w14:paraId="447791D6" w14:textId="77777777" w:rsidR="00A566FE" w:rsidRPr="00C860FC" w:rsidRDefault="00A566FE" w:rsidP="008D1D92">
            <w:pPr>
              <w:tabs>
                <w:tab w:val="left" w:pos="523"/>
              </w:tabs>
              <w:snapToGrid w:val="0"/>
              <w:spacing w:before="110"/>
              <w:ind w:right="397"/>
              <w:jc w:val="right"/>
              <w:rPr>
                <w:rFonts w:eastAsia="Symbol"/>
              </w:rPr>
            </w:pPr>
          </w:p>
        </w:tc>
        <w:tc>
          <w:tcPr>
            <w:tcW w:w="1144" w:type="dxa"/>
            <w:tcBorders>
              <w:left w:val="single" w:sz="6" w:space="0" w:color="000000"/>
            </w:tcBorders>
            <w:shd w:val="clear" w:color="auto" w:fill="auto"/>
            <w:vAlign w:val="bottom"/>
          </w:tcPr>
          <w:p w14:paraId="3A22A672" w14:textId="77777777" w:rsidR="00A566FE" w:rsidRPr="00C860FC" w:rsidRDefault="00A566FE" w:rsidP="008D1D92">
            <w:pPr>
              <w:snapToGrid w:val="0"/>
              <w:spacing w:before="110"/>
              <w:ind w:right="397"/>
              <w:jc w:val="right"/>
              <w:rPr>
                <w:rFonts w:eastAsia="Symbol"/>
              </w:rPr>
            </w:pPr>
          </w:p>
        </w:tc>
        <w:tc>
          <w:tcPr>
            <w:tcW w:w="1142" w:type="dxa"/>
            <w:tcBorders>
              <w:left w:val="single" w:sz="6" w:space="0" w:color="000000"/>
            </w:tcBorders>
            <w:shd w:val="clear" w:color="auto" w:fill="auto"/>
            <w:vAlign w:val="bottom"/>
          </w:tcPr>
          <w:p w14:paraId="5E5825E0" w14:textId="77777777" w:rsidR="00A566FE" w:rsidRPr="00C860FC" w:rsidRDefault="00A566FE" w:rsidP="008D1D92">
            <w:pPr>
              <w:snapToGrid w:val="0"/>
              <w:spacing w:before="110"/>
              <w:ind w:right="397"/>
              <w:jc w:val="right"/>
              <w:rPr>
                <w:rFonts w:eastAsia="Symbol"/>
              </w:rPr>
            </w:pPr>
          </w:p>
        </w:tc>
        <w:tc>
          <w:tcPr>
            <w:tcW w:w="2673" w:type="dxa"/>
            <w:tcBorders>
              <w:left w:val="single" w:sz="6" w:space="0" w:color="000000"/>
            </w:tcBorders>
            <w:shd w:val="clear" w:color="auto" w:fill="auto"/>
            <w:vAlign w:val="bottom"/>
          </w:tcPr>
          <w:p w14:paraId="76B1E0A2" w14:textId="77777777" w:rsidR="00A566FE" w:rsidRPr="00C860FC" w:rsidRDefault="00A566FE" w:rsidP="009066D1">
            <w:pPr>
              <w:spacing w:before="110"/>
              <w:ind w:left="57"/>
            </w:pPr>
            <w:r w:rsidRPr="00C860FC">
              <w:rPr>
                <w:rFonts w:eastAsia="Symbol"/>
                <w:b/>
                <w:i/>
                <w:lang w:val="en"/>
              </w:rPr>
              <w:t>BRICS countries</w:t>
            </w:r>
          </w:p>
        </w:tc>
      </w:tr>
      <w:tr w:rsidR="00A566FE" w:rsidRPr="00D21FE6" w14:paraId="799DB171" w14:textId="77777777" w:rsidTr="008D1D92">
        <w:trPr>
          <w:cantSplit/>
        </w:trPr>
        <w:tc>
          <w:tcPr>
            <w:tcW w:w="2674" w:type="dxa"/>
            <w:shd w:val="clear" w:color="auto" w:fill="auto"/>
            <w:vAlign w:val="bottom"/>
          </w:tcPr>
          <w:p w14:paraId="215276AF" w14:textId="449BBBB6" w:rsidR="00A566FE" w:rsidRPr="00C860FC" w:rsidRDefault="00A566FE" w:rsidP="009066D1">
            <w:pPr>
              <w:spacing w:before="110"/>
              <w:ind w:left="340"/>
            </w:pPr>
            <w:r w:rsidRPr="00C860FC">
              <w:rPr>
                <w:rFonts w:eastAsia="Symbol"/>
              </w:rPr>
              <w:t>из них:</w:t>
            </w:r>
          </w:p>
        </w:tc>
        <w:tc>
          <w:tcPr>
            <w:tcW w:w="1145" w:type="dxa"/>
            <w:tcBorders>
              <w:left w:val="single" w:sz="6" w:space="0" w:color="000000"/>
            </w:tcBorders>
            <w:shd w:val="clear" w:color="auto" w:fill="auto"/>
            <w:vAlign w:val="bottom"/>
          </w:tcPr>
          <w:p w14:paraId="739FDC81" w14:textId="77777777" w:rsidR="00A566FE" w:rsidRPr="00C860FC" w:rsidRDefault="00A566FE" w:rsidP="008D1D92">
            <w:pPr>
              <w:tabs>
                <w:tab w:val="left" w:pos="523"/>
              </w:tabs>
              <w:snapToGrid w:val="0"/>
              <w:spacing w:before="110"/>
              <w:ind w:right="397"/>
              <w:jc w:val="right"/>
              <w:rPr>
                <w:rFonts w:eastAsia="Symbol"/>
              </w:rPr>
            </w:pPr>
          </w:p>
        </w:tc>
        <w:tc>
          <w:tcPr>
            <w:tcW w:w="1144" w:type="dxa"/>
            <w:tcBorders>
              <w:left w:val="single" w:sz="6" w:space="0" w:color="000000"/>
            </w:tcBorders>
            <w:shd w:val="clear" w:color="auto" w:fill="auto"/>
            <w:vAlign w:val="bottom"/>
          </w:tcPr>
          <w:p w14:paraId="56DB4543" w14:textId="77777777" w:rsidR="00A566FE" w:rsidRPr="00C860FC" w:rsidRDefault="00A566FE" w:rsidP="008D1D92">
            <w:pPr>
              <w:tabs>
                <w:tab w:val="left" w:pos="523"/>
              </w:tabs>
              <w:snapToGrid w:val="0"/>
              <w:spacing w:before="110"/>
              <w:ind w:right="397"/>
              <w:jc w:val="right"/>
              <w:rPr>
                <w:rFonts w:eastAsia="Symbol"/>
              </w:rPr>
            </w:pPr>
          </w:p>
        </w:tc>
        <w:tc>
          <w:tcPr>
            <w:tcW w:w="1144" w:type="dxa"/>
            <w:tcBorders>
              <w:left w:val="single" w:sz="6" w:space="0" w:color="000000"/>
            </w:tcBorders>
            <w:shd w:val="clear" w:color="auto" w:fill="auto"/>
            <w:vAlign w:val="bottom"/>
          </w:tcPr>
          <w:p w14:paraId="34FCF3AE" w14:textId="77777777" w:rsidR="00A566FE" w:rsidRPr="00C860FC" w:rsidRDefault="00A566FE" w:rsidP="008D1D92">
            <w:pPr>
              <w:snapToGrid w:val="0"/>
              <w:spacing w:before="110"/>
              <w:ind w:right="397"/>
              <w:jc w:val="right"/>
              <w:rPr>
                <w:rFonts w:eastAsia="Symbol"/>
              </w:rPr>
            </w:pPr>
          </w:p>
        </w:tc>
        <w:tc>
          <w:tcPr>
            <w:tcW w:w="1142" w:type="dxa"/>
            <w:tcBorders>
              <w:left w:val="single" w:sz="6" w:space="0" w:color="000000"/>
            </w:tcBorders>
            <w:shd w:val="clear" w:color="auto" w:fill="auto"/>
            <w:vAlign w:val="bottom"/>
          </w:tcPr>
          <w:p w14:paraId="671D39F8" w14:textId="77777777" w:rsidR="00A566FE" w:rsidRPr="00C860FC" w:rsidRDefault="00A566FE" w:rsidP="008D1D92">
            <w:pPr>
              <w:snapToGrid w:val="0"/>
              <w:spacing w:before="110"/>
              <w:ind w:right="397"/>
              <w:jc w:val="right"/>
              <w:rPr>
                <w:rFonts w:eastAsia="Symbol"/>
              </w:rPr>
            </w:pPr>
          </w:p>
        </w:tc>
        <w:tc>
          <w:tcPr>
            <w:tcW w:w="2673" w:type="dxa"/>
            <w:tcBorders>
              <w:left w:val="single" w:sz="6" w:space="0" w:color="000000"/>
            </w:tcBorders>
            <w:shd w:val="clear" w:color="auto" w:fill="auto"/>
            <w:vAlign w:val="bottom"/>
          </w:tcPr>
          <w:p w14:paraId="6745BE2D" w14:textId="480A31D1" w:rsidR="00A566FE" w:rsidRPr="00C860FC" w:rsidRDefault="00A566FE" w:rsidP="009066D1">
            <w:pPr>
              <w:spacing w:before="110"/>
              <w:ind w:left="397"/>
            </w:pPr>
            <w:r w:rsidRPr="00C860FC">
              <w:rPr>
                <w:rFonts w:eastAsia="Symbol"/>
                <w:i/>
                <w:lang w:val="en"/>
              </w:rPr>
              <w:t>of which:</w:t>
            </w:r>
          </w:p>
        </w:tc>
      </w:tr>
      <w:tr w:rsidR="00A566FE" w:rsidRPr="00D21FE6" w14:paraId="62D1D37C" w14:textId="77777777" w:rsidTr="008D1D92">
        <w:trPr>
          <w:cantSplit/>
        </w:trPr>
        <w:tc>
          <w:tcPr>
            <w:tcW w:w="2674" w:type="dxa"/>
            <w:shd w:val="clear" w:color="auto" w:fill="auto"/>
            <w:vAlign w:val="bottom"/>
          </w:tcPr>
          <w:p w14:paraId="31AD27E0" w14:textId="77777777" w:rsidR="00A566FE" w:rsidRPr="00C860FC" w:rsidRDefault="00A566FE" w:rsidP="009066D1">
            <w:pPr>
              <w:spacing w:before="110"/>
              <w:ind w:left="113"/>
            </w:pPr>
            <w:r w:rsidRPr="00C860FC">
              <w:rPr>
                <w:rFonts w:eastAsia="Symbol"/>
              </w:rPr>
              <w:t>Бразилия</w:t>
            </w:r>
          </w:p>
        </w:tc>
        <w:tc>
          <w:tcPr>
            <w:tcW w:w="1145" w:type="dxa"/>
            <w:tcBorders>
              <w:left w:val="single" w:sz="6" w:space="0" w:color="000000"/>
            </w:tcBorders>
            <w:shd w:val="clear" w:color="auto" w:fill="auto"/>
            <w:vAlign w:val="bottom"/>
          </w:tcPr>
          <w:p w14:paraId="5ADF7E89" w14:textId="72A23D25" w:rsidR="00A566FE" w:rsidRPr="00C860FC" w:rsidRDefault="00A566FE" w:rsidP="008D1D92">
            <w:pPr>
              <w:tabs>
                <w:tab w:val="left" w:pos="523"/>
              </w:tabs>
              <w:snapToGrid w:val="0"/>
              <w:spacing w:before="110"/>
              <w:ind w:right="397"/>
              <w:jc w:val="right"/>
              <w:rPr>
                <w:rFonts w:eastAsia="Symbol"/>
              </w:rPr>
            </w:pPr>
            <w:r w:rsidRPr="00C860FC">
              <w:rPr>
                <w:rFonts w:eastAsia="Symbol"/>
              </w:rPr>
              <w:t>28,3</w:t>
            </w:r>
          </w:p>
        </w:tc>
        <w:tc>
          <w:tcPr>
            <w:tcW w:w="1144" w:type="dxa"/>
            <w:tcBorders>
              <w:left w:val="single" w:sz="6" w:space="0" w:color="000000"/>
            </w:tcBorders>
            <w:shd w:val="clear" w:color="auto" w:fill="auto"/>
            <w:vAlign w:val="bottom"/>
          </w:tcPr>
          <w:p w14:paraId="4B063685" w14:textId="79BE946A" w:rsidR="00A566FE" w:rsidRPr="00C860FC" w:rsidRDefault="00A566FE" w:rsidP="008D1D92">
            <w:pPr>
              <w:tabs>
                <w:tab w:val="left" w:pos="523"/>
              </w:tabs>
              <w:snapToGrid w:val="0"/>
              <w:spacing w:before="110"/>
              <w:ind w:right="397"/>
              <w:jc w:val="right"/>
              <w:rPr>
                <w:rFonts w:eastAsia="Symbol"/>
              </w:rPr>
            </w:pPr>
            <w:r w:rsidRPr="00C860FC">
              <w:rPr>
                <w:rFonts w:eastAsia="Symbol"/>
              </w:rPr>
              <w:t>32,7</w:t>
            </w:r>
          </w:p>
        </w:tc>
        <w:tc>
          <w:tcPr>
            <w:tcW w:w="1144" w:type="dxa"/>
            <w:tcBorders>
              <w:left w:val="single" w:sz="6" w:space="0" w:color="000000"/>
            </w:tcBorders>
            <w:shd w:val="clear" w:color="auto" w:fill="auto"/>
            <w:vAlign w:val="bottom"/>
          </w:tcPr>
          <w:p w14:paraId="4866639C" w14:textId="723E1B20" w:rsidR="00A566FE" w:rsidRPr="00C860FC" w:rsidRDefault="00A566FE" w:rsidP="008D1D92">
            <w:pPr>
              <w:tabs>
                <w:tab w:val="left" w:pos="523"/>
              </w:tabs>
              <w:snapToGrid w:val="0"/>
              <w:spacing w:before="110"/>
              <w:ind w:right="397"/>
              <w:jc w:val="right"/>
              <w:rPr>
                <w:rFonts w:eastAsia="Symbol"/>
              </w:rPr>
            </w:pPr>
            <w:r w:rsidRPr="00C860FC">
              <w:rPr>
                <w:rFonts w:eastAsia="Symbol"/>
              </w:rPr>
              <w:t>23,2</w:t>
            </w:r>
          </w:p>
        </w:tc>
        <w:tc>
          <w:tcPr>
            <w:tcW w:w="1142" w:type="dxa"/>
            <w:tcBorders>
              <w:left w:val="single" w:sz="6" w:space="0" w:color="000000"/>
            </w:tcBorders>
            <w:shd w:val="clear" w:color="auto" w:fill="auto"/>
            <w:vAlign w:val="bottom"/>
          </w:tcPr>
          <w:p w14:paraId="1B08229A" w14:textId="53A38FD0" w:rsidR="00A566FE" w:rsidRPr="00C860FC" w:rsidRDefault="00A566FE" w:rsidP="008D1D92">
            <w:pPr>
              <w:tabs>
                <w:tab w:val="left" w:pos="523"/>
              </w:tabs>
              <w:snapToGrid w:val="0"/>
              <w:spacing w:before="110"/>
              <w:ind w:right="397"/>
              <w:jc w:val="right"/>
              <w:rPr>
                <w:rFonts w:eastAsia="Symbol"/>
              </w:rPr>
            </w:pPr>
            <w:r w:rsidRPr="00C860FC">
              <w:rPr>
                <w:rFonts w:eastAsia="Symbol"/>
              </w:rPr>
              <w:t>…</w:t>
            </w:r>
          </w:p>
        </w:tc>
        <w:tc>
          <w:tcPr>
            <w:tcW w:w="2673" w:type="dxa"/>
            <w:tcBorders>
              <w:left w:val="single" w:sz="6" w:space="0" w:color="000000"/>
            </w:tcBorders>
            <w:shd w:val="clear" w:color="auto" w:fill="auto"/>
            <w:vAlign w:val="bottom"/>
          </w:tcPr>
          <w:p w14:paraId="22243A00" w14:textId="77777777" w:rsidR="00A566FE" w:rsidRPr="00C860FC" w:rsidRDefault="00A566FE" w:rsidP="009066D1">
            <w:pPr>
              <w:spacing w:before="110"/>
              <w:ind w:left="170"/>
            </w:pPr>
            <w:r w:rsidRPr="00C860FC">
              <w:rPr>
                <w:rFonts w:eastAsia="Symbol"/>
                <w:i/>
              </w:rPr>
              <w:t>Brazil</w:t>
            </w:r>
          </w:p>
        </w:tc>
      </w:tr>
      <w:tr w:rsidR="00A566FE" w:rsidRPr="00D21FE6" w14:paraId="4C895709" w14:textId="77777777" w:rsidTr="008D1D92">
        <w:trPr>
          <w:cantSplit/>
        </w:trPr>
        <w:tc>
          <w:tcPr>
            <w:tcW w:w="2674" w:type="dxa"/>
            <w:shd w:val="clear" w:color="auto" w:fill="auto"/>
            <w:vAlign w:val="bottom"/>
          </w:tcPr>
          <w:p w14:paraId="26AB32CF" w14:textId="77777777" w:rsidR="00A566FE" w:rsidRPr="00C860FC" w:rsidRDefault="00A566FE" w:rsidP="009066D1">
            <w:pPr>
              <w:spacing w:before="110"/>
              <w:ind w:left="113"/>
            </w:pPr>
            <w:r w:rsidRPr="00C860FC">
              <w:rPr>
                <w:rFonts w:eastAsia="Symbol"/>
              </w:rPr>
              <w:t>Индия</w:t>
            </w:r>
          </w:p>
        </w:tc>
        <w:tc>
          <w:tcPr>
            <w:tcW w:w="1145" w:type="dxa"/>
            <w:tcBorders>
              <w:left w:val="single" w:sz="6" w:space="0" w:color="000000"/>
            </w:tcBorders>
            <w:shd w:val="clear" w:color="auto" w:fill="auto"/>
            <w:vAlign w:val="bottom"/>
          </w:tcPr>
          <w:p w14:paraId="10C90538" w14:textId="2054D367" w:rsidR="00A566FE" w:rsidRPr="00C860FC" w:rsidRDefault="00A566FE" w:rsidP="008D1D92">
            <w:pPr>
              <w:tabs>
                <w:tab w:val="left" w:pos="523"/>
              </w:tabs>
              <w:snapToGrid w:val="0"/>
              <w:spacing w:before="110"/>
              <w:ind w:right="397"/>
              <w:jc w:val="right"/>
              <w:rPr>
                <w:rFonts w:eastAsia="Symbol"/>
              </w:rPr>
            </w:pPr>
            <w:r w:rsidRPr="00C860FC">
              <w:rPr>
                <w:rFonts w:eastAsia="Symbol"/>
              </w:rPr>
              <w:t>28,4</w:t>
            </w:r>
          </w:p>
        </w:tc>
        <w:tc>
          <w:tcPr>
            <w:tcW w:w="1144" w:type="dxa"/>
            <w:tcBorders>
              <w:left w:val="single" w:sz="6" w:space="0" w:color="000000"/>
            </w:tcBorders>
            <w:shd w:val="clear" w:color="auto" w:fill="auto"/>
            <w:vAlign w:val="bottom"/>
          </w:tcPr>
          <w:p w14:paraId="0AD9FCE7" w14:textId="12555689" w:rsidR="00A566FE" w:rsidRPr="00C860FC" w:rsidRDefault="00A566FE" w:rsidP="008D1D92">
            <w:pPr>
              <w:tabs>
                <w:tab w:val="left" w:pos="523"/>
              </w:tabs>
              <w:snapToGrid w:val="0"/>
              <w:spacing w:before="110"/>
              <w:ind w:right="397"/>
              <w:jc w:val="right"/>
              <w:rPr>
                <w:rFonts w:eastAsia="Symbol"/>
              </w:rPr>
            </w:pPr>
            <w:r w:rsidRPr="00C860FC">
              <w:rPr>
                <w:rFonts w:eastAsia="Symbol"/>
              </w:rPr>
              <w:t>35,4</w:t>
            </w:r>
          </w:p>
        </w:tc>
        <w:tc>
          <w:tcPr>
            <w:tcW w:w="1144" w:type="dxa"/>
            <w:tcBorders>
              <w:left w:val="single" w:sz="6" w:space="0" w:color="000000"/>
            </w:tcBorders>
            <w:shd w:val="clear" w:color="auto" w:fill="auto"/>
            <w:vAlign w:val="bottom"/>
          </w:tcPr>
          <w:p w14:paraId="67C7EF4D" w14:textId="77D3103E" w:rsidR="00A566FE" w:rsidRPr="00C860FC" w:rsidRDefault="00A566FE" w:rsidP="008D1D92">
            <w:pPr>
              <w:tabs>
                <w:tab w:val="left" w:pos="523"/>
              </w:tabs>
              <w:snapToGrid w:val="0"/>
              <w:spacing w:before="110"/>
              <w:ind w:right="397"/>
              <w:jc w:val="right"/>
              <w:rPr>
                <w:rFonts w:eastAsia="Symbol"/>
              </w:rPr>
            </w:pPr>
            <w:r w:rsidRPr="00C860FC">
              <w:rPr>
                <w:rFonts w:eastAsia="Symbol"/>
              </w:rPr>
              <w:t>35,2</w:t>
            </w:r>
          </w:p>
        </w:tc>
        <w:tc>
          <w:tcPr>
            <w:tcW w:w="1142" w:type="dxa"/>
            <w:tcBorders>
              <w:left w:val="single" w:sz="6" w:space="0" w:color="000000"/>
            </w:tcBorders>
            <w:shd w:val="clear" w:color="auto" w:fill="auto"/>
            <w:vAlign w:val="bottom"/>
          </w:tcPr>
          <w:p w14:paraId="7C343E73" w14:textId="77230119" w:rsidR="00A566FE" w:rsidRPr="00C860FC" w:rsidRDefault="00A566FE" w:rsidP="008D1D92">
            <w:pPr>
              <w:tabs>
                <w:tab w:val="left" w:pos="523"/>
              </w:tabs>
              <w:snapToGrid w:val="0"/>
              <w:spacing w:before="110"/>
              <w:ind w:right="397"/>
              <w:jc w:val="right"/>
              <w:rPr>
                <w:rFonts w:eastAsia="Symbol"/>
              </w:rPr>
            </w:pPr>
            <w:r w:rsidRPr="00C860FC">
              <w:rPr>
                <w:rFonts w:eastAsia="Symbol"/>
              </w:rPr>
              <w:t>…</w:t>
            </w:r>
          </w:p>
        </w:tc>
        <w:tc>
          <w:tcPr>
            <w:tcW w:w="2673" w:type="dxa"/>
            <w:tcBorders>
              <w:left w:val="single" w:sz="6" w:space="0" w:color="000000"/>
            </w:tcBorders>
            <w:shd w:val="clear" w:color="auto" w:fill="auto"/>
            <w:vAlign w:val="bottom"/>
          </w:tcPr>
          <w:p w14:paraId="7B4CCE0A" w14:textId="77777777" w:rsidR="00A566FE" w:rsidRPr="00C860FC" w:rsidRDefault="00A566FE" w:rsidP="009066D1">
            <w:pPr>
              <w:spacing w:before="110"/>
              <w:ind w:left="170"/>
            </w:pPr>
            <w:r w:rsidRPr="00C860FC">
              <w:rPr>
                <w:rFonts w:eastAsia="Symbol"/>
                <w:i/>
              </w:rPr>
              <w:t>India</w:t>
            </w:r>
          </w:p>
        </w:tc>
      </w:tr>
      <w:tr w:rsidR="00A566FE" w:rsidRPr="00D21FE6" w14:paraId="630D2C8D" w14:textId="77777777" w:rsidTr="008D1D92">
        <w:trPr>
          <w:cantSplit/>
        </w:trPr>
        <w:tc>
          <w:tcPr>
            <w:tcW w:w="2674" w:type="dxa"/>
            <w:shd w:val="clear" w:color="auto" w:fill="auto"/>
            <w:vAlign w:val="bottom"/>
          </w:tcPr>
          <w:p w14:paraId="4BDCC26B" w14:textId="77777777" w:rsidR="00A566FE" w:rsidRPr="00C860FC" w:rsidRDefault="00A566FE" w:rsidP="009066D1">
            <w:pPr>
              <w:spacing w:before="110"/>
              <w:ind w:left="113"/>
            </w:pPr>
            <w:r w:rsidRPr="00C860FC">
              <w:rPr>
                <w:rFonts w:eastAsia="Symbol"/>
              </w:rPr>
              <w:t>Китай</w:t>
            </w:r>
          </w:p>
        </w:tc>
        <w:tc>
          <w:tcPr>
            <w:tcW w:w="1145" w:type="dxa"/>
            <w:tcBorders>
              <w:left w:val="single" w:sz="6" w:space="0" w:color="000000"/>
            </w:tcBorders>
            <w:shd w:val="clear" w:color="auto" w:fill="auto"/>
            <w:vAlign w:val="bottom"/>
          </w:tcPr>
          <w:p w14:paraId="6F1B6E04" w14:textId="0BD74441" w:rsidR="00A566FE" w:rsidRPr="00C860FC" w:rsidRDefault="00A566FE" w:rsidP="008D1D92">
            <w:pPr>
              <w:tabs>
                <w:tab w:val="left" w:pos="523"/>
              </w:tabs>
              <w:snapToGrid w:val="0"/>
              <w:spacing w:before="110"/>
              <w:ind w:right="397"/>
              <w:jc w:val="right"/>
              <w:rPr>
                <w:rFonts w:eastAsia="Symbol"/>
              </w:rPr>
            </w:pPr>
            <w:r w:rsidRPr="00C860FC">
              <w:rPr>
                <w:rFonts w:eastAsia="Symbol"/>
              </w:rPr>
              <w:t>47,5</w:t>
            </w:r>
          </w:p>
        </w:tc>
        <w:tc>
          <w:tcPr>
            <w:tcW w:w="1144" w:type="dxa"/>
            <w:tcBorders>
              <w:left w:val="single" w:sz="6" w:space="0" w:color="000000"/>
            </w:tcBorders>
            <w:shd w:val="clear" w:color="auto" w:fill="auto"/>
            <w:vAlign w:val="bottom"/>
          </w:tcPr>
          <w:p w14:paraId="0A5885EB" w14:textId="3EB0F872" w:rsidR="00A566FE" w:rsidRPr="00C860FC" w:rsidRDefault="00A566FE" w:rsidP="008D1D92">
            <w:pPr>
              <w:tabs>
                <w:tab w:val="left" w:pos="523"/>
              </w:tabs>
              <w:snapToGrid w:val="0"/>
              <w:spacing w:before="110"/>
              <w:ind w:right="397"/>
              <w:jc w:val="right"/>
              <w:rPr>
                <w:rFonts w:eastAsia="Symbol"/>
              </w:rPr>
            </w:pPr>
            <w:r w:rsidRPr="00C860FC">
              <w:rPr>
                <w:rFonts w:eastAsia="Symbol"/>
              </w:rPr>
              <w:t>58,6</w:t>
            </w:r>
          </w:p>
        </w:tc>
        <w:tc>
          <w:tcPr>
            <w:tcW w:w="1144" w:type="dxa"/>
            <w:tcBorders>
              <w:left w:val="single" w:sz="6" w:space="0" w:color="000000"/>
            </w:tcBorders>
            <w:shd w:val="clear" w:color="auto" w:fill="auto"/>
            <w:vAlign w:val="bottom"/>
          </w:tcPr>
          <w:p w14:paraId="01164298" w14:textId="4FE829DC" w:rsidR="00A566FE" w:rsidRPr="00C860FC" w:rsidRDefault="00A566FE" w:rsidP="008D1D92">
            <w:pPr>
              <w:tabs>
                <w:tab w:val="left" w:pos="523"/>
              </w:tabs>
              <w:snapToGrid w:val="0"/>
              <w:spacing w:before="110"/>
              <w:ind w:right="397"/>
              <w:jc w:val="right"/>
              <w:rPr>
                <w:rFonts w:eastAsia="Symbol"/>
              </w:rPr>
            </w:pPr>
            <w:r w:rsidRPr="00C860FC">
              <w:rPr>
                <w:rFonts w:eastAsia="Symbol"/>
              </w:rPr>
              <w:t>57,8</w:t>
            </w:r>
          </w:p>
        </w:tc>
        <w:tc>
          <w:tcPr>
            <w:tcW w:w="1142" w:type="dxa"/>
            <w:tcBorders>
              <w:left w:val="single" w:sz="6" w:space="0" w:color="000000"/>
            </w:tcBorders>
            <w:shd w:val="clear" w:color="auto" w:fill="auto"/>
            <w:vAlign w:val="bottom"/>
          </w:tcPr>
          <w:p w14:paraId="4E0579DD" w14:textId="189AC407" w:rsidR="00A566FE" w:rsidRPr="00C860FC" w:rsidRDefault="00A566FE" w:rsidP="008D1D92">
            <w:pPr>
              <w:tabs>
                <w:tab w:val="left" w:pos="523"/>
              </w:tabs>
              <w:snapToGrid w:val="0"/>
              <w:spacing w:before="110"/>
              <w:ind w:right="397"/>
              <w:jc w:val="right"/>
              <w:rPr>
                <w:rFonts w:eastAsia="Symbol"/>
              </w:rPr>
            </w:pPr>
            <w:r w:rsidRPr="00C860FC">
              <w:rPr>
                <w:rFonts w:eastAsia="Symbol"/>
              </w:rPr>
              <w:t>…</w:t>
            </w:r>
          </w:p>
        </w:tc>
        <w:tc>
          <w:tcPr>
            <w:tcW w:w="2673" w:type="dxa"/>
            <w:tcBorders>
              <w:left w:val="single" w:sz="6" w:space="0" w:color="000000"/>
            </w:tcBorders>
            <w:shd w:val="clear" w:color="auto" w:fill="auto"/>
            <w:vAlign w:val="bottom"/>
          </w:tcPr>
          <w:p w14:paraId="4320F96A" w14:textId="77777777" w:rsidR="00A566FE" w:rsidRPr="00C860FC" w:rsidRDefault="00A566FE" w:rsidP="009066D1">
            <w:pPr>
              <w:spacing w:before="110"/>
              <w:ind w:left="170"/>
            </w:pPr>
            <w:r w:rsidRPr="00C860FC">
              <w:rPr>
                <w:rFonts w:eastAsia="Symbol"/>
                <w:i/>
              </w:rPr>
              <w:t>China</w:t>
            </w:r>
          </w:p>
        </w:tc>
      </w:tr>
      <w:tr w:rsidR="00A566FE" w:rsidRPr="00D21FE6" w14:paraId="35D475A1" w14:textId="77777777" w:rsidTr="008D1D92">
        <w:trPr>
          <w:cantSplit/>
        </w:trPr>
        <w:tc>
          <w:tcPr>
            <w:tcW w:w="2674" w:type="dxa"/>
            <w:shd w:val="clear" w:color="auto" w:fill="auto"/>
            <w:vAlign w:val="bottom"/>
          </w:tcPr>
          <w:p w14:paraId="0B72FD49" w14:textId="77777777" w:rsidR="00A566FE" w:rsidRPr="00C860FC" w:rsidRDefault="00A566FE" w:rsidP="009066D1">
            <w:pPr>
              <w:spacing w:before="110"/>
              <w:ind w:left="113"/>
            </w:pPr>
            <w:r w:rsidRPr="00C860FC">
              <w:rPr>
                <w:rFonts w:eastAsia="Symbol"/>
              </w:rPr>
              <w:t>Южно-Африканская Республика</w:t>
            </w:r>
          </w:p>
        </w:tc>
        <w:tc>
          <w:tcPr>
            <w:tcW w:w="1145" w:type="dxa"/>
            <w:tcBorders>
              <w:left w:val="single" w:sz="6" w:space="0" w:color="000000"/>
            </w:tcBorders>
            <w:shd w:val="clear" w:color="auto" w:fill="auto"/>
            <w:vAlign w:val="bottom"/>
          </w:tcPr>
          <w:p w14:paraId="556B87C0" w14:textId="496839A0" w:rsidR="00A566FE" w:rsidRPr="00C860FC" w:rsidRDefault="00A566FE" w:rsidP="008D1D92">
            <w:pPr>
              <w:tabs>
                <w:tab w:val="left" w:pos="523"/>
              </w:tabs>
              <w:snapToGrid w:val="0"/>
              <w:spacing w:before="110"/>
              <w:ind w:right="397"/>
              <w:jc w:val="right"/>
              <w:rPr>
                <w:rFonts w:eastAsia="Symbol"/>
              </w:rPr>
            </w:pPr>
            <w:r w:rsidRPr="00C860FC">
              <w:rPr>
                <w:rFonts w:eastAsia="Symbol"/>
              </w:rPr>
              <w:t>25,6</w:t>
            </w:r>
          </w:p>
        </w:tc>
        <w:tc>
          <w:tcPr>
            <w:tcW w:w="1144" w:type="dxa"/>
            <w:tcBorders>
              <w:left w:val="single" w:sz="6" w:space="0" w:color="000000"/>
            </w:tcBorders>
            <w:shd w:val="clear" w:color="auto" w:fill="auto"/>
            <w:vAlign w:val="bottom"/>
          </w:tcPr>
          <w:p w14:paraId="1943AD5D" w14:textId="0D40E136" w:rsidR="00A566FE" w:rsidRPr="00C860FC" w:rsidRDefault="00A566FE" w:rsidP="008D1D92">
            <w:pPr>
              <w:tabs>
                <w:tab w:val="left" w:pos="523"/>
              </w:tabs>
              <w:snapToGrid w:val="0"/>
              <w:spacing w:before="110"/>
              <w:ind w:right="397"/>
              <w:jc w:val="right"/>
              <w:rPr>
                <w:rFonts w:eastAsia="Symbol"/>
              </w:rPr>
            </w:pPr>
            <w:r w:rsidRPr="00C860FC">
              <w:rPr>
                <w:rFonts w:eastAsia="Symbol"/>
              </w:rPr>
              <w:t>37,2</w:t>
            </w:r>
          </w:p>
        </w:tc>
        <w:tc>
          <w:tcPr>
            <w:tcW w:w="1144" w:type="dxa"/>
            <w:tcBorders>
              <w:left w:val="single" w:sz="6" w:space="0" w:color="000000"/>
            </w:tcBorders>
            <w:shd w:val="clear" w:color="auto" w:fill="auto"/>
            <w:vAlign w:val="bottom"/>
          </w:tcPr>
          <w:p w14:paraId="545E8FBE" w14:textId="38152CA1" w:rsidR="00A566FE" w:rsidRPr="00C860FC" w:rsidRDefault="00A566FE" w:rsidP="008D1D92">
            <w:pPr>
              <w:tabs>
                <w:tab w:val="left" w:pos="523"/>
              </w:tabs>
              <w:snapToGrid w:val="0"/>
              <w:spacing w:before="110"/>
              <w:ind w:right="397"/>
              <w:jc w:val="right"/>
              <w:rPr>
                <w:rFonts w:eastAsia="Symbol"/>
              </w:rPr>
            </w:pPr>
            <w:r w:rsidRPr="00C860FC">
              <w:rPr>
                <w:rFonts w:eastAsia="Symbol"/>
              </w:rPr>
              <w:t>38,1</w:t>
            </w:r>
          </w:p>
        </w:tc>
        <w:tc>
          <w:tcPr>
            <w:tcW w:w="1142" w:type="dxa"/>
            <w:tcBorders>
              <w:left w:val="single" w:sz="6" w:space="0" w:color="000000"/>
            </w:tcBorders>
            <w:shd w:val="clear" w:color="auto" w:fill="auto"/>
            <w:vAlign w:val="bottom"/>
          </w:tcPr>
          <w:p w14:paraId="4ABD4663" w14:textId="1F5DE7CB" w:rsidR="00A566FE" w:rsidRPr="00C860FC" w:rsidRDefault="00A566FE" w:rsidP="008D1D92">
            <w:pPr>
              <w:tabs>
                <w:tab w:val="left" w:pos="523"/>
              </w:tabs>
              <w:snapToGrid w:val="0"/>
              <w:spacing w:before="110"/>
              <w:ind w:right="397"/>
              <w:jc w:val="right"/>
              <w:rPr>
                <w:rFonts w:eastAsia="Symbol"/>
              </w:rPr>
            </w:pPr>
            <w:r w:rsidRPr="00C860FC">
              <w:rPr>
                <w:rFonts w:eastAsia="Symbol"/>
              </w:rPr>
              <w:t>…</w:t>
            </w:r>
          </w:p>
        </w:tc>
        <w:tc>
          <w:tcPr>
            <w:tcW w:w="2673" w:type="dxa"/>
            <w:tcBorders>
              <w:left w:val="single" w:sz="6" w:space="0" w:color="000000"/>
            </w:tcBorders>
            <w:shd w:val="clear" w:color="auto" w:fill="auto"/>
            <w:vAlign w:val="bottom"/>
          </w:tcPr>
          <w:p w14:paraId="5A42200D" w14:textId="77777777" w:rsidR="00A566FE" w:rsidRPr="00C860FC" w:rsidRDefault="00A566FE" w:rsidP="009066D1">
            <w:pPr>
              <w:spacing w:before="110"/>
              <w:ind w:left="170"/>
            </w:pPr>
            <w:r w:rsidRPr="00C860FC">
              <w:rPr>
                <w:rFonts w:eastAsia="Symbol"/>
                <w:i/>
              </w:rPr>
              <w:t>South Africa</w:t>
            </w:r>
          </w:p>
        </w:tc>
      </w:tr>
      <w:tr w:rsidR="00A566FE" w:rsidRPr="00D21FE6" w14:paraId="244640EA" w14:textId="77777777" w:rsidTr="008D1D92">
        <w:trPr>
          <w:cantSplit/>
        </w:trPr>
        <w:tc>
          <w:tcPr>
            <w:tcW w:w="2674" w:type="dxa"/>
            <w:shd w:val="clear" w:color="auto" w:fill="auto"/>
            <w:vAlign w:val="bottom"/>
          </w:tcPr>
          <w:p w14:paraId="32B17256" w14:textId="77777777" w:rsidR="00A566FE" w:rsidRPr="00C860FC" w:rsidRDefault="00A566FE" w:rsidP="009066D1">
            <w:pPr>
              <w:spacing w:before="110"/>
            </w:pPr>
            <w:r w:rsidRPr="00C860FC">
              <w:rPr>
                <w:rFonts w:eastAsia="Symbol"/>
                <w:b/>
                <w:bCs/>
              </w:rPr>
              <w:t>Страны ЕС</w:t>
            </w:r>
          </w:p>
        </w:tc>
        <w:tc>
          <w:tcPr>
            <w:tcW w:w="1145" w:type="dxa"/>
            <w:tcBorders>
              <w:left w:val="single" w:sz="6" w:space="0" w:color="000000"/>
            </w:tcBorders>
            <w:shd w:val="clear" w:color="auto" w:fill="auto"/>
            <w:vAlign w:val="bottom"/>
          </w:tcPr>
          <w:p w14:paraId="5C7C26B5" w14:textId="77777777" w:rsidR="00A566FE" w:rsidRPr="00C860FC" w:rsidRDefault="00A566FE" w:rsidP="008D1D92">
            <w:pPr>
              <w:tabs>
                <w:tab w:val="left" w:pos="523"/>
              </w:tabs>
              <w:snapToGrid w:val="0"/>
              <w:spacing w:before="110"/>
              <w:ind w:right="397"/>
              <w:jc w:val="right"/>
              <w:rPr>
                <w:rFonts w:eastAsia="Symbol"/>
              </w:rPr>
            </w:pPr>
          </w:p>
        </w:tc>
        <w:tc>
          <w:tcPr>
            <w:tcW w:w="1144" w:type="dxa"/>
            <w:tcBorders>
              <w:left w:val="single" w:sz="6" w:space="0" w:color="000000"/>
            </w:tcBorders>
            <w:shd w:val="clear" w:color="auto" w:fill="auto"/>
            <w:vAlign w:val="bottom"/>
          </w:tcPr>
          <w:p w14:paraId="21E5C2F3" w14:textId="77777777" w:rsidR="00A566FE" w:rsidRPr="00C860FC" w:rsidRDefault="00A566FE" w:rsidP="008D1D92">
            <w:pPr>
              <w:tabs>
                <w:tab w:val="left" w:pos="523"/>
              </w:tabs>
              <w:snapToGrid w:val="0"/>
              <w:spacing w:before="110"/>
              <w:ind w:right="397"/>
              <w:jc w:val="right"/>
              <w:rPr>
                <w:rFonts w:eastAsia="Symbol"/>
              </w:rPr>
            </w:pPr>
          </w:p>
        </w:tc>
        <w:tc>
          <w:tcPr>
            <w:tcW w:w="1144" w:type="dxa"/>
            <w:tcBorders>
              <w:left w:val="single" w:sz="6" w:space="0" w:color="000000"/>
            </w:tcBorders>
            <w:shd w:val="clear" w:color="auto" w:fill="auto"/>
            <w:vAlign w:val="bottom"/>
          </w:tcPr>
          <w:p w14:paraId="0674ABEA" w14:textId="77777777" w:rsidR="00A566FE" w:rsidRPr="00C860FC" w:rsidRDefault="00A566FE" w:rsidP="008D1D92">
            <w:pPr>
              <w:snapToGrid w:val="0"/>
              <w:spacing w:before="110"/>
              <w:ind w:right="397"/>
              <w:jc w:val="right"/>
              <w:rPr>
                <w:rFonts w:eastAsia="Symbol"/>
              </w:rPr>
            </w:pPr>
          </w:p>
        </w:tc>
        <w:tc>
          <w:tcPr>
            <w:tcW w:w="1142" w:type="dxa"/>
            <w:tcBorders>
              <w:left w:val="single" w:sz="6" w:space="0" w:color="000000"/>
            </w:tcBorders>
            <w:shd w:val="clear" w:color="auto" w:fill="auto"/>
            <w:vAlign w:val="bottom"/>
          </w:tcPr>
          <w:p w14:paraId="44F3D5FF" w14:textId="77777777" w:rsidR="00A566FE" w:rsidRPr="00C860FC" w:rsidRDefault="00A566FE" w:rsidP="008D1D92">
            <w:pPr>
              <w:snapToGrid w:val="0"/>
              <w:spacing w:before="110"/>
              <w:ind w:right="397"/>
              <w:jc w:val="right"/>
              <w:rPr>
                <w:rFonts w:eastAsia="Symbol"/>
              </w:rPr>
            </w:pPr>
          </w:p>
        </w:tc>
        <w:tc>
          <w:tcPr>
            <w:tcW w:w="2673" w:type="dxa"/>
            <w:tcBorders>
              <w:left w:val="single" w:sz="6" w:space="0" w:color="000000"/>
            </w:tcBorders>
            <w:shd w:val="clear" w:color="auto" w:fill="auto"/>
            <w:vAlign w:val="bottom"/>
          </w:tcPr>
          <w:p w14:paraId="596574FF" w14:textId="77777777" w:rsidR="00A566FE" w:rsidRPr="00C860FC" w:rsidRDefault="00A566FE" w:rsidP="009066D1">
            <w:pPr>
              <w:spacing w:before="110"/>
              <w:ind w:left="57"/>
            </w:pPr>
            <w:r w:rsidRPr="00C860FC">
              <w:rPr>
                <w:rFonts w:eastAsia="Symbol"/>
                <w:b/>
                <w:i/>
              </w:rPr>
              <w:t>EU countries</w:t>
            </w:r>
          </w:p>
        </w:tc>
      </w:tr>
      <w:tr w:rsidR="00A566FE" w:rsidRPr="00D21FE6" w14:paraId="72C750CF" w14:textId="77777777" w:rsidTr="008D1D92">
        <w:trPr>
          <w:cantSplit/>
        </w:trPr>
        <w:tc>
          <w:tcPr>
            <w:tcW w:w="2674" w:type="dxa"/>
            <w:shd w:val="clear" w:color="auto" w:fill="auto"/>
            <w:vAlign w:val="bottom"/>
          </w:tcPr>
          <w:p w14:paraId="36352886" w14:textId="574009F5" w:rsidR="00A566FE" w:rsidRPr="00C860FC" w:rsidRDefault="00A566FE" w:rsidP="009066D1">
            <w:pPr>
              <w:spacing w:before="110"/>
              <w:ind w:left="340"/>
            </w:pPr>
            <w:r w:rsidRPr="00C860FC">
              <w:rPr>
                <w:rFonts w:eastAsia="Symbol"/>
              </w:rPr>
              <w:t>из них:</w:t>
            </w:r>
          </w:p>
        </w:tc>
        <w:tc>
          <w:tcPr>
            <w:tcW w:w="1145" w:type="dxa"/>
            <w:tcBorders>
              <w:left w:val="single" w:sz="6" w:space="0" w:color="000000"/>
            </w:tcBorders>
            <w:shd w:val="clear" w:color="auto" w:fill="auto"/>
            <w:vAlign w:val="bottom"/>
          </w:tcPr>
          <w:p w14:paraId="30607C84" w14:textId="77777777" w:rsidR="00A566FE" w:rsidRPr="00C860FC" w:rsidRDefault="00A566FE" w:rsidP="008D1D92">
            <w:pPr>
              <w:tabs>
                <w:tab w:val="left" w:pos="523"/>
              </w:tabs>
              <w:snapToGrid w:val="0"/>
              <w:spacing w:before="110"/>
              <w:ind w:right="397"/>
              <w:jc w:val="right"/>
              <w:rPr>
                <w:rFonts w:eastAsia="Symbol"/>
              </w:rPr>
            </w:pPr>
          </w:p>
        </w:tc>
        <w:tc>
          <w:tcPr>
            <w:tcW w:w="1144" w:type="dxa"/>
            <w:tcBorders>
              <w:left w:val="single" w:sz="6" w:space="0" w:color="000000"/>
            </w:tcBorders>
            <w:shd w:val="clear" w:color="auto" w:fill="auto"/>
            <w:vAlign w:val="bottom"/>
          </w:tcPr>
          <w:p w14:paraId="009593A5" w14:textId="77777777" w:rsidR="00A566FE" w:rsidRPr="00C860FC" w:rsidRDefault="00A566FE" w:rsidP="008D1D92">
            <w:pPr>
              <w:tabs>
                <w:tab w:val="left" w:pos="523"/>
              </w:tabs>
              <w:snapToGrid w:val="0"/>
              <w:spacing w:before="110"/>
              <w:ind w:right="397"/>
              <w:jc w:val="right"/>
              <w:rPr>
                <w:rFonts w:eastAsia="Symbol"/>
              </w:rPr>
            </w:pPr>
          </w:p>
        </w:tc>
        <w:tc>
          <w:tcPr>
            <w:tcW w:w="1144" w:type="dxa"/>
            <w:tcBorders>
              <w:left w:val="single" w:sz="6" w:space="0" w:color="000000"/>
            </w:tcBorders>
            <w:shd w:val="clear" w:color="auto" w:fill="auto"/>
            <w:vAlign w:val="bottom"/>
          </w:tcPr>
          <w:p w14:paraId="054DE38E" w14:textId="77777777" w:rsidR="00A566FE" w:rsidRPr="00C860FC" w:rsidRDefault="00A566FE" w:rsidP="008D1D92">
            <w:pPr>
              <w:snapToGrid w:val="0"/>
              <w:spacing w:before="110"/>
              <w:ind w:right="397"/>
              <w:jc w:val="right"/>
              <w:rPr>
                <w:rFonts w:eastAsia="Symbol"/>
              </w:rPr>
            </w:pPr>
          </w:p>
        </w:tc>
        <w:tc>
          <w:tcPr>
            <w:tcW w:w="1142" w:type="dxa"/>
            <w:tcBorders>
              <w:left w:val="single" w:sz="6" w:space="0" w:color="000000"/>
            </w:tcBorders>
            <w:shd w:val="clear" w:color="auto" w:fill="auto"/>
            <w:vAlign w:val="bottom"/>
          </w:tcPr>
          <w:p w14:paraId="181F846C" w14:textId="77777777" w:rsidR="00A566FE" w:rsidRPr="00C860FC" w:rsidRDefault="00A566FE" w:rsidP="008D1D92">
            <w:pPr>
              <w:snapToGrid w:val="0"/>
              <w:spacing w:before="110"/>
              <w:ind w:right="397"/>
              <w:jc w:val="right"/>
              <w:rPr>
                <w:rFonts w:eastAsia="Symbol"/>
              </w:rPr>
            </w:pPr>
          </w:p>
        </w:tc>
        <w:tc>
          <w:tcPr>
            <w:tcW w:w="2673" w:type="dxa"/>
            <w:tcBorders>
              <w:left w:val="single" w:sz="6" w:space="0" w:color="000000"/>
            </w:tcBorders>
            <w:shd w:val="clear" w:color="auto" w:fill="auto"/>
            <w:vAlign w:val="bottom"/>
          </w:tcPr>
          <w:p w14:paraId="0C27ED4D" w14:textId="598B4DD5" w:rsidR="00A566FE" w:rsidRPr="00C860FC" w:rsidRDefault="00A566FE" w:rsidP="009066D1">
            <w:pPr>
              <w:spacing w:before="110"/>
              <w:ind w:left="340"/>
            </w:pPr>
            <w:r w:rsidRPr="00C860FC">
              <w:rPr>
                <w:rFonts w:eastAsia="Symbol"/>
                <w:i/>
                <w:lang w:val="en"/>
              </w:rPr>
              <w:t>of which:</w:t>
            </w:r>
          </w:p>
        </w:tc>
      </w:tr>
      <w:tr w:rsidR="00A566FE" w:rsidRPr="00D21FE6" w14:paraId="169C0103" w14:textId="77777777" w:rsidTr="008D1D92">
        <w:trPr>
          <w:cantSplit/>
        </w:trPr>
        <w:tc>
          <w:tcPr>
            <w:tcW w:w="2674" w:type="dxa"/>
            <w:shd w:val="clear" w:color="auto" w:fill="auto"/>
            <w:vAlign w:val="bottom"/>
          </w:tcPr>
          <w:p w14:paraId="6373FD2E" w14:textId="77777777" w:rsidR="00A566FE" w:rsidRPr="00C860FC" w:rsidRDefault="00A566FE" w:rsidP="009066D1">
            <w:pPr>
              <w:spacing w:before="110"/>
              <w:ind w:left="113"/>
            </w:pPr>
            <w:r w:rsidRPr="00C860FC">
              <w:rPr>
                <w:rFonts w:eastAsia="Symbol"/>
              </w:rPr>
              <w:t>Австрия</w:t>
            </w:r>
          </w:p>
        </w:tc>
        <w:tc>
          <w:tcPr>
            <w:tcW w:w="1145" w:type="dxa"/>
            <w:tcBorders>
              <w:left w:val="single" w:sz="6" w:space="0" w:color="000000"/>
            </w:tcBorders>
            <w:shd w:val="clear" w:color="auto" w:fill="auto"/>
            <w:vAlign w:val="bottom"/>
          </w:tcPr>
          <w:p w14:paraId="73C4B3FC" w14:textId="30C6BA0A" w:rsidR="00A566FE" w:rsidRPr="00C860FC" w:rsidRDefault="00A566FE" w:rsidP="008D1D92">
            <w:pPr>
              <w:tabs>
                <w:tab w:val="left" w:pos="523"/>
              </w:tabs>
              <w:snapToGrid w:val="0"/>
              <w:spacing w:before="110"/>
              <w:ind w:right="397"/>
              <w:jc w:val="right"/>
              <w:rPr>
                <w:rFonts w:eastAsia="Symbol"/>
              </w:rPr>
            </w:pPr>
            <w:r w:rsidRPr="00C860FC">
              <w:rPr>
                <w:rFonts w:eastAsia="Symbol"/>
              </w:rPr>
              <w:t>50,1</w:t>
            </w:r>
          </w:p>
        </w:tc>
        <w:tc>
          <w:tcPr>
            <w:tcW w:w="1144" w:type="dxa"/>
            <w:tcBorders>
              <w:left w:val="single" w:sz="6" w:space="0" w:color="000000"/>
            </w:tcBorders>
            <w:shd w:val="clear" w:color="auto" w:fill="auto"/>
            <w:vAlign w:val="bottom"/>
          </w:tcPr>
          <w:p w14:paraId="5C39C86D" w14:textId="58C5DF8F" w:rsidR="00A566FE" w:rsidRPr="00C860FC" w:rsidRDefault="00A566FE" w:rsidP="008D1D92">
            <w:pPr>
              <w:tabs>
                <w:tab w:val="left" w:pos="523"/>
              </w:tabs>
              <w:snapToGrid w:val="0"/>
              <w:spacing w:before="110"/>
              <w:ind w:right="397"/>
              <w:jc w:val="right"/>
              <w:rPr>
                <w:rFonts w:eastAsia="Symbol"/>
              </w:rPr>
            </w:pPr>
            <w:r w:rsidRPr="00C860FC">
              <w:rPr>
                <w:rFonts w:eastAsia="Symbol"/>
              </w:rPr>
              <w:t>58,0</w:t>
            </w:r>
          </w:p>
        </w:tc>
        <w:tc>
          <w:tcPr>
            <w:tcW w:w="1144" w:type="dxa"/>
            <w:tcBorders>
              <w:left w:val="single" w:sz="6" w:space="0" w:color="000000"/>
            </w:tcBorders>
            <w:shd w:val="clear" w:color="auto" w:fill="auto"/>
            <w:vAlign w:val="bottom"/>
          </w:tcPr>
          <w:p w14:paraId="2FCADD6F" w14:textId="3B5B08B0" w:rsidR="00A566FE" w:rsidRPr="00C860FC" w:rsidRDefault="00A566FE" w:rsidP="008D1D92">
            <w:pPr>
              <w:tabs>
                <w:tab w:val="left" w:pos="523"/>
              </w:tabs>
              <w:snapToGrid w:val="0"/>
              <w:spacing w:before="110"/>
              <w:ind w:right="397"/>
              <w:jc w:val="right"/>
              <w:rPr>
                <w:rFonts w:eastAsia="Symbol"/>
              </w:rPr>
            </w:pPr>
            <w:r w:rsidRPr="00C860FC">
              <w:rPr>
                <w:rFonts w:eastAsia="Symbol"/>
              </w:rPr>
              <w:t>61,9</w:t>
            </w:r>
          </w:p>
        </w:tc>
        <w:tc>
          <w:tcPr>
            <w:tcW w:w="1142" w:type="dxa"/>
            <w:tcBorders>
              <w:left w:val="single" w:sz="6" w:space="0" w:color="000000"/>
            </w:tcBorders>
            <w:shd w:val="clear" w:color="auto" w:fill="auto"/>
            <w:vAlign w:val="bottom"/>
          </w:tcPr>
          <w:p w14:paraId="149DAB04" w14:textId="2E691A96" w:rsidR="00A566FE" w:rsidRPr="00C860FC" w:rsidRDefault="00A566FE" w:rsidP="008D1D92">
            <w:pPr>
              <w:tabs>
                <w:tab w:val="left" w:pos="523"/>
              </w:tabs>
              <w:snapToGrid w:val="0"/>
              <w:spacing w:before="110"/>
              <w:ind w:right="397"/>
              <w:jc w:val="right"/>
              <w:rPr>
                <w:rFonts w:eastAsia="Symbol"/>
              </w:rPr>
            </w:pPr>
            <w:r w:rsidRPr="00C860FC">
              <w:rPr>
                <w:rFonts w:eastAsia="Symbol"/>
              </w:rPr>
              <w:t>…</w:t>
            </w:r>
          </w:p>
        </w:tc>
        <w:tc>
          <w:tcPr>
            <w:tcW w:w="2673" w:type="dxa"/>
            <w:tcBorders>
              <w:left w:val="single" w:sz="6" w:space="0" w:color="000000"/>
            </w:tcBorders>
            <w:shd w:val="clear" w:color="auto" w:fill="auto"/>
            <w:vAlign w:val="bottom"/>
          </w:tcPr>
          <w:p w14:paraId="7FB67B10" w14:textId="77777777" w:rsidR="00A566FE" w:rsidRPr="00C860FC" w:rsidRDefault="00A566FE" w:rsidP="009066D1">
            <w:pPr>
              <w:spacing w:before="110"/>
              <w:ind w:left="170"/>
            </w:pPr>
            <w:r w:rsidRPr="00C860FC">
              <w:rPr>
                <w:rFonts w:eastAsia="Symbol"/>
                <w:i/>
              </w:rPr>
              <w:t>Austria</w:t>
            </w:r>
          </w:p>
        </w:tc>
      </w:tr>
      <w:tr w:rsidR="00A566FE" w:rsidRPr="00D21FE6" w14:paraId="492556E0" w14:textId="77777777" w:rsidTr="008D1D92">
        <w:trPr>
          <w:cantSplit/>
        </w:trPr>
        <w:tc>
          <w:tcPr>
            <w:tcW w:w="2674" w:type="dxa"/>
            <w:shd w:val="clear" w:color="auto" w:fill="auto"/>
            <w:vAlign w:val="bottom"/>
          </w:tcPr>
          <w:p w14:paraId="79DF8EA7" w14:textId="77777777" w:rsidR="00A566FE" w:rsidRPr="00C860FC" w:rsidRDefault="00A566FE" w:rsidP="009066D1">
            <w:pPr>
              <w:spacing w:before="110"/>
              <w:ind w:left="113"/>
            </w:pPr>
            <w:r w:rsidRPr="00C860FC">
              <w:rPr>
                <w:rFonts w:eastAsia="Symbol"/>
              </w:rPr>
              <w:t>Бельгия</w:t>
            </w:r>
          </w:p>
        </w:tc>
        <w:tc>
          <w:tcPr>
            <w:tcW w:w="1145" w:type="dxa"/>
            <w:tcBorders>
              <w:left w:val="single" w:sz="6" w:space="0" w:color="000000"/>
            </w:tcBorders>
            <w:shd w:val="clear" w:color="auto" w:fill="auto"/>
            <w:vAlign w:val="bottom"/>
          </w:tcPr>
          <w:p w14:paraId="10709036" w14:textId="2061479E" w:rsidR="00A566FE" w:rsidRPr="00C860FC" w:rsidRDefault="00A566FE" w:rsidP="008D1D92">
            <w:pPr>
              <w:tabs>
                <w:tab w:val="left" w:pos="523"/>
              </w:tabs>
              <w:snapToGrid w:val="0"/>
              <w:spacing w:before="110"/>
              <w:ind w:right="397"/>
              <w:jc w:val="right"/>
              <w:rPr>
                <w:rFonts w:eastAsia="Symbol"/>
              </w:rPr>
            </w:pPr>
            <w:r w:rsidRPr="00C860FC">
              <w:rPr>
                <w:rFonts w:eastAsia="Symbol"/>
              </w:rPr>
              <w:t>88,3</w:t>
            </w:r>
          </w:p>
        </w:tc>
        <w:tc>
          <w:tcPr>
            <w:tcW w:w="1144" w:type="dxa"/>
            <w:tcBorders>
              <w:left w:val="single" w:sz="6" w:space="0" w:color="000000"/>
            </w:tcBorders>
            <w:shd w:val="clear" w:color="auto" w:fill="auto"/>
            <w:vAlign w:val="bottom"/>
          </w:tcPr>
          <w:p w14:paraId="49591EB0" w14:textId="18CF2FBE" w:rsidR="00A566FE" w:rsidRPr="00C860FC" w:rsidRDefault="00A566FE" w:rsidP="008D1D92">
            <w:pPr>
              <w:tabs>
                <w:tab w:val="left" w:pos="523"/>
              </w:tabs>
              <w:snapToGrid w:val="0"/>
              <w:spacing w:before="110"/>
              <w:ind w:right="397"/>
              <w:jc w:val="right"/>
              <w:rPr>
                <w:rFonts w:eastAsia="Symbol"/>
              </w:rPr>
            </w:pPr>
            <w:r w:rsidRPr="00C860FC">
              <w:rPr>
                <w:rFonts w:eastAsia="Symbol"/>
              </w:rPr>
              <w:t>90,6</w:t>
            </w:r>
          </w:p>
        </w:tc>
        <w:tc>
          <w:tcPr>
            <w:tcW w:w="1144" w:type="dxa"/>
            <w:tcBorders>
              <w:left w:val="single" w:sz="6" w:space="0" w:color="000000"/>
            </w:tcBorders>
            <w:shd w:val="clear" w:color="auto" w:fill="auto"/>
            <w:vAlign w:val="bottom"/>
          </w:tcPr>
          <w:p w14:paraId="7AFB332E" w14:textId="1823F5DB" w:rsidR="00A566FE" w:rsidRPr="00C860FC" w:rsidRDefault="00A566FE" w:rsidP="008D1D92">
            <w:pPr>
              <w:tabs>
                <w:tab w:val="left" w:pos="523"/>
              </w:tabs>
              <w:snapToGrid w:val="0"/>
              <w:spacing w:before="110"/>
              <w:ind w:right="397"/>
              <w:jc w:val="right"/>
              <w:rPr>
                <w:rFonts w:eastAsia="Symbol"/>
              </w:rPr>
            </w:pPr>
            <w:r w:rsidRPr="00C860FC">
              <w:rPr>
                <w:rFonts w:eastAsia="Symbol"/>
              </w:rPr>
              <w:t>84,2</w:t>
            </w:r>
          </w:p>
        </w:tc>
        <w:tc>
          <w:tcPr>
            <w:tcW w:w="1142" w:type="dxa"/>
            <w:tcBorders>
              <w:left w:val="single" w:sz="6" w:space="0" w:color="000000"/>
            </w:tcBorders>
            <w:shd w:val="clear" w:color="auto" w:fill="auto"/>
            <w:vAlign w:val="bottom"/>
          </w:tcPr>
          <w:p w14:paraId="11E76579" w14:textId="369B831D" w:rsidR="00A566FE" w:rsidRPr="00C860FC" w:rsidRDefault="00A566FE" w:rsidP="008D1D92">
            <w:pPr>
              <w:tabs>
                <w:tab w:val="left" w:pos="523"/>
              </w:tabs>
              <w:snapToGrid w:val="0"/>
              <w:spacing w:before="110"/>
              <w:ind w:right="397"/>
              <w:jc w:val="right"/>
              <w:rPr>
                <w:rFonts w:eastAsia="Symbol"/>
              </w:rPr>
            </w:pPr>
            <w:r w:rsidRPr="00C860FC">
              <w:rPr>
                <w:rFonts w:eastAsia="Symbol"/>
              </w:rPr>
              <w:t>…</w:t>
            </w:r>
          </w:p>
        </w:tc>
        <w:tc>
          <w:tcPr>
            <w:tcW w:w="2673" w:type="dxa"/>
            <w:tcBorders>
              <w:left w:val="single" w:sz="6" w:space="0" w:color="000000"/>
            </w:tcBorders>
            <w:shd w:val="clear" w:color="auto" w:fill="auto"/>
            <w:vAlign w:val="bottom"/>
          </w:tcPr>
          <w:p w14:paraId="752C8CE0" w14:textId="77777777" w:rsidR="00A566FE" w:rsidRPr="00C860FC" w:rsidRDefault="00A566FE" w:rsidP="009066D1">
            <w:pPr>
              <w:spacing w:before="110"/>
              <w:ind w:left="170"/>
            </w:pPr>
            <w:r w:rsidRPr="00C860FC">
              <w:rPr>
                <w:rFonts w:eastAsia="Symbol"/>
                <w:i/>
              </w:rPr>
              <w:t>Belgium</w:t>
            </w:r>
          </w:p>
        </w:tc>
      </w:tr>
      <w:tr w:rsidR="00A566FE" w:rsidRPr="00D21FE6" w14:paraId="0D480ACC" w14:textId="77777777" w:rsidTr="008D1D92">
        <w:trPr>
          <w:cantSplit/>
        </w:trPr>
        <w:tc>
          <w:tcPr>
            <w:tcW w:w="2674" w:type="dxa"/>
            <w:shd w:val="clear" w:color="auto" w:fill="auto"/>
            <w:vAlign w:val="bottom"/>
          </w:tcPr>
          <w:p w14:paraId="38829FA0" w14:textId="77777777" w:rsidR="00A566FE" w:rsidRPr="00C860FC" w:rsidRDefault="00A566FE" w:rsidP="009066D1">
            <w:pPr>
              <w:spacing w:before="110"/>
              <w:ind w:left="113"/>
            </w:pPr>
            <w:r w:rsidRPr="00C860FC">
              <w:rPr>
                <w:rFonts w:eastAsia="Symbol"/>
              </w:rPr>
              <w:t>Болгария</w:t>
            </w:r>
          </w:p>
        </w:tc>
        <w:tc>
          <w:tcPr>
            <w:tcW w:w="1145" w:type="dxa"/>
            <w:tcBorders>
              <w:left w:val="single" w:sz="6" w:space="0" w:color="000000"/>
            </w:tcBorders>
            <w:shd w:val="clear" w:color="auto" w:fill="auto"/>
            <w:vAlign w:val="bottom"/>
          </w:tcPr>
          <w:p w14:paraId="06328536" w14:textId="68E24D34" w:rsidR="00A566FE" w:rsidRPr="00C860FC" w:rsidRDefault="00A566FE" w:rsidP="008D1D92">
            <w:pPr>
              <w:tabs>
                <w:tab w:val="left" w:pos="523"/>
              </w:tabs>
              <w:snapToGrid w:val="0"/>
              <w:spacing w:before="110"/>
              <w:ind w:right="397"/>
              <w:jc w:val="right"/>
              <w:rPr>
                <w:rFonts w:eastAsia="Symbol"/>
              </w:rPr>
            </w:pPr>
            <w:r w:rsidRPr="00C860FC">
              <w:rPr>
                <w:rFonts w:eastAsia="Symbol"/>
              </w:rPr>
              <w:t>36,2</w:t>
            </w:r>
          </w:p>
        </w:tc>
        <w:tc>
          <w:tcPr>
            <w:tcW w:w="1144" w:type="dxa"/>
            <w:tcBorders>
              <w:left w:val="single" w:sz="6" w:space="0" w:color="000000"/>
            </w:tcBorders>
            <w:shd w:val="clear" w:color="auto" w:fill="auto"/>
            <w:vAlign w:val="bottom"/>
          </w:tcPr>
          <w:p w14:paraId="5B2D120D" w14:textId="63598BA7" w:rsidR="00A566FE" w:rsidRPr="00C860FC" w:rsidRDefault="00A566FE" w:rsidP="008D1D92">
            <w:pPr>
              <w:tabs>
                <w:tab w:val="left" w:pos="523"/>
              </w:tabs>
              <w:snapToGrid w:val="0"/>
              <w:spacing w:before="110"/>
              <w:ind w:right="397"/>
              <w:jc w:val="right"/>
              <w:rPr>
                <w:rFonts w:eastAsia="Symbol"/>
              </w:rPr>
            </w:pPr>
            <w:r w:rsidRPr="00C860FC">
              <w:rPr>
                <w:rFonts w:eastAsia="Symbol"/>
              </w:rPr>
              <w:t>53,4</w:t>
            </w:r>
          </w:p>
        </w:tc>
        <w:tc>
          <w:tcPr>
            <w:tcW w:w="1144" w:type="dxa"/>
            <w:tcBorders>
              <w:left w:val="single" w:sz="6" w:space="0" w:color="000000"/>
            </w:tcBorders>
            <w:shd w:val="clear" w:color="auto" w:fill="auto"/>
            <w:vAlign w:val="bottom"/>
          </w:tcPr>
          <w:p w14:paraId="6B1A67B8" w14:textId="6C6E2919" w:rsidR="00A566FE" w:rsidRPr="00C860FC" w:rsidRDefault="00A566FE" w:rsidP="008D1D92">
            <w:pPr>
              <w:tabs>
                <w:tab w:val="left" w:pos="523"/>
              </w:tabs>
              <w:snapToGrid w:val="0"/>
              <w:spacing w:before="110"/>
              <w:ind w:right="397"/>
              <w:jc w:val="right"/>
              <w:rPr>
                <w:rFonts w:eastAsia="Symbol"/>
              </w:rPr>
            </w:pPr>
            <w:r w:rsidRPr="00C860FC">
              <w:rPr>
                <w:rFonts w:eastAsia="Symbol"/>
              </w:rPr>
              <w:t>56,1</w:t>
            </w:r>
          </w:p>
        </w:tc>
        <w:tc>
          <w:tcPr>
            <w:tcW w:w="1142" w:type="dxa"/>
            <w:tcBorders>
              <w:left w:val="single" w:sz="6" w:space="0" w:color="000000"/>
            </w:tcBorders>
            <w:shd w:val="clear" w:color="auto" w:fill="auto"/>
            <w:vAlign w:val="bottom"/>
          </w:tcPr>
          <w:p w14:paraId="6F09E65E" w14:textId="592B9B24" w:rsidR="00A566FE" w:rsidRPr="00C860FC" w:rsidRDefault="00A566FE" w:rsidP="008D1D92">
            <w:pPr>
              <w:tabs>
                <w:tab w:val="left" w:pos="523"/>
              </w:tabs>
              <w:snapToGrid w:val="0"/>
              <w:spacing w:before="110"/>
              <w:ind w:right="397"/>
              <w:jc w:val="right"/>
              <w:rPr>
                <w:rFonts w:eastAsia="Symbol"/>
              </w:rPr>
            </w:pPr>
            <w:r w:rsidRPr="00C860FC">
              <w:rPr>
                <w:rFonts w:eastAsia="Symbol"/>
              </w:rPr>
              <w:t>…</w:t>
            </w:r>
          </w:p>
        </w:tc>
        <w:tc>
          <w:tcPr>
            <w:tcW w:w="2673" w:type="dxa"/>
            <w:tcBorders>
              <w:left w:val="single" w:sz="6" w:space="0" w:color="000000"/>
            </w:tcBorders>
            <w:shd w:val="clear" w:color="auto" w:fill="auto"/>
            <w:vAlign w:val="bottom"/>
          </w:tcPr>
          <w:p w14:paraId="69D78CF9" w14:textId="77777777" w:rsidR="00A566FE" w:rsidRPr="00C860FC" w:rsidRDefault="00A566FE" w:rsidP="009066D1">
            <w:pPr>
              <w:spacing w:before="110"/>
              <w:ind w:left="170"/>
            </w:pPr>
            <w:r w:rsidRPr="00C860FC">
              <w:rPr>
                <w:rFonts w:eastAsia="Symbol"/>
                <w:i/>
              </w:rPr>
              <w:t>Bulgaria</w:t>
            </w:r>
          </w:p>
        </w:tc>
      </w:tr>
      <w:tr w:rsidR="00A566FE" w:rsidRPr="00D21FE6" w14:paraId="1476AD08" w14:textId="77777777" w:rsidTr="008D1D92">
        <w:trPr>
          <w:cantSplit/>
        </w:trPr>
        <w:tc>
          <w:tcPr>
            <w:tcW w:w="2674" w:type="dxa"/>
            <w:shd w:val="clear" w:color="auto" w:fill="auto"/>
            <w:vAlign w:val="bottom"/>
          </w:tcPr>
          <w:p w14:paraId="1FD2DB86" w14:textId="77777777" w:rsidR="00A566FE" w:rsidRPr="00C860FC" w:rsidRDefault="00A566FE" w:rsidP="009066D1">
            <w:pPr>
              <w:pStyle w:val="22"/>
              <w:spacing w:before="110"/>
              <w:ind w:left="113"/>
            </w:pPr>
            <w:r w:rsidRPr="00C860FC">
              <w:rPr>
                <w:rFonts w:eastAsia="Symbol"/>
              </w:rPr>
              <w:t>Венгрия</w:t>
            </w:r>
          </w:p>
        </w:tc>
        <w:tc>
          <w:tcPr>
            <w:tcW w:w="1145" w:type="dxa"/>
            <w:tcBorders>
              <w:left w:val="single" w:sz="6" w:space="0" w:color="000000"/>
            </w:tcBorders>
            <w:shd w:val="clear" w:color="auto" w:fill="auto"/>
            <w:vAlign w:val="bottom"/>
          </w:tcPr>
          <w:p w14:paraId="773C6BFC" w14:textId="034DD867" w:rsidR="00A566FE" w:rsidRPr="00C860FC" w:rsidRDefault="00A566FE" w:rsidP="008D1D92">
            <w:pPr>
              <w:tabs>
                <w:tab w:val="left" w:pos="523"/>
              </w:tabs>
              <w:snapToGrid w:val="0"/>
              <w:spacing w:before="110"/>
              <w:ind w:right="397"/>
              <w:jc w:val="right"/>
              <w:rPr>
                <w:rFonts w:eastAsia="Symbol"/>
              </w:rPr>
            </w:pPr>
            <w:r w:rsidRPr="00C860FC">
              <w:rPr>
                <w:rFonts w:eastAsia="Symbol"/>
              </w:rPr>
              <w:t>37,0</w:t>
            </w:r>
          </w:p>
        </w:tc>
        <w:tc>
          <w:tcPr>
            <w:tcW w:w="1144" w:type="dxa"/>
            <w:tcBorders>
              <w:left w:val="single" w:sz="6" w:space="0" w:color="000000"/>
            </w:tcBorders>
            <w:shd w:val="clear" w:color="auto" w:fill="auto"/>
            <w:vAlign w:val="bottom"/>
          </w:tcPr>
          <w:p w14:paraId="64078740" w14:textId="5C547A7B" w:rsidR="00A566FE" w:rsidRPr="00C860FC" w:rsidRDefault="00A566FE" w:rsidP="008D1D92">
            <w:pPr>
              <w:tabs>
                <w:tab w:val="left" w:pos="523"/>
              </w:tabs>
              <w:snapToGrid w:val="0"/>
              <w:spacing w:before="110"/>
              <w:ind w:right="397"/>
              <w:jc w:val="right"/>
              <w:rPr>
                <w:rFonts w:eastAsia="Symbol"/>
              </w:rPr>
            </w:pPr>
            <w:r w:rsidRPr="00C860FC">
              <w:rPr>
                <w:rFonts w:eastAsia="Symbol"/>
              </w:rPr>
              <w:t>44,5</w:t>
            </w:r>
          </w:p>
        </w:tc>
        <w:tc>
          <w:tcPr>
            <w:tcW w:w="1144" w:type="dxa"/>
            <w:tcBorders>
              <w:left w:val="single" w:sz="6" w:space="0" w:color="000000"/>
            </w:tcBorders>
            <w:shd w:val="clear" w:color="auto" w:fill="auto"/>
            <w:vAlign w:val="bottom"/>
          </w:tcPr>
          <w:p w14:paraId="0FDC80E3" w14:textId="00738BBD" w:rsidR="00A566FE" w:rsidRPr="00C860FC" w:rsidRDefault="00A566FE" w:rsidP="008D1D92">
            <w:pPr>
              <w:tabs>
                <w:tab w:val="left" w:pos="523"/>
              </w:tabs>
              <w:snapToGrid w:val="0"/>
              <w:spacing w:before="110"/>
              <w:ind w:right="397"/>
              <w:jc w:val="right"/>
              <w:rPr>
                <w:rFonts w:eastAsia="Symbol"/>
              </w:rPr>
            </w:pPr>
            <w:r w:rsidRPr="00C860FC">
              <w:rPr>
                <w:rFonts w:eastAsia="Symbol"/>
              </w:rPr>
              <w:t>56,4</w:t>
            </w:r>
          </w:p>
        </w:tc>
        <w:tc>
          <w:tcPr>
            <w:tcW w:w="1142" w:type="dxa"/>
            <w:tcBorders>
              <w:left w:val="single" w:sz="6" w:space="0" w:color="000000"/>
            </w:tcBorders>
            <w:shd w:val="clear" w:color="auto" w:fill="auto"/>
            <w:vAlign w:val="bottom"/>
          </w:tcPr>
          <w:p w14:paraId="194947C1" w14:textId="6BC4825C" w:rsidR="00A566FE" w:rsidRPr="00C860FC" w:rsidRDefault="00A566FE" w:rsidP="008D1D92">
            <w:pPr>
              <w:tabs>
                <w:tab w:val="left" w:pos="523"/>
              </w:tabs>
              <w:snapToGrid w:val="0"/>
              <w:spacing w:before="110"/>
              <w:ind w:right="397"/>
              <w:jc w:val="right"/>
              <w:rPr>
                <w:rFonts w:eastAsia="Symbol"/>
              </w:rPr>
            </w:pPr>
            <w:r w:rsidRPr="00C860FC">
              <w:rPr>
                <w:rFonts w:eastAsia="Symbol"/>
              </w:rPr>
              <w:t>…</w:t>
            </w:r>
          </w:p>
        </w:tc>
        <w:tc>
          <w:tcPr>
            <w:tcW w:w="2673" w:type="dxa"/>
            <w:tcBorders>
              <w:left w:val="single" w:sz="6" w:space="0" w:color="000000"/>
            </w:tcBorders>
            <w:shd w:val="clear" w:color="auto" w:fill="auto"/>
            <w:vAlign w:val="bottom"/>
          </w:tcPr>
          <w:p w14:paraId="2B526EF0" w14:textId="77777777" w:rsidR="00A566FE" w:rsidRPr="00C860FC" w:rsidRDefault="00A566FE" w:rsidP="009066D1">
            <w:pPr>
              <w:pStyle w:val="15"/>
              <w:spacing w:before="110"/>
              <w:ind w:left="170"/>
            </w:pPr>
            <w:r w:rsidRPr="00C860FC">
              <w:rPr>
                <w:rFonts w:eastAsia="Symbol"/>
                <w:i/>
              </w:rPr>
              <w:t>Hungary</w:t>
            </w:r>
          </w:p>
        </w:tc>
      </w:tr>
      <w:tr w:rsidR="00A566FE" w:rsidRPr="00D21FE6" w14:paraId="135A45D1" w14:textId="77777777" w:rsidTr="008D1D92">
        <w:trPr>
          <w:cantSplit/>
        </w:trPr>
        <w:tc>
          <w:tcPr>
            <w:tcW w:w="2674" w:type="dxa"/>
            <w:shd w:val="clear" w:color="auto" w:fill="auto"/>
            <w:vAlign w:val="bottom"/>
          </w:tcPr>
          <w:p w14:paraId="27D8B618" w14:textId="77777777" w:rsidR="00A566FE" w:rsidRPr="00C860FC" w:rsidRDefault="00A566FE" w:rsidP="009066D1">
            <w:pPr>
              <w:spacing w:before="110"/>
              <w:ind w:left="113"/>
            </w:pPr>
            <w:r w:rsidRPr="00C860FC">
              <w:rPr>
                <w:rFonts w:eastAsia="Symbol"/>
              </w:rPr>
              <w:t xml:space="preserve">Германия </w:t>
            </w:r>
          </w:p>
        </w:tc>
        <w:tc>
          <w:tcPr>
            <w:tcW w:w="1145" w:type="dxa"/>
            <w:tcBorders>
              <w:left w:val="single" w:sz="6" w:space="0" w:color="000000"/>
            </w:tcBorders>
            <w:shd w:val="clear" w:color="auto" w:fill="auto"/>
            <w:vAlign w:val="bottom"/>
          </w:tcPr>
          <w:p w14:paraId="3FCE744F" w14:textId="1D5BA9DE" w:rsidR="00A566FE" w:rsidRPr="00C860FC" w:rsidRDefault="00A566FE" w:rsidP="008D1D92">
            <w:pPr>
              <w:tabs>
                <w:tab w:val="left" w:pos="523"/>
              </w:tabs>
              <w:snapToGrid w:val="0"/>
              <w:spacing w:before="110"/>
              <w:ind w:right="397"/>
              <w:jc w:val="right"/>
              <w:rPr>
                <w:rFonts w:eastAsia="Symbol"/>
              </w:rPr>
            </w:pPr>
            <w:r w:rsidRPr="00C860FC">
              <w:rPr>
                <w:rFonts w:eastAsia="Symbol"/>
              </w:rPr>
              <w:t>72,1</w:t>
            </w:r>
          </w:p>
        </w:tc>
        <w:tc>
          <w:tcPr>
            <w:tcW w:w="1144" w:type="dxa"/>
            <w:tcBorders>
              <w:left w:val="single" w:sz="6" w:space="0" w:color="000000"/>
            </w:tcBorders>
            <w:shd w:val="clear" w:color="auto" w:fill="auto"/>
            <w:vAlign w:val="bottom"/>
          </w:tcPr>
          <w:p w14:paraId="6E50E060" w14:textId="1E0F1DC4" w:rsidR="00A566FE" w:rsidRPr="00C860FC" w:rsidRDefault="00A566FE" w:rsidP="008D1D92">
            <w:pPr>
              <w:tabs>
                <w:tab w:val="left" w:pos="523"/>
              </w:tabs>
              <w:snapToGrid w:val="0"/>
              <w:spacing w:before="110"/>
              <w:ind w:right="397"/>
              <w:jc w:val="right"/>
              <w:rPr>
                <w:rFonts w:eastAsia="Symbol"/>
              </w:rPr>
            </w:pPr>
            <w:r w:rsidRPr="00C860FC">
              <w:rPr>
                <w:rFonts w:eastAsia="Symbol"/>
              </w:rPr>
              <w:t>75,8</w:t>
            </w:r>
          </w:p>
        </w:tc>
        <w:tc>
          <w:tcPr>
            <w:tcW w:w="1144" w:type="dxa"/>
            <w:tcBorders>
              <w:left w:val="single" w:sz="6" w:space="0" w:color="000000"/>
            </w:tcBorders>
            <w:shd w:val="clear" w:color="auto" w:fill="auto"/>
            <w:vAlign w:val="bottom"/>
          </w:tcPr>
          <w:p w14:paraId="2FBCAF5F" w14:textId="1CCCBA9C" w:rsidR="00A566FE" w:rsidRPr="00C860FC" w:rsidRDefault="00A566FE" w:rsidP="008D1D92">
            <w:pPr>
              <w:tabs>
                <w:tab w:val="left" w:pos="523"/>
              </w:tabs>
              <w:snapToGrid w:val="0"/>
              <w:spacing w:before="110"/>
              <w:ind w:right="397"/>
              <w:jc w:val="right"/>
              <w:rPr>
                <w:rFonts w:eastAsia="Symbol"/>
              </w:rPr>
            </w:pPr>
            <w:r w:rsidRPr="00C860FC">
              <w:rPr>
                <w:rFonts w:eastAsia="Symbol"/>
              </w:rPr>
              <w:t>74,3</w:t>
            </w:r>
          </w:p>
        </w:tc>
        <w:tc>
          <w:tcPr>
            <w:tcW w:w="1142" w:type="dxa"/>
            <w:tcBorders>
              <w:left w:val="single" w:sz="6" w:space="0" w:color="000000"/>
            </w:tcBorders>
            <w:shd w:val="clear" w:color="auto" w:fill="auto"/>
            <w:vAlign w:val="bottom"/>
          </w:tcPr>
          <w:p w14:paraId="74A0A9F3" w14:textId="751FBC2C" w:rsidR="00A566FE" w:rsidRPr="00C860FC" w:rsidRDefault="00A566FE" w:rsidP="008D1D92">
            <w:pPr>
              <w:tabs>
                <w:tab w:val="left" w:pos="523"/>
              </w:tabs>
              <w:snapToGrid w:val="0"/>
              <w:spacing w:before="110"/>
              <w:ind w:right="397"/>
              <w:jc w:val="right"/>
              <w:rPr>
                <w:rFonts w:eastAsia="Symbol"/>
              </w:rPr>
            </w:pPr>
            <w:r w:rsidRPr="00C860FC">
              <w:rPr>
                <w:rFonts w:eastAsia="Symbol"/>
              </w:rPr>
              <w:t>…</w:t>
            </w:r>
          </w:p>
        </w:tc>
        <w:tc>
          <w:tcPr>
            <w:tcW w:w="2673" w:type="dxa"/>
            <w:tcBorders>
              <w:left w:val="single" w:sz="6" w:space="0" w:color="000000"/>
            </w:tcBorders>
            <w:shd w:val="clear" w:color="auto" w:fill="auto"/>
            <w:vAlign w:val="bottom"/>
          </w:tcPr>
          <w:p w14:paraId="52A4B255" w14:textId="77777777" w:rsidR="00A566FE" w:rsidRPr="00C860FC" w:rsidRDefault="00A566FE" w:rsidP="009066D1">
            <w:pPr>
              <w:spacing w:before="110"/>
              <w:ind w:left="170"/>
            </w:pPr>
            <w:r w:rsidRPr="00C860FC">
              <w:rPr>
                <w:rFonts w:eastAsia="Symbol"/>
                <w:i/>
              </w:rPr>
              <w:t xml:space="preserve">Germany </w:t>
            </w:r>
          </w:p>
        </w:tc>
      </w:tr>
      <w:tr w:rsidR="00A566FE" w:rsidRPr="00D21FE6" w14:paraId="0E7A3359" w14:textId="77777777" w:rsidTr="008D1D92">
        <w:trPr>
          <w:cantSplit/>
        </w:trPr>
        <w:tc>
          <w:tcPr>
            <w:tcW w:w="2674" w:type="dxa"/>
            <w:shd w:val="clear" w:color="auto" w:fill="auto"/>
            <w:vAlign w:val="bottom"/>
          </w:tcPr>
          <w:p w14:paraId="09351BBA" w14:textId="77777777" w:rsidR="00A566FE" w:rsidRPr="00C860FC" w:rsidRDefault="00A566FE" w:rsidP="009066D1">
            <w:pPr>
              <w:spacing w:before="110"/>
              <w:ind w:left="113"/>
            </w:pPr>
            <w:r w:rsidRPr="00C860FC">
              <w:rPr>
                <w:rFonts w:eastAsia="Symbol"/>
              </w:rPr>
              <w:t>Дания</w:t>
            </w:r>
          </w:p>
        </w:tc>
        <w:tc>
          <w:tcPr>
            <w:tcW w:w="1145" w:type="dxa"/>
            <w:tcBorders>
              <w:left w:val="single" w:sz="6" w:space="0" w:color="000000"/>
            </w:tcBorders>
            <w:shd w:val="clear" w:color="auto" w:fill="auto"/>
            <w:vAlign w:val="bottom"/>
          </w:tcPr>
          <w:p w14:paraId="557555E8" w14:textId="028FAA92" w:rsidR="00A566FE" w:rsidRPr="00C860FC" w:rsidRDefault="00A566FE" w:rsidP="008D1D92">
            <w:pPr>
              <w:tabs>
                <w:tab w:val="left" w:pos="523"/>
              </w:tabs>
              <w:snapToGrid w:val="0"/>
              <w:spacing w:before="110"/>
              <w:ind w:right="397"/>
              <w:jc w:val="right"/>
              <w:rPr>
                <w:rFonts w:eastAsia="Symbol"/>
              </w:rPr>
            </w:pPr>
            <w:r w:rsidRPr="00C860FC">
              <w:rPr>
                <w:rFonts w:eastAsia="Symbol"/>
              </w:rPr>
              <w:t>66,3</w:t>
            </w:r>
          </w:p>
        </w:tc>
        <w:tc>
          <w:tcPr>
            <w:tcW w:w="1144" w:type="dxa"/>
            <w:tcBorders>
              <w:left w:val="single" w:sz="6" w:space="0" w:color="000000"/>
            </w:tcBorders>
            <w:shd w:val="clear" w:color="auto" w:fill="auto"/>
            <w:vAlign w:val="bottom"/>
          </w:tcPr>
          <w:p w14:paraId="116D8CFC" w14:textId="7F7B9434" w:rsidR="00A566FE" w:rsidRPr="00C860FC" w:rsidRDefault="00A566FE" w:rsidP="008D1D92">
            <w:pPr>
              <w:tabs>
                <w:tab w:val="left" w:pos="523"/>
              </w:tabs>
              <w:snapToGrid w:val="0"/>
              <w:spacing w:before="110"/>
              <w:ind w:right="397"/>
              <w:jc w:val="right"/>
              <w:rPr>
                <w:rFonts w:eastAsia="Symbol"/>
              </w:rPr>
            </w:pPr>
            <w:r w:rsidRPr="00C860FC">
              <w:rPr>
                <w:rFonts w:eastAsia="Symbol"/>
              </w:rPr>
              <w:t>83,8</w:t>
            </w:r>
          </w:p>
        </w:tc>
        <w:tc>
          <w:tcPr>
            <w:tcW w:w="1144" w:type="dxa"/>
            <w:tcBorders>
              <w:left w:val="single" w:sz="6" w:space="0" w:color="000000"/>
            </w:tcBorders>
            <w:shd w:val="clear" w:color="auto" w:fill="auto"/>
            <w:vAlign w:val="bottom"/>
          </w:tcPr>
          <w:p w14:paraId="32C66202" w14:textId="49EE47BD" w:rsidR="00A566FE" w:rsidRPr="00C860FC" w:rsidRDefault="00A566FE" w:rsidP="008D1D92">
            <w:pPr>
              <w:tabs>
                <w:tab w:val="left" w:pos="523"/>
              </w:tabs>
              <w:snapToGrid w:val="0"/>
              <w:spacing w:before="110"/>
              <w:ind w:right="397"/>
              <w:jc w:val="right"/>
              <w:rPr>
                <w:rFonts w:eastAsia="Symbol"/>
              </w:rPr>
            </w:pPr>
            <w:r w:rsidRPr="00C860FC">
              <w:rPr>
                <w:rFonts w:eastAsia="Symbol"/>
              </w:rPr>
              <w:t>72,7</w:t>
            </w:r>
          </w:p>
        </w:tc>
        <w:tc>
          <w:tcPr>
            <w:tcW w:w="1142" w:type="dxa"/>
            <w:tcBorders>
              <w:left w:val="single" w:sz="6" w:space="0" w:color="000000"/>
            </w:tcBorders>
            <w:shd w:val="clear" w:color="auto" w:fill="auto"/>
            <w:vAlign w:val="bottom"/>
          </w:tcPr>
          <w:p w14:paraId="7FAAC4FC" w14:textId="5542FC38" w:rsidR="00A566FE" w:rsidRPr="00C860FC" w:rsidRDefault="00A566FE" w:rsidP="008D1D92">
            <w:pPr>
              <w:tabs>
                <w:tab w:val="left" w:pos="523"/>
              </w:tabs>
              <w:snapToGrid w:val="0"/>
              <w:spacing w:before="110"/>
              <w:ind w:right="397"/>
              <w:jc w:val="right"/>
              <w:rPr>
                <w:rFonts w:eastAsia="Symbol"/>
              </w:rPr>
            </w:pPr>
            <w:r w:rsidRPr="00C860FC">
              <w:rPr>
                <w:rFonts w:eastAsia="Symbol"/>
              </w:rPr>
              <w:t>…</w:t>
            </w:r>
          </w:p>
        </w:tc>
        <w:tc>
          <w:tcPr>
            <w:tcW w:w="2673" w:type="dxa"/>
            <w:tcBorders>
              <w:left w:val="single" w:sz="6" w:space="0" w:color="000000"/>
            </w:tcBorders>
            <w:shd w:val="clear" w:color="auto" w:fill="auto"/>
            <w:vAlign w:val="bottom"/>
          </w:tcPr>
          <w:p w14:paraId="5553E4B7" w14:textId="77777777" w:rsidR="00A566FE" w:rsidRPr="00C860FC" w:rsidRDefault="00A566FE" w:rsidP="009066D1">
            <w:pPr>
              <w:spacing w:before="110"/>
              <w:ind w:left="170"/>
            </w:pPr>
            <w:r w:rsidRPr="00C860FC">
              <w:rPr>
                <w:rFonts w:eastAsia="Symbol"/>
                <w:i/>
              </w:rPr>
              <w:t>Denmark</w:t>
            </w:r>
          </w:p>
        </w:tc>
      </w:tr>
      <w:tr w:rsidR="00A566FE" w:rsidRPr="00D21FE6" w14:paraId="6D6F7FAC" w14:textId="77777777" w:rsidTr="008D1D92">
        <w:trPr>
          <w:cantSplit/>
        </w:trPr>
        <w:tc>
          <w:tcPr>
            <w:tcW w:w="2674" w:type="dxa"/>
            <w:shd w:val="clear" w:color="auto" w:fill="auto"/>
            <w:vAlign w:val="bottom"/>
          </w:tcPr>
          <w:p w14:paraId="0110A245" w14:textId="77777777" w:rsidR="00A566FE" w:rsidRPr="00C860FC" w:rsidRDefault="00A566FE" w:rsidP="009066D1">
            <w:pPr>
              <w:spacing w:before="110"/>
              <w:ind w:left="113"/>
            </w:pPr>
            <w:r w:rsidRPr="00C860FC">
              <w:rPr>
                <w:rFonts w:eastAsia="Symbol"/>
              </w:rPr>
              <w:t>Италия</w:t>
            </w:r>
          </w:p>
        </w:tc>
        <w:tc>
          <w:tcPr>
            <w:tcW w:w="1145" w:type="dxa"/>
            <w:tcBorders>
              <w:left w:val="single" w:sz="6" w:space="0" w:color="000000"/>
            </w:tcBorders>
            <w:shd w:val="clear" w:color="auto" w:fill="auto"/>
            <w:vAlign w:val="bottom"/>
          </w:tcPr>
          <w:p w14:paraId="762DE8BC" w14:textId="03F66F7D" w:rsidR="00A566FE" w:rsidRPr="00C860FC" w:rsidRDefault="00A566FE" w:rsidP="008D1D92">
            <w:pPr>
              <w:tabs>
                <w:tab w:val="left" w:pos="523"/>
              </w:tabs>
              <w:snapToGrid w:val="0"/>
              <w:spacing w:before="110"/>
              <w:ind w:right="397"/>
              <w:jc w:val="right"/>
              <w:rPr>
                <w:rFonts w:eastAsia="Symbol"/>
              </w:rPr>
            </w:pPr>
            <w:r w:rsidRPr="00C860FC">
              <w:rPr>
                <w:rFonts w:eastAsia="Symbol"/>
              </w:rPr>
              <w:t>37,4</w:t>
            </w:r>
          </w:p>
        </w:tc>
        <w:tc>
          <w:tcPr>
            <w:tcW w:w="1144" w:type="dxa"/>
            <w:tcBorders>
              <w:left w:val="single" w:sz="6" w:space="0" w:color="000000"/>
            </w:tcBorders>
            <w:shd w:val="clear" w:color="auto" w:fill="auto"/>
            <w:vAlign w:val="bottom"/>
          </w:tcPr>
          <w:p w14:paraId="5A4672ED" w14:textId="7F29DE71" w:rsidR="00A566FE" w:rsidRPr="00C860FC" w:rsidRDefault="00A566FE" w:rsidP="008D1D92">
            <w:pPr>
              <w:tabs>
                <w:tab w:val="left" w:pos="523"/>
              </w:tabs>
              <w:snapToGrid w:val="0"/>
              <w:spacing w:before="110"/>
              <w:ind w:right="397"/>
              <w:jc w:val="right"/>
              <w:rPr>
                <w:rFonts w:eastAsia="Symbol"/>
              </w:rPr>
            </w:pPr>
            <w:r w:rsidRPr="00C860FC">
              <w:rPr>
                <w:rFonts w:eastAsia="Symbol"/>
              </w:rPr>
              <w:t>37,2</w:t>
            </w:r>
          </w:p>
        </w:tc>
        <w:tc>
          <w:tcPr>
            <w:tcW w:w="1144" w:type="dxa"/>
            <w:tcBorders>
              <w:left w:val="single" w:sz="6" w:space="0" w:color="000000"/>
            </w:tcBorders>
            <w:shd w:val="clear" w:color="auto" w:fill="auto"/>
            <w:vAlign w:val="bottom"/>
          </w:tcPr>
          <w:p w14:paraId="5BB3D26D" w14:textId="48107D8D" w:rsidR="00A566FE" w:rsidRPr="00C860FC" w:rsidRDefault="00A566FE" w:rsidP="008D1D92">
            <w:pPr>
              <w:tabs>
                <w:tab w:val="left" w:pos="523"/>
              </w:tabs>
              <w:snapToGrid w:val="0"/>
              <w:spacing w:before="110"/>
              <w:ind w:right="397"/>
              <w:jc w:val="right"/>
              <w:rPr>
                <w:rFonts w:eastAsia="Symbol"/>
              </w:rPr>
            </w:pPr>
            <w:r w:rsidRPr="00C860FC">
              <w:rPr>
                <w:rFonts w:eastAsia="Symbol"/>
              </w:rPr>
              <w:t>36,9</w:t>
            </w:r>
          </w:p>
        </w:tc>
        <w:tc>
          <w:tcPr>
            <w:tcW w:w="1142" w:type="dxa"/>
            <w:tcBorders>
              <w:left w:val="single" w:sz="6" w:space="0" w:color="000000"/>
            </w:tcBorders>
            <w:shd w:val="clear" w:color="auto" w:fill="auto"/>
            <w:vAlign w:val="bottom"/>
          </w:tcPr>
          <w:p w14:paraId="1C9C81C2" w14:textId="3BAD68EF" w:rsidR="00A566FE" w:rsidRPr="00C860FC" w:rsidRDefault="00A566FE" w:rsidP="008D1D92">
            <w:pPr>
              <w:tabs>
                <w:tab w:val="left" w:pos="523"/>
              </w:tabs>
              <w:snapToGrid w:val="0"/>
              <w:spacing w:before="110"/>
              <w:ind w:right="397"/>
              <w:jc w:val="right"/>
              <w:rPr>
                <w:rFonts w:eastAsia="Symbol"/>
              </w:rPr>
            </w:pPr>
            <w:r w:rsidRPr="00C860FC">
              <w:rPr>
                <w:rFonts w:eastAsia="Symbol"/>
              </w:rPr>
              <w:t>…</w:t>
            </w:r>
          </w:p>
        </w:tc>
        <w:tc>
          <w:tcPr>
            <w:tcW w:w="2673" w:type="dxa"/>
            <w:tcBorders>
              <w:left w:val="single" w:sz="6" w:space="0" w:color="000000"/>
            </w:tcBorders>
            <w:shd w:val="clear" w:color="auto" w:fill="auto"/>
            <w:vAlign w:val="bottom"/>
          </w:tcPr>
          <w:p w14:paraId="3B2AA101" w14:textId="77777777" w:rsidR="00A566FE" w:rsidRPr="00C860FC" w:rsidRDefault="00A566FE" w:rsidP="009066D1">
            <w:pPr>
              <w:spacing w:before="110"/>
              <w:ind w:left="170"/>
            </w:pPr>
            <w:r w:rsidRPr="00C860FC">
              <w:rPr>
                <w:rFonts w:eastAsia="Symbol"/>
                <w:i/>
              </w:rPr>
              <w:t>Italy</w:t>
            </w:r>
          </w:p>
        </w:tc>
      </w:tr>
      <w:tr w:rsidR="00A566FE" w:rsidRPr="00D21FE6" w14:paraId="1F240C0B" w14:textId="77777777" w:rsidTr="008D1D92">
        <w:trPr>
          <w:cantSplit/>
        </w:trPr>
        <w:tc>
          <w:tcPr>
            <w:tcW w:w="2674" w:type="dxa"/>
            <w:shd w:val="clear" w:color="auto" w:fill="auto"/>
            <w:vAlign w:val="bottom"/>
          </w:tcPr>
          <w:p w14:paraId="6981E14B" w14:textId="77777777" w:rsidR="00A566FE" w:rsidRPr="00C860FC" w:rsidRDefault="00A566FE" w:rsidP="009066D1">
            <w:pPr>
              <w:spacing w:before="110"/>
              <w:ind w:left="113"/>
            </w:pPr>
            <w:r w:rsidRPr="00C860FC">
              <w:rPr>
                <w:rFonts w:eastAsia="Symbol"/>
              </w:rPr>
              <w:t>Литва</w:t>
            </w:r>
          </w:p>
        </w:tc>
        <w:tc>
          <w:tcPr>
            <w:tcW w:w="1145" w:type="dxa"/>
            <w:tcBorders>
              <w:left w:val="single" w:sz="6" w:space="0" w:color="000000"/>
            </w:tcBorders>
            <w:shd w:val="clear" w:color="auto" w:fill="auto"/>
            <w:vAlign w:val="bottom"/>
          </w:tcPr>
          <w:p w14:paraId="36ACE52B" w14:textId="2BA8D055" w:rsidR="00A566FE" w:rsidRPr="00C860FC" w:rsidRDefault="00A566FE" w:rsidP="008D1D92">
            <w:pPr>
              <w:tabs>
                <w:tab w:val="left" w:pos="523"/>
              </w:tabs>
              <w:snapToGrid w:val="0"/>
              <w:spacing w:before="110"/>
              <w:ind w:right="397"/>
              <w:jc w:val="right"/>
              <w:rPr>
                <w:rFonts w:eastAsia="Symbol"/>
              </w:rPr>
            </w:pPr>
            <w:r w:rsidRPr="00C860FC">
              <w:rPr>
                <w:rFonts w:eastAsia="Symbol"/>
              </w:rPr>
              <w:t>33,0</w:t>
            </w:r>
          </w:p>
        </w:tc>
        <w:tc>
          <w:tcPr>
            <w:tcW w:w="1144" w:type="dxa"/>
            <w:tcBorders>
              <w:left w:val="single" w:sz="6" w:space="0" w:color="000000"/>
            </w:tcBorders>
            <w:shd w:val="clear" w:color="auto" w:fill="auto"/>
            <w:vAlign w:val="bottom"/>
          </w:tcPr>
          <w:p w14:paraId="21E0842E" w14:textId="54FC1EBE" w:rsidR="00A566FE" w:rsidRPr="00C860FC" w:rsidRDefault="00A566FE" w:rsidP="008D1D92">
            <w:pPr>
              <w:tabs>
                <w:tab w:val="left" w:pos="523"/>
              </w:tabs>
              <w:snapToGrid w:val="0"/>
              <w:spacing w:before="110"/>
              <w:ind w:right="397"/>
              <w:jc w:val="right"/>
              <w:rPr>
                <w:rFonts w:eastAsia="Symbol"/>
              </w:rPr>
            </w:pPr>
            <w:r w:rsidRPr="00C860FC">
              <w:rPr>
                <w:rFonts w:eastAsia="Symbol"/>
              </w:rPr>
              <w:t>47,4</w:t>
            </w:r>
          </w:p>
        </w:tc>
        <w:tc>
          <w:tcPr>
            <w:tcW w:w="1144" w:type="dxa"/>
            <w:tcBorders>
              <w:left w:val="single" w:sz="6" w:space="0" w:color="000000"/>
            </w:tcBorders>
            <w:shd w:val="clear" w:color="auto" w:fill="auto"/>
            <w:vAlign w:val="bottom"/>
          </w:tcPr>
          <w:p w14:paraId="3D3B9F38" w14:textId="5DA397D9" w:rsidR="00A566FE" w:rsidRPr="00C860FC" w:rsidRDefault="00A566FE" w:rsidP="008D1D92">
            <w:pPr>
              <w:tabs>
                <w:tab w:val="left" w:pos="523"/>
              </w:tabs>
              <w:snapToGrid w:val="0"/>
              <w:spacing w:before="110"/>
              <w:ind w:right="397"/>
              <w:jc w:val="right"/>
              <w:rPr>
                <w:rFonts w:eastAsia="Symbol"/>
              </w:rPr>
            </w:pPr>
            <w:r w:rsidRPr="00C860FC">
              <w:rPr>
                <w:rFonts w:eastAsia="Symbol"/>
              </w:rPr>
              <w:t>47,4</w:t>
            </w:r>
          </w:p>
        </w:tc>
        <w:tc>
          <w:tcPr>
            <w:tcW w:w="1142" w:type="dxa"/>
            <w:tcBorders>
              <w:left w:val="single" w:sz="6" w:space="0" w:color="000000"/>
            </w:tcBorders>
            <w:shd w:val="clear" w:color="auto" w:fill="auto"/>
            <w:vAlign w:val="bottom"/>
          </w:tcPr>
          <w:p w14:paraId="3357FE43" w14:textId="68053AB8" w:rsidR="00A566FE" w:rsidRPr="00C860FC" w:rsidRDefault="00A566FE" w:rsidP="008D1D92">
            <w:pPr>
              <w:tabs>
                <w:tab w:val="left" w:pos="523"/>
              </w:tabs>
              <w:snapToGrid w:val="0"/>
              <w:spacing w:before="110"/>
              <w:ind w:right="397"/>
              <w:jc w:val="right"/>
              <w:rPr>
                <w:rFonts w:eastAsia="Symbol"/>
              </w:rPr>
            </w:pPr>
            <w:r w:rsidRPr="00C860FC">
              <w:rPr>
                <w:rFonts w:eastAsia="Symbol"/>
              </w:rPr>
              <w:t>…</w:t>
            </w:r>
          </w:p>
        </w:tc>
        <w:tc>
          <w:tcPr>
            <w:tcW w:w="2673" w:type="dxa"/>
            <w:tcBorders>
              <w:left w:val="single" w:sz="6" w:space="0" w:color="000000"/>
            </w:tcBorders>
            <w:shd w:val="clear" w:color="auto" w:fill="auto"/>
            <w:vAlign w:val="bottom"/>
          </w:tcPr>
          <w:p w14:paraId="51C21ECA" w14:textId="77777777" w:rsidR="00A566FE" w:rsidRPr="00C860FC" w:rsidRDefault="00A566FE" w:rsidP="009066D1">
            <w:pPr>
              <w:spacing w:before="110"/>
              <w:ind w:left="170"/>
            </w:pPr>
            <w:r w:rsidRPr="00C860FC">
              <w:rPr>
                <w:rFonts w:eastAsia="Symbol"/>
                <w:i/>
              </w:rPr>
              <w:t>Lithuania</w:t>
            </w:r>
          </w:p>
        </w:tc>
      </w:tr>
      <w:tr w:rsidR="00A566FE" w:rsidRPr="00D21FE6" w14:paraId="7193B58C" w14:textId="77777777" w:rsidTr="008D1D92">
        <w:trPr>
          <w:cantSplit/>
        </w:trPr>
        <w:tc>
          <w:tcPr>
            <w:tcW w:w="2674" w:type="dxa"/>
            <w:shd w:val="clear" w:color="auto" w:fill="auto"/>
            <w:vAlign w:val="bottom"/>
          </w:tcPr>
          <w:p w14:paraId="44EEC19C" w14:textId="77777777" w:rsidR="00A566FE" w:rsidRPr="00C860FC" w:rsidRDefault="00A566FE" w:rsidP="009066D1">
            <w:pPr>
              <w:spacing w:before="110"/>
              <w:ind w:left="113"/>
            </w:pPr>
            <w:r w:rsidRPr="00C860FC">
              <w:rPr>
                <w:rFonts w:eastAsia="Symbol"/>
              </w:rPr>
              <w:t>Нидерланды</w:t>
            </w:r>
          </w:p>
        </w:tc>
        <w:tc>
          <w:tcPr>
            <w:tcW w:w="1145" w:type="dxa"/>
            <w:tcBorders>
              <w:left w:val="single" w:sz="6" w:space="0" w:color="000000"/>
            </w:tcBorders>
            <w:shd w:val="clear" w:color="auto" w:fill="auto"/>
            <w:vAlign w:val="bottom"/>
          </w:tcPr>
          <w:p w14:paraId="16865FAE" w14:textId="48B09B64" w:rsidR="00A566FE" w:rsidRPr="00C860FC" w:rsidRDefault="00A566FE" w:rsidP="008D1D92">
            <w:pPr>
              <w:tabs>
                <w:tab w:val="left" w:pos="523"/>
              </w:tabs>
              <w:snapToGrid w:val="0"/>
              <w:spacing w:before="110"/>
              <w:ind w:right="397"/>
              <w:jc w:val="right"/>
              <w:rPr>
                <w:rFonts w:eastAsia="Symbol"/>
              </w:rPr>
            </w:pPr>
            <w:r w:rsidRPr="00C860FC">
              <w:rPr>
                <w:rFonts w:eastAsia="Symbol"/>
              </w:rPr>
              <w:t>89,1</w:t>
            </w:r>
          </w:p>
        </w:tc>
        <w:tc>
          <w:tcPr>
            <w:tcW w:w="1144" w:type="dxa"/>
            <w:tcBorders>
              <w:left w:val="single" w:sz="6" w:space="0" w:color="000000"/>
            </w:tcBorders>
            <w:shd w:val="clear" w:color="auto" w:fill="auto"/>
            <w:vAlign w:val="bottom"/>
          </w:tcPr>
          <w:p w14:paraId="3C11602A" w14:textId="2F185F49" w:rsidR="00A566FE" w:rsidRPr="00C860FC" w:rsidRDefault="00A566FE" w:rsidP="008D1D92">
            <w:pPr>
              <w:tabs>
                <w:tab w:val="left" w:pos="523"/>
              </w:tabs>
              <w:snapToGrid w:val="0"/>
              <w:spacing w:before="110"/>
              <w:ind w:right="397"/>
              <w:jc w:val="right"/>
              <w:rPr>
                <w:rFonts w:eastAsia="Symbol"/>
              </w:rPr>
            </w:pPr>
            <w:r w:rsidRPr="00C860FC">
              <w:rPr>
                <w:rFonts w:eastAsia="Symbol"/>
              </w:rPr>
              <w:t>93,9</w:t>
            </w:r>
          </w:p>
        </w:tc>
        <w:tc>
          <w:tcPr>
            <w:tcW w:w="1144" w:type="dxa"/>
            <w:tcBorders>
              <w:left w:val="single" w:sz="6" w:space="0" w:color="000000"/>
            </w:tcBorders>
            <w:shd w:val="clear" w:color="auto" w:fill="auto"/>
            <w:vAlign w:val="bottom"/>
          </w:tcPr>
          <w:p w14:paraId="01A30FD1" w14:textId="54AFEC34" w:rsidR="00A566FE" w:rsidRPr="00C860FC" w:rsidRDefault="00A566FE" w:rsidP="008D1D92">
            <w:pPr>
              <w:tabs>
                <w:tab w:val="left" w:pos="523"/>
              </w:tabs>
              <w:snapToGrid w:val="0"/>
              <w:spacing w:before="110"/>
              <w:ind w:right="397"/>
              <w:jc w:val="right"/>
              <w:rPr>
                <w:rFonts w:eastAsia="Symbol"/>
              </w:rPr>
            </w:pPr>
            <w:r w:rsidRPr="00C860FC">
              <w:rPr>
                <w:rFonts w:eastAsia="Symbol"/>
              </w:rPr>
              <w:t>84,7</w:t>
            </w:r>
          </w:p>
        </w:tc>
        <w:tc>
          <w:tcPr>
            <w:tcW w:w="1142" w:type="dxa"/>
            <w:tcBorders>
              <w:left w:val="single" w:sz="6" w:space="0" w:color="000000"/>
            </w:tcBorders>
            <w:shd w:val="clear" w:color="auto" w:fill="auto"/>
            <w:vAlign w:val="bottom"/>
          </w:tcPr>
          <w:p w14:paraId="67A26F42" w14:textId="7C05716F" w:rsidR="00A566FE" w:rsidRPr="00C860FC" w:rsidRDefault="00A566FE" w:rsidP="008D1D92">
            <w:pPr>
              <w:tabs>
                <w:tab w:val="left" w:pos="523"/>
              </w:tabs>
              <w:snapToGrid w:val="0"/>
              <w:spacing w:before="110"/>
              <w:ind w:right="397"/>
              <w:jc w:val="right"/>
              <w:rPr>
                <w:rFonts w:eastAsia="Symbol"/>
              </w:rPr>
            </w:pPr>
            <w:r w:rsidRPr="00C860FC">
              <w:rPr>
                <w:rFonts w:eastAsia="Symbol"/>
              </w:rPr>
              <w:t>…</w:t>
            </w:r>
          </w:p>
        </w:tc>
        <w:tc>
          <w:tcPr>
            <w:tcW w:w="2673" w:type="dxa"/>
            <w:tcBorders>
              <w:left w:val="single" w:sz="6" w:space="0" w:color="000000"/>
            </w:tcBorders>
            <w:shd w:val="clear" w:color="auto" w:fill="auto"/>
            <w:vAlign w:val="bottom"/>
          </w:tcPr>
          <w:p w14:paraId="5D9328DE" w14:textId="77777777" w:rsidR="00A566FE" w:rsidRPr="00C860FC" w:rsidRDefault="00A566FE" w:rsidP="009066D1">
            <w:pPr>
              <w:spacing w:before="110"/>
              <w:ind w:left="170"/>
            </w:pPr>
            <w:r w:rsidRPr="00C860FC">
              <w:rPr>
                <w:rFonts w:eastAsia="Symbol"/>
                <w:i/>
              </w:rPr>
              <w:t>Netherlands</w:t>
            </w:r>
          </w:p>
        </w:tc>
      </w:tr>
      <w:tr w:rsidR="00A566FE" w:rsidRPr="00D21FE6" w14:paraId="36A2711C" w14:textId="77777777" w:rsidTr="008D1D92">
        <w:trPr>
          <w:cantSplit/>
        </w:trPr>
        <w:tc>
          <w:tcPr>
            <w:tcW w:w="2674" w:type="dxa"/>
            <w:shd w:val="clear" w:color="auto" w:fill="auto"/>
            <w:vAlign w:val="bottom"/>
          </w:tcPr>
          <w:p w14:paraId="4AA8A116" w14:textId="77777777" w:rsidR="00A566FE" w:rsidRPr="00C860FC" w:rsidRDefault="00A566FE" w:rsidP="009066D1">
            <w:pPr>
              <w:spacing w:before="110"/>
              <w:ind w:left="113"/>
            </w:pPr>
            <w:r w:rsidRPr="00C860FC">
              <w:rPr>
                <w:rFonts w:eastAsia="Symbol"/>
              </w:rPr>
              <w:t>Польша</w:t>
            </w:r>
          </w:p>
        </w:tc>
        <w:tc>
          <w:tcPr>
            <w:tcW w:w="1145" w:type="dxa"/>
            <w:tcBorders>
              <w:left w:val="single" w:sz="6" w:space="0" w:color="000000"/>
            </w:tcBorders>
            <w:shd w:val="clear" w:color="auto" w:fill="auto"/>
            <w:vAlign w:val="bottom"/>
          </w:tcPr>
          <w:p w14:paraId="4238B21E" w14:textId="1052CC65" w:rsidR="00A566FE" w:rsidRPr="00C860FC" w:rsidRDefault="00A566FE" w:rsidP="008D1D92">
            <w:pPr>
              <w:tabs>
                <w:tab w:val="left" w:pos="523"/>
              </w:tabs>
              <w:snapToGrid w:val="0"/>
              <w:spacing w:before="110"/>
              <w:ind w:right="397"/>
              <w:jc w:val="right"/>
              <w:rPr>
                <w:rFonts w:eastAsia="Symbol"/>
              </w:rPr>
            </w:pPr>
            <w:r w:rsidRPr="00C860FC">
              <w:rPr>
                <w:rFonts w:eastAsia="Symbol"/>
              </w:rPr>
              <w:t>44,3</w:t>
            </w:r>
          </w:p>
        </w:tc>
        <w:tc>
          <w:tcPr>
            <w:tcW w:w="1144" w:type="dxa"/>
            <w:tcBorders>
              <w:left w:val="single" w:sz="6" w:space="0" w:color="000000"/>
            </w:tcBorders>
            <w:shd w:val="clear" w:color="auto" w:fill="auto"/>
            <w:vAlign w:val="bottom"/>
          </w:tcPr>
          <w:p w14:paraId="1415FCAC" w14:textId="3BE8696A" w:rsidR="00A566FE" w:rsidRPr="00C860FC" w:rsidRDefault="00A566FE" w:rsidP="008D1D92">
            <w:pPr>
              <w:tabs>
                <w:tab w:val="left" w:pos="523"/>
              </w:tabs>
              <w:snapToGrid w:val="0"/>
              <w:spacing w:before="110"/>
              <w:ind w:right="397"/>
              <w:jc w:val="right"/>
              <w:rPr>
                <w:rFonts w:eastAsia="Symbol"/>
              </w:rPr>
            </w:pPr>
            <w:r w:rsidRPr="00C860FC">
              <w:rPr>
                <w:rFonts w:eastAsia="Symbol"/>
              </w:rPr>
              <w:t>52,4</w:t>
            </w:r>
          </w:p>
        </w:tc>
        <w:tc>
          <w:tcPr>
            <w:tcW w:w="1144" w:type="dxa"/>
            <w:tcBorders>
              <w:left w:val="single" w:sz="6" w:space="0" w:color="000000"/>
            </w:tcBorders>
            <w:shd w:val="clear" w:color="auto" w:fill="auto"/>
            <w:vAlign w:val="bottom"/>
          </w:tcPr>
          <w:p w14:paraId="2A8B08CF" w14:textId="2D18F486" w:rsidR="00A566FE" w:rsidRPr="00C860FC" w:rsidRDefault="00A566FE" w:rsidP="008D1D92">
            <w:pPr>
              <w:tabs>
                <w:tab w:val="left" w:pos="523"/>
              </w:tabs>
              <w:snapToGrid w:val="0"/>
              <w:spacing w:before="110"/>
              <w:ind w:right="397"/>
              <w:jc w:val="right"/>
              <w:rPr>
                <w:rFonts w:eastAsia="Symbol"/>
              </w:rPr>
            </w:pPr>
            <w:r w:rsidRPr="00C860FC">
              <w:rPr>
                <w:rFonts w:eastAsia="Symbol"/>
              </w:rPr>
              <w:t>52,8</w:t>
            </w:r>
          </w:p>
        </w:tc>
        <w:tc>
          <w:tcPr>
            <w:tcW w:w="1142" w:type="dxa"/>
            <w:tcBorders>
              <w:left w:val="single" w:sz="6" w:space="0" w:color="000000"/>
            </w:tcBorders>
            <w:shd w:val="clear" w:color="auto" w:fill="auto"/>
            <w:vAlign w:val="bottom"/>
          </w:tcPr>
          <w:p w14:paraId="32DDBB20" w14:textId="31698DE0" w:rsidR="00A566FE" w:rsidRPr="00C860FC" w:rsidRDefault="00A566FE" w:rsidP="008D1D92">
            <w:pPr>
              <w:tabs>
                <w:tab w:val="left" w:pos="523"/>
              </w:tabs>
              <w:snapToGrid w:val="0"/>
              <w:spacing w:before="110"/>
              <w:ind w:right="397"/>
              <w:jc w:val="right"/>
              <w:rPr>
                <w:rFonts w:eastAsia="Symbol"/>
              </w:rPr>
            </w:pPr>
            <w:r w:rsidRPr="00C860FC">
              <w:rPr>
                <w:rFonts w:eastAsia="Symbol"/>
              </w:rPr>
              <w:t>…</w:t>
            </w:r>
          </w:p>
        </w:tc>
        <w:tc>
          <w:tcPr>
            <w:tcW w:w="2673" w:type="dxa"/>
            <w:tcBorders>
              <w:left w:val="single" w:sz="6" w:space="0" w:color="000000"/>
            </w:tcBorders>
            <w:shd w:val="clear" w:color="auto" w:fill="auto"/>
            <w:vAlign w:val="bottom"/>
          </w:tcPr>
          <w:p w14:paraId="7F6090DD" w14:textId="77777777" w:rsidR="00A566FE" w:rsidRPr="00C860FC" w:rsidRDefault="00A566FE" w:rsidP="009066D1">
            <w:pPr>
              <w:spacing w:before="110"/>
              <w:ind w:left="170"/>
            </w:pPr>
            <w:r w:rsidRPr="00C860FC">
              <w:rPr>
                <w:rFonts w:eastAsia="Symbol"/>
                <w:i/>
              </w:rPr>
              <w:t>Poland</w:t>
            </w:r>
          </w:p>
        </w:tc>
      </w:tr>
      <w:tr w:rsidR="00A566FE" w:rsidRPr="00D21FE6" w14:paraId="7229F546" w14:textId="77777777" w:rsidTr="008D1D92">
        <w:trPr>
          <w:cantSplit/>
        </w:trPr>
        <w:tc>
          <w:tcPr>
            <w:tcW w:w="2674" w:type="dxa"/>
            <w:shd w:val="clear" w:color="auto" w:fill="auto"/>
            <w:vAlign w:val="bottom"/>
          </w:tcPr>
          <w:p w14:paraId="10DA1EB5" w14:textId="77777777" w:rsidR="00A566FE" w:rsidRPr="00C860FC" w:rsidRDefault="00A566FE" w:rsidP="009066D1">
            <w:pPr>
              <w:pStyle w:val="15"/>
              <w:spacing w:before="110"/>
              <w:ind w:left="113"/>
            </w:pPr>
            <w:r w:rsidRPr="00C860FC">
              <w:rPr>
                <w:rFonts w:eastAsia="Symbol"/>
              </w:rPr>
              <w:t>Португалия</w:t>
            </w:r>
          </w:p>
        </w:tc>
        <w:tc>
          <w:tcPr>
            <w:tcW w:w="1145" w:type="dxa"/>
            <w:tcBorders>
              <w:left w:val="single" w:sz="6" w:space="0" w:color="000000"/>
            </w:tcBorders>
            <w:shd w:val="clear" w:color="auto" w:fill="auto"/>
            <w:vAlign w:val="bottom"/>
          </w:tcPr>
          <w:p w14:paraId="1AD8CFEF" w14:textId="48122314" w:rsidR="00A566FE" w:rsidRPr="00C860FC" w:rsidRDefault="00A566FE" w:rsidP="008D1D92">
            <w:pPr>
              <w:tabs>
                <w:tab w:val="left" w:pos="523"/>
              </w:tabs>
              <w:snapToGrid w:val="0"/>
              <w:spacing w:before="110"/>
              <w:ind w:right="397"/>
              <w:jc w:val="right"/>
              <w:rPr>
                <w:rFonts w:eastAsia="Symbol"/>
              </w:rPr>
            </w:pPr>
            <w:r w:rsidRPr="00C860FC">
              <w:rPr>
                <w:rFonts w:eastAsia="Symbol"/>
              </w:rPr>
              <w:t>14,3</w:t>
            </w:r>
          </w:p>
        </w:tc>
        <w:tc>
          <w:tcPr>
            <w:tcW w:w="1144" w:type="dxa"/>
            <w:tcBorders>
              <w:left w:val="single" w:sz="6" w:space="0" w:color="000000"/>
            </w:tcBorders>
            <w:shd w:val="clear" w:color="auto" w:fill="auto"/>
            <w:vAlign w:val="bottom"/>
          </w:tcPr>
          <w:p w14:paraId="0AADD6EC" w14:textId="61A44767" w:rsidR="00A566FE" w:rsidRPr="00C860FC" w:rsidRDefault="00A566FE" w:rsidP="008D1D92">
            <w:pPr>
              <w:tabs>
                <w:tab w:val="left" w:pos="523"/>
              </w:tabs>
              <w:snapToGrid w:val="0"/>
              <w:spacing w:before="110"/>
              <w:ind w:right="397"/>
              <w:jc w:val="right"/>
              <w:rPr>
                <w:rFonts w:eastAsia="Symbol"/>
              </w:rPr>
            </w:pPr>
            <w:r w:rsidRPr="00C860FC">
              <w:rPr>
                <w:rFonts w:eastAsia="Symbol"/>
              </w:rPr>
              <w:t>19,9</w:t>
            </w:r>
          </w:p>
        </w:tc>
        <w:tc>
          <w:tcPr>
            <w:tcW w:w="1144" w:type="dxa"/>
            <w:tcBorders>
              <w:left w:val="single" w:sz="6" w:space="0" w:color="000000"/>
            </w:tcBorders>
            <w:shd w:val="clear" w:color="auto" w:fill="auto"/>
            <w:vAlign w:val="bottom"/>
          </w:tcPr>
          <w:p w14:paraId="4A1AE012" w14:textId="1243BD88" w:rsidR="00A566FE" w:rsidRPr="00C860FC" w:rsidRDefault="00A566FE" w:rsidP="008D1D92">
            <w:pPr>
              <w:tabs>
                <w:tab w:val="left" w:pos="523"/>
              </w:tabs>
              <w:snapToGrid w:val="0"/>
              <w:spacing w:before="110"/>
              <w:ind w:right="397"/>
              <w:jc w:val="right"/>
              <w:rPr>
                <w:rFonts w:eastAsia="Symbol"/>
              </w:rPr>
            </w:pPr>
            <w:r w:rsidRPr="00C860FC">
              <w:rPr>
                <w:rFonts w:eastAsia="Symbol"/>
              </w:rPr>
              <w:t>14,0</w:t>
            </w:r>
          </w:p>
        </w:tc>
        <w:tc>
          <w:tcPr>
            <w:tcW w:w="1142" w:type="dxa"/>
            <w:tcBorders>
              <w:left w:val="single" w:sz="6" w:space="0" w:color="000000"/>
            </w:tcBorders>
            <w:shd w:val="clear" w:color="auto" w:fill="auto"/>
            <w:vAlign w:val="bottom"/>
          </w:tcPr>
          <w:p w14:paraId="0412DF32" w14:textId="4BCAC5F9" w:rsidR="00A566FE" w:rsidRPr="00C860FC" w:rsidRDefault="00A566FE" w:rsidP="008D1D92">
            <w:pPr>
              <w:tabs>
                <w:tab w:val="left" w:pos="523"/>
              </w:tabs>
              <w:snapToGrid w:val="0"/>
              <w:spacing w:before="110"/>
              <w:ind w:right="397"/>
              <w:jc w:val="right"/>
              <w:rPr>
                <w:rFonts w:eastAsia="Symbol"/>
              </w:rPr>
            </w:pPr>
            <w:r w:rsidRPr="00C860FC">
              <w:rPr>
                <w:rFonts w:eastAsia="Symbol"/>
              </w:rPr>
              <w:t>…</w:t>
            </w:r>
          </w:p>
        </w:tc>
        <w:tc>
          <w:tcPr>
            <w:tcW w:w="2673" w:type="dxa"/>
            <w:tcBorders>
              <w:left w:val="single" w:sz="6" w:space="0" w:color="000000"/>
            </w:tcBorders>
            <w:shd w:val="clear" w:color="auto" w:fill="auto"/>
            <w:vAlign w:val="bottom"/>
          </w:tcPr>
          <w:p w14:paraId="63092DAB" w14:textId="77777777" w:rsidR="00A566FE" w:rsidRPr="00C860FC" w:rsidRDefault="00A566FE" w:rsidP="009066D1">
            <w:pPr>
              <w:spacing w:before="110"/>
              <w:ind w:left="170"/>
            </w:pPr>
            <w:r w:rsidRPr="00C860FC">
              <w:rPr>
                <w:rFonts w:eastAsia="Symbol"/>
                <w:i/>
              </w:rPr>
              <w:t>Portugal</w:t>
            </w:r>
          </w:p>
        </w:tc>
      </w:tr>
      <w:tr w:rsidR="00A566FE" w:rsidRPr="00D21FE6" w14:paraId="4A83C45E" w14:textId="77777777" w:rsidTr="008D1D92">
        <w:trPr>
          <w:cantSplit/>
        </w:trPr>
        <w:tc>
          <w:tcPr>
            <w:tcW w:w="2674" w:type="dxa"/>
            <w:shd w:val="clear" w:color="auto" w:fill="auto"/>
            <w:vAlign w:val="bottom"/>
          </w:tcPr>
          <w:p w14:paraId="4EB37DCF" w14:textId="77777777" w:rsidR="00A566FE" w:rsidRPr="00C860FC" w:rsidRDefault="00A566FE" w:rsidP="009066D1">
            <w:pPr>
              <w:spacing w:before="110"/>
              <w:ind w:left="113"/>
            </w:pPr>
            <w:r w:rsidRPr="00C860FC">
              <w:rPr>
                <w:rFonts w:eastAsia="Symbol"/>
              </w:rPr>
              <w:t>Румыния</w:t>
            </w:r>
          </w:p>
        </w:tc>
        <w:tc>
          <w:tcPr>
            <w:tcW w:w="1145" w:type="dxa"/>
            <w:tcBorders>
              <w:left w:val="single" w:sz="6" w:space="0" w:color="000000"/>
            </w:tcBorders>
            <w:shd w:val="clear" w:color="auto" w:fill="auto"/>
            <w:vAlign w:val="bottom"/>
          </w:tcPr>
          <w:p w14:paraId="56EE3FF2" w14:textId="21862983" w:rsidR="00A566FE" w:rsidRPr="00C860FC" w:rsidRDefault="00A566FE" w:rsidP="008D1D92">
            <w:pPr>
              <w:tabs>
                <w:tab w:val="left" w:pos="523"/>
              </w:tabs>
              <w:snapToGrid w:val="0"/>
              <w:spacing w:before="110"/>
              <w:ind w:right="397"/>
              <w:jc w:val="right"/>
              <w:rPr>
                <w:rFonts w:eastAsia="Symbol"/>
              </w:rPr>
            </w:pPr>
            <w:r w:rsidRPr="00C860FC">
              <w:rPr>
                <w:rFonts w:eastAsia="Symbol"/>
              </w:rPr>
              <w:t>27,0</w:t>
            </w:r>
          </w:p>
        </w:tc>
        <w:tc>
          <w:tcPr>
            <w:tcW w:w="1144" w:type="dxa"/>
            <w:tcBorders>
              <w:left w:val="single" w:sz="6" w:space="0" w:color="000000"/>
            </w:tcBorders>
            <w:shd w:val="clear" w:color="auto" w:fill="auto"/>
            <w:vAlign w:val="bottom"/>
          </w:tcPr>
          <w:p w14:paraId="0D180746" w14:textId="3C5A1E0F" w:rsidR="00A566FE" w:rsidRPr="00C860FC" w:rsidRDefault="00A566FE" w:rsidP="008D1D92">
            <w:pPr>
              <w:tabs>
                <w:tab w:val="left" w:pos="523"/>
              </w:tabs>
              <w:snapToGrid w:val="0"/>
              <w:spacing w:before="110"/>
              <w:ind w:right="397"/>
              <w:jc w:val="right"/>
              <w:rPr>
                <w:rFonts w:eastAsia="Symbol"/>
              </w:rPr>
            </w:pPr>
            <w:r w:rsidRPr="00C860FC">
              <w:rPr>
                <w:rFonts w:eastAsia="Symbol"/>
              </w:rPr>
              <w:t>40,0</w:t>
            </w:r>
          </w:p>
        </w:tc>
        <w:tc>
          <w:tcPr>
            <w:tcW w:w="1144" w:type="dxa"/>
            <w:tcBorders>
              <w:left w:val="single" w:sz="6" w:space="0" w:color="000000"/>
            </w:tcBorders>
            <w:shd w:val="clear" w:color="auto" w:fill="auto"/>
            <w:vAlign w:val="bottom"/>
          </w:tcPr>
          <w:p w14:paraId="6DDBD288" w14:textId="781243FF" w:rsidR="00A566FE" w:rsidRPr="00C860FC" w:rsidRDefault="00A566FE" w:rsidP="008D1D92">
            <w:pPr>
              <w:tabs>
                <w:tab w:val="left" w:pos="523"/>
              </w:tabs>
              <w:snapToGrid w:val="0"/>
              <w:spacing w:before="110"/>
              <w:ind w:right="397"/>
              <w:jc w:val="right"/>
              <w:rPr>
                <w:rFonts w:eastAsia="Symbol"/>
              </w:rPr>
            </w:pPr>
            <w:r w:rsidRPr="00C860FC">
              <w:rPr>
                <w:rFonts w:eastAsia="Symbol"/>
              </w:rPr>
              <w:t>41,5</w:t>
            </w:r>
          </w:p>
        </w:tc>
        <w:tc>
          <w:tcPr>
            <w:tcW w:w="1142" w:type="dxa"/>
            <w:tcBorders>
              <w:left w:val="single" w:sz="6" w:space="0" w:color="000000"/>
            </w:tcBorders>
            <w:shd w:val="clear" w:color="auto" w:fill="auto"/>
            <w:vAlign w:val="bottom"/>
          </w:tcPr>
          <w:p w14:paraId="25289DE6" w14:textId="6FC772A3" w:rsidR="00A566FE" w:rsidRPr="00C860FC" w:rsidRDefault="00A566FE" w:rsidP="008D1D92">
            <w:pPr>
              <w:tabs>
                <w:tab w:val="left" w:pos="523"/>
              </w:tabs>
              <w:snapToGrid w:val="0"/>
              <w:spacing w:before="110"/>
              <w:ind w:right="397"/>
              <w:jc w:val="right"/>
              <w:rPr>
                <w:rFonts w:eastAsia="Symbol"/>
              </w:rPr>
            </w:pPr>
            <w:r w:rsidRPr="00C860FC">
              <w:rPr>
                <w:rFonts w:eastAsia="Symbol"/>
              </w:rPr>
              <w:t>…</w:t>
            </w:r>
          </w:p>
        </w:tc>
        <w:tc>
          <w:tcPr>
            <w:tcW w:w="2673" w:type="dxa"/>
            <w:tcBorders>
              <w:left w:val="single" w:sz="6" w:space="0" w:color="000000"/>
            </w:tcBorders>
            <w:shd w:val="clear" w:color="auto" w:fill="auto"/>
            <w:vAlign w:val="bottom"/>
          </w:tcPr>
          <w:p w14:paraId="223E4903" w14:textId="77777777" w:rsidR="00A566FE" w:rsidRPr="00C860FC" w:rsidRDefault="00A566FE" w:rsidP="009066D1">
            <w:pPr>
              <w:spacing w:before="110"/>
              <w:ind w:left="170"/>
            </w:pPr>
            <w:r w:rsidRPr="00C860FC">
              <w:rPr>
                <w:rFonts w:eastAsia="Symbol"/>
                <w:i/>
              </w:rPr>
              <w:t>Romania</w:t>
            </w:r>
          </w:p>
        </w:tc>
      </w:tr>
      <w:tr w:rsidR="00A566FE" w:rsidRPr="00D21FE6" w14:paraId="3DD5C20B" w14:textId="77777777" w:rsidTr="008D1D92">
        <w:trPr>
          <w:cantSplit/>
        </w:trPr>
        <w:tc>
          <w:tcPr>
            <w:tcW w:w="2674" w:type="dxa"/>
            <w:shd w:val="clear" w:color="auto" w:fill="auto"/>
            <w:vAlign w:val="bottom"/>
          </w:tcPr>
          <w:p w14:paraId="1EC2F911" w14:textId="77777777" w:rsidR="00A566FE" w:rsidRPr="00C860FC" w:rsidRDefault="00A566FE" w:rsidP="009066D1">
            <w:pPr>
              <w:spacing w:before="110"/>
              <w:ind w:left="113"/>
            </w:pPr>
            <w:r w:rsidRPr="00C860FC">
              <w:rPr>
                <w:rFonts w:eastAsia="Symbol"/>
              </w:rPr>
              <w:t>Финляндия</w:t>
            </w:r>
          </w:p>
        </w:tc>
        <w:tc>
          <w:tcPr>
            <w:tcW w:w="1145" w:type="dxa"/>
            <w:tcBorders>
              <w:left w:val="single" w:sz="6" w:space="0" w:color="000000"/>
            </w:tcBorders>
            <w:shd w:val="clear" w:color="auto" w:fill="auto"/>
            <w:vAlign w:val="bottom"/>
          </w:tcPr>
          <w:p w14:paraId="38D9D6BF" w14:textId="15CB7F73" w:rsidR="00A566FE" w:rsidRPr="00C860FC" w:rsidRDefault="00A566FE" w:rsidP="008D1D92">
            <w:pPr>
              <w:tabs>
                <w:tab w:val="left" w:pos="523"/>
              </w:tabs>
              <w:snapToGrid w:val="0"/>
              <w:spacing w:before="110"/>
              <w:ind w:right="397"/>
              <w:jc w:val="right"/>
              <w:rPr>
                <w:rFonts w:eastAsia="Symbol"/>
              </w:rPr>
            </w:pPr>
            <w:r w:rsidRPr="00C860FC">
              <w:rPr>
                <w:rFonts w:eastAsia="Symbol"/>
              </w:rPr>
              <w:t>34,3</w:t>
            </w:r>
          </w:p>
        </w:tc>
        <w:tc>
          <w:tcPr>
            <w:tcW w:w="1144" w:type="dxa"/>
            <w:tcBorders>
              <w:left w:val="single" w:sz="6" w:space="0" w:color="000000"/>
            </w:tcBorders>
            <w:shd w:val="clear" w:color="auto" w:fill="auto"/>
            <w:vAlign w:val="bottom"/>
          </w:tcPr>
          <w:p w14:paraId="18102180" w14:textId="02E5A32D" w:rsidR="00A566FE" w:rsidRPr="00C860FC" w:rsidRDefault="00A566FE" w:rsidP="008D1D92">
            <w:pPr>
              <w:tabs>
                <w:tab w:val="left" w:pos="523"/>
              </w:tabs>
              <w:snapToGrid w:val="0"/>
              <w:spacing w:before="110"/>
              <w:ind w:right="397"/>
              <w:jc w:val="right"/>
              <w:rPr>
                <w:rFonts w:eastAsia="Symbol"/>
              </w:rPr>
            </w:pPr>
            <w:r w:rsidRPr="00C860FC">
              <w:rPr>
                <w:rFonts w:eastAsia="Symbol"/>
              </w:rPr>
              <w:t>38,4</w:t>
            </w:r>
          </w:p>
        </w:tc>
        <w:tc>
          <w:tcPr>
            <w:tcW w:w="1144" w:type="dxa"/>
            <w:tcBorders>
              <w:left w:val="single" w:sz="6" w:space="0" w:color="000000"/>
            </w:tcBorders>
            <w:shd w:val="clear" w:color="auto" w:fill="auto"/>
            <w:vAlign w:val="bottom"/>
          </w:tcPr>
          <w:p w14:paraId="3DE1E33F" w14:textId="3E75F18C" w:rsidR="00A566FE" w:rsidRPr="00C860FC" w:rsidRDefault="00A566FE" w:rsidP="008D1D92">
            <w:pPr>
              <w:tabs>
                <w:tab w:val="left" w:pos="523"/>
              </w:tabs>
              <w:snapToGrid w:val="0"/>
              <w:spacing w:before="110"/>
              <w:ind w:right="397"/>
              <w:jc w:val="right"/>
              <w:rPr>
                <w:rFonts w:eastAsia="Symbol"/>
              </w:rPr>
            </w:pPr>
            <w:r w:rsidRPr="00C860FC">
              <w:rPr>
                <w:rFonts w:eastAsia="Symbol"/>
              </w:rPr>
              <w:t>32,7</w:t>
            </w:r>
          </w:p>
        </w:tc>
        <w:tc>
          <w:tcPr>
            <w:tcW w:w="1142" w:type="dxa"/>
            <w:tcBorders>
              <w:left w:val="single" w:sz="6" w:space="0" w:color="000000"/>
            </w:tcBorders>
            <w:shd w:val="clear" w:color="auto" w:fill="auto"/>
            <w:vAlign w:val="bottom"/>
          </w:tcPr>
          <w:p w14:paraId="1DD7C71F" w14:textId="4DC04FDD" w:rsidR="00A566FE" w:rsidRPr="00C860FC" w:rsidRDefault="00A566FE" w:rsidP="008D1D92">
            <w:pPr>
              <w:tabs>
                <w:tab w:val="left" w:pos="523"/>
              </w:tabs>
              <w:snapToGrid w:val="0"/>
              <w:spacing w:before="110"/>
              <w:ind w:right="397"/>
              <w:jc w:val="right"/>
              <w:rPr>
                <w:rFonts w:eastAsia="Symbol"/>
              </w:rPr>
            </w:pPr>
            <w:r w:rsidRPr="00C860FC">
              <w:rPr>
                <w:rFonts w:eastAsia="Symbol"/>
              </w:rPr>
              <w:t>…</w:t>
            </w:r>
          </w:p>
        </w:tc>
        <w:tc>
          <w:tcPr>
            <w:tcW w:w="2673" w:type="dxa"/>
            <w:tcBorders>
              <w:left w:val="single" w:sz="6" w:space="0" w:color="000000"/>
            </w:tcBorders>
            <w:shd w:val="clear" w:color="auto" w:fill="auto"/>
            <w:vAlign w:val="bottom"/>
          </w:tcPr>
          <w:p w14:paraId="79FEC4ED" w14:textId="77777777" w:rsidR="00A566FE" w:rsidRPr="00C860FC" w:rsidRDefault="00A566FE" w:rsidP="009066D1">
            <w:pPr>
              <w:spacing w:before="110"/>
              <w:ind w:left="170"/>
            </w:pPr>
            <w:r w:rsidRPr="00C860FC">
              <w:rPr>
                <w:rFonts w:eastAsia="Symbol"/>
                <w:i/>
              </w:rPr>
              <w:t xml:space="preserve">Finland </w:t>
            </w:r>
          </w:p>
        </w:tc>
      </w:tr>
      <w:tr w:rsidR="00A566FE" w:rsidRPr="00D21FE6" w14:paraId="74E29EE1" w14:textId="77777777" w:rsidTr="008D1D92">
        <w:trPr>
          <w:cantSplit/>
        </w:trPr>
        <w:tc>
          <w:tcPr>
            <w:tcW w:w="2674" w:type="dxa"/>
            <w:shd w:val="clear" w:color="auto" w:fill="auto"/>
            <w:vAlign w:val="bottom"/>
          </w:tcPr>
          <w:p w14:paraId="4C81E2E8" w14:textId="77777777" w:rsidR="00A566FE" w:rsidRPr="00C860FC" w:rsidRDefault="00A566FE" w:rsidP="009066D1">
            <w:pPr>
              <w:spacing w:before="110"/>
              <w:ind w:left="113"/>
            </w:pPr>
            <w:r w:rsidRPr="00C860FC">
              <w:rPr>
                <w:rFonts w:eastAsia="Symbol"/>
              </w:rPr>
              <w:t>Франция</w:t>
            </w:r>
          </w:p>
        </w:tc>
        <w:tc>
          <w:tcPr>
            <w:tcW w:w="1145" w:type="dxa"/>
            <w:tcBorders>
              <w:left w:val="single" w:sz="6" w:space="0" w:color="000000"/>
            </w:tcBorders>
            <w:shd w:val="clear" w:color="auto" w:fill="auto"/>
            <w:vAlign w:val="bottom"/>
          </w:tcPr>
          <w:p w14:paraId="2DEABFFD" w14:textId="4818F770" w:rsidR="00A566FE" w:rsidRPr="00C860FC" w:rsidRDefault="00A566FE" w:rsidP="008D1D92">
            <w:pPr>
              <w:tabs>
                <w:tab w:val="left" w:pos="523"/>
              </w:tabs>
              <w:snapToGrid w:val="0"/>
              <w:spacing w:before="110"/>
              <w:ind w:right="397"/>
              <w:jc w:val="right"/>
              <w:rPr>
                <w:rFonts w:eastAsia="Symbol"/>
              </w:rPr>
            </w:pPr>
            <w:r w:rsidRPr="00C860FC">
              <w:rPr>
                <w:rFonts w:eastAsia="Symbol"/>
              </w:rPr>
              <w:t>70,4</w:t>
            </w:r>
          </w:p>
        </w:tc>
        <w:tc>
          <w:tcPr>
            <w:tcW w:w="1144" w:type="dxa"/>
            <w:tcBorders>
              <w:left w:val="single" w:sz="6" w:space="0" w:color="000000"/>
            </w:tcBorders>
            <w:shd w:val="clear" w:color="auto" w:fill="auto"/>
            <w:vAlign w:val="bottom"/>
          </w:tcPr>
          <w:p w14:paraId="21D4215B" w14:textId="300ADD04" w:rsidR="00A566FE" w:rsidRPr="00C860FC" w:rsidRDefault="00A566FE" w:rsidP="008D1D92">
            <w:pPr>
              <w:tabs>
                <w:tab w:val="left" w:pos="523"/>
              </w:tabs>
              <w:snapToGrid w:val="0"/>
              <w:spacing w:before="110"/>
              <w:ind w:right="397"/>
              <w:jc w:val="right"/>
              <w:rPr>
                <w:rFonts w:eastAsia="Symbol"/>
              </w:rPr>
            </w:pPr>
            <w:r w:rsidRPr="00C860FC">
              <w:rPr>
                <w:rFonts w:eastAsia="Symbol"/>
              </w:rPr>
              <w:t>70,0</w:t>
            </w:r>
          </w:p>
        </w:tc>
        <w:tc>
          <w:tcPr>
            <w:tcW w:w="1144" w:type="dxa"/>
            <w:tcBorders>
              <w:left w:val="single" w:sz="6" w:space="0" w:color="000000"/>
            </w:tcBorders>
            <w:shd w:val="clear" w:color="auto" w:fill="auto"/>
            <w:vAlign w:val="bottom"/>
          </w:tcPr>
          <w:p w14:paraId="62106EBB" w14:textId="0BB26978" w:rsidR="00A566FE" w:rsidRPr="00C860FC" w:rsidRDefault="00A566FE" w:rsidP="008D1D92">
            <w:pPr>
              <w:tabs>
                <w:tab w:val="left" w:pos="523"/>
              </w:tabs>
              <w:snapToGrid w:val="0"/>
              <w:spacing w:before="110"/>
              <w:ind w:right="397"/>
              <w:jc w:val="right"/>
              <w:rPr>
                <w:rFonts w:eastAsia="Symbol"/>
              </w:rPr>
            </w:pPr>
            <w:r w:rsidRPr="00C860FC">
              <w:rPr>
                <w:rFonts w:eastAsia="Symbol"/>
              </w:rPr>
              <w:t>72,0</w:t>
            </w:r>
          </w:p>
        </w:tc>
        <w:tc>
          <w:tcPr>
            <w:tcW w:w="1142" w:type="dxa"/>
            <w:tcBorders>
              <w:left w:val="single" w:sz="6" w:space="0" w:color="000000"/>
            </w:tcBorders>
            <w:shd w:val="clear" w:color="auto" w:fill="auto"/>
            <w:vAlign w:val="bottom"/>
          </w:tcPr>
          <w:p w14:paraId="2B74F17F" w14:textId="5684E68A" w:rsidR="00A566FE" w:rsidRPr="00C860FC" w:rsidRDefault="00A566FE" w:rsidP="008D1D92">
            <w:pPr>
              <w:tabs>
                <w:tab w:val="left" w:pos="523"/>
              </w:tabs>
              <w:snapToGrid w:val="0"/>
              <w:spacing w:before="110"/>
              <w:ind w:right="397"/>
              <w:jc w:val="right"/>
              <w:rPr>
                <w:rFonts w:eastAsia="Symbol"/>
              </w:rPr>
            </w:pPr>
            <w:r w:rsidRPr="00C860FC">
              <w:rPr>
                <w:rFonts w:eastAsia="Symbol"/>
              </w:rPr>
              <w:t>…</w:t>
            </w:r>
          </w:p>
        </w:tc>
        <w:tc>
          <w:tcPr>
            <w:tcW w:w="2673" w:type="dxa"/>
            <w:tcBorders>
              <w:left w:val="single" w:sz="6" w:space="0" w:color="000000"/>
            </w:tcBorders>
            <w:shd w:val="clear" w:color="auto" w:fill="auto"/>
            <w:vAlign w:val="bottom"/>
          </w:tcPr>
          <w:p w14:paraId="40616EC0" w14:textId="77777777" w:rsidR="00A566FE" w:rsidRPr="00C860FC" w:rsidRDefault="00A566FE" w:rsidP="009066D1">
            <w:pPr>
              <w:spacing w:before="110"/>
              <w:ind w:left="170"/>
            </w:pPr>
            <w:r w:rsidRPr="00C860FC">
              <w:rPr>
                <w:rFonts w:eastAsia="Symbol"/>
                <w:i/>
              </w:rPr>
              <w:t>France</w:t>
            </w:r>
          </w:p>
        </w:tc>
      </w:tr>
      <w:tr w:rsidR="00A566FE" w:rsidRPr="00D21FE6" w14:paraId="43945412" w14:textId="77777777" w:rsidTr="008D1D92">
        <w:trPr>
          <w:cantSplit/>
        </w:trPr>
        <w:tc>
          <w:tcPr>
            <w:tcW w:w="2674" w:type="dxa"/>
            <w:shd w:val="clear" w:color="auto" w:fill="auto"/>
            <w:vAlign w:val="bottom"/>
          </w:tcPr>
          <w:p w14:paraId="34F6037E" w14:textId="77777777" w:rsidR="00A566FE" w:rsidRPr="00C860FC" w:rsidRDefault="00A566FE" w:rsidP="009066D1">
            <w:pPr>
              <w:spacing w:before="110"/>
              <w:ind w:left="113"/>
            </w:pPr>
            <w:r w:rsidRPr="00C860FC">
              <w:rPr>
                <w:rFonts w:eastAsia="Symbol"/>
              </w:rPr>
              <w:t>Швеция</w:t>
            </w:r>
          </w:p>
        </w:tc>
        <w:tc>
          <w:tcPr>
            <w:tcW w:w="1145" w:type="dxa"/>
            <w:tcBorders>
              <w:left w:val="single" w:sz="6" w:space="0" w:color="000000"/>
            </w:tcBorders>
            <w:shd w:val="clear" w:color="auto" w:fill="auto"/>
            <w:vAlign w:val="bottom"/>
          </w:tcPr>
          <w:p w14:paraId="5CF0C606" w14:textId="16EB4F18" w:rsidR="00A566FE" w:rsidRPr="00C860FC" w:rsidRDefault="00A566FE" w:rsidP="008D1D92">
            <w:pPr>
              <w:tabs>
                <w:tab w:val="left" w:pos="523"/>
              </w:tabs>
              <w:snapToGrid w:val="0"/>
              <w:spacing w:before="110"/>
              <w:ind w:right="397"/>
              <w:jc w:val="right"/>
              <w:rPr>
                <w:rFonts w:eastAsia="Symbol"/>
              </w:rPr>
            </w:pPr>
            <w:r w:rsidRPr="00C860FC">
              <w:rPr>
                <w:rFonts w:eastAsia="Symbol"/>
              </w:rPr>
              <w:t>54,0</w:t>
            </w:r>
          </w:p>
        </w:tc>
        <w:tc>
          <w:tcPr>
            <w:tcW w:w="1144" w:type="dxa"/>
            <w:tcBorders>
              <w:left w:val="single" w:sz="6" w:space="0" w:color="000000"/>
            </w:tcBorders>
            <w:shd w:val="clear" w:color="auto" w:fill="auto"/>
            <w:vAlign w:val="bottom"/>
          </w:tcPr>
          <w:p w14:paraId="1BE9B870" w14:textId="085B44CD" w:rsidR="00A566FE" w:rsidRPr="00C860FC" w:rsidRDefault="00A566FE" w:rsidP="008D1D92">
            <w:pPr>
              <w:tabs>
                <w:tab w:val="left" w:pos="523"/>
              </w:tabs>
              <w:snapToGrid w:val="0"/>
              <w:spacing w:before="110"/>
              <w:ind w:right="397"/>
              <w:jc w:val="right"/>
              <w:rPr>
                <w:rFonts w:eastAsia="Symbol"/>
              </w:rPr>
            </w:pPr>
            <w:r w:rsidRPr="00C860FC">
              <w:rPr>
                <w:rFonts w:eastAsia="Symbol"/>
              </w:rPr>
              <w:t>70,0</w:t>
            </w:r>
          </w:p>
        </w:tc>
        <w:tc>
          <w:tcPr>
            <w:tcW w:w="1144" w:type="dxa"/>
            <w:tcBorders>
              <w:left w:val="single" w:sz="6" w:space="0" w:color="000000"/>
            </w:tcBorders>
            <w:shd w:val="clear" w:color="auto" w:fill="auto"/>
            <w:vAlign w:val="bottom"/>
          </w:tcPr>
          <w:p w14:paraId="70555582" w14:textId="173FCFC4" w:rsidR="00A566FE" w:rsidRPr="00C860FC" w:rsidRDefault="00A566FE" w:rsidP="008D1D92">
            <w:pPr>
              <w:tabs>
                <w:tab w:val="left" w:pos="523"/>
              </w:tabs>
              <w:snapToGrid w:val="0"/>
              <w:spacing w:before="110"/>
              <w:ind w:right="397"/>
              <w:jc w:val="right"/>
              <w:rPr>
                <w:rFonts w:eastAsia="Symbol"/>
              </w:rPr>
            </w:pPr>
            <w:r w:rsidRPr="00C860FC">
              <w:rPr>
                <w:rFonts w:eastAsia="Symbol"/>
              </w:rPr>
              <w:t>54,5</w:t>
            </w:r>
          </w:p>
        </w:tc>
        <w:tc>
          <w:tcPr>
            <w:tcW w:w="1142" w:type="dxa"/>
            <w:tcBorders>
              <w:left w:val="single" w:sz="6" w:space="0" w:color="000000"/>
            </w:tcBorders>
            <w:shd w:val="clear" w:color="auto" w:fill="auto"/>
            <w:vAlign w:val="bottom"/>
          </w:tcPr>
          <w:p w14:paraId="14BE5E9B" w14:textId="061243E2" w:rsidR="00A566FE" w:rsidRPr="00C860FC" w:rsidRDefault="00A566FE" w:rsidP="008D1D92">
            <w:pPr>
              <w:tabs>
                <w:tab w:val="left" w:pos="523"/>
              </w:tabs>
              <w:snapToGrid w:val="0"/>
              <w:spacing w:before="110"/>
              <w:ind w:right="397"/>
              <w:jc w:val="right"/>
              <w:rPr>
                <w:rFonts w:eastAsia="Symbol"/>
              </w:rPr>
            </w:pPr>
            <w:r w:rsidRPr="00C860FC">
              <w:rPr>
                <w:rFonts w:eastAsia="Symbol"/>
              </w:rPr>
              <w:t>…</w:t>
            </w:r>
          </w:p>
        </w:tc>
        <w:tc>
          <w:tcPr>
            <w:tcW w:w="2673" w:type="dxa"/>
            <w:tcBorders>
              <w:left w:val="single" w:sz="6" w:space="0" w:color="000000"/>
            </w:tcBorders>
            <w:shd w:val="clear" w:color="auto" w:fill="auto"/>
            <w:vAlign w:val="bottom"/>
          </w:tcPr>
          <w:p w14:paraId="664015E1" w14:textId="77777777" w:rsidR="00A566FE" w:rsidRPr="00C860FC" w:rsidRDefault="00A566FE" w:rsidP="009066D1">
            <w:pPr>
              <w:spacing w:before="110"/>
              <w:ind w:left="170"/>
            </w:pPr>
            <w:r w:rsidRPr="00C860FC">
              <w:rPr>
                <w:rFonts w:eastAsia="Symbol"/>
                <w:i/>
              </w:rPr>
              <w:t>Sweden</w:t>
            </w:r>
          </w:p>
        </w:tc>
      </w:tr>
      <w:tr w:rsidR="00A566FE" w:rsidRPr="00D21FE6" w14:paraId="3265001E" w14:textId="77777777" w:rsidTr="008D1D92">
        <w:trPr>
          <w:cantSplit/>
        </w:trPr>
        <w:tc>
          <w:tcPr>
            <w:tcW w:w="2674" w:type="dxa"/>
            <w:shd w:val="clear" w:color="auto" w:fill="auto"/>
            <w:vAlign w:val="bottom"/>
          </w:tcPr>
          <w:p w14:paraId="2C6A0FA1" w14:textId="77777777" w:rsidR="00A566FE" w:rsidRPr="00C860FC" w:rsidRDefault="00A566FE" w:rsidP="009066D1">
            <w:pPr>
              <w:spacing w:before="110"/>
            </w:pPr>
            <w:r w:rsidRPr="00C860FC">
              <w:rPr>
                <w:rFonts w:eastAsia="Symbol"/>
                <w:b/>
                <w:bCs/>
              </w:rPr>
              <w:t xml:space="preserve">Другие страны </w:t>
            </w:r>
          </w:p>
        </w:tc>
        <w:tc>
          <w:tcPr>
            <w:tcW w:w="1145" w:type="dxa"/>
            <w:tcBorders>
              <w:left w:val="single" w:sz="6" w:space="0" w:color="000000"/>
            </w:tcBorders>
            <w:shd w:val="clear" w:color="auto" w:fill="auto"/>
            <w:vAlign w:val="bottom"/>
          </w:tcPr>
          <w:p w14:paraId="7BE66C33" w14:textId="77777777" w:rsidR="00A566FE" w:rsidRPr="00C860FC" w:rsidRDefault="00A566FE" w:rsidP="008D1D92">
            <w:pPr>
              <w:tabs>
                <w:tab w:val="left" w:pos="523"/>
              </w:tabs>
              <w:snapToGrid w:val="0"/>
              <w:spacing w:before="110"/>
              <w:ind w:right="397"/>
              <w:jc w:val="right"/>
              <w:rPr>
                <w:rFonts w:eastAsia="Symbol"/>
              </w:rPr>
            </w:pPr>
          </w:p>
        </w:tc>
        <w:tc>
          <w:tcPr>
            <w:tcW w:w="1144" w:type="dxa"/>
            <w:tcBorders>
              <w:left w:val="single" w:sz="6" w:space="0" w:color="000000"/>
            </w:tcBorders>
            <w:shd w:val="clear" w:color="auto" w:fill="auto"/>
            <w:vAlign w:val="bottom"/>
          </w:tcPr>
          <w:p w14:paraId="51D1E320" w14:textId="77777777" w:rsidR="00A566FE" w:rsidRPr="00C860FC" w:rsidRDefault="00A566FE" w:rsidP="008D1D92">
            <w:pPr>
              <w:tabs>
                <w:tab w:val="left" w:pos="523"/>
              </w:tabs>
              <w:snapToGrid w:val="0"/>
              <w:spacing w:before="110"/>
              <w:ind w:right="397"/>
              <w:jc w:val="right"/>
              <w:rPr>
                <w:rFonts w:eastAsia="Symbol"/>
              </w:rPr>
            </w:pPr>
          </w:p>
        </w:tc>
        <w:tc>
          <w:tcPr>
            <w:tcW w:w="1144" w:type="dxa"/>
            <w:tcBorders>
              <w:left w:val="single" w:sz="6" w:space="0" w:color="000000"/>
            </w:tcBorders>
            <w:shd w:val="clear" w:color="auto" w:fill="auto"/>
            <w:vAlign w:val="bottom"/>
          </w:tcPr>
          <w:p w14:paraId="7C03338A" w14:textId="77777777" w:rsidR="00A566FE" w:rsidRPr="00C860FC" w:rsidRDefault="00A566FE" w:rsidP="008D1D92">
            <w:pPr>
              <w:tabs>
                <w:tab w:val="left" w:pos="523"/>
              </w:tabs>
              <w:snapToGrid w:val="0"/>
              <w:spacing w:before="110"/>
              <w:ind w:right="397"/>
              <w:jc w:val="right"/>
              <w:rPr>
                <w:rFonts w:eastAsia="Symbol"/>
              </w:rPr>
            </w:pPr>
          </w:p>
        </w:tc>
        <w:tc>
          <w:tcPr>
            <w:tcW w:w="1142" w:type="dxa"/>
            <w:tcBorders>
              <w:left w:val="single" w:sz="6" w:space="0" w:color="000000"/>
            </w:tcBorders>
            <w:shd w:val="clear" w:color="auto" w:fill="auto"/>
            <w:vAlign w:val="bottom"/>
          </w:tcPr>
          <w:p w14:paraId="21DD2B12" w14:textId="77777777" w:rsidR="00A566FE" w:rsidRPr="00C860FC" w:rsidRDefault="00A566FE" w:rsidP="008D1D92">
            <w:pPr>
              <w:tabs>
                <w:tab w:val="left" w:pos="523"/>
              </w:tabs>
              <w:snapToGrid w:val="0"/>
              <w:spacing w:before="110"/>
              <w:ind w:right="397"/>
              <w:jc w:val="right"/>
              <w:rPr>
                <w:rFonts w:eastAsia="Symbol"/>
              </w:rPr>
            </w:pPr>
          </w:p>
        </w:tc>
        <w:tc>
          <w:tcPr>
            <w:tcW w:w="2673" w:type="dxa"/>
            <w:tcBorders>
              <w:left w:val="single" w:sz="6" w:space="0" w:color="000000"/>
            </w:tcBorders>
            <w:shd w:val="clear" w:color="auto" w:fill="auto"/>
            <w:vAlign w:val="bottom"/>
          </w:tcPr>
          <w:p w14:paraId="3CCA27C8" w14:textId="77777777" w:rsidR="00A566FE" w:rsidRPr="00C860FC" w:rsidRDefault="00A566FE" w:rsidP="009066D1">
            <w:pPr>
              <w:spacing w:before="110"/>
              <w:ind w:left="57"/>
            </w:pPr>
            <w:r w:rsidRPr="00C860FC">
              <w:rPr>
                <w:rFonts w:eastAsia="Symbol"/>
                <w:b/>
                <w:i/>
              </w:rPr>
              <w:t xml:space="preserve">Other countries </w:t>
            </w:r>
          </w:p>
        </w:tc>
      </w:tr>
      <w:tr w:rsidR="00A566FE" w:rsidRPr="00D21FE6" w14:paraId="0017CE23" w14:textId="77777777" w:rsidTr="008D1D92">
        <w:trPr>
          <w:cantSplit/>
        </w:trPr>
        <w:tc>
          <w:tcPr>
            <w:tcW w:w="2674" w:type="dxa"/>
            <w:shd w:val="clear" w:color="auto" w:fill="auto"/>
            <w:vAlign w:val="bottom"/>
          </w:tcPr>
          <w:p w14:paraId="67C25E48" w14:textId="74C51C2D" w:rsidR="00A566FE" w:rsidRPr="00C860FC" w:rsidRDefault="00A566FE" w:rsidP="00A566FE">
            <w:pPr>
              <w:spacing w:before="110"/>
              <w:ind w:left="340"/>
            </w:pPr>
            <w:r w:rsidRPr="00C860FC">
              <w:rPr>
                <w:rFonts w:eastAsia="Symbol"/>
              </w:rPr>
              <w:t>из них:</w:t>
            </w:r>
          </w:p>
        </w:tc>
        <w:tc>
          <w:tcPr>
            <w:tcW w:w="1145" w:type="dxa"/>
            <w:tcBorders>
              <w:left w:val="single" w:sz="6" w:space="0" w:color="000000"/>
            </w:tcBorders>
            <w:shd w:val="clear" w:color="auto" w:fill="auto"/>
            <w:vAlign w:val="bottom"/>
          </w:tcPr>
          <w:p w14:paraId="26A7D2C4" w14:textId="77777777" w:rsidR="00A566FE" w:rsidRPr="00C860FC" w:rsidRDefault="00A566FE" w:rsidP="008D1D92">
            <w:pPr>
              <w:tabs>
                <w:tab w:val="left" w:pos="523"/>
              </w:tabs>
              <w:snapToGrid w:val="0"/>
              <w:spacing w:before="110"/>
              <w:ind w:right="397"/>
              <w:jc w:val="right"/>
              <w:rPr>
                <w:rFonts w:eastAsia="Symbol"/>
              </w:rPr>
            </w:pPr>
          </w:p>
        </w:tc>
        <w:tc>
          <w:tcPr>
            <w:tcW w:w="1144" w:type="dxa"/>
            <w:tcBorders>
              <w:left w:val="single" w:sz="6" w:space="0" w:color="000000"/>
            </w:tcBorders>
            <w:shd w:val="clear" w:color="auto" w:fill="auto"/>
            <w:vAlign w:val="bottom"/>
          </w:tcPr>
          <w:p w14:paraId="0F4D5E2E" w14:textId="77777777" w:rsidR="00A566FE" w:rsidRPr="00C860FC" w:rsidRDefault="00A566FE" w:rsidP="008D1D92">
            <w:pPr>
              <w:tabs>
                <w:tab w:val="left" w:pos="523"/>
              </w:tabs>
              <w:snapToGrid w:val="0"/>
              <w:spacing w:before="110"/>
              <w:ind w:right="397"/>
              <w:jc w:val="right"/>
              <w:rPr>
                <w:rFonts w:eastAsia="Symbol"/>
              </w:rPr>
            </w:pPr>
          </w:p>
        </w:tc>
        <w:tc>
          <w:tcPr>
            <w:tcW w:w="1144" w:type="dxa"/>
            <w:tcBorders>
              <w:left w:val="single" w:sz="6" w:space="0" w:color="000000"/>
            </w:tcBorders>
            <w:shd w:val="clear" w:color="auto" w:fill="auto"/>
            <w:vAlign w:val="bottom"/>
          </w:tcPr>
          <w:p w14:paraId="2622CE4C" w14:textId="77777777" w:rsidR="00A566FE" w:rsidRPr="00C860FC" w:rsidRDefault="00A566FE" w:rsidP="008D1D92">
            <w:pPr>
              <w:tabs>
                <w:tab w:val="left" w:pos="523"/>
              </w:tabs>
              <w:snapToGrid w:val="0"/>
              <w:spacing w:before="110"/>
              <w:ind w:right="397"/>
              <w:jc w:val="right"/>
              <w:rPr>
                <w:rFonts w:eastAsia="Symbol"/>
              </w:rPr>
            </w:pPr>
          </w:p>
        </w:tc>
        <w:tc>
          <w:tcPr>
            <w:tcW w:w="1142" w:type="dxa"/>
            <w:tcBorders>
              <w:left w:val="single" w:sz="6" w:space="0" w:color="000000"/>
            </w:tcBorders>
            <w:shd w:val="clear" w:color="auto" w:fill="auto"/>
            <w:vAlign w:val="bottom"/>
          </w:tcPr>
          <w:p w14:paraId="20510D4E" w14:textId="77777777" w:rsidR="00A566FE" w:rsidRPr="00C860FC" w:rsidRDefault="00A566FE" w:rsidP="008D1D92">
            <w:pPr>
              <w:tabs>
                <w:tab w:val="left" w:pos="523"/>
              </w:tabs>
              <w:snapToGrid w:val="0"/>
              <w:spacing w:before="110"/>
              <w:ind w:right="397"/>
              <w:jc w:val="right"/>
              <w:rPr>
                <w:rFonts w:eastAsia="Symbol"/>
              </w:rPr>
            </w:pPr>
          </w:p>
        </w:tc>
        <w:tc>
          <w:tcPr>
            <w:tcW w:w="2673" w:type="dxa"/>
            <w:tcBorders>
              <w:left w:val="single" w:sz="6" w:space="0" w:color="000000"/>
            </w:tcBorders>
            <w:shd w:val="clear" w:color="auto" w:fill="auto"/>
            <w:vAlign w:val="bottom"/>
          </w:tcPr>
          <w:p w14:paraId="60783F0D" w14:textId="48D6ED79" w:rsidR="00A566FE" w:rsidRPr="00C860FC" w:rsidRDefault="00A566FE" w:rsidP="00A566FE">
            <w:pPr>
              <w:spacing w:before="110"/>
              <w:ind w:left="397"/>
            </w:pPr>
            <w:r w:rsidRPr="00C860FC">
              <w:rPr>
                <w:rFonts w:eastAsia="Symbol"/>
                <w:i/>
              </w:rPr>
              <w:t>of which:</w:t>
            </w:r>
          </w:p>
        </w:tc>
      </w:tr>
      <w:tr w:rsidR="00A566FE" w:rsidRPr="00D21FE6" w14:paraId="60FC5A68" w14:textId="77777777" w:rsidTr="008D1D92">
        <w:trPr>
          <w:cantSplit/>
        </w:trPr>
        <w:tc>
          <w:tcPr>
            <w:tcW w:w="2674" w:type="dxa"/>
            <w:shd w:val="clear" w:color="auto" w:fill="auto"/>
            <w:vAlign w:val="bottom"/>
          </w:tcPr>
          <w:p w14:paraId="2C4BC439" w14:textId="77777777" w:rsidR="00A566FE" w:rsidRPr="00C860FC" w:rsidRDefault="00A566FE" w:rsidP="009066D1">
            <w:pPr>
              <w:spacing w:before="110"/>
              <w:ind w:left="113"/>
            </w:pPr>
            <w:r w:rsidRPr="00C860FC">
              <w:rPr>
                <w:rFonts w:eastAsia="Symbol"/>
              </w:rPr>
              <w:t>Австралия</w:t>
            </w:r>
          </w:p>
        </w:tc>
        <w:tc>
          <w:tcPr>
            <w:tcW w:w="1145" w:type="dxa"/>
            <w:tcBorders>
              <w:left w:val="single" w:sz="6" w:space="0" w:color="000000"/>
            </w:tcBorders>
            <w:shd w:val="clear" w:color="auto" w:fill="auto"/>
            <w:vAlign w:val="bottom"/>
          </w:tcPr>
          <w:p w14:paraId="71B37853" w14:textId="23D6CB1E" w:rsidR="00A566FE" w:rsidRPr="00C860FC" w:rsidRDefault="00A566FE" w:rsidP="008D1D92">
            <w:pPr>
              <w:tabs>
                <w:tab w:val="left" w:pos="523"/>
              </w:tabs>
              <w:snapToGrid w:val="0"/>
              <w:spacing w:before="110"/>
              <w:ind w:right="397"/>
              <w:jc w:val="right"/>
              <w:rPr>
                <w:rFonts w:eastAsia="Symbol"/>
              </w:rPr>
            </w:pPr>
            <w:r w:rsidRPr="00C860FC">
              <w:rPr>
                <w:rFonts w:eastAsia="Symbol"/>
              </w:rPr>
              <w:t>15,7</w:t>
            </w:r>
          </w:p>
        </w:tc>
        <w:tc>
          <w:tcPr>
            <w:tcW w:w="1144" w:type="dxa"/>
            <w:tcBorders>
              <w:left w:val="single" w:sz="6" w:space="0" w:color="000000"/>
            </w:tcBorders>
            <w:shd w:val="clear" w:color="auto" w:fill="auto"/>
            <w:vAlign w:val="bottom"/>
          </w:tcPr>
          <w:p w14:paraId="0D1C09C8" w14:textId="2CF402E6" w:rsidR="00A566FE" w:rsidRPr="00C860FC" w:rsidRDefault="00A566FE" w:rsidP="008D1D92">
            <w:pPr>
              <w:tabs>
                <w:tab w:val="left" w:pos="523"/>
              </w:tabs>
              <w:snapToGrid w:val="0"/>
              <w:spacing w:before="110"/>
              <w:ind w:right="397"/>
              <w:jc w:val="right"/>
              <w:rPr>
                <w:rFonts w:eastAsia="Symbol"/>
              </w:rPr>
            </w:pPr>
            <w:r w:rsidRPr="00C860FC">
              <w:rPr>
                <w:rFonts w:eastAsia="Symbol"/>
              </w:rPr>
              <w:t>28,5</w:t>
            </w:r>
          </w:p>
        </w:tc>
        <w:tc>
          <w:tcPr>
            <w:tcW w:w="1144" w:type="dxa"/>
            <w:tcBorders>
              <w:left w:val="single" w:sz="6" w:space="0" w:color="000000"/>
            </w:tcBorders>
            <w:shd w:val="clear" w:color="auto" w:fill="auto"/>
            <w:vAlign w:val="bottom"/>
          </w:tcPr>
          <w:p w14:paraId="07AFFA6D" w14:textId="6DAD4988" w:rsidR="00A566FE" w:rsidRPr="00C860FC" w:rsidRDefault="00A566FE" w:rsidP="008D1D92">
            <w:pPr>
              <w:tabs>
                <w:tab w:val="left" w:pos="523"/>
              </w:tabs>
              <w:snapToGrid w:val="0"/>
              <w:spacing w:before="110"/>
              <w:ind w:right="397"/>
              <w:jc w:val="right"/>
              <w:rPr>
                <w:rFonts w:eastAsia="Symbol"/>
              </w:rPr>
            </w:pPr>
            <w:r w:rsidRPr="00C860FC">
              <w:rPr>
                <w:rFonts w:eastAsia="Symbol"/>
              </w:rPr>
              <w:t>31,9</w:t>
            </w:r>
          </w:p>
        </w:tc>
        <w:tc>
          <w:tcPr>
            <w:tcW w:w="1142" w:type="dxa"/>
            <w:tcBorders>
              <w:left w:val="single" w:sz="6" w:space="0" w:color="000000"/>
            </w:tcBorders>
            <w:shd w:val="clear" w:color="auto" w:fill="auto"/>
            <w:vAlign w:val="bottom"/>
          </w:tcPr>
          <w:p w14:paraId="0526E6FE" w14:textId="2BEAD8D3" w:rsidR="00A566FE" w:rsidRPr="00C860FC" w:rsidRDefault="00A566FE" w:rsidP="008D1D92">
            <w:pPr>
              <w:tabs>
                <w:tab w:val="left" w:pos="523"/>
              </w:tabs>
              <w:snapToGrid w:val="0"/>
              <w:spacing w:before="110"/>
              <w:ind w:right="397"/>
              <w:jc w:val="right"/>
              <w:rPr>
                <w:rFonts w:eastAsia="Symbol"/>
              </w:rPr>
            </w:pPr>
            <w:r w:rsidRPr="00C860FC">
              <w:rPr>
                <w:rFonts w:eastAsia="Symbol"/>
              </w:rPr>
              <w:t>…</w:t>
            </w:r>
          </w:p>
        </w:tc>
        <w:tc>
          <w:tcPr>
            <w:tcW w:w="2673" w:type="dxa"/>
            <w:tcBorders>
              <w:left w:val="single" w:sz="6" w:space="0" w:color="000000"/>
            </w:tcBorders>
            <w:shd w:val="clear" w:color="auto" w:fill="auto"/>
            <w:vAlign w:val="bottom"/>
          </w:tcPr>
          <w:p w14:paraId="40784503" w14:textId="77777777" w:rsidR="00A566FE" w:rsidRPr="00C860FC" w:rsidRDefault="00A566FE" w:rsidP="009066D1">
            <w:pPr>
              <w:spacing w:before="110"/>
              <w:ind w:left="170"/>
            </w:pPr>
            <w:r w:rsidRPr="00C860FC">
              <w:rPr>
                <w:rFonts w:eastAsia="Symbol"/>
                <w:i/>
              </w:rPr>
              <w:t>Australia</w:t>
            </w:r>
          </w:p>
        </w:tc>
      </w:tr>
      <w:tr w:rsidR="00A566FE" w:rsidRPr="00D21FE6" w14:paraId="7CBF94B1" w14:textId="77777777" w:rsidTr="008D1D92">
        <w:trPr>
          <w:cantSplit/>
        </w:trPr>
        <w:tc>
          <w:tcPr>
            <w:tcW w:w="2674" w:type="dxa"/>
            <w:shd w:val="clear" w:color="auto" w:fill="auto"/>
            <w:vAlign w:val="bottom"/>
          </w:tcPr>
          <w:p w14:paraId="4C252B36" w14:textId="77777777" w:rsidR="00A566FE" w:rsidRPr="00C860FC" w:rsidRDefault="00A566FE" w:rsidP="009066D1">
            <w:pPr>
              <w:spacing w:before="110"/>
              <w:ind w:left="113"/>
            </w:pPr>
            <w:r w:rsidRPr="00C860FC">
              <w:rPr>
                <w:rFonts w:eastAsia="Symbol"/>
              </w:rPr>
              <w:t>Аргентина</w:t>
            </w:r>
          </w:p>
        </w:tc>
        <w:tc>
          <w:tcPr>
            <w:tcW w:w="1145" w:type="dxa"/>
            <w:tcBorders>
              <w:left w:val="single" w:sz="6" w:space="0" w:color="000000"/>
            </w:tcBorders>
            <w:shd w:val="clear" w:color="auto" w:fill="auto"/>
            <w:vAlign w:val="bottom"/>
          </w:tcPr>
          <w:p w14:paraId="48F791E1" w14:textId="154F8D5A" w:rsidR="00A566FE" w:rsidRPr="00C860FC" w:rsidRDefault="00A566FE" w:rsidP="008D1D92">
            <w:pPr>
              <w:tabs>
                <w:tab w:val="left" w:pos="523"/>
              </w:tabs>
              <w:snapToGrid w:val="0"/>
              <w:spacing w:before="110"/>
              <w:ind w:right="397"/>
              <w:jc w:val="right"/>
              <w:rPr>
                <w:rFonts w:eastAsia="Symbol"/>
              </w:rPr>
            </w:pPr>
            <w:r w:rsidRPr="00C860FC">
              <w:rPr>
                <w:rFonts w:eastAsia="Symbol"/>
              </w:rPr>
              <w:t>27,1</w:t>
            </w:r>
          </w:p>
        </w:tc>
        <w:tc>
          <w:tcPr>
            <w:tcW w:w="1144" w:type="dxa"/>
            <w:tcBorders>
              <w:left w:val="single" w:sz="6" w:space="0" w:color="000000"/>
            </w:tcBorders>
            <w:shd w:val="clear" w:color="auto" w:fill="auto"/>
            <w:vAlign w:val="bottom"/>
          </w:tcPr>
          <w:p w14:paraId="5CA447B8" w14:textId="7F14DC5C" w:rsidR="00A566FE" w:rsidRPr="00C860FC" w:rsidRDefault="00A566FE" w:rsidP="008D1D92">
            <w:pPr>
              <w:tabs>
                <w:tab w:val="left" w:pos="523"/>
              </w:tabs>
              <w:snapToGrid w:val="0"/>
              <w:spacing w:before="110"/>
              <w:ind w:right="397"/>
              <w:jc w:val="right"/>
              <w:rPr>
                <w:rFonts w:eastAsia="Symbol"/>
              </w:rPr>
            </w:pPr>
            <w:r w:rsidRPr="00C860FC">
              <w:rPr>
                <w:rFonts w:eastAsia="Symbol"/>
              </w:rPr>
              <w:t>33,8</w:t>
            </w:r>
          </w:p>
        </w:tc>
        <w:tc>
          <w:tcPr>
            <w:tcW w:w="1144" w:type="dxa"/>
            <w:tcBorders>
              <w:left w:val="single" w:sz="6" w:space="0" w:color="000000"/>
            </w:tcBorders>
            <w:shd w:val="clear" w:color="auto" w:fill="auto"/>
            <w:vAlign w:val="bottom"/>
          </w:tcPr>
          <w:p w14:paraId="256035A9" w14:textId="41AA740B" w:rsidR="00A566FE" w:rsidRPr="00C860FC" w:rsidRDefault="00A566FE" w:rsidP="008D1D92">
            <w:pPr>
              <w:tabs>
                <w:tab w:val="left" w:pos="523"/>
              </w:tabs>
              <w:snapToGrid w:val="0"/>
              <w:spacing w:before="110"/>
              <w:ind w:right="397"/>
              <w:jc w:val="right"/>
              <w:rPr>
                <w:rFonts w:eastAsia="Symbol"/>
              </w:rPr>
            </w:pPr>
            <w:r w:rsidRPr="00C860FC">
              <w:rPr>
                <w:rFonts w:eastAsia="Symbol"/>
              </w:rPr>
              <w:t>22,9</w:t>
            </w:r>
          </w:p>
        </w:tc>
        <w:tc>
          <w:tcPr>
            <w:tcW w:w="1142" w:type="dxa"/>
            <w:tcBorders>
              <w:left w:val="single" w:sz="6" w:space="0" w:color="000000"/>
            </w:tcBorders>
            <w:shd w:val="clear" w:color="auto" w:fill="auto"/>
            <w:vAlign w:val="bottom"/>
          </w:tcPr>
          <w:p w14:paraId="76F769BC" w14:textId="43329261" w:rsidR="00A566FE" w:rsidRPr="00C860FC" w:rsidRDefault="00A566FE" w:rsidP="008D1D92">
            <w:pPr>
              <w:tabs>
                <w:tab w:val="left" w:pos="523"/>
              </w:tabs>
              <w:snapToGrid w:val="0"/>
              <w:spacing w:before="110"/>
              <w:ind w:right="397"/>
              <w:jc w:val="right"/>
              <w:rPr>
                <w:rFonts w:eastAsia="Symbol"/>
              </w:rPr>
            </w:pPr>
            <w:r w:rsidRPr="00C860FC">
              <w:rPr>
                <w:rFonts w:eastAsia="Symbol"/>
              </w:rPr>
              <w:t>…</w:t>
            </w:r>
          </w:p>
        </w:tc>
        <w:tc>
          <w:tcPr>
            <w:tcW w:w="2673" w:type="dxa"/>
            <w:tcBorders>
              <w:left w:val="single" w:sz="6" w:space="0" w:color="000000"/>
            </w:tcBorders>
            <w:shd w:val="clear" w:color="auto" w:fill="auto"/>
            <w:vAlign w:val="bottom"/>
          </w:tcPr>
          <w:p w14:paraId="0CA04D3B" w14:textId="77777777" w:rsidR="00A566FE" w:rsidRPr="00C860FC" w:rsidRDefault="00A566FE" w:rsidP="009066D1">
            <w:pPr>
              <w:spacing w:before="110"/>
              <w:ind w:left="170"/>
            </w:pPr>
            <w:r w:rsidRPr="00C860FC">
              <w:rPr>
                <w:rFonts w:eastAsia="Symbol"/>
                <w:i/>
              </w:rPr>
              <w:t>Argentina</w:t>
            </w:r>
          </w:p>
        </w:tc>
      </w:tr>
      <w:tr w:rsidR="00A566FE" w:rsidRPr="00D21FE6" w14:paraId="21A804DF" w14:textId="77777777" w:rsidTr="008D1D92">
        <w:trPr>
          <w:cantSplit/>
        </w:trPr>
        <w:tc>
          <w:tcPr>
            <w:tcW w:w="2674" w:type="dxa"/>
            <w:shd w:val="clear" w:color="auto" w:fill="auto"/>
            <w:vAlign w:val="bottom"/>
          </w:tcPr>
          <w:p w14:paraId="5CB83659" w14:textId="77777777" w:rsidR="00A566FE" w:rsidRPr="00C860FC" w:rsidRDefault="00A566FE" w:rsidP="009066D1">
            <w:pPr>
              <w:spacing w:before="110"/>
              <w:ind w:left="113"/>
            </w:pPr>
            <w:r w:rsidRPr="00C860FC">
              <w:rPr>
                <w:rFonts w:eastAsia="Symbol"/>
              </w:rPr>
              <w:t>Канада</w:t>
            </w:r>
          </w:p>
        </w:tc>
        <w:tc>
          <w:tcPr>
            <w:tcW w:w="1145" w:type="dxa"/>
            <w:tcBorders>
              <w:left w:val="single" w:sz="6" w:space="0" w:color="000000"/>
            </w:tcBorders>
            <w:shd w:val="clear" w:color="auto" w:fill="auto"/>
            <w:vAlign w:val="bottom"/>
          </w:tcPr>
          <w:p w14:paraId="2209CB7A" w14:textId="081FCD60" w:rsidR="00A566FE" w:rsidRPr="00C860FC" w:rsidRDefault="00A566FE" w:rsidP="008D1D92">
            <w:pPr>
              <w:tabs>
                <w:tab w:val="left" w:pos="523"/>
              </w:tabs>
              <w:snapToGrid w:val="0"/>
              <w:spacing w:before="110"/>
              <w:ind w:right="397"/>
              <w:jc w:val="right"/>
              <w:rPr>
                <w:rFonts w:eastAsia="Symbol"/>
              </w:rPr>
            </w:pPr>
            <w:r w:rsidRPr="00C860FC">
              <w:rPr>
                <w:rFonts w:eastAsia="Symbol"/>
              </w:rPr>
              <w:t>28,1</w:t>
            </w:r>
          </w:p>
        </w:tc>
        <w:tc>
          <w:tcPr>
            <w:tcW w:w="1144" w:type="dxa"/>
            <w:tcBorders>
              <w:left w:val="single" w:sz="6" w:space="0" w:color="000000"/>
            </w:tcBorders>
            <w:shd w:val="clear" w:color="auto" w:fill="auto"/>
            <w:vAlign w:val="bottom"/>
          </w:tcPr>
          <w:p w14:paraId="6CCFC44F" w14:textId="49F3256F" w:rsidR="00A566FE" w:rsidRPr="00C860FC" w:rsidRDefault="00A566FE" w:rsidP="008D1D92">
            <w:pPr>
              <w:tabs>
                <w:tab w:val="left" w:pos="523"/>
              </w:tabs>
              <w:snapToGrid w:val="0"/>
              <w:spacing w:before="110"/>
              <w:ind w:right="397"/>
              <w:jc w:val="right"/>
              <w:rPr>
                <w:rFonts w:eastAsia="Symbol"/>
              </w:rPr>
            </w:pPr>
            <w:r w:rsidRPr="00C860FC">
              <w:rPr>
                <w:rFonts w:eastAsia="Symbol"/>
              </w:rPr>
              <w:t>34,1</w:t>
            </w:r>
          </w:p>
        </w:tc>
        <w:tc>
          <w:tcPr>
            <w:tcW w:w="1144" w:type="dxa"/>
            <w:tcBorders>
              <w:left w:val="single" w:sz="6" w:space="0" w:color="000000"/>
            </w:tcBorders>
            <w:shd w:val="clear" w:color="auto" w:fill="auto"/>
            <w:vAlign w:val="bottom"/>
          </w:tcPr>
          <w:p w14:paraId="79AB055B" w14:textId="012E0429" w:rsidR="00A566FE" w:rsidRPr="00C860FC" w:rsidRDefault="00A566FE" w:rsidP="008D1D92">
            <w:pPr>
              <w:tabs>
                <w:tab w:val="left" w:pos="523"/>
              </w:tabs>
              <w:snapToGrid w:val="0"/>
              <w:spacing w:before="110"/>
              <w:ind w:right="397"/>
              <w:jc w:val="right"/>
              <w:rPr>
                <w:rFonts w:eastAsia="Symbol"/>
              </w:rPr>
            </w:pPr>
            <w:r w:rsidRPr="00C860FC">
              <w:rPr>
                <w:rFonts w:eastAsia="Symbol"/>
              </w:rPr>
              <w:t>29,9</w:t>
            </w:r>
          </w:p>
        </w:tc>
        <w:tc>
          <w:tcPr>
            <w:tcW w:w="1142" w:type="dxa"/>
            <w:tcBorders>
              <w:left w:val="single" w:sz="6" w:space="0" w:color="000000"/>
            </w:tcBorders>
            <w:shd w:val="clear" w:color="auto" w:fill="auto"/>
            <w:vAlign w:val="bottom"/>
          </w:tcPr>
          <w:p w14:paraId="30F95B3C" w14:textId="5D6244E0" w:rsidR="00A566FE" w:rsidRPr="00C860FC" w:rsidRDefault="00A566FE" w:rsidP="008D1D92">
            <w:pPr>
              <w:tabs>
                <w:tab w:val="left" w:pos="523"/>
              </w:tabs>
              <w:snapToGrid w:val="0"/>
              <w:spacing w:before="110"/>
              <w:ind w:right="397"/>
              <w:jc w:val="right"/>
              <w:rPr>
                <w:rFonts w:eastAsia="Symbol"/>
              </w:rPr>
            </w:pPr>
            <w:r w:rsidRPr="00C860FC">
              <w:rPr>
                <w:rFonts w:eastAsia="Symbol"/>
              </w:rPr>
              <w:t>…</w:t>
            </w:r>
          </w:p>
        </w:tc>
        <w:tc>
          <w:tcPr>
            <w:tcW w:w="2673" w:type="dxa"/>
            <w:tcBorders>
              <w:left w:val="single" w:sz="6" w:space="0" w:color="000000"/>
            </w:tcBorders>
            <w:shd w:val="clear" w:color="auto" w:fill="auto"/>
            <w:vAlign w:val="bottom"/>
          </w:tcPr>
          <w:p w14:paraId="692DEB47" w14:textId="77777777" w:rsidR="00A566FE" w:rsidRPr="00C860FC" w:rsidRDefault="00A566FE" w:rsidP="009066D1">
            <w:pPr>
              <w:spacing w:before="110"/>
              <w:ind w:left="170"/>
            </w:pPr>
            <w:r w:rsidRPr="00C860FC">
              <w:rPr>
                <w:rFonts w:eastAsia="Symbol"/>
                <w:i/>
              </w:rPr>
              <w:t>Canada</w:t>
            </w:r>
          </w:p>
        </w:tc>
      </w:tr>
      <w:tr w:rsidR="00A566FE" w:rsidRPr="00D21FE6" w14:paraId="20AD0067" w14:textId="77777777" w:rsidTr="008D1D92">
        <w:trPr>
          <w:cantSplit/>
        </w:trPr>
        <w:tc>
          <w:tcPr>
            <w:tcW w:w="2674" w:type="dxa"/>
            <w:shd w:val="clear" w:color="auto" w:fill="auto"/>
            <w:vAlign w:val="bottom"/>
          </w:tcPr>
          <w:p w14:paraId="45CF9F13" w14:textId="77777777" w:rsidR="00A566FE" w:rsidRPr="00C860FC" w:rsidRDefault="00A566FE" w:rsidP="009066D1">
            <w:pPr>
              <w:spacing w:before="110"/>
              <w:ind w:left="113"/>
            </w:pPr>
            <w:r w:rsidRPr="00C860FC">
              <w:rPr>
                <w:rFonts w:eastAsia="Symbol"/>
              </w:rPr>
              <w:t>Мексика</w:t>
            </w:r>
          </w:p>
        </w:tc>
        <w:tc>
          <w:tcPr>
            <w:tcW w:w="1145" w:type="dxa"/>
            <w:tcBorders>
              <w:left w:val="single" w:sz="6" w:space="0" w:color="000000"/>
            </w:tcBorders>
            <w:shd w:val="clear" w:color="auto" w:fill="auto"/>
            <w:vAlign w:val="bottom"/>
          </w:tcPr>
          <w:p w14:paraId="4916815B" w14:textId="7CC454DC" w:rsidR="00A566FE" w:rsidRPr="00C860FC" w:rsidRDefault="00A566FE" w:rsidP="008D1D92">
            <w:pPr>
              <w:tabs>
                <w:tab w:val="left" w:pos="523"/>
              </w:tabs>
              <w:snapToGrid w:val="0"/>
              <w:spacing w:before="110"/>
              <w:ind w:right="397"/>
              <w:jc w:val="right"/>
              <w:rPr>
                <w:rFonts w:eastAsia="Symbol"/>
              </w:rPr>
            </w:pPr>
            <w:r w:rsidRPr="00C860FC">
              <w:rPr>
                <w:rFonts w:eastAsia="Symbol"/>
              </w:rPr>
              <w:t>54,2</w:t>
            </w:r>
          </w:p>
        </w:tc>
        <w:tc>
          <w:tcPr>
            <w:tcW w:w="1144" w:type="dxa"/>
            <w:tcBorders>
              <w:left w:val="single" w:sz="6" w:space="0" w:color="000000"/>
            </w:tcBorders>
            <w:shd w:val="clear" w:color="auto" w:fill="auto"/>
            <w:vAlign w:val="bottom"/>
          </w:tcPr>
          <w:p w14:paraId="7F6D57A5" w14:textId="5EF009B4" w:rsidR="00A566FE" w:rsidRPr="00C860FC" w:rsidRDefault="00A566FE" w:rsidP="008D1D92">
            <w:pPr>
              <w:tabs>
                <w:tab w:val="left" w:pos="523"/>
              </w:tabs>
              <w:snapToGrid w:val="0"/>
              <w:spacing w:before="110"/>
              <w:ind w:right="397"/>
              <w:jc w:val="right"/>
              <w:rPr>
                <w:rFonts w:eastAsia="Symbol"/>
              </w:rPr>
            </w:pPr>
            <w:r w:rsidRPr="00C860FC">
              <w:rPr>
                <w:rFonts w:eastAsia="Symbol"/>
              </w:rPr>
              <w:t>60,6</w:t>
            </w:r>
          </w:p>
        </w:tc>
        <w:tc>
          <w:tcPr>
            <w:tcW w:w="1144" w:type="dxa"/>
            <w:tcBorders>
              <w:left w:val="single" w:sz="6" w:space="0" w:color="000000"/>
            </w:tcBorders>
            <w:shd w:val="clear" w:color="auto" w:fill="auto"/>
            <w:vAlign w:val="bottom"/>
          </w:tcPr>
          <w:p w14:paraId="20C8621C" w14:textId="5A20BF6C" w:rsidR="00A566FE" w:rsidRPr="00C860FC" w:rsidRDefault="00A566FE" w:rsidP="008D1D92">
            <w:pPr>
              <w:tabs>
                <w:tab w:val="left" w:pos="523"/>
              </w:tabs>
              <w:snapToGrid w:val="0"/>
              <w:spacing w:before="110"/>
              <w:ind w:right="397"/>
              <w:jc w:val="right"/>
              <w:rPr>
                <w:rFonts w:eastAsia="Symbol"/>
              </w:rPr>
            </w:pPr>
            <w:r w:rsidRPr="00C860FC">
              <w:rPr>
                <w:rFonts w:eastAsia="Symbol"/>
              </w:rPr>
              <w:t>62,0</w:t>
            </w:r>
          </w:p>
        </w:tc>
        <w:tc>
          <w:tcPr>
            <w:tcW w:w="1142" w:type="dxa"/>
            <w:tcBorders>
              <w:left w:val="single" w:sz="6" w:space="0" w:color="000000"/>
            </w:tcBorders>
            <w:shd w:val="clear" w:color="auto" w:fill="auto"/>
            <w:vAlign w:val="bottom"/>
          </w:tcPr>
          <w:p w14:paraId="426887BD" w14:textId="355C82C7" w:rsidR="00A566FE" w:rsidRPr="00C860FC" w:rsidRDefault="00A566FE" w:rsidP="008D1D92">
            <w:pPr>
              <w:tabs>
                <w:tab w:val="left" w:pos="523"/>
              </w:tabs>
              <w:snapToGrid w:val="0"/>
              <w:spacing w:before="110"/>
              <w:ind w:right="397"/>
              <w:jc w:val="right"/>
              <w:rPr>
                <w:rFonts w:eastAsia="Symbol"/>
              </w:rPr>
            </w:pPr>
            <w:r w:rsidRPr="00C860FC">
              <w:rPr>
                <w:rFonts w:eastAsia="Symbol"/>
              </w:rPr>
              <w:t>…</w:t>
            </w:r>
          </w:p>
        </w:tc>
        <w:tc>
          <w:tcPr>
            <w:tcW w:w="2673" w:type="dxa"/>
            <w:tcBorders>
              <w:left w:val="single" w:sz="6" w:space="0" w:color="000000"/>
            </w:tcBorders>
            <w:shd w:val="clear" w:color="auto" w:fill="auto"/>
            <w:vAlign w:val="bottom"/>
          </w:tcPr>
          <w:p w14:paraId="3F2C4702" w14:textId="77777777" w:rsidR="00A566FE" w:rsidRPr="00C860FC" w:rsidRDefault="00A566FE" w:rsidP="009066D1">
            <w:pPr>
              <w:spacing w:before="110"/>
              <w:ind w:left="170"/>
            </w:pPr>
            <w:r w:rsidRPr="00C860FC">
              <w:rPr>
                <w:rFonts w:eastAsia="Symbol"/>
                <w:i/>
              </w:rPr>
              <w:t>Mexico</w:t>
            </w:r>
          </w:p>
        </w:tc>
      </w:tr>
      <w:tr w:rsidR="00A566FE" w:rsidRPr="00D21FE6" w14:paraId="764B7C12" w14:textId="77777777" w:rsidTr="008D1D92">
        <w:trPr>
          <w:cantSplit/>
        </w:trPr>
        <w:tc>
          <w:tcPr>
            <w:tcW w:w="2674" w:type="dxa"/>
            <w:shd w:val="clear" w:color="auto" w:fill="auto"/>
            <w:vAlign w:val="bottom"/>
          </w:tcPr>
          <w:p w14:paraId="27F53FBE" w14:textId="77777777" w:rsidR="00A566FE" w:rsidRPr="00C860FC" w:rsidRDefault="00A566FE" w:rsidP="009066D1">
            <w:pPr>
              <w:spacing w:before="110"/>
              <w:ind w:left="113"/>
            </w:pPr>
            <w:r w:rsidRPr="00C860FC">
              <w:rPr>
                <w:rFonts w:eastAsia="Symbol"/>
              </w:rPr>
              <w:t>Норвегия</w:t>
            </w:r>
          </w:p>
        </w:tc>
        <w:tc>
          <w:tcPr>
            <w:tcW w:w="1145" w:type="dxa"/>
            <w:tcBorders>
              <w:left w:val="single" w:sz="6" w:space="0" w:color="000000"/>
            </w:tcBorders>
            <w:shd w:val="clear" w:color="auto" w:fill="auto"/>
            <w:vAlign w:val="bottom"/>
          </w:tcPr>
          <w:p w14:paraId="069B2B14" w14:textId="7DB3C3A9" w:rsidR="00A566FE" w:rsidRPr="00C860FC" w:rsidRDefault="00A566FE" w:rsidP="008D1D92">
            <w:pPr>
              <w:tabs>
                <w:tab w:val="left" w:pos="523"/>
              </w:tabs>
              <w:snapToGrid w:val="0"/>
              <w:spacing w:before="110"/>
              <w:ind w:right="397"/>
              <w:jc w:val="right"/>
              <w:rPr>
                <w:rFonts w:eastAsia="Symbol"/>
              </w:rPr>
            </w:pPr>
            <w:r w:rsidRPr="00C860FC">
              <w:rPr>
                <w:rFonts w:eastAsia="Symbol"/>
              </w:rPr>
              <w:t>46,0</w:t>
            </w:r>
          </w:p>
        </w:tc>
        <w:tc>
          <w:tcPr>
            <w:tcW w:w="1144" w:type="dxa"/>
            <w:tcBorders>
              <w:left w:val="single" w:sz="6" w:space="0" w:color="000000"/>
            </w:tcBorders>
            <w:shd w:val="clear" w:color="auto" w:fill="auto"/>
            <w:vAlign w:val="bottom"/>
          </w:tcPr>
          <w:p w14:paraId="09D04395" w14:textId="0C831818" w:rsidR="00A566FE" w:rsidRPr="00C860FC" w:rsidRDefault="00A566FE" w:rsidP="008D1D92">
            <w:pPr>
              <w:tabs>
                <w:tab w:val="left" w:pos="523"/>
              </w:tabs>
              <w:snapToGrid w:val="0"/>
              <w:spacing w:before="110"/>
              <w:ind w:right="397"/>
              <w:jc w:val="right"/>
              <w:rPr>
                <w:rFonts w:eastAsia="Symbol"/>
              </w:rPr>
            </w:pPr>
            <w:r w:rsidRPr="00C860FC">
              <w:rPr>
                <w:rFonts w:eastAsia="Symbol"/>
              </w:rPr>
              <w:t>51,0</w:t>
            </w:r>
          </w:p>
        </w:tc>
        <w:tc>
          <w:tcPr>
            <w:tcW w:w="1144" w:type="dxa"/>
            <w:tcBorders>
              <w:left w:val="single" w:sz="6" w:space="0" w:color="000000"/>
            </w:tcBorders>
            <w:shd w:val="clear" w:color="auto" w:fill="auto"/>
            <w:vAlign w:val="bottom"/>
          </w:tcPr>
          <w:p w14:paraId="15BD7024" w14:textId="5F60BEA9" w:rsidR="00A566FE" w:rsidRPr="00C860FC" w:rsidRDefault="00A566FE" w:rsidP="008D1D92">
            <w:pPr>
              <w:tabs>
                <w:tab w:val="left" w:pos="523"/>
              </w:tabs>
              <w:snapToGrid w:val="0"/>
              <w:spacing w:before="110"/>
              <w:ind w:right="397"/>
              <w:jc w:val="right"/>
              <w:rPr>
                <w:rFonts w:eastAsia="Symbol"/>
              </w:rPr>
            </w:pPr>
            <w:r w:rsidRPr="00C860FC">
              <w:rPr>
                <w:rFonts w:eastAsia="Symbol"/>
              </w:rPr>
              <w:t>26,7</w:t>
            </w:r>
          </w:p>
        </w:tc>
        <w:tc>
          <w:tcPr>
            <w:tcW w:w="1142" w:type="dxa"/>
            <w:tcBorders>
              <w:left w:val="single" w:sz="6" w:space="0" w:color="000000"/>
            </w:tcBorders>
            <w:shd w:val="clear" w:color="auto" w:fill="auto"/>
            <w:vAlign w:val="bottom"/>
          </w:tcPr>
          <w:p w14:paraId="1F83D3B8" w14:textId="1D7F4DC3" w:rsidR="00A566FE" w:rsidRPr="00C860FC" w:rsidRDefault="00A566FE" w:rsidP="008D1D92">
            <w:pPr>
              <w:tabs>
                <w:tab w:val="left" w:pos="523"/>
              </w:tabs>
              <w:snapToGrid w:val="0"/>
              <w:spacing w:before="110"/>
              <w:ind w:right="397"/>
              <w:jc w:val="right"/>
              <w:rPr>
                <w:rFonts w:eastAsia="Symbol"/>
              </w:rPr>
            </w:pPr>
            <w:r w:rsidRPr="00C860FC">
              <w:rPr>
                <w:rFonts w:eastAsia="Symbol"/>
              </w:rPr>
              <w:t>…</w:t>
            </w:r>
          </w:p>
        </w:tc>
        <w:tc>
          <w:tcPr>
            <w:tcW w:w="2673" w:type="dxa"/>
            <w:tcBorders>
              <w:left w:val="single" w:sz="6" w:space="0" w:color="000000"/>
            </w:tcBorders>
            <w:shd w:val="clear" w:color="auto" w:fill="auto"/>
            <w:vAlign w:val="bottom"/>
          </w:tcPr>
          <w:p w14:paraId="1F5E0DFE" w14:textId="77777777" w:rsidR="00A566FE" w:rsidRPr="00C860FC" w:rsidRDefault="00A566FE" w:rsidP="009066D1">
            <w:pPr>
              <w:spacing w:before="110"/>
              <w:ind w:left="170"/>
            </w:pPr>
            <w:r w:rsidRPr="00C860FC">
              <w:rPr>
                <w:rFonts w:eastAsia="Symbol"/>
                <w:i/>
              </w:rPr>
              <w:t>Norway</w:t>
            </w:r>
          </w:p>
        </w:tc>
      </w:tr>
      <w:tr w:rsidR="00A566FE" w:rsidRPr="00D21FE6" w14:paraId="2C686899" w14:textId="77777777" w:rsidTr="008D1D92">
        <w:trPr>
          <w:cantSplit/>
        </w:trPr>
        <w:tc>
          <w:tcPr>
            <w:tcW w:w="2674" w:type="dxa"/>
            <w:shd w:val="clear" w:color="auto" w:fill="auto"/>
            <w:vAlign w:val="bottom"/>
          </w:tcPr>
          <w:p w14:paraId="43E90DA4" w14:textId="16325DF7" w:rsidR="00A566FE" w:rsidRPr="00C860FC" w:rsidRDefault="00A566FE" w:rsidP="009066D1">
            <w:pPr>
              <w:spacing w:before="110"/>
              <w:ind w:left="113"/>
              <w:rPr>
                <w:rFonts w:eastAsia="Symbol"/>
              </w:rPr>
            </w:pPr>
            <w:r w:rsidRPr="00C860FC">
              <w:rPr>
                <w:rFonts w:eastAsia="Symbol"/>
              </w:rPr>
              <w:t xml:space="preserve">Соединенное Королевство </w:t>
            </w:r>
            <w:r w:rsidRPr="00C860FC">
              <w:rPr>
                <w:rFonts w:eastAsia="Symbol"/>
              </w:rPr>
              <w:br/>
              <w:t>(Великобритания)</w:t>
            </w:r>
            <w:r w:rsidRPr="00C860FC">
              <w:rPr>
                <w:rFonts w:eastAsia="Symbol"/>
                <w:vertAlign w:val="superscript"/>
                <w:lang w:val="en-US"/>
              </w:rPr>
              <w:t xml:space="preserve"> </w:t>
            </w:r>
          </w:p>
        </w:tc>
        <w:tc>
          <w:tcPr>
            <w:tcW w:w="1145" w:type="dxa"/>
            <w:tcBorders>
              <w:left w:val="single" w:sz="6" w:space="0" w:color="000000"/>
            </w:tcBorders>
            <w:shd w:val="clear" w:color="auto" w:fill="auto"/>
            <w:vAlign w:val="bottom"/>
          </w:tcPr>
          <w:p w14:paraId="5EBD26CA" w14:textId="4AA98047" w:rsidR="00A566FE" w:rsidRPr="00C860FC" w:rsidRDefault="00A566FE" w:rsidP="008D1D92">
            <w:pPr>
              <w:tabs>
                <w:tab w:val="left" w:pos="523"/>
              </w:tabs>
              <w:snapToGrid w:val="0"/>
              <w:spacing w:before="110"/>
              <w:ind w:right="397"/>
              <w:jc w:val="right"/>
              <w:rPr>
                <w:rFonts w:eastAsia="Symbol"/>
              </w:rPr>
            </w:pPr>
            <w:r w:rsidRPr="00C860FC">
              <w:rPr>
                <w:rFonts w:eastAsia="Symbol"/>
              </w:rPr>
              <w:t>76,7</w:t>
            </w:r>
          </w:p>
        </w:tc>
        <w:tc>
          <w:tcPr>
            <w:tcW w:w="1144" w:type="dxa"/>
            <w:tcBorders>
              <w:left w:val="single" w:sz="6" w:space="0" w:color="000000"/>
            </w:tcBorders>
            <w:shd w:val="clear" w:color="auto" w:fill="auto"/>
            <w:vAlign w:val="bottom"/>
          </w:tcPr>
          <w:p w14:paraId="198607E6" w14:textId="32B4174F" w:rsidR="00A566FE" w:rsidRPr="00C860FC" w:rsidRDefault="00A566FE" w:rsidP="008D1D92">
            <w:pPr>
              <w:tabs>
                <w:tab w:val="left" w:pos="523"/>
              </w:tabs>
              <w:snapToGrid w:val="0"/>
              <w:spacing w:before="110"/>
              <w:ind w:right="397"/>
              <w:jc w:val="right"/>
              <w:rPr>
                <w:rFonts w:eastAsia="Symbol"/>
              </w:rPr>
            </w:pPr>
            <w:r w:rsidRPr="00C860FC">
              <w:rPr>
                <w:rFonts w:eastAsia="Symbol"/>
              </w:rPr>
              <w:t>85,9</w:t>
            </w:r>
          </w:p>
        </w:tc>
        <w:tc>
          <w:tcPr>
            <w:tcW w:w="1144" w:type="dxa"/>
            <w:tcBorders>
              <w:left w:val="single" w:sz="6" w:space="0" w:color="000000"/>
            </w:tcBorders>
            <w:shd w:val="clear" w:color="auto" w:fill="auto"/>
            <w:vAlign w:val="bottom"/>
          </w:tcPr>
          <w:p w14:paraId="45E9C757" w14:textId="07BD7FC9" w:rsidR="00A566FE" w:rsidRPr="00C860FC" w:rsidRDefault="00A566FE" w:rsidP="008D1D92">
            <w:pPr>
              <w:tabs>
                <w:tab w:val="left" w:pos="523"/>
              </w:tabs>
              <w:snapToGrid w:val="0"/>
              <w:spacing w:before="110"/>
              <w:ind w:right="397"/>
              <w:jc w:val="right"/>
              <w:rPr>
                <w:rFonts w:eastAsia="Symbol"/>
              </w:rPr>
            </w:pPr>
            <w:r w:rsidRPr="00C860FC">
              <w:rPr>
                <w:rFonts w:eastAsia="Symbol"/>
              </w:rPr>
              <w:t>81,3</w:t>
            </w:r>
          </w:p>
        </w:tc>
        <w:tc>
          <w:tcPr>
            <w:tcW w:w="1142" w:type="dxa"/>
            <w:tcBorders>
              <w:left w:val="single" w:sz="6" w:space="0" w:color="000000"/>
            </w:tcBorders>
            <w:shd w:val="clear" w:color="auto" w:fill="auto"/>
            <w:vAlign w:val="bottom"/>
          </w:tcPr>
          <w:p w14:paraId="349124B4" w14:textId="0BDC041C" w:rsidR="00A566FE" w:rsidRPr="00C860FC" w:rsidRDefault="00A566FE" w:rsidP="008D1D92">
            <w:pPr>
              <w:tabs>
                <w:tab w:val="left" w:pos="523"/>
              </w:tabs>
              <w:snapToGrid w:val="0"/>
              <w:spacing w:before="110"/>
              <w:ind w:right="397"/>
              <w:jc w:val="right"/>
              <w:rPr>
                <w:rFonts w:eastAsia="Symbol"/>
              </w:rPr>
            </w:pPr>
            <w:r w:rsidRPr="00C860FC">
              <w:rPr>
                <w:rFonts w:eastAsia="Symbol"/>
              </w:rPr>
              <w:t>…</w:t>
            </w:r>
          </w:p>
        </w:tc>
        <w:tc>
          <w:tcPr>
            <w:tcW w:w="2673" w:type="dxa"/>
            <w:tcBorders>
              <w:left w:val="single" w:sz="6" w:space="0" w:color="000000"/>
            </w:tcBorders>
            <w:shd w:val="clear" w:color="auto" w:fill="auto"/>
            <w:vAlign w:val="bottom"/>
          </w:tcPr>
          <w:p w14:paraId="3F39EDE6" w14:textId="18753044" w:rsidR="00A566FE" w:rsidRPr="00C860FC" w:rsidRDefault="00A566FE" w:rsidP="009066D1">
            <w:pPr>
              <w:spacing w:before="110"/>
              <w:ind w:left="170"/>
              <w:rPr>
                <w:rFonts w:eastAsia="Symbol"/>
                <w:i/>
              </w:rPr>
            </w:pPr>
            <w:r w:rsidRPr="00C860FC">
              <w:rPr>
                <w:rFonts w:eastAsia="Symbol"/>
                <w:i/>
              </w:rPr>
              <w:t>United Kingdom</w:t>
            </w:r>
          </w:p>
        </w:tc>
      </w:tr>
      <w:tr w:rsidR="00A566FE" w:rsidRPr="00D21FE6" w14:paraId="1E79D7C2" w14:textId="77777777" w:rsidTr="008D1D92">
        <w:trPr>
          <w:cantSplit/>
        </w:trPr>
        <w:tc>
          <w:tcPr>
            <w:tcW w:w="2674" w:type="dxa"/>
            <w:shd w:val="clear" w:color="auto" w:fill="auto"/>
            <w:vAlign w:val="bottom"/>
          </w:tcPr>
          <w:p w14:paraId="48E3C496" w14:textId="77777777" w:rsidR="00A566FE" w:rsidRPr="00C860FC" w:rsidRDefault="00A566FE" w:rsidP="009066D1">
            <w:pPr>
              <w:spacing w:before="110"/>
              <w:ind w:left="113"/>
            </w:pPr>
            <w:r w:rsidRPr="00C860FC">
              <w:rPr>
                <w:rFonts w:eastAsia="Symbol"/>
              </w:rPr>
              <w:t>США</w:t>
            </w:r>
          </w:p>
        </w:tc>
        <w:tc>
          <w:tcPr>
            <w:tcW w:w="1145" w:type="dxa"/>
            <w:tcBorders>
              <w:left w:val="single" w:sz="6" w:space="0" w:color="000000"/>
            </w:tcBorders>
            <w:shd w:val="clear" w:color="auto" w:fill="auto"/>
            <w:vAlign w:val="bottom"/>
          </w:tcPr>
          <w:p w14:paraId="64F986AE" w14:textId="2E2AB945" w:rsidR="00A566FE" w:rsidRPr="00C860FC" w:rsidRDefault="00A566FE" w:rsidP="008D1D92">
            <w:pPr>
              <w:tabs>
                <w:tab w:val="left" w:pos="523"/>
              </w:tabs>
              <w:snapToGrid w:val="0"/>
              <w:spacing w:before="110"/>
              <w:ind w:right="397"/>
              <w:jc w:val="right"/>
              <w:rPr>
                <w:rFonts w:eastAsia="Symbol"/>
              </w:rPr>
            </w:pPr>
            <w:r w:rsidRPr="00C860FC">
              <w:rPr>
                <w:rFonts w:eastAsia="Symbol"/>
              </w:rPr>
              <w:t>31,2</w:t>
            </w:r>
          </w:p>
        </w:tc>
        <w:tc>
          <w:tcPr>
            <w:tcW w:w="1144" w:type="dxa"/>
            <w:tcBorders>
              <w:left w:val="single" w:sz="6" w:space="0" w:color="000000"/>
            </w:tcBorders>
            <w:shd w:val="clear" w:color="auto" w:fill="auto"/>
            <w:vAlign w:val="bottom"/>
          </w:tcPr>
          <w:p w14:paraId="53B0B965" w14:textId="3291E156" w:rsidR="00A566FE" w:rsidRPr="00C860FC" w:rsidRDefault="00A566FE" w:rsidP="008D1D92">
            <w:pPr>
              <w:tabs>
                <w:tab w:val="left" w:pos="523"/>
              </w:tabs>
              <w:snapToGrid w:val="0"/>
              <w:spacing w:before="110"/>
              <w:ind w:right="397"/>
              <w:jc w:val="right"/>
              <w:rPr>
                <w:rFonts w:eastAsia="Symbol"/>
              </w:rPr>
            </w:pPr>
            <w:r w:rsidRPr="00C860FC">
              <w:rPr>
                <w:rFonts w:eastAsia="Symbol"/>
              </w:rPr>
              <w:t>31,3</w:t>
            </w:r>
          </w:p>
        </w:tc>
        <w:tc>
          <w:tcPr>
            <w:tcW w:w="1144" w:type="dxa"/>
            <w:tcBorders>
              <w:left w:val="single" w:sz="6" w:space="0" w:color="000000"/>
            </w:tcBorders>
            <w:shd w:val="clear" w:color="auto" w:fill="auto"/>
            <w:vAlign w:val="bottom"/>
          </w:tcPr>
          <w:p w14:paraId="3DC53F05" w14:textId="0B8E8FC5" w:rsidR="00A566FE" w:rsidRPr="00C860FC" w:rsidRDefault="00A566FE" w:rsidP="008D1D92">
            <w:pPr>
              <w:tabs>
                <w:tab w:val="left" w:pos="523"/>
              </w:tabs>
              <w:snapToGrid w:val="0"/>
              <w:spacing w:before="110"/>
              <w:ind w:right="397"/>
              <w:jc w:val="right"/>
              <w:rPr>
                <w:rFonts w:eastAsia="Symbol"/>
              </w:rPr>
            </w:pPr>
            <w:r w:rsidRPr="00C860FC">
              <w:rPr>
                <w:rFonts w:eastAsia="Symbol"/>
              </w:rPr>
              <w:t>32,7</w:t>
            </w:r>
          </w:p>
        </w:tc>
        <w:tc>
          <w:tcPr>
            <w:tcW w:w="1142" w:type="dxa"/>
            <w:tcBorders>
              <w:left w:val="single" w:sz="6" w:space="0" w:color="000000"/>
            </w:tcBorders>
            <w:shd w:val="clear" w:color="auto" w:fill="auto"/>
            <w:vAlign w:val="bottom"/>
          </w:tcPr>
          <w:p w14:paraId="530F68CC" w14:textId="772E39D3" w:rsidR="00A566FE" w:rsidRPr="00C860FC" w:rsidRDefault="00A566FE" w:rsidP="008D1D92">
            <w:pPr>
              <w:tabs>
                <w:tab w:val="left" w:pos="523"/>
              </w:tabs>
              <w:snapToGrid w:val="0"/>
              <w:spacing w:before="110"/>
              <w:ind w:right="397"/>
              <w:jc w:val="right"/>
              <w:rPr>
                <w:rFonts w:eastAsia="Symbol"/>
              </w:rPr>
            </w:pPr>
            <w:r w:rsidRPr="00C860FC">
              <w:rPr>
                <w:rFonts w:eastAsia="Symbol"/>
              </w:rPr>
              <w:t>…</w:t>
            </w:r>
          </w:p>
        </w:tc>
        <w:tc>
          <w:tcPr>
            <w:tcW w:w="2673" w:type="dxa"/>
            <w:tcBorders>
              <w:left w:val="single" w:sz="6" w:space="0" w:color="000000"/>
            </w:tcBorders>
            <w:shd w:val="clear" w:color="auto" w:fill="auto"/>
            <w:vAlign w:val="bottom"/>
          </w:tcPr>
          <w:p w14:paraId="11344CFA" w14:textId="77777777" w:rsidR="00A566FE" w:rsidRPr="00C860FC" w:rsidRDefault="00A566FE" w:rsidP="009066D1">
            <w:pPr>
              <w:pStyle w:val="20"/>
              <w:spacing w:before="110"/>
              <w:ind w:left="170"/>
              <w:rPr>
                <w:sz w:val="14"/>
                <w:szCs w:val="14"/>
              </w:rPr>
            </w:pPr>
            <w:r w:rsidRPr="00C860FC">
              <w:rPr>
                <w:rFonts w:eastAsia="Symbol"/>
                <w:b w:val="0"/>
                <w:bCs w:val="0"/>
                <w:i/>
                <w:sz w:val="14"/>
                <w:szCs w:val="14"/>
              </w:rPr>
              <w:t>USA</w:t>
            </w:r>
          </w:p>
        </w:tc>
      </w:tr>
      <w:tr w:rsidR="00A566FE" w:rsidRPr="00D21FE6" w14:paraId="14AF9901" w14:textId="77777777" w:rsidTr="008D1D92">
        <w:trPr>
          <w:cantSplit/>
        </w:trPr>
        <w:tc>
          <w:tcPr>
            <w:tcW w:w="2674" w:type="dxa"/>
            <w:shd w:val="clear" w:color="auto" w:fill="auto"/>
            <w:vAlign w:val="bottom"/>
          </w:tcPr>
          <w:p w14:paraId="4356E526" w14:textId="77777777" w:rsidR="00A566FE" w:rsidRPr="00C860FC" w:rsidRDefault="00A566FE" w:rsidP="009066D1">
            <w:pPr>
              <w:spacing w:before="110"/>
              <w:ind w:left="113"/>
            </w:pPr>
            <w:r w:rsidRPr="00C860FC">
              <w:rPr>
                <w:rFonts w:eastAsia="Symbol"/>
              </w:rPr>
              <w:t>Турция</w:t>
            </w:r>
          </w:p>
        </w:tc>
        <w:tc>
          <w:tcPr>
            <w:tcW w:w="1145" w:type="dxa"/>
            <w:tcBorders>
              <w:left w:val="single" w:sz="6" w:space="0" w:color="000000"/>
            </w:tcBorders>
            <w:shd w:val="clear" w:color="auto" w:fill="auto"/>
            <w:vAlign w:val="bottom"/>
          </w:tcPr>
          <w:p w14:paraId="77A1BB11" w14:textId="556A5C64" w:rsidR="00A566FE" w:rsidRPr="00C860FC" w:rsidRDefault="00A566FE" w:rsidP="008D1D92">
            <w:pPr>
              <w:tabs>
                <w:tab w:val="left" w:pos="523"/>
              </w:tabs>
              <w:snapToGrid w:val="0"/>
              <w:spacing w:before="110"/>
              <w:ind w:right="397"/>
              <w:jc w:val="right"/>
              <w:rPr>
                <w:rFonts w:eastAsia="Symbol"/>
              </w:rPr>
            </w:pPr>
            <w:r w:rsidRPr="00C860FC">
              <w:rPr>
                <w:rFonts w:eastAsia="Symbol"/>
              </w:rPr>
              <w:t>24,4</w:t>
            </w:r>
          </w:p>
        </w:tc>
        <w:tc>
          <w:tcPr>
            <w:tcW w:w="1144" w:type="dxa"/>
            <w:tcBorders>
              <w:left w:val="single" w:sz="6" w:space="0" w:color="000000"/>
            </w:tcBorders>
            <w:shd w:val="clear" w:color="auto" w:fill="auto"/>
            <w:vAlign w:val="bottom"/>
          </w:tcPr>
          <w:p w14:paraId="12927A55" w14:textId="53397C93" w:rsidR="00A566FE" w:rsidRPr="00C860FC" w:rsidRDefault="00A566FE" w:rsidP="008D1D92">
            <w:pPr>
              <w:tabs>
                <w:tab w:val="left" w:pos="523"/>
              </w:tabs>
              <w:snapToGrid w:val="0"/>
              <w:spacing w:before="110"/>
              <w:ind w:right="397"/>
              <w:jc w:val="right"/>
              <w:rPr>
                <w:rFonts w:eastAsia="Symbol"/>
              </w:rPr>
            </w:pPr>
            <w:r w:rsidRPr="00C860FC">
              <w:rPr>
                <w:rFonts w:eastAsia="Symbol"/>
              </w:rPr>
              <w:t>29,9</w:t>
            </w:r>
          </w:p>
        </w:tc>
        <w:tc>
          <w:tcPr>
            <w:tcW w:w="1144" w:type="dxa"/>
            <w:tcBorders>
              <w:left w:val="single" w:sz="6" w:space="0" w:color="000000"/>
            </w:tcBorders>
            <w:shd w:val="clear" w:color="auto" w:fill="auto"/>
            <w:vAlign w:val="bottom"/>
          </w:tcPr>
          <w:p w14:paraId="186BCBCC" w14:textId="6FC2419C" w:rsidR="00A566FE" w:rsidRPr="00C860FC" w:rsidRDefault="00A566FE" w:rsidP="008D1D92">
            <w:pPr>
              <w:tabs>
                <w:tab w:val="left" w:pos="523"/>
              </w:tabs>
              <w:snapToGrid w:val="0"/>
              <w:spacing w:before="110"/>
              <w:ind w:right="397"/>
              <w:jc w:val="right"/>
              <w:rPr>
                <w:rFonts w:eastAsia="Symbol"/>
              </w:rPr>
            </w:pPr>
            <w:r w:rsidRPr="00C860FC">
              <w:rPr>
                <w:rFonts w:eastAsia="Symbol"/>
              </w:rPr>
              <w:t>32,2</w:t>
            </w:r>
          </w:p>
        </w:tc>
        <w:tc>
          <w:tcPr>
            <w:tcW w:w="1142" w:type="dxa"/>
            <w:tcBorders>
              <w:left w:val="single" w:sz="6" w:space="0" w:color="000000"/>
            </w:tcBorders>
            <w:shd w:val="clear" w:color="auto" w:fill="auto"/>
            <w:vAlign w:val="bottom"/>
          </w:tcPr>
          <w:p w14:paraId="7A761E6F" w14:textId="0A5BE30E" w:rsidR="00A566FE" w:rsidRPr="00C860FC" w:rsidRDefault="00A566FE" w:rsidP="008D1D92">
            <w:pPr>
              <w:tabs>
                <w:tab w:val="left" w:pos="523"/>
              </w:tabs>
              <w:snapToGrid w:val="0"/>
              <w:spacing w:before="110"/>
              <w:ind w:right="397"/>
              <w:jc w:val="right"/>
              <w:rPr>
                <w:rFonts w:eastAsia="Symbol"/>
              </w:rPr>
            </w:pPr>
            <w:r w:rsidRPr="00C860FC">
              <w:rPr>
                <w:rFonts w:eastAsia="Symbol"/>
              </w:rPr>
              <w:t>…</w:t>
            </w:r>
          </w:p>
        </w:tc>
        <w:tc>
          <w:tcPr>
            <w:tcW w:w="2673" w:type="dxa"/>
            <w:tcBorders>
              <w:left w:val="single" w:sz="6" w:space="0" w:color="000000"/>
            </w:tcBorders>
            <w:shd w:val="clear" w:color="auto" w:fill="auto"/>
            <w:vAlign w:val="bottom"/>
          </w:tcPr>
          <w:p w14:paraId="207A738D" w14:textId="77777777" w:rsidR="00A566FE" w:rsidRPr="00C860FC" w:rsidRDefault="00A566FE" w:rsidP="009066D1">
            <w:pPr>
              <w:pStyle w:val="30"/>
              <w:spacing w:before="110"/>
              <w:ind w:left="170"/>
              <w:rPr>
                <w:rFonts w:ascii="Arial" w:hAnsi="Arial" w:cs="Arial"/>
                <w:sz w:val="14"/>
                <w:szCs w:val="14"/>
              </w:rPr>
            </w:pPr>
            <w:r w:rsidRPr="00C860FC">
              <w:rPr>
                <w:rFonts w:ascii="Arial" w:eastAsia="Symbol" w:hAnsi="Arial" w:cs="Arial"/>
                <w:b w:val="0"/>
                <w:bCs w:val="0"/>
                <w:i/>
                <w:sz w:val="14"/>
                <w:szCs w:val="14"/>
              </w:rPr>
              <w:t>Turkey</w:t>
            </w:r>
          </w:p>
        </w:tc>
      </w:tr>
      <w:tr w:rsidR="00A566FE" w:rsidRPr="00D21FE6" w14:paraId="33AFDEDC" w14:textId="77777777" w:rsidTr="008D1D92">
        <w:trPr>
          <w:cantSplit/>
        </w:trPr>
        <w:tc>
          <w:tcPr>
            <w:tcW w:w="2674" w:type="dxa"/>
            <w:shd w:val="clear" w:color="auto" w:fill="auto"/>
            <w:vAlign w:val="bottom"/>
          </w:tcPr>
          <w:p w14:paraId="2F8D785B" w14:textId="77777777" w:rsidR="00A566FE" w:rsidRPr="00C860FC" w:rsidRDefault="00A566FE" w:rsidP="009066D1">
            <w:pPr>
              <w:spacing w:before="110"/>
              <w:ind w:left="113"/>
            </w:pPr>
            <w:r w:rsidRPr="00C860FC">
              <w:rPr>
                <w:rFonts w:eastAsia="Symbol"/>
              </w:rPr>
              <w:t>Япония</w:t>
            </w:r>
          </w:p>
        </w:tc>
        <w:tc>
          <w:tcPr>
            <w:tcW w:w="1145" w:type="dxa"/>
            <w:tcBorders>
              <w:left w:val="single" w:sz="6" w:space="0" w:color="000000"/>
            </w:tcBorders>
            <w:shd w:val="clear" w:color="auto" w:fill="auto"/>
            <w:vAlign w:val="bottom"/>
          </w:tcPr>
          <w:p w14:paraId="614F0F5A" w14:textId="76280CC2" w:rsidR="00A566FE" w:rsidRPr="00C860FC" w:rsidRDefault="00A566FE" w:rsidP="008D1D92">
            <w:pPr>
              <w:tabs>
                <w:tab w:val="left" w:pos="523"/>
              </w:tabs>
              <w:snapToGrid w:val="0"/>
              <w:spacing w:before="110"/>
              <w:ind w:right="397"/>
              <w:jc w:val="right"/>
              <w:rPr>
                <w:rFonts w:eastAsia="Symbol"/>
              </w:rPr>
            </w:pPr>
            <w:r w:rsidRPr="00C860FC">
              <w:rPr>
                <w:rFonts w:eastAsia="Symbol"/>
              </w:rPr>
              <w:t>27,6</w:t>
            </w:r>
          </w:p>
        </w:tc>
        <w:tc>
          <w:tcPr>
            <w:tcW w:w="1144" w:type="dxa"/>
            <w:tcBorders>
              <w:left w:val="single" w:sz="6" w:space="0" w:color="000000"/>
            </w:tcBorders>
            <w:shd w:val="clear" w:color="auto" w:fill="auto"/>
            <w:vAlign w:val="bottom"/>
          </w:tcPr>
          <w:p w14:paraId="310CD6CC" w14:textId="02F2EBAF" w:rsidR="00A566FE" w:rsidRPr="00C860FC" w:rsidRDefault="00A566FE" w:rsidP="008D1D92">
            <w:pPr>
              <w:tabs>
                <w:tab w:val="left" w:pos="523"/>
              </w:tabs>
              <w:snapToGrid w:val="0"/>
              <w:spacing w:before="110"/>
              <w:ind w:right="397"/>
              <w:jc w:val="right"/>
              <w:rPr>
                <w:rFonts w:eastAsia="Symbol"/>
              </w:rPr>
            </w:pPr>
            <w:r w:rsidRPr="00C860FC">
              <w:rPr>
                <w:rFonts w:eastAsia="Symbol"/>
              </w:rPr>
              <w:t>43,7</w:t>
            </w:r>
          </w:p>
        </w:tc>
        <w:tc>
          <w:tcPr>
            <w:tcW w:w="1144" w:type="dxa"/>
            <w:tcBorders>
              <w:left w:val="single" w:sz="6" w:space="0" w:color="000000"/>
            </w:tcBorders>
            <w:shd w:val="clear" w:color="auto" w:fill="auto"/>
            <w:vAlign w:val="bottom"/>
          </w:tcPr>
          <w:p w14:paraId="5499278D" w14:textId="3A4A3B0A" w:rsidR="00A566FE" w:rsidRPr="00C860FC" w:rsidRDefault="00A566FE" w:rsidP="008D1D92">
            <w:pPr>
              <w:tabs>
                <w:tab w:val="left" w:pos="523"/>
              </w:tabs>
              <w:snapToGrid w:val="0"/>
              <w:spacing w:before="110"/>
              <w:ind w:right="397"/>
              <w:jc w:val="right"/>
              <w:rPr>
                <w:rFonts w:eastAsia="Symbol"/>
              </w:rPr>
            </w:pPr>
            <w:r w:rsidRPr="00C860FC">
              <w:rPr>
                <w:rFonts w:eastAsia="Symbol"/>
              </w:rPr>
              <w:t>47,2</w:t>
            </w:r>
          </w:p>
        </w:tc>
        <w:tc>
          <w:tcPr>
            <w:tcW w:w="1142" w:type="dxa"/>
            <w:tcBorders>
              <w:left w:val="single" w:sz="6" w:space="0" w:color="000000"/>
            </w:tcBorders>
            <w:shd w:val="clear" w:color="auto" w:fill="auto"/>
            <w:vAlign w:val="bottom"/>
          </w:tcPr>
          <w:p w14:paraId="128F2517" w14:textId="4CC7BD9B" w:rsidR="00A566FE" w:rsidRPr="00C860FC" w:rsidRDefault="00A566FE" w:rsidP="008D1D92">
            <w:pPr>
              <w:tabs>
                <w:tab w:val="left" w:pos="523"/>
              </w:tabs>
              <w:snapToGrid w:val="0"/>
              <w:spacing w:before="110"/>
              <w:ind w:right="397"/>
              <w:jc w:val="right"/>
              <w:rPr>
                <w:rFonts w:eastAsia="Symbol"/>
              </w:rPr>
            </w:pPr>
            <w:r w:rsidRPr="00C860FC">
              <w:rPr>
                <w:rFonts w:eastAsia="Symbol"/>
              </w:rPr>
              <w:t>…</w:t>
            </w:r>
          </w:p>
        </w:tc>
        <w:tc>
          <w:tcPr>
            <w:tcW w:w="2673" w:type="dxa"/>
            <w:tcBorders>
              <w:left w:val="single" w:sz="6" w:space="0" w:color="000000"/>
            </w:tcBorders>
            <w:shd w:val="clear" w:color="auto" w:fill="auto"/>
            <w:vAlign w:val="bottom"/>
          </w:tcPr>
          <w:p w14:paraId="188EA72B" w14:textId="77777777" w:rsidR="00A566FE" w:rsidRPr="00C860FC" w:rsidRDefault="00A566FE" w:rsidP="009066D1">
            <w:pPr>
              <w:pStyle w:val="13"/>
              <w:spacing w:before="110"/>
              <w:ind w:left="170"/>
              <w:rPr>
                <w:sz w:val="14"/>
                <w:szCs w:val="14"/>
              </w:rPr>
            </w:pPr>
            <w:r w:rsidRPr="00C860FC">
              <w:rPr>
                <w:rFonts w:eastAsia="Symbol"/>
                <w:b w:val="0"/>
                <w:i/>
                <w:sz w:val="14"/>
                <w:szCs w:val="14"/>
                <w:u w:val="none"/>
              </w:rPr>
              <w:t>Japan</w:t>
            </w:r>
          </w:p>
        </w:tc>
      </w:tr>
    </w:tbl>
    <w:p w14:paraId="7D056746" w14:textId="1C173093" w:rsidR="00504A06" w:rsidRPr="00D21FE6" w:rsidRDefault="00504A06" w:rsidP="00790AAF">
      <w:pPr>
        <w:pStyle w:val="19"/>
        <w:pageBreakBefore/>
        <w:spacing w:before="0" w:after="60"/>
        <w:jc w:val="right"/>
      </w:pPr>
      <w:proofErr w:type="gramStart"/>
      <w:r w:rsidRPr="00D21FE6">
        <w:rPr>
          <w:rFonts w:ascii="Arial" w:eastAsia="Symbol" w:hAnsi="Arial" w:cs="Arial"/>
          <w:sz w:val="14"/>
          <w:szCs w:val="14"/>
          <w:lang w:val="en-US"/>
        </w:rPr>
        <w:lastRenderedPageBreak/>
        <w:t>Продолжение табл.</w:t>
      </w:r>
      <w:proofErr w:type="gramEnd"/>
      <w:r w:rsidRPr="00D21FE6">
        <w:rPr>
          <w:rFonts w:ascii="Arial" w:eastAsia="Symbol" w:hAnsi="Arial" w:cs="Arial"/>
          <w:sz w:val="14"/>
          <w:szCs w:val="14"/>
          <w:lang w:val="en-US"/>
        </w:rPr>
        <w:t xml:space="preserve"> / </w:t>
      </w:r>
      <w:r w:rsidRPr="00D21FE6">
        <w:rPr>
          <w:rFonts w:ascii="Arial" w:eastAsia="Symbol" w:hAnsi="Arial" w:cs="Arial"/>
          <w:i/>
          <w:sz w:val="14"/>
          <w:szCs w:val="14"/>
          <w:lang w:val="en-US"/>
        </w:rPr>
        <w:t>Continued table</w:t>
      </w:r>
      <w:r w:rsidRPr="00D21FE6">
        <w:rPr>
          <w:rFonts w:ascii="Arial" w:eastAsia="Symbol" w:hAnsi="Arial" w:cs="Arial"/>
          <w:sz w:val="14"/>
          <w:szCs w:val="14"/>
          <w:lang w:val="en-US"/>
        </w:rPr>
        <w:t xml:space="preserve"> </w:t>
      </w:r>
      <w:r w:rsidR="00693970" w:rsidRPr="00D21FE6">
        <w:rPr>
          <w:rFonts w:ascii="Arial" w:eastAsia="Symbol" w:hAnsi="Arial" w:cs="Arial"/>
          <w:sz w:val="14"/>
          <w:szCs w:val="14"/>
          <w:lang w:val="en-US"/>
        </w:rPr>
        <w:t>26.</w:t>
      </w:r>
      <w:r w:rsidRPr="00D21FE6">
        <w:rPr>
          <w:rFonts w:ascii="Arial" w:eastAsia="Symbol" w:hAnsi="Arial" w:cs="Arial"/>
          <w:sz w:val="14"/>
          <w:szCs w:val="14"/>
          <w:lang w:val="en-US"/>
        </w:rPr>
        <w:t>3</w:t>
      </w:r>
      <w:r w:rsidR="0056620D" w:rsidRPr="00D21FE6">
        <w:rPr>
          <w:rFonts w:ascii="Arial" w:eastAsia="Symbol" w:hAnsi="Arial" w:cs="Arial"/>
          <w:sz w:val="14"/>
          <w:szCs w:val="14"/>
          <w:lang w:val="en-US"/>
        </w:rPr>
        <w:t>6</w:t>
      </w:r>
    </w:p>
    <w:tbl>
      <w:tblPr>
        <w:tblW w:w="9922" w:type="dxa"/>
        <w:tblLayout w:type="fixed"/>
        <w:tblCellMar>
          <w:left w:w="0" w:type="dxa"/>
          <w:right w:w="0" w:type="dxa"/>
        </w:tblCellMar>
        <w:tblLook w:val="0000" w:firstRow="0" w:lastRow="0" w:firstColumn="0" w:lastColumn="0" w:noHBand="0" w:noVBand="0"/>
      </w:tblPr>
      <w:tblGrid>
        <w:gridCol w:w="2673"/>
        <w:gridCol w:w="1145"/>
        <w:gridCol w:w="1144"/>
        <w:gridCol w:w="1144"/>
        <w:gridCol w:w="1144"/>
        <w:gridCol w:w="2672"/>
      </w:tblGrid>
      <w:tr w:rsidR="0002239D" w:rsidRPr="00D21FE6" w14:paraId="7DC4B889" w14:textId="77777777">
        <w:trPr>
          <w:cantSplit/>
        </w:trPr>
        <w:tc>
          <w:tcPr>
            <w:tcW w:w="2673" w:type="dxa"/>
            <w:tcBorders>
              <w:top w:val="single" w:sz="6" w:space="0" w:color="000000"/>
              <w:bottom w:val="single" w:sz="6" w:space="0" w:color="000000"/>
            </w:tcBorders>
            <w:shd w:val="clear" w:color="auto" w:fill="auto"/>
            <w:vAlign w:val="bottom"/>
          </w:tcPr>
          <w:p w14:paraId="5357E1F6" w14:textId="77777777" w:rsidR="0002239D" w:rsidRPr="00D21FE6" w:rsidRDefault="0002239D">
            <w:pPr>
              <w:snapToGrid w:val="0"/>
              <w:spacing w:before="60" w:after="60"/>
              <w:rPr>
                <w:rFonts w:eastAsia="Symbol"/>
              </w:rPr>
            </w:pPr>
          </w:p>
        </w:tc>
        <w:tc>
          <w:tcPr>
            <w:tcW w:w="1145" w:type="dxa"/>
            <w:tcBorders>
              <w:top w:val="single" w:sz="6" w:space="0" w:color="000000"/>
              <w:left w:val="single" w:sz="6" w:space="0" w:color="000000"/>
              <w:bottom w:val="single" w:sz="6" w:space="0" w:color="000000"/>
            </w:tcBorders>
            <w:shd w:val="clear" w:color="auto" w:fill="auto"/>
          </w:tcPr>
          <w:p w14:paraId="6D848C2E" w14:textId="77777777" w:rsidR="0002239D" w:rsidRPr="00D21FE6" w:rsidRDefault="0002239D">
            <w:pPr>
              <w:spacing w:before="60" w:after="60"/>
              <w:jc w:val="center"/>
            </w:pPr>
            <w:r w:rsidRPr="00D21FE6">
              <w:rPr>
                <w:rFonts w:eastAsia="Symbol"/>
              </w:rPr>
              <w:t>2010</w:t>
            </w:r>
          </w:p>
        </w:tc>
        <w:tc>
          <w:tcPr>
            <w:tcW w:w="1144" w:type="dxa"/>
            <w:tcBorders>
              <w:top w:val="single" w:sz="6" w:space="0" w:color="000000"/>
              <w:left w:val="single" w:sz="6" w:space="0" w:color="000000"/>
              <w:bottom w:val="single" w:sz="6" w:space="0" w:color="000000"/>
            </w:tcBorders>
            <w:shd w:val="clear" w:color="auto" w:fill="auto"/>
          </w:tcPr>
          <w:p w14:paraId="1102BD8B" w14:textId="6191284D" w:rsidR="0002239D" w:rsidRPr="00D21FE6" w:rsidRDefault="0002239D" w:rsidP="00E82DAD">
            <w:pPr>
              <w:spacing w:before="60" w:after="60"/>
              <w:jc w:val="center"/>
            </w:pPr>
            <w:r w:rsidRPr="00D21FE6">
              <w:t>202</w:t>
            </w:r>
            <w:r>
              <w:t>2</w:t>
            </w:r>
          </w:p>
        </w:tc>
        <w:tc>
          <w:tcPr>
            <w:tcW w:w="1144" w:type="dxa"/>
            <w:tcBorders>
              <w:top w:val="single" w:sz="6" w:space="0" w:color="000000"/>
              <w:left w:val="single" w:sz="6" w:space="0" w:color="000000"/>
              <w:bottom w:val="single" w:sz="6" w:space="0" w:color="000000"/>
            </w:tcBorders>
            <w:shd w:val="clear" w:color="auto" w:fill="auto"/>
          </w:tcPr>
          <w:p w14:paraId="312E48A7" w14:textId="3395AA0F" w:rsidR="0002239D" w:rsidRPr="00D21FE6" w:rsidRDefault="0002239D" w:rsidP="00E82DAD">
            <w:pPr>
              <w:spacing w:before="60" w:after="60"/>
              <w:jc w:val="center"/>
            </w:pPr>
            <w:r w:rsidRPr="00D21FE6">
              <w:rPr>
                <w:lang w:val="en-US"/>
              </w:rPr>
              <w:t>202</w:t>
            </w:r>
            <w:r>
              <w:t>3</w:t>
            </w:r>
          </w:p>
        </w:tc>
        <w:tc>
          <w:tcPr>
            <w:tcW w:w="1144" w:type="dxa"/>
            <w:tcBorders>
              <w:top w:val="single" w:sz="6" w:space="0" w:color="000000"/>
              <w:left w:val="single" w:sz="6" w:space="0" w:color="000000"/>
              <w:bottom w:val="single" w:sz="6" w:space="0" w:color="000000"/>
            </w:tcBorders>
            <w:shd w:val="clear" w:color="auto" w:fill="auto"/>
          </w:tcPr>
          <w:p w14:paraId="57A5E943" w14:textId="7E54E555" w:rsidR="0002239D" w:rsidRPr="00D21FE6" w:rsidRDefault="0002239D">
            <w:pPr>
              <w:spacing w:before="60" w:after="60"/>
              <w:jc w:val="center"/>
              <w:rPr>
                <w:lang w:val="en-US"/>
              </w:rPr>
            </w:pPr>
            <w:r>
              <w:rPr>
                <w:lang w:val="en-US"/>
              </w:rPr>
              <w:t>202</w:t>
            </w:r>
            <w:r>
              <w:t>4</w:t>
            </w:r>
          </w:p>
        </w:tc>
        <w:tc>
          <w:tcPr>
            <w:tcW w:w="2672" w:type="dxa"/>
            <w:tcBorders>
              <w:top w:val="single" w:sz="6" w:space="0" w:color="000000"/>
              <w:left w:val="single" w:sz="6" w:space="0" w:color="000000"/>
              <w:bottom w:val="single" w:sz="6" w:space="0" w:color="000000"/>
            </w:tcBorders>
            <w:shd w:val="clear" w:color="auto" w:fill="auto"/>
            <w:vAlign w:val="bottom"/>
          </w:tcPr>
          <w:p w14:paraId="12F28AD5" w14:textId="77777777" w:rsidR="0002239D" w:rsidRPr="00D21FE6" w:rsidRDefault="0002239D">
            <w:pPr>
              <w:snapToGrid w:val="0"/>
              <w:spacing w:before="60" w:after="60"/>
              <w:rPr>
                <w:rFonts w:eastAsia="Symbol"/>
              </w:rPr>
            </w:pPr>
          </w:p>
        </w:tc>
      </w:tr>
      <w:tr w:rsidR="0002239D" w:rsidRPr="00D21FE6" w14:paraId="2652B42F" w14:textId="77777777">
        <w:trPr>
          <w:cantSplit/>
        </w:trPr>
        <w:tc>
          <w:tcPr>
            <w:tcW w:w="2673" w:type="dxa"/>
            <w:shd w:val="clear" w:color="auto" w:fill="auto"/>
            <w:vAlign w:val="bottom"/>
          </w:tcPr>
          <w:p w14:paraId="7EE85195" w14:textId="77777777" w:rsidR="0002239D" w:rsidRPr="00D21FE6" w:rsidRDefault="0002239D" w:rsidP="009066D1">
            <w:pPr>
              <w:spacing w:before="120"/>
              <w:jc w:val="center"/>
            </w:pPr>
            <w:r w:rsidRPr="00D21FE6">
              <w:rPr>
                <w:rFonts w:eastAsia="Symbol"/>
                <w:b/>
                <w:bCs/>
              </w:rPr>
              <w:t>Рожь</w:t>
            </w:r>
          </w:p>
        </w:tc>
        <w:tc>
          <w:tcPr>
            <w:tcW w:w="1145" w:type="dxa"/>
            <w:tcBorders>
              <w:left w:val="single" w:sz="6" w:space="0" w:color="000000"/>
            </w:tcBorders>
            <w:shd w:val="clear" w:color="auto" w:fill="auto"/>
            <w:vAlign w:val="bottom"/>
          </w:tcPr>
          <w:p w14:paraId="318EBE09" w14:textId="77777777" w:rsidR="0002239D" w:rsidRPr="00D21FE6" w:rsidRDefault="0002239D" w:rsidP="009066D1">
            <w:pPr>
              <w:tabs>
                <w:tab w:val="left" w:pos="523"/>
              </w:tabs>
              <w:snapToGrid w:val="0"/>
              <w:spacing w:before="120"/>
              <w:ind w:right="397"/>
              <w:jc w:val="right"/>
              <w:rPr>
                <w:rFonts w:eastAsia="Symbol"/>
                <w:b/>
                <w:bCs/>
              </w:rPr>
            </w:pPr>
          </w:p>
        </w:tc>
        <w:tc>
          <w:tcPr>
            <w:tcW w:w="1144" w:type="dxa"/>
            <w:tcBorders>
              <w:left w:val="single" w:sz="6" w:space="0" w:color="000000"/>
            </w:tcBorders>
            <w:shd w:val="clear" w:color="auto" w:fill="auto"/>
            <w:vAlign w:val="bottom"/>
          </w:tcPr>
          <w:p w14:paraId="4C1D3151" w14:textId="77777777" w:rsidR="0002239D" w:rsidRPr="00D21FE6" w:rsidRDefault="0002239D" w:rsidP="009066D1">
            <w:pPr>
              <w:snapToGrid w:val="0"/>
              <w:spacing w:before="120"/>
              <w:ind w:right="397"/>
              <w:jc w:val="right"/>
              <w:rPr>
                <w:rFonts w:eastAsia="Symbol"/>
              </w:rPr>
            </w:pPr>
          </w:p>
        </w:tc>
        <w:tc>
          <w:tcPr>
            <w:tcW w:w="1144" w:type="dxa"/>
            <w:tcBorders>
              <w:left w:val="single" w:sz="6" w:space="0" w:color="000000"/>
            </w:tcBorders>
            <w:shd w:val="clear" w:color="auto" w:fill="auto"/>
            <w:vAlign w:val="bottom"/>
          </w:tcPr>
          <w:p w14:paraId="16F9C64C" w14:textId="77777777" w:rsidR="0002239D" w:rsidRPr="00D21FE6" w:rsidRDefault="0002239D" w:rsidP="009066D1">
            <w:pPr>
              <w:snapToGrid w:val="0"/>
              <w:spacing w:before="120"/>
              <w:ind w:right="397"/>
              <w:jc w:val="right"/>
              <w:rPr>
                <w:rFonts w:eastAsia="Symbol"/>
              </w:rPr>
            </w:pPr>
          </w:p>
        </w:tc>
        <w:tc>
          <w:tcPr>
            <w:tcW w:w="1144" w:type="dxa"/>
            <w:tcBorders>
              <w:left w:val="single" w:sz="6" w:space="0" w:color="000000"/>
            </w:tcBorders>
            <w:shd w:val="clear" w:color="auto" w:fill="auto"/>
            <w:vAlign w:val="bottom"/>
          </w:tcPr>
          <w:p w14:paraId="07390B3C" w14:textId="77777777" w:rsidR="0002239D" w:rsidRPr="00D21FE6" w:rsidRDefault="0002239D" w:rsidP="009066D1">
            <w:pPr>
              <w:snapToGrid w:val="0"/>
              <w:spacing w:before="120"/>
              <w:ind w:right="397"/>
              <w:jc w:val="right"/>
              <w:rPr>
                <w:rFonts w:eastAsia="Symbol"/>
              </w:rPr>
            </w:pPr>
          </w:p>
        </w:tc>
        <w:tc>
          <w:tcPr>
            <w:tcW w:w="2672" w:type="dxa"/>
            <w:tcBorders>
              <w:left w:val="single" w:sz="6" w:space="0" w:color="000000"/>
            </w:tcBorders>
            <w:shd w:val="clear" w:color="auto" w:fill="auto"/>
            <w:vAlign w:val="bottom"/>
          </w:tcPr>
          <w:p w14:paraId="3270A40F" w14:textId="77777777" w:rsidR="0002239D" w:rsidRPr="00D21FE6" w:rsidRDefault="0002239D" w:rsidP="009066D1">
            <w:pPr>
              <w:spacing w:before="120"/>
              <w:jc w:val="center"/>
            </w:pPr>
            <w:r w:rsidRPr="00D21FE6">
              <w:rPr>
                <w:rFonts w:eastAsia="Symbol"/>
                <w:b/>
                <w:bCs/>
                <w:i/>
              </w:rPr>
              <w:t>Rye</w:t>
            </w:r>
          </w:p>
        </w:tc>
      </w:tr>
      <w:tr w:rsidR="0002239D" w:rsidRPr="00D21FE6" w14:paraId="7AD45F66" w14:textId="77777777" w:rsidTr="0002239D">
        <w:trPr>
          <w:cantSplit/>
        </w:trPr>
        <w:tc>
          <w:tcPr>
            <w:tcW w:w="2673" w:type="dxa"/>
            <w:shd w:val="clear" w:color="auto" w:fill="auto"/>
            <w:vAlign w:val="bottom"/>
          </w:tcPr>
          <w:p w14:paraId="4DD735A8" w14:textId="77777777" w:rsidR="0002239D" w:rsidRPr="0002239D" w:rsidRDefault="0002239D" w:rsidP="005A407A">
            <w:pPr>
              <w:spacing w:before="76" w:line="140" w:lineRule="exact"/>
              <w:ind w:right="284"/>
              <w:rPr>
                <w:color w:val="000000" w:themeColor="text1"/>
              </w:rPr>
            </w:pPr>
            <w:r w:rsidRPr="0002239D">
              <w:rPr>
                <w:rFonts w:eastAsia="Symbol"/>
                <w:b/>
                <w:bCs/>
                <w:color w:val="000000" w:themeColor="text1"/>
              </w:rPr>
              <w:t>Россия</w:t>
            </w:r>
          </w:p>
        </w:tc>
        <w:tc>
          <w:tcPr>
            <w:tcW w:w="1145" w:type="dxa"/>
            <w:tcBorders>
              <w:left w:val="single" w:sz="6" w:space="0" w:color="000000"/>
            </w:tcBorders>
            <w:shd w:val="clear" w:color="auto" w:fill="auto"/>
            <w:vAlign w:val="bottom"/>
          </w:tcPr>
          <w:p w14:paraId="54324BEA" w14:textId="653A3259" w:rsidR="0002239D" w:rsidRPr="0002239D" w:rsidRDefault="0002239D" w:rsidP="005A407A">
            <w:pPr>
              <w:spacing w:before="76" w:line="140" w:lineRule="exact"/>
              <w:ind w:right="397"/>
              <w:jc w:val="right"/>
              <w:rPr>
                <w:color w:val="000000" w:themeColor="text1"/>
              </w:rPr>
            </w:pPr>
            <w:r w:rsidRPr="0002239D">
              <w:rPr>
                <w:rFonts w:eastAsia="Symbol"/>
                <w:color w:val="000000" w:themeColor="text1"/>
              </w:rPr>
              <w:t>11,9</w:t>
            </w:r>
          </w:p>
        </w:tc>
        <w:tc>
          <w:tcPr>
            <w:tcW w:w="1144" w:type="dxa"/>
            <w:tcBorders>
              <w:left w:val="single" w:sz="6" w:space="0" w:color="000000"/>
            </w:tcBorders>
            <w:shd w:val="clear" w:color="auto" w:fill="auto"/>
            <w:vAlign w:val="bottom"/>
          </w:tcPr>
          <w:p w14:paraId="289740B4" w14:textId="69222B3A" w:rsidR="0002239D" w:rsidRPr="0002239D" w:rsidRDefault="0002239D" w:rsidP="005A407A">
            <w:pPr>
              <w:spacing w:before="76" w:line="140" w:lineRule="exact"/>
              <w:ind w:right="397"/>
              <w:jc w:val="right"/>
              <w:rPr>
                <w:color w:val="000000" w:themeColor="text1"/>
              </w:rPr>
            </w:pPr>
            <w:r w:rsidRPr="0002239D">
              <w:rPr>
                <w:color w:val="000000" w:themeColor="text1"/>
              </w:rPr>
              <w:t>24,7</w:t>
            </w:r>
          </w:p>
        </w:tc>
        <w:tc>
          <w:tcPr>
            <w:tcW w:w="1144" w:type="dxa"/>
            <w:tcBorders>
              <w:left w:val="single" w:sz="6" w:space="0" w:color="000000"/>
            </w:tcBorders>
            <w:shd w:val="clear" w:color="auto" w:fill="auto"/>
            <w:vAlign w:val="bottom"/>
          </w:tcPr>
          <w:p w14:paraId="4D99F40F" w14:textId="00A9CEF5" w:rsidR="0002239D" w:rsidRPr="0002239D" w:rsidRDefault="0002239D" w:rsidP="005A407A">
            <w:pPr>
              <w:spacing w:before="76" w:line="140" w:lineRule="exact"/>
              <w:ind w:right="397"/>
              <w:jc w:val="right"/>
              <w:rPr>
                <w:color w:val="000000" w:themeColor="text1"/>
              </w:rPr>
            </w:pPr>
            <w:r w:rsidRPr="0002239D">
              <w:rPr>
                <w:color w:val="000000" w:themeColor="text1"/>
              </w:rPr>
              <w:t>21,6</w:t>
            </w:r>
          </w:p>
        </w:tc>
        <w:tc>
          <w:tcPr>
            <w:tcW w:w="1144" w:type="dxa"/>
            <w:tcBorders>
              <w:left w:val="single" w:sz="6" w:space="0" w:color="000000"/>
            </w:tcBorders>
            <w:shd w:val="clear" w:color="auto" w:fill="auto"/>
            <w:vAlign w:val="bottom"/>
          </w:tcPr>
          <w:p w14:paraId="2634C5E8" w14:textId="5572AC01" w:rsidR="0002239D" w:rsidRPr="0002239D" w:rsidRDefault="009958F0" w:rsidP="005A407A">
            <w:pPr>
              <w:spacing w:before="76" w:line="140" w:lineRule="exact"/>
              <w:ind w:right="397"/>
              <w:jc w:val="right"/>
              <w:rPr>
                <w:color w:val="000000" w:themeColor="text1"/>
              </w:rPr>
            </w:pPr>
            <w:r>
              <w:rPr>
                <w:color w:val="000000" w:themeColor="text1"/>
              </w:rPr>
              <w:t>20,1</w:t>
            </w:r>
          </w:p>
        </w:tc>
        <w:tc>
          <w:tcPr>
            <w:tcW w:w="2672" w:type="dxa"/>
            <w:tcBorders>
              <w:left w:val="single" w:sz="6" w:space="0" w:color="000000"/>
            </w:tcBorders>
            <w:shd w:val="clear" w:color="auto" w:fill="auto"/>
            <w:vAlign w:val="bottom"/>
          </w:tcPr>
          <w:p w14:paraId="519922AE" w14:textId="77777777" w:rsidR="0002239D" w:rsidRPr="0002239D" w:rsidRDefault="0002239D" w:rsidP="005A407A">
            <w:pPr>
              <w:spacing w:before="76" w:line="140" w:lineRule="exact"/>
              <w:ind w:left="57"/>
              <w:rPr>
                <w:color w:val="000000" w:themeColor="text1"/>
              </w:rPr>
            </w:pPr>
            <w:r w:rsidRPr="0002239D">
              <w:rPr>
                <w:rFonts w:eastAsia="Symbol"/>
                <w:b/>
                <w:i/>
                <w:color w:val="000000" w:themeColor="text1"/>
              </w:rPr>
              <w:t>Russia</w:t>
            </w:r>
          </w:p>
        </w:tc>
      </w:tr>
      <w:tr w:rsidR="0002239D" w:rsidRPr="00D21FE6" w14:paraId="0C5A3948" w14:textId="77777777" w:rsidTr="0002239D">
        <w:trPr>
          <w:cantSplit/>
        </w:trPr>
        <w:tc>
          <w:tcPr>
            <w:tcW w:w="2673" w:type="dxa"/>
            <w:shd w:val="clear" w:color="auto" w:fill="auto"/>
            <w:vAlign w:val="bottom"/>
          </w:tcPr>
          <w:p w14:paraId="405CC55D" w14:textId="77777777" w:rsidR="0002239D" w:rsidRPr="0002239D" w:rsidRDefault="0002239D" w:rsidP="005A407A">
            <w:pPr>
              <w:spacing w:before="76" w:line="140" w:lineRule="exact"/>
              <w:rPr>
                <w:color w:val="000000" w:themeColor="text1"/>
              </w:rPr>
            </w:pPr>
            <w:r w:rsidRPr="0002239D">
              <w:rPr>
                <w:rFonts w:eastAsia="Symbol"/>
                <w:b/>
                <w:bCs/>
                <w:color w:val="000000" w:themeColor="text1"/>
              </w:rPr>
              <w:t>Страны СНГ</w:t>
            </w:r>
          </w:p>
        </w:tc>
        <w:tc>
          <w:tcPr>
            <w:tcW w:w="1145" w:type="dxa"/>
            <w:tcBorders>
              <w:left w:val="single" w:sz="6" w:space="0" w:color="000000"/>
            </w:tcBorders>
            <w:shd w:val="clear" w:color="auto" w:fill="auto"/>
            <w:vAlign w:val="bottom"/>
          </w:tcPr>
          <w:p w14:paraId="420C5D9F" w14:textId="77777777" w:rsidR="0002239D" w:rsidRPr="00C860FC" w:rsidRDefault="0002239D" w:rsidP="005A407A">
            <w:pPr>
              <w:snapToGrid w:val="0"/>
              <w:spacing w:before="76" w:line="140" w:lineRule="exact"/>
              <w:ind w:right="397"/>
              <w:jc w:val="right"/>
              <w:rPr>
                <w:rFonts w:eastAsia="Symbol"/>
                <w:b/>
                <w:bCs/>
              </w:rPr>
            </w:pPr>
          </w:p>
        </w:tc>
        <w:tc>
          <w:tcPr>
            <w:tcW w:w="1144" w:type="dxa"/>
            <w:tcBorders>
              <w:left w:val="single" w:sz="6" w:space="0" w:color="000000"/>
            </w:tcBorders>
            <w:shd w:val="clear" w:color="auto" w:fill="auto"/>
            <w:vAlign w:val="bottom"/>
          </w:tcPr>
          <w:p w14:paraId="6F70789F" w14:textId="77777777" w:rsidR="0002239D" w:rsidRPr="00C860FC" w:rsidRDefault="0002239D" w:rsidP="005A407A">
            <w:pPr>
              <w:snapToGrid w:val="0"/>
              <w:spacing w:before="76" w:line="140" w:lineRule="exact"/>
              <w:ind w:right="397"/>
              <w:jc w:val="right"/>
              <w:rPr>
                <w:rFonts w:eastAsia="Symbol"/>
              </w:rPr>
            </w:pPr>
          </w:p>
        </w:tc>
        <w:tc>
          <w:tcPr>
            <w:tcW w:w="1144" w:type="dxa"/>
            <w:tcBorders>
              <w:left w:val="single" w:sz="6" w:space="0" w:color="000000"/>
            </w:tcBorders>
            <w:shd w:val="clear" w:color="auto" w:fill="auto"/>
            <w:vAlign w:val="bottom"/>
          </w:tcPr>
          <w:p w14:paraId="48D06020" w14:textId="77777777" w:rsidR="0002239D" w:rsidRPr="00C860FC" w:rsidRDefault="0002239D" w:rsidP="005A407A">
            <w:pPr>
              <w:snapToGrid w:val="0"/>
              <w:spacing w:before="76" w:line="140" w:lineRule="exact"/>
              <w:ind w:right="397"/>
              <w:jc w:val="right"/>
              <w:rPr>
                <w:rFonts w:eastAsia="Symbol"/>
              </w:rPr>
            </w:pPr>
          </w:p>
        </w:tc>
        <w:tc>
          <w:tcPr>
            <w:tcW w:w="1144" w:type="dxa"/>
            <w:tcBorders>
              <w:left w:val="single" w:sz="6" w:space="0" w:color="000000"/>
            </w:tcBorders>
            <w:shd w:val="clear" w:color="auto" w:fill="auto"/>
            <w:vAlign w:val="bottom"/>
          </w:tcPr>
          <w:p w14:paraId="7D0488E8" w14:textId="77777777" w:rsidR="0002239D" w:rsidRPr="00C860FC" w:rsidRDefault="0002239D" w:rsidP="005A407A">
            <w:pPr>
              <w:snapToGrid w:val="0"/>
              <w:spacing w:before="76" w:line="140" w:lineRule="exact"/>
              <w:ind w:right="397"/>
              <w:jc w:val="right"/>
              <w:rPr>
                <w:rFonts w:eastAsia="Symbol"/>
              </w:rPr>
            </w:pPr>
          </w:p>
        </w:tc>
        <w:tc>
          <w:tcPr>
            <w:tcW w:w="2672" w:type="dxa"/>
            <w:tcBorders>
              <w:left w:val="single" w:sz="6" w:space="0" w:color="000000"/>
            </w:tcBorders>
            <w:shd w:val="clear" w:color="auto" w:fill="auto"/>
            <w:vAlign w:val="bottom"/>
          </w:tcPr>
          <w:p w14:paraId="320531F4" w14:textId="77777777" w:rsidR="0002239D" w:rsidRPr="0002239D" w:rsidRDefault="0002239D" w:rsidP="005A407A">
            <w:pPr>
              <w:spacing w:before="76" w:line="140" w:lineRule="exact"/>
              <w:ind w:left="57"/>
              <w:rPr>
                <w:color w:val="000000" w:themeColor="text1"/>
              </w:rPr>
            </w:pPr>
            <w:r w:rsidRPr="0002239D">
              <w:rPr>
                <w:rFonts w:eastAsia="Symbol"/>
                <w:b/>
                <w:i/>
                <w:color w:val="000000" w:themeColor="text1"/>
              </w:rPr>
              <w:t>CIS countries</w:t>
            </w:r>
          </w:p>
        </w:tc>
      </w:tr>
      <w:tr w:rsidR="00C860FC" w:rsidRPr="00D21FE6" w14:paraId="350EBD05" w14:textId="77777777" w:rsidTr="0002239D">
        <w:trPr>
          <w:cantSplit/>
        </w:trPr>
        <w:tc>
          <w:tcPr>
            <w:tcW w:w="2673" w:type="dxa"/>
            <w:shd w:val="clear" w:color="auto" w:fill="auto"/>
            <w:vAlign w:val="bottom"/>
          </w:tcPr>
          <w:p w14:paraId="7C543840" w14:textId="061016AD" w:rsidR="00C860FC" w:rsidRPr="00C860FC" w:rsidRDefault="00C860FC" w:rsidP="00C860FC">
            <w:pPr>
              <w:spacing w:before="76" w:line="140" w:lineRule="exact"/>
              <w:ind w:left="340"/>
            </w:pPr>
            <w:r w:rsidRPr="00C860FC">
              <w:rPr>
                <w:rFonts w:eastAsia="Symbol"/>
              </w:rPr>
              <w:t>из них:</w:t>
            </w:r>
          </w:p>
        </w:tc>
        <w:tc>
          <w:tcPr>
            <w:tcW w:w="1145" w:type="dxa"/>
            <w:tcBorders>
              <w:left w:val="single" w:sz="6" w:space="0" w:color="000000"/>
            </w:tcBorders>
            <w:shd w:val="clear" w:color="auto" w:fill="auto"/>
            <w:vAlign w:val="bottom"/>
          </w:tcPr>
          <w:p w14:paraId="45FED8D3" w14:textId="77777777" w:rsidR="00C860FC" w:rsidRPr="00C860FC" w:rsidRDefault="00C860FC" w:rsidP="005A407A">
            <w:pPr>
              <w:snapToGrid w:val="0"/>
              <w:spacing w:before="76" w:line="140" w:lineRule="exact"/>
              <w:ind w:right="397"/>
              <w:jc w:val="right"/>
              <w:rPr>
                <w:rFonts w:eastAsia="Symbol"/>
              </w:rPr>
            </w:pPr>
          </w:p>
        </w:tc>
        <w:tc>
          <w:tcPr>
            <w:tcW w:w="1144" w:type="dxa"/>
            <w:tcBorders>
              <w:left w:val="single" w:sz="6" w:space="0" w:color="000000"/>
            </w:tcBorders>
            <w:shd w:val="clear" w:color="auto" w:fill="auto"/>
            <w:vAlign w:val="bottom"/>
          </w:tcPr>
          <w:p w14:paraId="5CD0EDF1" w14:textId="77777777" w:rsidR="00C860FC" w:rsidRPr="00C860FC" w:rsidRDefault="00C860FC" w:rsidP="005A407A">
            <w:pPr>
              <w:snapToGrid w:val="0"/>
              <w:spacing w:before="76" w:line="140" w:lineRule="exact"/>
              <w:ind w:right="397"/>
              <w:jc w:val="right"/>
              <w:rPr>
                <w:rFonts w:eastAsia="Symbol"/>
              </w:rPr>
            </w:pPr>
          </w:p>
        </w:tc>
        <w:tc>
          <w:tcPr>
            <w:tcW w:w="1144" w:type="dxa"/>
            <w:tcBorders>
              <w:left w:val="single" w:sz="6" w:space="0" w:color="000000"/>
            </w:tcBorders>
            <w:shd w:val="clear" w:color="auto" w:fill="auto"/>
            <w:vAlign w:val="bottom"/>
          </w:tcPr>
          <w:p w14:paraId="564527D7" w14:textId="77777777" w:rsidR="00C860FC" w:rsidRPr="00C860FC" w:rsidRDefault="00C860FC" w:rsidP="005A407A">
            <w:pPr>
              <w:snapToGrid w:val="0"/>
              <w:spacing w:before="76" w:line="140" w:lineRule="exact"/>
              <w:ind w:right="397"/>
              <w:jc w:val="right"/>
              <w:rPr>
                <w:rFonts w:eastAsia="Symbol"/>
              </w:rPr>
            </w:pPr>
          </w:p>
        </w:tc>
        <w:tc>
          <w:tcPr>
            <w:tcW w:w="1144" w:type="dxa"/>
            <w:tcBorders>
              <w:left w:val="single" w:sz="6" w:space="0" w:color="000000"/>
            </w:tcBorders>
            <w:shd w:val="clear" w:color="auto" w:fill="auto"/>
            <w:vAlign w:val="bottom"/>
          </w:tcPr>
          <w:p w14:paraId="36165586" w14:textId="77777777" w:rsidR="00C860FC" w:rsidRPr="00C860FC" w:rsidRDefault="00C860FC" w:rsidP="005A407A">
            <w:pPr>
              <w:snapToGrid w:val="0"/>
              <w:spacing w:before="76" w:line="140" w:lineRule="exact"/>
              <w:ind w:right="397"/>
              <w:jc w:val="right"/>
              <w:rPr>
                <w:rFonts w:eastAsia="Symbol"/>
              </w:rPr>
            </w:pPr>
          </w:p>
        </w:tc>
        <w:tc>
          <w:tcPr>
            <w:tcW w:w="2672" w:type="dxa"/>
            <w:tcBorders>
              <w:left w:val="single" w:sz="6" w:space="0" w:color="000000"/>
            </w:tcBorders>
            <w:shd w:val="clear" w:color="auto" w:fill="auto"/>
            <w:vAlign w:val="bottom"/>
          </w:tcPr>
          <w:p w14:paraId="11DBB72C" w14:textId="54582CA8" w:rsidR="00C860FC" w:rsidRPr="00C860FC" w:rsidRDefault="00C860FC" w:rsidP="00C860FC">
            <w:pPr>
              <w:spacing w:before="76" w:line="140" w:lineRule="exact"/>
              <w:ind w:left="397"/>
            </w:pPr>
            <w:r w:rsidRPr="00C860FC">
              <w:rPr>
                <w:rFonts w:eastAsia="Symbol"/>
                <w:i/>
                <w:lang w:val="en"/>
              </w:rPr>
              <w:t>of which:</w:t>
            </w:r>
          </w:p>
        </w:tc>
      </w:tr>
      <w:tr w:rsidR="00C860FC" w:rsidRPr="00D21FE6" w14:paraId="0C2CBBCE" w14:textId="77777777" w:rsidTr="008D1D92">
        <w:trPr>
          <w:cantSplit/>
        </w:trPr>
        <w:tc>
          <w:tcPr>
            <w:tcW w:w="2673" w:type="dxa"/>
            <w:shd w:val="clear" w:color="auto" w:fill="auto"/>
            <w:vAlign w:val="bottom"/>
          </w:tcPr>
          <w:p w14:paraId="0A37734D" w14:textId="143629EF" w:rsidR="00C860FC" w:rsidRPr="00C860FC" w:rsidRDefault="00C860FC" w:rsidP="00C860FC">
            <w:pPr>
              <w:spacing w:before="76" w:line="140" w:lineRule="exact"/>
              <w:ind w:left="113"/>
              <w:rPr>
                <w:rFonts w:eastAsia="Symbol"/>
              </w:rPr>
            </w:pPr>
            <w:r w:rsidRPr="00C860FC">
              <w:rPr>
                <w:rFonts w:eastAsia="Symbol"/>
              </w:rPr>
              <w:t>Азербайджан</w:t>
            </w:r>
          </w:p>
        </w:tc>
        <w:tc>
          <w:tcPr>
            <w:tcW w:w="1145" w:type="dxa"/>
            <w:tcBorders>
              <w:left w:val="single" w:sz="6" w:space="0" w:color="000000"/>
            </w:tcBorders>
            <w:shd w:val="clear" w:color="auto" w:fill="auto"/>
            <w:vAlign w:val="bottom"/>
          </w:tcPr>
          <w:p w14:paraId="0C4F01AE" w14:textId="0AA856C2" w:rsidR="00C860FC" w:rsidRPr="00C860FC" w:rsidRDefault="00C860FC" w:rsidP="008D1D92">
            <w:pPr>
              <w:spacing w:before="76" w:line="140" w:lineRule="exact"/>
              <w:ind w:right="397"/>
              <w:jc w:val="right"/>
              <w:rPr>
                <w:rFonts w:eastAsia="Symbol"/>
              </w:rPr>
            </w:pPr>
            <w:r w:rsidRPr="00C860FC">
              <w:rPr>
                <w:rFonts w:eastAsia="Symbol"/>
              </w:rPr>
              <w:t>–</w:t>
            </w:r>
          </w:p>
        </w:tc>
        <w:tc>
          <w:tcPr>
            <w:tcW w:w="1144" w:type="dxa"/>
            <w:tcBorders>
              <w:left w:val="single" w:sz="6" w:space="0" w:color="000000"/>
            </w:tcBorders>
            <w:shd w:val="clear" w:color="auto" w:fill="auto"/>
            <w:vAlign w:val="bottom"/>
          </w:tcPr>
          <w:p w14:paraId="4E00263C" w14:textId="7E05E522" w:rsidR="00C860FC" w:rsidRPr="00C860FC" w:rsidRDefault="00C860FC" w:rsidP="008D1D92">
            <w:pPr>
              <w:spacing w:before="76" w:line="140" w:lineRule="exact"/>
              <w:ind w:right="397"/>
              <w:jc w:val="right"/>
              <w:rPr>
                <w:rFonts w:eastAsia="Symbol"/>
              </w:rPr>
            </w:pPr>
            <w:r w:rsidRPr="00C860FC">
              <w:rPr>
                <w:rFonts w:eastAsia="Symbol"/>
              </w:rPr>
              <w:t>18,9</w:t>
            </w:r>
          </w:p>
        </w:tc>
        <w:tc>
          <w:tcPr>
            <w:tcW w:w="1144" w:type="dxa"/>
            <w:tcBorders>
              <w:left w:val="single" w:sz="6" w:space="0" w:color="000000"/>
            </w:tcBorders>
            <w:shd w:val="clear" w:color="auto" w:fill="auto"/>
            <w:vAlign w:val="bottom"/>
          </w:tcPr>
          <w:p w14:paraId="76C7A436" w14:textId="4949CF12" w:rsidR="00C860FC" w:rsidRPr="00C860FC" w:rsidRDefault="00C860FC" w:rsidP="008D1D92">
            <w:pPr>
              <w:spacing w:before="76" w:line="140" w:lineRule="exact"/>
              <w:ind w:right="397"/>
              <w:jc w:val="right"/>
              <w:rPr>
                <w:rFonts w:eastAsia="Symbol"/>
              </w:rPr>
            </w:pPr>
            <w:r w:rsidRPr="00C860FC">
              <w:rPr>
                <w:rFonts w:eastAsia="Symbol"/>
              </w:rPr>
              <w:t>18,9</w:t>
            </w:r>
          </w:p>
        </w:tc>
        <w:tc>
          <w:tcPr>
            <w:tcW w:w="1144" w:type="dxa"/>
            <w:tcBorders>
              <w:left w:val="single" w:sz="6" w:space="0" w:color="000000"/>
            </w:tcBorders>
            <w:shd w:val="clear" w:color="auto" w:fill="auto"/>
            <w:vAlign w:val="bottom"/>
          </w:tcPr>
          <w:p w14:paraId="63F39258" w14:textId="3B26FD31" w:rsidR="00C860FC" w:rsidRPr="00C860FC" w:rsidRDefault="00C860FC" w:rsidP="008D1D92">
            <w:pPr>
              <w:spacing w:before="76" w:line="140" w:lineRule="exact"/>
              <w:ind w:right="397"/>
              <w:jc w:val="right"/>
              <w:rPr>
                <w:rFonts w:eastAsia="Symbol"/>
              </w:rPr>
            </w:pPr>
            <w:r w:rsidRPr="00C860FC">
              <w:rPr>
                <w:rFonts w:eastAsia="Symbol"/>
              </w:rPr>
              <w:t>18,7</w:t>
            </w:r>
          </w:p>
        </w:tc>
        <w:tc>
          <w:tcPr>
            <w:tcW w:w="2672" w:type="dxa"/>
            <w:tcBorders>
              <w:left w:val="single" w:sz="6" w:space="0" w:color="000000"/>
            </w:tcBorders>
            <w:shd w:val="clear" w:color="auto" w:fill="auto"/>
            <w:vAlign w:val="bottom"/>
          </w:tcPr>
          <w:p w14:paraId="12421502" w14:textId="65509C3C" w:rsidR="00C860FC" w:rsidRPr="00C860FC" w:rsidRDefault="00C860FC" w:rsidP="00C860FC">
            <w:pPr>
              <w:pStyle w:val="20"/>
              <w:spacing w:before="76" w:line="140" w:lineRule="exact"/>
              <w:ind w:left="170"/>
              <w:rPr>
                <w:rFonts w:eastAsia="Symbol"/>
                <w:b w:val="0"/>
                <w:bCs w:val="0"/>
                <w:i/>
                <w:sz w:val="14"/>
                <w:szCs w:val="14"/>
              </w:rPr>
            </w:pPr>
            <w:r w:rsidRPr="00C860FC">
              <w:rPr>
                <w:rFonts w:eastAsia="Symbol"/>
                <w:b w:val="0"/>
                <w:bCs w:val="0"/>
                <w:i/>
                <w:sz w:val="14"/>
                <w:szCs w:val="14"/>
              </w:rPr>
              <w:t>Azerbaijan</w:t>
            </w:r>
          </w:p>
        </w:tc>
      </w:tr>
      <w:tr w:rsidR="00C860FC" w:rsidRPr="00D21FE6" w14:paraId="277D2DC9" w14:textId="77777777" w:rsidTr="008D1D92">
        <w:trPr>
          <w:cantSplit/>
        </w:trPr>
        <w:tc>
          <w:tcPr>
            <w:tcW w:w="2673" w:type="dxa"/>
            <w:shd w:val="clear" w:color="auto" w:fill="auto"/>
            <w:vAlign w:val="bottom"/>
          </w:tcPr>
          <w:p w14:paraId="11763ED6" w14:textId="2543A111" w:rsidR="00C860FC" w:rsidRPr="00C860FC" w:rsidRDefault="00C860FC" w:rsidP="00C860FC">
            <w:pPr>
              <w:spacing w:before="76" w:line="140" w:lineRule="exact"/>
              <w:ind w:left="113"/>
            </w:pPr>
            <w:r w:rsidRPr="00C860FC">
              <w:rPr>
                <w:rFonts w:eastAsia="Symbol"/>
              </w:rPr>
              <w:t>Армения</w:t>
            </w:r>
          </w:p>
        </w:tc>
        <w:tc>
          <w:tcPr>
            <w:tcW w:w="1145" w:type="dxa"/>
            <w:tcBorders>
              <w:left w:val="single" w:sz="6" w:space="0" w:color="000000"/>
            </w:tcBorders>
            <w:shd w:val="clear" w:color="auto" w:fill="auto"/>
            <w:vAlign w:val="bottom"/>
          </w:tcPr>
          <w:p w14:paraId="00555F4E" w14:textId="6D1003CB" w:rsidR="00C860FC" w:rsidRPr="00C860FC" w:rsidRDefault="00C860FC" w:rsidP="008D1D92">
            <w:pPr>
              <w:spacing w:before="76" w:line="140" w:lineRule="exact"/>
              <w:ind w:right="397"/>
              <w:jc w:val="right"/>
              <w:rPr>
                <w:rFonts w:eastAsia="Symbol"/>
              </w:rPr>
            </w:pPr>
            <w:r w:rsidRPr="00C860FC">
              <w:rPr>
                <w:rFonts w:eastAsia="Symbol"/>
              </w:rPr>
              <w:t>22,1</w:t>
            </w:r>
          </w:p>
        </w:tc>
        <w:tc>
          <w:tcPr>
            <w:tcW w:w="1144" w:type="dxa"/>
            <w:tcBorders>
              <w:left w:val="single" w:sz="6" w:space="0" w:color="000000"/>
            </w:tcBorders>
            <w:shd w:val="clear" w:color="auto" w:fill="auto"/>
            <w:vAlign w:val="bottom"/>
          </w:tcPr>
          <w:p w14:paraId="6635D25B" w14:textId="193B7D23" w:rsidR="00C860FC" w:rsidRPr="00C860FC" w:rsidRDefault="00C860FC" w:rsidP="008D1D92">
            <w:pPr>
              <w:spacing w:before="76" w:line="140" w:lineRule="exact"/>
              <w:ind w:right="397"/>
              <w:jc w:val="right"/>
              <w:rPr>
                <w:rFonts w:eastAsia="Symbol"/>
              </w:rPr>
            </w:pPr>
            <w:r w:rsidRPr="00C860FC">
              <w:rPr>
                <w:rFonts w:eastAsia="Symbol"/>
              </w:rPr>
              <w:t>15,0</w:t>
            </w:r>
          </w:p>
        </w:tc>
        <w:tc>
          <w:tcPr>
            <w:tcW w:w="1144" w:type="dxa"/>
            <w:tcBorders>
              <w:left w:val="single" w:sz="6" w:space="0" w:color="000000"/>
            </w:tcBorders>
            <w:shd w:val="clear" w:color="auto" w:fill="auto"/>
            <w:vAlign w:val="bottom"/>
          </w:tcPr>
          <w:p w14:paraId="39D3CE8B" w14:textId="1B99B4E9" w:rsidR="00C860FC" w:rsidRPr="00C860FC" w:rsidRDefault="00C860FC" w:rsidP="008D1D92">
            <w:pPr>
              <w:spacing w:before="76" w:line="140" w:lineRule="exact"/>
              <w:ind w:right="397"/>
              <w:jc w:val="right"/>
              <w:rPr>
                <w:rFonts w:eastAsia="Symbol"/>
              </w:rPr>
            </w:pPr>
            <w:r w:rsidRPr="00C860FC">
              <w:rPr>
                <w:rFonts w:eastAsia="Symbol"/>
              </w:rPr>
              <w:t>15,6</w:t>
            </w:r>
          </w:p>
        </w:tc>
        <w:tc>
          <w:tcPr>
            <w:tcW w:w="1144" w:type="dxa"/>
            <w:tcBorders>
              <w:left w:val="single" w:sz="6" w:space="0" w:color="000000"/>
            </w:tcBorders>
            <w:shd w:val="clear" w:color="auto" w:fill="auto"/>
            <w:vAlign w:val="bottom"/>
          </w:tcPr>
          <w:p w14:paraId="0DA7786D" w14:textId="00F67352" w:rsidR="00C860FC" w:rsidRPr="00C860FC" w:rsidRDefault="00C860FC" w:rsidP="008D1D92">
            <w:pPr>
              <w:spacing w:before="76" w:line="140" w:lineRule="exact"/>
              <w:ind w:right="397"/>
              <w:jc w:val="right"/>
              <w:rPr>
                <w:rFonts w:eastAsia="Symbol"/>
              </w:rPr>
            </w:pPr>
            <w:r w:rsidRPr="00C860FC">
              <w:rPr>
                <w:rFonts w:eastAsia="Symbol"/>
              </w:rPr>
              <w:t>19,1</w:t>
            </w:r>
          </w:p>
        </w:tc>
        <w:tc>
          <w:tcPr>
            <w:tcW w:w="2672" w:type="dxa"/>
            <w:tcBorders>
              <w:left w:val="single" w:sz="6" w:space="0" w:color="000000"/>
            </w:tcBorders>
            <w:shd w:val="clear" w:color="auto" w:fill="auto"/>
            <w:vAlign w:val="bottom"/>
          </w:tcPr>
          <w:p w14:paraId="6CC39D79" w14:textId="77D5FBC1" w:rsidR="00C860FC" w:rsidRPr="00C860FC" w:rsidRDefault="00C860FC" w:rsidP="00C860FC">
            <w:pPr>
              <w:pStyle w:val="20"/>
              <w:spacing w:before="76" w:line="140" w:lineRule="exact"/>
              <w:ind w:left="170"/>
              <w:rPr>
                <w:sz w:val="14"/>
                <w:szCs w:val="14"/>
              </w:rPr>
            </w:pPr>
            <w:r w:rsidRPr="00C860FC">
              <w:rPr>
                <w:rFonts w:eastAsia="Symbol"/>
                <w:b w:val="0"/>
                <w:bCs w:val="0"/>
                <w:i/>
                <w:sz w:val="14"/>
                <w:szCs w:val="14"/>
              </w:rPr>
              <w:t>Armenia</w:t>
            </w:r>
          </w:p>
        </w:tc>
      </w:tr>
      <w:tr w:rsidR="00C860FC" w:rsidRPr="00D21FE6" w14:paraId="16576343" w14:textId="77777777" w:rsidTr="008D1D92">
        <w:trPr>
          <w:cantSplit/>
        </w:trPr>
        <w:tc>
          <w:tcPr>
            <w:tcW w:w="2673" w:type="dxa"/>
            <w:shd w:val="clear" w:color="auto" w:fill="auto"/>
            <w:vAlign w:val="bottom"/>
          </w:tcPr>
          <w:p w14:paraId="08523132" w14:textId="059C0768" w:rsidR="00C860FC" w:rsidRPr="00C860FC" w:rsidRDefault="00C860FC" w:rsidP="00C860FC">
            <w:pPr>
              <w:spacing w:before="76" w:line="140" w:lineRule="exact"/>
              <w:ind w:left="113"/>
            </w:pPr>
            <w:r w:rsidRPr="00C860FC">
              <w:rPr>
                <w:rFonts w:eastAsia="Symbol"/>
              </w:rPr>
              <w:t>Беларусь</w:t>
            </w:r>
          </w:p>
        </w:tc>
        <w:tc>
          <w:tcPr>
            <w:tcW w:w="1145" w:type="dxa"/>
            <w:tcBorders>
              <w:left w:val="single" w:sz="6" w:space="0" w:color="000000"/>
            </w:tcBorders>
            <w:shd w:val="clear" w:color="auto" w:fill="auto"/>
            <w:vAlign w:val="bottom"/>
          </w:tcPr>
          <w:p w14:paraId="5435EEFB" w14:textId="2C5F1C83" w:rsidR="00C860FC" w:rsidRPr="00C860FC" w:rsidRDefault="00C860FC" w:rsidP="008D1D92">
            <w:pPr>
              <w:spacing w:before="76" w:line="140" w:lineRule="exact"/>
              <w:ind w:right="397"/>
              <w:jc w:val="right"/>
              <w:rPr>
                <w:rFonts w:eastAsia="Symbol"/>
              </w:rPr>
            </w:pPr>
            <w:r w:rsidRPr="00C860FC">
              <w:rPr>
                <w:rFonts w:eastAsia="Symbol"/>
              </w:rPr>
              <w:t>21,4</w:t>
            </w:r>
          </w:p>
        </w:tc>
        <w:tc>
          <w:tcPr>
            <w:tcW w:w="1144" w:type="dxa"/>
            <w:tcBorders>
              <w:left w:val="single" w:sz="6" w:space="0" w:color="000000"/>
            </w:tcBorders>
            <w:shd w:val="clear" w:color="auto" w:fill="auto"/>
            <w:vAlign w:val="bottom"/>
          </w:tcPr>
          <w:p w14:paraId="341DE648" w14:textId="396415A1" w:rsidR="00C860FC" w:rsidRPr="00C860FC" w:rsidRDefault="00C860FC" w:rsidP="008D1D92">
            <w:pPr>
              <w:spacing w:before="76" w:line="140" w:lineRule="exact"/>
              <w:ind w:right="397"/>
              <w:jc w:val="right"/>
              <w:rPr>
                <w:rFonts w:eastAsia="Symbol"/>
              </w:rPr>
            </w:pPr>
            <w:r w:rsidRPr="00C860FC">
              <w:rPr>
                <w:rFonts w:eastAsia="Symbol"/>
              </w:rPr>
              <w:t>26,2</w:t>
            </w:r>
          </w:p>
        </w:tc>
        <w:tc>
          <w:tcPr>
            <w:tcW w:w="1144" w:type="dxa"/>
            <w:tcBorders>
              <w:left w:val="single" w:sz="6" w:space="0" w:color="000000"/>
            </w:tcBorders>
            <w:shd w:val="clear" w:color="auto" w:fill="auto"/>
            <w:vAlign w:val="bottom"/>
          </w:tcPr>
          <w:p w14:paraId="7A181C7D" w14:textId="145D644F" w:rsidR="00C860FC" w:rsidRPr="00C860FC" w:rsidRDefault="00C860FC" w:rsidP="008D1D92">
            <w:pPr>
              <w:spacing w:before="76" w:line="140" w:lineRule="exact"/>
              <w:ind w:right="397"/>
              <w:jc w:val="right"/>
              <w:rPr>
                <w:rFonts w:eastAsia="Symbol"/>
              </w:rPr>
            </w:pPr>
            <w:r w:rsidRPr="00C860FC">
              <w:rPr>
                <w:rFonts w:eastAsia="Symbol"/>
              </w:rPr>
              <w:t>22,4</w:t>
            </w:r>
          </w:p>
        </w:tc>
        <w:tc>
          <w:tcPr>
            <w:tcW w:w="1144" w:type="dxa"/>
            <w:tcBorders>
              <w:left w:val="single" w:sz="6" w:space="0" w:color="000000"/>
            </w:tcBorders>
            <w:shd w:val="clear" w:color="auto" w:fill="auto"/>
            <w:vAlign w:val="bottom"/>
          </w:tcPr>
          <w:p w14:paraId="0A09DA6E" w14:textId="2561A1D9" w:rsidR="00C860FC" w:rsidRPr="00C860FC" w:rsidRDefault="00C860FC" w:rsidP="008D1D92">
            <w:pPr>
              <w:spacing w:before="76" w:line="140" w:lineRule="exact"/>
              <w:ind w:right="397"/>
              <w:jc w:val="right"/>
              <w:rPr>
                <w:rFonts w:eastAsia="Symbol"/>
              </w:rPr>
            </w:pPr>
            <w:r w:rsidRPr="00C860FC">
              <w:rPr>
                <w:rFonts w:eastAsia="Symbol"/>
              </w:rPr>
              <w:t>24,4</w:t>
            </w:r>
          </w:p>
        </w:tc>
        <w:tc>
          <w:tcPr>
            <w:tcW w:w="2672" w:type="dxa"/>
            <w:tcBorders>
              <w:left w:val="single" w:sz="6" w:space="0" w:color="000000"/>
            </w:tcBorders>
            <w:shd w:val="clear" w:color="auto" w:fill="auto"/>
            <w:vAlign w:val="bottom"/>
          </w:tcPr>
          <w:p w14:paraId="370D5A8B" w14:textId="0F5A7776" w:rsidR="00C860FC" w:rsidRPr="00C860FC" w:rsidRDefault="00C860FC" w:rsidP="00C860FC">
            <w:pPr>
              <w:pStyle w:val="30"/>
              <w:spacing w:before="76" w:line="140" w:lineRule="exact"/>
              <w:ind w:left="170"/>
              <w:rPr>
                <w:rFonts w:ascii="Arial" w:hAnsi="Arial" w:cs="Arial"/>
                <w:sz w:val="14"/>
                <w:szCs w:val="14"/>
              </w:rPr>
            </w:pPr>
            <w:r w:rsidRPr="00C860FC">
              <w:rPr>
                <w:rFonts w:ascii="Arial" w:eastAsia="Symbol" w:hAnsi="Arial" w:cs="Arial"/>
                <w:b w:val="0"/>
                <w:bCs w:val="0"/>
                <w:i/>
                <w:sz w:val="14"/>
                <w:szCs w:val="14"/>
              </w:rPr>
              <w:t>Belarus</w:t>
            </w:r>
          </w:p>
        </w:tc>
      </w:tr>
      <w:tr w:rsidR="00C860FC" w:rsidRPr="00D21FE6" w14:paraId="62C5CA3E" w14:textId="77777777" w:rsidTr="008D1D92">
        <w:trPr>
          <w:cantSplit/>
        </w:trPr>
        <w:tc>
          <w:tcPr>
            <w:tcW w:w="2673" w:type="dxa"/>
            <w:shd w:val="clear" w:color="auto" w:fill="auto"/>
            <w:vAlign w:val="bottom"/>
          </w:tcPr>
          <w:p w14:paraId="3187AFDF" w14:textId="192A63CA" w:rsidR="00C860FC" w:rsidRPr="00C860FC" w:rsidRDefault="00C860FC" w:rsidP="00C860FC">
            <w:pPr>
              <w:spacing w:before="76" w:line="140" w:lineRule="exact"/>
              <w:ind w:left="113"/>
            </w:pPr>
            <w:r w:rsidRPr="00C860FC">
              <w:rPr>
                <w:rFonts w:eastAsia="Symbol"/>
              </w:rPr>
              <w:t>Казахстан</w:t>
            </w:r>
          </w:p>
        </w:tc>
        <w:tc>
          <w:tcPr>
            <w:tcW w:w="1145" w:type="dxa"/>
            <w:tcBorders>
              <w:left w:val="single" w:sz="6" w:space="0" w:color="000000"/>
            </w:tcBorders>
            <w:shd w:val="clear" w:color="auto" w:fill="auto"/>
            <w:vAlign w:val="bottom"/>
          </w:tcPr>
          <w:p w14:paraId="3D72D022" w14:textId="3EAD9A1C" w:rsidR="00C860FC" w:rsidRPr="00C860FC" w:rsidRDefault="00C860FC" w:rsidP="008D1D92">
            <w:pPr>
              <w:spacing w:before="76" w:line="140" w:lineRule="exact"/>
              <w:ind w:right="397"/>
              <w:jc w:val="right"/>
              <w:rPr>
                <w:rFonts w:eastAsia="Symbol"/>
              </w:rPr>
            </w:pPr>
            <w:r w:rsidRPr="00C860FC">
              <w:rPr>
                <w:rFonts w:eastAsia="Symbol"/>
              </w:rPr>
              <w:t>9,7</w:t>
            </w:r>
          </w:p>
        </w:tc>
        <w:tc>
          <w:tcPr>
            <w:tcW w:w="1144" w:type="dxa"/>
            <w:tcBorders>
              <w:left w:val="single" w:sz="6" w:space="0" w:color="000000"/>
            </w:tcBorders>
            <w:shd w:val="clear" w:color="auto" w:fill="auto"/>
            <w:vAlign w:val="bottom"/>
          </w:tcPr>
          <w:p w14:paraId="78A7852F" w14:textId="40D27612" w:rsidR="00C860FC" w:rsidRPr="00C860FC" w:rsidRDefault="00C860FC" w:rsidP="008D1D92">
            <w:pPr>
              <w:spacing w:before="76" w:line="140" w:lineRule="exact"/>
              <w:ind w:right="397"/>
              <w:jc w:val="right"/>
              <w:rPr>
                <w:rFonts w:eastAsia="Symbol"/>
              </w:rPr>
            </w:pPr>
            <w:r w:rsidRPr="00C860FC">
              <w:rPr>
                <w:rFonts w:eastAsia="Symbol"/>
              </w:rPr>
              <w:t>17,4</w:t>
            </w:r>
          </w:p>
        </w:tc>
        <w:tc>
          <w:tcPr>
            <w:tcW w:w="1144" w:type="dxa"/>
            <w:tcBorders>
              <w:left w:val="single" w:sz="6" w:space="0" w:color="000000"/>
            </w:tcBorders>
            <w:shd w:val="clear" w:color="auto" w:fill="auto"/>
            <w:vAlign w:val="bottom"/>
          </w:tcPr>
          <w:p w14:paraId="4DAD5E4D" w14:textId="0DC0AA1B" w:rsidR="00C860FC" w:rsidRPr="00C860FC" w:rsidRDefault="00C860FC" w:rsidP="008D1D92">
            <w:pPr>
              <w:spacing w:before="76" w:line="140" w:lineRule="exact"/>
              <w:ind w:right="397"/>
              <w:jc w:val="right"/>
              <w:rPr>
                <w:rFonts w:eastAsia="Symbol"/>
              </w:rPr>
            </w:pPr>
            <w:r w:rsidRPr="00C860FC">
              <w:rPr>
                <w:rFonts w:eastAsia="Symbol"/>
              </w:rPr>
              <w:t>8,5</w:t>
            </w:r>
          </w:p>
        </w:tc>
        <w:tc>
          <w:tcPr>
            <w:tcW w:w="1144" w:type="dxa"/>
            <w:tcBorders>
              <w:left w:val="single" w:sz="6" w:space="0" w:color="000000"/>
            </w:tcBorders>
            <w:shd w:val="clear" w:color="auto" w:fill="auto"/>
            <w:vAlign w:val="bottom"/>
          </w:tcPr>
          <w:p w14:paraId="0F077E20" w14:textId="4BFE22D0" w:rsidR="00C860FC" w:rsidRPr="00C860FC" w:rsidRDefault="00C860FC" w:rsidP="008D1D92">
            <w:pPr>
              <w:spacing w:before="76" w:line="140" w:lineRule="exact"/>
              <w:ind w:right="397"/>
              <w:jc w:val="right"/>
              <w:rPr>
                <w:rFonts w:eastAsia="Symbol"/>
              </w:rPr>
            </w:pPr>
            <w:r w:rsidRPr="00C860FC">
              <w:rPr>
                <w:rFonts w:eastAsia="Symbol"/>
              </w:rPr>
              <w:t>15,3</w:t>
            </w:r>
          </w:p>
        </w:tc>
        <w:tc>
          <w:tcPr>
            <w:tcW w:w="2672" w:type="dxa"/>
            <w:tcBorders>
              <w:left w:val="single" w:sz="6" w:space="0" w:color="000000"/>
            </w:tcBorders>
            <w:shd w:val="clear" w:color="auto" w:fill="auto"/>
            <w:vAlign w:val="bottom"/>
          </w:tcPr>
          <w:p w14:paraId="2D7E5669" w14:textId="42CCC942" w:rsidR="00C860FC" w:rsidRPr="00C860FC" w:rsidRDefault="00C860FC" w:rsidP="00C860FC">
            <w:pPr>
              <w:spacing w:before="76" w:line="140" w:lineRule="exact"/>
              <w:ind w:left="170"/>
            </w:pPr>
            <w:r w:rsidRPr="00C860FC">
              <w:rPr>
                <w:rFonts w:eastAsia="Symbol"/>
                <w:i/>
              </w:rPr>
              <w:t>Kazakhstan</w:t>
            </w:r>
          </w:p>
        </w:tc>
      </w:tr>
      <w:tr w:rsidR="00C860FC" w:rsidRPr="00D21FE6" w14:paraId="3C9F8513" w14:textId="77777777" w:rsidTr="008D1D92">
        <w:trPr>
          <w:cantSplit/>
        </w:trPr>
        <w:tc>
          <w:tcPr>
            <w:tcW w:w="2673" w:type="dxa"/>
            <w:shd w:val="clear" w:color="auto" w:fill="auto"/>
            <w:vAlign w:val="bottom"/>
          </w:tcPr>
          <w:p w14:paraId="58EC8D08" w14:textId="69AEFFFF" w:rsidR="00C860FC" w:rsidRPr="00C860FC" w:rsidRDefault="00C860FC" w:rsidP="00C860FC">
            <w:pPr>
              <w:spacing w:before="76" w:line="140" w:lineRule="exact"/>
              <w:ind w:left="113"/>
            </w:pPr>
            <w:r w:rsidRPr="00C860FC">
              <w:rPr>
                <w:rFonts w:eastAsia="Symbol"/>
              </w:rPr>
              <w:t>Киргизия</w:t>
            </w:r>
          </w:p>
        </w:tc>
        <w:tc>
          <w:tcPr>
            <w:tcW w:w="1145" w:type="dxa"/>
            <w:tcBorders>
              <w:left w:val="single" w:sz="6" w:space="0" w:color="000000"/>
            </w:tcBorders>
            <w:shd w:val="clear" w:color="auto" w:fill="auto"/>
            <w:vAlign w:val="bottom"/>
          </w:tcPr>
          <w:p w14:paraId="05EB43F3" w14:textId="2A75045A" w:rsidR="00C860FC" w:rsidRPr="00C860FC" w:rsidRDefault="00C860FC" w:rsidP="008D1D92">
            <w:pPr>
              <w:spacing w:before="76" w:line="140" w:lineRule="exact"/>
              <w:ind w:right="397"/>
              <w:jc w:val="right"/>
              <w:rPr>
                <w:rFonts w:eastAsia="Symbol"/>
              </w:rPr>
            </w:pPr>
            <w:r w:rsidRPr="00C860FC">
              <w:rPr>
                <w:rFonts w:eastAsia="Symbol"/>
              </w:rPr>
              <w:t>36,5</w:t>
            </w:r>
          </w:p>
        </w:tc>
        <w:tc>
          <w:tcPr>
            <w:tcW w:w="1144" w:type="dxa"/>
            <w:tcBorders>
              <w:left w:val="single" w:sz="6" w:space="0" w:color="000000"/>
            </w:tcBorders>
            <w:shd w:val="clear" w:color="auto" w:fill="auto"/>
            <w:vAlign w:val="bottom"/>
          </w:tcPr>
          <w:p w14:paraId="2D9A852A" w14:textId="0DB5F036" w:rsidR="00C860FC" w:rsidRPr="00C860FC" w:rsidRDefault="00C860FC" w:rsidP="008D1D92">
            <w:pPr>
              <w:spacing w:before="76" w:line="140" w:lineRule="exact"/>
              <w:ind w:right="397"/>
              <w:jc w:val="right"/>
              <w:rPr>
                <w:rFonts w:eastAsia="Symbol"/>
              </w:rPr>
            </w:pPr>
            <w:r w:rsidRPr="00C860FC">
              <w:rPr>
                <w:rFonts w:eastAsia="Symbol"/>
              </w:rPr>
              <w:t>–</w:t>
            </w:r>
          </w:p>
        </w:tc>
        <w:tc>
          <w:tcPr>
            <w:tcW w:w="1144" w:type="dxa"/>
            <w:tcBorders>
              <w:left w:val="single" w:sz="6" w:space="0" w:color="000000"/>
            </w:tcBorders>
            <w:shd w:val="clear" w:color="auto" w:fill="auto"/>
            <w:vAlign w:val="bottom"/>
          </w:tcPr>
          <w:p w14:paraId="1BF36577" w14:textId="2CBB658C" w:rsidR="00C860FC" w:rsidRPr="00C860FC" w:rsidRDefault="00C860FC" w:rsidP="008D1D92">
            <w:pPr>
              <w:spacing w:before="76" w:line="140" w:lineRule="exact"/>
              <w:ind w:right="397"/>
              <w:jc w:val="right"/>
              <w:rPr>
                <w:rFonts w:eastAsia="Symbol"/>
              </w:rPr>
            </w:pPr>
            <w:r w:rsidRPr="00C860FC">
              <w:rPr>
                <w:rFonts w:eastAsia="Symbol"/>
              </w:rPr>
              <w:t>–</w:t>
            </w:r>
          </w:p>
        </w:tc>
        <w:tc>
          <w:tcPr>
            <w:tcW w:w="1144" w:type="dxa"/>
            <w:tcBorders>
              <w:left w:val="single" w:sz="6" w:space="0" w:color="000000"/>
            </w:tcBorders>
            <w:shd w:val="clear" w:color="auto" w:fill="auto"/>
            <w:vAlign w:val="bottom"/>
          </w:tcPr>
          <w:p w14:paraId="63884B76" w14:textId="501B7002" w:rsidR="00C860FC" w:rsidRPr="00C860FC" w:rsidRDefault="00C860FC" w:rsidP="008D1D92">
            <w:pPr>
              <w:spacing w:before="76" w:line="140" w:lineRule="exact"/>
              <w:ind w:right="397"/>
              <w:jc w:val="right"/>
              <w:rPr>
                <w:rFonts w:eastAsia="Symbol"/>
                <w:lang w:val="en-US"/>
              </w:rPr>
            </w:pPr>
            <w:r w:rsidRPr="00C860FC">
              <w:rPr>
                <w:rFonts w:eastAsia="Symbol"/>
              </w:rPr>
              <w:t>29,9</w:t>
            </w:r>
          </w:p>
        </w:tc>
        <w:tc>
          <w:tcPr>
            <w:tcW w:w="2672" w:type="dxa"/>
            <w:tcBorders>
              <w:left w:val="single" w:sz="6" w:space="0" w:color="000000"/>
            </w:tcBorders>
            <w:shd w:val="clear" w:color="auto" w:fill="auto"/>
            <w:vAlign w:val="bottom"/>
          </w:tcPr>
          <w:p w14:paraId="7EC3E7C6" w14:textId="31B86049" w:rsidR="00C860FC" w:rsidRPr="00C860FC" w:rsidRDefault="00C860FC" w:rsidP="00C860FC">
            <w:pPr>
              <w:spacing w:before="76" w:line="140" w:lineRule="exact"/>
              <w:ind w:left="170"/>
            </w:pPr>
            <w:r w:rsidRPr="00C860FC">
              <w:rPr>
                <w:rFonts w:eastAsia="Symbol"/>
                <w:i/>
              </w:rPr>
              <w:t>Kyrgyzstan</w:t>
            </w:r>
          </w:p>
        </w:tc>
      </w:tr>
      <w:tr w:rsidR="00C860FC" w:rsidRPr="00D21FE6" w14:paraId="6212C72F" w14:textId="77777777" w:rsidTr="008D1D92">
        <w:trPr>
          <w:cantSplit/>
        </w:trPr>
        <w:tc>
          <w:tcPr>
            <w:tcW w:w="2673" w:type="dxa"/>
            <w:shd w:val="clear" w:color="auto" w:fill="auto"/>
            <w:vAlign w:val="bottom"/>
          </w:tcPr>
          <w:p w14:paraId="4EC10457" w14:textId="3EDDB0F4" w:rsidR="00C860FC" w:rsidRPr="00C860FC" w:rsidRDefault="00C860FC" w:rsidP="00C860FC">
            <w:pPr>
              <w:spacing w:before="76" w:line="140" w:lineRule="exact"/>
              <w:ind w:left="113"/>
            </w:pPr>
            <w:r w:rsidRPr="00C860FC">
              <w:rPr>
                <w:rFonts w:eastAsia="Symbol"/>
              </w:rPr>
              <w:t>Республика Молдова</w:t>
            </w:r>
          </w:p>
        </w:tc>
        <w:tc>
          <w:tcPr>
            <w:tcW w:w="1145" w:type="dxa"/>
            <w:tcBorders>
              <w:left w:val="single" w:sz="6" w:space="0" w:color="000000"/>
            </w:tcBorders>
            <w:shd w:val="clear" w:color="auto" w:fill="auto"/>
            <w:vAlign w:val="bottom"/>
          </w:tcPr>
          <w:p w14:paraId="5DD060A9" w14:textId="1B497905" w:rsidR="00C860FC" w:rsidRPr="00C860FC" w:rsidRDefault="00C860FC" w:rsidP="008D1D92">
            <w:pPr>
              <w:spacing w:before="76" w:line="140" w:lineRule="exact"/>
              <w:ind w:right="397"/>
              <w:jc w:val="right"/>
              <w:rPr>
                <w:rFonts w:eastAsia="Symbol"/>
              </w:rPr>
            </w:pPr>
            <w:r w:rsidRPr="00C860FC">
              <w:rPr>
                <w:rFonts w:eastAsia="Symbol"/>
              </w:rPr>
              <w:t>17,6</w:t>
            </w:r>
          </w:p>
        </w:tc>
        <w:tc>
          <w:tcPr>
            <w:tcW w:w="1144" w:type="dxa"/>
            <w:tcBorders>
              <w:left w:val="single" w:sz="6" w:space="0" w:color="000000"/>
            </w:tcBorders>
            <w:shd w:val="clear" w:color="auto" w:fill="auto"/>
            <w:vAlign w:val="bottom"/>
          </w:tcPr>
          <w:p w14:paraId="1E19122E" w14:textId="637BAF9A" w:rsidR="00C860FC" w:rsidRPr="00C860FC" w:rsidRDefault="00C860FC" w:rsidP="008D1D92">
            <w:pPr>
              <w:spacing w:before="76" w:line="140" w:lineRule="exact"/>
              <w:ind w:right="397"/>
              <w:jc w:val="right"/>
              <w:rPr>
                <w:rFonts w:eastAsia="Symbol"/>
              </w:rPr>
            </w:pPr>
            <w:r w:rsidRPr="00C860FC">
              <w:rPr>
                <w:rFonts w:eastAsia="Symbol"/>
              </w:rPr>
              <w:t>19,2</w:t>
            </w:r>
          </w:p>
        </w:tc>
        <w:tc>
          <w:tcPr>
            <w:tcW w:w="1144" w:type="dxa"/>
            <w:tcBorders>
              <w:left w:val="single" w:sz="6" w:space="0" w:color="000000"/>
            </w:tcBorders>
            <w:shd w:val="clear" w:color="auto" w:fill="auto"/>
            <w:vAlign w:val="bottom"/>
          </w:tcPr>
          <w:p w14:paraId="42DB3FEF" w14:textId="4B9E1AB5" w:rsidR="00C860FC" w:rsidRPr="00C860FC" w:rsidRDefault="00C860FC" w:rsidP="008D1D92">
            <w:pPr>
              <w:spacing w:before="76" w:line="140" w:lineRule="exact"/>
              <w:ind w:right="397"/>
              <w:jc w:val="right"/>
              <w:rPr>
                <w:rFonts w:eastAsia="Symbol"/>
              </w:rPr>
            </w:pPr>
            <w:r w:rsidRPr="00C860FC">
              <w:rPr>
                <w:rFonts w:eastAsia="Symbol"/>
              </w:rPr>
              <w:t>24,8</w:t>
            </w:r>
          </w:p>
        </w:tc>
        <w:tc>
          <w:tcPr>
            <w:tcW w:w="1144" w:type="dxa"/>
            <w:tcBorders>
              <w:left w:val="single" w:sz="6" w:space="0" w:color="000000"/>
            </w:tcBorders>
            <w:shd w:val="clear" w:color="auto" w:fill="auto"/>
            <w:vAlign w:val="bottom"/>
          </w:tcPr>
          <w:p w14:paraId="703089C4" w14:textId="646109FF" w:rsidR="00C860FC" w:rsidRPr="00C860FC" w:rsidRDefault="00C860FC" w:rsidP="008D1D92">
            <w:pPr>
              <w:spacing w:before="76" w:line="140" w:lineRule="exact"/>
              <w:ind w:right="397"/>
              <w:jc w:val="right"/>
              <w:rPr>
                <w:rFonts w:eastAsia="Symbol"/>
              </w:rPr>
            </w:pPr>
            <w:r w:rsidRPr="00C860FC">
              <w:rPr>
                <w:rFonts w:eastAsia="Symbol"/>
              </w:rPr>
              <w:t>26,0</w:t>
            </w:r>
          </w:p>
        </w:tc>
        <w:tc>
          <w:tcPr>
            <w:tcW w:w="2672" w:type="dxa"/>
            <w:tcBorders>
              <w:left w:val="single" w:sz="6" w:space="0" w:color="000000"/>
            </w:tcBorders>
            <w:shd w:val="clear" w:color="auto" w:fill="auto"/>
            <w:vAlign w:val="bottom"/>
          </w:tcPr>
          <w:p w14:paraId="11220B28" w14:textId="2A72131C" w:rsidR="00C860FC" w:rsidRPr="00C860FC" w:rsidRDefault="00C860FC" w:rsidP="00C860FC">
            <w:pPr>
              <w:pStyle w:val="30"/>
              <w:spacing w:before="76" w:line="140" w:lineRule="exact"/>
              <w:ind w:left="170"/>
              <w:rPr>
                <w:rFonts w:ascii="Arial" w:hAnsi="Arial" w:cs="Arial"/>
                <w:sz w:val="14"/>
                <w:szCs w:val="14"/>
              </w:rPr>
            </w:pPr>
            <w:r w:rsidRPr="00C860FC">
              <w:rPr>
                <w:rFonts w:ascii="Arial" w:eastAsia="Symbol" w:hAnsi="Arial" w:cs="Arial"/>
                <w:b w:val="0"/>
                <w:bCs w:val="0"/>
                <w:i/>
                <w:sz w:val="14"/>
                <w:szCs w:val="14"/>
              </w:rPr>
              <w:t>Republic of Moldova</w:t>
            </w:r>
          </w:p>
        </w:tc>
      </w:tr>
      <w:tr w:rsidR="00C860FC" w:rsidRPr="00D21FE6" w14:paraId="473841CF" w14:textId="77777777" w:rsidTr="008D1D92">
        <w:trPr>
          <w:cantSplit/>
        </w:trPr>
        <w:tc>
          <w:tcPr>
            <w:tcW w:w="2673" w:type="dxa"/>
            <w:shd w:val="clear" w:color="auto" w:fill="auto"/>
            <w:vAlign w:val="bottom"/>
          </w:tcPr>
          <w:p w14:paraId="0570451F" w14:textId="2EBBA17D" w:rsidR="00C860FC" w:rsidRPr="00C860FC" w:rsidRDefault="00C860FC" w:rsidP="00C860FC">
            <w:pPr>
              <w:spacing w:before="76" w:line="140" w:lineRule="exact"/>
              <w:ind w:left="113"/>
            </w:pPr>
            <w:r w:rsidRPr="00C860FC">
              <w:rPr>
                <w:rFonts w:eastAsia="Symbol"/>
              </w:rPr>
              <w:t>Таджикистан</w:t>
            </w:r>
          </w:p>
        </w:tc>
        <w:tc>
          <w:tcPr>
            <w:tcW w:w="1145" w:type="dxa"/>
            <w:tcBorders>
              <w:left w:val="single" w:sz="6" w:space="0" w:color="000000"/>
            </w:tcBorders>
            <w:shd w:val="clear" w:color="auto" w:fill="auto"/>
            <w:vAlign w:val="bottom"/>
          </w:tcPr>
          <w:p w14:paraId="3F187115" w14:textId="3C09392F" w:rsidR="00C860FC" w:rsidRPr="00C860FC" w:rsidRDefault="00C860FC" w:rsidP="008D1D92">
            <w:pPr>
              <w:spacing w:before="76" w:line="140" w:lineRule="exact"/>
              <w:ind w:right="397"/>
              <w:jc w:val="right"/>
              <w:rPr>
                <w:rFonts w:eastAsia="Symbol"/>
              </w:rPr>
            </w:pPr>
            <w:r w:rsidRPr="00C860FC">
              <w:rPr>
                <w:rFonts w:eastAsia="Symbol"/>
              </w:rPr>
              <w:t>15,1</w:t>
            </w:r>
          </w:p>
        </w:tc>
        <w:tc>
          <w:tcPr>
            <w:tcW w:w="1144" w:type="dxa"/>
            <w:tcBorders>
              <w:left w:val="single" w:sz="6" w:space="0" w:color="000000"/>
            </w:tcBorders>
            <w:shd w:val="clear" w:color="auto" w:fill="auto"/>
            <w:vAlign w:val="bottom"/>
          </w:tcPr>
          <w:p w14:paraId="27B6FCA9" w14:textId="5B9D99D2" w:rsidR="00C860FC" w:rsidRPr="00C860FC" w:rsidRDefault="00C860FC" w:rsidP="008D1D92">
            <w:pPr>
              <w:spacing w:before="76" w:line="140" w:lineRule="exact"/>
              <w:ind w:right="397"/>
              <w:jc w:val="right"/>
              <w:rPr>
                <w:rFonts w:eastAsia="Symbol"/>
              </w:rPr>
            </w:pPr>
            <w:r w:rsidRPr="00C860FC">
              <w:rPr>
                <w:rFonts w:eastAsia="Symbol"/>
              </w:rPr>
              <w:t>20,8</w:t>
            </w:r>
          </w:p>
        </w:tc>
        <w:tc>
          <w:tcPr>
            <w:tcW w:w="1144" w:type="dxa"/>
            <w:tcBorders>
              <w:left w:val="single" w:sz="6" w:space="0" w:color="000000"/>
            </w:tcBorders>
            <w:shd w:val="clear" w:color="auto" w:fill="auto"/>
            <w:vAlign w:val="bottom"/>
          </w:tcPr>
          <w:p w14:paraId="3207A48E" w14:textId="000957A5" w:rsidR="00C860FC" w:rsidRPr="00C860FC" w:rsidRDefault="00C860FC" w:rsidP="008D1D92">
            <w:pPr>
              <w:spacing w:before="76" w:line="140" w:lineRule="exact"/>
              <w:ind w:right="397"/>
              <w:jc w:val="right"/>
              <w:rPr>
                <w:rFonts w:eastAsia="Symbol"/>
              </w:rPr>
            </w:pPr>
            <w:r w:rsidRPr="00C860FC">
              <w:rPr>
                <w:rFonts w:eastAsia="Symbol"/>
              </w:rPr>
              <w:t>20,5</w:t>
            </w:r>
          </w:p>
        </w:tc>
        <w:tc>
          <w:tcPr>
            <w:tcW w:w="1144" w:type="dxa"/>
            <w:tcBorders>
              <w:left w:val="single" w:sz="6" w:space="0" w:color="000000"/>
            </w:tcBorders>
            <w:shd w:val="clear" w:color="auto" w:fill="auto"/>
            <w:vAlign w:val="bottom"/>
          </w:tcPr>
          <w:p w14:paraId="6A40A829" w14:textId="5AB04B56" w:rsidR="00C860FC" w:rsidRPr="00C860FC" w:rsidRDefault="00C860FC" w:rsidP="008D1D92">
            <w:pPr>
              <w:spacing w:before="76" w:line="140" w:lineRule="exact"/>
              <w:ind w:right="397"/>
              <w:jc w:val="right"/>
              <w:rPr>
                <w:rFonts w:eastAsia="Symbol"/>
              </w:rPr>
            </w:pPr>
            <w:r w:rsidRPr="00C860FC">
              <w:rPr>
                <w:rFonts w:eastAsia="Symbol"/>
              </w:rPr>
              <w:t>16,8</w:t>
            </w:r>
          </w:p>
        </w:tc>
        <w:tc>
          <w:tcPr>
            <w:tcW w:w="2672" w:type="dxa"/>
            <w:tcBorders>
              <w:left w:val="single" w:sz="6" w:space="0" w:color="000000"/>
            </w:tcBorders>
            <w:shd w:val="clear" w:color="auto" w:fill="auto"/>
            <w:vAlign w:val="bottom"/>
          </w:tcPr>
          <w:p w14:paraId="4D801F29" w14:textId="1A9EF617" w:rsidR="00C860FC" w:rsidRPr="00C860FC" w:rsidRDefault="00C860FC" w:rsidP="00C860FC">
            <w:pPr>
              <w:spacing w:before="76" w:line="140" w:lineRule="exact"/>
              <w:ind w:left="170"/>
            </w:pPr>
            <w:r w:rsidRPr="00C860FC">
              <w:rPr>
                <w:rFonts w:eastAsia="Symbol"/>
                <w:i/>
              </w:rPr>
              <w:t>Tajikistan</w:t>
            </w:r>
          </w:p>
        </w:tc>
      </w:tr>
      <w:tr w:rsidR="00C860FC" w:rsidRPr="00D21FE6" w14:paraId="563292F4" w14:textId="77777777" w:rsidTr="008D1D92">
        <w:trPr>
          <w:cantSplit/>
        </w:trPr>
        <w:tc>
          <w:tcPr>
            <w:tcW w:w="2673" w:type="dxa"/>
            <w:shd w:val="clear" w:color="auto" w:fill="auto"/>
            <w:vAlign w:val="bottom"/>
          </w:tcPr>
          <w:p w14:paraId="54417AD7" w14:textId="22D869D6" w:rsidR="00C860FC" w:rsidRPr="00C860FC" w:rsidRDefault="00C860FC" w:rsidP="00C860FC">
            <w:pPr>
              <w:spacing w:before="76" w:line="140" w:lineRule="exact"/>
              <w:ind w:left="113"/>
            </w:pPr>
            <w:r w:rsidRPr="00C860FC">
              <w:rPr>
                <w:rFonts w:eastAsia="Symbol"/>
              </w:rPr>
              <w:t>Узбекистан</w:t>
            </w:r>
          </w:p>
        </w:tc>
        <w:tc>
          <w:tcPr>
            <w:tcW w:w="1145" w:type="dxa"/>
            <w:tcBorders>
              <w:left w:val="single" w:sz="6" w:space="0" w:color="000000"/>
            </w:tcBorders>
            <w:shd w:val="clear" w:color="auto" w:fill="auto"/>
            <w:vAlign w:val="bottom"/>
          </w:tcPr>
          <w:p w14:paraId="6F125F5F" w14:textId="19FC9051" w:rsidR="00C860FC" w:rsidRPr="00C860FC" w:rsidRDefault="00C860FC" w:rsidP="008D1D92">
            <w:pPr>
              <w:spacing w:before="76" w:line="140" w:lineRule="exact"/>
              <w:ind w:right="397"/>
              <w:jc w:val="right"/>
              <w:rPr>
                <w:rFonts w:eastAsia="Symbol"/>
              </w:rPr>
            </w:pPr>
            <w:r w:rsidRPr="00C860FC">
              <w:rPr>
                <w:rFonts w:eastAsia="Symbol"/>
              </w:rPr>
              <w:t>59,5</w:t>
            </w:r>
          </w:p>
        </w:tc>
        <w:tc>
          <w:tcPr>
            <w:tcW w:w="1144" w:type="dxa"/>
            <w:tcBorders>
              <w:left w:val="single" w:sz="6" w:space="0" w:color="000000"/>
            </w:tcBorders>
            <w:shd w:val="clear" w:color="auto" w:fill="auto"/>
            <w:vAlign w:val="bottom"/>
          </w:tcPr>
          <w:p w14:paraId="2EE1B47A" w14:textId="72090CE7" w:rsidR="00C860FC" w:rsidRPr="00C860FC" w:rsidRDefault="00C860FC" w:rsidP="008D1D92">
            <w:pPr>
              <w:spacing w:before="76" w:line="140" w:lineRule="exact"/>
              <w:ind w:right="397"/>
              <w:jc w:val="right"/>
              <w:rPr>
                <w:rFonts w:eastAsia="Symbol"/>
              </w:rPr>
            </w:pPr>
            <w:r w:rsidRPr="00C860FC">
              <w:rPr>
                <w:rFonts w:eastAsia="Symbol"/>
              </w:rPr>
              <w:t>35,7</w:t>
            </w:r>
          </w:p>
        </w:tc>
        <w:tc>
          <w:tcPr>
            <w:tcW w:w="1144" w:type="dxa"/>
            <w:tcBorders>
              <w:left w:val="single" w:sz="6" w:space="0" w:color="000000"/>
            </w:tcBorders>
            <w:shd w:val="clear" w:color="auto" w:fill="auto"/>
            <w:vAlign w:val="bottom"/>
          </w:tcPr>
          <w:p w14:paraId="23D574A1" w14:textId="3888E045" w:rsidR="00C860FC" w:rsidRPr="00C860FC" w:rsidRDefault="00C860FC" w:rsidP="008D1D92">
            <w:pPr>
              <w:spacing w:before="76" w:line="140" w:lineRule="exact"/>
              <w:ind w:right="397"/>
              <w:jc w:val="right"/>
              <w:rPr>
                <w:rFonts w:eastAsia="Symbol"/>
              </w:rPr>
            </w:pPr>
            <w:r w:rsidRPr="00C860FC">
              <w:rPr>
                <w:rFonts w:eastAsia="Symbol"/>
              </w:rPr>
              <w:t>23,4</w:t>
            </w:r>
          </w:p>
        </w:tc>
        <w:tc>
          <w:tcPr>
            <w:tcW w:w="1144" w:type="dxa"/>
            <w:tcBorders>
              <w:left w:val="single" w:sz="6" w:space="0" w:color="000000"/>
            </w:tcBorders>
            <w:shd w:val="clear" w:color="auto" w:fill="auto"/>
            <w:vAlign w:val="bottom"/>
          </w:tcPr>
          <w:p w14:paraId="4EE802D4" w14:textId="736053CA" w:rsidR="00C860FC" w:rsidRPr="00C860FC" w:rsidRDefault="00C860FC" w:rsidP="008D1D92">
            <w:pPr>
              <w:spacing w:before="76" w:line="140" w:lineRule="exact"/>
              <w:ind w:right="397"/>
              <w:jc w:val="right"/>
              <w:rPr>
                <w:rFonts w:eastAsia="Symbol"/>
              </w:rPr>
            </w:pPr>
            <w:r w:rsidRPr="00C860FC">
              <w:rPr>
                <w:rFonts w:eastAsia="Symbol"/>
              </w:rPr>
              <w:t>23,6</w:t>
            </w:r>
          </w:p>
        </w:tc>
        <w:tc>
          <w:tcPr>
            <w:tcW w:w="2672" w:type="dxa"/>
            <w:tcBorders>
              <w:left w:val="single" w:sz="6" w:space="0" w:color="000000"/>
            </w:tcBorders>
            <w:shd w:val="clear" w:color="auto" w:fill="auto"/>
            <w:vAlign w:val="bottom"/>
          </w:tcPr>
          <w:p w14:paraId="35C15DA7" w14:textId="68452B54" w:rsidR="00C860FC" w:rsidRPr="00C860FC" w:rsidRDefault="00C860FC" w:rsidP="00C860FC">
            <w:pPr>
              <w:spacing w:before="76" w:line="140" w:lineRule="exact"/>
              <w:ind w:left="170"/>
            </w:pPr>
            <w:r w:rsidRPr="00C860FC">
              <w:rPr>
                <w:rFonts w:eastAsia="Symbol"/>
                <w:i/>
              </w:rPr>
              <w:t>Uzbekistan</w:t>
            </w:r>
          </w:p>
        </w:tc>
      </w:tr>
      <w:tr w:rsidR="00C860FC" w:rsidRPr="00D21FE6" w14:paraId="5FF8E137" w14:textId="77777777" w:rsidTr="008D1D92">
        <w:trPr>
          <w:cantSplit/>
        </w:trPr>
        <w:tc>
          <w:tcPr>
            <w:tcW w:w="2673" w:type="dxa"/>
            <w:shd w:val="clear" w:color="auto" w:fill="auto"/>
            <w:vAlign w:val="bottom"/>
          </w:tcPr>
          <w:p w14:paraId="6D3C78D3" w14:textId="43444B56" w:rsidR="00C860FC" w:rsidRPr="00C860FC" w:rsidRDefault="00C860FC" w:rsidP="00C860FC">
            <w:pPr>
              <w:spacing w:before="76" w:line="140" w:lineRule="exact"/>
              <w:ind w:left="113"/>
            </w:pPr>
            <w:r w:rsidRPr="00C860FC">
              <w:rPr>
                <w:rFonts w:eastAsia="Symbol"/>
              </w:rPr>
              <w:t>Украина</w:t>
            </w:r>
          </w:p>
        </w:tc>
        <w:tc>
          <w:tcPr>
            <w:tcW w:w="1145" w:type="dxa"/>
            <w:tcBorders>
              <w:left w:val="single" w:sz="6" w:space="0" w:color="000000"/>
            </w:tcBorders>
            <w:shd w:val="clear" w:color="auto" w:fill="auto"/>
            <w:vAlign w:val="bottom"/>
          </w:tcPr>
          <w:p w14:paraId="43F41CDB" w14:textId="6732F9A1" w:rsidR="00C860FC" w:rsidRPr="00C860FC" w:rsidRDefault="00C860FC" w:rsidP="008D1D92">
            <w:pPr>
              <w:spacing w:before="76" w:line="140" w:lineRule="exact"/>
              <w:ind w:right="397"/>
              <w:jc w:val="right"/>
              <w:rPr>
                <w:rFonts w:eastAsia="Symbol"/>
              </w:rPr>
            </w:pPr>
            <w:r w:rsidRPr="00C860FC">
              <w:rPr>
                <w:rFonts w:eastAsia="Symbol"/>
              </w:rPr>
              <w:t>16,7</w:t>
            </w:r>
          </w:p>
        </w:tc>
        <w:tc>
          <w:tcPr>
            <w:tcW w:w="1144" w:type="dxa"/>
            <w:tcBorders>
              <w:left w:val="single" w:sz="6" w:space="0" w:color="000000"/>
            </w:tcBorders>
            <w:shd w:val="clear" w:color="auto" w:fill="auto"/>
            <w:vAlign w:val="bottom"/>
          </w:tcPr>
          <w:p w14:paraId="0703CE1C" w14:textId="69E83CDA" w:rsidR="00C860FC" w:rsidRPr="00C860FC" w:rsidRDefault="00C860FC" w:rsidP="008D1D92">
            <w:pPr>
              <w:spacing w:before="76" w:line="140" w:lineRule="exact"/>
              <w:ind w:right="397"/>
              <w:jc w:val="right"/>
              <w:rPr>
                <w:rFonts w:eastAsia="Symbol"/>
              </w:rPr>
            </w:pPr>
            <w:r w:rsidRPr="00C860FC">
              <w:rPr>
                <w:rFonts w:eastAsia="Symbol"/>
              </w:rPr>
              <w:t>30,9</w:t>
            </w:r>
            <w:r w:rsidRPr="00C860FC">
              <w:rPr>
                <w:rFonts w:eastAsia="Symbol"/>
                <w:bCs/>
                <w:vertAlign w:val="superscript"/>
              </w:rPr>
              <w:t>1)</w:t>
            </w:r>
          </w:p>
        </w:tc>
        <w:tc>
          <w:tcPr>
            <w:tcW w:w="1144" w:type="dxa"/>
            <w:tcBorders>
              <w:left w:val="single" w:sz="6" w:space="0" w:color="000000"/>
            </w:tcBorders>
            <w:shd w:val="clear" w:color="auto" w:fill="auto"/>
            <w:vAlign w:val="bottom"/>
          </w:tcPr>
          <w:p w14:paraId="3806C5C4" w14:textId="1D2F09FA" w:rsidR="00C860FC" w:rsidRPr="00C860FC" w:rsidRDefault="00C860FC" w:rsidP="008D1D92">
            <w:pPr>
              <w:spacing w:before="76" w:line="140" w:lineRule="exact"/>
              <w:ind w:right="397"/>
              <w:jc w:val="right"/>
              <w:rPr>
                <w:rFonts w:eastAsia="Symbol"/>
              </w:rPr>
            </w:pPr>
            <w:r w:rsidRPr="00C860FC">
              <w:rPr>
                <w:rFonts w:eastAsia="Symbol"/>
              </w:rPr>
              <w:t>28,2</w:t>
            </w:r>
            <w:r w:rsidRPr="00C860FC">
              <w:rPr>
                <w:rFonts w:eastAsia="Symbol"/>
                <w:bCs/>
                <w:vertAlign w:val="superscript"/>
              </w:rPr>
              <w:t>1)</w:t>
            </w:r>
          </w:p>
        </w:tc>
        <w:tc>
          <w:tcPr>
            <w:tcW w:w="1144" w:type="dxa"/>
            <w:tcBorders>
              <w:left w:val="single" w:sz="6" w:space="0" w:color="000000"/>
            </w:tcBorders>
            <w:shd w:val="clear" w:color="auto" w:fill="auto"/>
            <w:vAlign w:val="bottom"/>
          </w:tcPr>
          <w:p w14:paraId="76DDAF84" w14:textId="309E7E22" w:rsidR="00C860FC" w:rsidRPr="00C860FC" w:rsidRDefault="00C860FC" w:rsidP="008D1D92">
            <w:pPr>
              <w:spacing w:before="76" w:line="140" w:lineRule="exact"/>
              <w:ind w:right="397"/>
              <w:jc w:val="right"/>
              <w:rPr>
                <w:rFonts w:eastAsia="Symbol"/>
              </w:rPr>
            </w:pPr>
            <w:r w:rsidRPr="00C860FC">
              <w:rPr>
                <w:rFonts w:eastAsia="Symbol"/>
              </w:rPr>
              <w:t>…</w:t>
            </w:r>
          </w:p>
        </w:tc>
        <w:tc>
          <w:tcPr>
            <w:tcW w:w="2672" w:type="dxa"/>
            <w:tcBorders>
              <w:left w:val="single" w:sz="6" w:space="0" w:color="000000"/>
            </w:tcBorders>
            <w:shd w:val="clear" w:color="auto" w:fill="auto"/>
            <w:vAlign w:val="bottom"/>
          </w:tcPr>
          <w:p w14:paraId="31A34773" w14:textId="55B61B12" w:rsidR="00C860FC" w:rsidRPr="00C860FC" w:rsidRDefault="00C860FC" w:rsidP="00C860FC">
            <w:pPr>
              <w:spacing w:before="76" w:line="140" w:lineRule="exact"/>
              <w:ind w:left="170"/>
            </w:pPr>
            <w:r w:rsidRPr="00C860FC">
              <w:rPr>
                <w:rFonts w:eastAsia="Symbol"/>
                <w:i/>
              </w:rPr>
              <w:t>Ukraine</w:t>
            </w:r>
          </w:p>
        </w:tc>
      </w:tr>
      <w:tr w:rsidR="00C860FC" w:rsidRPr="00D21FE6" w14:paraId="7C28C3C0" w14:textId="77777777" w:rsidTr="008D1D92">
        <w:trPr>
          <w:cantSplit/>
        </w:trPr>
        <w:tc>
          <w:tcPr>
            <w:tcW w:w="2673" w:type="dxa"/>
            <w:shd w:val="clear" w:color="auto" w:fill="auto"/>
            <w:vAlign w:val="bottom"/>
          </w:tcPr>
          <w:p w14:paraId="69E4DE09" w14:textId="6CA3FAE3" w:rsidR="00C860FC" w:rsidRPr="00C860FC" w:rsidRDefault="00C860FC" w:rsidP="00C860FC">
            <w:pPr>
              <w:spacing w:before="76" w:line="140" w:lineRule="exact"/>
            </w:pPr>
            <w:r w:rsidRPr="00C860FC">
              <w:rPr>
                <w:rFonts w:eastAsia="Symbol"/>
                <w:b/>
                <w:bCs/>
              </w:rPr>
              <w:t>Страны БРИКС</w:t>
            </w:r>
          </w:p>
        </w:tc>
        <w:tc>
          <w:tcPr>
            <w:tcW w:w="1145" w:type="dxa"/>
            <w:tcBorders>
              <w:left w:val="single" w:sz="6" w:space="0" w:color="000000"/>
            </w:tcBorders>
            <w:shd w:val="clear" w:color="auto" w:fill="auto"/>
            <w:vAlign w:val="bottom"/>
          </w:tcPr>
          <w:p w14:paraId="0C26DE0F" w14:textId="77777777" w:rsidR="00C860FC" w:rsidRPr="00C860FC" w:rsidRDefault="00C860FC" w:rsidP="008D1D92">
            <w:pPr>
              <w:snapToGrid w:val="0"/>
              <w:spacing w:before="76" w:line="140" w:lineRule="exact"/>
              <w:ind w:right="397"/>
              <w:jc w:val="right"/>
              <w:rPr>
                <w:rFonts w:eastAsia="Symbol"/>
              </w:rPr>
            </w:pPr>
          </w:p>
        </w:tc>
        <w:tc>
          <w:tcPr>
            <w:tcW w:w="1144" w:type="dxa"/>
            <w:tcBorders>
              <w:left w:val="single" w:sz="6" w:space="0" w:color="000000"/>
            </w:tcBorders>
            <w:shd w:val="clear" w:color="auto" w:fill="auto"/>
            <w:vAlign w:val="bottom"/>
          </w:tcPr>
          <w:p w14:paraId="4A21904F" w14:textId="77777777" w:rsidR="00C860FC" w:rsidRPr="00C860FC" w:rsidRDefault="00C860FC" w:rsidP="008D1D92">
            <w:pPr>
              <w:snapToGrid w:val="0"/>
              <w:spacing w:before="76" w:line="140" w:lineRule="exact"/>
              <w:ind w:right="397"/>
              <w:jc w:val="right"/>
              <w:rPr>
                <w:rFonts w:eastAsia="Symbol"/>
              </w:rPr>
            </w:pPr>
          </w:p>
        </w:tc>
        <w:tc>
          <w:tcPr>
            <w:tcW w:w="1144" w:type="dxa"/>
            <w:tcBorders>
              <w:left w:val="single" w:sz="6" w:space="0" w:color="000000"/>
            </w:tcBorders>
            <w:shd w:val="clear" w:color="auto" w:fill="auto"/>
            <w:vAlign w:val="bottom"/>
          </w:tcPr>
          <w:p w14:paraId="04A9FCA5" w14:textId="77777777" w:rsidR="00C860FC" w:rsidRPr="00C860FC" w:rsidRDefault="00C860FC" w:rsidP="008D1D92">
            <w:pPr>
              <w:snapToGrid w:val="0"/>
              <w:spacing w:before="76" w:line="140" w:lineRule="exact"/>
              <w:ind w:right="397"/>
              <w:jc w:val="right"/>
              <w:rPr>
                <w:rFonts w:eastAsia="Symbol"/>
              </w:rPr>
            </w:pPr>
          </w:p>
        </w:tc>
        <w:tc>
          <w:tcPr>
            <w:tcW w:w="1144" w:type="dxa"/>
            <w:tcBorders>
              <w:left w:val="single" w:sz="6" w:space="0" w:color="000000"/>
            </w:tcBorders>
            <w:shd w:val="clear" w:color="auto" w:fill="auto"/>
            <w:vAlign w:val="bottom"/>
          </w:tcPr>
          <w:p w14:paraId="084E0689" w14:textId="77777777" w:rsidR="00C860FC" w:rsidRPr="00C860FC" w:rsidRDefault="00C860FC" w:rsidP="008D1D92">
            <w:pPr>
              <w:snapToGrid w:val="0"/>
              <w:spacing w:before="76" w:line="140" w:lineRule="exact"/>
              <w:ind w:right="397"/>
              <w:jc w:val="right"/>
              <w:rPr>
                <w:rFonts w:eastAsia="Symbol"/>
              </w:rPr>
            </w:pPr>
          </w:p>
        </w:tc>
        <w:tc>
          <w:tcPr>
            <w:tcW w:w="2672" w:type="dxa"/>
            <w:tcBorders>
              <w:left w:val="single" w:sz="6" w:space="0" w:color="000000"/>
            </w:tcBorders>
            <w:shd w:val="clear" w:color="auto" w:fill="auto"/>
            <w:vAlign w:val="bottom"/>
          </w:tcPr>
          <w:p w14:paraId="345D58E9" w14:textId="589181E1" w:rsidR="00C860FC" w:rsidRPr="00C860FC" w:rsidRDefault="00C860FC" w:rsidP="00C860FC">
            <w:pPr>
              <w:spacing w:before="76" w:line="140" w:lineRule="exact"/>
              <w:ind w:left="57"/>
            </w:pPr>
            <w:r w:rsidRPr="00C860FC">
              <w:rPr>
                <w:rFonts w:eastAsia="Symbol"/>
                <w:b/>
                <w:i/>
                <w:lang w:val="en"/>
              </w:rPr>
              <w:t>BRICS</w:t>
            </w:r>
            <w:r w:rsidRPr="00C860FC">
              <w:rPr>
                <w:rFonts w:eastAsia="Symbol"/>
                <w:b/>
                <w:i/>
              </w:rPr>
              <w:t xml:space="preserve"> </w:t>
            </w:r>
            <w:r w:rsidRPr="00C860FC">
              <w:rPr>
                <w:rFonts w:eastAsia="Symbol"/>
                <w:b/>
                <w:i/>
                <w:lang w:val="en"/>
              </w:rPr>
              <w:t>countries</w:t>
            </w:r>
          </w:p>
        </w:tc>
      </w:tr>
      <w:tr w:rsidR="00C860FC" w:rsidRPr="00D21FE6" w14:paraId="70F09731" w14:textId="77777777" w:rsidTr="008D1D92">
        <w:trPr>
          <w:cantSplit/>
        </w:trPr>
        <w:tc>
          <w:tcPr>
            <w:tcW w:w="2673" w:type="dxa"/>
            <w:shd w:val="clear" w:color="auto" w:fill="auto"/>
            <w:vAlign w:val="bottom"/>
          </w:tcPr>
          <w:p w14:paraId="42EA862D" w14:textId="3242AAEA" w:rsidR="00C860FC" w:rsidRPr="00C860FC" w:rsidRDefault="00C860FC" w:rsidP="00C860FC">
            <w:pPr>
              <w:spacing w:before="76" w:line="140" w:lineRule="exact"/>
              <w:ind w:left="340"/>
            </w:pPr>
            <w:r w:rsidRPr="00C860FC">
              <w:rPr>
                <w:rFonts w:eastAsia="Symbol"/>
              </w:rPr>
              <w:t>из них:</w:t>
            </w:r>
          </w:p>
        </w:tc>
        <w:tc>
          <w:tcPr>
            <w:tcW w:w="1145" w:type="dxa"/>
            <w:tcBorders>
              <w:left w:val="single" w:sz="6" w:space="0" w:color="000000"/>
            </w:tcBorders>
            <w:shd w:val="clear" w:color="auto" w:fill="auto"/>
            <w:vAlign w:val="bottom"/>
          </w:tcPr>
          <w:p w14:paraId="3A2A35B4" w14:textId="77777777" w:rsidR="00C860FC" w:rsidRPr="00C860FC" w:rsidRDefault="00C860FC" w:rsidP="008D1D92">
            <w:pPr>
              <w:snapToGrid w:val="0"/>
              <w:spacing w:before="76" w:line="140" w:lineRule="exact"/>
              <w:ind w:right="397"/>
              <w:jc w:val="right"/>
              <w:rPr>
                <w:rFonts w:eastAsia="Symbol"/>
              </w:rPr>
            </w:pPr>
          </w:p>
        </w:tc>
        <w:tc>
          <w:tcPr>
            <w:tcW w:w="1144" w:type="dxa"/>
            <w:tcBorders>
              <w:left w:val="single" w:sz="6" w:space="0" w:color="000000"/>
            </w:tcBorders>
            <w:shd w:val="clear" w:color="auto" w:fill="auto"/>
            <w:vAlign w:val="bottom"/>
          </w:tcPr>
          <w:p w14:paraId="005B0D91" w14:textId="77777777" w:rsidR="00C860FC" w:rsidRPr="00C860FC" w:rsidRDefault="00C860FC" w:rsidP="008D1D92">
            <w:pPr>
              <w:snapToGrid w:val="0"/>
              <w:spacing w:before="76" w:line="140" w:lineRule="exact"/>
              <w:ind w:right="397"/>
              <w:jc w:val="right"/>
              <w:rPr>
                <w:rFonts w:eastAsia="Symbol"/>
              </w:rPr>
            </w:pPr>
          </w:p>
        </w:tc>
        <w:tc>
          <w:tcPr>
            <w:tcW w:w="1144" w:type="dxa"/>
            <w:tcBorders>
              <w:left w:val="single" w:sz="6" w:space="0" w:color="000000"/>
            </w:tcBorders>
            <w:shd w:val="clear" w:color="auto" w:fill="auto"/>
            <w:vAlign w:val="bottom"/>
          </w:tcPr>
          <w:p w14:paraId="4024189E" w14:textId="77777777" w:rsidR="00C860FC" w:rsidRPr="00C860FC" w:rsidRDefault="00C860FC" w:rsidP="008D1D92">
            <w:pPr>
              <w:snapToGrid w:val="0"/>
              <w:spacing w:before="76" w:line="140" w:lineRule="exact"/>
              <w:ind w:right="397"/>
              <w:jc w:val="right"/>
              <w:rPr>
                <w:rFonts w:eastAsia="Symbol"/>
              </w:rPr>
            </w:pPr>
          </w:p>
        </w:tc>
        <w:tc>
          <w:tcPr>
            <w:tcW w:w="1144" w:type="dxa"/>
            <w:tcBorders>
              <w:left w:val="single" w:sz="6" w:space="0" w:color="000000"/>
            </w:tcBorders>
            <w:shd w:val="clear" w:color="auto" w:fill="auto"/>
            <w:vAlign w:val="bottom"/>
          </w:tcPr>
          <w:p w14:paraId="43D12DEE" w14:textId="77777777" w:rsidR="00C860FC" w:rsidRPr="00C860FC" w:rsidRDefault="00C860FC" w:rsidP="008D1D92">
            <w:pPr>
              <w:snapToGrid w:val="0"/>
              <w:spacing w:before="76" w:line="140" w:lineRule="exact"/>
              <w:ind w:right="397"/>
              <w:jc w:val="right"/>
              <w:rPr>
                <w:rFonts w:eastAsia="Symbol"/>
              </w:rPr>
            </w:pPr>
          </w:p>
        </w:tc>
        <w:tc>
          <w:tcPr>
            <w:tcW w:w="2672" w:type="dxa"/>
            <w:tcBorders>
              <w:left w:val="single" w:sz="6" w:space="0" w:color="000000"/>
            </w:tcBorders>
            <w:shd w:val="clear" w:color="auto" w:fill="auto"/>
            <w:vAlign w:val="bottom"/>
          </w:tcPr>
          <w:p w14:paraId="4ADBE518" w14:textId="46396CE9" w:rsidR="00C860FC" w:rsidRPr="00C860FC" w:rsidRDefault="00C860FC" w:rsidP="00C860FC">
            <w:pPr>
              <w:spacing w:before="76" w:line="140" w:lineRule="exact"/>
              <w:ind w:left="397"/>
            </w:pPr>
            <w:r w:rsidRPr="00C860FC">
              <w:rPr>
                <w:rFonts w:eastAsia="Symbol"/>
                <w:i/>
                <w:lang w:val="en"/>
              </w:rPr>
              <w:t>of which:</w:t>
            </w:r>
          </w:p>
        </w:tc>
      </w:tr>
      <w:tr w:rsidR="00C860FC" w:rsidRPr="00D21FE6" w14:paraId="643BD191" w14:textId="77777777" w:rsidTr="008D1D92">
        <w:trPr>
          <w:cantSplit/>
        </w:trPr>
        <w:tc>
          <w:tcPr>
            <w:tcW w:w="2673" w:type="dxa"/>
            <w:shd w:val="clear" w:color="auto" w:fill="auto"/>
            <w:vAlign w:val="bottom"/>
          </w:tcPr>
          <w:p w14:paraId="58E52BF5" w14:textId="2602A8EE" w:rsidR="00C860FC" w:rsidRPr="00C860FC" w:rsidRDefault="00C860FC" w:rsidP="00C860FC">
            <w:pPr>
              <w:spacing w:before="76" w:line="140" w:lineRule="exact"/>
              <w:ind w:left="113"/>
            </w:pPr>
            <w:r w:rsidRPr="00C860FC">
              <w:rPr>
                <w:rFonts w:eastAsia="Symbol"/>
              </w:rPr>
              <w:t>Бразилия</w:t>
            </w:r>
          </w:p>
        </w:tc>
        <w:tc>
          <w:tcPr>
            <w:tcW w:w="1145" w:type="dxa"/>
            <w:tcBorders>
              <w:left w:val="single" w:sz="6" w:space="0" w:color="000000"/>
            </w:tcBorders>
            <w:shd w:val="clear" w:color="auto" w:fill="auto"/>
            <w:vAlign w:val="bottom"/>
          </w:tcPr>
          <w:p w14:paraId="6AD44B44" w14:textId="4A8EF1E6" w:rsidR="00C860FC" w:rsidRPr="00C860FC" w:rsidRDefault="00C860FC" w:rsidP="008D1D92">
            <w:pPr>
              <w:snapToGrid w:val="0"/>
              <w:spacing w:before="76" w:line="140" w:lineRule="exact"/>
              <w:ind w:right="397"/>
              <w:jc w:val="right"/>
              <w:rPr>
                <w:rFonts w:eastAsia="Symbol"/>
              </w:rPr>
            </w:pPr>
            <w:r w:rsidRPr="00C860FC">
              <w:rPr>
                <w:rFonts w:eastAsia="Symbol"/>
              </w:rPr>
              <w:t>13,5</w:t>
            </w:r>
          </w:p>
        </w:tc>
        <w:tc>
          <w:tcPr>
            <w:tcW w:w="1144" w:type="dxa"/>
            <w:tcBorders>
              <w:left w:val="single" w:sz="6" w:space="0" w:color="000000"/>
            </w:tcBorders>
            <w:shd w:val="clear" w:color="auto" w:fill="auto"/>
            <w:vAlign w:val="bottom"/>
          </w:tcPr>
          <w:p w14:paraId="6D5853CE" w14:textId="605B52CE" w:rsidR="00C860FC" w:rsidRPr="00C860FC" w:rsidRDefault="00C860FC" w:rsidP="008D1D92">
            <w:pPr>
              <w:snapToGrid w:val="0"/>
              <w:spacing w:before="76" w:line="140" w:lineRule="exact"/>
              <w:ind w:right="397"/>
              <w:jc w:val="right"/>
              <w:rPr>
                <w:rFonts w:eastAsia="Symbol"/>
              </w:rPr>
            </w:pPr>
            <w:r w:rsidRPr="00C860FC">
              <w:rPr>
                <w:rFonts w:eastAsia="Symbol"/>
              </w:rPr>
              <w:t>20,1</w:t>
            </w:r>
          </w:p>
        </w:tc>
        <w:tc>
          <w:tcPr>
            <w:tcW w:w="1144" w:type="dxa"/>
            <w:tcBorders>
              <w:left w:val="single" w:sz="6" w:space="0" w:color="000000"/>
            </w:tcBorders>
            <w:shd w:val="clear" w:color="auto" w:fill="auto"/>
            <w:vAlign w:val="bottom"/>
          </w:tcPr>
          <w:p w14:paraId="7093F973" w14:textId="3A424540" w:rsidR="00C860FC" w:rsidRPr="00C860FC" w:rsidRDefault="00C860FC" w:rsidP="008D1D92">
            <w:pPr>
              <w:snapToGrid w:val="0"/>
              <w:spacing w:before="76" w:line="140" w:lineRule="exact"/>
              <w:ind w:right="397"/>
              <w:jc w:val="right"/>
              <w:rPr>
                <w:rFonts w:eastAsia="Symbol"/>
              </w:rPr>
            </w:pPr>
            <w:r w:rsidRPr="00C860FC">
              <w:rPr>
                <w:rFonts w:eastAsia="Symbol"/>
              </w:rPr>
              <w:t>16,2</w:t>
            </w:r>
          </w:p>
        </w:tc>
        <w:tc>
          <w:tcPr>
            <w:tcW w:w="1144" w:type="dxa"/>
            <w:tcBorders>
              <w:left w:val="single" w:sz="6" w:space="0" w:color="000000"/>
            </w:tcBorders>
            <w:shd w:val="clear" w:color="auto" w:fill="auto"/>
            <w:vAlign w:val="bottom"/>
          </w:tcPr>
          <w:p w14:paraId="77D5951A" w14:textId="1B67816B" w:rsidR="00C860FC" w:rsidRPr="00C860FC" w:rsidRDefault="00C860FC" w:rsidP="008D1D92">
            <w:pPr>
              <w:snapToGrid w:val="0"/>
              <w:spacing w:before="76" w:line="140" w:lineRule="exact"/>
              <w:ind w:right="397"/>
              <w:jc w:val="right"/>
              <w:rPr>
                <w:rFonts w:eastAsia="Symbol"/>
              </w:rPr>
            </w:pPr>
            <w:r w:rsidRPr="00C860FC">
              <w:rPr>
                <w:rFonts w:eastAsia="Symbol"/>
              </w:rPr>
              <w:t>…</w:t>
            </w:r>
          </w:p>
        </w:tc>
        <w:tc>
          <w:tcPr>
            <w:tcW w:w="2672" w:type="dxa"/>
            <w:tcBorders>
              <w:left w:val="single" w:sz="6" w:space="0" w:color="000000"/>
            </w:tcBorders>
            <w:shd w:val="clear" w:color="auto" w:fill="auto"/>
            <w:vAlign w:val="bottom"/>
          </w:tcPr>
          <w:p w14:paraId="57C60F0A" w14:textId="55ED654B" w:rsidR="00C860FC" w:rsidRPr="00C860FC" w:rsidRDefault="00C860FC" w:rsidP="00C860FC">
            <w:pPr>
              <w:spacing w:before="76" w:line="140" w:lineRule="exact"/>
              <w:ind w:left="170"/>
            </w:pPr>
            <w:r w:rsidRPr="00C860FC">
              <w:rPr>
                <w:rFonts w:eastAsia="Symbol"/>
                <w:i/>
              </w:rPr>
              <w:t>Brazil</w:t>
            </w:r>
          </w:p>
        </w:tc>
      </w:tr>
      <w:tr w:rsidR="00C860FC" w:rsidRPr="00D21FE6" w14:paraId="149B391B" w14:textId="77777777" w:rsidTr="008D1D92">
        <w:trPr>
          <w:cantSplit/>
        </w:trPr>
        <w:tc>
          <w:tcPr>
            <w:tcW w:w="2673" w:type="dxa"/>
            <w:shd w:val="clear" w:color="auto" w:fill="auto"/>
            <w:vAlign w:val="bottom"/>
          </w:tcPr>
          <w:p w14:paraId="65E386D5" w14:textId="1F40825C" w:rsidR="00C860FC" w:rsidRPr="00C860FC" w:rsidRDefault="00C860FC" w:rsidP="00C860FC">
            <w:pPr>
              <w:spacing w:before="76" w:line="140" w:lineRule="exact"/>
              <w:ind w:left="113"/>
            </w:pPr>
            <w:r w:rsidRPr="00C860FC">
              <w:rPr>
                <w:rFonts w:eastAsia="Symbol"/>
              </w:rPr>
              <w:t>Китай</w:t>
            </w:r>
          </w:p>
        </w:tc>
        <w:tc>
          <w:tcPr>
            <w:tcW w:w="1145" w:type="dxa"/>
            <w:tcBorders>
              <w:left w:val="single" w:sz="6" w:space="0" w:color="000000"/>
            </w:tcBorders>
            <w:shd w:val="clear" w:color="auto" w:fill="auto"/>
            <w:vAlign w:val="bottom"/>
          </w:tcPr>
          <w:p w14:paraId="64B88D71" w14:textId="66D3F2EA" w:rsidR="00C860FC" w:rsidRPr="00C860FC" w:rsidRDefault="00C860FC" w:rsidP="008D1D92">
            <w:pPr>
              <w:snapToGrid w:val="0"/>
              <w:spacing w:before="76" w:line="140" w:lineRule="exact"/>
              <w:ind w:right="397"/>
              <w:jc w:val="right"/>
              <w:rPr>
                <w:rFonts w:eastAsia="Symbol"/>
              </w:rPr>
            </w:pPr>
            <w:r w:rsidRPr="00C860FC">
              <w:rPr>
                <w:rFonts w:eastAsia="Symbol"/>
              </w:rPr>
              <w:t>31,7</w:t>
            </w:r>
          </w:p>
        </w:tc>
        <w:tc>
          <w:tcPr>
            <w:tcW w:w="1144" w:type="dxa"/>
            <w:tcBorders>
              <w:left w:val="single" w:sz="6" w:space="0" w:color="000000"/>
            </w:tcBorders>
            <w:shd w:val="clear" w:color="auto" w:fill="auto"/>
            <w:vAlign w:val="bottom"/>
          </w:tcPr>
          <w:p w14:paraId="17170FC1" w14:textId="5FE53227" w:rsidR="00C860FC" w:rsidRPr="00C860FC" w:rsidRDefault="00C860FC" w:rsidP="008D1D92">
            <w:pPr>
              <w:snapToGrid w:val="0"/>
              <w:spacing w:before="76" w:line="140" w:lineRule="exact"/>
              <w:ind w:right="397"/>
              <w:jc w:val="right"/>
              <w:rPr>
                <w:rFonts w:eastAsia="Symbol"/>
              </w:rPr>
            </w:pPr>
            <w:r w:rsidRPr="00C860FC">
              <w:rPr>
                <w:rFonts w:eastAsia="Symbol"/>
              </w:rPr>
              <w:t>31,2</w:t>
            </w:r>
          </w:p>
        </w:tc>
        <w:tc>
          <w:tcPr>
            <w:tcW w:w="1144" w:type="dxa"/>
            <w:tcBorders>
              <w:left w:val="single" w:sz="6" w:space="0" w:color="000000"/>
            </w:tcBorders>
            <w:shd w:val="clear" w:color="auto" w:fill="auto"/>
            <w:vAlign w:val="bottom"/>
          </w:tcPr>
          <w:p w14:paraId="6AC42193" w14:textId="08D9AB1B" w:rsidR="00C860FC" w:rsidRPr="00C860FC" w:rsidRDefault="00C860FC" w:rsidP="008D1D92">
            <w:pPr>
              <w:snapToGrid w:val="0"/>
              <w:spacing w:before="76" w:line="140" w:lineRule="exact"/>
              <w:ind w:right="397"/>
              <w:jc w:val="right"/>
              <w:rPr>
                <w:rFonts w:eastAsia="Symbol"/>
              </w:rPr>
            </w:pPr>
            <w:r w:rsidRPr="00C860FC">
              <w:rPr>
                <w:rFonts w:eastAsia="Symbol"/>
              </w:rPr>
              <w:t>31,1</w:t>
            </w:r>
          </w:p>
        </w:tc>
        <w:tc>
          <w:tcPr>
            <w:tcW w:w="1144" w:type="dxa"/>
            <w:tcBorders>
              <w:left w:val="single" w:sz="6" w:space="0" w:color="000000"/>
            </w:tcBorders>
            <w:shd w:val="clear" w:color="auto" w:fill="auto"/>
            <w:vAlign w:val="bottom"/>
          </w:tcPr>
          <w:p w14:paraId="0148E2AB" w14:textId="2185DDFD" w:rsidR="00C860FC" w:rsidRPr="00C860FC" w:rsidRDefault="00C860FC" w:rsidP="008D1D92">
            <w:pPr>
              <w:snapToGrid w:val="0"/>
              <w:spacing w:before="76" w:line="140" w:lineRule="exact"/>
              <w:ind w:right="397"/>
              <w:jc w:val="right"/>
              <w:rPr>
                <w:rFonts w:eastAsia="Symbol"/>
              </w:rPr>
            </w:pPr>
            <w:r w:rsidRPr="00C860FC">
              <w:rPr>
                <w:rFonts w:eastAsia="Symbol"/>
              </w:rPr>
              <w:t>…</w:t>
            </w:r>
          </w:p>
        </w:tc>
        <w:tc>
          <w:tcPr>
            <w:tcW w:w="2672" w:type="dxa"/>
            <w:tcBorders>
              <w:left w:val="single" w:sz="6" w:space="0" w:color="000000"/>
            </w:tcBorders>
            <w:shd w:val="clear" w:color="auto" w:fill="auto"/>
            <w:vAlign w:val="bottom"/>
          </w:tcPr>
          <w:p w14:paraId="642C5A90" w14:textId="7005926D" w:rsidR="00C860FC" w:rsidRPr="00C860FC" w:rsidRDefault="00C860FC" w:rsidP="00C860FC">
            <w:pPr>
              <w:spacing w:before="76" w:line="140" w:lineRule="exact"/>
              <w:ind w:left="170"/>
            </w:pPr>
            <w:r w:rsidRPr="00C860FC">
              <w:rPr>
                <w:rFonts w:eastAsia="Symbol"/>
                <w:i/>
              </w:rPr>
              <w:t>China</w:t>
            </w:r>
          </w:p>
        </w:tc>
      </w:tr>
      <w:tr w:rsidR="00C860FC" w:rsidRPr="00D21FE6" w14:paraId="5D270A85" w14:textId="77777777" w:rsidTr="008D1D92">
        <w:trPr>
          <w:cantSplit/>
        </w:trPr>
        <w:tc>
          <w:tcPr>
            <w:tcW w:w="2673" w:type="dxa"/>
            <w:shd w:val="clear" w:color="auto" w:fill="auto"/>
            <w:vAlign w:val="bottom"/>
          </w:tcPr>
          <w:p w14:paraId="21EA8A3E" w14:textId="4B1755A0" w:rsidR="00C860FC" w:rsidRPr="00C860FC" w:rsidRDefault="00C860FC" w:rsidP="00C860FC">
            <w:pPr>
              <w:spacing w:before="76" w:line="140" w:lineRule="exact"/>
              <w:ind w:left="113"/>
            </w:pPr>
            <w:r w:rsidRPr="00C860FC">
              <w:rPr>
                <w:rFonts w:eastAsia="Symbol"/>
              </w:rPr>
              <w:t>Южно-Африканская Республика</w:t>
            </w:r>
          </w:p>
        </w:tc>
        <w:tc>
          <w:tcPr>
            <w:tcW w:w="1145" w:type="dxa"/>
            <w:tcBorders>
              <w:left w:val="single" w:sz="6" w:space="0" w:color="000000"/>
            </w:tcBorders>
            <w:shd w:val="clear" w:color="auto" w:fill="auto"/>
            <w:vAlign w:val="bottom"/>
          </w:tcPr>
          <w:p w14:paraId="3DC6204D" w14:textId="096951A2" w:rsidR="00C860FC" w:rsidRPr="00C860FC" w:rsidRDefault="00C860FC" w:rsidP="008D1D92">
            <w:pPr>
              <w:snapToGrid w:val="0"/>
              <w:spacing w:before="76" w:line="140" w:lineRule="exact"/>
              <w:ind w:right="397"/>
              <w:jc w:val="right"/>
              <w:rPr>
                <w:rFonts w:eastAsia="Symbol"/>
              </w:rPr>
            </w:pPr>
            <w:r w:rsidRPr="00C860FC">
              <w:rPr>
                <w:rFonts w:eastAsia="Symbol"/>
              </w:rPr>
              <w:t>8,9</w:t>
            </w:r>
          </w:p>
        </w:tc>
        <w:tc>
          <w:tcPr>
            <w:tcW w:w="1144" w:type="dxa"/>
            <w:tcBorders>
              <w:left w:val="single" w:sz="6" w:space="0" w:color="000000"/>
            </w:tcBorders>
            <w:shd w:val="clear" w:color="auto" w:fill="auto"/>
            <w:vAlign w:val="bottom"/>
          </w:tcPr>
          <w:p w14:paraId="74D1F127" w14:textId="062AC9D3" w:rsidR="00C860FC" w:rsidRPr="00C860FC" w:rsidRDefault="00C860FC" w:rsidP="008D1D92">
            <w:pPr>
              <w:snapToGrid w:val="0"/>
              <w:spacing w:before="76" w:line="140" w:lineRule="exact"/>
              <w:ind w:right="397"/>
              <w:jc w:val="right"/>
              <w:rPr>
                <w:rFonts w:eastAsia="Symbol"/>
              </w:rPr>
            </w:pPr>
            <w:r w:rsidRPr="00C860FC">
              <w:rPr>
                <w:rFonts w:eastAsia="Symbol"/>
              </w:rPr>
              <w:t>11,0</w:t>
            </w:r>
          </w:p>
        </w:tc>
        <w:tc>
          <w:tcPr>
            <w:tcW w:w="1144" w:type="dxa"/>
            <w:tcBorders>
              <w:left w:val="single" w:sz="6" w:space="0" w:color="000000"/>
            </w:tcBorders>
            <w:shd w:val="clear" w:color="auto" w:fill="auto"/>
            <w:vAlign w:val="bottom"/>
          </w:tcPr>
          <w:p w14:paraId="351D5470" w14:textId="721B0CC1" w:rsidR="00C860FC" w:rsidRPr="00C860FC" w:rsidRDefault="00C860FC" w:rsidP="008D1D92">
            <w:pPr>
              <w:snapToGrid w:val="0"/>
              <w:spacing w:before="76" w:line="140" w:lineRule="exact"/>
              <w:ind w:right="397"/>
              <w:jc w:val="right"/>
              <w:rPr>
                <w:rFonts w:eastAsia="Symbol"/>
              </w:rPr>
            </w:pPr>
            <w:r w:rsidRPr="00C860FC">
              <w:rPr>
                <w:rFonts w:eastAsia="Symbol"/>
              </w:rPr>
              <w:t>11,0</w:t>
            </w:r>
          </w:p>
        </w:tc>
        <w:tc>
          <w:tcPr>
            <w:tcW w:w="1144" w:type="dxa"/>
            <w:tcBorders>
              <w:left w:val="single" w:sz="6" w:space="0" w:color="000000"/>
            </w:tcBorders>
            <w:shd w:val="clear" w:color="auto" w:fill="auto"/>
            <w:vAlign w:val="bottom"/>
          </w:tcPr>
          <w:p w14:paraId="413D1C7D" w14:textId="12C53CB4" w:rsidR="00C860FC" w:rsidRPr="00C860FC" w:rsidRDefault="00C860FC" w:rsidP="008D1D92">
            <w:pPr>
              <w:snapToGrid w:val="0"/>
              <w:spacing w:before="76" w:line="140" w:lineRule="exact"/>
              <w:ind w:right="397"/>
              <w:jc w:val="right"/>
              <w:rPr>
                <w:rFonts w:eastAsia="Symbol"/>
              </w:rPr>
            </w:pPr>
            <w:r w:rsidRPr="00C860FC">
              <w:rPr>
                <w:rFonts w:eastAsia="Symbol"/>
              </w:rPr>
              <w:t>…</w:t>
            </w:r>
          </w:p>
        </w:tc>
        <w:tc>
          <w:tcPr>
            <w:tcW w:w="2672" w:type="dxa"/>
            <w:tcBorders>
              <w:left w:val="single" w:sz="6" w:space="0" w:color="000000"/>
            </w:tcBorders>
            <w:shd w:val="clear" w:color="auto" w:fill="auto"/>
            <w:vAlign w:val="bottom"/>
          </w:tcPr>
          <w:p w14:paraId="607AAC0B" w14:textId="2C00F26D" w:rsidR="00C860FC" w:rsidRPr="00C860FC" w:rsidRDefault="00C860FC" w:rsidP="00C860FC">
            <w:pPr>
              <w:spacing w:before="76" w:line="140" w:lineRule="exact"/>
              <w:ind w:left="170"/>
            </w:pPr>
            <w:r w:rsidRPr="00C860FC">
              <w:rPr>
                <w:rFonts w:eastAsia="Symbol"/>
                <w:i/>
              </w:rPr>
              <w:t>South Africa</w:t>
            </w:r>
          </w:p>
        </w:tc>
      </w:tr>
      <w:tr w:rsidR="00C860FC" w:rsidRPr="00D21FE6" w14:paraId="2EDA44E4" w14:textId="77777777" w:rsidTr="008D1D92">
        <w:trPr>
          <w:cantSplit/>
        </w:trPr>
        <w:tc>
          <w:tcPr>
            <w:tcW w:w="2673" w:type="dxa"/>
            <w:shd w:val="clear" w:color="auto" w:fill="auto"/>
            <w:vAlign w:val="bottom"/>
          </w:tcPr>
          <w:p w14:paraId="3DCB7911" w14:textId="1245A6F9" w:rsidR="00C860FC" w:rsidRPr="00C860FC" w:rsidRDefault="00C860FC" w:rsidP="00C860FC">
            <w:pPr>
              <w:spacing w:before="76" w:line="140" w:lineRule="exact"/>
            </w:pPr>
            <w:r w:rsidRPr="00C860FC">
              <w:rPr>
                <w:rFonts w:eastAsia="Symbol"/>
                <w:b/>
                <w:bCs/>
              </w:rPr>
              <w:t>Страны ЕС</w:t>
            </w:r>
          </w:p>
        </w:tc>
        <w:tc>
          <w:tcPr>
            <w:tcW w:w="1145" w:type="dxa"/>
            <w:tcBorders>
              <w:left w:val="single" w:sz="6" w:space="0" w:color="000000"/>
            </w:tcBorders>
            <w:shd w:val="clear" w:color="auto" w:fill="auto"/>
            <w:vAlign w:val="bottom"/>
          </w:tcPr>
          <w:p w14:paraId="41F05878" w14:textId="77777777" w:rsidR="00C860FC" w:rsidRPr="00C860FC" w:rsidRDefault="00C860FC" w:rsidP="008D1D92">
            <w:pPr>
              <w:snapToGrid w:val="0"/>
              <w:spacing w:before="76" w:line="140" w:lineRule="exact"/>
              <w:ind w:right="397"/>
              <w:jc w:val="right"/>
              <w:rPr>
                <w:rFonts w:eastAsia="Symbol"/>
              </w:rPr>
            </w:pPr>
          </w:p>
        </w:tc>
        <w:tc>
          <w:tcPr>
            <w:tcW w:w="1144" w:type="dxa"/>
            <w:tcBorders>
              <w:left w:val="single" w:sz="6" w:space="0" w:color="000000"/>
            </w:tcBorders>
            <w:shd w:val="clear" w:color="auto" w:fill="auto"/>
            <w:vAlign w:val="bottom"/>
          </w:tcPr>
          <w:p w14:paraId="3C7EBE86" w14:textId="77777777" w:rsidR="00C860FC" w:rsidRPr="00C860FC" w:rsidRDefault="00C860FC" w:rsidP="008D1D92">
            <w:pPr>
              <w:snapToGrid w:val="0"/>
              <w:spacing w:before="76" w:line="140" w:lineRule="exact"/>
              <w:ind w:right="397"/>
              <w:jc w:val="right"/>
              <w:rPr>
                <w:rFonts w:eastAsia="Symbol"/>
              </w:rPr>
            </w:pPr>
          </w:p>
        </w:tc>
        <w:tc>
          <w:tcPr>
            <w:tcW w:w="1144" w:type="dxa"/>
            <w:tcBorders>
              <w:left w:val="single" w:sz="6" w:space="0" w:color="000000"/>
            </w:tcBorders>
            <w:shd w:val="clear" w:color="auto" w:fill="auto"/>
            <w:vAlign w:val="bottom"/>
          </w:tcPr>
          <w:p w14:paraId="655FE6BB" w14:textId="77777777" w:rsidR="00C860FC" w:rsidRPr="00C860FC" w:rsidRDefault="00C860FC" w:rsidP="008D1D92">
            <w:pPr>
              <w:snapToGrid w:val="0"/>
              <w:spacing w:before="76" w:line="140" w:lineRule="exact"/>
              <w:ind w:right="397"/>
              <w:jc w:val="right"/>
              <w:rPr>
                <w:rFonts w:eastAsia="Symbol"/>
              </w:rPr>
            </w:pPr>
          </w:p>
        </w:tc>
        <w:tc>
          <w:tcPr>
            <w:tcW w:w="1144" w:type="dxa"/>
            <w:tcBorders>
              <w:left w:val="single" w:sz="6" w:space="0" w:color="000000"/>
            </w:tcBorders>
            <w:shd w:val="clear" w:color="auto" w:fill="auto"/>
            <w:vAlign w:val="bottom"/>
          </w:tcPr>
          <w:p w14:paraId="2B237BC9" w14:textId="77777777" w:rsidR="00C860FC" w:rsidRPr="00C860FC" w:rsidRDefault="00C860FC" w:rsidP="008D1D92">
            <w:pPr>
              <w:snapToGrid w:val="0"/>
              <w:spacing w:before="76" w:line="140" w:lineRule="exact"/>
              <w:ind w:right="397"/>
              <w:jc w:val="right"/>
              <w:rPr>
                <w:rFonts w:eastAsia="Symbol"/>
              </w:rPr>
            </w:pPr>
          </w:p>
        </w:tc>
        <w:tc>
          <w:tcPr>
            <w:tcW w:w="2672" w:type="dxa"/>
            <w:tcBorders>
              <w:left w:val="single" w:sz="6" w:space="0" w:color="000000"/>
            </w:tcBorders>
            <w:shd w:val="clear" w:color="auto" w:fill="auto"/>
            <w:vAlign w:val="bottom"/>
          </w:tcPr>
          <w:p w14:paraId="0B509E6C" w14:textId="0813839A" w:rsidR="00C860FC" w:rsidRPr="00C860FC" w:rsidRDefault="00C860FC" w:rsidP="00C860FC">
            <w:pPr>
              <w:spacing w:before="76" w:line="140" w:lineRule="exact"/>
              <w:ind w:left="57"/>
            </w:pPr>
            <w:r w:rsidRPr="00C860FC">
              <w:rPr>
                <w:rFonts w:eastAsia="Symbol"/>
                <w:b/>
                <w:i/>
              </w:rPr>
              <w:t>EU countries</w:t>
            </w:r>
          </w:p>
        </w:tc>
      </w:tr>
      <w:tr w:rsidR="00C860FC" w:rsidRPr="00D21FE6" w14:paraId="1B28DB43" w14:textId="77777777" w:rsidTr="008D1D92">
        <w:trPr>
          <w:cantSplit/>
        </w:trPr>
        <w:tc>
          <w:tcPr>
            <w:tcW w:w="2673" w:type="dxa"/>
            <w:shd w:val="clear" w:color="auto" w:fill="auto"/>
            <w:vAlign w:val="bottom"/>
          </w:tcPr>
          <w:p w14:paraId="0691A663" w14:textId="42A39219" w:rsidR="00C860FC" w:rsidRPr="00C860FC" w:rsidRDefault="00C860FC" w:rsidP="00C860FC">
            <w:pPr>
              <w:spacing w:before="76" w:line="160" w:lineRule="exact"/>
              <w:ind w:left="340"/>
              <w:rPr>
                <w:rFonts w:eastAsia="Symbol"/>
              </w:rPr>
            </w:pPr>
            <w:r w:rsidRPr="00C860FC">
              <w:rPr>
                <w:rFonts w:eastAsia="Symbol"/>
              </w:rPr>
              <w:t>из них:</w:t>
            </w:r>
          </w:p>
        </w:tc>
        <w:tc>
          <w:tcPr>
            <w:tcW w:w="1145" w:type="dxa"/>
            <w:tcBorders>
              <w:left w:val="single" w:sz="6" w:space="0" w:color="000000"/>
            </w:tcBorders>
            <w:shd w:val="clear" w:color="auto" w:fill="auto"/>
            <w:vAlign w:val="bottom"/>
          </w:tcPr>
          <w:p w14:paraId="1CA8E95A" w14:textId="77777777" w:rsidR="00C860FC" w:rsidRPr="00C860FC" w:rsidRDefault="00C860FC" w:rsidP="008D1D92">
            <w:pPr>
              <w:spacing w:before="76" w:line="160" w:lineRule="exact"/>
              <w:ind w:right="397"/>
              <w:jc w:val="right"/>
              <w:rPr>
                <w:rFonts w:eastAsia="Symbol"/>
              </w:rPr>
            </w:pPr>
          </w:p>
        </w:tc>
        <w:tc>
          <w:tcPr>
            <w:tcW w:w="1144" w:type="dxa"/>
            <w:tcBorders>
              <w:left w:val="single" w:sz="6" w:space="0" w:color="000000"/>
            </w:tcBorders>
            <w:shd w:val="clear" w:color="auto" w:fill="auto"/>
            <w:vAlign w:val="bottom"/>
          </w:tcPr>
          <w:p w14:paraId="170CDCD1" w14:textId="77777777" w:rsidR="00C860FC" w:rsidRPr="00C860FC" w:rsidRDefault="00C860FC" w:rsidP="008D1D92">
            <w:pPr>
              <w:spacing w:before="76" w:line="160" w:lineRule="exact"/>
              <w:ind w:right="397"/>
              <w:jc w:val="right"/>
              <w:rPr>
                <w:rFonts w:eastAsia="Symbol"/>
              </w:rPr>
            </w:pPr>
          </w:p>
        </w:tc>
        <w:tc>
          <w:tcPr>
            <w:tcW w:w="1144" w:type="dxa"/>
            <w:tcBorders>
              <w:left w:val="single" w:sz="6" w:space="0" w:color="000000"/>
            </w:tcBorders>
            <w:shd w:val="clear" w:color="auto" w:fill="auto"/>
            <w:vAlign w:val="bottom"/>
          </w:tcPr>
          <w:p w14:paraId="637FFD77" w14:textId="77777777" w:rsidR="00C860FC" w:rsidRPr="00C860FC" w:rsidRDefault="00C860FC" w:rsidP="008D1D92">
            <w:pPr>
              <w:spacing w:before="76" w:line="160" w:lineRule="exact"/>
              <w:ind w:right="397"/>
              <w:jc w:val="right"/>
              <w:rPr>
                <w:rFonts w:eastAsia="Symbol"/>
              </w:rPr>
            </w:pPr>
          </w:p>
        </w:tc>
        <w:tc>
          <w:tcPr>
            <w:tcW w:w="1144" w:type="dxa"/>
            <w:tcBorders>
              <w:left w:val="single" w:sz="6" w:space="0" w:color="000000"/>
            </w:tcBorders>
            <w:shd w:val="clear" w:color="auto" w:fill="auto"/>
            <w:vAlign w:val="bottom"/>
          </w:tcPr>
          <w:p w14:paraId="402B9945" w14:textId="77777777" w:rsidR="00C860FC" w:rsidRPr="00C860FC" w:rsidRDefault="00C860FC" w:rsidP="008D1D92">
            <w:pPr>
              <w:spacing w:before="76" w:line="160" w:lineRule="exact"/>
              <w:ind w:right="397"/>
              <w:jc w:val="right"/>
              <w:rPr>
                <w:rFonts w:eastAsia="Symbol"/>
              </w:rPr>
            </w:pPr>
          </w:p>
        </w:tc>
        <w:tc>
          <w:tcPr>
            <w:tcW w:w="2672" w:type="dxa"/>
            <w:tcBorders>
              <w:left w:val="single" w:sz="6" w:space="0" w:color="000000"/>
            </w:tcBorders>
            <w:shd w:val="clear" w:color="auto" w:fill="auto"/>
            <w:vAlign w:val="bottom"/>
          </w:tcPr>
          <w:p w14:paraId="63A3BA24" w14:textId="24140BA6" w:rsidR="00C860FC" w:rsidRPr="00C860FC" w:rsidRDefault="00C860FC" w:rsidP="00C860FC">
            <w:pPr>
              <w:spacing w:before="76" w:line="160" w:lineRule="exact"/>
              <w:ind w:left="340"/>
              <w:rPr>
                <w:rFonts w:eastAsia="Symbol"/>
                <w:i/>
              </w:rPr>
            </w:pPr>
            <w:r w:rsidRPr="00C860FC">
              <w:rPr>
                <w:rFonts w:eastAsia="Symbol"/>
                <w:i/>
                <w:lang w:val="en"/>
              </w:rPr>
              <w:t>of which:</w:t>
            </w:r>
          </w:p>
        </w:tc>
      </w:tr>
      <w:tr w:rsidR="00C860FC" w:rsidRPr="00D21FE6" w14:paraId="3BB50D12" w14:textId="77777777" w:rsidTr="008D1D92">
        <w:trPr>
          <w:cantSplit/>
        </w:trPr>
        <w:tc>
          <w:tcPr>
            <w:tcW w:w="2673" w:type="dxa"/>
            <w:shd w:val="clear" w:color="auto" w:fill="auto"/>
            <w:vAlign w:val="bottom"/>
          </w:tcPr>
          <w:p w14:paraId="09704733" w14:textId="3440CBF0" w:rsidR="00C860FC" w:rsidRPr="00C860FC" w:rsidRDefault="00C860FC" w:rsidP="00C860FC">
            <w:pPr>
              <w:spacing w:before="76" w:line="140" w:lineRule="exact"/>
              <w:ind w:left="113"/>
            </w:pPr>
            <w:r w:rsidRPr="00C860FC">
              <w:rPr>
                <w:rFonts w:eastAsia="Symbol"/>
              </w:rPr>
              <w:t>Австрия</w:t>
            </w:r>
          </w:p>
        </w:tc>
        <w:tc>
          <w:tcPr>
            <w:tcW w:w="1145" w:type="dxa"/>
            <w:tcBorders>
              <w:left w:val="single" w:sz="6" w:space="0" w:color="000000"/>
            </w:tcBorders>
            <w:shd w:val="clear" w:color="auto" w:fill="auto"/>
            <w:vAlign w:val="bottom"/>
          </w:tcPr>
          <w:p w14:paraId="3368294C" w14:textId="7DEB046A" w:rsidR="00C860FC" w:rsidRPr="00C860FC" w:rsidRDefault="00C860FC" w:rsidP="008D1D92">
            <w:pPr>
              <w:snapToGrid w:val="0"/>
              <w:spacing w:before="76" w:line="140" w:lineRule="exact"/>
              <w:ind w:right="397"/>
              <w:jc w:val="right"/>
              <w:rPr>
                <w:rFonts w:eastAsia="Symbol"/>
              </w:rPr>
            </w:pPr>
            <w:r w:rsidRPr="00C860FC">
              <w:rPr>
                <w:rFonts w:eastAsia="Symbol"/>
              </w:rPr>
              <w:t>35,3</w:t>
            </w:r>
          </w:p>
        </w:tc>
        <w:tc>
          <w:tcPr>
            <w:tcW w:w="1144" w:type="dxa"/>
            <w:tcBorders>
              <w:left w:val="single" w:sz="6" w:space="0" w:color="000000"/>
            </w:tcBorders>
            <w:shd w:val="clear" w:color="auto" w:fill="auto"/>
            <w:vAlign w:val="bottom"/>
          </w:tcPr>
          <w:p w14:paraId="3E05242C" w14:textId="1ABA89B6" w:rsidR="00C860FC" w:rsidRPr="00C860FC" w:rsidRDefault="00C860FC" w:rsidP="008D1D92">
            <w:pPr>
              <w:snapToGrid w:val="0"/>
              <w:spacing w:before="76" w:line="140" w:lineRule="exact"/>
              <w:ind w:right="397"/>
              <w:jc w:val="right"/>
              <w:rPr>
                <w:rFonts w:eastAsia="Symbol"/>
              </w:rPr>
            </w:pPr>
            <w:r w:rsidRPr="00C860FC">
              <w:rPr>
                <w:rFonts w:eastAsia="Symbol"/>
              </w:rPr>
              <w:t>49,3</w:t>
            </w:r>
          </w:p>
        </w:tc>
        <w:tc>
          <w:tcPr>
            <w:tcW w:w="1144" w:type="dxa"/>
            <w:tcBorders>
              <w:left w:val="single" w:sz="6" w:space="0" w:color="000000"/>
            </w:tcBorders>
            <w:shd w:val="clear" w:color="auto" w:fill="auto"/>
            <w:vAlign w:val="bottom"/>
          </w:tcPr>
          <w:p w14:paraId="66498479" w14:textId="52A3FA1B" w:rsidR="00C860FC" w:rsidRPr="00C860FC" w:rsidRDefault="00C860FC" w:rsidP="008D1D92">
            <w:pPr>
              <w:snapToGrid w:val="0"/>
              <w:spacing w:before="76" w:line="140" w:lineRule="exact"/>
              <w:ind w:right="397"/>
              <w:jc w:val="right"/>
              <w:rPr>
                <w:rFonts w:eastAsia="Symbol"/>
              </w:rPr>
            </w:pPr>
            <w:r w:rsidRPr="00C860FC">
              <w:rPr>
                <w:rFonts w:eastAsia="Symbol"/>
              </w:rPr>
              <w:t>45,9</w:t>
            </w:r>
          </w:p>
        </w:tc>
        <w:tc>
          <w:tcPr>
            <w:tcW w:w="1144" w:type="dxa"/>
            <w:tcBorders>
              <w:left w:val="single" w:sz="6" w:space="0" w:color="000000"/>
            </w:tcBorders>
            <w:shd w:val="clear" w:color="auto" w:fill="auto"/>
            <w:vAlign w:val="bottom"/>
          </w:tcPr>
          <w:p w14:paraId="2D6C03A7" w14:textId="77BEB82C" w:rsidR="00C860FC" w:rsidRPr="00C860FC" w:rsidRDefault="00C860FC" w:rsidP="008D1D92">
            <w:pPr>
              <w:snapToGrid w:val="0"/>
              <w:spacing w:before="76" w:line="140" w:lineRule="exact"/>
              <w:ind w:right="397"/>
              <w:jc w:val="right"/>
              <w:rPr>
                <w:rFonts w:eastAsia="Symbol"/>
              </w:rPr>
            </w:pPr>
            <w:r w:rsidRPr="00C860FC">
              <w:rPr>
                <w:rFonts w:eastAsia="Symbol"/>
              </w:rPr>
              <w:t>…</w:t>
            </w:r>
          </w:p>
        </w:tc>
        <w:tc>
          <w:tcPr>
            <w:tcW w:w="2672" w:type="dxa"/>
            <w:tcBorders>
              <w:left w:val="single" w:sz="6" w:space="0" w:color="000000"/>
            </w:tcBorders>
            <w:shd w:val="clear" w:color="auto" w:fill="auto"/>
            <w:vAlign w:val="bottom"/>
          </w:tcPr>
          <w:p w14:paraId="23D4F483" w14:textId="70568B4B" w:rsidR="00C860FC" w:rsidRPr="00C860FC" w:rsidRDefault="00C860FC" w:rsidP="00C860FC">
            <w:pPr>
              <w:spacing w:before="76" w:line="140" w:lineRule="exact"/>
              <w:ind w:left="170"/>
            </w:pPr>
            <w:r w:rsidRPr="00C860FC">
              <w:rPr>
                <w:rFonts w:eastAsia="Symbol"/>
                <w:i/>
              </w:rPr>
              <w:t>Austria</w:t>
            </w:r>
          </w:p>
        </w:tc>
      </w:tr>
      <w:tr w:rsidR="00C860FC" w:rsidRPr="00D21FE6" w14:paraId="26CA8579" w14:textId="77777777" w:rsidTr="008D1D92">
        <w:trPr>
          <w:cantSplit/>
        </w:trPr>
        <w:tc>
          <w:tcPr>
            <w:tcW w:w="2673" w:type="dxa"/>
            <w:shd w:val="clear" w:color="auto" w:fill="auto"/>
            <w:vAlign w:val="bottom"/>
          </w:tcPr>
          <w:p w14:paraId="2BC35052" w14:textId="59D1566B" w:rsidR="00C860FC" w:rsidRPr="00C860FC" w:rsidRDefault="00C860FC" w:rsidP="00C860FC">
            <w:pPr>
              <w:spacing w:before="76" w:line="140" w:lineRule="exact"/>
              <w:ind w:left="113"/>
            </w:pPr>
            <w:r w:rsidRPr="00C860FC">
              <w:rPr>
                <w:rFonts w:eastAsia="Symbol"/>
              </w:rPr>
              <w:t>Бельгия</w:t>
            </w:r>
          </w:p>
        </w:tc>
        <w:tc>
          <w:tcPr>
            <w:tcW w:w="1145" w:type="dxa"/>
            <w:tcBorders>
              <w:left w:val="single" w:sz="6" w:space="0" w:color="000000"/>
            </w:tcBorders>
            <w:shd w:val="clear" w:color="auto" w:fill="auto"/>
            <w:vAlign w:val="bottom"/>
          </w:tcPr>
          <w:p w14:paraId="7EED1906" w14:textId="70A6FDA8" w:rsidR="00C860FC" w:rsidRPr="00C860FC" w:rsidRDefault="00C860FC" w:rsidP="008D1D92">
            <w:pPr>
              <w:snapToGrid w:val="0"/>
              <w:spacing w:before="76" w:line="140" w:lineRule="exact"/>
              <w:ind w:right="397"/>
              <w:jc w:val="right"/>
              <w:rPr>
                <w:rFonts w:eastAsia="Symbol"/>
              </w:rPr>
            </w:pPr>
            <w:r w:rsidRPr="00C860FC">
              <w:rPr>
                <w:rFonts w:eastAsia="Symbol"/>
              </w:rPr>
              <w:t>42,9</w:t>
            </w:r>
          </w:p>
        </w:tc>
        <w:tc>
          <w:tcPr>
            <w:tcW w:w="1144" w:type="dxa"/>
            <w:tcBorders>
              <w:left w:val="single" w:sz="6" w:space="0" w:color="000000"/>
            </w:tcBorders>
            <w:shd w:val="clear" w:color="auto" w:fill="auto"/>
            <w:vAlign w:val="bottom"/>
          </w:tcPr>
          <w:p w14:paraId="68E60712" w14:textId="1DADD9D4" w:rsidR="00C860FC" w:rsidRPr="00C860FC" w:rsidRDefault="00C860FC" w:rsidP="008D1D92">
            <w:pPr>
              <w:snapToGrid w:val="0"/>
              <w:spacing w:before="76" w:line="140" w:lineRule="exact"/>
              <w:ind w:right="397"/>
              <w:jc w:val="right"/>
              <w:rPr>
                <w:rFonts w:eastAsia="Symbol"/>
              </w:rPr>
            </w:pPr>
            <w:r w:rsidRPr="00C860FC">
              <w:rPr>
                <w:rFonts w:eastAsia="Symbol"/>
              </w:rPr>
              <w:t>39,7</w:t>
            </w:r>
          </w:p>
        </w:tc>
        <w:tc>
          <w:tcPr>
            <w:tcW w:w="1144" w:type="dxa"/>
            <w:tcBorders>
              <w:left w:val="single" w:sz="6" w:space="0" w:color="000000"/>
            </w:tcBorders>
            <w:shd w:val="clear" w:color="auto" w:fill="auto"/>
            <w:vAlign w:val="bottom"/>
          </w:tcPr>
          <w:p w14:paraId="5BAA1C2C" w14:textId="2697153A" w:rsidR="00C860FC" w:rsidRPr="00C860FC" w:rsidRDefault="00C860FC" w:rsidP="008D1D92">
            <w:pPr>
              <w:snapToGrid w:val="0"/>
              <w:spacing w:before="76" w:line="140" w:lineRule="exact"/>
              <w:ind w:right="397"/>
              <w:jc w:val="right"/>
              <w:rPr>
                <w:rFonts w:eastAsia="Symbol"/>
              </w:rPr>
            </w:pPr>
            <w:r w:rsidRPr="00C860FC">
              <w:rPr>
                <w:rFonts w:eastAsia="Symbol"/>
              </w:rPr>
              <w:t>37,7</w:t>
            </w:r>
          </w:p>
        </w:tc>
        <w:tc>
          <w:tcPr>
            <w:tcW w:w="1144" w:type="dxa"/>
            <w:tcBorders>
              <w:left w:val="single" w:sz="6" w:space="0" w:color="000000"/>
            </w:tcBorders>
            <w:shd w:val="clear" w:color="auto" w:fill="auto"/>
            <w:vAlign w:val="bottom"/>
          </w:tcPr>
          <w:p w14:paraId="2807ADA3" w14:textId="0D160A1F" w:rsidR="00C860FC" w:rsidRPr="00C860FC" w:rsidRDefault="00C860FC" w:rsidP="008D1D92">
            <w:pPr>
              <w:snapToGrid w:val="0"/>
              <w:spacing w:before="76" w:line="140" w:lineRule="exact"/>
              <w:ind w:right="397"/>
              <w:jc w:val="right"/>
              <w:rPr>
                <w:rFonts w:eastAsia="Symbol"/>
              </w:rPr>
            </w:pPr>
            <w:r w:rsidRPr="00C860FC">
              <w:rPr>
                <w:rFonts w:eastAsia="Symbol"/>
              </w:rPr>
              <w:t>…</w:t>
            </w:r>
          </w:p>
        </w:tc>
        <w:tc>
          <w:tcPr>
            <w:tcW w:w="2672" w:type="dxa"/>
            <w:tcBorders>
              <w:left w:val="single" w:sz="6" w:space="0" w:color="000000"/>
            </w:tcBorders>
            <w:shd w:val="clear" w:color="auto" w:fill="auto"/>
            <w:vAlign w:val="bottom"/>
          </w:tcPr>
          <w:p w14:paraId="499CFE09" w14:textId="63FFE3A0" w:rsidR="00C860FC" w:rsidRPr="00C860FC" w:rsidRDefault="00C860FC" w:rsidP="00C860FC">
            <w:pPr>
              <w:spacing w:before="76" w:line="140" w:lineRule="exact"/>
              <w:ind w:left="170"/>
            </w:pPr>
            <w:r w:rsidRPr="00C860FC">
              <w:rPr>
                <w:rFonts w:eastAsia="Symbol"/>
                <w:i/>
              </w:rPr>
              <w:t>Belgium</w:t>
            </w:r>
          </w:p>
        </w:tc>
      </w:tr>
      <w:tr w:rsidR="00C860FC" w:rsidRPr="00D21FE6" w14:paraId="6F063503" w14:textId="77777777" w:rsidTr="008D1D92">
        <w:trPr>
          <w:cantSplit/>
        </w:trPr>
        <w:tc>
          <w:tcPr>
            <w:tcW w:w="2673" w:type="dxa"/>
            <w:shd w:val="clear" w:color="auto" w:fill="auto"/>
            <w:vAlign w:val="bottom"/>
          </w:tcPr>
          <w:p w14:paraId="426F4381" w14:textId="3DC8D059" w:rsidR="00C860FC" w:rsidRPr="00C860FC" w:rsidRDefault="00C860FC" w:rsidP="00C860FC">
            <w:pPr>
              <w:spacing w:before="76" w:line="140" w:lineRule="exact"/>
              <w:ind w:left="113"/>
            </w:pPr>
            <w:r w:rsidRPr="00C860FC">
              <w:rPr>
                <w:rFonts w:eastAsia="Symbol"/>
              </w:rPr>
              <w:t>Болгария</w:t>
            </w:r>
          </w:p>
        </w:tc>
        <w:tc>
          <w:tcPr>
            <w:tcW w:w="1145" w:type="dxa"/>
            <w:tcBorders>
              <w:left w:val="single" w:sz="6" w:space="0" w:color="000000"/>
            </w:tcBorders>
            <w:shd w:val="clear" w:color="auto" w:fill="auto"/>
            <w:vAlign w:val="bottom"/>
          </w:tcPr>
          <w:p w14:paraId="417D8FD1" w14:textId="04727F21" w:rsidR="00C860FC" w:rsidRPr="00C860FC" w:rsidRDefault="00C860FC" w:rsidP="008D1D92">
            <w:pPr>
              <w:snapToGrid w:val="0"/>
              <w:spacing w:before="76" w:line="140" w:lineRule="exact"/>
              <w:ind w:right="397"/>
              <w:jc w:val="right"/>
              <w:rPr>
                <w:rFonts w:eastAsia="Symbol"/>
              </w:rPr>
            </w:pPr>
            <w:r w:rsidRPr="00C860FC">
              <w:rPr>
                <w:rFonts w:eastAsia="Symbol"/>
              </w:rPr>
              <w:t>16,2</w:t>
            </w:r>
          </w:p>
        </w:tc>
        <w:tc>
          <w:tcPr>
            <w:tcW w:w="1144" w:type="dxa"/>
            <w:tcBorders>
              <w:left w:val="single" w:sz="6" w:space="0" w:color="000000"/>
            </w:tcBorders>
            <w:shd w:val="clear" w:color="auto" w:fill="auto"/>
            <w:vAlign w:val="bottom"/>
          </w:tcPr>
          <w:p w14:paraId="09032A9B" w14:textId="575D7B81" w:rsidR="00C860FC" w:rsidRPr="00C860FC" w:rsidRDefault="00C860FC" w:rsidP="008D1D92">
            <w:pPr>
              <w:snapToGrid w:val="0"/>
              <w:spacing w:before="76" w:line="140" w:lineRule="exact"/>
              <w:ind w:right="397"/>
              <w:jc w:val="right"/>
              <w:rPr>
                <w:rFonts w:eastAsia="Symbol"/>
              </w:rPr>
            </w:pPr>
            <w:r w:rsidRPr="00C860FC">
              <w:rPr>
                <w:rFonts w:eastAsia="Symbol"/>
              </w:rPr>
              <w:t>20,8</w:t>
            </w:r>
          </w:p>
        </w:tc>
        <w:tc>
          <w:tcPr>
            <w:tcW w:w="1144" w:type="dxa"/>
            <w:tcBorders>
              <w:left w:val="single" w:sz="6" w:space="0" w:color="000000"/>
            </w:tcBorders>
            <w:shd w:val="clear" w:color="auto" w:fill="auto"/>
            <w:vAlign w:val="bottom"/>
          </w:tcPr>
          <w:p w14:paraId="59864271" w14:textId="1D291C57" w:rsidR="00C860FC" w:rsidRPr="00C860FC" w:rsidRDefault="00C860FC" w:rsidP="008D1D92">
            <w:pPr>
              <w:snapToGrid w:val="0"/>
              <w:spacing w:before="76" w:line="140" w:lineRule="exact"/>
              <w:ind w:right="397"/>
              <w:jc w:val="right"/>
              <w:rPr>
                <w:rFonts w:eastAsia="Symbol"/>
              </w:rPr>
            </w:pPr>
            <w:r w:rsidRPr="00C860FC">
              <w:rPr>
                <w:rFonts w:eastAsia="Symbol"/>
              </w:rPr>
              <w:t>19,1</w:t>
            </w:r>
          </w:p>
        </w:tc>
        <w:tc>
          <w:tcPr>
            <w:tcW w:w="1144" w:type="dxa"/>
            <w:tcBorders>
              <w:left w:val="single" w:sz="6" w:space="0" w:color="000000"/>
            </w:tcBorders>
            <w:shd w:val="clear" w:color="auto" w:fill="auto"/>
            <w:vAlign w:val="bottom"/>
          </w:tcPr>
          <w:p w14:paraId="0EAFC37E" w14:textId="4D310A33" w:rsidR="00C860FC" w:rsidRPr="00C860FC" w:rsidRDefault="00C860FC" w:rsidP="008D1D92">
            <w:pPr>
              <w:snapToGrid w:val="0"/>
              <w:spacing w:before="76" w:line="140" w:lineRule="exact"/>
              <w:ind w:right="397"/>
              <w:jc w:val="right"/>
              <w:rPr>
                <w:rFonts w:eastAsia="Symbol"/>
              </w:rPr>
            </w:pPr>
            <w:r w:rsidRPr="00C860FC">
              <w:rPr>
                <w:rFonts w:eastAsia="Symbol"/>
              </w:rPr>
              <w:t>…</w:t>
            </w:r>
          </w:p>
        </w:tc>
        <w:tc>
          <w:tcPr>
            <w:tcW w:w="2672" w:type="dxa"/>
            <w:tcBorders>
              <w:left w:val="single" w:sz="6" w:space="0" w:color="000000"/>
            </w:tcBorders>
            <w:shd w:val="clear" w:color="auto" w:fill="auto"/>
            <w:vAlign w:val="bottom"/>
          </w:tcPr>
          <w:p w14:paraId="07EB7578" w14:textId="67D17EFF" w:rsidR="00C860FC" w:rsidRPr="00C860FC" w:rsidRDefault="00C860FC" w:rsidP="00C860FC">
            <w:pPr>
              <w:spacing w:before="76" w:line="140" w:lineRule="exact"/>
              <w:ind w:left="170"/>
            </w:pPr>
            <w:r w:rsidRPr="00C860FC">
              <w:rPr>
                <w:rFonts w:eastAsia="Symbol"/>
                <w:i/>
              </w:rPr>
              <w:t>Bulgaria</w:t>
            </w:r>
          </w:p>
        </w:tc>
      </w:tr>
      <w:tr w:rsidR="00C860FC" w:rsidRPr="00D21FE6" w14:paraId="235241CF" w14:textId="77777777" w:rsidTr="008D1D92">
        <w:trPr>
          <w:cantSplit/>
          <w:trHeight w:val="60"/>
        </w:trPr>
        <w:tc>
          <w:tcPr>
            <w:tcW w:w="2673" w:type="dxa"/>
            <w:shd w:val="clear" w:color="auto" w:fill="auto"/>
            <w:vAlign w:val="bottom"/>
          </w:tcPr>
          <w:p w14:paraId="5C2CABAD" w14:textId="46283775" w:rsidR="00C860FC" w:rsidRPr="00C860FC" w:rsidRDefault="00C860FC" w:rsidP="00C860FC">
            <w:pPr>
              <w:spacing w:before="76" w:line="140" w:lineRule="exact"/>
              <w:ind w:left="113"/>
            </w:pPr>
            <w:r w:rsidRPr="00C860FC">
              <w:rPr>
                <w:rFonts w:eastAsia="Symbol"/>
              </w:rPr>
              <w:t>Венгрия</w:t>
            </w:r>
          </w:p>
        </w:tc>
        <w:tc>
          <w:tcPr>
            <w:tcW w:w="1145" w:type="dxa"/>
            <w:tcBorders>
              <w:left w:val="single" w:sz="6" w:space="0" w:color="000000"/>
            </w:tcBorders>
            <w:shd w:val="clear" w:color="auto" w:fill="auto"/>
            <w:vAlign w:val="bottom"/>
          </w:tcPr>
          <w:p w14:paraId="38C2E1CB" w14:textId="428DE309" w:rsidR="00C860FC" w:rsidRPr="00C860FC" w:rsidRDefault="00C860FC" w:rsidP="008D1D92">
            <w:pPr>
              <w:snapToGrid w:val="0"/>
              <w:spacing w:before="76" w:line="140" w:lineRule="exact"/>
              <w:ind w:right="397"/>
              <w:jc w:val="right"/>
              <w:rPr>
                <w:rFonts w:eastAsia="Symbol"/>
              </w:rPr>
            </w:pPr>
            <w:r w:rsidRPr="00C860FC">
              <w:rPr>
                <w:rFonts w:eastAsia="Symbol"/>
              </w:rPr>
              <w:t>21,1</w:t>
            </w:r>
          </w:p>
        </w:tc>
        <w:tc>
          <w:tcPr>
            <w:tcW w:w="1144" w:type="dxa"/>
            <w:tcBorders>
              <w:left w:val="single" w:sz="6" w:space="0" w:color="000000"/>
            </w:tcBorders>
            <w:shd w:val="clear" w:color="auto" w:fill="auto"/>
            <w:vAlign w:val="bottom"/>
          </w:tcPr>
          <w:p w14:paraId="275CE956" w14:textId="69E0C4CF" w:rsidR="00C860FC" w:rsidRPr="00C860FC" w:rsidRDefault="00C860FC" w:rsidP="008D1D92">
            <w:pPr>
              <w:snapToGrid w:val="0"/>
              <w:spacing w:before="76" w:line="140" w:lineRule="exact"/>
              <w:ind w:right="397"/>
              <w:jc w:val="right"/>
              <w:rPr>
                <w:rFonts w:eastAsia="Symbol"/>
              </w:rPr>
            </w:pPr>
            <w:r w:rsidRPr="00C860FC">
              <w:rPr>
                <w:rFonts w:eastAsia="Symbol"/>
              </w:rPr>
              <w:t>29,4</w:t>
            </w:r>
          </w:p>
        </w:tc>
        <w:tc>
          <w:tcPr>
            <w:tcW w:w="1144" w:type="dxa"/>
            <w:tcBorders>
              <w:left w:val="single" w:sz="6" w:space="0" w:color="000000"/>
            </w:tcBorders>
            <w:shd w:val="clear" w:color="auto" w:fill="auto"/>
            <w:vAlign w:val="bottom"/>
          </w:tcPr>
          <w:p w14:paraId="327051BF" w14:textId="4C03EFC5" w:rsidR="00C860FC" w:rsidRPr="00C860FC" w:rsidRDefault="00C860FC" w:rsidP="008D1D92">
            <w:pPr>
              <w:snapToGrid w:val="0"/>
              <w:spacing w:before="76" w:line="140" w:lineRule="exact"/>
              <w:ind w:right="397"/>
              <w:jc w:val="right"/>
              <w:rPr>
                <w:rFonts w:eastAsia="Symbol"/>
              </w:rPr>
            </w:pPr>
            <w:r w:rsidRPr="00C860FC">
              <w:rPr>
                <w:rFonts w:eastAsia="Symbol"/>
              </w:rPr>
              <w:t>32,0</w:t>
            </w:r>
          </w:p>
        </w:tc>
        <w:tc>
          <w:tcPr>
            <w:tcW w:w="1144" w:type="dxa"/>
            <w:tcBorders>
              <w:left w:val="single" w:sz="6" w:space="0" w:color="000000"/>
            </w:tcBorders>
            <w:shd w:val="clear" w:color="auto" w:fill="auto"/>
            <w:vAlign w:val="bottom"/>
          </w:tcPr>
          <w:p w14:paraId="19FCED7F" w14:textId="4E122E82" w:rsidR="00C860FC" w:rsidRPr="00C860FC" w:rsidRDefault="00C860FC" w:rsidP="008D1D92">
            <w:pPr>
              <w:snapToGrid w:val="0"/>
              <w:spacing w:before="76" w:line="140" w:lineRule="exact"/>
              <w:ind w:right="397"/>
              <w:jc w:val="right"/>
              <w:rPr>
                <w:rFonts w:eastAsia="Symbol"/>
              </w:rPr>
            </w:pPr>
            <w:r w:rsidRPr="00C860FC">
              <w:rPr>
                <w:rFonts w:eastAsia="Symbol"/>
              </w:rPr>
              <w:t>…</w:t>
            </w:r>
          </w:p>
        </w:tc>
        <w:tc>
          <w:tcPr>
            <w:tcW w:w="2672" w:type="dxa"/>
            <w:tcBorders>
              <w:left w:val="single" w:sz="6" w:space="0" w:color="000000"/>
            </w:tcBorders>
            <w:shd w:val="clear" w:color="auto" w:fill="auto"/>
            <w:vAlign w:val="bottom"/>
          </w:tcPr>
          <w:p w14:paraId="172FE433" w14:textId="0EDD74BE" w:rsidR="00C860FC" w:rsidRPr="00C860FC" w:rsidRDefault="00C860FC" w:rsidP="00C860FC">
            <w:pPr>
              <w:spacing w:before="76" w:line="140" w:lineRule="exact"/>
              <w:ind w:left="170"/>
            </w:pPr>
            <w:r w:rsidRPr="00C860FC">
              <w:rPr>
                <w:rFonts w:eastAsia="Symbol"/>
                <w:i/>
              </w:rPr>
              <w:t>Hungary</w:t>
            </w:r>
          </w:p>
        </w:tc>
      </w:tr>
      <w:tr w:rsidR="00C860FC" w:rsidRPr="00D21FE6" w14:paraId="1ADFF951" w14:textId="77777777" w:rsidTr="008D1D92">
        <w:trPr>
          <w:cantSplit/>
          <w:trHeight w:val="148"/>
        </w:trPr>
        <w:tc>
          <w:tcPr>
            <w:tcW w:w="2673" w:type="dxa"/>
            <w:shd w:val="clear" w:color="auto" w:fill="auto"/>
            <w:vAlign w:val="bottom"/>
          </w:tcPr>
          <w:p w14:paraId="25B36E67" w14:textId="1828A0AD" w:rsidR="00C860FC" w:rsidRPr="00C860FC" w:rsidRDefault="00C860FC" w:rsidP="00C860FC">
            <w:pPr>
              <w:spacing w:before="76" w:line="140" w:lineRule="exact"/>
              <w:ind w:left="113" w:right="284"/>
            </w:pPr>
            <w:r w:rsidRPr="00C860FC">
              <w:rPr>
                <w:rFonts w:eastAsia="Symbol"/>
              </w:rPr>
              <w:t>Германия</w:t>
            </w:r>
          </w:p>
        </w:tc>
        <w:tc>
          <w:tcPr>
            <w:tcW w:w="1145" w:type="dxa"/>
            <w:tcBorders>
              <w:left w:val="single" w:sz="6" w:space="0" w:color="000000"/>
            </w:tcBorders>
            <w:shd w:val="clear" w:color="auto" w:fill="auto"/>
            <w:vAlign w:val="bottom"/>
          </w:tcPr>
          <w:p w14:paraId="6F9F34D7" w14:textId="4E9F6637" w:rsidR="00C860FC" w:rsidRPr="00C860FC" w:rsidRDefault="00C860FC" w:rsidP="008D1D92">
            <w:pPr>
              <w:snapToGrid w:val="0"/>
              <w:spacing w:before="76" w:line="140" w:lineRule="exact"/>
              <w:ind w:right="397"/>
              <w:jc w:val="right"/>
              <w:rPr>
                <w:rFonts w:eastAsia="Symbol"/>
              </w:rPr>
            </w:pPr>
            <w:r w:rsidRPr="00C860FC">
              <w:rPr>
                <w:rFonts w:eastAsia="Symbol"/>
              </w:rPr>
              <w:t>46,3</w:t>
            </w:r>
          </w:p>
        </w:tc>
        <w:tc>
          <w:tcPr>
            <w:tcW w:w="1144" w:type="dxa"/>
            <w:tcBorders>
              <w:left w:val="single" w:sz="6" w:space="0" w:color="000000"/>
            </w:tcBorders>
            <w:shd w:val="clear" w:color="auto" w:fill="auto"/>
            <w:vAlign w:val="bottom"/>
          </w:tcPr>
          <w:p w14:paraId="49BB0AA0" w14:textId="17CB8E6B" w:rsidR="00C860FC" w:rsidRPr="00C860FC" w:rsidRDefault="00C860FC" w:rsidP="008D1D92">
            <w:pPr>
              <w:snapToGrid w:val="0"/>
              <w:spacing w:before="76" w:line="140" w:lineRule="exact"/>
              <w:ind w:right="397"/>
              <w:jc w:val="right"/>
              <w:rPr>
                <w:rFonts w:eastAsia="Symbol"/>
              </w:rPr>
            </w:pPr>
            <w:r w:rsidRPr="00C860FC">
              <w:rPr>
                <w:rFonts w:eastAsia="Symbol"/>
              </w:rPr>
              <w:t>53,2</w:t>
            </w:r>
          </w:p>
        </w:tc>
        <w:tc>
          <w:tcPr>
            <w:tcW w:w="1144" w:type="dxa"/>
            <w:tcBorders>
              <w:left w:val="single" w:sz="6" w:space="0" w:color="000000"/>
            </w:tcBorders>
            <w:shd w:val="clear" w:color="auto" w:fill="auto"/>
            <w:vAlign w:val="bottom"/>
          </w:tcPr>
          <w:p w14:paraId="279372F8" w14:textId="245F6C5F" w:rsidR="00C860FC" w:rsidRPr="00C860FC" w:rsidRDefault="00C860FC" w:rsidP="008D1D92">
            <w:pPr>
              <w:snapToGrid w:val="0"/>
              <w:spacing w:before="76" w:line="140" w:lineRule="exact"/>
              <w:ind w:right="397"/>
              <w:jc w:val="right"/>
              <w:rPr>
                <w:rFonts w:eastAsia="Symbol"/>
              </w:rPr>
            </w:pPr>
            <w:r w:rsidRPr="00C860FC">
              <w:rPr>
                <w:rFonts w:eastAsia="Symbol"/>
              </w:rPr>
              <w:t>50,0</w:t>
            </w:r>
          </w:p>
        </w:tc>
        <w:tc>
          <w:tcPr>
            <w:tcW w:w="1144" w:type="dxa"/>
            <w:tcBorders>
              <w:left w:val="single" w:sz="6" w:space="0" w:color="000000"/>
            </w:tcBorders>
            <w:shd w:val="clear" w:color="auto" w:fill="auto"/>
            <w:vAlign w:val="bottom"/>
          </w:tcPr>
          <w:p w14:paraId="5EAE5B93" w14:textId="7BCD4802" w:rsidR="00C860FC" w:rsidRPr="00C860FC" w:rsidRDefault="00C860FC" w:rsidP="008D1D92">
            <w:pPr>
              <w:snapToGrid w:val="0"/>
              <w:spacing w:before="76" w:line="140" w:lineRule="exact"/>
              <w:ind w:right="397"/>
              <w:jc w:val="right"/>
              <w:rPr>
                <w:rFonts w:eastAsia="Symbol"/>
              </w:rPr>
            </w:pPr>
            <w:r w:rsidRPr="00C860FC">
              <w:rPr>
                <w:rFonts w:eastAsia="Symbol"/>
              </w:rPr>
              <w:t>…</w:t>
            </w:r>
          </w:p>
        </w:tc>
        <w:tc>
          <w:tcPr>
            <w:tcW w:w="2672" w:type="dxa"/>
            <w:tcBorders>
              <w:left w:val="single" w:sz="6" w:space="0" w:color="000000"/>
            </w:tcBorders>
            <w:shd w:val="clear" w:color="auto" w:fill="auto"/>
            <w:vAlign w:val="bottom"/>
          </w:tcPr>
          <w:p w14:paraId="61FBFB2E" w14:textId="300FB373" w:rsidR="00C860FC" w:rsidRPr="00C860FC" w:rsidRDefault="00C860FC" w:rsidP="00C860FC">
            <w:pPr>
              <w:spacing w:before="76" w:line="140" w:lineRule="exact"/>
              <w:ind w:left="170"/>
            </w:pPr>
            <w:r w:rsidRPr="00C860FC">
              <w:rPr>
                <w:rFonts w:eastAsia="Symbol"/>
                <w:i/>
              </w:rPr>
              <w:t>Germany</w:t>
            </w:r>
          </w:p>
        </w:tc>
      </w:tr>
      <w:tr w:rsidR="00C860FC" w:rsidRPr="00D21FE6" w14:paraId="0CBA39E7" w14:textId="77777777" w:rsidTr="008D1D92">
        <w:trPr>
          <w:cantSplit/>
        </w:trPr>
        <w:tc>
          <w:tcPr>
            <w:tcW w:w="2673" w:type="dxa"/>
            <w:shd w:val="clear" w:color="auto" w:fill="auto"/>
            <w:vAlign w:val="bottom"/>
          </w:tcPr>
          <w:p w14:paraId="1D6C5798" w14:textId="76BD1C9B" w:rsidR="00C860FC" w:rsidRPr="00C860FC" w:rsidRDefault="00C860FC" w:rsidP="00C860FC">
            <w:pPr>
              <w:pStyle w:val="15"/>
              <w:spacing w:before="76" w:line="140" w:lineRule="exact"/>
              <w:ind w:left="113"/>
            </w:pPr>
            <w:r w:rsidRPr="00C860FC">
              <w:rPr>
                <w:rFonts w:eastAsia="Symbol"/>
              </w:rPr>
              <w:t>Дания</w:t>
            </w:r>
          </w:p>
        </w:tc>
        <w:tc>
          <w:tcPr>
            <w:tcW w:w="1145" w:type="dxa"/>
            <w:tcBorders>
              <w:left w:val="single" w:sz="6" w:space="0" w:color="000000"/>
            </w:tcBorders>
            <w:shd w:val="clear" w:color="auto" w:fill="auto"/>
            <w:vAlign w:val="bottom"/>
          </w:tcPr>
          <w:p w14:paraId="60691A6A" w14:textId="610792A0" w:rsidR="00C860FC" w:rsidRPr="00C860FC" w:rsidRDefault="00C860FC" w:rsidP="008D1D92">
            <w:pPr>
              <w:snapToGrid w:val="0"/>
              <w:spacing w:before="76" w:line="140" w:lineRule="exact"/>
              <w:ind w:right="397"/>
              <w:jc w:val="right"/>
              <w:rPr>
                <w:rFonts w:eastAsia="Symbol"/>
              </w:rPr>
            </w:pPr>
            <w:r w:rsidRPr="00C860FC">
              <w:rPr>
                <w:rFonts w:eastAsia="Symbol"/>
              </w:rPr>
              <w:t>48,9</w:t>
            </w:r>
          </w:p>
        </w:tc>
        <w:tc>
          <w:tcPr>
            <w:tcW w:w="1144" w:type="dxa"/>
            <w:tcBorders>
              <w:left w:val="single" w:sz="6" w:space="0" w:color="000000"/>
            </w:tcBorders>
            <w:shd w:val="clear" w:color="auto" w:fill="auto"/>
            <w:vAlign w:val="bottom"/>
          </w:tcPr>
          <w:p w14:paraId="3B273730" w14:textId="24A2A741" w:rsidR="00C860FC" w:rsidRPr="00C860FC" w:rsidRDefault="00C860FC" w:rsidP="008D1D92">
            <w:pPr>
              <w:snapToGrid w:val="0"/>
              <w:spacing w:before="76" w:line="140" w:lineRule="exact"/>
              <w:ind w:right="397"/>
              <w:jc w:val="right"/>
              <w:rPr>
                <w:rFonts w:eastAsia="Symbol"/>
              </w:rPr>
            </w:pPr>
            <w:r w:rsidRPr="00C860FC">
              <w:rPr>
                <w:rFonts w:eastAsia="Symbol"/>
              </w:rPr>
              <w:t>63,4</w:t>
            </w:r>
          </w:p>
        </w:tc>
        <w:tc>
          <w:tcPr>
            <w:tcW w:w="1144" w:type="dxa"/>
            <w:tcBorders>
              <w:left w:val="single" w:sz="6" w:space="0" w:color="000000"/>
            </w:tcBorders>
            <w:shd w:val="clear" w:color="auto" w:fill="auto"/>
            <w:vAlign w:val="bottom"/>
          </w:tcPr>
          <w:p w14:paraId="6A7D0EBE" w14:textId="3D5E7D97" w:rsidR="00C860FC" w:rsidRPr="00C860FC" w:rsidRDefault="00C860FC" w:rsidP="008D1D92">
            <w:pPr>
              <w:snapToGrid w:val="0"/>
              <w:spacing w:before="76" w:line="140" w:lineRule="exact"/>
              <w:ind w:right="397"/>
              <w:jc w:val="right"/>
              <w:rPr>
                <w:rFonts w:eastAsia="Symbol"/>
              </w:rPr>
            </w:pPr>
            <w:r w:rsidRPr="00C860FC">
              <w:rPr>
                <w:rFonts w:eastAsia="Symbol"/>
              </w:rPr>
              <w:t>55,4</w:t>
            </w:r>
          </w:p>
        </w:tc>
        <w:tc>
          <w:tcPr>
            <w:tcW w:w="1144" w:type="dxa"/>
            <w:tcBorders>
              <w:left w:val="single" w:sz="6" w:space="0" w:color="000000"/>
            </w:tcBorders>
            <w:shd w:val="clear" w:color="auto" w:fill="auto"/>
            <w:vAlign w:val="bottom"/>
          </w:tcPr>
          <w:p w14:paraId="5AAB74DA" w14:textId="6D04E74A" w:rsidR="00C860FC" w:rsidRPr="00C860FC" w:rsidRDefault="00C860FC" w:rsidP="008D1D92">
            <w:pPr>
              <w:snapToGrid w:val="0"/>
              <w:spacing w:before="76" w:line="140" w:lineRule="exact"/>
              <w:ind w:right="397"/>
              <w:jc w:val="right"/>
              <w:rPr>
                <w:rFonts w:eastAsia="Symbol"/>
              </w:rPr>
            </w:pPr>
            <w:r w:rsidRPr="00C860FC">
              <w:rPr>
                <w:rFonts w:eastAsia="Symbol"/>
              </w:rPr>
              <w:t>…</w:t>
            </w:r>
          </w:p>
        </w:tc>
        <w:tc>
          <w:tcPr>
            <w:tcW w:w="2672" w:type="dxa"/>
            <w:tcBorders>
              <w:left w:val="single" w:sz="6" w:space="0" w:color="000000"/>
            </w:tcBorders>
            <w:shd w:val="clear" w:color="auto" w:fill="auto"/>
            <w:vAlign w:val="bottom"/>
          </w:tcPr>
          <w:p w14:paraId="7EAEA343" w14:textId="1E3A984E" w:rsidR="00C860FC" w:rsidRPr="00C860FC" w:rsidRDefault="00C860FC" w:rsidP="00C860FC">
            <w:pPr>
              <w:spacing w:before="76" w:line="140" w:lineRule="exact"/>
              <w:ind w:left="170"/>
            </w:pPr>
            <w:r w:rsidRPr="00C860FC">
              <w:rPr>
                <w:rFonts w:eastAsia="Symbol"/>
                <w:i/>
              </w:rPr>
              <w:t>Denmark</w:t>
            </w:r>
          </w:p>
        </w:tc>
      </w:tr>
      <w:tr w:rsidR="00C860FC" w:rsidRPr="00D21FE6" w14:paraId="7AC74CCE" w14:textId="77777777" w:rsidTr="008D1D92">
        <w:trPr>
          <w:cantSplit/>
        </w:trPr>
        <w:tc>
          <w:tcPr>
            <w:tcW w:w="2673" w:type="dxa"/>
            <w:shd w:val="clear" w:color="auto" w:fill="auto"/>
            <w:vAlign w:val="bottom"/>
          </w:tcPr>
          <w:p w14:paraId="5F4C106F" w14:textId="7C9956B1" w:rsidR="00C860FC" w:rsidRPr="00C860FC" w:rsidRDefault="00C860FC" w:rsidP="00C860FC">
            <w:pPr>
              <w:spacing w:before="76" w:line="140" w:lineRule="exact"/>
              <w:ind w:left="113" w:right="284"/>
            </w:pPr>
            <w:r w:rsidRPr="00C860FC">
              <w:rPr>
                <w:rFonts w:eastAsia="Symbol"/>
              </w:rPr>
              <w:t>Испания</w:t>
            </w:r>
          </w:p>
        </w:tc>
        <w:tc>
          <w:tcPr>
            <w:tcW w:w="1145" w:type="dxa"/>
            <w:tcBorders>
              <w:left w:val="single" w:sz="6" w:space="0" w:color="000000"/>
            </w:tcBorders>
            <w:shd w:val="clear" w:color="auto" w:fill="auto"/>
            <w:vAlign w:val="bottom"/>
          </w:tcPr>
          <w:p w14:paraId="041F510A" w14:textId="13C79863" w:rsidR="00C860FC" w:rsidRPr="00C860FC" w:rsidRDefault="00C860FC" w:rsidP="008D1D92">
            <w:pPr>
              <w:snapToGrid w:val="0"/>
              <w:spacing w:before="76" w:line="140" w:lineRule="exact"/>
              <w:ind w:right="397"/>
              <w:jc w:val="right"/>
              <w:rPr>
                <w:rFonts w:eastAsia="Symbol"/>
              </w:rPr>
            </w:pPr>
            <w:r w:rsidRPr="00C860FC">
              <w:rPr>
                <w:rFonts w:eastAsia="Symbol"/>
              </w:rPr>
              <w:t>19,1</w:t>
            </w:r>
          </w:p>
        </w:tc>
        <w:tc>
          <w:tcPr>
            <w:tcW w:w="1144" w:type="dxa"/>
            <w:tcBorders>
              <w:left w:val="single" w:sz="6" w:space="0" w:color="000000"/>
            </w:tcBorders>
            <w:shd w:val="clear" w:color="auto" w:fill="auto"/>
            <w:vAlign w:val="bottom"/>
          </w:tcPr>
          <w:p w14:paraId="40749086" w14:textId="565A1299" w:rsidR="00C860FC" w:rsidRPr="00C860FC" w:rsidRDefault="00C860FC" w:rsidP="008D1D92">
            <w:pPr>
              <w:snapToGrid w:val="0"/>
              <w:spacing w:before="76" w:line="140" w:lineRule="exact"/>
              <w:ind w:right="397"/>
              <w:jc w:val="right"/>
              <w:rPr>
                <w:rFonts w:eastAsia="Symbol"/>
              </w:rPr>
            </w:pPr>
            <w:r w:rsidRPr="00C860FC">
              <w:rPr>
                <w:rFonts w:eastAsia="Symbol"/>
              </w:rPr>
              <w:t>19,0</w:t>
            </w:r>
          </w:p>
        </w:tc>
        <w:tc>
          <w:tcPr>
            <w:tcW w:w="1144" w:type="dxa"/>
            <w:tcBorders>
              <w:left w:val="single" w:sz="6" w:space="0" w:color="000000"/>
            </w:tcBorders>
            <w:shd w:val="clear" w:color="auto" w:fill="auto"/>
            <w:vAlign w:val="bottom"/>
          </w:tcPr>
          <w:p w14:paraId="52D93EBE" w14:textId="04F83C40" w:rsidR="00C860FC" w:rsidRPr="00C860FC" w:rsidRDefault="00C860FC" w:rsidP="008D1D92">
            <w:pPr>
              <w:snapToGrid w:val="0"/>
              <w:spacing w:before="76" w:line="140" w:lineRule="exact"/>
              <w:ind w:right="397"/>
              <w:jc w:val="right"/>
              <w:rPr>
                <w:rFonts w:eastAsia="Symbol"/>
              </w:rPr>
            </w:pPr>
            <w:r w:rsidRPr="00C860FC">
              <w:rPr>
                <w:rFonts w:eastAsia="Symbol"/>
              </w:rPr>
              <w:t>14,5</w:t>
            </w:r>
          </w:p>
        </w:tc>
        <w:tc>
          <w:tcPr>
            <w:tcW w:w="1144" w:type="dxa"/>
            <w:tcBorders>
              <w:left w:val="single" w:sz="6" w:space="0" w:color="000000"/>
            </w:tcBorders>
            <w:shd w:val="clear" w:color="auto" w:fill="auto"/>
            <w:vAlign w:val="bottom"/>
          </w:tcPr>
          <w:p w14:paraId="7348E599" w14:textId="422C0CAF" w:rsidR="00C860FC" w:rsidRPr="00C860FC" w:rsidRDefault="00C860FC" w:rsidP="008D1D92">
            <w:pPr>
              <w:snapToGrid w:val="0"/>
              <w:spacing w:before="76" w:line="140" w:lineRule="exact"/>
              <w:ind w:right="397"/>
              <w:jc w:val="right"/>
              <w:rPr>
                <w:rFonts w:eastAsia="Symbol"/>
              </w:rPr>
            </w:pPr>
            <w:r w:rsidRPr="00C860FC">
              <w:rPr>
                <w:rFonts w:eastAsia="Symbol"/>
              </w:rPr>
              <w:t>…</w:t>
            </w:r>
          </w:p>
        </w:tc>
        <w:tc>
          <w:tcPr>
            <w:tcW w:w="2672" w:type="dxa"/>
            <w:tcBorders>
              <w:left w:val="single" w:sz="6" w:space="0" w:color="000000"/>
            </w:tcBorders>
            <w:shd w:val="clear" w:color="auto" w:fill="auto"/>
            <w:vAlign w:val="bottom"/>
          </w:tcPr>
          <w:p w14:paraId="4E9D11F9" w14:textId="08DD17FD" w:rsidR="00C860FC" w:rsidRPr="00C860FC" w:rsidRDefault="00C860FC" w:rsidP="00C860FC">
            <w:pPr>
              <w:spacing w:before="76" w:line="140" w:lineRule="exact"/>
              <w:ind w:left="170"/>
            </w:pPr>
            <w:r w:rsidRPr="00C860FC">
              <w:rPr>
                <w:rFonts w:eastAsia="Symbol"/>
                <w:i/>
                <w:lang w:val="en-US"/>
              </w:rPr>
              <w:t>Spain</w:t>
            </w:r>
          </w:p>
        </w:tc>
      </w:tr>
      <w:tr w:rsidR="00C860FC" w:rsidRPr="00D21FE6" w14:paraId="4674BF4B" w14:textId="77777777" w:rsidTr="008D1D92">
        <w:trPr>
          <w:cantSplit/>
        </w:trPr>
        <w:tc>
          <w:tcPr>
            <w:tcW w:w="2673" w:type="dxa"/>
            <w:shd w:val="clear" w:color="auto" w:fill="auto"/>
            <w:vAlign w:val="bottom"/>
          </w:tcPr>
          <w:p w14:paraId="4ADA6263" w14:textId="577BA9DA" w:rsidR="00C860FC" w:rsidRPr="00C860FC" w:rsidRDefault="00C860FC" w:rsidP="00C860FC">
            <w:pPr>
              <w:spacing w:before="76" w:line="140" w:lineRule="exact"/>
              <w:ind w:left="113" w:right="284"/>
            </w:pPr>
            <w:r w:rsidRPr="00C860FC">
              <w:rPr>
                <w:rFonts w:eastAsia="Symbol"/>
              </w:rPr>
              <w:t>Италия</w:t>
            </w:r>
          </w:p>
        </w:tc>
        <w:tc>
          <w:tcPr>
            <w:tcW w:w="1145" w:type="dxa"/>
            <w:tcBorders>
              <w:left w:val="single" w:sz="6" w:space="0" w:color="000000"/>
            </w:tcBorders>
            <w:shd w:val="clear" w:color="auto" w:fill="auto"/>
            <w:vAlign w:val="bottom"/>
          </w:tcPr>
          <w:p w14:paraId="36FD4B01" w14:textId="35244991" w:rsidR="00C860FC" w:rsidRPr="00C860FC" w:rsidRDefault="00C860FC" w:rsidP="008D1D92">
            <w:pPr>
              <w:snapToGrid w:val="0"/>
              <w:spacing w:before="76" w:line="140" w:lineRule="exact"/>
              <w:ind w:right="397"/>
              <w:jc w:val="right"/>
              <w:rPr>
                <w:rFonts w:eastAsia="Symbol"/>
              </w:rPr>
            </w:pPr>
            <w:r w:rsidRPr="00C860FC">
              <w:rPr>
                <w:rFonts w:eastAsia="Symbol"/>
              </w:rPr>
              <w:t>30,9</w:t>
            </w:r>
          </w:p>
        </w:tc>
        <w:tc>
          <w:tcPr>
            <w:tcW w:w="1144" w:type="dxa"/>
            <w:tcBorders>
              <w:left w:val="single" w:sz="6" w:space="0" w:color="000000"/>
            </w:tcBorders>
            <w:shd w:val="clear" w:color="auto" w:fill="auto"/>
            <w:vAlign w:val="bottom"/>
          </w:tcPr>
          <w:p w14:paraId="2E333371" w14:textId="0F86F71B" w:rsidR="00C860FC" w:rsidRPr="00C860FC" w:rsidRDefault="00C860FC" w:rsidP="008D1D92">
            <w:pPr>
              <w:snapToGrid w:val="0"/>
              <w:spacing w:before="76" w:line="140" w:lineRule="exact"/>
              <w:ind w:right="397"/>
              <w:jc w:val="right"/>
              <w:rPr>
                <w:rFonts w:eastAsia="Symbol"/>
              </w:rPr>
            </w:pPr>
            <w:r w:rsidRPr="00C860FC">
              <w:rPr>
                <w:rFonts w:eastAsia="Symbol"/>
              </w:rPr>
              <w:t>31,2</w:t>
            </w:r>
          </w:p>
        </w:tc>
        <w:tc>
          <w:tcPr>
            <w:tcW w:w="1144" w:type="dxa"/>
            <w:tcBorders>
              <w:left w:val="single" w:sz="6" w:space="0" w:color="000000"/>
            </w:tcBorders>
            <w:shd w:val="clear" w:color="auto" w:fill="auto"/>
            <w:vAlign w:val="bottom"/>
          </w:tcPr>
          <w:p w14:paraId="7D4933DD" w14:textId="0E5DCBB7" w:rsidR="00C860FC" w:rsidRPr="00C860FC" w:rsidRDefault="00C860FC" w:rsidP="008D1D92">
            <w:pPr>
              <w:snapToGrid w:val="0"/>
              <w:spacing w:before="76" w:line="140" w:lineRule="exact"/>
              <w:ind w:right="397"/>
              <w:jc w:val="right"/>
              <w:rPr>
                <w:rFonts w:eastAsia="Symbol"/>
              </w:rPr>
            </w:pPr>
            <w:r w:rsidRPr="00C860FC">
              <w:rPr>
                <w:rFonts w:eastAsia="Symbol"/>
              </w:rPr>
              <w:t>30,5</w:t>
            </w:r>
          </w:p>
        </w:tc>
        <w:tc>
          <w:tcPr>
            <w:tcW w:w="1144" w:type="dxa"/>
            <w:tcBorders>
              <w:left w:val="single" w:sz="6" w:space="0" w:color="000000"/>
            </w:tcBorders>
            <w:shd w:val="clear" w:color="auto" w:fill="auto"/>
            <w:vAlign w:val="bottom"/>
          </w:tcPr>
          <w:p w14:paraId="7C579FDD" w14:textId="3F5CECF8" w:rsidR="00C860FC" w:rsidRPr="00C860FC" w:rsidRDefault="00C860FC" w:rsidP="008D1D92">
            <w:pPr>
              <w:snapToGrid w:val="0"/>
              <w:spacing w:before="76" w:line="140" w:lineRule="exact"/>
              <w:ind w:right="397"/>
              <w:jc w:val="right"/>
              <w:rPr>
                <w:rFonts w:eastAsia="Symbol"/>
              </w:rPr>
            </w:pPr>
            <w:r w:rsidRPr="00C860FC">
              <w:rPr>
                <w:rFonts w:eastAsia="Symbol"/>
              </w:rPr>
              <w:t>…</w:t>
            </w:r>
          </w:p>
        </w:tc>
        <w:tc>
          <w:tcPr>
            <w:tcW w:w="2672" w:type="dxa"/>
            <w:tcBorders>
              <w:left w:val="single" w:sz="6" w:space="0" w:color="000000"/>
            </w:tcBorders>
            <w:shd w:val="clear" w:color="auto" w:fill="auto"/>
            <w:vAlign w:val="bottom"/>
          </w:tcPr>
          <w:p w14:paraId="489CE7C8" w14:textId="15E0D488" w:rsidR="00C860FC" w:rsidRPr="00C860FC" w:rsidRDefault="00C860FC" w:rsidP="00C860FC">
            <w:pPr>
              <w:pStyle w:val="15"/>
              <w:spacing w:before="76" w:line="140" w:lineRule="exact"/>
              <w:ind w:left="170"/>
            </w:pPr>
            <w:r w:rsidRPr="00C860FC">
              <w:rPr>
                <w:rFonts w:eastAsia="Symbol"/>
                <w:i/>
              </w:rPr>
              <w:t>Italy</w:t>
            </w:r>
          </w:p>
        </w:tc>
      </w:tr>
      <w:tr w:rsidR="00C860FC" w:rsidRPr="00D21FE6" w14:paraId="47F61FFA" w14:textId="77777777" w:rsidTr="008D1D92">
        <w:trPr>
          <w:cantSplit/>
        </w:trPr>
        <w:tc>
          <w:tcPr>
            <w:tcW w:w="2673" w:type="dxa"/>
            <w:shd w:val="clear" w:color="auto" w:fill="auto"/>
            <w:vAlign w:val="bottom"/>
          </w:tcPr>
          <w:p w14:paraId="07DB7FB5" w14:textId="37015315" w:rsidR="00C860FC" w:rsidRPr="00C860FC" w:rsidRDefault="00C860FC" w:rsidP="00C860FC">
            <w:pPr>
              <w:spacing w:before="76" w:line="140" w:lineRule="exact"/>
              <w:ind w:left="113" w:right="284"/>
            </w:pPr>
            <w:r w:rsidRPr="00C860FC">
              <w:rPr>
                <w:rFonts w:eastAsia="Symbol"/>
              </w:rPr>
              <w:t>Литва</w:t>
            </w:r>
          </w:p>
        </w:tc>
        <w:tc>
          <w:tcPr>
            <w:tcW w:w="1145" w:type="dxa"/>
            <w:tcBorders>
              <w:left w:val="single" w:sz="6" w:space="0" w:color="000000"/>
            </w:tcBorders>
            <w:shd w:val="clear" w:color="auto" w:fill="auto"/>
            <w:vAlign w:val="bottom"/>
          </w:tcPr>
          <w:p w14:paraId="0ABF05F8" w14:textId="5594D5CA" w:rsidR="00C860FC" w:rsidRPr="00C860FC" w:rsidRDefault="00C860FC" w:rsidP="008D1D92">
            <w:pPr>
              <w:snapToGrid w:val="0"/>
              <w:spacing w:before="76" w:line="140" w:lineRule="exact"/>
              <w:ind w:right="397"/>
              <w:jc w:val="right"/>
              <w:rPr>
                <w:rFonts w:eastAsia="Symbol"/>
              </w:rPr>
            </w:pPr>
            <w:r w:rsidRPr="00C860FC">
              <w:rPr>
                <w:rFonts w:eastAsia="Symbol"/>
              </w:rPr>
              <w:t>17,6</w:t>
            </w:r>
          </w:p>
        </w:tc>
        <w:tc>
          <w:tcPr>
            <w:tcW w:w="1144" w:type="dxa"/>
            <w:tcBorders>
              <w:left w:val="single" w:sz="6" w:space="0" w:color="000000"/>
            </w:tcBorders>
            <w:shd w:val="clear" w:color="auto" w:fill="auto"/>
            <w:vAlign w:val="bottom"/>
          </w:tcPr>
          <w:p w14:paraId="5D54ABF2" w14:textId="617839B8" w:rsidR="00C860FC" w:rsidRPr="00C860FC" w:rsidRDefault="00C860FC" w:rsidP="008D1D92">
            <w:pPr>
              <w:snapToGrid w:val="0"/>
              <w:spacing w:before="76" w:line="140" w:lineRule="exact"/>
              <w:ind w:right="397"/>
              <w:jc w:val="right"/>
              <w:rPr>
                <w:rFonts w:eastAsia="Symbol"/>
              </w:rPr>
            </w:pPr>
            <w:r w:rsidRPr="00C860FC">
              <w:rPr>
                <w:rFonts w:eastAsia="Symbol"/>
              </w:rPr>
              <w:t>24,1</w:t>
            </w:r>
          </w:p>
        </w:tc>
        <w:tc>
          <w:tcPr>
            <w:tcW w:w="1144" w:type="dxa"/>
            <w:tcBorders>
              <w:left w:val="single" w:sz="6" w:space="0" w:color="000000"/>
            </w:tcBorders>
            <w:shd w:val="clear" w:color="auto" w:fill="auto"/>
            <w:vAlign w:val="bottom"/>
          </w:tcPr>
          <w:p w14:paraId="14554D3E" w14:textId="4A7D3B0E" w:rsidR="00C860FC" w:rsidRPr="00C860FC" w:rsidRDefault="00C860FC" w:rsidP="008D1D92">
            <w:pPr>
              <w:snapToGrid w:val="0"/>
              <w:spacing w:before="76" w:line="140" w:lineRule="exact"/>
              <w:ind w:right="397"/>
              <w:jc w:val="right"/>
              <w:rPr>
                <w:rFonts w:eastAsia="Symbol"/>
              </w:rPr>
            </w:pPr>
            <w:r w:rsidRPr="00C860FC">
              <w:rPr>
                <w:rFonts w:eastAsia="Symbol"/>
              </w:rPr>
              <w:t>23,6</w:t>
            </w:r>
          </w:p>
        </w:tc>
        <w:tc>
          <w:tcPr>
            <w:tcW w:w="1144" w:type="dxa"/>
            <w:tcBorders>
              <w:left w:val="single" w:sz="6" w:space="0" w:color="000000"/>
            </w:tcBorders>
            <w:shd w:val="clear" w:color="auto" w:fill="auto"/>
            <w:vAlign w:val="bottom"/>
          </w:tcPr>
          <w:p w14:paraId="2780ED56" w14:textId="414F6320" w:rsidR="00C860FC" w:rsidRPr="00C860FC" w:rsidRDefault="00C860FC" w:rsidP="008D1D92">
            <w:pPr>
              <w:snapToGrid w:val="0"/>
              <w:spacing w:before="76" w:line="140" w:lineRule="exact"/>
              <w:ind w:right="397"/>
              <w:jc w:val="right"/>
              <w:rPr>
                <w:rFonts w:eastAsia="Symbol"/>
              </w:rPr>
            </w:pPr>
            <w:r w:rsidRPr="00C860FC">
              <w:rPr>
                <w:rFonts w:eastAsia="Symbol"/>
              </w:rPr>
              <w:t>…</w:t>
            </w:r>
          </w:p>
        </w:tc>
        <w:tc>
          <w:tcPr>
            <w:tcW w:w="2672" w:type="dxa"/>
            <w:tcBorders>
              <w:left w:val="single" w:sz="6" w:space="0" w:color="000000"/>
            </w:tcBorders>
            <w:shd w:val="clear" w:color="auto" w:fill="auto"/>
            <w:vAlign w:val="bottom"/>
          </w:tcPr>
          <w:p w14:paraId="181DBD5C" w14:textId="0C4C8663" w:rsidR="00C860FC" w:rsidRPr="00C860FC" w:rsidRDefault="00C860FC" w:rsidP="00C860FC">
            <w:pPr>
              <w:spacing w:before="76" w:line="140" w:lineRule="exact"/>
              <w:ind w:left="170"/>
            </w:pPr>
            <w:r w:rsidRPr="00C860FC">
              <w:rPr>
                <w:rFonts w:eastAsia="Symbol"/>
                <w:i/>
              </w:rPr>
              <w:t>Lithuania</w:t>
            </w:r>
          </w:p>
        </w:tc>
      </w:tr>
      <w:tr w:rsidR="00C860FC" w:rsidRPr="00D21FE6" w14:paraId="55FCE659" w14:textId="77777777" w:rsidTr="008D1D92">
        <w:trPr>
          <w:cantSplit/>
        </w:trPr>
        <w:tc>
          <w:tcPr>
            <w:tcW w:w="2673" w:type="dxa"/>
            <w:shd w:val="clear" w:color="auto" w:fill="auto"/>
            <w:vAlign w:val="bottom"/>
          </w:tcPr>
          <w:p w14:paraId="4835A471" w14:textId="2EF2D3A2" w:rsidR="00C860FC" w:rsidRPr="00C860FC" w:rsidRDefault="00C860FC" w:rsidP="00C860FC">
            <w:pPr>
              <w:spacing w:before="76" w:line="140" w:lineRule="exact"/>
              <w:ind w:left="113" w:right="284"/>
            </w:pPr>
            <w:r w:rsidRPr="00C860FC">
              <w:rPr>
                <w:rFonts w:eastAsia="Symbol"/>
              </w:rPr>
              <w:t>Нидерланды</w:t>
            </w:r>
          </w:p>
        </w:tc>
        <w:tc>
          <w:tcPr>
            <w:tcW w:w="1145" w:type="dxa"/>
            <w:tcBorders>
              <w:left w:val="single" w:sz="6" w:space="0" w:color="000000"/>
            </w:tcBorders>
            <w:shd w:val="clear" w:color="auto" w:fill="auto"/>
            <w:vAlign w:val="bottom"/>
          </w:tcPr>
          <w:p w14:paraId="4CF26F19" w14:textId="4DAE0735" w:rsidR="00C860FC" w:rsidRPr="00C860FC" w:rsidRDefault="00C860FC" w:rsidP="008D1D92">
            <w:pPr>
              <w:snapToGrid w:val="0"/>
              <w:spacing w:before="76" w:line="140" w:lineRule="exact"/>
              <w:ind w:right="397"/>
              <w:jc w:val="right"/>
              <w:rPr>
                <w:rFonts w:eastAsia="Symbol"/>
              </w:rPr>
            </w:pPr>
            <w:r w:rsidRPr="00C860FC">
              <w:rPr>
                <w:rFonts w:eastAsia="Symbol"/>
              </w:rPr>
              <w:t>45,5</w:t>
            </w:r>
          </w:p>
        </w:tc>
        <w:tc>
          <w:tcPr>
            <w:tcW w:w="1144" w:type="dxa"/>
            <w:tcBorders>
              <w:left w:val="single" w:sz="6" w:space="0" w:color="000000"/>
            </w:tcBorders>
            <w:shd w:val="clear" w:color="auto" w:fill="auto"/>
            <w:vAlign w:val="bottom"/>
          </w:tcPr>
          <w:p w14:paraId="0B9CE914" w14:textId="38B71217" w:rsidR="00C860FC" w:rsidRPr="00C860FC" w:rsidRDefault="00C860FC" w:rsidP="008D1D92">
            <w:pPr>
              <w:snapToGrid w:val="0"/>
              <w:spacing w:before="76" w:line="140" w:lineRule="exact"/>
              <w:ind w:right="397"/>
              <w:jc w:val="right"/>
              <w:rPr>
                <w:rFonts w:eastAsia="Symbol"/>
              </w:rPr>
            </w:pPr>
            <w:r w:rsidRPr="00C860FC">
              <w:rPr>
                <w:rFonts w:eastAsia="Symbol"/>
              </w:rPr>
              <w:t>41,0</w:t>
            </w:r>
          </w:p>
        </w:tc>
        <w:tc>
          <w:tcPr>
            <w:tcW w:w="1144" w:type="dxa"/>
            <w:tcBorders>
              <w:left w:val="single" w:sz="6" w:space="0" w:color="000000"/>
            </w:tcBorders>
            <w:shd w:val="clear" w:color="auto" w:fill="auto"/>
            <w:vAlign w:val="bottom"/>
          </w:tcPr>
          <w:p w14:paraId="1DA65353" w14:textId="79912ADC" w:rsidR="00C860FC" w:rsidRPr="00C860FC" w:rsidRDefault="00C860FC" w:rsidP="008D1D92">
            <w:pPr>
              <w:snapToGrid w:val="0"/>
              <w:spacing w:before="76" w:line="140" w:lineRule="exact"/>
              <w:ind w:right="397"/>
              <w:jc w:val="right"/>
              <w:rPr>
                <w:rFonts w:eastAsia="Symbol"/>
              </w:rPr>
            </w:pPr>
            <w:r w:rsidRPr="00C860FC">
              <w:rPr>
                <w:rFonts w:eastAsia="Symbol"/>
              </w:rPr>
              <w:t>31,9</w:t>
            </w:r>
          </w:p>
        </w:tc>
        <w:tc>
          <w:tcPr>
            <w:tcW w:w="1144" w:type="dxa"/>
            <w:tcBorders>
              <w:left w:val="single" w:sz="6" w:space="0" w:color="000000"/>
            </w:tcBorders>
            <w:shd w:val="clear" w:color="auto" w:fill="auto"/>
            <w:vAlign w:val="bottom"/>
          </w:tcPr>
          <w:p w14:paraId="10D74D54" w14:textId="5126279E" w:rsidR="00C860FC" w:rsidRPr="00C860FC" w:rsidRDefault="00C860FC" w:rsidP="008D1D92">
            <w:pPr>
              <w:snapToGrid w:val="0"/>
              <w:spacing w:before="76" w:line="140" w:lineRule="exact"/>
              <w:ind w:right="397"/>
              <w:jc w:val="right"/>
              <w:rPr>
                <w:rFonts w:eastAsia="Symbol"/>
              </w:rPr>
            </w:pPr>
            <w:r w:rsidRPr="00C860FC">
              <w:rPr>
                <w:rFonts w:eastAsia="Symbol"/>
              </w:rPr>
              <w:t>…</w:t>
            </w:r>
          </w:p>
        </w:tc>
        <w:tc>
          <w:tcPr>
            <w:tcW w:w="2672" w:type="dxa"/>
            <w:tcBorders>
              <w:left w:val="single" w:sz="6" w:space="0" w:color="000000"/>
            </w:tcBorders>
            <w:shd w:val="clear" w:color="auto" w:fill="auto"/>
            <w:vAlign w:val="bottom"/>
          </w:tcPr>
          <w:p w14:paraId="2EBE4F81" w14:textId="5498634A" w:rsidR="00C860FC" w:rsidRPr="00C860FC" w:rsidRDefault="00C860FC" w:rsidP="00C860FC">
            <w:pPr>
              <w:spacing w:before="76" w:line="140" w:lineRule="exact"/>
              <w:ind w:left="170"/>
            </w:pPr>
            <w:r w:rsidRPr="00C860FC">
              <w:rPr>
                <w:rFonts w:eastAsia="Symbol"/>
                <w:i/>
              </w:rPr>
              <w:t>Netherlands</w:t>
            </w:r>
          </w:p>
        </w:tc>
      </w:tr>
      <w:tr w:rsidR="00C860FC" w:rsidRPr="00D21FE6" w14:paraId="4D211E67" w14:textId="77777777" w:rsidTr="008D1D92">
        <w:trPr>
          <w:cantSplit/>
        </w:trPr>
        <w:tc>
          <w:tcPr>
            <w:tcW w:w="2673" w:type="dxa"/>
            <w:shd w:val="clear" w:color="auto" w:fill="auto"/>
            <w:vAlign w:val="bottom"/>
          </w:tcPr>
          <w:p w14:paraId="621DC00B" w14:textId="4CDDEE5C" w:rsidR="00C860FC" w:rsidRPr="00C860FC" w:rsidRDefault="00C860FC" w:rsidP="00C860FC">
            <w:pPr>
              <w:spacing w:before="76" w:line="140" w:lineRule="exact"/>
              <w:ind w:left="113" w:right="284"/>
            </w:pPr>
            <w:r w:rsidRPr="00C860FC">
              <w:rPr>
                <w:rFonts w:eastAsia="Symbol"/>
              </w:rPr>
              <w:t>Польша</w:t>
            </w:r>
          </w:p>
        </w:tc>
        <w:tc>
          <w:tcPr>
            <w:tcW w:w="1145" w:type="dxa"/>
            <w:tcBorders>
              <w:left w:val="single" w:sz="6" w:space="0" w:color="000000"/>
            </w:tcBorders>
            <w:shd w:val="clear" w:color="auto" w:fill="auto"/>
            <w:vAlign w:val="bottom"/>
          </w:tcPr>
          <w:p w14:paraId="2A5D4C6D" w14:textId="5DB1A501" w:rsidR="00C860FC" w:rsidRPr="00C860FC" w:rsidRDefault="00C860FC" w:rsidP="008D1D92">
            <w:pPr>
              <w:snapToGrid w:val="0"/>
              <w:spacing w:before="76" w:line="140" w:lineRule="exact"/>
              <w:ind w:right="397"/>
              <w:jc w:val="right"/>
              <w:rPr>
                <w:rFonts w:eastAsia="Symbol"/>
              </w:rPr>
            </w:pPr>
            <w:r w:rsidRPr="00C860FC">
              <w:rPr>
                <w:rFonts w:eastAsia="Symbol"/>
              </w:rPr>
              <w:t>26,9</w:t>
            </w:r>
          </w:p>
        </w:tc>
        <w:tc>
          <w:tcPr>
            <w:tcW w:w="1144" w:type="dxa"/>
            <w:tcBorders>
              <w:left w:val="single" w:sz="6" w:space="0" w:color="000000"/>
            </w:tcBorders>
            <w:shd w:val="clear" w:color="auto" w:fill="auto"/>
            <w:vAlign w:val="bottom"/>
          </w:tcPr>
          <w:p w14:paraId="5849B0B0" w14:textId="30BCD6AF" w:rsidR="00C860FC" w:rsidRPr="00C860FC" w:rsidRDefault="00C860FC" w:rsidP="008D1D92">
            <w:pPr>
              <w:snapToGrid w:val="0"/>
              <w:spacing w:before="76" w:line="140" w:lineRule="exact"/>
              <w:ind w:right="397"/>
              <w:jc w:val="right"/>
              <w:rPr>
                <w:rFonts w:eastAsia="Symbol"/>
              </w:rPr>
            </w:pPr>
            <w:r w:rsidRPr="00C860FC">
              <w:rPr>
                <w:rFonts w:eastAsia="Symbol"/>
              </w:rPr>
              <w:t>35,3</w:t>
            </w:r>
          </w:p>
        </w:tc>
        <w:tc>
          <w:tcPr>
            <w:tcW w:w="1144" w:type="dxa"/>
            <w:tcBorders>
              <w:left w:val="single" w:sz="6" w:space="0" w:color="000000"/>
            </w:tcBorders>
            <w:shd w:val="clear" w:color="auto" w:fill="auto"/>
            <w:vAlign w:val="bottom"/>
          </w:tcPr>
          <w:p w14:paraId="1E0C2788" w14:textId="1963663A" w:rsidR="00C860FC" w:rsidRPr="00C860FC" w:rsidRDefault="00C860FC" w:rsidP="008D1D92">
            <w:pPr>
              <w:snapToGrid w:val="0"/>
              <w:spacing w:before="76" w:line="140" w:lineRule="exact"/>
              <w:ind w:right="397"/>
              <w:jc w:val="right"/>
              <w:rPr>
                <w:rFonts w:eastAsia="Symbol"/>
              </w:rPr>
            </w:pPr>
            <w:r w:rsidRPr="00C860FC">
              <w:rPr>
                <w:rFonts w:eastAsia="Symbol"/>
              </w:rPr>
              <w:t>34,8</w:t>
            </w:r>
          </w:p>
        </w:tc>
        <w:tc>
          <w:tcPr>
            <w:tcW w:w="1144" w:type="dxa"/>
            <w:tcBorders>
              <w:left w:val="single" w:sz="6" w:space="0" w:color="000000"/>
            </w:tcBorders>
            <w:shd w:val="clear" w:color="auto" w:fill="auto"/>
            <w:vAlign w:val="bottom"/>
          </w:tcPr>
          <w:p w14:paraId="53554CD8" w14:textId="15557253" w:rsidR="00C860FC" w:rsidRPr="00C860FC" w:rsidRDefault="00C860FC" w:rsidP="008D1D92">
            <w:pPr>
              <w:snapToGrid w:val="0"/>
              <w:spacing w:before="76" w:line="140" w:lineRule="exact"/>
              <w:ind w:right="397"/>
              <w:jc w:val="right"/>
              <w:rPr>
                <w:rFonts w:eastAsia="Symbol"/>
              </w:rPr>
            </w:pPr>
            <w:r w:rsidRPr="00C860FC">
              <w:rPr>
                <w:rFonts w:eastAsia="Symbol"/>
              </w:rPr>
              <w:t>…</w:t>
            </w:r>
          </w:p>
        </w:tc>
        <w:tc>
          <w:tcPr>
            <w:tcW w:w="2672" w:type="dxa"/>
            <w:tcBorders>
              <w:left w:val="single" w:sz="6" w:space="0" w:color="000000"/>
            </w:tcBorders>
            <w:shd w:val="clear" w:color="auto" w:fill="auto"/>
            <w:vAlign w:val="bottom"/>
          </w:tcPr>
          <w:p w14:paraId="0A71DC67" w14:textId="754519E9" w:rsidR="00C860FC" w:rsidRPr="00C860FC" w:rsidRDefault="00C860FC" w:rsidP="00C860FC">
            <w:pPr>
              <w:spacing w:before="76" w:line="140" w:lineRule="exact"/>
              <w:ind w:left="170"/>
            </w:pPr>
            <w:r w:rsidRPr="00C860FC">
              <w:rPr>
                <w:rFonts w:eastAsia="Symbol"/>
                <w:i/>
              </w:rPr>
              <w:t>Poland</w:t>
            </w:r>
          </w:p>
        </w:tc>
      </w:tr>
      <w:tr w:rsidR="00C860FC" w:rsidRPr="00D21FE6" w14:paraId="326BE446" w14:textId="77777777" w:rsidTr="008D1D92">
        <w:trPr>
          <w:cantSplit/>
        </w:trPr>
        <w:tc>
          <w:tcPr>
            <w:tcW w:w="2673" w:type="dxa"/>
            <w:shd w:val="clear" w:color="auto" w:fill="auto"/>
            <w:vAlign w:val="bottom"/>
          </w:tcPr>
          <w:p w14:paraId="0A983E19" w14:textId="5737ABDF" w:rsidR="00C860FC" w:rsidRPr="00C860FC" w:rsidRDefault="00C860FC" w:rsidP="00C860FC">
            <w:pPr>
              <w:spacing w:before="76" w:line="140" w:lineRule="exact"/>
              <w:ind w:left="113" w:right="284"/>
            </w:pPr>
            <w:r w:rsidRPr="00C860FC">
              <w:rPr>
                <w:rFonts w:eastAsia="Symbol"/>
              </w:rPr>
              <w:t>Португалия</w:t>
            </w:r>
          </w:p>
        </w:tc>
        <w:tc>
          <w:tcPr>
            <w:tcW w:w="1145" w:type="dxa"/>
            <w:tcBorders>
              <w:left w:val="single" w:sz="6" w:space="0" w:color="000000"/>
            </w:tcBorders>
            <w:shd w:val="clear" w:color="auto" w:fill="auto"/>
            <w:vAlign w:val="bottom"/>
          </w:tcPr>
          <w:p w14:paraId="0D92EF0C" w14:textId="131D9B20" w:rsidR="00C860FC" w:rsidRPr="00C860FC" w:rsidRDefault="00C860FC" w:rsidP="008D1D92">
            <w:pPr>
              <w:snapToGrid w:val="0"/>
              <w:spacing w:before="76" w:line="140" w:lineRule="exact"/>
              <w:ind w:right="397"/>
              <w:jc w:val="right"/>
              <w:rPr>
                <w:rFonts w:eastAsia="Symbol"/>
              </w:rPr>
            </w:pPr>
            <w:r w:rsidRPr="00C860FC">
              <w:rPr>
                <w:rFonts w:eastAsia="Symbol"/>
              </w:rPr>
              <w:t>8,6</w:t>
            </w:r>
          </w:p>
        </w:tc>
        <w:tc>
          <w:tcPr>
            <w:tcW w:w="1144" w:type="dxa"/>
            <w:tcBorders>
              <w:left w:val="single" w:sz="6" w:space="0" w:color="000000"/>
            </w:tcBorders>
            <w:shd w:val="clear" w:color="auto" w:fill="auto"/>
            <w:vAlign w:val="bottom"/>
          </w:tcPr>
          <w:p w14:paraId="58E9480B" w14:textId="0FCAA0E4" w:rsidR="00C860FC" w:rsidRPr="00C860FC" w:rsidRDefault="00C860FC" w:rsidP="008D1D92">
            <w:pPr>
              <w:snapToGrid w:val="0"/>
              <w:spacing w:before="76" w:line="140" w:lineRule="exact"/>
              <w:ind w:right="397"/>
              <w:jc w:val="right"/>
              <w:rPr>
                <w:rFonts w:eastAsia="Symbol"/>
              </w:rPr>
            </w:pPr>
            <w:r w:rsidRPr="00C860FC">
              <w:rPr>
                <w:rFonts w:eastAsia="Symbol"/>
              </w:rPr>
              <w:t>9,8</w:t>
            </w:r>
          </w:p>
        </w:tc>
        <w:tc>
          <w:tcPr>
            <w:tcW w:w="1144" w:type="dxa"/>
            <w:tcBorders>
              <w:left w:val="single" w:sz="6" w:space="0" w:color="000000"/>
            </w:tcBorders>
            <w:shd w:val="clear" w:color="auto" w:fill="auto"/>
            <w:vAlign w:val="bottom"/>
          </w:tcPr>
          <w:p w14:paraId="087DC00A" w14:textId="4FBAB774" w:rsidR="00C860FC" w:rsidRPr="00C860FC" w:rsidRDefault="00C860FC" w:rsidP="008D1D92">
            <w:pPr>
              <w:snapToGrid w:val="0"/>
              <w:spacing w:before="76" w:line="140" w:lineRule="exact"/>
              <w:ind w:right="397"/>
              <w:jc w:val="right"/>
              <w:rPr>
                <w:rFonts w:eastAsia="Symbol"/>
              </w:rPr>
            </w:pPr>
            <w:r w:rsidRPr="00C860FC">
              <w:rPr>
                <w:rFonts w:eastAsia="Symbol"/>
              </w:rPr>
              <w:t>8,8</w:t>
            </w:r>
          </w:p>
        </w:tc>
        <w:tc>
          <w:tcPr>
            <w:tcW w:w="1144" w:type="dxa"/>
            <w:tcBorders>
              <w:left w:val="single" w:sz="6" w:space="0" w:color="000000"/>
            </w:tcBorders>
            <w:shd w:val="clear" w:color="auto" w:fill="auto"/>
            <w:vAlign w:val="bottom"/>
          </w:tcPr>
          <w:p w14:paraId="5B3D04A4" w14:textId="491CC01F" w:rsidR="00C860FC" w:rsidRPr="00C860FC" w:rsidRDefault="00C860FC" w:rsidP="008D1D92">
            <w:pPr>
              <w:snapToGrid w:val="0"/>
              <w:spacing w:before="76" w:line="140" w:lineRule="exact"/>
              <w:ind w:right="397"/>
              <w:jc w:val="right"/>
              <w:rPr>
                <w:rFonts w:eastAsia="Symbol"/>
              </w:rPr>
            </w:pPr>
            <w:r w:rsidRPr="00C860FC">
              <w:rPr>
                <w:rFonts w:eastAsia="Symbol"/>
              </w:rPr>
              <w:t>…</w:t>
            </w:r>
          </w:p>
        </w:tc>
        <w:tc>
          <w:tcPr>
            <w:tcW w:w="2672" w:type="dxa"/>
            <w:tcBorders>
              <w:left w:val="single" w:sz="6" w:space="0" w:color="000000"/>
            </w:tcBorders>
            <w:shd w:val="clear" w:color="auto" w:fill="auto"/>
            <w:vAlign w:val="bottom"/>
          </w:tcPr>
          <w:p w14:paraId="4EE7EC95" w14:textId="20F27A39" w:rsidR="00C860FC" w:rsidRPr="00C860FC" w:rsidRDefault="00C860FC" w:rsidP="00C860FC">
            <w:pPr>
              <w:spacing w:before="76" w:line="140" w:lineRule="exact"/>
              <w:ind w:left="170"/>
            </w:pPr>
            <w:r w:rsidRPr="00C860FC">
              <w:rPr>
                <w:rFonts w:eastAsia="Symbol"/>
                <w:i/>
              </w:rPr>
              <w:t>Portugal</w:t>
            </w:r>
          </w:p>
        </w:tc>
      </w:tr>
      <w:tr w:rsidR="00C860FC" w:rsidRPr="00D21FE6" w14:paraId="3BF767F7" w14:textId="77777777" w:rsidTr="008D1D92">
        <w:trPr>
          <w:cantSplit/>
        </w:trPr>
        <w:tc>
          <w:tcPr>
            <w:tcW w:w="2673" w:type="dxa"/>
            <w:shd w:val="clear" w:color="auto" w:fill="auto"/>
            <w:vAlign w:val="bottom"/>
          </w:tcPr>
          <w:p w14:paraId="70212A97" w14:textId="04CBC636" w:rsidR="00C860FC" w:rsidRPr="00C860FC" w:rsidRDefault="00C860FC" w:rsidP="00C860FC">
            <w:pPr>
              <w:spacing w:before="76" w:line="140" w:lineRule="exact"/>
              <w:ind w:left="113" w:right="284"/>
            </w:pPr>
            <w:r w:rsidRPr="00C860FC">
              <w:rPr>
                <w:rFonts w:eastAsia="Symbol"/>
              </w:rPr>
              <w:t>Румыния</w:t>
            </w:r>
          </w:p>
        </w:tc>
        <w:tc>
          <w:tcPr>
            <w:tcW w:w="1145" w:type="dxa"/>
            <w:tcBorders>
              <w:left w:val="single" w:sz="6" w:space="0" w:color="000000"/>
            </w:tcBorders>
            <w:shd w:val="clear" w:color="auto" w:fill="auto"/>
            <w:vAlign w:val="bottom"/>
          </w:tcPr>
          <w:p w14:paraId="436BE8E7" w14:textId="6A4AFD9B" w:rsidR="00C860FC" w:rsidRPr="00C860FC" w:rsidRDefault="00C860FC" w:rsidP="008D1D92">
            <w:pPr>
              <w:snapToGrid w:val="0"/>
              <w:spacing w:before="76" w:line="140" w:lineRule="exact"/>
              <w:ind w:right="397"/>
              <w:jc w:val="right"/>
              <w:rPr>
                <w:rFonts w:eastAsia="Symbol"/>
              </w:rPr>
            </w:pPr>
            <w:r w:rsidRPr="00C860FC">
              <w:rPr>
                <w:rFonts w:eastAsia="Symbol"/>
              </w:rPr>
              <w:t>23,7</w:t>
            </w:r>
          </w:p>
        </w:tc>
        <w:tc>
          <w:tcPr>
            <w:tcW w:w="1144" w:type="dxa"/>
            <w:tcBorders>
              <w:left w:val="single" w:sz="6" w:space="0" w:color="000000"/>
            </w:tcBorders>
            <w:shd w:val="clear" w:color="auto" w:fill="auto"/>
            <w:vAlign w:val="bottom"/>
          </w:tcPr>
          <w:p w14:paraId="1DD2BE1C" w14:textId="6BEE3180" w:rsidR="00C860FC" w:rsidRPr="00C860FC" w:rsidRDefault="00C860FC" w:rsidP="008D1D92">
            <w:pPr>
              <w:snapToGrid w:val="0"/>
              <w:spacing w:before="76" w:line="140" w:lineRule="exact"/>
              <w:ind w:right="397"/>
              <w:jc w:val="right"/>
              <w:rPr>
                <w:rFonts w:eastAsia="Symbol"/>
              </w:rPr>
            </w:pPr>
            <w:r w:rsidRPr="00C860FC">
              <w:rPr>
                <w:rFonts w:eastAsia="Symbol"/>
              </w:rPr>
              <w:t>27,5</w:t>
            </w:r>
          </w:p>
        </w:tc>
        <w:tc>
          <w:tcPr>
            <w:tcW w:w="1144" w:type="dxa"/>
            <w:tcBorders>
              <w:left w:val="single" w:sz="6" w:space="0" w:color="000000"/>
            </w:tcBorders>
            <w:shd w:val="clear" w:color="auto" w:fill="auto"/>
            <w:vAlign w:val="bottom"/>
          </w:tcPr>
          <w:p w14:paraId="38D409FF" w14:textId="63E3B9E0" w:rsidR="00C860FC" w:rsidRPr="00C860FC" w:rsidRDefault="00C860FC" w:rsidP="008D1D92">
            <w:pPr>
              <w:snapToGrid w:val="0"/>
              <w:spacing w:before="76" w:line="140" w:lineRule="exact"/>
              <w:ind w:right="397"/>
              <w:jc w:val="right"/>
              <w:rPr>
                <w:rFonts w:eastAsia="Symbol"/>
              </w:rPr>
            </w:pPr>
            <w:r w:rsidRPr="00C860FC">
              <w:rPr>
                <w:rFonts w:eastAsia="Symbol"/>
              </w:rPr>
              <w:t>27,7</w:t>
            </w:r>
          </w:p>
        </w:tc>
        <w:tc>
          <w:tcPr>
            <w:tcW w:w="1144" w:type="dxa"/>
            <w:tcBorders>
              <w:left w:val="single" w:sz="6" w:space="0" w:color="000000"/>
            </w:tcBorders>
            <w:shd w:val="clear" w:color="auto" w:fill="auto"/>
            <w:vAlign w:val="bottom"/>
          </w:tcPr>
          <w:p w14:paraId="39903C9A" w14:textId="325EC4DB" w:rsidR="00C860FC" w:rsidRPr="00C860FC" w:rsidRDefault="00C860FC" w:rsidP="008D1D92">
            <w:pPr>
              <w:snapToGrid w:val="0"/>
              <w:spacing w:before="76" w:line="140" w:lineRule="exact"/>
              <w:ind w:right="397"/>
              <w:jc w:val="right"/>
              <w:rPr>
                <w:rFonts w:eastAsia="Symbol"/>
              </w:rPr>
            </w:pPr>
            <w:r w:rsidRPr="00C860FC">
              <w:rPr>
                <w:rFonts w:eastAsia="Symbol"/>
              </w:rPr>
              <w:t>…</w:t>
            </w:r>
          </w:p>
        </w:tc>
        <w:tc>
          <w:tcPr>
            <w:tcW w:w="2672" w:type="dxa"/>
            <w:tcBorders>
              <w:left w:val="single" w:sz="6" w:space="0" w:color="000000"/>
            </w:tcBorders>
            <w:shd w:val="clear" w:color="auto" w:fill="auto"/>
            <w:vAlign w:val="bottom"/>
          </w:tcPr>
          <w:p w14:paraId="6D71A5ED" w14:textId="7FEDE9D9" w:rsidR="00C860FC" w:rsidRPr="00C860FC" w:rsidRDefault="00C860FC" w:rsidP="00C860FC">
            <w:pPr>
              <w:spacing w:before="76" w:line="140" w:lineRule="exact"/>
              <w:ind w:left="170"/>
            </w:pPr>
            <w:r w:rsidRPr="00C860FC">
              <w:rPr>
                <w:rFonts w:eastAsia="Symbol"/>
                <w:i/>
              </w:rPr>
              <w:t>Romania</w:t>
            </w:r>
          </w:p>
        </w:tc>
      </w:tr>
      <w:tr w:rsidR="00C860FC" w:rsidRPr="00D21FE6" w14:paraId="61DA30D6" w14:textId="77777777" w:rsidTr="008D1D92">
        <w:trPr>
          <w:cantSplit/>
        </w:trPr>
        <w:tc>
          <w:tcPr>
            <w:tcW w:w="2673" w:type="dxa"/>
            <w:shd w:val="clear" w:color="auto" w:fill="auto"/>
            <w:vAlign w:val="bottom"/>
          </w:tcPr>
          <w:p w14:paraId="6B823E20" w14:textId="289F7E9B" w:rsidR="00C860FC" w:rsidRPr="00C860FC" w:rsidRDefault="00C860FC" w:rsidP="00C860FC">
            <w:pPr>
              <w:spacing w:before="76" w:line="140" w:lineRule="exact"/>
              <w:ind w:left="113" w:right="284"/>
            </w:pPr>
            <w:r w:rsidRPr="00C860FC">
              <w:rPr>
                <w:rFonts w:eastAsia="Symbol"/>
              </w:rPr>
              <w:t>Финляндия</w:t>
            </w:r>
          </w:p>
        </w:tc>
        <w:tc>
          <w:tcPr>
            <w:tcW w:w="1145" w:type="dxa"/>
            <w:tcBorders>
              <w:left w:val="single" w:sz="6" w:space="0" w:color="000000"/>
            </w:tcBorders>
            <w:shd w:val="clear" w:color="auto" w:fill="auto"/>
            <w:vAlign w:val="bottom"/>
          </w:tcPr>
          <w:p w14:paraId="7E964F6D" w14:textId="7EF23797" w:rsidR="00C860FC" w:rsidRPr="00C860FC" w:rsidRDefault="00C860FC" w:rsidP="008D1D92">
            <w:pPr>
              <w:snapToGrid w:val="0"/>
              <w:spacing w:before="76" w:line="140" w:lineRule="exact"/>
              <w:ind w:right="397"/>
              <w:jc w:val="right"/>
              <w:rPr>
                <w:rFonts w:eastAsia="Symbol"/>
              </w:rPr>
            </w:pPr>
            <w:r w:rsidRPr="00C860FC">
              <w:rPr>
                <w:rFonts w:eastAsia="Symbol"/>
              </w:rPr>
              <w:t>27,2</w:t>
            </w:r>
          </w:p>
        </w:tc>
        <w:tc>
          <w:tcPr>
            <w:tcW w:w="1144" w:type="dxa"/>
            <w:tcBorders>
              <w:left w:val="single" w:sz="6" w:space="0" w:color="000000"/>
            </w:tcBorders>
            <w:shd w:val="clear" w:color="auto" w:fill="auto"/>
            <w:vAlign w:val="bottom"/>
          </w:tcPr>
          <w:p w14:paraId="677207E6" w14:textId="45A6A01D" w:rsidR="00C860FC" w:rsidRPr="00C860FC" w:rsidRDefault="00C860FC" w:rsidP="008D1D92">
            <w:pPr>
              <w:snapToGrid w:val="0"/>
              <w:spacing w:before="76" w:line="140" w:lineRule="exact"/>
              <w:ind w:right="397"/>
              <w:jc w:val="right"/>
              <w:rPr>
                <w:rFonts w:eastAsia="Symbol"/>
              </w:rPr>
            </w:pPr>
            <w:r w:rsidRPr="00C860FC">
              <w:rPr>
                <w:rFonts w:eastAsia="Symbol"/>
              </w:rPr>
              <w:t>34,2</w:t>
            </w:r>
          </w:p>
        </w:tc>
        <w:tc>
          <w:tcPr>
            <w:tcW w:w="1144" w:type="dxa"/>
            <w:tcBorders>
              <w:left w:val="single" w:sz="6" w:space="0" w:color="000000"/>
            </w:tcBorders>
            <w:shd w:val="clear" w:color="auto" w:fill="auto"/>
            <w:vAlign w:val="bottom"/>
          </w:tcPr>
          <w:p w14:paraId="1CA5F3C6" w14:textId="12B9D30A" w:rsidR="00C860FC" w:rsidRPr="00C860FC" w:rsidRDefault="00C860FC" w:rsidP="008D1D92">
            <w:pPr>
              <w:snapToGrid w:val="0"/>
              <w:spacing w:before="76" w:line="140" w:lineRule="exact"/>
              <w:ind w:right="397"/>
              <w:jc w:val="right"/>
              <w:rPr>
                <w:rFonts w:eastAsia="Symbol"/>
              </w:rPr>
            </w:pPr>
            <w:r w:rsidRPr="00C860FC">
              <w:rPr>
                <w:rFonts w:eastAsia="Symbol"/>
              </w:rPr>
              <w:t>35,7</w:t>
            </w:r>
          </w:p>
        </w:tc>
        <w:tc>
          <w:tcPr>
            <w:tcW w:w="1144" w:type="dxa"/>
            <w:tcBorders>
              <w:left w:val="single" w:sz="6" w:space="0" w:color="000000"/>
            </w:tcBorders>
            <w:shd w:val="clear" w:color="auto" w:fill="auto"/>
            <w:vAlign w:val="bottom"/>
          </w:tcPr>
          <w:p w14:paraId="2585B804" w14:textId="7DE1EA84" w:rsidR="00C860FC" w:rsidRPr="00C860FC" w:rsidRDefault="00C860FC" w:rsidP="008D1D92">
            <w:pPr>
              <w:snapToGrid w:val="0"/>
              <w:spacing w:before="76" w:line="140" w:lineRule="exact"/>
              <w:ind w:right="397"/>
              <w:jc w:val="right"/>
              <w:rPr>
                <w:rFonts w:eastAsia="Symbol"/>
              </w:rPr>
            </w:pPr>
            <w:r w:rsidRPr="00C860FC">
              <w:rPr>
                <w:rFonts w:eastAsia="Symbol"/>
              </w:rPr>
              <w:t>…</w:t>
            </w:r>
          </w:p>
        </w:tc>
        <w:tc>
          <w:tcPr>
            <w:tcW w:w="2672" w:type="dxa"/>
            <w:tcBorders>
              <w:left w:val="single" w:sz="6" w:space="0" w:color="000000"/>
            </w:tcBorders>
            <w:shd w:val="clear" w:color="auto" w:fill="auto"/>
            <w:vAlign w:val="bottom"/>
          </w:tcPr>
          <w:p w14:paraId="15F13710" w14:textId="65641BF1" w:rsidR="00C860FC" w:rsidRPr="00C860FC" w:rsidRDefault="00C860FC" w:rsidP="00C860FC">
            <w:pPr>
              <w:spacing w:before="76" w:line="140" w:lineRule="exact"/>
              <w:ind w:left="170"/>
            </w:pPr>
            <w:r w:rsidRPr="00C860FC">
              <w:rPr>
                <w:rFonts w:eastAsia="Symbol"/>
                <w:i/>
              </w:rPr>
              <w:t>Finland</w:t>
            </w:r>
          </w:p>
        </w:tc>
      </w:tr>
      <w:tr w:rsidR="00C860FC" w:rsidRPr="00D21FE6" w14:paraId="626B0954" w14:textId="77777777" w:rsidTr="008D1D92">
        <w:trPr>
          <w:cantSplit/>
        </w:trPr>
        <w:tc>
          <w:tcPr>
            <w:tcW w:w="2673" w:type="dxa"/>
            <w:shd w:val="clear" w:color="auto" w:fill="auto"/>
            <w:vAlign w:val="bottom"/>
          </w:tcPr>
          <w:p w14:paraId="0A905B49" w14:textId="69FC8CBA" w:rsidR="00C860FC" w:rsidRPr="00C860FC" w:rsidRDefault="00C860FC" w:rsidP="00C860FC">
            <w:pPr>
              <w:spacing w:before="76" w:line="140" w:lineRule="exact"/>
              <w:ind w:left="113" w:right="284"/>
            </w:pPr>
            <w:r w:rsidRPr="00C860FC">
              <w:rPr>
                <w:rFonts w:eastAsia="Symbol"/>
              </w:rPr>
              <w:t>Франция</w:t>
            </w:r>
          </w:p>
        </w:tc>
        <w:tc>
          <w:tcPr>
            <w:tcW w:w="1145" w:type="dxa"/>
            <w:tcBorders>
              <w:left w:val="single" w:sz="6" w:space="0" w:color="000000"/>
            </w:tcBorders>
            <w:shd w:val="clear" w:color="auto" w:fill="auto"/>
            <w:vAlign w:val="bottom"/>
          </w:tcPr>
          <w:p w14:paraId="5F0AB551" w14:textId="07500EFE" w:rsidR="00C860FC" w:rsidRPr="00C860FC" w:rsidRDefault="00C860FC" w:rsidP="008D1D92">
            <w:pPr>
              <w:snapToGrid w:val="0"/>
              <w:spacing w:before="76" w:line="140" w:lineRule="exact"/>
              <w:ind w:right="397"/>
              <w:jc w:val="right"/>
              <w:rPr>
                <w:rFonts w:eastAsia="Symbol"/>
              </w:rPr>
            </w:pPr>
            <w:r w:rsidRPr="00C860FC">
              <w:rPr>
                <w:rFonts w:eastAsia="Symbol"/>
              </w:rPr>
              <w:t>51,2</w:t>
            </w:r>
          </w:p>
        </w:tc>
        <w:tc>
          <w:tcPr>
            <w:tcW w:w="1144" w:type="dxa"/>
            <w:tcBorders>
              <w:left w:val="single" w:sz="6" w:space="0" w:color="000000"/>
            </w:tcBorders>
            <w:shd w:val="clear" w:color="auto" w:fill="auto"/>
            <w:vAlign w:val="bottom"/>
          </w:tcPr>
          <w:p w14:paraId="38DACE4D" w14:textId="4FD74B42" w:rsidR="00C860FC" w:rsidRPr="00C860FC" w:rsidRDefault="00C860FC" w:rsidP="008D1D92">
            <w:pPr>
              <w:snapToGrid w:val="0"/>
              <w:spacing w:before="76" w:line="140" w:lineRule="exact"/>
              <w:ind w:right="397"/>
              <w:jc w:val="right"/>
              <w:rPr>
                <w:rFonts w:eastAsia="Symbol"/>
              </w:rPr>
            </w:pPr>
            <w:r w:rsidRPr="00C860FC">
              <w:rPr>
                <w:rFonts w:eastAsia="Symbol"/>
              </w:rPr>
              <w:t>37,9</w:t>
            </w:r>
          </w:p>
        </w:tc>
        <w:tc>
          <w:tcPr>
            <w:tcW w:w="1144" w:type="dxa"/>
            <w:tcBorders>
              <w:left w:val="single" w:sz="6" w:space="0" w:color="000000"/>
            </w:tcBorders>
            <w:shd w:val="clear" w:color="auto" w:fill="auto"/>
            <w:vAlign w:val="bottom"/>
          </w:tcPr>
          <w:p w14:paraId="3D292CB3" w14:textId="6A054E2C" w:rsidR="00C860FC" w:rsidRPr="00C860FC" w:rsidRDefault="00C860FC" w:rsidP="008D1D92">
            <w:pPr>
              <w:snapToGrid w:val="0"/>
              <w:spacing w:before="76" w:line="140" w:lineRule="exact"/>
              <w:ind w:right="397"/>
              <w:jc w:val="right"/>
              <w:rPr>
                <w:rFonts w:eastAsia="Symbol"/>
              </w:rPr>
            </w:pPr>
            <w:r w:rsidRPr="00C860FC">
              <w:rPr>
                <w:rFonts w:eastAsia="Symbol"/>
              </w:rPr>
              <w:t>43,4</w:t>
            </w:r>
          </w:p>
        </w:tc>
        <w:tc>
          <w:tcPr>
            <w:tcW w:w="1144" w:type="dxa"/>
            <w:tcBorders>
              <w:left w:val="single" w:sz="6" w:space="0" w:color="000000"/>
            </w:tcBorders>
            <w:shd w:val="clear" w:color="auto" w:fill="auto"/>
            <w:vAlign w:val="bottom"/>
          </w:tcPr>
          <w:p w14:paraId="6FA4A8DD" w14:textId="6894E6C4" w:rsidR="00C860FC" w:rsidRPr="00C860FC" w:rsidRDefault="00C860FC" w:rsidP="008D1D92">
            <w:pPr>
              <w:snapToGrid w:val="0"/>
              <w:spacing w:before="76" w:line="140" w:lineRule="exact"/>
              <w:ind w:right="397"/>
              <w:jc w:val="right"/>
              <w:rPr>
                <w:rFonts w:eastAsia="Symbol"/>
              </w:rPr>
            </w:pPr>
            <w:r w:rsidRPr="00C860FC">
              <w:rPr>
                <w:rFonts w:eastAsia="Symbol"/>
              </w:rPr>
              <w:t>…</w:t>
            </w:r>
          </w:p>
        </w:tc>
        <w:tc>
          <w:tcPr>
            <w:tcW w:w="2672" w:type="dxa"/>
            <w:tcBorders>
              <w:left w:val="single" w:sz="6" w:space="0" w:color="000000"/>
            </w:tcBorders>
            <w:shd w:val="clear" w:color="auto" w:fill="auto"/>
            <w:vAlign w:val="bottom"/>
          </w:tcPr>
          <w:p w14:paraId="1AEF1E53" w14:textId="5D080853" w:rsidR="00C860FC" w:rsidRPr="00C860FC" w:rsidRDefault="00C860FC" w:rsidP="00C860FC">
            <w:pPr>
              <w:spacing w:before="76" w:line="140" w:lineRule="exact"/>
              <w:ind w:left="170"/>
            </w:pPr>
            <w:r w:rsidRPr="00C860FC">
              <w:rPr>
                <w:rFonts w:eastAsia="Symbol"/>
                <w:i/>
              </w:rPr>
              <w:t>France</w:t>
            </w:r>
          </w:p>
        </w:tc>
      </w:tr>
      <w:tr w:rsidR="00C860FC" w:rsidRPr="00D21FE6" w14:paraId="61F1F2EB" w14:textId="77777777" w:rsidTr="008D1D92">
        <w:trPr>
          <w:cantSplit/>
        </w:trPr>
        <w:tc>
          <w:tcPr>
            <w:tcW w:w="2673" w:type="dxa"/>
            <w:shd w:val="clear" w:color="auto" w:fill="auto"/>
            <w:vAlign w:val="bottom"/>
          </w:tcPr>
          <w:p w14:paraId="3F51B7AE" w14:textId="250173DD" w:rsidR="00C860FC" w:rsidRPr="00C860FC" w:rsidRDefault="00C860FC" w:rsidP="00C860FC">
            <w:pPr>
              <w:spacing w:before="76" w:line="140" w:lineRule="exact"/>
              <w:ind w:left="113" w:right="284"/>
            </w:pPr>
            <w:r w:rsidRPr="00C860FC">
              <w:rPr>
                <w:rFonts w:eastAsia="Symbol"/>
              </w:rPr>
              <w:t>Швеция</w:t>
            </w:r>
          </w:p>
        </w:tc>
        <w:tc>
          <w:tcPr>
            <w:tcW w:w="1145" w:type="dxa"/>
            <w:tcBorders>
              <w:left w:val="single" w:sz="6" w:space="0" w:color="000000"/>
            </w:tcBorders>
            <w:shd w:val="clear" w:color="auto" w:fill="auto"/>
            <w:vAlign w:val="bottom"/>
          </w:tcPr>
          <w:p w14:paraId="3D0051B9" w14:textId="67320D62" w:rsidR="00C860FC" w:rsidRPr="00C860FC" w:rsidRDefault="00C860FC" w:rsidP="008D1D92">
            <w:pPr>
              <w:snapToGrid w:val="0"/>
              <w:spacing w:before="76" w:line="140" w:lineRule="exact"/>
              <w:ind w:right="397"/>
              <w:jc w:val="right"/>
              <w:rPr>
                <w:rFonts w:eastAsia="Symbol"/>
              </w:rPr>
            </w:pPr>
            <w:r w:rsidRPr="00C860FC">
              <w:rPr>
                <w:rFonts w:eastAsia="Symbol"/>
              </w:rPr>
              <w:t>48,8</w:t>
            </w:r>
          </w:p>
        </w:tc>
        <w:tc>
          <w:tcPr>
            <w:tcW w:w="1144" w:type="dxa"/>
            <w:tcBorders>
              <w:left w:val="single" w:sz="6" w:space="0" w:color="000000"/>
            </w:tcBorders>
            <w:shd w:val="clear" w:color="auto" w:fill="auto"/>
            <w:vAlign w:val="bottom"/>
          </w:tcPr>
          <w:p w14:paraId="504BF2EF" w14:textId="3B8CCA5B" w:rsidR="00C860FC" w:rsidRPr="00C860FC" w:rsidRDefault="00C860FC" w:rsidP="008D1D92">
            <w:pPr>
              <w:snapToGrid w:val="0"/>
              <w:spacing w:before="76" w:line="140" w:lineRule="exact"/>
              <w:ind w:right="397"/>
              <w:jc w:val="right"/>
              <w:rPr>
                <w:rFonts w:eastAsia="Symbol"/>
              </w:rPr>
            </w:pPr>
            <w:r w:rsidRPr="00C860FC">
              <w:rPr>
                <w:rFonts w:eastAsia="Symbol"/>
              </w:rPr>
              <w:t>62,2</w:t>
            </w:r>
          </w:p>
        </w:tc>
        <w:tc>
          <w:tcPr>
            <w:tcW w:w="1144" w:type="dxa"/>
            <w:tcBorders>
              <w:left w:val="single" w:sz="6" w:space="0" w:color="000000"/>
            </w:tcBorders>
            <w:shd w:val="clear" w:color="auto" w:fill="auto"/>
            <w:vAlign w:val="bottom"/>
          </w:tcPr>
          <w:p w14:paraId="0CB394AB" w14:textId="49CEFBA4" w:rsidR="00C860FC" w:rsidRPr="00C860FC" w:rsidRDefault="00C860FC" w:rsidP="008D1D92">
            <w:pPr>
              <w:snapToGrid w:val="0"/>
              <w:spacing w:before="76" w:line="140" w:lineRule="exact"/>
              <w:ind w:right="397"/>
              <w:jc w:val="right"/>
              <w:rPr>
                <w:rFonts w:eastAsia="Symbol"/>
              </w:rPr>
            </w:pPr>
            <w:r w:rsidRPr="00C860FC">
              <w:rPr>
                <w:rFonts w:eastAsia="Symbol"/>
              </w:rPr>
              <w:t>52,1</w:t>
            </w:r>
          </w:p>
        </w:tc>
        <w:tc>
          <w:tcPr>
            <w:tcW w:w="1144" w:type="dxa"/>
            <w:tcBorders>
              <w:left w:val="single" w:sz="6" w:space="0" w:color="000000"/>
            </w:tcBorders>
            <w:shd w:val="clear" w:color="auto" w:fill="auto"/>
            <w:vAlign w:val="bottom"/>
          </w:tcPr>
          <w:p w14:paraId="605B0F6E" w14:textId="2498A7F5" w:rsidR="00C860FC" w:rsidRPr="00C860FC" w:rsidRDefault="00C860FC" w:rsidP="008D1D92">
            <w:pPr>
              <w:snapToGrid w:val="0"/>
              <w:spacing w:before="76" w:line="140" w:lineRule="exact"/>
              <w:ind w:right="397"/>
              <w:jc w:val="right"/>
              <w:rPr>
                <w:rFonts w:eastAsia="Symbol"/>
              </w:rPr>
            </w:pPr>
            <w:r w:rsidRPr="00C860FC">
              <w:rPr>
                <w:rFonts w:eastAsia="Symbol"/>
              </w:rPr>
              <w:t>…</w:t>
            </w:r>
          </w:p>
        </w:tc>
        <w:tc>
          <w:tcPr>
            <w:tcW w:w="2672" w:type="dxa"/>
            <w:tcBorders>
              <w:left w:val="single" w:sz="6" w:space="0" w:color="000000"/>
            </w:tcBorders>
            <w:shd w:val="clear" w:color="auto" w:fill="auto"/>
            <w:vAlign w:val="bottom"/>
          </w:tcPr>
          <w:p w14:paraId="206BC85A" w14:textId="44B38FA7" w:rsidR="00C860FC" w:rsidRPr="00C860FC" w:rsidRDefault="00C860FC" w:rsidP="00C860FC">
            <w:pPr>
              <w:spacing w:before="76" w:line="140" w:lineRule="exact"/>
              <w:ind w:left="170"/>
            </w:pPr>
            <w:r w:rsidRPr="00C860FC">
              <w:rPr>
                <w:rFonts w:eastAsia="Symbol"/>
                <w:i/>
              </w:rPr>
              <w:t>Sweden</w:t>
            </w:r>
          </w:p>
        </w:tc>
      </w:tr>
      <w:tr w:rsidR="00C860FC" w:rsidRPr="00D21FE6" w14:paraId="5358A290" w14:textId="77777777" w:rsidTr="008D1D92">
        <w:trPr>
          <w:cantSplit/>
        </w:trPr>
        <w:tc>
          <w:tcPr>
            <w:tcW w:w="2673" w:type="dxa"/>
            <w:shd w:val="clear" w:color="auto" w:fill="auto"/>
            <w:vAlign w:val="bottom"/>
          </w:tcPr>
          <w:p w14:paraId="1A01137D" w14:textId="69A8CD49" w:rsidR="00C860FC" w:rsidRPr="00C860FC" w:rsidRDefault="00C860FC" w:rsidP="00C860FC">
            <w:pPr>
              <w:spacing w:before="76" w:line="140" w:lineRule="exact"/>
            </w:pPr>
            <w:r w:rsidRPr="00C860FC">
              <w:rPr>
                <w:rFonts w:eastAsia="Symbol"/>
                <w:b/>
                <w:bCs/>
              </w:rPr>
              <w:t>Другие страны</w:t>
            </w:r>
          </w:p>
        </w:tc>
        <w:tc>
          <w:tcPr>
            <w:tcW w:w="1145" w:type="dxa"/>
            <w:tcBorders>
              <w:left w:val="single" w:sz="6" w:space="0" w:color="000000"/>
            </w:tcBorders>
            <w:shd w:val="clear" w:color="auto" w:fill="auto"/>
            <w:vAlign w:val="bottom"/>
          </w:tcPr>
          <w:p w14:paraId="36556E63" w14:textId="4E4A8831" w:rsidR="00C860FC" w:rsidRPr="00C860FC" w:rsidRDefault="00C860FC" w:rsidP="008D1D92">
            <w:pPr>
              <w:snapToGrid w:val="0"/>
              <w:spacing w:before="76" w:line="140" w:lineRule="exact"/>
              <w:ind w:right="397"/>
              <w:jc w:val="right"/>
              <w:rPr>
                <w:rFonts w:eastAsia="Symbol"/>
              </w:rPr>
            </w:pPr>
          </w:p>
        </w:tc>
        <w:tc>
          <w:tcPr>
            <w:tcW w:w="1144" w:type="dxa"/>
            <w:tcBorders>
              <w:left w:val="single" w:sz="6" w:space="0" w:color="000000"/>
            </w:tcBorders>
            <w:shd w:val="clear" w:color="auto" w:fill="auto"/>
            <w:vAlign w:val="bottom"/>
          </w:tcPr>
          <w:p w14:paraId="0678ACDA" w14:textId="7AB35ED8" w:rsidR="00C860FC" w:rsidRPr="00C860FC" w:rsidRDefault="00C860FC" w:rsidP="008D1D92">
            <w:pPr>
              <w:spacing w:before="76" w:line="140" w:lineRule="exact"/>
              <w:ind w:right="397"/>
              <w:jc w:val="right"/>
              <w:rPr>
                <w:rFonts w:eastAsia="Symbol"/>
              </w:rPr>
            </w:pPr>
          </w:p>
        </w:tc>
        <w:tc>
          <w:tcPr>
            <w:tcW w:w="1144" w:type="dxa"/>
            <w:tcBorders>
              <w:left w:val="single" w:sz="6" w:space="0" w:color="000000"/>
            </w:tcBorders>
            <w:shd w:val="clear" w:color="auto" w:fill="auto"/>
            <w:vAlign w:val="bottom"/>
          </w:tcPr>
          <w:p w14:paraId="5E8BD559" w14:textId="4580D68B" w:rsidR="00C860FC" w:rsidRPr="00C860FC" w:rsidRDefault="00C860FC" w:rsidP="008D1D92">
            <w:pPr>
              <w:snapToGrid w:val="0"/>
              <w:spacing w:before="76" w:line="140" w:lineRule="exact"/>
              <w:ind w:right="397"/>
              <w:jc w:val="right"/>
              <w:rPr>
                <w:rFonts w:eastAsia="Symbol"/>
              </w:rPr>
            </w:pPr>
          </w:p>
        </w:tc>
        <w:tc>
          <w:tcPr>
            <w:tcW w:w="1144" w:type="dxa"/>
            <w:tcBorders>
              <w:left w:val="single" w:sz="6" w:space="0" w:color="000000"/>
            </w:tcBorders>
            <w:shd w:val="clear" w:color="auto" w:fill="auto"/>
            <w:vAlign w:val="bottom"/>
          </w:tcPr>
          <w:p w14:paraId="3584B357" w14:textId="77777777" w:rsidR="00C860FC" w:rsidRPr="00C860FC" w:rsidRDefault="00C860FC" w:rsidP="008D1D92">
            <w:pPr>
              <w:snapToGrid w:val="0"/>
              <w:spacing w:before="76" w:line="140" w:lineRule="exact"/>
              <w:ind w:right="397"/>
              <w:jc w:val="right"/>
              <w:rPr>
                <w:rFonts w:eastAsia="Symbol"/>
              </w:rPr>
            </w:pPr>
          </w:p>
        </w:tc>
        <w:tc>
          <w:tcPr>
            <w:tcW w:w="2672" w:type="dxa"/>
            <w:tcBorders>
              <w:left w:val="single" w:sz="6" w:space="0" w:color="000000"/>
            </w:tcBorders>
            <w:shd w:val="clear" w:color="auto" w:fill="auto"/>
            <w:vAlign w:val="bottom"/>
          </w:tcPr>
          <w:p w14:paraId="3EE0DBAF" w14:textId="4C90CC3C" w:rsidR="00C860FC" w:rsidRPr="00C860FC" w:rsidRDefault="00C860FC" w:rsidP="00C860FC">
            <w:pPr>
              <w:spacing w:before="76" w:line="140" w:lineRule="exact"/>
              <w:ind w:left="57"/>
            </w:pPr>
            <w:r w:rsidRPr="00C860FC">
              <w:rPr>
                <w:rFonts w:eastAsia="Symbol"/>
                <w:b/>
                <w:i/>
              </w:rPr>
              <w:t>Other countries</w:t>
            </w:r>
          </w:p>
        </w:tc>
      </w:tr>
      <w:tr w:rsidR="00C860FC" w:rsidRPr="00D21FE6" w14:paraId="4F739006" w14:textId="77777777" w:rsidTr="008D1D92">
        <w:trPr>
          <w:cantSplit/>
        </w:trPr>
        <w:tc>
          <w:tcPr>
            <w:tcW w:w="2673" w:type="dxa"/>
            <w:shd w:val="clear" w:color="auto" w:fill="auto"/>
            <w:vAlign w:val="bottom"/>
          </w:tcPr>
          <w:p w14:paraId="0A614DED" w14:textId="0BD84B74" w:rsidR="00C860FC" w:rsidRPr="00C860FC" w:rsidRDefault="00C860FC" w:rsidP="00C860FC">
            <w:pPr>
              <w:spacing w:before="76" w:line="140" w:lineRule="exact"/>
              <w:ind w:left="340"/>
            </w:pPr>
            <w:r w:rsidRPr="00C860FC">
              <w:rPr>
                <w:rFonts w:eastAsia="Symbol"/>
              </w:rPr>
              <w:t>из них:</w:t>
            </w:r>
          </w:p>
        </w:tc>
        <w:tc>
          <w:tcPr>
            <w:tcW w:w="1145" w:type="dxa"/>
            <w:tcBorders>
              <w:left w:val="single" w:sz="6" w:space="0" w:color="000000"/>
            </w:tcBorders>
            <w:shd w:val="clear" w:color="auto" w:fill="auto"/>
            <w:vAlign w:val="bottom"/>
          </w:tcPr>
          <w:p w14:paraId="51F727E2" w14:textId="77777777" w:rsidR="00C860FC" w:rsidRPr="00C860FC" w:rsidRDefault="00C860FC" w:rsidP="008D1D92">
            <w:pPr>
              <w:snapToGrid w:val="0"/>
              <w:spacing w:before="76" w:line="140" w:lineRule="exact"/>
              <w:ind w:right="397"/>
              <w:jc w:val="right"/>
              <w:rPr>
                <w:rFonts w:eastAsia="Symbol"/>
              </w:rPr>
            </w:pPr>
          </w:p>
        </w:tc>
        <w:tc>
          <w:tcPr>
            <w:tcW w:w="1144" w:type="dxa"/>
            <w:tcBorders>
              <w:left w:val="single" w:sz="6" w:space="0" w:color="000000"/>
            </w:tcBorders>
            <w:shd w:val="clear" w:color="auto" w:fill="auto"/>
            <w:vAlign w:val="bottom"/>
          </w:tcPr>
          <w:p w14:paraId="11C1D814" w14:textId="77777777" w:rsidR="00C860FC" w:rsidRPr="00C860FC" w:rsidRDefault="00C860FC" w:rsidP="008D1D92">
            <w:pPr>
              <w:spacing w:before="76" w:line="140" w:lineRule="exact"/>
              <w:ind w:right="397"/>
              <w:jc w:val="right"/>
              <w:rPr>
                <w:rFonts w:eastAsia="Symbol"/>
              </w:rPr>
            </w:pPr>
          </w:p>
        </w:tc>
        <w:tc>
          <w:tcPr>
            <w:tcW w:w="1144" w:type="dxa"/>
            <w:tcBorders>
              <w:left w:val="single" w:sz="6" w:space="0" w:color="000000"/>
            </w:tcBorders>
            <w:shd w:val="clear" w:color="auto" w:fill="auto"/>
            <w:vAlign w:val="bottom"/>
          </w:tcPr>
          <w:p w14:paraId="548B3BF9" w14:textId="77777777" w:rsidR="00C860FC" w:rsidRPr="00C860FC" w:rsidRDefault="00C860FC" w:rsidP="008D1D92">
            <w:pPr>
              <w:snapToGrid w:val="0"/>
              <w:spacing w:before="76" w:line="140" w:lineRule="exact"/>
              <w:ind w:right="397"/>
              <w:jc w:val="right"/>
              <w:rPr>
                <w:rFonts w:eastAsia="Symbol"/>
              </w:rPr>
            </w:pPr>
          </w:p>
        </w:tc>
        <w:tc>
          <w:tcPr>
            <w:tcW w:w="1144" w:type="dxa"/>
            <w:tcBorders>
              <w:left w:val="single" w:sz="6" w:space="0" w:color="000000"/>
            </w:tcBorders>
            <w:shd w:val="clear" w:color="auto" w:fill="auto"/>
            <w:vAlign w:val="bottom"/>
          </w:tcPr>
          <w:p w14:paraId="7C88AEF2" w14:textId="77777777" w:rsidR="00C860FC" w:rsidRPr="00C860FC" w:rsidRDefault="00C860FC" w:rsidP="008D1D92">
            <w:pPr>
              <w:snapToGrid w:val="0"/>
              <w:spacing w:before="76" w:line="140" w:lineRule="exact"/>
              <w:ind w:right="397"/>
              <w:jc w:val="right"/>
              <w:rPr>
                <w:rFonts w:eastAsia="Symbol"/>
              </w:rPr>
            </w:pPr>
          </w:p>
        </w:tc>
        <w:tc>
          <w:tcPr>
            <w:tcW w:w="2672" w:type="dxa"/>
            <w:tcBorders>
              <w:left w:val="single" w:sz="6" w:space="0" w:color="000000"/>
            </w:tcBorders>
            <w:shd w:val="clear" w:color="auto" w:fill="auto"/>
            <w:vAlign w:val="bottom"/>
          </w:tcPr>
          <w:p w14:paraId="22AC84E8" w14:textId="69F7F1E9" w:rsidR="00C860FC" w:rsidRPr="00C860FC" w:rsidRDefault="00C860FC" w:rsidP="00C860FC">
            <w:pPr>
              <w:spacing w:before="76" w:line="140" w:lineRule="exact"/>
              <w:ind w:left="397"/>
            </w:pPr>
            <w:r w:rsidRPr="00C860FC">
              <w:rPr>
                <w:rFonts w:eastAsia="Symbol"/>
                <w:i/>
                <w:lang w:val="en"/>
              </w:rPr>
              <w:t>of which:</w:t>
            </w:r>
          </w:p>
        </w:tc>
      </w:tr>
      <w:tr w:rsidR="00C860FC" w:rsidRPr="00D21FE6" w14:paraId="595190D8" w14:textId="77777777" w:rsidTr="008D1D92">
        <w:trPr>
          <w:cantSplit/>
        </w:trPr>
        <w:tc>
          <w:tcPr>
            <w:tcW w:w="2673" w:type="dxa"/>
            <w:shd w:val="clear" w:color="auto" w:fill="auto"/>
            <w:vAlign w:val="bottom"/>
          </w:tcPr>
          <w:p w14:paraId="1F69048F" w14:textId="36E4336A" w:rsidR="00C860FC" w:rsidRPr="00C860FC" w:rsidRDefault="00C860FC" w:rsidP="00C860FC">
            <w:pPr>
              <w:spacing w:before="76" w:line="140" w:lineRule="exact"/>
              <w:ind w:left="113" w:right="284"/>
            </w:pPr>
            <w:r w:rsidRPr="00C860FC">
              <w:rPr>
                <w:rFonts w:eastAsia="Symbol"/>
              </w:rPr>
              <w:t>Австралия</w:t>
            </w:r>
          </w:p>
        </w:tc>
        <w:tc>
          <w:tcPr>
            <w:tcW w:w="1145" w:type="dxa"/>
            <w:tcBorders>
              <w:left w:val="single" w:sz="6" w:space="0" w:color="000000"/>
            </w:tcBorders>
            <w:shd w:val="clear" w:color="auto" w:fill="auto"/>
            <w:vAlign w:val="bottom"/>
          </w:tcPr>
          <w:p w14:paraId="1AE09547" w14:textId="5E530F0C" w:rsidR="00C860FC" w:rsidRPr="00C860FC" w:rsidRDefault="00C860FC" w:rsidP="008D1D92">
            <w:pPr>
              <w:snapToGrid w:val="0"/>
              <w:spacing w:before="76" w:line="140" w:lineRule="exact"/>
              <w:ind w:right="397"/>
              <w:jc w:val="right"/>
              <w:rPr>
                <w:rFonts w:eastAsia="Symbol"/>
              </w:rPr>
            </w:pPr>
            <w:r w:rsidRPr="00C860FC">
              <w:rPr>
                <w:rFonts w:eastAsia="Symbol"/>
              </w:rPr>
              <w:t>6,2</w:t>
            </w:r>
          </w:p>
        </w:tc>
        <w:tc>
          <w:tcPr>
            <w:tcW w:w="1144" w:type="dxa"/>
            <w:tcBorders>
              <w:left w:val="single" w:sz="6" w:space="0" w:color="000000"/>
            </w:tcBorders>
            <w:shd w:val="clear" w:color="auto" w:fill="auto"/>
            <w:vAlign w:val="bottom"/>
          </w:tcPr>
          <w:p w14:paraId="34CB8887" w14:textId="2F7C9DE1" w:rsidR="00C860FC" w:rsidRPr="00C860FC" w:rsidRDefault="00C860FC" w:rsidP="008D1D92">
            <w:pPr>
              <w:snapToGrid w:val="0"/>
              <w:spacing w:before="76" w:line="140" w:lineRule="exact"/>
              <w:ind w:right="397"/>
              <w:jc w:val="right"/>
              <w:rPr>
                <w:rFonts w:eastAsia="Symbol"/>
              </w:rPr>
            </w:pPr>
            <w:r w:rsidRPr="00C860FC">
              <w:rPr>
                <w:rFonts w:eastAsia="Symbol"/>
              </w:rPr>
              <w:t>7,2</w:t>
            </w:r>
          </w:p>
        </w:tc>
        <w:tc>
          <w:tcPr>
            <w:tcW w:w="1144" w:type="dxa"/>
            <w:tcBorders>
              <w:left w:val="single" w:sz="6" w:space="0" w:color="000000"/>
            </w:tcBorders>
            <w:shd w:val="clear" w:color="auto" w:fill="auto"/>
            <w:vAlign w:val="bottom"/>
          </w:tcPr>
          <w:p w14:paraId="7F4184AC" w14:textId="4FE3D67B" w:rsidR="00C860FC" w:rsidRPr="00C860FC" w:rsidRDefault="00C860FC" w:rsidP="008D1D92">
            <w:pPr>
              <w:snapToGrid w:val="0"/>
              <w:spacing w:before="76" w:line="140" w:lineRule="exact"/>
              <w:ind w:right="397"/>
              <w:jc w:val="right"/>
              <w:rPr>
                <w:rFonts w:eastAsia="Symbol"/>
              </w:rPr>
            </w:pPr>
            <w:r w:rsidRPr="00C860FC">
              <w:rPr>
                <w:rFonts w:eastAsia="Symbol"/>
              </w:rPr>
              <w:t>7,1</w:t>
            </w:r>
          </w:p>
        </w:tc>
        <w:tc>
          <w:tcPr>
            <w:tcW w:w="1144" w:type="dxa"/>
            <w:tcBorders>
              <w:left w:val="single" w:sz="6" w:space="0" w:color="000000"/>
            </w:tcBorders>
            <w:shd w:val="clear" w:color="auto" w:fill="auto"/>
            <w:vAlign w:val="bottom"/>
          </w:tcPr>
          <w:p w14:paraId="0F8BAE54" w14:textId="72A80D57" w:rsidR="00C860FC" w:rsidRPr="00C860FC" w:rsidRDefault="00C860FC" w:rsidP="008D1D92">
            <w:pPr>
              <w:snapToGrid w:val="0"/>
              <w:spacing w:before="76" w:line="140" w:lineRule="exact"/>
              <w:ind w:right="397"/>
              <w:jc w:val="right"/>
              <w:rPr>
                <w:rFonts w:eastAsia="Symbol"/>
              </w:rPr>
            </w:pPr>
            <w:r w:rsidRPr="00C860FC">
              <w:rPr>
                <w:rFonts w:eastAsia="Symbol"/>
              </w:rPr>
              <w:t>…</w:t>
            </w:r>
          </w:p>
        </w:tc>
        <w:tc>
          <w:tcPr>
            <w:tcW w:w="2672" w:type="dxa"/>
            <w:tcBorders>
              <w:left w:val="single" w:sz="6" w:space="0" w:color="000000"/>
            </w:tcBorders>
            <w:shd w:val="clear" w:color="auto" w:fill="auto"/>
            <w:vAlign w:val="bottom"/>
          </w:tcPr>
          <w:p w14:paraId="7CAB7918" w14:textId="49570134" w:rsidR="00C860FC" w:rsidRPr="0002239D" w:rsidRDefault="00C860FC" w:rsidP="005A407A">
            <w:pPr>
              <w:spacing w:before="76" w:line="140" w:lineRule="exact"/>
              <w:ind w:left="170"/>
              <w:rPr>
                <w:color w:val="000000" w:themeColor="text1"/>
              </w:rPr>
            </w:pPr>
            <w:r w:rsidRPr="0002239D">
              <w:rPr>
                <w:rFonts w:eastAsia="Symbol"/>
                <w:i/>
                <w:color w:val="000000" w:themeColor="text1"/>
              </w:rPr>
              <w:t>Australia</w:t>
            </w:r>
          </w:p>
        </w:tc>
      </w:tr>
      <w:tr w:rsidR="00C860FC" w:rsidRPr="00D21FE6" w14:paraId="0345CE48" w14:textId="77777777" w:rsidTr="008D1D92">
        <w:trPr>
          <w:cantSplit/>
        </w:trPr>
        <w:tc>
          <w:tcPr>
            <w:tcW w:w="2673" w:type="dxa"/>
            <w:shd w:val="clear" w:color="auto" w:fill="auto"/>
            <w:vAlign w:val="bottom"/>
          </w:tcPr>
          <w:p w14:paraId="292E8384" w14:textId="0FAEAFE5" w:rsidR="00C860FC" w:rsidRPr="00C860FC" w:rsidRDefault="00C860FC" w:rsidP="00C860FC">
            <w:pPr>
              <w:spacing w:before="76" w:line="140" w:lineRule="exact"/>
              <w:ind w:left="113" w:right="284"/>
            </w:pPr>
            <w:r w:rsidRPr="00C860FC">
              <w:rPr>
                <w:rFonts w:eastAsia="Symbol"/>
              </w:rPr>
              <w:t>Аргентина</w:t>
            </w:r>
          </w:p>
        </w:tc>
        <w:tc>
          <w:tcPr>
            <w:tcW w:w="1145" w:type="dxa"/>
            <w:tcBorders>
              <w:left w:val="single" w:sz="6" w:space="0" w:color="000000"/>
            </w:tcBorders>
            <w:shd w:val="clear" w:color="auto" w:fill="auto"/>
            <w:vAlign w:val="bottom"/>
          </w:tcPr>
          <w:p w14:paraId="787818A5" w14:textId="17943E36" w:rsidR="00C860FC" w:rsidRPr="00C860FC" w:rsidRDefault="00C860FC" w:rsidP="008D1D92">
            <w:pPr>
              <w:snapToGrid w:val="0"/>
              <w:spacing w:before="76" w:line="140" w:lineRule="exact"/>
              <w:ind w:right="397"/>
              <w:jc w:val="right"/>
              <w:rPr>
                <w:rFonts w:eastAsia="Symbol"/>
              </w:rPr>
            </w:pPr>
            <w:r w:rsidRPr="00C860FC">
              <w:rPr>
                <w:rFonts w:eastAsia="Symbol"/>
              </w:rPr>
              <w:t>9,5</w:t>
            </w:r>
          </w:p>
        </w:tc>
        <w:tc>
          <w:tcPr>
            <w:tcW w:w="1144" w:type="dxa"/>
            <w:tcBorders>
              <w:left w:val="single" w:sz="6" w:space="0" w:color="000000"/>
            </w:tcBorders>
            <w:shd w:val="clear" w:color="auto" w:fill="auto"/>
            <w:vAlign w:val="bottom"/>
          </w:tcPr>
          <w:p w14:paraId="32566CE6" w14:textId="43548491" w:rsidR="00C860FC" w:rsidRPr="00C860FC" w:rsidRDefault="00C860FC" w:rsidP="008D1D92">
            <w:pPr>
              <w:snapToGrid w:val="0"/>
              <w:spacing w:before="76" w:line="140" w:lineRule="exact"/>
              <w:ind w:right="397"/>
              <w:jc w:val="right"/>
              <w:rPr>
                <w:rFonts w:eastAsia="Symbol"/>
              </w:rPr>
            </w:pPr>
            <w:r w:rsidRPr="00C860FC">
              <w:rPr>
                <w:rFonts w:eastAsia="Symbol"/>
              </w:rPr>
              <w:t>19,4</w:t>
            </w:r>
          </w:p>
        </w:tc>
        <w:tc>
          <w:tcPr>
            <w:tcW w:w="1144" w:type="dxa"/>
            <w:tcBorders>
              <w:left w:val="single" w:sz="6" w:space="0" w:color="000000"/>
            </w:tcBorders>
            <w:shd w:val="clear" w:color="auto" w:fill="auto"/>
            <w:vAlign w:val="bottom"/>
          </w:tcPr>
          <w:p w14:paraId="389C903E" w14:textId="5627B0C1" w:rsidR="00C860FC" w:rsidRPr="00C860FC" w:rsidRDefault="00C860FC" w:rsidP="008D1D92">
            <w:pPr>
              <w:snapToGrid w:val="0"/>
              <w:spacing w:before="76" w:line="140" w:lineRule="exact"/>
              <w:ind w:right="397"/>
              <w:jc w:val="right"/>
              <w:rPr>
                <w:rFonts w:eastAsia="Symbol"/>
              </w:rPr>
            </w:pPr>
            <w:r w:rsidRPr="00C860FC">
              <w:rPr>
                <w:rFonts w:eastAsia="Symbol"/>
              </w:rPr>
              <w:t>16,6</w:t>
            </w:r>
          </w:p>
        </w:tc>
        <w:tc>
          <w:tcPr>
            <w:tcW w:w="1144" w:type="dxa"/>
            <w:tcBorders>
              <w:left w:val="single" w:sz="6" w:space="0" w:color="000000"/>
            </w:tcBorders>
            <w:shd w:val="clear" w:color="auto" w:fill="auto"/>
            <w:vAlign w:val="bottom"/>
          </w:tcPr>
          <w:p w14:paraId="69566872" w14:textId="4BB4CB4E" w:rsidR="00C860FC" w:rsidRPr="00C860FC" w:rsidRDefault="00C860FC" w:rsidP="008D1D92">
            <w:pPr>
              <w:snapToGrid w:val="0"/>
              <w:spacing w:before="76" w:line="140" w:lineRule="exact"/>
              <w:ind w:right="397"/>
              <w:jc w:val="right"/>
              <w:rPr>
                <w:rFonts w:eastAsia="Symbol"/>
              </w:rPr>
            </w:pPr>
            <w:r w:rsidRPr="00C860FC">
              <w:rPr>
                <w:rFonts w:eastAsia="Symbol"/>
              </w:rPr>
              <w:t>…</w:t>
            </w:r>
          </w:p>
        </w:tc>
        <w:tc>
          <w:tcPr>
            <w:tcW w:w="2672" w:type="dxa"/>
            <w:tcBorders>
              <w:left w:val="single" w:sz="6" w:space="0" w:color="000000"/>
            </w:tcBorders>
            <w:shd w:val="clear" w:color="auto" w:fill="auto"/>
            <w:vAlign w:val="bottom"/>
          </w:tcPr>
          <w:p w14:paraId="32F1DA05" w14:textId="0DC42551" w:rsidR="00C860FC" w:rsidRPr="0002239D" w:rsidRDefault="00C860FC" w:rsidP="005A407A">
            <w:pPr>
              <w:spacing w:before="76" w:line="140" w:lineRule="exact"/>
              <w:ind w:left="170"/>
              <w:rPr>
                <w:color w:val="000000" w:themeColor="text1"/>
              </w:rPr>
            </w:pPr>
            <w:r w:rsidRPr="0002239D">
              <w:rPr>
                <w:rFonts w:eastAsia="Symbol"/>
                <w:i/>
                <w:color w:val="000000" w:themeColor="text1"/>
              </w:rPr>
              <w:t>Argentina</w:t>
            </w:r>
          </w:p>
        </w:tc>
      </w:tr>
      <w:tr w:rsidR="00C860FC" w:rsidRPr="00D21FE6" w14:paraId="1A89A4C8" w14:textId="77777777" w:rsidTr="008D1D92">
        <w:trPr>
          <w:cantSplit/>
        </w:trPr>
        <w:tc>
          <w:tcPr>
            <w:tcW w:w="2673" w:type="dxa"/>
            <w:shd w:val="clear" w:color="auto" w:fill="auto"/>
            <w:vAlign w:val="bottom"/>
          </w:tcPr>
          <w:p w14:paraId="2807592E" w14:textId="5FA6B3EB" w:rsidR="00C860FC" w:rsidRPr="00C860FC" w:rsidRDefault="00C860FC" w:rsidP="00C860FC">
            <w:pPr>
              <w:spacing w:before="76" w:line="140" w:lineRule="exact"/>
              <w:ind w:left="113"/>
            </w:pPr>
            <w:r w:rsidRPr="00C860FC">
              <w:rPr>
                <w:rFonts w:eastAsia="Symbol"/>
              </w:rPr>
              <w:t>Канада</w:t>
            </w:r>
          </w:p>
        </w:tc>
        <w:tc>
          <w:tcPr>
            <w:tcW w:w="1145" w:type="dxa"/>
            <w:tcBorders>
              <w:left w:val="single" w:sz="6" w:space="0" w:color="000000"/>
            </w:tcBorders>
            <w:shd w:val="clear" w:color="auto" w:fill="auto"/>
            <w:vAlign w:val="bottom"/>
          </w:tcPr>
          <w:p w14:paraId="3CF4F5F5" w14:textId="7A7C704A" w:rsidR="00C860FC" w:rsidRPr="00C860FC" w:rsidRDefault="00C860FC" w:rsidP="008D1D92">
            <w:pPr>
              <w:snapToGrid w:val="0"/>
              <w:spacing w:before="76" w:line="140" w:lineRule="exact"/>
              <w:ind w:right="397"/>
              <w:jc w:val="right"/>
              <w:rPr>
                <w:rFonts w:eastAsia="Symbol"/>
              </w:rPr>
            </w:pPr>
            <w:r w:rsidRPr="00C860FC">
              <w:rPr>
                <w:rFonts w:eastAsia="Symbol"/>
              </w:rPr>
              <w:t>24,4</w:t>
            </w:r>
          </w:p>
        </w:tc>
        <w:tc>
          <w:tcPr>
            <w:tcW w:w="1144" w:type="dxa"/>
            <w:tcBorders>
              <w:left w:val="single" w:sz="6" w:space="0" w:color="000000"/>
            </w:tcBorders>
            <w:shd w:val="clear" w:color="auto" w:fill="auto"/>
            <w:vAlign w:val="bottom"/>
          </w:tcPr>
          <w:p w14:paraId="1C8C83FC" w14:textId="1DA1CB24" w:rsidR="00C860FC" w:rsidRPr="00C860FC" w:rsidRDefault="00C860FC" w:rsidP="008D1D92">
            <w:pPr>
              <w:snapToGrid w:val="0"/>
              <w:spacing w:before="76" w:line="140" w:lineRule="exact"/>
              <w:ind w:right="397"/>
              <w:jc w:val="right"/>
              <w:rPr>
                <w:rFonts w:eastAsia="Symbol"/>
              </w:rPr>
            </w:pPr>
            <w:r w:rsidRPr="00C860FC">
              <w:rPr>
                <w:rFonts w:eastAsia="Symbol"/>
              </w:rPr>
              <w:t>34,2</w:t>
            </w:r>
          </w:p>
        </w:tc>
        <w:tc>
          <w:tcPr>
            <w:tcW w:w="1144" w:type="dxa"/>
            <w:tcBorders>
              <w:left w:val="single" w:sz="6" w:space="0" w:color="000000"/>
            </w:tcBorders>
            <w:shd w:val="clear" w:color="auto" w:fill="auto"/>
            <w:vAlign w:val="bottom"/>
          </w:tcPr>
          <w:p w14:paraId="55B01511" w14:textId="507362FC" w:rsidR="00C860FC" w:rsidRPr="00C860FC" w:rsidRDefault="00C860FC" w:rsidP="008D1D92">
            <w:pPr>
              <w:snapToGrid w:val="0"/>
              <w:spacing w:before="76" w:line="140" w:lineRule="exact"/>
              <w:ind w:right="397"/>
              <w:jc w:val="right"/>
              <w:rPr>
                <w:rFonts w:eastAsia="Symbol"/>
              </w:rPr>
            </w:pPr>
            <w:r w:rsidRPr="00C860FC">
              <w:rPr>
                <w:rFonts w:eastAsia="Symbol"/>
              </w:rPr>
              <w:t>30,9</w:t>
            </w:r>
          </w:p>
        </w:tc>
        <w:tc>
          <w:tcPr>
            <w:tcW w:w="1144" w:type="dxa"/>
            <w:tcBorders>
              <w:left w:val="single" w:sz="6" w:space="0" w:color="000000"/>
            </w:tcBorders>
            <w:shd w:val="clear" w:color="auto" w:fill="auto"/>
            <w:vAlign w:val="bottom"/>
          </w:tcPr>
          <w:p w14:paraId="5F2501B1" w14:textId="75A939B5" w:rsidR="00C860FC" w:rsidRPr="00C860FC" w:rsidRDefault="00C860FC" w:rsidP="008D1D92">
            <w:pPr>
              <w:snapToGrid w:val="0"/>
              <w:spacing w:before="76" w:line="140" w:lineRule="exact"/>
              <w:ind w:right="397"/>
              <w:jc w:val="right"/>
              <w:rPr>
                <w:rFonts w:eastAsia="Symbol"/>
              </w:rPr>
            </w:pPr>
            <w:r w:rsidRPr="00C860FC">
              <w:rPr>
                <w:rFonts w:eastAsia="Symbol"/>
              </w:rPr>
              <w:t>…</w:t>
            </w:r>
          </w:p>
        </w:tc>
        <w:tc>
          <w:tcPr>
            <w:tcW w:w="2672" w:type="dxa"/>
            <w:tcBorders>
              <w:left w:val="single" w:sz="6" w:space="0" w:color="000000"/>
            </w:tcBorders>
            <w:shd w:val="clear" w:color="auto" w:fill="auto"/>
            <w:vAlign w:val="bottom"/>
          </w:tcPr>
          <w:p w14:paraId="29BEDF4F" w14:textId="14BA026C" w:rsidR="00C860FC" w:rsidRPr="0002239D" w:rsidRDefault="00C860FC" w:rsidP="005A407A">
            <w:pPr>
              <w:spacing w:before="76" w:line="140" w:lineRule="exact"/>
              <w:ind w:left="170"/>
              <w:rPr>
                <w:color w:val="000000" w:themeColor="text1"/>
              </w:rPr>
            </w:pPr>
            <w:r w:rsidRPr="0002239D">
              <w:rPr>
                <w:rFonts w:eastAsia="Symbol"/>
                <w:i/>
                <w:color w:val="000000" w:themeColor="text1"/>
                <w:lang w:val="en-US"/>
              </w:rPr>
              <w:t>Canada</w:t>
            </w:r>
          </w:p>
        </w:tc>
      </w:tr>
      <w:tr w:rsidR="00C860FC" w:rsidRPr="00D21FE6" w14:paraId="21936BE1" w14:textId="77777777" w:rsidTr="008D1D92">
        <w:trPr>
          <w:cantSplit/>
        </w:trPr>
        <w:tc>
          <w:tcPr>
            <w:tcW w:w="2673" w:type="dxa"/>
            <w:shd w:val="clear" w:color="auto" w:fill="auto"/>
            <w:vAlign w:val="bottom"/>
          </w:tcPr>
          <w:p w14:paraId="2D834049" w14:textId="573332B8" w:rsidR="00C860FC" w:rsidRPr="00C860FC" w:rsidRDefault="00C860FC" w:rsidP="00C860FC">
            <w:pPr>
              <w:spacing w:before="76" w:line="140" w:lineRule="exact"/>
              <w:ind w:left="113"/>
            </w:pPr>
            <w:r w:rsidRPr="00C860FC">
              <w:rPr>
                <w:rFonts w:eastAsia="Symbol"/>
              </w:rPr>
              <w:t>Норвегия</w:t>
            </w:r>
          </w:p>
        </w:tc>
        <w:tc>
          <w:tcPr>
            <w:tcW w:w="1145" w:type="dxa"/>
            <w:tcBorders>
              <w:left w:val="single" w:sz="6" w:space="0" w:color="000000"/>
            </w:tcBorders>
            <w:shd w:val="clear" w:color="auto" w:fill="auto"/>
            <w:vAlign w:val="bottom"/>
          </w:tcPr>
          <w:p w14:paraId="1F45E9C4" w14:textId="41F8F34A" w:rsidR="00C860FC" w:rsidRPr="00C860FC" w:rsidRDefault="00C860FC" w:rsidP="008D1D92">
            <w:pPr>
              <w:snapToGrid w:val="0"/>
              <w:spacing w:before="76" w:line="140" w:lineRule="exact"/>
              <w:ind w:right="397"/>
              <w:jc w:val="right"/>
              <w:rPr>
                <w:rFonts w:eastAsia="Symbol"/>
              </w:rPr>
            </w:pPr>
            <w:r w:rsidRPr="00C860FC">
              <w:rPr>
                <w:rFonts w:eastAsia="Symbol"/>
              </w:rPr>
              <w:t>50,6</w:t>
            </w:r>
          </w:p>
        </w:tc>
        <w:tc>
          <w:tcPr>
            <w:tcW w:w="1144" w:type="dxa"/>
            <w:tcBorders>
              <w:left w:val="single" w:sz="6" w:space="0" w:color="000000"/>
            </w:tcBorders>
            <w:shd w:val="clear" w:color="auto" w:fill="auto"/>
            <w:vAlign w:val="bottom"/>
          </w:tcPr>
          <w:p w14:paraId="5825D559" w14:textId="6666B9B8" w:rsidR="00C860FC" w:rsidRPr="00C860FC" w:rsidRDefault="00C860FC" w:rsidP="008D1D92">
            <w:pPr>
              <w:snapToGrid w:val="0"/>
              <w:spacing w:before="76" w:line="140" w:lineRule="exact"/>
              <w:ind w:right="397"/>
              <w:jc w:val="right"/>
              <w:rPr>
                <w:rFonts w:eastAsia="Symbol"/>
              </w:rPr>
            </w:pPr>
            <w:r w:rsidRPr="00C860FC">
              <w:rPr>
                <w:rFonts w:eastAsia="Symbol"/>
              </w:rPr>
              <w:t>55,5</w:t>
            </w:r>
          </w:p>
        </w:tc>
        <w:tc>
          <w:tcPr>
            <w:tcW w:w="1144" w:type="dxa"/>
            <w:tcBorders>
              <w:left w:val="single" w:sz="6" w:space="0" w:color="000000"/>
            </w:tcBorders>
            <w:shd w:val="clear" w:color="auto" w:fill="auto"/>
            <w:vAlign w:val="bottom"/>
          </w:tcPr>
          <w:p w14:paraId="3E76ACAC" w14:textId="42394D46" w:rsidR="00C860FC" w:rsidRPr="00C860FC" w:rsidRDefault="00C860FC" w:rsidP="008D1D92">
            <w:pPr>
              <w:snapToGrid w:val="0"/>
              <w:spacing w:before="76" w:line="140" w:lineRule="exact"/>
              <w:ind w:right="397"/>
              <w:jc w:val="right"/>
              <w:rPr>
                <w:rFonts w:eastAsia="Symbol"/>
              </w:rPr>
            </w:pPr>
            <w:r w:rsidRPr="00C860FC">
              <w:rPr>
                <w:rFonts w:eastAsia="Symbol"/>
              </w:rPr>
              <w:t>33,0</w:t>
            </w:r>
          </w:p>
        </w:tc>
        <w:tc>
          <w:tcPr>
            <w:tcW w:w="1144" w:type="dxa"/>
            <w:tcBorders>
              <w:left w:val="single" w:sz="6" w:space="0" w:color="000000"/>
            </w:tcBorders>
            <w:shd w:val="clear" w:color="auto" w:fill="auto"/>
            <w:vAlign w:val="bottom"/>
          </w:tcPr>
          <w:p w14:paraId="69CB0731" w14:textId="2B56506C" w:rsidR="00C860FC" w:rsidRPr="00C860FC" w:rsidRDefault="00C860FC" w:rsidP="008D1D92">
            <w:pPr>
              <w:snapToGrid w:val="0"/>
              <w:spacing w:before="76" w:line="140" w:lineRule="exact"/>
              <w:ind w:right="397"/>
              <w:jc w:val="right"/>
              <w:rPr>
                <w:rFonts w:eastAsia="Symbol"/>
              </w:rPr>
            </w:pPr>
            <w:r w:rsidRPr="00C860FC">
              <w:rPr>
                <w:rFonts w:eastAsia="Symbol"/>
              </w:rPr>
              <w:t>…</w:t>
            </w:r>
          </w:p>
        </w:tc>
        <w:tc>
          <w:tcPr>
            <w:tcW w:w="2672" w:type="dxa"/>
            <w:tcBorders>
              <w:left w:val="single" w:sz="6" w:space="0" w:color="000000"/>
            </w:tcBorders>
            <w:shd w:val="clear" w:color="auto" w:fill="auto"/>
            <w:vAlign w:val="bottom"/>
          </w:tcPr>
          <w:p w14:paraId="2CDFD24C" w14:textId="229234CE" w:rsidR="00C860FC" w:rsidRPr="0002239D" w:rsidRDefault="00C860FC" w:rsidP="005A407A">
            <w:pPr>
              <w:spacing w:before="76" w:line="140" w:lineRule="exact"/>
              <w:ind w:left="170"/>
              <w:rPr>
                <w:color w:val="000000" w:themeColor="text1"/>
              </w:rPr>
            </w:pPr>
            <w:r w:rsidRPr="0002239D">
              <w:rPr>
                <w:rFonts w:eastAsia="Symbol"/>
                <w:i/>
                <w:color w:val="000000" w:themeColor="text1"/>
              </w:rPr>
              <w:t>Norway</w:t>
            </w:r>
          </w:p>
        </w:tc>
      </w:tr>
      <w:tr w:rsidR="00C860FC" w:rsidRPr="00D21FE6" w14:paraId="35CFCC78" w14:textId="77777777" w:rsidTr="008D1D92">
        <w:trPr>
          <w:cantSplit/>
        </w:trPr>
        <w:tc>
          <w:tcPr>
            <w:tcW w:w="2673" w:type="dxa"/>
            <w:shd w:val="clear" w:color="auto" w:fill="auto"/>
            <w:vAlign w:val="bottom"/>
          </w:tcPr>
          <w:p w14:paraId="23AF928C" w14:textId="03D36421" w:rsidR="00C860FC" w:rsidRPr="00C860FC" w:rsidRDefault="00C860FC" w:rsidP="00C860FC">
            <w:pPr>
              <w:spacing w:before="76" w:line="140" w:lineRule="exact"/>
              <w:ind w:left="113"/>
              <w:rPr>
                <w:rFonts w:eastAsia="Symbol"/>
              </w:rPr>
            </w:pPr>
            <w:r w:rsidRPr="00C860FC">
              <w:rPr>
                <w:rFonts w:eastAsia="Symbol"/>
              </w:rPr>
              <w:t xml:space="preserve">Соединенное Королевство </w:t>
            </w:r>
            <w:r w:rsidRPr="00C860FC">
              <w:rPr>
                <w:rFonts w:eastAsia="Symbol"/>
              </w:rPr>
              <w:br/>
              <w:t>(Великобритания)</w:t>
            </w:r>
          </w:p>
        </w:tc>
        <w:tc>
          <w:tcPr>
            <w:tcW w:w="1145" w:type="dxa"/>
            <w:tcBorders>
              <w:left w:val="single" w:sz="6" w:space="0" w:color="000000"/>
            </w:tcBorders>
            <w:shd w:val="clear" w:color="auto" w:fill="auto"/>
            <w:vAlign w:val="bottom"/>
          </w:tcPr>
          <w:p w14:paraId="2195D14A" w14:textId="2EE457D5" w:rsidR="00C860FC" w:rsidRPr="00C860FC" w:rsidRDefault="00C860FC" w:rsidP="008D1D92">
            <w:pPr>
              <w:snapToGrid w:val="0"/>
              <w:spacing w:before="76" w:line="140" w:lineRule="exact"/>
              <w:ind w:right="397"/>
              <w:jc w:val="right"/>
              <w:rPr>
                <w:rFonts w:eastAsia="Symbol"/>
              </w:rPr>
            </w:pPr>
            <w:r w:rsidRPr="00C860FC">
              <w:rPr>
                <w:rFonts w:eastAsia="Symbol"/>
              </w:rPr>
              <w:t>63,3</w:t>
            </w:r>
          </w:p>
        </w:tc>
        <w:tc>
          <w:tcPr>
            <w:tcW w:w="1144" w:type="dxa"/>
            <w:tcBorders>
              <w:left w:val="single" w:sz="6" w:space="0" w:color="000000"/>
            </w:tcBorders>
            <w:shd w:val="clear" w:color="auto" w:fill="auto"/>
            <w:vAlign w:val="bottom"/>
          </w:tcPr>
          <w:p w14:paraId="0B8AC1DA" w14:textId="6C7948C4" w:rsidR="00C860FC" w:rsidRPr="00C860FC" w:rsidRDefault="00C860FC" w:rsidP="008D1D92">
            <w:pPr>
              <w:snapToGrid w:val="0"/>
              <w:spacing w:before="76" w:line="140" w:lineRule="exact"/>
              <w:ind w:right="397"/>
              <w:jc w:val="right"/>
              <w:rPr>
                <w:rFonts w:eastAsia="Symbol"/>
              </w:rPr>
            </w:pPr>
            <w:r w:rsidRPr="00C860FC">
              <w:rPr>
                <w:rFonts w:eastAsia="Symbol"/>
              </w:rPr>
              <w:t>49,3</w:t>
            </w:r>
          </w:p>
        </w:tc>
        <w:tc>
          <w:tcPr>
            <w:tcW w:w="1144" w:type="dxa"/>
            <w:tcBorders>
              <w:left w:val="single" w:sz="6" w:space="0" w:color="000000"/>
            </w:tcBorders>
            <w:shd w:val="clear" w:color="auto" w:fill="auto"/>
            <w:vAlign w:val="bottom"/>
          </w:tcPr>
          <w:p w14:paraId="653B83FC" w14:textId="2E7B6F4B" w:rsidR="00C860FC" w:rsidRPr="00C860FC" w:rsidRDefault="00C860FC" w:rsidP="008D1D92">
            <w:pPr>
              <w:snapToGrid w:val="0"/>
              <w:spacing w:before="76" w:line="140" w:lineRule="exact"/>
              <w:ind w:right="397"/>
              <w:jc w:val="right"/>
              <w:rPr>
                <w:rFonts w:eastAsia="Symbol"/>
              </w:rPr>
            </w:pPr>
            <w:r w:rsidRPr="00C860FC">
              <w:rPr>
                <w:rFonts w:eastAsia="Symbol"/>
              </w:rPr>
              <w:t>42,0</w:t>
            </w:r>
          </w:p>
        </w:tc>
        <w:tc>
          <w:tcPr>
            <w:tcW w:w="1144" w:type="dxa"/>
            <w:tcBorders>
              <w:left w:val="single" w:sz="6" w:space="0" w:color="000000"/>
            </w:tcBorders>
            <w:shd w:val="clear" w:color="auto" w:fill="auto"/>
            <w:vAlign w:val="bottom"/>
          </w:tcPr>
          <w:p w14:paraId="374358CD" w14:textId="506967E9" w:rsidR="00C860FC" w:rsidRPr="00C860FC" w:rsidRDefault="00C860FC" w:rsidP="008D1D92">
            <w:pPr>
              <w:snapToGrid w:val="0"/>
              <w:spacing w:before="76" w:line="140" w:lineRule="exact"/>
              <w:ind w:right="397"/>
              <w:jc w:val="right"/>
              <w:rPr>
                <w:rFonts w:eastAsia="Symbol"/>
              </w:rPr>
            </w:pPr>
            <w:r w:rsidRPr="00C860FC">
              <w:rPr>
                <w:rFonts w:eastAsia="Symbol"/>
              </w:rPr>
              <w:t>…</w:t>
            </w:r>
          </w:p>
        </w:tc>
        <w:tc>
          <w:tcPr>
            <w:tcW w:w="2672" w:type="dxa"/>
            <w:tcBorders>
              <w:left w:val="single" w:sz="6" w:space="0" w:color="000000"/>
            </w:tcBorders>
            <w:shd w:val="clear" w:color="auto" w:fill="auto"/>
            <w:vAlign w:val="bottom"/>
          </w:tcPr>
          <w:p w14:paraId="2DB28CC9" w14:textId="19DABFA0" w:rsidR="00C860FC" w:rsidRPr="0002239D" w:rsidRDefault="00C860FC" w:rsidP="005A407A">
            <w:pPr>
              <w:spacing w:before="76" w:line="140" w:lineRule="exact"/>
              <w:ind w:left="170"/>
              <w:rPr>
                <w:rFonts w:eastAsia="Symbol"/>
                <w:i/>
                <w:color w:val="000000" w:themeColor="text1"/>
              </w:rPr>
            </w:pPr>
            <w:r w:rsidRPr="0002239D">
              <w:rPr>
                <w:rFonts w:eastAsia="Symbol"/>
                <w:i/>
                <w:color w:val="000000" w:themeColor="text1"/>
              </w:rPr>
              <w:t>United Kingdom</w:t>
            </w:r>
          </w:p>
        </w:tc>
      </w:tr>
      <w:tr w:rsidR="00C860FC" w:rsidRPr="00D21FE6" w14:paraId="5FCE3336" w14:textId="77777777" w:rsidTr="008D1D92">
        <w:trPr>
          <w:cantSplit/>
        </w:trPr>
        <w:tc>
          <w:tcPr>
            <w:tcW w:w="2673" w:type="dxa"/>
            <w:shd w:val="clear" w:color="auto" w:fill="auto"/>
            <w:vAlign w:val="bottom"/>
          </w:tcPr>
          <w:p w14:paraId="2F9E480B" w14:textId="37633B8D" w:rsidR="00C860FC" w:rsidRPr="00C860FC" w:rsidRDefault="00C860FC" w:rsidP="00C860FC">
            <w:pPr>
              <w:spacing w:before="76" w:line="140" w:lineRule="exact"/>
              <w:ind w:left="113" w:right="284"/>
            </w:pPr>
            <w:r w:rsidRPr="00C860FC">
              <w:rPr>
                <w:rFonts w:eastAsia="Symbol"/>
              </w:rPr>
              <w:t>США</w:t>
            </w:r>
          </w:p>
        </w:tc>
        <w:tc>
          <w:tcPr>
            <w:tcW w:w="1145" w:type="dxa"/>
            <w:tcBorders>
              <w:left w:val="single" w:sz="6" w:space="0" w:color="000000"/>
            </w:tcBorders>
            <w:shd w:val="clear" w:color="auto" w:fill="auto"/>
            <w:vAlign w:val="bottom"/>
          </w:tcPr>
          <w:p w14:paraId="663E9567" w14:textId="625B1751" w:rsidR="00C860FC" w:rsidRPr="00C860FC" w:rsidRDefault="00C860FC" w:rsidP="008D1D92">
            <w:pPr>
              <w:snapToGrid w:val="0"/>
              <w:spacing w:before="76" w:line="140" w:lineRule="exact"/>
              <w:ind w:right="397"/>
              <w:jc w:val="right"/>
              <w:rPr>
                <w:rFonts w:eastAsia="Symbol"/>
              </w:rPr>
            </w:pPr>
            <w:r w:rsidRPr="00C860FC">
              <w:rPr>
                <w:rFonts w:eastAsia="Symbol"/>
              </w:rPr>
              <w:t>17,4</w:t>
            </w:r>
          </w:p>
        </w:tc>
        <w:tc>
          <w:tcPr>
            <w:tcW w:w="1144" w:type="dxa"/>
            <w:tcBorders>
              <w:left w:val="single" w:sz="6" w:space="0" w:color="000000"/>
            </w:tcBorders>
            <w:shd w:val="clear" w:color="auto" w:fill="auto"/>
            <w:vAlign w:val="bottom"/>
          </w:tcPr>
          <w:p w14:paraId="09F66E3B" w14:textId="4D9A5EF5" w:rsidR="00C860FC" w:rsidRPr="00C860FC" w:rsidRDefault="00C860FC" w:rsidP="008D1D92">
            <w:pPr>
              <w:snapToGrid w:val="0"/>
              <w:spacing w:before="76" w:line="140" w:lineRule="exact"/>
              <w:ind w:right="397"/>
              <w:jc w:val="right"/>
              <w:rPr>
                <w:rFonts w:eastAsia="Symbol"/>
              </w:rPr>
            </w:pPr>
            <w:r w:rsidRPr="00C860FC">
              <w:rPr>
                <w:rFonts w:eastAsia="Symbol"/>
              </w:rPr>
              <w:t>22,7</w:t>
            </w:r>
          </w:p>
        </w:tc>
        <w:tc>
          <w:tcPr>
            <w:tcW w:w="1144" w:type="dxa"/>
            <w:tcBorders>
              <w:left w:val="single" w:sz="6" w:space="0" w:color="000000"/>
            </w:tcBorders>
            <w:shd w:val="clear" w:color="auto" w:fill="auto"/>
            <w:vAlign w:val="bottom"/>
          </w:tcPr>
          <w:p w14:paraId="4DEF90CB" w14:textId="60647FEA" w:rsidR="00C860FC" w:rsidRPr="00C860FC" w:rsidRDefault="00C860FC" w:rsidP="008D1D92">
            <w:pPr>
              <w:snapToGrid w:val="0"/>
              <w:spacing w:before="76" w:line="140" w:lineRule="exact"/>
              <w:ind w:right="397"/>
              <w:jc w:val="right"/>
              <w:rPr>
                <w:rFonts w:eastAsia="Symbol"/>
              </w:rPr>
            </w:pPr>
            <w:r w:rsidRPr="00C860FC">
              <w:rPr>
                <w:rFonts w:eastAsia="Symbol"/>
              </w:rPr>
              <w:t>20,2</w:t>
            </w:r>
          </w:p>
        </w:tc>
        <w:tc>
          <w:tcPr>
            <w:tcW w:w="1144" w:type="dxa"/>
            <w:tcBorders>
              <w:left w:val="single" w:sz="6" w:space="0" w:color="000000"/>
            </w:tcBorders>
            <w:shd w:val="clear" w:color="auto" w:fill="auto"/>
            <w:vAlign w:val="bottom"/>
          </w:tcPr>
          <w:p w14:paraId="7A92A0E5" w14:textId="0A8C1472" w:rsidR="00C860FC" w:rsidRPr="00C860FC" w:rsidRDefault="00C860FC" w:rsidP="008D1D92">
            <w:pPr>
              <w:snapToGrid w:val="0"/>
              <w:spacing w:before="76" w:line="140" w:lineRule="exact"/>
              <w:ind w:right="397"/>
              <w:jc w:val="right"/>
              <w:rPr>
                <w:rFonts w:eastAsia="Symbol"/>
              </w:rPr>
            </w:pPr>
            <w:r w:rsidRPr="00C860FC">
              <w:rPr>
                <w:rFonts w:eastAsia="Symbol"/>
              </w:rPr>
              <w:t>…</w:t>
            </w:r>
          </w:p>
        </w:tc>
        <w:tc>
          <w:tcPr>
            <w:tcW w:w="2672" w:type="dxa"/>
            <w:tcBorders>
              <w:left w:val="single" w:sz="6" w:space="0" w:color="000000"/>
            </w:tcBorders>
            <w:shd w:val="clear" w:color="auto" w:fill="auto"/>
            <w:vAlign w:val="bottom"/>
          </w:tcPr>
          <w:p w14:paraId="663379A2" w14:textId="632F488F" w:rsidR="00C860FC" w:rsidRPr="0002239D" w:rsidRDefault="00C860FC" w:rsidP="005A407A">
            <w:pPr>
              <w:spacing w:before="76" w:line="140" w:lineRule="exact"/>
              <w:ind w:left="170"/>
              <w:rPr>
                <w:color w:val="000000" w:themeColor="text1"/>
              </w:rPr>
            </w:pPr>
            <w:r w:rsidRPr="0002239D">
              <w:rPr>
                <w:rFonts w:eastAsia="Symbol"/>
                <w:i/>
                <w:color w:val="000000" w:themeColor="text1"/>
              </w:rPr>
              <w:t>USA</w:t>
            </w:r>
          </w:p>
        </w:tc>
      </w:tr>
      <w:tr w:rsidR="00C860FC" w:rsidRPr="00D21FE6" w14:paraId="74702184" w14:textId="77777777" w:rsidTr="008D1D92">
        <w:trPr>
          <w:cantSplit/>
        </w:trPr>
        <w:tc>
          <w:tcPr>
            <w:tcW w:w="2673" w:type="dxa"/>
            <w:shd w:val="clear" w:color="auto" w:fill="auto"/>
            <w:vAlign w:val="bottom"/>
          </w:tcPr>
          <w:p w14:paraId="048F8606" w14:textId="0FB23010" w:rsidR="00C860FC" w:rsidRPr="00C860FC" w:rsidRDefault="00C860FC" w:rsidP="00C860FC">
            <w:pPr>
              <w:spacing w:before="76" w:line="140" w:lineRule="exact"/>
              <w:ind w:left="113" w:right="284"/>
            </w:pPr>
            <w:r w:rsidRPr="00C860FC">
              <w:rPr>
                <w:rFonts w:eastAsia="Symbol"/>
              </w:rPr>
              <w:t>Турция</w:t>
            </w:r>
          </w:p>
        </w:tc>
        <w:tc>
          <w:tcPr>
            <w:tcW w:w="1145" w:type="dxa"/>
            <w:tcBorders>
              <w:left w:val="single" w:sz="6" w:space="0" w:color="000000"/>
            </w:tcBorders>
            <w:shd w:val="clear" w:color="auto" w:fill="auto"/>
            <w:vAlign w:val="bottom"/>
          </w:tcPr>
          <w:p w14:paraId="11153AC5" w14:textId="7E2007A1" w:rsidR="00C860FC" w:rsidRPr="00C860FC" w:rsidRDefault="00C860FC" w:rsidP="008D1D92">
            <w:pPr>
              <w:snapToGrid w:val="0"/>
              <w:spacing w:before="76" w:line="140" w:lineRule="exact"/>
              <w:ind w:right="397"/>
              <w:jc w:val="right"/>
              <w:rPr>
                <w:rFonts w:eastAsia="Symbol"/>
              </w:rPr>
            </w:pPr>
            <w:r w:rsidRPr="00C860FC">
              <w:rPr>
                <w:rFonts w:eastAsia="Symbol"/>
              </w:rPr>
              <w:t>25,9</w:t>
            </w:r>
          </w:p>
        </w:tc>
        <w:tc>
          <w:tcPr>
            <w:tcW w:w="1144" w:type="dxa"/>
            <w:tcBorders>
              <w:left w:val="single" w:sz="6" w:space="0" w:color="000000"/>
            </w:tcBorders>
            <w:shd w:val="clear" w:color="auto" w:fill="auto"/>
            <w:vAlign w:val="bottom"/>
          </w:tcPr>
          <w:p w14:paraId="767C5FF2" w14:textId="5D27F454" w:rsidR="00C860FC" w:rsidRPr="00C860FC" w:rsidRDefault="00C860FC" w:rsidP="008D1D92">
            <w:pPr>
              <w:snapToGrid w:val="0"/>
              <w:spacing w:before="76" w:line="140" w:lineRule="exact"/>
              <w:ind w:right="397"/>
              <w:jc w:val="right"/>
              <w:rPr>
                <w:rFonts w:eastAsia="Symbol"/>
              </w:rPr>
            </w:pPr>
            <w:r w:rsidRPr="00C860FC">
              <w:rPr>
                <w:rFonts w:eastAsia="Symbol"/>
              </w:rPr>
              <w:t>27,9</w:t>
            </w:r>
          </w:p>
        </w:tc>
        <w:tc>
          <w:tcPr>
            <w:tcW w:w="1144" w:type="dxa"/>
            <w:tcBorders>
              <w:left w:val="single" w:sz="6" w:space="0" w:color="000000"/>
            </w:tcBorders>
            <w:shd w:val="clear" w:color="auto" w:fill="auto"/>
            <w:vAlign w:val="bottom"/>
          </w:tcPr>
          <w:p w14:paraId="1C79B297" w14:textId="6B9FC007" w:rsidR="00C860FC" w:rsidRPr="00C860FC" w:rsidRDefault="00C860FC" w:rsidP="008D1D92">
            <w:pPr>
              <w:snapToGrid w:val="0"/>
              <w:spacing w:before="76" w:line="140" w:lineRule="exact"/>
              <w:ind w:right="397"/>
              <w:jc w:val="right"/>
              <w:rPr>
                <w:rFonts w:eastAsia="Symbol"/>
              </w:rPr>
            </w:pPr>
            <w:r w:rsidRPr="00C860FC">
              <w:rPr>
                <w:rFonts w:eastAsia="Symbol"/>
              </w:rPr>
              <w:t>30,8</w:t>
            </w:r>
          </w:p>
        </w:tc>
        <w:tc>
          <w:tcPr>
            <w:tcW w:w="1144" w:type="dxa"/>
            <w:tcBorders>
              <w:left w:val="single" w:sz="6" w:space="0" w:color="000000"/>
            </w:tcBorders>
            <w:shd w:val="clear" w:color="auto" w:fill="auto"/>
            <w:vAlign w:val="bottom"/>
          </w:tcPr>
          <w:p w14:paraId="03C4FF16" w14:textId="6A96B870" w:rsidR="00C860FC" w:rsidRPr="00C860FC" w:rsidRDefault="00C860FC" w:rsidP="008D1D92">
            <w:pPr>
              <w:snapToGrid w:val="0"/>
              <w:spacing w:before="76" w:line="140" w:lineRule="exact"/>
              <w:ind w:right="397"/>
              <w:jc w:val="right"/>
              <w:rPr>
                <w:rFonts w:eastAsia="Symbol"/>
              </w:rPr>
            </w:pPr>
            <w:r w:rsidRPr="00C860FC">
              <w:rPr>
                <w:rFonts w:eastAsia="Symbol"/>
              </w:rPr>
              <w:t>…</w:t>
            </w:r>
          </w:p>
        </w:tc>
        <w:tc>
          <w:tcPr>
            <w:tcW w:w="2672" w:type="dxa"/>
            <w:tcBorders>
              <w:left w:val="single" w:sz="6" w:space="0" w:color="000000"/>
            </w:tcBorders>
            <w:shd w:val="clear" w:color="auto" w:fill="auto"/>
            <w:vAlign w:val="bottom"/>
          </w:tcPr>
          <w:p w14:paraId="377A9342" w14:textId="48C5C4EC" w:rsidR="00C860FC" w:rsidRPr="0002239D" w:rsidRDefault="00C860FC" w:rsidP="005A407A">
            <w:pPr>
              <w:spacing w:before="76" w:line="140" w:lineRule="exact"/>
              <w:ind w:left="170"/>
              <w:rPr>
                <w:color w:val="000000" w:themeColor="text1"/>
              </w:rPr>
            </w:pPr>
            <w:r w:rsidRPr="0002239D">
              <w:rPr>
                <w:rFonts w:eastAsia="Symbol"/>
                <w:i/>
                <w:color w:val="000000" w:themeColor="text1"/>
              </w:rPr>
              <w:t>Turkey</w:t>
            </w:r>
          </w:p>
        </w:tc>
      </w:tr>
      <w:tr w:rsidR="00C860FC" w:rsidRPr="00D21FE6" w14:paraId="0E1A7EC0" w14:textId="77777777" w:rsidTr="008D1D92">
        <w:trPr>
          <w:cantSplit/>
        </w:trPr>
        <w:tc>
          <w:tcPr>
            <w:tcW w:w="2673" w:type="dxa"/>
            <w:shd w:val="clear" w:color="auto" w:fill="auto"/>
            <w:vAlign w:val="bottom"/>
          </w:tcPr>
          <w:p w14:paraId="0CC2BD4B" w14:textId="05CE6C70" w:rsidR="00C860FC" w:rsidRPr="00C860FC" w:rsidRDefault="00C860FC" w:rsidP="00C860FC">
            <w:pPr>
              <w:spacing w:before="76" w:line="140" w:lineRule="exact"/>
              <w:ind w:left="113" w:right="284"/>
            </w:pPr>
            <w:r w:rsidRPr="00C860FC">
              <w:rPr>
                <w:rFonts w:eastAsia="Symbol"/>
              </w:rPr>
              <w:t>Швейцария</w:t>
            </w:r>
          </w:p>
        </w:tc>
        <w:tc>
          <w:tcPr>
            <w:tcW w:w="1145" w:type="dxa"/>
            <w:tcBorders>
              <w:left w:val="single" w:sz="6" w:space="0" w:color="000000"/>
            </w:tcBorders>
            <w:shd w:val="clear" w:color="auto" w:fill="auto"/>
            <w:vAlign w:val="bottom"/>
          </w:tcPr>
          <w:p w14:paraId="25E48EEF" w14:textId="1C5B3979" w:rsidR="00C860FC" w:rsidRPr="00C860FC" w:rsidRDefault="00C860FC" w:rsidP="008D1D92">
            <w:pPr>
              <w:snapToGrid w:val="0"/>
              <w:spacing w:before="76" w:line="140" w:lineRule="exact"/>
              <w:ind w:right="397"/>
              <w:jc w:val="right"/>
              <w:rPr>
                <w:rFonts w:eastAsia="Symbol"/>
              </w:rPr>
            </w:pPr>
            <w:r w:rsidRPr="00C860FC">
              <w:rPr>
                <w:rFonts w:eastAsia="Symbol"/>
              </w:rPr>
              <w:t>61,0</w:t>
            </w:r>
          </w:p>
        </w:tc>
        <w:tc>
          <w:tcPr>
            <w:tcW w:w="1144" w:type="dxa"/>
            <w:tcBorders>
              <w:left w:val="single" w:sz="6" w:space="0" w:color="000000"/>
            </w:tcBorders>
            <w:shd w:val="clear" w:color="auto" w:fill="auto"/>
            <w:vAlign w:val="bottom"/>
          </w:tcPr>
          <w:p w14:paraId="4C4C3280" w14:textId="2CEE52A3" w:rsidR="00C860FC" w:rsidRPr="00C860FC" w:rsidRDefault="00C860FC" w:rsidP="008D1D92">
            <w:pPr>
              <w:snapToGrid w:val="0"/>
              <w:spacing w:before="76" w:line="140" w:lineRule="exact"/>
              <w:ind w:right="397"/>
              <w:jc w:val="right"/>
              <w:rPr>
                <w:rFonts w:eastAsia="Symbol"/>
              </w:rPr>
            </w:pPr>
            <w:r w:rsidRPr="00C860FC">
              <w:rPr>
                <w:rFonts w:eastAsia="Symbol"/>
              </w:rPr>
              <w:t>56,6</w:t>
            </w:r>
          </w:p>
        </w:tc>
        <w:tc>
          <w:tcPr>
            <w:tcW w:w="1144" w:type="dxa"/>
            <w:tcBorders>
              <w:left w:val="single" w:sz="6" w:space="0" w:color="000000"/>
            </w:tcBorders>
            <w:shd w:val="clear" w:color="auto" w:fill="auto"/>
            <w:vAlign w:val="bottom"/>
          </w:tcPr>
          <w:p w14:paraId="223A43E0" w14:textId="632BCD0A" w:rsidR="00C860FC" w:rsidRPr="00C860FC" w:rsidRDefault="00C860FC" w:rsidP="008D1D92">
            <w:pPr>
              <w:snapToGrid w:val="0"/>
              <w:spacing w:before="76" w:line="140" w:lineRule="exact"/>
              <w:ind w:right="397"/>
              <w:jc w:val="right"/>
              <w:rPr>
                <w:rFonts w:eastAsia="Symbol"/>
                <w:lang w:val="en-US"/>
              </w:rPr>
            </w:pPr>
            <w:r w:rsidRPr="00C860FC">
              <w:rPr>
                <w:rFonts w:eastAsia="Symbol"/>
              </w:rPr>
              <w:t>49,0</w:t>
            </w:r>
          </w:p>
        </w:tc>
        <w:tc>
          <w:tcPr>
            <w:tcW w:w="1144" w:type="dxa"/>
            <w:tcBorders>
              <w:left w:val="single" w:sz="6" w:space="0" w:color="000000"/>
            </w:tcBorders>
            <w:shd w:val="clear" w:color="auto" w:fill="auto"/>
            <w:vAlign w:val="bottom"/>
          </w:tcPr>
          <w:p w14:paraId="304AA704" w14:textId="2265DBEA" w:rsidR="00C860FC" w:rsidRPr="00C860FC" w:rsidRDefault="00C860FC" w:rsidP="008D1D92">
            <w:pPr>
              <w:snapToGrid w:val="0"/>
              <w:spacing w:before="76" w:line="140" w:lineRule="exact"/>
              <w:ind w:right="397"/>
              <w:jc w:val="right"/>
              <w:rPr>
                <w:rFonts w:eastAsia="Symbol"/>
              </w:rPr>
            </w:pPr>
            <w:r w:rsidRPr="00C860FC">
              <w:rPr>
                <w:rFonts w:eastAsia="Symbol"/>
              </w:rPr>
              <w:t>…</w:t>
            </w:r>
          </w:p>
        </w:tc>
        <w:tc>
          <w:tcPr>
            <w:tcW w:w="2672" w:type="dxa"/>
            <w:tcBorders>
              <w:left w:val="single" w:sz="6" w:space="0" w:color="000000"/>
            </w:tcBorders>
            <w:shd w:val="clear" w:color="auto" w:fill="auto"/>
            <w:vAlign w:val="bottom"/>
          </w:tcPr>
          <w:p w14:paraId="3AF61899" w14:textId="42641D8E" w:rsidR="00C860FC" w:rsidRPr="0002239D" w:rsidRDefault="00C860FC" w:rsidP="005A407A">
            <w:pPr>
              <w:spacing w:before="76" w:line="140" w:lineRule="exact"/>
              <w:ind w:left="170"/>
              <w:rPr>
                <w:color w:val="000000" w:themeColor="text1"/>
              </w:rPr>
            </w:pPr>
            <w:r w:rsidRPr="0002239D">
              <w:rPr>
                <w:rFonts w:eastAsia="Symbol"/>
                <w:i/>
                <w:color w:val="000000" w:themeColor="text1"/>
              </w:rPr>
              <w:t>Switzerland</w:t>
            </w:r>
          </w:p>
        </w:tc>
      </w:tr>
      <w:tr w:rsidR="00C860FC" w:rsidRPr="00D21FE6" w14:paraId="0DE1E0F6" w14:textId="77777777" w:rsidTr="008D1D92">
        <w:trPr>
          <w:cantSplit/>
        </w:trPr>
        <w:tc>
          <w:tcPr>
            <w:tcW w:w="2673" w:type="dxa"/>
            <w:shd w:val="clear" w:color="auto" w:fill="auto"/>
            <w:vAlign w:val="bottom"/>
          </w:tcPr>
          <w:p w14:paraId="297D4512" w14:textId="31D20746" w:rsidR="00C860FC" w:rsidRPr="0002239D" w:rsidRDefault="00C860FC" w:rsidP="005A407A">
            <w:pPr>
              <w:spacing w:before="120"/>
              <w:ind w:right="340"/>
              <w:jc w:val="center"/>
              <w:rPr>
                <w:color w:val="000000" w:themeColor="text1"/>
              </w:rPr>
            </w:pPr>
            <w:r w:rsidRPr="0002239D">
              <w:rPr>
                <w:rFonts w:eastAsia="Symbol"/>
                <w:b/>
                <w:bCs/>
                <w:color w:val="000000" w:themeColor="text1"/>
              </w:rPr>
              <w:t>Картофель</w:t>
            </w:r>
          </w:p>
        </w:tc>
        <w:tc>
          <w:tcPr>
            <w:tcW w:w="1145" w:type="dxa"/>
            <w:tcBorders>
              <w:left w:val="single" w:sz="6" w:space="0" w:color="000000"/>
            </w:tcBorders>
            <w:shd w:val="clear" w:color="auto" w:fill="auto"/>
            <w:vAlign w:val="bottom"/>
          </w:tcPr>
          <w:p w14:paraId="45CF9BA8" w14:textId="77777777" w:rsidR="00C860FC" w:rsidRPr="00C860FC" w:rsidRDefault="00C860FC" w:rsidP="008D1D92">
            <w:pPr>
              <w:snapToGrid w:val="0"/>
              <w:spacing w:before="120"/>
              <w:ind w:right="397"/>
              <w:jc w:val="right"/>
              <w:rPr>
                <w:rFonts w:eastAsia="Symbol"/>
              </w:rPr>
            </w:pPr>
          </w:p>
        </w:tc>
        <w:tc>
          <w:tcPr>
            <w:tcW w:w="1144" w:type="dxa"/>
            <w:tcBorders>
              <w:left w:val="single" w:sz="6" w:space="0" w:color="000000"/>
            </w:tcBorders>
            <w:shd w:val="clear" w:color="auto" w:fill="auto"/>
            <w:vAlign w:val="bottom"/>
          </w:tcPr>
          <w:p w14:paraId="489346E2" w14:textId="77777777" w:rsidR="00C860FC" w:rsidRPr="00C860FC" w:rsidRDefault="00C860FC" w:rsidP="008D1D92">
            <w:pPr>
              <w:snapToGrid w:val="0"/>
              <w:spacing w:before="120"/>
              <w:ind w:right="397"/>
              <w:jc w:val="right"/>
              <w:rPr>
                <w:rFonts w:eastAsia="Symbol"/>
              </w:rPr>
            </w:pPr>
          </w:p>
        </w:tc>
        <w:tc>
          <w:tcPr>
            <w:tcW w:w="1144" w:type="dxa"/>
            <w:tcBorders>
              <w:left w:val="single" w:sz="6" w:space="0" w:color="000000"/>
            </w:tcBorders>
            <w:shd w:val="clear" w:color="auto" w:fill="auto"/>
            <w:vAlign w:val="bottom"/>
          </w:tcPr>
          <w:p w14:paraId="5513378C" w14:textId="77777777" w:rsidR="00C860FC" w:rsidRPr="00C860FC" w:rsidRDefault="00C860FC" w:rsidP="008D1D92">
            <w:pPr>
              <w:snapToGrid w:val="0"/>
              <w:spacing w:before="120"/>
              <w:ind w:right="397"/>
              <w:jc w:val="right"/>
              <w:rPr>
                <w:rFonts w:eastAsia="Symbol"/>
              </w:rPr>
            </w:pPr>
          </w:p>
        </w:tc>
        <w:tc>
          <w:tcPr>
            <w:tcW w:w="1144" w:type="dxa"/>
            <w:tcBorders>
              <w:left w:val="single" w:sz="6" w:space="0" w:color="000000"/>
            </w:tcBorders>
            <w:shd w:val="clear" w:color="auto" w:fill="auto"/>
            <w:vAlign w:val="bottom"/>
          </w:tcPr>
          <w:p w14:paraId="5D46E1D4" w14:textId="2E66C8F4" w:rsidR="00C860FC" w:rsidRPr="00C860FC" w:rsidRDefault="00C860FC" w:rsidP="008D1D92">
            <w:pPr>
              <w:snapToGrid w:val="0"/>
              <w:spacing w:before="120"/>
              <w:ind w:right="397"/>
              <w:jc w:val="right"/>
              <w:rPr>
                <w:rFonts w:eastAsia="Symbol"/>
              </w:rPr>
            </w:pPr>
          </w:p>
        </w:tc>
        <w:tc>
          <w:tcPr>
            <w:tcW w:w="2672" w:type="dxa"/>
            <w:tcBorders>
              <w:left w:val="single" w:sz="6" w:space="0" w:color="000000"/>
            </w:tcBorders>
            <w:shd w:val="clear" w:color="auto" w:fill="auto"/>
            <w:vAlign w:val="bottom"/>
          </w:tcPr>
          <w:p w14:paraId="03527868" w14:textId="4F0A08B0" w:rsidR="00C860FC" w:rsidRPr="0002239D" w:rsidRDefault="00C860FC" w:rsidP="005A407A">
            <w:pPr>
              <w:spacing w:before="120"/>
              <w:ind w:right="340"/>
              <w:jc w:val="center"/>
              <w:rPr>
                <w:color w:val="000000" w:themeColor="text1"/>
              </w:rPr>
            </w:pPr>
            <w:r w:rsidRPr="0002239D">
              <w:rPr>
                <w:rFonts w:eastAsia="Symbol"/>
                <w:b/>
                <w:bCs/>
                <w:i/>
                <w:color w:val="000000" w:themeColor="text1"/>
              </w:rPr>
              <w:t>Potatoes</w:t>
            </w:r>
          </w:p>
        </w:tc>
      </w:tr>
      <w:tr w:rsidR="00C860FC" w:rsidRPr="00D21FE6" w14:paraId="0B616E47" w14:textId="77777777" w:rsidTr="008D1D92">
        <w:trPr>
          <w:cantSplit/>
        </w:trPr>
        <w:tc>
          <w:tcPr>
            <w:tcW w:w="2673" w:type="dxa"/>
            <w:shd w:val="clear" w:color="auto" w:fill="auto"/>
            <w:vAlign w:val="bottom"/>
          </w:tcPr>
          <w:p w14:paraId="2D7FF32B" w14:textId="3941259F" w:rsidR="00C860FC" w:rsidRPr="0002239D" w:rsidRDefault="00C860FC" w:rsidP="005A407A">
            <w:pPr>
              <w:spacing w:before="76" w:line="140" w:lineRule="exact"/>
              <w:ind w:right="340"/>
              <w:rPr>
                <w:color w:val="000000" w:themeColor="text1"/>
              </w:rPr>
            </w:pPr>
            <w:r w:rsidRPr="0002239D">
              <w:rPr>
                <w:rFonts w:eastAsia="Symbol"/>
                <w:b/>
                <w:bCs/>
                <w:color w:val="000000" w:themeColor="text1"/>
              </w:rPr>
              <w:t>Россия</w:t>
            </w:r>
          </w:p>
        </w:tc>
        <w:tc>
          <w:tcPr>
            <w:tcW w:w="1145" w:type="dxa"/>
            <w:tcBorders>
              <w:left w:val="single" w:sz="6" w:space="0" w:color="000000"/>
            </w:tcBorders>
            <w:shd w:val="clear" w:color="auto" w:fill="auto"/>
            <w:vAlign w:val="bottom"/>
          </w:tcPr>
          <w:p w14:paraId="20A09323" w14:textId="3019411A" w:rsidR="00C860FC" w:rsidRPr="00C860FC" w:rsidRDefault="00C860FC" w:rsidP="008D1D92">
            <w:pPr>
              <w:snapToGrid w:val="0"/>
              <w:spacing w:before="76" w:line="140" w:lineRule="exact"/>
              <w:ind w:right="397"/>
              <w:jc w:val="right"/>
              <w:rPr>
                <w:rFonts w:eastAsia="Symbol"/>
              </w:rPr>
            </w:pPr>
            <w:r w:rsidRPr="00C860FC">
              <w:rPr>
                <w:rFonts w:eastAsia="Symbol"/>
              </w:rPr>
              <w:t>100</w:t>
            </w:r>
          </w:p>
        </w:tc>
        <w:tc>
          <w:tcPr>
            <w:tcW w:w="1144" w:type="dxa"/>
            <w:tcBorders>
              <w:left w:val="single" w:sz="6" w:space="0" w:color="000000"/>
            </w:tcBorders>
            <w:shd w:val="clear" w:color="auto" w:fill="auto"/>
            <w:vAlign w:val="bottom"/>
          </w:tcPr>
          <w:p w14:paraId="4B396960" w14:textId="53EDD2FA" w:rsidR="00C860FC" w:rsidRPr="00C860FC" w:rsidRDefault="00C860FC" w:rsidP="008D1D92">
            <w:pPr>
              <w:snapToGrid w:val="0"/>
              <w:spacing w:before="76" w:line="140" w:lineRule="exact"/>
              <w:ind w:right="397"/>
              <w:jc w:val="right"/>
              <w:rPr>
                <w:rFonts w:eastAsia="Symbol"/>
              </w:rPr>
            </w:pPr>
            <w:r w:rsidRPr="00C860FC">
              <w:rPr>
                <w:rFonts w:eastAsia="Symbol"/>
              </w:rPr>
              <w:t>174</w:t>
            </w:r>
          </w:p>
        </w:tc>
        <w:tc>
          <w:tcPr>
            <w:tcW w:w="1144" w:type="dxa"/>
            <w:tcBorders>
              <w:left w:val="single" w:sz="6" w:space="0" w:color="000000"/>
            </w:tcBorders>
            <w:shd w:val="clear" w:color="auto" w:fill="auto"/>
            <w:vAlign w:val="bottom"/>
          </w:tcPr>
          <w:p w14:paraId="748C6289" w14:textId="1BDA7987" w:rsidR="00C860FC" w:rsidRPr="00C860FC" w:rsidRDefault="00C860FC" w:rsidP="008D1D92">
            <w:pPr>
              <w:snapToGrid w:val="0"/>
              <w:spacing w:before="76" w:line="140" w:lineRule="exact"/>
              <w:ind w:right="397"/>
              <w:jc w:val="right"/>
              <w:rPr>
                <w:rFonts w:eastAsia="Symbol"/>
              </w:rPr>
            </w:pPr>
            <w:r w:rsidRPr="00C860FC">
              <w:rPr>
                <w:rFonts w:eastAsia="Symbol"/>
              </w:rPr>
              <w:t>191</w:t>
            </w:r>
          </w:p>
        </w:tc>
        <w:tc>
          <w:tcPr>
            <w:tcW w:w="1144" w:type="dxa"/>
            <w:tcBorders>
              <w:left w:val="single" w:sz="6" w:space="0" w:color="000000"/>
            </w:tcBorders>
            <w:shd w:val="clear" w:color="auto" w:fill="auto"/>
            <w:vAlign w:val="bottom"/>
          </w:tcPr>
          <w:p w14:paraId="48AD19BB" w14:textId="2B3D7C94" w:rsidR="00C860FC" w:rsidRPr="00C860FC" w:rsidRDefault="00C860FC" w:rsidP="008D1D92">
            <w:pPr>
              <w:snapToGrid w:val="0"/>
              <w:spacing w:before="76" w:line="140" w:lineRule="exact"/>
              <w:ind w:right="397"/>
              <w:jc w:val="right"/>
              <w:rPr>
                <w:rFonts w:eastAsia="Symbol"/>
              </w:rPr>
            </w:pPr>
            <w:r w:rsidRPr="00C860FC">
              <w:rPr>
                <w:rFonts w:eastAsia="Symbol"/>
              </w:rPr>
              <w:t>179</w:t>
            </w:r>
          </w:p>
        </w:tc>
        <w:tc>
          <w:tcPr>
            <w:tcW w:w="2672" w:type="dxa"/>
            <w:tcBorders>
              <w:left w:val="single" w:sz="6" w:space="0" w:color="000000"/>
            </w:tcBorders>
            <w:shd w:val="clear" w:color="auto" w:fill="auto"/>
            <w:vAlign w:val="bottom"/>
          </w:tcPr>
          <w:p w14:paraId="33C0ED6E" w14:textId="6E73A39E" w:rsidR="00C860FC" w:rsidRPr="0002239D" w:rsidRDefault="00C860FC" w:rsidP="005A407A">
            <w:pPr>
              <w:pStyle w:val="13"/>
              <w:spacing w:before="76" w:line="140" w:lineRule="exact"/>
              <w:ind w:left="57"/>
              <w:rPr>
                <w:color w:val="000000" w:themeColor="text1"/>
                <w:sz w:val="14"/>
                <w:szCs w:val="14"/>
              </w:rPr>
            </w:pPr>
            <w:r w:rsidRPr="0002239D">
              <w:rPr>
                <w:rFonts w:eastAsia="Symbol"/>
                <w:bCs w:val="0"/>
                <w:i/>
                <w:color w:val="000000" w:themeColor="text1"/>
                <w:sz w:val="14"/>
                <w:szCs w:val="14"/>
                <w:u w:val="none"/>
              </w:rPr>
              <w:t>Russia</w:t>
            </w:r>
          </w:p>
        </w:tc>
      </w:tr>
      <w:tr w:rsidR="00C860FC" w:rsidRPr="00D21FE6" w14:paraId="0831CCC4" w14:textId="77777777" w:rsidTr="008D1D92">
        <w:trPr>
          <w:cantSplit/>
        </w:trPr>
        <w:tc>
          <w:tcPr>
            <w:tcW w:w="2673" w:type="dxa"/>
            <w:shd w:val="clear" w:color="auto" w:fill="auto"/>
            <w:vAlign w:val="bottom"/>
          </w:tcPr>
          <w:p w14:paraId="33D0610D" w14:textId="1C277210" w:rsidR="00C860FC" w:rsidRPr="0002239D" w:rsidRDefault="00C860FC" w:rsidP="005A407A">
            <w:pPr>
              <w:spacing w:before="76" w:line="140" w:lineRule="exact"/>
              <w:rPr>
                <w:color w:val="000000" w:themeColor="text1"/>
              </w:rPr>
            </w:pPr>
            <w:r w:rsidRPr="0002239D">
              <w:rPr>
                <w:rFonts w:eastAsia="Symbol"/>
                <w:b/>
                <w:bCs/>
                <w:color w:val="000000" w:themeColor="text1"/>
              </w:rPr>
              <w:t>Страны СНГ</w:t>
            </w:r>
          </w:p>
        </w:tc>
        <w:tc>
          <w:tcPr>
            <w:tcW w:w="1145" w:type="dxa"/>
            <w:tcBorders>
              <w:left w:val="single" w:sz="6" w:space="0" w:color="000000"/>
            </w:tcBorders>
            <w:shd w:val="clear" w:color="auto" w:fill="auto"/>
            <w:vAlign w:val="bottom"/>
          </w:tcPr>
          <w:p w14:paraId="5C27FF98" w14:textId="77777777" w:rsidR="00C860FC" w:rsidRPr="00C860FC" w:rsidRDefault="00C860FC" w:rsidP="008D1D92">
            <w:pPr>
              <w:snapToGrid w:val="0"/>
              <w:spacing w:before="76" w:line="140" w:lineRule="exact"/>
              <w:ind w:right="397"/>
              <w:jc w:val="right"/>
              <w:rPr>
                <w:rFonts w:eastAsia="Symbol"/>
              </w:rPr>
            </w:pPr>
          </w:p>
        </w:tc>
        <w:tc>
          <w:tcPr>
            <w:tcW w:w="1144" w:type="dxa"/>
            <w:tcBorders>
              <w:left w:val="single" w:sz="6" w:space="0" w:color="000000"/>
            </w:tcBorders>
            <w:shd w:val="clear" w:color="auto" w:fill="auto"/>
            <w:vAlign w:val="bottom"/>
          </w:tcPr>
          <w:p w14:paraId="05855C30" w14:textId="77777777" w:rsidR="00C860FC" w:rsidRPr="00C860FC" w:rsidRDefault="00C860FC" w:rsidP="008D1D92">
            <w:pPr>
              <w:snapToGrid w:val="0"/>
              <w:spacing w:before="76" w:line="140" w:lineRule="exact"/>
              <w:ind w:right="397"/>
              <w:jc w:val="right"/>
              <w:rPr>
                <w:rFonts w:eastAsia="Symbol"/>
              </w:rPr>
            </w:pPr>
          </w:p>
        </w:tc>
        <w:tc>
          <w:tcPr>
            <w:tcW w:w="1144" w:type="dxa"/>
            <w:tcBorders>
              <w:left w:val="single" w:sz="6" w:space="0" w:color="000000"/>
            </w:tcBorders>
            <w:shd w:val="clear" w:color="auto" w:fill="auto"/>
            <w:vAlign w:val="bottom"/>
          </w:tcPr>
          <w:p w14:paraId="682E5B7A" w14:textId="77777777" w:rsidR="00C860FC" w:rsidRPr="00C860FC" w:rsidRDefault="00C860FC" w:rsidP="008D1D92">
            <w:pPr>
              <w:snapToGrid w:val="0"/>
              <w:spacing w:before="76" w:line="140" w:lineRule="exact"/>
              <w:ind w:right="397"/>
              <w:jc w:val="right"/>
              <w:rPr>
                <w:rFonts w:eastAsia="Symbol"/>
              </w:rPr>
            </w:pPr>
          </w:p>
        </w:tc>
        <w:tc>
          <w:tcPr>
            <w:tcW w:w="1144" w:type="dxa"/>
            <w:tcBorders>
              <w:left w:val="single" w:sz="6" w:space="0" w:color="000000"/>
            </w:tcBorders>
            <w:shd w:val="clear" w:color="auto" w:fill="auto"/>
            <w:vAlign w:val="bottom"/>
          </w:tcPr>
          <w:p w14:paraId="55784072" w14:textId="77777777" w:rsidR="00C860FC" w:rsidRPr="00C860FC" w:rsidRDefault="00C860FC" w:rsidP="008D1D92">
            <w:pPr>
              <w:snapToGrid w:val="0"/>
              <w:spacing w:before="76" w:line="140" w:lineRule="exact"/>
              <w:ind w:right="397"/>
              <w:jc w:val="right"/>
              <w:rPr>
                <w:rFonts w:eastAsia="Symbol"/>
              </w:rPr>
            </w:pPr>
          </w:p>
        </w:tc>
        <w:tc>
          <w:tcPr>
            <w:tcW w:w="2672" w:type="dxa"/>
            <w:tcBorders>
              <w:left w:val="single" w:sz="6" w:space="0" w:color="000000"/>
            </w:tcBorders>
            <w:shd w:val="clear" w:color="auto" w:fill="auto"/>
            <w:vAlign w:val="bottom"/>
          </w:tcPr>
          <w:p w14:paraId="014D2930" w14:textId="7718CC48" w:rsidR="00C860FC" w:rsidRPr="0002239D" w:rsidRDefault="00C860FC" w:rsidP="005A407A">
            <w:pPr>
              <w:spacing w:before="76" w:line="140" w:lineRule="exact"/>
              <w:ind w:left="57"/>
              <w:rPr>
                <w:color w:val="000000" w:themeColor="text1"/>
              </w:rPr>
            </w:pPr>
            <w:r w:rsidRPr="0002239D">
              <w:rPr>
                <w:rFonts w:eastAsia="Symbol"/>
                <w:b/>
                <w:i/>
                <w:color w:val="000000" w:themeColor="text1"/>
              </w:rPr>
              <w:t>CIS countries</w:t>
            </w:r>
          </w:p>
        </w:tc>
      </w:tr>
      <w:tr w:rsidR="00C860FC" w:rsidRPr="00D21FE6" w14:paraId="69EAFFDE" w14:textId="77777777" w:rsidTr="008D1D92">
        <w:trPr>
          <w:cantSplit/>
        </w:trPr>
        <w:tc>
          <w:tcPr>
            <w:tcW w:w="2673" w:type="dxa"/>
            <w:shd w:val="clear" w:color="auto" w:fill="auto"/>
            <w:vAlign w:val="bottom"/>
          </w:tcPr>
          <w:p w14:paraId="798922C3" w14:textId="5FB5084C" w:rsidR="00C860FC" w:rsidRPr="00C860FC" w:rsidRDefault="00C860FC" w:rsidP="00C860FC">
            <w:pPr>
              <w:spacing w:before="76" w:line="140" w:lineRule="exact"/>
              <w:ind w:left="340"/>
            </w:pPr>
            <w:r w:rsidRPr="00C860FC">
              <w:rPr>
                <w:rFonts w:eastAsia="Symbol"/>
              </w:rPr>
              <w:t>из них:</w:t>
            </w:r>
          </w:p>
        </w:tc>
        <w:tc>
          <w:tcPr>
            <w:tcW w:w="1145" w:type="dxa"/>
            <w:tcBorders>
              <w:left w:val="single" w:sz="6" w:space="0" w:color="000000"/>
            </w:tcBorders>
            <w:shd w:val="clear" w:color="auto" w:fill="auto"/>
            <w:vAlign w:val="bottom"/>
          </w:tcPr>
          <w:p w14:paraId="1D079AF3" w14:textId="77777777" w:rsidR="00C860FC" w:rsidRPr="00C860FC" w:rsidRDefault="00C860FC" w:rsidP="008D1D92">
            <w:pPr>
              <w:snapToGrid w:val="0"/>
              <w:spacing w:before="76" w:line="140" w:lineRule="exact"/>
              <w:ind w:right="397"/>
              <w:jc w:val="right"/>
              <w:rPr>
                <w:rFonts w:eastAsia="Symbol"/>
              </w:rPr>
            </w:pPr>
          </w:p>
        </w:tc>
        <w:tc>
          <w:tcPr>
            <w:tcW w:w="1144" w:type="dxa"/>
            <w:tcBorders>
              <w:left w:val="single" w:sz="6" w:space="0" w:color="000000"/>
            </w:tcBorders>
            <w:shd w:val="clear" w:color="auto" w:fill="auto"/>
            <w:vAlign w:val="bottom"/>
          </w:tcPr>
          <w:p w14:paraId="47D02123" w14:textId="77777777" w:rsidR="00C860FC" w:rsidRPr="00C860FC" w:rsidRDefault="00C860FC" w:rsidP="008D1D92">
            <w:pPr>
              <w:snapToGrid w:val="0"/>
              <w:spacing w:before="76" w:line="140" w:lineRule="exact"/>
              <w:ind w:right="397"/>
              <w:jc w:val="right"/>
              <w:rPr>
                <w:rFonts w:eastAsia="Symbol"/>
              </w:rPr>
            </w:pPr>
          </w:p>
        </w:tc>
        <w:tc>
          <w:tcPr>
            <w:tcW w:w="1144" w:type="dxa"/>
            <w:tcBorders>
              <w:left w:val="single" w:sz="6" w:space="0" w:color="000000"/>
            </w:tcBorders>
            <w:shd w:val="clear" w:color="auto" w:fill="auto"/>
            <w:vAlign w:val="bottom"/>
          </w:tcPr>
          <w:p w14:paraId="169412C9" w14:textId="77777777" w:rsidR="00C860FC" w:rsidRPr="00C860FC" w:rsidRDefault="00C860FC" w:rsidP="008D1D92">
            <w:pPr>
              <w:snapToGrid w:val="0"/>
              <w:spacing w:before="76" w:line="140" w:lineRule="exact"/>
              <w:ind w:right="397"/>
              <w:jc w:val="right"/>
              <w:rPr>
                <w:rFonts w:eastAsia="Symbol"/>
              </w:rPr>
            </w:pPr>
          </w:p>
        </w:tc>
        <w:tc>
          <w:tcPr>
            <w:tcW w:w="1144" w:type="dxa"/>
            <w:tcBorders>
              <w:left w:val="single" w:sz="6" w:space="0" w:color="000000"/>
            </w:tcBorders>
            <w:shd w:val="clear" w:color="auto" w:fill="auto"/>
            <w:vAlign w:val="bottom"/>
          </w:tcPr>
          <w:p w14:paraId="49A15F0B" w14:textId="77777777" w:rsidR="00C860FC" w:rsidRPr="00C860FC" w:rsidRDefault="00C860FC" w:rsidP="008D1D92">
            <w:pPr>
              <w:snapToGrid w:val="0"/>
              <w:spacing w:before="76" w:line="140" w:lineRule="exact"/>
              <w:ind w:right="397"/>
              <w:jc w:val="right"/>
              <w:rPr>
                <w:rFonts w:eastAsia="Symbol"/>
              </w:rPr>
            </w:pPr>
          </w:p>
        </w:tc>
        <w:tc>
          <w:tcPr>
            <w:tcW w:w="2672" w:type="dxa"/>
            <w:tcBorders>
              <w:left w:val="single" w:sz="6" w:space="0" w:color="000000"/>
            </w:tcBorders>
            <w:shd w:val="clear" w:color="auto" w:fill="auto"/>
            <w:vAlign w:val="bottom"/>
          </w:tcPr>
          <w:p w14:paraId="4EC80169" w14:textId="3F0C424C" w:rsidR="00C860FC" w:rsidRPr="00C860FC" w:rsidRDefault="00C860FC" w:rsidP="00C860FC">
            <w:pPr>
              <w:spacing w:before="76" w:line="140" w:lineRule="exact"/>
              <w:ind w:left="340"/>
            </w:pPr>
            <w:r w:rsidRPr="00C860FC">
              <w:rPr>
                <w:rFonts w:eastAsia="Symbol"/>
                <w:i/>
                <w:lang w:val="en"/>
              </w:rPr>
              <w:t>of which:</w:t>
            </w:r>
          </w:p>
        </w:tc>
      </w:tr>
      <w:tr w:rsidR="00C860FC" w:rsidRPr="00D21FE6" w14:paraId="5A5AE638" w14:textId="77777777" w:rsidTr="008D1D92">
        <w:trPr>
          <w:cantSplit/>
        </w:trPr>
        <w:tc>
          <w:tcPr>
            <w:tcW w:w="2673" w:type="dxa"/>
            <w:shd w:val="clear" w:color="auto" w:fill="auto"/>
            <w:vAlign w:val="bottom"/>
          </w:tcPr>
          <w:p w14:paraId="7766E8F9" w14:textId="09196E06" w:rsidR="00C860FC" w:rsidRPr="00C860FC" w:rsidRDefault="00C860FC" w:rsidP="00C860FC">
            <w:pPr>
              <w:pStyle w:val="13"/>
              <w:spacing w:before="76" w:line="140" w:lineRule="exact"/>
              <w:ind w:left="113"/>
              <w:rPr>
                <w:sz w:val="14"/>
                <w:szCs w:val="14"/>
              </w:rPr>
            </w:pPr>
            <w:r w:rsidRPr="00C860FC">
              <w:rPr>
                <w:rFonts w:eastAsia="Symbol"/>
                <w:b w:val="0"/>
                <w:bCs w:val="0"/>
                <w:sz w:val="14"/>
                <w:szCs w:val="14"/>
                <w:u w:val="none"/>
              </w:rPr>
              <w:t>Азербайджан</w:t>
            </w:r>
          </w:p>
        </w:tc>
        <w:tc>
          <w:tcPr>
            <w:tcW w:w="1145" w:type="dxa"/>
            <w:tcBorders>
              <w:left w:val="single" w:sz="6" w:space="0" w:color="000000"/>
            </w:tcBorders>
            <w:shd w:val="clear" w:color="auto" w:fill="auto"/>
            <w:vAlign w:val="bottom"/>
          </w:tcPr>
          <w:p w14:paraId="420485ED" w14:textId="0905A1F6" w:rsidR="00C860FC" w:rsidRPr="00C860FC" w:rsidRDefault="00C860FC" w:rsidP="008D1D92">
            <w:pPr>
              <w:snapToGrid w:val="0"/>
              <w:spacing w:before="76" w:line="140" w:lineRule="exact"/>
              <w:ind w:right="397"/>
              <w:jc w:val="right"/>
              <w:rPr>
                <w:rFonts w:eastAsia="Symbol"/>
              </w:rPr>
            </w:pPr>
            <w:r w:rsidRPr="00C860FC">
              <w:rPr>
                <w:rFonts w:eastAsia="Symbol"/>
              </w:rPr>
              <w:t>145</w:t>
            </w:r>
          </w:p>
        </w:tc>
        <w:tc>
          <w:tcPr>
            <w:tcW w:w="1144" w:type="dxa"/>
            <w:tcBorders>
              <w:left w:val="single" w:sz="6" w:space="0" w:color="000000"/>
            </w:tcBorders>
            <w:shd w:val="clear" w:color="auto" w:fill="auto"/>
            <w:vAlign w:val="bottom"/>
          </w:tcPr>
          <w:p w14:paraId="4292BD79" w14:textId="337AED48" w:rsidR="00C860FC" w:rsidRPr="00C860FC" w:rsidRDefault="00C860FC" w:rsidP="008D1D92">
            <w:pPr>
              <w:snapToGrid w:val="0"/>
              <w:spacing w:before="76" w:line="140" w:lineRule="exact"/>
              <w:ind w:right="397"/>
              <w:jc w:val="right"/>
              <w:rPr>
                <w:rFonts w:eastAsia="Symbol"/>
              </w:rPr>
            </w:pPr>
            <w:r w:rsidRPr="00C860FC">
              <w:rPr>
                <w:rFonts w:eastAsia="Symbol"/>
              </w:rPr>
              <w:t>190</w:t>
            </w:r>
          </w:p>
        </w:tc>
        <w:tc>
          <w:tcPr>
            <w:tcW w:w="1144" w:type="dxa"/>
            <w:tcBorders>
              <w:left w:val="single" w:sz="6" w:space="0" w:color="000000"/>
            </w:tcBorders>
            <w:shd w:val="clear" w:color="auto" w:fill="auto"/>
            <w:vAlign w:val="bottom"/>
          </w:tcPr>
          <w:p w14:paraId="127BA5C6" w14:textId="712B3A54" w:rsidR="00C860FC" w:rsidRPr="00C860FC" w:rsidRDefault="00C860FC" w:rsidP="008D1D92">
            <w:pPr>
              <w:snapToGrid w:val="0"/>
              <w:spacing w:before="76" w:line="140" w:lineRule="exact"/>
              <w:ind w:right="397"/>
              <w:jc w:val="right"/>
              <w:rPr>
                <w:rFonts w:eastAsia="Symbol"/>
              </w:rPr>
            </w:pPr>
            <w:r w:rsidRPr="00C860FC">
              <w:rPr>
                <w:rFonts w:eastAsia="Symbol"/>
              </w:rPr>
              <w:t>200</w:t>
            </w:r>
          </w:p>
        </w:tc>
        <w:tc>
          <w:tcPr>
            <w:tcW w:w="1144" w:type="dxa"/>
            <w:tcBorders>
              <w:left w:val="single" w:sz="6" w:space="0" w:color="000000"/>
            </w:tcBorders>
            <w:shd w:val="clear" w:color="auto" w:fill="auto"/>
            <w:vAlign w:val="bottom"/>
          </w:tcPr>
          <w:p w14:paraId="2C93561A" w14:textId="4802090B" w:rsidR="00C860FC" w:rsidRPr="00C860FC" w:rsidRDefault="00C860FC" w:rsidP="008D1D92">
            <w:pPr>
              <w:snapToGrid w:val="0"/>
              <w:spacing w:before="76" w:line="140" w:lineRule="exact"/>
              <w:ind w:right="397"/>
              <w:jc w:val="right"/>
              <w:rPr>
                <w:rFonts w:eastAsia="Symbol"/>
              </w:rPr>
            </w:pPr>
            <w:r w:rsidRPr="00C860FC">
              <w:rPr>
                <w:rFonts w:eastAsia="Symbol"/>
              </w:rPr>
              <w:t>193</w:t>
            </w:r>
          </w:p>
        </w:tc>
        <w:tc>
          <w:tcPr>
            <w:tcW w:w="2672" w:type="dxa"/>
            <w:tcBorders>
              <w:left w:val="single" w:sz="6" w:space="0" w:color="000000"/>
            </w:tcBorders>
            <w:shd w:val="clear" w:color="auto" w:fill="auto"/>
            <w:vAlign w:val="bottom"/>
          </w:tcPr>
          <w:p w14:paraId="2B5AEDA0" w14:textId="6A1DAF74" w:rsidR="00C860FC" w:rsidRPr="00C860FC" w:rsidRDefault="00C860FC" w:rsidP="00C860FC">
            <w:pPr>
              <w:pStyle w:val="20"/>
              <w:spacing w:before="76" w:line="140" w:lineRule="exact"/>
              <w:ind w:left="170"/>
              <w:rPr>
                <w:sz w:val="14"/>
                <w:szCs w:val="14"/>
              </w:rPr>
            </w:pPr>
            <w:r w:rsidRPr="00C860FC">
              <w:rPr>
                <w:rFonts w:eastAsia="Symbol"/>
                <w:b w:val="0"/>
                <w:bCs w:val="0"/>
                <w:i/>
                <w:sz w:val="14"/>
                <w:szCs w:val="14"/>
              </w:rPr>
              <w:t>Azerba</w:t>
            </w:r>
            <w:r w:rsidRPr="00C860FC">
              <w:rPr>
                <w:rFonts w:eastAsia="Symbol"/>
                <w:b w:val="0"/>
                <w:bCs w:val="0"/>
                <w:i/>
                <w:sz w:val="14"/>
                <w:szCs w:val="14"/>
                <w:lang w:val="en-US"/>
              </w:rPr>
              <w:t>i</w:t>
            </w:r>
            <w:r w:rsidRPr="00C860FC">
              <w:rPr>
                <w:rFonts w:eastAsia="Symbol"/>
                <w:b w:val="0"/>
                <w:bCs w:val="0"/>
                <w:i/>
                <w:sz w:val="14"/>
                <w:szCs w:val="14"/>
              </w:rPr>
              <w:t>jan</w:t>
            </w:r>
          </w:p>
        </w:tc>
      </w:tr>
      <w:tr w:rsidR="00C860FC" w:rsidRPr="00D21FE6" w14:paraId="0023E2F6" w14:textId="77777777" w:rsidTr="008D1D92">
        <w:trPr>
          <w:cantSplit/>
        </w:trPr>
        <w:tc>
          <w:tcPr>
            <w:tcW w:w="2673" w:type="dxa"/>
            <w:shd w:val="clear" w:color="auto" w:fill="auto"/>
            <w:vAlign w:val="bottom"/>
          </w:tcPr>
          <w:p w14:paraId="6C3EDD0A" w14:textId="4223114F" w:rsidR="00C860FC" w:rsidRPr="00C860FC" w:rsidRDefault="00C860FC" w:rsidP="00C860FC">
            <w:pPr>
              <w:pStyle w:val="13"/>
              <w:spacing w:before="76" w:line="140" w:lineRule="exact"/>
              <w:ind w:left="113"/>
              <w:rPr>
                <w:sz w:val="14"/>
                <w:szCs w:val="14"/>
              </w:rPr>
            </w:pPr>
            <w:r w:rsidRPr="00C860FC">
              <w:rPr>
                <w:rFonts w:eastAsia="Symbol"/>
                <w:b w:val="0"/>
                <w:bCs w:val="0"/>
                <w:sz w:val="14"/>
                <w:szCs w:val="14"/>
                <w:u w:val="none"/>
              </w:rPr>
              <w:t>Армения</w:t>
            </w:r>
          </w:p>
        </w:tc>
        <w:tc>
          <w:tcPr>
            <w:tcW w:w="1145" w:type="dxa"/>
            <w:tcBorders>
              <w:left w:val="single" w:sz="6" w:space="0" w:color="000000"/>
            </w:tcBorders>
            <w:shd w:val="clear" w:color="auto" w:fill="auto"/>
            <w:vAlign w:val="bottom"/>
          </w:tcPr>
          <w:p w14:paraId="42B2BBA6" w14:textId="5666C47A" w:rsidR="00C860FC" w:rsidRPr="00C860FC" w:rsidRDefault="00C860FC" w:rsidP="008D1D92">
            <w:pPr>
              <w:snapToGrid w:val="0"/>
              <w:spacing w:before="76" w:line="140" w:lineRule="exact"/>
              <w:ind w:right="397"/>
              <w:jc w:val="right"/>
              <w:rPr>
                <w:rFonts w:eastAsia="Symbol"/>
              </w:rPr>
            </w:pPr>
            <w:r w:rsidRPr="00C860FC">
              <w:rPr>
                <w:rFonts w:eastAsia="Symbol"/>
              </w:rPr>
              <w:t>170</w:t>
            </w:r>
          </w:p>
        </w:tc>
        <w:tc>
          <w:tcPr>
            <w:tcW w:w="1144" w:type="dxa"/>
            <w:tcBorders>
              <w:left w:val="single" w:sz="6" w:space="0" w:color="000000"/>
            </w:tcBorders>
            <w:shd w:val="clear" w:color="auto" w:fill="auto"/>
            <w:vAlign w:val="bottom"/>
          </w:tcPr>
          <w:p w14:paraId="5DD5A240" w14:textId="04E39F4E" w:rsidR="00C860FC" w:rsidRPr="00C860FC" w:rsidRDefault="00C860FC" w:rsidP="008D1D92">
            <w:pPr>
              <w:snapToGrid w:val="0"/>
              <w:spacing w:before="76" w:line="140" w:lineRule="exact"/>
              <w:ind w:right="397"/>
              <w:jc w:val="right"/>
              <w:rPr>
                <w:rFonts w:eastAsia="Symbol"/>
              </w:rPr>
            </w:pPr>
            <w:r w:rsidRPr="00C860FC">
              <w:rPr>
                <w:rFonts w:eastAsia="Symbol"/>
              </w:rPr>
              <w:t>182</w:t>
            </w:r>
          </w:p>
        </w:tc>
        <w:tc>
          <w:tcPr>
            <w:tcW w:w="1144" w:type="dxa"/>
            <w:tcBorders>
              <w:left w:val="single" w:sz="6" w:space="0" w:color="000000"/>
            </w:tcBorders>
            <w:shd w:val="clear" w:color="auto" w:fill="auto"/>
            <w:vAlign w:val="bottom"/>
          </w:tcPr>
          <w:p w14:paraId="67BE4E02" w14:textId="1547F193" w:rsidR="00C860FC" w:rsidRPr="00C860FC" w:rsidRDefault="00C860FC" w:rsidP="008D1D92">
            <w:pPr>
              <w:snapToGrid w:val="0"/>
              <w:spacing w:before="76" w:line="140" w:lineRule="exact"/>
              <w:ind w:right="397"/>
              <w:jc w:val="right"/>
              <w:rPr>
                <w:rFonts w:eastAsia="Symbol"/>
              </w:rPr>
            </w:pPr>
            <w:r w:rsidRPr="00C860FC">
              <w:rPr>
                <w:rFonts w:eastAsia="Symbol"/>
              </w:rPr>
              <w:t>195</w:t>
            </w:r>
          </w:p>
        </w:tc>
        <w:tc>
          <w:tcPr>
            <w:tcW w:w="1144" w:type="dxa"/>
            <w:tcBorders>
              <w:left w:val="single" w:sz="6" w:space="0" w:color="000000"/>
            </w:tcBorders>
            <w:shd w:val="clear" w:color="auto" w:fill="auto"/>
            <w:vAlign w:val="bottom"/>
          </w:tcPr>
          <w:p w14:paraId="0AC39DFD" w14:textId="414423BA" w:rsidR="00C860FC" w:rsidRPr="00C860FC" w:rsidRDefault="00C860FC" w:rsidP="008D1D92">
            <w:pPr>
              <w:snapToGrid w:val="0"/>
              <w:spacing w:before="76" w:line="140" w:lineRule="exact"/>
              <w:ind w:right="397"/>
              <w:jc w:val="right"/>
              <w:rPr>
                <w:rFonts w:eastAsia="Symbol"/>
              </w:rPr>
            </w:pPr>
            <w:r w:rsidRPr="00C860FC">
              <w:rPr>
                <w:rFonts w:eastAsia="Symbol"/>
              </w:rPr>
              <w:t>193</w:t>
            </w:r>
          </w:p>
        </w:tc>
        <w:tc>
          <w:tcPr>
            <w:tcW w:w="2672" w:type="dxa"/>
            <w:tcBorders>
              <w:left w:val="single" w:sz="6" w:space="0" w:color="000000"/>
            </w:tcBorders>
            <w:shd w:val="clear" w:color="auto" w:fill="auto"/>
            <w:vAlign w:val="bottom"/>
          </w:tcPr>
          <w:p w14:paraId="0D909EAC" w14:textId="77EC09C1" w:rsidR="00C860FC" w:rsidRPr="0002239D" w:rsidRDefault="00C860FC" w:rsidP="005A407A">
            <w:pPr>
              <w:pStyle w:val="20"/>
              <w:spacing w:before="76" w:line="140" w:lineRule="exact"/>
              <w:ind w:left="170"/>
              <w:rPr>
                <w:color w:val="000000" w:themeColor="text1"/>
                <w:sz w:val="14"/>
                <w:szCs w:val="14"/>
              </w:rPr>
            </w:pPr>
            <w:r w:rsidRPr="0002239D">
              <w:rPr>
                <w:rFonts w:eastAsia="Symbol"/>
                <w:b w:val="0"/>
                <w:bCs w:val="0"/>
                <w:i/>
                <w:color w:val="000000" w:themeColor="text1"/>
                <w:sz w:val="14"/>
                <w:szCs w:val="14"/>
              </w:rPr>
              <w:t>Armenia</w:t>
            </w:r>
          </w:p>
        </w:tc>
      </w:tr>
      <w:tr w:rsidR="00C860FC" w:rsidRPr="00D21FE6" w14:paraId="0B6BA604" w14:textId="77777777" w:rsidTr="008D1D92">
        <w:trPr>
          <w:cantSplit/>
        </w:trPr>
        <w:tc>
          <w:tcPr>
            <w:tcW w:w="2673" w:type="dxa"/>
            <w:shd w:val="clear" w:color="auto" w:fill="auto"/>
            <w:vAlign w:val="bottom"/>
          </w:tcPr>
          <w:p w14:paraId="7BC6ACDD" w14:textId="53AA29BA" w:rsidR="00C860FC" w:rsidRPr="00C860FC" w:rsidRDefault="00C860FC" w:rsidP="00C860FC">
            <w:pPr>
              <w:pStyle w:val="20"/>
              <w:spacing w:before="76" w:line="140" w:lineRule="exact"/>
              <w:ind w:left="113"/>
              <w:rPr>
                <w:sz w:val="14"/>
                <w:szCs w:val="14"/>
              </w:rPr>
            </w:pPr>
            <w:r w:rsidRPr="00C860FC">
              <w:rPr>
                <w:rFonts w:eastAsia="Symbol"/>
                <w:b w:val="0"/>
                <w:bCs w:val="0"/>
                <w:sz w:val="14"/>
                <w:szCs w:val="14"/>
              </w:rPr>
              <w:t>Беларусь</w:t>
            </w:r>
          </w:p>
        </w:tc>
        <w:tc>
          <w:tcPr>
            <w:tcW w:w="1145" w:type="dxa"/>
            <w:tcBorders>
              <w:left w:val="single" w:sz="6" w:space="0" w:color="000000"/>
            </w:tcBorders>
            <w:shd w:val="clear" w:color="auto" w:fill="auto"/>
            <w:vAlign w:val="bottom"/>
          </w:tcPr>
          <w:p w14:paraId="0FE28EA7" w14:textId="2E74D527" w:rsidR="00C860FC" w:rsidRPr="00C860FC" w:rsidRDefault="00C860FC" w:rsidP="008D1D92">
            <w:pPr>
              <w:snapToGrid w:val="0"/>
              <w:spacing w:before="76" w:line="140" w:lineRule="exact"/>
              <w:ind w:right="397"/>
              <w:jc w:val="right"/>
              <w:rPr>
                <w:rFonts w:eastAsia="Symbol"/>
              </w:rPr>
            </w:pPr>
            <w:r w:rsidRPr="00C860FC">
              <w:rPr>
                <w:rFonts w:eastAsia="Symbol"/>
              </w:rPr>
              <w:t>214</w:t>
            </w:r>
          </w:p>
        </w:tc>
        <w:tc>
          <w:tcPr>
            <w:tcW w:w="1144" w:type="dxa"/>
            <w:tcBorders>
              <w:left w:val="single" w:sz="6" w:space="0" w:color="000000"/>
            </w:tcBorders>
            <w:shd w:val="clear" w:color="auto" w:fill="auto"/>
            <w:vAlign w:val="bottom"/>
          </w:tcPr>
          <w:p w14:paraId="018761FB" w14:textId="5C0F531B" w:rsidR="00C860FC" w:rsidRPr="00C860FC" w:rsidRDefault="00C860FC" w:rsidP="008D1D92">
            <w:pPr>
              <w:snapToGrid w:val="0"/>
              <w:spacing w:before="76" w:line="140" w:lineRule="exact"/>
              <w:ind w:right="397"/>
              <w:jc w:val="right"/>
              <w:rPr>
                <w:rFonts w:eastAsia="Symbol"/>
              </w:rPr>
            </w:pPr>
            <w:r w:rsidRPr="00C860FC">
              <w:rPr>
                <w:rFonts w:eastAsia="Symbol"/>
              </w:rPr>
              <w:t>223</w:t>
            </w:r>
          </w:p>
        </w:tc>
        <w:tc>
          <w:tcPr>
            <w:tcW w:w="1144" w:type="dxa"/>
            <w:tcBorders>
              <w:left w:val="single" w:sz="6" w:space="0" w:color="000000"/>
            </w:tcBorders>
            <w:shd w:val="clear" w:color="auto" w:fill="auto"/>
            <w:vAlign w:val="bottom"/>
          </w:tcPr>
          <w:p w14:paraId="41C68E55" w14:textId="79BDF525" w:rsidR="00C860FC" w:rsidRPr="00C860FC" w:rsidRDefault="00C860FC" w:rsidP="008D1D92">
            <w:pPr>
              <w:snapToGrid w:val="0"/>
              <w:spacing w:before="76" w:line="140" w:lineRule="exact"/>
              <w:ind w:right="397"/>
              <w:jc w:val="right"/>
              <w:rPr>
                <w:rFonts w:eastAsia="Symbol"/>
              </w:rPr>
            </w:pPr>
            <w:r w:rsidRPr="00C860FC">
              <w:rPr>
                <w:rFonts w:eastAsia="Symbol"/>
              </w:rPr>
              <w:t>248</w:t>
            </w:r>
          </w:p>
        </w:tc>
        <w:tc>
          <w:tcPr>
            <w:tcW w:w="1144" w:type="dxa"/>
            <w:tcBorders>
              <w:left w:val="single" w:sz="6" w:space="0" w:color="000000"/>
            </w:tcBorders>
            <w:shd w:val="clear" w:color="auto" w:fill="auto"/>
            <w:vAlign w:val="bottom"/>
          </w:tcPr>
          <w:p w14:paraId="794F3CE7" w14:textId="4CE151D9" w:rsidR="00C860FC" w:rsidRPr="00C860FC" w:rsidRDefault="00C860FC" w:rsidP="008D1D92">
            <w:pPr>
              <w:snapToGrid w:val="0"/>
              <w:spacing w:before="76" w:line="140" w:lineRule="exact"/>
              <w:ind w:right="397"/>
              <w:jc w:val="right"/>
              <w:rPr>
                <w:rFonts w:eastAsia="Symbol"/>
              </w:rPr>
            </w:pPr>
            <w:r w:rsidRPr="00C860FC">
              <w:rPr>
                <w:rFonts w:eastAsia="Symbol"/>
              </w:rPr>
              <w:t>221</w:t>
            </w:r>
          </w:p>
        </w:tc>
        <w:tc>
          <w:tcPr>
            <w:tcW w:w="2672" w:type="dxa"/>
            <w:tcBorders>
              <w:left w:val="single" w:sz="6" w:space="0" w:color="000000"/>
            </w:tcBorders>
            <w:shd w:val="clear" w:color="auto" w:fill="auto"/>
            <w:vAlign w:val="bottom"/>
          </w:tcPr>
          <w:p w14:paraId="6FE0500B" w14:textId="55A0E4B2" w:rsidR="00C860FC" w:rsidRPr="0002239D" w:rsidRDefault="00C860FC" w:rsidP="005A407A">
            <w:pPr>
              <w:pStyle w:val="30"/>
              <w:spacing w:before="76" w:line="140" w:lineRule="exact"/>
              <w:ind w:left="170"/>
              <w:rPr>
                <w:rFonts w:ascii="Arial" w:hAnsi="Arial" w:cs="Arial"/>
                <w:color w:val="000000" w:themeColor="text1"/>
                <w:sz w:val="14"/>
                <w:szCs w:val="14"/>
              </w:rPr>
            </w:pPr>
            <w:r w:rsidRPr="0002239D">
              <w:rPr>
                <w:rFonts w:ascii="Arial" w:eastAsia="Symbol" w:hAnsi="Arial" w:cs="Arial"/>
                <w:b w:val="0"/>
                <w:bCs w:val="0"/>
                <w:i/>
                <w:color w:val="000000" w:themeColor="text1"/>
                <w:sz w:val="14"/>
                <w:szCs w:val="14"/>
                <w:lang w:val="en-US"/>
              </w:rPr>
              <w:t xml:space="preserve">Republic of </w:t>
            </w:r>
            <w:r w:rsidRPr="0002239D">
              <w:rPr>
                <w:rFonts w:ascii="Arial" w:eastAsia="Symbol" w:hAnsi="Arial" w:cs="Arial"/>
                <w:b w:val="0"/>
                <w:bCs w:val="0"/>
                <w:i/>
                <w:color w:val="000000" w:themeColor="text1"/>
                <w:sz w:val="14"/>
                <w:szCs w:val="14"/>
              </w:rPr>
              <w:t>Belarus</w:t>
            </w:r>
          </w:p>
        </w:tc>
      </w:tr>
      <w:tr w:rsidR="00C860FC" w:rsidRPr="00D21FE6" w14:paraId="715AB55A" w14:textId="77777777" w:rsidTr="008D1D92">
        <w:trPr>
          <w:cantSplit/>
        </w:trPr>
        <w:tc>
          <w:tcPr>
            <w:tcW w:w="2673" w:type="dxa"/>
            <w:shd w:val="clear" w:color="auto" w:fill="auto"/>
            <w:vAlign w:val="bottom"/>
          </w:tcPr>
          <w:p w14:paraId="3BCCB036" w14:textId="783FFEED" w:rsidR="00C860FC" w:rsidRPr="00C860FC" w:rsidRDefault="00C860FC" w:rsidP="00C860FC">
            <w:pPr>
              <w:spacing w:before="76" w:line="140" w:lineRule="exact"/>
              <w:ind w:left="113"/>
            </w:pPr>
            <w:r w:rsidRPr="00C860FC">
              <w:rPr>
                <w:rFonts w:eastAsia="Symbol"/>
              </w:rPr>
              <w:t>Казахстан</w:t>
            </w:r>
          </w:p>
        </w:tc>
        <w:tc>
          <w:tcPr>
            <w:tcW w:w="1145" w:type="dxa"/>
            <w:tcBorders>
              <w:left w:val="single" w:sz="6" w:space="0" w:color="000000"/>
            </w:tcBorders>
            <w:shd w:val="clear" w:color="auto" w:fill="auto"/>
            <w:vAlign w:val="bottom"/>
          </w:tcPr>
          <w:p w14:paraId="3690C968" w14:textId="5C622A9C" w:rsidR="00C860FC" w:rsidRPr="00C860FC" w:rsidRDefault="00C860FC" w:rsidP="008D1D92">
            <w:pPr>
              <w:snapToGrid w:val="0"/>
              <w:spacing w:before="76" w:line="140" w:lineRule="exact"/>
              <w:ind w:right="397"/>
              <w:jc w:val="right"/>
              <w:rPr>
                <w:rFonts w:eastAsia="Symbol"/>
              </w:rPr>
            </w:pPr>
            <w:r w:rsidRPr="00C860FC">
              <w:rPr>
                <w:rFonts w:eastAsia="Symbol"/>
              </w:rPr>
              <w:t>143</w:t>
            </w:r>
          </w:p>
        </w:tc>
        <w:tc>
          <w:tcPr>
            <w:tcW w:w="1144" w:type="dxa"/>
            <w:tcBorders>
              <w:left w:val="single" w:sz="6" w:space="0" w:color="000000"/>
            </w:tcBorders>
            <w:shd w:val="clear" w:color="auto" w:fill="auto"/>
            <w:vAlign w:val="bottom"/>
          </w:tcPr>
          <w:p w14:paraId="6B8B60B0" w14:textId="3341D980" w:rsidR="00C860FC" w:rsidRPr="00C860FC" w:rsidRDefault="00C860FC" w:rsidP="008D1D92">
            <w:pPr>
              <w:snapToGrid w:val="0"/>
              <w:spacing w:before="76" w:line="140" w:lineRule="exact"/>
              <w:ind w:right="397"/>
              <w:jc w:val="right"/>
              <w:rPr>
                <w:rFonts w:eastAsia="Symbol"/>
              </w:rPr>
            </w:pPr>
            <w:r w:rsidRPr="00C860FC">
              <w:rPr>
                <w:rFonts w:eastAsia="Symbol"/>
              </w:rPr>
              <w:t>205</w:t>
            </w:r>
          </w:p>
        </w:tc>
        <w:tc>
          <w:tcPr>
            <w:tcW w:w="1144" w:type="dxa"/>
            <w:tcBorders>
              <w:left w:val="single" w:sz="6" w:space="0" w:color="000000"/>
            </w:tcBorders>
            <w:shd w:val="clear" w:color="auto" w:fill="auto"/>
            <w:vAlign w:val="bottom"/>
          </w:tcPr>
          <w:p w14:paraId="5D092BD5" w14:textId="77A77D5D" w:rsidR="00C860FC" w:rsidRPr="00C860FC" w:rsidRDefault="00C860FC" w:rsidP="008D1D92">
            <w:pPr>
              <w:snapToGrid w:val="0"/>
              <w:spacing w:before="76" w:line="140" w:lineRule="exact"/>
              <w:ind w:right="397"/>
              <w:jc w:val="right"/>
              <w:rPr>
                <w:rFonts w:eastAsia="Symbol"/>
              </w:rPr>
            </w:pPr>
            <w:r w:rsidRPr="00C860FC">
              <w:rPr>
                <w:rFonts w:eastAsia="Symbol"/>
              </w:rPr>
              <w:t>220</w:t>
            </w:r>
          </w:p>
        </w:tc>
        <w:tc>
          <w:tcPr>
            <w:tcW w:w="1144" w:type="dxa"/>
            <w:tcBorders>
              <w:left w:val="single" w:sz="6" w:space="0" w:color="000000"/>
            </w:tcBorders>
            <w:shd w:val="clear" w:color="auto" w:fill="auto"/>
            <w:vAlign w:val="bottom"/>
          </w:tcPr>
          <w:p w14:paraId="43E379CC" w14:textId="4F42CD46" w:rsidR="00C860FC" w:rsidRPr="00C860FC" w:rsidRDefault="00C860FC" w:rsidP="008D1D92">
            <w:pPr>
              <w:snapToGrid w:val="0"/>
              <w:spacing w:before="76" w:line="140" w:lineRule="exact"/>
              <w:ind w:right="397"/>
              <w:jc w:val="right"/>
              <w:rPr>
                <w:rFonts w:eastAsia="Symbol"/>
              </w:rPr>
            </w:pPr>
            <w:r w:rsidRPr="00C860FC">
              <w:rPr>
                <w:rFonts w:eastAsia="Symbol"/>
              </w:rPr>
              <w:t>219</w:t>
            </w:r>
          </w:p>
        </w:tc>
        <w:tc>
          <w:tcPr>
            <w:tcW w:w="2672" w:type="dxa"/>
            <w:tcBorders>
              <w:left w:val="single" w:sz="6" w:space="0" w:color="000000"/>
            </w:tcBorders>
            <w:shd w:val="clear" w:color="auto" w:fill="auto"/>
            <w:vAlign w:val="bottom"/>
          </w:tcPr>
          <w:p w14:paraId="08C464C6" w14:textId="6E17CAC6" w:rsidR="00C860FC" w:rsidRPr="0002239D" w:rsidRDefault="00C860FC" w:rsidP="005A407A">
            <w:pPr>
              <w:spacing w:before="76" w:line="140" w:lineRule="exact"/>
              <w:ind w:left="170"/>
              <w:rPr>
                <w:color w:val="000000" w:themeColor="text1"/>
              </w:rPr>
            </w:pPr>
            <w:r w:rsidRPr="0002239D">
              <w:rPr>
                <w:rFonts w:eastAsia="Symbol"/>
                <w:bCs/>
                <w:i/>
                <w:color w:val="000000" w:themeColor="text1"/>
              </w:rPr>
              <w:t>Kazakhstan</w:t>
            </w:r>
          </w:p>
        </w:tc>
      </w:tr>
      <w:tr w:rsidR="00C860FC" w:rsidRPr="00D21FE6" w14:paraId="0D9BF6D5" w14:textId="77777777" w:rsidTr="008D1D92">
        <w:trPr>
          <w:cantSplit/>
        </w:trPr>
        <w:tc>
          <w:tcPr>
            <w:tcW w:w="2673" w:type="dxa"/>
            <w:shd w:val="clear" w:color="auto" w:fill="auto"/>
            <w:vAlign w:val="bottom"/>
          </w:tcPr>
          <w:p w14:paraId="3FEC2B17" w14:textId="0662BAAC" w:rsidR="00C860FC" w:rsidRPr="0002239D" w:rsidRDefault="00C860FC" w:rsidP="005A407A">
            <w:pPr>
              <w:spacing w:before="76" w:line="140" w:lineRule="exact"/>
              <w:ind w:left="113"/>
              <w:rPr>
                <w:color w:val="000000" w:themeColor="text1"/>
              </w:rPr>
            </w:pPr>
            <w:r w:rsidRPr="0002239D">
              <w:rPr>
                <w:rFonts w:eastAsia="Symbol"/>
                <w:color w:val="000000" w:themeColor="text1"/>
              </w:rPr>
              <w:t>Киргизия</w:t>
            </w:r>
          </w:p>
        </w:tc>
        <w:tc>
          <w:tcPr>
            <w:tcW w:w="1145" w:type="dxa"/>
            <w:tcBorders>
              <w:left w:val="single" w:sz="6" w:space="0" w:color="000000"/>
            </w:tcBorders>
            <w:shd w:val="clear" w:color="auto" w:fill="auto"/>
            <w:vAlign w:val="bottom"/>
          </w:tcPr>
          <w:p w14:paraId="623DF2B0" w14:textId="6A10EFAF" w:rsidR="00C860FC" w:rsidRPr="00C860FC" w:rsidRDefault="00C860FC" w:rsidP="008D1D92">
            <w:pPr>
              <w:snapToGrid w:val="0"/>
              <w:spacing w:before="76" w:line="140" w:lineRule="exact"/>
              <w:ind w:right="397"/>
              <w:jc w:val="right"/>
              <w:rPr>
                <w:rFonts w:eastAsia="Symbol"/>
              </w:rPr>
            </w:pPr>
            <w:r w:rsidRPr="00C860FC">
              <w:rPr>
                <w:rFonts w:eastAsia="Symbol"/>
              </w:rPr>
              <w:t>158</w:t>
            </w:r>
          </w:p>
        </w:tc>
        <w:tc>
          <w:tcPr>
            <w:tcW w:w="1144" w:type="dxa"/>
            <w:tcBorders>
              <w:left w:val="single" w:sz="6" w:space="0" w:color="000000"/>
            </w:tcBorders>
            <w:shd w:val="clear" w:color="auto" w:fill="auto"/>
            <w:vAlign w:val="bottom"/>
          </w:tcPr>
          <w:p w14:paraId="7D9421E6" w14:textId="60912324" w:rsidR="00C860FC" w:rsidRPr="00C860FC" w:rsidRDefault="00C860FC" w:rsidP="008D1D92">
            <w:pPr>
              <w:snapToGrid w:val="0"/>
              <w:spacing w:before="76" w:line="140" w:lineRule="exact"/>
              <w:ind w:right="397"/>
              <w:jc w:val="right"/>
              <w:rPr>
                <w:rFonts w:eastAsia="Symbol"/>
              </w:rPr>
            </w:pPr>
            <w:r w:rsidRPr="00C860FC">
              <w:rPr>
                <w:rFonts w:eastAsia="Symbol"/>
              </w:rPr>
              <w:t>170</w:t>
            </w:r>
          </w:p>
        </w:tc>
        <w:tc>
          <w:tcPr>
            <w:tcW w:w="1144" w:type="dxa"/>
            <w:tcBorders>
              <w:left w:val="single" w:sz="6" w:space="0" w:color="000000"/>
            </w:tcBorders>
            <w:shd w:val="clear" w:color="auto" w:fill="auto"/>
            <w:vAlign w:val="bottom"/>
          </w:tcPr>
          <w:p w14:paraId="36E57E33" w14:textId="3D00BC56" w:rsidR="00C860FC" w:rsidRPr="00C860FC" w:rsidRDefault="00C860FC" w:rsidP="008D1D92">
            <w:pPr>
              <w:snapToGrid w:val="0"/>
              <w:spacing w:before="76" w:line="140" w:lineRule="exact"/>
              <w:ind w:right="397"/>
              <w:jc w:val="right"/>
              <w:rPr>
                <w:rFonts w:eastAsia="Symbol"/>
              </w:rPr>
            </w:pPr>
            <w:r w:rsidRPr="00C860FC">
              <w:rPr>
                <w:rFonts w:eastAsia="Symbol"/>
              </w:rPr>
              <w:t>176</w:t>
            </w:r>
          </w:p>
        </w:tc>
        <w:tc>
          <w:tcPr>
            <w:tcW w:w="1144" w:type="dxa"/>
            <w:tcBorders>
              <w:left w:val="single" w:sz="6" w:space="0" w:color="000000"/>
            </w:tcBorders>
            <w:shd w:val="clear" w:color="auto" w:fill="auto"/>
            <w:vAlign w:val="bottom"/>
          </w:tcPr>
          <w:p w14:paraId="1D2737EE" w14:textId="778CD6AE" w:rsidR="00C860FC" w:rsidRPr="00C860FC" w:rsidRDefault="00C860FC" w:rsidP="008D1D92">
            <w:pPr>
              <w:snapToGrid w:val="0"/>
              <w:spacing w:before="76" w:line="140" w:lineRule="exact"/>
              <w:ind w:right="397"/>
              <w:jc w:val="right"/>
              <w:rPr>
                <w:rFonts w:eastAsia="Symbol"/>
              </w:rPr>
            </w:pPr>
            <w:r w:rsidRPr="00C860FC">
              <w:rPr>
                <w:rFonts w:eastAsia="Symbol"/>
              </w:rPr>
              <w:t>179</w:t>
            </w:r>
          </w:p>
        </w:tc>
        <w:tc>
          <w:tcPr>
            <w:tcW w:w="2672" w:type="dxa"/>
            <w:tcBorders>
              <w:left w:val="single" w:sz="6" w:space="0" w:color="000000"/>
            </w:tcBorders>
            <w:shd w:val="clear" w:color="auto" w:fill="auto"/>
            <w:vAlign w:val="bottom"/>
          </w:tcPr>
          <w:p w14:paraId="0499714B" w14:textId="3BCEC384" w:rsidR="00C860FC" w:rsidRPr="0002239D" w:rsidRDefault="00C860FC" w:rsidP="005A407A">
            <w:pPr>
              <w:spacing w:before="76" w:line="140" w:lineRule="exact"/>
              <w:ind w:left="170"/>
              <w:rPr>
                <w:color w:val="000000" w:themeColor="text1"/>
              </w:rPr>
            </w:pPr>
            <w:r w:rsidRPr="0002239D">
              <w:rPr>
                <w:rFonts w:eastAsia="Symbol"/>
                <w:bCs/>
                <w:i/>
                <w:color w:val="000000" w:themeColor="text1"/>
              </w:rPr>
              <w:t>Kyrgyzstan</w:t>
            </w:r>
          </w:p>
        </w:tc>
      </w:tr>
      <w:tr w:rsidR="00C860FC" w:rsidRPr="00D21FE6" w14:paraId="1EE5EFBC" w14:textId="77777777" w:rsidTr="008D1D92">
        <w:trPr>
          <w:cantSplit/>
        </w:trPr>
        <w:tc>
          <w:tcPr>
            <w:tcW w:w="2673" w:type="dxa"/>
            <w:shd w:val="clear" w:color="auto" w:fill="auto"/>
            <w:vAlign w:val="bottom"/>
          </w:tcPr>
          <w:p w14:paraId="3358FFC7" w14:textId="6598EA4C" w:rsidR="00C860FC" w:rsidRPr="0002239D" w:rsidRDefault="00C860FC" w:rsidP="005A407A">
            <w:pPr>
              <w:pStyle w:val="20"/>
              <w:spacing w:before="76" w:line="140" w:lineRule="exact"/>
              <w:ind w:left="113"/>
              <w:rPr>
                <w:color w:val="000000" w:themeColor="text1"/>
                <w:sz w:val="14"/>
                <w:szCs w:val="14"/>
              </w:rPr>
            </w:pPr>
            <w:r w:rsidRPr="0002239D">
              <w:rPr>
                <w:rFonts w:eastAsia="Symbol"/>
                <w:b w:val="0"/>
                <w:bCs w:val="0"/>
                <w:color w:val="000000" w:themeColor="text1"/>
                <w:sz w:val="14"/>
                <w:szCs w:val="14"/>
              </w:rPr>
              <w:t>Республика Молдова</w:t>
            </w:r>
          </w:p>
        </w:tc>
        <w:tc>
          <w:tcPr>
            <w:tcW w:w="1145" w:type="dxa"/>
            <w:tcBorders>
              <w:left w:val="single" w:sz="6" w:space="0" w:color="000000"/>
            </w:tcBorders>
            <w:shd w:val="clear" w:color="auto" w:fill="auto"/>
            <w:vAlign w:val="bottom"/>
          </w:tcPr>
          <w:p w14:paraId="78594A2F" w14:textId="4622E7B9" w:rsidR="00C860FC" w:rsidRPr="00C860FC" w:rsidRDefault="00C860FC" w:rsidP="008D1D92">
            <w:pPr>
              <w:snapToGrid w:val="0"/>
              <w:spacing w:before="76" w:line="140" w:lineRule="exact"/>
              <w:ind w:right="397"/>
              <w:jc w:val="right"/>
              <w:rPr>
                <w:rFonts w:eastAsia="Symbol"/>
              </w:rPr>
            </w:pPr>
            <w:r w:rsidRPr="00C860FC">
              <w:rPr>
                <w:rFonts w:eastAsia="Symbol"/>
              </w:rPr>
              <w:t>102</w:t>
            </w:r>
          </w:p>
        </w:tc>
        <w:tc>
          <w:tcPr>
            <w:tcW w:w="1144" w:type="dxa"/>
            <w:tcBorders>
              <w:left w:val="single" w:sz="6" w:space="0" w:color="000000"/>
            </w:tcBorders>
            <w:shd w:val="clear" w:color="auto" w:fill="auto"/>
            <w:vAlign w:val="bottom"/>
          </w:tcPr>
          <w:p w14:paraId="147FE590" w14:textId="2AEFC24C" w:rsidR="00C860FC" w:rsidRPr="00C860FC" w:rsidRDefault="00C860FC" w:rsidP="008D1D92">
            <w:pPr>
              <w:snapToGrid w:val="0"/>
              <w:spacing w:before="76" w:line="140" w:lineRule="exact"/>
              <w:ind w:right="397"/>
              <w:jc w:val="right"/>
              <w:rPr>
                <w:rFonts w:eastAsia="Symbol"/>
              </w:rPr>
            </w:pPr>
            <w:r w:rsidRPr="00C860FC">
              <w:rPr>
                <w:rFonts w:eastAsia="Symbol"/>
              </w:rPr>
              <w:t>77</w:t>
            </w:r>
          </w:p>
        </w:tc>
        <w:tc>
          <w:tcPr>
            <w:tcW w:w="1144" w:type="dxa"/>
            <w:tcBorders>
              <w:left w:val="single" w:sz="6" w:space="0" w:color="000000"/>
            </w:tcBorders>
            <w:shd w:val="clear" w:color="auto" w:fill="auto"/>
            <w:vAlign w:val="bottom"/>
          </w:tcPr>
          <w:p w14:paraId="09967BCA" w14:textId="7D6BC262" w:rsidR="00C860FC" w:rsidRPr="00C860FC" w:rsidRDefault="00C860FC" w:rsidP="008D1D92">
            <w:pPr>
              <w:snapToGrid w:val="0"/>
              <w:spacing w:before="76" w:line="140" w:lineRule="exact"/>
              <w:ind w:right="397"/>
              <w:jc w:val="right"/>
              <w:rPr>
                <w:rFonts w:eastAsia="Symbol"/>
              </w:rPr>
            </w:pPr>
            <w:r w:rsidRPr="00C860FC">
              <w:rPr>
                <w:rFonts w:eastAsia="Symbol"/>
              </w:rPr>
              <w:t>75</w:t>
            </w:r>
          </w:p>
        </w:tc>
        <w:tc>
          <w:tcPr>
            <w:tcW w:w="1144" w:type="dxa"/>
            <w:tcBorders>
              <w:left w:val="single" w:sz="6" w:space="0" w:color="000000"/>
            </w:tcBorders>
            <w:shd w:val="clear" w:color="auto" w:fill="auto"/>
            <w:vAlign w:val="bottom"/>
          </w:tcPr>
          <w:p w14:paraId="6D17A9E1" w14:textId="56B04E15" w:rsidR="00C860FC" w:rsidRPr="00C860FC" w:rsidRDefault="00C860FC" w:rsidP="008D1D92">
            <w:pPr>
              <w:snapToGrid w:val="0"/>
              <w:spacing w:before="76" w:line="140" w:lineRule="exact"/>
              <w:ind w:right="397"/>
              <w:jc w:val="right"/>
              <w:rPr>
                <w:rFonts w:eastAsia="Symbol"/>
              </w:rPr>
            </w:pPr>
            <w:r w:rsidRPr="00C860FC">
              <w:rPr>
                <w:rFonts w:eastAsia="Symbol"/>
              </w:rPr>
              <w:t>60</w:t>
            </w:r>
          </w:p>
        </w:tc>
        <w:tc>
          <w:tcPr>
            <w:tcW w:w="2672" w:type="dxa"/>
            <w:tcBorders>
              <w:left w:val="single" w:sz="6" w:space="0" w:color="000000"/>
            </w:tcBorders>
            <w:shd w:val="clear" w:color="auto" w:fill="auto"/>
            <w:vAlign w:val="bottom"/>
          </w:tcPr>
          <w:p w14:paraId="3FDD111A" w14:textId="39A0BD8F" w:rsidR="00C860FC" w:rsidRPr="0002239D" w:rsidRDefault="00C860FC" w:rsidP="005A407A">
            <w:pPr>
              <w:pStyle w:val="30"/>
              <w:spacing w:before="76" w:line="140" w:lineRule="exact"/>
              <w:ind w:left="170"/>
              <w:rPr>
                <w:rFonts w:ascii="Arial" w:hAnsi="Arial" w:cs="Arial"/>
                <w:color w:val="000000" w:themeColor="text1"/>
                <w:sz w:val="14"/>
                <w:szCs w:val="14"/>
              </w:rPr>
            </w:pPr>
            <w:r w:rsidRPr="0002239D">
              <w:rPr>
                <w:rFonts w:ascii="Arial" w:eastAsia="Symbol" w:hAnsi="Arial" w:cs="Arial"/>
                <w:b w:val="0"/>
                <w:bCs w:val="0"/>
                <w:i/>
                <w:color w:val="000000" w:themeColor="text1"/>
                <w:sz w:val="14"/>
                <w:szCs w:val="14"/>
              </w:rPr>
              <w:t>Republic of Moldova</w:t>
            </w:r>
          </w:p>
        </w:tc>
      </w:tr>
      <w:tr w:rsidR="00C860FC" w:rsidRPr="00D21FE6" w14:paraId="2FA9003A" w14:textId="77777777" w:rsidTr="008D1D92">
        <w:trPr>
          <w:cantSplit/>
        </w:trPr>
        <w:tc>
          <w:tcPr>
            <w:tcW w:w="2673" w:type="dxa"/>
            <w:shd w:val="clear" w:color="auto" w:fill="auto"/>
            <w:vAlign w:val="bottom"/>
          </w:tcPr>
          <w:p w14:paraId="762AB83D" w14:textId="782046FF" w:rsidR="00C860FC" w:rsidRPr="0002239D" w:rsidRDefault="00C860FC" w:rsidP="005A407A">
            <w:pPr>
              <w:pStyle w:val="20"/>
              <w:spacing w:before="76" w:line="140" w:lineRule="exact"/>
              <w:ind w:left="113"/>
              <w:rPr>
                <w:color w:val="000000" w:themeColor="text1"/>
                <w:sz w:val="14"/>
                <w:szCs w:val="14"/>
              </w:rPr>
            </w:pPr>
            <w:r w:rsidRPr="0002239D">
              <w:rPr>
                <w:rFonts w:eastAsia="Symbol"/>
                <w:b w:val="0"/>
                <w:bCs w:val="0"/>
                <w:color w:val="000000" w:themeColor="text1"/>
                <w:sz w:val="14"/>
                <w:szCs w:val="14"/>
              </w:rPr>
              <w:t>Таджикистан</w:t>
            </w:r>
          </w:p>
        </w:tc>
        <w:tc>
          <w:tcPr>
            <w:tcW w:w="1145" w:type="dxa"/>
            <w:tcBorders>
              <w:left w:val="single" w:sz="6" w:space="0" w:color="000000"/>
            </w:tcBorders>
            <w:shd w:val="clear" w:color="auto" w:fill="auto"/>
            <w:vAlign w:val="bottom"/>
          </w:tcPr>
          <w:p w14:paraId="5FEAFE29" w14:textId="3B729246" w:rsidR="00C860FC" w:rsidRPr="00C860FC" w:rsidRDefault="00C860FC" w:rsidP="008D1D92">
            <w:pPr>
              <w:snapToGrid w:val="0"/>
              <w:spacing w:before="76" w:line="140" w:lineRule="exact"/>
              <w:ind w:right="397"/>
              <w:jc w:val="right"/>
              <w:rPr>
                <w:rFonts w:eastAsia="Symbol"/>
              </w:rPr>
            </w:pPr>
            <w:r w:rsidRPr="00C860FC">
              <w:rPr>
                <w:rFonts w:eastAsia="Symbol"/>
              </w:rPr>
              <w:t>230</w:t>
            </w:r>
          </w:p>
        </w:tc>
        <w:tc>
          <w:tcPr>
            <w:tcW w:w="1144" w:type="dxa"/>
            <w:tcBorders>
              <w:left w:val="single" w:sz="6" w:space="0" w:color="000000"/>
            </w:tcBorders>
            <w:shd w:val="clear" w:color="auto" w:fill="auto"/>
            <w:vAlign w:val="bottom"/>
          </w:tcPr>
          <w:p w14:paraId="55254A6D" w14:textId="1C0EF0A9" w:rsidR="00C860FC" w:rsidRPr="00C860FC" w:rsidRDefault="00C860FC" w:rsidP="008D1D92">
            <w:pPr>
              <w:snapToGrid w:val="0"/>
              <w:spacing w:before="76" w:line="140" w:lineRule="exact"/>
              <w:ind w:right="397"/>
              <w:jc w:val="right"/>
              <w:rPr>
                <w:rFonts w:eastAsia="Symbol"/>
              </w:rPr>
            </w:pPr>
            <w:r w:rsidRPr="00C860FC">
              <w:rPr>
                <w:rFonts w:eastAsia="Symbol"/>
              </w:rPr>
              <w:t>191</w:t>
            </w:r>
          </w:p>
        </w:tc>
        <w:tc>
          <w:tcPr>
            <w:tcW w:w="1144" w:type="dxa"/>
            <w:tcBorders>
              <w:left w:val="single" w:sz="6" w:space="0" w:color="000000"/>
            </w:tcBorders>
            <w:shd w:val="clear" w:color="auto" w:fill="auto"/>
            <w:vAlign w:val="bottom"/>
          </w:tcPr>
          <w:p w14:paraId="12A52825" w14:textId="3E8D1B00" w:rsidR="00C860FC" w:rsidRPr="00C860FC" w:rsidRDefault="00C860FC" w:rsidP="008D1D92">
            <w:pPr>
              <w:snapToGrid w:val="0"/>
              <w:spacing w:before="76" w:line="140" w:lineRule="exact"/>
              <w:ind w:right="397"/>
              <w:jc w:val="right"/>
              <w:rPr>
                <w:rFonts w:eastAsia="Symbol"/>
              </w:rPr>
            </w:pPr>
            <w:r w:rsidRPr="00C860FC">
              <w:rPr>
                <w:rFonts w:eastAsia="Symbol"/>
              </w:rPr>
              <w:t>198</w:t>
            </w:r>
          </w:p>
        </w:tc>
        <w:tc>
          <w:tcPr>
            <w:tcW w:w="1144" w:type="dxa"/>
            <w:tcBorders>
              <w:left w:val="single" w:sz="6" w:space="0" w:color="000000"/>
            </w:tcBorders>
            <w:shd w:val="clear" w:color="auto" w:fill="auto"/>
            <w:vAlign w:val="bottom"/>
          </w:tcPr>
          <w:p w14:paraId="6501C02C" w14:textId="43E147A2" w:rsidR="00C860FC" w:rsidRPr="00C860FC" w:rsidRDefault="00C860FC" w:rsidP="008D1D92">
            <w:pPr>
              <w:snapToGrid w:val="0"/>
              <w:spacing w:before="76" w:line="140" w:lineRule="exact"/>
              <w:ind w:right="397"/>
              <w:jc w:val="right"/>
              <w:rPr>
                <w:rFonts w:eastAsia="Symbol"/>
              </w:rPr>
            </w:pPr>
            <w:r w:rsidRPr="00C860FC">
              <w:rPr>
                <w:rFonts w:eastAsia="Symbol"/>
              </w:rPr>
              <w:t>193</w:t>
            </w:r>
          </w:p>
        </w:tc>
        <w:tc>
          <w:tcPr>
            <w:tcW w:w="2672" w:type="dxa"/>
            <w:tcBorders>
              <w:left w:val="single" w:sz="6" w:space="0" w:color="000000"/>
            </w:tcBorders>
            <w:shd w:val="clear" w:color="auto" w:fill="auto"/>
            <w:vAlign w:val="bottom"/>
          </w:tcPr>
          <w:p w14:paraId="0F3642B0" w14:textId="5BAEEB2B" w:rsidR="00C860FC" w:rsidRPr="0002239D" w:rsidRDefault="00C860FC" w:rsidP="005A407A">
            <w:pPr>
              <w:pStyle w:val="30"/>
              <w:spacing w:before="76" w:line="140" w:lineRule="exact"/>
              <w:ind w:left="170"/>
              <w:rPr>
                <w:rFonts w:ascii="Arial" w:hAnsi="Arial" w:cs="Arial"/>
                <w:color w:val="000000" w:themeColor="text1"/>
                <w:sz w:val="14"/>
                <w:szCs w:val="14"/>
              </w:rPr>
            </w:pPr>
            <w:r w:rsidRPr="0002239D">
              <w:rPr>
                <w:rFonts w:ascii="Arial" w:eastAsia="Symbol" w:hAnsi="Arial" w:cs="Arial"/>
                <w:b w:val="0"/>
                <w:bCs w:val="0"/>
                <w:i/>
                <w:color w:val="000000" w:themeColor="text1"/>
                <w:sz w:val="14"/>
                <w:szCs w:val="14"/>
              </w:rPr>
              <w:t>Tajikistan</w:t>
            </w:r>
          </w:p>
        </w:tc>
      </w:tr>
      <w:tr w:rsidR="00C860FC" w:rsidRPr="00D21FE6" w14:paraId="0BE988B9" w14:textId="77777777" w:rsidTr="008D1D92">
        <w:trPr>
          <w:cantSplit/>
        </w:trPr>
        <w:tc>
          <w:tcPr>
            <w:tcW w:w="2673" w:type="dxa"/>
            <w:shd w:val="clear" w:color="auto" w:fill="auto"/>
            <w:vAlign w:val="bottom"/>
          </w:tcPr>
          <w:p w14:paraId="40CA5F21" w14:textId="47B2CD84" w:rsidR="00C860FC" w:rsidRPr="0002239D" w:rsidRDefault="00C860FC" w:rsidP="005A407A">
            <w:pPr>
              <w:pStyle w:val="20"/>
              <w:spacing w:before="76" w:line="140" w:lineRule="exact"/>
              <w:ind w:left="113"/>
              <w:rPr>
                <w:color w:val="000000" w:themeColor="text1"/>
                <w:sz w:val="14"/>
                <w:szCs w:val="14"/>
              </w:rPr>
            </w:pPr>
            <w:r w:rsidRPr="0002239D">
              <w:rPr>
                <w:rFonts w:eastAsia="Symbol"/>
                <w:b w:val="0"/>
                <w:bCs w:val="0"/>
                <w:color w:val="000000" w:themeColor="text1"/>
                <w:sz w:val="14"/>
                <w:szCs w:val="14"/>
              </w:rPr>
              <w:t>Узбекистан</w:t>
            </w:r>
          </w:p>
        </w:tc>
        <w:tc>
          <w:tcPr>
            <w:tcW w:w="1145" w:type="dxa"/>
            <w:tcBorders>
              <w:left w:val="single" w:sz="6" w:space="0" w:color="000000"/>
            </w:tcBorders>
            <w:shd w:val="clear" w:color="auto" w:fill="auto"/>
            <w:vAlign w:val="bottom"/>
          </w:tcPr>
          <w:p w14:paraId="2EB03A73" w14:textId="11818D89" w:rsidR="00C860FC" w:rsidRPr="00C860FC" w:rsidRDefault="00C860FC" w:rsidP="008D1D92">
            <w:pPr>
              <w:snapToGrid w:val="0"/>
              <w:spacing w:before="76" w:line="140" w:lineRule="exact"/>
              <w:ind w:right="397"/>
              <w:jc w:val="right"/>
              <w:rPr>
                <w:rFonts w:eastAsia="Symbol"/>
              </w:rPr>
            </w:pPr>
            <w:r w:rsidRPr="00C860FC">
              <w:rPr>
                <w:rFonts w:eastAsia="Symbol"/>
              </w:rPr>
              <w:t>195</w:t>
            </w:r>
          </w:p>
        </w:tc>
        <w:tc>
          <w:tcPr>
            <w:tcW w:w="1144" w:type="dxa"/>
            <w:tcBorders>
              <w:left w:val="single" w:sz="6" w:space="0" w:color="000000"/>
            </w:tcBorders>
            <w:shd w:val="clear" w:color="auto" w:fill="auto"/>
            <w:vAlign w:val="bottom"/>
          </w:tcPr>
          <w:p w14:paraId="39BF0FDD" w14:textId="7C92FCDB" w:rsidR="00C860FC" w:rsidRPr="00C860FC" w:rsidRDefault="00C860FC" w:rsidP="008D1D92">
            <w:pPr>
              <w:snapToGrid w:val="0"/>
              <w:spacing w:before="76" w:line="140" w:lineRule="exact"/>
              <w:ind w:right="397"/>
              <w:jc w:val="right"/>
              <w:rPr>
                <w:rFonts w:eastAsia="Symbol"/>
              </w:rPr>
            </w:pPr>
            <w:r w:rsidRPr="00C860FC">
              <w:rPr>
                <w:rFonts w:eastAsia="Symbol"/>
              </w:rPr>
              <w:t>203</w:t>
            </w:r>
          </w:p>
        </w:tc>
        <w:tc>
          <w:tcPr>
            <w:tcW w:w="1144" w:type="dxa"/>
            <w:tcBorders>
              <w:left w:val="single" w:sz="6" w:space="0" w:color="000000"/>
            </w:tcBorders>
            <w:shd w:val="clear" w:color="auto" w:fill="auto"/>
            <w:vAlign w:val="bottom"/>
          </w:tcPr>
          <w:p w14:paraId="71D07310" w14:textId="1EE4380A" w:rsidR="00C860FC" w:rsidRPr="00C860FC" w:rsidRDefault="00C860FC" w:rsidP="008D1D92">
            <w:pPr>
              <w:snapToGrid w:val="0"/>
              <w:spacing w:before="76" w:line="140" w:lineRule="exact"/>
              <w:ind w:right="397"/>
              <w:jc w:val="right"/>
              <w:rPr>
                <w:rFonts w:eastAsia="Symbol"/>
              </w:rPr>
            </w:pPr>
            <w:r w:rsidRPr="00C860FC">
              <w:rPr>
                <w:rFonts w:eastAsia="Symbol"/>
              </w:rPr>
              <w:t>205</w:t>
            </w:r>
          </w:p>
        </w:tc>
        <w:tc>
          <w:tcPr>
            <w:tcW w:w="1144" w:type="dxa"/>
            <w:tcBorders>
              <w:left w:val="single" w:sz="6" w:space="0" w:color="000000"/>
            </w:tcBorders>
            <w:shd w:val="clear" w:color="auto" w:fill="auto"/>
            <w:vAlign w:val="bottom"/>
          </w:tcPr>
          <w:p w14:paraId="64DB2E96" w14:textId="15A07151" w:rsidR="00C860FC" w:rsidRPr="00C860FC" w:rsidRDefault="00C860FC" w:rsidP="008D1D92">
            <w:pPr>
              <w:snapToGrid w:val="0"/>
              <w:spacing w:before="76" w:line="140" w:lineRule="exact"/>
              <w:ind w:right="397"/>
              <w:jc w:val="right"/>
              <w:rPr>
                <w:rFonts w:eastAsia="Symbol"/>
              </w:rPr>
            </w:pPr>
            <w:r w:rsidRPr="00C860FC">
              <w:rPr>
                <w:rFonts w:eastAsia="Symbol"/>
              </w:rPr>
              <w:t>194</w:t>
            </w:r>
          </w:p>
        </w:tc>
        <w:tc>
          <w:tcPr>
            <w:tcW w:w="2672" w:type="dxa"/>
            <w:tcBorders>
              <w:left w:val="single" w:sz="6" w:space="0" w:color="000000"/>
            </w:tcBorders>
            <w:shd w:val="clear" w:color="auto" w:fill="auto"/>
            <w:vAlign w:val="bottom"/>
          </w:tcPr>
          <w:p w14:paraId="47972169" w14:textId="6ED013F4" w:rsidR="00C860FC" w:rsidRPr="0002239D" w:rsidRDefault="00C860FC" w:rsidP="005A407A">
            <w:pPr>
              <w:pStyle w:val="20"/>
              <w:spacing w:before="76" w:line="140" w:lineRule="exact"/>
              <w:ind w:left="170"/>
              <w:rPr>
                <w:color w:val="000000" w:themeColor="text1"/>
                <w:sz w:val="14"/>
                <w:szCs w:val="14"/>
              </w:rPr>
            </w:pPr>
            <w:r w:rsidRPr="0002239D">
              <w:rPr>
                <w:rFonts w:eastAsia="Symbol"/>
                <w:b w:val="0"/>
                <w:bCs w:val="0"/>
                <w:i/>
                <w:color w:val="000000" w:themeColor="text1"/>
                <w:sz w:val="14"/>
                <w:szCs w:val="14"/>
              </w:rPr>
              <w:t>Uzbekistan</w:t>
            </w:r>
          </w:p>
        </w:tc>
      </w:tr>
      <w:tr w:rsidR="00C860FC" w:rsidRPr="00D21FE6" w14:paraId="1711759E" w14:textId="77777777" w:rsidTr="008D1D92">
        <w:trPr>
          <w:cantSplit/>
        </w:trPr>
        <w:tc>
          <w:tcPr>
            <w:tcW w:w="2673" w:type="dxa"/>
            <w:shd w:val="clear" w:color="auto" w:fill="auto"/>
            <w:vAlign w:val="bottom"/>
          </w:tcPr>
          <w:p w14:paraId="192ED0F0" w14:textId="22288DB2" w:rsidR="00C860FC" w:rsidRPr="0002239D" w:rsidRDefault="00C860FC" w:rsidP="005A407A">
            <w:pPr>
              <w:pStyle w:val="20"/>
              <w:spacing w:before="76" w:line="140" w:lineRule="exact"/>
              <w:ind w:left="113"/>
              <w:rPr>
                <w:color w:val="000000" w:themeColor="text1"/>
                <w:sz w:val="14"/>
                <w:szCs w:val="14"/>
              </w:rPr>
            </w:pPr>
            <w:r w:rsidRPr="0002239D">
              <w:rPr>
                <w:rFonts w:eastAsia="Symbol"/>
                <w:b w:val="0"/>
                <w:bCs w:val="0"/>
                <w:color w:val="000000" w:themeColor="text1"/>
                <w:sz w:val="14"/>
                <w:szCs w:val="14"/>
              </w:rPr>
              <w:t>Украина</w:t>
            </w:r>
          </w:p>
        </w:tc>
        <w:tc>
          <w:tcPr>
            <w:tcW w:w="1145" w:type="dxa"/>
            <w:tcBorders>
              <w:left w:val="single" w:sz="6" w:space="0" w:color="000000"/>
            </w:tcBorders>
            <w:shd w:val="clear" w:color="auto" w:fill="auto"/>
            <w:vAlign w:val="bottom"/>
          </w:tcPr>
          <w:p w14:paraId="341255B7" w14:textId="5F7BD0CE" w:rsidR="00C860FC" w:rsidRPr="00C860FC" w:rsidRDefault="00C860FC" w:rsidP="008D1D92">
            <w:pPr>
              <w:snapToGrid w:val="0"/>
              <w:spacing w:before="76" w:line="140" w:lineRule="exact"/>
              <w:ind w:right="397"/>
              <w:jc w:val="right"/>
              <w:rPr>
                <w:rFonts w:eastAsia="Symbol"/>
              </w:rPr>
            </w:pPr>
            <w:r w:rsidRPr="00C860FC">
              <w:rPr>
                <w:rFonts w:eastAsia="Symbol"/>
              </w:rPr>
              <w:t>133</w:t>
            </w:r>
          </w:p>
        </w:tc>
        <w:tc>
          <w:tcPr>
            <w:tcW w:w="1144" w:type="dxa"/>
            <w:tcBorders>
              <w:left w:val="single" w:sz="6" w:space="0" w:color="000000"/>
            </w:tcBorders>
            <w:shd w:val="clear" w:color="auto" w:fill="auto"/>
            <w:vAlign w:val="bottom"/>
          </w:tcPr>
          <w:p w14:paraId="3E6F0EBE" w14:textId="0AD96719" w:rsidR="00C860FC" w:rsidRPr="00C860FC" w:rsidRDefault="00C860FC" w:rsidP="008D1D92">
            <w:pPr>
              <w:snapToGrid w:val="0"/>
              <w:spacing w:before="76" w:line="140" w:lineRule="exact"/>
              <w:ind w:right="397"/>
              <w:jc w:val="right"/>
              <w:rPr>
                <w:rFonts w:eastAsia="Symbol"/>
              </w:rPr>
            </w:pPr>
            <w:r w:rsidRPr="00C860FC">
              <w:rPr>
                <w:rFonts w:eastAsia="Symbol"/>
              </w:rPr>
              <w:t>174</w:t>
            </w:r>
            <w:r w:rsidRPr="00C860FC">
              <w:rPr>
                <w:rFonts w:eastAsia="Symbol"/>
                <w:bCs/>
                <w:vertAlign w:val="superscript"/>
              </w:rPr>
              <w:t>1)</w:t>
            </w:r>
          </w:p>
        </w:tc>
        <w:tc>
          <w:tcPr>
            <w:tcW w:w="1144" w:type="dxa"/>
            <w:tcBorders>
              <w:left w:val="single" w:sz="6" w:space="0" w:color="000000"/>
            </w:tcBorders>
            <w:shd w:val="clear" w:color="auto" w:fill="auto"/>
            <w:vAlign w:val="bottom"/>
          </w:tcPr>
          <w:p w14:paraId="459570E1" w14:textId="3F1AF040" w:rsidR="00C860FC" w:rsidRPr="00C860FC" w:rsidRDefault="00C860FC" w:rsidP="008D1D92">
            <w:pPr>
              <w:snapToGrid w:val="0"/>
              <w:spacing w:before="76" w:line="140" w:lineRule="exact"/>
              <w:ind w:right="397"/>
              <w:jc w:val="right"/>
              <w:rPr>
                <w:rFonts w:eastAsia="Symbol"/>
              </w:rPr>
            </w:pPr>
            <w:r w:rsidRPr="00C860FC">
              <w:rPr>
                <w:rFonts w:eastAsia="Symbol"/>
              </w:rPr>
              <w:t>176</w:t>
            </w:r>
            <w:r w:rsidRPr="00C860FC">
              <w:rPr>
                <w:rFonts w:eastAsia="Symbol"/>
                <w:bCs/>
                <w:vertAlign w:val="superscript"/>
              </w:rPr>
              <w:t>1)</w:t>
            </w:r>
          </w:p>
        </w:tc>
        <w:tc>
          <w:tcPr>
            <w:tcW w:w="1144" w:type="dxa"/>
            <w:tcBorders>
              <w:left w:val="single" w:sz="6" w:space="0" w:color="000000"/>
            </w:tcBorders>
            <w:shd w:val="clear" w:color="auto" w:fill="auto"/>
            <w:vAlign w:val="bottom"/>
          </w:tcPr>
          <w:p w14:paraId="11184A1F" w14:textId="4833CB6E" w:rsidR="00C860FC" w:rsidRPr="00C860FC" w:rsidRDefault="00C860FC" w:rsidP="008D1D92">
            <w:pPr>
              <w:snapToGrid w:val="0"/>
              <w:spacing w:before="76" w:line="140" w:lineRule="exact"/>
              <w:ind w:right="397"/>
              <w:jc w:val="right"/>
              <w:rPr>
                <w:rFonts w:eastAsia="Symbol"/>
              </w:rPr>
            </w:pPr>
            <w:r w:rsidRPr="00C860FC">
              <w:rPr>
                <w:rFonts w:eastAsia="Symbol"/>
              </w:rPr>
              <w:t>…</w:t>
            </w:r>
          </w:p>
        </w:tc>
        <w:tc>
          <w:tcPr>
            <w:tcW w:w="2672" w:type="dxa"/>
            <w:tcBorders>
              <w:left w:val="single" w:sz="6" w:space="0" w:color="000000"/>
            </w:tcBorders>
            <w:shd w:val="clear" w:color="auto" w:fill="auto"/>
            <w:vAlign w:val="bottom"/>
          </w:tcPr>
          <w:p w14:paraId="6BE04DB1" w14:textId="0CBF9D67" w:rsidR="00C860FC" w:rsidRPr="0002239D" w:rsidRDefault="00C860FC" w:rsidP="005A407A">
            <w:pPr>
              <w:pStyle w:val="30"/>
              <w:spacing w:before="76" w:line="140" w:lineRule="exact"/>
              <w:ind w:left="170"/>
              <w:rPr>
                <w:rFonts w:ascii="Arial" w:hAnsi="Arial" w:cs="Arial"/>
                <w:color w:val="000000" w:themeColor="text1"/>
                <w:sz w:val="14"/>
                <w:szCs w:val="14"/>
              </w:rPr>
            </w:pPr>
            <w:r w:rsidRPr="0002239D">
              <w:rPr>
                <w:rFonts w:ascii="Arial" w:eastAsia="Symbol" w:hAnsi="Arial" w:cs="Arial"/>
                <w:b w:val="0"/>
                <w:bCs w:val="0"/>
                <w:i/>
                <w:color w:val="000000" w:themeColor="text1"/>
                <w:sz w:val="14"/>
                <w:szCs w:val="14"/>
              </w:rPr>
              <w:t>Ukraine</w:t>
            </w:r>
            <w:r w:rsidRPr="0002239D">
              <w:rPr>
                <w:rFonts w:ascii="Arial" w:eastAsia="Symbol" w:hAnsi="Arial" w:cs="Arial"/>
                <w:b w:val="0"/>
                <w:bCs w:val="0"/>
                <w:i/>
                <w:color w:val="000000" w:themeColor="text1"/>
                <w:sz w:val="14"/>
                <w:szCs w:val="14"/>
                <w:lang w:val="en-US"/>
              </w:rPr>
              <w:t xml:space="preserve"> </w:t>
            </w:r>
          </w:p>
        </w:tc>
      </w:tr>
    </w:tbl>
    <w:p w14:paraId="13D9DAAF" w14:textId="1F9BD6E8" w:rsidR="00504A06" w:rsidRPr="00D21FE6" w:rsidRDefault="00504A06" w:rsidP="001A108A">
      <w:pPr>
        <w:pStyle w:val="19"/>
        <w:pageBreakBefore/>
        <w:spacing w:before="0" w:after="60"/>
        <w:jc w:val="right"/>
        <w:rPr>
          <w:rFonts w:ascii="Arial" w:hAnsi="Arial" w:cs="Arial"/>
          <w:sz w:val="14"/>
          <w:szCs w:val="14"/>
          <w:lang w:val="en-US"/>
        </w:rPr>
      </w:pPr>
      <w:r w:rsidRPr="00D21FE6">
        <w:rPr>
          <w:rFonts w:ascii="Arial" w:eastAsia="Symbol" w:hAnsi="Arial" w:cs="Arial"/>
          <w:sz w:val="14"/>
          <w:szCs w:val="14"/>
        </w:rPr>
        <w:lastRenderedPageBreak/>
        <w:t xml:space="preserve">Продолжение табл. / </w:t>
      </w:r>
      <w:r w:rsidRPr="00D21FE6">
        <w:rPr>
          <w:rFonts w:ascii="Arial" w:eastAsia="Symbol" w:hAnsi="Arial" w:cs="Arial"/>
          <w:i/>
          <w:sz w:val="14"/>
          <w:szCs w:val="14"/>
          <w:lang w:val="en-US"/>
        </w:rPr>
        <w:t>Continued</w:t>
      </w:r>
      <w:r w:rsidRPr="00D21FE6">
        <w:rPr>
          <w:rFonts w:ascii="Arial" w:eastAsia="Symbol" w:hAnsi="Arial" w:cs="Arial"/>
          <w:i/>
          <w:sz w:val="14"/>
          <w:szCs w:val="14"/>
        </w:rPr>
        <w:t xml:space="preserve"> </w:t>
      </w:r>
      <w:r w:rsidRPr="00D21FE6">
        <w:rPr>
          <w:rFonts w:ascii="Arial" w:eastAsia="Symbol" w:hAnsi="Arial" w:cs="Arial"/>
          <w:i/>
          <w:sz w:val="14"/>
          <w:szCs w:val="14"/>
          <w:lang w:val="en-US"/>
        </w:rPr>
        <w:t>table</w:t>
      </w:r>
      <w:r w:rsidRPr="00D21FE6">
        <w:rPr>
          <w:rFonts w:ascii="Arial" w:eastAsia="Symbol" w:hAnsi="Arial" w:cs="Arial"/>
          <w:sz w:val="14"/>
          <w:szCs w:val="14"/>
        </w:rPr>
        <w:t xml:space="preserve"> </w:t>
      </w:r>
      <w:r w:rsidR="00693970" w:rsidRPr="00D21FE6">
        <w:rPr>
          <w:rFonts w:ascii="Arial" w:eastAsia="Symbol" w:hAnsi="Arial" w:cs="Arial"/>
          <w:sz w:val="14"/>
          <w:szCs w:val="14"/>
        </w:rPr>
        <w:t>26.</w:t>
      </w:r>
      <w:r w:rsidRPr="00D21FE6">
        <w:rPr>
          <w:rFonts w:ascii="Arial" w:eastAsia="Symbol" w:hAnsi="Arial" w:cs="Arial"/>
          <w:sz w:val="14"/>
          <w:szCs w:val="14"/>
        </w:rPr>
        <w:t>3</w:t>
      </w:r>
      <w:r w:rsidR="0056620D" w:rsidRPr="00D21FE6">
        <w:rPr>
          <w:rFonts w:ascii="Arial" w:eastAsia="Symbol" w:hAnsi="Arial" w:cs="Arial"/>
          <w:sz w:val="14"/>
          <w:szCs w:val="14"/>
          <w:lang w:val="en-US"/>
        </w:rPr>
        <w:t>6</w:t>
      </w:r>
    </w:p>
    <w:tbl>
      <w:tblPr>
        <w:tblW w:w="9922" w:type="dxa"/>
        <w:tblLayout w:type="fixed"/>
        <w:tblCellMar>
          <w:left w:w="0" w:type="dxa"/>
          <w:right w:w="0" w:type="dxa"/>
        </w:tblCellMar>
        <w:tblLook w:val="0000" w:firstRow="0" w:lastRow="0" w:firstColumn="0" w:lastColumn="0" w:noHBand="0" w:noVBand="0"/>
      </w:tblPr>
      <w:tblGrid>
        <w:gridCol w:w="2674"/>
        <w:gridCol w:w="1145"/>
        <w:gridCol w:w="1144"/>
        <w:gridCol w:w="1144"/>
        <w:gridCol w:w="1122"/>
        <w:gridCol w:w="2693"/>
      </w:tblGrid>
      <w:tr w:rsidR="0002239D" w:rsidRPr="00D21FE6" w14:paraId="61A2FC3C" w14:textId="77777777">
        <w:trPr>
          <w:cantSplit/>
        </w:trPr>
        <w:tc>
          <w:tcPr>
            <w:tcW w:w="2674" w:type="dxa"/>
            <w:tcBorders>
              <w:top w:val="single" w:sz="6" w:space="0" w:color="000000"/>
              <w:bottom w:val="single" w:sz="6" w:space="0" w:color="000000"/>
            </w:tcBorders>
            <w:shd w:val="clear" w:color="auto" w:fill="auto"/>
            <w:vAlign w:val="bottom"/>
          </w:tcPr>
          <w:p w14:paraId="27A72C77" w14:textId="77777777" w:rsidR="0002239D" w:rsidRPr="00D21FE6" w:rsidRDefault="0002239D">
            <w:pPr>
              <w:snapToGrid w:val="0"/>
              <w:spacing w:before="60" w:after="60"/>
              <w:rPr>
                <w:rFonts w:eastAsia="Symbol"/>
              </w:rPr>
            </w:pPr>
          </w:p>
        </w:tc>
        <w:tc>
          <w:tcPr>
            <w:tcW w:w="1145" w:type="dxa"/>
            <w:tcBorders>
              <w:top w:val="single" w:sz="6" w:space="0" w:color="000000"/>
              <w:left w:val="single" w:sz="6" w:space="0" w:color="000000"/>
              <w:bottom w:val="single" w:sz="6" w:space="0" w:color="000000"/>
            </w:tcBorders>
            <w:shd w:val="clear" w:color="auto" w:fill="auto"/>
          </w:tcPr>
          <w:p w14:paraId="5361903F" w14:textId="77777777" w:rsidR="0002239D" w:rsidRPr="00D21FE6" w:rsidRDefault="0002239D">
            <w:pPr>
              <w:spacing w:before="60" w:after="60"/>
              <w:jc w:val="center"/>
            </w:pPr>
            <w:r w:rsidRPr="00D21FE6">
              <w:rPr>
                <w:rFonts w:eastAsia="Symbol"/>
              </w:rPr>
              <w:t>2010</w:t>
            </w:r>
          </w:p>
        </w:tc>
        <w:tc>
          <w:tcPr>
            <w:tcW w:w="1144" w:type="dxa"/>
            <w:tcBorders>
              <w:top w:val="single" w:sz="6" w:space="0" w:color="000000"/>
              <w:left w:val="single" w:sz="6" w:space="0" w:color="000000"/>
              <w:bottom w:val="single" w:sz="6" w:space="0" w:color="000000"/>
            </w:tcBorders>
            <w:shd w:val="clear" w:color="auto" w:fill="auto"/>
          </w:tcPr>
          <w:p w14:paraId="60E79182" w14:textId="0098205F" w:rsidR="0002239D" w:rsidRPr="00D21FE6" w:rsidRDefault="0002239D" w:rsidP="00E82DAD">
            <w:pPr>
              <w:spacing w:before="60" w:after="60"/>
              <w:jc w:val="center"/>
            </w:pPr>
            <w:r w:rsidRPr="00D21FE6">
              <w:t>202</w:t>
            </w:r>
            <w:r>
              <w:t>2</w:t>
            </w:r>
          </w:p>
        </w:tc>
        <w:tc>
          <w:tcPr>
            <w:tcW w:w="1144" w:type="dxa"/>
            <w:tcBorders>
              <w:top w:val="single" w:sz="6" w:space="0" w:color="000000"/>
              <w:left w:val="single" w:sz="6" w:space="0" w:color="000000"/>
              <w:bottom w:val="single" w:sz="6" w:space="0" w:color="000000"/>
            </w:tcBorders>
            <w:shd w:val="clear" w:color="auto" w:fill="auto"/>
          </w:tcPr>
          <w:p w14:paraId="2EC61327" w14:textId="19645BA6" w:rsidR="0002239D" w:rsidRPr="00D21FE6" w:rsidRDefault="0002239D" w:rsidP="00E82DAD">
            <w:pPr>
              <w:spacing w:before="60" w:after="60"/>
              <w:jc w:val="center"/>
            </w:pPr>
            <w:r w:rsidRPr="00D21FE6">
              <w:rPr>
                <w:lang w:val="en-US"/>
              </w:rPr>
              <w:t>202</w:t>
            </w:r>
            <w:r>
              <w:t>3</w:t>
            </w:r>
          </w:p>
        </w:tc>
        <w:tc>
          <w:tcPr>
            <w:tcW w:w="1122" w:type="dxa"/>
            <w:tcBorders>
              <w:top w:val="single" w:sz="6" w:space="0" w:color="000000"/>
              <w:left w:val="single" w:sz="6" w:space="0" w:color="000000"/>
              <w:bottom w:val="single" w:sz="6" w:space="0" w:color="000000"/>
            </w:tcBorders>
            <w:shd w:val="clear" w:color="auto" w:fill="auto"/>
          </w:tcPr>
          <w:p w14:paraId="7FD97A5C" w14:textId="7866DB46" w:rsidR="0002239D" w:rsidRPr="00D21FE6" w:rsidRDefault="0002239D">
            <w:pPr>
              <w:spacing w:before="60" w:after="60"/>
              <w:jc w:val="center"/>
              <w:rPr>
                <w:lang w:val="en-US"/>
              </w:rPr>
            </w:pPr>
            <w:r>
              <w:rPr>
                <w:lang w:val="en-US"/>
              </w:rPr>
              <w:t>202</w:t>
            </w:r>
            <w:r>
              <w:t>4</w:t>
            </w:r>
          </w:p>
        </w:tc>
        <w:tc>
          <w:tcPr>
            <w:tcW w:w="2693" w:type="dxa"/>
            <w:tcBorders>
              <w:top w:val="single" w:sz="6" w:space="0" w:color="000000"/>
              <w:left w:val="single" w:sz="6" w:space="0" w:color="000000"/>
              <w:bottom w:val="single" w:sz="6" w:space="0" w:color="000000"/>
            </w:tcBorders>
            <w:shd w:val="clear" w:color="auto" w:fill="auto"/>
            <w:vAlign w:val="bottom"/>
          </w:tcPr>
          <w:p w14:paraId="5538084B" w14:textId="77777777" w:rsidR="0002239D" w:rsidRPr="00D21FE6" w:rsidRDefault="0002239D">
            <w:pPr>
              <w:snapToGrid w:val="0"/>
              <w:spacing w:before="60" w:after="60"/>
              <w:rPr>
                <w:rFonts w:eastAsia="Symbol"/>
              </w:rPr>
            </w:pPr>
          </w:p>
        </w:tc>
      </w:tr>
      <w:tr w:rsidR="0002239D" w:rsidRPr="00D21FE6" w14:paraId="15B33923" w14:textId="77777777" w:rsidTr="0002239D">
        <w:trPr>
          <w:cantSplit/>
        </w:trPr>
        <w:tc>
          <w:tcPr>
            <w:tcW w:w="2674" w:type="dxa"/>
            <w:shd w:val="clear" w:color="auto" w:fill="auto"/>
            <w:vAlign w:val="bottom"/>
          </w:tcPr>
          <w:p w14:paraId="44B38594" w14:textId="77777777" w:rsidR="0002239D" w:rsidRPr="0002239D" w:rsidRDefault="0002239D" w:rsidP="008D1D92">
            <w:pPr>
              <w:spacing w:before="40" w:line="140" w:lineRule="exact"/>
              <w:rPr>
                <w:color w:val="000000" w:themeColor="text1"/>
              </w:rPr>
            </w:pPr>
            <w:r w:rsidRPr="0002239D">
              <w:rPr>
                <w:rFonts w:eastAsia="Symbol"/>
                <w:b/>
                <w:bCs/>
                <w:color w:val="000000" w:themeColor="text1"/>
              </w:rPr>
              <w:t>Страны БРИКС</w:t>
            </w:r>
          </w:p>
        </w:tc>
        <w:tc>
          <w:tcPr>
            <w:tcW w:w="1145" w:type="dxa"/>
            <w:tcBorders>
              <w:left w:val="single" w:sz="6" w:space="0" w:color="000000"/>
            </w:tcBorders>
            <w:shd w:val="clear" w:color="auto" w:fill="auto"/>
            <w:vAlign w:val="bottom"/>
          </w:tcPr>
          <w:p w14:paraId="36185B4E" w14:textId="77777777" w:rsidR="0002239D" w:rsidRPr="0002239D" w:rsidRDefault="0002239D" w:rsidP="008D1D92">
            <w:pPr>
              <w:snapToGrid w:val="0"/>
              <w:spacing w:before="40" w:line="140" w:lineRule="exact"/>
              <w:ind w:right="397"/>
              <w:jc w:val="right"/>
              <w:rPr>
                <w:rFonts w:eastAsia="Symbol"/>
                <w:b/>
                <w:bCs/>
                <w:color w:val="000000" w:themeColor="text1"/>
              </w:rPr>
            </w:pPr>
          </w:p>
        </w:tc>
        <w:tc>
          <w:tcPr>
            <w:tcW w:w="1144" w:type="dxa"/>
            <w:tcBorders>
              <w:left w:val="single" w:sz="6" w:space="0" w:color="000000"/>
            </w:tcBorders>
            <w:shd w:val="clear" w:color="auto" w:fill="auto"/>
            <w:vAlign w:val="bottom"/>
          </w:tcPr>
          <w:p w14:paraId="5F737F53" w14:textId="77777777" w:rsidR="0002239D" w:rsidRPr="0002239D" w:rsidRDefault="0002239D" w:rsidP="008D1D92">
            <w:pPr>
              <w:snapToGrid w:val="0"/>
              <w:spacing w:before="40" w:line="140" w:lineRule="exact"/>
              <w:ind w:right="397"/>
              <w:jc w:val="right"/>
              <w:rPr>
                <w:rFonts w:eastAsia="Symbol"/>
                <w:color w:val="000000" w:themeColor="text1"/>
                <w:lang w:val="en-US"/>
              </w:rPr>
            </w:pPr>
          </w:p>
        </w:tc>
        <w:tc>
          <w:tcPr>
            <w:tcW w:w="1144" w:type="dxa"/>
            <w:tcBorders>
              <w:left w:val="single" w:sz="6" w:space="0" w:color="000000"/>
            </w:tcBorders>
            <w:shd w:val="clear" w:color="auto" w:fill="auto"/>
            <w:vAlign w:val="bottom"/>
          </w:tcPr>
          <w:p w14:paraId="6CE871A2" w14:textId="77777777" w:rsidR="0002239D" w:rsidRPr="0002239D" w:rsidRDefault="0002239D" w:rsidP="008D1D92">
            <w:pPr>
              <w:snapToGrid w:val="0"/>
              <w:spacing w:before="40" w:line="140" w:lineRule="exact"/>
              <w:ind w:right="397"/>
              <w:jc w:val="right"/>
              <w:rPr>
                <w:rFonts w:eastAsia="Symbol"/>
                <w:color w:val="000000" w:themeColor="text1"/>
                <w:lang w:val="en-US"/>
              </w:rPr>
            </w:pPr>
          </w:p>
        </w:tc>
        <w:tc>
          <w:tcPr>
            <w:tcW w:w="1122" w:type="dxa"/>
            <w:tcBorders>
              <w:left w:val="single" w:sz="6" w:space="0" w:color="000000"/>
            </w:tcBorders>
            <w:shd w:val="clear" w:color="auto" w:fill="auto"/>
            <w:vAlign w:val="bottom"/>
          </w:tcPr>
          <w:p w14:paraId="2C5C55EE" w14:textId="77777777" w:rsidR="0002239D" w:rsidRPr="0002239D" w:rsidRDefault="0002239D" w:rsidP="008D1D92">
            <w:pPr>
              <w:snapToGrid w:val="0"/>
              <w:spacing w:before="40" w:line="140" w:lineRule="exact"/>
              <w:ind w:right="397"/>
              <w:jc w:val="right"/>
              <w:rPr>
                <w:rFonts w:eastAsia="Symbol"/>
                <w:color w:val="000000" w:themeColor="text1"/>
                <w:lang w:val="en-US"/>
              </w:rPr>
            </w:pPr>
          </w:p>
        </w:tc>
        <w:tc>
          <w:tcPr>
            <w:tcW w:w="2693" w:type="dxa"/>
            <w:tcBorders>
              <w:left w:val="single" w:sz="6" w:space="0" w:color="000000"/>
            </w:tcBorders>
            <w:shd w:val="clear" w:color="auto" w:fill="auto"/>
            <w:vAlign w:val="bottom"/>
          </w:tcPr>
          <w:p w14:paraId="6D594B86" w14:textId="77777777" w:rsidR="0002239D" w:rsidRPr="0002239D" w:rsidRDefault="0002239D" w:rsidP="008D1D92">
            <w:pPr>
              <w:spacing w:before="40" w:line="140" w:lineRule="exact"/>
              <w:ind w:left="57"/>
              <w:rPr>
                <w:color w:val="000000" w:themeColor="text1"/>
              </w:rPr>
            </w:pPr>
            <w:r w:rsidRPr="0002239D">
              <w:rPr>
                <w:rFonts w:eastAsia="Symbol"/>
                <w:b/>
                <w:i/>
                <w:color w:val="000000" w:themeColor="text1"/>
                <w:lang w:val="en"/>
              </w:rPr>
              <w:t>BRICS countries</w:t>
            </w:r>
          </w:p>
        </w:tc>
      </w:tr>
      <w:tr w:rsidR="00C860FC" w:rsidRPr="00D21FE6" w14:paraId="682277E8" w14:textId="77777777" w:rsidTr="0002239D">
        <w:trPr>
          <w:cantSplit/>
        </w:trPr>
        <w:tc>
          <w:tcPr>
            <w:tcW w:w="2674" w:type="dxa"/>
            <w:shd w:val="clear" w:color="auto" w:fill="auto"/>
            <w:vAlign w:val="bottom"/>
          </w:tcPr>
          <w:p w14:paraId="17A3A518" w14:textId="129ACEAA" w:rsidR="00C860FC" w:rsidRPr="00C860FC" w:rsidRDefault="00C860FC" w:rsidP="00C860FC">
            <w:pPr>
              <w:spacing w:before="40" w:line="140" w:lineRule="exact"/>
              <w:ind w:left="340"/>
            </w:pPr>
            <w:r w:rsidRPr="00C860FC">
              <w:rPr>
                <w:rFonts w:eastAsia="Symbol"/>
              </w:rPr>
              <w:t>из них:</w:t>
            </w:r>
          </w:p>
        </w:tc>
        <w:tc>
          <w:tcPr>
            <w:tcW w:w="1145" w:type="dxa"/>
            <w:tcBorders>
              <w:left w:val="single" w:sz="6" w:space="0" w:color="000000"/>
            </w:tcBorders>
            <w:shd w:val="clear" w:color="auto" w:fill="auto"/>
            <w:vAlign w:val="bottom"/>
          </w:tcPr>
          <w:p w14:paraId="7C015817" w14:textId="77777777" w:rsidR="00C860FC" w:rsidRPr="0002239D" w:rsidRDefault="00C860FC" w:rsidP="008D1D92">
            <w:pPr>
              <w:snapToGrid w:val="0"/>
              <w:spacing w:before="40" w:line="140" w:lineRule="exact"/>
              <w:ind w:right="397"/>
              <w:jc w:val="right"/>
              <w:rPr>
                <w:rFonts w:eastAsia="Symbol"/>
                <w:color w:val="000000" w:themeColor="text1"/>
              </w:rPr>
            </w:pPr>
          </w:p>
        </w:tc>
        <w:tc>
          <w:tcPr>
            <w:tcW w:w="1144" w:type="dxa"/>
            <w:tcBorders>
              <w:left w:val="single" w:sz="6" w:space="0" w:color="000000"/>
            </w:tcBorders>
            <w:shd w:val="clear" w:color="auto" w:fill="auto"/>
            <w:vAlign w:val="bottom"/>
          </w:tcPr>
          <w:p w14:paraId="5A9D6A68" w14:textId="77777777" w:rsidR="00C860FC" w:rsidRPr="0002239D" w:rsidRDefault="00C860FC" w:rsidP="008D1D92">
            <w:pPr>
              <w:snapToGrid w:val="0"/>
              <w:spacing w:before="40" w:line="140" w:lineRule="exact"/>
              <w:ind w:right="397"/>
              <w:jc w:val="right"/>
              <w:rPr>
                <w:rFonts w:eastAsia="Symbol"/>
                <w:color w:val="000000" w:themeColor="text1"/>
                <w:lang w:val="en-US"/>
              </w:rPr>
            </w:pPr>
          </w:p>
        </w:tc>
        <w:tc>
          <w:tcPr>
            <w:tcW w:w="1144" w:type="dxa"/>
            <w:tcBorders>
              <w:left w:val="single" w:sz="6" w:space="0" w:color="000000"/>
            </w:tcBorders>
            <w:shd w:val="clear" w:color="auto" w:fill="auto"/>
            <w:vAlign w:val="bottom"/>
          </w:tcPr>
          <w:p w14:paraId="640801F4" w14:textId="77777777" w:rsidR="00C860FC" w:rsidRPr="0002239D" w:rsidRDefault="00C860FC" w:rsidP="008D1D92">
            <w:pPr>
              <w:snapToGrid w:val="0"/>
              <w:spacing w:before="40" w:line="140" w:lineRule="exact"/>
              <w:ind w:right="397"/>
              <w:jc w:val="right"/>
              <w:rPr>
                <w:rFonts w:eastAsia="Symbol"/>
                <w:color w:val="000000" w:themeColor="text1"/>
                <w:lang w:val="en-US"/>
              </w:rPr>
            </w:pPr>
          </w:p>
        </w:tc>
        <w:tc>
          <w:tcPr>
            <w:tcW w:w="1122" w:type="dxa"/>
            <w:tcBorders>
              <w:left w:val="single" w:sz="6" w:space="0" w:color="000000"/>
            </w:tcBorders>
            <w:shd w:val="clear" w:color="auto" w:fill="auto"/>
            <w:vAlign w:val="bottom"/>
          </w:tcPr>
          <w:p w14:paraId="223FD63E" w14:textId="77777777" w:rsidR="00C860FC" w:rsidRPr="0002239D" w:rsidRDefault="00C860FC" w:rsidP="008D1D92">
            <w:pPr>
              <w:snapToGrid w:val="0"/>
              <w:spacing w:before="40" w:line="140" w:lineRule="exact"/>
              <w:ind w:right="397"/>
              <w:jc w:val="right"/>
              <w:rPr>
                <w:rFonts w:eastAsia="Symbol"/>
                <w:color w:val="000000" w:themeColor="text1"/>
                <w:lang w:val="en-US"/>
              </w:rPr>
            </w:pPr>
          </w:p>
        </w:tc>
        <w:tc>
          <w:tcPr>
            <w:tcW w:w="2693" w:type="dxa"/>
            <w:tcBorders>
              <w:left w:val="single" w:sz="6" w:space="0" w:color="000000"/>
            </w:tcBorders>
            <w:shd w:val="clear" w:color="auto" w:fill="auto"/>
            <w:vAlign w:val="bottom"/>
          </w:tcPr>
          <w:p w14:paraId="060AD1E2" w14:textId="43873361" w:rsidR="00C860FC" w:rsidRPr="0002239D" w:rsidRDefault="00C860FC" w:rsidP="008D1D92">
            <w:pPr>
              <w:spacing w:before="40" w:line="140" w:lineRule="exact"/>
              <w:ind w:left="340"/>
              <w:rPr>
                <w:color w:val="000000" w:themeColor="text1"/>
              </w:rPr>
            </w:pPr>
            <w:r w:rsidRPr="0002239D">
              <w:rPr>
                <w:rFonts w:eastAsia="Symbol"/>
                <w:i/>
                <w:color w:val="000000" w:themeColor="text1"/>
              </w:rPr>
              <w:t>of which:</w:t>
            </w:r>
          </w:p>
        </w:tc>
      </w:tr>
      <w:tr w:rsidR="00C860FC" w:rsidRPr="00D21FE6" w14:paraId="4BEDF12C" w14:textId="77777777" w:rsidTr="008D1D92">
        <w:trPr>
          <w:cantSplit/>
        </w:trPr>
        <w:tc>
          <w:tcPr>
            <w:tcW w:w="2674" w:type="dxa"/>
            <w:shd w:val="clear" w:color="auto" w:fill="auto"/>
            <w:vAlign w:val="bottom"/>
          </w:tcPr>
          <w:p w14:paraId="0D5EF0F3" w14:textId="77777777" w:rsidR="00C860FC" w:rsidRPr="00C860FC" w:rsidRDefault="00C860FC" w:rsidP="00C860FC">
            <w:pPr>
              <w:spacing w:before="40" w:line="140" w:lineRule="exact"/>
              <w:ind w:left="113"/>
            </w:pPr>
            <w:r w:rsidRPr="00C860FC">
              <w:rPr>
                <w:rFonts w:eastAsia="Symbol"/>
              </w:rPr>
              <w:t>Бразилия</w:t>
            </w:r>
          </w:p>
        </w:tc>
        <w:tc>
          <w:tcPr>
            <w:tcW w:w="1145" w:type="dxa"/>
            <w:tcBorders>
              <w:left w:val="single" w:sz="6" w:space="0" w:color="000000"/>
            </w:tcBorders>
            <w:shd w:val="clear" w:color="auto" w:fill="auto"/>
            <w:vAlign w:val="bottom"/>
          </w:tcPr>
          <w:p w14:paraId="0E4E62D0" w14:textId="78D0FCB3" w:rsidR="00C860FC" w:rsidRPr="008D1D92" w:rsidRDefault="00C860FC" w:rsidP="008D1D92">
            <w:pPr>
              <w:snapToGrid w:val="0"/>
              <w:spacing w:before="40" w:line="140" w:lineRule="exact"/>
              <w:ind w:right="397"/>
              <w:jc w:val="right"/>
              <w:rPr>
                <w:rFonts w:eastAsia="Symbol"/>
              </w:rPr>
            </w:pPr>
            <w:r w:rsidRPr="008D1D92">
              <w:rPr>
                <w:rFonts w:eastAsia="Symbol"/>
              </w:rPr>
              <w:t>259</w:t>
            </w:r>
          </w:p>
        </w:tc>
        <w:tc>
          <w:tcPr>
            <w:tcW w:w="1144" w:type="dxa"/>
            <w:tcBorders>
              <w:left w:val="single" w:sz="6" w:space="0" w:color="000000"/>
            </w:tcBorders>
            <w:shd w:val="clear" w:color="auto" w:fill="auto"/>
            <w:vAlign w:val="bottom"/>
          </w:tcPr>
          <w:p w14:paraId="70317271" w14:textId="09214D4B" w:rsidR="00C860FC" w:rsidRPr="008D1D92" w:rsidRDefault="00C860FC" w:rsidP="008D1D92">
            <w:pPr>
              <w:snapToGrid w:val="0"/>
              <w:spacing w:before="40" w:line="140" w:lineRule="exact"/>
              <w:ind w:right="397"/>
              <w:jc w:val="right"/>
              <w:rPr>
                <w:rFonts w:eastAsia="Symbol"/>
              </w:rPr>
            </w:pPr>
            <w:r w:rsidRPr="008D1D92">
              <w:rPr>
                <w:rFonts w:eastAsia="Symbol"/>
              </w:rPr>
              <w:t>331</w:t>
            </w:r>
          </w:p>
        </w:tc>
        <w:tc>
          <w:tcPr>
            <w:tcW w:w="1144" w:type="dxa"/>
            <w:tcBorders>
              <w:left w:val="single" w:sz="6" w:space="0" w:color="000000"/>
            </w:tcBorders>
            <w:shd w:val="clear" w:color="auto" w:fill="auto"/>
            <w:vAlign w:val="bottom"/>
          </w:tcPr>
          <w:p w14:paraId="340051B0" w14:textId="329365BC" w:rsidR="00C860FC" w:rsidRPr="008D1D92" w:rsidRDefault="00C860FC" w:rsidP="008D1D92">
            <w:pPr>
              <w:snapToGrid w:val="0"/>
              <w:spacing w:before="40" w:line="140" w:lineRule="exact"/>
              <w:ind w:right="397"/>
              <w:jc w:val="right"/>
              <w:rPr>
                <w:rFonts w:eastAsia="Symbol"/>
              </w:rPr>
            </w:pPr>
            <w:r w:rsidRPr="008D1D92">
              <w:rPr>
                <w:rFonts w:eastAsia="Symbol"/>
              </w:rPr>
              <w:t>339</w:t>
            </w:r>
          </w:p>
        </w:tc>
        <w:tc>
          <w:tcPr>
            <w:tcW w:w="1122" w:type="dxa"/>
            <w:tcBorders>
              <w:left w:val="single" w:sz="6" w:space="0" w:color="000000"/>
            </w:tcBorders>
            <w:shd w:val="clear" w:color="auto" w:fill="auto"/>
            <w:vAlign w:val="bottom"/>
          </w:tcPr>
          <w:p w14:paraId="0B4A9180" w14:textId="5BB2BC9B"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46BC96B1" w14:textId="77777777" w:rsidR="00C860FC" w:rsidRPr="0002239D" w:rsidRDefault="00C860FC" w:rsidP="008D1D92">
            <w:pPr>
              <w:spacing w:before="40" w:line="140" w:lineRule="exact"/>
              <w:ind w:left="170"/>
              <w:rPr>
                <w:color w:val="000000" w:themeColor="text1"/>
              </w:rPr>
            </w:pPr>
            <w:r w:rsidRPr="0002239D">
              <w:rPr>
                <w:rFonts w:eastAsia="Symbol"/>
                <w:i/>
                <w:color w:val="000000" w:themeColor="text1"/>
              </w:rPr>
              <w:t>Brazil</w:t>
            </w:r>
          </w:p>
        </w:tc>
      </w:tr>
      <w:tr w:rsidR="00C860FC" w:rsidRPr="00D21FE6" w14:paraId="435E9348" w14:textId="77777777" w:rsidTr="008D1D92">
        <w:trPr>
          <w:cantSplit/>
        </w:trPr>
        <w:tc>
          <w:tcPr>
            <w:tcW w:w="2674" w:type="dxa"/>
            <w:shd w:val="clear" w:color="auto" w:fill="auto"/>
            <w:vAlign w:val="bottom"/>
          </w:tcPr>
          <w:p w14:paraId="0249FBE8" w14:textId="77777777" w:rsidR="00C860FC" w:rsidRPr="00C860FC" w:rsidRDefault="00C860FC" w:rsidP="00C860FC">
            <w:pPr>
              <w:spacing w:before="40" w:line="140" w:lineRule="exact"/>
              <w:ind w:left="113"/>
            </w:pPr>
            <w:r w:rsidRPr="00C860FC">
              <w:rPr>
                <w:rFonts w:eastAsia="Symbol"/>
              </w:rPr>
              <w:t>Индия</w:t>
            </w:r>
          </w:p>
        </w:tc>
        <w:tc>
          <w:tcPr>
            <w:tcW w:w="1145" w:type="dxa"/>
            <w:tcBorders>
              <w:left w:val="single" w:sz="6" w:space="0" w:color="000000"/>
            </w:tcBorders>
            <w:shd w:val="clear" w:color="auto" w:fill="auto"/>
            <w:vAlign w:val="bottom"/>
          </w:tcPr>
          <w:p w14:paraId="6B519B5E" w14:textId="0A8C6060" w:rsidR="00C860FC" w:rsidRPr="008D1D92" w:rsidRDefault="00C860FC" w:rsidP="008D1D92">
            <w:pPr>
              <w:snapToGrid w:val="0"/>
              <w:spacing w:before="40" w:line="140" w:lineRule="exact"/>
              <w:ind w:right="397"/>
              <w:jc w:val="right"/>
              <w:rPr>
                <w:rFonts w:eastAsia="Symbol"/>
              </w:rPr>
            </w:pPr>
            <w:r w:rsidRPr="008D1D92">
              <w:rPr>
                <w:rFonts w:eastAsia="Symbol"/>
              </w:rPr>
              <w:t>199</w:t>
            </w:r>
          </w:p>
        </w:tc>
        <w:tc>
          <w:tcPr>
            <w:tcW w:w="1144" w:type="dxa"/>
            <w:tcBorders>
              <w:left w:val="single" w:sz="6" w:space="0" w:color="000000"/>
            </w:tcBorders>
            <w:shd w:val="clear" w:color="auto" w:fill="auto"/>
            <w:vAlign w:val="bottom"/>
          </w:tcPr>
          <w:p w14:paraId="34C245CF" w14:textId="06A85136" w:rsidR="00C860FC" w:rsidRPr="008D1D92" w:rsidRDefault="00C860FC" w:rsidP="008D1D92">
            <w:pPr>
              <w:snapToGrid w:val="0"/>
              <w:spacing w:before="40" w:line="140" w:lineRule="exact"/>
              <w:ind w:right="397"/>
              <w:jc w:val="right"/>
              <w:rPr>
                <w:rFonts w:eastAsia="Symbol"/>
              </w:rPr>
            </w:pPr>
            <w:r w:rsidRPr="008D1D92">
              <w:rPr>
                <w:rFonts w:eastAsia="Symbol"/>
              </w:rPr>
              <w:t>252</w:t>
            </w:r>
          </w:p>
        </w:tc>
        <w:tc>
          <w:tcPr>
            <w:tcW w:w="1144" w:type="dxa"/>
            <w:tcBorders>
              <w:left w:val="single" w:sz="6" w:space="0" w:color="000000"/>
            </w:tcBorders>
            <w:shd w:val="clear" w:color="auto" w:fill="auto"/>
            <w:vAlign w:val="bottom"/>
          </w:tcPr>
          <w:p w14:paraId="1BFCECE5" w14:textId="772D25F0" w:rsidR="00C860FC" w:rsidRPr="008D1D92" w:rsidRDefault="00C860FC" w:rsidP="008D1D92">
            <w:pPr>
              <w:snapToGrid w:val="0"/>
              <w:spacing w:before="40" w:line="140" w:lineRule="exact"/>
              <w:ind w:right="397"/>
              <w:jc w:val="right"/>
              <w:rPr>
                <w:rFonts w:eastAsia="Symbol"/>
              </w:rPr>
            </w:pPr>
            <w:r w:rsidRPr="008D1D92">
              <w:rPr>
                <w:rFonts w:eastAsia="Symbol"/>
              </w:rPr>
              <w:t>258</w:t>
            </w:r>
          </w:p>
        </w:tc>
        <w:tc>
          <w:tcPr>
            <w:tcW w:w="1122" w:type="dxa"/>
            <w:tcBorders>
              <w:left w:val="single" w:sz="6" w:space="0" w:color="000000"/>
            </w:tcBorders>
            <w:shd w:val="clear" w:color="auto" w:fill="auto"/>
            <w:vAlign w:val="bottom"/>
          </w:tcPr>
          <w:p w14:paraId="5118C6BC" w14:textId="1A154FAB"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3E8D0751" w14:textId="77777777" w:rsidR="00C860FC" w:rsidRPr="0002239D" w:rsidRDefault="00C860FC" w:rsidP="008D1D92">
            <w:pPr>
              <w:spacing w:before="40" w:line="140" w:lineRule="exact"/>
              <w:ind w:left="170"/>
              <w:rPr>
                <w:color w:val="000000" w:themeColor="text1"/>
              </w:rPr>
            </w:pPr>
            <w:r w:rsidRPr="0002239D">
              <w:rPr>
                <w:rFonts w:eastAsia="Symbol"/>
                <w:i/>
                <w:color w:val="000000" w:themeColor="text1"/>
              </w:rPr>
              <w:t>India</w:t>
            </w:r>
          </w:p>
        </w:tc>
      </w:tr>
      <w:tr w:rsidR="00C860FC" w:rsidRPr="00D21FE6" w14:paraId="2CBEB9AF" w14:textId="77777777" w:rsidTr="008D1D92">
        <w:trPr>
          <w:cantSplit/>
        </w:trPr>
        <w:tc>
          <w:tcPr>
            <w:tcW w:w="2674" w:type="dxa"/>
            <w:shd w:val="clear" w:color="auto" w:fill="auto"/>
            <w:vAlign w:val="bottom"/>
          </w:tcPr>
          <w:p w14:paraId="1E44F75E" w14:textId="77777777" w:rsidR="00C860FC" w:rsidRPr="00C860FC" w:rsidRDefault="00C860FC" w:rsidP="00C860FC">
            <w:pPr>
              <w:spacing w:before="40" w:line="140" w:lineRule="exact"/>
              <w:ind w:left="113"/>
            </w:pPr>
            <w:r w:rsidRPr="00C860FC">
              <w:rPr>
                <w:rFonts w:eastAsia="Symbol"/>
              </w:rPr>
              <w:t>Китай</w:t>
            </w:r>
          </w:p>
        </w:tc>
        <w:tc>
          <w:tcPr>
            <w:tcW w:w="1145" w:type="dxa"/>
            <w:tcBorders>
              <w:left w:val="single" w:sz="6" w:space="0" w:color="000000"/>
            </w:tcBorders>
            <w:shd w:val="clear" w:color="auto" w:fill="auto"/>
            <w:vAlign w:val="bottom"/>
          </w:tcPr>
          <w:p w14:paraId="56D28C31" w14:textId="51FF4FC4" w:rsidR="00C860FC" w:rsidRPr="008D1D92" w:rsidRDefault="00C860FC" w:rsidP="008D1D92">
            <w:pPr>
              <w:snapToGrid w:val="0"/>
              <w:spacing w:before="40" w:line="140" w:lineRule="exact"/>
              <w:ind w:right="397"/>
              <w:jc w:val="right"/>
              <w:rPr>
                <w:rFonts w:eastAsia="Symbol"/>
              </w:rPr>
            </w:pPr>
            <w:r w:rsidRPr="008D1D92">
              <w:rPr>
                <w:rFonts w:eastAsia="Symbol"/>
              </w:rPr>
              <w:t>157</w:t>
            </w:r>
          </w:p>
        </w:tc>
        <w:tc>
          <w:tcPr>
            <w:tcW w:w="1144" w:type="dxa"/>
            <w:tcBorders>
              <w:left w:val="single" w:sz="6" w:space="0" w:color="000000"/>
            </w:tcBorders>
            <w:shd w:val="clear" w:color="auto" w:fill="auto"/>
            <w:vAlign w:val="bottom"/>
          </w:tcPr>
          <w:p w14:paraId="665912BC" w14:textId="107D52D3" w:rsidR="00C860FC" w:rsidRPr="008D1D92" w:rsidRDefault="00C860FC" w:rsidP="008D1D92">
            <w:pPr>
              <w:snapToGrid w:val="0"/>
              <w:spacing w:before="40" w:line="140" w:lineRule="exact"/>
              <w:ind w:right="397"/>
              <w:jc w:val="right"/>
              <w:rPr>
                <w:rFonts w:eastAsia="Symbol"/>
              </w:rPr>
            </w:pPr>
            <w:r w:rsidRPr="008D1D92">
              <w:rPr>
                <w:rFonts w:eastAsia="Symbol"/>
              </w:rPr>
              <w:t>204</w:t>
            </w:r>
          </w:p>
        </w:tc>
        <w:tc>
          <w:tcPr>
            <w:tcW w:w="1144" w:type="dxa"/>
            <w:tcBorders>
              <w:left w:val="single" w:sz="6" w:space="0" w:color="000000"/>
            </w:tcBorders>
            <w:shd w:val="clear" w:color="auto" w:fill="auto"/>
            <w:vAlign w:val="bottom"/>
          </w:tcPr>
          <w:p w14:paraId="02309576" w14:textId="32920352" w:rsidR="00C860FC" w:rsidRPr="008D1D92" w:rsidRDefault="00C860FC" w:rsidP="008D1D92">
            <w:pPr>
              <w:snapToGrid w:val="0"/>
              <w:spacing w:before="40" w:line="140" w:lineRule="exact"/>
              <w:ind w:right="397"/>
              <w:jc w:val="right"/>
              <w:rPr>
                <w:rFonts w:eastAsia="Symbol"/>
              </w:rPr>
            </w:pPr>
            <w:r w:rsidRPr="008D1D92">
              <w:rPr>
                <w:rFonts w:eastAsia="Symbol"/>
              </w:rPr>
              <w:t>205</w:t>
            </w:r>
          </w:p>
        </w:tc>
        <w:tc>
          <w:tcPr>
            <w:tcW w:w="1122" w:type="dxa"/>
            <w:tcBorders>
              <w:left w:val="single" w:sz="6" w:space="0" w:color="000000"/>
            </w:tcBorders>
            <w:shd w:val="clear" w:color="auto" w:fill="auto"/>
            <w:vAlign w:val="bottom"/>
          </w:tcPr>
          <w:p w14:paraId="1CE27735" w14:textId="26962068"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3703ED98" w14:textId="77777777" w:rsidR="00C860FC" w:rsidRPr="0002239D" w:rsidRDefault="00C860FC" w:rsidP="008D1D92">
            <w:pPr>
              <w:spacing w:before="40" w:line="140" w:lineRule="exact"/>
              <w:ind w:left="170"/>
              <w:rPr>
                <w:color w:val="000000" w:themeColor="text1"/>
              </w:rPr>
            </w:pPr>
            <w:r w:rsidRPr="0002239D">
              <w:rPr>
                <w:rFonts w:eastAsia="Symbol"/>
                <w:i/>
                <w:color w:val="000000" w:themeColor="text1"/>
              </w:rPr>
              <w:t>China</w:t>
            </w:r>
          </w:p>
        </w:tc>
      </w:tr>
      <w:tr w:rsidR="00C860FC" w:rsidRPr="00D21FE6" w14:paraId="583490E4" w14:textId="77777777" w:rsidTr="008D1D92">
        <w:trPr>
          <w:cantSplit/>
        </w:trPr>
        <w:tc>
          <w:tcPr>
            <w:tcW w:w="2674" w:type="dxa"/>
            <w:shd w:val="clear" w:color="auto" w:fill="auto"/>
            <w:vAlign w:val="bottom"/>
          </w:tcPr>
          <w:p w14:paraId="2BE643C5" w14:textId="77777777" w:rsidR="00C860FC" w:rsidRPr="00C860FC" w:rsidRDefault="00C860FC" w:rsidP="00C860FC">
            <w:pPr>
              <w:spacing w:before="40" w:line="140" w:lineRule="exact"/>
              <w:ind w:left="113"/>
            </w:pPr>
            <w:r w:rsidRPr="00C860FC">
              <w:rPr>
                <w:rFonts w:eastAsia="Symbol"/>
              </w:rPr>
              <w:t>Южно-Африканская Республика</w:t>
            </w:r>
          </w:p>
        </w:tc>
        <w:tc>
          <w:tcPr>
            <w:tcW w:w="1145" w:type="dxa"/>
            <w:tcBorders>
              <w:left w:val="single" w:sz="6" w:space="0" w:color="000000"/>
            </w:tcBorders>
            <w:shd w:val="clear" w:color="auto" w:fill="auto"/>
            <w:vAlign w:val="bottom"/>
          </w:tcPr>
          <w:p w14:paraId="3BC2A433" w14:textId="29EBAC8E" w:rsidR="00C860FC" w:rsidRPr="008D1D92" w:rsidRDefault="00C860FC" w:rsidP="008D1D92">
            <w:pPr>
              <w:snapToGrid w:val="0"/>
              <w:spacing w:before="40" w:line="140" w:lineRule="exact"/>
              <w:ind w:right="397"/>
              <w:jc w:val="right"/>
              <w:rPr>
                <w:rFonts w:eastAsia="Symbol"/>
              </w:rPr>
            </w:pPr>
            <w:r w:rsidRPr="008D1D92">
              <w:rPr>
                <w:rFonts w:eastAsia="Symbol"/>
              </w:rPr>
              <w:t>342</w:t>
            </w:r>
          </w:p>
        </w:tc>
        <w:tc>
          <w:tcPr>
            <w:tcW w:w="1144" w:type="dxa"/>
            <w:tcBorders>
              <w:left w:val="single" w:sz="6" w:space="0" w:color="000000"/>
            </w:tcBorders>
            <w:shd w:val="clear" w:color="auto" w:fill="auto"/>
            <w:vAlign w:val="bottom"/>
          </w:tcPr>
          <w:p w14:paraId="352204E1" w14:textId="3F4A7FFE" w:rsidR="00C860FC" w:rsidRPr="008D1D92" w:rsidRDefault="00C860FC" w:rsidP="008D1D92">
            <w:pPr>
              <w:snapToGrid w:val="0"/>
              <w:spacing w:before="40" w:line="140" w:lineRule="exact"/>
              <w:ind w:right="397"/>
              <w:jc w:val="right"/>
              <w:rPr>
                <w:rFonts w:eastAsia="Symbol"/>
              </w:rPr>
            </w:pPr>
            <w:r w:rsidRPr="008D1D92">
              <w:rPr>
                <w:rFonts w:eastAsia="Symbol"/>
              </w:rPr>
              <w:t>378</w:t>
            </w:r>
          </w:p>
        </w:tc>
        <w:tc>
          <w:tcPr>
            <w:tcW w:w="1144" w:type="dxa"/>
            <w:tcBorders>
              <w:left w:val="single" w:sz="6" w:space="0" w:color="000000"/>
            </w:tcBorders>
            <w:shd w:val="clear" w:color="auto" w:fill="auto"/>
            <w:vAlign w:val="bottom"/>
          </w:tcPr>
          <w:p w14:paraId="75220919" w14:textId="7B67DBE8" w:rsidR="00C860FC" w:rsidRPr="008D1D92" w:rsidRDefault="00C860FC" w:rsidP="008D1D92">
            <w:pPr>
              <w:snapToGrid w:val="0"/>
              <w:spacing w:before="40" w:line="140" w:lineRule="exact"/>
              <w:ind w:right="397"/>
              <w:jc w:val="right"/>
              <w:rPr>
                <w:rFonts w:eastAsia="Symbol"/>
              </w:rPr>
            </w:pPr>
            <w:r w:rsidRPr="008D1D92">
              <w:rPr>
                <w:rFonts w:eastAsia="Symbol"/>
              </w:rPr>
              <w:t>380</w:t>
            </w:r>
          </w:p>
        </w:tc>
        <w:tc>
          <w:tcPr>
            <w:tcW w:w="1122" w:type="dxa"/>
            <w:tcBorders>
              <w:left w:val="single" w:sz="6" w:space="0" w:color="000000"/>
            </w:tcBorders>
            <w:shd w:val="clear" w:color="auto" w:fill="auto"/>
            <w:vAlign w:val="bottom"/>
          </w:tcPr>
          <w:p w14:paraId="35C3EA5C" w14:textId="5A6C4087"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3802A304" w14:textId="77777777" w:rsidR="00C860FC" w:rsidRPr="0002239D" w:rsidRDefault="00C860FC" w:rsidP="008D1D92">
            <w:pPr>
              <w:spacing w:before="40" w:line="140" w:lineRule="exact"/>
              <w:ind w:left="170"/>
              <w:rPr>
                <w:color w:val="000000" w:themeColor="text1"/>
              </w:rPr>
            </w:pPr>
            <w:r w:rsidRPr="0002239D">
              <w:rPr>
                <w:rFonts w:eastAsia="Symbol"/>
                <w:i/>
                <w:color w:val="000000" w:themeColor="text1"/>
              </w:rPr>
              <w:t>South Africa</w:t>
            </w:r>
          </w:p>
        </w:tc>
      </w:tr>
      <w:tr w:rsidR="00C860FC" w:rsidRPr="00D21FE6" w14:paraId="2A1B4CA5" w14:textId="77777777" w:rsidTr="008D1D92">
        <w:trPr>
          <w:cantSplit/>
        </w:trPr>
        <w:tc>
          <w:tcPr>
            <w:tcW w:w="2674" w:type="dxa"/>
            <w:shd w:val="clear" w:color="auto" w:fill="auto"/>
            <w:vAlign w:val="bottom"/>
          </w:tcPr>
          <w:p w14:paraId="73A75CC2" w14:textId="77777777" w:rsidR="00C860FC" w:rsidRPr="00C860FC" w:rsidRDefault="00C860FC" w:rsidP="00C860FC">
            <w:pPr>
              <w:spacing w:before="40" w:line="140" w:lineRule="exact"/>
            </w:pPr>
            <w:r w:rsidRPr="00C860FC">
              <w:rPr>
                <w:rFonts w:eastAsia="Symbol"/>
                <w:b/>
                <w:bCs/>
              </w:rPr>
              <w:t>Страны ЕС</w:t>
            </w:r>
          </w:p>
        </w:tc>
        <w:tc>
          <w:tcPr>
            <w:tcW w:w="1145" w:type="dxa"/>
            <w:tcBorders>
              <w:left w:val="single" w:sz="6" w:space="0" w:color="000000"/>
            </w:tcBorders>
            <w:shd w:val="clear" w:color="auto" w:fill="auto"/>
            <w:vAlign w:val="bottom"/>
          </w:tcPr>
          <w:p w14:paraId="769E67D3" w14:textId="0871FEE6" w:rsidR="00C860FC" w:rsidRPr="008D1D92" w:rsidRDefault="00C860FC" w:rsidP="008D1D92">
            <w:pPr>
              <w:snapToGrid w:val="0"/>
              <w:spacing w:before="40" w:line="140" w:lineRule="exact"/>
              <w:ind w:right="397"/>
              <w:jc w:val="right"/>
              <w:rPr>
                <w:rFonts w:eastAsia="Symbol"/>
              </w:rPr>
            </w:pPr>
            <w:r w:rsidRPr="008D1D92">
              <w:rPr>
                <w:rFonts w:eastAsia="Symbol"/>
              </w:rPr>
              <w:t> </w:t>
            </w:r>
          </w:p>
        </w:tc>
        <w:tc>
          <w:tcPr>
            <w:tcW w:w="1144" w:type="dxa"/>
            <w:tcBorders>
              <w:left w:val="single" w:sz="6" w:space="0" w:color="000000"/>
            </w:tcBorders>
            <w:shd w:val="clear" w:color="auto" w:fill="auto"/>
            <w:vAlign w:val="bottom"/>
          </w:tcPr>
          <w:p w14:paraId="3601F27A" w14:textId="48E68293" w:rsidR="00C860FC" w:rsidRPr="008D1D92" w:rsidRDefault="00C860FC" w:rsidP="008D1D92">
            <w:pPr>
              <w:snapToGrid w:val="0"/>
              <w:spacing w:before="40" w:line="140" w:lineRule="exact"/>
              <w:ind w:right="397"/>
              <w:jc w:val="right"/>
              <w:rPr>
                <w:rFonts w:eastAsia="Symbol"/>
              </w:rPr>
            </w:pPr>
            <w:r w:rsidRPr="008D1D92">
              <w:rPr>
                <w:rFonts w:eastAsia="Symbol"/>
              </w:rPr>
              <w:t> </w:t>
            </w:r>
          </w:p>
        </w:tc>
        <w:tc>
          <w:tcPr>
            <w:tcW w:w="1144" w:type="dxa"/>
            <w:tcBorders>
              <w:left w:val="single" w:sz="6" w:space="0" w:color="000000"/>
            </w:tcBorders>
            <w:shd w:val="clear" w:color="auto" w:fill="auto"/>
            <w:vAlign w:val="bottom"/>
          </w:tcPr>
          <w:p w14:paraId="03C010A9" w14:textId="10199CDA" w:rsidR="00C860FC" w:rsidRPr="008D1D92" w:rsidRDefault="00C860FC" w:rsidP="008D1D92">
            <w:pPr>
              <w:snapToGrid w:val="0"/>
              <w:spacing w:before="40" w:line="140" w:lineRule="exact"/>
              <w:ind w:right="397"/>
              <w:jc w:val="right"/>
              <w:rPr>
                <w:rFonts w:eastAsia="Symbol"/>
              </w:rPr>
            </w:pPr>
          </w:p>
        </w:tc>
        <w:tc>
          <w:tcPr>
            <w:tcW w:w="1122" w:type="dxa"/>
            <w:tcBorders>
              <w:left w:val="single" w:sz="6" w:space="0" w:color="000000"/>
            </w:tcBorders>
            <w:shd w:val="clear" w:color="auto" w:fill="auto"/>
            <w:vAlign w:val="bottom"/>
          </w:tcPr>
          <w:p w14:paraId="7A4BCACE" w14:textId="77777777" w:rsidR="00C860FC" w:rsidRPr="008D1D92" w:rsidRDefault="00C860FC" w:rsidP="008D1D92">
            <w:pPr>
              <w:snapToGrid w:val="0"/>
              <w:spacing w:before="40" w:line="140" w:lineRule="exact"/>
              <w:ind w:right="397"/>
              <w:jc w:val="right"/>
              <w:rPr>
                <w:rFonts w:eastAsia="Symbol"/>
              </w:rPr>
            </w:pPr>
          </w:p>
        </w:tc>
        <w:tc>
          <w:tcPr>
            <w:tcW w:w="2693" w:type="dxa"/>
            <w:tcBorders>
              <w:left w:val="single" w:sz="6" w:space="0" w:color="000000"/>
            </w:tcBorders>
            <w:shd w:val="clear" w:color="auto" w:fill="auto"/>
            <w:vAlign w:val="bottom"/>
          </w:tcPr>
          <w:p w14:paraId="48B02F81" w14:textId="77777777" w:rsidR="00C860FC" w:rsidRPr="0002239D" w:rsidRDefault="00C860FC" w:rsidP="008D1D92">
            <w:pPr>
              <w:spacing w:before="40" w:line="140" w:lineRule="exact"/>
              <w:ind w:left="57"/>
              <w:rPr>
                <w:color w:val="000000" w:themeColor="text1"/>
              </w:rPr>
            </w:pPr>
            <w:r w:rsidRPr="0002239D">
              <w:rPr>
                <w:rFonts w:eastAsia="Symbol"/>
                <w:b/>
                <w:i/>
                <w:color w:val="000000" w:themeColor="text1"/>
              </w:rPr>
              <w:t>EU countries</w:t>
            </w:r>
          </w:p>
        </w:tc>
      </w:tr>
      <w:tr w:rsidR="00C860FC" w:rsidRPr="00D21FE6" w14:paraId="2C974D8F" w14:textId="77777777" w:rsidTr="008D1D92">
        <w:trPr>
          <w:cantSplit/>
        </w:trPr>
        <w:tc>
          <w:tcPr>
            <w:tcW w:w="2674" w:type="dxa"/>
            <w:shd w:val="clear" w:color="auto" w:fill="auto"/>
            <w:vAlign w:val="bottom"/>
          </w:tcPr>
          <w:p w14:paraId="7458152E" w14:textId="57F6FEF6" w:rsidR="00C860FC" w:rsidRPr="00C860FC" w:rsidRDefault="00C860FC" w:rsidP="00C860FC">
            <w:pPr>
              <w:spacing w:before="40" w:line="140" w:lineRule="exact"/>
              <w:ind w:left="340"/>
            </w:pPr>
            <w:r w:rsidRPr="00C860FC">
              <w:rPr>
                <w:rFonts w:eastAsia="Symbol"/>
              </w:rPr>
              <w:t>из них:</w:t>
            </w:r>
          </w:p>
        </w:tc>
        <w:tc>
          <w:tcPr>
            <w:tcW w:w="1145" w:type="dxa"/>
            <w:tcBorders>
              <w:left w:val="single" w:sz="6" w:space="0" w:color="000000"/>
            </w:tcBorders>
            <w:shd w:val="clear" w:color="auto" w:fill="auto"/>
            <w:vAlign w:val="bottom"/>
          </w:tcPr>
          <w:p w14:paraId="72316B3C" w14:textId="77777777" w:rsidR="00C860FC" w:rsidRPr="008D1D92" w:rsidRDefault="00C860FC" w:rsidP="008D1D92">
            <w:pPr>
              <w:snapToGrid w:val="0"/>
              <w:spacing w:before="40" w:line="140" w:lineRule="exact"/>
              <w:ind w:right="397"/>
              <w:jc w:val="right"/>
              <w:rPr>
                <w:rFonts w:eastAsia="Symbol"/>
              </w:rPr>
            </w:pPr>
          </w:p>
        </w:tc>
        <w:tc>
          <w:tcPr>
            <w:tcW w:w="1144" w:type="dxa"/>
            <w:tcBorders>
              <w:left w:val="single" w:sz="6" w:space="0" w:color="000000"/>
            </w:tcBorders>
            <w:shd w:val="clear" w:color="auto" w:fill="auto"/>
            <w:vAlign w:val="bottom"/>
          </w:tcPr>
          <w:p w14:paraId="6CEBE1CB" w14:textId="77777777" w:rsidR="00C860FC" w:rsidRPr="008D1D92" w:rsidRDefault="00C860FC" w:rsidP="008D1D92">
            <w:pPr>
              <w:snapToGrid w:val="0"/>
              <w:spacing w:before="40" w:line="140" w:lineRule="exact"/>
              <w:ind w:right="397"/>
              <w:jc w:val="right"/>
              <w:rPr>
                <w:rFonts w:eastAsia="Symbol"/>
              </w:rPr>
            </w:pPr>
          </w:p>
        </w:tc>
        <w:tc>
          <w:tcPr>
            <w:tcW w:w="1144" w:type="dxa"/>
            <w:tcBorders>
              <w:left w:val="single" w:sz="6" w:space="0" w:color="000000"/>
            </w:tcBorders>
            <w:shd w:val="clear" w:color="auto" w:fill="auto"/>
            <w:vAlign w:val="bottom"/>
          </w:tcPr>
          <w:p w14:paraId="30421279" w14:textId="77777777" w:rsidR="00C860FC" w:rsidRPr="008D1D92" w:rsidRDefault="00C860FC" w:rsidP="008D1D92">
            <w:pPr>
              <w:snapToGrid w:val="0"/>
              <w:spacing w:before="40" w:line="140" w:lineRule="exact"/>
              <w:ind w:right="397"/>
              <w:jc w:val="right"/>
              <w:rPr>
                <w:rFonts w:eastAsia="Symbol"/>
              </w:rPr>
            </w:pPr>
          </w:p>
        </w:tc>
        <w:tc>
          <w:tcPr>
            <w:tcW w:w="1122" w:type="dxa"/>
            <w:tcBorders>
              <w:left w:val="single" w:sz="6" w:space="0" w:color="000000"/>
            </w:tcBorders>
            <w:shd w:val="clear" w:color="auto" w:fill="auto"/>
            <w:vAlign w:val="bottom"/>
          </w:tcPr>
          <w:p w14:paraId="71CB6AD2" w14:textId="77777777" w:rsidR="00C860FC" w:rsidRPr="008D1D92" w:rsidRDefault="00C860FC" w:rsidP="008D1D92">
            <w:pPr>
              <w:snapToGrid w:val="0"/>
              <w:spacing w:before="40" w:line="140" w:lineRule="exact"/>
              <w:ind w:right="397"/>
              <w:jc w:val="right"/>
              <w:rPr>
                <w:rFonts w:eastAsia="Symbol"/>
              </w:rPr>
            </w:pPr>
          </w:p>
        </w:tc>
        <w:tc>
          <w:tcPr>
            <w:tcW w:w="2693" w:type="dxa"/>
            <w:tcBorders>
              <w:left w:val="single" w:sz="6" w:space="0" w:color="000000"/>
            </w:tcBorders>
            <w:shd w:val="clear" w:color="auto" w:fill="auto"/>
            <w:vAlign w:val="bottom"/>
          </w:tcPr>
          <w:p w14:paraId="23CDE357" w14:textId="3E9C3792" w:rsidR="00C860FC" w:rsidRPr="0002239D" w:rsidRDefault="00C860FC" w:rsidP="008D1D92">
            <w:pPr>
              <w:spacing w:before="40" w:line="140" w:lineRule="exact"/>
              <w:ind w:left="340"/>
              <w:rPr>
                <w:color w:val="000000" w:themeColor="text1"/>
              </w:rPr>
            </w:pPr>
            <w:r w:rsidRPr="0002239D">
              <w:rPr>
                <w:rFonts w:eastAsia="Symbol"/>
                <w:i/>
                <w:color w:val="000000" w:themeColor="text1"/>
              </w:rPr>
              <w:t>of which:</w:t>
            </w:r>
          </w:p>
        </w:tc>
      </w:tr>
      <w:tr w:rsidR="00C860FC" w:rsidRPr="00D21FE6" w14:paraId="43BB97FC" w14:textId="77777777" w:rsidTr="008D1D92">
        <w:trPr>
          <w:cantSplit/>
        </w:trPr>
        <w:tc>
          <w:tcPr>
            <w:tcW w:w="2674" w:type="dxa"/>
            <w:shd w:val="clear" w:color="auto" w:fill="auto"/>
            <w:vAlign w:val="bottom"/>
          </w:tcPr>
          <w:p w14:paraId="43872F54" w14:textId="77777777" w:rsidR="00C860FC" w:rsidRPr="00C860FC" w:rsidRDefault="00C860FC" w:rsidP="00C860FC">
            <w:pPr>
              <w:pStyle w:val="20"/>
              <w:spacing w:before="40" w:line="140" w:lineRule="exact"/>
              <w:ind w:left="113"/>
              <w:rPr>
                <w:sz w:val="14"/>
                <w:szCs w:val="14"/>
              </w:rPr>
            </w:pPr>
            <w:r w:rsidRPr="00C860FC">
              <w:rPr>
                <w:rFonts w:eastAsia="Symbol"/>
                <w:b w:val="0"/>
                <w:bCs w:val="0"/>
                <w:sz w:val="14"/>
                <w:szCs w:val="14"/>
              </w:rPr>
              <w:t>Австрия</w:t>
            </w:r>
          </w:p>
        </w:tc>
        <w:tc>
          <w:tcPr>
            <w:tcW w:w="1145" w:type="dxa"/>
            <w:tcBorders>
              <w:left w:val="single" w:sz="6" w:space="0" w:color="000000"/>
            </w:tcBorders>
            <w:shd w:val="clear" w:color="auto" w:fill="auto"/>
            <w:vAlign w:val="bottom"/>
          </w:tcPr>
          <w:p w14:paraId="342F9530" w14:textId="10260848" w:rsidR="00C860FC" w:rsidRPr="008D1D92" w:rsidRDefault="00C860FC" w:rsidP="008D1D92">
            <w:pPr>
              <w:snapToGrid w:val="0"/>
              <w:spacing w:before="40" w:line="140" w:lineRule="exact"/>
              <w:ind w:right="397"/>
              <w:jc w:val="right"/>
              <w:rPr>
                <w:rFonts w:eastAsia="Symbol"/>
              </w:rPr>
            </w:pPr>
            <w:r w:rsidRPr="008D1D92">
              <w:rPr>
                <w:rFonts w:eastAsia="Symbol"/>
              </w:rPr>
              <w:t>306</w:t>
            </w:r>
          </w:p>
        </w:tc>
        <w:tc>
          <w:tcPr>
            <w:tcW w:w="1144" w:type="dxa"/>
            <w:tcBorders>
              <w:left w:val="single" w:sz="6" w:space="0" w:color="000000"/>
            </w:tcBorders>
            <w:shd w:val="clear" w:color="auto" w:fill="auto"/>
            <w:vAlign w:val="bottom"/>
          </w:tcPr>
          <w:p w14:paraId="207B2CF4" w14:textId="28E8CA8F" w:rsidR="00C860FC" w:rsidRPr="008D1D92" w:rsidRDefault="00C860FC" w:rsidP="008D1D92">
            <w:pPr>
              <w:snapToGrid w:val="0"/>
              <w:spacing w:before="40" w:line="140" w:lineRule="exact"/>
              <w:ind w:right="397"/>
              <w:jc w:val="right"/>
              <w:rPr>
                <w:rFonts w:eastAsia="Symbol"/>
              </w:rPr>
            </w:pPr>
            <w:r w:rsidRPr="008D1D92">
              <w:rPr>
                <w:rFonts w:eastAsia="Symbol"/>
              </w:rPr>
              <w:t>320</w:t>
            </w:r>
          </w:p>
        </w:tc>
        <w:tc>
          <w:tcPr>
            <w:tcW w:w="1144" w:type="dxa"/>
            <w:tcBorders>
              <w:left w:val="single" w:sz="6" w:space="0" w:color="000000"/>
            </w:tcBorders>
            <w:shd w:val="clear" w:color="auto" w:fill="auto"/>
            <w:vAlign w:val="bottom"/>
          </w:tcPr>
          <w:p w14:paraId="3078504D" w14:textId="3E314624" w:rsidR="00C860FC" w:rsidRPr="008D1D92" w:rsidRDefault="00C860FC" w:rsidP="008D1D92">
            <w:pPr>
              <w:snapToGrid w:val="0"/>
              <w:spacing w:before="40" w:line="140" w:lineRule="exact"/>
              <w:ind w:right="397"/>
              <w:jc w:val="right"/>
              <w:rPr>
                <w:rFonts w:eastAsia="Symbol"/>
              </w:rPr>
            </w:pPr>
            <w:r w:rsidRPr="008D1D92">
              <w:rPr>
                <w:rFonts w:eastAsia="Symbol"/>
              </w:rPr>
              <w:t>288</w:t>
            </w:r>
          </w:p>
        </w:tc>
        <w:tc>
          <w:tcPr>
            <w:tcW w:w="1122" w:type="dxa"/>
            <w:tcBorders>
              <w:left w:val="single" w:sz="6" w:space="0" w:color="000000"/>
            </w:tcBorders>
            <w:shd w:val="clear" w:color="auto" w:fill="auto"/>
            <w:vAlign w:val="bottom"/>
          </w:tcPr>
          <w:p w14:paraId="12AD74A4" w14:textId="035CBB02"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236062D0" w14:textId="77777777" w:rsidR="00C860FC" w:rsidRPr="0002239D" w:rsidRDefault="00C860FC" w:rsidP="008D1D92">
            <w:pPr>
              <w:pStyle w:val="30"/>
              <w:spacing w:before="40" w:line="140" w:lineRule="exact"/>
              <w:ind w:left="170"/>
              <w:rPr>
                <w:rFonts w:ascii="Arial" w:hAnsi="Arial" w:cs="Arial"/>
                <w:color w:val="000000" w:themeColor="text1"/>
                <w:sz w:val="14"/>
                <w:szCs w:val="14"/>
              </w:rPr>
            </w:pPr>
            <w:r w:rsidRPr="0002239D">
              <w:rPr>
                <w:rFonts w:ascii="Arial" w:eastAsia="Symbol" w:hAnsi="Arial" w:cs="Arial"/>
                <w:b w:val="0"/>
                <w:bCs w:val="0"/>
                <w:i/>
                <w:color w:val="000000" w:themeColor="text1"/>
                <w:sz w:val="14"/>
                <w:szCs w:val="14"/>
              </w:rPr>
              <w:t>Austria</w:t>
            </w:r>
          </w:p>
        </w:tc>
      </w:tr>
      <w:tr w:rsidR="00C860FC" w:rsidRPr="00D21FE6" w14:paraId="79F52A77" w14:textId="77777777" w:rsidTr="008D1D92">
        <w:trPr>
          <w:cantSplit/>
        </w:trPr>
        <w:tc>
          <w:tcPr>
            <w:tcW w:w="2674" w:type="dxa"/>
            <w:shd w:val="clear" w:color="auto" w:fill="auto"/>
            <w:vAlign w:val="bottom"/>
          </w:tcPr>
          <w:p w14:paraId="0EC270E5" w14:textId="77777777" w:rsidR="00C860FC" w:rsidRPr="00C860FC" w:rsidRDefault="00C860FC" w:rsidP="00C860FC">
            <w:pPr>
              <w:pStyle w:val="20"/>
              <w:spacing w:before="40" w:line="140" w:lineRule="exact"/>
              <w:ind w:left="113"/>
              <w:rPr>
                <w:sz w:val="14"/>
                <w:szCs w:val="14"/>
              </w:rPr>
            </w:pPr>
            <w:r w:rsidRPr="00C860FC">
              <w:rPr>
                <w:rFonts w:eastAsia="Symbol"/>
                <w:b w:val="0"/>
                <w:bCs w:val="0"/>
                <w:sz w:val="14"/>
                <w:szCs w:val="14"/>
              </w:rPr>
              <w:t>Бельгия</w:t>
            </w:r>
          </w:p>
        </w:tc>
        <w:tc>
          <w:tcPr>
            <w:tcW w:w="1145" w:type="dxa"/>
            <w:tcBorders>
              <w:left w:val="single" w:sz="6" w:space="0" w:color="000000"/>
            </w:tcBorders>
            <w:shd w:val="clear" w:color="auto" w:fill="auto"/>
            <w:vAlign w:val="bottom"/>
          </w:tcPr>
          <w:p w14:paraId="5471CC91" w14:textId="7B4C93D4" w:rsidR="00C860FC" w:rsidRPr="008D1D92" w:rsidRDefault="00C860FC" w:rsidP="008D1D92">
            <w:pPr>
              <w:snapToGrid w:val="0"/>
              <w:spacing w:before="40" w:line="140" w:lineRule="exact"/>
              <w:ind w:right="397"/>
              <w:jc w:val="right"/>
              <w:rPr>
                <w:rFonts w:eastAsia="Symbol"/>
              </w:rPr>
            </w:pPr>
            <w:r w:rsidRPr="008D1D92">
              <w:rPr>
                <w:rFonts w:eastAsia="Symbol"/>
              </w:rPr>
              <w:t>423</w:t>
            </w:r>
          </w:p>
        </w:tc>
        <w:tc>
          <w:tcPr>
            <w:tcW w:w="1144" w:type="dxa"/>
            <w:tcBorders>
              <w:left w:val="single" w:sz="6" w:space="0" w:color="000000"/>
            </w:tcBorders>
            <w:shd w:val="clear" w:color="auto" w:fill="auto"/>
            <w:vAlign w:val="bottom"/>
          </w:tcPr>
          <w:p w14:paraId="2CC1CC8A" w14:textId="218E30ED" w:rsidR="00C860FC" w:rsidRPr="008D1D92" w:rsidRDefault="00C860FC" w:rsidP="008D1D92">
            <w:pPr>
              <w:snapToGrid w:val="0"/>
              <w:spacing w:before="40" w:line="140" w:lineRule="exact"/>
              <w:ind w:right="397"/>
              <w:jc w:val="right"/>
              <w:rPr>
                <w:rFonts w:eastAsia="Symbol"/>
              </w:rPr>
            </w:pPr>
            <w:r w:rsidRPr="008D1D92">
              <w:rPr>
                <w:rFonts w:eastAsia="Symbol"/>
              </w:rPr>
              <w:t>389</w:t>
            </w:r>
          </w:p>
        </w:tc>
        <w:tc>
          <w:tcPr>
            <w:tcW w:w="1144" w:type="dxa"/>
            <w:tcBorders>
              <w:left w:val="single" w:sz="6" w:space="0" w:color="000000"/>
            </w:tcBorders>
            <w:shd w:val="clear" w:color="auto" w:fill="auto"/>
            <w:vAlign w:val="bottom"/>
          </w:tcPr>
          <w:p w14:paraId="21D09942" w14:textId="49B2F83C" w:rsidR="00C860FC" w:rsidRPr="008D1D92" w:rsidRDefault="00C860FC" w:rsidP="008D1D92">
            <w:pPr>
              <w:snapToGrid w:val="0"/>
              <w:spacing w:before="40" w:line="140" w:lineRule="exact"/>
              <w:ind w:right="397"/>
              <w:jc w:val="right"/>
              <w:rPr>
                <w:rFonts w:eastAsia="Symbol"/>
              </w:rPr>
            </w:pPr>
            <w:r w:rsidRPr="008D1D92">
              <w:rPr>
                <w:rFonts w:eastAsia="Symbol"/>
              </w:rPr>
              <w:t>420</w:t>
            </w:r>
          </w:p>
        </w:tc>
        <w:tc>
          <w:tcPr>
            <w:tcW w:w="1122" w:type="dxa"/>
            <w:tcBorders>
              <w:left w:val="single" w:sz="6" w:space="0" w:color="000000"/>
            </w:tcBorders>
            <w:shd w:val="clear" w:color="auto" w:fill="auto"/>
            <w:vAlign w:val="bottom"/>
          </w:tcPr>
          <w:p w14:paraId="5A944B9F" w14:textId="71E9DF39"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0625FA04" w14:textId="77777777" w:rsidR="00C860FC" w:rsidRPr="0002239D" w:rsidRDefault="00C860FC" w:rsidP="008D1D92">
            <w:pPr>
              <w:pStyle w:val="30"/>
              <w:spacing w:before="40" w:line="140" w:lineRule="exact"/>
              <w:ind w:left="170"/>
              <w:rPr>
                <w:rFonts w:ascii="Arial" w:hAnsi="Arial" w:cs="Arial"/>
                <w:color w:val="000000" w:themeColor="text1"/>
                <w:sz w:val="14"/>
                <w:szCs w:val="14"/>
              </w:rPr>
            </w:pPr>
            <w:r w:rsidRPr="0002239D">
              <w:rPr>
                <w:rFonts w:ascii="Arial" w:eastAsia="Symbol" w:hAnsi="Arial" w:cs="Arial"/>
                <w:b w:val="0"/>
                <w:bCs w:val="0"/>
                <w:i/>
                <w:color w:val="000000" w:themeColor="text1"/>
                <w:sz w:val="14"/>
                <w:szCs w:val="14"/>
              </w:rPr>
              <w:t>Belgium</w:t>
            </w:r>
          </w:p>
        </w:tc>
      </w:tr>
      <w:tr w:rsidR="00C860FC" w:rsidRPr="00D21FE6" w14:paraId="3C052F16" w14:textId="77777777" w:rsidTr="008D1D92">
        <w:trPr>
          <w:cantSplit/>
        </w:trPr>
        <w:tc>
          <w:tcPr>
            <w:tcW w:w="2674" w:type="dxa"/>
            <w:shd w:val="clear" w:color="auto" w:fill="auto"/>
            <w:vAlign w:val="bottom"/>
          </w:tcPr>
          <w:p w14:paraId="4D6B0E37" w14:textId="77777777" w:rsidR="00C860FC" w:rsidRPr="00C860FC" w:rsidRDefault="00C860FC" w:rsidP="00C860FC">
            <w:pPr>
              <w:pStyle w:val="20"/>
              <w:spacing w:before="40" w:line="140" w:lineRule="exact"/>
              <w:ind w:left="113"/>
              <w:rPr>
                <w:sz w:val="14"/>
                <w:szCs w:val="14"/>
              </w:rPr>
            </w:pPr>
            <w:r w:rsidRPr="00C860FC">
              <w:rPr>
                <w:rFonts w:eastAsia="Symbol"/>
                <w:b w:val="0"/>
                <w:bCs w:val="0"/>
                <w:sz w:val="14"/>
                <w:szCs w:val="14"/>
              </w:rPr>
              <w:t>Болгария</w:t>
            </w:r>
          </w:p>
        </w:tc>
        <w:tc>
          <w:tcPr>
            <w:tcW w:w="1145" w:type="dxa"/>
            <w:tcBorders>
              <w:left w:val="single" w:sz="6" w:space="0" w:color="000000"/>
            </w:tcBorders>
            <w:shd w:val="clear" w:color="auto" w:fill="auto"/>
            <w:vAlign w:val="bottom"/>
          </w:tcPr>
          <w:p w14:paraId="1F0D3EE8" w14:textId="1FCD74E0" w:rsidR="00C860FC" w:rsidRPr="008D1D92" w:rsidRDefault="00C860FC" w:rsidP="008D1D92">
            <w:pPr>
              <w:snapToGrid w:val="0"/>
              <w:spacing w:before="40" w:line="140" w:lineRule="exact"/>
              <w:ind w:right="397"/>
              <w:jc w:val="right"/>
              <w:rPr>
                <w:rFonts w:eastAsia="Symbol"/>
              </w:rPr>
            </w:pPr>
            <w:r w:rsidRPr="008D1D92">
              <w:rPr>
                <w:rFonts w:eastAsia="Symbol"/>
              </w:rPr>
              <w:t>182</w:t>
            </w:r>
          </w:p>
        </w:tc>
        <w:tc>
          <w:tcPr>
            <w:tcW w:w="1144" w:type="dxa"/>
            <w:tcBorders>
              <w:left w:val="single" w:sz="6" w:space="0" w:color="000000"/>
            </w:tcBorders>
            <w:shd w:val="clear" w:color="auto" w:fill="auto"/>
            <w:vAlign w:val="bottom"/>
          </w:tcPr>
          <w:p w14:paraId="5A330579" w14:textId="1049B3DB" w:rsidR="00C860FC" w:rsidRPr="008D1D92" w:rsidRDefault="00C860FC" w:rsidP="008D1D92">
            <w:pPr>
              <w:snapToGrid w:val="0"/>
              <w:spacing w:before="40" w:line="140" w:lineRule="exact"/>
              <w:ind w:right="397"/>
              <w:jc w:val="right"/>
              <w:rPr>
                <w:rFonts w:eastAsia="Symbol"/>
              </w:rPr>
            </w:pPr>
            <w:r w:rsidRPr="008D1D92">
              <w:rPr>
                <w:rFonts w:eastAsia="Symbol"/>
              </w:rPr>
              <w:t>188</w:t>
            </w:r>
          </w:p>
        </w:tc>
        <w:tc>
          <w:tcPr>
            <w:tcW w:w="1144" w:type="dxa"/>
            <w:tcBorders>
              <w:left w:val="single" w:sz="6" w:space="0" w:color="000000"/>
            </w:tcBorders>
            <w:shd w:val="clear" w:color="auto" w:fill="auto"/>
            <w:vAlign w:val="bottom"/>
          </w:tcPr>
          <w:p w14:paraId="7265DFD3" w14:textId="7DEF54B4" w:rsidR="00C860FC" w:rsidRPr="008D1D92" w:rsidRDefault="00C860FC" w:rsidP="008D1D92">
            <w:pPr>
              <w:snapToGrid w:val="0"/>
              <w:spacing w:before="40" w:line="140" w:lineRule="exact"/>
              <w:ind w:right="397"/>
              <w:jc w:val="right"/>
              <w:rPr>
                <w:rFonts w:eastAsia="Symbol"/>
              </w:rPr>
            </w:pPr>
            <w:r w:rsidRPr="008D1D92">
              <w:rPr>
                <w:rFonts w:eastAsia="Symbol"/>
              </w:rPr>
              <w:t>170</w:t>
            </w:r>
          </w:p>
        </w:tc>
        <w:tc>
          <w:tcPr>
            <w:tcW w:w="1122" w:type="dxa"/>
            <w:tcBorders>
              <w:left w:val="single" w:sz="6" w:space="0" w:color="000000"/>
            </w:tcBorders>
            <w:shd w:val="clear" w:color="auto" w:fill="auto"/>
            <w:vAlign w:val="bottom"/>
          </w:tcPr>
          <w:p w14:paraId="49489EEF" w14:textId="61917799"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02060547" w14:textId="77777777" w:rsidR="00C860FC" w:rsidRPr="0002239D" w:rsidRDefault="00C860FC" w:rsidP="008D1D92">
            <w:pPr>
              <w:pStyle w:val="20"/>
              <w:spacing w:before="40" w:line="140" w:lineRule="exact"/>
              <w:ind w:left="170"/>
              <w:rPr>
                <w:color w:val="000000" w:themeColor="text1"/>
                <w:sz w:val="14"/>
                <w:szCs w:val="14"/>
              </w:rPr>
            </w:pPr>
            <w:r w:rsidRPr="0002239D">
              <w:rPr>
                <w:rFonts w:eastAsia="Symbol"/>
                <w:b w:val="0"/>
                <w:bCs w:val="0"/>
                <w:i/>
                <w:color w:val="000000" w:themeColor="text1"/>
                <w:sz w:val="14"/>
                <w:szCs w:val="14"/>
              </w:rPr>
              <w:t>Bulgaria</w:t>
            </w:r>
          </w:p>
        </w:tc>
      </w:tr>
      <w:tr w:rsidR="00C860FC" w:rsidRPr="00D21FE6" w14:paraId="0E7E7A59" w14:textId="77777777" w:rsidTr="008D1D92">
        <w:trPr>
          <w:cantSplit/>
        </w:trPr>
        <w:tc>
          <w:tcPr>
            <w:tcW w:w="2674" w:type="dxa"/>
            <w:shd w:val="clear" w:color="auto" w:fill="auto"/>
            <w:vAlign w:val="bottom"/>
          </w:tcPr>
          <w:p w14:paraId="2DEC44F9" w14:textId="77777777" w:rsidR="00C860FC" w:rsidRPr="00C860FC" w:rsidRDefault="00C860FC" w:rsidP="00C860FC">
            <w:pPr>
              <w:pStyle w:val="13"/>
              <w:spacing w:before="40" w:line="140" w:lineRule="exact"/>
              <w:ind w:left="113"/>
              <w:rPr>
                <w:sz w:val="14"/>
                <w:szCs w:val="14"/>
              </w:rPr>
            </w:pPr>
            <w:r w:rsidRPr="00C860FC">
              <w:rPr>
                <w:rFonts w:eastAsia="Symbol"/>
                <w:b w:val="0"/>
                <w:bCs w:val="0"/>
                <w:sz w:val="14"/>
                <w:szCs w:val="14"/>
                <w:u w:val="none"/>
              </w:rPr>
              <w:t>Венгрия</w:t>
            </w:r>
          </w:p>
        </w:tc>
        <w:tc>
          <w:tcPr>
            <w:tcW w:w="1145" w:type="dxa"/>
            <w:tcBorders>
              <w:left w:val="single" w:sz="6" w:space="0" w:color="000000"/>
            </w:tcBorders>
            <w:shd w:val="clear" w:color="auto" w:fill="auto"/>
            <w:vAlign w:val="bottom"/>
          </w:tcPr>
          <w:p w14:paraId="5C1ED71A" w14:textId="113329D7" w:rsidR="00C860FC" w:rsidRPr="008D1D92" w:rsidRDefault="00C860FC" w:rsidP="008D1D92">
            <w:pPr>
              <w:snapToGrid w:val="0"/>
              <w:spacing w:before="40" w:line="140" w:lineRule="exact"/>
              <w:ind w:right="397"/>
              <w:jc w:val="right"/>
              <w:rPr>
                <w:rFonts w:eastAsia="Symbol"/>
              </w:rPr>
            </w:pPr>
            <w:r w:rsidRPr="008D1D92">
              <w:rPr>
                <w:rFonts w:eastAsia="Symbol"/>
              </w:rPr>
              <w:t>217</w:t>
            </w:r>
          </w:p>
        </w:tc>
        <w:tc>
          <w:tcPr>
            <w:tcW w:w="1144" w:type="dxa"/>
            <w:tcBorders>
              <w:left w:val="single" w:sz="6" w:space="0" w:color="000000"/>
            </w:tcBorders>
            <w:shd w:val="clear" w:color="auto" w:fill="auto"/>
            <w:vAlign w:val="bottom"/>
          </w:tcPr>
          <w:p w14:paraId="262EE7B3" w14:textId="01AD027B" w:rsidR="00C860FC" w:rsidRPr="008D1D92" w:rsidRDefault="00C860FC" w:rsidP="008D1D92">
            <w:pPr>
              <w:snapToGrid w:val="0"/>
              <w:spacing w:before="40" w:line="140" w:lineRule="exact"/>
              <w:ind w:right="397"/>
              <w:jc w:val="right"/>
              <w:rPr>
                <w:rFonts w:eastAsia="Symbol"/>
              </w:rPr>
            </w:pPr>
            <w:r w:rsidRPr="008D1D92">
              <w:rPr>
                <w:rFonts w:eastAsia="Symbol"/>
              </w:rPr>
              <w:t>243</w:t>
            </w:r>
          </w:p>
        </w:tc>
        <w:tc>
          <w:tcPr>
            <w:tcW w:w="1144" w:type="dxa"/>
            <w:tcBorders>
              <w:left w:val="single" w:sz="6" w:space="0" w:color="000000"/>
            </w:tcBorders>
            <w:shd w:val="clear" w:color="auto" w:fill="auto"/>
            <w:vAlign w:val="bottom"/>
          </w:tcPr>
          <w:p w14:paraId="707B7D0A" w14:textId="1AF602A5" w:rsidR="00C860FC" w:rsidRPr="008D1D92" w:rsidRDefault="00C860FC" w:rsidP="008D1D92">
            <w:pPr>
              <w:snapToGrid w:val="0"/>
              <w:spacing w:before="40" w:line="140" w:lineRule="exact"/>
              <w:ind w:right="397"/>
              <w:jc w:val="right"/>
              <w:rPr>
                <w:rFonts w:eastAsia="Symbol"/>
              </w:rPr>
            </w:pPr>
            <w:r w:rsidRPr="008D1D92">
              <w:rPr>
                <w:rFonts w:eastAsia="Symbol"/>
              </w:rPr>
              <w:t>277</w:t>
            </w:r>
          </w:p>
        </w:tc>
        <w:tc>
          <w:tcPr>
            <w:tcW w:w="1122" w:type="dxa"/>
            <w:tcBorders>
              <w:left w:val="single" w:sz="6" w:space="0" w:color="000000"/>
            </w:tcBorders>
            <w:shd w:val="clear" w:color="auto" w:fill="auto"/>
            <w:vAlign w:val="bottom"/>
          </w:tcPr>
          <w:p w14:paraId="4C78DF9E" w14:textId="6AD0302E"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54279B52" w14:textId="77777777" w:rsidR="00C860FC" w:rsidRPr="0002239D" w:rsidRDefault="00C860FC" w:rsidP="008D1D92">
            <w:pPr>
              <w:pStyle w:val="20"/>
              <w:spacing w:before="40" w:line="140" w:lineRule="exact"/>
              <w:ind w:left="170"/>
              <w:rPr>
                <w:color w:val="000000" w:themeColor="text1"/>
                <w:sz w:val="14"/>
                <w:szCs w:val="14"/>
              </w:rPr>
            </w:pPr>
            <w:r w:rsidRPr="0002239D">
              <w:rPr>
                <w:rFonts w:eastAsia="Symbol"/>
                <w:b w:val="0"/>
                <w:bCs w:val="0"/>
                <w:i/>
                <w:color w:val="000000" w:themeColor="text1"/>
                <w:sz w:val="14"/>
                <w:szCs w:val="14"/>
              </w:rPr>
              <w:t>Hungary</w:t>
            </w:r>
          </w:p>
        </w:tc>
      </w:tr>
      <w:tr w:rsidR="00C860FC" w:rsidRPr="00D21FE6" w14:paraId="5C7DD6B1" w14:textId="77777777" w:rsidTr="008D1D92">
        <w:trPr>
          <w:cantSplit/>
        </w:trPr>
        <w:tc>
          <w:tcPr>
            <w:tcW w:w="2674" w:type="dxa"/>
            <w:shd w:val="clear" w:color="auto" w:fill="auto"/>
            <w:vAlign w:val="bottom"/>
          </w:tcPr>
          <w:p w14:paraId="25286ED7" w14:textId="39A00DD7" w:rsidR="00C860FC" w:rsidRPr="00C860FC" w:rsidRDefault="00C860FC" w:rsidP="00C860FC">
            <w:pPr>
              <w:pStyle w:val="13"/>
              <w:spacing w:before="40" w:line="140" w:lineRule="exact"/>
              <w:ind w:left="113"/>
              <w:rPr>
                <w:sz w:val="14"/>
                <w:szCs w:val="14"/>
              </w:rPr>
            </w:pPr>
            <w:r w:rsidRPr="00C860FC">
              <w:rPr>
                <w:rFonts w:eastAsia="Symbol"/>
                <w:b w:val="0"/>
                <w:bCs w:val="0"/>
                <w:sz w:val="14"/>
                <w:szCs w:val="14"/>
                <w:u w:val="none"/>
              </w:rPr>
              <w:t>Германия</w:t>
            </w:r>
          </w:p>
        </w:tc>
        <w:tc>
          <w:tcPr>
            <w:tcW w:w="1145" w:type="dxa"/>
            <w:tcBorders>
              <w:left w:val="single" w:sz="6" w:space="0" w:color="000000"/>
            </w:tcBorders>
            <w:shd w:val="clear" w:color="auto" w:fill="auto"/>
            <w:vAlign w:val="bottom"/>
          </w:tcPr>
          <w:p w14:paraId="1B310506" w14:textId="4660E42B" w:rsidR="00C860FC" w:rsidRPr="008D1D92" w:rsidRDefault="00C860FC" w:rsidP="008D1D92">
            <w:pPr>
              <w:snapToGrid w:val="0"/>
              <w:spacing w:before="40" w:line="140" w:lineRule="exact"/>
              <w:ind w:right="397"/>
              <w:jc w:val="right"/>
              <w:rPr>
                <w:rFonts w:eastAsia="Symbol"/>
              </w:rPr>
            </w:pPr>
            <w:r w:rsidRPr="008D1D92">
              <w:rPr>
                <w:rFonts w:eastAsia="Symbol"/>
              </w:rPr>
              <w:t>399</w:t>
            </w:r>
          </w:p>
        </w:tc>
        <w:tc>
          <w:tcPr>
            <w:tcW w:w="1144" w:type="dxa"/>
            <w:tcBorders>
              <w:left w:val="single" w:sz="6" w:space="0" w:color="000000"/>
            </w:tcBorders>
            <w:shd w:val="clear" w:color="auto" w:fill="auto"/>
            <w:vAlign w:val="bottom"/>
          </w:tcPr>
          <w:p w14:paraId="429A85A1" w14:textId="34C9621E" w:rsidR="00C860FC" w:rsidRPr="008D1D92" w:rsidRDefault="00C860FC" w:rsidP="008D1D92">
            <w:pPr>
              <w:snapToGrid w:val="0"/>
              <w:spacing w:before="40" w:line="140" w:lineRule="exact"/>
              <w:ind w:right="397"/>
              <w:jc w:val="right"/>
              <w:rPr>
                <w:rFonts w:eastAsia="Symbol"/>
              </w:rPr>
            </w:pPr>
            <w:r w:rsidRPr="008D1D92">
              <w:rPr>
                <w:rFonts w:eastAsia="Symbol"/>
              </w:rPr>
              <w:t>401</w:t>
            </w:r>
          </w:p>
        </w:tc>
        <w:tc>
          <w:tcPr>
            <w:tcW w:w="1144" w:type="dxa"/>
            <w:tcBorders>
              <w:left w:val="single" w:sz="6" w:space="0" w:color="000000"/>
            </w:tcBorders>
            <w:shd w:val="clear" w:color="auto" w:fill="auto"/>
            <w:vAlign w:val="bottom"/>
          </w:tcPr>
          <w:p w14:paraId="3D055225" w14:textId="3FE17B23" w:rsidR="00C860FC" w:rsidRPr="008D1D92" w:rsidRDefault="00C860FC" w:rsidP="008D1D92">
            <w:pPr>
              <w:snapToGrid w:val="0"/>
              <w:spacing w:before="40" w:line="140" w:lineRule="exact"/>
              <w:ind w:right="397"/>
              <w:jc w:val="right"/>
              <w:rPr>
                <w:rFonts w:eastAsia="Symbol"/>
              </w:rPr>
            </w:pPr>
            <w:r w:rsidRPr="008D1D92">
              <w:rPr>
                <w:rFonts w:eastAsia="Symbol"/>
              </w:rPr>
              <w:t>439</w:t>
            </w:r>
          </w:p>
        </w:tc>
        <w:tc>
          <w:tcPr>
            <w:tcW w:w="1122" w:type="dxa"/>
            <w:tcBorders>
              <w:left w:val="single" w:sz="6" w:space="0" w:color="000000"/>
            </w:tcBorders>
            <w:shd w:val="clear" w:color="auto" w:fill="auto"/>
            <w:vAlign w:val="bottom"/>
          </w:tcPr>
          <w:p w14:paraId="102D3B6C" w14:textId="483DB918"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324D59E1" w14:textId="77777777" w:rsidR="00C860FC" w:rsidRPr="0002239D" w:rsidRDefault="00C860FC" w:rsidP="008D1D92">
            <w:pPr>
              <w:pStyle w:val="20"/>
              <w:spacing w:before="40" w:line="140" w:lineRule="exact"/>
              <w:ind w:left="170"/>
              <w:rPr>
                <w:color w:val="000000" w:themeColor="text1"/>
                <w:sz w:val="14"/>
                <w:szCs w:val="14"/>
              </w:rPr>
            </w:pPr>
            <w:r w:rsidRPr="0002239D">
              <w:rPr>
                <w:rFonts w:eastAsia="Symbol"/>
                <w:b w:val="0"/>
                <w:bCs w:val="0"/>
                <w:i/>
                <w:color w:val="000000" w:themeColor="text1"/>
                <w:sz w:val="14"/>
                <w:szCs w:val="14"/>
              </w:rPr>
              <w:t xml:space="preserve">Germany </w:t>
            </w:r>
          </w:p>
        </w:tc>
      </w:tr>
      <w:tr w:rsidR="00C860FC" w:rsidRPr="00D21FE6" w14:paraId="5DE18C48" w14:textId="77777777" w:rsidTr="008D1D92">
        <w:trPr>
          <w:cantSplit/>
        </w:trPr>
        <w:tc>
          <w:tcPr>
            <w:tcW w:w="2674" w:type="dxa"/>
            <w:shd w:val="clear" w:color="auto" w:fill="auto"/>
            <w:vAlign w:val="bottom"/>
          </w:tcPr>
          <w:p w14:paraId="62A228DA" w14:textId="77777777" w:rsidR="00C860FC" w:rsidRPr="00C860FC" w:rsidRDefault="00C860FC" w:rsidP="00C860FC">
            <w:pPr>
              <w:pStyle w:val="13"/>
              <w:spacing w:before="40" w:line="140" w:lineRule="exact"/>
              <w:ind w:left="113"/>
              <w:rPr>
                <w:sz w:val="14"/>
                <w:szCs w:val="14"/>
              </w:rPr>
            </w:pPr>
            <w:r w:rsidRPr="00C860FC">
              <w:rPr>
                <w:rFonts w:eastAsia="Symbol"/>
                <w:b w:val="0"/>
                <w:bCs w:val="0"/>
                <w:sz w:val="14"/>
                <w:szCs w:val="14"/>
                <w:u w:val="none"/>
              </w:rPr>
              <w:t>Дания</w:t>
            </w:r>
          </w:p>
        </w:tc>
        <w:tc>
          <w:tcPr>
            <w:tcW w:w="1145" w:type="dxa"/>
            <w:tcBorders>
              <w:left w:val="single" w:sz="6" w:space="0" w:color="000000"/>
            </w:tcBorders>
            <w:shd w:val="clear" w:color="auto" w:fill="auto"/>
            <w:vAlign w:val="bottom"/>
          </w:tcPr>
          <w:p w14:paraId="02062A43" w14:textId="30863C78" w:rsidR="00C860FC" w:rsidRPr="008D1D92" w:rsidRDefault="00C860FC" w:rsidP="008D1D92">
            <w:pPr>
              <w:snapToGrid w:val="0"/>
              <w:spacing w:before="40" w:line="140" w:lineRule="exact"/>
              <w:ind w:right="397"/>
              <w:jc w:val="right"/>
              <w:rPr>
                <w:rFonts w:eastAsia="Symbol"/>
              </w:rPr>
            </w:pPr>
            <w:r w:rsidRPr="008D1D92">
              <w:rPr>
                <w:rFonts w:eastAsia="Symbol"/>
              </w:rPr>
              <w:t>353</w:t>
            </w:r>
          </w:p>
        </w:tc>
        <w:tc>
          <w:tcPr>
            <w:tcW w:w="1144" w:type="dxa"/>
            <w:tcBorders>
              <w:left w:val="single" w:sz="6" w:space="0" w:color="000000"/>
            </w:tcBorders>
            <w:shd w:val="clear" w:color="auto" w:fill="auto"/>
            <w:vAlign w:val="bottom"/>
          </w:tcPr>
          <w:p w14:paraId="418FF181" w14:textId="7F8C1469" w:rsidR="00C860FC" w:rsidRPr="008D1D92" w:rsidRDefault="00C860FC" w:rsidP="008D1D92">
            <w:pPr>
              <w:snapToGrid w:val="0"/>
              <w:spacing w:before="40" w:line="140" w:lineRule="exact"/>
              <w:ind w:right="397"/>
              <w:jc w:val="right"/>
              <w:rPr>
                <w:rFonts w:eastAsia="Symbol"/>
              </w:rPr>
            </w:pPr>
            <w:r w:rsidRPr="008D1D92">
              <w:rPr>
                <w:rFonts w:eastAsia="Symbol"/>
              </w:rPr>
              <w:t>442</w:t>
            </w:r>
          </w:p>
        </w:tc>
        <w:tc>
          <w:tcPr>
            <w:tcW w:w="1144" w:type="dxa"/>
            <w:tcBorders>
              <w:left w:val="single" w:sz="6" w:space="0" w:color="000000"/>
            </w:tcBorders>
            <w:shd w:val="clear" w:color="auto" w:fill="auto"/>
            <w:vAlign w:val="bottom"/>
          </w:tcPr>
          <w:p w14:paraId="4A30BF4D" w14:textId="349103BD" w:rsidR="00C860FC" w:rsidRPr="008D1D92" w:rsidRDefault="00C860FC" w:rsidP="008D1D92">
            <w:pPr>
              <w:snapToGrid w:val="0"/>
              <w:spacing w:before="40" w:line="140" w:lineRule="exact"/>
              <w:ind w:right="397"/>
              <w:jc w:val="right"/>
              <w:rPr>
                <w:rFonts w:eastAsia="Symbol"/>
              </w:rPr>
            </w:pPr>
            <w:r w:rsidRPr="008D1D92">
              <w:rPr>
                <w:rFonts w:eastAsia="Symbol"/>
              </w:rPr>
              <w:t>451</w:t>
            </w:r>
          </w:p>
        </w:tc>
        <w:tc>
          <w:tcPr>
            <w:tcW w:w="1122" w:type="dxa"/>
            <w:tcBorders>
              <w:left w:val="single" w:sz="6" w:space="0" w:color="000000"/>
            </w:tcBorders>
            <w:shd w:val="clear" w:color="auto" w:fill="auto"/>
            <w:vAlign w:val="bottom"/>
          </w:tcPr>
          <w:p w14:paraId="4B27CADC" w14:textId="3A492E25"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509E2440" w14:textId="77777777" w:rsidR="00C860FC" w:rsidRPr="0002239D" w:rsidRDefault="00C860FC" w:rsidP="008D1D92">
            <w:pPr>
              <w:pStyle w:val="20"/>
              <w:spacing w:before="40" w:line="140" w:lineRule="exact"/>
              <w:ind w:left="170"/>
              <w:rPr>
                <w:color w:val="000000" w:themeColor="text1"/>
                <w:sz w:val="14"/>
                <w:szCs w:val="14"/>
              </w:rPr>
            </w:pPr>
            <w:r w:rsidRPr="0002239D">
              <w:rPr>
                <w:rFonts w:eastAsia="Symbol"/>
                <w:b w:val="0"/>
                <w:bCs w:val="0"/>
                <w:i/>
                <w:color w:val="000000" w:themeColor="text1"/>
                <w:sz w:val="14"/>
                <w:szCs w:val="14"/>
              </w:rPr>
              <w:t>Denmark</w:t>
            </w:r>
          </w:p>
        </w:tc>
      </w:tr>
      <w:tr w:rsidR="00C860FC" w:rsidRPr="00D21FE6" w14:paraId="05E309EA" w14:textId="77777777" w:rsidTr="008D1D92">
        <w:trPr>
          <w:cantSplit/>
        </w:trPr>
        <w:tc>
          <w:tcPr>
            <w:tcW w:w="2674" w:type="dxa"/>
            <w:shd w:val="clear" w:color="auto" w:fill="auto"/>
            <w:vAlign w:val="bottom"/>
          </w:tcPr>
          <w:p w14:paraId="30CF889D" w14:textId="77777777" w:rsidR="00C860FC" w:rsidRPr="00C860FC" w:rsidRDefault="00C860FC" w:rsidP="00C860FC">
            <w:pPr>
              <w:pStyle w:val="13"/>
              <w:spacing w:before="40" w:line="140" w:lineRule="exact"/>
              <w:ind w:left="113"/>
              <w:rPr>
                <w:sz w:val="14"/>
                <w:szCs w:val="14"/>
              </w:rPr>
            </w:pPr>
            <w:r w:rsidRPr="00C860FC">
              <w:rPr>
                <w:rFonts w:eastAsia="Symbol"/>
                <w:b w:val="0"/>
                <w:bCs w:val="0"/>
                <w:sz w:val="14"/>
                <w:szCs w:val="14"/>
                <w:u w:val="none"/>
              </w:rPr>
              <w:t>Италия</w:t>
            </w:r>
          </w:p>
        </w:tc>
        <w:tc>
          <w:tcPr>
            <w:tcW w:w="1145" w:type="dxa"/>
            <w:tcBorders>
              <w:left w:val="single" w:sz="6" w:space="0" w:color="000000"/>
            </w:tcBorders>
            <w:shd w:val="clear" w:color="auto" w:fill="auto"/>
            <w:vAlign w:val="bottom"/>
          </w:tcPr>
          <w:p w14:paraId="24B8BC70" w14:textId="484C2989" w:rsidR="00C860FC" w:rsidRPr="008D1D92" w:rsidRDefault="00C860FC" w:rsidP="008D1D92">
            <w:pPr>
              <w:snapToGrid w:val="0"/>
              <w:spacing w:before="40" w:line="140" w:lineRule="exact"/>
              <w:ind w:right="397"/>
              <w:jc w:val="right"/>
              <w:rPr>
                <w:rFonts w:eastAsia="Symbol"/>
              </w:rPr>
            </w:pPr>
            <w:r w:rsidRPr="008D1D92">
              <w:rPr>
                <w:rFonts w:eastAsia="Symbol"/>
              </w:rPr>
              <w:t>250</w:t>
            </w:r>
          </w:p>
        </w:tc>
        <w:tc>
          <w:tcPr>
            <w:tcW w:w="1144" w:type="dxa"/>
            <w:tcBorders>
              <w:left w:val="single" w:sz="6" w:space="0" w:color="000000"/>
            </w:tcBorders>
            <w:shd w:val="clear" w:color="auto" w:fill="auto"/>
            <w:vAlign w:val="bottom"/>
          </w:tcPr>
          <w:p w14:paraId="5E21E083" w14:textId="7F3D2608" w:rsidR="00C860FC" w:rsidRPr="008D1D92" w:rsidRDefault="00C860FC" w:rsidP="008D1D92">
            <w:pPr>
              <w:snapToGrid w:val="0"/>
              <w:spacing w:before="40" w:line="140" w:lineRule="exact"/>
              <w:ind w:right="397"/>
              <w:jc w:val="right"/>
              <w:rPr>
                <w:rFonts w:eastAsia="Symbol"/>
              </w:rPr>
            </w:pPr>
            <w:r w:rsidRPr="008D1D92">
              <w:rPr>
                <w:rFonts w:eastAsia="Symbol"/>
              </w:rPr>
              <w:t>283</w:t>
            </w:r>
          </w:p>
        </w:tc>
        <w:tc>
          <w:tcPr>
            <w:tcW w:w="1144" w:type="dxa"/>
            <w:tcBorders>
              <w:left w:val="single" w:sz="6" w:space="0" w:color="000000"/>
            </w:tcBorders>
            <w:shd w:val="clear" w:color="auto" w:fill="auto"/>
            <w:vAlign w:val="bottom"/>
          </w:tcPr>
          <w:p w14:paraId="54AEFAE6" w14:textId="6F38B3CC" w:rsidR="00C860FC" w:rsidRPr="008D1D92" w:rsidRDefault="00C860FC" w:rsidP="008D1D92">
            <w:pPr>
              <w:snapToGrid w:val="0"/>
              <w:spacing w:before="40" w:line="140" w:lineRule="exact"/>
              <w:ind w:right="397"/>
              <w:jc w:val="right"/>
              <w:rPr>
                <w:rFonts w:eastAsia="Symbol"/>
              </w:rPr>
            </w:pPr>
            <w:r w:rsidRPr="008D1D92">
              <w:rPr>
                <w:rFonts w:eastAsia="Symbol"/>
              </w:rPr>
              <w:t>278</w:t>
            </w:r>
          </w:p>
        </w:tc>
        <w:tc>
          <w:tcPr>
            <w:tcW w:w="1122" w:type="dxa"/>
            <w:tcBorders>
              <w:left w:val="single" w:sz="6" w:space="0" w:color="000000"/>
            </w:tcBorders>
            <w:shd w:val="clear" w:color="auto" w:fill="auto"/>
            <w:vAlign w:val="bottom"/>
          </w:tcPr>
          <w:p w14:paraId="57DC2651" w14:textId="6D5693B1"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33B6C652" w14:textId="77777777" w:rsidR="00C860FC" w:rsidRPr="0002239D" w:rsidRDefault="00C860FC" w:rsidP="008D1D92">
            <w:pPr>
              <w:pStyle w:val="13"/>
              <w:spacing w:before="40" w:line="140" w:lineRule="exact"/>
              <w:ind w:left="170"/>
              <w:rPr>
                <w:color w:val="000000" w:themeColor="text1"/>
                <w:sz w:val="14"/>
                <w:szCs w:val="14"/>
              </w:rPr>
            </w:pPr>
            <w:r w:rsidRPr="0002239D">
              <w:rPr>
                <w:rFonts w:eastAsia="Symbol"/>
                <w:b w:val="0"/>
                <w:bCs w:val="0"/>
                <w:i/>
                <w:color w:val="000000" w:themeColor="text1"/>
                <w:sz w:val="14"/>
                <w:szCs w:val="14"/>
                <w:u w:val="none"/>
              </w:rPr>
              <w:t>Italy</w:t>
            </w:r>
          </w:p>
        </w:tc>
      </w:tr>
      <w:tr w:rsidR="00C860FC" w:rsidRPr="00D21FE6" w14:paraId="5B746A45" w14:textId="77777777" w:rsidTr="008D1D92">
        <w:trPr>
          <w:cantSplit/>
        </w:trPr>
        <w:tc>
          <w:tcPr>
            <w:tcW w:w="2674" w:type="dxa"/>
            <w:shd w:val="clear" w:color="auto" w:fill="auto"/>
            <w:vAlign w:val="bottom"/>
          </w:tcPr>
          <w:p w14:paraId="72000C7A" w14:textId="77777777" w:rsidR="00C860FC" w:rsidRPr="00C860FC" w:rsidRDefault="00C860FC" w:rsidP="00C860FC">
            <w:pPr>
              <w:pStyle w:val="13"/>
              <w:spacing w:before="40" w:line="140" w:lineRule="exact"/>
              <w:ind w:left="113"/>
              <w:rPr>
                <w:sz w:val="14"/>
                <w:szCs w:val="14"/>
              </w:rPr>
            </w:pPr>
            <w:r w:rsidRPr="00C860FC">
              <w:rPr>
                <w:rFonts w:eastAsia="Symbol"/>
                <w:b w:val="0"/>
                <w:bCs w:val="0"/>
                <w:sz w:val="14"/>
                <w:szCs w:val="14"/>
                <w:u w:val="none"/>
              </w:rPr>
              <w:t>Литва</w:t>
            </w:r>
          </w:p>
        </w:tc>
        <w:tc>
          <w:tcPr>
            <w:tcW w:w="1145" w:type="dxa"/>
            <w:tcBorders>
              <w:left w:val="single" w:sz="6" w:space="0" w:color="000000"/>
            </w:tcBorders>
            <w:shd w:val="clear" w:color="auto" w:fill="auto"/>
            <w:vAlign w:val="bottom"/>
          </w:tcPr>
          <w:p w14:paraId="06EBA68D" w14:textId="4211F6F6" w:rsidR="00C860FC" w:rsidRPr="008D1D92" w:rsidRDefault="00C860FC" w:rsidP="008D1D92">
            <w:pPr>
              <w:snapToGrid w:val="0"/>
              <w:spacing w:before="40" w:line="140" w:lineRule="exact"/>
              <w:ind w:right="397"/>
              <w:jc w:val="right"/>
              <w:rPr>
                <w:rFonts w:eastAsia="Symbol"/>
              </w:rPr>
            </w:pPr>
            <w:r w:rsidRPr="008D1D92">
              <w:rPr>
                <w:rFonts w:eastAsia="Symbol"/>
              </w:rPr>
              <w:t>130</w:t>
            </w:r>
          </w:p>
        </w:tc>
        <w:tc>
          <w:tcPr>
            <w:tcW w:w="1144" w:type="dxa"/>
            <w:tcBorders>
              <w:left w:val="single" w:sz="6" w:space="0" w:color="000000"/>
            </w:tcBorders>
            <w:shd w:val="clear" w:color="auto" w:fill="auto"/>
            <w:vAlign w:val="bottom"/>
          </w:tcPr>
          <w:p w14:paraId="19611703" w14:textId="0ADDFA3B" w:rsidR="00C860FC" w:rsidRPr="008D1D92" w:rsidRDefault="00C860FC" w:rsidP="008D1D92">
            <w:pPr>
              <w:snapToGrid w:val="0"/>
              <w:spacing w:before="40" w:line="140" w:lineRule="exact"/>
              <w:ind w:right="397"/>
              <w:jc w:val="right"/>
              <w:rPr>
                <w:rFonts w:eastAsia="Symbol"/>
              </w:rPr>
            </w:pPr>
            <w:r w:rsidRPr="008D1D92">
              <w:rPr>
                <w:rFonts w:eastAsia="Symbol"/>
              </w:rPr>
              <w:t>149</w:t>
            </w:r>
          </w:p>
        </w:tc>
        <w:tc>
          <w:tcPr>
            <w:tcW w:w="1144" w:type="dxa"/>
            <w:tcBorders>
              <w:left w:val="single" w:sz="6" w:space="0" w:color="000000"/>
            </w:tcBorders>
            <w:shd w:val="clear" w:color="auto" w:fill="auto"/>
            <w:vAlign w:val="bottom"/>
          </w:tcPr>
          <w:p w14:paraId="3CBC92E0" w14:textId="13F58CD9" w:rsidR="00C860FC" w:rsidRPr="008D1D92" w:rsidRDefault="00C860FC" w:rsidP="008D1D92">
            <w:pPr>
              <w:snapToGrid w:val="0"/>
              <w:spacing w:before="40" w:line="140" w:lineRule="exact"/>
              <w:ind w:right="397"/>
              <w:jc w:val="right"/>
              <w:rPr>
                <w:rFonts w:eastAsia="Symbol"/>
              </w:rPr>
            </w:pPr>
            <w:r w:rsidRPr="008D1D92">
              <w:rPr>
                <w:rFonts w:eastAsia="Symbol"/>
              </w:rPr>
              <w:t>181</w:t>
            </w:r>
          </w:p>
        </w:tc>
        <w:tc>
          <w:tcPr>
            <w:tcW w:w="1122" w:type="dxa"/>
            <w:tcBorders>
              <w:left w:val="single" w:sz="6" w:space="0" w:color="000000"/>
            </w:tcBorders>
            <w:shd w:val="clear" w:color="auto" w:fill="auto"/>
            <w:vAlign w:val="bottom"/>
          </w:tcPr>
          <w:p w14:paraId="295B6B7A" w14:textId="4E290AA5"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3336E177" w14:textId="77777777" w:rsidR="00C860FC" w:rsidRPr="0002239D" w:rsidRDefault="00C860FC" w:rsidP="008D1D92">
            <w:pPr>
              <w:pStyle w:val="30"/>
              <w:spacing w:before="40" w:line="140" w:lineRule="exact"/>
              <w:ind w:left="170"/>
              <w:rPr>
                <w:rFonts w:ascii="Arial" w:hAnsi="Arial" w:cs="Arial"/>
                <w:color w:val="000000" w:themeColor="text1"/>
                <w:sz w:val="14"/>
                <w:szCs w:val="14"/>
              </w:rPr>
            </w:pPr>
            <w:r w:rsidRPr="0002239D">
              <w:rPr>
                <w:rFonts w:ascii="Arial" w:eastAsia="Symbol" w:hAnsi="Arial" w:cs="Arial"/>
                <w:b w:val="0"/>
                <w:bCs w:val="0"/>
                <w:i/>
                <w:color w:val="000000" w:themeColor="text1"/>
                <w:sz w:val="14"/>
                <w:szCs w:val="14"/>
              </w:rPr>
              <w:t>Lithuania</w:t>
            </w:r>
          </w:p>
        </w:tc>
      </w:tr>
      <w:tr w:rsidR="00C860FC" w:rsidRPr="00D21FE6" w14:paraId="295E62BB" w14:textId="77777777" w:rsidTr="008D1D92">
        <w:trPr>
          <w:cantSplit/>
        </w:trPr>
        <w:tc>
          <w:tcPr>
            <w:tcW w:w="2674" w:type="dxa"/>
            <w:shd w:val="clear" w:color="auto" w:fill="auto"/>
            <w:vAlign w:val="bottom"/>
          </w:tcPr>
          <w:p w14:paraId="1C1DC351" w14:textId="77777777" w:rsidR="00C860FC" w:rsidRPr="00C860FC" w:rsidRDefault="00C860FC" w:rsidP="00C860FC">
            <w:pPr>
              <w:pStyle w:val="20"/>
              <w:spacing w:before="40" w:line="140" w:lineRule="exact"/>
              <w:ind w:left="113"/>
              <w:rPr>
                <w:sz w:val="14"/>
                <w:szCs w:val="14"/>
              </w:rPr>
            </w:pPr>
            <w:r w:rsidRPr="00C860FC">
              <w:rPr>
                <w:rFonts w:eastAsia="Symbol"/>
                <w:b w:val="0"/>
                <w:bCs w:val="0"/>
                <w:sz w:val="14"/>
                <w:szCs w:val="14"/>
              </w:rPr>
              <w:t>Нидерланды</w:t>
            </w:r>
          </w:p>
        </w:tc>
        <w:tc>
          <w:tcPr>
            <w:tcW w:w="1145" w:type="dxa"/>
            <w:tcBorders>
              <w:left w:val="single" w:sz="6" w:space="0" w:color="000000"/>
            </w:tcBorders>
            <w:shd w:val="clear" w:color="auto" w:fill="auto"/>
            <w:vAlign w:val="bottom"/>
          </w:tcPr>
          <w:p w14:paraId="3CDAC3A2" w14:textId="2A42B231" w:rsidR="00C860FC" w:rsidRPr="008D1D92" w:rsidRDefault="00C860FC" w:rsidP="008D1D92">
            <w:pPr>
              <w:snapToGrid w:val="0"/>
              <w:spacing w:before="40" w:line="140" w:lineRule="exact"/>
              <w:ind w:right="397"/>
              <w:jc w:val="right"/>
              <w:rPr>
                <w:rFonts w:eastAsia="Symbol"/>
              </w:rPr>
            </w:pPr>
            <w:r w:rsidRPr="008D1D92">
              <w:rPr>
                <w:rFonts w:eastAsia="Symbol"/>
              </w:rPr>
              <w:t>436</w:t>
            </w:r>
          </w:p>
        </w:tc>
        <w:tc>
          <w:tcPr>
            <w:tcW w:w="1144" w:type="dxa"/>
            <w:tcBorders>
              <w:left w:val="single" w:sz="6" w:space="0" w:color="000000"/>
            </w:tcBorders>
            <w:shd w:val="clear" w:color="auto" w:fill="auto"/>
            <w:vAlign w:val="bottom"/>
          </w:tcPr>
          <w:p w14:paraId="2F8FE316" w14:textId="2AC271AA" w:rsidR="00C860FC" w:rsidRPr="008D1D92" w:rsidRDefault="00C860FC" w:rsidP="008D1D92">
            <w:pPr>
              <w:snapToGrid w:val="0"/>
              <w:spacing w:before="40" w:line="140" w:lineRule="exact"/>
              <w:ind w:right="397"/>
              <w:jc w:val="right"/>
              <w:rPr>
                <w:rFonts w:eastAsia="Symbol"/>
              </w:rPr>
            </w:pPr>
            <w:r w:rsidRPr="008D1D92">
              <w:rPr>
                <w:rFonts w:eastAsia="Symbol"/>
              </w:rPr>
              <w:t>426</w:t>
            </w:r>
          </w:p>
        </w:tc>
        <w:tc>
          <w:tcPr>
            <w:tcW w:w="1144" w:type="dxa"/>
            <w:tcBorders>
              <w:left w:val="single" w:sz="6" w:space="0" w:color="000000"/>
            </w:tcBorders>
            <w:shd w:val="clear" w:color="auto" w:fill="auto"/>
            <w:vAlign w:val="bottom"/>
          </w:tcPr>
          <w:p w14:paraId="3E07968A" w14:textId="168DE9DD" w:rsidR="00C860FC" w:rsidRPr="008D1D92" w:rsidRDefault="00C860FC" w:rsidP="008D1D92">
            <w:pPr>
              <w:snapToGrid w:val="0"/>
              <w:spacing w:before="40" w:line="140" w:lineRule="exact"/>
              <w:ind w:right="397"/>
              <w:jc w:val="right"/>
              <w:rPr>
                <w:rFonts w:eastAsia="Symbol"/>
              </w:rPr>
            </w:pPr>
            <w:r w:rsidRPr="008D1D92">
              <w:rPr>
                <w:rFonts w:eastAsia="Symbol"/>
              </w:rPr>
              <w:t>418</w:t>
            </w:r>
          </w:p>
        </w:tc>
        <w:tc>
          <w:tcPr>
            <w:tcW w:w="1122" w:type="dxa"/>
            <w:tcBorders>
              <w:left w:val="single" w:sz="6" w:space="0" w:color="000000"/>
            </w:tcBorders>
            <w:shd w:val="clear" w:color="auto" w:fill="auto"/>
            <w:vAlign w:val="bottom"/>
          </w:tcPr>
          <w:p w14:paraId="4426F3EA" w14:textId="5D516EF8"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2568324C" w14:textId="77777777" w:rsidR="00C860FC" w:rsidRPr="0002239D" w:rsidRDefault="00C860FC" w:rsidP="008D1D92">
            <w:pPr>
              <w:pStyle w:val="30"/>
              <w:spacing w:before="40" w:line="140" w:lineRule="exact"/>
              <w:ind w:left="170"/>
              <w:rPr>
                <w:rFonts w:ascii="Arial" w:hAnsi="Arial" w:cs="Arial"/>
                <w:color w:val="000000" w:themeColor="text1"/>
                <w:sz w:val="14"/>
                <w:szCs w:val="14"/>
              </w:rPr>
            </w:pPr>
            <w:r w:rsidRPr="0002239D">
              <w:rPr>
                <w:rFonts w:ascii="Arial" w:eastAsia="Symbol" w:hAnsi="Arial" w:cs="Arial"/>
                <w:b w:val="0"/>
                <w:bCs w:val="0"/>
                <w:i/>
                <w:color w:val="000000" w:themeColor="text1"/>
                <w:sz w:val="14"/>
                <w:szCs w:val="14"/>
              </w:rPr>
              <w:t>Netherlands</w:t>
            </w:r>
          </w:p>
        </w:tc>
      </w:tr>
      <w:tr w:rsidR="00C860FC" w:rsidRPr="00D21FE6" w14:paraId="0C3F98B0" w14:textId="77777777" w:rsidTr="008D1D92">
        <w:trPr>
          <w:cantSplit/>
        </w:trPr>
        <w:tc>
          <w:tcPr>
            <w:tcW w:w="2674" w:type="dxa"/>
            <w:shd w:val="clear" w:color="auto" w:fill="auto"/>
            <w:vAlign w:val="bottom"/>
          </w:tcPr>
          <w:p w14:paraId="24FE6099" w14:textId="77777777" w:rsidR="00C860FC" w:rsidRPr="00C860FC" w:rsidRDefault="00C860FC" w:rsidP="00C860FC">
            <w:pPr>
              <w:pStyle w:val="20"/>
              <w:spacing w:before="40" w:line="140" w:lineRule="exact"/>
              <w:ind w:left="113"/>
              <w:rPr>
                <w:sz w:val="14"/>
                <w:szCs w:val="14"/>
              </w:rPr>
            </w:pPr>
            <w:r w:rsidRPr="00C860FC">
              <w:rPr>
                <w:rFonts w:eastAsia="Symbol"/>
                <w:b w:val="0"/>
                <w:bCs w:val="0"/>
                <w:sz w:val="14"/>
                <w:szCs w:val="14"/>
              </w:rPr>
              <w:t>Польша</w:t>
            </w:r>
          </w:p>
        </w:tc>
        <w:tc>
          <w:tcPr>
            <w:tcW w:w="1145" w:type="dxa"/>
            <w:tcBorders>
              <w:left w:val="single" w:sz="6" w:space="0" w:color="000000"/>
            </w:tcBorders>
            <w:shd w:val="clear" w:color="auto" w:fill="auto"/>
            <w:vAlign w:val="bottom"/>
          </w:tcPr>
          <w:p w14:paraId="4DCC9E0E" w14:textId="5F13FA89" w:rsidR="00C860FC" w:rsidRPr="008D1D92" w:rsidRDefault="00C860FC" w:rsidP="008D1D92">
            <w:pPr>
              <w:snapToGrid w:val="0"/>
              <w:spacing w:before="40" w:line="140" w:lineRule="exact"/>
              <w:ind w:right="397"/>
              <w:jc w:val="right"/>
              <w:rPr>
                <w:rFonts w:eastAsia="Symbol"/>
              </w:rPr>
            </w:pPr>
            <w:r w:rsidRPr="008D1D92">
              <w:rPr>
                <w:rFonts w:eastAsia="Symbol"/>
              </w:rPr>
              <w:t>211</w:t>
            </w:r>
          </w:p>
        </w:tc>
        <w:tc>
          <w:tcPr>
            <w:tcW w:w="1144" w:type="dxa"/>
            <w:tcBorders>
              <w:left w:val="single" w:sz="6" w:space="0" w:color="000000"/>
            </w:tcBorders>
            <w:shd w:val="clear" w:color="auto" w:fill="auto"/>
            <w:vAlign w:val="bottom"/>
          </w:tcPr>
          <w:p w14:paraId="3DD85C13" w14:textId="588C8697" w:rsidR="00C860FC" w:rsidRPr="008D1D92" w:rsidRDefault="00C860FC" w:rsidP="008D1D92">
            <w:pPr>
              <w:snapToGrid w:val="0"/>
              <w:spacing w:before="40" w:line="140" w:lineRule="exact"/>
              <w:ind w:right="397"/>
              <w:jc w:val="right"/>
              <w:rPr>
                <w:rFonts w:eastAsia="Symbol"/>
              </w:rPr>
            </w:pPr>
            <w:r w:rsidRPr="008D1D92">
              <w:rPr>
                <w:rFonts w:eastAsia="Symbol"/>
              </w:rPr>
              <w:t>308</w:t>
            </w:r>
          </w:p>
        </w:tc>
        <w:tc>
          <w:tcPr>
            <w:tcW w:w="1144" w:type="dxa"/>
            <w:tcBorders>
              <w:left w:val="single" w:sz="6" w:space="0" w:color="000000"/>
            </w:tcBorders>
            <w:shd w:val="clear" w:color="auto" w:fill="auto"/>
            <w:vAlign w:val="bottom"/>
          </w:tcPr>
          <w:p w14:paraId="30510857" w14:textId="7CC88B0B" w:rsidR="00C860FC" w:rsidRPr="008D1D92" w:rsidRDefault="00C860FC" w:rsidP="008D1D92">
            <w:pPr>
              <w:snapToGrid w:val="0"/>
              <w:spacing w:before="40" w:line="140" w:lineRule="exact"/>
              <w:ind w:right="397"/>
              <w:jc w:val="right"/>
              <w:rPr>
                <w:rFonts w:eastAsia="Symbol"/>
              </w:rPr>
            </w:pPr>
            <w:r w:rsidRPr="008D1D92">
              <w:rPr>
                <w:rFonts w:eastAsia="Symbol"/>
              </w:rPr>
              <w:t>296</w:t>
            </w:r>
          </w:p>
        </w:tc>
        <w:tc>
          <w:tcPr>
            <w:tcW w:w="1122" w:type="dxa"/>
            <w:tcBorders>
              <w:left w:val="single" w:sz="6" w:space="0" w:color="000000"/>
            </w:tcBorders>
            <w:shd w:val="clear" w:color="auto" w:fill="auto"/>
            <w:vAlign w:val="bottom"/>
          </w:tcPr>
          <w:p w14:paraId="2FB9B75D" w14:textId="348B3190"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02BC48C0" w14:textId="77777777" w:rsidR="00C860FC" w:rsidRPr="0002239D" w:rsidRDefault="00C860FC" w:rsidP="008D1D92">
            <w:pPr>
              <w:pStyle w:val="30"/>
              <w:spacing w:before="40" w:line="140" w:lineRule="exact"/>
              <w:ind w:left="170"/>
              <w:rPr>
                <w:rFonts w:ascii="Arial" w:hAnsi="Arial" w:cs="Arial"/>
                <w:color w:val="000000" w:themeColor="text1"/>
                <w:sz w:val="14"/>
                <w:szCs w:val="14"/>
              </w:rPr>
            </w:pPr>
            <w:r w:rsidRPr="0002239D">
              <w:rPr>
                <w:rFonts w:ascii="Arial" w:eastAsia="Symbol" w:hAnsi="Arial" w:cs="Arial"/>
                <w:b w:val="0"/>
                <w:bCs w:val="0"/>
                <w:i/>
                <w:color w:val="000000" w:themeColor="text1"/>
                <w:sz w:val="14"/>
                <w:szCs w:val="14"/>
              </w:rPr>
              <w:t>Poland</w:t>
            </w:r>
          </w:p>
        </w:tc>
      </w:tr>
      <w:tr w:rsidR="00C860FC" w:rsidRPr="00D21FE6" w14:paraId="68D5F199" w14:textId="77777777" w:rsidTr="008D1D92">
        <w:trPr>
          <w:cantSplit/>
        </w:trPr>
        <w:tc>
          <w:tcPr>
            <w:tcW w:w="2674" w:type="dxa"/>
            <w:shd w:val="clear" w:color="auto" w:fill="auto"/>
            <w:vAlign w:val="bottom"/>
          </w:tcPr>
          <w:p w14:paraId="7ED14E7C" w14:textId="77777777" w:rsidR="00C860FC" w:rsidRPr="00C860FC" w:rsidRDefault="00C860FC" w:rsidP="00C860FC">
            <w:pPr>
              <w:pStyle w:val="20"/>
              <w:spacing w:before="40" w:line="140" w:lineRule="exact"/>
              <w:ind w:left="113"/>
              <w:rPr>
                <w:sz w:val="14"/>
                <w:szCs w:val="14"/>
              </w:rPr>
            </w:pPr>
            <w:r w:rsidRPr="00C860FC">
              <w:rPr>
                <w:rFonts w:eastAsia="Symbol"/>
                <w:b w:val="0"/>
                <w:bCs w:val="0"/>
                <w:sz w:val="14"/>
                <w:szCs w:val="14"/>
              </w:rPr>
              <w:t>Румыния</w:t>
            </w:r>
          </w:p>
        </w:tc>
        <w:tc>
          <w:tcPr>
            <w:tcW w:w="1145" w:type="dxa"/>
            <w:tcBorders>
              <w:left w:val="single" w:sz="6" w:space="0" w:color="000000"/>
            </w:tcBorders>
            <w:shd w:val="clear" w:color="auto" w:fill="auto"/>
            <w:vAlign w:val="bottom"/>
          </w:tcPr>
          <w:p w14:paraId="3EBCE4DF" w14:textId="24FAA8E1" w:rsidR="00C860FC" w:rsidRPr="008D1D92" w:rsidRDefault="00C860FC" w:rsidP="008D1D92">
            <w:pPr>
              <w:snapToGrid w:val="0"/>
              <w:spacing w:before="40" w:line="140" w:lineRule="exact"/>
              <w:ind w:right="397"/>
              <w:jc w:val="right"/>
              <w:rPr>
                <w:rFonts w:eastAsia="Symbol"/>
              </w:rPr>
            </w:pPr>
            <w:r w:rsidRPr="008D1D92">
              <w:rPr>
                <w:rFonts w:eastAsia="Symbol"/>
              </w:rPr>
              <w:t>133</w:t>
            </w:r>
          </w:p>
        </w:tc>
        <w:tc>
          <w:tcPr>
            <w:tcW w:w="1144" w:type="dxa"/>
            <w:tcBorders>
              <w:left w:val="single" w:sz="6" w:space="0" w:color="000000"/>
            </w:tcBorders>
            <w:shd w:val="clear" w:color="auto" w:fill="auto"/>
            <w:vAlign w:val="bottom"/>
          </w:tcPr>
          <w:p w14:paraId="6FA5170D" w14:textId="4F700238" w:rsidR="00C860FC" w:rsidRPr="008D1D92" w:rsidRDefault="00C860FC" w:rsidP="008D1D92">
            <w:pPr>
              <w:snapToGrid w:val="0"/>
              <w:spacing w:before="40" w:line="140" w:lineRule="exact"/>
              <w:ind w:right="397"/>
              <w:jc w:val="right"/>
              <w:rPr>
                <w:rFonts w:eastAsia="Symbol"/>
              </w:rPr>
            </w:pPr>
            <w:r w:rsidRPr="008D1D92">
              <w:rPr>
                <w:rFonts w:eastAsia="Symbol"/>
              </w:rPr>
              <w:t>167</w:t>
            </w:r>
          </w:p>
        </w:tc>
        <w:tc>
          <w:tcPr>
            <w:tcW w:w="1144" w:type="dxa"/>
            <w:tcBorders>
              <w:left w:val="single" w:sz="6" w:space="0" w:color="000000"/>
            </w:tcBorders>
            <w:shd w:val="clear" w:color="auto" w:fill="auto"/>
            <w:vAlign w:val="bottom"/>
          </w:tcPr>
          <w:p w14:paraId="2B7237F9" w14:textId="2781F3B7" w:rsidR="00C860FC" w:rsidRPr="008D1D92" w:rsidRDefault="00C860FC" w:rsidP="008D1D92">
            <w:pPr>
              <w:snapToGrid w:val="0"/>
              <w:spacing w:before="40" w:line="140" w:lineRule="exact"/>
              <w:ind w:right="397"/>
              <w:jc w:val="right"/>
              <w:rPr>
                <w:rFonts w:eastAsia="Symbol"/>
              </w:rPr>
            </w:pPr>
            <w:r w:rsidRPr="008D1D92">
              <w:rPr>
                <w:rFonts w:eastAsia="Symbol"/>
              </w:rPr>
              <w:t>149</w:t>
            </w:r>
          </w:p>
        </w:tc>
        <w:tc>
          <w:tcPr>
            <w:tcW w:w="1122" w:type="dxa"/>
            <w:tcBorders>
              <w:left w:val="single" w:sz="6" w:space="0" w:color="000000"/>
            </w:tcBorders>
            <w:shd w:val="clear" w:color="auto" w:fill="auto"/>
            <w:vAlign w:val="bottom"/>
          </w:tcPr>
          <w:p w14:paraId="57DA14D0" w14:textId="3F6F6BE7"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645D42BB" w14:textId="77777777" w:rsidR="00C860FC" w:rsidRPr="0002239D" w:rsidRDefault="00C860FC" w:rsidP="008D1D92">
            <w:pPr>
              <w:pStyle w:val="30"/>
              <w:spacing w:before="40" w:line="140" w:lineRule="exact"/>
              <w:ind w:left="170"/>
              <w:rPr>
                <w:rFonts w:ascii="Arial" w:hAnsi="Arial" w:cs="Arial"/>
                <w:color w:val="000000" w:themeColor="text1"/>
                <w:sz w:val="14"/>
                <w:szCs w:val="14"/>
              </w:rPr>
            </w:pPr>
            <w:r w:rsidRPr="0002239D">
              <w:rPr>
                <w:rFonts w:ascii="Arial" w:eastAsia="Symbol" w:hAnsi="Arial" w:cs="Arial"/>
                <w:b w:val="0"/>
                <w:bCs w:val="0"/>
                <w:i/>
                <w:color w:val="000000" w:themeColor="text1"/>
                <w:sz w:val="14"/>
                <w:szCs w:val="14"/>
              </w:rPr>
              <w:t>Romania</w:t>
            </w:r>
          </w:p>
        </w:tc>
      </w:tr>
      <w:tr w:rsidR="00C860FC" w:rsidRPr="00D21FE6" w14:paraId="110BF2BB" w14:textId="77777777" w:rsidTr="008D1D92">
        <w:trPr>
          <w:cantSplit/>
        </w:trPr>
        <w:tc>
          <w:tcPr>
            <w:tcW w:w="2674" w:type="dxa"/>
            <w:shd w:val="clear" w:color="auto" w:fill="auto"/>
            <w:vAlign w:val="bottom"/>
          </w:tcPr>
          <w:p w14:paraId="07E980A4" w14:textId="77777777" w:rsidR="00C860FC" w:rsidRPr="00C860FC" w:rsidRDefault="00C860FC" w:rsidP="00C860FC">
            <w:pPr>
              <w:pStyle w:val="20"/>
              <w:spacing w:before="40" w:line="140" w:lineRule="exact"/>
              <w:ind w:left="113"/>
              <w:rPr>
                <w:sz w:val="14"/>
                <w:szCs w:val="14"/>
              </w:rPr>
            </w:pPr>
            <w:r w:rsidRPr="00C860FC">
              <w:rPr>
                <w:rFonts w:eastAsia="Symbol"/>
                <w:b w:val="0"/>
                <w:bCs w:val="0"/>
                <w:sz w:val="14"/>
                <w:szCs w:val="14"/>
              </w:rPr>
              <w:t>Финляндия</w:t>
            </w:r>
          </w:p>
        </w:tc>
        <w:tc>
          <w:tcPr>
            <w:tcW w:w="1145" w:type="dxa"/>
            <w:tcBorders>
              <w:left w:val="single" w:sz="6" w:space="0" w:color="000000"/>
            </w:tcBorders>
            <w:shd w:val="clear" w:color="auto" w:fill="auto"/>
            <w:vAlign w:val="bottom"/>
          </w:tcPr>
          <w:p w14:paraId="23F8D990" w14:textId="6B419105" w:rsidR="00C860FC" w:rsidRPr="008D1D92" w:rsidRDefault="00C860FC" w:rsidP="008D1D92">
            <w:pPr>
              <w:snapToGrid w:val="0"/>
              <w:spacing w:before="40" w:line="140" w:lineRule="exact"/>
              <w:ind w:right="397"/>
              <w:jc w:val="right"/>
              <w:rPr>
                <w:rFonts w:eastAsia="Symbol"/>
              </w:rPr>
            </w:pPr>
            <w:r w:rsidRPr="008D1D92">
              <w:rPr>
                <w:rFonts w:eastAsia="Symbol"/>
              </w:rPr>
              <w:t>262</w:t>
            </w:r>
          </w:p>
        </w:tc>
        <w:tc>
          <w:tcPr>
            <w:tcW w:w="1144" w:type="dxa"/>
            <w:tcBorders>
              <w:left w:val="single" w:sz="6" w:space="0" w:color="000000"/>
            </w:tcBorders>
            <w:shd w:val="clear" w:color="auto" w:fill="auto"/>
            <w:vAlign w:val="bottom"/>
          </w:tcPr>
          <w:p w14:paraId="1CBF35D1" w14:textId="434B7612" w:rsidR="00C860FC" w:rsidRPr="008D1D92" w:rsidRDefault="00C860FC" w:rsidP="008D1D92">
            <w:pPr>
              <w:snapToGrid w:val="0"/>
              <w:spacing w:before="40" w:line="140" w:lineRule="exact"/>
              <w:ind w:right="397"/>
              <w:jc w:val="right"/>
              <w:rPr>
                <w:rFonts w:eastAsia="Symbol"/>
              </w:rPr>
            </w:pPr>
            <w:r w:rsidRPr="008D1D92">
              <w:rPr>
                <w:rFonts w:eastAsia="Symbol"/>
              </w:rPr>
              <w:t>280</w:t>
            </w:r>
          </w:p>
        </w:tc>
        <w:tc>
          <w:tcPr>
            <w:tcW w:w="1144" w:type="dxa"/>
            <w:tcBorders>
              <w:left w:val="single" w:sz="6" w:space="0" w:color="000000"/>
            </w:tcBorders>
            <w:shd w:val="clear" w:color="auto" w:fill="auto"/>
            <w:vAlign w:val="bottom"/>
          </w:tcPr>
          <w:p w14:paraId="6E8057DB" w14:textId="55FDB05D" w:rsidR="00C860FC" w:rsidRPr="008D1D92" w:rsidRDefault="00C860FC" w:rsidP="008D1D92">
            <w:pPr>
              <w:snapToGrid w:val="0"/>
              <w:spacing w:before="40" w:line="140" w:lineRule="exact"/>
              <w:ind w:right="397"/>
              <w:jc w:val="right"/>
              <w:rPr>
                <w:rFonts w:eastAsia="Symbol"/>
              </w:rPr>
            </w:pPr>
            <w:r w:rsidRPr="008D1D92">
              <w:rPr>
                <w:rFonts w:eastAsia="Symbol"/>
              </w:rPr>
              <w:t>302</w:t>
            </w:r>
          </w:p>
        </w:tc>
        <w:tc>
          <w:tcPr>
            <w:tcW w:w="1122" w:type="dxa"/>
            <w:tcBorders>
              <w:left w:val="single" w:sz="6" w:space="0" w:color="000000"/>
            </w:tcBorders>
            <w:shd w:val="clear" w:color="auto" w:fill="auto"/>
            <w:vAlign w:val="bottom"/>
          </w:tcPr>
          <w:p w14:paraId="4CB770F5" w14:textId="0063CF6F"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34753F58" w14:textId="77777777" w:rsidR="00C860FC" w:rsidRPr="0002239D" w:rsidRDefault="00C860FC" w:rsidP="008D1D92">
            <w:pPr>
              <w:pStyle w:val="30"/>
              <w:spacing w:before="40" w:line="140" w:lineRule="exact"/>
              <w:ind w:left="170"/>
              <w:rPr>
                <w:rFonts w:ascii="Arial" w:hAnsi="Arial" w:cs="Arial"/>
                <w:color w:val="000000" w:themeColor="text1"/>
                <w:sz w:val="14"/>
                <w:szCs w:val="14"/>
              </w:rPr>
            </w:pPr>
            <w:r w:rsidRPr="0002239D">
              <w:rPr>
                <w:rFonts w:ascii="Arial" w:eastAsia="Symbol" w:hAnsi="Arial" w:cs="Arial"/>
                <w:b w:val="0"/>
                <w:bCs w:val="0"/>
                <w:i/>
                <w:color w:val="000000" w:themeColor="text1"/>
                <w:sz w:val="14"/>
                <w:szCs w:val="14"/>
              </w:rPr>
              <w:t xml:space="preserve">Finland </w:t>
            </w:r>
          </w:p>
        </w:tc>
      </w:tr>
      <w:tr w:rsidR="00C860FC" w:rsidRPr="00D21FE6" w14:paraId="2654D850" w14:textId="77777777" w:rsidTr="008D1D92">
        <w:trPr>
          <w:cantSplit/>
        </w:trPr>
        <w:tc>
          <w:tcPr>
            <w:tcW w:w="2674" w:type="dxa"/>
            <w:shd w:val="clear" w:color="auto" w:fill="auto"/>
            <w:vAlign w:val="bottom"/>
          </w:tcPr>
          <w:p w14:paraId="126BA8A8" w14:textId="77777777" w:rsidR="00C860FC" w:rsidRPr="00C860FC" w:rsidRDefault="00C860FC" w:rsidP="00C860FC">
            <w:pPr>
              <w:pStyle w:val="1a"/>
              <w:spacing w:before="40" w:line="140" w:lineRule="exact"/>
              <w:ind w:left="113"/>
              <w:rPr>
                <w:rFonts w:ascii="Arial" w:hAnsi="Arial" w:cs="Arial"/>
                <w:sz w:val="14"/>
                <w:szCs w:val="14"/>
              </w:rPr>
            </w:pPr>
            <w:r w:rsidRPr="00C860FC">
              <w:rPr>
                <w:rFonts w:ascii="Arial" w:eastAsia="Symbol" w:hAnsi="Arial" w:cs="Arial"/>
                <w:sz w:val="14"/>
                <w:szCs w:val="14"/>
              </w:rPr>
              <w:t>Франция</w:t>
            </w:r>
          </w:p>
        </w:tc>
        <w:tc>
          <w:tcPr>
            <w:tcW w:w="1145" w:type="dxa"/>
            <w:tcBorders>
              <w:left w:val="single" w:sz="6" w:space="0" w:color="000000"/>
            </w:tcBorders>
            <w:shd w:val="clear" w:color="auto" w:fill="auto"/>
            <w:vAlign w:val="bottom"/>
          </w:tcPr>
          <w:p w14:paraId="4731FBC3" w14:textId="3C96C9AF" w:rsidR="00C860FC" w:rsidRPr="008D1D92" w:rsidRDefault="00C860FC" w:rsidP="008D1D92">
            <w:pPr>
              <w:snapToGrid w:val="0"/>
              <w:spacing w:before="40" w:line="140" w:lineRule="exact"/>
              <w:ind w:right="397"/>
              <w:jc w:val="right"/>
              <w:rPr>
                <w:rFonts w:eastAsia="Symbol"/>
              </w:rPr>
            </w:pPr>
            <w:r w:rsidRPr="008D1D92">
              <w:rPr>
                <w:rFonts w:eastAsia="Symbol"/>
              </w:rPr>
              <w:t>422</w:t>
            </w:r>
          </w:p>
        </w:tc>
        <w:tc>
          <w:tcPr>
            <w:tcW w:w="1144" w:type="dxa"/>
            <w:tcBorders>
              <w:left w:val="single" w:sz="6" w:space="0" w:color="000000"/>
            </w:tcBorders>
            <w:shd w:val="clear" w:color="auto" w:fill="auto"/>
            <w:vAlign w:val="bottom"/>
          </w:tcPr>
          <w:p w14:paraId="639453A9" w14:textId="206A39EC" w:rsidR="00C860FC" w:rsidRPr="008D1D92" w:rsidRDefault="00C860FC" w:rsidP="008D1D92">
            <w:pPr>
              <w:snapToGrid w:val="0"/>
              <w:spacing w:before="40" w:line="140" w:lineRule="exact"/>
              <w:ind w:right="397"/>
              <w:jc w:val="right"/>
              <w:rPr>
                <w:rFonts w:eastAsia="Symbol"/>
              </w:rPr>
            </w:pPr>
            <w:r w:rsidRPr="008D1D92">
              <w:rPr>
                <w:rFonts w:eastAsia="Symbol"/>
              </w:rPr>
              <w:t>381</w:t>
            </w:r>
          </w:p>
        </w:tc>
        <w:tc>
          <w:tcPr>
            <w:tcW w:w="1144" w:type="dxa"/>
            <w:tcBorders>
              <w:left w:val="single" w:sz="6" w:space="0" w:color="000000"/>
            </w:tcBorders>
            <w:shd w:val="clear" w:color="auto" w:fill="auto"/>
            <w:vAlign w:val="bottom"/>
          </w:tcPr>
          <w:p w14:paraId="4C5A62D8" w14:textId="0916230C" w:rsidR="00C860FC" w:rsidRPr="008D1D92" w:rsidRDefault="00C860FC" w:rsidP="008D1D92">
            <w:pPr>
              <w:snapToGrid w:val="0"/>
              <w:spacing w:before="40" w:line="140" w:lineRule="exact"/>
              <w:ind w:right="397"/>
              <w:jc w:val="right"/>
              <w:rPr>
                <w:rFonts w:eastAsia="Symbol"/>
              </w:rPr>
            </w:pPr>
            <w:r w:rsidRPr="008D1D92">
              <w:rPr>
                <w:rFonts w:eastAsia="Symbol"/>
              </w:rPr>
              <w:t>422</w:t>
            </w:r>
          </w:p>
        </w:tc>
        <w:tc>
          <w:tcPr>
            <w:tcW w:w="1122" w:type="dxa"/>
            <w:tcBorders>
              <w:left w:val="single" w:sz="6" w:space="0" w:color="000000"/>
            </w:tcBorders>
            <w:shd w:val="clear" w:color="auto" w:fill="auto"/>
            <w:vAlign w:val="bottom"/>
          </w:tcPr>
          <w:p w14:paraId="428EDA40" w14:textId="314B271A"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7D57A4A9" w14:textId="77777777" w:rsidR="00C860FC" w:rsidRPr="0002239D" w:rsidRDefault="00C860FC" w:rsidP="008D1D92">
            <w:pPr>
              <w:pStyle w:val="01-golovka"/>
              <w:widowControl/>
              <w:spacing w:before="40" w:after="0" w:line="140" w:lineRule="exact"/>
              <w:ind w:left="170"/>
              <w:jc w:val="left"/>
              <w:rPr>
                <w:rFonts w:ascii="Arial" w:hAnsi="Arial" w:cs="Arial"/>
                <w:color w:val="000000" w:themeColor="text1"/>
              </w:rPr>
            </w:pPr>
            <w:r w:rsidRPr="0002239D">
              <w:rPr>
                <w:rFonts w:ascii="Arial" w:eastAsia="Symbol" w:hAnsi="Arial" w:cs="Arial"/>
                <w:i/>
                <w:color w:val="000000" w:themeColor="text1"/>
              </w:rPr>
              <w:t>France</w:t>
            </w:r>
          </w:p>
        </w:tc>
      </w:tr>
      <w:tr w:rsidR="00C860FC" w:rsidRPr="00D21FE6" w14:paraId="2A7657CD" w14:textId="77777777" w:rsidTr="008D1D92">
        <w:trPr>
          <w:cantSplit/>
        </w:trPr>
        <w:tc>
          <w:tcPr>
            <w:tcW w:w="2674" w:type="dxa"/>
            <w:shd w:val="clear" w:color="auto" w:fill="auto"/>
            <w:vAlign w:val="bottom"/>
          </w:tcPr>
          <w:p w14:paraId="1FFB44B7" w14:textId="77777777" w:rsidR="00C860FC" w:rsidRPr="00C860FC" w:rsidRDefault="00C860FC" w:rsidP="00C860FC">
            <w:pPr>
              <w:pStyle w:val="1a"/>
              <w:spacing w:before="40" w:line="140" w:lineRule="exact"/>
              <w:ind w:left="113"/>
              <w:rPr>
                <w:rFonts w:ascii="Arial" w:hAnsi="Arial" w:cs="Arial"/>
                <w:sz w:val="14"/>
                <w:szCs w:val="14"/>
              </w:rPr>
            </w:pPr>
            <w:r w:rsidRPr="00C860FC">
              <w:rPr>
                <w:rFonts w:ascii="Arial" w:eastAsia="Symbol" w:hAnsi="Arial" w:cs="Arial"/>
                <w:sz w:val="14"/>
                <w:szCs w:val="14"/>
              </w:rPr>
              <w:t>Швеция</w:t>
            </w:r>
          </w:p>
        </w:tc>
        <w:tc>
          <w:tcPr>
            <w:tcW w:w="1145" w:type="dxa"/>
            <w:tcBorders>
              <w:left w:val="single" w:sz="6" w:space="0" w:color="000000"/>
            </w:tcBorders>
            <w:shd w:val="clear" w:color="auto" w:fill="auto"/>
            <w:vAlign w:val="bottom"/>
          </w:tcPr>
          <w:p w14:paraId="0587D72F" w14:textId="3345BBDC" w:rsidR="00C860FC" w:rsidRPr="008D1D92" w:rsidRDefault="00C860FC" w:rsidP="008D1D92">
            <w:pPr>
              <w:snapToGrid w:val="0"/>
              <w:spacing w:before="40" w:line="140" w:lineRule="exact"/>
              <w:ind w:right="397"/>
              <w:jc w:val="right"/>
              <w:rPr>
                <w:rFonts w:eastAsia="Symbol"/>
              </w:rPr>
            </w:pPr>
            <w:r w:rsidRPr="008D1D92">
              <w:rPr>
                <w:rFonts w:eastAsia="Symbol"/>
              </w:rPr>
              <w:t>301</w:t>
            </w:r>
          </w:p>
        </w:tc>
        <w:tc>
          <w:tcPr>
            <w:tcW w:w="1144" w:type="dxa"/>
            <w:tcBorders>
              <w:left w:val="single" w:sz="6" w:space="0" w:color="000000"/>
            </w:tcBorders>
            <w:shd w:val="clear" w:color="auto" w:fill="auto"/>
            <w:vAlign w:val="bottom"/>
          </w:tcPr>
          <w:p w14:paraId="4756CA1D" w14:textId="079B81EC" w:rsidR="00C860FC" w:rsidRPr="008D1D92" w:rsidRDefault="00C860FC" w:rsidP="008D1D92">
            <w:pPr>
              <w:snapToGrid w:val="0"/>
              <w:spacing w:before="40" w:line="140" w:lineRule="exact"/>
              <w:ind w:right="397"/>
              <w:jc w:val="right"/>
              <w:rPr>
                <w:rFonts w:eastAsia="Symbol"/>
              </w:rPr>
            </w:pPr>
            <w:r w:rsidRPr="008D1D92">
              <w:rPr>
                <w:rFonts w:eastAsia="Symbol"/>
              </w:rPr>
              <w:t>364</w:t>
            </w:r>
          </w:p>
        </w:tc>
        <w:tc>
          <w:tcPr>
            <w:tcW w:w="1144" w:type="dxa"/>
            <w:tcBorders>
              <w:left w:val="single" w:sz="6" w:space="0" w:color="000000"/>
            </w:tcBorders>
            <w:shd w:val="clear" w:color="auto" w:fill="auto"/>
            <w:vAlign w:val="bottom"/>
          </w:tcPr>
          <w:p w14:paraId="6794A289" w14:textId="26E1A2B6" w:rsidR="00C860FC" w:rsidRPr="008D1D92" w:rsidRDefault="00C860FC" w:rsidP="008D1D92">
            <w:pPr>
              <w:snapToGrid w:val="0"/>
              <w:spacing w:before="40" w:line="140" w:lineRule="exact"/>
              <w:ind w:right="397"/>
              <w:jc w:val="right"/>
              <w:rPr>
                <w:rFonts w:eastAsia="Symbol"/>
              </w:rPr>
            </w:pPr>
            <w:r w:rsidRPr="008D1D92">
              <w:rPr>
                <w:rFonts w:eastAsia="Symbol"/>
              </w:rPr>
              <w:t>360</w:t>
            </w:r>
          </w:p>
        </w:tc>
        <w:tc>
          <w:tcPr>
            <w:tcW w:w="1122" w:type="dxa"/>
            <w:tcBorders>
              <w:left w:val="single" w:sz="6" w:space="0" w:color="000000"/>
            </w:tcBorders>
            <w:shd w:val="clear" w:color="auto" w:fill="auto"/>
            <w:vAlign w:val="bottom"/>
          </w:tcPr>
          <w:p w14:paraId="4C2C401B" w14:textId="392BDD2F"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58A41995" w14:textId="77777777" w:rsidR="00C860FC" w:rsidRPr="0002239D" w:rsidRDefault="00C860FC" w:rsidP="008D1D92">
            <w:pPr>
              <w:pStyle w:val="01-golovka"/>
              <w:widowControl/>
              <w:spacing w:before="40" w:after="0" w:line="140" w:lineRule="exact"/>
              <w:ind w:left="170"/>
              <w:jc w:val="left"/>
              <w:rPr>
                <w:rFonts w:ascii="Arial" w:hAnsi="Arial" w:cs="Arial"/>
                <w:color w:val="000000" w:themeColor="text1"/>
              </w:rPr>
            </w:pPr>
            <w:r w:rsidRPr="0002239D">
              <w:rPr>
                <w:rFonts w:ascii="Arial" w:eastAsia="Symbol" w:hAnsi="Arial" w:cs="Arial"/>
                <w:i/>
                <w:color w:val="000000" w:themeColor="text1"/>
              </w:rPr>
              <w:t>Sweden</w:t>
            </w:r>
          </w:p>
        </w:tc>
      </w:tr>
      <w:tr w:rsidR="00C860FC" w:rsidRPr="00D21FE6" w14:paraId="799A6643" w14:textId="77777777" w:rsidTr="008D1D92">
        <w:trPr>
          <w:cantSplit/>
        </w:trPr>
        <w:tc>
          <w:tcPr>
            <w:tcW w:w="2674" w:type="dxa"/>
            <w:shd w:val="clear" w:color="auto" w:fill="auto"/>
            <w:vAlign w:val="bottom"/>
          </w:tcPr>
          <w:p w14:paraId="191311D1" w14:textId="4C3FCF37" w:rsidR="00C860FC" w:rsidRPr="00C860FC" w:rsidRDefault="00C860FC" w:rsidP="00C860FC">
            <w:pPr>
              <w:spacing w:before="40" w:line="140" w:lineRule="exact"/>
            </w:pPr>
            <w:r w:rsidRPr="00C860FC">
              <w:rPr>
                <w:rFonts w:eastAsia="Symbol"/>
                <w:b/>
                <w:bCs/>
              </w:rPr>
              <w:t>Другие страны</w:t>
            </w:r>
          </w:p>
        </w:tc>
        <w:tc>
          <w:tcPr>
            <w:tcW w:w="1145" w:type="dxa"/>
            <w:tcBorders>
              <w:left w:val="single" w:sz="6" w:space="0" w:color="000000"/>
            </w:tcBorders>
            <w:shd w:val="clear" w:color="auto" w:fill="auto"/>
            <w:vAlign w:val="bottom"/>
          </w:tcPr>
          <w:p w14:paraId="0B9F3733" w14:textId="77777777" w:rsidR="00C860FC" w:rsidRPr="008D1D92" w:rsidRDefault="00C860FC" w:rsidP="008D1D92">
            <w:pPr>
              <w:snapToGrid w:val="0"/>
              <w:spacing w:before="40" w:line="140" w:lineRule="exact"/>
              <w:ind w:right="397"/>
              <w:jc w:val="right"/>
              <w:rPr>
                <w:rFonts w:eastAsia="Symbol"/>
              </w:rPr>
            </w:pPr>
          </w:p>
        </w:tc>
        <w:tc>
          <w:tcPr>
            <w:tcW w:w="1144" w:type="dxa"/>
            <w:tcBorders>
              <w:left w:val="single" w:sz="6" w:space="0" w:color="000000"/>
            </w:tcBorders>
            <w:shd w:val="clear" w:color="auto" w:fill="auto"/>
            <w:vAlign w:val="bottom"/>
          </w:tcPr>
          <w:p w14:paraId="761562CF" w14:textId="755F7265" w:rsidR="00C860FC" w:rsidRPr="008D1D92" w:rsidRDefault="00C860FC" w:rsidP="008D1D92">
            <w:pPr>
              <w:snapToGrid w:val="0"/>
              <w:spacing w:before="40" w:line="140" w:lineRule="exact"/>
              <w:ind w:right="397"/>
              <w:jc w:val="right"/>
              <w:rPr>
                <w:rFonts w:eastAsia="Symbol"/>
              </w:rPr>
            </w:pPr>
          </w:p>
        </w:tc>
        <w:tc>
          <w:tcPr>
            <w:tcW w:w="1144" w:type="dxa"/>
            <w:tcBorders>
              <w:left w:val="single" w:sz="6" w:space="0" w:color="000000"/>
            </w:tcBorders>
            <w:shd w:val="clear" w:color="auto" w:fill="auto"/>
            <w:vAlign w:val="bottom"/>
          </w:tcPr>
          <w:p w14:paraId="2D7CA3C0" w14:textId="69B48613" w:rsidR="00C860FC" w:rsidRPr="008D1D92" w:rsidRDefault="00C860FC" w:rsidP="008D1D92">
            <w:pPr>
              <w:snapToGrid w:val="0"/>
              <w:spacing w:before="40" w:line="140" w:lineRule="exact"/>
              <w:ind w:right="397"/>
              <w:jc w:val="right"/>
              <w:rPr>
                <w:rFonts w:eastAsia="Symbol"/>
              </w:rPr>
            </w:pPr>
          </w:p>
        </w:tc>
        <w:tc>
          <w:tcPr>
            <w:tcW w:w="1122" w:type="dxa"/>
            <w:tcBorders>
              <w:left w:val="single" w:sz="6" w:space="0" w:color="000000"/>
            </w:tcBorders>
            <w:shd w:val="clear" w:color="auto" w:fill="auto"/>
            <w:vAlign w:val="bottom"/>
          </w:tcPr>
          <w:p w14:paraId="21A2BCAA" w14:textId="77777777" w:rsidR="00C860FC" w:rsidRPr="008D1D92" w:rsidRDefault="00C860FC" w:rsidP="008D1D92">
            <w:pPr>
              <w:snapToGrid w:val="0"/>
              <w:spacing w:before="40" w:line="140" w:lineRule="exact"/>
              <w:ind w:right="397"/>
              <w:jc w:val="right"/>
              <w:rPr>
                <w:rFonts w:eastAsia="Symbol"/>
              </w:rPr>
            </w:pPr>
          </w:p>
        </w:tc>
        <w:tc>
          <w:tcPr>
            <w:tcW w:w="2693" w:type="dxa"/>
            <w:tcBorders>
              <w:left w:val="single" w:sz="6" w:space="0" w:color="000000"/>
            </w:tcBorders>
            <w:shd w:val="clear" w:color="auto" w:fill="auto"/>
            <w:vAlign w:val="bottom"/>
          </w:tcPr>
          <w:p w14:paraId="7B2C9D45" w14:textId="77777777" w:rsidR="00C860FC" w:rsidRPr="0002239D" w:rsidRDefault="00C860FC" w:rsidP="008D1D92">
            <w:pPr>
              <w:spacing w:before="40" w:line="140" w:lineRule="exact"/>
              <w:ind w:left="57"/>
              <w:rPr>
                <w:color w:val="000000" w:themeColor="text1"/>
              </w:rPr>
            </w:pPr>
            <w:r w:rsidRPr="0002239D">
              <w:rPr>
                <w:rFonts w:eastAsia="Symbol"/>
                <w:b/>
                <w:i/>
                <w:color w:val="000000" w:themeColor="text1"/>
              </w:rPr>
              <w:t xml:space="preserve">Other countries </w:t>
            </w:r>
          </w:p>
        </w:tc>
      </w:tr>
      <w:tr w:rsidR="00C860FC" w:rsidRPr="00D21FE6" w14:paraId="65C90B74" w14:textId="77777777" w:rsidTr="008D1D92">
        <w:trPr>
          <w:cantSplit/>
        </w:trPr>
        <w:tc>
          <w:tcPr>
            <w:tcW w:w="2674" w:type="dxa"/>
            <w:shd w:val="clear" w:color="auto" w:fill="auto"/>
            <w:vAlign w:val="bottom"/>
          </w:tcPr>
          <w:p w14:paraId="3351FE78" w14:textId="46FD5037" w:rsidR="00C860FC" w:rsidRPr="00C860FC" w:rsidRDefault="00C860FC" w:rsidP="00C860FC">
            <w:pPr>
              <w:spacing w:before="40" w:line="140" w:lineRule="exact"/>
              <w:ind w:left="340"/>
            </w:pPr>
            <w:r w:rsidRPr="00C860FC">
              <w:rPr>
                <w:rFonts w:eastAsia="Symbol"/>
              </w:rPr>
              <w:t>из них:</w:t>
            </w:r>
          </w:p>
        </w:tc>
        <w:tc>
          <w:tcPr>
            <w:tcW w:w="1145" w:type="dxa"/>
            <w:tcBorders>
              <w:left w:val="single" w:sz="6" w:space="0" w:color="000000"/>
            </w:tcBorders>
            <w:shd w:val="clear" w:color="auto" w:fill="auto"/>
            <w:vAlign w:val="bottom"/>
          </w:tcPr>
          <w:p w14:paraId="6B9C0B3F" w14:textId="77777777" w:rsidR="00C860FC" w:rsidRPr="008D1D92" w:rsidRDefault="00C860FC" w:rsidP="008D1D92">
            <w:pPr>
              <w:snapToGrid w:val="0"/>
              <w:spacing w:before="40" w:line="140" w:lineRule="exact"/>
              <w:ind w:right="397"/>
              <w:jc w:val="right"/>
              <w:rPr>
                <w:rFonts w:eastAsia="Symbol"/>
              </w:rPr>
            </w:pPr>
          </w:p>
        </w:tc>
        <w:tc>
          <w:tcPr>
            <w:tcW w:w="1144" w:type="dxa"/>
            <w:tcBorders>
              <w:left w:val="single" w:sz="6" w:space="0" w:color="000000"/>
            </w:tcBorders>
            <w:shd w:val="clear" w:color="auto" w:fill="auto"/>
            <w:vAlign w:val="bottom"/>
          </w:tcPr>
          <w:p w14:paraId="5C685EEE" w14:textId="77777777" w:rsidR="00C860FC" w:rsidRPr="008D1D92" w:rsidRDefault="00C860FC" w:rsidP="008D1D92">
            <w:pPr>
              <w:snapToGrid w:val="0"/>
              <w:spacing w:before="40" w:line="140" w:lineRule="exact"/>
              <w:ind w:right="397"/>
              <w:jc w:val="right"/>
              <w:rPr>
                <w:rFonts w:eastAsia="Symbol"/>
              </w:rPr>
            </w:pPr>
          </w:p>
        </w:tc>
        <w:tc>
          <w:tcPr>
            <w:tcW w:w="1144" w:type="dxa"/>
            <w:tcBorders>
              <w:left w:val="single" w:sz="6" w:space="0" w:color="000000"/>
            </w:tcBorders>
            <w:shd w:val="clear" w:color="auto" w:fill="auto"/>
            <w:vAlign w:val="bottom"/>
          </w:tcPr>
          <w:p w14:paraId="2B0EB1CB" w14:textId="77777777" w:rsidR="00C860FC" w:rsidRPr="008D1D92" w:rsidRDefault="00C860FC" w:rsidP="008D1D92">
            <w:pPr>
              <w:snapToGrid w:val="0"/>
              <w:spacing w:before="40" w:line="140" w:lineRule="exact"/>
              <w:ind w:right="397"/>
              <w:jc w:val="right"/>
              <w:rPr>
                <w:rFonts w:eastAsia="Symbol"/>
              </w:rPr>
            </w:pPr>
          </w:p>
        </w:tc>
        <w:tc>
          <w:tcPr>
            <w:tcW w:w="1122" w:type="dxa"/>
            <w:tcBorders>
              <w:left w:val="single" w:sz="6" w:space="0" w:color="000000"/>
            </w:tcBorders>
            <w:shd w:val="clear" w:color="auto" w:fill="auto"/>
            <w:vAlign w:val="bottom"/>
          </w:tcPr>
          <w:p w14:paraId="6DC790B6" w14:textId="77777777" w:rsidR="00C860FC" w:rsidRPr="008D1D92" w:rsidRDefault="00C860FC" w:rsidP="008D1D92">
            <w:pPr>
              <w:snapToGrid w:val="0"/>
              <w:spacing w:before="40" w:line="140" w:lineRule="exact"/>
              <w:ind w:right="397"/>
              <w:jc w:val="right"/>
              <w:rPr>
                <w:rFonts w:eastAsia="Symbol"/>
              </w:rPr>
            </w:pPr>
          </w:p>
        </w:tc>
        <w:tc>
          <w:tcPr>
            <w:tcW w:w="2693" w:type="dxa"/>
            <w:tcBorders>
              <w:left w:val="single" w:sz="6" w:space="0" w:color="000000"/>
            </w:tcBorders>
            <w:shd w:val="clear" w:color="auto" w:fill="auto"/>
            <w:vAlign w:val="bottom"/>
          </w:tcPr>
          <w:p w14:paraId="1C077966" w14:textId="2A064A5E" w:rsidR="00C860FC" w:rsidRPr="0002239D" w:rsidRDefault="00C860FC" w:rsidP="008D1D92">
            <w:pPr>
              <w:spacing w:before="40" w:line="140" w:lineRule="exact"/>
              <w:ind w:left="340"/>
              <w:rPr>
                <w:color w:val="000000" w:themeColor="text1"/>
              </w:rPr>
            </w:pPr>
            <w:r w:rsidRPr="0002239D">
              <w:rPr>
                <w:rFonts w:eastAsia="Symbol"/>
                <w:i/>
                <w:color w:val="000000" w:themeColor="text1"/>
              </w:rPr>
              <w:t>of which:</w:t>
            </w:r>
          </w:p>
        </w:tc>
      </w:tr>
      <w:tr w:rsidR="00C860FC" w:rsidRPr="00D21FE6" w14:paraId="7A3680C1" w14:textId="77777777" w:rsidTr="008D1D92">
        <w:trPr>
          <w:cantSplit/>
        </w:trPr>
        <w:tc>
          <w:tcPr>
            <w:tcW w:w="2674" w:type="dxa"/>
            <w:shd w:val="clear" w:color="auto" w:fill="auto"/>
            <w:vAlign w:val="bottom"/>
          </w:tcPr>
          <w:p w14:paraId="6CC95354" w14:textId="77777777" w:rsidR="00C860FC" w:rsidRPr="0002239D" w:rsidRDefault="00C860FC" w:rsidP="008D1D92">
            <w:pPr>
              <w:pStyle w:val="13"/>
              <w:spacing w:before="40" w:line="140" w:lineRule="exact"/>
              <w:ind w:left="113"/>
              <w:rPr>
                <w:color w:val="000000" w:themeColor="text1"/>
                <w:sz w:val="14"/>
                <w:szCs w:val="14"/>
              </w:rPr>
            </w:pPr>
            <w:r w:rsidRPr="0002239D">
              <w:rPr>
                <w:rFonts w:eastAsia="Symbol"/>
                <w:b w:val="0"/>
                <w:bCs w:val="0"/>
                <w:color w:val="000000" w:themeColor="text1"/>
                <w:sz w:val="14"/>
                <w:szCs w:val="14"/>
                <w:u w:val="none"/>
              </w:rPr>
              <w:t>Австралия</w:t>
            </w:r>
          </w:p>
        </w:tc>
        <w:tc>
          <w:tcPr>
            <w:tcW w:w="1145" w:type="dxa"/>
            <w:tcBorders>
              <w:left w:val="single" w:sz="6" w:space="0" w:color="000000"/>
            </w:tcBorders>
            <w:shd w:val="clear" w:color="auto" w:fill="auto"/>
            <w:vAlign w:val="bottom"/>
          </w:tcPr>
          <w:p w14:paraId="028EB6D4" w14:textId="0E11D93A" w:rsidR="00C860FC" w:rsidRPr="008D1D92" w:rsidRDefault="00C860FC" w:rsidP="008D1D92">
            <w:pPr>
              <w:snapToGrid w:val="0"/>
              <w:spacing w:before="40" w:line="140" w:lineRule="exact"/>
              <w:ind w:right="397"/>
              <w:jc w:val="right"/>
              <w:rPr>
                <w:rFonts w:eastAsia="Symbol"/>
              </w:rPr>
            </w:pPr>
            <w:r w:rsidRPr="008D1D92">
              <w:rPr>
                <w:rFonts w:eastAsia="Symbol"/>
              </w:rPr>
              <w:t>351</w:t>
            </w:r>
          </w:p>
        </w:tc>
        <w:tc>
          <w:tcPr>
            <w:tcW w:w="1144" w:type="dxa"/>
            <w:tcBorders>
              <w:left w:val="single" w:sz="6" w:space="0" w:color="000000"/>
            </w:tcBorders>
            <w:shd w:val="clear" w:color="auto" w:fill="auto"/>
            <w:vAlign w:val="bottom"/>
          </w:tcPr>
          <w:p w14:paraId="3808997D" w14:textId="3EA9E506" w:rsidR="00C860FC" w:rsidRPr="008D1D92" w:rsidRDefault="00C860FC" w:rsidP="008D1D92">
            <w:pPr>
              <w:snapToGrid w:val="0"/>
              <w:spacing w:before="40" w:line="140" w:lineRule="exact"/>
              <w:ind w:right="397"/>
              <w:jc w:val="right"/>
              <w:rPr>
                <w:rFonts w:eastAsia="Symbol"/>
              </w:rPr>
            </w:pPr>
            <w:r w:rsidRPr="008D1D92">
              <w:rPr>
                <w:rFonts w:eastAsia="Symbol"/>
              </w:rPr>
              <w:t>420</w:t>
            </w:r>
          </w:p>
        </w:tc>
        <w:tc>
          <w:tcPr>
            <w:tcW w:w="1144" w:type="dxa"/>
            <w:tcBorders>
              <w:left w:val="single" w:sz="6" w:space="0" w:color="000000"/>
            </w:tcBorders>
            <w:shd w:val="clear" w:color="auto" w:fill="auto"/>
            <w:vAlign w:val="bottom"/>
          </w:tcPr>
          <w:p w14:paraId="3CF52C46" w14:textId="755E45DB" w:rsidR="00C860FC" w:rsidRPr="008D1D92" w:rsidRDefault="00C860FC" w:rsidP="008D1D92">
            <w:pPr>
              <w:snapToGrid w:val="0"/>
              <w:spacing w:before="40" w:line="140" w:lineRule="exact"/>
              <w:ind w:right="397"/>
              <w:jc w:val="right"/>
              <w:rPr>
                <w:rFonts w:eastAsia="Symbol"/>
              </w:rPr>
            </w:pPr>
            <w:r w:rsidRPr="008D1D92">
              <w:rPr>
                <w:rFonts w:eastAsia="Symbol"/>
              </w:rPr>
              <w:t>421</w:t>
            </w:r>
          </w:p>
        </w:tc>
        <w:tc>
          <w:tcPr>
            <w:tcW w:w="1122" w:type="dxa"/>
            <w:tcBorders>
              <w:left w:val="single" w:sz="6" w:space="0" w:color="000000"/>
            </w:tcBorders>
            <w:shd w:val="clear" w:color="auto" w:fill="auto"/>
            <w:vAlign w:val="bottom"/>
          </w:tcPr>
          <w:p w14:paraId="24B05E6F" w14:textId="3CAAE708"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1D239C79" w14:textId="77777777" w:rsidR="00C860FC" w:rsidRPr="0002239D" w:rsidRDefault="00C860FC" w:rsidP="008D1D92">
            <w:pPr>
              <w:pStyle w:val="30"/>
              <w:spacing w:before="40" w:line="140" w:lineRule="exact"/>
              <w:ind w:left="170"/>
              <w:rPr>
                <w:rFonts w:ascii="Arial" w:hAnsi="Arial" w:cs="Arial"/>
                <w:color w:val="000000" w:themeColor="text1"/>
                <w:sz w:val="14"/>
                <w:szCs w:val="14"/>
              </w:rPr>
            </w:pPr>
            <w:r w:rsidRPr="0002239D">
              <w:rPr>
                <w:rFonts w:ascii="Arial" w:eastAsia="Symbol" w:hAnsi="Arial" w:cs="Arial"/>
                <w:b w:val="0"/>
                <w:bCs w:val="0"/>
                <w:i/>
                <w:color w:val="000000" w:themeColor="text1"/>
                <w:sz w:val="14"/>
                <w:szCs w:val="14"/>
              </w:rPr>
              <w:t>Australia</w:t>
            </w:r>
          </w:p>
        </w:tc>
      </w:tr>
      <w:tr w:rsidR="00C860FC" w:rsidRPr="00D21FE6" w14:paraId="55B33B1C" w14:textId="77777777" w:rsidTr="008D1D92">
        <w:trPr>
          <w:cantSplit/>
        </w:trPr>
        <w:tc>
          <w:tcPr>
            <w:tcW w:w="2674" w:type="dxa"/>
            <w:shd w:val="clear" w:color="auto" w:fill="auto"/>
            <w:vAlign w:val="bottom"/>
          </w:tcPr>
          <w:p w14:paraId="17F6722A" w14:textId="77777777" w:rsidR="00C860FC" w:rsidRPr="0002239D" w:rsidRDefault="00C860FC" w:rsidP="008D1D92">
            <w:pPr>
              <w:pStyle w:val="20"/>
              <w:spacing w:before="40" w:line="140" w:lineRule="exact"/>
              <w:ind w:left="113"/>
              <w:rPr>
                <w:color w:val="000000" w:themeColor="text1"/>
                <w:sz w:val="14"/>
                <w:szCs w:val="14"/>
              </w:rPr>
            </w:pPr>
            <w:r w:rsidRPr="0002239D">
              <w:rPr>
                <w:rFonts w:eastAsia="Symbol"/>
                <w:b w:val="0"/>
                <w:bCs w:val="0"/>
                <w:color w:val="000000" w:themeColor="text1"/>
                <w:sz w:val="14"/>
                <w:szCs w:val="14"/>
              </w:rPr>
              <w:t>Аргентина</w:t>
            </w:r>
          </w:p>
        </w:tc>
        <w:tc>
          <w:tcPr>
            <w:tcW w:w="1145" w:type="dxa"/>
            <w:tcBorders>
              <w:left w:val="single" w:sz="6" w:space="0" w:color="000000"/>
            </w:tcBorders>
            <w:shd w:val="clear" w:color="auto" w:fill="auto"/>
            <w:vAlign w:val="bottom"/>
          </w:tcPr>
          <w:p w14:paraId="64866715" w14:textId="2D9522C0" w:rsidR="00C860FC" w:rsidRPr="008D1D92" w:rsidRDefault="00C860FC" w:rsidP="008D1D92">
            <w:pPr>
              <w:snapToGrid w:val="0"/>
              <w:spacing w:before="40" w:line="140" w:lineRule="exact"/>
              <w:ind w:right="397"/>
              <w:jc w:val="right"/>
              <w:rPr>
                <w:rFonts w:eastAsia="Symbol"/>
              </w:rPr>
            </w:pPr>
            <w:r w:rsidRPr="008D1D92">
              <w:rPr>
                <w:rFonts w:eastAsia="Symbol"/>
              </w:rPr>
              <w:t>296</w:t>
            </w:r>
          </w:p>
        </w:tc>
        <w:tc>
          <w:tcPr>
            <w:tcW w:w="1144" w:type="dxa"/>
            <w:tcBorders>
              <w:left w:val="single" w:sz="6" w:space="0" w:color="000000"/>
            </w:tcBorders>
            <w:shd w:val="clear" w:color="auto" w:fill="auto"/>
            <w:vAlign w:val="bottom"/>
          </w:tcPr>
          <w:p w14:paraId="132D88D1" w14:textId="64C3D8EE" w:rsidR="00C860FC" w:rsidRPr="008D1D92" w:rsidRDefault="00C860FC" w:rsidP="008D1D92">
            <w:pPr>
              <w:snapToGrid w:val="0"/>
              <w:spacing w:before="40" w:line="140" w:lineRule="exact"/>
              <w:ind w:right="397"/>
              <w:jc w:val="right"/>
              <w:rPr>
                <w:rFonts w:eastAsia="Symbol"/>
              </w:rPr>
            </w:pPr>
            <w:r w:rsidRPr="008D1D92">
              <w:rPr>
                <w:rFonts w:eastAsia="Symbol"/>
              </w:rPr>
              <w:t>355</w:t>
            </w:r>
          </w:p>
        </w:tc>
        <w:tc>
          <w:tcPr>
            <w:tcW w:w="1144" w:type="dxa"/>
            <w:tcBorders>
              <w:left w:val="single" w:sz="6" w:space="0" w:color="000000"/>
            </w:tcBorders>
            <w:shd w:val="clear" w:color="auto" w:fill="auto"/>
            <w:vAlign w:val="bottom"/>
          </w:tcPr>
          <w:p w14:paraId="54E67AE3" w14:textId="0BAF6619" w:rsidR="00C860FC" w:rsidRPr="008D1D92" w:rsidRDefault="00C860FC" w:rsidP="008D1D92">
            <w:pPr>
              <w:snapToGrid w:val="0"/>
              <w:spacing w:before="40" w:line="140" w:lineRule="exact"/>
              <w:ind w:right="397"/>
              <w:jc w:val="right"/>
              <w:rPr>
                <w:rFonts w:eastAsia="Symbol"/>
              </w:rPr>
            </w:pPr>
            <w:r w:rsidRPr="008D1D92">
              <w:rPr>
                <w:rFonts w:eastAsia="Symbol"/>
              </w:rPr>
              <w:t>360</w:t>
            </w:r>
          </w:p>
        </w:tc>
        <w:tc>
          <w:tcPr>
            <w:tcW w:w="1122" w:type="dxa"/>
            <w:tcBorders>
              <w:left w:val="single" w:sz="6" w:space="0" w:color="000000"/>
            </w:tcBorders>
            <w:shd w:val="clear" w:color="auto" w:fill="auto"/>
            <w:vAlign w:val="bottom"/>
          </w:tcPr>
          <w:p w14:paraId="290542D0" w14:textId="62EC7504"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49E0F210" w14:textId="77777777" w:rsidR="00C860FC" w:rsidRPr="0002239D" w:rsidRDefault="00C860FC" w:rsidP="008D1D92">
            <w:pPr>
              <w:pStyle w:val="30"/>
              <w:spacing w:before="40" w:line="140" w:lineRule="exact"/>
              <w:ind w:left="170"/>
              <w:rPr>
                <w:rFonts w:ascii="Arial" w:hAnsi="Arial" w:cs="Arial"/>
                <w:color w:val="000000" w:themeColor="text1"/>
                <w:sz w:val="14"/>
                <w:szCs w:val="14"/>
              </w:rPr>
            </w:pPr>
            <w:r w:rsidRPr="0002239D">
              <w:rPr>
                <w:rFonts w:ascii="Arial" w:eastAsia="Symbol" w:hAnsi="Arial" w:cs="Arial"/>
                <w:b w:val="0"/>
                <w:bCs w:val="0"/>
                <w:i/>
                <w:color w:val="000000" w:themeColor="text1"/>
                <w:sz w:val="14"/>
                <w:szCs w:val="14"/>
              </w:rPr>
              <w:t>Argentina</w:t>
            </w:r>
          </w:p>
        </w:tc>
      </w:tr>
      <w:tr w:rsidR="00C860FC" w:rsidRPr="00D21FE6" w14:paraId="0F418431" w14:textId="77777777" w:rsidTr="008D1D92">
        <w:trPr>
          <w:cantSplit/>
        </w:trPr>
        <w:tc>
          <w:tcPr>
            <w:tcW w:w="2674" w:type="dxa"/>
            <w:shd w:val="clear" w:color="auto" w:fill="auto"/>
            <w:vAlign w:val="bottom"/>
          </w:tcPr>
          <w:p w14:paraId="57EF7F35" w14:textId="77777777" w:rsidR="00C860FC" w:rsidRPr="0002239D" w:rsidRDefault="00C860FC" w:rsidP="008D1D92">
            <w:pPr>
              <w:spacing w:before="40" w:line="140" w:lineRule="exact"/>
              <w:ind w:left="113"/>
              <w:rPr>
                <w:color w:val="000000" w:themeColor="text1"/>
              </w:rPr>
            </w:pPr>
            <w:r w:rsidRPr="0002239D">
              <w:rPr>
                <w:rFonts w:eastAsia="Symbol"/>
                <w:color w:val="000000" w:themeColor="text1"/>
              </w:rPr>
              <w:t>Канада</w:t>
            </w:r>
          </w:p>
        </w:tc>
        <w:tc>
          <w:tcPr>
            <w:tcW w:w="1145" w:type="dxa"/>
            <w:tcBorders>
              <w:left w:val="single" w:sz="6" w:space="0" w:color="000000"/>
            </w:tcBorders>
            <w:shd w:val="clear" w:color="auto" w:fill="auto"/>
            <w:vAlign w:val="bottom"/>
          </w:tcPr>
          <w:p w14:paraId="19EFEC86" w14:textId="7BC45CFC" w:rsidR="00C860FC" w:rsidRPr="008D1D92" w:rsidRDefault="00C860FC" w:rsidP="008D1D92">
            <w:pPr>
              <w:snapToGrid w:val="0"/>
              <w:spacing w:before="40" w:line="140" w:lineRule="exact"/>
              <w:ind w:right="397"/>
              <w:jc w:val="right"/>
              <w:rPr>
                <w:rFonts w:eastAsia="Symbol"/>
              </w:rPr>
            </w:pPr>
            <w:r w:rsidRPr="008D1D92">
              <w:rPr>
                <w:rFonts w:eastAsia="Symbol"/>
              </w:rPr>
              <w:t>391</w:t>
            </w:r>
          </w:p>
        </w:tc>
        <w:tc>
          <w:tcPr>
            <w:tcW w:w="1144" w:type="dxa"/>
            <w:tcBorders>
              <w:left w:val="single" w:sz="6" w:space="0" w:color="000000"/>
            </w:tcBorders>
            <w:shd w:val="clear" w:color="auto" w:fill="auto"/>
            <w:vAlign w:val="bottom"/>
          </w:tcPr>
          <w:p w14:paraId="2451831C" w14:textId="4FC13D9E" w:rsidR="00C860FC" w:rsidRPr="008D1D92" w:rsidRDefault="00C860FC" w:rsidP="008D1D92">
            <w:pPr>
              <w:snapToGrid w:val="0"/>
              <w:spacing w:before="40" w:line="140" w:lineRule="exact"/>
              <w:ind w:right="397"/>
              <w:jc w:val="right"/>
              <w:rPr>
                <w:rFonts w:eastAsia="Symbol"/>
              </w:rPr>
            </w:pPr>
            <w:r w:rsidRPr="008D1D92">
              <w:rPr>
                <w:rFonts w:eastAsia="Symbol"/>
              </w:rPr>
              <w:t>408</w:t>
            </w:r>
          </w:p>
        </w:tc>
        <w:tc>
          <w:tcPr>
            <w:tcW w:w="1144" w:type="dxa"/>
            <w:tcBorders>
              <w:left w:val="single" w:sz="6" w:space="0" w:color="000000"/>
            </w:tcBorders>
            <w:shd w:val="clear" w:color="auto" w:fill="auto"/>
            <w:vAlign w:val="bottom"/>
          </w:tcPr>
          <w:p w14:paraId="661F8603" w14:textId="312F2E6D" w:rsidR="00C860FC" w:rsidRPr="008D1D92" w:rsidRDefault="00C860FC" w:rsidP="008D1D92">
            <w:pPr>
              <w:snapToGrid w:val="0"/>
              <w:spacing w:before="40" w:line="140" w:lineRule="exact"/>
              <w:ind w:right="397"/>
              <w:jc w:val="right"/>
              <w:rPr>
                <w:rFonts w:eastAsia="Symbol"/>
              </w:rPr>
            </w:pPr>
            <w:r w:rsidRPr="008D1D92">
              <w:rPr>
                <w:rFonts w:eastAsia="Symbol"/>
              </w:rPr>
              <w:t>418</w:t>
            </w:r>
          </w:p>
        </w:tc>
        <w:tc>
          <w:tcPr>
            <w:tcW w:w="1122" w:type="dxa"/>
            <w:tcBorders>
              <w:left w:val="single" w:sz="6" w:space="0" w:color="000000"/>
            </w:tcBorders>
            <w:shd w:val="clear" w:color="auto" w:fill="auto"/>
            <w:vAlign w:val="bottom"/>
          </w:tcPr>
          <w:p w14:paraId="62650DCF" w14:textId="7A14D3FA"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59CFAD8B" w14:textId="77777777" w:rsidR="00C860FC" w:rsidRPr="0002239D" w:rsidRDefault="00C860FC" w:rsidP="008D1D92">
            <w:pPr>
              <w:spacing w:before="40" w:line="140" w:lineRule="exact"/>
              <w:ind w:left="170"/>
              <w:rPr>
                <w:color w:val="000000" w:themeColor="text1"/>
              </w:rPr>
            </w:pPr>
            <w:r w:rsidRPr="0002239D">
              <w:rPr>
                <w:rFonts w:eastAsia="Symbol"/>
                <w:i/>
                <w:color w:val="000000" w:themeColor="text1"/>
                <w:lang w:val="en-US"/>
              </w:rPr>
              <w:t>Canada</w:t>
            </w:r>
          </w:p>
        </w:tc>
      </w:tr>
      <w:tr w:rsidR="00C860FC" w:rsidRPr="00D21FE6" w14:paraId="73817E30" w14:textId="77777777" w:rsidTr="008D1D92">
        <w:trPr>
          <w:cantSplit/>
        </w:trPr>
        <w:tc>
          <w:tcPr>
            <w:tcW w:w="2674" w:type="dxa"/>
            <w:shd w:val="clear" w:color="auto" w:fill="auto"/>
            <w:vAlign w:val="bottom"/>
          </w:tcPr>
          <w:p w14:paraId="5F790558" w14:textId="77777777" w:rsidR="00C860FC" w:rsidRPr="0002239D" w:rsidRDefault="00C860FC" w:rsidP="008D1D92">
            <w:pPr>
              <w:pStyle w:val="20"/>
              <w:spacing w:before="40" w:line="140" w:lineRule="exact"/>
              <w:ind w:left="113"/>
              <w:rPr>
                <w:color w:val="000000" w:themeColor="text1"/>
                <w:sz w:val="14"/>
                <w:szCs w:val="14"/>
              </w:rPr>
            </w:pPr>
            <w:r w:rsidRPr="0002239D">
              <w:rPr>
                <w:rFonts w:eastAsia="Symbol"/>
                <w:b w:val="0"/>
                <w:bCs w:val="0"/>
                <w:color w:val="000000" w:themeColor="text1"/>
                <w:sz w:val="14"/>
                <w:szCs w:val="14"/>
              </w:rPr>
              <w:t>Мексика</w:t>
            </w:r>
          </w:p>
        </w:tc>
        <w:tc>
          <w:tcPr>
            <w:tcW w:w="1145" w:type="dxa"/>
            <w:tcBorders>
              <w:left w:val="single" w:sz="6" w:space="0" w:color="000000"/>
            </w:tcBorders>
            <w:shd w:val="clear" w:color="auto" w:fill="auto"/>
            <w:vAlign w:val="bottom"/>
          </w:tcPr>
          <w:p w14:paraId="40CEEDFD" w14:textId="1E1A015D" w:rsidR="00C860FC" w:rsidRPr="008D1D92" w:rsidRDefault="00C860FC" w:rsidP="008D1D92">
            <w:pPr>
              <w:snapToGrid w:val="0"/>
              <w:spacing w:before="40" w:line="140" w:lineRule="exact"/>
              <w:ind w:right="397"/>
              <w:jc w:val="right"/>
              <w:rPr>
                <w:rFonts w:eastAsia="Symbol"/>
              </w:rPr>
            </w:pPr>
            <w:r w:rsidRPr="008D1D92">
              <w:rPr>
                <w:rFonts w:eastAsia="Symbol"/>
              </w:rPr>
              <w:t>278</w:t>
            </w:r>
          </w:p>
        </w:tc>
        <w:tc>
          <w:tcPr>
            <w:tcW w:w="1144" w:type="dxa"/>
            <w:tcBorders>
              <w:left w:val="single" w:sz="6" w:space="0" w:color="000000"/>
            </w:tcBorders>
            <w:shd w:val="clear" w:color="auto" w:fill="auto"/>
            <w:vAlign w:val="bottom"/>
          </w:tcPr>
          <w:p w14:paraId="5D8CE7C3" w14:textId="7F96140C" w:rsidR="00C860FC" w:rsidRPr="008D1D92" w:rsidRDefault="00C860FC" w:rsidP="008D1D92">
            <w:pPr>
              <w:snapToGrid w:val="0"/>
              <w:spacing w:before="40" w:line="140" w:lineRule="exact"/>
              <w:ind w:right="397"/>
              <w:jc w:val="right"/>
              <w:rPr>
                <w:rFonts w:eastAsia="Symbol"/>
              </w:rPr>
            </w:pPr>
            <w:r w:rsidRPr="008D1D92">
              <w:rPr>
                <w:rFonts w:eastAsia="Symbol"/>
              </w:rPr>
              <w:t>313</w:t>
            </w:r>
          </w:p>
        </w:tc>
        <w:tc>
          <w:tcPr>
            <w:tcW w:w="1144" w:type="dxa"/>
            <w:tcBorders>
              <w:left w:val="single" w:sz="6" w:space="0" w:color="000000"/>
            </w:tcBorders>
            <w:shd w:val="clear" w:color="auto" w:fill="auto"/>
            <w:vAlign w:val="bottom"/>
          </w:tcPr>
          <w:p w14:paraId="01A4106A" w14:textId="06366391" w:rsidR="00C860FC" w:rsidRPr="008D1D92" w:rsidRDefault="00C860FC" w:rsidP="008D1D92">
            <w:pPr>
              <w:snapToGrid w:val="0"/>
              <w:spacing w:before="40" w:line="140" w:lineRule="exact"/>
              <w:ind w:right="397"/>
              <w:jc w:val="right"/>
              <w:rPr>
                <w:rFonts w:eastAsia="Symbol"/>
              </w:rPr>
            </w:pPr>
            <w:r w:rsidRPr="008D1D92">
              <w:rPr>
                <w:rFonts w:eastAsia="Symbol"/>
              </w:rPr>
              <w:t>320</w:t>
            </w:r>
          </w:p>
        </w:tc>
        <w:tc>
          <w:tcPr>
            <w:tcW w:w="1122" w:type="dxa"/>
            <w:tcBorders>
              <w:left w:val="single" w:sz="6" w:space="0" w:color="000000"/>
            </w:tcBorders>
            <w:shd w:val="clear" w:color="auto" w:fill="auto"/>
            <w:vAlign w:val="bottom"/>
          </w:tcPr>
          <w:p w14:paraId="0E166D8E" w14:textId="6F966F6A"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0D759929" w14:textId="77777777" w:rsidR="00C860FC" w:rsidRPr="0002239D" w:rsidRDefault="00C860FC" w:rsidP="008D1D92">
            <w:pPr>
              <w:pStyle w:val="20"/>
              <w:spacing w:before="40" w:line="140" w:lineRule="exact"/>
              <w:ind w:left="170"/>
              <w:rPr>
                <w:color w:val="000000" w:themeColor="text1"/>
                <w:sz w:val="14"/>
                <w:szCs w:val="14"/>
              </w:rPr>
            </w:pPr>
            <w:r w:rsidRPr="0002239D">
              <w:rPr>
                <w:rFonts w:eastAsia="Symbol"/>
                <w:b w:val="0"/>
                <w:bCs w:val="0"/>
                <w:i/>
                <w:color w:val="000000" w:themeColor="text1"/>
                <w:sz w:val="14"/>
                <w:szCs w:val="14"/>
                <w:lang w:val="en-US"/>
              </w:rPr>
              <w:t>Mexico</w:t>
            </w:r>
          </w:p>
        </w:tc>
      </w:tr>
      <w:tr w:rsidR="00C860FC" w:rsidRPr="00D21FE6" w14:paraId="18ED6AB0" w14:textId="77777777" w:rsidTr="008D1D92">
        <w:trPr>
          <w:cantSplit/>
        </w:trPr>
        <w:tc>
          <w:tcPr>
            <w:tcW w:w="2674" w:type="dxa"/>
            <w:shd w:val="clear" w:color="auto" w:fill="auto"/>
            <w:vAlign w:val="bottom"/>
          </w:tcPr>
          <w:p w14:paraId="49D2FA26" w14:textId="77777777" w:rsidR="00C860FC" w:rsidRPr="0002239D" w:rsidRDefault="00C860FC" w:rsidP="008D1D92">
            <w:pPr>
              <w:pStyle w:val="13"/>
              <w:spacing w:before="40" w:line="140" w:lineRule="exact"/>
              <w:ind w:left="113"/>
              <w:rPr>
                <w:color w:val="000000" w:themeColor="text1"/>
                <w:sz w:val="14"/>
                <w:szCs w:val="14"/>
              </w:rPr>
            </w:pPr>
            <w:r w:rsidRPr="0002239D">
              <w:rPr>
                <w:rFonts w:eastAsia="Symbol"/>
                <w:b w:val="0"/>
                <w:bCs w:val="0"/>
                <w:color w:val="000000" w:themeColor="text1"/>
                <w:sz w:val="14"/>
                <w:szCs w:val="14"/>
                <w:u w:val="none"/>
              </w:rPr>
              <w:t>Норвегия</w:t>
            </w:r>
          </w:p>
        </w:tc>
        <w:tc>
          <w:tcPr>
            <w:tcW w:w="1145" w:type="dxa"/>
            <w:tcBorders>
              <w:left w:val="single" w:sz="6" w:space="0" w:color="000000"/>
            </w:tcBorders>
            <w:shd w:val="clear" w:color="auto" w:fill="auto"/>
            <w:vAlign w:val="bottom"/>
          </w:tcPr>
          <w:p w14:paraId="3DD36C08" w14:textId="3A5F6E97" w:rsidR="00C860FC" w:rsidRPr="008D1D92" w:rsidRDefault="00C860FC" w:rsidP="008D1D92">
            <w:pPr>
              <w:snapToGrid w:val="0"/>
              <w:spacing w:before="40" w:line="140" w:lineRule="exact"/>
              <w:ind w:right="397"/>
              <w:jc w:val="right"/>
              <w:rPr>
                <w:rFonts w:eastAsia="Symbol"/>
              </w:rPr>
            </w:pPr>
            <w:r w:rsidRPr="008D1D92">
              <w:rPr>
                <w:rFonts w:eastAsia="Symbol"/>
              </w:rPr>
              <w:t>252</w:t>
            </w:r>
          </w:p>
        </w:tc>
        <w:tc>
          <w:tcPr>
            <w:tcW w:w="1144" w:type="dxa"/>
            <w:tcBorders>
              <w:left w:val="single" w:sz="6" w:space="0" w:color="000000"/>
            </w:tcBorders>
            <w:shd w:val="clear" w:color="auto" w:fill="auto"/>
            <w:vAlign w:val="bottom"/>
          </w:tcPr>
          <w:p w14:paraId="72E43BC8" w14:textId="178C1FDB" w:rsidR="00C860FC" w:rsidRPr="008D1D92" w:rsidRDefault="00C860FC" w:rsidP="008D1D92">
            <w:pPr>
              <w:snapToGrid w:val="0"/>
              <w:spacing w:before="40" w:line="140" w:lineRule="exact"/>
              <w:ind w:right="397"/>
              <w:jc w:val="right"/>
              <w:rPr>
                <w:rFonts w:eastAsia="Symbol"/>
              </w:rPr>
            </w:pPr>
            <w:r w:rsidRPr="008D1D92">
              <w:rPr>
                <w:rFonts w:eastAsia="Symbol"/>
              </w:rPr>
              <w:t>316</w:t>
            </w:r>
          </w:p>
        </w:tc>
        <w:tc>
          <w:tcPr>
            <w:tcW w:w="1144" w:type="dxa"/>
            <w:tcBorders>
              <w:left w:val="single" w:sz="6" w:space="0" w:color="000000"/>
            </w:tcBorders>
            <w:shd w:val="clear" w:color="auto" w:fill="auto"/>
            <w:vAlign w:val="bottom"/>
          </w:tcPr>
          <w:p w14:paraId="38D64F6F" w14:textId="4CFD95C9" w:rsidR="00C860FC" w:rsidRPr="008D1D92" w:rsidRDefault="00C860FC" w:rsidP="008D1D92">
            <w:pPr>
              <w:snapToGrid w:val="0"/>
              <w:spacing w:before="40" w:line="140" w:lineRule="exact"/>
              <w:ind w:right="397"/>
              <w:jc w:val="right"/>
              <w:rPr>
                <w:rFonts w:eastAsia="Symbol"/>
              </w:rPr>
            </w:pPr>
            <w:r w:rsidRPr="008D1D92">
              <w:rPr>
                <w:rFonts w:eastAsia="Symbol"/>
              </w:rPr>
              <w:t>272</w:t>
            </w:r>
          </w:p>
        </w:tc>
        <w:tc>
          <w:tcPr>
            <w:tcW w:w="1122" w:type="dxa"/>
            <w:tcBorders>
              <w:left w:val="single" w:sz="6" w:space="0" w:color="000000"/>
            </w:tcBorders>
            <w:shd w:val="clear" w:color="auto" w:fill="auto"/>
            <w:vAlign w:val="bottom"/>
          </w:tcPr>
          <w:p w14:paraId="10B21ED5" w14:textId="37682759"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1C558C20" w14:textId="77777777" w:rsidR="00C860FC" w:rsidRPr="0002239D" w:rsidRDefault="00C860FC" w:rsidP="008D1D92">
            <w:pPr>
              <w:pStyle w:val="20"/>
              <w:spacing w:before="40" w:line="140" w:lineRule="exact"/>
              <w:ind w:left="170"/>
              <w:rPr>
                <w:color w:val="000000" w:themeColor="text1"/>
                <w:sz w:val="14"/>
                <w:szCs w:val="14"/>
              </w:rPr>
            </w:pPr>
            <w:r w:rsidRPr="0002239D">
              <w:rPr>
                <w:rFonts w:eastAsia="Symbol"/>
                <w:b w:val="0"/>
                <w:bCs w:val="0"/>
                <w:i/>
                <w:color w:val="000000" w:themeColor="text1"/>
                <w:sz w:val="14"/>
                <w:szCs w:val="14"/>
              </w:rPr>
              <w:t>Norway</w:t>
            </w:r>
          </w:p>
        </w:tc>
      </w:tr>
      <w:tr w:rsidR="00C860FC" w:rsidRPr="00D21FE6" w14:paraId="58422C8B" w14:textId="77777777" w:rsidTr="008D1D92">
        <w:trPr>
          <w:cantSplit/>
        </w:trPr>
        <w:tc>
          <w:tcPr>
            <w:tcW w:w="2674" w:type="dxa"/>
            <w:shd w:val="clear" w:color="auto" w:fill="auto"/>
            <w:vAlign w:val="bottom"/>
          </w:tcPr>
          <w:p w14:paraId="6722AB37" w14:textId="77777777" w:rsidR="00C860FC" w:rsidRPr="0002239D" w:rsidRDefault="00C860FC" w:rsidP="008D1D92">
            <w:pPr>
              <w:pStyle w:val="20"/>
              <w:spacing w:before="40" w:line="140" w:lineRule="exact"/>
              <w:ind w:left="113"/>
              <w:rPr>
                <w:color w:val="000000" w:themeColor="text1"/>
                <w:sz w:val="14"/>
                <w:szCs w:val="14"/>
              </w:rPr>
            </w:pPr>
            <w:r w:rsidRPr="0002239D">
              <w:rPr>
                <w:rFonts w:eastAsia="Symbol"/>
                <w:b w:val="0"/>
                <w:bCs w:val="0"/>
                <w:color w:val="000000" w:themeColor="text1"/>
                <w:sz w:val="14"/>
                <w:szCs w:val="14"/>
              </w:rPr>
              <w:t>Республика Корея</w:t>
            </w:r>
          </w:p>
        </w:tc>
        <w:tc>
          <w:tcPr>
            <w:tcW w:w="1145" w:type="dxa"/>
            <w:tcBorders>
              <w:left w:val="single" w:sz="6" w:space="0" w:color="000000"/>
            </w:tcBorders>
            <w:shd w:val="clear" w:color="auto" w:fill="auto"/>
            <w:vAlign w:val="bottom"/>
          </w:tcPr>
          <w:p w14:paraId="380F4F8C" w14:textId="524EBAED" w:rsidR="00C860FC" w:rsidRPr="008D1D92" w:rsidRDefault="00C860FC" w:rsidP="008D1D92">
            <w:pPr>
              <w:snapToGrid w:val="0"/>
              <w:spacing w:before="40" w:line="140" w:lineRule="exact"/>
              <w:ind w:right="397"/>
              <w:jc w:val="right"/>
              <w:rPr>
                <w:rFonts w:eastAsia="Symbol"/>
              </w:rPr>
            </w:pPr>
            <w:r w:rsidRPr="008D1D92">
              <w:rPr>
                <w:rFonts w:eastAsia="Symbol"/>
              </w:rPr>
              <w:t>248</w:t>
            </w:r>
          </w:p>
        </w:tc>
        <w:tc>
          <w:tcPr>
            <w:tcW w:w="1144" w:type="dxa"/>
            <w:tcBorders>
              <w:left w:val="single" w:sz="6" w:space="0" w:color="000000"/>
            </w:tcBorders>
            <w:shd w:val="clear" w:color="auto" w:fill="auto"/>
            <w:vAlign w:val="bottom"/>
          </w:tcPr>
          <w:p w14:paraId="3E6B7D49" w14:textId="31505DBA" w:rsidR="00C860FC" w:rsidRPr="008D1D92" w:rsidRDefault="00C860FC" w:rsidP="008D1D92">
            <w:pPr>
              <w:snapToGrid w:val="0"/>
              <w:spacing w:before="40" w:line="140" w:lineRule="exact"/>
              <w:ind w:right="397"/>
              <w:jc w:val="right"/>
              <w:rPr>
                <w:rFonts w:eastAsia="Symbol"/>
              </w:rPr>
            </w:pPr>
            <w:r w:rsidRPr="008D1D92">
              <w:rPr>
                <w:rFonts w:eastAsia="Symbol"/>
              </w:rPr>
              <w:t>239</w:t>
            </w:r>
          </w:p>
        </w:tc>
        <w:tc>
          <w:tcPr>
            <w:tcW w:w="1144" w:type="dxa"/>
            <w:tcBorders>
              <w:left w:val="single" w:sz="6" w:space="0" w:color="000000"/>
            </w:tcBorders>
            <w:shd w:val="clear" w:color="auto" w:fill="auto"/>
            <w:vAlign w:val="bottom"/>
          </w:tcPr>
          <w:p w14:paraId="3CB221AD" w14:textId="73E36A88" w:rsidR="00C860FC" w:rsidRPr="008D1D92" w:rsidRDefault="00C860FC" w:rsidP="008D1D92">
            <w:pPr>
              <w:snapToGrid w:val="0"/>
              <w:spacing w:before="40" w:line="140" w:lineRule="exact"/>
              <w:ind w:right="397"/>
              <w:jc w:val="right"/>
              <w:rPr>
                <w:rFonts w:eastAsia="Symbol"/>
              </w:rPr>
            </w:pPr>
            <w:r w:rsidRPr="008D1D92">
              <w:rPr>
                <w:rFonts w:eastAsia="Symbol"/>
              </w:rPr>
              <w:t>245</w:t>
            </w:r>
          </w:p>
        </w:tc>
        <w:tc>
          <w:tcPr>
            <w:tcW w:w="1122" w:type="dxa"/>
            <w:tcBorders>
              <w:left w:val="single" w:sz="6" w:space="0" w:color="000000"/>
            </w:tcBorders>
            <w:shd w:val="clear" w:color="auto" w:fill="auto"/>
            <w:vAlign w:val="bottom"/>
          </w:tcPr>
          <w:p w14:paraId="18C2C09E" w14:textId="767AC6AF"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02642DEA" w14:textId="77777777" w:rsidR="00C860FC" w:rsidRPr="0002239D" w:rsidRDefault="00C860FC" w:rsidP="008D1D92">
            <w:pPr>
              <w:pStyle w:val="20"/>
              <w:spacing w:before="40" w:line="140" w:lineRule="exact"/>
              <w:ind w:left="170"/>
              <w:rPr>
                <w:color w:val="000000" w:themeColor="text1"/>
                <w:sz w:val="14"/>
                <w:szCs w:val="14"/>
              </w:rPr>
            </w:pPr>
            <w:r w:rsidRPr="0002239D">
              <w:rPr>
                <w:rFonts w:eastAsia="Symbol"/>
                <w:b w:val="0"/>
                <w:bCs w:val="0"/>
                <w:i/>
                <w:color w:val="000000" w:themeColor="text1"/>
                <w:sz w:val="14"/>
                <w:szCs w:val="14"/>
              </w:rPr>
              <w:t>Republic of Korea</w:t>
            </w:r>
          </w:p>
        </w:tc>
      </w:tr>
      <w:tr w:rsidR="00C860FC" w:rsidRPr="00D21FE6" w14:paraId="5455106B" w14:textId="77777777" w:rsidTr="008D1D92">
        <w:trPr>
          <w:cantSplit/>
        </w:trPr>
        <w:tc>
          <w:tcPr>
            <w:tcW w:w="2674" w:type="dxa"/>
            <w:shd w:val="clear" w:color="auto" w:fill="auto"/>
            <w:vAlign w:val="bottom"/>
          </w:tcPr>
          <w:p w14:paraId="0133A808" w14:textId="77777777" w:rsidR="00C860FC" w:rsidRPr="0002239D" w:rsidRDefault="00C860FC" w:rsidP="008D1D92">
            <w:pPr>
              <w:pStyle w:val="20"/>
              <w:spacing w:before="40" w:line="140" w:lineRule="exact"/>
              <w:ind w:left="113"/>
              <w:rPr>
                <w:rFonts w:eastAsia="Symbol"/>
                <w:b w:val="0"/>
                <w:bCs w:val="0"/>
                <w:color w:val="000000" w:themeColor="text1"/>
                <w:sz w:val="14"/>
                <w:szCs w:val="14"/>
              </w:rPr>
            </w:pPr>
            <w:r w:rsidRPr="0002239D">
              <w:rPr>
                <w:rFonts w:eastAsia="Symbol"/>
                <w:b w:val="0"/>
                <w:bCs w:val="0"/>
                <w:color w:val="000000" w:themeColor="text1"/>
                <w:sz w:val="14"/>
                <w:szCs w:val="14"/>
              </w:rPr>
              <w:t xml:space="preserve">Соединенное Королевство </w:t>
            </w:r>
            <w:r w:rsidRPr="0002239D">
              <w:rPr>
                <w:rFonts w:eastAsia="Symbol"/>
                <w:b w:val="0"/>
                <w:bCs w:val="0"/>
                <w:color w:val="000000" w:themeColor="text1"/>
                <w:sz w:val="14"/>
                <w:szCs w:val="14"/>
              </w:rPr>
              <w:br/>
              <w:t>(Великобритания)</w:t>
            </w:r>
          </w:p>
        </w:tc>
        <w:tc>
          <w:tcPr>
            <w:tcW w:w="1145" w:type="dxa"/>
            <w:tcBorders>
              <w:left w:val="single" w:sz="6" w:space="0" w:color="000000"/>
            </w:tcBorders>
            <w:shd w:val="clear" w:color="auto" w:fill="auto"/>
            <w:vAlign w:val="bottom"/>
          </w:tcPr>
          <w:p w14:paraId="35C1D907" w14:textId="2D96A482" w:rsidR="00C860FC" w:rsidRPr="008D1D92" w:rsidRDefault="00C860FC" w:rsidP="008D1D92">
            <w:pPr>
              <w:snapToGrid w:val="0"/>
              <w:spacing w:before="40" w:line="140" w:lineRule="exact"/>
              <w:ind w:right="397"/>
              <w:jc w:val="right"/>
              <w:rPr>
                <w:rFonts w:eastAsia="Symbol"/>
              </w:rPr>
            </w:pPr>
            <w:r w:rsidRPr="008D1D92">
              <w:rPr>
                <w:rFonts w:eastAsia="Symbol"/>
              </w:rPr>
              <w:t>439</w:t>
            </w:r>
          </w:p>
        </w:tc>
        <w:tc>
          <w:tcPr>
            <w:tcW w:w="1144" w:type="dxa"/>
            <w:tcBorders>
              <w:left w:val="single" w:sz="6" w:space="0" w:color="000000"/>
            </w:tcBorders>
            <w:shd w:val="clear" w:color="auto" w:fill="auto"/>
            <w:vAlign w:val="bottom"/>
          </w:tcPr>
          <w:p w14:paraId="68AFBC21" w14:textId="20C9E2B8" w:rsidR="00C860FC" w:rsidRPr="008D1D92" w:rsidRDefault="00C860FC" w:rsidP="008D1D92">
            <w:pPr>
              <w:snapToGrid w:val="0"/>
              <w:spacing w:before="40" w:line="140" w:lineRule="exact"/>
              <w:ind w:right="397"/>
              <w:jc w:val="right"/>
              <w:rPr>
                <w:rFonts w:eastAsia="Symbol"/>
              </w:rPr>
            </w:pPr>
            <w:r w:rsidRPr="008D1D92">
              <w:rPr>
                <w:rFonts w:eastAsia="Symbol"/>
              </w:rPr>
              <w:t>400</w:t>
            </w:r>
          </w:p>
        </w:tc>
        <w:tc>
          <w:tcPr>
            <w:tcW w:w="1144" w:type="dxa"/>
            <w:tcBorders>
              <w:left w:val="single" w:sz="6" w:space="0" w:color="000000"/>
            </w:tcBorders>
            <w:shd w:val="clear" w:color="auto" w:fill="auto"/>
            <w:vAlign w:val="bottom"/>
          </w:tcPr>
          <w:p w14:paraId="38D13A72" w14:textId="608B6122" w:rsidR="00C860FC" w:rsidRPr="008D1D92" w:rsidRDefault="00C860FC" w:rsidP="008D1D92">
            <w:pPr>
              <w:snapToGrid w:val="0"/>
              <w:spacing w:before="40" w:line="140" w:lineRule="exact"/>
              <w:ind w:right="397"/>
              <w:jc w:val="right"/>
              <w:rPr>
                <w:rFonts w:eastAsia="Symbol"/>
              </w:rPr>
            </w:pPr>
            <w:r w:rsidRPr="008D1D92">
              <w:rPr>
                <w:rFonts w:eastAsia="Symbol"/>
              </w:rPr>
              <w:t>409</w:t>
            </w:r>
          </w:p>
        </w:tc>
        <w:tc>
          <w:tcPr>
            <w:tcW w:w="1122" w:type="dxa"/>
            <w:tcBorders>
              <w:left w:val="single" w:sz="6" w:space="0" w:color="000000"/>
            </w:tcBorders>
            <w:shd w:val="clear" w:color="auto" w:fill="auto"/>
            <w:vAlign w:val="bottom"/>
          </w:tcPr>
          <w:p w14:paraId="4DBBF5F0" w14:textId="5E1A4405"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3ED6DFD0" w14:textId="77777777" w:rsidR="00C860FC" w:rsidRPr="0002239D" w:rsidRDefault="00C860FC" w:rsidP="008D1D92">
            <w:pPr>
              <w:pStyle w:val="30"/>
              <w:spacing w:before="40" w:line="140" w:lineRule="exact"/>
              <w:ind w:left="170"/>
              <w:rPr>
                <w:rFonts w:ascii="Arial" w:eastAsia="Symbol" w:hAnsi="Arial" w:cs="Arial"/>
                <w:b w:val="0"/>
                <w:bCs w:val="0"/>
                <w:i/>
                <w:color w:val="000000" w:themeColor="text1"/>
                <w:sz w:val="14"/>
                <w:szCs w:val="14"/>
              </w:rPr>
            </w:pPr>
            <w:r w:rsidRPr="0002239D">
              <w:rPr>
                <w:rFonts w:ascii="Arial" w:eastAsia="Symbol" w:hAnsi="Arial" w:cs="Arial"/>
                <w:b w:val="0"/>
                <w:i/>
                <w:color w:val="000000" w:themeColor="text1"/>
                <w:sz w:val="14"/>
                <w:szCs w:val="14"/>
                <w:lang w:val="en-US"/>
              </w:rPr>
              <w:t>United</w:t>
            </w:r>
            <w:r w:rsidRPr="0002239D">
              <w:rPr>
                <w:rFonts w:ascii="Arial" w:eastAsia="Symbol" w:hAnsi="Arial" w:cs="Arial"/>
                <w:b w:val="0"/>
                <w:i/>
                <w:color w:val="000000" w:themeColor="text1"/>
                <w:sz w:val="14"/>
                <w:szCs w:val="14"/>
              </w:rPr>
              <w:t xml:space="preserve"> </w:t>
            </w:r>
            <w:r w:rsidRPr="0002239D">
              <w:rPr>
                <w:rFonts w:ascii="Arial" w:eastAsia="Symbol" w:hAnsi="Arial" w:cs="Arial"/>
                <w:b w:val="0"/>
                <w:i/>
                <w:color w:val="000000" w:themeColor="text1"/>
                <w:sz w:val="14"/>
                <w:szCs w:val="14"/>
                <w:lang w:val="en-US"/>
              </w:rPr>
              <w:t>Kingdom</w:t>
            </w:r>
          </w:p>
        </w:tc>
      </w:tr>
      <w:tr w:rsidR="00C860FC" w:rsidRPr="00D21FE6" w14:paraId="529A6FDC" w14:textId="77777777" w:rsidTr="008D1D92">
        <w:trPr>
          <w:cantSplit/>
        </w:trPr>
        <w:tc>
          <w:tcPr>
            <w:tcW w:w="2674" w:type="dxa"/>
            <w:shd w:val="clear" w:color="auto" w:fill="auto"/>
            <w:vAlign w:val="bottom"/>
          </w:tcPr>
          <w:p w14:paraId="7DB3B5B9" w14:textId="77777777" w:rsidR="00C860FC" w:rsidRPr="0002239D" w:rsidRDefault="00C860FC" w:rsidP="008D1D92">
            <w:pPr>
              <w:pStyle w:val="20"/>
              <w:spacing w:before="40" w:line="140" w:lineRule="exact"/>
              <w:ind w:left="113"/>
              <w:rPr>
                <w:color w:val="000000" w:themeColor="text1"/>
                <w:sz w:val="14"/>
                <w:szCs w:val="14"/>
              </w:rPr>
            </w:pPr>
            <w:r w:rsidRPr="0002239D">
              <w:rPr>
                <w:rFonts w:eastAsia="Symbol"/>
                <w:b w:val="0"/>
                <w:bCs w:val="0"/>
                <w:color w:val="000000" w:themeColor="text1"/>
                <w:sz w:val="14"/>
                <w:szCs w:val="14"/>
              </w:rPr>
              <w:t>США</w:t>
            </w:r>
          </w:p>
        </w:tc>
        <w:tc>
          <w:tcPr>
            <w:tcW w:w="1145" w:type="dxa"/>
            <w:tcBorders>
              <w:left w:val="single" w:sz="6" w:space="0" w:color="000000"/>
            </w:tcBorders>
            <w:shd w:val="clear" w:color="auto" w:fill="auto"/>
            <w:vAlign w:val="bottom"/>
          </w:tcPr>
          <w:p w14:paraId="724F7A42" w14:textId="7840C4F3" w:rsidR="00C860FC" w:rsidRPr="008D1D92" w:rsidRDefault="00C860FC" w:rsidP="008D1D92">
            <w:pPr>
              <w:snapToGrid w:val="0"/>
              <w:spacing w:before="40" w:line="140" w:lineRule="exact"/>
              <w:ind w:right="397"/>
              <w:jc w:val="right"/>
              <w:rPr>
                <w:rFonts w:eastAsia="Symbol"/>
              </w:rPr>
            </w:pPr>
            <w:r w:rsidRPr="008D1D92">
              <w:rPr>
                <w:rFonts w:eastAsia="Symbol"/>
              </w:rPr>
              <w:t>449</w:t>
            </w:r>
          </w:p>
        </w:tc>
        <w:tc>
          <w:tcPr>
            <w:tcW w:w="1144" w:type="dxa"/>
            <w:tcBorders>
              <w:left w:val="single" w:sz="6" w:space="0" w:color="000000"/>
            </w:tcBorders>
            <w:shd w:val="clear" w:color="auto" w:fill="auto"/>
            <w:vAlign w:val="bottom"/>
          </w:tcPr>
          <w:p w14:paraId="6E122026" w14:textId="45FB6D48" w:rsidR="00C860FC" w:rsidRPr="008D1D92" w:rsidRDefault="00C860FC" w:rsidP="008D1D92">
            <w:pPr>
              <w:snapToGrid w:val="0"/>
              <w:spacing w:before="40" w:line="140" w:lineRule="exact"/>
              <w:ind w:right="397"/>
              <w:jc w:val="right"/>
              <w:rPr>
                <w:rFonts w:eastAsia="Symbol"/>
              </w:rPr>
            </w:pPr>
            <w:r w:rsidRPr="008D1D92">
              <w:rPr>
                <w:rFonts w:eastAsia="Symbol"/>
              </w:rPr>
              <w:t>491</w:t>
            </w:r>
          </w:p>
        </w:tc>
        <w:tc>
          <w:tcPr>
            <w:tcW w:w="1144" w:type="dxa"/>
            <w:tcBorders>
              <w:left w:val="single" w:sz="6" w:space="0" w:color="000000"/>
            </w:tcBorders>
            <w:shd w:val="clear" w:color="auto" w:fill="auto"/>
            <w:vAlign w:val="bottom"/>
          </w:tcPr>
          <w:p w14:paraId="48683A7B" w14:textId="5BB71EF8" w:rsidR="00C860FC" w:rsidRPr="008D1D92" w:rsidRDefault="00C860FC" w:rsidP="008D1D92">
            <w:pPr>
              <w:snapToGrid w:val="0"/>
              <w:spacing w:before="40" w:line="140" w:lineRule="exact"/>
              <w:ind w:right="397"/>
              <w:jc w:val="right"/>
              <w:rPr>
                <w:rFonts w:eastAsia="Symbol"/>
              </w:rPr>
            </w:pPr>
            <w:r w:rsidRPr="008D1D92">
              <w:rPr>
                <w:rFonts w:eastAsia="Symbol"/>
              </w:rPr>
              <w:t>514</w:t>
            </w:r>
          </w:p>
        </w:tc>
        <w:tc>
          <w:tcPr>
            <w:tcW w:w="1122" w:type="dxa"/>
            <w:tcBorders>
              <w:left w:val="single" w:sz="6" w:space="0" w:color="000000"/>
            </w:tcBorders>
            <w:shd w:val="clear" w:color="auto" w:fill="auto"/>
            <w:vAlign w:val="bottom"/>
          </w:tcPr>
          <w:p w14:paraId="61985114" w14:textId="1B2BF40D"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2B6B68A6" w14:textId="77777777" w:rsidR="00C860FC" w:rsidRPr="0002239D" w:rsidRDefault="00C860FC" w:rsidP="008D1D92">
            <w:pPr>
              <w:pStyle w:val="30"/>
              <w:spacing w:before="40" w:line="140" w:lineRule="exact"/>
              <w:ind w:left="170"/>
              <w:rPr>
                <w:rFonts w:ascii="Arial" w:hAnsi="Arial" w:cs="Arial"/>
                <w:color w:val="000000" w:themeColor="text1"/>
                <w:sz w:val="14"/>
                <w:szCs w:val="14"/>
              </w:rPr>
            </w:pPr>
            <w:r w:rsidRPr="0002239D">
              <w:rPr>
                <w:rFonts w:ascii="Arial" w:eastAsia="Symbol" w:hAnsi="Arial" w:cs="Arial"/>
                <w:b w:val="0"/>
                <w:bCs w:val="0"/>
                <w:i/>
                <w:color w:val="000000" w:themeColor="text1"/>
                <w:sz w:val="14"/>
                <w:szCs w:val="14"/>
              </w:rPr>
              <w:t>USA</w:t>
            </w:r>
          </w:p>
        </w:tc>
      </w:tr>
      <w:tr w:rsidR="00C860FC" w:rsidRPr="00D21FE6" w14:paraId="43557434" w14:textId="77777777" w:rsidTr="008D1D92">
        <w:trPr>
          <w:cantSplit/>
        </w:trPr>
        <w:tc>
          <w:tcPr>
            <w:tcW w:w="2674" w:type="dxa"/>
            <w:shd w:val="clear" w:color="auto" w:fill="auto"/>
            <w:vAlign w:val="bottom"/>
          </w:tcPr>
          <w:p w14:paraId="09C236AC" w14:textId="77777777" w:rsidR="00C860FC" w:rsidRPr="0002239D" w:rsidRDefault="00C860FC" w:rsidP="008D1D92">
            <w:pPr>
              <w:pStyle w:val="20"/>
              <w:spacing w:before="40" w:line="140" w:lineRule="exact"/>
              <w:ind w:left="113"/>
              <w:rPr>
                <w:color w:val="000000" w:themeColor="text1"/>
                <w:sz w:val="14"/>
                <w:szCs w:val="14"/>
              </w:rPr>
            </w:pPr>
            <w:r w:rsidRPr="0002239D">
              <w:rPr>
                <w:rFonts w:eastAsia="Symbol"/>
                <w:b w:val="0"/>
                <w:bCs w:val="0"/>
                <w:color w:val="000000" w:themeColor="text1"/>
                <w:sz w:val="14"/>
                <w:szCs w:val="14"/>
              </w:rPr>
              <w:t>Турция</w:t>
            </w:r>
          </w:p>
        </w:tc>
        <w:tc>
          <w:tcPr>
            <w:tcW w:w="1145" w:type="dxa"/>
            <w:tcBorders>
              <w:left w:val="single" w:sz="6" w:space="0" w:color="000000"/>
            </w:tcBorders>
            <w:shd w:val="clear" w:color="auto" w:fill="auto"/>
            <w:vAlign w:val="bottom"/>
          </w:tcPr>
          <w:p w14:paraId="7AB81F99" w14:textId="727783C3" w:rsidR="00C860FC" w:rsidRPr="008D1D92" w:rsidRDefault="00C860FC" w:rsidP="008D1D92">
            <w:pPr>
              <w:snapToGrid w:val="0"/>
              <w:spacing w:before="40" w:line="140" w:lineRule="exact"/>
              <w:ind w:right="397"/>
              <w:jc w:val="right"/>
              <w:rPr>
                <w:rFonts w:eastAsia="Symbol"/>
              </w:rPr>
            </w:pPr>
            <w:r w:rsidRPr="008D1D92">
              <w:rPr>
                <w:rFonts w:eastAsia="Symbol"/>
              </w:rPr>
              <w:t>325</w:t>
            </w:r>
          </w:p>
        </w:tc>
        <w:tc>
          <w:tcPr>
            <w:tcW w:w="1144" w:type="dxa"/>
            <w:tcBorders>
              <w:left w:val="single" w:sz="6" w:space="0" w:color="000000"/>
            </w:tcBorders>
            <w:shd w:val="clear" w:color="auto" w:fill="auto"/>
            <w:vAlign w:val="bottom"/>
          </w:tcPr>
          <w:p w14:paraId="04A13CDA" w14:textId="167F14F3" w:rsidR="00C860FC" w:rsidRPr="008D1D92" w:rsidRDefault="00C860FC" w:rsidP="008D1D92">
            <w:pPr>
              <w:snapToGrid w:val="0"/>
              <w:spacing w:before="40" w:line="140" w:lineRule="exact"/>
              <w:ind w:right="397"/>
              <w:jc w:val="right"/>
              <w:rPr>
                <w:rFonts w:eastAsia="Symbol"/>
              </w:rPr>
            </w:pPr>
            <w:r w:rsidRPr="008D1D92">
              <w:rPr>
                <w:rFonts w:eastAsia="Symbol"/>
              </w:rPr>
              <w:t>374</w:t>
            </w:r>
          </w:p>
        </w:tc>
        <w:tc>
          <w:tcPr>
            <w:tcW w:w="1144" w:type="dxa"/>
            <w:tcBorders>
              <w:left w:val="single" w:sz="6" w:space="0" w:color="000000"/>
            </w:tcBorders>
            <w:shd w:val="clear" w:color="auto" w:fill="auto"/>
            <w:vAlign w:val="bottom"/>
          </w:tcPr>
          <w:p w14:paraId="38A82BDF" w14:textId="2CD7466D" w:rsidR="00C860FC" w:rsidRPr="008D1D92" w:rsidRDefault="00C860FC" w:rsidP="008D1D92">
            <w:pPr>
              <w:snapToGrid w:val="0"/>
              <w:spacing w:before="40" w:line="140" w:lineRule="exact"/>
              <w:ind w:right="397"/>
              <w:jc w:val="right"/>
              <w:rPr>
                <w:rFonts w:eastAsia="Symbol"/>
              </w:rPr>
            </w:pPr>
            <w:r w:rsidRPr="008D1D92">
              <w:rPr>
                <w:rFonts w:eastAsia="Symbol"/>
              </w:rPr>
              <w:t>378</w:t>
            </w:r>
          </w:p>
        </w:tc>
        <w:tc>
          <w:tcPr>
            <w:tcW w:w="1122" w:type="dxa"/>
            <w:tcBorders>
              <w:left w:val="single" w:sz="6" w:space="0" w:color="000000"/>
            </w:tcBorders>
            <w:shd w:val="clear" w:color="auto" w:fill="auto"/>
            <w:vAlign w:val="bottom"/>
          </w:tcPr>
          <w:p w14:paraId="26A7D817" w14:textId="59B59040"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1019A82D" w14:textId="77777777" w:rsidR="00C860FC" w:rsidRPr="0002239D" w:rsidRDefault="00C860FC" w:rsidP="008D1D92">
            <w:pPr>
              <w:pStyle w:val="30"/>
              <w:spacing w:before="40" w:line="140" w:lineRule="exact"/>
              <w:ind w:left="170"/>
              <w:rPr>
                <w:rFonts w:ascii="Arial" w:hAnsi="Arial" w:cs="Arial"/>
                <w:color w:val="000000" w:themeColor="text1"/>
                <w:sz w:val="14"/>
                <w:szCs w:val="14"/>
              </w:rPr>
            </w:pPr>
            <w:r w:rsidRPr="0002239D">
              <w:rPr>
                <w:rFonts w:ascii="Arial" w:eastAsia="Symbol" w:hAnsi="Arial" w:cs="Arial"/>
                <w:b w:val="0"/>
                <w:bCs w:val="0"/>
                <w:i/>
                <w:color w:val="000000" w:themeColor="text1"/>
                <w:sz w:val="14"/>
                <w:szCs w:val="14"/>
              </w:rPr>
              <w:t>Turkey</w:t>
            </w:r>
          </w:p>
        </w:tc>
      </w:tr>
      <w:tr w:rsidR="00C860FC" w:rsidRPr="00D21FE6" w14:paraId="77767F59" w14:textId="77777777" w:rsidTr="008D1D92">
        <w:trPr>
          <w:cantSplit/>
        </w:trPr>
        <w:tc>
          <w:tcPr>
            <w:tcW w:w="2674" w:type="dxa"/>
            <w:shd w:val="clear" w:color="auto" w:fill="auto"/>
            <w:vAlign w:val="bottom"/>
          </w:tcPr>
          <w:p w14:paraId="4057CF06" w14:textId="77777777" w:rsidR="00C860FC" w:rsidRPr="0002239D" w:rsidRDefault="00C860FC" w:rsidP="008D1D92">
            <w:pPr>
              <w:spacing w:before="40" w:line="140" w:lineRule="exact"/>
              <w:ind w:left="113"/>
              <w:rPr>
                <w:color w:val="000000" w:themeColor="text1"/>
              </w:rPr>
            </w:pPr>
            <w:r w:rsidRPr="0002239D">
              <w:rPr>
                <w:rFonts w:eastAsia="Symbol"/>
                <w:color w:val="000000" w:themeColor="text1"/>
              </w:rPr>
              <w:t>Япония</w:t>
            </w:r>
          </w:p>
        </w:tc>
        <w:tc>
          <w:tcPr>
            <w:tcW w:w="1145" w:type="dxa"/>
            <w:tcBorders>
              <w:left w:val="single" w:sz="6" w:space="0" w:color="000000"/>
            </w:tcBorders>
            <w:shd w:val="clear" w:color="auto" w:fill="auto"/>
            <w:vAlign w:val="bottom"/>
          </w:tcPr>
          <w:p w14:paraId="03ADF4BF" w14:textId="30D00D0E" w:rsidR="00C860FC" w:rsidRPr="008D1D92" w:rsidRDefault="00C860FC" w:rsidP="008D1D92">
            <w:pPr>
              <w:snapToGrid w:val="0"/>
              <w:spacing w:before="40" w:line="140" w:lineRule="exact"/>
              <w:ind w:right="397"/>
              <w:jc w:val="right"/>
              <w:rPr>
                <w:rFonts w:eastAsia="Symbol"/>
              </w:rPr>
            </w:pPr>
            <w:r w:rsidRPr="008D1D92">
              <w:rPr>
                <w:rFonts w:eastAsia="Symbol"/>
              </w:rPr>
              <w:t>278</w:t>
            </w:r>
          </w:p>
        </w:tc>
        <w:tc>
          <w:tcPr>
            <w:tcW w:w="1144" w:type="dxa"/>
            <w:tcBorders>
              <w:left w:val="single" w:sz="6" w:space="0" w:color="000000"/>
            </w:tcBorders>
            <w:shd w:val="clear" w:color="auto" w:fill="auto"/>
            <w:vAlign w:val="bottom"/>
          </w:tcPr>
          <w:p w14:paraId="4392F584" w14:textId="475DD631" w:rsidR="00C860FC" w:rsidRPr="008D1D92" w:rsidRDefault="00C860FC" w:rsidP="008D1D92">
            <w:pPr>
              <w:snapToGrid w:val="0"/>
              <w:spacing w:before="40" w:line="140" w:lineRule="exact"/>
              <w:ind w:right="397"/>
              <w:jc w:val="right"/>
              <w:rPr>
                <w:rFonts w:eastAsia="Symbol"/>
              </w:rPr>
            </w:pPr>
            <w:r w:rsidRPr="008D1D92">
              <w:rPr>
                <w:rFonts w:eastAsia="Symbol"/>
              </w:rPr>
              <w:t>320</w:t>
            </w:r>
          </w:p>
        </w:tc>
        <w:tc>
          <w:tcPr>
            <w:tcW w:w="1144" w:type="dxa"/>
            <w:tcBorders>
              <w:left w:val="single" w:sz="6" w:space="0" w:color="000000"/>
            </w:tcBorders>
            <w:shd w:val="clear" w:color="auto" w:fill="auto"/>
            <w:vAlign w:val="bottom"/>
          </w:tcPr>
          <w:p w14:paraId="77E19048" w14:textId="6B664CFF" w:rsidR="00C860FC" w:rsidRPr="008D1D92" w:rsidRDefault="00C860FC" w:rsidP="008D1D92">
            <w:pPr>
              <w:snapToGrid w:val="0"/>
              <w:spacing w:before="40" w:line="140" w:lineRule="exact"/>
              <w:ind w:right="397"/>
              <w:jc w:val="right"/>
              <w:rPr>
                <w:rFonts w:eastAsia="Symbol"/>
              </w:rPr>
            </w:pPr>
            <w:r w:rsidRPr="008D1D92">
              <w:rPr>
                <w:rFonts w:eastAsia="Symbol"/>
              </w:rPr>
              <w:t>313</w:t>
            </w:r>
          </w:p>
        </w:tc>
        <w:tc>
          <w:tcPr>
            <w:tcW w:w="1122" w:type="dxa"/>
            <w:tcBorders>
              <w:left w:val="single" w:sz="6" w:space="0" w:color="000000"/>
            </w:tcBorders>
            <w:shd w:val="clear" w:color="auto" w:fill="auto"/>
            <w:vAlign w:val="bottom"/>
          </w:tcPr>
          <w:p w14:paraId="2369175D" w14:textId="4EA4C534"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11B21258" w14:textId="77777777" w:rsidR="00C860FC" w:rsidRPr="0002239D" w:rsidRDefault="00C860FC" w:rsidP="008D1D92">
            <w:pPr>
              <w:pStyle w:val="13"/>
              <w:spacing w:before="40" w:line="140" w:lineRule="exact"/>
              <w:ind w:left="170"/>
              <w:rPr>
                <w:color w:val="000000" w:themeColor="text1"/>
                <w:sz w:val="14"/>
                <w:szCs w:val="14"/>
              </w:rPr>
            </w:pPr>
            <w:r w:rsidRPr="0002239D">
              <w:rPr>
                <w:rFonts w:eastAsia="Symbol"/>
                <w:b w:val="0"/>
                <w:i/>
                <w:color w:val="000000" w:themeColor="text1"/>
                <w:sz w:val="14"/>
                <w:szCs w:val="14"/>
                <w:u w:val="none"/>
              </w:rPr>
              <w:t>Japan</w:t>
            </w:r>
          </w:p>
        </w:tc>
      </w:tr>
      <w:tr w:rsidR="00C860FC" w:rsidRPr="00D21FE6" w14:paraId="0976094A" w14:textId="77777777" w:rsidTr="008D1D92">
        <w:trPr>
          <w:cantSplit/>
        </w:trPr>
        <w:tc>
          <w:tcPr>
            <w:tcW w:w="2674" w:type="dxa"/>
            <w:shd w:val="clear" w:color="auto" w:fill="auto"/>
            <w:vAlign w:val="bottom"/>
          </w:tcPr>
          <w:p w14:paraId="1800812E" w14:textId="77777777" w:rsidR="00C860FC" w:rsidRPr="0002239D" w:rsidRDefault="00C860FC" w:rsidP="008D1D92">
            <w:pPr>
              <w:spacing w:before="40" w:line="140" w:lineRule="exact"/>
              <w:ind w:right="340"/>
              <w:jc w:val="center"/>
              <w:rPr>
                <w:color w:val="000000" w:themeColor="text1"/>
              </w:rPr>
            </w:pPr>
            <w:r w:rsidRPr="0002239D">
              <w:rPr>
                <w:rFonts w:eastAsia="Symbol"/>
                <w:b/>
                <w:bCs/>
                <w:color w:val="000000" w:themeColor="text1"/>
              </w:rPr>
              <w:t>Сахарная свекла</w:t>
            </w:r>
          </w:p>
        </w:tc>
        <w:tc>
          <w:tcPr>
            <w:tcW w:w="1145" w:type="dxa"/>
            <w:tcBorders>
              <w:left w:val="single" w:sz="6" w:space="0" w:color="000000"/>
            </w:tcBorders>
            <w:shd w:val="clear" w:color="auto" w:fill="auto"/>
            <w:vAlign w:val="bottom"/>
          </w:tcPr>
          <w:p w14:paraId="66688153" w14:textId="77777777" w:rsidR="00C860FC" w:rsidRPr="008D1D92" w:rsidRDefault="00C860FC" w:rsidP="008D1D92">
            <w:pPr>
              <w:snapToGrid w:val="0"/>
              <w:spacing w:before="40" w:line="140" w:lineRule="exact"/>
              <w:ind w:right="397"/>
              <w:jc w:val="right"/>
              <w:rPr>
                <w:rFonts w:eastAsia="Symbol"/>
              </w:rPr>
            </w:pPr>
          </w:p>
        </w:tc>
        <w:tc>
          <w:tcPr>
            <w:tcW w:w="1144" w:type="dxa"/>
            <w:tcBorders>
              <w:left w:val="single" w:sz="6" w:space="0" w:color="000000"/>
            </w:tcBorders>
            <w:shd w:val="clear" w:color="auto" w:fill="auto"/>
            <w:vAlign w:val="bottom"/>
          </w:tcPr>
          <w:p w14:paraId="52362F28" w14:textId="0DE27C07" w:rsidR="00C860FC" w:rsidRPr="008D1D92" w:rsidRDefault="00C860FC" w:rsidP="008D1D92">
            <w:pPr>
              <w:snapToGrid w:val="0"/>
              <w:spacing w:before="40" w:line="140" w:lineRule="exact"/>
              <w:ind w:right="397"/>
              <w:jc w:val="right"/>
              <w:rPr>
                <w:rFonts w:eastAsia="Symbol"/>
              </w:rPr>
            </w:pPr>
          </w:p>
        </w:tc>
        <w:tc>
          <w:tcPr>
            <w:tcW w:w="1144" w:type="dxa"/>
            <w:tcBorders>
              <w:left w:val="single" w:sz="6" w:space="0" w:color="000000"/>
            </w:tcBorders>
            <w:shd w:val="clear" w:color="auto" w:fill="auto"/>
            <w:vAlign w:val="bottom"/>
          </w:tcPr>
          <w:p w14:paraId="03BC01DA" w14:textId="44BCDA08" w:rsidR="00C860FC" w:rsidRPr="008D1D92" w:rsidRDefault="00C860FC" w:rsidP="008D1D92">
            <w:pPr>
              <w:snapToGrid w:val="0"/>
              <w:spacing w:before="40" w:line="140" w:lineRule="exact"/>
              <w:ind w:right="397"/>
              <w:jc w:val="right"/>
              <w:rPr>
                <w:rFonts w:eastAsia="Symbol"/>
              </w:rPr>
            </w:pPr>
          </w:p>
        </w:tc>
        <w:tc>
          <w:tcPr>
            <w:tcW w:w="1122" w:type="dxa"/>
            <w:tcBorders>
              <w:left w:val="single" w:sz="6" w:space="0" w:color="000000"/>
            </w:tcBorders>
            <w:shd w:val="clear" w:color="auto" w:fill="auto"/>
            <w:vAlign w:val="bottom"/>
          </w:tcPr>
          <w:p w14:paraId="5E9FC662" w14:textId="77777777" w:rsidR="00C860FC" w:rsidRPr="008D1D92" w:rsidRDefault="00C860FC" w:rsidP="008D1D92">
            <w:pPr>
              <w:snapToGrid w:val="0"/>
              <w:spacing w:before="40" w:line="140" w:lineRule="exact"/>
              <w:ind w:right="397"/>
              <w:jc w:val="right"/>
              <w:rPr>
                <w:rFonts w:eastAsia="Symbol"/>
              </w:rPr>
            </w:pPr>
          </w:p>
        </w:tc>
        <w:tc>
          <w:tcPr>
            <w:tcW w:w="2693" w:type="dxa"/>
            <w:tcBorders>
              <w:left w:val="single" w:sz="6" w:space="0" w:color="000000"/>
            </w:tcBorders>
            <w:shd w:val="clear" w:color="auto" w:fill="auto"/>
            <w:vAlign w:val="bottom"/>
          </w:tcPr>
          <w:p w14:paraId="328A94AA" w14:textId="77777777" w:rsidR="00C860FC" w:rsidRPr="0002239D" w:rsidRDefault="00C860FC" w:rsidP="008D1D92">
            <w:pPr>
              <w:spacing w:before="40" w:line="140" w:lineRule="exact"/>
              <w:ind w:right="340"/>
              <w:jc w:val="center"/>
              <w:rPr>
                <w:color w:val="000000" w:themeColor="text1"/>
              </w:rPr>
            </w:pPr>
            <w:r w:rsidRPr="0002239D">
              <w:rPr>
                <w:rFonts w:eastAsia="Symbol"/>
                <w:b/>
                <w:i/>
                <w:color w:val="000000" w:themeColor="text1"/>
              </w:rPr>
              <w:t>Sugar beet</w:t>
            </w:r>
          </w:p>
        </w:tc>
      </w:tr>
      <w:tr w:rsidR="00C860FC" w:rsidRPr="00D21FE6" w14:paraId="5EB666A5" w14:textId="77777777" w:rsidTr="008D1D92">
        <w:trPr>
          <w:cantSplit/>
        </w:trPr>
        <w:tc>
          <w:tcPr>
            <w:tcW w:w="2674" w:type="dxa"/>
            <w:shd w:val="clear" w:color="auto" w:fill="auto"/>
            <w:vAlign w:val="bottom"/>
          </w:tcPr>
          <w:p w14:paraId="104F12F5" w14:textId="77777777" w:rsidR="00C860FC" w:rsidRPr="00C860FC" w:rsidRDefault="00C860FC" w:rsidP="00C860FC">
            <w:pPr>
              <w:spacing w:before="40" w:line="140" w:lineRule="exact"/>
            </w:pPr>
            <w:r w:rsidRPr="00C860FC">
              <w:rPr>
                <w:rFonts w:eastAsia="Symbol"/>
                <w:b/>
                <w:bCs/>
              </w:rPr>
              <w:t>Россия</w:t>
            </w:r>
          </w:p>
        </w:tc>
        <w:tc>
          <w:tcPr>
            <w:tcW w:w="1145" w:type="dxa"/>
            <w:tcBorders>
              <w:left w:val="single" w:sz="6" w:space="0" w:color="000000"/>
            </w:tcBorders>
            <w:shd w:val="clear" w:color="auto" w:fill="auto"/>
            <w:vAlign w:val="bottom"/>
          </w:tcPr>
          <w:p w14:paraId="449707E3" w14:textId="60436A73" w:rsidR="00C860FC" w:rsidRPr="008D1D92" w:rsidRDefault="00C860FC" w:rsidP="008D1D92">
            <w:pPr>
              <w:snapToGrid w:val="0"/>
              <w:spacing w:before="40" w:line="140" w:lineRule="exact"/>
              <w:ind w:right="397"/>
              <w:jc w:val="right"/>
              <w:rPr>
                <w:rFonts w:eastAsia="Symbol"/>
              </w:rPr>
            </w:pPr>
            <w:r w:rsidRPr="008D1D92">
              <w:rPr>
                <w:rFonts w:eastAsia="Symbol"/>
              </w:rPr>
              <w:t>241</w:t>
            </w:r>
          </w:p>
        </w:tc>
        <w:tc>
          <w:tcPr>
            <w:tcW w:w="1144" w:type="dxa"/>
            <w:tcBorders>
              <w:left w:val="single" w:sz="6" w:space="0" w:color="000000"/>
            </w:tcBorders>
            <w:shd w:val="clear" w:color="auto" w:fill="auto"/>
            <w:vAlign w:val="bottom"/>
          </w:tcPr>
          <w:p w14:paraId="711662DB" w14:textId="610C2445" w:rsidR="00C860FC" w:rsidRPr="008D1D92" w:rsidRDefault="00C860FC" w:rsidP="008D1D92">
            <w:pPr>
              <w:snapToGrid w:val="0"/>
              <w:spacing w:before="40" w:line="140" w:lineRule="exact"/>
              <w:ind w:right="397"/>
              <w:jc w:val="right"/>
              <w:rPr>
                <w:rFonts w:eastAsia="Symbol"/>
              </w:rPr>
            </w:pPr>
            <w:r w:rsidRPr="008D1D92">
              <w:rPr>
                <w:rFonts w:eastAsia="Symbol"/>
              </w:rPr>
              <w:t>487</w:t>
            </w:r>
          </w:p>
        </w:tc>
        <w:tc>
          <w:tcPr>
            <w:tcW w:w="1144" w:type="dxa"/>
            <w:tcBorders>
              <w:left w:val="single" w:sz="6" w:space="0" w:color="000000"/>
            </w:tcBorders>
            <w:shd w:val="clear" w:color="auto" w:fill="auto"/>
            <w:vAlign w:val="bottom"/>
          </w:tcPr>
          <w:p w14:paraId="02DB7222" w14:textId="6A92F609" w:rsidR="00C860FC" w:rsidRPr="008D1D92" w:rsidRDefault="00C860FC" w:rsidP="008D1D92">
            <w:pPr>
              <w:snapToGrid w:val="0"/>
              <w:spacing w:before="40" w:line="140" w:lineRule="exact"/>
              <w:ind w:right="397"/>
              <w:jc w:val="right"/>
              <w:rPr>
                <w:rFonts w:eastAsia="Symbol"/>
              </w:rPr>
            </w:pPr>
            <w:r w:rsidRPr="008D1D92">
              <w:rPr>
                <w:rFonts w:eastAsia="Symbol"/>
              </w:rPr>
              <w:t>505</w:t>
            </w:r>
          </w:p>
        </w:tc>
        <w:tc>
          <w:tcPr>
            <w:tcW w:w="1122" w:type="dxa"/>
            <w:tcBorders>
              <w:left w:val="single" w:sz="6" w:space="0" w:color="000000"/>
            </w:tcBorders>
            <w:shd w:val="clear" w:color="auto" w:fill="auto"/>
            <w:vAlign w:val="bottom"/>
          </w:tcPr>
          <w:p w14:paraId="37B63E85" w14:textId="70E107EA" w:rsidR="00C860FC" w:rsidRPr="008D1D92" w:rsidRDefault="00C860FC" w:rsidP="008D1D92">
            <w:pPr>
              <w:snapToGrid w:val="0"/>
              <w:spacing w:before="40" w:line="140" w:lineRule="exact"/>
              <w:ind w:right="397"/>
              <w:jc w:val="right"/>
              <w:rPr>
                <w:rFonts w:eastAsia="Symbol"/>
              </w:rPr>
            </w:pPr>
            <w:r>
              <w:rPr>
                <w:rFonts w:eastAsia="Symbol"/>
              </w:rPr>
              <w:t>392</w:t>
            </w:r>
          </w:p>
        </w:tc>
        <w:tc>
          <w:tcPr>
            <w:tcW w:w="2693" w:type="dxa"/>
            <w:tcBorders>
              <w:left w:val="single" w:sz="6" w:space="0" w:color="000000"/>
            </w:tcBorders>
            <w:shd w:val="clear" w:color="auto" w:fill="auto"/>
            <w:vAlign w:val="bottom"/>
          </w:tcPr>
          <w:p w14:paraId="658948B0" w14:textId="77777777" w:rsidR="00C860FC" w:rsidRPr="0002239D" w:rsidRDefault="00C860FC" w:rsidP="008D1D92">
            <w:pPr>
              <w:pStyle w:val="13"/>
              <w:spacing w:before="40" w:line="140" w:lineRule="exact"/>
              <w:ind w:left="57"/>
              <w:rPr>
                <w:color w:val="000000" w:themeColor="text1"/>
                <w:sz w:val="14"/>
                <w:szCs w:val="14"/>
              </w:rPr>
            </w:pPr>
            <w:r w:rsidRPr="0002239D">
              <w:rPr>
                <w:rFonts w:eastAsia="Symbol"/>
                <w:bCs w:val="0"/>
                <w:i/>
                <w:color w:val="000000" w:themeColor="text1"/>
                <w:sz w:val="14"/>
                <w:szCs w:val="14"/>
                <w:u w:val="none"/>
              </w:rPr>
              <w:t>Russia</w:t>
            </w:r>
          </w:p>
        </w:tc>
      </w:tr>
      <w:tr w:rsidR="00C860FC" w:rsidRPr="00D21FE6" w14:paraId="388D83BC" w14:textId="77777777" w:rsidTr="008D1D92">
        <w:trPr>
          <w:cantSplit/>
        </w:trPr>
        <w:tc>
          <w:tcPr>
            <w:tcW w:w="2674" w:type="dxa"/>
            <w:shd w:val="clear" w:color="auto" w:fill="auto"/>
            <w:vAlign w:val="bottom"/>
          </w:tcPr>
          <w:p w14:paraId="168CB890" w14:textId="77777777" w:rsidR="00C860FC" w:rsidRPr="00C860FC" w:rsidRDefault="00C860FC" w:rsidP="00C860FC">
            <w:pPr>
              <w:spacing w:before="40" w:line="140" w:lineRule="exact"/>
            </w:pPr>
            <w:r w:rsidRPr="00C860FC">
              <w:rPr>
                <w:rFonts w:eastAsia="Symbol"/>
                <w:b/>
                <w:bCs/>
              </w:rPr>
              <w:t>Страны СНГ</w:t>
            </w:r>
          </w:p>
        </w:tc>
        <w:tc>
          <w:tcPr>
            <w:tcW w:w="1145" w:type="dxa"/>
            <w:tcBorders>
              <w:left w:val="single" w:sz="6" w:space="0" w:color="000000"/>
            </w:tcBorders>
            <w:shd w:val="clear" w:color="auto" w:fill="auto"/>
            <w:vAlign w:val="bottom"/>
          </w:tcPr>
          <w:p w14:paraId="2F912004" w14:textId="77777777" w:rsidR="00C860FC" w:rsidRPr="008D1D92" w:rsidRDefault="00C860FC" w:rsidP="008D1D92">
            <w:pPr>
              <w:snapToGrid w:val="0"/>
              <w:spacing w:before="40" w:line="140" w:lineRule="exact"/>
              <w:ind w:right="397"/>
              <w:jc w:val="right"/>
              <w:rPr>
                <w:rFonts w:eastAsia="Symbol"/>
              </w:rPr>
            </w:pPr>
          </w:p>
        </w:tc>
        <w:tc>
          <w:tcPr>
            <w:tcW w:w="1144" w:type="dxa"/>
            <w:tcBorders>
              <w:left w:val="single" w:sz="6" w:space="0" w:color="000000"/>
            </w:tcBorders>
            <w:shd w:val="clear" w:color="auto" w:fill="auto"/>
            <w:vAlign w:val="bottom"/>
          </w:tcPr>
          <w:p w14:paraId="6D85F9AA" w14:textId="79116149" w:rsidR="00C860FC" w:rsidRPr="008D1D92" w:rsidRDefault="00C860FC" w:rsidP="008D1D92">
            <w:pPr>
              <w:snapToGrid w:val="0"/>
              <w:spacing w:before="40" w:line="140" w:lineRule="exact"/>
              <w:ind w:right="397"/>
              <w:jc w:val="right"/>
              <w:rPr>
                <w:rFonts w:eastAsia="Symbol"/>
              </w:rPr>
            </w:pPr>
          </w:p>
        </w:tc>
        <w:tc>
          <w:tcPr>
            <w:tcW w:w="1144" w:type="dxa"/>
            <w:tcBorders>
              <w:left w:val="single" w:sz="6" w:space="0" w:color="000000"/>
            </w:tcBorders>
            <w:shd w:val="clear" w:color="auto" w:fill="auto"/>
            <w:vAlign w:val="bottom"/>
          </w:tcPr>
          <w:p w14:paraId="47C7E226" w14:textId="2ACE215C" w:rsidR="00C860FC" w:rsidRPr="008D1D92" w:rsidRDefault="00C860FC" w:rsidP="008D1D92">
            <w:pPr>
              <w:snapToGrid w:val="0"/>
              <w:spacing w:before="40" w:line="140" w:lineRule="exact"/>
              <w:ind w:right="397"/>
              <w:jc w:val="right"/>
              <w:rPr>
                <w:rFonts w:eastAsia="Symbol"/>
              </w:rPr>
            </w:pPr>
          </w:p>
        </w:tc>
        <w:tc>
          <w:tcPr>
            <w:tcW w:w="1122" w:type="dxa"/>
            <w:tcBorders>
              <w:left w:val="single" w:sz="6" w:space="0" w:color="000000"/>
            </w:tcBorders>
            <w:shd w:val="clear" w:color="auto" w:fill="auto"/>
            <w:vAlign w:val="bottom"/>
          </w:tcPr>
          <w:p w14:paraId="5A3B9B27" w14:textId="77777777" w:rsidR="00C860FC" w:rsidRPr="008D1D92" w:rsidRDefault="00C860FC" w:rsidP="008D1D92">
            <w:pPr>
              <w:snapToGrid w:val="0"/>
              <w:spacing w:before="40" w:line="140" w:lineRule="exact"/>
              <w:ind w:right="397"/>
              <w:jc w:val="right"/>
              <w:rPr>
                <w:rFonts w:eastAsia="Symbol"/>
              </w:rPr>
            </w:pPr>
          </w:p>
        </w:tc>
        <w:tc>
          <w:tcPr>
            <w:tcW w:w="2693" w:type="dxa"/>
            <w:tcBorders>
              <w:left w:val="single" w:sz="6" w:space="0" w:color="000000"/>
            </w:tcBorders>
            <w:shd w:val="clear" w:color="auto" w:fill="auto"/>
            <w:vAlign w:val="bottom"/>
          </w:tcPr>
          <w:p w14:paraId="3BBC0EB8" w14:textId="77777777" w:rsidR="00C860FC" w:rsidRPr="0002239D" w:rsidRDefault="00C860FC" w:rsidP="008D1D92">
            <w:pPr>
              <w:spacing w:before="40" w:line="140" w:lineRule="exact"/>
              <w:ind w:left="57"/>
              <w:rPr>
                <w:color w:val="000000" w:themeColor="text1"/>
              </w:rPr>
            </w:pPr>
            <w:r w:rsidRPr="0002239D">
              <w:rPr>
                <w:rFonts w:eastAsia="Symbol"/>
                <w:b/>
                <w:i/>
                <w:color w:val="000000" w:themeColor="text1"/>
              </w:rPr>
              <w:t>CIS countries</w:t>
            </w:r>
          </w:p>
        </w:tc>
      </w:tr>
      <w:tr w:rsidR="00C860FC" w:rsidRPr="00D21FE6" w14:paraId="223B5BB0" w14:textId="77777777" w:rsidTr="008D1D92">
        <w:trPr>
          <w:cantSplit/>
        </w:trPr>
        <w:tc>
          <w:tcPr>
            <w:tcW w:w="2674" w:type="dxa"/>
            <w:shd w:val="clear" w:color="auto" w:fill="auto"/>
            <w:vAlign w:val="bottom"/>
          </w:tcPr>
          <w:p w14:paraId="28038370" w14:textId="0691B4C5" w:rsidR="00C860FC" w:rsidRPr="00C860FC" w:rsidRDefault="00C860FC" w:rsidP="00C860FC">
            <w:pPr>
              <w:spacing w:before="40" w:line="140" w:lineRule="exact"/>
              <w:ind w:left="340"/>
            </w:pPr>
            <w:r w:rsidRPr="00C860FC">
              <w:rPr>
                <w:rFonts w:eastAsia="Symbol"/>
              </w:rPr>
              <w:t>из них:</w:t>
            </w:r>
          </w:p>
        </w:tc>
        <w:tc>
          <w:tcPr>
            <w:tcW w:w="1145" w:type="dxa"/>
            <w:tcBorders>
              <w:left w:val="single" w:sz="6" w:space="0" w:color="000000"/>
            </w:tcBorders>
            <w:shd w:val="clear" w:color="auto" w:fill="auto"/>
            <w:vAlign w:val="bottom"/>
          </w:tcPr>
          <w:p w14:paraId="29D625BF" w14:textId="77777777" w:rsidR="00C860FC" w:rsidRPr="008D1D92" w:rsidRDefault="00C860FC" w:rsidP="008D1D92">
            <w:pPr>
              <w:snapToGrid w:val="0"/>
              <w:spacing w:before="40" w:line="140" w:lineRule="exact"/>
              <w:ind w:right="397"/>
              <w:jc w:val="right"/>
              <w:rPr>
                <w:rFonts w:eastAsia="Symbol"/>
              </w:rPr>
            </w:pPr>
          </w:p>
        </w:tc>
        <w:tc>
          <w:tcPr>
            <w:tcW w:w="1144" w:type="dxa"/>
            <w:tcBorders>
              <w:left w:val="single" w:sz="6" w:space="0" w:color="000000"/>
            </w:tcBorders>
            <w:shd w:val="clear" w:color="auto" w:fill="auto"/>
            <w:vAlign w:val="bottom"/>
          </w:tcPr>
          <w:p w14:paraId="1772E3DC" w14:textId="77777777" w:rsidR="00C860FC" w:rsidRPr="008D1D92" w:rsidRDefault="00C860FC" w:rsidP="008D1D92">
            <w:pPr>
              <w:snapToGrid w:val="0"/>
              <w:spacing w:before="40" w:line="140" w:lineRule="exact"/>
              <w:ind w:right="397"/>
              <w:jc w:val="right"/>
              <w:rPr>
                <w:rFonts w:eastAsia="Symbol"/>
              </w:rPr>
            </w:pPr>
          </w:p>
        </w:tc>
        <w:tc>
          <w:tcPr>
            <w:tcW w:w="1144" w:type="dxa"/>
            <w:tcBorders>
              <w:left w:val="single" w:sz="6" w:space="0" w:color="000000"/>
            </w:tcBorders>
            <w:shd w:val="clear" w:color="auto" w:fill="auto"/>
            <w:vAlign w:val="bottom"/>
          </w:tcPr>
          <w:p w14:paraId="2D9C2FBC" w14:textId="77777777" w:rsidR="00C860FC" w:rsidRPr="008D1D92" w:rsidRDefault="00C860FC" w:rsidP="008D1D92">
            <w:pPr>
              <w:snapToGrid w:val="0"/>
              <w:spacing w:before="40" w:line="140" w:lineRule="exact"/>
              <w:ind w:right="397"/>
              <w:jc w:val="right"/>
              <w:rPr>
                <w:rFonts w:eastAsia="Symbol"/>
              </w:rPr>
            </w:pPr>
          </w:p>
        </w:tc>
        <w:tc>
          <w:tcPr>
            <w:tcW w:w="1122" w:type="dxa"/>
            <w:tcBorders>
              <w:left w:val="single" w:sz="6" w:space="0" w:color="000000"/>
            </w:tcBorders>
            <w:shd w:val="clear" w:color="auto" w:fill="auto"/>
            <w:vAlign w:val="bottom"/>
          </w:tcPr>
          <w:p w14:paraId="5BE01DB5" w14:textId="77777777" w:rsidR="00C860FC" w:rsidRPr="008D1D92" w:rsidRDefault="00C860FC" w:rsidP="008D1D92">
            <w:pPr>
              <w:snapToGrid w:val="0"/>
              <w:spacing w:before="40" w:line="140" w:lineRule="exact"/>
              <w:ind w:right="397"/>
              <w:jc w:val="right"/>
              <w:rPr>
                <w:rFonts w:eastAsia="Symbol"/>
              </w:rPr>
            </w:pPr>
          </w:p>
        </w:tc>
        <w:tc>
          <w:tcPr>
            <w:tcW w:w="2693" w:type="dxa"/>
            <w:tcBorders>
              <w:left w:val="single" w:sz="6" w:space="0" w:color="000000"/>
            </w:tcBorders>
            <w:shd w:val="clear" w:color="auto" w:fill="auto"/>
            <w:vAlign w:val="bottom"/>
          </w:tcPr>
          <w:p w14:paraId="3FE07D80" w14:textId="5D2E0CB1" w:rsidR="00C860FC" w:rsidRPr="0002239D" w:rsidRDefault="00C860FC" w:rsidP="008D1D92">
            <w:pPr>
              <w:spacing w:before="40" w:line="140" w:lineRule="exact"/>
              <w:ind w:left="340"/>
              <w:rPr>
                <w:color w:val="000000" w:themeColor="text1"/>
              </w:rPr>
            </w:pPr>
            <w:r w:rsidRPr="0002239D">
              <w:rPr>
                <w:rFonts w:eastAsia="Symbol"/>
                <w:i/>
                <w:color w:val="000000" w:themeColor="text1"/>
              </w:rPr>
              <w:t>of which:</w:t>
            </w:r>
          </w:p>
        </w:tc>
      </w:tr>
      <w:tr w:rsidR="00C860FC" w:rsidRPr="00D21FE6" w14:paraId="5E982A22" w14:textId="77777777" w:rsidTr="008D1D92">
        <w:trPr>
          <w:cantSplit/>
        </w:trPr>
        <w:tc>
          <w:tcPr>
            <w:tcW w:w="2674" w:type="dxa"/>
            <w:shd w:val="clear" w:color="auto" w:fill="auto"/>
            <w:vAlign w:val="bottom"/>
          </w:tcPr>
          <w:p w14:paraId="5A392DA7" w14:textId="77777777" w:rsidR="00C860FC" w:rsidRPr="00C860FC" w:rsidRDefault="00C860FC" w:rsidP="00C860FC">
            <w:pPr>
              <w:spacing w:before="40" w:line="140" w:lineRule="exact"/>
              <w:ind w:left="113"/>
            </w:pPr>
            <w:r w:rsidRPr="00C860FC">
              <w:rPr>
                <w:rFonts w:eastAsia="Symbol"/>
              </w:rPr>
              <w:t>Азербайджан</w:t>
            </w:r>
          </w:p>
        </w:tc>
        <w:tc>
          <w:tcPr>
            <w:tcW w:w="1145" w:type="dxa"/>
            <w:tcBorders>
              <w:left w:val="single" w:sz="6" w:space="0" w:color="000000"/>
            </w:tcBorders>
            <w:shd w:val="clear" w:color="auto" w:fill="auto"/>
            <w:vAlign w:val="bottom"/>
          </w:tcPr>
          <w:p w14:paraId="5E993AC7" w14:textId="317DCE3A" w:rsidR="00C860FC" w:rsidRPr="00C860FC" w:rsidRDefault="00C860FC" w:rsidP="008D1D92">
            <w:pPr>
              <w:snapToGrid w:val="0"/>
              <w:spacing w:before="40" w:line="140" w:lineRule="exact"/>
              <w:ind w:right="397"/>
              <w:jc w:val="right"/>
              <w:rPr>
                <w:rFonts w:eastAsia="Symbol"/>
              </w:rPr>
            </w:pPr>
            <w:r w:rsidRPr="00C860FC">
              <w:rPr>
                <w:rFonts w:eastAsia="Symbol"/>
              </w:rPr>
              <w:t>304</w:t>
            </w:r>
          </w:p>
        </w:tc>
        <w:tc>
          <w:tcPr>
            <w:tcW w:w="1144" w:type="dxa"/>
            <w:tcBorders>
              <w:left w:val="single" w:sz="6" w:space="0" w:color="000000"/>
            </w:tcBorders>
            <w:shd w:val="clear" w:color="auto" w:fill="auto"/>
            <w:vAlign w:val="bottom"/>
          </w:tcPr>
          <w:p w14:paraId="3770DFB3" w14:textId="13899A40" w:rsidR="00C860FC" w:rsidRPr="00C860FC" w:rsidRDefault="00C860FC" w:rsidP="008D1D92">
            <w:pPr>
              <w:snapToGrid w:val="0"/>
              <w:spacing w:before="40" w:line="140" w:lineRule="exact"/>
              <w:ind w:right="397"/>
              <w:jc w:val="right"/>
              <w:rPr>
                <w:rFonts w:eastAsia="Symbol"/>
              </w:rPr>
            </w:pPr>
            <w:r w:rsidRPr="00C860FC">
              <w:rPr>
                <w:rFonts w:eastAsia="Symbol"/>
              </w:rPr>
              <w:t>430</w:t>
            </w:r>
          </w:p>
        </w:tc>
        <w:tc>
          <w:tcPr>
            <w:tcW w:w="1144" w:type="dxa"/>
            <w:tcBorders>
              <w:left w:val="single" w:sz="6" w:space="0" w:color="000000"/>
            </w:tcBorders>
            <w:shd w:val="clear" w:color="auto" w:fill="auto"/>
            <w:vAlign w:val="bottom"/>
          </w:tcPr>
          <w:p w14:paraId="0042B617" w14:textId="16862B66" w:rsidR="00C860FC" w:rsidRPr="00C860FC" w:rsidRDefault="00C860FC" w:rsidP="008D1D92">
            <w:pPr>
              <w:snapToGrid w:val="0"/>
              <w:spacing w:before="40" w:line="140" w:lineRule="exact"/>
              <w:ind w:right="397"/>
              <w:jc w:val="right"/>
              <w:rPr>
                <w:rFonts w:eastAsia="Symbol"/>
              </w:rPr>
            </w:pPr>
            <w:r w:rsidRPr="00C860FC">
              <w:rPr>
                <w:rFonts w:eastAsia="Symbol"/>
              </w:rPr>
              <w:t>451</w:t>
            </w:r>
          </w:p>
        </w:tc>
        <w:tc>
          <w:tcPr>
            <w:tcW w:w="1122" w:type="dxa"/>
            <w:tcBorders>
              <w:left w:val="single" w:sz="6" w:space="0" w:color="000000"/>
            </w:tcBorders>
            <w:shd w:val="clear" w:color="auto" w:fill="auto"/>
            <w:vAlign w:val="bottom"/>
          </w:tcPr>
          <w:p w14:paraId="1A503E97" w14:textId="6EBBF736" w:rsidR="00C860FC" w:rsidRPr="00C860FC" w:rsidRDefault="00C860FC" w:rsidP="008D1D92">
            <w:pPr>
              <w:snapToGrid w:val="0"/>
              <w:spacing w:before="40" w:line="140" w:lineRule="exact"/>
              <w:ind w:right="397"/>
              <w:jc w:val="right"/>
              <w:rPr>
                <w:rFonts w:eastAsia="Symbol"/>
              </w:rPr>
            </w:pPr>
            <w:r w:rsidRPr="00C860FC">
              <w:rPr>
                <w:rFonts w:eastAsia="Symbol"/>
              </w:rPr>
              <w:t>369</w:t>
            </w:r>
          </w:p>
        </w:tc>
        <w:tc>
          <w:tcPr>
            <w:tcW w:w="2693" w:type="dxa"/>
            <w:tcBorders>
              <w:left w:val="single" w:sz="6" w:space="0" w:color="000000"/>
            </w:tcBorders>
            <w:shd w:val="clear" w:color="auto" w:fill="auto"/>
            <w:vAlign w:val="bottom"/>
          </w:tcPr>
          <w:p w14:paraId="137DDD1C" w14:textId="77777777" w:rsidR="00C860FC" w:rsidRPr="0002239D" w:rsidRDefault="00C860FC" w:rsidP="008D1D92">
            <w:pPr>
              <w:pStyle w:val="20"/>
              <w:spacing w:before="40" w:line="140" w:lineRule="exact"/>
              <w:ind w:left="170"/>
              <w:rPr>
                <w:color w:val="000000" w:themeColor="text1"/>
                <w:sz w:val="14"/>
                <w:szCs w:val="14"/>
              </w:rPr>
            </w:pPr>
            <w:r w:rsidRPr="0002239D">
              <w:rPr>
                <w:rFonts w:eastAsia="Symbol"/>
                <w:b w:val="0"/>
                <w:bCs w:val="0"/>
                <w:i/>
                <w:color w:val="000000" w:themeColor="text1"/>
                <w:sz w:val="14"/>
                <w:szCs w:val="14"/>
              </w:rPr>
              <w:t>Azerba</w:t>
            </w:r>
            <w:r w:rsidRPr="0002239D">
              <w:rPr>
                <w:rFonts w:eastAsia="Symbol"/>
                <w:b w:val="0"/>
                <w:bCs w:val="0"/>
                <w:i/>
                <w:color w:val="000000" w:themeColor="text1"/>
                <w:sz w:val="14"/>
                <w:szCs w:val="14"/>
                <w:lang w:val="en-US"/>
              </w:rPr>
              <w:t>i</w:t>
            </w:r>
            <w:r w:rsidRPr="0002239D">
              <w:rPr>
                <w:rFonts w:eastAsia="Symbol"/>
                <w:b w:val="0"/>
                <w:bCs w:val="0"/>
                <w:i/>
                <w:color w:val="000000" w:themeColor="text1"/>
                <w:sz w:val="14"/>
                <w:szCs w:val="14"/>
              </w:rPr>
              <w:t>jan</w:t>
            </w:r>
          </w:p>
        </w:tc>
      </w:tr>
      <w:tr w:rsidR="00C860FC" w:rsidRPr="00D21FE6" w14:paraId="437A5922" w14:textId="77777777" w:rsidTr="008D1D92">
        <w:trPr>
          <w:cantSplit/>
        </w:trPr>
        <w:tc>
          <w:tcPr>
            <w:tcW w:w="2674" w:type="dxa"/>
            <w:shd w:val="clear" w:color="auto" w:fill="auto"/>
            <w:vAlign w:val="bottom"/>
          </w:tcPr>
          <w:p w14:paraId="0E9537C6" w14:textId="77777777" w:rsidR="00C860FC" w:rsidRPr="00C860FC" w:rsidRDefault="00C860FC" w:rsidP="00C860FC">
            <w:pPr>
              <w:spacing w:before="40" w:line="140" w:lineRule="exact"/>
              <w:ind w:left="113"/>
            </w:pPr>
            <w:r w:rsidRPr="00C860FC">
              <w:rPr>
                <w:rFonts w:eastAsia="Symbol"/>
              </w:rPr>
              <w:t>Беларусь</w:t>
            </w:r>
          </w:p>
        </w:tc>
        <w:tc>
          <w:tcPr>
            <w:tcW w:w="1145" w:type="dxa"/>
            <w:tcBorders>
              <w:left w:val="single" w:sz="6" w:space="0" w:color="000000"/>
            </w:tcBorders>
            <w:shd w:val="clear" w:color="auto" w:fill="auto"/>
            <w:vAlign w:val="bottom"/>
          </w:tcPr>
          <w:p w14:paraId="0D894F52" w14:textId="12FBD65E" w:rsidR="00C860FC" w:rsidRPr="00C860FC" w:rsidRDefault="00C860FC" w:rsidP="008D1D92">
            <w:pPr>
              <w:snapToGrid w:val="0"/>
              <w:spacing w:before="40" w:line="140" w:lineRule="exact"/>
              <w:ind w:right="397"/>
              <w:jc w:val="right"/>
              <w:rPr>
                <w:rFonts w:eastAsia="Symbol"/>
              </w:rPr>
            </w:pPr>
            <w:r w:rsidRPr="00C860FC">
              <w:rPr>
                <w:rFonts w:eastAsia="Symbol"/>
              </w:rPr>
              <w:t>395</w:t>
            </w:r>
          </w:p>
        </w:tc>
        <w:tc>
          <w:tcPr>
            <w:tcW w:w="1144" w:type="dxa"/>
            <w:tcBorders>
              <w:left w:val="single" w:sz="6" w:space="0" w:color="000000"/>
            </w:tcBorders>
            <w:shd w:val="clear" w:color="auto" w:fill="auto"/>
            <w:vAlign w:val="bottom"/>
          </w:tcPr>
          <w:p w14:paraId="67B4AC97" w14:textId="6D072FF1" w:rsidR="00C860FC" w:rsidRPr="00C860FC" w:rsidRDefault="00C860FC" w:rsidP="008D1D92">
            <w:pPr>
              <w:snapToGrid w:val="0"/>
              <w:spacing w:before="40" w:line="140" w:lineRule="exact"/>
              <w:ind w:right="397"/>
              <w:jc w:val="right"/>
              <w:rPr>
                <w:rFonts w:eastAsia="Symbol"/>
              </w:rPr>
            </w:pPr>
            <w:r w:rsidRPr="00C860FC">
              <w:rPr>
                <w:rFonts w:eastAsia="Symbol"/>
              </w:rPr>
              <w:t>451</w:t>
            </w:r>
          </w:p>
        </w:tc>
        <w:tc>
          <w:tcPr>
            <w:tcW w:w="1144" w:type="dxa"/>
            <w:tcBorders>
              <w:left w:val="single" w:sz="6" w:space="0" w:color="000000"/>
            </w:tcBorders>
            <w:shd w:val="clear" w:color="auto" w:fill="auto"/>
            <w:vAlign w:val="bottom"/>
          </w:tcPr>
          <w:p w14:paraId="194E18B7" w14:textId="3B987C79" w:rsidR="00C860FC" w:rsidRPr="00C860FC" w:rsidRDefault="00C860FC" w:rsidP="008D1D92">
            <w:pPr>
              <w:snapToGrid w:val="0"/>
              <w:spacing w:before="40" w:line="140" w:lineRule="exact"/>
              <w:ind w:right="397"/>
              <w:jc w:val="right"/>
              <w:rPr>
                <w:rFonts w:eastAsia="Symbol"/>
              </w:rPr>
            </w:pPr>
            <w:r w:rsidRPr="00C860FC">
              <w:rPr>
                <w:rFonts w:eastAsia="Symbol"/>
              </w:rPr>
              <w:t>477</w:t>
            </w:r>
          </w:p>
        </w:tc>
        <w:tc>
          <w:tcPr>
            <w:tcW w:w="1122" w:type="dxa"/>
            <w:tcBorders>
              <w:left w:val="single" w:sz="6" w:space="0" w:color="000000"/>
            </w:tcBorders>
            <w:shd w:val="clear" w:color="auto" w:fill="auto"/>
            <w:vAlign w:val="bottom"/>
          </w:tcPr>
          <w:p w14:paraId="6416E19F" w14:textId="6F9DDE2B" w:rsidR="00C860FC" w:rsidRPr="00C860FC" w:rsidRDefault="00C860FC" w:rsidP="008D1D92">
            <w:pPr>
              <w:snapToGrid w:val="0"/>
              <w:spacing w:before="40" w:line="140" w:lineRule="exact"/>
              <w:ind w:right="397"/>
              <w:jc w:val="right"/>
              <w:rPr>
                <w:rFonts w:eastAsia="Symbol"/>
              </w:rPr>
            </w:pPr>
            <w:r w:rsidRPr="00C860FC">
              <w:rPr>
                <w:rFonts w:eastAsia="Symbol"/>
              </w:rPr>
              <w:t>474</w:t>
            </w:r>
          </w:p>
        </w:tc>
        <w:tc>
          <w:tcPr>
            <w:tcW w:w="2693" w:type="dxa"/>
            <w:tcBorders>
              <w:left w:val="single" w:sz="6" w:space="0" w:color="000000"/>
            </w:tcBorders>
            <w:shd w:val="clear" w:color="auto" w:fill="auto"/>
            <w:vAlign w:val="bottom"/>
          </w:tcPr>
          <w:p w14:paraId="5CDA72FE" w14:textId="77777777" w:rsidR="00C860FC" w:rsidRPr="0002239D" w:rsidRDefault="00C860FC" w:rsidP="008D1D92">
            <w:pPr>
              <w:pStyle w:val="30"/>
              <w:spacing w:before="40" w:line="140" w:lineRule="exact"/>
              <w:ind w:left="170"/>
              <w:rPr>
                <w:rFonts w:ascii="Arial" w:hAnsi="Arial" w:cs="Arial"/>
                <w:color w:val="000000" w:themeColor="text1"/>
                <w:sz w:val="14"/>
                <w:szCs w:val="14"/>
              </w:rPr>
            </w:pPr>
            <w:r w:rsidRPr="0002239D">
              <w:rPr>
                <w:rFonts w:ascii="Arial" w:eastAsia="Symbol" w:hAnsi="Arial" w:cs="Arial"/>
                <w:b w:val="0"/>
                <w:bCs w:val="0"/>
                <w:i/>
                <w:color w:val="000000" w:themeColor="text1"/>
                <w:sz w:val="14"/>
                <w:szCs w:val="14"/>
                <w:lang w:val="en-US"/>
              </w:rPr>
              <w:t>Belarus</w:t>
            </w:r>
          </w:p>
        </w:tc>
      </w:tr>
      <w:tr w:rsidR="00C860FC" w:rsidRPr="00D21FE6" w14:paraId="7B8B2880" w14:textId="77777777" w:rsidTr="008D1D92">
        <w:trPr>
          <w:cantSplit/>
        </w:trPr>
        <w:tc>
          <w:tcPr>
            <w:tcW w:w="2674" w:type="dxa"/>
            <w:shd w:val="clear" w:color="auto" w:fill="auto"/>
            <w:vAlign w:val="bottom"/>
          </w:tcPr>
          <w:p w14:paraId="47BA458B" w14:textId="77777777" w:rsidR="00C860FC" w:rsidRPr="00C860FC" w:rsidRDefault="00C860FC" w:rsidP="00C860FC">
            <w:pPr>
              <w:spacing w:before="40" w:line="140" w:lineRule="exact"/>
              <w:ind w:left="113"/>
            </w:pPr>
            <w:r w:rsidRPr="00C860FC">
              <w:rPr>
                <w:rFonts w:eastAsia="Symbol"/>
              </w:rPr>
              <w:t>Казахстан</w:t>
            </w:r>
          </w:p>
        </w:tc>
        <w:tc>
          <w:tcPr>
            <w:tcW w:w="1145" w:type="dxa"/>
            <w:tcBorders>
              <w:left w:val="single" w:sz="6" w:space="0" w:color="000000"/>
            </w:tcBorders>
            <w:shd w:val="clear" w:color="auto" w:fill="auto"/>
            <w:vAlign w:val="bottom"/>
          </w:tcPr>
          <w:p w14:paraId="500AB751" w14:textId="248B7A75" w:rsidR="00C860FC" w:rsidRPr="00C860FC" w:rsidRDefault="00C860FC" w:rsidP="008D1D92">
            <w:pPr>
              <w:snapToGrid w:val="0"/>
              <w:spacing w:before="40" w:line="140" w:lineRule="exact"/>
              <w:ind w:right="397"/>
              <w:jc w:val="right"/>
              <w:rPr>
                <w:rFonts w:eastAsia="Symbol"/>
              </w:rPr>
            </w:pPr>
            <w:r w:rsidRPr="00C860FC">
              <w:rPr>
                <w:rFonts w:eastAsia="Symbol"/>
              </w:rPr>
              <w:t>174</w:t>
            </w:r>
          </w:p>
        </w:tc>
        <w:tc>
          <w:tcPr>
            <w:tcW w:w="1144" w:type="dxa"/>
            <w:tcBorders>
              <w:left w:val="single" w:sz="6" w:space="0" w:color="000000"/>
            </w:tcBorders>
            <w:shd w:val="clear" w:color="auto" w:fill="auto"/>
            <w:vAlign w:val="bottom"/>
          </w:tcPr>
          <w:p w14:paraId="462785C0" w14:textId="25B7E300" w:rsidR="00C860FC" w:rsidRPr="00C860FC" w:rsidRDefault="00C860FC" w:rsidP="008D1D92">
            <w:pPr>
              <w:snapToGrid w:val="0"/>
              <w:spacing w:before="40" w:line="140" w:lineRule="exact"/>
              <w:ind w:right="397"/>
              <w:jc w:val="right"/>
              <w:rPr>
                <w:rFonts w:eastAsia="Symbol"/>
              </w:rPr>
            </w:pPr>
            <w:r w:rsidRPr="00C860FC">
              <w:rPr>
                <w:rFonts w:eastAsia="Symbol"/>
              </w:rPr>
              <w:t>341</w:t>
            </w:r>
          </w:p>
        </w:tc>
        <w:tc>
          <w:tcPr>
            <w:tcW w:w="1144" w:type="dxa"/>
            <w:tcBorders>
              <w:left w:val="single" w:sz="6" w:space="0" w:color="000000"/>
            </w:tcBorders>
            <w:shd w:val="clear" w:color="auto" w:fill="auto"/>
            <w:vAlign w:val="bottom"/>
          </w:tcPr>
          <w:p w14:paraId="75430318" w14:textId="106B634B" w:rsidR="00C860FC" w:rsidRPr="00C860FC" w:rsidRDefault="00C860FC" w:rsidP="008D1D92">
            <w:pPr>
              <w:snapToGrid w:val="0"/>
              <w:spacing w:before="40" w:line="140" w:lineRule="exact"/>
              <w:ind w:right="397"/>
              <w:jc w:val="right"/>
              <w:rPr>
                <w:rFonts w:eastAsia="Symbol"/>
              </w:rPr>
            </w:pPr>
            <w:r w:rsidRPr="00C860FC">
              <w:rPr>
                <w:rFonts w:eastAsia="Symbol"/>
              </w:rPr>
              <w:t>379</w:t>
            </w:r>
          </w:p>
        </w:tc>
        <w:tc>
          <w:tcPr>
            <w:tcW w:w="1122" w:type="dxa"/>
            <w:tcBorders>
              <w:left w:val="single" w:sz="6" w:space="0" w:color="000000"/>
            </w:tcBorders>
            <w:shd w:val="clear" w:color="auto" w:fill="auto"/>
            <w:vAlign w:val="bottom"/>
          </w:tcPr>
          <w:p w14:paraId="26DAA296" w14:textId="0C9736B7" w:rsidR="00C860FC" w:rsidRPr="00C860FC" w:rsidRDefault="00C860FC" w:rsidP="008D1D92">
            <w:pPr>
              <w:snapToGrid w:val="0"/>
              <w:spacing w:before="40" w:line="140" w:lineRule="exact"/>
              <w:ind w:right="397"/>
              <w:jc w:val="right"/>
              <w:rPr>
                <w:rFonts w:eastAsia="Symbol"/>
              </w:rPr>
            </w:pPr>
            <w:r w:rsidRPr="00C860FC">
              <w:rPr>
                <w:rFonts w:eastAsia="Symbol"/>
              </w:rPr>
              <w:t>507</w:t>
            </w:r>
          </w:p>
        </w:tc>
        <w:tc>
          <w:tcPr>
            <w:tcW w:w="2693" w:type="dxa"/>
            <w:tcBorders>
              <w:left w:val="single" w:sz="6" w:space="0" w:color="000000"/>
            </w:tcBorders>
            <w:shd w:val="clear" w:color="auto" w:fill="auto"/>
            <w:vAlign w:val="bottom"/>
          </w:tcPr>
          <w:p w14:paraId="2C9C1981" w14:textId="77777777" w:rsidR="00C860FC" w:rsidRPr="0002239D" w:rsidRDefault="00C860FC" w:rsidP="008D1D92">
            <w:pPr>
              <w:spacing w:before="40" w:line="140" w:lineRule="exact"/>
              <w:ind w:left="170"/>
              <w:rPr>
                <w:color w:val="000000" w:themeColor="text1"/>
              </w:rPr>
            </w:pPr>
            <w:r w:rsidRPr="0002239D">
              <w:rPr>
                <w:rFonts w:eastAsia="Symbol"/>
                <w:bCs/>
                <w:i/>
                <w:color w:val="000000" w:themeColor="text1"/>
              </w:rPr>
              <w:t>Kazakhstan</w:t>
            </w:r>
          </w:p>
        </w:tc>
      </w:tr>
      <w:tr w:rsidR="00C860FC" w:rsidRPr="00D21FE6" w14:paraId="7D6D56FD" w14:textId="77777777" w:rsidTr="008D1D92">
        <w:trPr>
          <w:cantSplit/>
        </w:trPr>
        <w:tc>
          <w:tcPr>
            <w:tcW w:w="2674" w:type="dxa"/>
            <w:shd w:val="clear" w:color="auto" w:fill="auto"/>
            <w:vAlign w:val="bottom"/>
          </w:tcPr>
          <w:p w14:paraId="249DB102" w14:textId="77777777" w:rsidR="00C860FC" w:rsidRPr="00C860FC" w:rsidRDefault="00C860FC" w:rsidP="00C860FC">
            <w:pPr>
              <w:spacing w:before="40" w:line="140" w:lineRule="exact"/>
              <w:ind w:left="113"/>
            </w:pPr>
            <w:r w:rsidRPr="00C860FC">
              <w:rPr>
                <w:rFonts w:eastAsia="Symbol"/>
              </w:rPr>
              <w:t>Киргизия</w:t>
            </w:r>
          </w:p>
        </w:tc>
        <w:tc>
          <w:tcPr>
            <w:tcW w:w="1145" w:type="dxa"/>
            <w:tcBorders>
              <w:left w:val="single" w:sz="6" w:space="0" w:color="000000"/>
            </w:tcBorders>
            <w:shd w:val="clear" w:color="auto" w:fill="auto"/>
            <w:vAlign w:val="bottom"/>
          </w:tcPr>
          <w:p w14:paraId="509C72F7" w14:textId="3D88E213" w:rsidR="00C860FC" w:rsidRPr="00C860FC" w:rsidRDefault="00C860FC" w:rsidP="008D1D92">
            <w:pPr>
              <w:snapToGrid w:val="0"/>
              <w:spacing w:before="40" w:line="140" w:lineRule="exact"/>
              <w:ind w:right="397"/>
              <w:jc w:val="right"/>
              <w:rPr>
                <w:rFonts w:eastAsia="Symbol"/>
              </w:rPr>
            </w:pPr>
            <w:r w:rsidRPr="00C860FC">
              <w:rPr>
                <w:rFonts w:eastAsia="Symbol"/>
              </w:rPr>
              <w:t>166</w:t>
            </w:r>
          </w:p>
        </w:tc>
        <w:tc>
          <w:tcPr>
            <w:tcW w:w="1144" w:type="dxa"/>
            <w:tcBorders>
              <w:left w:val="single" w:sz="6" w:space="0" w:color="000000"/>
            </w:tcBorders>
            <w:shd w:val="clear" w:color="auto" w:fill="auto"/>
            <w:vAlign w:val="bottom"/>
          </w:tcPr>
          <w:p w14:paraId="1CF35462" w14:textId="40E5DEF2" w:rsidR="00C860FC" w:rsidRPr="00C860FC" w:rsidRDefault="00C860FC" w:rsidP="008D1D92">
            <w:pPr>
              <w:snapToGrid w:val="0"/>
              <w:spacing w:before="40" w:line="140" w:lineRule="exact"/>
              <w:ind w:right="397"/>
              <w:jc w:val="right"/>
              <w:rPr>
                <w:rFonts w:eastAsia="Symbol"/>
              </w:rPr>
            </w:pPr>
            <w:r w:rsidRPr="00C860FC">
              <w:rPr>
                <w:rFonts w:eastAsia="Symbol"/>
              </w:rPr>
              <w:t>518</w:t>
            </w:r>
          </w:p>
        </w:tc>
        <w:tc>
          <w:tcPr>
            <w:tcW w:w="1144" w:type="dxa"/>
            <w:tcBorders>
              <w:left w:val="single" w:sz="6" w:space="0" w:color="000000"/>
            </w:tcBorders>
            <w:shd w:val="clear" w:color="auto" w:fill="auto"/>
            <w:vAlign w:val="bottom"/>
          </w:tcPr>
          <w:p w14:paraId="3DF90799" w14:textId="111DFB62" w:rsidR="00C860FC" w:rsidRPr="00C860FC" w:rsidRDefault="00C860FC" w:rsidP="008D1D92">
            <w:pPr>
              <w:snapToGrid w:val="0"/>
              <w:spacing w:before="40" w:line="140" w:lineRule="exact"/>
              <w:ind w:right="397"/>
              <w:jc w:val="right"/>
              <w:rPr>
                <w:rFonts w:eastAsia="Symbol"/>
              </w:rPr>
            </w:pPr>
            <w:r w:rsidRPr="00C860FC">
              <w:rPr>
                <w:rFonts w:eastAsia="Symbol"/>
              </w:rPr>
              <w:t>473</w:t>
            </w:r>
          </w:p>
        </w:tc>
        <w:tc>
          <w:tcPr>
            <w:tcW w:w="1122" w:type="dxa"/>
            <w:tcBorders>
              <w:left w:val="single" w:sz="6" w:space="0" w:color="000000"/>
            </w:tcBorders>
            <w:shd w:val="clear" w:color="auto" w:fill="auto"/>
            <w:vAlign w:val="bottom"/>
          </w:tcPr>
          <w:p w14:paraId="15A543D0" w14:textId="5F3CDC07" w:rsidR="00C860FC" w:rsidRPr="00C860FC" w:rsidRDefault="00C860FC" w:rsidP="008D1D92">
            <w:pPr>
              <w:snapToGrid w:val="0"/>
              <w:spacing w:before="40" w:line="140" w:lineRule="exact"/>
              <w:ind w:right="397"/>
              <w:jc w:val="right"/>
              <w:rPr>
                <w:rFonts w:eastAsia="Symbol"/>
              </w:rPr>
            </w:pPr>
            <w:r w:rsidRPr="00C860FC">
              <w:t>710</w:t>
            </w:r>
          </w:p>
        </w:tc>
        <w:tc>
          <w:tcPr>
            <w:tcW w:w="2693" w:type="dxa"/>
            <w:tcBorders>
              <w:left w:val="single" w:sz="6" w:space="0" w:color="000000"/>
            </w:tcBorders>
            <w:shd w:val="clear" w:color="auto" w:fill="auto"/>
            <w:vAlign w:val="bottom"/>
          </w:tcPr>
          <w:p w14:paraId="00274421" w14:textId="77777777" w:rsidR="00C860FC" w:rsidRPr="0002239D" w:rsidRDefault="00C860FC" w:rsidP="008D1D92">
            <w:pPr>
              <w:spacing w:before="40" w:line="140" w:lineRule="exact"/>
              <w:ind w:left="170"/>
              <w:rPr>
                <w:color w:val="000000" w:themeColor="text1"/>
              </w:rPr>
            </w:pPr>
            <w:r w:rsidRPr="0002239D">
              <w:rPr>
                <w:rFonts w:eastAsia="Symbol"/>
                <w:bCs/>
                <w:i/>
                <w:color w:val="000000" w:themeColor="text1"/>
              </w:rPr>
              <w:t>Kyrgyzstan</w:t>
            </w:r>
          </w:p>
        </w:tc>
      </w:tr>
      <w:tr w:rsidR="00C860FC" w:rsidRPr="00D21FE6" w14:paraId="151763BA" w14:textId="77777777" w:rsidTr="008D1D92">
        <w:trPr>
          <w:cantSplit/>
        </w:trPr>
        <w:tc>
          <w:tcPr>
            <w:tcW w:w="2674" w:type="dxa"/>
            <w:shd w:val="clear" w:color="auto" w:fill="auto"/>
            <w:vAlign w:val="bottom"/>
          </w:tcPr>
          <w:p w14:paraId="66AF202B" w14:textId="77777777" w:rsidR="00C860FC" w:rsidRPr="00C860FC" w:rsidRDefault="00C860FC" w:rsidP="00C860FC">
            <w:pPr>
              <w:spacing w:before="40" w:line="140" w:lineRule="exact"/>
              <w:ind w:left="113"/>
            </w:pPr>
            <w:r w:rsidRPr="00C860FC">
              <w:rPr>
                <w:rFonts w:eastAsia="Symbol"/>
              </w:rPr>
              <w:t>Республика Молдова</w:t>
            </w:r>
          </w:p>
        </w:tc>
        <w:tc>
          <w:tcPr>
            <w:tcW w:w="1145" w:type="dxa"/>
            <w:tcBorders>
              <w:left w:val="single" w:sz="6" w:space="0" w:color="000000"/>
            </w:tcBorders>
            <w:shd w:val="clear" w:color="auto" w:fill="auto"/>
            <w:vAlign w:val="bottom"/>
          </w:tcPr>
          <w:p w14:paraId="67720E60" w14:textId="5A4F9673" w:rsidR="00C860FC" w:rsidRPr="00C860FC" w:rsidRDefault="00C860FC" w:rsidP="008D1D92">
            <w:pPr>
              <w:snapToGrid w:val="0"/>
              <w:spacing w:before="40" w:line="140" w:lineRule="exact"/>
              <w:ind w:right="397"/>
              <w:jc w:val="right"/>
              <w:rPr>
                <w:rFonts w:eastAsia="Symbol"/>
              </w:rPr>
            </w:pPr>
            <w:r w:rsidRPr="00C860FC">
              <w:rPr>
                <w:rFonts w:eastAsia="Symbol"/>
              </w:rPr>
              <w:t>320</w:t>
            </w:r>
          </w:p>
        </w:tc>
        <w:tc>
          <w:tcPr>
            <w:tcW w:w="1144" w:type="dxa"/>
            <w:tcBorders>
              <w:left w:val="single" w:sz="6" w:space="0" w:color="000000"/>
            </w:tcBorders>
            <w:shd w:val="clear" w:color="auto" w:fill="auto"/>
            <w:vAlign w:val="bottom"/>
          </w:tcPr>
          <w:p w14:paraId="1D9E6347" w14:textId="0467582A" w:rsidR="00C860FC" w:rsidRPr="00C860FC" w:rsidRDefault="00C860FC" w:rsidP="008D1D92">
            <w:pPr>
              <w:snapToGrid w:val="0"/>
              <w:spacing w:before="40" w:line="140" w:lineRule="exact"/>
              <w:ind w:right="397"/>
              <w:jc w:val="right"/>
              <w:rPr>
                <w:rFonts w:eastAsia="Symbol"/>
              </w:rPr>
            </w:pPr>
            <w:r w:rsidRPr="00C860FC">
              <w:rPr>
                <w:rFonts w:eastAsia="Symbol"/>
              </w:rPr>
              <w:t>413</w:t>
            </w:r>
          </w:p>
        </w:tc>
        <w:tc>
          <w:tcPr>
            <w:tcW w:w="1144" w:type="dxa"/>
            <w:tcBorders>
              <w:left w:val="single" w:sz="6" w:space="0" w:color="000000"/>
            </w:tcBorders>
            <w:shd w:val="clear" w:color="auto" w:fill="auto"/>
            <w:vAlign w:val="bottom"/>
          </w:tcPr>
          <w:p w14:paraId="60534B92" w14:textId="2B07C5AB" w:rsidR="00C860FC" w:rsidRPr="00C860FC" w:rsidRDefault="00C860FC" w:rsidP="008D1D92">
            <w:pPr>
              <w:snapToGrid w:val="0"/>
              <w:spacing w:before="40" w:line="140" w:lineRule="exact"/>
              <w:ind w:right="397"/>
              <w:jc w:val="right"/>
              <w:rPr>
                <w:rFonts w:eastAsia="Symbol"/>
              </w:rPr>
            </w:pPr>
            <w:r w:rsidRPr="00C860FC">
              <w:rPr>
                <w:rFonts w:eastAsia="Symbol"/>
              </w:rPr>
              <w:t>399</w:t>
            </w:r>
          </w:p>
        </w:tc>
        <w:tc>
          <w:tcPr>
            <w:tcW w:w="1122" w:type="dxa"/>
            <w:tcBorders>
              <w:left w:val="single" w:sz="6" w:space="0" w:color="000000"/>
            </w:tcBorders>
            <w:shd w:val="clear" w:color="auto" w:fill="auto"/>
            <w:vAlign w:val="bottom"/>
          </w:tcPr>
          <w:p w14:paraId="76870364" w14:textId="2EEE6E11" w:rsidR="00C860FC" w:rsidRPr="00C860FC" w:rsidRDefault="00C860FC" w:rsidP="008D1D92">
            <w:pPr>
              <w:snapToGrid w:val="0"/>
              <w:spacing w:before="40" w:line="140" w:lineRule="exact"/>
              <w:ind w:right="397"/>
              <w:jc w:val="right"/>
              <w:rPr>
                <w:rFonts w:eastAsia="Symbol"/>
              </w:rPr>
            </w:pPr>
            <w:r w:rsidRPr="00C860FC">
              <w:rPr>
                <w:rFonts w:eastAsia="Symbol"/>
              </w:rPr>
              <w:t>208</w:t>
            </w:r>
          </w:p>
        </w:tc>
        <w:tc>
          <w:tcPr>
            <w:tcW w:w="2693" w:type="dxa"/>
            <w:tcBorders>
              <w:left w:val="single" w:sz="6" w:space="0" w:color="000000"/>
            </w:tcBorders>
            <w:shd w:val="clear" w:color="auto" w:fill="auto"/>
            <w:vAlign w:val="bottom"/>
          </w:tcPr>
          <w:p w14:paraId="349A0DFD" w14:textId="77777777" w:rsidR="00C860FC" w:rsidRPr="0002239D" w:rsidRDefault="00C860FC" w:rsidP="008D1D92">
            <w:pPr>
              <w:pStyle w:val="30"/>
              <w:spacing w:before="40" w:line="140" w:lineRule="exact"/>
              <w:ind w:left="170"/>
              <w:rPr>
                <w:rFonts w:ascii="Arial" w:hAnsi="Arial" w:cs="Arial"/>
                <w:color w:val="000000" w:themeColor="text1"/>
                <w:sz w:val="14"/>
                <w:szCs w:val="14"/>
              </w:rPr>
            </w:pPr>
            <w:r w:rsidRPr="0002239D">
              <w:rPr>
                <w:rFonts w:ascii="Arial" w:eastAsia="Symbol" w:hAnsi="Arial" w:cs="Arial"/>
                <w:b w:val="0"/>
                <w:bCs w:val="0"/>
                <w:i/>
                <w:color w:val="000000" w:themeColor="text1"/>
                <w:sz w:val="14"/>
                <w:szCs w:val="14"/>
              </w:rPr>
              <w:t>Republic of Moldova</w:t>
            </w:r>
          </w:p>
        </w:tc>
      </w:tr>
      <w:tr w:rsidR="00C860FC" w:rsidRPr="00D21FE6" w14:paraId="383AADD9" w14:textId="77777777" w:rsidTr="008D1D92">
        <w:trPr>
          <w:cantSplit/>
        </w:trPr>
        <w:tc>
          <w:tcPr>
            <w:tcW w:w="2674" w:type="dxa"/>
            <w:shd w:val="clear" w:color="auto" w:fill="auto"/>
            <w:vAlign w:val="bottom"/>
          </w:tcPr>
          <w:p w14:paraId="589E68B3" w14:textId="77777777" w:rsidR="00C860FC" w:rsidRPr="00C860FC" w:rsidRDefault="00C860FC" w:rsidP="00C860FC">
            <w:pPr>
              <w:spacing w:before="40" w:line="140" w:lineRule="exact"/>
              <w:ind w:left="113"/>
            </w:pPr>
            <w:r w:rsidRPr="00C860FC">
              <w:rPr>
                <w:rFonts w:eastAsia="Symbol"/>
              </w:rPr>
              <w:t>Украина</w:t>
            </w:r>
          </w:p>
        </w:tc>
        <w:tc>
          <w:tcPr>
            <w:tcW w:w="1145" w:type="dxa"/>
            <w:tcBorders>
              <w:left w:val="single" w:sz="6" w:space="0" w:color="000000"/>
            </w:tcBorders>
            <w:shd w:val="clear" w:color="auto" w:fill="auto"/>
            <w:vAlign w:val="bottom"/>
          </w:tcPr>
          <w:p w14:paraId="502377A3" w14:textId="286DD712" w:rsidR="00C860FC" w:rsidRPr="00C860FC" w:rsidRDefault="00C860FC" w:rsidP="008D1D92">
            <w:pPr>
              <w:snapToGrid w:val="0"/>
              <w:spacing w:before="40" w:line="140" w:lineRule="exact"/>
              <w:ind w:right="397"/>
              <w:jc w:val="right"/>
              <w:rPr>
                <w:rFonts w:eastAsia="Symbol"/>
              </w:rPr>
            </w:pPr>
            <w:r w:rsidRPr="00C860FC">
              <w:rPr>
                <w:rFonts w:eastAsia="Symbol"/>
              </w:rPr>
              <w:t>280</w:t>
            </w:r>
          </w:p>
        </w:tc>
        <w:tc>
          <w:tcPr>
            <w:tcW w:w="1144" w:type="dxa"/>
            <w:tcBorders>
              <w:left w:val="single" w:sz="6" w:space="0" w:color="000000"/>
            </w:tcBorders>
            <w:shd w:val="clear" w:color="auto" w:fill="auto"/>
            <w:vAlign w:val="bottom"/>
          </w:tcPr>
          <w:p w14:paraId="7BB19588" w14:textId="7AC1C597" w:rsidR="00C860FC" w:rsidRPr="00C860FC" w:rsidRDefault="00C860FC" w:rsidP="008D1D92">
            <w:pPr>
              <w:snapToGrid w:val="0"/>
              <w:spacing w:before="40" w:line="140" w:lineRule="exact"/>
              <w:ind w:right="397"/>
              <w:jc w:val="right"/>
              <w:rPr>
                <w:rFonts w:eastAsia="Symbol"/>
              </w:rPr>
            </w:pPr>
            <w:r w:rsidRPr="00C860FC">
              <w:rPr>
                <w:rFonts w:eastAsia="Symbol"/>
              </w:rPr>
              <w:t>541</w:t>
            </w:r>
            <w:r w:rsidRPr="00C860FC">
              <w:rPr>
                <w:rFonts w:eastAsia="Symbol"/>
                <w:bCs/>
                <w:vertAlign w:val="superscript"/>
              </w:rPr>
              <w:t>1)</w:t>
            </w:r>
          </w:p>
        </w:tc>
        <w:tc>
          <w:tcPr>
            <w:tcW w:w="1144" w:type="dxa"/>
            <w:tcBorders>
              <w:left w:val="single" w:sz="6" w:space="0" w:color="000000"/>
            </w:tcBorders>
            <w:shd w:val="clear" w:color="auto" w:fill="auto"/>
            <w:vAlign w:val="bottom"/>
          </w:tcPr>
          <w:p w14:paraId="66C28322" w14:textId="2E3E86D1" w:rsidR="00C860FC" w:rsidRPr="00C860FC" w:rsidRDefault="00C860FC" w:rsidP="008D1D92">
            <w:pPr>
              <w:snapToGrid w:val="0"/>
              <w:spacing w:before="40" w:line="140" w:lineRule="exact"/>
              <w:ind w:right="397"/>
              <w:jc w:val="right"/>
              <w:rPr>
                <w:rFonts w:eastAsia="Symbol"/>
              </w:rPr>
            </w:pPr>
            <w:r w:rsidRPr="00C860FC">
              <w:rPr>
                <w:rFonts w:eastAsia="Symbol"/>
              </w:rPr>
              <w:t>525</w:t>
            </w:r>
            <w:r w:rsidRPr="00C860FC">
              <w:rPr>
                <w:rFonts w:eastAsia="Symbol"/>
                <w:bCs/>
                <w:vertAlign w:val="superscript"/>
              </w:rPr>
              <w:t>1)</w:t>
            </w:r>
          </w:p>
        </w:tc>
        <w:tc>
          <w:tcPr>
            <w:tcW w:w="1122" w:type="dxa"/>
            <w:tcBorders>
              <w:left w:val="single" w:sz="6" w:space="0" w:color="000000"/>
            </w:tcBorders>
            <w:shd w:val="clear" w:color="auto" w:fill="auto"/>
            <w:vAlign w:val="bottom"/>
          </w:tcPr>
          <w:p w14:paraId="4F2D8B96" w14:textId="7B54FD98" w:rsidR="00C860FC" w:rsidRPr="00C860FC" w:rsidRDefault="00C860FC" w:rsidP="008D1D92">
            <w:pPr>
              <w:snapToGrid w:val="0"/>
              <w:spacing w:before="40" w:line="140" w:lineRule="exact"/>
              <w:ind w:right="397"/>
              <w:jc w:val="right"/>
              <w:rPr>
                <w:rFonts w:eastAsia="Symbol"/>
              </w:rPr>
            </w:pPr>
            <w:r w:rsidRPr="00C860FC">
              <w:rPr>
                <w:rFonts w:eastAsia="Symbol"/>
              </w:rPr>
              <w:t>…</w:t>
            </w:r>
          </w:p>
        </w:tc>
        <w:tc>
          <w:tcPr>
            <w:tcW w:w="2693" w:type="dxa"/>
            <w:tcBorders>
              <w:left w:val="single" w:sz="6" w:space="0" w:color="000000"/>
            </w:tcBorders>
            <w:shd w:val="clear" w:color="auto" w:fill="auto"/>
            <w:vAlign w:val="bottom"/>
          </w:tcPr>
          <w:p w14:paraId="2150EA56" w14:textId="77777777" w:rsidR="00C860FC" w:rsidRPr="0002239D" w:rsidRDefault="00C860FC" w:rsidP="008D1D92">
            <w:pPr>
              <w:spacing w:before="40" w:line="140" w:lineRule="exact"/>
              <w:ind w:left="170"/>
              <w:rPr>
                <w:color w:val="000000" w:themeColor="text1"/>
              </w:rPr>
            </w:pPr>
            <w:r w:rsidRPr="0002239D">
              <w:rPr>
                <w:rFonts w:eastAsia="Symbol"/>
                <w:i/>
                <w:color w:val="000000" w:themeColor="text1"/>
              </w:rPr>
              <w:t>Ukraine</w:t>
            </w:r>
          </w:p>
        </w:tc>
      </w:tr>
      <w:tr w:rsidR="00C860FC" w:rsidRPr="00D21FE6" w14:paraId="0F23F8D1" w14:textId="77777777" w:rsidTr="008D1D92">
        <w:trPr>
          <w:cantSplit/>
        </w:trPr>
        <w:tc>
          <w:tcPr>
            <w:tcW w:w="2674" w:type="dxa"/>
            <w:shd w:val="clear" w:color="auto" w:fill="auto"/>
            <w:vAlign w:val="bottom"/>
          </w:tcPr>
          <w:p w14:paraId="3E2C380C" w14:textId="77777777" w:rsidR="00C860FC" w:rsidRPr="00C860FC" w:rsidRDefault="00C860FC" w:rsidP="00C860FC">
            <w:pPr>
              <w:spacing w:before="40" w:line="140" w:lineRule="exact"/>
            </w:pPr>
            <w:r w:rsidRPr="00C860FC">
              <w:rPr>
                <w:rFonts w:eastAsia="Symbol"/>
                <w:b/>
                <w:bCs/>
              </w:rPr>
              <w:t>Страны БРИКС</w:t>
            </w:r>
          </w:p>
        </w:tc>
        <w:tc>
          <w:tcPr>
            <w:tcW w:w="1145" w:type="dxa"/>
            <w:tcBorders>
              <w:left w:val="single" w:sz="6" w:space="0" w:color="000000"/>
            </w:tcBorders>
            <w:shd w:val="clear" w:color="auto" w:fill="auto"/>
            <w:vAlign w:val="bottom"/>
          </w:tcPr>
          <w:p w14:paraId="416EF283" w14:textId="77777777" w:rsidR="00C860FC" w:rsidRPr="008D1D92" w:rsidRDefault="00C860FC" w:rsidP="008D1D92">
            <w:pPr>
              <w:snapToGrid w:val="0"/>
              <w:spacing w:before="40" w:line="140" w:lineRule="exact"/>
              <w:ind w:right="397"/>
              <w:jc w:val="right"/>
              <w:rPr>
                <w:rFonts w:eastAsia="Symbol"/>
              </w:rPr>
            </w:pPr>
          </w:p>
        </w:tc>
        <w:tc>
          <w:tcPr>
            <w:tcW w:w="1144" w:type="dxa"/>
            <w:tcBorders>
              <w:left w:val="single" w:sz="6" w:space="0" w:color="000000"/>
            </w:tcBorders>
            <w:shd w:val="clear" w:color="auto" w:fill="auto"/>
            <w:vAlign w:val="bottom"/>
          </w:tcPr>
          <w:p w14:paraId="585A505F" w14:textId="089E2BFA" w:rsidR="00C860FC" w:rsidRPr="008D1D92" w:rsidRDefault="00C860FC" w:rsidP="008D1D92">
            <w:pPr>
              <w:snapToGrid w:val="0"/>
              <w:spacing w:before="40" w:line="140" w:lineRule="exact"/>
              <w:ind w:right="397"/>
              <w:jc w:val="right"/>
              <w:rPr>
                <w:rFonts w:eastAsia="Symbol"/>
              </w:rPr>
            </w:pPr>
          </w:p>
        </w:tc>
        <w:tc>
          <w:tcPr>
            <w:tcW w:w="1144" w:type="dxa"/>
            <w:tcBorders>
              <w:left w:val="single" w:sz="6" w:space="0" w:color="000000"/>
            </w:tcBorders>
            <w:shd w:val="clear" w:color="auto" w:fill="auto"/>
            <w:vAlign w:val="bottom"/>
          </w:tcPr>
          <w:p w14:paraId="1BCA42FA" w14:textId="3709D3DD" w:rsidR="00C860FC" w:rsidRPr="008D1D92" w:rsidRDefault="00C860FC" w:rsidP="008D1D92">
            <w:pPr>
              <w:snapToGrid w:val="0"/>
              <w:spacing w:before="40" w:line="140" w:lineRule="exact"/>
              <w:ind w:right="397"/>
              <w:jc w:val="right"/>
              <w:rPr>
                <w:rFonts w:eastAsia="Symbol"/>
              </w:rPr>
            </w:pPr>
          </w:p>
        </w:tc>
        <w:tc>
          <w:tcPr>
            <w:tcW w:w="1122" w:type="dxa"/>
            <w:tcBorders>
              <w:left w:val="single" w:sz="6" w:space="0" w:color="000000"/>
            </w:tcBorders>
            <w:shd w:val="clear" w:color="auto" w:fill="auto"/>
            <w:vAlign w:val="bottom"/>
          </w:tcPr>
          <w:p w14:paraId="39782AF7" w14:textId="77777777" w:rsidR="00C860FC" w:rsidRPr="008D1D92" w:rsidRDefault="00C860FC" w:rsidP="008D1D92">
            <w:pPr>
              <w:snapToGrid w:val="0"/>
              <w:spacing w:before="40" w:line="140" w:lineRule="exact"/>
              <w:ind w:right="397"/>
              <w:jc w:val="right"/>
              <w:rPr>
                <w:rFonts w:eastAsia="Symbol"/>
              </w:rPr>
            </w:pPr>
          </w:p>
        </w:tc>
        <w:tc>
          <w:tcPr>
            <w:tcW w:w="2693" w:type="dxa"/>
            <w:tcBorders>
              <w:left w:val="single" w:sz="6" w:space="0" w:color="000000"/>
            </w:tcBorders>
            <w:shd w:val="clear" w:color="auto" w:fill="auto"/>
            <w:vAlign w:val="bottom"/>
          </w:tcPr>
          <w:p w14:paraId="52151DC5" w14:textId="77777777" w:rsidR="00C860FC" w:rsidRPr="0002239D" w:rsidRDefault="00C860FC" w:rsidP="008D1D92">
            <w:pPr>
              <w:spacing w:before="40" w:line="140" w:lineRule="exact"/>
              <w:ind w:left="57"/>
              <w:rPr>
                <w:color w:val="000000" w:themeColor="text1"/>
              </w:rPr>
            </w:pPr>
            <w:r w:rsidRPr="0002239D">
              <w:rPr>
                <w:rFonts w:eastAsia="Symbol"/>
                <w:b/>
                <w:i/>
                <w:color w:val="000000" w:themeColor="text1"/>
                <w:lang w:val="en"/>
              </w:rPr>
              <w:t>BRICS countries</w:t>
            </w:r>
          </w:p>
        </w:tc>
      </w:tr>
      <w:tr w:rsidR="00C860FC" w:rsidRPr="00D21FE6" w14:paraId="3095FE31" w14:textId="77777777" w:rsidTr="008D1D92">
        <w:trPr>
          <w:cantSplit/>
        </w:trPr>
        <w:tc>
          <w:tcPr>
            <w:tcW w:w="2674" w:type="dxa"/>
            <w:shd w:val="clear" w:color="auto" w:fill="auto"/>
            <w:vAlign w:val="bottom"/>
          </w:tcPr>
          <w:p w14:paraId="720D3321" w14:textId="1ED0A97C" w:rsidR="00C860FC" w:rsidRPr="00C860FC" w:rsidRDefault="00C860FC" w:rsidP="00C860FC">
            <w:pPr>
              <w:spacing w:before="40" w:line="140" w:lineRule="exact"/>
              <w:ind w:left="340"/>
            </w:pPr>
            <w:r w:rsidRPr="00C860FC">
              <w:rPr>
                <w:rFonts w:eastAsia="Symbol"/>
              </w:rPr>
              <w:t>из них:</w:t>
            </w:r>
          </w:p>
        </w:tc>
        <w:tc>
          <w:tcPr>
            <w:tcW w:w="1145" w:type="dxa"/>
            <w:tcBorders>
              <w:left w:val="single" w:sz="6" w:space="0" w:color="000000"/>
            </w:tcBorders>
            <w:shd w:val="clear" w:color="auto" w:fill="auto"/>
            <w:vAlign w:val="bottom"/>
          </w:tcPr>
          <w:p w14:paraId="7F6F6495" w14:textId="77777777" w:rsidR="00C860FC" w:rsidRPr="008D1D92" w:rsidRDefault="00C860FC" w:rsidP="008D1D92">
            <w:pPr>
              <w:snapToGrid w:val="0"/>
              <w:spacing w:before="40" w:line="140" w:lineRule="exact"/>
              <w:ind w:right="397"/>
              <w:jc w:val="right"/>
              <w:rPr>
                <w:rFonts w:eastAsia="Symbol"/>
              </w:rPr>
            </w:pPr>
          </w:p>
        </w:tc>
        <w:tc>
          <w:tcPr>
            <w:tcW w:w="1144" w:type="dxa"/>
            <w:tcBorders>
              <w:left w:val="single" w:sz="6" w:space="0" w:color="000000"/>
            </w:tcBorders>
            <w:shd w:val="clear" w:color="auto" w:fill="auto"/>
            <w:vAlign w:val="bottom"/>
          </w:tcPr>
          <w:p w14:paraId="6F72A209" w14:textId="77777777" w:rsidR="00C860FC" w:rsidRPr="008D1D92" w:rsidRDefault="00C860FC" w:rsidP="008D1D92">
            <w:pPr>
              <w:snapToGrid w:val="0"/>
              <w:spacing w:before="40" w:line="140" w:lineRule="exact"/>
              <w:ind w:right="397"/>
              <w:jc w:val="right"/>
              <w:rPr>
                <w:rFonts w:eastAsia="Symbol"/>
              </w:rPr>
            </w:pPr>
          </w:p>
        </w:tc>
        <w:tc>
          <w:tcPr>
            <w:tcW w:w="1144" w:type="dxa"/>
            <w:tcBorders>
              <w:left w:val="single" w:sz="6" w:space="0" w:color="000000"/>
            </w:tcBorders>
            <w:shd w:val="clear" w:color="auto" w:fill="auto"/>
            <w:vAlign w:val="bottom"/>
          </w:tcPr>
          <w:p w14:paraId="1BBF217E" w14:textId="77777777" w:rsidR="00C860FC" w:rsidRPr="008D1D92" w:rsidRDefault="00C860FC" w:rsidP="008D1D92">
            <w:pPr>
              <w:snapToGrid w:val="0"/>
              <w:spacing w:before="40" w:line="140" w:lineRule="exact"/>
              <w:ind w:right="397"/>
              <w:jc w:val="right"/>
              <w:rPr>
                <w:rFonts w:eastAsia="Symbol"/>
              </w:rPr>
            </w:pPr>
          </w:p>
        </w:tc>
        <w:tc>
          <w:tcPr>
            <w:tcW w:w="1122" w:type="dxa"/>
            <w:tcBorders>
              <w:left w:val="single" w:sz="6" w:space="0" w:color="000000"/>
            </w:tcBorders>
            <w:shd w:val="clear" w:color="auto" w:fill="auto"/>
            <w:vAlign w:val="bottom"/>
          </w:tcPr>
          <w:p w14:paraId="0E7499BF" w14:textId="77777777" w:rsidR="00C860FC" w:rsidRPr="008D1D92" w:rsidRDefault="00C860FC" w:rsidP="008D1D92">
            <w:pPr>
              <w:snapToGrid w:val="0"/>
              <w:spacing w:before="40" w:line="140" w:lineRule="exact"/>
              <w:ind w:right="397"/>
              <w:jc w:val="right"/>
              <w:rPr>
                <w:rFonts w:eastAsia="Symbol"/>
              </w:rPr>
            </w:pPr>
          </w:p>
        </w:tc>
        <w:tc>
          <w:tcPr>
            <w:tcW w:w="2693" w:type="dxa"/>
            <w:tcBorders>
              <w:left w:val="single" w:sz="6" w:space="0" w:color="000000"/>
            </w:tcBorders>
            <w:shd w:val="clear" w:color="auto" w:fill="auto"/>
            <w:vAlign w:val="bottom"/>
          </w:tcPr>
          <w:p w14:paraId="2A3AE5FE" w14:textId="27B67E80" w:rsidR="00C860FC" w:rsidRPr="0002239D" w:rsidRDefault="00C860FC" w:rsidP="008D1D92">
            <w:pPr>
              <w:spacing w:before="40" w:line="140" w:lineRule="exact"/>
              <w:ind w:left="340"/>
              <w:rPr>
                <w:color w:val="000000" w:themeColor="text1"/>
              </w:rPr>
            </w:pPr>
            <w:r w:rsidRPr="0002239D">
              <w:rPr>
                <w:rFonts w:eastAsia="Symbol"/>
                <w:i/>
                <w:color w:val="000000" w:themeColor="text1"/>
              </w:rPr>
              <w:t>of which:</w:t>
            </w:r>
          </w:p>
        </w:tc>
      </w:tr>
      <w:tr w:rsidR="00C860FC" w:rsidRPr="00D21FE6" w14:paraId="2E7B9D78" w14:textId="77777777" w:rsidTr="008D1D92">
        <w:trPr>
          <w:cantSplit/>
        </w:trPr>
        <w:tc>
          <w:tcPr>
            <w:tcW w:w="2674" w:type="dxa"/>
            <w:shd w:val="clear" w:color="auto" w:fill="auto"/>
            <w:vAlign w:val="bottom"/>
          </w:tcPr>
          <w:p w14:paraId="05456B21" w14:textId="77777777" w:rsidR="00C860FC" w:rsidRPr="00C860FC" w:rsidRDefault="00C860FC" w:rsidP="00C860FC">
            <w:pPr>
              <w:spacing w:before="40" w:line="140" w:lineRule="exact"/>
              <w:ind w:left="113"/>
            </w:pPr>
            <w:r w:rsidRPr="00C860FC">
              <w:rPr>
                <w:rFonts w:eastAsia="Symbol"/>
              </w:rPr>
              <w:t>Китай</w:t>
            </w:r>
          </w:p>
        </w:tc>
        <w:tc>
          <w:tcPr>
            <w:tcW w:w="1145" w:type="dxa"/>
            <w:tcBorders>
              <w:left w:val="single" w:sz="6" w:space="0" w:color="000000"/>
            </w:tcBorders>
            <w:shd w:val="clear" w:color="auto" w:fill="auto"/>
            <w:vAlign w:val="bottom"/>
          </w:tcPr>
          <w:p w14:paraId="532B95D9" w14:textId="28ED3FD7" w:rsidR="00C860FC" w:rsidRPr="008D1D92" w:rsidRDefault="00C860FC" w:rsidP="008D1D92">
            <w:pPr>
              <w:snapToGrid w:val="0"/>
              <w:spacing w:before="40" w:line="140" w:lineRule="exact"/>
              <w:ind w:right="397"/>
              <w:jc w:val="right"/>
              <w:rPr>
                <w:rFonts w:eastAsia="Symbol"/>
              </w:rPr>
            </w:pPr>
            <w:r w:rsidRPr="008D1D92">
              <w:rPr>
                <w:rFonts w:eastAsia="Symbol"/>
              </w:rPr>
              <w:t>425</w:t>
            </w:r>
          </w:p>
        </w:tc>
        <w:tc>
          <w:tcPr>
            <w:tcW w:w="1144" w:type="dxa"/>
            <w:tcBorders>
              <w:left w:val="single" w:sz="6" w:space="0" w:color="000000"/>
            </w:tcBorders>
            <w:shd w:val="clear" w:color="auto" w:fill="auto"/>
            <w:vAlign w:val="bottom"/>
          </w:tcPr>
          <w:p w14:paraId="4A207CE6" w14:textId="75D43A1A" w:rsidR="00C860FC" w:rsidRPr="008D1D92" w:rsidRDefault="00C860FC" w:rsidP="008D1D92">
            <w:pPr>
              <w:snapToGrid w:val="0"/>
              <w:spacing w:before="40" w:line="140" w:lineRule="exact"/>
              <w:ind w:right="397"/>
              <w:jc w:val="right"/>
              <w:rPr>
                <w:rFonts w:eastAsia="Symbol"/>
              </w:rPr>
            </w:pPr>
            <w:r w:rsidRPr="008D1D92">
              <w:rPr>
                <w:rFonts w:eastAsia="Symbol"/>
              </w:rPr>
              <w:t>549</w:t>
            </w:r>
          </w:p>
        </w:tc>
        <w:tc>
          <w:tcPr>
            <w:tcW w:w="1144" w:type="dxa"/>
            <w:tcBorders>
              <w:left w:val="single" w:sz="6" w:space="0" w:color="000000"/>
            </w:tcBorders>
            <w:shd w:val="clear" w:color="auto" w:fill="auto"/>
            <w:vAlign w:val="bottom"/>
          </w:tcPr>
          <w:p w14:paraId="5B645FF1" w14:textId="6761D397" w:rsidR="00C860FC" w:rsidRPr="008D1D92" w:rsidRDefault="00C860FC" w:rsidP="008D1D92">
            <w:pPr>
              <w:snapToGrid w:val="0"/>
              <w:spacing w:before="40" w:line="140" w:lineRule="exact"/>
              <w:ind w:right="397"/>
              <w:jc w:val="right"/>
              <w:rPr>
                <w:rFonts w:eastAsia="Symbol"/>
              </w:rPr>
            </w:pPr>
            <w:r w:rsidRPr="008D1D92">
              <w:rPr>
                <w:rFonts w:eastAsia="Symbol"/>
              </w:rPr>
              <w:t>557</w:t>
            </w:r>
          </w:p>
        </w:tc>
        <w:tc>
          <w:tcPr>
            <w:tcW w:w="1122" w:type="dxa"/>
            <w:tcBorders>
              <w:left w:val="single" w:sz="6" w:space="0" w:color="000000"/>
            </w:tcBorders>
            <w:shd w:val="clear" w:color="auto" w:fill="auto"/>
            <w:vAlign w:val="bottom"/>
          </w:tcPr>
          <w:p w14:paraId="34C178F8" w14:textId="2EFF28AA"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7D4A8274" w14:textId="77777777" w:rsidR="00C860FC" w:rsidRPr="0002239D" w:rsidRDefault="00C860FC" w:rsidP="008D1D92">
            <w:pPr>
              <w:spacing w:before="40" w:line="140" w:lineRule="exact"/>
              <w:ind w:left="170" w:right="340"/>
              <w:rPr>
                <w:color w:val="000000" w:themeColor="text1"/>
              </w:rPr>
            </w:pPr>
            <w:r w:rsidRPr="0002239D">
              <w:rPr>
                <w:rFonts w:eastAsia="Symbol"/>
                <w:i/>
                <w:color w:val="000000" w:themeColor="text1"/>
              </w:rPr>
              <w:t>China</w:t>
            </w:r>
          </w:p>
        </w:tc>
      </w:tr>
      <w:tr w:rsidR="00C860FC" w:rsidRPr="00D21FE6" w14:paraId="72B41AFB" w14:textId="77777777" w:rsidTr="008D1D92">
        <w:trPr>
          <w:cantSplit/>
        </w:trPr>
        <w:tc>
          <w:tcPr>
            <w:tcW w:w="2674" w:type="dxa"/>
            <w:shd w:val="clear" w:color="auto" w:fill="auto"/>
            <w:vAlign w:val="bottom"/>
          </w:tcPr>
          <w:p w14:paraId="5754CBD9" w14:textId="77777777" w:rsidR="00C860FC" w:rsidRPr="00C860FC" w:rsidRDefault="00C860FC" w:rsidP="00C860FC">
            <w:pPr>
              <w:spacing w:before="40" w:line="140" w:lineRule="exact"/>
            </w:pPr>
            <w:r w:rsidRPr="00C860FC">
              <w:rPr>
                <w:rFonts w:eastAsia="Symbol"/>
                <w:b/>
                <w:bCs/>
              </w:rPr>
              <w:t>Страны ЕС</w:t>
            </w:r>
          </w:p>
        </w:tc>
        <w:tc>
          <w:tcPr>
            <w:tcW w:w="1145" w:type="dxa"/>
            <w:tcBorders>
              <w:left w:val="single" w:sz="6" w:space="0" w:color="000000"/>
            </w:tcBorders>
            <w:shd w:val="clear" w:color="auto" w:fill="auto"/>
            <w:vAlign w:val="bottom"/>
          </w:tcPr>
          <w:p w14:paraId="6B1D3A11" w14:textId="4568E377" w:rsidR="00C860FC" w:rsidRPr="008D1D92" w:rsidRDefault="00C860FC" w:rsidP="008D1D92">
            <w:pPr>
              <w:snapToGrid w:val="0"/>
              <w:spacing w:before="40" w:line="140" w:lineRule="exact"/>
              <w:ind w:right="397"/>
              <w:jc w:val="right"/>
              <w:rPr>
                <w:rFonts w:eastAsia="Symbol"/>
              </w:rPr>
            </w:pPr>
            <w:r w:rsidRPr="008D1D92">
              <w:rPr>
                <w:rFonts w:eastAsia="Symbol"/>
              </w:rPr>
              <w:t> </w:t>
            </w:r>
          </w:p>
        </w:tc>
        <w:tc>
          <w:tcPr>
            <w:tcW w:w="1144" w:type="dxa"/>
            <w:tcBorders>
              <w:left w:val="single" w:sz="6" w:space="0" w:color="000000"/>
            </w:tcBorders>
            <w:shd w:val="clear" w:color="auto" w:fill="auto"/>
            <w:vAlign w:val="bottom"/>
          </w:tcPr>
          <w:p w14:paraId="5B499024" w14:textId="4CDBAC56" w:rsidR="00C860FC" w:rsidRPr="008D1D92" w:rsidRDefault="00C860FC" w:rsidP="008D1D92">
            <w:pPr>
              <w:snapToGrid w:val="0"/>
              <w:spacing w:before="40" w:line="140" w:lineRule="exact"/>
              <w:ind w:right="397"/>
              <w:jc w:val="right"/>
              <w:rPr>
                <w:rFonts w:eastAsia="Symbol"/>
              </w:rPr>
            </w:pPr>
            <w:r w:rsidRPr="008D1D92">
              <w:rPr>
                <w:rFonts w:eastAsia="Symbol"/>
              </w:rPr>
              <w:t> </w:t>
            </w:r>
          </w:p>
        </w:tc>
        <w:tc>
          <w:tcPr>
            <w:tcW w:w="1144" w:type="dxa"/>
            <w:tcBorders>
              <w:left w:val="single" w:sz="6" w:space="0" w:color="000000"/>
            </w:tcBorders>
            <w:shd w:val="clear" w:color="auto" w:fill="auto"/>
            <w:vAlign w:val="bottom"/>
          </w:tcPr>
          <w:p w14:paraId="302B998F" w14:textId="0935C187" w:rsidR="00C860FC" w:rsidRPr="008D1D92" w:rsidRDefault="00C860FC" w:rsidP="008D1D92">
            <w:pPr>
              <w:snapToGrid w:val="0"/>
              <w:spacing w:before="40" w:line="140" w:lineRule="exact"/>
              <w:ind w:right="397"/>
              <w:jc w:val="right"/>
              <w:rPr>
                <w:rFonts w:eastAsia="Symbol"/>
              </w:rPr>
            </w:pPr>
          </w:p>
        </w:tc>
        <w:tc>
          <w:tcPr>
            <w:tcW w:w="1122" w:type="dxa"/>
            <w:tcBorders>
              <w:left w:val="single" w:sz="6" w:space="0" w:color="000000"/>
            </w:tcBorders>
            <w:shd w:val="clear" w:color="auto" w:fill="auto"/>
            <w:vAlign w:val="bottom"/>
          </w:tcPr>
          <w:p w14:paraId="13AECCAF" w14:textId="77777777" w:rsidR="00C860FC" w:rsidRPr="008D1D92" w:rsidRDefault="00C860FC" w:rsidP="008D1D92">
            <w:pPr>
              <w:snapToGrid w:val="0"/>
              <w:spacing w:before="40" w:line="140" w:lineRule="exact"/>
              <w:ind w:right="397"/>
              <w:jc w:val="right"/>
              <w:rPr>
                <w:rFonts w:eastAsia="Symbol"/>
              </w:rPr>
            </w:pPr>
          </w:p>
        </w:tc>
        <w:tc>
          <w:tcPr>
            <w:tcW w:w="2693" w:type="dxa"/>
            <w:tcBorders>
              <w:left w:val="single" w:sz="6" w:space="0" w:color="000000"/>
            </w:tcBorders>
            <w:shd w:val="clear" w:color="auto" w:fill="auto"/>
            <w:vAlign w:val="bottom"/>
          </w:tcPr>
          <w:p w14:paraId="33EEFEDC" w14:textId="77777777" w:rsidR="00C860FC" w:rsidRPr="0002239D" w:rsidRDefault="00C860FC" w:rsidP="008D1D92">
            <w:pPr>
              <w:spacing w:before="40" w:line="140" w:lineRule="exact"/>
              <w:ind w:left="57"/>
              <w:rPr>
                <w:color w:val="000000" w:themeColor="text1"/>
              </w:rPr>
            </w:pPr>
            <w:r w:rsidRPr="0002239D">
              <w:rPr>
                <w:rFonts w:eastAsia="Symbol"/>
                <w:b/>
                <w:i/>
                <w:color w:val="000000" w:themeColor="text1"/>
              </w:rPr>
              <w:t>EU countries</w:t>
            </w:r>
          </w:p>
        </w:tc>
      </w:tr>
      <w:tr w:rsidR="00C860FC" w:rsidRPr="00D21FE6" w14:paraId="4B17CA40" w14:textId="77777777" w:rsidTr="008D1D92">
        <w:trPr>
          <w:cantSplit/>
        </w:trPr>
        <w:tc>
          <w:tcPr>
            <w:tcW w:w="2674" w:type="dxa"/>
            <w:shd w:val="clear" w:color="auto" w:fill="auto"/>
            <w:vAlign w:val="bottom"/>
          </w:tcPr>
          <w:p w14:paraId="027BFFF4" w14:textId="4602AB33" w:rsidR="00C860FC" w:rsidRPr="00C860FC" w:rsidRDefault="00C860FC" w:rsidP="00C860FC">
            <w:pPr>
              <w:spacing w:before="40" w:line="140" w:lineRule="exact"/>
              <w:ind w:left="340"/>
            </w:pPr>
            <w:r w:rsidRPr="00C860FC">
              <w:rPr>
                <w:rFonts w:eastAsia="Symbol"/>
              </w:rPr>
              <w:t>из них:</w:t>
            </w:r>
          </w:p>
        </w:tc>
        <w:tc>
          <w:tcPr>
            <w:tcW w:w="1145" w:type="dxa"/>
            <w:tcBorders>
              <w:left w:val="single" w:sz="6" w:space="0" w:color="000000"/>
            </w:tcBorders>
            <w:shd w:val="clear" w:color="auto" w:fill="auto"/>
            <w:vAlign w:val="bottom"/>
          </w:tcPr>
          <w:p w14:paraId="6A16F55A" w14:textId="77777777" w:rsidR="00C860FC" w:rsidRPr="008D1D92" w:rsidRDefault="00C860FC" w:rsidP="008D1D92">
            <w:pPr>
              <w:snapToGrid w:val="0"/>
              <w:spacing w:before="40" w:line="140" w:lineRule="exact"/>
              <w:ind w:right="397"/>
              <w:jc w:val="right"/>
              <w:rPr>
                <w:rFonts w:eastAsia="Symbol"/>
              </w:rPr>
            </w:pPr>
          </w:p>
        </w:tc>
        <w:tc>
          <w:tcPr>
            <w:tcW w:w="1144" w:type="dxa"/>
            <w:tcBorders>
              <w:left w:val="single" w:sz="6" w:space="0" w:color="000000"/>
            </w:tcBorders>
            <w:shd w:val="clear" w:color="auto" w:fill="auto"/>
            <w:vAlign w:val="bottom"/>
          </w:tcPr>
          <w:p w14:paraId="0DCF6301" w14:textId="77777777" w:rsidR="00C860FC" w:rsidRPr="008D1D92" w:rsidRDefault="00C860FC" w:rsidP="008D1D92">
            <w:pPr>
              <w:snapToGrid w:val="0"/>
              <w:spacing w:before="40" w:line="140" w:lineRule="exact"/>
              <w:ind w:right="397"/>
              <w:jc w:val="right"/>
              <w:rPr>
                <w:rFonts w:eastAsia="Symbol"/>
              </w:rPr>
            </w:pPr>
          </w:p>
        </w:tc>
        <w:tc>
          <w:tcPr>
            <w:tcW w:w="1144" w:type="dxa"/>
            <w:tcBorders>
              <w:left w:val="single" w:sz="6" w:space="0" w:color="000000"/>
            </w:tcBorders>
            <w:shd w:val="clear" w:color="auto" w:fill="auto"/>
            <w:vAlign w:val="bottom"/>
          </w:tcPr>
          <w:p w14:paraId="6815D7A8" w14:textId="77777777" w:rsidR="00C860FC" w:rsidRPr="008D1D92" w:rsidRDefault="00C860FC" w:rsidP="008D1D92">
            <w:pPr>
              <w:snapToGrid w:val="0"/>
              <w:spacing w:before="40" w:line="140" w:lineRule="exact"/>
              <w:ind w:right="397"/>
              <w:jc w:val="right"/>
              <w:rPr>
                <w:rFonts w:eastAsia="Symbol"/>
              </w:rPr>
            </w:pPr>
          </w:p>
        </w:tc>
        <w:tc>
          <w:tcPr>
            <w:tcW w:w="1122" w:type="dxa"/>
            <w:tcBorders>
              <w:left w:val="single" w:sz="6" w:space="0" w:color="000000"/>
            </w:tcBorders>
            <w:shd w:val="clear" w:color="auto" w:fill="auto"/>
            <w:vAlign w:val="bottom"/>
          </w:tcPr>
          <w:p w14:paraId="28FF2E03" w14:textId="77777777" w:rsidR="00C860FC" w:rsidRPr="008D1D92" w:rsidRDefault="00C860FC" w:rsidP="008D1D92">
            <w:pPr>
              <w:snapToGrid w:val="0"/>
              <w:spacing w:before="40" w:line="140" w:lineRule="exact"/>
              <w:ind w:right="397"/>
              <w:jc w:val="right"/>
              <w:rPr>
                <w:rFonts w:eastAsia="Symbol"/>
              </w:rPr>
            </w:pPr>
          </w:p>
        </w:tc>
        <w:tc>
          <w:tcPr>
            <w:tcW w:w="2693" w:type="dxa"/>
            <w:tcBorders>
              <w:left w:val="single" w:sz="6" w:space="0" w:color="000000"/>
            </w:tcBorders>
            <w:shd w:val="clear" w:color="auto" w:fill="auto"/>
            <w:vAlign w:val="bottom"/>
          </w:tcPr>
          <w:p w14:paraId="6094E4BB" w14:textId="459D9C3C" w:rsidR="00C860FC" w:rsidRPr="0002239D" w:rsidRDefault="00C860FC" w:rsidP="008D1D92">
            <w:pPr>
              <w:spacing w:before="40" w:line="140" w:lineRule="exact"/>
              <w:ind w:left="340"/>
              <w:rPr>
                <w:color w:val="000000" w:themeColor="text1"/>
              </w:rPr>
            </w:pPr>
            <w:r w:rsidRPr="0002239D">
              <w:rPr>
                <w:rFonts w:eastAsia="Symbol"/>
                <w:i/>
                <w:color w:val="000000" w:themeColor="text1"/>
              </w:rPr>
              <w:t>of which:</w:t>
            </w:r>
          </w:p>
        </w:tc>
      </w:tr>
      <w:tr w:rsidR="00C860FC" w:rsidRPr="00D21FE6" w14:paraId="62BAAB94" w14:textId="77777777" w:rsidTr="008D1D92">
        <w:trPr>
          <w:cantSplit/>
        </w:trPr>
        <w:tc>
          <w:tcPr>
            <w:tcW w:w="2674" w:type="dxa"/>
            <w:shd w:val="clear" w:color="auto" w:fill="auto"/>
            <w:vAlign w:val="bottom"/>
          </w:tcPr>
          <w:p w14:paraId="6AB6DDCD" w14:textId="77777777" w:rsidR="00C860FC" w:rsidRPr="00C860FC" w:rsidRDefault="00C860FC" w:rsidP="00C860FC">
            <w:pPr>
              <w:spacing w:before="40" w:line="140" w:lineRule="exact"/>
              <w:ind w:left="113"/>
            </w:pPr>
            <w:r w:rsidRPr="00C860FC">
              <w:rPr>
                <w:rFonts w:eastAsia="Symbol"/>
              </w:rPr>
              <w:t>Австрия</w:t>
            </w:r>
          </w:p>
        </w:tc>
        <w:tc>
          <w:tcPr>
            <w:tcW w:w="1145" w:type="dxa"/>
            <w:tcBorders>
              <w:left w:val="single" w:sz="6" w:space="0" w:color="000000"/>
            </w:tcBorders>
            <w:shd w:val="clear" w:color="auto" w:fill="auto"/>
            <w:vAlign w:val="bottom"/>
          </w:tcPr>
          <w:p w14:paraId="0467F88A" w14:textId="1E21C0FF" w:rsidR="00C860FC" w:rsidRPr="008D1D92" w:rsidRDefault="00C860FC" w:rsidP="008D1D92">
            <w:pPr>
              <w:snapToGrid w:val="0"/>
              <w:spacing w:before="40" w:line="140" w:lineRule="exact"/>
              <w:ind w:right="397"/>
              <w:jc w:val="right"/>
              <w:rPr>
                <w:rFonts w:eastAsia="Symbol"/>
              </w:rPr>
            </w:pPr>
            <w:r w:rsidRPr="008D1D92">
              <w:rPr>
                <w:rFonts w:eastAsia="Symbol"/>
              </w:rPr>
              <w:t>698</w:t>
            </w:r>
          </w:p>
        </w:tc>
        <w:tc>
          <w:tcPr>
            <w:tcW w:w="1144" w:type="dxa"/>
            <w:tcBorders>
              <w:left w:val="single" w:sz="6" w:space="0" w:color="000000"/>
            </w:tcBorders>
            <w:shd w:val="clear" w:color="auto" w:fill="auto"/>
            <w:vAlign w:val="bottom"/>
          </w:tcPr>
          <w:p w14:paraId="23B66B4D" w14:textId="5F8EA091" w:rsidR="00C860FC" w:rsidRPr="008D1D92" w:rsidRDefault="00C860FC" w:rsidP="008D1D92">
            <w:pPr>
              <w:snapToGrid w:val="0"/>
              <w:spacing w:before="40" w:line="140" w:lineRule="exact"/>
              <w:ind w:right="397"/>
              <w:jc w:val="right"/>
              <w:rPr>
                <w:rFonts w:eastAsia="Symbol"/>
              </w:rPr>
            </w:pPr>
            <w:r w:rsidRPr="008D1D92">
              <w:rPr>
                <w:rFonts w:eastAsia="Symbol"/>
              </w:rPr>
              <w:t>797</w:t>
            </w:r>
          </w:p>
        </w:tc>
        <w:tc>
          <w:tcPr>
            <w:tcW w:w="1144" w:type="dxa"/>
            <w:tcBorders>
              <w:left w:val="single" w:sz="6" w:space="0" w:color="000000"/>
            </w:tcBorders>
            <w:shd w:val="clear" w:color="auto" w:fill="auto"/>
            <w:vAlign w:val="bottom"/>
          </w:tcPr>
          <w:p w14:paraId="283F200C" w14:textId="4D9B686A" w:rsidR="00C860FC" w:rsidRPr="008D1D92" w:rsidRDefault="00C860FC" w:rsidP="008D1D92">
            <w:pPr>
              <w:snapToGrid w:val="0"/>
              <w:spacing w:before="40" w:line="140" w:lineRule="exact"/>
              <w:ind w:right="397"/>
              <w:jc w:val="right"/>
              <w:rPr>
                <w:rFonts w:eastAsia="Symbol"/>
              </w:rPr>
            </w:pPr>
            <w:r w:rsidRPr="008D1D92">
              <w:rPr>
                <w:rFonts w:eastAsia="Symbol"/>
              </w:rPr>
              <w:t>750</w:t>
            </w:r>
          </w:p>
        </w:tc>
        <w:tc>
          <w:tcPr>
            <w:tcW w:w="1122" w:type="dxa"/>
            <w:tcBorders>
              <w:left w:val="single" w:sz="6" w:space="0" w:color="000000"/>
            </w:tcBorders>
            <w:shd w:val="clear" w:color="auto" w:fill="auto"/>
            <w:vAlign w:val="bottom"/>
          </w:tcPr>
          <w:p w14:paraId="18BD333F" w14:textId="5E019295"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2D63A4EC" w14:textId="77777777" w:rsidR="00C860FC" w:rsidRPr="0002239D" w:rsidRDefault="00C860FC" w:rsidP="008D1D92">
            <w:pPr>
              <w:spacing w:before="40" w:line="140" w:lineRule="exact"/>
              <w:ind w:left="170"/>
              <w:rPr>
                <w:color w:val="000000" w:themeColor="text1"/>
              </w:rPr>
            </w:pPr>
            <w:r w:rsidRPr="0002239D">
              <w:rPr>
                <w:rFonts w:eastAsia="Symbol"/>
                <w:i/>
                <w:color w:val="000000" w:themeColor="text1"/>
              </w:rPr>
              <w:t>Austria</w:t>
            </w:r>
          </w:p>
        </w:tc>
      </w:tr>
      <w:tr w:rsidR="00C860FC" w:rsidRPr="00D21FE6" w14:paraId="396FCF4D" w14:textId="77777777" w:rsidTr="008D1D92">
        <w:trPr>
          <w:cantSplit/>
        </w:trPr>
        <w:tc>
          <w:tcPr>
            <w:tcW w:w="2674" w:type="dxa"/>
            <w:shd w:val="clear" w:color="auto" w:fill="auto"/>
            <w:vAlign w:val="bottom"/>
          </w:tcPr>
          <w:p w14:paraId="2E552F4C" w14:textId="77777777" w:rsidR="00C860FC" w:rsidRPr="00C860FC" w:rsidRDefault="00C860FC" w:rsidP="00C860FC">
            <w:pPr>
              <w:spacing w:before="40" w:line="140" w:lineRule="exact"/>
              <w:ind w:left="113"/>
            </w:pPr>
            <w:r w:rsidRPr="00C860FC">
              <w:rPr>
                <w:rFonts w:eastAsia="Symbol"/>
              </w:rPr>
              <w:t>Бельгия</w:t>
            </w:r>
          </w:p>
        </w:tc>
        <w:tc>
          <w:tcPr>
            <w:tcW w:w="1145" w:type="dxa"/>
            <w:tcBorders>
              <w:left w:val="single" w:sz="6" w:space="0" w:color="000000"/>
            </w:tcBorders>
            <w:shd w:val="clear" w:color="auto" w:fill="auto"/>
            <w:vAlign w:val="bottom"/>
          </w:tcPr>
          <w:p w14:paraId="15044AFB" w14:textId="1764C2FB" w:rsidR="00C860FC" w:rsidRPr="008D1D92" w:rsidRDefault="00C860FC" w:rsidP="008D1D92">
            <w:pPr>
              <w:snapToGrid w:val="0"/>
              <w:spacing w:before="40" w:line="140" w:lineRule="exact"/>
              <w:ind w:right="397"/>
              <w:jc w:val="right"/>
              <w:rPr>
                <w:rFonts w:eastAsia="Symbol"/>
              </w:rPr>
            </w:pPr>
            <w:r w:rsidRPr="008D1D92">
              <w:rPr>
                <w:rFonts w:eastAsia="Symbol"/>
              </w:rPr>
              <w:t>753</w:t>
            </w:r>
          </w:p>
        </w:tc>
        <w:tc>
          <w:tcPr>
            <w:tcW w:w="1144" w:type="dxa"/>
            <w:tcBorders>
              <w:left w:val="single" w:sz="6" w:space="0" w:color="000000"/>
            </w:tcBorders>
            <w:shd w:val="clear" w:color="auto" w:fill="auto"/>
            <w:vAlign w:val="bottom"/>
          </w:tcPr>
          <w:p w14:paraId="60BD46E3" w14:textId="76D3E256" w:rsidR="00C860FC" w:rsidRPr="008D1D92" w:rsidRDefault="00C860FC" w:rsidP="008D1D92">
            <w:pPr>
              <w:snapToGrid w:val="0"/>
              <w:spacing w:before="40" w:line="140" w:lineRule="exact"/>
              <w:ind w:right="397"/>
              <w:jc w:val="right"/>
              <w:rPr>
                <w:rFonts w:eastAsia="Symbol"/>
              </w:rPr>
            </w:pPr>
            <w:r w:rsidRPr="008D1D92">
              <w:rPr>
                <w:rFonts w:eastAsia="Symbol"/>
              </w:rPr>
              <w:t>891</w:t>
            </w:r>
          </w:p>
        </w:tc>
        <w:tc>
          <w:tcPr>
            <w:tcW w:w="1144" w:type="dxa"/>
            <w:tcBorders>
              <w:left w:val="single" w:sz="6" w:space="0" w:color="000000"/>
            </w:tcBorders>
            <w:shd w:val="clear" w:color="auto" w:fill="auto"/>
            <w:vAlign w:val="bottom"/>
          </w:tcPr>
          <w:p w14:paraId="58556C26" w14:textId="20713290" w:rsidR="00C860FC" w:rsidRPr="008D1D92" w:rsidRDefault="00C860FC" w:rsidP="008D1D92">
            <w:pPr>
              <w:snapToGrid w:val="0"/>
              <w:spacing w:before="40" w:line="140" w:lineRule="exact"/>
              <w:ind w:right="397"/>
              <w:jc w:val="right"/>
              <w:rPr>
                <w:rFonts w:eastAsia="Symbol"/>
              </w:rPr>
            </w:pPr>
            <w:r w:rsidRPr="008D1D92">
              <w:rPr>
                <w:rFonts w:eastAsia="Symbol"/>
              </w:rPr>
              <w:t>848</w:t>
            </w:r>
          </w:p>
        </w:tc>
        <w:tc>
          <w:tcPr>
            <w:tcW w:w="1122" w:type="dxa"/>
            <w:tcBorders>
              <w:left w:val="single" w:sz="6" w:space="0" w:color="000000"/>
            </w:tcBorders>
            <w:shd w:val="clear" w:color="auto" w:fill="auto"/>
            <w:vAlign w:val="bottom"/>
          </w:tcPr>
          <w:p w14:paraId="6022C70B" w14:textId="31AD8E56"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313AD7A6" w14:textId="77777777" w:rsidR="00C860FC" w:rsidRPr="0002239D" w:rsidRDefault="00C860FC" w:rsidP="008D1D92">
            <w:pPr>
              <w:spacing w:before="40" w:line="140" w:lineRule="exact"/>
              <w:ind w:left="170"/>
              <w:rPr>
                <w:color w:val="000000" w:themeColor="text1"/>
              </w:rPr>
            </w:pPr>
            <w:r w:rsidRPr="0002239D">
              <w:rPr>
                <w:rFonts w:eastAsia="Symbol"/>
                <w:i/>
                <w:color w:val="000000" w:themeColor="text1"/>
              </w:rPr>
              <w:t>Belgium</w:t>
            </w:r>
          </w:p>
        </w:tc>
      </w:tr>
      <w:tr w:rsidR="00C860FC" w:rsidRPr="00D21FE6" w14:paraId="339C6471" w14:textId="77777777" w:rsidTr="008D1D92">
        <w:trPr>
          <w:cantSplit/>
        </w:trPr>
        <w:tc>
          <w:tcPr>
            <w:tcW w:w="2674" w:type="dxa"/>
            <w:shd w:val="clear" w:color="auto" w:fill="auto"/>
            <w:vAlign w:val="bottom"/>
          </w:tcPr>
          <w:p w14:paraId="11708834" w14:textId="77777777" w:rsidR="00C860FC" w:rsidRPr="00C860FC" w:rsidRDefault="00C860FC" w:rsidP="00C860FC">
            <w:pPr>
              <w:spacing w:before="40" w:line="140" w:lineRule="exact"/>
              <w:ind w:left="113"/>
            </w:pPr>
            <w:r w:rsidRPr="00C860FC">
              <w:rPr>
                <w:rFonts w:eastAsia="Symbol"/>
              </w:rPr>
              <w:t>Венгрия</w:t>
            </w:r>
          </w:p>
        </w:tc>
        <w:tc>
          <w:tcPr>
            <w:tcW w:w="1145" w:type="dxa"/>
            <w:tcBorders>
              <w:left w:val="single" w:sz="6" w:space="0" w:color="000000"/>
            </w:tcBorders>
            <w:shd w:val="clear" w:color="auto" w:fill="auto"/>
            <w:vAlign w:val="bottom"/>
          </w:tcPr>
          <w:p w14:paraId="2525F474" w14:textId="5A869ED1" w:rsidR="00C860FC" w:rsidRPr="008D1D92" w:rsidRDefault="00C860FC" w:rsidP="008D1D92">
            <w:pPr>
              <w:snapToGrid w:val="0"/>
              <w:spacing w:before="40" w:line="140" w:lineRule="exact"/>
              <w:ind w:right="397"/>
              <w:jc w:val="right"/>
              <w:rPr>
                <w:rFonts w:eastAsia="Symbol"/>
              </w:rPr>
            </w:pPr>
            <w:r w:rsidRPr="008D1D92">
              <w:rPr>
                <w:rFonts w:eastAsia="Symbol"/>
              </w:rPr>
              <w:t>591</w:t>
            </w:r>
          </w:p>
        </w:tc>
        <w:tc>
          <w:tcPr>
            <w:tcW w:w="1144" w:type="dxa"/>
            <w:tcBorders>
              <w:left w:val="single" w:sz="6" w:space="0" w:color="000000"/>
            </w:tcBorders>
            <w:shd w:val="clear" w:color="auto" w:fill="auto"/>
            <w:vAlign w:val="bottom"/>
          </w:tcPr>
          <w:p w14:paraId="3C1FDD82" w14:textId="63570233" w:rsidR="00C860FC" w:rsidRPr="008D1D92" w:rsidRDefault="00C860FC" w:rsidP="008D1D92">
            <w:pPr>
              <w:snapToGrid w:val="0"/>
              <w:spacing w:before="40" w:line="140" w:lineRule="exact"/>
              <w:ind w:right="397"/>
              <w:jc w:val="right"/>
              <w:rPr>
                <w:rFonts w:eastAsia="Symbol"/>
              </w:rPr>
            </w:pPr>
            <w:r w:rsidRPr="008D1D92">
              <w:rPr>
                <w:rFonts w:eastAsia="Symbol"/>
              </w:rPr>
              <w:t>484</w:t>
            </w:r>
          </w:p>
        </w:tc>
        <w:tc>
          <w:tcPr>
            <w:tcW w:w="1144" w:type="dxa"/>
            <w:tcBorders>
              <w:left w:val="single" w:sz="6" w:space="0" w:color="000000"/>
            </w:tcBorders>
            <w:shd w:val="clear" w:color="auto" w:fill="auto"/>
            <w:vAlign w:val="bottom"/>
          </w:tcPr>
          <w:p w14:paraId="2D819620" w14:textId="360B3FD2" w:rsidR="00C860FC" w:rsidRPr="008D1D92" w:rsidRDefault="00C860FC" w:rsidP="008D1D92">
            <w:pPr>
              <w:snapToGrid w:val="0"/>
              <w:spacing w:before="40" w:line="140" w:lineRule="exact"/>
              <w:ind w:right="397"/>
              <w:jc w:val="right"/>
              <w:rPr>
                <w:rFonts w:eastAsia="Symbol"/>
              </w:rPr>
            </w:pPr>
            <w:r w:rsidRPr="008D1D92">
              <w:rPr>
                <w:rFonts w:eastAsia="Symbol"/>
              </w:rPr>
              <w:t>613</w:t>
            </w:r>
          </w:p>
        </w:tc>
        <w:tc>
          <w:tcPr>
            <w:tcW w:w="1122" w:type="dxa"/>
            <w:tcBorders>
              <w:left w:val="single" w:sz="6" w:space="0" w:color="000000"/>
            </w:tcBorders>
            <w:shd w:val="clear" w:color="auto" w:fill="auto"/>
            <w:vAlign w:val="bottom"/>
          </w:tcPr>
          <w:p w14:paraId="5F69118E" w14:textId="689C34AD"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5CD35CCF" w14:textId="77777777" w:rsidR="00C860FC" w:rsidRPr="0002239D" w:rsidRDefault="00C860FC" w:rsidP="008D1D92">
            <w:pPr>
              <w:spacing w:before="40" w:line="140" w:lineRule="exact"/>
              <w:ind w:left="170"/>
              <w:rPr>
                <w:color w:val="000000" w:themeColor="text1"/>
              </w:rPr>
            </w:pPr>
            <w:r w:rsidRPr="0002239D">
              <w:rPr>
                <w:rFonts w:eastAsia="Symbol"/>
                <w:i/>
                <w:color w:val="000000" w:themeColor="text1"/>
              </w:rPr>
              <w:t>Hungary</w:t>
            </w:r>
          </w:p>
        </w:tc>
      </w:tr>
      <w:tr w:rsidR="00C860FC" w:rsidRPr="00D21FE6" w14:paraId="58F8B85C" w14:textId="77777777" w:rsidTr="008D1D92">
        <w:trPr>
          <w:cantSplit/>
        </w:trPr>
        <w:tc>
          <w:tcPr>
            <w:tcW w:w="2674" w:type="dxa"/>
            <w:shd w:val="clear" w:color="auto" w:fill="auto"/>
            <w:vAlign w:val="bottom"/>
          </w:tcPr>
          <w:p w14:paraId="11C60477" w14:textId="6F6EA35C" w:rsidR="00C860FC" w:rsidRPr="00C860FC" w:rsidRDefault="00C860FC" w:rsidP="00C860FC">
            <w:pPr>
              <w:spacing w:before="40" w:line="140" w:lineRule="exact"/>
              <w:ind w:left="113"/>
            </w:pPr>
            <w:r w:rsidRPr="00C860FC">
              <w:rPr>
                <w:rFonts w:eastAsia="Symbol"/>
              </w:rPr>
              <w:t>Германия</w:t>
            </w:r>
          </w:p>
        </w:tc>
        <w:tc>
          <w:tcPr>
            <w:tcW w:w="1145" w:type="dxa"/>
            <w:tcBorders>
              <w:left w:val="single" w:sz="6" w:space="0" w:color="000000"/>
            </w:tcBorders>
            <w:shd w:val="clear" w:color="auto" w:fill="auto"/>
            <w:vAlign w:val="bottom"/>
          </w:tcPr>
          <w:p w14:paraId="74A612A8" w14:textId="7EAC2570" w:rsidR="00C860FC" w:rsidRPr="008D1D92" w:rsidRDefault="00C860FC" w:rsidP="008D1D92">
            <w:pPr>
              <w:snapToGrid w:val="0"/>
              <w:spacing w:before="40" w:line="140" w:lineRule="exact"/>
              <w:ind w:right="397"/>
              <w:jc w:val="right"/>
              <w:rPr>
                <w:rFonts w:eastAsia="Symbol"/>
              </w:rPr>
            </w:pPr>
            <w:r w:rsidRPr="008D1D92">
              <w:rPr>
                <w:rFonts w:eastAsia="Symbol"/>
              </w:rPr>
              <w:t>644</w:t>
            </w:r>
          </w:p>
        </w:tc>
        <w:tc>
          <w:tcPr>
            <w:tcW w:w="1144" w:type="dxa"/>
            <w:tcBorders>
              <w:left w:val="single" w:sz="6" w:space="0" w:color="000000"/>
            </w:tcBorders>
            <w:shd w:val="clear" w:color="auto" w:fill="auto"/>
            <w:vAlign w:val="bottom"/>
          </w:tcPr>
          <w:p w14:paraId="2226B789" w14:textId="0616E96E" w:rsidR="00C860FC" w:rsidRPr="008D1D92" w:rsidRDefault="00C860FC" w:rsidP="008D1D92">
            <w:pPr>
              <w:snapToGrid w:val="0"/>
              <w:spacing w:before="40" w:line="140" w:lineRule="exact"/>
              <w:ind w:right="397"/>
              <w:jc w:val="right"/>
              <w:rPr>
                <w:rFonts w:eastAsia="Symbol"/>
              </w:rPr>
            </w:pPr>
            <w:r w:rsidRPr="008D1D92">
              <w:rPr>
                <w:rFonts w:eastAsia="Symbol"/>
              </w:rPr>
              <w:t>712</w:t>
            </w:r>
          </w:p>
        </w:tc>
        <w:tc>
          <w:tcPr>
            <w:tcW w:w="1144" w:type="dxa"/>
            <w:tcBorders>
              <w:left w:val="single" w:sz="6" w:space="0" w:color="000000"/>
            </w:tcBorders>
            <w:shd w:val="clear" w:color="auto" w:fill="auto"/>
            <w:vAlign w:val="bottom"/>
          </w:tcPr>
          <w:p w14:paraId="425BCA07" w14:textId="51E7878A" w:rsidR="00C860FC" w:rsidRPr="008D1D92" w:rsidRDefault="00C860FC" w:rsidP="008D1D92">
            <w:pPr>
              <w:snapToGrid w:val="0"/>
              <w:spacing w:before="40" w:line="140" w:lineRule="exact"/>
              <w:ind w:right="397"/>
              <w:jc w:val="right"/>
              <w:rPr>
                <w:rFonts w:eastAsia="Symbol"/>
              </w:rPr>
            </w:pPr>
            <w:r w:rsidRPr="008D1D92">
              <w:rPr>
                <w:rFonts w:eastAsia="Symbol"/>
              </w:rPr>
              <w:t>797</w:t>
            </w:r>
          </w:p>
        </w:tc>
        <w:tc>
          <w:tcPr>
            <w:tcW w:w="1122" w:type="dxa"/>
            <w:tcBorders>
              <w:left w:val="single" w:sz="6" w:space="0" w:color="000000"/>
            </w:tcBorders>
            <w:shd w:val="clear" w:color="auto" w:fill="auto"/>
            <w:vAlign w:val="bottom"/>
          </w:tcPr>
          <w:p w14:paraId="56623E6A" w14:textId="3A47AA93"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12015A7A" w14:textId="77777777" w:rsidR="00C860FC" w:rsidRPr="0002239D" w:rsidRDefault="00C860FC" w:rsidP="008D1D92">
            <w:pPr>
              <w:spacing w:before="40" w:line="140" w:lineRule="exact"/>
              <w:ind w:left="170"/>
              <w:rPr>
                <w:color w:val="000000" w:themeColor="text1"/>
              </w:rPr>
            </w:pPr>
            <w:r w:rsidRPr="0002239D">
              <w:rPr>
                <w:rFonts w:eastAsia="Symbol"/>
                <w:i/>
                <w:color w:val="000000" w:themeColor="text1"/>
              </w:rPr>
              <w:t xml:space="preserve">Germany </w:t>
            </w:r>
          </w:p>
        </w:tc>
      </w:tr>
      <w:tr w:rsidR="00C860FC" w:rsidRPr="00D21FE6" w14:paraId="4D9AA14C" w14:textId="77777777" w:rsidTr="008D1D92">
        <w:trPr>
          <w:cantSplit/>
        </w:trPr>
        <w:tc>
          <w:tcPr>
            <w:tcW w:w="2674" w:type="dxa"/>
            <w:shd w:val="clear" w:color="auto" w:fill="auto"/>
            <w:vAlign w:val="bottom"/>
          </w:tcPr>
          <w:p w14:paraId="58C58A8C" w14:textId="77777777" w:rsidR="00C860FC" w:rsidRPr="00C860FC" w:rsidRDefault="00C860FC" w:rsidP="00C860FC">
            <w:pPr>
              <w:spacing w:before="40" w:line="140" w:lineRule="exact"/>
              <w:ind w:left="113"/>
            </w:pPr>
            <w:r w:rsidRPr="00C860FC">
              <w:rPr>
                <w:rFonts w:eastAsia="Symbol"/>
              </w:rPr>
              <w:t>Дания</w:t>
            </w:r>
          </w:p>
        </w:tc>
        <w:tc>
          <w:tcPr>
            <w:tcW w:w="1145" w:type="dxa"/>
            <w:tcBorders>
              <w:left w:val="single" w:sz="6" w:space="0" w:color="000000"/>
            </w:tcBorders>
            <w:shd w:val="clear" w:color="auto" w:fill="auto"/>
            <w:vAlign w:val="bottom"/>
          </w:tcPr>
          <w:p w14:paraId="2D60F0A1" w14:textId="24F412F0" w:rsidR="00C860FC" w:rsidRPr="008D1D92" w:rsidRDefault="00C860FC" w:rsidP="008D1D92">
            <w:pPr>
              <w:snapToGrid w:val="0"/>
              <w:spacing w:before="40" w:line="140" w:lineRule="exact"/>
              <w:ind w:right="397"/>
              <w:jc w:val="right"/>
              <w:rPr>
                <w:rFonts w:eastAsia="Symbol"/>
              </w:rPr>
            </w:pPr>
            <w:r w:rsidRPr="008D1D92">
              <w:rPr>
                <w:rFonts w:eastAsia="Symbol"/>
              </w:rPr>
              <w:t>615</w:t>
            </w:r>
          </w:p>
        </w:tc>
        <w:tc>
          <w:tcPr>
            <w:tcW w:w="1144" w:type="dxa"/>
            <w:tcBorders>
              <w:left w:val="single" w:sz="6" w:space="0" w:color="000000"/>
            </w:tcBorders>
            <w:shd w:val="clear" w:color="auto" w:fill="auto"/>
            <w:vAlign w:val="bottom"/>
          </w:tcPr>
          <w:p w14:paraId="7AFC2D2C" w14:textId="5C6E7C37" w:rsidR="00C860FC" w:rsidRPr="008D1D92" w:rsidRDefault="00C860FC" w:rsidP="008D1D92">
            <w:pPr>
              <w:snapToGrid w:val="0"/>
              <w:spacing w:before="40" w:line="140" w:lineRule="exact"/>
              <w:ind w:right="397"/>
              <w:jc w:val="right"/>
              <w:rPr>
                <w:rFonts w:eastAsia="Symbol"/>
              </w:rPr>
            </w:pPr>
            <w:r w:rsidRPr="008D1D92">
              <w:rPr>
                <w:rFonts w:eastAsia="Symbol"/>
              </w:rPr>
              <w:t>723</w:t>
            </w:r>
          </w:p>
        </w:tc>
        <w:tc>
          <w:tcPr>
            <w:tcW w:w="1144" w:type="dxa"/>
            <w:tcBorders>
              <w:left w:val="single" w:sz="6" w:space="0" w:color="000000"/>
            </w:tcBorders>
            <w:shd w:val="clear" w:color="auto" w:fill="auto"/>
            <w:vAlign w:val="bottom"/>
          </w:tcPr>
          <w:p w14:paraId="375DE546" w14:textId="3E202337" w:rsidR="00C860FC" w:rsidRPr="008D1D92" w:rsidRDefault="00C860FC" w:rsidP="008D1D92">
            <w:pPr>
              <w:snapToGrid w:val="0"/>
              <w:spacing w:before="40" w:line="140" w:lineRule="exact"/>
              <w:ind w:right="397"/>
              <w:jc w:val="right"/>
              <w:rPr>
                <w:rFonts w:eastAsia="Symbol"/>
              </w:rPr>
            </w:pPr>
            <w:r w:rsidRPr="008D1D92">
              <w:rPr>
                <w:rFonts w:eastAsia="Symbol"/>
              </w:rPr>
              <w:t>748</w:t>
            </w:r>
          </w:p>
        </w:tc>
        <w:tc>
          <w:tcPr>
            <w:tcW w:w="1122" w:type="dxa"/>
            <w:tcBorders>
              <w:left w:val="single" w:sz="6" w:space="0" w:color="000000"/>
            </w:tcBorders>
            <w:shd w:val="clear" w:color="auto" w:fill="auto"/>
            <w:vAlign w:val="bottom"/>
          </w:tcPr>
          <w:p w14:paraId="283184AD" w14:textId="71F3D99B"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0EBB96F3" w14:textId="77777777" w:rsidR="00C860FC" w:rsidRPr="0002239D" w:rsidRDefault="00C860FC" w:rsidP="008D1D92">
            <w:pPr>
              <w:spacing w:before="40" w:line="140" w:lineRule="exact"/>
              <w:ind w:left="170"/>
              <w:rPr>
                <w:color w:val="000000" w:themeColor="text1"/>
              </w:rPr>
            </w:pPr>
            <w:r w:rsidRPr="0002239D">
              <w:rPr>
                <w:rFonts w:eastAsia="Symbol"/>
                <w:i/>
                <w:color w:val="000000" w:themeColor="text1"/>
              </w:rPr>
              <w:t>Denmark</w:t>
            </w:r>
          </w:p>
        </w:tc>
      </w:tr>
      <w:tr w:rsidR="00C860FC" w:rsidRPr="00D21FE6" w14:paraId="69B77F8C" w14:textId="77777777" w:rsidTr="008D1D92">
        <w:trPr>
          <w:cantSplit/>
        </w:trPr>
        <w:tc>
          <w:tcPr>
            <w:tcW w:w="2674" w:type="dxa"/>
            <w:shd w:val="clear" w:color="auto" w:fill="auto"/>
            <w:vAlign w:val="bottom"/>
          </w:tcPr>
          <w:p w14:paraId="402AC337" w14:textId="77777777" w:rsidR="00C860FC" w:rsidRPr="00C860FC" w:rsidRDefault="00C860FC" w:rsidP="00C860FC">
            <w:pPr>
              <w:spacing w:before="40" w:line="140" w:lineRule="exact"/>
              <w:ind w:left="113"/>
            </w:pPr>
            <w:r w:rsidRPr="00C860FC">
              <w:rPr>
                <w:rFonts w:eastAsia="Symbol"/>
              </w:rPr>
              <w:t>Италия</w:t>
            </w:r>
          </w:p>
        </w:tc>
        <w:tc>
          <w:tcPr>
            <w:tcW w:w="1145" w:type="dxa"/>
            <w:tcBorders>
              <w:left w:val="single" w:sz="6" w:space="0" w:color="000000"/>
            </w:tcBorders>
            <w:shd w:val="clear" w:color="auto" w:fill="auto"/>
            <w:vAlign w:val="bottom"/>
          </w:tcPr>
          <w:p w14:paraId="438FF051" w14:textId="3E3C8A03" w:rsidR="00C860FC" w:rsidRPr="008D1D92" w:rsidRDefault="00C860FC" w:rsidP="008D1D92">
            <w:pPr>
              <w:snapToGrid w:val="0"/>
              <w:spacing w:before="40" w:line="140" w:lineRule="exact"/>
              <w:ind w:right="397"/>
              <w:jc w:val="right"/>
              <w:rPr>
                <w:rFonts w:eastAsia="Symbol"/>
              </w:rPr>
            </w:pPr>
            <w:r w:rsidRPr="008D1D92">
              <w:rPr>
                <w:rFonts w:eastAsia="Symbol"/>
              </w:rPr>
              <w:t>566</w:t>
            </w:r>
          </w:p>
        </w:tc>
        <w:tc>
          <w:tcPr>
            <w:tcW w:w="1144" w:type="dxa"/>
            <w:tcBorders>
              <w:left w:val="single" w:sz="6" w:space="0" w:color="000000"/>
            </w:tcBorders>
            <w:shd w:val="clear" w:color="auto" w:fill="auto"/>
            <w:vAlign w:val="bottom"/>
          </w:tcPr>
          <w:p w14:paraId="04033D61" w14:textId="6E4FCB47" w:rsidR="00C860FC" w:rsidRPr="008D1D92" w:rsidRDefault="00C860FC" w:rsidP="008D1D92">
            <w:pPr>
              <w:snapToGrid w:val="0"/>
              <w:spacing w:before="40" w:line="140" w:lineRule="exact"/>
              <w:ind w:right="397"/>
              <w:jc w:val="right"/>
              <w:rPr>
                <w:rFonts w:eastAsia="Symbol"/>
              </w:rPr>
            </w:pPr>
            <w:r w:rsidRPr="008D1D92">
              <w:rPr>
                <w:rFonts w:eastAsia="Symbol"/>
              </w:rPr>
              <w:t>431</w:t>
            </w:r>
          </w:p>
        </w:tc>
        <w:tc>
          <w:tcPr>
            <w:tcW w:w="1144" w:type="dxa"/>
            <w:tcBorders>
              <w:left w:val="single" w:sz="6" w:space="0" w:color="000000"/>
            </w:tcBorders>
            <w:shd w:val="clear" w:color="auto" w:fill="auto"/>
            <w:vAlign w:val="bottom"/>
          </w:tcPr>
          <w:p w14:paraId="0B565F93" w14:textId="6B72F0FE" w:rsidR="00C860FC" w:rsidRPr="008D1D92" w:rsidRDefault="00C860FC" w:rsidP="008D1D92">
            <w:pPr>
              <w:snapToGrid w:val="0"/>
              <w:spacing w:before="40" w:line="140" w:lineRule="exact"/>
              <w:ind w:right="397"/>
              <w:jc w:val="right"/>
              <w:rPr>
                <w:rFonts w:eastAsia="Symbol"/>
              </w:rPr>
            </w:pPr>
            <w:r w:rsidRPr="008D1D92">
              <w:rPr>
                <w:rFonts w:eastAsia="Symbol"/>
              </w:rPr>
              <w:t>595</w:t>
            </w:r>
          </w:p>
        </w:tc>
        <w:tc>
          <w:tcPr>
            <w:tcW w:w="1122" w:type="dxa"/>
            <w:tcBorders>
              <w:left w:val="single" w:sz="6" w:space="0" w:color="000000"/>
            </w:tcBorders>
            <w:shd w:val="clear" w:color="auto" w:fill="auto"/>
            <w:vAlign w:val="bottom"/>
          </w:tcPr>
          <w:p w14:paraId="0B9D39C3" w14:textId="3394378F"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29BD9986" w14:textId="77777777" w:rsidR="00C860FC" w:rsidRPr="0002239D" w:rsidRDefault="00C860FC" w:rsidP="008D1D92">
            <w:pPr>
              <w:spacing w:before="40" w:line="140" w:lineRule="exact"/>
              <w:ind w:left="170"/>
              <w:rPr>
                <w:color w:val="000000" w:themeColor="text1"/>
              </w:rPr>
            </w:pPr>
            <w:r w:rsidRPr="0002239D">
              <w:rPr>
                <w:rFonts w:eastAsia="Symbol"/>
                <w:i/>
                <w:color w:val="000000" w:themeColor="text1"/>
              </w:rPr>
              <w:t>Italy</w:t>
            </w:r>
          </w:p>
        </w:tc>
      </w:tr>
      <w:tr w:rsidR="00C860FC" w:rsidRPr="00D21FE6" w14:paraId="2CD53565" w14:textId="77777777" w:rsidTr="008D1D92">
        <w:trPr>
          <w:cantSplit/>
        </w:trPr>
        <w:tc>
          <w:tcPr>
            <w:tcW w:w="2674" w:type="dxa"/>
            <w:shd w:val="clear" w:color="auto" w:fill="auto"/>
            <w:vAlign w:val="bottom"/>
          </w:tcPr>
          <w:p w14:paraId="3FA4FDD8" w14:textId="77777777" w:rsidR="00C860FC" w:rsidRPr="00C860FC" w:rsidRDefault="00C860FC" w:rsidP="00C860FC">
            <w:pPr>
              <w:pStyle w:val="15"/>
              <w:spacing w:before="40" w:line="140" w:lineRule="exact"/>
              <w:ind w:left="113"/>
            </w:pPr>
            <w:r w:rsidRPr="00C860FC">
              <w:rPr>
                <w:rFonts w:eastAsia="Symbol"/>
              </w:rPr>
              <w:t>Литва</w:t>
            </w:r>
          </w:p>
        </w:tc>
        <w:tc>
          <w:tcPr>
            <w:tcW w:w="1145" w:type="dxa"/>
            <w:tcBorders>
              <w:left w:val="single" w:sz="6" w:space="0" w:color="000000"/>
            </w:tcBorders>
            <w:shd w:val="clear" w:color="auto" w:fill="auto"/>
            <w:vAlign w:val="bottom"/>
          </w:tcPr>
          <w:p w14:paraId="37AB1518" w14:textId="032005AE" w:rsidR="00C860FC" w:rsidRPr="008D1D92" w:rsidRDefault="00C860FC" w:rsidP="008D1D92">
            <w:pPr>
              <w:snapToGrid w:val="0"/>
              <w:spacing w:before="40" w:line="140" w:lineRule="exact"/>
              <w:ind w:right="397"/>
              <w:jc w:val="right"/>
              <w:rPr>
                <w:rFonts w:eastAsia="Symbol"/>
              </w:rPr>
            </w:pPr>
            <w:r w:rsidRPr="008D1D92">
              <w:rPr>
                <w:rFonts w:eastAsia="Symbol"/>
              </w:rPr>
              <w:t>462</w:t>
            </w:r>
          </w:p>
        </w:tc>
        <w:tc>
          <w:tcPr>
            <w:tcW w:w="1144" w:type="dxa"/>
            <w:tcBorders>
              <w:left w:val="single" w:sz="6" w:space="0" w:color="000000"/>
            </w:tcBorders>
            <w:shd w:val="clear" w:color="auto" w:fill="auto"/>
            <w:vAlign w:val="bottom"/>
          </w:tcPr>
          <w:p w14:paraId="39551A74" w14:textId="09C9EB65" w:rsidR="00C860FC" w:rsidRPr="008D1D92" w:rsidRDefault="00C860FC" w:rsidP="008D1D92">
            <w:pPr>
              <w:snapToGrid w:val="0"/>
              <w:spacing w:before="40" w:line="140" w:lineRule="exact"/>
              <w:ind w:right="397"/>
              <w:jc w:val="right"/>
              <w:rPr>
                <w:rFonts w:eastAsia="Symbol"/>
              </w:rPr>
            </w:pPr>
            <w:r w:rsidRPr="008D1D92">
              <w:rPr>
                <w:rFonts w:eastAsia="Symbol"/>
              </w:rPr>
              <w:t>625</w:t>
            </w:r>
          </w:p>
        </w:tc>
        <w:tc>
          <w:tcPr>
            <w:tcW w:w="1144" w:type="dxa"/>
            <w:tcBorders>
              <w:left w:val="single" w:sz="6" w:space="0" w:color="000000"/>
            </w:tcBorders>
            <w:shd w:val="clear" w:color="auto" w:fill="auto"/>
            <w:vAlign w:val="bottom"/>
          </w:tcPr>
          <w:p w14:paraId="10E49ABA" w14:textId="2DDCBA35" w:rsidR="00C860FC" w:rsidRPr="008D1D92" w:rsidRDefault="00C860FC" w:rsidP="008D1D92">
            <w:pPr>
              <w:snapToGrid w:val="0"/>
              <w:spacing w:before="40" w:line="140" w:lineRule="exact"/>
              <w:ind w:right="397"/>
              <w:jc w:val="right"/>
              <w:rPr>
                <w:rFonts w:eastAsia="Symbol"/>
              </w:rPr>
            </w:pPr>
            <w:r w:rsidRPr="008D1D92">
              <w:rPr>
                <w:rFonts w:eastAsia="Symbol"/>
              </w:rPr>
              <w:t>722</w:t>
            </w:r>
          </w:p>
        </w:tc>
        <w:tc>
          <w:tcPr>
            <w:tcW w:w="1122" w:type="dxa"/>
            <w:tcBorders>
              <w:left w:val="single" w:sz="6" w:space="0" w:color="000000"/>
            </w:tcBorders>
            <w:shd w:val="clear" w:color="auto" w:fill="auto"/>
            <w:vAlign w:val="bottom"/>
          </w:tcPr>
          <w:p w14:paraId="2D108918" w14:textId="07E04E1C"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6E68280C" w14:textId="77777777" w:rsidR="00C860FC" w:rsidRPr="0002239D" w:rsidRDefault="00C860FC" w:rsidP="008D1D92">
            <w:pPr>
              <w:spacing w:before="40" w:line="140" w:lineRule="exact"/>
              <w:ind w:left="170"/>
              <w:rPr>
                <w:color w:val="000000" w:themeColor="text1"/>
              </w:rPr>
            </w:pPr>
            <w:r w:rsidRPr="0002239D">
              <w:rPr>
                <w:rFonts w:eastAsia="Symbol"/>
                <w:i/>
                <w:color w:val="000000" w:themeColor="text1"/>
              </w:rPr>
              <w:t>Lithuania</w:t>
            </w:r>
          </w:p>
        </w:tc>
      </w:tr>
      <w:tr w:rsidR="00C860FC" w:rsidRPr="00D21FE6" w14:paraId="36244D83" w14:textId="77777777" w:rsidTr="008D1D92">
        <w:trPr>
          <w:cantSplit/>
        </w:trPr>
        <w:tc>
          <w:tcPr>
            <w:tcW w:w="2674" w:type="dxa"/>
            <w:shd w:val="clear" w:color="auto" w:fill="auto"/>
            <w:vAlign w:val="bottom"/>
          </w:tcPr>
          <w:p w14:paraId="0A6E1FDD" w14:textId="77777777" w:rsidR="00C860FC" w:rsidRPr="00C860FC" w:rsidRDefault="00C860FC" w:rsidP="00C860FC">
            <w:pPr>
              <w:spacing w:before="40" w:line="140" w:lineRule="exact"/>
              <w:ind w:left="113"/>
            </w:pPr>
            <w:r w:rsidRPr="00C860FC">
              <w:rPr>
                <w:rFonts w:eastAsia="Symbol"/>
              </w:rPr>
              <w:t>Польша</w:t>
            </w:r>
          </w:p>
        </w:tc>
        <w:tc>
          <w:tcPr>
            <w:tcW w:w="1145" w:type="dxa"/>
            <w:tcBorders>
              <w:left w:val="single" w:sz="6" w:space="0" w:color="000000"/>
            </w:tcBorders>
            <w:shd w:val="clear" w:color="auto" w:fill="auto"/>
            <w:vAlign w:val="bottom"/>
          </w:tcPr>
          <w:p w14:paraId="3DC90F4B" w14:textId="6F9DA295" w:rsidR="00C860FC" w:rsidRPr="008D1D92" w:rsidRDefault="00C860FC" w:rsidP="008D1D92">
            <w:pPr>
              <w:snapToGrid w:val="0"/>
              <w:spacing w:before="40" w:line="140" w:lineRule="exact"/>
              <w:ind w:right="397"/>
              <w:jc w:val="right"/>
              <w:rPr>
                <w:rFonts w:eastAsia="Symbol"/>
              </w:rPr>
            </w:pPr>
            <w:r w:rsidRPr="008D1D92">
              <w:rPr>
                <w:rFonts w:eastAsia="Symbol"/>
              </w:rPr>
              <w:t>484</w:t>
            </w:r>
          </w:p>
        </w:tc>
        <w:tc>
          <w:tcPr>
            <w:tcW w:w="1144" w:type="dxa"/>
            <w:tcBorders>
              <w:left w:val="single" w:sz="6" w:space="0" w:color="000000"/>
            </w:tcBorders>
            <w:shd w:val="clear" w:color="auto" w:fill="auto"/>
            <w:vAlign w:val="bottom"/>
          </w:tcPr>
          <w:p w14:paraId="655C77F3" w14:textId="154CB57F" w:rsidR="00C860FC" w:rsidRPr="008D1D92" w:rsidRDefault="00C860FC" w:rsidP="008D1D92">
            <w:pPr>
              <w:snapToGrid w:val="0"/>
              <w:spacing w:before="40" w:line="140" w:lineRule="exact"/>
              <w:ind w:right="397"/>
              <w:jc w:val="right"/>
              <w:rPr>
                <w:rFonts w:eastAsia="Symbol"/>
              </w:rPr>
            </w:pPr>
            <w:r w:rsidRPr="008D1D92">
              <w:rPr>
                <w:rFonts w:eastAsia="Symbol"/>
              </w:rPr>
              <w:t>638</w:t>
            </w:r>
          </w:p>
        </w:tc>
        <w:tc>
          <w:tcPr>
            <w:tcW w:w="1144" w:type="dxa"/>
            <w:tcBorders>
              <w:left w:val="single" w:sz="6" w:space="0" w:color="000000"/>
            </w:tcBorders>
            <w:shd w:val="clear" w:color="auto" w:fill="auto"/>
            <w:vAlign w:val="bottom"/>
          </w:tcPr>
          <w:p w14:paraId="27729EF6" w14:textId="11A180B3" w:rsidR="00C860FC" w:rsidRPr="008D1D92" w:rsidRDefault="00C860FC" w:rsidP="008D1D92">
            <w:pPr>
              <w:snapToGrid w:val="0"/>
              <w:spacing w:before="40" w:line="140" w:lineRule="exact"/>
              <w:ind w:right="397"/>
              <w:jc w:val="right"/>
              <w:rPr>
                <w:rFonts w:eastAsia="Symbol"/>
              </w:rPr>
            </w:pPr>
            <w:r w:rsidRPr="008D1D92">
              <w:rPr>
                <w:rFonts w:eastAsia="Symbol"/>
              </w:rPr>
              <w:t>650</w:t>
            </w:r>
          </w:p>
        </w:tc>
        <w:tc>
          <w:tcPr>
            <w:tcW w:w="1122" w:type="dxa"/>
            <w:tcBorders>
              <w:left w:val="single" w:sz="6" w:space="0" w:color="000000"/>
            </w:tcBorders>
            <w:shd w:val="clear" w:color="auto" w:fill="auto"/>
            <w:vAlign w:val="bottom"/>
          </w:tcPr>
          <w:p w14:paraId="73491C9B" w14:textId="7BD31FC0"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56DB4CF6" w14:textId="77777777" w:rsidR="00C860FC" w:rsidRPr="0002239D" w:rsidRDefault="00C860FC" w:rsidP="008D1D92">
            <w:pPr>
              <w:spacing w:before="40" w:line="140" w:lineRule="exact"/>
              <w:ind w:left="170"/>
              <w:rPr>
                <w:color w:val="000000" w:themeColor="text1"/>
              </w:rPr>
            </w:pPr>
            <w:r w:rsidRPr="0002239D">
              <w:rPr>
                <w:rFonts w:eastAsia="Symbol"/>
                <w:i/>
                <w:color w:val="000000" w:themeColor="text1"/>
              </w:rPr>
              <w:t>Poland</w:t>
            </w:r>
          </w:p>
        </w:tc>
      </w:tr>
      <w:tr w:rsidR="00C860FC" w:rsidRPr="00D21FE6" w14:paraId="4F76C557" w14:textId="77777777" w:rsidTr="008D1D92">
        <w:trPr>
          <w:cantSplit/>
        </w:trPr>
        <w:tc>
          <w:tcPr>
            <w:tcW w:w="2674" w:type="dxa"/>
            <w:shd w:val="clear" w:color="auto" w:fill="auto"/>
            <w:vAlign w:val="bottom"/>
          </w:tcPr>
          <w:p w14:paraId="29BE73C2" w14:textId="77777777" w:rsidR="00C860FC" w:rsidRPr="00C860FC" w:rsidRDefault="00C860FC" w:rsidP="00C860FC">
            <w:pPr>
              <w:spacing w:before="40" w:line="140" w:lineRule="exact"/>
              <w:ind w:left="113"/>
            </w:pPr>
            <w:r w:rsidRPr="00C860FC">
              <w:rPr>
                <w:rFonts w:eastAsia="Symbol"/>
              </w:rPr>
              <w:t>Румыния</w:t>
            </w:r>
          </w:p>
        </w:tc>
        <w:tc>
          <w:tcPr>
            <w:tcW w:w="1145" w:type="dxa"/>
            <w:tcBorders>
              <w:left w:val="single" w:sz="6" w:space="0" w:color="000000"/>
            </w:tcBorders>
            <w:shd w:val="clear" w:color="auto" w:fill="auto"/>
            <w:vAlign w:val="bottom"/>
          </w:tcPr>
          <w:p w14:paraId="0A6B92CD" w14:textId="64424A63" w:rsidR="00C860FC" w:rsidRPr="008D1D92" w:rsidRDefault="00C860FC" w:rsidP="008D1D92">
            <w:pPr>
              <w:snapToGrid w:val="0"/>
              <w:spacing w:before="40" w:line="140" w:lineRule="exact"/>
              <w:ind w:right="397"/>
              <w:jc w:val="right"/>
              <w:rPr>
                <w:rFonts w:eastAsia="Symbol"/>
              </w:rPr>
            </w:pPr>
            <w:r w:rsidRPr="008D1D92">
              <w:rPr>
                <w:rFonts w:eastAsia="Symbol"/>
              </w:rPr>
              <w:t>387</w:t>
            </w:r>
          </w:p>
        </w:tc>
        <w:tc>
          <w:tcPr>
            <w:tcW w:w="1144" w:type="dxa"/>
            <w:tcBorders>
              <w:left w:val="single" w:sz="6" w:space="0" w:color="000000"/>
            </w:tcBorders>
            <w:shd w:val="clear" w:color="auto" w:fill="auto"/>
            <w:vAlign w:val="bottom"/>
          </w:tcPr>
          <w:p w14:paraId="5BEB7439" w14:textId="6FDF5220" w:rsidR="00C860FC" w:rsidRPr="008D1D92" w:rsidRDefault="00C860FC" w:rsidP="008D1D92">
            <w:pPr>
              <w:snapToGrid w:val="0"/>
              <w:spacing w:before="40" w:line="140" w:lineRule="exact"/>
              <w:ind w:right="397"/>
              <w:jc w:val="right"/>
              <w:rPr>
                <w:rFonts w:eastAsia="Symbol"/>
              </w:rPr>
            </w:pPr>
            <w:r w:rsidRPr="008D1D92">
              <w:rPr>
                <w:rFonts w:eastAsia="Symbol"/>
              </w:rPr>
              <w:t>316</w:t>
            </w:r>
          </w:p>
        </w:tc>
        <w:tc>
          <w:tcPr>
            <w:tcW w:w="1144" w:type="dxa"/>
            <w:tcBorders>
              <w:left w:val="single" w:sz="6" w:space="0" w:color="000000"/>
            </w:tcBorders>
            <w:shd w:val="clear" w:color="auto" w:fill="auto"/>
            <w:vAlign w:val="bottom"/>
          </w:tcPr>
          <w:p w14:paraId="72D69FEC" w14:textId="75FA968A" w:rsidR="00C860FC" w:rsidRPr="008D1D92" w:rsidRDefault="00C860FC" w:rsidP="008D1D92">
            <w:pPr>
              <w:snapToGrid w:val="0"/>
              <w:spacing w:before="40" w:line="140" w:lineRule="exact"/>
              <w:ind w:right="397"/>
              <w:jc w:val="right"/>
              <w:rPr>
                <w:rFonts w:eastAsia="Symbol"/>
              </w:rPr>
            </w:pPr>
            <w:r w:rsidRPr="008D1D92">
              <w:rPr>
                <w:rFonts w:eastAsia="Symbol"/>
              </w:rPr>
              <w:t>324</w:t>
            </w:r>
          </w:p>
        </w:tc>
        <w:tc>
          <w:tcPr>
            <w:tcW w:w="1122" w:type="dxa"/>
            <w:tcBorders>
              <w:left w:val="single" w:sz="6" w:space="0" w:color="000000"/>
            </w:tcBorders>
            <w:shd w:val="clear" w:color="auto" w:fill="auto"/>
            <w:vAlign w:val="bottom"/>
          </w:tcPr>
          <w:p w14:paraId="2EC20C2F" w14:textId="296E2239"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655A2CD5" w14:textId="77777777" w:rsidR="00C860FC" w:rsidRPr="0002239D" w:rsidRDefault="00C860FC" w:rsidP="008D1D92">
            <w:pPr>
              <w:spacing w:before="40" w:line="140" w:lineRule="exact"/>
              <w:ind w:left="170"/>
              <w:rPr>
                <w:color w:val="000000" w:themeColor="text1"/>
              </w:rPr>
            </w:pPr>
            <w:r w:rsidRPr="0002239D">
              <w:rPr>
                <w:rFonts w:eastAsia="Symbol"/>
                <w:i/>
                <w:color w:val="000000" w:themeColor="text1"/>
              </w:rPr>
              <w:t>Romania</w:t>
            </w:r>
          </w:p>
        </w:tc>
      </w:tr>
      <w:tr w:rsidR="00C860FC" w:rsidRPr="00D21FE6" w14:paraId="38AC75C5" w14:textId="77777777" w:rsidTr="008D1D92">
        <w:trPr>
          <w:cantSplit/>
        </w:trPr>
        <w:tc>
          <w:tcPr>
            <w:tcW w:w="2674" w:type="dxa"/>
            <w:shd w:val="clear" w:color="auto" w:fill="auto"/>
            <w:vAlign w:val="bottom"/>
          </w:tcPr>
          <w:p w14:paraId="1A7D6BE8" w14:textId="754F431F" w:rsidR="00C860FC" w:rsidRPr="00C860FC" w:rsidRDefault="00C860FC" w:rsidP="00C860FC">
            <w:pPr>
              <w:spacing w:before="40" w:line="140" w:lineRule="exact"/>
              <w:ind w:left="113"/>
            </w:pPr>
            <w:r w:rsidRPr="00C860FC">
              <w:rPr>
                <w:rFonts w:eastAsia="Symbol"/>
              </w:rPr>
              <w:t>Соединенное Королевство</w:t>
            </w:r>
            <w:r w:rsidRPr="00C860FC">
              <w:rPr>
                <w:rFonts w:eastAsia="Symbol"/>
              </w:rPr>
              <w:br/>
              <w:t>(Великобритания)</w:t>
            </w:r>
          </w:p>
        </w:tc>
        <w:tc>
          <w:tcPr>
            <w:tcW w:w="1145" w:type="dxa"/>
            <w:tcBorders>
              <w:left w:val="single" w:sz="6" w:space="0" w:color="000000"/>
            </w:tcBorders>
            <w:shd w:val="clear" w:color="auto" w:fill="auto"/>
            <w:vAlign w:val="bottom"/>
          </w:tcPr>
          <w:p w14:paraId="58A159D4" w14:textId="4F190328" w:rsidR="00C860FC" w:rsidRPr="008D1D92" w:rsidRDefault="00C860FC" w:rsidP="008D1D92">
            <w:pPr>
              <w:snapToGrid w:val="0"/>
              <w:spacing w:before="40" w:line="140" w:lineRule="exact"/>
              <w:ind w:right="397"/>
              <w:jc w:val="right"/>
              <w:rPr>
                <w:rFonts w:eastAsia="Symbol"/>
              </w:rPr>
            </w:pPr>
            <w:r w:rsidRPr="008D1D92">
              <w:rPr>
                <w:rFonts w:eastAsia="Symbol"/>
              </w:rPr>
              <w:t>551</w:t>
            </w:r>
          </w:p>
        </w:tc>
        <w:tc>
          <w:tcPr>
            <w:tcW w:w="1144" w:type="dxa"/>
            <w:tcBorders>
              <w:left w:val="single" w:sz="6" w:space="0" w:color="000000"/>
            </w:tcBorders>
            <w:shd w:val="clear" w:color="auto" w:fill="auto"/>
            <w:vAlign w:val="bottom"/>
          </w:tcPr>
          <w:p w14:paraId="40FFFCD9" w14:textId="0E0B9390" w:rsidR="00C860FC" w:rsidRPr="008D1D92" w:rsidRDefault="00C860FC" w:rsidP="008D1D92">
            <w:pPr>
              <w:snapToGrid w:val="0"/>
              <w:spacing w:before="40" w:line="140" w:lineRule="exact"/>
              <w:ind w:right="397"/>
              <w:jc w:val="right"/>
              <w:rPr>
                <w:rFonts w:eastAsia="Symbol"/>
              </w:rPr>
            </w:pPr>
            <w:r w:rsidRPr="008D1D92">
              <w:rPr>
                <w:rFonts w:eastAsia="Symbol"/>
              </w:rPr>
              <w:t>639</w:t>
            </w:r>
          </w:p>
        </w:tc>
        <w:tc>
          <w:tcPr>
            <w:tcW w:w="1144" w:type="dxa"/>
            <w:tcBorders>
              <w:left w:val="single" w:sz="6" w:space="0" w:color="000000"/>
            </w:tcBorders>
            <w:shd w:val="clear" w:color="auto" w:fill="auto"/>
            <w:vAlign w:val="bottom"/>
          </w:tcPr>
          <w:p w14:paraId="3793DAB6" w14:textId="4C6D3110" w:rsidR="00C860FC" w:rsidRPr="008D1D92" w:rsidRDefault="00C860FC" w:rsidP="008D1D92">
            <w:pPr>
              <w:snapToGrid w:val="0"/>
              <w:spacing w:before="40" w:line="140" w:lineRule="exact"/>
              <w:ind w:right="397"/>
              <w:jc w:val="right"/>
              <w:rPr>
                <w:rFonts w:eastAsia="Symbol"/>
              </w:rPr>
            </w:pPr>
            <w:r w:rsidRPr="008D1D92">
              <w:rPr>
                <w:rFonts w:eastAsia="Symbol"/>
              </w:rPr>
              <w:t>782</w:t>
            </w:r>
          </w:p>
        </w:tc>
        <w:tc>
          <w:tcPr>
            <w:tcW w:w="1122" w:type="dxa"/>
            <w:tcBorders>
              <w:left w:val="single" w:sz="6" w:space="0" w:color="000000"/>
            </w:tcBorders>
            <w:shd w:val="clear" w:color="auto" w:fill="auto"/>
            <w:vAlign w:val="bottom"/>
          </w:tcPr>
          <w:p w14:paraId="3E3A55B4" w14:textId="140018F1"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5EF6AF35" w14:textId="5DB3C3BE" w:rsidR="00C860FC" w:rsidRPr="0002239D" w:rsidRDefault="00C860FC" w:rsidP="008D1D92">
            <w:pPr>
              <w:spacing w:before="40" w:line="140" w:lineRule="exact"/>
              <w:ind w:left="170"/>
              <w:rPr>
                <w:color w:val="000000" w:themeColor="text1"/>
              </w:rPr>
            </w:pPr>
            <w:r w:rsidRPr="0002239D">
              <w:rPr>
                <w:rFonts w:eastAsia="Symbol"/>
                <w:i/>
                <w:color w:val="000000" w:themeColor="text1"/>
              </w:rPr>
              <w:t>United Kingdom</w:t>
            </w:r>
          </w:p>
        </w:tc>
      </w:tr>
      <w:tr w:rsidR="00C860FC" w:rsidRPr="00D21FE6" w14:paraId="3C7C80D1" w14:textId="77777777" w:rsidTr="008D1D92">
        <w:trPr>
          <w:cantSplit/>
        </w:trPr>
        <w:tc>
          <w:tcPr>
            <w:tcW w:w="2674" w:type="dxa"/>
            <w:shd w:val="clear" w:color="auto" w:fill="auto"/>
            <w:vAlign w:val="bottom"/>
          </w:tcPr>
          <w:p w14:paraId="4B2EE786" w14:textId="77777777" w:rsidR="00C860FC" w:rsidRPr="00C860FC" w:rsidRDefault="00C860FC" w:rsidP="00C860FC">
            <w:pPr>
              <w:spacing w:before="40" w:line="140" w:lineRule="exact"/>
              <w:ind w:left="113"/>
            </w:pPr>
            <w:r w:rsidRPr="00C860FC">
              <w:rPr>
                <w:rFonts w:eastAsia="Symbol"/>
              </w:rPr>
              <w:t>Финляндия</w:t>
            </w:r>
          </w:p>
        </w:tc>
        <w:tc>
          <w:tcPr>
            <w:tcW w:w="1145" w:type="dxa"/>
            <w:tcBorders>
              <w:left w:val="single" w:sz="6" w:space="0" w:color="000000"/>
            </w:tcBorders>
            <w:shd w:val="clear" w:color="auto" w:fill="auto"/>
            <w:vAlign w:val="bottom"/>
          </w:tcPr>
          <w:p w14:paraId="6174DB2A" w14:textId="6BEA9D10" w:rsidR="00C860FC" w:rsidRPr="008D1D92" w:rsidRDefault="00C860FC" w:rsidP="008D1D92">
            <w:pPr>
              <w:snapToGrid w:val="0"/>
              <w:spacing w:before="40" w:line="140" w:lineRule="exact"/>
              <w:ind w:right="397"/>
              <w:jc w:val="right"/>
              <w:rPr>
                <w:rFonts w:eastAsia="Symbol"/>
              </w:rPr>
            </w:pPr>
            <w:r w:rsidRPr="008D1D92">
              <w:rPr>
                <w:rFonts w:eastAsia="Symbol"/>
              </w:rPr>
              <w:t>371</w:t>
            </w:r>
          </w:p>
        </w:tc>
        <w:tc>
          <w:tcPr>
            <w:tcW w:w="1144" w:type="dxa"/>
            <w:tcBorders>
              <w:left w:val="single" w:sz="6" w:space="0" w:color="000000"/>
            </w:tcBorders>
            <w:shd w:val="clear" w:color="auto" w:fill="auto"/>
            <w:vAlign w:val="bottom"/>
          </w:tcPr>
          <w:p w14:paraId="5B08D224" w14:textId="48DFCC8E" w:rsidR="00C860FC" w:rsidRPr="008D1D92" w:rsidRDefault="00C860FC" w:rsidP="008D1D92">
            <w:pPr>
              <w:snapToGrid w:val="0"/>
              <w:spacing w:before="40" w:line="140" w:lineRule="exact"/>
              <w:ind w:right="397"/>
              <w:jc w:val="right"/>
              <w:rPr>
                <w:rFonts w:eastAsia="Symbol"/>
              </w:rPr>
            </w:pPr>
            <w:r w:rsidRPr="008D1D92">
              <w:rPr>
                <w:rFonts w:eastAsia="Symbol"/>
              </w:rPr>
              <w:t>431</w:t>
            </w:r>
          </w:p>
        </w:tc>
        <w:tc>
          <w:tcPr>
            <w:tcW w:w="1144" w:type="dxa"/>
            <w:tcBorders>
              <w:left w:val="single" w:sz="6" w:space="0" w:color="000000"/>
            </w:tcBorders>
            <w:shd w:val="clear" w:color="auto" w:fill="auto"/>
            <w:vAlign w:val="bottom"/>
          </w:tcPr>
          <w:p w14:paraId="7C72A0E4" w14:textId="2A2A0DE3" w:rsidR="00C860FC" w:rsidRPr="008D1D92" w:rsidRDefault="00C860FC" w:rsidP="008D1D92">
            <w:pPr>
              <w:snapToGrid w:val="0"/>
              <w:spacing w:before="40" w:line="140" w:lineRule="exact"/>
              <w:ind w:right="397"/>
              <w:jc w:val="right"/>
              <w:rPr>
                <w:rFonts w:eastAsia="Symbol"/>
              </w:rPr>
            </w:pPr>
            <w:r w:rsidRPr="008D1D92">
              <w:rPr>
                <w:rFonts w:eastAsia="Symbol"/>
              </w:rPr>
              <w:t>386</w:t>
            </w:r>
          </w:p>
        </w:tc>
        <w:tc>
          <w:tcPr>
            <w:tcW w:w="1122" w:type="dxa"/>
            <w:tcBorders>
              <w:left w:val="single" w:sz="6" w:space="0" w:color="000000"/>
            </w:tcBorders>
            <w:shd w:val="clear" w:color="auto" w:fill="auto"/>
            <w:vAlign w:val="bottom"/>
          </w:tcPr>
          <w:p w14:paraId="549347A8" w14:textId="2A63877F"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3130E98D" w14:textId="77777777" w:rsidR="00C860FC" w:rsidRPr="0002239D" w:rsidRDefault="00C860FC" w:rsidP="008D1D92">
            <w:pPr>
              <w:spacing w:before="40" w:line="140" w:lineRule="exact"/>
              <w:ind w:left="170"/>
              <w:rPr>
                <w:color w:val="000000" w:themeColor="text1"/>
              </w:rPr>
            </w:pPr>
            <w:r w:rsidRPr="0002239D">
              <w:rPr>
                <w:rFonts w:eastAsia="Symbol"/>
                <w:i/>
                <w:color w:val="000000" w:themeColor="text1"/>
              </w:rPr>
              <w:t xml:space="preserve">Finland </w:t>
            </w:r>
          </w:p>
        </w:tc>
      </w:tr>
      <w:tr w:rsidR="00C860FC" w:rsidRPr="00D21FE6" w14:paraId="1C51E1FD" w14:textId="77777777" w:rsidTr="008D1D92">
        <w:trPr>
          <w:cantSplit/>
        </w:trPr>
        <w:tc>
          <w:tcPr>
            <w:tcW w:w="2674" w:type="dxa"/>
            <w:shd w:val="clear" w:color="auto" w:fill="auto"/>
            <w:vAlign w:val="bottom"/>
          </w:tcPr>
          <w:p w14:paraId="0F66AD6B" w14:textId="77777777" w:rsidR="00C860FC" w:rsidRPr="00C860FC" w:rsidRDefault="00C860FC" w:rsidP="00C860FC">
            <w:pPr>
              <w:spacing w:before="40" w:line="140" w:lineRule="exact"/>
              <w:ind w:left="113"/>
            </w:pPr>
            <w:r w:rsidRPr="00C860FC">
              <w:rPr>
                <w:rFonts w:eastAsia="Symbol"/>
              </w:rPr>
              <w:t>Франция</w:t>
            </w:r>
          </w:p>
        </w:tc>
        <w:tc>
          <w:tcPr>
            <w:tcW w:w="1145" w:type="dxa"/>
            <w:tcBorders>
              <w:left w:val="single" w:sz="6" w:space="0" w:color="000000"/>
            </w:tcBorders>
            <w:shd w:val="clear" w:color="auto" w:fill="auto"/>
            <w:vAlign w:val="bottom"/>
          </w:tcPr>
          <w:p w14:paraId="71178D07" w14:textId="29E3A830" w:rsidR="00C860FC" w:rsidRPr="008D1D92" w:rsidRDefault="00C860FC" w:rsidP="008D1D92">
            <w:pPr>
              <w:snapToGrid w:val="0"/>
              <w:spacing w:before="40" w:line="140" w:lineRule="exact"/>
              <w:ind w:right="397"/>
              <w:jc w:val="right"/>
              <w:rPr>
                <w:rFonts w:eastAsia="Symbol"/>
              </w:rPr>
            </w:pPr>
            <w:r w:rsidRPr="008D1D92">
              <w:rPr>
                <w:rFonts w:eastAsia="Symbol"/>
              </w:rPr>
              <w:t>831</w:t>
            </w:r>
          </w:p>
        </w:tc>
        <w:tc>
          <w:tcPr>
            <w:tcW w:w="1144" w:type="dxa"/>
            <w:tcBorders>
              <w:left w:val="single" w:sz="6" w:space="0" w:color="000000"/>
            </w:tcBorders>
            <w:shd w:val="clear" w:color="auto" w:fill="auto"/>
            <w:vAlign w:val="bottom"/>
          </w:tcPr>
          <w:p w14:paraId="2F8A375C" w14:textId="37B1B485" w:rsidR="00C860FC" w:rsidRPr="008D1D92" w:rsidRDefault="00C860FC" w:rsidP="008D1D92">
            <w:pPr>
              <w:snapToGrid w:val="0"/>
              <w:spacing w:before="40" w:line="140" w:lineRule="exact"/>
              <w:ind w:right="397"/>
              <w:jc w:val="right"/>
              <w:rPr>
                <w:rFonts w:eastAsia="Symbol"/>
              </w:rPr>
            </w:pPr>
            <w:r w:rsidRPr="008D1D92">
              <w:rPr>
                <w:rFonts w:eastAsia="Symbol"/>
              </w:rPr>
              <w:t>784</w:t>
            </w:r>
          </w:p>
        </w:tc>
        <w:tc>
          <w:tcPr>
            <w:tcW w:w="1144" w:type="dxa"/>
            <w:tcBorders>
              <w:left w:val="single" w:sz="6" w:space="0" w:color="000000"/>
            </w:tcBorders>
            <w:shd w:val="clear" w:color="auto" w:fill="auto"/>
            <w:vAlign w:val="bottom"/>
          </w:tcPr>
          <w:p w14:paraId="647A9AF6" w14:textId="0BE7CE47" w:rsidR="00C860FC" w:rsidRPr="008D1D92" w:rsidRDefault="00C860FC" w:rsidP="008D1D92">
            <w:pPr>
              <w:snapToGrid w:val="0"/>
              <w:spacing w:before="40" w:line="140" w:lineRule="exact"/>
              <w:ind w:right="397"/>
              <w:jc w:val="right"/>
              <w:rPr>
                <w:rFonts w:eastAsia="Symbol"/>
              </w:rPr>
            </w:pPr>
            <w:r w:rsidRPr="008D1D92">
              <w:rPr>
                <w:rFonts w:eastAsia="Symbol"/>
              </w:rPr>
              <w:t>804</w:t>
            </w:r>
          </w:p>
        </w:tc>
        <w:tc>
          <w:tcPr>
            <w:tcW w:w="1122" w:type="dxa"/>
            <w:tcBorders>
              <w:left w:val="single" w:sz="6" w:space="0" w:color="000000"/>
            </w:tcBorders>
            <w:shd w:val="clear" w:color="auto" w:fill="auto"/>
            <w:vAlign w:val="bottom"/>
          </w:tcPr>
          <w:p w14:paraId="4E97C7B4" w14:textId="56E12207"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2FD5134B" w14:textId="77777777" w:rsidR="00C860FC" w:rsidRPr="0002239D" w:rsidRDefault="00C860FC" w:rsidP="008D1D92">
            <w:pPr>
              <w:spacing w:before="40" w:line="140" w:lineRule="exact"/>
              <w:ind w:left="170"/>
              <w:rPr>
                <w:color w:val="000000" w:themeColor="text1"/>
              </w:rPr>
            </w:pPr>
            <w:r w:rsidRPr="0002239D">
              <w:rPr>
                <w:rFonts w:eastAsia="Symbol"/>
                <w:i/>
                <w:color w:val="000000" w:themeColor="text1"/>
              </w:rPr>
              <w:t>France</w:t>
            </w:r>
          </w:p>
        </w:tc>
      </w:tr>
      <w:tr w:rsidR="00C860FC" w:rsidRPr="00D21FE6" w14:paraId="171C810D" w14:textId="77777777" w:rsidTr="008D1D92">
        <w:trPr>
          <w:cantSplit/>
        </w:trPr>
        <w:tc>
          <w:tcPr>
            <w:tcW w:w="2674" w:type="dxa"/>
            <w:shd w:val="clear" w:color="auto" w:fill="auto"/>
            <w:vAlign w:val="bottom"/>
          </w:tcPr>
          <w:p w14:paraId="0C57742A" w14:textId="77777777" w:rsidR="00C860FC" w:rsidRPr="00C860FC" w:rsidRDefault="00C860FC" w:rsidP="00C860FC">
            <w:pPr>
              <w:spacing w:before="40" w:line="140" w:lineRule="exact"/>
              <w:ind w:left="113"/>
            </w:pPr>
            <w:r w:rsidRPr="00C860FC">
              <w:rPr>
                <w:rFonts w:eastAsia="Symbol"/>
              </w:rPr>
              <w:t>Швеция</w:t>
            </w:r>
          </w:p>
        </w:tc>
        <w:tc>
          <w:tcPr>
            <w:tcW w:w="1145" w:type="dxa"/>
            <w:tcBorders>
              <w:left w:val="single" w:sz="6" w:space="0" w:color="000000"/>
            </w:tcBorders>
            <w:shd w:val="clear" w:color="auto" w:fill="auto"/>
            <w:vAlign w:val="bottom"/>
          </w:tcPr>
          <w:p w14:paraId="12102D27" w14:textId="4D45FD73" w:rsidR="00C860FC" w:rsidRPr="008D1D92" w:rsidRDefault="00C860FC" w:rsidP="008D1D92">
            <w:pPr>
              <w:snapToGrid w:val="0"/>
              <w:spacing w:before="40" w:line="140" w:lineRule="exact"/>
              <w:ind w:right="397"/>
              <w:jc w:val="right"/>
              <w:rPr>
                <w:rFonts w:eastAsia="Symbol"/>
              </w:rPr>
            </w:pPr>
            <w:r w:rsidRPr="008D1D92">
              <w:rPr>
                <w:rFonts w:eastAsia="Symbol"/>
              </w:rPr>
              <w:t>521</w:t>
            </w:r>
          </w:p>
        </w:tc>
        <w:tc>
          <w:tcPr>
            <w:tcW w:w="1144" w:type="dxa"/>
            <w:tcBorders>
              <w:left w:val="single" w:sz="6" w:space="0" w:color="000000"/>
            </w:tcBorders>
            <w:shd w:val="clear" w:color="auto" w:fill="auto"/>
            <w:vAlign w:val="bottom"/>
          </w:tcPr>
          <w:p w14:paraId="11A0E5FF" w14:textId="0842D5AF" w:rsidR="00C860FC" w:rsidRPr="008D1D92" w:rsidRDefault="00C860FC" w:rsidP="008D1D92">
            <w:pPr>
              <w:snapToGrid w:val="0"/>
              <w:spacing w:before="40" w:line="140" w:lineRule="exact"/>
              <w:ind w:right="397"/>
              <w:jc w:val="right"/>
              <w:rPr>
                <w:rFonts w:eastAsia="Symbol"/>
              </w:rPr>
            </w:pPr>
            <w:r w:rsidRPr="008D1D92">
              <w:rPr>
                <w:rFonts w:eastAsia="Symbol"/>
              </w:rPr>
              <w:t>647</w:t>
            </w:r>
          </w:p>
        </w:tc>
        <w:tc>
          <w:tcPr>
            <w:tcW w:w="1144" w:type="dxa"/>
            <w:tcBorders>
              <w:left w:val="single" w:sz="6" w:space="0" w:color="000000"/>
            </w:tcBorders>
            <w:shd w:val="clear" w:color="auto" w:fill="auto"/>
            <w:vAlign w:val="bottom"/>
          </w:tcPr>
          <w:p w14:paraId="64A41D49" w14:textId="7F48ECD0" w:rsidR="00C860FC" w:rsidRPr="008D1D92" w:rsidRDefault="00C860FC" w:rsidP="008D1D92">
            <w:pPr>
              <w:snapToGrid w:val="0"/>
              <w:spacing w:before="40" w:line="140" w:lineRule="exact"/>
              <w:ind w:right="397"/>
              <w:jc w:val="right"/>
              <w:rPr>
                <w:rFonts w:eastAsia="Symbol"/>
              </w:rPr>
            </w:pPr>
            <w:r w:rsidRPr="008D1D92">
              <w:rPr>
                <w:rFonts w:eastAsia="Symbol"/>
              </w:rPr>
              <w:t>606</w:t>
            </w:r>
          </w:p>
        </w:tc>
        <w:tc>
          <w:tcPr>
            <w:tcW w:w="1122" w:type="dxa"/>
            <w:tcBorders>
              <w:left w:val="single" w:sz="6" w:space="0" w:color="000000"/>
            </w:tcBorders>
            <w:shd w:val="clear" w:color="auto" w:fill="auto"/>
            <w:vAlign w:val="bottom"/>
          </w:tcPr>
          <w:p w14:paraId="07045576" w14:textId="2BB1DC9A"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4C4F3E79" w14:textId="77777777" w:rsidR="00C860FC" w:rsidRPr="0002239D" w:rsidRDefault="00C860FC" w:rsidP="008D1D92">
            <w:pPr>
              <w:spacing w:before="40" w:line="140" w:lineRule="exact"/>
              <w:ind w:left="170"/>
              <w:rPr>
                <w:color w:val="000000" w:themeColor="text1"/>
              </w:rPr>
            </w:pPr>
            <w:r w:rsidRPr="0002239D">
              <w:rPr>
                <w:rFonts w:eastAsia="Symbol"/>
                <w:i/>
                <w:color w:val="000000" w:themeColor="text1"/>
              </w:rPr>
              <w:t>Sweden</w:t>
            </w:r>
          </w:p>
        </w:tc>
      </w:tr>
      <w:tr w:rsidR="00C860FC" w:rsidRPr="00D21FE6" w14:paraId="1D014FAC" w14:textId="77777777" w:rsidTr="008D1D92">
        <w:trPr>
          <w:cantSplit/>
        </w:trPr>
        <w:tc>
          <w:tcPr>
            <w:tcW w:w="2674" w:type="dxa"/>
            <w:shd w:val="clear" w:color="auto" w:fill="auto"/>
            <w:vAlign w:val="bottom"/>
          </w:tcPr>
          <w:p w14:paraId="3B8F8213" w14:textId="027DE67A" w:rsidR="00C860FC" w:rsidRPr="00C860FC" w:rsidRDefault="00C860FC" w:rsidP="00C860FC">
            <w:pPr>
              <w:spacing w:before="40" w:line="140" w:lineRule="exact"/>
            </w:pPr>
            <w:r w:rsidRPr="00C860FC">
              <w:rPr>
                <w:rFonts w:eastAsia="Symbol"/>
                <w:b/>
                <w:bCs/>
              </w:rPr>
              <w:t>Другие страны</w:t>
            </w:r>
          </w:p>
        </w:tc>
        <w:tc>
          <w:tcPr>
            <w:tcW w:w="1145" w:type="dxa"/>
            <w:tcBorders>
              <w:left w:val="single" w:sz="6" w:space="0" w:color="000000"/>
            </w:tcBorders>
            <w:shd w:val="clear" w:color="auto" w:fill="auto"/>
            <w:vAlign w:val="bottom"/>
          </w:tcPr>
          <w:p w14:paraId="0B7DEF25" w14:textId="77777777" w:rsidR="00C860FC" w:rsidRPr="008D1D92" w:rsidRDefault="00C860FC" w:rsidP="008D1D92">
            <w:pPr>
              <w:snapToGrid w:val="0"/>
              <w:spacing w:before="40" w:line="140" w:lineRule="exact"/>
              <w:ind w:right="397"/>
              <w:jc w:val="right"/>
              <w:rPr>
                <w:rFonts w:eastAsia="Symbol"/>
              </w:rPr>
            </w:pPr>
          </w:p>
        </w:tc>
        <w:tc>
          <w:tcPr>
            <w:tcW w:w="1144" w:type="dxa"/>
            <w:tcBorders>
              <w:left w:val="single" w:sz="6" w:space="0" w:color="000000"/>
            </w:tcBorders>
            <w:shd w:val="clear" w:color="auto" w:fill="auto"/>
            <w:vAlign w:val="bottom"/>
          </w:tcPr>
          <w:p w14:paraId="794C028E" w14:textId="56F550D7" w:rsidR="00C860FC" w:rsidRPr="008D1D92" w:rsidRDefault="00C860FC" w:rsidP="008D1D92">
            <w:pPr>
              <w:spacing w:before="40" w:line="140" w:lineRule="exact"/>
              <w:ind w:right="397"/>
              <w:jc w:val="right"/>
              <w:rPr>
                <w:rFonts w:eastAsia="Symbol"/>
              </w:rPr>
            </w:pPr>
          </w:p>
        </w:tc>
        <w:tc>
          <w:tcPr>
            <w:tcW w:w="1144" w:type="dxa"/>
            <w:tcBorders>
              <w:left w:val="single" w:sz="6" w:space="0" w:color="000000"/>
            </w:tcBorders>
            <w:shd w:val="clear" w:color="auto" w:fill="auto"/>
            <w:vAlign w:val="bottom"/>
          </w:tcPr>
          <w:p w14:paraId="740AF08D" w14:textId="1C2B20E6" w:rsidR="00C860FC" w:rsidRPr="008D1D92" w:rsidRDefault="00C860FC" w:rsidP="008D1D92">
            <w:pPr>
              <w:snapToGrid w:val="0"/>
              <w:spacing w:before="40" w:line="140" w:lineRule="exact"/>
              <w:ind w:right="397"/>
              <w:jc w:val="right"/>
              <w:rPr>
                <w:rFonts w:eastAsia="Symbol"/>
              </w:rPr>
            </w:pPr>
          </w:p>
        </w:tc>
        <w:tc>
          <w:tcPr>
            <w:tcW w:w="1122" w:type="dxa"/>
            <w:tcBorders>
              <w:left w:val="single" w:sz="6" w:space="0" w:color="000000"/>
            </w:tcBorders>
            <w:shd w:val="clear" w:color="auto" w:fill="auto"/>
            <w:vAlign w:val="bottom"/>
          </w:tcPr>
          <w:p w14:paraId="62BB51DF" w14:textId="089A85BB" w:rsidR="00C860FC" w:rsidRPr="008D1D92" w:rsidRDefault="00C860FC" w:rsidP="008D1D92">
            <w:pPr>
              <w:snapToGrid w:val="0"/>
              <w:spacing w:before="40" w:line="140" w:lineRule="exact"/>
              <w:ind w:right="397"/>
              <w:jc w:val="right"/>
              <w:rPr>
                <w:rFonts w:eastAsia="Symbol"/>
              </w:rPr>
            </w:pPr>
          </w:p>
        </w:tc>
        <w:tc>
          <w:tcPr>
            <w:tcW w:w="2693" w:type="dxa"/>
            <w:tcBorders>
              <w:left w:val="single" w:sz="6" w:space="0" w:color="000000"/>
            </w:tcBorders>
            <w:shd w:val="clear" w:color="auto" w:fill="auto"/>
            <w:vAlign w:val="bottom"/>
          </w:tcPr>
          <w:p w14:paraId="4740D391" w14:textId="77777777" w:rsidR="00C860FC" w:rsidRPr="0002239D" w:rsidRDefault="00C860FC" w:rsidP="008D1D92">
            <w:pPr>
              <w:spacing w:before="40" w:line="140" w:lineRule="exact"/>
              <w:ind w:left="57"/>
              <w:rPr>
                <w:color w:val="000000" w:themeColor="text1"/>
              </w:rPr>
            </w:pPr>
            <w:r w:rsidRPr="0002239D">
              <w:rPr>
                <w:rFonts w:eastAsia="Symbol"/>
                <w:b/>
                <w:i/>
                <w:color w:val="000000" w:themeColor="text1"/>
              </w:rPr>
              <w:t xml:space="preserve">Other countries </w:t>
            </w:r>
          </w:p>
        </w:tc>
      </w:tr>
      <w:tr w:rsidR="00C860FC" w:rsidRPr="00D21FE6" w14:paraId="61E07F8C" w14:textId="77777777" w:rsidTr="008D1D92">
        <w:trPr>
          <w:cantSplit/>
        </w:trPr>
        <w:tc>
          <w:tcPr>
            <w:tcW w:w="2674" w:type="dxa"/>
            <w:shd w:val="clear" w:color="auto" w:fill="auto"/>
            <w:vAlign w:val="bottom"/>
          </w:tcPr>
          <w:p w14:paraId="565A45D6" w14:textId="32FF98EF" w:rsidR="00C860FC" w:rsidRPr="00C860FC" w:rsidRDefault="00C860FC" w:rsidP="00C860FC">
            <w:pPr>
              <w:spacing w:before="40" w:line="140" w:lineRule="exact"/>
              <w:ind w:left="340"/>
            </w:pPr>
            <w:r w:rsidRPr="00C860FC">
              <w:rPr>
                <w:rFonts w:eastAsia="Symbol"/>
              </w:rPr>
              <w:t>из них:</w:t>
            </w:r>
          </w:p>
        </w:tc>
        <w:tc>
          <w:tcPr>
            <w:tcW w:w="1145" w:type="dxa"/>
            <w:tcBorders>
              <w:left w:val="single" w:sz="6" w:space="0" w:color="000000"/>
            </w:tcBorders>
            <w:shd w:val="clear" w:color="auto" w:fill="auto"/>
            <w:vAlign w:val="bottom"/>
          </w:tcPr>
          <w:p w14:paraId="6036001A" w14:textId="2F2A71A5" w:rsidR="00C860FC" w:rsidRPr="008D1D92" w:rsidRDefault="00C860FC" w:rsidP="008D1D92">
            <w:pPr>
              <w:snapToGrid w:val="0"/>
              <w:spacing w:before="40" w:line="140" w:lineRule="exact"/>
              <w:ind w:right="397"/>
              <w:jc w:val="right"/>
              <w:rPr>
                <w:rFonts w:eastAsia="Symbol"/>
              </w:rPr>
            </w:pPr>
          </w:p>
        </w:tc>
        <w:tc>
          <w:tcPr>
            <w:tcW w:w="1144" w:type="dxa"/>
            <w:tcBorders>
              <w:left w:val="single" w:sz="6" w:space="0" w:color="000000"/>
            </w:tcBorders>
            <w:shd w:val="clear" w:color="auto" w:fill="auto"/>
            <w:vAlign w:val="bottom"/>
          </w:tcPr>
          <w:p w14:paraId="12AECBBA" w14:textId="0A56A428" w:rsidR="00C860FC" w:rsidRPr="008D1D92" w:rsidRDefault="00C860FC" w:rsidP="008D1D92">
            <w:pPr>
              <w:spacing w:before="40" w:line="140" w:lineRule="exact"/>
              <w:ind w:right="397"/>
              <w:jc w:val="right"/>
              <w:rPr>
                <w:rFonts w:eastAsia="Symbol"/>
              </w:rPr>
            </w:pPr>
          </w:p>
        </w:tc>
        <w:tc>
          <w:tcPr>
            <w:tcW w:w="1144" w:type="dxa"/>
            <w:tcBorders>
              <w:left w:val="single" w:sz="6" w:space="0" w:color="000000"/>
            </w:tcBorders>
            <w:shd w:val="clear" w:color="auto" w:fill="auto"/>
            <w:vAlign w:val="bottom"/>
          </w:tcPr>
          <w:p w14:paraId="56CA4FB9" w14:textId="38E44482" w:rsidR="00C860FC" w:rsidRPr="008D1D92" w:rsidRDefault="00C860FC" w:rsidP="008D1D92">
            <w:pPr>
              <w:snapToGrid w:val="0"/>
              <w:spacing w:before="40" w:line="140" w:lineRule="exact"/>
              <w:ind w:right="397"/>
              <w:jc w:val="right"/>
              <w:rPr>
                <w:rFonts w:eastAsia="Symbol"/>
              </w:rPr>
            </w:pPr>
          </w:p>
        </w:tc>
        <w:tc>
          <w:tcPr>
            <w:tcW w:w="1122" w:type="dxa"/>
            <w:tcBorders>
              <w:left w:val="single" w:sz="6" w:space="0" w:color="000000"/>
            </w:tcBorders>
            <w:shd w:val="clear" w:color="auto" w:fill="auto"/>
            <w:vAlign w:val="bottom"/>
          </w:tcPr>
          <w:p w14:paraId="2A614C0B" w14:textId="5E372A57" w:rsidR="00C860FC" w:rsidRPr="008D1D92" w:rsidRDefault="00C860FC" w:rsidP="008D1D92">
            <w:pPr>
              <w:snapToGrid w:val="0"/>
              <w:spacing w:before="40" w:line="140" w:lineRule="exact"/>
              <w:ind w:right="397"/>
              <w:jc w:val="right"/>
              <w:rPr>
                <w:rFonts w:eastAsia="Symbol"/>
              </w:rPr>
            </w:pPr>
          </w:p>
        </w:tc>
        <w:tc>
          <w:tcPr>
            <w:tcW w:w="2693" w:type="dxa"/>
            <w:tcBorders>
              <w:left w:val="single" w:sz="6" w:space="0" w:color="000000"/>
            </w:tcBorders>
            <w:shd w:val="clear" w:color="auto" w:fill="auto"/>
            <w:vAlign w:val="bottom"/>
          </w:tcPr>
          <w:p w14:paraId="71AF01AF" w14:textId="203136C6" w:rsidR="00C860FC" w:rsidRPr="0002239D" w:rsidRDefault="00C860FC" w:rsidP="008D1D92">
            <w:pPr>
              <w:spacing w:before="40" w:line="140" w:lineRule="exact"/>
              <w:ind w:left="340"/>
              <w:rPr>
                <w:color w:val="000000" w:themeColor="text1"/>
              </w:rPr>
            </w:pPr>
            <w:r w:rsidRPr="0002239D">
              <w:rPr>
                <w:rFonts w:eastAsia="Symbol"/>
                <w:i/>
                <w:color w:val="000000" w:themeColor="text1"/>
              </w:rPr>
              <w:t>of which:</w:t>
            </w:r>
          </w:p>
        </w:tc>
      </w:tr>
      <w:tr w:rsidR="00C860FC" w:rsidRPr="00D21FE6" w14:paraId="087D4EBA" w14:textId="77777777" w:rsidTr="008D1D92">
        <w:trPr>
          <w:cantSplit/>
        </w:trPr>
        <w:tc>
          <w:tcPr>
            <w:tcW w:w="2674" w:type="dxa"/>
            <w:shd w:val="clear" w:color="auto" w:fill="auto"/>
            <w:vAlign w:val="bottom"/>
          </w:tcPr>
          <w:p w14:paraId="7C8A0A21" w14:textId="77777777" w:rsidR="00C860FC" w:rsidRPr="0002239D" w:rsidRDefault="00C860FC" w:rsidP="008D1D92">
            <w:pPr>
              <w:spacing w:before="40" w:line="140" w:lineRule="exact"/>
              <w:ind w:left="113"/>
              <w:rPr>
                <w:color w:val="000000" w:themeColor="text1"/>
              </w:rPr>
            </w:pPr>
            <w:r w:rsidRPr="0002239D">
              <w:rPr>
                <w:rFonts w:eastAsia="Symbol"/>
                <w:color w:val="000000" w:themeColor="text1"/>
              </w:rPr>
              <w:t>Канада</w:t>
            </w:r>
          </w:p>
        </w:tc>
        <w:tc>
          <w:tcPr>
            <w:tcW w:w="1145" w:type="dxa"/>
            <w:tcBorders>
              <w:left w:val="single" w:sz="6" w:space="0" w:color="000000"/>
            </w:tcBorders>
            <w:shd w:val="clear" w:color="auto" w:fill="auto"/>
            <w:vAlign w:val="bottom"/>
          </w:tcPr>
          <w:p w14:paraId="56B37FE2" w14:textId="0CDF980F" w:rsidR="00C860FC" w:rsidRPr="008D1D92" w:rsidRDefault="00C860FC" w:rsidP="008D1D92">
            <w:pPr>
              <w:snapToGrid w:val="0"/>
              <w:spacing w:before="40" w:line="140" w:lineRule="exact"/>
              <w:ind w:right="397"/>
              <w:jc w:val="right"/>
              <w:rPr>
                <w:rFonts w:eastAsia="Symbol"/>
              </w:rPr>
            </w:pPr>
            <w:r w:rsidRPr="008D1D92">
              <w:rPr>
                <w:rFonts w:eastAsia="Symbol"/>
              </w:rPr>
              <w:t>450</w:t>
            </w:r>
          </w:p>
        </w:tc>
        <w:tc>
          <w:tcPr>
            <w:tcW w:w="1144" w:type="dxa"/>
            <w:tcBorders>
              <w:left w:val="single" w:sz="6" w:space="0" w:color="000000"/>
            </w:tcBorders>
            <w:shd w:val="clear" w:color="auto" w:fill="auto"/>
            <w:vAlign w:val="bottom"/>
          </w:tcPr>
          <w:p w14:paraId="3F3DF085" w14:textId="3FB507BC" w:rsidR="00C860FC" w:rsidRPr="008D1D92" w:rsidRDefault="00C860FC" w:rsidP="008D1D92">
            <w:pPr>
              <w:snapToGrid w:val="0"/>
              <w:spacing w:before="40" w:line="140" w:lineRule="exact"/>
              <w:ind w:right="397"/>
              <w:jc w:val="right"/>
              <w:rPr>
                <w:rFonts w:eastAsia="Symbol"/>
              </w:rPr>
            </w:pPr>
            <w:r w:rsidRPr="008D1D92">
              <w:rPr>
                <w:rFonts w:eastAsia="Symbol"/>
              </w:rPr>
              <w:t>743</w:t>
            </w:r>
          </w:p>
        </w:tc>
        <w:tc>
          <w:tcPr>
            <w:tcW w:w="1144" w:type="dxa"/>
            <w:tcBorders>
              <w:left w:val="single" w:sz="6" w:space="0" w:color="000000"/>
            </w:tcBorders>
            <w:shd w:val="clear" w:color="auto" w:fill="auto"/>
            <w:vAlign w:val="bottom"/>
          </w:tcPr>
          <w:p w14:paraId="4640FBFA" w14:textId="7242135F" w:rsidR="00C860FC" w:rsidRPr="008D1D92" w:rsidRDefault="00C860FC" w:rsidP="008D1D92">
            <w:pPr>
              <w:snapToGrid w:val="0"/>
              <w:spacing w:before="40" w:line="140" w:lineRule="exact"/>
              <w:ind w:right="397"/>
              <w:jc w:val="right"/>
              <w:rPr>
                <w:rFonts w:eastAsia="Symbol"/>
              </w:rPr>
            </w:pPr>
            <w:r w:rsidRPr="008D1D92">
              <w:rPr>
                <w:rFonts w:eastAsia="Symbol"/>
              </w:rPr>
              <w:t>888</w:t>
            </w:r>
          </w:p>
        </w:tc>
        <w:tc>
          <w:tcPr>
            <w:tcW w:w="1122" w:type="dxa"/>
            <w:tcBorders>
              <w:left w:val="single" w:sz="6" w:space="0" w:color="000000"/>
            </w:tcBorders>
            <w:shd w:val="clear" w:color="auto" w:fill="auto"/>
            <w:vAlign w:val="bottom"/>
          </w:tcPr>
          <w:p w14:paraId="460F819C" w14:textId="6BEE06F0"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5BEC04B4" w14:textId="77777777" w:rsidR="00C860FC" w:rsidRPr="0002239D" w:rsidRDefault="00C860FC" w:rsidP="008D1D92">
            <w:pPr>
              <w:spacing w:before="40" w:line="140" w:lineRule="exact"/>
              <w:ind w:left="170"/>
              <w:rPr>
                <w:color w:val="000000" w:themeColor="text1"/>
              </w:rPr>
            </w:pPr>
            <w:r w:rsidRPr="0002239D">
              <w:rPr>
                <w:rFonts w:eastAsia="Symbol"/>
                <w:i/>
                <w:color w:val="000000" w:themeColor="text1"/>
              </w:rPr>
              <w:t>Canada</w:t>
            </w:r>
          </w:p>
        </w:tc>
      </w:tr>
      <w:tr w:rsidR="00C860FC" w:rsidRPr="00D21FE6" w14:paraId="17D1C68F" w14:textId="77777777" w:rsidTr="008D1D92">
        <w:trPr>
          <w:cantSplit/>
        </w:trPr>
        <w:tc>
          <w:tcPr>
            <w:tcW w:w="2674" w:type="dxa"/>
            <w:shd w:val="clear" w:color="auto" w:fill="auto"/>
            <w:vAlign w:val="bottom"/>
          </w:tcPr>
          <w:p w14:paraId="4A41E72C" w14:textId="77777777" w:rsidR="00C860FC" w:rsidRPr="0002239D" w:rsidRDefault="00C860FC" w:rsidP="008D1D92">
            <w:pPr>
              <w:spacing w:before="40" w:line="140" w:lineRule="exact"/>
              <w:ind w:left="113"/>
              <w:rPr>
                <w:color w:val="000000" w:themeColor="text1"/>
              </w:rPr>
            </w:pPr>
            <w:r w:rsidRPr="0002239D">
              <w:rPr>
                <w:rFonts w:eastAsia="Symbol"/>
                <w:color w:val="000000" w:themeColor="text1"/>
              </w:rPr>
              <w:t>США</w:t>
            </w:r>
          </w:p>
        </w:tc>
        <w:tc>
          <w:tcPr>
            <w:tcW w:w="1145" w:type="dxa"/>
            <w:tcBorders>
              <w:left w:val="single" w:sz="6" w:space="0" w:color="000000"/>
            </w:tcBorders>
            <w:shd w:val="clear" w:color="auto" w:fill="auto"/>
            <w:vAlign w:val="bottom"/>
          </w:tcPr>
          <w:p w14:paraId="5D4E6643" w14:textId="3319BC7D" w:rsidR="00C860FC" w:rsidRPr="008D1D92" w:rsidRDefault="00C860FC" w:rsidP="008D1D92">
            <w:pPr>
              <w:snapToGrid w:val="0"/>
              <w:spacing w:before="40" w:line="140" w:lineRule="exact"/>
              <w:ind w:right="397"/>
              <w:jc w:val="right"/>
              <w:rPr>
                <w:rFonts w:eastAsia="Symbol"/>
              </w:rPr>
            </w:pPr>
            <w:r w:rsidRPr="008D1D92">
              <w:rPr>
                <w:rFonts w:eastAsia="Symbol"/>
              </w:rPr>
              <w:t>621</w:t>
            </w:r>
          </w:p>
        </w:tc>
        <w:tc>
          <w:tcPr>
            <w:tcW w:w="1144" w:type="dxa"/>
            <w:tcBorders>
              <w:left w:val="single" w:sz="6" w:space="0" w:color="000000"/>
            </w:tcBorders>
            <w:shd w:val="clear" w:color="auto" w:fill="auto"/>
            <w:vAlign w:val="bottom"/>
          </w:tcPr>
          <w:p w14:paraId="23B60C08" w14:textId="08CDC481" w:rsidR="00C860FC" w:rsidRPr="008D1D92" w:rsidRDefault="00C860FC" w:rsidP="008D1D92">
            <w:pPr>
              <w:snapToGrid w:val="0"/>
              <w:spacing w:before="40" w:line="140" w:lineRule="exact"/>
              <w:ind w:right="397"/>
              <w:jc w:val="right"/>
              <w:rPr>
                <w:rFonts w:eastAsia="Symbol"/>
              </w:rPr>
            </w:pPr>
            <w:r w:rsidRPr="008D1D92">
              <w:rPr>
                <w:rFonts w:eastAsia="Symbol"/>
              </w:rPr>
              <w:t>643</w:t>
            </w:r>
          </w:p>
        </w:tc>
        <w:tc>
          <w:tcPr>
            <w:tcW w:w="1144" w:type="dxa"/>
            <w:tcBorders>
              <w:left w:val="single" w:sz="6" w:space="0" w:color="000000"/>
            </w:tcBorders>
            <w:shd w:val="clear" w:color="auto" w:fill="auto"/>
            <w:vAlign w:val="bottom"/>
          </w:tcPr>
          <w:p w14:paraId="19F853C5" w14:textId="4515F3F4" w:rsidR="00C860FC" w:rsidRPr="008D1D92" w:rsidRDefault="00C860FC" w:rsidP="008D1D92">
            <w:pPr>
              <w:snapToGrid w:val="0"/>
              <w:spacing w:before="40" w:line="140" w:lineRule="exact"/>
              <w:ind w:right="397"/>
              <w:jc w:val="right"/>
              <w:rPr>
                <w:rFonts w:eastAsia="Symbol"/>
              </w:rPr>
            </w:pPr>
            <w:r w:rsidRPr="008D1D92">
              <w:rPr>
                <w:rFonts w:eastAsia="Symbol"/>
              </w:rPr>
              <w:t>700</w:t>
            </w:r>
          </w:p>
        </w:tc>
        <w:tc>
          <w:tcPr>
            <w:tcW w:w="1122" w:type="dxa"/>
            <w:tcBorders>
              <w:left w:val="single" w:sz="6" w:space="0" w:color="000000"/>
            </w:tcBorders>
            <w:shd w:val="clear" w:color="auto" w:fill="auto"/>
            <w:vAlign w:val="bottom"/>
          </w:tcPr>
          <w:p w14:paraId="66B25D45" w14:textId="763C9EE5"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63B0FC73" w14:textId="77777777" w:rsidR="00C860FC" w:rsidRPr="0002239D" w:rsidRDefault="00C860FC" w:rsidP="008D1D92">
            <w:pPr>
              <w:spacing w:before="40" w:line="140" w:lineRule="exact"/>
              <w:ind w:left="170"/>
              <w:rPr>
                <w:color w:val="000000" w:themeColor="text1"/>
              </w:rPr>
            </w:pPr>
            <w:r w:rsidRPr="0002239D">
              <w:rPr>
                <w:rFonts w:eastAsia="Symbol"/>
                <w:i/>
                <w:color w:val="000000" w:themeColor="text1"/>
              </w:rPr>
              <w:t>USA</w:t>
            </w:r>
          </w:p>
        </w:tc>
      </w:tr>
      <w:tr w:rsidR="00C860FC" w:rsidRPr="00D21FE6" w14:paraId="29323FEC" w14:textId="77777777" w:rsidTr="008D1D92">
        <w:trPr>
          <w:cantSplit/>
        </w:trPr>
        <w:tc>
          <w:tcPr>
            <w:tcW w:w="2674" w:type="dxa"/>
            <w:shd w:val="clear" w:color="auto" w:fill="auto"/>
            <w:vAlign w:val="bottom"/>
          </w:tcPr>
          <w:p w14:paraId="65BB1C50" w14:textId="77777777" w:rsidR="00C860FC" w:rsidRPr="0002239D" w:rsidRDefault="00C860FC" w:rsidP="008D1D92">
            <w:pPr>
              <w:spacing w:before="40" w:line="140" w:lineRule="exact"/>
              <w:ind w:left="113"/>
              <w:rPr>
                <w:color w:val="000000" w:themeColor="text1"/>
              </w:rPr>
            </w:pPr>
            <w:r w:rsidRPr="0002239D">
              <w:rPr>
                <w:rFonts w:eastAsia="Symbol"/>
                <w:color w:val="000000" w:themeColor="text1"/>
              </w:rPr>
              <w:t>Турция</w:t>
            </w:r>
          </w:p>
        </w:tc>
        <w:tc>
          <w:tcPr>
            <w:tcW w:w="1145" w:type="dxa"/>
            <w:tcBorders>
              <w:left w:val="single" w:sz="6" w:space="0" w:color="000000"/>
            </w:tcBorders>
            <w:shd w:val="clear" w:color="auto" w:fill="auto"/>
            <w:vAlign w:val="bottom"/>
          </w:tcPr>
          <w:p w14:paraId="563A0406" w14:textId="7812208F" w:rsidR="00C860FC" w:rsidRPr="008D1D92" w:rsidRDefault="00C860FC" w:rsidP="008D1D92">
            <w:pPr>
              <w:snapToGrid w:val="0"/>
              <w:spacing w:before="40" w:line="140" w:lineRule="exact"/>
              <w:ind w:right="397"/>
              <w:jc w:val="right"/>
              <w:rPr>
                <w:rFonts w:eastAsia="Symbol"/>
              </w:rPr>
            </w:pPr>
            <w:r w:rsidRPr="008D1D92">
              <w:rPr>
                <w:rFonts w:eastAsia="Symbol"/>
              </w:rPr>
              <w:t>546</w:t>
            </w:r>
          </w:p>
        </w:tc>
        <w:tc>
          <w:tcPr>
            <w:tcW w:w="1144" w:type="dxa"/>
            <w:tcBorders>
              <w:left w:val="single" w:sz="6" w:space="0" w:color="000000"/>
            </w:tcBorders>
            <w:shd w:val="clear" w:color="auto" w:fill="auto"/>
            <w:vAlign w:val="bottom"/>
          </w:tcPr>
          <w:p w14:paraId="0AB947A7" w14:textId="1C590D9B" w:rsidR="00C860FC" w:rsidRPr="008D1D92" w:rsidRDefault="00C860FC" w:rsidP="008D1D92">
            <w:pPr>
              <w:snapToGrid w:val="0"/>
              <w:spacing w:before="40" w:line="140" w:lineRule="exact"/>
              <w:ind w:right="397"/>
              <w:jc w:val="right"/>
              <w:rPr>
                <w:rFonts w:eastAsia="Symbol"/>
              </w:rPr>
            </w:pPr>
            <w:r w:rsidRPr="008D1D92">
              <w:rPr>
                <w:rFonts w:eastAsia="Symbol"/>
              </w:rPr>
              <w:t>652</w:t>
            </w:r>
          </w:p>
        </w:tc>
        <w:tc>
          <w:tcPr>
            <w:tcW w:w="1144" w:type="dxa"/>
            <w:tcBorders>
              <w:left w:val="single" w:sz="6" w:space="0" w:color="000000"/>
            </w:tcBorders>
            <w:shd w:val="clear" w:color="auto" w:fill="auto"/>
            <w:vAlign w:val="bottom"/>
          </w:tcPr>
          <w:p w14:paraId="00FE939C" w14:textId="04C126F5" w:rsidR="00C860FC" w:rsidRPr="008D1D92" w:rsidRDefault="00C860FC" w:rsidP="008D1D92">
            <w:pPr>
              <w:snapToGrid w:val="0"/>
              <w:spacing w:before="40" w:line="140" w:lineRule="exact"/>
              <w:ind w:right="397"/>
              <w:jc w:val="right"/>
              <w:rPr>
                <w:rFonts w:eastAsia="Symbol"/>
              </w:rPr>
            </w:pPr>
            <w:r w:rsidRPr="008D1D92">
              <w:rPr>
                <w:rFonts w:eastAsia="Symbol"/>
              </w:rPr>
              <w:t>694</w:t>
            </w:r>
          </w:p>
        </w:tc>
        <w:tc>
          <w:tcPr>
            <w:tcW w:w="1122" w:type="dxa"/>
            <w:tcBorders>
              <w:left w:val="single" w:sz="6" w:space="0" w:color="000000"/>
            </w:tcBorders>
            <w:shd w:val="clear" w:color="auto" w:fill="auto"/>
            <w:vAlign w:val="bottom"/>
          </w:tcPr>
          <w:p w14:paraId="41717527" w14:textId="01002C92"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tcBorders>
            <w:shd w:val="clear" w:color="auto" w:fill="auto"/>
            <w:vAlign w:val="bottom"/>
          </w:tcPr>
          <w:p w14:paraId="38A83CD3" w14:textId="77777777" w:rsidR="00C860FC" w:rsidRPr="0002239D" w:rsidRDefault="00C860FC" w:rsidP="008D1D92">
            <w:pPr>
              <w:spacing w:before="40" w:line="140" w:lineRule="exact"/>
              <w:ind w:left="170"/>
              <w:rPr>
                <w:color w:val="000000" w:themeColor="text1"/>
              </w:rPr>
            </w:pPr>
            <w:r w:rsidRPr="0002239D">
              <w:rPr>
                <w:rFonts w:eastAsia="Symbol"/>
                <w:i/>
                <w:color w:val="000000" w:themeColor="text1"/>
              </w:rPr>
              <w:t>Turkey</w:t>
            </w:r>
          </w:p>
        </w:tc>
      </w:tr>
      <w:tr w:rsidR="00C860FC" w:rsidRPr="00D21FE6" w14:paraId="25034D37" w14:textId="77777777" w:rsidTr="008D1D92">
        <w:trPr>
          <w:cantSplit/>
        </w:trPr>
        <w:tc>
          <w:tcPr>
            <w:tcW w:w="2674" w:type="dxa"/>
            <w:tcBorders>
              <w:bottom w:val="single" w:sz="6" w:space="0" w:color="000000"/>
            </w:tcBorders>
            <w:shd w:val="clear" w:color="auto" w:fill="auto"/>
            <w:vAlign w:val="bottom"/>
          </w:tcPr>
          <w:p w14:paraId="07CB0F57" w14:textId="77777777" w:rsidR="00C860FC" w:rsidRPr="0002239D" w:rsidRDefault="00C860FC" w:rsidP="008D1D92">
            <w:pPr>
              <w:spacing w:before="40" w:line="140" w:lineRule="exact"/>
              <w:ind w:left="113"/>
              <w:rPr>
                <w:color w:val="000000" w:themeColor="text1"/>
              </w:rPr>
            </w:pPr>
            <w:r w:rsidRPr="0002239D">
              <w:rPr>
                <w:rFonts w:eastAsia="Symbol"/>
                <w:color w:val="000000" w:themeColor="text1"/>
              </w:rPr>
              <w:t>Япония</w:t>
            </w:r>
          </w:p>
        </w:tc>
        <w:tc>
          <w:tcPr>
            <w:tcW w:w="1145" w:type="dxa"/>
            <w:tcBorders>
              <w:left w:val="single" w:sz="6" w:space="0" w:color="000000"/>
              <w:bottom w:val="single" w:sz="6" w:space="0" w:color="000000"/>
            </w:tcBorders>
            <w:shd w:val="clear" w:color="auto" w:fill="auto"/>
            <w:vAlign w:val="bottom"/>
          </w:tcPr>
          <w:p w14:paraId="14181E7A" w14:textId="55BCEFD5" w:rsidR="00C860FC" w:rsidRPr="008D1D92" w:rsidRDefault="00C860FC" w:rsidP="008D1D92">
            <w:pPr>
              <w:snapToGrid w:val="0"/>
              <w:spacing w:before="40" w:line="140" w:lineRule="exact"/>
              <w:ind w:right="397"/>
              <w:jc w:val="right"/>
              <w:rPr>
                <w:rFonts w:eastAsia="Symbol"/>
              </w:rPr>
            </w:pPr>
            <w:r w:rsidRPr="008D1D92">
              <w:rPr>
                <w:rFonts w:eastAsia="Symbol"/>
              </w:rPr>
              <w:t>494</w:t>
            </w:r>
          </w:p>
        </w:tc>
        <w:tc>
          <w:tcPr>
            <w:tcW w:w="1144" w:type="dxa"/>
            <w:tcBorders>
              <w:left w:val="single" w:sz="6" w:space="0" w:color="000000"/>
              <w:bottom w:val="single" w:sz="6" w:space="0" w:color="000000"/>
            </w:tcBorders>
            <w:shd w:val="clear" w:color="auto" w:fill="auto"/>
            <w:vAlign w:val="bottom"/>
          </w:tcPr>
          <w:p w14:paraId="7C55E5B0" w14:textId="40F0D088" w:rsidR="00C860FC" w:rsidRPr="008D1D92" w:rsidRDefault="00C860FC" w:rsidP="008D1D92">
            <w:pPr>
              <w:snapToGrid w:val="0"/>
              <w:spacing w:before="40" w:line="140" w:lineRule="exact"/>
              <w:ind w:right="397"/>
              <w:jc w:val="right"/>
              <w:rPr>
                <w:rFonts w:eastAsia="Symbol"/>
              </w:rPr>
            </w:pPr>
            <w:r w:rsidRPr="008D1D92">
              <w:rPr>
                <w:rFonts w:eastAsia="Symbol"/>
              </w:rPr>
              <w:t>640</w:t>
            </w:r>
          </w:p>
        </w:tc>
        <w:tc>
          <w:tcPr>
            <w:tcW w:w="1144" w:type="dxa"/>
            <w:tcBorders>
              <w:left w:val="single" w:sz="6" w:space="0" w:color="000000"/>
              <w:bottom w:val="single" w:sz="6" w:space="0" w:color="000000"/>
            </w:tcBorders>
            <w:shd w:val="clear" w:color="auto" w:fill="auto"/>
            <w:vAlign w:val="bottom"/>
          </w:tcPr>
          <w:p w14:paraId="06599A0F" w14:textId="58A862EC" w:rsidR="00C860FC" w:rsidRPr="008D1D92" w:rsidRDefault="00C860FC" w:rsidP="008D1D92">
            <w:pPr>
              <w:snapToGrid w:val="0"/>
              <w:spacing w:before="40" w:line="140" w:lineRule="exact"/>
              <w:ind w:right="397"/>
              <w:jc w:val="right"/>
              <w:rPr>
                <w:rFonts w:eastAsia="Symbol"/>
              </w:rPr>
            </w:pPr>
            <w:r w:rsidRPr="008D1D92">
              <w:rPr>
                <w:rFonts w:eastAsia="Symbol"/>
              </w:rPr>
              <w:t>665</w:t>
            </w:r>
          </w:p>
        </w:tc>
        <w:tc>
          <w:tcPr>
            <w:tcW w:w="1122" w:type="dxa"/>
            <w:tcBorders>
              <w:left w:val="single" w:sz="6" w:space="0" w:color="000000"/>
              <w:bottom w:val="single" w:sz="6" w:space="0" w:color="000000"/>
            </w:tcBorders>
            <w:shd w:val="clear" w:color="auto" w:fill="auto"/>
            <w:vAlign w:val="bottom"/>
          </w:tcPr>
          <w:p w14:paraId="3677F483" w14:textId="4EE7EC8C" w:rsidR="00C860FC" w:rsidRPr="008D1D92" w:rsidRDefault="00C860FC" w:rsidP="008D1D92">
            <w:pPr>
              <w:snapToGrid w:val="0"/>
              <w:spacing w:before="40" w:line="140" w:lineRule="exact"/>
              <w:ind w:right="397"/>
              <w:jc w:val="right"/>
              <w:rPr>
                <w:rFonts w:eastAsia="Symbol"/>
              </w:rPr>
            </w:pPr>
            <w:r w:rsidRPr="008D1D92">
              <w:rPr>
                <w:rFonts w:eastAsia="Symbol"/>
              </w:rPr>
              <w:t>…</w:t>
            </w:r>
          </w:p>
        </w:tc>
        <w:tc>
          <w:tcPr>
            <w:tcW w:w="2693" w:type="dxa"/>
            <w:tcBorders>
              <w:left w:val="single" w:sz="6" w:space="0" w:color="000000"/>
              <w:bottom w:val="single" w:sz="6" w:space="0" w:color="000000"/>
            </w:tcBorders>
            <w:shd w:val="clear" w:color="auto" w:fill="auto"/>
            <w:vAlign w:val="bottom"/>
          </w:tcPr>
          <w:p w14:paraId="32EC0EDF" w14:textId="77777777" w:rsidR="00C860FC" w:rsidRPr="0002239D" w:rsidRDefault="00C860FC" w:rsidP="008D1D92">
            <w:pPr>
              <w:spacing w:before="40" w:line="140" w:lineRule="exact"/>
              <w:ind w:left="170"/>
              <w:rPr>
                <w:color w:val="000000" w:themeColor="text1"/>
              </w:rPr>
            </w:pPr>
            <w:r w:rsidRPr="0002239D">
              <w:rPr>
                <w:rFonts w:eastAsia="Symbol"/>
                <w:i/>
                <w:color w:val="000000" w:themeColor="text1"/>
              </w:rPr>
              <w:t>Japan</w:t>
            </w:r>
          </w:p>
        </w:tc>
      </w:tr>
    </w:tbl>
    <w:p w14:paraId="003B30D1" w14:textId="350E3317" w:rsidR="008D1D92" w:rsidRPr="008D1D92" w:rsidRDefault="008D1D92" w:rsidP="008D1D92">
      <w:pPr>
        <w:spacing w:before="60" w:line="140" w:lineRule="exact"/>
        <w:rPr>
          <w:rFonts w:eastAsia="Symbol"/>
          <w:lang w:val="en-US"/>
        </w:rPr>
      </w:pPr>
      <w:r w:rsidRPr="008D1D92">
        <w:rPr>
          <w:rFonts w:eastAsia="Symbol"/>
          <w:vertAlign w:val="superscript"/>
          <w:lang w:val="en-US"/>
        </w:rPr>
        <w:t xml:space="preserve">1) </w:t>
      </w:r>
      <w:r w:rsidRPr="008D1D92">
        <w:rPr>
          <w:sz w:val="12"/>
        </w:rPr>
        <w:t>По</w:t>
      </w:r>
      <w:r w:rsidRPr="008D1D92">
        <w:rPr>
          <w:sz w:val="12"/>
          <w:lang w:val="en-US"/>
        </w:rPr>
        <w:t xml:space="preserve"> </w:t>
      </w:r>
      <w:r w:rsidRPr="008D1D92">
        <w:rPr>
          <w:sz w:val="12"/>
        </w:rPr>
        <w:t>данным</w:t>
      </w:r>
      <w:r w:rsidRPr="008D1D92">
        <w:rPr>
          <w:sz w:val="12"/>
          <w:lang w:val="en-US"/>
        </w:rPr>
        <w:t xml:space="preserve"> </w:t>
      </w:r>
      <w:r w:rsidRPr="008D1D92">
        <w:rPr>
          <w:sz w:val="12"/>
        </w:rPr>
        <w:t>ФАО</w:t>
      </w:r>
      <w:r w:rsidRPr="008D1D92">
        <w:rPr>
          <w:sz w:val="12"/>
          <w:lang w:val="en-US"/>
        </w:rPr>
        <w:t>.</w:t>
      </w:r>
    </w:p>
    <w:p w14:paraId="79CC7E17" w14:textId="7CCACF72" w:rsidR="008D1D92" w:rsidRPr="000A0285" w:rsidRDefault="008D1D92" w:rsidP="008D1D92">
      <w:pPr>
        <w:spacing w:before="60"/>
        <w:rPr>
          <w:i/>
          <w:sz w:val="12"/>
          <w:szCs w:val="12"/>
          <w:lang w:val="en-US"/>
        </w:rPr>
      </w:pPr>
      <w:r w:rsidRPr="000A0285">
        <w:rPr>
          <w:rFonts w:eastAsia="Symbol"/>
          <w:i/>
          <w:vertAlign w:val="superscript"/>
          <w:lang w:val="en-US"/>
        </w:rPr>
        <w:t>1)</w:t>
      </w:r>
      <w:r w:rsidRPr="000A0285">
        <w:rPr>
          <w:i/>
          <w:sz w:val="12"/>
          <w:szCs w:val="12"/>
          <w:lang w:val="en-US"/>
        </w:rPr>
        <w:t xml:space="preserve"> According to FAO data.</w:t>
      </w:r>
    </w:p>
    <w:p w14:paraId="0AB60668" w14:textId="11930C52" w:rsidR="00504A06" w:rsidRPr="00D21FE6" w:rsidRDefault="00693970">
      <w:pPr>
        <w:pageBreakBefore/>
        <w:tabs>
          <w:tab w:val="left" w:pos="7371"/>
        </w:tabs>
        <w:spacing w:after="60"/>
        <w:ind w:left="510" w:hanging="510"/>
      </w:pPr>
      <w:r w:rsidRPr="00D21FE6">
        <w:rPr>
          <w:rFonts w:eastAsia="Symbol"/>
          <w:b/>
          <w:bCs/>
          <w:sz w:val="16"/>
          <w:szCs w:val="16"/>
        </w:rPr>
        <w:lastRenderedPageBreak/>
        <w:t>26.</w:t>
      </w:r>
      <w:r w:rsidR="00504A06" w:rsidRPr="00D21FE6">
        <w:rPr>
          <w:rFonts w:eastAsia="Symbol"/>
          <w:b/>
          <w:bCs/>
          <w:sz w:val="16"/>
          <w:szCs w:val="16"/>
        </w:rPr>
        <w:t>3</w:t>
      </w:r>
      <w:r w:rsidR="0056620D" w:rsidRPr="00D21FE6">
        <w:rPr>
          <w:rFonts w:eastAsia="Symbol"/>
          <w:b/>
          <w:bCs/>
          <w:sz w:val="16"/>
          <w:szCs w:val="16"/>
        </w:rPr>
        <w:t>7</w:t>
      </w:r>
      <w:r w:rsidR="00504A06" w:rsidRPr="00D21FE6">
        <w:rPr>
          <w:rFonts w:eastAsia="Symbol"/>
          <w:b/>
          <w:bCs/>
          <w:sz w:val="16"/>
          <w:szCs w:val="16"/>
        </w:rPr>
        <w:t>. ПОГОЛОВЬЕ СКОТА И ПТИЦЫ</w:t>
      </w:r>
      <w:r w:rsidR="00504A06" w:rsidRPr="00D21FE6">
        <w:rPr>
          <w:rFonts w:eastAsia="Symbol"/>
          <w:b/>
          <w:bCs/>
          <w:sz w:val="16"/>
          <w:szCs w:val="16"/>
        </w:rPr>
        <w:br/>
      </w:r>
      <w:r w:rsidR="00504A06" w:rsidRPr="00D21FE6">
        <w:rPr>
          <w:rFonts w:eastAsia="Symbol"/>
        </w:rPr>
        <w:t>на конец года</w:t>
      </w:r>
    </w:p>
    <w:p w14:paraId="04208BF1" w14:textId="77777777" w:rsidR="00504A06" w:rsidRPr="00D21FE6" w:rsidRDefault="00504A06">
      <w:pPr>
        <w:tabs>
          <w:tab w:val="left" w:pos="7371"/>
        </w:tabs>
        <w:spacing w:after="60"/>
        <w:ind w:left="510"/>
        <w:rPr>
          <w:lang w:val="en-US"/>
        </w:rPr>
      </w:pPr>
      <w:r w:rsidRPr="00D21FE6">
        <w:rPr>
          <w:rFonts w:eastAsia="Symbol"/>
          <w:b/>
          <w:i/>
          <w:sz w:val="16"/>
          <w:lang w:val="en-US"/>
        </w:rPr>
        <w:t xml:space="preserve">LIVESTOCK AND POULTRY </w:t>
      </w:r>
      <w:r w:rsidRPr="00D21FE6">
        <w:rPr>
          <w:rFonts w:eastAsia="Symbol"/>
          <w:lang w:val="en-US"/>
        </w:rPr>
        <w:br/>
      </w:r>
      <w:r w:rsidRPr="00D21FE6">
        <w:rPr>
          <w:rFonts w:eastAsia="Symbol"/>
          <w:i/>
          <w:lang w:val="en-US"/>
        </w:rPr>
        <w:t>end of year</w:t>
      </w:r>
    </w:p>
    <w:p w14:paraId="6FA54CF4" w14:textId="77777777" w:rsidR="00504A06" w:rsidRPr="00D21FE6" w:rsidRDefault="00504A06">
      <w:pPr>
        <w:tabs>
          <w:tab w:val="left" w:pos="7371"/>
        </w:tabs>
        <w:spacing w:after="60"/>
        <w:jc w:val="right"/>
      </w:pPr>
      <w:r w:rsidRPr="00D21FE6">
        <w:rPr>
          <w:rFonts w:eastAsia="Symbol"/>
          <w:lang w:val="en-US"/>
        </w:rPr>
        <w:t>(</w:t>
      </w:r>
      <w:proofErr w:type="gramStart"/>
      <w:r w:rsidRPr="00D21FE6">
        <w:rPr>
          <w:rFonts w:eastAsia="Symbol"/>
          <w:lang w:val="en-US"/>
        </w:rPr>
        <w:t>миллионов</w:t>
      </w:r>
      <w:proofErr w:type="gramEnd"/>
      <w:r w:rsidRPr="00D21FE6">
        <w:rPr>
          <w:rFonts w:eastAsia="Symbol"/>
          <w:lang w:val="en-US"/>
        </w:rPr>
        <w:t xml:space="preserve"> голов /</w:t>
      </w:r>
      <w:r w:rsidRPr="00D21FE6">
        <w:rPr>
          <w:rFonts w:eastAsia="Symbol"/>
          <w:i/>
          <w:lang w:val="en-US"/>
        </w:rPr>
        <w:t xml:space="preserve"> mln. heads</w:t>
      </w:r>
      <w:r w:rsidRPr="00D21FE6">
        <w:rPr>
          <w:rFonts w:eastAsia="Symbol"/>
        </w:rPr>
        <w:t>)</w:t>
      </w:r>
    </w:p>
    <w:tbl>
      <w:tblPr>
        <w:tblW w:w="9922" w:type="dxa"/>
        <w:tblLayout w:type="fixed"/>
        <w:tblCellMar>
          <w:left w:w="0" w:type="dxa"/>
          <w:right w:w="0" w:type="dxa"/>
        </w:tblCellMar>
        <w:tblLook w:val="0000" w:firstRow="0" w:lastRow="0" w:firstColumn="0" w:lastColumn="0" w:noHBand="0" w:noVBand="0"/>
      </w:tblPr>
      <w:tblGrid>
        <w:gridCol w:w="2674"/>
        <w:gridCol w:w="1145"/>
        <w:gridCol w:w="1144"/>
        <w:gridCol w:w="1144"/>
        <w:gridCol w:w="1142"/>
        <w:gridCol w:w="2673"/>
      </w:tblGrid>
      <w:tr w:rsidR="00FE32A9" w:rsidRPr="00D21FE6" w14:paraId="59DBE1EE" w14:textId="77777777">
        <w:trPr>
          <w:cantSplit/>
        </w:trPr>
        <w:tc>
          <w:tcPr>
            <w:tcW w:w="2674" w:type="dxa"/>
            <w:tcBorders>
              <w:top w:val="single" w:sz="6" w:space="0" w:color="000000"/>
              <w:bottom w:val="single" w:sz="6" w:space="0" w:color="000000"/>
            </w:tcBorders>
            <w:shd w:val="clear" w:color="auto" w:fill="auto"/>
            <w:vAlign w:val="bottom"/>
          </w:tcPr>
          <w:p w14:paraId="33861385" w14:textId="77777777" w:rsidR="00FE32A9" w:rsidRPr="00D21FE6" w:rsidRDefault="00FE32A9">
            <w:pPr>
              <w:snapToGrid w:val="0"/>
              <w:spacing w:before="60" w:after="60"/>
              <w:rPr>
                <w:rFonts w:eastAsia="Symbol"/>
                <w:lang w:val="en-US"/>
              </w:rPr>
            </w:pPr>
          </w:p>
        </w:tc>
        <w:tc>
          <w:tcPr>
            <w:tcW w:w="1145" w:type="dxa"/>
            <w:tcBorders>
              <w:top w:val="single" w:sz="6" w:space="0" w:color="000000"/>
              <w:left w:val="single" w:sz="6" w:space="0" w:color="000000"/>
              <w:bottom w:val="single" w:sz="6" w:space="0" w:color="000000"/>
            </w:tcBorders>
            <w:shd w:val="clear" w:color="auto" w:fill="auto"/>
          </w:tcPr>
          <w:p w14:paraId="39A797EE" w14:textId="77777777" w:rsidR="00FE32A9" w:rsidRPr="00D21FE6" w:rsidRDefault="00FE32A9">
            <w:pPr>
              <w:spacing w:before="60" w:after="60"/>
              <w:jc w:val="center"/>
            </w:pPr>
            <w:r w:rsidRPr="00D21FE6">
              <w:rPr>
                <w:rFonts w:eastAsia="Symbol"/>
              </w:rPr>
              <w:t>2010</w:t>
            </w:r>
          </w:p>
        </w:tc>
        <w:tc>
          <w:tcPr>
            <w:tcW w:w="1144" w:type="dxa"/>
            <w:tcBorders>
              <w:top w:val="single" w:sz="6" w:space="0" w:color="000000"/>
              <w:left w:val="single" w:sz="6" w:space="0" w:color="000000"/>
              <w:bottom w:val="single" w:sz="6" w:space="0" w:color="000000"/>
            </w:tcBorders>
            <w:shd w:val="clear" w:color="auto" w:fill="auto"/>
          </w:tcPr>
          <w:p w14:paraId="6D7C4B4B" w14:textId="00557E83" w:rsidR="00FE32A9" w:rsidRPr="00D21FE6" w:rsidRDefault="00FE32A9" w:rsidP="00E82DAD">
            <w:pPr>
              <w:spacing w:before="60" w:after="60"/>
              <w:jc w:val="center"/>
            </w:pPr>
            <w:r w:rsidRPr="00D21FE6">
              <w:t>202</w:t>
            </w:r>
            <w:r>
              <w:t>2</w:t>
            </w:r>
          </w:p>
        </w:tc>
        <w:tc>
          <w:tcPr>
            <w:tcW w:w="1144" w:type="dxa"/>
            <w:tcBorders>
              <w:top w:val="single" w:sz="6" w:space="0" w:color="000000"/>
              <w:left w:val="single" w:sz="6" w:space="0" w:color="000000"/>
              <w:bottom w:val="single" w:sz="6" w:space="0" w:color="000000"/>
            </w:tcBorders>
            <w:shd w:val="clear" w:color="auto" w:fill="auto"/>
          </w:tcPr>
          <w:p w14:paraId="5461612C" w14:textId="235346B7" w:rsidR="00FE32A9" w:rsidRPr="00D21FE6" w:rsidRDefault="00FE32A9" w:rsidP="00E82DAD">
            <w:pPr>
              <w:spacing w:before="60" w:after="60"/>
              <w:jc w:val="center"/>
            </w:pPr>
            <w:r w:rsidRPr="00D21FE6">
              <w:rPr>
                <w:lang w:val="en-US"/>
              </w:rPr>
              <w:t>202</w:t>
            </w:r>
            <w:r>
              <w:t>3</w:t>
            </w:r>
          </w:p>
        </w:tc>
        <w:tc>
          <w:tcPr>
            <w:tcW w:w="1142" w:type="dxa"/>
            <w:tcBorders>
              <w:top w:val="single" w:sz="6" w:space="0" w:color="000000"/>
              <w:left w:val="single" w:sz="6" w:space="0" w:color="000000"/>
              <w:bottom w:val="single" w:sz="6" w:space="0" w:color="000000"/>
            </w:tcBorders>
            <w:shd w:val="clear" w:color="auto" w:fill="auto"/>
          </w:tcPr>
          <w:p w14:paraId="36D9C89A" w14:textId="634E498C" w:rsidR="00FE32A9" w:rsidRPr="00D21FE6" w:rsidRDefault="00FE32A9">
            <w:pPr>
              <w:spacing w:before="60" w:after="60"/>
              <w:jc w:val="center"/>
              <w:rPr>
                <w:lang w:val="en-US"/>
              </w:rPr>
            </w:pPr>
            <w:r>
              <w:rPr>
                <w:lang w:val="en-US"/>
              </w:rPr>
              <w:t>202</w:t>
            </w:r>
            <w:r>
              <w:t>4</w:t>
            </w:r>
          </w:p>
        </w:tc>
        <w:tc>
          <w:tcPr>
            <w:tcW w:w="2673" w:type="dxa"/>
            <w:tcBorders>
              <w:top w:val="single" w:sz="6" w:space="0" w:color="000000"/>
              <w:left w:val="single" w:sz="6" w:space="0" w:color="000000"/>
              <w:bottom w:val="single" w:sz="6" w:space="0" w:color="000000"/>
            </w:tcBorders>
            <w:shd w:val="clear" w:color="auto" w:fill="auto"/>
            <w:vAlign w:val="bottom"/>
          </w:tcPr>
          <w:p w14:paraId="5BF179D6" w14:textId="77777777" w:rsidR="00FE32A9" w:rsidRPr="00D21FE6" w:rsidRDefault="00FE32A9">
            <w:pPr>
              <w:snapToGrid w:val="0"/>
              <w:spacing w:before="60" w:after="60"/>
              <w:rPr>
                <w:rFonts w:eastAsia="Symbol"/>
              </w:rPr>
            </w:pPr>
          </w:p>
        </w:tc>
      </w:tr>
      <w:tr w:rsidR="00FE32A9" w:rsidRPr="00D21FE6" w14:paraId="087A5DA7" w14:textId="77777777" w:rsidTr="00042514">
        <w:trPr>
          <w:cantSplit/>
        </w:trPr>
        <w:tc>
          <w:tcPr>
            <w:tcW w:w="2674" w:type="dxa"/>
            <w:shd w:val="clear" w:color="auto" w:fill="auto"/>
            <w:vAlign w:val="bottom"/>
          </w:tcPr>
          <w:p w14:paraId="63774379" w14:textId="77777777" w:rsidR="00FE32A9" w:rsidRPr="00D21FE6" w:rsidRDefault="00FE32A9" w:rsidP="00216642">
            <w:pPr>
              <w:pStyle w:val="15"/>
              <w:spacing w:before="120"/>
              <w:jc w:val="center"/>
            </w:pPr>
            <w:r w:rsidRPr="00D21FE6">
              <w:rPr>
                <w:rFonts w:eastAsia="Symbol"/>
                <w:b/>
                <w:bCs/>
              </w:rPr>
              <w:t>Крупный рогатый скот</w:t>
            </w:r>
          </w:p>
        </w:tc>
        <w:tc>
          <w:tcPr>
            <w:tcW w:w="1145" w:type="dxa"/>
            <w:tcBorders>
              <w:left w:val="single" w:sz="6" w:space="0" w:color="000000"/>
            </w:tcBorders>
            <w:shd w:val="clear" w:color="auto" w:fill="auto"/>
            <w:vAlign w:val="bottom"/>
          </w:tcPr>
          <w:p w14:paraId="716454E4" w14:textId="77777777" w:rsidR="00FE32A9" w:rsidRPr="00D21FE6" w:rsidRDefault="00FE32A9" w:rsidP="00042514">
            <w:pPr>
              <w:snapToGrid w:val="0"/>
              <w:spacing w:before="120"/>
              <w:ind w:right="397"/>
              <w:jc w:val="right"/>
              <w:rPr>
                <w:rFonts w:eastAsia="Symbol"/>
                <w:bCs/>
              </w:rPr>
            </w:pPr>
          </w:p>
        </w:tc>
        <w:tc>
          <w:tcPr>
            <w:tcW w:w="1144" w:type="dxa"/>
            <w:tcBorders>
              <w:left w:val="single" w:sz="6" w:space="0" w:color="000000"/>
            </w:tcBorders>
            <w:shd w:val="clear" w:color="auto" w:fill="auto"/>
            <w:vAlign w:val="bottom"/>
          </w:tcPr>
          <w:p w14:paraId="3119AA29" w14:textId="77777777" w:rsidR="00FE32A9" w:rsidRPr="00D21FE6" w:rsidRDefault="00FE32A9" w:rsidP="00042514">
            <w:pPr>
              <w:snapToGrid w:val="0"/>
              <w:spacing w:before="120"/>
              <w:ind w:right="397"/>
              <w:jc w:val="right"/>
              <w:rPr>
                <w:rFonts w:eastAsia="Symbol"/>
              </w:rPr>
            </w:pPr>
          </w:p>
        </w:tc>
        <w:tc>
          <w:tcPr>
            <w:tcW w:w="1144" w:type="dxa"/>
            <w:tcBorders>
              <w:left w:val="single" w:sz="6" w:space="0" w:color="000000"/>
            </w:tcBorders>
            <w:shd w:val="clear" w:color="auto" w:fill="auto"/>
            <w:vAlign w:val="bottom"/>
          </w:tcPr>
          <w:p w14:paraId="40A1C022" w14:textId="77777777" w:rsidR="00FE32A9" w:rsidRPr="00D21FE6" w:rsidRDefault="00FE32A9" w:rsidP="00042514">
            <w:pPr>
              <w:snapToGrid w:val="0"/>
              <w:spacing w:before="120"/>
              <w:ind w:right="397"/>
              <w:jc w:val="right"/>
              <w:rPr>
                <w:rFonts w:eastAsia="Symbol"/>
              </w:rPr>
            </w:pPr>
          </w:p>
        </w:tc>
        <w:tc>
          <w:tcPr>
            <w:tcW w:w="1142" w:type="dxa"/>
            <w:tcBorders>
              <w:left w:val="single" w:sz="6" w:space="0" w:color="000000"/>
            </w:tcBorders>
            <w:shd w:val="clear" w:color="auto" w:fill="auto"/>
            <w:vAlign w:val="bottom"/>
          </w:tcPr>
          <w:p w14:paraId="1854BF02" w14:textId="77777777" w:rsidR="00FE32A9" w:rsidRPr="00D21FE6" w:rsidRDefault="00FE32A9" w:rsidP="00042514">
            <w:pPr>
              <w:snapToGrid w:val="0"/>
              <w:spacing w:before="120"/>
              <w:ind w:right="397"/>
              <w:jc w:val="right"/>
              <w:rPr>
                <w:rFonts w:eastAsia="Symbol"/>
              </w:rPr>
            </w:pPr>
          </w:p>
        </w:tc>
        <w:tc>
          <w:tcPr>
            <w:tcW w:w="2673" w:type="dxa"/>
            <w:tcBorders>
              <w:left w:val="single" w:sz="6" w:space="0" w:color="000000"/>
            </w:tcBorders>
            <w:shd w:val="clear" w:color="auto" w:fill="auto"/>
            <w:vAlign w:val="bottom"/>
          </w:tcPr>
          <w:p w14:paraId="06305D5D" w14:textId="77777777" w:rsidR="00FE32A9" w:rsidRPr="00D21FE6" w:rsidRDefault="00FE32A9" w:rsidP="00216642">
            <w:pPr>
              <w:pStyle w:val="15"/>
              <w:spacing w:before="120"/>
              <w:jc w:val="center"/>
            </w:pPr>
            <w:r w:rsidRPr="00D21FE6">
              <w:rPr>
                <w:rFonts w:eastAsia="Symbol"/>
                <w:b/>
                <w:bCs/>
                <w:i/>
              </w:rPr>
              <w:t>Cattle</w:t>
            </w:r>
          </w:p>
        </w:tc>
      </w:tr>
      <w:tr w:rsidR="00FE32A9" w:rsidRPr="00D21FE6" w14:paraId="07F89040" w14:textId="77777777" w:rsidTr="00042514">
        <w:trPr>
          <w:cantSplit/>
        </w:trPr>
        <w:tc>
          <w:tcPr>
            <w:tcW w:w="2674" w:type="dxa"/>
            <w:shd w:val="clear" w:color="auto" w:fill="auto"/>
            <w:vAlign w:val="bottom"/>
          </w:tcPr>
          <w:p w14:paraId="5967913B" w14:textId="13543894" w:rsidR="00FE32A9" w:rsidRPr="00FE32A9" w:rsidRDefault="00FE32A9" w:rsidP="00216642">
            <w:pPr>
              <w:pStyle w:val="15"/>
              <w:spacing w:before="92"/>
              <w:rPr>
                <w:color w:val="000000" w:themeColor="text1"/>
                <w:vertAlign w:val="superscript"/>
              </w:rPr>
            </w:pPr>
            <w:r w:rsidRPr="00FE32A9">
              <w:rPr>
                <w:rFonts w:eastAsia="Symbol"/>
                <w:b/>
                <w:bCs/>
                <w:color w:val="000000" w:themeColor="text1"/>
              </w:rPr>
              <w:t>Россия</w:t>
            </w:r>
          </w:p>
        </w:tc>
        <w:tc>
          <w:tcPr>
            <w:tcW w:w="1145" w:type="dxa"/>
            <w:tcBorders>
              <w:left w:val="single" w:sz="6" w:space="0" w:color="000000"/>
            </w:tcBorders>
            <w:shd w:val="clear" w:color="auto" w:fill="auto"/>
            <w:vAlign w:val="bottom"/>
          </w:tcPr>
          <w:p w14:paraId="753B5BCC" w14:textId="3B9DADA5" w:rsidR="00FE32A9" w:rsidRPr="00FE32A9" w:rsidRDefault="00FE32A9" w:rsidP="00042514">
            <w:pPr>
              <w:spacing w:before="92"/>
              <w:ind w:right="397"/>
              <w:jc w:val="right"/>
              <w:rPr>
                <w:rFonts w:eastAsia="Symbol"/>
                <w:color w:val="000000" w:themeColor="text1"/>
              </w:rPr>
            </w:pPr>
            <w:r w:rsidRPr="00FE32A9">
              <w:rPr>
                <w:rFonts w:eastAsia="Symbol"/>
                <w:color w:val="000000" w:themeColor="text1"/>
              </w:rPr>
              <w:t>19,8</w:t>
            </w:r>
          </w:p>
        </w:tc>
        <w:tc>
          <w:tcPr>
            <w:tcW w:w="1144" w:type="dxa"/>
            <w:tcBorders>
              <w:left w:val="single" w:sz="6" w:space="0" w:color="000000"/>
            </w:tcBorders>
            <w:shd w:val="clear" w:color="auto" w:fill="auto"/>
            <w:vAlign w:val="bottom"/>
          </w:tcPr>
          <w:p w14:paraId="013D9960" w14:textId="538C7BA6" w:rsidR="00FE32A9" w:rsidRPr="00FE32A9" w:rsidRDefault="00FE32A9" w:rsidP="00042514">
            <w:pPr>
              <w:spacing w:before="92"/>
              <w:ind w:right="397"/>
              <w:jc w:val="right"/>
              <w:rPr>
                <w:rFonts w:eastAsia="Symbol"/>
                <w:color w:val="000000" w:themeColor="text1"/>
              </w:rPr>
            </w:pPr>
            <w:r w:rsidRPr="00FE32A9">
              <w:rPr>
                <w:rFonts w:eastAsia="Symbol"/>
                <w:color w:val="000000" w:themeColor="text1"/>
              </w:rPr>
              <w:t>17,5</w:t>
            </w:r>
          </w:p>
        </w:tc>
        <w:tc>
          <w:tcPr>
            <w:tcW w:w="1144" w:type="dxa"/>
            <w:tcBorders>
              <w:left w:val="single" w:sz="6" w:space="0" w:color="000000"/>
            </w:tcBorders>
            <w:shd w:val="clear" w:color="auto" w:fill="auto"/>
            <w:vAlign w:val="bottom"/>
          </w:tcPr>
          <w:p w14:paraId="33319985" w14:textId="2529E17A" w:rsidR="00FE32A9" w:rsidRPr="00FE32A9" w:rsidRDefault="00FE32A9" w:rsidP="00042514">
            <w:pPr>
              <w:spacing w:before="92"/>
              <w:ind w:right="397"/>
              <w:jc w:val="right"/>
              <w:rPr>
                <w:rFonts w:eastAsia="Symbol"/>
                <w:color w:val="000000" w:themeColor="text1"/>
              </w:rPr>
            </w:pPr>
            <w:r w:rsidRPr="00FE32A9">
              <w:rPr>
                <w:rFonts w:eastAsia="Symbol"/>
                <w:color w:val="000000" w:themeColor="text1"/>
              </w:rPr>
              <w:t>17,1</w:t>
            </w:r>
          </w:p>
        </w:tc>
        <w:tc>
          <w:tcPr>
            <w:tcW w:w="1142" w:type="dxa"/>
            <w:tcBorders>
              <w:left w:val="single" w:sz="6" w:space="0" w:color="000000"/>
            </w:tcBorders>
            <w:shd w:val="clear" w:color="auto" w:fill="auto"/>
            <w:vAlign w:val="bottom"/>
          </w:tcPr>
          <w:p w14:paraId="10DB4C27" w14:textId="03F98729" w:rsidR="00FE32A9" w:rsidRPr="00FE32A9" w:rsidRDefault="009958F0" w:rsidP="00042514">
            <w:pPr>
              <w:spacing w:before="92"/>
              <w:ind w:right="397"/>
              <w:jc w:val="right"/>
              <w:rPr>
                <w:rFonts w:eastAsia="Symbol"/>
                <w:color w:val="000000" w:themeColor="text1"/>
              </w:rPr>
            </w:pPr>
            <w:r>
              <w:rPr>
                <w:rFonts w:eastAsia="Symbol"/>
                <w:color w:val="000000" w:themeColor="text1"/>
              </w:rPr>
              <w:t>16,2</w:t>
            </w:r>
          </w:p>
        </w:tc>
        <w:tc>
          <w:tcPr>
            <w:tcW w:w="2673" w:type="dxa"/>
            <w:tcBorders>
              <w:left w:val="single" w:sz="6" w:space="0" w:color="000000"/>
            </w:tcBorders>
            <w:shd w:val="clear" w:color="auto" w:fill="auto"/>
            <w:vAlign w:val="bottom"/>
          </w:tcPr>
          <w:p w14:paraId="48052210" w14:textId="492F33B5" w:rsidR="00FE32A9" w:rsidRPr="00FE32A9" w:rsidRDefault="00FE32A9" w:rsidP="00216642">
            <w:pPr>
              <w:pStyle w:val="15"/>
              <w:spacing w:before="92"/>
              <w:ind w:left="57"/>
              <w:rPr>
                <w:color w:val="000000" w:themeColor="text1"/>
                <w:vertAlign w:val="superscript"/>
              </w:rPr>
            </w:pPr>
            <w:r w:rsidRPr="00FE32A9">
              <w:rPr>
                <w:rFonts w:eastAsia="Symbol"/>
                <w:b/>
                <w:i/>
                <w:color w:val="000000" w:themeColor="text1"/>
              </w:rPr>
              <w:t>Russia</w:t>
            </w:r>
          </w:p>
        </w:tc>
      </w:tr>
      <w:tr w:rsidR="00FE32A9" w:rsidRPr="00D21FE6" w14:paraId="0185AB2F" w14:textId="77777777" w:rsidTr="00042514">
        <w:trPr>
          <w:cantSplit/>
        </w:trPr>
        <w:tc>
          <w:tcPr>
            <w:tcW w:w="2674" w:type="dxa"/>
            <w:shd w:val="clear" w:color="auto" w:fill="auto"/>
            <w:vAlign w:val="bottom"/>
          </w:tcPr>
          <w:p w14:paraId="65C2AD88" w14:textId="77777777" w:rsidR="00FE32A9" w:rsidRPr="00FE32A9" w:rsidRDefault="00FE32A9" w:rsidP="00216642">
            <w:pPr>
              <w:spacing w:before="92"/>
              <w:rPr>
                <w:color w:val="000000" w:themeColor="text1"/>
              </w:rPr>
            </w:pPr>
            <w:r w:rsidRPr="00FE32A9">
              <w:rPr>
                <w:rFonts w:eastAsia="Symbol"/>
                <w:b/>
                <w:bCs/>
                <w:color w:val="000000" w:themeColor="text1"/>
              </w:rPr>
              <w:t>Страны СНГ</w:t>
            </w:r>
          </w:p>
        </w:tc>
        <w:tc>
          <w:tcPr>
            <w:tcW w:w="1145" w:type="dxa"/>
            <w:tcBorders>
              <w:left w:val="single" w:sz="6" w:space="0" w:color="000000"/>
            </w:tcBorders>
            <w:shd w:val="clear" w:color="auto" w:fill="auto"/>
            <w:vAlign w:val="bottom"/>
          </w:tcPr>
          <w:p w14:paraId="788822C7" w14:textId="77777777" w:rsidR="00FE32A9" w:rsidRPr="00FE32A9" w:rsidRDefault="00FE32A9" w:rsidP="00042514">
            <w:pPr>
              <w:snapToGrid w:val="0"/>
              <w:spacing w:before="92"/>
              <w:ind w:right="397"/>
              <w:jc w:val="right"/>
              <w:rPr>
                <w:rFonts w:eastAsia="Symbol"/>
                <w:bCs/>
                <w:color w:val="000000" w:themeColor="text1"/>
              </w:rPr>
            </w:pPr>
          </w:p>
        </w:tc>
        <w:tc>
          <w:tcPr>
            <w:tcW w:w="1144" w:type="dxa"/>
            <w:tcBorders>
              <w:left w:val="single" w:sz="6" w:space="0" w:color="000000"/>
            </w:tcBorders>
            <w:shd w:val="clear" w:color="auto" w:fill="auto"/>
            <w:vAlign w:val="bottom"/>
          </w:tcPr>
          <w:p w14:paraId="19AB2D79" w14:textId="77777777" w:rsidR="00FE32A9" w:rsidRPr="00FE32A9" w:rsidRDefault="00FE32A9" w:rsidP="00042514">
            <w:pPr>
              <w:snapToGrid w:val="0"/>
              <w:spacing w:before="92"/>
              <w:ind w:right="397"/>
              <w:jc w:val="right"/>
              <w:rPr>
                <w:rFonts w:eastAsia="Symbol"/>
                <w:color w:val="000000" w:themeColor="text1"/>
              </w:rPr>
            </w:pPr>
          </w:p>
        </w:tc>
        <w:tc>
          <w:tcPr>
            <w:tcW w:w="1144" w:type="dxa"/>
            <w:tcBorders>
              <w:left w:val="single" w:sz="6" w:space="0" w:color="000000"/>
            </w:tcBorders>
            <w:shd w:val="clear" w:color="auto" w:fill="auto"/>
            <w:vAlign w:val="bottom"/>
          </w:tcPr>
          <w:p w14:paraId="56FC3420" w14:textId="77777777" w:rsidR="00FE32A9" w:rsidRPr="00FE32A9" w:rsidRDefault="00FE32A9" w:rsidP="00042514">
            <w:pPr>
              <w:snapToGrid w:val="0"/>
              <w:spacing w:before="92"/>
              <w:ind w:right="397"/>
              <w:jc w:val="right"/>
              <w:rPr>
                <w:rFonts w:eastAsia="Symbol"/>
                <w:color w:val="000000" w:themeColor="text1"/>
              </w:rPr>
            </w:pPr>
          </w:p>
        </w:tc>
        <w:tc>
          <w:tcPr>
            <w:tcW w:w="1142" w:type="dxa"/>
            <w:tcBorders>
              <w:left w:val="single" w:sz="6" w:space="0" w:color="000000"/>
            </w:tcBorders>
            <w:shd w:val="clear" w:color="auto" w:fill="auto"/>
            <w:vAlign w:val="bottom"/>
          </w:tcPr>
          <w:p w14:paraId="2468A02B" w14:textId="77777777" w:rsidR="00FE32A9" w:rsidRPr="00FE32A9" w:rsidRDefault="00FE32A9" w:rsidP="00042514">
            <w:pPr>
              <w:snapToGrid w:val="0"/>
              <w:spacing w:before="92"/>
              <w:ind w:right="397"/>
              <w:jc w:val="right"/>
              <w:rPr>
                <w:rFonts w:eastAsia="Symbol"/>
                <w:color w:val="000000" w:themeColor="text1"/>
              </w:rPr>
            </w:pPr>
          </w:p>
        </w:tc>
        <w:tc>
          <w:tcPr>
            <w:tcW w:w="2673" w:type="dxa"/>
            <w:tcBorders>
              <w:left w:val="single" w:sz="6" w:space="0" w:color="000000"/>
            </w:tcBorders>
            <w:shd w:val="clear" w:color="auto" w:fill="auto"/>
            <w:vAlign w:val="bottom"/>
          </w:tcPr>
          <w:p w14:paraId="5CD564B7" w14:textId="77777777" w:rsidR="00FE32A9" w:rsidRPr="00FE32A9" w:rsidRDefault="00FE32A9" w:rsidP="00216642">
            <w:pPr>
              <w:spacing w:before="92"/>
              <w:ind w:left="57"/>
              <w:rPr>
                <w:color w:val="000000" w:themeColor="text1"/>
              </w:rPr>
            </w:pPr>
            <w:r w:rsidRPr="00FE32A9">
              <w:rPr>
                <w:rFonts w:eastAsia="Symbol"/>
                <w:b/>
                <w:i/>
                <w:color w:val="000000" w:themeColor="text1"/>
              </w:rPr>
              <w:t>CIS countries</w:t>
            </w:r>
          </w:p>
        </w:tc>
      </w:tr>
      <w:tr w:rsidR="00C860FC" w:rsidRPr="00D21FE6" w14:paraId="251CF31C" w14:textId="77777777" w:rsidTr="00042514">
        <w:trPr>
          <w:cantSplit/>
        </w:trPr>
        <w:tc>
          <w:tcPr>
            <w:tcW w:w="2674" w:type="dxa"/>
            <w:shd w:val="clear" w:color="auto" w:fill="auto"/>
            <w:vAlign w:val="bottom"/>
          </w:tcPr>
          <w:p w14:paraId="0004D05E" w14:textId="3B5DBBA8" w:rsidR="00C860FC" w:rsidRPr="00C860FC" w:rsidRDefault="00C860FC" w:rsidP="00C860FC">
            <w:pPr>
              <w:spacing w:before="92"/>
              <w:ind w:left="340"/>
            </w:pPr>
            <w:r w:rsidRPr="00C860FC">
              <w:rPr>
                <w:rFonts w:eastAsia="Symbol"/>
              </w:rPr>
              <w:t>из них:</w:t>
            </w:r>
          </w:p>
        </w:tc>
        <w:tc>
          <w:tcPr>
            <w:tcW w:w="1145" w:type="dxa"/>
            <w:tcBorders>
              <w:left w:val="single" w:sz="6" w:space="0" w:color="000000"/>
            </w:tcBorders>
            <w:shd w:val="clear" w:color="auto" w:fill="auto"/>
            <w:vAlign w:val="bottom"/>
          </w:tcPr>
          <w:p w14:paraId="53BA52A8" w14:textId="77777777" w:rsidR="00C860FC" w:rsidRPr="00FE32A9" w:rsidRDefault="00C860FC" w:rsidP="00042514">
            <w:pPr>
              <w:snapToGrid w:val="0"/>
              <w:spacing w:before="92"/>
              <w:ind w:right="397"/>
              <w:jc w:val="right"/>
              <w:rPr>
                <w:rFonts w:eastAsia="Symbol"/>
                <w:color w:val="000000" w:themeColor="text1"/>
              </w:rPr>
            </w:pPr>
          </w:p>
        </w:tc>
        <w:tc>
          <w:tcPr>
            <w:tcW w:w="1144" w:type="dxa"/>
            <w:tcBorders>
              <w:left w:val="single" w:sz="6" w:space="0" w:color="000000"/>
            </w:tcBorders>
            <w:shd w:val="clear" w:color="auto" w:fill="auto"/>
            <w:vAlign w:val="bottom"/>
          </w:tcPr>
          <w:p w14:paraId="2E01D853" w14:textId="77777777" w:rsidR="00C860FC" w:rsidRPr="00FE32A9" w:rsidRDefault="00C860FC" w:rsidP="00042514">
            <w:pPr>
              <w:snapToGrid w:val="0"/>
              <w:spacing w:before="92"/>
              <w:ind w:right="397"/>
              <w:jc w:val="right"/>
              <w:rPr>
                <w:rFonts w:eastAsia="Symbol"/>
                <w:color w:val="000000" w:themeColor="text1"/>
              </w:rPr>
            </w:pPr>
          </w:p>
        </w:tc>
        <w:tc>
          <w:tcPr>
            <w:tcW w:w="1144" w:type="dxa"/>
            <w:tcBorders>
              <w:left w:val="single" w:sz="6" w:space="0" w:color="000000"/>
            </w:tcBorders>
            <w:shd w:val="clear" w:color="auto" w:fill="auto"/>
            <w:vAlign w:val="bottom"/>
          </w:tcPr>
          <w:p w14:paraId="17D4BB2D" w14:textId="77777777" w:rsidR="00C860FC" w:rsidRPr="00FE32A9" w:rsidRDefault="00C860FC" w:rsidP="00042514">
            <w:pPr>
              <w:snapToGrid w:val="0"/>
              <w:spacing w:before="92"/>
              <w:ind w:right="397"/>
              <w:jc w:val="right"/>
              <w:rPr>
                <w:rFonts w:eastAsia="Symbol"/>
                <w:color w:val="000000" w:themeColor="text1"/>
              </w:rPr>
            </w:pPr>
          </w:p>
        </w:tc>
        <w:tc>
          <w:tcPr>
            <w:tcW w:w="1142" w:type="dxa"/>
            <w:tcBorders>
              <w:left w:val="single" w:sz="6" w:space="0" w:color="000000"/>
            </w:tcBorders>
            <w:shd w:val="clear" w:color="auto" w:fill="auto"/>
            <w:vAlign w:val="bottom"/>
          </w:tcPr>
          <w:p w14:paraId="571D6AB6" w14:textId="77777777" w:rsidR="00C860FC" w:rsidRPr="00FE32A9" w:rsidRDefault="00C860FC" w:rsidP="00042514">
            <w:pPr>
              <w:snapToGrid w:val="0"/>
              <w:spacing w:before="92"/>
              <w:ind w:right="397"/>
              <w:jc w:val="right"/>
              <w:rPr>
                <w:rFonts w:eastAsia="Symbol"/>
                <w:color w:val="000000" w:themeColor="text1"/>
              </w:rPr>
            </w:pPr>
          </w:p>
        </w:tc>
        <w:tc>
          <w:tcPr>
            <w:tcW w:w="2673" w:type="dxa"/>
            <w:tcBorders>
              <w:left w:val="single" w:sz="6" w:space="0" w:color="000000"/>
            </w:tcBorders>
            <w:shd w:val="clear" w:color="auto" w:fill="auto"/>
            <w:vAlign w:val="bottom"/>
          </w:tcPr>
          <w:p w14:paraId="1E93BF41" w14:textId="09BE955B" w:rsidR="00C860FC" w:rsidRPr="00FE32A9" w:rsidRDefault="00C860FC" w:rsidP="00216642">
            <w:pPr>
              <w:spacing w:before="92"/>
              <w:ind w:left="340"/>
              <w:rPr>
                <w:color w:val="000000" w:themeColor="text1"/>
              </w:rPr>
            </w:pPr>
            <w:r w:rsidRPr="00FE32A9">
              <w:rPr>
                <w:rFonts w:eastAsia="Symbol"/>
                <w:i/>
                <w:color w:val="000000" w:themeColor="text1"/>
              </w:rPr>
              <w:t>of which:</w:t>
            </w:r>
          </w:p>
        </w:tc>
      </w:tr>
      <w:tr w:rsidR="00C860FC" w:rsidRPr="00042514" w14:paraId="689A5288" w14:textId="77777777" w:rsidTr="00042514">
        <w:trPr>
          <w:cantSplit/>
        </w:trPr>
        <w:tc>
          <w:tcPr>
            <w:tcW w:w="2674" w:type="dxa"/>
            <w:shd w:val="clear" w:color="auto" w:fill="auto"/>
            <w:vAlign w:val="bottom"/>
          </w:tcPr>
          <w:p w14:paraId="62A7527C" w14:textId="77777777" w:rsidR="00C860FC" w:rsidRPr="00C860FC" w:rsidRDefault="00C860FC" w:rsidP="00C860FC">
            <w:pPr>
              <w:pStyle w:val="22"/>
              <w:spacing w:before="92"/>
              <w:ind w:left="113"/>
            </w:pPr>
            <w:r w:rsidRPr="00C860FC">
              <w:rPr>
                <w:rFonts w:eastAsia="Symbol"/>
              </w:rPr>
              <w:t>Азербайджан</w:t>
            </w:r>
          </w:p>
        </w:tc>
        <w:tc>
          <w:tcPr>
            <w:tcW w:w="1145" w:type="dxa"/>
            <w:tcBorders>
              <w:left w:val="single" w:sz="6" w:space="0" w:color="000000"/>
            </w:tcBorders>
            <w:shd w:val="clear" w:color="auto" w:fill="auto"/>
            <w:vAlign w:val="bottom"/>
          </w:tcPr>
          <w:p w14:paraId="48144CAB" w14:textId="03C934B3" w:rsidR="00C860FC" w:rsidRPr="00C860FC" w:rsidRDefault="00C860FC" w:rsidP="00042514">
            <w:pPr>
              <w:spacing w:before="92"/>
              <w:ind w:right="397"/>
              <w:jc w:val="right"/>
              <w:rPr>
                <w:rFonts w:eastAsia="Symbol"/>
              </w:rPr>
            </w:pPr>
            <w:r w:rsidRPr="00C860FC">
              <w:rPr>
                <w:rFonts w:eastAsia="Symbol"/>
              </w:rPr>
              <w:t>2,6</w:t>
            </w:r>
          </w:p>
        </w:tc>
        <w:tc>
          <w:tcPr>
            <w:tcW w:w="1144" w:type="dxa"/>
            <w:tcBorders>
              <w:left w:val="single" w:sz="6" w:space="0" w:color="000000"/>
            </w:tcBorders>
            <w:shd w:val="clear" w:color="auto" w:fill="auto"/>
            <w:vAlign w:val="bottom"/>
          </w:tcPr>
          <w:p w14:paraId="4DCE0BFE" w14:textId="284496F3" w:rsidR="00C860FC" w:rsidRPr="00C860FC" w:rsidRDefault="00C860FC" w:rsidP="00042514">
            <w:pPr>
              <w:spacing w:before="92"/>
              <w:ind w:right="397"/>
              <w:jc w:val="right"/>
              <w:rPr>
                <w:rFonts w:eastAsia="Symbol"/>
              </w:rPr>
            </w:pPr>
            <w:r w:rsidRPr="00C860FC">
              <w:rPr>
                <w:rFonts w:eastAsia="Symbol"/>
              </w:rPr>
              <w:t>2,6</w:t>
            </w:r>
          </w:p>
        </w:tc>
        <w:tc>
          <w:tcPr>
            <w:tcW w:w="1144" w:type="dxa"/>
            <w:tcBorders>
              <w:left w:val="single" w:sz="6" w:space="0" w:color="000000"/>
            </w:tcBorders>
            <w:shd w:val="clear" w:color="auto" w:fill="auto"/>
            <w:vAlign w:val="bottom"/>
          </w:tcPr>
          <w:p w14:paraId="74AF013D" w14:textId="7314B3B1" w:rsidR="00C860FC" w:rsidRPr="00C860FC" w:rsidRDefault="00C860FC" w:rsidP="00042514">
            <w:pPr>
              <w:spacing w:before="92"/>
              <w:ind w:right="397"/>
              <w:jc w:val="right"/>
              <w:rPr>
                <w:rFonts w:eastAsia="Symbol"/>
              </w:rPr>
            </w:pPr>
            <w:r w:rsidRPr="00C860FC">
              <w:rPr>
                <w:rFonts w:eastAsia="Symbol"/>
              </w:rPr>
              <w:t>2,6</w:t>
            </w:r>
          </w:p>
        </w:tc>
        <w:tc>
          <w:tcPr>
            <w:tcW w:w="1142" w:type="dxa"/>
            <w:tcBorders>
              <w:left w:val="single" w:sz="6" w:space="0" w:color="000000"/>
            </w:tcBorders>
            <w:shd w:val="clear" w:color="auto" w:fill="auto"/>
            <w:vAlign w:val="bottom"/>
          </w:tcPr>
          <w:p w14:paraId="78CF6590" w14:textId="07A1D5C9" w:rsidR="00C860FC" w:rsidRPr="00C860FC" w:rsidRDefault="00C860FC" w:rsidP="00042514">
            <w:pPr>
              <w:spacing w:before="92"/>
              <w:ind w:right="397"/>
              <w:jc w:val="right"/>
              <w:rPr>
                <w:rFonts w:eastAsia="Symbol"/>
              </w:rPr>
            </w:pPr>
            <w:r w:rsidRPr="00C860FC">
              <w:rPr>
                <w:rFonts w:eastAsia="Symbol"/>
              </w:rPr>
              <w:t>2,5</w:t>
            </w:r>
          </w:p>
        </w:tc>
        <w:tc>
          <w:tcPr>
            <w:tcW w:w="2673" w:type="dxa"/>
            <w:tcBorders>
              <w:left w:val="single" w:sz="6" w:space="0" w:color="000000"/>
            </w:tcBorders>
            <w:shd w:val="clear" w:color="auto" w:fill="auto"/>
            <w:vAlign w:val="bottom"/>
          </w:tcPr>
          <w:p w14:paraId="47782E70" w14:textId="77777777" w:rsidR="00C860FC" w:rsidRPr="00042514" w:rsidRDefault="00C860FC" w:rsidP="00216642">
            <w:pPr>
              <w:pStyle w:val="15"/>
              <w:spacing w:before="92"/>
              <w:ind w:left="170"/>
            </w:pPr>
            <w:r w:rsidRPr="00042514">
              <w:rPr>
                <w:rFonts w:eastAsia="Symbol"/>
                <w:i/>
              </w:rPr>
              <w:t>Azerba</w:t>
            </w:r>
            <w:r w:rsidRPr="00042514">
              <w:rPr>
                <w:rFonts w:eastAsia="Symbol"/>
                <w:i/>
                <w:lang w:val="en-US"/>
              </w:rPr>
              <w:t>i</w:t>
            </w:r>
            <w:r w:rsidRPr="00042514">
              <w:rPr>
                <w:rFonts w:eastAsia="Symbol"/>
                <w:i/>
              </w:rPr>
              <w:t>jan</w:t>
            </w:r>
          </w:p>
        </w:tc>
      </w:tr>
      <w:tr w:rsidR="00C860FC" w:rsidRPr="00042514" w14:paraId="7D850FA1" w14:textId="77777777" w:rsidTr="00042514">
        <w:trPr>
          <w:cantSplit/>
        </w:trPr>
        <w:tc>
          <w:tcPr>
            <w:tcW w:w="2674" w:type="dxa"/>
            <w:shd w:val="clear" w:color="auto" w:fill="auto"/>
            <w:vAlign w:val="bottom"/>
          </w:tcPr>
          <w:p w14:paraId="035D0F11" w14:textId="77777777" w:rsidR="00C860FC" w:rsidRPr="00C860FC" w:rsidRDefault="00C860FC" w:rsidP="00C860FC">
            <w:pPr>
              <w:spacing w:before="92"/>
              <w:ind w:left="113"/>
            </w:pPr>
            <w:r w:rsidRPr="00C860FC">
              <w:rPr>
                <w:rFonts w:eastAsia="Symbol"/>
              </w:rPr>
              <w:t>Армения</w:t>
            </w:r>
          </w:p>
        </w:tc>
        <w:tc>
          <w:tcPr>
            <w:tcW w:w="1145" w:type="dxa"/>
            <w:tcBorders>
              <w:left w:val="single" w:sz="6" w:space="0" w:color="000000"/>
            </w:tcBorders>
            <w:shd w:val="clear" w:color="auto" w:fill="auto"/>
            <w:vAlign w:val="bottom"/>
          </w:tcPr>
          <w:p w14:paraId="2417A29E" w14:textId="3836E04B" w:rsidR="00C860FC" w:rsidRPr="00C860FC" w:rsidRDefault="00C860FC" w:rsidP="00042514">
            <w:pPr>
              <w:spacing w:before="92"/>
              <w:ind w:right="397"/>
              <w:jc w:val="right"/>
              <w:rPr>
                <w:rFonts w:eastAsia="Symbol"/>
              </w:rPr>
            </w:pPr>
            <w:r w:rsidRPr="00C860FC">
              <w:rPr>
                <w:rFonts w:eastAsia="Symbol"/>
              </w:rPr>
              <w:t>0,6</w:t>
            </w:r>
          </w:p>
        </w:tc>
        <w:tc>
          <w:tcPr>
            <w:tcW w:w="1144" w:type="dxa"/>
            <w:tcBorders>
              <w:left w:val="single" w:sz="6" w:space="0" w:color="000000"/>
            </w:tcBorders>
            <w:shd w:val="clear" w:color="auto" w:fill="auto"/>
            <w:vAlign w:val="bottom"/>
          </w:tcPr>
          <w:p w14:paraId="39C65E04" w14:textId="4A26B5E4" w:rsidR="00C860FC" w:rsidRPr="00C860FC" w:rsidRDefault="00C860FC" w:rsidP="00042514">
            <w:pPr>
              <w:spacing w:before="92"/>
              <w:ind w:right="397"/>
              <w:jc w:val="right"/>
              <w:rPr>
                <w:rFonts w:eastAsia="Symbol"/>
              </w:rPr>
            </w:pPr>
            <w:r w:rsidRPr="00C860FC">
              <w:rPr>
                <w:rFonts w:eastAsia="Symbol"/>
              </w:rPr>
              <w:t>0,6</w:t>
            </w:r>
          </w:p>
        </w:tc>
        <w:tc>
          <w:tcPr>
            <w:tcW w:w="1144" w:type="dxa"/>
            <w:tcBorders>
              <w:left w:val="single" w:sz="6" w:space="0" w:color="000000"/>
            </w:tcBorders>
            <w:shd w:val="clear" w:color="auto" w:fill="auto"/>
            <w:vAlign w:val="bottom"/>
          </w:tcPr>
          <w:p w14:paraId="0A119866" w14:textId="4E5EF134" w:rsidR="00C860FC" w:rsidRPr="00C860FC" w:rsidRDefault="00C860FC" w:rsidP="00042514">
            <w:pPr>
              <w:spacing w:before="92"/>
              <w:ind w:right="397"/>
              <w:jc w:val="right"/>
              <w:rPr>
                <w:rFonts w:eastAsia="Symbol"/>
              </w:rPr>
            </w:pPr>
            <w:r w:rsidRPr="00C860FC">
              <w:rPr>
                <w:rFonts w:eastAsia="Symbol"/>
              </w:rPr>
              <w:t>0,5</w:t>
            </w:r>
          </w:p>
        </w:tc>
        <w:tc>
          <w:tcPr>
            <w:tcW w:w="1142" w:type="dxa"/>
            <w:tcBorders>
              <w:left w:val="single" w:sz="6" w:space="0" w:color="000000"/>
            </w:tcBorders>
            <w:shd w:val="clear" w:color="auto" w:fill="auto"/>
            <w:vAlign w:val="bottom"/>
          </w:tcPr>
          <w:p w14:paraId="60102578" w14:textId="73A64B83" w:rsidR="00C860FC" w:rsidRPr="00C860FC" w:rsidRDefault="00C860FC" w:rsidP="00042514">
            <w:pPr>
              <w:spacing w:before="92"/>
              <w:ind w:right="397"/>
              <w:jc w:val="right"/>
              <w:rPr>
                <w:rFonts w:eastAsia="Symbol"/>
              </w:rPr>
            </w:pPr>
            <w:r w:rsidRPr="00C860FC">
              <w:rPr>
                <w:rFonts w:eastAsia="Symbol"/>
              </w:rPr>
              <w:t>0,5</w:t>
            </w:r>
          </w:p>
        </w:tc>
        <w:tc>
          <w:tcPr>
            <w:tcW w:w="2673" w:type="dxa"/>
            <w:tcBorders>
              <w:left w:val="single" w:sz="6" w:space="0" w:color="000000"/>
            </w:tcBorders>
            <w:shd w:val="clear" w:color="auto" w:fill="auto"/>
            <w:vAlign w:val="bottom"/>
          </w:tcPr>
          <w:p w14:paraId="667A5112" w14:textId="77777777" w:rsidR="00C860FC" w:rsidRPr="00042514" w:rsidRDefault="00C860FC" w:rsidP="00216642">
            <w:pPr>
              <w:spacing w:before="92"/>
              <w:ind w:left="170"/>
            </w:pPr>
            <w:r w:rsidRPr="00042514">
              <w:rPr>
                <w:rFonts w:eastAsia="Symbol"/>
                <w:i/>
              </w:rPr>
              <w:t>Armenia</w:t>
            </w:r>
          </w:p>
        </w:tc>
      </w:tr>
      <w:tr w:rsidR="00C860FC" w:rsidRPr="00042514" w14:paraId="4FD09A01" w14:textId="77777777" w:rsidTr="00042514">
        <w:trPr>
          <w:cantSplit/>
        </w:trPr>
        <w:tc>
          <w:tcPr>
            <w:tcW w:w="2674" w:type="dxa"/>
            <w:shd w:val="clear" w:color="auto" w:fill="auto"/>
            <w:vAlign w:val="bottom"/>
          </w:tcPr>
          <w:p w14:paraId="74B5897F" w14:textId="77777777" w:rsidR="00C860FC" w:rsidRPr="00C860FC" w:rsidRDefault="00C860FC" w:rsidP="00C860FC">
            <w:pPr>
              <w:spacing w:before="92"/>
              <w:ind w:left="113"/>
            </w:pPr>
            <w:r w:rsidRPr="00C860FC">
              <w:rPr>
                <w:rFonts w:eastAsia="Symbol"/>
              </w:rPr>
              <w:t>Беларусь</w:t>
            </w:r>
          </w:p>
        </w:tc>
        <w:tc>
          <w:tcPr>
            <w:tcW w:w="1145" w:type="dxa"/>
            <w:tcBorders>
              <w:left w:val="single" w:sz="6" w:space="0" w:color="000000"/>
            </w:tcBorders>
            <w:shd w:val="clear" w:color="auto" w:fill="auto"/>
            <w:vAlign w:val="bottom"/>
          </w:tcPr>
          <w:p w14:paraId="7368D0A2" w14:textId="56B613AA" w:rsidR="00C860FC" w:rsidRPr="00C860FC" w:rsidRDefault="00C860FC" w:rsidP="00042514">
            <w:pPr>
              <w:spacing w:before="92"/>
              <w:ind w:right="397"/>
              <w:jc w:val="right"/>
              <w:rPr>
                <w:rFonts w:eastAsia="Symbol"/>
              </w:rPr>
            </w:pPr>
            <w:r w:rsidRPr="00C860FC">
              <w:rPr>
                <w:rFonts w:eastAsia="Symbol"/>
              </w:rPr>
              <w:t>4,3</w:t>
            </w:r>
          </w:p>
        </w:tc>
        <w:tc>
          <w:tcPr>
            <w:tcW w:w="1144" w:type="dxa"/>
            <w:tcBorders>
              <w:left w:val="single" w:sz="6" w:space="0" w:color="000000"/>
            </w:tcBorders>
            <w:shd w:val="clear" w:color="auto" w:fill="auto"/>
            <w:vAlign w:val="bottom"/>
          </w:tcPr>
          <w:p w14:paraId="1718CEAA" w14:textId="566670DD" w:rsidR="00C860FC" w:rsidRPr="00C860FC" w:rsidRDefault="00C860FC" w:rsidP="00042514">
            <w:pPr>
              <w:spacing w:before="92"/>
              <w:ind w:right="397"/>
              <w:jc w:val="right"/>
              <w:rPr>
                <w:rFonts w:eastAsia="Symbol"/>
              </w:rPr>
            </w:pPr>
            <w:r w:rsidRPr="00C860FC">
              <w:rPr>
                <w:rFonts w:eastAsia="Symbol"/>
              </w:rPr>
              <w:t>4,2</w:t>
            </w:r>
          </w:p>
        </w:tc>
        <w:tc>
          <w:tcPr>
            <w:tcW w:w="1144" w:type="dxa"/>
            <w:tcBorders>
              <w:left w:val="single" w:sz="6" w:space="0" w:color="000000"/>
            </w:tcBorders>
            <w:shd w:val="clear" w:color="auto" w:fill="auto"/>
            <w:vAlign w:val="bottom"/>
          </w:tcPr>
          <w:p w14:paraId="2DBD1452" w14:textId="5886D932" w:rsidR="00C860FC" w:rsidRPr="00C860FC" w:rsidRDefault="00C860FC" w:rsidP="00042514">
            <w:pPr>
              <w:spacing w:before="92"/>
              <w:ind w:right="397"/>
              <w:jc w:val="right"/>
              <w:rPr>
                <w:rFonts w:eastAsia="Symbol"/>
              </w:rPr>
            </w:pPr>
            <w:r w:rsidRPr="00C860FC">
              <w:rPr>
                <w:rFonts w:eastAsia="Symbol"/>
              </w:rPr>
              <w:t>4,2</w:t>
            </w:r>
          </w:p>
        </w:tc>
        <w:tc>
          <w:tcPr>
            <w:tcW w:w="1142" w:type="dxa"/>
            <w:tcBorders>
              <w:left w:val="single" w:sz="6" w:space="0" w:color="000000"/>
            </w:tcBorders>
            <w:shd w:val="clear" w:color="auto" w:fill="auto"/>
            <w:vAlign w:val="bottom"/>
          </w:tcPr>
          <w:p w14:paraId="49C148FB" w14:textId="6FA4595E" w:rsidR="00C860FC" w:rsidRPr="00C860FC" w:rsidRDefault="00C860FC" w:rsidP="00042514">
            <w:pPr>
              <w:spacing w:before="92"/>
              <w:ind w:right="397"/>
              <w:jc w:val="right"/>
              <w:rPr>
                <w:rFonts w:eastAsia="Symbol"/>
              </w:rPr>
            </w:pPr>
            <w:r w:rsidRPr="00C860FC">
              <w:rPr>
                <w:rFonts w:eastAsia="Symbol"/>
              </w:rPr>
              <w:t>4,2</w:t>
            </w:r>
          </w:p>
        </w:tc>
        <w:tc>
          <w:tcPr>
            <w:tcW w:w="2673" w:type="dxa"/>
            <w:tcBorders>
              <w:left w:val="single" w:sz="6" w:space="0" w:color="000000"/>
            </w:tcBorders>
            <w:shd w:val="clear" w:color="auto" w:fill="auto"/>
            <w:vAlign w:val="bottom"/>
          </w:tcPr>
          <w:p w14:paraId="1719B20F" w14:textId="77777777" w:rsidR="00C860FC" w:rsidRPr="00042514" w:rsidRDefault="00C860FC" w:rsidP="00216642">
            <w:pPr>
              <w:spacing w:before="92"/>
              <w:ind w:left="170"/>
            </w:pPr>
            <w:r w:rsidRPr="00042514">
              <w:rPr>
                <w:rFonts w:eastAsia="Symbol"/>
                <w:i/>
              </w:rPr>
              <w:t>Belarus</w:t>
            </w:r>
          </w:p>
        </w:tc>
      </w:tr>
      <w:tr w:rsidR="00C860FC" w:rsidRPr="00042514" w14:paraId="45E33F0D" w14:textId="77777777" w:rsidTr="00042514">
        <w:trPr>
          <w:cantSplit/>
        </w:trPr>
        <w:tc>
          <w:tcPr>
            <w:tcW w:w="2674" w:type="dxa"/>
            <w:shd w:val="clear" w:color="auto" w:fill="auto"/>
            <w:vAlign w:val="bottom"/>
          </w:tcPr>
          <w:p w14:paraId="10B0E6D1" w14:textId="77777777" w:rsidR="00C860FC" w:rsidRPr="00C860FC" w:rsidRDefault="00C860FC" w:rsidP="00C860FC">
            <w:pPr>
              <w:spacing w:before="92"/>
              <w:ind w:left="113"/>
            </w:pPr>
            <w:r w:rsidRPr="00C860FC">
              <w:rPr>
                <w:rFonts w:eastAsia="Symbol"/>
              </w:rPr>
              <w:t>Казахстан</w:t>
            </w:r>
          </w:p>
        </w:tc>
        <w:tc>
          <w:tcPr>
            <w:tcW w:w="1145" w:type="dxa"/>
            <w:tcBorders>
              <w:left w:val="single" w:sz="6" w:space="0" w:color="000000"/>
            </w:tcBorders>
            <w:shd w:val="clear" w:color="auto" w:fill="auto"/>
            <w:vAlign w:val="bottom"/>
          </w:tcPr>
          <w:p w14:paraId="6D939A38" w14:textId="5A1A39BA" w:rsidR="00C860FC" w:rsidRPr="00C860FC" w:rsidRDefault="00C860FC" w:rsidP="00042514">
            <w:pPr>
              <w:spacing w:before="92"/>
              <w:ind w:right="397"/>
              <w:jc w:val="right"/>
              <w:rPr>
                <w:rFonts w:eastAsia="Symbol"/>
              </w:rPr>
            </w:pPr>
            <w:r w:rsidRPr="00C860FC">
              <w:rPr>
                <w:rFonts w:eastAsia="Symbol"/>
              </w:rPr>
              <w:t>6,1</w:t>
            </w:r>
          </w:p>
        </w:tc>
        <w:tc>
          <w:tcPr>
            <w:tcW w:w="1144" w:type="dxa"/>
            <w:tcBorders>
              <w:left w:val="single" w:sz="6" w:space="0" w:color="000000"/>
            </w:tcBorders>
            <w:shd w:val="clear" w:color="auto" w:fill="auto"/>
            <w:vAlign w:val="bottom"/>
          </w:tcPr>
          <w:p w14:paraId="52903C52" w14:textId="25152ED0" w:rsidR="00C860FC" w:rsidRPr="00C860FC" w:rsidRDefault="00C860FC" w:rsidP="00042514">
            <w:pPr>
              <w:spacing w:before="92"/>
              <w:ind w:right="397"/>
              <w:jc w:val="right"/>
              <w:rPr>
                <w:rFonts w:eastAsia="Symbol"/>
              </w:rPr>
            </w:pPr>
            <w:r w:rsidRPr="00C860FC">
              <w:rPr>
                <w:rFonts w:eastAsia="Symbol"/>
              </w:rPr>
              <w:t>6,5</w:t>
            </w:r>
          </w:p>
        </w:tc>
        <w:tc>
          <w:tcPr>
            <w:tcW w:w="1144" w:type="dxa"/>
            <w:tcBorders>
              <w:left w:val="single" w:sz="6" w:space="0" w:color="000000"/>
            </w:tcBorders>
            <w:shd w:val="clear" w:color="auto" w:fill="auto"/>
            <w:vAlign w:val="bottom"/>
          </w:tcPr>
          <w:p w14:paraId="0266F7E0" w14:textId="105ECA6B" w:rsidR="00C860FC" w:rsidRPr="00C860FC" w:rsidRDefault="00C860FC" w:rsidP="00042514">
            <w:pPr>
              <w:spacing w:before="92"/>
              <w:ind w:right="397"/>
              <w:jc w:val="right"/>
              <w:rPr>
                <w:rFonts w:eastAsia="Symbol"/>
              </w:rPr>
            </w:pPr>
            <w:r w:rsidRPr="00C860FC">
              <w:rPr>
                <w:rFonts w:eastAsia="Symbol"/>
              </w:rPr>
              <w:t>6,6</w:t>
            </w:r>
          </w:p>
        </w:tc>
        <w:tc>
          <w:tcPr>
            <w:tcW w:w="1142" w:type="dxa"/>
            <w:tcBorders>
              <w:left w:val="single" w:sz="6" w:space="0" w:color="000000"/>
            </w:tcBorders>
            <w:shd w:val="clear" w:color="auto" w:fill="auto"/>
            <w:vAlign w:val="bottom"/>
          </w:tcPr>
          <w:p w14:paraId="433FF6EF" w14:textId="4682112A" w:rsidR="00C860FC" w:rsidRPr="00C860FC" w:rsidRDefault="00C860FC" w:rsidP="00042514">
            <w:pPr>
              <w:spacing w:before="92"/>
              <w:ind w:right="397"/>
              <w:jc w:val="right"/>
              <w:rPr>
                <w:rFonts w:eastAsia="Symbol"/>
              </w:rPr>
            </w:pPr>
            <w:r w:rsidRPr="00C860FC">
              <w:rPr>
                <w:rFonts w:eastAsia="Symbol"/>
              </w:rPr>
              <w:t>6,6</w:t>
            </w:r>
          </w:p>
        </w:tc>
        <w:tc>
          <w:tcPr>
            <w:tcW w:w="2673" w:type="dxa"/>
            <w:tcBorders>
              <w:left w:val="single" w:sz="6" w:space="0" w:color="000000"/>
            </w:tcBorders>
            <w:shd w:val="clear" w:color="auto" w:fill="auto"/>
            <w:vAlign w:val="bottom"/>
          </w:tcPr>
          <w:p w14:paraId="07F10F43" w14:textId="77777777" w:rsidR="00C860FC" w:rsidRPr="00042514" w:rsidRDefault="00C860FC" w:rsidP="00216642">
            <w:pPr>
              <w:spacing w:before="92"/>
              <w:ind w:left="170"/>
            </w:pPr>
            <w:r w:rsidRPr="00042514">
              <w:rPr>
                <w:rFonts w:eastAsia="Symbol"/>
                <w:i/>
              </w:rPr>
              <w:t>Kazakhstan</w:t>
            </w:r>
          </w:p>
        </w:tc>
      </w:tr>
      <w:tr w:rsidR="00C860FC" w:rsidRPr="00042514" w14:paraId="48C604F1" w14:textId="77777777" w:rsidTr="00042514">
        <w:trPr>
          <w:cantSplit/>
        </w:trPr>
        <w:tc>
          <w:tcPr>
            <w:tcW w:w="2674" w:type="dxa"/>
            <w:shd w:val="clear" w:color="auto" w:fill="auto"/>
            <w:vAlign w:val="bottom"/>
          </w:tcPr>
          <w:p w14:paraId="39F6BB07" w14:textId="77777777" w:rsidR="00C860FC" w:rsidRPr="00C860FC" w:rsidRDefault="00C860FC" w:rsidP="00C860FC">
            <w:pPr>
              <w:spacing w:before="92"/>
              <w:ind w:left="113"/>
            </w:pPr>
            <w:r w:rsidRPr="00C860FC">
              <w:rPr>
                <w:rFonts w:eastAsia="Symbol"/>
              </w:rPr>
              <w:t>Киргизия</w:t>
            </w:r>
          </w:p>
        </w:tc>
        <w:tc>
          <w:tcPr>
            <w:tcW w:w="1145" w:type="dxa"/>
            <w:tcBorders>
              <w:left w:val="single" w:sz="6" w:space="0" w:color="000000"/>
            </w:tcBorders>
            <w:shd w:val="clear" w:color="auto" w:fill="auto"/>
            <w:vAlign w:val="bottom"/>
          </w:tcPr>
          <w:p w14:paraId="4971C532" w14:textId="5A60388E" w:rsidR="00C860FC" w:rsidRPr="00C860FC" w:rsidRDefault="00C860FC" w:rsidP="00042514">
            <w:pPr>
              <w:spacing w:before="92"/>
              <w:ind w:right="397"/>
              <w:jc w:val="right"/>
              <w:rPr>
                <w:rFonts w:eastAsia="Symbol"/>
              </w:rPr>
            </w:pPr>
            <w:r w:rsidRPr="00C860FC">
              <w:rPr>
                <w:rFonts w:eastAsia="Symbol"/>
              </w:rPr>
              <w:t>1,3</w:t>
            </w:r>
          </w:p>
        </w:tc>
        <w:tc>
          <w:tcPr>
            <w:tcW w:w="1144" w:type="dxa"/>
            <w:tcBorders>
              <w:left w:val="single" w:sz="6" w:space="0" w:color="000000"/>
            </w:tcBorders>
            <w:shd w:val="clear" w:color="auto" w:fill="auto"/>
            <w:vAlign w:val="bottom"/>
          </w:tcPr>
          <w:p w14:paraId="2CA6FE36" w14:textId="4F3BB189" w:rsidR="00C860FC" w:rsidRPr="00C860FC" w:rsidRDefault="00C860FC" w:rsidP="00042514">
            <w:pPr>
              <w:spacing w:before="92"/>
              <w:ind w:right="397"/>
              <w:jc w:val="right"/>
              <w:rPr>
                <w:rFonts w:eastAsia="Symbol"/>
              </w:rPr>
            </w:pPr>
            <w:r w:rsidRPr="00C860FC">
              <w:rPr>
                <w:rFonts w:eastAsia="Symbol"/>
              </w:rPr>
              <w:t>1,7</w:t>
            </w:r>
          </w:p>
        </w:tc>
        <w:tc>
          <w:tcPr>
            <w:tcW w:w="1144" w:type="dxa"/>
            <w:tcBorders>
              <w:left w:val="single" w:sz="6" w:space="0" w:color="000000"/>
            </w:tcBorders>
            <w:shd w:val="clear" w:color="auto" w:fill="auto"/>
            <w:vAlign w:val="bottom"/>
          </w:tcPr>
          <w:p w14:paraId="1D731870" w14:textId="419FC38F" w:rsidR="00C860FC" w:rsidRPr="00C860FC" w:rsidRDefault="00C860FC" w:rsidP="00042514">
            <w:pPr>
              <w:spacing w:before="92"/>
              <w:ind w:right="397"/>
              <w:jc w:val="right"/>
              <w:rPr>
                <w:rFonts w:eastAsia="Symbol"/>
              </w:rPr>
            </w:pPr>
            <w:r w:rsidRPr="00C860FC">
              <w:rPr>
                <w:rFonts w:eastAsia="Symbol"/>
              </w:rPr>
              <w:t>1,8</w:t>
            </w:r>
          </w:p>
        </w:tc>
        <w:tc>
          <w:tcPr>
            <w:tcW w:w="1142" w:type="dxa"/>
            <w:tcBorders>
              <w:left w:val="single" w:sz="6" w:space="0" w:color="000000"/>
            </w:tcBorders>
            <w:shd w:val="clear" w:color="auto" w:fill="auto"/>
            <w:vAlign w:val="bottom"/>
          </w:tcPr>
          <w:p w14:paraId="637D4AB7" w14:textId="03A41C27" w:rsidR="00C860FC" w:rsidRPr="00C860FC" w:rsidRDefault="00C860FC" w:rsidP="00042514">
            <w:pPr>
              <w:spacing w:before="92"/>
              <w:ind w:right="397"/>
              <w:jc w:val="right"/>
              <w:rPr>
                <w:rFonts w:eastAsia="Symbol"/>
              </w:rPr>
            </w:pPr>
            <w:r w:rsidRPr="00C860FC">
              <w:t>1,8</w:t>
            </w:r>
          </w:p>
        </w:tc>
        <w:tc>
          <w:tcPr>
            <w:tcW w:w="2673" w:type="dxa"/>
            <w:tcBorders>
              <w:left w:val="single" w:sz="6" w:space="0" w:color="000000"/>
            </w:tcBorders>
            <w:shd w:val="clear" w:color="auto" w:fill="auto"/>
            <w:vAlign w:val="bottom"/>
          </w:tcPr>
          <w:p w14:paraId="58A83A00" w14:textId="77777777" w:rsidR="00C860FC" w:rsidRPr="00042514" w:rsidRDefault="00C860FC" w:rsidP="00216642">
            <w:pPr>
              <w:spacing w:before="92"/>
              <w:ind w:left="170"/>
            </w:pPr>
            <w:r w:rsidRPr="00042514">
              <w:rPr>
                <w:rFonts w:eastAsia="Symbol"/>
                <w:i/>
              </w:rPr>
              <w:t>Kyrgyzstan</w:t>
            </w:r>
          </w:p>
        </w:tc>
      </w:tr>
      <w:tr w:rsidR="00C860FC" w:rsidRPr="00042514" w14:paraId="79F72847" w14:textId="77777777" w:rsidTr="00042514">
        <w:trPr>
          <w:cantSplit/>
        </w:trPr>
        <w:tc>
          <w:tcPr>
            <w:tcW w:w="2674" w:type="dxa"/>
            <w:shd w:val="clear" w:color="auto" w:fill="auto"/>
            <w:vAlign w:val="bottom"/>
          </w:tcPr>
          <w:p w14:paraId="6FB85D73" w14:textId="77777777" w:rsidR="00C860FC" w:rsidRPr="00C860FC" w:rsidRDefault="00C860FC" w:rsidP="00C860FC">
            <w:pPr>
              <w:spacing w:before="92"/>
              <w:ind w:left="113"/>
            </w:pPr>
            <w:r w:rsidRPr="00C860FC">
              <w:rPr>
                <w:rFonts w:eastAsia="Symbol"/>
              </w:rPr>
              <w:t>Республика Молдова</w:t>
            </w:r>
          </w:p>
        </w:tc>
        <w:tc>
          <w:tcPr>
            <w:tcW w:w="1145" w:type="dxa"/>
            <w:tcBorders>
              <w:left w:val="single" w:sz="6" w:space="0" w:color="000000"/>
            </w:tcBorders>
            <w:shd w:val="clear" w:color="auto" w:fill="auto"/>
            <w:vAlign w:val="bottom"/>
          </w:tcPr>
          <w:p w14:paraId="0EE6050F" w14:textId="1B65D6F8" w:rsidR="00C860FC" w:rsidRPr="00C860FC" w:rsidRDefault="00C860FC" w:rsidP="00042514">
            <w:pPr>
              <w:spacing w:before="92"/>
              <w:ind w:right="397"/>
              <w:jc w:val="right"/>
              <w:rPr>
                <w:rFonts w:eastAsia="Symbol"/>
              </w:rPr>
            </w:pPr>
            <w:r w:rsidRPr="00C860FC">
              <w:rPr>
                <w:rFonts w:eastAsia="Symbol"/>
              </w:rPr>
              <w:t>0,2</w:t>
            </w:r>
          </w:p>
        </w:tc>
        <w:tc>
          <w:tcPr>
            <w:tcW w:w="1144" w:type="dxa"/>
            <w:tcBorders>
              <w:left w:val="single" w:sz="6" w:space="0" w:color="000000"/>
            </w:tcBorders>
            <w:shd w:val="clear" w:color="auto" w:fill="auto"/>
            <w:vAlign w:val="bottom"/>
          </w:tcPr>
          <w:p w14:paraId="295CC2BA" w14:textId="3EF2A25C" w:rsidR="00C860FC" w:rsidRPr="00C860FC" w:rsidRDefault="00C860FC" w:rsidP="00042514">
            <w:pPr>
              <w:spacing w:before="92"/>
              <w:ind w:right="397"/>
              <w:jc w:val="right"/>
              <w:rPr>
                <w:rFonts w:eastAsia="Symbol"/>
              </w:rPr>
            </w:pPr>
            <w:r w:rsidRPr="00C860FC">
              <w:rPr>
                <w:rFonts w:eastAsia="Symbol"/>
              </w:rPr>
              <w:t>0,1</w:t>
            </w:r>
          </w:p>
        </w:tc>
        <w:tc>
          <w:tcPr>
            <w:tcW w:w="1144" w:type="dxa"/>
            <w:tcBorders>
              <w:left w:val="single" w:sz="6" w:space="0" w:color="000000"/>
            </w:tcBorders>
            <w:shd w:val="clear" w:color="auto" w:fill="auto"/>
            <w:vAlign w:val="bottom"/>
          </w:tcPr>
          <w:p w14:paraId="66A72ED6" w14:textId="5156C470" w:rsidR="00C860FC" w:rsidRPr="00C860FC" w:rsidRDefault="00C860FC" w:rsidP="00042514">
            <w:pPr>
              <w:spacing w:before="92"/>
              <w:ind w:right="397"/>
              <w:jc w:val="right"/>
              <w:rPr>
                <w:rFonts w:eastAsia="Symbol"/>
              </w:rPr>
            </w:pPr>
            <w:r w:rsidRPr="00C860FC">
              <w:rPr>
                <w:rFonts w:eastAsia="Symbol"/>
              </w:rPr>
              <w:t>0,1</w:t>
            </w:r>
          </w:p>
        </w:tc>
        <w:tc>
          <w:tcPr>
            <w:tcW w:w="1142" w:type="dxa"/>
            <w:tcBorders>
              <w:left w:val="single" w:sz="6" w:space="0" w:color="000000"/>
            </w:tcBorders>
            <w:shd w:val="clear" w:color="auto" w:fill="auto"/>
            <w:vAlign w:val="bottom"/>
          </w:tcPr>
          <w:p w14:paraId="36BCBCB5" w14:textId="034EC483" w:rsidR="00C860FC" w:rsidRPr="00C860FC" w:rsidRDefault="00C860FC" w:rsidP="00042514">
            <w:pPr>
              <w:spacing w:before="92"/>
              <w:ind w:right="397"/>
              <w:jc w:val="right"/>
              <w:rPr>
                <w:rFonts w:eastAsia="Symbol"/>
              </w:rPr>
            </w:pPr>
            <w:r w:rsidRPr="00C860FC">
              <w:rPr>
                <w:rFonts w:eastAsia="Symbol"/>
              </w:rPr>
              <w:t>0,1</w:t>
            </w:r>
          </w:p>
        </w:tc>
        <w:tc>
          <w:tcPr>
            <w:tcW w:w="2673" w:type="dxa"/>
            <w:tcBorders>
              <w:left w:val="single" w:sz="6" w:space="0" w:color="000000"/>
            </w:tcBorders>
            <w:shd w:val="clear" w:color="auto" w:fill="auto"/>
            <w:vAlign w:val="bottom"/>
          </w:tcPr>
          <w:p w14:paraId="01A033FD" w14:textId="77777777" w:rsidR="00C860FC" w:rsidRPr="00042514" w:rsidRDefault="00C860FC" w:rsidP="00216642">
            <w:pPr>
              <w:spacing w:before="92"/>
              <w:ind w:left="170"/>
            </w:pPr>
            <w:r w:rsidRPr="00042514">
              <w:rPr>
                <w:rFonts w:eastAsia="Symbol"/>
                <w:i/>
              </w:rPr>
              <w:t>Republic of Moldova</w:t>
            </w:r>
          </w:p>
        </w:tc>
      </w:tr>
      <w:tr w:rsidR="00C860FC" w:rsidRPr="00042514" w14:paraId="78A4161E" w14:textId="77777777" w:rsidTr="00042514">
        <w:trPr>
          <w:cantSplit/>
        </w:trPr>
        <w:tc>
          <w:tcPr>
            <w:tcW w:w="2674" w:type="dxa"/>
            <w:shd w:val="clear" w:color="auto" w:fill="auto"/>
            <w:vAlign w:val="bottom"/>
          </w:tcPr>
          <w:p w14:paraId="19D134EA" w14:textId="77777777" w:rsidR="00C860FC" w:rsidRPr="00C860FC" w:rsidRDefault="00C860FC" w:rsidP="00C860FC">
            <w:pPr>
              <w:spacing w:before="92"/>
              <w:ind w:left="113"/>
            </w:pPr>
            <w:r w:rsidRPr="00C860FC">
              <w:rPr>
                <w:rFonts w:eastAsia="Symbol"/>
              </w:rPr>
              <w:t>Таджикистан</w:t>
            </w:r>
          </w:p>
        </w:tc>
        <w:tc>
          <w:tcPr>
            <w:tcW w:w="1145" w:type="dxa"/>
            <w:tcBorders>
              <w:left w:val="single" w:sz="6" w:space="0" w:color="000000"/>
            </w:tcBorders>
            <w:shd w:val="clear" w:color="auto" w:fill="auto"/>
            <w:vAlign w:val="bottom"/>
          </w:tcPr>
          <w:p w14:paraId="09E7C376" w14:textId="3D00EDF9" w:rsidR="00C860FC" w:rsidRPr="00C860FC" w:rsidRDefault="00C860FC" w:rsidP="00042514">
            <w:pPr>
              <w:spacing w:before="92"/>
              <w:ind w:right="397"/>
              <w:jc w:val="right"/>
              <w:rPr>
                <w:rFonts w:eastAsia="Symbol"/>
              </w:rPr>
            </w:pPr>
            <w:r w:rsidRPr="00C860FC">
              <w:rPr>
                <w:rFonts w:eastAsia="Symbol"/>
              </w:rPr>
              <w:t>1,9</w:t>
            </w:r>
          </w:p>
        </w:tc>
        <w:tc>
          <w:tcPr>
            <w:tcW w:w="1144" w:type="dxa"/>
            <w:tcBorders>
              <w:left w:val="single" w:sz="6" w:space="0" w:color="000000"/>
            </w:tcBorders>
            <w:shd w:val="clear" w:color="auto" w:fill="auto"/>
            <w:vAlign w:val="bottom"/>
          </w:tcPr>
          <w:p w14:paraId="1B42402A" w14:textId="553DD7EB" w:rsidR="00C860FC" w:rsidRPr="00C860FC" w:rsidRDefault="00C860FC" w:rsidP="00042514">
            <w:pPr>
              <w:spacing w:before="92"/>
              <w:ind w:right="397"/>
              <w:jc w:val="right"/>
              <w:rPr>
                <w:rFonts w:eastAsia="Symbol"/>
              </w:rPr>
            </w:pPr>
            <w:r w:rsidRPr="00C860FC">
              <w:rPr>
                <w:rFonts w:eastAsia="Symbol"/>
              </w:rPr>
              <w:t>2,6</w:t>
            </w:r>
          </w:p>
        </w:tc>
        <w:tc>
          <w:tcPr>
            <w:tcW w:w="1144" w:type="dxa"/>
            <w:tcBorders>
              <w:left w:val="single" w:sz="6" w:space="0" w:color="000000"/>
            </w:tcBorders>
            <w:shd w:val="clear" w:color="auto" w:fill="auto"/>
            <w:vAlign w:val="bottom"/>
          </w:tcPr>
          <w:p w14:paraId="57A44ADF" w14:textId="201FB9D6" w:rsidR="00C860FC" w:rsidRPr="00C860FC" w:rsidRDefault="00C860FC" w:rsidP="00042514">
            <w:pPr>
              <w:spacing w:before="92"/>
              <w:ind w:right="397"/>
              <w:jc w:val="right"/>
              <w:rPr>
                <w:rFonts w:eastAsia="Symbol"/>
              </w:rPr>
            </w:pPr>
            <w:r w:rsidRPr="00C860FC">
              <w:rPr>
                <w:rFonts w:eastAsia="Symbol"/>
              </w:rPr>
              <w:t>2,7</w:t>
            </w:r>
          </w:p>
        </w:tc>
        <w:tc>
          <w:tcPr>
            <w:tcW w:w="1142" w:type="dxa"/>
            <w:tcBorders>
              <w:left w:val="single" w:sz="6" w:space="0" w:color="000000"/>
            </w:tcBorders>
            <w:shd w:val="clear" w:color="auto" w:fill="auto"/>
            <w:vAlign w:val="bottom"/>
          </w:tcPr>
          <w:p w14:paraId="54D92F04" w14:textId="50388CC9" w:rsidR="00C860FC" w:rsidRPr="00C860FC" w:rsidRDefault="00C860FC" w:rsidP="00042514">
            <w:pPr>
              <w:spacing w:before="92"/>
              <w:ind w:right="397"/>
              <w:jc w:val="right"/>
              <w:rPr>
                <w:rFonts w:eastAsia="Symbol"/>
              </w:rPr>
            </w:pPr>
            <w:r w:rsidRPr="00C860FC">
              <w:rPr>
                <w:rFonts w:eastAsia="Symbol"/>
              </w:rPr>
              <w:t>2,8</w:t>
            </w:r>
          </w:p>
        </w:tc>
        <w:tc>
          <w:tcPr>
            <w:tcW w:w="2673" w:type="dxa"/>
            <w:tcBorders>
              <w:left w:val="single" w:sz="6" w:space="0" w:color="000000"/>
            </w:tcBorders>
            <w:shd w:val="clear" w:color="auto" w:fill="auto"/>
            <w:vAlign w:val="bottom"/>
          </w:tcPr>
          <w:p w14:paraId="2AED9CC6" w14:textId="77777777" w:rsidR="00C860FC" w:rsidRPr="00042514" w:rsidRDefault="00C860FC" w:rsidP="00216642">
            <w:pPr>
              <w:spacing w:before="92"/>
              <w:ind w:left="170"/>
            </w:pPr>
            <w:r w:rsidRPr="00042514">
              <w:rPr>
                <w:rFonts w:eastAsia="Symbol"/>
                <w:i/>
              </w:rPr>
              <w:t>Tajikistan</w:t>
            </w:r>
          </w:p>
        </w:tc>
      </w:tr>
      <w:tr w:rsidR="00C860FC" w:rsidRPr="00042514" w14:paraId="46E370FF" w14:textId="77777777" w:rsidTr="00042514">
        <w:trPr>
          <w:cantSplit/>
        </w:trPr>
        <w:tc>
          <w:tcPr>
            <w:tcW w:w="2674" w:type="dxa"/>
            <w:shd w:val="clear" w:color="auto" w:fill="auto"/>
            <w:vAlign w:val="bottom"/>
          </w:tcPr>
          <w:p w14:paraId="60431E47" w14:textId="77777777" w:rsidR="00C860FC" w:rsidRPr="00C860FC" w:rsidRDefault="00C860FC" w:rsidP="00C860FC">
            <w:pPr>
              <w:spacing w:before="92"/>
              <w:ind w:left="113"/>
            </w:pPr>
            <w:r w:rsidRPr="00C860FC">
              <w:rPr>
                <w:rFonts w:eastAsia="Symbol"/>
              </w:rPr>
              <w:t>Узбекистан</w:t>
            </w:r>
          </w:p>
        </w:tc>
        <w:tc>
          <w:tcPr>
            <w:tcW w:w="1145" w:type="dxa"/>
            <w:tcBorders>
              <w:left w:val="single" w:sz="6" w:space="0" w:color="000000"/>
            </w:tcBorders>
            <w:shd w:val="clear" w:color="auto" w:fill="auto"/>
            <w:vAlign w:val="bottom"/>
          </w:tcPr>
          <w:p w14:paraId="09ED62BD" w14:textId="09255B91" w:rsidR="00C860FC" w:rsidRPr="00C860FC" w:rsidRDefault="00C860FC" w:rsidP="00042514">
            <w:pPr>
              <w:spacing w:before="92"/>
              <w:ind w:right="397"/>
              <w:jc w:val="right"/>
              <w:rPr>
                <w:rFonts w:eastAsia="Symbol"/>
              </w:rPr>
            </w:pPr>
            <w:r w:rsidRPr="00C860FC">
              <w:rPr>
                <w:rFonts w:eastAsia="Symbol"/>
              </w:rPr>
              <w:t>9,1</w:t>
            </w:r>
          </w:p>
        </w:tc>
        <w:tc>
          <w:tcPr>
            <w:tcW w:w="1144" w:type="dxa"/>
            <w:tcBorders>
              <w:left w:val="single" w:sz="6" w:space="0" w:color="000000"/>
            </w:tcBorders>
            <w:shd w:val="clear" w:color="auto" w:fill="auto"/>
            <w:vAlign w:val="bottom"/>
          </w:tcPr>
          <w:p w14:paraId="72F19113" w14:textId="38106E00" w:rsidR="00C860FC" w:rsidRPr="00C860FC" w:rsidRDefault="00C860FC" w:rsidP="00042514">
            <w:pPr>
              <w:spacing w:before="92"/>
              <w:ind w:right="397"/>
              <w:jc w:val="right"/>
              <w:rPr>
                <w:rFonts w:eastAsia="Symbol"/>
              </w:rPr>
            </w:pPr>
            <w:r w:rsidRPr="00C860FC">
              <w:rPr>
                <w:rFonts w:eastAsia="Symbol"/>
              </w:rPr>
              <w:t>13,9</w:t>
            </w:r>
          </w:p>
        </w:tc>
        <w:tc>
          <w:tcPr>
            <w:tcW w:w="1144" w:type="dxa"/>
            <w:tcBorders>
              <w:left w:val="single" w:sz="6" w:space="0" w:color="000000"/>
            </w:tcBorders>
            <w:shd w:val="clear" w:color="auto" w:fill="auto"/>
            <w:vAlign w:val="bottom"/>
          </w:tcPr>
          <w:p w14:paraId="38576A62" w14:textId="0C8F5AC9" w:rsidR="00C860FC" w:rsidRPr="00C860FC" w:rsidRDefault="00C860FC" w:rsidP="00042514">
            <w:pPr>
              <w:spacing w:before="92"/>
              <w:ind w:right="397"/>
              <w:jc w:val="right"/>
              <w:rPr>
                <w:rFonts w:eastAsia="Symbol"/>
              </w:rPr>
            </w:pPr>
            <w:r w:rsidRPr="00C860FC">
              <w:rPr>
                <w:rFonts w:eastAsia="Symbol"/>
              </w:rPr>
              <w:t>14,1</w:t>
            </w:r>
          </w:p>
        </w:tc>
        <w:tc>
          <w:tcPr>
            <w:tcW w:w="1142" w:type="dxa"/>
            <w:tcBorders>
              <w:left w:val="single" w:sz="6" w:space="0" w:color="000000"/>
            </w:tcBorders>
            <w:shd w:val="clear" w:color="auto" w:fill="auto"/>
            <w:vAlign w:val="bottom"/>
          </w:tcPr>
          <w:p w14:paraId="0C98FB69" w14:textId="2C5593C2" w:rsidR="00C860FC" w:rsidRPr="00C860FC" w:rsidRDefault="00C860FC" w:rsidP="00042514">
            <w:pPr>
              <w:spacing w:before="92"/>
              <w:ind w:right="397"/>
              <w:jc w:val="right"/>
              <w:rPr>
                <w:rFonts w:eastAsia="Symbol"/>
              </w:rPr>
            </w:pPr>
            <w:r w:rsidRPr="00C860FC">
              <w:t>14,1</w:t>
            </w:r>
          </w:p>
        </w:tc>
        <w:tc>
          <w:tcPr>
            <w:tcW w:w="2673" w:type="dxa"/>
            <w:tcBorders>
              <w:left w:val="single" w:sz="6" w:space="0" w:color="000000"/>
            </w:tcBorders>
            <w:shd w:val="clear" w:color="auto" w:fill="auto"/>
            <w:vAlign w:val="bottom"/>
          </w:tcPr>
          <w:p w14:paraId="63F19B66" w14:textId="77777777" w:rsidR="00C860FC" w:rsidRPr="00042514" w:rsidRDefault="00C860FC" w:rsidP="00216642">
            <w:pPr>
              <w:spacing w:before="92"/>
              <w:ind w:left="170"/>
            </w:pPr>
            <w:r w:rsidRPr="00042514">
              <w:rPr>
                <w:rFonts w:eastAsia="Symbol"/>
                <w:i/>
              </w:rPr>
              <w:t>Uzbekistan</w:t>
            </w:r>
          </w:p>
        </w:tc>
      </w:tr>
      <w:tr w:rsidR="00C860FC" w:rsidRPr="00042514" w14:paraId="7582151C" w14:textId="77777777" w:rsidTr="00042514">
        <w:trPr>
          <w:cantSplit/>
        </w:trPr>
        <w:tc>
          <w:tcPr>
            <w:tcW w:w="2674" w:type="dxa"/>
            <w:shd w:val="clear" w:color="auto" w:fill="auto"/>
            <w:vAlign w:val="bottom"/>
          </w:tcPr>
          <w:p w14:paraId="1E72B16B" w14:textId="3F113A0B" w:rsidR="00C860FC" w:rsidRPr="00C860FC" w:rsidRDefault="00C860FC" w:rsidP="00C860FC">
            <w:pPr>
              <w:spacing w:before="92"/>
              <w:ind w:left="113"/>
            </w:pPr>
            <w:r w:rsidRPr="00C860FC">
              <w:rPr>
                <w:rFonts w:eastAsia="Symbol"/>
              </w:rPr>
              <w:t xml:space="preserve">Украина </w:t>
            </w:r>
            <w:r w:rsidRPr="00C860FC">
              <w:rPr>
                <w:rFonts w:eastAsia="Symbol"/>
                <w:vertAlign w:val="superscript"/>
                <w:lang w:val="en-US"/>
              </w:rPr>
              <w:t>1)</w:t>
            </w:r>
          </w:p>
        </w:tc>
        <w:tc>
          <w:tcPr>
            <w:tcW w:w="1145" w:type="dxa"/>
            <w:tcBorders>
              <w:left w:val="single" w:sz="6" w:space="0" w:color="000000"/>
            </w:tcBorders>
            <w:shd w:val="clear" w:color="auto" w:fill="auto"/>
            <w:vAlign w:val="bottom"/>
          </w:tcPr>
          <w:p w14:paraId="310D13FD" w14:textId="19898612" w:rsidR="00C860FC" w:rsidRPr="00042514" w:rsidRDefault="00C860FC" w:rsidP="00042514">
            <w:pPr>
              <w:spacing w:before="92"/>
              <w:ind w:right="397"/>
              <w:jc w:val="right"/>
              <w:rPr>
                <w:rFonts w:eastAsia="Symbol"/>
              </w:rPr>
            </w:pPr>
            <w:r w:rsidRPr="00042514">
              <w:rPr>
                <w:rFonts w:eastAsia="Symbol"/>
              </w:rPr>
              <w:t>4,8</w:t>
            </w:r>
          </w:p>
        </w:tc>
        <w:tc>
          <w:tcPr>
            <w:tcW w:w="1144" w:type="dxa"/>
            <w:tcBorders>
              <w:left w:val="single" w:sz="6" w:space="0" w:color="000000"/>
            </w:tcBorders>
            <w:shd w:val="clear" w:color="auto" w:fill="auto"/>
            <w:vAlign w:val="bottom"/>
          </w:tcPr>
          <w:p w14:paraId="5DC49AA3" w14:textId="49F65500" w:rsidR="00C860FC" w:rsidRPr="00042514" w:rsidRDefault="00C860FC" w:rsidP="00042514">
            <w:pPr>
              <w:spacing w:before="92"/>
              <w:ind w:right="397"/>
              <w:jc w:val="right"/>
              <w:rPr>
                <w:rFonts w:eastAsia="Symbol"/>
              </w:rPr>
            </w:pPr>
            <w:r w:rsidRPr="00042514">
              <w:rPr>
                <w:rFonts w:eastAsia="Symbol"/>
              </w:rPr>
              <w:t>2,6</w:t>
            </w:r>
          </w:p>
        </w:tc>
        <w:tc>
          <w:tcPr>
            <w:tcW w:w="1144" w:type="dxa"/>
            <w:tcBorders>
              <w:left w:val="single" w:sz="6" w:space="0" w:color="000000"/>
            </w:tcBorders>
            <w:shd w:val="clear" w:color="auto" w:fill="auto"/>
            <w:vAlign w:val="bottom"/>
          </w:tcPr>
          <w:p w14:paraId="5A6D553A" w14:textId="32E108A3" w:rsidR="00C860FC" w:rsidRPr="00042514" w:rsidRDefault="00C860FC" w:rsidP="00042514">
            <w:pPr>
              <w:spacing w:before="92"/>
              <w:ind w:right="397"/>
              <w:jc w:val="right"/>
              <w:rPr>
                <w:rFonts w:eastAsia="Symbol"/>
              </w:rPr>
            </w:pPr>
            <w:r w:rsidRPr="00042514">
              <w:rPr>
                <w:rFonts w:eastAsia="Symbol"/>
              </w:rPr>
              <w:t>2,3</w:t>
            </w:r>
          </w:p>
        </w:tc>
        <w:tc>
          <w:tcPr>
            <w:tcW w:w="1142" w:type="dxa"/>
            <w:tcBorders>
              <w:left w:val="single" w:sz="6" w:space="0" w:color="000000"/>
            </w:tcBorders>
            <w:shd w:val="clear" w:color="auto" w:fill="auto"/>
            <w:vAlign w:val="bottom"/>
          </w:tcPr>
          <w:p w14:paraId="2F6B6F22" w14:textId="0E3F37D0" w:rsidR="00C860FC" w:rsidRPr="00042514" w:rsidRDefault="00C860FC" w:rsidP="00042514">
            <w:pPr>
              <w:spacing w:before="92"/>
              <w:ind w:right="397"/>
              <w:jc w:val="right"/>
              <w:rPr>
                <w:rFonts w:eastAsia="Symbol"/>
              </w:rPr>
            </w:pPr>
            <w:r w:rsidRPr="00042514">
              <w:rPr>
                <w:rFonts w:eastAsia="Symbol"/>
              </w:rPr>
              <w:t>…</w:t>
            </w:r>
          </w:p>
        </w:tc>
        <w:tc>
          <w:tcPr>
            <w:tcW w:w="2673" w:type="dxa"/>
            <w:tcBorders>
              <w:left w:val="single" w:sz="6" w:space="0" w:color="000000"/>
            </w:tcBorders>
            <w:shd w:val="clear" w:color="auto" w:fill="auto"/>
            <w:vAlign w:val="bottom"/>
          </w:tcPr>
          <w:p w14:paraId="479335C1" w14:textId="619A8033" w:rsidR="00C860FC" w:rsidRPr="00042514" w:rsidRDefault="00C860FC" w:rsidP="00216642">
            <w:pPr>
              <w:spacing w:before="92"/>
              <w:ind w:left="170"/>
            </w:pPr>
            <w:r w:rsidRPr="00042514">
              <w:rPr>
                <w:rFonts w:eastAsia="Symbol"/>
                <w:i/>
              </w:rPr>
              <w:t xml:space="preserve">Ukraine </w:t>
            </w:r>
            <w:r w:rsidRPr="00042514">
              <w:rPr>
                <w:rFonts w:eastAsia="Symbol"/>
                <w:vertAlign w:val="superscript"/>
                <w:lang w:val="en-US"/>
              </w:rPr>
              <w:t>1)</w:t>
            </w:r>
          </w:p>
        </w:tc>
      </w:tr>
      <w:tr w:rsidR="00C860FC" w:rsidRPr="00042514" w14:paraId="655758F0" w14:textId="77777777" w:rsidTr="00042514">
        <w:trPr>
          <w:cantSplit/>
        </w:trPr>
        <w:tc>
          <w:tcPr>
            <w:tcW w:w="2674" w:type="dxa"/>
            <w:shd w:val="clear" w:color="auto" w:fill="auto"/>
            <w:vAlign w:val="bottom"/>
          </w:tcPr>
          <w:p w14:paraId="1A70D7DF" w14:textId="77777777" w:rsidR="00C860FC" w:rsidRPr="00C860FC" w:rsidRDefault="00C860FC" w:rsidP="00C860FC">
            <w:pPr>
              <w:spacing w:before="92"/>
            </w:pPr>
            <w:r w:rsidRPr="00C860FC">
              <w:rPr>
                <w:rFonts w:eastAsia="Symbol"/>
                <w:b/>
                <w:bCs/>
              </w:rPr>
              <w:t>Страны БРИКС</w:t>
            </w:r>
          </w:p>
        </w:tc>
        <w:tc>
          <w:tcPr>
            <w:tcW w:w="1145" w:type="dxa"/>
            <w:tcBorders>
              <w:left w:val="single" w:sz="6" w:space="0" w:color="000000"/>
            </w:tcBorders>
            <w:shd w:val="clear" w:color="auto" w:fill="auto"/>
            <w:vAlign w:val="bottom"/>
          </w:tcPr>
          <w:p w14:paraId="761653DC" w14:textId="77777777" w:rsidR="00C860FC" w:rsidRPr="00042514" w:rsidRDefault="00C860FC" w:rsidP="00042514">
            <w:pPr>
              <w:spacing w:before="92"/>
              <w:ind w:right="397"/>
              <w:jc w:val="right"/>
              <w:rPr>
                <w:rFonts w:eastAsia="Symbol"/>
              </w:rPr>
            </w:pPr>
          </w:p>
        </w:tc>
        <w:tc>
          <w:tcPr>
            <w:tcW w:w="1144" w:type="dxa"/>
            <w:tcBorders>
              <w:left w:val="single" w:sz="6" w:space="0" w:color="000000"/>
            </w:tcBorders>
            <w:shd w:val="clear" w:color="auto" w:fill="auto"/>
            <w:vAlign w:val="bottom"/>
          </w:tcPr>
          <w:p w14:paraId="519C148F" w14:textId="77777777" w:rsidR="00C860FC" w:rsidRPr="00042514" w:rsidRDefault="00C860FC" w:rsidP="00042514">
            <w:pPr>
              <w:spacing w:before="92"/>
              <w:ind w:right="397"/>
              <w:jc w:val="right"/>
              <w:rPr>
                <w:rFonts w:eastAsia="Symbol"/>
              </w:rPr>
            </w:pPr>
          </w:p>
        </w:tc>
        <w:tc>
          <w:tcPr>
            <w:tcW w:w="1144" w:type="dxa"/>
            <w:tcBorders>
              <w:left w:val="single" w:sz="6" w:space="0" w:color="000000"/>
            </w:tcBorders>
            <w:shd w:val="clear" w:color="auto" w:fill="auto"/>
            <w:vAlign w:val="bottom"/>
          </w:tcPr>
          <w:p w14:paraId="6BCD92AE" w14:textId="77777777" w:rsidR="00C860FC" w:rsidRPr="00042514" w:rsidRDefault="00C860FC" w:rsidP="00042514">
            <w:pPr>
              <w:spacing w:before="92"/>
              <w:ind w:right="397"/>
              <w:jc w:val="right"/>
              <w:rPr>
                <w:rFonts w:eastAsia="Symbol"/>
              </w:rPr>
            </w:pPr>
          </w:p>
        </w:tc>
        <w:tc>
          <w:tcPr>
            <w:tcW w:w="1142" w:type="dxa"/>
            <w:tcBorders>
              <w:left w:val="single" w:sz="6" w:space="0" w:color="000000"/>
            </w:tcBorders>
            <w:shd w:val="clear" w:color="auto" w:fill="auto"/>
            <w:vAlign w:val="bottom"/>
          </w:tcPr>
          <w:p w14:paraId="48810A28" w14:textId="77777777" w:rsidR="00C860FC" w:rsidRPr="00042514" w:rsidRDefault="00C860FC" w:rsidP="00042514">
            <w:pPr>
              <w:spacing w:before="92"/>
              <w:ind w:right="397"/>
              <w:jc w:val="right"/>
              <w:rPr>
                <w:rFonts w:eastAsia="Symbol"/>
              </w:rPr>
            </w:pPr>
          </w:p>
        </w:tc>
        <w:tc>
          <w:tcPr>
            <w:tcW w:w="2673" w:type="dxa"/>
            <w:tcBorders>
              <w:left w:val="single" w:sz="6" w:space="0" w:color="000000"/>
            </w:tcBorders>
            <w:shd w:val="clear" w:color="auto" w:fill="auto"/>
            <w:vAlign w:val="bottom"/>
          </w:tcPr>
          <w:p w14:paraId="196F7E92" w14:textId="77777777" w:rsidR="00C860FC" w:rsidRPr="00042514" w:rsidRDefault="00C860FC" w:rsidP="00216642">
            <w:pPr>
              <w:spacing w:before="92"/>
              <w:ind w:left="57"/>
            </w:pPr>
            <w:r w:rsidRPr="00042514">
              <w:rPr>
                <w:rFonts w:eastAsia="Symbol"/>
                <w:b/>
                <w:i/>
                <w:lang w:val="en"/>
              </w:rPr>
              <w:t>BRICS countries</w:t>
            </w:r>
          </w:p>
        </w:tc>
      </w:tr>
      <w:tr w:rsidR="00C860FC" w:rsidRPr="00042514" w14:paraId="600C7720" w14:textId="77777777" w:rsidTr="00042514">
        <w:trPr>
          <w:cantSplit/>
        </w:trPr>
        <w:tc>
          <w:tcPr>
            <w:tcW w:w="2674" w:type="dxa"/>
            <w:shd w:val="clear" w:color="auto" w:fill="auto"/>
            <w:vAlign w:val="bottom"/>
          </w:tcPr>
          <w:p w14:paraId="62FBEE57" w14:textId="15F4E983" w:rsidR="00C860FC" w:rsidRPr="00C860FC" w:rsidRDefault="00C860FC" w:rsidP="00C860FC">
            <w:pPr>
              <w:spacing w:before="92"/>
              <w:ind w:left="340"/>
            </w:pPr>
            <w:r w:rsidRPr="00C860FC">
              <w:rPr>
                <w:rFonts w:eastAsia="Symbol"/>
              </w:rPr>
              <w:t>из них:</w:t>
            </w:r>
          </w:p>
        </w:tc>
        <w:tc>
          <w:tcPr>
            <w:tcW w:w="1145" w:type="dxa"/>
            <w:tcBorders>
              <w:left w:val="single" w:sz="6" w:space="0" w:color="000000"/>
            </w:tcBorders>
            <w:shd w:val="clear" w:color="auto" w:fill="auto"/>
            <w:vAlign w:val="bottom"/>
          </w:tcPr>
          <w:p w14:paraId="75F362CF" w14:textId="77777777" w:rsidR="00C860FC" w:rsidRPr="00042514" w:rsidRDefault="00C860FC" w:rsidP="00042514">
            <w:pPr>
              <w:spacing w:before="92"/>
              <w:ind w:right="397"/>
              <w:jc w:val="right"/>
              <w:rPr>
                <w:rFonts w:eastAsia="Symbol"/>
              </w:rPr>
            </w:pPr>
          </w:p>
        </w:tc>
        <w:tc>
          <w:tcPr>
            <w:tcW w:w="1144" w:type="dxa"/>
            <w:tcBorders>
              <w:left w:val="single" w:sz="6" w:space="0" w:color="000000"/>
            </w:tcBorders>
            <w:shd w:val="clear" w:color="auto" w:fill="auto"/>
            <w:vAlign w:val="bottom"/>
          </w:tcPr>
          <w:p w14:paraId="15228BEC" w14:textId="77777777" w:rsidR="00C860FC" w:rsidRPr="00042514" w:rsidRDefault="00C860FC" w:rsidP="00042514">
            <w:pPr>
              <w:spacing w:before="92"/>
              <w:ind w:right="397"/>
              <w:jc w:val="right"/>
              <w:rPr>
                <w:rFonts w:eastAsia="Symbol"/>
              </w:rPr>
            </w:pPr>
          </w:p>
        </w:tc>
        <w:tc>
          <w:tcPr>
            <w:tcW w:w="1144" w:type="dxa"/>
            <w:tcBorders>
              <w:left w:val="single" w:sz="6" w:space="0" w:color="000000"/>
            </w:tcBorders>
            <w:shd w:val="clear" w:color="auto" w:fill="auto"/>
            <w:vAlign w:val="bottom"/>
          </w:tcPr>
          <w:p w14:paraId="695EA5CA" w14:textId="77777777" w:rsidR="00C860FC" w:rsidRPr="00042514" w:rsidRDefault="00C860FC" w:rsidP="00042514">
            <w:pPr>
              <w:spacing w:before="92"/>
              <w:ind w:right="397"/>
              <w:jc w:val="right"/>
              <w:rPr>
                <w:rFonts w:eastAsia="Symbol"/>
              </w:rPr>
            </w:pPr>
          </w:p>
        </w:tc>
        <w:tc>
          <w:tcPr>
            <w:tcW w:w="1142" w:type="dxa"/>
            <w:tcBorders>
              <w:left w:val="single" w:sz="6" w:space="0" w:color="000000"/>
            </w:tcBorders>
            <w:shd w:val="clear" w:color="auto" w:fill="auto"/>
            <w:vAlign w:val="bottom"/>
          </w:tcPr>
          <w:p w14:paraId="6F0B140A" w14:textId="77777777" w:rsidR="00C860FC" w:rsidRPr="00042514" w:rsidRDefault="00C860FC" w:rsidP="00042514">
            <w:pPr>
              <w:spacing w:before="92"/>
              <w:ind w:right="397"/>
              <w:jc w:val="right"/>
              <w:rPr>
                <w:rFonts w:eastAsia="Symbol"/>
              </w:rPr>
            </w:pPr>
          </w:p>
        </w:tc>
        <w:tc>
          <w:tcPr>
            <w:tcW w:w="2673" w:type="dxa"/>
            <w:tcBorders>
              <w:left w:val="single" w:sz="6" w:space="0" w:color="000000"/>
            </w:tcBorders>
            <w:shd w:val="clear" w:color="auto" w:fill="auto"/>
            <w:vAlign w:val="bottom"/>
          </w:tcPr>
          <w:p w14:paraId="170CC5C9" w14:textId="0D34BB43" w:rsidR="00C860FC" w:rsidRPr="00042514" w:rsidRDefault="00C860FC" w:rsidP="00216642">
            <w:pPr>
              <w:spacing w:before="92"/>
              <w:ind w:left="340"/>
            </w:pPr>
            <w:r w:rsidRPr="00FE32A9">
              <w:rPr>
                <w:rFonts w:eastAsia="Symbol"/>
                <w:i/>
                <w:color w:val="000000" w:themeColor="text1"/>
              </w:rPr>
              <w:t>of which:</w:t>
            </w:r>
          </w:p>
        </w:tc>
      </w:tr>
      <w:tr w:rsidR="00C860FC" w:rsidRPr="00042514" w14:paraId="7CCC2214" w14:textId="77777777" w:rsidTr="00042514">
        <w:trPr>
          <w:cantSplit/>
        </w:trPr>
        <w:tc>
          <w:tcPr>
            <w:tcW w:w="2674" w:type="dxa"/>
            <w:shd w:val="clear" w:color="auto" w:fill="auto"/>
            <w:vAlign w:val="bottom"/>
          </w:tcPr>
          <w:p w14:paraId="5942EEED" w14:textId="77777777" w:rsidR="00C860FC" w:rsidRPr="00C860FC" w:rsidRDefault="00C860FC" w:rsidP="00C860FC">
            <w:pPr>
              <w:spacing w:before="92"/>
              <w:ind w:left="113"/>
            </w:pPr>
            <w:r w:rsidRPr="00C860FC">
              <w:rPr>
                <w:rFonts w:eastAsia="Symbol"/>
              </w:rPr>
              <w:t>Бразилия</w:t>
            </w:r>
          </w:p>
        </w:tc>
        <w:tc>
          <w:tcPr>
            <w:tcW w:w="1145" w:type="dxa"/>
            <w:tcBorders>
              <w:left w:val="single" w:sz="6" w:space="0" w:color="000000"/>
            </w:tcBorders>
            <w:shd w:val="clear" w:color="auto" w:fill="auto"/>
            <w:vAlign w:val="bottom"/>
          </w:tcPr>
          <w:p w14:paraId="77D4CDF0" w14:textId="61AEDDC6" w:rsidR="00C860FC" w:rsidRPr="00042514" w:rsidRDefault="00C860FC" w:rsidP="00042514">
            <w:pPr>
              <w:spacing w:before="92"/>
              <w:ind w:right="397"/>
              <w:jc w:val="right"/>
              <w:rPr>
                <w:rFonts w:eastAsia="Symbol"/>
              </w:rPr>
            </w:pPr>
            <w:r w:rsidRPr="00042514">
              <w:rPr>
                <w:rFonts w:eastAsia="Symbol"/>
              </w:rPr>
              <w:t>211</w:t>
            </w:r>
          </w:p>
        </w:tc>
        <w:tc>
          <w:tcPr>
            <w:tcW w:w="1144" w:type="dxa"/>
            <w:tcBorders>
              <w:left w:val="single" w:sz="6" w:space="0" w:color="000000"/>
            </w:tcBorders>
            <w:shd w:val="clear" w:color="auto" w:fill="auto"/>
            <w:vAlign w:val="bottom"/>
          </w:tcPr>
          <w:p w14:paraId="39ED7A35" w14:textId="7AE5A9AC" w:rsidR="00C860FC" w:rsidRPr="00042514" w:rsidRDefault="00C860FC" w:rsidP="00042514">
            <w:pPr>
              <w:spacing w:before="92"/>
              <w:ind w:right="397"/>
              <w:jc w:val="right"/>
              <w:rPr>
                <w:rFonts w:eastAsia="Symbol"/>
              </w:rPr>
            </w:pPr>
            <w:r w:rsidRPr="00042514">
              <w:rPr>
                <w:rFonts w:eastAsia="Symbol"/>
              </w:rPr>
              <w:t>236</w:t>
            </w:r>
          </w:p>
        </w:tc>
        <w:tc>
          <w:tcPr>
            <w:tcW w:w="1144" w:type="dxa"/>
            <w:tcBorders>
              <w:left w:val="single" w:sz="6" w:space="0" w:color="000000"/>
            </w:tcBorders>
            <w:shd w:val="clear" w:color="auto" w:fill="auto"/>
            <w:vAlign w:val="bottom"/>
          </w:tcPr>
          <w:p w14:paraId="66760D35" w14:textId="598A5535" w:rsidR="00C860FC" w:rsidRPr="00042514" w:rsidRDefault="00C860FC" w:rsidP="00042514">
            <w:pPr>
              <w:spacing w:before="92"/>
              <w:ind w:right="397"/>
              <w:jc w:val="right"/>
              <w:rPr>
                <w:rFonts w:eastAsia="Symbol"/>
              </w:rPr>
            </w:pPr>
            <w:r w:rsidRPr="00042514">
              <w:rPr>
                <w:rFonts w:eastAsia="Symbol"/>
              </w:rPr>
              <w:t>240</w:t>
            </w:r>
          </w:p>
        </w:tc>
        <w:tc>
          <w:tcPr>
            <w:tcW w:w="1142" w:type="dxa"/>
            <w:tcBorders>
              <w:left w:val="single" w:sz="6" w:space="0" w:color="000000"/>
            </w:tcBorders>
            <w:shd w:val="clear" w:color="auto" w:fill="auto"/>
            <w:vAlign w:val="bottom"/>
          </w:tcPr>
          <w:p w14:paraId="59E58ECE" w14:textId="2AF3BB01" w:rsidR="00C860FC" w:rsidRPr="00042514" w:rsidRDefault="00C860FC" w:rsidP="00042514">
            <w:pPr>
              <w:spacing w:before="92"/>
              <w:ind w:right="397"/>
              <w:jc w:val="right"/>
              <w:rPr>
                <w:rFonts w:eastAsia="Symbol"/>
              </w:rPr>
            </w:pPr>
            <w:r w:rsidRPr="00042514">
              <w:rPr>
                <w:rFonts w:eastAsia="Symbol"/>
              </w:rPr>
              <w:t>…</w:t>
            </w:r>
          </w:p>
        </w:tc>
        <w:tc>
          <w:tcPr>
            <w:tcW w:w="2673" w:type="dxa"/>
            <w:tcBorders>
              <w:left w:val="single" w:sz="6" w:space="0" w:color="000000"/>
            </w:tcBorders>
            <w:shd w:val="clear" w:color="auto" w:fill="auto"/>
            <w:vAlign w:val="bottom"/>
          </w:tcPr>
          <w:p w14:paraId="56A46BE5" w14:textId="77777777" w:rsidR="00C860FC" w:rsidRPr="00042514" w:rsidRDefault="00C860FC" w:rsidP="00216642">
            <w:pPr>
              <w:spacing w:before="92"/>
              <w:ind w:left="170"/>
            </w:pPr>
            <w:r w:rsidRPr="00042514">
              <w:rPr>
                <w:rFonts w:eastAsia="Symbol"/>
                <w:i/>
              </w:rPr>
              <w:t>Brazil</w:t>
            </w:r>
          </w:p>
        </w:tc>
      </w:tr>
      <w:tr w:rsidR="00C860FC" w:rsidRPr="00042514" w14:paraId="2F19F92D" w14:textId="77777777" w:rsidTr="00042514">
        <w:trPr>
          <w:cantSplit/>
        </w:trPr>
        <w:tc>
          <w:tcPr>
            <w:tcW w:w="2674" w:type="dxa"/>
            <w:shd w:val="clear" w:color="auto" w:fill="auto"/>
            <w:vAlign w:val="bottom"/>
          </w:tcPr>
          <w:p w14:paraId="3E445D11" w14:textId="77777777" w:rsidR="00C860FC" w:rsidRPr="00C860FC" w:rsidRDefault="00C860FC" w:rsidP="00C860FC">
            <w:pPr>
              <w:spacing w:before="92"/>
              <w:ind w:left="113"/>
            </w:pPr>
            <w:r w:rsidRPr="00C860FC">
              <w:rPr>
                <w:rFonts w:eastAsia="Symbol"/>
              </w:rPr>
              <w:t>Индия</w:t>
            </w:r>
          </w:p>
        </w:tc>
        <w:tc>
          <w:tcPr>
            <w:tcW w:w="1145" w:type="dxa"/>
            <w:tcBorders>
              <w:left w:val="single" w:sz="6" w:space="0" w:color="000000"/>
            </w:tcBorders>
            <w:shd w:val="clear" w:color="auto" w:fill="auto"/>
            <w:vAlign w:val="bottom"/>
          </w:tcPr>
          <w:p w14:paraId="5FB31C22" w14:textId="0BD8B3F7" w:rsidR="00C860FC" w:rsidRPr="00042514" w:rsidRDefault="00C860FC" w:rsidP="00042514">
            <w:pPr>
              <w:spacing w:before="92"/>
              <w:ind w:right="397"/>
              <w:jc w:val="right"/>
              <w:rPr>
                <w:rFonts w:eastAsia="Symbol"/>
              </w:rPr>
            </w:pPr>
            <w:r w:rsidRPr="00042514">
              <w:rPr>
                <w:rFonts w:eastAsia="Symbol"/>
              </w:rPr>
              <w:t>302</w:t>
            </w:r>
          </w:p>
        </w:tc>
        <w:tc>
          <w:tcPr>
            <w:tcW w:w="1144" w:type="dxa"/>
            <w:tcBorders>
              <w:left w:val="single" w:sz="6" w:space="0" w:color="000000"/>
            </w:tcBorders>
            <w:shd w:val="clear" w:color="auto" w:fill="auto"/>
            <w:vAlign w:val="bottom"/>
          </w:tcPr>
          <w:p w14:paraId="754B1EB6" w14:textId="3188E0B9" w:rsidR="00C860FC" w:rsidRPr="00042514" w:rsidRDefault="00C860FC" w:rsidP="00042514">
            <w:pPr>
              <w:spacing w:before="92"/>
              <w:ind w:right="397"/>
              <w:jc w:val="right"/>
              <w:rPr>
                <w:rFonts w:eastAsia="Symbol"/>
              </w:rPr>
            </w:pPr>
            <w:r w:rsidRPr="00042514">
              <w:rPr>
                <w:rFonts w:eastAsia="Symbol"/>
              </w:rPr>
              <w:t>306</w:t>
            </w:r>
          </w:p>
        </w:tc>
        <w:tc>
          <w:tcPr>
            <w:tcW w:w="1144" w:type="dxa"/>
            <w:tcBorders>
              <w:left w:val="single" w:sz="6" w:space="0" w:color="000000"/>
            </w:tcBorders>
            <w:shd w:val="clear" w:color="auto" w:fill="auto"/>
            <w:vAlign w:val="bottom"/>
          </w:tcPr>
          <w:p w14:paraId="5DE62E91" w14:textId="0F0BB554" w:rsidR="00C860FC" w:rsidRPr="00042514" w:rsidRDefault="00C860FC" w:rsidP="00042514">
            <w:pPr>
              <w:spacing w:before="92"/>
              <w:ind w:right="397"/>
              <w:jc w:val="right"/>
              <w:rPr>
                <w:rFonts w:eastAsia="Symbol"/>
              </w:rPr>
            </w:pPr>
            <w:r w:rsidRPr="00042514">
              <w:rPr>
                <w:rFonts w:eastAsia="Symbol"/>
              </w:rPr>
              <w:t>307</w:t>
            </w:r>
          </w:p>
        </w:tc>
        <w:tc>
          <w:tcPr>
            <w:tcW w:w="1142" w:type="dxa"/>
            <w:tcBorders>
              <w:left w:val="single" w:sz="6" w:space="0" w:color="000000"/>
            </w:tcBorders>
            <w:shd w:val="clear" w:color="auto" w:fill="auto"/>
            <w:vAlign w:val="bottom"/>
          </w:tcPr>
          <w:p w14:paraId="629553A7" w14:textId="4F381F12" w:rsidR="00C860FC" w:rsidRPr="00042514" w:rsidRDefault="00C860FC" w:rsidP="00042514">
            <w:pPr>
              <w:spacing w:before="92"/>
              <w:ind w:right="397"/>
              <w:jc w:val="right"/>
              <w:rPr>
                <w:rFonts w:eastAsia="Symbol"/>
              </w:rPr>
            </w:pPr>
            <w:r w:rsidRPr="00042514">
              <w:rPr>
                <w:rFonts w:eastAsia="Symbol"/>
              </w:rPr>
              <w:t>…</w:t>
            </w:r>
          </w:p>
        </w:tc>
        <w:tc>
          <w:tcPr>
            <w:tcW w:w="2673" w:type="dxa"/>
            <w:tcBorders>
              <w:left w:val="single" w:sz="6" w:space="0" w:color="000000"/>
            </w:tcBorders>
            <w:shd w:val="clear" w:color="auto" w:fill="auto"/>
            <w:vAlign w:val="bottom"/>
          </w:tcPr>
          <w:p w14:paraId="15B72BDA" w14:textId="77777777" w:rsidR="00C860FC" w:rsidRPr="00042514" w:rsidRDefault="00C860FC" w:rsidP="00216642">
            <w:pPr>
              <w:spacing w:before="92"/>
              <w:ind w:left="170"/>
            </w:pPr>
            <w:r w:rsidRPr="00042514">
              <w:rPr>
                <w:rFonts w:eastAsia="Symbol"/>
                <w:i/>
              </w:rPr>
              <w:t>India</w:t>
            </w:r>
          </w:p>
        </w:tc>
      </w:tr>
      <w:tr w:rsidR="00C860FC" w:rsidRPr="00042514" w14:paraId="74F3F304" w14:textId="77777777" w:rsidTr="00042514">
        <w:trPr>
          <w:cantSplit/>
        </w:trPr>
        <w:tc>
          <w:tcPr>
            <w:tcW w:w="2674" w:type="dxa"/>
            <w:shd w:val="clear" w:color="auto" w:fill="auto"/>
            <w:vAlign w:val="bottom"/>
          </w:tcPr>
          <w:p w14:paraId="127908EB" w14:textId="77777777" w:rsidR="00C860FC" w:rsidRPr="00C860FC" w:rsidRDefault="00C860FC" w:rsidP="00C860FC">
            <w:pPr>
              <w:spacing w:before="92"/>
              <w:ind w:left="113"/>
            </w:pPr>
            <w:r w:rsidRPr="00C860FC">
              <w:rPr>
                <w:rFonts w:eastAsia="Symbol"/>
              </w:rPr>
              <w:t>Китай</w:t>
            </w:r>
          </w:p>
        </w:tc>
        <w:tc>
          <w:tcPr>
            <w:tcW w:w="1145" w:type="dxa"/>
            <w:tcBorders>
              <w:left w:val="single" w:sz="6" w:space="0" w:color="000000"/>
            </w:tcBorders>
            <w:shd w:val="clear" w:color="auto" w:fill="auto"/>
            <w:vAlign w:val="bottom"/>
          </w:tcPr>
          <w:p w14:paraId="4857E37B" w14:textId="042B8F01" w:rsidR="00C860FC" w:rsidRPr="00042514" w:rsidRDefault="00C860FC" w:rsidP="00042514">
            <w:pPr>
              <w:snapToGrid w:val="0"/>
              <w:spacing w:before="92"/>
              <w:ind w:right="397"/>
              <w:jc w:val="right"/>
              <w:rPr>
                <w:rFonts w:eastAsia="Symbol"/>
              </w:rPr>
            </w:pPr>
            <w:r w:rsidRPr="00042514">
              <w:rPr>
                <w:rFonts w:eastAsia="Symbol"/>
              </w:rPr>
              <w:t>98,2</w:t>
            </w:r>
          </w:p>
        </w:tc>
        <w:tc>
          <w:tcPr>
            <w:tcW w:w="1144" w:type="dxa"/>
            <w:tcBorders>
              <w:left w:val="single" w:sz="6" w:space="0" w:color="000000"/>
            </w:tcBorders>
            <w:shd w:val="clear" w:color="auto" w:fill="auto"/>
            <w:vAlign w:val="bottom"/>
          </w:tcPr>
          <w:p w14:paraId="6EBEC3CA" w14:textId="78A2F0F4" w:rsidR="00C860FC" w:rsidRPr="00042514" w:rsidRDefault="00C860FC" w:rsidP="00042514">
            <w:pPr>
              <w:snapToGrid w:val="0"/>
              <w:spacing w:before="92"/>
              <w:ind w:right="397"/>
              <w:jc w:val="right"/>
              <w:rPr>
                <w:rFonts w:eastAsia="Symbol"/>
              </w:rPr>
            </w:pPr>
            <w:r w:rsidRPr="00042514">
              <w:rPr>
                <w:rFonts w:eastAsia="Symbol"/>
              </w:rPr>
              <w:t>102</w:t>
            </w:r>
          </w:p>
        </w:tc>
        <w:tc>
          <w:tcPr>
            <w:tcW w:w="1144" w:type="dxa"/>
            <w:tcBorders>
              <w:left w:val="single" w:sz="6" w:space="0" w:color="000000"/>
            </w:tcBorders>
            <w:shd w:val="clear" w:color="auto" w:fill="auto"/>
            <w:vAlign w:val="bottom"/>
          </w:tcPr>
          <w:p w14:paraId="276A21FB" w14:textId="68E9A471" w:rsidR="00C860FC" w:rsidRPr="00042514" w:rsidRDefault="00C860FC" w:rsidP="00042514">
            <w:pPr>
              <w:snapToGrid w:val="0"/>
              <w:spacing w:before="92"/>
              <w:ind w:right="397"/>
              <w:jc w:val="right"/>
              <w:rPr>
                <w:rFonts w:eastAsia="Symbol"/>
              </w:rPr>
            </w:pPr>
            <w:r w:rsidRPr="00042514">
              <w:rPr>
                <w:rFonts w:eastAsia="Symbol"/>
              </w:rPr>
              <w:t>105</w:t>
            </w:r>
          </w:p>
        </w:tc>
        <w:tc>
          <w:tcPr>
            <w:tcW w:w="1142" w:type="dxa"/>
            <w:tcBorders>
              <w:left w:val="single" w:sz="6" w:space="0" w:color="000000"/>
            </w:tcBorders>
            <w:shd w:val="clear" w:color="auto" w:fill="auto"/>
            <w:vAlign w:val="bottom"/>
          </w:tcPr>
          <w:p w14:paraId="2DA66EEE" w14:textId="66567DA2" w:rsidR="00C860FC" w:rsidRPr="00042514" w:rsidRDefault="00C860FC" w:rsidP="00042514">
            <w:pPr>
              <w:snapToGrid w:val="0"/>
              <w:spacing w:before="92"/>
              <w:ind w:right="397"/>
              <w:jc w:val="right"/>
              <w:rPr>
                <w:rFonts w:eastAsia="Symbol"/>
              </w:rPr>
            </w:pPr>
            <w:r w:rsidRPr="00042514">
              <w:rPr>
                <w:rFonts w:eastAsia="Symbol"/>
              </w:rPr>
              <w:t>…</w:t>
            </w:r>
          </w:p>
        </w:tc>
        <w:tc>
          <w:tcPr>
            <w:tcW w:w="2673" w:type="dxa"/>
            <w:tcBorders>
              <w:left w:val="single" w:sz="6" w:space="0" w:color="000000"/>
            </w:tcBorders>
            <w:shd w:val="clear" w:color="auto" w:fill="auto"/>
            <w:vAlign w:val="bottom"/>
          </w:tcPr>
          <w:p w14:paraId="64FA64A5" w14:textId="77777777" w:rsidR="00C860FC" w:rsidRPr="00042514" w:rsidRDefault="00C860FC" w:rsidP="00216642">
            <w:pPr>
              <w:spacing w:before="92"/>
              <w:ind w:left="170"/>
            </w:pPr>
            <w:r w:rsidRPr="00042514">
              <w:rPr>
                <w:rFonts w:eastAsia="Symbol"/>
                <w:i/>
              </w:rPr>
              <w:t>China</w:t>
            </w:r>
          </w:p>
        </w:tc>
      </w:tr>
      <w:tr w:rsidR="00C860FC" w:rsidRPr="00042514" w14:paraId="1DA83B5B" w14:textId="77777777" w:rsidTr="00042514">
        <w:trPr>
          <w:cantSplit/>
        </w:trPr>
        <w:tc>
          <w:tcPr>
            <w:tcW w:w="2674" w:type="dxa"/>
            <w:shd w:val="clear" w:color="auto" w:fill="auto"/>
            <w:vAlign w:val="bottom"/>
          </w:tcPr>
          <w:p w14:paraId="4DBEE1EE" w14:textId="77777777" w:rsidR="00C860FC" w:rsidRPr="00C860FC" w:rsidRDefault="00C860FC" w:rsidP="00C860FC">
            <w:pPr>
              <w:spacing w:before="92"/>
              <w:ind w:left="113"/>
            </w:pPr>
            <w:r w:rsidRPr="00C860FC">
              <w:rPr>
                <w:rFonts w:eastAsia="Symbol"/>
              </w:rPr>
              <w:t>Южно-Африканская Республика</w:t>
            </w:r>
          </w:p>
        </w:tc>
        <w:tc>
          <w:tcPr>
            <w:tcW w:w="1145" w:type="dxa"/>
            <w:tcBorders>
              <w:left w:val="single" w:sz="6" w:space="0" w:color="000000"/>
            </w:tcBorders>
            <w:shd w:val="clear" w:color="auto" w:fill="auto"/>
            <w:vAlign w:val="bottom"/>
          </w:tcPr>
          <w:p w14:paraId="2EEE3C82" w14:textId="7286921B" w:rsidR="00C860FC" w:rsidRPr="00042514" w:rsidRDefault="00C860FC" w:rsidP="00042514">
            <w:pPr>
              <w:snapToGrid w:val="0"/>
              <w:spacing w:before="92"/>
              <w:ind w:right="397"/>
              <w:jc w:val="right"/>
              <w:rPr>
                <w:rFonts w:eastAsia="Symbol"/>
              </w:rPr>
            </w:pPr>
            <w:r w:rsidRPr="00042514">
              <w:rPr>
                <w:rFonts w:eastAsia="Symbol"/>
              </w:rPr>
              <w:t>13,7</w:t>
            </w:r>
          </w:p>
        </w:tc>
        <w:tc>
          <w:tcPr>
            <w:tcW w:w="1144" w:type="dxa"/>
            <w:tcBorders>
              <w:left w:val="single" w:sz="6" w:space="0" w:color="000000"/>
            </w:tcBorders>
            <w:shd w:val="clear" w:color="auto" w:fill="auto"/>
            <w:vAlign w:val="bottom"/>
          </w:tcPr>
          <w:p w14:paraId="049400ED" w14:textId="2B45852B" w:rsidR="00C860FC" w:rsidRPr="00042514" w:rsidRDefault="00C860FC" w:rsidP="00042514">
            <w:pPr>
              <w:snapToGrid w:val="0"/>
              <w:spacing w:before="92"/>
              <w:ind w:right="397"/>
              <w:jc w:val="right"/>
              <w:rPr>
                <w:rFonts w:eastAsia="Symbol"/>
              </w:rPr>
            </w:pPr>
            <w:r w:rsidRPr="00042514">
              <w:rPr>
                <w:rFonts w:eastAsia="Symbol"/>
              </w:rPr>
              <w:t>12,2</w:t>
            </w:r>
          </w:p>
        </w:tc>
        <w:tc>
          <w:tcPr>
            <w:tcW w:w="1144" w:type="dxa"/>
            <w:tcBorders>
              <w:left w:val="single" w:sz="6" w:space="0" w:color="000000"/>
            </w:tcBorders>
            <w:shd w:val="clear" w:color="auto" w:fill="auto"/>
            <w:vAlign w:val="bottom"/>
          </w:tcPr>
          <w:p w14:paraId="3CF43254" w14:textId="50E1C7E6" w:rsidR="00C860FC" w:rsidRPr="00042514" w:rsidRDefault="00C860FC" w:rsidP="00042514">
            <w:pPr>
              <w:snapToGrid w:val="0"/>
              <w:spacing w:before="92"/>
              <w:ind w:right="397"/>
              <w:jc w:val="right"/>
              <w:rPr>
                <w:rFonts w:eastAsia="Symbol"/>
              </w:rPr>
            </w:pPr>
            <w:r w:rsidRPr="00042514">
              <w:rPr>
                <w:rFonts w:eastAsia="Symbol"/>
              </w:rPr>
              <w:t>12,2</w:t>
            </w:r>
          </w:p>
        </w:tc>
        <w:tc>
          <w:tcPr>
            <w:tcW w:w="1142" w:type="dxa"/>
            <w:tcBorders>
              <w:left w:val="single" w:sz="6" w:space="0" w:color="000000"/>
            </w:tcBorders>
            <w:shd w:val="clear" w:color="auto" w:fill="auto"/>
            <w:vAlign w:val="bottom"/>
          </w:tcPr>
          <w:p w14:paraId="7F3B9D20" w14:textId="00BEA7B6" w:rsidR="00C860FC" w:rsidRPr="00042514" w:rsidRDefault="00C860FC" w:rsidP="00042514">
            <w:pPr>
              <w:snapToGrid w:val="0"/>
              <w:spacing w:before="92"/>
              <w:ind w:right="397"/>
              <w:jc w:val="right"/>
              <w:rPr>
                <w:rFonts w:eastAsia="Symbol"/>
              </w:rPr>
            </w:pPr>
            <w:r w:rsidRPr="00042514">
              <w:rPr>
                <w:rFonts w:eastAsia="Symbol"/>
              </w:rPr>
              <w:t>…</w:t>
            </w:r>
          </w:p>
        </w:tc>
        <w:tc>
          <w:tcPr>
            <w:tcW w:w="2673" w:type="dxa"/>
            <w:tcBorders>
              <w:left w:val="single" w:sz="6" w:space="0" w:color="000000"/>
            </w:tcBorders>
            <w:shd w:val="clear" w:color="auto" w:fill="auto"/>
            <w:vAlign w:val="bottom"/>
          </w:tcPr>
          <w:p w14:paraId="2D07C1F2" w14:textId="77777777" w:rsidR="00C860FC" w:rsidRPr="00042514" w:rsidRDefault="00C860FC" w:rsidP="00216642">
            <w:pPr>
              <w:spacing w:before="92"/>
              <w:ind w:left="170"/>
            </w:pPr>
            <w:r w:rsidRPr="00042514">
              <w:rPr>
                <w:rFonts w:eastAsia="Symbol"/>
                <w:i/>
              </w:rPr>
              <w:t>South Africa</w:t>
            </w:r>
          </w:p>
        </w:tc>
      </w:tr>
      <w:tr w:rsidR="00C860FC" w:rsidRPr="00042514" w14:paraId="43225F83" w14:textId="77777777" w:rsidTr="00042514">
        <w:trPr>
          <w:cantSplit/>
        </w:trPr>
        <w:tc>
          <w:tcPr>
            <w:tcW w:w="2674" w:type="dxa"/>
            <w:shd w:val="clear" w:color="auto" w:fill="auto"/>
            <w:vAlign w:val="bottom"/>
          </w:tcPr>
          <w:p w14:paraId="59F9CEC0" w14:textId="77777777" w:rsidR="00C860FC" w:rsidRPr="00C860FC" w:rsidRDefault="00C860FC" w:rsidP="00C860FC">
            <w:pPr>
              <w:spacing w:before="92"/>
            </w:pPr>
            <w:r w:rsidRPr="00C860FC">
              <w:rPr>
                <w:rFonts w:eastAsia="Symbol"/>
                <w:b/>
                <w:bCs/>
              </w:rPr>
              <w:t>Страны ЕС</w:t>
            </w:r>
          </w:p>
        </w:tc>
        <w:tc>
          <w:tcPr>
            <w:tcW w:w="1145" w:type="dxa"/>
            <w:tcBorders>
              <w:left w:val="single" w:sz="6" w:space="0" w:color="000000"/>
            </w:tcBorders>
            <w:shd w:val="clear" w:color="auto" w:fill="auto"/>
            <w:vAlign w:val="bottom"/>
          </w:tcPr>
          <w:p w14:paraId="5F7D7A88" w14:textId="77777777" w:rsidR="00C860FC" w:rsidRPr="00042514" w:rsidRDefault="00C860FC" w:rsidP="00042514">
            <w:pPr>
              <w:snapToGrid w:val="0"/>
              <w:spacing w:before="92"/>
              <w:ind w:right="397"/>
              <w:jc w:val="right"/>
              <w:rPr>
                <w:rFonts w:eastAsia="Symbol"/>
              </w:rPr>
            </w:pPr>
          </w:p>
        </w:tc>
        <w:tc>
          <w:tcPr>
            <w:tcW w:w="1144" w:type="dxa"/>
            <w:tcBorders>
              <w:left w:val="single" w:sz="6" w:space="0" w:color="000000"/>
            </w:tcBorders>
            <w:shd w:val="clear" w:color="auto" w:fill="auto"/>
            <w:vAlign w:val="bottom"/>
          </w:tcPr>
          <w:p w14:paraId="6BD2AAFD" w14:textId="77777777" w:rsidR="00C860FC" w:rsidRPr="00042514" w:rsidRDefault="00C860FC" w:rsidP="00042514">
            <w:pPr>
              <w:snapToGrid w:val="0"/>
              <w:spacing w:before="92"/>
              <w:ind w:right="397"/>
              <w:jc w:val="right"/>
              <w:rPr>
                <w:rFonts w:eastAsia="Symbol"/>
              </w:rPr>
            </w:pPr>
          </w:p>
        </w:tc>
        <w:tc>
          <w:tcPr>
            <w:tcW w:w="1144" w:type="dxa"/>
            <w:tcBorders>
              <w:left w:val="single" w:sz="6" w:space="0" w:color="000000"/>
            </w:tcBorders>
            <w:shd w:val="clear" w:color="auto" w:fill="auto"/>
            <w:vAlign w:val="bottom"/>
          </w:tcPr>
          <w:p w14:paraId="0BF6A838" w14:textId="77777777" w:rsidR="00C860FC" w:rsidRPr="00042514" w:rsidRDefault="00C860FC" w:rsidP="00042514">
            <w:pPr>
              <w:snapToGrid w:val="0"/>
              <w:spacing w:before="92"/>
              <w:ind w:right="397"/>
              <w:jc w:val="right"/>
              <w:rPr>
                <w:rFonts w:eastAsia="Symbol"/>
              </w:rPr>
            </w:pPr>
          </w:p>
        </w:tc>
        <w:tc>
          <w:tcPr>
            <w:tcW w:w="1142" w:type="dxa"/>
            <w:tcBorders>
              <w:left w:val="single" w:sz="6" w:space="0" w:color="000000"/>
            </w:tcBorders>
            <w:shd w:val="clear" w:color="auto" w:fill="auto"/>
            <w:vAlign w:val="bottom"/>
          </w:tcPr>
          <w:p w14:paraId="10A02D03" w14:textId="77777777" w:rsidR="00C860FC" w:rsidRPr="00042514" w:rsidRDefault="00C860FC" w:rsidP="00042514">
            <w:pPr>
              <w:snapToGrid w:val="0"/>
              <w:spacing w:before="92"/>
              <w:ind w:right="397"/>
              <w:jc w:val="right"/>
              <w:rPr>
                <w:rFonts w:eastAsia="Symbol"/>
              </w:rPr>
            </w:pPr>
          </w:p>
        </w:tc>
        <w:tc>
          <w:tcPr>
            <w:tcW w:w="2673" w:type="dxa"/>
            <w:tcBorders>
              <w:left w:val="single" w:sz="6" w:space="0" w:color="000000"/>
            </w:tcBorders>
            <w:shd w:val="clear" w:color="auto" w:fill="auto"/>
            <w:vAlign w:val="bottom"/>
          </w:tcPr>
          <w:p w14:paraId="6BEB7632" w14:textId="77777777" w:rsidR="00C860FC" w:rsidRPr="00042514" w:rsidRDefault="00C860FC" w:rsidP="00216642">
            <w:pPr>
              <w:spacing w:before="92"/>
              <w:ind w:left="57"/>
            </w:pPr>
            <w:r w:rsidRPr="00042514">
              <w:rPr>
                <w:rFonts w:eastAsia="Symbol"/>
                <w:b/>
                <w:i/>
              </w:rPr>
              <w:t>EU countries</w:t>
            </w:r>
          </w:p>
        </w:tc>
      </w:tr>
      <w:tr w:rsidR="00C860FC" w:rsidRPr="00042514" w14:paraId="0111C937" w14:textId="77777777" w:rsidTr="00042514">
        <w:trPr>
          <w:cantSplit/>
        </w:trPr>
        <w:tc>
          <w:tcPr>
            <w:tcW w:w="2674" w:type="dxa"/>
            <w:shd w:val="clear" w:color="auto" w:fill="auto"/>
            <w:vAlign w:val="bottom"/>
          </w:tcPr>
          <w:p w14:paraId="18B70E77" w14:textId="6FAEF305" w:rsidR="00C860FC" w:rsidRPr="00C860FC" w:rsidRDefault="00C860FC" w:rsidP="00C860FC">
            <w:pPr>
              <w:spacing w:before="92"/>
              <w:ind w:left="340"/>
            </w:pPr>
            <w:r w:rsidRPr="00C860FC">
              <w:rPr>
                <w:rFonts w:eastAsia="Symbol"/>
              </w:rPr>
              <w:t>из них:</w:t>
            </w:r>
          </w:p>
        </w:tc>
        <w:tc>
          <w:tcPr>
            <w:tcW w:w="1145" w:type="dxa"/>
            <w:tcBorders>
              <w:left w:val="single" w:sz="6" w:space="0" w:color="000000"/>
            </w:tcBorders>
            <w:shd w:val="clear" w:color="auto" w:fill="auto"/>
            <w:vAlign w:val="bottom"/>
          </w:tcPr>
          <w:p w14:paraId="41B2B7F5" w14:textId="77777777" w:rsidR="00C860FC" w:rsidRPr="00042514" w:rsidRDefault="00C860FC" w:rsidP="00042514">
            <w:pPr>
              <w:snapToGrid w:val="0"/>
              <w:spacing w:before="92"/>
              <w:ind w:right="397"/>
              <w:jc w:val="right"/>
              <w:rPr>
                <w:rFonts w:eastAsia="Symbol"/>
              </w:rPr>
            </w:pPr>
          </w:p>
        </w:tc>
        <w:tc>
          <w:tcPr>
            <w:tcW w:w="1144" w:type="dxa"/>
            <w:tcBorders>
              <w:left w:val="single" w:sz="6" w:space="0" w:color="000000"/>
            </w:tcBorders>
            <w:shd w:val="clear" w:color="auto" w:fill="auto"/>
            <w:vAlign w:val="bottom"/>
          </w:tcPr>
          <w:p w14:paraId="00480BD9" w14:textId="77777777" w:rsidR="00C860FC" w:rsidRPr="00042514" w:rsidRDefault="00C860FC" w:rsidP="00042514">
            <w:pPr>
              <w:snapToGrid w:val="0"/>
              <w:spacing w:before="92"/>
              <w:ind w:right="397"/>
              <w:jc w:val="right"/>
              <w:rPr>
                <w:rFonts w:eastAsia="Symbol"/>
              </w:rPr>
            </w:pPr>
          </w:p>
        </w:tc>
        <w:tc>
          <w:tcPr>
            <w:tcW w:w="1144" w:type="dxa"/>
            <w:tcBorders>
              <w:left w:val="single" w:sz="6" w:space="0" w:color="000000"/>
            </w:tcBorders>
            <w:shd w:val="clear" w:color="auto" w:fill="auto"/>
            <w:vAlign w:val="bottom"/>
          </w:tcPr>
          <w:p w14:paraId="66FB2F23" w14:textId="77777777" w:rsidR="00C860FC" w:rsidRPr="00042514" w:rsidRDefault="00C860FC" w:rsidP="00042514">
            <w:pPr>
              <w:snapToGrid w:val="0"/>
              <w:spacing w:before="92"/>
              <w:ind w:right="397"/>
              <w:jc w:val="right"/>
              <w:rPr>
                <w:rFonts w:eastAsia="Symbol"/>
              </w:rPr>
            </w:pPr>
          </w:p>
        </w:tc>
        <w:tc>
          <w:tcPr>
            <w:tcW w:w="1142" w:type="dxa"/>
            <w:tcBorders>
              <w:left w:val="single" w:sz="6" w:space="0" w:color="000000"/>
            </w:tcBorders>
            <w:shd w:val="clear" w:color="auto" w:fill="auto"/>
            <w:vAlign w:val="bottom"/>
          </w:tcPr>
          <w:p w14:paraId="4D4C5178" w14:textId="77777777" w:rsidR="00C860FC" w:rsidRPr="00042514" w:rsidRDefault="00C860FC" w:rsidP="00042514">
            <w:pPr>
              <w:snapToGrid w:val="0"/>
              <w:spacing w:before="92"/>
              <w:ind w:right="397"/>
              <w:jc w:val="right"/>
              <w:rPr>
                <w:rFonts w:eastAsia="Symbol"/>
              </w:rPr>
            </w:pPr>
          </w:p>
        </w:tc>
        <w:tc>
          <w:tcPr>
            <w:tcW w:w="2673" w:type="dxa"/>
            <w:tcBorders>
              <w:left w:val="single" w:sz="6" w:space="0" w:color="000000"/>
            </w:tcBorders>
            <w:shd w:val="clear" w:color="auto" w:fill="auto"/>
            <w:vAlign w:val="bottom"/>
          </w:tcPr>
          <w:p w14:paraId="03DE4536" w14:textId="4C8EF4A1" w:rsidR="00C860FC" w:rsidRPr="00042514" w:rsidRDefault="00C860FC" w:rsidP="00216642">
            <w:pPr>
              <w:spacing w:before="92"/>
              <w:ind w:left="340"/>
            </w:pPr>
            <w:r w:rsidRPr="00FE32A9">
              <w:rPr>
                <w:rFonts w:eastAsia="Symbol"/>
                <w:i/>
                <w:color w:val="000000" w:themeColor="text1"/>
              </w:rPr>
              <w:t>of which:</w:t>
            </w:r>
          </w:p>
        </w:tc>
      </w:tr>
      <w:tr w:rsidR="00C860FC" w:rsidRPr="00042514" w14:paraId="2F0175BD" w14:textId="77777777" w:rsidTr="00042514">
        <w:trPr>
          <w:cantSplit/>
        </w:trPr>
        <w:tc>
          <w:tcPr>
            <w:tcW w:w="2674" w:type="dxa"/>
            <w:shd w:val="clear" w:color="auto" w:fill="auto"/>
            <w:vAlign w:val="bottom"/>
          </w:tcPr>
          <w:p w14:paraId="2260F6FC" w14:textId="77777777" w:rsidR="00C860FC" w:rsidRPr="00C860FC" w:rsidRDefault="00C860FC" w:rsidP="00C860FC">
            <w:pPr>
              <w:spacing w:before="92"/>
              <w:ind w:left="113"/>
            </w:pPr>
            <w:r w:rsidRPr="00C860FC">
              <w:rPr>
                <w:rFonts w:eastAsia="Symbol"/>
              </w:rPr>
              <w:t>Австрия</w:t>
            </w:r>
          </w:p>
        </w:tc>
        <w:tc>
          <w:tcPr>
            <w:tcW w:w="1145" w:type="dxa"/>
            <w:tcBorders>
              <w:left w:val="single" w:sz="6" w:space="0" w:color="000000"/>
            </w:tcBorders>
            <w:shd w:val="clear" w:color="auto" w:fill="auto"/>
            <w:vAlign w:val="bottom"/>
          </w:tcPr>
          <w:p w14:paraId="7CEFD745" w14:textId="58D75EAA" w:rsidR="00C860FC" w:rsidRPr="00042514" w:rsidRDefault="00C860FC" w:rsidP="00042514">
            <w:pPr>
              <w:snapToGrid w:val="0"/>
              <w:spacing w:before="92"/>
              <w:ind w:right="397"/>
              <w:jc w:val="right"/>
              <w:rPr>
                <w:rFonts w:eastAsia="Symbol"/>
              </w:rPr>
            </w:pPr>
            <w:r w:rsidRPr="00042514">
              <w:rPr>
                <w:rFonts w:eastAsia="Symbol"/>
              </w:rPr>
              <w:t>2,0</w:t>
            </w:r>
          </w:p>
        </w:tc>
        <w:tc>
          <w:tcPr>
            <w:tcW w:w="1144" w:type="dxa"/>
            <w:tcBorders>
              <w:left w:val="single" w:sz="6" w:space="0" w:color="000000"/>
            </w:tcBorders>
            <w:shd w:val="clear" w:color="auto" w:fill="auto"/>
            <w:vAlign w:val="bottom"/>
          </w:tcPr>
          <w:p w14:paraId="1822607A" w14:textId="0E96E510" w:rsidR="00C860FC" w:rsidRPr="00042514" w:rsidRDefault="00C860FC" w:rsidP="00042514">
            <w:pPr>
              <w:snapToGrid w:val="0"/>
              <w:spacing w:before="92"/>
              <w:ind w:right="397"/>
              <w:jc w:val="right"/>
              <w:rPr>
                <w:rFonts w:eastAsia="Symbol"/>
              </w:rPr>
            </w:pPr>
            <w:r w:rsidRPr="00042514">
              <w:rPr>
                <w:rFonts w:eastAsia="Symbol"/>
              </w:rPr>
              <w:t>1,9</w:t>
            </w:r>
          </w:p>
        </w:tc>
        <w:tc>
          <w:tcPr>
            <w:tcW w:w="1144" w:type="dxa"/>
            <w:tcBorders>
              <w:left w:val="single" w:sz="6" w:space="0" w:color="000000"/>
            </w:tcBorders>
            <w:shd w:val="clear" w:color="auto" w:fill="auto"/>
            <w:vAlign w:val="bottom"/>
          </w:tcPr>
          <w:p w14:paraId="79DBE17D" w14:textId="649E0180" w:rsidR="00C860FC" w:rsidRPr="00042514" w:rsidRDefault="00C860FC" w:rsidP="00042514">
            <w:pPr>
              <w:snapToGrid w:val="0"/>
              <w:spacing w:before="92"/>
              <w:ind w:right="397"/>
              <w:jc w:val="right"/>
              <w:rPr>
                <w:rFonts w:eastAsia="Symbol"/>
              </w:rPr>
            </w:pPr>
            <w:r w:rsidRPr="00042514">
              <w:rPr>
                <w:rFonts w:eastAsia="Symbol"/>
              </w:rPr>
              <w:t>1,8</w:t>
            </w:r>
          </w:p>
        </w:tc>
        <w:tc>
          <w:tcPr>
            <w:tcW w:w="1142" w:type="dxa"/>
            <w:tcBorders>
              <w:left w:val="single" w:sz="6" w:space="0" w:color="000000"/>
            </w:tcBorders>
            <w:shd w:val="clear" w:color="auto" w:fill="auto"/>
            <w:vAlign w:val="bottom"/>
          </w:tcPr>
          <w:p w14:paraId="036668F5" w14:textId="1CAC7753" w:rsidR="00C860FC" w:rsidRPr="00042514" w:rsidRDefault="00C860FC" w:rsidP="00042514">
            <w:pPr>
              <w:snapToGrid w:val="0"/>
              <w:spacing w:before="92"/>
              <w:ind w:right="397"/>
              <w:jc w:val="right"/>
              <w:rPr>
                <w:rFonts w:eastAsia="Symbol"/>
              </w:rPr>
            </w:pPr>
            <w:r w:rsidRPr="00042514">
              <w:rPr>
                <w:rFonts w:eastAsia="Symbol"/>
              </w:rPr>
              <w:t>…</w:t>
            </w:r>
          </w:p>
        </w:tc>
        <w:tc>
          <w:tcPr>
            <w:tcW w:w="2673" w:type="dxa"/>
            <w:tcBorders>
              <w:left w:val="single" w:sz="6" w:space="0" w:color="000000"/>
            </w:tcBorders>
            <w:shd w:val="clear" w:color="auto" w:fill="auto"/>
            <w:vAlign w:val="bottom"/>
          </w:tcPr>
          <w:p w14:paraId="0AD52BE4" w14:textId="77777777" w:rsidR="00C860FC" w:rsidRPr="00042514" w:rsidRDefault="00C860FC" w:rsidP="00216642">
            <w:pPr>
              <w:spacing w:before="92"/>
              <w:ind w:left="170"/>
            </w:pPr>
            <w:r w:rsidRPr="00042514">
              <w:rPr>
                <w:rFonts w:eastAsia="Symbol"/>
                <w:i/>
              </w:rPr>
              <w:t>Austria</w:t>
            </w:r>
          </w:p>
        </w:tc>
      </w:tr>
      <w:tr w:rsidR="00C860FC" w:rsidRPr="00042514" w14:paraId="328B4D92" w14:textId="77777777" w:rsidTr="00042514">
        <w:trPr>
          <w:cantSplit/>
        </w:trPr>
        <w:tc>
          <w:tcPr>
            <w:tcW w:w="2674" w:type="dxa"/>
            <w:shd w:val="clear" w:color="auto" w:fill="auto"/>
            <w:vAlign w:val="bottom"/>
          </w:tcPr>
          <w:p w14:paraId="660E9811" w14:textId="77777777" w:rsidR="00C860FC" w:rsidRPr="00C860FC" w:rsidRDefault="00C860FC" w:rsidP="00C860FC">
            <w:pPr>
              <w:pStyle w:val="15"/>
              <w:spacing w:before="92"/>
              <w:ind w:left="113"/>
            </w:pPr>
            <w:r w:rsidRPr="00C860FC">
              <w:rPr>
                <w:rFonts w:eastAsia="Symbol"/>
              </w:rPr>
              <w:t>Бельгия</w:t>
            </w:r>
          </w:p>
        </w:tc>
        <w:tc>
          <w:tcPr>
            <w:tcW w:w="1145" w:type="dxa"/>
            <w:tcBorders>
              <w:left w:val="single" w:sz="6" w:space="0" w:color="000000"/>
            </w:tcBorders>
            <w:shd w:val="clear" w:color="auto" w:fill="auto"/>
            <w:vAlign w:val="bottom"/>
          </w:tcPr>
          <w:p w14:paraId="58ECBE28" w14:textId="50ED9EF1" w:rsidR="00C860FC" w:rsidRPr="00042514" w:rsidRDefault="00C860FC" w:rsidP="00042514">
            <w:pPr>
              <w:snapToGrid w:val="0"/>
              <w:spacing w:before="92"/>
              <w:ind w:right="397"/>
              <w:jc w:val="right"/>
              <w:rPr>
                <w:rFonts w:eastAsia="Symbol"/>
              </w:rPr>
            </w:pPr>
            <w:r w:rsidRPr="00042514">
              <w:rPr>
                <w:rFonts w:eastAsia="Symbol"/>
              </w:rPr>
              <w:t>2,6</w:t>
            </w:r>
          </w:p>
        </w:tc>
        <w:tc>
          <w:tcPr>
            <w:tcW w:w="1144" w:type="dxa"/>
            <w:tcBorders>
              <w:left w:val="single" w:sz="6" w:space="0" w:color="000000"/>
            </w:tcBorders>
            <w:shd w:val="clear" w:color="auto" w:fill="auto"/>
            <w:vAlign w:val="bottom"/>
          </w:tcPr>
          <w:p w14:paraId="0D47F9A6" w14:textId="1B02F449" w:rsidR="00C860FC" w:rsidRPr="00042514" w:rsidRDefault="00C860FC" w:rsidP="00042514">
            <w:pPr>
              <w:snapToGrid w:val="0"/>
              <w:spacing w:before="92"/>
              <w:ind w:right="397"/>
              <w:jc w:val="right"/>
              <w:rPr>
                <w:rFonts w:eastAsia="Symbol"/>
              </w:rPr>
            </w:pPr>
            <w:r w:rsidRPr="00042514">
              <w:rPr>
                <w:rFonts w:eastAsia="Symbol"/>
              </w:rPr>
              <w:t>2,3</w:t>
            </w:r>
          </w:p>
        </w:tc>
        <w:tc>
          <w:tcPr>
            <w:tcW w:w="1144" w:type="dxa"/>
            <w:tcBorders>
              <w:left w:val="single" w:sz="6" w:space="0" w:color="000000"/>
            </w:tcBorders>
            <w:shd w:val="clear" w:color="auto" w:fill="auto"/>
            <w:vAlign w:val="bottom"/>
          </w:tcPr>
          <w:p w14:paraId="1D41051D" w14:textId="68A6C2CF" w:rsidR="00C860FC" w:rsidRPr="00042514" w:rsidRDefault="00C860FC" w:rsidP="00042514">
            <w:pPr>
              <w:snapToGrid w:val="0"/>
              <w:spacing w:before="92"/>
              <w:ind w:right="397"/>
              <w:jc w:val="right"/>
              <w:rPr>
                <w:rFonts w:eastAsia="Symbol"/>
              </w:rPr>
            </w:pPr>
            <w:r w:rsidRPr="00042514">
              <w:rPr>
                <w:rFonts w:eastAsia="Symbol"/>
              </w:rPr>
              <w:t>2,2</w:t>
            </w:r>
          </w:p>
        </w:tc>
        <w:tc>
          <w:tcPr>
            <w:tcW w:w="1142" w:type="dxa"/>
            <w:tcBorders>
              <w:left w:val="single" w:sz="6" w:space="0" w:color="000000"/>
            </w:tcBorders>
            <w:shd w:val="clear" w:color="auto" w:fill="auto"/>
            <w:vAlign w:val="bottom"/>
          </w:tcPr>
          <w:p w14:paraId="626DD8AA" w14:textId="608C7416" w:rsidR="00C860FC" w:rsidRPr="00042514" w:rsidRDefault="00C860FC" w:rsidP="00042514">
            <w:pPr>
              <w:snapToGrid w:val="0"/>
              <w:spacing w:before="92"/>
              <w:ind w:right="397"/>
              <w:jc w:val="right"/>
              <w:rPr>
                <w:rFonts w:eastAsia="Symbol"/>
              </w:rPr>
            </w:pPr>
            <w:r w:rsidRPr="00042514">
              <w:rPr>
                <w:rFonts w:eastAsia="Symbol"/>
              </w:rPr>
              <w:t>…</w:t>
            </w:r>
          </w:p>
        </w:tc>
        <w:tc>
          <w:tcPr>
            <w:tcW w:w="2673" w:type="dxa"/>
            <w:tcBorders>
              <w:left w:val="single" w:sz="6" w:space="0" w:color="000000"/>
            </w:tcBorders>
            <w:shd w:val="clear" w:color="auto" w:fill="auto"/>
            <w:vAlign w:val="bottom"/>
          </w:tcPr>
          <w:p w14:paraId="2B1DD544" w14:textId="77777777" w:rsidR="00C860FC" w:rsidRPr="00042514" w:rsidRDefault="00C860FC" w:rsidP="00216642">
            <w:pPr>
              <w:spacing w:before="92"/>
              <w:ind w:left="170"/>
            </w:pPr>
            <w:r w:rsidRPr="00042514">
              <w:rPr>
                <w:rFonts w:eastAsia="Symbol"/>
                <w:i/>
              </w:rPr>
              <w:t>Belgium</w:t>
            </w:r>
          </w:p>
        </w:tc>
      </w:tr>
      <w:tr w:rsidR="00C860FC" w:rsidRPr="00042514" w14:paraId="4591B391" w14:textId="77777777" w:rsidTr="00042514">
        <w:trPr>
          <w:cantSplit/>
        </w:trPr>
        <w:tc>
          <w:tcPr>
            <w:tcW w:w="2674" w:type="dxa"/>
            <w:shd w:val="clear" w:color="auto" w:fill="auto"/>
            <w:vAlign w:val="bottom"/>
          </w:tcPr>
          <w:p w14:paraId="252BB8E6" w14:textId="77777777" w:rsidR="00C860FC" w:rsidRPr="00C860FC" w:rsidRDefault="00C860FC" w:rsidP="00C860FC">
            <w:pPr>
              <w:spacing w:before="92"/>
              <w:ind w:left="113"/>
            </w:pPr>
            <w:r w:rsidRPr="00C860FC">
              <w:rPr>
                <w:rFonts w:eastAsia="Symbol"/>
              </w:rPr>
              <w:t>Болгария</w:t>
            </w:r>
          </w:p>
        </w:tc>
        <w:tc>
          <w:tcPr>
            <w:tcW w:w="1145" w:type="dxa"/>
            <w:tcBorders>
              <w:left w:val="single" w:sz="6" w:space="0" w:color="000000"/>
            </w:tcBorders>
            <w:shd w:val="clear" w:color="auto" w:fill="auto"/>
            <w:vAlign w:val="bottom"/>
          </w:tcPr>
          <w:p w14:paraId="196127BF" w14:textId="63842A41" w:rsidR="00C860FC" w:rsidRPr="00042514" w:rsidRDefault="00C860FC" w:rsidP="00042514">
            <w:pPr>
              <w:snapToGrid w:val="0"/>
              <w:spacing w:before="92"/>
              <w:ind w:right="397"/>
              <w:jc w:val="right"/>
              <w:rPr>
                <w:rFonts w:eastAsia="Symbol"/>
              </w:rPr>
            </w:pPr>
            <w:r w:rsidRPr="00042514">
              <w:rPr>
                <w:rFonts w:eastAsia="Symbol"/>
              </w:rPr>
              <w:t>0,5</w:t>
            </w:r>
          </w:p>
        </w:tc>
        <w:tc>
          <w:tcPr>
            <w:tcW w:w="1144" w:type="dxa"/>
            <w:tcBorders>
              <w:left w:val="single" w:sz="6" w:space="0" w:color="000000"/>
            </w:tcBorders>
            <w:shd w:val="clear" w:color="auto" w:fill="auto"/>
            <w:vAlign w:val="bottom"/>
          </w:tcPr>
          <w:p w14:paraId="3F3E9C35" w14:textId="59CBBA11" w:rsidR="00C860FC" w:rsidRPr="00042514" w:rsidRDefault="00C860FC" w:rsidP="00042514">
            <w:pPr>
              <w:snapToGrid w:val="0"/>
              <w:spacing w:before="92"/>
              <w:ind w:right="397"/>
              <w:jc w:val="right"/>
              <w:rPr>
                <w:rFonts w:eastAsia="Symbol"/>
              </w:rPr>
            </w:pPr>
            <w:r w:rsidRPr="00042514">
              <w:rPr>
                <w:rFonts w:eastAsia="Symbol"/>
              </w:rPr>
              <w:t>0,6</w:t>
            </w:r>
          </w:p>
        </w:tc>
        <w:tc>
          <w:tcPr>
            <w:tcW w:w="1144" w:type="dxa"/>
            <w:tcBorders>
              <w:left w:val="single" w:sz="6" w:space="0" w:color="000000"/>
            </w:tcBorders>
            <w:shd w:val="clear" w:color="auto" w:fill="auto"/>
            <w:vAlign w:val="bottom"/>
          </w:tcPr>
          <w:p w14:paraId="5FFB8494" w14:textId="6C54D1FB" w:rsidR="00C860FC" w:rsidRPr="00042514" w:rsidRDefault="00C860FC" w:rsidP="00042514">
            <w:pPr>
              <w:snapToGrid w:val="0"/>
              <w:spacing w:before="92"/>
              <w:ind w:right="397"/>
              <w:jc w:val="right"/>
              <w:rPr>
                <w:rFonts w:eastAsia="Symbol"/>
              </w:rPr>
            </w:pPr>
            <w:r w:rsidRPr="00042514">
              <w:rPr>
                <w:rFonts w:eastAsia="Symbol"/>
              </w:rPr>
              <w:t>0,6</w:t>
            </w:r>
          </w:p>
        </w:tc>
        <w:tc>
          <w:tcPr>
            <w:tcW w:w="1142" w:type="dxa"/>
            <w:tcBorders>
              <w:left w:val="single" w:sz="6" w:space="0" w:color="000000"/>
            </w:tcBorders>
            <w:shd w:val="clear" w:color="auto" w:fill="auto"/>
            <w:vAlign w:val="bottom"/>
          </w:tcPr>
          <w:p w14:paraId="4F1A0E1D" w14:textId="0D086A78" w:rsidR="00C860FC" w:rsidRPr="00042514" w:rsidRDefault="00C860FC" w:rsidP="00042514">
            <w:pPr>
              <w:snapToGrid w:val="0"/>
              <w:spacing w:before="92"/>
              <w:ind w:right="397"/>
              <w:jc w:val="right"/>
              <w:rPr>
                <w:rFonts w:eastAsia="Symbol"/>
              </w:rPr>
            </w:pPr>
            <w:r w:rsidRPr="00042514">
              <w:rPr>
                <w:rFonts w:eastAsia="Symbol"/>
              </w:rPr>
              <w:t>…</w:t>
            </w:r>
          </w:p>
        </w:tc>
        <w:tc>
          <w:tcPr>
            <w:tcW w:w="2673" w:type="dxa"/>
            <w:tcBorders>
              <w:left w:val="single" w:sz="6" w:space="0" w:color="000000"/>
            </w:tcBorders>
            <w:shd w:val="clear" w:color="auto" w:fill="auto"/>
            <w:vAlign w:val="bottom"/>
          </w:tcPr>
          <w:p w14:paraId="359C3B0A" w14:textId="77777777" w:rsidR="00C860FC" w:rsidRPr="00042514" w:rsidRDefault="00C860FC" w:rsidP="00216642">
            <w:pPr>
              <w:spacing w:before="92"/>
              <w:ind w:left="170"/>
            </w:pPr>
            <w:r w:rsidRPr="00042514">
              <w:rPr>
                <w:rFonts w:eastAsia="Symbol"/>
                <w:i/>
              </w:rPr>
              <w:t>Bulgaria</w:t>
            </w:r>
          </w:p>
        </w:tc>
      </w:tr>
      <w:tr w:rsidR="00C860FC" w:rsidRPr="00042514" w14:paraId="53C96FCF" w14:textId="77777777" w:rsidTr="00042514">
        <w:trPr>
          <w:cantSplit/>
        </w:trPr>
        <w:tc>
          <w:tcPr>
            <w:tcW w:w="2674" w:type="dxa"/>
            <w:shd w:val="clear" w:color="auto" w:fill="auto"/>
            <w:vAlign w:val="bottom"/>
          </w:tcPr>
          <w:p w14:paraId="01A29FB7" w14:textId="77777777" w:rsidR="00C860FC" w:rsidRPr="00C860FC" w:rsidRDefault="00C860FC" w:rsidP="00C860FC">
            <w:pPr>
              <w:spacing w:before="92"/>
              <w:ind w:left="113"/>
            </w:pPr>
            <w:r w:rsidRPr="00C860FC">
              <w:rPr>
                <w:rFonts w:eastAsia="Symbol"/>
              </w:rPr>
              <w:t>Венгрия</w:t>
            </w:r>
          </w:p>
        </w:tc>
        <w:tc>
          <w:tcPr>
            <w:tcW w:w="1145" w:type="dxa"/>
            <w:tcBorders>
              <w:left w:val="single" w:sz="6" w:space="0" w:color="000000"/>
            </w:tcBorders>
            <w:shd w:val="clear" w:color="auto" w:fill="auto"/>
            <w:vAlign w:val="bottom"/>
          </w:tcPr>
          <w:p w14:paraId="56D5E162" w14:textId="0D67F60E" w:rsidR="00C860FC" w:rsidRPr="00042514" w:rsidRDefault="00C860FC" w:rsidP="00042514">
            <w:pPr>
              <w:snapToGrid w:val="0"/>
              <w:spacing w:before="92"/>
              <w:ind w:right="397"/>
              <w:jc w:val="right"/>
              <w:rPr>
                <w:rFonts w:eastAsia="Symbol"/>
              </w:rPr>
            </w:pPr>
            <w:r w:rsidRPr="00042514">
              <w:rPr>
                <w:rFonts w:eastAsia="Symbol"/>
              </w:rPr>
              <w:t>0,7</w:t>
            </w:r>
          </w:p>
        </w:tc>
        <w:tc>
          <w:tcPr>
            <w:tcW w:w="1144" w:type="dxa"/>
            <w:tcBorders>
              <w:left w:val="single" w:sz="6" w:space="0" w:color="000000"/>
            </w:tcBorders>
            <w:shd w:val="clear" w:color="auto" w:fill="auto"/>
            <w:vAlign w:val="bottom"/>
          </w:tcPr>
          <w:p w14:paraId="66344564" w14:textId="75810B88" w:rsidR="00C860FC" w:rsidRPr="00042514" w:rsidRDefault="00C860FC" w:rsidP="00042514">
            <w:pPr>
              <w:snapToGrid w:val="0"/>
              <w:spacing w:before="92"/>
              <w:ind w:right="397"/>
              <w:jc w:val="right"/>
              <w:rPr>
                <w:rFonts w:eastAsia="Symbol"/>
              </w:rPr>
            </w:pPr>
            <w:r w:rsidRPr="00042514">
              <w:rPr>
                <w:rFonts w:eastAsia="Symbol"/>
              </w:rPr>
              <w:t>0,9</w:t>
            </w:r>
          </w:p>
        </w:tc>
        <w:tc>
          <w:tcPr>
            <w:tcW w:w="1144" w:type="dxa"/>
            <w:tcBorders>
              <w:left w:val="single" w:sz="6" w:space="0" w:color="000000"/>
            </w:tcBorders>
            <w:shd w:val="clear" w:color="auto" w:fill="auto"/>
            <w:vAlign w:val="bottom"/>
          </w:tcPr>
          <w:p w14:paraId="7E56FBFE" w14:textId="23667D19" w:rsidR="00C860FC" w:rsidRPr="00042514" w:rsidRDefault="00C860FC" w:rsidP="00042514">
            <w:pPr>
              <w:snapToGrid w:val="0"/>
              <w:spacing w:before="92"/>
              <w:ind w:right="397"/>
              <w:jc w:val="right"/>
              <w:rPr>
                <w:rFonts w:eastAsia="Symbol"/>
              </w:rPr>
            </w:pPr>
            <w:r w:rsidRPr="00042514">
              <w:rPr>
                <w:rFonts w:eastAsia="Symbol"/>
              </w:rPr>
              <w:t>0,9</w:t>
            </w:r>
          </w:p>
        </w:tc>
        <w:tc>
          <w:tcPr>
            <w:tcW w:w="1142" w:type="dxa"/>
            <w:tcBorders>
              <w:left w:val="single" w:sz="6" w:space="0" w:color="000000"/>
            </w:tcBorders>
            <w:shd w:val="clear" w:color="auto" w:fill="auto"/>
            <w:vAlign w:val="bottom"/>
          </w:tcPr>
          <w:p w14:paraId="6A0E4A57" w14:textId="2DD9F363" w:rsidR="00C860FC" w:rsidRPr="00042514" w:rsidRDefault="00C860FC" w:rsidP="00042514">
            <w:pPr>
              <w:snapToGrid w:val="0"/>
              <w:spacing w:before="92"/>
              <w:ind w:right="397"/>
              <w:jc w:val="right"/>
              <w:rPr>
                <w:rFonts w:eastAsia="Symbol"/>
              </w:rPr>
            </w:pPr>
            <w:r w:rsidRPr="00042514">
              <w:rPr>
                <w:rFonts w:eastAsia="Symbol"/>
              </w:rPr>
              <w:t>…</w:t>
            </w:r>
          </w:p>
        </w:tc>
        <w:tc>
          <w:tcPr>
            <w:tcW w:w="2673" w:type="dxa"/>
            <w:tcBorders>
              <w:left w:val="single" w:sz="6" w:space="0" w:color="000000"/>
            </w:tcBorders>
            <w:shd w:val="clear" w:color="auto" w:fill="auto"/>
            <w:vAlign w:val="bottom"/>
          </w:tcPr>
          <w:p w14:paraId="4146CA3D" w14:textId="77777777" w:rsidR="00C860FC" w:rsidRPr="00042514" w:rsidRDefault="00C860FC" w:rsidP="00216642">
            <w:pPr>
              <w:spacing w:before="92"/>
              <w:ind w:left="170"/>
            </w:pPr>
            <w:r w:rsidRPr="00042514">
              <w:rPr>
                <w:rFonts w:eastAsia="Symbol"/>
                <w:i/>
              </w:rPr>
              <w:t>Hungary</w:t>
            </w:r>
          </w:p>
        </w:tc>
      </w:tr>
      <w:tr w:rsidR="00C860FC" w:rsidRPr="00042514" w14:paraId="3C00942E" w14:textId="77777777" w:rsidTr="00042514">
        <w:trPr>
          <w:cantSplit/>
        </w:trPr>
        <w:tc>
          <w:tcPr>
            <w:tcW w:w="2674" w:type="dxa"/>
            <w:shd w:val="clear" w:color="auto" w:fill="auto"/>
            <w:vAlign w:val="bottom"/>
          </w:tcPr>
          <w:p w14:paraId="71D33662" w14:textId="25ADFC02" w:rsidR="00C860FC" w:rsidRPr="00C860FC" w:rsidRDefault="00C860FC" w:rsidP="00C860FC">
            <w:pPr>
              <w:spacing w:before="92"/>
              <w:ind w:left="113"/>
            </w:pPr>
            <w:r w:rsidRPr="00C860FC">
              <w:rPr>
                <w:rFonts w:eastAsia="Symbol"/>
              </w:rPr>
              <w:t>Германия</w:t>
            </w:r>
          </w:p>
        </w:tc>
        <w:tc>
          <w:tcPr>
            <w:tcW w:w="1145" w:type="dxa"/>
            <w:tcBorders>
              <w:left w:val="single" w:sz="6" w:space="0" w:color="000000"/>
            </w:tcBorders>
            <w:shd w:val="clear" w:color="auto" w:fill="auto"/>
            <w:vAlign w:val="bottom"/>
          </w:tcPr>
          <w:p w14:paraId="4EDA33CE" w14:textId="43230C62" w:rsidR="00C860FC" w:rsidRPr="00042514" w:rsidRDefault="00C860FC" w:rsidP="00042514">
            <w:pPr>
              <w:snapToGrid w:val="0"/>
              <w:spacing w:before="92"/>
              <w:ind w:right="397"/>
              <w:jc w:val="right"/>
              <w:rPr>
                <w:rFonts w:eastAsia="Symbol"/>
              </w:rPr>
            </w:pPr>
            <w:r w:rsidRPr="00042514">
              <w:rPr>
                <w:rFonts w:eastAsia="Symbol"/>
              </w:rPr>
              <w:t>12,8</w:t>
            </w:r>
          </w:p>
        </w:tc>
        <w:tc>
          <w:tcPr>
            <w:tcW w:w="1144" w:type="dxa"/>
            <w:tcBorders>
              <w:left w:val="single" w:sz="6" w:space="0" w:color="000000"/>
            </w:tcBorders>
            <w:shd w:val="clear" w:color="auto" w:fill="auto"/>
            <w:vAlign w:val="bottom"/>
          </w:tcPr>
          <w:p w14:paraId="24023663" w14:textId="13B29ECA" w:rsidR="00C860FC" w:rsidRPr="00042514" w:rsidRDefault="00C860FC" w:rsidP="00042514">
            <w:pPr>
              <w:snapToGrid w:val="0"/>
              <w:spacing w:before="92"/>
              <w:ind w:right="397"/>
              <w:jc w:val="right"/>
              <w:rPr>
                <w:rFonts w:eastAsia="Symbol"/>
              </w:rPr>
            </w:pPr>
            <w:r w:rsidRPr="00042514">
              <w:rPr>
                <w:rFonts w:eastAsia="Symbol"/>
              </w:rPr>
              <w:t>11,0</w:t>
            </w:r>
          </w:p>
        </w:tc>
        <w:tc>
          <w:tcPr>
            <w:tcW w:w="1144" w:type="dxa"/>
            <w:tcBorders>
              <w:left w:val="single" w:sz="6" w:space="0" w:color="000000"/>
            </w:tcBorders>
            <w:shd w:val="clear" w:color="auto" w:fill="auto"/>
            <w:vAlign w:val="bottom"/>
          </w:tcPr>
          <w:p w14:paraId="03ED318F" w14:textId="118F5A55" w:rsidR="00C860FC" w:rsidRPr="00042514" w:rsidRDefault="00C860FC" w:rsidP="00042514">
            <w:pPr>
              <w:snapToGrid w:val="0"/>
              <w:spacing w:before="92"/>
              <w:ind w:right="397"/>
              <w:jc w:val="right"/>
              <w:rPr>
                <w:rFonts w:eastAsia="Symbol"/>
              </w:rPr>
            </w:pPr>
            <w:r w:rsidRPr="00042514">
              <w:rPr>
                <w:rFonts w:eastAsia="Symbol"/>
              </w:rPr>
              <w:t>10,8</w:t>
            </w:r>
          </w:p>
        </w:tc>
        <w:tc>
          <w:tcPr>
            <w:tcW w:w="1142" w:type="dxa"/>
            <w:tcBorders>
              <w:left w:val="single" w:sz="6" w:space="0" w:color="000000"/>
            </w:tcBorders>
            <w:shd w:val="clear" w:color="auto" w:fill="auto"/>
            <w:vAlign w:val="bottom"/>
          </w:tcPr>
          <w:p w14:paraId="3D92FA44" w14:textId="43891EAF" w:rsidR="00C860FC" w:rsidRPr="00042514" w:rsidRDefault="00C860FC" w:rsidP="00042514">
            <w:pPr>
              <w:snapToGrid w:val="0"/>
              <w:spacing w:before="92"/>
              <w:ind w:right="397"/>
              <w:jc w:val="right"/>
              <w:rPr>
                <w:rFonts w:eastAsia="Symbol"/>
              </w:rPr>
            </w:pPr>
            <w:r w:rsidRPr="00042514">
              <w:rPr>
                <w:rFonts w:eastAsia="Symbol"/>
              </w:rPr>
              <w:t>…</w:t>
            </w:r>
          </w:p>
        </w:tc>
        <w:tc>
          <w:tcPr>
            <w:tcW w:w="2673" w:type="dxa"/>
            <w:tcBorders>
              <w:left w:val="single" w:sz="6" w:space="0" w:color="000000"/>
            </w:tcBorders>
            <w:shd w:val="clear" w:color="auto" w:fill="auto"/>
            <w:vAlign w:val="bottom"/>
          </w:tcPr>
          <w:p w14:paraId="4A97C8D6" w14:textId="77777777" w:rsidR="00C860FC" w:rsidRPr="00042514" w:rsidRDefault="00C860FC" w:rsidP="00216642">
            <w:pPr>
              <w:spacing w:before="92"/>
              <w:ind w:left="170"/>
            </w:pPr>
            <w:r w:rsidRPr="00042514">
              <w:rPr>
                <w:rFonts w:eastAsia="Symbol"/>
                <w:i/>
              </w:rPr>
              <w:t xml:space="preserve">Germany </w:t>
            </w:r>
          </w:p>
        </w:tc>
      </w:tr>
      <w:tr w:rsidR="00C860FC" w:rsidRPr="00042514" w14:paraId="7A258261" w14:textId="77777777" w:rsidTr="00042514">
        <w:trPr>
          <w:cantSplit/>
        </w:trPr>
        <w:tc>
          <w:tcPr>
            <w:tcW w:w="2674" w:type="dxa"/>
            <w:shd w:val="clear" w:color="auto" w:fill="auto"/>
            <w:vAlign w:val="bottom"/>
          </w:tcPr>
          <w:p w14:paraId="7D418BC3" w14:textId="77777777" w:rsidR="00C860FC" w:rsidRPr="00C860FC" w:rsidRDefault="00C860FC" w:rsidP="00C860FC">
            <w:pPr>
              <w:spacing w:before="92"/>
              <w:ind w:left="113"/>
            </w:pPr>
            <w:r w:rsidRPr="00C860FC">
              <w:rPr>
                <w:rFonts w:eastAsia="Symbol"/>
              </w:rPr>
              <w:t>Дания</w:t>
            </w:r>
          </w:p>
        </w:tc>
        <w:tc>
          <w:tcPr>
            <w:tcW w:w="1145" w:type="dxa"/>
            <w:tcBorders>
              <w:left w:val="single" w:sz="6" w:space="0" w:color="000000"/>
            </w:tcBorders>
            <w:shd w:val="clear" w:color="auto" w:fill="auto"/>
            <w:vAlign w:val="bottom"/>
          </w:tcPr>
          <w:p w14:paraId="569BBCFD" w14:textId="684870AE" w:rsidR="00C860FC" w:rsidRPr="00042514" w:rsidRDefault="00C860FC" w:rsidP="00042514">
            <w:pPr>
              <w:snapToGrid w:val="0"/>
              <w:spacing w:before="92"/>
              <w:ind w:right="397"/>
              <w:jc w:val="right"/>
              <w:rPr>
                <w:rFonts w:eastAsia="Symbol"/>
              </w:rPr>
            </w:pPr>
            <w:r w:rsidRPr="00042514">
              <w:rPr>
                <w:rFonts w:eastAsia="Symbol"/>
              </w:rPr>
              <w:t>1,6</w:t>
            </w:r>
          </w:p>
        </w:tc>
        <w:tc>
          <w:tcPr>
            <w:tcW w:w="1144" w:type="dxa"/>
            <w:tcBorders>
              <w:left w:val="single" w:sz="6" w:space="0" w:color="000000"/>
            </w:tcBorders>
            <w:shd w:val="clear" w:color="auto" w:fill="auto"/>
            <w:vAlign w:val="bottom"/>
          </w:tcPr>
          <w:p w14:paraId="2FAE0735" w14:textId="2C32BEE9" w:rsidR="00C860FC" w:rsidRPr="00042514" w:rsidRDefault="00C860FC" w:rsidP="00042514">
            <w:pPr>
              <w:snapToGrid w:val="0"/>
              <w:spacing w:before="92"/>
              <w:ind w:right="397"/>
              <w:jc w:val="right"/>
              <w:rPr>
                <w:rFonts w:eastAsia="Symbol"/>
              </w:rPr>
            </w:pPr>
            <w:r w:rsidRPr="00042514">
              <w:rPr>
                <w:rFonts w:eastAsia="Symbol"/>
              </w:rPr>
              <w:t>1,5</w:t>
            </w:r>
          </w:p>
        </w:tc>
        <w:tc>
          <w:tcPr>
            <w:tcW w:w="1144" w:type="dxa"/>
            <w:tcBorders>
              <w:left w:val="single" w:sz="6" w:space="0" w:color="000000"/>
            </w:tcBorders>
            <w:shd w:val="clear" w:color="auto" w:fill="auto"/>
            <w:vAlign w:val="bottom"/>
          </w:tcPr>
          <w:p w14:paraId="4257592A" w14:textId="7E6F8B8F" w:rsidR="00C860FC" w:rsidRPr="00042514" w:rsidRDefault="00C860FC" w:rsidP="00042514">
            <w:pPr>
              <w:snapToGrid w:val="0"/>
              <w:spacing w:before="92"/>
              <w:ind w:right="397"/>
              <w:jc w:val="right"/>
              <w:rPr>
                <w:rFonts w:eastAsia="Symbol"/>
              </w:rPr>
            </w:pPr>
            <w:r w:rsidRPr="00042514">
              <w:rPr>
                <w:rFonts w:eastAsia="Symbol"/>
              </w:rPr>
              <w:t>1,4</w:t>
            </w:r>
          </w:p>
        </w:tc>
        <w:tc>
          <w:tcPr>
            <w:tcW w:w="1142" w:type="dxa"/>
            <w:tcBorders>
              <w:left w:val="single" w:sz="6" w:space="0" w:color="000000"/>
            </w:tcBorders>
            <w:shd w:val="clear" w:color="auto" w:fill="auto"/>
            <w:vAlign w:val="bottom"/>
          </w:tcPr>
          <w:p w14:paraId="2C048317" w14:textId="1849FAA4" w:rsidR="00C860FC" w:rsidRPr="00042514" w:rsidRDefault="00C860FC" w:rsidP="00042514">
            <w:pPr>
              <w:snapToGrid w:val="0"/>
              <w:spacing w:before="92"/>
              <w:ind w:right="397"/>
              <w:jc w:val="right"/>
              <w:rPr>
                <w:rFonts w:eastAsia="Symbol"/>
              </w:rPr>
            </w:pPr>
            <w:r w:rsidRPr="00042514">
              <w:rPr>
                <w:rFonts w:eastAsia="Symbol"/>
              </w:rPr>
              <w:t>…</w:t>
            </w:r>
          </w:p>
        </w:tc>
        <w:tc>
          <w:tcPr>
            <w:tcW w:w="2673" w:type="dxa"/>
            <w:tcBorders>
              <w:left w:val="single" w:sz="6" w:space="0" w:color="000000"/>
            </w:tcBorders>
            <w:shd w:val="clear" w:color="auto" w:fill="auto"/>
            <w:vAlign w:val="bottom"/>
          </w:tcPr>
          <w:p w14:paraId="4425D33C" w14:textId="77777777" w:rsidR="00C860FC" w:rsidRPr="00042514" w:rsidRDefault="00C860FC" w:rsidP="00216642">
            <w:pPr>
              <w:spacing w:before="92"/>
              <w:ind w:left="170"/>
            </w:pPr>
            <w:r w:rsidRPr="00042514">
              <w:rPr>
                <w:rFonts w:eastAsia="Symbol"/>
                <w:i/>
              </w:rPr>
              <w:t>Denmark</w:t>
            </w:r>
          </w:p>
        </w:tc>
      </w:tr>
      <w:tr w:rsidR="00C860FC" w:rsidRPr="00042514" w14:paraId="06A7A3F0" w14:textId="77777777" w:rsidTr="00042514">
        <w:trPr>
          <w:cantSplit/>
        </w:trPr>
        <w:tc>
          <w:tcPr>
            <w:tcW w:w="2674" w:type="dxa"/>
            <w:shd w:val="clear" w:color="auto" w:fill="auto"/>
            <w:vAlign w:val="bottom"/>
          </w:tcPr>
          <w:p w14:paraId="0C07BE6D" w14:textId="77777777" w:rsidR="00C860FC" w:rsidRPr="00C860FC" w:rsidRDefault="00C860FC" w:rsidP="00C860FC">
            <w:pPr>
              <w:spacing w:before="92"/>
              <w:ind w:left="113"/>
            </w:pPr>
            <w:r w:rsidRPr="00C860FC">
              <w:rPr>
                <w:rFonts w:eastAsia="Symbol"/>
              </w:rPr>
              <w:t>Италия</w:t>
            </w:r>
          </w:p>
        </w:tc>
        <w:tc>
          <w:tcPr>
            <w:tcW w:w="1145" w:type="dxa"/>
            <w:tcBorders>
              <w:left w:val="single" w:sz="6" w:space="0" w:color="000000"/>
            </w:tcBorders>
            <w:shd w:val="clear" w:color="auto" w:fill="auto"/>
            <w:vAlign w:val="bottom"/>
          </w:tcPr>
          <w:p w14:paraId="20210064" w14:textId="3893DFB0" w:rsidR="00C860FC" w:rsidRPr="00042514" w:rsidRDefault="00C860FC" w:rsidP="00042514">
            <w:pPr>
              <w:snapToGrid w:val="0"/>
              <w:spacing w:before="92"/>
              <w:ind w:right="397"/>
              <w:jc w:val="right"/>
              <w:rPr>
                <w:rFonts w:eastAsia="Symbol"/>
              </w:rPr>
            </w:pPr>
            <w:r w:rsidRPr="00042514">
              <w:rPr>
                <w:rFonts w:eastAsia="Symbol"/>
              </w:rPr>
              <w:t>6,5</w:t>
            </w:r>
          </w:p>
        </w:tc>
        <w:tc>
          <w:tcPr>
            <w:tcW w:w="1144" w:type="dxa"/>
            <w:tcBorders>
              <w:left w:val="single" w:sz="6" w:space="0" w:color="000000"/>
            </w:tcBorders>
            <w:shd w:val="clear" w:color="auto" w:fill="auto"/>
            <w:vAlign w:val="bottom"/>
          </w:tcPr>
          <w:p w14:paraId="2D18B6EC" w14:textId="3FDD5B29" w:rsidR="00C860FC" w:rsidRPr="00042514" w:rsidRDefault="00C860FC" w:rsidP="00042514">
            <w:pPr>
              <w:snapToGrid w:val="0"/>
              <w:spacing w:before="92"/>
              <w:ind w:right="397"/>
              <w:jc w:val="right"/>
              <w:rPr>
                <w:rFonts w:eastAsia="Symbol"/>
              </w:rPr>
            </w:pPr>
            <w:r w:rsidRPr="00042514">
              <w:rPr>
                <w:rFonts w:eastAsia="Symbol"/>
              </w:rPr>
              <w:t>6,5</w:t>
            </w:r>
          </w:p>
        </w:tc>
        <w:tc>
          <w:tcPr>
            <w:tcW w:w="1144" w:type="dxa"/>
            <w:tcBorders>
              <w:left w:val="single" w:sz="6" w:space="0" w:color="000000"/>
            </w:tcBorders>
            <w:shd w:val="clear" w:color="auto" w:fill="auto"/>
            <w:vAlign w:val="bottom"/>
          </w:tcPr>
          <w:p w14:paraId="282E5739" w14:textId="37FB3FC4" w:rsidR="00C860FC" w:rsidRPr="00042514" w:rsidRDefault="00C860FC" w:rsidP="00042514">
            <w:pPr>
              <w:snapToGrid w:val="0"/>
              <w:spacing w:before="92"/>
              <w:ind w:right="397"/>
              <w:jc w:val="right"/>
              <w:rPr>
                <w:rFonts w:eastAsia="Symbol"/>
              </w:rPr>
            </w:pPr>
            <w:r w:rsidRPr="00042514">
              <w:rPr>
                <w:rFonts w:eastAsia="Symbol"/>
              </w:rPr>
              <w:t>6,4</w:t>
            </w:r>
          </w:p>
        </w:tc>
        <w:tc>
          <w:tcPr>
            <w:tcW w:w="1142" w:type="dxa"/>
            <w:tcBorders>
              <w:left w:val="single" w:sz="6" w:space="0" w:color="000000"/>
            </w:tcBorders>
            <w:shd w:val="clear" w:color="auto" w:fill="auto"/>
            <w:vAlign w:val="bottom"/>
          </w:tcPr>
          <w:p w14:paraId="14D4F73B" w14:textId="3CCA00EB" w:rsidR="00C860FC" w:rsidRPr="00042514" w:rsidRDefault="00C860FC" w:rsidP="00042514">
            <w:pPr>
              <w:snapToGrid w:val="0"/>
              <w:spacing w:before="92"/>
              <w:ind w:right="397"/>
              <w:jc w:val="right"/>
              <w:rPr>
                <w:rFonts w:eastAsia="Symbol"/>
              </w:rPr>
            </w:pPr>
            <w:r w:rsidRPr="00042514">
              <w:rPr>
                <w:rFonts w:eastAsia="Symbol"/>
              </w:rPr>
              <w:t>…</w:t>
            </w:r>
          </w:p>
        </w:tc>
        <w:tc>
          <w:tcPr>
            <w:tcW w:w="2673" w:type="dxa"/>
            <w:tcBorders>
              <w:left w:val="single" w:sz="6" w:space="0" w:color="000000"/>
            </w:tcBorders>
            <w:shd w:val="clear" w:color="auto" w:fill="auto"/>
            <w:vAlign w:val="bottom"/>
          </w:tcPr>
          <w:p w14:paraId="491D5DE3" w14:textId="77777777" w:rsidR="00C860FC" w:rsidRPr="00042514" w:rsidRDefault="00C860FC" w:rsidP="00216642">
            <w:pPr>
              <w:spacing w:before="92"/>
              <w:ind w:left="170"/>
            </w:pPr>
            <w:r w:rsidRPr="00042514">
              <w:rPr>
                <w:rFonts w:eastAsia="Symbol"/>
                <w:i/>
              </w:rPr>
              <w:t>Italy</w:t>
            </w:r>
          </w:p>
        </w:tc>
      </w:tr>
      <w:tr w:rsidR="00C860FC" w:rsidRPr="00042514" w14:paraId="721D6731" w14:textId="77777777" w:rsidTr="00042514">
        <w:trPr>
          <w:cantSplit/>
        </w:trPr>
        <w:tc>
          <w:tcPr>
            <w:tcW w:w="2674" w:type="dxa"/>
            <w:shd w:val="clear" w:color="auto" w:fill="auto"/>
            <w:vAlign w:val="bottom"/>
          </w:tcPr>
          <w:p w14:paraId="6848D2D3" w14:textId="77777777" w:rsidR="00C860FC" w:rsidRPr="00C860FC" w:rsidRDefault="00C860FC" w:rsidP="00C860FC">
            <w:pPr>
              <w:spacing w:before="92"/>
              <w:ind w:left="113"/>
            </w:pPr>
            <w:r w:rsidRPr="00C860FC">
              <w:rPr>
                <w:rFonts w:eastAsia="Symbol"/>
              </w:rPr>
              <w:t>Литва</w:t>
            </w:r>
          </w:p>
        </w:tc>
        <w:tc>
          <w:tcPr>
            <w:tcW w:w="1145" w:type="dxa"/>
            <w:tcBorders>
              <w:left w:val="single" w:sz="6" w:space="0" w:color="000000"/>
            </w:tcBorders>
            <w:shd w:val="clear" w:color="auto" w:fill="auto"/>
            <w:vAlign w:val="bottom"/>
          </w:tcPr>
          <w:p w14:paraId="4CCCE209" w14:textId="7ADBF416" w:rsidR="00C860FC" w:rsidRPr="00042514" w:rsidRDefault="00C860FC" w:rsidP="00042514">
            <w:pPr>
              <w:snapToGrid w:val="0"/>
              <w:spacing w:before="92"/>
              <w:ind w:right="397"/>
              <w:jc w:val="right"/>
              <w:rPr>
                <w:rFonts w:eastAsia="Symbol"/>
              </w:rPr>
            </w:pPr>
            <w:r w:rsidRPr="00042514">
              <w:rPr>
                <w:rFonts w:eastAsia="Symbol"/>
              </w:rPr>
              <w:t>0,8</w:t>
            </w:r>
          </w:p>
        </w:tc>
        <w:tc>
          <w:tcPr>
            <w:tcW w:w="1144" w:type="dxa"/>
            <w:tcBorders>
              <w:left w:val="single" w:sz="6" w:space="0" w:color="000000"/>
            </w:tcBorders>
            <w:shd w:val="clear" w:color="auto" w:fill="auto"/>
            <w:vAlign w:val="bottom"/>
          </w:tcPr>
          <w:p w14:paraId="6B0856FF" w14:textId="420D151A" w:rsidR="00C860FC" w:rsidRPr="00042514" w:rsidRDefault="00C860FC" w:rsidP="00042514">
            <w:pPr>
              <w:snapToGrid w:val="0"/>
              <w:spacing w:before="92"/>
              <w:ind w:right="397"/>
              <w:jc w:val="right"/>
              <w:rPr>
                <w:rFonts w:eastAsia="Symbol"/>
              </w:rPr>
            </w:pPr>
            <w:r w:rsidRPr="00042514">
              <w:rPr>
                <w:rFonts w:eastAsia="Symbol"/>
              </w:rPr>
              <w:t>0,6</w:t>
            </w:r>
          </w:p>
        </w:tc>
        <w:tc>
          <w:tcPr>
            <w:tcW w:w="1144" w:type="dxa"/>
            <w:tcBorders>
              <w:left w:val="single" w:sz="6" w:space="0" w:color="000000"/>
            </w:tcBorders>
            <w:shd w:val="clear" w:color="auto" w:fill="auto"/>
            <w:vAlign w:val="bottom"/>
          </w:tcPr>
          <w:p w14:paraId="39FE6BC6" w14:textId="1CB7FD69" w:rsidR="00C860FC" w:rsidRPr="00042514" w:rsidRDefault="00C860FC" w:rsidP="00042514">
            <w:pPr>
              <w:snapToGrid w:val="0"/>
              <w:spacing w:before="92"/>
              <w:ind w:right="397"/>
              <w:jc w:val="right"/>
              <w:rPr>
                <w:rFonts w:eastAsia="Symbol"/>
              </w:rPr>
            </w:pPr>
            <w:r w:rsidRPr="00042514">
              <w:rPr>
                <w:rFonts w:eastAsia="Symbol"/>
              </w:rPr>
              <w:t>0,6</w:t>
            </w:r>
          </w:p>
        </w:tc>
        <w:tc>
          <w:tcPr>
            <w:tcW w:w="1142" w:type="dxa"/>
            <w:tcBorders>
              <w:left w:val="single" w:sz="6" w:space="0" w:color="000000"/>
            </w:tcBorders>
            <w:shd w:val="clear" w:color="auto" w:fill="auto"/>
            <w:vAlign w:val="bottom"/>
          </w:tcPr>
          <w:p w14:paraId="70795D93" w14:textId="59815925" w:rsidR="00C860FC" w:rsidRPr="00042514" w:rsidRDefault="00C860FC" w:rsidP="00042514">
            <w:pPr>
              <w:snapToGrid w:val="0"/>
              <w:spacing w:before="92"/>
              <w:ind w:right="397"/>
              <w:jc w:val="right"/>
              <w:rPr>
                <w:rFonts w:eastAsia="Symbol"/>
              </w:rPr>
            </w:pPr>
            <w:r w:rsidRPr="00042514">
              <w:rPr>
                <w:rFonts w:eastAsia="Symbol"/>
              </w:rPr>
              <w:t>…</w:t>
            </w:r>
          </w:p>
        </w:tc>
        <w:tc>
          <w:tcPr>
            <w:tcW w:w="2673" w:type="dxa"/>
            <w:tcBorders>
              <w:left w:val="single" w:sz="6" w:space="0" w:color="000000"/>
            </w:tcBorders>
            <w:shd w:val="clear" w:color="auto" w:fill="auto"/>
            <w:vAlign w:val="bottom"/>
          </w:tcPr>
          <w:p w14:paraId="7B07B7A6" w14:textId="77777777" w:rsidR="00C860FC" w:rsidRPr="00042514" w:rsidRDefault="00C860FC" w:rsidP="00216642">
            <w:pPr>
              <w:spacing w:before="92"/>
              <w:ind w:left="170"/>
            </w:pPr>
            <w:r w:rsidRPr="00042514">
              <w:rPr>
                <w:rFonts w:eastAsia="Symbol"/>
                <w:i/>
              </w:rPr>
              <w:t>Lithuania</w:t>
            </w:r>
          </w:p>
        </w:tc>
      </w:tr>
      <w:tr w:rsidR="00C860FC" w:rsidRPr="00042514" w14:paraId="3CCEBB28" w14:textId="77777777" w:rsidTr="00042514">
        <w:trPr>
          <w:cantSplit/>
        </w:trPr>
        <w:tc>
          <w:tcPr>
            <w:tcW w:w="2674" w:type="dxa"/>
            <w:shd w:val="clear" w:color="auto" w:fill="auto"/>
            <w:vAlign w:val="bottom"/>
          </w:tcPr>
          <w:p w14:paraId="6D0CC7CC" w14:textId="77777777" w:rsidR="00C860FC" w:rsidRPr="00C860FC" w:rsidRDefault="00C860FC" w:rsidP="00C860FC">
            <w:pPr>
              <w:spacing w:before="92"/>
              <w:ind w:left="113"/>
            </w:pPr>
            <w:r w:rsidRPr="00C860FC">
              <w:rPr>
                <w:rFonts w:eastAsia="Symbol"/>
              </w:rPr>
              <w:t>Нидерланды</w:t>
            </w:r>
          </w:p>
        </w:tc>
        <w:tc>
          <w:tcPr>
            <w:tcW w:w="1145" w:type="dxa"/>
            <w:tcBorders>
              <w:left w:val="single" w:sz="6" w:space="0" w:color="000000"/>
            </w:tcBorders>
            <w:shd w:val="clear" w:color="auto" w:fill="auto"/>
            <w:vAlign w:val="bottom"/>
          </w:tcPr>
          <w:p w14:paraId="1E59C6D6" w14:textId="585E69F2" w:rsidR="00C860FC" w:rsidRPr="00042514" w:rsidRDefault="00C860FC" w:rsidP="00042514">
            <w:pPr>
              <w:snapToGrid w:val="0"/>
              <w:spacing w:before="92"/>
              <w:ind w:right="397"/>
              <w:jc w:val="right"/>
              <w:rPr>
                <w:rFonts w:eastAsia="Symbol"/>
              </w:rPr>
            </w:pPr>
            <w:r w:rsidRPr="00042514">
              <w:rPr>
                <w:rFonts w:eastAsia="Symbol"/>
              </w:rPr>
              <w:t>4,0</w:t>
            </w:r>
          </w:p>
        </w:tc>
        <w:tc>
          <w:tcPr>
            <w:tcW w:w="1144" w:type="dxa"/>
            <w:tcBorders>
              <w:left w:val="single" w:sz="6" w:space="0" w:color="000000"/>
            </w:tcBorders>
            <w:shd w:val="clear" w:color="auto" w:fill="auto"/>
            <w:vAlign w:val="bottom"/>
          </w:tcPr>
          <w:p w14:paraId="752DBE9B" w14:textId="375B8517" w:rsidR="00C860FC" w:rsidRPr="00042514" w:rsidRDefault="00C860FC" w:rsidP="00042514">
            <w:pPr>
              <w:snapToGrid w:val="0"/>
              <w:spacing w:before="92"/>
              <w:ind w:right="397"/>
              <w:jc w:val="right"/>
              <w:rPr>
                <w:rFonts w:eastAsia="Symbol"/>
              </w:rPr>
            </w:pPr>
            <w:r w:rsidRPr="00042514">
              <w:rPr>
                <w:rFonts w:eastAsia="Symbol"/>
              </w:rPr>
              <w:t>3,8</w:t>
            </w:r>
          </w:p>
        </w:tc>
        <w:tc>
          <w:tcPr>
            <w:tcW w:w="1144" w:type="dxa"/>
            <w:tcBorders>
              <w:left w:val="single" w:sz="6" w:space="0" w:color="000000"/>
            </w:tcBorders>
            <w:shd w:val="clear" w:color="auto" w:fill="auto"/>
            <w:vAlign w:val="bottom"/>
          </w:tcPr>
          <w:p w14:paraId="76F6295B" w14:textId="1DA220DB" w:rsidR="00C860FC" w:rsidRPr="00042514" w:rsidRDefault="00C860FC" w:rsidP="00042514">
            <w:pPr>
              <w:snapToGrid w:val="0"/>
              <w:spacing w:before="92"/>
              <w:ind w:right="397"/>
              <w:jc w:val="right"/>
              <w:rPr>
                <w:rFonts w:eastAsia="Symbol"/>
              </w:rPr>
            </w:pPr>
            <w:r w:rsidRPr="00042514">
              <w:rPr>
                <w:rFonts w:eastAsia="Symbol"/>
              </w:rPr>
              <w:t>3,7</w:t>
            </w:r>
          </w:p>
        </w:tc>
        <w:tc>
          <w:tcPr>
            <w:tcW w:w="1142" w:type="dxa"/>
            <w:tcBorders>
              <w:left w:val="single" w:sz="6" w:space="0" w:color="000000"/>
            </w:tcBorders>
            <w:shd w:val="clear" w:color="auto" w:fill="auto"/>
            <w:vAlign w:val="bottom"/>
          </w:tcPr>
          <w:p w14:paraId="5C9D7B5F" w14:textId="6FD33DE8" w:rsidR="00C860FC" w:rsidRPr="00042514" w:rsidRDefault="00C860FC" w:rsidP="00042514">
            <w:pPr>
              <w:snapToGrid w:val="0"/>
              <w:spacing w:before="92"/>
              <w:ind w:right="397"/>
              <w:jc w:val="right"/>
              <w:rPr>
                <w:rFonts w:eastAsia="Symbol"/>
              </w:rPr>
            </w:pPr>
            <w:r w:rsidRPr="00042514">
              <w:rPr>
                <w:rFonts w:eastAsia="Symbol"/>
              </w:rPr>
              <w:t>…</w:t>
            </w:r>
          </w:p>
        </w:tc>
        <w:tc>
          <w:tcPr>
            <w:tcW w:w="2673" w:type="dxa"/>
            <w:tcBorders>
              <w:left w:val="single" w:sz="6" w:space="0" w:color="000000"/>
            </w:tcBorders>
            <w:shd w:val="clear" w:color="auto" w:fill="auto"/>
            <w:vAlign w:val="bottom"/>
          </w:tcPr>
          <w:p w14:paraId="2092DA55" w14:textId="77777777" w:rsidR="00C860FC" w:rsidRPr="00042514" w:rsidRDefault="00C860FC" w:rsidP="00216642">
            <w:pPr>
              <w:spacing w:before="92"/>
              <w:ind w:left="170"/>
            </w:pPr>
            <w:r w:rsidRPr="00042514">
              <w:rPr>
                <w:rFonts w:eastAsia="Symbol"/>
                <w:i/>
              </w:rPr>
              <w:t>Netherlands</w:t>
            </w:r>
          </w:p>
        </w:tc>
      </w:tr>
      <w:tr w:rsidR="00C860FC" w:rsidRPr="00042514" w14:paraId="68C5095C" w14:textId="77777777" w:rsidTr="00042514">
        <w:trPr>
          <w:cantSplit/>
        </w:trPr>
        <w:tc>
          <w:tcPr>
            <w:tcW w:w="2674" w:type="dxa"/>
            <w:shd w:val="clear" w:color="auto" w:fill="auto"/>
            <w:vAlign w:val="bottom"/>
          </w:tcPr>
          <w:p w14:paraId="61EEC3EC" w14:textId="77777777" w:rsidR="00C860FC" w:rsidRPr="00C860FC" w:rsidRDefault="00C860FC" w:rsidP="00C860FC">
            <w:pPr>
              <w:spacing w:before="92"/>
              <w:ind w:left="113"/>
            </w:pPr>
            <w:r w:rsidRPr="00C860FC">
              <w:rPr>
                <w:rFonts w:eastAsia="Symbol"/>
              </w:rPr>
              <w:t>Польша</w:t>
            </w:r>
          </w:p>
        </w:tc>
        <w:tc>
          <w:tcPr>
            <w:tcW w:w="1145" w:type="dxa"/>
            <w:tcBorders>
              <w:left w:val="single" w:sz="6" w:space="0" w:color="000000"/>
            </w:tcBorders>
            <w:shd w:val="clear" w:color="auto" w:fill="auto"/>
            <w:vAlign w:val="bottom"/>
          </w:tcPr>
          <w:p w14:paraId="1FDF1F23" w14:textId="56FC99A4" w:rsidR="00C860FC" w:rsidRPr="00042514" w:rsidRDefault="00C860FC" w:rsidP="00042514">
            <w:pPr>
              <w:snapToGrid w:val="0"/>
              <w:spacing w:before="92"/>
              <w:ind w:right="397"/>
              <w:jc w:val="right"/>
              <w:rPr>
                <w:rFonts w:eastAsia="Symbol"/>
              </w:rPr>
            </w:pPr>
            <w:r w:rsidRPr="00042514">
              <w:rPr>
                <w:rFonts w:eastAsia="Symbol"/>
              </w:rPr>
              <w:t>5,7</w:t>
            </w:r>
          </w:p>
        </w:tc>
        <w:tc>
          <w:tcPr>
            <w:tcW w:w="1144" w:type="dxa"/>
            <w:tcBorders>
              <w:left w:val="single" w:sz="6" w:space="0" w:color="000000"/>
            </w:tcBorders>
            <w:shd w:val="clear" w:color="auto" w:fill="auto"/>
            <w:vAlign w:val="bottom"/>
          </w:tcPr>
          <w:p w14:paraId="4DBA327E" w14:textId="75D3788D" w:rsidR="00C860FC" w:rsidRPr="00042514" w:rsidRDefault="00C860FC" w:rsidP="00042514">
            <w:pPr>
              <w:snapToGrid w:val="0"/>
              <w:spacing w:before="92"/>
              <w:ind w:right="397"/>
              <w:jc w:val="right"/>
              <w:rPr>
                <w:rFonts w:eastAsia="Symbol"/>
              </w:rPr>
            </w:pPr>
            <w:r w:rsidRPr="00042514">
              <w:rPr>
                <w:rFonts w:eastAsia="Symbol"/>
              </w:rPr>
              <w:t>6,4</w:t>
            </w:r>
          </w:p>
        </w:tc>
        <w:tc>
          <w:tcPr>
            <w:tcW w:w="1144" w:type="dxa"/>
            <w:tcBorders>
              <w:left w:val="single" w:sz="6" w:space="0" w:color="000000"/>
            </w:tcBorders>
            <w:shd w:val="clear" w:color="auto" w:fill="auto"/>
            <w:vAlign w:val="bottom"/>
          </w:tcPr>
          <w:p w14:paraId="7B2FEF20" w14:textId="2E1F2968" w:rsidR="00C860FC" w:rsidRPr="00042514" w:rsidRDefault="00C860FC" w:rsidP="00042514">
            <w:pPr>
              <w:snapToGrid w:val="0"/>
              <w:spacing w:before="92"/>
              <w:ind w:right="397"/>
              <w:jc w:val="right"/>
              <w:rPr>
                <w:rFonts w:eastAsia="Symbol"/>
              </w:rPr>
            </w:pPr>
            <w:r w:rsidRPr="00042514">
              <w:rPr>
                <w:rFonts w:eastAsia="Symbol"/>
              </w:rPr>
              <w:t>6,3</w:t>
            </w:r>
          </w:p>
        </w:tc>
        <w:tc>
          <w:tcPr>
            <w:tcW w:w="1142" w:type="dxa"/>
            <w:tcBorders>
              <w:left w:val="single" w:sz="6" w:space="0" w:color="000000"/>
            </w:tcBorders>
            <w:shd w:val="clear" w:color="auto" w:fill="auto"/>
            <w:vAlign w:val="bottom"/>
          </w:tcPr>
          <w:p w14:paraId="78F59948" w14:textId="7C84409C" w:rsidR="00C860FC" w:rsidRPr="00042514" w:rsidRDefault="00C860FC" w:rsidP="00042514">
            <w:pPr>
              <w:snapToGrid w:val="0"/>
              <w:spacing w:before="92"/>
              <w:ind w:right="397"/>
              <w:jc w:val="right"/>
              <w:rPr>
                <w:rFonts w:eastAsia="Symbol"/>
              </w:rPr>
            </w:pPr>
            <w:r w:rsidRPr="00042514">
              <w:rPr>
                <w:rFonts w:eastAsia="Symbol"/>
              </w:rPr>
              <w:t>…</w:t>
            </w:r>
          </w:p>
        </w:tc>
        <w:tc>
          <w:tcPr>
            <w:tcW w:w="2673" w:type="dxa"/>
            <w:tcBorders>
              <w:left w:val="single" w:sz="6" w:space="0" w:color="000000"/>
            </w:tcBorders>
            <w:shd w:val="clear" w:color="auto" w:fill="auto"/>
            <w:vAlign w:val="bottom"/>
          </w:tcPr>
          <w:p w14:paraId="01064656" w14:textId="77777777" w:rsidR="00C860FC" w:rsidRPr="00042514" w:rsidRDefault="00C860FC" w:rsidP="00216642">
            <w:pPr>
              <w:spacing w:before="92"/>
              <w:ind w:left="170"/>
            </w:pPr>
            <w:r w:rsidRPr="00042514">
              <w:rPr>
                <w:rFonts w:eastAsia="Symbol"/>
                <w:i/>
              </w:rPr>
              <w:t>Poland</w:t>
            </w:r>
          </w:p>
        </w:tc>
      </w:tr>
      <w:tr w:rsidR="00C860FC" w:rsidRPr="00042514" w14:paraId="0578366C" w14:textId="77777777" w:rsidTr="00042514">
        <w:trPr>
          <w:cantSplit/>
        </w:trPr>
        <w:tc>
          <w:tcPr>
            <w:tcW w:w="2674" w:type="dxa"/>
            <w:shd w:val="clear" w:color="auto" w:fill="auto"/>
            <w:vAlign w:val="bottom"/>
          </w:tcPr>
          <w:p w14:paraId="6A05107F" w14:textId="77777777" w:rsidR="00C860FC" w:rsidRPr="00C860FC" w:rsidRDefault="00C860FC" w:rsidP="00C860FC">
            <w:pPr>
              <w:spacing w:before="92"/>
              <w:ind w:left="113"/>
            </w:pPr>
            <w:r w:rsidRPr="00C860FC">
              <w:rPr>
                <w:rFonts w:eastAsia="Symbol"/>
              </w:rPr>
              <w:t>Румыния</w:t>
            </w:r>
          </w:p>
        </w:tc>
        <w:tc>
          <w:tcPr>
            <w:tcW w:w="1145" w:type="dxa"/>
            <w:tcBorders>
              <w:left w:val="single" w:sz="6" w:space="0" w:color="000000"/>
            </w:tcBorders>
            <w:shd w:val="clear" w:color="auto" w:fill="auto"/>
            <w:vAlign w:val="bottom"/>
          </w:tcPr>
          <w:p w14:paraId="5F56CA07" w14:textId="0664EFFC" w:rsidR="00C860FC" w:rsidRPr="00042514" w:rsidRDefault="00C860FC" w:rsidP="00042514">
            <w:pPr>
              <w:snapToGrid w:val="0"/>
              <w:spacing w:before="92"/>
              <w:ind w:right="397"/>
              <w:jc w:val="right"/>
              <w:rPr>
                <w:rFonts w:eastAsia="Symbol"/>
              </w:rPr>
            </w:pPr>
            <w:r w:rsidRPr="00042514">
              <w:rPr>
                <w:rFonts w:eastAsia="Symbol"/>
              </w:rPr>
              <w:t>2,5</w:t>
            </w:r>
          </w:p>
        </w:tc>
        <w:tc>
          <w:tcPr>
            <w:tcW w:w="1144" w:type="dxa"/>
            <w:tcBorders>
              <w:left w:val="single" w:sz="6" w:space="0" w:color="000000"/>
            </w:tcBorders>
            <w:shd w:val="clear" w:color="auto" w:fill="auto"/>
            <w:vAlign w:val="bottom"/>
          </w:tcPr>
          <w:p w14:paraId="1F914BFB" w14:textId="565207BF" w:rsidR="00C860FC" w:rsidRPr="00042514" w:rsidRDefault="00C860FC" w:rsidP="00042514">
            <w:pPr>
              <w:snapToGrid w:val="0"/>
              <w:spacing w:before="92"/>
              <w:ind w:right="397"/>
              <w:jc w:val="right"/>
              <w:rPr>
                <w:rFonts w:eastAsia="Symbol"/>
              </w:rPr>
            </w:pPr>
            <w:r w:rsidRPr="00042514">
              <w:rPr>
                <w:rFonts w:eastAsia="Symbol"/>
              </w:rPr>
              <w:t>1,9</w:t>
            </w:r>
          </w:p>
        </w:tc>
        <w:tc>
          <w:tcPr>
            <w:tcW w:w="1144" w:type="dxa"/>
            <w:tcBorders>
              <w:left w:val="single" w:sz="6" w:space="0" w:color="000000"/>
            </w:tcBorders>
            <w:shd w:val="clear" w:color="auto" w:fill="auto"/>
            <w:vAlign w:val="bottom"/>
          </w:tcPr>
          <w:p w14:paraId="241CA311" w14:textId="2F643A1B" w:rsidR="00C860FC" w:rsidRPr="00042514" w:rsidRDefault="00C860FC" w:rsidP="00042514">
            <w:pPr>
              <w:snapToGrid w:val="0"/>
              <w:spacing w:before="92"/>
              <w:ind w:right="397"/>
              <w:jc w:val="right"/>
              <w:rPr>
                <w:rFonts w:eastAsia="Symbol"/>
              </w:rPr>
            </w:pPr>
            <w:r w:rsidRPr="00042514">
              <w:rPr>
                <w:rFonts w:eastAsia="Symbol"/>
              </w:rPr>
              <w:t>1,8</w:t>
            </w:r>
          </w:p>
        </w:tc>
        <w:tc>
          <w:tcPr>
            <w:tcW w:w="1142" w:type="dxa"/>
            <w:tcBorders>
              <w:left w:val="single" w:sz="6" w:space="0" w:color="000000"/>
            </w:tcBorders>
            <w:shd w:val="clear" w:color="auto" w:fill="auto"/>
            <w:vAlign w:val="bottom"/>
          </w:tcPr>
          <w:p w14:paraId="79A89691" w14:textId="3315EF42" w:rsidR="00C860FC" w:rsidRPr="00042514" w:rsidRDefault="00C860FC" w:rsidP="00042514">
            <w:pPr>
              <w:snapToGrid w:val="0"/>
              <w:spacing w:before="92"/>
              <w:ind w:right="397"/>
              <w:jc w:val="right"/>
              <w:rPr>
                <w:rFonts w:eastAsia="Symbol"/>
              </w:rPr>
            </w:pPr>
            <w:r w:rsidRPr="00042514">
              <w:rPr>
                <w:rFonts w:eastAsia="Symbol"/>
              </w:rPr>
              <w:t>…</w:t>
            </w:r>
          </w:p>
        </w:tc>
        <w:tc>
          <w:tcPr>
            <w:tcW w:w="2673" w:type="dxa"/>
            <w:tcBorders>
              <w:left w:val="single" w:sz="6" w:space="0" w:color="000000"/>
            </w:tcBorders>
            <w:shd w:val="clear" w:color="auto" w:fill="auto"/>
            <w:vAlign w:val="bottom"/>
          </w:tcPr>
          <w:p w14:paraId="53A53F3F" w14:textId="77777777" w:rsidR="00C860FC" w:rsidRPr="00042514" w:rsidRDefault="00C860FC" w:rsidP="00216642">
            <w:pPr>
              <w:spacing w:before="92"/>
              <w:ind w:left="170"/>
            </w:pPr>
            <w:r w:rsidRPr="00042514">
              <w:rPr>
                <w:rFonts w:eastAsia="Symbol"/>
                <w:i/>
              </w:rPr>
              <w:t>Romania</w:t>
            </w:r>
          </w:p>
        </w:tc>
      </w:tr>
      <w:tr w:rsidR="00C860FC" w:rsidRPr="00042514" w14:paraId="4C6289FB" w14:textId="77777777" w:rsidTr="00042514">
        <w:trPr>
          <w:cantSplit/>
        </w:trPr>
        <w:tc>
          <w:tcPr>
            <w:tcW w:w="2674" w:type="dxa"/>
            <w:shd w:val="clear" w:color="auto" w:fill="auto"/>
            <w:vAlign w:val="bottom"/>
          </w:tcPr>
          <w:p w14:paraId="71A343BE" w14:textId="77777777" w:rsidR="00C860FC" w:rsidRPr="00C860FC" w:rsidRDefault="00C860FC" w:rsidP="00C860FC">
            <w:pPr>
              <w:spacing w:before="92"/>
              <w:ind w:left="113"/>
            </w:pPr>
            <w:r w:rsidRPr="00C860FC">
              <w:rPr>
                <w:rFonts w:eastAsia="Symbol"/>
              </w:rPr>
              <w:t>Финляндия</w:t>
            </w:r>
          </w:p>
        </w:tc>
        <w:tc>
          <w:tcPr>
            <w:tcW w:w="1145" w:type="dxa"/>
            <w:tcBorders>
              <w:left w:val="single" w:sz="6" w:space="0" w:color="000000"/>
            </w:tcBorders>
            <w:shd w:val="clear" w:color="auto" w:fill="auto"/>
            <w:vAlign w:val="bottom"/>
          </w:tcPr>
          <w:p w14:paraId="1F6AD001" w14:textId="6DF53874" w:rsidR="00C860FC" w:rsidRPr="00042514" w:rsidRDefault="00C860FC" w:rsidP="00042514">
            <w:pPr>
              <w:snapToGrid w:val="0"/>
              <w:spacing w:before="92"/>
              <w:ind w:right="397"/>
              <w:jc w:val="right"/>
              <w:rPr>
                <w:rFonts w:eastAsia="Symbol"/>
              </w:rPr>
            </w:pPr>
            <w:r w:rsidRPr="00042514">
              <w:rPr>
                <w:rFonts w:eastAsia="Symbol"/>
              </w:rPr>
              <w:t>0,9</w:t>
            </w:r>
          </w:p>
        </w:tc>
        <w:tc>
          <w:tcPr>
            <w:tcW w:w="1144" w:type="dxa"/>
            <w:tcBorders>
              <w:left w:val="single" w:sz="6" w:space="0" w:color="000000"/>
            </w:tcBorders>
            <w:shd w:val="clear" w:color="auto" w:fill="auto"/>
            <w:vAlign w:val="bottom"/>
          </w:tcPr>
          <w:p w14:paraId="5FBA7321" w14:textId="1D4BEDD7" w:rsidR="00C860FC" w:rsidRPr="00042514" w:rsidRDefault="00C860FC" w:rsidP="00042514">
            <w:pPr>
              <w:snapToGrid w:val="0"/>
              <w:spacing w:before="92"/>
              <w:ind w:right="397"/>
              <w:jc w:val="right"/>
              <w:rPr>
                <w:rFonts w:eastAsia="Symbol"/>
              </w:rPr>
            </w:pPr>
            <w:r w:rsidRPr="00042514">
              <w:rPr>
                <w:rFonts w:eastAsia="Symbol"/>
              </w:rPr>
              <w:t>0,8</w:t>
            </w:r>
          </w:p>
        </w:tc>
        <w:tc>
          <w:tcPr>
            <w:tcW w:w="1144" w:type="dxa"/>
            <w:tcBorders>
              <w:left w:val="single" w:sz="6" w:space="0" w:color="000000"/>
            </w:tcBorders>
            <w:shd w:val="clear" w:color="auto" w:fill="auto"/>
            <w:vAlign w:val="bottom"/>
          </w:tcPr>
          <w:p w14:paraId="0EDF9EBF" w14:textId="0BEEA020" w:rsidR="00C860FC" w:rsidRPr="00042514" w:rsidRDefault="00C860FC" w:rsidP="00042514">
            <w:pPr>
              <w:snapToGrid w:val="0"/>
              <w:spacing w:before="92"/>
              <w:ind w:right="397"/>
              <w:jc w:val="right"/>
              <w:rPr>
                <w:rFonts w:eastAsia="Symbol"/>
              </w:rPr>
            </w:pPr>
            <w:r w:rsidRPr="00042514">
              <w:rPr>
                <w:rFonts w:eastAsia="Symbol"/>
              </w:rPr>
              <w:t>0,8</w:t>
            </w:r>
          </w:p>
        </w:tc>
        <w:tc>
          <w:tcPr>
            <w:tcW w:w="1142" w:type="dxa"/>
            <w:tcBorders>
              <w:left w:val="single" w:sz="6" w:space="0" w:color="000000"/>
            </w:tcBorders>
            <w:shd w:val="clear" w:color="auto" w:fill="auto"/>
            <w:vAlign w:val="bottom"/>
          </w:tcPr>
          <w:p w14:paraId="33D9AC20" w14:textId="5C81A219" w:rsidR="00C860FC" w:rsidRPr="00042514" w:rsidRDefault="00C860FC" w:rsidP="00042514">
            <w:pPr>
              <w:snapToGrid w:val="0"/>
              <w:spacing w:before="92"/>
              <w:ind w:right="397"/>
              <w:jc w:val="right"/>
              <w:rPr>
                <w:rFonts w:eastAsia="Symbol"/>
              </w:rPr>
            </w:pPr>
            <w:r w:rsidRPr="00042514">
              <w:rPr>
                <w:rFonts w:eastAsia="Symbol"/>
              </w:rPr>
              <w:t>…</w:t>
            </w:r>
          </w:p>
        </w:tc>
        <w:tc>
          <w:tcPr>
            <w:tcW w:w="2673" w:type="dxa"/>
            <w:tcBorders>
              <w:left w:val="single" w:sz="6" w:space="0" w:color="000000"/>
            </w:tcBorders>
            <w:shd w:val="clear" w:color="auto" w:fill="auto"/>
            <w:vAlign w:val="bottom"/>
          </w:tcPr>
          <w:p w14:paraId="40AD1DF1" w14:textId="77777777" w:rsidR="00C860FC" w:rsidRPr="00042514" w:rsidRDefault="00C860FC" w:rsidP="00216642">
            <w:pPr>
              <w:spacing w:before="92"/>
              <w:ind w:left="170"/>
            </w:pPr>
            <w:r w:rsidRPr="00042514">
              <w:rPr>
                <w:rFonts w:eastAsia="Symbol"/>
                <w:i/>
              </w:rPr>
              <w:t xml:space="preserve">Finland </w:t>
            </w:r>
          </w:p>
        </w:tc>
      </w:tr>
      <w:tr w:rsidR="00C860FC" w:rsidRPr="00042514" w14:paraId="481ADF23" w14:textId="77777777" w:rsidTr="00042514">
        <w:trPr>
          <w:cantSplit/>
        </w:trPr>
        <w:tc>
          <w:tcPr>
            <w:tcW w:w="2674" w:type="dxa"/>
            <w:shd w:val="clear" w:color="auto" w:fill="auto"/>
            <w:vAlign w:val="bottom"/>
          </w:tcPr>
          <w:p w14:paraId="7B543D71" w14:textId="77777777" w:rsidR="00C860FC" w:rsidRPr="00C860FC" w:rsidRDefault="00C860FC" w:rsidP="00C860FC">
            <w:pPr>
              <w:spacing w:before="92"/>
              <w:ind w:left="113"/>
            </w:pPr>
            <w:r w:rsidRPr="00C860FC">
              <w:rPr>
                <w:rFonts w:eastAsia="Symbol"/>
              </w:rPr>
              <w:t>Франция</w:t>
            </w:r>
          </w:p>
        </w:tc>
        <w:tc>
          <w:tcPr>
            <w:tcW w:w="1145" w:type="dxa"/>
            <w:tcBorders>
              <w:left w:val="single" w:sz="6" w:space="0" w:color="000000"/>
            </w:tcBorders>
            <w:shd w:val="clear" w:color="auto" w:fill="auto"/>
            <w:vAlign w:val="bottom"/>
          </w:tcPr>
          <w:p w14:paraId="69C62164" w14:textId="1B7735EB" w:rsidR="00C860FC" w:rsidRPr="00042514" w:rsidRDefault="00C860FC" w:rsidP="00042514">
            <w:pPr>
              <w:snapToGrid w:val="0"/>
              <w:spacing w:before="92"/>
              <w:ind w:right="397"/>
              <w:jc w:val="right"/>
              <w:rPr>
                <w:rFonts w:eastAsia="Symbol"/>
              </w:rPr>
            </w:pPr>
            <w:r w:rsidRPr="00042514">
              <w:rPr>
                <w:rFonts w:eastAsia="Symbol"/>
              </w:rPr>
              <w:t>19,6</w:t>
            </w:r>
          </w:p>
        </w:tc>
        <w:tc>
          <w:tcPr>
            <w:tcW w:w="1144" w:type="dxa"/>
            <w:tcBorders>
              <w:left w:val="single" w:sz="6" w:space="0" w:color="000000"/>
            </w:tcBorders>
            <w:shd w:val="clear" w:color="auto" w:fill="auto"/>
            <w:vAlign w:val="bottom"/>
          </w:tcPr>
          <w:p w14:paraId="70FBF794" w14:textId="368F2F8E" w:rsidR="00C860FC" w:rsidRPr="00042514" w:rsidRDefault="00C860FC" w:rsidP="00042514">
            <w:pPr>
              <w:snapToGrid w:val="0"/>
              <w:spacing w:before="92"/>
              <w:ind w:right="397"/>
              <w:jc w:val="right"/>
              <w:rPr>
                <w:rFonts w:eastAsia="Symbol"/>
              </w:rPr>
            </w:pPr>
            <w:r w:rsidRPr="00042514">
              <w:rPr>
                <w:rFonts w:eastAsia="Symbol"/>
              </w:rPr>
              <w:t>17,0</w:t>
            </w:r>
          </w:p>
        </w:tc>
        <w:tc>
          <w:tcPr>
            <w:tcW w:w="1144" w:type="dxa"/>
            <w:tcBorders>
              <w:left w:val="single" w:sz="6" w:space="0" w:color="000000"/>
            </w:tcBorders>
            <w:shd w:val="clear" w:color="auto" w:fill="auto"/>
            <w:vAlign w:val="bottom"/>
          </w:tcPr>
          <w:p w14:paraId="0D55EB72" w14:textId="24CD082B" w:rsidR="00C860FC" w:rsidRPr="00042514" w:rsidRDefault="00C860FC" w:rsidP="00042514">
            <w:pPr>
              <w:snapToGrid w:val="0"/>
              <w:spacing w:before="92"/>
              <w:ind w:right="397"/>
              <w:jc w:val="right"/>
              <w:rPr>
                <w:rFonts w:eastAsia="Symbol"/>
              </w:rPr>
            </w:pPr>
            <w:r w:rsidRPr="00042514">
              <w:rPr>
                <w:rFonts w:eastAsia="Symbol"/>
              </w:rPr>
              <w:t>16,8</w:t>
            </w:r>
          </w:p>
        </w:tc>
        <w:tc>
          <w:tcPr>
            <w:tcW w:w="1142" w:type="dxa"/>
            <w:tcBorders>
              <w:left w:val="single" w:sz="6" w:space="0" w:color="000000"/>
            </w:tcBorders>
            <w:shd w:val="clear" w:color="auto" w:fill="auto"/>
            <w:vAlign w:val="bottom"/>
          </w:tcPr>
          <w:p w14:paraId="34361F80" w14:textId="68BF1CD4" w:rsidR="00C860FC" w:rsidRPr="00042514" w:rsidRDefault="00C860FC" w:rsidP="00042514">
            <w:pPr>
              <w:snapToGrid w:val="0"/>
              <w:spacing w:before="92"/>
              <w:ind w:right="397"/>
              <w:jc w:val="right"/>
              <w:rPr>
                <w:rFonts w:eastAsia="Symbol"/>
              </w:rPr>
            </w:pPr>
            <w:r w:rsidRPr="00042514">
              <w:rPr>
                <w:rFonts w:eastAsia="Symbol"/>
              </w:rPr>
              <w:t>…</w:t>
            </w:r>
          </w:p>
        </w:tc>
        <w:tc>
          <w:tcPr>
            <w:tcW w:w="2673" w:type="dxa"/>
            <w:tcBorders>
              <w:left w:val="single" w:sz="6" w:space="0" w:color="000000"/>
            </w:tcBorders>
            <w:shd w:val="clear" w:color="auto" w:fill="auto"/>
            <w:vAlign w:val="bottom"/>
          </w:tcPr>
          <w:p w14:paraId="1B6335FD" w14:textId="77777777" w:rsidR="00C860FC" w:rsidRPr="00042514" w:rsidRDefault="00C860FC" w:rsidP="00216642">
            <w:pPr>
              <w:spacing w:before="92"/>
              <w:ind w:left="170"/>
            </w:pPr>
            <w:r w:rsidRPr="00042514">
              <w:rPr>
                <w:rFonts w:eastAsia="Symbol"/>
                <w:i/>
              </w:rPr>
              <w:t>France</w:t>
            </w:r>
          </w:p>
        </w:tc>
      </w:tr>
      <w:tr w:rsidR="00C860FC" w:rsidRPr="00042514" w14:paraId="107A5A3E" w14:textId="77777777" w:rsidTr="00042514">
        <w:trPr>
          <w:cantSplit/>
        </w:trPr>
        <w:tc>
          <w:tcPr>
            <w:tcW w:w="2674" w:type="dxa"/>
            <w:shd w:val="clear" w:color="auto" w:fill="auto"/>
            <w:vAlign w:val="bottom"/>
          </w:tcPr>
          <w:p w14:paraId="49EF0C58" w14:textId="77777777" w:rsidR="00C860FC" w:rsidRPr="00C860FC" w:rsidRDefault="00C860FC" w:rsidP="00C860FC">
            <w:pPr>
              <w:spacing w:before="92"/>
              <w:ind w:left="113"/>
            </w:pPr>
            <w:r w:rsidRPr="00C860FC">
              <w:rPr>
                <w:rFonts w:eastAsia="Symbol"/>
              </w:rPr>
              <w:t>Швеция</w:t>
            </w:r>
          </w:p>
        </w:tc>
        <w:tc>
          <w:tcPr>
            <w:tcW w:w="1145" w:type="dxa"/>
            <w:tcBorders>
              <w:left w:val="single" w:sz="6" w:space="0" w:color="000000"/>
            </w:tcBorders>
            <w:shd w:val="clear" w:color="auto" w:fill="auto"/>
            <w:vAlign w:val="bottom"/>
          </w:tcPr>
          <w:p w14:paraId="72B96282" w14:textId="58EB278A" w:rsidR="00C860FC" w:rsidRPr="00042514" w:rsidRDefault="00C860FC" w:rsidP="00042514">
            <w:pPr>
              <w:snapToGrid w:val="0"/>
              <w:spacing w:before="92"/>
              <w:ind w:right="397"/>
              <w:jc w:val="right"/>
              <w:rPr>
                <w:rFonts w:eastAsia="Symbol"/>
              </w:rPr>
            </w:pPr>
            <w:r w:rsidRPr="00042514">
              <w:rPr>
                <w:rFonts w:eastAsia="Symbol"/>
              </w:rPr>
              <w:t>1,5</w:t>
            </w:r>
          </w:p>
        </w:tc>
        <w:tc>
          <w:tcPr>
            <w:tcW w:w="1144" w:type="dxa"/>
            <w:tcBorders>
              <w:left w:val="single" w:sz="6" w:space="0" w:color="000000"/>
            </w:tcBorders>
            <w:shd w:val="clear" w:color="auto" w:fill="auto"/>
            <w:vAlign w:val="bottom"/>
          </w:tcPr>
          <w:p w14:paraId="4D050D90" w14:textId="7A23BA98" w:rsidR="00C860FC" w:rsidRPr="00042514" w:rsidRDefault="00C860FC" w:rsidP="00042514">
            <w:pPr>
              <w:snapToGrid w:val="0"/>
              <w:spacing w:before="92"/>
              <w:ind w:right="397"/>
              <w:jc w:val="right"/>
              <w:rPr>
                <w:rFonts w:eastAsia="Symbol"/>
              </w:rPr>
            </w:pPr>
            <w:r w:rsidRPr="00042514">
              <w:rPr>
                <w:rFonts w:eastAsia="Symbol"/>
              </w:rPr>
              <w:t>1,4</w:t>
            </w:r>
          </w:p>
        </w:tc>
        <w:tc>
          <w:tcPr>
            <w:tcW w:w="1144" w:type="dxa"/>
            <w:tcBorders>
              <w:left w:val="single" w:sz="6" w:space="0" w:color="000000"/>
            </w:tcBorders>
            <w:shd w:val="clear" w:color="auto" w:fill="auto"/>
            <w:vAlign w:val="bottom"/>
          </w:tcPr>
          <w:p w14:paraId="55E61C5C" w14:textId="5222401F" w:rsidR="00C860FC" w:rsidRPr="00042514" w:rsidRDefault="00C860FC" w:rsidP="00042514">
            <w:pPr>
              <w:snapToGrid w:val="0"/>
              <w:spacing w:before="92"/>
              <w:ind w:right="397"/>
              <w:jc w:val="right"/>
              <w:rPr>
                <w:rFonts w:eastAsia="Symbol"/>
              </w:rPr>
            </w:pPr>
            <w:r w:rsidRPr="00042514">
              <w:rPr>
                <w:rFonts w:eastAsia="Symbol"/>
              </w:rPr>
              <w:t>1,4</w:t>
            </w:r>
          </w:p>
        </w:tc>
        <w:tc>
          <w:tcPr>
            <w:tcW w:w="1142" w:type="dxa"/>
            <w:tcBorders>
              <w:left w:val="single" w:sz="6" w:space="0" w:color="000000"/>
            </w:tcBorders>
            <w:shd w:val="clear" w:color="auto" w:fill="auto"/>
            <w:vAlign w:val="bottom"/>
          </w:tcPr>
          <w:p w14:paraId="77DAE776" w14:textId="0702D150" w:rsidR="00C860FC" w:rsidRPr="00042514" w:rsidRDefault="00C860FC" w:rsidP="00042514">
            <w:pPr>
              <w:snapToGrid w:val="0"/>
              <w:spacing w:before="92"/>
              <w:ind w:right="397"/>
              <w:jc w:val="right"/>
              <w:rPr>
                <w:rFonts w:eastAsia="Symbol"/>
              </w:rPr>
            </w:pPr>
            <w:r w:rsidRPr="00042514">
              <w:rPr>
                <w:rFonts w:eastAsia="Symbol"/>
              </w:rPr>
              <w:t>…</w:t>
            </w:r>
          </w:p>
        </w:tc>
        <w:tc>
          <w:tcPr>
            <w:tcW w:w="2673" w:type="dxa"/>
            <w:tcBorders>
              <w:left w:val="single" w:sz="6" w:space="0" w:color="000000"/>
            </w:tcBorders>
            <w:shd w:val="clear" w:color="auto" w:fill="auto"/>
            <w:vAlign w:val="bottom"/>
          </w:tcPr>
          <w:p w14:paraId="23EE853E" w14:textId="77777777" w:rsidR="00C860FC" w:rsidRPr="00042514" w:rsidRDefault="00C860FC" w:rsidP="00216642">
            <w:pPr>
              <w:spacing w:before="92"/>
              <w:ind w:left="170"/>
            </w:pPr>
            <w:r w:rsidRPr="00042514">
              <w:rPr>
                <w:rFonts w:eastAsia="Symbol"/>
                <w:i/>
              </w:rPr>
              <w:t>Sweden</w:t>
            </w:r>
          </w:p>
        </w:tc>
      </w:tr>
      <w:tr w:rsidR="00C860FC" w:rsidRPr="00042514" w14:paraId="6D88FADE" w14:textId="77777777" w:rsidTr="00042514">
        <w:trPr>
          <w:cantSplit/>
        </w:trPr>
        <w:tc>
          <w:tcPr>
            <w:tcW w:w="2674" w:type="dxa"/>
            <w:shd w:val="clear" w:color="auto" w:fill="auto"/>
            <w:vAlign w:val="bottom"/>
          </w:tcPr>
          <w:p w14:paraId="40E4B146" w14:textId="1EA98F80" w:rsidR="00C860FC" w:rsidRPr="00C860FC" w:rsidRDefault="00C860FC" w:rsidP="00C860FC">
            <w:pPr>
              <w:spacing w:before="92"/>
            </w:pPr>
            <w:r w:rsidRPr="00C860FC">
              <w:rPr>
                <w:rFonts w:eastAsia="Symbol"/>
                <w:b/>
                <w:bCs/>
              </w:rPr>
              <w:t>Другие страны</w:t>
            </w:r>
          </w:p>
        </w:tc>
        <w:tc>
          <w:tcPr>
            <w:tcW w:w="1145" w:type="dxa"/>
            <w:tcBorders>
              <w:left w:val="single" w:sz="6" w:space="0" w:color="000000"/>
            </w:tcBorders>
            <w:shd w:val="clear" w:color="auto" w:fill="auto"/>
            <w:vAlign w:val="bottom"/>
          </w:tcPr>
          <w:p w14:paraId="20719F7A" w14:textId="77777777" w:rsidR="00C860FC" w:rsidRPr="00042514" w:rsidRDefault="00C860FC" w:rsidP="00042514">
            <w:pPr>
              <w:snapToGrid w:val="0"/>
              <w:spacing w:before="92"/>
              <w:ind w:right="397"/>
              <w:jc w:val="right"/>
              <w:rPr>
                <w:rFonts w:eastAsia="Symbol"/>
              </w:rPr>
            </w:pPr>
          </w:p>
        </w:tc>
        <w:tc>
          <w:tcPr>
            <w:tcW w:w="1144" w:type="dxa"/>
            <w:tcBorders>
              <w:left w:val="single" w:sz="6" w:space="0" w:color="000000"/>
            </w:tcBorders>
            <w:shd w:val="clear" w:color="auto" w:fill="auto"/>
            <w:vAlign w:val="bottom"/>
          </w:tcPr>
          <w:p w14:paraId="41FFC504" w14:textId="77777777" w:rsidR="00C860FC" w:rsidRPr="00042514" w:rsidRDefault="00C860FC" w:rsidP="00042514">
            <w:pPr>
              <w:spacing w:before="92"/>
              <w:ind w:right="397"/>
              <w:jc w:val="right"/>
              <w:rPr>
                <w:rFonts w:eastAsia="Symbol"/>
              </w:rPr>
            </w:pPr>
          </w:p>
        </w:tc>
        <w:tc>
          <w:tcPr>
            <w:tcW w:w="1144" w:type="dxa"/>
            <w:tcBorders>
              <w:left w:val="single" w:sz="6" w:space="0" w:color="000000"/>
            </w:tcBorders>
            <w:shd w:val="clear" w:color="auto" w:fill="auto"/>
            <w:vAlign w:val="bottom"/>
          </w:tcPr>
          <w:p w14:paraId="0C35FF0D" w14:textId="77777777" w:rsidR="00C860FC" w:rsidRPr="00042514" w:rsidRDefault="00C860FC" w:rsidP="00042514">
            <w:pPr>
              <w:snapToGrid w:val="0"/>
              <w:spacing w:before="92"/>
              <w:ind w:right="397"/>
              <w:jc w:val="right"/>
              <w:rPr>
                <w:rFonts w:eastAsia="Symbol"/>
              </w:rPr>
            </w:pPr>
          </w:p>
        </w:tc>
        <w:tc>
          <w:tcPr>
            <w:tcW w:w="1142" w:type="dxa"/>
            <w:tcBorders>
              <w:left w:val="single" w:sz="6" w:space="0" w:color="000000"/>
            </w:tcBorders>
            <w:shd w:val="clear" w:color="auto" w:fill="auto"/>
            <w:vAlign w:val="bottom"/>
          </w:tcPr>
          <w:p w14:paraId="0E864BF9" w14:textId="77777777" w:rsidR="00C860FC" w:rsidRPr="00042514" w:rsidRDefault="00C860FC" w:rsidP="00042514">
            <w:pPr>
              <w:snapToGrid w:val="0"/>
              <w:spacing w:before="92"/>
              <w:ind w:right="397"/>
              <w:jc w:val="right"/>
              <w:rPr>
                <w:rFonts w:eastAsia="Symbol"/>
              </w:rPr>
            </w:pPr>
          </w:p>
        </w:tc>
        <w:tc>
          <w:tcPr>
            <w:tcW w:w="2673" w:type="dxa"/>
            <w:tcBorders>
              <w:left w:val="single" w:sz="6" w:space="0" w:color="000000"/>
            </w:tcBorders>
            <w:shd w:val="clear" w:color="auto" w:fill="auto"/>
            <w:vAlign w:val="bottom"/>
          </w:tcPr>
          <w:p w14:paraId="511D566A" w14:textId="77777777" w:rsidR="00C860FC" w:rsidRPr="00042514" w:rsidRDefault="00C860FC" w:rsidP="00216642">
            <w:pPr>
              <w:spacing w:before="92"/>
              <w:ind w:left="57"/>
            </w:pPr>
            <w:r w:rsidRPr="00042514">
              <w:rPr>
                <w:rFonts w:eastAsia="Symbol"/>
                <w:b/>
                <w:i/>
              </w:rPr>
              <w:t xml:space="preserve">Other countries </w:t>
            </w:r>
          </w:p>
        </w:tc>
      </w:tr>
      <w:tr w:rsidR="00C860FC" w:rsidRPr="00042514" w14:paraId="7DFAA94A" w14:textId="77777777" w:rsidTr="00042514">
        <w:trPr>
          <w:cantSplit/>
        </w:trPr>
        <w:tc>
          <w:tcPr>
            <w:tcW w:w="2674" w:type="dxa"/>
            <w:shd w:val="clear" w:color="auto" w:fill="auto"/>
            <w:vAlign w:val="bottom"/>
          </w:tcPr>
          <w:p w14:paraId="3B0D1919" w14:textId="69F2F2DF" w:rsidR="00C860FC" w:rsidRPr="00C860FC" w:rsidRDefault="00C860FC" w:rsidP="00C860FC">
            <w:pPr>
              <w:spacing w:before="92"/>
              <w:ind w:left="340"/>
            </w:pPr>
            <w:r w:rsidRPr="00C860FC">
              <w:rPr>
                <w:rFonts w:eastAsia="Symbol"/>
              </w:rPr>
              <w:t>из них:</w:t>
            </w:r>
          </w:p>
        </w:tc>
        <w:tc>
          <w:tcPr>
            <w:tcW w:w="1145" w:type="dxa"/>
            <w:tcBorders>
              <w:left w:val="single" w:sz="6" w:space="0" w:color="000000"/>
            </w:tcBorders>
            <w:shd w:val="clear" w:color="auto" w:fill="auto"/>
            <w:vAlign w:val="bottom"/>
          </w:tcPr>
          <w:p w14:paraId="0088B711" w14:textId="77777777" w:rsidR="00C860FC" w:rsidRPr="00042514" w:rsidRDefault="00C860FC" w:rsidP="00042514">
            <w:pPr>
              <w:snapToGrid w:val="0"/>
              <w:spacing w:before="92"/>
              <w:ind w:right="397"/>
              <w:jc w:val="right"/>
              <w:rPr>
                <w:rFonts w:eastAsia="Symbol"/>
              </w:rPr>
            </w:pPr>
          </w:p>
        </w:tc>
        <w:tc>
          <w:tcPr>
            <w:tcW w:w="1144" w:type="dxa"/>
            <w:tcBorders>
              <w:left w:val="single" w:sz="6" w:space="0" w:color="000000"/>
            </w:tcBorders>
            <w:shd w:val="clear" w:color="auto" w:fill="auto"/>
            <w:vAlign w:val="bottom"/>
          </w:tcPr>
          <w:p w14:paraId="17E3B8A2" w14:textId="77777777" w:rsidR="00C860FC" w:rsidRPr="00042514" w:rsidRDefault="00C860FC" w:rsidP="00042514">
            <w:pPr>
              <w:spacing w:before="92"/>
              <w:ind w:right="397"/>
              <w:jc w:val="right"/>
              <w:rPr>
                <w:rFonts w:eastAsia="Symbol"/>
              </w:rPr>
            </w:pPr>
          </w:p>
        </w:tc>
        <w:tc>
          <w:tcPr>
            <w:tcW w:w="1144" w:type="dxa"/>
            <w:tcBorders>
              <w:left w:val="single" w:sz="6" w:space="0" w:color="000000"/>
            </w:tcBorders>
            <w:shd w:val="clear" w:color="auto" w:fill="auto"/>
            <w:vAlign w:val="bottom"/>
          </w:tcPr>
          <w:p w14:paraId="162ECDD6" w14:textId="77777777" w:rsidR="00C860FC" w:rsidRPr="00042514" w:rsidRDefault="00C860FC" w:rsidP="00042514">
            <w:pPr>
              <w:snapToGrid w:val="0"/>
              <w:spacing w:before="92"/>
              <w:ind w:right="397"/>
              <w:jc w:val="right"/>
              <w:rPr>
                <w:rFonts w:eastAsia="Symbol"/>
              </w:rPr>
            </w:pPr>
          </w:p>
        </w:tc>
        <w:tc>
          <w:tcPr>
            <w:tcW w:w="1142" w:type="dxa"/>
            <w:tcBorders>
              <w:left w:val="single" w:sz="6" w:space="0" w:color="000000"/>
            </w:tcBorders>
            <w:shd w:val="clear" w:color="auto" w:fill="auto"/>
            <w:vAlign w:val="bottom"/>
          </w:tcPr>
          <w:p w14:paraId="1C9B4573" w14:textId="77777777" w:rsidR="00C860FC" w:rsidRPr="00042514" w:rsidRDefault="00C860FC" w:rsidP="00042514">
            <w:pPr>
              <w:snapToGrid w:val="0"/>
              <w:spacing w:before="92"/>
              <w:ind w:right="397"/>
              <w:jc w:val="right"/>
              <w:rPr>
                <w:rFonts w:eastAsia="Symbol"/>
              </w:rPr>
            </w:pPr>
          </w:p>
        </w:tc>
        <w:tc>
          <w:tcPr>
            <w:tcW w:w="2673" w:type="dxa"/>
            <w:tcBorders>
              <w:left w:val="single" w:sz="6" w:space="0" w:color="000000"/>
            </w:tcBorders>
            <w:shd w:val="clear" w:color="auto" w:fill="auto"/>
            <w:vAlign w:val="bottom"/>
          </w:tcPr>
          <w:p w14:paraId="0BC41F8A" w14:textId="4477E786" w:rsidR="00C860FC" w:rsidRPr="00042514" w:rsidRDefault="00C860FC" w:rsidP="00216642">
            <w:pPr>
              <w:spacing w:before="92"/>
              <w:ind w:left="340"/>
            </w:pPr>
            <w:r w:rsidRPr="00FE32A9">
              <w:rPr>
                <w:rFonts w:eastAsia="Symbol"/>
                <w:i/>
                <w:color w:val="000000" w:themeColor="text1"/>
              </w:rPr>
              <w:t>of which:</w:t>
            </w:r>
          </w:p>
        </w:tc>
      </w:tr>
      <w:tr w:rsidR="00C860FC" w:rsidRPr="00042514" w14:paraId="5238EE55" w14:textId="77777777" w:rsidTr="00042514">
        <w:trPr>
          <w:cantSplit/>
        </w:trPr>
        <w:tc>
          <w:tcPr>
            <w:tcW w:w="2674" w:type="dxa"/>
            <w:shd w:val="clear" w:color="auto" w:fill="auto"/>
            <w:vAlign w:val="bottom"/>
          </w:tcPr>
          <w:p w14:paraId="143D6E44" w14:textId="77777777" w:rsidR="00C860FC" w:rsidRPr="00042514" w:rsidRDefault="00C860FC" w:rsidP="00216642">
            <w:pPr>
              <w:spacing w:before="92"/>
              <w:ind w:left="113"/>
            </w:pPr>
            <w:r w:rsidRPr="00042514">
              <w:rPr>
                <w:rFonts w:eastAsia="Symbol"/>
              </w:rPr>
              <w:t>Австралия</w:t>
            </w:r>
          </w:p>
        </w:tc>
        <w:tc>
          <w:tcPr>
            <w:tcW w:w="1145" w:type="dxa"/>
            <w:tcBorders>
              <w:left w:val="single" w:sz="6" w:space="0" w:color="000000"/>
            </w:tcBorders>
            <w:shd w:val="clear" w:color="auto" w:fill="auto"/>
            <w:vAlign w:val="bottom"/>
          </w:tcPr>
          <w:p w14:paraId="13BBD1A4" w14:textId="214F4DB9" w:rsidR="00C860FC" w:rsidRPr="00042514" w:rsidRDefault="00C860FC" w:rsidP="00042514">
            <w:pPr>
              <w:snapToGrid w:val="0"/>
              <w:spacing w:before="92"/>
              <w:ind w:right="397"/>
              <w:jc w:val="right"/>
              <w:rPr>
                <w:rFonts w:eastAsia="Symbol"/>
              </w:rPr>
            </w:pPr>
            <w:r w:rsidRPr="00042514">
              <w:rPr>
                <w:rFonts w:eastAsia="Symbol"/>
              </w:rPr>
              <w:t>26,7</w:t>
            </w:r>
          </w:p>
        </w:tc>
        <w:tc>
          <w:tcPr>
            <w:tcW w:w="1144" w:type="dxa"/>
            <w:tcBorders>
              <w:left w:val="single" w:sz="6" w:space="0" w:color="000000"/>
            </w:tcBorders>
            <w:shd w:val="clear" w:color="auto" w:fill="auto"/>
            <w:vAlign w:val="bottom"/>
          </w:tcPr>
          <w:p w14:paraId="27663721" w14:textId="1F623798" w:rsidR="00C860FC" w:rsidRPr="00042514" w:rsidRDefault="00C860FC" w:rsidP="00042514">
            <w:pPr>
              <w:snapToGrid w:val="0"/>
              <w:spacing w:before="92"/>
              <w:ind w:right="397"/>
              <w:jc w:val="right"/>
              <w:rPr>
                <w:rFonts w:eastAsia="Symbol"/>
              </w:rPr>
            </w:pPr>
            <w:r w:rsidRPr="00042514">
              <w:rPr>
                <w:rFonts w:eastAsia="Symbol"/>
              </w:rPr>
              <w:t>24,4</w:t>
            </w:r>
          </w:p>
        </w:tc>
        <w:tc>
          <w:tcPr>
            <w:tcW w:w="1144" w:type="dxa"/>
            <w:tcBorders>
              <w:left w:val="single" w:sz="6" w:space="0" w:color="000000"/>
            </w:tcBorders>
            <w:shd w:val="clear" w:color="auto" w:fill="auto"/>
            <w:vAlign w:val="bottom"/>
          </w:tcPr>
          <w:p w14:paraId="175DA975" w14:textId="6B913751" w:rsidR="00C860FC" w:rsidRPr="00042514" w:rsidRDefault="00C860FC" w:rsidP="00042514">
            <w:pPr>
              <w:snapToGrid w:val="0"/>
              <w:spacing w:before="92"/>
              <w:ind w:right="397"/>
              <w:jc w:val="right"/>
              <w:rPr>
                <w:rFonts w:eastAsia="Symbol"/>
              </w:rPr>
            </w:pPr>
            <w:r w:rsidRPr="00042514">
              <w:rPr>
                <w:rFonts w:eastAsia="Symbol"/>
              </w:rPr>
              <w:t>29,9</w:t>
            </w:r>
          </w:p>
        </w:tc>
        <w:tc>
          <w:tcPr>
            <w:tcW w:w="1142" w:type="dxa"/>
            <w:tcBorders>
              <w:left w:val="single" w:sz="6" w:space="0" w:color="000000"/>
            </w:tcBorders>
            <w:shd w:val="clear" w:color="auto" w:fill="auto"/>
            <w:vAlign w:val="bottom"/>
          </w:tcPr>
          <w:p w14:paraId="7F3AB761" w14:textId="3D0404DA" w:rsidR="00C860FC" w:rsidRPr="00042514" w:rsidRDefault="00C860FC" w:rsidP="00042514">
            <w:pPr>
              <w:snapToGrid w:val="0"/>
              <w:spacing w:before="92"/>
              <w:ind w:right="397"/>
              <w:jc w:val="right"/>
              <w:rPr>
                <w:rFonts w:eastAsia="Symbol"/>
              </w:rPr>
            </w:pPr>
            <w:r w:rsidRPr="00042514">
              <w:rPr>
                <w:rFonts w:eastAsia="Symbol"/>
              </w:rPr>
              <w:t>…</w:t>
            </w:r>
          </w:p>
        </w:tc>
        <w:tc>
          <w:tcPr>
            <w:tcW w:w="2673" w:type="dxa"/>
            <w:tcBorders>
              <w:left w:val="single" w:sz="6" w:space="0" w:color="000000"/>
            </w:tcBorders>
            <w:shd w:val="clear" w:color="auto" w:fill="auto"/>
            <w:vAlign w:val="bottom"/>
          </w:tcPr>
          <w:p w14:paraId="0A9A0831" w14:textId="77777777" w:rsidR="00C860FC" w:rsidRPr="00042514" w:rsidRDefault="00C860FC" w:rsidP="00216642">
            <w:pPr>
              <w:spacing w:before="92"/>
              <w:ind w:left="170"/>
            </w:pPr>
            <w:r w:rsidRPr="00042514">
              <w:rPr>
                <w:rFonts w:eastAsia="Symbol"/>
                <w:i/>
              </w:rPr>
              <w:t>Australia</w:t>
            </w:r>
          </w:p>
        </w:tc>
      </w:tr>
      <w:tr w:rsidR="00C860FC" w:rsidRPr="00042514" w14:paraId="3752219B" w14:textId="77777777" w:rsidTr="00042514">
        <w:trPr>
          <w:cantSplit/>
        </w:trPr>
        <w:tc>
          <w:tcPr>
            <w:tcW w:w="2674" w:type="dxa"/>
            <w:shd w:val="clear" w:color="auto" w:fill="auto"/>
            <w:vAlign w:val="bottom"/>
          </w:tcPr>
          <w:p w14:paraId="6D1C04FF" w14:textId="77777777" w:rsidR="00C860FC" w:rsidRPr="00042514" w:rsidRDefault="00C860FC" w:rsidP="00216642">
            <w:pPr>
              <w:spacing w:before="92"/>
              <w:ind w:left="113"/>
            </w:pPr>
            <w:r w:rsidRPr="00042514">
              <w:rPr>
                <w:rFonts w:eastAsia="Symbol"/>
              </w:rPr>
              <w:t>Аргентина</w:t>
            </w:r>
          </w:p>
        </w:tc>
        <w:tc>
          <w:tcPr>
            <w:tcW w:w="1145" w:type="dxa"/>
            <w:tcBorders>
              <w:left w:val="single" w:sz="6" w:space="0" w:color="000000"/>
            </w:tcBorders>
            <w:shd w:val="clear" w:color="auto" w:fill="auto"/>
            <w:vAlign w:val="bottom"/>
          </w:tcPr>
          <w:p w14:paraId="66F8ADD6" w14:textId="19310BC5" w:rsidR="00C860FC" w:rsidRPr="00042514" w:rsidRDefault="00C860FC" w:rsidP="00042514">
            <w:pPr>
              <w:snapToGrid w:val="0"/>
              <w:spacing w:before="92"/>
              <w:ind w:right="397"/>
              <w:jc w:val="right"/>
              <w:rPr>
                <w:rFonts w:eastAsia="Symbol"/>
              </w:rPr>
            </w:pPr>
            <w:r w:rsidRPr="00042514">
              <w:rPr>
                <w:rFonts w:eastAsia="Symbol"/>
              </w:rPr>
              <w:t>48,9</w:t>
            </w:r>
          </w:p>
        </w:tc>
        <w:tc>
          <w:tcPr>
            <w:tcW w:w="1144" w:type="dxa"/>
            <w:tcBorders>
              <w:left w:val="single" w:sz="6" w:space="0" w:color="000000"/>
            </w:tcBorders>
            <w:shd w:val="clear" w:color="auto" w:fill="auto"/>
            <w:vAlign w:val="bottom"/>
          </w:tcPr>
          <w:p w14:paraId="6D31C6AD" w14:textId="70CF0068" w:rsidR="00C860FC" w:rsidRPr="00042514" w:rsidRDefault="00C860FC" w:rsidP="00042514">
            <w:pPr>
              <w:snapToGrid w:val="0"/>
              <w:spacing w:before="92"/>
              <w:ind w:right="397"/>
              <w:jc w:val="right"/>
              <w:rPr>
                <w:rFonts w:eastAsia="Symbol"/>
              </w:rPr>
            </w:pPr>
            <w:r w:rsidRPr="00042514">
              <w:rPr>
                <w:rFonts w:eastAsia="Symbol"/>
              </w:rPr>
              <w:t>53,4</w:t>
            </w:r>
          </w:p>
        </w:tc>
        <w:tc>
          <w:tcPr>
            <w:tcW w:w="1144" w:type="dxa"/>
            <w:tcBorders>
              <w:left w:val="single" w:sz="6" w:space="0" w:color="000000"/>
            </w:tcBorders>
            <w:shd w:val="clear" w:color="auto" w:fill="auto"/>
            <w:vAlign w:val="bottom"/>
          </w:tcPr>
          <w:p w14:paraId="299FD62E" w14:textId="1445E3D2" w:rsidR="00C860FC" w:rsidRPr="00042514" w:rsidRDefault="00C860FC" w:rsidP="00042514">
            <w:pPr>
              <w:snapToGrid w:val="0"/>
              <w:spacing w:before="92"/>
              <w:ind w:right="397"/>
              <w:jc w:val="right"/>
              <w:rPr>
                <w:rFonts w:eastAsia="Symbol"/>
              </w:rPr>
            </w:pPr>
            <w:r w:rsidRPr="00042514">
              <w:rPr>
                <w:rFonts w:eastAsia="Symbol"/>
              </w:rPr>
              <w:t>54,2</w:t>
            </w:r>
          </w:p>
        </w:tc>
        <w:tc>
          <w:tcPr>
            <w:tcW w:w="1142" w:type="dxa"/>
            <w:tcBorders>
              <w:left w:val="single" w:sz="6" w:space="0" w:color="000000"/>
            </w:tcBorders>
            <w:shd w:val="clear" w:color="auto" w:fill="auto"/>
            <w:vAlign w:val="bottom"/>
          </w:tcPr>
          <w:p w14:paraId="73E87BF3" w14:textId="5841A217" w:rsidR="00C860FC" w:rsidRPr="00042514" w:rsidRDefault="00C860FC" w:rsidP="00042514">
            <w:pPr>
              <w:snapToGrid w:val="0"/>
              <w:spacing w:before="92"/>
              <w:ind w:right="397"/>
              <w:jc w:val="right"/>
              <w:rPr>
                <w:rFonts w:eastAsia="Symbol"/>
              </w:rPr>
            </w:pPr>
            <w:r w:rsidRPr="00042514">
              <w:rPr>
                <w:rFonts w:eastAsia="Symbol"/>
              </w:rPr>
              <w:t>…</w:t>
            </w:r>
          </w:p>
        </w:tc>
        <w:tc>
          <w:tcPr>
            <w:tcW w:w="2673" w:type="dxa"/>
            <w:tcBorders>
              <w:left w:val="single" w:sz="6" w:space="0" w:color="000000"/>
            </w:tcBorders>
            <w:shd w:val="clear" w:color="auto" w:fill="auto"/>
            <w:vAlign w:val="bottom"/>
          </w:tcPr>
          <w:p w14:paraId="38E7FFEE" w14:textId="77777777" w:rsidR="00C860FC" w:rsidRPr="00042514" w:rsidRDefault="00C860FC" w:rsidP="00216642">
            <w:pPr>
              <w:spacing w:before="92"/>
              <w:ind w:left="170"/>
            </w:pPr>
            <w:r w:rsidRPr="00042514">
              <w:rPr>
                <w:rFonts w:eastAsia="Symbol"/>
                <w:i/>
              </w:rPr>
              <w:t>Argentina</w:t>
            </w:r>
          </w:p>
        </w:tc>
      </w:tr>
      <w:tr w:rsidR="00C860FC" w:rsidRPr="00042514" w14:paraId="2F17D000" w14:textId="77777777" w:rsidTr="00042514">
        <w:trPr>
          <w:cantSplit/>
        </w:trPr>
        <w:tc>
          <w:tcPr>
            <w:tcW w:w="2674" w:type="dxa"/>
            <w:shd w:val="clear" w:color="auto" w:fill="auto"/>
            <w:vAlign w:val="bottom"/>
          </w:tcPr>
          <w:p w14:paraId="64E01079" w14:textId="77777777" w:rsidR="00C860FC" w:rsidRPr="00042514" w:rsidRDefault="00C860FC" w:rsidP="00216642">
            <w:pPr>
              <w:spacing w:before="92"/>
              <w:ind w:left="113"/>
            </w:pPr>
            <w:r w:rsidRPr="00042514">
              <w:rPr>
                <w:rFonts w:eastAsia="Symbol"/>
              </w:rPr>
              <w:t>Канада</w:t>
            </w:r>
          </w:p>
        </w:tc>
        <w:tc>
          <w:tcPr>
            <w:tcW w:w="1145" w:type="dxa"/>
            <w:tcBorders>
              <w:left w:val="single" w:sz="6" w:space="0" w:color="000000"/>
            </w:tcBorders>
            <w:shd w:val="clear" w:color="auto" w:fill="auto"/>
            <w:vAlign w:val="bottom"/>
          </w:tcPr>
          <w:p w14:paraId="02E4D1A5" w14:textId="7A4A53BF" w:rsidR="00C860FC" w:rsidRPr="00042514" w:rsidRDefault="00C860FC" w:rsidP="00042514">
            <w:pPr>
              <w:snapToGrid w:val="0"/>
              <w:spacing w:before="92"/>
              <w:ind w:right="397"/>
              <w:jc w:val="right"/>
              <w:rPr>
                <w:rFonts w:eastAsia="Symbol"/>
              </w:rPr>
            </w:pPr>
            <w:r w:rsidRPr="00042514">
              <w:rPr>
                <w:rFonts w:eastAsia="Symbol"/>
              </w:rPr>
              <w:t>12,7</w:t>
            </w:r>
          </w:p>
        </w:tc>
        <w:tc>
          <w:tcPr>
            <w:tcW w:w="1144" w:type="dxa"/>
            <w:tcBorders>
              <w:left w:val="single" w:sz="6" w:space="0" w:color="000000"/>
            </w:tcBorders>
            <w:shd w:val="clear" w:color="auto" w:fill="auto"/>
            <w:vAlign w:val="bottom"/>
          </w:tcPr>
          <w:p w14:paraId="1F4B58B2" w14:textId="753F7A77" w:rsidR="00C860FC" w:rsidRPr="00042514" w:rsidRDefault="00C860FC" w:rsidP="00042514">
            <w:pPr>
              <w:snapToGrid w:val="0"/>
              <w:spacing w:before="92"/>
              <w:ind w:right="397"/>
              <w:jc w:val="right"/>
              <w:rPr>
                <w:rFonts w:eastAsia="Symbol"/>
              </w:rPr>
            </w:pPr>
            <w:r w:rsidRPr="00042514">
              <w:rPr>
                <w:rFonts w:eastAsia="Symbol"/>
              </w:rPr>
              <w:t>11,5</w:t>
            </w:r>
          </w:p>
        </w:tc>
        <w:tc>
          <w:tcPr>
            <w:tcW w:w="1144" w:type="dxa"/>
            <w:tcBorders>
              <w:left w:val="single" w:sz="6" w:space="0" w:color="000000"/>
            </w:tcBorders>
            <w:shd w:val="clear" w:color="auto" w:fill="auto"/>
            <w:vAlign w:val="bottom"/>
          </w:tcPr>
          <w:p w14:paraId="28966F86" w14:textId="78DAD5E2" w:rsidR="00C860FC" w:rsidRPr="00042514" w:rsidRDefault="00C860FC" w:rsidP="00042514">
            <w:pPr>
              <w:snapToGrid w:val="0"/>
              <w:spacing w:before="92"/>
              <w:ind w:right="397"/>
              <w:jc w:val="right"/>
              <w:rPr>
                <w:rFonts w:eastAsia="Symbol"/>
              </w:rPr>
            </w:pPr>
            <w:r w:rsidRPr="00042514">
              <w:rPr>
                <w:rFonts w:eastAsia="Symbol"/>
              </w:rPr>
              <w:t>11,3</w:t>
            </w:r>
          </w:p>
        </w:tc>
        <w:tc>
          <w:tcPr>
            <w:tcW w:w="1142" w:type="dxa"/>
            <w:tcBorders>
              <w:left w:val="single" w:sz="6" w:space="0" w:color="000000"/>
            </w:tcBorders>
            <w:shd w:val="clear" w:color="auto" w:fill="auto"/>
            <w:vAlign w:val="bottom"/>
          </w:tcPr>
          <w:p w14:paraId="2E411D68" w14:textId="7E4C3F60" w:rsidR="00C860FC" w:rsidRPr="00042514" w:rsidRDefault="00C860FC" w:rsidP="00042514">
            <w:pPr>
              <w:snapToGrid w:val="0"/>
              <w:spacing w:before="92"/>
              <w:ind w:right="397"/>
              <w:jc w:val="right"/>
              <w:rPr>
                <w:rFonts w:eastAsia="Symbol"/>
              </w:rPr>
            </w:pPr>
            <w:r w:rsidRPr="00042514">
              <w:rPr>
                <w:rFonts w:eastAsia="Symbol"/>
              </w:rPr>
              <w:t>…</w:t>
            </w:r>
          </w:p>
        </w:tc>
        <w:tc>
          <w:tcPr>
            <w:tcW w:w="2673" w:type="dxa"/>
            <w:tcBorders>
              <w:left w:val="single" w:sz="6" w:space="0" w:color="000000"/>
            </w:tcBorders>
            <w:shd w:val="clear" w:color="auto" w:fill="auto"/>
            <w:vAlign w:val="bottom"/>
          </w:tcPr>
          <w:p w14:paraId="1311DB54" w14:textId="77777777" w:rsidR="00C860FC" w:rsidRPr="00042514" w:rsidRDefault="00C860FC" w:rsidP="00216642">
            <w:pPr>
              <w:spacing w:before="92"/>
              <w:ind w:left="170"/>
            </w:pPr>
            <w:r w:rsidRPr="00042514">
              <w:rPr>
                <w:rFonts w:eastAsia="Symbol"/>
                <w:i/>
                <w:lang w:val="en-US"/>
              </w:rPr>
              <w:t>Canada</w:t>
            </w:r>
          </w:p>
        </w:tc>
      </w:tr>
      <w:tr w:rsidR="00C860FC" w:rsidRPr="00042514" w14:paraId="10880D37" w14:textId="77777777" w:rsidTr="00042514">
        <w:trPr>
          <w:cantSplit/>
        </w:trPr>
        <w:tc>
          <w:tcPr>
            <w:tcW w:w="2674" w:type="dxa"/>
            <w:shd w:val="clear" w:color="auto" w:fill="auto"/>
            <w:vAlign w:val="bottom"/>
          </w:tcPr>
          <w:p w14:paraId="3F936977" w14:textId="77777777" w:rsidR="00C860FC" w:rsidRPr="00042514" w:rsidRDefault="00C860FC" w:rsidP="00216642">
            <w:pPr>
              <w:spacing w:before="92"/>
              <w:ind w:left="113"/>
            </w:pPr>
            <w:r w:rsidRPr="00042514">
              <w:rPr>
                <w:rFonts w:eastAsia="Symbol"/>
              </w:rPr>
              <w:t>Мексика</w:t>
            </w:r>
          </w:p>
        </w:tc>
        <w:tc>
          <w:tcPr>
            <w:tcW w:w="1145" w:type="dxa"/>
            <w:tcBorders>
              <w:left w:val="single" w:sz="6" w:space="0" w:color="000000"/>
            </w:tcBorders>
            <w:shd w:val="clear" w:color="auto" w:fill="auto"/>
            <w:vAlign w:val="bottom"/>
          </w:tcPr>
          <w:p w14:paraId="1541CF6D" w14:textId="79E74114" w:rsidR="00C860FC" w:rsidRPr="00042514" w:rsidRDefault="00C860FC" w:rsidP="00042514">
            <w:pPr>
              <w:snapToGrid w:val="0"/>
              <w:spacing w:before="92"/>
              <w:ind w:right="397"/>
              <w:jc w:val="right"/>
              <w:rPr>
                <w:rFonts w:eastAsia="Symbol"/>
              </w:rPr>
            </w:pPr>
            <w:r w:rsidRPr="00042514">
              <w:rPr>
                <w:rFonts w:eastAsia="Symbol"/>
              </w:rPr>
              <w:t>32,6</w:t>
            </w:r>
          </w:p>
        </w:tc>
        <w:tc>
          <w:tcPr>
            <w:tcW w:w="1144" w:type="dxa"/>
            <w:tcBorders>
              <w:left w:val="single" w:sz="6" w:space="0" w:color="000000"/>
            </w:tcBorders>
            <w:shd w:val="clear" w:color="auto" w:fill="auto"/>
            <w:vAlign w:val="bottom"/>
          </w:tcPr>
          <w:p w14:paraId="18BF503B" w14:textId="3FB3A0A3" w:rsidR="00C860FC" w:rsidRPr="00042514" w:rsidRDefault="00C860FC" w:rsidP="00042514">
            <w:pPr>
              <w:snapToGrid w:val="0"/>
              <w:spacing w:before="92"/>
              <w:ind w:right="397"/>
              <w:jc w:val="right"/>
              <w:rPr>
                <w:rFonts w:eastAsia="Symbol"/>
              </w:rPr>
            </w:pPr>
            <w:r w:rsidRPr="00042514">
              <w:rPr>
                <w:rFonts w:eastAsia="Symbol"/>
              </w:rPr>
              <w:t>36,3</w:t>
            </w:r>
          </w:p>
        </w:tc>
        <w:tc>
          <w:tcPr>
            <w:tcW w:w="1144" w:type="dxa"/>
            <w:tcBorders>
              <w:left w:val="single" w:sz="6" w:space="0" w:color="000000"/>
            </w:tcBorders>
            <w:shd w:val="clear" w:color="auto" w:fill="auto"/>
            <w:vAlign w:val="bottom"/>
          </w:tcPr>
          <w:p w14:paraId="7E75B3C8" w14:textId="01F02E64" w:rsidR="00C860FC" w:rsidRPr="00042514" w:rsidRDefault="00C860FC" w:rsidP="00042514">
            <w:pPr>
              <w:snapToGrid w:val="0"/>
              <w:spacing w:before="92"/>
              <w:ind w:right="397"/>
              <w:jc w:val="right"/>
              <w:rPr>
                <w:rFonts w:eastAsia="Symbol"/>
              </w:rPr>
            </w:pPr>
            <w:r w:rsidRPr="00042514">
              <w:rPr>
                <w:rFonts w:eastAsia="Symbol"/>
              </w:rPr>
              <w:t>36,6</w:t>
            </w:r>
          </w:p>
        </w:tc>
        <w:tc>
          <w:tcPr>
            <w:tcW w:w="1142" w:type="dxa"/>
            <w:tcBorders>
              <w:left w:val="single" w:sz="6" w:space="0" w:color="000000"/>
            </w:tcBorders>
            <w:shd w:val="clear" w:color="auto" w:fill="auto"/>
            <w:vAlign w:val="bottom"/>
          </w:tcPr>
          <w:p w14:paraId="047F0362" w14:textId="763060A1" w:rsidR="00C860FC" w:rsidRPr="00042514" w:rsidRDefault="00C860FC" w:rsidP="00042514">
            <w:pPr>
              <w:snapToGrid w:val="0"/>
              <w:spacing w:before="92"/>
              <w:ind w:right="397"/>
              <w:jc w:val="right"/>
              <w:rPr>
                <w:rFonts w:eastAsia="Symbol"/>
              </w:rPr>
            </w:pPr>
            <w:r w:rsidRPr="00042514">
              <w:rPr>
                <w:rFonts w:eastAsia="Symbol"/>
              </w:rPr>
              <w:t>…</w:t>
            </w:r>
          </w:p>
        </w:tc>
        <w:tc>
          <w:tcPr>
            <w:tcW w:w="2673" w:type="dxa"/>
            <w:tcBorders>
              <w:left w:val="single" w:sz="6" w:space="0" w:color="000000"/>
            </w:tcBorders>
            <w:shd w:val="clear" w:color="auto" w:fill="auto"/>
            <w:vAlign w:val="bottom"/>
          </w:tcPr>
          <w:p w14:paraId="17B186AB" w14:textId="77777777" w:rsidR="00C860FC" w:rsidRPr="00042514" w:rsidRDefault="00C860FC" w:rsidP="00216642">
            <w:pPr>
              <w:spacing w:before="92"/>
              <w:ind w:left="170"/>
            </w:pPr>
            <w:r w:rsidRPr="00042514">
              <w:rPr>
                <w:rFonts w:eastAsia="Symbol"/>
                <w:i/>
              </w:rPr>
              <w:t>Mexico</w:t>
            </w:r>
          </w:p>
        </w:tc>
      </w:tr>
      <w:tr w:rsidR="00C860FC" w:rsidRPr="00042514" w14:paraId="6D943909" w14:textId="77777777" w:rsidTr="00042514">
        <w:trPr>
          <w:cantSplit/>
        </w:trPr>
        <w:tc>
          <w:tcPr>
            <w:tcW w:w="2674" w:type="dxa"/>
            <w:shd w:val="clear" w:color="auto" w:fill="auto"/>
            <w:vAlign w:val="bottom"/>
          </w:tcPr>
          <w:p w14:paraId="4E6FA835" w14:textId="77777777" w:rsidR="00C860FC" w:rsidRPr="00042514" w:rsidRDefault="00C860FC" w:rsidP="00216642">
            <w:pPr>
              <w:spacing w:before="92"/>
              <w:ind w:left="113"/>
            </w:pPr>
            <w:r w:rsidRPr="00042514">
              <w:rPr>
                <w:rFonts w:eastAsia="Symbol"/>
              </w:rPr>
              <w:t>Норвегия</w:t>
            </w:r>
          </w:p>
        </w:tc>
        <w:tc>
          <w:tcPr>
            <w:tcW w:w="1145" w:type="dxa"/>
            <w:tcBorders>
              <w:left w:val="single" w:sz="6" w:space="0" w:color="000000"/>
            </w:tcBorders>
            <w:shd w:val="clear" w:color="auto" w:fill="auto"/>
            <w:vAlign w:val="bottom"/>
          </w:tcPr>
          <w:p w14:paraId="2C94E00F" w14:textId="1EB51E2A" w:rsidR="00C860FC" w:rsidRPr="00042514" w:rsidRDefault="00C860FC" w:rsidP="00042514">
            <w:pPr>
              <w:snapToGrid w:val="0"/>
              <w:spacing w:before="92"/>
              <w:ind w:right="397"/>
              <w:jc w:val="right"/>
              <w:rPr>
                <w:rFonts w:eastAsia="Symbol"/>
              </w:rPr>
            </w:pPr>
            <w:r w:rsidRPr="00042514">
              <w:rPr>
                <w:rFonts w:eastAsia="Symbol"/>
              </w:rPr>
              <w:t>0,9</w:t>
            </w:r>
          </w:p>
        </w:tc>
        <w:tc>
          <w:tcPr>
            <w:tcW w:w="1144" w:type="dxa"/>
            <w:tcBorders>
              <w:left w:val="single" w:sz="6" w:space="0" w:color="000000"/>
            </w:tcBorders>
            <w:shd w:val="clear" w:color="auto" w:fill="auto"/>
            <w:vAlign w:val="bottom"/>
          </w:tcPr>
          <w:p w14:paraId="66645B04" w14:textId="7CA43DD9" w:rsidR="00C860FC" w:rsidRPr="00042514" w:rsidRDefault="00C860FC" w:rsidP="00042514">
            <w:pPr>
              <w:snapToGrid w:val="0"/>
              <w:spacing w:before="92"/>
              <w:ind w:right="397"/>
              <w:jc w:val="right"/>
              <w:rPr>
                <w:rFonts w:eastAsia="Symbol"/>
              </w:rPr>
            </w:pPr>
            <w:r w:rsidRPr="00042514">
              <w:rPr>
                <w:rFonts w:eastAsia="Symbol"/>
              </w:rPr>
              <w:t>0,9</w:t>
            </w:r>
          </w:p>
        </w:tc>
        <w:tc>
          <w:tcPr>
            <w:tcW w:w="1144" w:type="dxa"/>
            <w:tcBorders>
              <w:left w:val="single" w:sz="6" w:space="0" w:color="000000"/>
            </w:tcBorders>
            <w:shd w:val="clear" w:color="auto" w:fill="auto"/>
            <w:vAlign w:val="bottom"/>
          </w:tcPr>
          <w:p w14:paraId="330491CE" w14:textId="5B94D4FC" w:rsidR="00C860FC" w:rsidRPr="00042514" w:rsidRDefault="00C860FC" w:rsidP="00042514">
            <w:pPr>
              <w:snapToGrid w:val="0"/>
              <w:spacing w:before="92"/>
              <w:ind w:right="397"/>
              <w:jc w:val="right"/>
              <w:rPr>
                <w:rFonts w:eastAsia="Symbol"/>
              </w:rPr>
            </w:pPr>
            <w:r w:rsidRPr="00042514">
              <w:rPr>
                <w:rFonts w:eastAsia="Symbol"/>
              </w:rPr>
              <w:t>0,9</w:t>
            </w:r>
          </w:p>
        </w:tc>
        <w:tc>
          <w:tcPr>
            <w:tcW w:w="1142" w:type="dxa"/>
            <w:tcBorders>
              <w:left w:val="single" w:sz="6" w:space="0" w:color="000000"/>
            </w:tcBorders>
            <w:shd w:val="clear" w:color="auto" w:fill="auto"/>
            <w:vAlign w:val="bottom"/>
          </w:tcPr>
          <w:p w14:paraId="515A4E26" w14:textId="77BBB9E2" w:rsidR="00C860FC" w:rsidRPr="00042514" w:rsidRDefault="00C860FC" w:rsidP="00042514">
            <w:pPr>
              <w:snapToGrid w:val="0"/>
              <w:spacing w:before="92"/>
              <w:ind w:right="397"/>
              <w:jc w:val="right"/>
              <w:rPr>
                <w:rFonts w:eastAsia="Symbol"/>
              </w:rPr>
            </w:pPr>
            <w:r w:rsidRPr="00042514">
              <w:rPr>
                <w:rFonts w:eastAsia="Symbol"/>
              </w:rPr>
              <w:t>…</w:t>
            </w:r>
          </w:p>
        </w:tc>
        <w:tc>
          <w:tcPr>
            <w:tcW w:w="2673" w:type="dxa"/>
            <w:tcBorders>
              <w:left w:val="single" w:sz="6" w:space="0" w:color="000000"/>
            </w:tcBorders>
            <w:shd w:val="clear" w:color="auto" w:fill="auto"/>
            <w:vAlign w:val="bottom"/>
          </w:tcPr>
          <w:p w14:paraId="1074D822" w14:textId="77777777" w:rsidR="00C860FC" w:rsidRPr="00042514" w:rsidRDefault="00C860FC" w:rsidP="00216642">
            <w:pPr>
              <w:spacing w:before="92"/>
              <w:ind w:left="170"/>
            </w:pPr>
            <w:r w:rsidRPr="00042514">
              <w:rPr>
                <w:rFonts w:eastAsia="Symbol"/>
                <w:i/>
              </w:rPr>
              <w:t>Norway</w:t>
            </w:r>
          </w:p>
        </w:tc>
      </w:tr>
      <w:tr w:rsidR="00C860FC" w:rsidRPr="00042514" w14:paraId="4E036AC2" w14:textId="77777777" w:rsidTr="00042514">
        <w:trPr>
          <w:cantSplit/>
        </w:trPr>
        <w:tc>
          <w:tcPr>
            <w:tcW w:w="2674" w:type="dxa"/>
            <w:shd w:val="clear" w:color="auto" w:fill="auto"/>
            <w:vAlign w:val="bottom"/>
          </w:tcPr>
          <w:p w14:paraId="6A5D004F" w14:textId="77777777" w:rsidR="00C860FC" w:rsidRPr="00042514" w:rsidRDefault="00C860FC" w:rsidP="00216642">
            <w:pPr>
              <w:spacing w:before="92"/>
              <w:ind w:left="113"/>
            </w:pPr>
            <w:r w:rsidRPr="00042514">
              <w:rPr>
                <w:rFonts w:eastAsia="Symbol"/>
              </w:rPr>
              <w:t>Республика Корея</w:t>
            </w:r>
          </w:p>
        </w:tc>
        <w:tc>
          <w:tcPr>
            <w:tcW w:w="1145" w:type="dxa"/>
            <w:tcBorders>
              <w:left w:val="single" w:sz="6" w:space="0" w:color="000000"/>
            </w:tcBorders>
            <w:shd w:val="clear" w:color="auto" w:fill="auto"/>
            <w:vAlign w:val="bottom"/>
          </w:tcPr>
          <w:p w14:paraId="0CE1C23A" w14:textId="121A9CEE" w:rsidR="00C860FC" w:rsidRPr="00042514" w:rsidRDefault="00C860FC" w:rsidP="00042514">
            <w:pPr>
              <w:snapToGrid w:val="0"/>
              <w:spacing w:before="92"/>
              <w:ind w:right="397"/>
              <w:jc w:val="right"/>
              <w:rPr>
                <w:rFonts w:eastAsia="Symbol"/>
              </w:rPr>
            </w:pPr>
            <w:r w:rsidRPr="00042514">
              <w:rPr>
                <w:rFonts w:eastAsia="Symbol"/>
              </w:rPr>
              <w:t>3,4</w:t>
            </w:r>
          </w:p>
        </w:tc>
        <w:tc>
          <w:tcPr>
            <w:tcW w:w="1144" w:type="dxa"/>
            <w:tcBorders>
              <w:left w:val="single" w:sz="6" w:space="0" w:color="000000"/>
            </w:tcBorders>
            <w:shd w:val="clear" w:color="auto" w:fill="auto"/>
            <w:vAlign w:val="bottom"/>
          </w:tcPr>
          <w:p w14:paraId="4BE4D149" w14:textId="6A0E48F1" w:rsidR="00C860FC" w:rsidRPr="00042514" w:rsidRDefault="00C860FC" w:rsidP="00042514">
            <w:pPr>
              <w:snapToGrid w:val="0"/>
              <w:spacing w:before="92"/>
              <w:ind w:right="397"/>
              <w:jc w:val="right"/>
              <w:rPr>
                <w:rFonts w:eastAsia="Symbol"/>
              </w:rPr>
            </w:pPr>
            <w:r w:rsidRPr="00042514">
              <w:rPr>
                <w:rFonts w:eastAsia="Symbol"/>
              </w:rPr>
              <w:t>4,1</w:t>
            </w:r>
          </w:p>
        </w:tc>
        <w:tc>
          <w:tcPr>
            <w:tcW w:w="1144" w:type="dxa"/>
            <w:tcBorders>
              <w:left w:val="single" w:sz="6" w:space="0" w:color="000000"/>
            </w:tcBorders>
            <w:shd w:val="clear" w:color="auto" w:fill="auto"/>
            <w:vAlign w:val="bottom"/>
          </w:tcPr>
          <w:p w14:paraId="243DA96D" w14:textId="4E23D4FE" w:rsidR="00C860FC" w:rsidRPr="00042514" w:rsidRDefault="00C860FC" w:rsidP="00042514">
            <w:pPr>
              <w:snapToGrid w:val="0"/>
              <w:spacing w:before="92"/>
              <w:ind w:right="397"/>
              <w:jc w:val="right"/>
              <w:rPr>
                <w:rFonts w:eastAsia="Symbol"/>
              </w:rPr>
            </w:pPr>
            <w:r w:rsidRPr="00042514">
              <w:rPr>
                <w:rFonts w:eastAsia="Symbol"/>
              </w:rPr>
              <w:t>4,0</w:t>
            </w:r>
          </w:p>
        </w:tc>
        <w:tc>
          <w:tcPr>
            <w:tcW w:w="1142" w:type="dxa"/>
            <w:tcBorders>
              <w:left w:val="single" w:sz="6" w:space="0" w:color="000000"/>
            </w:tcBorders>
            <w:shd w:val="clear" w:color="auto" w:fill="auto"/>
            <w:vAlign w:val="bottom"/>
          </w:tcPr>
          <w:p w14:paraId="6C996E25" w14:textId="4FAEF3A8" w:rsidR="00C860FC" w:rsidRPr="00042514" w:rsidRDefault="00C860FC" w:rsidP="00042514">
            <w:pPr>
              <w:snapToGrid w:val="0"/>
              <w:spacing w:before="92"/>
              <w:ind w:right="397"/>
              <w:jc w:val="right"/>
              <w:rPr>
                <w:rFonts w:eastAsia="Symbol"/>
              </w:rPr>
            </w:pPr>
            <w:r w:rsidRPr="00042514">
              <w:rPr>
                <w:rFonts w:eastAsia="Symbol"/>
              </w:rPr>
              <w:t>…</w:t>
            </w:r>
          </w:p>
        </w:tc>
        <w:tc>
          <w:tcPr>
            <w:tcW w:w="2673" w:type="dxa"/>
            <w:tcBorders>
              <w:left w:val="single" w:sz="6" w:space="0" w:color="000000"/>
            </w:tcBorders>
            <w:shd w:val="clear" w:color="auto" w:fill="auto"/>
            <w:vAlign w:val="bottom"/>
          </w:tcPr>
          <w:p w14:paraId="55238072" w14:textId="77777777" w:rsidR="00C860FC" w:rsidRPr="00042514" w:rsidRDefault="00C860FC" w:rsidP="00216642">
            <w:pPr>
              <w:spacing w:before="92"/>
              <w:ind w:left="170"/>
            </w:pPr>
            <w:r w:rsidRPr="00042514">
              <w:rPr>
                <w:rFonts w:eastAsia="Symbol"/>
                <w:i/>
              </w:rPr>
              <w:t>Republic of Korea</w:t>
            </w:r>
          </w:p>
        </w:tc>
      </w:tr>
      <w:tr w:rsidR="00C860FC" w:rsidRPr="00042514" w14:paraId="3E08C7C7" w14:textId="77777777" w:rsidTr="00042514">
        <w:trPr>
          <w:cantSplit/>
        </w:trPr>
        <w:tc>
          <w:tcPr>
            <w:tcW w:w="2674" w:type="dxa"/>
            <w:shd w:val="clear" w:color="auto" w:fill="auto"/>
            <w:vAlign w:val="bottom"/>
          </w:tcPr>
          <w:p w14:paraId="12A24B40" w14:textId="552FE5B3" w:rsidR="00C860FC" w:rsidRPr="00042514" w:rsidRDefault="00C860FC" w:rsidP="00216642">
            <w:pPr>
              <w:spacing w:before="92"/>
              <w:ind w:left="113"/>
              <w:rPr>
                <w:rFonts w:eastAsia="Symbol"/>
              </w:rPr>
            </w:pPr>
            <w:r w:rsidRPr="00042514">
              <w:rPr>
                <w:rFonts w:eastAsia="Symbol"/>
              </w:rPr>
              <w:t xml:space="preserve">Соединенное Королевство </w:t>
            </w:r>
            <w:r w:rsidRPr="00042514">
              <w:rPr>
                <w:rFonts w:eastAsia="Symbol"/>
              </w:rPr>
              <w:br/>
              <w:t>(Великобритания)</w:t>
            </w:r>
          </w:p>
        </w:tc>
        <w:tc>
          <w:tcPr>
            <w:tcW w:w="1145" w:type="dxa"/>
            <w:tcBorders>
              <w:left w:val="single" w:sz="6" w:space="0" w:color="000000"/>
            </w:tcBorders>
            <w:shd w:val="clear" w:color="auto" w:fill="auto"/>
            <w:vAlign w:val="bottom"/>
          </w:tcPr>
          <w:p w14:paraId="772D9377" w14:textId="24F6868E" w:rsidR="00C860FC" w:rsidRPr="00042514" w:rsidRDefault="00C860FC" w:rsidP="00042514">
            <w:pPr>
              <w:snapToGrid w:val="0"/>
              <w:spacing w:before="92"/>
              <w:ind w:right="397"/>
              <w:jc w:val="right"/>
              <w:rPr>
                <w:rFonts w:eastAsia="Symbol"/>
              </w:rPr>
            </w:pPr>
            <w:r w:rsidRPr="00042514">
              <w:rPr>
                <w:rFonts w:eastAsia="Symbol"/>
              </w:rPr>
              <w:t>10,1</w:t>
            </w:r>
          </w:p>
        </w:tc>
        <w:tc>
          <w:tcPr>
            <w:tcW w:w="1144" w:type="dxa"/>
            <w:tcBorders>
              <w:left w:val="single" w:sz="6" w:space="0" w:color="000000"/>
            </w:tcBorders>
            <w:shd w:val="clear" w:color="auto" w:fill="auto"/>
            <w:vAlign w:val="bottom"/>
          </w:tcPr>
          <w:p w14:paraId="2A7F256E" w14:textId="4540B36F" w:rsidR="00C860FC" w:rsidRPr="00042514" w:rsidRDefault="00C860FC" w:rsidP="00042514">
            <w:pPr>
              <w:snapToGrid w:val="0"/>
              <w:spacing w:before="92"/>
              <w:ind w:right="397"/>
              <w:jc w:val="right"/>
              <w:rPr>
                <w:rFonts w:eastAsia="Symbol"/>
              </w:rPr>
            </w:pPr>
            <w:r w:rsidRPr="00C860FC">
              <w:rPr>
                <w:rFonts w:eastAsia="Symbol"/>
              </w:rPr>
              <w:t>9,6</w:t>
            </w:r>
          </w:p>
        </w:tc>
        <w:tc>
          <w:tcPr>
            <w:tcW w:w="1144" w:type="dxa"/>
            <w:tcBorders>
              <w:left w:val="single" w:sz="6" w:space="0" w:color="000000"/>
            </w:tcBorders>
            <w:shd w:val="clear" w:color="auto" w:fill="auto"/>
            <w:vAlign w:val="bottom"/>
          </w:tcPr>
          <w:p w14:paraId="6ACBC7B2" w14:textId="05D4378E" w:rsidR="00C860FC" w:rsidRPr="00042514" w:rsidRDefault="00C860FC" w:rsidP="00042514">
            <w:pPr>
              <w:snapToGrid w:val="0"/>
              <w:spacing w:before="92"/>
              <w:ind w:right="397"/>
              <w:jc w:val="right"/>
              <w:rPr>
                <w:rFonts w:eastAsia="Symbol"/>
              </w:rPr>
            </w:pPr>
            <w:r w:rsidRPr="00C860FC">
              <w:rPr>
                <w:rFonts w:eastAsia="Symbol"/>
              </w:rPr>
              <w:t>9,6</w:t>
            </w:r>
          </w:p>
        </w:tc>
        <w:tc>
          <w:tcPr>
            <w:tcW w:w="1142" w:type="dxa"/>
            <w:tcBorders>
              <w:left w:val="single" w:sz="6" w:space="0" w:color="000000"/>
            </w:tcBorders>
            <w:shd w:val="clear" w:color="auto" w:fill="auto"/>
            <w:vAlign w:val="bottom"/>
          </w:tcPr>
          <w:p w14:paraId="26B8F698" w14:textId="44CCA518" w:rsidR="00C860FC" w:rsidRPr="00042514" w:rsidRDefault="00C860FC" w:rsidP="00042514">
            <w:pPr>
              <w:snapToGrid w:val="0"/>
              <w:spacing w:before="92"/>
              <w:ind w:right="397"/>
              <w:jc w:val="right"/>
              <w:rPr>
                <w:rFonts w:eastAsia="Symbol"/>
              </w:rPr>
            </w:pPr>
            <w:r w:rsidRPr="00042514">
              <w:rPr>
                <w:rFonts w:eastAsia="Symbol"/>
              </w:rPr>
              <w:t>…</w:t>
            </w:r>
          </w:p>
        </w:tc>
        <w:tc>
          <w:tcPr>
            <w:tcW w:w="2673" w:type="dxa"/>
            <w:tcBorders>
              <w:left w:val="single" w:sz="6" w:space="0" w:color="000000"/>
            </w:tcBorders>
            <w:shd w:val="clear" w:color="auto" w:fill="auto"/>
            <w:vAlign w:val="bottom"/>
          </w:tcPr>
          <w:p w14:paraId="20D8F3AC" w14:textId="19481578" w:rsidR="00C860FC" w:rsidRPr="00042514" w:rsidRDefault="00C860FC" w:rsidP="00216642">
            <w:pPr>
              <w:spacing w:before="92"/>
              <w:ind w:left="170"/>
              <w:rPr>
                <w:rFonts w:eastAsia="Symbol"/>
                <w:i/>
              </w:rPr>
            </w:pPr>
            <w:r w:rsidRPr="00042514">
              <w:rPr>
                <w:rFonts w:eastAsia="Symbol"/>
                <w:i/>
              </w:rPr>
              <w:t>United Kingdom</w:t>
            </w:r>
          </w:p>
        </w:tc>
      </w:tr>
      <w:tr w:rsidR="00C860FC" w:rsidRPr="00042514" w14:paraId="4801ACB8" w14:textId="77777777" w:rsidTr="00042514">
        <w:trPr>
          <w:cantSplit/>
        </w:trPr>
        <w:tc>
          <w:tcPr>
            <w:tcW w:w="2674" w:type="dxa"/>
            <w:shd w:val="clear" w:color="auto" w:fill="auto"/>
            <w:vAlign w:val="bottom"/>
          </w:tcPr>
          <w:p w14:paraId="74236A0B" w14:textId="77777777" w:rsidR="00C860FC" w:rsidRPr="00042514" w:rsidRDefault="00C860FC" w:rsidP="00216642">
            <w:pPr>
              <w:spacing w:before="92"/>
              <w:ind w:left="113"/>
            </w:pPr>
            <w:r w:rsidRPr="00042514">
              <w:rPr>
                <w:rFonts w:eastAsia="Symbol"/>
              </w:rPr>
              <w:t>США</w:t>
            </w:r>
          </w:p>
        </w:tc>
        <w:tc>
          <w:tcPr>
            <w:tcW w:w="1145" w:type="dxa"/>
            <w:tcBorders>
              <w:left w:val="single" w:sz="6" w:space="0" w:color="000000"/>
            </w:tcBorders>
            <w:shd w:val="clear" w:color="auto" w:fill="auto"/>
            <w:vAlign w:val="bottom"/>
          </w:tcPr>
          <w:p w14:paraId="0DA81279" w14:textId="1771EC05" w:rsidR="00C860FC" w:rsidRPr="00042514" w:rsidRDefault="00C860FC" w:rsidP="00042514">
            <w:pPr>
              <w:snapToGrid w:val="0"/>
              <w:spacing w:before="92"/>
              <w:ind w:right="397"/>
              <w:jc w:val="right"/>
              <w:rPr>
                <w:rFonts w:eastAsia="Symbol"/>
              </w:rPr>
            </w:pPr>
            <w:r w:rsidRPr="00042514">
              <w:rPr>
                <w:rFonts w:eastAsia="Symbol"/>
              </w:rPr>
              <w:t>94,1</w:t>
            </w:r>
          </w:p>
        </w:tc>
        <w:tc>
          <w:tcPr>
            <w:tcW w:w="1144" w:type="dxa"/>
            <w:tcBorders>
              <w:left w:val="single" w:sz="6" w:space="0" w:color="000000"/>
            </w:tcBorders>
            <w:shd w:val="clear" w:color="auto" w:fill="auto"/>
            <w:vAlign w:val="bottom"/>
          </w:tcPr>
          <w:p w14:paraId="03D963C8" w14:textId="06C39606" w:rsidR="00C860FC" w:rsidRPr="00042514" w:rsidRDefault="00C860FC" w:rsidP="00042514">
            <w:pPr>
              <w:snapToGrid w:val="0"/>
              <w:spacing w:before="92"/>
              <w:ind w:right="397"/>
              <w:jc w:val="right"/>
              <w:rPr>
                <w:rFonts w:eastAsia="Symbol"/>
              </w:rPr>
            </w:pPr>
            <w:r w:rsidRPr="00042514">
              <w:rPr>
                <w:rFonts w:eastAsia="Symbol"/>
              </w:rPr>
              <w:t>91,8</w:t>
            </w:r>
          </w:p>
        </w:tc>
        <w:tc>
          <w:tcPr>
            <w:tcW w:w="1144" w:type="dxa"/>
            <w:tcBorders>
              <w:left w:val="single" w:sz="6" w:space="0" w:color="000000"/>
            </w:tcBorders>
            <w:shd w:val="clear" w:color="auto" w:fill="auto"/>
            <w:vAlign w:val="bottom"/>
          </w:tcPr>
          <w:p w14:paraId="45D5AF7F" w14:textId="13B692B9" w:rsidR="00C860FC" w:rsidRPr="00042514" w:rsidRDefault="00C860FC" w:rsidP="00042514">
            <w:pPr>
              <w:snapToGrid w:val="0"/>
              <w:spacing w:before="92"/>
              <w:ind w:right="397"/>
              <w:jc w:val="right"/>
              <w:rPr>
                <w:rFonts w:eastAsia="Symbol"/>
              </w:rPr>
            </w:pPr>
            <w:r w:rsidRPr="00042514">
              <w:rPr>
                <w:rFonts w:eastAsia="Symbol"/>
              </w:rPr>
              <w:t>88,8</w:t>
            </w:r>
          </w:p>
        </w:tc>
        <w:tc>
          <w:tcPr>
            <w:tcW w:w="1142" w:type="dxa"/>
            <w:tcBorders>
              <w:left w:val="single" w:sz="6" w:space="0" w:color="000000"/>
            </w:tcBorders>
            <w:shd w:val="clear" w:color="auto" w:fill="auto"/>
            <w:vAlign w:val="bottom"/>
          </w:tcPr>
          <w:p w14:paraId="31BA6BB0" w14:textId="5E277DE0" w:rsidR="00C860FC" w:rsidRPr="00042514" w:rsidRDefault="00C860FC" w:rsidP="00042514">
            <w:pPr>
              <w:snapToGrid w:val="0"/>
              <w:spacing w:before="92"/>
              <w:ind w:right="397"/>
              <w:jc w:val="right"/>
              <w:rPr>
                <w:rFonts w:eastAsia="Symbol"/>
              </w:rPr>
            </w:pPr>
            <w:r w:rsidRPr="00042514">
              <w:rPr>
                <w:rFonts w:eastAsia="Symbol"/>
              </w:rPr>
              <w:t>…</w:t>
            </w:r>
          </w:p>
        </w:tc>
        <w:tc>
          <w:tcPr>
            <w:tcW w:w="2673" w:type="dxa"/>
            <w:tcBorders>
              <w:left w:val="single" w:sz="6" w:space="0" w:color="000000"/>
            </w:tcBorders>
            <w:shd w:val="clear" w:color="auto" w:fill="auto"/>
            <w:vAlign w:val="bottom"/>
          </w:tcPr>
          <w:p w14:paraId="57C1FC87" w14:textId="77777777" w:rsidR="00C860FC" w:rsidRPr="00042514" w:rsidRDefault="00C860FC" w:rsidP="00216642">
            <w:pPr>
              <w:spacing w:before="92"/>
              <w:ind w:left="170"/>
            </w:pPr>
            <w:r w:rsidRPr="00042514">
              <w:rPr>
                <w:rFonts w:eastAsia="Symbol"/>
                <w:i/>
              </w:rPr>
              <w:t>USA</w:t>
            </w:r>
          </w:p>
        </w:tc>
      </w:tr>
      <w:tr w:rsidR="00C860FC" w:rsidRPr="00042514" w14:paraId="2DE9060C" w14:textId="77777777" w:rsidTr="00042514">
        <w:trPr>
          <w:cantSplit/>
        </w:trPr>
        <w:tc>
          <w:tcPr>
            <w:tcW w:w="2674" w:type="dxa"/>
            <w:shd w:val="clear" w:color="auto" w:fill="auto"/>
            <w:vAlign w:val="bottom"/>
          </w:tcPr>
          <w:p w14:paraId="034BFB58" w14:textId="77777777" w:rsidR="00C860FC" w:rsidRPr="00042514" w:rsidRDefault="00C860FC" w:rsidP="00216642">
            <w:pPr>
              <w:spacing w:before="92"/>
              <w:ind w:left="113"/>
            </w:pPr>
            <w:r w:rsidRPr="00042514">
              <w:rPr>
                <w:rFonts w:eastAsia="Symbol"/>
              </w:rPr>
              <w:t>Турция</w:t>
            </w:r>
          </w:p>
        </w:tc>
        <w:tc>
          <w:tcPr>
            <w:tcW w:w="1145" w:type="dxa"/>
            <w:tcBorders>
              <w:left w:val="single" w:sz="6" w:space="0" w:color="000000"/>
            </w:tcBorders>
            <w:shd w:val="clear" w:color="auto" w:fill="auto"/>
            <w:vAlign w:val="bottom"/>
          </w:tcPr>
          <w:p w14:paraId="14F6130C" w14:textId="3768A4C8" w:rsidR="00C860FC" w:rsidRPr="00042514" w:rsidRDefault="00C860FC" w:rsidP="00042514">
            <w:pPr>
              <w:snapToGrid w:val="0"/>
              <w:spacing w:before="92"/>
              <w:ind w:right="397"/>
              <w:jc w:val="right"/>
              <w:rPr>
                <w:rFonts w:eastAsia="Symbol"/>
              </w:rPr>
            </w:pPr>
            <w:r w:rsidRPr="00042514">
              <w:rPr>
                <w:rFonts w:eastAsia="Symbol"/>
              </w:rPr>
              <w:t>10,8</w:t>
            </w:r>
          </w:p>
        </w:tc>
        <w:tc>
          <w:tcPr>
            <w:tcW w:w="1144" w:type="dxa"/>
            <w:tcBorders>
              <w:left w:val="single" w:sz="6" w:space="0" w:color="000000"/>
            </w:tcBorders>
            <w:shd w:val="clear" w:color="auto" w:fill="auto"/>
            <w:vAlign w:val="bottom"/>
          </w:tcPr>
          <w:p w14:paraId="3F45700E" w14:textId="70FD5FFD" w:rsidR="00C860FC" w:rsidRPr="00042514" w:rsidRDefault="00C860FC" w:rsidP="00042514">
            <w:pPr>
              <w:snapToGrid w:val="0"/>
              <w:spacing w:before="92"/>
              <w:ind w:right="397"/>
              <w:jc w:val="right"/>
              <w:rPr>
                <w:rFonts w:eastAsia="Symbol"/>
              </w:rPr>
            </w:pPr>
            <w:r w:rsidRPr="00042514">
              <w:rPr>
                <w:rFonts w:eastAsia="Symbol"/>
              </w:rPr>
              <w:t>17,0</w:t>
            </w:r>
          </w:p>
        </w:tc>
        <w:tc>
          <w:tcPr>
            <w:tcW w:w="1144" w:type="dxa"/>
            <w:tcBorders>
              <w:left w:val="single" w:sz="6" w:space="0" w:color="000000"/>
            </w:tcBorders>
            <w:shd w:val="clear" w:color="auto" w:fill="auto"/>
            <w:vAlign w:val="bottom"/>
          </w:tcPr>
          <w:p w14:paraId="65E89882" w14:textId="32CEDE2A" w:rsidR="00C860FC" w:rsidRPr="00042514" w:rsidRDefault="00C860FC" w:rsidP="00042514">
            <w:pPr>
              <w:snapToGrid w:val="0"/>
              <w:spacing w:before="92"/>
              <w:ind w:right="397"/>
              <w:jc w:val="right"/>
              <w:rPr>
                <w:rFonts w:eastAsia="Symbol"/>
              </w:rPr>
            </w:pPr>
            <w:r w:rsidRPr="00042514">
              <w:rPr>
                <w:rFonts w:eastAsia="Symbol"/>
              </w:rPr>
              <w:t>16,6</w:t>
            </w:r>
          </w:p>
        </w:tc>
        <w:tc>
          <w:tcPr>
            <w:tcW w:w="1142" w:type="dxa"/>
            <w:tcBorders>
              <w:left w:val="single" w:sz="6" w:space="0" w:color="000000"/>
            </w:tcBorders>
            <w:shd w:val="clear" w:color="auto" w:fill="auto"/>
            <w:vAlign w:val="bottom"/>
          </w:tcPr>
          <w:p w14:paraId="272FA1BF" w14:textId="452DC361" w:rsidR="00C860FC" w:rsidRPr="00042514" w:rsidRDefault="00C860FC" w:rsidP="00042514">
            <w:pPr>
              <w:snapToGrid w:val="0"/>
              <w:spacing w:before="92"/>
              <w:ind w:right="397"/>
              <w:jc w:val="right"/>
              <w:rPr>
                <w:rFonts w:eastAsia="Symbol"/>
              </w:rPr>
            </w:pPr>
            <w:r w:rsidRPr="00042514">
              <w:rPr>
                <w:rFonts w:eastAsia="Symbol"/>
              </w:rPr>
              <w:t>…</w:t>
            </w:r>
          </w:p>
        </w:tc>
        <w:tc>
          <w:tcPr>
            <w:tcW w:w="2673" w:type="dxa"/>
            <w:tcBorders>
              <w:left w:val="single" w:sz="6" w:space="0" w:color="000000"/>
            </w:tcBorders>
            <w:shd w:val="clear" w:color="auto" w:fill="auto"/>
            <w:vAlign w:val="bottom"/>
          </w:tcPr>
          <w:p w14:paraId="695CF327" w14:textId="77777777" w:rsidR="00C860FC" w:rsidRPr="00042514" w:rsidRDefault="00C860FC" w:rsidP="00216642">
            <w:pPr>
              <w:spacing w:before="92"/>
              <w:ind w:left="170"/>
            </w:pPr>
            <w:r w:rsidRPr="00042514">
              <w:rPr>
                <w:rFonts w:eastAsia="Symbol"/>
                <w:i/>
              </w:rPr>
              <w:t>Turkey</w:t>
            </w:r>
          </w:p>
        </w:tc>
      </w:tr>
      <w:tr w:rsidR="00C860FC" w:rsidRPr="00042514" w14:paraId="5A8BC143" w14:textId="77777777" w:rsidTr="00042514">
        <w:trPr>
          <w:cantSplit/>
        </w:trPr>
        <w:tc>
          <w:tcPr>
            <w:tcW w:w="2674" w:type="dxa"/>
            <w:shd w:val="clear" w:color="auto" w:fill="auto"/>
            <w:vAlign w:val="bottom"/>
          </w:tcPr>
          <w:p w14:paraId="5F99BCE5" w14:textId="77777777" w:rsidR="00C860FC" w:rsidRPr="00042514" w:rsidRDefault="00C860FC" w:rsidP="00216642">
            <w:pPr>
              <w:spacing w:before="92"/>
              <w:ind w:left="113"/>
            </w:pPr>
            <w:r w:rsidRPr="00042514">
              <w:rPr>
                <w:rFonts w:eastAsia="Symbol"/>
              </w:rPr>
              <w:t>Япония</w:t>
            </w:r>
          </w:p>
        </w:tc>
        <w:tc>
          <w:tcPr>
            <w:tcW w:w="1145" w:type="dxa"/>
            <w:tcBorders>
              <w:left w:val="single" w:sz="6" w:space="0" w:color="000000"/>
            </w:tcBorders>
            <w:shd w:val="clear" w:color="auto" w:fill="auto"/>
            <w:vAlign w:val="bottom"/>
          </w:tcPr>
          <w:p w14:paraId="27F0826C" w14:textId="1C0CDDC4" w:rsidR="00C860FC" w:rsidRPr="00042514" w:rsidRDefault="00C860FC" w:rsidP="00042514">
            <w:pPr>
              <w:snapToGrid w:val="0"/>
              <w:spacing w:before="92"/>
              <w:ind w:right="397"/>
              <w:jc w:val="right"/>
              <w:rPr>
                <w:rFonts w:eastAsia="Symbol"/>
              </w:rPr>
            </w:pPr>
            <w:r w:rsidRPr="00042514">
              <w:rPr>
                <w:rFonts w:eastAsia="Symbol"/>
              </w:rPr>
              <w:t>4,4</w:t>
            </w:r>
          </w:p>
        </w:tc>
        <w:tc>
          <w:tcPr>
            <w:tcW w:w="1144" w:type="dxa"/>
            <w:tcBorders>
              <w:left w:val="single" w:sz="6" w:space="0" w:color="000000"/>
            </w:tcBorders>
            <w:shd w:val="clear" w:color="auto" w:fill="auto"/>
            <w:vAlign w:val="bottom"/>
          </w:tcPr>
          <w:p w14:paraId="50C82BEB" w14:textId="2457861A" w:rsidR="00C860FC" w:rsidRPr="00042514" w:rsidRDefault="00C860FC" w:rsidP="00042514">
            <w:pPr>
              <w:snapToGrid w:val="0"/>
              <w:spacing w:before="92"/>
              <w:ind w:right="397"/>
              <w:jc w:val="right"/>
              <w:rPr>
                <w:rFonts w:eastAsia="Symbol"/>
              </w:rPr>
            </w:pPr>
            <w:r w:rsidRPr="00042514">
              <w:rPr>
                <w:rFonts w:eastAsia="Symbol"/>
              </w:rPr>
              <w:t>4,0</w:t>
            </w:r>
          </w:p>
        </w:tc>
        <w:tc>
          <w:tcPr>
            <w:tcW w:w="1144" w:type="dxa"/>
            <w:tcBorders>
              <w:left w:val="single" w:sz="6" w:space="0" w:color="000000"/>
            </w:tcBorders>
            <w:shd w:val="clear" w:color="auto" w:fill="auto"/>
            <w:vAlign w:val="bottom"/>
          </w:tcPr>
          <w:p w14:paraId="2A49C98A" w14:textId="0CF3DDC8" w:rsidR="00C860FC" w:rsidRPr="00042514" w:rsidRDefault="00C860FC" w:rsidP="00042514">
            <w:pPr>
              <w:snapToGrid w:val="0"/>
              <w:spacing w:before="92"/>
              <w:ind w:right="397"/>
              <w:jc w:val="right"/>
              <w:rPr>
                <w:rFonts w:eastAsia="Symbol"/>
              </w:rPr>
            </w:pPr>
            <w:r w:rsidRPr="00042514">
              <w:rPr>
                <w:rFonts w:eastAsia="Symbol"/>
              </w:rPr>
              <w:t>4,0</w:t>
            </w:r>
          </w:p>
        </w:tc>
        <w:tc>
          <w:tcPr>
            <w:tcW w:w="1142" w:type="dxa"/>
            <w:tcBorders>
              <w:left w:val="single" w:sz="6" w:space="0" w:color="000000"/>
            </w:tcBorders>
            <w:shd w:val="clear" w:color="auto" w:fill="auto"/>
            <w:vAlign w:val="bottom"/>
          </w:tcPr>
          <w:p w14:paraId="6BC56D93" w14:textId="028FFA62" w:rsidR="00C860FC" w:rsidRPr="00042514" w:rsidRDefault="00C860FC" w:rsidP="00042514">
            <w:pPr>
              <w:snapToGrid w:val="0"/>
              <w:spacing w:before="92"/>
              <w:ind w:right="397"/>
              <w:jc w:val="right"/>
              <w:rPr>
                <w:rFonts w:eastAsia="Symbol"/>
              </w:rPr>
            </w:pPr>
            <w:r w:rsidRPr="00042514">
              <w:rPr>
                <w:rFonts w:eastAsia="Symbol"/>
              </w:rPr>
              <w:t>…</w:t>
            </w:r>
          </w:p>
        </w:tc>
        <w:tc>
          <w:tcPr>
            <w:tcW w:w="2673" w:type="dxa"/>
            <w:tcBorders>
              <w:left w:val="single" w:sz="6" w:space="0" w:color="000000"/>
            </w:tcBorders>
            <w:shd w:val="clear" w:color="auto" w:fill="auto"/>
            <w:vAlign w:val="bottom"/>
          </w:tcPr>
          <w:p w14:paraId="10099452" w14:textId="77777777" w:rsidR="00C860FC" w:rsidRPr="00042514" w:rsidRDefault="00C860FC" w:rsidP="00216642">
            <w:pPr>
              <w:spacing w:before="92"/>
              <w:ind w:left="170"/>
            </w:pPr>
            <w:r w:rsidRPr="00042514">
              <w:rPr>
                <w:rFonts w:eastAsia="Symbol"/>
                <w:i/>
              </w:rPr>
              <w:t>Japan</w:t>
            </w:r>
          </w:p>
        </w:tc>
      </w:tr>
    </w:tbl>
    <w:p w14:paraId="3E821F60" w14:textId="77777777" w:rsidR="00F910E4" w:rsidRPr="00042514" w:rsidRDefault="00F910E4">
      <w:pPr>
        <w:rPr>
          <w:lang w:val="en-US"/>
        </w:rPr>
      </w:pPr>
    </w:p>
    <w:p w14:paraId="20FA7F44" w14:textId="72D27082" w:rsidR="00CD294A" w:rsidRPr="00D21FE6" w:rsidRDefault="00CD294A" w:rsidP="00CD294A">
      <w:pPr>
        <w:pStyle w:val="19"/>
        <w:pageBreakBefore/>
        <w:spacing w:before="0" w:after="60"/>
        <w:jc w:val="right"/>
        <w:rPr>
          <w:lang w:val="en-US"/>
        </w:rPr>
      </w:pPr>
      <w:r w:rsidRPr="00D21FE6">
        <w:rPr>
          <w:rFonts w:ascii="Arial" w:eastAsia="Symbol" w:hAnsi="Arial" w:cs="Arial"/>
          <w:sz w:val="14"/>
          <w:szCs w:val="14"/>
        </w:rPr>
        <w:lastRenderedPageBreak/>
        <w:t xml:space="preserve">Продолжение табл. / </w:t>
      </w:r>
      <w:r w:rsidRPr="00D21FE6">
        <w:rPr>
          <w:rFonts w:ascii="Arial" w:eastAsia="Symbol" w:hAnsi="Arial" w:cs="Arial"/>
          <w:i/>
          <w:sz w:val="14"/>
          <w:szCs w:val="14"/>
          <w:lang w:val="en-US"/>
        </w:rPr>
        <w:t>Continued table</w:t>
      </w:r>
      <w:r w:rsidRPr="00D21FE6">
        <w:rPr>
          <w:rFonts w:ascii="Arial" w:eastAsia="Symbol" w:hAnsi="Arial" w:cs="Arial"/>
          <w:sz w:val="14"/>
          <w:szCs w:val="14"/>
        </w:rPr>
        <w:t xml:space="preserve"> </w:t>
      </w:r>
      <w:r w:rsidR="00693970" w:rsidRPr="00D21FE6">
        <w:rPr>
          <w:rFonts w:ascii="Arial" w:eastAsia="Symbol" w:hAnsi="Arial" w:cs="Arial"/>
          <w:sz w:val="14"/>
          <w:szCs w:val="14"/>
        </w:rPr>
        <w:t>26.</w:t>
      </w:r>
      <w:r w:rsidRPr="00D21FE6">
        <w:rPr>
          <w:rFonts w:ascii="Arial" w:eastAsia="Symbol" w:hAnsi="Arial" w:cs="Arial"/>
          <w:sz w:val="14"/>
          <w:szCs w:val="14"/>
        </w:rPr>
        <w:t>3</w:t>
      </w:r>
      <w:r w:rsidR="0056620D" w:rsidRPr="00D21FE6">
        <w:rPr>
          <w:rFonts w:ascii="Arial" w:eastAsia="Symbol" w:hAnsi="Arial" w:cs="Arial"/>
          <w:sz w:val="14"/>
          <w:szCs w:val="14"/>
          <w:lang w:val="en-US"/>
        </w:rPr>
        <w:t>7</w:t>
      </w:r>
    </w:p>
    <w:tbl>
      <w:tblPr>
        <w:tblW w:w="9922" w:type="dxa"/>
        <w:tblLayout w:type="fixed"/>
        <w:tblCellMar>
          <w:left w:w="0" w:type="dxa"/>
          <w:right w:w="0" w:type="dxa"/>
        </w:tblCellMar>
        <w:tblLook w:val="0000" w:firstRow="0" w:lastRow="0" w:firstColumn="0" w:lastColumn="0" w:noHBand="0" w:noVBand="0"/>
      </w:tblPr>
      <w:tblGrid>
        <w:gridCol w:w="2674"/>
        <w:gridCol w:w="1145"/>
        <w:gridCol w:w="1144"/>
        <w:gridCol w:w="1144"/>
        <w:gridCol w:w="1142"/>
        <w:gridCol w:w="2673"/>
      </w:tblGrid>
      <w:tr w:rsidR="00FE32A9" w:rsidRPr="00D21FE6" w14:paraId="38E71D53" w14:textId="77777777" w:rsidTr="00C3034F">
        <w:trPr>
          <w:cantSplit/>
        </w:trPr>
        <w:tc>
          <w:tcPr>
            <w:tcW w:w="2674" w:type="dxa"/>
            <w:tcBorders>
              <w:top w:val="single" w:sz="6" w:space="0" w:color="000000"/>
              <w:bottom w:val="single" w:sz="6" w:space="0" w:color="000000"/>
            </w:tcBorders>
            <w:shd w:val="clear" w:color="auto" w:fill="auto"/>
            <w:vAlign w:val="bottom"/>
          </w:tcPr>
          <w:p w14:paraId="44F121EE" w14:textId="77777777" w:rsidR="00FE32A9" w:rsidRPr="00D21FE6" w:rsidRDefault="00FE32A9" w:rsidP="00C3034F">
            <w:pPr>
              <w:snapToGrid w:val="0"/>
              <w:spacing w:before="60" w:after="60"/>
              <w:rPr>
                <w:rFonts w:eastAsia="Symbol"/>
                <w:lang w:val="en-US"/>
              </w:rPr>
            </w:pPr>
          </w:p>
        </w:tc>
        <w:tc>
          <w:tcPr>
            <w:tcW w:w="1145" w:type="dxa"/>
            <w:tcBorders>
              <w:top w:val="single" w:sz="6" w:space="0" w:color="000000"/>
              <w:left w:val="single" w:sz="6" w:space="0" w:color="000000"/>
              <w:bottom w:val="single" w:sz="6" w:space="0" w:color="000000"/>
            </w:tcBorders>
            <w:shd w:val="clear" w:color="auto" w:fill="auto"/>
          </w:tcPr>
          <w:p w14:paraId="71AF7336" w14:textId="77777777" w:rsidR="00FE32A9" w:rsidRPr="00D21FE6" w:rsidRDefault="00FE32A9" w:rsidP="00C3034F">
            <w:pPr>
              <w:spacing w:before="60" w:after="60"/>
              <w:jc w:val="center"/>
            </w:pPr>
            <w:r w:rsidRPr="00D21FE6">
              <w:rPr>
                <w:rFonts w:eastAsia="Symbol"/>
              </w:rPr>
              <w:t>2010</w:t>
            </w:r>
          </w:p>
        </w:tc>
        <w:tc>
          <w:tcPr>
            <w:tcW w:w="1144" w:type="dxa"/>
            <w:tcBorders>
              <w:top w:val="single" w:sz="6" w:space="0" w:color="000000"/>
              <w:left w:val="single" w:sz="6" w:space="0" w:color="000000"/>
              <w:bottom w:val="single" w:sz="6" w:space="0" w:color="000000"/>
            </w:tcBorders>
            <w:shd w:val="clear" w:color="auto" w:fill="auto"/>
          </w:tcPr>
          <w:p w14:paraId="72E3D0F4" w14:textId="3E999621" w:rsidR="00FE32A9" w:rsidRPr="00D21FE6" w:rsidRDefault="00FE32A9" w:rsidP="00E82DAD">
            <w:pPr>
              <w:spacing w:before="60" w:after="60"/>
              <w:jc w:val="center"/>
            </w:pPr>
            <w:r w:rsidRPr="00D21FE6">
              <w:t>202</w:t>
            </w:r>
            <w:r>
              <w:t>2</w:t>
            </w:r>
          </w:p>
        </w:tc>
        <w:tc>
          <w:tcPr>
            <w:tcW w:w="1144" w:type="dxa"/>
            <w:tcBorders>
              <w:top w:val="single" w:sz="6" w:space="0" w:color="000000"/>
              <w:left w:val="single" w:sz="6" w:space="0" w:color="000000"/>
              <w:bottom w:val="single" w:sz="6" w:space="0" w:color="000000"/>
            </w:tcBorders>
            <w:shd w:val="clear" w:color="auto" w:fill="auto"/>
          </w:tcPr>
          <w:p w14:paraId="28D4280A" w14:textId="0B30C3A3" w:rsidR="00FE32A9" w:rsidRPr="00FE32A9" w:rsidRDefault="00FE32A9" w:rsidP="00E82DAD">
            <w:pPr>
              <w:spacing w:before="60" w:after="60"/>
              <w:jc w:val="center"/>
            </w:pPr>
            <w:r w:rsidRPr="00D21FE6">
              <w:rPr>
                <w:lang w:val="en-US"/>
              </w:rPr>
              <w:t>202</w:t>
            </w:r>
            <w:r>
              <w:t>3</w:t>
            </w:r>
          </w:p>
        </w:tc>
        <w:tc>
          <w:tcPr>
            <w:tcW w:w="1142" w:type="dxa"/>
            <w:tcBorders>
              <w:top w:val="single" w:sz="6" w:space="0" w:color="000000"/>
              <w:left w:val="single" w:sz="6" w:space="0" w:color="000000"/>
              <w:bottom w:val="single" w:sz="6" w:space="0" w:color="000000"/>
            </w:tcBorders>
            <w:shd w:val="clear" w:color="auto" w:fill="auto"/>
          </w:tcPr>
          <w:p w14:paraId="6E10C3CC" w14:textId="40AF9275" w:rsidR="00FE32A9" w:rsidRPr="00D21FE6" w:rsidRDefault="00FE32A9" w:rsidP="00C3034F">
            <w:pPr>
              <w:spacing w:before="60" w:after="60"/>
              <w:jc w:val="center"/>
              <w:rPr>
                <w:lang w:val="en-US"/>
              </w:rPr>
            </w:pPr>
            <w:r>
              <w:rPr>
                <w:lang w:val="en-US"/>
              </w:rPr>
              <w:t>202</w:t>
            </w:r>
            <w:r>
              <w:t>4</w:t>
            </w:r>
          </w:p>
        </w:tc>
        <w:tc>
          <w:tcPr>
            <w:tcW w:w="2673" w:type="dxa"/>
            <w:tcBorders>
              <w:top w:val="single" w:sz="6" w:space="0" w:color="000000"/>
              <w:left w:val="single" w:sz="6" w:space="0" w:color="000000"/>
              <w:bottom w:val="single" w:sz="6" w:space="0" w:color="000000"/>
            </w:tcBorders>
            <w:shd w:val="clear" w:color="auto" w:fill="auto"/>
            <w:vAlign w:val="bottom"/>
          </w:tcPr>
          <w:p w14:paraId="143463D8" w14:textId="77777777" w:rsidR="00FE32A9" w:rsidRPr="00D21FE6" w:rsidRDefault="00FE32A9" w:rsidP="00C3034F">
            <w:pPr>
              <w:snapToGrid w:val="0"/>
              <w:spacing w:before="60" w:after="60"/>
              <w:rPr>
                <w:rFonts w:eastAsia="Symbol"/>
              </w:rPr>
            </w:pPr>
          </w:p>
        </w:tc>
      </w:tr>
      <w:tr w:rsidR="00FE32A9" w:rsidRPr="00D21FE6" w14:paraId="4C4E5257" w14:textId="77777777">
        <w:trPr>
          <w:cantSplit/>
        </w:trPr>
        <w:tc>
          <w:tcPr>
            <w:tcW w:w="2674" w:type="dxa"/>
            <w:shd w:val="clear" w:color="auto" w:fill="auto"/>
            <w:vAlign w:val="bottom"/>
          </w:tcPr>
          <w:p w14:paraId="155CDA6A" w14:textId="77777777" w:rsidR="00FE32A9" w:rsidRPr="00D21FE6" w:rsidRDefault="00FE32A9" w:rsidP="00216642">
            <w:pPr>
              <w:pStyle w:val="15"/>
              <w:spacing w:before="120"/>
              <w:jc w:val="center"/>
            </w:pPr>
            <w:r w:rsidRPr="00D21FE6">
              <w:rPr>
                <w:rFonts w:eastAsia="Symbol"/>
                <w:b/>
                <w:bCs/>
              </w:rPr>
              <w:t>Свиньи</w:t>
            </w:r>
          </w:p>
        </w:tc>
        <w:tc>
          <w:tcPr>
            <w:tcW w:w="1145" w:type="dxa"/>
            <w:tcBorders>
              <w:left w:val="single" w:sz="6" w:space="0" w:color="000000"/>
            </w:tcBorders>
            <w:shd w:val="clear" w:color="auto" w:fill="auto"/>
            <w:vAlign w:val="bottom"/>
          </w:tcPr>
          <w:p w14:paraId="2633BF25" w14:textId="77777777" w:rsidR="00FE32A9" w:rsidRPr="00D21FE6" w:rsidRDefault="00FE32A9" w:rsidP="00216642">
            <w:pPr>
              <w:snapToGrid w:val="0"/>
              <w:spacing w:before="120"/>
              <w:ind w:right="397"/>
              <w:jc w:val="right"/>
              <w:rPr>
                <w:rFonts w:eastAsia="Symbol"/>
              </w:rPr>
            </w:pPr>
          </w:p>
        </w:tc>
        <w:tc>
          <w:tcPr>
            <w:tcW w:w="1144" w:type="dxa"/>
            <w:tcBorders>
              <w:left w:val="single" w:sz="6" w:space="0" w:color="000000"/>
            </w:tcBorders>
            <w:shd w:val="clear" w:color="auto" w:fill="auto"/>
            <w:vAlign w:val="bottom"/>
          </w:tcPr>
          <w:p w14:paraId="2A38AF7B" w14:textId="77777777" w:rsidR="00FE32A9" w:rsidRPr="00D21FE6" w:rsidRDefault="00FE32A9" w:rsidP="00216642">
            <w:pPr>
              <w:snapToGrid w:val="0"/>
              <w:spacing w:before="120"/>
              <w:ind w:right="397"/>
              <w:jc w:val="right"/>
              <w:rPr>
                <w:rFonts w:eastAsia="Symbol"/>
              </w:rPr>
            </w:pPr>
          </w:p>
        </w:tc>
        <w:tc>
          <w:tcPr>
            <w:tcW w:w="1144" w:type="dxa"/>
            <w:tcBorders>
              <w:left w:val="single" w:sz="6" w:space="0" w:color="000000"/>
            </w:tcBorders>
            <w:shd w:val="clear" w:color="auto" w:fill="auto"/>
            <w:vAlign w:val="bottom"/>
          </w:tcPr>
          <w:p w14:paraId="5BB0CEA2" w14:textId="77777777" w:rsidR="00FE32A9" w:rsidRPr="00D21FE6" w:rsidRDefault="00FE32A9" w:rsidP="00216642">
            <w:pPr>
              <w:snapToGrid w:val="0"/>
              <w:spacing w:before="120"/>
              <w:ind w:right="397"/>
              <w:jc w:val="right"/>
              <w:rPr>
                <w:rFonts w:eastAsia="Symbol"/>
              </w:rPr>
            </w:pPr>
          </w:p>
        </w:tc>
        <w:tc>
          <w:tcPr>
            <w:tcW w:w="1142" w:type="dxa"/>
            <w:tcBorders>
              <w:left w:val="single" w:sz="6" w:space="0" w:color="000000"/>
            </w:tcBorders>
            <w:shd w:val="clear" w:color="auto" w:fill="auto"/>
            <w:vAlign w:val="bottom"/>
          </w:tcPr>
          <w:p w14:paraId="28F40B99" w14:textId="77777777" w:rsidR="00FE32A9" w:rsidRPr="00D21FE6" w:rsidRDefault="00FE32A9" w:rsidP="00216642">
            <w:pPr>
              <w:snapToGrid w:val="0"/>
              <w:spacing w:before="120"/>
              <w:ind w:right="397"/>
              <w:jc w:val="right"/>
              <w:rPr>
                <w:rFonts w:eastAsia="Symbol"/>
              </w:rPr>
            </w:pPr>
          </w:p>
        </w:tc>
        <w:tc>
          <w:tcPr>
            <w:tcW w:w="2673" w:type="dxa"/>
            <w:tcBorders>
              <w:left w:val="single" w:sz="6" w:space="0" w:color="000000"/>
            </w:tcBorders>
            <w:shd w:val="clear" w:color="auto" w:fill="auto"/>
            <w:vAlign w:val="bottom"/>
          </w:tcPr>
          <w:p w14:paraId="356DB1E4" w14:textId="77777777" w:rsidR="00FE32A9" w:rsidRPr="00D21FE6" w:rsidRDefault="00FE32A9" w:rsidP="00216642">
            <w:pPr>
              <w:pStyle w:val="15"/>
              <w:spacing w:before="120"/>
              <w:jc w:val="center"/>
            </w:pPr>
            <w:r w:rsidRPr="00D21FE6">
              <w:rPr>
                <w:rStyle w:val="hps"/>
                <w:rFonts w:eastAsia="Symbol"/>
                <w:b/>
                <w:i/>
                <w:lang w:val="en"/>
              </w:rPr>
              <w:t>Pigs</w:t>
            </w:r>
          </w:p>
        </w:tc>
      </w:tr>
      <w:tr w:rsidR="00FE32A9" w:rsidRPr="00D21FE6" w14:paraId="0D6C3C44" w14:textId="77777777" w:rsidTr="00216642">
        <w:trPr>
          <w:cantSplit/>
        </w:trPr>
        <w:tc>
          <w:tcPr>
            <w:tcW w:w="2674" w:type="dxa"/>
            <w:shd w:val="clear" w:color="auto" w:fill="auto"/>
            <w:vAlign w:val="bottom"/>
          </w:tcPr>
          <w:p w14:paraId="73B9BDA0" w14:textId="6D7C03F5" w:rsidR="00FE32A9" w:rsidRPr="00FE32A9" w:rsidRDefault="00FE32A9" w:rsidP="00216642">
            <w:pPr>
              <w:spacing w:before="124"/>
              <w:rPr>
                <w:color w:val="000000" w:themeColor="text1"/>
                <w:vertAlign w:val="superscript"/>
              </w:rPr>
            </w:pPr>
            <w:r w:rsidRPr="00FE32A9">
              <w:rPr>
                <w:rFonts w:eastAsia="Symbol"/>
                <w:b/>
                <w:bCs/>
                <w:color w:val="000000" w:themeColor="text1"/>
              </w:rPr>
              <w:t>Россия</w:t>
            </w:r>
          </w:p>
        </w:tc>
        <w:tc>
          <w:tcPr>
            <w:tcW w:w="1145" w:type="dxa"/>
            <w:tcBorders>
              <w:left w:val="single" w:sz="6" w:space="0" w:color="000000"/>
            </w:tcBorders>
            <w:shd w:val="clear" w:color="auto" w:fill="auto"/>
            <w:vAlign w:val="bottom"/>
          </w:tcPr>
          <w:p w14:paraId="37ACA427" w14:textId="2653C818" w:rsidR="00FE32A9" w:rsidRPr="00FE32A9" w:rsidRDefault="00FE32A9" w:rsidP="00216642">
            <w:pPr>
              <w:snapToGrid w:val="0"/>
              <w:spacing w:before="124"/>
              <w:ind w:right="397"/>
              <w:jc w:val="right"/>
              <w:rPr>
                <w:rFonts w:eastAsia="Symbol"/>
                <w:color w:val="000000" w:themeColor="text1"/>
              </w:rPr>
            </w:pPr>
            <w:r w:rsidRPr="00FE32A9">
              <w:rPr>
                <w:rFonts w:eastAsia="Symbol"/>
                <w:color w:val="000000" w:themeColor="text1"/>
              </w:rPr>
              <w:t>17,3</w:t>
            </w:r>
          </w:p>
        </w:tc>
        <w:tc>
          <w:tcPr>
            <w:tcW w:w="1144" w:type="dxa"/>
            <w:tcBorders>
              <w:left w:val="single" w:sz="6" w:space="0" w:color="000000"/>
            </w:tcBorders>
            <w:shd w:val="clear" w:color="auto" w:fill="auto"/>
            <w:vAlign w:val="bottom"/>
          </w:tcPr>
          <w:p w14:paraId="75223DE9" w14:textId="75BC2045" w:rsidR="00FE32A9" w:rsidRPr="00FE32A9" w:rsidRDefault="00FE32A9" w:rsidP="00216642">
            <w:pPr>
              <w:snapToGrid w:val="0"/>
              <w:spacing w:before="124"/>
              <w:ind w:right="397"/>
              <w:jc w:val="right"/>
              <w:rPr>
                <w:rFonts w:eastAsia="Symbol"/>
                <w:color w:val="000000" w:themeColor="text1"/>
              </w:rPr>
            </w:pPr>
            <w:r w:rsidRPr="00FE32A9">
              <w:rPr>
                <w:rFonts w:eastAsia="Symbol"/>
                <w:color w:val="000000" w:themeColor="text1"/>
              </w:rPr>
              <w:t>27,6</w:t>
            </w:r>
          </w:p>
        </w:tc>
        <w:tc>
          <w:tcPr>
            <w:tcW w:w="1144" w:type="dxa"/>
            <w:tcBorders>
              <w:left w:val="single" w:sz="6" w:space="0" w:color="000000"/>
            </w:tcBorders>
            <w:shd w:val="clear" w:color="auto" w:fill="auto"/>
            <w:vAlign w:val="bottom"/>
          </w:tcPr>
          <w:p w14:paraId="3DAE1A5E" w14:textId="1BA8FCA5" w:rsidR="00FE32A9" w:rsidRPr="00FE32A9" w:rsidRDefault="00FE32A9" w:rsidP="00216642">
            <w:pPr>
              <w:snapToGrid w:val="0"/>
              <w:spacing w:before="124"/>
              <w:ind w:right="397"/>
              <w:jc w:val="right"/>
              <w:rPr>
                <w:rFonts w:eastAsia="Symbol"/>
                <w:color w:val="000000" w:themeColor="text1"/>
              </w:rPr>
            </w:pPr>
            <w:r w:rsidRPr="00FE32A9">
              <w:rPr>
                <w:rFonts w:eastAsia="Symbol"/>
                <w:color w:val="000000" w:themeColor="text1"/>
              </w:rPr>
              <w:t>28,3</w:t>
            </w:r>
          </w:p>
        </w:tc>
        <w:tc>
          <w:tcPr>
            <w:tcW w:w="1142" w:type="dxa"/>
            <w:tcBorders>
              <w:left w:val="single" w:sz="6" w:space="0" w:color="000000"/>
            </w:tcBorders>
            <w:shd w:val="clear" w:color="auto" w:fill="auto"/>
            <w:vAlign w:val="bottom"/>
          </w:tcPr>
          <w:p w14:paraId="5B365267" w14:textId="16C2D9A2" w:rsidR="00FE32A9" w:rsidRPr="00FE32A9" w:rsidRDefault="009958F0" w:rsidP="00216642">
            <w:pPr>
              <w:snapToGrid w:val="0"/>
              <w:spacing w:before="124"/>
              <w:ind w:right="397"/>
              <w:jc w:val="right"/>
              <w:rPr>
                <w:rFonts w:eastAsia="Symbol"/>
                <w:color w:val="000000" w:themeColor="text1"/>
              </w:rPr>
            </w:pPr>
            <w:r>
              <w:rPr>
                <w:rFonts w:eastAsia="Symbol"/>
                <w:color w:val="000000" w:themeColor="text1"/>
              </w:rPr>
              <w:t>27,8</w:t>
            </w:r>
          </w:p>
        </w:tc>
        <w:tc>
          <w:tcPr>
            <w:tcW w:w="2673" w:type="dxa"/>
            <w:tcBorders>
              <w:left w:val="single" w:sz="6" w:space="0" w:color="000000"/>
            </w:tcBorders>
            <w:shd w:val="clear" w:color="auto" w:fill="auto"/>
            <w:vAlign w:val="bottom"/>
          </w:tcPr>
          <w:p w14:paraId="4E04137B" w14:textId="1C82346C" w:rsidR="00FE32A9" w:rsidRPr="00FE32A9" w:rsidRDefault="00FE32A9" w:rsidP="00216642">
            <w:pPr>
              <w:pStyle w:val="15"/>
              <w:spacing w:before="124"/>
              <w:ind w:left="57"/>
              <w:rPr>
                <w:color w:val="000000" w:themeColor="text1"/>
                <w:vertAlign w:val="superscript"/>
              </w:rPr>
            </w:pPr>
            <w:r w:rsidRPr="00FE32A9">
              <w:rPr>
                <w:rFonts w:eastAsia="Symbol"/>
                <w:b/>
                <w:i/>
                <w:color w:val="000000" w:themeColor="text1"/>
              </w:rPr>
              <w:t>Russia</w:t>
            </w:r>
          </w:p>
        </w:tc>
      </w:tr>
      <w:tr w:rsidR="00FE32A9" w:rsidRPr="00D21FE6" w14:paraId="67E34253" w14:textId="77777777" w:rsidTr="00216642">
        <w:trPr>
          <w:cantSplit/>
        </w:trPr>
        <w:tc>
          <w:tcPr>
            <w:tcW w:w="2674" w:type="dxa"/>
            <w:shd w:val="clear" w:color="auto" w:fill="auto"/>
            <w:vAlign w:val="bottom"/>
          </w:tcPr>
          <w:p w14:paraId="0C50A35F" w14:textId="77777777" w:rsidR="00FE32A9" w:rsidRPr="00FE32A9" w:rsidRDefault="00FE32A9" w:rsidP="00216642">
            <w:pPr>
              <w:spacing w:before="124"/>
              <w:rPr>
                <w:color w:val="000000" w:themeColor="text1"/>
              </w:rPr>
            </w:pPr>
            <w:r w:rsidRPr="00FE32A9">
              <w:rPr>
                <w:rFonts w:eastAsia="Symbol"/>
                <w:b/>
                <w:bCs/>
                <w:color w:val="000000" w:themeColor="text1"/>
              </w:rPr>
              <w:t>Страны СНГ</w:t>
            </w:r>
          </w:p>
        </w:tc>
        <w:tc>
          <w:tcPr>
            <w:tcW w:w="1145" w:type="dxa"/>
            <w:tcBorders>
              <w:left w:val="single" w:sz="6" w:space="0" w:color="000000"/>
            </w:tcBorders>
            <w:shd w:val="clear" w:color="auto" w:fill="auto"/>
            <w:vAlign w:val="bottom"/>
          </w:tcPr>
          <w:p w14:paraId="0C981C80" w14:textId="77777777" w:rsidR="00FE32A9" w:rsidRPr="00FE32A9" w:rsidRDefault="00FE32A9" w:rsidP="00216642">
            <w:pPr>
              <w:snapToGrid w:val="0"/>
              <w:spacing w:before="124"/>
              <w:ind w:right="397"/>
              <w:jc w:val="right"/>
              <w:rPr>
                <w:rFonts w:eastAsia="Symbol"/>
                <w:color w:val="000000" w:themeColor="text1"/>
              </w:rPr>
            </w:pPr>
          </w:p>
        </w:tc>
        <w:tc>
          <w:tcPr>
            <w:tcW w:w="1144" w:type="dxa"/>
            <w:tcBorders>
              <w:left w:val="single" w:sz="6" w:space="0" w:color="000000"/>
            </w:tcBorders>
            <w:shd w:val="clear" w:color="auto" w:fill="auto"/>
            <w:vAlign w:val="bottom"/>
          </w:tcPr>
          <w:p w14:paraId="428A1BB0" w14:textId="77777777" w:rsidR="00FE32A9" w:rsidRPr="00FE32A9" w:rsidRDefault="00FE32A9" w:rsidP="00216642">
            <w:pPr>
              <w:snapToGrid w:val="0"/>
              <w:spacing w:before="124"/>
              <w:ind w:right="397"/>
              <w:jc w:val="right"/>
              <w:rPr>
                <w:rFonts w:eastAsia="Symbol"/>
                <w:color w:val="000000" w:themeColor="text1"/>
              </w:rPr>
            </w:pPr>
          </w:p>
        </w:tc>
        <w:tc>
          <w:tcPr>
            <w:tcW w:w="1144" w:type="dxa"/>
            <w:tcBorders>
              <w:left w:val="single" w:sz="6" w:space="0" w:color="000000"/>
            </w:tcBorders>
            <w:shd w:val="clear" w:color="auto" w:fill="auto"/>
            <w:vAlign w:val="bottom"/>
          </w:tcPr>
          <w:p w14:paraId="475509D3" w14:textId="77777777" w:rsidR="00FE32A9" w:rsidRPr="00FE32A9" w:rsidRDefault="00FE32A9" w:rsidP="00216642">
            <w:pPr>
              <w:snapToGrid w:val="0"/>
              <w:spacing w:before="124"/>
              <w:ind w:right="397"/>
              <w:jc w:val="right"/>
              <w:rPr>
                <w:rFonts w:eastAsia="Symbol"/>
                <w:color w:val="000000" w:themeColor="text1"/>
              </w:rPr>
            </w:pPr>
          </w:p>
        </w:tc>
        <w:tc>
          <w:tcPr>
            <w:tcW w:w="1142" w:type="dxa"/>
            <w:tcBorders>
              <w:left w:val="single" w:sz="6" w:space="0" w:color="000000"/>
            </w:tcBorders>
            <w:shd w:val="clear" w:color="auto" w:fill="auto"/>
            <w:vAlign w:val="bottom"/>
          </w:tcPr>
          <w:p w14:paraId="2466CA28" w14:textId="77777777" w:rsidR="00FE32A9" w:rsidRPr="00FE32A9" w:rsidRDefault="00FE32A9" w:rsidP="00216642">
            <w:pPr>
              <w:snapToGrid w:val="0"/>
              <w:spacing w:before="124"/>
              <w:ind w:right="397"/>
              <w:jc w:val="right"/>
              <w:rPr>
                <w:rFonts w:eastAsia="Symbol"/>
                <w:color w:val="000000" w:themeColor="text1"/>
              </w:rPr>
            </w:pPr>
          </w:p>
        </w:tc>
        <w:tc>
          <w:tcPr>
            <w:tcW w:w="2673" w:type="dxa"/>
            <w:tcBorders>
              <w:left w:val="single" w:sz="6" w:space="0" w:color="000000"/>
            </w:tcBorders>
            <w:shd w:val="clear" w:color="auto" w:fill="auto"/>
            <w:vAlign w:val="bottom"/>
          </w:tcPr>
          <w:p w14:paraId="16662698" w14:textId="77777777" w:rsidR="00FE32A9" w:rsidRPr="00FE32A9" w:rsidRDefault="00FE32A9" w:rsidP="00216642">
            <w:pPr>
              <w:spacing w:before="124"/>
              <w:ind w:left="57"/>
              <w:rPr>
                <w:color w:val="000000" w:themeColor="text1"/>
              </w:rPr>
            </w:pPr>
            <w:r w:rsidRPr="00FE32A9">
              <w:rPr>
                <w:rFonts w:eastAsia="Symbol"/>
                <w:b/>
                <w:i/>
                <w:color w:val="000000" w:themeColor="text1"/>
              </w:rPr>
              <w:t>CIS countries</w:t>
            </w:r>
          </w:p>
        </w:tc>
      </w:tr>
      <w:tr w:rsidR="00C860FC" w:rsidRPr="00D21FE6" w14:paraId="71CFA78A" w14:textId="77777777" w:rsidTr="00216642">
        <w:trPr>
          <w:cantSplit/>
        </w:trPr>
        <w:tc>
          <w:tcPr>
            <w:tcW w:w="2674" w:type="dxa"/>
            <w:shd w:val="clear" w:color="auto" w:fill="auto"/>
            <w:vAlign w:val="bottom"/>
          </w:tcPr>
          <w:p w14:paraId="14745155" w14:textId="59AFC59E" w:rsidR="00C860FC" w:rsidRPr="00631D97" w:rsidRDefault="00C860FC" w:rsidP="00631D97">
            <w:pPr>
              <w:spacing w:before="124"/>
              <w:ind w:left="340"/>
            </w:pPr>
            <w:r w:rsidRPr="00631D97">
              <w:rPr>
                <w:rFonts w:eastAsia="Symbol"/>
              </w:rPr>
              <w:t>из них:</w:t>
            </w:r>
          </w:p>
        </w:tc>
        <w:tc>
          <w:tcPr>
            <w:tcW w:w="1145" w:type="dxa"/>
            <w:tcBorders>
              <w:left w:val="single" w:sz="6" w:space="0" w:color="000000"/>
            </w:tcBorders>
            <w:shd w:val="clear" w:color="auto" w:fill="auto"/>
            <w:vAlign w:val="bottom"/>
          </w:tcPr>
          <w:p w14:paraId="4D60E1ED" w14:textId="77777777" w:rsidR="00C860FC" w:rsidRPr="00FE32A9" w:rsidRDefault="00C860FC" w:rsidP="00216642">
            <w:pPr>
              <w:snapToGrid w:val="0"/>
              <w:spacing w:before="124"/>
              <w:ind w:right="397"/>
              <w:jc w:val="right"/>
              <w:rPr>
                <w:rFonts w:eastAsia="Symbol"/>
                <w:color w:val="000000" w:themeColor="text1"/>
              </w:rPr>
            </w:pPr>
          </w:p>
        </w:tc>
        <w:tc>
          <w:tcPr>
            <w:tcW w:w="1144" w:type="dxa"/>
            <w:tcBorders>
              <w:left w:val="single" w:sz="6" w:space="0" w:color="000000"/>
            </w:tcBorders>
            <w:shd w:val="clear" w:color="auto" w:fill="auto"/>
            <w:vAlign w:val="bottom"/>
          </w:tcPr>
          <w:p w14:paraId="18C815D8" w14:textId="77777777" w:rsidR="00C860FC" w:rsidRPr="00FE32A9" w:rsidRDefault="00C860FC" w:rsidP="00216642">
            <w:pPr>
              <w:snapToGrid w:val="0"/>
              <w:spacing w:before="124"/>
              <w:ind w:right="397"/>
              <w:jc w:val="right"/>
              <w:rPr>
                <w:rFonts w:eastAsia="Symbol"/>
                <w:color w:val="000000" w:themeColor="text1"/>
              </w:rPr>
            </w:pPr>
          </w:p>
        </w:tc>
        <w:tc>
          <w:tcPr>
            <w:tcW w:w="1144" w:type="dxa"/>
            <w:tcBorders>
              <w:left w:val="single" w:sz="6" w:space="0" w:color="000000"/>
            </w:tcBorders>
            <w:shd w:val="clear" w:color="auto" w:fill="auto"/>
            <w:vAlign w:val="bottom"/>
          </w:tcPr>
          <w:p w14:paraId="4EFAC3A7" w14:textId="77777777" w:rsidR="00C860FC" w:rsidRPr="00FE32A9" w:rsidRDefault="00C860FC" w:rsidP="00216642">
            <w:pPr>
              <w:snapToGrid w:val="0"/>
              <w:spacing w:before="124"/>
              <w:ind w:right="397"/>
              <w:jc w:val="right"/>
              <w:rPr>
                <w:rFonts w:eastAsia="Symbol"/>
                <w:color w:val="000000" w:themeColor="text1"/>
              </w:rPr>
            </w:pPr>
          </w:p>
        </w:tc>
        <w:tc>
          <w:tcPr>
            <w:tcW w:w="1142" w:type="dxa"/>
            <w:tcBorders>
              <w:left w:val="single" w:sz="6" w:space="0" w:color="000000"/>
            </w:tcBorders>
            <w:shd w:val="clear" w:color="auto" w:fill="auto"/>
            <w:vAlign w:val="bottom"/>
          </w:tcPr>
          <w:p w14:paraId="0530C2C0" w14:textId="77777777" w:rsidR="00C860FC" w:rsidRPr="00FE32A9" w:rsidRDefault="00C860FC" w:rsidP="00216642">
            <w:pPr>
              <w:snapToGrid w:val="0"/>
              <w:spacing w:before="124"/>
              <w:ind w:right="397"/>
              <w:jc w:val="right"/>
              <w:rPr>
                <w:rFonts w:eastAsia="Symbol"/>
                <w:color w:val="000000" w:themeColor="text1"/>
              </w:rPr>
            </w:pPr>
          </w:p>
        </w:tc>
        <w:tc>
          <w:tcPr>
            <w:tcW w:w="2673" w:type="dxa"/>
            <w:tcBorders>
              <w:left w:val="single" w:sz="6" w:space="0" w:color="000000"/>
            </w:tcBorders>
            <w:shd w:val="clear" w:color="auto" w:fill="auto"/>
            <w:vAlign w:val="bottom"/>
          </w:tcPr>
          <w:p w14:paraId="3AABF480" w14:textId="1E932E08" w:rsidR="00C860FC" w:rsidRPr="00FE32A9" w:rsidRDefault="00C860FC" w:rsidP="00216642">
            <w:pPr>
              <w:spacing w:before="124"/>
              <w:ind w:left="340"/>
              <w:rPr>
                <w:color w:val="000000" w:themeColor="text1"/>
              </w:rPr>
            </w:pPr>
            <w:r w:rsidRPr="00FE32A9">
              <w:rPr>
                <w:rFonts w:eastAsia="Symbol"/>
                <w:i/>
                <w:color w:val="000000" w:themeColor="text1"/>
              </w:rPr>
              <w:t>of which:</w:t>
            </w:r>
          </w:p>
        </w:tc>
      </w:tr>
      <w:tr w:rsidR="00631D97" w:rsidRPr="00D21FE6" w14:paraId="2D897447" w14:textId="77777777" w:rsidTr="00631D97">
        <w:trPr>
          <w:cantSplit/>
          <w:trHeight w:val="66"/>
        </w:trPr>
        <w:tc>
          <w:tcPr>
            <w:tcW w:w="2674" w:type="dxa"/>
            <w:shd w:val="clear" w:color="auto" w:fill="auto"/>
            <w:vAlign w:val="bottom"/>
          </w:tcPr>
          <w:p w14:paraId="465B5F8E" w14:textId="77777777" w:rsidR="00631D97" w:rsidRPr="00631D97" w:rsidRDefault="00631D97" w:rsidP="00631D97">
            <w:pPr>
              <w:spacing w:before="124"/>
              <w:ind w:left="113"/>
            </w:pPr>
            <w:r w:rsidRPr="00631D97">
              <w:rPr>
                <w:rFonts w:eastAsia="Symbol"/>
              </w:rPr>
              <w:t>Азербайджан</w:t>
            </w:r>
          </w:p>
        </w:tc>
        <w:tc>
          <w:tcPr>
            <w:tcW w:w="1145" w:type="dxa"/>
            <w:tcBorders>
              <w:left w:val="single" w:sz="6" w:space="0" w:color="000000"/>
            </w:tcBorders>
            <w:shd w:val="clear" w:color="auto" w:fill="auto"/>
            <w:vAlign w:val="bottom"/>
          </w:tcPr>
          <w:p w14:paraId="3A6D9F55" w14:textId="483C577F" w:rsidR="00631D97" w:rsidRPr="00631D97" w:rsidRDefault="00631D97" w:rsidP="00631D97">
            <w:pPr>
              <w:snapToGrid w:val="0"/>
              <w:spacing w:before="124"/>
              <w:ind w:right="397"/>
              <w:jc w:val="right"/>
              <w:rPr>
                <w:rFonts w:eastAsia="Symbol"/>
              </w:rPr>
            </w:pPr>
            <w:r w:rsidRPr="00631D97">
              <w:rPr>
                <w:rFonts w:eastAsia="Symbol"/>
              </w:rPr>
              <w:t>0,01</w:t>
            </w:r>
          </w:p>
        </w:tc>
        <w:tc>
          <w:tcPr>
            <w:tcW w:w="1144" w:type="dxa"/>
            <w:tcBorders>
              <w:left w:val="single" w:sz="6" w:space="0" w:color="000000"/>
            </w:tcBorders>
            <w:shd w:val="clear" w:color="auto" w:fill="auto"/>
            <w:vAlign w:val="bottom"/>
          </w:tcPr>
          <w:p w14:paraId="1A864411" w14:textId="606EB5F8" w:rsidR="00631D97" w:rsidRPr="00631D97" w:rsidRDefault="00631D97" w:rsidP="00631D97">
            <w:pPr>
              <w:snapToGrid w:val="0"/>
              <w:spacing w:before="124"/>
              <w:ind w:right="397"/>
              <w:jc w:val="right"/>
              <w:rPr>
                <w:rFonts w:eastAsia="Symbol"/>
              </w:rPr>
            </w:pPr>
            <w:r w:rsidRPr="00631D97">
              <w:rPr>
                <w:rFonts w:eastAsia="Symbol"/>
              </w:rPr>
              <w:t>0,01</w:t>
            </w:r>
          </w:p>
        </w:tc>
        <w:tc>
          <w:tcPr>
            <w:tcW w:w="1144" w:type="dxa"/>
            <w:tcBorders>
              <w:left w:val="single" w:sz="6" w:space="0" w:color="000000"/>
            </w:tcBorders>
            <w:shd w:val="clear" w:color="auto" w:fill="auto"/>
            <w:vAlign w:val="bottom"/>
          </w:tcPr>
          <w:p w14:paraId="2BEDFEE4" w14:textId="6A03EC55" w:rsidR="00631D97" w:rsidRPr="00631D97" w:rsidRDefault="00631D97" w:rsidP="00631D97">
            <w:pPr>
              <w:snapToGrid w:val="0"/>
              <w:spacing w:before="124"/>
              <w:ind w:right="397"/>
              <w:jc w:val="right"/>
              <w:rPr>
                <w:rFonts w:eastAsia="Symbol"/>
              </w:rPr>
            </w:pPr>
            <w:r w:rsidRPr="00631D97">
              <w:rPr>
                <w:rFonts w:eastAsia="Symbol"/>
              </w:rPr>
              <w:t>0,01</w:t>
            </w:r>
          </w:p>
        </w:tc>
        <w:tc>
          <w:tcPr>
            <w:tcW w:w="1142" w:type="dxa"/>
            <w:tcBorders>
              <w:left w:val="single" w:sz="6" w:space="0" w:color="000000"/>
            </w:tcBorders>
            <w:shd w:val="clear" w:color="auto" w:fill="auto"/>
            <w:vAlign w:val="bottom"/>
          </w:tcPr>
          <w:p w14:paraId="64584BF0" w14:textId="00A55A1C" w:rsidR="00631D97" w:rsidRPr="00631D97" w:rsidRDefault="00631D97" w:rsidP="00631D97">
            <w:pPr>
              <w:snapToGrid w:val="0"/>
              <w:spacing w:before="124"/>
              <w:ind w:right="397"/>
              <w:jc w:val="right"/>
              <w:rPr>
                <w:rFonts w:eastAsia="Symbol"/>
              </w:rPr>
            </w:pPr>
            <w:r w:rsidRPr="00631D97">
              <w:rPr>
                <w:rFonts w:eastAsia="Symbol"/>
              </w:rPr>
              <w:t>0,00</w:t>
            </w:r>
          </w:p>
        </w:tc>
        <w:tc>
          <w:tcPr>
            <w:tcW w:w="2673" w:type="dxa"/>
            <w:tcBorders>
              <w:left w:val="single" w:sz="6" w:space="0" w:color="000000"/>
            </w:tcBorders>
            <w:shd w:val="clear" w:color="auto" w:fill="auto"/>
            <w:vAlign w:val="bottom"/>
          </w:tcPr>
          <w:p w14:paraId="2A663199" w14:textId="77777777" w:rsidR="00631D97" w:rsidRPr="00FE32A9" w:rsidRDefault="00631D97" w:rsidP="00216642">
            <w:pPr>
              <w:pStyle w:val="15"/>
              <w:spacing w:before="124"/>
              <w:ind w:left="170"/>
              <w:rPr>
                <w:color w:val="000000" w:themeColor="text1"/>
              </w:rPr>
            </w:pPr>
            <w:r w:rsidRPr="00FE32A9">
              <w:rPr>
                <w:rFonts w:eastAsia="Symbol"/>
                <w:i/>
                <w:color w:val="000000" w:themeColor="text1"/>
              </w:rPr>
              <w:t>Azerba</w:t>
            </w:r>
            <w:r w:rsidRPr="00FE32A9">
              <w:rPr>
                <w:rFonts w:eastAsia="Symbol"/>
                <w:i/>
                <w:color w:val="000000" w:themeColor="text1"/>
                <w:lang w:val="en-US"/>
              </w:rPr>
              <w:t>i</w:t>
            </w:r>
            <w:r w:rsidRPr="00FE32A9">
              <w:rPr>
                <w:rFonts w:eastAsia="Symbol"/>
                <w:i/>
                <w:color w:val="000000" w:themeColor="text1"/>
              </w:rPr>
              <w:t>jan</w:t>
            </w:r>
          </w:p>
        </w:tc>
      </w:tr>
      <w:tr w:rsidR="00631D97" w:rsidRPr="00D21FE6" w14:paraId="43C4C620" w14:textId="77777777" w:rsidTr="00631D97">
        <w:trPr>
          <w:cantSplit/>
        </w:trPr>
        <w:tc>
          <w:tcPr>
            <w:tcW w:w="2674" w:type="dxa"/>
            <w:shd w:val="clear" w:color="auto" w:fill="auto"/>
            <w:vAlign w:val="bottom"/>
          </w:tcPr>
          <w:p w14:paraId="0D3E9C64" w14:textId="77777777" w:rsidR="00631D97" w:rsidRPr="00631D97" w:rsidRDefault="00631D97" w:rsidP="00631D97">
            <w:pPr>
              <w:spacing w:before="124"/>
              <w:ind w:left="113"/>
            </w:pPr>
            <w:r w:rsidRPr="00631D97">
              <w:rPr>
                <w:rFonts w:eastAsia="Symbol"/>
              </w:rPr>
              <w:t>Армения</w:t>
            </w:r>
          </w:p>
        </w:tc>
        <w:tc>
          <w:tcPr>
            <w:tcW w:w="1145" w:type="dxa"/>
            <w:tcBorders>
              <w:left w:val="single" w:sz="6" w:space="0" w:color="000000"/>
            </w:tcBorders>
            <w:shd w:val="clear" w:color="auto" w:fill="auto"/>
            <w:vAlign w:val="bottom"/>
          </w:tcPr>
          <w:p w14:paraId="36025E94" w14:textId="7B99EE5E" w:rsidR="00631D97" w:rsidRPr="00631D97" w:rsidRDefault="00631D97" w:rsidP="00631D97">
            <w:pPr>
              <w:snapToGrid w:val="0"/>
              <w:spacing w:before="124"/>
              <w:ind w:right="397"/>
              <w:jc w:val="right"/>
              <w:rPr>
                <w:rFonts w:eastAsia="Symbol"/>
              </w:rPr>
            </w:pPr>
            <w:r w:rsidRPr="00631D97">
              <w:rPr>
                <w:rFonts w:eastAsia="Symbol"/>
              </w:rPr>
              <w:t>0,1</w:t>
            </w:r>
          </w:p>
        </w:tc>
        <w:tc>
          <w:tcPr>
            <w:tcW w:w="1144" w:type="dxa"/>
            <w:tcBorders>
              <w:left w:val="single" w:sz="6" w:space="0" w:color="000000"/>
            </w:tcBorders>
            <w:shd w:val="clear" w:color="auto" w:fill="auto"/>
            <w:vAlign w:val="bottom"/>
          </w:tcPr>
          <w:p w14:paraId="13F31ABA" w14:textId="3A17FDD7" w:rsidR="00631D97" w:rsidRPr="00631D97" w:rsidRDefault="00631D97" w:rsidP="00631D97">
            <w:pPr>
              <w:snapToGrid w:val="0"/>
              <w:spacing w:before="124"/>
              <w:ind w:right="397"/>
              <w:jc w:val="right"/>
              <w:rPr>
                <w:rFonts w:eastAsia="Symbol"/>
              </w:rPr>
            </w:pPr>
            <w:r w:rsidRPr="00631D97">
              <w:rPr>
                <w:rFonts w:eastAsia="Symbol"/>
              </w:rPr>
              <w:t>0,2</w:t>
            </w:r>
          </w:p>
        </w:tc>
        <w:tc>
          <w:tcPr>
            <w:tcW w:w="1144" w:type="dxa"/>
            <w:tcBorders>
              <w:left w:val="single" w:sz="6" w:space="0" w:color="000000"/>
            </w:tcBorders>
            <w:shd w:val="clear" w:color="auto" w:fill="auto"/>
            <w:vAlign w:val="bottom"/>
          </w:tcPr>
          <w:p w14:paraId="70550591" w14:textId="4255B4D5" w:rsidR="00631D97" w:rsidRPr="00631D97" w:rsidRDefault="00631D97" w:rsidP="00631D97">
            <w:pPr>
              <w:snapToGrid w:val="0"/>
              <w:spacing w:before="124"/>
              <w:ind w:right="397"/>
              <w:jc w:val="right"/>
              <w:rPr>
                <w:rFonts w:eastAsia="Symbol"/>
              </w:rPr>
            </w:pPr>
            <w:r w:rsidRPr="00631D97">
              <w:rPr>
                <w:rFonts w:eastAsia="Symbol"/>
              </w:rPr>
              <w:t>0,2</w:t>
            </w:r>
          </w:p>
        </w:tc>
        <w:tc>
          <w:tcPr>
            <w:tcW w:w="1142" w:type="dxa"/>
            <w:tcBorders>
              <w:left w:val="single" w:sz="6" w:space="0" w:color="000000"/>
            </w:tcBorders>
            <w:shd w:val="clear" w:color="auto" w:fill="auto"/>
            <w:vAlign w:val="bottom"/>
          </w:tcPr>
          <w:p w14:paraId="08C38E21" w14:textId="627EA2A9" w:rsidR="00631D97" w:rsidRPr="00631D97" w:rsidRDefault="00631D97" w:rsidP="00631D97">
            <w:pPr>
              <w:snapToGrid w:val="0"/>
              <w:spacing w:before="124"/>
              <w:ind w:right="397"/>
              <w:jc w:val="right"/>
              <w:rPr>
                <w:rFonts w:eastAsia="Symbol"/>
              </w:rPr>
            </w:pPr>
            <w:r w:rsidRPr="00631D97">
              <w:rPr>
                <w:rFonts w:eastAsia="Symbol"/>
              </w:rPr>
              <w:t>0,2</w:t>
            </w:r>
          </w:p>
        </w:tc>
        <w:tc>
          <w:tcPr>
            <w:tcW w:w="2673" w:type="dxa"/>
            <w:tcBorders>
              <w:left w:val="single" w:sz="6" w:space="0" w:color="000000"/>
            </w:tcBorders>
            <w:shd w:val="clear" w:color="auto" w:fill="auto"/>
            <w:vAlign w:val="bottom"/>
          </w:tcPr>
          <w:p w14:paraId="5130449B" w14:textId="77777777" w:rsidR="00631D97" w:rsidRPr="00FE32A9" w:rsidRDefault="00631D97" w:rsidP="00216642">
            <w:pPr>
              <w:spacing w:before="124"/>
              <w:ind w:left="170"/>
              <w:rPr>
                <w:color w:val="000000" w:themeColor="text1"/>
              </w:rPr>
            </w:pPr>
            <w:r w:rsidRPr="00FE32A9">
              <w:rPr>
                <w:rFonts w:eastAsia="Symbol"/>
                <w:i/>
                <w:color w:val="000000" w:themeColor="text1"/>
              </w:rPr>
              <w:t>Armenia</w:t>
            </w:r>
          </w:p>
        </w:tc>
      </w:tr>
      <w:tr w:rsidR="00631D97" w:rsidRPr="00D21FE6" w14:paraId="6E72C456" w14:textId="77777777" w:rsidTr="00631D97">
        <w:trPr>
          <w:cantSplit/>
        </w:trPr>
        <w:tc>
          <w:tcPr>
            <w:tcW w:w="2674" w:type="dxa"/>
            <w:shd w:val="clear" w:color="auto" w:fill="auto"/>
            <w:vAlign w:val="bottom"/>
          </w:tcPr>
          <w:p w14:paraId="6EF18EF7" w14:textId="77777777" w:rsidR="00631D97" w:rsidRPr="00631D97" w:rsidRDefault="00631D97" w:rsidP="00631D97">
            <w:pPr>
              <w:spacing w:before="124"/>
              <w:ind w:left="113"/>
            </w:pPr>
            <w:r w:rsidRPr="00631D97">
              <w:rPr>
                <w:rFonts w:eastAsia="Symbol"/>
              </w:rPr>
              <w:t>Беларусь</w:t>
            </w:r>
          </w:p>
        </w:tc>
        <w:tc>
          <w:tcPr>
            <w:tcW w:w="1145" w:type="dxa"/>
            <w:tcBorders>
              <w:left w:val="single" w:sz="6" w:space="0" w:color="000000"/>
            </w:tcBorders>
            <w:shd w:val="clear" w:color="auto" w:fill="auto"/>
            <w:vAlign w:val="bottom"/>
          </w:tcPr>
          <w:p w14:paraId="440695A9" w14:textId="49239FBA" w:rsidR="00631D97" w:rsidRPr="00631D97" w:rsidRDefault="00631D97" w:rsidP="00631D97">
            <w:pPr>
              <w:snapToGrid w:val="0"/>
              <w:spacing w:before="124"/>
              <w:ind w:right="397"/>
              <w:jc w:val="right"/>
              <w:rPr>
                <w:rFonts w:eastAsia="Symbol"/>
              </w:rPr>
            </w:pPr>
            <w:r w:rsidRPr="00631D97">
              <w:rPr>
                <w:rFonts w:eastAsia="Symbol"/>
              </w:rPr>
              <w:t>3,9</w:t>
            </w:r>
          </w:p>
        </w:tc>
        <w:tc>
          <w:tcPr>
            <w:tcW w:w="1144" w:type="dxa"/>
            <w:tcBorders>
              <w:left w:val="single" w:sz="6" w:space="0" w:color="000000"/>
            </w:tcBorders>
            <w:shd w:val="clear" w:color="auto" w:fill="auto"/>
            <w:vAlign w:val="bottom"/>
          </w:tcPr>
          <w:p w14:paraId="4BA85F04" w14:textId="6095C459" w:rsidR="00631D97" w:rsidRPr="00631D97" w:rsidRDefault="00631D97" w:rsidP="00631D97">
            <w:pPr>
              <w:snapToGrid w:val="0"/>
              <w:spacing w:before="124"/>
              <w:ind w:right="397"/>
              <w:jc w:val="right"/>
              <w:rPr>
                <w:rFonts w:eastAsia="Symbol"/>
              </w:rPr>
            </w:pPr>
            <w:r w:rsidRPr="00631D97">
              <w:rPr>
                <w:rFonts w:eastAsia="Symbol"/>
              </w:rPr>
              <w:t>2,5</w:t>
            </w:r>
          </w:p>
        </w:tc>
        <w:tc>
          <w:tcPr>
            <w:tcW w:w="1144" w:type="dxa"/>
            <w:tcBorders>
              <w:left w:val="single" w:sz="6" w:space="0" w:color="000000"/>
            </w:tcBorders>
            <w:shd w:val="clear" w:color="auto" w:fill="auto"/>
            <w:vAlign w:val="bottom"/>
          </w:tcPr>
          <w:p w14:paraId="15520881" w14:textId="7AE7B34F" w:rsidR="00631D97" w:rsidRPr="00631D97" w:rsidRDefault="00631D97" w:rsidP="00631D97">
            <w:pPr>
              <w:snapToGrid w:val="0"/>
              <w:spacing w:before="124"/>
              <w:ind w:right="397"/>
              <w:jc w:val="right"/>
              <w:rPr>
                <w:rFonts w:eastAsia="Symbol"/>
              </w:rPr>
            </w:pPr>
            <w:r w:rsidRPr="00631D97">
              <w:rPr>
                <w:rFonts w:eastAsia="Symbol"/>
              </w:rPr>
              <w:t>2,5</w:t>
            </w:r>
          </w:p>
        </w:tc>
        <w:tc>
          <w:tcPr>
            <w:tcW w:w="1142" w:type="dxa"/>
            <w:tcBorders>
              <w:left w:val="single" w:sz="6" w:space="0" w:color="000000"/>
            </w:tcBorders>
            <w:shd w:val="clear" w:color="auto" w:fill="auto"/>
            <w:vAlign w:val="bottom"/>
          </w:tcPr>
          <w:p w14:paraId="071CED7F" w14:textId="2F3319F8" w:rsidR="00631D97" w:rsidRPr="00631D97" w:rsidRDefault="00631D97" w:rsidP="00631D97">
            <w:pPr>
              <w:snapToGrid w:val="0"/>
              <w:spacing w:before="124"/>
              <w:ind w:right="397"/>
              <w:jc w:val="right"/>
              <w:rPr>
                <w:rFonts w:eastAsia="Symbol"/>
              </w:rPr>
            </w:pPr>
            <w:r w:rsidRPr="00631D97">
              <w:rPr>
                <w:rFonts w:eastAsia="Symbol"/>
              </w:rPr>
              <w:t>2,</w:t>
            </w:r>
            <w:r w:rsidRPr="00631D97">
              <w:rPr>
                <w:rFonts w:eastAsia="Symbol"/>
                <w:lang w:val="en-US"/>
              </w:rPr>
              <w:t>2</w:t>
            </w:r>
          </w:p>
        </w:tc>
        <w:tc>
          <w:tcPr>
            <w:tcW w:w="2673" w:type="dxa"/>
            <w:tcBorders>
              <w:left w:val="single" w:sz="6" w:space="0" w:color="000000"/>
            </w:tcBorders>
            <w:shd w:val="clear" w:color="auto" w:fill="auto"/>
            <w:vAlign w:val="bottom"/>
          </w:tcPr>
          <w:p w14:paraId="7BCFD030" w14:textId="77777777" w:rsidR="00631D97" w:rsidRPr="00FE32A9" w:rsidRDefault="00631D97" w:rsidP="00216642">
            <w:pPr>
              <w:spacing w:before="124"/>
              <w:ind w:left="170"/>
              <w:rPr>
                <w:color w:val="000000" w:themeColor="text1"/>
              </w:rPr>
            </w:pPr>
            <w:r w:rsidRPr="00FE32A9">
              <w:rPr>
                <w:rFonts w:eastAsia="Symbol"/>
                <w:i/>
                <w:color w:val="000000" w:themeColor="text1"/>
              </w:rPr>
              <w:t>Belarus</w:t>
            </w:r>
          </w:p>
        </w:tc>
      </w:tr>
      <w:tr w:rsidR="00631D97" w:rsidRPr="00D21FE6" w14:paraId="4163A08F" w14:textId="77777777" w:rsidTr="00631D97">
        <w:trPr>
          <w:cantSplit/>
        </w:trPr>
        <w:tc>
          <w:tcPr>
            <w:tcW w:w="2674" w:type="dxa"/>
            <w:shd w:val="clear" w:color="auto" w:fill="auto"/>
            <w:vAlign w:val="bottom"/>
          </w:tcPr>
          <w:p w14:paraId="43E2FDAB" w14:textId="77777777" w:rsidR="00631D97" w:rsidRPr="00631D97" w:rsidRDefault="00631D97" w:rsidP="00631D97">
            <w:pPr>
              <w:spacing w:before="124"/>
              <w:ind w:left="113"/>
            </w:pPr>
            <w:r w:rsidRPr="00631D97">
              <w:rPr>
                <w:rFonts w:eastAsia="Symbol"/>
              </w:rPr>
              <w:t>Казахстан</w:t>
            </w:r>
          </w:p>
        </w:tc>
        <w:tc>
          <w:tcPr>
            <w:tcW w:w="1145" w:type="dxa"/>
            <w:tcBorders>
              <w:left w:val="single" w:sz="6" w:space="0" w:color="000000"/>
            </w:tcBorders>
            <w:shd w:val="clear" w:color="auto" w:fill="auto"/>
            <w:vAlign w:val="bottom"/>
          </w:tcPr>
          <w:p w14:paraId="762A6EA5" w14:textId="3B90A0C2" w:rsidR="00631D97" w:rsidRPr="00631D97" w:rsidRDefault="00631D97" w:rsidP="00631D97">
            <w:pPr>
              <w:snapToGrid w:val="0"/>
              <w:spacing w:before="124"/>
              <w:ind w:right="397"/>
              <w:jc w:val="right"/>
              <w:rPr>
                <w:rFonts w:eastAsia="Symbol"/>
              </w:rPr>
            </w:pPr>
            <w:r w:rsidRPr="00631D97">
              <w:rPr>
                <w:rFonts w:eastAsia="Symbol"/>
              </w:rPr>
              <w:t>1,3</w:t>
            </w:r>
          </w:p>
        </w:tc>
        <w:tc>
          <w:tcPr>
            <w:tcW w:w="1144" w:type="dxa"/>
            <w:tcBorders>
              <w:left w:val="single" w:sz="6" w:space="0" w:color="000000"/>
            </w:tcBorders>
            <w:shd w:val="clear" w:color="auto" w:fill="auto"/>
            <w:vAlign w:val="bottom"/>
          </w:tcPr>
          <w:p w14:paraId="54E3B4DD" w14:textId="19FE5426" w:rsidR="00631D97" w:rsidRPr="00631D97" w:rsidRDefault="00631D97" w:rsidP="00631D97">
            <w:pPr>
              <w:snapToGrid w:val="0"/>
              <w:spacing w:before="124"/>
              <w:ind w:right="397"/>
              <w:jc w:val="right"/>
              <w:rPr>
                <w:rFonts w:eastAsia="Symbol"/>
              </w:rPr>
            </w:pPr>
            <w:r w:rsidRPr="00631D97">
              <w:rPr>
                <w:rFonts w:eastAsia="Symbol"/>
              </w:rPr>
              <w:t>0,5</w:t>
            </w:r>
          </w:p>
        </w:tc>
        <w:tc>
          <w:tcPr>
            <w:tcW w:w="1144" w:type="dxa"/>
            <w:tcBorders>
              <w:left w:val="single" w:sz="6" w:space="0" w:color="000000"/>
            </w:tcBorders>
            <w:shd w:val="clear" w:color="auto" w:fill="auto"/>
            <w:vAlign w:val="bottom"/>
          </w:tcPr>
          <w:p w14:paraId="3E9E651E" w14:textId="050ADA3D" w:rsidR="00631D97" w:rsidRPr="00631D97" w:rsidRDefault="00631D97" w:rsidP="00631D97">
            <w:pPr>
              <w:snapToGrid w:val="0"/>
              <w:spacing w:before="124"/>
              <w:ind w:right="397"/>
              <w:jc w:val="right"/>
              <w:rPr>
                <w:rFonts w:eastAsia="Symbol"/>
              </w:rPr>
            </w:pPr>
            <w:r w:rsidRPr="00631D97">
              <w:rPr>
                <w:rFonts w:eastAsia="Symbol"/>
              </w:rPr>
              <w:t>0,5</w:t>
            </w:r>
          </w:p>
        </w:tc>
        <w:tc>
          <w:tcPr>
            <w:tcW w:w="1142" w:type="dxa"/>
            <w:tcBorders>
              <w:left w:val="single" w:sz="6" w:space="0" w:color="000000"/>
            </w:tcBorders>
            <w:shd w:val="clear" w:color="auto" w:fill="auto"/>
            <w:vAlign w:val="bottom"/>
          </w:tcPr>
          <w:p w14:paraId="5D99F9C7" w14:textId="5678059A" w:rsidR="00631D97" w:rsidRPr="00631D97" w:rsidRDefault="00631D97" w:rsidP="00631D97">
            <w:pPr>
              <w:snapToGrid w:val="0"/>
              <w:spacing w:before="124"/>
              <w:ind w:right="397"/>
              <w:jc w:val="right"/>
              <w:rPr>
                <w:rFonts w:eastAsia="Symbol"/>
              </w:rPr>
            </w:pPr>
            <w:r w:rsidRPr="00631D97">
              <w:rPr>
                <w:rFonts w:eastAsia="Symbol"/>
              </w:rPr>
              <w:t>0,5</w:t>
            </w:r>
          </w:p>
        </w:tc>
        <w:tc>
          <w:tcPr>
            <w:tcW w:w="2673" w:type="dxa"/>
            <w:tcBorders>
              <w:left w:val="single" w:sz="6" w:space="0" w:color="000000"/>
            </w:tcBorders>
            <w:shd w:val="clear" w:color="auto" w:fill="auto"/>
            <w:vAlign w:val="bottom"/>
          </w:tcPr>
          <w:p w14:paraId="771024E0" w14:textId="77777777" w:rsidR="00631D97" w:rsidRPr="00FE32A9" w:rsidRDefault="00631D97" w:rsidP="00216642">
            <w:pPr>
              <w:spacing w:before="124"/>
              <w:ind w:left="170"/>
              <w:rPr>
                <w:color w:val="000000" w:themeColor="text1"/>
              </w:rPr>
            </w:pPr>
            <w:r w:rsidRPr="00FE32A9">
              <w:rPr>
                <w:rFonts w:eastAsia="Symbol"/>
                <w:i/>
                <w:color w:val="000000" w:themeColor="text1"/>
              </w:rPr>
              <w:t>Kazakhstan</w:t>
            </w:r>
          </w:p>
        </w:tc>
      </w:tr>
      <w:tr w:rsidR="00631D97" w:rsidRPr="00D21FE6" w14:paraId="538DA4FF" w14:textId="77777777" w:rsidTr="00631D97">
        <w:trPr>
          <w:cantSplit/>
        </w:trPr>
        <w:tc>
          <w:tcPr>
            <w:tcW w:w="2674" w:type="dxa"/>
            <w:shd w:val="clear" w:color="auto" w:fill="auto"/>
            <w:vAlign w:val="bottom"/>
          </w:tcPr>
          <w:p w14:paraId="2613591B" w14:textId="77777777" w:rsidR="00631D97" w:rsidRPr="00631D97" w:rsidRDefault="00631D97" w:rsidP="00631D97">
            <w:pPr>
              <w:spacing w:before="124"/>
              <w:ind w:left="113"/>
            </w:pPr>
            <w:r w:rsidRPr="00631D97">
              <w:rPr>
                <w:rFonts w:eastAsia="Symbol"/>
              </w:rPr>
              <w:t>Киргизия</w:t>
            </w:r>
          </w:p>
        </w:tc>
        <w:tc>
          <w:tcPr>
            <w:tcW w:w="1145" w:type="dxa"/>
            <w:tcBorders>
              <w:left w:val="single" w:sz="6" w:space="0" w:color="000000"/>
            </w:tcBorders>
            <w:shd w:val="clear" w:color="auto" w:fill="auto"/>
            <w:vAlign w:val="bottom"/>
          </w:tcPr>
          <w:p w14:paraId="4F4E1B67" w14:textId="4BA40459" w:rsidR="00631D97" w:rsidRPr="00631D97" w:rsidRDefault="00631D97" w:rsidP="00631D97">
            <w:pPr>
              <w:snapToGrid w:val="0"/>
              <w:spacing w:before="124"/>
              <w:ind w:right="397"/>
              <w:jc w:val="right"/>
              <w:rPr>
                <w:rFonts w:eastAsia="Symbol"/>
              </w:rPr>
            </w:pPr>
            <w:r w:rsidRPr="00631D97">
              <w:rPr>
                <w:rFonts w:eastAsia="Symbol"/>
              </w:rPr>
              <w:t>0,1</w:t>
            </w:r>
          </w:p>
        </w:tc>
        <w:tc>
          <w:tcPr>
            <w:tcW w:w="1144" w:type="dxa"/>
            <w:tcBorders>
              <w:left w:val="single" w:sz="6" w:space="0" w:color="000000"/>
            </w:tcBorders>
            <w:shd w:val="clear" w:color="auto" w:fill="auto"/>
            <w:vAlign w:val="bottom"/>
          </w:tcPr>
          <w:p w14:paraId="027E19E9" w14:textId="4D2A20E4" w:rsidR="00631D97" w:rsidRPr="00631D97" w:rsidRDefault="00631D97" w:rsidP="00631D97">
            <w:pPr>
              <w:snapToGrid w:val="0"/>
              <w:spacing w:before="124"/>
              <w:ind w:right="397"/>
              <w:jc w:val="right"/>
              <w:rPr>
                <w:rFonts w:eastAsia="Symbol"/>
              </w:rPr>
            </w:pPr>
            <w:r w:rsidRPr="00631D97">
              <w:rPr>
                <w:rFonts w:eastAsia="Symbol"/>
              </w:rPr>
              <w:t>0,03</w:t>
            </w:r>
          </w:p>
        </w:tc>
        <w:tc>
          <w:tcPr>
            <w:tcW w:w="1144" w:type="dxa"/>
            <w:tcBorders>
              <w:left w:val="single" w:sz="6" w:space="0" w:color="000000"/>
            </w:tcBorders>
            <w:shd w:val="clear" w:color="auto" w:fill="auto"/>
            <w:vAlign w:val="bottom"/>
          </w:tcPr>
          <w:p w14:paraId="3AB4AACE" w14:textId="03A8DB44" w:rsidR="00631D97" w:rsidRPr="00631D97" w:rsidRDefault="00631D97" w:rsidP="00631D97">
            <w:pPr>
              <w:snapToGrid w:val="0"/>
              <w:spacing w:before="124"/>
              <w:ind w:right="397"/>
              <w:jc w:val="right"/>
              <w:rPr>
                <w:rFonts w:eastAsia="Symbol"/>
              </w:rPr>
            </w:pPr>
            <w:r w:rsidRPr="00631D97">
              <w:rPr>
                <w:rFonts w:eastAsia="Symbol"/>
              </w:rPr>
              <w:t>0,03</w:t>
            </w:r>
          </w:p>
        </w:tc>
        <w:tc>
          <w:tcPr>
            <w:tcW w:w="1142" w:type="dxa"/>
            <w:tcBorders>
              <w:left w:val="single" w:sz="6" w:space="0" w:color="000000"/>
            </w:tcBorders>
            <w:shd w:val="clear" w:color="auto" w:fill="auto"/>
            <w:vAlign w:val="bottom"/>
          </w:tcPr>
          <w:p w14:paraId="40096C4B" w14:textId="557BBBDC" w:rsidR="00631D97" w:rsidRPr="00631D97" w:rsidRDefault="00631D97" w:rsidP="00631D97">
            <w:pPr>
              <w:snapToGrid w:val="0"/>
              <w:spacing w:before="124"/>
              <w:ind w:right="397"/>
              <w:jc w:val="right"/>
              <w:rPr>
                <w:rFonts w:eastAsia="Symbol"/>
              </w:rPr>
            </w:pPr>
            <w:r w:rsidRPr="00631D97">
              <w:rPr>
                <w:rFonts w:eastAsia="Symbol"/>
              </w:rPr>
              <w:t>0,03</w:t>
            </w:r>
          </w:p>
        </w:tc>
        <w:tc>
          <w:tcPr>
            <w:tcW w:w="2673" w:type="dxa"/>
            <w:tcBorders>
              <w:left w:val="single" w:sz="6" w:space="0" w:color="000000"/>
            </w:tcBorders>
            <w:shd w:val="clear" w:color="auto" w:fill="auto"/>
            <w:vAlign w:val="bottom"/>
          </w:tcPr>
          <w:p w14:paraId="448C405A" w14:textId="77777777" w:rsidR="00631D97" w:rsidRPr="00FE32A9" w:rsidRDefault="00631D97" w:rsidP="00216642">
            <w:pPr>
              <w:spacing w:before="124"/>
              <w:ind w:left="170"/>
              <w:rPr>
                <w:color w:val="000000" w:themeColor="text1"/>
              </w:rPr>
            </w:pPr>
            <w:r w:rsidRPr="00FE32A9">
              <w:rPr>
                <w:rFonts w:eastAsia="Symbol"/>
                <w:i/>
                <w:color w:val="000000" w:themeColor="text1"/>
              </w:rPr>
              <w:t>Kyrgyzstan</w:t>
            </w:r>
          </w:p>
        </w:tc>
      </w:tr>
      <w:tr w:rsidR="00631D97" w:rsidRPr="00D21FE6" w14:paraId="3F94DA8B" w14:textId="77777777" w:rsidTr="00631D97">
        <w:trPr>
          <w:cantSplit/>
        </w:trPr>
        <w:tc>
          <w:tcPr>
            <w:tcW w:w="2674" w:type="dxa"/>
            <w:shd w:val="clear" w:color="auto" w:fill="auto"/>
            <w:vAlign w:val="bottom"/>
          </w:tcPr>
          <w:p w14:paraId="7BFF9E7A" w14:textId="77777777" w:rsidR="00631D97" w:rsidRPr="00631D97" w:rsidRDefault="00631D97" w:rsidP="00631D97">
            <w:pPr>
              <w:spacing w:before="124"/>
              <w:ind w:left="113"/>
            </w:pPr>
            <w:r w:rsidRPr="00631D97">
              <w:rPr>
                <w:rFonts w:eastAsia="Symbol"/>
              </w:rPr>
              <w:t>Республика Молдова</w:t>
            </w:r>
          </w:p>
        </w:tc>
        <w:tc>
          <w:tcPr>
            <w:tcW w:w="1145" w:type="dxa"/>
            <w:tcBorders>
              <w:left w:val="single" w:sz="6" w:space="0" w:color="000000"/>
            </w:tcBorders>
            <w:shd w:val="clear" w:color="auto" w:fill="auto"/>
            <w:vAlign w:val="bottom"/>
          </w:tcPr>
          <w:p w14:paraId="186FB857" w14:textId="45770948" w:rsidR="00631D97" w:rsidRPr="00631D97" w:rsidRDefault="00631D97" w:rsidP="00631D97">
            <w:pPr>
              <w:snapToGrid w:val="0"/>
              <w:spacing w:before="124"/>
              <w:ind w:right="397"/>
              <w:jc w:val="right"/>
              <w:rPr>
                <w:rFonts w:eastAsia="Symbol"/>
              </w:rPr>
            </w:pPr>
            <w:r w:rsidRPr="00631D97">
              <w:rPr>
                <w:rFonts w:eastAsia="Symbol"/>
              </w:rPr>
              <w:t>0,5</w:t>
            </w:r>
          </w:p>
        </w:tc>
        <w:tc>
          <w:tcPr>
            <w:tcW w:w="1144" w:type="dxa"/>
            <w:tcBorders>
              <w:left w:val="single" w:sz="6" w:space="0" w:color="000000"/>
            </w:tcBorders>
            <w:shd w:val="clear" w:color="auto" w:fill="auto"/>
            <w:vAlign w:val="bottom"/>
          </w:tcPr>
          <w:p w14:paraId="10FFAB90" w14:textId="175898D9" w:rsidR="00631D97" w:rsidRPr="00631D97" w:rsidRDefault="00631D97" w:rsidP="00631D97">
            <w:pPr>
              <w:snapToGrid w:val="0"/>
              <w:spacing w:before="124"/>
              <w:ind w:right="397"/>
              <w:jc w:val="right"/>
              <w:rPr>
                <w:rFonts w:eastAsia="Symbol"/>
              </w:rPr>
            </w:pPr>
            <w:r w:rsidRPr="00631D97">
              <w:rPr>
                <w:rFonts w:eastAsia="Symbol"/>
              </w:rPr>
              <w:t>0,4</w:t>
            </w:r>
          </w:p>
        </w:tc>
        <w:tc>
          <w:tcPr>
            <w:tcW w:w="1144" w:type="dxa"/>
            <w:tcBorders>
              <w:left w:val="single" w:sz="6" w:space="0" w:color="000000"/>
            </w:tcBorders>
            <w:shd w:val="clear" w:color="auto" w:fill="auto"/>
            <w:vAlign w:val="bottom"/>
          </w:tcPr>
          <w:p w14:paraId="3B657181" w14:textId="56106A33" w:rsidR="00631D97" w:rsidRPr="00631D97" w:rsidRDefault="00631D97" w:rsidP="00631D97">
            <w:pPr>
              <w:snapToGrid w:val="0"/>
              <w:spacing w:before="124"/>
              <w:ind w:right="397"/>
              <w:jc w:val="right"/>
              <w:rPr>
                <w:rFonts w:eastAsia="Symbol"/>
              </w:rPr>
            </w:pPr>
            <w:r w:rsidRPr="00631D97">
              <w:rPr>
                <w:rFonts w:eastAsia="Symbol"/>
              </w:rPr>
              <w:t>0,4</w:t>
            </w:r>
          </w:p>
        </w:tc>
        <w:tc>
          <w:tcPr>
            <w:tcW w:w="1142" w:type="dxa"/>
            <w:tcBorders>
              <w:left w:val="single" w:sz="6" w:space="0" w:color="000000"/>
            </w:tcBorders>
            <w:shd w:val="clear" w:color="auto" w:fill="auto"/>
            <w:vAlign w:val="bottom"/>
          </w:tcPr>
          <w:p w14:paraId="3DC03290" w14:textId="06E2DBBD" w:rsidR="00631D97" w:rsidRPr="00631D97" w:rsidRDefault="00631D97" w:rsidP="00631D97">
            <w:pPr>
              <w:snapToGrid w:val="0"/>
              <w:spacing w:before="124"/>
              <w:ind w:right="397"/>
              <w:jc w:val="right"/>
              <w:rPr>
                <w:rFonts w:eastAsia="Symbol"/>
              </w:rPr>
            </w:pPr>
            <w:r w:rsidRPr="00631D97">
              <w:rPr>
                <w:rFonts w:eastAsia="Symbol"/>
              </w:rPr>
              <w:t>0,4</w:t>
            </w:r>
          </w:p>
        </w:tc>
        <w:tc>
          <w:tcPr>
            <w:tcW w:w="2673" w:type="dxa"/>
            <w:tcBorders>
              <w:left w:val="single" w:sz="6" w:space="0" w:color="000000"/>
            </w:tcBorders>
            <w:shd w:val="clear" w:color="auto" w:fill="auto"/>
            <w:vAlign w:val="bottom"/>
          </w:tcPr>
          <w:p w14:paraId="116089D8" w14:textId="77777777" w:rsidR="00631D97" w:rsidRPr="00FE32A9" w:rsidRDefault="00631D97" w:rsidP="00216642">
            <w:pPr>
              <w:spacing w:before="124"/>
              <w:ind w:left="170"/>
              <w:rPr>
                <w:color w:val="000000" w:themeColor="text1"/>
              </w:rPr>
            </w:pPr>
            <w:r w:rsidRPr="00FE32A9">
              <w:rPr>
                <w:rFonts w:eastAsia="Symbol"/>
                <w:i/>
                <w:color w:val="000000" w:themeColor="text1"/>
              </w:rPr>
              <w:t>Republic of Moldova</w:t>
            </w:r>
          </w:p>
        </w:tc>
      </w:tr>
      <w:tr w:rsidR="00631D97" w:rsidRPr="00D21FE6" w14:paraId="549B1B44" w14:textId="77777777" w:rsidTr="00631D97">
        <w:trPr>
          <w:cantSplit/>
        </w:trPr>
        <w:tc>
          <w:tcPr>
            <w:tcW w:w="2674" w:type="dxa"/>
            <w:shd w:val="clear" w:color="auto" w:fill="auto"/>
            <w:vAlign w:val="bottom"/>
          </w:tcPr>
          <w:p w14:paraId="1CDB891F" w14:textId="77777777" w:rsidR="00631D97" w:rsidRPr="00631D97" w:rsidRDefault="00631D97" w:rsidP="00631D97">
            <w:pPr>
              <w:pStyle w:val="15"/>
              <w:spacing w:before="124"/>
              <w:ind w:left="113"/>
            </w:pPr>
            <w:r w:rsidRPr="00631D97">
              <w:rPr>
                <w:rFonts w:eastAsia="Symbol"/>
              </w:rPr>
              <w:t>Узбекистан</w:t>
            </w:r>
          </w:p>
        </w:tc>
        <w:tc>
          <w:tcPr>
            <w:tcW w:w="1145" w:type="dxa"/>
            <w:tcBorders>
              <w:left w:val="single" w:sz="6" w:space="0" w:color="000000"/>
            </w:tcBorders>
            <w:shd w:val="clear" w:color="auto" w:fill="auto"/>
            <w:vAlign w:val="bottom"/>
          </w:tcPr>
          <w:p w14:paraId="2D282708" w14:textId="4603A9B0" w:rsidR="00631D97" w:rsidRPr="00631D97" w:rsidRDefault="00631D97" w:rsidP="00631D97">
            <w:pPr>
              <w:snapToGrid w:val="0"/>
              <w:spacing w:before="124"/>
              <w:ind w:right="397"/>
              <w:jc w:val="right"/>
              <w:rPr>
                <w:rFonts w:eastAsia="Symbol"/>
              </w:rPr>
            </w:pPr>
            <w:r w:rsidRPr="00631D97">
              <w:rPr>
                <w:rFonts w:eastAsia="Symbol"/>
              </w:rPr>
              <w:t>0,1</w:t>
            </w:r>
          </w:p>
        </w:tc>
        <w:tc>
          <w:tcPr>
            <w:tcW w:w="1144" w:type="dxa"/>
            <w:tcBorders>
              <w:left w:val="single" w:sz="6" w:space="0" w:color="000000"/>
            </w:tcBorders>
            <w:shd w:val="clear" w:color="auto" w:fill="auto"/>
            <w:vAlign w:val="bottom"/>
          </w:tcPr>
          <w:p w14:paraId="786E1D4B" w14:textId="0E48ACAF" w:rsidR="00631D97" w:rsidRPr="00631D97" w:rsidRDefault="00631D97" w:rsidP="00631D97">
            <w:pPr>
              <w:snapToGrid w:val="0"/>
              <w:spacing w:before="124"/>
              <w:ind w:right="397"/>
              <w:jc w:val="right"/>
              <w:rPr>
                <w:rFonts w:eastAsia="Symbol"/>
              </w:rPr>
            </w:pPr>
            <w:r w:rsidRPr="00631D97">
              <w:rPr>
                <w:rFonts w:eastAsia="Symbol"/>
              </w:rPr>
              <w:t>0,05</w:t>
            </w:r>
          </w:p>
        </w:tc>
        <w:tc>
          <w:tcPr>
            <w:tcW w:w="1144" w:type="dxa"/>
            <w:tcBorders>
              <w:left w:val="single" w:sz="6" w:space="0" w:color="000000"/>
            </w:tcBorders>
            <w:shd w:val="clear" w:color="auto" w:fill="auto"/>
            <w:vAlign w:val="bottom"/>
          </w:tcPr>
          <w:p w14:paraId="3366B9B6" w14:textId="72D3393A" w:rsidR="00631D97" w:rsidRPr="00631D97" w:rsidRDefault="00631D97" w:rsidP="00631D97">
            <w:pPr>
              <w:snapToGrid w:val="0"/>
              <w:spacing w:before="124"/>
              <w:ind w:right="397"/>
              <w:jc w:val="right"/>
              <w:rPr>
                <w:rFonts w:eastAsia="Symbol"/>
              </w:rPr>
            </w:pPr>
            <w:r w:rsidRPr="00631D97">
              <w:rPr>
                <w:rFonts w:eastAsia="Symbol"/>
              </w:rPr>
              <w:t>0,04</w:t>
            </w:r>
          </w:p>
        </w:tc>
        <w:tc>
          <w:tcPr>
            <w:tcW w:w="1142" w:type="dxa"/>
            <w:tcBorders>
              <w:left w:val="single" w:sz="6" w:space="0" w:color="000000"/>
            </w:tcBorders>
            <w:shd w:val="clear" w:color="auto" w:fill="auto"/>
            <w:vAlign w:val="bottom"/>
          </w:tcPr>
          <w:p w14:paraId="06EF5183" w14:textId="48149BF4" w:rsidR="00631D97" w:rsidRPr="00631D97" w:rsidRDefault="00631D97" w:rsidP="00631D97">
            <w:pPr>
              <w:snapToGrid w:val="0"/>
              <w:spacing w:before="124"/>
              <w:ind w:right="397"/>
              <w:jc w:val="right"/>
              <w:rPr>
                <w:rFonts w:eastAsia="Symbol"/>
              </w:rPr>
            </w:pPr>
            <w:r w:rsidRPr="00631D97">
              <w:rPr>
                <w:rFonts w:eastAsia="Symbol"/>
              </w:rPr>
              <w:t>0,04</w:t>
            </w:r>
          </w:p>
        </w:tc>
        <w:tc>
          <w:tcPr>
            <w:tcW w:w="2673" w:type="dxa"/>
            <w:tcBorders>
              <w:left w:val="single" w:sz="6" w:space="0" w:color="000000"/>
            </w:tcBorders>
            <w:shd w:val="clear" w:color="auto" w:fill="auto"/>
            <w:vAlign w:val="bottom"/>
          </w:tcPr>
          <w:p w14:paraId="2616D2A0" w14:textId="77777777" w:rsidR="00631D97" w:rsidRPr="00FE32A9" w:rsidRDefault="00631D97" w:rsidP="00216642">
            <w:pPr>
              <w:spacing w:before="124"/>
              <w:ind w:left="170"/>
              <w:rPr>
                <w:color w:val="000000" w:themeColor="text1"/>
              </w:rPr>
            </w:pPr>
            <w:r w:rsidRPr="00FE32A9">
              <w:rPr>
                <w:rFonts w:eastAsia="Symbol"/>
                <w:i/>
                <w:color w:val="000000" w:themeColor="text1"/>
              </w:rPr>
              <w:t>Uzbekistan</w:t>
            </w:r>
          </w:p>
        </w:tc>
      </w:tr>
      <w:tr w:rsidR="00631D97" w:rsidRPr="00D21FE6" w14:paraId="137AF455" w14:textId="77777777" w:rsidTr="00631D97">
        <w:trPr>
          <w:cantSplit/>
        </w:trPr>
        <w:tc>
          <w:tcPr>
            <w:tcW w:w="2674" w:type="dxa"/>
            <w:shd w:val="clear" w:color="auto" w:fill="auto"/>
            <w:vAlign w:val="bottom"/>
          </w:tcPr>
          <w:p w14:paraId="5D71E30E" w14:textId="783AC196" w:rsidR="00631D97" w:rsidRPr="00631D97" w:rsidRDefault="00631D97" w:rsidP="00631D97">
            <w:pPr>
              <w:spacing w:before="124"/>
              <w:ind w:left="113"/>
            </w:pPr>
            <w:r w:rsidRPr="00631D97">
              <w:rPr>
                <w:rFonts w:eastAsia="Symbol"/>
              </w:rPr>
              <w:t xml:space="preserve">Украина </w:t>
            </w:r>
            <w:r w:rsidRPr="00631D97">
              <w:rPr>
                <w:rFonts w:eastAsia="Symbol"/>
                <w:vertAlign w:val="superscript"/>
                <w:lang w:val="en-US"/>
              </w:rPr>
              <w:t>1)</w:t>
            </w:r>
          </w:p>
        </w:tc>
        <w:tc>
          <w:tcPr>
            <w:tcW w:w="1145" w:type="dxa"/>
            <w:tcBorders>
              <w:left w:val="single" w:sz="6" w:space="0" w:color="000000"/>
            </w:tcBorders>
            <w:shd w:val="clear" w:color="auto" w:fill="auto"/>
            <w:vAlign w:val="bottom"/>
          </w:tcPr>
          <w:p w14:paraId="75208ABE" w14:textId="47A49A33" w:rsidR="00631D97" w:rsidRPr="00631D97" w:rsidRDefault="00631D97" w:rsidP="00631D97">
            <w:pPr>
              <w:snapToGrid w:val="0"/>
              <w:spacing w:before="124"/>
              <w:ind w:right="397"/>
              <w:jc w:val="right"/>
              <w:rPr>
                <w:rFonts w:eastAsia="Symbol"/>
              </w:rPr>
            </w:pPr>
            <w:r w:rsidRPr="00631D97">
              <w:rPr>
                <w:rFonts w:eastAsia="Symbol"/>
              </w:rPr>
              <w:t>4,8</w:t>
            </w:r>
          </w:p>
        </w:tc>
        <w:tc>
          <w:tcPr>
            <w:tcW w:w="1144" w:type="dxa"/>
            <w:tcBorders>
              <w:left w:val="single" w:sz="6" w:space="0" w:color="000000"/>
            </w:tcBorders>
            <w:shd w:val="clear" w:color="auto" w:fill="auto"/>
            <w:vAlign w:val="bottom"/>
          </w:tcPr>
          <w:p w14:paraId="7C77821F" w14:textId="29186D59" w:rsidR="00631D97" w:rsidRPr="00631D97" w:rsidRDefault="00631D97" w:rsidP="00631D97">
            <w:pPr>
              <w:snapToGrid w:val="0"/>
              <w:spacing w:before="124"/>
              <w:ind w:right="397"/>
              <w:jc w:val="right"/>
              <w:rPr>
                <w:rFonts w:eastAsia="Symbol"/>
              </w:rPr>
            </w:pPr>
            <w:r w:rsidRPr="00631D97">
              <w:rPr>
                <w:rFonts w:eastAsia="Symbol"/>
              </w:rPr>
              <w:t>5,6</w:t>
            </w:r>
          </w:p>
        </w:tc>
        <w:tc>
          <w:tcPr>
            <w:tcW w:w="1144" w:type="dxa"/>
            <w:tcBorders>
              <w:left w:val="single" w:sz="6" w:space="0" w:color="000000"/>
            </w:tcBorders>
            <w:shd w:val="clear" w:color="auto" w:fill="auto"/>
            <w:vAlign w:val="bottom"/>
          </w:tcPr>
          <w:p w14:paraId="0FC7DD12" w14:textId="72443DDB" w:rsidR="00631D97" w:rsidRPr="00631D97" w:rsidRDefault="00631D97" w:rsidP="00631D97">
            <w:pPr>
              <w:snapToGrid w:val="0"/>
              <w:spacing w:before="124"/>
              <w:ind w:right="397"/>
              <w:jc w:val="right"/>
              <w:rPr>
                <w:rFonts w:eastAsia="Symbol"/>
              </w:rPr>
            </w:pPr>
            <w:r w:rsidRPr="00631D97">
              <w:rPr>
                <w:rFonts w:eastAsia="Symbol"/>
              </w:rPr>
              <w:t>4,9</w:t>
            </w:r>
          </w:p>
        </w:tc>
        <w:tc>
          <w:tcPr>
            <w:tcW w:w="1142" w:type="dxa"/>
            <w:tcBorders>
              <w:left w:val="single" w:sz="6" w:space="0" w:color="000000"/>
            </w:tcBorders>
            <w:shd w:val="clear" w:color="auto" w:fill="auto"/>
            <w:vAlign w:val="bottom"/>
          </w:tcPr>
          <w:p w14:paraId="0178AE1F" w14:textId="2FAF611F" w:rsidR="00631D97" w:rsidRPr="00AE7CF1" w:rsidRDefault="00631D97" w:rsidP="00631D97">
            <w:pPr>
              <w:snapToGrid w:val="0"/>
              <w:spacing w:before="124"/>
              <w:ind w:right="397"/>
              <w:jc w:val="right"/>
              <w:rPr>
                <w:rFonts w:eastAsia="Symbol"/>
              </w:rPr>
            </w:pPr>
            <w:r w:rsidRPr="00AE7CF1">
              <w:rPr>
                <w:rFonts w:eastAsia="Symbol"/>
              </w:rPr>
              <w:t>…</w:t>
            </w:r>
          </w:p>
        </w:tc>
        <w:tc>
          <w:tcPr>
            <w:tcW w:w="2673" w:type="dxa"/>
            <w:tcBorders>
              <w:left w:val="single" w:sz="6" w:space="0" w:color="000000"/>
            </w:tcBorders>
            <w:shd w:val="clear" w:color="auto" w:fill="auto"/>
            <w:vAlign w:val="bottom"/>
          </w:tcPr>
          <w:p w14:paraId="0DBC7FAE" w14:textId="53624572" w:rsidR="00631D97" w:rsidRPr="00AE7CF1" w:rsidRDefault="00631D97" w:rsidP="00216642">
            <w:pPr>
              <w:spacing w:before="124"/>
              <w:ind w:left="170"/>
            </w:pPr>
            <w:r w:rsidRPr="00AE7CF1">
              <w:rPr>
                <w:rFonts w:eastAsia="Symbol"/>
                <w:i/>
              </w:rPr>
              <w:t xml:space="preserve">Ukraine </w:t>
            </w:r>
            <w:r w:rsidRPr="00AE7CF1">
              <w:rPr>
                <w:rFonts w:eastAsia="Symbol"/>
                <w:vertAlign w:val="superscript"/>
                <w:lang w:val="en-US"/>
              </w:rPr>
              <w:t>1)</w:t>
            </w:r>
          </w:p>
        </w:tc>
      </w:tr>
      <w:tr w:rsidR="00631D97" w:rsidRPr="00D21FE6" w14:paraId="62B9EEA1" w14:textId="77777777" w:rsidTr="00631D97">
        <w:trPr>
          <w:cantSplit/>
        </w:trPr>
        <w:tc>
          <w:tcPr>
            <w:tcW w:w="2674" w:type="dxa"/>
            <w:shd w:val="clear" w:color="auto" w:fill="auto"/>
            <w:vAlign w:val="bottom"/>
          </w:tcPr>
          <w:p w14:paraId="6EFC0FBE" w14:textId="77777777" w:rsidR="00631D97" w:rsidRPr="00631D97" w:rsidRDefault="00631D97" w:rsidP="00631D97">
            <w:pPr>
              <w:spacing w:before="124"/>
            </w:pPr>
            <w:r w:rsidRPr="00631D97">
              <w:rPr>
                <w:rFonts w:eastAsia="Symbol"/>
                <w:b/>
                <w:bCs/>
              </w:rPr>
              <w:t>Страны БРИКС</w:t>
            </w:r>
          </w:p>
        </w:tc>
        <w:tc>
          <w:tcPr>
            <w:tcW w:w="1145" w:type="dxa"/>
            <w:tcBorders>
              <w:left w:val="single" w:sz="6" w:space="0" w:color="000000"/>
            </w:tcBorders>
            <w:shd w:val="clear" w:color="auto" w:fill="auto"/>
            <w:vAlign w:val="bottom"/>
          </w:tcPr>
          <w:p w14:paraId="56F4F0AF" w14:textId="77777777" w:rsidR="00631D97" w:rsidRPr="00631D97" w:rsidRDefault="00631D97" w:rsidP="00631D97">
            <w:pPr>
              <w:snapToGrid w:val="0"/>
              <w:spacing w:before="124"/>
              <w:ind w:right="397"/>
              <w:jc w:val="right"/>
              <w:rPr>
                <w:rFonts w:eastAsia="Symbol"/>
              </w:rPr>
            </w:pPr>
          </w:p>
        </w:tc>
        <w:tc>
          <w:tcPr>
            <w:tcW w:w="1144" w:type="dxa"/>
            <w:tcBorders>
              <w:left w:val="single" w:sz="6" w:space="0" w:color="000000"/>
            </w:tcBorders>
            <w:shd w:val="clear" w:color="auto" w:fill="auto"/>
            <w:vAlign w:val="bottom"/>
          </w:tcPr>
          <w:p w14:paraId="0DC2472A" w14:textId="77777777" w:rsidR="00631D97" w:rsidRPr="00631D97" w:rsidRDefault="00631D97" w:rsidP="00631D97">
            <w:pPr>
              <w:snapToGrid w:val="0"/>
              <w:spacing w:before="124"/>
              <w:ind w:right="397"/>
              <w:jc w:val="right"/>
              <w:rPr>
                <w:rFonts w:eastAsia="Symbol"/>
              </w:rPr>
            </w:pPr>
          </w:p>
        </w:tc>
        <w:tc>
          <w:tcPr>
            <w:tcW w:w="1144" w:type="dxa"/>
            <w:tcBorders>
              <w:left w:val="single" w:sz="6" w:space="0" w:color="000000"/>
            </w:tcBorders>
            <w:shd w:val="clear" w:color="auto" w:fill="auto"/>
            <w:vAlign w:val="bottom"/>
          </w:tcPr>
          <w:p w14:paraId="7130C4B6" w14:textId="77777777" w:rsidR="00631D97" w:rsidRPr="00631D97" w:rsidRDefault="00631D97" w:rsidP="00631D97">
            <w:pPr>
              <w:snapToGrid w:val="0"/>
              <w:spacing w:before="124"/>
              <w:ind w:right="397"/>
              <w:jc w:val="right"/>
              <w:rPr>
                <w:rFonts w:eastAsia="Symbol"/>
              </w:rPr>
            </w:pPr>
          </w:p>
        </w:tc>
        <w:tc>
          <w:tcPr>
            <w:tcW w:w="1142" w:type="dxa"/>
            <w:tcBorders>
              <w:left w:val="single" w:sz="6" w:space="0" w:color="000000"/>
            </w:tcBorders>
            <w:shd w:val="clear" w:color="auto" w:fill="auto"/>
            <w:vAlign w:val="bottom"/>
          </w:tcPr>
          <w:p w14:paraId="76F76BA1" w14:textId="77777777" w:rsidR="00631D97" w:rsidRPr="00FE32A9" w:rsidRDefault="00631D97" w:rsidP="00631D97">
            <w:pPr>
              <w:snapToGrid w:val="0"/>
              <w:spacing w:before="124"/>
              <w:ind w:right="397"/>
              <w:jc w:val="right"/>
              <w:rPr>
                <w:rFonts w:eastAsia="Symbol"/>
                <w:color w:val="000000" w:themeColor="text1"/>
              </w:rPr>
            </w:pPr>
          </w:p>
        </w:tc>
        <w:tc>
          <w:tcPr>
            <w:tcW w:w="2673" w:type="dxa"/>
            <w:tcBorders>
              <w:left w:val="single" w:sz="6" w:space="0" w:color="000000"/>
            </w:tcBorders>
            <w:shd w:val="clear" w:color="auto" w:fill="auto"/>
            <w:vAlign w:val="bottom"/>
          </w:tcPr>
          <w:p w14:paraId="0CE906E3" w14:textId="77777777" w:rsidR="00631D97" w:rsidRPr="00FE32A9" w:rsidRDefault="00631D97" w:rsidP="00216642">
            <w:pPr>
              <w:spacing w:before="124"/>
              <w:ind w:left="57"/>
              <w:rPr>
                <w:color w:val="000000" w:themeColor="text1"/>
              </w:rPr>
            </w:pPr>
            <w:r w:rsidRPr="00FE32A9">
              <w:rPr>
                <w:rFonts w:eastAsia="Symbol"/>
                <w:b/>
                <w:i/>
                <w:color w:val="000000" w:themeColor="text1"/>
                <w:lang w:val="en"/>
              </w:rPr>
              <w:t>BRICS countries</w:t>
            </w:r>
          </w:p>
        </w:tc>
      </w:tr>
      <w:tr w:rsidR="00631D97" w:rsidRPr="00D21FE6" w14:paraId="65BFC441" w14:textId="77777777" w:rsidTr="00631D97">
        <w:trPr>
          <w:cantSplit/>
        </w:trPr>
        <w:tc>
          <w:tcPr>
            <w:tcW w:w="2674" w:type="dxa"/>
            <w:shd w:val="clear" w:color="auto" w:fill="auto"/>
            <w:vAlign w:val="bottom"/>
          </w:tcPr>
          <w:p w14:paraId="12049139" w14:textId="473D2068" w:rsidR="00631D97" w:rsidRPr="00631D97" w:rsidRDefault="00631D97" w:rsidP="00631D97">
            <w:pPr>
              <w:spacing w:before="124"/>
              <w:ind w:left="340"/>
            </w:pPr>
            <w:r w:rsidRPr="00631D97">
              <w:rPr>
                <w:rFonts w:eastAsia="Symbol"/>
              </w:rPr>
              <w:t>из них:</w:t>
            </w:r>
          </w:p>
        </w:tc>
        <w:tc>
          <w:tcPr>
            <w:tcW w:w="1145" w:type="dxa"/>
            <w:tcBorders>
              <w:left w:val="single" w:sz="6" w:space="0" w:color="000000"/>
            </w:tcBorders>
            <w:shd w:val="clear" w:color="auto" w:fill="auto"/>
            <w:vAlign w:val="bottom"/>
          </w:tcPr>
          <w:p w14:paraId="5443FF6A" w14:textId="77777777" w:rsidR="00631D97" w:rsidRPr="00631D97" w:rsidRDefault="00631D97" w:rsidP="00631D97">
            <w:pPr>
              <w:snapToGrid w:val="0"/>
              <w:spacing w:before="124"/>
              <w:ind w:right="397"/>
              <w:jc w:val="right"/>
              <w:rPr>
                <w:rFonts w:eastAsia="Symbol"/>
              </w:rPr>
            </w:pPr>
          </w:p>
        </w:tc>
        <w:tc>
          <w:tcPr>
            <w:tcW w:w="1144" w:type="dxa"/>
            <w:tcBorders>
              <w:left w:val="single" w:sz="6" w:space="0" w:color="000000"/>
            </w:tcBorders>
            <w:shd w:val="clear" w:color="auto" w:fill="auto"/>
            <w:vAlign w:val="bottom"/>
          </w:tcPr>
          <w:p w14:paraId="4FAA58D4" w14:textId="77777777" w:rsidR="00631D97" w:rsidRPr="00631D97" w:rsidRDefault="00631D97" w:rsidP="00631D97">
            <w:pPr>
              <w:snapToGrid w:val="0"/>
              <w:spacing w:before="124"/>
              <w:ind w:right="397"/>
              <w:jc w:val="right"/>
              <w:rPr>
                <w:rFonts w:eastAsia="Symbol"/>
              </w:rPr>
            </w:pPr>
          </w:p>
        </w:tc>
        <w:tc>
          <w:tcPr>
            <w:tcW w:w="1144" w:type="dxa"/>
            <w:tcBorders>
              <w:left w:val="single" w:sz="6" w:space="0" w:color="000000"/>
            </w:tcBorders>
            <w:shd w:val="clear" w:color="auto" w:fill="auto"/>
            <w:vAlign w:val="bottom"/>
          </w:tcPr>
          <w:p w14:paraId="551E9641" w14:textId="77777777" w:rsidR="00631D97" w:rsidRPr="00631D97" w:rsidRDefault="00631D97" w:rsidP="00631D97">
            <w:pPr>
              <w:snapToGrid w:val="0"/>
              <w:spacing w:before="124"/>
              <w:ind w:right="397"/>
              <w:jc w:val="right"/>
              <w:rPr>
                <w:rFonts w:eastAsia="Symbol"/>
              </w:rPr>
            </w:pPr>
          </w:p>
        </w:tc>
        <w:tc>
          <w:tcPr>
            <w:tcW w:w="1142" w:type="dxa"/>
            <w:tcBorders>
              <w:left w:val="single" w:sz="6" w:space="0" w:color="000000"/>
            </w:tcBorders>
            <w:shd w:val="clear" w:color="auto" w:fill="auto"/>
            <w:vAlign w:val="bottom"/>
          </w:tcPr>
          <w:p w14:paraId="11772245" w14:textId="77777777" w:rsidR="00631D97" w:rsidRPr="00FE32A9" w:rsidRDefault="00631D97" w:rsidP="00631D97">
            <w:pPr>
              <w:snapToGrid w:val="0"/>
              <w:spacing w:before="124"/>
              <w:ind w:right="397"/>
              <w:jc w:val="right"/>
              <w:rPr>
                <w:rFonts w:eastAsia="Symbol"/>
                <w:color w:val="000000" w:themeColor="text1"/>
              </w:rPr>
            </w:pPr>
          </w:p>
        </w:tc>
        <w:tc>
          <w:tcPr>
            <w:tcW w:w="2673" w:type="dxa"/>
            <w:tcBorders>
              <w:left w:val="single" w:sz="6" w:space="0" w:color="000000"/>
            </w:tcBorders>
            <w:shd w:val="clear" w:color="auto" w:fill="auto"/>
            <w:vAlign w:val="bottom"/>
          </w:tcPr>
          <w:p w14:paraId="226A5EB3" w14:textId="6AC34719" w:rsidR="00631D97" w:rsidRPr="00FE32A9" w:rsidRDefault="00631D97" w:rsidP="00216642">
            <w:pPr>
              <w:spacing w:before="124"/>
              <w:ind w:left="340"/>
              <w:rPr>
                <w:color w:val="000000" w:themeColor="text1"/>
              </w:rPr>
            </w:pPr>
            <w:r w:rsidRPr="00FE32A9">
              <w:rPr>
                <w:rFonts w:eastAsia="Symbol"/>
                <w:i/>
                <w:color w:val="000000" w:themeColor="text1"/>
              </w:rPr>
              <w:t>of which:</w:t>
            </w:r>
          </w:p>
        </w:tc>
      </w:tr>
      <w:tr w:rsidR="00631D97" w:rsidRPr="00D21FE6" w14:paraId="7344FFDC" w14:textId="77777777" w:rsidTr="00631D97">
        <w:trPr>
          <w:cantSplit/>
        </w:trPr>
        <w:tc>
          <w:tcPr>
            <w:tcW w:w="2674" w:type="dxa"/>
            <w:shd w:val="clear" w:color="auto" w:fill="auto"/>
            <w:vAlign w:val="bottom"/>
          </w:tcPr>
          <w:p w14:paraId="08D8D98B" w14:textId="77777777" w:rsidR="00631D97" w:rsidRPr="00631D97" w:rsidRDefault="00631D97" w:rsidP="00631D97">
            <w:pPr>
              <w:spacing w:before="124"/>
              <w:ind w:left="113"/>
            </w:pPr>
            <w:r w:rsidRPr="00631D97">
              <w:rPr>
                <w:rFonts w:eastAsia="Symbol"/>
              </w:rPr>
              <w:t>Бразилия</w:t>
            </w:r>
          </w:p>
        </w:tc>
        <w:tc>
          <w:tcPr>
            <w:tcW w:w="1145" w:type="dxa"/>
            <w:tcBorders>
              <w:left w:val="single" w:sz="6" w:space="0" w:color="000000"/>
            </w:tcBorders>
            <w:shd w:val="clear" w:color="auto" w:fill="auto"/>
            <w:vAlign w:val="bottom"/>
          </w:tcPr>
          <w:p w14:paraId="021E5A81" w14:textId="64942F73" w:rsidR="00631D97" w:rsidRPr="00631D97" w:rsidRDefault="00631D97" w:rsidP="00631D97">
            <w:pPr>
              <w:snapToGrid w:val="0"/>
              <w:spacing w:before="124"/>
              <w:ind w:right="397"/>
              <w:jc w:val="right"/>
              <w:rPr>
                <w:rFonts w:eastAsia="Symbol"/>
              </w:rPr>
            </w:pPr>
            <w:r w:rsidRPr="00631D97">
              <w:rPr>
                <w:rFonts w:eastAsia="Symbol"/>
              </w:rPr>
              <w:t>39,0</w:t>
            </w:r>
          </w:p>
        </w:tc>
        <w:tc>
          <w:tcPr>
            <w:tcW w:w="1144" w:type="dxa"/>
            <w:tcBorders>
              <w:left w:val="single" w:sz="6" w:space="0" w:color="000000"/>
            </w:tcBorders>
            <w:shd w:val="clear" w:color="auto" w:fill="auto"/>
            <w:vAlign w:val="bottom"/>
          </w:tcPr>
          <w:p w14:paraId="6182B265" w14:textId="5D081DE3" w:rsidR="00631D97" w:rsidRPr="00631D97" w:rsidRDefault="00631D97" w:rsidP="00631D97">
            <w:pPr>
              <w:snapToGrid w:val="0"/>
              <w:spacing w:before="124"/>
              <w:ind w:right="397"/>
              <w:jc w:val="right"/>
              <w:rPr>
                <w:rFonts w:eastAsia="Symbol"/>
              </w:rPr>
            </w:pPr>
            <w:r w:rsidRPr="00631D97">
              <w:rPr>
                <w:rFonts w:eastAsia="Symbol"/>
              </w:rPr>
              <w:t>44,4</w:t>
            </w:r>
          </w:p>
        </w:tc>
        <w:tc>
          <w:tcPr>
            <w:tcW w:w="1144" w:type="dxa"/>
            <w:tcBorders>
              <w:left w:val="single" w:sz="6" w:space="0" w:color="000000"/>
            </w:tcBorders>
            <w:shd w:val="clear" w:color="auto" w:fill="auto"/>
            <w:vAlign w:val="bottom"/>
          </w:tcPr>
          <w:p w14:paraId="6E02BAFC" w14:textId="1DEEB516" w:rsidR="00631D97" w:rsidRPr="00631D97" w:rsidRDefault="00631D97" w:rsidP="00631D97">
            <w:pPr>
              <w:snapToGrid w:val="0"/>
              <w:spacing w:before="124"/>
              <w:ind w:right="397"/>
              <w:jc w:val="right"/>
              <w:rPr>
                <w:rFonts w:eastAsia="Symbol"/>
              </w:rPr>
            </w:pPr>
            <w:r w:rsidRPr="00631D97">
              <w:rPr>
                <w:rFonts w:eastAsia="Symbol"/>
              </w:rPr>
              <w:t>43,0</w:t>
            </w:r>
          </w:p>
        </w:tc>
        <w:tc>
          <w:tcPr>
            <w:tcW w:w="1142" w:type="dxa"/>
            <w:tcBorders>
              <w:left w:val="single" w:sz="6" w:space="0" w:color="000000"/>
            </w:tcBorders>
            <w:shd w:val="clear" w:color="auto" w:fill="auto"/>
            <w:vAlign w:val="bottom"/>
          </w:tcPr>
          <w:p w14:paraId="79CC54C6" w14:textId="4C64794D" w:rsidR="00631D97" w:rsidRPr="00AE7CF1" w:rsidRDefault="00631D97" w:rsidP="00631D97">
            <w:pPr>
              <w:snapToGrid w:val="0"/>
              <w:spacing w:before="124"/>
              <w:ind w:right="397"/>
              <w:jc w:val="right"/>
              <w:rPr>
                <w:rFonts w:eastAsia="Symbol"/>
              </w:rPr>
            </w:pPr>
            <w:r w:rsidRPr="00AE7CF1">
              <w:rPr>
                <w:rFonts w:eastAsia="Symbol"/>
              </w:rPr>
              <w:t>…</w:t>
            </w:r>
          </w:p>
        </w:tc>
        <w:tc>
          <w:tcPr>
            <w:tcW w:w="2673" w:type="dxa"/>
            <w:tcBorders>
              <w:left w:val="single" w:sz="6" w:space="0" w:color="000000"/>
            </w:tcBorders>
            <w:shd w:val="clear" w:color="auto" w:fill="auto"/>
            <w:vAlign w:val="bottom"/>
          </w:tcPr>
          <w:p w14:paraId="2EDD1A41" w14:textId="77777777" w:rsidR="00631D97" w:rsidRPr="00FE32A9" w:rsidRDefault="00631D97" w:rsidP="00216642">
            <w:pPr>
              <w:spacing w:before="124"/>
              <w:ind w:left="170"/>
              <w:rPr>
                <w:color w:val="000000" w:themeColor="text1"/>
              </w:rPr>
            </w:pPr>
            <w:r w:rsidRPr="00FE32A9">
              <w:rPr>
                <w:rFonts w:eastAsia="Symbol"/>
                <w:i/>
                <w:color w:val="000000" w:themeColor="text1"/>
              </w:rPr>
              <w:t>Brazil</w:t>
            </w:r>
          </w:p>
        </w:tc>
      </w:tr>
      <w:tr w:rsidR="00631D97" w:rsidRPr="00D21FE6" w14:paraId="7A13700E" w14:textId="77777777" w:rsidTr="00631D97">
        <w:trPr>
          <w:cantSplit/>
        </w:trPr>
        <w:tc>
          <w:tcPr>
            <w:tcW w:w="2674" w:type="dxa"/>
            <w:shd w:val="clear" w:color="auto" w:fill="auto"/>
            <w:vAlign w:val="bottom"/>
          </w:tcPr>
          <w:p w14:paraId="3918895E" w14:textId="77777777" w:rsidR="00631D97" w:rsidRPr="00631D97" w:rsidRDefault="00631D97" w:rsidP="00631D97">
            <w:pPr>
              <w:spacing w:before="124"/>
              <w:ind w:left="113"/>
            </w:pPr>
            <w:r w:rsidRPr="00631D97">
              <w:rPr>
                <w:rFonts w:eastAsia="Symbol"/>
              </w:rPr>
              <w:t>Индия</w:t>
            </w:r>
          </w:p>
        </w:tc>
        <w:tc>
          <w:tcPr>
            <w:tcW w:w="1145" w:type="dxa"/>
            <w:tcBorders>
              <w:left w:val="single" w:sz="6" w:space="0" w:color="000000"/>
            </w:tcBorders>
            <w:shd w:val="clear" w:color="auto" w:fill="auto"/>
            <w:vAlign w:val="bottom"/>
          </w:tcPr>
          <w:p w14:paraId="7D5AAB18" w14:textId="177F25A3" w:rsidR="00631D97" w:rsidRPr="00631D97" w:rsidRDefault="00631D97" w:rsidP="00631D97">
            <w:pPr>
              <w:snapToGrid w:val="0"/>
              <w:spacing w:before="124"/>
              <w:ind w:right="397"/>
              <w:jc w:val="right"/>
              <w:rPr>
                <w:rFonts w:eastAsia="Symbol"/>
              </w:rPr>
            </w:pPr>
            <w:r w:rsidRPr="00631D97">
              <w:rPr>
                <w:rFonts w:eastAsia="Symbol"/>
              </w:rPr>
              <w:t>10,6</w:t>
            </w:r>
          </w:p>
        </w:tc>
        <w:tc>
          <w:tcPr>
            <w:tcW w:w="1144" w:type="dxa"/>
            <w:tcBorders>
              <w:left w:val="single" w:sz="6" w:space="0" w:color="000000"/>
            </w:tcBorders>
            <w:shd w:val="clear" w:color="auto" w:fill="auto"/>
            <w:vAlign w:val="bottom"/>
          </w:tcPr>
          <w:p w14:paraId="1A62B0A8" w14:textId="6A4639E8" w:rsidR="00631D97" w:rsidRPr="00631D97" w:rsidRDefault="00631D97" w:rsidP="00631D97">
            <w:pPr>
              <w:snapToGrid w:val="0"/>
              <w:spacing w:before="124"/>
              <w:ind w:right="397"/>
              <w:jc w:val="right"/>
              <w:rPr>
                <w:rFonts w:eastAsia="Symbol"/>
              </w:rPr>
            </w:pPr>
            <w:r w:rsidRPr="00631D97">
              <w:rPr>
                <w:rFonts w:eastAsia="Symbol"/>
              </w:rPr>
              <w:t>8,6</w:t>
            </w:r>
          </w:p>
        </w:tc>
        <w:tc>
          <w:tcPr>
            <w:tcW w:w="1144" w:type="dxa"/>
            <w:tcBorders>
              <w:left w:val="single" w:sz="6" w:space="0" w:color="000000"/>
            </w:tcBorders>
            <w:shd w:val="clear" w:color="auto" w:fill="auto"/>
            <w:vAlign w:val="bottom"/>
          </w:tcPr>
          <w:p w14:paraId="571FD719" w14:textId="5E48AF94" w:rsidR="00631D97" w:rsidRPr="00631D97" w:rsidRDefault="00631D97" w:rsidP="00631D97">
            <w:pPr>
              <w:snapToGrid w:val="0"/>
              <w:spacing w:before="124"/>
              <w:ind w:right="397"/>
              <w:jc w:val="right"/>
              <w:rPr>
                <w:rFonts w:eastAsia="Symbol"/>
              </w:rPr>
            </w:pPr>
            <w:r w:rsidRPr="00631D97">
              <w:rPr>
                <w:rFonts w:eastAsia="Symbol"/>
              </w:rPr>
              <w:t>8,5</w:t>
            </w:r>
          </w:p>
        </w:tc>
        <w:tc>
          <w:tcPr>
            <w:tcW w:w="1142" w:type="dxa"/>
            <w:tcBorders>
              <w:left w:val="single" w:sz="6" w:space="0" w:color="000000"/>
            </w:tcBorders>
            <w:shd w:val="clear" w:color="auto" w:fill="auto"/>
            <w:vAlign w:val="bottom"/>
          </w:tcPr>
          <w:p w14:paraId="7B8BD184" w14:textId="06AF3EE6" w:rsidR="00631D97" w:rsidRPr="00AE7CF1" w:rsidRDefault="00631D97" w:rsidP="00631D97">
            <w:pPr>
              <w:snapToGrid w:val="0"/>
              <w:spacing w:before="124"/>
              <w:ind w:right="397"/>
              <w:jc w:val="right"/>
              <w:rPr>
                <w:rFonts w:eastAsia="Symbol"/>
              </w:rPr>
            </w:pPr>
            <w:r w:rsidRPr="00AE7CF1">
              <w:rPr>
                <w:rFonts w:eastAsia="Symbol"/>
              </w:rPr>
              <w:t>…</w:t>
            </w:r>
          </w:p>
        </w:tc>
        <w:tc>
          <w:tcPr>
            <w:tcW w:w="2673" w:type="dxa"/>
            <w:tcBorders>
              <w:left w:val="single" w:sz="6" w:space="0" w:color="000000"/>
            </w:tcBorders>
            <w:shd w:val="clear" w:color="auto" w:fill="auto"/>
            <w:vAlign w:val="bottom"/>
          </w:tcPr>
          <w:p w14:paraId="3DF1A353" w14:textId="77777777" w:rsidR="00631D97" w:rsidRPr="00FE32A9" w:rsidRDefault="00631D97" w:rsidP="00216642">
            <w:pPr>
              <w:spacing w:before="124"/>
              <w:ind w:left="170"/>
              <w:rPr>
                <w:color w:val="000000" w:themeColor="text1"/>
              </w:rPr>
            </w:pPr>
            <w:r w:rsidRPr="00FE32A9">
              <w:rPr>
                <w:rFonts w:eastAsia="Symbol"/>
                <w:i/>
                <w:color w:val="000000" w:themeColor="text1"/>
              </w:rPr>
              <w:t>India</w:t>
            </w:r>
          </w:p>
        </w:tc>
      </w:tr>
      <w:tr w:rsidR="00631D97" w:rsidRPr="00D21FE6" w14:paraId="521A1C1A" w14:textId="77777777" w:rsidTr="00631D97">
        <w:trPr>
          <w:cantSplit/>
        </w:trPr>
        <w:tc>
          <w:tcPr>
            <w:tcW w:w="2674" w:type="dxa"/>
            <w:shd w:val="clear" w:color="auto" w:fill="auto"/>
            <w:vAlign w:val="bottom"/>
          </w:tcPr>
          <w:p w14:paraId="56BEBF2C" w14:textId="77777777" w:rsidR="00631D97" w:rsidRPr="00631D97" w:rsidRDefault="00631D97" w:rsidP="00631D97">
            <w:pPr>
              <w:spacing w:before="124"/>
              <w:ind w:left="113"/>
            </w:pPr>
            <w:r w:rsidRPr="00631D97">
              <w:rPr>
                <w:rFonts w:eastAsia="Symbol"/>
              </w:rPr>
              <w:t>Китай</w:t>
            </w:r>
          </w:p>
        </w:tc>
        <w:tc>
          <w:tcPr>
            <w:tcW w:w="1145" w:type="dxa"/>
            <w:tcBorders>
              <w:left w:val="single" w:sz="6" w:space="0" w:color="000000"/>
            </w:tcBorders>
            <w:shd w:val="clear" w:color="auto" w:fill="auto"/>
            <w:vAlign w:val="bottom"/>
          </w:tcPr>
          <w:p w14:paraId="6EB8DF03" w14:textId="6B8AD9B6" w:rsidR="00631D97" w:rsidRPr="00631D97" w:rsidRDefault="00631D97" w:rsidP="00631D97">
            <w:pPr>
              <w:snapToGrid w:val="0"/>
              <w:spacing w:before="124"/>
              <w:ind w:right="397"/>
              <w:jc w:val="right"/>
              <w:rPr>
                <w:rFonts w:eastAsia="Symbol"/>
              </w:rPr>
            </w:pPr>
            <w:r w:rsidRPr="00631D97">
              <w:rPr>
                <w:rFonts w:eastAsia="Symbol"/>
              </w:rPr>
              <w:t>467,7</w:t>
            </w:r>
          </w:p>
        </w:tc>
        <w:tc>
          <w:tcPr>
            <w:tcW w:w="1144" w:type="dxa"/>
            <w:tcBorders>
              <w:left w:val="single" w:sz="6" w:space="0" w:color="000000"/>
            </w:tcBorders>
            <w:shd w:val="clear" w:color="auto" w:fill="auto"/>
            <w:vAlign w:val="bottom"/>
          </w:tcPr>
          <w:p w14:paraId="455062BC" w14:textId="4924AF52" w:rsidR="00631D97" w:rsidRPr="00631D97" w:rsidRDefault="00631D97" w:rsidP="00631D97">
            <w:pPr>
              <w:snapToGrid w:val="0"/>
              <w:spacing w:before="124"/>
              <w:ind w:right="397"/>
              <w:jc w:val="right"/>
              <w:rPr>
                <w:rFonts w:eastAsia="Symbol"/>
              </w:rPr>
            </w:pPr>
            <w:r w:rsidRPr="00631D97">
              <w:rPr>
                <w:rFonts w:eastAsia="Symbol"/>
              </w:rPr>
              <w:t>452,6</w:t>
            </w:r>
          </w:p>
        </w:tc>
        <w:tc>
          <w:tcPr>
            <w:tcW w:w="1144" w:type="dxa"/>
            <w:tcBorders>
              <w:left w:val="single" w:sz="6" w:space="0" w:color="000000"/>
            </w:tcBorders>
            <w:shd w:val="clear" w:color="auto" w:fill="auto"/>
            <w:vAlign w:val="bottom"/>
          </w:tcPr>
          <w:p w14:paraId="37E8AED3" w14:textId="40318A6A" w:rsidR="00631D97" w:rsidRPr="00631D97" w:rsidRDefault="00631D97" w:rsidP="00631D97">
            <w:pPr>
              <w:snapToGrid w:val="0"/>
              <w:spacing w:before="124"/>
              <w:ind w:right="397"/>
              <w:jc w:val="right"/>
              <w:rPr>
                <w:rFonts w:eastAsia="Symbol"/>
              </w:rPr>
            </w:pPr>
            <w:r w:rsidRPr="00631D97">
              <w:rPr>
                <w:rFonts w:eastAsia="Symbol"/>
              </w:rPr>
              <w:t>434,2</w:t>
            </w:r>
          </w:p>
        </w:tc>
        <w:tc>
          <w:tcPr>
            <w:tcW w:w="1142" w:type="dxa"/>
            <w:tcBorders>
              <w:left w:val="single" w:sz="6" w:space="0" w:color="000000"/>
            </w:tcBorders>
            <w:shd w:val="clear" w:color="auto" w:fill="auto"/>
            <w:vAlign w:val="bottom"/>
          </w:tcPr>
          <w:p w14:paraId="74879709" w14:textId="6D6A2E80" w:rsidR="00631D97" w:rsidRPr="00AE7CF1" w:rsidRDefault="00631D97" w:rsidP="00631D97">
            <w:pPr>
              <w:snapToGrid w:val="0"/>
              <w:spacing w:before="124"/>
              <w:ind w:right="397"/>
              <w:jc w:val="right"/>
              <w:rPr>
                <w:rFonts w:eastAsia="Symbol"/>
              </w:rPr>
            </w:pPr>
            <w:r w:rsidRPr="00AE7CF1">
              <w:rPr>
                <w:rFonts w:eastAsia="Symbol"/>
              </w:rPr>
              <w:t>…</w:t>
            </w:r>
          </w:p>
        </w:tc>
        <w:tc>
          <w:tcPr>
            <w:tcW w:w="2673" w:type="dxa"/>
            <w:tcBorders>
              <w:left w:val="single" w:sz="6" w:space="0" w:color="000000"/>
            </w:tcBorders>
            <w:shd w:val="clear" w:color="auto" w:fill="auto"/>
            <w:vAlign w:val="bottom"/>
          </w:tcPr>
          <w:p w14:paraId="10BA31ED" w14:textId="77777777" w:rsidR="00631D97" w:rsidRPr="00FE32A9" w:rsidRDefault="00631D97" w:rsidP="00216642">
            <w:pPr>
              <w:spacing w:before="124"/>
              <w:ind w:left="170"/>
              <w:rPr>
                <w:color w:val="000000" w:themeColor="text1"/>
              </w:rPr>
            </w:pPr>
            <w:r w:rsidRPr="00FE32A9">
              <w:rPr>
                <w:rFonts w:eastAsia="Symbol"/>
                <w:i/>
                <w:color w:val="000000" w:themeColor="text1"/>
              </w:rPr>
              <w:t>China</w:t>
            </w:r>
          </w:p>
        </w:tc>
      </w:tr>
      <w:tr w:rsidR="00631D97" w:rsidRPr="00D21FE6" w14:paraId="717C6E35" w14:textId="77777777" w:rsidTr="00631D97">
        <w:trPr>
          <w:cantSplit/>
        </w:trPr>
        <w:tc>
          <w:tcPr>
            <w:tcW w:w="2674" w:type="dxa"/>
            <w:shd w:val="clear" w:color="auto" w:fill="auto"/>
            <w:vAlign w:val="bottom"/>
          </w:tcPr>
          <w:p w14:paraId="4EB4E477" w14:textId="77777777" w:rsidR="00631D97" w:rsidRPr="00631D97" w:rsidRDefault="00631D97" w:rsidP="00631D97">
            <w:pPr>
              <w:spacing w:before="124"/>
              <w:ind w:left="113"/>
            </w:pPr>
            <w:r w:rsidRPr="00631D97">
              <w:rPr>
                <w:rFonts w:eastAsia="Symbol"/>
              </w:rPr>
              <w:t>Южно-Африканская Республика</w:t>
            </w:r>
          </w:p>
        </w:tc>
        <w:tc>
          <w:tcPr>
            <w:tcW w:w="1145" w:type="dxa"/>
            <w:tcBorders>
              <w:left w:val="single" w:sz="6" w:space="0" w:color="000000"/>
            </w:tcBorders>
            <w:shd w:val="clear" w:color="auto" w:fill="auto"/>
            <w:vAlign w:val="bottom"/>
          </w:tcPr>
          <w:p w14:paraId="0CAD8CF7" w14:textId="270BFB96" w:rsidR="00631D97" w:rsidRPr="00631D97" w:rsidRDefault="00631D97" w:rsidP="00631D97">
            <w:pPr>
              <w:snapToGrid w:val="0"/>
              <w:spacing w:before="124"/>
              <w:ind w:right="397"/>
              <w:jc w:val="right"/>
              <w:rPr>
                <w:rFonts w:eastAsia="Symbol"/>
              </w:rPr>
            </w:pPr>
            <w:r w:rsidRPr="00631D97">
              <w:rPr>
                <w:rFonts w:eastAsia="Symbol"/>
              </w:rPr>
              <w:t>1,6</w:t>
            </w:r>
          </w:p>
        </w:tc>
        <w:tc>
          <w:tcPr>
            <w:tcW w:w="1144" w:type="dxa"/>
            <w:tcBorders>
              <w:left w:val="single" w:sz="6" w:space="0" w:color="000000"/>
            </w:tcBorders>
            <w:shd w:val="clear" w:color="auto" w:fill="auto"/>
            <w:vAlign w:val="bottom"/>
          </w:tcPr>
          <w:p w14:paraId="79058A23" w14:textId="76E8360B" w:rsidR="00631D97" w:rsidRPr="00631D97" w:rsidRDefault="00631D97" w:rsidP="00631D97">
            <w:pPr>
              <w:snapToGrid w:val="0"/>
              <w:spacing w:before="124"/>
              <w:ind w:right="397"/>
              <w:jc w:val="right"/>
              <w:rPr>
                <w:rFonts w:eastAsia="Symbol"/>
              </w:rPr>
            </w:pPr>
            <w:r w:rsidRPr="00631D97">
              <w:rPr>
                <w:rFonts w:eastAsia="Symbol"/>
              </w:rPr>
              <w:t>1,3</w:t>
            </w:r>
          </w:p>
        </w:tc>
        <w:tc>
          <w:tcPr>
            <w:tcW w:w="1144" w:type="dxa"/>
            <w:tcBorders>
              <w:left w:val="single" w:sz="6" w:space="0" w:color="000000"/>
            </w:tcBorders>
            <w:shd w:val="clear" w:color="auto" w:fill="auto"/>
            <w:vAlign w:val="bottom"/>
          </w:tcPr>
          <w:p w14:paraId="64915993" w14:textId="33CAB839" w:rsidR="00631D97" w:rsidRPr="00631D97" w:rsidRDefault="00631D97" w:rsidP="00631D97">
            <w:pPr>
              <w:snapToGrid w:val="0"/>
              <w:spacing w:before="124"/>
              <w:ind w:right="397"/>
              <w:jc w:val="right"/>
              <w:rPr>
                <w:rFonts w:eastAsia="Symbol"/>
              </w:rPr>
            </w:pPr>
            <w:r w:rsidRPr="00631D97">
              <w:rPr>
                <w:rFonts w:eastAsia="Symbol"/>
              </w:rPr>
              <w:t>1,3</w:t>
            </w:r>
          </w:p>
        </w:tc>
        <w:tc>
          <w:tcPr>
            <w:tcW w:w="1142" w:type="dxa"/>
            <w:tcBorders>
              <w:left w:val="single" w:sz="6" w:space="0" w:color="000000"/>
            </w:tcBorders>
            <w:shd w:val="clear" w:color="auto" w:fill="auto"/>
            <w:vAlign w:val="bottom"/>
          </w:tcPr>
          <w:p w14:paraId="372635CB" w14:textId="6CDE62E4" w:rsidR="00631D97" w:rsidRPr="00AE7CF1" w:rsidRDefault="00631D97" w:rsidP="00631D97">
            <w:pPr>
              <w:snapToGrid w:val="0"/>
              <w:spacing w:before="124"/>
              <w:ind w:right="397"/>
              <w:jc w:val="right"/>
              <w:rPr>
                <w:rFonts w:eastAsia="Symbol"/>
              </w:rPr>
            </w:pPr>
            <w:r w:rsidRPr="00AE7CF1">
              <w:rPr>
                <w:rFonts w:eastAsia="Symbol"/>
              </w:rPr>
              <w:t>…</w:t>
            </w:r>
          </w:p>
        </w:tc>
        <w:tc>
          <w:tcPr>
            <w:tcW w:w="2673" w:type="dxa"/>
            <w:tcBorders>
              <w:left w:val="single" w:sz="6" w:space="0" w:color="000000"/>
            </w:tcBorders>
            <w:shd w:val="clear" w:color="auto" w:fill="auto"/>
            <w:vAlign w:val="bottom"/>
          </w:tcPr>
          <w:p w14:paraId="4FEA7AF8" w14:textId="77777777" w:rsidR="00631D97" w:rsidRPr="00FE32A9" w:rsidRDefault="00631D97" w:rsidP="00216642">
            <w:pPr>
              <w:spacing w:before="124"/>
              <w:ind w:left="170"/>
              <w:rPr>
                <w:color w:val="000000" w:themeColor="text1"/>
              </w:rPr>
            </w:pPr>
            <w:r w:rsidRPr="00FE32A9">
              <w:rPr>
                <w:rFonts w:eastAsia="Symbol"/>
                <w:i/>
                <w:color w:val="000000" w:themeColor="text1"/>
              </w:rPr>
              <w:t>South Africa</w:t>
            </w:r>
          </w:p>
        </w:tc>
      </w:tr>
      <w:tr w:rsidR="00631D97" w:rsidRPr="00D21FE6" w14:paraId="56CB5BFC" w14:textId="77777777" w:rsidTr="00631D97">
        <w:trPr>
          <w:cantSplit/>
        </w:trPr>
        <w:tc>
          <w:tcPr>
            <w:tcW w:w="2674" w:type="dxa"/>
            <w:shd w:val="clear" w:color="auto" w:fill="auto"/>
            <w:vAlign w:val="bottom"/>
          </w:tcPr>
          <w:p w14:paraId="4D9CD998" w14:textId="77777777" w:rsidR="00631D97" w:rsidRPr="00631D97" w:rsidRDefault="00631D97" w:rsidP="00631D97">
            <w:pPr>
              <w:spacing w:before="124"/>
            </w:pPr>
            <w:r w:rsidRPr="00631D97">
              <w:rPr>
                <w:rFonts w:eastAsia="Symbol"/>
                <w:b/>
                <w:bCs/>
              </w:rPr>
              <w:t>Страны ЕС</w:t>
            </w:r>
          </w:p>
        </w:tc>
        <w:tc>
          <w:tcPr>
            <w:tcW w:w="1145" w:type="dxa"/>
            <w:tcBorders>
              <w:left w:val="single" w:sz="6" w:space="0" w:color="000000"/>
            </w:tcBorders>
            <w:shd w:val="clear" w:color="auto" w:fill="auto"/>
            <w:vAlign w:val="bottom"/>
          </w:tcPr>
          <w:p w14:paraId="15547D41" w14:textId="77777777" w:rsidR="00631D97" w:rsidRPr="00631D97" w:rsidRDefault="00631D97" w:rsidP="00631D97">
            <w:pPr>
              <w:snapToGrid w:val="0"/>
              <w:spacing w:before="124"/>
              <w:ind w:right="397"/>
              <w:jc w:val="right"/>
              <w:rPr>
                <w:rFonts w:eastAsia="Symbol"/>
              </w:rPr>
            </w:pPr>
          </w:p>
        </w:tc>
        <w:tc>
          <w:tcPr>
            <w:tcW w:w="1144" w:type="dxa"/>
            <w:tcBorders>
              <w:left w:val="single" w:sz="6" w:space="0" w:color="000000"/>
            </w:tcBorders>
            <w:shd w:val="clear" w:color="auto" w:fill="auto"/>
            <w:vAlign w:val="bottom"/>
          </w:tcPr>
          <w:p w14:paraId="6555E2B4" w14:textId="77777777" w:rsidR="00631D97" w:rsidRPr="00631D97" w:rsidRDefault="00631D97" w:rsidP="00631D97">
            <w:pPr>
              <w:snapToGrid w:val="0"/>
              <w:spacing w:before="124"/>
              <w:ind w:right="397"/>
              <w:jc w:val="right"/>
              <w:rPr>
                <w:rFonts w:eastAsia="Symbol"/>
              </w:rPr>
            </w:pPr>
          </w:p>
        </w:tc>
        <w:tc>
          <w:tcPr>
            <w:tcW w:w="1144" w:type="dxa"/>
            <w:tcBorders>
              <w:left w:val="single" w:sz="6" w:space="0" w:color="000000"/>
            </w:tcBorders>
            <w:shd w:val="clear" w:color="auto" w:fill="auto"/>
            <w:vAlign w:val="bottom"/>
          </w:tcPr>
          <w:p w14:paraId="2AE70728" w14:textId="77777777" w:rsidR="00631D97" w:rsidRPr="00631D97" w:rsidRDefault="00631D97" w:rsidP="00631D97">
            <w:pPr>
              <w:snapToGrid w:val="0"/>
              <w:spacing w:before="124"/>
              <w:ind w:right="397"/>
              <w:jc w:val="right"/>
              <w:rPr>
                <w:rFonts w:eastAsia="Symbol"/>
              </w:rPr>
            </w:pPr>
          </w:p>
        </w:tc>
        <w:tc>
          <w:tcPr>
            <w:tcW w:w="1142" w:type="dxa"/>
            <w:tcBorders>
              <w:left w:val="single" w:sz="6" w:space="0" w:color="000000"/>
            </w:tcBorders>
            <w:shd w:val="clear" w:color="auto" w:fill="auto"/>
            <w:vAlign w:val="bottom"/>
          </w:tcPr>
          <w:p w14:paraId="7C0A555B" w14:textId="77777777" w:rsidR="00631D97" w:rsidRPr="00AE7CF1" w:rsidRDefault="00631D97" w:rsidP="00631D97">
            <w:pPr>
              <w:snapToGrid w:val="0"/>
              <w:spacing w:before="124"/>
              <w:ind w:right="397"/>
              <w:jc w:val="right"/>
              <w:rPr>
                <w:rFonts w:eastAsia="Symbol"/>
              </w:rPr>
            </w:pPr>
          </w:p>
        </w:tc>
        <w:tc>
          <w:tcPr>
            <w:tcW w:w="2673" w:type="dxa"/>
            <w:tcBorders>
              <w:left w:val="single" w:sz="6" w:space="0" w:color="000000"/>
            </w:tcBorders>
            <w:shd w:val="clear" w:color="auto" w:fill="auto"/>
            <w:vAlign w:val="bottom"/>
          </w:tcPr>
          <w:p w14:paraId="33797D5E" w14:textId="77777777" w:rsidR="00631D97" w:rsidRPr="00FE32A9" w:rsidRDefault="00631D97" w:rsidP="00216642">
            <w:pPr>
              <w:spacing w:before="124"/>
              <w:ind w:left="57"/>
              <w:rPr>
                <w:color w:val="000000" w:themeColor="text1"/>
              </w:rPr>
            </w:pPr>
            <w:r w:rsidRPr="00FE32A9">
              <w:rPr>
                <w:rFonts w:eastAsia="Symbol"/>
                <w:b/>
                <w:i/>
                <w:color w:val="000000" w:themeColor="text1"/>
              </w:rPr>
              <w:t>EU countries</w:t>
            </w:r>
          </w:p>
        </w:tc>
      </w:tr>
      <w:tr w:rsidR="00631D97" w:rsidRPr="00D21FE6" w14:paraId="77079215" w14:textId="77777777" w:rsidTr="00631D97">
        <w:trPr>
          <w:cantSplit/>
        </w:trPr>
        <w:tc>
          <w:tcPr>
            <w:tcW w:w="2674" w:type="dxa"/>
            <w:shd w:val="clear" w:color="auto" w:fill="auto"/>
            <w:vAlign w:val="bottom"/>
          </w:tcPr>
          <w:p w14:paraId="5294AE68" w14:textId="0F10FFBD" w:rsidR="00631D97" w:rsidRPr="00631D97" w:rsidRDefault="00631D97" w:rsidP="00631D97">
            <w:pPr>
              <w:spacing w:before="124"/>
              <w:ind w:left="340"/>
            </w:pPr>
            <w:r w:rsidRPr="00631D97">
              <w:rPr>
                <w:rFonts w:eastAsia="Symbol"/>
              </w:rPr>
              <w:t>из них:</w:t>
            </w:r>
          </w:p>
        </w:tc>
        <w:tc>
          <w:tcPr>
            <w:tcW w:w="1145" w:type="dxa"/>
            <w:tcBorders>
              <w:left w:val="single" w:sz="6" w:space="0" w:color="000000"/>
            </w:tcBorders>
            <w:shd w:val="clear" w:color="auto" w:fill="auto"/>
            <w:vAlign w:val="bottom"/>
          </w:tcPr>
          <w:p w14:paraId="2CF3C025" w14:textId="77777777" w:rsidR="00631D97" w:rsidRPr="00631D97" w:rsidRDefault="00631D97" w:rsidP="00631D97">
            <w:pPr>
              <w:snapToGrid w:val="0"/>
              <w:spacing w:before="124"/>
              <w:ind w:right="397"/>
              <w:jc w:val="right"/>
              <w:rPr>
                <w:rFonts w:eastAsia="Symbol"/>
              </w:rPr>
            </w:pPr>
          </w:p>
        </w:tc>
        <w:tc>
          <w:tcPr>
            <w:tcW w:w="1144" w:type="dxa"/>
            <w:tcBorders>
              <w:left w:val="single" w:sz="6" w:space="0" w:color="000000"/>
            </w:tcBorders>
            <w:shd w:val="clear" w:color="auto" w:fill="auto"/>
            <w:vAlign w:val="bottom"/>
          </w:tcPr>
          <w:p w14:paraId="1E1F28A8" w14:textId="77777777" w:rsidR="00631D97" w:rsidRPr="00631D97" w:rsidRDefault="00631D97" w:rsidP="00631D97">
            <w:pPr>
              <w:snapToGrid w:val="0"/>
              <w:spacing w:before="124"/>
              <w:ind w:right="397"/>
              <w:jc w:val="right"/>
              <w:rPr>
                <w:rFonts w:eastAsia="Symbol"/>
              </w:rPr>
            </w:pPr>
          </w:p>
        </w:tc>
        <w:tc>
          <w:tcPr>
            <w:tcW w:w="1144" w:type="dxa"/>
            <w:tcBorders>
              <w:left w:val="single" w:sz="6" w:space="0" w:color="000000"/>
            </w:tcBorders>
            <w:shd w:val="clear" w:color="auto" w:fill="auto"/>
            <w:vAlign w:val="bottom"/>
          </w:tcPr>
          <w:p w14:paraId="2C676703" w14:textId="77777777" w:rsidR="00631D97" w:rsidRPr="00631D97" w:rsidRDefault="00631D97" w:rsidP="00631D97">
            <w:pPr>
              <w:snapToGrid w:val="0"/>
              <w:spacing w:before="124"/>
              <w:ind w:right="397"/>
              <w:jc w:val="right"/>
              <w:rPr>
                <w:rFonts w:eastAsia="Symbol"/>
              </w:rPr>
            </w:pPr>
          </w:p>
        </w:tc>
        <w:tc>
          <w:tcPr>
            <w:tcW w:w="1142" w:type="dxa"/>
            <w:tcBorders>
              <w:left w:val="single" w:sz="6" w:space="0" w:color="000000"/>
            </w:tcBorders>
            <w:shd w:val="clear" w:color="auto" w:fill="auto"/>
            <w:vAlign w:val="bottom"/>
          </w:tcPr>
          <w:p w14:paraId="15E7977D" w14:textId="77777777" w:rsidR="00631D97" w:rsidRPr="00AE7CF1" w:rsidRDefault="00631D97" w:rsidP="00631D97">
            <w:pPr>
              <w:snapToGrid w:val="0"/>
              <w:spacing w:before="124"/>
              <w:ind w:right="397"/>
              <w:jc w:val="right"/>
              <w:rPr>
                <w:rFonts w:eastAsia="Symbol"/>
              </w:rPr>
            </w:pPr>
          </w:p>
        </w:tc>
        <w:tc>
          <w:tcPr>
            <w:tcW w:w="2673" w:type="dxa"/>
            <w:tcBorders>
              <w:left w:val="single" w:sz="6" w:space="0" w:color="000000"/>
            </w:tcBorders>
            <w:shd w:val="clear" w:color="auto" w:fill="auto"/>
            <w:vAlign w:val="bottom"/>
          </w:tcPr>
          <w:p w14:paraId="70AB4F21" w14:textId="4E482F59" w:rsidR="00631D97" w:rsidRPr="00FE32A9" w:rsidRDefault="00631D97" w:rsidP="00216642">
            <w:pPr>
              <w:spacing w:before="124"/>
              <w:ind w:left="340"/>
              <w:rPr>
                <w:color w:val="000000" w:themeColor="text1"/>
              </w:rPr>
            </w:pPr>
            <w:r w:rsidRPr="00FE32A9">
              <w:rPr>
                <w:rFonts w:eastAsia="Symbol"/>
                <w:i/>
                <w:color w:val="000000" w:themeColor="text1"/>
              </w:rPr>
              <w:t>of which:</w:t>
            </w:r>
          </w:p>
        </w:tc>
      </w:tr>
      <w:tr w:rsidR="00631D97" w:rsidRPr="00D21FE6" w14:paraId="7574B44E" w14:textId="77777777" w:rsidTr="00631D97">
        <w:trPr>
          <w:cantSplit/>
        </w:trPr>
        <w:tc>
          <w:tcPr>
            <w:tcW w:w="2674" w:type="dxa"/>
            <w:shd w:val="clear" w:color="auto" w:fill="auto"/>
            <w:vAlign w:val="bottom"/>
          </w:tcPr>
          <w:p w14:paraId="787C1B73" w14:textId="77777777" w:rsidR="00631D97" w:rsidRPr="00631D97" w:rsidRDefault="00631D97" w:rsidP="00631D97">
            <w:pPr>
              <w:spacing w:before="124"/>
              <w:ind w:left="113"/>
            </w:pPr>
            <w:r w:rsidRPr="00631D97">
              <w:rPr>
                <w:rFonts w:eastAsia="Symbol"/>
              </w:rPr>
              <w:t>Австрия</w:t>
            </w:r>
          </w:p>
        </w:tc>
        <w:tc>
          <w:tcPr>
            <w:tcW w:w="1145" w:type="dxa"/>
            <w:tcBorders>
              <w:left w:val="single" w:sz="6" w:space="0" w:color="000000"/>
            </w:tcBorders>
            <w:shd w:val="clear" w:color="auto" w:fill="auto"/>
            <w:vAlign w:val="bottom"/>
          </w:tcPr>
          <w:p w14:paraId="4C35F34D" w14:textId="3B14F4C8" w:rsidR="00631D97" w:rsidRPr="00631D97" w:rsidRDefault="00631D97" w:rsidP="00631D97">
            <w:pPr>
              <w:snapToGrid w:val="0"/>
              <w:spacing w:before="124"/>
              <w:ind w:right="397"/>
              <w:jc w:val="right"/>
              <w:rPr>
                <w:rFonts w:eastAsia="Symbol"/>
              </w:rPr>
            </w:pPr>
            <w:r w:rsidRPr="00631D97">
              <w:rPr>
                <w:rFonts w:eastAsia="Symbol"/>
              </w:rPr>
              <w:t>3,1</w:t>
            </w:r>
          </w:p>
        </w:tc>
        <w:tc>
          <w:tcPr>
            <w:tcW w:w="1144" w:type="dxa"/>
            <w:tcBorders>
              <w:left w:val="single" w:sz="6" w:space="0" w:color="000000"/>
            </w:tcBorders>
            <w:shd w:val="clear" w:color="auto" w:fill="auto"/>
            <w:vAlign w:val="bottom"/>
          </w:tcPr>
          <w:p w14:paraId="4CC3B9CC" w14:textId="3BB6F738" w:rsidR="00631D97" w:rsidRPr="00631D97" w:rsidRDefault="00631D97" w:rsidP="00631D97">
            <w:pPr>
              <w:snapToGrid w:val="0"/>
              <w:spacing w:before="124"/>
              <w:ind w:right="397"/>
              <w:jc w:val="right"/>
              <w:rPr>
                <w:rFonts w:eastAsia="Symbol"/>
              </w:rPr>
            </w:pPr>
            <w:r w:rsidRPr="00631D97">
              <w:rPr>
                <w:rFonts w:eastAsia="Symbol"/>
              </w:rPr>
              <w:t>2,7</w:t>
            </w:r>
          </w:p>
        </w:tc>
        <w:tc>
          <w:tcPr>
            <w:tcW w:w="1144" w:type="dxa"/>
            <w:tcBorders>
              <w:left w:val="single" w:sz="6" w:space="0" w:color="000000"/>
            </w:tcBorders>
            <w:shd w:val="clear" w:color="auto" w:fill="auto"/>
            <w:vAlign w:val="bottom"/>
          </w:tcPr>
          <w:p w14:paraId="0BBBA55F" w14:textId="577B6355" w:rsidR="00631D97" w:rsidRPr="00631D97" w:rsidRDefault="00631D97" w:rsidP="00631D97">
            <w:pPr>
              <w:snapToGrid w:val="0"/>
              <w:spacing w:before="124"/>
              <w:ind w:right="397"/>
              <w:jc w:val="right"/>
              <w:rPr>
                <w:rFonts w:eastAsia="Symbol"/>
              </w:rPr>
            </w:pPr>
            <w:r w:rsidRPr="00631D97">
              <w:rPr>
                <w:rFonts w:eastAsia="Symbol"/>
              </w:rPr>
              <w:t>2,5</w:t>
            </w:r>
          </w:p>
        </w:tc>
        <w:tc>
          <w:tcPr>
            <w:tcW w:w="1142" w:type="dxa"/>
            <w:tcBorders>
              <w:left w:val="single" w:sz="6" w:space="0" w:color="000000"/>
            </w:tcBorders>
            <w:shd w:val="clear" w:color="auto" w:fill="auto"/>
            <w:vAlign w:val="bottom"/>
          </w:tcPr>
          <w:p w14:paraId="38C3F452" w14:textId="4B08E028" w:rsidR="00631D97" w:rsidRPr="00AE7CF1" w:rsidRDefault="00631D97" w:rsidP="00631D97">
            <w:pPr>
              <w:snapToGrid w:val="0"/>
              <w:spacing w:before="124"/>
              <w:ind w:right="397"/>
              <w:jc w:val="right"/>
              <w:rPr>
                <w:rFonts w:eastAsia="Symbol"/>
              </w:rPr>
            </w:pPr>
            <w:r w:rsidRPr="00AE7CF1">
              <w:rPr>
                <w:rFonts w:eastAsia="Symbol"/>
              </w:rPr>
              <w:t>…</w:t>
            </w:r>
          </w:p>
        </w:tc>
        <w:tc>
          <w:tcPr>
            <w:tcW w:w="2673" w:type="dxa"/>
            <w:tcBorders>
              <w:left w:val="single" w:sz="6" w:space="0" w:color="000000"/>
            </w:tcBorders>
            <w:shd w:val="clear" w:color="auto" w:fill="auto"/>
            <w:vAlign w:val="bottom"/>
          </w:tcPr>
          <w:p w14:paraId="5080BA37" w14:textId="77777777" w:rsidR="00631D97" w:rsidRPr="00FE32A9" w:rsidRDefault="00631D97" w:rsidP="00216642">
            <w:pPr>
              <w:spacing w:before="124"/>
              <w:ind w:left="170"/>
              <w:rPr>
                <w:color w:val="000000" w:themeColor="text1"/>
              </w:rPr>
            </w:pPr>
            <w:r w:rsidRPr="00FE32A9">
              <w:rPr>
                <w:rFonts w:eastAsia="Symbol"/>
                <w:i/>
                <w:color w:val="000000" w:themeColor="text1"/>
              </w:rPr>
              <w:t>Austria</w:t>
            </w:r>
          </w:p>
        </w:tc>
      </w:tr>
      <w:tr w:rsidR="00631D97" w:rsidRPr="00D21FE6" w14:paraId="254900AF" w14:textId="77777777" w:rsidTr="00631D97">
        <w:trPr>
          <w:cantSplit/>
        </w:trPr>
        <w:tc>
          <w:tcPr>
            <w:tcW w:w="2674" w:type="dxa"/>
            <w:shd w:val="clear" w:color="auto" w:fill="auto"/>
            <w:vAlign w:val="bottom"/>
          </w:tcPr>
          <w:p w14:paraId="19361CDC" w14:textId="77777777" w:rsidR="00631D97" w:rsidRPr="00631D97" w:rsidRDefault="00631D97" w:rsidP="00631D97">
            <w:pPr>
              <w:spacing w:before="124"/>
              <w:ind w:left="113"/>
            </w:pPr>
            <w:r w:rsidRPr="00631D97">
              <w:rPr>
                <w:rFonts w:eastAsia="Symbol"/>
              </w:rPr>
              <w:t>Бельгия</w:t>
            </w:r>
          </w:p>
        </w:tc>
        <w:tc>
          <w:tcPr>
            <w:tcW w:w="1145" w:type="dxa"/>
            <w:tcBorders>
              <w:left w:val="single" w:sz="6" w:space="0" w:color="000000"/>
            </w:tcBorders>
            <w:shd w:val="clear" w:color="auto" w:fill="auto"/>
            <w:vAlign w:val="bottom"/>
          </w:tcPr>
          <w:p w14:paraId="4BFDD599" w14:textId="681F35F1" w:rsidR="00631D97" w:rsidRPr="00631D97" w:rsidRDefault="00631D97" w:rsidP="00631D97">
            <w:pPr>
              <w:snapToGrid w:val="0"/>
              <w:spacing w:before="124"/>
              <w:ind w:right="397"/>
              <w:jc w:val="right"/>
              <w:rPr>
                <w:rFonts w:eastAsia="Symbol"/>
              </w:rPr>
            </w:pPr>
            <w:r w:rsidRPr="00631D97">
              <w:rPr>
                <w:rFonts w:eastAsia="Symbol"/>
              </w:rPr>
              <w:t>6,4</w:t>
            </w:r>
          </w:p>
        </w:tc>
        <w:tc>
          <w:tcPr>
            <w:tcW w:w="1144" w:type="dxa"/>
            <w:tcBorders>
              <w:left w:val="single" w:sz="6" w:space="0" w:color="000000"/>
            </w:tcBorders>
            <w:shd w:val="clear" w:color="auto" w:fill="auto"/>
            <w:vAlign w:val="bottom"/>
          </w:tcPr>
          <w:p w14:paraId="63F838D4" w14:textId="16DD9E3E" w:rsidR="00631D97" w:rsidRPr="00631D97" w:rsidRDefault="00631D97" w:rsidP="00631D97">
            <w:pPr>
              <w:snapToGrid w:val="0"/>
              <w:spacing w:before="124"/>
              <w:ind w:right="397"/>
              <w:jc w:val="right"/>
              <w:rPr>
                <w:rFonts w:eastAsia="Symbol"/>
              </w:rPr>
            </w:pPr>
            <w:r w:rsidRPr="00631D97">
              <w:rPr>
                <w:rFonts w:eastAsia="Symbol"/>
              </w:rPr>
              <w:t>5,8</w:t>
            </w:r>
          </w:p>
        </w:tc>
        <w:tc>
          <w:tcPr>
            <w:tcW w:w="1144" w:type="dxa"/>
            <w:tcBorders>
              <w:left w:val="single" w:sz="6" w:space="0" w:color="000000"/>
            </w:tcBorders>
            <w:shd w:val="clear" w:color="auto" w:fill="auto"/>
            <w:vAlign w:val="bottom"/>
          </w:tcPr>
          <w:p w14:paraId="44A90C95" w14:textId="2C8441B9" w:rsidR="00631D97" w:rsidRPr="00631D97" w:rsidRDefault="00631D97" w:rsidP="00631D97">
            <w:pPr>
              <w:snapToGrid w:val="0"/>
              <w:spacing w:before="124"/>
              <w:ind w:right="397"/>
              <w:jc w:val="right"/>
              <w:rPr>
                <w:rFonts w:eastAsia="Symbol"/>
              </w:rPr>
            </w:pPr>
            <w:r w:rsidRPr="00631D97">
              <w:rPr>
                <w:rFonts w:eastAsia="Symbol"/>
              </w:rPr>
              <w:t>5,4</w:t>
            </w:r>
          </w:p>
        </w:tc>
        <w:tc>
          <w:tcPr>
            <w:tcW w:w="1142" w:type="dxa"/>
            <w:tcBorders>
              <w:left w:val="single" w:sz="6" w:space="0" w:color="000000"/>
            </w:tcBorders>
            <w:shd w:val="clear" w:color="auto" w:fill="auto"/>
            <w:vAlign w:val="bottom"/>
          </w:tcPr>
          <w:p w14:paraId="24549BBA" w14:textId="54144002" w:rsidR="00631D97" w:rsidRPr="00AE7CF1" w:rsidRDefault="00631D97" w:rsidP="00631D97">
            <w:pPr>
              <w:snapToGrid w:val="0"/>
              <w:spacing w:before="124"/>
              <w:ind w:right="397"/>
              <w:jc w:val="right"/>
              <w:rPr>
                <w:rFonts w:eastAsia="Symbol"/>
              </w:rPr>
            </w:pPr>
            <w:r w:rsidRPr="00AE7CF1">
              <w:rPr>
                <w:rFonts w:eastAsia="Symbol"/>
              </w:rPr>
              <w:t>…</w:t>
            </w:r>
          </w:p>
        </w:tc>
        <w:tc>
          <w:tcPr>
            <w:tcW w:w="2673" w:type="dxa"/>
            <w:tcBorders>
              <w:left w:val="single" w:sz="6" w:space="0" w:color="000000"/>
            </w:tcBorders>
            <w:shd w:val="clear" w:color="auto" w:fill="auto"/>
            <w:vAlign w:val="bottom"/>
          </w:tcPr>
          <w:p w14:paraId="5CE7021D" w14:textId="77777777" w:rsidR="00631D97" w:rsidRPr="00FE32A9" w:rsidRDefault="00631D97" w:rsidP="00216642">
            <w:pPr>
              <w:spacing w:before="124"/>
              <w:ind w:left="170"/>
              <w:rPr>
                <w:color w:val="000000" w:themeColor="text1"/>
              </w:rPr>
            </w:pPr>
            <w:r w:rsidRPr="00FE32A9">
              <w:rPr>
                <w:rFonts w:eastAsia="Symbol"/>
                <w:i/>
                <w:color w:val="000000" w:themeColor="text1"/>
              </w:rPr>
              <w:t>Belgium</w:t>
            </w:r>
          </w:p>
        </w:tc>
      </w:tr>
      <w:tr w:rsidR="00631D97" w:rsidRPr="00D21FE6" w14:paraId="6F753F70" w14:textId="77777777" w:rsidTr="00631D97">
        <w:trPr>
          <w:cantSplit/>
        </w:trPr>
        <w:tc>
          <w:tcPr>
            <w:tcW w:w="2674" w:type="dxa"/>
            <w:shd w:val="clear" w:color="auto" w:fill="auto"/>
            <w:vAlign w:val="bottom"/>
          </w:tcPr>
          <w:p w14:paraId="7CABED7F" w14:textId="77777777" w:rsidR="00631D97" w:rsidRPr="00631D97" w:rsidRDefault="00631D97" w:rsidP="00631D97">
            <w:pPr>
              <w:spacing w:before="124"/>
              <w:ind w:left="113"/>
            </w:pPr>
            <w:r w:rsidRPr="00631D97">
              <w:rPr>
                <w:rFonts w:eastAsia="Symbol"/>
              </w:rPr>
              <w:t>Болгария</w:t>
            </w:r>
          </w:p>
        </w:tc>
        <w:tc>
          <w:tcPr>
            <w:tcW w:w="1145" w:type="dxa"/>
            <w:tcBorders>
              <w:left w:val="single" w:sz="6" w:space="0" w:color="000000"/>
            </w:tcBorders>
            <w:shd w:val="clear" w:color="auto" w:fill="auto"/>
            <w:vAlign w:val="bottom"/>
          </w:tcPr>
          <w:p w14:paraId="6AC31C9E" w14:textId="106A47F9" w:rsidR="00631D97" w:rsidRPr="00631D97" w:rsidRDefault="00631D97" w:rsidP="00631D97">
            <w:pPr>
              <w:snapToGrid w:val="0"/>
              <w:spacing w:before="124"/>
              <w:ind w:right="397"/>
              <w:jc w:val="right"/>
              <w:rPr>
                <w:rFonts w:eastAsia="Symbol"/>
              </w:rPr>
            </w:pPr>
            <w:r w:rsidRPr="00631D97">
              <w:rPr>
                <w:rFonts w:eastAsia="Symbol"/>
              </w:rPr>
              <w:t>0,7</w:t>
            </w:r>
          </w:p>
        </w:tc>
        <w:tc>
          <w:tcPr>
            <w:tcW w:w="1144" w:type="dxa"/>
            <w:tcBorders>
              <w:left w:val="single" w:sz="6" w:space="0" w:color="000000"/>
            </w:tcBorders>
            <w:shd w:val="clear" w:color="auto" w:fill="auto"/>
            <w:vAlign w:val="bottom"/>
          </w:tcPr>
          <w:p w14:paraId="5A2DC06C" w14:textId="3C5130FF" w:rsidR="00631D97" w:rsidRPr="00631D97" w:rsidRDefault="00631D97" w:rsidP="00631D97">
            <w:pPr>
              <w:snapToGrid w:val="0"/>
              <w:spacing w:before="124"/>
              <w:ind w:right="397"/>
              <w:jc w:val="right"/>
              <w:rPr>
                <w:rFonts w:eastAsia="Symbol"/>
              </w:rPr>
            </w:pPr>
            <w:r w:rsidRPr="00631D97">
              <w:rPr>
                <w:rFonts w:eastAsia="Symbol"/>
              </w:rPr>
              <w:t>0,6</w:t>
            </w:r>
          </w:p>
        </w:tc>
        <w:tc>
          <w:tcPr>
            <w:tcW w:w="1144" w:type="dxa"/>
            <w:tcBorders>
              <w:left w:val="single" w:sz="6" w:space="0" w:color="000000"/>
            </w:tcBorders>
            <w:shd w:val="clear" w:color="auto" w:fill="auto"/>
            <w:vAlign w:val="bottom"/>
          </w:tcPr>
          <w:p w14:paraId="283BE613" w14:textId="2BD62A08" w:rsidR="00631D97" w:rsidRPr="00631D97" w:rsidRDefault="00631D97" w:rsidP="00631D97">
            <w:pPr>
              <w:snapToGrid w:val="0"/>
              <w:spacing w:before="124"/>
              <w:ind w:right="397"/>
              <w:jc w:val="right"/>
              <w:rPr>
                <w:rFonts w:eastAsia="Symbol"/>
              </w:rPr>
            </w:pPr>
            <w:r w:rsidRPr="00631D97">
              <w:rPr>
                <w:rFonts w:eastAsia="Symbol"/>
              </w:rPr>
              <w:t>0,7</w:t>
            </w:r>
          </w:p>
        </w:tc>
        <w:tc>
          <w:tcPr>
            <w:tcW w:w="1142" w:type="dxa"/>
            <w:tcBorders>
              <w:left w:val="single" w:sz="6" w:space="0" w:color="000000"/>
            </w:tcBorders>
            <w:shd w:val="clear" w:color="auto" w:fill="auto"/>
            <w:vAlign w:val="bottom"/>
          </w:tcPr>
          <w:p w14:paraId="1CF61D87" w14:textId="7B6C4A96" w:rsidR="00631D97" w:rsidRPr="00AE7CF1" w:rsidRDefault="00631D97" w:rsidP="00631D97">
            <w:pPr>
              <w:snapToGrid w:val="0"/>
              <w:spacing w:before="124"/>
              <w:ind w:right="397"/>
              <w:jc w:val="right"/>
              <w:rPr>
                <w:rFonts w:eastAsia="Symbol"/>
              </w:rPr>
            </w:pPr>
            <w:r w:rsidRPr="00AE7CF1">
              <w:rPr>
                <w:rFonts w:eastAsia="Symbol"/>
              </w:rPr>
              <w:t>…</w:t>
            </w:r>
          </w:p>
        </w:tc>
        <w:tc>
          <w:tcPr>
            <w:tcW w:w="2673" w:type="dxa"/>
            <w:tcBorders>
              <w:left w:val="single" w:sz="6" w:space="0" w:color="000000"/>
            </w:tcBorders>
            <w:shd w:val="clear" w:color="auto" w:fill="auto"/>
            <w:vAlign w:val="bottom"/>
          </w:tcPr>
          <w:p w14:paraId="28D7877B" w14:textId="77777777" w:rsidR="00631D97" w:rsidRPr="00FE32A9" w:rsidRDefault="00631D97" w:rsidP="00216642">
            <w:pPr>
              <w:spacing w:before="124"/>
              <w:ind w:left="170"/>
              <w:rPr>
                <w:color w:val="000000" w:themeColor="text1"/>
              </w:rPr>
            </w:pPr>
            <w:r w:rsidRPr="00FE32A9">
              <w:rPr>
                <w:rFonts w:eastAsia="Symbol"/>
                <w:i/>
                <w:color w:val="000000" w:themeColor="text1"/>
              </w:rPr>
              <w:t>Bulgaria</w:t>
            </w:r>
          </w:p>
        </w:tc>
      </w:tr>
      <w:tr w:rsidR="00631D97" w:rsidRPr="00D21FE6" w14:paraId="47938521" w14:textId="77777777" w:rsidTr="00631D97">
        <w:trPr>
          <w:cantSplit/>
        </w:trPr>
        <w:tc>
          <w:tcPr>
            <w:tcW w:w="2674" w:type="dxa"/>
            <w:shd w:val="clear" w:color="auto" w:fill="auto"/>
            <w:vAlign w:val="bottom"/>
          </w:tcPr>
          <w:p w14:paraId="000FB004" w14:textId="77777777" w:rsidR="00631D97" w:rsidRPr="00631D97" w:rsidRDefault="00631D97" w:rsidP="00631D97">
            <w:pPr>
              <w:spacing w:before="124"/>
              <w:ind w:left="113"/>
            </w:pPr>
            <w:r w:rsidRPr="00631D97">
              <w:rPr>
                <w:rFonts w:eastAsia="Symbol"/>
              </w:rPr>
              <w:t>Венгрия</w:t>
            </w:r>
          </w:p>
        </w:tc>
        <w:tc>
          <w:tcPr>
            <w:tcW w:w="1145" w:type="dxa"/>
            <w:tcBorders>
              <w:left w:val="single" w:sz="6" w:space="0" w:color="000000"/>
            </w:tcBorders>
            <w:shd w:val="clear" w:color="auto" w:fill="auto"/>
            <w:vAlign w:val="bottom"/>
          </w:tcPr>
          <w:p w14:paraId="74E03489" w14:textId="5F3B34D7" w:rsidR="00631D97" w:rsidRPr="00631D97" w:rsidRDefault="00631D97" w:rsidP="00631D97">
            <w:pPr>
              <w:snapToGrid w:val="0"/>
              <w:spacing w:before="124"/>
              <w:ind w:right="397"/>
              <w:jc w:val="right"/>
              <w:rPr>
                <w:rFonts w:eastAsia="Symbol"/>
              </w:rPr>
            </w:pPr>
            <w:r w:rsidRPr="00631D97">
              <w:rPr>
                <w:rFonts w:eastAsia="Symbol"/>
              </w:rPr>
              <w:t>3,2</w:t>
            </w:r>
          </w:p>
        </w:tc>
        <w:tc>
          <w:tcPr>
            <w:tcW w:w="1144" w:type="dxa"/>
            <w:tcBorders>
              <w:left w:val="single" w:sz="6" w:space="0" w:color="000000"/>
            </w:tcBorders>
            <w:shd w:val="clear" w:color="auto" w:fill="auto"/>
            <w:vAlign w:val="bottom"/>
          </w:tcPr>
          <w:p w14:paraId="584C569E" w14:textId="720D158C" w:rsidR="00631D97" w:rsidRPr="00631D97" w:rsidRDefault="00631D97" w:rsidP="00631D97">
            <w:pPr>
              <w:snapToGrid w:val="0"/>
              <w:spacing w:before="124"/>
              <w:ind w:right="397"/>
              <w:jc w:val="right"/>
              <w:rPr>
                <w:rFonts w:eastAsia="Symbol"/>
              </w:rPr>
            </w:pPr>
            <w:r w:rsidRPr="00631D97">
              <w:rPr>
                <w:rFonts w:eastAsia="Symbol"/>
              </w:rPr>
              <w:t>2,6</w:t>
            </w:r>
          </w:p>
        </w:tc>
        <w:tc>
          <w:tcPr>
            <w:tcW w:w="1144" w:type="dxa"/>
            <w:tcBorders>
              <w:left w:val="single" w:sz="6" w:space="0" w:color="000000"/>
            </w:tcBorders>
            <w:shd w:val="clear" w:color="auto" w:fill="auto"/>
            <w:vAlign w:val="bottom"/>
          </w:tcPr>
          <w:p w14:paraId="03A3D3C7" w14:textId="622D9B06" w:rsidR="00631D97" w:rsidRPr="00631D97" w:rsidRDefault="00631D97" w:rsidP="00631D97">
            <w:pPr>
              <w:snapToGrid w:val="0"/>
              <w:spacing w:before="124"/>
              <w:ind w:right="397"/>
              <w:jc w:val="right"/>
              <w:rPr>
                <w:rFonts w:eastAsia="Symbol"/>
              </w:rPr>
            </w:pPr>
            <w:r w:rsidRPr="00631D97">
              <w:rPr>
                <w:rFonts w:eastAsia="Symbol"/>
              </w:rPr>
              <w:t>2,6</w:t>
            </w:r>
          </w:p>
        </w:tc>
        <w:tc>
          <w:tcPr>
            <w:tcW w:w="1142" w:type="dxa"/>
            <w:tcBorders>
              <w:left w:val="single" w:sz="6" w:space="0" w:color="000000"/>
            </w:tcBorders>
            <w:shd w:val="clear" w:color="auto" w:fill="auto"/>
            <w:vAlign w:val="bottom"/>
          </w:tcPr>
          <w:p w14:paraId="3F002DBE" w14:textId="4002DAE1" w:rsidR="00631D97" w:rsidRPr="00AE7CF1" w:rsidRDefault="00631D97" w:rsidP="00631D97">
            <w:pPr>
              <w:snapToGrid w:val="0"/>
              <w:spacing w:before="124"/>
              <w:ind w:right="397"/>
              <w:jc w:val="right"/>
              <w:rPr>
                <w:rFonts w:eastAsia="Symbol"/>
              </w:rPr>
            </w:pPr>
            <w:r w:rsidRPr="00AE7CF1">
              <w:rPr>
                <w:rFonts w:eastAsia="Symbol"/>
              </w:rPr>
              <w:t>…</w:t>
            </w:r>
          </w:p>
        </w:tc>
        <w:tc>
          <w:tcPr>
            <w:tcW w:w="2673" w:type="dxa"/>
            <w:tcBorders>
              <w:left w:val="single" w:sz="6" w:space="0" w:color="000000"/>
            </w:tcBorders>
            <w:shd w:val="clear" w:color="auto" w:fill="auto"/>
            <w:vAlign w:val="bottom"/>
          </w:tcPr>
          <w:p w14:paraId="04E7B190" w14:textId="77777777" w:rsidR="00631D97" w:rsidRPr="00FE32A9" w:rsidRDefault="00631D97" w:rsidP="00216642">
            <w:pPr>
              <w:spacing w:before="124"/>
              <w:ind w:left="170"/>
              <w:rPr>
                <w:color w:val="000000" w:themeColor="text1"/>
              </w:rPr>
            </w:pPr>
            <w:r w:rsidRPr="00FE32A9">
              <w:rPr>
                <w:rFonts w:eastAsia="Symbol"/>
                <w:i/>
                <w:color w:val="000000" w:themeColor="text1"/>
              </w:rPr>
              <w:t>Hungary</w:t>
            </w:r>
          </w:p>
        </w:tc>
      </w:tr>
      <w:tr w:rsidR="00631D97" w:rsidRPr="00D21FE6" w14:paraId="28A7643D" w14:textId="77777777" w:rsidTr="00631D97">
        <w:trPr>
          <w:cantSplit/>
        </w:trPr>
        <w:tc>
          <w:tcPr>
            <w:tcW w:w="2674" w:type="dxa"/>
            <w:shd w:val="clear" w:color="auto" w:fill="auto"/>
            <w:vAlign w:val="bottom"/>
          </w:tcPr>
          <w:p w14:paraId="01671617" w14:textId="1A2FB3DA" w:rsidR="00631D97" w:rsidRPr="00631D97" w:rsidRDefault="00631D97" w:rsidP="00631D97">
            <w:pPr>
              <w:spacing w:before="124"/>
              <w:ind w:left="113"/>
            </w:pPr>
            <w:r w:rsidRPr="00631D97">
              <w:rPr>
                <w:rFonts w:eastAsia="Symbol"/>
              </w:rPr>
              <w:t>Германия</w:t>
            </w:r>
          </w:p>
        </w:tc>
        <w:tc>
          <w:tcPr>
            <w:tcW w:w="1145" w:type="dxa"/>
            <w:tcBorders>
              <w:left w:val="single" w:sz="6" w:space="0" w:color="000000"/>
            </w:tcBorders>
            <w:shd w:val="clear" w:color="auto" w:fill="auto"/>
            <w:vAlign w:val="bottom"/>
          </w:tcPr>
          <w:p w14:paraId="6AC70E53" w14:textId="6042BF0E" w:rsidR="00631D97" w:rsidRPr="00631D97" w:rsidRDefault="00631D97" w:rsidP="00631D97">
            <w:pPr>
              <w:snapToGrid w:val="0"/>
              <w:spacing w:before="124"/>
              <w:ind w:right="397"/>
              <w:jc w:val="right"/>
              <w:rPr>
                <w:rFonts w:eastAsia="Symbol"/>
              </w:rPr>
            </w:pPr>
            <w:r w:rsidRPr="00631D97">
              <w:rPr>
                <w:rFonts w:eastAsia="Symbol"/>
              </w:rPr>
              <w:t>26,5</w:t>
            </w:r>
          </w:p>
        </w:tc>
        <w:tc>
          <w:tcPr>
            <w:tcW w:w="1144" w:type="dxa"/>
            <w:tcBorders>
              <w:left w:val="single" w:sz="6" w:space="0" w:color="000000"/>
            </w:tcBorders>
            <w:shd w:val="clear" w:color="auto" w:fill="auto"/>
            <w:vAlign w:val="bottom"/>
          </w:tcPr>
          <w:p w14:paraId="717D792A" w14:textId="06B29738" w:rsidR="00631D97" w:rsidRPr="00631D97" w:rsidRDefault="00631D97" w:rsidP="00631D97">
            <w:pPr>
              <w:snapToGrid w:val="0"/>
              <w:spacing w:before="124"/>
              <w:ind w:right="397"/>
              <w:jc w:val="right"/>
              <w:rPr>
                <w:rFonts w:eastAsia="Symbol"/>
              </w:rPr>
            </w:pPr>
            <w:r w:rsidRPr="00631D97">
              <w:rPr>
                <w:rFonts w:eastAsia="Symbol"/>
              </w:rPr>
              <w:t>21,4</w:t>
            </w:r>
          </w:p>
        </w:tc>
        <w:tc>
          <w:tcPr>
            <w:tcW w:w="1144" w:type="dxa"/>
            <w:tcBorders>
              <w:left w:val="single" w:sz="6" w:space="0" w:color="000000"/>
            </w:tcBorders>
            <w:shd w:val="clear" w:color="auto" w:fill="auto"/>
            <w:vAlign w:val="bottom"/>
          </w:tcPr>
          <w:p w14:paraId="759E451A" w14:textId="56AB82B4" w:rsidR="00631D97" w:rsidRPr="00631D97" w:rsidRDefault="00631D97" w:rsidP="00631D97">
            <w:pPr>
              <w:snapToGrid w:val="0"/>
              <w:spacing w:before="124"/>
              <w:ind w:right="397"/>
              <w:jc w:val="right"/>
              <w:rPr>
                <w:rFonts w:eastAsia="Symbol"/>
              </w:rPr>
            </w:pPr>
            <w:r w:rsidRPr="00631D97">
              <w:rPr>
                <w:rFonts w:eastAsia="Symbol"/>
              </w:rPr>
              <w:t>21,2</w:t>
            </w:r>
          </w:p>
        </w:tc>
        <w:tc>
          <w:tcPr>
            <w:tcW w:w="1142" w:type="dxa"/>
            <w:tcBorders>
              <w:left w:val="single" w:sz="6" w:space="0" w:color="000000"/>
            </w:tcBorders>
            <w:shd w:val="clear" w:color="auto" w:fill="auto"/>
            <w:vAlign w:val="bottom"/>
          </w:tcPr>
          <w:p w14:paraId="53CDF898" w14:textId="0482E47C" w:rsidR="00631D97" w:rsidRPr="00AE7CF1" w:rsidRDefault="00631D97" w:rsidP="00631D97">
            <w:pPr>
              <w:snapToGrid w:val="0"/>
              <w:spacing w:before="124"/>
              <w:ind w:right="397"/>
              <w:jc w:val="right"/>
              <w:rPr>
                <w:rFonts w:eastAsia="Symbol"/>
              </w:rPr>
            </w:pPr>
            <w:r w:rsidRPr="00AE7CF1">
              <w:rPr>
                <w:rFonts w:eastAsia="Symbol"/>
              </w:rPr>
              <w:t>…</w:t>
            </w:r>
          </w:p>
        </w:tc>
        <w:tc>
          <w:tcPr>
            <w:tcW w:w="2673" w:type="dxa"/>
            <w:tcBorders>
              <w:left w:val="single" w:sz="6" w:space="0" w:color="000000"/>
            </w:tcBorders>
            <w:shd w:val="clear" w:color="auto" w:fill="auto"/>
            <w:vAlign w:val="bottom"/>
          </w:tcPr>
          <w:p w14:paraId="1FC6CCB1" w14:textId="77777777" w:rsidR="00631D97" w:rsidRPr="00FE32A9" w:rsidRDefault="00631D97" w:rsidP="00216642">
            <w:pPr>
              <w:spacing w:before="124"/>
              <w:ind w:left="170"/>
              <w:rPr>
                <w:color w:val="000000" w:themeColor="text1"/>
              </w:rPr>
            </w:pPr>
            <w:r w:rsidRPr="00FE32A9">
              <w:rPr>
                <w:rFonts w:eastAsia="Symbol"/>
                <w:i/>
                <w:color w:val="000000" w:themeColor="text1"/>
              </w:rPr>
              <w:t xml:space="preserve">Germany </w:t>
            </w:r>
          </w:p>
        </w:tc>
      </w:tr>
      <w:tr w:rsidR="00631D97" w:rsidRPr="00D21FE6" w14:paraId="2C73FDE4" w14:textId="77777777" w:rsidTr="00631D97">
        <w:trPr>
          <w:cantSplit/>
        </w:trPr>
        <w:tc>
          <w:tcPr>
            <w:tcW w:w="2674" w:type="dxa"/>
            <w:shd w:val="clear" w:color="auto" w:fill="auto"/>
            <w:vAlign w:val="bottom"/>
          </w:tcPr>
          <w:p w14:paraId="38BD4C01" w14:textId="77777777" w:rsidR="00631D97" w:rsidRPr="00631D97" w:rsidRDefault="00631D97" w:rsidP="00631D97">
            <w:pPr>
              <w:spacing w:before="124"/>
              <w:ind w:left="113"/>
            </w:pPr>
            <w:r w:rsidRPr="00631D97">
              <w:rPr>
                <w:rFonts w:eastAsia="Symbol"/>
              </w:rPr>
              <w:t>Дания</w:t>
            </w:r>
          </w:p>
        </w:tc>
        <w:tc>
          <w:tcPr>
            <w:tcW w:w="1145" w:type="dxa"/>
            <w:tcBorders>
              <w:left w:val="single" w:sz="6" w:space="0" w:color="000000"/>
            </w:tcBorders>
            <w:shd w:val="clear" w:color="auto" w:fill="auto"/>
            <w:vAlign w:val="bottom"/>
          </w:tcPr>
          <w:p w14:paraId="5119A604" w14:textId="0CDB5297" w:rsidR="00631D97" w:rsidRPr="00631D97" w:rsidRDefault="00631D97" w:rsidP="00631D97">
            <w:pPr>
              <w:snapToGrid w:val="0"/>
              <w:spacing w:before="124"/>
              <w:ind w:right="397"/>
              <w:jc w:val="right"/>
              <w:rPr>
                <w:rFonts w:eastAsia="Symbol"/>
              </w:rPr>
            </w:pPr>
            <w:r w:rsidRPr="00631D97">
              <w:rPr>
                <w:rFonts w:eastAsia="Symbol"/>
              </w:rPr>
              <w:t>13,2</w:t>
            </w:r>
          </w:p>
        </w:tc>
        <w:tc>
          <w:tcPr>
            <w:tcW w:w="1144" w:type="dxa"/>
            <w:tcBorders>
              <w:left w:val="single" w:sz="6" w:space="0" w:color="000000"/>
            </w:tcBorders>
            <w:shd w:val="clear" w:color="auto" w:fill="auto"/>
            <w:vAlign w:val="bottom"/>
          </w:tcPr>
          <w:p w14:paraId="6002D79F" w14:textId="67B42E15" w:rsidR="00631D97" w:rsidRPr="00631D97" w:rsidRDefault="00631D97" w:rsidP="00631D97">
            <w:pPr>
              <w:snapToGrid w:val="0"/>
              <w:spacing w:before="124"/>
              <w:ind w:right="397"/>
              <w:jc w:val="right"/>
              <w:rPr>
                <w:rFonts w:eastAsia="Symbol"/>
              </w:rPr>
            </w:pPr>
            <w:r w:rsidRPr="00631D97">
              <w:rPr>
                <w:rFonts w:eastAsia="Symbol"/>
              </w:rPr>
              <w:t>11,5</w:t>
            </w:r>
          </w:p>
        </w:tc>
        <w:tc>
          <w:tcPr>
            <w:tcW w:w="1144" w:type="dxa"/>
            <w:tcBorders>
              <w:left w:val="single" w:sz="6" w:space="0" w:color="000000"/>
            </w:tcBorders>
            <w:shd w:val="clear" w:color="auto" w:fill="auto"/>
            <w:vAlign w:val="bottom"/>
          </w:tcPr>
          <w:p w14:paraId="6816C560" w14:textId="17C2E567" w:rsidR="00631D97" w:rsidRPr="00631D97" w:rsidRDefault="00631D97" w:rsidP="00631D97">
            <w:pPr>
              <w:snapToGrid w:val="0"/>
              <w:spacing w:before="124"/>
              <w:ind w:right="397"/>
              <w:jc w:val="right"/>
              <w:rPr>
                <w:rFonts w:eastAsia="Symbol"/>
              </w:rPr>
            </w:pPr>
            <w:r w:rsidRPr="00631D97">
              <w:rPr>
                <w:rFonts w:eastAsia="Symbol"/>
              </w:rPr>
              <w:t>11,4</w:t>
            </w:r>
          </w:p>
        </w:tc>
        <w:tc>
          <w:tcPr>
            <w:tcW w:w="1142" w:type="dxa"/>
            <w:tcBorders>
              <w:left w:val="single" w:sz="6" w:space="0" w:color="000000"/>
            </w:tcBorders>
            <w:shd w:val="clear" w:color="auto" w:fill="auto"/>
            <w:vAlign w:val="bottom"/>
          </w:tcPr>
          <w:p w14:paraId="4C9EF32D" w14:textId="65E6D1AA" w:rsidR="00631D97" w:rsidRPr="00AE7CF1" w:rsidRDefault="00631D97" w:rsidP="00631D97">
            <w:pPr>
              <w:snapToGrid w:val="0"/>
              <w:spacing w:before="124"/>
              <w:ind w:right="397"/>
              <w:jc w:val="right"/>
              <w:rPr>
                <w:rFonts w:eastAsia="Symbol"/>
              </w:rPr>
            </w:pPr>
            <w:r w:rsidRPr="00AE7CF1">
              <w:rPr>
                <w:rFonts w:eastAsia="Symbol"/>
              </w:rPr>
              <w:t>…</w:t>
            </w:r>
          </w:p>
        </w:tc>
        <w:tc>
          <w:tcPr>
            <w:tcW w:w="2673" w:type="dxa"/>
            <w:tcBorders>
              <w:left w:val="single" w:sz="6" w:space="0" w:color="000000"/>
            </w:tcBorders>
            <w:shd w:val="clear" w:color="auto" w:fill="auto"/>
            <w:vAlign w:val="bottom"/>
          </w:tcPr>
          <w:p w14:paraId="08E3F67E" w14:textId="77777777" w:rsidR="00631D97" w:rsidRPr="00FE32A9" w:rsidRDefault="00631D97" w:rsidP="00216642">
            <w:pPr>
              <w:spacing w:before="124"/>
              <w:ind w:left="170"/>
              <w:rPr>
                <w:color w:val="000000" w:themeColor="text1"/>
              </w:rPr>
            </w:pPr>
            <w:r w:rsidRPr="00FE32A9">
              <w:rPr>
                <w:rFonts w:eastAsia="Symbol"/>
                <w:i/>
                <w:color w:val="000000" w:themeColor="text1"/>
              </w:rPr>
              <w:t>Denmark</w:t>
            </w:r>
          </w:p>
        </w:tc>
      </w:tr>
      <w:tr w:rsidR="00631D97" w:rsidRPr="00D21FE6" w14:paraId="50D6A41B" w14:textId="77777777" w:rsidTr="00631D97">
        <w:trPr>
          <w:cantSplit/>
        </w:trPr>
        <w:tc>
          <w:tcPr>
            <w:tcW w:w="2674" w:type="dxa"/>
            <w:shd w:val="clear" w:color="auto" w:fill="auto"/>
            <w:vAlign w:val="bottom"/>
          </w:tcPr>
          <w:p w14:paraId="78DFDD8E" w14:textId="77777777" w:rsidR="00631D97" w:rsidRPr="00631D97" w:rsidRDefault="00631D97" w:rsidP="00631D97">
            <w:pPr>
              <w:spacing w:before="124"/>
              <w:ind w:left="113"/>
            </w:pPr>
            <w:r w:rsidRPr="00631D97">
              <w:rPr>
                <w:rFonts w:eastAsia="Symbol"/>
              </w:rPr>
              <w:t>Италия</w:t>
            </w:r>
          </w:p>
        </w:tc>
        <w:tc>
          <w:tcPr>
            <w:tcW w:w="1145" w:type="dxa"/>
            <w:tcBorders>
              <w:left w:val="single" w:sz="6" w:space="0" w:color="000000"/>
            </w:tcBorders>
            <w:shd w:val="clear" w:color="auto" w:fill="auto"/>
            <w:vAlign w:val="bottom"/>
          </w:tcPr>
          <w:p w14:paraId="3F438699" w14:textId="07C98706" w:rsidR="00631D97" w:rsidRPr="00631D97" w:rsidRDefault="00631D97" w:rsidP="00631D97">
            <w:pPr>
              <w:snapToGrid w:val="0"/>
              <w:spacing w:before="124"/>
              <w:ind w:right="397"/>
              <w:jc w:val="right"/>
              <w:rPr>
                <w:rFonts w:eastAsia="Symbol"/>
              </w:rPr>
            </w:pPr>
            <w:r w:rsidRPr="00631D97">
              <w:rPr>
                <w:rFonts w:eastAsia="Symbol"/>
              </w:rPr>
              <w:t>9,2</w:t>
            </w:r>
          </w:p>
        </w:tc>
        <w:tc>
          <w:tcPr>
            <w:tcW w:w="1144" w:type="dxa"/>
            <w:tcBorders>
              <w:left w:val="single" w:sz="6" w:space="0" w:color="000000"/>
            </w:tcBorders>
            <w:shd w:val="clear" w:color="auto" w:fill="auto"/>
            <w:vAlign w:val="bottom"/>
          </w:tcPr>
          <w:p w14:paraId="1C8F78B8" w14:textId="108AAB89" w:rsidR="00631D97" w:rsidRPr="00631D97" w:rsidRDefault="00631D97" w:rsidP="00631D97">
            <w:pPr>
              <w:snapToGrid w:val="0"/>
              <w:spacing w:before="124"/>
              <w:ind w:right="397"/>
              <w:jc w:val="right"/>
              <w:rPr>
                <w:rFonts w:eastAsia="Symbol"/>
              </w:rPr>
            </w:pPr>
            <w:r w:rsidRPr="00631D97">
              <w:rPr>
                <w:rFonts w:eastAsia="Symbol"/>
              </w:rPr>
              <w:t>8,7</w:t>
            </w:r>
          </w:p>
        </w:tc>
        <w:tc>
          <w:tcPr>
            <w:tcW w:w="1144" w:type="dxa"/>
            <w:tcBorders>
              <w:left w:val="single" w:sz="6" w:space="0" w:color="000000"/>
            </w:tcBorders>
            <w:shd w:val="clear" w:color="auto" w:fill="auto"/>
            <w:vAlign w:val="bottom"/>
          </w:tcPr>
          <w:p w14:paraId="4716FC37" w14:textId="5A908BF3" w:rsidR="00631D97" w:rsidRPr="00631D97" w:rsidRDefault="00631D97" w:rsidP="00631D97">
            <w:pPr>
              <w:snapToGrid w:val="0"/>
              <w:spacing w:before="124"/>
              <w:ind w:right="397"/>
              <w:jc w:val="right"/>
              <w:rPr>
                <w:rFonts w:eastAsia="Symbol"/>
              </w:rPr>
            </w:pPr>
            <w:r w:rsidRPr="00631D97">
              <w:rPr>
                <w:rFonts w:eastAsia="Symbol"/>
              </w:rPr>
              <w:t>9,2</w:t>
            </w:r>
          </w:p>
        </w:tc>
        <w:tc>
          <w:tcPr>
            <w:tcW w:w="1142" w:type="dxa"/>
            <w:tcBorders>
              <w:left w:val="single" w:sz="6" w:space="0" w:color="000000"/>
            </w:tcBorders>
            <w:shd w:val="clear" w:color="auto" w:fill="auto"/>
            <w:vAlign w:val="bottom"/>
          </w:tcPr>
          <w:p w14:paraId="57D6ADDC" w14:textId="06F6F291" w:rsidR="00631D97" w:rsidRPr="00AE7CF1" w:rsidRDefault="00631D97" w:rsidP="00631D97">
            <w:pPr>
              <w:snapToGrid w:val="0"/>
              <w:spacing w:before="124"/>
              <w:ind w:right="397"/>
              <w:jc w:val="right"/>
              <w:rPr>
                <w:rFonts w:eastAsia="Symbol"/>
              </w:rPr>
            </w:pPr>
            <w:r w:rsidRPr="00AE7CF1">
              <w:rPr>
                <w:rFonts w:eastAsia="Symbol"/>
              </w:rPr>
              <w:t>…</w:t>
            </w:r>
          </w:p>
        </w:tc>
        <w:tc>
          <w:tcPr>
            <w:tcW w:w="2673" w:type="dxa"/>
            <w:tcBorders>
              <w:left w:val="single" w:sz="6" w:space="0" w:color="000000"/>
            </w:tcBorders>
            <w:shd w:val="clear" w:color="auto" w:fill="auto"/>
            <w:vAlign w:val="bottom"/>
          </w:tcPr>
          <w:p w14:paraId="61D8AFA1" w14:textId="77777777" w:rsidR="00631D97" w:rsidRPr="00FE32A9" w:rsidRDefault="00631D97" w:rsidP="00216642">
            <w:pPr>
              <w:spacing w:before="124"/>
              <w:ind w:left="170"/>
              <w:rPr>
                <w:color w:val="000000" w:themeColor="text1"/>
              </w:rPr>
            </w:pPr>
            <w:r w:rsidRPr="00FE32A9">
              <w:rPr>
                <w:rFonts w:eastAsia="Symbol"/>
                <w:i/>
                <w:color w:val="000000" w:themeColor="text1"/>
              </w:rPr>
              <w:t>Italy</w:t>
            </w:r>
          </w:p>
        </w:tc>
      </w:tr>
      <w:tr w:rsidR="00631D97" w:rsidRPr="00D21FE6" w14:paraId="71C409EB" w14:textId="77777777" w:rsidTr="00631D97">
        <w:trPr>
          <w:cantSplit/>
        </w:trPr>
        <w:tc>
          <w:tcPr>
            <w:tcW w:w="2674" w:type="dxa"/>
            <w:shd w:val="clear" w:color="auto" w:fill="auto"/>
            <w:vAlign w:val="bottom"/>
          </w:tcPr>
          <w:p w14:paraId="556279DF" w14:textId="77777777" w:rsidR="00631D97" w:rsidRPr="00631D97" w:rsidRDefault="00631D97" w:rsidP="00631D97">
            <w:pPr>
              <w:spacing w:before="124"/>
              <w:ind w:left="113"/>
            </w:pPr>
            <w:r w:rsidRPr="00631D97">
              <w:rPr>
                <w:rFonts w:eastAsia="Symbol"/>
              </w:rPr>
              <w:t>Литва</w:t>
            </w:r>
          </w:p>
        </w:tc>
        <w:tc>
          <w:tcPr>
            <w:tcW w:w="1145" w:type="dxa"/>
            <w:tcBorders>
              <w:left w:val="single" w:sz="6" w:space="0" w:color="000000"/>
            </w:tcBorders>
            <w:shd w:val="clear" w:color="auto" w:fill="auto"/>
            <w:vAlign w:val="bottom"/>
          </w:tcPr>
          <w:p w14:paraId="3DEA4697" w14:textId="54A69680" w:rsidR="00631D97" w:rsidRPr="00631D97" w:rsidRDefault="00631D97" w:rsidP="00631D97">
            <w:pPr>
              <w:snapToGrid w:val="0"/>
              <w:spacing w:before="124"/>
              <w:ind w:right="397"/>
              <w:jc w:val="right"/>
              <w:rPr>
                <w:rFonts w:eastAsia="Symbol"/>
              </w:rPr>
            </w:pPr>
            <w:r w:rsidRPr="00631D97">
              <w:rPr>
                <w:rFonts w:eastAsia="Symbol"/>
              </w:rPr>
              <w:t>0,9</w:t>
            </w:r>
          </w:p>
        </w:tc>
        <w:tc>
          <w:tcPr>
            <w:tcW w:w="1144" w:type="dxa"/>
            <w:tcBorders>
              <w:left w:val="single" w:sz="6" w:space="0" w:color="000000"/>
            </w:tcBorders>
            <w:shd w:val="clear" w:color="auto" w:fill="auto"/>
            <w:vAlign w:val="bottom"/>
          </w:tcPr>
          <w:p w14:paraId="5FA2DBE1" w14:textId="135CD5F4" w:rsidR="00631D97" w:rsidRPr="00631D97" w:rsidRDefault="00631D97" w:rsidP="00631D97">
            <w:pPr>
              <w:snapToGrid w:val="0"/>
              <w:spacing w:before="124"/>
              <w:ind w:right="397"/>
              <w:jc w:val="right"/>
              <w:rPr>
                <w:rFonts w:eastAsia="Symbol"/>
              </w:rPr>
            </w:pPr>
            <w:r w:rsidRPr="00631D97">
              <w:rPr>
                <w:rFonts w:eastAsia="Symbol"/>
              </w:rPr>
              <w:t>0,5</w:t>
            </w:r>
          </w:p>
        </w:tc>
        <w:tc>
          <w:tcPr>
            <w:tcW w:w="1144" w:type="dxa"/>
            <w:tcBorders>
              <w:left w:val="single" w:sz="6" w:space="0" w:color="000000"/>
            </w:tcBorders>
            <w:shd w:val="clear" w:color="auto" w:fill="auto"/>
            <w:vAlign w:val="bottom"/>
          </w:tcPr>
          <w:p w14:paraId="05DA3C74" w14:textId="772A1F6D" w:rsidR="00631D97" w:rsidRPr="00631D97" w:rsidRDefault="00631D97" w:rsidP="00631D97">
            <w:pPr>
              <w:snapToGrid w:val="0"/>
              <w:spacing w:before="124"/>
              <w:ind w:right="397"/>
              <w:jc w:val="right"/>
              <w:rPr>
                <w:rFonts w:eastAsia="Symbol"/>
              </w:rPr>
            </w:pPr>
            <w:r w:rsidRPr="00631D97">
              <w:rPr>
                <w:rFonts w:eastAsia="Symbol"/>
              </w:rPr>
              <w:t>0,5</w:t>
            </w:r>
          </w:p>
        </w:tc>
        <w:tc>
          <w:tcPr>
            <w:tcW w:w="1142" w:type="dxa"/>
            <w:tcBorders>
              <w:left w:val="single" w:sz="6" w:space="0" w:color="000000"/>
            </w:tcBorders>
            <w:shd w:val="clear" w:color="auto" w:fill="auto"/>
            <w:vAlign w:val="bottom"/>
          </w:tcPr>
          <w:p w14:paraId="204DEF55" w14:textId="16C70A54" w:rsidR="00631D97" w:rsidRPr="00AE7CF1" w:rsidRDefault="00631D97" w:rsidP="00631D97">
            <w:pPr>
              <w:snapToGrid w:val="0"/>
              <w:spacing w:before="124"/>
              <w:ind w:right="397"/>
              <w:jc w:val="right"/>
              <w:rPr>
                <w:rFonts w:eastAsia="Symbol"/>
              </w:rPr>
            </w:pPr>
            <w:r w:rsidRPr="00AE7CF1">
              <w:rPr>
                <w:rFonts w:eastAsia="Symbol"/>
              </w:rPr>
              <w:t>…</w:t>
            </w:r>
          </w:p>
        </w:tc>
        <w:tc>
          <w:tcPr>
            <w:tcW w:w="2673" w:type="dxa"/>
            <w:tcBorders>
              <w:left w:val="single" w:sz="6" w:space="0" w:color="000000"/>
            </w:tcBorders>
            <w:shd w:val="clear" w:color="auto" w:fill="auto"/>
            <w:vAlign w:val="bottom"/>
          </w:tcPr>
          <w:p w14:paraId="68E34467" w14:textId="77777777" w:rsidR="00631D97" w:rsidRPr="00FE32A9" w:rsidRDefault="00631D97" w:rsidP="00216642">
            <w:pPr>
              <w:spacing w:before="124"/>
              <w:ind w:left="170"/>
              <w:rPr>
                <w:color w:val="000000" w:themeColor="text1"/>
              </w:rPr>
            </w:pPr>
            <w:r w:rsidRPr="00FE32A9">
              <w:rPr>
                <w:rFonts w:eastAsia="Symbol"/>
                <w:i/>
                <w:color w:val="000000" w:themeColor="text1"/>
              </w:rPr>
              <w:t>Lithuania</w:t>
            </w:r>
          </w:p>
        </w:tc>
      </w:tr>
      <w:tr w:rsidR="00631D97" w:rsidRPr="00D21FE6" w14:paraId="32EABCBB" w14:textId="77777777" w:rsidTr="00631D97">
        <w:trPr>
          <w:cantSplit/>
        </w:trPr>
        <w:tc>
          <w:tcPr>
            <w:tcW w:w="2674" w:type="dxa"/>
            <w:shd w:val="clear" w:color="auto" w:fill="auto"/>
            <w:vAlign w:val="bottom"/>
          </w:tcPr>
          <w:p w14:paraId="08BD68CC" w14:textId="77777777" w:rsidR="00631D97" w:rsidRPr="00631D97" w:rsidRDefault="00631D97" w:rsidP="00631D97">
            <w:pPr>
              <w:spacing w:before="124"/>
              <w:ind w:left="113"/>
            </w:pPr>
            <w:r w:rsidRPr="00631D97">
              <w:rPr>
                <w:rFonts w:eastAsia="Symbol"/>
              </w:rPr>
              <w:t>Нидерланды</w:t>
            </w:r>
          </w:p>
        </w:tc>
        <w:tc>
          <w:tcPr>
            <w:tcW w:w="1145" w:type="dxa"/>
            <w:tcBorders>
              <w:left w:val="single" w:sz="6" w:space="0" w:color="000000"/>
            </w:tcBorders>
            <w:shd w:val="clear" w:color="auto" w:fill="auto"/>
            <w:vAlign w:val="bottom"/>
          </w:tcPr>
          <w:p w14:paraId="656A074A" w14:textId="17449ACB" w:rsidR="00631D97" w:rsidRPr="00631D97" w:rsidRDefault="00631D97" w:rsidP="00631D97">
            <w:pPr>
              <w:snapToGrid w:val="0"/>
              <w:spacing w:before="124"/>
              <w:ind w:right="397"/>
              <w:jc w:val="right"/>
              <w:rPr>
                <w:rFonts w:eastAsia="Symbol"/>
              </w:rPr>
            </w:pPr>
            <w:r w:rsidRPr="00631D97">
              <w:rPr>
                <w:rFonts w:eastAsia="Symbol"/>
              </w:rPr>
              <w:t>12,3</w:t>
            </w:r>
          </w:p>
        </w:tc>
        <w:tc>
          <w:tcPr>
            <w:tcW w:w="1144" w:type="dxa"/>
            <w:tcBorders>
              <w:left w:val="single" w:sz="6" w:space="0" w:color="000000"/>
            </w:tcBorders>
            <w:shd w:val="clear" w:color="auto" w:fill="auto"/>
            <w:vAlign w:val="bottom"/>
          </w:tcPr>
          <w:p w14:paraId="2FA69007" w14:textId="343E42F8" w:rsidR="00631D97" w:rsidRPr="00631D97" w:rsidRDefault="00631D97" w:rsidP="00631D97">
            <w:pPr>
              <w:snapToGrid w:val="0"/>
              <w:spacing w:before="124"/>
              <w:ind w:right="397"/>
              <w:jc w:val="right"/>
              <w:rPr>
                <w:rFonts w:eastAsia="Symbol"/>
              </w:rPr>
            </w:pPr>
            <w:r w:rsidRPr="00631D97">
              <w:rPr>
                <w:rFonts w:eastAsia="Symbol"/>
              </w:rPr>
              <w:t>10,7</w:t>
            </w:r>
          </w:p>
        </w:tc>
        <w:tc>
          <w:tcPr>
            <w:tcW w:w="1144" w:type="dxa"/>
            <w:tcBorders>
              <w:left w:val="single" w:sz="6" w:space="0" w:color="000000"/>
            </w:tcBorders>
            <w:shd w:val="clear" w:color="auto" w:fill="auto"/>
            <w:vAlign w:val="bottom"/>
          </w:tcPr>
          <w:p w14:paraId="23F036D5" w14:textId="22E525F0" w:rsidR="00631D97" w:rsidRPr="00631D97" w:rsidRDefault="00631D97" w:rsidP="00631D97">
            <w:pPr>
              <w:snapToGrid w:val="0"/>
              <w:spacing w:before="124"/>
              <w:ind w:right="397"/>
              <w:jc w:val="right"/>
              <w:rPr>
                <w:rFonts w:eastAsia="Symbol"/>
              </w:rPr>
            </w:pPr>
            <w:r w:rsidRPr="00631D97">
              <w:rPr>
                <w:rFonts w:eastAsia="Symbol"/>
              </w:rPr>
              <w:t>10,4</w:t>
            </w:r>
          </w:p>
        </w:tc>
        <w:tc>
          <w:tcPr>
            <w:tcW w:w="1142" w:type="dxa"/>
            <w:tcBorders>
              <w:left w:val="single" w:sz="6" w:space="0" w:color="000000"/>
            </w:tcBorders>
            <w:shd w:val="clear" w:color="auto" w:fill="auto"/>
            <w:vAlign w:val="bottom"/>
          </w:tcPr>
          <w:p w14:paraId="51745E7F" w14:textId="34D832A5" w:rsidR="00631D97" w:rsidRPr="00AE7CF1" w:rsidRDefault="00631D97" w:rsidP="00631D97">
            <w:pPr>
              <w:snapToGrid w:val="0"/>
              <w:spacing w:before="124"/>
              <w:ind w:right="397"/>
              <w:jc w:val="right"/>
              <w:rPr>
                <w:rFonts w:eastAsia="Symbol"/>
              </w:rPr>
            </w:pPr>
            <w:r w:rsidRPr="00AE7CF1">
              <w:rPr>
                <w:rFonts w:eastAsia="Symbol"/>
              </w:rPr>
              <w:t>…</w:t>
            </w:r>
          </w:p>
        </w:tc>
        <w:tc>
          <w:tcPr>
            <w:tcW w:w="2673" w:type="dxa"/>
            <w:tcBorders>
              <w:left w:val="single" w:sz="6" w:space="0" w:color="000000"/>
            </w:tcBorders>
            <w:shd w:val="clear" w:color="auto" w:fill="auto"/>
            <w:vAlign w:val="bottom"/>
          </w:tcPr>
          <w:p w14:paraId="785A1529" w14:textId="77777777" w:rsidR="00631D97" w:rsidRPr="00FE32A9" w:rsidRDefault="00631D97" w:rsidP="00216642">
            <w:pPr>
              <w:spacing w:before="124"/>
              <w:ind w:left="170"/>
              <w:rPr>
                <w:color w:val="000000" w:themeColor="text1"/>
              </w:rPr>
            </w:pPr>
            <w:r w:rsidRPr="00FE32A9">
              <w:rPr>
                <w:rFonts w:eastAsia="Symbol"/>
                <w:i/>
                <w:color w:val="000000" w:themeColor="text1"/>
              </w:rPr>
              <w:t>Netherlands</w:t>
            </w:r>
          </w:p>
        </w:tc>
      </w:tr>
      <w:tr w:rsidR="00631D97" w:rsidRPr="00D21FE6" w14:paraId="4124B80C" w14:textId="77777777" w:rsidTr="00631D97">
        <w:trPr>
          <w:cantSplit/>
        </w:trPr>
        <w:tc>
          <w:tcPr>
            <w:tcW w:w="2674" w:type="dxa"/>
            <w:shd w:val="clear" w:color="auto" w:fill="auto"/>
            <w:vAlign w:val="bottom"/>
          </w:tcPr>
          <w:p w14:paraId="72572F11" w14:textId="77777777" w:rsidR="00631D97" w:rsidRPr="00631D97" w:rsidRDefault="00631D97" w:rsidP="00631D97">
            <w:pPr>
              <w:spacing w:before="124"/>
              <w:ind w:left="113"/>
            </w:pPr>
            <w:r w:rsidRPr="00631D97">
              <w:rPr>
                <w:rFonts w:eastAsia="Symbol"/>
              </w:rPr>
              <w:t>Польша</w:t>
            </w:r>
          </w:p>
        </w:tc>
        <w:tc>
          <w:tcPr>
            <w:tcW w:w="1145" w:type="dxa"/>
            <w:tcBorders>
              <w:left w:val="single" w:sz="6" w:space="0" w:color="000000"/>
            </w:tcBorders>
            <w:shd w:val="clear" w:color="auto" w:fill="auto"/>
            <w:vAlign w:val="bottom"/>
          </w:tcPr>
          <w:p w14:paraId="15B596EA" w14:textId="646A61FC" w:rsidR="00631D97" w:rsidRPr="00631D97" w:rsidRDefault="00631D97" w:rsidP="00631D97">
            <w:pPr>
              <w:snapToGrid w:val="0"/>
              <w:spacing w:before="124"/>
              <w:ind w:right="397"/>
              <w:jc w:val="right"/>
              <w:rPr>
                <w:rFonts w:eastAsia="Symbol"/>
              </w:rPr>
            </w:pPr>
            <w:r w:rsidRPr="00631D97">
              <w:rPr>
                <w:rFonts w:eastAsia="Symbol"/>
              </w:rPr>
              <w:t>15,2</w:t>
            </w:r>
          </w:p>
        </w:tc>
        <w:tc>
          <w:tcPr>
            <w:tcW w:w="1144" w:type="dxa"/>
            <w:tcBorders>
              <w:left w:val="single" w:sz="6" w:space="0" w:color="000000"/>
            </w:tcBorders>
            <w:shd w:val="clear" w:color="auto" w:fill="auto"/>
            <w:vAlign w:val="bottom"/>
          </w:tcPr>
          <w:p w14:paraId="726B4CAC" w14:textId="43E0CC3E" w:rsidR="00631D97" w:rsidRPr="00631D97" w:rsidRDefault="00631D97" w:rsidP="00631D97">
            <w:pPr>
              <w:snapToGrid w:val="0"/>
              <w:spacing w:before="124"/>
              <w:ind w:right="397"/>
              <w:jc w:val="right"/>
              <w:rPr>
                <w:rFonts w:eastAsia="Symbol"/>
              </w:rPr>
            </w:pPr>
            <w:r w:rsidRPr="00631D97">
              <w:rPr>
                <w:rFonts w:eastAsia="Symbol"/>
              </w:rPr>
              <w:t>9,6</w:t>
            </w:r>
          </w:p>
        </w:tc>
        <w:tc>
          <w:tcPr>
            <w:tcW w:w="1144" w:type="dxa"/>
            <w:tcBorders>
              <w:left w:val="single" w:sz="6" w:space="0" w:color="000000"/>
            </w:tcBorders>
            <w:shd w:val="clear" w:color="auto" w:fill="auto"/>
            <w:vAlign w:val="bottom"/>
          </w:tcPr>
          <w:p w14:paraId="19694F22" w14:textId="333ACEB5" w:rsidR="00631D97" w:rsidRPr="00631D97" w:rsidRDefault="00631D97" w:rsidP="00631D97">
            <w:pPr>
              <w:snapToGrid w:val="0"/>
              <w:spacing w:before="124"/>
              <w:ind w:right="397"/>
              <w:jc w:val="right"/>
              <w:rPr>
                <w:rFonts w:eastAsia="Symbol"/>
              </w:rPr>
            </w:pPr>
            <w:r w:rsidRPr="00631D97">
              <w:rPr>
                <w:rFonts w:eastAsia="Symbol"/>
              </w:rPr>
              <w:t>9,8</w:t>
            </w:r>
          </w:p>
        </w:tc>
        <w:tc>
          <w:tcPr>
            <w:tcW w:w="1142" w:type="dxa"/>
            <w:tcBorders>
              <w:left w:val="single" w:sz="6" w:space="0" w:color="000000"/>
            </w:tcBorders>
            <w:shd w:val="clear" w:color="auto" w:fill="auto"/>
            <w:vAlign w:val="bottom"/>
          </w:tcPr>
          <w:p w14:paraId="780D8D83" w14:textId="25D36878" w:rsidR="00631D97" w:rsidRPr="00AE7CF1" w:rsidRDefault="00631D97" w:rsidP="00631D97">
            <w:pPr>
              <w:snapToGrid w:val="0"/>
              <w:spacing w:before="124"/>
              <w:ind w:right="397"/>
              <w:jc w:val="right"/>
              <w:rPr>
                <w:rFonts w:eastAsia="Symbol"/>
              </w:rPr>
            </w:pPr>
            <w:r w:rsidRPr="00AE7CF1">
              <w:rPr>
                <w:rFonts w:eastAsia="Symbol"/>
              </w:rPr>
              <w:t>…</w:t>
            </w:r>
          </w:p>
        </w:tc>
        <w:tc>
          <w:tcPr>
            <w:tcW w:w="2673" w:type="dxa"/>
            <w:tcBorders>
              <w:left w:val="single" w:sz="6" w:space="0" w:color="000000"/>
            </w:tcBorders>
            <w:shd w:val="clear" w:color="auto" w:fill="auto"/>
            <w:vAlign w:val="bottom"/>
          </w:tcPr>
          <w:p w14:paraId="3AFAC357" w14:textId="77777777" w:rsidR="00631D97" w:rsidRPr="00FE32A9" w:rsidRDefault="00631D97" w:rsidP="00216642">
            <w:pPr>
              <w:spacing w:before="124"/>
              <w:ind w:left="170"/>
              <w:rPr>
                <w:color w:val="000000" w:themeColor="text1"/>
              </w:rPr>
            </w:pPr>
            <w:r w:rsidRPr="00FE32A9">
              <w:rPr>
                <w:rFonts w:eastAsia="Symbol"/>
                <w:i/>
                <w:color w:val="000000" w:themeColor="text1"/>
              </w:rPr>
              <w:t>Poland</w:t>
            </w:r>
          </w:p>
        </w:tc>
      </w:tr>
      <w:tr w:rsidR="00631D97" w:rsidRPr="00D21FE6" w14:paraId="208CC8F6" w14:textId="77777777" w:rsidTr="00631D97">
        <w:trPr>
          <w:cantSplit/>
        </w:trPr>
        <w:tc>
          <w:tcPr>
            <w:tcW w:w="2674" w:type="dxa"/>
            <w:shd w:val="clear" w:color="auto" w:fill="auto"/>
            <w:vAlign w:val="bottom"/>
          </w:tcPr>
          <w:p w14:paraId="38B57D3A" w14:textId="77777777" w:rsidR="00631D97" w:rsidRPr="00631D97" w:rsidRDefault="00631D97" w:rsidP="00631D97">
            <w:pPr>
              <w:spacing w:before="124"/>
              <w:ind w:left="113"/>
            </w:pPr>
            <w:r w:rsidRPr="00631D97">
              <w:rPr>
                <w:rFonts w:eastAsia="Symbol"/>
              </w:rPr>
              <w:t>Румыния</w:t>
            </w:r>
          </w:p>
        </w:tc>
        <w:tc>
          <w:tcPr>
            <w:tcW w:w="1145" w:type="dxa"/>
            <w:tcBorders>
              <w:left w:val="single" w:sz="6" w:space="0" w:color="000000"/>
            </w:tcBorders>
            <w:shd w:val="clear" w:color="auto" w:fill="auto"/>
            <w:vAlign w:val="bottom"/>
          </w:tcPr>
          <w:p w14:paraId="2591DDE2" w14:textId="397F92D2" w:rsidR="00631D97" w:rsidRPr="00631D97" w:rsidRDefault="00631D97" w:rsidP="00631D97">
            <w:pPr>
              <w:tabs>
                <w:tab w:val="left" w:pos="521"/>
              </w:tabs>
              <w:spacing w:before="124"/>
              <w:ind w:right="397"/>
              <w:jc w:val="right"/>
              <w:rPr>
                <w:rFonts w:eastAsia="Symbol"/>
                <w:lang w:val="en-US"/>
              </w:rPr>
            </w:pPr>
            <w:r w:rsidRPr="00631D97">
              <w:rPr>
                <w:rFonts w:eastAsia="Symbol"/>
              </w:rPr>
              <w:t>5,8</w:t>
            </w:r>
          </w:p>
        </w:tc>
        <w:tc>
          <w:tcPr>
            <w:tcW w:w="1144" w:type="dxa"/>
            <w:tcBorders>
              <w:left w:val="single" w:sz="6" w:space="0" w:color="000000"/>
            </w:tcBorders>
            <w:shd w:val="clear" w:color="auto" w:fill="auto"/>
            <w:vAlign w:val="bottom"/>
          </w:tcPr>
          <w:p w14:paraId="67F9E956" w14:textId="4C689C68" w:rsidR="00631D97" w:rsidRPr="00631D97" w:rsidRDefault="00631D97" w:rsidP="00631D97">
            <w:pPr>
              <w:spacing w:before="124"/>
              <w:ind w:right="397"/>
              <w:jc w:val="right"/>
              <w:rPr>
                <w:rFonts w:eastAsia="Symbol"/>
                <w:lang w:val="en-US"/>
              </w:rPr>
            </w:pPr>
            <w:r w:rsidRPr="00631D97">
              <w:rPr>
                <w:rFonts w:eastAsia="Symbol"/>
              </w:rPr>
              <w:t>3,3</w:t>
            </w:r>
          </w:p>
        </w:tc>
        <w:tc>
          <w:tcPr>
            <w:tcW w:w="1144" w:type="dxa"/>
            <w:tcBorders>
              <w:left w:val="single" w:sz="6" w:space="0" w:color="000000"/>
            </w:tcBorders>
            <w:shd w:val="clear" w:color="auto" w:fill="auto"/>
            <w:vAlign w:val="bottom"/>
          </w:tcPr>
          <w:p w14:paraId="797977F5" w14:textId="4B276A16" w:rsidR="00631D97" w:rsidRPr="00631D97" w:rsidRDefault="00631D97" w:rsidP="00631D97">
            <w:pPr>
              <w:tabs>
                <w:tab w:val="left" w:pos="521"/>
              </w:tabs>
              <w:spacing w:before="124"/>
              <w:ind w:right="397"/>
              <w:jc w:val="right"/>
              <w:rPr>
                <w:rFonts w:eastAsia="Symbol"/>
                <w:lang w:val="en-US"/>
              </w:rPr>
            </w:pPr>
            <w:r w:rsidRPr="00631D97">
              <w:rPr>
                <w:rFonts w:eastAsia="Symbol"/>
              </w:rPr>
              <w:t>3,2</w:t>
            </w:r>
          </w:p>
        </w:tc>
        <w:tc>
          <w:tcPr>
            <w:tcW w:w="1142" w:type="dxa"/>
            <w:tcBorders>
              <w:left w:val="single" w:sz="6" w:space="0" w:color="000000"/>
            </w:tcBorders>
            <w:shd w:val="clear" w:color="auto" w:fill="auto"/>
            <w:vAlign w:val="bottom"/>
          </w:tcPr>
          <w:p w14:paraId="43FBEB8A" w14:textId="5707D1C0" w:rsidR="00631D97" w:rsidRPr="00AE7CF1" w:rsidRDefault="00631D97" w:rsidP="00631D97">
            <w:pPr>
              <w:tabs>
                <w:tab w:val="left" w:pos="521"/>
              </w:tabs>
              <w:spacing w:before="124"/>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3287D896" w14:textId="77777777" w:rsidR="00631D97" w:rsidRPr="00FE32A9" w:rsidRDefault="00631D97" w:rsidP="00216642">
            <w:pPr>
              <w:spacing w:before="124"/>
              <w:ind w:left="170"/>
              <w:rPr>
                <w:color w:val="000000" w:themeColor="text1"/>
              </w:rPr>
            </w:pPr>
            <w:r w:rsidRPr="00FE32A9">
              <w:rPr>
                <w:rFonts w:eastAsia="Symbol"/>
                <w:i/>
                <w:color w:val="000000" w:themeColor="text1"/>
              </w:rPr>
              <w:t>Romania</w:t>
            </w:r>
          </w:p>
        </w:tc>
      </w:tr>
      <w:tr w:rsidR="00631D97" w:rsidRPr="00D21FE6" w14:paraId="073A472A" w14:textId="77777777" w:rsidTr="00631D97">
        <w:trPr>
          <w:cantSplit/>
        </w:trPr>
        <w:tc>
          <w:tcPr>
            <w:tcW w:w="2674" w:type="dxa"/>
            <w:shd w:val="clear" w:color="auto" w:fill="auto"/>
            <w:vAlign w:val="bottom"/>
          </w:tcPr>
          <w:p w14:paraId="3F3798FB" w14:textId="77777777" w:rsidR="00631D97" w:rsidRPr="00631D97" w:rsidRDefault="00631D97" w:rsidP="00631D97">
            <w:pPr>
              <w:spacing w:before="124"/>
              <w:ind w:left="113"/>
            </w:pPr>
            <w:r w:rsidRPr="00631D97">
              <w:rPr>
                <w:rFonts w:eastAsia="Symbol"/>
              </w:rPr>
              <w:t>Финляндия</w:t>
            </w:r>
          </w:p>
        </w:tc>
        <w:tc>
          <w:tcPr>
            <w:tcW w:w="1145" w:type="dxa"/>
            <w:tcBorders>
              <w:left w:val="single" w:sz="6" w:space="0" w:color="000000"/>
            </w:tcBorders>
            <w:shd w:val="clear" w:color="auto" w:fill="auto"/>
            <w:vAlign w:val="bottom"/>
          </w:tcPr>
          <w:p w14:paraId="52F4AC49" w14:textId="09010DEE" w:rsidR="00631D97" w:rsidRPr="00631D97" w:rsidRDefault="00631D97" w:rsidP="00631D97">
            <w:pPr>
              <w:tabs>
                <w:tab w:val="left" w:pos="521"/>
              </w:tabs>
              <w:spacing w:before="124"/>
              <w:ind w:right="397"/>
              <w:jc w:val="right"/>
              <w:rPr>
                <w:rFonts w:eastAsia="Symbol"/>
                <w:lang w:val="en-US"/>
              </w:rPr>
            </w:pPr>
            <w:r w:rsidRPr="00631D97">
              <w:rPr>
                <w:rFonts w:eastAsia="Symbol"/>
              </w:rPr>
              <w:t>1,4</w:t>
            </w:r>
          </w:p>
        </w:tc>
        <w:tc>
          <w:tcPr>
            <w:tcW w:w="1144" w:type="dxa"/>
            <w:tcBorders>
              <w:left w:val="single" w:sz="6" w:space="0" w:color="000000"/>
            </w:tcBorders>
            <w:shd w:val="clear" w:color="auto" w:fill="auto"/>
            <w:vAlign w:val="bottom"/>
          </w:tcPr>
          <w:p w14:paraId="0F825F9D" w14:textId="36A633B8" w:rsidR="00631D97" w:rsidRPr="00631D97" w:rsidRDefault="00631D97" w:rsidP="00631D97">
            <w:pPr>
              <w:spacing w:before="124"/>
              <w:ind w:right="397"/>
              <w:jc w:val="right"/>
              <w:rPr>
                <w:rFonts w:eastAsia="Symbol"/>
                <w:lang w:val="en-US"/>
              </w:rPr>
            </w:pPr>
            <w:r w:rsidRPr="00631D97">
              <w:rPr>
                <w:rFonts w:eastAsia="Symbol"/>
              </w:rPr>
              <w:t>1,0</w:t>
            </w:r>
          </w:p>
        </w:tc>
        <w:tc>
          <w:tcPr>
            <w:tcW w:w="1144" w:type="dxa"/>
            <w:tcBorders>
              <w:left w:val="single" w:sz="6" w:space="0" w:color="000000"/>
            </w:tcBorders>
            <w:shd w:val="clear" w:color="auto" w:fill="auto"/>
            <w:vAlign w:val="bottom"/>
          </w:tcPr>
          <w:p w14:paraId="179ABD84" w14:textId="22878C4D" w:rsidR="00631D97" w:rsidRPr="00631D97" w:rsidRDefault="00631D97" w:rsidP="00631D97">
            <w:pPr>
              <w:tabs>
                <w:tab w:val="left" w:pos="521"/>
              </w:tabs>
              <w:spacing w:before="124"/>
              <w:ind w:right="397"/>
              <w:jc w:val="right"/>
              <w:rPr>
                <w:rFonts w:eastAsia="Symbol"/>
                <w:lang w:val="en-US"/>
              </w:rPr>
            </w:pPr>
            <w:r w:rsidRPr="00631D97">
              <w:rPr>
                <w:rFonts w:eastAsia="Symbol"/>
              </w:rPr>
              <w:t>1,0</w:t>
            </w:r>
          </w:p>
        </w:tc>
        <w:tc>
          <w:tcPr>
            <w:tcW w:w="1142" w:type="dxa"/>
            <w:tcBorders>
              <w:left w:val="single" w:sz="6" w:space="0" w:color="000000"/>
            </w:tcBorders>
            <w:shd w:val="clear" w:color="auto" w:fill="auto"/>
            <w:vAlign w:val="bottom"/>
          </w:tcPr>
          <w:p w14:paraId="26651C43" w14:textId="3F59A8BE" w:rsidR="00631D97" w:rsidRPr="00AE7CF1" w:rsidRDefault="00631D97" w:rsidP="00631D97">
            <w:pPr>
              <w:tabs>
                <w:tab w:val="left" w:pos="521"/>
              </w:tabs>
              <w:spacing w:before="124"/>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0FFA0FBC" w14:textId="77777777" w:rsidR="00631D97" w:rsidRPr="00FE32A9" w:rsidRDefault="00631D97" w:rsidP="00216642">
            <w:pPr>
              <w:spacing w:before="124"/>
              <w:ind w:left="170"/>
              <w:rPr>
                <w:color w:val="000000" w:themeColor="text1"/>
              </w:rPr>
            </w:pPr>
            <w:r w:rsidRPr="00FE32A9">
              <w:rPr>
                <w:rFonts w:eastAsia="Symbol"/>
                <w:i/>
                <w:color w:val="000000" w:themeColor="text1"/>
              </w:rPr>
              <w:t xml:space="preserve">Finland </w:t>
            </w:r>
          </w:p>
        </w:tc>
      </w:tr>
      <w:tr w:rsidR="00631D97" w:rsidRPr="00D21FE6" w14:paraId="1B12AEC6" w14:textId="77777777" w:rsidTr="00631D97">
        <w:trPr>
          <w:cantSplit/>
        </w:trPr>
        <w:tc>
          <w:tcPr>
            <w:tcW w:w="2674" w:type="dxa"/>
            <w:shd w:val="clear" w:color="auto" w:fill="auto"/>
            <w:vAlign w:val="bottom"/>
          </w:tcPr>
          <w:p w14:paraId="61C8BBA5" w14:textId="77777777" w:rsidR="00631D97" w:rsidRPr="00631D97" w:rsidRDefault="00631D97" w:rsidP="00631D97">
            <w:pPr>
              <w:spacing w:before="124"/>
              <w:ind w:left="113"/>
            </w:pPr>
            <w:r w:rsidRPr="00631D97">
              <w:rPr>
                <w:rFonts w:eastAsia="Symbol"/>
              </w:rPr>
              <w:t>Франция</w:t>
            </w:r>
          </w:p>
        </w:tc>
        <w:tc>
          <w:tcPr>
            <w:tcW w:w="1145" w:type="dxa"/>
            <w:tcBorders>
              <w:left w:val="single" w:sz="6" w:space="0" w:color="000000"/>
            </w:tcBorders>
            <w:shd w:val="clear" w:color="auto" w:fill="auto"/>
            <w:vAlign w:val="bottom"/>
          </w:tcPr>
          <w:p w14:paraId="6CD39B48" w14:textId="2F081F59" w:rsidR="00631D97" w:rsidRPr="00631D97" w:rsidRDefault="00631D97" w:rsidP="00631D97">
            <w:pPr>
              <w:tabs>
                <w:tab w:val="left" w:pos="521"/>
              </w:tabs>
              <w:spacing w:before="124"/>
              <w:ind w:right="397"/>
              <w:jc w:val="right"/>
              <w:rPr>
                <w:rFonts w:eastAsia="Symbol"/>
                <w:lang w:val="en-US"/>
              </w:rPr>
            </w:pPr>
            <w:r w:rsidRPr="00631D97">
              <w:rPr>
                <w:rFonts w:eastAsia="Symbol"/>
              </w:rPr>
              <w:t>14,3</w:t>
            </w:r>
          </w:p>
        </w:tc>
        <w:tc>
          <w:tcPr>
            <w:tcW w:w="1144" w:type="dxa"/>
            <w:tcBorders>
              <w:left w:val="single" w:sz="6" w:space="0" w:color="000000"/>
            </w:tcBorders>
            <w:shd w:val="clear" w:color="auto" w:fill="auto"/>
            <w:vAlign w:val="bottom"/>
          </w:tcPr>
          <w:p w14:paraId="0CF8FA0B" w14:textId="609617B6" w:rsidR="00631D97" w:rsidRPr="00631D97" w:rsidRDefault="00631D97" w:rsidP="00631D97">
            <w:pPr>
              <w:spacing w:before="124"/>
              <w:ind w:right="397"/>
              <w:jc w:val="right"/>
              <w:rPr>
                <w:rFonts w:eastAsia="Symbol"/>
                <w:lang w:val="en-US"/>
              </w:rPr>
            </w:pPr>
            <w:r w:rsidRPr="00631D97">
              <w:rPr>
                <w:rFonts w:eastAsia="Symbol"/>
              </w:rPr>
              <w:t>12,2</w:t>
            </w:r>
          </w:p>
        </w:tc>
        <w:tc>
          <w:tcPr>
            <w:tcW w:w="1144" w:type="dxa"/>
            <w:tcBorders>
              <w:left w:val="single" w:sz="6" w:space="0" w:color="000000"/>
            </w:tcBorders>
            <w:shd w:val="clear" w:color="auto" w:fill="auto"/>
            <w:vAlign w:val="bottom"/>
          </w:tcPr>
          <w:p w14:paraId="469D263A" w14:textId="3DAA3E39" w:rsidR="00631D97" w:rsidRPr="00631D97" w:rsidRDefault="00631D97" w:rsidP="00631D97">
            <w:pPr>
              <w:tabs>
                <w:tab w:val="left" w:pos="521"/>
              </w:tabs>
              <w:spacing w:before="124"/>
              <w:ind w:right="397"/>
              <w:jc w:val="right"/>
              <w:rPr>
                <w:rFonts w:eastAsia="Symbol"/>
                <w:lang w:val="en-US"/>
              </w:rPr>
            </w:pPr>
            <w:r w:rsidRPr="00631D97">
              <w:rPr>
                <w:rFonts w:eastAsia="Symbol"/>
              </w:rPr>
              <w:t>11,8</w:t>
            </w:r>
          </w:p>
        </w:tc>
        <w:tc>
          <w:tcPr>
            <w:tcW w:w="1142" w:type="dxa"/>
            <w:tcBorders>
              <w:left w:val="single" w:sz="6" w:space="0" w:color="000000"/>
            </w:tcBorders>
            <w:shd w:val="clear" w:color="auto" w:fill="auto"/>
            <w:vAlign w:val="bottom"/>
          </w:tcPr>
          <w:p w14:paraId="15D05BAF" w14:textId="1F6EF9BA" w:rsidR="00631D97" w:rsidRPr="00AE7CF1" w:rsidRDefault="00631D97" w:rsidP="00631D97">
            <w:pPr>
              <w:tabs>
                <w:tab w:val="left" w:pos="521"/>
              </w:tabs>
              <w:spacing w:before="124"/>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755A0F87" w14:textId="77777777" w:rsidR="00631D97" w:rsidRPr="00FE32A9" w:rsidRDefault="00631D97" w:rsidP="00216642">
            <w:pPr>
              <w:spacing w:before="124"/>
              <w:ind w:left="170"/>
              <w:rPr>
                <w:color w:val="000000" w:themeColor="text1"/>
              </w:rPr>
            </w:pPr>
            <w:r w:rsidRPr="00FE32A9">
              <w:rPr>
                <w:rFonts w:eastAsia="Symbol"/>
                <w:i/>
                <w:color w:val="000000" w:themeColor="text1"/>
              </w:rPr>
              <w:t>France</w:t>
            </w:r>
          </w:p>
        </w:tc>
      </w:tr>
      <w:tr w:rsidR="00631D97" w:rsidRPr="00D21FE6" w14:paraId="10552459" w14:textId="77777777" w:rsidTr="00631D97">
        <w:trPr>
          <w:cantSplit/>
        </w:trPr>
        <w:tc>
          <w:tcPr>
            <w:tcW w:w="2674" w:type="dxa"/>
            <w:shd w:val="clear" w:color="auto" w:fill="auto"/>
            <w:vAlign w:val="bottom"/>
          </w:tcPr>
          <w:p w14:paraId="36C797CE" w14:textId="77777777" w:rsidR="00631D97" w:rsidRPr="00631D97" w:rsidRDefault="00631D97" w:rsidP="00631D97">
            <w:pPr>
              <w:pStyle w:val="15"/>
              <w:spacing w:before="124"/>
              <w:ind w:left="113"/>
            </w:pPr>
            <w:r w:rsidRPr="00631D97">
              <w:rPr>
                <w:rFonts w:eastAsia="Symbol"/>
              </w:rPr>
              <w:t>Швеция</w:t>
            </w:r>
          </w:p>
        </w:tc>
        <w:tc>
          <w:tcPr>
            <w:tcW w:w="1145" w:type="dxa"/>
            <w:tcBorders>
              <w:left w:val="single" w:sz="6" w:space="0" w:color="000000"/>
            </w:tcBorders>
            <w:shd w:val="clear" w:color="auto" w:fill="auto"/>
            <w:vAlign w:val="bottom"/>
          </w:tcPr>
          <w:p w14:paraId="22178451" w14:textId="7D3AF6FE" w:rsidR="00631D97" w:rsidRPr="00631D97" w:rsidRDefault="00631D97" w:rsidP="00631D97">
            <w:pPr>
              <w:tabs>
                <w:tab w:val="left" w:pos="521"/>
              </w:tabs>
              <w:spacing w:before="124"/>
              <w:ind w:right="397"/>
              <w:jc w:val="right"/>
              <w:rPr>
                <w:rFonts w:eastAsia="Symbol"/>
                <w:lang w:val="en-US"/>
              </w:rPr>
            </w:pPr>
            <w:r w:rsidRPr="00631D97">
              <w:rPr>
                <w:rFonts w:eastAsia="Symbol"/>
              </w:rPr>
              <w:t>1,5</w:t>
            </w:r>
          </w:p>
        </w:tc>
        <w:tc>
          <w:tcPr>
            <w:tcW w:w="1144" w:type="dxa"/>
            <w:tcBorders>
              <w:left w:val="single" w:sz="6" w:space="0" w:color="000000"/>
            </w:tcBorders>
            <w:shd w:val="clear" w:color="auto" w:fill="auto"/>
            <w:vAlign w:val="bottom"/>
          </w:tcPr>
          <w:p w14:paraId="7B3BE007" w14:textId="72B9354F" w:rsidR="00631D97" w:rsidRPr="00631D97" w:rsidRDefault="00631D97" w:rsidP="00631D97">
            <w:pPr>
              <w:spacing w:before="124"/>
              <w:ind w:right="397"/>
              <w:jc w:val="right"/>
              <w:rPr>
                <w:rFonts w:eastAsia="Symbol"/>
              </w:rPr>
            </w:pPr>
            <w:r w:rsidRPr="00631D97">
              <w:rPr>
                <w:rFonts w:eastAsia="Symbol"/>
              </w:rPr>
              <w:t>1,4</w:t>
            </w:r>
          </w:p>
        </w:tc>
        <w:tc>
          <w:tcPr>
            <w:tcW w:w="1144" w:type="dxa"/>
            <w:tcBorders>
              <w:left w:val="single" w:sz="6" w:space="0" w:color="000000"/>
            </w:tcBorders>
            <w:shd w:val="clear" w:color="auto" w:fill="auto"/>
            <w:vAlign w:val="bottom"/>
          </w:tcPr>
          <w:p w14:paraId="430E6D1F" w14:textId="7E22E379" w:rsidR="00631D97" w:rsidRPr="00631D97" w:rsidRDefault="00631D97" w:rsidP="00631D97">
            <w:pPr>
              <w:tabs>
                <w:tab w:val="left" w:pos="521"/>
              </w:tabs>
              <w:spacing w:before="124"/>
              <w:ind w:right="397"/>
              <w:jc w:val="right"/>
              <w:rPr>
                <w:rFonts w:eastAsia="Symbol"/>
                <w:lang w:val="en-US"/>
              </w:rPr>
            </w:pPr>
            <w:r w:rsidRPr="00631D97">
              <w:rPr>
                <w:rFonts w:eastAsia="Symbol"/>
              </w:rPr>
              <w:t>1,3</w:t>
            </w:r>
          </w:p>
        </w:tc>
        <w:tc>
          <w:tcPr>
            <w:tcW w:w="1142" w:type="dxa"/>
            <w:tcBorders>
              <w:left w:val="single" w:sz="6" w:space="0" w:color="000000"/>
            </w:tcBorders>
            <w:shd w:val="clear" w:color="auto" w:fill="auto"/>
            <w:vAlign w:val="bottom"/>
          </w:tcPr>
          <w:p w14:paraId="1B7D0C6A" w14:textId="3122BCAB" w:rsidR="00631D97" w:rsidRPr="00AE7CF1" w:rsidRDefault="00631D97" w:rsidP="00631D97">
            <w:pPr>
              <w:tabs>
                <w:tab w:val="left" w:pos="521"/>
              </w:tabs>
              <w:spacing w:before="124"/>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2752034B" w14:textId="77777777" w:rsidR="00631D97" w:rsidRPr="00FE32A9" w:rsidRDefault="00631D97" w:rsidP="00216642">
            <w:pPr>
              <w:spacing w:before="124"/>
              <w:ind w:left="170"/>
              <w:rPr>
                <w:color w:val="000000" w:themeColor="text1"/>
              </w:rPr>
            </w:pPr>
            <w:r w:rsidRPr="00FE32A9">
              <w:rPr>
                <w:rFonts w:eastAsia="Symbol"/>
                <w:i/>
                <w:color w:val="000000" w:themeColor="text1"/>
              </w:rPr>
              <w:t>Sweden</w:t>
            </w:r>
          </w:p>
        </w:tc>
      </w:tr>
      <w:tr w:rsidR="00631D97" w:rsidRPr="00D21FE6" w14:paraId="6D2FEF34" w14:textId="77777777" w:rsidTr="00631D97">
        <w:trPr>
          <w:cantSplit/>
        </w:trPr>
        <w:tc>
          <w:tcPr>
            <w:tcW w:w="2674" w:type="dxa"/>
            <w:shd w:val="clear" w:color="auto" w:fill="auto"/>
            <w:vAlign w:val="bottom"/>
          </w:tcPr>
          <w:p w14:paraId="2D60247A" w14:textId="331382E5" w:rsidR="00631D97" w:rsidRPr="00631D97" w:rsidRDefault="00631D97" w:rsidP="00631D97">
            <w:pPr>
              <w:spacing w:before="124"/>
            </w:pPr>
            <w:r w:rsidRPr="00631D97">
              <w:rPr>
                <w:rFonts w:eastAsia="Symbol"/>
                <w:b/>
                <w:bCs/>
              </w:rPr>
              <w:t>Другие страны</w:t>
            </w:r>
          </w:p>
        </w:tc>
        <w:tc>
          <w:tcPr>
            <w:tcW w:w="1145" w:type="dxa"/>
            <w:tcBorders>
              <w:left w:val="single" w:sz="6" w:space="0" w:color="000000"/>
            </w:tcBorders>
            <w:shd w:val="clear" w:color="auto" w:fill="auto"/>
            <w:vAlign w:val="bottom"/>
          </w:tcPr>
          <w:p w14:paraId="5C64345C" w14:textId="77777777" w:rsidR="00631D97" w:rsidRPr="00631D97" w:rsidRDefault="00631D97" w:rsidP="00631D97">
            <w:pPr>
              <w:tabs>
                <w:tab w:val="left" w:pos="521"/>
              </w:tabs>
              <w:spacing w:before="124"/>
              <w:ind w:right="397"/>
              <w:jc w:val="right"/>
              <w:rPr>
                <w:rFonts w:eastAsia="Symbol"/>
                <w:lang w:val="en-US"/>
              </w:rPr>
            </w:pPr>
          </w:p>
        </w:tc>
        <w:tc>
          <w:tcPr>
            <w:tcW w:w="1144" w:type="dxa"/>
            <w:tcBorders>
              <w:left w:val="single" w:sz="6" w:space="0" w:color="000000"/>
            </w:tcBorders>
            <w:shd w:val="clear" w:color="auto" w:fill="auto"/>
            <w:vAlign w:val="bottom"/>
          </w:tcPr>
          <w:p w14:paraId="0B3997AC" w14:textId="77777777" w:rsidR="00631D97" w:rsidRPr="00631D97" w:rsidRDefault="00631D97" w:rsidP="00631D97">
            <w:pPr>
              <w:spacing w:before="124"/>
              <w:ind w:right="397"/>
              <w:jc w:val="right"/>
              <w:rPr>
                <w:rFonts w:eastAsia="Symbol"/>
                <w:lang w:val="en-US"/>
              </w:rPr>
            </w:pPr>
          </w:p>
        </w:tc>
        <w:tc>
          <w:tcPr>
            <w:tcW w:w="1144" w:type="dxa"/>
            <w:tcBorders>
              <w:left w:val="single" w:sz="6" w:space="0" w:color="000000"/>
            </w:tcBorders>
            <w:shd w:val="clear" w:color="auto" w:fill="auto"/>
            <w:vAlign w:val="bottom"/>
          </w:tcPr>
          <w:p w14:paraId="3B7C6AB1" w14:textId="77777777" w:rsidR="00631D97" w:rsidRPr="00631D97" w:rsidRDefault="00631D97" w:rsidP="00631D97">
            <w:pPr>
              <w:tabs>
                <w:tab w:val="left" w:pos="521"/>
              </w:tabs>
              <w:spacing w:before="124"/>
              <w:ind w:right="397"/>
              <w:jc w:val="right"/>
              <w:rPr>
                <w:rFonts w:eastAsia="Symbol"/>
                <w:lang w:val="en-US"/>
              </w:rPr>
            </w:pPr>
          </w:p>
        </w:tc>
        <w:tc>
          <w:tcPr>
            <w:tcW w:w="1142" w:type="dxa"/>
            <w:tcBorders>
              <w:left w:val="single" w:sz="6" w:space="0" w:color="000000"/>
            </w:tcBorders>
            <w:shd w:val="clear" w:color="auto" w:fill="auto"/>
            <w:vAlign w:val="bottom"/>
          </w:tcPr>
          <w:p w14:paraId="2F15CD89" w14:textId="77777777" w:rsidR="00631D97" w:rsidRPr="00AE7CF1" w:rsidRDefault="00631D97" w:rsidP="00631D97">
            <w:pPr>
              <w:tabs>
                <w:tab w:val="left" w:pos="521"/>
              </w:tabs>
              <w:spacing w:before="124"/>
              <w:ind w:right="397"/>
              <w:jc w:val="right"/>
              <w:rPr>
                <w:rFonts w:eastAsia="Symbol"/>
                <w:lang w:val="en-US"/>
              </w:rPr>
            </w:pPr>
          </w:p>
        </w:tc>
        <w:tc>
          <w:tcPr>
            <w:tcW w:w="2673" w:type="dxa"/>
            <w:tcBorders>
              <w:left w:val="single" w:sz="6" w:space="0" w:color="000000"/>
            </w:tcBorders>
            <w:shd w:val="clear" w:color="auto" w:fill="auto"/>
            <w:vAlign w:val="bottom"/>
          </w:tcPr>
          <w:p w14:paraId="727AD450" w14:textId="77777777" w:rsidR="00631D97" w:rsidRPr="00FE32A9" w:rsidRDefault="00631D97" w:rsidP="00216642">
            <w:pPr>
              <w:spacing w:before="124"/>
              <w:ind w:left="57"/>
              <w:rPr>
                <w:color w:val="000000" w:themeColor="text1"/>
              </w:rPr>
            </w:pPr>
            <w:r w:rsidRPr="00FE32A9">
              <w:rPr>
                <w:rFonts w:eastAsia="Symbol"/>
                <w:b/>
                <w:i/>
                <w:color w:val="000000" w:themeColor="text1"/>
              </w:rPr>
              <w:t xml:space="preserve">Other countries </w:t>
            </w:r>
          </w:p>
        </w:tc>
      </w:tr>
      <w:tr w:rsidR="00631D97" w:rsidRPr="00D21FE6" w14:paraId="2EF426E6" w14:textId="77777777" w:rsidTr="00631D97">
        <w:trPr>
          <w:cantSplit/>
        </w:trPr>
        <w:tc>
          <w:tcPr>
            <w:tcW w:w="2674" w:type="dxa"/>
            <w:shd w:val="clear" w:color="auto" w:fill="auto"/>
            <w:vAlign w:val="bottom"/>
          </w:tcPr>
          <w:p w14:paraId="62F89EB1" w14:textId="0E9156B9" w:rsidR="00631D97" w:rsidRPr="00631D97" w:rsidRDefault="00631D97" w:rsidP="00631D97">
            <w:pPr>
              <w:spacing w:before="124"/>
              <w:ind w:left="340"/>
            </w:pPr>
            <w:r w:rsidRPr="00631D97">
              <w:rPr>
                <w:rFonts w:eastAsia="Symbol"/>
              </w:rPr>
              <w:t>из них:</w:t>
            </w:r>
          </w:p>
        </w:tc>
        <w:tc>
          <w:tcPr>
            <w:tcW w:w="1145" w:type="dxa"/>
            <w:tcBorders>
              <w:left w:val="single" w:sz="6" w:space="0" w:color="000000"/>
            </w:tcBorders>
            <w:shd w:val="clear" w:color="auto" w:fill="auto"/>
            <w:vAlign w:val="bottom"/>
          </w:tcPr>
          <w:p w14:paraId="76ECCF6E" w14:textId="77777777" w:rsidR="00631D97" w:rsidRPr="00631D97" w:rsidRDefault="00631D97" w:rsidP="00631D97">
            <w:pPr>
              <w:tabs>
                <w:tab w:val="left" w:pos="521"/>
              </w:tabs>
              <w:spacing w:before="124"/>
              <w:ind w:right="397"/>
              <w:jc w:val="right"/>
              <w:rPr>
                <w:rFonts w:eastAsia="Symbol"/>
                <w:lang w:val="en-US"/>
              </w:rPr>
            </w:pPr>
          </w:p>
        </w:tc>
        <w:tc>
          <w:tcPr>
            <w:tcW w:w="1144" w:type="dxa"/>
            <w:tcBorders>
              <w:left w:val="single" w:sz="6" w:space="0" w:color="000000"/>
            </w:tcBorders>
            <w:shd w:val="clear" w:color="auto" w:fill="auto"/>
            <w:vAlign w:val="bottom"/>
          </w:tcPr>
          <w:p w14:paraId="75DE94B6" w14:textId="77777777" w:rsidR="00631D97" w:rsidRPr="00631D97" w:rsidRDefault="00631D97" w:rsidP="00631D97">
            <w:pPr>
              <w:spacing w:before="124"/>
              <w:ind w:right="397"/>
              <w:jc w:val="right"/>
              <w:rPr>
                <w:rFonts w:eastAsia="Symbol"/>
                <w:lang w:val="en-US"/>
              </w:rPr>
            </w:pPr>
          </w:p>
        </w:tc>
        <w:tc>
          <w:tcPr>
            <w:tcW w:w="1144" w:type="dxa"/>
            <w:tcBorders>
              <w:left w:val="single" w:sz="6" w:space="0" w:color="000000"/>
            </w:tcBorders>
            <w:shd w:val="clear" w:color="auto" w:fill="auto"/>
            <w:vAlign w:val="bottom"/>
          </w:tcPr>
          <w:p w14:paraId="76FBFDBB" w14:textId="77777777" w:rsidR="00631D97" w:rsidRPr="00631D97" w:rsidRDefault="00631D97" w:rsidP="00631D97">
            <w:pPr>
              <w:tabs>
                <w:tab w:val="left" w:pos="521"/>
              </w:tabs>
              <w:spacing w:before="124"/>
              <w:ind w:right="397"/>
              <w:jc w:val="right"/>
              <w:rPr>
                <w:rFonts w:eastAsia="Symbol"/>
                <w:lang w:val="en-US"/>
              </w:rPr>
            </w:pPr>
          </w:p>
        </w:tc>
        <w:tc>
          <w:tcPr>
            <w:tcW w:w="1142" w:type="dxa"/>
            <w:tcBorders>
              <w:left w:val="single" w:sz="6" w:space="0" w:color="000000"/>
            </w:tcBorders>
            <w:shd w:val="clear" w:color="auto" w:fill="auto"/>
            <w:vAlign w:val="bottom"/>
          </w:tcPr>
          <w:p w14:paraId="3C41D343" w14:textId="77777777" w:rsidR="00631D97" w:rsidRPr="00AE7CF1" w:rsidRDefault="00631D97" w:rsidP="00631D97">
            <w:pPr>
              <w:tabs>
                <w:tab w:val="left" w:pos="521"/>
              </w:tabs>
              <w:spacing w:before="124"/>
              <w:ind w:right="397"/>
              <w:jc w:val="right"/>
              <w:rPr>
                <w:rFonts w:eastAsia="Symbol"/>
                <w:lang w:val="en-US"/>
              </w:rPr>
            </w:pPr>
          </w:p>
        </w:tc>
        <w:tc>
          <w:tcPr>
            <w:tcW w:w="2673" w:type="dxa"/>
            <w:tcBorders>
              <w:left w:val="single" w:sz="6" w:space="0" w:color="000000"/>
            </w:tcBorders>
            <w:shd w:val="clear" w:color="auto" w:fill="auto"/>
            <w:vAlign w:val="bottom"/>
          </w:tcPr>
          <w:p w14:paraId="44529392" w14:textId="18F96686" w:rsidR="00631D97" w:rsidRPr="00FE32A9" w:rsidRDefault="00631D97" w:rsidP="00216642">
            <w:pPr>
              <w:spacing w:before="124"/>
              <w:ind w:left="340"/>
              <w:rPr>
                <w:color w:val="000000" w:themeColor="text1"/>
              </w:rPr>
            </w:pPr>
            <w:r w:rsidRPr="00FE32A9">
              <w:rPr>
                <w:rFonts w:eastAsia="Symbol"/>
                <w:i/>
                <w:color w:val="000000" w:themeColor="text1"/>
              </w:rPr>
              <w:t>of which:</w:t>
            </w:r>
          </w:p>
        </w:tc>
      </w:tr>
      <w:tr w:rsidR="00631D97" w:rsidRPr="00D21FE6" w14:paraId="2C51F5EA" w14:textId="77777777" w:rsidTr="00631D97">
        <w:trPr>
          <w:cantSplit/>
        </w:trPr>
        <w:tc>
          <w:tcPr>
            <w:tcW w:w="2674" w:type="dxa"/>
            <w:shd w:val="clear" w:color="auto" w:fill="auto"/>
            <w:vAlign w:val="bottom"/>
          </w:tcPr>
          <w:p w14:paraId="67851DBE" w14:textId="77777777" w:rsidR="00631D97" w:rsidRPr="00FE32A9" w:rsidRDefault="00631D97" w:rsidP="00216642">
            <w:pPr>
              <w:spacing w:before="124"/>
              <w:ind w:left="113"/>
              <w:rPr>
                <w:color w:val="000000" w:themeColor="text1"/>
              </w:rPr>
            </w:pPr>
            <w:r w:rsidRPr="00FE32A9">
              <w:rPr>
                <w:rFonts w:eastAsia="Symbol"/>
                <w:color w:val="000000" w:themeColor="text1"/>
              </w:rPr>
              <w:t>Австралия</w:t>
            </w:r>
          </w:p>
        </w:tc>
        <w:tc>
          <w:tcPr>
            <w:tcW w:w="1145" w:type="dxa"/>
            <w:tcBorders>
              <w:left w:val="single" w:sz="6" w:space="0" w:color="000000"/>
            </w:tcBorders>
            <w:shd w:val="clear" w:color="auto" w:fill="auto"/>
            <w:vAlign w:val="bottom"/>
          </w:tcPr>
          <w:p w14:paraId="78D2FA35" w14:textId="3CDF6644" w:rsidR="00631D97" w:rsidRPr="00631D97" w:rsidRDefault="00631D97" w:rsidP="00631D97">
            <w:pPr>
              <w:tabs>
                <w:tab w:val="left" w:pos="521"/>
              </w:tabs>
              <w:spacing w:before="124"/>
              <w:ind w:right="397"/>
              <w:jc w:val="right"/>
              <w:rPr>
                <w:rFonts w:eastAsia="Symbol"/>
                <w:lang w:val="en-US"/>
              </w:rPr>
            </w:pPr>
            <w:r w:rsidRPr="00631D97">
              <w:rPr>
                <w:rFonts w:eastAsia="Symbol"/>
              </w:rPr>
              <w:t>2,3</w:t>
            </w:r>
          </w:p>
        </w:tc>
        <w:tc>
          <w:tcPr>
            <w:tcW w:w="1144" w:type="dxa"/>
            <w:tcBorders>
              <w:left w:val="single" w:sz="6" w:space="0" w:color="000000"/>
            </w:tcBorders>
            <w:shd w:val="clear" w:color="auto" w:fill="auto"/>
            <w:vAlign w:val="bottom"/>
          </w:tcPr>
          <w:p w14:paraId="50D5AA94" w14:textId="2F4D19B7" w:rsidR="00631D97" w:rsidRPr="00631D97" w:rsidRDefault="00631D97" w:rsidP="00631D97">
            <w:pPr>
              <w:spacing w:before="124"/>
              <w:ind w:right="397"/>
              <w:jc w:val="right"/>
              <w:rPr>
                <w:rFonts w:eastAsia="Symbol"/>
                <w:lang w:val="en-US"/>
              </w:rPr>
            </w:pPr>
            <w:r w:rsidRPr="00631D97">
              <w:rPr>
                <w:rFonts w:eastAsia="Symbol"/>
              </w:rPr>
              <w:t>2,6</w:t>
            </w:r>
          </w:p>
        </w:tc>
        <w:tc>
          <w:tcPr>
            <w:tcW w:w="1144" w:type="dxa"/>
            <w:tcBorders>
              <w:left w:val="single" w:sz="6" w:space="0" w:color="000000"/>
            </w:tcBorders>
            <w:shd w:val="clear" w:color="auto" w:fill="auto"/>
            <w:vAlign w:val="bottom"/>
          </w:tcPr>
          <w:p w14:paraId="2FFDDC30" w14:textId="285B9321" w:rsidR="00631D97" w:rsidRPr="00631D97" w:rsidRDefault="00631D97" w:rsidP="00631D97">
            <w:pPr>
              <w:tabs>
                <w:tab w:val="left" w:pos="521"/>
              </w:tabs>
              <w:spacing w:before="124"/>
              <w:ind w:right="397"/>
              <w:jc w:val="right"/>
              <w:rPr>
                <w:rFonts w:eastAsia="Symbol"/>
                <w:lang w:val="en-US"/>
              </w:rPr>
            </w:pPr>
            <w:r w:rsidRPr="00631D97">
              <w:rPr>
                <w:rFonts w:eastAsia="Symbol"/>
              </w:rPr>
              <w:t>2,5</w:t>
            </w:r>
          </w:p>
        </w:tc>
        <w:tc>
          <w:tcPr>
            <w:tcW w:w="1142" w:type="dxa"/>
            <w:tcBorders>
              <w:left w:val="single" w:sz="6" w:space="0" w:color="000000"/>
            </w:tcBorders>
            <w:shd w:val="clear" w:color="auto" w:fill="auto"/>
            <w:vAlign w:val="bottom"/>
          </w:tcPr>
          <w:p w14:paraId="38F4F0E9" w14:textId="2A30C987" w:rsidR="00631D97" w:rsidRPr="00AE7CF1" w:rsidRDefault="00631D97" w:rsidP="00631D97">
            <w:pPr>
              <w:tabs>
                <w:tab w:val="left" w:pos="521"/>
              </w:tabs>
              <w:spacing w:before="124"/>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27CADB76" w14:textId="77777777" w:rsidR="00631D97" w:rsidRPr="00FE32A9" w:rsidRDefault="00631D97" w:rsidP="00216642">
            <w:pPr>
              <w:spacing w:before="124"/>
              <w:ind w:left="170"/>
              <w:rPr>
                <w:color w:val="000000" w:themeColor="text1"/>
              </w:rPr>
            </w:pPr>
            <w:r w:rsidRPr="00FE32A9">
              <w:rPr>
                <w:rFonts w:eastAsia="Symbol"/>
                <w:i/>
                <w:color w:val="000000" w:themeColor="text1"/>
              </w:rPr>
              <w:t>Australia</w:t>
            </w:r>
          </w:p>
        </w:tc>
      </w:tr>
      <w:tr w:rsidR="00631D97" w:rsidRPr="00D21FE6" w14:paraId="6CE235CD" w14:textId="77777777" w:rsidTr="00631D97">
        <w:trPr>
          <w:cantSplit/>
        </w:trPr>
        <w:tc>
          <w:tcPr>
            <w:tcW w:w="2674" w:type="dxa"/>
            <w:shd w:val="clear" w:color="auto" w:fill="auto"/>
            <w:vAlign w:val="bottom"/>
          </w:tcPr>
          <w:p w14:paraId="5F53E6C0" w14:textId="77777777" w:rsidR="00631D97" w:rsidRPr="00FE32A9" w:rsidRDefault="00631D97" w:rsidP="00216642">
            <w:pPr>
              <w:spacing w:before="124"/>
              <w:ind w:left="113"/>
              <w:rPr>
                <w:color w:val="000000" w:themeColor="text1"/>
              </w:rPr>
            </w:pPr>
            <w:r w:rsidRPr="00FE32A9">
              <w:rPr>
                <w:rFonts w:eastAsia="Symbol"/>
                <w:color w:val="000000" w:themeColor="text1"/>
              </w:rPr>
              <w:t>Аргентина</w:t>
            </w:r>
          </w:p>
        </w:tc>
        <w:tc>
          <w:tcPr>
            <w:tcW w:w="1145" w:type="dxa"/>
            <w:tcBorders>
              <w:left w:val="single" w:sz="6" w:space="0" w:color="000000"/>
            </w:tcBorders>
            <w:shd w:val="clear" w:color="auto" w:fill="auto"/>
            <w:vAlign w:val="bottom"/>
          </w:tcPr>
          <w:p w14:paraId="30C83E4D" w14:textId="0884169F" w:rsidR="00631D97" w:rsidRPr="00631D97" w:rsidRDefault="00631D97" w:rsidP="00631D97">
            <w:pPr>
              <w:tabs>
                <w:tab w:val="left" w:pos="521"/>
              </w:tabs>
              <w:spacing w:before="124"/>
              <w:ind w:right="397"/>
              <w:jc w:val="right"/>
              <w:rPr>
                <w:rFonts w:eastAsia="Symbol"/>
                <w:lang w:val="en-US"/>
              </w:rPr>
            </w:pPr>
            <w:r w:rsidRPr="00631D97">
              <w:rPr>
                <w:rFonts w:eastAsia="Symbol"/>
              </w:rPr>
              <w:t>3,2</w:t>
            </w:r>
          </w:p>
        </w:tc>
        <w:tc>
          <w:tcPr>
            <w:tcW w:w="1144" w:type="dxa"/>
            <w:tcBorders>
              <w:left w:val="single" w:sz="6" w:space="0" w:color="000000"/>
            </w:tcBorders>
            <w:shd w:val="clear" w:color="auto" w:fill="auto"/>
            <w:vAlign w:val="bottom"/>
          </w:tcPr>
          <w:p w14:paraId="0D0ACEB1" w14:textId="00193531" w:rsidR="00631D97" w:rsidRPr="00631D97" w:rsidRDefault="00631D97" w:rsidP="00631D97">
            <w:pPr>
              <w:spacing w:before="124"/>
              <w:ind w:right="397"/>
              <w:jc w:val="right"/>
              <w:rPr>
                <w:rFonts w:eastAsia="Symbol"/>
                <w:lang w:val="en-US"/>
              </w:rPr>
            </w:pPr>
            <w:r w:rsidRPr="00631D97">
              <w:rPr>
                <w:rFonts w:eastAsia="Symbol"/>
              </w:rPr>
              <w:t>5,5</w:t>
            </w:r>
          </w:p>
        </w:tc>
        <w:tc>
          <w:tcPr>
            <w:tcW w:w="1144" w:type="dxa"/>
            <w:tcBorders>
              <w:left w:val="single" w:sz="6" w:space="0" w:color="000000"/>
            </w:tcBorders>
            <w:shd w:val="clear" w:color="auto" w:fill="auto"/>
            <w:vAlign w:val="bottom"/>
          </w:tcPr>
          <w:p w14:paraId="72A8110C" w14:textId="256BB74A" w:rsidR="00631D97" w:rsidRPr="00631D97" w:rsidRDefault="00631D97" w:rsidP="00631D97">
            <w:pPr>
              <w:tabs>
                <w:tab w:val="left" w:pos="521"/>
              </w:tabs>
              <w:spacing w:before="124"/>
              <w:ind w:right="397"/>
              <w:jc w:val="right"/>
              <w:rPr>
                <w:rFonts w:eastAsia="Symbol"/>
                <w:lang w:val="en-US"/>
              </w:rPr>
            </w:pPr>
            <w:r w:rsidRPr="00631D97">
              <w:rPr>
                <w:rFonts w:eastAsia="Symbol"/>
              </w:rPr>
              <w:t>5,9</w:t>
            </w:r>
          </w:p>
        </w:tc>
        <w:tc>
          <w:tcPr>
            <w:tcW w:w="1142" w:type="dxa"/>
            <w:tcBorders>
              <w:left w:val="single" w:sz="6" w:space="0" w:color="000000"/>
            </w:tcBorders>
            <w:shd w:val="clear" w:color="auto" w:fill="auto"/>
            <w:vAlign w:val="bottom"/>
          </w:tcPr>
          <w:p w14:paraId="34A2F4C4" w14:textId="6609E18D" w:rsidR="00631D97" w:rsidRPr="00AE7CF1" w:rsidRDefault="00631D97" w:rsidP="00631D97">
            <w:pPr>
              <w:tabs>
                <w:tab w:val="left" w:pos="521"/>
              </w:tabs>
              <w:spacing w:before="124"/>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6A94E355" w14:textId="77777777" w:rsidR="00631D97" w:rsidRPr="00FE32A9" w:rsidRDefault="00631D97" w:rsidP="00216642">
            <w:pPr>
              <w:spacing w:before="124"/>
              <w:ind w:left="170"/>
              <w:rPr>
                <w:color w:val="000000" w:themeColor="text1"/>
              </w:rPr>
            </w:pPr>
            <w:r w:rsidRPr="00FE32A9">
              <w:rPr>
                <w:rFonts w:eastAsia="Symbol"/>
                <w:i/>
                <w:color w:val="000000" w:themeColor="text1"/>
              </w:rPr>
              <w:t>Argentina</w:t>
            </w:r>
          </w:p>
        </w:tc>
      </w:tr>
      <w:tr w:rsidR="00631D97" w:rsidRPr="00D21FE6" w14:paraId="6CF50389" w14:textId="77777777" w:rsidTr="00631D97">
        <w:trPr>
          <w:cantSplit/>
        </w:trPr>
        <w:tc>
          <w:tcPr>
            <w:tcW w:w="2674" w:type="dxa"/>
            <w:shd w:val="clear" w:color="auto" w:fill="auto"/>
            <w:vAlign w:val="bottom"/>
          </w:tcPr>
          <w:p w14:paraId="3D36F854" w14:textId="77777777" w:rsidR="00631D97" w:rsidRPr="00FE32A9" w:rsidRDefault="00631D97" w:rsidP="00216642">
            <w:pPr>
              <w:spacing w:before="124"/>
              <w:ind w:left="113"/>
              <w:rPr>
                <w:color w:val="000000" w:themeColor="text1"/>
              </w:rPr>
            </w:pPr>
            <w:r w:rsidRPr="00FE32A9">
              <w:rPr>
                <w:rFonts w:eastAsia="Symbol"/>
                <w:color w:val="000000" w:themeColor="text1"/>
              </w:rPr>
              <w:t>Канада</w:t>
            </w:r>
          </w:p>
        </w:tc>
        <w:tc>
          <w:tcPr>
            <w:tcW w:w="1145" w:type="dxa"/>
            <w:tcBorders>
              <w:left w:val="single" w:sz="6" w:space="0" w:color="000000"/>
            </w:tcBorders>
            <w:shd w:val="clear" w:color="auto" w:fill="auto"/>
            <w:vAlign w:val="bottom"/>
          </w:tcPr>
          <w:p w14:paraId="00E175ED" w14:textId="6C6E4053" w:rsidR="00631D97" w:rsidRPr="00631D97" w:rsidRDefault="00631D97" w:rsidP="00631D97">
            <w:pPr>
              <w:tabs>
                <w:tab w:val="left" w:pos="521"/>
              </w:tabs>
              <w:spacing w:before="124"/>
              <w:ind w:right="397"/>
              <w:jc w:val="right"/>
              <w:rPr>
                <w:rFonts w:eastAsia="Symbol"/>
                <w:lang w:val="en-US"/>
              </w:rPr>
            </w:pPr>
            <w:r w:rsidRPr="00631D97">
              <w:rPr>
                <w:rFonts w:eastAsia="Symbol"/>
              </w:rPr>
              <w:t>12,5</w:t>
            </w:r>
          </w:p>
        </w:tc>
        <w:tc>
          <w:tcPr>
            <w:tcW w:w="1144" w:type="dxa"/>
            <w:tcBorders>
              <w:left w:val="single" w:sz="6" w:space="0" w:color="000000"/>
            </w:tcBorders>
            <w:shd w:val="clear" w:color="auto" w:fill="auto"/>
            <w:vAlign w:val="bottom"/>
          </w:tcPr>
          <w:p w14:paraId="6475BC8B" w14:textId="7D41F8D8" w:rsidR="00631D97" w:rsidRPr="00631D97" w:rsidRDefault="00631D97" w:rsidP="00631D97">
            <w:pPr>
              <w:tabs>
                <w:tab w:val="left" w:pos="521"/>
              </w:tabs>
              <w:spacing w:before="124"/>
              <w:ind w:right="397"/>
              <w:jc w:val="right"/>
              <w:rPr>
                <w:rFonts w:eastAsia="Symbol"/>
                <w:lang w:val="en-US"/>
              </w:rPr>
            </w:pPr>
            <w:r w:rsidRPr="00631D97">
              <w:rPr>
                <w:rFonts w:eastAsia="Symbol"/>
              </w:rPr>
              <w:t>14,2</w:t>
            </w:r>
          </w:p>
        </w:tc>
        <w:tc>
          <w:tcPr>
            <w:tcW w:w="1144" w:type="dxa"/>
            <w:tcBorders>
              <w:left w:val="single" w:sz="6" w:space="0" w:color="000000"/>
            </w:tcBorders>
            <w:shd w:val="clear" w:color="auto" w:fill="auto"/>
            <w:vAlign w:val="bottom"/>
          </w:tcPr>
          <w:p w14:paraId="13CF0A39" w14:textId="4D1483AA" w:rsidR="00631D97" w:rsidRPr="00631D97" w:rsidRDefault="00631D97" w:rsidP="00631D97">
            <w:pPr>
              <w:tabs>
                <w:tab w:val="left" w:pos="521"/>
              </w:tabs>
              <w:spacing w:before="124"/>
              <w:ind w:right="397"/>
              <w:jc w:val="right"/>
              <w:rPr>
                <w:rFonts w:eastAsia="Symbol"/>
                <w:lang w:val="en-US"/>
              </w:rPr>
            </w:pPr>
            <w:r w:rsidRPr="00631D97">
              <w:rPr>
                <w:rFonts w:eastAsia="Symbol"/>
              </w:rPr>
              <w:t>13,9</w:t>
            </w:r>
          </w:p>
        </w:tc>
        <w:tc>
          <w:tcPr>
            <w:tcW w:w="1142" w:type="dxa"/>
            <w:tcBorders>
              <w:left w:val="single" w:sz="6" w:space="0" w:color="000000"/>
            </w:tcBorders>
            <w:shd w:val="clear" w:color="auto" w:fill="auto"/>
            <w:vAlign w:val="bottom"/>
          </w:tcPr>
          <w:p w14:paraId="08C7F6F7" w14:textId="0A684211" w:rsidR="00631D97" w:rsidRPr="00AE7CF1" w:rsidRDefault="00631D97" w:rsidP="00631D97">
            <w:pPr>
              <w:tabs>
                <w:tab w:val="left" w:pos="521"/>
              </w:tabs>
              <w:spacing w:before="124"/>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7A5A156E" w14:textId="77777777" w:rsidR="00631D97" w:rsidRPr="00FE32A9" w:rsidRDefault="00631D97" w:rsidP="00216642">
            <w:pPr>
              <w:spacing w:before="124"/>
              <w:ind w:left="170"/>
              <w:rPr>
                <w:color w:val="000000" w:themeColor="text1"/>
              </w:rPr>
            </w:pPr>
            <w:r w:rsidRPr="00FE32A9">
              <w:rPr>
                <w:rFonts w:eastAsia="Symbol"/>
                <w:i/>
                <w:color w:val="000000" w:themeColor="text1"/>
                <w:lang w:val="en-US"/>
              </w:rPr>
              <w:t>Canada</w:t>
            </w:r>
          </w:p>
        </w:tc>
      </w:tr>
      <w:tr w:rsidR="00631D97" w:rsidRPr="00D21FE6" w14:paraId="27DED0F9" w14:textId="77777777" w:rsidTr="00631D97">
        <w:trPr>
          <w:cantSplit/>
        </w:trPr>
        <w:tc>
          <w:tcPr>
            <w:tcW w:w="2674" w:type="dxa"/>
            <w:shd w:val="clear" w:color="auto" w:fill="auto"/>
            <w:vAlign w:val="bottom"/>
          </w:tcPr>
          <w:p w14:paraId="0E95923D" w14:textId="77777777" w:rsidR="00631D97" w:rsidRPr="00FE32A9" w:rsidRDefault="00631D97" w:rsidP="00216642">
            <w:pPr>
              <w:spacing w:before="124"/>
              <w:ind w:left="113"/>
              <w:rPr>
                <w:color w:val="000000" w:themeColor="text1"/>
              </w:rPr>
            </w:pPr>
            <w:r w:rsidRPr="00FE32A9">
              <w:rPr>
                <w:rFonts w:eastAsia="Symbol"/>
                <w:color w:val="000000" w:themeColor="text1"/>
              </w:rPr>
              <w:t>Мексика</w:t>
            </w:r>
          </w:p>
        </w:tc>
        <w:tc>
          <w:tcPr>
            <w:tcW w:w="1145" w:type="dxa"/>
            <w:tcBorders>
              <w:left w:val="single" w:sz="6" w:space="0" w:color="000000"/>
            </w:tcBorders>
            <w:shd w:val="clear" w:color="auto" w:fill="auto"/>
            <w:vAlign w:val="bottom"/>
          </w:tcPr>
          <w:p w14:paraId="1B17DE31" w14:textId="0D0EB9F5" w:rsidR="00631D97" w:rsidRPr="00631D97" w:rsidRDefault="00631D97" w:rsidP="00631D97">
            <w:pPr>
              <w:tabs>
                <w:tab w:val="left" w:pos="521"/>
              </w:tabs>
              <w:spacing w:before="124"/>
              <w:ind w:right="397"/>
              <w:jc w:val="right"/>
              <w:rPr>
                <w:rFonts w:eastAsia="Symbol"/>
                <w:lang w:val="en-US"/>
              </w:rPr>
            </w:pPr>
            <w:r w:rsidRPr="00631D97">
              <w:rPr>
                <w:rFonts w:eastAsia="Symbol"/>
              </w:rPr>
              <w:t>15,4</w:t>
            </w:r>
          </w:p>
        </w:tc>
        <w:tc>
          <w:tcPr>
            <w:tcW w:w="1144" w:type="dxa"/>
            <w:tcBorders>
              <w:left w:val="single" w:sz="6" w:space="0" w:color="000000"/>
            </w:tcBorders>
            <w:shd w:val="clear" w:color="auto" w:fill="auto"/>
            <w:vAlign w:val="bottom"/>
          </w:tcPr>
          <w:p w14:paraId="7DB3C1D5" w14:textId="7ADB81DB" w:rsidR="00631D97" w:rsidRPr="00631D97" w:rsidRDefault="00631D97" w:rsidP="00631D97">
            <w:pPr>
              <w:spacing w:before="124"/>
              <w:ind w:right="397"/>
              <w:jc w:val="right"/>
              <w:rPr>
                <w:rFonts w:eastAsia="Symbol"/>
                <w:lang w:val="en-US"/>
              </w:rPr>
            </w:pPr>
            <w:r w:rsidRPr="00631D97">
              <w:rPr>
                <w:rFonts w:eastAsia="Symbol"/>
              </w:rPr>
              <w:t>19,2</w:t>
            </w:r>
          </w:p>
        </w:tc>
        <w:tc>
          <w:tcPr>
            <w:tcW w:w="1144" w:type="dxa"/>
            <w:tcBorders>
              <w:left w:val="single" w:sz="6" w:space="0" w:color="000000"/>
            </w:tcBorders>
            <w:shd w:val="clear" w:color="auto" w:fill="auto"/>
            <w:vAlign w:val="bottom"/>
          </w:tcPr>
          <w:p w14:paraId="742005E2" w14:textId="0C5E9586" w:rsidR="00631D97" w:rsidRPr="00631D97" w:rsidRDefault="00631D97" w:rsidP="00631D97">
            <w:pPr>
              <w:tabs>
                <w:tab w:val="left" w:pos="521"/>
              </w:tabs>
              <w:spacing w:before="124"/>
              <w:ind w:right="397"/>
              <w:jc w:val="right"/>
              <w:rPr>
                <w:rFonts w:eastAsia="Symbol"/>
                <w:lang w:val="en-US"/>
              </w:rPr>
            </w:pPr>
            <w:r w:rsidRPr="00631D97">
              <w:rPr>
                <w:rFonts w:eastAsia="Symbol"/>
              </w:rPr>
              <w:t>19,5</w:t>
            </w:r>
          </w:p>
        </w:tc>
        <w:tc>
          <w:tcPr>
            <w:tcW w:w="1142" w:type="dxa"/>
            <w:tcBorders>
              <w:left w:val="single" w:sz="6" w:space="0" w:color="000000"/>
            </w:tcBorders>
            <w:shd w:val="clear" w:color="auto" w:fill="auto"/>
            <w:vAlign w:val="bottom"/>
          </w:tcPr>
          <w:p w14:paraId="0B8E9289" w14:textId="208D1388" w:rsidR="00631D97" w:rsidRPr="00AE7CF1" w:rsidRDefault="00631D97" w:rsidP="00631D97">
            <w:pPr>
              <w:tabs>
                <w:tab w:val="left" w:pos="521"/>
              </w:tabs>
              <w:spacing w:before="124"/>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779846BE" w14:textId="77777777" w:rsidR="00631D97" w:rsidRPr="00FE32A9" w:rsidRDefault="00631D97" w:rsidP="00216642">
            <w:pPr>
              <w:spacing w:before="124"/>
              <w:ind w:left="170"/>
              <w:rPr>
                <w:color w:val="000000" w:themeColor="text1"/>
              </w:rPr>
            </w:pPr>
            <w:r w:rsidRPr="00FE32A9">
              <w:rPr>
                <w:rFonts w:eastAsia="Symbol"/>
                <w:i/>
                <w:color w:val="000000" w:themeColor="text1"/>
              </w:rPr>
              <w:t>Mexico</w:t>
            </w:r>
          </w:p>
        </w:tc>
      </w:tr>
      <w:tr w:rsidR="00631D97" w:rsidRPr="00D21FE6" w14:paraId="33DA3D84" w14:textId="77777777" w:rsidTr="00631D97">
        <w:trPr>
          <w:cantSplit/>
        </w:trPr>
        <w:tc>
          <w:tcPr>
            <w:tcW w:w="2674" w:type="dxa"/>
            <w:shd w:val="clear" w:color="auto" w:fill="auto"/>
            <w:vAlign w:val="bottom"/>
          </w:tcPr>
          <w:p w14:paraId="2A03B44E" w14:textId="77777777" w:rsidR="00631D97" w:rsidRPr="00FE32A9" w:rsidRDefault="00631D97" w:rsidP="00216642">
            <w:pPr>
              <w:spacing w:before="124"/>
              <w:ind w:left="113"/>
              <w:rPr>
                <w:color w:val="000000" w:themeColor="text1"/>
              </w:rPr>
            </w:pPr>
            <w:r w:rsidRPr="00FE32A9">
              <w:rPr>
                <w:rFonts w:eastAsia="Symbol"/>
                <w:color w:val="000000" w:themeColor="text1"/>
              </w:rPr>
              <w:t>Норвегия</w:t>
            </w:r>
          </w:p>
        </w:tc>
        <w:tc>
          <w:tcPr>
            <w:tcW w:w="1145" w:type="dxa"/>
            <w:tcBorders>
              <w:left w:val="single" w:sz="6" w:space="0" w:color="000000"/>
            </w:tcBorders>
            <w:shd w:val="clear" w:color="auto" w:fill="auto"/>
            <w:vAlign w:val="bottom"/>
          </w:tcPr>
          <w:p w14:paraId="6B28D1A0" w14:textId="081D9EA6" w:rsidR="00631D97" w:rsidRPr="00631D97" w:rsidRDefault="00631D97" w:rsidP="00631D97">
            <w:pPr>
              <w:tabs>
                <w:tab w:val="left" w:pos="521"/>
              </w:tabs>
              <w:spacing w:before="124"/>
              <w:ind w:right="397"/>
              <w:jc w:val="right"/>
              <w:rPr>
                <w:rFonts w:eastAsia="Symbol"/>
                <w:lang w:val="en-US"/>
              </w:rPr>
            </w:pPr>
            <w:r w:rsidRPr="00631D97">
              <w:rPr>
                <w:rFonts w:eastAsia="Symbol"/>
              </w:rPr>
              <w:t>0,9</w:t>
            </w:r>
          </w:p>
        </w:tc>
        <w:tc>
          <w:tcPr>
            <w:tcW w:w="1144" w:type="dxa"/>
            <w:tcBorders>
              <w:left w:val="single" w:sz="6" w:space="0" w:color="000000"/>
            </w:tcBorders>
            <w:shd w:val="clear" w:color="auto" w:fill="auto"/>
            <w:vAlign w:val="bottom"/>
          </w:tcPr>
          <w:p w14:paraId="17FED74C" w14:textId="29902A95" w:rsidR="00631D97" w:rsidRPr="00631D97" w:rsidRDefault="00631D97" w:rsidP="00631D97">
            <w:pPr>
              <w:spacing w:before="124"/>
              <w:ind w:right="397"/>
              <w:jc w:val="right"/>
              <w:rPr>
                <w:rFonts w:eastAsia="Symbol"/>
                <w:lang w:val="en-US"/>
              </w:rPr>
            </w:pPr>
            <w:r w:rsidRPr="00631D97">
              <w:rPr>
                <w:rFonts w:eastAsia="Symbol"/>
              </w:rPr>
              <w:t>0,8</w:t>
            </w:r>
          </w:p>
        </w:tc>
        <w:tc>
          <w:tcPr>
            <w:tcW w:w="1144" w:type="dxa"/>
            <w:tcBorders>
              <w:left w:val="single" w:sz="6" w:space="0" w:color="000000"/>
            </w:tcBorders>
            <w:shd w:val="clear" w:color="auto" w:fill="auto"/>
            <w:vAlign w:val="bottom"/>
          </w:tcPr>
          <w:p w14:paraId="26962EF1" w14:textId="1308FABD" w:rsidR="00631D97" w:rsidRPr="00631D97" w:rsidRDefault="00631D97" w:rsidP="00631D97">
            <w:pPr>
              <w:tabs>
                <w:tab w:val="left" w:pos="521"/>
              </w:tabs>
              <w:spacing w:before="124"/>
              <w:ind w:right="397"/>
              <w:jc w:val="right"/>
              <w:rPr>
                <w:rFonts w:eastAsia="Symbol"/>
                <w:lang w:val="en-US"/>
              </w:rPr>
            </w:pPr>
            <w:r w:rsidRPr="00631D97">
              <w:rPr>
                <w:rFonts w:eastAsia="Symbol"/>
              </w:rPr>
              <w:t>0,7</w:t>
            </w:r>
          </w:p>
        </w:tc>
        <w:tc>
          <w:tcPr>
            <w:tcW w:w="1142" w:type="dxa"/>
            <w:tcBorders>
              <w:left w:val="single" w:sz="6" w:space="0" w:color="000000"/>
            </w:tcBorders>
            <w:shd w:val="clear" w:color="auto" w:fill="auto"/>
            <w:vAlign w:val="bottom"/>
          </w:tcPr>
          <w:p w14:paraId="6A938D18" w14:textId="5A7BFD8E" w:rsidR="00631D97" w:rsidRPr="00AE7CF1" w:rsidRDefault="00631D97" w:rsidP="00631D97">
            <w:pPr>
              <w:tabs>
                <w:tab w:val="left" w:pos="521"/>
              </w:tabs>
              <w:spacing w:before="124"/>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3998BEBD" w14:textId="77777777" w:rsidR="00631D97" w:rsidRPr="00FE32A9" w:rsidRDefault="00631D97" w:rsidP="00216642">
            <w:pPr>
              <w:spacing w:before="124"/>
              <w:ind w:left="170"/>
              <w:rPr>
                <w:color w:val="000000" w:themeColor="text1"/>
              </w:rPr>
            </w:pPr>
            <w:r w:rsidRPr="00FE32A9">
              <w:rPr>
                <w:rFonts w:eastAsia="Symbol"/>
                <w:i/>
                <w:color w:val="000000" w:themeColor="text1"/>
              </w:rPr>
              <w:t>Norway</w:t>
            </w:r>
          </w:p>
        </w:tc>
      </w:tr>
      <w:tr w:rsidR="00631D97" w:rsidRPr="00D21FE6" w14:paraId="4A6C1D9A" w14:textId="77777777" w:rsidTr="00631D97">
        <w:trPr>
          <w:cantSplit/>
        </w:trPr>
        <w:tc>
          <w:tcPr>
            <w:tcW w:w="2674" w:type="dxa"/>
            <w:shd w:val="clear" w:color="auto" w:fill="auto"/>
            <w:vAlign w:val="bottom"/>
          </w:tcPr>
          <w:p w14:paraId="5676B729" w14:textId="77777777" w:rsidR="00631D97" w:rsidRPr="00FE32A9" w:rsidRDefault="00631D97" w:rsidP="00216642">
            <w:pPr>
              <w:spacing w:before="124"/>
              <w:ind w:left="113"/>
              <w:rPr>
                <w:color w:val="000000" w:themeColor="text1"/>
              </w:rPr>
            </w:pPr>
            <w:r w:rsidRPr="00FE32A9">
              <w:rPr>
                <w:rFonts w:eastAsia="Symbol"/>
                <w:color w:val="000000" w:themeColor="text1"/>
              </w:rPr>
              <w:t>Республика Корея</w:t>
            </w:r>
          </w:p>
        </w:tc>
        <w:tc>
          <w:tcPr>
            <w:tcW w:w="1145" w:type="dxa"/>
            <w:tcBorders>
              <w:left w:val="single" w:sz="6" w:space="0" w:color="000000"/>
            </w:tcBorders>
            <w:shd w:val="clear" w:color="auto" w:fill="auto"/>
            <w:vAlign w:val="bottom"/>
          </w:tcPr>
          <w:p w14:paraId="235D814E" w14:textId="2B6CA681" w:rsidR="00631D97" w:rsidRPr="00631D97" w:rsidRDefault="00631D97" w:rsidP="00631D97">
            <w:pPr>
              <w:tabs>
                <w:tab w:val="left" w:pos="521"/>
              </w:tabs>
              <w:spacing w:before="124"/>
              <w:ind w:right="397"/>
              <w:jc w:val="right"/>
              <w:rPr>
                <w:rFonts w:eastAsia="Symbol"/>
                <w:lang w:val="en-US"/>
              </w:rPr>
            </w:pPr>
            <w:r w:rsidRPr="00631D97">
              <w:rPr>
                <w:rFonts w:eastAsia="Symbol"/>
              </w:rPr>
              <w:t>9,9</w:t>
            </w:r>
          </w:p>
        </w:tc>
        <w:tc>
          <w:tcPr>
            <w:tcW w:w="1144" w:type="dxa"/>
            <w:tcBorders>
              <w:left w:val="single" w:sz="6" w:space="0" w:color="000000"/>
            </w:tcBorders>
            <w:shd w:val="clear" w:color="auto" w:fill="auto"/>
            <w:vAlign w:val="bottom"/>
          </w:tcPr>
          <w:p w14:paraId="553645E8" w14:textId="64A2E168" w:rsidR="00631D97" w:rsidRPr="00631D97" w:rsidRDefault="00631D97" w:rsidP="00631D97">
            <w:pPr>
              <w:spacing w:before="124"/>
              <w:ind w:right="397"/>
              <w:jc w:val="right"/>
              <w:rPr>
                <w:rFonts w:eastAsia="Symbol"/>
                <w:lang w:val="en-US"/>
              </w:rPr>
            </w:pPr>
            <w:r w:rsidRPr="00631D97">
              <w:rPr>
                <w:rFonts w:eastAsia="Symbol"/>
              </w:rPr>
              <w:t>11,1</w:t>
            </w:r>
          </w:p>
        </w:tc>
        <w:tc>
          <w:tcPr>
            <w:tcW w:w="1144" w:type="dxa"/>
            <w:tcBorders>
              <w:left w:val="single" w:sz="6" w:space="0" w:color="000000"/>
            </w:tcBorders>
            <w:shd w:val="clear" w:color="auto" w:fill="auto"/>
            <w:vAlign w:val="bottom"/>
          </w:tcPr>
          <w:p w14:paraId="1E24B471" w14:textId="534B51E6" w:rsidR="00631D97" w:rsidRPr="00631D97" w:rsidRDefault="00631D97" w:rsidP="00631D97">
            <w:pPr>
              <w:tabs>
                <w:tab w:val="left" w:pos="521"/>
              </w:tabs>
              <w:spacing w:before="124"/>
              <w:ind w:right="397"/>
              <w:jc w:val="right"/>
              <w:rPr>
                <w:rFonts w:eastAsia="Symbol"/>
                <w:lang w:val="en-US"/>
              </w:rPr>
            </w:pPr>
            <w:r w:rsidRPr="00631D97">
              <w:rPr>
                <w:rFonts w:eastAsia="Symbol"/>
              </w:rPr>
              <w:t>11,1</w:t>
            </w:r>
          </w:p>
        </w:tc>
        <w:tc>
          <w:tcPr>
            <w:tcW w:w="1142" w:type="dxa"/>
            <w:tcBorders>
              <w:left w:val="single" w:sz="6" w:space="0" w:color="000000"/>
            </w:tcBorders>
            <w:shd w:val="clear" w:color="auto" w:fill="auto"/>
            <w:vAlign w:val="bottom"/>
          </w:tcPr>
          <w:p w14:paraId="012B20C1" w14:textId="5D45D19D" w:rsidR="00631D97" w:rsidRPr="00AE7CF1" w:rsidRDefault="00631D97" w:rsidP="00631D97">
            <w:pPr>
              <w:tabs>
                <w:tab w:val="left" w:pos="521"/>
              </w:tabs>
              <w:spacing w:before="124"/>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6E944D73" w14:textId="77777777" w:rsidR="00631D97" w:rsidRPr="00FE32A9" w:rsidRDefault="00631D97" w:rsidP="00216642">
            <w:pPr>
              <w:spacing w:before="124"/>
              <w:ind w:left="170"/>
              <w:rPr>
                <w:color w:val="000000" w:themeColor="text1"/>
              </w:rPr>
            </w:pPr>
            <w:r w:rsidRPr="00FE32A9">
              <w:rPr>
                <w:rFonts w:eastAsia="Symbol"/>
                <w:i/>
                <w:color w:val="000000" w:themeColor="text1"/>
              </w:rPr>
              <w:t>Republic of Korea</w:t>
            </w:r>
          </w:p>
        </w:tc>
      </w:tr>
      <w:tr w:rsidR="00631D97" w:rsidRPr="00D21FE6" w14:paraId="04E00F60" w14:textId="77777777" w:rsidTr="00631D97">
        <w:trPr>
          <w:cantSplit/>
        </w:trPr>
        <w:tc>
          <w:tcPr>
            <w:tcW w:w="2674" w:type="dxa"/>
            <w:shd w:val="clear" w:color="auto" w:fill="auto"/>
            <w:vAlign w:val="bottom"/>
          </w:tcPr>
          <w:p w14:paraId="73BBD6E6" w14:textId="7059F50E" w:rsidR="00631D97" w:rsidRPr="00FE32A9" w:rsidRDefault="00631D97" w:rsidP="00216642">
            <w:pPr>
              <w:spacing w:before="124"/>
              <w:ind w:left="113"/>
              <w:rPr>
                <w:rFonts w:eastAsia="Symbol"/>
                <w:color w:val="000000" w:themeColor="text1"/>
              </w:rPr>
            </w:pPr>
            <w:r w:rsidRPr="00FE32A9">
              <w:rPr>
                <w:rFonts w:eastAsia="Symbol"/>
                <w:color w:val="000000" w:themeColor="text1"/>
              </w:rPr>
              <w:t xml:space="preserve">Соединенное Королевство </w:t>
            </w:r>
            <w:r w:rsidRPr="00FE32A9">
              <w:rPr>
                <w:rFonts w:eastAsia="Symbol"/>
                <w:color w:val="000000" w:themeColor="text1"/>
              </w:rPr>
              <w:br/>
              <w:t>(Великобритания)</w:t>
            </w:r>
            <w:r w:rsidRPr="00FE32A9">
              <w:rPr>
                <w:rFonts w:eastAsia="Symbol"/>
                <w:color w:val="000000" w:themeColor="text1"/>
                <w:vertAlign w:val="superscript"/>
                <w:lang w:val="en-US"/>
              </w:rPr>
              <w:t xml:space="preserve"> </w:t>
            </w:r>
          </w:p>
        </w:tc>
        <w:tc>
          <w:tcPr>
            <w:tcW w:w="1145" w:type="dxa"/>
            <w:tcBorders>
              <w:left w:val="single" w:sz="6" w:space="0" w:color="000000"/>
            </w:tcBorders>
            <w:shd w:val="clear" w:color="auto" w:fill="auto"/>
            <w:vAlign w:val="bottom"/>
          </w:tcPr>
          <w:p w14:paraId="0830256D" w14:textId="6FC3AB90" w:rsidR="00631D97" w:rsidRPr="00631D97" w:rsidRDefault="00631D97" w:rsidP="00631D97">
            <w:pPr>
              <w:tabs>
                <w:tab w:val="left" w:pos="521"/>
              </w:tabs>
              <w:spacing w:before="124"/>
              <w:ind w:right="397"/>
              <w:jc w:val="right"/>
              <w:rPr>
                <w:rFonts w:eastAsia="Symbol"/>
                <w:lang w:val="en-US"/>
              </w:rPr>
            </w:pPr>
            <w:r w:rsidRPr="00631D97">
              <w:rPr>
                <w:rFonts w:eastAsia="Symbol"/>
              </w:rPr>
              <w:t>4,5</w:t>
            </w:r>
          </w:p>
        </w:tc>
        <w:tc>
          <w:tcPr>
            <w:tcW w:w="1144" w:type="dxa"/>
            <w:tcBorders>
              <w:left w:val="single" w:sz="6" w:space="0" w:color="000000"/>
            </w:tcBorders>
            <w:shd w:val="clear" w:color="auto" w:fill="auto"/>
            <w:vAlign w:val="bottom"/>
          </w:tcPr>
          <w:p w14:paraId="3A18816B" w14:textId="5F5E309A" w:rsidR="00631D97" w:rsidRPr="00631D97" w:rsidRDefault="00631D97" w:rsidP="00631D97">
            <w:pPr>
              <w:spacing w:before="124"/>
              <w:ind w:right="397"/>
              <w:jc w:val="right"/>
              <w:rPr>
                <w:rFonts w:eastAsia="Symbol"/>
              </w:rPr>
            </w:pPr>
            <w:r w:rsidRPr="00631D97">
              <w:rPr>
                <w:rFonts w:eastAsia="Symbol"/>
              </w:rPr>
              <w:t>5,2</w:t>
            </w:r>
          </w:p>
        </w:tc>
        <w:tc>
          <w:tcPr>
            <w:tcW w:w="1144" w:type="dxa"/>
            <w:tcBorders>
              <w:left w:val="single" w:sz="6" w:space="0" w:color="000000"/>
            </w:tcBorders>
            <w:shd w:val="clear" w:color="auto" w:fill="auto"/>
            <w:vAlign w:val="bottom"/>
          </w:tcPr>
          <w:p w14:paraId="5929AFE6" w14:textId="0BA0A1F5" w:rsidR="00631D97" w:rsidRPr="00631D97" w:rsidRDefault="00631D97" w:rsidP="00631D97">
            <w:pPr>
              <w:tabs>
                <w:tab w:val="left" w:pos="521"/>
              </w:tabs>
              <w:spacing w:before="124"/>
              <w:ind w:right="397"/>
              <w:jc w:val="right"/>
              <w:rPr>
                <w:rFonts w:eastAsia="Symbol"/>
              </w:rPr>
            </w:pPr>
            <w:r w:rsidRPr="00631D97">
              <w:rPr>
                <w:rFonts w:eastAsia="Symbol"/>
              </w:rPr>
              <w:t>4,7</w:t>
            </w:r>
          </w:p>
        </w:tc>
        <w:tc>
          <w:tcPr>
            <w:tcW w:w="1142" w:type="dxa"/>
            <w:tcBorders>
              <w:left w:val="single" w:sz="6" w:space="0" w:color="000000"/>
            </w:tcBorders>
            <w:shd w:val="clear" w:color="auto" w:fill="auto"/>
            <w:vAlign w:val="bottom"/>
          </w:tcPr>
          <w:p w14:paraId="2F4DF614" w14:textId="4AEFA008" w:rsidR="00631D97" w:rsidRPr="00AE7CF1" w:rsidRDefault="00631D97" w:rsidP="00631D97">
            <w:pPr>
              <w:tabs>
                <w:tab w:val="left" w:pos="521"/>
              </w:tabs>
              <w:spacing w:before="124"/>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5CE629D7" w14:textId="207D268B" w:rsidR="00631D97" w:rsidRPr="00FE32A9" w:rsidRDefault="00631D97" w:rsidP="00216642">
            <w:pPr>
              <w:spacing w:before="124"/>
              <w:ind w:left="170"/>
              <w:rPr>
                <w:rFonts w:eastAsia="Symbol"/>
                <w:i/>
                <w:color w:val="000000" w:themeColor="text1"/>
              </w:rPr>
            </w:pPr>
            <w:r w:rsidRPr="00FE32A9">
              <w:rPr>
                <w:rFonts w:eastAsia="Symbol"/>
                <w:i/>
                <w:color w:val="000000" w:themeColor="text1"/>
              </w:rPr>
              <w:t>United Kingdom</w:t>
            </w:r>
          </w:p>
        </w:tc>
      </w:tr>
      <w:tr w:rsidR="00631D97" w:rsidRPr="00D21FE6" w14:paraId="17920B3A" w14:textId="77777777" w:rsidTr="00631D97">
        <w:trPr>
          <w:cantSplit/>
        </w:trPr>
        <w:tc>
          <w:tcPr>
            <w:tcW w:w="2674" w:type="dxa"/>
            <w:shd w:val="clear" w:color="auto" w:fill="auto"/>
            <w:vAlign w:val="bottom"/>
          </w:tcPr>
          <w:p w14:paraId="30B886D2" w14:textId="77777777" w:rsidR="00631D97" w:rsidRPr="00FE32A9" w:rsidRDefault="00631D97" w:rsidP="00216642">
            <w:pPr>
              <w:spacing w:before="124"/>
              <w:ind w:left="113"/>
              <w:rPr>
                <w:color w:val="000000" w:themeColor="text1"/>
              </w:rPr>
            </w:pPr>
            <w:r w:rsidRPr="00FE32A9">
              <w:rPr>
                <w:rFonts w:eastAsia="Symbol"/>
                <w:color w:val="000000" w:themeColor="text1"/>
              </w:rPr>
              <w:t>США</w:t>
            </w:r>
          </w:p>
        </w:tc>
        <w:tc>
          <w:tcPr>
            <w:tcW w:w="1145" w:type="dxa"/>
            <w:tcBorders>
              <w:left w:val="single" w:sz="6" w:space="0" w:color="000000"/>
            </w:tcBorders>
            <w:shd w:val="clear" w:color="auto" w:fill="auto"/>
            <w:vAlign w:val="bottom"/>
          </w:tcPr>
          <w:p w14:paraId="3218F304" w14:textId="27011FEC" w:rsidR="00631D97" w:rsidRPr="00631D97" w:rsidRDefault="00631D97" w:rsidP="00631D97">
            <w:pPr>
              <w:tabs>
                <w:tab w:val="left" w:pos="521"/>
              </w:tabs>
              <w:spacing w:before="124"/>
              <w:ind w:right="397"/>
              <w:jc w:val="right"/>
              <w:rPr>
                <w:rFonts w:eastAsia="Symbol"/>
                <w:lang w:val="en-US"/>
              </w:rPr>
            </w:pPr>
            <w:r w:rsidRPr="00631D97">
              <w:rPr>
                <w:rFonts w:eastAsia="Symbol"/>
              </w:rPr>
              <w:t>64,9</w:t>
            </w:r>
          </w:p>
        </w:tc>
        <w:tc>
          <w:tcPr>
            <w:tcW w:w="1144" w:type="dxa"/>
            <w:tcBorders>
              <w:left w:val="single" w:sz="6" w:space="0" w:color="000000"/>
            </w:tcBorders>
            <w:shd w:val="clear" w:color="auto" w:fill="auto"/>
            <w:vAlign w:val="bottom"/>
          </w:tcPr>
          <w:p w14:paraId="022FBA4C" w14:textId="333A08C4" w:rsidR="00631D97" w:rsidRPr="00631D97" w:rsidRDefault="00631D97" w:rsidP="00631D97">
            <w:pPr>
              <w:spacing w:before="124"/>
              <w:ind w:right="397"/>
              <w:jc w:val="right"/>
              <w:rPr>
                <w:rFonts w:eastAsia="Symbol"/>
                <w:lang w:val="en-US"/>
              </w:rPr>
            </w:pPr>
            <w:r w:rsidRPr="00631D97">
              <w:rPr>
                <w:rFonts w:eastAsia="Symbol"/>
              </w:rPr>
              <w:t>75,0</w:t>
            </w:r>
          </w:p>
        </w:tc>
        <w:tc>
          <w:tcPr>
            <w:tcW w:w="1144" w:type="dxa"/>
            <w:tcBorders>
              <w:left w:val="single" w:sz="6" w:space="0" w:color="000000"/>
            </w:tcBorders>
            <w:shd w:val="clear" w:color="auto" w:fill="auto"/>
            <w:vAlign w:val="bottom"/>
          </w:tcPr>
          <w:p w14:paraId="7C0AA0EA" w14:textId="41E6E79F" w:rsidR="00631D97" w:rsidRPr="00631D97" w:rsidRDefault="00631D97" w:rsidP="00631D97">
            <w:pPr>
              <w:tabs>
                <w:tab w:val="left" w:pos="521"/>
              </w:tabs>
              <w:spacing w:before="124"/>
              <w:ind w:right="397"/>
              <w:jc w:val="right"/>
              <w:rPr>
                <w:rFonts w:eastAsia="Symbol"/>
                <w:lang w:val="en-US"/>
              </w:rPr>
            </w:pPr>
            <w:r w:rsidRPr="00631D97">
              <w:rPr>
                <w:rFonts w:eastAsia="Symbol"/>
              </w:rPr>
              <w:t>75,8</w:t>
            </w:r>
          </w:p>
        </w:tc>
        <w:tc>
          <w:tcPr>
            <w:tcW w:w="1142" w:type="dxa"/>
            <w:tcBorders>
              <w:left w:val="single" w:sz="6" w:space="0" w:color="000000"/>
            </w:tcBorders>
            <w:shd w:val="clear" w:color="auto" w:fill="auto"/>
            <w:vAlign w:val="bottom"/>
          </w:tcPr>
          <w:p w14:paraId="3ECC30C3" w14:textId="4C7F4D55" w:rsidR="00631D97" w:rsidRPr="00AE7CF1" w:rsidRDefault="00631D97" w:rsidP="00631D97">
            <w:pPr>
              <w:tabs>
                <w:tab w:val="left" w:pos="521"/>
              </w:tabs>
              <w:spacing w:before="124"/>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3A778E12" w14:textId="77777777" w:rsidR="00631D97" w:rsidRPr="00FE32A9" w:rsidRDefault="00631D97" w:rsidP="00216642">
            <w:pPr>
              <w:spacing w:before="124"/>
              <w:ind w:left="170"/>
              <w:rPr>
                <w:color w:val="000000" w:themeColor="text1"/>
              </w:rPr>
            </w:pPr>
            <w:r w:rsidRPr="00FE32A9">
              <w:rPr>
                <w:rFonts w:eastAsia="Symbol"/>
                <w:i/>
                <w:color w:val="000000" w:themeColor="text1"/>
              </w:rPr>
              <w:t>USA</w:t>
            </w:r>
          </w:p>
        </w:tc>
      </w:tr>
      <w:tr w:rsidR="00631D97" w:rsidRPr="00D21FE6" w14:paraId="011D3521" w14:textId="77777777" w:rsidTr="00631D97">
        <w:trPr>
          <w:cantSplit/>
        </w:trPr>
        <w:tc>
          <w:tcPr>
            <w:tcW w:w="2674" w:type="dxa"/>
            <w:shd w:val="clear" w:color="auto" w:fill="auto"/>
            <w:vAlign w:val="bottom"/>
          </w:tcPr>
          <w:p w14:paraId="58C57CDF" w14:textId="77777777" w:rsidR="00631D97" w:rsidRPr="00FE32A9" w:rsidRDefault="00631D97" w:rsidP="00216642">
            <w:pPr>
              <w:pStyle w:val="15"/>
              <w:spacing w:before="124"/>
              <w:ind w:left="113"/>
              <w:rPr>
                <w:color w:val="000000" w:themeColor="text1"/>
              </w:rPr>
            </w:pPr>
            <w:r w:rsidRPr="00FE32A9">
              <w:rPr>
                <w:rFonts w:eastAsia="Symbol"/>
                <w:color w:val="000000" w:themeColor="text1"/>
              </w:rPr>
              <w:t>Япония</w:t>
            </w:r>
          </w:p>
        </w:tc>
        <w:tc>
          <w:tcPr>
            <w:tcW w:w="1145" w:type="dxa"/>
            <w:tcBorders>
              <w:left w:val="single" w:sz="6" w:space="0" w:color="000000"/>
            </w:tcBorders>
            <w:shd w:val="clear" w:color="auto" w:fill="auto"/>
            <w:vAlign w:val="bottom"/>
          </w:tcPr>
          <w:p w14:paraId="2B5457D2" w14:textId="7AC708EC" w:rsidR="00631D97" w:rsidRPr="00631D97" w:rsidRDefault="00631D97" w:rsidP="00631D97">
            <w:pPr>
              <w:tabs>
                <w:tab w:val="left" w:pos="521"/>
              </w:tabs>
              <w:spacing w:before="124"/>
              <w:ind w:right="397"/>
              <w:jc w:val="right"/>
              <w:rPr>
                <w:rFonts w:eastAsia="Symbol"/>
                <w:lang w:val="en-US"/>
              </w:rPr>
            </w:pPr>
            <w:r w:rsidRPr="00631D97">
              <w:rPr>
                <w:rFonts w:eastAsia="Symbol"/>
              </w:rPr>
              <w:t>9,8</w:t>
            </w:r>
          </w:p>
        </w:tc>
        <w:tc>
          <w:tcPr>
            <w:tcW w:w="1144" w:type="dxa"/>
            <w:tcBorders>
              <w:left w:val="single" w:sz="6" w:space="0" w:color="000000"/>
            </w:tcBorders>
            <w:shd w:val="clear" w:color="auto" w:fill="auto"/>
            <w:vAlign w:val="bottom"/>
          </w:tcPr>
          <w:p w14:paraId="5DB9E0D7" w14:textId="7798A71F" w:rsidR="00631D97" w:rsidRPr="00631D97" w:rsidRDefault="00631D97" w:rsidP="00631D97">
            <w:pPr>
              <w:spacing w:before="124"/>
              <w:ind w:right="397"/>
              <w:jc w:val="right"/>
              <w:rPr>
                <w:rFonts w:eastAsia="Symbol"/>
                <w:lang w:val="en-US"/>
              </w:rPr>
            </w:pPr>
            <w:r w:rsidRPr="00631D97">
              <w:rPr>
                <w:rFonts w:eastAsia="Symbol"/>
              </w:rPr>
              <w:t>8,9</w:t>
            </w:r>
          </w:p>
        </w:tc>
        <w:tc>
          <w:tcPr>
            <w:tcW w:w="1144" w:type="dxa"/>
            <w:tcBorders>
              <w:left w:val="single" w:sz="6" w:space="0" w:color="000000"/>
            </w:tcBorders>
            <w:shd w:val="clear" w:color="auto" w:fill="auto"/>
            <w:vAlign w:val="bottom"/>
          </w:tcPr>
          <w:p w14:paraId="3EF371DF" w14:textId="42E68E7F" w:rsidR="00631D97" w:rsidRPr="00631D97" w:rsidRDefault="00631D97" w:rsidP="00631D97">
            <w:pPr>
              <w:tabs>
                <w:tab w:val="left" w:pos="521"/>
              </w:tabs>
              <w:spacing w:before="124"/>
              <w:ind w:right="397"/>
              <w:jc w:val="right"/>
              <w:rPr>
                <w:rFonts w:eastAsia="Symbol"/>
                <w:lang w:val="en-US"/>
              </w:rPr>
            </w:pPr>
            <w:r w:rsidRPr="00631D97">
              <w:rPr>
                <w:rFonts w:eastAsia="Symbol"/>
              </w:rPr>
              <w:t>9,0</w:t>
            </w:r>
          </w:p>
        </w:tc>
        <w:tc>
          <w:tcPr>
            <w:tcW w:w="1142" w:type="dxa"/>
            <w:tcBorders>
              <w:left w:val="single" w:sz="6" w:space="0" w:color="000000"/>
            </w:tcBorders>
            <w:shd w:val="clear" w:color="auto" w:fill="auto"/>
            <w:vAlign w:val="bottom"/>
          </w:tcPr>
          <w:p w14:paraId="1C6442B8" w14:textId="180AFD23" w:rsidR="00631D97" w:rsidRPr="00AE7CF1" w:rsidRDefault="00631D97" w:rsidP="00631D97">
            <w:pPr>
              <w:tabs>
                <w:tab w:val="left" w:pos="521"/>
              </w:tabs>
              <w:spacing w:before="124"/>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4D6043FE" w14:textId="77777777" w:rsidR="00631D97" w:rsidRPr="00FE32A9" w:rsidRDefault="00631D97" w:rsidP="00216642">
            <w:pPr>
              <w:spacing w:before="124"/>
              <w:ind w:left="170"/>
              <w:rPr>
                <w:color w:val="000000" w:themeColor="text1"/>
              </w:rPr>
            </w:pPr>
            <w:r w:rsidRPr="00FE32A9">
              <w:rPr>
                <w:rFonts w:eastAsia="Symbol"/>
                <w:i/>
                <w:color w:val="000000" w:themeColor="text1"/>
              </w:rPr>
              <w:t>Japan</w:t>
            </w:r>
          </w:p>
        </w:tc>
      </w:tr>
    </w:tbl>
    <w:p w14:paraId="588BDBE6" w14:textId="188432A8" w:rsidR="00504A06" w:rsidRPr="00D21FE6" w:rsidRDefault="00504A06">
      <w:pPr>
        <w:pStyle w:val="19"/>
        <w:pageBreakBefore/>
        <w:spacing w:before="0" w:after="60"/>
        <w:jc w:val="right"/>
        <w:rPr>
          <w:lang w:val="en-US"/>
        </w:rPr>
      </w:pPr>
      <w:r w:rsidRPr="00D21FE6">
        <w:rPr>
          <w:rFonts w:ascii="Arial" w:eastAsia="Symbol" w:hAnsi="Arial" w:cs="Arial"/>
          <w:sz w:val="14"/>
          <w:szCs w:val="14"/>
        </w:rPr>
        <w:lastRenderedPageBreak/>
        <w:t xml:space="preserve">Продолжение табл. / </w:t>
      </w:r>
      <w:r w:rsidRPr="00D21FE6">
        <w:rPr>
          <w:rFonts w:ascii="Arial" w:eastAsia="Symbol" w:hAnsi="Arial" w:cs="Arial"/>
          <w:i/>
          <w:sz w:val="14"/>
          <w:szCs w:val="14"/>
          <w:lang w:val="en-US"/>
        </w:rPr>
        <w:t>Continued table</w:t>
      </w:r>
      <w:r w:rsidRPr="00D21FE6">
        <w:rPr>
          <w:rFonts w:ascii="Arial" w:eastAsia="Symbol" w:hAnsi="Arial" w:cs="Arial"/>
          <w:sz w:val="14"/>
          <w:szCs w:val="14"/>
        </w:rPr>
        <w:t xml:space="preserve"> </w:t>
      </w:r>
      <w:r w:rsidR="00693970" w:rsidRPr="00D21FE6">
        <w:rPr>
          <w:rFonts w:ascii="Arial" w:eastAsia="Symbol" w:hAnsi="Arial" w:cs="Arial"/>
          <w:sz w:val="14"/>
          <w:szCs w:val="14"/>
        </w:rPr>
        <w:t>26.</w:t>
      </w:r>
      <w:r w:rsidRPr="00D21FE6">
        <w:rPr>
          <w:rFonts w:ascii="Arial" w:eastAsia="Symbol" w:hAnsi="Arial" w:cs="Arial"/>
          <w:sz w:val="14"/>
          <w:szCs w:val="14"/>
        </w:rPr>
        <w:t>3</w:t>
      </w:r>
      <w:r w:rsidR="0056620D" w:rsidRPr="00D21FE6">
        <w:rPr>
          <w:rFonts w:ascii="Arial" w:eastAsia="Symbol" w:hAnsi="Arial" w:cs="Arial"/>
          <w:sz w:val="14"/>
          <w:szCs w:val="14"/>
          <w:lang w:val="en-US"/>
        </w:rPr>
        <w:t>7</w:t>
      </w:r>
    </w:p>
    <w:tbl>
      <w:tblPr>
        <w:tblW w:w="9922" w:type="dxa"/>
        <w:tblLayout w:type="fixed"/>
        <w:tblCellMar>
          <w:left w:w="0" w:type="dxa"/>
          <w:right w:w="0" w:type="dxa"/>
        </w:tblCellMar>
        <w:tblLook w:val="0000" w:firstRow="0" w:lastRow="0" w:firstColumn="0" w:lastColumn="0" w:noHBand="0" w:noVBand="0"/>
      </w:tblPr>
      <w:tblGrid>
        <w:gridCol w:w="2674"/>
        <w:gridCol w:w="1145"/>
        <w:gridCol w:w="1144"/>
        <w:gridCol w:w="1144"/>
        <w:gridCol w:w="1142"/>
        <w:gridCol w:w="2673"/>
      </w:tblGrid>
      <w:tr w:rsidR="00FE32A9" w:rsidRPr="00D21FE6" w14:paraId="01848CB3" w14:textId="77777777">
        <w:trPr>
          <w:cantSplit/>
        </w:trPr>
        <w:tc>
          <w:tcPr>
            <w:tcW w:w="2674" w:type="dxa"/>
            <w:tcBorders>
              <w:top w:val="single" w:sz="6" w:space="0" w:color="000000"/>
              <w:bottom w:val="single" w:sz="6" w:space="0" w:color="000000"/>
            </w:tcBorders>
            <w:shd w:val="clear" w:color="auto" w:fill="auto"/>
            <w:vAlign w:val="bottom"/>
          </w:tcPr>
          <w:p w14:paraId="087FE724" w14:textId="77777777" w:rsidR="00FE32A9" w:rsidRPr="00D21FE6" w:rsidRDefault="00FE32A9">
            <w:pPr>
              <w:snapToGrid w:val="0"/>
              <w:spacing w:before="60" w:after="60"/>
              <w:rPr>
                <w:rFonts w:eastAsia="Symbol"/>
              </w:rPr>
            </w:pPr>
          </w:p>
        </w:tc>
        <w:tc>
          <w:tcPr>
            <w:tcW w:w="1145" w:type="dxa"/>
            <w:tcBorders>
              <w:top w:val="single" w:sz="6" w:space="0" w:color="000000"/>
              <w:left w:val="single" w:sz="6" w:space="0" w:color="000000"/>
              <w:bottom w:val="single" w:sz="6" w:space="0" w:color="000000"/>
            </w:tcBorders>
            <w:shd w:val="clear" w:color="auto" w:fill="auto"/>
          </w:tcPr>
          <w:p w14:paraId="2DD31430" w14:textId="77777777" w:rsidR="00FE32A9" w:rsidRPr="00D21FE6" w:rsidRDefault="00FE32A9">
            <w:pPr>
              <w:spacing w:before="60" w:after="60"/>
              <w:jc w:val="center"/>
            </w:pPr>
            <w:r w:rsidRPr="00D21FE6">
              <w:rPr>
                <w:rFonts w:eastAsia="Symbol"/>
              </w:rPr>
              <w:t>2010</w:t>
            </w:r>
          </w:p>
        </w:tc>
        <w:tc>
          <w:tcPr>
            <w:tcW w:w="1144" w:type="dxa"/>
            <w:tcBorders>
              <w:top w:val="single" w:sz="6" w:space="0" w:color="000000"/>
              <w:left w:val="single" w:sz="6" w:space="0" w:color="000000"/>
              <w:bottom w:val="single" w:sz="6" w:space="0" w:color="000000"/>
            </w:tcBorders>
            <w:shd w:val="clear" w:color="auto" w:fill="auto"/>
          </w:tcPr>
          <w:p w14:paraId="15BA538D" w14:textId="6003D19E" w:rsidR="00FE32A9" w:rsidRPr="00D21FE6" w:rsidRDefault="00FE32A9" w:rsidP="009A6DE4">
            <w:pPr>
              <w:spacing w:before="60" w:after="60"/>
              <w:jc w:val="center"/>
            </w:pPr>
            <w:r w:rsidRPr="00D21FE6">
              <w:t>202</w:t>
            </w:r>
            <w:r>
              <w:t>2</w:t>
            </w:r>
          </w:p>
        </w:tc>
        <w:tc>
          <w:tcPr>
            <w:tcW w:w="1144" w:type="dxa"/>
            <w:tcBorders>
              <w:top w:val="single" w:sz="6" w:space="0" w:color="000000"/>
              <w:left w:val="single" w:sz="6" w:space="0" w:color="000000"/>
              <w:bottom w:val="single" w:sz="6" w:space="0" w:color="000000"/>
            </w:tcBorders>
            <w:shd w:val="clear" w:color="auto" w:fill="auto"/>
          </w:tcPr>
          <w:p w14:paraId="28240118" w14:textId="078B9002" w:rsidR="00FE32A9" w:rsidRPr="00D21FE6" w:rsidRDefault="00FE32A9" w:rsidP="009A6DE4">
            <w:pPr>
              <w:spacing w:before="60" w:after="60"/>
              <w:jc w:val="center"/>
            </w:pPr>
            <w:r w:rsidRPr="00D21FE6">
              <w:rPr>
                <w:lang w:val="en-US"/>
              </w:rPr>
              <w:t>202</w:t>
            </w:r>
            <w:r>
              <w:t>3</w:t>
            </w:r>
          </w:p>
        </w:tc>
        <w:tc>
          <w:tcPr>
            <w:tcW w:w="1142" w:type="dxa"/>
            <w:tcBorders>
              <w:top w:val="single" w:sz="6" w:space="0" w:color="000000"/>
              <w:left w:val="single" w:sz="6" w:space="0" w:color="000000"/>
              <w:bottom w:val="single" w:sz="6" w:space="0" w:color="000000"/>
            </w:tcBorders>
            <w:shd w:val="clear" w:color="auto" w:fill="auto"/>
          </w:tcPr>
          <w:p w14:paraId="084ACA64" w14:textId="41AEF834" w:rsidR="00FE32A9" w:rsidRPr="00D21FE6" w:rsidRDefault="00FE32A9">
            <w:pPr>
              <w:spacing w:before="60" w:after="60"/>
              <w:jc w:val="center"/>
              <w:rPr>
                <w:lang w:val="en-US"/>
              </w:rPr>
            </w:pPr>
            <w:r>
              <w:rPr>
                <w:lang w:val="en-US"/>
              </w:rPr>
              <w:t>202</w:t>
            </w:r>
            <w:r>
              <w:t>4</w:t>
            </w:r>
          </w:p>
        </w:tc>
        <w:tc>
          <w:tcPr>
            <w:tcW w:w="2673" w:type="dxa"/>
            <w:tcBorders>
              <w:top w:val="single" w:sz="6" w:space="0" w:color="000000"/>
              <w:left w:val="single" w:sz="6" w:space="0" w:color="000000"/>
              <w:bottom w:val="single" w:sz="6" w:space="0" w:color="000000"/>
            </w:tcBorders>
            <w:shd w:val="clear" w:color="auto" w:fill="auto"/>
            <w:vAlign w:val="bottom"/>
          </w:tcPr>
          <w:p w14:paraId="38431B8C" w14:textId="77777777" w:rsidR="00FE32A9" w:rsidRPr="00D21FE6" w:rsidRDefault="00FE32A9">
            <w:pPr>
              <w:snapToGrid w:val="0"/>
              <w:spacing w:before="60" w:after="60"/>
              <w:rPr>
                <w:rFonts w:eastAsia="Symbol"/>
              </w:rPr>
            </w:pPr>
          </w:p>
        </w:tc>
      </w:tr>
      <w:tr w:rsidR="00FE32A9" w:rsidRPr="00D21FE6" w14:paraId="5F2A303A" w14:textId="77777777">
        <w:trPr>
          <w:cantSplit/>
        </w:trPr>
        <w:tc>
          <w:tcPr>
            <w:tcW w:w="2674" w:type="dxa"/>
            <w:shd w:val="clear" w:color="auto" w:fill="auto"/>
            <w:vAlign w:val="bottom"/>
          </w:tcPr>
          <w:p w14:paraId="55166367" w14:textId="77777777" w:rsidR="00FE32A9" w:rsidRPr="00D21FE6" w:rsidRDefault="00FE32A9" w:rsidP="00216642">
            <w:pPr>
              <w:spacing w:before="120"/>
              <w:jc w:val="center"/>
            </w:pPr>
            <w:r w:rsidRPr="00D21FE6">
              <w:rPr>
                <w:rFonts w:eastAsia="Symbol"/>
                <w:b/>
                <w:bCs/>
              </w:rPr>
              <w:t>Овцы</w:t>
            </w:r>
          </w:p>
        </w:tc>
        <w:tc>
          <w:tcPr>
            <w:tcW w:w="1145" w:type="dxa"/>
            <w:tcBorders>
              <w:left w:val="single" w:sz="6" w:space="0" w:color="000000"/>
            </w:tcBorders>
            <w:shd w:val="clear" w:color="auto" w:fill="auto"/>
            <w:vAlign w:val="bottom"/>
          </w:tcPr>
          <w:p w14:paraId="56F03EFC" w14:textId="77777777" w:rsidR="00FE32A9" w:rsidRPr="00D21FE6" w:rsidRDefault="00FE32A9" w:rsidP="00216642">
            <w:pPr>
              <w:tabs>
                <w:tab w:val="left" w:pos="521"/>
              </w:tabs>
              <w:spacing w:before="120"/>
              <w:ind w:right="397"/>
              <w:jc w:val="right"/>
              <w:rPr>
                <w:rFonts w:eastAsia="Symbol"/>
                <w:lang w:val="en-US"/>
              </w:rPr>
            </w:pPr>
          </w:p>
        </w:tc>
        <w:tc>
          <w:tcPr>
            <w:tcW w:w="1144" w:type="dxa"/>
            <w:tcBorders>
              <w:left w:val="single" w:sz="6" w:space="0" w:color="000000"/>
            </w:tcBorders>
            <w:shd w:val="clear" w:color="auto" w:fill="auto"/>
            <w:vAlign w:val="bottom"/>
          </w:tcPr>
          <w:p w14:paraId="59AD234F" w14:textId="77777777" w:rsidR="00FE32A9" w:rsidRPr="00D21FE6" w:rsidRDefault="00FE32A9" w:rsidP="00216642">
            <w:pPr>
              <w:spacing w:before="120"/>
              <w:ind w:right="397"/>
              <w:jc w:val="right"/>
              <w:rPr>
                <w:rFonts w:eastAsia="Symbol"/>
                <w:lang w:val="en-US"/>
              </w:rPr>
            </w:pPr>
          </w:p>
        </w:tc>
        <w:tc>
          <w:tcPr>
            <w:tcW w:w="1144" w:type="dxa"/>
            <w:tcBorders>
              <w:left w:val="single" w:sz="6" w:space="0" w:color="000000"/>
            </w:tcBorders>
            <w:shd w:val="clear" w:color="auto" w:fill="auto"/>
            <w:vAlign w:val="bottom"/>
          </w:tcPr>
          <w:p w14:paraId="62307EC4" w14:textId="77777777" w:rsidR="00FE32A9" w:rsidRPr="00D21FE6" w:rsidRDefault="00FE32A9" w:rsidP="00216642">
            <w:pPr>
              <w:spacing w:before="120"/>
              <w:ind w:right="397"/>
              <w:jc w:val="right"/>
              <w:rPr>
                <w:rFonts w:eastAsia="Symbol"/>
                <w:lang w:val="en-US"/>
              </w:rPr>
            </w:pPr>
          </w:p>
        </w:tc>
        <w:tc>
          <w:tcPr>
            <w:tcW w:w="1142" w:type="dxa"/>
            <w:tcBorders>
              <w:left w:val="single" w:sz="6" w:space="0" w:color="000000"/>
            </w:tcBorders>
            <w:shd w:val="clear" w:color="auto" w:fill="auto"/>
            <w:vAlign w:val="bottom"/>
          </w:tcPr>
          <w:p w14:paraId="797C02B6" w14:textId="77777777" w:rsidR="00FE32A9" w:rsidRPr="00D21FE6" w:rsidRDefault="00FE32A9" w:rsidP="00216642">
            <w:pPr>
              <w:spacing w:before="120"/>
              <w:ind w:right="397"/>
              <w:jc w:val="right"/>
              <w:rPr>
                <w:rFonts w:eastAsia="Symbol"/>
                <w:lang w:val="en-US"/>
              </w:rPr>
            </w:pPr>
          </w:p>
        </w:tc>
        <w:tc>
          <w:tcPr>
            <w:tcW w:w="2673" w:type="dxa"/>
            <w:tcBorders>
              <w:left w:val="single" w:sz="6" w:space="0" w:color="000000"/>
            </w:tcBorders>
            <w:shd w:val="clear" w:color="auto" w:fill="auto"/>
            <w:vAlign w:val="bottom"/>
          </w:tcPr>
          <w:p w14:paraId="2580F455" w14:textId="77777777" w:rsidR="00FE32A9" w:rsidRPr="00D21FE6" w:rsidRDefault="00FE32A9" w:rsidP="00216642">
            <w:pPr>
              <w:spacing w:before="120"/>
              <w:jc w:val="center"/>
            </w:pPr>
            <w:r w:rsidRPr="00D21FE6">
              <w:rPr>
                <w:rFonts w:eastAsia="Symbol"/>
                <w:b/>
                <w:i/>
              </w:rPr>
              <w:t>Sheep</w:t>
            </w:r>
          </w:p>
        </w:tc>
      </w:tr>
      <w:tr w:rsidR="00FE32A9" w:rsidRPr="00D21FE6" w14:paraId="7E940CC8" w14:textId="77777777" w:rsidTr="00AE7CF1">
        <w:trPr>
          <w:cantSplit/>
        </w:trPr>
        <w:tc>
          <w:tcPr>
            <w:tcW w:w="2674" w:type="dxa"/>
            <w:shd w:val="clear" w:color="auto" w:fill="auto"/>
            <w:vAlign w:val="bottom"/>
          </w:tcPr>
          <w:p w14:paraId="7089089E" w14:textId="5EACFF35" w:rsidR="00FE32A9" w:rsidRPr="00FE32A9" w:rsidRDefault="00FE32A9" w:rsidP="00525A05">
            <w:pPr>
              <w:spacing w:before="122"/>
              <w:rPr>
                <w:color w:val="000000" w:themeColor="text1"/>
                <w:vertAlign w:val="superscript"/>
              </w:rPr>
            </w:pPr>
            <w:r w:rsidRPr="00FE32A9">
              <w:rPr>
                <w:rFonts w:eastAsia="Symbol"/>
                <w:b/>
                <w:bCs/>
                <w:color w:val="000000" w:themeColor="text1"/>
              </w:rPr>
              <w:t>Россия</w:t>
            </w:r>
          </w:p>
        </w:tc>
        <w:tc>
          <w:tcPr>
            <w:tcW w:w="1145" w:type="dxa"/>
            <w:tcBorders>
              <w:left w:val="single" w:sz="6" w:space="0" w:color="000000"/>
            </w:tcBorders>
            <w:shd w:val="clear" w:color="auto" w:fill="auto"/>
            <w:vAlign w:val="bottom"/>
          </w:tcPr>
          <w:p w14:paraId="541C96A6" w14:textId="2A8C285F" w:rsidR="00FE32A9" w:rsidRPr="00FE32A9" w:rsidRDefault="00FE32A9" w:rsidP="00AE7CF1">
            <w:pPr>
              <w:tabs>
                <w:tab w:val="left" w:pos="521"/>
              </w:tabs>
              <w:spacing w:before="122"/>
              <w:ind w:right="397"/>
              <w:jc w:val="right"/>
              <w:rPr>
                <w:rFonts w:eastAsia="Symbol"/>
                <w:color w:val="000000" w:themeColor="text1"/>
                <w:lang w:val="en-US"/>
              </w:rPr>
            </w:pPr>
            <w:r w:rsidRPr="00FE32A9">
              <w:rPr>
                <w:rFonts w:eastAsia="Symbol"/>
                <w:color w:val="000000" w:themeColor="text1"/>
                <w:lang w:val="en-US"/>
              </w:rPr>
              <w:t>19,7</w:t>
            </w:r>
          </w:p>
        </w:tc>
        <w:tc>
          <w:tcPr>
            <w:tcW w:w="1144" w:type="dxa"/>
            <w:tcBorders>
              <w:left w:val="single" w:sz="6" w:space="0" w:color="000000"/>
            </w:tcBorders>
            <w:shd w:val="clear" w:color="auto" w:fill="auto"/>
            <w:vAlign w:val="bottom"/>
          </w:tcPr>
          <w:p w14:paraId="67CC44E1" w14:textId="6C518E1A" w:rsidR="00FE32A9" w:rsidRPr="00FE32A9" w:rsidRDefault="00FE32A9" w:rsidP="00AE7CF1">
            <w:pPr>
              <w:tabs>
                <w:tab w:val="left" w:pos="521"/>
              </w:tabs>
              <w:spacing w:before="122"/>
              <w:ind w:right="397"/>
              <w:jc w:val="right"/>
              <w:rPr>
                <w:rFonts w:eastAsia="Symbol"/>
                <w:color w:val="000000" w:themeColor="text1"/>
                <w:lang w:val="en-US"/>
              </w:rPr>
            </w:pPr>
            <w:r w:rsidRPr="00FE32A9">
              <w:rPr>
                <w:rFonts w:eastAsia="Symbol"/>
                <w:color w:val="000000" w:themeColor="text1"/>
              </w:rPr>
              <w:t>19,1</w:t>
            </w:r>
          </w:p>
        </w:tc>
        <w:tc>
          <w:tcPr>
            <w:tcW w:w="1144" w:type="dxa"/>
            <w:tcBorders>
              <w:left w:val="single" w:sz="6" w:space="0" w:color="000000"/>
            </w:tcBorders>
            <w:shd w:val="clear" w:color="auto" w:fill="auto"/>
            <w:vAlign w:val="bottom"/>
          </w:tcPr>
          <w:p w14:paraId="227B5F21" w14:textId="25E06428" w:rsidR="00FE32A9" w:rsidRPr="00FE32A9" w:rsidRDefault="00FE32A9" w:rsidP="00AE7CF1">
            <w:pPr>
              <w:tabs>
                <w:tab w:val="left" w:pos="521"/>
              </w:tabs>
              <w:spacing w:before="122"/>
              <w:ind w:right="397"/>
              <w:jc w:val="right"/>
              <w:rPr>
                <w:rFonts w:eastAsia="Symbol"/>
                <w:color w:val="000000" w:themeColor="text1"/>
              </w:rPr>
            </w:pPr>
            <w:r w:rsidRPr="00FE32A9">
              <w:rPr>
                <w:rFonts w:eastAsia="Symbol"/>
                <w:color w:val="000000" w:themeColor="text1"/>
              </w:rPr>
              <w:t>18,6</w:t>
            </w:r>
          </w:p>
        </w:tc>
        <w:tc>
          <w:tcPr>
            <w:tcW w:w="1142" w:type="dxa"/>
            <w:tcBorders>
              <w:left w:val="single" w:sz="6" w:space="0" w:color="000000"/>
            </w:tcBorders>
            <w:shd w:val="clear" w:color="auto" w:fill="auto"/>
            <w:vAlign w:val="bottom"/>
          </w:tcPr>
          <w:p w14:paraId="71FD4456" w14:textId="4C23D5FF" w:rsidR="00FE32A9" w:rsidRPr="00FE32A9" w:rsidRDefault="009958F0" w:rsidP="00AE7CF1">
            <w:pPr>
              <w:tabs>
                <w:tab w:val="left" w:pos="521"/>
              </w:tabs>
              <w:spacing w:before="122"/>
              <w:ind w:right="397"/>
              <w:jc w:val="right"/>
              <w:rPr>
                <w:rFonts w:eastAsia="Symbol"/>
                <w:color w:val="000000" w:themeColor="text1"/>
              </w:rPr>
            </w:pPr>
            <w:r>
              <w:rPr>
                <w:rFonts w:eastAsia="Symbol"/>
                <w:color w:val="000000" w:themeColor="text1"/>
              </w:rPr>
              <w:t>17,7</w:t>
            </w:r>
          </w:p>
        </w:tc>
        <w:tc>
          <w:tcPr>
            <w:tcW w:w="2673" w:type="dxa"/>
            <w:tcBorders>
              <w:left w:val="single" w:sz="6" w:space="0" w:color="000000"/>
            </w:tcBorders>
            <w:shd w:val="clear" w:color="auto" w:fill="auto"/>
            <w:vAlign w:val="bottom"/>
          </w:tcPr>
          <w:p w14:paraId="1C337ECC" w14:textId="5B410D90" w:rsidR="00FE32A9" w:rsidRPr="00FE32A9" w:rsidRDefault="00FE32A9" w:rsidP="00525A05">
            <w:pPr>
              <w:spacing w:before="122"/>
              <w:ind w:left="57"/>
              <w:rPr>
                <w:color w:val="000000" w:themeColor="text1"/>
                <w:vertAlign w:val="superscript"/>
              </w:rPr>
            </w:pPr>
            <w:r w:rsidRPr="00FE32A9">
              <w:rPr>
                <w:rFonts w:eastAsia="Symbol"/>
                <w:b/>
                <w:i/>
                <w:color w:val="000000" w:themeColor="text1"/>
              </w:rPr>
              <w:t>Russia</w:t>
            </w:r>
          </w:p>
        </w:tc>
      </w:tr>
      <w:tr w:rsidR="00AE7CF1" w:rsidRPr="00D21FE6" w14:paraId="05085FB4" w14:textId="77777777" w:rsidTr="00AE7CF1">
        <w:trPr>
          <w:cantSplit/>
        </w:trPr>
        <w:tc>
          <w:tcPr>
            <w:tcW w:w="2674" w:type="dxa"/>
            <w:shd w:val="clear" w:color="auto" w:fill="auto"/>
            <w:vAlign w:val="bottom"/>
          </w:tcPr>
          <w:p w14:paraId="10BB4919" w14:textId="37CBBF31" w:rsidR="00AE7CF1" w:rsidRPr="00AE7CF1" w:rsidRDefault="00AE7CF1" w:rsidP="00525A05">
            <w:pPr>
              <w:spacing w:before="122"/>
            </w:pPr>
            <w:r w:rsidRPr="00AE7CF1">
              <w:rPr>
                <w:rFonts w:eastAsia="Symbol"/>
                <w:b/>
                <w:bCs/>
              </w:rPr>
              <w:t>Страны СНГ</w:t>
            </w:r>
            <w:proofErr w:type="gramStart"/>
            <w:r w:rsidRPr="00AE7CF1">
              <w:rPr>
                <w:rFonts w:eastAsia="Symbol"/>
                <w:b/>
                <w:bCs/>
                <w:vertAlign w:val="superscript"/>
              </w:rPr>
              <w:t>2</w:t>
            </w:r>
            <w:proofErr w:type="gramEnd"/>
            <w:r w:rsidRPr="00AE7CF1">
              <w:rPr>
                <w:rFonts w:eastAsia="Symbol"/>
                <w:b/>
                <w:bCs/>
                <w:vertAlign w:val="superscript"/>
              </w:rPr>
              <w:t>)</w:t>
            </w:r>
          </w:p>
        </w:tc>
        <w:tc>
          <w:tcPr>
            <w:tcW w:w="1145" w:type="dxa"/>
            <w:tcBorders>
              <w:left w:val="single" w:sz="6" w:space="0" w:color="000000"/>
            </w:tcBorders>
            <w:shd w:val="clear" w:color="auto" w:fill="auto"/>
            <w:vAlign w:val="bottom"/>
          </w:tcPr>
          <w:p w14:paraId="7BF0020B" w14:textId="77777777" w:rsidR="00AE7CF1" w:rsidRPr="00AE7CF1" w:rsidRDefault="00AE7CF1" w:rsidP="00AE7CF1">
            <w:pPr>
              <w:tabs>
                <w:tab w:val="left" w:pos="521"/>
              </w:tabs>
              <w:spacing w:before="122"/>
              <w:ind w:right="397"/>
              <w:jc w:val="right"/>
              <w:rPr>
                <w:rFonts w:eastAsia="Symbol"/>
                <w:lang w:val="en-US"/>
              </w:rPr>
            </w:pPr>
          </w:p>
        </w:tc>
        <w:tc>
          <w:tcPr>
            <w:tcW w:w="1144" w:type="dxa"/>
            <w:tcBorders>
              <w:left w:val="single" w:sz="6" w:space="0" w:color="000000"/>
            </w:tcBorders>
            <w:shd w:val="clear" w:color="auto" w:fill="auto"/>
            <w:vAlign w:val="bottom"/>
          </w:tcPr>
          <w:p w14:paraId="418B6884" w14:textId="77777777" w:rsidR="00AE7CF1" w:rsidRPr="00AE7CF1" w:rsidRDefault="00AE7CF1" w:rsidP="00AE7CF1">
            <w:pPr>
              <w:spacing w:before="122"/>
              <w:ind w:right="397"/>
              <w:jc w:val="right"/>
              <w:rPr>
                <w:rFonts w:eastAsia="Symbol"/>
                <w:lang w:val="en-US"/>
              </w:rPr>
            </w:pPr>
          </w:p>
        </w:tc>
        <w:tc>
          <w:tcPr>
            <w:tcW w:w="1144" w:type="dxa"/>
            <w:tcBorders>
              <w:left w:val="single" w:sz="6" w:space="0" w:color="000000"/>
            </w:tcBorders>
            <w:shd w:val="clear" w:color="auto" w:fill="auto"/>
            <w:vAlign w:val="bottom"/>
          </w:tcPr>
          <w:p w14:paraId="1C3567FF" w14:textId="77777777" w:rsidR="00AE7CF1" w:rsidRPr="00AE7CF1" w:rsidRDefault="00AE7CF1" w:rsidP="00AE7CF1">
            <w:pPr>
              <w:spacing w:before="122"/>
              <w:ind w:right="397"/>
              <w:jc w:val="right"/>
              <w:rPr>
                <w:rFonts w:eastAsia="Symbol"/>
                <w:lang w:val="en-US"/>
              </w:rPr>
            </w:pPr>
          </w:p>
        </w:tc>
        <w:tc>
          <w:tcPr>
            <w:tcW w:w="1142" w:type="dxa"/>
            <w:tcBorders>
              <w:left w:val="single" w:sz="6" w:space="0" w:color="000000"/>
            </w:tcBorders>
            <w:shd w:val="clear" w:color="auto" w:fill="auto"/>
            <w:vAlign w:val="bottom"/>
          </w:tcPr>
          <w:p w14:paraId="47E36586" w14:textId="77777777" w:rsidR="00AE7CF1" w:rsidRPr="00AE7CF1" w:rsidRDefault="00AE7CF1" w:rsidP="00AE7CF1">
            <w:pPr>
              <w:spacing w:before="122"/>
              <w:ind w:right="397"/>
              <w:jc w:val="right"/>
              <w:rPr>
                <w:rFonts w:eastAsia="Symbol"/>
                <w:lang w:val="en-US"/>
              </w:rPr>
            </w:pPr>
          </w:p>
        </w:tc>
        <w:tc>
          <w:tcPr>
            <w:tcW w:w="2673" w:type="dxa"/>
            <w:tcBorders>
              <w:left w:val="single" w:sz="6" w:space="0" w:color="000000"/>
            </w:tcBorders>
            <w:shd w:val="clear" w:color="auto" w:fill="auto"/>
            <w:vAlign w:val="bottom"/>
          </w:tcPr>
          <w:p w14:paraId="79BA8EE2" w14:textId="2BEB69B2" w:rsidR="00AE7CF1" w:rsidRPr="00AE7CF1" w:rsidRDefault="00AE7CF1" w:rsidP="00525A05">
            <w:pPr>
              <w:spacing w:before="122"/>
              <w:ind w:left="57"/>
            </w:pPr>
            <w:proofErr w:type="gramStart"/>
            <w:r w:rsidRPr="00AE7CF1">
              <w:rPr>
                <w:rFonts w:eastAsia="Symbol"/>
                <w:b/>
                <w:i/>
              </w:rPr>
              <w:t>CIS countries</w:t>
            </w:r>
            <w:r w:rsidRPr="00AE7CF1">
              <w:rPr>
                <w:rFonts w:eastAsia="Symbol"/>
                <w:b/>
                <w:bCs/>
                <w:vertAlign w:val="superscript"/>
              </w:rPr>
              <w:t>2)</w:t>
            </w:r>
            <w:proofErr w:type="gramEnd"/>
          </w:p>
        </w:tc>
      </w:tr>
      <w:tr w:rsidR="00631D97" w:rsidRPr="00D21FE6" w14:paraId="62AF07F3" w14:textId="77777777" w:rsidTr="00AE7CF1">
        <w:trPr>
          <w:cantSplit/>
        </w:trPr>
        <w:tc>
          <w:tcPr>
            <w:tcW w:w="2674" w:type="dxa"/>
            <w:shd w:val="clear" w:color="auto" w:fill="auto"/>
            <w:vAlign w:val="bottom"/>
          </w:tcPr>
          <w:p w14:paraId="2D4C2993" w14:textId="721EC201" w:rsidR="00631D97" w:rsidRPr="00631D97" w:rsidRDefault="00631D97" w:rsidP="00631D97">
            <w:pPr>
              <w:spacing w:before="122"/>
              <w:ind w:left="340"/>
            </w:pPr>
            <w:r w:rsidRPr="00631D97">
              <w:rPr>
                <w:rFonts w:eastAsia="Symbol"/>
              </w:rPr>
              <w:t>из них:</w:t>
            </w:r>
          </w:p>
        </w:tc>
        <w:tc>
          <w:tcPr>
            <w:tcW w:w="1145" w:type="dxa"/>
            <w:tcBorders>
              <w:left w:val="single" w:sz="6" w:space="0" w:color="000000"/>
            </w:tcBorders>
            <w:shd w:val="clear" w:color="auto" w:fill="auto"/>
            <w:vAlign w:val="bottom"/>
          </w:tcPr>
          <w:p w14:paraId="5DE3B42F" w14:textId="77777777" w:rsidR="00631D97" w:rsidRPr="00AE7CF1" w:rsidRDefault="00631D97" w:rsidP="00AE7CF1">
            <w:pPr>
              <w:tabs>
                <w:tab w:val="left" w:pos="521"/>
              </w:tabs>
              <w:spacing w:before="122"/>
              <w:ind w:right="397"/>
              <w:jc w:val="right"/>
              <w:rPr>
                <w:rFonts w:eastAsia="Symbol"/>
                <w:lang w:val="en-US"/>
              </w:rPr>
            </w:pPr>
          </w:p>
        </w:tc>
        <w:tc>
          <w:tcPr>
            <w:tcW w:w="1144" w:type="dxa"/>
            <w:tcBorders>
              <w:left w:val="single" w:sz="6" w:space="0" w:color="000000"/>
            </w:tcBorders>
            <w:shd w:val="clear" w:color="auto" w:fill="auto"/>
            <w:vAlign w:val="bottom"/>
          </w:tcPr>
          <w:p w14:paraId="0384495E" w14:textId="77777777" w:rsidR="00631D97" w:rsidRPr="00AE7CF1" w:rsidRDefault="00631D97" w:rsidP="00AE7CF1">
            <w:pPr>
              <w:spacing w:before="122"/>
              <w:ind w:right="397"/>
              <w:jc w:val="right"/>
              <w:rPr>
                <w:rFonts w:eastAsia="Symbol"/>
                <w:lang w:val="en-US"/>
              </w:rPr>
            </w:pPr>
          </w:p>
        </w:tc>
        <w:tc>
          <w:tcPr>
            <w:tcW w:w="1144" w:type="dxa"/>
            <w:tcBorders>
              <w:left w:val="single" w:sz="6" w:space="0" w:color="000000"/>
            </w:tcBorders>
            <w:shd w:val="clear" w:color="auto" w:fill="auto"/>
            <w:vAlign w:val="bottom"/>
          </w:tcPr>
          <w:p w14:paraId="04FF49E8" w14:textId="77777777" w:rsidR="00631D97" w:rsidRPr="00AE7CF1" w:rsidRDefault="00631D97" w:rsidP="00AE7CF1">
            <w:pPr>
              <w:spacing w:before="122"/>
              <w:ind w:right="397"/>
              <w:jc w:val="right"/>
              <w:rPr>
                <w:rFonts w:eastAsia="Symbol"/>
                <w:lang w:val="en-US"/>
              </w:rPr>
            </w:pPr>
          </w:p>
        </w:tc>
        <w:tc>
          <w:tcPr>
            <w:tcW w:w="1142" w:type="dxa"/>
            <w:tcBorders>
              <w:left w:val="single" w:sz="6" w:space="0" w:color="000000"/>
            </w:tcBorders>
            <w:shd w:val="clear" w:color="auto" w:fill="auto"/>
            <w:vAlign w:val="bottom"/>
          </w:tcPr>
          <w:p w14:paraId="50C309F2" w14:textId="77777777" w:rsidR="00631D97" w:rsidRPr="00AE7CF1" w:rsidRDefault="00631D97" w:rsidP="00AE7CF1">
            <w:pPr>
              <w:spacing w:before="122"/>
              <w:ind w:right="397"/>
              <w:jc w:val="right"/>
              <w:rPr>
                <w:rFonts w:eastAsia="Symbol"/>
                <w:lang w:val="en-US"/>
              </w:rPr>
            </w:pPr>
          </w:p>
        </w:tc>
        <w:tc>
          <w:tcPr>
            <w:tcW w:w="2673" w:type="dxa"/>
            <w:tcBorders>
              <w:left w:val="single" w:sz="6" w:space="0" w:color="000000"/>
            </w:tcBorders>
            <w:shd w:val="clear" w:color="auto" w:fill="auto"/>
            <w:vAlign w:val="bottom"/>
          </w:tcPr>
          <w:p w14:paraId="65615963" w14:textId="2BC93E69" w:rsidR="00631D97" w:rsidRPr="00AE7CF1" w:rsidRDefault="00631D97" w:rsidP="00525A05">
            <w:pPr>
              <w:spacing w:before="122"/>
              <w:ind w:left="340"/>
            </w:pPr>
            <w:r w:rsidRPr="00AE7CF1">
              <w:rPr>
                <w:rFonts w:eastAsia="Symbol"/>
                <w:i/>
              </w:rPr>
              <w:t>of which:</w:t>
            </w:r>
          </w:p>
        </w:tc>
      </w:tr>
      <w:tr w:rsidR="00631D97" w:rsidRPr="00D21FE6" w14:paraId="30FA7173" w14:textId="77777777" w:rsidTr="00AE7CF1">
        <w:trPr>
          <w:cantSplit/>
        </w:trPr>
        <w:tc>
          <w:tcPr>
            <w:tcW w:w="2674" w:type="dxa"/>
            <w:shd w:val="clear" w:color="auto" w:fill="auto"/>
            <w:vAlign w:val="bottom"/>
          </w:tcPr>
          <w:p w14:paraId="6FD0DF13" w14:textId="65B74408" w:rsidR="00631D97" w:rsidRPr="00631D97" w:rsidRDefault="00631D97" w:rsidP="00631D97">
            <w:pPr>
              <w:spacing w:before="122"/>
              <w:ind w:left="113"/>
            </w:pPr>
            <w:r w:rsidRPr="00631D97">
              <w:rPr>
                <w:rFonts w:eastAsia="Symbol"/>
              </w:rPr>
              <w:t>Азербайджан</w:t>
            </w:r>
          </w:p>
        </w:tc>
        <w:tc>
          <w:tcPr>
            <w:tcW w:w="1145" w:type="dxa"/>
            <w:tcBorders>
              <w:left w:val="single" w:sz="6" w:space="0" w:color="000000"/>
            </w:tcBorders>
            <w:shd w:val="clear" w:color="auto" w:fill="auto"/>
            <w:vAlign w:val="bottom"/>
          </w:tcPr>
          <w:p w14:paraId="3B0AC806" w14:textId="6D8595A4"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8,4</w:t>
            </w:r>
          </w:p>
        </w:tc>
        <w:tc>
          <w:tcPr>
            <w:tcW w:w="1144" w:type="dxa"/>
            <w:tcBorders>
              <w:left w:val="single" w:sz="6" w:space="0" w:color="000000"/>
            </w:tcBorders>
            <w:shd w:val="clear" w:color="auto" w:fill="auto"/>
            <w:vAlign w:val="bottom"/>
          </w:tcPr>
          <w:p w14:paraId="27A86C37" w14:textId="4F02A264" w:rsidR="00631D97" w:rsidRPr="00AE7CF1" w:rsidRDefault="00631D97" w:rsidP="00AE7CF1">
            <w:pPr>
              <w:spacing w:before="122"/>
              <w:ind w:right="397"/>
              <w:jc w:val="right"/>
              <w:rPr>
                <w:rFonts w:eastAsia="Symbol"/>
                <w:lang w:val="en-US"/>
              </w:rPr>
            </w:pPr>
            <w:r w:rsidRPr="00AE7CF1">
              <w:rPr>
                <w:rFonts w:eastAsia="Symbol"/>
                <w:lang w:val="en-US"/>
              </w:rPr>
              <w:t>7,8</w:t>
            </w:r>
          </w:p>
        </w:tc>
        <w:tc>
          <w:tcPr>
            <w:tcW w:w="1144" w:type="dxa"/>
            <w:tcBorders>
              <w:left w:val="single" w:sz="6" w:space="0" w:color="000000"/>
            </w:tcBorders>
            <w:shd w:val="clear" w:color="auto" w:fill="auto"/>
            <w:vAlign w:val="bottom"/>
          </w:tcPr>
          <w:p w14:paraId="034C5240" w14:textId="1EB900B1" w:rsidR="00631D97" w:rsidRPr="00631D97" w:rsidRDefault="00631D97" w:rsidP="00AE7CF1">
            <w:pPr>
              <w:spacing w:before="122"/>
              <w:ind w:right="397"/>
              <w:jc w:val="right"/>
              <w:rPr>
                <w:rFonts w:eastAsia="Symbol"/>
                <w:lang w:val="en-US"/>
              </w:rPr>
            </w:pPr>
            <w:r w:rsidRPr="00631D97">
              <w:rPr>
                <w:rFonts w:eastAsia="Symbol"/>
                <w:lang w:val="en-US"/>
              </w:rPr>
              <w:t>7,0</w:t>
            </w:r>
          </w:p>
        </w:tc>
        <w:tc>
          <w:tcPr>
            <w:tcW w:w="1142" w:type="dxa"/>
            <w:tcBorders>
              <w:left w:val="single" w:sz="6" w:space="0" w:color="000000"/>
            </w:tcBorders>
            <w:shd w:val="clear" w:color="auto" w:fill="auto"/>
            <w:vAlign w:val="bottom"/>
          </w:tcPr>
          <w:p w14:paraId="21FC13AE" w14:textId="03D2E2E9" w:rsidR="00631D97" w:rsidRPr="00631D97" w:rsidRDefault="00631D97" w:rsidP="00AE7CF1">
            <w:pPr>
              <w:spacing w:before="122"/>
              <w:ind w:right="397"/>
              <w:jc w:val="right"/>
              <w:rPr>
                <w:rFonts w:eastAsia="Symbol"/>
                <w:lang w:val="en-US"/>
              </w:rPr>
            </w:pPr>
            <w:r w:rsidRPr="00631D97">
              <w:t>6,9</w:t>
            </w:r>
          </w:p>
        </w:tc>
        <w:tc>
          <w:tcPr>
            <w:tcW w:w="2673" w:type="dxa"/>
            <w:tcBorders>
              <w:left w:val="single" w:sz="6" w:space="0" w:color="000000"/>
            </w:tcBorders>
            <w:shd w:val="clear" w:color="auto" w:fill="auto"/>
            <w:vAlign w:val="bottom"/>
          </w:tcPr>
          <w:p w14:paraId="5E8BB70E" w14:textId="3839B498" w:rsidR="00631D97" w:rsidRPr="00AE7CF1" w:rsidRDefault="00631D97" w:rsidP="00525A05">
            <w:pPr>
              <w:spacing w:before="122"/>
              <w:ind w:left="170"/>
            </w:pPr>
            <w:r w:rsidRPr="00AE7CF1">
              <w:rPr>
                <w:rFonts w:eastAsia="Symbol"/>
                <w:i/>
              </w:rPr>
              <w:t>Azerbaijan</w:t>
            </w:r>
          </w:p>
        </w:tc>
      </w:tr>
      <w:tr w:rsidR="00631D97" w:rsidRPr="00D21FE6" w14:paraId="59C82B3C" w14:textId="77777777" w:rsidTr="00AE7CF1">
        <w:trPr>
          <w:cantSplit/>
        </w:trPr>
        <w:tc>
          <w:tcPr>
            <w:tcW w:w="2674" w:type="dxa"/>
            <w:shd w:val="clear" w:color="auto" w:fill="auto"/>
            <w:vAlign w:val="bottom"/>
          </w:tcPr>
          <w:p w14:paraId="12DF08B2" w14:textId="48C60867" w:rsidR="00631D97" w:rsidRPr="00631D97" w:rsidRDefault="00631D97" w:rsidP="00631D97">
            <w:pPr>
              <w:spacing w:before="122"/>
              <w:ind w:left="113"/>
            </w:pPr>
            <w:r w:rsidRPr="00631D97">
              <w:rPr>
                <w:rFonts w:eastAsia="Symbol"/>
              </w:rPr>
              <w:t>Армения</w:t>
            </w:r>
          </w:p>
        </w:tc>
        <w:tc>
          <w:tcPr>
            <w:tcW w:w="1145" w:type="dxa"/>
            <w:tcBorders>
              <w:left w:val="single" w:sz="6" w:space="0" w:color="000000"/>
            </w:tcBorders>
            <w:shd w:val="clear" w:color="auto" w:fill="auto"/>
            <w:vAlign w:val="bottom"/>
          </w:tcPr>
          <w:p w14:paraId="115D45D2" w14:textId="755B50DF"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0,5</w:t>
            </w:r>
          </w:p>
        </w:tc>
        <w:tc>
          <w:tcPr>
            <w:tcW w:w="1144" w:type="dxa"/>
            <w:tcBorders>
              <w:left w:val="single" w:sz="6" w:space="0" w:color="000000"/>
            </w:tcBorders>
            <w:shd w:val="clear" w:color="auto" w:fill="auto"/>
            <w:vAlign w:val="bottom"/>
          </w:tcPr>
          <w:p w14:paraId="424C42C2" w14:textId="1C764BAA" w:rsidR="00631D97" w:rsidRPr="00AE7CF1" w:rsidRDefault="00631D97" w:rsidP="00AE7CF1">
            <w:pPr>
              <w:spacing w:before="122"/>
              <w:ind w:right="397"/>
              <w:jc w:val="right"/>
              <w:rPr>
                <w:rFonts w:eastAsia="Symbol"/>
                <w:lang w:val="en-US"/>
              </w:rPr>
            </w:pPr>
            <w:r w:rsidRPr="00AE7CF1">
              <w:rPr>
                <w:rFonts w:eastAsia="Symbol"/>
                <w:lang w:val="en-US"/>
              </w:rPr>
              <w:t>0,7</w:t>
            </w:r>
          </w:p>
        </w:tc>
        <w:tc>
          <w:tcPr>
            <w:tcW w:w="1144" w:type="dxa"/>
            <w:tcBorders>
              <w:left w:val="single" w:sz="6" w:space="0" w:color="000000"/>
            </w:tcBorders>
            <w:shd w:val="clear" w:color="auto" w:fill="auto"/>
            <w:vAlign w:val="bottom"/>
          </w:tcPr>
          <w:p w14:paraId="02A9F288" w14:textId="5CBDC93E" w:rsidR="00631D97" w:rsidRPr="00631D97" w:rsidRDefault="00631D97" w:rsidP="00AE7CF1">
            <w:pPr>
              <w:spacing w:before="122"/>
              <w:ind w:right="397"/>
              <w:jc w:val="right"/>
              <w:rPr>
                <w:rFonts w:eastAsia="Symbol"/>
                <w:lang w:val="en-US"/>
              </w:rPr>
            </w:pPr>
            <w:r w:rsidRPr="00631D97">
              <w:rPr>
                <w:rFonts w:eastAsia="Symbol"/>
                <w:lang w:val="en-US"/>
              </w:rPr>
              <w:t>0,7</w:t>
            </w:r>
          </w:p>
        </w:tc>
        <w:tc>
          <w:tcPr>
            <w:tcW w:w="1142" w:type="dxa"/>
            <w:tcBorders>
              <w:left w:val="single" w:sz="6" w:space="0" w:color="000000"/>
            </w:tcBorders>
            <w:shd w:val="clear" w:color="auto" w:fill="auto"/>
            <w:vAlign w:val="bottom"/>
          </w:tcPr>
          <w:p w14:paraId="4CCA0E04" w14:textId="2266D521" w:rsidR="00631D97" w:rsidRPr="00631D97" w:rsidRDefault="00631D97" w:rsidP="00AE7CF1">
            <w:pPr>
              <w:spacing w:before="122"/>
              <w:ind w:right="397"/>
              <w:jc w:val="right"/>
              <w:rPr>
                <w:rFonts w:eastAsia="Symbol"/>
                <w:lang w:val="en-US"/>
              </w:rPr>
            </w:pPr>
            <w:r w:rsidRPr="00631D97">
              <w:t>0,7</w:t>
            </w:r>
          </w:p>
        </w:tc>
        <w:tc>
          <w:tcPr>
            <w:tcW w:w="2673" w:type="dxa"/>
            <w:tcBorders>
              <w:left w:val="single" w:sz="6" w:space="0" w:color="000000"/>
            </w:tcBorders>
            <w:shd w:val="clear" w:color="auto" w:fill="auto"/>
            <w:vAlign w:val="bottom"/>
          </w:tcPr>
          <w:p w14:paraId="7E889BA6" w14:textId="163BC04B" w:rsidR="00631D97" w:rsidRPr="00AE7CF1" w:rsidRDefault="00631D97" w:rsidP="00525A05">
            <w:pPr>
              <w:spacing w:before="122"/>
              <w:ind w:left="170"/>
            </w:pPr>
            <w:r w:rsidRPr="00AE7CF1">
              <w:rPr>
                <w:rFonts w:eastAsia="Symbol"/>
                <w:i/>
              </w:rPr>
              <w:t>Armenia</w:t>
            </w:r>
          </w:p>
        </w:tc>
      </w:tr>
      <w:tr w:rsidR="00631D97" w:rsidRPr="00D21FE6" w14:paraId="5DF2DF80" w14:textId="77777777" w:rsidTr="00AE7CF1">
        <w:trPr>
          <w:cantSplit/>
        </w:trPr>
        <w:tc>
          <w:tcPr>
            <w:tcW w:w="2674" w:type="dxa"/>
            <w:shd w:val="clear" w:color="auto" w:fill="auto"/>
            <w:vAlign w:val="bottom"/>
          </w:tcPr>
          <w:p w14:paraId="6F2F876B" w14:textId="5449822D" w:rsidR="00631D97" w:rsidRPr="00631D97" w:rsidRDefault="00631D97" w:rsidP="00631D97">
            <w:pPr>
              <w:spacing w:before="122"/>
              <w:ind w:left="113"/>
            </w:pPr>
            <w:r w:rsidRPr="00631D97">
              <w:rPr>
                <w:rFonts w:eastAsia="Symbol"/>
              </w:rPr>
              <w:t>Беларусь</w:t>
            </w:r>
          </w:p>
        </w:tc>
        <w:tc>
          <w:tcPr>
            <w:tcW w:w="1145" w:type="dxa"/>
            <w:tcBorders>
              <w:left w:val="single" w:sz="6" w:space="0" w:color="000000"/>
            </w:tcBorders>
            <w:shd w:val="clear" w:color="auto" w:fill="auto"/>
            <w:vAlign w:val="bottom"/>
          </w:tcPr>
          <w:p w14:paraId="0D6AFFEC" w14:textId="4D280DF1"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0,1</w:t>
            </w:r>
          </w:p>
        </w:tc>
        <w:tc>
          <w:tcPr>
            <w:tcW w:w="1144" w:type="dxa"/>
            <w:tcBorders>
              <w:left w:val="single" w:sz="6" w:space="0" w:color="000000"/>
            </w:tcBorders>
            <w:shd w:val="clear" w:color="auto" w:fill="auto"/>
            <w:vAlign w:val="bottom"/>
          </w:tcPr>
          <w:p w14:paraId="5CE8B183" w14:textId="1A2D5768" w:rsidR="00631D97" w:rsidRPr="00AE7CF1" w:rsidRDefault="00631D97" w:rsidP="00AE7CF1">
            <w:pPr>
              <w:spacing w:before="122"/>
              <w:ind w:right="397"/>
              <w:jc w:val="right"/>
              <w:rPr>
                <w:rFonts w:eastAsia="Symbol"/>
                <w:lang w:val="en-US"/>
              </w:rPr>
            </w:pPr>
            <w:r w:rsidRPr="00AE7CF1">
              <w:rPr>
                <w:rFonts w:eastAsia="Symbol"/>
                <w:lang w:val="en-US"/>
              </w:rPr>
              <w:t>0,1</w:t>
            </w:r>
          </w:p>
        </w:tc>
        <w:tc>
          <w:tcPr>
            <w:tcW w:w="1144" w:type="dxa"/>
            <w:tcBorders>
              <w:left w:val="single" w:sz="6" w:space="0" w:color="000000"/>
            </w:tcBorders>
            <w:shd w:val="clear" w:color="auto" w:fill="auto"/>
            <w:vAlign w:val="bottom"/>
          </w:tcPr>
          <w:p w14:paraId="65EED1F1" w14:textId="6B6DAD96" w:rsidR="00631D97" w:rsidRPr="00631D97" w:rsidRDefault="00631D97" w:rsidP="00AE7CF1">
            <w:pPr>
              <w:spacing w:before="122"/>
              <w:ind w:right="397"/>
              <w:jc w:val="right"/>
              <w:rPr>
                <w:rFonts w:eastAsia="Symbol"/>
                <w:lang w:val="en-US"/>
              </w:rPr>
            </w:pPr>
            <w:r w:rsidRPr="00631D97">
              <w:rPr>
                <w:rFonts w:eastAsia="Symbol"/>
                <w:lang w:val="en-US"/>
              </w:rPr>
              <w:t>0,1</w:t>
            </w:r>
          </w:p>
        </w:tc>
        <w:tc>
          <w:tcPr>
            <w:tcW w:w="1142" w:type="dxa"/>
            <w:tcBorders>
              <w:left w:val="single" w:sz="6" w:space="0" w:color="000000"/>
            </w:tcBorders>
            <w:shd w:val="clear" w:color="auto" w:fill="auto"/>
            <w:vAlign w:val="bottom"/>
          </w:tcPr>
          <w:p w14:paraId="15F90536" w14:textId="1C2591A5" w:rsidR="00631D97" w:rsidRPr="00631D97" w:rsidRDefault="00631D97" w:rsidP="00AE7CF1">
            <w:pPr>
              <w:spacing w:before="122"/>
              <w:ind w:right="397"/>
              <w:jc w:val="right"/>
              <w:rPr>
                <w:rFonts w:eastAsia="Symbol"/>
                <w:lang w:val="en-US"/>
              </w:rPr>
            </w:pPr>
            <w:r w:rsidRPr="00631D97">
              <w:t>0,1</w:t>
            </w:r>
          </w:p>
        </w:tc>
        <w:tc>
          <w:tcPr>
            <w:tcW w:w="2673" w:type="dxa"/>
            <w:tcBorders>
              <w:left w:val="single" w:sz="6" w:space="0" w:color="000000"/>
            </w:tcBorders>
            <w:shd w:val="clear" w:color="auto" w:fill="auto"/>
            <w:vAlign w:val="bottom"/>
          </w:tcPr>
          <w:p w14:paraId="0D49A95C" w14:textId="08FEC9E4" w:rsidR="00631D97" w:rsidRPr="00AE7CF1" w:rsidRDefault="00631D97" w:rsidP="00525A05">
            <w:pPr>
              <w:spacing w:before="122"/>
              <w:ind w:left="170"/>
            </w:pPr>
            <w:r w:rsidRPr="00AE7CF1">
              <w:rPr>
                <w:rFonts w:eastAsia="Symbol"/>
                <w:i/>
              </w:rPr>
              <w:t>Belarus</w:t>
            </w:r>
          </w:p>
        </w:tc>
      </w:tr>
      <w:tr w:rsidR="00631D97" w:rsidRPr="00D21FE6" w14:paraId="57E65B7E" w14:textId="77777777" w:rsidTr="00AE7CF1">
        <w:trPr>
          <w:cantSplit/>
        </w:trPr>
        <w:tc>
          <w:tcPr>
            <w:tcW w:w="2674" w:type="dxa"/>
            <w:shd w:val="clear" w:color="auto" w:fill="auto"/>
            <w:vAlign w:val="bottom"/>
          </w:tcPr>
          <w:p w14:paraId="49750A5D" w14:textId="141EDB02" w:rsidR="00631D97" w:rsidRPr="00631D97" w:rsidRDefault="00631D97" w:rsidP="00631D97">
            <w:pPr>
              <w:spacing w:before="122"/>
              <w:ind w:left="113"/>
            </w:pPr>
            <w:r w:rsidRPr="00631D97">
              <w:rPr>
                <w:rFonts w:eastAsia="Symbol"/>
              </w:rPr>
              <w:t>Казахстан</w:t>
            </w:r>
          </w:p>
        </w:tc>
        <w:tc>
          <w:tcPr>
            <w:tcW w:w="1145" w:type="dxa"/>
            <w:tcBorders>
              <w:left w:val="single" w:sz="6" w:space="0" w:color="000000"/>
            </w:tcBorders>
            <w:shd w:val="clear" w:color="auto" w:fill="auto"/>
            <w:vAlign w:val="bottom"/>
          </w:tcPr>
          <w:p w14:paraId="2A1B7BF6" w14:textId="56184B2A"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18,0</w:t>
            </w:r>
          </w:p>
        </w:tc>
        <w:tc>
          <w:tcPr>
            <w:tcW w:w="1144" w:type="dxa"/>
            <w:tcBorders>
              <w:left w:val="single" w:sz="6" w:space="0" w:color="000000"/>
            </w:tcBorders>
            <w:shd w:val="clear" w:color="auto" w:fill="auto"/>
            <w:vAlign w:val="bottom"/>
          </w:tcPr>
          <w:p w14:paraId="7B6F4E9A" w14:textId="47E34E82" w:rsidR="00631D97" w:rsidRPr="00AE7CF1" w:rsidRDefault="00631D97" w:rsidP="00AE7CF1">
            <w:pPr>
              <w:spacing w:before="122"/>
              <w:ind w:right="397"/>
              <w:jc w:val="right"/>
              <w:rPr>
                <w:rFonts w:eastAsia="Symbol"/>
                <w:lang w:val="en-US"/>
              </w:rPr>
            </w:pPr>
            <w:r w:rsidRPr="00AE7CF1">
              <w:rPr>
                <w:rFonts w:eastAsia="Symbol"/>
                <w:lang w:val="en-US"/>
              </w:rPr>
              <w:t>18,8</w:t>
            </w:r>
          </w:p>
        </w:tc>
        <w:tc>
          <w:tcPr>
            <w:tcW w:w="1144" w:type="dxa"/>
            <w:tcBorders>
              <w:left w:val="single" w:sz="6" w:space="0" w:color="000000"/>
            </w:tcBorders>
            <w:shd w:val="clear" w:color="auto" w:fill="auto"/>
            <w:vAlign w:val="bottom"/>
          </w:tcPr>
          <w:p w14:paraId="782759A9" w14:textId="09E832A0" w:rsidR="00631D97" w:rsidRPr="00631D97" w:rsidRDefault="00631D97" w:rsidP="00AE7CF1">
            <w:pPr>
              <w:spacing w:before="122"/>
              <w:ind w:right="397"/>
              <w:jc w:val="right"/>
              <w:rPr>
                <w:rFonts w:eastAsia="Symbol"/>
                <w:lang w:val="en-US"/>
              </w:rPr>
            </w:pPr>
            <w:r w:rsidRPr="00631D97">
              <w:rPr>
                <w:rFonts w:eastAsia="Symbol"/>
                <w:lang w:val="en-US"/>
              </w:rPr>
              <w:t>18,7</w:t>
            </w:r>
          </w:p>
        </w:tc>
        <w:tc>
          <w:tcPr>
            <w:tcW w:w="1142" w:type="dxa"/>
            <w:tcBorders>
              <w:left w:val="single" w:sz="6" w:space="0" w:color="000000"/>
            </w:tcBorders>
            <w:shd w:val="clear" w:color="auto" w:fill="auto"/>
            <w:vAlign w:val="bottom"/>
          </w:tcPr>
          <w:p w14:paraId="18A7A202" w14:textId="6B949E28" w:rsidR="00631D97" w:rsidRPr="00631D97" w:rsidRDefault="00631D97" w:rsidP="00AE7CF1">
            <w:pPr>
              <w:spacing w:before="122"/>
              <w:ind w:right="397"/>
              <w:jc w:val="right"/>
              <w:rPr>
                <w:rFonts w:eastAsia="Symbol"/>
                <w:lang w:val="en-US"/>
              </w:rPr>
            </w:pPr>
            <w:r w:rsidRPr="00631D97">
              <w:t>20,2</w:t>
            </w:r>
          </w:p>
        </w:tc>
        <w:tc>
          <w:tcPr>
            <w:tcW w:w="2673" w:type="dxa"/>
            <w:tcBorders>
              <w:left w:val="single" w:sz="6" w:space="0" w:color="000000"/>
            </w:tcBorders>
            <w:shd w:val="clear" w:color="auto" w:fill="auto"/>
            <w:vAlign w:val="bottom"/>
          </w:tcPr>
          <w:p w14:paraId="71FED2B5" w14:textId="51E73941" w:rsidR="00631D97" w:rsidRPr="00AE7CF1" w:rsidRDefault="00631D97" w:rsidP="00525A05">
            <w:pPr>
              <w:spacing w:before="122"/>
              <w:ind w:left="170"/>
            </w:pPr>
            <w:r w:rsidRPr="00AE7CF1">
              <w:rPr>
                <w:rFonts w:eastAsia="Symbol"/>
                <w:i/>
              </w:rPr>
              <w:t>Kazakhstan</w:t>
            </w:r>
          </w:p>
        </w:tc>
      </w:tr>
      <w:tr w:rsidR="00631D97" w:rsidRPr="00D21FE6" w14:paraId="41619BA7" w14:textId="77777777" w:rsidTr="00AE7CF1">
        <w:trPr>
          <w:cantSplit/>
        </w:trPr>
        <w:tc>
          <w:tcPr>
            <w:tcW w:w="2674" w:type="dxa"/>
            <w:shd w:val="clear" w:color="auto" w:fill="auto"/>
            <w:vAlign w:val="bottom"/>
          </w:tcPr>
          <w:p w14:paraId="3B50E6C9" w14:textId="56E2355F" w:rsidR="00631D97" w:rsidRPr="00631D97" w:rsidRDefault="00631D97" w:rsidP="00631D97">
            <w:pPr>
              <w:spacing w:before="122"/>
              <w:ind w:left="113"/>
            </w:pPr>
            <w:r w:rsidRPr="00631D97">
              <w:rPr>
                <w:rFonts w:eastAsia="Symbol"/>
              </w:rPr>
              <w:t>Киргизия</w:t>
            </w:r>
          </w:p>
        </w:tc>
        <w:tc>
          <w:tcPr>
            <w:tcW w:w="1145" w:type="dxa"/>
            <w:tcBorders>
              <w:left w:val="single" w:sz="6" w:space="0" w:color="000000"/>
            </w:tcBorders>
            <w:shd w:val="clear" w:color="auto" w:fill="auto"/>
            <w:vAlign w:val="bottom"/>
          </w:tcPr>
          <w:p w14:paraId="29B28A15" w14:textId="406FE126"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5,0</w:t>
            </w:r>
          </w:p>
        </w:tc>
        <w:tc>
          <w:tcPr>
            <w:tcW w:w="1144" w:type="dxa"/>
            <w:tcBorders>
              <w:left w:val="single" w:sz="6" w:space="0" w:color="000000"/>
            </w:tcBorders>
            <w:shd w:val="clear" w:color="auto" w:fill="auto"/>
            <w:vAlign w:val="bottom"/>
          </w:tcPr>
          <w:p w14:paraId="41681208" w14:textId="3F0EAF6B" w:rsidR="00631D97" w:rsidRPr="00AE7CF1" w:rsidRDefault="00631D97" w:rsidP="00AE7CF1">
            <w:pPr>
              <w:spacing w:before="122"/>
              <w:ind w:right="397"/>
              <w:jc w:val="right"/>
              <w:rPr>
                <w:rFonts w:eastAsia="Symbol"/>
                <w:lang w:val="en-US"/>
              </w:rPr>
            </w:pPr>
            <w:r w:rsidRPr="00AE7CF1">
              <w:rPr>
                <w:rFonts w:eastAsia="Symbol"/>
                <w:lang w:val="en-US"/>
              </w:rPr>
              <w:t>6,2</w:t>
            </w:r>
          </w:p>
        </w:tc>
        <w:tc>
          <w:tcPr>
            <w:tcW w:w="1144" w:type="dxa"/>
            <w:tcBorders>
              <w:left w:val="single" w:sz="6" w:space="0" w:color="000000"/>
            </w:tcBorders>
            <w:shd w:val="clear" w:color="auto" w:fill="auto"/>
            <w:vAlign w:val="bottom"/>
          </w:tcPr>
          <w:p w14:paraId="5088A4E8" w14:textId="54CBB576" w:rsidR="00631D97" w:rsidRPr="00631D97" w:rsidRDefault="00631D97" w:rsidP="00AE7CF1">
            <w:pPr>
              <w:spacing w:before="122"/>
              <w:ind w:right="397"/>
              <w:jc w:val="right"/>
              <w:rPr>
                <w:rFonts w:eastAsia="Symbol"/>
                <w:lang w:val="en-US"/>
              </w:rPr>
            </w:pPr>
            <w:r w:rsidRPr="00631D97">
              <w:rPr>
                <w:rFonts w:eastAsia="Symbol"/>
                <w:lang w:val="en-US"/>
              </w:rPr>
              <w:t>6,2</w:t>
            </w:r>
          </w:p>
        </w:tc>
        <w:tc>
          <w:tcPr>
            <w:tcW w:w="1142" w:type="dxa"/>
            <w:tcBorders>
              <w:left w:val="single" w:sz="6" w:space="0" w:color="000000"/>
            </w:tcBorders>
            <w:shd w:val="clear" w:color="auto" w:fill="auto"/>
            <w:vAlign w:val="bottom"/>
          </w:tcPr>
          <w:p w14:paraId="252B369E" w14:textId="005D9DCD" w:rsidR="00631D97" w:rsidRPr="00631D97" w:rsidRDefault="00631D97" w:rsidP="00AE7CF1">
            <w:pPr>
              <w:spacing w:before="122"/>
              <w:ind w:right="397"/>
              <w:jc w:val="right"/>
              <w:rPr>
                <w:rFonts w:eastAsia="Symbol"/>
                <w:lang w:val="en-US"/>
              </w:rPr>
            </w:pPr>
            <w:r w:rsidRPr="00631D97">
              <w:t>…</w:t>
            </w:r>
          </w:p>
        </w:tc>
        <w:tc>
          <w:tcPr>
            <w:tcW w:w="2673" w:type="dxa"/>
            <w:tcBorders>
              <w:left w:val="single" w:sz="6" w:space="0" w:color="000000"/>
            </w:tcBorders>
            <w:shd w:val="clear" w:color="auto" w:fill="auto"/>
            <w:vAlign w:val="bottom"/>
          </w:tcPr>
          <w:p w14:paraId="05DB192E" w14:textId="5C00CF26" w:rsidR="00631D97" w:rsidRPr="00AE7CF1" w:rsidRDefault="00631D97" w:rsidP="00525A05">
            <w:pPr>
              <w:spacing w:before="122"/>
              <w:ind w:left="170"/>
            </w:pPr>
            <w:r w:rsidRPr="00AE7CF1">
              <w:rPr>
                <w:rFonts w:eastAsia="Symbol"/>
                <w:i/>
              </w:rPr>
              <w:t>Kyrgyzstan</w:t>
            </w:r>
          </w:p>
        </w:tc>
      </w:tr>
      <w:tr w:rsidR="00631D97" w:rsidRPr="00D21FE6" w14:paraId="07112257" w14:textId="77777777" w:rsidTr="00AE7CF1">
        <w:trPr>
          <w:cantSplit/>
        </w:trPr>
        <w:tc>
          <w:tcPr>
            <w:tcW w:w="2674" w:type="dxa"/>
            <w:shd w:val="clear" w:color="auto" w:fill="auto"/>
            <w:vAlign w:val="bottom"/>
          </w:tcPr>
          <w:p w14:paraId="589D3A5F" w14:textId="7B18ADA8" w:rsidR="00631D97" w:rsidRPr="00631D97" w:rsidRDefault="00631D97" w:rsidP="00631D97">
            <w:pPr>
              <w:spacing w:before="122"/>
              <w:ind w:left="113"/>
            </w:pPr>
            <w:r w:rsidRPr="00631D97">
              <w:rPr>
                <w:rFonts w:eastAsia="Symbol"/>
              </w:rPr>
              <w:t>Республика Молдова</w:t>
            </w:r>
          </w:p>
        </w:tc>
        <w:tc>
          <w:tcPr>
            <w:tcW w:w="1145" w:type="dxa"/>
            <w:tcBorders>
              <w:left w:val="single" w:sz="6" w:space="0" w:color="000000"/>
            </w:tcBorders>
            <w:shd w:val="clear" w:color="auto" w:fill="auto"/>
            <w:vAlign w:val="bottom"/>
          </w:tcPr>
          <w:p w14:paraId="22D52D26" w14:textId="1472F545"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0,9</w:t>
            </w:r>
          </w:p>
        </w:tc>
        <w:tc>
          <w:tcPr>
            <w:tcW w:w="1144" w:type="dxa"/>
            <w:tcBorders>
              <w:left w:val="single" w:sz="6" w:space="0" w:color="000000"/>
            </w:tcBorders>
            <w:shd w:val="clear" w:color="auto" w:fill="auto"/>
            <w:vAlign w:val="bottom"/>
          </w:tcPr>
          <w:p w14:paraId="6731CE17" w14:textId="17D49183" w:rsidR="00631D97" w:rsidRPr="00AE7CF1" w:rsidRDefault="00631D97" w:rsidP="00AE7CF1">
            <w:pPr>
              <w:spacing w:before="122"/>
              <w:ind w:right="397"/>
              <w:jc w:val="right"/>
              <w:rPr>
                <w:rFonts w:eastAsia="Symbol"/>
                <w:lang w:val="en-US"/>
              </w:rPr>
            </w:pPr>
            <w:r w:rsidRPr="00AE7CF1">
              <w:rPr>
                <w:rFonts w:eastAsia="Symbol"/>
                <w:lang w:val="en-US"/>
              </w:rPr>
              <w:t>0,6</w:t>
            </w:r>
          </w:p>
        </w:tc>
        <w:tc>
          <w:tcPr>
            <w:tcW w:w="1144" w:type="dxa"/>
            <w:tcBorders>
              <w:left w:val="single" w:sz="6" w:space="0" w:color="000000"/>
            </w:tcBorders>
            <w:shd w:val="clear" w:color="auto" w:fill="auto"/>
            <w:vAlign w:val="bottom"/>
          </w:tcPr>
          <w:p w14:paraId="7CBC2689" w14:textId="75E63893" w:rsidR="00631D97" w:rsidRPr="00631D97" w:rsidRDefault="00631D97" w:rsidP="00AE7CF1">
            <w:pPr>
              <w:spacing w:before="122"/>
              <w:ind w:right="397"/>
              <w:jc w:val="right"/>
              <w:rPr>
                <w:rFonts w:eastAsia="Symbol"/>
                <w:lang w:val="en-US"/>
              </w:rPr>
            </w:pPr>
            <w:r w:rsidRPr="00631D97">
              <w:rPr>
                <w:rFonts w:eastAsia="Symbol"/>
                <w:lang w:val="en-US"/>
              </w:rPr>
              <w:t>0,6</w:t>
            </w:r>
          </w:p>
        </w:tc>
        <w:tc>
          <w:tcPr>
            <w:tcW w:w="1142" w:type="dxa"/>
            <w:tcBorders>
              <w:left w:val="single" w:sz="6" w:space="0" w:color="000000"/>
            </w:tcBorders>
            <w:shd w:val="clear" w:color="auto" w:fill="auto"/>
            <w:vAlign w:val="bottom"/>
          </w:tcPr>
          <w:p w14:paraId="591F6255" w14:textId="7C631F12" w:rsidR="00631D97" w:rsidRPr="00631D97" w:rsidRDefault="00631D97" w:rsidP="00AE7CF1">
            <w:pPr>
              <w:spacing w:before="122"/>
              <w:ind w:right="397"/>
              <w:jc w:val="right"/>
              <w:rPr>
                <w:rFonts w:eastAsia="Symbol"/>
                <w:lang w:val="en-US"/>
              </w:rPr>
            </w:pPr>
            <w:r w:rsidRPr="00631D97">
              <w:t>0,6</w:t>
            </w:r>
          </w:p>
        </w:tc>
        <w:tc>
          <w:tcPr>
            <w:tcW w:w="2673" w:type="dxa"/>
            <w:tcBorders>
              <w:left w:val="single" w:sz="6" w:space="0" w:color="000000"/>
            </w:tcBorders>
            <w:shd w:val="clear" w:color="auto" w:fill="auto"/>
            <w:vAlign w:val="bottom"/>
          </w:tcPr>
          <w:p w14:paraId="240C4DCB" w14:textId="0336304D" w:rsidR="00631D97" w:rsidRPr="00AE7CF1" w:rsidRDefault="00631D97" w:rsidP="00525A05">
            <w:pPr>
              <w:spacing w:before="122"/>
              <w:ind w:left="170"/>
            </w:pPr>
            <w:r w:rsidRPr="00AE7CF1">
              <w:rPr>
                <w:rFonts w:eastAsia="Symbol"/>
                <w:i/>
              </w:rPr>
              <w:t>Republic of Moldova</w:t>
            </w:r>
          </w:p>
        </w:tc>
      </w:tr>
      <w:tr w:rsidR="00631D97" w:rsidRPr="00D21FE6" w14:paraId="0794F1B4" w14:textId="77777777" w:rsidTr="00AE7CF1">
        <w:trPr>
          <w:cantSplit/>
        </w:trPr>
        <w:tc>
          <w:tcPr>
            <w:tcW w:w="2674" w:type="dxa"/>
            <w:shd w:val="clear" w:color="auto" w:fill="auto"/>
            <w:vAlign w:val="bottom"/>
          </w:tcPr>
          <w:p w14:paraId="375F22EC" w14:textId="63859FFC" w:rsidR="00631D97" w:rsidRPr="00631D97" w:rsidRDefault="00631D97" w:rsidP="00631D97">
            <w:pPr>
              <w:spacing w:before="122"/>
              <w:ind w:left="113"/>
            </w:pPr>
            <w:r w:rsidRPr="00631D97">
              <w:rPr>
                <w:rFonts w:eastAsia="Symbol"/>
              </w:rPr>
              <w:t>Таджикистан</w:t>
            </w:r>
          </w:p>
        </w:tc>
        <w:tc>
          <w:tcPr>
            <w:tcW w:w="1145" w:type="dxa"/>
            <w:tcBorders>
              <w:left w:val="single" w:sz="6" w:space="0" w:color="000000"/>
            </w:tcBorders>
            <w:shd w:val="clear" w:color="auto" w:fill="auto"/>
            <w:vAlign w:val="bottom"/>
          </w:tcPr>
          <w:p w14:paraId="57CB7DDE" w14:textId="6C589947"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4,4</w:t>
            </w:r>
          </w:p>
        </w:tc>
        <w:tc>
          <w:tcPr>
            <w:tcW w:w="1144" w:type="dxa"/>
            <w:tcBorders>
              <w:left w:val="single" w:sz="6" w:space="0" w:color="000000"/>
            </w:tcBorders>
            <w:shd w:val="clear" w:color="auto" w:fill="auto"/>
            <w:vAlign w:val="bottom"/>
          </w:tcPr>
          <w:p w14:paraId="34A88817" w14:textId="16DF3C0B" w:rsidR="00631D97" w:rsidRPr="00AE7CF1" w:rsidRDefault="00631D97" w:rsidP="00AE7CF1">
            <w:pPr>
              <w:spacing w:before="122"/>
              <w:ind w:right="397"/>
              <w:jc w:val="right"/>
              <w:rPr>
                <w:rFonts w:eastAsia="Symbol"/>
                <w:lang w:val="en-US"/>
              </w:rPr>
            </w:pPr>
            <w:r w:rsidRPr="00AE7CF1">
              <w:rPr>
                <w:rFonts w:eastAsia="Symbol"/>
                <w:lang w:val="en-US"/>
              </w:rPr>
              <w:t>6,6</w:t>
            </w:r>
          </w:p>
        </w:tc>
        <w:tc>
          <w:tcPr>
            <w:tcW w:w="1144" w:type="dxa"/>
            <w:tcBorders>
              <w:left w:val="single" w:sz="6" w:space="0" w:color="000000"/>
            </w:tcBorders>
            <w:shd w:val="clear" w:color="auto" w:fill="auto"/>
            <w:vAlign w:val="bottom"/>
          </w:tcPr>
          <w:p w14:paraId="4079970C" w14:textId="3BB4BA91" w:rsidR="00631D97" w:rsidRPr="00631D97" w:rsidRDefault="00631D97" w:rsidP="00AE7CF1">
            <w:pPr>
              <w:spacing w:before="122"/>
              <w:ind w:right="397"/>
              <w:jc w:val="right"/>
              <w:rPr>
                <w:rFonts w:eastAsia="Symbol"/>
                <w:lang w:val="en-US"/>
              </w:rPr>
            </w:pPr>
            <w:r w:rsidRPr="00631D97">
              <w:rPr>
                <w:rFonts w:eastAsia="Symbol"/>
                <w:lang w:val="en-US"/>
              </w:rPr>
              <w:t>6,8</w:t>
            </w:r>
          </w:p>
        </w:tc>
        <w:tc>
          <w:tcPr>
            <w:tcW w:w="1142" w:type="dxa"/>
            <w:tcBorders>
              <w:left w:val="single" w:sz="6" w:space="0" w:color="000000"/>
            </w:tcBorders>
            <w:shd w:val="clear" w:color="auto" w:fill="auto"/>
            <w:vAlign w:val="bottom"/>
          </w:tcPr>
          <w:p w14:paraId="13A48626" w14:textId="2ED787FF" w:rsidR="00631D97" w:rsidRPr="00631D97" w:rsidRDefault="00631D97" w:rsidP="00AE7CF1">
            <w:pPr>
              <w:spacing w:before="122"/>
              <w:ind w:right="397"/>
              <w:jc w:val="right"/>
              <w:rPr>
                <w:rFonts w:eastAsia="Symbol"/>
                <w:lang w:val="en-US"/>
              </w:rPr>
            </w:pPr>
            <w:r w:rsidRPr="00631D97">
              <w:t>7,3</w:t>
            </w:r>
          </w:p>
        </w:tc>
        <w:tc>
          <w:tcPr>
            <w:tcW w:w="2673" w:type="dxa"/>
            <w:tcBorders>
              <w:left w:val="single" w:sz="6" w:space="0" w:color="000000"/>
            </w:tcBorders>
            <w:shd w:val="clear" w:color="auto" w:fill="auto"/>
            <w:vAlign w:val="bottom"/>
          </w:tcPr>
          <w:p w14:paraId="29BB0AAA" w14:textId="06048E40" w:rsidR="00631D97" w:rsidRPr="00AE7CF1" w:rsidRDefault="00631D97" w:rsidP="00525A05">
            <w:pPr>
              <w:spacing w:before="122"/>
              <w:ind w:left="170"/>
            </w:pPr>
            <w:r w:rsidRPr="00AE7CF1">
              <w:rPr>
                <w:rFonts w:eastAsia="Symbol"/>
                <w:i/>
              </w:rPr>
              <w:t>Tajikistan</w:t>
            </w:r>
          </w:p>
        </w:tc>
      </w:tr>
      <w:tr w:rsidR="00631D97" w:rsidRPr="00D21FE6" w14:paraId="1851775D" w14:textId="77777777" w:rsidTr="00AE7CF1">
        <w:trPr>
          <w:cantSplit/>
        </w:trPr>
        <w:tc>
          <w:tcPr>
            <w:tcW w:w="2674" w:type="dxa"/>
            <w:shd w:val="clear" w:color="auto" w:fill="auto"/>
            <w:vAlign w:val="bottom"/>
          </w:tcPr>
          <w:p w14:paraId="20AAE725" w14:textId="48036420" w:rsidR="00631D97" w:rsidRPr="00631D97" w:rsidRDefault="00631D97" w:rsidP="00631D97">
            <w:pPr>
              <w:spacing w:before="122"/>
              <w:ind w:left="113"/>
            </w:pPr>
            <w:r w:rsidRPr="00631D97">
              <w:rPr>
                <w:rFonts w:eastAsia="Symbol"/>
              </w:rPr>
              <w:t>Узбекистан</w:t>
            </w:r>
          </w:p>
        </w:tc>
        <w:tc>
          <w:tcPr>
            <w:tcW w:w="1145" w:type="dxa"/>
            <w:tcBorders>
              <w:left w:val="single" w:sz="6" w:space="0" w:color="000000"/>
            </w:tcBorders>
            <w:shd w:val="clear" w:color="auto" w:fill="auto"/>
            <w:vAlign w:val="bottom"/>
          </w:tcPr>
          <w:p w14:paraId="57722FAF" w14:textId="34A031A1"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15,3</w:t>
            </w:r>
          </w:p>
        </w:tc>
        <w:tc>
          <w:tcPr>
            <w:tcW w:w="1144" w:type="dxa"/>
            <w:tcBorders>
              <w:left w:val="single" w:sz="6" w:space="0" w:color="000000"/>
            </w:tcBorders>
            <w:shd w:val="clear" w:color="auto" w:fill="auto"/>
            <w:vAlign w:val="bottom"/>
          </w:tcPr>
          <w:p w14:paraId="529C4416" w14:textId="19CB70DD" w:rsidR="00631D97" w:rsidRPr="00AE7CF1" w:rsidRDefault="00631D97" w:rsidP="00AE7CF1">
            <w:pPr>
              <w:spacing w:before="122"/>
              <w:ind w:right="397"/>
              <w:jc w:val="right"/>
              <w:rPr>
                <w:rFonts w:eastAsia="Symbol"/>
                <w:lang w:val="en-US"/>
              </w:rPr>
            </w:pPr>
            <w:r w:rsidRPr="00AE7CF1">
              <w:rPr>
                <w:rFonts w:eastAsia="Symbol"/>
                <w:lang w:val="en-US"/>
              </w:rPr>
              <w:t>23,6</w:t>
            </w:r>
          </w:p>
        </w:tc>
        <w:tc>
          <w:tcPr>
            <w:tcW w:w="1144" w:type="dxa"/>
            <w:tcBorders>
              <w:left w:val="single" w:sz="6" w:space="0" w:color="000000"/>
            </w:tcBorders>
            <w:shd w:val="clear" w:color="auto" w:fill="auto"/>
            <w:vAlign w:val="bottom"/>
          </w:tcPr>
          <w:p w14:paraId="4FECCEF7" w14:textId="2FAAEC19" w:rsidR="00631D97" w:rsidRPr="00631D97" w:rsidRDefault="00631D97" w:rsidP="00AE7CF1">
            <w:pPr>
              <w:spacing w:before="122"/>
              <w:ind w:right="397"/>
              <w:jc w:val="right"/>
              <w:rPr>
                <w:rFonts w:eastAsia="Symbol"/>
                <w:lang w:val="en-US"/>
              </w:rPr>
            </w:pPr>
            <w:r w:rsidRPr="00631D97">
              <w:rPr>
                <w:rFonts w:eastAsia="Symbol"/>
                <w:lang w:val="en-US"/>
              </w:rPr>
              <w:t>24,1</w:t>
            </w:r>
          </w:p>
        </w:tc>
        <w:tc>
          <w:tcPr>
            <w:tcW w:w="1142" w:type="dxa"/>
            <w:tcBorders>
              <w:left w:val="single" w:sz="6" w:space="0" w:color="000000"/>
            </w:tcBorders>
            <w:shd w:val="clear" w:color="auto" w:fill="auto"/>
            <w:vAlign w:val="bottom"/>
          </w:tcPr>
          <w:p w14:paraId="4ACCC4CD" w14:textId="15B8901F" w:rsidR="00631D97" w:rsidRPr="00631D97" w:rsidRDefault="00631D97" w:rsidP="00AE7CF1">
            <w:pPr>
              <w:spacing w:before="122"/>
              <w:ind w:right="397"/>
              <w:jc w:val="right"/>
              <w:rPr>
                <w:rFonts w:eastAsia="Symbol"/>
                <w:lang w:val="en-US"/>
              </w:rPr>
            </w:pPr>
            <w:r w:rsidRPr="00631D97">
              <w:t>24,6</w:t>
            </w:r>
          </w:p>
        </w:tc>
        <w:tc>
          <w:tcPr>
            <w:tcW w:w="2673" w:type="dxa"/>
            <w:tcBorders>
              <w:left w:val="single" w:sz="6" w:space="0" w:color="000000"/>
            </w:tcBorders>
            <w:shd w:val="clear" w:color="auto" w:fill="auto"/>
            <w:vAlign w:val="bottom"/>
          </w:tcPr>
          <w:p w14:paraId="2CA6DBF8" w14:textId="7D73C949" w:rsidR="00631D97" w:rsidRPr="00AE7CF1" w:rsidRDefault="00631D97" w:rsidP="00525A05">
            <w:pPr>
              <w:spacing w:before="122"/>
              <w:ind w:left="170"/>
            </w:pPr>
            <w:r w:rsidRPr="00AE7CF1">
              <w:rPr>
                <w:rFonts w:eastAsia="Symbol"/>
                <w:i/>
              </w:rPr>
              <w:t>Uzbekistan</w:t>
            </w:r>
          </w:p>
        </w:tc>
      </w:tr>
      <w:tr w:rsidR="00631D97" w:rsidRPr="00D21FE6" w14:paraId="5CF07F50" w14:textId="77777777" w:rsidTr="00AE7CF1">
        <w:trPr>
          <w:cantSplit/>
        </w:trPr>
        <w:tc>
          <w:tcPr>
            <w:tcW w:w="2674" w:type="dxa"/>
            <w:shd w:val="clear" w:color="auto" w:fill="auto"/>
            <w:vAlign w:val="bottom"/>
          </w:tcPr>
          <w:p w14:paraId="085CDC17" w14:textId="72866EDA" w:rsidR="00631D97" w:rsidRPr="00631D97" w:rsidRDefault="00631D97" w:rsidP="00631D97">
            <w:pPr>
              <w:spacing w:before="122"/>
              <w:ind w:left="113"/>
            </w:pPr>
            <w:r w:rsidRPr="00631D97">
              <w:rPr>
                <w:rFonts w:eastAsia="Symbol"/>
              </w:rPr>
              <w:t xml:space="preserve">Украина </w:t>
            </w:r>
            <w:r w:rsidRPr="00631D97">
              <w:rPr>
                <w:rFonts w:eastAsia="Symbol"/>
                <w:vertAlign w:val="superscript"/>
                <w:lang w:val="en-US"/>
              </w:rPr>
              <w:t>1)</w:t>
            </w:r>
          </w:p>
        </w:tc>
        <w:tc>
          <w:tcPr>
            <w:tcW w:w="1145" w:type="dxa"/>
            <w:tcBorders>
              <w:left w:val="single" w:sz="6" w:space="0" w:color="000000"/>
            </w:tcBorders>
            <w:shd w:val="clear" w:color="auto" w:fill="auto"/>
            <w:vAlign w:val="bottom"/>
          </w:tcPr>
          <w:p w14:paraId="6D7425C2" w14:textId="7BBB5B8C"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1,2</w:t>
            </w:r>
          </w:p>
        </w:tc>
        <w:tc>
          <w:tcPr>
            <w:tcW w:w="1144" w:type="dxa"/>
            <w:tcBorders>
              <w:left w:val="single" w:sz="6" w:space="0" w:color="000000"/>
            </w:tcBorders>
            <w:shd w:val="clear" w:color="auto" w:fill="auto"/>
            <w:vAlign w:val="bottom"/>
          </w:tcPr>
          <w:p w14:paraId="1BD987A7" w14:textId="5D7A4A6D" w:rsidR="00631D97" w:rsidRPr="00AE7CF1" w:rsidRDefault="00631D97" w:rsidP="00AE7CF1">
            <w:pPr>
              <w:spacing w:before="122"/>
              <w:ind w:right="397"/>
              <w:jc w:val="right"/>
              <w:rPr>
                <w:rFonts w:eastAsia="Symbol"/>
                <w:lang w:val="en-US"/>
              </w:rPr>
            </w:pPr>
            <w:r w:rsidRPr="00AE7CF1">
              <w:rPr>
                <w:rFonts w:eastAsia="Symbol"/>
                <w:lang w:val="en-US"/>
              </w:rPr>
              <w:t>0,6</w:t>
            </w:r>
          </w:p>
        </w:tc>
        <w:tc>
          <w:tcPr>
            <w:tcW w:w="1144" w:type="dxa"/>
            <w:tcBorders>
              <w:left w:val="single" w:sz="6" w:space="0" w:color="000000"/>
            </w:tcBorders>
            <w:shd w:val="clear" w:color="auto" w:fill="auto"/>
            <w:vAlign w:val="bottom"/>
          </w:tcPr>
          <w:p w14:paraId="0335D508" w14:textId="2DB0E35A" w:rsidR="00631D97" w:rsidRPr="00AE7CF1" w:rsidRDefault="00631D97" w:rsidP="00AE7CF1">
            <w:pPr>
              <w:spacing w:before="122"/>
              <w:ind w:right="397"/>
              <w:jc w:val="right"/>
              <w:rPr>
                <w:rFonts w:eastAsia="Symbol"/>
                <w:lang w:val="en-US"/>
              </w:rPr>
            </w:pPr>
            <w:r w:rsidRPr="00AE7CF1">
              <w:rPr>
                <w:rFonts w:eastAsia="Symbol"/>
                <w:lang w:val="en-US"/>
              </w:rPr>
              <w:t>0,5</w:t>
            </w:r>
          </w:p>
        </w:tc>
        <w:tc>
          <w:tcPr>
            <w:tcW w:w="1142" w:type="dxa"/>
            <w:tcBorders>
              <w:left w:val="single" w:sz="6" w:space="0" w:color="000000"/>
            </w:tcBorders>
            <w:shd w:val="clear" w:color="auto" w:fill="auto"/>
            <w:vAlign w:val="bottom"/>
          </w:tcPr>
          <w:p w14:paraId="433A52B2" w14:textId="760EC06B" w:rsidR="00631D97" w:rsidRPr="00AE7CF1" w:rsidRDefault="00631D97" w:rsidP="00AE7CF1">
            <w:pPr>
              <w:spacing w:before="122"/>
              <w:ind w:right="397"/>
              <w:jc w:val="right"/>
              <w:rPr>
                <w:rFonts w:eastAsia="Symbol"/>
                <w:lang w:val="en-US"/>
              </w:rPr>
            </w:pPr>
            <w:r w:rsidRPr="00AE7CF1">
              <w:rPr>
                <w:rFonts w:eastAsia="Symbol"/>
                <w:lang w:val="en-US"/>
              </w:rPr>
              <w:t>…</w:t>
            </w:r>
          </w:p>
        </w:tc>
        <w:tc>
          <w:tcPr>
            <w:tcW w:w="2673" w:type="dxa"/>
            <w:tcBorders>
              <w:left w:val="single" w:sz="6" w:space="0" w:color="000000"/>
            </w:tcBorders>
            <w:shd w:val="clear" w:color="auto" w:fill="auto"/>
            <w:vAlign w:val="bottom"/>
          </w:tcPr>
          <w:p w14:paraId="2F8358C0" w14:textId="1946AFA7" w:rsidR="00631D97" w:rsidRPr="00AE7CF1" w:rsidRDefault="00631D97" w:rsidP="00525A05">
            <w:pPr>
              <w:spacing w:before="122"/>
              <w:ind w:left="170"/>
            </w:pPr>
            <w:r w:rsidRPr="00AE7CF1">
              <w:rPr>
                <w:rFonts w:eastAsia="Symbol"/>
                <w:i/>
              </w:rPr>
              <w:t xml:space="preserve">Ukraine </w:t>
            </w:r>
            <w:r w:rsidRPr="00AE7CF1">
              <w:rPr>
                <w:rFonts w:eastAsia="Symbol"/>
                <w:vertAlign w:val="superscript"/>
                <w:lang w:val="en-US"/>
              </w:rPr>
              <w:t>1)</w:t>
            </w:r>
          </w:p>
        </w:tc>
      </w:tr>
      <w:tr w:rsidR="00631D97" w:rsidRPr="00D21FE6" w14:paraId="2163C49A" w14:textId="77777777" w:rsidTr="00AE7CF1">
        <w:trPr>
          <w:cantSplit/>
        </w:trPr>
        <w:tc>
          <w:tcPr>
            <w:tcW w:w="2674" w:type="dxa"/>
            <w:shd w:val="clear" w:color="auto" w:fill="auto"/>
            <w:vAlign w:val="bottom"/>
          </w:tcPr>
          <w:p w14:paraId="1150F76F" w14:textId="2B0F6ADD" w:rsidR="00631D97" w:rsidRPr="00631D97" w:rsidRDefault="00631D97" w:rsidP="00631D97">
            <w:pPr>
              <w:spacing w:before="122"/>
            </w:pPr>
            <w:r w:rsidRPr="00631D97">
              <w:rPr>
                <w:rFonts w:eastAsia="Symbol"/>
                <w:b/>
                <w:bCs/>
              </w:rPr>
              <w:t>Страны БРИКС</w:t>
            </w:r>
          </w:p>
        </w:tc>
        <w:tc>
          <w:tcPr>
            <w:tcW w:w="1145" w:type="dxa"/>
            <w:tcBorders>
              <w:left w:val="single" w:sz="6" w:space="0" w:color="000000"/>
            </w:tcBorders>
            <w:shd w:val="clear" w:color="auto" w:fill="auto"/>
            <w:vAlign w:val="bottom"/>
          </w:tcPr>
          <w:p w14:paraId="6A3108DB" w14:textId="11E2E6F7"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 </w:t>
            </w:r>
          </w:p>
        </w:tc>
        <w:tc>
          <w:tcPr>
            <w:tcW w:w="1144" w:type="dxa"/>
            <w:tcBorders>
              <w:left w:val="single" w:sz="6" w:space="0" w:color="000000"/>
            </w:tcBorders>
            <w:shd w:val="clear" w:color="auto" w:fill="auto"/>
            <w:vAlign w:val="bottom"/>
          </w:tcPr>
          <w:p w14:paraId="762DA7DA" w14:textId="09FA491F" w:rsidR="00631D97" w:rsidRPr="00AE7CF1" w:rsidRDefault="00631D97" w:rsidP="00AE7CF1">
            <w:pPr>
              <w:spacing w:before="122"/>
              <w:ind w:right="397"/>
              <w:jc w:val="right"/>
              <w:rPr>
                <w:rFonts w:eastAsia="Symbol"/>
                <w:lang w:val="en-US"/>
              </w:rPr>
            </w:pPr>
            <w:r w:rsidRPr="00AE7CF1">
              <w:rPr>
                <w:rFonts w:eastAsia="Symbol"/>
                <w:lang w:val="en-US"/>
              </w:rPr>
              <w:t> </w:t>
            </w:r>
          </w:p>
        </w:tc>
        <w:tc>
          <w:tcPr>
            <w:tcW w:w="1144" w:type="dxa"/>
            <w:tcBorders>
              <w:left w:val="single" w:sz="6" w:space="0" w:color="000000"/>
            </w:tcBorders>
            <w:shd w:val="clear" w:color="auto" w:fill="auto"/>
            <w:vAlign w:val="bottom"/>
          </w:tcPr>
          <w:p w14:paraId="508D3E6B" w14:textId="69E4B4D5" w:rsidR="00631D97" w:rsidRPr="00AE7CF1" w:rsidRDefault="00631D97" w:rsidP="00AE7CF1">
            <w:pPr>
              <w:spacing w:before="122"/>
              <w:ind w:right="397"/>
              <w:jc w:val="right"/>
              <w:rPr>
                <w:rFonts w:eastAsia="Symbol"/>
                <w:lang w:val="en-US"/>
              </w:rPr>
            </w:pPr>
          </w:p>
        </w:tc>
        <w:tc>
          <w:tcPr>
            <w:tcW w:w="1142" w:type="dxa"/>
            <w:tcBorders>
              <w:left w:val="single" w:sz="6" w:space="0" w:color="000000"/>
            </w:tcBorders>
            <w:shd w:val="clear" w:color="auto" w:fill="auto"/>
            <w:vAlign w:val="bottom"/>
          </w:tcPr>
          <w:p w14:paraId="55A0822F" w14:textId="77777777" w:rsidR="00631D97" w:rsidRPr="00AE7CF1" w:rsidRDefault="00631D97" w:rsidP="00AE7CF1">
            <w:pPr>
              <w:spacing w:before="122"/>
              <w:ind w:right="397"/>
              <w:jc w:val="right"/>
              <w:rPr>
                <w:rFonts w:eastAsia="Symbol"/>
                <w:lang w:val="en-US"/>
              </w:rPr>
            </w:pPr>
          </w:p>
        </w:tc>
        <w:tc>
          <w:tcPr>
            <w:tcW w:w="2673" w:type="dxa"/>
            <w:tcBorders>
              <w:left w:val="single" w:sz="6" w:space="0" w:color="000000"/>
            </w:tcBorders>
            <w:shd w:val="clear" w:color="auto" w:fill="auto"/>
            <w:vAlign w:val="bottom"/>
          </w:tcPr>
          <w:p w14:paraId="09AF33D2" w14:textId="1A69B0C1" w:rsidR="00631D97" w:rsidRPr="00AE7CF1" w:rsidRDefault="00631D97" w:rsidP="00525A05">
            <w:pPr>
              <w:spacing w:before="122"/>
              <w:ind w:left="57"/>
            </w:pPr>
            <w:r w:rsidRPr="00AE7CF1">
              <w:rPr>
                <w:rFonts w:eastAsia="Symbol"/>
                <w:b/>
                <w:i/>
                <w:lang w:val="en"/>
              </w:rPr>
              <w:t>BRICS countries</w:t>
            </w:r>
          </w:p>
        </w:tc>
      </w:tr>
      <w:tr w:rsidR="00631D97" w:rsidRPr="00D21FE6" w14:paraId="58218112" w14:textId="77777777" w:rsidTr="00AE7CF1">
        <w:trPr>
          <w:cantSplit/>
        </w:trPr>
        <w:tc>
          <w:tcPr>
            <w:tcW w:w="2674" w:type="dxa"/>
            <w:shd w:val="clear" w:color="auto" w:fill="auto"/>
            <w:vAlign w:val="bottom"/>
          </w:tcPr>
          <w:p w14:paraId="0B79FC19" w14:textId="210598DA" w:rsidR="00631D97" w:rsidRPr="00631D97" w:rsidRDefault="00631D97" w:rsidP="00631D97">
            <w:pPr>
              <w:spacing w:before="122"/>
              <w:ind w:left="340"/>
            </w:pPr>
            <w:r w:rsidRPr="00631D97">
              <w:rPr>
                <w:rFonts w:eastAsia="Symbol"/>
              </w:rPr>
              <w:t>из них:</w:t>
            </w:r>
          </w:p>
        </w:tc>
        <w:tc>
          <w:tcPr>
            <w:tcW w:w="1145" w:type="dxa"/>
            <w:tcBorders>
              <w:left w:val="single" w:sz="6" w:space="0" w:color="000000"/>
            </w:tcBorders>
            <w:shd w:val="clear" w:color="auto" w:fill="auto"/>
            <w:vAlign w:val="bottom"/>
          </w:tcPr>
          <w:p w14:paraId="61C90EBE" w14:textId="77777777" w:rsidR="00631D97" w:rsidRPr="00AE7CF1" w:rsidRDefault="00631D97" w:rsidP="00AE7CF1">
            <w:pPr>
              <w:tabs>
                <w:tab w:val="left" w:pos="521"/>
              </w:tabs>
              <w:spacing w:before="122"/>
              <w:ind w:right="397"/>
              <w:jc w:val="right"/>
              <w:rPr>
                <w:rFonts w:eastAsia="Symbol"/>
                <w:lang w:val="en-US"/>
              </w:rPr>
            </w:pPr>
          </w:p>
        </w:tc>
        <w:tc>
          <w:tcPr>
            <w:tcW w:w="1144" w:type="dxa"/>
            <w:tcBorders>
              <w:left w:val="single" w:sz="6" w:space="0" w:color="000000"/>
            </w:tcBorders>
            <w:shd w:val="clear" w:color="auto" w:fill="auto"/>
            <w:vAlign w:val="bottom"/>
          </w:tcPr>
          <w:p w14:paraId="794769AF" w14:textId="77777777" w:rsidR="00631D97" w:rsidRPr="00AE7CF1" w:rsidRDefault="00631D97" w:rsidP="00AE7CF1">
            <w:pPr>
              <w:spacing w:before="122"/>
              <w:ind w:right="397"/>
              <w:jc w:val="right"/>
              <w:rPr>
                <w:rFonts w:eastAsia="Symbol"/>
                <w:lang w:val="en-US"/>
              </w:rPr>
            </w:pPr>
          </w:p>
        </w:tc>
        <w:tc>
          <w:tcPr>
            <w:tcW w:w="1144" w:type="dxa"/>
            <w:tcBorders>
              <w:left w:val="single" w:sz="6" w:space="0" w:color="000000"/>
            </w:tcBorders>
            <w:shd w:val="clear" w:color="auto" w:fill="auto"/>
            <w:vAlign w:val="bottom"/>
          </w:tcPr>
          <w:p w14:paraId="43AE5689" w14:textId="77777777" w:rsidR="00631D97" w:rsidRPr="00AE7CF1" w:rsidRDefault="00631D97" w:rsidP="00AE7CF1">
            <w:pPr>
              <w:spacing w:before="122"/>
              <w:ind w:right="397"/>
              <w:jc w:val="right"/>
              <w:rPr>
                <w:rFonts w:eastAsia="Symbol"/>
                <w:lang w:val="en-US"/>
              </w:rPr>
            </w:pPr>
          </w:p>
        </w:tc>
        <w:tc>
          <w:tcPr>
            <w:tcW w:w="1142" w:type="dxa"/>
            <w:tcBorders>
              <w:left w:val="single" w:sz="6" w:space="0" w:color="000000"/>
            </w:tcBorders>
            <w:shd w:val="clear" w:color="auto" w:fill="auto"/>
            <w:vAlign w:val="bottom"/>
          </w:tcPr>
          <w:p w14:paraId="123A9845" w14:textId="77777777" w:rsidR="00631D97" w:rsidRPr="00AE7CF1" w:rsidRDefault="00631D97" w:rsidP="00AE7CF1">
            <w:pPr>
              <w:spacing w:before="122"/>
              <w:ind w:right="397"/>
              <w:jc w:val="right"/>
              <w:rPr>
                <w:rFonts w:eastAsia="Symbol"/>
                <w:lang w:val="en-US"/>
              </w:rPr>
            </w:pPr>
          </w:p>
        </w:tc>
        <w:tc>
          <w:tcPr>
            <w:tcW w:w="2673" w:type="dxa"/>
            <w:tcBorders>
              <w:left w:val="single" w:sz="6" w:space="0" w:color="000000"/>
            </w:tcBorders>
            <w:shd w:val="clear" w:color="auto" w:fill="auto"/>
            <w:vAlign w:val="bottom"/>
          </w:tcPr>
          <w:p w14:paraId="6CF04204" w14:textId="3914CB4D" w:rsidR="00631D97" w:rsidRPr="00AE7CF1" w:rsidRDefault="00631D97" w:rsidP="00525A05">
            <w:pPr>
              <w:spacing w:before="122"/>
              <w:ind w:left="340"/>
            </w:pPr>
            <w:r w:rsidRPr="00AE7CF1">
              <w:rPr>
                <w:rFonts w:eastAsia="Symbol"/>
                <w:i/>
              </w:rPr>
              <w:t>of which:</w:t>
            </w:r>
          </w:p>
        </w:tc>
      </w:tr>
      <w:tr w:rsidR="00631D97" w:rsidRPr="00D21FE6" w14:paraId="7473AD9D" w14:textId="77777777" w:rsidTr="00AE7CF1">
        <w:trPr>
          <w:cantSplit/>
        </w:trPr>
        <w:tc>
          <w:tcPr>
            <w:tcW w:w="2674" w:type="dxa"/>
            <w:shd w:val="clear" w:color="auto" w:fill="auto"/>
            <w:vAlign w:val="bottom"/>
          </w:tcPr>
          <w:p w14:paraId="186185DB" w14:textId="31C6F8EB" w:rsidR="00631D97" w:rsidRPr="00631D97" w:rsidRDefault="00631D97" w:rsidP="00631D97">
            <w:pPr>
              <w:pStyle w:val="15"/>
              <w:spacing w:before="122"/>
              <w:ind w:left="113"/>
            </w:pPr>
            <w:r w:rsidRPr="00631D97">
              <w:rPr>
                <w:rFonts w:eastAsia="Symbol"/>
              </w:rPr>
              <w:t>Бразилия</w:t>
            </w:r>
          </w:p>
        </w:tc>
        <w:tc>
          <w:tcPr>
            <w:tcW w:w="1145" w:type="dxa"/>
            <w:tcBorders>
              <w:left w:val="single" w:sz="6" w:space="0" w:color="000000"/>
            </w:tcBorders>
            <w:shd w:val="clear" w:color="auto" w:fill="auto"/>
            <w:vAlign w:val="bottom"/>
          </w:tcPr>
          <w:p w14:paraId="7058CEC3" w14:textId="1CDB36E6"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17,4</w:t>
            </w:r>
          </w:p>
        </w:tc>
        <w:tc>
          <w:tcPr>
            <w:tcW w:w="1144" w:type="dxa"/>
            <w:tcBorders>
              <w:left w:val="single" w:sz="6" w:space="0" w:color="000000"/>
            </w:tcBorders>
            <w:shd w:val="clear" w:color="auto" w:fill="auto"/>
            <w:vAlign w:val="bottom"/>
          </w:tcPr>
          <w:p w14:paraId="1A01157D" w14:textId="48AFD9FC" w:rsidR="00631D97" w:rsidRPr="00AE7CF1" w:rsidRDefault="00631D97" w:rsidP="00AE7CF1">
            <w:pPr>
              <w:tabs>
                <w:tab w:val="left" w:pos="521"/>
              </w:tabs>
              <w:spacing w:before="122"/>
              <w:ind w:right="397"/>
              <w:jc w:val="right"/>
              <w:rPr>
                <w:rFonts w:eastAsia="Symbol"/>
                <w:lang w:val="en-US"/>
              </w:rPr>
            </w:pPr>
            <w:r w:rsidRPr="00AE7CF1">
              <w:rPr>
                <w:rFonts w:eastAsia="Symbol"/>
              </w:rPr>
              <w:t>21,5</w:t>
            </w:r>
          </w:p>
        </w:tc>
        <w:tc>
          <w:tcPr>
            <w:tcW w:w="1144" w:type="dxa"/>
            <w:tcBorders>
              <w:left w:val="single" w:sz="6" w:space="0" w:color="000000"/>
            </w:tcBorders>
            <w:shd w:val="clear" w:color="auto" w:fill="auto"/>
            <w:vAlign w:val="bottom"/>
          </w:tcPr>
          <w:p w14:paraId="36A21F9F" w14:textId="4EB3B360" w:rsidR="00631D97" w:rsidRPr="00AE7CF1" w:rsidRDefault="00631D97" w:rsidP="00AE7CF1">
            <w:pPr>
              <w:tabs>
                <w:tab w:val="left" w:pos="521"/>
              </w:tabs>
              <w:spacing w:before="122"/>
              <w:ind w:right="397"/>
              <w:jc w:val="right"/>
              <w:rPr>
                <w:rFonts w:eastAsia="Symbol"/>
                <w:lang w:val="en-US"/>
              </w:rPr>
            </w:pPr>
            <w:r w:rsidRPr="00AE7CF1">
              <w:rPr>
                <w:rFonts w:eastAsia="Symbol"/>
              </w:rPr>
              <w:t>21,8</w:t>
            </w:r>
          </w:p>
        </w:tc>
        <w:tc>
          <w:tcPr>
            <w:tcW w:w="1142" w:type="dxa"/>
            <w:tcBorders>
              <w:left w:val="single" w:sz="6" w:space="0" w:color="000000"/>
            </w:tcBorders>
            <w:shd w:val="clear" w:color="auto" w:fill="auto"/>
            <w:vAlign w:val="bottom"/>
          </w:tcPr>
          <w:p w14:paraId="04A3EDFB" w14:textId="5EF53E05" w:rsidR="00631D97" w:rsidRPr="00AE7CF1" w:rsidRDefault="00631D97" w:rsidP="00AE7CF1">
            <w:pPr>
              <w:tabs>
                <w:tab w:val="left" w:pos="521"/>
              </w:tabs>
              <w:spacing w:before="122"/>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1FED7A25" w14:textId="530662DE" w:rsidR="00631D97" w:rsidRPr="00AE7CF1" w:rsidRDefault="00631D97" w:rsidP="00525A05">
            <w:pPr>
              <w:spacing w:before="122"/>
              <w:ind w:left="170"/>
            </w:pPr>
            <w:r w:rsidRPr="00AE7CF1">
              <w:rPr>
                <w:rFonts w:eastAsia="Symbol"/>
                <w:i/>
              </w:rPr>
              <w:t>Brazil</w:t>
            </w:r>
          </w:p>
        </w:tc>
      </w:tr>
      <w:tr w:rsidR="00631D97" w:rsidRPr="00D21FE6" w14:paraId="3E7D8E23" w14:textId="77777777" w:rsidTr="00AE7CF1">
        <w:trPr>
          <w:cantSplit/>
        </w:trPr>
        <w:tc>
          <w:tcPr>
            <w:tcW w:w="2674" w:type="dxa"/>
            <w:shd w:val="clear" w:color="auto" w:fill="auto"/>
            <w:vAlign w:val="bottom"/>
          </w:tcPr>
          <w:p w14:paraId="14D84784" w14:textId="576F5385" w:rsidR="00631D97" w:rsidRPr="00631D97" w:rsidRDefault="00631D97" w:rsidP="00631D97">
            <w:pPr>
              <w:spacing w:before="122"/>
              <w:ind w:left="113"/>
            </w:pPr>
            <w:r w:rsidRPr="00631D97">
              <w:rPr>
                <w:rFonts w:eastAsia="Symbol"/>
              </w:rPr>
              <w:t>Индия</w:t>
            </w:r>
          </w:p>
        </w:tc>
        <w:tc>
          <w:tcPr>
            <w:tcW w:w="1145" w:type="dxa"/>
            <w:tcBorders>
              <w:left w:val="single" w:sz="6" w:space="0" w:color="000000"/>
            </w:tcBorders>
            <w:shd w:val="clear" w:color="auto" w:fill="auto"/>
            <w:vAlign w:val="bottom"/>
          </w:tcPr>
          <w:p w14:paraId="483C4096" w14:textId="18CA92A7"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67,7</w:t>
            </w:r>
          </w:p>
        </w:tc>
        <w:tc>
          <w:tcPr>
            <w:tcW w:w="1144" w:type="dxa"/>
            <w:tcBorders>
              <w:left w:val="single" w:sz="6" w:space="0" w:color="000000"/>
            </w:tcBorders>
            <w:shd w:val="clear" w:color="auto" w:fill="auto"/>
            <w:vAlign w:val="bottom"/>
          </w:tcPr>
          <w:p w14:paraId="4A8685B8" w14:textId="05984157"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76,8</w:t>
            </w:r>
          </w:p>
        </w:tc>
        <w:tc>
          <w:tcPr>
            <w:tcW w:w="1144" w:type="dxa"/>
            <w:tcBorders>
              <w:left w:val="single" w:sz="6" w:space="0" w:color="000000"/>
            </w:tcBorders>
            <w:shd w:val="clear" w:color="auto" w:fill="auto"/>
            <w:vAlign w:val="bottom"/>
          </w:tcPr>
          <w:p w14:paraId="25C4CBC5" w14:textId="10533110" w:rsidR="00631D97" w:rsidRPr="00AE7CF1" w:rsidRDefault="00631D97" w:rsidP="00AE7CF1">
            <w:pPr>
              <w:tabs>
                <w:tab w:val="left" w:pos="521"/>
              </w:tabs>
              <w:spacing w:before="122"/>
              <w:ind w:right="397"/>
              <w:jc w:val="right"/>
              <w:rPr>
                <w:rFonts w:eastAsia="Symbol"/>
                <w:lang w:val="en-US"/>
              </w:rPr>
            </w:pPr>
            <w:r w:rsidRPr="00AE7CF1">
              <w:rPr>
                <w:rFonts w:eastAsia="Symbol"/>
              </w:rPr>
              <w:t>77,4</w:t>
            </w:r>
          </w:p>
        </w:tc>
        <w:tc>
          <w:tcPr>
            <w:tcW w:w="1142" w:type="dxa"/>
            <w:tcBorders>
              <w:left w:val="single" w:sz="6" w:space="0" w:color="000000"/>
            </w:tcBorders>
            <w:shd w:val="clear" w:color="auto" w:fill="auto"/>
            <w:vAlign w:val="bottom"/>
          </w:tcPr>
          <w:p w14:paraId="09CA1BF0" w14:textId="628DF6EC" w:rsidR="00631D97" w:rsidRPr="00AE7CF1" w:rsidRDefault="00631D97" w:rsidP="00AE7CF1">
            <w:pPr>
              <w:tabs>
                <w:tab w:val="left" w:pos="521"/>
              </w:tabs>
              <w:spacing w:before="122"/>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299E71B9" w14:textId="5E88D2B3" w:rsidR="00631D97" w:rsidRPr="00AE7CF1" w:rsidRDefault="00631D97" w:rsidP="00525A05">
            <w:pPr>
              <w:spacing w:before="122"/>
              <w:ind w:left="170"/>
            </w:pPr>
            <w:r w:rsidRPr="00AE7CF1">
              <w:rPr>
                <w:rFonts w:eastAsia="Symbol"/>
                <w:i/>
              </w:rPr>
              <w:t>India</w:t>
            </w:r>
          </w:p>
        </w:tc>
      </w:tr>
      <w:tr w:rsidR="00631D97" w:rsidRPr="00D21FE6" w14:paraId="2A414082" w14:textId="77777777" w:rsidTr="00AE7CF1">
        <w:trPr>
          <w:cantSplit/>
        </w:trPr>
        <w:tc>
          <w:tcPr>
            <w:tcW w:w="2674" w:type="dxa"/>
            <w:shd w:val="clear" w:color="auto" w:fill="auto"/>
            <w:vAlign w:val="bottom"/>
          </w:tcPr>
          <w:p w14:paraId="71C2BCF0" w14:textId="4B92BAE6" w:rsidR="00631D97" w:rsidRPr="00631D97" w:rsidRDefault="00631D97" w:rsidP="00631D97">
            <w:pPr>
              <w:spacing w:before="122"/>
              <w:ind w:left="113"/>
            </w:pPr>
            <w:r w:rsidRPr="00631D97">
              <w:rPr>
                <w:rFonts w:eastAsia="Symbol"/>
              </w:rPr>
              <w:t>Китай</w:t>
            </w:r>
          </w:p>
        </w:tc>
        <w:tc>
          <w:tcPr>
            <w:tcW w:w="1145" w:type="dxa"/>
            <w:tcBorders>
              <w:left w:val="single" w:sz="6" w:space="0" w:color="000000"/>
            </w:tcBorders>
            <w:shd w:val="clear" w:color="auto" w:fill="auto"/>
            <w:vAlign w:val="bottom"/>
          </w:tcPr>
          <w:p w14:paraId="56D7366D" w14:textId="728797F6"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145</w:t>
            </w:r>
          </w:p>
        </w:tc>
        <w:tc>
          <w:tcPr>
            <w:tcW w:w="1144" w:type="dxa"/>
            <w:tcBorders>
              <w:left w:val="single" w:sz="6" w:space="0" w:color="000000"/>
            </w:tcBorders>
            <w:shd w:val="clear" w:color="auto" w:fill="auto"/>
            <w:vAlign w:val="bottom"/>
          </w:tcPr>
          <w:p w14:paraId="194FDB87" w14:textId="12469311" w:rsidR="00631D97" w:rsidRPr="00AE7CF1" w:rsidRDefault="00631D97" w:rsidP="00AE7CF1">
            <w:pPr>
              <w:spacing w:before="122"/>
              <w:ind w:right="397"/>
              <w:jc w:val="right"/>
              <w:rPr>
                <w:rFonts w:eastAsia="Symbol"/>
                <w:lang w:val="en-US"/>
              </w:rPr>
            </w:pPr>
            <w:r w:rsidRPr="00AE7CF1">
              <w:rPr>
                <w:rFonts w:eastAsia="Symbol"/>
                <w:lang w:val="en-US"/>
              </w:rPr>
              <w:t>194</w:t>
            </w:r>
          </w:p>
        </w:tc>
        <w:tc>
          <w:tcPr>
            <w:tcW w:w="1144" w:type="dxa"/>
            <w:tcBorders>
              <w:left w:val="single" w:sz="6" w:space="0" w:color="000000"/>
            </w:tcBorders>
            <w:shd w:val="clear" w:color="auto" w:fill="auto"/>
            <w:vAlign w:val="bottom"/>
          </w:tcPr>
          <w:p w14:paraId="27A57B0C" w14:textId="543C435D" w:rsidR="00631D97" w:rsidRPr="00AE7CF1" w:rsidRDefault="00631D97" w:rsidP="00AE7CF1">
            <w:pPr>
              <w:spacing w:before="122"/>
              <w:ind w:right="397"/>
              <w:jc w:val="right"/>
              <w:rPr>
                <w:rFonts w:eastAsia="Symbol"/>
                <w:lang w:val="en-US"/>
              </w:rPr>
            </w:pPr>
            <w:r w:rsidRPr="00AE7CF1">
              <w:rPr>
                <w:rFonts w:eastAsia="Symbol"/>
              </w:rPr>
              <w:t>193</w:t>
            </w:r>
          </w:p>
        </w:tc>
        <w:tc>
          <w:tcPr>
            <w:tcW w:w="1142" w:type="dxa"/>
            <w:tcBorders>
              <w:left w:val="single" w:sz="6" w:space="0" w:color="000000"/>
            </w:tcBorders>
            <w:shd w:val="clear" w:color="auto" w:fill="auto"/>
            <w:vAlign w:val="bottom"/>
          </w:tcPr>
          <w:p w14:paraId="126E4D42" w14:textId="26F1347B" w:rsidR="00631D97" w:rsidRPr="00AE7CF1" w:rsidRDefault="00631D97" w:rsidP="00AE7CF1">
            <w:pPr>
              <w:spacing w:before="122"/>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2C96A4E9" w14:textId="0C80E787" w:rsidR="00631D97" w:rsidRPr="00AE7CF1" w:rsidRDefault="00631D97" w:rsidP="00525A05">
            <w:pPr>
              <w:spacing w:before="122"/>
              <w:ind w:left="170"/>
            </w:pPr>
            <w:r w:rsidRPr="00AE7CF1">
              <w:rPr>
                <w:rFonts w:eastAsia="Symbol"/>
                <w:i/>
              </w:rPr>
              <w:t>China</w:t>
            </w:r>
          </w:p>
        </w:tc>
      </w:tr>
      <w:tr w:rsidR="00631D97" w:rsidRPr="00D21FE6" w14:paraId="42028C2F" w14:textId="77777777" w:rsidTr="00AE7CF1">
        <w:trPr>
          <w:cantSplit/>
        </w:trPr>
        <w:tc>
          <w:tcPr>
            <w:tcW w:w="2674" w:type="dxa"/>
            <w:shd w:val="clear" w:color="auto" w:fill="auto"/>
            <w:vAlign w:val="bottom"/>
          </w:tcPr>
          <w:p w14:paraId="2454881B" w14:textId="2FCF421C" w:rsidR="00631D97" w:rsidRPr="00631D97" w:rsidRDefault="00631D97" w:rsidP="00631D97">
            <w:pPr>
              <w:spacing w:before="122"/>
              <w:ind w:left="113"/>
            </w:pPr>
            <w:r w:rsidRPr="00631D97">
              <w:rPr>
                <w:rFonts w:eastAsia="Symbol"/>
              </w:rPr>
              <w:t>Южно-Африканская Республика</w:t>
            </w:r>
          </w:p>
        </w:tc>
        <w:tc>
          <w:tcPr>
            <w:tcW w:w="1145" w:type="dxa"/>
            <w:tcBorders>
              <w:left w:val="single" w:sz="6" w:space="0" w:color="000000"/>
            </w:tcBorders>
            <w:shd w:val="clear" w:color="auto" w:fill="auto"/>
            <w:vAlign w:val="bottom"/>
          </w:tcPr>
          <w:p w14:paraId="59F63538" w14:textId="3F7C20CD"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24,5</w:t>
            </w:r>
          </w:p>
        </w:tc>
        <w:tc>
          <w:tcPr>
            <w:tcW w:w="1144" w:type="dxa"/>
            <w:tcBorders>
              <w:left w:val="single" w:sz="6" w:space="0" w:color="000000"/>
            </w:tcBorders>
            <w:shd w:val="clear" w:color="auto" w:fill="auto"/>
            <w:vAlign w:val="bottom"/>
          </w:tcPr>
          <w:p w14:paraId="55649523" w14:textId="4F012979"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21,4</w:t>
            </w:r>
          </w:p>
        </w:tc>
        <w:tc>
          <w:tcPr>
            <w:tcW w:w="1144" w:type="dxa"/>
            <w:tcBorders>
              <w:left w:val="single" w:sz="6" w:space="0" w:color="000000"/>
            </w:tcBorders>
            <w:shd w:val="clear" w:color="auto" w:fill="auto"/>
            <w:vAlign w:val="bottom"/>
          </w:tcPr>
          <w:p w14:paraId="0EBA39DB" w14:textId="0AA8AF18" w:rsidR="00631D97" w:rsidRPr="00AE7CF1" w:rsidRDefault="00631D97" w:rsidP="00AE7CF1">
            <w:pPr>
              <w:tabs>
                <w:tab w:val="left" w:pos="521"/>
              </w:tabs>
              <w:spacing w:before="122"/>
              <w:ind w:right="397"/>
              <w:jc w:val="right"/>
              <w:rPr>
                <w:rFonts w:eastAsia="Symbol"/>
                <w:lang w:val="en-US"/>
              </w:rPr>
            </w:pPr>
            <w:r w:rsidRPr="00AE7CF1">
              <w:rPr>
                <w:rFonts w:eastAsia="Symbol"/>
              </w:rPr>
              <w:t>21,4</w:t>
            </w:r>
          </w:p>
        </w:tc>
        <w:tc>
          <w:tcPr>
            <w:tcW w:w="1142" w:type="dxa"/>
            <w:tcBorders>
              <w:left w:val="single" w:sz="6" w:space="0" w:color="000000"/>
            </w:tcBorders>
            <w:shd w:val="clear" w:color="auto" w:fill="auto"/>
            <w:vAlign w:val="bottom"/>
          </w:tcPr>
          <w:p w14:paraId="194A4DBE" w14:textId="0451D78E" w:rsidR="00631D97" w:rsidRPr="00AE7CF1" w:rsidRDefault="00631D97" w:rsidP="00AE7CF1">
            <w:pPr>
              <w:tabs>
                <w:tab w:val="left" w:pos="521"/>
              </w:tabs>
              <w:spacing w:before="122"/>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52953AEE" w14:textId="3C248449" w:rsidR="00631D97" w:rsidRPr="00AE7CF1" w:rsidRDefault="00631D97" w:rsidP="00525A05">
            <w:pPr>
              <w:spacing w:before="122"/>
              <w:ind w:left="170"/>
            </w:pPr>
            <w:r w:rsidRPr="00AE7CF1">
              <w:rPr>
                <w:rFonts w:eastAsia="Symbol"/>
                <w:i/>
              </w:rPr>
              <w:t>South Africa</w:t>
            </w:r>
          </w:p>
        </w:tc>
      </w:tr>
      <w:tr w:rsidR="00631D97" w:rsidRPr="00D21FE6" w14:paraId="0405C2D8" w14:textId="77777777" w:rsidTr="00AE7CF1">
        <w:trPr>
          <w:cantSplit/>
        </w:trPr>
        <w:tc>
          <w:tcPr>
            <w:tcW w:w="2674" w:type="dxa"/>
            <w:shd w:val="clear" w:color="auto" w:fill="auto"/>
            <w:vAlign w:val="bottom"/>
          </w:tcPr>
          <w:p w14:paraId="76C8CB1A" w14:textId="2322D4E2" w:rsidR="00631D97" w:rsidRPr="00631D97" w:rsidRDefault="00631D97" w:rsidP="00631D97">
            <w:pPr>
              <w:spacing w:before="122"/>
            </w:pPr>
            <w:r w:rsidRPr="00631D97">
              <w:rPr>
                <w:rFonts w:eastAsia="Symbol"/>
                <w:b/>
              </w:rPr>
              <w:t>Страны ЕС</w:t>
            </w:r>
          </w:p>
        </w:tc>
        <w:tc>
          <w:tcPr>
            <w:tcW w:w="1145" w:type="dxa"/>
            <w:tcBorders>
              <w:left w:val="single" w:sz="6" w:space="0" w:color="000000"/>
            </w:tcBorders>
            <w:shd w:val="clear" w:color="auto" w:fill="auto"/>
            <w:vAlign w:val="bottom"/>
          </w:tcPr>
          <w:p w14:paraId="10249118" w14:textId="77777777" w:rsidR="00631D97" w:rsidRPr="00AE7CF1" w:rsidRDefault="00631D97" w:rsidP="00AE7CF1">
            <w:pPr>
              <w:tabs>
                <w:tab w:val="left" w:pos="521"/>
              </w:tabs>
              <w:spacing w:before="122"/>
              <w:ind w:right="397"/>
              <w:jc w:val="right"/>
              <w:rPr>
                <w:rFonts w:eastAsia="Symbol"/>
                <w:lang w:val="en-US"/>
              </w:rPr>
            </w:pPr>
          </w:p>
        </w:tc>
        <w:tc>
          <w:tcPr>
            <w:tcW w:w="1144" w:type="dxa"/>
            <w:tcBorders>
              <w:left w:val="single" w:sz="6" w:space="0" w:color="000000"/>
            </w:tcBorders>
            <w:shd w:val="clear" w:color="auto" w:fill="auto"/>
            <w:vAlign w:val="bottom"/>
          </w:tcPr>
          <w:p w14:paraId="65DF07E1" w14:textId="77777777" w:rsidR="00631D97" w:rsidRPr="00AE7CF1" w:rsidRDefault="00631D97" w:rsidP="00AE7CF1">
            <w:pPr>
              <w:spacing w:before="122"/>
              <w:ind w:right="397"/>
              <w:jc w:val="right"/>
              <w:rPr>
                <w:rFonts w:eastAsia="Symbol"/>
                <w:lang w:val="en-US"/>
              </w:rPr>
            </w:pPr>
          </w:p>
        </w:tc>
        <w:tc>
          <w:tcPr>
            <w:tcW w:w="1144" w:type="dxa"/>
            <w:tcBorders>
              <w:left w:val="single" w:sz="6" w:space="0" w:color="000000"/>
            </w:tcBorders>
            <w:shd w:val="clear" w:color="auto" w:fill="auto"/>
            <w:vAlign w:val="bottom"/>
          </w:tcPr>
          <w:p w14:paraId="383E2B7D" w14:textId="77777777" w:rsidR="00631D97" w:rsidRPr="00AE7CF1" w:rsidRDefault="00631D97" w:rsidP="00AE7CF1">
            <w:pPr>
              <w:spacing w:before="122"/>
              <w:ind w:right="397"/>
              <w:jc w:val="right"/>
              <w:rPr>
                <w:rFonts w:eastAsia="Symbol"/>
                <w:lang w:val="en-US"/>
              </w:rPr>
            </w:pPr>
          </w:p>
        </w:tc>
        <w:tc>
          <w:tcPr>
            <w:tcW w:w="1142" w:type="dxa"/>
            <w:tcBorders>
              <w:left w:val="single" w:sz="6" w:space="0" w:color="000000"/>
            </w:tcBorders>
            <w:shd w:val="clear" w:color="auto" w:fill="auto"/>
            <w:vAlign w:val="bottom"/>
          </w:tcPr>
          <w:p w14:paraId="441731B4" w14:textId="77777777" w:rsidR="00631D97" w:rsidRPr="00AE7CF1" w:rsidRDefault="00631D97" w:rsidP="00AE7CF1">
            <w:pPr>
              <w:spacing w:before="122"/>
              <w:ind w:right="397"/>
              <w:jc w:val="right"/>
              <w:rPr>
                <w:rFonts w:eastAsia="Symbol"/>
                <w:lang w:val="en-US"/>
              </w:rPr>
            </w:pPr>
          </w:p>
        </w:tc>
        <w:tc>
          <w:tcPr>
            <w:tcW w:w="2673" w:type="dxa"/>
            <w:tcBorders>
              <w:left w:val="single" w:sz="6" w:space="0" w:color="000000"/>
            </w:tcBorders>
            <w:shd w:val="clear" w:color="auto" w:fill="auto"/>
            <w:vAlign w:val="bottom"/>
          </w:tcPr>
          <w:p w14:paraId="48DA9152" w14:textId="5FDFE45F" w:rsidR="00631D97" w:rsidRPr="00AE7CF1" w:rsidRDefault="00631D97" w:rsidP="00525A05">
            <w:pPr>
              <w:spacing w:before="122"/>
              <w:ind w:left="57"/>
            </w:pPr>
            <w:r w:rsidRPr="00AE7CF1">
              <w:rPr>
                <w:rFonts w:eastAsia="Symbol"/>
                <w:b/>
                <w:i/>
              </w:rPr>
              <w:t>EU countries</w:t>
            </w:r>
          </w:p>
        </w:tc>
      </w:tr>
      <w:tr w:rsidR="00631D97" w:rsidRPr="00D21FE6" w14:paraId="26AB6714" w14:textId="77777777" w:rsidTr="00AE7CF1">
        <w:trPr>
          <w:cantSplit/>
        </w:trPr>
        <w:tc>
          <w:tcPr>
            <w:tcW w:w="2674" w:type="dxa"/>
            <w:shd w:val="clear" w:color="auto" w:fill="auto"/>
            <w:vAlign w:val="bottom"/>
          </w:tcPr>
          <w:p w14:paraId="6C1099F4" w14:textId="6EC599AA" w:rsidR="00631D97" w:rsidRPr="00631D97" w:rsidRDefault="00631D97" w:rsidP="00631D97">
            <w:pPr>
              <w:spacing w:before="122"/>
              <w:ind w:left="340"/>
            </w:pPr>
            <w:r w:rsidRPr="00631D97">
              <w:rPr>
                <w:rFonts w:eastAsia="Symbol"/>
              </w:rPr>
              <w:t>из них:</w:t>
            </w:r>
          </w:p>
        </w:tc>
        <w:tc>
          <w:tcPr>
            <w:tcW w:w="1145" w:type="dxa"/>
            <w:tcBorders>
              <w:left w:val="single" w:sz="6" w:space="0" w:color="000000"/>
            </w:tcBorders>
            <w:shd w:val="clear" w:color="auto" w:fill="auto"/>
            <w:vAlign w:val="bottom"/>
          </w:tcPr>
          <w:p w14:paraId="53EF1C67" w14:textId="77777777" w:rsidR="00631D97" w:rsidRPr="00AE7CF1" w:rsidRDefault="00631D97" w:rsidP="00AE7CF1">
            <w:pPr>
              <w:tabs>
                <w:tab w:val="left" w:pos="521"/>
              </w:tabs>
              <w:spacing w:before="122"/>
              <w:ind w:right="397"/>
              <w:jc w:val="right"/>
              <w:rPr>
                <w:rFonts w:eastAsia="Symbol"/>
                <w:lang w:val="en-US"/>
              </w:rPr>
            </w:pPr>
          </w:p>
        </w:tc>
        <w:tc>
          <w:tcPr>
            <w:tcW w:w="1144" w:type="dxa"/>
            <w:tcBorders>
              <w:left w:val="single" w:sz="6" w:space="0" w:color="000000"/>
            </w:tcBorders>
            <w:shd w:val="clear" w:color="auto" w:fill="auto"/>
            <w:vAlign w:val="bottom"/>
          </w:tcPr>
          <w:p w14:paraId="17217183" w14:textId="77777777" w:rsidR="00631D97" w:rsidRPr="00AE7CF1" w:rsidRDefault="00631D97" w:rsidP="00AE7CF1">
            <w:pPr>
              <w:spacing w:before="122"/>
              <w:ind w:right="397"/>
              <w:jc w:val="right"/>
              <w:rPr>
                <w:rFonts w:eastAsia="Symbol"/>
                <w:lang w:val="en-US"/>
              </w:rPr>
            </w:pPr>
          </w:p>
        </w:tc>
        <w:tc>
          <w:tcPr>
            <w:tcW w:w="1144" w:type="dxa"/>
            <w:tcBorders>
              <w:left w:val="single" w:sz="6" w:space="0" w:color="000000"/>
            </w:tcBorders>
            <w:shd w:val="clear" w:color="auto" w:fill="auto"/>
            <w:vAlign w:val="bottom"/>
          </w:tcPr>
          <w:p w14:paraId="790C7D1D" w14:textId="77777777" w:rsidR="00631D97" w:rsidRPr="00AE7CF1" w:rsidRDefault="00631D97" w:rsidP="00AE7CF1">
            <w:pPr>
              <w:spacing w:before="122"/>
              <w:ind w:right="397"/>
              <w:jc w:val="right"/>
              <w:rPr>
                <w:rFonts w:eastAsia="Symbol"/>
                <w:lang w:val="en-US"/>
              </w:rPr>
            </w:pPr>
          </w:p>
        </w:tc>
        <w:tc>
          <w:tcPr>
            <w:tcW w:w="1142" w:type="dxa"/>
            <w:tcBorders>
              <w:left w:val="single" w:sz="6" w:space="0" w:color="000000"/>
            </w:tcBorders>
            <w:shd w:val="clear" w:color="auto" w:fill="auto"/>
            <w:vAlign w:val="bottom"/>
          </w:tcPr>
          <w:p w14:paraId="6F28A929" w14:textId="77777777" w:rsidR="00631D97" w:rsidRPr="00AE7CF1" w:rsidRDefault="00631D97" w:rsidP="00AE7CF1">
            <w:pPr>
              <w:spacing w:before="122"/>
              <w:ind w:right="397"/>
              <w:jc w:val="right"/>
              <w:rPr>
                <w:rFonts w:eastAsia="Symbol"/>
                <w:lang w:val="en-US"/>
              </w:rPr>
            </w:pPr>
          </w:p>
        </w:tc>
        <w:tc>
          <w:tcPr>
            <w:tcW w:w="2673" w:type="dxa"/>
            <w:tcBorders>
              <w:left w:val="single" w:sz="6" w:space="0" w:color="000000"/>
            </w:tcBorders>
            <w:shd w:val="clear" w:color="auto" w:fill="auto"/>
            <w:vAlign w:val="bottom"/>
          </w:tcPr>
          <w:p w14:paraId="05EE6BD4" w14:textId="7E4ED5B7" w:rsidR="00631D97" w:rsidRPr="00AE7CF1" w:rsidRDefault="00631D97" w:rsidP="00525A05">
            <w:pPr>
              <w:spacing w:before="122"/>
              <w:ind w:left="340"/>
            </w:pPr>
            <w:r w:rsidRPr="00AE7CF1">
              <w:rPr>
                <w:rFonts w:eastAsia="Symbol"/>
                <w:i/>
              </w:rPr>
              <w:t>of which:</w:t>
            </w:r>
          </w:p>
        </w:tc>
      </w:tr>
      <w:tr w:rsidR="00631D97" w:rsidRPr="00D21FE6" w14:paraId="4FBABCBF" w14:textId="77777777" w:rsidTr="00AE7CF1">
        <w:trPr>
          <w:cantSplit/>
        </w:trPr>
        <w:tc>
          <w:tcPr>
            <w:tcW w:w="2674" w:type="dxa"/>
            <w:shd w:val="clear" w:color="auto" w:fill="auto"/>
            <w:vAlign w:val="bottom"/>
          </w:tcPr>
          <w:p w14:paraId="189E338C" w14:textId="41BFB2DC" w:rsidR="00631D97" w:rsidRPr="00631D97" w:rsidRDefault="00631D97" w:rsidP="00631D97">
            <w:pPr>
              <w:spacing w:before="122"/>
              <w:ind w:left="113"/>
            </w:pPr>
            <w:r w:rsidRPr="00631D97">
              <w:rPr>
                <w:rFonts w:eastAsia="Symbol"/>
              </w:rPr>
              <w:t>Австрия</w:t>
            </w:r>
          </w:p>
        </w:tc>
        <w:tc>
          <w:tcPr>
            <w:tcW w:w="1145" w:type="dxa"/>
            <w:tcBorders>
              <w:left w:val="single" w:sz="6" w:space="0" w:color="000000"/>
            </w:tcBorders>
            <w:shd w:val="clear" w:color="auto" w:fill="auto"/>
            <w:vAlign w:val="bottom"/>
          </w:tcPr>
          <w:p w14:paraId="082C4E11" w14:textId="3C7C911B"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0,3</w:t>
            </w:r>
          </w:p>
        </w:tc>
        <w:tc>
          <w:tcPr>
            <w:tcW w:w="1144" w:type="dxa"/>
            <w:tcBorders>
              <w:left w:val="single" w:sz="6" w:space="0" w:color="000000"/>
            </w:tcBorders>
            <w:shd w:val="clear" w:color="auto" w:fill="auto"/>
            <w:vAlign w:val="bottom"/>
          </w:tcPr>
          <w:p w14:paraId="26BB8B3D" w14:textId="162D3B76"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0,4</w:t>
            </w:r>
          </w:p>
        </w:tc>
        <w:tc>
          <w:tcPr>
            <w:tcW w:w="1144" w:type="dxa"/>
            <w:tcBorders>
              <w:left w:val="single" w:sz="6" w:space="0" w:color="000000"/>
            </w:tcBorders>
            <w:shd w:val="clear" w:color="auto" w:fill="auto"/>
            <w:vAlign w:val="bottom"/>
          </w:tcPr>
          <w:p w14:paraId="03D96B52" w14:textId="4DF809A7" w:rsidR="00631D97" w:rsidRPr="00AE7CF1" w:rsidRDefault="00631D97" w:rsidP="00AE7CF1">
            <w:pPr>
              <w:tabs>
                <w:tab w:val="left" w:pos="521"/>
              </w:tabs>
              <w:spacing w:before="122"/>
              <w:ind w:right="397"/>
              <w:jc w:val="right"/>
              <w:rPr>
                <w:rFonts w:eastAsia="Symbol"/>
                <w:lang w:val="en-US"/>
              </w:rPr>
            </w:pPr>
            <w:r w:rsidRPr="00AE7CF1">
              <w:rPr>
                <w:rFonts w:eastAsia="Symbol"/>
              </w:rPr>
              <w:t>0,4</w:t>
            </w:r>
          </w:p>
        </w:tc>
        <w:tc>
          <w:tcPr>
            <w:tcW w:w="1142" w:type="dxa"/>
            <w:tcBorders>
              <w:left w:val="single" w:sz="6" w:space="0" w:color="000000"/>
            </w:tcBorders>
            <w:shd w:val="clear" w:color="auto" w:fill="auto"/>
            <w:vAlign w:val="bottom"/>
          </w:tcPr>
          <w:p w14:paraId="46F6D931" w14:textId="3F972FB3" w:rsidR="00631D97" w:rsidRPr="00AE7CF1" w:rsidRDefault="00631D97" w:rsidP="00AE7CF1">
            <w:pPr>
              <w:tabs>
                <w:tab w:val="left" w:pos="521"/>
              </w:tabs>
              <w:spacing w:before="122"/>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06F713AE" w14:textId="75983B12" w:rsidR="00631D97" w:rsidRPr="00AE7CF1" w:rsidRDefault="00631D97" w:rsidP="00525A05">
            <w:pPr>
              <w:spacing w:before="122"/>
              <w:ind w:left="170"/>
            </w:pPr>
            <w:r w:rsidRPr="00AE7CF1">
              <w:rPr>
                <w:rFonts w:eastAsia="Symbol"/>
                <w:i/>
              </w:rPr>
              <w:t>Austria</w:t>
            </w:r>
          </w:p>
        </w:tc>
      </w:tr>
      <w:tr w:rsidR="00631D97" w:rsidRPr="00D21FE6" w14:paraId="77288262" w14:textId="77777777" w:rsidTr="00AE7CF1">
        <w:trPr>
          <w:cantSplit/>
        </w:trPr>
        <w:tc>
          <w:tcPr>
            <w:tcW w:w="2674" w:type="dxa"/>
            <w:shd w:val="clear" w:color="auto" w:fill="auto"/>
            <w:vAlign w:val="bottom"/>
          </w:tcPr>
          <w:p w14:paraId="49E7D09D" w14:textId="0183A605" w:rsidR="00631D97" w:rsidRPr="00631D97" w:rsidRDefault="00631D97" w:rsidP="00631D97">
            <w:pPr>
              <w:spacing w:before="122"/>
              <w:ind w:left="113"/>
            </w:pPr>
            <w:r w:rsidRPr="00631D97">
              <w:rPr>
                <w:rFonts w:eastAsia="Symbol"/>
              </w:rPr>
              <w:t>Бельгия</w:t>
            </w:r>
          </w:p>
        </w:tc>
        <w:tc>
          <w:tcPr>
            <w:tcW w:w="1145" w:type="dxa"/>
            <w:tcBorders>
              <w:left w:val="single" w:sz="6" w:space="0" w:color="000000"/>
            </w:tcBorders>
            <w:shd w:val="clear" w:color="auto" w:fill="auto"/>
            <w:vAlign w:val="bottom"/>
          </w:tcPr>
          <w:p w14:paraId="5D3B0015" w14:textId="27A246D2"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0,1</w:t>
            </w:r>
          </w:p>
        </w:tc>
        <w:tc>
          <w:tcPr>
            <w:tcW w:w="1144" w:type="dxa"/>
            <w:tcBorders>
              <w:left w:val="single" w:sz="6" w:space="0" w:color="000000"/>
            </w:tcBorders>
            <w:shd w:val="clear" w:color="auto" w:fill="auto"/>
            <w:vAlign w:val="bottom"/>
          </w:tcPr>
          <w:p w14:paraId="3B7F18CB" w14:textId="3250AC0A" w:rsidR="00631D97" w:rsidRPr="00AE7CF1" w:rsidRDefault="00631D97" w:rsidP="00AE7CF1">
            <w:pPr>
              <w:tabs>
                <w:tab w:val="left" w:pos="521"/>
              </w:tabs>
              <w:spacing w:before="122"/>
              <w:ind w:right="397"/>
              <w:jc w:val="right"/>
              <w:rPr>
                <w:rFonts w:eastAsia="Symbol"/>
                <w:lang w:val="en-US"/>
              </w:rPr>
            </w:pPr>
            <w:r w:rsidRPr="00AE7CF1">
              <w:rPr>
                <w:rFonts w:eastAsia="Symbol"/>
              </w:rPr>
              <w:t>0,1</w:t>
            </w:r>
          </w:p>
        </w:tc>
        <w:tc>
          <w:tcPr>
            <w:tcW w:w="1144" w:type="dxa"/>
            <w:tcBorders>
              <w:left w:val="single" w:sz="6" w:space="0" w:color="000000"/>
            </w:tcBorders>
            <w:shd w:val="clear" w:color="auto" w:fill="auto"/>
            <w:vAlign w:val="bottom"/>
          </w:tcPr>
          <w:p w14:paraId="15E7048E" w14:textId="735BB605" w:rsidR="00631D97" w:rsidRPr="00AE7CF1" w:rsidRDefault="00631D97" w:rsidP="00AE7CF1">
            <w:pPr>
              <w:tabs>
                <w:tab w:val="left" w:pos="521"/>
              </w:tabs>
              <w:spacing w:before="122"/>
              <w:ind w:right="397"/>
              <w:jc w:val="right"/>
              <w:rPr>
                <w:rFonts w:eastAsia="Symbol"/>
                <w:lang w:val="en-US"/>
              </w:rPr>
            </w:pPr>
            <w:r w:rsidRPr="00AE7CF1">
              <w:rPr>
                <w:rFonts w:eastAsia="Symbol"/>
              </w:rPr>
              <w:t>…</w:t>
            </w:r>
          </w:p>
        </w:tc>
        <w:tc>
          <w:tcPr>
            <w:tcW w:w="1142" w:type="dxa"/>
            <w:tcBorders>
              <w:left w:val="single" w:sz="6" w:space="0" w:color="000000"/>
            </w:tcBorders>
            <w:shd w:val="clear" w:color="auto" w:fill="auto"/>
            <w:vAlign w:val="bottom"/>
          </w:tcPr>
          <w:p w14:paraId="5AA68923" w14:textId="2062DBA0" w:rsidR="00631D97" w:rsidRPr="00AE7CF1" w:rsidRDefault="00631D97" w:rsidP="00AE7CF1">
            <w:pPr>
              <w:tabs>
                <w:tab w:val="left" w:pos="521"/>
              </w:tabs>
              <w:spacing w:before="122"/>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41E7DD7B" w14:textId="374F332B" w:rsidR="00631D97" w:rsidRPr="00AE7CF1" w:rsidRDefault="00631D97" w:rsidP="00525A05">
            <w:pPr>
              <w:spacing w:before="122"/>
              <w:ind w:left="170"/>
            </w:pPr>
            <w:r w:rsidRPr="00AE7CF1">
              <w:rPr>
                <w:rFonts w:eastAsia="Symbol"/>
                <w:i/>
              </w:rPr>
              <w:t>Belgium</w:t>
            </w:r>
          </w:p>
        </w:tc>
      </w:tr>
      <w:tr w:rsidR="00631D97" w:rsidRPr="00D21FE6" w14:paraId="12146ED3" w14:textId="77777777" w:rsidTr="00AE7CF1">
        <w:trPr>
          <w:cantSplit/>
        </w:trPr>
        <w:tc>
          <w:tcPr>
            <w:tcW w:w="2674" w:type="dxa"/>
            <w:shd w:val="clear" w:color="auto" w:fill="auto"/>
            <w:vAlign w:val="bottom"/>
          </w:tcPr>
          <w:p w14:paraId="681EED79" w14:textId="42B0F82D" w:rsidR="00631D97" w:rsidRPr="00631D97" w:rsidRDefault="00631D97" w:rsidP="00631D97">
            <w:pPr>
              <w:spacing w:before="122"/>
              <w:ind w:left="113"/>
            </w:pPr>
            <w:r w:rsidRPr="00631D97">
              <w:rPr>
                <w:rFonts w:eastAsia="Symbol"/>
              </w:rPr>
              <w:t>Болгария</w:t>
            </w:r>
          </w:p>
        </w:tc>
        <w:tc>
          <w:tcPr>
            <w:tcW w:w="1145" w:type="dxa"/>
            <w:tcBorders>
              <w:left w:val="single" w:sz="6" w:space="0" w:color="000000"/>
            </w:tcBorders>
            <w:shd w:val="clear" w:color="auto" w:fill="auto"/>
            <w:vAlign w:val="bottom"/>
          </w:tcPr>
          <w:p w14:paraId="05892F2D" w14:textId="644604B2"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1,4</w:t>
            </w:r>
          </w:p>
        </w:tc>
        <w:tc>
          <w:tcPr>
            <w:tcW w:w="1144" w:type="dxa"/>
            <w:tcBorders>
              <w:left w:val="single" w:sz="6" w:space="0" w:color="000000"/>
            </w:tcBorders>
            <w:shd w:val="clear" w:color="auto" w:fill="auto"/>
            <w:vAlign w:val="bottom"/>
          </w:tcPr>
          <w:p w14:paraId="7AE37A41" w14:textId="41BC90F6" w:rsidR="00631D97" w:rsidRPr="00AE7CF1" w:rsidRDefault="00631D97" w:rsidP="00AE7CF1">
            <w:pPr>
              <w:tabs>
                <w:tab w:val="left" w:pos="521"/>
              </w:tabs>
              <w:spacing w:before="122"/>
              <w:ind w:right="397"/>
              <w:jc w:val="right"/>
              <w:rPr>
                <w:rFonts w:eastAsia="Symbol"/>
                <w:lang w:val="en-US"/>
              </w:rPr>
            </w:pPr>
            <w:r w:rsidRPr="00AE7CF1">
              <w:rPr>
                <w:rFonts w:eastAsia="Symbol"/>
              </w:rPr>
              <w:t>1,1</w:t>
            </w:r>
          </w:p>
        </w:tc>
        <w:tc>
          <w:tcPr>
            <w:tcW w:w="1144" w:type="dxa"/>
            <w:tcBorders>
              <w:left w:val="single" w:sz="6" w:space="0" w:color="000000"/>
            </w:tcBorders>
            <w:shd w:val="clear" w:color="auto" w:fill="auto"/>
            <w:vAlign w:val="bottom"/>
          </w:tcPr>
          <w:p w14:paraId="03D61690" w14:textId="2157C62B" w:rsidR="00631D97" w:rsidRPr="00AE7CF1" w:rsidRDefault="00631D97" w:rsidP="00AE7CF1">
            <w:pPr>
              <w:tabs>
                <w:tab w:val="left" w:pos="521"/>
              </w:tabs>
              <w:spacing w:before="122"/>
              <w:ind w:right="397"/>
              <w:jc w:val="right"/>
              <w:rPr>
                <w:rFonts w:eastAsia="Symbol"/>
                <w:lang w:val="en-US"/>
              </w:rPr>
            </w:pPr>
            <w:r w:rsidRPr="00AE7CF1">
              <w:rPr>
                <w:rFonts w:eastAsia="Symbol"/>
              </w:rPr>
              <w:t>1,1</w:t>
            </w:r>
          </w:p>
        </w:tc>
        <w:tc>
          <w:tcPr>
            <w:tcW w:w="1142" w:type="dxa"/>
            <w:tcBorders>
              <w:left w:val="single" w:sz="6" w:space="0" w:color="000000"/>
            </w:tcBorders>
            <w:shd w:val="clear" w:color="auto" w:fill="auto"/>
            <w:vAlign w:val="bottom"/>
          </w:tcPr>
          <w:p w14:paraId="472C4B08" w14:textId="3F5A27ED" w:rsidR="00631D97" w:rsidRPr="00AE7CF1" w:rsidRDefault="00631D97" w:rsidP="00AE7CF1">
            <w:pPr>
              <w:tabs>
                <w:tab w:val="left" w:pos="521"/>
              </w:tabs>
              <w:spacing w:before="122"/>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09475F01" w14:textId="10C4FE1C" w:rsidR="00631D97" w:rsidRPr="00AE7CF1" w:rsidRDefault="00631D97" w:rsidP="00525A05">
            <w:pPr>
              <w:spacing w:before="122"/>
              <w:ind w:left="170"/>
            </w:pPr>
            <w:r w:rsidRPr="00AE7CF1">
              <w:rPr>
                <w:rFonts w:eastAsia="Symbol"/>
                <w:i/>
              </w:rPr>
              <w:t>Bulgaria</w:t>
            </w:r>
          </w:p>
        </w:tc>
      </w:tr>
      <w:tr w:rsidR="00631D97" w:rsidRPr="00D21FE6" w14:paraId="577A0154" w14:textId="77777777" w:rsidTr="00AE7CF1">
        <w:trPr>
          <w:cantSplit/>
        </w:trPr>
        <w:tc>
          <w:tcPr>
            <w:tcW w:w="2674" w:type="dxa"/>
            <w:shd w:val="clear" w:color="auto" w:fill="auto"/>
            <w:vAlign w:val="bottom"/>
          </w:tcPr>
          <w:p w14:paraId="34EC56BD" w14:textId="10D6E132" w:rsidR="00631D97" w:rsidRPr="00631D97" w:rsidRDefault="00631D97" w:rsidP="00631D97">
            <w:pPr>
              <w:spacing w:before="122"/>
              <w:ind w:left="113"/>
            </w:pPr>
            <w:r w:rsidRPr="00631D97">
              <w:rPr>
                <w:rFonts w:eastAsia="Symbol"/>
              </w:rPr>
              <w:t>Венгрия</w:t>
            </w:r>
          </w:p>
        </w:tc>
        <w:tc>
          <w:tcPr>
            <w:tcW w:w="1145" w:type="dxa"/>
            <w:tcBorders>
              <w:left w:val="single" w:sz="6" w:space="0" w:color="000000"/>
            </w:tcBorders>
            <w:shd w:val="clear" w:color="auto" w:fill="auto"/>
            <w:vAlign w:val="bottom"/>
          </w:tcPr>
          <w:p w14:paraId="69C87270" w14:textId="2ADFEEE9"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1,2</w:t>
            </w:r>
          </w:p>
        </w:tc>
        <w:tc>
          <w:tcPr>
            <w:tcW w:w="1144" w:type="dxa"/>
            <w:tcBorders>
              <w:left w:val="single" w:sz="6" w:space="0" w:color="000000"/>
            </w:tcBorders>
            <w:shd w:val="clear" w:color="auto" w:fill="auto"/>
            <w:vAlign w:val="bottom"/>
          </w:tcPr>
          <w:p w14:paraId="49DB3477" w14:textId="1D2B65FC" w:rsidR="00631D97" w:rsidRPr="00AE7CF1" w:rsidRDefault="00631D97" w:rsidP="00AE7CF1">
            <w:pPr>
              <w:tabs>
                <w:tab w:val="left" w:pos="521"/>
              </w:tabs>
              <w:spacing w:before="122"/>
              <w:ind w:right="397"/>
              <w:jc w:val="right"/>
              <w:rPr>
                <w:rFonts w:eastAsia="Symbol"/>
                <w:lang w:val="en-US"/>
              </w:rPr>
            </w:pPr>
            <w:r w:rsidRPr="00AE7CF1">
              <w:rPr>
                <w:rFonts w:eastAsia="Symbol"/>
              </w:rPr>
              <w:t>0,9</w:t>
            </w:r>
          </w:p>
        </w:tc>
        <w:tc>
          <w:tcPr>
            <w:tcW w:w="1144" w:type="dxa"/>
            <w:tcBorders>
              <w:left w:val="single" w:sz="6" w:space="0" w:color="000000"/>
            </w:tcBorders>
            <w:shd w:val="clear" w:color="auto" w:fill="auto"/>
            <w:vAlign w:val="bottom"/>
          </w:tcPr>
          <w:p w14:paraId="797883C8" w14:textId="490E990E" w:rsidR="00631D97" w:rsidRPr="00AE7CF1" w:rsidRDefault="00631D97" w:rsidP="00AE7CF1">
            <w:pPr>
              <w:tabs>
                <w:tab w:val="left" w:pos="521"/>
              </w:tabs>
              <w:spacing w:before="122"/>
              <w:ind w:right="397"/>
              <w:jc w:val="right"/>
              <w:rPr>
                <w:rFonts w:eastAsia="Symbol"/>
                <w:lang w:val="en-US"/>
              </w:rPr>
            </w:pPr>
            <w:r w:rsidRPr="00AE7CF1">
              <w:rPr>
                <w:rFonts w:eastAsia="Symbol"/>
              </w:rPr>
              <w:t>0,9</w:t>
            </w:r>
          </w:p>
        </w:tc>
        <w:tc>
          <w:tcPr>
            <w:tcW w:w="1142" w:type="dxa"/>
            <w:tcBorders>
              <w:left w:val="single" w:sz="6" w:space="0" w:color="000000"/>
            </w:tcBorders>
            <w:shd w:val="clear" w:color="auto" w:fill="auto"/>
            <w:vAlign w:val="bottom"/>
          </w:tcPr>
          <w:p w14:paraId="1F648599" w14:textId="50127EC8" w:rsidR="00631D97" w:rsidRPr="00AE7CF1" w:rsidRDefault="00631D97" w:rsidP="00AE7CF1">
            <w:pPr>
              <w:tabs>
                <w:tab w:val="left" w:pos="521"/>
              </w:tabs>
              <w:spacing w:before="122"/>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6E65EE75" w14:textId="5FFFC84B" w:rsidR="00631D97" w:rsidRPr="00AE7CF1" w:rsidRDefault="00631D97" w:rsidP="00525A05">
            <w:pPr>
              <w:spacing w:before="122"/>
              <w:ind w:left="170"/>
            </w:pPr>
            <w:r w:rsidRPr="00AE7CF1">
              <w:rPr>
                <w:rFonts w:eastAsia="Symbol"/>
                <w:i/>
              </w:rPr>
              <w:t>Hungary</w:t>
            </w:r>
          </w:p>
        </w:tc>
      </w:tr>
      <w:tr w:rsidR="00631D97" w:rsidRPr="00D21FE6" w14:paraId="4A9BC09C" w14:textId="77777777" w:rsidTr="00AE7CF1">
        <w:trPr>
          <w:cantSplit/>
        </w:trPr>
        <w:tc>
          <w:tcPr>
            <w:tcW w:w="2674" w:type="dxa"/>
            <w:shd w:val="clear" w:color="auto" w:fill="auto"/>
            <w:vAlign w:val="bottom"/>
          </w:tcPr>
          <w:p w14:paraId="7E91D30C" w14:textId="2DA510FC" w:rsidR="00631D97" w:rsidRPr="00631D97" w:rsidRDefault="00631D97" w:rsidP="00631D97">
            <w:pPr>
              <w:spacing w:before="122"/>
              <w:ind w:left="113"/>
            </w:pPr>
            <w:r w:rsidRPr="00631D97">
              <w:rPr>
                <w:rFonts w:eastAsia="Symbol"/>
              </w:rPr>
              <w:t>Германия</w:t>
            </w:r>
          </w:p>
        </w:tc>
        <w:tc>
          <w:tcPr>
            <w:tcW w:w="1145" w:type="dxa"/>
            <w:tcBorders>
              <w:left w:val="single" w:sz="6" w:space="0" w:color="000000"/>
            </w:tcBorders>
            <w:shd w:val="clear" w:color="auto" w:fill="auto"/>
            <w:vAlign w:val="bottom"/>
          </w:tcPr>
          <w:p w14:paraId="3B5A63E7" w14:textId="619C9BD3"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2,1</w:t>
            </w:r>
          </w:p>
        </w:tc>
        <w:tc>
          <w:tcPr>
            <w:tcW w:w="1144" w:type="dxa"/>
            <w:tcBorders>
              <w:left w:val="single" w:sz="6" w:space="0" w:color="000000"/>
            </w:tcBorders>
            <w:shd w:val="clear" w:color="auto" w:fill="auto"/>
            <w:vAlign w:val="bottom"/>
          </w:tcPr>
          <w:p w14:paraId="15B7682B" w14:textId="7B2E61EF" w:rsidR="00631D97" w:rsidRPr="00AE7CF1" w:rsidRDefault="00631D97" w:rsidP="00AE7CF1">
            <w:pPr>
              <w:tabs>
                <w:tab w:val="left" w:pos="521"/>
              </w:tabs>
              <w:spacing w:before="122"/>
              <w:ind w:right="397"/>
              <w:jc w:val="right"/>
              <w:rPr>
                <w:rFonts w:eastAsia="Symbol"/>
                <w:lang w:val="en-US"/>
              </w:rPr>
            </w:pPr>
            <w:r w:rsidRPr="00AE7CF1">
              <w:rPr>
                <w:rFonts w:eastAsia="Symbol"/>
              </w:rPr>
              <w:t>1,5</w:t>
            </w:r>
          </w:p>
        </w:tc>
        <w:tc>
          <w:tcPr>
            <w:tcW w:w="1144" w:type="dxa"/>
            <w:tcBorders>
              <w:left w:val="single" w:sz="6" w:space="0" w:color="000000"/>
            </w:tcBorders>
            <w:shd w:val="clear" w:color="auto" w:fill="auto"/>
            <w:vAlign w:val="bottom"/>
          </w:tcPr>
          <w:p w14:paraId="3823E588" w14:textId="0E331B97" w:rsidR="00631D97" w:rsidRPr="00AE7CF1" w:rsidRDefault="00631D97" w:rsidP="00AE7CF1">
            <w:pPr>
              <w:tabs>
                <w:tab w:val="left" w:pos="521"/>
              </w:tabs>
              <w:spacing w:before="122"/>
              <w:ind w:right="397"/>
              <w:jc w:val="right"/>
              <w:rPr>
                <w:rFonts w:eastAsia="Symbol"/>
                <w:lang w:val="en-US"/>
              </w:rPr>
            </w:pPr>
            <w:r w:rsidRPr="00AE7CF1">
              <w:rPr>
                <w:rFonts w:eastAsia="Symbol"/>
              </w:rPr>
              <w:t>1,6</w:t>
            </w:r>
          </w:p>
        </w:tc>
        <w:tc>
          <w:tcPr>
            <w:tcW w:w="1142" w:type="dxa"/>
            <w:tcBorders>
              <w:left w:val="single" w:sz="6" w:space="0" w:color="000000"/>
            </w:tcBorders>
            <w:shd w:val="clear" w:color="auto" w:fill="auto"/>
            <w:vAlign w:val="bottom"/>
          </w:tcPr>
          <w:p w14:paraId="542956D1" w14:textId="59B6279A" w:rsidR="00631D97" w:rsidRPr="00AE7CF1" w:rsidRDefault="00631D97" w:rsidP="00AE7CF1">
            <w:pPr>
              <w:tabs>
                <w:tab w:val="left" w:pos="521"/>
              </w:tabs>
              <w:spacing w:before="122"/>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50F4638C" w14:textId="51049F61" w:rsidR="00631D97" w:rsidRPr="00AE7CF1" w:rsidRDefault="00631D97" w:rsidP="00525A05">
            <w:pPr>
              <w:spacing w:before="122"/>
              <w:ind w:left="170"/>
            </w:pPr>
            <w:r w:rsidRPr="00AE7CF1">
              <w:rPr>
                <w:rFonts w:eastAsia="Symbol"/>
                <w:i/>
              </w:rPr>
              <w:t xml:space="preserve">Germany </w:t>
            </w:r>
          </w:p>
        </w:tc>
      </w:tr>
      <w:tr w:rsidR="00631D97" w:rsidRPr="00D21FE6" w14:paraId="2C09E737" w14:textId="77777777" w:rsidTr="00AE7CF1">
        <w:trPr>
          <w:cantSplit/>
        </w:trPr>
        <w:tc>
          <w:tcPr>
            <w:tcW w:w="2674" w:type="dxa"/>
            <w:shd w:val="clear" w:color="auto" w:fill="auto"/>
            <w:vAlign w:val="bottom"/>
          </w:tcPr>
          <w:p w14:paraId="5438F6D7" w14:textId="2D2E4E20" w:rsidR="00631D97" w:rsidRPr="00631D97" w:rsidRDefault="00631D97" w:rsidP="00631D97">
            <w:pPr>
              <w:spacing w:before="122"/>
              <w:ind w:left="113"/>
            </w:pPr>
            <w:r w:rsidRPr="00631D97">
              <w:rPr>
                <w:rFonts w:eastAsia="Symbol"/>
              </w:rPr>
              <w:t>Дания</w:t>
            </w:r>
          </w:p>
        </w:tc>
        <w:tc>
          <w:tcPr>
            <w:tcW w:w="1145" w:type="dxa"/>
            <w:tcBorders>
              <w:left w:val="single" w:sz="6" w:space="0" w:color="000000"/>
            </w:tcBorders>
            <w:shd w:val="clear" w:color="auto" w:fill="auto"/>
            <w:vAlign w:val="bottom"/>
          </w:tcPr>
          <w:p w14:paraId="28626B9A" w14:textId="6A195459" w:rsidR="00631D97" w:rsidRPr="00AE7CF1" w:rsidRDefault="00631D97" w:rsidP="00AE7CF1">
            <w:pPr>
              <w:tabs>
                <w:tab w:val="left" w:pos="521"/>
              </w:tabs>
              <w:spacing w:before="122"/>
              <w:ind w:right="397"/>
              <w:jc w:val="right"/>
              <w:rPr>
                <w:rFonts w:eastAsia="Symbol"/>
                <w:lang w:val="en-US"/>
              </w:rPr>
            </w:pPr>
            <w:r w:rsidRPr="00AE7CF1">
              <w:rPr>
                <w:rFonts w:eastAsia="Symbol"/>
              </w:rPr>
              <w:t>0,2</w:t>
            </w:r>
          </w:p>
        </w:tc>
        <w:tc>
          <w:tcPr>
            <w:tcW w:w="1144" w:type="dxa"/>
            <w:tcBorders>
              <w:left w:val="single" w:sz="6" w:space="0" w:color="000000"/>
            </w:tcBorders>
            <w:shd w:val="clear" w:color="auto" w:fill="auto"/>
            <w:vAlign w:val="bottom"/>
          </w:tcPr>
          <w:p w14:paraId="62C6B016" w14:textId="07A2DF5C" w:rsidR="00631D97" w:rsidRPr="00AE7CF1" w:rsidRDefault="00631D97" w:rsidP="00AE7CF1">
            <w:pPr>
              <w:tabs>
                <w:tab w:val="left" w:pos="521"/>
              </w:tabs>
              <w:spacing w:before="122"/>
              <w:ind w:right="397"/>
              <w:jc w:val="right"/>
              <w:rPr>
                <w:rFonts w:eastAsia="Symbol"/>
                <w:lang w:val="en-US"/>
              </w:rPr>
            </w:pPr>
            <w:r w:rsidRPr="00AE7CF1">
              <w:rPr>
                <w:rFonts w:eastAsia="Symbol"/>
              </w:rPr>
              <w:t>0,1</w:t>
            </w:r>
          </w:p>
        </w:tc>
        <w:tc>
          <w:tcPr>
            <w:tcW w:w="1144" w:type="dxa"/>
            <w:tcBorders>
              <w:left w:val="single" w:sz="6" w:space="0" w:color="000000"/>
            </w:tcBorders>
            <w:shd w:val="clear" w:color="auto" w:fill="auto"/>
            <w:vAlign w:val="bottom"/>
          </w:tcPr>
          <w:p w14:paraId="7B5E1E38" w14:textId="03C8490E" w:rsidR="00631D97" w:rsidRPr="00AE7CF1" w:rsidRDefault="00631D97" w:rsidP="00AE7CF1">
            <w:pPr>
              <w:tabs>
                <w:tab w:val="left" w:pos="521"/>
              </w:tabs>
              <w:spacing w:before="122"/>
              <w:ind w:right="397"/>
              <w:jc w:val="right"/>
              <w:rPr>
                <w:rFonts w:eastAsia="Symbol"/>
                <w:lang w:val="en-US"/>
              </w:rPr>
            </w:pPr>
            <w:r w:rsidRPr="00AE7CF1">
              <w:rPr>
                <w:rFonts w:eastAsia="Symbol"/>
              </w:rPr>
              <w:t>0,2</w:t>
            </w:r>
          </w:p>
        </w:tc>
        <w:tc>
          <w:tcPr>
            <w:tcW w:w="1142" w:type="dxa"/>
            <w:tcBorders>
              <w:left w:val="single" w:sz="6" w:space="0" w:color="000000"/>
            </w:tcBorders>
            <w:shd w:val="clear" w:color="auto" w:fill="auto"/>
            <w:vAlign w:val="bottom"/>
          </w:tcPr>
          <w:p w14:paraId="64BA4F90" w14:textId="35A748B9" w:rsidR="00631D97" w:rsidRPr="00AE7CF1" w:rsidRDefault="00631D97" w:rsidP="00AE7CF1">
            <w:pPr>
              <w:tabs>
                <w:tab w:val="left" w:pos="521"/>
              </w:tabs>
              <w:spacing w:before="122"/>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5A8B4604" w14:textId="536617D6" w:rsidR="00631D97" w:rsidRPr="00AE7CF1" w:rsidRDefault="00631D97" w:rsidP="00525A05">
            <w:pPr>
              <w:spacing w:before="122"/>
              <w:ind w:left="170"/>
            </w:pPr>
            <w:r w:rsidRPr="00AE7CF1">
              <w:rPr>
                <w:rFonts w:eastAsia="Symbol"/>
                <w:i/>
              </w:rPr>
              <w:t>Denmark</w:t>
            </w:r>
          </w:p>
        </w:tc>
      </w:tr>
      <w:tr w:rsidR="00631D97" w:rsidRPr="00D21FE6" w14:paraId="559F0A5A" w14:textId="77777777" w:rsidTr="00AE7CF1">
        <w:trPr>
          <w:cantSplit/>
        </w:trPr>
        <w:tc>
          <w:tcPr>
            <w:tcW w:w="2674" w:type="dxa"/>
            <w:shd w:val="clear" w:color="auto" w:fill="auto"/>
            <w:vAlign w:val="bottom"/>
          </w:tcPr>
          <w:p w14:paraId="12F7E1B4" w14:textId="2B9E6F97" w:rsidR="00631D97" w:rsidRPr="00631D97" w:rsidRDefault="00631D97" w:rsidP="00631D97">
            <w:pPr>
              <w:spacing w:before="122"/>
              <w:ind w:left="113"/>
            </w:pPr>
            <w:r w:rsidRPr="00631D97">
              <w:rPr>
                <w:rFonts w:eastAsia="Symbol"/>
              </w:rPr>
              <w:t>Италия</w:t>
            </w:r>
          </w:p>
        </w:tc>
        <w:tc>
          <w:tcPr>
            <w:tcW w:w="1145" w:type="dxa"/>
            <w:tcBorders>
              <w:left w:val="single" w:sz="6" w:space="0" w:color="000000"/>
            </w:tcBorders>
            <w:shd w:val="clear" w:color="auto" w:fill="auto"/>
            <w:vAlign w:val="bottom"/>
          </w:tcPr>
          <w:p w14:paraId="4A9A7D1F" w14:textId="42FABD49"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8,0</w:t>
            </w:r>
          </w:p>
        </w:tc>
        <w:tc>
          <w:tcPr>
            <w:tcW w:w="1144" w:type="dxa"/>
            <w:tcBorders>
              <w:left w:val="single" w:sz="6" w:space="0" w:color="000000"/>
            </w:tcBorders>
            <w:shd w:val="clear" w:color="auto" w:fill="auto"/>
            <w:vAlign w:val="bottom"/>
          </w:tcPr>
          <w:p w14:paraId="23BEFA16" w14:textId="31BAE6C0"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6,6</w:t>
            </w:r>
          </w:p>
        </w:tc>
        <w:tc>
          <w:tcPr>
            <w:tcW w:w="1144" w:type="dxa"/>
            <w:tcBorders>
              <w:left w:val="single" w:sz="6" w:space="0" w:color="000000"/>
            </w:tcBorders>
            <w:shd w:val="clear" w:color="auto" w:fill="auto"/>
            <w:vAlign w:val="bottom"/>
          </w:tcPr>
          <w:p w14:paraId="708CE014" w14:textId="47941519" w:rsidR="00631D97" w:rsidRPr="00AE7CF1" w:rsidRDefault="00631D97" w:rsidP="00AE7CF1">
            <w:pPr>
              <w:tabs>
                <w:tab w:val="left" w:pos="521"/>
              </w:tabs>
              <w:spacing w:before="122"/>
              <w:ind w:right="397"/>
              <w:jc w:val="right"/>
              <w:rPr>
                <w:rFonts w:eastAsia="Symbol"/>
                <w:lang w:val="en-US"/>
              </w:rPr>
            </w:pPr>
            <w:r w:rsidRPr="00AE7CF1">
              <w:rPr>
                <w:rFonts w:eastAsia="Symbol"/>
              </w:rPr>
              <w:t>6,5</w:t>
            </w:r>
          </w:p>
        </w:tc>
        <w:tc>
          <w:tcPr>
            <w:tcW w:w="1142" w:type="dxa"/>
            <w:tcBorders>
              <w:left w:val="single" w:sz="6" w:space="0" w:color="000000"/>
            </w:tcBorders>
            <w:shd w:val="clear" w:color="auto" w:fill="auto"/>
            <w:vAlign w:val="bottom"/>
          </w:tcPr>
          <w:p w14:paraId="677D410C" w14:textId="16FA3787" w:rsidR="00631D97" w:rsidRPr="00AE7CF1" w:rsidRDefault="00631D97" w:rsidP="00AE7CF1">
            <w:pPr>
              <w:tabs>
                <w:tab w:val="left" w:pos="521"/>
              </w:tabs>
              <w:spacing w:before="122"/>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4B3544D9" w14:textId="275606AC" w:rsidR="00631D97" w:rsidRPr="00AE7CF1" w:rsidRDefault="00631D97" w:rsidP="00525A05">
            <w:pPr>
              <w:spacing w:before="122"/>
              <w:ind w:left="170"/>
            </w:pPr>
            <w:r w:rsidRPr="00AE7CF1">
              <w:rPr>
                <w:rFonts w:eastAsia="Symbol"/>
                <w:i/>
              </w:rPr>
              <w:t>Italy</w:t>
            </w:r>
          </w:p>
        </w:tc>
      </w:tr>
      <w:tr w:rsidR="00631D97" w:rsidRPr="00D21FE6" w14:paraId="50401F54" w14:textId="77777777" w:rsidTr="00AE7CF1">
        <w:trPr>
          <w:cantSplit/>
        </w:trPr>
        <w:tc>
          <w:tcPr>
            <w:tcW w:w="2674" w:type="dxa"/>
            <w:shd w:val="clear" w:color="auto" w:fill="auto"/>
            <w:vAlign w:val="bottom"/>
          </w:tcPr>
          <w:p w14:paraId="515D1083" w14:textId="0F50A091" w:rsidR="00631D97" w:rsidRPr="00631D97" w:rsidRDefault="00631D97" w:rsidP="00631D97">
            <w:pPr>
              <w:spacing w:before="122"/>
              <w:ind w:left="113"/>
            </w:pPr>
            <w:r w:rsidRPr="00631D97">
              <w:rPr>
                <w:rFonts w:eastAsia="Symbol"/>
              </w:rPr>
              <w:t>Литва</w:t>
            </w:r>
          </w:p>
        </w:tc>
        <w:tc>
          <w:tcPr>
            <w:tcW w:w="1145" w:type="dxa"/>
            <w:tcBorders>
              <w:left w:val="single" w:sz="6" w:space="0" w:color="000000"/>
            </w:tcBorders>
            <w:shd w:val="clear" w:color="auto" w:fill="auto"/>
            <w:vAlign w:val="bottom"/>
          </w:tcPr>
          <w:p w14:paraId="7A4F480E" w14:textId="7E566B59"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0,1</w:t>
            </w:r>
          </w:p>
        </w:tc>
        <w:tc>
          <w:tcPr>
            <w:tcW w:w="1144" w:type="dxa"/>
            <w:tcBorders>
              <w:left w:val="single" w:sz="6" w:space="0" w:color="000000"/>
            </w:tcBorders>
            <w:shd w:val="clear" w:color="auto" w:fill="auto"/>
            <w:vAlign w:val="bottom"/>
          </w:tcPr>
          <w:p w14:paraId="4E8C3274" w14:textId="2DB79851"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0,1</w:t>
            </w:r>
          </w:p>
        </w:tc>
        <w:tc>
          <w:tcPr>
            <w:tcW w:w="1144" w:type="dxa"/>
            <w:tcBorders>
              <w:left w:val="single" w:sz="6" w:space="0" w:color="000000"/>
            </w:tcBorders>
            <w:shd w:val="clear" w:color="auto" w:fill="auto"/>
            <w:vAlign w:val="bottom"/>
          </w:tcPr>
          <w:p w14:paraId="73785F3C" w14:textId="7FF4F06F" w:rsidR="00631D97" w:rsidRPr="00AE7CF1" w:rsidRDefault="00631D97" w:rsidP="00AE7CF1">
            <w:pPr>
              <w:tabs>
                <w:tab w:val="left" w:pos="521"/>
              </w:tabs>
              <w:spacing w:before="122"/>
              <w:ind w:right="397"/>
              <w:jc w:val="right"/>
              <w:rPr>
                <w:rFonts w:eastAsia="Symbol"/>
                <w:lang w:val="en-US"/>
              </w:rPr>
            </w:pPr>
            <w:r w:rsidRPr="00AE7CF1">
              <w:rPr>
                <w:rFonts w:eastAsia="Symbol"/>
              </w:rPr>
              <w:t>0,1</w:t>
            </w:r>
          </w:p>
        </w:tc>
        <w:tc>
          <w:tcPr>
            <w:tcW w:w="1142" w:type="dxa"/>
            <w:tcBorders>
              <w:left w:val="single" w:sz="6" w:space="0" w:color="000000"/>
            </w:tcBorders>
            <w:shd w:val="clear" w:color="auto" w:fill="auto"/>
            <w:vAlign w:val="bottom"/>
          </w:tcPr>
          <w:p w14:paraId="6BEA6B7E" w14:textId="72B8CC61" w:rsidR="00631D97" w:rsidRPr="00AE7CF1" w:rsidRDefault="00631D97" w:rsidP="00AE7CF1">
            <w:pPr>
              <w:tabs>
                <w:tab w:val="left" w:pos="521"/>
              </w:tabs>
              <w:spacing w:before="122"/>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1B2AB3CA" w14:textId="3F8D78C8" w:rsidR="00631D97" w:rsidRPr="00AE7CF1" w:rsidRDefault="00631D97" w:rsidP="00525A05">
            <w:pPr>
              <w:spacing w:before="122"/>
              <w:ind w:left="170"/>
            </w:pPr>
            <w:r w:rsidRPr="00AE7CF1">
              <w:rPr>
                <w:rFonts w:eastAsia="Symbol"/>
                <w:i/>
              </w:rPr>
              <w:t>Lithuania</w:t>
            </w:r>
          </w:p>
        </w:tc>
      </w:tr>
      <w:tr w:rsidR="00631D97" w:rsidRPr="00D21FE6" w14:paraId="024F3A75" w14:textId="77777777" w:rsidTr="00AE7CF1">
        <w:trPr>
          <w:cantSplit/>
        </w:trPr>
        <w:tc>
          <w:tcPr>
            <w:tcW w:w="2674" w:type="dxa"/>
            <w:shd w:val="clear" w:color="auto" w:fill="auto"/>
            <w:vAlign w:val="bottom"/>
          </w:tcPr>
          <w:p w14:paraId="46FEB647" w14:textId="345A3DC0" w:rsidR="00631D97" w:rsidRPr="00631D97" w:rsidRDefault="00631D97" w:rsidP="00631D97">
            <w:pPr>
              <w:spacing w:before="122"/>
              <w:ind w:left="113"/>
            </w:pPr>
            <w:r w:rsidRPr="00631D97">
              <w:rPr>
                <w:rFonts w:eastAsia="Symbol"/>
              </w:rPr>
              <w:t>Нидерланды</w:t>
            </w:r>
          </w:p>
        </w:tc>
        <w:tc>
          <w:tcPr>
            <w:tcW w:w="1145" w:type="dxa"/>
            <w:tcBorders>
              <w:left w:val="single" w:sz="6" w:space="0" w:color="000000"/>
            </w:tcBorders>
            <w:shd w:val="clear" w:color="auto" w:fill="auto"/>
            <w:vAlign w:val="bottom"/>
          </w:tcPr>
          <w:p w14:paraId="34A396B0" w14:textId="6171D50A"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1,1</w:t>
            </w:r>
          </w:p>
        </w:tc>
        <w:tc>
          <w:tcPr>
            <w:tcW w:w="1144" w:type="dxa"/>
            <w:tcBorders>
              <w:left w:val="single" w:sz="6" w:space="0" w:color="000000"/>
            </w:tcBorders>
            <w:shd w:val="clear" w:color="auto" w:fill="auto"/>
            <w:vAlign w:val="bottom"/>
          </w:tcPr>
          <w:p w14:paraId="02D8B010" w14:textId="083AE4FC"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0,7</w:t>
            </w:r>
          </w:p>
        </w:tc>
        <w:tc>
          <w:tcPr>
            <w:tcW w:w="1144" w:type="dxa"/>
            <w:tcBorders>
              <w:left w:val="single" w:sz="6" w:space="0" w:color="000000"/>
            </w:tcBorders>
            <w:shd w:val="clear" w:color="auto" w:fill="auto"/>
            <w:vAlign w:val="bottom"/>
          </w:tcPr>
          <w:p w14:paraId="4DE70C49" w14:textId="0935F8FB" w:rsidR="00631D97" w:rsidRPr="00AE7CF1" w:rsidRDefault="00631D97" w:rsidP="00AE7CF1">
            <w:pPr>
              <w:tabs>
                <w:tab w:val="left" w:pos="521"/>
              </w:tabs>
              <w:spacing w:before="122"/>
              <w:ind w:right="397"/>
              <w:jc w:val="right"/>
              <w:rPr>
                <w:rFonts w:eastAsia="Symbol"/>
                <w:lang w:val="en-US"/>
              </w:rPr>
            </w:pPr>
            <w:r w:rsidRPr="00AE7CF1">
              <w:rPr>
                <w:rFonts w:eastAsia="Symbol"/>
              </w:rPr>
              <w:t>0,7</w:t>
            </w:r>
          </w:p>
        </w:tc>
        <w:tc>
          <w:tcPr>
            <w:tcW w:w="1142" w:type="dxa"/>
            <w:tcBorders>
              <w:left w:val="single" w:sz="6" w:space="0" w:color="000000"/>
            </w:tcBorders>
            <w:shd w:val="clear" w:color="auto" w:fill="auto"/>
            <w:vAlign w:val="bottom"/>
          </w:tcPr>
          <w:p w14:paraId="33CF2863" w14:textId="769D6F53" w:rsidR="00631D97" w:rsidRPr="00AE7CF1" w:rsidRDefault="00631D97" w:rsidP="00AE7CF1">
            <w:pPr>
              <w:tabs>
                <w:tab w:val="left" w:pos="521"/>
              </w:tabs>
              <w:spacing w:before="122"/>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2D4D1C9B" w14:textId="67424EE8" w:rsidR="00631D97" w:rsidRPr="00AE7CF1" w:rsidRDefault="00631D97" w:rsidP="00525A05">
            <w:pPr>
              <w:spacing w:before="122"/>
              <w:ind w:left="170"/>
            </w:pPr>
            <w:r w:rsidRPr="00AE7CF1">
              <w:rPr>
                <w:rFonts w:eastAsia="Symbol"/>
                <w:i/>
              </w:rPr>
              <w:t>Netherlands</w:t>
            </w:r>
          </w:p>
        </w:tc>
      </w:tr>
      <w:tr w:rsidR="00631D97" w:rsidRPr="00D21FE6" w14:paraId="2F03EE6E" w14:textId="77777777" w:rsidTr="00AE7CF1">
        <w:trPr>
          <w:cantSplit/>
        </w:trPr>
        <w:tc>
          <w:tcPr>
            <w:tcW w:w="2674" w:type="dxa"/>
            <w:shd w:val="clear" w:color="auto" w:fill="auto"/>
            <w:vAlign w:val="bottom"/>
          </w:tcPr>
          <w:p w14:paraId="34824D4E" w14:textId="49C40967" w:rsidR="00631D97" w:rsidRPr="00631D97" w:rsidRDefault="00631D97" w:rsidP="00631D97">
            <w:pPr>
              <w:spacing w:before="122"/>
              <w:ind w:left="113"/>
            </w:pPr>
            <w:r w:rsidRPr="00631D97">
              <w:rPr>
                <w:rFonts w:eastAsia="Symbol"/>
              </w:rPr>
              <w:t>Польша</w:t>
            </w:r>
          </w:p>
        </w:tc>
        <w:tc>
          <w:tcPr>
            <w:tcW w:w="1145" w:type="dxa"/>
            <w:tcBorders>
              <w:left w:val="single" w:sz="6" w:space="0" w:color="000000"/>
            </w:tcBorders>
            <w:shd w:val="clear" w:color="auto" w:fill="auto"/>
            <w:vAlign w:val="bottom"/>
          </w:tcPr>
          <w:p w14:paraId="05DC8907" w14:textId="02E315BD"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0,3</w:t>
            </w:r>
          </w:p>
        </w:tc>
        <w:tc>
          <w:tcPr>
            <w:tcW w:w="1144" w:type="dxa"/>
            <w:tcBorders>
              <w:left w:val="single" w:sz="6" w:space="0" w:color="000000"/>
            </w:tcBorders>
            <w:shd w:val="clear" w:color="auto" w:fill="auto"/>
            <w:vAlign w:val="bottom"/>
          </w:tcPr>
          <w:p w14:paraId="788173EF" w14:textId="27C62E93"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0,3</w:t>
            </w:r>
          </w:p>
        </w:tc>
        <w:tc>
          <w:tcPr>
            <w:tcW w:w="1144" w:type="dxa"/>
            <w:tcBorders>
              <w:left w:val="single" w:sz="6" w:space="0" w:color="000000"/>
            </w:tcBorders>
            <w:shd w:val="clear" w:color="auto" w:fill="auto"/>
            <w:vAlign w:val="bottom"/>
          </w:tcPr>
          <w:p w14:paraId="19497FFA" w14:textId="7E483341" w:rsidR="00631D97" w:rsidRPr="00AE7CF1" w:rsidRDefault="00631D97" w:rsidP="00AE7CF1">
            <w:pPr>
              <w:tabs>
                <w:tab w:val="left" w:pos="521"/>
              </w:tabs>
              <w:spacing w:before="122"/>
              <w:ind w:right="397"/>
              <w:jc w:val="right"/>
              <w:rPr>
                <w:rFonts w:eastAsia="Symbol"/>
                <w:lang w:val="en-US"/>
              </w:rPr>
            </w:pPr>
            <w:r w:rsidRPr="00AE7CF1">
              <w:rPr>
                <w:rFonts w:eastAsia="Symbol"/>
              </w:rPr>
              <w:t>0,3</w:t>
            </w:r>
          </w:p>
        </w:tc>
        <w:tc>
          <w:tcPr>
            <w:tcW w:w="1142" w:type="dxa"/>
            <w:tcBorders>
              <w:left w:val="single" w:sz="6" w:space="0" w:color="000000"/>
            </w:tcBorders>
            <w:shd w:val="clear" w:color="auto" w:fill="auto"/>
            <w:vAlign w:val="bottom"/>
          </w:tcPr>
          <w:p w14:paraId="33BF5FE1" w14:textId="32E3505B" w:rsidR="00631D97" w:rsidRPr="00AE7CF1" w:rsidRDefault="00631D97" w:rsidP="00AE7CF1">
            <w:pPr>
              <w:tabs>
                <w:tab w:val="left" w:pos="521"/>
              </w:tabs>
              <w:spacing w:before="122"/>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4FCE0E35" w14:textId="57617501" w:rsidR="00631D97" w:rsidRPr="00AE7CF1" w:rsidRDefault="00631D97" w:rsidP="00525A05">
            <w:pPr>
              <w:spacing w:before="122"/>
              <w:ind w:left="170"/>
            </w:pPr>
            <w:r w:rsidRPr="00AE7CF1">
              <w:rPr>
                <w:rFonts w:eastAsia="Symbol"/>
                <w:i/>
              </w:rPr>
              <w:t>Poland</w:t>
            </w:r>
          </w:p>
        </w:tc>
      </w:tr>
      <w:tr w:rsidR="00631D97" w:rsidRPr="00D21FE6" w14:paraId="7C9E48AF" w14:textId="77777777" w:rsidTr="00AE7CF1">
        <w:trPr>
          <w:cantSplit/>
        </w:trPr>
        <w:tc>
          <w:tcPr>
            <w:tcW w:w="2674" w:type="dxa"/>
            <w:shd w:val="clear" w:color="auto" w:fill="auto"/>
            <w:vAlign w:val="bottom"/>
          </w:tcPr>
          <w:p w14:paraId="44DED05F" w14:textId="373D735B" w:rsidR="00631D97" w:rsidRPr="00631D97" w:rsidRDefault="00631D97" w:rsidP="00631D97">
            <w:pPr>
              <w:spacing w:before="122"/>
              <w:ind w:left="113"/>
            </w:pPr>
            <w:r w:rsidRPr="00631D97">
              <w:rPr>
                <w:rFonts w:eastAsia="Symbol"/>
              </w:rPr>
              <w:t>Румыния</w:t>
            </w:r>
          </w:p>
        </w:tc>
        <w:tc>
          <w:tcPr>
            <w:tcW w:w="1145" w:type="dxa"/>
            <w:tcBorders>
              <w:left w:val="single" w:sz="6" w:space="0" w:color="000000"/>
            </w:tcBorders>
            <w:shd w:val="clear" w:color="auto" w:fill="auto"/>
            <w:vAlign w:val="bottom"/>
          </w:tcPr>
          <w:p w14:paraId="32ECA142" w14:textId="6B656B59"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9,1</w:t>
            </w:r>
          </w:p>
        </w:tc>
        <w:tc>
          <w:tcPr>
            <w:tcW w:w="1144" w:type="dxa"/>
            <w:tcBorders>
              <w:left w:val="single" w:sz="6" w:space="0" w:color="000000"/>
            </w:tcBorders>
            <w:shd w:val="clear" w:color="auto" w:fill="auto"/>
            <w:vAlign w:val="bottom"/>
          </w:tcPr>
          <w:p w14:paraId="3AF32529" w14:textId="5FA44DBA"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10,2</w:t>
            </w:r>
          </w:p>
        </w:tc>
        <w:tc>
          <w:tcPr>
            <w:tcW w:w="1144" w:type="dxa"/>
            <w:tcBorders>
              <w:left w:val="single" w:sz="6" w:space="0" w:color="000000"/>
            </w:tcBorders>
            <w:shd w:val="clear" w:color="auto" w:fill="auto"/>
            <w:vAlign w:val="bottom"/>
          </w:tcPr>
          <w:p w14:paraId="1CE57AFA" w14:textId="604AA8DF" w:rsidR="00631D97" w:rsidRPr="00AE7CF1" w:rsidRDefault="00631D97" w:rsidP="00AE7CF1">
            <w:pPr>
              <w:tabs>
                <w:tab w:val="left" w:pos="521"/>
              </w:tabs>
              <w:spacing w:before="122"/>
              <w:ind w:right="397"/>
              <w:jc w:val="right"/>
              <w:rPr>
                <w:rFonts w:eastAsia="Symbol"/>
                <w:lang w:val="en-US"/>
              </w:rPr>
            </w:pPr>
            <w:r w:rsidRPr="00AE7CF1">
              <w:rPr>
                <w:rFonts w:eastAsia="Symbol"/>
              </w:rPr>
              <w:t>10,3</w:t>
            </w:r>
          </w:p>
        </w:tc>
        <w:tc>
          <w:tcPr>
            <w:tcW w:w="1142" w:type="dxa"/>
            <w:tcBorders>
              <w:left w:val="single" w:sz="6" w:space="0" w:color="000000"/>
            </w:tcBorders>
            <w:shd w:val="clear" w:color="auto" w:fill="auto"/>
            <w:vAlign w:val="bottom"/>
          </w:tcPr>
          <w:p w14:paraId="2AAB7D92" w14:textId="2B3D4CA1" w:rsidR="00631D97" w:rsidRPr="00AE7CF1" w:rsidRDefault="00631D97" w:rsidP="00AE7CF1">
            <w:pPr>
              <w:tabs>
                <w:tab w:val="left" w:pos="521"/>
              </w:tabs>
              <w:spacing w:before="122"/>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0FFD1F16" w14:textId="5885985D" w:rsidR="00631D97" w:rsidRPr="00AE7CF1" w:rsidRDefault="00631D97" w:rsidP="00525A05">
            <w:pPr>
              <w:spacing w:before="122"/>
              <w:ind w:left="170"/>
            </w:pPr>
            <w:r w:rsidRPr="00AE7CF1">
              <w:rPr>
                <w:rFonts w:eastAsia="Symbol"/>
                <w:i/>
              </w:rPr>
              <w:t>Romania</w:t>
            </w:r>
          </w:p>
        </w:tc>
      </w:tr>
      <w:tr w:rsidR="00631D97" w:rsidRPr="00D21FE6" w14:paraId="1FFE1A7B" w14:textId="77777777" w:rsidTr="00AE7CF1">
        <w:trPr>
          <w:cantSplit/>
        </w:trPr>
        <w:tc>
          <w:tcPr>
            <w:tcW w:w="2674" w:type="dxa"/>
            <w:shd w:val="clear" w:color="auto" w:fill="auto"/>
            <w:vAlign w:val="bottom"/>
          </w:tcPr>
          <w:p w14:paraId="5A931344" w14:textId="7BA93C90" w:rsidR="00631D97" w:rsidRPr="00631D97" w:rsidRDefault="00631D97" w:rsidP="00631D97">
            <w:pPr>
              <w:spacing w:before="122"/>
              <w:ind w:left="113"/>
            </w:pPr>
            <w:r w:rsidRPr="00631D97">
              <w:rPr>
                <w:rFonts w:eastAsia="Symbol"/>
              </w:rPr>
              <w:t>Финляндия</w:t>
            </w:r>
          </w:p>
        </w:tc>
        <w:tc>
          <w:tcPr>
            <w:tcW w:w="1145" w:type="dxa"/>
            <w:tcBorders>
              <w:left w:val="single" w:sz="6" w:space="0" w:color="000000"/>
            </w:tcBorders>
            <w:shd w:val="clear" w:color="auto" w:fill="auto"/>
            <w:vAlign w:val="bottom"/>
          </w:tcPr>
          <w:p w14:paraId="575701BA" w14:textId="67446925"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0,1</w:t>
            </w:r>
          </w:p>
        </w:tc>
        <w:tc>
          <w:tcPr>
            <w:tcW w:w="1144" w:type="dxa"/>
            <w:tcBorders>
              <w:left w:val="single" w:sz="6" w:space="0" w:color="000000"/>
            </w:tcBorders>
            <w:shd w:val="clear" w:color="auto" w:fill="auto"/>
            <w:vAlign w:val="bottom"/>
          </w:tcPr>
          <w:p w14:paraId="3FEA173C" w14:textId="1B69C207"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0,1</w:t>
            </w:r>
          </w:p>
        </w:tc>
        <w:tc>
          <w:tcPr>
            <w:tcW w:w="1144" w:type="dxa"/>
            <w:tcBorders>
              <w:left w:val="single" w:sz="6" w:space="0" w:color="000000"/>
            </w:tcBorders>
            <w:shd w:val="clear" w:color="auto" w:fill="auto"/>
            <w:vAlign w:val="bottom"/>
          </w:tcPr>
          <w:p w14:paraId="128A2A66" w14:textId="51318A9A" w:rsidR="00631D97" w:rsidRPr="00AE7CF1" w:rsidRDefault="00631D97" w:rsidP="00AE7CF1">
            <w:pPr>
              <w:tabs>
                <w:tab w:val="left" w:pos="521"/>
              </w:tabs>
              <w:spacing w:before="122"/>
              <w:ind w:right="397"/>
              <w:jc w:val="right"/>
              <w:rPr>
                <w:rFonts w:eastAsia="Symbol"/>
                <w:lang w:val="en-US"/>
              </w:rPr>
            </w:pPr>
            <w:r w:rsidRPr="00AE7CF1">
              <w:rPr>
                <w:rFonts w:eastAsia="Symbol"/>
              </w:rPr>
              <w:t>0,1</w:t>
            </w:r>
          </w:p>
        </w:tc>
        <w:tc>
          <w:tcPr>
            <w:tcW w:w="1142" w:type="dxa"/>
            <w:tcBorders>
              <w:left w:val="single" w:sz="6" w:space="0" w:color="000000"/>
            </w:tcBorders>
            <w:shd w:val="clear" w:color="auto" w:fill="auto"/>
            <w:vAlign w:val="bottom"/>
          </w:tcPr>
          <w:p w14:paraId="5989371C" w14:textId="749F0BCF" w:rsidR="00631D97" w:rsidRPr="00AE7CF1" w:rsidRDefault="00631D97" w:rsidP="00AE7CF1">
            <w:pPr>
              <w:tabs>
                <w:tab w:val="left" w:pos="521"/>
              </w:tabs>
              <w:spacing w:before="122"/>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001425E3" w14:textId="34C26A90" w:rsidR="00631D97" w:rsidRPr="00AE7CF1" w:rsidRDefault="00631D97" w:rsidP="00525A05">
            <w:pPr>
              <w:spacing w:before="122"/>
              <w:ind w:left="170"/>
            </w:pPr>
            <w:r w:rsidRPr="00AE7CF1">
              <w:rPr>
                <w:rFonts w:eastAsia="Symbol"/>
                <w:i/>
              </w:rPr>
              <w:t>Finland</w:t>
            </w:r>
          </w:p>
        </w:tc>
      </w:tr>
      <w:tr w:rsidR="00631D97" w:rsidRPr="00D21FE6" w14:paraId="690FC9B9" w14:textId="77777777" w:rsidTr="00AE7CF1">
        <w:trPr>
          <w:cantSplit/>
        </w:trPr>
        <w:tc>
          <w:tcPr>
            <w:tcW w:w="2674" w:type="dxa"/>
            <w:shd w:val="clear" w:color="auto" w:fill="auto"/>
            <w:vAlign w:val="bottom"/>
          </w:tcPr>
          <w:p w14:paraId="724AB02E" w14:textId="1A23E422" w:rsidR="00631D97" w:rsidRPr="00631D97" w:rsidRDefault="00631D97" w:rsidP="00631D97">
            <w:pPr>
              <w:spacing w:before="122"/>
              <w:ind w:left="113"/>
            </w:pPr>
            <w:r w:rsidRPr="00631D97">
              <w:rPr>
                <w:rFonts w:eastAsia="Symbol"/>
              </w:rPr>
              <w:t>Франция</w:t>
            </w:r>
          </w:p>
        </w:tc>
        <w:tc>
          <w:tcPr>
            <w:tcW w:w="1145" w:type="dxa"/>
            <w:tcBorders>
              <w:left w:val="single" w:sz="6" w:space="0" w:color="000000"/>
            </w:tcBorders>
            <w:shd w:val="clear" w:color="auto" w:fill="auto"/>
            <w:vAlign w:val="bottom"/>
          </w:tcPr>
          <w:p w14:paraId="3655D7D6" w14:textId="36F0F20F"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8,0</w:t>
            </w:r>
          </w:p>
        </w:tc>
        <w:tc>
          <w:tcPr>
            <w:tcW w:w="1144" w:type="dxa"/>
            <w:tcBorders>
              <w:left w:val="single" w:sz="6" w:space="0" w:color="000000"/>
            </w:tcBorders>
            <w:shd w:val="clear" w:color="auto" w:fill="auto"/>
            <w:vAlign w:val="bottom"/>
          </w:tcPr>
          <w:p w14:paraId="164601CA" w14:textId="3F225693"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6,6</w:t>
            </w:r>
          </w:p>
        </w:tc>
        <w:tc>
          <w:tcPr>
            <w:tcW w:w="1144" w:type="dxa"/>
            <w:tcBorders>
              <w:left w:val="single" w:sz="6" w:space="0" w:color="000000"/>
            </w:tcBorders>
            <w:shd w:val="clear" w:color="auto" w:fill="auto"/>
            <w:vAlign w:val="bottom"/>
          </w:tcPr>
          <w:p w14:paraId="16BF5C15" w14:textId="3A3C57F4" w:rsidR="00631D97" w:rsidRPr="00AE7CF1" w:rsidRDefault="00631D97" w:rsidP="00AE7CF1">
            <w:pPr>
              <w:tabs>
                <w:tab w:val="left" w:pos="521"/>
              </w:tabs>
              <w:spacing w:before="122"/>
              <w:ind w:right="397"/>
              <w:jc w:val="right"/>
              <w:rPr>
                <w:rFonts w:eastAsia="Symbol"/>
                <w:lang w:val="en-US"/>
              </w:rPr>
            </w:pPr>
            <w:r w:rsidRPr="00AE7CF1">
              <w:rPr>
                <w:rFonts w:eastAsia="Symbol"/>
              </w:rPr>
              <w:t>6,6</w:t>
            </w:r>
          </w:p>
        </w:tc>
        <w:tc>
          <w:tcPr>
            <w:tcW w:w="1142" w:type="dxa"/>
            <w:tcBorders>
              <w:left w:val="single" w:sz="6" w:space="0" w:color="000000"/>
            </w:tcBorders>
            <w:shd w:val="clear" w:color="auto" w:fill="auto"/>
            <w:vAlign w:val="bottom"/>
          </w:tcPr>
          <w:p w14:paraId="463C3FDC" w14:textId="3807046E" w:rsidR="00631D97" w:rsidRPr="00AE7CF1" w:rsidRDefault="00631D97" w:rsidP="00AE7CF1">
            <w:pPr>
              <w:tabs>
                <w:tab w:val="left" w:pos="521"/>
              </w:tabs>
              <w:spacing w:before="122"/>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106AB789" w14:textId="784EDEFA" w:rsidR="00631D97" w:rsidRPr="00AE7CF1" w:rsidRDefault="00631D97" w:rsidP="00525A05">
            <w:pPr>
              <w:spacing w:before="122"/>
              <w:ind w:left="170"/>
            </w:pPr>
            <w:r w:rsidRPr="00AE7CF1">
              <w:rPr>
                <w:rFonts w:eastAsia="Symbol"/>
                <w:i/>
              </w:rPr>
              <w:t>France</w:t>
            </w:r>
          </w:p>
        </w:tc>
      </w:tr>
      <w:tr w:rsidR="00631D97" w:rsidRPr="00D21FE6" w14:paraId="43E33195" w14:textId="77777777" w:rsidTr="00AE7CF1">
        <w:trPr>
          <w:cantSplit/>
        </w:trPr>
        <w:tc>
          <w:tcPr>
            <w:tcW w:w="2674" w:type="dxa"/>
            <w:shd w:val="clear" w:color="auto" w:fill="auto"/>
            <w:vAlign w:val="bottom"/>
          </w:tcPr>
          <w:p w14:paraId="1DBABEF0" w14:textId="49588C56" w:rsidR="00631D97" w:rsidRPr="00631D97" w:rsidRDefault="00631D97" w:rsidP="00631D97">
            <w:pPr>
              <w:spacing w:before="122"/>
              <w:ind w:left="113"/>
            </w:pPr>
            <w:r w:rsidRPr="00631D97">
              <w:rPr>
                <w:rFonts w:eastAsia="Symbol"/>
              </w:rPr>
              <w:t>Швеция</w:t>
            </w:r>
          </w:p>
        </w:tc>
        <w:tc>
          <w:tcPr>
            <w:tcW w:w="1145" w:type="dxa"/>
            <w:tcBorders>
              <w:left w:val="single" w:sz="6" w:space="0" w:color="000000"/>
            </w:tcBorders>
            <w:shd w:val="clear" w:color="auto" w:fill="auto"/>
            <w:vAlign w:val="bottom"/>
          </w:tcPr>
          <w:p w14:paraId="203BB2EA" w14:textId="2F8A6A1B"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0,6</w:t>
            </w:r>
          </w:p>
        </w:tc>
        <w:tc>
          <w:tcPr>
            <w:tcW w:w="1144" w:type="dxa"/>
            <w:tcBorders>
              <w:left w:val="single" w:sz="6" w:space="0" w:color="000000"/>
            </w:tcBorders>
            <w:shd w:val="clear" w:color="auto" w:fill="auto"/>
            <w:vAlign w:val="bottom"/>
          </w:tcPr>
          <w:p w14:paraId="2D4B778D" w14:textId="0764F476"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0,3</w:t>
            </w:r>
          </w:p>
        </w:tc>
        <w:tc>
          <w:tcPr>
            <w:tcW w:w="1144" w:type="dxa"/>
            <w:tcBorders>
              <w:left w:val="single" w:sz="6" w:space="0" w:color="000000"/>
            </w:tcBorders>
            <w:shd w:val="clear" w:color="auto" w:fill="auto"/>
            <w:vAlign w:val="bottom"/>
          </w:tcPr>
          <w:p w14:paraId="43362D12" w14:textId="5A846ABA" w:rsidR="00631D97" w:rsidRPr="00AE7CF1" w:rsidRDefault="00631D97" w:rsidP="00AE7CF1">
            <w:pPr>
              <w:tabs>
                <w:tab w:val="left" w:pos="521"/>
              </w:tabs>
              <w:spacing w:before="122"/>
              <w:ind w:right="397"/>
              <w:jc w:val="right"/>
              <w:rPr>
                <w:rFonts w:eastAsia="Symbol"/>
                <w:lang w:val="en-US"/>
              </w:rPr>
            </w:pPr>
            <w:r w:rsidRPr="00AE7CF1">
              <w:rPr>
                <w:rFonts w:eastAsia="Symbol"/>
              </w:rPr>
              <w:t>0,3</w:t>
            </w:r>
          </w:p>
        </w:tc>
        <w:tc>
          <w:tcPr>
            <w:tcW w:w="1142" w:type="dxa"/>
            <w:tcBorders>
              <w:left w:val="single" w:sz="6" w:space="0" w:color="000000"/>
            </w:tcBorders>
            <w:shd w:val="clear" w:color="auto" w:fill="auto"/>
            <w:vAlign w:val="bottom"/>
          </w:tcPr>
          <w:p w14:paraId="106BE502" w14:textId="24FF37D1" w:rsidR="00631D97" w:rsidRPr="00AE7CF1" w:rsidRDefault="00631D97" w:rsidP="00AE7CF1">
            <w:pPr>
              <w:tabs>
                <w:tab w:val="left" w:pos="521"/>
              </w:tabs>
              <w:spacing w:before="122"/>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163D2C8F" w14:textId="0439DC91" w:rsidR="00631D97" w:rsidRPr="00AE7CF1" w:rsidRDefault="00631D97" w:rsidP="00525A05">
            <w:pPr>
              <w:spacing w:before="122"/>
              <w:ind w:left="170"/>
            </w:pPr>
            <w:r w:rsidRPr="00AE7CF1">
              <w:rPr>
                <w:rFonts w:eastAsia="Symbol"/>
                <w:i/>
              </w:rPr>
              <w:t>Sweden</w:t>
            </w:r>
          </w:p>
        </w:tc>
      </w:tr>
      <w:tr w:rsidR="00631D97" w:rsidRPr="00D21FE6" w14:paraId="766D7CAE" w14:textId="77777777" w:rsidTr="00AE7CF1">
        <w:trPr>
          <w:cantSplit/>
        </w:trPr>
        <w:tc>
          <w:tcPr>
            <w:tcW w:w="2674" w:type="dxa"/>
            <w:shd w:val="clear" w:color="auto" w:fill="auto"/>
            <w:vAlign w:val="bottom"/>
          </w:tcPr>
          <w:p w14:paraId="7DF1ED7A" w14:textId="3089618C" w:rsidR="00631D97" w:rsidRPr="00631D97" w:rsidRDefault="00631D97" w:rsidP="00631D97">
            <w:pPr>
              <w:spacing w:before="122"/>
            </w:pPr>
            <w:r w:rsidRPr="00631D97">
              <w:rPr>
                <w:rFonts w:eastAsia="Symbol"/>
                <w:b/>
              </w:rPr>
              <w:t>Другие страны</w:t>
            </w:r>
          </w:p>
        </w:tc>
        <w:tc>
          <w:tcPr>
            <w:tcW w:w="1145" w:type="dxa"/>
            <w:tcBorders>
              <w:left w:val="single" w:sz="6" w:space="0" w:color="000000"/>
            </w:tcBorders>
            <w:shd w:val="clear" w:color="auto" w:fill="auto"/>
            <w:vAlign w:val="bottom"/>
          </w:tcPr>
          <w:p w14:paraId="4530650B" w14:textId="77777777" w:rsidR="00631D97" w:rsidRPr="00AE7CF1" w:rsidRDefault="00631D97" w:rsidP="00AE7CF1">
            <w:pPr>
              <w:tabs>
                <w:tab w:val="left" w:pos="521"/>
              </w:tabs>
              <w:spacing w:before="122"/>
              <w:ind w:right="397"/>
              <w:jc w:val="right"/>
              <w:rPr>
                <w:rFonts w:eastAsia="Symbol"/>
                <w:lang w:val="en-US"/>
              </w:rPr>
            </w:pPr>
          </w:p>
        </w:tc>
        <w:tc>
          <w:tcPr>
            <w:tcW w:w="1144" w:type="dxa"/>
            <w:tcBorders>
              <w:left w:val="single" w:sz="6" w:space="0" w:color="000000"/>
            </w:tcBorders>
            <w:shd w:val="clear" w:color="auto" w:fill="auto"/>
            <w:vAlign w:val="bottom"/>
          </w:tcPr>
          <w:p w14:paraId="6CA13D6C" w14:textId="77777777" w:rsidR="00631D97" w:rsidRPr="00AE7CF1" w:rsidRDefault="00631D97" w:rsidP="00AE7CF1">
            <w:pPr>
              <w:spacing w:before="122"/>
              <w:ind w:right="397"/>
              <w:jc w:val="right"/>
              <w:rPr>
                <w:rFonts w:eastAsia="Symbol"/>
                <w:lang w:val="en-US"/>
              </w:rPr>
            </w:pPr>
          </w:p>
        </w:tc>
        <w:tc>
          <w:tcPr>
            <w:tcW w:w="1144" w:type="dxa"/>
            <w:tcBorders>
              <w:left w:val="single" w:sz="6" w:space="0" w:color="000000"/>
            </w:tcBorders>
            <w:shd w:val="clear" w:color="auto" w:fill="auto"/>
            <w:vAlign w:val="bottom"/>
          </w:tcPr>
          <w:p w14:paraId="00BE3DB1" w14:textId="77777777" w:rsidR="00631D97" w:rsidRPr="00AE7CF1" w:rsidRDefault="00631D97" w:rsidP="00AE7CF1">
            <w:pPr>
              <w:spacing w:before="122"/>
              <w:ind w:right="397"/>
              <w:jc w:val="right"/>
              <w:rPr>
                <w:rFonts w:eastAsia="Symbol"/>
                <w:lang w:val="en-US"/>
              </w:rPr>
            </w:pPr>
          </w:p>
        </w:tc>
        <w:tc>
          <w:tcPr>
            <w:tcW w:w="1142" w:type="dxa"/>
            <w:tcBorders>
              <w:left w:val="single" w:sz="6" w:space="0" w:color="000000"/>
            </w:tcBorders>
            <w:shd w:val="clear" w:color="auto" w:fill="auto"/>
            <w:vAlign w:val="bottom"/>
          </w:tcPr>
          <w:p w14:paraId="1D5160AE" w14:textId="77777777" w:rsidR="00631D97" w:rsidRPr="00AE7CF1" w:rsidRDefault="00631D97" w:rsidP="00AE7CF1">
            <w:pPr>
              <w:spacing w:before="122"/>
              <w:ind w:right="397"/>
              <w:jc w:val="right"/>
              <w:rPr>
                <w:rFonts w:eastAsia="Symbol"/>
                <w:lang w:val="en-US"/>
              </w:rPr>
            </w:pPr>
          </w:p>
        </w:tc>
        <w:tc>
          <w:tcPr>
            <w:tcW w:w="2673" w:type="dxa"/>
            <w:tcBorders>
              <w:left w:val="single" w:sz="6" w:space="0" w:color="000000"/>
            </w:tcBorders>
            <w:shd w:val="clear" w:color="auto" w:fill="auto"/>
            <w:vAlign w:val="bottom"/>
          </w:tcPr>
          <w:p w14:paraId="55F6C196" w14:textId="21FA6E4A" w:rsidR="00631D97" w:rsidRPr="00AE7CF1" w:rsidRDefault="00631D97" w:rsidP="00525A05">
            <w:pPr>
              <w:spacing w:before="122"/>
              <w:ind w:left="57"/>
            </w:pPr>
            <w:r w:rsidRPr="00AE7CF1">
              <w:rPr>
                <w:rFonts w:eastAsia="Symbol"/>
                <w:b/>
                <w:i/>
              </w:rPr>
              <w:t xml:space="preserve">Other countries </w:t>
            </w:r>
          </w:p>
        </w:tc>
      </w:tr>
      <w:tr w:rsidR="00631D97" w:rsidRPr="00D21FE6" w14:paraId="75FB5432" w14:textId="77777777" w:rsidTr="00AE7CF1">
        <w:trPr>
          <w:cantSplit/>
        </w:trPr>
        <w:tc>
          <w:tcPr>
            <w:tcW w:w="2674" w:type="dxa"/>
            <w:shd w:val="clear" w:color="auto" w:fill="auto"/>
            <w:vAlign w:val="bottom"/>
          </w:tcPr>
          <w:p w14:paraId="615517FE" w14:textId="21701513" w:rsidR="00631D97" w:rsidRPr="00631D97" w:rsidRDefault="00631D97" w:rsidP="00631D97">
            <w:pPr>
              <w:spacing w:before="122"/>
              <w:ind w:left="340"/>
            </w:pPr>
            <w:r w:rsidRPr="00631D97">
              <w:rPr>
                <w:rFonts w:eastAsia="Symbol"/>
              </w:rPr>
              <w:t>из них:</w:t>
            </w:r>
          </w:p>
        </w:tc>
        <w:tc>
          <w:tcPr>
            <w:tcW w:w="1145" w:type="dxa"/>
            <w:tcBorders>
              <w:left w:val="single" w:sz="6" w:space="0" w:color="000000"/>
            </w:tcBorders>
            <w:shd w:val="clear" w:color="auto" w:fill="auto"/>
            <w:vAlign w:val="bottom"/>
          </w:tcPr>
          <w:p w14:paraId="188663FC" w14:textId="77777777" w:rsidR="00631D97" w:rsidRPr="00AE7CF1" w:rsidRDefault="00631D97" w:rsidP="00AE7CF1">
            <w:pPr>
              <w:tabs>
                <w:tab w:val="left" w:pos="521"/>
              </w:tabs>
              <w:spacing w:before="122"/>
              <w:ind w:right="397"/>
              <w:jc w:val="right"/>
              <w:rPr>
                <w:rFonts w:eastAsia="Symbol"/>
                <w:lang w:val="en-US"/>
              </w:rPr>
            </w:pPr>
          </w:p>
        </w:tc>
        <w:tc>
          <w:tcPr>
            <w:tcW w:w="1144" w:type="dxa"/>
            <w:tcBorders>
              <w:left w:val="single" w:sz="6" w:space="0" w:color="000000"/>
            </w:tcBorders>
            <w:shd w:val="clear" w:color="auto" w:fill="auto"/>
            <w:vAlign w:val="bottom"/>
          </w:tcPr>
          <w:p w14:paraId="76B685EC" w14:textId="77777777" w:rsidR="00631D97" w:rsidRPr="00AE7CF1" w:rsidRDefault="00631D97" w:rsidP="00AE7CF1">
            <w:pPr>
              <w:spacing w:before="122"/>
              <w:ind w:right="397"/>
              <w:jc w:val="right"/>
              <w:rPr>
                <w:rFonts w:eastAsia="Symbol"/>
                <w:lang w:val="en-US"/>
              </w:rPr>
            </w:pPr>
          </w:p>
        </w:tc>
        <w:tc>
          <w:tcPr>
            <w:tcW w:w="1144" w:type="dxa"/>
            <w:tcBorders>
              <w:left w:val="single" w:sz="6" w:space="0" w:color="000000"/>
            </w:tcBorders>
            <w:shd w:val="clear" w:color="auto" w:fill="auto"/>
            <w:vAlign w:val="bottom"/>
          </w:tcPr>
          <w:p w14:paraId="533CA499" w14:textId="77777777" w:rsidR="00631D97" w:rsidRPr="00AE7CF1" w:rsidRDefault="00631D97" w:rsidP="00AE7CF1">
            <w:pPr>
              <w:spacing w:before="122"/>
              <w:ind w:right="397"/>
              <w:jc w:val="right"/>
              <w:rPr>
                <w:rFonts w:eastAsia="Symbol"/>
                <w:lang w:val="en-US"/>
              </w:rPr>
            </w:pPr>
          </w:p>
        </w:tc>
        <w:tc>
          <w:tcPr>
            <w:tcW w:w="1142" w:type="dxa"/>
            <w:tcBorders>
              <w:left w:val="single" w:sz="6" w:space="0" w:color="000000"/>
            </w:tcBorders>
            <w:shd w:val="clear" w:color="auto" w:fill="auto"/>
            <w:vAlign w:val="bottom"/>
          </w:tcPr>
          <w:p w14:paraId="588350C8" w14:textId="77777777" w:rsidR="00631D97" w:rsidRPr="00AE7CF1" w:rsidRDefault="00631D97" w:rsidP="00AE7CF1">
            <w:pPr>
              <w:spacing w:before="122"/>
              <w:ind w:right="397"/>
              <w:jc w:val="right"/>
              <w:rPr>
                <w:rFonts w:eastAsia="Symbol"/>
                <w:lang w:val="en-US"/>
              </w:rPr>
            </w:pPr>
          </w:p>
        </w:tc>
        <w:tc>
          <w:tcPr>
            <w:tcW w:w="2673" w:type="dxa"/>
            <w:tcBorders>
              <w:left w:val="single" w:sz="6" w:space="0" w:color="000000"/>
            </w:tcBorders>
            <w:shd w:val="clear" w:color="auto" w:fill="auto"/>
            <w:vAlign w:val="bottom"/>
          </w:tcPr>
          <w:p w14:paraId="40BEE245" w14:textId="157E5089" w:rsidR="00631D97" w:rsidRPr="00AE7CF1" w:rsidRDefault="00631D97" w:rsidP="00525A05">
            <w:pPr>
              <w:spacing w:before="122"/>
              <w:ind w:left="340"/>
            </w:pPr>
            <w:r w:rsidRPr="00AE7CF1">
              <w:rPr>
                <w:rFonts w:eastAsia="Symbol"/>
                <w:i/>
              </w:rPr>
              <w:t>of which:</w:t>
            </w:r>
          </w:p>
        </w:tc>
      </w:tr>
      <w:tr w:rsidR="00631D97" w:rsidRPr="00D21FE6" w14:paraId="1C0F32B8" w14:textId="77777777" w:rsidTr="00AE7CF1">
        <w:trPr>
          <w:cantSplit/>
        </w:trPr>
        <w:tc>
          <w:tcPr>
            <w:tcW w:w="2674" w:type="dxa"/>
            <w:shd w:val="clear" w:color="auto" w:fill="auto"/>
            <w:vAlign w:val="bottom"/>
          </w:tcPr>
          <w:p w14:paraId="45D9E7EB" w14:textId="3621C1D1" w:rsidR="00631D97" w:rsidRPr="00AE7CF1" w:rsidRDefault="00631D97" w:rsidP="00525A05">
            <w:pPr>
              <w:spacing w:before="122"/>
              <w:ind w:left="113"/>
            </w:pPr>
            <w:r w:rsidRPr="00AE7CF1">
              <w:rPr>
                <w:rFonts w:eastAsia="Symbol"/>
              </w:rPr>
              <w:t>Австралия</w:t>
            </w:r>
          </w:p>
        </w:tc>
        <w:tc>
          <w:tcPr>
            <w:tcW w:w="1145" w:type="dxa"/>
            <w:tcBorders>
              <w:left w:val="single" w:sz="6" w:space="0" w:color="000000"/>
            </w:tcBorders>
            <w:shd w:val="clear" w:color="auto" w:fill="auto"/>
            <w:vAlign w:val="bottom"/>
          </w:tcPr>
          <w:p w14:paraId="53A2EF9F" w14:textId="74C04B6C"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68,1</w:t>
            </w:r>
          </w:p>
        </w:tc>
        <w:tc>
          <w:tcPr>
            <w:tcW w:w="1144" w:type="dxa"/>
            <w:tcBorders>
              <w:left w:val="single" w:sz="6" w:space="0" w:color="000000"/>
            </w:tcBorders>
            <w:shd w:val="clear" w:color="auto" w:fill="auto"/>
            <w:vAlign w:val="bottom"/>
          </w:tcPr>
          <w:p w14:paraId="2CCF8B04" w14:textId="5FFD5C97"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70,2</w:t>
            </w:r>
          </w:p>
        </w:tc>
        <w:tc>
          <w:tcPr>
            <w:tcW w:w="1144" w:type="dxa"/>
            <w:tcBorders>
              <w:left w:val="single" w:sz="6" w:space="0" w:color="000000"/>
            </w:tcBorders>
            <w:shd w:val="clear" w:color="auto" w:fill="auto"/>
            <w:vAlign w:val="bottom"/>
          </w:tcPr>
          <w:p w14:paraId="3114F3A4" w14:textId="4B89DA9E" w:rsidR="00631D97" w:rsidRPr="00AE7CF1" w:rsidRDefault="00631D97" w:rsidP="00AE7CF1">
            <w:pPr>
              <w:tabs>
                <w:tab w:val="left" w:pos="521"/>
              </w:tabs>
              <w:spacing w:before="122"/>
              <w:ind w:right="397"/>
              <w:jc w:val="right"/>
              <w:rPr>
                <w:rFonts w:eastAsia="Symbol"/>
                <w:lang w:val="en-US"/>
              </w:rPr>
            </w:pPr>
            <w:r w:rsidRPr="00AE7CF1">
              <w:rPr>
                <w:rFonts w:eastAsia="Symbol"/>
              </w:rPr>
              <w:t>72,1</w:t>
            </w:r>
          </w:p>
        </w:tc>
        <w:tc>
          <w:tcPr>
            <w:tcW w:w="1142" w:type="dxa"/>
            <w:tcBorders>
              <w:left w:val="single" w:sz="6" w:space="0" w:color="000000"/>
            </w:tcBorders>
            <w:shd w:val="clear" w:color="auto" w:fill="auto"/>
            <w:vAlign w:val="bottom"/>
          </w:tcPr>
          <w:p w14:paraId="0BD3B698" w14:textId="0294C3A8" w:rsidR="00631D97" w:rsidRPr="00AE7CF1" w:rsidRDefault="00631D97" w:rsidP="00AE7CF1">
            <w:pPr>
              <w:tabs>
                <w:tab w:val="left" w:pos="521"/>
              </w:tabs>
              <w:spacing w:before="122"/>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54109ACB" w14:textId="6F1A8592" w:rsidR="00631D97" w:rsidRPr="00AE7CF1" w:rsidRDefault="00631D97" w:rsidP="00525A05">
            <w:pPr>
              <w:spacing w:before="122"/>
              <w:ind w:left="170"/>
            </w:pPr>
            <w:r w:rsidRPr="00AE7CF1">
              <w:rPr>
                <w:rFonts w:eastAsia="Symbol"/>
                <w:i/>
              </w:rPr>
              <w:t>Australia</w:t>
            </w:r>
          </w:p>
        </w:tc>
      </w:tr>
      <w:tr w:rsidR="00631D97" w:rsidRPr="00D21FE6" w14:paraId="037167FC" w14:textId="77777777" w:rsidTr="00AE7CF1">
        <w:trPr>
          <w:cantSplit/>
        </w:trPr>
        <w:tc>
          <w:tcPr>
            <w:tcW w:w="2674" w:type="dxa"/>
            <w:shd w:val="clear" w:color="auto" w:fill="auto"/>
            <w:vAlign w:val="bottom"/>
          </w:tcPr>
          <w:p w14:paraId="0E196F93" w14:textId="2D2E7D16" w:rsidR="00631D97" w:rsidRPr="00AE7CF1" w:rsidRDefault="00631D97" w:rsidP="00525A05">
            <w:pPr>
              <w:spacing w:before="122"/>
              <w:ind w:left="113"/>
            </w:pPr>
            <w:r w:rsidRPr="00AE7CF1">
              <w:rPr>
                <w:rFonts w:eastAsia="Symbol"/>
              </w:rPr>
              <w:t>Аргентина</w:t>
            </w:r>
          </w:p>
        </w:tc>
        <w:tc>
          <w:tcPr>
            <w:tcW w:w="1145" w:type="dxa"/>
            <w:tcBorders>
              <w:left w:val="single" w:sz="6" w:space="0" w:color="000000"/>
            </w:tcBorders>
            <w:shd w:val="clear" w:color="auto" w:fill="auto"/>
            <w:vAlign w:val="bottom"/>
          </w:tcPr>
          <w:p w14:paraId="00DA0CC2" w14:textId="645432EB"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15,0</w:t>
            </w:r>
          </w:p>
        </w:tc>
        <w:tc>
          <w:tcPr>
            <w:tcW w:w="1144" w:type="dxa"/>
            <w:tcBorders>
              <w:left w:val="single" w:sz="6" w:space="0" w:color="000000"/>
            </w:tcBorders>
            <w:shd w:val="clear" w:color="auto" w:fill="auto"/>
            <w:vAlign w:val="bottom"/>
          </w:tcPr>
          <w:p w14:paraId="4828245A" w14:textId="60299DD5"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12,5</w:t>
            </w:r>
          </w:p>
        </w:tc>
        <w:tc>
          <w:tcPr>
            <w:tcW w:w="1144" w:type="dxa"/>
            <w:tcBorders>
              <w:left w:val="single" w:sz="6" w:space="0" w:color="000000"/>
            </w:tcBorders>
            <w:shd w:val="clear" w:color="auto" w:fill="auto"/>
            <w:vAlign w:val="bottom"/>
          </w:tcPr>
          <w:p w14:paraId="47075B2D" w14:textId="7EAA2F4D" w:rsidR="00631D97" w:rsidRPr="00AE7CF1" w:rsidRDefault="00631D97" w:rsidP="00AE7CF1">
            <w:pPr>
              <w:tabs>
                <w:tab w:val="left" w:pos="521"/>
              </w:tabs>
              <w:spacing w:before="122"/>
              <w:ind w:right="397"/>
              <w:jc w:val="right"/>
              <w:rPr>
                <w:rFonts w:eastAsia="Symbol"/>
                <w:lang w:val="en-US"/>
              </w:rPr>
            </w:pPr>
            <w:r w:rsidRPr="00AE7CF1">
              <w:rPr>
                <w:rFonts w:eastAsia="Symbol"/>
              </w:rPr>
              <w:t>12,6</w:t>
            </w:r>
          </w:p>
        </w:tc>
        <w:tc>
          <w:tcPr>
            <w:tcW w:w="1142" w:type="dxa"/>
            <w:tcBorders>
              <w:left w:val="single" w:sz="6" w:space="0" w:color="000000"/>
            </w:tcBorders>
            <w:shd w:val="clear" w:color="auto" w:fill="auto"/>
            <w:vAlign w:val="bottom"/>
          </w:tcPr>
          <w:p w14:paraId="0041A16C" w14:textId="61E5A291" w:rsidR="00631D97" w:rsidRPr="00AE7CF1" w:rsidRDefault="00631D97" w:rsidP="00AE7CF1">
            <w:pPr>
              <w:tabs>
                <w:tab w:val="left" w:pos="521"/>
              </w:tabs>
              <w:spacing w:before="122"/>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70DA5811" w14:textId="618AD634" w:rsidR="00631D97" w:rsidRPr="00AE7CF1" w:rsidRDefault="00631D97" w:rsidP="00525A05">
            <w:pPr>
              <w:spacing w:before="122"/>
              <w:ind w:left="170"/>
            </w:pPr>
            <w:r w:rsidRPr="00AE7CF1">
              <w:rPr>
                <w:rFonts w:eastAsia="Symbol"/>
                <w:i/>
              </w:rPr>
              <w:t>Argentina</w:t>
            </w:r>
          </w:p>
        </w:tc>
      </w:tr>
      <w:tr w:rsidR="00631D97" w:rsidRPr="00D21FE6" w14:paraId="12F5142A" w14:textId="77777777" w:rsidTr="00AE7CF1">
        <w:trPr>
          <w:cantSplit/>
        </w:trPr>
        <w:tc>
          <w:tcPr>
            <w:tcW w:w="2674" w:type="dxa"/>
            <w:shd w:val="clear" w:color="auto" w:fill="auto"/>
            <w:vAlign w:val="bottom"/>
          </w:tcPr>
          <w:p w14:paraId="30AEEE50" w14:textId="43AF9E35" w:rsidR="00631D97" w:rsidRPr="00AE7CF1" w:rsidRDefault="00631D97" w:rsidP="00525A05">
            <w:pPr>
              <w:spacing w:before="122"/>
              <w:ind w:left="113"/>
            </w:pPr>
            <w:r w:rsidRPr="00AE7CF1">
              <w:rPr>
                <w:rFonts w:eastAsia="Symbol"/>
              </w:rPr>
              <w:t>Канада</w:t>
            </w:r>
          </w:p>
        </w:tc>
        <w:tc>
          <w:tcPr>
            <w:tcW w:w="1145" w:type="dxa"/>
            <w:tcBorders>
              <w:left w:val="single" w:sz="6" w:space="0" w:color="000000"/>
            </w:tcBorders>
            <w:shd w:val="clear" w:color="auto" w:fill="auto"/>
            <w:vAlign w:val="bottom"/>
          </w:tcPr>
          <w:p w14:paraId="41F93CA4" w14:textId="35913FAB"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0,9</w:t>
            </w:r>
          </w:p>
        </w:tc>
        <w:tc>
          <w:tcPr>
            <w:tcW w:w="1144" w:type="dxa"/>
            <w:tcBorders>
              <w:left w:val="single" w:sz="6" w:space="0" w:color="000000"/>
            </w:tcBorders>
            <w:shd w:val="clear" w:color="auto" w:fill="auto"/>
            <w:vAlign w:val="bottom"/>
          </w:tcPr>
          <w:p w14:paraId="119847A8" w14:textId="78E5E417"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0,8</w:t>
            </w:r>
          </w:p>
        </w:tc>
        <w:tc>
          <w:tcPr>
            <w:tcW w:w="1144" w:type="dxa"/>
            <w:tcBorders>
              <w:left w:val="single" w:sz="6" w:space="0" w:color="000000"/>
            </w:tcBorders>
            <w:shd w:val="clear" w:color="auto" w:fill="auto"/>
            <w:vAlign w:val="bottom"/>
          </w:tcPr>
          <w:p w14:paraId="1A01B6F9" w14:textId="20074E4A" w:rsidR="00631D97" w:rsidRPr="00AE7CF1" w:rsidRDefault="00631D97" w:rsidP="00AE7CF1">
            <w:pPr>
              <w:tabs>
                <w:tab w:val="left" w:pos="521"/>
              </w:tabs>
              <w:spacing w:before="122"/>
              <w:ind w:right="397"/>
              <w:jc w:val="right"/>
              <w:rPr>
                <w:rFonts w:eastAsia="Symbol"/>
                <w:lang w:val="en-US"/>
              </w:rPr>
            </w:pPr>
            <w:r w:rsidRPr="00AE7CF1">
              <w:rPr>
                <w:rFonts w:eastAsia="Symbol"/>
              </w:rPr>
              <w:t>0,8</w:t>
            </w:r>
          </w:p>
        </w:tc>
        <w:tc>
          <w:tcPr>
            <w:tcW w:w="1142" w:type="dxa"/>
            <w:tcBorders>
              <w:left w:val="single" w:sz="6" w:space="0" w:color="000000"/>
            </w:tcBorders>
            <w:shd w:val="clear" w:color="auto" w:fill="auto"/>
            <w:vAlign w:val="bottom"/>
          </w:tcPr>
          <w:p w14:paraId="4ED5381C" w14:textId="53532993" w:rsidR="00631D97" w:rsidRPr="00AE7CF1" w:rsidRDefault="00631D97" w:rsidP="00AE7CF1">
            <w:pPr>
              <w:tabs>
                <w:tab w:val="left" w:pos="521"/>
              </w:tabs>
              <w:spacing w:before="122"/>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64D67937" w14:textId="0D75C1AA" w:rsidR="00631D97" w:rsidRPr="00AE7CF1" w:rsidRDefault="00631D97" w:rsidP="00525A05">
            <w:pPr>
              <w:spacing w:before="122"/>
              <w:ind w:left="170"/>
            </w:pPr>
            <w:r w:rsidRPr="00AE7CF1">
              <w:rPr>
                <w:rFonts w:eastAsia="Symbol"/>
                <w:i/>
              </w:rPr>
              <w:t>Canada</w:t>
            </w:r>
          </w:p>
        </w:tc>
      </w:tr>
      <w:tr w:rsidR="00631D97" w:rsidRPr="00D21FE6" w14:paraId="4DFF3B19" w14:textId="77777777" w:rsidTr="00AE7CF1">
        <w:trPr>
          <w:cantSplit/>
        </w:trPr>
        <w:tc>
          <w:tcPr>
            <w:tcW w:w="2674" w:type="dxa"/>
            <w:shd w:val="clear" w:color="auto" w:fill="auto"/>
            <w:vAlign w:val="bottom"/>
          </w:tcPr>
          <w:p w14:paraId="5F135949" w14:textId="21FE3832" w:rsidR="00631D97" w:rsidRPr="00AE7CF1" w:rsidRDefault="00631D97" w:rsidP="00525A05">
            <w:pPr>
              <w:spacing w:before="122"/>
              <w:ind w:left="113"/>
            </w:pPr>
            <w:r w:rsidRPr="00AE7CF1">
              <w:rPr>
                <w:rFonts w:eastAsia="Symbol"/>
              </w:rPr>
              <w:t>Мексика</w:t>
            </w:r>
          </w:p>
        </w:tc>
        <w:tc>
          <w:tcPr>
            <w:tcW w:w="1145" w:type="dxa"/>
            <w:tcBorders>
              <w:left w:val="single" w:sz="6" w:space="0" w:color="000000"/>
            </w:tcBorders>
            <w:shd w:val="clear" w:color="auto" w:fill="auto"/>
            <w:vAlign w:val="bottom"/>
          </w:tcPr>
          <w:p w14:paraId="0455310C" w14:textId="1C00443B"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8,1</w:t>
            </w:r>
          </w:p>
        </w:tc>
        <w:tc>
          <w:tcPr>
            <w:tcW w:w="1144" w:type="dxa"/>
            <w:tcBorders>
              <w:left w:val="single" w:sz="6" w:space="0" w:color="000000"/>
            </w:tcBorders>
            <w:shd w:val="clear" w:color="auto" w:fill="auto"/>
            <w:vAlign w:val="bottom"/>
          </w:tcPr>
          <w:p w14:paraId="53473F92" w14:textId="113E276B"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8,8</w:t>
            </w:r>
          </w:p>
        </w:tc>
        <w:tc>
          <w:tcPr>
            <w:tcW w:w="1144" w:type="dxa"/>
            <w:tcBorders>
              <w:left w:val="single" w:sz="6" w:space="0" w:color="000000"/>
            </w:tcBorders>
            <w:shd w:val="clear" w:color="auto" w:fill="auto"/>
            <w:vAlign w:val="bottom"/>
          </w:tcPr>
          <w:p w14:paraId="6F5EB64D" w14:textId="41BEA854" w:rsidR="00631D97" w:rsidRPr="00AE7CF1" w:rsidRDefault="00631D97" w:rsidP="00AE7CF1">
            <w:pPr>
              <w:tabs>
                <w:tab w:val="left" w:pos="521"/>
              </w:tabs>
              <w:spacing w:before="122"/>
              <w:ind w:right="397"/>
              <w:jc w:val="right"/>
              <w:rPr>
                <w:rFonts w:eastAsia="Symbol"/>
                <w:lang w:val="en-US"/>
              </w:rPr>
            </w:pPr>
            <w:r w:rsidRPr="00AE7CF1">
              <w:rPr>
                <w:rFonts w:eastAsia="Symbol"/>
              </w:rPr>
              <w:t>8,8</w:t>
            </w:r>
          </w:p>
        </w:tc>
        <w:tc>
          <w:tcPr>
            <w:tcW w:w="1142" w:type="dxa"/>
            <w:tcBorders>
              <w:left w:val="single" w:sz="6" w:space="0" w:color="000000"/>
            </w:tcBorders>
            <w:shd w:val="clear" w:color="auto" w:fill="auto"/>
            <w:vAlign w:val="bottom"/>
          </w:tcPr>
          <w:p w14:paraId="1F84A841" w14:textId="4A4C66AC" w:rsidR="00631D97" w:rsidRPr="00AE7CF1" w:rsidRDefault="00631D97" w:rsidP="00AE7CF1">
            <w:pPr>
              <w:tabs>
                <w:tab w:val="left" w:pos="521"/>
              </w:tabs>
              <w:spacing w:before="122"/>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3F3777E4" w14:textId="0AB59D21" w:rsidR="00631D97" w:rsidRPr="00AE7CF1" w:rsidRDefault="00631D97" w:rsidP="00525A05">
            <w:pPr>
              <w:spacing w:before="122"/>
              <w:ind w:left="170"/>
            </w:pPr>
            <w:r w:rsidRPr="00AE7CF1">
              <w:rPr>
                <w:rFonts w:eastAsia="Symbol"/>
                <w:i/>
              </w:rPr>
              <w:t>Mexico</w:t>
            </w:r>
          </w:p>
        </w:tc>
      </w:tr>
      <w:tr w:rsidR="00631D97" w:rsidRPr="00D21FE6" w14:paraId="36D6CB0E" w14:textId="77777777" w:rsidTr="00AE7CF1">
        <w:trPr>
          <w:cantSplit/>
        </w:trPr>
        <w:tc>
          <w:tcPr>
            <w:tcW w:w="2674" w:type="dxa"/>
            <w:shd w:val="clear" w:color="auto" w:fill="auto"/>
            <w:vAlign w:val="bottom"/>
          </w:tcPr>
          <w:p w14:paraId="538AFCAE" w14:textId="31CB82C8" w:rsidR="00631D97" w:rsidRPr="00AE7CF1" w:rsidRDefault="00631D97" w:rsidP="00525A05">
            <w:pPr>
              <w:spacing w:before="122"/>
              <w:ind w:left="113"/>
            </w:pPr>
            <w:r w:rsidRPr="00AE7CF1">
              <w:rPr>
                <w:rFonts w:eastAsia="Symbol"/>
              </w:rPr>
              <w:t>Норвегия</w:t>
            </w:r>
          </w:p>
        </w:tc>
        <w:tc>
          <w:tcPr>
            <w:tcW w:w="1145" w:type="dxa"/>
            <w:tcBorders>
              <w:left w:val="single" w:sz="6" w:space="0" w:color="000000"/>
            </w:tcBorders>
            <w:shd w:val="clear" w:color="auto" w:fill="auto"/>
            <w:vAlign w:val="bottom"/>
          </w:tcPr>
          <w:p w14:paraId="160C8DCF" w14:textId="2686E4E3"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2,3</w:t>
            </w:r>
          </w:p>
        </w:tc>
        <w:tc>
          <w:tcPr>
            <w:tcW w:w="1144" w:type="dxa"/>
            <w:tcBorders>
              <w:left w:val="single" w:sz="6" w:space="0" w:color="000000"/>
            </w:tcBorders>
            <w:shd w:val="clear" w:color="auto" w:fill="auto"/>
            <w:vAlign w:val="bottom"/>
          </w:tcPr>
          <w:p w14:paraId="7AA8F591" w14:textId="5D14A846"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2,3</w:t>
            </w:r>
          </w:p>
        </w:tc>
        <w:tc>
          <w:tcPr>
            <w:tcW w:w="1144" w:type="dxa"/>
            <w:tcBorders>
              <w:left w:val="single" w:sz="6" w:space="0" w:color="000000"/>
            </w:tcBorders>
            <w:shd w:val="clear" w:color="auto" w:fill="auto"/>
            <w:vAlign w:val="bottom"/>
          </w:tcPr>
          <w:p w14:paraId="3EE1C4CC" w14:textId="1700A8A3" w:rsidR="00631D97" w:rsidRPr="00AE7CF1" w:rsidRDefault="00631D97" w:rsidP="00AE7CF1">
            <w:pPr>
              <w:tabs>
                <w:tab w:val="left" w:pos="521"/>
              </w:tabs>
              <w:spacing w:before="122"/>
              <w:ind w:right="397"/>
              <w:jc w:val="right"/>
              <w:rPr>
                <w:rFonts w:eastAsia="Symbol"/>
                <w:lang w:val="en-US"/>
              </w:rPr>
            </w:pPr>
            <w:r w:rsidRPr="00AE7CF1">
              <w:rPr>
                <w:rFonts w:eastAsia="Symbol"/>
              </w:rPr>
              <w:t>2,2</w:t>
            </w:r>
          </w:p>
        </w:tc>
        <w:tc>
          <w:tcPr>
            <w:tcW w:w="1142" w:type="dxa"/>
            <w:tcBorders>
              <w:left w:val="single" w:sz="6" w:space="0" w:color="000000"/>
            </w:tcBorders>
            <w:shd w:val="clear" w:color="auto" w:fill="auto"/>
            <w:vAlign w:val="bottom"/>
          </w:tcPr>
          <w:p w14:paraId="7647892B" w14:textId="0F52386E" w:rsidR="00631D97" w:rsidRPr="00AE7CF1" w:rsidRDefault="00631D97" w:rsidP="00AE7CF1">
            <w:pPr>
              <w:tabs>
                <w:tab w:val="left" w:pos="521"/>
              </w:tabs>
              <w:spacing w:before="122"/>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31662644" w14:textId="4C3309E3" w:rsidR="00631D97" w:rsidRPr="00AE7CF1" w:rsidRDefault="00631D97" w:rsidP="00525A05">
            <w:pPr>
              <w:spacing w:before="122"/>
              <w:ind w:left="170"/>
            </w:pPr>
            <w:r w:rsidRPr="00AE7CF1">
              <w:rPr>
                <w:rFonts w:eastAsia="Symbol"/>
                <w:i/>
              </w:rPr>
              <w:t>Norway</w:t>
            </w:r>
          </w:p>
        </w:tc>
      </w:tr>
      <w:tr w:rsidR="00631D97" w:rsidRPr="00D21FE6" w14:paraId="0F8BA467" w14:textId="77777777" w:rsidTr="00AE7CF1">
        <w:trPr>
          <w:cantSplit/>
        </w:trPr>
        <w:tc>
          <w:tcPr>
            <w:tcW w:w="2674" w:type="dxa"/>
            <w:shd w:val="clear" w:color="auto" w:fill="auto"/>
            <w:vAlign w:val="bottom"/>
          </w:tcPr>
          <w:p w14:paraId="2405EF54" w14:textId="275769B1" w:rsidR="00631D97" w:rsidRPr="00AE7CF1" w:rsidRDefault="00631D97" w:rsidP="00525A05">
            <w:pPr>
              <w:spacing w:before="122"/>
              <w:ind w:left="113"/>
              <w:rPr>
                <w:rFonts w:eastAsia="Symbol"/>
              </w:rPr>
            </w:pPr>
            <w:r w:rsidRPr="00AE7CF1">
              <w:rPr>
                <w:rFonts w:eastAsia="Symbol"/>
              </w:rPr>
              <w:t xml:space="preserve">Соединенное Королевство </w:t>
            </w:r>
            <w:r w:rsidRPr="00AE7CF1">
              <w:rPr>
                <w:rFonts w:eastAsia="Symbol"/>
              </w:rPr>
              <w:br/>
              <w:t>(Великобритания)</w:t>
            </w:r>
            <w:r w:rsidRPr="00AE7CF1">
              <w:rPr>
                <w:rFonts w:eastAsia="Symbol"/>
                <w:vertAlign w:val="superscript"/>
                <w:lang w:val="en-US"/>
              </w:rPr>
              <w:t xml:space="preserve"> </w:t>
            </w:r>
          </w:p>
        </w:tc>
        <w:tc>
          <w:tcPr>
            <w:tcW w:w="1145" w:type="dxa"/>
            <w:tcBorders>
              <w:left w:val="single" w:sz="6" w:space="0" w:color="000000"/>
            </w:tcBorders>
            <w:shd w:val="clear" w:color="auto" w:fill="auto"/>
            <w:vAlign w:val="bottom"/>
          </w:tcPr>
          <w:p w14:paraId="12BB37D2" w14:textId="3DFC856C" w:rsidR="00631D97" w:rsidRPr="00631D97" w:rsidRDefault="00631D97" w:rsidP="00AE7CF1">
            <w:pPr>
              <w:tabs>
                <w:tab w:val="left" w:pos="521"/>
              </w:tabs>
              <w:spacing w:before="122"/>
              <w:ind w:right="397"/>
              <w:jc w:val="right"/>
              <w:rPr>
                <w:rFonts w:eastAsia="Symbol"/>
                <w:lang w:val="en-US"/>
              </w:rPr>
            </w:pPr>
            <w:r w:rsidRPr="00631D97">
              <w:rPr>
                <w:rFonts w:eastAsia="Symbol"/>
                <w:lang w:val="en-US"/>
              </w:rPr>
              <w:t>31,1</w:t>
            </w:r>
          </w:p>
        </w:tc>
        <w:tc>
          <w:tcPr>
            <w:tcW w:w="1144" w:type="dxa"/>
            <w:tcBorders>
              <w:left w:val="single" w:sz="6" w:space="0" w:color="000000"/>
            </w:tcBorders>
            <w:shd w:val="clear" w:color="auto" w:fill="auto"/>
            <w:vAlign w:val="bottom"/>
          </w:tcPr>
          <w:p w14:paraId="33591FA6" w14:textId="17E60266" w:rsidR="00631D97" w:rsidRPr="00631D97" w:rsidRDefault="00631D97" w:rsidP="00AE7CF1">
            <w:pPr>
              <w:tabs>
                <w:tab w:val="left" w:pos="521"/>
              </w:tabs>
              <w:spacing w:before="122"/>
              <w:ind w:right="397"/>
              <w:jc w:val="right"/>
              <w:rPr>
                <w:rFonts w:eastAsia="Symbol"/>
              </w:rPr>
            </w:pPr>
            <w:r w:rsidRPr="00631D97">
              <w:rPr>
                <w:rFonts w:eastAsia="Symbol"/>
                <w:lang w:val="en-US"/>
              </w:rPr>
              <w:t>33,2</w:t>
            </w:r>
          </w:p>
        </w:tc>
        <w:tc>
          <w:tcPr>
            <w:tcW w:w="1144" w:type="dxa"/>
            <w:tcBorders>
              <w:left w:val="single" w:sz="6" w:space="0" w:color="000000"/>
            </w:tcBorders>
            <w:shd w:val="clear" w:color="auto" w:fill="auto"/>
            <w:vAlign w:val="bottom"/>
          </w:tcPr>
          <w:p w14:paraId="7D1FEB28" w14:textId="7A2D01B9" w:rsidR="00631D97" w:rsidRPr="00AE7CF1" w:rsidRDefault="00631D97" w:rsidP="00AE7CF1">
            <w:pPr>
              <w:tabs>
                <w:tab w:val="left" w:pos="521"/>
              </w:tabs>
              <w:spacing w:before="122"/>
              <w:ind w:right="397"/>
              <w:jc w:val="right"/>
              <w:rPr>
                <w:rFonts w:eastAsia="Symbol"/>
                <w:lang w:val="en-US"/>
              </w:rPr>
            </w:pPr>
            <w:r w:rsidRPr="00AE7CF1">
              <w:rPr>
                <w:rFonts w:eastAsia="Symbol"/>
              </w:rPr>
              <w:t>31,8</w:t>
            </w:r>
          </w:p>
        </w:tc>
        <w:tc>
          <w:tcPr>
            <w:tcW w:w="1142" w:type="dxa"/>
            <w:tcBorders>
              <w:left w:val="single" w:sz="6" w:space="0" w:color="000000"/>
            </w:tcBorders>
            <w:shd w:val="clear" w:color="auto" w:fill="auto"/>
            <w:vAlign w:val="bottom"/>
          </w:tcPr>
          <w:p w14:paraId="4C8D6527" w14:textId="2BA7FC90" w:rsidR="00631D97" w:rsidRPr="00AE7CF1" w:rsidRDefault="00631D97" w:rsidP="00AE7CF1">
            <w:pPr>
              <w:tabs>
                <w:tab w:val="left" w:pos="521"/>
              </w:tabs>
              <w:spacing w:before="122"/>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676E5A50" w14:textId="5DCBF609" w:rsidR="00631D97" w:rsidRPr="00AE7CF1" w:rsidRDefault="00631D97" w:rsidP="00525A05">
            <w:pPr>
              <w:spacing w:before="122"/>
              <w:ind w:left="170"/>
              <w:rPr>
                <w:rFonts w:eastAsia="Symbol"/>
                <w:i/>
              </w:rPr>
            </w:pPr>
            <w:r w:rsidRPr="00AE7CF1">
              <w:rPr>
                <w:rFonts w:eastAsia="Symbol"/>
                <w:i/>
              </w:rPr>
              <w:t>United Kingdom</w:t>
            </w:r>
          </w:p>
        </w:tc>
      </w:tr>
      <w:tr w:rsidR="00631D97" w:rsidRPr="00D21FE6" w14:paraId="5623A9B0" w14:textId="77777777" w:rsidTr="00AE7CF1">
        <w:trPr>
          <w:cantSplit/>
        </w:trPr>
        <w:tc>
          <w:tcPr>
            <w:tcW w:w="2674" w:type="dxa"/>
            <w:shd w:val="clear" w:color="auto" w:fill="auto"/>
            <w:vAlign w:val="bottom"/>
          </w:tcPr>
          <w:p w14:paraId="6938B572" w14:textId="50709B1E" w:rsidR="00631D97" w:rsidRPr="00AE7CF1" w:rsidRDefault="00631D97" w:rsidP="00525A05">
            <w:pPr>
              <w:spacing w:before="122"/>
              <w:ind w:left="113"/>
            </w:pPr>
            <w:r w:rsidRPr="00AE7CF1">
              <w:rPr>
                <w:rFonts w:eastAsia="Symbol"/>
              </w:rPr>
              <w:t>США</w:t>
            </w:r>
          </w:p>
        </w:tc>
        <w:tc>
          <w:tcPr>
            <w:tcW w:w="1145" w:type="dxa"/>
            <w:tcBorders>
              <w:left w:val="single" w:sz="6" w:space="0" w:color="000000"/>
            </w:tcBorders>
            <w:shd w:val="clear" w:color="auto" w:fill="auto"/>
            <w:vAlign w:val="bottom"/>
          </w:tcPr>
          <w:p w14:paraId="3F95BCB1" w14:textId="73089335"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5,6</w:t>
            </w:r>
          </w:p>
        </w:tc>
        <w:tc>
          <w:tcPr>
            <w:tcW w:w="1144" w:type="dxa"/>
            <w:tcBorders>
              <w:left w:val="single" w:sz="6" w:space="0" w:color="000000"/>
            </w:tcBorders>
            <w:shd w:val="clear" w:color="auto" w:fill="auto"/>
            <w:vAlign w:val="bottom"/>
          </w:tcPr>
          <w:p w14:paraId="6E74A9D1" w14:textId="61F8C448"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5,2</w:t>
            </w:r>
          </w:p>
        </w:tc>
        <w:tc>
          <w:tcPr>
            <w:tcW w:w="1144" w:type="dxa"/>
            <w:tcBorders>
              <w:left w:val="single" w:sz="6" w:space="0" w:color="000000"/>
            </w:tcBorders>
            <w:shd w:val="clear" w:color="auto" w:fill="auto"/>
            <w:vAlign w:val="bottom"/>
          </w:tcPr>
          <w:p w14:paraId="0CA396C3" w14:textId="49459DAD" w:rsidR="00631D97" w:rsidRPr="00AE7CF1" w:rsidRDefault="00631D97" w:rsidP="00AE7CF1">
            <w:pPr>
              <w:tabs>
                <w:tab w:val="left" w:pos="521"/>
              </w:tabs>
              <w:spacing w:before="122"/>
              <w:ind w:right="397"/>
              <w:jc w:val="right"/>
              <w:rPr>
                <w:rFonts w:eastAsia="Symbol"/>
                <w:lang w:val="en-US"/>
              </w:rPr>
            </w:pPr>
            <w:r w:rsidRPr="00AE7CF1">
              <w:rPr>
                <w:rFonts w:eastAsia="Symbol"/>
              </w:rPr>
              <w:t>5,1</w:t>
            </w:r>
          </w:p>
        </w:tc>
        <w:tc>
          <w:tcPr>
            <w:tcW w:w="1142" w:type="dxa"/>
            <w:tcBorders>
              <w:left w:val="single" w:sz="6" w:space="0" w:color="000000"/>
            </w:tcBorders>
            <w:shd w:val="clear" w:color="auto" w:fill="auto"/>
            <w:vAlign w:val="bottom"/>
          </w:tcPr>
          <w:p w14:paraId="7ADB769A" w14:textId="0EBEC546" w:rsidR="00631D97" w:rsidRPr="00AE7CF1" w:rsidRDefault="00631D97" w:rsidP="00AE7CF1">
            <w:pPr>
              <w:tabs>
                <w:tab w:val="left" w:pos="521"/>
              </w:tabs>
              <w:spacing w:before="122"/>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5061E1E3" w14:textId="4D0F0F42" w:rsidR="00631D97" w:rsidRPr="00AE7CF1" w:rsidRDefault="00631D97" w:rsidP="00525A05">
            <w:pPr>
              <w:spacing w:before="122"/>
              <w:ind w:left="170"/>
            </w:pPr>
            <w:r w:rsidRPr="00AE7CF1">
              <w:rPr>
                <w:rFonts w:eastAsia="Symbol"/>
                <w:i/>
              </w:rPr>
              <w:t>USA</w:t>
            </w:r>
          </w:p>
        </w:tc>
      </w:tr>
      <w:tr w:rsidR="00631D97" w:rsidRPr="00D21FE6" w14:paraId="46D11815" w14:textId="77777777" w:rsidTr="00AE7CF1">
        <w:trPr>
          <w:cantSplit/>
        </w:trPr>
        <w:tc>
          <w:tcPr>
            <w:tcW w:w="2674" w:type="dxa"/>
            <w:shd w:val="clear" w:color="auto" w:fill="auto"/>
            <w:vAlign w:val="bottom"/>
          </w:tcPr>
          <w:p w14:paraId="3131B82E" w14:textId="2456BD19" w:rsidR="00631D97" w:rsidRPr="00AE7CF1" w:rsidRDefault="00631D97" w:rsidP="00525A05">
            <w:pPr>
              <w:spacing w:before="122"/>
              <w:ind w:left="113"/>
            </w:pPr>
            <w:r w:rsidRPr="00AE7CF1">
              <w:rPr>
                <w:rFonts w:eastAsia="Symbol"/>
              </w:rPr>
              <w:t>Турция</w:t>
            </w:r>
          </w:p>
        </w:tc>
        <w:tc>
          <w:tcPr>
            <w:tcW w:w="1145" w:type="dxa"/>
            <w:tcBorders>
              <w:left w:val="single" w:sz="6" w:space="0" w:color="000000"/>
            </w:tcBorders>
            <w:shd w:val="clear" w:color="auto" w:fill="auto"/>
            <w:vAlign w:val="bottom"/>
          </w:tcPr>
          <w:p w14:paraId="5B737E1F" w14:textId="775FFAF6"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21,8</w:t>
            </w:r>
          </w:p>
        </w:tc>
        <w:tc>
          <w:tcPr>
            <w:tcW w:w="1144" w:type="dxa"/>
            <w:tcBorders>
              <w:left w:val="single" w:sz="6" w:space="0" w:color="000000"/>
            </w:tcBorders>
            <w:shd w:val="clear" w:color="auto" w:fill="auto"/>
            <w:vAlign w:val="bottom"/>
          </w:tcPr>
          <w:p w14:paraId="78BA5B0D" w14:textId="7D071C49" w:rsidR="00631D97" w:rsidRPr="00AE7CF1" w:rsidRDefault="00631D97" w:rsidP="00AE7CF1">
            <w:pPr>
              <w:tabs>
                <w:tab w:val="left" w:pos="521"/>
              </w:tabs>
              <w:spacing w:before="122"/>
              <w:ind w:right="397"/>
              <w:jc w:val="right"/>
              <w:rPr>
                <w:rFonts w:eastAsia="Symbol"/>
                <w:lang w:val="en-US"/>
              </w:rPr>
            </w:pPr>
            <w:r w:rsidRPr="00AE7CF1">
              <w:rPr>
                <w:rFonts w:eastAsia="Symbol"/>
                <w:lang w:val="en-US"/>
              </w:rPr>
              <w:t>44,7</w:t>
            </w:r>
          </w:p>
        </w:tc>
        <w:tc>
          <w:tcPr>
            <w:tcW w:w="1144" w:type="dxa"/>
            <w:tcBorders>
              <w:left w:val="single" w:sz="6" w:space="0" w:color="000000"/>
            </w:tcBorders>
            <w:shd w:val="clear" w:color="auto" w:fill="auto"/>
            <w:vAlign w:val="bottom"/>
          </w:tcPr>
          <w:p w14:paraId="2044023A" w14:textId="4DEFA00F" w:rsidR="00631D97" w:rsidRPr="00AE7CF1" w:rsidRDefault="00631D97" w:rsidP="00AE7CF1">
            <w:pPr>
              <w:tabs>
                <w:tab w:val="left" w:pos="521"/>
              </w:tabs>
              <w:spacing w:before="122"/>
              <w:ind w:right="397"/>
              <w:jc w:val="right"/>
              <w:rPr>
                <w:rFonts w:eastAsia="Symbol"/>
                <w:lang w:val="en-US"/>
              </w:rPr>
            </w:pPr>
            <w:r w:rsidRPr="00AE7CF1">
              <w:rPr>
                <w:rFonts w:eastAsia="Symbol"/>
              </w:rPr>
              <w:t>42,1</w:t>
            </w:r>
          </w:p>
        </w:tc>
        <w:tc>
          <w:tcPr>
            <w:tcW w:w="1142" w:type="dxa"/>
            <w:tcBorders>
              <w:left w:val="single" w:sz="6" w:space="0" w:color="000000"/>
            </w:tcBorders>
            <w:shd w:val="clear" w:color="auto" w:fill="auto"/>
            <w:vAlign w:val="bottom"/>
          </w:tcPr>
          <w:p w14:paraId="6C163253" w14:textId="7CDC50E3" w:rsidR="00631D97" w:rsidRPr="00AE7CF1" w:rsidRDefault="00631D97" w:rsidP="00AE7CF1">
            <w:pPr>
              <w:tabs>
                <w:tab w:val="left" w:pos="521"/>
              </w:tabs>
              <w:spacing w:before="122"/>
              <w:ind w:right="397"/>
              <w:jc w:val="right"/>
              <w:rPr>
                <w:rFonts w:eastAsia="Symbol"/>
                <w:lang w:val="en-US"/>
              </w:rPr>
            </w:pPr>
            <w:r w:rsidRPr="00AE7CF1">
              <w:rPr>
                <w:rFonts w:eastAsia="Symbol"/>
              </w:rPr>
              <w:t>…</w:t>
            </w:r>
          </w:p>
        </w:tc>
        <w:tc>
          <w:tcPr>
            <w:tcW w:w="2673" w:type="dxa"/>
            <w:tcBorders>
              <w:left w:val="single" w:sz="6" w:space="0" w:color="000000"/>
            </w:tcBorders>
            <w:shd w:val="clear" w:color="auto" w:fill="auto"/>
            <w:vAlign w:val="bottom"/>
          </w:tcPr>
          <w:p w14:paraId="2A959064" w14:textId="55E3759C" w:rsidR="00631D97" w:rsidRPr="00AE7CF1" w:rsidRDefault="00631D97" w:rsidP="00525A05">
            <w:pPr>
              <w:spacing w:before="122"/>
              <w:ind w:left="170"/>
            </w:pPr>
            <w:r w:rsidRPr="00AE7CF1">
              <w:rPr>
                <w:rFonts w:eastAsia="Symbol"/>
                <w:i/>
              </w:rPr>
              <w:t>Turkey</w:t>
            </w:r>
          </w:p>
        </w:tc>
      </w:tr>
    </w:tbl>
    <w:p w14:paraId="5E95A99B" w14:textId="559867AA" w:rsidR="00504A06" w:rsidRPr="00D21FE6" w:rsidRDefault="00504A06">
      <w:pPr>
        <w:pStyle w:val="19"/>
        <w:pageBreakBefore/>
        <w:spacing w:before="0" w:after="60"/>
        <w:jc w:val="right"/>
        <w:rPr>
          <w:lang w:val="en-US"/>
        </w:rPr>
      </w:pPr>
      <w:r w:rsidRPr="00D21FE6">
        <w:rPr>
          <w:rFonts w:ascii="Arial" w:eastAsia="Symbol" w:hAnsi="Arial" w:cs="Arial"/>
          <w:sz w:val="14"/>
          <w:szCs w:val="14"/>
        </w:rPr>
        <w:lastRenderedPageBreak/>
        <w:t xml:space="preserve">Продолжение табл. / </w:t>
      </w:r>
      <w:r w:rsidRPr="00D21FE6">
        <w:rPr>
          <w:rFonts w:ascii="Arial" w:eastAsia="Symbol" w:hAnsi="Arial" w:cs="Arial"/>
          <w:i/>
          <w:sz w:val="14"/>
          <w:szCs w:val="14"/>
          <w:lang w:val="en-US"/>
        </w:rPr>
        <w:t>Continued</w:t>
      </w:r>
      <w:r w:rsidRPr="00D21FE6">
        <w:rPr>
          <w:rFonts w:ascii="Arial" w:eastAsia="Symbol" w:hAnsi="Arial" w:cs="Arial"/>
          <w:i/>
          <w:sz w:val="14"/>
          <w:szCs w:val="14"/>
        </w:rPr>
        <w:t xml:space="preserve"> </w:t>
      </w:r>
      <w:r w:rsidRPr="00D21FE6">
        <w:rPr>
          <w:rFonts w:ascii="Arial" w:eastAsia="Symbol" w:hAnsi="Arial" w:cs="Arial"/>
          <w:i/>
          <w:sz w:val="14"/>
          <w:szCs w:val="14"/>
          <w:lang w:val="en-US"/>
        </w:rPr>
        <w:t>table</w:t>
      </w:r>
      <w:r w:rsidRPr="00D21FE6">
        <w:rPr>
          <w:rFonts w:ascii="Arial" w:eastAsia="Symbol" w:hAnsi="Arial" w:cs="Arial"/>
          <w:sz w:val="14"/>
          <w:szCs w:val="14"/>
        </w:rPr>
        <w:t xml:space="preserve"> </w:t>
      </w:r>
      <w:r w:rsidR="00693970" w:rsidRPr="00D21FE6">
        <w:rPr>
          <w:rFonts w:ascii="Arial" w:eastAsia="Symbol" w:hAnsi="Arial" w:cs="Arial"/>
          <w:sz w:val="14"/>
          <w:szCs w:val="14"/>
        </w:rPr>
        <w:t>26.</w:t>
      </w:r>
      <w:r w:rsidRPr="00D21FE6">
        <w:rPr>
          <w:rFonts w:ascii="Arial" w:eastAsia="Symbol" w:hAnsi="Arial" w:cs="Arial"/>
          <w:sz w:val="14"/>
          <w:szCs w:val="14"/>
        </w:rPr>
        <w:t>3</w:t>
      </w:r>
      <w:r w:rsidR="0056620D" w:rsidRPr="00D21FE6">
        <w:rPr>
          <w:rFonts w:ascii="Arial" w:eastAsia="Symbol" w:hAnsi="Arial" w:cs="Arial"/>
          <w:sz w:val="14"/>
          <w:szCs w:val="14"/>
          <w:lang w:val="en-US"/>
        </w:rPr>
        <w:t>7</w:t>
      </w:r>
    </w:p>
    <w:tbl>
      <w:tblPr>
        <w:tblW w:w="9922" w:type="dxa"/>
        <w:tblLayout w:type="fixed"/>
        <w:tblCellMar>
          <w:left w:w="0" w:type="dxa"/>
          <w:right w:w="0" w:type="dxa"/>
        </w:tblCellMar>
        <w:tblLook w:val="0000" w:firstRow="0" w:lastRow="0" w:firstColumn="0" w:lastColumn="0" w:noHBand="0" w:noVBand="0"/>
      </w:tblPr>
      <w:tblGrid>
        <w:gridCol w:w="2674"/>
        <w:gridCol w:w="1145"/>
        <w:gridCol w:w="1144"/>
        <w:gridCol w:w="1144"/>
        <w:gridCol w:w="1142"/>
        <w:gridCol w:w="2673"/>
      </w:tblGrid>
      <w:tr w:rsidR="00FE32A9" w:rsidRPr="00D21FE6" w14:paraId="05824B7B" w14:textId="77777777">
        <w:trPr>
          <w:cantSplit/>
        </w:trPr>
        <w:tc>
          <w:tcPr>
            <w:tcW w:w="2674" w:type="dxa"/>
            <w:tcBorders>
              <w:top w:val="single" w:sz="6" w:space="0" w:color="000000"/>
              <w:bottom w:val="single" w:sz="6" w:space="0" w:color="000000"/>
            </w:tcBorders>
            <w:shd w:val="clear" w:color="auto" w:fill="auto"/>
            <w:vAlign w:val="bottom"/>
          </w:tcPr>
          <w:p w14:paraId="2E988031" w14:textId="77777777" w:rsidR="00FE32A9" w:rsidRPr="00D21FE6" w:rsidRDefault="00FE32A9">
            <w:pPr>
              <w:snapToGrid w:val="0"/>
              <w:spacing w:before="60" w:after="60"/>
              <w:rPr>
                <w:rFonts w:eastAsia="Symbol"/>
              </w:rPr>
            </w:pPr>
          </w:p>
        </w:tc>
        <w:tc>
          <w:tcPr>
            <w:tcW w:w="1145" w:type="dxa"/>
            <w:tcBorders>
              <w:top w:val="single" w:sz="6" w:space="0" w:color="000000"/>
              <w:left w:val="single" w:sz="6" w:space="0" w:color="000000"/>
              <w:bottom w:val="single" w:sz="6" w:space="0" w:color="000000"/>
            </w:tcBorders>
            <w:shd w:val="clear" w:color="auto" w:fill="auto"/>
          </w:tcPr>
          <w:p w14:paraId="2B7AAC52" w14:textId="77777777" w:rsidR="00FE32A9" w:rsidRPr="00D21FE6" w:rsidRDefault="00FE32A9">
            <w:pPr>
              <w:spacing w:before="60" w:after="60"/>
              <w:jc w:val="center"/>
            </w:pPr>
            <w:r w:rsidRPr="00D21FE6">
              <w:rPr>
                <w:rFonts w:eastAsia="Symbol"/>
              </w:rPr>
              <w:t>2010</w:t>
            </w:r>
          </w:p>
        </w:tc>
        <w:tc>
          <w:tcPr>
            <w:tcW w:w="1144" w:type="dxa"/>
            <w:tcBorders>
              <w:top w:val="single" w:sz="6" w:space="0" w:color="000000"/>
              <w:left w:val="single" w:sz="6" w:space="0" w:color="000000"/>
              <w:bottom w:val="single" w:sz="6" w:space="0" w:color="000000"/>
            </w:tcBorders>
            <w:shd w:val="clear" w:color="auto" w:fill="auto"/>
          </w:tcPr>
          <w:p w14:paraId="1C319B6F" w14:textId="367262BD" w:rsidR="00FE32A9" w:rsidRPr="00D21FE6" w:rsidRDefault="00FE32A9" w:rsidP="009A6DE4">
            <w:pPr>
              <w:spacing w:before="60" w:after="60"/>
              <w:jc w:val="center"/>
            </w:pPr>
            <w:r w:rsidRPr="00D21FE6">
              <w:t>202</w:t>
            </w:r>
            <w:r>
              <w:t>2</w:t>
            </w:r>
          </w:p>
        </w:tc>
        <w:tc>
          <w:tcPr>
            <w:tcW w:w="1144" w:type="dxa"/>
            <w:tcBorders>
              <w:top w:val="single" w:sz="6" w:space="0" w:color="000000"/>
              <w:left w:val="single" w:sz="6" w:space="0" w:color="000000"/>
              <w:bottom w:val="single" w:sz="6" w:space="0" w:color="000000"/>
            </w:tcBorders>
            <w:shd w:val="clear" w:color="auto" w:fill="auto"/>
          </w:tcPr>
          <w:p w14:paraId="3624BC67" w14:textId="66DFA17F" w:rsidR="00FE32A9" w:rsidRPr="00D21FE6" w:rsidRDefault="00FE32A9" w:rsidP="009A6DE4">
            <w:pPr>
              <w:spacing w:before="60" w:after="60"/>
              <w:jc w:val="center"/>
            </w:pPr>
            <w:r w:rsidRPr="00D21FE6">
              <w:rPr>
                <w:lang w:val="en-US"/>
              </w:rPr>
              <w:t>202</w:t>
            </w:r>
            <w:r>
              <w:t>3</w:t>
            </w:r>
          </w:p>
        </w:tc>
        <w:tc>
          <w:tcPr>
            <w:tcW w:w="1142" w:type="dxa"/>
            <w:tcBorders>
              <w:top w:val="single" w:sz="6" w:space="0" w:color="000000"/>
              <w:left w:val="single" w:sz="6" w:space="0" w:color="000000"/>
              <w:bottom w:val="single" w:sz="6" w:space="0" w:color="000000"/>
            </w:tcBorders>
            <w:shd w:val="clear" w:color="auto" w:fill="auto"/>
          </w:tcPr>
          <w:p w14:paraId="3A5C9568" w14:textId="3245CFF9" w:rsidR="00FE32A9" w:rsidRPr="00D21FE6" w:rsidRDefault="00FE32A9">
            <w:pPr>
              <w:spacing w:before="60" w:after="60"/>
              <w:jc w:val="center"/>
              <w:rPr>
                <w:lang w:val="en-US"/>
              </w:rPr>
            </w:pPr>
            <w:r>
              <w:rPr>
                <w:lang w:val="en-US"/>
              </w:rPr>
              <w:t>202</w:t>
            </w:r>
            <w:r>
              <w:t>4</w:t>
            </w:r>
          </w:p>
        </w:tc>
        <w:tc>
          <w:tcPr>
            <w:tcW w:w="2673" w:type="dxa"/>
            <w:tcBorders>
              <w:top w:val="single" w:sz="6" w:space="0" w:color="000000"/>
              <w:left w:val="single" w:sz="6" w:space="0" w:color="000000"/>
              <w:bottom w:val="single" w:sz="6" w:space="0" w:color="000000"/>
            </w:tcBorders>
            <w:shd w:val="clear" w:color="auto" w:fill="auto"/>
            <w:vAlign w:val="bottom"/>
          </w:tcPr>
          <w:p w14:paraId="0CDC9665" w14:textId="77777777" w:rsidR="00FE32A9" w:rsidRPr="00D21FE6" w:rsidRDefault="00FE32A9">
            <w:pPr>
              <w:snapToGrid w:val="0"/>
              <w:spacing w:before="60" w:after="60"/>
              <w:rPr>
                <w:rFonts w:eastAsia="Symbol"/>
              </w:rPr>
            </w:pPr>
          </w:p>
        </w:tc>
      </w:tr>
      <w:tr w:rsidR="00FE32A9" w:rsidRPr="00D21FE6" w14:paraId="01A0D660" w14:textId="77777777">
        <w:trPr>
          <w:cantSplit/>
        </w:trPr>
        <w:tc>
          <w:tcPr>
            <w:tcW w:w="2674" w:type="dxa"/>
            <w:shd w:val="clear" w:color="auto" w:fill="auto"/>
            <w:vAlign w:val="bottom"/>
          </w:tcPr>
          <w:p w14:paraId="7296564B" w14:textId="77777777" w:rsidR="00FE32A9" w:rsidRPr="00D21FE6" w:rsidRDefault="00FE32A9" w:rsidP="00525A05">
            <w:pPr>
              <w:spacing w:before="120"/>
              <w:jc w:val="center"/>
            </w:pPr>
            <w:r w:rsidRPr="00D21FE6">
              <w:rPr>
                <w:rFonts w:eastAsia="Symbol"/>
                <w:b/>
                <w:bCs/>
              </w:rPr>
              <w:t>Домашняя птица</w:t>
            </w:r>
          </w:p>
        </w:tc>
        <w:tc>
          <w:tcPr>
            <w:tcW w:w="1145" w:type="dxa"/>
            <w:tcBorders>
              <w:left w:val="single" w:sz="6" w:space="0" w:color="000000"/>
            </w:tcBorders>
            <w:shd w:val="clear" w:color="auto" w:fill="auto"/>
            <w:vAlign w:val="bottom"/>
          </w:tcPr>
          <w:p w14:paraId="0C796652" w14:textId="77777777" w:rsidR="00FE32A9" w:rsidRPr="00D21FE6" w:rsidRDefault="00FE32A9" w:rsidP="00525A05">
            <w:pPr>
              <w:tabs>
                <w:tab w:val="left" w:pos="521"/>
              </w:tabs>
              <w:spacing w:before="120"/>
              <w:ind w:right="397"/>
              <w:jc w:val="right"/>
              <w:rPr>
                <w:rFonts w:eastAsia="Symbol"/>
                <w:lang w:val="en-US"/>
              </w:rPr>
            </w:pPr>
          </w:p>
        </w:tc>
        <w:tc>
          <w:tcPr>
            <w:tcW w:w="1144" w:type="dxa"/>
            <w:tcBorders>
              <w:left w:val="single" w:sz="6" w:space="0" w:color="000000"/>
            </w:tcBorders>
            <w:shd w:val="clear" w:color="auto" w:fill="auto"/>
            <w:vAlign w:val="bottom"/>
          </w:tcPr>
          <w:p w14:paraId="285720FF" w14:textId="77777777" w:rsidR="00FE32A9" w:rsidRPr="00D21FE6" w:rsidRDefault="00FE32A9" w:rsidP="00525A05">
            <w:pPr>
              <w:spacing w:before="120"/>
              <w:ind w:right="397"/>
              <w:jc w:val="right"/>
              <w:rPr>
                <w:rFonts w:eastAsia="Symbol"/>
                <w:lang w:val="en-US"/>
              </w:rPr>
            </w:pPr>
          </w:p>
        </w:tc>
        <w:tc>
          <w:tcPr>
            <w:tcW w:w="1144" w:type="dxa"/>
            <w:tcBorders>
              <w:left w:val="single" w:sz="6" w:space="0" w:color="000000"/>
            </w:tcBorders>
            <w:shd w:val="clear" w:color="auto" w:fill="auto"/>
            <w:vAlign w:val="bottom"/>
          </w:tcPr>
          <w:p w14:paraId="31999BDF" w14:textId="77777777" w:rsidR="00FE32A9" w:rsidRPr="00D21FE6" w:rsidRDefault="00FE32A9" w:rsidP="00525A05">
            <w:pPr>
              <w:spacing w:before="120"/>
              <w:ind w:right="397"/>
              <w:jc w:val="right"/>
              <w:rPr>
                <w:rFonts w:eastAsia="Symbol"/>
                <w:lang w:val="en-US"/>
              </w:rPr>
            </w:pPr>
          </w:p>
        </w:tc>
        <w:tc>
          <w:tcPr>
            <w:tcW w:w="1142" w:type="dxa"/>
            <w:tcBorders>
              <w:left w:val="single" w:sz="6" w:space="0" w:color="000000"/>
            </w:tcBorders>
            <w:shd w:val="clear" w:color="auto" w:fill="auto"/>
            <w:vAlign w:val="bottom"/>
          </w:tcPr>
          <w:p w14:paraId="6CFD8D8E" w14:textId="77777777" w:rsidR="00FE32A9" w:rsidRPr="00D21FE6" w:rsidRDefault="00FE32A9" w:rsidP="00525A05">
            <w:pPr>
              <w:spacing w:before="120"/>
              <w:ind w:right="397"/>
              <w:jc w:val="right"/>
              <w:rPr>
                <w:rFonts w:eastAsia="Symbol"/>
                <w:lang w:val="en-US"/>
              </w:rPr>
            </w:pPr>
          </w:p>
        </w:tc>
        <w:tc>
          <w:tcPr>
            <w:tcW w:w="2673" w:type="dxa"/>
            <w:tcBorders>
              <w:left w:val="single" w:sz="6" w:space="0" w:color="000000"/>
            </w:tcBorders>
            <w:shd w:val="clear" w:color="auto" w:fill="auto"/>
            <w:vAlign w:val="bottom"/>
          </w:tcPr>
          <w:p w14:paraId="562C6EBB" w14:textId="77777777" w:rsidR="00FE32A9" w:rsidRPr="00D21FE6" w:rsidRDefault="00FE32A9" w:rsidP="00525A05">
            <w:pPr>
              <w:spacing w:before="120"/>
              <w:jc w:val="center"/>
            </w:pPr>
            <w:r w:rsidRPr="00D21FE6">
              <w:rPr>
                <w:rStyle w:val="hps"/>
                <w:rFonts w:eastAsia="Symbol"/>
                <w:b/>
                <w:i/>
                <w:lang w:val="en"/>
              </w:rPr>
              <w:t>Poultry</w:t>
            </w:r>
          </w:p>
        </w:tc>
      </w:tr>
      <w:tr w:rsidR="00FE32A9" w:rsidRPr="00D21FE6" w14:paraId="09085B4A" w14:textId="77777777" w:rsidTr="009F4D2A">
        <w:trPr>
          <w:cantSplit/>
        </w:trPr>
        <w:tc>
          <w:tcPr>
            <w:tcW w:w="2674" w:type="dxa"/>
            <w:shd w:val="clear" w:color="auto" w:fill="auto"/>
            <w:vAlign w:val="bottom"/>
          </w:tcPr>
          <w:p w14:paraId="124CDD92" w14:textId="1E2F08F8" w:rsidR="00FE32A9" w:rsidRPr="00FE32A9" w:rsidRDefault="00FE32A9" w:rsidP="00525A05">
            <w:pPr>
              <w:spacing w:before="100"/>
              <w:rPr>
                <w:color w:val="000000" w:themeColor="text1"/>
              </w:rPr>
            </w:pPr>
            <w:r w:rsidRPr="00FE32A9">
              <w:rPr>
                <w:rFonts w:eastAsia="Symbol"/>
                <w:b/>
                <w:bCs/>
                <w:color w:val="000000" w:themeColor="text1"/>
              </w:rPr>
              <w:t xml:space="preserve">Россия </w:t>
            </w:r>
          </w:p>
        </w:tc>
        <w:tc>
          <w:tcPr>
            <w:tcW w:w="1145" w:type="dxa"/>
            <w:tcBorders>
              <w:left w:val="single" w:sz="6" w:space="0" w:color="000000"/>
            </w:tcBorders>
            <w:shd w:val="clear" w:color="auto" w:fill="auto"/>
            <w:vAlign w:val="bottom"/>
          </w:tcPr>
          <w:p w14:paraId="29DCE277" w14:textId="59F0EEF8" w:rsidR="00FE32A9" w:rsidRPr="00FE32A9" w:rsidRDefault="00FE32A9" w:rsidP="009F4D2A">
            <w:pPr>
              <w:tabs>
                <w:tab w:val="left" w:pos="523"/>
              </w:tabs>
              <w:spacing w:before="100"/>
              <w:ind w:right="397"/>
              <w:jc w:val="right"/>
              <w:rPr>
                <w:rFonts w:eastAsia="Symbol"/>
                <w:color w:val="000000" w:themeColor="text1"/>
                <w:lang w:val="en-US"/>
              </w:rPr>
            </w:pPr>
            <w:r w:rsidRPr="00FE32A9">
              <w:rPr>
                <w:rFonts w:eastAsia="Symbol"/>
                <w:color w:val="000000" w:themeColor="text1"/>
                <w:lang w:val="en-US"/>
              </w:rPr>
              <w:t>450</w:t>
            </w:r>
          </w:p>
        </w:tc>
        <w:tc>
          <w:tcPr>
            <w:tcW w:w="1144" w:type="dxa"/>
            <w:tcBorders>
              <w:left w:val="single" w:sz="6" w:space="0" w:color="000000"/>
            </w:tcBorders>
            <w:shd w:val="clear" w:color="auto" w:fill="auto"/>
            <w:vAlign w:val="bottom"/>
          </w:tcPr>
          <w:p w14:paraId="19E8A598" w14:textId="2910A787" w:rsidR="00FE32A9" w:rsidRPr="00FE32A9" w:rsidRDefault="00FE32A9" w:rsidP="009F4D2A">
            <w:pPr>
              <w:tabs>
                <w:tab w:val="left" w:pos="523"/>
              </w:tabs>
              <w:spacing w:before="100"/>
              <w:ind w:right="397"/>
              <w:jc w:val="right"/>
              <w:rPr>
                <w:rFonts w:eastAsia="Symbol"/>
                <w:color w:val="000000" w:themeColor="text1"/>
                <w:lang w:val="en-US"/>
              </w:rPr>
            </w:pPr>
            <w:r w:rsidRPr="00FE32A9">
              <w:rPr>
                <w:rFonts w:eastAsia="Symbol"/>
                <w:color w:val="000000" w:themeColor="text1"/>
              </w:rPr>
              <w:t>551</w:t>
            </w:r>
          </w:p>
        </w:tc>
        <w:tc>
          <w:tcPr>
            <w:tcW w:w="1144" w:type="dxa"/>
            <w:tcBorders>
              <w:left w:val="single" w:sz="6" w:space="0" w:color="000000"/>
            </w:tcBorders>
            <w:shd w:val="clear" w:color="auto" w:fill="auto"/>
            <w:vAlign w:val="bottom"/>
          </w:tcPr>
          <w:p w14:paraId="0D257673" w14:textId="7F38ED69" w:rsidR="00FE32A9" w:rsidRPr="00FE32A9" w:rsidRDefault="00FE32A9" w:rsidP="009F4D2A">
            <w:pPr>
              <w:tabs>
                <w:tab w:val="left" w:pos="523"/>
              </w:tabs>
              <w:spacing w:before="100"/>
              <w:ind w:right="397"/>
              <w:jc w:val="right"/>
              <w:rPr>
                <w:rFonts w:eastAsia="Symbol"/>
                <w:color w:val="000000" w:themeColor="text1"/>
              </w:rPr>
            </w:pPr>
            <w:r w:rsidRPr="00FE32A9">
              <w:rPr>
                <w:rFonts w:eastAsia="Symbol"/>
                <w:color w:val="000000" w:themeColor="text1"/>
              </w:rPr>
              <w:t>544</w:t>
            </w:r>
          </w:p>
        </w:tc>
        <w:tc>
          <w:tcPr>
            <w:tcW w:w="1142" w:type="dxa"/>
            <w:tcBorders>
              <w:left w:val="single" w:sz="6" w:space="0" w:color="000000"/>
            </w:tcBorders>
            <w:shd w:val="clear" w:color="auto" w:fill="auto"/>
            <w:vAlign w:val="bottom"/>
          </w:tcPr>
          <w:p w14:paraId="713DDAC6" w14:textId="15D56FAE" w:rsidR="00FE32A9" w:rsidRPr="00FE32A9" w:rsidRDefault="009958F0" w:rsidP="009F4D2A">
            <w:pPr>
              <w:tabs>
                <w:tab w:val="left" w:pos="523"/>
              </w:tabs>
              <w:spacing w:before="100"/>
              <w:ind w:right="397"/>
              <w:jc w:val="right"/>
              <w:rPr>
                <w:rFonts w:eastAsia="Symbol"/>
                <w:color w:val="000000" w:themeColor="text1"/>
              </w:rPr>
            </w:pPr>
            <w:r>
              <w:rPr>
                <w:rFonts w:eastAsia="Symbol"/>
                <w:color w:val="000000" w:themeColor="text1"/>
              </w:rPr>
              <w:t>554</w:t>
            </w:r>
          </w:p>
        </w:tc>
        <w:tc>
          <w:tcPr>
            <w:tcW w:w="2673" w:type="dxa"/>
            <w:tcBorders>
              <w:left w:val="single" w:sz="6" w:space="0" w:color="000000"/>
            </w:tcBorders>
            <w:shd w:val="clear" w:color="auto" w:fill="auto"/>
            <w:vAlign w:val="bottom"/>
          </w:tcPr>
          <w:p w14:paraId="6CFEE0F0" w14:textId="4A5E5B9F" w:rsidR="00FE32A9" w:rsidRPr="00FE32A9" w:rsidRDefault="00FE32A9" w:rsidP="00525A05">
            <w:pPr>
              <w:spacing w:before="100"/>
              <w:ind w:left="57"/>
              <w:rPr>
                <w:color w:val="000000" w:themeColor="text1"/>
              </w:rPr>
            </w:pPr>
            <w:r w:rsidRPr="00FE32A9">
              <w:rPr>
                <w:rFonts w:eastAsia="Symbol"/>
                <w:b/>
                <w:i/>
                <w:color w:val="000000" w:themeColor="text1"/>
              </w:rPr>
              <w:t>Russia</w:t>
            </w:r>
          </w:p>
        </w:tc>
      </w:tr>
      <w:tr w:rsidR="00FE32A9" w:rsidRPr="00D21FE6" w14:paraId="1ADB14C4" w14:textId="77777777" w:rsidTr="009F4D2A">
        <w:trPr>
          <w:cantSplit/>
        </w:trPr>
        <w:tc>
          <w:tcPr>
            <w:tcW w:w="2674" w:type="dxa"/>
            <w:shd w:val="clear" w:color="auto" w:fill="auto"/>
            <w:vAlign w:val="bottom"/>
          </w:tcPr>
          <w:p w14:paraId="20A2E25A" w14:textId="77777777" w:rsidR="00FE32A9" w:rsidRPr="00FE32A9" w:rsidRDefault="00FE32A9" w:rsidP="00525A05">
            <w:pPr>
              <w:spacing w:before="100"/>
              <w:rPr>
                <w:color w:val="000000" w:themeColor="text1"/>
              </w:rPr>
            </w:pPr>
            <w:r w:rsidRPr="00FE32A9">
              <w:rPr>
                <w:rFonts w:eastAsia="Symbol"/>
                <w:b/>
                <w:bCs/>
                <w:color w:val="000000" w:themeColor="text1"/>
              </w:rPr>
              <w:t>Страны СНГ</w:t>
            </w:r>
          </w:p>
        </w:tc>
        <w:tc>
          <w:tcPr>
            <w:tcW w:w="1145" w:type="dxa"/>
            <w:tcBorders>
              <w:left w:val="single" w:sz="6" w:space="0" w:color="000000"/>
            </w:tcBorders>
            <w:shd w:val="clear" w:color="auto" w:fill="auto"/>
            <w:vAlign w:val="bottom"/>
          </w:tcPr>
          <w:p w14:paraId="23D26094" w14:textId="77777777" w:rsidR="00FE32A9" w:rsidRPr="00FE32A9" w:rsidRDefault="00FE32A9" w:rsidP="009F4D2A">
            <w:pPr>
              <w:tabs>
                <w:tab w:val="left" w:pos="521"/>
              </w:tabs>
              <w:spacing w:before="100"/>
              <w:ind w:right="397"/>
              <w:jc w:val="right"/>
              <w:rPr>
                <w:rFonts w:eastAsia="Symbol"/>
                <w:color w:val="000000" w:themeColor="text1"/>
                <w:lang w:val="en-US"/>
              </w:rPr>
            </w:pPr>
          </w:p>
        </w:tc>
        <w:tc>
          <w:tcPr>
            <w:tcW w:w="1144" w:type="dxa"/>
            <w:tcBorders>
              <w:left w:val="single" w:sz="6" w:space="0" w:color="000000"/>
            </w:tcBorders>
            <w:shd w:val="clear" w:color="auto" w:fill="auto"/>
            <w:vAlign w:val="bottom"/>
          </w:tcPr>
          <w:p w14:paraId="58CFC4FD" w14:textId="77777777" w:rsidR="00FE32A9" w:rsidRPr="00FE32A9" w:rsidRDefault="00FE32A9" w:rsidP="009F4D2A">
            <w:pPr>
              <w:tabs>
                <w:tab w:val="left" w:pos="521"/>
              </w:tabs>
              <w:spacing w:before="100"/>
              <w:ind w:right="397"/>
              <w:jc w:val="right"/>
              <w:rPr>
                <w:rFonts w:eastAsia="Symbol"/>
                <w:color w:val="000000" w:themeColor="text1"/>
                <w:lang w:val="en-US"/>
              </w:rPr>
            </w:pPr>
          </w:p>
        </w:tc>
        <w:tc>
          <w:tcPr>
            <w:tcW w:w="1144" w:type="dxa"/>
            <w:tcBorders>
              <w:left w:val="single" w:sz="6" w:space="0" w:color="000000"/>
            </w:tcBorders>
            <w:shd w:val="clear" w:color="auto" w:fill="auto"/>
            <w:vAlign w:val="bottom"/>
          </w:tcPr>
          <w:p w14:paraId="35C4F2BB" w14:textId="77777777" w:rsidR="00FE32A9" w:rsidRPr="00FE32A9" w:rsidRDefault="00FE32A9" w:rsidP="009F4D2A">
            <w:pPr>
              <w:tabs>
                <w:tab w:val="left" w:pos="521"/>
              </w:tabs>
              <w:spacing w:before="100"/>
              <w:ind w:right="397"/>
              <w:jc w:val="right"/>
              <w:rPr>
                <w:rFonts w:eastAsia="Symbol"/>
                <w:color w:val="000000" w:themeColor="text1"/>
                <w:lang w:val="en-US"/>
              </w:rPr>
            </w:pPr>
          </w:p>
        </w:tc>
        <w:tc>
          <w:tcPr>
            <w:tcW w:w="1142" w:type="dxa"/>
            <w:tcBorders>
              <w:left w:val="single" w:sz="6" w:space="0" w:color="000000"/>
            </w:tcBorders>
            <w:shd w:val="clear" w:color="auto" w:fill="auto"/>
            <w:vAlign w:val="bottom"/>
          </w:tcPr>
          <w:p w14:paraId="5FA0BB16" w14:textId="77777777" w:rsidR="00FE32A9" w:rsidRPr="00FE32A9" w:rsidRDefault="00FE32A9" w:rsidP="009F4D2A">
            <w:pPr>
              <w:tabs>
                <w:tab w:val="left" w:pos="521"/>
              </w:tabs>
              <w:spacing w:before="100"/>
              <w:ind w:right="397"/>
              <w:jc w:val="right"/>
              <w:rPr>
                <w:rFonts w:eastAsia="Symbol"/>
                <w:color w:val="000000" w:themeColor="text1"/>
                <w:lang w:val="en-US"/>
              </w:rPr>
            </w:pPr>
          </w:p>
        </w:tc>
        <w:tc>
          <w:tcPr>
            <w:tcW w:w="2673" w:type="dxa"/>
            <w:tcBorders>
              <w:left w:val="single" w:sz="6" w:space="0" w:color="000000"/>
            </w:tcBorders>
            <w:shd w:val="clear" w:color="auto" w:fill="auto"/>
            <w:vAlign w:val="bottom"/>
          </w:tcPr>
          <w:p w14:paraId="34361BF3" w14:textId="77777777" w:rsidR="00FE32A9" w:rsidRPr="00FE32A9" w:rsidRDefault="00FE32A9" w:rsidP="00525A05">
            <w:pPr>
              <w:spacing w:before="100"/>
              <w:ind w:left="57"/>
              <w:rPr>
                <w:color w:val="000000" w:themeColor="text1"/>
              </w:rPr>
            </w:pPr>
            <w:r w:rsidRPr="00FE32A9">
              <w:rPr>
                <w:rFonts w:eastAsia="Symbol"/>
                <w:b/>
                <w:i/>
                <w:color w:val="000000" w:themeColor="text1"/>
              </w:rPr>
              <w:t>CIS countries</w:t>
            </w:r>
          </w:p>
        </w:tc>
      </w:tr>
      <w:tr w:rsidR="00631D97" w:rsidRPr="00D21FE6" w14:paraId="6E06E79E" w14:textId="77777777" w:rsidTr="009F4D2A">
        <w:trPr>
          <w:cantSplit/>
        </w:trPr>
        <w:tc>
          <w:tcPr>
            <w:tcW w:w="2674" w:type="dxa"/>
            <w:shd w:val="clear" w:color="auto" w:fill="auto"/>
            <w:vAlign w:val="bottom"/>
          </w:tcPr>
          <w:p w14:paraId="61B874B9" w14:textId="49B7B2D7" w:rsidR="00631D97" w:rsidRPr="00631D97" w:rsidRDefault="00631D97" w:rsidP="00631D97">
            <w:pPr>
              <w:spacing w:before="100"/>
              <w:ind w:left="340"/>
            </w:pPr>
            <w:r w:rsidRPr="00631D97">
              <w:rPr>
                <w:rFonts w:eastAsia="Symbol"/>
              </w:rPr>
              <w:t>из них:</w:t>
            </w:r>
          </w:p>
        </w:tc>
        <w:tc>
          <w:tcPr>
            <w:tcW w:w="1145" w:type="dxa"/>
            <w:tcBorders>
              <w:left w:val="single" w:sz="6" w:space="0" w:color="000000"/>
            </w:tcBorders>
            <w:shd w:val="clear" w:color="auto" w:fill="auto"/>
            <w:vAlign w:val="bottom"/>
          </w:tcPr>
          <w:p w14:paraId="7C62CF05" w14:textId="77777777" w:rsidR="00631D97" w:rsidRPr="00FE32A9" w:rsidRDefault="00631D97" w:rsidP="009F4D2A">
            <w:pPr>
              <w:tabs>
                <w:tab w:val="left" w:pos="521"/>
              </w:tabs>
              <w:spacing w:before="100"/>
              <w:ind w:right="397"/>
              <w:jc w:val="right"/>
              <w:rPr>
                <w:rFonts w:eastAsia="Symbol"/>
                <w:color w:val="000000" w:themeColor="text1"/>
                <w:lang w:val="en-US"/>
              </w:rPr>
            </w:pPr>
          </w:p>
        </w:tc>
        <w:tc>
          <w:tcPr>
            <w:tcW w:w="1144" w:type="dxa"/>
            <w:tcBorders>
              <w:left w:val="single" w:sz="6" w:space="0" w:color="000000"/>
            </w:tcBorders>
            <w:shd w:val="clear" w:color="auto" w:fill="auto"/>
            <w:vAlign w:val="bottom"/>
          </w:tcPr>
          <w:p w14:paraId="75ACEFA5" w14:textId="77777777" w:rsidR="00631D97" w:rsidRPr="00FE32A9" w:rsidRDefault="00631D97" w:rsidP="009F4D2A">
            <w:pPr>
              <w:tabs>
                <w:tab w:val="left" w:pos="521"/>
              </w:tabs>
              <w:spacing w:before="100"/>
              <w:ind w:right="397"/>
              <w:jc w:val="right"/>
              <w:rPr>
                <w:rFonts w:eastAsia="Symbol"/>
                <w:color w:val="000000" w:themeColor="text1"/>
                <w:lang w:val="en-US"/>
              </w:rPr>
            </w:pPr>
          </w:p>
        </w:tc>
        <w:tc>
          <w:tcPr>
            <w:tcW w:w="1144" w:type="dxa"/>
            <w:tcBorders>
              <w:left w:val="single" w:sz="6" w:space="0" w:color="000000"/>
            </w:tcBorders>
            <w:shd w:val="clear" w:color="auto" w:fill="auto"/>
            <w:vAlign w:val="bottom"/>
          </w:tcPr>
          <w:p w14:paraId="06727E76" w14:textId="77777777" w:rsidR="00631D97" w:rsidRPr="00FE32A9" w:rsidRDefault="00631D97" w:rsidP="009F4D2A">
            <w:pPr>
              <w:tabs>
                <w:tab w:val="left" w:pos="521"/>
              </w:tabs>
              <w:spacing w:before="100"/>
              <w:ind w:right="397"/>
              <w:jc w:val="right"/>
              <w:rPr>
                <w:rFonts w:eastAsia="Symbol"/>
                <w:color w:val="000000" w:themeColor="text1"/>
                <w:lang w:val="en-US"/>
              </w:rPr>
            </w:pPr>
          </w:p>
        </w:tc>
        <w:tc>
          <w:tcPr>
            <w:tcW w:w="1142" w:type="dxa"/>
            <w:tcBorders>
              <w:left w:val="single" w:sz="6" w:space="0" w:color="000000"/>
            </w:tcBorders>
            <w:shd w:val="clear" w:color="auto" w:fill="auto"/>
            <w:vAlign w:val="bottom"/>
          </w:tcPr>
          <w:p w14:paraId="716A2F89" w14:textId="77777777" w:rsidR="00631D97" w:rsidRPr="00FE32A9" w:rsidRDefault="00631D97" w:rsidP="009F4D2A">
            <w:pPr>
              <w:tabs>
                <w:tab w:val="left" w:pos="521"/>
              </w:tabs>
              <w:spacing w:before="100"/>
              <w:ind w:right="397"/>
              <w:jc w:val="right"/>
              <w:rPr>
                <w:rFonts w:eastAsia="Symbol"/>
                <w:color w:val="000000" w:themeColor="text1"/>
                <w:lang w:val="en-US"/>
              </w:rPr>
            </w:pPr>
          </w:p>
        </w:tc>
        <w:tc>
          <w:tcPr>
            <w:tcW w:w="2673" w:type="dxa"/>
            <w:tcBorders>
              <w:left w:val="single" w:sz="6" w:space="0" w:color="000000"/>
            </w:tcBorders>
            <w:shd w:val="clear" w:color="auto" w:fill="auto"/>
            <w:vAlign w:val="bottom"/>
          </w:tcPr>
          <w:p w14:paraId="11AE7D3A" w14:textId="77777777" w:rsidR="00631D97" w:rsidRPr="00FE32A9" w:rsidRDefault="00631D97" w:rsidP="00525A05">
            <w:pPr>
              <w:spacing w:before="100"/>
              <w:ind w:left="340"/>
              <w:rPr>
                <w:color w:val="000000" w:themeColor="text1"/>
              </w:rPr>
            </w:pPr>
            <w:r w:rsidRPr="00FE32A9">
              <w:rPr>
                <w:rFonts w:eastAsia="Symbol"/>
                <w:i/>
                <w:color w:val="000000" w:themeColor="text1"/>
              </w:rPr>
              <w:t>of which:</w:t>
            </w:r>
          </w:p>
        </w:tc>
      </w:tr>
      <w:tr w:rsidR="00631D97" w:rsidRPr="00D21FE6" w14:paraId="4608D505" w14:textId="77777777" w:rsidTr="009F4D2A">
        <w:trPr>
          <w:cantSplit/>
        </w:trPr>
        <w:tc>
          <w:tcPr>
            <w:tcW w:w="2674" w:type="dxa"/>
            <w:shd w:val="clear" w:color="auto" w:fill="auto"/>
            <w:vAlign w:val="bottom"/>
          </w:tcPr>
          <w:p w14:paraId="19F09887" w14:textId="50EE4E29" w:rsidR="00631D97" w:rsidRPr="009F4D2A" w:rsidRDefault="00631D97" w:rsidP="00525A05">
            <w:pPr>
              <w:spacing w:before="100"/>
              <w:ind w:left="113"/>
            </w:pPr>
            <w:r w:rsidRPr="009F4D2A">
              <w:rPr>
                <w:rFonts w:eastAsia="Symbol"/>
              </w:rPr>
              <w:t>Азербайджан</w:t>
            </w:r>
          </w:p>
        </w:tc>
        <w:tc>
          <w:tcPr>
            <w:tcW w:w="1145" w:type="dxa"/>
            <w:tcBorders>
              <w:left w:val="single" w:sz="6" w:space="0" w:color="000000"/>
            </w:tcBorders>
            <w:shd w:val="clear" w:color="auto" w:fill="auto"/>
            <w:vAlign w:val="bottom"/>
          </w:tcPr>
          <w:p w14:paraId="3E183DE6" w14:textId="6F97006A" w:rsidR="00631D97" w:rsidRPr="009F4D2A" w:rsidRDefault="00631D97" w:rsidP="009F4D2A">
            <w:pPr>
              <w:tabs>
                <w:tab w:val="left" w:pos="523"/>
              </w:tabs>
              <w:spacing w:before="100"/>
              <w:ind w:right="397"/>
              <w:jc w:val="right"/>
              <w:rPr>
                <w:rFonts w:eastAsia="Symbol"/>
                <w:lang w:val="en-US"/>
              </w:rPr>
            </w:pPr>
            <w:r w:rsidRPr="009F4D2A">
              <w:rPr>
                <w:rFonts w:eastAsia="Symbol"/>
                <w:lang w:val="en-US"/>
              </w:rPr>
              <w:t>22</w:t>
            </w:r>
          </w:p>
        </w:tc>
        <w:tc>
          <w:tcPr>
            <w:tcW w:w="1144" w:type="dxa"/>
            <w:tcBorders>
              <w:left w:val="single" w:sz="6" w:space="0" w:color="000000"/>
            </w:tcBorders>
            <w:shd w:val="clear" w:color="auto" w:fill="auto"/>
            <w:vAlign w:val="bottom"/>
          </w:tcPr>
          <w:p w14:paraId="430B65A4" w14:textId="550685C7" w:rsidR="00631D97" w:rsidRPr="009F4D2A" w:rsidRDefault="00631D97" w:rsidP="009F4D2A">
            <w:pPr>
              <w:spacing w:before="100"/>
              <w:ind w:right="397"/>
              <w:jc w:val="right"/>
              <w:rPr>
                <w:rFonts w:eastAsia="Symbol"/>
                <w:lang w:val="en-US"/>
              </w:rPr>
            </w:pPr>
            <w:r w:rsidRPr="009F4D2A">
              <w:rPr>
                <w:rFonts w:eastAsia="Symbol"/>
                <w:lang w:val="en-US"/>
              </w:rPr>
              <w:t>30</w:t>
            </w:r>
          </w:p>
        </w:tc>
        <w:tc>
          <w:tcPr>
            <w:tcW w:w="1144" w:type="dxa"/>
            <w:tcBorders>
              <w:left w:val="single" w:sz="6" w:space="0" w:color="000000"/>
            </w:tcBorders>
            <w:shd w:val="clear" w:color="auto" w:fill="auto"/>
            <w:vAlign w:val="bottom"/>
          </w:tcPr>
          <w:p w14:paraId="27470A30" w14:textId="26CC0618" w:rsidR="00631D97" w:rsidRPr="00631D97" w:rsidRDefault="00631D97" w:rsidP="009F4D2A">
            <w:pPr>
              <w:spacing w:before="100"/>
              <w:ind w:right="397"/>
              <w:jc w:val="right"/>
              <w:rPr>
                <w:rFonts w:eastAsia="Symbol"/>
                <w:lang w:val="en-US"/>
              </w:rPr>
            </w:pPr>
            <w:r w:rsidRPr="00631D97">
              <w:rPr>
                <w:rFonts w:eastAsia="Symbol"/>
                <w:lang w:val="en-US"/>
              </w:rPr>
              <w:t>29</w:t>
            </w:r>
          </w:p>
        </w:tc>
        <w:tc>
          <w:tcPr>
            <w:tcW w:w="1142" w:type="dxa"/>
            <w:tcBorders>
              <w:left w:val="single" w:sz="6" w:space="0" w:color="000000"/>
            </w:tcBorders>
            <w:shd w:val="clear" w:color="auto" w:fill="auto"/>
            <w:vAlign w:val="bottom"/>
          </w:tcPr>
          <w:p w14:paraId="6B5EA375" w14:textId="6E73247A" w:rsidR="00631D97" w:rsidRPr="00631D97" w:rsidRDefault="00631D97" w:rsidP="009F4D2A">
            <w:pPr>
              <w:spacing w:before="100"/>
              <w:ind w:right="397"/>
              <w:jc w:val="right"/>
              <w:rPr>
                <w:rFonts w:eastAsia="Symbol"/>
                <w:lang w:val="en-US"/>
              </w:rPr>
            </w:pPr>
            <w:r w:rsidRPr="00631D97">
              <w:rPr>
                <w:rFonts w:eastAsia="Symbol"/>
              </w:rPr>
              <w:t>29</w:t>
            </w:r>
          </w:p>
        </w:tc>
        <w:tc>
          <w:tcPr>
            <w:tcW w:w="2673" w:type="dxa"/>
            <w:tcBorders>
              <w:left w:val="single" w:sz="6" w:space="0" w:color="000000"/>
            </w:tcBorders>
            <w:shd w:val="clear" w:color="auto" w:fill="auto"/>
            <w:vAlign w:val="bottom"/>
          </w:tcPr>
          <w:p w14:paraId="28B1BF69" w14:textId="06FB2109" w:rsidR="00631D97" w:rsidRPr="009F4D2A" w:rsidRDefault="00631D97" w:rsidP="00525A05">
            <w:pPr>
              <w:spacing w:before="100"/>
              <w:ind w:left="170"/>
            </w:pPr>
            <w:r w:rsidRPr="009F4D2A">
              <w:rPr>
                <w:rFonts w:eastAsia="Symbol"/>
                <w:i/>
              </w:rPr>
              <w:t>Azerbaijan</w:t>
            </w:r>
          </w:p>
        </w:tc>
      </w:tr>
      <w:tr w:rsidR="00631D97" w:rsidRPr="00D21FE6" w14:paraId="7A1E22FC" w14:textId="77777777" w:rsidTr="009F4D2A">
        <w:trPr>
          <w:cantSplit/>
        </w:trPr>
        <w:tc>
          <w:tcPr>
            <w:tcW w:w="2674" w:type="dxa"/>
            <w:shd w:val="clear" w:color="auto" w:fill="auto"/>
            <w:vAlign w:val="bottom"/>
          </w:tcPr>
          <w:p w14:paraId="5BE0EB4B" w14:textId="044E3051" w:rsidR="00631D97" w:rsidRPr="009F4D2A" w:rsidRDefault="00631D97" w:rsidP="00525A05">
            <w:pPr>
              <w:spacing w:before="100"/>
              <w:ind w:left="113"/>
            </w:pPr>
            <w:r w:rsidRPr="009F4D2A">
              <w:rPr>
                <w:rFonts w:eastAsia="Symbol"/>
              </w:rPr>
              <w:t>Армения</w:t>
            </w:r>
          </w:p>
        </w:tc>
        <w:tc>
          <w:tcPr>
            <w:tcW w:w="1145" w:type="dxa"/>
            <w:tcBorders>
              <w:left w:val="single" w:sz="6" w:space="0" w:color="000000"/>
            </w:tcBorders>
            <w:shd w:val="clear" w:color="auto" w:fill="auto"/>
            <w:vAlign w:val="bottom"/>
          </w:tcPr>
          <w:p w14:paraId="5EAF8B37" w14:textId="0CA1EB0B" w:rsidR="00631D97" w:rsidRPr="009F4D2A" w:rsidRDefault="00631D97" w:rsidP="009F4D2A">
            <w:pPr>
              <w:tabs>
                <w:tab w:val="left" w:pos="523"/>
              </w:tabs>
              <w:spacing w:before="100"/>
              <w:ind w:right="397"/>
              <w:jc w:val="right"/>
              <w:rPr>
                <w:rFonts w:eastAsia="Symbol"/>
                <w:lang w:val="en-US"/>
              </w:rPr>
            </w:pPr>
            <w:r w:rsidRPr="009F4D2A">
              <w:rPr>
                <w:rFonts w:eastAsia="Symbol"/>
                <w:lang w:val="en-US"/>
              </w:rPr>
              <w:t>3</w:t>
            </w:r>
          </w:p>
        </w:tc>
        <w:tc>
          <w:tcPr>
            <w:tcW w:w="1144" w:type="dxa"/>
            <w:tcBorders>
              <w:left w:val="single" w:sz="6" w:space="0" w:color="000000"/>
            </w:tcBorders>
            <w:shd w:val="clear" w:color="auto" w:fill="auto"/>
            <w:vAlign w:val="bottom"/>
          </w:tcPr>
          <w:p w14:paraId="0F7C9733" w14:textId="5C178106" w:rsidR="00631D97" w:rsidRPr="009F4D2A" w:rsidRDefault="00631D97" w:rsidP="009F4D2A">
            <w:pPr>
              <w:spacing w:before="100"/>
              <w:ind w:right="397"/>
              <w:jc w:val="right"/>
              <w:rPr>
                <w:rFonts w:eastAsia="Symbol"/>
                <w:lang w:val="en-US"/>
              </w:rPr>
            </w:pPr>
            <w:r w:rsidRPr="009F4D2A">
              <w:rPr>
                <w:rFonts w:eastAsia="Symbol"/>
                <w:lang w:val="en-US"/>
              </w:rPr>
              <w:t>4</w:t>
            </w:r>
          </w:p>
        </w:tc>
        <w:tc>
          <w:tcPr>
            <w:tcW w:w="1144" w:type="dxa"/>
            <w:tcBorders>
              <w:left w:val="single" w:sz="6" w:space="0" w:color="000000"/>
            </w:tcBorders>
            <w:shd w:val="clear" w:color="auto" w:fill="auto"/>
            <w:vAlign w:val="bottom"/>
          </w:tcPr>
          <w:p w14:paraId="39C12751" w14:textId="2DE4AC8D" w:rsidR="00631D97" w:rsidRPr="00631D97" w:rsidRDefault="00631D97" w:rsidP="009F4D2A">
            <w:pPr>
              <w:spacing w:before="100"/>
              <w:ind w:right="397"/>
              <w:jc w:val="right"/>
              <w:rPr>
                <w:rFonts w:eastAsia="Symbol"/>
                <w:lang w:val="en-US"/>
              </w:rPr>
            </w:pPr>
            <w:r w:rsidRPr="00631D97">
              <w:rPr>
                <w:rFonts w:eastAsia="Symbol"/>
                <w:lang w:val="en-US"/>
              </w:rPr>
              <w:t>4</w:t>
            </w:r>
          </w:p>
        </w:tc>
        <w:tc>
          <w:tcPr>
            <w:tcW w:w="1142" w:type="dxa"/>
            <w:tcBorders>
              <w:left w:val="single" w:sz="6" w:space="0" w:color="000000"/>
            </w:tcBorders>
            <w:shd w:val="clear" w:color="auto" w:fill="auto"/>
            <w:vAlign w:val="bottom"/>
          </w:tcPr>
          <w:p w14:paraId="420E1336" w14:textId="306FDB27" w:rsidR="00631D97" w:rsidRPr="00631D97" w:rsidRDefault="00631D97" w:rsidP="009F4D2A">
            <w:pPr>
              <w:spacing w:before="100"/>
              <w:ind w:right="397"/>
              <w:jc w:val="right"/>
              <w:rPr>
                <w:rFonts w:eastAsia="Symbol"/>
                <w:lang w:val="en-US"/>
              </w:rPr>
            </w:pPr>
            <w:r w:rsidRPr="00631D97">
              <w:rPr>
                <w:rFonts w:eastAsia="Symbol"/>
              </w:rPr>
              <w:t>5</w:t>
            </w:r>
          </w:p>
        </w:tc>
        <w:tc>
          <w:tcPr>
            <w:tcW w:w="2673" w:type="dxa"/>
            <w:tcBorders>
              <w:left w:val="single" w:sz="6" w:space="0" w:color="000000"/>
            </w:tcBorders>
            <w:shd w:val="clear" w:color="auto" w:fill="auto"/>
            <w:vAlign w:val="bottom"/>
          </w:tcPr>
          <w:p w14:paraId="3103CEB7" w14:textId="4E3BE8BA" w:rsidR="00631D97" w:rsidRPr="009F4D2A" w:rsidRDefault="00631D97" w:rsidP="00525A05">
            <w:pPr>
              <w:spacing w:before="100"/>
              <w:ind w:left="170"/>
            </w:pPr>
            <w:r w:rsidRPr="009F4D2A">
              <w:rPr>
                <w:rFonts w:eastAsia="Symbol"/>
                <w:i/>
              </w:rPr>
              <w:t>Armenia</w:t>
            </w:r>
          </w:p>
        </w:tc>
      </w:tr>
      <w:tr w:rsidR="00631D97" w:rsidRPr="00D21FE6" w14:paraId="5BA00690" w14:textId="77777777" w:rsidTr="009F4D2A">
        <w:trPr>
          <w:cantSplit/>
        </w:trPr>
        <w:tc>
          <w:tcPr>
            <w:tcW w:w="2674" w:type="dxa"/>
            <w:shd w:val="clear" w:color="auto" w:fill="auto"/>
            <w:vAlign w:val="bottom"/>
          </w:tcPr>
          <w:p w14:paraId="71311BF3" w14:textId="44F97BF2" w:rsidR="00631D97" w:rsidRPr="009F4D2A" w:rsidRDefault="00631D97" w:rsidP="00525A05">
            <w:pPr>
              <w:spacing w:before="100"/>
              <w:ind w:left="113"/>
            </w:pPr>
            <w:r w:rsidRPr="009F4D2A">
              <w:rPr>
                <w:rFonts w:eastAsia="Symbol"/>
              </w:rPr>
              <w:t>Беларусь</w:t>
            </w:r>
          </w:p>
        </w:tc>
        <w:tc>
          <w:tcPr>
            <w:tcW w:w="1145" w:type="dxa"/>
            <w:tcBorders>
              <w:left w:val="single" w:sz="6" w:space="0" w:color="000000"/>
            </w:tcBorders>
            <w:shd w:val="clear" w:color="auto" w:fill="auto"/>
            <w:vAlign w:val="bottom"/>
          </w:tcPr>
          <w:p w14:paraId="040A239B" w14:textId="60E931D7" w:rsidR="00631D97" w:rsidRPr="009F4D2A" w:rsidRDefault="00631D97" w:rsidP="009F4D2A">
            <w:pPr>
              <w:tabs>
                <w:tab w:val="left" w:pos="523"/>
              </w:tabs>
              <w:spacing w:before="100"/>
              <w:ind w:right="397"/>
              <w:jc w:val="right"/>
              <w:rPr>
                <w:rFonts w:eastAsia="Symbol"/>
                <w:lang w:val="en-US"/>
              </w:rPr>
            </w:pPr>
            <w:r w:rsidRPr="009F4D2A">
              <w:rPr>
                <w:rFonts w:eastAsia="Symbol"/>
                <w:lang w:val="en-US"/>
              </w:rPr>
              <w:t>38</w:t>
            </w:r>
          </w:p>
        </w:tc>
        <w:tc>
          <w:tcPr>
            <w:tcW w:w="1144" w:type="dxa"/>
            <w:tcBorders>
              <w:left w:val="single" w:sz="6" w:space="0" w:color="000000"/>
            </w:tcBorders>
            <w:shd w:val="clear" w:color="auto" w:fill="auto"/>
            <w:vAlign w:val="bottom"/>
          </w:tcPr>
          <w:p w14:paraId="14049B32" w14:textId="7A2CBDA7" w:rsidR="00631D97" w:rsidRPr="009F4D2A" w:rsidRDefault="00631D97" w:rsidP="009F4D2A">
            <w:pPr>
              <w:spacing w:before="100"/>
              <w:ind w:right="397"/>
              <w:jc w:val="right"/>
              <w:rPr>
                <w:rFonts w:eastAsia="Symbol"/>
                <w:lang w:val="en-US"/>
              </w:rPr>
            </w:pPr>
            <w:r w:rsidRPr="009F4D2A">
              <w:rPr>
                <w:rFonts w:eastAsia="Symbol"/>
                <w:lang w:val="en-US"/>
              </w:rPr>
              <w:t>53</w:t>
            </w:r>
          </w:p>
        </w:tc>
        <w:tc>
          <w:tcPr>
            <w:tcW w:w="1144" w:type="dxa"/>
            <w:tcBorders>
              <w:left w:val="single" w:sz="6" w:space="0" w:color="000000"/>
            </w:tcBorders>
            <w:shd w:val="clear" w:color="auto" w:fill="auto"/>
            <w:vAlign w:val="bottom"/>
          </w:tcPr>
          <w:p w14:paraId="0FC29540" w14:textId="34171154" w:rsidR="00631D97" w:rsidRPr="00631D97" w:rsidRDefault="00631D97" w:rsidP="009F4D2A">
            <w:pPr>
              <w:spacing w:before="100"/>
              <w:ind w:right="397"/>
              <w:jc w:val="right"/>
              <w:rPr>
                <w:rFonts w:eastAsia="Symbol"/>
                <w:lang w:val="en-US"/>
              </w:rPr>
            </w:pPr>
            <w:r w:rsidRPr="00631D97">
              <w:rPr>
                <w:rFonts w:eastAsia="Symbol"/>
                <w:lang w:val="en-US"/>
              </w:rPr>
              <w:t>50</w:t>
            </w:r>
          </w:p>
        </w:tc>
        <w:tc>
          <w:tcPr>
            <w:tcW w:w="1142" w:type="dxa"/>
            <w:tcBorders>
              <w:left w:val="single" w:sz="6" w:space="0" w:color="000000"/>
            </w:tcBorders>
            <w:shd w:val="clear" w:color="auto" w:fill="auto"/>
            <w:vAlign w:val="bottom"/>
          </w:tcPr>
          <w:p w14:paraId="36E461B0" w14:textId="55626C16" w:rsidR="00631D97" w:rsidRPr="00631D97" w:rsidRDefault="00631D97" w:rsidP="009F4D2A">
            <w:pPr>
              <w:spacing w:before="100"/>
              <w:ind w:right="397"/>
              <w:jc w:val="right"/>
              <w:rPr>
                <w:rFonts w:eastAsia="Symbol"/>
                <w:lang w:val="en-US"/>
              </w:rPr>
            </w:pPr>
            <w:r w:rsidRPr="00631D97">
              <w:t>51</w:t>
            </w:r>
          </w:p>
        </w:tc>
        <w:tc>
          <w:tcPr>
            <w:tcW w:w="2673" w:type="dxa"/>
            <w:tcBorders>
              <w:left w:val="single" w:sz="6" w:space="0" w:color="000000"/>
            </w:tcBorders>
            <w:shd w:val="clear" w:color="auto" w:fill="auto"/>
            <w:vAlign w:val="bottom"/>
          </w:tcPr>
          <w:p w14:paraId="72846192" w14:textId="57C8BB9C" w:rsidR="00631D97" w:rsidRPr="009F4D2A" w:rsidRDefault="00631D97" w:rsidP="00525A05">
            <w:pPr>
              <w:spacing w:before="100"/>
              <w:ind w:left="170"/>
            </w:pPr>
            <w:r w:rsidRPr="009F4D2A">
              <w:rPr>
                <w:rFonts w:eastAsia="Symbol"/>
                <w:i/>
              </w:rPr>
              <w:t>Belarus</w:t>
            </w:r>
          </w:p>
        </w:tc>
      </w:tr>
      <w:tr w:rsidR="00631D97" w:rsidRPr="00D21FE6" w14:paraId="282316F3" w14:textId="77777777" w:rsidTr="009F4D2A">
        <w:trPr>
          <w:cantSplit/>
        </w:trPr>
        <w:tc>
          <w:tcPr>
            <w:tcW w:w="2674" w:type="dxa"/>
            <w:shd w:val="clear" w:color="auto" w:fill="auto"/>
            <w:vAlign w:val="bottom"/>
          </w:tcPr>
          <w:p w14:paraId="2528AB24" w14:textId="7C3610C2" w:rsidR="00631D97" w:rsidRPr="009F4D2A" w:rsidRDefault="00631D97" w:rsidP="00525A05">
            <w:pPr>
              <w:spacing w:before="100"/>
              <w:ind w:left="113"/>
            </w:pPr>
            <w:r w:rsidRPr="009F4D2A">
              <w:rPr>
                <w:rFonts w:eastAsia="Symbol"/>
              </w:rPr>
              <w:t>Казахстан</w:t>
            </w:r>
          </w:p>
        </w:tc>
        <w:tc>
          <w:tcPr>
            <w:tcW w:w="1145" w:type="dxa"/>
            <w:tcBorders>
              <w:left w:val="single" w:sz="6" w:space="0" w:color="000000"/>
            </w:tcBorders>
            <w:shd w:val="clear" w:color="auto" w:fill="auto"/>
            <w:vAlign w:val="bottom"/>
          </w:tcPr>
          <w:p w14:paraId="243A3BFA" w14:textId="16F98EFF" w:rsidR="00631D97" w:rsidRPr="009F4D2A" w:rsidRDefault="00631D97" w:rsidP="009F4D2A">
            <w:pPr>
              <w:tabs>
                <w:tab w:val="left" w:pos="523"/>
              </w:tabs>
              <w:spacing w:before="100"/>
              <w:ind w:right="397"/>
              <w:jc w:val="right"/>
              <w:rPr>
                <w:rFonts w:eastAsia="Symbol"/>
                <w:lang w:val="en-US"/>
              </w:rPr>
            </w:pPr>
            <w:r w:rsidRPr="009F4D2A">
              <w:rPr>
                <w:rFonts w:eastAsia="Symbol"/>
                <w:lang w:val="en-US"/>
              </w:rPr>
              <w:t>33</w:t>
            </w:r>
          </w:p>
        </w:tc>
        <w:tc>
          <w:tcPr>
            <w:tcW w:w="1144" w:type="dxa"/>
            <w:tcBorders>
              <w:left w:val="single" w:sz="6" w:space="0" w:color="000000"/>
            </w:tcBorders>
            <w:shd w:val="clear" w:color="auto" w:fill="auto"/>
            <w:vAlign w:val="bottom"/>
          </w:tcPr>
          <w:p w14:paraId="691BACA0" w14:textId="47E429BF" w:rsidR="00631D97" w:rsidRPr="009F4D2A" w:rsidRDefault="00631D97" w:rsidP="009F4D2A">
            <w:pPr>
              <w:spacing w:before="100"/>
              <w:ind w:right="397"/>
              <w:jc w:val="right"/>
              <w:rPr>
                <w:rFonts w:eastAsia="Symbol"/>
                <w:lang w:val="en-US"/>
              </w:rPr>
            </w:pPr>
            <w:r w:rsidRPr="009F4D2A">
              <w:rPr>
                <w:rFonts w:eastAsia="Symbol"/>
                <w:lang w:val="en-US"/>
              </w:rPr>
              <w:t>46</w:t>
            </w:r>
          </w:p>
        </w:tc>
        <w:tc>
          <w:tcPr>
            <w:tcW w:w="1144" w:type="dxa"/>
            <w:tcBorders>
              <w:left w:val="single" w:sz="6" w:space="0" w:color="000000"/>
            </w:tcBorders>
            <w:shd w:val="clear" w:color="auto" w:fill="auto"/>
            <w:vAlign w:val="bottom"/>
          </w:tcPr>
          <w:p w14:paraId="65BA68EA" w14:textId="1D0C7FBE" w:rsidR="00631D97" w:rsidRPr="00631D97" w:rsidRDefault="00631D97" w:rsidP="009F4D2A">
            <w:pPr>
              <w:spacing w:before="100"/>
              <w:ind w:right="397"/>
              <w:jc w:val="right"/>
              <w:rPr>
                <w:rFonts w:eastAsia="Symbol"/>
                <w:lang w:val="en-US"/>
              </w:rPr>
            </w:pPr>
            <w:r w:rsidRPr="00631D97">
              <w:rPr>
                <w:rFonts w:eastAsia="Symbol"/>
              </w:rPr>
              <w:t>…</w:t>
            </w:r>
          </w:p>
        </w:tc>
        <w:tc>
          <w:tcPr>
            <w:tcW w:w="1142" w:type="dxa"/>
            <w:tcBorders>
              <w:left w:val="single" w:sz="6" w:space="0" w:color="000000"/>
            </w:tcBorders>
            <w:shd w:val="clear" w:color="auto" w:fill="auto"/>
            <w:vAlign w:val="bottom"/>
          </w:tcPr>
          <w:p w14:paraId="3B57BD56" w14:textId="634BC3D6" w:rsidR="00631D97" w:rsidRPr="00631D97" w:rsidRDefault="00631D97" w:rsidP="009F4D2A">
            <w:pPr>
              <w:spacing w:before="100"/>
              <w:ind w:right="397"/>
              <w:jc w:val="right"/>
              <w:rPr>
                <w:rFonts w:eastAsia="Symbol"/>
                <w:lang w:val="en-US"/>
              </w:rPr>
            </w:pPr>
            <w:r w:rsidRPr="00631D97">
              <w:t>46</w:t>
            </w:r>
          </w:p>
        </w:tc>
        <w:tc>
          <w:tcPr>
            <w:tcW w:w="2673" w:type="dxa"/>
            <w:tcBorders>
              <w:left w:val="single" w:sz="6" w:space="0" w:color="000000"/>
            </w:tcBorders>
            <w:shd w:val="clear" w:color="auto" w:fill="auto"/>
            <w:vAlign w:val="bottom"/>
          </w:tcPr>
          <w:p w14:paraId="30076E66" w14:textId="08585938" w:rsidR="00631D97" w:rsidRPr="009F4D2A" w:rsidRDefault="00631D97" w:rsidP="00525A05">
            <w:pPr>
              <w:spacing w:before="100"/>
              <w:ind w:left="170"/>
            </w:pPr>
            <w:r w:rsidRPr="009F4D2A">
              <w:rPr>
                <w:rFonts w:eastAsia="Symbol"/>
                <w:i/>
              </w:rPr>
              <w:t>Kazakhstan</w:t>
            </w:r>
          </w:p>
        </w:tc>
      </w:tr>
      <w:tr w:rsidR="00631D97" w:rsidRPr="00D21FE6" w14:paraId="67AEBD15" w14:textId="77777777" w:rsidTr="009F4D2A">
        <w:trPr>
          <w:cantSplit/>
        </w:trPr>
        <w:tc>
          <w:tcPr>
            <w:tcW w:w="2674" w:type="dxa"/>
            <w:shd w:val="clear" w:color="auto" w:fill="auto"/>
            <w:vAlign w:val="bottom"/>
          </w:tcPr>
          <w:p w14:paraId="65341E39" w14:textId="4201DE12" w:rsidR="00631D97" w:rsidRPr="009F4D2A" w:rsidRDefault="00631D97" w:rsidP="00525A05">
            <w:pPr>
              <w:spacing w:before="100"/>
              <w:ind w:left="113"/>
            </w:pPr>
            <w:r w:rsidRPr="009F4D2A">
              <w:rPr>
                <w:rFonts w:eastAsia="Symbol"/>
              </w:rPr>
              <w:t>Киргизия</w:t>
            </w:r>
          </w:p>
        </w:tc>
        <w:tc>
          <w:tcPr>
            <w:tcW w:w="1145" w:type="dxa"/>
            <w:tcBorders>
              <w:left w:val="single" w:sz="6" w:space="0" w:color="000000"/>
            </w:tcBorders>
            <w:shd w:val="clear" w:color="auto" w:fill="auto"/>
            <w:vAlign w:val="bottom"/>
          </w:tcPr>
          <w:p w14:paraId="1B786885" w14:textId="17678813" w:rsidR="00631D97" w:rsidRPr="009F4D2A" w:rsidRDefault="00631D97" w:rsidP="009F4D2A">
            <w:pPr>
              <w:tabs>
                <w:tab w:val="left" w:pos="523"/>
              </w:tabs>
              <w:spacing w:before="100"/>
              <w:ind w:right="397"/>
              <w:jc w:val="right"/>
              <w:rPr>
                <w:rFonts w:eastAsia="Symbol"/>
                <w:lang w:val="en-US"/>
              </w:rPr>
            </w:pPr>
            <w:r w:rsidRPr="009F4D2A">
              <w:rPr>
                <w:rFonts w:eastAsia="Symbol"/>
                <w:lang w:val="en-US"/>
              </w:rPr>
              <w:t>5</w:t>
            </w:r>
          </w:p>
        </w:tc>
        <w:tc>
          <w:tcPr>
            <w:tcW w:w="1144" w:type="dxa"/>
            <w:tcBorders>
              <w:left w:val="single" w:sz="6" w:space="0" w:color="000000"/>
            </w:tcBorders>
            <w:shd w:val="clear" w:color="auto" w:fill="auto"/>
            <w:vAlign w:val="bottom"/>
          </w:tcPr>
          <w:p w14:paraId="754E7ACC" w14:textId="066BDCB7" w:rsidR="00631D97" w:rsidRPr="009F4D2A" w:rsidRDefault="00631D97" w:rsidP="009F4D2A">
            <w:pPr>
              <w:spacing w:before="100"/>
              <w:ind w:right="397"/>
              <w:jc w:val="right"/>
              <w:rPr>
                <w:rFonts w:eastAsia="Symbol"/>
                <w:lang w:val="en-US"/>
              </w:rPr>
            </w:pPr>
            <w:r w:rsidRPr="009F4D2A">
              <w:rPr>
                <w:rFonts w:eastAsia="Symbol"/>
                <w:lang w:val="en-US"/>
              </w:rPr>
              <w:t>6</w:t>
            </w:r>
          </w:p>
        </w:tc>
        <w:tc>
          <w:tcPr>
            <w:tcW w:w="1144" w:type="dxa"/>
            <w:tcBorders>
              <w:left w:val="single" w:sz="6" w:space="0" w:color="000000"/>
            </w:tcBorders>
            <w:shd w:val="clear" w:color="auto" w:fill="auto"/>
            <w:vAlign w:val="bottom"/>
          </w:tcPr>
          <w:p w14:paraId="5EC9E50F" w14:textId="0BA67351" w:rsidR="00631D97" w:rsidRPr="00631D97" w:rsidRDefault="00631D97" w:rsidP="009F4D2A">
            <w:pPr>
              <w:spacing w:before="100"/>
              <w:ind w:right="397"/>
              <w:jc w:val="right"/>
              <w:rPr>
                <w:rFonts w:eastAsia="Symbol"/>
                <w:lang w:val="en-US"/>
              </w:rPr>
            </w:pPr>
            <w:r w:rsidRPr="00631D97">
              <w:rPr>
                <w:rFonts w:eastAsia="Symbol"/>
              </w:rPr>
              <w:t>7</w:t>
            </w:r>
          </w:p>
        </w:tc>
        <w:tc>
          <w:tcPr>
            <w:tcW w:w="1142" w:type="dxa"/>
            <w:tcBorders>
              <w:left w:val="single" w:sz="6" w:space="0" w:color="000000"/>
            </w:tcBorders>
            <w:shd w:val="clear" w:color="auto" w:fill="auto"/>
            <w:vAlign w:val="bottom"/>
          </w:tcPr>
          <w:p w14:paraId="02656185" w14:textId="78C43642" w:rsidR="00631D97" w:rsidRPr="00631D97" w:rsidRDefault="00631D97" w:rsidP="009F4D2A">
            <w:pPr>
              <w:spacing w:before="100"/>
              <w:ind w:right="397"/>
              <w:jc w:val="right"/>
              <w:rPr>
                <w:rFonts w:eastAsia="Symbol"/>
                <w:lang w:val="en-US"/>
              </w:rPr>
            </w:pPr>
            <w:r w:rsidRPr="00631D97">
              <w:t>…</w:t>
            </w:r>
          </w:p>
        </w:tc>
        <w:tc>
          <w:tcPr>
            <w:tcW w:w="2673" w:type="dxa"/>
            <w:tcBorders>
              <w:left w:val="single" w:sz="6" w:space="0" w:color="000000"/>
            </w:tcBorders>
            <w:shd w:val="clear" w:color="auto" w:fill="auto"/>
            <w:vAlign w:val="bottom"/>
          </w:tcPr>
          <w:p w14:paraId="065AE278" w14:textId="3E434FB7" w:rsidR="00631D97" w:rsidRPr="009F4D2A" w:rsidRDefault="00631D97" w:rsidP="00525A05">
            <w:pPr>
              <w:spacing w:before="100"/>
              <w:ind w:left="170"/>
            </w:pPr>
            <w:r w:rsidRPr="009F4D2A">
              <w:rPr>
                <w:rFonts w:eastAsia="Symbol"/>
                <w:i/>
              </w:rPr>
              <w:t>Kyrgyzstan</w:t>
            </w:r>
          </w:p>
        </w:tc>
      </w:tr>
      <w:tr w:rsidR="00631D97" w:rsidRPr="00D21FE6" w14:paraId="1BE0A47F" w14:textId="77777777" w:rsidTr="009F4D2A">
        <w:trPr>
          <w:cantSplit/>
        </w:trPr>
        <w:tc>
          <w:tcPr>
            <w:tcW w:w="2674" w:type="dxa"/>
            <w:shd w:val="clear" w:color="auto" w:fill="auto"/>
            <w:vAlign w:val="bottom"/>
          </w:tcPr>
          <w:p w14:paraId="3598B4E6" w14:textId="758A5025" w:rsidR="00631D97" w:rsidRPr="009F4D2A" w:rsidRDefault="00631D97" w:rsidP="00525A05">
            <w:pPr>
              <w:spacing w:before="100"/>
              <w:ind w:left="113"/>
            </w:pPr>
            <w:r w:rsidRPr="009F4D2A">
              <w:rPr>
                <w:rFonts w:eastAsia="Symbol"/>
              </w:rPr>
              <w:t>Республика Молдова</w:t>
            </w:r>
          </w:p>
        </w:tc>
        <w:tc>
          <w:tcPr>
            <w:tcW w:w="1145" w:type="dxa"/>
            <w:tcBorders>
              <w:left w:val="single" w:sz="6" w:space="0" w:color="000000"/>
            </w:tcBorders>
            <w:shd w:val="clear" w:color="auto" w:fill="auto"/>
            <w:vAlign w:val="bottom"/>
          </w:tcPr>
          <w:p w14:paraId="3E60A3C9" w14:textId="44306886" w:rsidR="00631D97" w:rsidRPr="009F4D2A" w:rsidRDefault="00631D97" w:rsidP="009F4D2A">
            <w:pPr>
              <w:tabs>
                <w:tab w:val="left" w:pos="523"/>
              </w:tabs>
              <w:spacing w:before="100"/>
              <w:ind w:right="397"/>
              <w:jc w:val="right"/>
              <w:rPr>
                <w:rFonts w:eastAsia="Symbol"/>
                <w:lang w:val="en-US"/>
              </w:rPr>
            </w:pPr>
            <w:r w:rsidRPr="009F4D2A">
              <w:rPr>
                <w:rFonts w:eastAsia="Symbol"/>
                <w:lang w:val="en-US"/>
              </w:rPr>
              <w:t>23</w:t>
            </w:r>
          </w:p>
        </w:tc>
        <w:tc>
          <w:tcPr>
            <w:tcW w:w="1144" w:type="dxa"/>
            <w:tcBorders>
              <w:left w:val="single" w:sz="6" w:space="0" w:color="000000"/>
            </w:tcBorders>
            <w:shd w:val="clear" w:color="auto" w:fill="auto"/>
            <w:vAlign w:val="bottom"/>
          </w:tcPr>
          <w:p w14:paraId="1C7833C2" w14:textId="38E9F5D7" w:rsidR="00631D97" w:rsidRPr="009F4D2A" w:rsidRDefault="00631D97" w:rsidP="009F4D2A">
            <w:pPr>
              <w:spacing w:before="100"/>
              <w:ind w:right="397"/>
              <w:jc w:val="right"/>
              <w:rPr>
                <w:rFonts w:eastAsia="Symbol"/>
                <w:lang w:val="en-US"/>
              </w:rPr>
            </w:pPr>
            <w:r w:rsidRPr="009F4D2A">
              <w:rPr>
                <w:rFonts w:eastAsia="Symbol"/>
                <w:lang w:val="en-US"/>
              </w:rPr>
              <w:t>3</w:t>
            </w:r>
          </w:p>
        </w:tc>
        <w:tc>
          <w:tcPr>
            <w:tcW w:w="1144" w:type="dxa"/>
            <w:tcBorders>
              <w:left w:val="single" w:sz="6" w:space="0" w:color="000000"/>
            </w:tcBorders>
            <w:shd w:val="clear" w:color="auto" w:fill="auto"/>
            <w:vAlign w:val="bottom"/>
          </w:tcPr>
          <w:p w14:paraId="4A6655DE" w14:textId="50796CD6" w:rsidR="00631D97" w:rsidRPr="00631D97" w:rsidRDefault="00631D97" w:rsidP="009F4D2A">
            <w:pPr>
              <w:spacing w:before="100"/>
              <w:ind w:right="397"/>
              <w:jc w:val="right"/>
              <w:rPr>
                <w:rFonts w:eastAsia="Symbol"/>
                <w:lang w:val="en-US"/>
              </w:rPr>
            </w:pPr>
            <w:r w:rsidRPr="00631D97">
              <w:rPr>
                <w:rFonts w:eastAsia="Symbol"/>
                <w:lang w:val="en-US"/>
              </w:rPr>
              <w:t>4</w:t>
            </w:r>
          </w:p>
        </w:tc>
        <w:tc>
          <w:tcPr>
            <w:tcW w:w="1142" w:type="dxa"/>
            <w:tcBorders>
              <w:left w:val="single" w:sz="6" w:space="0" w:color="000000"/>
            </w:tcBorders>
            <w:shd w:val="clear" w:color="auto" w:fill="auto"/>
            <w:vAlign w:val="bottom"/>
          </w:tcPr>
          <w:p w14:paraId="52F90EEC" w14:textId="0E56E612" w:rsidR="00631D97" w:rsidRPr="00631D97" w:rsidRDefault="00631D97" w:rsidP="009F4D2A">
            <w:pPr>
              <w:spacing w:before="100"/>
              <w:ind w:right="397"/>
              <w:jc w:val="right"/>
              <w:rPr>
                <w:rFonts w:eastAsia="Symbol"/>
                <w:lang w:val="en-US"/>
              </w:rPr>
            </w:pPr>
            <w:r w:rsidRPr="00631D97">
              <w:t>4</w:t>
            </w:r>
          </w:p>
        </w:tc>
        <w:tc>
          <w:tcPr>
            <w:tcW w:w="2673" w:type="dxa"/>
            <w:tcBorders>
              <w:left w:val="single" w:sz="6" w:space="0" w:color="000000"/>
            </w:tcBorders>
            <w:shd w:val="clear" w:color="auto" w:fill="auto"/>
            <w:vAlign w:val="bottom"/>
          </w:tcPr>
          <w:p w14:paraId="37BE5571" w14:textId="508DAD43" w:rsidR="00631D97" w:rsidRPr="009F4D2A" w:rsidRDefault="00631D97" w:rsidP="00525A05">
            <w:pPr>
              <w:spacing w:before="100"/>
              <w:ind w:left="170"/>
            </w:pPr>
            <w:r w:rsidRPr="009F4D2A">
              <w:rPr>
                <w:rFonts w:eastAsia="Symbol"/>
                <w:i/>
              </w:rPr>
              <w:t>Republic of Moldova</w:t>
            </w:r>
          </w:p>
        </w:tc>
      </w:tr>
      <w:tr w:rsidR="00631D97" w:rsidRPr="00D21FE6" w14:paraId="51689663" w14:textId="77777777" w:rsidTr="009F4D2A">
        <w:trPr>
          <w:cantSplit/>
        </w:trPr>
        <w:tc>
          <w:tcPr>
            <w:tcW w:w="2674" w:type="dxa"/>
            <w:shd w:val="clear" w:color="auto" w:fill="auto"/>
            <w:vAlign w:val="bottom"/>
          </w:tcPr>
          <w:p w14:paraId="14136AD0" w14:textId="43018195" w:rsidR="00631D97" w:rsidRPr="009F4D2A" w:rsidRDefault="00631D97" w:rsidP="00525A05">
            <w:pPr>
              <w:spacing w:before="100"/>
              <w:ind w:left="113"/>
            </w:pPr>
            <w:r w:rsidRPr="009F4D2A">
              <w:rPr>
                <w:rFonts w:eastAsia="Symbol"/>
              </w:rPr>
              <w:t>Таджикистан</w:t>
            </w:r>
          </w:p>
        </w:tc>
        <w:tc>
          <w:tcPr>
            <w:tcW w:w="1145" w:type="dxa"/>
            <w:tcBorders>
              <w:left w:val="single" w:sz="6" w:space="0" w:color="000000"/>
            </w:tcBorders>
            <w:shd w:val="clear" w:color="auto" w:fill="auto"/>
            <w:vAlign w:val="bottom"/>
          </w:tcPr>
          <w:p w14:paraId="47F57CC3" w14:textId="26018A0E" w:rsidR="00631D97" w:rsidRPr="009F4D2A" w:rsidRDefault="00631D97" w:rsidP="009F4D2A">
            <w:pPr>
              <w:tabs>
                <w:tab w:val="left" w:pos="523"/>
              </w:tabs>
              <w:spacing w:before="100"/>
              <w:ind w:right="397"/>
              <w:jc w:val="right"/>
              <w:rPr>
                <w:rFonts w:eastAsia="Symbol"/>
                <w:lang w:val="en-US"/>
              </w:rPr>
            </w:pPr>
            <w:r w:rsidRPr="009F4D2A">
              <w:rPr>
                <w:rFonts w:eastAsia="Symbol"/>
                <w:lang w:val="en-US"/>
              </w:rPr>
              <w:t>4</w:t>
            </w:r>
          </w:p>
        </w:tc>
        <w:tc>
          <w:tcPr>
            <w:tcW w:w="1144" w:type="dxa"/>
            <w:tcBorders>
              <w:left w:val="single" w:sz="6" w:space="0" w:color="000000"/>
            </w:tcBorders>
            <w:shd w:val="clear" w:color="auto" w:fill="auto"/>
            <w:vAlign w:val="bottom"/>
          </w:tcPr>
          <w:p w14:paraId="2FC01E75" w14:textId="12FE6F2F" w:rsidR="00631D97" w:rsidRPr="009F4D2A" w:rsidRDefault="00631D97" w:rsidP="009F4D2A">
            <w:pPr>
              <w:spacing w:before="100"/>
              <w:ind w:right="397"/>
              <w:jc w:val="right"/>
              <w:rPr>
                <w:rFonts w:eastAsia="Symbol"/>
                <w:lang w:val="en-US"/>
              </w:rPr>
            </w:pPr>
            <w:r w:rsidRPr="009F4D2A">
              <w:rPr>
                <w:rFonts w:eastAsia="Symbol"/>
                <w:lang w:val="en-US"/>
              </w:rPr>
              <w:t>11</w:t>
            </w:r>
          </w:p>
        </w:tc>
        <w:tc>
          <w:tcPr>
            <w:tcW w:w="1144" w:type="dxa"/>
            <w:tcBorders>
              <w:left w:val="single" w:sz="6" w:space="0" w:color="000000"/>
            </w:tcBorders>
            <w:shd w:val="clear" w:color="auto" w:fill="auto"/>
            <w:vAlign w:val="bottom"/>
          </w:tcPr>
          <w:p w14:paraId="785D2B45" w14:textId="3D3C6A57" w:rsidR="00631D97" w:rsidRPr="00631D97" w:rsidRDefault="00631D97" w:rsidP="009F4D2A">
            <w:pPr>
              <w:spacing w:before="100"/>
              <w:ind w:right="397"/>
              <w:jc w:val="right"/>
              <w:rPr>
                <w:rFonts w:eastAsia="Symbol"/>
                <w:lang w:val="en-US"/>
              </w:rPr>
            </w:pPr>
            <w:r w:rsidRPr="00631D97">
              <w:rPr>
                <w:rFonts w:eastAsia="Symbol"/>
                <w:lang w:val="en-US"/>
              </w:rPr>
              <w:t>11</w:t>
            </w:r>
          </w:p>
        </w:tc>
        <w:tc>
          <w:tcPr>
            <w:tcW w:w="1142" w:type="dxa"/>
            <w:tcBorders>
              <w:left w:val="single" w:sz="6" w:space="0" w:color="000000"/>
            </w:tcBorders>
            <w:shd w:val="clear" w:color="auto" w:fill="auto"/>
            <w:vAlign w:val="bottom"/>
          </w:tcPr>
          <w:p w14:paraId="2951DBD2" w14:textId="0FFCB72F" w:rsidR="00631D97" w:rsidRPr="00631D97" w:rsidRDefault="00631D97" w:rsidP="009F4D2A">
            <w:pPr>
              <w:spacing w:before="100"/>
              <w:ind w:right="397"/>
              <w:jc w:val="right"/>
              <w:rPr>
                <w:rFonts w:eastAsia="Symbol"/>
                <w:lang w:val="en-US"/>
              </w:rPr>
            </w:pPr>
            <w:r w:rsidRPr="00631D97">
              <w:t>12</w:t>
            </w:r>
          </w:p>
        </w:tc>
        <w:tc>
          <w:tcPr>
            <w:tcW w:w="2673" w:type="dxa"/>
            <w:tcBorders>
              <w:left w:val="single" w:sz="6" w:space="0" w:color="000000"/>
            </w:tcBorders>
            <w:shd w:val="clear" w:color="auto" w:fill="auto"/>
            <w:vAlign w:val="bottom"/>
          </w:tcPr>
          <w:p w14:paraId="446AD48A" w14:textId="0E06A39A" w:rsidR="00631D97" w:rsidRPr="009F4D2A" w:rsidRDefault="00631D97" w:rsidP="00525A05">
            <w:pPr>
              <w:spacing w:before="100"/>
              <w:ind w:left="170"/>
            </w:pPr>
            <w:r w:rsidRPr="009F4D2A">
              <w:rPr>
                <w:rFonts w:eastAsia="Symbol"/>
                <w:i/>
              </w:rPr>
              <w:t>Tajikistan</w:t>
            </w:r>
          </w:p>
        </w:tc>
      </w:tr>
      <w:tr w:rsidR="00631D97" w:rsidRPr="00D21FE6" w14:paraId="464537ED" w14:textId="77777777" w:rsidTr="009F4D2A">
        <w:trPr>
          <w:cantSplit/>
        </w:trPr>
        <w:tc>
          <w:tcPr>
            <w:tcW w:w="2674" w:type="dxa"/>
            <w:shd w:val="clear" w:color="auto" w:fill="auto"/>
            <w:vAlign w:val="bottom"/>
          </w:tcPr>
          <w:p w14:paraId="345E2F27" w14:textId="4FA02AF9" w:rsidR="00631D97" w:rsidRPr="009F4D2A" w:rsidRDefault="00631D97" w:rsidP="00525A05">
            <w:pPr>
              <w:pStyle w:val="15"/>
              <w:spacing w:before="100"/>
              <w:ind w:left="113"/>
            </w:pPr>
            <w:r w:rsidRPr="009F4D2A">
              <w:rPr>
                <w:rFonts w:eastAsia="Symbol"/>
              </w:rPr>
              <w:t>Узбекистан</w:t>
            </w:r>
          </w:p>
        </w:tc>
        <w:tc>
          <w:tcPr>
            <w:tcW w:w="1145" w:type="dxa"/>
            <w:tcBorders>
              <w:left w:val="single" w:sz="6" w:space="0" w:color="000000"/>
            </w:tcBorders>
            <w:shd w:val="clear" w:color="auto" w:fill="auto"/>
            <w:vAlign w:val="bottom"/>
          </w:tcPr>
          <w:p w14:paraId="1C43C72F" w14:textId="07143F83" w:rsidR="00631D97" w:rsidRPr="009F4D2A" w:rsidRDefault="00631D97" w:rsidP="009F4D2A">
            <w:pPr>
              <w:tabs>
                <w:tab w:val="left" w:pos="523"/>
              </w:tabs>
              <w:spacing w:before="100"/>
              <w:ind w:right="397"/>
              <w:jc w:val="right"/>
              <w:rPr>
                <w:rFonts w:eastAsia="Symbol"/>
                <w:lang w:val="en-US"/>
              </w:rPr>
            </w:pPr>
            <w:r w:rsidRPr="009F4D2A">
              <w:rPr>
                <w:rFonts w:eastAsia="Symbol"/>
                <w:lang w:val="en-US"/>
              </w:rPr>
              <w:t>38</w:t>
            </w:r>
          </w:p>
        </w:tc>
        <w:tc>
          <w:tcPr>
            <w:tcW w:w="1144" w:type="dxa"/>
            <w:tcBorders>
              <w:left w:val="single" w:sz="6" w:space="0" w:color="000000"/>
            </w:tcBorders>
            <w:shd w:val="clear" w:color="auto" w:fill="auto"/>
            <w:vAlign w:val="bottom"/>
          </w:tcPr>
          <w:p w14:paraId="6F3D0BA5" w14:textId="43B542C8" w:rsidR="00631D97" w:rsidRPr="009F4D2A" w:rsidRDefault="00631D97" w:rsidP="009F4D2A">
            <w:pPr>
              <w:spacing w:before="100"/>
              <w:ind w:right="397"/>
              <w:jc w:val="right"/>
              <w:rPr>
                <w:rFonts w:eastAsia="Symbol"/>
                <w:lang w:val="en-US"/>
              </w:rPr>
            </w:pPr>
            <w:r w:rsidRPr="009F4D2A">
              <w:rPr>
                <w:rFonts w:eastAsia="Symbol"/>
                <w:lang w:val="en-US"/>
              </w:rPr>
              <w:t>97</w:t>
            </w:r>
          </w:p>
        </w:tc>
        <w:tc>
          <w:tcPr>
            <w:tcW w:w="1144" w:type="dxa"/>
            <w:tcBorders>
              <w:left w:val="single" w:sz="6" w:space="0" w:color="000000"/>
            </w:tcBorders>
            <w:shd w:val="clear" w:color="auto" w:fill="auto"/>
            <w:vAlign w:val="bottom"/>
          </w:tcPr>
          <w:p w14:paraId="13F4B447" w14:textId="0A647840" w:rsidR="00631D97" w:rsidRPr="00631D97" w:rsidRDefault="00631D97" w:rsidP="009F4D2A">
            <w:pPr>
              <w:spacing w:before="100"/>
              <w:ind w:right="397"/>
              <w:jc w:val="right"/>
              <w:rPr>
                <w:rFonts w:eastAsia="Symbol"/>
                <w:lang w:val="en-US"/>
              </w:rPr>
            </w:pPr>
            <w:r w:rsidRPr="00631D97">
              <w:rPr>
                <w:rFonts w:eastAsia="Symbol"/>
                <w:lang w:val="en-US"/>
              </w:rPr>
              <w:t>103</w:t>
            </w:r>
          </w:p>
        </w:tc>
        <w:tc>
          <w:tcPr>
            <w:tcW w:w="1142" w:type="dxa"/>
            <w:tcBorders>
              <w:left w:val="single" w:sz="6" w:space="0" w:color="000000"/>
            </w:tcBorders>
            <w:shd w:val="clear" w:color="auto" w:fill="auto"/>
            <w:vAlign w:val="bottom"/>
          </w:tcPr>
          <w:p w14:paraId="2DB4BAAC" w14:textId="1EAC4BC3" w:rsidR="00631D97" w:rsidRPr="00631D97" w:rsidRDefault="00631D97" w:rsidP="009F4D2A">
            <w:pPr>
              <w:spacing w:before="100"/>
              <w:ind w:right="397"/>
              <w:jc w:val="right"/>
              <w:rPr>
                <w:rFonts w:eastAsia="Symbol"/>
                <w:lang w:val="en-US"/>
              </w:rPr>
            </w:pPr>
            <w:r w:rsidRPr="00631D97">
              <w:t>107</w:t>
            </w:r>
          </w:p>
        </w:tc>
        <w:tc>
          <w:tcPr>
            <w:tcW w:w="2673" w:type="dxa"/>
            <w:tcBorders>
              <w:left w:val="single" w:sz="6" w:space="0" w:color="000000"/>
            </w:tcBorders>
            <w:shd w:val="clear" w:color="auto" w:fill="auto"/>
            <w:vAlign w:val="bottom"/>
          </w:tcPr>
          <w:p w14:paraId="096A18C7" w14:textId="14ED4277" w:rsidR="00631D97" w:rsidRPr="009F4D2A" w:rsidRDefault="00631D97" w:rsidP="00525A05">
            <w:pPr>
              <w:spacing w:before="100"/>
              <w:ind w:left="170"/>
            </w:pPr>
            <w:r w:rsidRPr="009F4D2A">
              <w:rPr>
                <w:rFonts w:eastAsia="Symbol"/>
                <w:i/>
              </w:rPr>
              <w:t>Uzbekistan</w:t>
            </w:r>
          </w:p>
        </w:tc>
      </w:tr>
      <w:tr w:rsidR="00631D97" w:rsidRPr="00D21FE6" w14:paraId="014663DD" w14:textId="77777777" w:rsidTr="009F4D2A">
        <w:trPr>
          <w:cantSplit/>
        </w:trPr>
        <w:tc>
          <w:tcPr>
            <w:tcW w:w="2674" w:type="dxa"/>
            <w:shd w:val="clear" w:color="auto" w:fill="auto"/>
            <w:vAlign w:val="bottom"/>
          </w:tcPr>
          <w:p w14:paraId="687F4A53" w14:textId="52137B34" w:rsidR="00631D97" w:rsidRPr="009F4D2A" w:rsidRDefault="00631D97" w:rsidP="00525A05">
            <w:pPr>
              <w:spacing w:before="100"/>
              <w:ind w:left="113"/>
            </w:pPr>
            <w:r w:rsidRPr="009F4D2A">
              <w:rPr>
                <w:rFonts w:eastAsia="Symbol"/>
              </w:rPr>
              <w:t xml:space="preserve">Украина </w:t>
            </w:r>
            <w:r w:rsidRPr="009F4D2A">
              <w:rPr>
                <w:rFonts w:eastAsia="Symbol"/>
                <w:vertAlign w:val="superscript"/>
                <w:lang w:val="en-US"/>
              </w:rPr>
              <w:t>1)</w:t>
            </w:r>
          </w:p>
        </w:tc>
        <w:tc>
          <w:tcPr>
            <w:tcW w:w="1145" w:type="dxa"/>
            <w:tcBorders>
              <w:left w:val="single" w:sz="6" w:space="0" w:color="000000"/>
            </w:tcBorders>
            <w:shd w:val="clear" w:color="auto" w:fill="auto"/>
            <w:vAlign w:val="bottom"/>
          </w:tcPr>
          <w:p w14:paraId="76533A13" w14:textId="1AA4F867" w:rsidR="00631D97" w:rsidRPr="009F4D2A" w:rsidRDefault="00631D97" w:rsidP="009F4D2A">
            <w:pPr>
              <w:tabs>
                <w:tab w:val="left" w:pos="523"/>
              </w:tabs>
              <w:spacing w:before="100"/>
              <w:ind w:right="397"/>
              <w:jc w:val="right"/>
              <w:rPr>
                <w:rFonts w:eastAsia="Symbol"/>
                <w:lang w:val="en-US"/>
              </w:rPr>
            </w:pPr>
            <w:r w:rsidRPr="009F4D2A">
              <w:rPr>
                <w:rFonts w:eastAsia="Symbol"/>
                <w:lang w:val="en-US"/>
              </w:rPr>
              <w:t>190</w:t>
            </w:r>
          </w:p>
        </w:tc>
        <w:tc>
          <w:tcPr>
            <w:tcW w:w="1144" w:type="dxa"/>
            <w:tcBorders>
              <w:left w:val="single" w:sz="6" w:space="0" w:color="000000"/>
            </w:tcBorders>
            <w:shd w:val="clear" w:color="auto" w:fill="auto"/>
            <w:vAlign w:val="bottom"/>
          </w:tcPr>
          <w:p w14:paraId="71E7E8A1" w14:textId="5F1AFFFC" w:rsidR="00631D97" w:rsidRPr="009F4D2A" w:rsidRDefault="00631D97" w:rsidP="009F4D2A">
            <w:pPr>
              <w:spacing w:before="100"/>
              <w:ind w:right="397"/>
              <w:jc w:val="right"/>
              <w:rPr>
                <w:rFonts w:eastAsia="Symbol"/>
                <w:lang w:val="en-US"/>
              </w:rPr>
            </w:pPr>
            <w:r w:rsidRPr="009F4D2A">
              <w:rPr>
                <w:rFonts w:eastAsia="Symbol"/>
              </w:rPr>
              <w:t>202</w:t>
            </w:r>
          </w:p>
        </w:tc>
        <w:tc>
          <w:tcPr>
            <w:tcW w:w="1144" w:type="dxa"/>
            <w:tcBorders>
              <w:left w:val="single" w:sz="6" w:space="0" w:color="000000"/>
            </w:tcBorders>
            <w:shd w:val="clear" w:color="auto" w:fill="auto"/>
            <w:vAlign w:val="bottom"/>
          </w:tcPr>
          <w:p w14:paraId="68D460E5" w14:textId="5C8F58A2" w:rsidR="00631D97" w:rsidRPr="009F4D2A" w:rsidRDefault="00631D97" w:rsidP="009F4D2A">
            <w:pPr>
              <w:spacing w:before="100"/>
              <w:ind w:right="397"/>
              <w:jc w:val="right"/>
              <w:rPr>
                <w:rFonts w:eastAsia="Symbol"/>
                <w:lang w:val="en-US"/>
              </w:rPr>
            </w:pPr>
            <w:r w:rsidRPr="009F4D2A">
              <w:rPr>
                <w:rFonts w:eastAsia="Symbol"/>
              </w:rPr>
              <w:t>179</w:t>
            </w:r>
          </w:p>
        </w:tc>
        <w:tc>
          <w:tcPr>
            <w:tcW w:w="1142" w:type="dxa"/>
            <w:tcBorders>
              <w:left w:val="single" w:sz="6" w:space="0" w:color="000000"/>
            </w:tcBorders>
            <w:shd w:val="clear" w:color="auto" w:fill="auto"/>
            <w:vAlign w:val="bottom"/>
          </w:tcPr>
          <w:p w14:paraId="36962D80" w14:textId="02482CED" w:rsidR="00631D97" w:rsidRPr="009F4D2A" w:rsidRDefault="00631D97" w:rsidP="009F4D2A">
            <w:pPr>
              <w:spacing w:before="100"/>
              <w:ind w:right="397"/>
              <w:jc w:val="right"/>
              <w:rPr>
                <w:rFonts w:eastAsia="Symbol"/>
                <w:lang w:val="en-US"/>
              </w:rPr>
            </w:pPr>
            <w:r w:rsidRPr="009F4D2A">
              <w:rPr>
                <w:rFonts w:eastAsia="Arial CYR"/>
                <w:lang w:val="en-US"/>
              </w:rPr>
              <w:t>…</w:t>
            </w:r>
          </w:p>
        </w:tc>
        <w:tc>
          <w:tcPr>
            <w:tcW w:w="2673" w:type="dxa"/>
            <w:tcBorders>
              <w:left w:val="single" w:sz="6" w:space="0" w:color="000000"/>
            </w:tcBorders>
            <w:shd w:val="clear" w:color="auto" w:fill="auto"/>
            <w:vAlign w:val="bottom"/>
          </w:tcPr>
          <w:p w14:paraId="3A5C4817" w14:textId="09FD4B55" w:rsidR="00631D97" w:rsidRPr="009F4D2A" w:rsidRDefault="00631D97" w:rsidP="00525A05">
            <w:pPr>
              <w:spacing w:before="100"/>
              <w:ind w:left="170"/>
            </w:pPr>
            <w:r w:rsidRPr="009F4D2A">
              <w:rPr>
                <w:rFonts w:eastAsia="Symbol"/>
                <w:i/>
              </w:rPr>
              <w:t xml:space="preserve">Ukraine </w:t>
            </w:r>
            <w:r w:rsidRPr="009F4D2A">
              <w:rPr>
                <w:rFonts w:eastAsia="Symbol"/>
                <w:vertAlign w:val="superscript"/>
                <w:lang w:val="en-US"/>
              </w:rPr>
              <w:t>1)</w:t>
            </w:r>
          </w:p>
        </w:tc>
      </w:tr>
      <w:tr w:rsidR="00631D97" w:rsidRPr="00D21FE6" w14:paraId="29C5DDDC" w14:textId="77777777" w:rsidTr="009F4D2A">
        <w:trPr>
          <w:cantSplit/>
        </w:trPr>
        <w:tc>
          <w:tcPr>
            <w:tcW w:w="2674" w:type="dxa"/>
            <w:shd w:val="clear" w:color="auto" w:fill="auto"/>
            <w:vAlign w:val="bottom"/>
          </w:tcPr>
          <w:p w14:paraId="0471D008" w14:textId="06D54C22" w:rsidR="00631D97" w:rsidRPr="009F4D2A" w:rsidRDefault="00631D97" w:rsidP="00525A05">
            <w:pPr>
              <w:spacing w:before="100"/>
            </w:pPr>
            <w:r w:rsidRPr="009F4D2A">
              <w:rPr>
                <w:rFonts w:eastAsia="Symbol"/>
                <w:b/>
                <w:bCs/>
              </w:rPr>
              <w:t>Страны БРИКС</w:t>
            </w:r>
          </w:p>
        </w:tc>
        <w:tc>
          <w:tcPr>
            <w:tcW w:w="1145" w:type="dxa"/>
            <w:tcBorders>
              <w:left w:val="single" w:sz="6" w:space="0" w:color="000000"/>
            </w:tcBorders>
            <w:shd w:val="clear" w:color="auto" w:fill="auto"/>
            <w:vAlign w:val="bottom"/>
          </w:tcPr>
          <w:p w14:paraId="1D4685F8" w14:textId="77777777" w:rsidR="00631D97" w:rsidRPr="009F4D2A" w:rsidRDefault="00631D97" w:rsidP="009F4D2A">
            <w:pPr>
              <w:snapToGrid w:val="0"/>
              <w:spacing w:before="100"/>
              <w:ind w:right="397"/>
              <w:jc w:val="right"/>
              <w:rPr>
                <w:rFonts w:eastAsia="Symbol"/>
                <w:b/>
                <w:bCs/>
                <w:lang w:val="en-US"/>
              </w:rPr>
            </w:pPr>
          </w:p>
        </w:tc>
        <w:tc>
          <w:tcPr>
            <w:tcW w:w="1144" w:type="dxa"/>
            <w:tcBorders>
              <w:left w:val="single" w:sz="6" w:space="0" w:color="000000"/>
            </w:tcBorders>
            <w:shd w:val="clear" w:color="auto" w:fill="auto"/>
            <w:vAlign w:val="bottom"/>
          </w:tcPr>
          <w:p w14:paraId="358E4FDF" w14:textId="77777777" w:rsidR="00631D97" w:rsidRPr="009F4D2A" w:rsidRDefault="00631D97" w:rsidP="009F4D2A">
            <w:pPr>
              <w:snapToGrid w:val="0"/>
              <w:spacing w:before="100"/>
              <w:ind w:right="397"/>
              <w:jc w:val="right"/>
              <w:rPr>
                <w:rFonts w:eastAsia="Symbol"/>
                <w:lang w:val="en-US"/>
              </w:rPr>
            </w:pPr>
          </w:p>
        </w:tc>
        <w:tc>
          <w:tcPr>
            <w:tcW w:w="1144" w:type="dxa"/>
            <w:tcBorders>
              <w:left w:val="single" w:sz="6" w:space="0" w:color="000000"/>
            </w:tcBorders>
            <w:shd w:val="clear" w:color="auto" w:fill="auto"/>
            <w:vAlign w:val="bottom"/>
          </w:tcPr>
          <w:p w14:paraId="2F9AF139" w14:textId="77777777" w:rsidR="00631D97" w:rsidRPr="009F4D2A" w:rsidRDefault="00631D97" w:rsidP="009F4D2A">
            <w:pPr>
              <w:snapToGrid w:val="0"/>
              <w:spacing w:before="100"/>
              <w:ind w:right="397"/>
              <w:jc w:val="right"/>
              <w:rPr>
                <w:rFonts w:eastAsia="Symbol"/>
                <w:lang w:val="en-US"/>
              </w:rPr>
            </w:pPr>
          </w:p>
        </w:tc>
        <w:tc>
          <w:tcPr>
            <w:tcW w:w="1142" w:type="dxa"/>
            <w:tcBorders>
              <w:left w:val="single" w:sz="6" w:space="0" w:color="000000"/>
            </w:tcBorders>
            <w:shd w:val="clear" w:color="auto" w:fill="auto"/>
            <w:vAlign w:val="bottom"/>
          </w:tcPr>
          <w:p w14:paraId="6624D359" w14:textId="77777777" w:rsidR="00631D97" w:rsidRPr="009F4D2A" w:rsidRDefault="00631D97" w:rsidP="009F4D2A">
            <w:pPr>
              <w:snapToGrid w:val="0"/>
              <w:spacing w:before="100"/>
              <w:ind w:right="397"/>
              <w:jc w:val="right"/>
              <w:rPr>
                <w:rFonts w:eastAsia="Symbol"/>
                <w:lang w:val="en-US"/>
              </w:rPr>
            </w:pPr>
          </w:p>
        </w:tc>
        <w:tc>
          <w:tcPr>
            <w:tcW w:w="2673" w:type="dxa"/>
            <w:tcBorders>
              <w:left w:val="single" w:sz="6" w:space="0" w:color="000000"/>
            </w:tcBorders>
            <w:shd w:val="clear" w:color="auto" w:fill="auto"/>
            <w:vAlign w:val="bottom"/>
          </w:tcPr>
          <w:p w14:paraId="2DCCEDA7" w14:textId="1D49197C" w:rsidR="00631D97" w:rsidRPr="009F4D2A" w:rsidRDefault="00631D97" w:rsidP="00525A05">
            <w:pPr>
              <w:spacing w:before="100"/>
              <w:ind w:left="57"/>
            </w:pPr>
            <w:r w:rsidRPr="009F4D2A">
              <w:rPr>
                <w:rFonts w:eastAsia="Symbol"/>
                <w:b/>
                <w:i/>
                <w:lang w:val="en"/>
              </w:rPr>
              <w:t>BRICS countries</w:t>
            </w:r>
          </w:p>
        </w:tc>
      </w:tr>
      <w:tr w:rsidR="00631D97" w:rsidRPr="00D21FE6" w14:paraId="40976251" w14:textId="77777777" w:rsidTr="009F4D2A">
        <w:trPr>
          <w:cantSplit/>
        </w:trPr>
        <w:tc>
          <w:tcPr>
            <w:tcW w:w="2674" w:type="dxa"/>
            <w:shd w:val="clear" w:color="auto" w:fill="auto"/>
            <w:vAlign w:val="bottom"/>
          </w:tcPr>
          <w:p w14:paraId="26DD119F" w14:textId="7C47A11E" w:rsidR="00631D97" w:rsidRPr="009F4D2A" w:rsidRDefault="00631D97" w:rsidP="00525A05">
            <w:pPr>
              <w:spacing w:before="100"/>
              <w:ind w:left="340"/>
            </w:pPr>
            <w:r w:rsidRPr="00631D97">
              <w:rPr>
                <w:rFonts w:eastAsia="Symbol"/>
              </w:rPr>
              <w:t>из них:</w:t>
            </w:r>
          </w:p>
        </w:tc>
        <w:tc>
          <w:tcPr>
            <w:tcW w:w="1145" w:type="dxa"/>
            <w:tcBorders>
              <w:left w:val="single" w:sz="6" w:space="0" w:color="000000"/>
            </w:tcBorders>
            <w:shd w:val="clear" w:color="auto" w:fill="auto"/>
            <w:vAlign w:val="bottom"/>
          </w:tcPr>
          <w:p w14:paraId="09F9CC4B" w14:textId="77777777" w:rsidR="00631D97" w:rsidRPr="009F4D2A" w:rsidRDefault="00631D97" w:rsidP="009F4D2A">
            <w:pPr>
              <w:snapToGrid w:val="0"/>
              <w:spacing w:before="100"/>
              <w:ind w:right="397"/>
              <w:jc w:val="right"/>
              <w:rPr>
                <w:rFonts w:eastAsia="Symbol"/>
                <w:lang w:val="en-US"/>
              </w:rPr>
            </w:pPr>
          </w:p>
        </w:tc>
        <w:tc>
          <w:tcPr>
            <w:tcW w:w="1144" w:type="dxa"/>
            <w:tcBorders>
              <w:left w:val="single" w:sz="6" w:space="0" w:color="000000"/>
            </w:tcBorders>
            <w:shd w:val="clear" w:color="auto" w:fill="auto"/>
            <w:vAlign w:val="bottom"/>
          </w:tcPr>
          <w:p w14:paraId="4F1F1051" w14:textId="77777777" w:rsidR="00631D97" w:rsidRPr="009F4D2A" w:rsidRDefault="00631D97" w:rsidP="009F4D2A">
            <w:pPr>
              <w:snapToGrid w:val="0"/>
              <w:spacing w:before="100"/>
              <w:ind w:right="397"/>
              <w:jc w:val="right"/>
              <w:rPr>
                <w:rFonts w:eastAsia="Symbol"/>
                <w:lang w:val="en-US"/>
              </w:rPr>
            </w:pPr>
          </w:p>
        </w:tc>
        <w:tc>
          <w:tcPr>
            <w:tcW w:w="1144" w:type="dxa"/>
            <w:tcBorders>
              <w:left w:val="single" w:sz="6" w:space="0" w:color="000000"/>
            </w:tcBorders>
            <w:shd w:val="clear" w:color="auto" w:fill="auto"/>
            <w:vAlign w:val="bottom"/>
          </w:tcPr>
          <w:p w14:paraId="75C1E0AB" w14:textId="77777777" w:rsidR="00631D97" w:rsidRPr="009F4D2A" w:rsidRDefault="00631D97" w:rsidP="009F4D2A">
            <w:pPr>
              <w:snapToGrid w:val="0"/>
              <w:spacing w:before="100"/>
              <w:ind w:right="397"/>
              <w:jc w:val="right"/>
              <w:rPr>
                <w:rFonts w:eastAsia="Symbol"/>
                <w:lang w:val="en-US"/>
              </w:rPr>
            </w:pPr>
          </w:p>
        </w:tc>
        <w:tc>
          <w:tcPr>
            <w:tcW w:w="1142" w:type="dxa"/>
            <w:tcBorders>
              <w:left w:val="single" w:sz="6" w:space="0" w:color="000000"/>
            </w:tcBorders>
            <w:shd w:val="clear" w:color="auto" w:fill="auto"/>
            <w:vAlign w:val="bottom"/>
          </w:tcPr>
          <w:p w14:paraId="29D4F9E2" w14:textId="77777777" w:rsidR="00631D97" w:rsidRPr="009F4D2A" w:rsidRDefault="00631D97" w:rsidP="009F4D2A">
            <w:pPr>
              <w:snapToGrid w:val="0"/>
              <w:spacing w:before="100"/>
              <w:ind w:right="397"/>
              <w:jc w:val="right"/>
              <w:rPr>
                <w:rFonts w:eastAsia="Symbol"/>
                <w:lang w:val="en-US"/>
              </w:rPr>
            </w:pPr>
          </w:p>
        </w:tc>
        <w:tc>
          <w:tcPr>
            <w:tcW w:w="2673" w:type="dxa"/>
            <w:tcBorders>
              <w:left w:val="single" w:sz="6" w:space="0" w:color="000000"/>
            </w:tcBorders>
            <w:shd w:val="clear" w:color="auto" w:fill="auto"/>
            <w:vAlign w:val="bottom"/>
          </w:tcPr>
          <w:p w14:paraId="6A830D05" w14:textId="47B1AD7C" w:rsidR="00631D97" w:rsidRPr="009F4D2A" w:rsidRDefault="00631D97" w:rsidP="00525A05">
            <w:pPr>
              <w:spacing w:before="100"/>
              <w:ind w:left="340"/>
            </w:pPr>
            <w:r w:rsidRPr="009F4D2A">
              <w:rPr>
                <w:rFonts w:eastAsia="Symbol"/>
                <w:i/>
              </w:rPr>
              <w:t>of which:</w:t>
            </w:r>
          </w:p>
        </w:tc>
      </w:tr>
      <w:tr w:rsidR="00631D97" w:rsidRPr="00D21FE6" w14:paraId="5CA7FA1D" w14:textId="77777777" w:rsidTr="009F4D2A">
        <w:trPr>
          <w:cantSplit/>
        </w:trPr>
        <w:tc>
          <w:tcPr>
            <w:tcW w:w="2674" w:type="dxa"/>
            <w:shd w:val="clear" w:color="auto" w:fill="auto"/>
            <w:vAlign w:val="bottom"/>
          </w:tcPr>
          <w:p w14:paraId="0AA38DAD" w14:textId="2B4CEAF3" w:rsidR="00631D97" w:rsidRPr="009F4D2A" w:rsidRDefault="00631D97" w:rsidP="00525A05">
            <w:pPr>
              <w:pStyle w:val="15"/>
              <w:spacing w:before="100"/>
              <w:ind w:left="113"/>
            </w:pPr>
            <w:r w:rsidRPr="009F4D2A">
              <w:rPr>
                <w:rFonts w:eastAsia="Symbol"/>
              </w:rPr>
              <w:t>Бразилия</w:t>
            </w:r>
          </w:p>
        </w:tc>
        <w:tc>
          <w:tcPr>
            <w:tcW w:w="1145" w:type="dxa"/>
            <w:tcBorders>
              <w:left w:val="single" w:sz="6" w:space="0" w:color="000000"/>
            </w:tcBorders>
            <w:shd w:val="clear" w:color="auto" w:fill="auto"/>
            <w:vAlign w:val="bottom"/>
          </w:tcPr>
          <w:p w14:paraId="3F7EEDEE" w14:textId="2906EC27" w:rsidR="00631D97" w:rsidRPr="009F4D2A" w:rsidRDefault="00631D97" w:rsidP="009F4D2A">
            <w:pPr>
              <w:snapToGrid w:val="0"/>
              <w:spacing w:before="100"/>
              <w:ind w:right="397"/>
              <w:jc w:val="right"/>
            </w:pPr>
            <w:r w:rsidRPr="009F4D2A">
              <w:t>1 256</w:t>
            </w:r>
          </w:p>
        </w:tc>
        <w:tc>
          <w:tcPr>
            <w:tcW w:w="1144" w:type="dxa"/>
            <w:tcBorders>
              <w:left w:val="single" w:sz="6" w:space="0" w:color="000000"/>
            </w:tcBorders>
            <w:shd w:val="clear" w:color="auto" w:fill="auto"/>
            <w:vAlign w:val="bottom"/>
          </w:tcPr>
          <w:p w14:paraId="037A9343" w14:textId="19B924E6" w:rsidR="00631D97" w:rsidRPr="009F4D2A" w:rsidRDefault="00631D97" w:rsidP="009F4D2A">
            <w:pPr>
              <w:snapToGrid w:val="0"/>
              <w:spacing w:before="100"/>
              <w:ind w:right="397"/>
              <w:jc w:val="right"/>
              <w:rPr>
                <w:rFonts w:eastAsia="Symbol"/>
              </w:rPr>
            </w:pPr>
            <w:r w:rsidRPr="009F4D2A">
              <w:t>1 578</w:t>
            </w:r>
          </w:p>
        </w:tc>
        <w:tc>
          <w:tcPr>
            <w:tcW w:w="1144" w:type="dxa"/>
            <w:tcBorders>
              <w:left w:val="single" w:sz="6" w:space="0" w:color="000000"/>
            </w:tcBorders>
            <w:shd w:val="clear" w:color="auto" w:fill="auto"/>
            <w:vAlign w:val="bottom"/>
          </w:tcPr>
          <w:p w14:paraId="107035FA" w14:textId="3B13759A" w:rsidR="00631D97" w:rsidRPr="009F4D2A" w:rsidRDefault="00631D97" w:rsidP="009F4D2A">
            <w:pPr>
              <w:snapToGrid w:val="0"/>
              <w:spacing w:before="100"/>
              <w:ind w:right="397"/>
              <w:jc w:val="right"/>
            </w:pPr>
            <w:r w:rsidRPr="009F4D2A">
              <w:t>1 587</w:t>
            </w:r>
          </w:p>
        </w:tc>
        <w:tc>
          <w:tcPr>
            <w:tcW w:w="1142" w:type="dxa"/>
            <w:tcBorders>
              <w:left w:val="single" w:sz="6" w:space="0" w:color="000000"/>
            </w:tcBorders>
            <w:shd w:val="clear" w:color="auto" w:fill="auto"/>
            <w:vAlign w:val="bottom"/>
          </w:tcPr>
          <w:p w14:paraId="3BD379FC" w14:textId="74937108" w:rsidR="00631D97" w:rsidRPr="009F4D2A" w:rsidRDefault="00631D97" w:rsidP="009F4D2A">
            <w:pPr>
              <w:snapToGrid w:val="0"/>
              <w:spacing w:before="100"/>
              <w:ind w:right="397"/>
              <w:jc w:val="right"/>
            </w:pPr>
            <w:r w:rsidRPr="009F4D2A">
              <w:rPr>
                <w:rFonts w:eastAsia="Arial CYR"/>
                <w:lang w:val="en-US"/>
              </w:rPr>
              <w:t>…</w:t>
            </w:r>
          </w:p>
        </w:tc>
        <w:tc>
          <w:tcPr>
            <w:tcW w:w="2673" w:type="dxa"/>
            <w:tcBorders>
              <w:left w:val="single" w:sz="6" w:space="0" w:color="000000"/>
            </w:tcBorders>
            <w:shd w:val="clear" w:color="auto" w:fill="auto"/>
            <w:vAlign w:val="bottom"/>
          </w:tcPr>
          <w:p w14:paraId="3AFB7AEF" w14:textId="37985669" w:rsidR="00631D97" w:rsidRPr="009F4D2A" w:rsidRDefault="00631D97" w:rsidP="00525A05">
            <w:pPr>
              <w:spacing w:before="100"/>
              <w:ind w:left="170"/>
            </w:pPr>
            <w:r w:rsidRPr="009F4D2A">
              <w:rPr>
                <w:rFonts w:eastAsia="Symbol"/>
                <w:i/>
              </w:rPr>
              <w:t>Brazil</w:t>
            </w:r>
          </w:p>
        </w:tc>
      </w:tr>
      <w:tr w:rsidR="00631D97" w:rsidRPr="00D21FE6" w14:paraId="619B65F7" w14:textId="77777777" w:rsidTr="009F4D2A">
        <w:trPr>
          <w:cantSplit/>
        </w:trPr>
        <w:tc>
          <w:tcPr>
            <w:tcW w:w="2674" w:type="dxa"/>
            <w:shd w:val="clear" w:color="auto" w:fill="auto"/>
            <w:vAlign w:val="bottom"/>
          </w:tcPr>
          <w:p w14:paraId="33331BD4" w14:textId="7ABDDCDD" w:rsidR="00631D97" w:rsidRPr="009F4D2A" w:rsidRDefault="00631D97" w:rsidP="00525A05">
            <w:pPr>
              <w:spacing w:before="100"/>
              <w:ind w:left="113"/>
            </w:pPr>
            <w:r w:rsidRPr="009F4D2A">
              <w:rPr>
                <w:rFonts w:eastAsia="Symbol"/>
              </w:rPr>
              <w:t>Индия</w:t>
            </w:r>
          </w:p>
        </w:tc>
        <w:tc>
          <w:tcPr>
            <w:tcW w:w="1145" w:type="dxa"/>
            <w:tcBorders>
              <w:left w:val="single" w:sz="6" w:space="0" w:color="000000"/>
            </w:tcBorders>
            <w:shd w:val="clear" w:color="auto" w:fill="auto"/>
            <w:vAlign w:val="bottom"/>
          </w:tcPr>
          <w:p w14:paraId="4ABF6011" w14:textId="7F17AE81" w:rsidR="00631D97" w:rsidRPr="009F4D2A" w:rsidRDefault="00631D97" w:rsidP="009F4D2A">
            <w:pPr>
              <w:snapToGrid w:val="0"/>
              <w:spacing w:before="100"/>
              <w:ind w:right="397"/>
              <w:jc w:val="right"/>
            </w:pPr>
            <w:r w:rsidRPr="009F4D2A">
              <w:rPr>
                <w:lang w:val="en-US"/>
              </w:rPr>
              <w:t>689</w:t>
            </w:r>
          </w:p>
        </w:tc>
        <w:tc>
          <w:tcPr>
            <w:tcW w:w="1144" w:type="dxa"/>
            <w:tcBorders>
              <w:left w:val="single" w:sz="6" w:space="0" w:color="000000"/>
            </w:tcBorders>
            <w:shd w:val="clear" w:color="auto" w:fill="auto"/>
            <w:vAlign w:val="bottom"/>
          </w:tcPr>
          <w:p w14:paraId="2AD55407" w14:textId="5A00F6C5" w:rsidR="00631D97" w:rsidRPr="009F4D2A" w:rsidRDefault="00631D97" w:rsidP="009F4D2A">
            <w:pPr>
              <w:snapToGrid w:val="0"/>
              <w:spacing w:before="100"/>
              <w:ind w:right="397"/>
              <w:jc w:val="right"/>
            </w:pPr>
            <w:r w:rsidRPr="009F4D2A">
              <w:rPr>
                <w:lang w:val="en-US"/>
              </w:rPr>
              <w:t>878</w:t>
            </w:r>
          </w:p>
        </w:tc>
        <w:tc>
          <w:tcPr>
            <w:tcW w:w="1144" w:type="dxa"/>
            <w:tcBorders>
              <w:left w:val="single" w:sz="6" w:space="0" w:color="000000"/>
            </w:tcBorders>
            <w:shd w:val="clear" w:color="auto" w:fill="auto"/>
            <w:vAlign w:val="bottom"/>
          </w:tcPr>
          <w:p w14:paraId="550560F1" w14:textId="2DA0F477" w:rsidR="00631D97" w:rsidRPr="009F4D2A" w:rsidRDefault="00631D97" w:rsidP="009F4D2A">
            <w:pPr>
              <w:snapToGrid w:val="0"/>
              <w:spacing w:before="100"/>
              <w:ind w:right="397"/>
              <w:jc w:val="right"/>
            </w:pPr>
            <w:r w:rsidRPr="009F4D2A">
              <w:t>879</w:t>
            </w:r>
          </w:p>
        </w:tc>
        <w:tc>
          <w:tcPr>
            <w:tcW w:w="1142" w:type="dxa"/>
            <w:tcBorders>
              <w:left w:val="single" w:sz="6" w:space="0" w:color="000000"/>
            </w:tcBorders>
            <w:shd w:val="clear" w:color="auto" w:fill="auto"/>
            <w:vAlign w:val="bottom"/>
          </w:tcPr>
          <w:p w14:paraId="4A64D391" w14:textId="12CF38FF" w:rsidR="00631D97" w:rsidRPr="009F4D2A" w:rsidRDefault="00631D97" w:rsidP="009F4D2A">
            <w:pPr>
              <w:snapToGrid w:val="0"/>
              <w:spacing w:before="100"/>
              <w:ind w:right="397"/>
              <w:jc w:val="right"/>
            </w:pPr>
            <w:r w:rsidRPr="009F4D2A">
              <w:rPr>
                <w:rFonts w:eastAsia="Arial CYR"/>
                <w:lang w:val="en-US"/>
              </w:rPr>
              <w:t>…</w:t>
            </w:r>
          </w:p>
        </w:tc>
        <w:tc>
          <w:tcPr>
            <w:tcW w:w="2673" w:type="dxa"/>
            <w:tcBorders>
              <w:left w:val="single" w:sz="6" w:space="0" w:color="000000"/>
            </w:tcBorders>
            <w:shd w:val="clear" w:color="auto" w:fill="auto"/>
            <w:vAlign w:val="bottom"/>
          </w:tcPr>
          <w:p w14:paraId="19154F99" w14:textId="17A71E0F" w:rsidR="00631D97" w:rsidRPr="009F4D2A" w:rsidRDefault="00631D97" w:rsidP="00525A05">
            <w:pPr>
              <w:spacing w:before="100"/>
              <w:ind w:left="170"/>
            </w:pPr>
            <w:r w:rsidRPr="009F4D2A">
              <w:rPr>
                <w:rFonts w:eastAsia="Symbol"/>
                <w:i/>
              </w:rPr>
              <w:t>India</w:t>
            </w:r>
          </w:p>
        </w:tc>
      </w:tr>
      <w:tr w:rsidR="00631D97" w:rsidRPr="00D21FE6" w14:paraId="4CC40421" w14:textId="77777777" w:rsidTr="009F4D2A">
        <w:trPr>
          <w:cantSplit/>
        </w:trPr>
        <w:tc>
          <w:tcPr>
            <w:tcW w:w="2674" w:type="dxa"/>
            <w:shd w:val="clear" w:color="auto" w:fill="auto"/>
            <w:vAlign w:val="bottom"/>
          </w:tcPr>
          <w:p w14:paraId="21A39637" w14:textId="7E9E99FB" w:rsidR="00631D97" w:rsidRPr="009F4D2A" w:rsidRDefault="00631D97" w:rsidP="00525A05">
            <w:pPr>
              <w:spacing w:before="100"/>
              <w:ind w:left="113"/>
            </w:pPr>
            <w:r w:rsidRPr="009F4D2A">
              <w:rPr>
                <w:rFonts w:eastAsia="Symbol"/>
              </w:rPr>
              <w:t>Китай</w:t>
            </w:r>
          </w:p>
        </w:tc>
        <w:tc>
          <w:tcPr>
            <w:tcW w:w="1145" w:type="dxa"/>
            <w:tcBorders>
              <w:left w:val="single" w:sz="6" w:space="0" w:color="000000"/>
            </w:tcBorders>
            <w:shd w:val="clear" w:color="auto" w:fill="auto"/>
            <w:vAlign w:val="bottom"/>
          </w:tcPr>
          <w:p w14:paraId="1BC67B86" w14:textId="25B59ACB" w:rsidR="00631D97" w:rsidRPr="009F4D2A" w:rsidRDefault="00631D97" w:rsidP="009F4D2A">
            <w:pPr>
              <w:snapToGrid w:val="0"/>
              <w:spacing w:before="100"/>
              <w:ind w:right="397"/>
              <w:jc w:val="right"/>
              <w:rPr>
                <w:rFonts w:eastAsia="Symbol"/>
              </w:rPr>
            </w:pPr>
            <w:r w:rsidRPr="009F4D2A">
              <w:t>6 312</w:t>
            </w:r>
          </w:p>
        </w:tc>
        <w:tc>
          <w:tcPr>
            <w:tcW w:w="1144" w:type="dxa"/>
            <w:tcBorders>
              <w:left w:val="single" w:sz="6" w:space="0" w:color="000000"/>
            </w:tcBorders>
            <w:shd w:val="clear" w:color="auto" w:fill="auto"/>
            <w:vAlign w:val="bottom"/>
          </w:tcPr>
          <w:p w14:paraId="287D785B" w14:textId="77DA8442" w:rsidR="00631D97" w:rsidRPr="009F4D2A" w:rsidRDefault="00631D97" w:rsidP="009F4D2A">
            <w:pPr>
              <w:snapToGrid w:val="0"/>
              <w:spacing w:before="100"/>
              <w:ind w:right="397"/>
              <w:jc w:val="right"/>
              <w:rPr>
                <w:rFonts w:eastAsia="Symbol"/>
              </w:rPr>
            </w:pPr>
            <w:r w:rsidRPr="009F4D2A">
              <w:t>6 319</w:t>
            </w:r>
          </w:p>
        </w:tc>
        <w:tc>
          <w:tcPr>
            <w:tcW w:w="1144" w:type="dxa"/>
            <w:tcBorders>
              <w:left w:val="single" w:sz="6" w:space="0" w:color="000000"/>
            </w:tcBorders>
            <w:shd w:val="clear" w:color="auto" w:fill="auto"/>
            <w:vAlign w:val="bottom"/>
          </w:tcPr>
          <w:p w14:paraId="707F0922" w14:textId="432B03E8" w:rsidR="00631D97" w:rsidRPr="009F4D2A" w:rsidRDefault="00631D97" w:rsidP="009F4D2A">
            <w:pPr>
              <w:snapToGrid w:val="0"/>
              <w:spacing w:before="100"/>
              <w:ind w:right="397"/>
              <w:jc w:val="right"/>
            </w:pPr>
            <w:r w:rsidRPr="009F4D2A">
              <w:rPr>
                <w:rFonts w:eastAsia="Arial CYR"/>
                <w:lang w:val="en-US"/>
              </w:rPr>
              <w:t>6 366</w:t>
            </w:r>
          </w:p>
        </w:tc>
        <w:tc>
          <w:tcPr>
            <w:tcW w:w="1142" w:type="dxa"/>
            <w:tcBorders>
              <w:left w:val="single" w:sz="6" w:space="0" w:color="000000"/>
            </w:tcBorders>
            <w:shd w:val="clear" w:color="auto" w:fill="auto"/>
            <w:vAlign w:val="bottom"/>
          </w:tcPr>
          <w:p w14:paraId="548E4188" w14:textId="6441C022" w:rsidR="00631D97" w:rsidRPr="009F4D2A" w:rsidRDefault="00631D97" w:rsidP="009F4D2A">
            <w:pPr>
              <w:snapToGrid w:val="0"/>
              <w:spacing w:before="100"/>
              <w:ind w:right="397"/>
              <w:jc w:val="right"/>
            </w:pPr>
            <w:r w:rsidRPr="009F4D2A">
              <w:rPr>
                <w:rFonts w:eastAsia="Arial CYR"/>
                <w:lang w:val="en-US"/>
              </w:rPr>
              <w:t>…</w:t>
            </w:r>
          </w:p>
        </w:tc>
        <w:tc>
          <w:tcPr>
            <w:tcW w:w="2673" w:type="dxa"/>
            <w:tcBorders>
              <w:left w:val="single" w:sz="6" w:space="0" w:color="000000"/>
            </w:tcBorders>
            <w:shd w:val="clear" w:color="auto" w:fill="auto"/>
            <w:vAlign w:val="bottom"/>
          </w:tcPr>
          <w:p w14:paraId="7074D2B3" w14:textId="1FB37325" w:rsidR="00631D97" w:rsidRPr="009F4D2A" w:rsidRDefault="00631D97" w:rsidP="00525A05">
            <w:pPr>
              <w:spacing w:before="100"/>
              <w:ind w:left="170"/>
            </w:pPr>
            <w:r w:rsidRPr="009F4D2A">
              <w:rPr>
                <w:rFonts w:eastAsia="Symbol"/>
                <w:i/>
              </w:rPr>
              <w:t>China</w:t>
            </w:r>
          </w:p>
        </w:tc>
      </w:tr>
      <w:tr w:rsidR="00631D97" w:rsidRPr="00D21FE6" w14:paraId="02087F03" w14:textId="77777777" w:rsidTr="009F4D2A">
        <w:trPr>
          <w:cantSplit/>
        </w:trPr>
        <w:tc>
          <w:tcPr>
            <w:tcW w:w="2674" w:type="dxa"/>
            <w:shd w:val="clear" w:color="auto" w:fill="auto"/>
            <w:vAlign w:val="bottom"/>
          </w:tcPr>
          <w:p w14:paraId="16DF3D6F" w14:textId="5394513F" w:rsidR="00631D97" w:rsidRPr="009F4D2A" w:rsidRDefault="00631D97" w:rsidP="00525A05">
            <w:pPr>
              <w:spacing w:before="100"/>
              <w:ind w:left="113"/>
            </w:pPr>
            <w:r w:rsidRPr="009F4D2A">
              <w:rPr>
                <w:rFonts w:eastAsia="Symbol"/>
              </w:rPr>
              <w:t>Южно-Африканская Республика</w:t>
            </w:r>
          </w:p>
        </w:tc>
        <w:tc>
          <w:tcPr>
            <w:tcW w:w="1145" w:type="dxa"/>
            <w:tcBorders>
              <w:left w:val="single" w:sz="6" w:space="0" w:color="000000"/>
            </w:tcBorders>
            <w:shd w:val="clear" w:color="auto" w:fill="auto"/>
            <w:vAlign w:val="bottom"/>
          </w:tcPr>
          <w:p w14:paraId="0D447DD4" w14:textId="536C3EFA" w:rsidR="00631D97" w:rsidRPr="009F4D2A" w:rsidRDefault="00631D97" w:rsidP="009F4D2A">
            <w:pPr>
              <w:snapToGrid w:val="0"/>
              <w:spacing w:before="100"/>
              <w:ind w:right="397"/>
              <w:jc w:val="right"/>
            </w:pPr>
            <w:r w:rsidRPr="009F4D2A">
              <w:t>198</w:t>
            </w:r>
          </w:p>
        </w:tc>
        <w:tc>
          <w:tcPr>
            <w:tcW w:w="1144" w:type="dxa"/>
            <w:tcBorders>
              <w:left w:val="single" w:sz="6" w:space="0" w:color="000000"/>
            </w:tcBorders>
            <w:shd w:val="clear" w:color="auto" w:fill="auto"/>
            <w:vAlign w:val="bottom"/>
          </w:tcPr>
          <w:p w14:paraId="179BF1D4" w14:textId="224EC934" w:rsidR="00631D97" w:rsidRPr="009F4D2A" w:rsidRDefault="00631D97" w:rsidP="009F4D2A">
            <w:pPr>
              <w:snapToGrid w:val="0"/>
              <w:spacing w:before="100"/>
              <w:ind w:right="397"/>
              <w:jc w:val="right"/>
              <w:rPr>
                <w:rFonts w:eastAsia="Symbol"/>
              </w:rPr>
            </w:pPr>
            <w:r w:rsidRPr="009F4D2A">
              <w:t>166</w:t>
            </w:r>
          </w:p>
        </w:tc>
        <w:tc>
          <w:tcPr>
            <w:tcW w:w="1144" w:type="dxa"/>
            <w:tcBorders>
              <w:left w:val="single" w:sz="6" w:space="0" w:color="000000"/>
            </w:tcBorders>
            <w:shd w:val="clear" w:color="auto" w:fill="auto"/>
            <w:vAlign w:val="bottom"/>
          </w:tcPr>
          <w:p w14:paraId="54991440" w14:textId="10671D75" w:rsidR="00631D97" w:rsidRPr="009F4D2A" w:rsidRDefault="00631D97" w:rsidP="009F4D2A">
            <w:pPr>
              <w:snapToGrid w:val="0"/>
              <w:spacing w:before="100"/>
              <w:ind w:right="397"/>
              <w:jc w:val="right"/>
            </w:pPr>
            <w:r w:rsidRPr="009F4D2A">
              <w:rPr>
                <w:rFonts w:eastAsia="Arial CYR"/>
                <w:lang w:val="en-US"/>
              </w:rPr>
              <w:t>164</w:t>
            </w:r>
          </w:p>
        </w:tc>
        <w:tc>
          <w:tcPr>
            <w:tcW w:w="1142" w:type="dxa"/>
            <w:tcBorders>
              <w:left w:val="single" w:sz="6" w:space="0" w:color="000000"/>
            </w:tcBorders>
            <w:shd w:val="clear" w:color="auto" w:fill="auto"/>
            <w:vAlign w:val="bottom"/>
          </w:tcPr>
          <w:p w14:paraId="0FAACAF9" w14:textId="5EE1CF78" w:rsidR="00631D97" w:rsidRPr="009F4D2A" w:rsidRDefault="00631D97" w:rsidP="009F4D2A">
            <w:pPr>
              <w:snapToGrid w:val="0"/>
              <w:spacing w:before="100"/>
              <w:ind w:right="397"/>
              <w:jc w:val="right"/>
            </w:pPr>
            <w:r w:rsidRPr="009F4D2A">
              <w:rPr>
                <w:rFonts w:eastAsia="Arial CYR"/>
                <w:lang w:val="en-US"/>
              </w:rPr>
              <w:t>…</w:t>
            </w:r>
          </w:p>
        </w:tc>
        <w:tc>
          <w:tcPr>
            <w:tcW w:w="2673" w:type="dxa"/>
            <w:tcBorders>
              <w:left w:val="single" w:sz="6" w:space="0" w:color="000000"/>
            </w:tcBorders>
            <w:shd w:val="clear" w:color="auto" w:fill="auto"/>
            <w:vAlign w:val="bottom"/>
          </w:tcPr>
          <w:p w14:paraId="26395F44" w14:textId="304C6DA4" w:rsidR="00631D97" w:rsidRPr="009F4D2A" w:rsidRDefault="00631D97" w:rsidP="00525A05">
            <w:pPr>
              <w:spacing w:before="100"/>
              <w:ind w:left="170"/>
            </w:pPr>
            <w:r w:rsidRPr="009F4D2A">
              <w:rPr>
                <w:rFonts w:eastAsia="Symbol"/>
                <w:i/>
              </w:rPr>
              <w:t>South Africa</w:t>
            </w:r>
          </w:p>
        </w:tc>
      </w:tr>
      <w:tr w:rsidR="00631D97" w:rsidRPr="00D21FE6" w14:paraId="451F3A36" w14:textId="77777777" w:rsidTr="009F4D2A">
        <w:trPr>
          <w:cantSplit/>
        </w:trPr>
        <w:tc>
          <w:tcPr>
            <w:tcW w:w="2674" w:type="dxa"/>
            <w:shd w:val="clear" w:color="auto" w:fill="auto"/>
            <w:vAlign w:val="bottom"/>
          </w:tcPr>
          <w:p w14:paraId="1AFD3842" w14:textId="31BCE447" w:rsidR="00631D97" w:rsidRPr="009F4D2A" w:rsidRDefault="00631D97" w:rsidP="00525A05">
            <w:pPr>
              <w:spacing w:before="100"/>
            </w:pPr>
            <w:r w:rsidRPr="009F4D2A">
              <w:rPr>
                <w:rFonts w:eastAsia="Symbol"/>
                <w:b/>
                <w:bCs/>
              </w:rPr>
              <w:t>Страны ЕС</w:t>
            </w:r>
          </w:p>
        </w:tc>
        <w:tc>
          <w:tcPr>
            <w:tcW w:w="1145" w:type="dxa"/>
            <w:tcBorders>
              <w:left w:val="single" w:sz="6" w:space="0" w:color="000000"/>
            </w:tcBorders>
            <w:shd w:val="clear" w:color="auto" w:fill="auto"/>
            <w:vAlign w:val="bottom"/>
          </w:tcPr>
          <w:p w14:paraId="7F640F38" w14:textId="77777777" w:rsidR="00631D97" w:rsidRPr="009F4D2A" w:rsidRDefault="00631D97" w:rsidP="009F4D2A">
            <w:pPr>
              <w:snapToGrid w:val="0"/>
              <w:spacing w:before="100"/>
              <w:ind w:right="397"/>
              <w:jc w:val="right"/>
              <w:rPr>
                <w:rFonts w:eastAsia="Symbol"/>
                <w:b/>
                <w:bCs/>
                <w:lang w:val="en-US"/>
              </w:rPr>
            </w:pPr>
          </w:p>
        </w:tc>
        <w:tc>
          <w:tcPr>
            <w:tcW w:w="1144" w:type="dxa"/>
            <w:tcBorders>
              <w:left w:val="single" w:sz="6" w:space="0" w:color="000000"/>
            </w:tcBorders>
            <w:shd w:val="clear" w:color="auto" w:fill="auto"/>
            <w:vAlign w:val="bottom"/>
          </w:tcPr>
          <w:p w14:paraId="3CA8E6FB" w14:textId="77777777" w:rsidR="00631D97" w:rsidRPr="009F4D2A" w:rsidRDefault="00631D97" w:rsidP="009F4D2A">
            <w:pPr>
              <w:snapToGrid w:val="0"/>
              <w:spacing w:before="100"/>
              <w:ind w:right="397"/>
              <w:jc w:val="right"/>
              <w:rPr>
                <w:rFonts w:eastAsia="Symbol"/>
                <w:lang w:val="en-US"/>
              </w:rPr>
            </w:pPr>
          </w:p>
        </w:tc>
        <w:tc>
          <w:tcPr>
            <w:tcW w:w="1144" w:type="dxa"/>
            <w:tcBorders>
              <w:left w:val="single" w:sz="6" w:space="0" w:color="000000"/>
            </w:tcBorders>
            <w:shd w:val="clear" w:color="auto" w:fill="auto"/>
            <w:vAlign w:val="bottom"/>
          </w:tcPr>
          <w:p w14:paraId="36B20CF7" w14:textId="77777777" w:rsidR="00631D97" w:rsidRPr="009F4D2A" w:rsidRDefault="00631D97" w:rsidP="009F4D2A">
            <w:pPr>
              <w:snapToGrid w:val="0"/>
              <w:spacing w:before="100"/>
              <w:ind w:right="397"/>
              <w:jc w:val="right"/>
              <w:rPr>
                <w:rFonts w:eastAsia="Symbol"/>
                <w:lang w:val="en-US"/>
              </w:rPr>
            </w:pPr>
          </w:p>
        </w:tc>
        <w:tc>
          <w:tcPr>
            <w:tcW w:w="1142" w:type="dxa"/>
            <w:tcBorders>
              <w:left w:val="single" w:sz="6" w:space="0" w:color="000000"/>
            </w:tcBorders>
            <w:shd w:val="clear" w:color="auto" w:fill="auto"/>
            <w:vAlign w:val="bottom"/>
          </w:tcPr>
          <w:p w14:paraId="67A83B24" w14:textId="77777777" w:rsidR="00631D97" w:rsidRPr="009F4D2A" w:rsidRDefault="00631D97" w:rsidP="009F4D2A">
            <w:pPr>
              <w:snapToGrid w:val="0"/>
              <w:spacing w:before="100"/>
              <w:ind w:right="397"/>
              <w:jc w:val="right"/>
              <w:rPr>
                <w:rFonts w:eastAsia="Symbol"/>
                <w:lang w:val="en-US"/>
              </w:rPr>
            </w:pPr>
          </w:p>
        </w:tc>
        <w:tc>
          <w:tcPr>
            <w:tcW w:w="2673" w:type="dxa"/>
            <w:tcBorders>
              <w:left w:val="single" w:sz="6" w:space="0" w:color="000000"/>
            </w:tcBorders>
            <w:shd w:val="clear" w:color="auto" w:fill="auto"/>
            <w:vAlign w:val="bottom"/>
          </w:tcPr>
          <w:p w14:paraId="3BF1C4FF" w14:textId="09AE2A41" w:rsidR="00631D97" w:rsidRPr="009F4D2A" w:rsidRDefault="00631D97" w:rsidP="00525A05">
            <w:pPr>
              <w:spacing w:before="100"/>
              <w:ind w:left="57"/>
            </w:pPr>
            <w:r w:rsidRPr="009F4D2A">
              <w:rPr>
                <w:rFonts w:eastAsia="Symbol"/>
                <w:b/>
                <w:i/>
              </w:rPr>
              <w:t>EU countries</w:t>
            </w:r>
          </w:p>
        </w:tc>
      </w:tr>
      <w:tr w:rsidR="00631D97" w:rsidRPr="00D21FE6" w14:paraId="4AB15F3F" w14:textId="77777777" w:rsidTr="009F4D2A">
        <w:trPr>
          <w:cantSplit/>
        </w:trPr>
        <w:tc>
          <w:tcPr>
            <w:tcW w:w="2674" w:type="dxa"/>
            <w:shd w:val="clear" w:color="auto" w:fill="auto"/>
            <w:vAlign w:val="bottom"/>
          </w:tcPr>
          <w:p w14:paraId="5A08FFB5" w14:textId="3BB8A90E" w:rsidR="00631D97" w:rsidRPr="009F4D2A" w:rsidRDefault="00631D97" w:rsidP="00525A05">
            <w:pPr>
              <w:spacing w:before="100"/>
              <w:ind w:left="340"/>
            </w:pPr>
            <w:r w:rsidRPr="00631D97">
              <w:rPr>
                <w:rFonts w:eastAsia="Symbol"/>
              </w:rPr>
              <w:t>из них:</w:t>
            </w:r>
          </w:p>
        </w:tc>
        <w:tc>
          <w:tcPr>
            <w:tcW w:w="1145" w:type="dxa"/>
            <w:tcBorders>
              <w:left w:val="single" w:sz="6" w:space="0" w:color="000000"/>
            </w:tcBorders>
            <w:shd w:val="clear" w:color="auto" w:fill="auto"/>
            <w:vAlign w:val="bottom"/>
          </w:tcPr>
          <w:p w14:paraId="2646B7A5" w14:textId="77777777" w:rsidR="00631D97" w:rsidRPr="009F4D2A" w:rsidRDefault="00631D97" w:rsidP="009F4D2A">
            <w:pPr>
              <w:snapToGrid w:val="0"/>
              <w:spacing w:before="100"/>
              <w:ind w:right="397"/>
              <w:jc w:val="right"/>
              <w:rPr>
                <w:rFonts w:eastAsia="Symbol"/>
                <w:lang w:val="en-US"/>
              </w:rPr>
            </w:pPr>
          </w:p>
        </w:tc>
        <w:tc>
          <w:tcPr>
            <w:tcW w:w="1144" w:type="dxa"/>
            <w:tcBorders>
              <w:left w:val="single" w:sz="6" w:space="0" w:color="000000"/>
            </w:tcBorders>
            <w:shd w:val="clear" w:color="auto" w:fill="auto"/>
            <w:vAlign w:val="bottom"/>
          </w:tcPr>
          <w:p w14:paraId="01FFF635" w14:textId="77777777" w:rsidR="00631D97" w:rsidRPr="009F4D2A" w:rsidRDefault="00631D97" w:rsidP="009F4D2A">
            <w:pPr>
              <w:snapToGrid w:val="0"/>
              <w:spacing w:before="100"/>
              <w:ind w:right="397"/>
              <w:jc w:val="right"/>
              <w:rPr>
                <w:rFonts w:eastAsia="Symbol"/>
                <w:lang w:val="en-US"/>
              </w:rPr>
            </w:pPr>
          </w:p>
        </w:tc>
        <w:tc>
          <w:tcPr>
            <w:tcW w:w="1144" w:type="dxa"/>
            <w:tcBorders>
              <w:left w:val="single" w:sz="6" w:space="0" w:color="000000"/>
            </w:tcBorders>
            <w:shd w:val="clear" w:color="auto" w:fill="auto"/>
            <w:vAlign w:val="bottom"/>
          </w:tcPr>
          <w:p w14:paraId="53950ABF" w14:textId="77777777" w:rsidR="00631D97" w:rsidRPr="009F4D2A" w:rsidRDefault="00631D97" w:rsidP="009F4D2A">
            <w:pPr>
              <w:snapToGrid w:val="0"/>
              <w:spacing w:before="100"/>
              <w:ind w:right="397"/>
              <w:jc w:val="right"/>
              <w:rPr>
                <w:rFonts w:eastAsia="Symbol"/>
                <w:lang w:val="en-US"/>
              </w:rPr>
            </w:pPr>
          </w:p>
        </w:tc>
        <w:tc>
          <w:tcPr>
            <w:tcW w:w="1142" w:type="dxa"/>
            <w:tcBorders>
              <w:left w:val="single" w:sz="6" w:space="0" w:color="000000"/>
            </w:tcBorders>
            <w:shd w:val="clear" w:color="auto" w:fill="auto"/>
            <w:vAlign w:val="bottom"/>
          </w:tcPr>
          <w:p w14:paraId="17CA23C6" w14:textId="77777777" w:rsidR="00631D97" w:rsidRPr="009F4D2A" w:rsidRDefault="00631D97" w:rsidP="009F4D2A">
            <w:pPr>
              <w:snapToGrid w:val="0"/>
              <w:spacing w:before="100"/>
              <w:ind w:right="397"/>
              <w:jc w:val="right"/>
              <w:rPr>
                <w:rFonts w:eastAsia="Symbol"/>
                <w:lang w:val="en-US"/>
              </w:rPr>
            </w:pPr>
          </w:p>
        </w:tc>
        <w:tc>
          <w:tcPr>
            <w:tcW w:w="2673" w:type="dxa"/>
            <w:tcBorders>
              <w:left w:val="single" w:sz="6" w:space="0" w:color="000000"/>
            </w:tcBorders>
            <w:shd w:val="clear" w:color="auto" w:fill="auto"/>
            <w:vAlign w:val="bottom"/>
          </w:tcPr>
          <w:p w14:paraId="40CB1A01" w14:textId="2FBA468E" w:rsidR="00631D97" w:rsidRPr="009F4D2A" w:rsidRDefault="00631D97" w:rsidP="00525A05">
            <w:pPr>
              <w:spacing w:before="100"/>
              <w:ind w:left="340"/>
            </w:pPr>
            <w:r w:rsidRPr="009F4D2A">
              <w:rPr>
                <w:rFonts w:eastAsia="Symbol"/>
                <w:i/>
              </w:rPr>
              <w:t>of which:</w:t>
            </w:r>
          </w:p>
        </w:tc>
      </w:tr>
      <w:tr w:rsidR="00631D97" w:rsidRPr="00D21FE6" w14:paraId="7C3EB21F" w14:textId="77777777" w:rsidTr="009F4D2A">
        <w:trPr>
          <w:cantSplit/>
        </w:trPr>
        <w:tc>
          <w:tcPr>
            <w:tcW w:w="2674" w:type="dxa"/>
            <w:shd w:val="clear" w:color="auto" w:fill="auto"/>
            <w:vAlign w:val="bottom"/>
          </w:tcPr>
          <w:p w14:paraId="119FC749" w14:textId="3C6A0789" w:rsidR="00631D97" w:rsidRPr="009F4D2A" w:rsidRDefault="00631D97" w:rsidP="00525A05">
            <w:pPr>
              <w:spacing w:before="100"/>
              <w:ind w:left="113"/>
            </w:pPr>
            <w:r w:rsidRPr="009F4D2A">
              <w:rPr>
                <w:rFonts w:eastAsia="Symbol"/>
              </w:rPr>
              <w:t>Австрия</w:t>
            </w:r>
          </w:p>
        </w:tc>
        <w:tc>
          <w:tcPr>
            <w:tcW w:w="1145" w:type="dxa"/>
            <w:tcBorders>
              <w:left w:val="single" w:sz="6" w:space="0" w:color="000000"/>
            </w:tcBorders>
            <w:shd w:val="clear" w:color="auto" w:fill="auto"/>
            <w:vAlign w:val="bottom"/>
          </w:tcPr>
          <w:p w14:paraId="39ACF55D" w14:textId="57B389C2" w:rsidR="00631D97" w:rsidRPr="009F4D2A" w:rsidRDefault="00631D97" w:rsidP="009F4D2A">
            <w:pPr>
              <w:snapToGrid w:val="0"/>
              <w:spacing w:before="100"/>
              <w:ind w:right="397"/>
              <w:jc w:val="right"/>
            </w:pPr>
            <w:r w:rsidRPr="009F4D2A">
              <w:rPr>
                <w:rFonts w:eastAsia="Symbol"/>
                <w:lang w:val="en-US"/>
              </w:rPr>
              <w:t>16,4</w:t>
            </w:r>
          </w:p>
        </w:tc>
        <w:tc>
          <w:tcPr>
            <w:tcW w:w="1144" w:type="dxa"/>
            <w:tcBorders>
              <w:left w:val="single" w:sz="6" w:space="0" w:color="000000"/>
            </w:tcBorders>
            <w:shd w:val="clear" w:color="auto" w:fill="auto"/>
            <w:vAlign w:val="bottom"/>
          </w:tcPr>
          <w:p w14:paraId="3B4DD351" w14:textId="55D84FA9" w:rsidR="00631D97" w:rsidRPr="009F4D2A" w:rsidRDefault="00631D97" w:rsidP="009F4D2A">
            <w:pPr>
              <w:snapToGrid w:val="0"/>
              <w:spacing w:before="100"/>
              <w:ind w:right="397"/>
              <w:jc w:val="right"/>
            </w:pPr>
            <w:r w:rsidRPr="009F4D2A">
              <w:rPr>
                <w:rFonts w:eastAsia="Arial CYR"/>
                <w:lang w:val="en-US"/>
              </w:rPr>
              <w:t>…</w:t>
            </w:r>
          </w:p>
        </w:tc>
        <w:tc>
          <w:tcPr>
            <w:tcW w:w="1144" w:type="dxa"/>
            <w:tcBorders>
              <w:left w:val="single" w:sz="6" w:space="0" w:color="000000"/>
            </w:tcBorders>
            <w:shd w:val="clear" w:color="auto" w:fill="auto"/>
            <w:vAlign w:val="bottom"/>
          </w:tcPr>
          <w:p w14:paraId="33B09ECC" w14:textId="2D552943" w:rsidR="00631D97" w:rsidRPr="009F4D2A" w:rsidRDefault="00631D97" w:rsidP="009F4D2A">
            <w:pPr>
              <w:snapToGrid w:val="0"/>
              <w:spacing w:before="100"/>
              <w:ind w:right="397"/>
              <w:jc w:val="right"/>
            </w:pPr>
            <w:r w:rsidRPr="009F4D2A">
              <w:rPr>
                <w:rFonts w:eastAsia="Arial CYR"/>
                <w:lang w:val="en-US"/>
              </w:rPr>
              <w:t>…</w:t>
            </w:r>
          </w:p>
        </w:tc>
        <w:tc>
          <w:tcPr>
            <w:tcW w:w="1142" w:type="dxa"/>
            <w:tcBorders>
              <w:left w:val="single" w:sz="6" w:space="0" w:color="000000"/>
            </w:tcBorders>
            <w:shd w:val="clear" w:color="auto" w:fill="auto"/>
            <w:vAlign w:val="bottom"/>
          </w:tcPr>
          <w:p w14:paraId="19C8BFD2" w14:textId="371CC2BC" w:rsidR="00631D97" w:rsidRPr="009F4D2A" w:rsidRDefault="00631D97" w:rsidP="009F4D2A">
            <w:pPr>
              <w:snapToGrid w:val="0"/>
              <w:spacing w:before="100"/>
              <w:ind w:right="397"/>
              <w:jc w:val="right"/>
            </w:pPr>
            <w:r w:rsidRPr="009F4D2A">
              <w:rPr>
                <w:rFonts w:eastAsia="Arial CYR"/>
                <w:lang w:val="en-US"/>
              </w:rPr>
              <w:t>…</w:t>
            </w:r>
          </w:p>
        </w:tc>
        <w:tc>
          <w:tcPr>
            <w:tcW w:w="2673" w:type="dxa"/>
            <w:tcBorders>
              <w:left w:val="single" w:sz="6" w:space="0" w:color="000000"/>
            </w:tcBorders>
            <w:shd w:val="clear" w:color="auto" w:fill="auto"/>
            <w:vAlign w:val="bottom"/>
          </w:tcPr>
          <w:p w14:paraId="4573883F" w14:textId="4F9FE565" w:rsidR="00631D97" w:rsidRPr="009F4D2A" w:rsidRDefault="00631D97" w:rsidP="00525A05">
            <w:pPr>
              <w:spacing w:before="100"/>
              <w:ind w:left="170"/>
            </w:pPr>
            <w:r w:rsidRPr="009F4D2A">
              <w:rPr>
                <w:rFonts w:eastAsia="Symbol"/>
                <w:i/>
              </w:rPr>
              <w:t>Austria</w:t>
            </w:r>
          </w:p>
        </w:tc>
      </w:tr>
      <w:tr w:rsidR="00631D97" w:rsidRPr="00D21FE6" w14:paraId="438B5B18" w14:textId="77777777" w:rsidTr="009F4D2A">
        <w:trPr>
          <w:cantSplit/>
        </w:trPr>
        <w:tc>
          <w:tcPr>
            <w:tcW w:w="2674" w:type="dxa"/>
            <w:shd w:val="clear" w:color="auto" w:fill="auto"/>
            <w:vAlign w:val="bottom"/>
          </w:tcPr>
          <w:p w14:paraId="0C445C48" w14:textId="067DB586" w:rsidR="00631D97" w:rsidRPr="009F4D2A" w:rsidRDefault="00631D97" w:rsidP="00525A05">
            <w:pPr>
              <w:spacing w:before="100"/>
              <w:ind w:left="113"/>
            </w:pPr>
            <w:r w:rsidRPr="009F4D2A">
              <w:rPr>
                <w:rFonts w:eastAsia="Symbol"/>
              </w:rPr>
              <w:t>Бельгия</w:t>
            </w:r>
          </w:p>
        </w:tc>
        <w:tc>
          <w:tcPr>
            <w:tcW w:w="1145" w:type="dxa"/>
            <w:tcBorders>
              <w:left w:val="single" w:sz="6" w:space="0" w:color="000000"/>
            </w:tcBorders>
            <w:shd w:val="clear" w:color="auto" w:fill="auto"/>
            <w:vAlign w:val="bottom"/>
          </w:tcPr>
          <w:p w14:paraId="3594E3F0" w14:textId="45058074" w:rsidR="00631D97" w:rsidRPr="009F4D2A" w:rsidRDefault="00631D97" w:rsidP="009F4D2A">
            <w:pPr>
              <w:snapToGrid w:val="0"/>
              <w:spacing w:before="100"/>
              <w:ind w:right="397"/>
              <w:jc w:val="right"/>
            </w:pPr>
            <w:r w:rsidRPr="009F4D2A">
              <w:rPr>
                <w:rFonts w:eastAsia="Symbol"/>
                <w:lang w:val="en-US"/>
              </w:rPr>
              <w:t>34,6</w:t>
            </w:r>
          </w:p>
        </w:tc>
        <w:tc>
          <w:tcPr>
            <w:tcW w:w="1144" w:type="dxa"/>
            <w:tcBorders>
              <w:left w:val="single" w:sz="6" w:space="0" w:color="000000"/>
            </w:tcBorders>
            <w:shd w:val="clear" w:color="auto" w:fill="auto"/>
            <w:vAlign w:val="bottom"/>
          </w:tcPr>
          <w:p w14:paraId="2BF9475B" w14:textId="5FCF411E" w:rsidR="00631D97" w:rsidRPr="00631D97" w:rsidRDefault="00631D97" w:rsidP="009F4D2A">
            <w:pPr>
              <w:snapToGrid w:val="0"/>
              <w:spacing w:before="100"/>
              <w:ind w:right="397"/>
              <w:jc w:val="right"/>
              <w:rPr>
                <w:rFonts w:eastAsia="Symbol"/>
              </w:rPr>
            </w:pPr>
            <w:r w:rsidRPr="00631D97">
              <w:rPr>
                <w:rFonts w:eastAsia="Arial CYR"/>
              </w:rPr>
              <w:t>…</w:t>
            </w:r>
          </w:p>
        </w:tc>
        <w:tc>
          <w:tcPr>
            <w:tcW w:w="1144" w:type="dxa"/>
            <w:tcBorders>
              <w:left w:val="single" w:sz="6" w:space="0" w:color="000000"/>
            </w:tcBorders>
            <w:shd w:val="clear" w:color="auto" w:fill="auto"/>
            <w:vAlign w:val="bottom"/>
          </w:tcPr>
          <w:p w14:paraId="15332762" w14:textId="41B868C0" w:rsidR="00631D97" w:rsidRPr="00631D97" w:rsidRDefault="00631D97" w:rsidP="009F4D2A">
            <w:pPr>
              <w:snapToGrid w:val="0"/>
              <w:spacing w:before="100"/>
              <w:ind w:right="397"/>
              <w:jc w:val="right"/>
            </w:pPr>
            <w:r w:rsidRPr="00631D97">
              <w:rPr>
                <w:rFonts w:eastAsia="Arial CYR"/>
              </w:rPr>
              <w:t>…</w:t>
            </w:r>
          </w:p>
        </w:tc>
        <w:tc>
          <w:tcPr>
            <w:tcW w:w="1142" w:type="dxa"/>
            <w:tcBorders>
              <w:left w:val="single" w:sz="6" w:space="0" w:color="000000"/>
            </w:tcBorders>
            <w:shd w:val="clear" w:color="auto" w:fill="auto"/>
            <w:vAlign w:val="bottom"/>
          </w:tcPr>
          <w:p w14:paraId="667A8C5A" w14:textId="3ED3099B" w:rsidR="00631D97" w:rsidRPr="009F4D2A" w:rsidRDefault="00631D97" w:rsidP="009F4D2A">
            <w:pPr>
              <w:snapToGrid w:val="0"/>
              <w:spacing w:before="100"/>
              <w:ind w:right="397"/>
              <w:jc w:val="right"/>
            </w:pPr>
            <w:r w:rsidRPr="009F4D2A">
              <w:rPr>
                <w:rFonts w:eastAsia="Arial CYR"/>
                <w:lang w:val="en-US"/>
              </w:rPr>
              <w:t>…</w:t>
            </w:r>
          </w:p>
        </w:tc>
        <w:tc>
          <w:tcPr>
            <w:tcW w:w="2673" w:type="dxa"/>
            <w:tcBorders>
              <w:left w:val="single" w:sz="6" w:space="0" w:color="000000"/>
            </w:tcBorders>
            <w:shd w:val="clear" w:color="auto" w:fill="auto"/>
            <w:vAlign w:val="bottom"/>
          </w:tcPr>
          <w:p w14:paraId="066749EA" w14:textId="295D6569" w:rsidR="00631D97" w:rsidRPr="009F4D2A" w:rsidRDefault="00631D97" w:rsidP="00525A05">
            <w:pPr>
              <w:spacing w:before="100"/>
              <w:ind w:left="170"/>
            </w:pPr>
            <w:r w:rsidRPr="009F4D2A">
              <w:rPr>
                <w:rFonts w:eastAsia="Symbol"/>
                <w:i/>
              </w:rPr>
              <w:t>Belgium</w:t>
            </w:r>
          </w:p>
        </w:tc>
      </w:tr>
      <w:tr w:rsidR="00631D97" w:rsidRPr="00D21FE6" w14:paraId="61711560" w14:textId="77777777" w:rsidTr="009F4D2A">
        <w:trPr>
          <w:cantSplit/>
        </w:trPr>
        <w:tc>
          <w:tcPr>
            <w:tcW w:w="2674" w:type="dxa"/>
            <w:shd w:val="clear" w:color="auto" w:fill="auto"/>
            <w:vAlign w:val="bottom"/>
          </w:tcPr>
          <w:p w14:paraId="54326D54" w14:textId="7A0B5510" w:rsidR="00631D97" w:rsidRPr="009F4D2A" w:rsidRDefault="00631D97" w:rsidP="00525A05">
            <w:pPr>
              <w:spacing w:before="100"/>
              <w:ind w:left="113"/>
            </w:pPr>
            <w:r w:rsidRPr="009F4D2A">
              <w:rPr>
                <w:rFonts w:eastAsia="Symbol"/>
              </w:rPr>
              <w:t>Болгария</w:t>
            </w:r>
          </w:p>
        </w:tc>
        <w:tc>
          <w:tcPr>
            <w:tcW w:w="1145" w:type="dxa"/>
            <w:tcBorders>
              <w:left w:val="single" w:sz="6" w:space="0" w:color="000000"/>
            </w:tcBorders>
            <w:shd w:val="clear" w:color="auto" w:fill="auto"/>
            <w:vAlign w:val="bottom"/>
          </w:tcPr>
          <w:p w14:paraId="2D98FF8A" w14:textId="535C429D" w:rsidR="00631D97" w:rsidRPr="009F4D2A" w:rsidRDefault="00631D97" w:rsidP="009F4D2A">
            <w:pPr>
              <w:snapToGrid w:val="0"/>
              <w:spacing w:before="100"/>
              <w:ind w:right="397"/>
              <w:jc w:val="right"/>
            </w:pPr>
            <w:r w:rsidRPr="009F4D2A">
              <w:rPr>
                <w:rFonts w:eastAsia="Symbol"/>
                <w:lang w:val="en-US"/>
              </w:rPr>
              <w:t>17,4</w:t>
            </w:r>
          </w:p>
        </w:tc>
        <w:tc>
          <w:tcPr>
            <w:tcW w:w="1144" w:type="dxa"/>
            <w:tcBorders>
              <w:left w:val="single" w:sz="6" w:space="0" w:color="000000"/>
            </w:tcBorders>
            <w:shd w:val="clear" w:color="auto" w:fill="auto"/>
            <w:vAlign w:val="bottom"/>
          </w:tcPr>
          <w:p w14:paraId="61902AAC" w14:textId="2E95151B" w:rsidR="00631D97" w:rsidRPr="009F4D2A" w:rsidRDefault="00631D97" w:rsidP="009F4D2A">
            <w:pPr>
              <w:snapToGrid w:val="0"/>
              <w:spacing w:before="100"/>
              <w:ind w:right="397"/>
              <w:jc w:val="right"/>
            </w:pPr>
            <w:r w:rsidRPr="009F4D2A">
              <w:rPr>
                <w:rFonts w:eastAsia="Arial CYR"/>
                <w:lang w:val="en-US"/>
              </w:rPr>
              <w:t>…</w:t>
            </w:r>
          </w:p>
        </w:tc>
        <w:tc>
          <w:tcPr>
            <w:tcW w:w="1144" w:type="dxa"/>
            <w:tcBorders>
              <w:left w:val="single" w:sz="6" w:space="0" w:color="000000"/>
            </w:tcBorders>
            <w:shd w:val="clear" w:color="auto" w:fill="auto"/>
            <w:vAlign w:val="bottom"/>
          </w:tcPr>
          <w:p w14:paraId="72C1E4A5" w14:textId="3DB3640F" w:rsidR="00631D97" w:rsidRPr="009F4D2A" w:rsidRDefault="00631D97" w:rsidP="009F4D2A">
            <w:pPr>
              <w:snapToGrid w:val="0"/>
              <w:spacing w:before="100"/>
              <w:ind w:right="397"/>
              <w:jc w:val="right"/>
            </w:pPr>
            <w:r w:rsidRPr="009F4D2A">
              <w:rPr>
                <w:rFonts w:eastAsia="Arial CYR"/>
                <w:lang w:val="en-US"/>
              </w:rPr>
              <w:t>…</w:t>
            </w:r>
          </w:p>
        </w:tc>
        <w:tc>
          <w:tcPr>
            <w:tcW w:w="1142" w:type="dxa"/>
            <w:tcBorders>
              <w:left w:val="single" w:sz="6" w:space="0" w:color="000000"/>
            </w:tcBorders>
            <w:shd w:val="clear" w:color="auto" w:fill="auto"/>
            <w:vAlign w:val="bottom"/>
          </w:tcPr>
          <w:p w14:paraId="136D77D1" w14:textId="26126BB7" w:rsidR="00631D97" w:rsidRPr="009F4D2A" w:rsidRDefault="00631D97" w:rsidP="009F4D2A">
            <w:pPr>
              <w:snapToGrid w:val="0"/>
              <w:spacing w:before="100"/>
              <w:ind w:right="397"/>
              <w:jc w:val="right"/>
            </w:pPr>
            <w:r w:rsidRPr="009F4D2A">
              <w:rPr>
                <w:rFonts w:eastAsia="Arial CYR"/>
                <w:lang w:val="en-US"/>
              </w:rPr>
              <w:t>…</w:t>
            </w:r>
          </w:p>
        </w:tc>
        <w:tc>
          <w:tcPr>
            <w:tcW w:w="2673" w:type="dxa"/>
            <w:tcBorders>
              <w:left w:val="single" w:sz="6" w:space="0" w:color="000000"/>
            </w:tcBorders>
            <w:shd w:val="clear" w:color="auto" w:fill="auto"/>
            <w:vAlign w:val="bottom"/>
          </w:tcPr>
          <w:p w14:paraId="699A59BA" w14:textId="456B4E45" w:rsidR="00631D97" w:rsidRPr="009F4D2A" w:rsidRDefault="00631D97" w:rsidP="00525A05">
            <w:pPr>
              <w:spacing w:before="100"/>
              <w:ind w:left="170"/>
            </w:pPr>
            <w:r w:rsidRPr="009F4D2A">
              <w:rPr>
                <w:rFonts w:eastAsia="Symbol"/>
                <w:i/>
              </w:rPr>
              <w:t>Bulgaria</w:t>
            </w:r>
          </w:p>
        </w:tc>
      </w:tr>
      <w:tr w:rsidR="00631D97" w:rsidRPr="00D21FE6" w14:paraId="05DD74BE" w14:textId="77777777" w:rsidTr="009F4D2A">
        <w:trPr>
          <w:cantSplit/>
        </w:trPr>
        <w:tc>
          <w:tcPr>
            <w:tcW w:w="2674" w:type="dxa"/>
            <w:shd w:val="clear" w:color="auto" w:fill="auto"/>
            <w:vAlign w:val="bottom"/>
          </w:tcPr>
          <w:p w14:paraId="4A4DF7CA" w14:textId="5266A35D" w:rsidR="00631D97" w:rsidRPr="009F4D2A" w:rsidRDefault="00631D97" w:rsidP="00525A05">
            <w:pPr>
              <w:spacing w:before="100"/>
              <w:ind w:left="113"/>
            </w:pPr>
            <w:r w:rsidRPr="009F4D2A">
              <w:rPr>
                <w:rFonts w:eastAsia="Symbol"/>
              </w:rPr>
              <w:t>Венгрия</w:t>
            </w:r>
          </w:p>
        </w:tc>
        <w:tc>
          <w:tcPr>
            <w:tcW w:w="1145" w:type="dxa"/>
            <w:tcBorders>
              <w:left w:val="single" w:sz="6" w:space="0" w:color="000000"/>
            </w:tcBorders>
            <w:shd w:val="clear" w:color="auto" w:fill="auto"/>
            <w:vAlign w:val="bottom"/>
          </w:tcPr>
          <w:p w14:paraId="2C27DA26" w14:textId="032A113C" w:rsidR="00631D97" w:rsidRPr="009F4D2A" w:rsidRDefault="00631D97" w:rsidP="009F4D2A">
            <w:pPr>
              <w:snapToGrid w:val="0"/>
              <w:spacing w:before="100"/>
              <w:ind w:right="397"/>
              <w:jc w:val="right"/>
            </w:pPr>
            <w:r w:rsidRPr="009F4D2A">
              <w:t>40,3</w:t>
            </w:r>
          </w:p>
        </w:tc>
        <w:tc>
          <w:tcPr>
            <w:tcW w:w="1144" w:type="dxa"/>
            <w:tcBorders>
              <w:left w:val="single" w:sz="6" w:space="0" w:color="000000"/>
            </w:tcBorders>
            <w:shd w:val="clear" w:color="auto" w:fill="auto"/>
            <w:vAlign w:val="bottom"/>
          </w:tcPr>
          <w:p w14:paraId="0FE8AE83" w14:textId="60F31636" w:rsidR="00631D97" w:rsidRPr="009F4D2A" w:rsidRDefault="00631D97" w:rsidP="009F4D2A">
            <w:pPr>
              <w:snapToGrid w:val="0"/>
              <w:spacing w:before="100"/>
              <w:ind w:right="397"/>
              <w:jc w:val="right"/>
            </w:pPr>
            <w:r w:rsidRPr="009F4D2A">
              <w:t>39,9</w:t>
            </w:r>
          </w:p>
        </w:tc>
        <w:tc>
          <w:tcPr>
            <w:tcW w:w="1144" w:type="dxa"/>
            <w:tcBorders>
              <w:left w:val="single" w:sz="6" w:space="0" w:color="000000"/>
            </w:tcBorders>
            <w:shd w:val="clear" w:color="auto" w:fill="auto"/>
            <w:vAlign w:val="bottom"/>
          </w:tcPr>
          <w:p w14:paraId="6C7B8EBC" w14:textId="0E18A77D" w:rsidR="00631D97" w:rsidRPr="009F4D2A" w:rsidRDefault="00631D97" w:rsidP="009F4D2A">
            <w:pPr>
              <w:snapToGrid w:val="0"/>
              <w:spacing w:before="100"/>
              <w:ind w:right="397"/>
              <w:jc w:val="right"/>
            </w:pPr>
            <w:r w:rsidRPr="009F4D2A">
              <w:rPr>
                <w:rFonts w:eastAsia="Arial CYR"/>
                <w:lang w:val="en-US"/>
              </w:rPr>
              <w:t>35</w:t>
            </w:r>
            <w:r w:rsidRPr="009F4D2A">
              <w:rPr>
                <w:rFonts w:eastAsia="Arial CYR"/>
              </w:rPr>
              <w:t>,0</w:t>
            </w:r>
          </w:p>
        </w:tc>
        <w:tc>
          <w:tcPr>
            <w:tcW w:w="1142" w:type="dxa"/>
            <w:tcBorders>
              <w:left w:val="single" w:sz="6" w:space="0" w:color="000000"/>
            </w:tcBorders>
            <w:shd w:val="clear" w:color="auto" w:fill="auto"/>
            <w:vAlign w:val="bottom"/>
          </w:tcPr>
          <w:p w14:paraId="5B1FB682" w14:textId="62DE23ED" w:rsidR="00631D97" w:rsidRPr="009F4D2A" w:rsidRDefault="00631D97" w:rsidP="009F4D2A">
            <w:pPr>
              <w:snapToGrid w:val="0"/>
              <w:spacing w:before="100"/>
              <w:ind w:right="397"/>
              <w:jc w:val="right"/>
            </w:pPr>
            <w:r w:rsidRPr="009F4D2A">
              <w:rPr>
                <w:rFonts w:eastAsia="Arial CYR"/>
                <w:lang w:val="en-US"/>
              </w:rPr>
              <w:t>…</w:t>
            </w:r>
          </w:p>
        </w:tc>
        <w:tc>
          <w:tcPr>
            <w:tcW w:w="2673" w:type="dxa"/>
            <w:tcBorders>
              <w:left w:val="single" w:sz="6" w:space="0" w:color="000000"/>
            </w:tcBorders>
            <w:shd w:val="clear" w:color="auto" w:fill="auto"/>
            <w:vAlign w:val="bottom"/>
          </w:tcPr>
          <w:p w14:paraId="6AA98EF0" w14:textId="678BE473" w:rsidR="00631D97" w:rsidRPr="009F4D2A" w:rsidRDefault="00631D97" w:rsidP="00525A05">
            <w:pPr>
              <w:spacing w:before="100"/>
              <w:ind w:left="170"/>
            </w:pPr>
            <w:r w:rsidRPr="009F4D2A">
              <w:rPr>
                <w:rFonts w:eastAsia="Symbol"/>
                <w:i/>
              </w:rPr>
              <w:t>Hungary</w:t>
            </w:r>
          </w:p>
        </w:tc>
      </w:tr>
      <w:tr w:rsidR="00631D97" w:rsidRPr="00D21FE6" w14:paraId="729966E8" w14:textId="77777777" w:rsidTr="009F4D2A">
        <w:trPr>
          <w:cantSplit/>
        </w:trPr>
        <w:tc>
          <w:tcPr>
            <w:tcW w:w="2674" w:type="dxa"/>
            <w:shd w:val="clear" w:color="auto" w:fill="auto"/>
            <w:vAlign w:val="bottom"/>
          </w:tcPr>
          <w:p w14:paraId="1BD4518D" w14:textId="22256157" w:rsidR="00631D97" w:rsidRPr="009F4D2A" w:rsidRDefault="00631D97" w:rsidP="00525A05">
            <w:pPr>
              <w:spacing w:before="100"/>
              <w:ind w:left="113"/>
            </w:pPr>
            <w:r w:rsidRPr="009F4D2A">
              <w:rPr>
                <w:rFonts w:eastAsia="Symbol"/>
              </w:rPr>
              <w:t xml:space="preserve">Германия </w:t>
            </w:r>
          </w:p>
        </w:tc>
        <w:tc>
          <w:tcPr>
            <w:tcW w:w="1145" w:type="dxa"/>
            <w:tcBorders>
              <w:left w:val="single" w:sz="6" w:space="0" w:color="000000"/>
            </w:tcBorders>
            <w:shd w:val="clear" w:color="auto" w:fill="auto"/>
            <w:vAlign w:val="bottom"/>
          </w:tcPr>
          <w:p w14:paraId="3B494E5D" w14:textId="0FA3E451" w:rsidR="00631D97" w:rsidRPr="009F4D2A" w:rsidRDefault="00631D97" w:rsidP="009F4D2A">
            <w:pPr>
              <w:snapToGrid w:val="0"/>
              <w:spacing w:before="100"/>
              <w:ind w:right="397"/>
              <w:jc w:val="right"/>
            </w:pPr>
            <w:r w:rsidRPr="009F4D2A">
              <w:rPr>
                <w:rFonts w:eastAsia="Symbol"/>
                <w:lang w:val="en-US"/>
              </w:rPr>
              <w:t>12</w:t>
            </w:r>
            <w:r w:rsidRPr="009F4D2A">
              <w:rPr>
                <w:rFonts w:eastAsia="Symbol"/>
              </w:rPr>
              <w:t>9</w:t>
            </w:r>
          </w:p>
        </w:tc>
        <w:tc>
          <w:tcPr>
            <w:tcW w:w="1144" w:type="dxa"/>
            <w:tcBorders>
              <w:left w:val="single" w:sz="6" w:space="0" w:color="000000"/>
            </w:tcBorders>
            <w:shd w:val="clear" w:color="auto" w:fill="auto"/>
            <w:vAlign w:val="bottom"/>
          </w:tcPr>
          <w:p w14:paraId="06500BD9" w14:textId="07822001" w:rsidR="00631D97" w:rsidRPr="009F4D2A" w:rsidRDefault="00631D97" w:rsidP="009F4D2A">
            <w:pPr>
              <w:snapToGrid w:val="0"/>
              <w:spacing w:before="100"/>
              <w:ind w:right="397"/>
              <w:jc w:val="right"/>
              <w:rPr>
                <w:rFonts w:eastAsia="Symbol"/>
              </w:rPr>
            </w:pPr>
            <w:r w:rsidRPr="009F4D2A">
              <w:rPr>
                <w:rFonts w:eastAsia="Arial CYR"/>
                <w:lang w:val="en-US"/>
              </w:rPr>
              <w:t>…</w:t>
            </w:r>
          </w:p>
        </w:tc>
        <w:tc>
          <w:tcPr>
            <w:tcW w:w="1144" w:type="dxa"/>
            <w:tcBorders>
              <w:left w:val="single" w:sz="6" w:space="0" w:color="000000"/>
            </w:tcBorders>
            <w:shd w:val="clear" w:color="auto" w:fill="auto"/>
            <w:vAlign w:val="bottom"/>
          </w:tcPr>
          <w:p w14:paraId="47E330F0" w14:textId="3006A5B0" w:rsidR="00631D97" w:rsidRPr="009F4D2A" w:rsidRDefault="00631D97" w:rsidP="009F4D2A">
            <w:pPr>
              <w:snapToGrid w:val="0"/>
              <w:spacing w:before="100"/>
              <w:ind w:right="397"/>
              <w:jc w:val="right"/>
            </w:pPr>
            <w:r w:rsidRPr="009F4D2A">
              <w:rPr>
                <w:rFonts w:eastAsia="Arial CYR"/>
                <w:lang w:val="en-US"/>
              </w:rPr>
              <w:t>16</w:t>
            </w:r>
            <w:r w:rsidRPr="009F4D2A">
              <w:rPr>
                <w:rFonts w:eastAsia="Arial CYR"/>
              </w:rPr>
              <w:t>7</w:t>
            </w:r>
          </w:p>
        </w:tc>
        <w:tc>
          <w:tcPr>
            <w:tcW w:w="1142" w:type="dxa"/>
            <w:tcBorders>
              <w:left w:val="single" w:sz="6" w:space="0" w:color="000000"/>
            </w:tcBorders>
            <w:shd w:val="clear" w:color="auto" w:fill="auto"/>
            <w:vAlign w:val="bottom"/>
          </w:tcPr>
          <w:p w14:paraId="71D94E5C" w14:textId="0A0F307A" w:rsidR="00631D97" w:rsidRPr="009F4D2A" w:rsidRDefault="00631D97" w:rsidP="009F4D2A">
            <w:pPr>
              <w:snapToGrid w:val="0"/>
              <w:spacing w:before="100"/>
              <w:ind w:right="397"/>
              <w:jc w:val="right"/>
            </w:pPr>
            <w:r w:rsidRPr="009F4D2A">
              <w:rPr>
                <w:rFonts w:eastAsia="Arial CYR"/>
                <w:lang w:val="en-US"/>
              </w:rPr>
              <w:t>…</w:t>
            </w:r>
          </w:p>
        </w:tc>
        <w:tc>
          <w:tcPr>
            <w:tcW w:w="2673" w:type="dxa"/>
            <w:tcBorders>
              <w:left w:val="single" w:sz="6" w:space="0" w:color="000000"/>
            </w:tcBorders>
            <w:shd w:val="clear" w:color="auto" w:fill="auto"/>
            <w:vAlign w:val="bottom"/>
          </w:tcPr>
          <w:p w14:paraId="38A02432" w14:textId="78B27DCF" w:rsidR="00631D97" w:rsidRPr="009F4D2A" w:rsidRDefault="00631D97" w:rsidP="00525A05">
            <w:pPr>
              <w:spacing w:before="100"/>
              <w:ind w:left="170"/>
            </w:pPr>
            <w:r w:rsidRPr="009F4D2A">
              <w:rPr>
                <w:rFonts w:eastAsia="Symbol"/>
                <w:i/>
              </w:rPr>
              <w:t xml:space="preserve">Germany </w:t>
            </w:r>
          </w:p>
        </w:tc>
      </w:tr>
      <w:tr w:rsidR="00631D97" w:rsidRPr="00D21FE6" w14:paraId="57811DC7" w14:textId="77777777" w:rsidTr="009F4D2A">
        <w:trPr>
          <w:cantSplit/>
        </w:trPr>
        <w:tc>
          <w:tcPr>
            <w:tcW w:w="2674" w:type="dxa"/>
            <w:shd w:val="clear" w:color="auto" w:fill="auto"/>
            <w:vAlign w:val="bottom"/>
          </w:tcPr>
          <w:p w14:paraId="020DBCD5" w14:textId="4D0C3C35" w:rsidR="00631D97" w:rsidRPr="009F4D2A" w:rsidRDefault="00631D97" w:rsidP="00525A05">
            <w:pPr>
              <w:spacing w:before="100"/>
              <w:ind w:left="113"/>
            </w:pPr>
            <w:r w:rsidRPr="009F4D2A">
              <w:rPr>
                <w:rFonts w:eastAsia="Symbol"/>
              </w:rPr>
              <w:t>Дания</w:t>
            </w:r>
          </w:p>
        </w:tc>
        <w:tc>
          <w:tcPr>
            <w:tcW w:w="1145" w:type="dxa"/>
            <w:tcBorders>
              <w:left w:val="single" w:sz="6" w:space="0" w:color="000000"/>
            </w:tcBorders>
            <w:shd w:val="clear" w:color="auto" w:fill="auto"/>
            <w:vAlign w:val="bottom"/>
          </w:tcPr>
          <w:p w14:paraId="6411F63E" w14:textId="519ED14A" w:rsidR="00631D97" w:rsidRPr="009F4D2A" w:rsidRDefault="00631D97" w:rsidP="009F4D2A">
            <w:pPr>
              <w:snapToGrid w:val="0"/>
              <w:spacing w:before="100"/>
              <w:ind w:right="397"/>
              <w:jc w:val="right"/>
            </w:pPr>
            <w:r w:rsidRPr="009F4D2A">
              <w:t>18,5</w:t>
            </w:r>
          </w:p>
        </w:tc>
        <w:tc>
          <w:tcPr>
            <w:tcW w:w="1144" w:type="dxa"/>
            <w:tcBorders>
              <w:left w:val="single" w:sz="6" w:space="0" w:color="000000"/>
            </w:tcBorders>
            <w:shd w:val="clear" w:color="auto" w:fill="auto"/>
            <w:vAlign w:val="bottom"/>
          </w:tcPr>
          <w:p w14:paraId="20209194" w14:textId="44BC1C6A" w:rsidR="00631D97" w:rsidRPr="009F4D2A" w:rsidRDefault="00631D97" w:rsidP="009F4D2A">
            <w:pPr>
              <w:snapToGrid w:val="0"/>
              <w:spacing w:before="100"/>
              <w:ind w:right="397"/>
              <w:jc w:val="right"/>
            </w:pPr>
            <w:r w:rsidRPr="009F4D2A">
              <w:t>22,7</w:t>
            </w:r>
          </w:p>
        </w:tc>
        <w:tc>
          <w:tcPr>
            <w:tcW w:w="1144" w:type="dxa"/>
            <w:tcBorders>
              <w:left w:val="single" w:sz="6" w:space="0" w:color="000000"/>
            </w:tcBorders>
            <w:shd w:val="clear" w:color="auto" w:fill="auto"/>
            <w:vAlign w:val="bottom"/>
          </w:tcPr>
          <w:p w14:paraId="1C7D9836" w14:textId="75436AD4" w:rsidR="00631D97" w:rsidRPr="009F4D2A" w:rsidRDefault="00631D97" w:rsidP="009F4D2A">
            <w:pPr>
              <w:snapToGrid w:val="0"/>
              <w:spacing w:before="100"/>
              <w:ind w:right="397"/>
              <w:jc w:val="right"/>
            </w:pPr>
            <w:r w:rsidRPr="009F4D2A">
              <w:rPr>
                <w:rFonts w:eastAsia="Arial CYR"/>
                <w:lang w:val="en-US"/>
              </w:rPr>
              <w:t>20,5</w:t>
            </w:r>
          </w:p>
        </w:tc>
        <w:tc>
          <w:tcPr>
            <w:tcW w:w="1142" w:type="dxa"/>
            <w:tcBorders>
              <w:left w:val="single" w:sz="6" w:space="0" w:color="000000"/>
            </w:tcBorders>
            <w:shd w:val="clear" w:color="auto" w:fill="auto"/>
            <w:vAlign w:val="bottom"/>
          </w:tcPr>
          <w:p w14:paraId="194500FF" w14:textId="36663B61" w:rsidR="00631D97" w:rsidRPr="009F4D2A" w:rsidRDefault="00631D97" w:rsidP="009F4D2A">
            <w:pPr>
              <w:snapToGrid w:val="0"/>
              <w:spacing w:before="100"/>
              <w:ind w:right="397"/>
              <w:jc w:val="right"/>
            </w:pPr>
            <w:r w:rsidRPr="009F4D2A">
              <w:rPr>
                <w:rFonts w:eastAsia="Arial CYR"/>
                <w:lang w:val="en-US"/>
              </w:rPr>
              <w:t>…</w:t>
            </w:r>
          </w:p>
        </w:tc>
        <w:tc>
          <w:tcPr>
            <w:tcW w:w="2673" w:type="dxa"/>
            <w:tcBorders>
              <w:left w:val="single" w:sz="6" w:space="0" w:color="000000"/>
            </w:tcBorders>
            <w:shd w:val="clear" w:color="auto" w:fill="auto"/>
            <w:vAlign w:val="bottom"/>
          </w:tcPr>
          <w:p w14:paraId="07440504" w14:textId="3A0C54FD" w:rsidR="00631D97" w:rsidRPr="009F4D2A" w:rsidRDefault="00631D97" w:rsidP="00525A05">
            <w:pPr>
              <w:spacing w:before="100"/>
              <w:ind w:left="170"/>
            </w:pPr>
            <w:r w:rsidRPr="009F4D2A">
              <w:rPr>
                <w:rFonts w:eastAsia="Symbol"/>
                <w:i/>
              </w:rPr>
              <w:t>Denmark</w:t>
            </w:r>
          </w:p>
        </w:tc>
      </w:tr>
      <w:tr w:rsidR="00631D97" w:rsidRPr="00D21FE6" w14:paraId="65431A3A" w14:textId="77777777" w:rsidTr="009F4D2A">
        <w:trPr>
          <w:cantSplit/>
        </w:trPr>
        <w:tc>
          <w:tcPr>
            <w:tcW w:w="2674" w:type="dxa"/>
            <w:shd w:val="clear" w:color="auto" w:fill="auto"/>
            <w:vAlign w:val="bottom"/>
          </w:tcPr>
          <w:p w14:paraId="0F604565" w14:textId="5F835F51" w:rsidR="00631D97" w:rsidRPr="009F4D2A" w:rsidRDefault="00631D97" w:rsidP="00525A05">
            <w:pPr>
              <w:spacing w:before="100"/>
              <w:ind w:left="113"/>
            </w:pPr>
            <w:r w:rsidRPr="009F4D2A">
              <w:rPr>
                <w:rFonts w:eastAsia="Symbol"/>
              </w:rPr>
              <w:t>Италия</w:t>
            </w:r>
          </w:p>
        </w:tc>
        <w:tc>
          <w:tcPr>
            <w:tcW w:w="1145" w:type="dxa"/>
            <w:tcBorders>
              <w:left w:val="single" w:sz="6" w:space="0" w:color="000000"/>
            </w:tcBorders>
            <w:shd w:val="clear" w:color="auto" w:fill="auto"/>
            <w:vAlign w:val="bottom"/>
          </w:tcPr>
          <w:p w14:paraId="7B52EEF5" w14:textId="075D2738" w:rsidR="00631D97" w:rsidRPr="009F4D2A" w:rsidRDefault="00631D97" w:rsidP="009F4D2A">
            <w:pPr>
              <w:snapToGrid w:val="0"/>
              <w:spacing w:before="100"/>
              <w:ind w:right="397"/>
              <w:jc w:val="right"/>
            </w:pPr>
            <w:r w:rsidRPr="009F4D2A">
              <w:rPr>
                <w:rFonts w:eastAsia="Symbol"/>
                <w:lang w:val="en-US"/>
              </w:rPr>
              <w:t>14</w:t>
            </w:r>
            <w:r w:rsidRPr="009F4D2A">
              <w:rPr>
                <w:rFonts w:eastAsia="Symbol"/>
              </w:rPr>
              <w:t>4</w:t>
            </w:r>
          </w:p>
        </w:tc>
        <w:tc>
          <w:tcPr>
            <w:tcW w:w="1144" w:type="dxa"/>
            <w:tcBorders>
              <w:left w:val="single" w:sz="6" w:space="0" w:color="000000"/>
            </w:tcBorders>
            <w:shd w:val="clear" w:color="auto" w:fill="auto"/>
            <w:vAlign w:val="bottom"/>
          </w:tcPr>
          <w:p w14:paraId="37A620D8" w14:textId="3CA6A782" w:rsidR="00631D97" w:rsidRPr="009F4D2A" w:rsidRDefault="00631D97" w:rsidP="009F4D2A">
            <w:pPr>
              <w:snapToGrid w:val="0"/>
              <w:spacing w:before="100"/>
              <w:ind w:right="397"/>
              <w:jc w:val="right"/>
              <w:rPr>
                <w:rFonts w:eastAsia="Symbol"/>
              </w:rPr>
            </w:pPr>
            <w:r w:rsidRPr="009F4D2A">
              <w:rPr>
                <w:rFonts w:eastAsia="Arial CYR"/>
                <w:lang w:val="en-US"/>
              </w:rPr>
              <w:t>…</w:t>
            </w:r>
          </w:p>
        </w:tc>
        <w:tc>
          <w:tcPr>
            <w:tcW w:w="1144" w:type="dxa"/>
            <w:tcBorders>
              <w:left w:val="single" w:sz="6" w:space="0" w:color="000000"/>
            </w:tcBorders>
            <w:shd w:val="clear" w:color="auto" w:fill="auto"/>
            <w:vAlign w:val="bottom"/>
          </w:tcPr>
          <w:p w14:paraId="7B46D169" w14:textId="059B8650" w:rsidR="00631D97" w:rsidRPr="009F4D2A" w:rsidRDefault="00631D97" w:rsidP="009F4D2A">
            <w:pPr>
              <w:snapToGrid w:val="0"/>
              <w:spacing w:before="100"/>
              <w:ind w:right="397"/>
              <w:jc w:val="right"/>
            </w:pPr>
            <w:r w:rsidRPr="009F4D2A">
              <w:rPr>
                <w:rFonts w:eastAsia="Arial CYR"/>
                <w:lang w:val="en-US"/>
              </w:rPr>
              <w:t>…</w:t>
            </w:r>
          </w:p>
        </w:tc>
        <w:tc>
          <w:tcPr>
            <w:tcW w:w="1142" w:type="dxa"/>
            <w:tcBorders>
              <w:left w:val="single" w:sz="6" w:space="0" w:color="000000"/>
            </w:tcBorders>
            <w:shd w:val="clear" w:color="auto" w:fill="auto"/>
            <w:vAlign w:val="bottom"/>
          </w:tcPr>
          <w:p w14:paraId="66DCAC44" w14:textId="3A7C6F53" w:rsidR="00631D97" w:rsidRPr="009F4D2A" w:rsidRDefault="00631D97" w:rsidP="009F4D2A">
            <w:pPr>
              <w:snapToGrid w:val="0"/>
              <w:spacing w:before="100"/>
              <w:ind w:right="397"/>
              <w:jc w:val="right"/>
            </w:pPr>
            <w:r w:rsidRPr="009F4D2A">
              <w:rPr>
                <w:rFonts w:eastAsia="Arial CYR"/>
                <w:lang w:val="en-US"/>
              </w:rPr>
              <w:t>…</w:t>
            </w:r>
          </w:p>
        </w:tc>
        <w:tc>
          <w:tcPr>
            <w:tcW w:w="2673" w:type="dxa"/>
            <w:tcBorders>
              <w:left w:val="single" w:sz="6" w:space="0" w:color="000000"/>
            </w:tcBorders>
            <w:shd w:val="clear" w:color="auto" w:fill="auto"/>
            <w:vAlign w:val="bottom"/>
          </w:tcPr>
          <w:p w14:paraId="3AC9A81C" w14:textId="4BD950BC" w:rsidR="00631D97" w:rsidRPr="009F4D2A" w:rsidRDefault="00631D97" w:rsidP="00525A05">
            <w:pPr>
              <w:spacing w:before="100"/>
              <w:ind w:left="170"/>
            </w:pPr>
            <w:r w:rsidRPr="009F4D2A">
              <w:rPr>
                <w:rFonts w:eastAsia="Symbol"/>
                <w:i/>
              </w:rPr>
              <w:t>Italy</w:t>
            </w:r>
          </w:p>
        </w:tc>
      </w:tr>
      <w:tr w:rsidR="00631D97" w:rsidRPr="00D21FE6" w14:paraId="0ABFA30E" w14:textId="77777777" w:rsidTr="009F4D2A">
        <w:trPr>
          <w:cantSplit/>
        </w:trPr>
        <w:tc>
          <w:tcPr>
            <w:tcW w:w="2674" w:type="dxa"/>
            <w:shd w:val="clear" w:color="auto" w:fill="auto"/>
            <w:vAlign w:val="bottom"/>
          </w:tcPr>
          <w:p w14:paraId="5A521E07" w14:textId="3CE37604" w:rsidR="00631D97" w:rsidRPr="009F4D2A" w:rsidRDefault="00631D97" w:rsidP="00525A05">
            <w:pPr>
              <w:spacing w:before="100"/>
              <w:ind w:left="113"/>
            </w:pPr>
            <w:r w:rsidRPr="009F4D2A">
              <w:rPr>
                <w:rFonts w:eastAsia="Symbol"/>
              </w:rPr>
              <w:t>Литва</w:t>
            </w:r>
          </w:p>
        </w:tc>
        <w:tc>
          <w:tcPr>
            <w:tcW w:w="1145" w:type="dxa"/>
            <w:tcBorders>
              <w:left w:val="single" w:sz="6" w:space="0" w:color="000000"/>
            </w:tcBorders>
            <w:shd w:val="clear" w:color="auto" w:fill="auto"/>
            <w:vAlign w:val="bottom"/>
          </w:tcPr>
          <w:p w14:paraId="1B56CF28" w14:textId="36A56631" w:rsidR="00631D97" w:rsidRPr="009F4D2A" w:rsidRDefault="00631D97" w:rsidP="009F4D2A">
            <w:pPr>
              <w:snapToGrid w:val="0"/>
              <w:spacing w:before="100"/>
              <w:ind w:right="397"/>
              <w:jc w:val="right"/>
            </w:pPr>
            <w:r w:rsidRPr="009F4D2A">
              <w:t>9,3</w:t>
            </w:r>
          </w:p>
        </w:tc>
        <w:tc>
          <w:tcPr>
            <w:tcW w:w="1144" w:type="dxa"/>
            <w:tcBorders>
              <w:left w:val="single" w:sz="6" w:space="0" w:color="000000"/>
            </w:tcBorders>
            <w:shd w:val="clear" w:color="auto" w:fill="auto"/>
            <w:vAlign w:val="bottom"/>
          </w:tcPr>
          <w:p w14:paraId="6C55F87C" w14:textId="0E960C22" w:rsidR="00631D97" w:rsidRPr="009F4D2A" w:rsidRDefault="00631D97" w:rsidP="009F4D2A">
            <w:pPr>
              <w:snapToGrid w:val="0"/>
              <w:spacing w:before="100"/>
              <w:ind w:right="397"/>
              <w:jc w:val="right"/>
            </w:pPr>
            <w:r w:rsidRPr="009F4D2A">
              <w:rPr>
                <w:lang w:val="en-US"/>
              </w:rPr>
              <w:t>9,0</w:t>
            </w:r>
          </w:p>
        </w:tc>
        <w:tc>
          <w:tcPr>
            <w:tcW w:w="1144" w:type="dxa"/>
            <w:tcBorders>
              <w:left w:val="single" w:sz="6" w:space="0" w:color="000000"/>
            </w:tcBorders>
            <w:shd w:val="clear" w:color="auto" w:fill="auto"/>
            <w:vAlign w:val="bottom"/>
          </w:tcPr>
          <w:p w14:paraId="392AADC6" w14:textId="44A74AB9" w:rsidR="00631D97" w:rsidRPr="009F4D2A" w:rsidRDefault="00631D97" w:rsidP="009F4D2A">
            <w:pPr>
              <w:snapToGrid w:val="0"/>
              <w:spacing w:before="100"/>
              <w:ind w:right="397"/>
              <w:jc w:val="right"/>
            </w:pPr>
            <w:r w:rsidRPr="009F4D2A">
              <w:rPr>
                <w:rFonts w:eastAsia="Arial CYR"/>
                <w:lang w:val="en-US"/>
              </w:rPr>
              <w:t>9,9</w:t>
            </w:r>
          </w:p>
        </w:tc>
        <w:tc>
          <w:tcPr>
            <w:tcW w:w="1142" w:type="dxa"/>
            <w:tcBorders>
              <w:left w:val="single" w:sz="6" w:space="0" w:color="000000"/>
            </w:tcBorders>
            <w:shd w:val="clear" w:color="auto" w:fill="auto"/>
            <w:vAlign w:val="bottom"/>
          </w:tcPr>
          <w:p w14:paraId="3559612B" w14:textId="60EA7AD0" w:rsidR="00631D97" w:rsidRPr="009F4D2A" w:rsidRDefault="00631D97" w:rsidP="009F4D2A">
            <w:pPr>
              <w:snapToGrid w:val="0"/>
              <w:spacing w:before="100"/>
              <w:ind w:right="397"/>
              <w:jc w:val="right"/>
            </w:pPr>
            <w:r w:rsidRPr="009F4D2A">
              <w:rPr>
                <w:rFonts w:eastAsia="Arial CYR"/>
                <w:lang w:val="en-US"/>
              </w:rPr>
              <w:t>…</w:t>
            </w:r>
          </w:p>
        </w:tc>
        <w:tc>
          <w:tcPr>
            <w:tcW w:w="2673" w:type="dxa"/>
            <w:tcBorders>
              <w:left w:val="single" w:sz="6" w:space="0" w:color="000000"/>
            </w:tcBorders>
            <w:shd w:val="clear" w:color="auto" w:fill="auto"/>
            <w:vAlign w:val="bottom"/>
          </w:tcPr>
          <w:p w14:paraId="40F1791A" w14:textId="417628E1" w:rsidR="00631D97" w:rsidRPr="009F4D2A" w:rsidRDefault="00631D97" w:rsidP="00525A05">
            <w:pPr>
              <w:spacing w:before="100"/>
              <w:ind w:left="170"/>
            </w:pPr>
            <w:r w:rsidRPr="009F4D2A">
              <w:rPr>
                <w:rFonts w:eastAsia="Symbol"/>
                <w:i/>
              </w:rPr>
              <w:t>Lithuania</w:t>
            </w:r>
          </w:p>
        </w:tc>
      </w:tr>
      <w:tr w:rsidR="00435EAE" w:rsidRPr="00D21FE6" w14:paraId="5057F973" w14:textId="77777777" w:rsidTr="00631D97">
        <w:trPr>
          <w:cantSplit/>
        </w:trPr>
        <w:tc>
          <w:tcPr>
            <w:tcW w:w="2674" w:type="dxa"/>
            <w:shd w:val="clear" w:color="auto" w:fill="auto"/>
            <w:vAlign w:val="bottom"/>
          </w:tcPr>
          <w:p w14:paraId="74DF03EF" w14:textId="5AB678E8" w:rsidR="00435EAE" w:rsidRPr="009F4D2A" w:rsidRDefault="00435EAE" w:rsidP="00525A05">
            <w:pPr>
              <w:pStyle w:val="15"/>
              <w:spacing w:before="100"/>
              <w:ind w:left="113"/>
            </w:pPr>
            <w:r w:rsidRPr="009F4D2A">
              <w:rPr>
                <w:rFonts w:eastAsia="Symbol"/>
              </w:rPr>
              <w:t>Нидерланды</w:t>
            </w:r>
          </w:p>
        </w:tc>
        <w:tc>
          <w:tcPr>
            <w:tcW w:w="1145" w:type="dxa"/>
            <w:tcBorders>
              <w:left w:val="single" w:sz="6" w:space="0" w:color="000000"/>
            </w:tcBorders>
            <w:shd w:val="clear" w:color="auto" w:fill="auto"/>
            <w:vAlign w:val="bottom"/>
          </w:tcPr>
          <w:p w14:paraId="2AA6DC57" w14:textId="2B299125" w:rsidR="00435EAE" w:rsidRPr="00435EAE" w:rsidRDefault="00435EAE" w:rsidP="00631D97">
            <w:pPr>
              <w:snapToGrid w:val="0"/>
              <w:spacing w:before="100"/>
              <w:ind w:right="397"/>
              <w:jc w:val="right"/>
            </w:pPr>
            <w:r w:rsidRPr="00435EAE">
              <w:rPr>
                <w:rFonts w:eastAsia="Symbol"/>
              </w:rPr>
              <w:t>103,4</w:t>
            </w:r>
          </w:p>
        </w:tc>
        <w:tc>
          <w:tcPr>
            <w:tcW w:w="1144" w:type="dxa"/>
            <w:tcBorders>
              <w:left w:val="single" w:sz="6" w:space="0" w:color="000000"/>
            </w:tcBorders>
            <w:shd w:val="clear" w:color="auto" w:fill="auto"/>
            <w:vAlign w:val="bottom"/>
          </w:tcPr>
          <w:p w14:paraId="5E5FBA77" w14:textId="6D4EF304" w:rsidR="00435EAE" w:rsidRPr="00435EAE" w:rsidRDefault="00435EAE" w:rsidP="00631D97">
            <w:pPr>
              <w:snapToGrid w:val="0"/>
              <w:spacing w:before="100"/>
              <w:ind w:right="397"/>
              <w:jc w:val="right"/>
            </w:pPr>
            <w:r w:rsidRPr="00435EAE">
              <w:t>98,8</w:t>
            </w:r>
          </w:p>
        </w:tc>
        <w:tc>
          <w:tcPr>
            <w:tcW w:w="1144" w:type="dxa"/>
            <w:tcBorders>
              <w:left w:val="single" w:sz="6" w:space="0" w:color="000000"/>
            </w:tcBorders>
            <w:shd w:val="clear" w:color="auto" w:fill="auto"/>
            <w:vAlign w:val="bottom"/>
          </w:tcPr>
          <w:p w14:paraId="19813E4D" w14:textId="5CDFE266" w:rsidR="00435EAE" w:rsidRPr="00435EAE" w:rsidRDefault="00435EAE" w:rsidP="00631D97">
            <w:pPr>
              <w:snapToGrid w:val="0"/>
              <w:spacing w:before="100"/>
              <w:ind w:right="397"/>
              <w:jc w:val="right"/>
            </w:pPr>
            <w:r w:rsidRPr="00435EAE">
              <w:t>94,2</w:t>
            </w:r>
          </w:p>
        </w:tc>
        <w:tc>
          <w:tcPr>
            <w:tcW w:w="1142" w:type="dxa"/>
            <w:tcBorders>
              <w:left w:val="single" w:sz="6" w:space="0" w:color="000000"/>
            </w:tcBorders>
            <w:shd w:val="clear" w:color="auto" w:fill="auto"/>
            <w:vAlign w:val="bottom"/>
          </w:tcPr>
          <w:p w14:paraId="0E3FC600" w14:textId="59B99783" w:rsidR="00435EAE" w:rsidRPr="009F4D2A" w:rsidRDefault="00435EAE" w:rsidP="009F4D2A">
            <w:pPr>
              <w:snapToGrid w:val="0"/>
              <w:spacing w:before="100"/>
              <w:ind w:right="397"/>
              <w:jc w:val="right"/>
            </w:pPr>
            <w:r w:rsidRPr="009F4D2A">
              <w:rPr>
                <w:rFonts w:eastAsia="Arial CYR"/>
                <w:lang w:val="en-US"/>
              </w:rPr>
              <w:t>…</w:t>
            </w:r>
          </w:p>
        </w:tc>
        <w:tc>
          <w:tcPr>
            <w:tcW w:w="2673" w:type="dxa"/>
            <w:tcBorders>
              <w:left w:val="single" w:sz="6" w:space="0" w:color="000000"/>
            </w:tcBorders>
            <w:shd w:val="clear" w:color="auto" w:fill="auto"/>
            <w:vAlign w:val="bottom"/>
          </w:tcPr>
          <w:p w14:paraId="3F9BA00D" w14:textId="6CC838CE" w:rsidR="00435EAE" w:rsidRPr="009F4D2A" w:rsidRDefault="00435EAE" w:rsidP="00525A05">
            <w:pPr>
              <w:spacing w:before="100"/>
              <w:ind w:left="170"/>
            </w:pPr>
            <w:r w:rsidRPr="009F4D2A">
              <w:rPr>
                <w:rFonts w:eastAsia="Symbol"/>
                <w:i/>
              </w:rPr>
              <w:t>Netherlands</w:t>
            </w:r>
          </w:p>
        </w:tc>
      </w:tr>
      <w:tr w:rsidR="00435EAE" w:rsidRPr="00D21FE6" w14:paraId="59AF33FE" w14:textId="77777777" w:rsidTr="00631D97">
        <w:trPr>
          <w:cantSplit/>
        </w:trPr>
        <w:tc>
          <w:tcPr>
            <w:tcW w:w="2674" w:type="dxa"/>
            <w:shd w:val="clear" w:color="auto" w:fill="auto"/>
            <w:vAlign w:val="bottom"/>
          </w:tcPr>
          <w:p w14:paraId="5A098BBD" w14:textId="7E53FB6F" w:rsidR="00435EAE" w:rsidRPr="009F4D2A" w:rsidRDefault="00435EAE" w:rsidP="00525A05">
            <w:pPr>
              <w:spacing w:before="100"/>
              <w:ind w:left="113"/>
            </w:pPr>
            <w:r w:rsidRPr="009F4D2A">
              <w:rPr>
                <w:rFonts w:eastAsia="Symbol"/>
              </w:rPr>
              <w:t>Польша</w:t>
            </w:r>
          </w:p>
        </w:tc>
        <w:tc>
          <w:tcPr>
            <w:tcW w:w="1145" w:type="dxa"/>
            <w:tcBorders>
              <w:left w:val="single" w:sz="6" w:space="0" w:color="000000"/>
            </w:tcBorders>
            <w:shd w:val="clear" w:color="auto" w:fill="auto"/>
            <w:vAlign w:val="bottom"/>
          </w:tcPr>
          <w:p w14:paraId="3B42BF22" w14:textId="211305A8" w:rsidR="00435EAE" w:rsidRPr="00631D97" w:rsidRDefault="00435EAE" w:rsidP="00631D97">
            <w:pPr>
              <w:snapToGrid w:val="0"/>
              <w:spacing w:before="100"/>
              <w:ind w:right="397"/>
              <w:jc w:val="right"/>
              <w:rPr>
                <w:rFonts w:eastAsia="Symbol"/>
              </w:rPr>
            </w:pPr>
            <w:r w:rsidRPr="00631D97">
              <w:t>174,3</w:t>
            </w:r>
          </w:p>
        </w:tc>
        <w:tc>
          <w:tcPr>
            <w:tcW w:w="1144" w:type="dxa"/>
            <w:tcBorders>
              <w:left w:val="single" w:sz="6" w:space="0" w:color="000000"/>
            </w:tcBorders>
            <w:shd w:val="clear" w:color="auto" w:fill="auto"/>
            <w:vAlign w:val="bottom"/>
          </w:tcPr>
          <w:p w14:paraId="0AAB3D4B" w14:textId="54835CBE" w:rsidR="00435EAE" w:rsidRPr="00631D97" w:rsidRDefault="00435EAE" w:rsidP="00631D97">
            <w:pPr>
              <w:snapToGrid w:val="0"/>
              <w:spacing w:before="100"/>
              <w:ind w:right="397"/>
              <w:jc w:val="right"/>
            </w:pPr>
            <w:r w:rsidRPr="00631D97">
              <w:t>203,9</w:t>
            </w:r>
          </w:p>
        </w:tc>
        <w:tc>
          <w:tcPr>
            <w:tcW w:w="1144" w:type="dxa"/>
            <w:tcBorders>
              <w:left w:val="single" w:sz="6" w:space="0" w:color="000000"/>
            </w:tcBorders>
            <w:shd w:val="clear" w:color="auto" w:fill="auto"/>
            <w:vAlign w:val="bottom"/>
          </w:tcPr>
          <w:p w14:paraId="665B13BA" w14:textId="17715EAE" w:rsidR="00435EAE" w:rsidRPr="00631D97" w:rsidRDefault="00435EAE" w:rsidP="00631D97">
            <w:pPr>
              <w:snapToGrid w:val="0"/>
              <w:spacing w:before="100"/>
              <w:ind w:right="397"/>
              <w:jc w:val="right"/>
            </w:pPr>
            <w:r w:rsidRPr="00631D97">
              <w:t>223,0</w:t>
            </w:r>
          </w:p>
        </w:tc>
        <w:tc>
          <w:tcPr>
            <w:tcW w:w="1142" w:type="dxa"/>
            <w:tcBorders>
              <w:left w:val="single" w:sz="6" w:space="0" w:color="000000"/>
            </w:tcBorders>
            <w:shd w:val="clear" w:color="auto" w:fill="auto"/>
            <w:vAlign w:val="bottom"/>
          </w:tcPr>
          <w:p w14:paraId="4F10AA39" w14:textId="147BA2BD" w:rsidR="00435EAE" w:rsidRPr="009F4D2A" w:rsidRDefault="00435EAE" w:rsidP="009F4D2A">
            <w:pPr>
              <w:snapToGrid w:val="0"/>
              <w:spacing w:before="100"/>
              <w:ind w:right="397"/>
              <w:jc w:val="right"/>
            </w:pPr>
            <w:r w:rsidRPr="009F4D2A">
              <w:rPr>
                <w:rFonts w:eastAsia="Arial CYR"/>
                <w:lang w:val="en-US"/>
              </w:rPr>
              <w:t>…</w:t>
            </w:r>
          </w:p>
        </w:tc>
        <w:tc>
          <w:tcPr>
            <w:tcW w:w="2673" w:type="dxa"/>
            <w:tcBorders>
              <w:left w:val="single" w:sz="6" w:space="0" w:color="000000"/>
            </w:tcBorders>
            <w:shd w:val="clear" w:color="auto" w:fill="auto"/>
            <w:vAlign w:val="bottom"/>
          </w:tcPr>
          <w:p w14:paraId="4D5F3CE0" w14:textId="4C7D6E60" w:rsidR="00435EAE" w:rsidRPr="009F4D2A" w:rsidRDefault="00435EAE" w:rsidP="00525A05">
            <w:pPr>
              <w:spacing w:before="100"/>
              <w:ind w:left="170"/>
            </w:pPr>
            <w:r w:rsidRPr="009F4D2A">
              <w:rPr>
                <w:rFonts w:eastAsia="Symbol"/>
                <w:i/>
              </w:rPr>
              <w:t>Poland</w:t>
            </w:r>
          </w:p>
        </w:tc>
      </w:tr>
      <w:tr w:rsidR="00435EAE" w:rsidRPr="00D21FE6" w14:paraId="19AA1A86" w14:textId="77777777" w:rsidTr="00631D97">
        <w:trPr>
          <w:cantSplit/>
        </w:trPr>
        <w:tc>
          <w:tcPr>
            <w:tcW w:w="2674" w:type="dxa"/>
            <w:shd w:val="clear" w:color="auto" w:fill="auto"/>
            <w:vAlign w:val="bottom"/>
          </w:tcPr>
          <w:p w14:paraId="316A7037" w14:textId="3822599D" w:rsidR="00435EAE" w:rsidRPr="009F4D2A" w:rsidRDefault="00435EAE" w:rsidP="00525A05">
            <w:pPr>
              <w:spacing w:before="100"/>
              <w:ind w:left="113"/>
            </w:pPr>
            <w:r w:rsidRPr="009F4D2A">
              <w:rPr>
                <w:rFonts w:eastAsia="Symbol"/>
              </w:rPr>
              <w:t>Румыния</w:t>
            </w:r>
          </w:p>
        </w:tc>
        <w:tc>
          <w:tcPr>
            <w:tcW w:w="1145" w:type="dxa"/>
            <w:tcBorders>
              <w:left w:val="single" w:sz="6" w:space="0" w:color="000000"/>
            </w:tcBorders>
            <w:shd w:val="clear" w:color="auto" w:fill="auto"/>
            <w:vAlign w:val="bottom"/>
          </w:tcPr>
          <w:p w14:paraId="5B5FB8C2" w14:textId="79CA0269" w:rsidR="00435EAE" w:rsidRPr="00631D97" w:rsidRDefault="00435EAE" w:rsidP="00631D97">
            <w:pPr>
              <w:snapToGrid w:val="0"/>
              <w:spacing w:before="100"/>
              <w:ind w:right="397"/>
              <w:jc w:val="right"/>
            </w:pPr>
            <w:r w:rsidRPr="00631D97">
              <w:t>89,4</w:t>
            </w:r>
          </w:p>
        </w:tc>
        <w:tc>
          <w:tcPr>
            <w:tcW w:w="1144" w:type="dxa"/>
            <w:tcBorders>
              <w:left w:val="single" w:sz="6" w:space="0" w:color="000000"/>
            </w:tcBorders>
            <w:shd w:val="clear" w:color="auto" w:fill="auto"/>
            <w:vAlign w:val="bottom"/>
          </w:tcPr>
          <w:p w14:paraId="023FCEF6" w14:textId="7A28FED5" w:rsidR="00435EAE" w:rsidRPr="00631D97" w:rsidRDefault="00435EAE" w:rsidP="00631D97">
            <w:pPr>
              <w:snapToGrid w:val="0"/>
              <w:spacing w:before="100"/>
              <w:ind w:right="397"/>
              <w:jc w:val="right"/>
            </w:pPr>
            <w:r w:rsidRPr="00631D97">
              <w:t>…</w:t>
            </w:r>
          </w:p>
        </w:tc>
        <w:tc>
          <w:tcPr>
            <w:tcW w:w="1144" w:type="dxa"/>
            <w:tcBorders>
              <w:left w:val="single" w:sz="6" w:space="0" w:color="000000"/>
            </w:tcBorders>
            <w:shd w:val="clear" w:color="auto" w:fill="auto"/>
            <w:vAlign w:val="bottom"/>
          </w:tcPr>
          <w:p w14:paraId="64F356BB" w14:textId="55EF0895" w:rsidR="00435EAE" w:rsidRPr="00631D97" w:rsidRDefault="00435EAE" w:rsidP="00631D97">
            <w:pPr>
              <w:snapToGrid w:val="0"/>
              <w:spacing w:before="100"/>
              <w:ind w:right="397"/>
              <w:jc w:val="right"/>
            </w:pPr>
            <w:r w:rsidRPr="00631D97">
              <w:t>…</w:t>
            </w:r>
          </w:p>
        </w:tc>
        <w:tc>
          <w:tcPr>
            <w:tcW w:w="1142" w:type="dxa"/>
            <w:tcBorders>
              <w:left w:val="single" w:sz="6" w:space="0" w:color="000000"/>
            </w:tcBorders>
            <w:shd w:val="clear" w:color="auto" w:fill="auto"/>
            <w:vAlign w:val="bottom"/>
          </w:tcPr>
          <w:p w14:paraId="665339F2" w14:textId="40391F16" w:rsidR="00435EAE" w:rsidRPr="009F4D2A" w:rsidRDefault="00435EAE" w:rsidP="009F4D2A">
            <w:pPr>
              <w:snapToGrid w:val="0"/>
              <w:spacing w:before="100"/>
              <w:ind w:right="397"/>
              <w:jc w:val="right"/>
            </w:pPr>
            <w:r w:rsidRPr="009F4D2A">
              <w:rPr>
                <w:rFonts w:eastAsia="Arial CYR"/>
                <w:lang w:val="en-US"/>
              </w:rPr>
              <w:t>…</w:t>
            </w:r>
          </w:p>
        </w:tc>
        <w:tc>
          <w:tcPr>
            <w:tcW w:w="2673" w:type="dxa"/>
            <w:tcBorders>
              <w:left w:val="single" w:sz="6" w:space="0" w:color="000000"/>
            </w:tcBorders>
            <w:shd w:val="clear" w:color="auto" w:fill="auto"/>
            <w:vAlign w:val="bottom"/>
          </w:tcPr>
          <w:p w14:paraId="21E2ECFB" w14:textId="0D3C3C76" w:rsidR="00435EAE" w:rsidRPr="009F4D2A" w:rsidRDefault="00435EAE" w:rsidP="00525A05">
            <w:pPr>
              <w:spacing w:before="100"/>
              <w:ind w:left="170"/>
            </w:pPr>
            <w:r w:rsidRPr="009F4D2A">
              <w:rPr>
                <w:rFonts w:eastAsia="Symbol"/>
                <w:i/>
              </w:rPr>
              <w:t>Romania</w:t>
            </w:r>
          </w:p>
        </w:tc>
      </w:tr>
      <w:tr w:rsidR="00435EAE" w:rsidRPr="00D21FE6" w14:paraId="606707E0" w14:textId="77777777" w:rsidTr="00631D97">
        <w:trPr>
          <w:cantSplit/>
        </w:trPr>
        <w:tc>
          <w:tcPr>
            <w:tcW w:w="2674" w:type="dxa"/>
            <w:shd w:val="clear" w:color="auto" w:fill="auto"/>
            <w:vAlign w:val="bottom"/>
          </w:tcPr>
          <w:p w14:paraId="0F7B8AF5" w14:textId="1AC1FB10" w:rsidR="00435EAE" w:rsidRPr="009F4D2A" w:rsidRDefault="00435EAE" w:rsidP="00525A05">
            <w:pPr>
              <w:spacing w:before="100"/>
              <w:ind w:left="113"/>
            </w:pPr>
            <w:r w:rsidRPr="009F4D2A">
              <w:rPr>
                <w:rFonts w:eastAsia="Symbol"/>
              </w:rPr>
              <w:t>Финляндия</w:t>
            </w:r>
          </w:p>
        </w:tc>
        <w:tc>
          <w:tcPr>
            <w:tcW w:w="1145" w:type="dxa"/>
            <w:tcBorders>
              <w:left w:val="single" w:sz="6" w:space="0" w:color="000000"/>
            </w:tcBorders>
            <w:shd w:val="clear" w:color="auto" w:fill="auto"/>
            <w:vAlign w:val="bottom"/>
          </w:tcPr>
          <w:p w14:paraId="118E994C" w14:textId="1C1F5B88" w:rsidR="00435EAE" w:rsidRPr="00631D97" w:rsidRDefault="00435EAE" w:rsidP="00631D97">
            <w:pPr>
              <w:snapToGrid w:val="0"/>
              <w:spacing w:before="100"/>
              <w:ind w:right="397"/>
              <w:jc w:val="right"/>
            </w:pPr>
            <w:r w:rsidRPr="00631D97">
              <w:t>8,7</w:t>
            </w:r>
          </w:p>
        </w:tc>
        <w:tc>
          <w:tcPr>
            <w:tcW w:w="1144" w:type="dxa"/>
            <w:tcBorders>
              <w:left w:val="single" w:sz="6" w:space="0" w:color="000000"/>
            </w:tcBorders>
            <w:shd w:val="clear" w:color="auto" w:fill="auto"/>
            <w:vAlign w:val="bottom"/>
          </w:tcPr>
          <w:p w14:paraId="269BA63E" w14:textId="0128ED8F" w:rsidR="00435EAE" w:rsidRPr="00631D97" w:rsidRDefault="00435EAE" w:rsidP="00631D97">
            <w:pPr>
              <w:snapToGrid w:val="0"/>
              <w:spacing w:before="100"/>
              <w:ind w:right="397"/>
              <w:jc w:val="right"/>
              <w:rPr>
                <w:rFonts w:eastAsia="Arial CYR"/>
                <w:lang w:val="en-US"/>
              </w:rPr>
            </w:pPr>
            <w:r w:rsidRPr="00631D97">
              <w:t>13,6</w:t>
            </w:r>
          </w:p>
        </w:tc>
        <w:tc>
          <w:tcPr>
            <w:tcW w:w="1144" w:type="dxa"/>
            <w:tcBorders>
              <w:left w:val="single" w:sz="6" w:space="0" w:color="000000"/>
            </w:tcBorders>
            <w:shd w:val="clear" w:color="auto" w:fill="auto"/>
            <w:vAlign w:val="bottom"/>
          </w:tcPr>
          <w:p w14:paraId="3C4563C1" w14:textId="7AC3766C" w:rsidR="00435EAE" w:rsidRPr="00631D97" w:rsidRDefault="00435EAE" w:rsidP="00631D97">
            <w:pPr>
              <w:snapToGrid w:val="0"/>
              <w:spacing w:before="100"/>
              <w:ind w:right="397"/>
              <w:jc w:val="right"/>
            </w:pPr>
            <w:r w:rsidRPr="00631D97">
              <w:rPr>
                <w:rFonts w:eastAsia="Arial CYR"/>
                <w:lang w:val="en-US"/>
              </w:rPr>
              <w:t>19</w:t>
            </w:r>
            <w:r w:rsidRPr="00631D97">
              <w:rPr>
                <w:rFonts w:eastAsia="Arial CYR"/>
              </w:rPr>
              <w:t>,0</w:t>
            </w:r>
          </w:p>
        </w:tc>
        <w:tc>
          <w:tcPr>
            <w:tcW w:w="1142" w:type="dxa"/>
            <w:tcBorders>
              <w:left w:val="single" w:sz="6" w:space="0" w:color="000000"/>
            </w:tcBorders>
            <w:shd w:val="clear" w:color="auto" w:fill="auto"/>
            <w:vAlign w:val="bottom"/>
          </w:tcPr>
          <w:p w14:paraId="4D10A4AD" w14:textId="4DF48B16" w:rsidR="00435EAE" w:rsidRPr="009F4D2A" w:rsidRDefault="00435EAE" w:rsidP="009F4D2A">
            <w:pPr>
              <w:snapToGrid w:val="0"/>
              <w:spacing w:before="100"/>
              <w:ind w:right="397"/>
              <w:jc w:val="right"/>
            </w:pPr>
            <w:r w:rsidRPr="009F4D2A">
              <w:rPr>
                <w:rFonts w:eastAsia="Arial CYR"/>
                <w:lang w:val="en-US"/>
              </w:rPr>
              <w:t>…</w:t>
            </w:r>
          </w:p>
        </w:tc>
        <w:tc>
          <w:tcPr>
            <w:tcW w:w="2673" w:type="dxa"/>
            <w:tcBorders>
              <w:left w:val="single" w:sz="6" w:space="0" w:color="000000"/>
            </w:tcBorders>
            <w:shd w:val="clear" w:color="auto" w:fill="auto"/>
            <w:vAlign w:val="bottom"/>
          </w:tcPr>
          <w:p w14:paraId="128A5838" w14:textId="4D6FAB49" w:rsidR="00435EAE" w:rsidRPr="009F4D2A" w:rsidRDefault="00435EAE" w:rsidP="00525A05">
            <w:pPr>
              <w:spacing w:before="100"/>
              <w:ind w:left="170"/>
            </w:pPr>
            <w:r w:rsidRPr="009F4D2A">
              <w:rPr>
                <w:rFonts w:eastAsia="Symbol"/>
                <w:i/>
              </w:rPr>
              <w:t xml:space="preserve">Finland </w:t>
            </w:r>
          </w:p>
        </w:tc>
      </w:tr>
      <w:tr w:rsidR="00435EAE" w:rsidRPr="00D21FE6" w14:paraId="0D698528" w14:textId="77777777" w:rsidTr="009F4D2A">
        <w:trPr>
          <w:cantSplit/>
        </w:trPr>
        <w:tc>
          <w:tcPr>
            <w:tcW w:w="2674" w:type="dxa"/>
            <w:shd w:val="clear" w:color="auto" w:fill="auto"/>
            <w:vAlign w:val="bottom"/>
          </w:tcPr>
          <w:p w14:paraId="6BA60AAB" w14:textId="513956F8" w:rsidR="00435EAE" w:rsidRPr="009F4D2A" w:rsidRDefault="00435EAE" w:rsidP="00525A05">
            <w:pPr>
              <w:spacing w:before="100"/>
              <w:ind w:left="113"/>
            </w:pPr>
            <w:r w:rsidRPr="009F4D2A">
              <w:rPr>
                <w:rFonts w:eastAsia="Symbol"/>
              </w:rPr>
              <w:t>Франция</w:t>
            </w:r>
          </w:p>
        </w:tc>
        <w:tc>
          <w:tcPr>
            <w:tcW w:w="1145" w:type="dxa"/>
            <w:tcBorders>
              <w:left w:val="single" w:sz="6" w:space="0" w:color="000000"/>
            </w:tcBorders>
            <w:shd w:val="clear" w:color="auto" w:fill="auto"/>
            <w:vAlign w:val="bottom"/>
          </w:tcPr>
          <w:p w14:paraId="5BF42A58" w14:textId="761B8317" w:rsidR="00435EAE" w:rsidRPr="009F4D2A" w:rsidRDefault="00435EAE" w:rsidP="00435EAE">
            <w:pPr>
              <w:snapToGrid w:val="0"/>
              <w:spacing w:before="100"/>
              <w:ind w:right="397"/>
              <w:jc w:val="right"/>
              <w:rPr>
                <w:rFonts w:eastAsia="Arial CYR"/>
                <w:lang w:val="en-US"/>
              </w:rPr>
            </w:pPr>
            <w:r w:rsidRPr="009F4D2A">
              <w:t>28</w:t>
            </w:r>
            <w:r>
              <w:t>4</w:t>
            </w:r>
          </w:p>
        </w:tc>
        <w:tc>
          <w:tcPr>
            <w:tcW w:w="1144" w:type="dxa"/>
            <w:tcBorders>
              <w:left w:val="single" w:sz="6" w:space="0" w:color="000000"/>
            </w:tcBorders>
            <w:shd w:val="clear" w:color="auto" w:fill="auto"/>
            <w:vAlign w:val="bottom"/>
          </w:tcPr>
          <w:p w14:paraId="41096549" w14:textId="6264AB6C" w:rsidR="00435EAE" w:rsidRPr="009F4D2A" w:rsidRDefault="00435EAE" w:rsidP="009F4D2A">
            <w:pPr>
              <w:snapToGrid w:val="0"/>
              <w:spacing w:before="100"/>
              <w:ind w:right="397"/>
              <w:jc w:val="right"/>
              <w:rPr>
                <w:rFonts w:eastAsia="Arial CYR"/>
                <w:lang w:val="en-US"/>
              </w:rPr>
            </w:pPr>
            <w:r w:rsidRPr="009F4D2A">
              <w:t>262</w:t>
            </w:r>
          </w:p>
        </w:tc>
        <w:tc>
          <w:tcPr>
            <w:tcW w:w="1144" w:type="dxa"/>
            <w:tcBorders>
              <w:left w:val="single" w:sz="6" w:space="0" w:color="000000"/>
            </w:tcBorders>
            <w:shd w:val="clear" w:color="auto" w:fill="auto"/>
            <w:vAlign w:val="bottom"/>
          </w:tcPr>
          <w:p w14:paraId="207F69E7" w14:textId="7051837F" w:rsidR="00435EAE" w:rsidRPr="009F4D2A" w:rsidRDefault="00435EAE" w:rsidP="009F4D2A">
            <w:pPr>
              <w:snapToGrid w:val="0"/>
              <w:spacing w:before="100"/>
              <w:ind w:right="397"/>
              <w:jc w:val="right"/>
            </w:pPr>
            <w:r w:rsidRPr="009F4D2A">
              <w:rPr>
                <w:rFonts w:eastAsia="Arial CYR"/>
                <w:lang w:val="en-US"/>
              </w:rPr>
              <w:t>25</w:t>
            </w:r>
            <w:r w:rsidRPr="009F4D2A">
              <w:rPr>
                <w:rFonts w:eastAsia="Arial CYR"/>
              </w:rPr>
              <w:t>4</w:t>
            </w:r>
          </w:p>
        </w:tc>
        <w:tc>
          <w:tcPr>
            <w:tcW w:w="1142" w:type="dxa"/>
            <w:tcBorders>
              <w:left w:val="single" w:sz="6" w:space="0" w:color="000000"/>
            </w:tcBorders>
            <w:shd w:val="clear" w:color="auto" w:fill="auto"/>
            <w:vAlign w:val="bottom"/>
          </w:tcPr>
          <w:p w14:paraId="530E883A" w14:textId="022E9AFF" w:rsidR="00435EAE" w:rsidRPr="009F4D2A" w:rsidRDefault="00435EAE" w:rsidP="009F4D2A">
            <w:pPr>
              <w:snapToGrid w:val="0"/>
              <w:spacing w:before="100"/>
              <w:ind w:right="397"/>
              <w:jc w:val="right"/>
            </w:pPr>
            <w:r w:rsidRPr="009F4D2A">
              <w:rPr>
                <w:rFonts w:eastAsia="Arial CYR"/>
                <w:lang w:val="en-US"/>
              </w:rPr>
              <w:t>…</w:t>
            </w:r>
          </w:p>
        </w:tc>
        <w:tc>
          <w:tcPr>
            <w:tcW w:w="2673" w:type="dxa"/>
            <w:tcBorders>
              <w:left w:val="single" w:sz="6" w:space="0" w:color="000000"/>
            </w:tcBorders>
            <w:shd w:val="clear" w:color="auto" w:fill="auto"/>
            <w:vAlign w:val="bottom"/>
          </w:tcPr>
          <w:p w14:paraId="6F8CF395" w14:textId="110AC566" w:rsidR="00435EAE" w:rsidRPr="009F4D2A" w:rsidRDefault="00435EAE" w:rsidP="00525A05">
            <w:pPr>
              <w:spacing w:before="100"/>
              <w:ind w:left="170"/>
            </w:pPr>
            <w:r w:rsidRPr="009F4D2A">
              <w:rPr>
                <w:rFonts w:eastAsia="Symbol"/>
                <w:i/>
              </w:rPr>
              <w:t>France</w:t>
            </w:r>
          </w:p>
        </w:tc>
      </w:tr>
      <w:tr w:rsidR="00435EAE" w:rsidRPr="00D21FE6" w14:paraId="0300D52B" w14:textId="77777777" w:rsidTr="009F4D2A">
        <w:trPr>
          <w:cantSplit/>
        </w:trPr>
        <w:tc>
          <w:tcPr>
            <w:tcW w:w="2674" w:type="dxa"/>
            <w:shd w:val="clear" w:color="auto" w:fill="auto"/>
            <w:vAlign w:val="bottom"/>
          </w:tcPr>
          <w:p w14:paraId="242603E8" w14:textId="6F2E62D2" w:rsidR="00435EAE" w:rsidRPr="009F4D2A" w:rsidRDefault="00435EAE" w:rsidP="00525A05">
            <w:pPr>
              <w:spacing w:before="100"/>
              <w:ind w:left="113"/>
            </w:pPr>
            <w:r w:rsidRPr="009F4D2A">
              <w:rPr>
                <w:rFonts w:eastAsia="Symbol"/>
              </w:rPr>
              <w:t>Швеция</w:t>
            </w:r>
          </w:p>
        </w:tc>
        <w:tc>
          <w:tcPr>
            <w:tcW w:w="1145" w:type="dxa"/>
            <w:tcBorders>
              <w:left w:val="single" w:sz="6" w:space="0" w:color="000000"/>
            </w:tcBorders>
            <w:shd w:val="clear" w:color="auto" w:fill="auto"/>
            <w:vAlign w:val="bottom"/>
          </w:tcPr>
          <w:p w14:paraId="6170B3D8" w14:textId="3A412FF1" w:rsidR="00435EAE" w:rsidRPr="009F4D2A" w:rsidRDefault="00435EAE" w:rsidP="009F4D2A">
            <w:pPr>
              <w:snapToGrid w:val="0"/>
              <w:spacing w:before="100"/>
              <w:ind w:right="397"/>
              <w:jc w:val="right"/>
            </w:pPr>
            <w:r w:rsidRPr="009F4D2A">
              <w:t>22,5</w:t>
            </w:r>
          </w:p>
        </w:tc>
        <w:tc>
          <w:tcPr>
            <w:tcW w:w="1144" w:type="dxa"/>
            <w:tcBorders>
              <w:left w:val="single" w:sz="6" w:space="0" w:color="000000"/>
            </w:tcBorders>
            <w:shd w:val="clear" w:color="auto" w:fill="auto"/>
            <w:vAlign w:val="bottom"/>
          </w:tcPr>
          <w:p w14:paraId="3BB05A22" w14:textId="2AB33B11" w:rsidR="00435EAE" w:rsidRPr="009F4D2A" w:rsidRDefault="00435EAE" w:rsidP="009F4D2A">
            <w:pPr>
              <w:snapToGrid w:val="0"/>
              <w:spacing w:before="100"/>
              <w:ind w:right="397"/>
              <w:jc w:val="right"/>
              <w:rPr>
                <w:lang w:val="en-US"/>
              </w:rPr>
            </w:pPr>
            <w:r w:rsidRPr="009F4D2A">
              <w:rPr>
                <w:rFonts w:eastAsia="Arial CYR"/>
                <w:lang w:val="en-US"/>
              </w:rPr>
              <w:t>…</w:t>
            </w:r>
          </w:p>
        </w:tc>
        <w:tc>
          <w:tcPr>
            <w:tcW w:w="1144" w:type="dxa"/>
            <w:tcBorders>
              <w:left w:val="single" w:sz="6" w:space="0" w:color="000000"/>
            </w:tcBorders>
            <w:shd w:val="clear" w:color="auto" w:fill="auto"/>
            <w:vAlign w:val="bottom"/>
          </w:tcPr>
          <w:p w14:paraId="777E9D12" w14:textId="15B31BE8" w:rsidR="00435EAE" w:rsidRPr="009F4D2A" w:rsidRDefault="00435EAE" w:rsidP="009F4D2A">
            <w:pPr>
              <w:snapToGrid w:val="0"/>
              <w:spacing w:before="100"/>
              <w:ind w:right="397"/>
              <w:jc w:val="right"/>
            </w:pPr>
            <w:r w:rsidRPr="009F4D2A">
              <w:rPr>
                <w:rFonts w:eastAsia="Arial CYR"/>
                <w:lang w:val="en-US"/>
              </w:rPr>
              <w:t>…</w:t>
            </w:r>
          </w:p>
        </w:tc>
        <w:tc>
          <w:tcPr>
            <w:tcW w:w="1142" w:type="dxa"/>
            <w:tcBorders>
              <w:left w:val="single" w:sz="6" w:space="0" w:color="000000"/>
            </w:tcBorders>
            <w:shd w:val="clear" w:color="auto" w:fill="auto"/>
            <w:vAlign w:val="bottom"/>
          </w:tcPr>
          <w:p w14:paraId="4F5CA9C2" w14:textId="13424A5B" w:rsidR="00435EAE" w:rsidRPr="009F4D2A" w:rsidRDefault="00435EAE" w:rsidP="009F4D2A">
            <w:pPr>
              <w:snapToGrid w:val="0"/>
              <w:spacing w:before="100"/>
              <w:ind w:right="397"/>
              <w:jc w:val="right"/>
            </w:pPr>
            <w:r w:rsidRPr="009F4D2A">
              <w:rPr>
                <w:rFonts w:eastAsia="Arial CYR"/>
                <w:lang w:val="en-US"/>
              </w:rPr>
              <w:t>…</w:t>
            </w:r>
          </w:p>
        </w:tc>
        <w:tc>
          <w:tcPr>
            <w:tcW w:w="2673" w:type="dxa"/>
            <w:tcBorders>
              <w:left w:val="single" w:sz="6" w:space="0" w:color="000000"/>
            </w:tcBorders>
            <w:shd w:val="clear" w:color="auto" w:fill="auto"/>
            <w:vAlign w:val="bottom"/>
          </w:tcPr>
          <w:p w14:paraId="30E958CF" w14:textId="250D2FF3" w:rsidR="00435EAE" w:rsidRPr="009F4D2A" w:rsidRDefault="00435EAE" w:rsidP="00525A05">
            <w:pPr>
              <w:spacing w:before="100"/>
              <w:ind w:left="170"/>
            </w:pPr>
            <w:r w:rsidRPr="009F4D2A">
              <w:rPr>
                <w:rFonts w:eastAsia="Symbol"/>
                <w:i/>
              </w:rPr>
              <w:t>Sweden</w:t>
            </w:r>
          </w:p>
        </w:tc>
      </w:tr>
      <w:tr w:rsidR="00435EAE" w:rsidRPr="00D21FE6" w14:paraId="06FEB453" w14:textId="77777777" w:rsidTr="009F4D2A">
        <w:trPr>
          <w:cantSplit/>
        </w:trPr>
        <w:tc>
          <w:tcPr>
            <w:tcW w:w="2674" w:type="dxa"/>
            <w:shd w:val="clear" w:color="auto" w:fill="auto"/>
            <w:vAlign w:val="bottom"/>
          </w:tcPr>
          <w:p w14:paraId="51FE8F89" w14:textId="2B5362AA" w:rsidR="00435EAE" w:rsidRPr="009F4D2A" w:rsidRDefault="00435EAE" w:rsidP="00525A05">
            <w:pPr>
              <w:spacing w:before="100"/>
            </w:pPr>
            <w:r w:rsidRPr="009F4D2A">
              <w:rPr>
                <w:rFonts w:eastAsia="Symbol"/>
                <w:b/>
                <w:bCs/>
              </w:rPr>
              <w:t xml:space="preserve">Другие страны </w:t>
            </w:r>
          </w:p>
        </w:tc>
        <w:tc>
          <w:tcPr>
            <w:tcW w:w="1145" w:type="dxa"/>
            <w:tcBorders>
              <w:left w:val="single" w:sz="6" w:space="0" w:color="000000"/>
            </w:tcBorders>
            <w:shd w:val="clear" w:color="auto" w:fill="auto"/>
            <w:vAlign w:val="bottom"/>
          </w:tcPr>
          <w:p w14:paraId="2DD56E76" w14:textId="77777777" w:rsidR="00435EAE" w:rsidRPr="009F4D2A" w:rsidRDefault="00435EAE" w:rsidP="009F4D2A">
            <w:pPr>
              <w:snapToGrid w:val="0"/>
              <w:spacing w:before="100"/>
              <w:ind w:right="397"/>
              <w:jc w:val="right"/>
              <w:rPr>
                <w:rFonts w:eastAsia="Symbol"/>
                <w:b/>
                <w:bCs/>
                <w:lang w:val="en-US"/>
              </w:rPr>
            </w:pPr>
          </w:p>
        </w:tc>
        <w:tc>
          <w:tcPr>
            <w:tcW w:w="1144" w:type="dxa"/>
            <w:tcBorders>
              <w:left w:val="single" w:sz="6" w:space="0" w:color="000000"/>
            </w:tcBorders>
            <w:shd w:val="clear" w:color="auto" w:fill="auto"/>
            <w:vAlign w:val="bottom"/>
          </w:tcPr>
          <w:p w14:paraId="6FFB80BA" w14:textId="77777777" w:rsidR="00435EAE" w:rsidRPr="009F4D2A" w:rsidRDefault="00435EAE" w:rsidP="009F4D2A">
            <w:pPr>
              <w:snapToGrid w:val="0"/>
              <w:spacing w:before="100"/>
              <w:ind w:right="397"/>
              <w:jc w:val="right"/>
              <w:rPr>
                <w:rFonts w:eastAsia="Symbol"/>
                <w:lang w:val="en-US"/>
              </w:rPr>
            </w:pPr>
          </w:p>
        </w:tc>
        <w:tc>
          <w:tcPr>
            <w:tcW w:w="1144" w:type="dxa"/>
            <w:tcBorders>
              <w:left w:val="single" w:sz="6" w:space="0" w:color="000000"/>
            </w:tcBorders>
            <w:shd w:val="clear" w:color="auto" w:fill="auto"/>
            <w:vAlign w:val="bottom"/>
          </w:tcPr>
          <w:p w14:paraId="1E8653F0" w14:textId="77777777" w:rsidR="00435EAE" w:rsidRPr="009F4D2A" w:rsidRDefault="00435EAE" w:rsidP="009F4D2A">
            <w:pPr>
              <w:snapToGrid w:val="0"/>
              <w:spacing w:before="100"/>
              <w:ind w:right="397"/>
              <w:jc w:val="right"/>
              <w:rPr>
                <w:rFonts w:eastAsia="Symbol"/>
                <w:lang w:val="en-US"/>
              </w:rPr>
            </w:pPr>
          </w:p>
        </w:tc>
        <w:tc>
          <w:tcPr>
            <w:tcW w:w="1142" w:type="dxa"/>
            <w:tcBorders>
              <w:left w:val="single" w:sz="6" w:space="0" w:color="000000"/>
            </w:tcBorders>
            <w:shd w:val="clear" w:color="auto" w:fill="auto"/>
            <w:vAlign w:val="bottom"/>
          </w:tcPr>
          <w:p w14:paraId="224ED51D" w14:textId="77777777" w:rsidR="00435EAE" w:rsidRPr="009F4D2A" w:rsidRDefault="00435EAE" w:rsidP="009F4D2A">
            <w:pPr>
              <w:snapToGrid w:val="0"/>
              <w:spacing w:before="100"/>
              <w:ind w:right="397"/>
              <w:jc w:val="right"/>
              <w:rPr>
                <w:rFonts w:eastAsia="Symbol"/>
                <w:lang w:val="en-US"/>
              </w:rPr>
            </w:pPr>
          </w:p>
        </w:tc>
        <w:tc>
          <w:tcPr>
            <w:tcW w:w="2673" w:type="dxa"/>
            <w:tcBorders>
              <w:left w:val="single" w:sz="6" w:space="0" w:color="000000"/>
            </w:tcBorders>
            <w:shd w:val="clear" w:color="auto" w:fill="auto"/>
            <w:vAlign w:val="bottom"/>
          </w:tcPr>
          <w:p w14:paraId="4552727B" w14:textId="58C3E8CE" w:rsidR="00435EAE" w:rsidRPr="009F4D2A" w:rsidRDefault="00435EAE" w:rsidP="00525A05">
            <w:pPr>
              <w:spacing w:before="100"/>
              <w:ind w:left="57"/>
            </w:pPr>
            <w:r w:rsidRPr="009F4D2A">
              <w:rPr>
                <w:rFonts w:eastAsia="Symbol"/>
                <w:b/>
                <w:i/>
              </w:rPr>
              <w:t xml:space="preserve">Other countries </w:t>
            </w:r>
          </w:p>
        </w:tc>
      </w:tr>
      <w:tr w:rsidR="00435EAE" w:rsidRPr="00D21FE6" w14:paraId="4F053A12" w14:textId="77777777" w:rsidTr="009F4D2A">
        <w:trPr>
          <w:cantSplit/>
        </w:trPr>
        <w:tc>
          <w:tcPr>
            <w:tcW w:w="2674" w:type="dxa"/>
            <w:shd w:val="clear" w:color="auto" w:fill="auto"/>
            <w:vAlign w:val="bottom"/>
          </w:tcPr>
          <w:p w14:paraId="74588D3F" w14:textId="0FFD0167" w:rsidR="00435EAE" w:rsidRPr="009F4D2A" w:rsidRDefault="00435EAE" w:rsidP="00525A05">
            <w:pPr>
              <w:spacing w:before="100"/>
              <w:ind w:left="340"/>
            </w:pPr>
            <w:r w:rsidRPr="00631D97">
              <w:rPr>
                <w:rFonts w:eastAsia="Symbol"/>
              </w:rPr>
              <w:t>из них:</w:t>
            </w:r>
          </w:p>
        </w:tc>
        <w:tc>
          <w:tcPr>
            <w:tcW w:w="1145" w:type="dxa"/>
            <w:tcBorders>
              <w:left w:val="single" w:sz="6" w:space="0" w:color="000000"/>
            </w:tcBorders>
            <w:shd w:val="clear" w:color="auto" w:fill="auto"/>
            <w:vAlign w:val="bottom"/>
          </w:tcPr>
          <w:p w14:paraId="042F9377" w14:textId="77777777" w:rsidR="00435EAE" w:rsidRPr="009F4D2A" w:rsidRDefault="00435EAE" w:rsidP="009F4D2A">
            <w:pPr>
              <w:snapToGrid w:val="0"/>
              <w:spacing w:before="100"/>
              <w:ind w:right="397"/>
              <w:jc w:val="right"/>
              <w:rPr>
                <w:rFonts w:eastAsia="Symbol"/>
                <w:lang w:val="en-US"/>
              </w:rPr>
            </w:pPr>
          </w:p>
        </w:tc>
        <w:tc>
          <w:tcPr>
            <w:tcW w:w="1144" w:type="dxa"/>
            <w:tcBorders>
              <w:left w:val="single" w:sz="6" w:space="0" w:color="000000"/>
            </w:tcBorders>
            <w:shd w:val="clear" w:color="auto" w:fill="auto"/>
            <w:vAlign w:val="bottom"/>
          </w:tcPr>
          <w:p w14:paraId="3038ED29" w14:textId="77777777" w:rsidR="00435EAE" w:rsidRPr="009F4D2A" w:rsidRDefault="00435EAE" w:rsidP="009F4D2A">
            <w:pPr>
              <w:snapToGrid w:val="0"/>
              <w:spacing w:before="100"/>
              <w:ind w:right="397"/>
              <w:jc w:val="right"/>
              <w:rPr>
                <w:rFonts w:eastAsia="Symbol"/>
                <w:lang w:val="en-US"/>
              </w:rPr>
            </w:pPr>
          </w:p>
        </w:tc>
        <w:tc>
          <w:tcPr>
            <w:tcW w:w="1144" w:type="dxa"/>
            <w:tcBorders>
              <w:left w:val="single" w:sz="6" w:space="0" w:color="000000"/>
            </w:tcBorders>
            <w:shd w:val="clear" w:color="auto" w:fill="auto"/>
            <w:vAlign w:val="bottom"/>
          </w:tcPr>
          <w:p w14:paraId="12EF08D3" w14:textId="77777777" w:rsidR="00435EAE" w:rsidRPr="009F4D2A" w:rsidRDefault="00435EAE" w:rsidP="009F4D2A">
            <w:pPr>
              <w:snapToGrid w:val="0"/>
              <w:spacing w:before="100"/>
              <w:ind w:right="397"/>
              <w:jc w:val="right"/>
              <w:rPr>
                <w:rFonts w:eastAsia="Symbol"/>
                <w:lang w:val="en-US"/>
              </w:rPr>
            </w:pPr>
          </w:p>
        </w:tc>
        <w:tc>
          <w:tcPr>
            <w:tcW w:w="1142" w:type="dxa"/>
            <w:tcBorders>
              <w:left w:val="single" w:sz="6" w:space="0" w:color="000000"/>
            </w:tcBorders>
            <w:shd w:val="clear" w:color="auto" w:fill="auto"/>
            <w:vAlign w:val="bottom"/>
          </w:tcPr>
          <w:p w14:paraId="773252B4" w14:textId="77777777" w:rsidR="00435EAE" w:rsidRPr="009F4D2A" w:rsidRDefault="00435EAE" w:rsidP="009F4D2A">
            <w:pPr>
              <w:snapToGrid w:val="0"/>
              <w:spacing w:before="100"/>
              <w:ind w:right="397"/>
              <w:jc w:val="right"/>
              <w:rPr>
                <w:rFonts w:eastAsia="Symbol"/>
                <w:lang w:val="en-US"/>
              </w:rPr>
            </w:pPr>
          </w:p>
        </w:tc>
        <w:tc>
          <w:tcPr>
            <w:tcW w:w="2673" w:type="dxa"/>
            <w:tcBorders>
              <w:left w:val="single" w:sz="6" w:space="0" w:color="000000"/>
            </w:tcBorders>
            <w:shd w:val="clear" w:color="auto" w:fill="auto"/>
            <w:vAlign w:val="bottom"/>
          </w:tcPr>
          <w:p w14:paraId="609BAB3D" w14:textId="01DCD3A1" w:rsidR="00435EAE" w:rsidRPr="009F4D2A" w:rsidRDefault="00435EAE" w:rsidP="00525A05">
            <w:pPr>
              <w:spacing w:before="100"/>
              <w:ind w:left="340"/>
            </w:pPr>
            <w:r w:rsidRPr="009F4D2A">
              <w:rPr>
                <w:rFonts w:eastAsia="Symbol"/>
                <w:i/>
              </w:rPr>
              <w:t>of which:</w:t>
            </w:r>
          </w:p>
        </w:tc>
      </w:tr>
      <w:tr w:rsidR="00435EAE" w:rsidRPr="00D21FE6" w14:paraId="2D10A492" w14:textId="77777777" w:rsidTr="009F4D2A">
        <w:trPr>
          <w:cantSplit/>
        </w:trPr>
        <w:tc>
          <w:tcPr>
            <w:tcW w:w="2674" w:type="dxa"/>
            <w:shd w:val="clear" w:color="auto" w:fill="auto"/>
            <w:vAlign w:val="bottom"/>
          </w:tcPr>
          <w:p w14:paraId="1691A87F" w14:textId="59AB6BCD" w:rsidR="00435EAE" w:rsidRPr="009F4D2A" w:rsidRDefault="00435EAE" w:rsidP="00525A05">
            <w:pPr>
              <w:spacing w:before="100"/>
              <w:ind w:left="113"/>
            </w:pPr>
            <w:r w:rsidRPr="009F4D2A">
              <w:rPr>
                <w:rFonts w:eastAsia="Symbol"/>
              </w:rPr>
              <w:t>Австралия</w:t>
            </w:r>
          </w:p>
        </w:tc>
        <w:tc>
          <w:tcPr>
            <w:tcW w:w="1145" w:type="dxa"/>
            <w:tcBorders>
              <w:left w:val="single" w:sz="6" w:space="0" w:color="000000"/>
            </w:tcBorders>
            <w:shd w:val="clear" w:color="auto" w:fill="auto"/>
            <w:vAlign w:val="bottom"/>
          </w:tcPr>
          <w:p w14:paraId="6CF9CF73" w14:textId="3D906BD4" w:rsidR="00435EAE" w:rsidRPr="009F4D2A" w:rsidRDefault="00435EAE" w:rsidP="009F4D2A">
            <w:pPr>
              <w:snapToGrid w:val="0"/>
              <w:spacing w:before="100"/>
              <w:ind w:right="397"/>
              <w:jc w:val="right"/>
            </w:pPr>
            <w:r w:rsidRPr="009F4D2A">
              <w:t>85,4</w:t>
            </w:r>
          </w:p>
        </w:tc>
        <w:tc>
          <w:tcPr>
            <w:tcW w:w="1144" w:type="dxa"/>
            <w:tcBorders>
              <w:left w:val="single" w:sz="6" w:space="0" w:color="000000"/>
            </w:tcBorders>
            <w:shd w:val="clear" w:color="auto" w:fill="auto"/>
            <w:vAlign w:val="bottom"/>
          </w:tcPr>
          <w:p w14:paraId="46985B46" w14:textId="62EF7B1A" w:rsidR="00435EAE" w:rsidRPr="009F4D2A" w:rsidRDefault="00435EAE" w:rsidP="009F4D2A">
            <w:pPr>
              <w:snapToGrid w:val="0"/>
              <w:spacing w:before="100"/>
              <w:ind w:right="397"/>
              <w:jc w:val="right"/>
              <w:rPr>
                <w:rFonts w:eastAsia="Symbol"/>
              </w:rPr>
            </w:pPr>
            <w:r w:rsidRPr="009F4D2A">
              <w:t>111</w:t>
            </w:r>
          </w:p>
        </w:tc>
        <w:tc>
          <w:tcPr>
            <w:tcW w:w="1144" w:type="dxa"/>
            <w:tcBorders>
              <w:left w:val="single" w:sz="6" w:space="0" w:color="000000"/>
            </w:tcBorders>
            <w:shd w:val="clear" w:color="auto" w:fill="auto"/>
            <w:vAlign w:val="bottom"/>
          </w:tcPr>
          <w:p w14:paraId="5DF266DE" w14:textId="2F54C190" w:rsidR="00435EAE" w:rsidRPr="009F4D2A" w:rsidRDefault="00435EAE" w:rsidP="009F4D2A">
            <w:pPr>
              <w:snapToGrid w:val="0"/>
              <w:spacing w:before="100"/>
              <w:ind w:right="397"/>
              <w:jc w:val="right"/>
            </w:pPr>
            <w:r w:rsidRPr="009F4D2A">
              <w:rPr>
                <w:rFonts w:eastAsia="Arial CYR"/>
                <w:lang w:val="en-US"/>
              </w:rPr>
              <w:t>111</w:t>
            </w:r>
          </w:p>
        </w:tc>
        <w:tc>
          <w:tcPr>
            <w:tcW w:w="1142" w:type="dxa"/>
            <w:tcBorders>
              <w:left w:val="single" w:sz="6" w:space="0" w:color="000000"/>
            </w:tcBorders>
            <w:shd w:val="clear" w:color="auto" w:fill="auto"/>
            <w:vAlign w:val="bottom"/>
          </w:tcPr>
          <w:p w14:paraId="376135B4" w14:textId="61926C0E" w:rsidR="00435EAE" w:rsidRPr="009F4D2A" w:rsidRDefault="00435EAE" w:rsidP="009F4D2A">
            <w:pPr>
              <w:snapToGrid w:val="0"/>
              <w:spacing w:before="100"/>
              <w:ind w:right="397"/>
              <w:jc w:val="right"/>
            </w:pPr>
            <w:r w:rsidRPr="009F4D2A">
              <w:rPr>
                <w:rFonts w:eastAsia="Arial CYR"/>
                <w:lang w:val="en-US"/>
              </w:rPr>
              <w:t>…</w:t>
            </w:r>
          </w:p>
        </w:tc>
        <w:tc>
          <w:tcPr>
            <w:tcW w:w="2673" w:type="dxa"/>
            <w:tcBorders>
              <w:left w:val="single" w:sz="6" w:space="0" w:color="000000"/>
            </w:tcBorders>
            <w:shd w:val="clear" w:color="auto" w:fill="auto"/>
            <w:vAlign w:val="bottom"/>
          </w:tcPr>
          <w:p w14:paraId="2756192D" w14:textId="7392F0DE" w:rsidR="00435EAE" w:rsidRPr="009F4D2A" w:rsidRDefault="00435EAE" w:rsidP="00525A05">
            <w:pPr>
              <w:spacing w:before="100"/>
              <w:ind w:left="170"/>
            </w:pPr>
            <w:r w:rsidRPr="009F4D2A">
              <w:rPr>
                <w:rFonts w:eastAsia="Symbol"/>
                <w:i/>
              </w:rPr>
              <w:t>Australia</w:t>
            </w:r>
          </w:p>
        </w:tc>
      </w:tr>
      <w:tr w:rsidR="00435EAE" w:rsidRPr="00D21FE6" w14:paraId="4EF732ED" w14:textId="77777777" w:rsidTr="009F4D2A">
        <w:trPr>
          <w:cantSplit/>
        </w:trPr>
        <w:tc>
          <w:tcPr>
            <w:tcW w:w="2674" w:type="dxa"/>
            <w:shd w:val="clear" w:color="auto" w:fill="auto"/>
            <w:vAlign w:val="bottom"/>
          </w:tcPr>
          <w:p w14:paraId="72864AFB" w14:textId="2097787B" w:rsidR="00435EAE" w:rsidRPr="009F4D2A" w:rsidRDefault="00435EAE" w:rsidP="00525A05">
            <w:pPr>
              <w:spacing w:before="100"/>
              <w:ind w:left="113"/>
            </w:pPr>
            <w:r w:rsidRPr="009F4D2A">
              <w:rPr>
                <w:rFonts w:eastAsia="Symbol"/>
              </w:rPr>
              <w:t>Аргентина</w:t>
            </w:r>
          </w:p>
        </w:tc>
        <w:tc>
          <w:tcPr>
            <w:tcW w:w="1145" w:type="dxa"/>
            <w:tcBorders>
              <w:left w:val="single" w:sz="6" w:space="0" w:color="000000"/>
            </w:tcBorders>
            <w:shd w:val="clear" w:color="auto" w:fill="auto"/>
            <w:vAlign w:val="bottom"/>
          </w:tcPr>
          <w:p w14:paraId="24F76623" w14:textId="0B1838D9" w:rsidR="00435EAE" w:rsidRPr="009F4D2A" w:rsidRDefault="00435EAE" w:rsidP="009F4D2A">
            <w:pPr>
              <w:snapToGrid w:val="0"/>
              <w:spacing w:before="100"/>
              <w:ind w:right="397"/>
              <w:jc w:val="right"/>
            </w:pPr>
            <w:r w:rsidRPr="009F4D2A">
              <w:rPr>
                <w:rFonts w:eastAsia="Symbol"/>
                <w:lang w:val="en-US"/>
              </w:rPr>
              <w:t>104</w:t>
            </w:r>
          </w:p>
        </w:tc>
        <w:tc>
          <w:tcPr>
            <w:tcW w:w="1144" w:type="dxa"/>
            <w:tcBorders>
              <w:left w:val="single" w:sz="6" w:space="0" w:color="000000"/>
            </w:tcBorders>
            <w:shd w:val="clear" w:color="auto" w:fill="auto"/>
            <w:vAlign w:val="bottom"/>
          </w:tcPr>
          <w:p w14:paraId="4216165F" w14:textId="12376118" w:rsidR="00435EAE" w:rsidRPr="009F4D2A" w:rsidRDefault="00435EAE" w:rsidP="009F4D2A">
            <w:pPr>
              <w:snapToGrid w:val="0"/>
              <w:spacing w:before="100"/>
              <w:ind w:right="397"/>
              <w:jc w:val="right"/>
              <w:rPr>
                <w:rFonts w:eastAsia="Symbol"/>
              </w:rPr>
            </w:pPr>
            <w:r w:rsidRPr="009F4D2A">
              <w:rPr>
                <w:rFonts w:eastAsia="Arial CYR"/>
                <w:lang w:val="en-US"/>
              </w:rPr>
              <w:t>122</w:t>
            </w:r>
          </w:p>
        </w:tc>
        <w:tc>
          <w:tcPr>
            <w:tcW w:w="1144" w:type="dxa"/>
            <w:tcBorders>
              <w:left w:val="single" w:sz="6" w:space="0" w:color="000000"/>
            </w:tcBorders>
            <w:shd w:val="clear" w:color="auto" w:fill="auto"/>
            <w:vAlign w:val="bottom"/>
          </w:tcPr>
          <w:p w14:paraId="64650331" w14:textId="6E2029A3" w:rsidR="00435EAE" w:rsidRPr="009F4D2A" w:rsidRDefault="00435EAE" w:rsidP="009F4D2A">
            <w:pPr>
              <w:snapToGrid w:val="0"/>
              <w:spacing w:before="100"/>
              <w:ind w:right="397"/>
              <w:jc w:val="right"/>
            </w:pPr>
            <w:r w:rsidRPr="009F4D2A">
              <w:rPr>
                <w:rFonts w:eastAsia="Arial CYR"/>
                <w:lang w:val="en-US"/>
              </w:rPr>
              <w:t>119</w:t>
            </w:r>
          </w:p>
        </w:tc>
        <w:tc>
          <w:tcPr>
            <w:tcW w:w="1142" w:type="dxa"/>
            <w:tcBorders>
              <w:left w:val="single" w:sz="6" w:space="0" w:color="000000"/>
            </w:tcBorders>
            <w:shd w:val="clear" w:color="auto" w:fill="auto"/>
            <w:vAlign w:val="bottom"/>
          </w:tcPr>
          <w:p w14:paraId="12384FFC" w14:textId="62EA569D" w:rsidR="00435EAE" w:rsidRPr="009F4D2A" w:rsidRDefault="00435EAE" w:rsidP="009F4D2A">
            <w:pPr>
              <w:snapToGrid w:val="0"/>
              <w:spacing w:before="100"/>
              <w:ind w:right="397"/>
              <w:jc w:val="right"/>
            </w:pPr>
            <w:r w:rsidRPr="009F4D2A">
              <w:rPr>
                <w:rFonts w:eastAsia="Arial CYR"/>
                <w:lang w:val="en-US"/>
              </w:rPr>
              <w:t>…</w:t>
            </w:r>
          </w:p>
        </w:tc>
        <w:tc>
          <w:tcPr>
            <w:tcW w:w="2673" w:type="dxa"/>
            <w:tcBorders>
              <w:left w:val="single" w:sz="6" w:space="0" w:color="000000"/>
            </w:tcBorders>
            <w:shd w:val="clear" w:color="auto" w:fill="auto"/>
            <w:vAlign w:val="bottom"/>
          </w:tcPr>
          <w:p w14:paraId="15614094" w14:textId="32E74BA2" w:rsidR="00435EAE" w:rsidRPr="009F4D2A" w:rsidRDefault="00435EAE" w:rsidP="00525A05">
            <w:pPr>
              <w:spacing w:before="100"/>
              <w:ind w:left="170"/>
            </w:pPr>
            <w:r w:rsidRPr="009F4D2A">
              <w:rPr>
                <w:rFonts w:eastAsia="Symbol"/>
                <w:i/>
              </w:rPr>
              <w:t>Argentina</w:t>
            </w:r>
          </w:p>
        </w:tc>
      </w:tr>
      <w:tr w:rsidR="00435EAE" w:rsidRPr="00D21FE6" w14:paraId="60D89AFD" w14:textId="77777777" w:rsidTr="009F4D2A">
        <w:trPr>
          <w:cantSplit/>
        </w:trPr>
        <w:tc>
          <w:tcPr>
            <w:tcW w:w="2674" w:type="dxa"/>
            <w:shd w:val="clear" w:color="auto" w:fill="auto"/>
            <w:vAlign w:val="bottom"/>
          </w:tcPr>
          <w:p w14:paraId="7C697AAC" w14:textId="2A2611EC" w:rsidR="00435EAE" w:rsidRPr="009F4D2A" w:rsidRDefault="00435EAE" w:rsidP="00525A05">
            <w:pPr>
              <w:spacing w:before="100"/>
              <w:ind w:left="113"/>
            </w:pPr>
            <w:r w:rsidRPr="009F4D2A">
              <w:rPr>
                <w:rFonts w:eastAsia="Symbol"/>
              </w:rPr>
              <w:t>Канада</w:t>
            </w:r>
          </w:p>
        </w:tc>
        <w:tc>
          <w:tcPr>
            <w:tcW w:w="1145" w:type="dxa"/>
            <w:tcBorders>
              <w:left w:val="single" w:sz="6" w:space="0" w:color="000000"/>
            </w:tcBorders>
            <w:shd w:val="clear" w:color="auto" w:fill="auto"/>
            <w:vAlign w:val="bottom"/>
          </w:tcPr>
          <w:p w14:paraId="75940ABF" w14:textId="02335041" w:rsidR="00435EAE" w:rsidRPr="009F4D2A" w:rsidRDefault="00435EAE" w:rsidP="009F4D2A">
            <w:pPr>
              <w:snapToGrid w:val="0"/>
              <w:spacing w:before="100"/>
              <w:ind w:right="397"/>
              <w:jc w:val="right"/>
            </w:pPr>
            <w:r w:rsidRPr="009F4D2A">
              <w:t>172</w:t>
            </w:r>
          </w:p>
        </w:tc>
        <w:tc>
          <w:tcPr>
            <w:tcW w:w="1144" w:type="dxa"/>
            <w:tcBorders>
              <w:left w:val="single" w:sz="6" w:space="0" w:color="000000"/>
            </w:tcBorders>
            <w:shd w:val="clear" w:color="auto" w:fill="auto"/>
            <w:vAlign w:val="bottom"/>
          </w:tcPr>
          <w:p w14:paraId="4B6D41BD" w14:textId="1487D353" w:rsidR="00435EAE" w:rsidRPr="009F4D2A" w:rsidRDefault="00435EAE" w:rsidP="009F4D2A">
            <w:pPr>
              <w:snapToGrid w:val="0"/>
              <w:spacing w:before="100"/>
              <w:ind w:right="397"/>
              <w:jc w:val="right"/>
              <w:rPr>
                <w:rFonts w:eastAsia="Symbol"/>
              </w:rPr>
            </w:pPr>
            <w:r w:rsidRPr="009F4D2A">
              <w:t>179</w:t>
            </w:r>
          </w:p>
        </w:tc>
        <w:tc>
          <w:tcPr>
            <w:tcW w:w="1144" w:type="dxa"/>
            <w:tcBorders>
              <w:left w:val="single" w:sz="6" w:space="0" w:color="000000"/>
            </w:tcBorders>
            <w:shd w:val="clear" w:color="auto" w:fill="auto"/>
            <w:vAlign w:val="bottom"/>
          </w:tcPr>
          <w:p w14:paraId="397FCF58" w14:textId="020C38DB" w:rsidR="00435EAE" w:rsidRPr="009F4D2A" w:rsidRDefault="00435EAE" w:rsidP="009F4D2A">
            <w:pPr>
              <w:snapToGrid w:val="0"/>
              <w:spacing w:before="100"/>
              <w:ind w:right="397"/>
              <w:jc w:val="right"/>
            </w:pPr>
            <w:r w:rsidRPr="009F4D2A">
              <w:rPr>
                <w:rFonts w:eastAsia="Arial CYR"/>
                <w:lang w:val="en-US"/>
              </w:rPr>
              <w:t>179</w:t>
            </w:r>
          </w:p>
        </w:tc>
        <w:tc>
          <w:tcPr>
            <w:tcW w:w="1142" w:type="dxa"/>
            <w:tcBorders>
              <w:left w:val="single" w:sz="6" w:space="0" w:color="000000"/>
            </w:tcBorders>
            <w:shd w:val="clear" w:color="auto" w:fill="auto"/>
            <w:vAlign w:val="bottom"/>
          </w:tcPr>
          <w:p w14:paraId="77423B15" w14:textId="29EDE461" w:rsidR="00435EAE" w:rsidRPr="009F4D2A" w:rsidRDefault="00435EAE" w:rsidP="009F4D2A">
            <w:pPr>
              <w:snapToGrid w:val="0"/>
              <w:spacing w:before="100"/>
              <w:ind w:right="397"/>
              <w:jc w:val="right"/>
            </w:pPr>
            <w:r w:rsidRPr="009F4D2A">
              <w:rPr>
                <w:rFonts w:eastAsia="Arial CYR"/>
                <w:lang w:val="en-US"/>
              </w:rPr>
              <w:t>…</w:t>
            </w:r>
          </w:p>
        </w:tc>
        <w:tc>
          <w:tcPr>
            <w:tcW w:w="2673" w:type="dxa"/>
            <w:tcBorders>
              <w:left w:val="single" w:sz="6" w:space="0" w:color="000000"/>
            </w:tcBorders>
            <w:shd w:val="clear" w:color="auto" w:fill="auto"/>
            <w:vAlign w:val="bottom"/>
          </w:tcPr>
          <w:p w14:paraId="42E185D9" w14:textId="2B725E3B" w:rsidR="00435EAE" w:rsidRPr="009F4D2A" w:rsidRDefault="00435EAE" w:rsidP="00525A05">
            <w:pPr>
              <w:spacing w:before="100"/>
              <w:ind w:left="170"/>
            </w:pPr>
            <w:r w:rsidRPr="009F4D2A">
              <w:rPr>
                <w:rFonts w:eastAsia="Symbol"/>
                <w:i/>
                <w:lang w:val="en-US"/>
              </w:rPr>
              <w:t>Canada</w:t>
            </w:r>
          </w:p>
        </w:tc>
      </w:tr>
      <w:tr w:rsidR="00435EAE" w:rsidRPr="00D21FE6" w14:paraId="25A7131C" w14:textId="77777777" w:rsidTr="009F4D2A">
        <w:trPr>
          <w:cantSplit/>
        </w:trPr>
        <w:tc>
          <w:tcPr>
            <w:tcW w:w="2674" w:type="dxa"/>
            <w:shd w:val="clear" w:color="auto" w:fill="auto"/>
            <w:vAlign w:val="bottom"/>
          </w:tcPr>
          <w:p w14:paraId="70BECED9" w14:textId="5517D0A4" w:rsidR="00435EAE" w:rsidRPr="009F4D2A" w:rsidRDefault="00435EAE" w:rsidP="00525A05">
            <w:pPr>
              <w:spacing w:before="100"/>
              <w:ind w:left="113"/>
            </w:pPr>
            <w:r w:rsidRPr="009F4D2A">
              <w:rPr>
                <w:rFonts w:eastAsia="Symbol"/>
              </w:rPr>
              <w:t>Мексика</w:t>
            </w:r>
          </w:p>
        </w:tc>
        <w:tc>
          <w:tcPr>
            <w:tcW w:w="1145" w:type="dxa"/>
            <w:tcBorders>
              <w:left w:val="single" w:sz="6" w:space="0" w:color="000000"/>
            </w:tcBorders>
            <w:shd w:val="clear" w:color="auto" w:fill="auto"/>
            <w:vAlign w:val="bottom"/>
          </w:tcPr>
          <w:p w14:paraId="63124D19" w14:textId="1A25C38C" w:rsidR="00435EAE" w:rsidRPr="009F4D2A" w:rsidRDefault="00435EAE" w:rsidP="009F4D2A">
            <w:pPr>
              <w:snapToGrid w:val="0"/>
              <w:spacing w:before="100"/>
              <w:ind w:right="397"/>
              <w:jc w:val="right"/>
            </w:pPr>
            <w:r w:rsidRPr="009F4D2A">
              <w:t>510</w:t>
            </w:r>
          </w:p>
        </w:tc>
        <w:tc>
          <w:tcPr>
            <w:tcW w:w="1144" w:type="dxa"/>
            <w:tcBorders>
              <w:left w:val="single" w:sz="6" w:space="0" w:color="000000"/>
            </w:tcBorders>
            <w:shd w:val="clear" w:color="auto" w:fill="auto"/>
            <w:vAlign w:val="bottom"/>
          </w:tcPr>
          <w:p w14:paraId="50249212" w14:textId="5BB5C6B0" w:rsidR="00435EAE" w:rsidRPr="009F4D2A" w:rsidRDefault="00435EAE" w:rsidP="009F4D2A">
            <w:pPr>
              <w:snapToGrid w:val="0"/>
              <w:spacing w:before="100"/>
              <w:ind w:right="397"/>
              <w:jc w:val="right"/>
              <w:rPr>
                <w:rFonts w:eastAsia="Symbol"/>
              </w:rPr>
            </w:pPr>
            <w:r w:rsidRPr="009F4D2A">
              <w:t>613</w:t>
            </w:r>
          </w:p>
        </w:tc>
        <w:tc>
          <w:tcPr>
            <w:tcW w:w="1144" w:type="dxa"/>
            <w:tcBorders>
              <w:left w:val="single" w:sz="6" w:space="0" w:color="000000"/>
            </w:tcBorders>
            <w:shd w:val="clear" w:color="auto" w:fill="auto"/>
            <w:vAlign w:val="bottom"/>
          </w:tcPr>
          <w:p w14:paraId="26049C26" w14:textId="3D6A2510" w:rsidR="00435EAE" w:rsidRPr="009F4D2A" w:rsidRDefault="00435EAE" w:rsidP="009F4D2A">
            <w:pPr>
              <w:snapToGrid w:val="0"/>
              <w:spacing w:before="100"/>
              <w:ind w:right="397"/>
              <w:jc w:val="right"/>
              <w:rPr>
                <w:rFonts w:eastAsia="Arial CYR"/>
                <w:lang w:val="en-US"/>
              </w:rPr>
            </w:pPr>
            <w:r w:rsidRPr="009F4D2A">
              <w:rPr>
                <w:rFonts w:eastAsia="Arial CYR"/>
                <w:lang w:val="en-US"/>
              </w:rPr>
              <w:t>625</w:t>
            </w:r>
          </w:p>
        </w:tc>
        <w:tc>
          <w:tcPr>
            <w:tcW w:w="1142" w:type="dxa"/>
            <w:tcBorders>
              <w:left w:val="single" w:sz="6" w:space="0" w:color="000000"/>
            </w:tcBorders>
            <w:shd w:val="clear" w:color="auto" w:fill="auto"/>
            <w:vAlign w:val="bottom"/>
          </w:tcPr>
          <w:p w14:paraId="19E72EF4" w14:textId="2C1CB7B2" w:rsidR="00435EAE" w:rsidRPr="009F4D2A" w:rsidRDefault="00435EAE" w:rsidP="009F4D2A">
            <w:pPr>
              <w:snapToGrid w:val="0"/>
              <w:spacing w:before="100"/>
              <w:ind w:right="397"/>
              <w:jc w:val="right"/>
              <w:rPr>
                <w:rFonts w:eastAsia="Arial CYR"/>
                <w:lang w:val="en-US"/>
              </w:rPr>
            </w:pPr>
            <w:r w:rsidRPr="009F4D2A">
              <w:rPr>
                <w:rFonts w:eastAsia="Arial CYR"/>
                <w:lang w:val="en-US"/>
              </w:rPr>
              <w:t>…</w:t>
            </w:r>
          </w:p>
        </w:tc>
        <w:tc>
          <w:tcPr>
            <w:tcW w:w="2673" w:type="dxa"/>
            <w:tcBorders>
              <w:left w:val="single" w:sz="6" w:space="0" w:color="000000"/>
            </w:tcBorders>
            <w:shd w:val="clear" w:color="auto" w:fill="auto"/>
            <w:vAlign w:val="bottom"/>
          </w:tcPr>
          <w:p w14:paraId="5501159D" w14:textId="343A6CB8" w:rsidR="00435EAE" w:rsidRPr="009F4D2A" w:rsidRDefault="00435EAE" w:rsidP="00525A05">
            <w:pPr>
              <w:spacing w:before="100"/>
              <w:ind w:left="170"/>
            </w:pPr>
            <w:r w:rsidRPr="009F4D2A">
              <w:rPr>
                <w:rFonts w:eastAsia="Symbol"/>
                <w:i/>
              </w:rPr>
              <w:t>Mexico</w:t>
            </w:r>
          </w:p>
        </w:tc>
      </w:tr>
      <w:tr w:rsidR="00435EAE" w:rsidRPr="00D21FE6" w14:paraId="3A4CD118" w14:textId="77777777" w:rsidTr="00631D97">
        <w:trPr>
          <w:cantSplit/>
        </w:trPr>
        <w:tc>
          <w:tcPr>
            <w:tcW w:w="2674" w:type="dxa"/>
            <w:shd w:val="clear" w:color="auto" w:fill="auto"/>
            <w:vAlign w:val="bottom"/>
          </w:tcPr>
          <w:p w14:paraId="1594E24E" w14:textId="2E42CCBA" w:rsidR="00435EAE" w:rsidRPr="009F4D2A" w:rsidRDefault="00435EAE" w:rsidP="00525A05">
            <w:pPr>
              <w:spacing w:before="100"/>
              <w:ind w:left="113"/>
            </w:pPr>
            <w:r w:rsidRPr="009F4D2A">
              <w:rPr>
                <w:rFonts w:eastAsia="Symbol"/>
              </w:rPr>
              <w:t>Норвегия</w:t>
            </w:r>
          </w:p>
        </w:tc>
        <w:tc>
          <w:tcPr>
            <w:tcW w:w="1145" w:type="dxa"/>
            <w:tcBorders>
              <w:left w:val="single" w:sz="6" w:space="0" w:color="000000"/>
            </w:tcBorders>
            <w:shd w:val="clear" w:color="auto" w:fill="auto"/>
          </w:tcPr>
          <w:p w14:paraId="0BBA889B" w14:textId="24C3A333" w:rsidR="00435EAE" w:rsidRPr="00631D97" w:rsidRDefault="00435EAE" w:rsidP="009F4D2A">
            <w:pPr>
              <w:snapToGrid w:val="0"/>
              <w:spacing w:before="100"/>
              <w:ind w:right="397"/>
              <w:jc w:val="right"/>
              <w:rPr>
                <w:rFonts w:eastAsia="Symbol"/>
              </w:rPr>
            </w:pPr>
            <w:r w:rsidRPr="00631D97">
              <w:t>12,4</w:t>
            </w:r>
          </w:p>
        </w:tc>
        <w:tc>
          <w:tcPr>
            <w:tcW w:w="1144" w:type="dxa"/>
            <w:tcBorders>
              <w:left w:val="single" w:sz="6" w:space="0" w:color="000000"/>
            </w:tcBorders>
            <w:shd w:val="clear" w:color="auto" w:fill="auto"/>
          </w:tcPr>
          <w:p w14:paraId="0E17539D" w14:textId="6158E0B0" w:rsidR="00435EAE" w:rsidRPr="00631D97" w:rsidRDefault="00435EAE" w:rsidP="009F4D2A">
            <w:pPr>
              <w:snapToGrid w:val="0"/>
              <w:spacing w:before="100"/>
              <w:ind w:right="397"/>
              <w:jc w:val="right"/>
              <w:rPr>
                <w:rFonts w:eastAsia="Symbol"/>
              </w:rPr>
            </w:pPr>
            <w:r w:rsidRPr="00631D97">
              <w:t>16,7</w:t>
            </w:r>
          </w:p>
        </w:tc>
        <w:tc>
          <w:tcPr>
            <w:tcW w:w="1144" w:type="dxa"/>
            <w:tcBorders>
              <w:left w:val="single" w:sz="6" w:space="0" w:color="000000"/>
            </w:tcBorders>
            <w:shd w:val="clear" w:color="auto" w:fill="auto"/>
          </w:tcPr>
          <w:p w14:paraId="2FEF7571" w14:textId="794CED39" w:rsidR="00435EAE" w:rsidRPr="00631D97" w:rsidRDefault="00435EAE" w:rsidP="009F4D2A">
            <w:pPr>
              <w:snapToGrid w:val="0"/>
              <w:spacing w:before="100"/>
              <w:ind w:right="397"/>
              <w:jc w:val="right"/>
              <w:rPr>
                <w:rFonts w:eastAsia="Arial CYR"/>
                <w:lang w:val="en-US"/>
              </w:rPr>
            </w:pPr>
            <w:r w:rsidRPr="00631D97">
              <w:t>17,0</w:t>
            </w:r>
          </w:p>
        </w:tc>
        <w:tc>
          <w:tcPr>
            <w:tcW w:w="1142" w:type="dxa"/>
            <w:tcBorders>
              <w:left w:val="single" w:sz="6" w:space="0" w:color="000000"/>
            </w:tcBorders>
            <w:shd w:val="clear" w:color="auto" w:fill="auto"/>
            <w:vAlign w:val="bottom"/>
          </w:tcPr>
          <w:p w14:paraId="10794DDD" w14:textId="1B74F613" w:rsidR="00435EAE" w:rsidRPr="009F4D2A" w:rsidRDefault="00435EAE" w:rsidP="009F4D2A">
            <w:pPr>
              <w:snapToGrid w:val="0"/>
              <w:spacing w:before="100"/>
              <w:ind w:right="397"/>
              <w:jc w:val="right"/>
              <w:rPr>
                <w:rFonts w:eastAsia="Arial CYR"/>
                <w:lang w:val="en-US"/>
              </w:rPr>
            </w:pPr>
            <w:r w:rsidRPr="009F4D2A">
              <w:rPr>
                <w:rFonts w:eastAsia="Arial CYR"/>
                <w:lang w:val="en-US"/>
              </w:rPr>
              <w:t>…</w:t>
            </w:r>
          </w:p>
        </w:tc>
        <w:tc>
          <w:tcPr>
            <w:tcW w:w="2673" w:type="dxa"/>
            <w:tcBorders>
              <w:left w:val="single" w:sz="6" w:space="0" w:color="000000"/>
            </w:tcBorders>
            <w:shd w:val="clear" w:color="auto" w:fill="auto"/>
            <w:vAlign w:val="bottom"/>
          </w:tcPr>
          <w:p w14:paraId="18ACDAA6" w14:textId="336940FA" w:rsidR="00435EAE" w:rsidRPr="009F4D2A" w:rsidRDefault="00435EAE" w:rsidP="00525A05">
            <w:pPr>
              <w:spacing w:before="100"/>
              <w:ind w:left="170"/>
            </w:pPr>
            <w:r w:rsidRPr="009F4D2A">
              <w:rPr>
                <w:rFonts w:eastAsia="Symbol"/>
                <w:i/>
              </w:rPr>
              <w:t>Norway</w:t>
            </w:r>
          </w:p>
        </w:tc>
      </w:tr>
      <w:tr w:rsidR="00435EAE" w:rsidRPr="00D21FE6" w14:paraId="05841E34" w14:textId="77777777" w:rsidTr="009F4D2A">
        <w:trPr>
          <w:cantSplit/>
        </w:trPr>
        <w:tc>
          <w:tcPr>
            <w:tcW w:w="2674" w:type="dxa"/>
            <w:shd w:val="clear" w:color="auto" w:fill="auto"/>
            <w:vAlign w:val="bottom"/>
          </w:tcPr>
          <w:p w14:paraId="2FFE67CD" w14:textId="44F4434B" w:rsidR="00435EAE" w:rsidRPr="009F4D2A" w:rsidRDefault="00435EAE" w:rsidP="00525A05">
            <w:pPr>
              <w:spacing w:before="100"/>
              <w:ind w:left="113"/>
            </w:pPr>
            <w:r w:rsidRPr="009F4D2A">
              <w:rPr>
                <w:rFonts w:eastAsia="Symbol"/>
              </w:rPr>
              <w:t>Республика Корея</w:t>
            </w:r>
          </w:p>
        </w:tc>
        <w:tc>
          <w:tcPr>
            <w:tcW w:w="1145" w:type="dxa"/>
            <w:tcBorders>
              <w:left w:val="single" w:sz="6" w:space="0" w:color="000000"/>
            </w:tcBorders>
            <w:shd w:val="clear" w:color="auto" w:fill="auto"/>
            <w:vAlign w:val="bottom"/>
          </w:tcPr>
          <w:p w14:paraId="4DE0F465" w14:textId="7B5AA098" w:rsidR="00435EAE" w:rsidRPr="009F4D2A" w:rsidRDefault="00435EAE" w:rsidP="009F4D2A">
            <w:pPr>
              <w:snapToGrid w:val="0"/>
              <w:spacing w:before="100"/>
              <w:ind w:right="397"/>
              <w:jc w:val="right"/>
            </w:pPr>
            <w:r w:rsidRPr="009F4D2A">
              <w:t>164</w:t>
            </w:r>
          </w:p>
        </w:tc>
        <w:tc>
          <w:tcPr>
            <w:tcW w:w="1144" w:type="dxa"/>
            <w:tcBorders>
              <w:left w:val="single" w:sz="6" w:space="0" w:color="000000"/>
            </w:tcBorders>
            <w:shd w:val="clear" w:color="auto" w:fill="auto"/>
            <w:vAlign w:val="bottom"/>
          </w:tcPr>
          <w:p w14:paraId="4A0CA720" w14:textId="67613DD3" w:rsidR="00435EAE" w:rsidRPr="009F4D2A" w:rsidRDefault="00435EAE" w:rsidP="009F4D2A">
            <w:pPr>
              <w:snapToGrid w:val="0"/>
              <w:spacing w:before="100"/>
              <w:ind w:right="397"/>
              <w:jc w:val="right"/>
              <w:rPr>
                <w:rFonts w:eastAsia="Symbol"/>
                <w:lang w:val="en-US"/>
              </w:rPr>
            </w:pPr>
            <w:r w:rsidRPr="009F4D2A">
              <w:t>179</w:t>
            </w:r>
          </w:p>
        </w:tc>
        <w:tc>
          <w:tcPr>
            <w:tcW w:w="1144" w:type="dxa"/>
            <w:tcBorders>
              <w:left w:val="single" w:sz="6" w:space="0" w:color="000000"/>
            </w:tcBorders>
            <w:shd w:val="clear" w:color="auto" w:fill="auto"/>
            <w:vAlign w:val="bottom"/>
          </w:tcPr>
          <w:p w14:paraId="627447B2" w14:textId="12304E9F" w:rsidR="00435EAE" w:rsidRPr="009F4D2A" w:rsidRDefault="00435EAE" w:rsidP="009F4D2A">
            <w:pPr>
              <w:snapToGrid w:val="0"/>
              <w:spacing w:before="100"/>
              <w:ind w:right="397"/>
              <w:jc w:val="right"/>
              <w:rPr>
                <w:rFonts w:eastAsia="Arial CYR"/>
                <w:lang w:val="en-US"/>
              </w:rPr>
            </w:pPr>
            <w:r w:rsidRPr="009F4D2A">
              <w:rPr>
                <w:rFonts w:eastAsia="Arial CYR"/>
                <w:lang w:val="en-US"/>
              </w:rPr>
              <w:t>189</w:t>
            </w:r>
          </w:p>
        </w:tc>
        <w:tc>
          <w:tcPr>
            <w:tcW w:w="1142" w:type="dxa"/>
            <w:tcBorders>
              <w:left w:val="single" w:sz="6" w:space="0" w:color="000000"/>
            </w:tcBorders>
            <w:shd w:val="clear" w:color="auto" w:fill="auto"/>
            <w:vAlign w:val="bottom"/>
          </w:tcPr>
          <w:p w14:paraId="21EF6609" w14:textId="6244E926" w:rsidR="00435EAE" w:rsidRPr="009F4D2A" w:rsidRDefault="00435EAE" w:rsidP="009F4D2A">
            <w:pPr>
              <w:snapToGrid w:val="0"/>
              <w:spacing w:before="100"/>
              <w:ind w:right="397"/>
              <w:jc w:val="right"/>
              <w:rPr>
                <w:rFonts w:eastAsia="Arial CYR"/>
                <w:lang w:val="en-US"/>
              </w:rPr>
            </w:pPr>
            <w:r w:rsidRPr="009F4D2A">
              <w:rPr>
                <w:rFonts w:eastAsia="Arial CYR"/>
                <w:lang w:val="en-US"/>
              </w:rPr>
              <w:t>…</w:t>
            </w:r>
          </w:p>
        </w:tc>
        <w:tc>
          <w:tcPr>
            <w:tcW w:w="2673" w:type="dxa"/>
            <w:tcBorders>
              <w:left w:val="single" w:sz="6" w:space="0" w:color="000000"/>
            </w:tcBorders>
            <w:shd w:val="clear" w:color="auto" w:fill="auto"/>
            <w:vAlign w:val="bottom"/>
          </w:tcPr>
          <w:p w14:paraId="782A3019" w14:textId="147B0F63" w:rsidR="00435EAE" w:rsidRPr="009F4D2A" w:rsidRDefault="00435EAE" w:rsidP="00525A05">
            <w:pPr>
              <w:spacing w:before="100"/>
              <w:ind w:left="170"/>
            </w:pPr>
            <w:r w:rsidRPr="009F4D2A">
              <w:rPr>
                <w:rFonts w:eastAsia="Symbol"/>
                <w:i/>
              </w:rPr>
              <w:t>Republic of Korea</w:t>
            </w:r>
          </w:p>
        </w:tc>
      </w:tr>
      <w:tr w:rsidR="00435EAE" w:rsidRPr="00D21FE6" w14:paraId="4B82B77B" w14:textId="77777777" w:rsidTr="009F4D2A">
        <w:trPr>
          <w:cantSplit/>
        </w:trPr>
        <w:tc>
          <w:tcPr>
            <w:tcW w:w="2674" w:type="dxa"/>
            <w:shd w:val="clear" w:color="auto" w:fill="auto"/>
            <w:vAlign w:val="bottom"/>
          </w:tcPr>
          <w:p w14:paraId="410BD346" w14:textId="2B963C2C" w:rsidR="00435EAE" w:rsidRPr="009F4D2A" w:rsidRDefault="00435EAE" w:rsidP="00525A05">
            <w:pPr>
              <w:spacing w:before="100"/>
              <w:ind w:left="113"/>
              <w:rPr>
                <w:rFonts w:eastAsia="Symbol"/>
              </w:rPr>
            </w:pPr>
            <w:r w:rsidRPr="009F4D2A">
              <w:rPr>
                <w:rFonts w:eastAsia="Symbol"/>
              </w:rPr>
              <w:t xml:space="preserve">Соединенное Королевство </w:t>
            </w:r>
            <w:r w:rsidRPr="009F4D2A">
              <w:rPr>
                <w:rFonts w:eastAsia="Symbol"/>
              </w:rPr>
              <w:br/>
              <w:t>(Великобритания)</w:t>
            </w:r>
            <w:r w:rsidRPr="009F4D2A">
              <w:rPr>
                <w:rFonts w:eastAsia="Symbol"/>
                <w:vertAlign w:val="superscript"/>
                <w:lang w:val="en-US"/>
              </w:rPr>
              <w:t xml:space="preserve"> </w:t>
            </w:r>
          </w:p>
        </w:tc>
        <w:tc>
          <w:tcPr>
            <w:tcW w:w="1145" w:type="dxa"/>
            <w:tcBorders>
              <w:left w:val="single" w:sz="6" w:space="0" w:color="000000"/>
            </w:tcBorders>
            <w:shd w:val="clear" w:color="auto" w:fill="auto"/>
            <w:vAlign w:val="bottom"/>
          </w:tcPr>
          <w:p w14:paraId="7DB4F533" w14:textId="36E28BC3" w:rsidR="00435EAE" w:rsidRPr="009F4D2A" w:rsidRDefault="00435EAE" w:rsidP="009F4D2A">
            <w:pPr>
              <w:snapToGrid w:val="0"/>
              <w:spacing w:before="100"/>
              <w:ind w:right="397"/>
              <w:jc w:val="right"/>
              <w:rPr>
                <w:rFonts w:eastAsia="Symbol"/>
                <w:lang w:val="en-US"/>
              </w:rPr>
            </w:pPr>
            <w:r w:rsidRPr="009F4D2A">
              <w:t>158</w:t>
            </w:r>
          </w:p>
        </w:tc>
        <w:tc>
          <w:tcPr>
            <w:tcW w:w="1144" w:type="dxa"/>
            <w:tcBorders>
              <w:left w:val="single" w:sz="6" w:space="0" w:color="000000"/>
            </w:tcBorders>
            <w:shd w:val="clear" w:color="auto" w:fill="auto"/>
            <w:vAlign w:val="bottom"/>
          </w:tcPr>
          <w:p w14:paraId="222F9E64" w14:textId="44ED19A4" w:rsidR="00435EAE" w:rsidRPr="009F4D2A" w:rsidRDefault="00435EAE" w:rsidP="009F4D2A">
            <w:pPr>
              <w:snapToGrid w:val="0"/>
              <w:spacing w:before="100"/>
              <w:ind w:right="397"/>
              <w:jc w:val="right"/>
              <w:rPr>
                <w:rFonts w:eastAsia="Arial CYR"/>
              </w:rPr>
            </w:pPr>
            <w:r w:rsidRPr="009F4D2A">
              <w:t>180</w:t>
            </w:r>
          </w:p>
        </w:tc>
        <w:tc>
          <w:tcPr>
            <w:tcW w:w="1144" w:type="dxa"/>
            <w:tcBorders>
              <w:left w:val="single" w:sz="6" w:space="0" w:color="000000"/>
            </w:tcBorders>
            <w:shd w:val="clear" w:color="auto" w:fill="auto"/>
            <w:vAlign w:val="bottom"/>
          </w:tcPr>
          <w:p w14:paraId="17DC155B" w14:textId="58FF37D5" w:rsidR="00435EAE" w:rsidRPr="009F4D2A" w:rsidRDefault="00435EAE" w:rsidP="009F4D2A">
            <w:pPr>
              <w:snapToGrid w:val="0"/>
              <w:spacing w:before="100"/>
              <w:ind w:right="397"/>
              <w:jc w:val="right"/>
              <w:rPr>
                <w:rFonts w:eastAsia="Arial CYR"/>
                <w:lang w:val="en-US"/>
              </w:rPr>
            </w:pPr>
            <w:r w:rsidRPr="009F4D2A">
              <w:rPr>
                <w:rFonts w:eastAsia="Arial CYR"/>
              </w:rPr>
              <w:t>174</w:t>
            </w:r>
          </w:p>
        </w:tc>
        <w:tc>
          <w:tcPr>
            <w:tcW w:w="1142" w:type="dxa"/>
            <w:tcBorders>
              <w:left w:val="single" w:sz="6" w:space="0" w:color="000000"/>
            </w:tcBorders>
            <w:shd w:val="clear" w:color="auto" w:fill="auto"/>
            <w:vAlign w:val="bottom"/>
          </w:tcPr>
          <w:p w14:paraId="712C1248" w14:textId="520DC59D" w:rsidR="00435EAE" w:rsidRPr="009F4D2A" w:rsidRDefault="00435EAE" w:rsidP="009F4D2A">
            <w:pPr>
              <w:snapToGrid w:val="0"/>
              <w:spacing w:before="100"/>
              <w:ind w:right="397"/>
              <w:jc w:val="right"/>
              <w:rPr>
                <w:rFonts w:eastAsia="Arial CYR"/>
                <w:lang w:val="en-US"/>
              </w:rPr>
            </w:pPr>
            <w:r w:rsidRPr="009F4D2A">
              <w:rPr>
                <w:rFonts w:eastAsia="Arial CYR"/>
                <w:lang w:val="en-US"/>
              </w:rPr>
              <w:t>…</w:t>
            </w:r>
          </w:p>
        </w:tc>
        <w:tc>
          <w:tcPr>
            <w:tcW w:w="2673" w:type="dxa"/>
            <w:tcBorders>
              <w:left w:val="single" w:sz="6" w:space="0" w:color="000000"/>
            </w:tcBorders>
            <w:shd w:val="clear" w:color="auto" w:fill="auto"/>
            <w:vAlign w:val="bottom"/>
          </w:tcPr>
          <w:p w14:paraId="42C64646" w14:textId="6F1F98F8" w:rsidR="00435EAE" w:rsidRPr="009F4D2A" w:rsidRDefault="00435EAE" w:rsidP="00525A05">
            <w:pPr>
              <w:spacing w:before="100"/>
              <w:ind w:left="170"/>
              <w:rPr>
                <w:rFonts w:eastAsia="Symbol"/>
                <w:i/>
              </w:rPr>
            </w:pPr>
            <w:r w:rsidRPr="009F4D2A">
              <w:rPr>
                <w:rFonts w:eastAsia="Symbol"/>
                <w:i/>
              </w:rPr>
              <w:t>United Kingdom</w:t>
            </w:r>
          </w:p>
        </w:tc>
      </w:tr>
      <w:tr w:rsidR="00435EAE" w:rsidRPr="00D21FE6" w14:paraId="0EFE5316" w14:textId="77777777" w:rsidTr="009F4D2A">
        <w:trPr>
          <w:cantSplit/>
        </w:trPr>
        <w:tc>
          <w:tcPr>
            <w:tcW w:w="2674" w:type="dxa"/>
            <w:shd w:val="clear" w:color="auto" w:fill="auto"/>
            <w:vAlign w:val="bottom"/>
          </w:tcPr>
          <w:p w14:paraId="388772C1" w14:textId="662436EE" w:rsidR="00435EAE" w:rsidRPr="009F4D2A" w:rsidRDefault="00435EAE" w:rsidP="00525A05">
            <w:pPr>
              <w:spacing w:before="100"/>
              <w:ind w:left="113"/>
            </w:pPr>
            <w:r w:rsidRPr="009F4D2A">
              <w:rPr>
                <w:rFonts w:eastAsia="Symbol"/>
              </w:rPr>
              <w:t>США</w:t>
            </w:r>
          </w:p>
        </w:tc>
        <w:tc>
          <w:tcPr>
            <w:tcW w:w="1145" w:type="dxa"/>
            <w:tcBorders>
              <w:left w:val="single" w:sz="6" w:space="0" w:color="000000"/>
            </w:tcBorders>
            <w:shd w:val="clear" w:color="auto" w:fill="auto"/>
            <w:vAlign w:val="bottom"/>
          </w:tcPr>
          <w:p w14:paraId="3F4A22FD" w14:textId="67D912ED" w:rsidR="00435EAE" w:rsidRPr="009F4D2A" w:rsidRDefault="00435EAE" w:rsidP="009F4D2A">
            <w:pPr>
              <w:snapToGrid w:val="0"/>
              <w:spacing w:before="100"/>
              <w:ind w:right="397"/>
              <w:jc w:val="right"/>
            </w:pPr>
            <w:r w:rsidRPr="009F4D2A">
              <w:t>1 525</w:t>
            </w:r>
          </w:p>
        </w:tc>
        <w:tc>
          <w:tcPr>
            <w:tcW w:w="1144" w:type="dxa"/>
            <w:tcBorders>
              <w:left w:val="single" w:sz="6" w:space="0" w:color="000000"/>
            </w:tcBorders>
            <w:shd w:val="clear" w:color="auto" w:fill="auto"/>
            <w:vAlign w:val="bottom"/>
          </w:tcPr>
          <w:p w14:paraId="1A2D2BB0" w14:textId="677FA35C" w:rsidR="00435EAE" w:rsidRPr="009F4D2A" w:rsidRDefault="00435EAE" w:rsidP="009F4D2A">
            <w:pPr>
              <w:snapToGrid w:val="0"/>
              <w:spacing w:before="100"/>
              <w:ind w:right="397"/>
              <w:jc w:val="right"/>
              <w:rPr>
                <w:rFonts w:eastAsia="Symbol"/>
              </w:rPr>
            </w:pPr>
            <w:r w:rsidRPr="009F4D2A">
              <w:t>1 610</w:t>
            </w:r>
          </w:p>
        </w:tc>
        <w:tc>
          <w:tcPr>
            <w:tcW w:w="1144" w:type="dxa"/>
            <w:tcBorders>
              <w:left w:val="single" w:sz="6" w:space="0" w:color="000000"/>
            </w:tcBorders>
            <w:shd w:val="clear" w:color="auto" w:fill="auto"/>
            <w:vAlign w:val="bottom"/>
          </w:tcPr>
          <w:p w14:paraId="51F1C85E" w14:textId="0791BF54" w:rsidR="00435EAE" w:rsidRPr="009F4D2A" w:rsidRDefault="00435EAE" w:rsidP="009F4D2A">
            <w:pPr>
              <w:snapToGrid w:val="0"/>
              <w:spacing w:before="100"/>
              <w:ind w:right="397"/>
              <w:jc w:val="right"/>
              <w:rPr>
                <w:rFonts w:eastAsia="Arial CYR"/>
                <w:lang w:val="en-US"/>
              </w:rPr>
            </w:pPr>
            <w:r w:rsidRPr="009F4D2A">
              <w:rPr>
                <w:rFonts w:eastAsia="Arial CYR"/>
                <w:lang w:val="en-US"/>
              </w:rPr>
              <w:t>1 607</w:t>
            </w:r>
          </w:p>
        </w:tc>
        <w:tc>
          <w:tcPr>
            <w:tcW w:w="1142" w:type="dxa"/>
            <w:tcBorders>
              <w:left w:val="single" w:sz="6" w:space="0" w:color="000000"/>
            </w:tcBorders>
            <w:shd w:val="clear" w:color="auto" w:fill="auto"/>
            <w:vAlign w:val="bottom"/>
          </w:tcPr>
          <w:p w14:paraId="43A0984A" w14:textId="7D65B501" w:rsidR="00435EAE" w:rsidRPr="009F4D2A" w:rsidRDefault="00435EAE" w:rsidP="009F4D2A">
            <w:pPr>
              <w:snapToGrid w:val="0"/>
              <w:spacing w:before="100"/>
              <w:ind w:right="397"/>
              <w:jc w:val="right"/>
              <w:rPr>
                <w:rFonts w:eastAsia="Arial CYR"/>
                <w:lang w:val="en-US"/>
              </w:rPr>
            </w:pPr>
            <w:r w:rsidRPr="009F4D2A">
              <w:rPr>
                <w:rFonts w:eastAsia="Arial CYR"/>
                <w:lang w:val="en-US"/>
              </w:rPr>
              <w:t>…</w:t>
            </w:r>
          </w:p>
        </w:tc>
        <w:tc>
          <w:tcPr>
            <w:tcW w:w="2673" w:type="dxa"/>
            <w:tcBorders>
              <w:left w:val="single" w:sz="6" w:space="0" w:color="000000"/>
            </w:tcBorders>
            <w:shd w:val="clear" w:color="auto" w:fill="auto"/>
            <w:vAlign w:val="bottom"/>
          </w:tcPr>
          <w:p w14:paraId="02FF1612" w14:textId="7A5128AD" w:rsidR="00435EAE" w:rsidRPr="009F4D2A" w:rsidRDefault="00435EAE" w:rsidP="00525A05">
            <w:pPr>
              <w:spacing w:before="100"/>
              <w:ind w:left="170"/>
            </w:pPr>
            <w:r w:rsidRPr="009F4D2A">
              <w:rPr>
                <w:rFonts w:eastAsia="Symbol"/>
                <w:i/>
              </w:rPr>
              <w:t>USA</w:t>
            </w:r>
          </w:p>
        </w:tc>
      </w:tr>
      <w:tr w:rsidR="00435EAE" w:rsidRPr="00D21FE6" w14:paraId="4A7A1143" w14:textId="77777777" w:rsidTr="009F4D2A">
        <w:trPr>
          <w:cantSplit/>
        </w:trPr>
        <w:tc>
          <w:tcPr>
            <w:tcW w:w="2674" w:type="dxa"/>
            <w:shd w:val="clear" w:color="auto" w:fill="auto"/>
            <w:vAlign w:val="bottom"/>
          </w:tcPr>
          <w:p w14:paraId="4DC61C5B" w14:textId="0B312A71" w:rsidR="00435EAE" w:rsidRPr="009F4D2A" w:rsidRDefault="00435EAE" w:rsidP="00525A05">
            <w:pPr>
              <w:spacing w:before="100"/>
              <w:ind w:left="113"/>
            </w:pPr>
            <w:r w:rsidRPr="009F4D2A">
              <w:rPr>
                <w:rFonts w:eastAsia="Symbol"/>
              </w:rPr>
              <w:t>Турция</w:t>
            </w:r>
          </w:p>
        </w:tc>
        <w:tc>
          <w:tcPr>
            <w:tcW w:w="1145" w:type="dxa"/>
            <w:tcBorders>
              <w:left w:val="single" w:sz="6" w:space="0" w:color="000000"/>
            </w:tcBorders>
            <w:shd w:val="clear" w:color="auto" w:fill="auto"/>
            <w:vAlign w:val="bottom"/>
          </w:tcPr>
          <w:p w14:paraId="443AA3BA" w14:textId="479274F2" w:rsidR="00435EAE" w:rsidRPr="009F4D2A" w:rsidRDefault="00435EAE" w:rsidP="009F4D2A">
            <w:pPr>
              <w:snapToGrid w:val="0"/>
              <w:spacing w:before="100"/>
              <w:ind w:right="397"/>
              <w:jc w:val="right"/>
              <w:rPr>
                <w:rFonts w:eastAsia="Symbol"/>
              </w:rPr>
            </w:pPr>
            <w:r w:rsidRPr="009F4D2A">
              <w:t>239</w:t>
            </w:r>
          </w:p>
        </w:tc>
        <w:tc>
          <w:tcPr>
            <w:tcW w:w="1144" w:type="dxa"/>
            <w:tcBorders>
              <w:left w:val="single" w:sz="6" w:space="0" w:color="000000"/>
            </w:tcBorders>
            <w:shd w:val="clear" w:color="auto" w:fill="auto"/>
            <w:vAlign w:val="bottom"/>
          </w:tcPr>
          <w:p w14:paraId="18A7FA27" w14:textId="252C8C90" w:rsidR="00435EAE" w:rsidRPr="009F4D2A" w:rsidRDefault="00435EAE" w:rsidP="009F4D2A">
            <w:pPr>
              <w:snapToGrid w:val="0"/>
              <w:spacing w:before="100"/>
              <w:ind w:right="397"/>
              <w:jc w:val="right"/>
              <w:rPr>
                <w:rFonts w:eastAsia="Symbol"/>
                <w:lang w:val="en-US"/>
              </w:rPr>
            </w:pPr>
            <w:r w:rsidRPr="009F4D2A">
              <w:t>367</w:t>
            </w:r>
          </w:p>
        </w:tc>
        <w:tc>
          <w:tcPr>
            <w:tcW w:w="1144" w:type="dxa"/>
            <w:tcBorders>
              <w:left w:val="single" w:sz="6" w:space="0" w:color="000000"/>
            </w:tcBorders>
            <w:shd w:val="clear" w:color="auto" w:fill="auto"/>
            <w:vAlign w:val="bottom"/>
          </w:tcPr>
          <w:p w14:paraId="7F346D00" w14:textId="157BC2AD" w:rsidR="00435EAE" w:rsidRPr="009F4D2A" w:rsidRDefault="00435EAE" w:rsidP="009F4D2A">
            <w:pPr>
              <w:snapToGrid w:val="0"/>
              <w:spacing w:before="100"/>
              <w:ind w:right="397"/>
              <w:jc w:val="right"/>
              <w:rPr>
                <w:rFonts w:eastAsia="Arial CYR"/>
                <w:lang w:val="en-US"/>
              </w:rPr>
            </w:pPr>
            <w:r w:rsidRPr="009F4D2A">
              <w:rPr>
                <w:rFonts w:eastAsia="Arial CYR"/>
                <w:lang w:val="en-US"/>
              </w:rPr>
              <w:t>374</w:t>
            </w:r>
          </w:p>
        </w:tc>
        <w:tc>
          <w:tcPr>
            <w:tcW w:w="1142" w:type="dxa"/>
            <w:tcBorders>
              <w:left w:val="single" w:sz="6" w:space="0" w:color="000000"/>
            </w:tcBorders>
            <w:shd w:val="clear" w:color="auto" w:fill="auto"/>
            <w:vAlign w:val="bottom"/>
          </w:tcPr>
          <w:p w14:paraId="19469A1B" w14:textId="47E82EDB" w:rsidR="00435EAE" w:rsidRPr="009F4D2A" w:rsidRDefault="00435EAE" w:rsidP="009F4D2A">
            <w:pPr>
              <w:snapToGrid w:val="0"/>
              <w:spacing w:before="100"/>
              <w:ind w:right="397"/>
              <w:jc w:val="right"/>
              <w:rPr>
                <w:rFonts w:eastAsia="Arial CYR"/>
                <w:lang w:val="en-US"/>
              </w:rPr>
            </w:pPr>
            <w:r w:rsidRPr="009F4D2A">
              <w:rPr>
                <w:rFonts w:eastAsia="Arial CYR"/>
                <w:lang w:val="en-US"/>
              </w:rPr>
              <w:t>…</w:t>
            </w:r>
          </w:p>
        </w:tc>
        <w:tc>
          <w:tcPr>
            <w:tcW w:w="2673" w:type="dxa"/>
            <w:tcBorders>
              <w:left w:val="single" w:sz="6" w:space="0" w:color="000000"/>
            </w:tcBorders>
            <w:shd w:val="clear" w:color="auto" w:fill="auto"/>
            <w:vAlign w:val="bottom"/>
          </w:tcPr>
          <w:p w14:paraId="4492B016" w14:textId="70CAD515" w:rsidR="00435EAE" w:rsidRPr="009F4D2A" w:rsidRDefault="00435EAE" w:rsidP="00525A05">
            <w:pPr>
              <w:spacing w:before="100"/>
              <w:ind w:left="170"/>
            </w:pPr>
            <w:r w:rsidRPr="009F4D2A">
              <w:rPr>
                <w:rFonts w:eastAsia="Symbol"/>
                <w:i/>
              </w:rPr>
              <w:t>Turkey</w:t>
            </w:r>
          </w:p>
        </w:tc>
      </w:tr>
      <w:tr w:rsidR="00435EAE" w:rsidRPr="00D21FE6" w14:paraId="47747E92" w14:textId="77777777" w:rsidTr="009F4D2A">
        <w:trPr>
          <w:cantSplit/>
        </w:trPr>
        <w:tc>
          <w:tcPr>
            <w:tcW w:w="2674" w:type="dxa"/>
            <w:tcBorders>
              <w:bottom w:val="single" w:sz="6" w:space="0" w:color="000000"/>
            </w:tcBorders>
            <w:shd w:val="clear" w:color="auto" w:fill="auto"/>
            <w:vAlign w:val="bottom"/>
          </w:tcPr>
          <w:p w14:paraId="47F505F1" w14:textId="0B6FB491" w:rsidR="00435EAE" w:rsidRPr="009F4D2A" w:rsidRDefault="00435EAE" w:rsidP="00525A05">
            <w:pPr>
              <w:spacing w:before="100"/>
              <w:ind w:left="113"/>
            </w:pPr>
            <w:r w:rsidRPr="009F4D2A">
              <w:rPr>
                <w:rFonts w:eastAsia="Symbol"/>
              </w:rPr>
              <w:t xml:space="preserve">Япония </w:t>
            </w:r>
          </w:p>
        </w:tc>
        <w:tc>
          <w:tcPr>
            <w:tcW w:w="1145" w:type="dxa"/>
            <w:tcBorders>
              <w:left w:val="single" w:sz="6" w:space="0" w:color="000000"/>
              <w:bottom w:val="single" w:sz="6" w:space="0" w:color="000000"/>
            </w:tcBorders>
            <w:shd w:val="clear" w:color="auto" w:fill="auto"/>
            <w:vAlign w:val="bottom"/>
          </w:tcPr>
          <w:p w14:paraId="1DF1B6C9" w14:textId="5435B4AC" w:rsidR="00435EAE" w:rsidRPr="009F4D2A" w:rsidRDefault="00435EAE" w:rsidP="009F4D2A">
            <w:pPr>
              <w:snapToGrid w:val="0"/>
              <w:spacing w:before="100"/>
              <w:ind w:right="397"/>
              <w:jc w:val="right"/>
            </w:pPr>
            <w:r w:rsidRPr="009F4D2A">
              <w:t>286</w:t>
            </w:r>
          </w:p>
        </w:tc>
        <w:tc>
          <w:tcPr>
            <w:tcW w:w="1144" w:type="dxa"/>
            <w:tcBorders>
              <w:left w:val="single" w:sz="6" w:space="0" w:color="000000"/>
              <w:bottom w:val="single" w:sz="6" w:space="0" w:color="000000"/>
            </w:tcBorders>
            <w:shd w:val="clear" w:color="auto" w:fill="auto"/>
            <w:vAlign w:val="bottom"/>
          </w:tcPr>
          <w:p w14:paraId="5CFDF464" w14:textId="44824F3B" w:rsidR="00435EAE" w:rsidRPr="009F4D2A" w:rsidRDefault="00435EAE" w:rsidP="009F4D2A">
            <w:pPr>
              <w:snapToGrid w:val="0"/>
              <w:spacing w:before="100"/>
              <w:ind w:right="397"/>
              <w:jc w:val="right"/>
              <w:rPr>
                <w:rFonts w:eastAsia="Symbol"/>
                <w:lang w:val="en-US"/>
              </w:rPr>
            </w:pPr>
            <w:r w:rsidRPr="009F4D2A">
              <w:t>322</w:t>
            </w:r>
          </w:p>
        </w:tc>
        <w:tc>
          <w:tcPr>
            <w:tcW w:w="1144" w:type="dxa"/>
            <w:tcBorders>
              <w:left w:val="single" w:sz="6" w:space="0" w:color="000000"/>
              <w:bottom w:val="single" w:sz="6" w:space="0" w:color="000000"/>
            </w:tcBorders>
            <w:shd w:val="clear" w:color="auto" w:fill="auto"/>
            <w:vAlign w:val="bottom"/>
          </w:tcPr>
          <w:p w14:paraId="15958316" w14:textId="17102391" w:rsidR="00435EAE" w:rsidRPr="009F4D2A" w:rsidRDefault="00435EAE" w:rsidP="009F4D2A">
            <w:pPr>
              <w:snapToGrid w:val="0"/>
              <w:spacing w:before="100"/>
              <w:ind w:right="397"/>
              <w:jc w:val="right"/>
              <w:rPr>
                <w:rFonts w:eastAsia="Arial CYR"/>
                <w:lang w:val="en-US"/>
              </w:rPr>
            </w:pPr>
            <w:r w:rsidRPr="009F4D2A">
              <w:rPr>
                <w:rFonts w:eastAsia="Arial CYR"/>
                <w:lang w:val="en-US"/>
              </w:rPr>
              <w:t>314</w:t>
            </w:r>
          </w:p>
        </w:tc>
        <w:tc>
          <w:tcPr>
            <w:tcW w:w="1142" w:type="dxa"/>
            <w:tcBorders>
              <w:left w:val="single" w:sz="6" w:space="0" w:color="000000"/>
              <w:bottom w:val="single" w:sz="6" w:space="0" w:color="000000"/>
            </w:tcBorders>
            <w:shd w:val="clear" w:color="auto" w:fill="auto"/>
            <w:vAlign w:val="bottom"/>
          </w:tcPr>
          <w:p w14:paraId="23D2A5E8" w14:textId="61312347" w:rsidR="00435EAE" w:rsidRPr="009F4D2A" w:rsidRDefault="00435EAE" w:rsidP="009F4D2A">
            <w:pPr>
              <w:snapToGrid w:val="0"/>
              <w:spacing w:before="100"/>
              <w:ind w:right="397"/>
              <w:jc w:val="right"/>
              <w:rPr>
                <w:rFonts w:eastAsia="Arial CYR"/>
                <w:lang w:val="en-US"/>
              </w:rPr>
            </w:pPr>
            <w:r w:rsidRPr="009F4D2A">
              <w:rPr>
                <w:rFonts w:eastAsia="Arial CYR"/>
                <w:lang w:val="en-US"/>
              </w:rPr>
              <w:t>…</w:t>
            </w:r>
          </w:p>
        </w:tc>
        <w:tc>
          <w:tcPr>
            <w:tcW w:w="2673" w:type="dxa"/>
            <w:tcBorders>
              <w:left w:val="single" w:sz="6" w:space="0" w:color="000000"/>
              <w:bottom w:val="single" w:sz="6" w:space="0" w:color="000000"/>
            </w:tcBorders>
            <w:shd w:val="clear" w:color="auto" w:fill="auto"/>
            <w:vAlign w:val="bottom"/>
          </w:tcPr>
          <w:p w14:paraId="6333709F" w14:textId="24112C3B" w:rsidR="00435EAE" w:rsidRPr="009F4D2A" w:rsidRDefault="00435EAE" w:rsidP="00525A05">
            <w:pPr>
              <w:spacing w:before="100"/>
              <w:ind w:left="170"/>
            </w:pPr>
            <w:r w:rsidRPr="009F4D2A">
              <w:rPr>
                <w:rFonts w:eastAsia="Symbol"/>
                <w:i/>
              </w:rPr>
              <w:t xml:space="preserve">Japan </w:t>
            </w:r>
          </w:p>
        </w:tc>
      </w:tr>
    </w:tbl>
    <w:p w14:paraId="4EE5101F" w14:textId="77777777" w:rsidR="009F4D2A" w:rsidRPr="009F4D2A" w:rsidRDefault="009F4D2A" w:rsidP="009F4D2A">
      <w:pPr>
        <w:spacing w:before="60" w:line="140" w:lineRule="exact"/>
        <w:rPr>
          <w:rFonts w:eastAsia="Symbol"/>
          <w:sz w:val="12"/>
          <w:szCs w:val="12"/>
          <w:vertAlign w:val="superscript"/>
        </w:rPr>
      </w:pPr>
      <w:r w:rsidRPr="009F4D2A">
        <w:rPr>
          <w:rFonts w:eastAsia="Symbol"/>
          <w:sz w:val="12"/>
          <w:szCs w:val="12"/>
          <w:vertAlign w:val="superscript"/>
        </w:rPr>
        <w:t>1)</w:t>
      </w:r>
      <w:r w:rsidRPr="009F4D2A">
        <w:rPr>
          <w:rFonts w:eastAsia="Symbol"/>
          <w:vertAlign w:val="superscript"/>
        </w:rPr>
        <w:t xml:space="preserve"> </w:t>
      </w:r>
      <w:r w:rsidRPr="009F4D2A">
        <w:rPr>
          <w:sz w:val="12"/>
        </w:rPr>
        <w:t>По данным ФАО</w:t>
      </w:r>
    </w:p>
    <w:p w14:paraId="44A860A2" w14:textId="77777777" w:rsidR="009F4D2A" w:rsidRPr="009F4D2A" w:rsidRDefault="009F4D2A" w:rsidP="009F4D2A">
      <w:pPr>
        <w:spacing w:line="140" w:lineRule="exact"/>
        <w:rPr>
          <w:rFonts w:eastAsia="Symbol"/>
          <w:sz w:val="12"/>
          <w:szCs w:val="12"/>
        </w:rPr>
      </w:pPr>
      <w:r w:rsidRPr="009F4D2A">
        <w:rPr>
          <w:rFonts w:eastAsia="Symbol"/>
          <w:sz w:val="12"/>
          <w:szCs w:val="12"/>
          <w:vertAlign w:val="superscript"/>
        </w:rPr>
        <w:t xml:space="preserve">2) </w:t>
      </w:r>
      <w:r w:rsidRPr="009F4D2A">
        <w:rPr>
          <w:rFonts w:eastAsia="Symbol"/>
          <w:sz w:val="12"/>
          <w:szCs w:val="12"/>
        </w:rPr>
        <w:t>Овцы и козы.</w:t>
      </w:r>
    </w:p>
    <w:p w14:paraId="0A900BDC" w14:textId="77777777" w:rsidR="009F4D2A" w:rsidRPr="000A0285" w:rsidRDefault="009F4D2A" w:rsidP="009F4D2A">
      <w:pPr>
        <w:spacing w:before="60"/>
        <w:rPr>
          <w:i/>
          <w:sz w:val="12"/>
          <w:szCs w:val="12"/>
          <w:lang w:val="en-US"/>
        </w:rPr>
      </w:pPr>
      <w:r w:rsidRPr="000A0285">
        <w:rPr>
          <w:rFonts w:eastAsia="Symbol"/>
          <w:i/>
          <w:sz w:val="12"/>
          <w:szCs w:val="12"/>
          <w:vertAlign w:val="superscript"/>
          <w:lang w:val="en-US"/>
        </w:rPr>
        <w:t>1)</w:t>
      </w:r>
      <w:r w:rsidRPr="000A0285">
        <w:rPr>
          <w:i/>
          <w:sz w:val="12"/>
          <w:szCs w:val="12"/>
          <w:lang w:val="en-US"/>
        </w:rPr>
        <w:t xml:space="preserve"> According to FAO data.</w:t>
      </w:r>
    </w:p>
    <w:p w14:paraId="5323A4B4" w14:textId="77777777" w:rsidR="009F4D2A" w:rsidRPr="000A0285" w:rsidRDefault="009F4D2A" w:rsidP="009F4D2A">
      <w:pPr>
        <w:tabs>
          <w:tab w:val="center" w:pos="6634"/>
        </w:tabs>
        <w:rPr>
          <w:rFonts w:eastAsia="Symbol"/>
          <w:i/>
          <w:sz w:val="12"/>
          <w:szCs w:val="12"/>
          <w:lang w:val="en-US"/>
        </w:rPr>
      </w:pPr>
      <w:r w:rsidRPr="000A0285">
        <w:rPr>
          <w:i/>
          <w:sz w:val="12"/>
          <w:szCs w:val="12"/>
          <w:vertAlign w:val="superscript"/>
          <w:lang w:val="en-US"/>
        </w:rPr>
        <w:t xml:space="preserve">2) </w:t>
      </w:r>
      <w:r w:rsidRPr="000A0285">
        <w:rPr>
          <w:rStyle w:val="hps"/>
          <w:rFonts w:eastAsia="Symbol"/>
          <w:i/>
          <w:sz w:val="12"/>
          <w:szCs w:val="12"/>
          <w:lang w:val="en"/>
        </w:rPr>
        <w:t>Sheep</w:t>
      </w:r>
      <w:r w:rsidRPr="000A0285">
        <w:rPr>
          <w:rStyle w:val="hps"/>
          <w:rFonts w:eastAsia="Symbol"/>
          <w:i/>
          <w:sz w:val="12"/>
          <w:szCs w:val="12"/>
          <w:lang w:val="en-US"/>
        </w:rPr>
        <w:t xml:space="preserve"> </w:t>
      </w:r>
      <w:r w:rsidRPr="000A0285">
        <w:rPr>
          <w:rStyle w:val="hps"/>
          <w:rFonts w:eastAsia="Symbol"/>
          <w:i/>
          <w:sz w:val="12"/>
          <w:szCs w:val="12"/>
          <w:lang w:val="en"/>
        </w:rPr>
        <w:t>and</w:t>
      </w:r>
      <w:r w:rsidRPr="000A0285">
        <w:rPr>
          <w:rStyle w:val="shorttext"/>
          <w:rFonts w:eastAsia="Symbol"/>
          <w:i/>
          <w:sz w:val="12"/>
          <w:szCs w:val="12"/>
          <w:lang w:val="en-US"/>
        </w:rPr>
        <w:t xml:space="preserve"> </w:t>
      </w:r>
      <w:r w:rsidRPr="000A0285">
        <w:rPr>
          <w:rStyle w:val="hps"/>
          <w:rFonts w:eastAsia="Symbol"/>
          <w:i/>
          <w:sz w:val="12"/>
          <w:szCs w:val="12"/>
          <w:lang w:val="en"/>
        </w:rPr>
        <w:t>goats</w:t>
      </w:r>
      <w:r w:rsidRPr="000A0285">
        <w:rPr>
          <w:rFonts w:eastAsia="Symbol"/>
          <w:i/>
          <w:sz w:val="12"/>
          <w:szCs w:val="12"/>
          <w:lang w:val="en-US"/>
        </w:rPr>
        <w:t>.</w:t>
      </w:r>
    </w:p>
    <w:p w14:paraId="2142B369" w14:textId="2FC74788" w:rsidR="00504A06" w:rsidRPr="00D21FE6" w:rsidRDefault="00693970" w:rsidP="00C97166">
      <w:pPr>
        <w:pageBreakBefore/>
        <w:tabs>
          <w:tab w:val="center" w:pos="6634"/>
        </w:tabs>
        <w:spacing w:after="60"/>
      </w:pPr>
      <w:r w:rsidRPr="00D21FE6">
        <w:rPr>
          <w:rFonts w:eastAsia="Symbol"/>
          <w:b/>
          <w:bCs/>
          <w:sz w:val="16"/>
          <w:szCs w:val="16"/>
        </w:rPr>
        <w:lastRenderedPageBreak/>
        <w:t>26.</w:t>
      </w:r>
      <w:r w:rsidR="00504A06" w:rsidRPr="00D21FE6">
        <w:rPr>
          <w:rFonts w:eastAsia="Symbol"/>
          <w:b/>
          <w:bCs/>
          <w:sz w:val="16"/>
          <w:szCs w:val="16"/>
        </w:rPr>
        <w:t>3</w:t>
      </w:r>
      <w:r w:rsidR="0056620D" w:rsidRPr="00D21FE6">
        <w:rPr>
          <w:rFonts w:eastAsia="Symbol"/>
          <w:b/>
          <w:bCs/>
          <w:sz w:val="16"/>
          <w:szCs w:val="16"/>
          <w:lang w:val="en-US"/>
        </w:rPr>
        <w:t>8</w:t>
      </w:r>
      <w:r w:rsidR="00504A06" w:rsidRPr="00D21FE6">
        <w:rPr>
          <w:rFonts w:eastAsia="Symbol"/>
          <w:b/>
          <w:bCs/>
          <w:sz w:val="16"/>
          <w:szCs w:val="16"/>
        </w:rPr>
        <w:t>. ЧИСЛО ПОСТРОЕННЫХ КВАРТИР</w:t>
      </w:r>
    </w:p>
    <w:p w14:paraId="16E99040" w14:textId="77777777" w:rsidR="00504A06" w:rsidRPr="00D21FE6" w:rsidRDefault="008729FD">
      <w:pPr>
        <w:tabs>
          <w:tab w:val="center" w:pos="6634"/>
        </w:tabs>
        <w:spacing w:after="60"/>
        <w:ind w:left="482"/>
      </w:pPr>
      <w:r w:rsidRPr="00D21FE6">
        <w:rPr>
          <w:rStyle w:val="hpsalt-edited"/>
          <w:rFonts w:eastAsia="Symbol"/>
          <w:b/>
          <w:bCs/>
          <w:i/>
          <w:sz w:val="16"/>
          <w:szCs w:val="16"/>
          <w:lang w:val="en-US"/>
        </w:rPr>
        <w:t>CONSTRUCTED</w:t>
      </w:r>
      <w:r w:rsidRPr="00D21FE6">
        <w:rPr>
          <w:rStyle w:val="hpsalt-edited"/>
          <w:rFonts w:eastAsia="Symbol"/>
          <w:b/>
          <w:bCs/>
          <w:i/>
          <w:sz w:val="16"/>
          <w:szCs w:val="16"/>
        </w:rPr>
        <w:t xml:space="preserve"> </w:t>
      </w:r>
      <w:r w:rsidRPr="00D21FE6">
        <w:rPr>
          <w:rStyle w:val="hps"/>
          <w:rFonts w:eastAsia="Symbol"/>
          <w:b/>
          <w:bCs/>
          <w:i/>
          <w:sz w:val="16"/>
          <w:szCs w:val="16"/>
          <w:lang w:val="en-US"/>
        </w:rPr>
        <w:t>APARTMENTS</w:t>
      </w:r>
      <w:r w:rsidRPr="00D21FE6">
        <w:rPr>
          <w:rFonts w:eastAsia="Symbol"/>
          <w:b/>
          <w:bCs/>
          <w:i/>
          <w:sz w:val="16"/>
          <w:szCs w:val="16"/>
        </w:rPr>
        <w:t xml:space="preserve"> </w:t>
      </w:r>
    </w:p>
    <w:tbl>
      <w:tblPr>
        <w:tblW w:w="0" w:type="auto"/>
        <w:tblLayout w:type="fixed"/>
        <w:tblCellMar>
          <w:left w:w="0" w:type="dxa"/>
          <w:right w:w="0" w:type="dxa"/>
        </w:tblCellMar>
        <w:tblLook w:val="0000" w:firstRow="0" w:lastRow="0" w:firstColumn="0" w:lastColumn="0" w:noHBand="0" w:noVBand="0"/>
      </w:tblPr>
      <w:tblGrid>
        <w:gridCol w:w="2267"/>
        <w:gridCol w:w="671"/>
        <w:gridCol w:w="672"/>
        <w:gridCol w:w="671"/>
        <w:gridCol w:w="672"/>
        <w:gridCol w:w="671"/>
        <w:gridCol w:w="672"/>
        <w:gridCol w:w="671"/>
        <w:gridCol w:w="672"/>
        <w:gridCol w:w="2269"/>
      </w:tblGrid>
      <w:tr w:rsidR="00853565" w:rsidRPr="00D21FE6" w14:paraId="5422FD26" w14:textId="77777777">
        <w:trPr>
          <w:cantSplit/>
        </w:trPr>
        <w:tc>
          <w:tcPr>
            <w:tcW w:w="2267" w:type="dxa"/>
            <w:vMerge w:val="restart"/>
            <w:tcBorders>
              <w:top w:val="single" w:sz="6" w:space="0" w:color="000000"/>
            </w:tcBorders>
            <w:shd w:val="clear" w:color="auto" w:fill="auto"/>
            <w:vAlign w:val="bottom"/>
          </w:tcPr>
          <w:p w14:paraId="194F9735" w14:textId="77777777" w:rsidR="00504A06" w:rsidRPr="00D21FE6" w:rsidRDefault="00504A06" w:rsidP="00C97166">
            <w:pPr>
              <w:snapToGrid w:val="0"/>
              <w:spacing w:before="20" w:after="20"/>
              <w:rPr>
                <w:rFonts w:eastAsia="Symbol"/>
              </w:rPr>
            </w:pPr>
          </w:p>
        </w:tc>
        <w:tc>
          <w:tcPr>
            <w:tcW w:w="2686" w:type="dxa"/>
            <w:gridSpan w:val="4"/>
            <w:tcBorders>
              <w:top w:val="single" w:sz="6" w:space="0" w:color="000000"/>
              <w:left w:val="single" w:sz="6" w:space="0" w:color="000000"/>
              <w:bottom w:val="single" w:sz="6" w:space="0" w:color="000000"/>
            </w:tcBorders>
            <w:shd w:val="clear" w:color="auto" w:fill="auto"/>
          </w:tcPr>
          <w:p w14:paraId="1D688953" w14:textId="77777777" w:rsidR="00504A06" w:rsidRPr="00D21FE6" w:rsidRDefault="00504A06" w:rsidP="00C97166">
            <w:pPr>
              <w:spacing w:before="20" w:after="20"/>
              <w:ind w:left="57"/>
              <w:rPr>
                <w:lang w:val="en-US"/>
              </w:rPr>
            </w:pPr>
            <w:r w:rsidRPr="00D21FE6">
              <w:rPr>
                <w:rFonts w:eastAsia="Symbol"/>
                <w:sz w:val="12"/>
                <w:szCs w:val="12"/>
              </w:rPr>
              <w:t>Всего</w:t>
            </w:r>
            <w:r w:rsidRPr="00D21FE6">
              <w:rPr>
                <w:rFonts w:eastAsia="Symbol"/>
                <w:sz w:val="12"/>
                <w:szCs w:val="12"/>
                <w:lang w:val="en-US"/>
              </w:rPr>
              <w:t xml:space="preserve">, </w:t>
            </w:r>
            <w:r w:rsidRPr="00D21FE6">
              <w:rPr>
                <w:rFonts w:eastAsia="Symbol"/>
                <w:sz w:val="12"/>
                <w:szCs w:val="12"/>
              </w:rPr>
              <w:t>тыс</w:t>
            </w:r>
            <w:r w:rsidRPr="00D21FE6">
              <w:rPr>
                <w:rFonts w:eastAsia="Symbol"/>
                <w:sz w:val="12"/>
                <w:szCs w:val="12"/>
                <w:lang w:val="en-US"/>
              </w:rPr>
              <w:t xml:space="preserve">. </w:t>
            </w:r>
          </w:p>
          <w:p w14:paraId="4E68EA0D" w14:textId="77777777" w:rsidR="00504A06" w:rsidRPr="00D21FE6" w:rsidRDefault="00504A06" w:rsidP="00C97166">
            <w:pPr>
              <w:spacing w:before="20" w:after="20"/>
              <w:ind w:left="57"/>
              <w:rPr>
                <w:lang w:val="en-US"/>
              </w:rPr>
            </w:pPr>
            <w:r w:rsidRPr="00D21FE6">
              <w:rPr>
                <w:rFonts w:eastAsia="Symbol"/>
                <w:i/>
                <w:sz w:val="12"/>
                <w:lang w:val="en-US"/>
              </w:rPr>
              <w:t>Total, thou. apartments</w:t>
            </w:r>
          </w:p>
        </w:tc>
        <w:tc>
          <w:tcPr>
            <w:tcW w:w="2686" w:type="dxa"/>
            <w:gridSpan w:val="4"/>
            <w:tcBorders>
              <w:top w:val="single" w:sz="6" w:space="0" w:color="000000"/>
              <w:left w:val="single" w:sz="6" w:space="0" w:color="000000"/>
              <w:bottom w:val="single" w:sz="6" w:space="0" w:color="000000"/>
            </w:tcBorders>
            <w:shd w:val="clear" w:color="auto" w:fill="auto"/>
          </w:tcPr>
          <w:p w14:paraId="29E7D7B4" w14:textId="77777777" w:rsidR="00504A06" w:rsidRPr="00D21FE6" w:rsidRDefault="00504A06" w:rsidP="00C97166">
            <w:pPr>
              <w:spacing w:before="20" w:after="20"/>
              <w:ind w:left="57"/>
            </w:pPr>
            <w:r w:rsidRPr="00D21FE6">
              <w:rPr>
                <w:rFonts w:eastAsia="Symbol"/>
                <w:sz w:val="12"/>
                <w:szCs w:val="12"/>
              </w:rPr>
              <w:t>На 10 000 человек населения</w:t>
            </w:r>
          </w:p>
          <w:p w14:paraId="3E4AEC35" w14:textId="77777777" w:rsidR="00504A06" w:rsidRPr="00D21FE6" w:rsidRDefault="00504A06" w:rsidP="00C97166">
            <w:pPr>
              <w:spacing w:before="20" w:after="20"/>
              <w:ind w:left="57"/>
            </w:pPr>
            <w:r w:rsidRPr="00D21FE6">
              <w:rPr>
                <w:rFonts w:eastAsia="Symbol"/>
                <w:i/>
                <w:sz w:val="12"/>
                <w:lang w:val="en-US"/>
              </w:rPr>
              <w:t>Per</w:t>
            </w:r>
            <w:r w:rsidRPr="00D21FE6">
              <w:rPr>
                <w:rFonts w:eastAsia="Symbol"/>
                <w:i/>
                <w:sz w:val="12"/>
              </w:rPr>
              <w:t xml:space="preserve"> 10 000 </w:t>
            </w:r>
            <w:r w:rsidRPr="00D21FE6">
              <w:rPr>
                <w:rFonts w:eastAsia="Symbol"/>
                <w:i/>
                <w:sz w:val="12"/>
                <w:lang w:val="en-US"/>
              </w:rPr>
              <w:t>population</w:t>
            </w:r>
          </w:p>
        </w:tc>
        <w:tc>
          <w:tcPr>
            <w:tcW w:w="2269" w:type="dxa"/>
            <w:vMerge w:val="restart"/>
            <w:tcBorders>
              <w:top w:val="single" w:sz="6" w:space="0" w:color="000000"/>
              <w:left w:val="single" w:sz="6" w:space="0" w:color="000000"/>
            </w:tcBorders>
            <w:shd w:val="clear" w:color="auto" w:fill="auto"/>
            <w:vAlign w:val="bottom"/>
          </w:tcPr>
          <w:p w14:paraId="5B548299" w14:textId="77777777" w:rsidR="00504A06" w:rsidRPr="00D21FE6" w:rsidRDefault="00504A06" w:rsidP="00C97166">
            <w:pPr>
              <w:snapToGrid w:val="0"/>
              <w:spacing w:before="20" w:after="20"/>
              <w:rPr>
                <w:rFonts w:eastAsia="Symbol"/>
                <w:sz w:val="12"/>
                <w:szCs w:val="12"/>
              </w:rPr>
            </w:pPr>
          </w:p>
        </w:tc>
      </w:tr>
      <w:tr w:rsidR="00FE32A9" w:rsidRPr="00D21FE6" w14:paraId="31BCF386" w14:textId="77777777">
        <w:trPr>
          <w:cantSplit/>
        </w:trPr>
        <w:tc>
          <w:tcPr>
            <w:tcW w:w="2267" w:type="dxa"/>
            <w:vMerge/>
            <w:tcBorders>
              <w:bottom w:val="single" w:sz="6" w:space="0" w:color="000000"/>
            </w:tcBorders>
            <w:shd w:val="clear" w:color="auto" w:fill="auto"/>
            <w:vAlign w:val="bottom"/>
          </w:tcPr>
          <w:p w14:paraId="5D568547" w14:textId="77777777" w:rsidR="00FE32A9" w:rsidRPr="00D21FE6" w:rsidRDefault="00FE32A9" w:rsidP="00C97166">
            <w:pPr>
              <w:snapToGrid w:val="0"/>
              <w:spacing w:before="20" w:after="20"/>
              <w:rPr>
                <w:rFonts w:eastAsia="Symbol"/>
                <w:sz w:val="12"/>
                <w:szCs w:val="12"/>
              </w:rPr>
            </w:pPr>
          </w:p>
        </w:tc>
        <w:tc>
          <w:tcPr>
            <w:tcW w:w="671" w:type="dxa"/>
            <w:tcBorders>
              <w:top w:val="single" w:sz="6" w:space="0" w:color="000000"/>
              <w:left w:val="single" w:sz="6" w:space="0" w:color="000000"/>
              <w:bottom w:val="single" w:sz="6" w:space="0" w:color="000000"/>
            </w:tcBorders>
            <w:shd w:val="clear" w:color="auto" w:fill="auto"/>
          </w:tcPr>
          <w:p w14:paraId="5B43D2E7" w14:textId="77777777" w:rsidR="00FE32A9" w:rsidRPr="00D21FE6" w:rsidRDefault="00FE32A9" w:rsidP="00C97166">
            <w:pPr>
              <w:spacing w:before="40" w:after="40"/>
              <w:jc w:val="center"/>
            </w:pPr>
            <w:r w:rsidRPr="00D21FE6">
              <w:rPr>
                <w:rFonts w:eastAsia="Symbol"/>
              </w:rPr>
              <w:t>2010</w:t>
            </w:r>
          </w:p>
        </w:tc>
        <w:tc>
          <w:tcPr>
            <w:tcW w:w="672" w:type="dxa"/>
            <w:tcBorders>
              <w:top w:val="single" w:sz="6" w:space="0" w:color="000000"/>
              <w:left w:val="single" w:sz="6" w:space="0" w:color="000000"/>
              <w:bottom w:val="single" w:sz="6" w:space="0" w:color="000000"/>
            </w:tcBorders>
            <w:shd w:val="clear" w:color="auto" w:fill="auto"/>
          </w:tcPr>
          <w:p w14:paraId="53FEC727" w14:textId="0A3DBED2" w:rsidR="00FE32A9" w:rsidRPr="00D21FE6" w:rsidRDefault="00FE32A9" w:rsidP="009A6DE4">
            <w:pPr>
              <w:spacing w:before="40" w:after="40"/>
              <w:jc w:val="center"/>
            </w:pPr>
            <w:r>
              <w:t>2022</w:t>
            </w:r>
          </w:p>
        </w:tc>
        <w:tc>
          <w:tcPr>
            <w:tcW w:w="671" w:type="dxa"/>
            <w:tcBorders>
              <w:top w:val="single" w:sz="6" w:space="0" w:color="000000"/>
              <w:left w:val="single" w:sz="6" w:space="0" w:color="000000"/>
              <w:bottom w:val="single" w:sz="6" w:space="0" w:color="000000"/>
            </w:tcBorders>
            <w:shd w:val="clear" w:color="auto" w:fill="auto"/>
          </w:tcPr>
          <w:p w14:paraId="702AF7D6" w14:textId="11B2C84A" w:rsidR="00FE32A9" w:rsidRPr="00FE32A9" w:rsidRDefault="00FE32A9" w:rsidP="009A6DE4">
            <w:pPr>
              <w:spacing w:before="40" w:after="40"/>
              <w:jc w:val="center"/>
            </w:pPr>
            <w:r>
              <w:rPr>
                <w:lang w:val="en-US"/>
              </w:rPr>
              <w:t>202</w:t>
            </w:r>
            <w:r>
              <w:t>3</w:t>
            </w:r>
          </w:p>
        </w:tc>
        <w:tc>
          <w:tcPr>
            <w:tcW w:w="672" w:type="dxa"/>
            <w:tcBorders>
              <w:top w:val="single" w:sz="6" w:space="0" w:color="000000"/>
              <w:left w:val="single" w:sz="6" w:space="0" w:color="000000"/>
              <w:bottom w:val="single" w:sz="6" w:space="0" w:color="000000"/>
            </w:tcBorders>
            <w:shd w:val="clear" w:color="auto" w:fill="auto"/>
          </w:tcPr>
          <w:p w14:paraId="3B72B053" w14:textId="0FA2239C" w:rsidR="00FE32A9" w:rsidRPr="00FE32A9" w:rsidRDefault="00FE32A9" w:rsidP="00C97166">
            <w:pPr>
              <w:spacing w:before="40" w:after="40"/>
              <w:jc w:val="center"/>
            </w:pPr>
            <w:r>
              <w:rPr>
                <w:lang w:val="en-US"/>
              </w:rPr>
              <w:t>202</w:t>
            </w:r>
            <w:r>
              <w:t>4</w:t>
            </w:r>
          </w:p>
        </w:tc>
        <w:tc>
          <w:tcPr>
            <w:tcW w:w="671" w:type="dxa"/>
            <w:tcBorders>
              <w:top w:val="single" w:sz="6" w:space="0" w:color="000000"/>
              <w:left w:val="single" w:sz="6" w:space="0" w:color="000000"/>
              <w:bottom w:val="single" w:sz="6" w:space="0" w:color="000000"/>
            </w:tcBorders>
            <w:shd w:val="clear" w:color="auto" w:fill="auto"/>
          </w:tcPr>
          <w:p w14:paraId="39E32310" w14:textId="77777777" w:rsidR="00FE32A9" w:rsidRPr="00D21FE6" w:rsidRDefault="00FE32A9" w:rsidP="00C97166">
            <w:pPr>
              <w:spacing w:before="40" w:after="40"/>
              <w:jc w:val="center"/>
            </w:pPr>
            <w:r w:rsidRPr="00D21FE6">
              <w:rPr>
                <w:rFonts w:eastAsia="Symbol"/>
              </w:rPr>
              <w:t>2010</w:t>
            </w:r>
          </w:p>
        </w:tc>
        <w:tc>
          <w:tcPr>
            <w:tcW w:w="672" w:type="dxa"/>
            <w:tcBorders>
              <w:top w:val="single" w:sz="6" w:space="0" w:color="000000"/>
              <w:left w:val="single" w:sz="6" w:space="0" w:color="000000"/>
              <w:bottom w:val="single" w:sz="6" w:space="0" w:color="000000"/>
            </w:tcBorders>
            <w:shd w:val="clear" w:color="auto" w:fill="auto"/>
          </w:tcPr>
          <w:p w14:paraId="59C4FE85" w14:textId="09C807B9" w:rsidR="00FE32A9" w:rsidRPr="00D21FE6" w:rsidRDefault="00FE32A9" w:rsidP="009A6DE4">
            <w:pPr>
              <w:spacing w:before="40" w:after="40"/>
              <w:jc w:val="center"/>
            </w:pPr>
            <w:r>
              <w:t>2022</w:t>
            </w:r>
          </w:p>
        </w:tc>
        <w:tc>
          <w:tcPr>
            <w:tcW w:w="671" w:type="dxa"/>
            <w:tcBorders>
              <w:top w:val="single" w:sz="6" w:space="0" w:color="000000"/>
              <w:left w:val="single" w:sz="6" w:space="0" w:color="000000"/>
              <w:bottom w:val="single" w:sz="6" w:space="0" w:color="000000"/>
            </w:tcBorders>
            <w:shd w:val="clear" w:color="auto" w:fill="auto"/>
          </w:tcPr>
          <w:p w14:paraId="756508C2" w14:textId="0E83D5D3" w:rsidR="00FE32A9" w:rsidRPr="00D21FE6" w:rsidRDefault="00FE32A9" w:rsidP="009A6DE4">
            <w:pPr>
              <w:spacing w:before="40" w:after="40"/>
              <w:jc w:val="center"/>
            </w:pPr>
            <w:r>
              <w:rPr>
                <w:lang w:val="en-US"/>
              </w:rPr>
              <w:t>202</w:t>
            </w:r>
            <w:r>
              <w:t>3</w:t>
            </w:r>
          </w:p>
        </w:tc>
        <w:tc>
          <w:tcPr>
            <w:tcW w:w="672" w:type="dxa"/>
            <w:tcBorders>
              <w:top w:val="single" w:sz="6" w:space="0" w:color="000000"/>
              <w:left w:val="single" w:sz="6" w:space="0" w:color="000000"/>
              <w:bottom w:val="single" w:sz="6" w:space="0" w:color="000000"/>
            </w:tcBorders>
            <w:shd w:val="clear" w:color="auto" w:fill="auto"/>
          </w:tcPr>
          <w:p w14:paraId="400DEF84" w14:textId="351793C5" w:rsidR="00FE32A9" w:rsidRPr="00D21FE6" w:rsidRDefault="00FE32A9" w:rsidP="00C97166">
            <w:pPr>
              <w:spacing w:before="40" w:after="40"/>
              <w:jc w:val="center"/>
              <w:rPr>
                <w:lang w:val="en-US"/>
              </w:rPr>
            </w:pPr>
            <w:r>
              <w:rPr>
                <w:lang w:val="en-US"/>
              </w:rPr>
              <w:t>202</w:t>
            </w:r>
            <w:r>
              <w:t>4</w:t>
            </w:r>
          </w:p>
        </w:tc>
        <w:tc>
          <w:tcPr>
            <w:tcW w:w="2269" w:type="dxa"/>
            <w:vMerge/>
            <w:tcBorders>
              <w:left w:val="single" w:sz="6" w:space="0" w:color="000000"/>
              <w:bottom w:val="single" w:sz="6" w:space="0" w:color="000000"/>
            </w:tcBorders>
            <w:shd w:val="clear" w:color="auto" w:fill="auto"/>
            <w:vAlign w:val="bottom"/>
          </w:tcPr>
          <w:p w14:paraId="71AA6A4D" w14:textId="77777777" w:rsidR="00FE32A9" w:rsidRPr="00D21FE6" w:rsidRDefault="00FE32A9" w:rsidP="00C97166">
            <w:pPr>
              <w:snapToGrid w:val="0"/>
              <w:spacing w:before="20" w:after="20"/>
              <w:ind w:right="85"/>
              <w:rPr>
                <w:rFonts w:eastAsia="Symbol"/>
              </w:rPr>
            </w:pPr>
          </w:p>
        </w:tc>
      </w:tr>
      <w:tr w:rsidR="00FE32A9" w:rsidRPr="00D21FE6" w14:paraId="4F24BC39" w14:textId="77777777">
        <w:trPr>
          <w:cantSplit/>
        </w:trPr>
        <w:tc>
          <w:tcPr>
            <w:tcW w:w="2267" w:type="dxa"/>
            <w:tcBorders>
              <w:top w:val="single" w:sz="6" w:space="0" w:color="000000"/>
            </w:tcBorders>
            <w:shd w:val="clear" w:color="auto" w:fill="auto"/>
            <w:vAlign w:val="bottom"/>
          </w:tcPr>
          <w:p w14:paraId="38D736B8" w14:textId="77777777" w:rsidR="00FE32A9" w:rsidRPr="00FE32A9" w:rsidRDefault="00FE32A9" w:rsidP="00EE0AB1">
            <w:pPr>
              <w:spacing w:before="120"/>
              <w:rPr>
                <w:b/>
                <w:color w:val="000000" w:themeColor="text1"/>
              </w:rPr>
            </w:pPr>
            <w:r w:rsidRPr="00FE32A9">
              <w:rPr>
                <w:rFonts w:eastAsia="Symbol"/>
                <w:b/>
                <w:bCs/>
                <w:color w:val="000000" w:themeColor="text1"/>
              </w:rPr>
              <w:t>Россия</w:t>
            </w:r>
          </w:p>
        </w:tc>
        <w:tc>
          <w:tcPr>
            <w:tcW w:w="671" w:type="dxa"/>
            <w:tcBorders>
              <w:top w:val="single" w:sz="6" w:space="0" w:color="000000"/>
              <w:left w:val="single" w:sz="6" w:space="0" w:color="000000"/>
            </w:tcBorders>
            <w:shd w:val="clear" w:color="auto" w:fill="auto"/>
            <w:vAlign w:val="bottom"/>
          </w:tcPr>
          <w:p w14:paraId="335AFEEC" w14:textId="6FECA20D" w:rsidR="00FE32A9" w:rsidRPr="00FE32A9" w:rsidRDefault="00FE32A9" w:rsidP="00EE0AB1">
            <w:pPr>
              <w:spacing w:before="120"/>
              <w:ind w:right="170"/>
              <w:jc w:val="right"/>
              <w:rPr>
                <w:color w:val="000000" w:themeColor="text1"/>
              </w:rPr>
            </w:pPr>
            <w:r w:rsidRPr="00FE32A9">
              <w:rPr>
                <w:rFonts w:eastAsia="Symbol"/>
                <w:color w:val="000000" w:themeColor="text1"/>
              </w:rPr>
              <w:t>717</w:t>
            </w:r>
          </w:p>
        </w:tc>
        <w:tc>
          <w:tcPr>
            <w:tcW w:w="672" w:type="dxa"/>
            <w:tcBorders>
              <w:top w:val="single" w:sz="6" w:space="0" w:color="000000"/>
              <w:left w:val="single" w:sz="6" w:space="0" w:color="000000"/>
            </w:tcBorders>
            <w:shd w:val="clear" w:color="auto" w:fill="auto"/>
            <w:vAlign w:val="bottom"/>
          </w:tcPr>
          <w:p w14:paraId="44F2618D" w14:textId="7BBFAE75" w:rsidR="00FE32A9" w:rsidRPr="00FE32A9" w:rsidRDefault="00FE32A9" w:rsidP="00EE0AB1">
            <w:pPr>
              <w:spacing w:before="120"/>
              <w:ind w:right="170"/>
              <w:jc w:val="right"/>
              <w:rPr>
                <w:color w:val="000000" w:themeColor="text1"/>
                <w:lang w:val="en-US"/>
              </w:rPr>
            </w:pPr>
            <w:r w:rsidRPr="00FE32A9">
              <w:rPr>
                <w:color w:val="000000" w:themeColor="text1"/>
              </w:rPr>
              <w:t>1</w:t>
            </w:r>
            <w:r w:rsidRPr="00FE32A9">
              <w:rPr>
                <w:color w:val="000000" w:themeColor="text1"/>
                <w:lang w:val="en-US"/>
              </w:rPr>
              <w:t xml:space="preserve"> </w:t>
            </w:r>
            <w:r w:rsidRPr="00FE32A9">
              <w:rPr>
                <w:color w:val="000000" w:themeColor="text1"/>
              </w:rPr>
              <w:t>290</w:t>
            </w:r>
          </w:p>
        </w:tc>
        <w:tc>
          <w:tcPr>
            <w:tcW w:w="671" w:type="dxa"/>
            <w:tcBorders>
              <w:top w:val="single" w:sz="6" w:space="0" w:color="000000"/>
              <w:left w:val="single" w:sz="6" w:space="0" w:color="000000"/>
            </w:tcBorders>
            <w:shd w:val="clear" w:color="auto" w:fill="auto"/>
            <w:vAlign w:val="bottom"/>
          </w:tcPr>
          <w:p w14:paraId="21953272" w14:textId="7B3A04F3" w:rsidR="00FE32A9" w:rsidRPr="00FE32A9" w:rsidRDefault="00FE32A9" w:rsidP="00EE0AB1">
            <w:pPr>
              <w:spacing w:before="120"/>
              <w:ind w:right="170"/>
              <w:jc w:val="right"/>
              <w:rPr>
                <w:color w:val="000000" w:themeColor="text1"/>
                <w:lang w:val="en-US"/>
              </w:rPr>
            </w:pPr>
            <w:r w:rsidRPr="00FE32A9">
              <w:rPr>
                <w:color w:val="000000" w:themeColor="text1"/>
              </w:rPr>
              <w:t>1</w:t>
            </w:r>
            <w:r w:rsidRPr="00FE32A9">
              <w:rPr>
                <w:color w:val="000000" w:themeColor="text1"/>
                <w:lang w:val="en-US"/>
              </w:rPr>
              <w:t xml:space="preserve"> </w:t>
            </w:r>
            <w:r w:rsidRPr="00FE32A9">
              <w:rPr>
                <w:color w:val="000000" w:themeColor="text1"/>
              </w:rPr>
              <w:t>449</w:t>
            </w:r>
          </w:p>
        </w:tc>
        <w:tc>
          <w:tcPr>
            <w:tcW w:w="672" w:type="dxa"/>
            <w:tcBorders>
              <w:top w:val="single" w:sz="6" w:space="0" w:color="000000"/>
              <w:left w:val="single" w:sz="6" w:space="0" w:color="000000"/>
            </w:tcBorders>
            <w:shd w:val="clear" w:color="auto" w:fill="auto"/>
            <w:vAlign w:val="bottom"/>
          </w:tcPr>
          <w:p w14:paraId="73BCF92E" w14:textId="4D4F8CDF" w:rsidR="00FE32A9" w:rsidRPr="0083740A" w:rsidRDefault="0083740A" w:rsidP="00EE0AB1">
            <w:pPr>
              <w:spacing w:before="120"/>
              <w:ind w:right="170"/>
              <w:jc w:val="right"/>
              <w:rPr>
                <w:color w:val="000000" w:themeColor="text1"/>
              </w:rPr>
            </w:pPr>
            <w:r>
              <w:rPr>
                <w:color w:val="000000" w:themeColor="text1"/>
              </w:rPr>
              <w:t>1 359</w:t>
            </w:r>
          </w:p>
        </w:tc>
        <w:tc>
          <w:tcPr>
            <w:tcW w:w="671" w:type="dxa"/>
            <w:tcBorders>
              <w:top w:val="single" w:sz="6" w:space="0" w:color="000000"/>
              <w:left w:val="single" w:sz="6" w:space="0" w:color="000000"/>
            </w:tcBorders>
            <w:shd w:val="clear" w:color="auto" w:fill="auto"/>
            <w:vAlign w:val="bottom"/>
          </w:tcPr>
          <w:p w14:paraId="33B05BA3" w14:textId="710507EE" w:rsidR="00FE32A9" w:rsidRPr="00FE32A9" w:rsidRDefault="00FE32A9" w:rsidP="00EE0AB1">
            <w:pPr>
              <w:spacing w:before="120"/>
              <w:ind w:right="170"/>
              <w:jc w:val="right"/>
              <w:rPr>
                <w:color w:val="000000" w:themeColor="text1"/>
              </w:rPr>
            </w:pPr>
            <w:r w:rsidRPr="00FE32A9">
              <w:rPr>
                <w:rFonts w:eastAsia="Symbol"/>
                <w:color w:val="000000" w:themeColor="text1"/>
              </w:rPr>
              <w:t>50</w:t>
            </w:r>
          </w:p>
        </w:tc>
        <w:tc>
          <w:tcPr>
            <w:tcW w:w="672" w:type="dxa"/>
            <w:tcBorders>
              <w:top w:val="single" w:sz="6" w:space="0" w:color="000000"/>
              <w:left w:val="single" w:sz="6" w:space="0" w:color="000000"/>
            </w:tcBorders>
            <w:shd w:val="clear" w:color="auto" w:fill="auto"/>
            <w:vAlign w:val="bottom"/>
          </w:tcPr>
          <w:p w14:paraId="0FB854DC" w14:textId="5DC9DE95" w:rsidR="00FE32A9" w:rsidRPr="00FE32A9" w:rsidRDefault="00FE32A9" w:rsidP="00EE0AB1">
            <w:pPr>
              <w:spacing w:before="120"/>
              <w:ind w:right="170"/>
              <w:jc w:val="right"/>
              <w:rPr>
                <w:color w:val="000000" w:themeColor="text1"/>
                <w:vertAlign w:val="superscript"/>
                <w:lang w:val="en-US"/>
              </w:rPr>
            </w:pPr>
            <w:r w:rsidRPr="00FE32A9">
              <w:rPr>
                <w:color w:val="000000" w:themeColor="text1"/>
              </w:rPr>
              <w:t>88</w:t>
            </w:r>
          </w:p>
        </w:tc>
        <w:tc>
          <w:tcPr>
            <w:tcW w:w="671" w:type="dxa"/>
            <w:tcBorders>
              <w:top w:val="single" w:sz="6" w:space="0" w:color="000000"/>
              <w:left w:val="single" w:sz="6" w:space="0" w:color="000000"/>
            </w:tcBorders>
            <w:shd w:val="clear" w:color="auto" w:fill="auto"/>
            <w:vAlign w:val="bottom"/>
          </w:tcPr>
          <w:p w14:paraId="2D9C2AD4" w14:textId="0187BAAE" w:rsidR="00FE32A9" w:rsidRPr="00FE32A9" w:rsidRDefault="00FE32A9" w:rsidP="00EE0AB1">
            <w:pPr>
              <w:spacing w:before="120"/>
              <w:ind w:right="170"/>
              <w:jc w:val="right"/>
              <w:rPr>
                <w:color w:val="000000" w:themeColor="text1"/>
                <w:vertAlign w:val="superscript"/>
                <w:lang w:val="en-US"/>
              </w:rPr>
            </w:pPr>
            <w:r w:rsidRPr="00FE32A9">
              <w:rPr>
                <w:color w:val="000000" w:themeColor="text1"/>
              </w:rPr>
              <w:t>99</w:t>
            </w:r>
          </w:p>
        </w:tc>
        <w:tc>
          <w:tcPr>
            <w:tcW w:w="672" w:type="dxa"/>
            <w:tcBorders>
              <w:top w:val="single" w:sz="6" w:space="0" w:color="000000"/>
              <w:left w:val="single" w:sz="6" w:space="0" w:color="000000"/>
            </w:tcBorders>
            <w:shd w:val="clear" w:color="auto" w:fill="auto"/>
            <w:vAlign w:val="bottom"/>
          </w:tcPr>
          <w:p w14:paraId="5B23D59D" w14:textId="7FDC1F80" w:rsidR="00FE32A9" w:rsidRPr="00FE32A9" w:rsidRDefault="0083740A" w:rsidP="00EE0AB1">
            <w:pPr>
              <w:spacing w:before="120"/>
              <w:ind w:right="170"/>
              <w:jc w:val="right"/>
              <w:rPr>
                <w:color w:val="000000" w:themeColor="text1"/>
              </w:rPr>
            </w:pPr>
            <w:r>
              <w:rPr>
                <w:color w:val="000000" w:themeColor="text1"/>
              </w:rPr>
              <w:t>93</w:t>
            </w:r>
          </w:p>
        </w:tc>
        <w:tc>
          <w:tcPr>
            <w:tcW w:w="2269" w:type="dxa"/>
            <w:tcBorders>
              <w:top w:val="single" w:sz="6" w:space="0" w:color="000000"/>
              <w:left w:val="single" w:sz="6" w:space="0" w:color="000000"/>
            </w:tcBorders>
            <w:shd w:val="clear" w:color="auto" w:fill="auto"/>
            <w:vAlign w:val="bottom"/>
          </w:tcPr>
          <w:p w14:paraId="08C6D6A2" w14:textId="77777777" w:rsidR="00FE32A9" w:rsidRPr="00FE32A9" w:rsidRDefault="00FE32A9" w:rsidP="00EE0AB1">
            <w:pPr>
              <w:spacing w:before="120"/>
              <w:ind w:left="57"/>
              <w:rPr>
                <w:b/>
                <w:color w:val="000000" w:themeColor="text1"/>
              </w:rPr>
            </w:pPr>
            <w:r w:rsidRPr="00FE32A9">
              <w:rPr>
                <w:rFonts w:eastAsia="Symbol"/>
                <w:b/>
                <w:i/>
                <w:color w:val="000000" w:themeColor="text1"/>
              </w:rPr>
              <w:t>Russia</w:t>
            </w:r>
          </w:p>
        </w:tc>
      </w:tr>
      <w:tr w:rsidR="00FE32A9" w:rsidRPr="00D21FE6" w14:paraId="7815A55F" w14:textId="77777777">
        <w:trPr>
          <w:cantSplit/>
        </w:trPr>
        <w:tc>
          <w:tcPr>
            <w:tcW w:w="2267" w:type="dxa"/>
            <w:shd w:val="clear" w:color="auto" w:fill="auto"/>
            <w:vAlign w:val="bottom"/>
          </w:tcPr>
          <w:p w14:paraId="4F55B976" w14:textId="77777777" w:rsidR="00FE32A9" w:rsidRPr="00FE32A9" w:rsidRDefault="00FE32A9" w:rsidP="00EE0AB1">
            <w:pPr>
              <w:spacing w:before="120"/>
              <w:rPr>
                <w:b/>
                <w:color w:val="000000" w:themeColor="text1"/>
              </w:rPr>
            </w:pPr>
            <w:r w:rsidRPr="00FE32A9">
              <w:rPr>
                <w:rFonts w:eastAsia="Symbol"/>
                <w:b/>
                <w:bCs/>
                <w:color w:val="000000" w:themeColor="text1"/>
              </w:rPr>
              <w:t>Страны СНГ</w:t>
            </w:r>
          </w:p>
        </w:tc>
        <w:tc>
          <w:tcPr>
            <w:tcW w:w="671" w:type="dxa"/>
            <w:tcBorders>
              <w:left w:val="single" w:sz="6" w:space="0" w:color="000000"/>
            </w:tcBorders>
            <w:shd w:val="clear" w:color="auto" w:fill="auto"/>
            <w:vAlign w:val="bottom"/>
          </w:tcPr>
          <w:p w14:paraId="26B8CD25" w14:textId="77777777" w:rsidR="00FE32A9" w:rsidRPr="00FE32A9" w:rsidRDefault="00FE32A9" w:rsidP="00EE0AB1">
            <w:pPr>
              <w:spacing w:before="120"/>
              <w:ind w:right="170"/>
              <w:jc w:val="right"/>
              <w:rPr>
                <w:rFonts w:eastAsia="Symbol"/>
                <w:bCs/>
                <w:color w:val="000000" w:themeColor="text1"/>
              </w:rPr>
            </w:pPr>
          </w:p>
        </w:tc>
        <w:tc>
          <w:tcPr>
            <w:tcW w:w="672" w:type="dxa"/>
            <w:tcBorders>
              <w:left w:val="single" w:sz="6" w:space="0" w:color="000000"/>
            </w:tcBorders>
            <w:shd w:val="clear" w:color="auto" w:fill="auto"/>
            <w:vAlign w:val="bottom"/>
          </w:tcPr>
          <w:p w14:paraId="1AA2BFCA" w14:textId="77777777" w:rsidR="00FE32A9" w:rsidRPr="00FE32A9" w:rsidRDefault="00FE32A9" w:rsidP="00EE0AB1">
            <w:pPr>
              <w:spacing w:before="120"/>
              <w:ind w:right="170"/>
              <w:jc w:val="right"/>
              <w:rPr>
                <w:rFonts w:eastAsia="Symbol"/>
                <w:color w:val="000000" w:themeColor="text1"/>
              </w:rPr>
            </w:pPr>
          </w:p>
        </w:tc>
        <w:tc>
          <w:tcPr>
            <w:tcW w:w="671" w:type="dxa"/>
            <w:tcBorders>
              <w:left w:val="single" w:sz="6" w:space="0" w:color="000000"/>
            </w:tcBorders>
            <w:shd w:val="clear" w:color="auto" w:fill="auto"/>
            <w:vAlign w:val="bottom"/>
          </w:tcPr>
          <w:p w14:paraId="70A45676" w14:textId="77777777" w:rsidR="00FE32A9" w:rsidRPr="00FE32A9" w:rsidRDefault="00FE32A9" w:rsidP="00EE0AB1">
            <w:pPr>
              <w:spacing w:before="120"/>
              <w:ind w:right="170"/>
              <w:jc w:val="right"/>
              <w:rPr>
                <w:rFonts w:eastAsia="Symbol"/>
                <w:color w:val="000000" w:themeColor="text1"/>
              </w:rPr>
            </w:pPr>
          </w:p>
        </w:tc>
        <w:tc>
          <w:tcPr>
            <w:tcW w:w="672" w:type="dxa"/>
            <w:tcBorders>
              <w:left w:val="single" w:sz="6" w:space="0" w:color="000000"/>
            </w:tcBorders>
            <w:shd w:val="clear" w:color="auto" w:fill="auto"/>
            <w:vAlign w:val="bottom"/>
          </w:tcPr>
          <w:p w14:paraId="6B95E1E7" w14:textId="77777777" w:rsidR="00FE32A9" w:rsidRPr="00FE32A9" w:rsidRDefault="00FE32A9" w:rsidP="00EE0AB1">
            <w:pPr>
              <w:spacing w:before="120"/>
              <w:ind w:right="170"/>
              <w:jc w:val="right"/>
              <w:rPr>
                <w:rFonts w:eastAsia="Symbol"/>
                <w:color w:val="000000" w:themeColor="text1"/>
              </w:rPr>
            </w:pPr>
          </w:p>
        </w:tc>
        <w:tc>
          <w:tcPr>
            <w:tcW w:w="671" w:type="dxa"/>
            <w:tcBorders>
              <w:left w:val="single" w:sz="6" w:space="0" w:color="000000"/>
            </w:tcBorders>
            <w:shd w:val="clear" w:color="auto" w:fill="auto"/>
            <w:vAlign w:val="bottom"/>
          </w:tcPr>
          <w:p w14:paraId="700850A1" w14:textId="77777777" w:rsidR="00FE32A9" w:rsidRPr="00FE32A9" w:rsidRDefault="00FE32A9" w:rsidP="00EE0AB1">
            <w:pPr>
              <w:spacing w:before="120"/>
              <w:ind w:right="170"/>
              <w:jc w:val="right"/>
              <w:rPr>
                <w:rFonts w:eastAsia="Symbol"/>
                <w:color w:val="000000" w:themeColor="text1"/>
              </w:rPr>
            </w:pPr>
          </w:p>
        </w:tc>
        <w:tc>
          <w:tcPr>
            <w:tcW w:w="672" w:type="dxa"/>
            <w:tcBorders>
              <w:left w:val="single" w:sz="6" w:space="0" w:color="000000"/>
            </w:tcBorders>
            <w:shd w:val="clear" w:color="auto" w:fill="auto"/>
            <w:vAlign w:val="bottom"/>
          </w:tcPr>
          <w:p w14:paraId="0A0A181E" w14:textId="77777777" w:rsidR="00FE32A9" w:rsidRPr="00FE32A9" w:rsidRDefault="00FE32A9" w:rsidP="00EE0AB1">
            <w:pPr>
              <w:spacing w:before="120"/>
              <w:ind w:right="170"/>
              <w:jc w:val="right"/>
              <w:rPr>
                <w:rFonts w:eastAsia="Symbol"/>
                <w:color w:val="000000" w:themeColor="text1"/>
              </w:rPr>
            </w:pPr>
          </w:p>
        </w:tc>
        <w:tc>
          <w:tcPr>
            <w:tcW w:w="671" w:type="dxa"/>
            <w:tcBorders>
              <w:left w:val="single" w:sz="6" w:space="0" w:color="000000"/>
            </w:tcBorders>
            <w:shd w:val="clear" w:color="auto" w:fill="auto"/>
            <w:vAlign w:val="bottom"/>
          </w:tcPr>
          <w:p w14:paraId="404BF277" w14:textId="77777777" w:rsidR="00FE32A9" w:rsidRPr="00FE32A9" w:rsidRDefault="00FE32A9" w:rsidP="00EE0AB1">
            <w:pPr>
              <w:spacing w:before="120"/>
              <w:ind w:right="170"/>
              <w:jc w:val="right"/>
              <w:rPr>
                <w:rFonts w:eastAsia="Symbol"/>
                <w:color w:val="000000" w:themeColor="text1"/>
              </w:rPr>
            </w:pPr>
          </w:p>
        </w:tc>
        <w:tc>
          <w:tcPr>
            <w:tcW w:w="672" w:type="dxa"/>
            <w:tcBorders>
              <w:left w:val="single" w:sz="6" w:space="0" w:color="000000"/>
            </w:tcBorders>
            <w:shd w:val="clear" w:color="auto" w:fill="auto"/>
            <w:vAlign w:val="bottom"/>
          </w:tcPr>
          <w:p w14:paraId="3CA1A895" w14:textId="77777777" w:rsidR="00FE32A9" w:rsidRPr="00FE32A9" w:rsidRDefault="00FE32A9" w:rsidP="00EE0AB1">
            <w:pPr>
              <w:spacing w:before="120"/>
              <w:ind w:right="170"/>
              <w:jc w:val="right"/>
              <w:rPr>
                <w:rFonts w:eastAsia="Symbol"/>
                <w:color w:val="000000" w:themeColor="text1"/>
              </w:rPr>
            </w:pPr>
          </w:p>
        </w:tc>
        <w:tc>
          <w:tcPr>
            <w:tcW w:w="2269" w:type="dxa"/>
            <w:tcBorders>
              <w:left w:val="single" w:sz="6" w:space="0" w:color="000000"/>
            </w:tcBorders>
            <w:shd w:val="clear" w:color="auto" w:fill="auto"/>
            <w:vAlign w:val="bottom"/>
          </w:tcPr>
          <w:p w14:paraId="20CD1E71" w14:textId="77777777" w:rsidR="00FE32A9" w:rsidRPr="00FE32A9" w:rsidRDefault="00FE32A9" w:rsidP="00EE0AB1">
            <w:pPr>
              <w:spacing w:before="120"/>
              <w:ind w:left="57"/>
              <w:rPr>
                <w:b/>
                <w:color w:val="000000" w:themeColor="text1"/>
              </w:rPr>
            </w:pPr>
            <w:r w:rsidRPr="00FE32A9">
              <w:rPr>
                <w:rFonts w:eastAsia="Symbol"/>
                <w:b/>
                <w:i/>
                <w:color w:val="000000" w:themeColor="text1"/>
              </w:rPr>
              <w:t>CIS countries</w:t>
            </w:r>
          </w:p>
        </w:tc>
      </w:tr>
      <w:tr w:rsidR="00631D97" w:rsidRPr="00D21FE6" w14:paraId="150C3511" w14:textId="77777777">
        <w:trPr>
          <w:cantSplit/>
        </w:trPr>
        <w:tc>
          <w:tcPr>
            <w:tcW w:w="2267" w:type="dxa"/>
            <w:shd w:val="clear" w:color="auto" w:fill="auto"/>
            <w:vAlign w:val="bottom"/>
          </w:tcPr>
          <w:p w14:paraId="717622EC" w14:textId="6B42075B" w:rsidR="00631D97" w:rsidRPr="00631D97" w:rsidRDefault="00631D97" w:rsidP="00631D97">
            <w:pPr>
              <w:spacing w:before="120"/>
              <w:ind w:left="340"/>
            </w:pPr>
            <w:r w:rsidRPr="00631D97">
              <w:rPr>
                <w:rFonts w:eastAsia="Symbol"/>
              </w:rPr>
              <w:t>из них:</w:t>
            </w:r>
          </w:p>
        </w:tc>
        <w:tc>
          <w:tcPr>
            <w:tcW w:w="671" w:type="dxa"/>
            <w:tcBorders>
              <w:left w:val="single" w:sz="6" w:space="0" w:color="000000"/>
            </w:tcBorders>
            <w:shd w:val="clear" w:color="auto" w:fill="auto"/>
            <w:vAlign w:val="bottom"/>
          </w:tcPr>
          <w:p w14:paraId="5C26A9D9" w14:textId="77777777" w:rsidR="00631D97" w:rsidRPr="00631D97" w:rsidRDefault="00631D97" w:rsidP="00EE0AB1">
            <w:pPr>
              <w:spacing w:before="120"/>
              <w:ind w:right="170"/>
              <w:jc w:val="right"/>
              <w:rPr>
                <w:rFonts w:eastAsia="Symbol"/>
              </w:rPr>
            </w:pPr>
          </w:p>
        </w:tc>
        <w:tc>
          <w:tcPr>
            <w:tcW w:w="672" w:type="dxa"/>
            <w:tcBorders>
              <w:left w:val="single" w:sz="6" w:space="0" w:color="000000"/>
            </w:tcBorders>
            <w:shd w:val="clear" w:color="auto" w:fill="auto"/>
            <w:vAlign w:val="bottom"/>
          </w:tcPr>
          <w:p w14:paraId="524EDC3F" w14:textId="77777777" w:rsidR="00631D97" w:rsidRPr="00631D97" w:rsidRDefault="00631D97" w:rsidP="00EE0AB1">
            <w:pPr>
              <w:spacing w:before="120"/>
              <w:ind w:right="170"/>
              <w:jc w:val="right"/>
              <w:rPr>
                <w:rFonts w:eastAsia="Symbol"/>
                <w:lang w:val="en-US"/>
              </w:rPr>
            </w:pPr>
          </w:p>
        </w:tc>
        <w:tc>
          <w:tcPr>
            <w:tcW w:w="671" w:type="dxa"/>
            <w:tcBorders>
              <w:left w:val="single" w:sz="6" w:space="0" w:color="000000"/>
            </w:tcBorders>
            <w:shd w:val="clear" w:color="auto" w:fill="auto"/>
            <w:vAlign w:val="bottom"/>
          </w:tcPr>
          <w:p w14:paraId="366444BD" w14:textId="77777777" w:rsidR="00631D97" w:rsidRPr="00631D97" w:rsidRDefault="00631D97" w:rsidP="00EE0AB1">
            <w:pPr>
              <w:spacing w:before="120"/>
              <w:ind w:right="170"/>
              <w:jc w:val="right"/>
              <w:rPr>
                <w:rFonts w:eastAsia="Symbol"/>
                <w:lang w:val="en-US"/>
              </w:rPr>
            </w:pPr>
          </w:p>
        </w:tc>
        <w:tc>
          <w:tcPr>
            <w:tcW w:w="672" w:type="dxa"/>
            <w:tcBorders>
              <w:left w:val="single" w:sz="6" w:space="0" w:color="000000"/>
            </w:tcBorders>
            <w:shd w:val="clear" w:color="auto" w:fill="auto"/>
            <w:vAlign w:val="bottom"/>
          </w:tcPr>
          <w:p w14:paraId="3FADD70F" w14:textId="77777777" w:rsidR="00631D97" w:rsidRPr="00631D97" w:rsidRDefault="00631D97" w:rsidP="00EE0AB1">
            <w:pPr>
              <w:spacing w:before="120"/>
              <w:ind w:right="170"/>
              <w:jc w:val="right"/>
              <w:rPr>
                <w:rFonts w:eastAsia="Symbol"/>
                <w:lang w:val="en-US"/>
              </w:rPr>
            </w:pPr>
          </w:p>
        </w:tc>
        <w:tc>
          <w:tcPr>
            <w:tcW w:w="671" w:type="dxa"/>
            <w:tcBorders>
              <w:left w:val="single" w:sz="6" w:space="0" w:color="000000"/>
            </w:tcBorders>
            <w:shd w:val="clear" w:color="auto" w:fill="auto"/>
            <w:vAlign w:val="bottom"/>
          </w:tcPr>
          <w:p w14:paraId="0B203078" w14:textId="77777777" w:rsidR="00631D97" w:rsidRPr="00631D97" w:rsidRDefault="00631D97" w:rsidP="00EE0AB1">
            <w:pPr>
              <w:spacing w:before="120"/>
              <w:ind w:right="170"/>
              <w:jc w:val="right"/>
              <w:rPr>
                <w:rFonts w:eastAsia="Symbol"/>
                <w:lang w:val="en-US"/>
              </w:rPr>
            </w:pPr>
          </w:p>
        </w:tc>
        <w:tc>
          <w:tcPr>
            <w:tcW w:w="672" w:type="dxa"/>
            <w:tcBorders>
              <w:left w:val="single" w:sz="6" w:space="0" w:color="000000"/>
            </w:tcBorders>
            <w:shd w:val="clear" w:color="auto" w:fill="auto"/>
            <w:vAlign w:val="bottom"/>
          </w:tcPr>
          <w:p w14:paraId="6CF03326" w14:textId="77777777" w:rsidR="00631D97" w:rsidRPr="00631D97" w:rsidRDefault="00631D97" w:rsidP="00EE0AB1">
            <w:pPr>
              <w:spacing w:before="120"/>
              <w:ind w:right="170"/>
              <w:jc w:val="right"/>
              <w:rPr>
                <w:rFonts w:eastAsia="Symbol"/>
              </w:rPr>
            </w:pPr>
          </w:p>
        </w:tc>
        <w:tc>
          <w:tcPr>
            <w:tcW w:w="671" w:type="dxa"/>
            <w:tcBorders>
              <w:left w:val="single" w:sz="6" w:space="0" w:color="000000"/>
            </w:tcBorders>
            <w:shd w:val="clear" w:color="auto" w:fill="auto"/>
            <w:vAlign w:val="bottom"/>
          </w:tcPr>
          <w:p w14:paraId="55E7248D" w14:textId="77777777" w:rsidR="00631D97" w:rsidRPr="00631D97" w:rsidRDefault="00631D97" w:rsidP="00EE0AB1">
            <w:pPr>
              <w:spacing w:before="120"/>
              <w:ind w:right="170"/>
              <w:jc w:val="right"/>
              <w:rPr>
                <w:rFonts w:eastAsia="Symbol"/>
              </w:rPr>
            </w:pPr>
          </w:p>
        </w:tc>
        <w:tc>
          <w:tcPr>
            <w:tcW w:w="672" w:type="dxa"/>
            <w:tcBorders>
              <w:left w:val="single" w:sz="6" w:space="0" w:color="000000"/>
            </w:tcBorders>
            <w:shd w:val="clear" w:color="auto" w:fill="auto"/>
            <w:vAlign w:val="bottom"/>
          </w:tcPr>
          <w:p w14:paraId="1F7216DB" w14:textId="77777777" w:rsidR="00631D97" w:rsidRPr="00631D97" w:rsidRDefault="00631D97" w:rsidP="00EE0AB1">
            <w:pPr>
              <w:spacing w:before="120"/>
              <w:ind w:right="170"/>
              <w:jc w:val="right"/>
              <w:rPr>
                <w:rFonts w:eastAsia="Symbol"/>
              </w:rPr>
            </w:pPr>
          </w:p>
        </w:tc>
        <w:tc>
          <w:tcPr>
            <w:tcW w:w="2269" w:type="dxa"/>
            <w:tcBorders>
              <w:left w:val="single" w:sz="6" w:space="0" w:color="000000"/>
            </w:tcBorders>
            <w:shd w:val="clear" w:color="auto" w:fill="auto"/>
            <w:vAlign w:val="bottom"/>
          </w:tcPr>
          <w:p w14:paraId="76E39D08" w14:textId="5F212BDD" w:rsidR="00631D97" w:rsidRPr="00631D97" w:rsidRDefault="00631D97" w:rsidP="00631D97">
            <w:pPr>
              <w:spacing w:before="120"/>
              <w:ind w:left="340"/>
            </w:pPr>
            <w:r w:rsidRPr="00631D97">
              <w:rPr>
                <w:rFonts w:eastAsia="Symbol"/>
                <w:i/>
              </w:rPr>
              <w:t>of which:</w:t>
            </w:r>
          </w:p>
        </w:tc>
      </w:tr>
      <w:tr w:rsidR="00631D97" w:rsidRPr="00D21FE6" w14:paraId="26648C1D" w14:textId="77777777" w:rsidTr="009F4D2A">
        <w:trPr>
          <w:cantSplit/>
        </w:trPr>
        <w:tc>
          <w:tcPr>
            <w:tcW w:w="2267" w:type="dxa"/>
            <w:shd w:val="clear" w:color="auto" w:fill="auto"/>
            <w:vAlign w:val="bottom"/>
          </w:tcPr>
          <w:p w14:paraId="105C9C14" w14:textId="13A79A6A" w:rsidR="00631D97" w:rsidRPr="00FE32A9" w:rsidRDefault="00631D97" w:rsidP="00EE0AB1">
            <w:pPr>
              <w:spacing w:before="120"/>
              <w:ind w:left="113"/>
              <w:rPr>
                <w:color w:val="000000" w:themeColor="text1"/>
              </w:rPr>
            </w:pPr>
            <w:r w:rsidRPr="00FE32A9">
              <w:rPr>
                <w:rFonts w:eastAsia="Symbol"/>
                <w:color w:val="000000" w:themeColor="text1"/>
              </w:rPr>
              <w:t>Азербайджан</w:t>
            </w:r>
          </w:p>
        </w:tc>
        <w:tc>
          <w:tcPr>
            <w:tcW w:w="671" w:type="dxa"/>
            <w:tcBorders>
              <w:left w:val="single" w:sz="6" w:space="0" w:color="000000"/>
            </w:tcBorders>
            <w:shd w:val="clear" w:color="auto" w:fill="auto"/>
            <w:vAlign w:val="bottom"/>
          </w:tcPr>
          <w:p w14:paraId="4BDC6902" w14:textId="44C0176D" w:rsidR="00631D97" w:rsidRPr="009F4D2A" w:rsidRDefault="00631D97" w:rsidP="009F4D2A">
            <w:pPr>
              <w:spacing w:before="120"/>
              <w:ind w:right="170"/>
              <w:jc w:val="right"/>
            </w:pPr>
            <w:r w:rsidRPr="009F4D2A">
              <w:rPr>
                <w:rFonts w:eastAsia="Symbol"/>
                <w:lang w:val="en-US"/>
              </w:rPr>
              <w:t>18</w:t>
            </w:r>
          </w:p>
        </w:tc>
        <w:tc>
          <w:tcPr>
            <w:tcW w:w="672" w:type="dxa"/>
            <w:tcBorders>
              <w:left w:val="single" w:sz="6" w:space="0" w:color="000000"/>
            </w:tcBorders>
            <w:shd w:val="clear" w:color="auto" w:fill="auto"/>
            <w:vAlign w:val="bottom"/>
          </w:tcPr>
          <w:p w14:paraId="61B53EFA" w14:textId="3CAD1150" w:rsidR="00631D97" w:rsidRPr="009F4D2A" w:rsidRDefault="00631D97" w:rsidP="009F4D2A">
            <w:pPr>
              <w:spacing w:before="120"/>
              <w:ind w:right="170"/>
              <w:jc w:val="right"/>
              <w:rPr>
                <w:lang w:val="en-US"/>
              </w:rPr>
            </w:pPr>
            <w:r w:rsidRPr="009F4D2A">
              <w:t>25</w:t>
            </w:r>
          </w:p>
        </w:tc>
        <w:tc>
          <w:tcPr>
            <w:tcW w:w="671" w:type="dxa"/>
            <w:tcBorders>
              <w:left w:val="single" w:sz="6" w:space="0" w:color="000000"/>
            </w:tcBorders>
            <w:shd w:val="clear" w:color="auto" w:fill="auto"/>
            <w:vAlign w:val="bottom"/>
          </w:tcPr>
          <w:p w14:paraId="013DE114" w14:textId="37E7AEF1" w:rsidR="00631D97" w:rsidRPr="009F4D2A" w:rsidRDefault="00631D97" w:rsidP="009F4D2A">
            <w:pPr>
              <w:spacing w:before="120"/>
              <w:ind w:right="170"/>
              <w:jc w:val="right"/>
            </w:pPr>
            <w:r w:rsidRPr="009F4D2A">
              <w:t>23</w:t>
            </w:r>
          </w:p>
        </w:tc>
        <w:tc>
          <w:tcPr>
            <w:tcW w:w="672" w:type="dxa"/>
            <w:tcBorders>
              <w:left w:val="single" w:sz="6" w:space="0" w:color="000000"/>
            </w:tcBorders>
            <w:shd w:val="clear" w:color="auto" w:fill="auto"/>
            <w:vAlign w:val="bottom"/>
          </w:tcPr>
          <w:p w14:paraId="3DF07117" w14:textId="130A87B9" w:rsidR="00631D97" w:rsidRPr="008819FE" w:rsidRDefault="00631D97" w:rsidP="009F4D2A">
            <w:pPr>
              <w:spacing w:before="120"/>
              <w:ind w:right="170"/>
              <w:jc w:val="right"/>
            </w:pPr>
            <w:r w:rsidRPr="008819FE">
              <w:t>26</w:t>
            </w:r>
          </w:p>
        </w:tc>
        <w:tc>
          <w:tcPr>
            <w:tcW w:w="671" w:type="dxa"/>
            <w:tcBorders>
              <w:left w:val="single" w:sz="6" w:space="0" w:color="000000"/>
            </w:tcBorders>
            <w:shd w:val="clear" w:color="auto" w:fill="auto"/>
            <w:vAlign w:val="bottom"/>
          </w:tcPr>
          <w:p w14:paraId="4C2F5B5E" w14:textId="7520F428" w:rsidR="00631D97" w:rsidRPr="008819FE" w:rsidRDefault="00631D97" w:rsidP="009F4D2A">
            <w:pPr>
              <w:spacing w:before="120"/>
              <w:ind w:right="170"/>
              <w:jc w:val="right"/>
            </w:pPr>
            <w:r w:rsidRPr="008819FE">
              <w:rPr>
                <w:rFonts w:eastAsia="Symbol"/>
                <w:lang w:val="en-US"/>
              </w:rPr>
              <w:t>20</w:t>
            </w:r>
          </w:p>
        </w:tc>
        <w:tc>
          <w:tcPr>
            <w:tcW w:w="672" w:type="dxa"/>
            <w:tcBorders>
              <w:left w:val="single" w:sz="6" w:space="0" w:color="000000"/>
            </w:tcBorders>
            <w:shd w:val="clear" w:color="auto" w:fill="auto"/>
            <w:vAlign w:val="bottom"/>
          </w:tcPr>
          <w:p w14:paraId="4FD10C8D" w14:textId="1B05F741" w:rsidR="00631D97" w:rsidRPr="008819FE" w:rsidRDefault="00631D97" w:rsidP="009F4D2A">
            <w:pPr>
              <w:spacing w:before="120"/>
              <w:ind w:right="170"/>
              <w:jc w:val="right"/>
              <w:rPr>
                <w:lang w:val="en-US"/>
              </w:rPr>
            </w:pPr>
            <w:r w:rsidRPr="008819FE">
              <w:t>25</w:t>
            </w:r>
          </w:p>
        </w:tc>
        <w:tc>
          <w:tcPr>
            <w:tcW w:w="671" w:type="dxa"/>
            <w:tcBorders>
              <w:left w:val="single" w:sz="6" w:space="0" w:color="000000"/>
            </w:tcBorders>
            <w:shd w:val="clear" w:color="auto" w:fill="auto"/>
            <w:vAlign w:val="bottom"/>
          </w:tcPr>
          <w:p w14:paraId="21DB4A2D" w14:textId="2FBC57E2" w:rsidR="00631D97" w:rsidRPr="008819FE" w:rsidRDefault="00631D97" w:rsidP="009F4D2A">
            <w:pPr>
              <w:spacing w:before="120"/>
              <w:ind w:right="170"/>
              <w:jc w:val="right"/>
            </w:pPr>
            <w:r w:rsidRPr="008819FE">
              <w:t>22</w:t>
            </w:r>
          </w:p>
        </w:tc>
        <w:tc>
          <w:tcPr>
            <w:tcW w:w="672" w:type="dxa"/>
            <w:tcBorders>
              <w:left w:val="single" w:sz="6" w:space="0" w:color="000000"/>
            </w:tcBorders>
            <w:shd w:val="clear" w:color="auto" w:fill="auto"/>
            <w:vAlign w:val="bottom"/>
          </w:tcPr>
          <w:p w14:paraId="74B968BA" w14:textId="5589D8C6" w:rsidR="00631D97" w:rsidRPr="008819FE" w:rsidRDefault="00631D97" w:rsidP="009F4D2A">
            <w:pPr>
              <w:spacing w:before="120"/>
              <w:ind w:right="170"/>
              <w:jc w:val="right"/>
            </w:pPr>
            <w:r w:rsidRPr="008819FE">
              <w:t>25</w:t>
            </w:r>
          </w:p>
        </w:tc>
        <w:tc>
          <w:tcPr>
            <w:tcW w:w="2269" w:type="dxa"/>
            <w:tcBorders>
              <w:left w:val="single" w:sz="6" w:space="0" w:color="000000"/>
            </w:tcBorders>
            <w:shd w:val="clear" w:color="auto" w:fill="auto"/>
            <w:vAlign w:val="bottom"/>
          </w:tcPr>
          <w:p w14:paraId="07F3933F" w14:textId="05058EBA" w:rsidR="00631D97" w:rsidRPr="00FE32A9" w:rsidRDefault="00631D97" w:rsidP="00EE0AB1">
            <w:pPr>
              <w:spacing w:before="120"/>
              <w:ind w:left="113"/>
              <w:rPr>
                <w:color w:val="000000" w:themeColor="text1"/>
              </w:rPr>
            </w:pPr>
            <w:r w:rsidRPr="00FE32A9">
              <w:rPr>
                <w:rFonts w:eastAsia="Symbol"/>
                <w:i/>
                <w:color w:val="000000" w:themeColor="text1"/>
              </w:rPr>
              <w:t>Azerbaijan</w:t>
            </w:r>
          </w:p>
        </w:tc>
      </w:tr>
      <w:tr w:rsidR="00631D97" w:rsidRPr="00D21FE6" w14:paraId="487CE3D3" w14:textId="77777777" w:rsidTr="009F4D2A">
        <w:trPr>
          <w:cantSplit/>
        </w:trPr>
        <w:tc>
          <w:tcPr>
            <w:tcW w:w="2267" w:type="dxa"/>
            <w:shd w:val="clear" w:color="auto" w:fill="auto"/>
            <w:vAlign w:val="bottom"/>
          </w:tcPr>
          <w:p w14:paraId="7A5FFF29" w14:textId="7AAB5038" w:rsidR="00631D97" w:rsidRPr="00FE32A9" w:rsidRDefault="00631D97" w:rsidP="00EE0AB1">
            <w:pPr>
              <w:spacing w:before="120"/>
              <w:ind w:left="113"/>
              <w:rPr>
                <w:color w:val="000000" w:themeColor="text1"/>
              </w:rPr>
            </w:pPr>
            <w:r w:rsidRPr="00FE32A9">
              <w:rPr>
                <w:rFonts w:eastAsia="Symbol"/>
                <w:color w:val="000000" w:themeColor="text1"/>
              </w:rPr>
              <w:t>Армения</w:t>
            </w:r>
          </w:p>
        </w:tc>
        <w:tc>
          <w:tcPr>
            <w:tcW w:w="671" w:type="dxa"/>
            <w:tcBorders>
              <w:left w:val="single" w:sz="6" w:space="0" w:color="000000"/>
            </w:tcBorders>
            <w:shd w:val="clear" w:color="auto" w:fill="auto"/>
            <w:vAlign w:val="bottom"/>
          </w:tcPr>
          <w:p w14:paraId="4FCCC4CD" w14:textId="1900743B" w:rsidR="00631D97" w:rsidRPr="009F4D2A" w:rsidRDefault="00631D97" w:rsidP="009F4D2A">
            <w:pPr>
              <w:spacing w:before="120"/>
              <w:ind w:right="170"/>
              <w:jc w:val="right"/>
            </w:pPr>
            <w:r w:rsidRPr="009F4D2A">
              <w:rPr>
                <w:rFonts w:eastAsia="Symbol"/>
                <w:lang w:val="en-US"/>
              </w:rPr>
              <w:t>4</w:t>
            </w:r>
          </w:p>
        </w:tc>
        <w:tc>
          <w:tcPr>
            <w:tcW w:w="672" w:type="dxa"/>
            <w:tcBorders>
              <w:left w:val="single" w:sz="6" w:space="0" w:color="000000"/>
            </w:tcBorders>
            <w:shd w:val="clear" w:color="auto" w:fill="auto"/>
            <w:vAlign w:val="bottom"/>
          </w:tcPr>
          <w:p w14:paraId="7DA6BE84" w14:textId="2883868D" w:rsidR="00631D97" w:rsidRPr="009F4D2A" w:rsidRDefault="00631D97" w:rsidP="009F4D2A">
            <w:pPr>
              <w:spacing w:before="120"/>
              <w:ind w:right="170"/>
              <w:jc w:val="right"/>
              <w:rPr>
                <w:lang w:val="en-US"/>
              </w:rPr>
            </w:pPr>
            <w:r w:rsidRPr="009F4D2A">
              <w:t>3</w:t>
            </w:r>
          </w:p>
        </w:tc>
        <w:tc>
          <w:tcPr>
            <w:tcW w:w="671" w:type="dxa"/>
            <w:tcBorders>
              <w:left w:val="single" w:sz="6" w:space="0" w:color="000000"/>
            </w:tcBorders>
            <w:shd w:val="clear" w:color="auto" w:fill="auto"/>
            <w:vAlign w:val="bottom"/>
          </w:tcPr>
          <w:p w14:paraId="00E7CA30" w14:textId="6055309A" w:rsidR="00631D97" w:rsidRPr="009F4D2A" w:rsidRDefault="00631D97" w:rsidP="009F4D2A">
            <w:pPr>
              <w:spacing w:before="120"/>
              <w:ind w:right="170"/>
              <w:jc w:val="right"/>
            </w:pPr>
            <w:r w:rsidRPr="009F4D2A">
              <w:t>5</w:t>
            </w:r>
          </w:p>
        </w:tc>
        <w:tc>
          <w:tcPr>
            <w:tcW w:w="672" w:type="dxa"/>
            <w:tcBorders>
              <w:left w:val="single" w:sz="6" w:space="0" w:color="000000"/>
            </w:tcBorders>
            <w:shd w:val="clear" w:color="auto" w:fill="auto"/>
            <w:vAlign w:val="bottom"/>
          </w:tcPr>
          <w:p w14:paraId="57444D35" w14:textId="6B06C3A8" w:rsidR="00631D97" w:rsidRPr="008819FE" w:rsidRDefault="00631D97" w:rsidP="009F4D2A">
            <w:pPr>
              <w:spacing w:before="120"/>
              <w:ind w:right="170"/>
              <w:jc w:val="right"/>
            </w:pPr>
            <w:r w:rsidRPr="008819FE">
              <w:t>10</w:t>
            </w:r>
          </w:p>
        </w:tc>
        <w:tc>
          <w:tcPr>
            <w:tcW w:w="671" w:type="dxa"/>
            <w:tcBorders>
              <w:left w:val="single" w:sz="6" w:space="0" w:color="000000"/>
            </w:tcBorders>
            <w:shd w:val="clear" w:color="auto" w:fill="auto"/>
            <w:vAlign w:val="bottom"/>
          </w:tcPr>
          <w:p w14:paraId="7252C5D1" w14:textId="1A0DBB0F" w:rsidR="00631D97" w:rsidRPr="008819FE" w:rsidRDefault="00631D97" w:rsidP="009F4D2A">
            <w:pPr>
              <w:spacing w:before="120"/>
              <w:ind w:right="170"/>
              <w:jc w:val="right"/>
            </w:pPr>
            <w:r w:rsidRPr="008819FE">
              <w:rPr>
                <w:rFonts w:eastAsia="Symbol"/>
                <w:lang w:val="en-US"/>
              </w:rPr>
              <w:t>11</w:t>
            </w:r>
          </w:p>
        </w:tc>
        <w:tc>
          <w:tcPr>
            <w:tcW w:w="672" w:type="dxa"/>
            <w:tcBorders>
              <w:left w:val="single" w:sz="6" w:space="0" w:color="000000"/>
            </w:tcBorders>
            <w:shd w:val="clear" w:color="auto" w:fill="auto"/>
            <w:vAlign w:val="bottom"/>
          </w:tcPr>
          <w:p w14:paraId="6C7BC6E1" w14:textId="44EB0C90" w:rsidR="00631D97" w:rsidRPr="008819FE" w:rsidRDefault="00631D97" w:rsidP="009F4D2A">
            <w:pPr>
              <w:spacing w:before="120"/>
              <w:ind w:right="170"/>
              <w:jc w:val="right"/>
              <w:rPr>
                <w:lang w:val="en-US"/>
              </w:rPr>
            </w:pPr>
            <w:r w:rsidRPr="008819FE">
              <w:t>10</w:t>
            </w:r>
          </w:p>
        </w:tc>
        <w:tc>
          <w:tcPr>
            <w:tcW w:w="671" w:type="dxa"/>
            <w:tcBorders>
              <w:left w:val="single" w:sz="6" w:space="0" w:color="000000"/>
            </w:tcBorders>
            <w:shd w:val="clear" w:color="auto" w:fill="auto"/>
            <w:vAlign w:val="bottom"/>
          </w:tcPr>
          <w:p w14:paraId="63898B90" w14:textId="2A59D6F7" w:rsidR="00631D97" w:rsidRPr="008819FE" w:rsidRDefault="00631D97" w:rsidP="009F4D2A">
            <w:pPr>
              <w:spacing w:before="120"/>
              <w:ind w:right="170"/>
              <w:jc w:val="right"/>
            </w:pPr>
            <w:r w:rsidRPr="008819FE">
              <w:t>18</w:t>
            </w:r>
          </w:p>
        </w:tc>
        <w:tc>
          <w:tcPr>
            <w:tcW w:w="672" w:type="dxa"/>
            <w:tcBorders>
              <w:left w:val="single" w:sz="6" w:space="0" w:color="000000"/>
            </w:tcBorders>
            <w:shd w:val="clear" w:color="auto" w:fill="auto"/>
            <w:vAlign w:val="bottom"/>
          </w:tcPr>
          <w:p w14:paraId="2EBC0DD2" w14:textId="62E733E1" w:rsidR="00631D97" w:rsidRPr="008819FE" w:rsidRDefault="00631D97" w:rsidP="009F4D2A">
            <w:pPr>
              <w:spacing w:before="120"/>
              <w:ind w:right="170"/>
              <w:jc w:val="right"/>
            </w:pPr>
            <w:r w:rsidRPr="008819FE">
              <w:t>34</w:t>
            </w:r>
          </w:p>
        </w:tc>
        <w:tc>
          <w:tcPr>
            <w:tcW w:w="2269" w:type="dxa"/>
            <w:tcBorders>
              <w:left w:val="single" w:sz="6" w:space="0" w:color="000000"/>
            </w:tcBorders>
            <w:shd w:val="clear" w:color="auto" w:fill="auto"/>
            <w:vAlign w:val="bottom"/>
          </w:tcPr>
          <w:p w14:paraId="7F6B0A73" w14:textId="7A83AFCD" w:rsidR="00631D97" w:rsidRPr="00FE32A9" w:rsidRDefault="00631D97" w:rsidP="00EE0AB1">
            <w:pPr>
              <w:spacing w:before="120"/>
              <w:ind w:left="113"/>
              <w:rPr>
                <w:color w:val="000000" w:themeColor="text1"/>
              </w:rPr>
            </w:pPr>
            <w:r w:rsidRPr="00FE32A9">
              <w:rPr>
                <w:rFonts w:eastAsia="Symbol"/>
                <w:i/>
                <w:color w:val="000000" w:themeColor="text1"/>
              </w:rPr>
              <w:t>Armenia</w:t>
            </w:r>
          </w:p>
        </w:tc>
      </w:tr>
      <w:tr w:rsidR="00631D97" w:rsidRPr="00D21FE6" w14:paraId="3385F9B1" w14:textId="77777777" w:rsidTr="009F4D2A">
        <w:trPr>
          <w:cantSplit/>
        </w:trPr>
        <w:tc>
          <w:tcPr>
            <w:tcW w:w="2267" w:type="dxa"/>
            <w:shd w:val="clear" w:color="auto" w:fill="auto"/>
            <w:vAlign w:val="bottom"/>
          </w:tcPr>
          <w:p w14:paraId="7A3CEDD7" w14:textId="70F5E8C5" w:rsidR="00631D97" w:rsidRPr="00FE32A9" w:rsidRDefault="00631D97" w:rsidP="00EE0AB1">
            <w:pPr>
              <w:spacing w:before="120"/>
              <w:ind w:left="113"/>
              <w:rPr>
                <w:color w:val="000000" w:themeColor="text1"/>
              </w:rPr>
            </w:pPr>
            <w:r w:rsidRPr="00FE32A9">
              <w:rPr>
                <w:rFonts w:eastAsia="Symbol"/>
                <w:color w:val="000000" w:themeColor="text1"/>
              </w:rPr>
              <w:t>Беларусь</w:t>
            </w:r>
          </w:p>
        </w:tc>
        <w:tc>
          <w:tcPr>
            <w:tcW w:w="671" w:type="dxa"/>
            <w:tcBorders>
              <w:left w:val="single" w:sz="6" w:space="0" w:color="000000"/>
            </w:tcBorders>
            <w:shd w:val="clear" w:color="auto" w:fill="auto"/>
            <w:vAlign w:val="bottom"/>
          </w:tcPr>
          <w:p w14:paraId="0E7D494B" w14:textId="1AE19C57" w:rsidR="00631D97" w:rsidRPr="009F4D2A" w:rsidRDefault="00631D97" w:rsidP="009F4D2A">
            <w:pPr>
              <w:spacing w:before="120"/>
              <w:ind w:right="170"/>
              <w:jc w:val="right"/>
            </w:pPr>
            <w:r w:rsidRPr="009F4D2A">
              <w:rPr>
                <w:rFonts w:eastAsia="Symbol"/>
                <w:lang w:val="en-US"/>
              </w:rPr>
              <w:t>85</w:t>
            </w:r>
          </w:p>
        </w:tc>
        <w:tc>
          <w:tcPr>
            <w:tcW w:w="672" w:type="dxa"/>
            <w:tcBorders>
              <w:left w:val="single" w:sz="6" w:space="0" w:color="000000"/>
            </w:tcBorders>
            <w:shd w:val="clear" w:color="auto" w:fill="auto"/>
            <w:vAlign w:val="bottom"/>
          </w:tcPr>
          <w:p w14:paraId="77718335" w14:textId="5856534E" w:rsidR="00631D97" w:rsidRPr="009F4D2A" w:rsidRDefault="00631D97" w:rsidP="009F4D2A">
            <w:pPr>
              <w:spacing w:before="120"/>
              <w:ind w:right="170"/>
              <w:jc w:val="right"/>
              <w:rPr>
                <w:lang w:val="en-US"/>
              </w:rPr>
            </w:pPr>
            <w:r w:rsidRPr="009F4D2A">
              <w:t>50</w:t>
            </w:r>
          </w:p>
        </w:tc>
        <w:tc>
          <w:tcPr>
            <w:tcW w:w="671" w:type="dxa"/>
            <w:tcBorders>
              <w:left w:val="single" w:sz="6" w:space="0" w:color="000000"/>
            </w:tcBorders>
            <w:shd w:val="clear" w:color="auto" w:fill="auto"/>
            <w:vAlign w:val="bottom"/>
          </w:tcPr>
          <w:p w14:paraId="58C37499" w14:textId="1B29014A" w:rsidR="00631D97" w:rsidRPr="009F4D2A" w:rsidRDefault="00631D97" w:rsidP="009F4D2A">
            <w:pPr>
              <w:spacing w:before="120"/>
              <w:ind w:right="170"/>
              <w:jc w:val="right"/>
            </w:pPr>
            <w:r w:rsidRPr="009F4D2A">
              <w:t>48</w:t>
            </w:r>
          </w:p>
        </w:tc>
        <w:tc>
          <w:tcPr>
            <w:tcW w:w="672" w:type="dxa"/>
            <w:tcBorders>
              <w:left w:val="single" w:sz="6" w:space="0" w:color="000000"/>
            </w:tcBorders>
            <w:shd w:val="clear" w:color="auto" w:fill="auto"/>
            <w:vAlign w:val="bottom"/>
          </w:tcPr>
          <w:p w14:paraId="5D5D0498" w14:textId="24FC8E26" w:rsidR="00631D97" w:rsidRPr="008819FE" w:rsidRDefault="00631D97" w:rsidP="009F4D2A">
            <w:pPr>
              <w:spacing w:before="120"/>
              <w:ind w:right="170"/>
              <w:jc w:val="right"/>
            </w:pPr>
            <w:r w:rsidRPr="008819FE">
              <w:t>48</w:t>
            </w:r>
          </w:p>
        </w:tc>
        <w:tc>
          <w:tcPr>
            <w:tcW w:w="671" w:type="dxa"/>
            <w:tcBorders>
              <w:left w:val="single" w:sz="6" w:space="0" w:color="000000"/>
            </w:tcBorders>
            <w:shd w:val="clear" w:color="auto" w:fill="auto"/>
            <w:vAlign w:val="bottom"/>
          </w:tcPr>
          <w:p w14:paraId="54863474" w14:textId="72AAC48E" w:rsidR="00631D97" w:rsidRPr="008819FE" w:rsidRDefault="00631D97" w:rsidP="009F4D2A">
            <w:pPr>
              <w:spacing w:before="120"/>
              <w:ind w:right="170"/>
              <w:jc w:val="right"/>
            </w:pPr>
            <w:r w:rsidRPr="008819FE">
              <w:rPr>
                <w:rFonts w:eastAsia="Symbol"/>
                <w:lang w:val="en-US"/>
              </w:rPr>
              <w:t>89</w:t>
            </w:r>
          </w:p>
        </w:tc>
        <w:tc>
          <w:tcPr>
            <w:tcW w:w="672" w:type="dxa"/>
            <w:tcBorders>
              <w:left w:val="single" w:sz="6" w:space="0" w:color="000000"/>
            </w:tcBorders>
            <w:shd w:val="clear" w:color="auto" w:fill="auto"/>
            <w:vAlign w:val="bottom"/>
          </w:tcPr>
          <w:p w14:paraId="3B971BEF" w14:textId="60674ECA" w:rsidR="00631D97" w:rsidRPr="008819FE" w:rsidRDefault="00631D97" w:rsidP="009F4D2A">
            <w:pPr>
              <w:spacing w:before="120"/>
              <w:ind w:right="170"/>
              <w:jc w:val="right"/>
              <w:rPr>
                <w:lang w:val="en-US"/>
              </w:rPr>
            </w:pPr>
            <w:r w:rsidRPr="008819FE">
              <w:t>54</w:t>
            </w:r>
          </w:p>
        </w:tc>
        <w:tc>
          <w:tcPr>
            <w:tcW w:w="671" w:type="dxa"/>
            <w:tcBorders>
              <w:left w:val="single" w:sz="6" w:space="0" w:color="000000"/>
            </w:tcBorders>
            <w:shd w:val="clear" w:color="auto" w:fill="auto"/>
            <w:vAlign w:val="bottom"/>
          </w:tcPr>
          <w:p w14:paraId="2F1778D7" w14:textId="0CCBC6AD" w:rsidR="00631D97" w:rsidRPr="008819FE" w:rsidRDefault="00631D97" w:rsidP="009F4D2A">
            <w:pPr>
              <w:spacing w:before="120"/>
              <w:ind w:right="170"/>
              <w:jc w:val="right"/>
            </w:pPr>
            <w:r w:rsidRPr="008819FE">
              <w:t>52</w:t>
            </w:r>
          </w:p>
        </w:tc>
        <w:tc>
          <w:tcPr>
            <w:tcW w:w="672" w:type="dxa"/>
            <w:tcBorders>
              <w:left w:val="single" w:sz="6" w:space="0" w:color="000000"/>
            </w:tcBorders>
            <w:shd w:val="clear" w:color="auto" w:fill="auto"/>
            <w:vAlign w:val="bottom"/>
          </w:tcPr>
          <w:p w14:paraId="3283A1DA" w14:textId="4A938DFF" w:rsidR="00631D97" w:rsidRPr="008819FE" w:rsidRDefault="00631D97" w:rsidP="009F4D2A">
            <w:pPr>
              <w:spacing w:before="120"/>
              <w:ind w:right="170"/>
              <w:jc w:val="right"/>
            </w:pPr>
            <w:r w:rsidRPr="008819FE">
              <w:t>53</w:t>
            </w:r>
          </w:p>
        </w:tc>
        <w:tc>
          <w:tcPr>
            <w:tcW w:w="2269" w:type="dxa"/>
            <w:tcBorders>
              <w:left w:val="single" w:sz="6" w:space="0" w:color="000000"/>
            </w:tcBorders>
            <w:shd w:val="clear" w:color="auto" w:fill="auto"/>
            <w:vAlign w:val="bottom"/>
          </w:tcPr>
          <w:p w14:paraId="7EE5088D" w14:textId="06AE3837" w:rsidR="00631D97" w:rsidRPr="00FE32A9" w:rsidRDefault="00631D97" w:rsidP="00EE0AB1">
            <w:pPr>
              <w:spacing w:before="120"/>
              <w:ind w:left="113"/>
              <w:rPr>
                <w:color w:val="000000" w:themeColor="text1"/>
              </w:rPr>
            </w:pPr>
            <w:r w:rsidRPr="00FE32A9">
              <w:rPr>
                <w:rFonts w:eastAsia="Symbol"/>
                <w:i/>
                <w:color w:val="000000" w:themeColor="text1"/>
              </w:rPr>
              <w:t>Belarus</w:t>
            </w:r>
          </w:p>
        </w:tc>
      </w:tr>
      <w:tr w:rsidR="00631D97" w:rsidRPr="00D21FE6" w14:paraId="44424868" w14:textId="77777777" w:rsidTr="009F4D2A">
        <w:trPr>
          <w:cantSplit/>
        </w:trPr>
        <w:tc>
          <w:tcPr>
            <w:tcW w:w="2267" w:type="dxa"/>
            <w:shd w:val="clear" w:color="auto" w:fill="auto"/>
            <w:vAlign w:val="bottom"/>
          </w:tcPr>
          <w:p w14:paraId="35C8C781" w14:textId="3231EFBB" w:rsidR="00631D97" w:rsidRPr="00FE32A9" w:rsidRDefault="00631D97" w:rsidP="00EE0AB1">
            <w:pPr>
              <w:spacing w:before="120"/>
              <w:ind w:left="113"/>
              <w:rPr>
                <w:color w:val="000000" w:themeColor="text1"/>
              </w:rPr>
            </w:pPr>
            <w:r w:rsidRPr="00FE32A9">
              <w:rPr>
                <w:rFonts w:eastAsia="Symbol"/>
                <w:color w:val="000000" w:themeColor="text1"/>
              </w:rPr>
              <w:t>Казахстан</w:t>
            </w:r>
          </w:p>
        </w:tc>
        <w:tc>
          <w:tcPr>
            <w:tcW w:w="671" w:type="dxa"/>
            <w:tcBorders>
              <w:left w:val="single" w:sz="6" w:space="0" w:color="000000"/>
            </w:tcBorders>
            <w:shd w:val="clear" w:color="auto" w:fill="auto"/>
            <w:vAlign w:val="bottom"/>
          </w:tcPr>
          <w:p w14:paraId="729A6F49" w14:textId="2043F8EF" w:rsidR="00631D97" w:rsidRPr="009F4D2A" w:rsidRDefault="00631D97" w:rsidP="009F4D2A">
            <w:pPr>
              <w:spacing w:before="120"/>
              <w:ind w:right="170"/>
              <w:jc w:val="right"/>
            </w:pPr>
            <w:r w:rsidRPr="009F4D2A">
              <w:rPr>
                <w:rFonts w:eastAsia="Symbol"/>
                <w:lang w:val="en-US"/>
              </w:rPr>
              <w:t>55</w:t>
            </w:r>
          </w:p>
        </w:tc>
        <w:tc>
          <w:tcPr>
            <w:tcW w:w="672" w:type="dxa"/>
            <w:tcBorders>
              <w:left w:val="single" w:sz="6" w:space="0" w:color="000000"/>
            </w:tcBorders>
            <w:shd w:val="clear" w:color="auto" w:fill="auto"/>
            <w:vAlign w:val="bottom"/>
          </w:tcPr>
          <w:p w14:paraId="29AC320A" w14:textId="3CF96E4C" w:rsidR="00631D97" w:rsidRPr="009F4D2A" w:rsidRDefault="00631D97" w:rsidP="009F4D2A">
            <w:pPr>
              <w:spacing w:before="120"/>
              <w:ind w:right="170"/>
              <w:jc w:val="right"/>
              <w:rPr>
                <w:lang w:val="en-US"/>
              </w:rPr>
            </w:pPr>
            <w:r w:rsidRPr="009F4D2A">
              <w:t>133</w:t>
            </w:r>
          </w:p>
        </w:tc>
        <w:tc>
          <w:tcPr>
            <w:tcW w:w="671" w:type="dxa"/>
            <w:tcBorders>
              <w:left w:val="single" w:sz="6" w:space="0" w:color="000000"/>
            </w:tcBorders>
            <w:shd w:val="clear" w:color="auto" w:fill="auto"/>
            <w:vAlign w:val="bottom"/>
          </w:tcPr>
          <w:p w14:paraId="4E088079" w14:textId="23A5D8D9" w:rsidR="00631D97" w:rsidRPr="009F4D2A" w:rsidRDefault="00631D97" w:rsidP="009F4D2A">
            <w:pPr>
              <w:spacing w:before="120"/>
              <w:ind w:right="170"/>
              <w:jc w:val="right"/>
            </w:pPr>
            <w:r w:rsidRPr="009F4D2A">
              <w:t>160</w:t>
            </w:r>
          </w:p>
        </w:tc>
        <w:tc>
          <w:tcPr>
            <w:tcW w:w="672" w:type="dxa"/>
            <w:tcBorders>
              <w:left w:val="single" w:sz="6" w:space="0" w:color="000000"/>
            </w:tcBorders>
            <w:shd w:val="clear" w:color="auto" w:fill="auto"/>
            <w:vAlign w:val="bottom"/>
          </w:tcPr>
          <w:p w14:paraId="37358FCE" w14:textId="2288C9E9" w:rsidR="00631D97" w:rsidRPr="008819FE" w:rsidRDefault="00631D97" w:rsidP="009F4D2A">
            <w:pPr>
              <w:spacing w:before="120"/>
              <w:ind w:right="170"/>
              <w:jc w:val="right"/>
            </w:pPr>
            <w:r w:rsidRPr="008819FE">
              <w:t>174</w:t>
            </w:r>
          </w:p>
        </w:tc>
        <w:tc>
          <w:tcPr>
            <w:tcW w:w="671" w:type="dxa"/>
            <w:tcBorders>
              <w:left w:val="single" w:sz="6" w:space="0" w:color="000000"/>
            </w:tcBorders>
            <w:shd w:val="clear" w:color="auto" w:fill="auto"/>
            <w:vAlign w:val="bottom"/>
          </w:tcPr>
          <w:p w14:paraId="1CDA9041" w14:textId="320DFA0A" w:rsidR="00631D97" w:rsidRPr="008819FE" w:rsidRDefault="00631D97" w:rsidP="009F4D2A">
            <w:pPr>
              <w:spacing w:before="120"/>
              <w:ind w:right="170"/>
              <w:jc w:val="right"/>
            </w:pPr>
            <w:r w:rsidRPr="008819FE">
              <w:rPr>
                <w:rFonts w:eastAsia="Symbol"/>
                <w:lang w:val="en-US"/>
              </w:rPr>
              <w:t>34</w:t>
            </w:r>
          </w:p>
        </w:tc>
        <w:tc>
          <w:tcPr>
            <w:tcW w:w="672" w:type="dxa"/>
            <w:tcBorders>
              <w:left w:val="single" w:sz="6" w:space="0" w:color="000000"/>
            </w:tcBorders>
            <w:shd w:val="clear" w:color="auto" w:fill="auto"/>
            <w:vAlign w:val="bottom"/>
          </w:tcPr>
          <w:p w14:paraId="07DCCCDB" w14:textId="3483F93A" w:rsidR="00631D97" w:rsidRPr="008819FE" w:rsidRDefault="00631D97" w:rsidP="009F4D2A">
            <w:pPr>
              <w:spacing w:before="120"/>
              <w:ind w:right="170"/>
              <w:jc w:val="right"/>
              <w:rPr>
                <w:lang w:val="en-US"/>
              </w:rPr>
            </w:pPr>
            <w:r w:rsidRPr="008819FE">
              <w:t>68</w:t>
            </w:r>
          </w:p>
        </w:tc>
        <w:tc>
          <w:tcPr>
            <w:tcW w:w="671" w:type="dxa"/>
            <w:tcBorders>
              <w:left w:val="single" w:sz="6" w:space="0" w:color="000000"/>
            </w:tcBorders>
            <w:shd w:val="clear" w:color="auto" w:fill="auto"/>
            <w:vAlign w:val="bottom"/>
          </w:tcPr>
          <w:p w14:paraId="3CABACB9" w14:textId="12E1A2A0" w:rsidR="00631D97" w:rsidRPr="008819FE" w:rsidRDefault="00631D97" w:rsidP="009F4D2A">
            <w:pPr>
              <w:spacing w:before="120"/>
              <w:ind w:right="170"/>
              <w:jc w:val="right"/>
            </w:pPr>
            <w:r w:rsidRPr="008819FE">
              <w:t>81</w:t>
            </w:r>
          </w:p>
        </w:tc>
        <w:tc>
          <w:tcPr>
            <w:tcW w:w="672" w:type="dxa"/>
            <w:tcBorders>
              <w:left w:val="single" w:sz="6" w:space="0" w:color="000000"/>
            </w:tcBorders>
            <w:shd w:val="clear" w:color="auto" w:fill="auto"/>
            <w:vAlign w:val="bottom"/>
          </w:tcPr>
          <w:p w14:paraId="210E13C5" w14:textId="41D6354B" w:rsidR="00631D97" w:rsidRPr="008819FE" w:rsidRDefault="00631D97" w:rsidP="009F4D2A">
            <w:pPr>
              <w:spacing w:before="120"/>
              <w:ind w:right="170"/>
              <w:jc w:val="right"/>
            </w:pPr>
            <w:r w:rsidRPr="008819FE">
              <w:t>86</w:t>
            </w:r>
          </w:p>
        </w:tc>
        <w:tc>
          <w:tcPr>
            <w:tcW w:w="2269" w:type="dxa"/>
            <w:tcBorders>
              <w:left w:val="single" w:sz="6" w:space="0" w:color="000000"/>
            </w:tcBorders>
            <w:shd w:val="clear" w:color="auto" w:fill="auto"/>
            <w:vAlign w:val="bottom"/>
          </w:tcPr>
          <w:p w14:paraId="341928E2" w14:textId="46F24F42" w:rsidR="00631D97" w:rsidRPr="00FE32A9" w:rsidRDefault="00631D97" w:rsidP="00EE0AB1">
            <w:pPr>
              <w:spacing w:before="120"/>
              <w:ind w:left="113"/>
              <w:rPr>
                <w:color w:val="000000" w:themeColor="text1"/>
              </w:rPr>
            </w:pPr>
            <w:r w:rsidRPr="00FE32A9">
              <w:rPr>
                <w:rFonts w:eastAsia="Symbol"/>
                <w:i/>
                <w:color w:val="000000" w:themeColor="text1"/>
              </w:rPr>
              <w:t>Kazakhstan</w:t>
            </w:r>
          </w:p>
        </w:tc>
      </w:tr>
      <w:tr w:rsidR="00631D97" w:rsidRPr="00D21FE6" w14:paraId="683CB5F4" w14:textId="77777777" w:rsidTr="009F4D2A">
        <w:trPr>
          <w:cantSplit/>
        </w:trPr>
        <w:tc>
          <w:tcPr>
            <w:tcW w:w="2267" w:type="dxa"/>
            <w:shd w:val="clear" w:color="auto" w:fill="auto"/>
            <w:vAlign w:val="bottom"/>
          </w:tcPr>
          <w:p w14:paraId="3DE0A39C" w14:textId="5EA7D5B9" w:rsidR="00631D97" w:rsidRPr="00FE32A9" w:rsidRDefault="00631D97" w:rsidP="00EE0AB1">
            <w:pPr>
              <w:spacing w:before="120"/>
              <w:ind w:left="113"/>
              <w:rPr>
                <w:color w:val="000000" w:themeColor="text1"/>
              </w:rPr>
            </w:pPr>
            <w:r w:rsidRPr="00FE32A9">
              <w:rPr>
                <w:rFonts w:eastAsia="Symbol"/>
                <w:color w:val="000000" w:themeColor="text1"/>
              </w:rPr>
              <w:t>Киргизия</w:t>
            </w:r>
          </w:p>
        </w:tc>
        <w:tc>
          <w:tcPr>
            <w:tcW w:w="671" w:type="dxa"/>
            <w:tcBorders>
              <w:left w:val="single" w:sz="6" w:space="0" w:color="000000"/>
            </w:tcBorders>
            <w:shd w:val="clear" w:color="auto" w:fill="auto"/>
            <w:vAlign w:val="bottom"/>
          </w:tcPr>
          <w:p w14:paraId="6DF16BBD" w14:textId="24A51686" w:rsidR="00631D97" w:rsidRPr="009F4D2A" w:rsidRDefault="00631D97" w:rsidP="009F4D2A">
            <w:pPr>
              <w:spacing w:before="120"/>
              <w:ind w:right="170"/>
              <w:jc w:val="right"/>
            </w:pPr>
            <w:r w:rsidRPr="009F4D2A">
              <w:rPr>
                <w:rFonts w:eastAsia="Symbol"/>
                <w:lang w:val="en-US"/>
              </w:rPr>
              <w:t>8</w:t>
            </w:r>
          </w:p>
        </w:tc>
        <w:tc>
          <w:tcPr>
            <w:tcW w:w="672" w:type="dxa"/>
            <w:tcBorders>
              <w:left w:val="single" w:sz="6" w:space="0" w:color="000000"/>
            </w:tcBorders>
            <w:shd w:val="clear" w:color="auto" w:fill="auto"/>
            <w:vAlign w:val="bottom"/>
          </w:tcPr>
          <w:p w14:paraId="61BF2A38" w14:textId="66FD41E1" w:rsidR="00631D97" w:rsidRPr="009F4D2A" w:rsidRDefault="00631D97" w:rsidP="009F4D2A">
            <w:pPr>
              <w:spacing w:before="120"/>
              <w:ind w:right="170"/>
              <w:jc w:val="right"/>
              <w:rPr>
                <w:lang w:val="en-US"/>
              </w:rPr>
            </w:pPr>
            <w:r w:rsidRPr="009F4D2A">
              <w:t>14</w:t>
            </w:r>
          </w:p>
        </w:tc>
        <w:tc>
          <w:tcPr>
            <w:tcW w:w="671" w:type="dxa"/>
            <w:tcBorders>
              <w:left w:val="single" w:sz="6" w:space="0" w:color="000000"/>
            </w:tcBorders>
            <w:shd w:val="clear" w:color="auto" w:fill="auto"/>
            <w:vAlign w:val="bottom"/>
          </w:tcPr>
          <w:p w14:paraId="7DC38A38" w14:textId="3C14D6A9" w:rsidR="00631D97" w:rsidRPr="009F4D2A" w:rsidRDefault="00631D97" w:rsidP="009F4D2A">
            <w:pPr>
              <w:spacing w:before="120"/>
              <w:ind w:right="170"/>
              <w:jc w:val="right"/>
            </w:pPr>
            <w:r w:rsidRPr="009F4D2A">
              <w:t>16</w:t>
            </w:r>
          </w:p>
        </w:tc>
        <w:tc>
          <w:tcPr>
            <w:tcW w:w="672" w:type="dxa"/>
            <w:tcBorders>
              <w:left w:val="single" w:sz="6" w:space="0" w:color="000000"/>
            </w:tcBorders>
            <w:shd w:val="clear" w:color="auto" w:fill="auto"/>
            <w:vAlign w:val="bottom"/>
          </w:tcPr>
          <w:p w14:paraId="519A8B6A" w14:textId="1DF8A9CC" w:rsidR="00631D97" w:rsidRPr="008819FE" w:rsidRDefault="00631D97" w:rsidP="009F4D2A">
            <w:pPr>
              <w:spacing w:before="120"/>
              <w:ind w:right="170"/>
              <w:jc w:val="right"/>
            </w:pPr>
            <w:r w:rsidRPr="008819FE">
              <w:t>15</w:t>
            </w:r>
          </w:p>
        </w:tc>
        <w:tc>
          <w:tcPr>
            <w:tcW w:w="671" w:type="dxa"/>
            <w:tcBorders>
              <w:left w:val="single" w:sz="6" w:space="0" w:color="000000"/>
            </w:tcBorders>
            <w:shd w:val="clear" w:color="auto" w:fill="auto"/>
            <w:vAlign w:val="bottom"/>
          </w:tcPr>
          <w:p w14:paraId="30E35220" w14:textId="16251B5A" w:rsidR="00631D97" w:rsidRPr="008819FE" w:rsidRDefault="00631D97" w:rsidP="009F4D2A">
            <w:pPr>
              <w:spacing w:before="120"/>
              <w:ind w:right="170"/>
              <w:jc w:val="right"/>
            </w:pPr>
            <w:r w:rsidRPr="008819FE">
              <w:rPr>
                <w:rFonts w:eastAsia="Symbol"/>
                <w:lang w:val="en-US"/>
              </w:rPr>
              <w:t>14</w:t>
            </w:r>
          </w:p>
        </w:tc>
        <w:tc>
          <w:tcPr>
            <w:tcW w:w="672" w:type="dxa"/>
            <w:tcBorders>
              <w:left w:val="single" w:sz="6" w:space="0" w:color="000000"/>
            </w:tcBorders>
            <w:shd w:val="clear" w:color="auto" w:fill="auto"/>
            <w:vAlign w:val="bottom"/>
          </w:tcPr>
          <w:p w14:paraId="1BD26FB1" w14:textId="42AB7976" w:rsidR="00631D97" w:rsidRPr="008819FE" w:rsidRDefault="00631D97" w:rsidP="009F4D2A">
            <w:pPr>
              <w:spacing w:before="120"/>
              <w:ind w:right="170"/>
              <w:jc w:val="right"/>
              <w:rPr>
                <w:lang w:val="en-US"/>
              </w:rPr>
            </w:pPr>
            <w:r w:rsidRPr="008819FE">
              <w:t>20</w:t>
            </w:r>
          </w:p>
        </w:tc>
        <w:tc>
          <w:tcPr>
            <w:tcW w:w="671" w:type="dxa"/>
            <w:tcBorders>
              <w:left w:val="single" w:sz="6" w:space="0" w:color="000000"/>
            </w:tcBorders>
            <w:shd w:val="clear" w:color="auto" w:fill="auto"/>
            <w:vAlign w:val="bottom"/>
          </w:tcPr>
          <w:p w14:paraId="73139983" w14:textId="333B9363" w:rsidR="00631D97" w:rsidRPr="008819FE" w:rsidRDefault="00631D97" w:rsidP="009F4D2A">
            <w:pPr>
              <w:spacing w:before="120"/>
              <w:ind w:right="170"/>
              <w:jc w:val="right"/>
            </w:pPr>
            <w:r w:rsidRPr="008819FE">
              <w:t>23</w:t>
            </w:r>
          </w:p>
        </w:tc>
        <w:tc>
          <w:tcPr>
            <w:tcW w:w="672" w:type="dxa"/>
            <w:tcBorders>
              <w:left w:val="single" w:sz="6" w:space="0" w:color="000000"/>
            </w:tcBorders>
            <w:shd w:val="clear" w:color="auto" w:fill="auto"/>
            <w:vAlign w:val="bottom"/>
          </w:tcPr>
          <w:p w14:paraId="51F529FB" w14:textId="67267A30" w:rsidR="00631D97" w:rsidRPr="008819FE" w:rsidRDefault="00631D97" w:rsidP="009F4D2A">
            <w:pPr>
              <w:spacing w:before="120"/>
              <w:ind w:right="170"/>
              <w:jc w:val="right"/>
            </w:pPr>
            <w:r w:rsidRPr="008819FE">
              <w:t>21</w:t>
            </w:r>
          </w:p>
        </w:tc>
        <w:tc>
          <w:tcPr>
            <w:tcW w:w="2269" w:type="dxa"/>
            <w:tcBorders>
              <w:left w:val="single" w:sz="6" w:space="0" w:color="000000"/>
            </w:tcBorders>
            <w:shd w:val="clear" w:color="auto" w:fill="auto"/>
            <w:vAlign w:val="bottom"/>
          </w:tcPr>
          <w:p w14:paraId="45585188" w14:textId="5ABB6440" w:rsidR="00631D97" w:rsidRPr="00FE32A9" w:rsidRDefault="00631D97" w:rsidP="00EE0AB1">
            <w:pPr>
              <w:spacing w:before="120"/>
              <w:ind w:left="113"/>
              <w:rPr>
                <w:color w:val="000000" w:themeColor="text1"/>
              </w:rPr>
            </w:pPr>
            <w:r w:rsidRPr="00FE32A9">
              <w:rPr>
                <w:rFonts w:eastAsia="Symbol"/>
                <w:i/>
                <w:color w:val="000000" w:themeColor="text1"/>
              </w:rPr>
              <w:t>Kyrgyzstan</w:t>
            </w:r>
          </w:p>
        </w:tc>
      </w:tr>
      <w:tr w:rsidR="00631D97" w:rsidRPr="00D21FE6" w14:paraId="75156F4F" w14:textId="77777777" w:rsidTr="009F4D2A">
        <w:trPr>
          <w:cantSplit/>
        </w:trPr>
        <w:tc>
          <w:tcPr>
            <w:tcW w:w="2267" w:type="dxa"/>
            <w:shd w:val="clear" w:color="auto" w:fill="auto"/>
            <w:vAlign w:val="bottom"/>
          </w:tcPr>
          <w:p w14:paraId="7C1D52E3" w14:textId="7AAD811C" w:rsidR="00631D97" w:rsidRPr="00FE32A9" w:rsidRDefault="00631D97" w:rsidP="00EE0AB1">
            <w:pPr>
              <w:spacing w:before="120"/>
              <w:ind w:left="113"/>
              <w:rPr>
                <w:color w:val="000000" w:themeColor="text1"/>
              </w:rPr>
            </w:pPr>
            <w:r w:rsidRPr="00FE32A9">
              <w:rPr>
                <w:rFonts w:eastAsia="Symbol"/>
                <w:color w:val="000000" w:themeColor="text1"/>
              </w:rPr>
              <w:t>Республика Молдова</w:t>
            </w:r>
          </w:p>
        </w:tc>
        <w:tc>
          <w:tcPr>
            <w:tcW w:w="671" w:type="dxa"/>
            <w:tcBorders>
              <w:left w:val="single" w:sz="6" w:space="0" w:color="000000"/>
            </w:tcBorders>
            <w:shd w:val="clear" w:color="auto" w:fill="auto"/>
            <w:vAlign w:val="bottom"/>
          </w:tcPr>
          <w:p w14:paraId="0C01DB55" w14:textId="240D4C5A" w:rsidR="00631D97" w:rsidRPr="009F4D2A" w:rsidRDefault="00631D97" w:rsidP="009F4D2A">
            <w:pPr>
              <w:spacing w:before="120"/>
              <w:ind w:right="170"/>
              <w:jc w:val="right"/>
            </w:pPr>
            <w:r w:rsidRPr="009F4D2A">
              <w:rPr>
                <w:rFonts w:eastAsia="Symbol"/>
                <w:lang w:val="en-US"/>
              </w:rPr>
              <w:t>5</w:t>
            </w:r>
          </w:p>
        </w:tc>
        <w:tc>
          <w:tcPr>
            <w:tcW w:w="672" w:type="dxa"/>
            <w:tcBorders>
              <w:left w:val="single" w:sz="6" w:space="0" w:color="000000"/>
            </w:tcBorders>
            <w:shd w:val="clear" w:color="auto" w:fill="auto"/>
            <w:vAlign w:val="bottom"/>
          </w:tcPr>
          <w:p w14:paraId="3E4811F0" w14:textId="2E2BD8A7" w:rsidR="00631D97" w:rsidRPr="009F4D2A" w:rsidRDefault="00631D97" w:rsidP="009F4D2A">
            <w:pPr>
              <w:spacing w:before="120"/>
              <w:ind w:right="170"/>
              <w:jc w:val="right"/>
              <w:rPr>
                <w:lang w:val="en-US"/>
              </w:rPr>
            </w:pPr>
            <w:r w:rsidRPr="009F4D2A">
              <w:t>4</w:t>
            </w:r>
          </w:p>
        </w:tc>
        <w:tc>
          <w:tcPr>
            <w:tcW w:w="671" w:type="dxa"/>
            <w:tcBorders>
              <w:left w:val="single" w:sz="6" w:space="0" w:color="000000"/>
            </w:tcBorders>
            <w:shd w:val="clear" w:color="auto" w:fill="auto"/>
            <w:vAlign w:val="bottom"/>
          </w:tcPr>
          <w:p w14:paraId="6DE4F7A8" w14:textId="5BC29F05" w:rsidR="00631D97" w:rsidRPr="009F4D2A" w:rsidRDefault="00631D97" w:rsidP="009F4D2A">
            <w:pPr>
              <w:spacing w:before="120"/>
              <w:ind w:right="170"/>
              <w:jc w:val="right"/>
            </w:pPr>
            <w:r w:rsidRPr="009F4D2A">
              <w:t>7</w:t>
            </w:r>
          </w:p>
        </w:tc>
        <w:tc>
          <w:tcPr>
            <w:tcW w:w="672" w:type="dxa"/>
            <w:tcBorders>
              <w:left w:val="single" w:sz="6" w:space="0" w:color="000000"/>
            </w:tcBorders>
            <w:shd w:val="clear" w:color="auto" w:fill="auto"/>
            <w:vAlign w:val="bottom"/>
          </w:tcPr>
          <w:p w14:paraId="03FDCF36" w14:textId="1D45A9B2" w:rsidR="00631D97" w:rsidRPr="008819FE" w:rsidRDefault="00631D97" w:rsidP="009F4D2A">
            <w:pPr>
              <w:spacing w:before="120"/>
              <w:ind w:right="170"/>
              <w:jc w:val="right"/>
            </w:pPr>
            <w:r w:rsidRPr="008819FE">
              <w:t>5</w:t>
            </w:r>
          </w:p>
        </w:tc>
        <w:tc>
          <w:tcPr>
            <w:tcW w:w="671" w:type="dxa"/>
            <w:tcBorders>
              <w:left w:val="single" w:sz="6" w:space="0" w:color="000000"/>
            </w:tcBorders>
            <w:shd w:val="clear" w:color="auto" w:fill="auto"/>
            <w:vAlign w:val="bottom"/>
          </w:tcPr>
          <w:p w14:paraId="3B0302BD" w14:textId="0F21EE4C" w:rsidR="00631D97" w:rsidRPr="008819FE" w:rsidRDefault="00631D97" w:rsidP="009F4D2A">
            <w:pPr>
              <w:spacing w:before="120"/>
              <w:ind w:right="170"/>
              <w:jc w:val="right"/>
            </w:pPr>
            <w:r w:rsidRPr="008819FE">
              <w:rPr>
                <w:rFonts w:eastAsia="Symbol"/>
              </w:rPr>
              <w:t>14</w:t>
            </w:r>
          </w:p>
        </w:tc>
        <w:tc>
          <w:tcPr>
            <w:tcW w:w="672" w:type="dxa"/>
            <w:tcBorders>
              <w:left w:val="single" w:sz="6" w:space="0" w:color="000000"/>
            </w:tcBorders>
            <w:shd w:val="clear" w:color="auto" w:fill="auto"/>
            <w:vAlign w:val="bottom"/>
          </w:tcPr>
          <w:p w14:paraId="7D8CE85E" w14:textId="075AADBF" w:rsidR="00631D97" w:rsidRPr="008819FE" w:rsidRDefault="00631D97" w:rsidP="009F4D2A">
            <w:pPr>
              <w:spacing w:before="120"/>
              <w:ind w:right="170"/>
              <w:jc w:val="right"/>
              <w:rPr>
                <w:lang w:val="en-US"/>
              </w:rPr>
            </w:pPr>
            <w:r w:rsidRPr="008819FE">
              <w:t>18</w:t>
            </w:r>
            <w:r w:rsidRPr="008819FE">
              <w:rPr>
                <w:vertAlign w:val="superscript"/>
              </w:rPr>
              <w:t>1)</w:t>
            </w:r>
          </w:p>
        </w:tc>
        <w:tc>
          <w:tcPr>
            <w:tcW w:w="671" w:type="dxa"/>
            <w:tcBorders>
              <w:left w:val="single" w:sz="6" w:space="0" w:color="000000"/>
            </w:tcBorders>
            <w:shd w:val="clear" w:color="auto" w:fill="auto"/>
            <w:vAlign w:val="bottom"/>
          </w:tcPr>
          <w:p w14:paraId="21BB6AF1" w14:textId="63D7CB05" w:rsidR="00631D97" w:rsidRPr="008819FE" w:rsidRDefault="00631D97" w:rsidP="009F4D2A">
            <w:pPr>
              <w:spacing w:before="120"/>
              <w:ind w:right="170"/>
              <w:jc w:val="right"/>
            </w:pPr>
            <w:r w:rsidRPr="008819FE">
              <w:t>31</w:t>
            </w:r>
            <w:r w:rsidRPr="008819FE">
              <w:rPr>
                <w:vertAlign w:val="superscript"/>
              </w:rPr>
              <w:t>1)</w:t>
            </w:r>
          </w:p>
        </w:tc>
        <w:tc>
          <w:tcPr>
            <w:tcW w:w="672" w:type="dxa"/>
            <w:tcBorders>
              <w:left w:val="single" w:sz="6" w:space="0" w:color="000000"/>
            </w:tcBorders>
            <w:shd w:val="clear" w:color="auto" w:fill="auto"/>
            <w:vAlign w:val="bottom"/>
          </w:tcPr>
          <w:p w14:paraId="2E025EB7" w14:textId="5A962CEF" w:rsidR="00631D97" w:rsidRPr="008819FE" w:rsidRDefault="00631D97" w:rsidP="009F4D2A">
            <w:pPr>
              <w:spacing w:before="120"/>
              <w:ind w:right="170"/>
              <w:jc w:val="right"/>
            </w:pPr>
            <w:r w:rsidRPr="008819FE">
              <w:t>20</w:t>
            </w:r>
            <w:r w:rsidRPr="008819FE">
              <w:rPr>
                <w:vertAlign w:val="superscript"/>
              </w:rPr>
              <w:t>1)</w:t>
            </w:r>
          </w:p>
        </w:tc>
        <w:tc>
          <w:tcPr>
            <w:tcW w:w="2269" w:type="dxa"/>
            <w:tcBorders>
              <w:left w:val="single" w:sz="6" w:space="0" w:color="000000"/>
            </w:tcBorders>
            <w:shd w:val="clear" w:color="auto" w:fill="auto"/>
            <w:vAlign w:val="bottom"/>
          </w:tcPr>
          <w:p w14:paraId="2BF8710B" w14:textId="4D2F7A0D" w:rsidR="00631D97" w:rsidRPr="00FE32A9" w:rsidRDefault="00631D97" w:rsidP="00EE0AB1">
            <w:pPr>
              <w:spacing w:before="120"/>
              <w:ind w:left="113"/>
              <w:rPr>
                <w:color w:val="000000" w:themeColor="text1"/>
              </w:rPr>
            </w:pPr>
            <w:r w:rsidRPr="00FE32A9">
              <w:rPr>
                <w:rFonts w:eastAsia="Symbol"/>
                <w:i/>
                <w:color w:val="000000" w:themeColor="text1"/>
              </w:rPr>
              <w:t>Republic of Moldova</w:t>
            </w:r>
          </w:p>
        </w:tc>
      </w:tr>
      <w:tr w:rsidR="00631D97" w:rsidRPr="00D21FE6" w14:paraId="6B1DC96E" w14:textId="77777777" w:rsidTr="009F4D2A">
        <w:trPr>
          <w:cantSplit/>
        </w:trPr>
        <w:tc>
          <w:tcPr>
            <w:tcW w:w="2267" w:type="dxa"/>
            <w:shd w:val="clear" w:color="auto" w:fill="auto"/>
            <w:vAlign w:val="bottom"/>
          </w:tcPr>
          <w:p w14:paraId="525C325E" w14:textId="503CFF4F" w:rsidR="00631D97" w:rsidRPr="00FE32A9" w:rsidRDefault="00631D97" w:rsidP="00EE0AB1">
            <w:pPr>
              <w:spacing w:before="120"/>
              <w:ind w:left="113"/>
              <w:rPr>
                <w:color w:val="000000" w:themeColor="text1"/>
              </w:rPr>
            </w:pPr>
            <w:r w:rsidRPr="00FE32A9">
              <w:rPr>
                <w:rFonts w:eastAsia="Symbol"/>
                <w:color w:val="000000" w:themeColor="text1"/>
              </w:rPr>
              <w:t>Таджикистан</w:t>
            </w:r>
          </w:p>
        </w:tc>
        <w:tc>
          <w:tcPr>
            <w:tcW w:w="671" w:type="dxa"/>
            <w:tcBorders>
              <w:left w:val="single" w:sz="6" w:space="0" w:color="000000"/>
            </w:tcBorders>
            <w:shd w:val="clear" w:color="auto" w:fill="auto"/>
            <w:vAlign w:val="bottom"/>
          </w:tcPr>
          <w:p w14:paraId="360525FA" w14:textId="69070848" w:rsidR="00631D97" w:rsidRPr="009F4D2A" w:rsidRDefault="00631D97" w:rsidP="009F4D2A">
            <w:pPr>
              <w:spacing w:before="120"/>
              <w:ind w:right="170"/>
              <w:jc w:val="right"/>
            </w:pPr>
            <w:r w:rsidRPr="009F4D2A">
              <w:rPr>
                <w:rFonts w:eastAsia="Symbol"/>
                <w:lang w:val="en-US"/>
              </w:rPr>
              <w:t>19</w:t>
            </w:r>
          </w:p>
        </w:tc>
        <w:tc>
          <w:tcPr>
            <w:tcW w:w="672" w:type="dxa"/>
            <w:tcBorders>
              <w:left w:val="single" w:sz="6" w:space="0" w:color="000000"/>
            </w:tcBorders>
            <w:shd w:val="clear" w:color="auto" w:fill="auto"/>
            <w:vAlign w:val="bottom"/>
          </w:tcPr>
          <w:p w14:paraId="7E8EBBE3" w14:textId="18119D27" w:rsidR="00631D97" w:rsidRPr="009F4D2A" w:rsidRDefault="00631D97" w:rsidP="009F4D2A">
            <w:pPr>
              <w:spacing w:before="120"/>
              <w:ind w:right="170"/>
              <w:jc w:val="right"/>
              <w:rPr>
                <w:lang w:val="en-US"/>
              </w:rPr>
            </w:pPr>
            <w:r w:rsidRPr="009F4D2A">
              <w:t>13</w:t>
            </w:r>
          </w:p>
        </w:tc>
        <w:tc>
          <w:tcPr>
            <w:tcW w:w="671" w:type="dxa"/>
            <w:tcBorders>
              <w:left w:val="single" w:sz="6" w:space="0" w:color="000000"/>
            </w:tcBorders>
            <w:shd w:val="clear" w:color="auto" w:fill="auto"/>
            <w:vAlign w:val="bottom"/>
          </w:tcPr>
          <w:p w14:paraId="44CAEC06" w14:textId="3B1351AF" w:rsidR="00631D97" w:rsidRPr="009F4D2A" w:rsidRDefault="00631D97" w:rsidP="009F4D2A">
            <w:pPr>
              <w:spacing w:before="120"/>
              <w:ind w:right="170"/>
              <w:jc w:val="right"/>
            </w:pPr>
            <w:r w:rsidRPr="009F4D2A">
              <w:t>16</w:t>
            </w:r>
          </w:p>
        </w:tc>
        <w:tc>
          <w:tcPr>
            <w:tcW w:w="672" w:type="dxa"/>
            <w:tcBorders>
              <w:left w:val="single" w:sz="6" w:space="0" w:color="000000"/>
            </w:tcBorders>
            <w:shd w:val="clear" w:color="auto" w:fill="auto"/>
            <w:vAlign w:val="bottom"/>
          </w:tcPr>
          <w:p w14:paraId="37CD860F" w14:textId="551619B6" w:rsidR="00631D97" w:rsidRPr="008819FE" w:rsidRDefault="00631D97" w:rsidP="009F4D2A">
            <w:pPr>
              <w:spacing w:before="120"/>
              <w:ind w:right="170"/>
              <w:jc w:val="right"/>
            </w:pPr>
            <w:r w:rsidRPr="008819FE">
              <w:t>18</w:t>
            </w:r>
          </w:p>
        </w:tc>
        <w:tc>
          <w:tcPr>
            <w:tcW w:w="671" w:type="dxa"/>
            <w:tcBorders>
              <w:left w:val="single" w:sz="6" w:space="0" w:color="000000"/>
            </w:tcBorders>
            <w:shd w:val="clear" w:color="auto" w:fill="auto"/>
            <w:vAlign w:val="bottom"/>
          </w:tcPr>
          <w:p w14:paraId="629CCC28" w14:textId="73549680" w:rsidR="00631D97" w:rsidRPr="008819FE" w:rsidRDefault="00631D97" w:rsidP="009F4D2A">
            <w:pPr>
              <w:spacing w:before="120"/>
              <w:ind w:right="170"/>
              <w:jc w:val="right"/>
            </w:pPr>
            <w:r w:rsidRPr="008819FE">
              <w:rPr>
                <w:rFonts w:eastAsia="Symbol"/>
                <w:lang w:val="en-US"/>
              </w:rPr>
              <w:t>25</w:t>
            </w:r>
          </w:p>
        </w:tc>
        <w:tc>
          <w:tcPr>
            <w:tcW w:w="672" w:type="dxa"/>
            <w:tcBorders>
              <w:left w:val="single" w:sz="6" w:space="0" w:color="000000"/>
            </w:tcBorders>
            <w:shd w:val="clear" w:color="auto" w:fill="auto"/>
            <w:vAlign w:val="bottom"/>
          </w:tcPr>
          <w:p w14:paraId="34510B26" w14:textId="226A99E4" w:rsidR="00631D97" w:rsidRPr="008819FE" w:rsidRDefault="00631D97" w:rsidP="009F4D2A">
            <w:pPr>
              <w:spacing w:before="120"/>
              <w:ind w:right="170"/>
              <w:jc w:val="right"/>
              <w:rPr>
                <w:lang w:val="en-US"/>
              </w:rPr>
            </w:pPr>
            <w:r w:rsidRPr="008819FE">
              <w:t>13</w:t>
            </w:r>
          </w:p>
        </w:tc>
        <w:tc>
          <w:tcPr>
            <w:tcW w:w="671" w:type="dxa"/>
            <w:tcBorders>
              <w:left w:val="single" w:sz="6" w:space="0" w:color="000000"/>
            </w:tcBorders>
            <w:shd w:val="clear" w:color="auto" w:fill="auto"/>
            <w:vAlign w:val="bottom"/>
          </w:tcPr>
          <w:p w14:paraId="24258ADF" w14:textId="50E81B6E" w:rsidR="00631D97" w:rsidRPr="008819FE" w:rsidRDefault="00631D97" w:rsidP="009F4D2A">
            <w:pPr>
              <w:spacing w:before="120"/>
              <w:ind w:right="170"/>
              <w:jc w:val="right"/>
            </w:pPr>
            <w:r w:rsidRPr="008819FE">
              <w:t>16</w:t>
            </w:r>
          </w:p>
        </w:tc>
        <w:tc>
          <w:tcPr>
            <w:tcW w:w="672" w:type="dxa"/>
            <w:tcBorders>
              <w:left w:val="single" w:sz="6" w:space="0" w:color="000000"/>
            </w:tcBorders>
            <w:shd w:val="clear" w:color="auto" w:fill="auto"/>
            <w:vAlign w:val="bottom"/>
          </w:tcPr>
          <w:p w14:paraId="4F4D4D3A" w14:textId="069183A6" w:rsidR="00631D97" w:rsidRPr="008819FE" w:rsidRDefault="00631D97" w:rsidP="009F4D2A">
            <w:pPr>
              <w:spacing w:before="120"/>
              <w:ind w:right="170"/>
              <w:jc w:val="right"/>
            </w:pPr>
            <w:r w:rsidRPr="008819FE">
              <w:t>18</w:t>
            </w:r>
          </w:p>
        </w:tc>
        <w:tc>
          <w:tcPr>
            <w:tcW w:w="2269" w:type="dxa"/>
            <w:tcBorders>
              <w:left w:val="single" w:sz="6" w:space="0" w:color="000000"/>
            </w:tcBorders>
            <w:shd w:val="clear" w:color="auto" w:fill="auto"/>
            <w:vAlign w:val="bottom"/>
          </w:tcPr>
          <w:p w14:paraId="63987718" w14:textId="37139303" w:rsidR="00631D97" w:rsidRPr="00FE32A9" w:rsidRDefault="00631D97" w:rsidP="00EE0AB1">
            <w:pPr>
              <w:spacing w:before="120"/>
              <w:ind w:left="113"/>
              <w:rPr>
                <w:color w:val="000000" w:themeColor="text1"/>
              </w:rPr>
            </w:pPr>
            <w:r w:rsidRPr="00FE32A9">
              <w:rPr>
                <w:rFonts w:eastAsia="Symbol"/>
                <w:i/>
                <w:color w:val="000000" w:themeColor="text1"/>
              </w:rPr>
              <w:t>Tajikistan</w:t>
            </w:r>
          </w:p>
        </w:tc>
      </w:tr>
      <w:tr w:rsidR="00631D97" w:rsidRPr="00D21FE6" w14:paraId="4D473ECA" w14:textId="77777777" w:rsidTr="009F4D2A">
        <w:trPr>
          <w:cantSplit/>
        </w:trPr>
        <w:tc>
          <w:tcPr>
            <w:tcW w:w="2267" w:type="dxa"/>
            <w:shd w:val="clear" w:color="auto" w:fill="auto"/>
            <w:vAlign w:val="bottom"/>
          </w:tcPr>
          <w:p w14:paraId="70C56882" w14:textId="48A55273" w:rsidR="00631D97" w:rsidRPr="00FE32A9" w:rsidRDefault="00631D97" w:rsidP="00EE0AB1">
            <w:pPr>
              <w:spacing w:before="120"/>
              <w:ind w:left="113"/>
              <w:rPr>
                <w:color w:val="000000" w:themeColor="text1"/>
              </w:rPr>
            </w:pPr>
            <w:r w:rsidRPr="00FE32A9">
              <w:rPr>
                <w:rFonts w:eastAsia="Symbol"/>
                <w:color w:val="000000" w:themeColor="text1"/>
              </w:rPr>
              <w:t>Узбекистан</w:t>
            </w:r>
          </w:p>
        </w:tc>
        <w:tc>
          <w:tcPr>
            <w:tcW w:w="671" w:type="dxa"/>
            <w:tcBorders>
              <w:left w:val="single" w:sz="6" w:space="0" w:color="000000"/>
            </w:tcBorders>
            <w:shd w:val="clear" w:color="auto" w:fill="auto"/>
            <w:vAlign w:val="bottom"/>
          </w:tcPr>
          <w:p w14:paraId="604744A0" w14:textId="32481968" w:rsidR="00631D97" w:rsidRPr="009F4D2A" w:rsidRDefault="00631D97" w:rsidP="009F4D2A">
            <w:pPr>
              <w:spacing w:before="120"/>
              <w:ind w:right="170"/>
              <w:jc w:val="right"/>
            </w:pPr>
            <w:r w:rsidRPr="009F4D2A">
              <w:rPr>
                <w:rFonts w:eastAsia="Symbol"/>
                <w:lang w:val="en-US"/>
              </w:rPr>
              <w:t>75</w:t>
            </w:r>
          </w:p>
        </w:tc>
        <w:tc>
          <w:tcPr>
            <w:tcW w:w="672" w:type="dxa"/>
            <w:tcBorders>
              <w:left w:val="single" w:sz="6" w:space="0" w:color="000000"/>
            </w:tcBorders>
            <w:shd w:val="clear" w:color="auto" w:fill="auto"/>
            <w:vAlign w:val="bottom"/>
          </w:tcPr>
          <w:p w14:paraId="2920A2A4" w14:textId="07D00746" w:rsidR="00631D97" w:rsidRPr="009F4D2A" w:rsidRDefault="00631D97" w:rsidP="009F4D2A">
            <w:pPr>
              <w:spacing w:before="120"/>
              <w:ind w:right="170"/>
              <w:jc w:val="right"/>
            </w:pPr>
            <w:r w:rsidRPr="009F4D2A">
              <w:t>82</w:t>
            </w:r>
          </w:p>
        </w:tc>
        <w:tc>
          <w:tcPr>
            <w:tcW w:w="671" w:type="dxa"/>
            <w:tcBorders>
              <w:left w:val="single" w:sz="6" w:space="0" w:color="000000"/>
            </w:tcBorders>
            <w:shd w:val="clear" w:color="auto" w:fill="auto"/>
            <w:vAlign w:val="bottom"/>
          </w:tcPr>
          <w:p w14:paraId="640C325C" w14:textId="57028502" w:rsidR="00631D97" w:rsidRPr="009F4D2A" w:rsidRDefault="00631D97" w:rsidP="009F4D2A">
            <w:pPr>
              <w:spacing w:before="120"/>
              <w:ind w:right="170"/>
              <w:jc w:val="right"/>
            </w:pPr>
            <w:r w:rsidRPr="009F4D2A">
              <w:t>78</w:t>
            </w:r>
          </w:p>
        </w:tc>
        <w:tc>
          <w:tcPr>
            <w:tcW w:w="672" w:type="dxa"/>
            <w:tcBorders>
              <w:left w:val="single" w:sz="6" w:space="0" w:color="000000"/>
            </w:tcBorders>
            <w:shd w:val="clear" w:color="auto" w:fill="auto"/>
            <w:vAlign w:val="bottom"/>
          </w:tcPr>
          <w:p w14:paraId="42F4E9E2" w14:textId="31B7BD7D" w:rsidR="00631D97" w:rsidRPr="008819FE" w:rsidRDefault="00631D97" w:rsidP="009F4D2A">
            <w:pPr>
              <w:spacing w:before="120"/>
              <w:ind w:right="170"/>
              <w:jc w:val="right"/>
            </w:pPr>
            <w:r w:rsidRPr="008819FE">
              <w:t>74</w:t>
            </w:r>
          </w:p>
        </w:tc>
        <w:tc>
          <w:tcPr>
            <w:tcW w:w="671" w:type="dxa"/>
            <w:tcBorders>
              <w:left w:val="single" w:sz="6" w:space="0" w:color="000000"/>
            </w:tcBorders>
            <w:shd w:val="clear" w:color="auto" w:fill="auto"/>
            <w:vAlign w:val="bottom"/>
          </w:tcPr>
          <w:p w14:paraId="48BD639C" w14:textId="0BDADB40" w:rsidR="00631D97" w:rsidRPr="008819FE" w:rsidRDefault="00631D97" w:rsidP="009F4D2A">
            <w:pPr>
              <w:spacing w:before="120"/>
              <w:ind w:right="170"/>
              <w:jc w:val="right"/>
            </w:pPr>
            <w:r w:rsidRPr="008819FE">
              <w:rPr>
                <w:rFonts w:eastAsia="Symbol"/>
                <w:lang w:val="en-US"/>
              </w:rPr>
              <w:t>2</w:t>
            </w:r>
            <w:r w:rsidRPr="008819FE">
              <w:rPr>
                <w:rFonts w:eastAsia="Symbol"/>
              </w:rPr>
              <w:t>7</w:t>
            </w:r>
          </w:p>
        </w:tc>
        <w:tc>
          <w:tcPr>
            <w:tcW w:w="672" w:type="dxa"/>
            <w:tcBorders>
              <w:left w:val="single" w:sz="6" w:space="0" w:color="000000"/>
            </w:tcBorders>
            <w:shd w:val="clear" w:color="auto" w:fill="auto"/>
            <w:vAlign w:val="bottom"/>
          </w:tcPr>
          <w:p w14:paraId="24A32FB7" w14:textId="089A480E" w:rsidR="00631D97" w:rsidRPr="008819FE" w:rsidRDefault="00631D97" w:rsidP="009F4D2A">
            <w:pPr>
              <w:spacing w:before="120"/>
              <w:ind w:right="170"/>
              <w:jc w:val="right"/>
            </w:pPr>
            <w:r w:rsidRPr="008819FE">
              <w:t>23</w:t>
            </w:r>
          </w:p>
        </w:tc>
        <w:tc>
          <w:tcPr>
            <w:tcW w:w="671" w:type="dxa"/>
            <w:tcBorders>
              <w:left w:val="single" w:sz="6" w:space="0" w:color="000000"/>
            </w:tcBorders>
            <w:shd w:val="clear" w:color="auto" w:fill="auto"/>
            <w:vAlign w:val="bottom"/>
          </w:tcPr>
          <w:p w14:paraId="236A435E" w14:textId="04E96966" w:rsidR="00631D97" w:rsidRPr="008819FE" w:rsidRDefault="00631D97" w:rsidP="009F4D2A">
            <w:pPr>
              <w:spacing w:before="120"/>
              <w:ind w:right="170"/>
              <w:jc w:val="right"/>
            </w:pPr>
            <w:r w:rsidRPr="008819FE">
              <w:t>21</w:t>
            </w:r>
          </w:p>
        </w:tc>
        <w:tc>
          <w:tcPr>
            <w:tcW w:w="672" w:type="dxa"/>
            <w:tcBorders>
              <w:left w:val="single" w:sz="6" w:space="0" w:color="000000"/>
            </w:tcBorders>
            <w:shd w:val="clear" w:color="auto" w:fill="auto"/>
            <w:vAlign w:val="bottom"/>
          </w:tcPr>
          <w:p w14:paraId="3EA7365B" w14:textId="61548CE6" w:rsidR="00631D97" w:rsidRPr="008819FE" w:rsidRDefault="00631D97" w:rsidP="009F4D2A">
            <w:pPr>
              <w:spacing w:before="120"/>
              <w:ind w:right="170"/>
              <w:jc w:val="right"/>
            </w:pPr>
            <w:r w:rsidRPr="008819FE">
              <w:t>20</w:t>
            </w:r>
          </w:p>
        </w:tc>
        <w:tc>
          <w:tcPr>
            <w:tcW w:w="2269" w:type="dxa"/>
            <w:tcBorders>
              <w:left w:val="single" w:sz="6" w:space="0" w:color="000000"/>
            </w:tcBorders>
            <w:shd w:val="clear" w:color="auto" w:fill="auto"/>
            <w:vAlign w:val="bottom"/>
          </w:tcPr>
          <w:p w14:paraId="2FDD064B" w14:textId="3FBFE93F" w:rsidR="00631D97" w:rsidRPr="00FE32A9" w:rsidRDefault="00631D97" w:rsidP="00EE0AB1">
            <w:pPr>
              <w:spacing w:before="120"/>
              <w:ind w:left="113"/>
              <w:rPr>
                <w:color w:val="000000" w:themeColor="text1"/>
              </w:rPr>
            </w:pPr>
            <w:r w:rsidRPr="00FE32A9">
              <w:rPr>
                <w:rFonts w:eastAsia="Symbol"/>
                <w:i/>
                <w:color w:val="000000" w:themeColor="text1"/>
              </w:rPr>
              <w:t>Uzbekistan</w:t>
            </w:r>
          </w:p>
        </w:tc>
      </w:tr>
      <w:tr w:rsidR="00631D97" w:rsidRPr="00D21FE6" w14:paraId="65FBE8B1" w14:textId="77777777" w:rsidTr="009F4D2A">
        <w:trPr>
          <w:cantSplit/>
        </w:trPr>
        <w:tc>
          <w:tcPr>
            <w:tcW w:w="2267" w:type="dxa"/>
            <w:shd w:val="clear" w:color="auto" w:fill="auto"/>
            <w:vAlign w:val="bottom"/>
          </w:tcPr>
          <w:p w14:paraId="4140B987" w14:textId="5697113B" w:rsidR="00631D97" w:rsidRPr="00FE32A9" w:rsidRDefault="00631D97" w:rsidP="00EE0AB1">
            <w:pPr>
              <w:spacing w:before="120"/>
              <w:ind w:left="113"/>
              <w:rPr>
                <w:color w:val="000000" w:themeColor="text1"/>
              </w:rPr>
            </w:pPr>
            <w:r w:rsidRPr="00FE32A9">
              <w:rPr>
                <w:rFonts w:eastAsia="Symbol"/>
                <w:color w:val="000000" w:themeColor="text1"/>
              </w:rPr>
              <w:t>Украина</w:t>
            </w:r>
          </w:p>
        </w:tc>
        <w:tc>
          <w:tcPr>
            <w:tcW w:w="671" w:type="dxa"/>
            <w:tcBorders>
              <w:left w:val="single" w:sz="6" w:space="0" w:color="000000"/>
            </w:tcBorders>
            <w:shd w:val="clear" w:color="auto" w:fill="auto"/>
            <w:vAlign w:val="bottom"/>
          </w:tcPr>
          <w:p w14:paraId="6B1A4A54" w14:textId="5E8A480A" w:rsidR="00631D97" w:rsidRPr="009F4D2A" w:rsidRDefault="00631D97" w:rsidP="009F4D2A">
            <w:pPr>
              <w:spacing w:before="120"/>
              <w:ind w:right="170"/>
              <w:jc w:val="right"/>
            </w:pPr>
            <w:r w:rsidRPr="009F4D2A">
              <w:rPr>
                <w:rFonts w:eastAsia="Symbol"/>
                <w:lang w:val="en-US"/>
              </w:rPr>
              <w:t>77</w:t>
            </w:r>
          </w:p>
        </w:tc>
        <w:tc>
          <w:tcPr>
            <w:tcW w:w="672" w:type="dxa"/>
            <w:tcBorders>
              <w:left w:val="single" w:sz="6" w:space="0" w:color="000000"/>
            </w:tcBorders>
            <w:shd w:val="clear" w:color="auto" w:fill="auto"/>
            <w:vAlign w:val="bottom"/>
          </w:tcPr>
          <w:p w14:paraId="6AA273FF" w14:textId="1B14C752" w:rsidR="00631D97" w:rsidRPr="009F4D2A" w:rsidRDefault="00631D97" w:rsidP="009F4D2A">
            <w:pPr>
              <w:spacing w:before="120"/>
              <w:ind w:right="170"/>
              <w:jc w:val="right"/>
              <w:rPr>
                <w:lang w:val="en-US"/>
              </w:rPr>
            </w:pPr>
            <w:r w:rsidRPr="009F4D2A">
              <w:t>…</w:t>
            </w:r>
          </w:p>
        </w:tc>
        <w:tc>
          <w:tcPr>
            <w:tcW w:w="671" w:type="dxa"/>
            <w:tcBorders>
              <w:left w:val="single" w:sz="6" w:space="0" w:color="000000"/>
            </w:tcBorders>
            <w:shd w:val="clear" w:color="auto" w:fill="auto"/>
            <w:vAlign w:val="bottom"/>
          </w:tcPr>
          <w:p w14:paraId="7548E4A9" w14:textId="3D69D990" w:rsidR="00631D97" w:rsidRPr="009F4D2A" w:rsidRDefault="00631D97" w:rsidP="009F4D2A">
            <w:pPr>
              <w:spacing w:before="120"/>
              <w:ind w:right="170"/>
              <w:jc w:val="right"/>
            </w:pPr>
            <w:r w:rsidRPr="009F4D2A">
              <w:t>…</w:t>
            </w:r>
          </w:p>
        </w:tc>
        <w:tc>
          <w:tcPr>
            <w:tcW w:w="672" w:type="dxa"/>
            <w:tcBorders>
              <w:left w:val="single" w:sz="6" w:space="0" w:color="000000"/>
            </w:tcBorders>
            <w:shd w:val="clear" w:color="auto" w:fill="auto"/>
            <w:vAlign w:val="bottom"/>
          </w:tcPr>
          <w:p w14:paraId="08791E3C" w14:textId="5834F206" w:rsidR="00631D97" w:rsidRPr="008819FE" w:rsidRDefault="00631D97" w:rsidP="009F4D2A">
            <w:pPr>
              <w:spacing w:before="120"/>
              <w:ind w:right="170"/>
              <w:jc w:val="right"/>
            </w:pPr>
            <w:r w:rsidRPr="008819FE">
              <w:t>…</w:t>
            </w:r>
          </w:p>
        </w:tc>
        <w:tc>
          <w:tcPr>
            <w:tcW w:w="671" w:type="dxa"/>
            <w:tcBorders>
              <w:left w:val="single" w:sz="6" w:space="0" w:color="000000"/>
            </w:tcBorders>
            <w:shd w:val="clear" w:color="auto" w:fill="auto"/>
            <w:vAlign w:val="bottom"/>
          </w:tcPr>
          <w:p w14:paraId="29899A92" w14:textId="6C2F082E" w:rsidR="00631D97" w:rsidRPr="008819FE" w:rsidRDefault="00631D97" w:rsidP="009F4D2A">
            <w:pPr>
              <w:spacing w:before="120"/>
              <w:ind w:right="170"/>
              <w:jc w:val="right"/>
            </w:pPr>
            <w:r w:rsidRPr="008819FE">
              <w:rPr>
                <w:rFonts w:eastAsia="Symbol"/>
                <w:lang w:val="en-US"/>
              </w:rPr>
              <w:t>17</w:t>
            </w:r>
          </w:p>
        </w:tc>
        <w:tc>
          <w:tcPr>
            <w:tcW w:w="672" w:type="dxa"/>
            <w:tcBorders>
              <w:left w:val="single" w:sz="6" w:space="0" w:color="000000"/>
            </w:tcBorders>
            <w:shd w:val="clear" w:color="auto" w:fill="auto"/>
            <w:vAlign w:val="bottom"/>
          </w:tcPr>
          <w:p w14:paraId="1EFBA46A" w14:textId="0605EAF8" w:rsidR="00631D97" w:rsidRPr="008819FE" w:rsidRDefault="00631D97" w:rsidP="009F4D2A">
            <w:pPr>
              <w:spacing w:before="120"/>
              <w:ind w:right="170"/>
              <w:jc w:val="right"/>
              <w:rPr>
                <w:lang w:val="en-US"/>
              </w:rPr>
            </w:pPr>
            <w:r w:rsidRPr="008819FE">
              <w:t>…</w:t>
            </w:r>
          </w:p>
        </w:tc>
        <w:tc>
          <w:tcPr>
            <w:tcW w:w="671" w:type="dxa"/>
            <w:tcBorders>
              <w:left w:val="single" w:sz="6" w:space="0" w:color="000000"/>
            </w:tcBorders>
            <w:shd w:val="clear" w:color="auto" w:fill="auto"/>
            <w:vAlign w:val="bottom"/>
          </w:tcPr>
          <w:p w14:paraId="36DF3406" w14:textId="129148E9" w:rsidR="00631D97" w:rsidRPr="008819FE" w:rsidRDefault="00631D97" w:rsidP="009F4D2A">
            <w:pPr>
              <w:spacing w:before="120"/>
              <w:ind w:right="170"/>
              <w:jc w:val="right"/>
            </w:pPr>
            <w:r w:rsidRPr="008819FE">
              <w:t>…</w:t>
            </w:r>
          </w:p>
        </w:tc>
        <w:tc>
          <w:tcPr>
            <w:tcW w:w="672" w:type="dxa"/>
            <w:tcBorders>
              <w:left w:val="single" w:sz="6" w:space="0" w:color="000000"/>
            </w:tcBorders>
            <w:shd w:val="clear" w:color="auto" w:fill="auto"/>
            <w:vAlign w:val="bottom"/>
          </w:tcPr>
          <w:p w14:paraId="2BDBA8E4" w14:textId="512672C7" w:rsidR="00631D97" w:rsidRPr="008819FE" w:rsidRDefault="00631D97" w:rsidP="009F4D2A">
            <w:pPr>
              <w:spacing w:before="120"/>
              <w:ind w:right="170"/>
              <w:jc w:val="right"/>
            </w:pPr>
            <w:r w:rsidRPr="008819FE">
              <w:t>…</w:t>
            </w:r>
          </w:p>
        </w:tc>
        <w:tc>
          <w:tcPr>
            <w:tcW w:w="2269" w:type="dxa"/>
            <w:tcBorders>
              <w:left w:val="single" w:sz="6" w:space="0" w:color="000000"/>
            </w:tcBorders>
            <w:shd w:val="clear" w:color="auto" w:fill="auto"/>
            <w:vAlign w:val="bottom"/>
          </w:tcPr>
          <w:p w14:paraId="24EAFD16" w14:textId="16F4DC6D" w:rsidR="00631D97" w:rsidRPr="00FE32A9" w:rsidRDefault="00631D97" w:rsidP="00EE0AB1">
            <w:pPr>
              <w:spacing w:before="120"/>
              <w:ind w:left="113"/>
              <w:rPr>
                <w:color w:val="000000" w:themeColor="text1"/>
              </w:rPr>
            </w:pPr>
            <w:r w:rsidRPr="00FE32A9">
              <w:rPr>
                <w:rFonts w:eastAsia="Symbol"/>
                <w:i/>
                <w:color w:val="000000" w:themeColor="text1"/>
              </w:rPr>
              <w:t>Ukraine</w:t>
            </w:r>
          </w:p>
        </w:tc>
      </w:tr>
      <w:tr w:rsidR="00631D97" w:rsidRPr="00D21FE6" w14:paraId="05B53593" w14:textId="77777777" w:rsidTr="009F4D2A">
        <w:trPr>
          <w:cantSplit/>
        </w:trPr>
        <w:tc>
          <w:tcPr>
            <w:tcW w:w="2267" w:type="dxa"/>
            <w:shd w:val="clear" w:color="auto" w:fill="auto"/>
            <w:vAlign w:val="bottom"/>
          </w:tcPr>
          <w:p w14:paraId="0C1AB4E2" w14:textId="374ACCCC" w:rsidR="00631D97" w:rsidRPr="00FE32A9" w:rsidRDefault="00631D97" w:rsidP="00EE0AB1">
            <w:pPr>
              <w:spacing w:before="120"/>
              <w:rPr>
                <w:color w:val="000000" w:themeColor="text1"/>
              </w:rPr>
            </w:pPr>
            <w:r w:rsidRPr="00FE32A9">
              <w:rPr>
                <w:rFonts w:eastAsia="Symbol"/>
                <w:b/>
                <w:bCs/>
                <w:color w:val="000000" w:themeColor="text1"/>
              </w:rPr>
              <w:t>Страны ЕС</w:t>
            </w:r>
          </w:p>
        </w:tc>
        <w:tc>
          <w:tcPr>
            <w:tcW w:w="671" w:type="dxa"/>
            <w:tcBorders>
              <w:left w:val="single" w:sz="6" w:space="0" w:color="000000"/>
            </w:tcBorders>
            <w:shd w:val="clear" w:color="auto" w:fill="auto"/>
            <w:vAlign w:val="bottom"/>
          </w:tcPr>
          <w:p w14:paraId="7799E8C3" w14:textId="77777777" w:rsidR="00631D97" w:rsidRPr="009F4D2A" w:rsidRDefault="00631D97" w:rsidP="009F4D2A">
            <w:pPr>
              <w:spacing w:before="120"/>
              <w:ind w:right="170"/>
              <w:jc w:val="right"/>
              <w:rPr>
                <w:rFonts w:eastAsia="Symbol"/>
                <w:b/>
                <w:bCs/>
                <w:lang w:val="en-US"/>
              </w:rPr>
            </w:pPr>
          </w:p>
        </w:tc>
        <w:tc>
          <w:tcPr>
            <w:tcW w:w="672" w:type="dxa"/>
            <w:tcBorders>
              <w:left w:val="single" w:sz="6" w:space="0" w:color="000000"/>
            </w:tcBorders>
            <w:shd w:val="clear" w:color="auto" w:fill="auto"/>
            <w:vAlign w:val="bottom"/>
          </w:tcPr>
          <w:p w14:paraId="6683768D" w14:textId="77777777" w:rsidR="00631D97" w:rsidRPr="009F4D2A" w:rsidRDefault="00631D97" w:rsidP="009F4D2A">
            <w:pPr>
              <w:spacing w:before="120"/>
              <w:ind w:right="170"/>
              <w:jc w:val="right"/>
              <w:rPr>
                <w:rFonts w:eastAsia="Symbol"/>
                <w:lang w:val="en-US"/>
              </w:rPr>
            </w:pPr>
          </w:p>
        </w:tc>
        <w:tc>
          <w:tcPr>
            <w:tcW w:w="671" w:type="dxa"/>
            <w:tcBorders>
              <w:left w:val="single" w:sz="6" w:space="0" w:color="000000"/>
            </w:tcBorders>
            <w:shd w:val="clear" w:color="auto" w:fill="auto"/>
            <w:vAlign w:val="bottom"/>
          </w:tcPr>
          <w:p w14:paraId="5C67E6D9" w14:textId="77777777" w:rsidR="00631D97" w:rsidRPr="009F4D2A" w:rsidRDefault="00631D97" w:rsidP="009F4D2A">
            <w:pPr>
              <w:spacing w:before="120"/>
              <w:ind w:right="170"/>
              <w:jc w:val="right"/>
              <w:rPr>
                <w:rFonts w:eastAsia="Symbol"/>
                <w:lang w:val="en-US"/>
              </w:rPr>
            </w:pPr>
          </w:p>
        </w:tc>
        <w:tc>
          <w:tcPr>
            <w:tcW w:w="672" w:type="dxa"/>
            <w:tcBorders>
              <w:left w:val="single" w:sz="6" w:space="0" w:color="000000"/>
            </w:tcBorders>
            <w:shd w:val="clear" w:color="auto" w:fill="auto"/>
            <w:vAlign w:val="bottom"/>
          </w:tcPr>
          <w:p w14:paraId="190FF4B1" w14:textId="77777777" w:rsidR="00631D97" w:rsidRPr="008819FE" w:rsidRDefault="00631D97" w:rsidP="009F4D2A">
            <w:pPr>
              <w:spacing w:before="120"/>
              <w:ind w:right="170"/>
              <w:jc w:val="right"/>
              <w:rPr>
                <w:rFonts w:eastAsia="Symbol"/>
                <w:lang w:val="en-US"/>
              </w:rPr>
            </w:pPr>
          </w:p>
        </w:tc>
        <w:tc>
          <w:tcPr>
            <w:tcW w:w="671" w:type="dxa"/>
            <w:tcBorders>
              <w:left w:val="single" w:sz="6" w:space="0" w:color="000000"/>
            </w:tcBorders>
            <w:shd w:val="clear" w:color="auto" w:fill="auto"/>
            <w:vAlign w:val="bottom"/>
          </w:tcPr>
          <w:p w14:paraId="142AE652" w14:textId="77777777" w:rsidR="00631D97" w:rsidRPr="008819FE" w:rsidRDefault="00631D97" w:rsidP="009F4D2A">
            <w:pPr>
              <w:spacing w:before="120"/>
              <w:ind w:right="170"/>
              <w:jc w:val="right"/>
              <w:rPr>
                <w:rFonts w:eastAsia="Symbol"/>
                <w:lang w:val="en-US"/>
              </w:rPr>
            </w:pPr>
          </w:p>
        </w:tc>
        <w:tc>
          <w:tcPr>
            <w:tcW w:w="672" w:type="dxa"/>
            <w:tcBorders>
              <w:left w:val="single" w:sz="6" w:space="0" w:color="000000"/>
            </w:tcBorders>
            <w:shd w:val="clear" w:color="auto" w:fill="auto"/>
            <w:vAlign w:val="bottom"/>
          </w:tcPr>
          <w:p w14:paraId="4CD29E39" w14:textId="77777777" w:rsidR="00631D97" w:rsidRPr="008819FE" w:rsidRDefault="00631D97" w:rsidP="009F4D2A">
            <w:pPr>
              <w:spacing w:before="120"/>
              <w:ind w:right="170"/>
              <w:jc w:val="right"/>
              <w:rPr>
                <w:rFonts w:eastAsia="Symbol"/>
                <w:lang w:val="en-US"/>
              </w:rPr>
            </w:pPr>
          </w:p>
        </w:tc>
        <w:tc>
          <w:tcPr>
            <w:tcW w:w="671" w:type="dxa"/>
            <w:tcBorders>
              <w:left w:val="single" w:sz="6" w:space="0" w:color="000000"/>
            </w:tcBorders>
            <w:shd w:val="clear" w:color="auto" w:fill="auto"/>
            <w:vAlign w:val="bottom"/>
          </w:tcPr>
          <w:p w14:paraId="470CC0A8" w14:textId="77777777" w:rsidR="00631D97" w:rsidRPr="008819FE" w:rsidRDefault="00631D97" w:rsidP="009F4D2A">
            <w:pPr>
              <w:spacing w:before="120"/>
              <w:ind w:right="170"/>
              <w:jc w:val="right"/>
              <w:rPr>
                <w:rFonts w:eastAsia="Symbol"/>
                <w:lang w:val="en-US"/>
              </w:rPr>
            </w:pPr>
          </w:p>
        </w:tc>
        <w:tc>
          <w:tcPr>
            <w:tcW w:w="672" w:type="dxa"/>
            <w:tcBorders>
              <w:left w:val="single" w:sz="6" w:space="0" w:color="000000"/>
            </w:tcBorders>
            <w:shd w:val="clear" w:color="auto" w:fill="auto"/>
            <w:vAlign w:val="bottom"/>
          </w:tcPr>
          <w:p w14:paraId="4F47BF9A" w14:textId="77777777" w:rsidR="00631D97" w:rsidRPr="008819FE" w:rsidRDefault="00631D97" w:rsidP="009F4D2A">
            <w:pPr>
              <w:spacing w:before="120"/>
              <w:ind w:right="170"/>
              <w:jc w:val="right"/>
              <w:rPr>
                <w:rFonts w:eastAsia="Symbol"/>
                <w:lang w:val="en-US"/>
              </w:rPr>
            </w:pPr>
          </w:p>
        </w:tc>
        <w:tc>
          <w:tcPr>
            <w:tcW w:w="2269" w:type="dxa"/>
            <w:tcBorders>
              <w:left w:val="single" w:sz="6" w:space="0" w:color="000000"/>
            </w:tcBorders>
            <w:shd w:val="clear" w:color="auto" w:fill="auto"/>
            <w:vAlign w:val="bottom"/>
          </w:tcPr>
          <w:p w14:paraId="0E8E573B" w14:textId="3EDC6D3B" w:rsidR="00631D97" w:rsidRPr="00FE32A9" w:rsidRDefault="00631D97" w:rsidP="00EE0AB1">
            <w:pPr>
              <w:spacing w:before="120"/>
              <w:ind w:left="57"/>
              <w:rPr>
                <w:color w:val="000000" w:themeColor="text1"/>
              </w:rPr>
            </w:pPr>
            <w:r w:rsidRPr="00FE32A9">
              <w:rPr>
                <w:rFonts w:eastAsia="Symbol"/>
                <w:b/>
                <w:i/>
                <w:color w:val="000000" w:themeColor="text1"/>
              </w:rPr>
              <w:t>EU countries</w:t>
            </w:r>
          </w:p>
        </w:tc>
      </w:tr>
      <w:tr w:rsidR="00631D97" w:rsidRPr="00D21FE6" w14:paraId="40105942" w14:textId="77777777" w:rsidTr="009F4D2A">
        <w:trPr>
          <w:cantSplit/>
        </w:trPr>
        <w:tc>
          <w:tcPr>
            <w:tcW w:w="2267" w:type="dxa"/>
            <w:shd w:val="clear" w:color="auto" w:fill="auto"/>
            <w:vAlign w:val="bottom"/>
          </w:tcPr>
          <w:p w14:paraId="13D4F24A" w14:textId="631C965B" w:rsidR="00631D97" w:rsidRPr="00FE32A9" w:rsidRDefault="00631D97" w:rsidP="00EE0AB1">
            <w:pPr>
              <w:spacing w:before="120"/>
              <w:ind w:left="340"/>
              <w:rPr>
                <w:color w:val="000000" w:themeColor="text1"/>
              </w:rPr>
            </w:pPr>
            <w:r w:rsidRPr="00631D97">
              <w:rPr>
                <w:rFonts w:eastAsia="Symbol"/>
              </w:rPr>
              <w:t>из них:</w:t>
            </w:r>
          </w:p>
        </w:tc>
        <w:tc>
          <w:tcPr>
            <w:tcW w:w="671" w:type="dxa"/>
            <w:tcBorders>
              <w:left w:val="single" w:sz="6" w:space="0" w:color="000000"/>
            </w:tcBorders>
            <w:shd w:val="clear" w:color="auto" w:fill="auto"/>
            <w:vAlign w:val="bottom"/>
          </w:tcPr>
          <w:p w14:paraId="6B5FC8F6" w14:textId="77777777" w:rsidR="00631D97" w:rsidRPr="009F4D2A" w:rsidRDefault="00631D97" w:rsidP="009F4D2A">
            <w:pPr>
              <w:spacing w:before="120"/>
              <w:ind w:right="170"/>
              <w:jc w:val="right"/>
              <w:rPr>
                <w:rFonts w:eastAsia="Symbol"/>
                <w:lang w:val="en-US"/>
              </w:rPr>
            </w:pPr>
          </w:p>
        </w:tc>
        <w:tc>
          <w:tcPr>
            <w:tcW w:w="672" w:type="dxa"/>
            <w:tcBorders>
              <w:left w:val="single" w:sz="6" w:space="0" w:color="000000"/>
            </w:tcBorders>
            <w:shd w:val="clear" w:color="auto" w:fill="auto"/>
            <w:vAlign w:val="bottom"/>
          </w:tcPr>
          <w:p w14:paraId="54AD7B87" w14:textId="77777777" w:rsidR="00631D97" w:rsidRPr="009F4D2A" w:rsidRDefault="00631D97" w:rsidP="009F4D2A">
            <w:pPr>
              <w:spacing w:before="120"/>
              <w:ind w:right="170"/>
              <w:jc w:val="right"/>
              <w:rPr>
                <w:rFonts w:eastAsia="Symbol"/>
                <w:lang w:val="en-US"/>
              </w:rPr>
            </w:pPr>
          </w:p>
        </w:tc>
        <w:tc>
          <w:tcPr>
            <w:tcW w:w="671" w:type="dxa"/>
            <w:tcBorders>
              <w:left w:val="single" w:sz="6" w:space="0" w:color="000000"/>
            </w:tcBorders>
            <w:shd w:val="clear" w:color="auto" w:fill="auto"/>
            <w:vAlign w:val="bottom"/>
          </w:tcPr>
          <w:p w14:paraId="1E68D51E" w14:textId="77777777" w:rsidR="00631D97" w:rsidRPr="009F4D2A" w:rsidRDefault="00631D97" w:rsidP="009F4D2A">
            <w:pPr>
              <w:spacing w:before="120"/>
              <w:ind w:right="170"/>
              <w:jc w:val="right"/>
              <w:rPr>
                <w:rFonts w:eastAsia="Symbol"/>
                <w:lang w:val="en-US"/>
              </w:rPr>
            </w:pPr>
          </w:p>
        </w:tc>
        <w:tc>
          <w:tcPr>
            <w:tcW w:w="672" w:type="dxa"/>
            <w:tcBorders>
              <w:left w:val="single" w:sz="6" w:space="0" w:color="000000"/>
            </w:tcBorders>
            <w:shd w:val="clear" w:color="auto" w:fill="auto"/>
            <w:vAlign w:val="bottom"/>
          </w:tcPr>
          <w:p w14:paraId="36C4A908" w14:textId="77777777" w:rsidR="00631D97" w:rsidRPr="008819FE" w:rsidRDefault="00631D97" w:rsidP="009F4D2A">
            <w:pPr>
              <w:spacing w:before="120"/>
              <w:ind w:right="170"/>
              <w:jc w:val="right"/>
              <w:rPr>
                <w:rFonts w:eastAsia="Symbol"/>
                <w:lang w:val="en-US"/>
              </w:rPr>
            </w:pPr>
          </w:p>
        </w:tc>
        <w:tc>
          <w:tcPr>
            <w:tcW w:w="671" w:type="dxa"/>
            <w:tcBorders>
              <w:left w:val="single" w:sz="6" w:space="0" w:color="000000"/>
            </w:tcBorders>
            <w:shd w:val="clear" w:color="auto" w:fill="auto"/>
            <w:vAlign w:val="bottom"/>
          </w:tcPr>
          <w:p w14:paraId="3195562C" w14:textId="77777777" w:rsidR="00631D97" w:rsidRPr="008819FE" w:rsidRDefault="00631D97" w:rsidP="009F4D2A">
            <w:pPr>
              <w:spacing w:before="120"/>
              <w:ind w:right="170"/>
              <w:jc w:val="right"/>
              <w:rPr>
                <w:rFonts w:eastAsia="Symbol"/>
                <w:lang w:val="en-US"/>
              </w:rPr>
            </w:pPr>
          </w:p>
        </w:tc>
        <w:tc>
          <w:tcPr>
            <w:tcW w:w="672" w:type="dxa"/>
            <w:tcBorders>
              <w:left w:val="single" w:sz="6" w:space="0" w:color="000000"/>
            </w:tcBorders>
            <w:shd w:val="clear" w:color="auto" w:fill="auto"/>
            <w:vAlign w:val="bottom"/>
          </w:tcPr>
          <w:p w14:paraId="4917ADA6" w14:textId="77777777" w:rsidR="00631D97" w:rsidRPr="008819FE" w:rsidRDefault="00631D97" w:rsidP="009F4D2A">
            <w:pPr>
              <w:spacing w:before="120"/>
              <w:ind w:right="170"/>
              <w:jc w:val="right"/>
              <w:rPr>
                <w:rFonts w:eastAsia="Symbol"/>
                <w:lang w:val="en-US"/>
              </w:rPr>
            </w:pPr>
          </w:p>
        </w:tc>
        <w:tc>
          <w:tcPr>
            <w:tcW w:w="671" w:type="dxa"/>
            <w:tcBorders>
              <w:left w:val="single" w:sz="6" w:space="0" w:color="000000"/>
            </w:tcBorders>
            <w:shd w:val="clear" w:color="auto" w:fill="auto"/>
            <w:vAlign w:val="bottom"/>
          </w:tcPr>
          <w:p w14:paraId="2C6DA713" w14:textId="77777777" w:rsidR="00631D97" w:rsidRPr="008819FE" w:rsidRDefault="00631D97" w:rsidP="009F4D2A">
            <w:pPr>
              <w:spacing w:before="120"/>
              <w:ind w:right="170"/>
              <w:jc w:val="right"/>
              <w:rPr>
                <w:rFonts w:eastAsia="Symbol"/>
                <w:lang w:val="en-US"/>
              </w:rPr>
            </w:pPr>
          </w:p>
        </w:tc>
        <w:tc>
          <w:tcPr>
            <w:tcW w:w="672" w:type="dxa"/>
            <w:tcBorders>
              <w:left w:val="single" w:sz="6" w:space="0" w:color="000000"/>
            </w:tcBorders>
            <w:shd w:val="clear" w:color="auto" w:fill="auto"/>
            <w:vAlign w:val="bottom"/>
          </w:tcPr>
          <w:p w14:paraId="05AF61B7" w14:textId="77777777" w:rsidR="00631D97" w:rsidRPr="008819FE" w:rsidRDefault="00631D97" w:rsidP="009F4D2A">
            <w:pPr>
              <w:spacing w:before="120"/>
              <w:ind w:right="170"/>
              <w:jc w:val="right"/>
              <w:rPr>
                <w:rFonts w:eastAsia="Symbol"/>
                <w:lang w:val="en-US"/>
              </w:rPr>
            </w:pPr>
          </w:p>
        </w:tc>
        <w:tc>
          <w:tcPr>
            <w:tcW w:w="2269" w:type="dxa"/>
            <w:tcBorders>
              <w:left w:val="single" w:sz="6" w:space="0" w:color="000000"/>
            </w:tcBorders>
            <w:shd w:val="clear" w:color="auto" w:fill="auto"/>
            <w:vAlign w:val="bottom"/>
          </w:tcPr>
          <w:p w14:paraId="34446CD8" w14:textId="3DB89DED" w:rsidR="00631D97" w:rsidRPr="00FE32A9" w:rsidRDefault="00631D97" w:rsidP="00EE0AB1">
            <w:pPr>
              <w:spacing w:before="120"/>
              <w:ind w:left="340"/>
              <w:rPr>
                <w:color w:val="000000" w:themeColor="text1"/>
              </w:rPr>
            </w:pPr>
            <w:r w:rsidRPr="00631D97">
              <w:rPr>
                <w:rFonts w:eastAsia="Symbol"/>
                <w:i/>
              </w:rPr>
              <w:t>of which:</w:t>
            </w:r>
          </w:p>
        </w:tc>
      </w:tr>
      <w:tr w:rsidR="00631D97" w:rsidRPr="00D21FE6" w14:paraId="2D4F5DDD" w14:textId="77777777" w:rsidTr="009F4D2A">
        <w:trPr>
          <w:cantSplit/>
        </w:trPr>
        <w:tc>
          <w:tcPr>
            <w:tcW w:w="2267" w:type="dxa"/>
            <w:shd w:val="clear" w:color="auto" w:fill="auto"/>
            <w:vAlign w:val="bottom"/>
          </w:tcPr>
          <w:p w14:paraId="480D6F76" w14:textId="635A602D" w:rsidR="00631D97" w:rsidRPr="00FE32A9" w:rsidRDefault="00631D97" w:rsidP="00EE0AB1">
            <w:pPr>
              <w:spacing w:before="120"/>
              <w:ind w:left="113"/>
              <w:rPr>
                <w:color w:val="000000" w:themeColor="text1"/>
              </w:rPr>
            </w:pPr>
            <w:r w:rsidRPr="00FE32A9">
              <w:rPr>
                <w:rFonts w:eastAsia="Symbol"/>
                <w:color w:val="000000" w:themeColor="text1"/>
              </w:rPr>
              <w:t>Болгария</w:t>
            </w:r>
          </w:p>
        </w:tc>
        <w:tc>
          <w:tcPr>
            <w:tcW w:w="671" w:type="dxa"/>
            <w:tcBorders>
              <w:left w:val="single" w:sz="6" w:space="0" w:color="000000"/>
            </w:tcBorders>
            <w:shd w:val="clear" w:color="auto" w:fill="auto"/>
            <w:vAlign w:val="bottom"/>
          </w:tcPr>
          <w:p w14:paraId="4679CE4B" w14:textId="348EFB80" w:rsidR="00631D97" w:rsidRPr="009F4D2A" w:rsidRDefault="00631D97" w:rsidP="009F4D2A">
            <w:pPr>
              <w:spacing w:before="120"/>
              <w:ind w:right="170"/>
              <w:jc w:val="right"/>
            </w:pPr>
            <w:r w:rsidRPr="009F4D2A">
              <w:rPr>
                <w:rFonts w:eastAsia="Symbol"/>
              </w:rPr>
              <w:t>16</w:t>
            </w:r>
          </w:p>
        </w:tc>
        <w:tc>
          <w:tcPr>
            <w:tcW w:w="672" w:type="dxa"/>
            <w:tcBorders>
              <w:left w:val="single" w:sz="6" w:space="0" w:color="000000"/>
            </w:tcBorders>
            <w:shd w:val="clear" w:color="auto" w:fill="auto"/>
            <w:vAlign w:val="bottom"/>
          </w:tcPr>
          <w:p w14:paraId="49EBF793" w14:textId="4B8823EE" w:rsidR="00631D97" w:rsidRPr="009F4D2A" w:rsidRDefault="00631D97" w:rsidP="009F4D2A">
            <w:pPr>
              <w:spacing w:before="120"/>
              <w:ind w:right="170"/>
              <w:jc w:val="right"/>
            </w:pPr>
            <w:r w:rsidRPr="009F4D2A">
              <w:t>20</w:t>
            </w:r>
          </w:p>
        </w:tc>
        <w:tc>
          <w:tcPr>
            <w:tcW w:w="671" w:type="dxa"/>
            <w:tcBorders>
              <w:left w:val="single" w:sz="6" w:space="0" w:color="000000"/>
            </w:tcBorders>
            <w:shd w:val="clear" w:color="auto" w:fill="auto"/>
            <w:vAlign w:val="bottom"/>
          </w:tcPr>
          <w:p w14:paraId="7C85A48E" w14:textId="1B869099" w:rsidR="00631D97" w:rsidRPr="009F4D2A" w:rsidRDefault="00631D97" w:rsidP="009F4D2A">
            <w:pPr>
              <w:spacing w:before="120"/>
              <w:ind w:right="170"/>
              <w:jc w:val="right"/>
            </w:pPr>
            <w:r w:rsidRPr="009F4D2A">
              <w:t>23</w:t>
            </w:r>
          </w:p>
        </w:tc>
        <w:tc>
          <w:tcPr>
            <w:tcW w:w="672" w:type="dxa"/>
            <w:tcBorders>
              <w:left w:val="single" w:sz="6" w:space="0" w:color="000000"/>
            </w:tcBorders>
            <w:shd w:val="clear" w:color="auto" w:fill="auto"/>
            <w:vAlign w:val="bottom"/>
          </w:tcPr>
          <w:p w14:paraId="2E06D9D7" w14:textId="1465EE5D" w:rsidR="00631D97" w:rsidRPr="008819FE" w:rsidRDefault="00631D97" w:rsidP="009F4D2A">
            <w:pPr>
              <w:spacing w:before="120"/>
              <w:ind w:right="170"/>
              <w:jc w:val="right"/>
            </w:pPr>
            <w:r w:rsidRPr="008819FE">
              <w:t>…</w:t>
            </w:r>
          </w:p>
        </w:tc>
        <w:tc>
          <w:tcPr>
            <w:tcW w:w="671" w:type="dxa"/>
            <w:tcBorders>
              <w:left w:val="single" w:sz="6" w:space="0" w:color="000000"/>
            </w:tcBorders>
            <w:shd w:val="clear" w:color="auto" w:fill="auto"/>
            <w:vAlign w:val="bottom"/>
          </w:tcPr>
          <w:p w14:paraId="57DFE97E" w14:textId="40210096" w:rsidR="00631D97" w:rsidRPr="008819FE" w:rsidRDefault="00631D97" w:rsidP="009F4D2A">
            <w:pPr>
              <w:spacing w:before="120"/>
              <w:ind w:right="170"/>
              <w:jc w:val="right"/>
            </w:pPr>
            <w:r w:rsidRPr="008819FE">
              <w:rPr>
                <w:rFonts w:eastAsia="Symbol"/>
              </w:rPr>
              <w:t>21</w:t>
            </w:r>
          </w:p>
        </w:tc>
        <w:tc>
          <w:tcPr>
            <w:tcW w:w="672" w:type="dxa"/>
            <w:tcBorders>
              <w:left w:val="single" w:sz="6" w:space="0" w:color="000000"/>
            </w:tcBorders>
            <w:shd w:val="clear" w:color="auto" w:fill="auto"/>
            <w:vAlign w:val="bottom"/>
          </w:tcPr>
          <w:p w14:paraId="440D5F30" w14:textId="6E4CDBA8" w:rsidR="00631D97" w:rsidRPr="008819FE" w:rsidRDefault="00631D97" w:rsidP="009F4D2A">
            <w:pPr>
              <w:spacing w:before="120"/>
              <w:ind w:right="170"/>
              <w:jc w:val="right"/>
            </w:pPr>
            <w:r w:rsidRPr="008819FE">
              <w:t>29</w:t>
            </w:r>
          </w:p>
        </w:tc>
        <w:tc>
          <w:tcPr>
            <w:tcW w:w="671" w:type="dxa"/>
            <w:tcBorders>
              <w:left w:val="single" w:sz="6" w:space="0" w:color="000000"/>
            </w:tcBorders>
            <w:shd w:val="clear" w:color="auto" w:fill="auto"/>
            <w:vAlign w:val="bottom"/>
          </w:tcPr>
          <w:p w14:paraId="50099B2A" w14:textId="5F83BD26" w:rsidR="00631D97" w:rsidRPr="008819FE" w:rsidRDefault="00631D97" w:rsidP="009F4D2A">
            <w:pPr>
              <w:spacing w:before="120"/>
              <w:ind w:right="170"/>
              <w:jc w:val="right"/>
            </w:pPr>
            <w:r w:rsidRPr="008819FE">
              <w:t>35</w:t>
            </w:r>
          </w:p>
        </w:tc>
        <w:tc>
          <w:tcPr>
            <w:tcW w:w="672" w:type="dxa"/>
            <w:tcBorders>
              <w:left w:val="single" w:sz="6" w:space="0" w:color="000000"/>
            </w:tcBorders>
            <w:shd w:val="clear" w:color="auto" w:fill="auto"/>
            <w:vAlign w:val="bottom"/>
          </w:tcPr>
          <w:p w14:paraId="1B927539" w14:textId="5BFC4367" w:rsidR="00631D97" w:rsidRPr="008819FE" w:rsidRDefault="00631D97" w:rsidP="009F4D2A">
            <w:pPr>
              <w:spacing w:before="120"/>
              <w:ind w:right="170"/>
              <w:jc w:val="right"/>
            </w:pPr>
            <w:r w:rsidRPr="008819FE">
              <w:t>…</w:t>
            </w:r>
          </w:p>
        </w:tc>
        <w:tc>
          <w:tcPr>
            <w:tcW w:w="2269" w:type="dxa"/>
            <w:tcBorders>
              <w:left w:val="single" w:sz="6" w:space="0" w:color="000000"/>
            </w:tcBorders>
            <w:shd w:val="clear" w:color="auto" w:fill="auto"/>
            <w:vAlign w:val="bottom"/>
          </w:tcPr>
          <w:p w14:paraId="5CA7D2D0" w14:textId="1E022FE3" w:rsidR="00631D97" w:rsidRPr="00FE32A9" w:rsidRDefault="00631D97" w:rsidP="00EE0AB1">
            <w:pPr>
              <w:spacing w:before="120"/>
              <w:ind w:left="113"/>
              <w:rPr>
                <w:color w:val="000000" w:themeColor="text1"/>
              </w:rPr>
            </w:pPr>
            <w:r w:rsidRPr="00FE32A9">
              <w:rPr>
                <w:rFonts w:eastAsia="Symbol"/>
                <w:i/>
                <w:color w:val="000000" w:themeColor="text1"/>
              </w:rPr>
              <w:t>Bulgaria</w:t>
            </w:r>
          </w:p>
        </w:tc>
      </w:tr>
      <w:tr w:rsidR="00631D97" w:rsidRPr="00D21FE6" w14:paraId="3C881079" w14:textId="77777777" w:rsidTr="009F4D2A">
        <w:trPr>
          <w:cantSplit/>
        </w:trPr>
        <w:tc>
          <w:tcPr>
            <w:tcW w:w="2267" w:type="dxa"/>
            <w:shd w:val="clear" w:color="auto" w:fill="auto"/>
            <w:vAlign w:val="bottom"/>
          </w:tcPr>
          <w:p w14:paraId="58D0BB21" w14:textId="2B4F6819" w:rsidR="00631D97" w:rsidRPr="00FE32A9" w:rsidRDefault="00631D97" w:rsidP="00EE0AB1">
            <w:pPr>
              <w:spacing w:before="120"/>
              <w:ind w:left="113"/>
              <w:rPr>
                <w:color w:val="000000" w:themeColor="text1"/>
              </w:rPr>
            </w:pPr>
            <w:r w:rsidRPr="00FE32A9">
              <w:rPr>
                <w:rFonts w:eastAsia="Symbol"/>
                <w:color w:val="000000" w:themeColor="text1"/>
              </w:rPr>
              <w:t>Венгрия</w:t>
            </w:r>
          </w:p>
        </w:tc>
        <w:tc>
          <w:tcPr>
            <w:tcW w:w="671" w:type="dxa"/>
            <w:tcBorders>
              <w:left w:val="single" w:sz="6" w:space="0" w:color="000000"/>
            </w:tcBorders>
            <w:shd w:val="clear" w:color="auto" w:fill="auto"/>
            <w:vAlign w:val="bottom"/>
          </w:tcPr>
          <w:p w14:paraId="5AA7C4A4" w14:textId="1EEB1ACA" w:rsidR="00631D97" w:rsidRPr="009F4D2A" w:rsidRDefault="00631D97" w:rsidP="009F4D2A">
            <w:pPr>
              <w:spacing w:before="120"/>
              <w:ind w:right="170"/>
              <w:jc w:val="right"/>
            </w:pPr>
            <w:r w:rsidRPr="009F4D2A">
              <w:rPr>
                <w:rFonts w:eastAsia="Symbol"/>
              </w:rPr>
              <w:t>21</w:t>
            </w:r>
          </w:p>
        </w:tc>
        <w:tc>
          <w:tcPr>
            <w:tcW w:w="672" w:type="dxa"/>
            <w:tcBorders>
              <w:left w:val="single" w:sz="6" w:space="0" w:color="000000"/>
            </w:tcBorders>
            <w:shd w:val="clear" w:color="auto" w:fill="auto"/>
            <w:vAlign w:val="bottom"/>
          </w:tcPr>
          <w:p w14:paraId="712FB7BE" w14:textId="1BECEE5E" w:rsidR="00631D97" w:rsidRPr="009F4D2A" w:rsidRDefault="00631D97" w:rsidP="009F4D2A">
            <w:pPr>
              <w:spacing w:before="120"/>
              <w:ind w:right="170"/>
              <w:jc w:val="right"/>
              <w:rPr>
                <w:lang w:val="en-US"/>
              </w:rPr>
            </w:pPr>
            <w:r w:rsidRPr="009F4D2A">
              <w:t>21</w:t>
            </w:r>
          </w:p>
        </w:tc>
        <w:tc>
          <w:tcPr>
            <w:tcW w:w="671" w:type="dxa"/>
            <w:tcBorders>
              <w:left w:val="single" w:sz="6" w:space="0" w:color="000000"/>
            </w:tcBorders>
            <w:shd w:val="clear" w:color="auto" w:fill="auto"/>
            <w:vAlign w:val="bottom"/>
          </w:tcPr>
          <w:p w14:paraId="4EA8F101" w14:textId="5C88FFB9" w:rsidR="00631D97" w:rsidRPr="009F4D2A" w:rsidRDefault="00631D97" w:rsidP="009F4D2A">
            <w:pPr>
              <w:spacing w:before="120"/>
              <w:ind w:right="170"/>
              <w:jc w:val="right"/>
            </w:pPr>
            <w:r w:rsidRPr="009F4D2A">
              <w:t>19</w:t>
            </w:r>
          </w:p>
        </w:tc>
        <w:tc>
          <w:tcPr>
            <w:tcW w:w="672" w:type="dxa"/>
            <w:tcBorders>
              <w:left w:val="single" w:sz="6" w:space="0" w:color="000000"/>
            </w:tcBorders>
            <w:shd w:val="clear" w:color="auto" w:fill="auto"/>
            <w:vAlign w:val="bottom"/>
          </w:tcPr>
          <w:p w14:paraId="42328C4E" w14:textId="0EC731B4" w:rsidR="00631D97" w:rsidRPr="008819FE" w:rsidRDefault="00631D97" w:rsidP="009F4D2A">
            <w:pPr>
              <w:spacing w:before="120"/>
              <w:ind w:right="170"/>
              <w:jc w:val="right"/>
            </w:pPr>
            <w:r w:rsidRPr="008819FE">
              <w:t>13</w:t>
            </w:r>
          </w:p>
        </w:tc>
        <w:tc>
          <w:tcPr>
            <w:tcW w:w="671" w:type="dxa"/>
            <w:tcBorders>
              <w:left w:val="single" w:sz="6" w:space="0" w:color="000000"/>
            </w:tcBorders>
            <w:shd w:val="clear" w:color="auto" w:fill="auto"/>
            <w:vAlign w:val="bottom"/>
          </w:tcPr>
          <w:p w14:paraId="283D571E" w14:textId="1624DAA4" w:rsidR="00631D97" w:rsidRPr="008819FE" w:rsidRDefault="00631D97" w:rsidP="009F4D2A">
            <w:pPr>
              <w:spacing w:before="120"/>
              <w:ind w:right="170"/>
              <w:jc w:val="right"/>
            </w:pPr>
            <w:r w:rsidRPr="008819FE">
              <w:rPr>
                <w:rFonts w:eastAsia="Symbol"/>
              </w:rPr>
              <w:t>21</w:t>
            </w:r>
          </w:p>
        </w:tc>
        <w:tc>
          <w:tcPr>
            <w:tcW w:w="672" w:type="dxa"/>
            <w:tcBorders>
              <w:left w:val="single" w:sz="6" w:space="0" w:color="000000"/>
            </w:tcBorders>
            <w:shd w:val="clear" w:color="auto" w:fill="auto"/>
            <w:vAlign w:val="bottom"/>
          </w:tcPr>
          <w:p w14:paraId="5443D803" w14:textId="3EC57718" w:rsidR="00631D97" w:rsidRPr="008819FE" w:rsidRDefault="00631D97" w:rsidP="009F4D2A">
            <w:pPr>
              <w:spacing w:before="120"/>
              <w:ind w:right="170"/>
              <w:jc w:val="right"/>
              <w:rPr>
                <w:lang w:val="en-US"/>
              </w:rPr>
            </w:pPr>
            <w:r w:rsidRPr="008819FE">
              <w:t>21</w:t>
            </w:r>
          </w:p>
        </w:tc>
        <w:tc>
          <w:tcPr>
            <w:tcW w:w="671" w:type="dxa"/>
            <w:tcBorders>
              <w:left w:val="single" w:sz="6" w:space="0" w:color="000000"/>
            </w:tcBorders>
            <w:shd w:val="clear" w:color="auto" w:fill="auto"/>
            <w:vAlign w:val="bottom"/>
          </w:tcPr>
          <w:p w14:paraId="49C2DB2F" w14:textId="3AB98676" w:rsidR="00631D97" w:rsidRPr="008819FE" w:rsidRDefault="00631D97" w:rsidP="009F4D2A">
            <w:pPr>
              <w:spacing w:before="120"/>
              <w:ind w:right="170"/>
              <w:jc w:val="right"/>
            </w:pPr>
            <w:r w:rsidRPr="008819FE">
              <w:t>19</w:t>
            </w:r>
          </w:p>
        </w:tc>
        <w:tc>
          <w:tcPr>
            <w:tcW w:w="672" w:type="dxa"/>
            <w:tcBorders>
              <w:left w:val="single" w:sz="6" w:space="0" w:color="000000"/>
            </w:tcBorders>
            <w:shd w:val="clear" w:color="auto" w:fill="auto"/>
            <w:vAlign w:val="bottom"/>
          </w:tcPr>
          <w:p w14:paraId="535F69B9" w14:textId="47881B4F" w:rsidR="00631D97" w:rsidRPr="008819FE" w:rsidRDefault="00631D97" w:rsidP="009F4D2A">
            <w:pPr>
              <w:spacing w:before="120"/>
              <w:ind w:right="170"/>
              <w:jc w:val="right"/>
            </w:pPr>
            <w:r w:rsidRPr="008819FE">
              <w:t>14</w:t>
            </w:r>
          </w:p>
        </w:tc>
        <w:tc>
          <w:tcPr>
            <w:tcW w:w="2269" w:type="dxa"/>
            <w:tcBorders>
              <w:left w:val="single" w:sz="6" w:space="0" w:color="000000"/>
            </w:tcBorders>
            <w:shd w:val="clear" w:color="auto" w:fill="auto"/>
            <w:vAlign w:val="bottom"/>
          </w:tcPr>
          <w:p w14:paraId="0E67BB45" w14:textId="1532850A" w:rsidR="00631D97" w:rsidRPr="00FE32A9" w:rsidRDefault="00631D97" w:rsidP="00EE0AB1">
            <w:pPr>
              <w:spacing w:before="120"/>
              <w:ind w:left="113"/>
              <w:rPr>
                <w:color w:val="000000" w:themeColor="text1"/>
              </w:rPr>
            </w:pPr>
            <w:r w:rsidRPr="00FE32A9">
              <w:rPr>
                <w:rFonts w:eastAsia="Symbol"/>
                <w:i/>
                <w:color w:val="000000" w:themeColor="text1"/>
              </w:rPr>
              <w:t>Hungary</w:t>
            </w:r>
          </w:p>
        </w:tc>
      </w:tr>
      <w:tr w:rsidR="00631D97" w:rsidRPr="00D21FE6" w14:paraId="52B1521D" w14:textId="77777777" w:rsidTr="009F4D2A">
        <w:trPr>
          <w:cantSplit/>
        </w:trPr>
        <w:tc>
          <w:tcPr>
            <w:tcW w:w="2267" w:type="dxa"/>
            <w:shd w:val="clear" w:color="auto" w:fill="auto"/>
            <w:vAlign w:val="bottom"/>
          </w:tcPr>
          <w:p w14:paraId="4AECB398" w14:textId="38534493" w:rsidR="00631D97" w:rsidRPr="00FE32A9" w:rsidRDefault="00631D97" w:rsidP="00EE0AB1">
            <w:pPr>
              <w:spacing w:before="120"/>
              <w:ind w:left="113"/>
              <w:rPr>
                <w:color w:val="000000" w:themeColor="text1"/>
              </w:rPr>
            </w:pPr>
            <w:r w:rsidRPr="00FE32A9">
              <w:rPr>
                <w:rFonts w:eastAsia="Symbol"/>
                <w:color w:val="000000" w:themeColor="text1"/>
              </w:rPr>
              <w:t xml:space="preserve">Германия </w:t>
            </w:r>
          </w:p>
        </w:tc>
        <w:tc>
          <w:tcPr>
            <w:tcW w:w="671" w:type="dxa"/>
            <w:tcBorders>
              <w:left w:val="single" w:sz="6" w:space="0" w:color="000000"/>
            </w:tcBorders>
            <w:shd w:val="clear" w:color="auto" w:fill="auto"/>
            <w:vAlign w:val="bottom"/>
          </w:tcPr>
          <w:p w14:paraId="75B2AC8D" w14:textId="12A25E5D" w:rsidR="00631D97" w:rsidRPr="009F4D2A" w:rsidRDefault="00631D97" w:rsidP="009F4D2A">
            <w:pPr>
              <w:spacing w:before="120"/>
              <w:ind w:right="170"/>
              <w:jc w:val="right"/>
            </w:pPr>
            <w:r w:rsidRPr="009F4D2A">
              <w:rPr>
                <w:rFonts w:eastAsia="Symbol"/>
              </w:rPr>
              <w:t>160</w:t>
            </w:r>
          </w:p>
        </w:tc>
        <w:tc>
          <w:tcPr>
            <w:tcW w:w="672" w:type="dxa"/>
            <w:tcBorders>
              <w:left w:val="single" w:sz="6" w:space="0" w:color="000000"/>
            </w:tcBorders>
            <w:shd w:val="clear" w:color="auto" w:fill="auto"/>
            <w:vAlign w:val="bottom"/>
          </w:tcPr>
          <w:p w14:paraId="6292915C" w14:textId="0A98A3DC" w:rsidR="00631D97" w:rsidRPr="009F4D2A" w:rsidRDefault="00631D97" w:rsidP="009F4D2A">
            <w:pPr>
              <w:spacing w:before="120"/>
              <w:ind w:right="170"/>
              <w:jc w:val="right"/>
              <w:rPr>
                <w:lang w:val="en-US"/>
              </w:rPr>
            </w:pPr>
            <w:r w:rsidRPr="009F4D2A">
              <w:t>295</w:t>
            </w:r>
          </w:p>
        </w:tc>
        <w:tc>
          <w:tcPr>
            <w:tcW w:w="671" w:type="dxa"/>
            <w:tcBorders>
              <w:left w:val="single" w:sz="6" w:space="0" w:color="000000"/>
            </w:tcBorders>
            <w:shd w:val="clear" w:color="auto" w:fill="auto"/>
            <w:vAlign w:val="bottom"/>
          </w:tcPr>
          <w:p w14:paraId="2BDF653E" w14:textId="63499D72" w:rsidR="00631D97" w:rsidRPr="009F4D2A" w:rsidRDefault="00631D97" w:rsidP="009F4D2A">
            <w:pPr>
              <w:spacing w:before="120"/>
              <w:ind w:right="170"/>
              <w:jc w:val="right"/>
            </w:pPr>
            <w:r w:rsidRPr="009F4D2A">
              <w:t>294</w:t>
            </w:r>
          </w:p>
        </w:tc>
        <w:tc>
          <w:tcPr>
            <w:tcW w:w="672" w:type="dxa"/>
            <w:tcBorders>
              <w:left w:val="single" w:sz="6" w:space="0" w:color="000000"/>
            </w:tcBorders>
            <w:shd w:val="clear" w:color="auto" w:fill="auto"/>
            <w:vAlign w:val="bottom"/>
          </w:tcPr>
          <w:p w14:paraId="343BC7CD" w14:textId="1A2A1148" w:rsidR="00631D97" w:rsidRPr="008819FE" w:rsidRDefault="00631D97" w:rsidP="009F4D2A">
            <w:pPr>
              <w:spacing w:before="120"/>
              <w:ind w:right="170"/>
              <w:jc w:val="right"/>
            </w:pPr>
            <w:r w:rsidRPr="008819FE">
              <w:t>252</w:t>
            </w:r>
          </w:p>
        </w:tc>
        <w:tc>
          <w:tcPr>
            <w:tcW w:w="671" w:type="dxa"/>
            <w:tcBorders>
              <w:left w:val="single" w:sz="6" w:space="0" w:color="000000"/>
            </w:tcBorders>
            <w:shd w:val="clear" w:color="auto" w:fill="auto"/>
            <w:vAlign w:val="bottom"/>
          </w:tcPr>
          <w:p w14:paraId="746CD9DD" w14:textId="3A6D9C64" w:rsidR="00631D97" w:rsidRPr="008819FE" w:rsidRDefault="00631D97" w:rsidP="009F4D2A">
            <w:pPr>
              <w:spacing w:before="120"/>
              <w:ind w:right="170"/>
              <w:jc w:val="right"/>
            </w:pPr>
            <w:r w:rsidRPr="008819FE">
              <w:rPr>
                <w:rFonts w:eastAsia="Symbol"/>
              </w:rPr>
              <w:t>20</w:t>
            </w:r>
          </w:p>
        </w:tc>
        <w:tc>
          <w:tcPr>
            <w:tcW w:w="672" w:type="dxa"/>
            <w:tcBorders>
              <w:left w:val="single" w:sz="6" w:space="0" w:color="000000"/>
            </w:tcBorders>
            <w:shd w:val="clear" w:color="auto" w:fill="auto"/>
            <w:vAlign w:val="bottom"/>
          </w:tcPr>
          <w:p w14:paraId="0EEEDDB0" w14:textId="45F32002" w:rsidR="00631D97" w:rsidRPr="008819FE" w:rsidRDefault="00631D97" w:rsidP="009F4D2A">
            <w:pPr>
              <w:spacing w:before="120"/>
              <w:ind w:right="170"/>
              <w:jc w:val="right"/>
            </w:pPr>
            <w:r w:rsidRPr="008819FE">
              <w:t>35</w:t>
            </w:r>
          </w:p>
        </w:tc>
        <w:tc>
          <w:tcPr>
            <w:tcW w:w="671" w:type="dxa"/>
            <w:tcBorders>
              <w:left w:val="single" w:sz="6" w:space="0" w:color="000000"/>
            </w:tcBorders>
            <w:shd w:val="clear" w:color="auto" w:fill="auto"/>
            <w:vAlign w:val="bottom"/>
          </w:tcPr>
          <w:p w14:paraId="7CBB59B6" w14:textId="2E78CA2F" w:rsidR="00631D97" w:rsidRPr="008819FE" w:rsidRDefault="00631D97" w:rsidP="009F4D2A">
            <w:pPr>
              <w:spacing w:before="120"/>
              <w:ind w:right="170"/>
              <w:jc w:val="right"/>
            </w:pPr>
            <w:r w:rsidRPr="008819FE">
              <w:t>35</w:t>
            </w:r>
          </w:p>
        </w:tc>
        <w:tc>
          <w:tcPr>
            <w:tcW w:w="672" w:type="dxa"/>
            <w:tcBorders>
              <w:left w:val="single" w:sz="6" w:space="0" w:color="000000"/>
            </w:tcBorders>
            <w:shd w:val="clear" w:color="auto" w:fill="auto"/>
            <w:vAlign w:val="bottom"/>
          </w:tcPr>
          <w:p w14:paraId="3A6DA4D6" w14:textId="6AF1360D" w:rsidR="00631D97" w:rsidRPr="008819FE" w:rsidRDefault="00631D97" w:rsidP="009F4D2A">
            <w:pPr>
              <w:spacing w:before="120"/>
              <w:ind w:right="170"/>
              <w:jc w:val="right"/>
            </w:pPr>
            <w:r w:rsidRPr="008819FE">
              <w:t>30</w:t>
            </w:r>
          </w:p>
        </w:tc>
        <w:tc>
          <w:tcPr>
            <w:tcW w:w="2269" w:type="dxa"/>
            <w:tcBorders>
              <w:left w:val="single" w:sz="6" w:space="0" w:color="000000"/>
            </w:tcBorders>
            <w:shd w:val="clear" w:color="auto" w:fill="auto"/>
            <w:vAlign w:val="bottom"/>
          </w:tcPr>
          <w:p w14:paraId="1B597A30" w14:textId="7D52EB46" w:rsidR="00631D97" w:rsidRPr="00FE32A9" w:rsidRDefault="00631D97" w:rsidP="00EE0AB1">
            <w:pPr>
              <w:spacing w:before="120"/>
              <w:ind w:left="113"/>
              <w:rPr>
                <w:color w:val="000000" w:themeColor="text1"/>
              </w:rPr>
            </w:pPr>
            <w:r w:rsidRPr="00FE32A9">
              <w:rPr>
                <w:rFonts w:eastAsia="Symbol"/>
                <w:i/>
                <w:color w:val="000000" w:themeColor="text1"/>
              </w:rPr>
              <w:t xml:space="preserve">Germany </w:t>
            </w:r>
          </w:p>
        </w:tc>
      </w:tr>
      <w:tr w:rsidR="00631D97" w:rsidRPr="00D21FE6" w14:paraId="35A53E57" w14:textId="77777777" w:rsidTr="009F4D2A">
        <w:trPr>
          <w:cantSplit/>
        </w:trPr>
        <w:tc>
          <w:tcPr>
            <w:tcW w:w="2267" w:type="dxa"/>
            <w:shd w:val="clear" w:color="auto" w:fill="auto"/>
            <w:vAlign w:val="bottom"/>
          </w:tcPr>
          <w:p w14:paraId="77A7F1BB" w14:textId="6000799A" w:rsidR="00631D97" w:rsidRPr="00FE32A9" w:rsidRDefault="00631D97" w:rsidP="00EE0AB1">
            <w:pPr>
              <w:spacing w:before="120"/>
              <w:ind w:left="113"/>
              <w:rPr>
                <w:color w:val="000000" w:themeColor="text1"/>
              </w:rPr>
            </w:pPr>
            <w:r w:rsidRPr="00FE32A9">
              <w:rPr>
                <w:rFonts w:eastAsia="Symbol"/>
                <w:color w:val="000000" w:themeColor="text1"/>
              </w:rPr>
              <w:t>Дания</w:t>
            </w:r>
          </w:p>
        </w:tc>
        <w:tc>
          <w:tcPr>
            <w:tcW w:w="671" w:type="dxa"/>
            <w:tcBorders>
              <w:left w:val="single" w:sz="6" w:space="0" w:color="000000"/>
            </w:tcBorders>
            <w:shd w:val="clear" w:color="auto" w:fill="auto"/>
            <w:vAlign w:val="bottom"/>
          </w:tcPr>
          <w:p w14:paraId="00F192EA" w14:textId="4FF9E995" w:rsidR="00631D97" w:rsidRPr="009F4D2A" w:rsidRDefault="00631D97" w:rsidP="009F4D2A">
            <w:pPr>
              <w:spacing w:before="120"/>
              <w:ind w:right="170"/>
              <w:jc w:val="right"/>
            </w:pPr>
            <w:r w:rsidRPr="009F4D2A">
              <w:rPr>
                <w:rFonts w:eastAsia="Symbol"/>
              </w:rPr>
              <w:t>11</w:t>
            </w:r>
          </w:p>
        </w:tc>
        <w:tc>
          <w:tcPr>
            <w:tcW w:w="672" w:type="dxa"/>
            <w:tcBorders>
              <w:left w:val="single" w:sz="6" w:space="0" w:color="000000"/>
            </w:tcBorders>
            <w:shd w:val="clear" w:color="auto" w:fill="auto"/>
            <w:vAlign w:val="bottom"/>
          </w:tcPr>
          <w:p w14:paraId="4E9DD7C6" w14:textId="55B2E56F" w:rsidR="00631D97" w:rsidRPr="009F4D2A" w:rsidRDefault="00631D97" w:rsidP="009F4D2A">
            <w:pPr>
              <w:spacing w:before="120"/>
              <w:ind w:right="170"/>
              <w:jc w:val="right"/>
            </w:pPr>
            <w:r w:rsidRPr="009F4D2A">
              <w:rPr>
                <w:lang w:val="en-US"/>
              </w:rPr>
              <w:t>…</w:t>
            </w:r>
          </w:p>
        </w:tc>
        <w:tc>
          <w:tcPr>
            <w:tcW w:w="671" w:type="dxa"/>
            <w:tcBorders>
              <w:left w:val="single" w:sz="6" w:space="0" w:color="000000"/>
            </w:tcBorders>
            <w:shd w:val="clear" w:color="auto" w:fill="auto"/>
            <w:vAlign w:val="bottom"/>
          </w:tcPr>
          <w:p w14:paraId="186BACB0" w14:textId="0D7B6D24" w:rsidR="00631D97" w:rsidRPr="009F4D2A" w:rsidRDefault="00631D97" w:rsidP="009F4D2A">
            <w:pPr>
              <w:spacing w:before="120"/>
              <w:ind w:right="170"/>
              <w:jc w:val="right"/>
            </w:pPr>
            <w:r w:rsidRPr="009F4D2A">
              <w:t>…</w:t>
            </w:r>
          </w:p>
        </w:tc>
        <w:tc>
          <w:tcPr>
            <w:tcW w:w="672" w:type="dxa"/>
            <w:tcBorders>
              <w:left w:val="single" w:sz="6" w:space="0" w:color="000000"/>
            </w:tcBorders>
            <w:shd w:val="clear" w:color="auto" w:fill="auto"/>
            <w:vAlign w:val="bottom"/>
          </w:tcPr>
          <w:p w14:paraId="75CC8E23" w14:textId="5316A56A" w:rsidR="00631D97" w:rsidRPr="008819FE" w:rsidRDefault="00631D97" w:rsidP="009F4D2A">
            <w:pPr>
              <w:spacing w:before="120"/>
              <w:ind w:right="170"/>
              <w:jc w:val="right"/>
            </w:pPr>
            <w:r w:rsidRPr="008819FE">
              <w:t>…</w:t>
            </w:r>
          </w:p>
        </w:tc>
        <w:tc>
          <w:tcPr>
            <w:tcW w:w="671" w:type="dxa"/>
            <w:tcBorders>
              <w:left w:val="single" w:sz="6" w:space="0" w:color="000000"/>
            </w:tcBorders>
            <w:shd w:val="clear" w:color="auto" w:fill="auto"/>
            <w:vAlign w:val="bottom"/>
          </w:tcPr>
          <w:p w14:paraId="4375C961" w14:textId="4A1EC914" w:rsidR="00631D97" w:rsidRPr="008819FE" w:rsidRDefault="00631D97" w:rsidP="009F4D2A">
            <w:pPr>
              <w:spacing w:before="120"/>
              <w:ind w:right="170"/>
              <w:jc w:val="right"/>
            </w:pPr>
            <w:r w:rsidRPr="008819FE">
              <w:rPr>
                <w:rFonts w:eastAsia="Symbol"/>
              </w:rPr>
              <w:t>20</w:t>
            </w:r>
          </w:p>
        </w:tc>
        <w:tc>
          <w:tcPr>
            <w:tcW w:w="672" w:type="dxa"/>
            <w:tcBorders>
              <w:left w:val="single" w:sz="6" w:space="0" w:color="000000"/>
            </w:tcBorders>
            <w:shd w:val="clear" w:color="auto" w:fill="auto"/>
            <w:vAlign w:val="bottom"/>
          </w:tcPr>
          <w:p w14:paraId="18BB6109" w14:textId="2E431BDA" w:rsidR="00631D97" w:rsidRPr="008819FE" w:rsidRDefault="00631D97" w:rsidP="009F4D2A">
            <w:pPr>
              <w:spacing w:before="120"/>
              <w:ind w:right="170"/>
              <w:jc w:val="right"/>
            </w:pPr>
            <w:r w:rsidRPr="008819FE">
              <w:rPr>
                <w:lang w:val="en-US"/>
              </w:rPr>
              <w:t>…</w:t>
            </w:r>
          </w:p>
        </w:tc>
        <w:tc>
          <w:tcPr>
            <w:tcW w:w="671" w:type="dxa"/>
            <w:tcBorders>
              <w:left w:val="single" w:sz="6" w:space="0" w:color="000000"/>
            </w:tcBorders>
            <w:shd w:val="clear" w:color="auto" w:fill="auto"/>
            <w:vAlign w:val="bottom"/>
          </w:tcPr>
          <w:p w14:paraId="67866518" w14:textId="3CF22617" w:rsidR="00631D97" w:rsidRPr="008819FE" w:rsidRDefault="00631D97" w:rsidP="009F4D2A">
            <w:pPr>
              <w:spacing w:before="120"/>
              <w:ind w:right="170"/>
              <w:jc w:val="right"/>
            </w:pPr>
            <w:r w:rsidRPr="008819FE">
              <w:t>...</w:t>
            </w:r>
          </w:p>
        </w:tc>
        <w:tc>
          <w:tcPr>
            <w:tcW w:w="672" w:type="dxa"/>
            <w:tcBorders>
              <w:left w:val="single" w:sz="6" w:space="0" w:color="000000"/>
            </w:tcBorders>
            <w:shd w:val="clear" w:color="auto" w:fill="auto"/>
            <w:vAlign w:val="bottom"/>
          </w:tcPr>
          <w:p w14:paraId="29E126DB" w14:textId="30AC2283" w:rsidR="00631D97" w:rsidRPr="008819FE" w:rsidRDefault="00631D97" w:rsidP="009F4D2A">
            <w:pPr>
              <w:spacing w:before="120"/>
              <w:ind w:right="170"/>
              <w:jc w:val="right"/>
            </w:pPr>
            <w:r w:rsidRPr="008819FE">
              <w:t>…</w:t>
            </w:r>
          </w:p>
        </w:tc>
        <w:tc>
          <w:tcPr>
            <w:tcW w:w="2269" w:type="dxa"/>
            <w:tcBorders>
              <w:left w:val="single" w:sz="6" w:space="0" w:color="000000"/>
            </w:tcBorders>
            <w:shd w:val="clear" w:color="auto" w:fill="auto"/>
            <w:vAlign w:val="bottom"/>
          </w:tcPr>
          <w:p w14:paraId="3D9C70EE" w14:textId="7221F1FE" w:rsidR="00631D97" w:rsidRPr="00FE32A9" w:rsidRDefault="00631D97" w:rsidP="00EE0AB1">
            <w:pPr>
              <w:spacing w:before="120"/>
              <w:ind w:left="113"/>
              <w:rPr>
                <w:color w:val="000000" w:themeColor="text1"/>
              </w:rPr>
            </w:pPr>
            <w:r w:rsidRPr="00FE32A9">
              <w:rPr>
                <w:rFonts w:eastAsia="Symbol"/>
                <w:i/>
                <w:color w:val="000000" w:themeColor="text1"/>
              </w:rPr>
              <w:t>Denmark</w:t>
            </w:r>
          </w:p>
        </w:tc>
      </w:tr>
      <w:tr w:rsidR="00631D97" w:rsidRPr="00D21FE6" w14:paraId="59342635" w14:textId="77777777" w:rsidTr="009F4D2A">
        <w:trPr>
          <w:cantSplit/>
        </w:trPr>
        <w:tc>
          <w:tcPr>
            <w:tcW w:w="2267" w:type="dxa"/>
            <w:shd w:val="clear" w:color="auto" w:fill="auto"/>
            <w:vAlign w:val="bottom"/>
          </w:tcPr>
          <w:p w14:paraId="1F556E51" w14:textId="0A5D318E" w:rsidR="00631D97" w:rsidRPr="00FE32A9" w:rsidRDefault="00631D97" w:rsidP="00EE0AB1">
            <w:pPr>
              <w:spacing w:before="120"/>
              <w:ind w:left="113"/>
              <w:rPr>
                <w:color w:val="000000" w:themeColor="text1"/>
              </w:rPr>
            </w:pPr>
            <w:r w:rsidRPr="00FE32A9">
              <w:rPr>
                <w:rFonts w:eastAsia="Symbol"/>
                <w:color w:val="000000" w:themeColor="text1"/>
              </w:rPr>
              <w:t>Испания</w:t>
            </w:r>
          </w:p>
        </w:tc>
        <w:tc>
          <w:tcPr>
            <w:tcW w:w="671" w:type="dxa"/>
            <w:tcBorders>
              <w:left w:val="single" w:sz="6" w:space="0" w:color="000000"/>
            </w:tcBorders>
            <w:shd w:val="clear" w:color="auto" w:fill="auto"/>
            <w:vAlign w:val="bottom"/>
          </w:tcPr>
          <w:p w14:paraId="2B75E3AE" w14:textId="0229F22B" w:rsidR="00631D97" w:rsidRPr="009F4D2A" w:rsidRDefault="00631D97" w:rsidP="009F4D2A">
            <w:pPr>
              <w:spacing w:before="120"/>
              <w:ind w:right="170"/>
              <w:jc w:val="right"/>
            </w:pPr>
            <w:r w:rsidRPr="009F4D2A">
              <w:rPr>
                <w:rFonts w:eastAsia="Symbol"/>
              </w:rPr>
              <w:t>257</w:t>
            </w:r>
          </w:p>
        </w:tc>
        <w:tc>
          <w:tcPr>
            <w:tcW w:w="672" w:type="dxa"/>
            <w:tcBorders>
              <w:left w:val="single" w:sz="6" w:space="0" w:color="000000"/>
            </w:tcBorders>
            <w:shd w:val="clear" w:color="auto" w:fill="auto"/>
            <w:vAlign w:val="bottom"/>
          </w:tcPr>
          <w:p w14:paraId="64AC6446" w14:textId="00ABE8CE" w:rsidR="00631D97" w:rsidRPr="009F4D2A" w:rsidRDefault="00631D97" w:rsidP="009F4D2A">
            <w:pPr>
              <w:spacing w:before="120"/>
              <w:ind w:right="170"/>
              <w:jc w:val="right"/>
              <w:rPr>
                <w:lang w:val="en-US"/>
              </w:rPr>
            </w:pPr>
            <w:r w:rsidRPr="009F4D2A">
              <w:rPr>
                <w:lang w:val="en-US"/>
              </w:rPr>
              <w:t>…</w:t>
            </w:r>
          </w:p>
        </w:tc>
        <w:tc>
          <w:tcPr>
            <w:tcW w:w="671" w:type="dxa"/>
            <w:tcBorders>
              <w:left w:val="single" w:sz="6" w:space="0" w:color="000000"/>
            </w:tcBorders>
            <w:shd w:val="clear" w:color="auto" w:fill="auto"/>
            <w:vAlign w:val="bottom"/>
          </w:tcPr>
          <w:p w14:paraId="448FB802" w14:textId="79924F7A" w:rsidR="00631D97" w:rsidRPr="009F4D2A" w:rsidRDefault="00631D97" w:rsidP="009F4D2A">
            <w:pPr>
              <w:spacing w:before="120"/>
              <w:ind w:right="170"/>
              <w:jc w:val="right"/>
            </w:pPr>
            <w:r w:rsidRPr="009F4D2A">
              <w:t>…</w:t>
            </w:r>
          </w:p>
        </w:tc>
        <w:tc>
          <w:tcPr>
            <w:tcW w:w="672" w:type="dxa"/>
            <w:tcBorders>
              <w:left w:val="single" w:sz="6" w:space="0" w:color="000000"/>
            </w:tcBorders>
            <w:shd w:val="clear" w:color="auto" w:fill="auto"/>
            <w:vAlign w:val="bottom"/>
          </w:tcPr>
          <w:p w14:paraId="5892F1C0" w14:textId="7CFFE99D" w:rsidR="00631D97" w:rsidRPr="008819FE" w:rsidRDefault="00631D97" w:rsidP="009F4D2A">
            <w:pPr>
              <w:spacing w:before="120"/>
              <w:ind w:right="170"/>
              <w:jc w:val="right"/>
            </w:pPr>
            <w:r w:rsidRPr="008819FE">
              <w:t>…</w:t>
            </w:r>
          </w:p>
        </w:tc>
        <w:tc>
          <w:tcPr>
            <w:tcW w:w="671" w:type="dxa"/>
            <w:tcBorders>
              <w:left w:val="single" w:sz="6" w:space="0" w:color="000000"/>
            </w:tcBorders>
            <w:shd w:val="clear" w:color="auto" w:fill="auto"/>
            <w:vAlign w:val="bottom"/>
          </w:tcPr>
          <w:p w14:paraId="18514877" w14:textId="4AC01B4A" w:rsidR="00631D97" w:rsidRPr="008819FE" w:rsidRDefault="00631D97" w:rsidP="009F4D2A">
            <w:pPr>
              <w:spacing w:before="120"/>
              <w:ind w:right="170"/>
              <w:jc w:val="right"/>
            </w:pPr>
            <w:r w:rsidRPr="008819FE">
              <w:rPr>
                <w:rFonts w:eastAsia="Symbol"/>
              </w:rPr>
              <w:t>55</w:t>
            </w:r>
          </w:p>
        </w:tc>
        <w:tc>
          <w:tcPr>
            <w:tcW w:w="672" w:type="dxa"/>
            <w:tcBorders>
              <w:left w:val="single" w:sz="6" w:space="0" w:color="000000"/>
            </w:tcBorders>
            <w:shd w:val="clear" w:color="auto" w:fill="auto"/>
            <w:vAlign w:val="bottom"/>
          </w:tcPr>
          <w:p w14:paraId="0155BE6C" w14:textId="2D60F543" w:rsidR="00631D97" w:rsidRPr="008819FE" w:rsidRDefault="00631D97" w:rsidP="009F4D2A">
            <w:pPr>
              <w:spacing w:before="120"/>
              <w:ind w:right="170"/>
              <w:jc w:val="right"/>
              <w:rPr>
                <w:lang w:val="en-US"/>
              </w:rPr>
            </w:pPr>
            <w:r w:rsidRPr="008819FE">
              <w:rPr>
                <w:lang w:val="en-US"/>
              </w:rPr>
              <w:t>…</w:t>
            </w:r>
          </w:p>
        </w:tc>
        <w:tc>
          <w:tcPr>
            <w:tcW w:w="671" w:type="dxa"/>
            <w:tcBorders>
              <w:left w:val="single" w:sz="6" w:space="0" w:color="000000"/>
            </w:tcBorders>
            <w:shd w:val="clear" w:color="auto" w:fill="auto"/>
            <w:vAlign w:val="bottom"/>
          </w:tcPr>
          <w:p w14:paraId="5176E9C2" w14:textId="5824340E" w:rsidR="00631D97" w:rsidRPr="008819FE" w:rsidRDefault="00631D97" w:rsidP="009F4D2A">
            <w:pPr>
              <w:spacing w:before="120"/>
              <w:ind w:right="170"/>
              <w:jc w:val="right"/>
            </w:pPr>
            <w:r w:rsidRPr="008819FE">
              <w:t>…</w:t>
            </w:r>
          </w:p>
        </w:tc>
        <w:tc>
          <w:tcPr>
            <w:tcW w:w="672" w:type="dxa"/>
            <w:tcBorders>
              <w:left w:val="single" w:sz="6" w:space="0" w:color="000000"/>
            </w:tcBorders>
            <w:shd w:val="clear" w:color="auto" w:fill="auto"/>
            <w:vAlign w:val="bottom"/>
          </w:tcPr>
          <w:p w14:paraId="59F29DFA" w14:textId="7FEDEAB4" w:rsidR="00631D97" w:rsidRPr="008819FE" w:rsidRDefault="00631D97" w:rsidP="009F4D2A">
            <w:pPr>
              <w:spacing w:before="120"/>
              <w:ind w:right="170"/>
              <w:jc w:val="right"/>
            </w:pPr>
            <w:r w:rsidRPr="008819FE">
              <w:t>…</w:t>
            </w:r>
          </w:p>
        </w:tc>
        <w:tc>
          <w:tcPr>
            <w:tcW w:w="2269" w:type="dxa"/>
            <w:tcBorders>
              <w:left w:val="single" w:sz="6" w:space="0" w:color="000000"/>
            </w:tcBorders>
            <w:shd w:val="clear" w:color="auto" w:fill="auto"/>
            <w:vAlign w:val="bottom"/>
          </w:tcPr>
          <w:p w14:paraId="4BA377B5" w14:textId="13AF7918" w:rsidR="00631D97" w:rsidRPr="00FE32A9" w:rsidRDefault="00631D97" w:rsidP="00EE0AB1">
            <w:pPr>
              <w:spacing w:before="120"/>
              <w:ind w:left="113"/>
              <w:rPr>
                <w:color w:val="000000" w:themeColor="text1"/>
              </w:rPr>
            </w:pPr>
            <w:r w:rsidRPr="00FE32A9">
              <w:rPr>
                <w:rFonts w:eastAsia="Symbol"/>
                <w:i/>
                <w:color w:val="000000" w:themeColor="text1"/>
              </w:rPr>
              <w:t>Spain</w:t>
            </w:r>
          </w:p>
        </w:tc>
      </w:tr>
      <w:tr w:rsidR="00631D97" w:rsidRPr="00D21FE6" w14:paraId="7C2CF824" w14:textId="77777777" w:rsidTr="009F4D2A">
        <w:trPr>
          <w:cantSplit/>
        </w:trPr>
        <w:tc>
          <w:tcPr>
            <w:tcW w:w="2267" w:type="dxa"/>
            <w:shd w:val="clear" w:color="auto" w:fill="auto"/>
            <w:vAlign w:val="bottom"/>
          </w:tcPr>
          <w:p w14:paraId="40AA95B9" w14:textId="24F83A9A" w:rsidR="00631D97" w:rsidRPr="00FE32A9" w:rsidRDefault="00631D97" w:rsidP="00EE0AB1">
            <w:pPr>
              <w:spacing w:before="120"/>
              <w:ind w:left="113"/>
              <w:rPr>
                <w:color w:val="000000" w:themeColor="text1"/>
              </w:rPr>
            </w:pPr>
            <w:r w:rsidRPr="00FE32A9">
              <w:rPr>
                <w:rFonts w:eastAsia="Symbol"/>
                <w:color w:val="000000" w:themeColor="text1"/>
              </w:rPr>
              <w:t>Литва</w:t>
            </w:r>
          </w:p>
        </w:tc>
        <w:tc>
          <w:tcPr>
            <w:tcW w:w="671" w:type="dxa"/>
            <w:tcBorders>
              <w:left w:val="single" w:sz="6" w:space="0" w:color="000000"/>
            </w:tcBorders>
            <w:shd w:val="clear" w:color="auto" w:fill="auto"/>
            <w:vAlign w:val="bottom"/>
          </w:tcPr>
          <w:p w14:paraId="6B3EA535" w14:textId="5B34BE2A" w:rsidR="00631D97" w:rsidRPr="009F4D2A" w:rsidRDefault="00631D97" w:rsidP="009F4D2A">
            <w:pPr>
              <w:spacing w:before="120"/>
              <w:ind w:right="170"/>
              <w:jc w:val="right"/>
            </w:pPr>
            <w:r w:rsidRPr="009F4D2A">
              <w:rPr>
                <w:rFonts w:eastAsia="Symbol"/>
              </w:rPr>
              <w:t>4</w:t>
            </w:r>
          </w:p>
        </w:tc>
        <w:tc>
          <w:tcPr>
            <w:tcW w:w="672" w:type="dxa"/>
            <w:tcBorders>
              <w:left w:val="single" w:sz="6" w:space="0" w:color="000000"/>
            </w:tcBorders>
            <w:shd w:val="clear" w:color="auto" w:fill="auto"/>
            <w:vAlign w:val="bottom"/>
          </w:tcPr>
          <w:p w14:paraId="5D54DBA3" w14:textId="1B28E21B" w:rsidR="00631D97" w:rsidRPr="009F4D2A" w:rsidRDefault="00631D97" w:rsidP="009F4D2A">
            <w:pPr>
              <w:spacing w:before="120"/>
              <w:ind w:right="170"/>
              <w:jc w:val="right"/>
            </w:pPr>
            <w:r w:rsidRPr="009F4D2A">
              <w:t>17</w:t>
            </w:r>
          </w:p>
        </w:tc>
        <w:tc>
          <w:tcPr>
            <w:tcW w:w="671" w:type="dxa"/>
            <w:tcBorders>
              <w:left w:val="single" w:sz="6" w:space="0" w:color="000000"/>
            </w:tcBorders>
            <w:shd w:val="clear" w:color="auto" w:fill="auto"/>
            <w:vAlign w:val="bottom"/>
          </w:tcPr>
          <w:p w14:paraId="1B7ADFF2" w14:textId="0CDF32AB" w:rsidR="00631D97" w:rsidRPr="009F4D2A" w:rsidRDefault="00631D97" w:rsidP="009F4D2A">
            <w:pPr>
              <w:spacing w:before="120"/>
              <w:ind w:right="170"/>
              <w:jc w:val="right"/>
            </w:pPr>
            <w:r w:rsidRPr="009F4D2A">
              <w:t>15</w:t>
            </w:r>
          </w:p>
        </w:tc>
        <w:tc>
          <w:tcPr>
            <w:tcW w:w="672" w:type="dxa"/>
            <w:tcBorders>
              <w:left w:val="single" w:sz="6" w:space="0" w:color="000000"/>
            </w:tcBorders>
            <w:shd w:val="clear" w:color="auto" w:fill="auto"/>
            <w:vAlign w:val="bottom"/>
          </w:tcPr>
          <w:p w14:paraId="53EE17B0" w14:textId="69A7865C" w:rsidR="00631D97" w:rsidRPr="008819FE" w:rsidRDefault="00631D97" w:rsidP="009F4D2A">
            <w:pPr>
              <w:spacing w:before="120"/>
              <w:ind w:right="170"/>
              <w:jc w:val="right"/>
            </w:pPr>
            <w:r w:rsidRPr="008819FE">
              <w:rPr>
                <w:lang w:val="en-US"/>
              </w:rPr>
              <w:t>15</w:t>
            </w:r>
          </w:p>
        </w:tc>
        <w:tc>
          <w:tcPr>
            <w:tcW w:w="671" w:type="dxa"/>
            <w:tcBorders>
              <w:left w:val="single" w:sz="6" w:space="0" w:color="000000"/>
            </w:tcBorders>
            <w:shd w:val="clear" w:color="auto" w:fill="auto"/>
            <w:vAlign w:val="bottom"/>
          </w:tcPr>
          <w:p w14:paraId="700F8D6E" w14:textId="0A658437" w:rsidR="00631D97" w:rsidRPr="008819FE" w:rsidRDefault="00631D97" w:rsidP="009F4D2A">
            <w:pPr>
              <w:spacing w:before="120"/>
              <w:ind w:right="170"/>
              <w:jc w:val="right"/>
            </w:pPr>
            <w:r w:rsidRPr="008819FE">
              <w:rPr>
                <w:rFonts w:eastAsia="Symbol"/>
              </w:rPr>
              <w:t>1</w:t>
            </w:r>
            <w:r w:rsidRPr="008819FE">
              <w:rPr>
                <w:rFonts w:eastAsia="Symbol"/>
                <w:lang w:val="en-US"/>
              </w:rPr>
              <w:t>2</w:t>
            </w:r>
          </w:p>
        </w:tc>
        <w:tc>
          <w:tcPr>
            <w:tcW w:w="672" w:type="dxa"/>
            <w:tcBorders>
              <w:left w:val="single" w:sz="6" w:space="0" w:color="000000"/>
            </w:tcBorders>
            <w:shd w:val="clear" w:color="auto" w:fill="auto"/>
            <w:vAlign w:val="bottom"/>
          </w:tcPr>
          <w:p w14:paraId="1FB1B4A4" w14:textId="32D87E4D" w:rsidR="00631D97" w:rsidRPr="008819FE" w:rsidRDefault="00631D97" w:rsidP="009F4D2A">
            <w:pPr>
              <w:spacing w:before="120"/>
              <w:ind w:right="170"/>
              <w:jc w:val="right"/>
            </w:pPr>
            <w:r w:rsidRPr="008819FE">
              <w:t>60</w:t>
            </w:r>
          </w:p>
        </w:tc>
        <w:tc>
          <w:tcPr>
            <w:tcW w:w="671" w:type="dxa"/>
            <w:tcBorders>
              <w:left w:val="single" w:sz="6" w:space="0" w:color="000000"/>
            </w:tcBorders>
            <w:shd w:val="clear" w:color="auto" w:fill="auto"/>
            <w:vAlign w:val="bottom"/>
          </w:tcPr>
          <w:p w14:paraId="7F6BBED5" w14:textId="527BFC19" w:rsidR="00631D97" w:rsidRPr="008819FE" w:rsidRDefault="00631D97" w:rsidP="009F4D2A">
            <w:pPr>
              <w:spacing w:before="120"/>
              <w:ind w:right="170"/>
              <w:jc w:val="right"/>
            </w:pPr>
            <w:r w:rsidRPr="008819FE">
              <w:t>54</w:t>
            </w:r>
          </w:p>
        </w:tc>
        <w:tc>
          <w:tcPr>
            <w:tcW w:w="672" w:type="dxa"/>
            <w:tcBorders>
              <w:left w:val="single" w:sz="6" w:space="0" w:color="000000"/>
            </w:tcBorders>
            <w:shd w:val="clear" w:color="auto" w:fill="auto"/>
            <w:vAlign w:val="bottom"/>
          </w:tcPr>
          <w:p w14:paraId="6384E79D" w14:textId="39E3E41C" w:rsidR="00631D97" w:rsidRPr="008819FE" w:rsidRDefault="00631D97" w:rsidP="009F4D2A">
            <w:pPr>
              <w:spacing w:before="120"/>
              <w:ind w:right="170"/>
              <w:jc w:val="right"/>
            </w:pPr>
            <w:r w:rsidRPr="008819FE">
              <w:rPr>
                <w:lang w:val="en-US"/>
              </w:rPr>
              <w:t>51</w:t>
            </w:r>
          </w:p>
        </w:tc>
        <w:tc>
          <w:tcPr>
            <w:tcW w:w="2269" w:type="dxa"/>
            <w:tcBorders>
              <w:left w:val="single" w:sz="6" w:space="0" w:color="000000"/>
            </w:tcBorders>
            <w:shd w:val="clear" w:color="auto" w:fill="auto"/>
            <w:vAlign w:val="bottom"/>
          </w:tcPr>
          <w:p w14:paraId="7CB66426" w14:textId="44410264" w:rsidR="00631D97" w:rsidRPr="00FE32A9" w:rsidRDefault="00631D97" w:rsidP="00EE0AB1">
            <w:pPr>
              <w:spacing w:before="120"/>
              <w:ind w:left="113"/>
              <w:rPr>
                <w:color w:val="000000" w:themeColor="text1"/>
              </w:rPr>
            </w:pPr>
            <w:r w:rsidRPr="00FE32A9">
              <w:rPr>
                <w:rFonts w:eastAsia="Symbol"/>
                <w:i/>
                <w:color w:val="000000" w:themeColor="text1"/>
              </w:rPr>
              <w:t>Lithuania</w:t>
            </w:r>
          </w:p>
        </w:tc>
      </w:tr>
      <w:tr w:rsidR="00631D97" w:rsidRPr="00D21FE6" w14:paraId="143DEDC7" w14:textId="77777777" w:rsidTr="009F4D2A">
        <w:trPr>
          <w:cantSplit/>
        </w:trPr>
        <w:tc>
          <w:tcPr>
            <w:tcW w:w="2267" w:type="dxa"/>
            <w:shd w:val="clear" w:color="auto" w:fill="auto"/>
            <w:vAlign w:val="bottom"/>
          </w:tcPr>
          <w:p w14:paraId="36864B25" w14:textId="2B9D9A98" w:rsidR="00631D97" w:rsidRPr="00FE32A9" w:rsidRDefault="00631D97" w:rsidP="00EE0AB1">
            <w:pPr>
              <w:spacing w:before="120"/>
              <w:ind w:left="113"/>
              <w:rPr>
                <w:color w:val="000000" w:themeColor="text1"/>
              </w:rPr>
            </w:pPr>
            <w:r w:rsidRPr="00FE32A9">
              <w:rPr>
                <w:rFonts w:eastAsia="Symbol"/>
                <w:color w:val="000000" w:themeColor="text1"/>
              </w:rPr>
              <w:t>Польша</w:t>
            </w:r>
          </w:p>
        </w:tc>
        <w:tc>
          <w:tcPr>
            <w:tcW w:w="671" w:type="dxa"/>
            <w:tcBorders>
              <w:left w:val="single" w:sz="6" w:space="0" w:color="000000"/>
            </w:tcBorders>
            <w:shd w:val="clear" w:color="auto" w:fill="auto"/>
            <w:vAlign w:val="bottom"/>
          </w:tcPr>
          <w:p w14:paraId="58FD9E6F" w14:textId="3D4B7B2B" w:rsidR="00631D97" w:rsidRPr="009F4D2A" w:rsidRDefault="00631D97" w:rsidP="009F4D2A">
            <w:pPr>
              <w:spacing w:before="120"/>
              <w:ind w:right="170"/>
              <w:jc w:val="right"/>
            </w:pPr>
            <w:r w:rsidRPr="009F4D2A">
              <w:rPr>
                <w:rFonts w:eastAsia="Symbol"/>
              </w:rPr>
              <w:t>136</w:t>
            </w:r>
          </w:p>
        </w:tc>
        <w:tc>
          <w:tcPr>
            <w:tcW w:w="672" w:type="dxa"/>
            <w:tcBorders>
              <w:left w:val="single" w:sz="6" w:space="0" w:color="000000"/>
            </w:tcBorders>
            <w:shd w:val="clear" w:color="auto" w:fill="auto"/>
            <w:vAlign w:val="bottom"/>
          </w:tcPr>
          <w:p w14:paraId="14B3F9EB" w14:textId="6DE7EBF1" w:rsidR="00631D97" w:rsidRPr="009F4D2A" w:rsidRDefault="00631D97" w:rsidP="009F4D2A">
            <w:pPr>
              <w:spacing w:before="120"/>
              <w:ind w:right="170"/>
              <w:jc w:val="right"/>
            </w:pPr>
            <w:r w:rsidRPr="009F4D2A">
              <w:t>239</w:t>
            </w:r>
          </w:p>
        </w:tc>
        <w:tc>
          <w:tcPr>
            <w:tcW w:w="671" w:type="dxa"/>
            <w:tcBorders>
              <w:left w:val="single" w:sz="6" w:space="0" w:color="000000"/>
            </w:tcBorders>
            <w:shd w:val="clear" w:color="auto" w:fill="auto"/>
            <w:vAlign w:val="bottom"/>
          </w:tcPr>
          <w:p w14:paraId="57876DEF" w14:textId="1C144A40" w:rsidR="00631D97" w:rsidRPr="009F4D2A" w:rsidRDefault="00631D97" w:rsidP="009F4D2A">
            <w:pPr>
              <w:spacing w:before="120"/>
              <w:ind w:right="170"/>
              <w:jc w:val="right"/>
            </w:pPr>
            <w:r w:rsidRPr="009F4D2A">
              <w:t>221</w:t>
            </w:r>
          </w:p>
        </w:tc>
        <w:tc>
          <w:tcPr>
            <w:tcW w:w="672" w:type="dxa"/>
            <w:tcBorders>
              <w:left w:val="single" w:sz="6" w:space="0" w:color="000000"/>
            </w:tcBorders>
            <w:shd w:val="clear" w:color="auto" w:fill="auto"/>
            <w:vAlign w:val="bottom"/>
          </w:tcPr>
          <w:p w14:paraId="01914132" w14:textId="51712AED" w:rsidR="00631D97" w:rsidRPr="008819FE" w:rsidRDefault="00631D97" w:rsidP="009F4D2A">
            <w:pPr>
              <w:spacing w:before="120"/>
              <w:ind w:right="170"/>
              <w:jc w:val="right"/>
            </w:pPr>
            <w:r w:rsidRPr="008819FE">
              <w:rPr>
                <w:lang w:val="en-US"/>
              </w:rPr>
              <w:t>200</w:t>
            </w:r>
          </w:p>
        </w:tc>
        <w:tc>
          <w:tcPr>
            <w:tcW w:w="671" w:type="dxa"/>
            <w:tcBorders>
              <w:left w:val="single" w:sz="6" w:space="0" w:color="000000"/>
            </w:tcBorders>
            <w:shd w:val="clear" w:color="auto" w:fill="auto"/>
            <w:vAlign w:val="bottom"/>
          </w:tcPr>
          <w:p w14:paraId="3C7EC6B3" w14:textId="7FE20F89" w:rsidR="00631D97" w:rsidRPr="008819FE" w:rsidRDefault="00631D97" w:rsidP="009F4D2A">
            <w:pPr>
              <w:spacing w:before="120"/>
              <w:ind w:right="170"/>
              <w:jc w:val="right"/>
            </w:pPr>
            <w:r w:rsidRPr="008819FE">
              <w:rPr>
                <w:rFonts w:eastAsia="Symbol"/>
              </w:rPr>
              <w:t>3</w:t>
            </w:r>
            <w:r w:rsidRPr="008819FE">
              <w:rPr>
                <w:rFonts w:eastAsia="Symbol"/>
                <w:lang w:val="en-US"/>
              </w:rPr>
              <w:t>6</w:t>
            </w:r>
          </w:p>
        </w:tc>
        <w:tc>
          <w:tcPr>
            <w:tcW w:w="672" w:type="dxa"/>
            <w:tcBorders>
              <w:left w:val="single" w:sz="6" w:space="0" w:color="000000"/>
            </w:tcBorders>
            <w:shd w:val="clear" w:color="auto" w:fill="auto"/>
            <w:vAlign w:val="bottom"/>
          </w:tcPr>
          <w:p w14:paraId="669988F5" w14:textId="473D2547" w:rsidR="00631D97" w:rsidRPr="008819FE" w:rsidRDefault="00631D97" w:rsidP="009F4D2A">
            <w:pPr>
              <w:spacing w:before="120"/>
              <w:ind w:right="170"/>
              <w:jc w:val="right"/>
            </w:pPr>
            <w:r w:rsidRPr="008819FE">
              <w:t>63</w:t>
            </w:r>
          </w:p>
        </w:tc>
        <w:tc>
          <w:tcPr>
            <w:tcW w:w="671" w:type="dxa"/>
            <w:tcBorders>
              <w:left w:val="single" w:sz="6" w:space="0" w:color="000000"/>
            </w:tcBorders>
            <w:shd w:val="clear" w:color="auto" w:fill="auto"/>
            <w:vAlign w:val="bottom"/>
          </w:tcPr>
          <w:p w14:paraId="2B2812B2" w14:textId="1FF5B2DA" w:rsidR="00631D97" w:rsidRPr="008819FE" w:rsidRDefault="00631D97" w:rsidP="009F4D2A">
            <w:pPr>
              <w:spacing w:before="120"/>
              <w:ind w:right="170"/>
              <w:jc w:val="right"/>
            </w:pPr>
            <w:r w:rsidRPr="008819FE">
              <w:t>60</w:t>
            </w:r>
          </w:p>
        </w:tc>
        <w:tc>
          <w:tcPr>
            <w:tcW w:w="672" w:type="dxa"/>
            <w:tcBorders>
              <w:left w:val="single" w:sz="6" w:space="0" w:color="000000"/>
            </w:tcBorders>
            <w:shd w:val="clear" w:color="auto" w:fill="auto"/>
            <w:vAlign w:val="bottom"/>
          </w:tcPr>
          <w:p w14:paraId="3B61FB86" w14:textId="00E88029" w:rsidR="00631D97" w:rsidRPr="008819FE" w:rsidRDefault="00631D97" w:rsidP="009F4D2A">
            <w:pPr>
              <w:spacing w:before="120"/>
              <w:ind w:right="170"/>
              <w:jc w:val="right"/>
            </w:pPr>
            <w:r w:rsidRPr="008819FE">
              <w:rPr>
                <w:lang w:val="en-US"/>
              </w:rPr>
              <w:t>55</w:t>
            </w:r>
          </w:p>
        </w:tc>
        <w:tc>
          <w:tcPr>
            <w:tcW w:w="2269" w:type="dxa"/>
            <w:tcBorders>
              <w:left w:val="single" w:sz="6" w:space="0" w:color="000000"/>
            </w:tcBorders>
            <w:shd w:val="clear" w:color="auto" w:fill="auto"/>
            <w:vAlign w:val="bottom"/>
          </w:tcPr>
          <w:p w14:paraId="38FB1ABF" w14:textId="6D4D7325" w:rsidR="00631D97" w:rsidRPr="00FE32A9" w:rsidRDefault="00631D97" w:rsidP="00EE0AB1">
            <w:pPr>
              <w:spacing w:before="120"/>
              <w:ind w:left="113"/>
              <w:rPr>
                <w:color w:val="000000" w:themeColor="text1"/>
              </w:rPr>
            </w:pPr>
            <w:r w:rsidRPr="00FE32A9">
              <w:rPr>
                <w:rFonts w:eastAsia="Symbol"/>
                <w:i/>
                <w:color w:val="000000" w:themeColor="text1"/>
              </w:rPr>
              <w:t>Poland</w:t>
            </w:r>
          </w:p>
        </w:tc>
      </w:tr>
      <w:tr w:rsidR="00631D97" w:rsidRPr="00D21FE6" w14:paraId="143A1749" w14:textId="77777777" w:rsidTr="009F4D2A">
        <w:trPr>
          <w:cantSplit/>
        </w:trPr>
        <w:tc>
          <w:tcPr>
            <w:tcW w:w="2267" w:type="dxa"/>
            <w:shd w:val="clear" w:color="auto" w:fill="auto"/>
            <w:vAlign w:val="bottom"/>
          </w:tcPr>
          <w:p w14:paraId="26D79D59" w14:textId="7C576B69" w:rsidR="00631D97" w:rsidRPr="00FE32A9" w:rsidRDefault="00631D97" w:rsidP="00EE0AB1">
            <w:pPr>
              <w:spacing w:before="120"/>
              <w:ind w:left="113"/>
              <w:rPr>
                <w:color w:val="000000" w:themeColor="text1"/>
              </w:rPr>
            </w:pPr>
            <w:r w:rsidRPr="00FE32A9">
              <w:rPr>
                <w:rFonts w:eastAsia="Symbol"/>
                <w:color w:val="000000" w:themeColor="text1"/>
              </w:rPr>
              <w:t>Румыния</w:t>
            </w:r>
          </w:p>
        </w:tc>
        <w:tc>
          <w:tcPr>
            <w:tcW w:w="671" w:type="dxa"/>
            <w:tcBorders>
              <w:left w:val="single" w:sz="6" w:space="0" w:color="000000"/>
            </w:tcBorders>
            <w:shd w:val="clear" w:color="auto" w:fill="auto"/>
            <w:vAlign w:val="bottom"/>
          </w:tcPr>
          <w:p w14:paraId="38BC1FB2" w14:textId="395388A6" w:rsidR="00631D97" w:rsidRPr="009F4D2A" w:rsidRDefault="00631D97" w:rsidP="009F4D2A">
            <w:pPr>
              <w:spacing w:before="120"/>
              <w:ind w:right="170"/>
              <w:jc w:val="right"/>
            </w:pPr>
            <w:r w:rsidRPr="009F4D2A">
              <w:rPr>
                <w:rFonts w:eastAsia="Symbol"/>
              </w:rPr>
              <w:t>49</w:t>
            </w:r>
          </w:p>
        </w:tc>
        <w:tc>
          <w:tcPr>
            <w:tcW w:w="672" w:type="dxa"/>
            <w:tcBorders>
              <w:left w:val="single" w:sz="6" w:space="0" w:color="000000"/>
            </w:tcBorders>
            <w:shd w:val="clear" w:color="auto" w:fill="auto"/>
            <w:vAlign w:val="bottom"/>
          </w:tcPr>
          <w:p w14:paraId="2418CAA1" w14:textId="37BF92D9" w:rsidR="00631D97" w:rsidRPr="009F4D2A" w:rsidRDefault="00631D97" w:rsidP="009F4D2A">
            <w:pPr>
              <w:spacing w:before="120"/>
              <w:ind w:right="170"/>
              <w:jc w:val="right"/>
            </w:pPr>
            <w:r w:rsidRPr="009F4D2A">
              <w:t>73</w:t>
            </w:r>
          </w:p>
        </w:tc>
        <w:tc>
          <w:tcPr>
            <w:tcW w:w="671" w:type="dxa"/>
            <w:tcBorders>
              <w:left w:val="single" w:sz="6" w:space="0" w:color="000000"/>
            </w:tcBorders>
            <w:shd w:val="clear" w:color="auto" w:fill="auto"/>
            <w:vAlign w:val="bottom"/>
          </w:tcPr>
          <w:p w14:paraId="66224998" w14:textId="55962503" w:rsidR="00631D97" w:rsidRPr="009F4D2A" w:rsidRDefault="00631D97" w:rsidP="009F4D2A">
            <w:pPr>
              <w:spacing w:before="120"/>
              <w:ind w:right="170"/>
              <w:jc w:val="right"/>
            </w:pPr>
            <w:r w:rsidRPr="009F4D2A">
              <w:rPr>
                <w:lang w:val="en-US"/>
              </w:rPr>
              <w:t>71</w:t>
            </w:r>
          </w:p>
        </w:tc>
        <w:tc>
          <w:tcPr>
            <w:tcW w:w="672" w:type="dxa"/>
            <w:tcBorders>
              <w:left w:val="single" w:sz="6" w:space="0" w:color="000000"/>
            </w:tcBorders>
            <w:shd w:val="clear" w:color="auto" w:fill="auto"/>
            <w:vAlign w:val="bottom"/>
          </w:tcPr>
          <w:p w14:paraId="4C6E3485" w14:textId="7C16D514" w:rsidR="00631D97" w:rsidRPr="009F4D2A" w:rsidRDefault="00631D97" w:rsidP="009F4D2A">
            <w:pPr>
              <w:spacing w:before="120"/>
              <w:ind w:right="170"/>
              <w:jc w:val="right"/>
            </w:pPr>
            <w:r w:rsidRPr="009F4D2A">
              <w:rPr>
                <w:lang w:val="en-US"/>
              </w:rPr>
              <w:t>…</w:t>
            </w:r>
          </w:p>
        </w:tc>
        <w:tc>
          <w:tcPr>
            <w:tcW w:w="671" w:type="dxa"/>
            <w:tcBorders>
              <w:left w:val="single" w:sz="6" w:space="0" w:color="000000"/>
            </w:tcBorders>
            <w:shd w:val="clear" w:color="auto" w:fill="auto"/>
            <w:vAlign w:val="bottom"/>
          </w:tcPr>
          <w:p w14:paraId="3AE1A629" w14:textId="03783309" w:rsidR="00631D97" w:rsidRPr="009F4D2A" w:rsidRDefault="00631D97" w:rsidP="009F4D2A">
            <w:pPr>
              <w:spacing w:before="120"/>
              <w:ind w:right="170"/>
              <w:jc w:val="right"/>
            </w:pPr>
            <w:r w:rsidRPr="009F4D2A">
              <w:rPr>
                <w:rFonts w:eastAsia="Symbol"/>
              </w:rPr>
              <w:t>24</w:t>
            </w:r>
          </w:p>
        </w:tc>
        <w:tc>
          <w:tcPr>
            <w:tcW w:w="672" w:type="dxa"/>
            <w:tcBorders>
              <w:left w:val="single" w:sz="6" w:space="0" w:color="000000"/>
            </w:tcBorders>
            <w:shd w:val="clear" w:color="auto" w:fill="auto"/>
            <w:vAlign w:val="bottom"/>
          </w:tcPr>
          <w:p w14:paraId="7DB0568C" w14:textId="087A7EEB" w:rsidR="00631D97" w:rsidRPr="009F4D2A" w:rsidRDefault="00631D97" w:rsidP="009F4D2A">
            <w:pPr>
              <w:spacing w:before="120"/>
              <w:ind w:right="170"/>
              <w:jc w:val="right"/>
            </w:pPr>
            <w:r w:rsidRPr="009F4D2A">
              <w:t>39</w:t>
            </w:r>
          </w:p>
        </w:tc>
        <w:tc>
          <w:tcPr>
            <w:tcW w:w="671" w:type="dxa"/>
            <w:tcBorders>
              <w:left w:val="single" w:sz="6" w:space="0" w:color="000000"/>
            </w:tcBorders>
            <w:shd w:val="clear" w:color="auto" w:fill="auto"/>
            <w:vAlign w:val="bottom"/>
          </w:tcPr>
          <w:p w14:paraId="70F52906" w14:textId="2FAFBB96" w:rsidR="00631D97" w:rsidRPr="009F4D2A" w:rsidRDefault="00631D97" w:rsidP="009F4D2A">
            <w:pPr>
              <w:spacing w:before="120"/>
              <w:ind w:right="170"/>
              <w:jc w:val="right"/>
            </w:pPr>
            <w:r w:rsidRPr="009F4D2A">
              <w:rPr>
                <w:lang w:val="en-US"/>
              </w:rPr>
              <w:t>37</w:t>
            </w:r>
          </w:p>
        </w:tc>
        <w:tc>
          <w:tcPr>
            <w:tcW w:w="672" w:type="dxa"/>
            <w:tcBorders>
              <w:left w:val="single" w:sz="6" w:space="0" w:color="000000"/>
            </w:tcBorders>
            <w:shd w:val="clear" w:color="auto" w:fill="auto"/>
            <w:vAlign w:val="bottom"/>
          </w:tcPr>
          <w:p w14:paraId="0833C83D" w14:textId="03BC3014" w:rsidR="00631D97" w:rsidRPr="009F4D2A" w:rsidRDefault="00631D97" w:rsidP="009F4D2A">
            <w:pPr>
              <w:spacing w:before="120"/>
              <w:ind w:right="170"/>
              <w:jc w:val="right"/>
            </w:pPr>
            <w:r w:rsidRPr="009F4D2A">
              <w:rPr>
                <w:lang w:val="en-US"/>
              </w:rPr>
              <w:t>…</w:t>
            </w:r>
          </w:p>
        </w:tc>
        <w:tc>
          <w:tcPr>
            <w:tcW w:w="2269" w:type="dxa"/>
            <w:tcBorders>
              <w:left w:val="single" w:sz="6" w:space="0" w:color="000000"/>
            </w:tcBorders>
            <w:shd w:val="clear" w:color="auto" w:fill="auto"/>
            <w:vAlign w:val="bottom"/>
          </w:tcPr>
          <w:p w14:paraId="459585C8" w14:textId="7315DDB5" w:rsidR="00631D97" w:rsidRPr="00FE32A9" w:rsidRDefault="00631D97" w:rsidP="00EE0AB1">
            <w:pPr>
              <w:spacing w:before="120"/>
              <w:ind w:left="113"/>
              <w:rPr>
                <w:color w:val="000000" w:themeColor="text1"/>
              </w:rPr>
            </w:pPr>
            <w:r w:rsidRPr="00FE32A9">
              <w:rPr>
                <w:rFonts w:eastAsia="Symbol"/>
                <w:i/>
                <w:color w:val="000000" w:themeColor="text1"/>
              </w:rPr>
              <w:t>Romania</w:t>
            </w:r>
          </w:p>
        </w:tc>
      </w:tr>
      <w:tr w:rsidR="00631D97" w:rsidRPr="00D21FE6" w14:paraId="0578738D" w14:textId="77777777" w:rsidTr="009F4D2A">
        <w:trPr>
          <w:cantSplit/>
        </w:trPr>
        <w:tc>
          <w:tcPr>
            <w:tcW w:w="2267" w:type="dxa"/>
            <w:shd w:val="clear" w:color="auto" w:fill="auto"/>
            <w:vAlign w:val="bottom"/>
          </w:tcPr>
          <w:p w14:paraId="6FF1E464" w14:textId="51C64456" w:rsidR="00631D97" w:rsidRPr="00FE32A9" w:rsidRDefault="00631D97" w:rsidP="00EE0AB1">
            <w:pPr>
              <w:spacing w:before="120"/>
              <w:ind w:left="113"/>
              <w:rPr>
                <w:color w:val="000000" w:themeColor="text1"/>
              </w:rPr>
            </w:pPr>
            <w:r w:rsidRPr="00FE32A9">
              <w:rPr>
                <w:rFonts w:eastAsia="Symbol"/>
                <w:color w:val="000000" w:themeColor="text1"/>
              </w:rPr>
              <w:t>Финляндия</w:t>
            </w:r>
          </w:p>
        </w:tc>
        <w:tc>
          <w:tcPr>
            <w:tcW w:w="671" w:type="dxa"/>
            <w:tcBorders>
              <w:left w:val="single" w:sz="6" w:space="0" w:color="000000"/>
            </w:tcBorders>
            <w:shd w:val="clear" w:color="auto" w:fill="auto"/>
            <w:vAlign w:val="bottom"/>
          </w:tcPr>
          <w:p w14:paraId="2DD3D387" w14:textId="15852DBF" w:rsidR="00631D97" w:rsidRPr="009F4D2A" w:rsidRDefault="00631D97" w:rsidP="009F4D2A">
            <w:pPr>
              <w:spacing w:before="120"/>
              <w:ind w:right="170"/>
              <w:jc w:val="right"/>
            </w:pPr>
            <w:r w:rsidRPr="009F4D2A">
              <w:rPr>
                <w:rFonts w:eastAsia="Symbol"/>
              </w:rPr>
              <w:t>2</w:t>
            </w:r>
            <w:r w:rsidRPr="009F4D2A">
              <w:rPr>
                <w:rFonts w:eastAsia="Symbol"/>
                <w:lang w:val="en-US"/>
              </w:rPr>
              <w:t>5</w:t>
            </w:r>
          </w:p>
        </w:tc>
        <w:tc>
          <w:tcPr>
            <w:tcW w:w="672" w:type="dxa"/>
            <w:tcBorders>
              <w:left w:val="single" w:sz="6" w:space="0" w:color="000000"/>
            </w:tcBorders>
            <w:shd w:val="clear" w:color="auto" w:fill="auto"/>
            <w:vAlign w:val="bottom"/>
          </w:tcPr>
          <w:p w14:paraId="3266BDFB" w14:textId="652BFA35" w:rsidR="00631D97" w:rsidRPr="009F4D2A" w:rsidRDefault="00631D97" w:rsidP="009F4D2A">
            <w:pPr>
              <w:spacing w:before="120"/>
              <w:ind w:right="170"/>
              <w:jc w:val="right"/>
            </w:pPr>
            <w:r w:rsidRPr="009F4D2A">
              <w:t>42</w:t>
            </w:r>
          </w:p>
        </w:tc>
        <w:tc>
          <w:tcPr>
            <w:tcW w:w="671" w:type="dxa"/>
            <w:tcBorders>
              <w:left w:val="single" w:sz="6" w:space="0" w:color="000000"/>
            </w:tcBorders>
            <w:shd w:val="clear" w:color="auto" w:fill="auto"/>
            <w:vAlign w:val="bottom"/>
          </w:tcPr>
          <w:p w14:paraId="2A931B27" w14:textId="76C4FD46" w:rsidR="00631D97" w:rsidRPr="009F4D2A" w:rsidRDefault="00631D97" w:rsidP="009F4D2A">
            <w:pPr>
              <w:spacing w:before="120"/>
              <w:ind w:right="170"/>
              <w:jc w:val="right"/>
            </w:pPr>
            <w:r w:rsidRPr="009F4D2A">
              <w:t>41</w:t>
            </w:r>
          </w:p>
        </w:tc>
        <w:tc>
          <w:tcPr>
            <w:tcW w:w="672" w:type="dxa"/>
            <w:tcBorders>
              <w:left w:val="single" w:sz="6" w:space="0" w:color="000000"/>
            </w:tcBorders>
            <w:shd w:val="clear" w:color="auto" w:fill="auto"/>
            <w:vAlign w:val="bottom"/>
          </w:tcPr>
          <w:p w14:paraId="68858041" w14:textId="7E355804" w:rsidR="00631D97" w:rsidRPr="009F4D2A" w:rsidRDefault="00631D97" w:rsidP="009F4D2A">
            <w:pPr>
              <w:spacing w:before="120"/>
              <w:ind w:right="170"/>
              <w:jc w:val="right"/>
            </w:pPr>
            <w:r w:rsidRPr="009F4D2A">
              <w:rPr>
                <w:lang w:val="en-US"/>
              </w:rPr>
              <w:t>…</w:t>
            </w:r>
          </w:p>
        </w:tc>
        <w:tc>
          <w:tcPr>
            <w:tcW w:w="671" w:type="dxa"/>
            <w:tcBorders>
              <w:left w:val="single" w:sz="6" w:space="0" w:color="000000"/>
            </w:tcBorders>
            <w:shd w:val="clear" w:color="auto" w:fill="auto"/>
            <w:vAlign w:val="bottom"/>
          </w:tcPr>
          <w:p w14:paraId="64963CB1" w14:textId="17C31378" w:rsidR="00631D97" w:rsidRPr="009F4D2A" w:rsidRDefault="00631D97" w:rsidP="009F4D2A">
            <w:pPr>
              <w:spacing w:before="120"/>
              <w:ind w:right="170"/>
              <w:jc w:val="right"/>
            </w:pPr>
            <w:r w:rsidRPr="009F4D2A">
              <w:rPr>
                <w:rFonts w:eastAsia="Symbol"/>
              </w:rPr>
              <w:t>4</w:t>
            </w:r>
            <w:r w:rsidRPr="009F4D2A">
              <w:rPr>
                <w:rFonts w:eastAsia="Symbol"/>
                <w:lang w:val="en-US"/>
              </w:rPr>
              <w:t>7</w:t>
            </w:r>
          </w:p>
        </w:tc>
        <w:tc>
          <w:tcPr>
            <w:tcW w:w="672" w:type="dxa"/>
            <w:tcBorders>
              <w:left w:val="single" w:sz="6" w:space="0" w:color="000000"/>
            </w:tcBorders>
            <w:shd w:val="clear" w:color="auto" w:fill="auto"/>
            <w:vAlign w:val="bottom"/>
          </w:tcPr>
          <w:p w14:paraId="72A32E89" w14:textId="5D3AA3E4" w:rsidR="00631D97" w:rsidRPr="009F4D2A" w:rsidRDefault="00631D97" w:rsidP="009F4D2A">
            <w:pPr>
              <w:spacing w:before="120"/>
              <w:ind w:right="170"/>
              <w:jc w:val="right"/>
            </w:pPr>
            <w:r w:rsidRPr="009F4D2A">
              <w:t>75</w:t>
            </w:r>
          </w:p>
        </w:tc>
        <w:tc>
          <w:tcPr>
            <w:tcW w:w="671" w:type="dxa"/>
            <w:tcBorders>
              <w:left w:val="single" w:sz="6" w:space="0" w:color="000000"/>
            </w:tcBorders>
            <w:shd w:val="clear" w:color="auto" w:fill="auto"/>
            <w:vAlign w:val="bottom"/>
          </w:tcPr>
          <w:p w14:paraId="793D2E9C" w14:textId="126A2752" w:rsidR="00631D97" w:rsidRPr="009F4D2A" w:rsidRDefault="00631D97" w:rsidP="009F4D2A">
            <w:pPr>
              <w:spacing w:before="120"/>
              <w:ind w:right="170"/>
              <w:jc w:val="right"/>
            </w:pPr>
            <w:r w:rsidRPr="009F4D2A">
              <w:t>74</w:t>
            </w:r>
          </w:p>
        </w:tc>
        <w:tc>
          <w:tcPr>
            <w:tcW w:w="672" w:type="dxa"/>
            <w:tcBorders>
              <w:left w:val="single" w:sz="6" w:space="0" w:color="000000"/>
            </w:tcBorders>
            <w:shd w:val="clear" w:color="auto" w:fill="auto"/>
            <w:vAlign w:val="bottom"/>
          </w:tcPr>
          <w:p w14:paraId="3B3205CB" w14:textId="0D732199" w:rsidR="00631D97" w:rsidRPr="009F4D2A" w:rsidRDefault="00631D97" w:rsidP="009F4D2A">
            <w:pPr>
              <w:spacing w:before="120"/>
              <w:ind w:right="170"/>
              <w:jc w:val="right"/>
            </w:pPr>
            <w:r w:rsidRPr="009F4D2A">
              <w:rPr>
                <w:lang w:val="en-US"/>
              </w:rPr>
              <w:t>…</w:t>
            </w:r>
          </w:p>
        </w:tc>
        <w:tc>
          <w:tcPr>
            <w:tcW w:w="2269" w:type="dxa"/>
            <w:tcBorders>
              <w:left w:val="single" w:sz="6" w:space="0" w:color="000000"/>
            </w:tcBorders>
            <w:shd w:val="clear" w:color="auto" w:fill="auto"/>
            <w:vAlign w:val="bottom"/>
          </w:tcPr>
          <w:p w14:paraId="0914FE9D" w14:textId="723A8DFE" w:rsidR="00631D97" w:rsidRPr="00FE32A9" w:rsidRDefault="00631D97" w:rsidP="00EE0AB1">
            <w:pPr>
              <w:spacing w:before="120"/>
              <w:ind w:left="113"/>
              <w:rPr>
                <w:color w:val="000000" w:themeColor="text1"/>
              </w:rPr>
            </w:pPr>
            <w:r w:rsidRPr="00FE32A9">
              <w:rPr>
                <w:rFonts w:eastAsia="Symbol"/>
                <w:i/>
                <w:color w:val="000000" w:themeColor="text1"/>
              </w:rPr>
              <w:t xml:space="preserve">Finland </w:t>
            </w:r>
          </w:p>
        </w:tc>
      </w:tr>
      <w:tr w:rsidR="00631D97" w:rsidRPr="00D21FE6" w14:paraId="6C9A9448" w14:textId="77777777" w:rsidTr="009F4D2A">
        <w:trPr>
          <w:cantSplit/>
        </w:trPr>
        <w:tc>
          <w:tcPr>
            <w:tcW w:w="2267" w:type="dxa"/>
            <w:shd w:val="clear" w:color="auto" w:fill="auto"/>
            <w:vAlign w:val="bottom"/>
          </w:tcPr>
          <w:p w14:paraId="7F5E5C14" w14:textId="2D20AA73" w:rsidR="00631D97" w:rsidRPr="00FE32A9" w:rsidRDefault="00631D97" w:rsidP="00EE0AB1">
            <w:pPr>
              <w:spacing w:before="120"/>
              <w:ind w:left="113"/>
              <w:rPr>
                <w:color w:val="000000" w:themeColor="text1"/>
              </w:rPr>
            </w:pPr>
            <w:r w:rsidRPr="00FE32A9">
              <w:rPr>
                <w:rFonts w:eastAsia="Symbol"/>
                <w:color w:val="000000" w:themeColor="text1"/>
              </w:rPr>
              <w:t>Швеция</w:t>
            </w:r>
          </w:p>
        </w:tc>
        <w:tc>
          <w:tcPr>
            <w:tcW w:w="671" w:type="dxa"/>
            <w:tcBorders>
              <w:left w:val="single" w:sz="6" w:space="0" w:color="000000"/>
            </w:tcBorders>
            <w:shd w:val="clear" w:color="auto" w:fill="auto"/>
            <w:vAlign w:val="bottom"/>
          </w:tcPr>
          <w:p w14:paraId="61FF6D90" w14:textId="4C2CD308" w:rsidR="00631D97" w:rsidRPr="009F4D2A" w:rsidRDefault="00631D97" w:rsidP="009F4D2A">
            <w:pPr>
              <w:spacing w:before="120"/>
              <w:ind w:right="170"/>
              <w:jc w:val="right"/>
            </w:pPr>
            <w:r w:rsidRPr="009F4D2A">
              <w:rPr>
                <w:rFonts w:eastAsia="Symbol"/>
              </w:rPr>
              <w:t>17</w:t>
            </w:r>
          </w:p>
        </w:tc>
        <w:tc>
          <w:tcPr>
            <w:tcW w:w="672" w:type="dxa"/>
            <w:tcBorders>
              <w:left w:val="single" w:sz="6" w:space="0" w:color="000000"/>
            </w:tcBorders>
            <w:shd w:val="clear" w:color="auto" w:fill="auto"/>
            <w:vAlign w:val="bottom"/>
          </w:tcPr>
          <w:p w14:paraId="1F1B28B9" w14:textId="57696A8D" w:rsidR="00631D97" w:rsidRPr="009F4D2A" w:rsidRDefault="00631D97" w:rsidP="009F4D2A">
            <w:pPr>
              <w:spacing w:before="120"/>
              <w:ind w:right="170"/>
              <w:jc w:val="right"/>
              <w:rPr>
                <w:lang w:val="en-US"/>
              </w:rPr>
            </w:pPr>
            <w:r w:rsidRPr="009F4D2A">
              <w:rPr>
                <w:lang w:val="en-US"/>
              </w:rPr>
              <w:t>…</w:t>
            </w:r>
          </w:p>
        </w:tc>
        <w:tc>
          <w:tcPr>
            <w:tcW w:w="671" w:type="dxa"/>
            <w:tcBorders>
              <w:left w:val="single" w:sz="6" w:space="0" w:color="000000"/>
            </w:tcBorders>
            <w:shd w:val="clear" w:color="auto" w:fill="auto"/>
            <w:vAlign w:val="bottom"/>
          </w:tcPr>
          <w:p w14:paraId="6FF5FAE6" w14:textId="0EB50936" w:rsidR="00631D97" w:rsidRPr="009F4D2A" w:rsidRDefault="00631D97" w:rsidP="009F4D2A">
            <w:pPr>
              <w:spacing w:before="120"/>
              <w:ind w:right="170"/>
              <w:jc w:val="right"/>
            </w:pPr>
            <w:r w:rsidRPr="009F4D2A">
              <w:t>…</w:t>
            </w:r>
          </w:p>
        </w:tc>
        <w:tc>
          <w:tcPr>
            <w:tcW w:w="672" w:type="dxa"/>
            <w:tcBorders>
              <w:left w:val="single" w:sz="6" w:space="0" w:color="000000"/>
            </w:tcBorders>
            <w:shd w:val="clear" w:color="auto" w:fill="auto"/>
            <w:vAlign w:val="bottom"/>
          </w:tcPr>
          <w:p w14:paraId="4AA74483" w14:textId="522F02C2" w:rsidR="00631D97" w:rsidRPr="009F4D2A" w:rsidRDefault="00631D97" w:rsidP="009F4D2A">
            <w:pPr>
              <w:spacing w:before="120"/>
              <w:ind w:right="170"/>
              <w:jc w:val="right"/>
            </w:pPr>
            <w:r w:rsidRPr="009F4D2A">
              <w:rPr>
                <w:lang w:val="en-US"/>
              </w:rPr>
              <w:t>…</w:t>
            </w:r>
          </w:p>
        </w:tc>
        <w:tc>
          <w:tcPr>
            <w:tcW w:w="671" w:type="dxa"/>
            <w:tcBorders>
              <w:left w:val="single" w:sz="6" w:space="0" w:color="000000"/>
            </w:tcBorders>
            <w:shd w:val="clear" w:color="auto" w:fill="auto"/>
            <w:vAlign w:val="bottom"/>
          </w:tcPr>
          <w:p w14:paraId="0DFC3248" w14:textId="6C0EBF79" w:rsidR="00631D97" w:rsidRPr="009F4D2A" w:rsidRDefault="00631D97" w:rsidP="009F4D2A">
            <w:pPr>
              <w:spacing w:before="120"/>
              <w:ind w:right="170"/>
              <w:jc w:val="right"/>
            </w:pPr>
            <w:r w:rsidRPr="009F4D2A">
              <w:rPr>
                <w:rFonts w:eastAsia="Symbol"/>
              </w:rPr>
              <w:t>18</w:t>
            </w:r>
          </w:p>
        </w:tc>
        <w:tc>
          <w:tcPr>
            <w:tcW w:w="672" w:type="dxa"/>
            <w:tcBorders>
              <w:left w:val="single" w:sz="6" w:space="0" w:color="000000"/>
            </w:tcBorders>
            <w:shd w:val="clear" w:color="auto" w:fill="auto"/>
            <w:vAlign w:val="bottom"/>
          </w:tcPr>
          <w:p w14:paraId="1F219BB9" w14:textId="4FE888EF" w:rsidR="00631D97" w:rsidRPr="009F4D2A" w:rsidRDefault="00631D97" w:rsidP="009F4D2A">
            <w:pPr>
              <w:spacing w:before="120"/>
              <w:ind w:right="170"/>
              <w:jc w:val="right"/>
            </w:pPr>
            <w:r w:rsidRPr="009F4D2A">
              <w:rPr>
                <w:lang w:val="en-US"/>
              </w:rPr>
              <w:t>…</w:t>
            </w:r>
          </w:p>
        </w:tc>
        <w:tc>
          <w:tcPr>
            <w:tcW w:w="671" w:type="dxa"/>
            <w:tcBorders>
              <w:left w:val="single" w:sz="6" w:space="0" w:color="000000"/>
            </w:tcBorders>
            <w:shd w:val="clear" w:color="auto" w:fill="auto"/>
            <w:vAlign w:val="bottom"/>
          </w:tcPr>
          <w:p w14:paraId="675FB816" w14:textId="18722544" w:rsidR="00631D97" w:rsidRPr="009F4D2A" w:rsidRDefault="00631D97" w:rsidP="009F4D2A">
            <w:pPr>
              <w:spacing w:before="120"/>
              <w:ind w:right="170"/>
              <w:jc w:val="right"/>
            </w:pPr>
            <w:r w:rsidRPr="009F4D2A">
              <w:t>…</w:t>
            </w:r>
          </w:p>
        </w:tc>
        <w:tc>
          <w:tcPr>
            <w:tcW w:w="672" w:type="dxa"/>
            <w:tcBorders>
              <w:left w:val="single" w:sz="6" w:space="0" w:color="000000"/>
            </w:tcBorders>
            <w:shd w:val="clear" w:color="auto" w:fill="auto"/>
            <w:vAlign w:val="bottom"/>
          </w:tcPr>
          <w:p w14:paraId="5E260074" w14:textId="6E0C6AAE" w:rsidR="00631D97" w:rsidRPr="009F4D2A" w:rsidRDefault="00631D97" w:rsidP="009F4D2A">
            <w:pPr>
              <w:spacing w:before="120"/>
              <w:ind w:right="170"/>
              <w:jc w:val="right"/>
            </w:pPr>
            <w:r w:rsidRPr="009F4D2A">
              <w:rPr>
                <w:lang w:val="en-US"/>
              </w:rPr>
              <w:t>…</w:t>
            </w:r>
          </w:p>
        </w:tc>
        <w:tc>
          <w:tcPr>
            <w:tcW w:w="2269" w:type="dxa"/>
            <w:tcBorders>
              <w:left w:val="single" w:sz="6" w:space="0" w:color="000000"/>
            </w:tcBorders>
            <w:shd w:val="clear" w:color="auto" w:fill="auto"/>
            <w:vAlign w:val="bottom"/>
          </w:tcPr>
          <w:p w14:paraId="72EC4186" w14:textId="6CA91AAF" w:rsidR="00631D97" w:rsidRPr="00FE32A9" w:rsidRDefault="00631D97" w:rsidP="00EE0AB1">
            <w:pPr>
              <w:spacing w:before="120"/>
              <w:ind w:left="113"/>
              <w:rPr>
                <w:color w:val="000000" w:themeColor="text1"/>
              </w:rPr>
            </w:pPr>
            <w:r w:rsidRPr="00FE32A9">
              <w:rPr>
                <w:rFonts w:eastAsia="Symbol"/>
                <w:i/>
                <w:color w:val="000000" w:themeColor="text1"/>
              </w:rPr>
              <w:t>Sweden</w:t>
            </w:r>
          </w:p>
        </w:tc>
      </w:tr>
      <w:tr w:rsidR="00631D97" w:rsidRPr="00D21FE6" w14:paraId="5B2756CE" w14:textId="77777777" w:rsidTr="009F4D2A">
        <w:trPr>
          <w:cantSplit/>
        </w:trPr>
        <w:tc>
          <w:tcPr>
            <w:tcW w:w="2267" w:type="dxa"/>
            <w:shd w:val="clear" w:color="auto" w:fill="auto"/>
            <w:vAlign w:val="bottom"/>
          </w:tcPr>
          <w:p w14:paraId="01378FDC" w14:textId="580617FD" w:rsidR="00631D97" w:rsidRPr="00FE32A9" w:rsidRDefault="00631D97" w:rsidP="00EE0AB1">
            <w:pPr>
              <w:spacing w:before="120"/>
              <w:rPr>
                <w:color w:val="000000" w:themeColor="text1"/>
              </w:rPr>
            </w:pPr>
            <w:r w:rsidRPr="00FE32A9">
              <w:rPr>
                <w:rFonts w:eastAsia="Symbol"/>
                <w:b/>
                <w:bCs/>
                <w:color w:val="000000" w:themeColor="text1"/>
              </w:rPr>
              <w:t xml:space="preserve">Другие страны </w:t>
            </w:r>
          </w:p>
        </w:tc>
        <w:tc>
          <w:tcPr>
            <w:tcW w:w="671" w:type="dxa"/>
            <w:tcBorders>
              <w:left w:val="single" w:sz="6" w:space="0" w:color="000000"/>
            </w:tcBorders>
            <w:shd w:val="clear" w:color="auto" w:fill="auto"/>
            <w:vAlign w:val="bottom"/>
          </w:tcPr>
          <w:p w14:paraId="4B96AE95" w14:textId="2928F784" w:rsidR="00631D97" w:rsidRPr="009F4D2A" w:rsidRDefault="00631D97" w:rsidP="009F4D2A">
            <w:pPr>
              <w:spacing w:before="120"/>
              <w:ind w:right="170"/>
              <w:jc w:val="right"/>
              <w:rPr>
                <w:rFonts w:eastAsia="Symbol"/>
                <w:b/>
                <w:bCs/>
              </w:rPr>
            </w:pPr>
          </w:p>
        </w:tc>
        <w:tc>
          <w:tcPr>
            <w:tcW w:w="672" w:type="dxa"/>
            <w:tcBorders>
              <w:left w:val="single" w:sz="6" w:space="0" w:color="000000"/>
            </w:tcBorders>
            <w:shd w:val="clear" w:color="auto" w:fill="auto"/>
            <w:vAlign w:val="bottom"/>
          </w:tcPr>
          <w:p w14:paraId="6EB464CA" w14:textId="23AC4797" w:rsidR="00631D97" w:rsidRPr="009F4D2A" w:rsidRDefault="00631D97" w:rsidP="009F4D2A">
            <w:pPr>
              <w:spacing w:before="120"/>
              <w:ind w:right="170"/>
              <w:jc w:val="right"/>
              <w:rPr>
                <w:rFonts w:eastAsia="Symbol"/>
                <w:lang w:val="en-US"/>
              </w:rPr>
            </w:pPr>
          </w:p>
        </w:tc>
        <w:tc>
          <w:tcPr>
            <w:tcW w:w="671" w:type="dxa"/>
            <w:tcBorders>
              <w:left w:val="single" w:sz="6" w:space="0" w:color="000000"/>
            </w:tcBorders>
            <w:shd w:val="clear" w:color="auto" w:fill="auto"/>
            <w:vAlign w:val="bottom"/>
          </w:tcPr>
          <w:p w14:paraId="198B9CCF" w14:textId="23432E05" w:rsidR="00631D97" w:rsidRPr="009F4D2A" w:rsidRDefault="00631D97" w:rsidP="009F4D2A">
            <w:pPr>
              <w:spacing w:before="120"/>
              <w:ind w:right="170"/>
              <w:jc w:val="right"/>
              <w:rPr>
                <w:rFonts w:eastAsia="Symbol"/>
                <w:lang w:val="en-US"/>
              </w:rPr>
            </w:pPr>
          </w:p>
        </w:tc>
        <w:tc>
          <w:tcPr>
            <w:tcW w:w="672" w:type="dxa"/>
            <w:tcBorders>
              <w:left w:val="single" w:sz="6" w:space="0" w:color="000000"/>
            </w:tcBorders>
            <w:shd w:val="clear" w:color="auto" w:fill="auto"/>
            <w:vAlign w:val="bottom"/>
          </w:tcPr>
          <w:p w14:paraId="1C0B7BC1" w14:textId="63493833" w:rsidR="00631D97" w:rsidRPr="009F4D2A" w:rsidRDefault="00631D97" w:rsidP="009F4D2A">
            <w:pPr>
              <w:spacing w:before="120"/>
              <w:ind w:right="170"/>
              <w:jc w:val="right"/>
              <w:rPr>
                <w:rFonts w:eastAsia="Symbol"/>
                <w:lang w:val="en-US"/>
              </w:rPr>
            </w:pPr>
          </w:p>
        </w:tc>
        <w:tc>
          <w:tcPr>
            <w:tcW w:w="671" w:type="dxa"/>
            <w:tcBorders>
              <w:left w:val="single" w:sz="6" w:space="0" w:color="000000"/>
            </w:tcBorders>
            <w:shd w:val="clear" w:color="auto" w:fill="auto"/>
            <w:vAlign w:val="bottom"/>
          </w:tcPr>
          <w:p w14:paraId="7F976AAF" w14:textId="0AFDFA30" w:rsidR="00631D97" w:rsidRPr="009F4D2A" w:rsidRDefault="00631D97" w:rsidP="009F4D2A">
            <w:pPr>
              <w:spacing w:before="120"/>
              <w:ind w:right="170"/>
              <w:jc w:val="right"/>
              <w:rPr>
                <w:rFonts w:eastAsia="Symbol"/>
                <w:lang w:val="en-US"/>
              </w:rPr>
            </w:pPr>
          </w:p>
        </w:tc>
        <w:tc>
          <w:tcPr>
            <w:tcW w:w="672" w:type="dxa"/>
            <w:tcBorders>
              <w:left w:val="single" w:sz="6" w:space="0" w:color="000000"/>
            </w:tcBorders>
            <w:shd w:val="clear" w:color="auto" w:fill="auto"/>
            <w:vAlign w:val="bottom"/>
          </w:tcPr>
          <w:p w14:paraId="6EE4B807" w14:textId="4C73A801" w:rsidR="00631D97" w:rsidRPr="009F4D2A" w:rsidRDefault="00631D97" w:rsidP="009F4D2A">
            <w:pPr>
              <w:spacing w:before="120"/>
              <w:ind w:right="170"/>
              <w:jc w:val="right"/>
              <w:rPr>
                <w:rFonts w:eastAsia="Symbol"/>
              </w:rPr>
            </w:pPr>
          </w:p>
        </w:tc>
        <w:tc>
          <w:tcPr>
            <w:tcW w:w="671" w:type="dxa"/>
            <w:tcBorders>
              <w:left w:val="single" w:sz="6" w:space="0" w:color="000000"/>
            </w:tcBorders>
            <w:shd w:val="clear" w:color="auto" w:fill="auto"/>
            <w:vAlign w:val="bottom"/>
          </w:tcPr>
          <w:p w14:paraId="5774D981" w14:textId="0C00FA6B" w:rsidR="00631D97" w:rsidRPr="009F4D2A" w:rsidRDefault="00631D97" w:rsidP="009F4D2A">
            <w:pPr>
              <w:spacing w:before="120"/>
              <w:ind w:right="170"/>
              <w:jc w:val="right"/>
              <w:rPr>
                <w:rFonts w:eastAsia="Symbol"/>
              </w:rPr>
            </w:pPr>
          </w:p>
        </w:tc>
        <w:tc>
          <w:tcPr>
            <w:tcW w:w="672" w:type="dxa"/>
            <w:tcBorders>
              <w:left w:val="single" w:sz="6" w:space="0" w:color="000000"/>
            </w:tcBorders>
            <w:shd w:val="clear" w:color="auto" w:fill="auto"/>
            <w:vAlign w:val="bottom"/>
          </w:tcPr>
          <w:p w14:paraId="38C91888" w14:textId="1C939C5C" w:rsidR="00631D97" w:rsidRPr="009F4D2A" w:rsidRDefault="00631D97" w:rsidP="009F4D2A">
            <w:pPr>
              <w:spacing w:before="120"/>
              <w:ind w:right="170"/>
              <w:jc w:val="right"/>
              <w:rPr>
                <w:rFonts w:eastAsia="Symbol"/>
              </w:rPr>
            </w:pPr>
          </w:p>
        </w:tc>
        <w:tc>
          <w:tcPr>
            <w:tcW w:w="2269" w:type="dxa"/>
            <w:tcBorders>
              <w:left w:val="single" w:sz="6" w:space="0" w:color="000000"/>
            </w:tcBorders>
            <w:shd w:val="clear" w:color="auto" w:fill="auto"/>
            <w:vAlign w:val="bottom"/>
          </w:tcPr>
          <w:p w14:paraId="15BEFE1D" w14:textId="4D99B787" w:rsidR="00631D97" w:rsidRPr="00FE32A9" w:rsidRDefault="00631D97" w:rsidP="00EE0AB1">
            <w:pPr>
              <w:spacing w:before="120"/>
              <w:ind w:left="57"/>
              <w:rPr>
                <w:color w:val="000000" w:themeColor="text1"/>
              </w:rPr>
            </w:pPr>
            <w:r w:rsidRPr="00FE32A9">
              <w:rPr>
                <w:rFonts w:eastAsia="Symbol"/>
                <w:b/>
                <w:i/>
                <w:color w:val="000000" w:themeColor="text1"/>
              </w:rPr>
              <w:t xml:space="preserve">Other countries </w:t>
            </w:r>
          </w:p>
        </w:tc>
      </w:tr>
      <w:tr w:rsidR="00631D97" w:rsidRPr="00D21FE6" w14:paraId="119A0B18" w14:textId="77777777" w:rsidTr="009F4D2A">
        <w:trPr>
          <w:cantSplit/>
        </w:trPr>
        <w:tc>
          <w:tcPr>
            <w:tcW w:w="2267" w:type="dxa"/>
            <w:shd w:val="clear" w:color="auto" w:fill="auto"/>
            <w:vAlign w:val="bottom"/>
          </w:tcPr>
          <w:p w14:paraId="0F3A067D" w14:textId="1D3800D4" w:rsidR="00631D97" w:rsidRPr="00FE32A9" w:rsidRDefault="00631D97" w:rsidP="00EE0AB1">
            <w:pPr>
              <w:spacing w:before="120"/>
              <w:ind w:left="340"/>
              <w:rPr>
                <w:color w:val="000000" w:themeColor="text1"/>
              </w:rPr>
            </w:pPr>
            <w:r w:rsidRPr="00631D97">
              <w:rPr>
                <w:rFonts w:eastAsia="Symbol"/>
              </w:rPr>
              <w:t>из них:</w:t>
            </w:r>
          </w:p>
        </w:tc>
        <w:tc>
          <w:tcPr>
            <w:tcW w:w="671" w:type="dxa"/>
            <w:tcBorders>
              <w:left w:val="single" w:sz="6" w:space="0" w:color="000000"/>
            </w:tcBorders>
            <w:shd w:val="clear" w:color="auto" w:fill="auto"/>
            <w:vAlign w:val="bottom"/>
          </w:tcPr>
          <w:p w14:paraId="4017A13B" w14:textId="77777777" w:rsidR="00631D97" w:rsidRPr="009F4D2A" w:rsidRDefault="00631D97" w:rsidP="009F4D2A">
            <w:pPr>
              <w:spacing w:before="120"/>
              <w:ind w:right="170"/>
              <w:jc w:val="right"/>
              <w:rPr>
                <w:rFonts w:eastAsia="Symbol"/>
              </w:rPr>
            </w:pPr>
          </w:p>
        </w:tc>
        <w:tc>
          <w:tcPr>
            <w:tcW w:w="672" w:type="dxa"/>
            <w:tcBorders>
              <w:left w:val="single" w:sz="6" w:space="0" w:color="000000"/>
            </w:tcBorders>
            <w:shd w:val="clear" w:color="auto" w:fill="auto"/>
            <w:vAlign w:val="bottom"/>
          </w:tcPr>
          <w:p w14:paraId="65913AA2" w14:textId="77777777" w:rsidR="00631D97" w:rsidRPr="009F4D2A" w:rsidRDefault="00631D97" w:rsidP="009F4D2A">
            <w:pPr>
              <w:spacing w:before="120"/>
              <w:ind w:right="170"/>
              <w:jc w:val="right"/>
              <w:rPr>
                <w:rFonts w:eastAsia="Symbol"/>
                <w:lang w:val="en-US"/>
              </w:rPr>
            </w:pPr>
          </w:p>
        </w:tc>
        <w:tc>
          <w:tcPr>
            <w:tcW w:w="671" w:type="dxa"/>
            <w:tcBorders>
              <w:left w:val="single" w:sz="6" w:space="0" w:color="000000"/>
            </w:tcBorders>
            <w:shd w:val="clear" w:color="auto" w:fill="auto"/>
            <w:vAlign w:val="bottom"/>
          </w:tcPr>
          <w:p w14:paraId="0F834FC4" w14:textId="77777777" w:rsidR="00631D97" w:rsidRPr="009F4D2A" w:rsidRDefault="00631D97" w:rsidP="009F4D2A">
            <w:pPr>
              <w:spacing w:before="120"/>
              <w:ind w:right="170"/>
              <w:jc w:val="right"/>
              <w:rPr>
                <w:rFonts w:eastAsia="Symbol"/>
                <w:lang w:val="en-US"/>
              </w:rPr>
            </w:pPr>
          </w:p>
        </w:tc>
        <w:tc>
          <w:tcPr>
            <w:tcW w:w="672" w:type="dxa"/>
            <w:tcBorders>
              <w:left w:val="single" w:sz="6" w:space="0" w:color="000000"/>
            </w:tcBorders>
            <w:shd w:val="clear" w:color="auto" w:fill="auto"/>
            <w:vAlign w:val="bottom"/>
          </w:tcPr>
          <w:p w14:paraId="3B97CFCB" w14:textId="77777777" w:rsidR="00631D97" w:rsidRPr="009F4D2A" w:rsidRDefault="00631D97" w:rsidP="009F4D2A">
            <w:pPr>
              <w:spacing w:before="120"/>
              <w:ind w:right="170"/>
              <w:jc w:val="right"/>
              <w:rPr>
                <w:rFonts w:eastAsia="Symbol"/>
                <w:lang w:val="en-US"/>
              </w:rPr>
            </w:pPr>
          </w:p>
        </w:tc>
        <w:tc>
          <w:tcPr>
            <w:tcW w:w="671" w:type="dxa"/>
            <w:tcBorders>
              <w:left w:val="single" w:sz="6" w:space="0" w:color="000000"/>
            </w:tcBorders>
            <w:shd w:val="clear" w:color="auto" w:fill="auto"/>
            <w:vAlign w:val="bottom"/>
          </w:tcPr>
          <w:p w14:paraId="4A0B846C" w14:textId="77777777" w:rsidR="00631D97" w:rsidRPr="009F4D2A" w:rsidRDefault="00631D97" w:rsidP="009F4D2A">
            <w:pPr>
              <w:spacing w:before="120"/>
              <w:ind w:right="170"/>
              <w:jc w:val="right"/>
              <w:rPr>
                <w:rFonts w:eastAsia="Symbol"/>
                <w:lang w:val="en-US"/>
              </w:rPr>
            </w:pPr>
          </w:p>
        </w:tc>
        <w:tc>
          <w:tcPr>
            <w:tcW w:w="672" w:type="dxa"/>
            <w:tcBorders>
              <w:left w:val="single" w:sz="6" w:space="0" w:color="000000"/>
            </w:tcBorders>
            <w:shd w:val="clear" w:color="auto" w:fill="auto"/>
            <w:vAlign w:val="bottom"/>
          </w:tcPr>
          <w:p w14:paraId="36E40FBB" w14:textId="77777777" w:rsidR="00631D97" w:rsidRPr="009F4D2A" w:rsidRDefault="00631D97" w:rsidP="009F4D2A">
            <w:pPr>
              <w:spacing w:before="120"/>
              <w:ind w:right="170"/>
              <w:jc w:val="right"/>
              <w:rPr>
                <w:rFonts w:eastAsia="Symbol"/>
              </w:rPr>
            </w:pPr>
          </w:p>
        </w:tc>
        <w:tc>
          <w:tcPr>
            <w:tcW w:w="671" w:type="dxa"/>
            <w:tcBorders>
              <w:left w:val="single" w:sz="6" w:space="0" w:color="000000"/>
            </w:tcBorders>
            <w:shd w:val="clear" w:color="auto" w:fill="auto"/>
            <w:vAlign w:val="bottom"/>
          </w:tcPr>
          <w:p w14:paraId="663C535F" w14:textId="77777777" w:rsidR="00631D97" w:rsidRPr="009F4D2A" w:rsidRDefault="00631D97" w:rsidP="009F4D2A">
            <w:pPr>
              <w:spacing w:before="120"/>
              <w:ind w:right="170"/>
              <w:jc w:val="right"/>
              <w:rPr>
                <w:rFonts w:eastAsia="Symbol"/>
              </w:rPr>
            </w:pPr>
          </w:p>
        </w:tc>
        <w:tc>
          <w:tcPr>
            <w:tcW w:w="672" w:type="dxa"/>
            <w:tcBorders>
              <w:left w:val="single" w:sz="6" w:space="0" w:color="000000"/>
            </w:tcBorders>
            <w:shd w:val="clear" w:color="auto" w:fill="auto"/>
            <w:vAlign w:val="bottom"/>
          </w:tcPr>
          <w:p w14:paraId="33574691" w14:textId="77777777" w:rsidR="00631D97" w:rsidRPr="009F4D2A" w:rsidRDefault="00631D97" w:rsidP="009F4D2A">
            <w:pPr>
              <w:spacing w:before="120"/>
              <w:ind w:right="170"/>
              <w:jc w:val="right"/>
              <w:rPr>
                <w:rFonts w:eastAsia="Symbol"/>
              </w:rPr>
            </w:pPr>
          </w:p>
        </w:tc>
        <w:tc>
          <w:tcPr>
            <w:tcW w:w="2269" w:type="dxa"/>
            <w:tcBorders>
              <w:left w:val="single" w:sz="6" w:space="0" w:color="000000"/>
            </w:tcBorders>
            <w:shd w:val="clear" w:color="auto" w:fill="auto"/>
            <w:vAlign w:val="bottom"/>
          </w:tcPr>
          <w:p w14:paraId="363B0776" w14:textId="611CFCC2" w:rsidR="00631D97" w:rsidRPr="00FE32A9" w:rsidRDefault="00631D97" w:rsidP="00EE0AB1">
            <w:pPr>
              <w:spacing w:before="120"/>
              <w:ind w:left="340"/>
              <w:rPr>
                <w:color w:val="000000" w:themeColor="text1"/>
              </w:rPr>
            </w:pPr>
            <w:r w:rsidRPr="00631D97">
              <w:rPr>
                <w:rFonts w:eastAsia="Symbol"/>
                <w:i/>
              </w:rPr>
              <w:t>of which:</w:t>
            </w:r>
          </w:p>
        </w:tc>
      </w:tr>
      <w:tr w:rsidR="00631D97" w:rsidRPr="00D21FE6" w14:paraId="734C8406" w14:textId="77777777" w:rsidTr="009F4D2A">
        <w:trPr>
          <w:cantSplit/>
        </w:trPr>
        <w:tc>
          <w:tcPr>
            <w:tcW w:w="2267" w:type="dxa"/>
            <w:shd w:val="clear" w:color="auto" w:fill="auto"/>
            <w:vAlign w:val="bottom"/>
          </w:tcPr>
          <w:p w14:paraId="5DA8474C" w14:textId="0F16209C" w:rsidR="00631D97" w:rsidRPr="00FE32A9" w:rsidRDefault="00631D97" w:rsidP="00EE0AB1">
            <w:pPr>
              <w:spacing w:before="120"/>
              <w:ind w:left="113"/>
              <w:rPr>
                <w:color w:val="000000" w:themeColor="text1"/>
              </w:rPr>
            </w:pPr>
            <w:r w:rsidRPr="00FE32A9">
              <w:rPr>
                <w:rFonts w:eastAsia="Symbol"/>
                <w:color w:val="000000" w:themeColor="text1"/>
              </w:rPr>
              <w:t>Австралия</w:t>
            </w:r>
          </w:p>
        </w:tc>
        <w:tc>
          <w:tcPr>
            <w:tcW w:w="671" w:type="dxa"/>
            <w:tcBorders>
              <w:left w:val="single" w:sz="6" w:space="0" w:color="000000"/>
            </w:tcBorders>
            <w:shd w:val="clear" w:color="auto" w:fill="auto"/>
            <w:vAlign w:val="bottom"/>
          </w:tcPr>
          <w:p w14:paraId="1BC41590" w14:textId="619D7688" w:rsidR="00631D97" w:rsidRPr="009F4D2A" w:rsidRDefault="00631D97" w:rsidP="009F4D2A">
            <w:pPr>
              <w:spacing w:before="120"/>
              <w:ind w:right="170"/>
              <w:jc w:val="right"/>
            </w:pPr>
            <w:r w:rsidRPr="009F4D2A">
              <w:rPr>
                <w:rFonts w:eastAsia="Symbol"/>
                <w:lang w:val="en-US"/>
              </w:rPr>
              <w:t>157</w:t>
            </w:r>
          </w:p>
        </w:tc>
        <w:tc>
          <w:tcPr>
            <w:tcW w:w="672" w:type="dxa"/>
            <w:tcBorders>
              <w:left w:val="single" w:sz="6" w:space="0" w:color="000000"/>
            </w:tcBorders>
            <w:shd w:val="clear" w:color="auto" w:fill="auto"/>
            <w:vAlign w:val="bottom"/>
          </w:tcPr>
          <w:p w14:paraId="4C7BFED1" w14:textId="58EE7AE7" w:rsidR="00631D97" w:rsidRPr="009F4D2A" w:rsidRDefault="00631D97" w:rsidP="009F4D2A">
            <w:pPr>
              <w:spacing w:before="120"/>
              <w:ind w:right="170"/>
              <w:jc w:val="right"/>
            </w:pPr>
            <w:r w:rsidRPr="009F4D2A">
              <w:rPr>
                <w:lang w:val="en-US"/>
              </w:rPr>
              <w:t>…</w:t>
            </w:r>
          </w:p>
        </w:tc>
        <w:tc>
          <w:tcPr>
            <w:tcW w:w="671" w:type="dxa"/>
            <w:tcBorders>
              <w:left w:val="single" w:sz="6" w:space="0" w:color="000000"/>
            </w:tcBorders>
            <w:shd w:val="clear" w:color="auto" w:fill="auto"/>
            <w:vAlign w:val="bottom"/>
          </w:tcPr>
          <w:p w14:paraId="4BEB7908" w14:textId="73E2C0CC" w:rsidR="00631D97" w:rsidRPr="009F4D2A" w:rsidRDefault="00631D97" w:rsidP="009F4D2A">
            <w:pPr>
              <w:spacing w:before="120"/>
              <w:ind w:right="170"/>
              <w:jc w:val="right"/>
            </w:pPr>
            <w:r w:rsidRPr="009F4D2A">
              <w:t>…</w:t>
            </w:r>
          </w:p>
        </w:tc>
        <w:tc>
          <w:tcPr>
            <w:tcW w:w="672" w:type="dxa"/>
            <w:tcBorders>
              <w:left w:val="single" w:sz="6" w:space="0" w:color="000000"/>
            </w:tcBorders>
            <w:shd w:val="clear" w:color="auto" w:fill="auto"/>
            <w:vAlign w:val="bottom"/>
          </w:tcPr>
          <w:p w14:paraId="238F1155" w14:textId="5D0B3E14" w:rsidR="00631D97" w:rsidRPr="009F4D2A" w:rsidRDefault="00631D97" w:rsidP="009F4D2A">
            <w:pPr>
              <w:spacing w:before="120"/>
              <w:ind w:right="170"/>
              <w:jc w:val="right"/>
            </w:pPr>
            <w:r w:rsidRPr="009F4D2A">
              <w:rPr>
                <w:lang w:val="en-US"/>
              </w:rPr>
              <w:t>…</w:t>
            </w:r>
          </w:p>
        </w:tc>
        <w:tc>
          <w:tcPr>
            <w:tcW w:w="671" w:type="dxa"/>
            <w:tcBorders>
              <w:left w:val="single" w:sz="6" w:space="0" w:color="000000"/>
            </w:tcBorders>
            <w:shd w:val="clear" w:color="auto" w:fill="auto"/>
            <w:vAlign w:val="bottom"/>
          </w:tcPr>
          <w:p w14:paraId="4298B329" w14:textId="6AEC6F13" w:rsidR="00631D97" w:rsidRPr="009F4D2A" w:rsidRDefault="00631D97" w:rsidP="009F4D2A">
            <w:pPr>
              <w:spacing w:before="120"/>
              <w:ind w:right="170"/>
              <w:jc w:val="right"/>
            </w:pPr>
            <w:r w:rsidRPr="009F4D2A">
              <w:rPr>
                <w:rFonts w:eastAsia="Symbol"/>
                <w:lang w:val="en-US"/>
              </w:rPr>
              <w:t>71</w:t>
            </w:r>
          </w:p>
        </w:tc>
        <w:tc>
          <w:tcPr>
            <w:tcW w:w="672" w:type="dxa"/>
            <w:tcBorders>
              <w:left w:val="single" w:sz="6" w:space="0" w:color="000000"/>
            </w:tcBorders>
            <w:shd w:val="clear" w:color="auto" w:fill="auto"/>
            <w:vAlign w:val="bottom"/>
          </w:tcPr>
          <w:p w14:paraId="771DF818" w14:textId="1C59DCA9" w:rsidR="00631D97" w:rsidRPr="009F4D2A" w:rsidRDefault="00631D97" w:rsidP="009F4D2A">
            <w:pPr>
              <w:spacing w:before="120"/>
              <w:ind w:right="170"/>
              <w:jc w:val="right"/>
            </w:pPr>
            <w:r w:rsidRPr="009F4D2A">
              <w:rPr>
                <w:lang w:val="en-US"/>
              </w:rPr>
              <w:t>…</w:t>
            </w:r>
          </w:p>
        </w:tc>
        <w:tc>
          <w:tcPr>
            <w:tcW w:w="671" w:type="dxa"/>
            <w:tcBorders>
              <w:left w:val="single" w:sz="6" w:space="0" w:color="000000"/>
            </w:tcBorders>
            <w:shd w:val="clear" w:color="auto" w:fill="auto"/>
            <w:vAlign w:val="bottom"/>
          </w:tcPr>
          <w:p w14:paraId="53C3A681" w14:textId="5F291526" w:rsidR="00631D97" w:rsidRPr="009F4D2A" w:rsidRDefault="00631D97" w:rsidP="009F4D2A">
            <w:pPr>
              <w:spacing w:before="120"/>
              <w:ind w:right="170"/>
              <w:jc w:val="right"/>
            </w:pPr>
            <w:r w:rsidRPr="009F4D2A">
              <w:t>…</w:t>
            </w:r>
          </w:p>
        </w:tc>
        <w:tc>
          <w:tcPr>
            <w:tcW w:w="672" w:type="dxa"/>
            <w:tcBorders>
              <w:left w:val="single" w:sz="6" w:space="0" w:color="000000"/>
            </w:tcBorders>
            <w:shd w:val="clear" w:color="auto" w:fill="auto"/>
            <w:vAlign w:val="bottom"/>
          </w:tcPr>
          <w:p w14:paraId="13D79163" w14:textId="461D4D16" w:rsidR="00631D97" w:rsidRPr="009F4D2A" w:rsidRDefault="00631D97" w:rsidP="009F4D2A">
            <w:pPr>
              <w:spacing w:before="120"/>
              <w:ind w:right="170"/>
              <w:jc w:val="right"/>
            </w:pPr>
            <w:r w:rsidRPr="009F4D2A">
              <w:rPr>
                <w:lang w:val="en-US"/>
              </w:rPr>
              <w:t>…</w:t>
            </w:r>
          </w:p>
        </w:tc>
        <w:tc>
          <w:tcPr>
            <w:tcW w:w="2269" w:type="dxa"/>
            <w:tcBorders>
              <w:left w:val="single" w:sz="6" w:space="0" w:color="000000"/>
            </w:tcBorders>
            <w:shd w:val="clear" w:color="auto" w:fill="auto"/>
            <w:vAlign w:val="bottom"/>
          </w:tcPr>
          <w:p w14:paraId="4FF1335E" w14:textId="79E68614" w:rsidR="00631D97" w:rsidRPr="00FE32A9" w:rsidRDefault="00631D97" w:rsidP="00EE0AB1">
            <w:pPr>
              <w:spacing w:before="120"/>
              <w:ind w:left="113"/>
              <w:rPr>
                <w:color w:val="000000" w:themeColor="text1"/>
              </w:rPr>
            </w:pPr>
            <w:r w:rsidRPr="00FE32A9">
              <w:rPr>
                <w:rFonts w:eastAsia="Symbol"/>
                <w:i/>
                <w:color w:val="000000" w:themeColor="text1"/>
              </w:rPr>
              <w:t>Australia</w:t>
            </w:r>
          </w:p>
        </w:tc>
      </w:tr>
      <w:tr w:rsidR="00631D97" w:rsidRPr="00D21FE6" w14:paraId="3C0659B7" w14:textId="77777777" w:rsidTr="009F4D2A">
        <w:trPr>
          <w:cantSplit/>
        </w:trPr>
        <w:tc>
          <w:tcPr>
            <w:tcW w:w="2267" w:type="dxa"/>
            <w:shd w:val="clear" w:color="auto" w:fill="auto"/>
            <w:vAlign w:val="bottom"/>
          </w:tcPr>
          <w:p w14:paraId="261D3878" w14:textId="30486B42" w:rsidR="00631D97" w:rsidRPr="00FE32A9" w:rsidRDefault="00631D97" w:rsidP="00EE0AB1">
            <w:pPr>
              <w:spacing w:before="120"/>
              <w:ind w:left="113"/>
              <w:rPr>
                <w:rFonts w:eastAsia="Symbol"/>
                <w:color w:val="000000" w:themeColor="text1"/>
              </w:rPr>
            </w:pPr>
            <w:r w:rsidRPr="00FE32A9">
              <w:rPr>
                <w:rFonts w:eastAsia="Symbol"/>
                <w:color w:val="000000" w:themeColor="text1"/>
              </w:rPr>
              <w:t xml:space="preserve">Соединенное Королевство </w:t>
            </w:r>
            <w:r w:rsidRPr="00FE32A9">
              <w:rPr>
                <w:rFonts w:eastAsia="Symbol"/>
                <w:color w:val="000000" w:themeColor="text1"/>
              </w:rPr>
              <w:br/>
              <w:t>(Великобритания)</w:t>
            </w:r>
            <w:r w:rsidRPr="00FE32A9">
              <w:rPr>
                <w:rFonts w:eastAsia="Symbol"/>
                <w:color w:val="000000" w:themeColor="text1"/>
                <w:vertAlign w:val="superscript"/>
              </w:rPr>
              <w:t xml:space="preserve"> </w:t>
            </w:r>
          </w:p>
        </w:tc>
        <w:tc>
          <w:tcPr>
            <w:tcW w:w="671" w:type="dxa"/>
            <w:tcBorders>
              <w:left w:val="single" w:sz="6" w:space="0" w:color="000000"/>
            </w:tcBorders>
            <w:shd w:val="clear" w:color="auto" w:fill="auto"/>
            <w:vAlign w:val="bottom"/>
          </w:tcPr>
          <w:p w14:paraId="4A0C2A36" w14:textId="030AE122" w:rsidR="00631D97" w:rsidRPr="009F4D2A" w:rsidRDefault="00631D97" w:rsidP="009F4D2A">
            <w:pPr>
              <w:spacing w:before="120"/>
              <w:ind w:right="170"/>
              <w:jc w:val="right"/>
              <w:rPr>
                <w:rFonts w:eastAsia="Symbol"/>
              </w:rPr>
            </w:pPr>
            <w:r w:rsidRPr="009F4D2A">
              <w:rPr>
                <w:rFonts w:eastAsia="Symbol"/>
              </w:rPr>
              <w:t>13</w:t>
            </w:r>
            <w:r w:rsidRPr="009F4D2A">
              <w:rPr>
                <w:rFonts w:eastAsia="Symbol"/>
                <w:lang w:val="en-US"/>
              </w:rPr>
              <w:t>6</w:t>
            </w:r>
          </w:p>
        </w:tc>
        <w:tc>
          <w:tcPr>
            <w:tcW w:w="672" w:type="dxa"/>
            <w:tcBorders>
              <w:left w:val="single" w:sz="6" w:space="0" w:color="000000"/>
            </w:tcBorders>
            <w:shd w:val="clear" w:color="auto" w:fill="auto"/>
            <w:vAlign w:val="bottom"/>
          </w:tcPr>
          <w:p w14:paraId="4FBC328E" w14:textId="602D9606" w:rsidR="00631D97" w:rsidRPr="009F4D2A" w:rsidRDefault="00631D97" w:rsidP="009F4D2A">
            <w:pPr>
              <w:spacing w:before="120"/>
              <w:ind w:right="170"/>
              <w:jc w:val="right"/>
              <w:rPr>
                <w:lang w:val="en-US"/>
              </w:rPr>
            </w:pPr>
            <w:r w:rsidRPr="009F4D2A">
              <w:rPr>
                <w:lang w:val="en-US"/>
              </w:rPr>
              <w:t>…</w:t>
            </w:r>
          </w:p>
        </w:tc>
        <w:tc>
          <w:tcPr>
            <w:tcW w:w="671" w:type="dxa"/>
            <w:tcBorders>
              <w:left w:val="single" w:sz="6" w:space="0" w:color="000000"/>
            </w:tcBorders>
            <w:shd w:val="clear" w:color="auto" w:fill="auto"/>
            <w:vAlign w:val="bottom"/>
          </w:tcPr>
          <w:p w14:paraId="01EC62BB" w14:textId="1153FDA0" w:rsidR="00631D97" w:rsidRPr="009F4D2A" w:rsidRDefault="00631D97" w:rsidP="009F4D2A">
            <w:pPr>
              <w:spacing w:before="120"/>
              <w:ind w:right="170"/>
              <w:jc w:val="right"/>
              <w:rPr>
                <w:lang w:val="en-US"/>
              </w:rPr>
            </w:pPr>
            <w:r w:rsidRPr="009F4D2A">
              <w:t>…</w:t>
            </w:r>
          </w:p>
        </w:tc>
        <w:tc>
          <w:tcPr>
            <w:tcW w:w="672" w:type="dxa"/>
            <w:tcBorders>
              <w:left w:val="single" w:sz="6" w:space="0" w:color="000000"/>
            </w:tcBorders>
            <w:shd w:val="clear" w:color="auto" w:fill="auto"/>
            <w:vAlign w:val="bottom"/>
          </w:tcPr>
          <w:p w14:paraId="64945E0C" w14:textId="5E35A9EE" w:rsidR="00631D97" w:rsidRPr="009F4D2A" w:rsidRDefault="00631D97" w:rsidP="009F4D2A">
            <w:pPr>
              <w:spacing w:before="120"/>
              <w:ind w:right="170"/>
              <w:jc w:val="right"/>
            </w:pPr>
            <w:r w:rsidRPr="009F4D2A">
              <w:rPr>
                <w:lang w:val="en-US"/>
              </w:rPr>
              <w:t>…</w:t>
            </w:r>
          </w:p>
        </w:tc>
        <w:tc>
          <w:tcPr>
            <w:tcW w:w="671" w:type="dxa"/>
            <w:tcBorders>
              <w:left w:val="single" w:sz="6" w:space="0" w:color="000000"/>
            </w:tcBorders>
            <w:shd w:val="clear" w:color="auto" w:fill="auto"/>
            <w:vAlign w:val="bottom"/>
          </w:tcPr>
          <w:p w14:paraId="2AE8E275" w14:textId="5FF43594" w:rsidR="00631D97" w:rsidRPr="009F4D2A" w:rsidRDefault="00631D97" w:rsidP="009F4D2A">
            <w:pPr>
              <w:spacing w:before="120"/>
              <w:ind w:right="170"/>
              <w:jc w:val="right"/>
              <w:rPr>
                <w:rFonts w:eastAsia="Symbol"/>
              </w:rPr>
            </w:pPr>
            <w:r w:rsidRPr="009F4D2A">
              <w:rPr>
                <w:rFonts w:eastAsia="Symbol"/>
              </w:rPr>
              <w:t>22</w:t>
            </w:r>
          </w:p>
        </w:tc>
        <w:tc>
          <w:tcPr>
            <w:tcW w:w="672" w:type="dxa"/>
            <w:tcBorders>
              <w:left w:val="single" w:sz="6" w:space="0" w:color="000000"/>
            </w:tcBorders>
            <w:shd w:val="clear" w:color="auto" w:fill="auto"/>
            <w:vAlign w:val="bottom"/>
          </w:tcPr>
          <w:p w14:paraId="434462CB" w14:textId="580545A0" w:rsidR="00631D97" w:rsidRPr="009F4D2A" w:rsidRDefault="00631D97" w:rsidP="009F4D2A">
            <w:pPr>
              <w:spacing w:before="120"/>
              <w:ind w:right="170"/>
              <w:jc w:val="right"/>
              <w:rPr>
                <w:lang w:val="en-US"/>
              </w:rPr>
            </w:pPr>
            <w:r w:rsidRPr="009F4D2A">
              <w:rPr>
                <w:lang w:val="en-US"/>
              </w:rPr>
              <w:t>…</w:t>
            </w:r>
          </w:p>
        </w:tc>
        <w:tc>
          <w:tcPr>
            <w:tcW w:w="671" w:type="dxa"/>
            <w:tcBorders>
              <w:left w:val="single" w:sz="6" w:space="0" w:color="000000"/>
            </w:tcBorders>
            <w:shd w:val="clear" w:color="auto" w:fill="auto"/>
            <w:vAlign w:val="bottom"/>
          </w:tcPr>
          <w:p w14:paraId="318ED9BE" w14:textId="6A578522" w:rsidR="00631D97" w:rsidRPr="009F4D2A" w:rsidRDefault="00631D97" w:rsidP="009F4D2A">
            <w:pPr>
              <w:spacing w:before="120"/>
              <w:ind w:right="170"/>
              <w:jc w:val="right"/>
              <w:rPr>
                <w:lang w:val="en-US"/>
              </w:rPr>
            </w:pPr>
            <w:r w:rsidRPr="009F4D2A">
              <w:t>…</w:t>
            </w:r>
          </w:p>
        </w:tc>
        <w:tc>
          <w:tcPr>
            <w:tcW w:w="672" w:type="dxa"/>
            <w:tcBorders>
              <w:left w:val="single" w:sz="6" w:space="0" w:color="000000"/>
            </w:tcBorders>
            <w:shd w:val="clear" w:color="auto" w:fill="auto"/>
            <w:vAlign w:val="bottom"/>
          </w:tcPr>
          <w:p w14:paraId="50441940" w14:textId="3A9B5433" w:rsidR="00631D97" w:rsidRPr="009F4D2A" w:rsidRDefault="00631D97" w:rsidP="009F4D2A">
            <w:pPr>
              <w:spacing w:before="120"/>
              <w:ind w:right="170"/>
              <w:jc w:val="right"/>
            </w:pPr>
            <w:r w:rsidRPr="009F4D2A">
              <w:rPr>
                <w:lang w:val="en-US"/>
              </w:rPr>
              <w:t>…</w:t>
            </w:r>
          </w:p>
        </w:tc>
        <w:tc>
          <w:tcPr>
            <w:tcW w:w="2269" w:type="dxa"/>
            <w:tcBorders>
              <w:left w:val="single" w:sz="6" w:space="0" w:color="000000"/>
            </w:tcBorders>
            <w:shd w:val="clear" w:color="auto" w:fill="auto"/>
            <w:vAlign w:val="bottom"/>
          </w:tcPr>
          <w:p w14:paraId="5F89942D" w14:textId="59566087" w:rsidR="00631D97" w:rsidRPr="00FE32A9" w:rsidRDefault="00631D97" w:rsidP="00EE0AB1">
            <w:pPr>
              <w:spacing w:before="120"/>
              <w:ind w:left="113"/>
              <w:rPr>
                <w:rFonts w:eastAsia="Symbol"/>
                <w:i/>
                <w:color w:val="000000" w:themeColor="text1"/>
              </w:rPr>
            </w:pPr>
            <w:r w:rsidRPr="00FE32A9">
              <w:rPr>
                <w:rFonts w:eastAsia="Symbol"/>
                <w:i/>
                <w:color w:val="000000" w:themeColor="text1"/>
              </w:rPr>
              <w:t>United Kingdom</w:t>
            </w:r>
          </w:p>
        </w:tc>
      </w:tr>
      <w:tr w:rsidR="00631D97" w:rsidRPr="00D21FE6" w14:paraId="1791EC32" w14:textId="77777777" w:rsidTr="009F4D2A">
        <w:trPr>
          <w:cantSplit/>
        </w:trPr>
        <w:tc>
          <w:tcPr>
            <w:tcW w:w="2267" w:type="dxa"/>
            <w:shd w:val="clear" w:color="auto" w:fill="auto"/>
            <w:vAlign w:val="bottom"/>
          </w:tcPr>
          <w:p w14:paraId="746C60DE" w14:textId="685DD976" w:rsidR="00631D97" w:rsidRPr="009F4D2A" w:rsidRDefault="00631D97" w:rsidP="00EE0AB1">
            <w:pPr>
              <w:spacing w:before="120"/>
              <w:ind w:left="113"/>
            </w:pPr>
            <w:r w:rsidRPr="009F4D2A">
              <w:rPr>
                <w:rFonts w:eastAsia="Symbol"/>
              </w:rPr>
              <w:t>США</w:t>
            </w:r>
            <w:proofErr w:type="gramStart"/>
            <w:r w:rsidRPr="009F4D2A">
              <w:rPr>
                <w:rFonts w:eastAsia="Symbol"/>
                <w:vertAlign w:val="superscript"/>
              </w:rPr>
              <w:t>2</w:t>
            </w:r>
            <w:proofErr w:type="gramEnd"/>
            <w:r w:rsidRPr="009F4D2A">
              <w:rPr>
                <w:rFonts w:eastAsia="Symbol"/>
                <w:vertAlign w:val="superscript"/>
              </w:rPr>
              <w:t>)</w:t>
            </w:r>
          </w:p>
        </w:tc>
        <w:tc>
          <w:tcPr>
            <w:tcW w:w="671" w:type="dxa"/>
            <w:tcBorders>
              <w:left w:val="single" w:sz="6" w:space="0" w:color="000000"/>
            </w:tcBorders>
            <w:shd w:val="clear" w:color="auto" w:fill="auto"/>
            <w:vAlign w:val="bottom"/>
          </w:tcPr>
          <w:p w14:paraId="7CCD1FD4" w14:textId="236FCB18" w:rsidR="00631D97" w:rsidRPr="009F4D2A" w:rsidRDefault="00631D97" w:rsidP="009F4D2A">
            <w:pPr>
              <w:spacing w:before="120"/>
              <w:ind w:right="170"/>
              <w:jc w:val="right"/>
            </w:pPr>
            <w:r w:rsidRPr="009F4D2A">
              <w:rPr>
                <w:rFonts w:eastAsia="Symbol"/>
              </w:rPr>
              <w:t>648</w:t>
            </w:r>
          </w:p>
        </w:tc>
        <w:tc>
          <w:tcPr>
            <w:tcW w:w="672" w:type="dxa"/>
            <w:tcBorders>
              <w:left w:val="single" w:sz="6" w:space="0" w:color="000000"/>
            </w:tcBorders>
            <w:shd w:val="clear" w:color="auto" w:fill="auto"/>
            <w:vAlign w:val="bottom"/>
          </w:tcPr>
          <w:p w14:paraId="644AF988" w14:textId="2FCA2259" w:rsidR="00631D97" w:rsidRPr="009F4D2A" w:rsidRDefault="00631D97" w:rsidP="009F4D2A">
            <w:pPr>
              <w:spacing w:before="120"/>
              <w:ind w:right="170"/>
              <w:jc w:val="right"/>
              <w:rPr>
                <w:lang w:val="en-US"/>
              </w:rPr>
            </w:pPr>
            <w:r w:rsidRPr="009F4D2A">
              <w:rPr>
                <w:lang w:val="en-US"/>
              </w:rPr>
              <w:t>…</w:t>
            </w:r>
          </w:p>
        </w:tc>
        <w:tc>
          <w:tcPr>
            <w:tcW w:w="671" w:type="dxa"/>
            <w:tcBorders>
              <w:left w:val="single" w:sz="6" w:space="0" w:color="000000"/>
            </w:tcBorders>
            <w:shd w:val="clear" w:color="auto" w:fill="auto"/>
            <w:vAlign w:val="bottom"/>
          </w:tcPr>
          <w:p w14:paraId="2B53B771" w14:textId="75B94953" w:rsidR="00631D97" w:rsidRPr="009F4D2A" w:rsidRDefault="00631D97" w:rsidP="009F4D2A">
            <w:pPr>
              <w:spacing w:before="120"/>
              <w:ind w:right="170"/>
              <w:jc w:val="right"/>
            </w:pPr>
            <w:r w:rsidRPr="009F4D2A">
              <w:t>…</w:t>
            </w:r>
          </w:p>
        </w:tc>
        <w:tc>
          <w:tcPr>
            <w:tcW w:w="672" w:type="dxa"/>
            <w:tcBorders>
              <w:left w:val="single" w:sz="6" w:space="0" w:color="000000"/>
            </w:tcBorders>
            <w:shd w:val="clear" w:color="auto" w:fill="auto"/>
            <w:vAlign w:val="bottom"/>
          </w:tcPr>
          <w:p w14:paraId="45B12625" w14:textId="603EF773" w:rsidR="00631D97" w:rsidRPr="009F4D2A" w:rsidRDefault="00631D97" w:rsidP="009F4D2A">
            <w:pPr>
              <w:spacing w:before="120"/>
              <w:ind w:right="170"/>
              <w:jc w:val="right"/>
            </w:pPr>
            <w:r w:rsidRPr="009F4D2A">
              <w:rPr>
                <w:lang w:val="en-US"/>
              </w:rPr>
              <w:t>…</w:t>
            </w:r>
          </w:p>
        </w:tc>
        <w:tc>
          <w:tcPr>
            <w:tcW w:w="671" w:type="dxa"/>
            <w:tcBorders>
              <w:left w:val="single" w:sz="6" w:space="0" w:color="000000"/>
            </w:tcBorders>
            <w:shd w:val="clear" w:color="auto" w:fill="auto"/>
            <w:vAlign w:val="bottom"/>
          </w:tcPr>
          <w:p w14:paraId="381126D8" w14:textId="4802D522" w:rsidR="00631D97" w:rsidRPr="009F4D2A" w:rsidRDefault="00631D97" w:rsidP="009F4D2A">
            <w:pPr>
              <w:spacing w:before="120"/>
              <w:ind w:right="170"/>
              <w:jc w:val="right"/>
            </w:pPr>
            <w:r w:rsidRPr="009F4D2A">
              <w:rPr>
                <w:rFonts w:eastAsia="Symbol"/>
              </w:rPr>
              <w:t>21</w:t>
            </w:r>
          </w:p>
        </w:tc>
        <w:tc>
          <w:tcPr>
            <w:tcW w:w="672" w:type="dxa"/>
            <w:tcBorders>
              <w:left w:val="single" w:sz="6" w:space="0" w:color="000000"/>
            </w:tcBorders>
            <w:shd w:val="clear" w:color="auto" w:fill="auto"/>
            <w:vAlign w:val="bottom"/>
          </w:tcPr>
          <w:p w14:paraId="050BF84D" w14:textId="26361987" w:rsidR="00631D97" w:rsidRPr="009F4D2A" w:rsidRDefault="00631D97" w:rsidP="009F4D2A">
            <w:pPr>
              <w:spacing w:before="120"/>
              <w:ind w:right="170"/>
              <w:jc w:val="right"/>
              <w:rPr>
                <w:lang w:val="en-US"/>
              </w:rPr>
            </w:pPr>
            <w:r w:rsidRPr="009F4D2A">
              <w:rPr>
                <w:lang w:val="en-US"/>
              </w:rPr>
              <w:t>…</w:t>
            </w:r>
          </w:p>
        </w:tc>
        <w:tc>
          <w:tcPr>
            <w:tcW w:w="671" w:type="dxa"/>
            <w:tcBorders>
              <w:left w:val="single" w:sz="6" w:space="0" w:color="000000"/>
            </w:tcBorders>
            <w:shd w:val="clear" w:color="auto" w:fill="auto"/>
            <w:vAlign w:val="bottom"/>
          </w:tcPr>
          <w:p w14:paraId="37414E8E" w14:textId="7445355C" w:rsidR="00631D97" w:rsidRPr="009F4D2A" w:rsidRDefault="00631D97" w:rsidP="009F4D2A">
            <w:pPr>
              <w:spacing w:before="120"/>
              <w:ind w:right="170"/>
              <w:jc w:val="right"/>
            </w:pPr>
            <w:r w:rsidRPr="009F4D2A">
              <w:t>…</w:t>
            </w:r>
          </w:p>
        </w:tc>
        <w:tc>
          <w:tcPr>
            <w:tcW w:w="672" w:type="dxa"/>
            <w:tcBorders>
              <w:left w:val="single" w:sz="6" w:space="0" w:color="000000"/>
            </w:tcBorders>
            <w:shd w:val="clear" w:color="auto" w:fill="auto"/>
            <w:vAlign w:val="bottom"/>
          </w:tcPr>
          <w:p w14:paraId="5F6F7A58" w14:textId="1E1D0CE0" w:rsidR="00631D97" w:rsidRPr="009F4D2A" w:rsidRDefault="00631D97" w:rsidP="009F4D2A">
            <w:pPr>
              <w:spacing w:before="120"/>
              <w:ind w:right="170"/>
              <w:jc w:val="right"/>
            </w:pPr>
            <w:r w:rsidRPr="009F4D2A">
              <w:rPr>
                <w:lang w:val="en-US"/>
              </w:rPr>
              <w:t>…</w:t>
            </w:r>
          </w:p>
        </w:tc>
        <w:tc>
          <w:tcPr>
            <w:tcW w:w="2269" w:type="dxa"/>
            <w:tcBorders>
              <w:left w:val="single" w:sz="6" w:space="0" w:color="000000"/>
            </w:tcBorders>
            <w:shd w:val="clear" w:color="auto" w:fill="auto"/>
            <w:vAlign w:val="bottom"/>
          </w:tcPr>
          <w:p w14:paraId="52B57D3A" w14:textId="651D4D16" w:rsidR="00631D97" w:rsidRPr="009F4D2A" w:rsidRDefault="00631D97" w:rsidP="00EE0AB1">
            <w:pPr>
              <w:spacing w:before="120"/>
              <w:ind w:left="113"/>
              <w:rPr>
                <w:i/>
              </w:rPr>
            </w:pPr>
            <w:proofErr w:type="gramStart"/>
            <w:r w:rsidRPr="009F4D2A">
              <w:rPr>
                <w:rFonts w:eastAsia="Symbol"/>
                <w:i/>
              </w:rPr>
              <w:t>USA</w:t>
            </w:r>
            <w:r w:rsidRPr="009F4D2A">
              <w:rPr>
                <w:rFonts w:eastAsia="Symbol"/>
                <w:i/>
                <w:vertAlign w:val="superscript"/>
              </w:rPr>
              <w:t>2)</w:t>
            </w:r>
            <w:proofErr w:type="gramEnd"/>
          </w:p>
        </w:tc>
      </w:tr>
      <w:tr w:rsidR="008819FE" w:rsidRPr="00D21FE6" w14:paraId="6B143C63" w14:textId="77777777" w:rsidTr="009F4D2A">
        <w:trPr>
          <w:cantSplit/>
        </w:trPr>
        <w:tc>
          <w:tcPr>
            <w:tcW w:w="2267" w:type="dxa"/>
            <w:tcBorders>
              <w:bottom w:val="single" w:sz="6" w:space="0" w:color="000000"/>
            </w:tcBorders>
            <w:shd w:val="clear" w:color="auto" w:fill="auto"/>
            <w:vAlign w:val="center"/>
          </w:tcPr>
          <w:p w14:paraId="2203A41E" w14:textId="5375E898" w:rsidR="008819FE" w:rsidRPr="009F4D2A" w:rsidRDefault="008819FE" w:rsidP="00EE0AB1">
            <w:pPr>
              <w:spacing w:before="120"/>
              <w:ind w:left="113"/>
            </w:pPr>
            <w:proofErr w:type="gramStart"/>
            <w:r w:rsidRPr="009F4D2A">
              <w:rPr>
                <w:rFonts w:eastAsia="Symbol"/>
              </w:rPr>
              <w:t>Япония</w:t>
            </w:r>
            <w:r w:rsidRPr="009F4D2A">
              <w:rPr>
                <w:rFonts w:eastAsia="Symbol"/>
                <w:vertAlign w:val="superscript"/>
              </w:rPr>
              <w:t>3)</w:t>
            </w:r>
            <w:proofErr w:type="gramEnd"/>
          </w:p>
        </w:tc>
        <w:tc>
          <w:tcPr>
            <w:tcW w:w="671" w:type="dxa"/>
            <w:tcBorders>
              <w:left w:val="single" w:sz="6" w:space="0" w:color="000000"/>
              <w:bottom w:val="single" w:sz="6" w:space="0" w:color="000000"/>
            </w:tcBorders>
            <w:shd w:val="clear" w:color="auto" w:fill="auto"/>
            <w:vAlign w:val="bottom"/>
          </w:tcPr>
          <w:p w14:paraId="00BBC8DA" w14:textId="6F3FD968" w:rsidR="008819FE" w:rsidRPr="009F4D2A" w:rsidRDefault="008819FE" w:rsidP="009F4D2A">
            <w:pPr>
              <w:spacing w:before="120"/>
              <w:ind w:right="170"/>
              <w:jc w:val="right"/>
            </w:pPr>
            <w:r w:rsidRPr="009F4D2A">
              <w:rPr>
                <w:rFonts w:eastAsia="Symbol"/>
                <w:lang w:val="en-US"/>
              </w:rPr>
              <w:t>813</w:t>
            </w:r>
          </w:p>
        </w:tc>
        <w:tc>
          <w:tcPr>
            <w:tcW w:w="672" w:type="dxa"/>
            <w:tcBorders>
              <w:left w:val="single" w:sz="6" w:space="0" w:color="000000"/>
              <w:bottom w:val="single" w:sz="6" w:space="0" w:color="000000"/>
            </w:tcBorders>
            <w:shd w:val="clear" w:color="auto" w:fill="auto"/>
            <w:vAlign w:val="bottom"/>
          </w:tcPr>
          <w:p w14:paraId="3F14FE48" w14:textId="16D80DFC" w:rsidR="008819FE" w:rsidRPr="009F4D2A" w:rsidRDefault="008819FE" w:rsidP="009F4D2A">
            <w:pPr>
              <w:spacing w:before="120"/>
              <w:ind w:right="170"/>
              <w:jc w:val="right"/>
            </w:pPr>
            <w:r w:rsidRPr="009F4D2A">
              <w:t>860</w:t>
            </w:r>
          </w:p>
        </w:tc>
        <w:tc>
          <w:tcPr>
            <w:tcW w:w="671" w:type="dxa"/>
            <w:tcBorders>
              <w:left w:val="single" w:sz="6" w:space="0" w:color="000000"/>
              <w:bottom w:val="single" w:sz="6" w:space="0" w:color="000000"/>
            </w:tcBorders>
            <w:shd w:val="clear" w:color="auto" w:fill="auto"/>
            <w:vAlign w:val="bottom"/>
          </w:tcPr>
          <w:p w14:paraId="236BD4A5" w14:textId="20CC0AE2" w:rsidR="008819FE" w:rsidRPr="009F4D2A" w:rsidRDefault="008819FE" w:rsidP="009F4D2A">
            <w:pPr>
              <w:spacing w:before="120"/>
              <w:ind w:right="170"/>
              <w:jc w:val="right"/>
            </w:pPr>
            <w:r w:rsidRPr="009F4D2A">
              <w:rPr>
                <w:lang w:val="en-US"/>
              </w:rPr>
              <w:t>820</w:t>
            </w:r>
          </w:p>
        </w:tc>
        <w:tc>
          <w:tcPr>
            <w:tcW w:w="672" w:type="dxa"/>
            <w:tcBorders>
              <w:left w:val="single" w:sz="6" w:space="0" w:color="000000"/>
              <w:bottom w:val="single" w:sz="6" w:space="0" w:color="000000"/>
            </w:tcBorders>
            <w:shd w:val="clear" w:color="auto" w:fill="auto"/>
            <w:vAlign w:val="bottom"/>
          </w:tcPr>
          <w:p w14:paraId="7AC97DA1" w14:textId="4ECA5718" w:rsidR="008819FE" w:rsidRPr="009F4D2A" w:rsidRDefault="008819FE" w:rsidP="009F4D2A">
            <w:pPr>
              <w:spacing w:before="120"/>
              <w:ind w:right="170"/>
              <w:jc w:val="right"/>
            </w:pPr>
            <w:r w:rsidRPr="009F4D2A">
              <w:rPr>
                <w:lang w:val="en-US"/>
              </w:rPr>
              <w:t>…</w:t>
            </w:r>
          </w:p>
        </w:tc>
        <w:tc>
          <w:tcPr>
            <w:tcW w:w="671" w:type="dxa"/>
            <w:tcBorders>
              <w:left w:val="single" w:sz="6" w:space="0" w:color="000000"/>
              <w:bottom w:val="single" w:sz="6" w:space="0" w:color="000000"/>
            </w:tcBorders>
            <w:shd w:val="clear" w:color="auto" w:fill="auto"/>
            <w:vAlign w:val="bottom"/>
          </w:tcPr>
          <w:p w14:paraId="1EE57277" w14:textId="08776041" w:rsidR="008819FE" w:rsidRPr="009F4D2A" w:rsidRDefault="008819FE" w:rsidP="009F4D2A">
            <w:pPr>
              <w:spacing w:before="120"/>
              <w:ind w:right="170"/>
              <w:jc w:val="right"/>
            </w:pPr>
            <w:r w:rsidRPr="009F4D2A">
              <w:rPr>
                <w:rFonts w:eastAsia="Symbol"/>
                <w:lang w:val="en-US"/>
              </w:rPr>
              <w:t>6</w:t>
            </w:r>
            <w:r w:rsidRPr="009F4D2A">
              <w:rPr>
                <w:rFonts w:eastAsia="Symbol"/>
              </w:rPr>
              <w:t>3</w:t>
            </w:r>
          </w:p>
        </w:tc>
        <w:tc>
          <w:tcPr>
            <w:tcW w:w="672" w:type="dxa"/>
            <w:tcBorders>
              <w:left w:val="single" w:sz="6" w:space="0" w:color="000000"/>
              <w:bottom w:val="single" w:sz="6" w:space="0" w:color="000000"/>
            </w:tcBorders>
            <w:shd w:val="clear" w:color="auto" w:fill="auto"/>
            <w:vAlign w:val="bottom"/>
          </w:tcPr>
          <w:p w14:paraId="63650523" w14:textId="3077BB6E" w:rsidR="008819FE" w:rsidRPr="009F4D2A" w:rsidRDefault="008819FE" w:rsidP="009F4D2A">
            <w:pPr>
              <w:spacing w:before="120"/>
              <w:ind w:right="170"/>
              <w:jc w:val="right"/>
            </w:pPr>
            <w:r w:rsidRPr="009F4D2A">
              <w:t>69</w:t>
            </w:r>
          </w:p>
        </w:tc>
        <w:tc>
          <w:tcPr>
            <w:tcW w:w="671" w:type="dxa"/>
            <w:tcBorders>
              <w:left w:val="single" w:sz="6" w:space="0" w:color="000000"/>
              <w:bottom w:val="single" w:sz="6" w:space="0" w:color="000000"/>
            </w:tcBorders>
            <w:shd w:val="clear" w:color="auto" w:fill="auto"/>
            <w:vAlign w:val="bottom"/>
          </w:tcPr>
          <w:p w14:paraId="3582FB9D" w14:textId="5A734F64" w:rsidR="008819FE" w:rsidRPr="008819FE" w:rsidRDefault="008819FE" w:rsidP="009F4D2A">
            <w:pPr>
              <w:spacing w:before="120"/>
              <w:ind w:right="170"/>
              <w:jc w:val="right"/>
            </w:pPr>
            <w:r w:rsidRPr="008819FE">
              <w:t>66</w:t>
            </w:r>
          </w:p>
        </w:tc>
        <w:tc>
          <w:tcPr>
            <w:tcW w:w="672" w:type="dxa"/>
            <w:tcBorders>
              <w:left w:val="single" w:sz="6" w:space="0" w:color="000000"/>
              <w:bottom w:val="single" w:sz="6" w:space="0" w:color="000000"/>
            </w:tcBorders>
            <w:shd w:val="clear" w:color="auto" w:fill="auto"/>
            <w:vAlign w:val="bottom"/>
          </w:tcPr>
          <w:p w14:paraId="7CFB7F16" w14:textId="2CFE063A" w:rsidR="008819FE" w:rsidRPr="008819FE" w:rsidRDefault="008819FE" w:rsidP="009F4D2A">
            <w:pPr>
              <w:spacing w:before="120"/>
              <w:ind w:right="170"/>
              <w:jc w:val="right"/>
            </w:pPr>
            <w:r w:rsidRPr="008819FE">
              <w:rPr>
                <w:lang w:val="en-US"/>
              </w:rPr>
              <w:t>…</w:t>
            </w:r>
          </w:p>
        </w:tc>
        <w:tc>
          <w:tcPr>
            <w:tcW w:w="2269" w:type="dxa"/>
            <w:tcBorders>
              <w:left w:val="single" w:sz="6" w:space="0" w:color="000000"/>
              <w:bottom w:val="single" w:sz="6" w:space="0" w:color="000000"/>
            </w:tcBorders>
            <w:shd w:val="clear" w:color="auto" w:fill="auto"/>
            <w:vAlign w:val="center"/>
          </w:tcPr>
          <w:p w14:paraId="57477304" w14:textId="6314672D" w:rsidR="008819FE" w:rsidRPr="009F4D2A" w:rsidRDefault="008819FE" w:rsidP="00EE0AB1">
            <w:pPr>
              <w:spacing w:before="120"/>
              <w:ind w:left="113"/>
            </w:pPr>
            <w:proofErr w:type="gramStart"/>
            <w:r w:rsidRPr="009F4D2A">
              <w:rPr>
                <w:rFonts w:eastAsia="Symbol"/>
                <w:i/>
              </w:rPr>
              <w:t>Japa</w:t>
            </w:r>
            <w:r w:rsidRPr="009F4D2A">
              <w:rPr>
                <w:rFonts w:eastAsia="Symbol"/>
                <w:i/>
                <w:lang w:val="en-US"/>
              </w:rPr>
              <w:t>n</w:t>
            </w:r>
            <w:r w:rsidRPr="009F4D2A">
              <w:rPr>
                <w:rFonts w:eastAsia="Symbol"/>
                <w:i/>
                <w:vertAlign w:val="superscript"/>
              </w:rPr>
              <w:t>3)</w:t>
            </w:r>
            <w:proofErr w:type="gramEnd"/>
          </w:p>
        </w:tc>
      </w:tr>
    </w:tbl>
    <w:p w14:paraId="683F44E7" w14:textId="5F12F158" w:rsidR="005B13DA" w:rsidRPr="003235DD" w:rsidRDefault="00FE32A9" w:rsidP="009F4D2A">
      <w:pPr>
        <w:tabs>
          <w:tab w:val="center" w:pos="6634"/>
        </w:tabs>
        <w:spacing w:before="60"/>
        <w:rPr>
          <w:sz w:val="12"/>
          <w:szCs w:val="12"/>
        </w:rPr>
      </w:pPr>
      <w:r>
        <w:rPr>
          <w:rFonts w:eastAsia="Symbol"/>
          <w:sz w:val="12"/>
          <w:szCs w:val="12"/>
          <w:vertAlign w:val="superscript"/>
        </w:rPr>
        <w:t>1</w:t>
      </w:r>
      <w:r w:rsidR="005B13DA" w:rsidRPr="003235DD">
        <w:rPr>
          <w:rFonts w:eastAsia="Symbol"/>
          <w:sz w:val="12"/>
          <w:szCs w:val="12"/>
          <w:vertAlign w:val="superscript"/>
        </w:rPr>
        <w:t xml:space="preserve">) </w:t>
      </w:r>
      <w:r w:rsidR="005B13DA" w:rsidRPr="003235DD">
        <w:rPr>
          <w:rFonts w:eastAsia="Symbol"/>
          <w:sz w:val="12"/>
          <w:szCs w:val="12"/>
        </w:rPr>
        <w:t>Рассчитано по показателю «Среднегодовая численность населения с обычным местом жительства в Республике Молдова».</w:t>
      </w:r>
    </w:p>
    <w:p w14:paraId="5E43421F" w14:textId="46CB1AEF" w:rsidR="005B13DA" w:rsidRPr="003235DD" w:rsidRDefault="00FE32A9" w:rsidP="005B13DA">
      <w:pPr>
        <w:tabs>
          <w:tab w:val="center" w:pos="6634"/>
        </w:tabs>
        <w:rPr>
          <w:rFonts w:eastAsia="Symbol"/>
          <w:sz w:val="12"/>
          <w:szCs w:val="12"/>
          <w:lang w:val="en-US"/>
        </w:rPr>
      </w:pPr>
      <w:r w:rsidRPr="00FE32A9">
        <w:rPr>
          <w:rFonts w:eastAsia="Symbol"/>
          <w:sz w:val="12"/>
          <w:szCs w:val="12"/>
          <w:vertAlign w:val="superscript"/>
          <w:lang w:val="en-US"/>
        </w:rPr>
        <w:t>2</w:t>
      </w:r>
      <w:r w:rsidR="005B13DA" w:rsidRPr="003235DD">
        <w:rPr>
          <w:rFonts w:eastAsia="Symbol"/>
          <w:sz w:val="12"/>
          <w:szCs w:val="12"/>
          <w:vertAlign w:val="superscript"/>
          <w:lang w:val="en-US"/>
        </w:rPr>
        <w:t>)</w:t>
      </w:r>
      <w:r w:rsidR="005B13DA" w:rsidRPr="003235DD">
        <w:rPr>
          <w:rFonts w:eastAsia="Symbol"/>
          <w:sz w:val="12"/>
          <w:szCs w:val="12"/>
          <w:lang w:val="en-US"/>
        </w:rPr>
        <w:t xml:space="preserve"> </w:t>
      </w:r>
      <w:r w:rsidR="005B13DA" w:rsidRPr="003235DD">
        <w:rPr>
          <w:rFonts w:eastAsia="Symbol"/>
          <w:sz w:val="12"/>
          <w:szCs w:val="12"/>
        </w:rPr>
        <w:t>Неполный</w:t>
      </w:r>
      <w:r w:rsidR="005B13DA" w:rsidRPr="003235DD">
        <w:rPr>
          <w:rFonts w:eastAsia="Symbol"/>
          <w:sz w:val="12"/>
          <w:szCs w:val="12"/>
          <w:lang w:val="en-US"/>
        </w:rPr>
        <w:t xml:space="preserve"> </w:t>
      </w:r>
      <w:r w:rsidR="005B13DA" w:rsidRPr="003235DD">
        <w:rPr>
          <w:rFonts w:eastAsia="Symbol"/>
          <w:sz w:val="12"/>
          <w:szCs w:val="12"/>
        </w:rPr>
        <w:t>охват</w:t>
      </w:r>
      <w:r w:rsidR="005B13DA" w:rsidRPr="003235DD">
        <w:rPr>
          <w:rFonts w:eastAsia="Symbol"/>
          <w:sz w:val="12"/>
          <w:szCs w:val="12"/>
          <w:lang w:val="en-US"/>
        </w:rPr>
        <w:t>.</w:t>
      </w:r>
    </w:p>
    <w:p w14:paraId="554C8C95" w14:textId="21F6003A" w:rsidR="005B13DA" w:rsidRPr="003235DD" w:rsidRDefault="00FE32A9" w:rsidP="005B13DA">
      <w:pPr>
        <w:tabs>
          <w:tab w:val="center" w:pos="6634"/>
        </w:tabs>
        <w:rPr>
          <w:sz w:val="12"/>
          <w:szCs w:val="12"/>
          <w:lang w:val="en-US"/>
        </w:rPr>
      </w:pPr>
      <w:r w:rsidRPr="00FE32A9">
        <w:rPr>
          <w:rFonts w:eastAsia="Symbol"/>
          <w:sz w:val="12"/>
          <w:szCs w:val="12"/>
          <w:vertAlign w:val="superscript"/>
          <w:lang w:val="en-US"/>
        </w:rPr>
        <w:t>3</w:t>
      </w:r>
      <w:r w:rsidR="005B13DA" w:rsidRPr="003235DD">
        <w:rPr>
          <w:rFonts w:eastAsia="Symbol"/>
          <w:sz w:val="12"/>
          <w:szCs w:val="12"/>
          <w:vertAlign w:val="superscript"/>
          <w:lang w:val="en-US"/>
        </w:rPr>
        <w:t>)</w:t>
      </w:r>
      <w:r w:rsidR="005B13DA" w:rsidRPr="003235DD">
        <w:rPr>
          <w:rFonts w:eastAsia="Symbol"/>
          <w:sz w:val="12"/>
          <w:szCs w:val="12"/>
          <w:lang w:val="en-US"/>
        </w:rPr>
        <w:t xml:space="preserve"> </w:t>
      </w:r>
      <w:r w:rsidR="005B13DA" w:rsidRPr="003235DD">
        <w:rPr>
          <w:rFonts w:eastAsia="Symbol"/>
          <w:sz w:val="12"/>
          <w:szCs w:val="12"/>
        </w:rPr>
        <w:t>Начатое</w:t>
      </w:r>
      <w:r w:rsidR="005B13DA" w:rsidRPr="003235DD">
        <w:rPr>
          <w:rFonts w:eastAsia="Symbol"/>
          <w:sz w:val="12"/>
          <w:szCs w:val="12"/>
          <w:lang w:val="en-US"/>
        </w:rPr>
        <w:t xml:space="preserve"> </w:t>
      </w:r>
      <w:r w:rsidR="005B13DA" w:rsidRPr="003235DD">
        <w:rPr>
          <w:rFonts w:eastAsia="Symbol"/>
          <w:sz w:val="12"/>
          <w:szCs w:val="12"/>
        </w:rPr>
        <w:t>строительство</w:t>
      </w:r>
      <w:r w:rsidR="005B13DA" w:rsidRPr="003235DD">
        <w:rPr>
          <w:rFonts w:eastAsia="Symbol"/>
          <w:sz w:val="12"/>
          <w:szCs w:val="12"/>
          <w:lang w:val="en-US"/>
        </w:rPr>
        <w:t>.</w:t>
      </w:r>
    </w:p>
    <w:p w14:paraId="20315FDD" w14:textId="689A0CDF" w:rsidR="005B13DA" w:rsidRPr="003235DD" w:rsidRDefault="00FE32A9" w:rsidP="009F4D2A">
      <w:pPr>
        <w:tabs>
          <w:tab w:val="center" w:pos="6634"/>
        </w:tabs>
        <w:spacing w:before="60"/>
        <w:rPr>
          <w:rFonts w:eastAsia="Symbol"/>
          <w:i/>
          <w:sz w:val="12"/>
          <w:szCs w:val="12"/>
          <w:lang w:val="en-US"/>
        </w:rPr>
      </w:pPr>
      <w:r w:rsidRPr="00FE32A9">
        <w:rPr>
          <w:rFonts w:eastAsia="Symbol"/>
          <w:i/>
          <w:sz w:val="12"/>
          <w:szCs w:val="12"/>
          <w:vertAlign w:val="superscript"/>
          <w:lang w:val="en-US"/>
        </w:rPr>
        <w:t>1</w:t>
      </w:r>
      <w:r w:rsidR="005B13DA" w:rsidRPr="003235DD">
        <w:rPr>
          <w:rFonts w:eastAsia="Symbol"/>
          <w:i/>
          <w:sz w:val="12"/>
          <w:szCs w:val="12"/>
          <w:vertAlign w:val="superscript"/>
          <w:lang w:val="en-US"/>
        </w:rPr>
        <w:t xml:space="preserve">) </w:t>
      </w:r>
      <w:r w:rsidR="005B13DA" w:rsidRPr="003235DD">
        <w:rPr>
          <w:rFonts w:eastAsia="Symbol"/>
          <w:i/>
          <w:sz w:val="12"/>
          <w:szCs w:val="12"/>
          <w:lang w:val="en-US"/>
        </w:rPr>
        <w:t>Calculated by the indicator "Average annual population with usual residence in the Republic of Moldova".</w:t>
      </w:r>
    </w:p>
    <w:p w14:paraId="21375DE8" w14:textId="346904DB" w:rsidR="005B13DA" w:rsidRPr="003235DD" w:rsidRDefault="00FE32A9" w:rsidP="005B13DA">
      <w:pPr>
        <w:pStyle w:val="13"/>
        <w:tabs>
          <w:tab w:val="center" w:pos="6634"/>
        </w:tabs>
        <w:spacing w:before="0"/>
        <w:rPr>
          <w:rFonts w:eastAsia="Symbol"/>
          <w:b w:val="0"/>
          <w:i/>
          <w:sz w:val="12"/>
          <w:szCs w:val="12"/>
          <w:u w:val="none"/>
          <w:lang w:val="en-US"/>
        </w:rPr>
      </w:pPr>
      <w:r w:rsidRPr="006C770C">
        <w:rPr>
          <w:rFonts w:eastAsia="Symbol"/>
          <w:b w:val="0"/>
          <w:i/>
          <w:sz w:val="12"/>
          <w:szCs w:val="12"/>
          <w:u w:val="none"/>
          <w:vertAlign w:val="superscript"/>
          <w:lang w:val="en-US"/>
        </w:rPr>
        <w:t>2</w:t>
      </w:r>
      <w:r w:rsidR="005B13DA" w:rsidRPr="003235DD">
        <w:rPr>
          <w:rFonts w:eastAsia="Symbol"/>
          <w:b w:val="0"/>
          <w:i/>
          <w:sz w:val="12"/>
          <w:szCs w:val="12"/>
          <w:u w:val="none"/>
          <w:vertAlign w:val="superscript"/>
          <w:lang w:val="en-US"/>
        </w:rPr>
        <w:t>)</w:t>
      </w:r>
      <w:r w:rsidR="005B13DA" w:rsidRPr="003235DD">
        <w:rPr>
          <w:rFonts w:eastAsia="Symbol"/>
          <w:b w:val="0"/>
          <w:i/>
          <w:sz w:val="12"/>
          <w:szCs w:val="12"/>
          <w:u w:val="none"/>
          <w:lang w:val="en-US"/>
        </w:rPr>
        <w:t xml:space="preserve"> Incomplete coverage.</w:t>
      </w:r>
    </w:p>
    <w:p w14:paraId="641A3EBB" w14:textId="6DAB3025" w:rsidR="005B13DA" w:rsidRPr="00D21FE6" w:rsidRDefault="00FE32A9" w:rsidP="005B13DA">
      <w:pPr>
        <w:pStyle w:val="13"/>
        <w:tabs>
          <w:tab w:val="center" w:pos="6634"/>
        </w:tabs>
        <w:spacing w:before="0"/>
        <w:rPr>
          <w:rFonts w:eastAsia="Symbol"/>
          <w:b w:val="0"/>
          <w:i/>
          <w:sz w:val="12"/>
          <w:szCs w:val="12"/>
          <w:u w:val="none"/>
          <w:lang w:val="en-US"/>
        </w:rPr>
      </w:pPr>
      <w:r w:rsidRPr="006C770C">
        <w:rPr>
          <w:rFonts w:eastAsia="Symbol"/>
          <w:b w:val="0"/>
          <w:i/>
          <w:sz w:val="12"/>
          <w:szCs w:val="12"/>
          <w:u w:val="none"/>
          <w:vertAlign w:val="superscript"/>
          <w:lang w:val="en-US"/>
        </w:rPr>
        <w:t>3</w:t>
      </w:r>
      <w:r w:rsidR="005B13DA" w:rsidRPr="00D21FE6">
        <w:rPr>
          <w:rFonts w:eastAsia="Symbol"/>
          <w:b w:val="0"/>
          <w:i/>
          <w:sz w:val="12"/>
          <w:szCs w:val="12"/>
          <w:u w:val="none"/>
          <w:vertAlign w:val="superscript"/>
          <w:lang w:val="en-US"/>
        </w:rPr>
        <w:t>)</w:t>
      </w:r>
      <w:r w:rsidR="005B13DA" w:rsidRPr="00D21FE6">
        <w:rPr>
          <w:rFonts w:eastAsia="Symbol"/>
          <w:b w:val="0"/>
          <w:i/>
          <w:sz w:val="12"/>
          <w:szCs w:val="12"/>
          <w:u w:val="none"/>
          <w:lang w:val="en-US"/>
        </w:rPr>
        <w:t xml:space="preserve"> Started construction.</w:t>
      </w:r>
    </w:p>
    <w:p w14:paraId="4F9EFC30" w14:textId="3DA42513" w:rsidR="0064047C" w:rsidRPr="00AC1A37" w:rsidRDefault="00693970" w:rsidP="0064047C">
      <w:pPr>
        <w:pageBreakBefore/>
        <w:tabs>
          <w:tab w:val="center" w:pos="6634"/>
        </w:tabs>
        <w:spacing w:after="60"/>
        <w:ind w:left="510" w:hanging="510"/>
        <w:rPr>
          <w:lang w:val="en-US"/>
        </w:rPr>
      </w:pPr>
      <w:r w:rsidRPr="00AC1A37">
        <w:rPr>
          <w:rFonts w:eastAsia="Symbol"/>
          <w:b/>
          <w:bCs/>
          <w:sz w:val="16"/>
          <w:szCs w:val="16"/>
          <w:lang w:val="en-US"/>
        </w:rPr>
        <w:lastRenderedPageBreak/>
        <w:t>26.</w:t>
      </w:r>
      <w:r w:rsidR="0056620D" w:rsidRPr="00AC1A37">
        <w:rPr>
          <w:rFonts w:eastAsia="Symbol"/>
          <w:b/>
          <w:bCs/>
          <w:sz w:val="16"/>
          <w:szCs w:val="16"/>
          <w:lang w:val="en-US"/>
        </w:rPr>
        <w:t>39</w:t>
      </w:r>
      <w:r w:rsidR="0064047C" w:rsidRPr="00AC1A37">
        <w:rPr>
          <w:rFonts w:eastAsia="Symbol"/>
          <w:b/>
          <w:bCs/>
          <w:sz w:val="16"/>
          <w:szCs w:val="16"/>
          <w:lang w:val="en-US"/>
        </w:rPr>
        <w:t xml:space="preserve">. </w:t>
      </w:r>
      <w:r w:rsidR="0064047C" w:rsidRPr="00D21FE6">
        <w:rPr>
          <w:rFonts w:eastAsia="Symbol"/>
          <w:b/>
          <w:bCs/>
          <w:sz w:val="16"/>
          <w:szCs w:val="16"/>
        </w:rPr>
        <w:t>ИНДЕКСЫ</w:t>
      </w:r>
      <w:r w:rsidR="0064047C" w:rsidRPr="00AC1A37">
        <w:rPr>
          <w:rFonts w:eastAsia="Symbol"/>
          <w:b/>
          <w:bCs/>
          <w:sz w:val="16"/>
          <w:szCs w:val="16"/>
          <w:lang w:val="en-US"/>
        </w:rPr>
        <w:t xml:space="preserve"> </w:t>
      </w:r>
      <w:r w:rsidR="0064047C" w:rsidRPr="00D21FE6">
        <w:rPr>
          <w:rFonts w:eastAsia="Symbol"/>
          <w:b/>
          <w:bCs/>
          <w:sz w:val="16"/>
          <w:szCs w:val="16"/>
        </w:rPr>
        <w:t>ФИЗИЧЕСКОГО</w:t>
      </w:r>
      <w:r w:rsidR="0064047C" w:rsidRPr="00AC1A37">
        <w:rPr>
          <w:rFonts w:eastAsia="Symbol"/>
          <w:b/>
          <w:bCs/>
          <w:sz w:val="16"/>
          <w:szCs w:val="16"/>
          <w:lang w:val="en-US"/>
        </w:rPr>
        <w:t xml:space="preserve"> </w:t>
      </w:r>
      <w:r w:rsidR="0064047C" w:rsidRPr="00D21FE6">
        <w:rPr>
          <w:rFonts w:eastAsia="Symbol"/>
          <w:b/>
          <w:bCs/>
          <w:sz w:val="16"/>
          <w:szCs w:val="16"/>
        </w:rPr>
        <w:t>ОБЪЕМА</w:t>
      </w:r>
      <w:r w:rsidR="0064047C" w:rsidRPr="00AC1A37">
        <w:rPr>
          <w:rFonts w:eastAsia="Symbol"/>
          <w:b/>
          <w:bCs/>
          <w:sz w:val="16"/>
          <w:szCs w:val="16"/>
          <w:lang w:val="en-US"/>
        </w:rPr>
        <w:t xml:space="preserve"> </w:t>
      </w:r>
      <w:r w:rsidR="0064047C" w:rsidRPr="00D21FE6">
        <w:rPr>
          <w:rFonts w:eastAsia="Symbol"/>
          <w:b/>
          <w:bCs/>
          <w:sz w:val="16"/>
          <w:szCs w:val="16"/>
        </w:rPr>
        <w:t>ОБОРОТА</w:t>
      </w:r>
      <w:r w:rsidR="0064047C" w:rsidRPr="00AC1A37">
        <w:rPr>
          <w:rFonts w:eastAsia="Symbol"/>
          <w:b/>
          <w:bCs/>
          <w:sz w:val="16"/>
          <w:szCs w:val="16"/>
          <w:lang w:val="en-US"/>
        </w:rPr>
        <w:t xml:space="preserve"> </w:t>
      </w:r>
      <w:r w:rsidR="0064047C" w:rsidRPr="00D21FE6">
        <w:rPr>
          <w:rFonts w:eastAsia="Symbol"/>
          <w:b/>
          <w:bCs/>
          <w:sz w:val="16"/>
          <w:szCs w:val="16"/>
        </w:rPr>
        <w:t>РОЗНИЧНОЙ</w:t>
      </w:r>
      <w:r w:rsidR="0064047C" w:rsidRPr="00AC1A37">
        <w:rPr>
          <w:rFonts w:eastAsia="Symbol"/>
          <w:b/>
          <w:bCs/>
          <w:sz w:val="16"/>
          <w:szCs w:val="16"/>
          <w:lang w:val="en-US"/>
        </w:rPr>
        <w:t xml:space="preserve"> </w:t>
      </w:r>
      <w:r w:rsidR="0064047C" w:rsidRPr="00D21FE6">
        <w:rPr>
          <w:rFonts w:eastAsia="Symbol"/>
          <w:b/>
          <w:bCs/>
          <w:sz w:val="16"/>
          <w:szCs w:val="16"/>
        </w:rPr>
        <w:t>ТОРГОВЛИ</w:t>
      </w:r>
      <w:r w:rsidR="0064047C" w:rsidRPr="00AC1A37">
        <w:rPr>
          <w:rFonts w:eastAsia="Symbol"/>
          <w:b/>
          <w:bCs/>
          <w:sz w:val="16"/>
          <w:szCs w:val="16"/>
          <w:lang w:val="en-US"/>
        </w:rPr>
        <w:br/>
      </w:r>
      <w:r w:rsidR="0064047C" w:rsidRPr="00D21FE6">
        <w:rPr>
          <w:rFonts w:eastAsia="Symbol"/>
        </w:rPr>
        <w:t>в</w:t>
      </w:r>
      <w:r w:rsidR="0064047C" w:rsidRPr="00AC1A37">
        <w:rPr>
          <w:rFonts w:eastAsia="Symbol"/>
          <w:lang w:val="en-US"/>
        </w:rPr>
        <w:t xml:space="preserve"> </w:t>
      </w:r>
      <w:r w:rsidR="0064047C" w:rsidRPr="00D21FE6">
        <w:rPr>
          <w:rFonts w:eastAsia="Symbol"/>
        </w:rPr>
        <w:t>сопоставимых</w:t>
      </w:r>
      <w:r w:rsidR="0064047C" w:rsidRPr="00AC1A37">
        <w:rPr>
          <w:rFonts w:eastAsia="Symbol"/>
          <w:lang w:val="en-US"/>
        </w:rPr>
        <w:t xml:space="preserve"> </w:t>
      </w:r>
      <w:r w:rsidR="0064047C" w:rsidRPr="00D21FE6">
        <w:rPr>
          <w:rFonts w:eastAsia="Symbol"/>
        </w:rPr>
        <w:t>ценах</w:t>
      </w:r>
    </w:p>
    <w:p w14:paraId="213DAD28" w14:textId="77777777" w:rsidR="0064047C" w:rsidRPr="00D21FE6" w:rsidRDefault="0039485D" w:rsidP="0064047C">
      <w:pPr>
        <w:tabs>
          <w:tab w:val="center" w:pos="6634"/>
        </w:tabs>
        <w:spacing w:after="60"/>
        <w:ind w:left="482"/>
        <w:rPr>
          <w:lang w:val="en-US"/>
        </w:rPr>
      </w:pPr>
      <w:r w:rsidRPr="00D21FE6">
        <w:rPr>
          <w:rFonts w:eastAsia="Symbol"/>
          <w:b/>
          <w:i/>
          <w:sz w:val="16"/>
          <w:lang w:val="en-US"/>
        </w:rPr>
        <w:t>VOLUME INDICES OF RETAIL TURNOVER</w:t>
      </w:r>
      <w:r w:rsidR="0064047C" w:rsidRPr="00D21FE6">
        <w:rPr>
          <w:rFonts w:eastAsia="Symbol"/>
          <w:b/>
          <w:bCs/>
          <w:sz w:val="16"/>
          <w:szCs w:val="16"/>
          <w:lang w:val="en-US"/>
        </w:rPr>
        <w:br/>
      </w:r>
      <w:r w:rsidR="0064047C" w:rsidRPr="00D21FE6">
        <w:rPr>
          <w:rFonts w:eastAsia="Symbol"/>
          <w:i/>
          <w:lang w:val="en-US"/>
        </w:rPr>
        <w:t>at constant prices</w:t>
      </w:r>
    </w:p>
    <w:p w14:paraId="5628AAB3" w14:textId="77777777" w:rsidR="0064047C" w:rsidRPr="00D21FE6" w:rsidRDefault="0064047C" w:rsidP="0064047C">
      <w:pPr>
        <w:tabs>
          <w:tab w:val="center" w:pos="6634"/>
        </w:tabs>
        <w:spacing w:after="60"/>
        <w:jc w:val="right"/>
      </w:pPr>
      <w:r w:rsidRPr="00D21FE6">
        <w:rPr>
          <w:rFonts w:eastAsia="Arial"/>
          <w:lang w:val="en-US"/>
        </w:rPr>
        <w:t xml:space="preserve"> </w:t>
      </w:r>
      <w:r w:rsidR="002D74C4" w:rsidRPr="00D21FE6">
        <w:rPr>
          <w:rFonts w:eastAsia="Symbol"/>
          <w:lang w:val="en-US"/>
        </w:rPr>
        <w:t>(20</w:t>
      </w:r>
      <w:r w:rsidR="002D74C4" w:rsidRPr="00D21FE6">
        <w:rPr>
          <w:rFonts w:eastAsia="Symbol"/>
        </w:rPr>
        <w:t>10</w:t>
      </w:r>
      <w:r w:rsidRPr="00D21FE6">
        <w:rPr>
          <w:rFonts w:eastAsia="Symbol"/>
          <w:lang w:val="en-US"/>
        </w:rPr>
        <w:t>=100)</w:t>
      </w:r>
    </w:p>
    <w:tbl>
      <w:tblPr>
        <w:tblW w:w="5000" w:type="pct"/>
        <w:tblLayout w:type="fixed"/>
        <w:tblCellMar>
          <w:left w:w="0" w:type="dxa"/>
          <w:right w:w="0" w:type="dxa"/>
        </w:tblCellMar>
        <w:tblLook w:val="0000" w:firstRow="0" w:lastRow="0" w:firstColumn="0" w:lastColumn="0" w:noHBand="0" w:noVBand="0"/>
      </w:tblPr>
      <w:tblGrid>
        <w:gridCol w:w="3181"/>
        <w:gridCol w:w="1187"/>
        <w:gridCol w:w="1187"/>
        <w:gridCol w:w="1188"/>
        <w:gridCol w:w="3178"/>
      </w:tblGrid>
      <w:tr w:rsidR="00BE0699" w:rsidRPr="00D21FE6" w14:paraId="360DBCC7" w14:textId="77777777">
        <w:trPr>
          <w:cantSplit/>
        </w:trPr>
        <w:tc>
          <w:tcPr>
            <w:tcW w:w="3181" w:type="dxa"/>
            <w:tcBorders>
              <w:top w:val="single" w:sz="6" w:space="0" w:color="000000"/>
              <w:bottom w:val="single" w:sz="6" w:space="0" w:color="000000"/>
            </w:tcBorders>
            <w:shd w:val="clear" w:color="auto" w:fill="auto"/>
            <w:vAlign w:val="bottom"/>
          </w:tcPr>
          <w:p w14:paraId="712986B1" w14:textId="77777777" w:rsidR="00BE0699" w:rsidRPr="00D21FE6" w:rsidRDefault="00BE0699" w:rsidP="0064047C">
            <w:pPr>
              <w:snapToGrid w:val="0"/>
              <w:spacing w:before="60" w:after="60"/>
              <w:rPr>
                <w:rFonts w:eastAsia="Symbol"/>
                <w:lang w:val="en-US"/>
              </w:rPr>
            </w:pPr>
          </w:p>
        </w:tc>
        <w:tc>
          <w:tcPr>
            <w:tcW w:w="1187" w:type="dxa"/>
            <w:tcBorders>
              <w:top w:val="single" w:sz="6" w:space="0" w:color="000000"/>
              <w:left w:val="single" w:sz="6" w:space="0" w:color="000000"/>
              <w:bottom w:val="single" w:sz="6" w:space="0" w:color="000000"/>
            </w:tcBorders>
            <w:shd w:val="clear" w:color="auto" w:fill="auto"/>
          </w:tcPr>
          <w:p w14:paraId="61212331" w14:textId="7DB06E07" w:rsidR="00BE0699" w:rsidRPr="00D21FE6" w:rsidRDefault="00BE0699" w:rsidP="00FE32A9">
            <w:pPr>
              <w:spacing w:before="60" w:after="60"/>
              <w:jc w:val="center"/>
            </w:pPr>
            <w:r w:rsidRPr="00D21FE6">
              <w:t>202</w:t>
            </w:r>
            <w:r w:rsidR="00FE32A9">
              <w:t>2</w:t>
            </w:r>
          </w:p>
        </w:tc>
        <w:tc>
          <w:tcPr>
            <w:tcW w:w="1187" w:type="dxa"/>
            <w:tcBorders>
              <w:top w:val="single" w:sz="6" w:space="0" w:color="000000"/>
              <w:left w:val="single" w:sz="6" w:space="0" w:color="000000"/>
              <w:bottom w:val="single" w:sz="6" w:space="0" w:color="000000"/>
            </w:tcBorders>
            <w:shd w:val="clear" w:color="auto" w:fill="auto"/>
          </w:tcPr>
          <w:p w14:paraId="4F500869" w14:textId="09D6338C" w:rsidR="00BE0699" w:rsidRPr="00FE32A9" w:rsidRDefault="00BE0699" w:rsidP="00FE32A9">
            <w:pPr>
              <w:spacing w:before="60" w:after="60"/>
              <w:jc w:val="center"/>
            </w:pPr>
            <w:r w:rsidRPr="00D21FE6">
              <w:rPr>
                <w:lang w:val="en-US"/>
              </w:rPr>
              <w:t>202</w:t>
            </w:r>
            <w:r w:rsidR="00FE32A9">
              <w:t>3</w:t>
            </w:r>
          </w:p>
        </w:tc>
        <w:tc>
          <w:tcPr>
            <w:tcW w:w="1188" w:type="dxa"/>
            <w:tcBorders>
              <w:top w:val="single" w:sz="6" w:space="0" w:color="000000"/>
              <w:left w:val="single" w:sz="6" w:space="0" w:color="000000"/>
              <w:bottom w:val="single" w:sz="6" w:space="0" w:color="000000"/>
            </w:tcBorders>
            <w:shd w:val="clear" w:color="auto" w:fill="auto"/>
          </w:tcPr>
          <w:p w14:paraId="4C5F766A" w14:textId="5E3E8A16" w:rsidR="00BE0699" w:rsidRPr="00FE32A9" w:rsidRDefault="00BE0699" w:rsidP="00FE32A9">
            <w:pPr>
              <w:spacing w:before="60" w:after="60"/>
              <w:jc w:val="center"/>
            </w:pPr>
            <w:r>
              <w:rPr>
                <w:lang w:val="en-US"/>
              </w:rPr>
              <w:t>202</w:t>
            </w:r>
            <w:r w:rsidR="00FE32A9">
              <w:t>4</w:t>
            </w:r>
          </w:p>
        </w:tc>
        <w:tc>
          <w:tcPr>
            <w:tcW w:w="3178" w:type="dxa"/>
            <w:tcBorders>
              <w:top w:val="single" w:sz="6" w:space="0" w:color="000000"/>
              <w:left w:val="single" w:sz="6" w:space="0" w:color="000000"/>
              <w:bottom w:val="single" w:sz="6" w:space="0" w:color="000000"/>
            </w:tcBorders>
            <w:shd w:val="clear" w:color="auto" w:fill="auto"/>
            <w:vAlign w:val="bottom"/>
          </w:tcPr>
          <w:p w14:paraId="054EAB49" w14:textId="77777777" w:rsidR="00BE0699" w:rsidRPr="00D21FE6" w:rsidRDefault="00BE0699" w:rsidP="0064047C">
            <w:pPr>
              <w:snapToGrid w:val="0"/>
              <w:spacing w:before="60" w:after="60"/>
              <w:rPr>
                <w:rFonts w:eastAsia="Symbol"/>
              </w:rPr>
            </w:pPr>
          </w:p>
        </w:tc>
      </w:tr>
      <w:tr w:rsidR="00FE32A9" w:rsidRPr="00D21FE6" w14:paraId="3C5AF667" w14:textId="77777777" w:rsidTr="00EE0AB1">
        <w:trPr>
          <w:cantSplit/>
        </w:trPr>
        <w:tc>
          <w:tcPr>
            <w:tcW w:w="3181" w:type="dxa"/>
            <w:tcBorders>
              <w:top w:val="single" w:sz="6" w:space="0" w:color="000000"/>
            </w:tcBorders>
            <w:shd w:val="clear" w:color="auto" w:fill="auto"/>
            <w:vAlign w:val="bottom"/>
          </w:tcPr>
          <w:p w14:paraId="480FED0B" w14:textId="77777777" w:rsidR="00FE32A9" w:rsidRPr="00FE32A9" w:rsidRDefault="00FE32A9" w:rsidP="0064047C">
            <w:pPr>
              <w:spacing w:before="120" w:line="180" w:lineRule="exact"/>
              <w:rPr>
                <w:color w:val="000000" w:themeColor="text1"/>
              </w:rPr>
            </w:pPr>
            <w:r w:rsidRPr="00FE32A9">
              <w:rPr>
                <w:rFonts w:eastAsia="Symbol"/>
                <w:b/>
                <w:bCs/>
                <w:color w:val="000000" w:themeColor="text1"/>
              </w:rPr>
              <w:t>Россия</w:t>
            </w:r>
          </w:p>
        </w:tc>
        <w:tc>
          <w:tcPr>
            <w:tcW w:w="1187" w:type="dxa"/>
            <w:tcBorders>
              <w:left w:val="single" w:sz="6" w:space="0" w:color="000000"/>
            </w:tcBorders>
            <w:shd w:val="clear" w:color="auto" w:fill="auto"/>
            <w:vAlign w:val="bottom"/>
          </w:tcPr>
          <w:p w14:paraId="2605952A" w14:textId="71A50CCA" w:rsidR="00FE32A9" w:rsidRPr="00FE32A9" w:rsidRDefault="00FE32A9" w:rsidP="00EE0AB1">
            <w:pPr>
              <w:spacing w:before="120" w:line="180" w:lineRule="exact"/>
              <w:ind w:right="397"/>
              <w:jc w:val="right"/>
              <w:rPr>
                <w:color w:val="000000" w:themeColor="text1"/>
              </w:rPr>
            </w:pPr>
            <w:r w:rsidRPr="00FE32A9">
              <w:rPr>
                <w:color w:val="000000" w:themeColor="text1"/>
              </w:rPr>
              <w:t>107,6</w:t>
            </w:r>
          </w:p>
        </w:tc>
        <w:tc>
          <w:tcPr>
            <w:tcW w:w="1187" w:type="dxa"/>
            <w:tcBorders>
              <w:left w:val="single" w:sz="6" w:space="0" w:color="000000"/>
            </w:tcBorders>
            <w:shd w:val="clear" w:color="auto" w:fill="auto"/>
            <w:vAlign w:val="bottom"/>
          </w:tcPr>
          <w:p w14:paraId="3F3841C0" w14:textId="6C3BA3E1" w:rsidR="00FE32A9" w:rsidRPr="00FE32A9" w:rsidRDefault="00FE32A9" w:rsidP="00EE0AB1">
            <w:pPr>
              <w:spacing w:before="120" w:line="180" w:lineRule="exact"/>
              <w:ind w:right="397"/>
              <w:jc w:val="right"/>
              <w:rPr>
                <w:color w:val="000000" w:themeColor="text1"/>
              </w:rPr>
            </w:pPr>
            <w:r w:rsidRPr="00FE32A9">
              <w:rPr>
                <w:color w:val="000000" w:themeColor="text1"/>
                <w:lang w:val="en-US"/>
              </w:rPr>
              <w:t>116,2</w:t>
            </w:r>
          </w:p>
        </w:tc>
        <w:tc>
          <w:tcPr>
            <w:tcW w:w="1188" w:type="dxa"/>
            <w:tcBorders>
              <w:left w:val="single" w:sz="6" w:space="0" w:color="000000"/>
            </w:tcBorders>
            <w:shd w:val="clear" w:color="auto" w:fill="auto"/>
            <w:vAlign w:val="bottom"/>
          </w:tcPr>
          <w:p w14:paraId="6C3F4641" w14:textId="7E1C73C4" w:rsidR="00FE32A9" w:rsidRPr="00FE32A9" w:rsidRDefault="00B03478" w:rsidP="00EE0AB1">
            <w:pPr>
              <w:spacing w:before="120" w:line="180" w:lineRule="exact"/>
              <w:ind w:right="397"/>
              <w:jc w:val="right"/>
              <w:rPr>
                <w:color w:val="000000" w:themeColor="text1"/>
              </w:rPr>
            </w:pPr>
            <w:r>
              <w:rPr>
                <w:color w:val="000000" w:themeColor="text1"/>
              </w:rPr>
              <w:t>125,0</w:t>
            </w:r>
          </w:p>
        </w:tc>
        <w:tc>
          <w:tcPr>
            <w:tcW w:w="3178" w:type="dxa"/>
            <w:tcBorders>
              <w:left w:val="single" w:sz="6" w:space="0" w:color="000000"/>
            </w:tcBorders>
            <w:shd w:val="clear" w:color="auto" w:fill="auto"/>
            <w:vAlign w:val="bottom"/>
          </w:tcPr>
          <w:p w14:paraId="52770DD8" w14:textId="77777777" w:rsidR="00FE32A9" w:rsidRPr="00FE32A9" w:rsidRDefault="00FE32A9" w:rsidP="0064047C">
            <w:pPr>
              <w:spacing w:before="120" w:line="180" w:lineRule="exact"/>
              <w:ind w:left="57"/>
              <w:rPr>
                <w:color w:val="000000" w:themeColor="text1"/>
              </w:rPr>
            </w:pPr>
            <w:r w:rsidRPr="00FE32A9">
              <w:rPr>
                <w:rFonts w:eastAsia="Symbol"/>
                <w:b/>
                <w:i/>
                <w:color w:val="000000" w:themeColor="text1"/>
              </w:rPr>
              <w:t>Russia</w:t>
            </w:r>
          </w:p>
        </w:tc>
      </w:tr>
      <w:tr w:rsidR="00FE32A9" w:rsidRPr="00D21FE6" w14:paraId="7852D39C" w14:textId="77777777" w:rsidTr="00EE0AB1">
        <w:trPr>
          <w:cantSplit/>
        </w:trPr>
        <w:tc>
          <w:tcPr>
            <w:tcW w:w="3181" w:type="dxa"/>
            <w:shd w:val="clear" w:color="auto" w:fill="auto"/>
            <w:vAlign w:val="bottom"/>
          </w:tcPr>
          <w:p w14:paraId="08ABAC95" w14:textId="77777777" w:rsidR="00FE32A9" w:rsidRPr="00FE32A9" w:rsidRDefault="00FE32A9" w:rsidP="0064047C">
            <w:pPr>
              <w:spacing w:before="120" w:line="180" w:lineRule="exact"/>
              <w:rPr>
                <w:color w:val="000000" w:themeColor="text1"/>
              </w:rPr>
            </w:pPr>
            <w:r w:rsidRPr="00FE32A9">
              <w:rPr>
                <w:rFonts w:eastAsia="Symbol"/>
                <w:b/>
                <w:bCs/>
                <w:color w:val="000000" w:themeColor="text1"/>
              </w:rPr>
              <w:t>Страны СНГ</w:t>
            </w:r>
          </w:p>
        </w:tc>
        <w:tc>
          <w:tcPr>
            <w:tcW w:w="1187" w:type="dxa"/>
            <w:tcBorders>
              <w:left w:val="single" w:sz="6" w:space="0" w:color="000000"/>
            </w:tcBorders>
            <w:shd w:val="clear" w:color="auto" w:fill="auto"/>
            <w:vAlign w:val="bottom"/>
          </w:tcPr>
          <w:p w14:paraId="3D087777" w14:textId="77777777" w:rsidR="00FE32A9" w:rsidRPr="00FE32A9" w:rsidRDefault="00FE32A9" w:rsidP="00EE0AB1">
            <w:pPr>
              <w:snapToGrid w:val="0"/>
              <w:spacing w:before="120" w:line="180" w:lineRule="exact"/>
              <w:ind w:right="397"/>
              <w:jc w:val="right"/>
              <w:rPr>
                <w:rFonts w:eastAsia="Symbol"/>
                <w:color w:val="000000" w:themeColor="text1"/>
                <w:lang w:val="en-US"/>
              </w:rPr>
            </w:pPr>
          </w:p>
        </w:tc>
        <w:tc>
          <w:tcPr>
            <w:tcW w:w="1187" w:type="dxa"/>
            <w:tcBorders>
              <w:left w:val="single" w:sz="6" w:space="0" w:color="000000"/>
            </w:tcBorders>
            <w:shd w:val="clear" w:color="auto" w:fill="auto"/>
            <w:vAlign w:val="bottom"/>
          </w:tcPr>
          <w:p w14:paraId="08DBF7EF" w14:textId="77777777" w:rsidR="00FE32A9" w:rsidRPr="00FE32A9" w:rsidRDefault="00FE32A9" w:rsidP="00EE0AB1">
            <w:pPr>
              <w:snapToGrid w:val="0"/>
              <w:spacing w:before="120" w:line="180" w:lineRule="exact"/>
              <w:ind w:right="397"/>
              <w:jc w:val="right"/>
              <w:rPr>
                <w:rFonts w:eastAsia="Symbol"/>
                <w:color w:val="000000" w:themeColor="text1"/>
                <w:lang w:val="en-US"/>
              </w:rPr>
            </w:pPr>
          </w:p>
        </w:tc>
        <w:tc>
          <w:tcPr>
            <w:tcW w:w="1188" w:type="dxa"/>
            <w:tcBorders>
              <w:left w:val="single" w:sz="6" w:space="0" w:color="000000"/>
            </w:tcBorders>
            <w:shd w:val="clear" w:color="auto" w:fill="auto"/>
            <w:vAlign w:val="bottom"/>
          </w:tcPr>
          <w:p w14:paraId="79C34E48" w14:textId="77777777" w:rsidR="00FE32A9" w:rsidRPr="00FE32A9" w:rsidRDefault="00FE32A9" w:rsidP="00EE0AB1">
            <w:pPr>
              <w:snapToGrid w:val="0"/>
              <w:spacing w:before="120" w:line="180" w:lineRule="exact"/>
              <w:ind w:right="397"/>
              <w:jc w:val="right"/>
              <w:rPr>
                <w:rFonts w:eastAsia="Symbol"/>
                <w:color w:val="000000" w:themeColor="text1"/>
                <w:lang w:val="en-US"/>
              </w:rPr>
            </w:pPr>
          </w:p>
        </w:tc>
        <w:tc>
          <w:tcPr>
            <w:tcW w:w="3178" w:type="dxa"/>
            <w:tcBorders>
              <w:left w:val="single" w:sz="6" w:space="0" w:color="000000"/>
            </w:tcBorders>
            <w:shd w:val="clear" w:color="auto" w:fill="auto"/>
            <w:vAlign w:val="bottom"/>
          </w:tcPr>
          <w:p w14:paraId="549F24C7" w14:textId="77777777" w:rsidR="00FE32A9" w:rsidRPr="00FE32A9" w:rsidRDefault="00FE32A9" w:rsidP="0064047C">
            <w:pPr>
              <w:spacing w:before="120" w:line="180" w:lineRule="exact"/>
              <w:ind w:left="57"/>
              <w:rPr>
                <w:color w:val="000000" w:themeColor="text1"/>
              </w:rPr>
            </w:pPr>
            <w:r w:rsidRPr="00FE32A9">
              <w:rPr>
                <w:rFonts w:eastAsia="Symbol"/>
                <w:b/>
                <w:i/>
                <w:color w:val="000000" w:themeColor="text1"/>
              </w:rPr>
              <w:t>CIS countries</w:t>
            </w:r>
          </w:p>
        </w:tc>
      </w:tr>
      <w:tr w:rsidR="008819FE" w:rsidRPr="00D21FE6" w14:paraId="20024277" w14:textId="77777777" w:rsidTr="00EE0AB1">
        <w:trPr>
          <w:cantSplit/>
        </w:trPr>
        <w:tc>
          <w:tcPr>
            <w:tcW w:w="3181" w:type="dxa"/>
            <w:shd w:val="clear" w:color="auto" w:fill="auto"/>
            <w:vAlign w:val="bottom"/>
          </w:tcPr>
          <w:p w14:paraId="1C8D0867" w14:textId="4C23D3A7" w:rsidR="008819FE" w:rsidRPr="008819FE" w:rsidRDefault="008819FE" w:rsidP="008819FE">
            <w:pPr>
              <w:spacing w:before="120" w:line="180" w:lineRule="exact"/>
              <w:ind w:left="340"/>
            </w:pPr>
            <w:r w:rsidRPr="008819FE">
              <w:rPr>
                <w:rFonts w:eastAsia="Symbol"/>
              </w:rPr>
              <w:t>из них:</w:t>
            </w:r>
          </w:p>
        </w:tc>
        <w:tc>
          <w:tcPr>
            <w:tcW w:w="1187" w:type="dxa"/>
            <w:tcBorders>
              <w:left w:val="single" w:sz="6" w:space="0" w:color="000000"/>
            </w:tcBorders>
            <w:shd w:val="clear" w:color="auto" w:fill="auto"/>
            <w:vAlign w:val="bottom"/>
          </w:tcPr>
          <w:p w14:paraId="69880D4A" w14:textId="77777777" w:rsidR="008819FE" w:rsidRPr="00FE32A9" w:rsidRDefault="008819FE" w:rsidP="00EE0AB1">
            <w:pPr>
              <w:snapToGrid w:val="0"/>
              <w:spacing w:before="120" w:line="180" w:lineRule="exact"/>
              <w:ind w:right="397"/>
              <w:jc w:val="right"/>
              <w:rPr>
                <w:rFonts w:eastAsia="Symbol"/>
                <w:color w:val="000000" w:themeColor="text1"/>
                <w:lang w:val="en-US"/>
              </w:rPr>
            </w:pPr>
          </w:p>
        </w:tc>
        <w:tc>
          <w:tcPr>
            <w:tcW w:w="1187" w:type="dxa"/>
            <w:tcBorders>
              <w:left w:val="single" w:sz="6" w:space="0" w:color="000000"/>
            </w:tcBorders>
            <w:shd w:val="clear" w:color="auto" w:fill="auto"/>
            <w:vAlign w:val="bottom"/>
          </w:tcPr>
          <w:p w14:paraId="2372C0BA" w14:textId="77777777" w:rsidR="008819FE" w:rsidRPr="00FE32A9" w:rsidRDefault="008819FE" w:rsidP="00EE0AB1">
            <w:pPr>
              <w:snapToGrid w:val="0"/>
              <w:spacing w:before="120" w:line="180" w:lineRule="exact"/>
              <w:ind w:right="397"/>
              <w:jc w:val="right"/>
              <w:rPr>
                <w:rFonts w:eastAsia="Symbol"/>
                <w:color w:val="000000" w:themeColor="text1"/>
                <w:lang w:val="en-US"/>
              </w:rPr>
            </w:pPr>
          </w:p>
        </w:tc>
        <w:tc>
          <w:tcPr>
            <w:tcW w:w="1188" w:type="dxa"/>
            <w:tcBorders>
              <w:left w:val="single" w:sz="6" w:space="0" w:color="000000"/>
            </w:tcBorders>
            <w:shd w:val="clear" w:color="auto" w:fill="auto"/>
            <w:vAlign w:val="bottom"/>
          </w:tcPr>
          <w:p w14:paraId="0458682E" w14:textId="77777777" w:rsidR="008819FE" w:rsidRPr="00FE32A9" w:rsidRDefault="008819FE" w:rsidP="00EE0AB1">
            <w:pPr>
              <w:snapToGrid w:val="0"/>
              <w:spacing w:before="120" w:line="180" w:lineRule="exact"/>
              <w:ind w:right="397"/>
              <w:jc w:val="right"/>
              <w:rPr>
                <w:rFonts w:eastAsia="Symbol"/>
                <w:color w:val="000000" w:themeColor="text1"/>
                <w:lang w:val="en-US"/>
              </w:rPr>
            </w:pPr>
          </w:p>
        </w:tc>
        <w:tc>
          <w:tcPr>
            <w:tcW w:w="3178" w:type="dxa"/>
            <w:tcBorders>
              <w:left w:val="single" w:sz="6" w:space="0" w:color="000000"/>
            </w:tcBorders>
            <w:shd w:val="clear" w:color="auto" w:fill="auto"/>
            <w:vAlign w:val="bottom"/>
          </w:tcPr>
          <w:p w14:paraId="4EA16090" w14:textId="11001B4B" w:rsidR="008819FE" w:rsidRPr="00FE32A9" w:rsidRDefault="008819FE" w:rsidP="0064047C">
            <w:pPr>
              <w:spacing w:before="120" w:line="180" w:lineRule="exact"/>
              <w:ind w:left="340"/>
              <w:rPr>
                <w:color w:val="000000" w:themeColor="text1"/>
              </w:rPr>
            </w:pPr>
            <w:r w:rsidRPr="00FE32A9">
              <w:rPr>
                <w:rFonts w:eastAsia="Symbol"/>
                <w:i/>
                <w:color w:val="000000" w:themeColor="text1"/>
              </w:rPr>
              <w:t>of which:</w:t>
            </w:r>
          </w:p>
        </w:tc>
      </w:tr>
      <w:tr w:rsidR="008819FE" w:rsidRPr="00D21FE6" w14:paraId="592D21D4" w14:textId="77777777" w:rsidTr="009F4D2A">
        <w:trPr>
          <w:cantSplit/>
        </w:trPr>
        <w:tc>
          <w:tcPr>
            <w:tcW w:w="3181" w:type="dxa"/>
            <w:shd w:val="clear" w:color="auto" w:fill="auto"/>
            <w:vAlign w:val="bottom"/>
          </w:tcPr>
          <w:p w14:paraId="11BC9405" w14:textId="2C8574B0" w:rsidR="008819FE" w:rsidRPr="00FE32A9" w:rsidRDefault="008819FE" w:rsidP="0064047C">
            <w:pPr>
              <w:spacing w:before="120" w:line="180" w:lineRule="exact"/>
              <w:ind w:left="113"/>
              <w:rPr>
                <w:color w:val="000000" w:themeColor="text1"/>
              </w:rPr>
            </w:pPr>
            <w:r w:rsidRPr="00FE32A9">
              <w:rPr>
                <w:rFonts w:eastAsia="Symbol"/>
                <w:color w:val="000000" w:themeColor="text1"/>
              </w:rPr>
              <w:t>Азербайджан</w:t>
            </w:r>
          </w:p>
        </w:tc>
        <w:tc>
          <w:tcPr>
            <w:tcW w:w="1187" w:type="dxa"/>
            <w:tcBorders>
              <w:left w:val="single" w:sz="6" w:space="0" w:color="000000"/>
            </w:tcBorders>
            <w:shd w:val="clear" w:color="auto" w:fill="auto"/>
            <w:vAlign w:val="bottom"/>
          </w:tcPr>
          <w:p w14:paraId="0A872D8E" w14:textId="232C6A77" w:rsidR="008819FE" w:rsidRPr="009F4D2A" w:rsidRDefault="008819FE" w:rsidP="009F4D2A">
            <w:pPr>
              <w:snapToGrid w:val="0"/>
              <w:spacing w:before="120" w:line="180" w:lineRule="exact"/>
              <w:ind w:right="397"/>
              <w:jc w:val="right"/>
              <w:rPr>
                <w:rFonts w:eastAsia="Symbol"/>
                <w:lang w:val="en-US"/>
              </w:rPr>
            </w:pPr>
            <w:r w:rsidRPr="009F4D2A">
              <w:rPr>
                <w:rFonts w:eastAsia="Symbol"/>
                <w:lang w:val="en-US"/>
              </w:rPr>
              <w:t>189</w:t>
            </w:r>
          </w:p>
        </w:tc>
        <w:tc>
          <w:tcPr>
            <w:tcW w:w="1187" w:type="dxa"/>
            <w:tcBorders>
              <w:left w:val="single" w:sz="6" w:space="0" w:color="000000"/>
            </w:tcBorders>
            <w:shd w:val="clear" w:color="auto" w:fill="auto"/>
            <w:vAlign w:val="bottom"/>
          </w:tcPr>
          <w:p w14:paraId="7EEB5ABA" w14:textId="7F002BD9" w:rsidR="008819FE" w:rsidRPr="009F4D2A" w:rsidRDefault="008819FE" w:rsidP="009F4D2A">
            <w:pPr>
              <w:snapToGrid w:val="0"/>
              <w:spacing w:before="120" w:line="180" w:lineRule="exact"/>
              <w:ind w:right="397"/>
              <w:jc w:val="right"/>
              <w:rPr>
                <w:rFonts w:eastAsia="Symbol"/>
                <w:lang w:val="en-US"/>
              </w:rPr>
            </w:pPr>
            <w:r w:rsidRPr="009F4D2A">
              <w:rPr>
                <w:rFonts w:eastAsia="Symbol"/>
              </w:rPr>
              <w:t>196</w:t>
            </w:r>
          </w:p>
        </w:tc>
        <w:tc>
          <w:tcPr>
            <w:tcW w:w="1188" w:type="dxa"/>
            <w:tcBorders>
              <w:left w:val="single" w:sz="6" w:space="0" w:color="000000"/>
            </w:tcBorders>
            <w:shd w:val="clear" w:color="auto" w:fill="auto"/>
            <w:vAlign w:val="bottom"/>
          </w:tcPr>
          <w:p w14:paraId="26048FFA" w14:textId="449F2888" w:rsidR="008819FE" w:rsidRPr="009F4D2A" w:rsidRDefault="008819FE" w:rsidP="009F4D2A">
            <w:pPr>
              <w:snapToGrid w:val="0"/>
              <w:spacing w:before="120" w:line="180" w:lineRule="exact"/>
              <w:ind w:right="397"/>
              <w:jc w:val="right"/>
              <w:rPr>
                <w:rFonts w:eastAsia="Symbol"/>
                <w:lang w:val="en-US"/>
              </w:rPr>
            </w:pPr>
            <w:r w:rsidRPr="009F4D2A">
              <w:rPr>
                <w:rFonts w:eastAsia="Symbol"/>
              </w:rPr>
              <w:t>203</w:t>
            </w:r>
          </w:p>
        </w:tc>
        <w:tc>
          <w:tcPr>
            <w:tcW w:w="3178" w:type="dxa"/>
            <w:tcBorders>
              <w:left w:val="single" w:sz="6" w:space="0" w:color="000000"/>
            </w:tcBorders>
            <w:shd w:val="clear" w:color="auto" w:fill="auto"/>
            <w:vAlign w:val="bottom"/>
          </w:tcPr>
          <w:p w14:paraId="18142DC8" w14:textId="41848781" w:rsidR="008819FE" w:rsidRPr="00FE32A9" w:rsidRDefault="008819FE" w:rsidP="0064047C">
            <w:pPr>
              <w:spacing w:before="120" w:line="180" w:lineRule="exact"/>
              <w:ind w:left="170"/>
              <w:rPr>
                <w:color w:val="000000" w:themeColor="text1"/>
              </w:rPr>
            </w:pPr>
            <w:r w:rsidRPr="00FE32A9">
              <w:rPr>
                <w:rFonts w:eastAsia="Symbol"/>
                <w:i/>
                <w:color w:val="000000" w:themeColor="text1"/>
              </w:rPr>
              <w:t>Azerbaijan</w:t>
            </w:r>
          </w:p>
        </w:tc>
      </w:tr>
      <w:tr w:rsidR="008819FE" w:rsidRPr="00D21FE6" w14:paraId="5C19BAB9" w14:textId="77777777" w:rsidTr="009F4D2A">
        <w:trPr>
          <w:cantSplit/>
        </w:trPr>
        <w:tc>
          <w:tcPr>
            <w:tcW w:w="3181" w:type="dxa"/>
            <w:shd w:val="clear" w:color="auto" w:fill="auto"/>
            <w:vAlign w:val="bottom"/>
          </w:tcPr>
          <w:p w14:paraId="3377A97E" w14:textId="3C885588" w:rsidR="008819FE" w:rsidRPr="00FE32A9" w:rsidRDefault="008819FE" w:rsidP="0064047C">
            <w:pPr>
              <w:spacing w:before="120" w:line="180" w:lineRule="exact"/>
              <w:ind w:left="113"/>
              <w:rPr>
                <w:color w:val="000000" w:themeColor="text1"/>
              </w:rPr>
            </w:pPr>
            <w:r w:rsidRPr="00FE32A9">
              <w:rPr>
                <w:rFonts w:eastAsia="Symbol"/>
                <w:color w:val="000000" w:themeColor="text1"/>
              </w:rPr>
              <w:t>Армения</w:t>
            </w:r>
          </w:p>
        </w:tc>
        <w:tc>
          <w:tcPr>
            <w:tcW w:w="1187" w:type="dxa"/>
            <w:tcBorders>
              <w:left w:val="single" w:sz="6" w:space="0" w:color="000000"/>
            </w:tcBorders>
            <w:shd w:val="clear" w:color="auto" w:fill="auto"/>
            <w:vAlign w:val="bottom"/>
          </w:tcPr>
          <w:p w14:paraId="10AE1AB2" w14:textId="1C9D2E41" w:rsidR="008819FE" w:rsidRPr="009F4D2A" w:rsidRDefault="008819FE" w:rsidP="009F4D2A">
            <w:pPr>
              <w:snapToGrid w:val="0"/>
              <w:spacing w:before="120" w:line="180" w:lineRule="exact"/>
              <w:ind w:right="397"/>
              <w:jc w:val="right"/>
              <w:rPr>
                <w:rFonts w:eastAsia="Symbol"/>
                <w:lang w:val="en-US"/>
              </w:rPr>
            </w:pPr>
            <w:r w:rsidRPr="009F4D2A">
              <w:rPr>
                <w:rFonts w:eastAsia="Symbol"/>
                <w:lang w:val="en-US"/>
              </w:rPr>
              <w:t>88</w:t>
            </w:r>
          </w:p>
        </w:tc>
        <w:tc>
          <w:tcPr>
            <w:tcW w:w="1187" w:type="dxa"/>
            <w:tcBorders>
              <w:left w:val="single" w:sz="6" w:space="0" w:color="000000"/>
            </w:tcBorders>
            <w:shd w:val="clear" w:color="auto" w:fill="auto"/>
            <w:vAlign w:val="bottom"/>
          </w:tcPr>
          <w:p w14:paraId="0242E2EE" w14:textId="1C5F2364" w:rsidR="008819FE" w:rsidRPr="009F4D2A" w:rsidRDefault="008819FE" w:rsidP="009F4D2A">
            <w:pPr>
              <w:snapToGrid w:val="0"/>
              <w:spacing w:before="120" w:line="180" w:lineRule="exact"/>
              <w:ind w:right="397"/>
              <w:jc w:val="right"/>
              <w:rPr>
                <w:rFonts w:eastAsia="Symbol"/>
                <w:lang w:val="en-US"/>
              </w:rPr>
            </w:pPr>
            <w:r w:rsidRPr="009F4D2A">
              <w:rPr>
                <w:rFonts w:eastAsia="Symbol"/>
              </w:rPr>
              <w:t>101</w:t>
            </w:r>
          </w:p>
        </w:tc>
        <w:tc>
          <w:tcPr>
            <w:tcW w:w="1188" w:type="dxa"/>
            <w:tcBorders>
              <w:left w:val="single" w:sz="6" w:space="0" w:color="000000"/>
            </w:tcBorders>
            <w:shd w:val="clear" w:color="auto" w:fill="auto"/>
            <w:vAlign w:val="bottom"/>
          </w:tcPr>
          <w:p w14:paraId="5B0863C8" w14:textId="08DD7319" w:rsidR="008819FE" w:rsidRPr="009F4D2A" w:rsidRDefault="008819FE" w:rsidP="009F4D2A">
            <w:pPr>
              <w:snapToGrid w:val="0"/>
              <w:spacing w:before="120" w:line="180" w:lineRule="exact"/>
              <w:ind w:right="397"/>
              <w:jc w:val="right"/>
              <w:rPr>
                <w:rFonts w:eastAsia="Symbol"/>
                <w:lang w:val="en-US"/>
              </w:rPr>
            </w:pPr>
            <w:r w:rsidRPr="009F4D2A">
              <w:rPr>
                <w:rFonts w:eastAsia="Symbol"/>
              </w:rPr>
              <w:t>106</w:t>
            </w:r>
          </w:p>
        </w:tc>
        <w:tc>
          <w:tcPr>
            <w:tcW w:w="3178" w:type="dxa"/>
            <w:tcBorders>
              <w:left w:val="single" w:sz="6" w:space="0" w:color="000000"/>
            </w:tcBorders>
            <w:shd w:val="clear" w:color="auto" w:fill="auto"/>
            <w:vAlign w:val="bottom"/>
          </w:tcPr>
          <w:p w14:paraId="6BE8C6A6" w14:textId="1F313C65" w:rsidR="008819FE" w:rsidRPr="00FE32A9" w:rsidRDefault="008819FE" w:rsidP="0064047C">
            <w:pPr>
              <w:spacing w:before="120" w:line="180" w:lineRule="exact"/>
              <w:ind w:left="170"/>
              <w:rPr>
                <w:color w:val="000000" w:themeColor="text1"/>
              </w:rPr>
            </w:pPr>
            <w:r w:rsidRPr="00FE32A9">
              <w:rPr>
                <w:rFonts w:eastAsia="Symbol"/>
                <w:i/>
                <w:color w:val="000000" w:themeColor="text1"/>
              </w:rPr>
              <w:t>Armenia</w:t>
            </w:r>
          </w:p>
        </w:tc>
      </w:tr>
      <w:tr w:rsidR="008819FE" w:rsidRPr="00D21FE6" w14:paraId="5EABED12" w14:textId="77777777" w:rsidTr="009F4D2A">
        <w:trPr>
          <w:cantSplit/>
        </w:trPr>
        <w:tc>
          <w:tcPr>
            <w:tcW w:w="3181" w:type="dxa"/>
            <w:shd w:val="clear" w:color="auto" w:fill="auto"/>
            <w:vAlign w:val="bottom"/>
          </w:tcPr>
          <w:p w14:paraId="621D451D" w14:textId="30E25D8E" w:rsidR="008819FE" w:rsidRPr="00FE32A9" w:rsidRDefault="008819FE" w:rsidP="0064047C">
            <w:pPr>
              <w:spacing w:before="120" w:line="180" w:lineRule="exact"/>
              <w:ind w:left="113"/>
              <w:rPr>
                <w:color w:val="000000" w:themeColor="text1"/>
              </w:rPr>
            </w:pPr>
            <w:r w:rsidRPr="00FE32A9">
              <w:rPr>
                <w:rFonts w:eastAsia="Symbol"/>
                <w:color w:val="000000" w:themeColor="text1"/>
              </w:rPr>
              <w:t>Беларусь</w:t>
            </w:r>
          </w:p>
        </w:tc>
        <w:tc>
          <w:tcPr>
            <w:tcW w:w="1187" w:type="dxa"/>
            <w:tcBorders>
              <w:left w:val="single" w:sz="6" w:space="0" w:color="000000"/>
            </w:tcBorders>
            <w:shd w:val="clear" w:color="auto" w:fill="auto"/>
            <w:vAlign w:val="bottom"/>
          </w:tcPr>
          <w:p w14:paraId="17F157AF" w14:textId="1F5E30B0" w:rsidR="008819FE" w:rsidRPr="009F4D2A" w:rsidRDefault="008819FE" w:rsidP="009F4D2A">
            <w:pPr>
              <w:snapToGrid w:val="0"/>
              <w:spacing w:before="120" w:line="180" w:lineRule="exact"/>
              <w:ind w:right="397"/>
              <w:jc w:val="right"/>
              <w:rPr>
                <w:rFonts w:eastAsia="Symbol"/>
                <w:lang w:val="en-US"/>
              </w:rPr>
            </w:pPr>
            <w:r w:rsidRPr="009F4D2A">
              <w:rPr>
                <w:rFonts w:eastAsia="Symbol"/>
                <w:lang w:val="en-US"/>
              </w:rPr>
              <w:t>174</w:t>
            </w:r>
          </w:p>
        </w:tc>
        <w:tc>
          <w:tcPr>
            <w:tcW w:w="1187" w:type="dxa"/>
            <w:tcBorders>
              <w:left w:val="single" w:sz="6" w:space="0" w:color="000000"/>
            </w:tcBorders>
            <w:shd w:val="clear" w:color="auto" w:fill="auto"/>
            <w:vAlign w:val="bottom"/>
          </w:tcPr>
          <w:p w14:paraId="20BD8880" w14:textId="413C1765" w:rsidR="008819FE" w:rsidRPr="009F4D2A" w:rsidRDefault="008819FE" w:rsidP="009F4D2A">
            <w:pPr>
              <w:snapToGrid w:val="0"/>
              <w:spacing w:before="120" w:line="180" w:lineRule="exact"/>
              <w:ind w:right="397"/>
              <w:jc w:val="right"/>
              <w:rPr>
                <w:rFonts w:eastAsia="Symbol"/>
                <w:lang w:val="en-US"/>
              </w:rPr>
            </w:pPr>
            <w:r w:rsidRPr="009F4D2A">
              <w:rPr>
                <w:rFonts w:eastAsia="Symbol"/>
              </w:rPr>
              <w:t>188</w:t>
            </w:r>
          </w:p>
        </w:tc>
        <w:tc>
          <w:tcPr>
            <w:tcW w:w="1188" w:type="dxa"/>
            <w:tcBorders>
              <w:left w:val="single" w:sz="6" w:space="0" w:color="000000"/>
            </w:tcBorders>
            <w:shd w:val="clear" w:color="auto" w:fill="auto"/>
            <w:vAlign w:val="bottom"/>
          </w:tcPr>
          <w:p w14:paraId="222A6B9F" w14:textId="395A4673" w:rsidR="008819FE" w:rsidRPr="009F4D2A" w:rsidRDefault="008819FE" w:rsidP="009F4D2A">
            <w:pPr>
              <w:snapToGrid w:val="0"/>
              <w:spacing w:before="120" w:line="180" w:lineRule="exact"/>
              <w:ind w:right="397"/>
              <w:jc w:val="right"/>
              <w:rPr>
                <w:rFonts w:eastAsia="Symbol"/>
                <w:lang w:val="en-US"/>
              </w:rPr>
            </w:pPr>
            <w:r w:rsidRPr="009F4D2A">
              <w:rPr>
                <w:rFonts w:eastAsia="Symbol"/>
              </w:rPr>
              <w:t>211</w:t>
            </w:r>
          </w:p>
        </w:tc>
        <w:tc>
          <w:tcPr>
            <w:tcW w:w="3178" w:type="dxa"/>
            <w:tcBorders>
              <w:left w:val="single" w:sz="6" w:space="0" w:color="000000"/>
            </w:tcBorders>
            <w:shd w:val="clear" w:color="auto" w:fill="auto"/>
            <w:vAlign w:val="bottom"/>
          </w:tcPr>
          <w:p w14:paraId="506F736D" w14:textId="7B243DDE" w:rsidR="008819FE" w:rsidRPr="00FE32A9" w:rsidRDefault="008819FE" w:rsidP="0064047C">
            <w:pPr>
              <w:spacing w:before="120" w:line="180" w:lineRule="exact"/>
              <w:ind w:left="170"/>
              <w:rPr>
                <w:color w:val="000000" w:themeColor="text1"/>
              </w:rPr>
            </w:pPr>
            <w:r w:rsidRPr="00FE32A9">
              <w:rPr>
                <w:rFonts w:eastAsia="Symbol"/>
                <w:i/>
                <w:color w:val="000000" w:themeColor="text1"/>
              </w:rPr>
              <w:t>Belarus</w:t>
            </w:r>
          </w:p>
        </w:tc>
      </w:tr>
      <w:tr w:rsidR="008819FE" w:rsidRPr="00D21FE6" w14:paraId="51E745E0" w14:textId="77777777" w:rsidTr="009F4D2A">
        <w:trPr>
          <w:cantSplit/>
        </w:trPr>
        <w:tc>
          <w:tcPr>
            <w:tcW w:w="3181" w:type="dxa"/>
            <w:shd w:val="clear" w:color="auto" w:fill="auto"/>
            <w:vAlign w:val="bottom"/>
          </w:tcPr>
          <w:p w14:paraId="04B2A887" w14:textId="4D4BED76" w:rsidR="008819FE" w:rsidRPr="00FE32A9" w:rsidRDefault="008819FE" w:rsidP="0064047C">
            <w:pPr>
              <w:spacing w:before="120" w:line="180" w:lineRule="exact"/>
              <w:ind w:left="113"/>
              <w:rPr>
                <w:color w:val="000000" w:themeColor="text1"/>
              </w:rPr>
            </w:pPr>
            <w:r w:rsidRPr="00FE32A9">
              <w:rPr>
                <w:rFonts w:eastAsia="Symbol"/>
                <w:color w:val="000000" w:themeColor="text1"/>
              </w:rPr>
              <w:t>Казахстан</w:t>
            </w:r>
          </w:p>
        </w:tc>
        <w:tc>
          <w:tcPr>
            <w:tcW w:w="1187" w:type="dxa"/>
            <w:tcBorders>
              <w:left w:val="single" w:sz="6" w:space="0" w:color="000000"/>
            </w:tcBorders>
            <w:shd w:val="clear" w:color="auto" w:fill="auto"/>
            <w:vAlign w:val="bottom"/>
          </w:tcPr>
          <w:p w14:paraId="54F8067A" w14:textId="50245F95" w:rsidR="008819FE" w:rsidRPr="009F4D2A" w:rsidRDefault="008819FE" w:rsidP="009F4D2A">
            <w:pPr>
              <w:snapToGrid w:val="0"/>
              <w:spacing w:before="120" w:line="180" w:lineRule="exact"/>
              <w:ind w:right="397"/>
              <w:jc w:val="right"/>
              <w:rPr>
                <w:rFonts w:eastAsia="Symbol"/>
                <w:lang w:val="en-US"/>
              </w:rPr>
            </w:pPr>
            <w:r w:rsidRPr="009F4D2A">
              <w:rPr>
                <w:rFonts w:eastAsia="Symbol"/>
                <w:lang w:val="en-US"/>
              </w:rPr>
              <w:t>200</w:t>
            </w:r>
          </w:p>
        </w:tc>
        <w:tc>
          <w:tcPr>
            <w:tcW w:w="1187" w:type="dxa"/>
            <w:tcBorders>
              <w:left w:val="single" w:sz="6" w:space="0" w:color="000000"/>
            </w:tcBorders>
            <w:shd w:val="clear" w:color="auto" w:fill="auto"/>
            <w:vAlign w:val="bottom"/>
          </w:tcPr>
          <w:p w14:paraId="4A1D6271" w14:textId="5A0DAC99" w:rsidR="008819FE" w:rsidRPr="009F4D2A" w:rsidRDefault="008819FE" w:rsidP="009F4D2A">
            <w:pPr>
              <w:snapToGrid w:val="0"/>
              <w:spacing w:before="120" w:line="180" w:lineRule="exact"/>
              <w:ind w:right="397"/>
              <w:jc w:val="right"/>
              <w:rPr>
                <w:rFonts w:eastAsia="Symbol"/>
                <w:lang w:val="en-US"/>
              </w:rPr>
            </w:pPr>
            <w:r w:rsidRPr="009F4D2A">
              <w:rPr>
                <w:rFonts w:eastAsia="Symbol"/>
              </w:rPr>
              <w:t>210</w:t>
            </w:r>
          </w:p>
        </w:tc>
        <w:tc>
          <w:tcPr>
            <w:tcW w:w="1188" w:type="dxa"/>
            <w:tcBorders>
              <w:left w:val="single" w:sz="6" w:space="0" w:color="000000"/>
            </w:tcBorders>
            <w:shd w:val="clear" w:color="auto" w:fill="auto"/>
            <w:vAlign w:val="bottom"/>
          </w:tcPr>
          <w:p w14:paraId="64566702" w14:textId="59A3473E" w:rsidR="008819FE" w:rsidRPr="009F4D2A" w:rsidRDefault="008819FE" w:rsidP="009F4D2A">
            <w:pPr>
              <w:snapToGrid w:val="0"/>
              <w:spacing w:before="120" w:line="180" w:lineRule="exact"/>
              <w:ind w:right="397"/>
              <w:jc w:val="right"/>
              <w:rPr>
                <w:rFonts w:eastAsia="Symbol"/>
                <w:lang w:val="en-US"/>
              </w:rPr>
            </w:pPr>
            <w:r w:rsidRPr="009F4D2A">
              <w:rPr>
                <w:rFonts w:eastAsia="Symbol"/>
              </w:rPr>
              <w:t>234</w:t>
            </w:r>
          </w:p>
        </w:tc>
        <w:tc>
          <w:tcPr>
            <w:tcW w:w="3178" w:type="dxa"/>
            <w:tcBorders>
              <w:left w:val="single" w:sz="6" w:space="0" w:color="000000"/>
            </w:tcBorders>
            <w:shd w:val="clear" w:color="auto" w:fill="auto"/>
            <w:vAlign w:val="bottom"/>
          </w:tcPr>
          <w:p w14:paraId="61BAAF63" w14:textId="2026FAC2" w:rsidR="008819FE" w:rsidRPr="00FE32A9" w:rsidRDefault="008819FE" w:rsidP="0064047C">
            <w:pPr>
              <w:spacing w:before="120" w:line="180" w:lineRule="exact"/>
              <w:ind w:left="170"/>
              <w:rPr>
                <w:color w:val="000000" w:themeColor="text1"/>
              </w:rPr>
            </w:pPr>
            <w:r w:rsidRPr="00FE32A9">
              <w:rPr>
                <w:rFonts w:eastAsia="Symbol"/>
                <w:i/>
                <w:color w:val="000000" w:themeColor="text1"/>
              </w:rPr>
              <w:t>Kazakhstan</w:t>
            </w:r>
          </w:p>
        </w:tc>
      </w:tr>
      <w:tr w:rsidR="008819FE" w:rsidRPr="00D21FE6" w14:paraId="2508B4B3" w14:textId="77777777" w:rsidTr="009F4D2A">
        <w:trPr>
          <w:cantSplit/>
        </w:trPr>
        <w:tc>
          <w:tcPr>
            <w:tcW w:w="3181" w:type="dxa"/>
            <w:shd w:val="clear" w:color="auto" w:fill="auto"/>
            <w:vAlign w:val="bottom"/>
          </w:tcPr>
          <w:p w14:paraId="30708535" w14:textId="377D80AD" w:rsidR="008819FE" w:rsidRPr="00FE32A9" w:rsidRDefault="008819FE" w:rsidP="0064047C">
            <w:pPr>
              <w:spacing w:before="120" w:line="180" w:lineRule="exact"/>
              <w:ind w:left="113"/>
              <w:rPr>
                <w:color w:val="000000" w:themeColor="text1"/>
              </w:rPr>
            </w:pPr>
            <w:r w:rsidRPr="00FE32A9">
              <w:rPr>
                <w:rFonts w:eastAsia="Symbol"/>
                <w:color w:val="000000" w:themeColor="text1"/>
              </w:rPr>
              <w:t>Киргизия</w:t>
            </w:r>
          </w:p>
        </w:tc>
        <w:tc>
          <w:tcPr>
            <w:tcW w:w="1187" w:type="dxa"/>
            <w:tcBorders>
              <w:left w:val="single" w:sz="6" w:space="0" w:color="000000"/>
            </w:tcBorders>
            <w:shd w:val="clear" w:color="auto" w:fill="auto"/>
            <w:vAlign w:val="bottom"/>
          </w:tcPr>
          <w:p w14:paraId="67B30C22" w14:textId="1F6EFAC9" w:rsidR="008819FE" w:rsidRPr="008819FE" w:rsidRDefault="008819FE" w:rsidP="009F4D2A">
            <w:pPr>
              <w:snapToGrid w:val="0"/>
              <w:spacing w:before="120" w:line="180" w:lineRule="exact"/>
              <w:ind w:right="397"/>
              <w:jc w:val="right"/>
              <w:rPr>
                <w:rFonts w:eastAsia="Symbol"/>
                <w:lang w:val="en-US"/>
              </w:rPr>
            </w:pPr>
            <w:r w:rsidRPr="008819FE">
              <w:rPr>
                <w:rFonts w:eastAsia="Symbol"/>
                <w:lang w:val="en-US"/>
              </w:rPr>
              <w:t>208</w:t>
            </w:r>
          </w:p>
        </w:tc>
        <w:tc>
          <w:tcPr>
            <w:tcW w:w="1187" w:type="dxa"/>
            <w:tcBorders>
              <w:left w:val="single" w:sz="6" w:space="0" w:color="000000"/>
            </w:tcBorders>
            <w:shd w:val="clear" w:color="auto" w:fill="auto"/>
            <w:vAlign w:val="bottom"/>
          </w:tcPr>
          <w:p w14:paraId="5AE551F0" w14:textId="7A968AE3" w:rsidR="008819FE" w:rsidRPr="008819FE" w:rsidRDefault="008819FE" w:rsidP="009F4D2A">
            <w:pPr>
              <w:snapToGrid w:val="0"/>
              <w:spacing w:before="120" w:line="180" w:lineRule="exact"/>
              <w:ind w:right="397"/>
              <w:jc w:val="right"/>
              <w:rPr>
                <w:rFonts w:eastAsia="Symbol"/>
                <w:lang w:val="en-US"/>
              </w:rPr>
            </w:pPr>
            <w:r w:rsidRPr="008819FE">
              <w:rPr>
                <w:rFonts w:eastAsia="Symbol"/>
              </w:rPr>
              <w:t>237</w:t>
            </w:r>
          </w:p>
        </w:tc>
        <w:tc>
          <w:tcPr>
            <w:tcW w:w="1188" w:type="dxa"/>
            <w:tcBorders>
              <w:left w:val="single" w:sz="6" w:space="0" w:color="000000"/>
            </w:tcBorders>
            <w:shd w:val="clear" w:color="auto" w:fill="auto"/>
            <w:vAlign w:val="bottom"/>
          </w:tcPr>
          <w:p w14:paraId="2A853902" w14:textId="4FD040E7" w:rsidR="008819FE" w:rsidRPr="008819FE" w:rsidRDefault="008819FE" w:rsidP="009F4D2A">
            <w:pPr>
              <w:snapToGrid w:val="0"/>
              <w:spacing w:before="120" w:line="180" w:lineRule="exact"/>
              <w:ind w:right="397"/>
              <w:jc w:val="right"/>
              <w:rPr>
                <w:rFonts w:eastAsia="Symbol"/>
                <w:lang w:val="en-US"/>
              </w:rPr>
            </w:pPr>
            <w:r w:rsidRPr="008819FE">
              <w:t>273</w:t>
            </w:r>
          </w:p>
        </w:tc>
        <w:tc>
          <w:tcPr>
            <w:tcW w:w="3178" w:type="dxa"/>
            <w:tcBorders>
              <w:left w:val="single" w:sz="6" w:space="0" w:color="000000"/>
            </w:tcBorders>
            <w:shd w:val="clear" w:color="auto" w:fill="auto"/>
            <w:vAlign w:val="bottom"/>
          </w:tcPr>
          <w:p w14:paraId="53E8CCE1" w14:textId="3F7F2E56" w:rsidR="008819FE" w:rsidRPr="00FE32A9" w:rsidRDefault="008819FE" w:rsidP="0064047C">
            <w:pPr>
              <w:spacing w:before="120" w:line="180" w:lineRule="exact"/>
              <w:ind w:left="170"/>
              <w:rPr>
                <w:color w:val="000000" w:themeColor="text1"/>
              </w:rPr>
            </w:pPr>
            <w:r w:rsidRPr="00FE32A9">
              <w:rPr>
                <w:rFonts w:eastAsia="Symbol"/>
                <w:i/>
                <w:color w:val="000000" w:themeColor="text1"/>
              </w:rPr>
              <w:t>Kyrgyzstan</w:t>
            </w:r>
          </w:p>
        </w:tc>
      </w:tr>
      <w:tr w:rsidR="008819FE" w:rsidRPr="00D21FE6" w14:paraId="214B8A60" w14:textId="77777777" w:rsidTr="009F4D2A">
        <w:trPr>
          <w:cantSplit/>
        </w:trPr>
        <w:tc>
          <w:tcPr>
            <w:tcW w:w="3181" w:type="dxa"/>
            <w:shd w:val="clear" w:color="auto" w:fill="auto"/>
            <w:vAlign w:val="bottom"/>
          </w:tcPr>
          <w:p w14:paraId="5A08EC26" w14:textId="584B72A9" w:rsidR="008819FE" w:rsidRPr="00FE32A9" w:rsidRDefault="008819FE" w:rsidP="0064047C">
            <w:pPr>
              <w:spacing w:before="120" w:line="180" w:lineRule="exact"/>
              <w:ind w:left="113"/>
              <w:rPr>
                <w:color w:val="000000" w:themeColor="text1"/>
              </w:rPr>
            </w:pPr>
            <w:r w:rsidRPr="00FE32A9">
              <w:rPr>
                <w:rFonts w:eastAsia="Symbol"/>
                <w:color w:val="000000" w:themeColor="text1"/>
              </w:rPr>
              <w:t>Республика Молдова</w:t>
            </w:r>
          </w:p>
        </w:tc>
        <w:tc>
          <w:tcPr>
            <w:tcW w:w="1187" w:type="dxa"/>
            <w:tcBorders>
              <w:left w:val="single" w:sz="6" w:space="0" w:color="000000"/>
            </w:tcBorders>
            <w:shd w:val="clear" w:color="auto" w:fill="auto"/>
            <w:vAlign w:val="bottom"/>
          </w:tcPr>
          <w:p w14:paraId="235865B1" w14:textId="31025D15" w:rsidR="008819FE" w:rsidRPr="008819FE" w:rsidRDefault="008819FE" w:rsidP="009F4D2A">
            <w:pPr>
              <w:snapToGrid w:val="0"/>
              <w:spacing w:before="120" w:line="180" w:lineRule="exact"/>
              <w:ind w:right="397"/>
              <w:jc w:val="right"/>
              <w:rPr>
                <w:rFonts w:eastAsia="Symbol"/>
                <w:lang w:val="en-US"/>
              </w:rPr>
            </w:pPr>
            <w:r w:rsidRPr="008819FE">
              <w:rPr>
                <w:rFonts w:eastAsia="Symbol"/>
                <w:lang w:val="en-US"/>
              </w:rPr>
              <w:t>225</w:t>
            </w:r>
          </w:p>
        </w:tc>
        <w:tc>
          <w:tcPr>
            <w:tcW w:w="1187" w:type="dxa"/>
            <w:tcBorders>
              <w:left w:val="single" w:sz="6" w:space="0" w:color="000000"/>
            </w:tcBorders>
            <w:shd w:val="clear" w:color="auto" w:fill="auto"/>
            <w:vAlign w:val="bottom"/>
          </w:tcPr>
          <w:p w14:paraId="114202C2" w14:textId="681965A2" w:rsidR="008819FE" w:rsidRPr="008819FE" w:rsidRDefault="008819FE" w:rsidP="009F4D2A">
            <w:pPr>
              <w:snapToGrid w:val="0"/>
              <w:spacing w:before="120" w:line="180" w:lineRule="exact"/>
              <w:ind w:right="397"/>
              <w:jc w:val="right"/>
              <w:rPr>
                <w:rFonts w:eastAsia="Symbol"/>
                <w:lang w:val="en-US"/>
              </w:rPr>
            </w:pPr>
            <w:r w:rsidRPr="008819FE">
              <w:rPr>
                <w:rFonts w:eastAsia="Symbol"/>
              </w:rPr>
              <w:t>...</w:t>
            </w:r>
          </w:p>
        </w:tc>
        <w:tc>
          <w:tcPr>
            <w:tcW w:w="1188" w:type="dxa"/>
            <w:tcBorders>
              <w:left w:val="single" w:sz="6" w:space="0" w:color="000000"/>
            </w:tcBorders>
            <w:shd w:val="clear" w:color="auto" w:fill="auto"/>
            <w:vAlign w:val="bottom"/>
          </w:tcPr>
          <w:p w14:paraId="2C707C95" w14:textId="51D6BA1C" w:rsidR="008819FE" w:rsidRPr="008819FE" w:rsidRDefault="008819FE" w:rsidP="009F4D2A">
            <w:pPr>
              <w:snapToGrid w:val="0"/>
              <w:spacing w:before="120" w:line="180" w:lineRule="exact"/>
              <w:ind w:right="397"/>
              <w:jc w:val="right"/>
              <w:rPr>
                <w:rFonts w:eastAsia="Symbol"/>
                <w:lang w:val="en-US"/>
              </w:rPr>
            </w:pPr>
            <w:r w:rsidRPr="008819FE">
              <w:rPr>
                <w:rFonts w:eastAsia="Symbol"/>
              </w:rPr>
              <w:t>…</w:t>
            </w:r>
          </w:p>
        </w:tc>
        <w:tc>
          <w:tcPr>
            <w:tcW w:w="3178" w:type="dxa"/>
            <w:tcBorders>
              <w:left w:val="single" w:sz="6" w:space="0" w:color="000000"/>
            </w:tcBorders>
            <w:shd w:val="clear" w:color="auto" w:fill="auto"/>
            <w:vAlign w:val="bottom"/>
          </w:tcPr>
          <w:p w14:paraId="72682B21" w14:textId="0723A671" w:rsidR="008819FE" w:rsidRPr="00FE32A9" w:rsidRDefault="008819FE" w:rsidP="0064047C">
            <w:pPr>
              <w:spacing w:before="120" w:line="180" w:lineRule="exact"/>
              <w:ind w:left="170"/>
              <w:rPr>
                <w:color w:val="000000" w:themeColor="text1"/>
              </w:rPr>
            </w:pPr>
            <w:r w:rsidRPr="00FE32A9">
              <w:rPr>
                <w:rFonts w:eastAsia="Symbol"/>
                <w:i/>
                <w:color w:val="000000" w:themeColor="text1"/>
              </w:rPr>
              <w:t>Republic of Moldova</w:t>
            </w:r>
          </w:p>
        </w:tc>
      </w:tr>
      <w:tr w:rsidR="008819FE" w:rsidRPr="00D21FE6" w14:paraId="084770F0" w14:textId="77777777" w:rsidTr="009F4D2A">
        <w:trPr>
          <w:cantSplit/>
        </w:trPr>
        <w:tc>
          <w:tcPr>
            <w:tcW w:w="3181" w:type="dxa"/>
            <w:shd w:val="clear" w:color="auto" w:fill="auto"/>
            <w:vAlign w:val="bottom"/>
          </w:tcPr>
          <w:p w14:paraId="78D6F1E3" w14:textId="4D52C2FC" w:rsidR="008819FE" w:rsidRPr="00FE32A9" w:rsidRDefault="008819FE" w:rsidP="0064047C">
            <w:pPr>
              <w:spacing w:before="120" w:line="180" w:lineRule="exact"/>
              <w:ind w:left="113"/>
              <w:rPr>
                <w:rFonts w:eastAsia="Symbol"/>
                <w:color w:val="000000" w:themeColor="text1"/>
              </w:rPr>
            </w:pPr>
            <w:r w:rsidRPr="00FE32A9">
              <w:rPr>
                <w:rFonts w:eastAsia="Symbol"/>
                <w:color w:val="000000" w:themeColor="text1"/>
              </w:rPr>
              <w:t>Таджикистан</w:t>
            </w:r>
          </w:p>
        </w:tc>
        <w:tc>
          <w:tcPr>
            <w:tcW w:w="1187" w:type="dxa"/>
            <w:tcBorders>
              <w:left w:val="single" w:sz="6" w:space="0" w:color="000000"/>
            </w:tcBorders>
            <w:shd w:val="clear" w:color="auto" w:fill="auto"/>
            <w:vAlign w:val="bottom"/>
          </w:tcPr>
          <w:p w14:paraId="690A9290" w14:textId="06BCED18" w:rsidR="008819FE" w:rsidRPr="008819FE" w:rsidRDefault="008819FE" w:rsidP="009F4D2A">
            <w:pPr>
              <w:snapToGrid w:val="0"/>
              <w:spacing w:before="120" w:line="180" w:lineRule="exact"/>
              <w:ind w:right="397"/>
              <w:jc w:val="right"/>
              <w:rPr>
                <w:rFonts w:eastAsia="Symbol"/>
              </w:rPr>
            </w:pPr>
            <w:r w:rsidRPr="008819FE">
              <w:rPr>
                <w:bCs/>
              </w:rPr>
              <w:t>283</w:t>
            </w:r>
          </w:p>
        </w:tc>
        <w:tc>
          <w:tcPr>
            <w:tcW w:w="1187" w:type="dxa"/>
            <w:tcBorders>
              <w:left w:val="single" w:sz="6" w:space="0" w:color="000000"/>
            </w:tcBorders>
            <w:shd w:val="clear" w:color="auto" w:fill="auto"/>
            <w:vAlign w:val="bottom"/>
          </w:tcPr>
          <w:p w14:paraId="55A59D51" w14:textId="73240602" w:rsidR="008819FE" w:rsidRPr="008819FE" w:rsidRDefault="008819FE" w:rsidP="009F4D2A">
            <w:pPr>
              <w:snapToGrid w:val="0"/>
              <w:spacing w:before="120" w:line="180" w:lineRule="exact"/>
              <w:ind w:right="397"/>
              <w:jc w:val="right"/>
              <w:rPr>
                <w:rFonts w:eastAsia="Symbol"/>
              </w:rPr>
            </w:pPr>
            <w:r w:rsidRPr="008819FE">
              <w:rPr>
                <w:bCs/>
              </w:rPr>
              <w:t>326</w:t>
            </w:r>
          </w:p>
        </w:tc>
        <w:tc>
          <w:tcPr>
            <w:tcW w:w="1188" w:type="dxa"/>
            <w:tcBorders>
              <w:left w:val="single" w:sz="6" w:space="0" w:color="000000"/>
            </w:tcBorders>
            <w:shd w:val="clear" w:color="auto" w:fill="auto"/>
            <w:vAlign w:val="bottom"/>
          </w:tcPr>
          <w:p w14:paraId="4D9101B2" w14:textId="5DE7BD8A" w:rsidR="008819FE" w:rsidRPr="008819FE" w:rsidRDefault="008819FE" w:rsidP="009F4D2A">
            <w:pPr>
              <w:snapToGrid w:val="0"/>
              <w:spacing w:before="120" w:line="180" w:lineRule="exact"/>
              <w:ind w:right="397"/>
              <w:jc w:val="right"/>
              <w:rPr>
                <w:rFonts w:eastAsia="Symbol"/>
                <w:lang w:val="en-US"/>
              </w:rPr>
            </w:pPr>
            <w:r w:rsidRPr="008819FE">
              <w:t>…</w:t>
            </w:r>
          </w:p>
        </w:tc>
        <w:tc>
          <w:tcPr>
            <w:tcW w:w="3178" w:type="dxa"/>
            <w:tcBorders>
              <w:left w:val="single" w:sz="6" w:space="0" w:color="000000"/>
            </w:tcBorders>
            <w:shd w:val="clear" w:color="auto" w:fill="auto"/>
            <w:vAlign w:val="bottom"/>
          </w:tcPr>
          <w:p w14:paraId="4EFAD843" w14:textId="337736D6" w:rsidR="008819FE" w:rsidRPr="00FE32A9" w:rsidRDefault="008819FE" w:rsidP="0064047C">
            <w:pPr>
              <w:spacing w:before="120" w:line="180" w:lineRule="exact"/>
              <w:ind w:left="170"/>
              <w:rPr>
                <w:rFonts w:eastAsia="Symbol"/>
                <w:i/>
                <w:color w:val="000000" w:themeColor="text1"/>
              </w:rPr>
            </w:pPr>
            <w:r w:rsidRPr="00FE32A9">
              <w:rPr>
                <w:rFonts w:eastAsia="Symbol"/>
                <w:i/>
                <w:color w:val="000000" w:themeColor="text1"/>
              </w:rPr>
              <w:t>Tajikistan</w:t>
            </w:r>
          </w:p>
        </w:tc>
      </w:tr>
      <w:tr w:rsidR="008819FE" w:rsidRPr="00D21FE6" w14:paraId="5826F43D" w14:textId="77777777" w:rsidTr="009F4D2A">
        <w:trPr>
          <w:cantSplit/>
        </w:trPr>
        <w:tc>
          <w:tcPr>
            <w:tcW w:w="3181" w:type="dxa"/>
            <w:shd w:val="clear" w:color="auto" w:fill="auto"/>
            <w:vAlign w:val="bottom"/>
          </w:tcPr>
          <w:p w14:paraId="29DEBD6D" w14:textId="5B5AC476" w:rsidR="008819FE" w:rsidRPr="00FE32A9" w:rsidRDefault="008819FE" w:rsidP="00A36476">
            <w:pPr>
              <w:spacing w:before="120" w:line="180" w:lineRule="exact"/>
              <w:ind w:left="113"/>
              <w:rPr>
                <w:color w:val="000000" w:themeColor="text1"/>
              </w:rPr>
            </w:pPr>
            <w:r w:rsidRPr="00FE32A9">
              <w:rPr>
                <w:rFonts w:eastAsia="Symbol"/>
                <w:color w:val="000000" w:themeColor="text1"/>
              </w:rPr>
              <w:t>Узбекистан</w:t>
            </w:r>
            <w:proofErr w:type="gramStart"/>
            <w:r w:rsidRPr="00FE32A9">
              <w:rPr>
                <w:rFonts w:eastAsia="Symbol"/>
                <w:color w:val="000000" w:themeColor="text1"/>
                <w:vertAlign w:val="superscript"/>
                <w:lang w:val="en-US"/>
              </w:rPr>
              <w:t>1</w:t>
            </w:r>
            <w:proofErr w:type="gramEnd"/>
            <w:r w:rsidRPr="00FE32A9">
              <w:rPr>
                <w:rFonts w:eastAsia="Symbol"/>
                <w:color w:val="000000" w:themeColor="text1"/>
                <w:vertAlign w:val="superscript"/>
              </w:rPr>
              <w:t>)</w:t>
            </w:r>
          </w:p>
        </w:tc>
        <w:tc>
          <w:tcPr>
            <w:tcW w:w="1187" w:type="dxa"/>
            <w:tcBorders>
              <w:left w:val="single" w:sz="6" w:space="0" w:color="000000"/>
            </w:tcBorders>
            <w:shd w:val="clear" w:color="auto" w:fill="auto"/>
            <w:vAlign w:val="bottom"/>
          </w:tcPr>
          <w:p w14:paraId="6115BCA3" w14:textId="47B251ED" w:rsidR="008819FE" w:rsidRPr="008819FE" w:rsidRDefault="008819FE" w:rsidP="009F4D2A">
            <w:pPr>
              <w:snapToGrid w:val="0"/>
              <w:spacing w:before="120" w:line="180" w:lineRule="exact"/>
              <w:ind w:right="397"/>
              <w:jc w:val="right"/>
              <w:rPr>
                <w:rFonts w:eastAsia="Symbol"/>
              </w:rPr>
            </w:pPr>
            <w:r w:rsidRPr="008819FE">
              <w:rPr>
                <w:rFonts w:eastAsia="Symbol"/>
                <w:lang w:val="en-US"/>
              </w:rPr>
              <w:t>353</w:t>
            </w:r>
          </w:p>
        </w:tc>
        <w:tc>
          <w:tcPr>
            <w:tcW w:w="1187" w:type="dxa"/>
            <w:tcBorders>
              <w:left w:val="single" w:sz="6" w:space="0" w:color="000000"/>
            </w:tcBorders>
            <w:shd w:val="clear" w:color="auto" w:fill="auto"/>
            <w:vAlign w:val="bottom"/>
          </w:tcPr>
          <w:p w14:paraId="19F2A258" w14:textId="0AC0BAF5" w:rsidR="008819FE" w:rsidRPr="008819FE" w:rsidRDefault="008819FE" w:rsidP="009F4D2A">
            <w:pPr>
              <w:snapToGrid w:val="0"/>
              <w:spacing w:before="120" w:line="180" w:lineRule="exact"/>
              <w:ind w:right="397"/>
              <w:jc w:val="right"/>
              <w:rPr>
                <w:rFonts w:eastAsia="Symbol"/>
                <w:lang w:val="en-US"/>
              </w:rPr>
            </w:pPr>
            <w:r w:rsidRPr="008819FE">
              <w:rPr>
                <w:rFonts w:eastAsia="Symbol"/>
              </w:rPr>
              <w:t>390</w:t>
            </w:r>
          </w:p>
        </w:tc>
        <w:tc>
          <w:tcPr>
            <w:tcW w:w="1188" w:type="dxa"/>
            <w:tcBorders>
              <w:left w:val="single" w:sz="6" w:space="0" w:color="000000"/>
            </w:tcBorders>
            <w:shd w:val="clear" w:color="auto" w:fill="auto"/>
            <w:vAlign w:val="bottom"/>
          </w:tcPr>
          <w:p w14:paraId="0C4AB761" w14:textId="51283B3A" w:rsidR="008819FE" w:rsidRPr="008819FE" w:rsidRDefault="008819FE" w:rsidP="009F4D2A">
            <w:pPr>
              <w:snapToGrid w:val="0"/>
              <w:spacing w:before="120" w:line="180" w:lineRule="exact"/>
              <w:ind w:right="397"/>
              <w:jc w:val="right"/>
              <w:rPr>
                <w:rFonts w:eastAsia="Symbol"/>
                <w:lang w:val="en-US"/>
              </w:rPr>
            </w:pPr>
            <w:r w:rsidRPr="008819FE">
              <w:t>436</w:t>
            </w:r>
          </w:p>
        </w:tc>
        <w:tc>
          <w:tcPr>
            <w:tcW w:w="3178" w:type="dxa"/>
            <w:tcBorders>
              <w:left w:val="single" w:sz="6" w:space="0" w:color="000000"/>
            </w:tcBorders>
            <w:shd w:val="clear" w:color="auto" w:fill="auto"/>
            <w:vAlign w:val="bottom"/>
          </w:tcPr>
          <w:p w14:paraId="2969BA90" w14:textId="1DFEA205" w:rsidR="008819FE" w:rsidRPr="00FE32A9" w:rsidRDefault="008819FE" w:rsidP="00A36476">
            <w:pPr>
              <w:spacing w:before="120" w:line="180" w:lineRule="exact"/>
              <w:ind w:left="170"/>
              <w:rPr>
                <w:color w:val="000000" w:themeColor="text1"/>
              </w:rPr>
            </w:pPr>
            <w:proofErr w:type="gramStart"/>
            <w:r w:rsidRPr="00FE32A9">
              <w:rPr>
                <w:rFonts w:eastAsia="Symbol"/>
                <w:i/>
                <w:color w:val="000000" w:themeColor="text1"/>
              </w:rPr>
              <w:t>Uzbekistan</w:t>
            </w:r>
            <w:r w:rsidRPr="00FE32A9">
              <w:rPr>
                <w:rFonts w:eastAsia="Symbol"/>
                <w:i/>
                <w:color w:val="000000" w:themeColor="text1"/>
                <w:vertAlign w:val="superscript"/>
                <w:lang w:val="en-US"/>
              </w:rPr>
              <w:t>1</w:t>
            </w:r>
            <w:r w:rsidRPr="00FE32A9">
              <w:rPr>
                <w:rFonts w:eastAsia="Symbol"/>
                <w:i/>
                <w:color w:val="000000" w:themeColor="text1"/>
                <w:vertAlign w:val="superscript"/>
              </w:rPr>
              <w:t>)</w:t>
            </w:r>
            <w:proofErr w:type="gramEnd"/>
          </w:p>
        </w:tc>
      </w:tr>
      <w:tr w:rsidR="008819FE" w:rsidRPr="00D21FE6" w14:paraId="50C89E25" w14:textId="77777777" w:rsidTr="009F4D2A">
        <w:trPr>
          <w:cantSplit/>
        </w:trPr>
        <w:tc>
          <w:tcPr>
            <w:tcW w:w="3181" w:type="dxa"/>
            <w:shd w:val="clear" w:color="auto" w:fill="auto"/>
            <w:vAlign w:val="bottom"/>
          </w:tcPr>
          <w:p w14:paraId="51F5B2B4" w14:textId="1E21E916" w:rsidR="008819FE" w:rsidRPr="00FE32A9" w:rsidRDefault="008819FE" w:rsidP="0064047C">
            <w:pPr>
              <w:spacing w:before="120" w:line="180" w:lineRule="exact"/>
              <w:rPr>
                <w:color w:val="000000" w:themeColor="text1"/>
              </w:rPr>
            </w:pPr>
            <w:r w:rsidRPr="00FE32A9">
              <w:rPr>
                <w:rFonts w:eastAsia="Symbol"/>
                <w:b/>
                <w:bCs/>
                <w:color w:val="000000" w:themeColor="text1"/>
              </w:rPr>
              <w:t>Страны БРИКС</w:t>
            </w:r>
            <w:proofErr w:type="gramStart"/>
            <w:r w:rsidRPr="00FE32A9">
              <w:rPr>
                <w:rFonts w:eastAsia="Symbol"/>
                <w:b/>
                <w:bCs/>
                <w:color w:val="000000" w:themeColor="text1"/>
                <w:vertAlign w:val="superscript"/>
              </w:rPr>
              <w:t>2</w:t>
            </w:r>
            <w:proofErr w:type="gramEnd"/>
            <w:r w:rsidRPr="00FE32A9">
              <w:rPr>
                <w:rFonts w:eastAsia="Symbol"/>
                <w:b/>
                <w:bCs/>
                <w:color w:val="000000" w:themeColor="text1"/>
                <w:vertAlign w:val="superscript"/>
              </w:rPr>
              <w:t>)</w:t>
            </w:r>
          </w:p>
        </w:tc>
        <w:tc>
          <w:tcPr>
            <w:tcW w:w="1187" w:type="dxa"/>
            <w:tcBorders>
              <w:left w:val="single" w:sz="6" w:space="0" w:color="000000"/>
            </w:tcBorders>
            <w:shd w:val="clear" w:color="auto" w:fill="auto"/>
            <w:vAlign w:val="bottom"/>
          </w:tcPr>
          <w:p w14:paraId="59D574FC" w14:textId="77777777" w:rsidR="008819FE" w:rsidRPr="008819FE" w:rsidRDefault="008819FE" w:rsidP="009F4D2A">
            <w:pPr>
              <w:snapToGrid w:val="0"/>
              <w:spacing w:before="120" w:line="180" w:lineRule="exact"/>
              <w:ind w:right="397"/>
              <w:jc w:val="right"/>
              <w:rPr>
                <w:rFonts w:eastAsia="Symbol"/>
                <w:lang w:val="en-US"/>
              </w:rPr>
            </w:pPr>
          </w:p>
        </w:tc>
        <w:tc>
          <w:tcPr>
            <w:tcW w:w="1187" w:type="dxa"/>
            <w:tcBorders>
              <w:left w:val="single" w:sz="6" w:space="0" w:color="000000"/>
            </w:tcBorders>
            <w:shd w:val="clear" w:color="auto" w:fill="auto"/>
            <w:vAlign w:val="bottom"/>
          </w:tcPr>
          <w:p w14:paraId="6CF5E054" w14:textId="77777777" w:rsidR="008819FE" w:rsidRPr="008819FE" w:rsidRDefault="008819FE" w:rsidP="009F4D2A">
            <w:pPr>
              <w:snapToGrid w:val="0"/>
              <w:spacing w:before="120" w:line="180" w:lineRule="exact"/>
              <w:ind w:right="397"/>
              <w:jc w:val="right"/>
              <w:rPr>
                <w:rFonts w:eastAsia="Symbol"/>
                <w:lang w:val="en-US"/>
              </w:rPr>
            </w:pPr>
          </w:p>
        </w:tc>
        <w:tc>
          <w:tcPr>
            <w:tcW w:w="1188" w:type="dxa"/>
            <w:tcBorders>
              <w:left w:val="single" w:sz="6" w:space="0" w:color="000000"/>
            </w:tcBorders>
            <w:shd w:val="clear" w:color="auto" w:fill="auto"/>
            <w:vAlign w:val="bottom"/>
          </w:tcPr>
          <w:p w14:paraId="2FABEF3A" w14:textId="77777777" w:rsidR="008819FE" w:rsidRPr="008819FE" w:rsidRDefault="008819FE" w:rsidP="009F4D2A">
            <w:pPr>
              <w:snapToGrid w:val="0"/>
              <w:spacing w:before="120" w:line="180" w:lineRule="exact"/>
              <w:ind w:right="397"/>
              <w:jc w:val="right"/>
              <w:rPr>
                <w:rFonts w:eastAsia="Symbol"/>
                <w:lang w:val="en-US"/>
              </w:rPr>
            </w:pPr>
          </w:p>
        </w:tc>
        <w:tc>
          <w:tcPr>
            <w:tcW w:w="3178" w:type="dxa"/>
            <w:tcBorders>
              <w:left w:val="single" w:sz="6" w:space="0" w:color="000000"/>
            </w:tcBorders>
            <w:shd w:val="clear" w:color="auto" w:fill="auto"/>
            <w:vAlign w:val="bottom"/>
          </w:tcPr>
          <w:p w14:paraId="72054F85" w14:textId="5BC8DA99" w:rsidR="008819FE" w:rsidRPr="00FE32A9" w:rsidRDefault="008819FE" w:rsidP="0064047C">
            <w:pPr>
              <w:spacing w:before="120" w:line="180" w:lineRule="exact"/>
              <w:ind w:left="57"/>
              <w:rPr>
                <w:color w:val="000000" w:themeColor="text1"/>
              </w:rPr>
            </w:pPr>
            <w:r w:rsidRPr="00FE32A9">
              <w:rPr>
                <w:rFonts w:eastAsia="Symbol"/>
                <w:b/>
                <w:i/>
                <w:color w:val="000000" w:themeColor="text1"/>
                <w:lang w:val="en"/>
              </w:rPr>
              <w:t>BRICS countries</w:t>
            </w:r>
            <w:r w:rsidRPr="00FE32A9">
              <w:rPr>
                <w:rFonts w:eastAsia="Symbol"/>
                <w:b/>
                <w:bCs/>
                <w:color w:val="000000" w:themeColor="text1"/>
                <w:vertAlign w:val="superscript"/>
              </w:rPr>
              <w:t>2)</w:t>
            </w:r>
          </w:p>
        </w:tc>
      </w:tr>
      <w:tr w:rsidR="008819FE" w:rsidRPr="00D21FE6" w14:paraId="66E69D18" w14:textId="77777777" w:rsidTr="009F4D2A">
        <w:trPr>
          <w:cantSplit/>
        </w:trPr>
        <w:tc>
          <w:tcPr>
            <w:tcW w:w="3181" w:type="dxa"/>
            <w:shd w:val="clear" w:color="auto" w:fill="auto"/>
            <w:vAlign w:val="bottom"/>
          </w:tcPr>
          <w:p w14:paraId="3B67E2F5" w14:textId="65DDF09C" w:rsidR="008819FE" w:rsidRPr="00FE32A9" w:rsidRDefault="008819FE" w:rsidP="0064047C">
            <w:pPr>
              <w:spacing w:before="120" w:line="180" w:lineRule="exact"/>
              <w:ind w:left="340"/>
              <w:rPr>
                <w:color w:val="000000" w:themeColor="text1"/>
              </w:rPr>
            </w:pPr>
            <w:r w:rsidRPr="008819FE">
              <w:rPr>
                <w:rFonts w:eastAsia="Symbol"/>
              </w:rPr>
              <w:t>из них:</w:t>
            </w:r>
          </w:p>
        </w:tc>
        <w:tc>
          <w:tcPr>
            <w:tcW w:w="1187" w:type="dxa"/>
            <w:tcBorders>
              <w:left w:val="single" w:sz="6" w:space="0" w:color="000000"/>
            </w:tcBorders>
            <w:shd w:val="clear" w:color="auto" w:fill="auto"/>
            <w:vAlign w:val="bottom"/>
          </w:tcPr>
          <w:p w14:paraId="1B7AB1F7" w14:textId="77777777" w:rsidR="008819FE" w:rsidRPr="008819FE" w:rsidRDefault="008819FE" w:rsidP="009F4D2A">
            <w:pPr>
              <w:snapToGrid w:val="0"/>
              <w:spacing w:before="120" w:line="180" w:lineRule="exact"/>
              <w:ind w:right="397"/>
              <w:jc w:val="right"/>
              <w:rPr>
                <w:rFonts w:eastAsia="Symbol"/>
                <w:lang w:val="en-US"/>
              </w:rPr>
            </w:pPr>
          </w:p>
        </w:tc>
        <w:tc>
          <w:tcPr>
            <w:tcW w:w="1187" w:type="dxa"/>
            <w:tcBorders>
              <w:left w:val="single" w:sz="6" w:space="0" w:color="000000"/>
            </w:tcBorders>
            <w:shd w:val="clear" w:color="auto" w:fill="auto"/>
            <w:vAlign w:val="bottom"/>
          </w:tcPr>
          <w:p w14:paraId="4D0A05DB" w14:textId="77777777" w:rsidR="008819FE" w:rsidRPr="008819FE" w:rsidRDefault="008819FE" w:rsidP="009F4D2A">
            <w:pPr>
              <w:snapToGrid w:val="0"/>
              <w:spacing w:before="120" w:line="180" w:lineRule="exact"/>
              <w:ind w:right="397"/>
              <w:jc w:val="right"/>
              <w:rPr>
                <w:rFonts w:eastAsia="Symbol"/>
                <w:lang w:val="en-US"/>
              </w:rPr>
            </w:pPr>
          </w:p>
        </w:tc>
        <w:tc>
          <w:tcPr>
            <w:tcW w:w="1188" w:type="dxa"/>
            <w:tcBorders>
              <w:left w:val="single" w:sz="6" w:space="0" w:color="000000"/>
            </w:tcBorders>
            <w:shd w:val="clear" w:color="auto" w:fill="auto"/>
            <w:vAlign w:val="bottom"/>
          </w:tcPr>
          <w:p w14:paraId="148F7415" w14:textId="77777777" w:rsidR="008819FE" w:rsidRPr="008819FE" w:rsidRDefault="008819FE" w:rsidP="009F4D2A">
            <w:pPr>
              <w:snapToGrid w:val="0"/>
              <w:spacing w:before="120" w:line="180" w:lineRule="exact"/>
              <w:ind w:right="397"/>
              <w:jc w:val="right"/>
              <w:rPr>
                <w:rFonts w:eastAsia="Symbol"/>
                <w:lang w:val="en-US"/>
              </w:rPr>
            </w:pPr>
          </w:p>
        </w:tc>
        <w:tc>
          <w:tcPr>
            <w:tcW w:w="3178" w:type="dxa"/>
            <w:tcBorders>
              <w:left w:val="single" w:sz="6" w:space="0" w:color="000000"/>
            </w:tcBorders>
            <w:shd w:val="clear" w:color="auto" w:fill="auto"/>
            <w:vAlign w:val="bottom"/>
          </w:tcPr>
          <w:p w14:paraId="5E651515" w14:textId="419E23FD" w:rsidR="008819FE" w:rsidRPr="00FE32A9" w:rsidRDefault="008819FE" w:rsidP="0064047C">
            <w:pPr>
              <w:spacing w:before="120" w:line="180" w:lineRule="exact"/>
              <w:ind w:left="340"/>
              <w:rPr>
                <w:color w:val="000000" w:themeColor="text1"/>
              </w:rPr>
            </w:pPr>
            <w:r w:rsidRPr="00FE32A9">
              <w:rPr>
                <w:rFonts w:eastAsia="Symbol"/>
                <w:i/>
                <w:color w:val="000000" w:themeColor="text1"/>
              </w:rPr>
              <w:t>of which:</w:t>
            </w:r>
          </w:p>
        </w:tc>
      </w:tr>
      <w:tr w:rsidR="008819FE" w:rsidRPr="00D21FE6" w14:paraId="766C6D03" w14:textId="77777777" w:rsidTr="009F4D2A">
        <w:trPr>
          <w:cantSplit/>
        </w:trPr>
        <w:tc>
          <w:tcPr>
            <w:tcW w:w="3181" w:type="dxa"/>
            <w:shd w:val="clear" w:color="auto" w:fill="auto"/>
            <w:vAlign w:val="bottom"/>
          </w:tcPr>
          <w:p w14:paraId="38259316" w14:textId="32538B21" w:rsidR="008819FE" w:rsidRPr="00FE32A9" w:rsidRDefault="008819FE" w:rsidP="0064047C">
            <w:pPr>
              <w:pStyle w:val="15"/>
              <w:spacing w:before="120" w:line="180" w:lineRule="exact"/>
              <w:ind w:left="113"/>
              <w:rPr>
                <w:color w:val="000000" w:themeColor="text1"/>
              </w:rPr>
            </w:pPr>
            <w:r w:rsidRPr="00FE32A9">
              <w:rPr>
                <w:rFonts w:eastAsia="Symbol"/>
                <w:color w:val="000000" w:themeColor="text1"/>
              </w:rPr>
              <w:t>Бразилия</w:t>
            </w:r>
          </w:p>
        </w:tc>
        <w:tc>
          <w:tcPr>
            <w:tcW w:w="1187" w:type="dxa"/>
            <w:tcBorders>
              <w:left w:val="single" w:sz="6" w:space="0" w:color="000000"/>
            </w:tcBorders>
            <w:shd w:val="clear" w:color="auto" w:fill="auto"/>
            <w:vAlign w:val="bottom"/>
          </w:tcPr>
          <w:p w14:paraId="14888604" w14:textId="4CDECA10" w:rsidR="008819FE" w:rsidRPr="008819FE" w:rsidRDefault="008819FE" w:rsidP="009F4D2A">
            <w:pPr>
              <w:snapToGrid w:val="0"/>
              <w:spacing w:before="120" w:line="180" w:lineRule="exact"/>
              <w:ind w:right="397"/>
              <w:jc w:val="right"/>
              <w:rPr>
                <w:rFonts w:eastAsia="Symbol"/>
                <w:lang w:val="en-US"/>
              </w:rPr>
            </w:pPr>
            <w:r w:rsidRPr="008819FE">
              <w:rPr>
                <w:rFonts w:eastAsia="Symbol"/>
              </w:rPr>
              <w:t>122</w:t>
            </w:r>
          </w:p>
        </w:tc>
        <w:tc>
          <w:tcPr>
            <w:tcW w:w="1187" w:type="dxa"/>
            <w:tcBorders>
              <w:left w:val="single" w:sz="6" w:space="0" w:color="000000"/>
            </w:tcBorders>
            <w:shd w:val="clear" w:color="auto" w:fill="auto"/>
            <w:vAlign w:val="bottom"/>
          </w:tcPr>
          <w:p w14:paraId="548A04D2" w14:textId="3EA27AA4" w:rsidR="008819FE" w:rsidRPr="008819FE" w:rsidRDefault="008819FE" w:rsidP="009F4D2A">
            <w:pPr>
              <w:snapToGrid w:val="0"/>
              <w:spacing w:before="120" w:line="180" w:lineRule="exact"/>
              <w:ind w:right="397"/>
              <w:jc w:val="right"/>
              <w:rPr>
                <w:rFonts w:eastAsia="Symbol"/>
                <w:lang w:val="en-US"/>
              </w:rPr>
            </w:pPr>
            <w:r w:rsidRPr="008819FE">
              <w:rPr>
                <w:rFonts w:eastAsia="Symbol"/>
              </w:rPr>
              <w:t>124</w:t>
            </w:r>
          </w:p>
        </w:tc>
        <w:tc>
          <w:tcPr>
            <w:tcW w:w="1188" w:type="dxa"/>
            <w:tcBorders>
              <w:left w:val="single" w:sz="6" w:space="0" w:color="000000"/>
            </w:tcBorders>
            <w:shd w:val="clear" w:color="auto" w:fill="auto"/>
            <w:vAlign w:val="bottom"/>
          </w:tcPr>
          <w:p w14:paraId="4DE7BD10" w14:textId="2FC9038D" w:rsidR="008819FE" w:rsidRPr="008819FE" w:rsidRDefault="008819FE" w:rsidP="009F4D2A">
            <w:pPr>
              <w:snapToGrid w:val="0"/>
              <w:spacing w:before="120" w:line="180" w:lineRule="exact"/>
              <w:ind w:right="397"/>
              <w:jc w:val="right"/>
              <w:rPr>
                <w:rFonts w:eastAsia="Symbol"/>
                <w:lang w:val="en-US"/>
              </w:rPr>
            </w:pPr>
            <w:r w:rsidRPr="008819FE">
              <w:rPr>
                <w:rFonts w:eastAsia="Symbol"/>
                <w:lang w:val="en-US"/>
              </w:rPr>
              <w:t>130</w:t>
            </w:r>
          </w:p>
        </w:tc>
        <w:tc>
          <w:tcPr>
            <w:tcW w:w="3178" w:type="dxa"/>
            <w:tcBorders>
              <w:left w:val="single" w:sz="6" w:space="0" w:color="000000"/>
            </w:tcBorders>
            <w:shd w:val="clear" w:color="auto" w:fill="auto"/>
            <w:vAlign w:val="bottom"/>
          </w:tcPr>
          <w:p w14:paraId="4E4CE14F" w14:textId="7340D7C7" w:rsidR="008819FE" w:rsidRPr="00FE32A9" w:rsidRDefault="008819FE" w:rsidP="0064047C">
            <w:pPr>
              <w:spacing w:before="120" w:line="180" w:lineRule="exact"/>
              <w:ind w:left="170"/>
              <w:rPr>
                <w:color w:val="000000" w:themeColor="text1"/>
              </w:rPr>
            </w:pPr>
            <w:r w:rsidRPr="00FE32A9">
              <w:rPr>
                <w:rFonts w:eastAsia="Symbol"/>
                <w:i/>
                <w:color w:val="000000" w:themeColor="text1"/>
                <w:lang w:val="en-US"/>
              </w:rPr>
              <w:t>Brazil</w:t>
            </w:r>
          </w:p>
        </w:tc>
      </w:tr>
      <w:tr w:rsidR="008819FE" w:rsidRPr="00D21FE6" w14:paraId="5F2B7102" w14:textId="77777777" w:rsidTr="009F4D2A">
        <w:trPr>
          <w:cantSplit/>
        </w:trPr>
        <w:tc>
          <w:tcPr>
            <w:tcW w:w="3181" w:type="dxa"/>
            <w:shd w:val="clear" w:color="auto" w:fill="auto"/>
            <w:vAlign w:val="bottom"/>
          </w:tcPr>
          <w:p w14:paraId="389EF9B6" w14:textId="19A09CC5" w:rsidR="008819FE" w:rsidRPr="00FE32A9" w:rsidRDefault="008819FE" w:rsidP="0064047C">
            <w:pPr>
              <w:pStyle w:val="15"/>
              <w:spacing w:before="120" w:line="180" w:lineRule="exact"/>
              <w:ind w:left="113"/>
              <w:rPr>
                <w:color w:val="000000" w:themeColor="text1"/>
              </w:rPr>
            </w:pPr>
            <w:r w:rsidRPr="00FE32A9">
              <w:rPr>
                <w:rFonts w:eastAsia="Symbol"/>
                <w:color w:val="000000" w:themeColor="text1"/>
              </w:rPr>
              <w:t xml:space="preserve">Южно-Африканская Республика </w:t>
            </w:r>
          </w:p>
        </w:tc>
        <w:tc>
          <w:tcPr>
            <w:tcW w:w="1187" w:type="dxa"/>
            <w:tcBorders>
              <w:left w:val="single" w:sz="6" w:space="0" w:color="000000"/>
            </w:tcBorders>
            <w:shd w:val="clear" w:color="auto" w:fill="auto"/>
            <w:vAlign w:val="bottom"/>
          </w:tcPr>
          <w:p w14:paraId="45DE8B11" w14:textId="273E6952" w:rsidR="008819FE" w:rsidRPr="008819FE" w:rsidRDefault="008819FE" w:rsidP="009F4D2A">
            <w:pPr>
              <w:snapToGrid w:val="0"/>
              <w:spacing w:before="120" w:line="180" w:lineRule="exact"/>
              <w:ind w:right="397"/>
              <w:jc w:val="right"/>
              <w:rPr>
                <w:rFonts w:eastAsia="Symbol"/>
                <w:lang w:val="en-US"/>
              </w:rPr>
            </w:pPr>
            <w:r w:rsidRPr="008819FE">
              <w:rPr>
                <w:rFonts w:eastAsia="Symbol"/>
              </w:rPr>
              <w:t>132</w:t>
            </w:r>
          </w:p>
        </w:tc>
        <w:tc>
          <w:tcPr>
            <w:tcW w:w="1187" w:type="dxa"/>
            <w:tcBorders>
              <w:left w:val="single" w:sz="6" w:space="0" w:color="000000"/>
            </w:tcBorders>
            <w:shd w:val="clear" w:color="auto" w:fill="auto"/>
            <w:vAlign w:val="bottom"/>
          </w:tcPr>
          <w:p w14:paraId="0589DDC0" w14:textId="63AB9775" w:rsidR="008819FE" w:rsidRPr="008819FE" w:rsidRDefault="008819FE" w:rsidP="009F4D2A">
            <w:pPr>
              <w:snapToGrid w:val="0"/>
              <w:spacing w:before="120" w:line="180" w:lineRule="exact"/>
              <w:ind w:right="397"/>
              <w:jc w:val="right"/>
              <w:rPr>
                <w:rFonts w:eastAsia="Symbol"/>
                <w:lang w:val="en-US"/>
              </w:rPr>
            </w:pPr>
            <w:r w:rsidRPr="008819FE">
              <w:rPr>
                <w:rFonts w:eastAsia="Symbol"/>
              </w:rPr>
              <w:t>131</w:t>
            </w:r>
          </w:p>
        </w:tc>
        <w:tc>
          <w:tcPr>
            <w:tcW w:w="1188" w:type="dxa"/>
            <w:tcBorders>
              <w:left w:val="single" w:sz="6" w:space="0" w:color="000000"/>
            </w:tcBorders>
            <w:shd w:val="clear" w:color="auto" w:fill="auto"/>
            <w:vAlign w:val="bottom"/>
          </w:tcPr>
          <w:p w14:paraId="150CC8AC" w14:textId="1619EEA3" w:rsidR="008819FE" w:rsidRPr="008819FE" w:rsidRDefault="008819FE" w:rsidP="009F4D2A">
            <w:pPr>
              <w:snapToGrid w:val="0"/>
              <w:spacing w:before="120" w:line="180" w:lineRule="exact"/>
              <w:ind w:right="397"/>
              <w:jc w:val="right"/>
              <w:rPr>
                <w:rFonts w:eastAsia="Symbol"/>
                <w:lang w:val="en-US"/>
              </w:rPr>
            </w:pPr>
            <w:r w:rsidRPr="008819FE">
              <w:rPr>
                <w:rFonts w:eastAsia="Symbol"/>
                <w:lang w:val="en-US"/>
              </w:rPr>
              <w:t>…</w:t>
            </w:r>
          </w:p>
        </w:tc>
        <w:tc>
          <w:tcPr>
            <w:tcW w:w="3178" w:type="dxa"/>
            <w:tcBorders>
              <w:left w:val="single" w:sz="6" w:space="0" w:color="000000"/>
            </w:tcBorders>
            <w:shd w:val="clear" w:color="auto" w:fill="auto"/>
            <w:vAlign w:val="bottom"/>
          </w:tcPr>
          <w:p w14:paraId="267B319F" w14:textId="126194C2" w:rsidR="008819FE" w:rsidRPr="00FE32A9" w:rsidRDefault="008819FE" w:rsidP="0064047C">
            <w:pPr>
              <w:spacing w:before="120" w:line="180" w:lineRule="exact"/>
              <w:ind w:left="170"/>
              <w:rPr>
                <w:color w:val="000000" w:themeColor="text1"/>
              </w:rPr>
            </w:pPr>
            <w:r w:rsidRPr="00FE32A9">
              <w:rPr>
                <w:rFonts w:eastAsia="Symbol"/>
                <w:i/>
                <w:color w:val="000000" w:themeColor="text1"/>
                <w:lang w:val="en"/>
              </w:rPr>
              <w:t>South Africa</w:t>
            </w:r>
          </w:p>
        </w:tc>
      </w:tr>
      <w:tr w:rsidR="008819FE" w:rsidRPr="00D21FE6" w14:paraId="2C78F4AF" w14:textId="77777777" w:rsidTr="009F4D2A">
        <w:trPr>
          <w:cantSplit/>
        </w:trPr>
        <w:tc>
          <w:tcPr>
            <w:tcW w:w="3181" w:type="dxa"/>
            <w:shd w:val="clear" w:color="auto" w:fill="auto"/>
            <w:vAlign w:val="bottom"/>
          </w:tcPr>
          <w:p w14:paraId="209B482C" w14:textId="107D52D3" w:rsidR="008819FE" w:rsidRPr="00FE32A9" w:rsidRDefault="008819FE" w:rsidP="0064047C">
            <w:pPr>
              <w:spacing w:before="120" w:line="180" w:lineRule="exact"/>
              <w:rPr>
                <w:color w:val="000000" w:themeColor="text1"/>
              </w:rPr>
            </w:pPr>
            <w:r w:rsidRPr="00FE32A9">
              <w:rPr>
                <w:rFonts w:eastAsia="Symbol"/>
                <w:b/>
                <w:bCs/>
                <w:color w:val="000000" w:themeColor="text1"/>
              </w:rPr>
              <w:t>Страны ЕС</w:t>
            </w:r>
            <w:proofErr w:type="gramStart"/>
            <w:r w:rsidRPr="00FE32A9">
              <w:rPr>
                <w:rFonts w:eastAsia="Symbol"/>
                <w:b/>
                <w:bCs/>
                <w:color w:val="000000" w:themeColor="text1"/>
                <w:vertAlign w:val="superscript"/>
              </w:rPr>
              <w:t>2</w:t>
            </w:r>
            <w:proofErr w:type="gramEnd"/>
            <w:r w:rsidRPr="00FE32A9">
              <w:rPr>
                <w:rFonts w:eastAsia="Symbol"/>
                <w:b/>
                <w:bCs/>
                <w:color w:val="000000" w:themeColor="text1"/>
                <w:vertAlign w:val="superscript"/>
              </w:rPr>
              <w:t>)</w:t>
            </w:r>
          </w:p>
        </w:tc>
        <w:tc>
          <w:tcPr>
            <w:tcW w:w="1187" w:type="dxa"/>
            <w:tcBorders>
              <w:left w:val="single" w:sz="6" w:space="0" w:color="000000"/>
            </w:tcBorders>
            <w:shd w:val="clear" w:color="auto" w:fill="auto"/>
            <w:vAlign w:val="bottom"/>
          </w:tcPr>
          <w:p w14:paraId="002C8FCA" w14:textId="77777777" w:rsidR="008819FE" w:rsidRPr="008819FE" w:rsidRDefault="008819FE" w:rsidP="009F4D2A">
            <w:pPr>
              <w:snapToGrid w:val="0"/>
              <w:spacing w:before="120" w:line="180" w:lineRule="exact"/>
              <w:ind w:right="397"/>
              <w:jc w:val="right"/>
              <w:rPr>
                <w:rFonts w:eastAsia="Symbol"/>
                <w:lang w:val="en-US"/>
              </w:rPr>
            </w:pPr>
          </w:p>
        </w:tc>
        <w:tc>
          <w:tcPr>
            <w:tcW w:w="1187" w:type="dxa"/>
            <w:tcBorders>
              <w:left w:val="single" w:sz="6" w:space="0" w:color="000000"/>
            </w:tcBorders>
            <w:shd w:val="clear" w:color="auto" w:fill="auto"/>
            <w:vAlign w:val="bottom"/>
          </w:tcPr>
          <w:p w14:paraId="4894D6A7" w14:textId="77777777" w:rsidR="008819FE" w:rsidRPr="008819FE" w:rsidRDefault="008819FE" w:rsidP="009F4D2A">
            <w:pPr>
              <w:snapToGrid w:val="0"/>
              <w:spacing w:before="120" w:line="180" w:lineRule="exact"/>
              <w:ind w:right="397"/>
              <w:jc w:val="right"/>
              <w:rPr>
                <w:rFonts w:eastAsia="Symbol"/>
                <w:lang w:val="en-US"/>
              </w:rPr>
            </w:pPr>
          </w:p>
        </w:tc>
        <w:tc>
          <w:tcPr>
            <w:tcW w:w="1188" w:type="dxa"/>
            <w:tcBorders>
              <w:left w:val="single" w:sz="6" w:space="0" w:color="000000"/>
            </w:tcBorders>
            <w:shd w:val="clear" w:color="auto" w:fill="auto"/>
            <w:vAlign w:val="bottom"/>
          </w:tcPr>
          <w:p w14:paraId="10FBAD33" w14:textId="77777777" w:rsidR="008819FE" w:rsidRPr="008819FE" w:rsidRDefault="008819FE" w:rsidP="009F4D2A">
            <w:pPr>
              <w:snapToGrid w:val="0"/>
              <w:spacing w:before="120" w:line="180" w:lineRule="exact"/>
              <w:ind w:right="397"/>
              <w:jc w:val="right"/>
              <w:rPr>
                <w:rFonts w:eastAsia="Symbol"/>
                <w:lang w:val="en-US"/>
              </w:rPr>
            </w:pPr>
          </w:p>
        </w:tc>
        <w:tc>
          <w:tcPr>
            <w:tcW w:w="3178" w:type="dxa"/>
            <w:tcBorders>
              <w:left w:val="single" w:sz="6" w:space="0" w:color="000000"/>
            </w:tcBorders>
            <w:shd w:val="clear" w:color="auto" w:fill="auto"/>
            <w:vAlign w:val="bottom"/>
          </w:tcPr>
          <w:p w14:paraId="223027F0" w14:textId="376EAB52" w:rsidR="008819FE" w:rsidRPr="00FE32A9" w:rsidRDefault="008819FE" w:rsidP="0064047C">
            <w:pPr>
              <w:spacing w:before="120" w:line="180" w:lineRule="exact"/>
              <w:ind w:left="57"/>
              <w:rPr>
                <w:color w:val="000000" w:themeColor="text1"/>
              </w:rPr>
            </w:pPr>
            <w:proofErr w:type="gramStart"/>
            <w:r w:rsidRPr="00FE32A9">
              <w:rPr>
                <w:rFonts w:eastAsia="Symbol"/>
                <w:b/>
                <w:i/>
                <w:color w:val="000000" w:themeColor="text1"/>
              </w:rPr>
              <w:t>EU countries</w:t>
            </w:r>
            <w:r w:rsidRPr="00FE32A9">
              <w:rPr>
                <w:rFonts w:eastAsia="Symbol"/>
                <w:b/>
                <w:bCs/>
                <w:color w:val="000000" w:themeColor="text1"/>
                <w:vertAlign w:val="superscript"/>
              </w:rPr>
              <w:t>2)</w:t>
            </w:r>
            <w:proofErr w:type="gramEnd"/>
          </w:p>
        </w:tc>
      </w:tr>
      <w:tr w:rsidR="008819FE" w:rsidRPr="00D21FE6" w14:paraId="361AC5CB" w14:textId="77777777" w:rsidTr="009F4D2A">
        <w:trPr>
          <w:cantSplit/>
        </w:trPr>
        <w:tc>
          <w:tcPr>
            <w:tcW w:w="3181" w:type="dxa"/>
            <w:shd w:val="clear" w:color="auto" w:fill="auto"/>
            <w:vAlign w:val="bottom"/>
          </w:tcPr>
          <w:p w14:paraId="374FB6E4" w14:textId="7B2C030E" w:rsidR="008819FE" w:rsidRPr="00FE32A9" w:rsidRDefault="008819FE" w:rsidP="0064047C">
            <w:pPr>
              <w:spacing w:before="120" w:line="180" w:lineRule="exact"/>
              <w:ind w:left="340"/>
              <w:rPr>
                <w:color w:val="000000" w:themeColor="text1"/>
              </w:rPr>
            </w:pPr>
            <w:r w:rsidRPr="008819FE">
              <w:rPr>
                <w:rFonts w:eastAsia="Symbol"/>
              </w:rPr>
              <w:t>из них:</w:t>
            </w:r>
          </w:p>
        </w:tc>
        <w:tc>
          <w:tcPr>
            <w:tcW w:w="1187" w:type="dxa"/>
            <w:tcBorders>
              <w:left w:val="single" w:sz="6" w:space="0" w:color="000000"/>
            </w:tcBorders>
            <w:shd w:val="clear" w:color="auto" w:fill="auto"/>
            <w:vAlign w:val="bottom"/>
          </w:tcPr>
          <w:p w14:paraId="08281017" w14:textId="77777777" w:rsidR="008819FE" w:rsidRPr="008819FE" w:rsidRDefault="008819FE" w:rsidP="009F4D2A">
            <w:pPr>
              <w:snapToGrid w:val="0"/>
              <w:spacing w:before="120" w:line="180" w:lineRule="exact"/>
              <w:ind w:right="397"/>
              <w:jc w:val="right"/>
              <w:rPr>
                <w:rFonts w:eastAsia="Symbol"/>
                <w:lang w:val="en-US"/>
              </w:rPr>
            </w:pPr>
          </w:p>
        </w:tc>
        <w:tc>
          <w:tcPr>
            <w:tcW w:w="1187" w:type="dxa"/>
            <w:tcBorders>
              <w:left w:val="single" w:sz="6" w:space="0" w:color="000000"/>
            </w:tcBorders>
            <w:shd w:val="clear" w:color="auto" w:fill="auto"/>
            <w:vAlign w:val="bottom"/>
          </w:tcPr>
          <w:p w14:paraId="03FDEBDF" w14:textId="77777777" w:rsidR="008819FE" w:rsidRPr="008819FE" w:rsidRDefault="008819FE" w:rsidP="009F4D2A">
            <w:pPr>
              <w:snapToGrid w:val="0"/>
              <w:spacing w:before="120" w:line="180" w:lineRule="exact"/>
              <w:ind w:right="397"/>
              <w:jc w:val="right"/>
              <w:rPr>
                <w:rFonts w:eastAsia="Symbol"/>
                <w:lang w:val="en-US"/>
              </w:rPr>
            </w:pPr>
          </w:p>
        </w:tc>
        <w:tc>
          <w:tcPr>
            <w:tcW w:w="1188" w:type="dxa"/>
            <w:tcBorders>
              <w:left w:val="single" w:sz="6" w:space="0" w:color="000000"/>
            </w:tcBorders>
            <w:shd w:val="clear" w:color="auto" w:fill="auto"/>
            <w:vAlign w:val="bottom"/>
          </w:tcPr>
          <w:p w14:paraId="3F4E6F40" w14:textId="77777777" w:rsidR="008819FE" w:rsidRPr="008819FE" w:rsidRDefault="008819FE" w:rsidP="009F4D2A">
            <w:pPr>
              <w:snapToGrid w:val="0"/>
              <w:spacing w:before="120" w:line="180" w:lineRule="exact"/>
              <w:ind w:right="397"/>
              <w:jc w:val="right"/>
              <w:rPr>
                <w:rFonts w:eastAsia="Symbol"/>
                <w:lang w:val="en-US"/>
              </w:rPr>
            </w:pPr>
          </w:p>
        </w:tc>
        <w:tc>
          <w:tcPr>
            <w:tcW w:w="3178" w:type="dxa"/>
            <w:tcBorders>
              <w:left w:val="single" w:sz="6" w:space="0" w:color="000000"/>
            </w:tcBorders>
            <w:shd w:val="clear" w:color="auto" w:fill="auto"/>
            <w:vAlign w:val="bottom"/>
          </w:tcPr>
          <w:p w14:paraId="3F0ECEA7" w14:textId="1BCAC0FE" w:rsidR="008819FE" w:rsidRPr="00FE32A9" w:rsidRDefault="008819FE" w:rsidP="0064047C">
            <w:pPr>
              <w:spacing w:before="120" w:line="180" w:lineRule="exact"/>
              <w:ind w:left="340"/>
              <w:rPr>
                <w:color w:val="000000" w:themeColor="text1"/>
              </w:rPr>
            </w:pPr>
            <w:r w:rsidRPr="00FE32A9">
              <w:rPr>
                <w:rFonts w:eastAsia="Symbol"/>
                <w:i/>
                <w:color w:val="000000" w:themeColor="text1"/>
              </w:rPr>
              <w:t>of which:</w:t>
            </w:r>
          </w:p>
        </w:tc>
      </w:tr>
      <w:tr w:rsidR="008819FE" w:rsidRPr="00D21FE6" w14:paraId="26CB9A74" w14:textId="77777777" w:rsidTr="009F4D2A">
        <w:trPr>
          <w:cantSplit/>
        </w:trPr>
        <w:tc>
          <w:tcPr>
            <w:tcW w:w="3181" w:type="dxa"/>
            <w:shd w:val="clear" w:color="auto" w:fill="auto"/>
            <w:vAlign w:val="bottom"/>
          </w:tcPr>
          <w:p w14:paraId="3C22D084" w14:textId="1DA07A82" w:rsidR="008819FE" w:rsidRPr="00FE32A9" w:rsidRDefault="008819FE" w:rsidP="0064047C">
            <w:pPr>
              <w:spacing w:before="120" w:line="180" w:lineRule="exact"/>
              <w:ind w:left="113"/>
              <w:rPr>
                <w:color w:val="000000" w:themeColor="text1"/>
              </w:rPr>
            </w:pPr>
            <w:r w:rsidRPr="00FE32A9">
              <w:rPr>
                <w:rFonts w:eastAsia="Symbol"/>
                <w:color w:val="000000" w:themeColor="text1"/>
              </w:rPr>
              <w:t>Болгария</w:t>
            </w:r>
          </w:p>
        </w:tc>
        <w:tc>
          <w:tcPr>
            <w:tcW w:w="1187" w:type="dxa"/>
            <w:tcBorders>
              <w:left w:val="single" w:sz="6" w:space="0" w:color="000000"/>
            </w:tcBorders>
            <w:shd w:val="clear" w:color="auto" w:fill="auto"/>
            <w:vAlign w:val="bottom"/>
          </w:tcPr>
          <w:p w14:paraId="1EA634A4" w14:textId="0C4A8C68" w:rsidR="008819FE" w:rsidRPr="008819FE" w:rsidRDefault="008819FE" w:rsidP="009F4D2A">
            <w:pPr>
              <w:snapToGrid w:val="0"/>
              <w:spacing w:before="120" w:line="180" w:lineRule="exact"/>
              <w:ind w:right="397"/>
              <w:jc w:val="right"/>
              <w:rPr>
                <w:rFonts w:eastAsia="Symbol"/>
              </w:rPr>
            </w:pPr>
            <w:r w:rsidRPr="008819FE">
              <w:rPr>
                <w:rFonts w:eastAsia="Symbol"/>
              </w:rPr>
              <w:t>195</w:t>
            </w:r>
          </w:p>
        </w:tc>
        <w:tc>
          <w:tcPr>
            <w:tcW w:w="1187" w:type="dxa"/>
            <w:tcBorders>
              <w:left w:val="single" w:sz="6" w:space="0" w:color="000000"/>
            </w:tcBorders>
            <w:shd w:val="clear" w:color="auto" w:fill="auto"/>
            <w:vAlign w:val="bottom"/>
          </w:tcPr>
          <w:p w14:paraId="693E4580" w14:textId="4B50A410" w:rsidR="008819FE" w:rsidRPr="008819FE" w:rsidRDefault="008819FE" w:rsidP="009F4D2A">
            <w:pPr>
              <w:snapToGrid w:val="0"/>
              <w:spacing w:before="120" w:line="180" w:lineRule="exact"/>
              <w:ind w:right="397"/>
              <w:jc w:val="right"/>
              <w:rPr>
                <w:rFonts w:eastAsia="Symbol"/>
              </w:rPr>
            </w:pPr>
            <w:r w:rsidRPr="008819FE">
              <w:rPr>
                <w:rFonts w:eastAsia="Symbol"/>
              </w:rPr>
              <w:t>200</w:t>
            </w:r>
          </w:p>
        </w:tc>
        <w:tc>
          <w:tcPr>
            <w:tcW w:w="1188" w:type="dxa"/>
            <w:tcBorders>
              <w:left w:val="single" w:sz="6" w:space="0" w:color="000000"/>
            </w:tcBorders>
            <w:shd w:val="clear" w:color="auto" w:fill="auto"/>
            <w:vAlign w:val="bottom"/>
          </w:tcPr>
          <w:p w14:paraId="14FD3C1C" w14:textId="3982C9F2" w:rsidR="008819FE" w:rsidRPr="008819FE" w:rsidRDefault="008819FE" w:rsidP="009F4D2A">
            <w:pPr>
              <w:snapToGrid w:val="0"/>
              <w:spacing w:before="120" w:line="180" w:lineRule="exact"/>
              <w:ind w:right="397"/>
              <w:jc w:val="right"/>
              <w:rPr>
                <w:rFonts w:eastAsia="Symbol"/>
              </w:rPr>
            </w:pPr>
            <w:r w:rsidRPr="008819FE">
              <w:rPr>
                <w:rFonts w:eastAsia="Symbol"/>
                <w:lang w:val="en-US"/>
              </w:rPr>
              <w:t>211</w:t>
            </w:r>
          </w:p>
        </w:tc>
        <w:tc>
          <w:tcPr>
            <w:tcW w:w="3178" w:type="dxa"/>
            <w:tcBorders>
              <w:left w:val="single" w:sz="6" w:space="0" w:color="000000"/>
            </w:tcBorders>
            <w:shd w:val="clear" w:color="auto" w:fill="auto"/>
            <w:vAlign w:val="bottom"/>
          </w:tcPr>
          <w:p w14:paraId="51F7B445" w14:textId="07DCB72E" w:rsidR="008819FE" w:rsidRPr="00FE32A9" w:rsidRDefault="008819FE" w:rsidP="0064047C">
            <w:pPr>
              <w:spacing w:before="120" w:line="180" w:lineRule="exact"/>
              <w:ind w:left="170"/>
              <w:rPr>
                <w:color w:val="000000" w:themeColor="text1"/>
              </w:rPr>
            </w:pPr>
            <w:r w:rsidRPr="00FE32A9">
              <w:rPr>
                <w:rFonts w:eastAsia="Symbol"/>
                <w:i/>
                <w:color w:val="000000" w:themeColor="text1"/>
              </w:rPr>
              <w:t>Bulgaria</w:t>
            </w:r>
          </w:p>
        </w:tc>
      </w:tr>
      <w:tr w:rsidR="008819FE" w:rsidRPr="00D21FE6" w14:paraId="3284EE9C" w14:textId="77777777" w:rsidTr="009F4D2A">
        <w:trPr>
          <w:cantSplit/>
        </w:trPr>
        <w:tc>
          <w:tcPr>
            <w:tcW w:w="3181" w:type="dxa"/>
            <w:shd w:val="clear" w:color="auto" w:fill="auto"/>
            <w:vAlign w:val="bottom"/>
          </w:tcPr>
          <w:p w14:paraId="6BF11061" w14:textId="005CFECE" w:rsidR="008819FE" w:rsidRPr="00FE32A9" w:rsidRDefault="008819FE" w:rsidP="0064047C">
            <w:pPr>
              <w:spacing w:before="120" w:line="180" w:lineRule="exact"/>
              <w:ind w:left="113"/>
              <w:rPr>
                <w:color w:val="000000" w:themeColor="text1"/>
              </w:rPr>
            </w:pPr>
            <w:r w:rsidRPr="00FE32A9">
              <w:rPr>
                <w:rFonts w:eastAsia="Symbol"/>
                <w:color w:val="000000" w:themeColor="text1"/>
              </w:rPr>
              <w:t xml:space="preserve">Венгрия </w:t>
            </w:r>
          </w:p>
        </w:tc>
        <w:tc>
          <w:tcPr>
            <w:tcW w:w="1187" w:type="dxa"/>
            <w:tcBorders>
              <w:left w:val="single" w:sz="6" w:space="0" w:color="000000"/>
            </w:tcBorders>
            <w:shd w:val="clear" w:color="auto" w:fill="auto"/>
            <w:vAlign w:val="bottom"/>
          </w:tcPr>
          <w:p w14:paraId="1A0E5AF1" w14:textId="7239253B" w:rsidR="008819FE" w:rsidRPr="008819FE" w:rsidRDefault="008819FE" w:rsidP="009F4D2A">
            <w:pPr>
              <w:snapToGrid w:val="0"/>
              <w:spacing w:before="120" w:line="180" w:lineRule="exact"/>
              <w:ind w:right="397"/>
              <w:jc w:val="right"/>
              <w:rPr>
                <w:rFonts w:eastAsia="Symbol"/>
                <w:lang w:val="en-US"/>
              </w:rPr>
            </w:pPr>
            <w:r w:rsidRPr="008819FE">
              <w:rPr>
                <w:rFonts w:eastAsia="Symbol"/>
              </w:rPr>
              <w:t>152</w:t>
            </w:r>
          </w:p>
        </w:tc>
        <w:tc>
          <w:tcPr>
            <w:tcW w:w="1187" w:type="dxa"/>
            <w:tcBorders>
              <w:left w:val="single" w:sz="6" w:space="0" w:color="000000"/>
            </w:tcBorders>
            <w:shd w:val="clear" w:color="auto" w:fill="auto"/>
            <w:vAlign w:val="bottom"/>
          </w:tcPr>
          <w:p w14:paraId="33C39336" w14:textId="2B191C5C" w:rsidR="008819FE" w:rsidRPr="008819FE" w:rsidRDefault="008819FE" w:rsidP="009F4D2A">
            <w:pPr>
              <w:snapToGrid w:val="0"/>
              <w:spacing w:before="120" w:line="180" w:lineRule="exact"/>
              <w:ind w:right="397"/>
              <w:jc w:val="right"/>
              <w:rPr>
                <w:rFonts w:eastAsia="Symbol"/>
                <w:lang w:val="en-US"/>
              </w:rPr>
            </w:pPr>
            <w:r w:rsidRPr="008819FE">
              <w:rPr>
                <w:rFonts w:eastAsia="Symbol"/>
              </w:rPr>
              <w:t>140</w:t>
            </w:r>
          </w:p>
        </w:tc>
        <w:tc>
          <w:tcPr>
            <w:tcW w:w="1188" w:type="dxa"/>
            <w:tcBorders>
              <w:left w:val="single" w:sz="6" w:space="0" w:color="000000"/>
            </w:tcBorders>
            <w:shd w:val="clear" w:color="auto" w:fill="auto"/>
            <w:vAlign w:val="bottom"/>
          </w:tcPr>
          <w:p w14:paraId="70F35947" w14:textId="28AD194E" w:rsidR="008819FE" w:rsidRPr="008819FE" w:rsidRDefault="008819FE" w:rsidP="009F4D2A">
            <w:pPr>
              <w:snapToGrid w:val="0"/>
              <w:spacing w:before="120" w:line="180" w:lineRule="exact"/>
              <w:ind w:right="397"/>
              <w:jc w:val="right"/>
              <w:rPr>
                <w:rFonts w:eastAsia="Symbol"/>
                <w:lang w:val="en-US"/>
              </w:rPr>
            </w:pPr>
            <w:r w:rsidRPr="008819FE">
              <w:rPr>
                <w:rFonts w:eastAsia="Symbol"/>
                <w:lang w:val="en-US"/>
              </w:rPr>
              <w:t>144</w:t>
            </w:r>
          </w:p>
        </w:tc>
        <w:tc>
          <w:tcPr>
            <w:tcW w:w="3178" w:type="dxa"/>
            <w:tcBorders>
              <w:left w:val="single" w:sz="6" w:space="0" w:color="000000"/>
            </w:tcBorders>
            <w:shd w:val="clear" w:color="auto" w:fill="auto"/>
            <w:vAlign w:val="bottom"/>
          </w:tcPr>
          <w:p w14:paraId="42B4F0C1" w14:textId="236483D0" w:rsidR="008819FE" w:rsidRPr="00FE32A9" w:rsidRDefault="008819FE" w:rsidP="0064047C">
            <w:pPr>
              <w:spacing w:before="120" w:line="180" w:lineRule="exact"/>
              <w:ind w:left="170"/>
              <w:rPr>
                <w:color w:val="000000" w:themeColor="text1"/>
              </w:rPr>
            </w:pPr>
            <w:r w:rsidRPr="00FE32A9">
              <w:rPr>
                <w:rFonts w:eastAsia="Symbol"/>
                <w:i/>
                <w:color w:val="000000" w:themeColor="text1"/>
              </w:rPr>
              <w:t xml:space="preserve">Hungary </w:t>
            </w:r>
          </w:p>
        </w:tc>
      </w:tr>
      <w:tr w:rsidR="008819FE" w:rsidRPr="00D21FE6" w14:paraId="3C77BDF0" w14:textId="77777777" w:rsidTr="009F4D2A">
        <w:trPr>
          <w:cantSplit/>
        </w:trPr>
        <w:tc>
          <w:tcPr>
            <w:tcW w:w="3181" w:type="dxa"/>
            <w:shd w:val="clear" w:color="auto" w:fill="auto"/>
            <w:vAlign w:val="bottom"/>
          </w:tcPr>
          <w:p w14:paraId="30C2AFFD" w14:textId="399D4517" w:rsidR="008819FE" w:rsidRPr="00FE32A9" w:rsidRDefault="008819FE" w:rsidP="0064047C">
            <w:pPr>
              <w:spacing w:before="120" w:line="180" w:lineRule="exact"/>
              <w:ind w:left="113"/>
              <w:rPr>
                <w:color w:val="000000" w:themeColor="text1"/>
              </w:rPr>
            </w:pPr>
            <w:r w:rsidRPr="00FE32A9">
              <w:rPr>
                <w:rFonts w:eastAsia="Symbol"/>
                <w:color w:val="000000" w:themeColor="text1"/>
              </w:rPr>
              <w:t xml:space="preserve">Германия </w:t>
            </w:r>
          </w:p>
        </w:tc>
        <w:tc>
          <w:tcPr>
            <w:tcW w:w="1187" w:type="dxa"/>
            <w:tcBorders>
              <w:left w:val="single" w:sz="6" w:space="0" w:color="000000"/>
            </w:tcBorders>
            <w:shd w:val="clear" w:color="auto" w:fill="auto"/>
            <w:vAlign w:val="bottom"/>
          </w:tcPr>
          <w:p w14:paraId="37E6442B" w14:textId="74C40D79" w:rsidR="008819FE" w:rsidRPr="008819FE" w:rsidRDefault="008819FE" w:rsidP="009F4D2A">
            <w:pPr>
              <w:snapToGrid w:val="0"/>
              <w:spacing w:before="120" w:line="180" w:lineRule="exact"/>
              <w:ind w:right="397"/>
              <w:jc w:val="right"/>
              <w:rPr>
                <w:rFonts w:eastAsia="Symbol"/>
                <w:lang w:val="en-US"/>
              </w:rPr>
            </w:pPr>
            <w:r w:rsidRPr="008819FE">
              <w:rPr>
                <w:rFonts w:eastAsia="Symbol"/>
              </w:rPr>
              <w:t>123</w:t>
            </w:r>
          </w:p>
        </w:tc>
        <w:tc>
          <w:tcPr>
            <w:tcW w:w="1187" w:type="dxa"/>
            <w:tcBorders>
              <w:left w:val="single" w:sz="6" w:space="0" w:color="000000"/>
            </w:tcBorders>
            <w:shd w:val="clear" w:color="auto" w:fill="auto"/>
            <w:vAlign w:val="bottom"/>
          </w:tcPr>
          <w:p w14:paraId="17D1F57F" w14:textId="3054E3E8" w:rsidR="008819FE" w:rsidRPr="008819FE" w:rsidRDefault="008819FE" w:rsidP="009F4D2A">
            <w:pPr>
              <w:snapToGrid w:val="0"/>
              <w:spacing w:before="120" w:line="180" w:lineRule="exact"/>
              <w:ind w:right="397"/>
              <w:jc w:val="right"/>
              <w:rPr>
                <w:rFonts w:eastAsia="Symbol"/>
                <w:lang w:val="en-US"/>
              </w:rPr>
            </w:pPr>
            <w:r w:rsidRPr="008819FE">
              <w:rPr>
                <w:rFonts w:eastAsia="Symbol"/>
              </w:rPr>
              <w:t>119</w:t>
            </w:r>
          </w:p>
        </w:tc>
        <w:tc>
          <w:tcPr>
            <w:tcW w:w="1188" w:type="dxa"/>
            <w:tcBorders>
              <w:left w:val="single" w:sz="6" w:space="0" w:color="000000"/>
            </w:tcBorders>
            <w:shd w:val="clear" w:color="auto" w:fill="auto"/>
            <w:vAlign w:val="bottom"/>
          </w:tcPr>
          <w:p w14:paraId="6CC3D4BD" w14:textId="0412A5D9" w:rsidR="008819FE" w:rsidRPr="008819FE" w:rsidRDefault="008819FE" w:rsidP="009F4D2A">
            <w:pPr>
              <w:snapToGrid w:val="0"/>
              <w:spacing w:before="120" w:line="180" w:lineRule="exact"/>
              <w:ind w:right="397"/>
              <w:jc w:val="right"/>
              <w:rPr>
                <w:rFonts w:eastAsia="Symbol"/>
                <w:lang w:val="en-US"/>
              </w:rPr>
            </w:pPr>
            <w:r w:rsidRPr="008819FE">
              <w:rPr>
                <w:rFonts w:eastAsia="Symbol"/>
                <w:lang w:val="en-US"/>
              </w:rPr>
              <w:t>121</w:t>
            </w:r>
          </w:p>
        </w:tc>
        <w:tc>
          <w:tcPr>
            <w:tcW w:w="3178" w:type="dxa"/>
            <w:tcBorders>
              <w:left w:val="single" w:sz="6" w:space="0" w:color="000000"/>
            </w:tcBorders>
            <w:shd w:val="clear" w:color="auto" w:fill="auto"/>
            <w:vAlign w:val="bottom"/>
          </w:tcPr>
          <w:p w14:paraId="2FC53B11" w14:textId="1319C4A3" w:rsidR="008819FE" w:rsidRPr="00FE32A9" w:rsidRDefault="008819FE" w:rsidP="0064047C">
            <w:pPr>
              <w:spacing w:before="120" w:line="180" w:lineRule="exact"/>
              <w:ind w:left="170"/>
              <w:rPr>
                <w:color w:val="000000" w:themeColor="text1"/>
              </w:rPr>
            </w:pPr>
            <w:r w:rsidRPr="00FE32A9">
              <w:rPr>
                <w:rFonts w:eastAsia="Symbol"/>
                <w:i/>
                <w:color w:val="000000" w:themeColor="text1"/>
              </w:rPr>
              <w:t xml:space="preserve">Germany </w:t>
            </w:r>
          </w:p>
        </w:tc>
      </w:tr>
      <w:tr w:rsidR="008819FE" w:rsidRPr="00D21FE6" w14:paraId="36B9C5EF" w14:textId="77777777" w:rsidTr="009F4D2A">
        <w:trPr>
          <w:cantSplit/>
        </w:trPr>
        <w:tc>
          <w:tcPr>
            <w:tcW w:w="3181" w:type="dxa"/>
            <w:shd w:val="clear" w:color="auto" w:fill="auto"/>
            <w:vAlign w:val="bottom"/>
          </w:tcPr>
          <w:p w14:paraId="58BE73F5" w14:textId="3AD198CC" w:rsidR="008819FE" w:rsidRPr="00FE32A9" w:rsidRDefault="008819FE" w:rsidP="0064047C">
            <w:pPr>
              <w:spacing w:before="120" w:line="180" w:lineRule="exact"/>
              <w:ind w:left="113"/>
              <w:rPr>
                <w:color w:val="000000" w:themeColor="text1"/>
              </w:rPr>
            </w:pPr>
            <w:r w:rsidRPr="00FE32A9">
              <w:rPr>
                <w:rFonts w:eastAsia="Symbol"/>
                <w:color w:val="000000" w:themeColor="text1"/>
              </w:rPr>
              <w:t>Италия</w:t>
            </w:r>
          </w:p>
        </w:tc>
        <w:tc>
          <w:tcPr>
            <w:tcW w:w="1187" w:type="dxa"/>
            <w:tcBorders>
              <w:left w:val="single" w:sz="6" w:space="0" w:color="000000"/>
            </w:tcBorders>
            <w:shd w:val="clear" w:color="auto" w:fill="auto"/>
            <w:vAlign w:val="bottom"/>
          </w:tcPr>
          <w:p w14:paraId="1D735AB1" w14:textId="42FFA539" w:rsidR="008819FE" w:rsidRPr="008819FE" w:rsidRDefault="008819FE" w:rsidP="009F4D2A">
            <w:pPr>
              <w:snapToGrid w:val="0"/>
              <w:spacing w:before="120" w:line="180" w:lineRule="exact"/>
              <w:ind w:right="397"/>
              <w:jc w:val="right"/>
              <w:rPr>
                <w:rFonts w:eastAsia="Symbol"/>
                <w:lang w:val="en-US"/>
              </w:rPr>
            </w:pPr>
            <w:r w:rsidRPr="008819FE">
              <w:rPr>
                <w:rFonts w:eastAsia="Symbol"/>
              </w:rPr>
              <w:t>96</w:t>
            </w:r>
          </w:p>
        </w:tc>
        <w:tc>
          <w:tcPr>
            <w:tcW w:w="1187" w:type="dxa"/>
            <w:tcBorders>
              <w:left w:val="single" w:sz="6" w:space="0" w:color="000000"/>
            </w:tcBorders>
            <w:shd w:val="clear" w:color="auto" w:fill="auto"/>
            <w:vAlign w:val="bottom"/>
          </w:tcPr>
          <w:p w14:paraId="6D6B0639" w14:textId="128D7EEC" w:rsidR="008819FE" w:rsidRPr="008819FE" w:rsidRDefault="008819FE" w:rsidP="009F4D2A">
            <w:pPr>
              <w:snapToGrid w:val="0"/>
              <w:spacing w:before="120" w:line="180" w:lineRule="exact"/>
              <w:ind w:right="397"/>
              <w:jc w:val="right"/>
              <w:rPr>
                <w:rFonts w:eastAsia="Symbol"/>
                <w:lang w:val="en-US"/>
              </w:rPr>
            </w:pPr>
            <w:r w:rsidRPr="008819FE">
              <w:rPr>
                <w:rFonts w:eastAsia="Symbol"/>
              </w:rPr>
              <w:t>93</w:t>
            </w:r>
          </w:p>
        </w:tc>
        <w:tc>
          <w:tcPr>
            <w:tcW w:w="1188" w:type="dxa"/>
            <w:tcBorders>
              <w:left w:val="single" w:sz="6" w:space="0" w:color="000000"/>
            </w:tcBorders>
            <w:shd w:val="clear" w:color="auto" w:fill="auto"/>
            <w:vAlign w:val="bottom"/>
          </w:tcPr>
          <w:p w14:paraId="3DDAB550" w14:textId="2651AE40" w:rsidR="008819FE" w:rsidRPr="008819FE" w:rsidRDefault="008819FE" w:rsidP="009F4D2A">
            <w:pPr>
              <w:snapToGrid w:val="0"/>
              <w:spacing w:before="120" w:line="180" w:lineRule="exact"/>
              <w:ind w:right="397"/>
              <w:jc w:val="right"/>
              <w:rPr>
                <w:rFonts w:eastAsia="Symbol"/>
                <w:lang w:val="en-US"/>
              </w:rPr>
            </w:pPr>
            <w:r w:rsidRPr="008819FE">
              <w:rPr>
                <w:rFonts w:eastAsia="Symbol"/>
                <w:lang w:val="en-US"/>
              </w:rPr>
              <w:t>93</w:t>
            </w:r>
          </w:p>
        </w:tc>
        <w:tc>
          <w:tcPr>
            <w:tcW w:w="3178" w:type="dxa"/>
            <w:tcBorders>
              <w:left w:val="single" w:sz="6" w:space="0" w:color="000000"/>
            </w:tcBorders>
            <w:shd w:val="clear" w:color="auto" w:fill="auto"/>
            <w:vAlign w:val="bottom"/>
          </w:tcPr>
          <w:p w14:paraId="0A6A9A9A" w14:textId="67EF5A3B" w:rsidR="008819FE" w:rsidRPr="00FE32A9" w:rsidRDefault="008819FE" w:rsidP="0064047C">
            <w:pPr>
              <w:spacing w:before="120" w:line="180" w:lineRule="exact"/>
              <w:ind w:left="170"/>
              <w:rPr>
                <w:color w:val="000000" w:themeColor="text1"/>
              </w:rPr>
            </w:pPr>
            <w:r w:rsidRPr="00FE32A9">
              <w:rPr>
                <w:rFonts w:eastAsia="Symbol"/>
                <w:i/>
                <w:color w:val="000000" w:themeColor="text1"/>
              </w:rPr>
              <w:t>Italy</w:t>
            </w:r>
          </w:p>
        </w:tc>
      </w:tr>
      <w:tr w:rsidR="008819FE" w:rsidRPr="00D21FE6" w14:paraId="1A433D97" w14:textId="77777777" w:rsidTr="009F4D2A">
        <w:trPr>
          <w:cantSplit/>
        </w:trPr>
        <w:tc>
          <w:tcPr>
            <w:tcW w:w="3181" w:type="dxa"/>
            <w:shd w:val="clear" w:color="auto" w:fill="auto"/>
            <w:vAlign w:val="bottom"/>
          </w:tcPr>
          <w:p w14:paraId="0FEB4050" w14:textId="21929B1C" w:rsidR="008819FE" w:rsidRPr="00FE32A9" w:rsidRDefault="008819FE" w:rsidP="0064047C">
            <w:pPr>
              <w:spacing w:before="120" w:line="180" w:lineRule="exact"/>
              <w:ind w:left="113"/>
              <w:rPr>
                <w:color w:val="000000" w:themeColor="text1"/>
              </w:rPr>
            </w:pPr>
            <w:r w:rsidRPr="00FE32A9">
              <w:rPr>
                <w:rFonts w:eastAsia="Symbol"/>
                <w:color w:val="000000" w:themeColor="text1"/>
              </w:rPr>
              <w:t xml:space="preserve">Польша </w:t>
            </w:r>
          </w:p>
        </w:tc>
        <w:tc>
          <w:tcPr>
            <w:tcW w:w="1187" w:type="dxa"/>
            <w:tcBorders>
              <w:left w:val="single" w:sz="6" w:space="0" w:color="000000"/>
            </w:tcBorders>
            <w:shd w:val="clear" w:color="auto" w:fill="auto"/>
            <w:vAlign w:val="bottom"/>
          </w:tcPr>
          <w:p w14:paraId="4F0EF269" w14:textId="7853800A" w:rsidR="008819FE" w:rsidRPr="008819FE" w:rsidRDefault="008819FE" w:rsidP="009F4D2A">
            <w:pPr>
              <w:snapToGrid w:val="0"/>
              <w:spacing w:before="120" w:line="180" w:lineRule="exact"/>
              <w:ind w:right="397"/>
              <w:jc w:val="right"/>
              <w:rPr>
                <w:rFonts w:eastAsia="Symbol"/>
                <w:lang w:val="en-US"/>
              </w:rPr>
            </w:pPr>
            <w:r w:rsidRPr="008819FE">
              <w:rPr>
                <w:rFonts w:eastAsia="Symbol"/>
              </w:rPr>
              <w:t>168</w:t>
            </w:r>
          </w:p>
        </w:tc>
        <w:tc>
          <w:tcPr>
            <w:tcW w:w="1187" w:type="dxa"/>
            <w:tcBorders>
              <w:left w:val="single" w:sz="6" w:space="0" w:color="000000"/>
            </w:tcBorders>
            <w:shd w:val="clear" w:color="auto" w:fill="auto"/>
            <w:vAlign w:val="bottom"/>
          </w:tcPr>
          <w:p w14:paraId="0B768C93" w14:textId="33A2BA34" w:rsidR="008819FE" w:rsidRPr="008819FE" w:rsidRDefault="008819FE" w:rsidP="009F4D2A">
            <w:pPr>
              <w:snapToGrid w:val="0"/>
              <w:spacing w:before="120" w:line="180" w:lineRule="exact"/>
              <w:ind w:right="397"/>
              <w:jc w:val="right"/>
              <w:rPr>
                <w:rFonts w:eastAsia="Symbol"/>
                <w:lang w:val="en-US"/>
              </w:rPr>
            </w:pPr>
            <w:r w:rsidRPr="008819FE">
              <w:rPr>
                <w:rFonts w:eastAsia="Symbol"/>
              </w:rPr>
              <w:t>166</w:t>
            </w:r>
          </w:p>
        </w:tc>
        <w:tc>
          <w:tcPr>
            <w:tcW w:w="1188" w:type="dxa"/>
            <w:tcBorders>
              <w:left w:val="single" w:sz="6" w:space="0" w:color="000000"/>
            </w:tcBorders>
            <w:shd w:val="clear" w:color="auto" w:fill="auto"/>
            <w:vAlign w:val="bottom"/>
          </w:tcPr>
          <w:p w14:paraId="5DFBA27E" w14:textId="72C67BC1" w:rsidR="008819FE" w:rsidRPr="008819FE" w:rsidRDefault="008819FE" w:rsidP="009F4D2A">
            <w:pPr>
              <w:snapToGrid w:val="0"/>
              <w:spacing w:before="120" w:line="180" w:lineRule="exact"/>
              <w:ind w:right="397"/>
              <w:jc w:val="right"/>
              <w:rPr>
                <w:rFonts w:eastAsia="Symbol"/>
                <w:lang w:val="en-US"/>
              </w:rPr>
            </w:pPr>
            <w:r w:rsidRPr="008819FE">
              <w:rPr>
                <w:rFonts w:eastAsia="Symbol"/>
                <w:lang w:val="en-US"/>
              </w:rPr>
              <w:t>166</w:t>
            </w:r>
          </w:p>
        </w:tc>
        <w:tc>
          <w:tcPr>
            <w:tcW w:w="3178" w:type="dxa"/>
            <w:tcBorders>
              <w:left w:val="single" w:sz="6" w:space="0" w:color="000000"/>
            </w:tcBorders>
            <w:shd w:val="clear" w:color="auto" w:fill="auto"/>
            <w:vAlign w:val="bottom"/>
          </w:tcPr>
          <w:p w14:paraId="1995935E" w14:textId="31BF9044" w:rsidR="008819FE" w:rsidRPr="00FE32A9" w:rsidRDefault="008819FE" w:rsidP="0064047C">
            <w:pPr>
              <w:spacing w:before="120" w:line="180" w:lineRule="exact"/>
              <w:ind w:left="170"/>
              <w:rPr>
                <w:color w:val="000000" w:themeColor="text1"/>
              </w:rPr>
            </w:pPr>
            <w:r w:rsidRPr="00FE32A9">
              <w:rPr>
                <w:rFonts w:eastAsia="Symbol"/>
                <w:i/>
                <w:color w:val="000000" w:themeColor="text1"/>
              </w:rPr>
              <w:t xml:space="preserve">Poland </w:t>
            </w:r>
          </w:p>
        </w:tc>
      </w:tr>
      <w:tr w:rsidR="008819FE" w:rsidRPr="00D21FE6" w14:paraId="32510C7C" w14:textId="77777777" w:rsidTr="009F4D2A">
        <w:trPr>
          <w:cantSplit/>
        </w:trPr>
        <w:tc>
          <w:tcPr>
            <w:tcW w:w="3181" w:type="dxa"/>
            <w:shd w:val="clear" w:color="auto" w:fill="auto"/>
            <w:vAlign w:val="bottom"/>
          </w:tcPr>
          <w:p w14:paraId="209E856D" w14:textId="47110212" w:rsidR="008819FE" w:rsidRPr="00FE32A9" w:rsidRDefault="008819FE" w:rsidP="0064047C">
            <w:pPr>
              <w:spacing w:before="120" w:line="180" w:lineRule="exact"/>
              <w:ind w:left="113"/>
              <w:rPr>
                <w:color w:val="000000" w:themeColor="text1"/>
              </w:rPr>
            </w:pPr>
            <w:r w:rsidRPr="00FE32A9">
              <w:rPr>
                <w:rFonts w:eastAsia="Symbol"/>
                <w:color w:val="000000" w:themeColor="text1"/>
              </w:rPr>
              <w:t>Румыния</w:t>
            </w:r>
          </w:p>
        </w:tc>
        <w:tc>
          <w:tcPr>
            <w:tcW w:w="1187" w:type="dxa"/>
            <w:tcBorders>
              <w:left w:val="single" w:sz="6" w:space="0" w:color="000000"/>
            </w:tcBorders>
            <w:shd w:val="clear" w:color="auto" w:fill="auto"/>
            <w:vAlign w:val="bottom"/>
          </w:tcPr>
          <w:p w14:paraId="7C716995" w14:textId="1C26F970" w:rsidR="008819FE" w:rsidRPr="008819FE" w:rsidRDefault="008819FE" w:rsidP="009F4D2A">
            <w:pPr>
              <w:snapToGrid w:val="0"/>
              <w:spacing w:before="120" w:line="180" w:lineRule="exact"/>
              <w:ind w:right="397"/>
              <w:jc w:val="right"/>
              <w:rPr>
                <w:rFonts w:eastAsia="Symbol"/>
              </w:rPr>
            </w:pPr>
            <w:r w:rsidRPr="008819FE">
              <w:rPr>
                <w:rFonts w:eastAsia="Symbol"/>
              </w:rPr>
              <w:t>199</w:t>
            </w:r>
          </w:p>
        </w:tc>
        <w:tc>
          <w:tcPr>
            <w:tcW w:w="1187" w:type="dxa"/>
            <w:tcBorders>
              <w:left w:val="single" w:sz="6" w:space="0" w:color="000000"/>
            </w:tcBorders>
            <w:shd w:val="clear" w:color="auto" w:fill="auto"/>
            <w:vAlign w:val="bottom"/>
          </w:tcPr>
          <w:p w14:paraId="25EC61CE" w14:textId="00B8DABB" w:rsidR="008819FE" w:rsidRPr="008819FE" w:rsidRDefault="008819FE" w:rsidP="009F4D2A">
            <w:pPr>
              <w:snapToGrid w:val="0"/>
              <w:spacing w:before="120" w:line="180" w:lineRule="exact"/>
              <w:ind w:right="397"/>
              <w:jc w:val="right"/>
              <w:rPr>
                <w:rFonts w:eastAsia="Symbol"/>
              </w:rPr>
            </w:pPr>
            <w:r w:rsidRPr="008819FE">
              <w:rPr>
                <w:rFonts w:eastAsia="Symbol"/>
              </w:rPr>
              <w:t>203</w:t>
            </w:r>
          </w:p>
        </w:tc>
        <w:tc>
          <w:tcPr>
            <w:tcW w:w="1188" w:type="dxa"/>
            <w:tcBorders>
              <w:left w:val="single" w:sz="6" w:space="0" w:color="000000"/>
            </w:tcBorders>
            <w:shd w:val="clear" w:color="auto" w:fill="auto"/>
            <w:vAlign w:val="bottom"/>
          </w:tcPr>
          <w:p w14:paraId="7870EC3B" w14:textId="332E1B6F" w:rsidR="008819FE" w:rsidRPr="008819FE" w:rsidRDefault="008819FE" w:rsidP="009F4D2A">
            <w:pPr>
              <w:snapToGrid w:val="0"/>
              <w:spacing w:before="120" w:line="180" w:lineRule="exact"/>
              <w:ind w:right="397"/>
              <w:jc w:val="right"/>
              <w:rPr>
                <w:rFonts w:eastAsia="Symbol"/>
              </w:rPr>
            </w:pPr>
            <w:r w:rsidRPr="008819FE">
              <w:rPr>
                <w:rFonts w:eastAsia="Symbol"/>
                <w:lang w:val="en-US"/>
              </w:rPr>
              <w:t>220</w:t>
            </w:r>
          </w:p>
        </w:tc>
        <w:tc>
          <w:tcPr>
            <w:tcW w:w="3178" w:type="dxa"/>
            <w:tcBorders>
              <w:left w:val="single" w:sz="6" w:space="0" w:color="000000"/>
            </w:tcBorders>
            <w:shd w:val="clear" w:color="auto" w:fill="auto"/>
            <w:vAlign w:val="bottom"/>
          </w:tcPr>
          <w:p w14:paraId="1F238FD1" w14:textId="4A373E59" w:rsidR="008819FE" w:rsidRPr="00FE32A9" w:rsidRDefault="008819FE" w:rsidP="0064047C">
            <w:pPr>
              <w:spacing w:before="120" w:line="180" w:lineRule="exact"/>
              <w:ind w:left="170"/>
              <w:rPr>
                <w:color w:val="000000" w:themeColor="text1"/>
              </w:rPr>
            </w:pPr>
            <w:r w:rsidRPr="00FE32A9">
              <w:rPr>
                <w:rFonts w:eastAsia="Symbol"/>
                <w:i/>
                <w:color w:val="000000" w:themeColor="text1"/>
              </w:rPr>
              <w:t>Romania</w:t>
            </w:r>
          </w:p>
        </w:tc>
      </w:tr>
      <w:tr w:rsidR="008819FE" w:rsidRPr="00D21FE6" w14:paraId="643ED78B" w14:textId="77777777" w:rsidTr="009F4D2A">
        <w:trPr>
          <w:cantSplit/>
        </w:trPr>
        <w:tc>
          <w:tcPr>
            <w:tcW w:w="3181" w:type="dxa"/>
            <w:shd w:val="clear" w:color="auto" w:fill="auto"/>
            <w:vAlign w:val="bottom"/>
          </w:tcPr>
          <w:p w14:paraId="3E255E3F" w14:textId="2874B54B" w:rsidR="008819FE" w:rsidRPr="00FE32A9" w:rsidRDefault="008819FE" w:rsidP="0064047C">
            <w:pPr>
              <w:spacing w:before="120" w:line="180" w:lineRule="exact"/>
              <w:ind w:left="113"/>
              <w:rPr>
                <w:color w:val="000000" w:themeColor="text1"/>
              </w:rPr>
            </w:pPr>
            <w:r w:rsidRPr="00FE32A9">
              <w:rPr>
                <w:rFonts w:eastAsia="Symbol"/>
                <w:color w:val="000000" w:themeColor="text1"/>
              </w:rPr>
              <w:t>Франция</w:t>
            </w:r>
          </w:p>
        </w:tc>
        <w:tc>
          <w:tcPr>
            <w:tcW w:w="1187" w:type="dxa"/>
            <w:tcBorders>
              <w:left w:val="single" w:sz="6" w:space="0" w:color="000000"/>
            </w:tcBorders>
            <w:shd w:val="clear" w:color="auto" w:fill="auto"/>
            <w:vAlign w:val="bottom"/>
          </w:tcPr>
          <w:p w14:paraId="3A9D7705" w14:textId="300641F4" w:rsidR="008819FE" w:rsidRPr="008819FE" w:rsidRDefault="008819FE" w:rsidP="009F4D2A">
            <w:pPr>
              <w:snapToGrid w:val="0"/>
              <w:spacing w:before="120" w:line="180" w:lineRule="exact"/>
              <w:ind w:right="397"/>
              <w:jc w:val="right"/>
              <w:rPr>
                <w:rFonts w:eastAsia="Symbol"/>
                <w:lang w:val="en-US"/>
              </w:rPr>
            </w:pPr>
            <w:r w:rsidRPr="008819FE">
              <w:rPr>
                <w:rFonts w:eastAsia="Symbol"/>
              </w:rPr>
              <w:t>140</w:t>
            </w:r>
          </w:p>
        </w:tc>
        <w:tc>
          <w:tcPr>
            <w:tcW w:w="1187" w:type="dxa"/>
            <w:tcBorders>
              <w:left w:val="single" w:sz="6" w:space="0" w:color="000000"/>
            </w:tcBorders>
            <w:shd w:val="clear" w:color="auto" w:fill="auto"/>
            <w:vAlign w:val="bottom"/>
          </w:tcPr>
          <w:p w14:paraId="45EBD661" w14:textId="213C67CF" w:rsidR="008819FE" w:rsidRPr="008819FE" w:rsidRDefault="008819FE" w:rsidP="009F4D2A">
            <w:pPr>
              <w:snapToGrid w:val="0"/>
              <w:spacing w:before="120" w:line="180" w:lineRule="exact"/>
              <w:ind w:right="397"/>
              <w:jc w:val="right"/>
              <w:rPr>
                <w:rFonts w:eastAsia="Symbol"/>
                <w:lang w:val="en-US"/>
              </w:rPr>
            </w:pPr>
            <w:r w:rsidRPr="008819FE">
              <w:rPr>
                <w:rFonts w:eastAsia="Symbol"/>
              </w:rPr>
              <w:t>137</w:t>
            </w:r>
          </w:p>
        </w:tc>
        <w:tc>
          <w:tcPr>
            <w:tcW w:w="1188" w:type="dxa"/>
            <w:tcBorders>
              <w:left w:val="single" w:sz="6" w:space="0" w:color="000000"/>
            </w:tcBorders>
            <w:shd w:val="clear" w:color="auto" w:fill="auto"/>
            <w:vAlign w:val="bottom"/>
          </w:tcPr>
          <w:p w14:paraId="038C1FBC" w14:textId="04628C66" w:rsidR="008819FE" w:rsidRPr="008819FE" w:rsidRDefault="008819FE" w:rsidP="009F4D2A">
            <w:pPr>
              <w:snapToGrid w:val="0"/>
              <w:spacing w:before="120" w:line="180" w:lineRule="exact"/>
              <w:ind w:right="397"/>
              <w:jc w:val="right"/>
              <w:rPr>
                <w:rFonts w:eastAsia="Symbol"/>
                <w:lang w:val="en-US"/>
              </w:rPr>
            </w:pPr>
            <w:r w:rsidRPr="008819FE">
              <w:rPr>
                <w:rFonts w:eastAsia="Symbol"/>
                <w:lang w:val="en-US"/>
              </w:rPr>
              <w:t>140</w:t>
            </w:r>
          </w:p>
        </w:tc>
        <w:tc>
          <w:tcPr>
            <w:tcW w:w="3178" w:type="dxa"/>
            <w:tcBorders>
              <w:left w:val="single" w:sz="6" w:space="0" w:color="000000"/>
            </w:tcBorders>
            <w:shd w:val="clear" w:color="auto" w:fill="auto"/>
            <w:vAlign w:val="bottom"/>
          </w:tcPr>
          <w:p w14:paraId="31AA1044" w14:textId="60113D97" w:rsidR="008819FE" w:rsidRPr="00FE32A9" w:rsidRDefault="008819FE" w:rsidP="0064047C">
            <w:pPr>
              <w:spacing w:before="120" w:line="180" w:lineRule="exact"/>
              <w:ind w:left="170"/>
              <w:rPr>
                <w:color w:val="000000" w:themeColor="text1"/>
              </w:rPr>
            </w:pPr>
            <w:r w:rsidRPr="00FE32A9">
              <w:rPr>
                <w:rFonts w:eastAsia="Symbol"/>
                <w:i/>
                <w:color w:val="000000" w:themeColor="text1"/>
              </w:rPr>
              <w:t>France</w:t>
            </w:r>
          </w:p>
        </w:tc>
      </w:tr>
      <w:tr w:rsidR="008819FE" w:rsidRPr="00D21FE6" w14:paraId="1A8049A5" w14:textId="77777777" w:rsidTr="009F4D2A">
        <w:trPr>
          <w:cantSplit/>
        </w:trPr>
        <w:tc>
          <w:tcPr>
            <w:tcW w:w="3181" w:type="dxa"/>
            <w:shd w:val="clear" w:color="auto" w:fill="auto"/>
            <w:vAlign w:val="bottom"/>
          </w:tcPr>
          <w:p w14:paraId="59DFDD57" w14:textId="66D268A9" w:rsidR="008819FE" w:rsidRPr="00FE32A9" w:rsidRDefault="008819FE" w:rsidP="0064047C">
            <w:pPr>
              <w:spacing w:before="120" w:line="180" w:lineRule="exact"/>
              <w:rPr>
                <w:color w:val="000000" w:themeColor="text1"/>
              </w:rPr>
            </w:pPr>
            <w:r w:rsidRPr="00FE32A9">
              <w:rPr>
                <w:rFonts w:eastAsia="Symbol"/>
                <w:b/>
                <w:bCs/>
                <w:color w:val="000000" w:themeColor="text1"/>
              </w:rPr>
              <w:t>Другие страны</w:t>
            </w:r>
            <w:proofErr w:type="gramStart"/>
            <w:r w:rsidRPr="00FE32A9">
              <w:rPr>
                <w:rFonts w:eastAsia="Symbol"/>
                <w:b/>
                <w:bCs/>
                <w:color w:val="000000" w:themeColor="text1"/>
                <w:vertAlign w:val="superscript"/>
              </w:rPr>
              <w:t>2</w:t>
            </w:r>
            <w:proofErr w:type="gramEnd"/>
            <w:r w:rsidRPr="00FE32A9">
              <w:rPr>
                <w:rFonts w:eastAsia="Symbol"/>
                <w:b/>
                <w:bCs/>
                <w:color w:val="000000" w:themeColor="text1"/>
                <w:vertAlign w:val="superscript"/>
              </w:rPr>
              <w:t>)</w:t>
            </w:r>
          </w:p>
        </w:tc>
        <w:tc>
          <w:tcPr>
            <w:tcW w:w="1187" w:type="dxa"/>
            <w:tcBorders>
              <w:left w:val="single" w:sz="6" w:space="0" w:color="000000"/>
            </w:tcBorders>
            <w:shd w:val="clear" w:color="auto" w:fill="auto"/>
            <w:vAlign w:val="bottom"/>
          </w:tcPr>
          <w:p w14:paraId="7C3B3761" w14:textId="77777777" w:rsidR="008819FE" w:rsidRPr="008819FE" w:rsidRDefault="008819FE" w:rsidP="009F4D2A">
            <w:pPr>
              <w:snapToGrid w:val="0"/>
              <w:spacing w:before="120" w:line="180" w:lineRule="exact"/>
              <w:ind w:right="397"/>
              <w:jc w:val="right"/>
              <w:rPr>
                <w:rFonts w:eastAsia="Symbol"/>
                <w:lang w:val="en-US"/>
              </w:rPr>
            </w:pPr>
          </w:p>
        </w:tc>
        <w:tc>
          <w:tcPr>
            <w:tcW w:w="1187" w:type="dxa"/>
            <w:tcBorders>
              <w:left w:val="single" w:sz="6" w:space="0" w:color="000000"/>
            </w:tcBorders>
            <w:shd w:val="clear" w:color="auto" w:fill="auto"/>
            <w:vAlign w:val="bottom"/>
          </w:tcPr>
          <w:p w14:paraId="06C89035" w14:textId="77777777" w:rsidR="008819FE" w:rsidRPr="008819FE" w:rsidRDefault="008819FE" w:rsidP="009F4D2A">
            <w:pPr>
              <w:snapToGrid w:val="0"/>
              <w:spacing w:before="120" w:line="180" w:lineRule="exact"/>
              <w:ind w:right="397"/>
              <w:jc w:val="right"/>
              <w:rPr>
                <w:rFonts w:eastAsia="Symbol"/>
                <w:lang w:val="en-US"/>
              </w:rPr>
            </w:pPr>
          </w:p>
        </w:tc>
        <w:tc>
          <w:tcPr>
            <w:tcW w:w="1188" w:type="dxa"/>
            <w:tcBorders>
              <w:left w:val="single" w:sz="6" w:space="0" w:color="000000"/>
            </w:tcBorders>
            <w:shd w:val="clear" w:color="auto" w:fill="auto"/>
            <w:vAlign w:val="bottom"/>
          </w:tcPr>
          <w:p w14:paraId="5751006B" w14:textId="77777777" w:rsidR="008819FE" w:rsidRPr="008819FE" w:rsidRDefault="008819FE" w:rsidP="009F4D2A">
            <w:pPr>
              <w:snapToGrid w:val="0"/>
              <w:spacing w:before="120" w:line="180" w:lineRule="exact"/>
              <w:ind w:right="397"/>
              <w:jc w:val="right"/>
              <w:rPr>
                <w:rFonts w:eastAsia="Symbol"/>
                <w:lang w:val="en-US"/>
              </w:rPr>
            </w:pPr>
          </w:p>
        </w:tc>
        <w:tc>
          <w:tcPr>
            <w:tcW w:w="3178" w:type="dxa"/>
            <w:tcBorders>
              <w:left w:val="single" w:sz="6" w:space="0" w:color="000000"/>
            </w:tcBorders>
            <w:shd w:val="clear" w:color="auto" w:fill="auto"/>
            <w:vAlign w:val="bottom"/>
          </w:tcPr>
          <w:p w14:paraId="5989E76E" w14:textId="4F4431F2" w:rsidR="008819FE" w:rsidRPr="00FE32A9" w:rsidRDefault="008819FE" w:rsidP="0064047C">
            <w:pPr>
              <w:spacing w:before="120" w:line="180" w:lineRule="exact"/>
              <w:ind w:left="57"/>
              <w:rPr>
                <w:color w:val="000000" w:themeColor="text1"/>
              </w:rPr>
            </w:pPr>
            <w:proofErr w:type="gramStart"/>
            <w:r w:rsidRPr="00FE32A9">
              <w:rPr>
                <w:rFonts w:eastAsia="Symbol"/>
                <w:b/>
                <w:i/>
                <w:color w:val="000000" w:themeColor="text1"/>
              </w:rPr>
              <w:t>Other countries</w:t>
            </w:r>
            <w:r w:rsidRPr="00FE32A9">
              <w:rPr>
                <w:rFonts w:eastAsia="Symbol"/>
                <w:b/>
                <w:bCs/>
                <w:color w:val="000000" w:themeColor="text1"/>
                <w:vertAlign w:val="superscript"/>
              </w:rPr>
              <w:t>2)</w:t>
            </w:r>
            <w:proofErr w:type="gramEnd"/>
          </w:p>
        </w:tc>
      </w:tr>
      <w:tr w:rsidR="008819FE" w:rsidRPr="00D21FE6" w14:paraId="3C83F6CA" w14:textId="77777777" w:rsidTr="009F4D2A">
        <w:trPr>
          <w:cantSplit/>
        </w:trPr>
        <w:tc>
          <w:tcPr>
            <w:tcW w:w="3181" w:type="dxa"/>
            <w:shd w:val="clear" w:color="auto" w:fill="auto"/>
            <w:vAlign w:val="bottom"/>
          </w:tcPr>
          <w:p w14:paraId="4695FAE2" w14:textId="784DE482" w:rsidR="008819FE" w:rsidRPr="00FE32A9" w:rsidRDefault="008819FE" w:rsidP="0064047C">
            <w:pPr>
              <w:spacing w:before="120" w:line="180" w:lineRule="exact"/>
              <w:ind w:left="340"/>
              <w:rPr>
                <w:color w:val="000000" w:themeColor="text1"/>
              </w:rPr>
            </w:pPr>
            <w:r w:rsidRPr="008819FE">
              <w:rPr>
                <w:rFonts w:eastAsia="Symbol"/>
              </w:rPr>
              <w:t>из них:</w:t>
            </w:r>
          </w:p>
        </w:tc>
        <w:tc>
          <w:tcPr>
            <w:tcW w:w="1187" w:type="dxa"/>
            <w:tcBorders>
              <w:left w:val="single" w:sz="6" w:space="0" w:color="000000"/>
            </w:tcBorders>
            <w:shd w:val="clear" w:color="auto" w:fill="auto"/>
            <w:vAlign w:val="bottom"/>
          </w:tcPr>
          <w:p w14:paraId="02C695EF" w14:textId="77777777" w:rsidR="008819FE" w:rsidRPr="008819FE" w:rsidRDefault="008819FE" w:rsidP="009F4D2A">
            <w:pPr>
              <w:snapToGrid w:val="0"/>
              <w:spacing w:before="120" w:line="180" w:lineRule="exact"/>
              <w:ind w:right="397"/>
              <w:jc w:val="right"/>
              <w:rPr>
                <w:rFonts w:eastAsia="Symbol"/>
                <w:lang w:val="en-US"/>
              </w:rPr>
            </w:pPr>
          </w:p>
        </w:tc>
        <w:tc>
          <w:tcPr>
            <w:tcW w:w="1187" w:type="dxa"/>
            <w:tcBorders>
              <w:left w:val="single" w:sz="6" w:space="0" w:color="000000"/>
            </w:tcBorders>
            <w:shd w:val="clear" w:color="auto" w:fill="auto"/>
            <w:vAlign w:val="bottom"/>
          </w:tcPr>
          <w:p w14:paraId="17729F89" w14:textId="77777777" w:rsidR="008819FE" w:rsidRPr="008819FE" w:rsidRDefault="008819FE" w:rsidP="009F4D2A">
            <w:pPr>
              <w:snapToGrid w:val="0"/>
              <w:spacing w:before="120" w:line="180" w:lineRule="exact"/>
              <w:ind w:right="397"/>
              <w:jc w:val="right"/>
              <w:rPr>
                <w:rFonts w:eastAsia="Symbol"/>
                <w:lang w:val="en-US"/>
              </w:rPr>
            </w:pPr>
          </w:p>
        </w:tc>
        <w:tc>
          <w:tcPr>
            <w:tcW w:w="1188" w:type="dxa"/>
            <w:tcBorders>
              <w:left w:val="single" w:sz="6" w:space="0" w:color="000000"/>
            </w:tcBorders>
            <w:shd w:val="clear" w:color="auto" w:fill="auto"/>
            <w:vAlign w:val="bottom"/>
          </w:tcPr>
          <w:p w14:paraId="235EF69B" w14:textId="77777777" w:rsidR="008819FE" w:rsidRPr="008819FE" w:rsidRDefault="008819FE" w:rsidP="009F4D2A">
            <w:pPr>
              <w:snapToGrid w:val="0"/>
              <w:spacing w:before="120" w:line="180" w:lineRule="exact"/>
              <w:ind w:right="397"/>
              <w:jc w:val="right"/>
              <w:rPr>
                <w:rFonts w:eastAsia="Symbol"/>
                <w:lang w:val="en-US"/>
              </w:rPr>
            </w:pPr>
          </w:p>
        </w:tc>
        <w:tc>
          <w:tcPr>
            <w:tcW w:w="3178" w:type="dxa"/>
            <w:tcBorders>
              <w:left w:val="single" w:sz="6" w:space="0" w:color="000000"/>
            </w:tcBorders>
            <w:shd w:val="clear" w:color="auto" w:fill="auto"/>
            <w:vAlign w:val="bottom"/>
          </w:tcPr>
          <w:p w14:paraId="0D276CC2" w14:textId="58F5F429" w:rsidR="008819FE" w:rsidRPr="00FE32A9" w:rsidRDefault="008819FE" w:rsidP="0064047C">
            <w:pPr>
              <w:spacing w:before="120" w:line="180" w:lineRule="exact"/>
              <w:ind w:left="340"/>
              <w:rPr>
                <w:color w:val="000000" w:themeColor="text1"/>
              </w:rPr>
            </w:pPr>
            <w:r w:rsidRPr="00FE32A9">
              <w:rPr>
                <w:rFonts w:eastAsia="Symbol"/>
                <w:i/>
                <w:color w:val="000000" w:themeColor="text1"/>
              </w:rPr>
              <w:t>of which:</w:t>
            </w:r>
          </w:p>
        </w:tc>
      </w:tr>
      <w:tr w:rsidR="008819FE" w:rsidRPr="00D21FE6" w14:paraId="26FDA210" w14:textId="77777777" w:rsidTr="009F4D2A">
        <w:trPr>
          <w:cantSplit/>
        </w:trPr>
        <w:tc>
          <w:tcPr>
            <w:tcW w:w="3181" w:type="dxa"/>
            <w:shd w:val="clear" w:color="auto" w:fill="auto"/>
            <w:vAlign w:val="bottom"/>
          </w:tcPr>
          <w:p w14:paraId="2D9F7295" w14:textId="10D4A313" w:rsidR="008819FE" w:rsidRPr="00FE32A9" w:rsidRDefault="008819FE" w:rsidP="0064047C">
            <w:pPr>
              <w:spacing w:before="120" w:line="180" w:lineRule="exact"/>
              <w:ind w:left="113"/>
              <w:rPr>
                <w:color w:val="000000" w:themeColor="text1"/>
              </w:rPr>
            </w:pPr>
            <w:r w:rsidRPr="00FE32A9">
              <w:rPr>
                <w:rFonts w:eastAsia="Symbol"/>
                <w:color w:val="000000" w:themeColor="text1"/>
              </w:rPr>
              <w:t>Австралия</w:t>
            </w:r>
          </w:p>
        </w:tc>
        <w:tc>
          <w:tcPr>
            <w:tcW w:w="1187" w:type="dxa"/>
            <w:tcBorders>
              <w:left w:val="single" w:sz="6" w:space="0" w:color="000000"/>
            </w:tcBorders>
            <w:shd w:val="clear" w:color="auto" w:fill="auto"/>
            <w:vAlign w:val="bottom"/>
          </w:tcPr>
          <w:p w14:paraId="58FB97BE" w14:textId="4172B676" w:rsidR="008819FE" w:rsidRPr="008819FE" w:rsidRDefault="008819FE" w:rsidP="009F4D2A">
            <w:pPr>
              <w:snapToGrid w:val="0"/>
              <w:spacing w:before="120" w:line="180" w:lineRule="exact"/>
              <w:ind w:right="397"/>
              <w:jc w:val="right"/>
              <w:rPr>
                <w:rFonts w:eastAsia="Symbol"/>
                <w:lang w:val="en-US"/>
              </w:rPr>
            </w:pPr>
            <w:r w:rsidRPr="008819FE">
              <w:rPr>
                <w:rFonts w:eastAsia="Symbol"/>
              </w:rPr>
              <w:t>139</w:t>
            </w:r>
          </w:p>
        </w:tc>
        <w:tc>
          <w:tcPr>
            <w:tcW w:w="1187" w:type="dxa"/>
            <w:tcBorders>
              <w:left w:val="single" w:sz="6" w:space="0" w:color="000000"/>
            </w:tcBorders>
            <w:shd w:val="clear" w:color="auto" w:fill="auto"/>
            <w:vAlign w:val="bottom"/>
          </w:tcPr>
          <w:p w14:paraId="46F93727" w14:textId="57A82469" w:rsidR="008819FE" w:rsidRPr="008819FE" w:rsidRDefault="008819FE" w:rsidP="009F4D2A">
            <w:pPr>
              <w:snapToGrid w:val="0"/>
              <w:spacing w:before="120" w:line="180" w:lineRule="exact"/>
              <w:ind w:right="397"/>
              <w:jc w:val="right"/>
              <w:rPr>
                <w:rFonts w:eastAsia="Symbol"/>
                <w:lang w:val="en-US"/>
              </w:rPr>
            </w:pPr>
            <w:r w:rsidRPr="008819FE">
              <w:rPr>
                <w:rFonts w:eastAsia="Symbol"/>
              </w:rPr>
              <w:t>137</w:t>
            </w:r>
          </w:p>
        </w:tc>
        <w:tc>
          <w:tcPr>
            <w:tcW w:w="1188" w:type="dxa"/>
            <w:tcBorders>
              <w:left w:val="single" w:sz="6" w:space="0" w:color="000000"/>
            </w:tcBorders>
            <w:shd w:val="clear" w:color="auto" w:fill="auto"/>
            <w:vAlign w:val="bottom"/>
          </w:tcPr>
          <w:p w14:paraId="61C5B8EB" w14:textId="08614B26" w:rsidR="008819FE" w:rsidRPr="008819FE" w:rsidRDefault="008819FE" w:rsidP="009F4D2A">
            <w:pPr>
              <w:snapToGrid w:val="0"/>
              <w:spacing w:before="120" w:line="180" w:lineRule="exact"/>
              <w:ind w:right="397"/>
              <w:jc w:val="right"/>
              <w:rPr>
                <w:rFonts w:eastAsia="Symbol"/>
                <w:lang w:val="en-US"/>
              </w:rPr>
            </w:pPr>
            <w:r w:rsidRPr="008819FE">
              <w:rPr>
                <w:rFonts w:eastAsia="Symbol"/>
                <w:lang w:val="en-US"/>
              </w:rPr>
              <w:t>138</w:t>
            </w:r>
          </w:p>
        </w:tc>
        <w:tc>
          <w:tcPr>
            <w:tcW w:w="3178" w:type="dxa"/>
            <w:tcBorders>
              <w:left w:val="single" w:sz="6" w:space="0" w:color="000000"/>
            </w:tcBorders>
            <w:shd w:val="clear" w:color="auto" w:fill="auto"/>
            <w:vAlign w:val="bottom"/>
          </w:tcPr>
          <w:p w14:paraId="795402D5" w14:textId="0F3D75AE" w:rsidR="008819FE" w:rsidRPr="00FE32A9" w:rsidRDefault="008819FE" w:rsidP="0064047C">
            <w:pPr>
              <w:spacing w:before="120" w:line="180" w:lineRule="exact"/>
              <w:ind w:left="170"/>
              <w:rPr>
                <w:color w:val="000000" w:themeColor="text1"/>
              </w:rPr>
            </w:pPr>
            <w:r w:rsidRPr="00FE32A9">
              <w:rPr>
                <w:rFonts w:eastAsia="Symbol"/>
                <w:i/>
                <w:color w:val="000000" w:themeColor="text1"/>
              </w:rPr>
              <w:t>Australia</w:t>
            </w:r>
          </w:p>
        </w:tc>
      </w:tr>
      <w:tr w:rsidR="008819FE" w:rsidRPr="00D21FE6" w14:paraId="6DD95D3D" w14:textId="77777777" w:rsidTr="009F4D2A">
        <w:trPr>
          <w:cantSplit/>
        </w:trPr>
        <w:tc>
          <w:tcPr>
            <w:tcW w:w="3181" w:type="dxa"/>
            <w:shd w:val="clear" w:color="auto" w:fill="auto"/>
            <w:vAlign w:val="bottom"/>
          </w:tcPr>
          <w:p w14:paraId="4A2B70A6" w14:textId="5CA48CB3" w:rsidR="008819FE" w:rsidRPr="00FE32A9" w:rsidRDefault="008819FE" w:rsidP="0064047C">
            <w:pPr>
              <w:spacing w:before="120" w:line="180" w:lineRule="exact"/>
              <w:ind w:left="113"/>
              <w:rPr>
                <w:rFonts w:eastAsia="Symbol"/>
                <w:color w:val="000000" w:themeColor="text1"/>
              </w:rPr>
            </w:pPr>
            <w:r w:rsidRPr="00FE32A9">
              <w:rPr>
                <w:rFonts w:eastAsia="Symbol"/>
                <w:color w:val="000000" w:themeColor="text1"/>
              </w:rPr>
              <w:t>Мексика</w:t>
            </w:r>
          </w:p>
        </w:tc>
        <w:tc>
          <w:tcPr>
            <w:tcW w:w="1187" w:type="dxa"/>
            <w:tcBorders>
              <w:left w:val="single" w:sz="6" w:space="0" w:color="000000"/>
            </w:tcBorders>
            <w:shd w:val="clear" w:color="auto" w:fill="auto"/>
            <w:vAlign w:val="bottom"/>
          </w:tcPr>
          <w:p w14:paraId="7F8D7741" w14:textId="08E07755" w:rsidR="008819FE" w:rsidRPr="008819FE" w:rsidRDefault="008819FE" w:rsidP="009F4D2A">
            <w:pPr>
              <w:snapToGrid w:val="0"/>
              <w:spacing w:before="120" w:line="180" w:lineRule="exact"/>
              <w:ind w:right="397"/>
              <w:jc w:val="right"/>
              <w:rPr>
                <w:rFonts w:eastAsia="Symbol"/>
                <w:lang w:val="en-US"/>
              </w:rPr>
            </w:pPr>
            <w:r w:rsidRPr="008819FE">
              <w:rPr>
                <w:rFonts w:eastAsia="Symbol"/>
              </w:rPr>
              <w:t>125</w:t>
            </w:r>
          </w:p>
        </w:tc>
        <w:tc>
          <w:tcPr>
            <w:tcW w:w="1187" w:type="dxa"/>
            <w:tcBorders>
              <w:left w:val="single" w:sz="6" w:space="0" w:color="000000"/>
            </w:tcBorders>
            <w:shd w:val="clear" w:color="auto" w:fill="auto"/>
            <w:vAlign w:val="bottom"/>
          </w:tcPr>
          <w:p w14:paraId="7124E87B" w14:textId="3452853F" w:rsidR="008819FE" w:rsidRPr="008819FE" w:rsidRDefault="008819FE" w:rsidP="009F4D2A">
            <w:pPr>
              <w:snapToGrid w:val="0"/>
              <w:spacing w:before="120" w:line="180" w:lineRule="exact"/>
              <w:ind w:right="397"/>
              <w:jc w:val="right"/>
              <w:rPr>
                <w:rFonts w:eastAsia="Symbol"/>
                <w:lang w:val="en-US"/>
              </w:rPr>
            </w:pPr>
            <w:r w:rsidRPr="008819FE">
              <w:rPr>
                <w:rFonts w:eastAsia="Symbol"/>
              </w:rPr>
              <w:t>…</w:t>
            </w:r>
          </w:p>
        </w:tc>
        <w:tc>
          <w:tcPr>
            <w:tcW w:w="1188" w:type="dxa"/>
            <w:tcBorders>
              <w:left w:val="single" w:sz="6" w:space="0" w:color="000000"/>
            </w:tcBorders>
            <w:shd w:val="clear" w:color="auto" w:fill="auto"/>
            <w:vAlign w:val="bottom"/>
          </w:tcPr>
          <w:p w14:paraId="2FF797DE" w14:textId="7CF9C315" w:rsidR="008819FE" w:rsidRPr="008819FE" w:rsidRDefault="008819FE" w:rsidP="009F4D2A">
            <w:pPr>
              <w:snapToGrid w:val="0"/>
              <w:spacing w:before="120" w:line="180" w:lineRule="exact"/>
              <w:ind w:right="397"/>
              <w:jc w:val="right"/>
              <w:rPr>
                <w:rFonts w:eastAsia="Symbol"/>
                <w:lang w:val="en-US"/>
              </w:rPr>
            </w:pPr>
            <w:r w:rsidRPr="008819FE">
              <w:rPr>
                <w:rFonts w:eastAsia="Symbol"/>
                <w:lang w:val="en-US"/>
              </w:rPr>
              <w:t>…</w:t>
            </w:r>
          </w:p>
        </w:tc>
        <w:tc>
          <w:tcPr>
            <w:tcW w:w="3178" w:type="dxa"/>
            <w:tcBorders>
              <w:left w:val="single" w:sz="6" w:space="0" w:color="000000"/>
            </w:tcBorders>
            <w:shd w:val="clear" w:color="auto" w:fill="auto"/>
            <w:vAlign w:val="bottom"/>
          </w:tcPr>
          <w:p w14:paraId="4889E9C1" w14:textId="065EC340" w:rsidR="008819FE" w:rsidRPr="00FE32A9" w:rsidRDefault="008819FE" w:rsidP="0064047C">
            <w:pPr>
              <w:spacing w:before="120" w:line="180" w:lineRule="exact"/>
              <w:ind w:left="170"/>
              <w:rPr>
                <w:rFonts w:eastAsia="Symbol"/>
                <w:i/>
                <w:color w:val="000000" w:themeColor="text1"/>
              </w:rPr>
            </w:pPr>
            <w:r w:rsidRPr="00FE32A9">
              <w:rPr>
                <w:rFonts w:eastAsia="Symbol"/>
                <w:i/>
                <w:color w:val="000000" w:themeColor="text1"/>
              </w:rPr>
              <w:t>Mexico</w:t>
            </w:r>
          </w:p>
        </w:tc>
      </w:tr>
      <w:tr w:rsidR="008819FE" w:rsidRPr="00D21FE6" w14:paraId="41539CF1" w14:textId="77777777" w:rsidTr="009F4D2A">
        <w:trPr>
          <w:cantSplit/>
        </w:trPr>
        <w:tc>
          <w:tcPr>
            <w:tcW w:w="3181" w:type="dxa"/>
            <w:shd w:val="clear" w:color="auto" w:fill="auto"/>
            <w:vAlign w:val="bottom"/>
          </w:tcPr>
          <w:p w14:paraId="6B3EFCE0" w14:textId="329085C8" w:rsidR="008819FE" w:rsidRPr="00FE32A9" w:rsidRDefault="008819FE" w:rsidP="0064047C">
            <w:pPr>
              <w:spacing w:before="120" w:line="180" w:lineRule="exact"/>
              <w:ind w:left="113"/>
              <w:rPr>
                <w:color w:val="000000" w:themeColor="text1"/>
              </w:rPr>
            </w:pPr>
            <w:r w:rsidRPr="00FE32A9">
              <w:rPr>
                <w:rFonts w:eastAsia="Symbol"/>
                <w:color w:val="000000" w:themeColor="text1"/>
              </w:rPr>
              <w:t>Норвегия</w:t>
            </w:r>
          </w:p>
        </w:tc>
        <w:tc>
          <w:tcPr>
            <w:tcW w:w="1187" w:type="dxa"/>
            <w:tcBorders>
              <w:left w:val="single" w:sz="6" w:space="0" w:color="000000"/>
            </w:tcBorders>
            <w:shd w:val="clear" w:color="auto" w:fill="auto"/>
            <w:vAlign w:val="bottom"/>
          </w:tcPr>
          <w:p w14:paraId="6A781F00" w14:textId="599EB1D9" w:rsidR="008819FE" w:rsidRPr="008819FE" w:rsidRDefault="008819FE" w:rsidP="009F4D2A">
            <w:pPr>
              <w:snapToGrid w:val="0"/>
              <w:spacing w:before="120" w:line="180" w:lineRule="exact"/>
              <w:ind w:right="397"/>
              <w:jc w:val="right"/>
              <w:rPr>
                <w:rFonts w:eastAsia="Symbol"/>
                <w:lang w:val="en-US"/>
              </w:rPr>
            </w:pPr>
            <w:r w:rsidRPr="008819FE">
              <w:rPr>
                <w:rFonts w:eastAsia="Symbol"/>
              </w:rPr>
              <w:t>113</w:t>
            </w:r>
          </w:p>
        </w:tc>
        <w:tc>
          <w:tcPr>
            <w:tcW w:w="1187" w:type="dxa"/>
            <w:tcBorders>
              <w:left w:val="single" w:sz="6" w:space="0" w:color="000000"/>
            </w:tcBorders>
            <w:shd w:val="clear" w:color="auto" w:fill="auto"/>
            <w:vAlign w:val="bottom"/>
          </w:tcPr>
          <w:p w14:paraId="1D4A2622" w14:textId="4AE76226" w:rsidR="008819FE" w:rsidRPr="008819FE" w:rsidRDefault="008819FE" w:rsidP="009F4D2A">
            <w:pPr>
              <w:snapToGrid w:val="0"/>
              <w:spacing w:before="120" w:line="180" w:lineRule="exact"/>
              <w:ind w:right="397"/>
              <w:jc w:val="right"/>
              <w:rPr>
                <w:rFonts w:eastAsia="Symbol"/>
                <w:lang w:val="en-US"/>
              </w:rPr>
            </w:pPr>
            <w:r w:rsidRPr="008819FE">
              <w:rPr>
                <w:rFonts w:eastAsia="Symbol"/>
              </w:rPr>
              <w:t>109</w:t>
            </w:r>
          </w:p>
        </w:tc>
        <w:tc>
          <w:tcPr>
            <w:tcW w:w="1188" w:type="dxa"/>
            <w:tcBorders>
              <w:left w:val="single" w:sz="6" w:space="0" w:color="000000"/>
            </w:tcBorders>
            <w:shd w:val="clear" w:color="auto" w:fill="auto"/>
            <w:vAlign w:val="bottom"/>
          </w:tcPr>
          <w:p w14:paraId="40A5A5BE" w14:textId="733954B9" w:rsidR="008819FE" w:rsidRPr="008819FE" w:rsidRDefault="008819FE" w:rsidP="009F4D2A">
            <w:pPr>
              <w:snapToGrid w:val="0"/>
              <w:spacing w:before="120" w:line="180" w:lineRule="exact"/>
              <w:ind w:right="397"/>
              <w:jc w:val="right"/>
              <w:rPr>
                <w:rFonts w:eastAsia="Symbol"/>
                <w:lang w:val="en-US"/>
              </w:rPr>
            </w:pPr>
            <w:r w:rsidRPr="008819FE">
              <w:rPr>
                <w:rFonts w:eastAsia="Symbol"/>
                <w:lang w:val="en-US"/>
              </w:rPr>
              <w:t>110</w:t>
            </w:r>
          </w:p>
        </w:tc>
        <w:tc>
          <w:tcPr>
            <w:tcW w:w="3178" w:type="dxa"/>
            <w:tcBorders>
              <w:left w:val="single" w:sz="6" w:space="0" w:color="000000"/>
            </w:tcBorders>
            <w:shd w:val="clear" w:color="auto" w:fill="auto"/>
            <w:vAlign w:val="bottom"/>
          </w:tcPr>
          <w:p w14:paraId="2DD43720" w14:textId="7914DB65" w:rsidR="008819FE" w:rsidRPr="00FE32A9" w:rsidRDefault="008819FE" w:rsidP="0064047C">
            <w:pPr>
              <w:spacing w:before="120" w:line="180" w:lineRule="exact"/>
              <w:ind w:left="170"/>
              <w:rPr>
                <w:color w:val="000000" w:themeColor="text1"/>
              </w:rPr>
            </w:pPr>
            <w:r w:rsidRPr="00FE32A9">
              <w:rPr>
                <w:rFonts w:eastAsia="Symbol"/>
                <w:i/>
                <w:color w:val="000000" w:themeColor="text1"/>
              </w:rPr>
              <w:t>Norway</w:t>
            </w:r>
          </w:p>
        </w:tc>
      </w:tr>
      <w:tr w:rsidR="008819FE" w:rsidRPr="00D21FE6" w14:paraId="18621C9C" w14:textId="77777777" w:rsidTr="009F4D2A">
        <w:trPr>
          <w:cantSplit/>
        </w:trPr>
        <w:tc>
          <w:tcPr>
            <w:tcW w:w="3181" w:type="dxa"/>
            <w:tcBorders>
              <w:bottom w:val="single" w:sz="6" w:space="0" w:color="000000"/>
            </w:tcBorders>
            <w:shd w:val="clear" w:color="auto" w:fill="auto"/>
            <w:vAlign w:val="bottom"/>
          </w:tcPr>
          <w:p w14:paraId="3FB8ACFB" w14:textId="7E06A9FC" w:rsidR="008819FE" w:rsidRPr="00FE32A9" w:rsidRDefault="008819FE" w:rsidP="0064047C">
            <w:pPr>
              <w:pStyle w:val="15"/>
              <w:spacing w:before="120" w:line="180" w:lineRule="exact"/>
              <w:ind w:left="113"/>
              <w:rPr>
                <w:color w:val="000000" w:themeColor="text1"/>
              </w:rPr>
            </w:pPr>
            <w:r w:rsidRPr="00FE32A9">
              <w:rPr>
                <w:rFonts w:eastAsia="Symbol"/>
                <w:color w:val="000000" w:themeColor="text1"/>
              </w:rPr>
              <w:t>Республика Корея</w:t>
            </w:r>
          </w:p>
        </w:tc>
        <w:tc>
          <w:tcPr>
            <w:tcW w:w="1187" w:type="dxa"/>
            <w:tcBorders>
              <w:left w:val="single" w:sz="6" w:space="0" w:color="000000"/>
              <w:bottom w:val="single" w:sz="6" w:space="0" w:color="000000"/>
            </w:tcBorders>
            <w:shd w:val="clear" w:color="auto" w:fill="auto"/>
            <w:vAlign w:val="bottom"/>
          </w:tcPr>
          <w:p w14:paraId="2AD0F473" w14:textId="7825FC30" w:rsidR="008819FE" w:rsidRPr="008819FE" w:rsidRDefault="008819FE" w:rsidP="009F4D2A">
            <w:pPr>
              <w:snapToGrid w:val="0"/>
              <w:spacing w:before="120" w:line="180" w:lineRule="exact"/>
              <w:ind w:right="397"/>
              <w:jc w:val="right"/>
              <w:rPr>
                <w:rFonts w:eastAsia="Symbol"/>
                <w:lang w:val="en-US"/>
              </w:rPr>
            </w:pPr>
            <w:r w:rsidRPr="008819FE">
              <w:rPr>
                <w:rFonts w:eastAsia="Symbol"/>
              </w:rPr>
              <w:t>137</w:t>
            </w:r>
          </w:p>
        </w:tc>
        <w:tc>
          <w:tcPr>
            <w:tcW w:w="1187" w:type="dxa"/>
            <w:tcBorders>
              <w:left w:val="single" w:sz="6" w:space="0" w:color="000000"/>
              <w:bottom w:val="single" w:sz="6" w:space="0" w:color="000000"/>
            </w:tcBorders>
            <w:shd w:val="clear" w:color="auto" w:fill="auto"/>
            <w:vAlign w:val="bottom"/>
          </w:tcPr>
          <w:p w14:paraId="2D3E9C65" w14:textId="55D3CBFF" w:rsidR="008819FE" w:rsidRPr="008819FE" w:rsidRDefault="008819FE" w:rsidP="009F4D2A">
            <w:pPr>
              <w:snapToGrid w:val="0"/>
              <w:spacing w:before="120" w:line="180" w:lineRule="exact"/>
              <w:ind w:right="397"/>
              <w:jc w:val="right"/>
              <w:rPr>
                <w:rFonts w:eastAsia="Symbol"/>
                <w:lang w:val="en-US"/>
              </w:rPr>
            </w:pPr>
            <w:r w:rsidRPr="008819FE">
              <w:rPr>
                <w:rFonts w:eastAsia="Symbol"/>
              </w:rPr>
              <w:t>135</w:t>
            </w:r>
          </w:p>
        </w:tc>
        <w:tc>
          <w:tcPr>
            <w:tcW w:w="1188" w:type="dxa"/>
            <w:tcBorders>
              <w:left w:val="single" w:sz="6" w:space="0" w:color="000000"/>
              <w:bottom w:val="single" w:sz="6" w:space="0" w:color="000000"/>
            </w:tcBorders>
            <w:shd w:val="clear" w:color="auto" w:fill="auto"/>
            <w:vAlign w:val="bottom"/>
          </w:tcPr>
          <w:p w14:paraId="5602A682" w14:textId="47911D58" w:rsidR="008819FE" w:rsidRPr="008819FE" w:rsidRDefault="008819FE" w:rsidP="009F4D2A">
            <w:pPr>
              <w:snapToGrid w:val="0"/>
              <w:spacing w:before="120" w:line="180" w:lineRule="exact"/>
              <w:ind w:right="397"/>
              <w:jc w:val="right"/>
              <w:rPr>
                <w:rFonts w:eastAsia="Symbol"/>
                <w:lang w:val="en-US"/>
              </w:rPr>
            </w:pPr>
            <w:r w:rsidRPr="008819FE">
              <w:rPr>
                <w:rFonts w:eastAsia="Symbol"/>
                <w:lang w:val="en-US"/>
              </w:rPr>
              <w:t>132</w:t>
            </w:r>
          </w:p>
        </w:tc>
        <w:tc>
          <w:tcPr>
            <w:tcW w:w="3178" w:type="dxa"/>
            <w:tcBorders>
              <w:left w:val="single" w:sz="6" w:space="0" w:color="000000"/>
              <w:bottom w:val="single" w:sz="6" w:space="0" w:color="000000"/>
            </w:tcBorders>
            <w:shd w:val="clear" w:color="auto" w:fill="auto"/>
            <w:vAlign w:val="bottom"/>
          </w:tcPr>
          <w:p w14:paraId="3EBA9E92" w14:textId="6AC2D511" w:rsidR="008819FE" w:rsidRPr="00FE32A9" w:rsidRDefault="008819FE" w:rsidP="0064047C">
            <w:pPr>
              <w:spacing w:before="120" w:line="180" w:lineRule="exact"/>
              <w:ind w:left="170"/>
              <w:rPr>
                <w:color w:val="000000" w:themeColor="text1"/>
              </w:rPr>
            </w:pPr>
            <w:r w:rsidRPr="00FE32A9">
              <w:rPr>
                <w:rFonts w:eastAsia="Symbol"/>
                <w:i/>
                <w:color w:val="000000" w:themeColor="text1"/>
              </w:rPr>
              <w:t>Republic of Korea</w:t>
            </w:r>
          </w:p>
        </w:tc>
      </w:tr>
    </w:tbl>
    <w:p w14:paraId="06F050C9" w14:textId="77777777" w:rsidR="0064047C" w:rsidRPr="00D21FE6" w:rsidRDefault="002D74C4" w:rsidP="00F33466">
      <w:pPr>
        <w:tabs>
          <w:tab w:val="left" w:pos="7371"/>
        </w:tabs>
        <w:spacing w:before="60"/>
      </w:pPr>
      <w:r w:rsidRPr="00D21FE6">
        <w:rPr>
          <w:rFonts w:eastAsia="Symbol"/>
          <w:sz w:val="12"/>
          <w:szCs w:val="12"/>
          <w:vertAlign w:val="superscript"/>
        </w:rPr>
        <w:t>1</w:t>
      </w:r>
      <w:r w:rsidR="0064047C" w:rsidRPr="00D21FE6">
        <w:rPr>
          <w:rFonts w:eastAsia="Symbol"/>
          <w:sz w:val="12"/>
          <w:szCs w:val="12"/>
          <w:vertAlign w:val="superscript"/>
        </w:rPr>
        <w:t>)</w:t>
      </w:r>
      <w:r w:rsidR="0064047C" w:rsidRPr="00D21FE6">
        <w:rPr>
          <w:rFonts w:eastAsia="Symbol"/>
          <w:sz w:val="12"/>
          <w:szCs w:val="12"/>
        </w:rPr>
        <w:t xml:space="preserve"> Индексы физического объема розничного товарооборота.</w:t>
      </w:r>
    </w:p>
    <w:p w14:paraId="4C57E6C4" w14:textId="77777777" w:rsidR="0064047C" w:rsidRPr="00D21FE6" w:rsidRDefault="002D74C4" w:rsidP="002D74C4">
      <w:pPr>
        <w:tabs>
          <w:tab w:val="left" w:pos="7371"/>
        </w:tabs>
        <w:rPr>
          <w:rFonts w:eastAsia="Symbol"/>
          <w:sz w:val="12"/>
          <w:szCs w:val="12"/>
          <w:lang w:val="en-US"/>
        </w:rPr>
      </w:pPr>
      <w:r w:rsidRPr="00D21FE6">
        <w:rPr>
          <w:rFonts w:eastAsia="Symbol"/>
          <w:sz w:val="12"/>
          <w:szCs w:val="12"/>
          <w:vertAlign w:val="superscript"/>
          <w:lang w:val="en-US"/>
        </w:rPr>
        <w:t>2</w:t>
      </w:r>
      <w:r w:rsidR="0064047C" w:rsidRPr="00D21FE6">
        <w:rPr>
          <w:rFonts w:eastAsia="Symbol"/>
          <w:sz w:val="12"/>
          <w:szCs w:val="12"/>
          <w:vertAlign w:val="superscript"/>
          <w:lang w:val="en-US"/>
        </w:rPr>
        <w:t>)</w:t>
      </w:r>
      <w:r w:rsidR="0064047C" w:rsidRPr="00D21FE6">
        <w:rPr>
          <w:rFonts w:eastAsia="Symbol"/>
          <w:sz w:val="12"/>
          <w:szCs w:val="12"/>
          <w:lang w:val="en-US"/>
        </w:rPr>
        <w:t xml:space="preserve"> </w:t>
      </w:r>
      <w:r w:rsidR="0064047C" w:rsidRPr="00D21FE6">
        <w:rPr>
          <w:rFonts w:eastAsia="Symbol"/>
          <w:sz w:val="12"/>
          <w:szCs w:val="12"/>
        </w:rPr>
        <w:t>Исключая</w:t>
      </w:r>
      <w:r w:rsidR="0064047C" w:rsidRPr="00D21FE6">
        <w:rPr>
          <w:rFonts w:eastAsia="Symbol"/>
          <w:sz w:val="12"/>
          <w:szCs w:val="12"/>
          <w:lang w:val="en-US"/>
        </w:rPr>
        <w:t xml:space="preserve"> </w:t>
      </w:r>
      <w:r w:rsidR="0064047C" w:rsidRPr="00D21FE6">
        <w:rPr>
          <w:rFonts w:eastAsia="Symbol"/>
          <w:sz w:val="12"/>
          <w:szCs w:val="12"/>
        </w:rPr>
        <w:t>продажи</w:t>
      </w:r>
      <w:r w:rsidR="0064047C" w:rsidRPr="00D21FE6">
        <w:rPr>
          <w:rFonts w:eastAsia="Symbol"/>
          <w:sz w:val="12"/>
          <w:szCs w:val="12"/>
          <w:lang w:val="en-US"/>
        </w:rPr>
        <w:t xml:space="preserve"> </w:t>
      </w:r>
      <w:r w:rsidR="0064047C" w:rsidRPr="00D21FE6">
        <w:rPr>
          <w:rFonts w:eastAsia="Symbol"/>
          <w:sz w:val="12"/>
          <w:szCs w:val="12"/>
        </w:rPr>
        <w:t>автомобилей</w:t>
      </w:r>
      <w:r w:rsidR="0064047C" w:rsidRPr="00D21FE6">
        <w:rPr>
          <w:rFonts w:eastAsia="Symbol"/>
          <w:sz w:val="12"/>
          <w:szCs w:val="12"/>
          <w:lang w:val="en-US"/>
        </w:rPr>
        <w:t xml:space="preserve">, </w:t>
      </w:r>
      <w:r w:rsidR="0064047C" w:rsidRPr="00D21FE6">
        <w:rPr>
          <w:rFonts w:eastAsia="Symbol"/>
          <w:sz w:val="12"/>
          <w:szCs w:val="12"/>
        </w:rPr>
        <w:t>мотоциклов</w:t>
      </w:r>
      <w:r w:rsidR="0064047C" w:rsidRPr="00D21FE6">
        <w:rPr>
          <w:rFonts w:eastAsia="Symbol"/>
          <w:sz w:val="12"/>
          <w:szCs w:val="12"/>
          <w:lang w:val="en-US"/>
        </w:rPr>
        <w:t>.</w:t>
      </w:r>
    </w:p>
    <w:p w14:paraId="633CCC6F" w14:textId="77777777" w:rsidR="0064047C" w:rsidRPr="00D21FE6" w:rsidRDefault="00F33466" w:rsidP="00622CA5">
      <w:pPr>
        <w:spacing w:before="60"/>
        <w:rPr>
          <w:i/>
          <w:lang w:val="en-US"/>
        </w:rPr>
      </w:pPr>
      <w:r w:rsidRPr="00D21FE6">
        <w:rPr>
          <w:rFonts w:eastAsia="Symbol"/>
          <w:i/>
          <w:sz w:val="12"/>
          <w:szCs w:val="12"/>
          <w:vertAlign w:val="superscript"/>
          <w:lang w:val="en-US"/>
        </w:rPr>
        <w:t>1</w:t>
      </w:r>
      <w:r w:rsidR="0064047C" w:rsidRPr="00D21FE6">
        <w:rPr>
          <w:rFonts w:eastAsia="Symbol"/>
          <w:i/>
          <w:sz w:val="12"/>
          <w:szCs w:val="12"/>
          <w:vertAlign w:val="superscript"/>
          <w:lang w:val="en-US"/>
        </w:rPr>
        <w:t>)</w:t>
      </w:r>
      <w:r w:rsidR="0064047C" w:rsidRPr="00D21FE6">
        <w:rPr>
          <w:rFonts w:eastAsia="Symbol"/>
          <w:b/>
          <w:i/>
          <w:sz w:val="12"/>
          <w:szCs w:val="12"/>
          <w:lang w:val="en-US"/>
        </w:rPr>
        <w:t xml:space="preserve"> </w:t>
      </w:r>
      <w:r w:rsidR="0064047C" w:rsidRPr="00D21FE6">
        <w:rPr>
          <w:rFonts w:eastAsia="Symbol"/>
          <w:i/>
          <w:sz w:val="12"/>
          <w:lang w:val="en-US"/>
        </w:rPr>
        <w:t>Volume indices of retail turnover.</w:t>
      </w:r>
    </w:p>
    <w:p w14:paraId="2E7BB95C" w14:textId="77777777" w:rsidR="0064047C" w:rsidRPr="00D21FE6" w:rsidRDefault="00F33466" w:rsidP="0064047C">
      <w:pPr>
        <w:tabs>
          <w:tab w:val="left" w:pos="7371"/>
        </w:tabs>
        <w:rPr>
          <w:i/>
          <w:lang w:val="en-US"/>
        </w:rPr>
      </w:pPr>
      <w:r w:rsidRPr="00D21FE6">
        <w:rPr>
          <w:rFonts w:eastAsia="Symbol"/>
          <w:i/>
          <w:sz w:val="12"/>
          <w:szCs w:val="12"/>
          <w:vertAlign w:val="superscript"/>
          <w:lang w:val="en-US"/>
        </w:rPr>
        <w:t>2</w:t>
      </w:r>
      <w:r w:rsidR="0064047C" w:rsidRPr="00D21FE6">
        <w:rPr>
          <w:rFonts w:eastAsia="Symbol"/>
          <w:i/>
          <w:sz w:val="12"/>
          <w:szCs w:val="12"/>
          <w:vertAlign w:val="superscript"/>
          <w:lang w:val="en-US"/>
        </w:rPr>
        <w:t>)</w:t>
      </w:r>
      <w:r w:rsidR="0064047C" w:rsidRPr="00D21FE6">
        <w:rPr>
          <w:rFonts w:eastAsia="Symbol"/>
          <w:i/>
          <w:sz w:val="12"/>
          <w:szCs w:val="12"/>
          <w:lang w:val="en-US"/>
        </w:rPr>
        <w:t xml:space="preserve"> </w:t>
      </w:r>
      <w:r w:rsidR="0064047C" w:rsidRPr="00D21FE6">
        <w:rPr>
          <w:rStyle w:val="hps"/>
          <w:rFonts w:eastAsia="Symbol"/>
          <w:i/>
          <w:sz w:val="12"/>
          <w:szCs w:val="12"/>
          <w:lang w:val="en"/>
        </w:rPr>
        <w:t>Excluding</w:t>
      </w:r>
      <w:r w:rsidR="0064047C" w:rsidRPr="00D21FE6">
        <w:rPr>
          <w:rStyle w:val="shorttext"/>
          <w:rFonts w:eastAsia="Symbol"/>
          <w:i/>
          <w:sz w:val="12"/>
          <w:szCs w:val="12"/>
          <w:lang w:val="en"/>
        </w:rPr>
        <w:t xml:space="preserve"> </w:t>
      </w:r>
      <w:r w:rsidR="0064047C" w:rsidRPr="00D21FE6">
        <w:rPr>
          <w:rStyle w:val="hps"/>
          <w:rFonts w:eastAsia="Symbol"/>
          <w:i/>
          <w:sz w:val="12"/>
          <w:szCs w:val="12"/>
          <w:lang w:val="en"/>
        </w:rPr>
        <w:t>sales of</w:t>
      </w:r>
      <w:r w:rsidR="0064047C" w:rsidRPr="00D21FE6">
        <w:rPr>
          <w:rStyle w:val="shorttext"/>
          <w:rFonts w:eastAsia="Symbol"/>
          <w:i/>
          <w:sz w:val="12"/>
          <w:szCs w:val="12"/>
          <w:lang w:val="en"/>
        </w:rPr>
        <w:t xml:space="preserve"> </w:t>
      </w:r>
      <w:r w:rsidR="0064047C" w:rsidRPr="00D21FE6">
        <w:rPr>
          <w:rStyle w:val="hps"/>
          <w:rFonts w:eastAsia="Symbol"/>
          <w:i/>
          <w:sz w:val="12"/>
          <w:szCs w:val="12"/>
          <w:lang w:val="en"/>
        </w:rPr>
        <w:t>motor vehicles, motorcycles.</w:t>
      </w:r>
    </w:p>
    <w:p w14:paraId="4165456A" w14:textId="4C72B645" w:rsidR="00504A06" w:rsidRPr="00D21FE6" w:rsidRDefault="00693970">
      <w:pPr>
        <w:pageBreakBefore/>
        <w:tabs>
          <w:tab w:val="left" w:pos="7371"/>
        </w:tabs>
        <w:spacing w:after="60"/>
      </w:pPr>
      <w:r w:rsidRPr="00D21FE6">
        <w:rPr>
          <w:rFonts w:eastAsia="Symbol"/>
          <w:b/>
          <w:bCs/>
          <w:sz w:val="16"/>
          <w:szCs w:val="16"/>
        </w:rPr>
        <w:lastRenderedPageBreak/>
        <w:t>26.</w:t>
      </w:r>
      <w:r w:rsidR="00504A06" w:rsidRPr="00D21FE6">
        <w:rPr>
          <w:rFonts w:eastAsia="Symbol"/>
          <w:b/>
          <w:bCs/>
          <w:sz w:val="16"/>
          <w:szCs w:val="16"/>
        </w:rPr>
        <w:t>4</w:t>
      </w:r>
      <w:r w:rsidR="0056620D" w:rsidRPr="00D21FE6">
        <w:rPr>
          <w:rFonts w:eastAsia="Symbol"/>
          <w:b/>
          <w:bCs/>
          <w:sz w:val="16"/>
          <w:szCs w:val="16"/>
        </w:rPr>
        <w:t>0</w:t>
      </w:r>
      <w:r w:rsidR="00504A06" w:rsidRPr="00D21FE6">
        <w:rPr>
          <w:rFonts w:eastAsia="Symbol"/>
          <w:b/>
          <w:bCs/>
          <w:sz w:val="16"/>
          <w:szCs w:val="16"/>
        </w:rPr>
        <w:t>. ГРУЗООБОРОТ ЖЕЛЕЗНОДОРОЖНОГО ТРАНСПОРТА</w:t>
      </w:r>
    </w:p>
    <w:p w14:paraId="6524CE3E" w14:textId="77777777" w:rsidR="00504A06" w:rsidRPr="00D21FE6" w:rsidRDefault="00504A06">
      <w:pPr>
        <w:tabs>
          <w:tab w:val="left" w:pos="7371"/>
        </w:tabs>
        <w:spacing w:after="60"/>
        <w:ind w:firstLine="504"/>
      </w:pPr>
      <w:r w:rsidRPr="00D21FE6">
        <w:rPr>
          <w:rStyle w:val="hpsalt-edited"/>
          <w:rFonts w:eastAsia="Symbol"/>
          <w:b/>
          <w:i/>
          <w:caps/>
          <w:sz w:val="16"/>
          <w:szCs w:val="16"/>
          <w:lang w:val="en"/>
        </w:rPr>
        <w:t>Railway</w:t>
      </w:r>
      <w:r w:rsidRPr="00D21FE6">
        <w:rPr>
          <w:rStyle w:val="hpsalt-edited"/>
          <w:rFonts w:eastAsia="Symbol"/>
          <w:b/>
          <w:i/>
          <w:caps/>
          <w:sz w:val="16"/>
          <w:szCs w:val="16"/>
        </w:rPr>
        <w:t xml:space="preserve"> </w:t>
      </w:r>
      <w:r w:rsidRPr="00D21FE6">
        <w:rPr>
          <w:rStyle w:val="hpsalt-edited"/>
          <w:rFonts w:eastAsia="Symbol"/>
          <w:b/>
          <w:i/>
          <w:caps/>
          <w:sz w:val="16"/>
          <w:szCs w:val="16"/>
          <w:lang w:val="en"/>
        </w:rPr>
        <w:t>freight</w:t>
      </w:r>
      <w:r w:rsidRPr="00D21FE6">
        <w:rPr>
          <w:rStyle w:val="hpsalt-edited"/>
          <w:rFonts w:eastAsia="Symbol"/>
          <w:b/>
          <w:i/>
          <w:caps/>
          <w:sz w:val="16"/>
          <w:szCs w:val="16"/>
        </w:rPr>
        <w:t xml:space="preserve"> </w:t>
      </w:r>
      <w:r w:rsidRPr="00D21FE6">
        <w:rPr>
          <w:rStyle w:val="hpsalt-edited"/>
          <w:rFonts w:eastAsia="Symbol"/>
          <w:b/>
          <w:i/>
          <w:caps/>
          <w:sz w:val="16"/>
          <w:szCs w:val="16"/>
          <w:lang w:val="en"/>
        </w:rPr>
        <w:t>turnover</w:t>
      </w:r>
    </w:p>
    <w:p w14:paraId="50091F74" w14:textId="77777777" w:rsidR="00504A06" w:rsidRPr="00D21FE6" w:rsidRDefault="00504A06">
      <w:pPr>
        <w:tabs>
          <w:tab w:val="left" w:pos="7371"/>
        </w:tabs>
        <w:spacing w:after="60"/>
        <w:jc w:val="right"/>
      </w:pPr>
      <w:r w:rsidRPr="00D21FE6">
        <w:rPr>
          <w:rFonts w:eastAsia="Arial"/>
        </w:rPr>
        <w:t xml:space="preserve"> </w:t>
      </w:r>
      <w:r w:rsidRPr="00D21FE6">
        <w:rPr>
          <w:rFonts w:eastAsia="Symbol"/>
        </w:rPr>
        <w:t xml:space="preserve">(миллиардов тонно-километров / </w:t>
      </w:r>
      <w:r w:rsidRPr="00D21FE6">
        <w:rPr>
          <w:rFonts w:eastAsia="Symbol"/>
          <w:i/>
          <w:lang w:val="en-US"/>
        </w:rPr>
        <w:t>bln</w:t>
      </w:r>
      <w:r w:rsidRPr="00D21FE6">
        <w:rPr>
          <w:rFonts w:eastAsia="Symbol"/>
          <w:i/>
        </w:rPr>
        <w:t xml:space="preserve">. </w:t>
      </w:r>
      <w:r w:rsidRPr="00D21FE6">
        <w:rPr>
          <w:rStyle w:val="hpsatn"/>
          <w:rFonts w:eastAsia="Symbol"/>
          <w:i/>
          <w:lang w:val="en"/>
        </w:rPr>
        <w:t>tonne</w:t>
      </w:r>
      <w:r w:rsidRPr="00D21FE6">
        <w:rPr>
          <w:rStyle w:val="hpsatn"/>
          <w:rFonts w:eastAsia="Symbol"/>
          <w:i/>
        </w:rPr>
        <w:t>-</w:t>
      </w:r>
      <w:r w:rsidRPr="00D21FE6">
        <w:rPr>
          <w:rStyle w:val="shorttext"/>
          <w:rFonts w:eastAsia="Symbol"/>
          <w:i/>
          <w:lang w:val="en"/>
        </w:rPr>
        <w:t>k</w:t>
      </w:r>
      <w:r w:rsidR="00290D96" w:rsidRPr="00D21FE6">
        <w:rPr>
          <w:rStyle w:val="shorttext"/>
          <w:rFonts w:eastAsia="Symbol"/>
          <w:i/>
          <w:lang w:val="en"/>
        </w:rPr>
        <w:t>ilometer</w:t>
      </w:r>
      <w:r w:rsidRPr="00D21FE6">
        <w:rPr>
          <w:rFonts w:eastAsia="Symbol"/>
        </w:rPr>
        <w:t>)</w:t>
      </w:r>
    </w:p>
    <w:tbl>
      <w:tblPr>
        <w:tblW w:w="9922" w:type="dxa"/>
        <w:tblLayout w:type="fixed"/>
        <w:tblCellMar>
          <w:left w:w="0" w:type="dxa"/>
          <w:right w:w="0" w:type="dxa"/>
        </w:tblCellMar>
        <w:tblLook w:val="0000" w:firstRow="0" w:lastRow="0" w:firstColumn="0" w:lastColumn="0" w:noHBand="0" w:noVBand="0"/>
      </w:tblPr>
      <w:tblGrid>
        <w:gridCol w:w="2842"/>
        <w:gridCol w:w="1060"/>
        <w:gridCol w:w="1060"/>
        <w:gridCol w:w="1060"/>
        <w:gridCol w:w="1061"/>
        <w:gridCol w:w="2839"/>
      </w:tblGrid>
      <w:tr w:rsidR="00BE0699" w:rsidRPr="00D21FE6" w14:paraId="68780314" w14:textId="77777777">
        <w:trPr>
          <w:cantSplit/>
        </w:trPr>
        <w:tc>
          <w:tcPr>
            <w:tcW w:w="2842" w:type="dxa"/>
            <w:tcBorders>
              <w:top w:val="single" w:sz="6" w:space="0" w:color="000000"/>
              <w:bottom w:val="single" w:sz="6" w:space="0" w:color="000000"/>
            </w:tcBorders>
            <w:shd w:val="clear" w:color="auto" w:fill="auto"/>
            <w:vAlign w:val="bottom"/>
          </w:tcPr>
          <w:p w14:paraId="09087372" w14:textId="77777777" w:rsidR="00BE0699" w:rsidRPr="00D21FE6" w:rsidRDefault="00BE0699">
            <w:pPr>
              <w:snapToGrid w:val="0"/>
              <w:spacing w:before="60" w:after="60"/>
              <w:rPr>
                <w:rFonts w:eastAsia="Symbol"/>
              </w:rPr>
            </w:pPr>
          </w:p>
        </w:tc>
        <w:tc>
          <w:tcPr>
            <w:tcW w:w="1060" w:type="dxa"/>
            <w:tcBorders>
              <w:top w:val="single" w:sz="6" w:space="0" w:color="000000"/>
              <w:left w:val="single" w:sz="6" w:space="0" w:color="000000"/>
              <w:bottom w:val="single" w:sz="6" w:space="0" w:color="000000"/>
            </w:tcBorders>
            <w:shd w:val="clear" w:color="auto" w:fill="auto"/>
          </w:tcPr>
          <w:p w14:paraId="244188C6" w14:textId="28DBAE86" w:rsidR="00BE0699" w:rsidRPr="00D21FE6" w:rsidRDefault="00BE0699">
            <w:pPr>
              <w:spacing w:before="60" w:after="60"/>
              <w:jc w:val="center"/>
            </w:pPr>
            <w:r w:rsidRPr="00D21FE6">
              <w:t>2010</w:t>
            </w:r>
          </w:p>
        </w:tc>
        <w:tc>
          <w:tcPr>
            <w:tcW w:w="1060" w:type="dxa"/>
            <w:tcBorders>
              <w:top w:val="single" w:sz="6" w:space="0" w:color="000000"/>
              <w:left w:val="single" w:sz="6" w:space="0" w:color="000000"/>
              <w:bottom w:val="single" w:sz="6" w:space="0" w:color="000000"/>
            </w:tcBorders>
            <w:shd w:val="clear" w:color="auto" w:fill="auto"/>
          </w:tcPr>
          <w:p w14:paraId="0128DBCA" w14:textId="424CF8D6" w:rsidR="00BE0699" w:rsidRPr="00D21FE6" w:rsidRDefault="00BE0699" w:rsidP="00BC6CC2">
            <w:pPr>
              <w:spacing w:before="60" w:after="60"/>
              <w:jc w:val="center"/>
            </w:pPr>
            <w:r w:rsidRPr="00D21FE6">
              <w:t>202</w:t>
            </w:r>
            <w:r w:rsidR="00BC6CC2">
              <w:t>2</w:t>
            </w:r>
          </w:p>
        </w:tc>
        <w:tc>
          <w:tcPr>
            <w:tcW w:w="1060" w:type="dxa"/>
            <w:tcBorders>
              <w:top w:val="single" w:sz="6" w:space="0" w:color="000000"/>
              <w:left w:val="single" w:sz="6" w:space="0" w:color="000000"/>
              <w:bottom w:val="single" w:sz="6" w:space="0" w:color="000000"/>
            </w:tcBorders>
            <w:shd w:val="clear" w:color="auto" w:fill="auto"/>
          </w:tcPr>
          <w:p w14:paraId="17848F47" w14:textId="11194311" w:rsidR="00BE0699" w:rsidRPr="00BC6CC2" w:rsidRDefault="00BE0699" w:rsidP="00BC6CC2">
            <w:pPr>
              <w:spacing w:before="60" w:after="60"/>
              <w:jc w:val="center"/>
            </w:pPr>
            <w:r w:rsidRPr="00D21FE6">
              <w:rPr>
                <w:lang w:val="en-US"/>
              </w:rPr>
              <w:t>202</w:t>
            </w:r>
            <w:r w:rsidR="00BC6CC2">
              <w:t>3</w:t>
            </w:r>
          </w:p>
        </w:tc>
        <w:tc>
          <w:tcPr>
            <w:tcW w:w="1061" w:type="dxa"/>
            <w:tcBorders>
              <w:top w:val="single" w:sz="6" w:space="0" w:color="000000"/>
              <w:left w:val="single" w:sz="6" w:space="0" w:color="000000"/>
              <w:bottom w:val="single" w:sz="6" w:space="0" w:color="000000"/>
            </w:tcBorders>
            <w:shd w:val="clear" w:color="auto" w:fill="auto"/>
          </w:tcPr>
          <w:p w14:paraId="537967CA" w14:textId="46DA0DDC" w:rsidR="00BE0699" w:rsidRPr="00BC6CC2" w:rsidRDefault="00BE0699" w:rsidP="00BC6CC2">
            <w:pPr>
              <w:spacing w:before="60" w:after="60"/>
              <w:jc w:val="center"/>
            </w:pPr>
            <w:r>
              <w:rPr>
                <w:lang w:val="en-US"/>
              </w:rPr>
              <w:t>202</w:t>
            </w:r>
            <w:r w:rsidR="00BC6CC2">
              <w:t>4</w:t>
            </w:r>
          </w:p>
        </w:tc>
        <w:tc>
          <w:tcPr>
            <w:tcW w:w="2839" w:type="dxa"/>
            <w:tcBorders>
              <w:top w:val="single" w:sz="6" w:space="0" w:color="000000"/>
              <w:left w:val="single" w:sz="6" w:space="0" w:color="000000"/>
              <w:bottom w:val="single" w:sz="6" w:space="0" w:color="000000"/>
            </w:tcBorders>
            <w:shd w:val="clear" w:color="auto" w:fill="auto"/>
            <w:vAlign w:val="bottom"/>
          </w:tcPr>
          <w:p w14:paraId="738FA348" w14:textId="77777777" w:rsidR="00BE0699" w:rsidRPr="00D21FE6" w:rsidRDefault="00BE0699">
            <w:pPr>
              <w:snapToGrid w:val="0"/>
              <w:spacing w:before="60" w:after="60"/>
              <w:rPr>
                <w:rFonts w:eastAsia="Symbol"/>
              </w:rPr>
            </w:pPr>
          </w:p>
        </w:tc>
      </w:tr>
      <w:tr w:rsidR="00BC6CC2" w:rsidRPr="00D21FE6" w14:paraId="12C5B77F" w14:textId="77777777">
        <w:trPr>
          <w:cantSplit/>
        </w:trPr>
        <w:tc>
          <w:tcPr>
            <w:tcW w:w="2842" w:type="dxa"/>
            <w:tcBorders>
              <w:top w:val="single" w:sz="6" w:space="0" w:color="000000"/>
            </w:tcBorders>
            <w:shd w:val="clear" w:color="auto" w:fill="auto"/>
            <w:vAlign w:val="bottom"/>
          </w:tcPr>
          <w:p w14:paraId="5F1B1544" w14:textId="77777777" w:rsidR="00BC6CC2" w:rsidRPr="00BC6CC2" w:rsidRDefault="00BC6CC2">
            <w:pPr>
              <w:spacing w:before="80" w:line="160" w:lineRule="exact"/>
              <w:rPr>
                <w:color w:val="000000" w:themeColor="text1"/>
              </w:rPr>
            </w:pPr>
            <w:r w:rsidRPr="00BC6CC2">
              <w:rPr>
                <w:rFonts w:eastAsia="Symbol"/>
                <w:b/>
                <w:bCs/>
                <w:color w:val="000000" w:themeColor="text1"/>
              </w:rPr>
              <w:t xml:space="preserve">Россия </w:t>
            </w:r>
          </w:p>
        </w:tc>
        <w:tc>
          <w:tcPr>
            <w:tcW w:w="1060" w:type="dxa"/>
            <w:tcBorders>
              <w:left w:val="single" w:sz="6" w:space="0" w:color="000000"/>
            </w:tcBorders>
            <w:shd w:val="clear" w:color="auto" w:fill="auto"/>
            <w:vAlign w:val="bottom"/>
          </w:tcPr>
          <w:p w14:paraId="2D0BCD56" w14:textId="0233396A" w:rsidR="00BC6CC2" w:rsidRPr="00BC6CC2" w:rsidRDefault="00BC6CC2" w:rsidP="00CA286E">
            <w:pPr>
              <w:spacing w:before="80" w:line="160" w:lineRule="exact"/>
              <w:ind w:right="340"/>
              <w:jc w:val="right"/>
              <w:rPr>
                <w:color w:val="000000" w:themeColor="text1"/>
              </w:rPr>
            </w:pPr>
            <w:r w:rsidRPr="00BC6CC2">
              <w:rPr>
                <w:rFonts w:eastAsia="Symbol"/>
                <w:color w:val="000000" w:themeColor="text1"/>
              </w:rPr>
              <w:t>2 011</w:t>
            </w:r>
          </w:p>
        </w:tc>
        <w:tc>
          <w:tcPr>
            <w:tcW w:w="1060" w:type="dxa"/>
            <w:tcBorders>
              <w:left w:val="single" w:sz="6" w:space="0" w:color="000000"/>
            </w:tcBorders>
            <w:shd w:val="clear" w:color="auto" w:fill="auto"/>
            <w:vAlign w:val="bottom"/>
          </w:tcPr>
          <w:p w14:paraId="38D12AD8" w14:textId="6920A915" w:rsidR="00BC6CC2" w:rsidRPr="00BC6CC2" w:rsidRDefault="00BC6CC2" w:rsidP="009A6DE4">
            <w:pPr>
              <w:spacing w:before="80" w:line="160" w:lineRule="exact"/>
              <w:ind w:right="340"/>
              <w:jc w:val="right"/>
              <w:rPr>
                <w:color w:val="000000" w:themeColor="text1"/>
              </w:rPr>
            </w:pPr>
            <w:r w:rsidRPr="00BC6CC2">
              <w:rPr>
                <w:color w:val="000000" w:themeColor="text1"/>
              </w:rPr>
              <w:t>2 638</w:t>
            </w:r>
          </w:p>
        </w:tc>
        <w:tc>
          <w:tcPr>
            <w:tcW w:w="1060" w:type="dxa"/>
            <w:tcBorders>
              <w:left w:val="single" w:sz="6" w:space="0" w:color="000000"/>
            </w:tcBorders>
            <w:shd w:val="clear" w:color="auto" w:fill="auto"/>
            <w:vAlign w:val="bottom"/>
          </w:tcPr>
          <w:p w14:paraId="4B6568B3" w14:textId="1228D39E" w:rsidR="00BC6CC2" w:rsidRPr="00BC6CC2" w:rsidRDefault="00BC6CC2" w:rsidP="009A6DE4">
            <w:pPr>
              <w:spacing w:before="80" w:line="160" w:lineRule="exact"/>
              <w:ind w:right="340"/>
              <w:jc w:val="right"/>
              <w:rPr>
                <w:color w:val="000000" w:themeColor="text1"/>
              </w:rPr>
            </w:pPr>
            <w:r w:rsidRPr="00BC6CC2">
              <w:rPr>
                <w:color w:val="000000" w:themeColor="text1"/>
              </w:rPr>
              <w:t>2</w:t>
            </w:r>
            <w:r w:rsidRPr="00BC6CC2">
              <w:rPr>
                <w:color w:val="000000" w:themeColor="text1"/>
                <w:lang w:val="en-US"/>
              </w:rPr>
              <w:t xml:space="preserve"> </w:t>
            </w:r>
            <w:r w:rsidRPr="00BC6CC2">
              <w:rPr>
                <w:color w:val="000000" w:themeColor="text1"/>
              </w:rPr>
              <w:t>638</w:t>
            </w:r>
          </w:p>
        </w:tc>
        <w:tc>
          <w:tcPr>
            <w:tcW w:w="1061" w:type="dxa"/>
            <w:tcBorders>
              <w:left w:val="single" w:sz="6" w:space="0" w:color="000000"/>
            </w:tcBorders>
            <w:shd w:val="clear" w:color="auto" w:fill="auto"/>
            <w:vAlign w:val="bottom"/>
          </w:tcPr>
          <w:p w14:paraId="0C6E78C4" w14:textId="24922283" w:rsidR="00BC6CC2" w:rsidRPr="00BC6CC2" w:rsidRDefault="00B03478" w:rsidP="00CA286E">
            <w:pPr>
              <w:spacing w:before="80" w:line="160" w:lineRule="exact"/>
              <w:ind w:right="340"/>
              <w:jc w:val="right"/>
              <w:rPr>
                <w:color w:val="000000" w:themeColor="text1"/>
              </w:rPr>
            </w:pPr>
            <w:r>
              <w:rPr>
                <w:color w:val="000000" w:themeColor="text1"/>
              </w:rPr>
              <w:t>2 525</w:t>
            </w:r>
          </w:p>
        </w:tc>
        <w:tc>
          <w:tcPr>
            <w:tcW w:w="2839" w:type="dxa"/>
            <w:tcBorders>
              <w:left w:val="single" w:sz="6" w:space="0" w:color="000000"/>
            </w:tcBorders>
            <w:shd w:val="clear" w:color="auto" w:fill="auto"/>
            <w:vAlign w:val="bottom"/>
          </w:tcPr>
          <w:p w14:paraId="051BB399" w14:textId="77777777" w:rsidR="00BC6CC2" w:rsidRPr="00BC6CC2" w:rsidRDefault="00BC6CC2">
            <w:pPr>
              <w:spacing w:before="80" w:line="160" w:lineRule="exact"/>
              <w:ind w:left="57"/>
              <w:rPr>
                <w:color w:val="000000" w:themeColor="text1"/>
              </w:rPr>
            </w:pPr>
            <w:r w:rsidRPr="00BC6CC2">
              <w:rPr>
                <w:rFonts w:eastAsia="Symbol"/>
                <w:b/>
                <w:i/>
                <w:color w:val="000000" w:themeColor="text1"/>
              </w:rPr>
              <w:t>Russia</w:t>
            </w:r>
          </w:p>
        </w:tc>
      </w:tr>
      <w:tr w:rsidR="00BC6CC2" w:rsidRPr="00D21FE6" w14:paraId="2CFFC818" w14:textId="77777777">
        <w:trPr>
          <w:cantSplit/>
        </w:trPr>
        <w:tc>
          <w:tcPr>
            <w:tcW w:w="2842" w:type="dxa"/>
            <w:shd w:val="clear" w:color="auto" w:fill="auto"/>
            <w:vAlign w:val="bottom"/>
          </w:tcPr>
          <w:p w14:paraId="461D3E7B" w14:textId="77777777" w:rsidR="00BC6CC2" w:rsidRPr="00BC6CC2" w:rsidRDefault="00BC6CC2">
            <w:pPr>
              <w:spacing w:before="80" w:line="160" w:lineRule="exact"/>
              <w:rPr>
                <w:color w:val="000000" w:themeColor="text1"/>
              </w:rPr>
            </w:pPr>
            <w:r w:rsidRPr="00BC6CC2">
              <w:rPr>
                <w:rFonts w:eastAsia="Symbol"/>
                <w:b/>
                <w:bCs/>
                <w:color w:val="000000" w:themeColor="text1"/>
              </w:rPr>
              <w:t>Страны СНГ</w:t>
            </w:r>
          </w:p>
        </w:tc>
        <w:tc>
          <w:tcPr>
            <w:tcW w:w="1060" w:type="dxa"/>
            <w:tcBorders>
              <w:left w:val="single" w:sz="6" w:space="0" w:color="000000"/>
            </w:tcBorders>
            <w:shd w:val="clear" w:color="auto" w:fill="auto"/>
            <w:vAlign w:val="bottom"/>
          </w:tcPr>
          <w:p w14:paraId="6AF2C920" w14:textId="77777777" w:rsidR="00BC6CC2" w:rsidRPr="00BC6CC2" w:rsidRDefault="00BC6CC2" w:rsidP="00CA286E">
            <w:pPr>
              <w:snapToGrid w:val="0"/>
              <w:spacing w:before="80" w:line="160" w:lineRule="exact"/>
              <w:ind w:right="340"/>
              <w:jc w:val="right"/>
              <w:rPr>
                <w:rFonts w:eastAsia="Symbol"/>
                <w:b/>
                <w:bCs/>
                <w:color w:val="000000" w:themeColor="text1"/>
              </w:rPr>
            </w:pPr>
          </w:p>
        </w:tc>
        <w:tc>
          <w:tcPr>
            <w:tcW w:w="1060" w:type="dxa"/>
            <w:tcBorders>
              <w:left w:val="single" w:sz="6" w:space="0" w:color="000000"/>
            </w:tcBorders>
            <w:shd w:val="clear" w:color="auto" w:fill="auto"/>
            <w:vAlign w:val="bottom"/>
          </w:tcPr>
          <w:p w14:paraId="7F1AC5A9" w14:textId="77777777" w:rsidR="00BC6CC2" w:rsidRPr="00BC6CC2" w:rsidRDefault="00BC6CC2" w:rsidP="009A6DE4">
            <w:pPr>
              <w:snapToGrid w:val="0"/>
              <w:spacing w:before="80" w:line="160" w:lineRule="exact"/>
              <w:ind w:right="340"/>
              <w:jc w:val="right"/>
              <w:rPr>
                <w:rFonts w:eastAsia="Symbol"/>
                <w:color w:val="000000" w:themeColor="text1"/>
                <w:lang w:val="en-US"/>
              </w:rPr>
            </w:pPr>
          </w:p>
        </w:tc>
        <w:tc>
          <w:tcPr>
            <w:tcW w:w="1060" w:type="dxa"/>
            <w:tcBorders>
              <w:left w:val="single" w:sz="6" w:space="0" w:color="000000"/>
            </w:tcBorders>
            <w:shd w:val="clear" w:color="auto" w:fill="auto"/>
            <w:vAlign w:val="bottom"/>
          </w:tcPr>
          <w:p w14:paraId="411DDA1B" w14:textId="77777777" w:rsidR="00BC6CC2" w:rsidRPr="00BC6CC2" w:rsidRDefault="00BC6CC2" w:rsidP="009A6DE4">
            <w:pPr>
              <w:snapToGrid w:val="0"/>
              <w:spacing w:before="80" w:line="160" w:lineRule="exact"/>
              <w:ind w:right="340"/>
              <w:jc w:val="right"/>
              <w:rPr>
                <w:rFonts w:eastAsia="Symbol"/>
                <w:color w:val="000000" w:themeColor="text1"/>
                <w:lang w:val="en-US"/>
              </w:rPr>
            </w:pPr>
          </w:p>
        </w:tc>
        <w:tc>
          <w:tcPr>
            <w:tcW w:w="1061" w:type="dxa"/>
            <w:tcBorders>
              <w:left w:val="single" w:sz="6" w:space="0" w:color="000000"/>
            </w:tcBorders>
            <w:shd w:val="clear" w:color="auto" w:fill="auto"/>
            <w:vAlign w:val="bottom"/>
          </w:tcPr>
          <w:p w14:paraId="31452570" w14:textId="77777777" w:rsidR="00BC6CC2" w:rsidRPr="00BC6CC2" w:rsidRDefault="00BC6CC2" w:rsidP="00CA286E">
            <w:pPr>
              <w:snapToGrid w:val="0"/>
              <w:spacing w:before="80" w:line="160" w:lineRule="exact"/>
              <w:ind w:right="340"/>
              <w:jc w:val="right"/>
              <w:rPr>
                <w:rFonts w:eastAsia="Symbol"/>
                <w:color w:val="000000" w:themeColor="text1"/>
                <w:lang w:val="en-US"/>
              </w:rPr>
            </w:pPr>
          </w:p>
        </w:tc>
        <w:tc>
          <w:tcPr>
            <w:tcW w:w="2839" w:type="dxa"/>
            <w:tcBorders>
              <w:left w:val="single" w:sz="6" w:space="0" w:color="000000"/>
            </w:tcBorders>
            <w:shd w:val="clear" w:color="auto" w:fill="auto"/>
            <w:vAlign w:val="bottom"/>
          </w:tcPr>
          <w:p w14:paraId="44B9F52E" w14:textId="77777777" w:rsidR="00BC6CC2" w:rsidRPr="00BC6CC2" w:rsidRDefault="00BC6CC2">
            <w:pPr>
              <w:spacing w:before="80" w:line="160" w:lineRule="exact"/>
              <w:ind w:left="57"/>
              <w:rPr>
                <w:color w:val="000000" w:themeColor="text1"/>
              </w:rPr>
            </w:pPr>
            <w:r w:rsidRPr="00BC6CC2">
              <w:rPr>
                <w:rFonts w:eastAsia="Symbol"/>
                <w:b/>
                <w:i/>
                <w:color w:val="000000" w:themeColor="text1"/>
              </w:rPr>
              <w:t>CIS countries</w:t>
            </w:r>
          </w:p>
        </w:tc>
      </w:tr>
      <w:tr w:rsidR="008819FE" w:rsidRPr="00D21FE6" w14:paraId="22B0135C" w14:textId="77777777">
        <w:trPr>
          <w:cantSplit/>
        </w:trPr>
        <w:tc>
          <w:tcPr>
            <w:tcW w:w="2842" w:type="dxa"/>
            <w:shd w:val="clear" w:color="auto" w:fill="auto"/>
            <w:vAlign w:val="bottom"/>
          </w:tcPr>
          <w:p w14:paraId="6BAC0726" w14:textId="567ECE0A" w:rsidR="008819FE" w:rsidRPr="008819FE" w:rsidRDefault="008819FE" w:rsidP="008819FE">
            <w:pPr>
              <w:spacing w:before="80" w:line="160" w:lineRule="exact"/>
              <w:ind w:left="340"/>
            </w:pPr>
            <w:r w:rsidRPr="008819FE">
              <w:rPr>
                <w:rFonts w:eastAsia="Symbol"/>
              </w:rPr>
              <w:t>из них:</w:t>
            </w:r>
          </w:p>
        </w:tc>
        <w:tc>
          <w:tcPr>
            <w:tcW w:w="1060" w:type="dxa"/>
            <w:tcBorders>
              <w:left w:val="single" w:sz="6" w:space="0" w:color="000000"/>
            </w:tcBorders>
            <w:shd w:val="clear" w:color="auto" w:fill="auto"/>
            <w:vAlign w:val="bottom"/>
          </w:tcPr>
          <w:p w14:paraId="419B331E" w14:textId="77777777" w:rsidR="008819FE" w:rsidRPr="00BC6CC2" w:rsidRDefault="008819FE" w:rsidP="00CA286E">
            <w:pPr>
              <w:snapToGrid w:val="0"/>
              <w:spacing w:before="80" w:line="160" w:lineRule="exact"/>
              <w:ind w:right="340"/>
              <w:jc w:val="right"/>
              <w:rPr>
                <w:rFonts w:eastAsia="Symbol"/>
                <w:color w:val="000000" w:themeColor="text1"/>
              </w:rPr>
            </w:pPr>
          </w:p>
        </w:tc>
        <w:tc>
          <w:tcPr>
            <w:tcW w:w="1060" w:type="dxa"/>
            <w:tcBorders>
              <w:left w:val="single" w:sz="6" w:space="0" w:color="000000"/>
            </w:tcBorders>
            <w:shd w:val="clear" w:color="auto" w:fill="auto"/>
            <w:vAlign w:val="bottom"/>
          </w:tcPr>
          <w:p w14:paraId="7A04D88B" w14:textId="77777777" w:rsidR="008819FE" w:rsidRPr="00BC6CC2" w:rsidRDefault="008819FE" w:rsidP="009A6DE4">
            <w:pPr>
              <w:snapToGrid w:val="0"/>
              <w:spacing w:before="80" w:line="160" w:lineRule="exact"/>
              <w:ind w:right="340"/>
              <w:jc w:val="right"/>
              <w:rPr>
                <w:rFonts w:eastAsia="Symbol"/>
                <w:color w:val="000000" w:themeColor="text1"/>
                <w:lang w:val="en-US"/>
              </w:rPr>
            </w:pPr>
          </w:p>
        </w:tc>
        <w:tc>
          <w:tcPr>
            <w:tcW w:w="1060" w:type="dxa"/>
            <w:tcBorders>
              <w:left w:val="single" w:sz="6" w:space="0" w:color="000000"/>
            </w:tcBorders>
            <w:shd w:val="clear" w:color="auto" w:fill="auto"/>
            <w:vAlign w:val="bottom"/>
          </w:tcPr>
          <w:p w14:paraId="26F433C0" w14:textId="77777777" w:rsidR="008819FE" w:rsidRPr="00BC6CC2" w:rsidRDefault="008819FE" w:rsidP="009A6DE4">
            <w:pPr>
              <w:snapToGrid w:val="0"/>
              <w:spacing w:before="80" w:line="160" w:lineRule="exact"/>
              <w:ind w:right="340"/>
              <w:jc w:val="right"/>
              <w:rPr>
                <w:rFonts w:eastAsia="Symbol"/>
                <w:color w:val="000000" w:themeColor="text1"/>
                <w:lang w:val="en-US"/>
              </w:rPr>
            </w:pPr>
          </w:p>
        </w:tc>
        <w:tc>
          <w:tcPr>
            <w:tcW w:w="1061" w:type="dxa"/>
            <w:tcBorders>
              <w:left w:val="single" w:sz="6" w:space="0" w:color="000000"/>
            </w:tcBorders>
            <w:shd w:val="clear" w:color="auto" w:fill="auto"/>
            <w:vAlign w:val="bottom"/>
          </w:tcPr>
          <w:p w14:paraId="01720BEB" w14:textId="77777777" w:rsidR="008819FE" w:rsidRPr="00BC6CC2" w:rsidRDefault="008819FE" w:rsidP="00CA286E">
            <w:pPr>
              <w:snapToGrid w:val="0"/>
              <w:spacing w:before="80" w:line="160" w:lineRule="exact"/>
              <w:ind w:right="340"/>
              <w:jc w:val="right"/>
              <w:rPr>
                <w:rFonts w:eastAsia="Symbol"/>
                <w:color w:val="000000" w:themeColor="text1"/>
                <w:lang w:val="en-US"/>
              </w:rPr>
            </w:pPr>
          </w:p>
        </w:tc>
        <w:tc>
          <w:tcPr>
            <w:tcW w:w="2839" w:type="dxa"/>
            <w:tcBorders>
              <w:left w:val="single" w:sz="6" w:space="0" w:color="000000"/>
            </w:tcBorders>
            <w:shd w:val="clear" w:color="auto" w:fill="auto"/>
            <w:vAlign w:val="bottom"/>
          </w:tcPr>
          <w:p w14:paraId="0F3FEE92" w14:textId="66A4AC9C" w:rsidR="008819FE" w:rsidRPr="00BC6CC2" w:rsidRDefault="008819FE">
            <w:pPr>
              <w:spacing w:before="80" w:line="160" w:lineRule="exact"/>
              <w:ind w:left="340"/>
              <w:rPr>
                <w:color w:val="000000" w:themeColor="text1"/>
              </w:rPr>
            </w:pPr>
            <w:r w:rsidRPr="00BC6CC2">
              <w:rPr>
                <w:rFonts w:eastAsia="Symbol"/>
                <w:i/>
                <w:color w:val="000000" w:themeColor="text1"/>
              </w:rPr>
              <w:t>of which:</w:t>
            </w:r>
          </w:p>
        </w:tc>
      </w:tr>
      <w:tr w:rsidR="008819FE" w:rsidRPr="00D21FE6" w14:paraId="551B2A2B" w14:textId="77777777" w:rsidTr="009F4D2A">
        <w:trPr>
          <w:cantSplit/>
        </w:trPr>
        <w:tc>
          <w:tcPr>
            <w:tcW w:w="2842" w:type="dxa"/>
            <w:shd w:val="clear" w:color="auto" w:fill="auto"/>
            <w:vAlign w:val="bottom"/>
          </w:tcPr>
          <w:p w14:paraId="57E377DD" w14:textId="77777777" w:rsidR="008819FE" w:rsidRPr="00BC6CC2" w:rsidRDefault="008819FE">
            <w:pPr>
              <w:pStyle w:val="22"/>
              <w:spacing w:before="80" w:line="160" w:lineRule="exact"/>
              <w:ind w:left="113"/>
              <w:rPr>
                <w:color w:val="000000" w:themeColor="text1"/>
              </w:rPr>
            </w:pPr>
            <w:r w:rsidRPr="00BC6CC2">
              <w:rPr>
                <w:rFonts w:eastAsia="Symbol"/>
                <w:color w:val="000000" w:themeColor="text1"/>
              </w:rPr>
              <w:t>Азербайджан</w:t>
            </w:r>
          </w:p>
        </w:tc>
        <w:tc>
          <w:tcPr>
            <w:tcW w:w="1060" w:type="dxa"/>
            <w:tcBorders>
              <w:left w:val="single" w:sz="6" w:space="0" w:color="000000"/>
            </w:tcBorders>
            <w:shd w:val="clear" w:color="auto" w:fill="auto"/>
            <w:vAlign w:val="bottom"/>
          </w:tcPr>
          <w:p w14:paraId="4C7A4DC3" w14:textId="7BA533DC" w:rsidR="008819FE" w:rsidRPr="009F4D2A" w:rsidRDefault="008819FE" w:rsidP="009F4D2A">
            <w:pPr>
              <w:snapToGrid w:val="0"/>
              <w:spacing w:before="80" w:line="160" w:lineRule="exact"/>
              <w:ind w:right="340"/>
              <w:jc w:val="right"/>
              <w:rPr>
                <w:rFonts w:eastAsia="Symbol"/>
              </w:rPr>
            </w:pPr>
            <w:r w:rsidRPr="009F4D2A">
              <w:rPr>
                <w:rFonts w:eastAsia="Symbol"/>
              </w:rPr>
              <w:t>8,2</w:t>
            </w:r>
          </w:p>
        </w:tc>
        <w:tc>
          <w:tcPr>
            <w:tcW w:w="1060" w:type="dxa"/>
            <w:tcBorders>
              <w:left w:val="single" w:sz="6" w:space="0" w:color="000000"/>
            </w:tcBorders>
            <w:shd w:val="clear" w:color="auto" w:fill="auto"/>
            <w:vAlign w:val="bottom"/>
          </w:tcPr>
          <w:p w14:paraId="0B06065D" w14:textId="62F142D3" w:rsidR="008819FE" w:rsidRPr="009F4D2A" w:rsidRDefault="008819FE" w:rsidP="009F4D2A">
            <w:pPr>
              <w:snapToGrid w:val="0"/>
              <w:spacing w:before="80" w:line="160" w:lineRule="exact"/>
              <w:ind w:right="340"/>
              <w:jc w:val="right"/>
              <w:rPr>
                <w:rFonts w:eastAsia="Symbol"/>
              </w:rPr>
            </w:pPr>
            <w:r w:rsidRPr="009F4D2A">
              <w:rPr>
                <w:rFonts w:eastAsia="Symbol"/>
              </w:rPr>
              <w:t>7,1</w:t>
            </w:r>
          </w:p>
        </w:tc>
        <w:tc>
          <w:tcPr>
            <w:tcW w:w="1060" w:type="dxa"/>
            <w:tcBorders>
              <w:left w:val="single" w:sz="6" w:space="0" w:color="000000"/>
            </w:tcBorders>
            <w:shd w:val="clear" w:color="auto" w:fill="auto"/>
            <w:vAlign w:val="bottom"/>
          </w:tcPr>
          <w:p w14:paraId="012ECD12" w14:textId="23181117" w:rsidR="008819FE" w:rsidRPr="009F4D2A" w:rsidRDefault="008819FE" w:rsidP="009F4D2A">
            <w:pPr>
              <w:snapToGrid w:val="0"/>
              <w:spacing w:before="80" w:line="160" w:lineRule="exact"/>
              <w:ind w:right="340"/>
              <w:jc w:val="right"/>
              <w:rPr>
                <w:rFonts w:eastAsia="Symbol"/>
              </w:rPr>
            </w:pPr>
            <w:r w:rsidRPr="009F4D2A">
              <w:rPr>
                <w:rFonts w:eastAsia="Symbol"/>
              </w:rPr>
              <w:t>6,7</w:t>
            </w:r>
          </w:p>
        </w:tc>
        <w:tc>
          <w:tcPr>
            <w:tcW w:w="1061" w:type="dxa"/>
            <w:tcBorders>
              <w:left w:val="single" w:sz="6" w:space="0" w:color="000000"/>
            </w:tcBorders>
            <w:shd w:val="clear" w:color="auto" w:fill="auto"/>
            <w:vAlign w:val="bottom"/>
          </w:tcPr>
          <w:p w14:paraId="7B7DD040" w14:textId="6D54584C" w:rsidR="008819FE" w:rsidRPr="009F4D2A" w:rsidRDefault="008819FE" w:rsidP="009F4D2A">
            <w:pPr>
              <w:snapToGrid w:val="0"/>
              <w:spacing w:before="80" w:line="160" w:lineRule="exact"/>
              <w:ind w:right="340"/>
              <w:jc w:val="right"/>
              <w:rPr>
                <w:rFonts w:eastAsia="Symbol"/>
              </w:rPr>
            </w:pPr>
            <w:r w:rsidRPr="009F4D2A">
              <w:rPr>
                <w:rFonts w:eastAsia="Symbol"/>
                <w:lang w:val="en-US"/>
              </w:rPr>
              <w:t>7</w:t>
            </w:r>
            <w:r w:rsidRPr="009F4D2A">
              <w:rPr>
                <w:rFonts w:eastAsia="Symbol"/>
              </w:rPr>
              <w:t>,0</w:t>
            </w:r>
          </w:p>
        </w:tc>
        <w:tc>
          <w:tcPr>
            <w:tcW w:w="2839" w:type="dxa"/>
            <w:tcBorders>
              <w:left w:val="single" w:sz="6" w:space="0" w:color="000000"/>
            </w:tcBorders>
            <w:shd w:val="clear" w:color="auto" w:fill="auto"/>
            <w:vAlign w:val="bottom"/>
          </w:tcPr>
          <w:p w14:paraId="24AB279B" w14:textId="77777777" w:rsidR="008819FE" w:rsidRPr="00BC6CC2" w:rsidRDefault="008819FE">
            <w:pPr>
              <w:pStyle w:val="15"/>
              <w:spacing w:before="80" w:line="160" w:lineRule="exact"/>
              <w:ind w:left="170"/>
              <w:rPr>
                <w:color w:val="000000" w:themeColor="text1"/>
              </w:rPr>
            </w:pPr>
            <w:r w:rsidRPr="00BC6CC2">
              <w:rPr>
                <w:rFonts w:eastAsia="Symbol"/>
                <w:i/>
                <w:color w:val="000000" w:themeColor="text1"/>
              </w:rPr>
              <w:t>Azerba</w:t>
            </w:r>
            <w:r w:rsidRPr="00BC6CC2">
              <w:rPr>
                <w:rFonts w:eastAsia="Symbol"/>
                <w:i/>
                <w:color w:val="000000" w:themeColor="text1"/>
                <w:lang w:val="en-US"/>
              </w:rPr>
              <w:t>i</w:t>
            </w:r>
            <w:r w:rsidRPr="00BC6CC2">
              <w:rPr>
                <w:rFonts w:eastAsia="Symbol"/>
                <w:i/>
                <w:color w:val="000000" w:themeColor="text1"/>
              </w:rPr>
              <w:t>jan</w:t>
            </w:r>
          </w:p>
        </w:tc>
      </w:tr>
      <w:tr w:rsidR="008819FE" w:rsidRPr="00D21FE6" w14:paraId="50F66B5A" w14:textId="77777777" w:rsidTr="009F4D2A">
        <w:trPr>
          <w:cantSplit/>
        </w:trPr>
        <w:tc>
          <w:tcPr>
            <w:tcW w:w="2842" w:type="dxa"/>
            <w:shd w:val="clear" w:color="auto" w:fill="auto"/>
            <w:vAlign w:val="bottom"/>
          </w:tcPr>
          <w:p w14:paraId="0E2D8AB1" w14:textId="77777777" w:rsidR="008819FE" w:rsidRPr="00BC6CC2" w:rsidRDefault="008819FE">
            <w:pPr>
              <w:spacing w:before="80" w:line="160" w:lineRule="exact"/>
              <w:ind w:left="113"/>
              <w:rPr>
                <w:color w:val="000000" w:themeColor="text1"/>
              </w:rPr>
            </w:pPr>
            <w:r w:rsidRPr="00BC6CC2">
              <w:rPr>
                <w:rFonts w:eastAsia="Symbol"/>
                <w:color w:val="000000" w:themeColor="text1"/>
              </w:rPr>
              <w:t>Армения</w:t>
            </w:r>
          </w:p>
        </w:tc>
        <w:tc>
          <w:tcPr>
            <w:tcW w:w="1060" w:type="dxa"/>
            <w:tcBorders>
              <w:left w:val="single" w:sz="6" w:space="0" w:color="000000"/>
            </w:tcBorders>
            <w:shd w:val="clear" w:color="auto" w:fill="auto"/>
            <w:vAlign w:val="bottom"/>
          </w:tcPr>
          <w:p w14:paraId="042E5E54" w14:textId="56300934" w:rsidR="008819FE" w:rsidRPr="009F4D2A" w:rsidRDefault="008819FE" w:rsidP="009F4D2A">
            <w:pPr>
              <w:snapToGrid w:val="0"/>
              <w:spacing w:before="80" w:line="160" w:lineRule="exact"/>
              <w:ind w:right="340"/>
              <w:jc w:val="right"/>
              <w:rPr>
                <w:rFonts w:eastAsia="Symbol"/>
              </w:rPr>
            </w:pPr>
            <w:r w:rsidRPr="009F4D2A">
              <w:rPr>
                <w:rFonts w:eastAsia="Symbol"/>
              </w:rPr>
              <w:t>0,7</w:t>
            </w:r>
          </w:p>
        </w:tc>
        <w:tc>
          <w:tcPr>
            <w:tcW w:w="1060" w:type="dxa"/>
            <w:tcBorders>
              <w:left w:val="single" w:sz="6" w:space="0" w:color="000000"/>
            </w:tcBorders>
            <w:shd w:val="clear" w:color="auto" w:fill="auto"/>
            <w:vAlign w:val="bottom"/>
          </w:tcPr>
          <w:p w14:paraId="01E56E92" w14:textId="5EC3756B" w:rsidR="008819FE" w:rsidRPr="009F4D2A" w:rsidRDefault="008819FE" w:rsidP="009F4D2A">
            <w:pPr>
              <w:snapToGrid w:val="0"/>
              <w:spacing w:before="80" w:line="160" w:lineRule="exact"/>
              <w:ind w:right="340"/>
              <w:jc w:val="right"/>
              <w:rPr>
                <w:rFonts w:eastAsia="Symbol"/>
              </w:rPr>
            </w:pPr>
            <w:r w:rsidRPr="009F4D2A">
              <w:rPr>
                <w:rFonts w:eastAsia="Symbol"/>
              </w:rPr>
              <w:t>0,9</w:t>
            </w:r>
          </w:p>
        </w:tc>
        <w:tc>
          <w:tcPr>
            <w:tcW w:w="1060" w:type="dxa"/>
            <w:tcBorders>
              <w:left w:val="single" w:sz="6" w:space="0" w:color="000000"/>
            </w:tcBorders>
            <w:shd w:val="clear" w:color="auto" w:fill="auto"/>
            <w:vAlign w:val="bottom"/>
          </w:tcPr>
          <w:p w14:paraId="59CF9767" w14:textId="4090D1B1" w:rsidR="008819FE" w:rsidRPr="009F4D2A" w:rsidRDefault="008819FE" w:rsidP="009F4D2A">
            <w:pPr>
              <w:snapToGrid w:val="0"/>
              <w:spacing w:before="80" w:line="160" w:lineRule="exact"/>
              <w:ind w:right="340"/>
              <w:jc w:val="right"/>
              <w:rPr>
                <w:rFonts w:eastAsia="Symbol"/>
              </w:rPr>
            </w:pPr>
            <w:r w:rsidRPr="009F4D2A">
              <w:rPr>
                <w:rFonts w:eastAsia="Symbol"/>
              </w:rPr>
              <w:t>0,5</w:t>
            </w:r>
          </w:p>
        </w:tc>
        <w:tc>
          <w:tcPr>
            <w:tcW w:w="1061" w:type="dxa"/>
            <w:tcBorders>
              <w:left w:val="single" w:sz="6" w:space="0" w:color="000000"/>
            </w:tcBorders>
            <w:shd w:val="clear" w:color="auto" w:fill="auto"/>
            <w:vAlign w:val="bottom"/>
          </w:tcPr>
          <w:p w14:paraId="0BF02563" w14:textId="0EC9462D" w:rsidR="008819FE" w:rsidRPr="009F4D2A" w:rsidRDefault="008819FE" w:rsidP="009F4D2A">
            <w:pPr>
              <w:snapToGrid w:val="0"/>
              <w:spacing w:before="80" w:line="160" w:lineRule="exact"/>
              <w:ind w:right="340"/>
              <w:jc w:val="right"/>
              <w:rPr>
                <w:rFonts w:eastAsia="Symbol"/>
              </w:rPr>
            </w:pPr>
            <w:r w:rsidRPr="009F4D2A">
              <w:rPr>
                <w:rFonts w:eastAsia="Symbol"/>
              </w:rPr>
              <w:t>0,4</w:t>
            </w:r>
          </w:p>
        </w:tc>
        <w:tc>
          <w:tcPr>
            <w:tcW w:w="2839" w:type="dxa"/>
            <w:tcBorders>
              <w:left w:val="single" w:sz="6" w:space="0" w:color="000000"/>
            </w:tcBorders>
            <w:shd w:val="clear" w:color="auto" w:fill="auto"/>
            <w:vAlign w:val="bottom"/>
          </w:tcPr>
          <w:p w14:paraId="16D6FEB7" w14:textId="77777777" w:rsidR="008819FE" w:rsidRPr="00BC6CC2" w:rsidRDefault="008819FE">
            <w:pPr>
              <w:spacing w:before="80" w:line="160" w:lineRule="exact"/>
              <w:ind w:left="170"/>
              <w:rPr>
                <w:color w:val="000000" w:themeColor="text1"/>
              </w:rPr>
            </w:pPr>
            <w:r w:rsidRPr="00BC6CC2">
              <w:rPr>
                <w:rFonts w:eastAsia="Symbol"/>
                <w:i/>
                <w:color w:val="000000" w:themeColor="text1"/>
              </w:rPr>
              <w:t>Armenia</w:t>
            </w:r>
          </w:p>
        </w:tc>
      </w:tr>
      <w:tr w:rsidR="008819FE" w:rsidRPr="00D21FE6" w14:paraId="5B8B87B5" w14:textId="77777777" w:rsidTr="009F4D2A">
        <w:trPr>
          <w:cantSplit/>
        </w:trPr>
        <w:tc>
          <w:tcPr>
            <w:tcW w:w="2842" w:type="dxa"/>
            <w:shd w:val="clear" w:color="auto" w:fill="auto"/>
            <w:vAlign w:val="bottom"/>
          </w:tcPr>
          <w:p w14:paraId="1881305E" w14:textId="77777777" w:rsidR="008819FE" w:rsidRPr="00BC6CC2" w:rsidRDefault="008819FE">
            <w:pPr>
              <w:spacing w:before="80" w:line="160" w:lineRule="exact"/>
              <w:ind w:left="113"/>
              <w:rPr>
                <w:color w:val="000000" w:themeColor="text1"/>
              </w:rPr>
            </w:pPr>
            <w:r w:rsidRPr="00BC6CC2">
              <w:rPr>
                <w:rFonts w:eastAsia="Symbol"/>
                <w:color w:val="000000" w:themeColor="text1"/>
              </w:rPr>
              <w:t>Беларусь</w:t>
            </w:r>
          </w:p>
        </w:tc>
        <w:tc>
          <w:tcPr>
            <w:tcW w:w="1060" w:type="dxa"/>
            <w:tcBorders>
              <w:left w:val="single" w:sz="6" w:space="0" w:color="000000"/>
            </w:tcBorders>
            <w:shd w:val="clear" w:color="auto" w:fill="auto"/>
            <w:vAlign w:val="bottom"/>
          </w:tcPr>
          <w:p w14:paraId="2F29435E" w14:textId="421D3A4F" w:rsidR="008819FE" w:rsidRPr="009F4D2A" w:rsidRDefault="008819FE" w:rsidP="009F4D2A">
            <w:pPr>
              <w:snapToGrid w:val="0"/>
              <w:spacing w:before="80" w:line="160" w:lineRule="exact"/>
              <w:ind w:right="340"/>
              <w:jc w:val="right"/>
              <w:rPr>
                <w:rFonts w:eastAsia="Symbol"/>
              </w:rPr>
            </w:pPr>
            <w:r w:rsidRPr="009F4D2A">
              <w:rPr>
                <w:rFonts w:eastAsia="Symbol"/>
              </w:rPr>
              <w:t>46,2</w:t>
            </w:r>
          </w:p>
        </w:tc>
        <w:tc>
          <w:tcPr>
            <w:tcW w:w="1060" w:type="dxa"/>
            <w:tcBorders>
              <w:left w:val="single" w:sz="6" w:space="0" w:color="000000"/>
            </w:tcBorders>
            <w:shd w:val="clear" w:color="auto" w:fill="auto"/>
            <w:vAlign w:val="bottom"/>
          </w:tcPr>
          <w:p w14:paraId="5D0A2FFC" w14:textId="5EC787C5" w:rsidR="008819FE" w:rsidRPr="009F4D2A" w:rsidRDefault="008819FE" w:rsidP="009F4D2A">
            <w:pPr>
              <w:snapToGrid w:val="0"/>
              <w:spacing w:before="80" w:line="160" w:lineRule="exact"/>
              <w:ind w:right="340"/>
              <w:jc w:val="right"/>
              <w:rPr>
                <w:rFonts w:eastAsia="Symbol"/>
              </w:rPr>
            </w:pPr>
            <w:r w:rsidRPr="009F4D2A">
              <w:rPr>
                <w:rFonts w:eastAsia="Symbol"/>
              </w:rPr>
              <w:t>…</w:t>
            </w:r>
          </w:p>
        </w:tc>
        <w:tc>
          <w:tcPr>
            <w:tcW w:w="1060" w:type="dxa"/>
            <w:tcBorders>
              <w:left w:val="single" w:sz="6" w:space="0" w:color="000000"/>
            </w:tcBorders>
            <w:shd w:val="clear" w:color="auto" w:fill="auto"/>
            <w:vAlign w:val="bottom"/>
          </w:tcPr>
          <w:p w14:paraId="6ADFB148" w14:textId="39530266" w:rsidR="008819FE" w:rsidRPr="009F4D2A" w:rsidRDefault="008819FE" w:rsidP="009F4D2A">
            <w:pPr>
              <w:snapToGrid w:val="0"/>
              <w:spacing w:before="80" w:line="160" w:lineRule="exact"/>
              <w:ind w:right="340"/>
              <w:jc w:val="right"/>
              <w:rPr>
                <w:rFonts w:eastAsia="Symbol"/>
              </w:rPr>
            </w:pPr>
            <w:r w:rsidRPr="009F4D2A">
              <w:rPr>
                <w:rFonts w:eastAsia="Symbol"/>
              </w:rPr>
              <w:t>…</w:t>
            </w:r>
          </w:p>
        </w:tc>
        <w:tc>
          <w:tcPr>
            <w:tcW w:w="1061" w:type="dxa"/>
            <w:tcBorders>
              <w:left w:val="single" w:sz="6" w:space="0" w:color="000000"/>
            </w:tcBorders>
            <w:shd w:val="clear" w:color="auto" w:fill="auto"/>
            <w:vAlign w:val="bottom"/>
          </w:tcPr>
          <w:p w14:paraId="22A11616" w14:textId="408FCB83" w:rsidR="008819FE" w:rsidRPr="009F4D2A" w:rsidRDefault="008819FE" w:rsidP="009F4D2A">
            <w:pPr>
              <w:snapToGrid w:val="0"/>
              <w:spacing w:before="80" w:line="160" w:lineRule="exact"/>
              <w:ind w:right="340"/>
              <w:jc w:val="right"/>
              <w:rPr>
                <w:rFonts w:eastAsia="Symbol"/>
              </w:rPr>
            </w:pPr>
            <w:r w:rsidRPr="009F4D2A">
              <w:rPr>
                <w:rFonts w:eastAsia="Symbol"/>
              </w:rPr>
              <w:t>…</w:t>
            </w:r>
          </w:p>
        </w:tc>
        <w:tc>
          <w:tcPr>
            <w:tcW w:w="2839" w:type="dxa"/>
            <w:tcBorders>
              <w:left w:val="single" w:sz="6" w:space="0" w:color="000000"/>
            </w:tcBorders>
            <w:shd w:val="clear" w:color="auto" w:fill="auto"/>
            <w:vAlign w:val="bottom"/>
          </w:tcPr>
          <w:p w14:paraId="18D91872" w14:textId="77777777" w:rsidR="008819FE" w:rsidRPr="00BC6CC2" w:rsidRDefault="008819FE">
            <w:pPr>
              <w:spacing w:before="80" w:line="160" w:lineRule="exact"/>
              <w:ind w:left="170"/>
              <w:rPr>
                <w:color w:val="000000" w:themeColor="text1"/>
              </w:rPr>
            </w:pPr>
            <w:r w:rsidRPr="00BC6CC2">
              <w:rPr>
                <w:rFonts w:eastAsia="Symbol"/>
                <w:i/>
                <w:color w:val="000000" w:themeColor="text1"/>
              </w:rPr>
              <w:t>Belarus</w:t>
            </w:r>
          </w:p>
        </w:tc>
      </w:tr>
      <w:tr w:rsidR="008819FE" w:rsidRPr="00D21FE6" w14:paraId="0DBA941D" w14:textId="77777777" w:rsidTr="009F4D2A">
        <w:trPr>
          <w:cantSplit/>
        </w:trPr>
        <w:tc>
          <w:tcPr>
            <w:tcW w:w="2842" w:type="dxa"/>
            <w:shd w:val="clear" w:color="auto" w:fill="auto"/>
            <w:vAlign w:val="bottom"/>
          </w:tcPr>
          <w:p w14:paraId="12E210BC" w14:textId="77777777" w:rsidR="008819FE" w:rsidRPr="00BC6CC2" w:rsidRDefault="008819FE">
            <w:pPr>
              <w:spacing w:before="80" w:line="160" w:lineRule="exact"/>
              <w:ind w:left="113"/>
              <w:rPr>
                <w:color w:val="000000" w:themeColor="text1"/>
              </w:rPr>
            </w:pPr>
            <w:r w:rsidRPr="00BC6CC2">
              <w:rPr>
                <w:rFonts w:eastAsia="Symbol"/>
                <w:color w:val="000000" w:themeColor="text1"/>
              </w:rPr>
              <w:t>Казахстан</w:t>
            </w:r>
          </w:p>
        </w:tc>
        <w:tc>
          <w:tcPr>
            <w:tcW w:w="1060" w:type="dxa"/>
            <w:tcBorders>
              <w:left w:val="single" w:sz="6" w:space="0" w:color="000000"/>
            </w:tcBorders>
            <w:shd w:val="clear" w:color="auto" w:fill="auto"/>
            <w:vAlign w:val="bottom"/>
          </w:tcPr>
          <w:p w14:paraId="05A8B7F2" w14:textId="14E9170B" w:rsidR="008819FE" w:rsidRPr="009F4D2A" w:rsidRDefault="008819FE" w:rsidP="009F4D2A">
            <w:pPr>
              <w:snapToGrid w:val="0"/>
              <w:spacing w:before="80" w:line="160" w:lineRule="exact"/>
              <w:ind w:right="340"/>
              <w:jc w:val="right"/>
              <w:rPr>
                <w:rFonts w:eastAsia="Symbol"/>
              </w:rPr>
            </w:pPr>
            <w:r w:rsidRPr="009F4D2A">
              <w:rPr>
                <w:rFonts w:eastAsia="Symbol"/>
              </w:rPr>
              <w:t>213,2</w:t>
            </w:r>
          </w:p>
        </w:tc>
        <w:tc>
          <w:tcPr>
            <w:tcW w:w="1060" w:type="dxa"/>
            <w:tcBorders>
              <w:left w:val="single" w:sz="6" w:space="0" w:color="000000"/>
            </w:tcBorders>
            <w:shd w:val="clear" w:color="auto" w:fill="auto"/>
            <w:vAlign w:val="bottom"/>
          </w:tcPr>
          <w:p w14:paraId="34A56282" w14:textId="3D049B0C" w:rsidR="008819FE" w:rsidRPr="009F4D2A" w:rsidRDefault="008819FE" w:rsidP="009F4D2A">
            <w:pPr>
              <w:snapToGrid w:val="0"/>
              <w:spacing w:before="80" w:line="160" w:lineRule="exact"/>
              <w:ind w:right="340"/>
              <w:jc w:val="right"/>
              <w:rPr>
                <w:rFonts w:eastAsia="Symbol"/>
              </w:rPr>
            </w:pPr>
            <w:r w:rsidRPr="009F4D2A">
              <w:rPr>
                <w:rFonts w:eastAsia="Symbol"/>
              </w:rPr>
              <w:t>307,6</w:t>
            </w:r>
          </w:p>
        </w:tc>
        <w:tc>
          <w:tcPr>
            <w:tcW w:w="1060" w:type="dxa"/>
            <w:tcBorders>
              <w:left w:val="single" w:sz="6" w:space="0" w:color="000000"/>
            </w:tcBorders>
            <w:shd w:val="clear" w:color="auto" w:fill="auto"/>
            <w:vAlign w:val="bottom"/>
          </w:tcPr>
          <w:p w14:paraId="47C0D36B" w14:textId="118486C7" w:rsidR="008819FE" w:rsidRPr="009F4D2A" w:rsidRDefault="008819FE" w:rsidP="009F4D2A">
            <w:pPr>
              <w:snapToGrid w:val="0"/>
              <w:spacing w:before="80" w:line="160" w:lineRule="exact"/>
              <w:ind w:right="340"/>
              <w:jc w:val="right"/>
              <w:rPr>
                <w:rFonts w:eastAsia="Symbol"/>
              </w:rPr>
            </w:pPr>
            <w:r w:rsidRPr="009F4D2A">
              <w:rPr>
                <w:rFonts w:eastAsia="Symbol"/>
              </w:rPr>
              <w:t>328,7</w:t>
            </w:r>
          </w:p>
        </w:tc>
        <w:tc>
          <w:tcPr>
            <w:tcW w:w="1061" w:type="dxa"/>
            <w:tcBorders>
              <w:left w:val="single" w:sz="6" w:space="0" w:color="000000"/>
            </w:tcBorders>
            <w:shd w:val="clear" w:color="auto" w:fill="auto"/>
            <w:vAlign w:val="bottom"/>
          </w:tcPr>
          <w:p w14:paraId="4B7B8092" w14:textId="2433411C" w:rsidR="008819FE" w:rsidRPr="009F4D2A" w:rsidRDefault="008819FE" w:rsidP="009F4D2A">
            <w:pPr>
              <w:snapToGrid w:val="0"/>
              <w:spacing w:before="80" w:line="160" w:lineRule="exact"/>
              <w:ind w:right="340"/>
              <w:jc w:val="right"/>
              <w:rPr>
                <w:rFonts w:eastAsia="Symbol"/>
              </w:rPr>
            </w:pPr>
            <w:r w:rsidRPr="009F4D2A">
              <w:rPr>
                <w:rFonts w:eastAsia="Symbol"/>
              </w:rPr>
              <w:t>332,1</w:t>
            </w:r>
          </w:p>
        </w:tc>
        <w:tc>
          <w:tcPr>
            <w:tcW w:w="2839" w:type="dxa"/>
            <w:tcBorders>
              <w:left w:val="single" w:sz="6" w:space="0" w:color="000000"/>
            </w:tcBorders>
            <w:shd w:val="clear" w:color="auto" w:fill="auto"/>
            <w:vAlign w:val="bottom"/>
          </w:tcPr>
          <w:p w14:paraId="5C002C91" w14:textId="77777777" w:rsidR="008819FE" w:rsidRPr="00BC6CC2" w:rsidRDefault="008819FE">
            <w:pPr>
              <w:spacing w:before="80" w:line="160" w:lineRule="exact"/>
              <w:ind w:left="170"/>
              <w:rPr>
                <w:color w:val="000000" w:themeColor="text1"/>
              </w:rPr>
            </w:pPr>
            <w:r w:rsidRPr="00BC6CC2">
              <w:rPr>
                <w:rFonts w:eastAsia="Symbol"/>
                <w:i/>
                <w:color w:val="000000" w:themeColor="text1"/>
              </w:rPr>
              <w:t>Kazakhstan</w:t>
            </w:r>
          </w:p>
        </w:tc>
      </w:tr>
      <w:tr w:rsidR="008819FE" w:rsidRPr="00D21FE6" w14:paraId="05C7308C" w14:textId="77777777" w:rsidTr="009F4D2A">
        <w:trPr>
          <w:cantSplit/>
        </w:trPr>
        <w:tc>
          <w:tcPr>
            <w:tcW w:w="2842" w:type="dxa"/>
            <w:shd w:val="clear" w:color="auto" w:fill="auto"/>
            <w:vAlign w:val="bottom"/>
          </w:tcPr>
          <w:p w14:paraId="49D0E36B" w14:textId="77777777" w:rsidR="008819FE" w:rsidRPr="00BC6CC2" w:rsidRDefault="008819FE">
            <w:pPr>
              <w:spacing w:before="80" w:line="160" w:lineRule="exact"/>
              <w:ind w:left="113"/>
              <w:rPr>
                <w:color w:val="000000" w:themeColor="text1"/>
              </w:rPr>
            </w:pPr>
            <w:r w:rsidRPr="00BC6CC2">
              <w:rPr>
                <w:rFonts w:eastAsia="Symbol"/>
                <w:color w:val="000000" w:themeColor="text1"/>
              </w:rPr>
              <w:t>Киргизия</w:t>
            </w:r>
          </w:p>
        </w:tc>
        <w:tc>
          <w:tcPr>
            <w:tcW w:w="1060" w:type="dxa"/>
            <w:tcBorders>
              <w:left w:val="single" w:sz="6" w:space="0" w:color="000000"/>
            </w:tcBorders>
            <w:shd w:val="clear" w:color="auto" w:fill="auto"/>
            <w:vAlign w:val="bottom"/>
          </w:tcPr>
          <w:p w14:paraId="6DB15344" w14:textId="35314417" w:rsidR="008819FE" w:rsidRPr="008819FE" w:rsidRDefault="008819FE" w:rsidP="009F4D2A">
            <w:pPr>
              <w:snapToGrid w:val="0"/>
              <w:spacing w:before="80" w:line="160" w:lineRule="exact"/>
              <w:ind w:right="340"/>
              <w:jc w:val="right"/>
              <w:rPr>
                <w:rFonts w:eastAsia="Symbol"/>
              </w:rPr>
            </w:pPr>
            <w:r w:rsidRPr="008819FE">
              <w:rPr>
                <w:rFonts w:eastAsia="Symbol"/>
              </w:rPr>
              <w:t>0,7</w:t>
            </w:r>
          </w:p>
        </w:tc>
        <w:tc>
          <w:tcPr>
            <w:tcW w:w="1060" w:type="dxa"/>
            <w:tcBorders>
              <w:left w:val="single" w:sz="6" w:space="0" w:color="000000"/>
            </w:tcBorders>
            <w:shd w:val="clear" w:color="auto" w:fill="auto"/>
            <w:vAlign w:val="bottom"/>
          </w:tcPr>
          <w:p w14:paraId="46D437E9" w14:textId="36EB9536" w:rsidR="008819FE" w:rsidRPr="008819FE" w:rsidRDefault="008819FE" w:rsidP="009F4D2A">
            <w:pPr>
              <w:snapToGrid w:val="0"/>
              <w:spacing w:before="80" w:line="160" w:lineRule="exact"/>
              <w:ind w:right="340"/>
              <w:jc w:val="right"/>
              <w:rPr>
                <w:rFonts w:eastAsia="Symbol"/>
              </w:rPr>
            </w:pPr>
            <w:r w:rsidRPr="008819FE">
              <w:rPr>
                <w:rFonts w:eastAsia="Symbol"/>
              </w:rPr>
              <w:t>1,0</w:t>
            </w:r>
          </w:p>
        </w:tc>
        <w:tc>
          <w:tcPr>
            <w:tcW w:w="1060" w:type="dxa"/>
            <w:tcBorders>
              <w:left w:val="single" w:sz="6" w:space="0" w:color="000000"/>
            </w:tcBorders>
            <w:shd w:val="clear" w:color="auto" w:fill="auto"/>
            <w:vAlign w:val="bottom"/>
          </w:tcPr>
          <w:p w14:paraId="5671C82D" w14:textId="44A9C1FA" w:rsidR="008819FE" w:rsidRPr="008819FE" w:rsidRDefault="008819FE" w:rsidP="009F4D2A">
            <w:pPr>
              <w:snapToGrid w:val="0"/>
              <w:spacing w:before="80" w:line="160" w:lineRule="exact"/>
              <w:ind w:right="340"/>
              <w:jc w:val="right"/>
              <w:rPr>
                <w:rFonts w:eastAsia="Symbol"/>
              </w:rPr>
            </w:pPr>
            <w:r w:rsidRPr="008819FE">
              <w:rPr>
                <w:rFonts w:eastAsia="Symbol"/>
              </w:rPr>
              <w:t>1,1</w:t>
            </w:r>
          </w:p>
        </w:tc>
        <w:tc>
          <w:tcPr>
            <w:tcW w:w="1061" w:type="dxa"/>
            <w:tcBorders>
              <w:left w:val="single" w:sz="6" w:space="0" w:color="000000"/>
            </w:tcBorders>
            <w:shd w:val="clear" w:color="auto" w:fill="auto"/>
            <w:vAlign w:val="bottom"/>
          </w:tcPr>
          <w:p w14:paraId="66193AB7" w14:textId="01169B2C" w:rsidR="008819FE" w:rsidRPr="008819FE" w:rsidRDefault="008819FE" w:rsidP="009F4D2A">
            <w:pPr>
              <w:snapToGrid w:val="0"/>
              <w:spacing w:before="80" w:line="160" w:lineRule="exact"/>
              <w:ind w:right="340"/>
              <w:jc w:val="right"/>
              <w:rPr>
                <w:rFonts w:eastAsia="Symbol"/>
              </w:rPr>
            </w:pPr>
            <w:r w:rsidRPr="008819FE">
              <w:rPr>
                <w:rFonts w:eastAsia="Symbol"/>
              </w:rPr>
              <w:t>1,1</w:t>
            </w:r>
          </w:p>
        </w:tc>
        <w:tc>
          <w:tcPr>
            <w:tcW w:w="2839" w:type="dxa"/>
            <w:tcBorders>
              <w:left w:val="single" w:sz="6" w:space="0" w:color="000000"/>
            </w:tcBorders>
            <w:shd w:val="clear" w:color="auto" w:fill="auto"/>
            <w:vAlign w:val="bottom"/>
          </w:tcPr>
          <w:p w14:paraId="70EE6C8C" w14:textId="77777777" w:rsidR="008819FE" w:rsidRPr="00BC6CC2" w:rsidRDefault="008819FE">
            <w:pPr>
              <w:spacing w:before="80" w:line="160" w:lineRule="exact"/>
              <w:ind w:left="170"/>
              <w:rPr>
                <w:color w:val="000000" w:themeColor="text1"/>
              </w:rPr>
            </w:pPr>
            <w:r w:rsidRPr="00BC6CC2">
              <w:rPr>
                <w:rFonts w:eastAsia="Symbol"/>
                <w:i/>
                <w:color w:val="000000" w:themeColor="text1"/>
              </w:rPr>
              <w:t>Kyrgyzstan</w:t>
            </w:r>
          </w:p>
        </w:tc>
      </w:tr>
      <w:tr w:rsidR="008819FE" w:rsidRPr="00D21FE6" w14:paraId="62F1DD68" w14:textId="77777777" w:rsidTr="009F4D2A">
        <w:trPr>
          <w:cantSplit/>
        </w:trPr>
        <w:tc>
          <w:tcPr>
            <w:tcW w:w="2842" w:type="dxa"/>
            <w:shd w:val="clear" w:color="auto" w:fill="auto"/>
            <w:vAlign w:val="bottom"/>
          </w:tcPr>
          <w:p w14:paraId="459E1DBC" w14:textId="77777777" w:rsidR="008819FE" w:rsidRPr="00BC6CC2" w:rsidRDefault="008819FE">
            <w:pPr>
              <w:spacing w:before="80" w:line="160" w:lineRule="exact"/>
              <w:ind w:left="113"/>
              <w:rPr>
                <w:color w:val="000000" w:themeColor="text1"/>
              </w:rPr>
            </w:pPr>
            <w:r w:rsidRPr="00BC6CC2">
              <w:rPr>
                <w:rFonts w:eastAsia="Symbol"/>
                <w:color w:val="000000" w:themeColor="text1"/>
              </w:rPr>
              <w:t>Республика Молдова</w:t>
            </w:r>
            <w:proofErr w:type="gramStart"/>
            <w:r w:rsidRPr="00BC6CC2">
              <w:rPr>
                <w:rFonts w:eastAsia="Symbol"/>
                <w:color w:val="000000" w:themeColor="text1"/>
                <w:vertAlign w:val="superscript"/>
              </w:rPr>
              <w:t>1</w:t>
            </w:r>
            <w:proofErr w:type="gramEnd"/>
            <w:r w:rsidRPr="00BC6CC2">
              <w:rPr>
                <w:rFonts w:eastAsia="Symbol"/>
                <w:color w:val="000000" w:themeColor="text1"/>
                <w:vertAlign w:val="superscript"/>
              </w:rPr>
              <w:t>)</w:t>
            </w:r>
          </w:p>
        </w:tc>
        <w:tc>
          <w:tcPr>
            <w:tcW w:w="1060" w:type="dxa"/>
            <w:tcBorders>
              <w:left w:val="single" w:sz="6" w:space="0" w:color="000000"/>
            </w:tcBorders>
            <w:shd w:val="clear" w:color="auto" w:fill="auto"/>
            <w:vAlign w:val="bottom"/>
          </w:tcPr>
          <w:p w14:paraId="5DE79BF2" w14:textId="1AE6C07E" w:rsidR="008819FE" w:rsidRPr="008819FE" w:rsidRDefault="008819FE" w:rsidP="009F4D2A">
            <w:pPr>
              <w:snapToGrid w:val="0"/>
              <w:spacing w:before="80" w:line="160" w:lineRule="exact"/>
              <w:ind w:right="340"/>
              <w:jc w:val="right"/>
              <w:rPr>
                <w:rFonts w:eastAsia="Symbol"/>
              </w:rPr>
            </w:pPr>
            <w:r w:rsidRPr="008819FE">
              <w:rPr>
                <w:rFonts w:eastAsia="Symbol"/>
              </w:rPr>
              <w:t>1,0</w:t>
            </w:r>
          </w:p>
        </w:tc>
        <w:tc>
          <w:tcPr>
            <w:tcW w:w="1060" w:type="dxa"/>
            <w:tcBorders>
              <w:left w:val="single" w:sz="6" w:space="0" w:color="000000"/>
            </w:tcBorders>
            <w:shd w:val="clear" w:color="auto" w:fill="auto"/>
            <w:vAlign w:val="bottom"/>
          </w:tcPr>
          <w:p w14:paraId="19568D46" w14:textId="6385A84C" w:rsidR="008819FE" w:rsidRPr="008819FE" w:rsidRDefault="008819FE" w:rsidP="009F4D2A">
            <w:pPr>
              <w:snapToGrid w:val="0"/>
              <w:spacing w:before="80" w:line="160" w:lineRule="exact"/>
              <w:ind w:right="340"/>
              <w:jc w:val="right"/>
              <w:rPr>
                <w:rFonts w:eastAsia="Symbol"/>
              </w:rPr>
            </w:pPr>
            <w:r w:rsidRPr="008819FE">
              <w:rPr>
                <w:rFonts w:eastAsia="Symbol"/>
              </w:rPr>
              <w:t>1,2</w:t>
            </w:r>
          </w:p>
        </w:tc>
        <w:tc>
          <w:tcPr>
            <w:tcW w:w="1060" w:type="dxa"/>
            <w:tcBorders>
              <w:left w:val="single" w:sz="6" w:space="0" w:color="000000"/>
            </w:tcBorders>
            <w:shd w:val="clear" w:color="auto" w:fill="auto"/>
            <w:vAlign w:val="bottom"/>
          </w:tcPr>
          <w:p w14:paraId="287681A9" w14:textId="35495A92" w:rsidR="008819FE" w:rsidRPr="008819FE" w:rsidRDefault="008819FE" w:rsidP="009F4D2A">
            <w:pPr>
              <w:snapToGrid w:val="0"/>
              <w:spacing w:before="80" w:line="160" w:lineRule="exact"/>
              <w:ind w:right="340"/>
              <w:jc w:val="right"/>
              <w:rPr>
                <w:rFonts w:eastAsia="Symbol"/>
              </w:rPr>
            </w:pPr>
            <w:r w:rsidRPr="008819FE">
              <w:rPr>
                <w:rFonts w:eastAsia="Symbol"/>
              </w:rPr>
              <w:t>0,8</w:t>
            </w:r>
          </w:p>
        </w:tc>
        <w:tc>
          <w:tcPr>
            <w:tcW w:w="1061" w:type="dxa"/>
            <w:tcBorders>
              <w:left w:val="single" w:sz="6" w:space="0" w:color="000000"/>
            </w:tcBorders>
            <w:shd w:val="clear" w:color="auto" w:fill="auto"/>
            <w:vAlign w:val="bottom"/>
          </w:tcPr>
          <w:p w14:paraId="6558F1F4" w14:textId="007F7AE1" w:rsidR="008819FE" w:rsidRPr="008819FE" w:rsidRDefault="008819FE" w:rsidP="009F4D2A">
            <w:pPr>
              <w:snapToGrid w:val="0"/>
              <w:spacing w:before="80" w:line="160" w:lineRule="exact"/>
              <w:ind w:right="340"/>
              <w:jc w:val="right"/>
              <w:rPr>
                <w:rFonts w:eastAsia="Symbol"/>
              </w:rPr>
            </w:pPr>
            <w:r w:rsidRPr="008819FE">
              <w:rPr>
                <w:rFonts w:eastAsia="Symbol"/>
              </w:rPr>
              <w:t>0,5</w:t>
            </w:r>
          </w:p>
        </w:tc>
        <w:tc>
          <w:tcPr>
            <w:tcW w:w="2839" w:type="dxa"/>
            <w:tcBorders>
              <w:left w:val="single" w:sz="6" w:space="0" w:color="000000"/>
            </w:tcBorders>
            <w:shd w:val="clear" w:color="auto" w:fill="auto"/>
            <w:vAlign w:val="bottom"/>
          </w:tcPr>
          <w:p w14:paraId="20471B5F" w14:textId="77777777" w:rsidR="008819FE" w:rsidRPr="00BC6CC2" w:rsidRDefault="008819FE">
            <w:pPr>
              <w:spacing w:before="80" w:line="160" w:lineRule="exact"/>
              <w:ind w:left="170"/>
              <w:rPr>
                <w:color w:val="000000" w:themeColor="text1"/>
              </w:rPr>
            </w:pPr>
            <w:proofErr w:type="gramStart"/>
            <w:r w:rsidRPr="00BC6CC2">
              <w:rPr>
                <w:rFonts w:eastAsia="Symbol"/>
                <w:i/>
                <w:color w:val="000000" w:themeColor="text1"/>
              </w:rPr>
              <w:t>Republic of Moldova</w:t>
            </w:r>
            <w:r w:rsidRPr="00BC6CC2">
              <w:rPr>
                <w:rFonts w:eastAsia="Symbol"/>
                <w:i/>
                <w:color w:val="000000" w:themeColor="text1"/>
                <w:vertAlign w:val="superscript"/>
                <w:lang w:val="en-US"/>
              </w:rPr>
              <w:t>1</w:t>
            </w:r>
            <w:r w:rsidRPr="00BC6CC2">
              <w:rPr>
                <w:rFonts w:eastAsia="Symbol"/>
                <w:i/>
                <w:color w:val="000000" w:themeColor="text1"/>
                <w:vertAlign w:val="superscript"/>
              </w:rPr>
              <w:t>)</w:t>
            </w:r>
            <w:proofErr w:type="gramEnd"/>
          </w:p>
        </w:tc>
      </w:tr>
      <w:tr w:rsidR="008819FE" w:rsidRPr="00D21FE6" w14:paraId="26B20150" w14:textId="77777777" w:rsidTr="009F4D2A">
        <w:trPr>
          <w:cantSplit/>
        </w:trPr>
        <w:tc>
          <w:tcPr>
            <w:tcW w:w="2842" w:type="dxa"/>
            <w:shd w:val="clear" w:color="auto" w:fill="auto"/>
            <w:vAlign w:val="bottom"/>
          </w:tcPr>
          <w:p w14:paraId="73C7CD13" w14:textId="77777777" w:rsidR="008819FE" w:rsidRPr="00BC6CC2" w:rsidRDefault="008819FE">
            <w:pPr>
              <w:spacing w:before="80" w:line="160" w:lineRule="exact"/>
              <w:ind w:left="113"/>
              <w:rPr>
                <w:color w:val="000000" w:themeColor="text1"/>
              </w:rPr>
            </w:pPr>
            <w:r w:rsidRPr="00BC6CC2">
              <w:rPr>
                <w:rFonts w:eastAsia="Symbol"/>
                <w:color w:val="000000" w:themeColor="text1"/>
              </w:rPr>
              <w:t>Таджикистан</w:t>
            </w:r>
          </w:p>
        </w:tc>
        <w:tc>
          <w:tcPr>
            <w:tcW w:w="1060" w:type="dxa"/>
            <w:tcBorders>
              <w:left w:val="single" w:sz="6" w:space="0" w:color="000000"/>
            </w:tcBorders>
            <w:shd w:val="clear" w:color="auto" w:fill="auto"/>
            <w:vAlign w:val="bottom"/>
          </w:tcPr>
          <w:p w14:paraId="53133A20" w14:textId="70AD83A7" w:rsidR="008819FE" w:rsidRPr="008819FE" w:rsidRDefault="008819FE" w:rsidP="009F4D2A">
            <w:pPr>
              <w:snapToGrid w:val="0"/>
              <w:spacing w:before="80" w:line="160" w:lineRule="exact"/>
              <w:ind w:right="340"/>
              <w:jc w:val="right"/>
              <w:rPr>
                <w:rFonts w:eastAsia="Symbol"/>
              </w:rPr>
            </w:pPr>
            <w:r w:rsidRPr="008819FE">
              <w:rPr>
                <w:rFonts w:eastAsia="Symbol"/>
              </w:rPr>
              <w:t>0,8</w:t>
            </w:r>
          </w:p>
        </w:tc>
        <w:tc>
          <w:tcPr>
            <w:tcW w:w="1060" w:type="dxa"/>
            <w:tcBorders>
              <w:left w:val="single" w:sz="6" w:space="0" w:color="000000"/>
            </w:tcBorders>
            <w:shd w:val="clear" w:color="auto" w:fill="auto"/>
            <w:vAlign w:val="bottom"/>
          </w:tcPr>
          <w:p w14:paraId="23A9D0F1" w14:textId="691AC51C" w:rsidR="008819FE" w:rsidRPr="008819FE" w:rsidRDefault="008819FE" w:rsidP="009F4D2A">
            <w:pPr>
              <w:snapToGrid w:val="0"/>
              <w:spacing w:before="80" w:line="160" w:lineRule="exact"/>
              <w:ind w:right="340"/>
              <w:jc w:val="right"/>
              <w:rPr>
                <w:rFonts w:eastAsia="Symbol"/>
              </w:rPr>
            </w:pPr>
            <w:r w:rsidRPr="008819FE">
              <w:rPr>
                <w:rFonts w:eastAsia="Symbol"/>
              </w:rPr>
              <w:t>0,3</w:t>
            </w:r>
          </w:p>
        </w:tc>
        <w:tc>
          <w:tcPr>
            <w:tcW w:w="1060" w:type="dxa"/>
            <w:tcBorders>
              <w:left w:val="single" w:sz="6" w:space="0" w:color="000000"/>
            </w:tcBorders>
            <w:shd w:val="clear" w:color="auto" w:fill="auto"/>
            <w:vAlign w:val="bottom"/>
          </w:tcPr>
          <w:p w14:paraId="44C175EE" w14:textId="3D0367AF" w:rsidR="008819FE" w:rsidRPr="008819FE" w:rsidRDefault="008819FE" w:rsidP="009F4D2A">
            <w:pPr>
              <w:snapToGrid w:val="0"/>
              <w:spacing w:before="80" w:line="160" w:lineRule="exact"/>
              <w:ind w:right="340"/>
              <w:jc w:val="right"/>
              <w:rPr>
                <w:rFonts w:eastAsia="Symbol"/>
              </w:rPr>
            </w:pPr>
            <w:r w:rsidRPr="008819FE">
              <w:rPr>
                <w:rFonts w:eastAsia="Symbol"/>
              </w:rPr>
              <w:t>0,3</w:t>
            </w:r>
          </w:p>
        </w:tc>
        <w:tc>
          <w:tcPr>
            <w:tcW w:w="1061" w:type="dxa"/>
            <w:tcBorders>
              <w:left w:val="single" w:sz="6" w:space="0" w:color="000000"/>
            </w:tcBorders>
            <w:shd w:val="clear" w:color="auto" w:fill="auto"/>
            <w:vAlign w:val="bottom"/>
          </w:tcPr>
          <w:p w14:paraId="4CD61722" w14:textId="63DA9139" w:rsidR="008819FE" w:rsidRPr="008819FE" w:rsidRDefault="008819FE" w:rsidP="009F4D2A">
            <w:pPr>
              <w:snapToGrid w:val="0"/>
              <w:spacing w:before="80" w:line="160" w:lineRule="exact"/>
              <w:ind w:right="340"/>
              <w:jc w:val="right"/>
              <w:rPr>
                <w:rFonts w:eastAsia="Symbol"/>
              </w:rPr>
            </w:pPr>
            <w:r w:rsidRPr="008819FE">
              <w:t>0,3</w:t>
            </w:r>
          </w:p>
        </w:tc>
        <w:tc>
          <w:tcPr>
            <w:tcW w:w="2839" w:type="dxa"/>
            <w:tcBorders>
              <w:left w:val="single" w:sz="6" w:space="0" w:color="000000"/>
            </w:tcBorders>
            <w:shd w:val="clear" w:color="auto" w:fill="auto"/>
            <w:vAlign w:val="bottom"/>
          </w:tcPr>
          <w:p w14:paraId="4C424DDD" w14:textId="77777777" w:rsidR="008819FE" w:rsidRPr="00BC6CC2" w:rsidRDefault="008819FE">
            <w:pPr>
              <w:spacing w:before="80" w:line="160" w:lineRule="exact"/>
              <w:ind w:left="170"/>
              <w:rPr>
                <w:color w:val="000000" w:themeColor="text1"/>
              </w:rPr>
            </w:pPr>
            <w:r w:rsidRPr="00BC6CC2">
              <w:rPr>
                <w:rFonts w:eastAsia="Symbol"/>
                <w:i/>
                <w:color w:val="000000" w:themeColor="text1"/>
              </w:rPr>
              <w:t>Tajikistan</w:t>
            </w:r>
          </w:p>
        </w:tc>
      </w:tr>
      <w:tr w:rsidR="008819FE" w:rsidRPr="00D21FE6" w14:paraId="752BBC7E" w14:textId="77777777" w:rsidTr="009F4D2A">
        <w:trPr>
          <w:cantSplit/>
        </w:trPr>
        <w:tc>
          <w:tcPr>
            <w:tcW w:w="2842" w:type="dxa"/>
            <w:shd w:val="clear" w:color="auto" w:fill="auto"/>
            <w:vAlign w:val="bottom"/>
          </w:tcPr>
          <w:p w14:paraId="15E90E5E" w14:textId="77777777" w:rsidR="008819FE" w:rsidRPr="00BC6CC2" w:rsidRDefault="008819FE">
            <w:pPr>
              <w:spacing w:before="80" w:line="160" w:lineRule="exact"/>
              <w:ind w:left="113"/>
              <w:rPr>
                <w:color w:val="000000" w:themeColor="text1"/>
              </w:rPr>
            </w:pPr>
            <w:r w:rsidRPr="00BC6CC2">
              <w:rPr>
                <w:rFonts w:eastAsia="Symbol"/>
                <w:color w:val="000000" w:themeColor="text1"/>
              </w:rPr>
              <w:t>Туркмения</w:t>
            </w:r>
          </w:p>
        </w:tc>
        <w:tc>
          <w:tcPr>
            <w:tcW w:w="1060" w:type="dxa"/>
            <w:tcBorders>
              <w:left w:val="single" w:sz="6" w:space="0" w:color="000000"/>
            </w:tcBorders>
            <w:shd w:val="clear" w:color="auto" w:fill="auto"/>
            <w:vAlign w:val="bottom"/>
          </w:tcPr>
          <w:p w14:paraId="28D8D762" w14:textId="72F03D7D" w:rsidR="008819FE" w:rsidRPr="008819FE" w:rsidRDefault="008819FE" w:rsidP="009F4D2A">
            <w:pPr>
              <w:snapToGrid w:val="0"/>
              <w:spacing w:before="80" w:line="160" w:lineRule="exact"/>
              <w:ind w:right="340"/>
              <w:jc w:val="right"/>
              <w:rPr>
                <w:rFonts w:eastAsia="Symbol"/>
              </w:rPr>
            </w:pPr>
            <w:r w:rsidRPr="008819FE">
              <w:rPr>
                <w:rFonts w:eastAsia="Symbol"/>
              </w:rPr>
              <w:t>10,9</w:t>
            </w:r>
          </w:p>
        </w:tc>
        <w:tc>
          <w:tcPr>
            <w:tcW w:w="1060" w:type="dxa"/>
            <w:tcBorders>
              <w:left w:val="single" w:sz="6" w:space="0" w:color="000000"/>
            </w:tcBorders>
            <w:shd w:val="clear" w:color="auto" w:fill="auto"/>
            <w:vAlign w:val="bottom"/>
          </w:tcPr>
          <w:p w14:paraId="21CB9D06" w14:textId="469B14DF" w:rsidR="008819FE" w:rsidRPr="008819FE" w:rsidRDefault="008819FE" w:rsidP="009F4D2A">
            <w:pPr>
              <w:snapToGrid w:val="0"/>
              <w:spacing w:before="80" w:line="160" w:lineRule="exact"/>
              <w:ind w:right="340"/>
              <w:jc w:val="right"/>
              <w:rPr>
                <w:rFonts w:eastAsia="Symbol"/>
              </w:rPr>
            </w:pPr>
            <w:r w:rsidRPr="008819FE">
              <w:rPr>
                <w:rFonts w:eastAsia="Symbol"/>
              </w:rPr>
              <w:t>…</w:t>
            </w:r>
          </w:p>
        </w:tc>
        <w:tc>
          <w:tcPr>
            <w:tcW w:w="1060" w:type="dxa"/>
            <w:tcBorders>
              <w:left w:val="single" w:sz="6" w:space="0" w:color="000000"/>
            </w:tcBorders>
            <w:shd w:val="clear" w:color="auto" w:fill="auto"/>
            <w:vAlign w:val="bottom"/>
          </w:tcPr>
          <w:p w14:paraId="1B53C187" w14:textId="354FA5B3" w:rsidR="008819FE" w:rsidRPr="008819FE" w:rsidRDefault="008819FE" w:rsidP="009F4D2A">
            <w:pPr>
              <w:snapToGrid w:val="0"/>
              <w:spacing w:before="80" w:line="160" w:lineRule="exact"/>
              <w:ind w:right="340"/>
              <w:jc w:val="right"/>
              <w:rPr>
                <w:rFonts w:eastAsia="Symbol"/>
              </w:rPr>
            </w:pPr>
            <w:r w:rsidRPr="008819FE">
              <w:rPr>
                <w:rFonts w:eastAsia="Symbol"/>
              </w:rPr>
              <w:t>…</w:t>
            </w:r>
          </w:p>
        </w:tc>
        <w:tc>
          <w:tcPr>
            <w:tcW w:w="1061" w:type="dxa"/>
            <w:tcBorders>
              <w:left w:val="single" w:sz="6" w:space="0" w:color="000000"/>
            </w:tcBorders>
            <w:shd w:val="clear" w:color="auto" w:fill="auto"/>
            <w:vAlign w:val="bottom"/>
          </w:tcPr>
          <w:p w14:paraId="7734236B" w14:textId="156A2B5D" w:rsidR="008819FE" w:rsidRPr="008819FE" w:rsidRDefault="008819FE" w:rsidP="009F4D2A">
            <w:pPr>
              <w:snapToGrid w:val="0"/>
              <w:spacing w:before="80" w:line="160" w:lineRule="exact"/>
              <w:ind w:right="340"/>
              <w:jc w:val="right"/>
              <w:rPr>
                <w:rFonts w:eastAsia="Symbol"/>
              </w:rPr>
            </w:pPr>
            <w:r w:rsidRPr="008819FE">
              <w:rPr>
                <w:rFonts w:eastAsia="Symbol"/>
              </w:rPr>
              <w:t>…</w:t>
            </w:r>
          </w:p>
        </w:tc>
        <w:tc>
          <w:tcPr>
            <w:tcW w:w="2839" w:type="dxa"/>
            <w:tcBorders>
              <w:left w:val="single" w:sz="6" w:space="0" w:color="000000"/>
            </w:tcBorders>
            <w:shd w:val="clear" w:color="auto" w:fill="auto"/>
            <w:vAlign w:val="bottom"/>
          </w:tcPr>
          <w:p w14:paraId="263FB5BC" w14:textId="77777777" w:rsidR="008819FE" w:rsidRPr="00BC6CC2" w:rsidRDefault="008819FE">
            <w:pPr>
              <w:spacing w:before="80" w:line="160" w:lineRule="exact"/>
              <w:ind w:left="170"/>
              <w:rPr>
                <w:color w:val="000000" w:themeColor="text1"/>
              </w:rPr>
            </w:pPr>
            <w:r w:rsidRPr="00BC6CC2">
              <w:rPr>
                <w:rFonts w:eastAsia="Symbol"/>
                <w:i/>
                <w:color w:val="000000" w:themeColor="text1"/>
              </w:rPr>
              <w:t>Turkmenistan</w:t>
            </w:r>
          </w:p>
        </w:tc>
      </w:tr>
      <w:tr w:rsidR="008819FE" w:rsidRPr="00D21FE6" w14:paraId="02C96533" w14:textId="77777777" w:rsidTr="009F4D2A">
        <w:trPr>
          <w:cantSplit/>
        </w:trPr>
        <w:tc>
          <w:tcPr>
            <w:tcW w:w="2842" w:type="dxa"/>
            <w:shd w:val="clear" w:color="auto" w:fill="auto"/>
            <w:vAlign w:val="bottom"/>
          </w:tcPr>
          <w:p w14:paraId="29EB2DC1" w14:textId="77777777" w:rsidR="008819FE" w:rsidRPr="00BC6CC2" w:rsidRDefault="008819FE">
            <w:pPr>
              <w:spacing w:before="80" w:line="160" w:lineRule="exact"/>
              <w:ind w:left="113"/>
              <w:rPr>
                <w:color w:val="000000" w:themeColor="text1"/>
              </w:rPr>
            </w:pPr>
            <w:r w:rsidRPr="00BC6CC2">
              <w:rPr>
                <w:rFonts w:eastAsia="Symbol"/>
                <w:color w:val="000000" w:themeColor="text1"/>
              </w:rPr>
              <w:t>Узбекистан</w:t>
            </w:r>
          </w:p>
        </w:tc>
        <w:tc>
          <w:tcPr>
            <w:tcW w:w="1060" w:type="dxa"/>
            <w:tcBorders>
              <w:left w:val="single" w:sz="6" w:space="0" w:color="000000"/>
            </w:tcBorders>
            <w:shd w:val="clear" w:color="auto" w:fill="auto"/>
            <w:vAlign w:val="bottom"/>
          </w:tcPr>
          <w:p w14:paraId="3E4701E1" w14:textId="7CBA7E99" w:rsidR="008819FE" w:rsidRPr="008819FE" w:rsidRDefault="008819FE" w:rsidP="009F4D2A">
            <w:pPr>
              <w:snapToGrid w:val="0"/>
              <w:spacing w:before="80" w:line="160" w:lineRule="exact"/>
              <w:ind w:right="340"/>
              <w:jc w:val="right"/>
              <w:rPr>
                <w:rFonts w:eastAsia="Symbol"/>
              </w:rPr>
            </w:pPr>
            <w:r w:rsidRPr="008819FE">
              <w:rPr>
                <w:rFonts w:eastAsia="Symbol"/>
              </w:rPr>
              <w:t>22,3</w:t>
            </w:r>
          </w:p>
        </w:tc>
        <w:tc>
          <w:tcPr>
            <w:tcW w:w="1060" w:type="dxa"/>
            <w:tcBorders>
              <w:left w:val="single" w:sz="6" w:space="0" w:color="000000"/>
            </w:tcBorders>
            <w:shd w:val="clear" w:color="auto" w:fill="auto"/>
            <w:vAlign w:val="bottom"/>
          </w:tcPr>
          <w:p w14:paraId="451FFA7E" w14:textId="6CF86AD5" w:rsidR="008819FE" w:rsidRPr="008819FE" w:rsidRDefault="008819FE" w:rsidP="009F4D2A">
            <w:pPr>
              <w:snapToGrid w:val="0"/>
              <w:spacing w:before="80" w:line="160" w:lineRule="exact"/>
              <w:ind w:right="340"/>
              <w:jc w:val="right"/>
              <w:rPr>
                <w:rFonts w:eastAsia="Symbol"/>
              </w:rPr>
            </w:pPr>
            <w:r w:rsidRPr="008819FE">
              <w:rPr>
                <w:rFonts w:eastAsia="Symbol"/>
              </w:rPr>
              <w:t>25,0</w:t>
            </w:r>
          </w:p>
        </w:tc>
        <w:tc>
          <w:tcPr>
            <w:tcW w:w="1060" w:type="dxa"/>
            <w:tcBorders>
              <w:left w:val="single" w:sz="6" w:space="0" w:color="000000"/>
            </w:tcBorders>
            <w:shd w:val="clear" w:color="auto" w:fill="auto"/>
            <w:vAlign w:val="bottom"/>
          </w:tcPr>
          <w:p w14:paraId="76D980DF" w14:textId="2D5984B2" w:rsidR="008819FE" w:rsidRPr="008819FE" w:rsidRDefault="008819FE" w:rsidP="009F4D2A">
            <w:pPr>
              <w:snapToGrid w:val="0"/>
              <w:spacing w:before="80" w:line="160" w:lineRule="exact"/>
              <w:ind w:right="340"/>
              <w:jc w:val="right"/>
              <w:rPr>
                <w:rFonts w:eastAsia="Symbol"/>
              </w:rPr>
            </w:pPr>
            <w:r w:rsidRPr="008819FE">
              <w:rPr>
                <w:rFonts w:eastAsia="Symbol"/>
              </w:rPr>
              <w:t>27,1</w:t>
            </w:r>
          </w:p>
        </w:tc>
        <w:tc>
          <w:tcPr>
            <w:tcW w:w="1061" w:type="dxa"/>
            <w:tcBorders>
              <w:left w:val="single" w:sz="6" w:space="0" w:color="000000"/>
            </w:tcBorders>
            <w:shd w:val="clear" w:color="auto" w:fill="auto"/>
            <w:vAlign w:val="bottom"/>
          </w:tcPr>
          <w:p w14:paraId="1131E7B2" w14:textId="32BCCBB9" w:rsidR="008819FE" w:rsidRPr="008819FE" w:rsidRDefault="008819FE" w:rsidP="009F4D2A">
            <w:pPr>
              <w:snapToGrid w:val="0"/>
              <w:spacing w:before="80" w:line="160" w:lineRule="exact"/>
              <w:ind w:right="340"/>
              <w:jc w:val="right"/>
              <w:rPr>
                <w:rFonts w:eastAsia="Symbol"/>
              </w:rPr>
            </w:pPr>
            <w:r w:rsidRPr="008819FE">
              <w:t>27,5</w:t>
            </w:r>
          </w:p>
        </w:tc>
        <w:tc>
          <w:tcPr>
            <w:tcW w:w="2839" w:type="dxa"/>
            <w:tcBorders>
              <w:left w:val="single" w:sz="6" w:space="0" w:color="000000"/>
            </w:tcBorders>
            <w:shd w:val="clear" w:color="auto" w:fill="auto"/>
            <w:vAlign w:val="bottom"/>
          </w:tcPr>
          <w:p w14:paraId="429254BB" w14:textId="77777777" w:rsidR="008819FE" w:rsidRPr="00BC6CC2" w:rsidRDefault="008819FE">
            <w:pPr>
              <w:spacing w:before="80" w:line="160" w:lineRule="exact"/>
              <w:ind w:left="170"/>
              <w:rPr>
                <w:color w:val="000000" w:themeColor="text1"/>
              </w:rPr>
            </w:pPr>
            <w:r w:rsidRPr="00BC6CC2">
              <w:rPr>
                <w:rFonts w:eastAsia="Symbol"/>
                <w:i/>
                <w:color w:val="000000" w:themeColor="text1"/>
              </w:rPr>
              <w:t>Uzbekistan</w:t>
            </w:r>
          </w:p>
        </w:tc>
      </w:tr>
      <w:tr w:rsidR="008819FE" w:rsidRPr="00D21FE6" w14:paraId="5D899FDC" w14:textId="77777777" w:rsidTr="009F4D2A">
        <w:trPr>
          <w:cantSplit/>
        </w:trPr>
        <w:tc>
          <w:tcPr>
            <w:tcW w:w="2842" w:type="dxa"/>
            <w:shd w:val="clear" w:color="auto" w:fill="auto"/>
            <w:vAlign w:val="bottom"/>
          </w:tcPr>
          <w:p w14:paraId="033C1226" w14:textId="77777777" w:rsidR="008819FE" w:rsidRPr="00BC6CC2" w:rsidRDefault="008819FE">
            <w:pPr>
              <w:spacing w:before="80" w:line="160" w:lineRule="exact"/>
              <w:ind w:left="113"/>
              <w:rPr>
                <w:color w:val="000000" w:themeColor="text1"/>
              </w:rPr>
            </w:pPr>
            <w:r w:rsidRPr="00BC6CC2">
              <w:rPr>
                <w:rFonts w:eastAsia="Symbol"/>
                <w:color w:val="000000" w:themeColor="text1"/>
              </w:rPr>
              <w:t>Украина</w:t>
            </w:r>
          </w:p>
        </w:tc>
        <w:tc>
          <w:tcPr>
            <w:tcW w:w="1060" w:type="dxa"/>
            <w:tcBorders>
              <w:left w:val="single" w:sz="6" w:space="0" w:color="000000"/>
            </w:tcBorders>
            <w:shd w:val="clear" w:color="auto" w:fill="auto"/>
            <w:vAlign w:val="bottom"/>
          </w:tcPr>
          <w:p w14:paraId="3290ED43" w14:textId="5DA5393A" w:rsidR="008819FE" w:rsidRPr="008819FE" w:rsidRDefault="008819FE" w:rsidP="009F4D2A">
            <w:pPr>
              <w:snapToGrid w:val="0"/>
              <w:spacing w:before="80" w:line="160" w:lineRule="exact"/>
              <w:ind w:right="340"/>
              <w:jc w:val="right"/>
              <w:rPr>
                <w:rFonts w:eastAsia="Symbol"/>
              </w:rPr>
            </w:pPr>
            <w:r w:rsidRPr="008819FE">
              <w:rPr>
                <w:rFonts w:eastAsia="Symbol"/>
              </w:rPr>
              <w:t>218,1</w:t>
            </w:r>
          </w:p>
        </w:tc>
        <w:tc>
          <w:tcPr>
            <w:tcW w:w="1060" w:type="dxa"/>
            <w:tcBorders>
              <w:left w:val="single" w:sz="6" w:space="0" w:color="000000"/>
            </w:tcBorders>
            <w:shd w:val="clear" w:color="auto" w:fill="auto"/>
            <w:vAlign w:val="bottom"/>
          </w:tcPr>
          <w:p w14:paraId="7CEAE951" w14:textId="2D5EEA02" w:rsidR="008819FE" w:rsidRPr="008819FE" w:rsidRDefault="008819FE" w:rsidP="009F4D2A">
            <w:pPr>
              <w:snapToGrid w:val="0"/>
              <w:spacing w:before="80" w:line="160" w:lineRule="exact"/>
              <w:ind w:right="340"/>
              <w:jc w:val="right"/>
              <w:rPr>
                <w:rFonts w:eastAsia="Symbol"/>
              </w:rPr>
            </w:pPr>
            <w:r w:rsidRPr="008819FE">
              <w:rPr>
                <w:rFonts w:eastAsia="Symbol"/>
              </w:rPr>
              <w:t>…</w:t>
            </w:r>
          </w:p>
        </w:tc>
        <w:tc>
          <w:tcPr>
            <w:tcW w:w="1060" w:type="dxa"/>
            <w:tcBorders>
              <w:left w:val="single" w:sz="6" w:space="0" w:color="000000"/>
            </w:tcBorders>
            <w:shd w:val="clear" w:color="auto" w:fill="auto"/>
            <w:vAlign w:val="bottom"/>
          </w:tcPr>
          <w:p w14:paraId="5B05B3A6" w14:textId="25DBADA4" w:rsidR="008819FE" w:rsidRPr="008819FE" w:rsidRDefault="008819FE" w:rsidP="009F4D2A">
            <w:pPr>
              <w:snapToGrid w:val="0"/>
              <w:spacing w:before="80" w:line="160" w:lineRule="exact"/>
              <w:ind w:right="340"/>
              <w:jc w:val="right"/>
              <w:rPr>
                <w:rFonts w:eastAsia="Symbol"/>
              </w:rPr>
            </w:pPr>
            <w:r w:rsidRPr="008819FE">
              <w:rPr>
                <w:rFonts w:eastAsia="Symbol"/>
              </w:rPr>
              <w:t>…</w:t>
            </w:r>
          </w:p>
        </w:tc>
        <w:tc>
          <w:tcPr>
            <w:tcW w:w="1061" w:type="dxa"/>
            <w:tcBorders>
              <w:left w:val="single" w:sz="6" w:space="0" w:color="000000"/>
            </w:tcBorders>
            <w:shd w:val="clear" w:color="auto" w:fill="auto"/>
            <w:vAlign w:val="bottom"/>
          </w:tcPr>
          <w:p w14:paraId="04C9BE73" w14:textId="77A13628" w:rsidR="008819FE" w:rsidRPr="008819FE" w:rsidRDefault="008819FE" w:rsidP="009F4D2A">
            <w:pPr>
              <w:snapToGrid w:val="0"/>
              <w:spacing w:before="80" w:line="160" w:lineRule="exact"/>
              <w:ind w:right="340"/>
              <w:jc w:val="right"/>
              <w:rPr>
                <w:rFonts w:eastAsia="Symbol"/>
              </w:rPr>
            </w:pPr>
            <w:r w:rsidRPr="008819FE">
              <w:rPr>
                <w:rFonts w:eastAsia="Symbol"/>
              </w:rPr>
              <w:t>…</w:t>
            </w:r>
          </w:p>
        </w:tc>
        <w:tc>
          <w:tcPr>
            <w:tcW w:w="2839" w:type="dxa"/>
            <w:tcBorders>
              <w:left w:val="single" w:sz="6" w:space="0" w:color="000000"/>
            </w:tcBorders>
            <w:shd w:val="clear" w:color="auto" w:fill="auto"/>
            <w:vAlign w:val="bottom"/>
          </w:tcPr>
          <w:p w14:paraId="4A9BFEC5" w14:textId="77777777" w:rsidR="008819FE" w:rsidRPr="00BC6CC2" w:rsidRDefault="008819FE">
            <w:pPr>
              <w:spacing w:before="80" w:line="160" w:lineRule="exact"/>
              <w:ind w:left="170"/>
              <w:rPr>
                <w:color w:val="000000" w:themeColor="text1"/>
              </w:rPr>
            </w:pPr>
            <w:r w:rsidRPr="00BC6CC2">
              <w:rPr>
                <w:rFonts w:eastAsia="Symbol"/>
                <w:i/>
                <w:color w:val="000000" w:themeColor="text1"/>
              </w:rPr>
              <w:t>Ukraine</w:t>
            </w:r>
          </w:p>
        </w:tc>
      </w:tr>
      <w:tr w:rsidR="008819FE" w:rsidRPr="00D21FE6" w14:paraId="1E9CE513" w14:textId="77777777" w:rsidTr="009F4D2A">
        <w:trPr>
          <w:cantSplit/>
        </w:trPr>
        <w:tc>
          <w:tcPr>
            <w:tcW w:w="2842" w:type="dxa"/>
            <w:shd w:val="clear" w:color="auto" w:fill="auto"/>
            <w:vAlign w:val="bottom"/>
          </w:tcPr>
          <w:p w14:paraId="03C6A207" w14:textId="77777777" w:rsidR="008819FE" w:rsidRPr="00BC6CC2" w:rsidRDefault="008819FE">
            <w:pPr>
              <w:spacing w:before="80" w:line="160" w:lineRule="exact"/>
              <w:rPr>
                <w:color w:val="000000" w:themeColor="text1"/>
              </w:rPr>
            </w:pPr>
            <w:r w:rsidRPr="00BC6CC2">
              <w:rPr>
                <w:rFonts w:eastAsia="Symbol"/>
                <w:b/>
                <w:bCs/>
                <w:color w:val="000000" w:themeColor="text1"/>
              </w:rPr>
              <w:t>Страны БРИКС</w:t>
            </w:r>
          </w:p>
        </w:tc>
        <w:tc>
          <w:tcPr>
            <w:tcW w:w="1060" w:type="dxa"/>
            <w:tcBorders>
              <w:left w:val="single" w:sz="6" w:space="0" w:color="000000"/>
            </w:tcBorders>
            <w:shd w:val="clear" w:color="auto" w:fill="auto"/>
            <w:vAlign w:val="bottom"/>
          </w:tcPr>
          <w:p w14:paraId="7642979E" w14:textId="77777777" w:rsidR="008819FE" w:rsidRPr="008819FE" w:rsidRDefault="008819FE" w:rsidP="009F4D2A">
            <w:pPr>
              <w:snapToGrid w:val="0"/>
              <w:spacing w:before="80" w:line="160" w:lineRule="exact"/>
              <w:ind w:right="340"/>
              <w:jc w:val="right"/>
              <w:rPr>
                <w:rFonts w:eastAsia="Symbol"/>
              </w:rPr>
            </w:pPr>
          </w:p>
        </w:tc>
        <w:tc>
          <w:tcPr>
            <w:tcW w:w="1060" w:type="dxa"/>
            <w:tcBorders>
              <w:left w:val="single" w:sz="6" w:space="0" w:color="000000"/>
            </w:tcBorders>
            <w:shd w:val="clear" w:color="auto" w:fill="auto"/>
            <w:vAlign w:val="bottom"/>
          </w:tcPr>
          <w:p w14:paraId="73BF87A0" w14:textId="77777777" w:rsidR="008819FE" w:rsidRPr="008819FE" w:rsidRDefault="008819FE" w:rsidP="009F4D2A">
            <w:pPr>
              <w:snapToGrid w:val="0"/>
              <w:spacing w:before="80" w:line="160" w:lineRule="exact"/>
              <w:ind w:right="340"/>
              <w:jc w:val="right"/>
              <w:rPr>
                <w:rFonts w:eastAsia="Symbol"/>
              </w:rPr>
            </w:pPr>
          </w:p>
        </w:tc>
        <w:tc>
          <w:tcPr>
            <w:tcW w:w="1060" w:type="dxa"/>
            <w:tcBorders>
              <w:left w:val="single" w:sz="6" w:space="0" w:color="000000"/>
            </w:tcBorders>
            <w:shd w:val="clear" w:color="auto" w:fill="auto"/>
            <w:vAlign w:val="bottom"/>
          </w:tcPr>
          <w:p w14:paraId="15C2EF73" w14:textId="77777777" w:rsidR="008819FE" w:rsidRPr="008819FE" w:rsidRDefault="008819FE" w:rsidP="009F4D2A">
            <w:pPr>
              <w:snapToGrid w:val="0"/>
              <w:spacing w:before="80" w:line="160" w:lineRule="exact"/>
              <w:ind w:right="340"/>
              <w:jc w:val="right"/>
              <w:rPr>
                <w:rFonts w:eastAsia="Symbol"/>
              </w:rPr>
            </w:pPr>
          </w:p>
        </w:tc>
        <w:tc>
          <w:tcPr>
            <w:tcW w:w="1061" w:type="dxa"/>
            <w:tcBorders>
              <w:left w:val="single" w:sz="6" w:space="0" w:color="000000"/>
            </w:tcBorders>
            <w:shd w:val="clear" w:color="auto" w:fill="auto"/>
            <w:vAlign w:val="bottom"/>
          </w:tcPr>
          <w:p w14:paraId="7268DF06" w14:textId="77777777" w:rsidR="008819FE" w:rsidRPr="008819FE" w:rsidRDefault="008819FE" w:rsidP="009F4D2A">
            <w:pPr>
              <w:snapToGrid w:val="0"/>
              <w:spacing w:before="80" w:line="160" w:lineRule="exact"/>
              <w:ind w:right="340"/>
              <w:jc w:val="right"/>
              <w:rPr>
                <w:rFonts w:eastAsia="Symbol"/>
              </w:rPr>
            </w:pPr>
          </w:p>
        </w:tc>
        <w:tc>
          <w:tcPr>
            <w:tcW w:w="2839" w:type="dxa"/>
            <w:tcBorders>
              <w:left w:val="single" w:sz="6" w:space="0" w:color="000000"/>
            </w:tcBorders>
            <w:shd w:val="clear" w:color="auto" w:fill="auto"/>
            <w:vAlign w:val="bottom"/>
          </w:tcPr>
          <w:p w14:paraId="3C40D7A0" w14:textId="77777777" w:rsidR="008819FE" w:rsidRPr="00BC6CC2" w:rsidRDefault="008819FE">
            <w:pPr>
              <w:spacing w:before="80" w:line="160" w:lineRule="exact"/>
              <w:ind w:left="57"/>
              <w:rPr>
                <w:color w:val="000000" w:themeColor="text1"/>
              </w:rPr>
            </w:pPr>
            <w:r w:rsidRPr="00BC6CC2">
              <w:rPr>
                <w:rFonts w:eastAsia="Symbol"/>
                <w:b/>
                <w:i/>
                <w:color w:val="000000" w:themeColor="text1"/>
                <w:lang w:val="en"/>
              </w:rPr>
              <w:t>BRICS countries</w:t>
            </w:r>
          </w:p>
        </w:tc>
      </w:tr>
      <w:tr w:rsidR="008819FE" w:rsidRPr="00D21FE6" w14:paraId="20F8D6D2" w14:textId="77777777" w:rsidTr="009F4D2A">
        <w:trPr>
          <w:cantSplit/>
        </w:trPr>
        <w:tc>
          <w:tcPr>
            <w:tcW w:w="2842" w:type="dxa"/>
            <w:shd w:val="clear" w:color="auto" w:fill="auto"/>
            <w:vAlign w:val="bottom"/>
          </w:tcPr>
          <w:p w14:paraId="040CDC7A" w14:textId="49C90FEE" w:rsidR="008819FE" w:rsidRPr="00BC6CC2" w:rsidRDefault="008819FE">
            <w:pPr>
              <w:spacing w:before="80" w:line="160" w:lineRule="exact"/>
              <w:ind w:left="340"/>
              <w:rPr>
                <w:color w:val="000000" w:themeColor="text1"/>
              </w:rPr>
            </w:pPr>
            <w:r w:rsidRPr="008819FE">
              <w:rPr>
                <w:rFonts w:eastAsia="Symbol"/>
              </w:rPr>
              <w:t>из них:</w:t>
            </w:r>
          </w:p>
        </w:tc>
        <w:tc>
          <w:tcPr>
            <w:tcW w:w="1060" w:type="dxa"/>
            <w:tcBorders>
              <w:left w:val="single" w:sz="6" w:space="0" w:color="000000"/>
            </w:tcBorders>
            <w:shd w:val="clear" w:color="auto" w:fill="auto"/>
            <w:vAlign w:val="bottom"/>
          </w:tcPr>
          <w:p w14:paraId="7C72EE3D" w14:textId="77777777" w:rsidR="008819FE" w:rsidRPr="008819FE" w:rsidRDefault="008819FE" w:rsidP="009F4D2A">
            <w:pPr>
              <w:snapToGrid w:val="0"/>
              <w:spacing w:before="80" w:line="160" w:lineRule="exact"/>
              <w:ind w:right="340"/>
              <w:jc w:val="right"/>
              <w:rPr>
                <w:rFonts w:eastAsia="Symbol"/>
              </w:rPr>
            </w:pPr>
          </w:p>
        </w:tc>
        <w:tc>
          <w:tcPr>
            <w:tcW w:w="1060" w:type="dxa"/>
            <w:tcBorders>
              <w:left w:val="single" w:sz="6" w:space="0" w:color="000000"/>
            </w:tcBorders>
            <w:shd w:val="clear" w:color="auto" w:fill="auto"/>
            <w:vAlign w:val="bottom"/>
          </w:tcPr>
          <w:p w14:paraId="602A83A8" w14:textId="77777777" w:rsidR="008819FE" w:rsidRPr="008819FE" w:rsidRDefault="008819FE" w:rsidP="009F4D2A">
            <w:pPr>
              <w:snapToGrid w:val="0"/>
              <w:spacing w:before="80" w:line="160" w:lineRule="exact"/>
              <w:ind w:right="340"/>
              <w:jc w:val="right"/>
              <w:rPr>
                <w:rFonts w:eastAsia="Symbol"/>
              </w:rPr>
            </w:pPr>
          </w:p>
        </w:tc>
        <w:tc>
          <w:tcPr>
            <w:tcW w:w="1060" w:type="dxa"/>
            <w:tcBorders>
              <w:left w:val="single" w:sz="6" w:space="0" w:color="000000"/>
            </w:tcBorders>
            <w:shd w:val="clear" w:color="auto" w:fill="auto"/>
            <w:vAlign w:val="bottom"/>
          </w:tcPr>
          <w:p w14:paraId="5A09BAA4" w14:textId="77777777" w:rsidR="008819FE" w:rsidRPr="008819FE" w:rsidRDefault="008819FE" w:rsidP="009F4D2A">
            <w:pPr>
              <w:snapToGrid w:val="0"/>
              <w:spacing w:before="80" w:line="160" w:lineRule="exact"/>
              <w:ind w:right="340"/>
              <w:jc w:val="right"/>
              <w:rPr>
                <w:rFonts w:eastAsia="Symbol"/>
              </w:rPr>
            </w:pPr>
          </w:p>
        </w:tc>
        <w:tc>
          <w:tcPr>
            <w:tcW w:w="1061" w:type="dxa"/>
            <w:tcBorders>
              <w:left w:val="single" w:sz="6" w:space="0" w:color="000000"/>
            </w:tcBorders>
            <w:shd w:val="clear" w:color="auto" w:fill="auto"/>
            <w:vAlign w:val="bottom"/>
          </w:tcPr>
          <w:p w14:paraId="424A1406" w14:textId="77777777" w:rsidR="008819FE" w:rsidRPr="008819FE" w:rsidRDefault="008819FE" w:rsidP="009F4D2A">
            <w:pPr>
              <w:snapToGrid w:val="0"/>
              <w:spacing w:before="80" w:line="160" w:lineRule="exact"/>
              <w:ind w:right="340"/>
              <w:jc w:val="right"/>
              <w:rPr>
                <w:rFonts w:eastAsia="Symbol"/>
              </w:rPr>
            </w:pPr>
          </w:p>
        </w:tc>
        <w:tc>
          <w:tcPr>
            <w:tcW w:w="2839" w:type="dxa"/>
            <w:tcBorders>
              <w:left w:val="single" w:sz="6" w:space="0" w:color="000000"/>
            </w:tcBorders>
            <w:shd w:val="clear" w:color="auto" w:fill="auto"/>
            <w:vAlign w:val="bottom"/>
          </w:tcPr>
          <w:p w14:paraId="2EEEF9FB" w14:textId="3F06993B" w:rsidR="008819FE" w:rsidRPr="00BC6CC2" w:rsidRDefault="008819FE">
            <w:pPr>
              <w:spacing w:before="80" w:line="160" w:lineRule="exact"/>
              <w:ind w:left="340"/>
              <w:rPr>
                <w:color w:val="000000" w:themeColor="text1"/>
              </w:rPr>
            </w:pPr>
            <w:r w:rsidRPr="00BC6CC2">
              <w:rPr>
                <w:rFonts w:eastAsia="Symbol"/>
                <w:i/>
                <w:color w:val="000000" w:themeColor="text1"/>
              </w:rPr>
              <w:t>of which:</w:t>
            </w:r>
          </w:p>
        </w:tc>
      </w:tr>
      <w:tr w:rsidR="008819FE" w:rsidRPr="00D21FE6" w14:paraId="5DE01A87" w14:textId="77777777" w:rsidTr="009F4D2A">
        <w:trPr>
          <w:cantSplit/>
        </w:trPr>
        <w:tc>
          <w:tcPr>
            <w:tcW w:w="2842" w:type="dxa"/>
            <w:shd w:val="clear" w:color="auto" w:fill="auto"/>
            <w:vAlign w:val="bottom"/>
          </w:tcPr>
          <w:p w14:paraId="0555F874" w14:textId="77777777" w:rsidR="008819FE" w:rsidRPr="00BC6CC2" w:rsidRDefault="008819FE">
            <w:pPr>
              <w:pStyle w:val="15"/>
              <w:spacing w:before="80" w:line="160" w:lineRule="exact"/>
              <w:ind w:left="113"/>
              <w:rPr>
                <w:color w:val="000000" w:themeColor="text1"/>
              </w:rPr>
            </w:pPr>
            <w:r w:rsidRPr="00BC6CC2">
              <w:rPr>
                <w:rFonts w:eastAsia="Symbol"/>
                <w:color w:val="000000" w:themeColor="text1"/>
              </w:rPr>
              <w:t>Бразилия</w:t>
            </w:r>
          </w:p>
        </w:tc>
        <w:tc>
          <w:tcPr>
            <w:tcW w:w="1060" w:type="dxa"/>
            <w:tcBorders>
              <w:left w:val="single" w:sz="6" w:space="0" w:color="000000"/>
            </w:tcBorders>
            <w:shd w:val="clear" w:color="auto" w:fill="auto"/>
            <w:vAlign w:val="bottom"/>
          </w:tcPr>
          <w:p w14:paraId="4E293C87" w14:textId="6D34EDA0" w:rsidR="008819FE" w:rsidRPr="008819FE" w:rsidRDefault="008819FE" w:rsidP="009F4D2A">
            <w:pPr>
              <w:snapToGrid w:val="0"/>
              <w:spacing w:before="80" w:line="160" w:lineRule="exact"/>
              <w:ind w:right="340"/>
              <w:jc w:val="right"/>
              <w:rPr>
                <w:rFonts w:eastAsia="Symbol"/>
              </w:rPr>
            </w:pPr>
            <w:r w:rsidRPr="008819FE">
              <w:rPr>
                <w:rFonts w:eastAsia="Symbol"/>
              </w:rPr>
              <w:t>277,9</w:t>
            </w:r>
          </w:p>
        </w:tc>
        <w:tc>
          <w:tcPr>
            <w:tcW w:w="1060" w:type="dxa"/>
            <w:tcBorders>
              <w:left w:val="single" w:sz="6" w:space="0" w:color="000000"/>
            </w:tcBorders>
            <w:shd w:val="clear" w:color="auto" w:fill="auto"/>
            <w:vAlign w:val="bottom"/>
          </w:tcPr>
          <w:p w14:paraId="1F03DE56" w14:textId="142F08B0" w:rsidR="008819FE" w:rsidRPr="008819FE" w:rsidRDefault="008819FE" w:rsidP="009F4D2A">
            <w:pPr>
              <w:snapToGrid w:val="0"/>
              <w:spacing w:before="80" w:line="160" w:lineRule="exact"/>
              <w:ind w:right="340"/>
              <w:jc w:val="right"/>
              <w:rPr>
                <w:rFonts w:eastAsia="Symbol"/>
              </w:rPr>
            </w:pPr>
            <w:r w:rsidRPr="008819FE">
              <w:rPr>
                <w:rFonts w:eastAsia="Symbol"/>
                <w:lang w:val="en-US"/>
              </w:rPr>
              <w:t>…</w:t>
            </w:r>
          </w:p>
        </w:tc>
        <w:tc>
          <w:tcPr>
            <w:tcW w:w="1060" w:type="dxa"/>
            <w:tcBorders>
              <w:left w:val="single" w:sz="6" w:space="0" w:color="000000"/>
            </w:tcBorders>
            <w:shd w:val="clear" w:color="auto" w:fill="auto"/>
            <w:vAlign w:val="bottom"/>
          </w:tcPr>
          <w:p w14:paraId="7275542B" w14:textId="4E2F8C1A" w:rsidR="008819FE" w:rsidRPr="008819FE" w:rsidRDefault="008819FE" w:rsidP="009F4D2A">
            <w:pPr>
              <w:snapToGrid w:val="0"/>
              <w:spacing w:before="80" w:line="160" w:lineRule="exact"/>
              <w:ind w:right="340"/>
              <w:jc w:val="right"/>
              <w:rPr>
                <w:rFonts w:eastAsia="Symbol"/>
              </w:rPr>
            </w:pPr>
            <w:r w:rsidRPr="008819FE">
              <w:rPr>
                <w:rFonts w:eastAsia="Symbol"/>
              </w:rPr>
              <w:t>…</w:t>
            </w:r>
          </w:p>
        </w:tc>
        <w:tc>
          <w:tcPr>
            <w:tcW w:w="1061" w:type="dxa"/>
            <w:tcBorders>
              <w:left w:val="single" w:sz="6" w:space="0" w:color="000000"/>
            </w:tcBorders>
            <w:shd w:val="clear" w:color="auto" w:fill="auto"/>
            <w:vAlign w:val="bottom"/>
          </w:tcPr>
          <w:p w14:paraId="1A2AE80A" w14:textId="6088368C" w:rsidR="008819FE" w:rsidRPr="008819FE" w:rsidRDefault="008819FE" w:rsidP="009F4D2A">
            <w:pPr>
              <w:snapToGrid w:val="0"/>
              <w:spacing w:before="80" w:line="160" w:lineRule="exact"/>
              <w:ind w:right="340"/>
              <w:jc w:val="right"/>
              <w:rPr>
                <w:rFonts w:eastAsia="Symbol"/>
              </w:rPr>
            </w:pPr>
            <w:r w:rsidRPr="008819FE">
              <w:rPr>
                <w:rFonts w:eastAsia="Symbol"/>
                <w:lang w:val="en-US"/>
              </w:rPr>
              <w:t>…</w:t>
            </w:r>
          </w:p>
        </w:tc>
        <w:tc>
          <w:tcPr>
            <w:tcW w:w="2839" w:type="dxa"/>
            <w:tcBorders>
              <w:left w:val="single" w:sz="6" w:space="0" w:color="000000"/>
            </w:tcBorders>
            <w:shd w:val="clear" w:color="auto" w:fill="auto"/>
            <w:vAlign w:val="bottom"/>
          </w:tcPr>
          <w:p w14:paraId="7B148931" w14:textId="77777777" w:rsidR="008819FE" w:rsidRPr="00BC6CC2" w:rsidRDefault="008819FE">
            <w:pPr>
              <w:spacing w:before="80" w:line="160" w:lineRule="exact"/>
              <w:ind w:left="170"/>
              <w:rPr>
                <w:color w:val="000000" w:themeColor="text1"/>
              </w:rPr>
            </w:pPr>
            <w:r w:rsidRPr="00BC6CC2">
              <w:rPr>
                <w:rFonts w:eastAsia="Symbol"/>
                <w:i/>
                <w:color w:val="000000" w:themeColor="text1"/>
              </w:rPr>
              <w:t>Brazil</w:t>
            </w:r>
          </w:p>
        </w:tc>
      </w:tr>
      <w:tr w:rsidR="008819FE" w:rsidRPr="00D21FE6" w14:paraId="39781247" w14:textId="77777777" w:rsidTr="009F4D2A">
        <w:trPr>
          <w:cantSplit/>
        </w:trPr>
        <w:tc>
          <w:tcPr>
            <w:tcW w:w="2842" w:type="dxa"/>
            <w:shd w:val="clear" w:color="auto" w:fill="auto"/>
            <w:vAlign w:val="bottom"/>
          </w:tcPr>
          <w:p w14:paraId="7966A573" w14:textId="77777777" w:rsidR="008819FE" w:rsidRPr="00BC6CC2" w:rsidRDefault="008819FE">
            <w:pPr>
              <w:spacing w:before="80" w:line="160" w:lineRule="exact"/>
              <w:ind w:left="113"/>
              <w:rPr>
                <w:color w:val="000000" w:themeColor="text1"/>
              </w:rPr>
            </w:pPr>
            <w:r w:rsidRPr="00BC6CC2">
              <w:rPr>
                <w:rFonts w:eastAsia="Symbol"/>
                <w:color w:val="000000" w:themeColor="text1"/>
              </w:rPr>
              <w:t>Индия</w:t>
            </w:r>
          </w:p>
        </w:tc>
        <w:tc>
          <w:tcPr>
            <w:tcW w:w="1060" w:type="dxa"/>
            <w:tcBorders>
              <w:left w:val="single" w:sz="6" w:space="0" w:color="000000"/>
            </w:tcBorders>
            <w:shd w:val="clear" w:color="auto" w:fill="auto"/>
            <w:vAlign w:val="bottom"/>
          </w:tcPr>
          <w:p w14:paraId="71E62901" w14:textId="25AAD5CC" w:rsidR="008819FE" w:rsidRPr="008819FE" w:rsidRDefault="008819FE" w:rsidP="009F4D2A">
            <w:pPr>
              <w:snapToGrid w:val="0"/>
              <w:spacing w:before="80" w:line="160" w:lineRule="exact"/>
              <w:ind w:right="340"/>
              <w:jc w:val="right"/>
              <w:rPr>
                <w:rFonts w:eastAsia="Symbol"/>
              </w:rPr>
            </w:pPr>
            <w:r w:rsidRPr="008819FE">
              <w:rPr>
                <w:rFonts w:eastAsia="Symbol"/>
              </w:rPr>
              <w:t>626,5</w:t>
            </w:r>
          </w:p>
        </w:tc>
        <w:tc>
          <w:tcPr>
            <w:tcW w:w="1060" w:type="dxa"/>
            <w:tcBorders>
              <w:left w:val="single" w:sz="6" w:space="0" w:color="000000"/>
            </w:tcBorders>
            <w:shd w:val="clear" w:color="auto" w:fill="auto"/>
            <w:vAlign w:val="bottom"/>
          </w:tcPr>
          <w:p w14:paraId="25C011DD" w14:textId="07A32A51" w:rsidR="008819FE" w:rsidRPr="008819FE" w:rsidRDefault="008819FE" w:rsidP="009F4D2A">
            <w:pPr>
              <w:snapToGrid w:val="0"/>
              <w:spacing w:before="80" w:line="160" w:lineRule="exact"/>
              <w:ind w:right="340"/>
              <w:jc w:val="right"/>
              <w:rPr>
                <w:rFonts w:eastAsia="Symbol"/>
              </w:rPr>
            </w:pPr>
            <w:r w:rsidRPr="008819FE">
              <w:rPr>
                <w:rFonts w:eastAsia="Symbol"/>
              </w:rPr>
              <w:t>959,9</w:t>
            </w:r>
          </w:p>
        </w:tc>
        <w:tc>
          <w:tcPr>
            <w:tcW w:w="1060" w:type="dxa"/>
            <w:tcBorders>
              <w:left w:val="single" w:sz="6" w:space="0" w:color="000000"/>
            </w:tcBorders>
            <w:shd w:val="clear" w:color="auto" w:fill="auto"/>
            <w:vAlign w:val="bottom"/>
          </w:tcPr>
          <w:p w14:paraId="547A008F" w14:textId="6F7B978D" w:rsidR="008819FE" w:rsidRPr="008819FE" w:rsidRDefault="008819FE" w:rsidP="009F4D2A">
            <w:pPr>
              <w:snapToGrid w:val="0"/>
              <w:spacing w:before="80" w:line="160" w:lineRule="exact"/>
              <w:ind w:right="340"/>
              <w:jc w:val="right"/>
              <w:rPr>
                <w:rFonts w:eastAsia="Symbol"/>
              </w:rPr>
            </w:pPr>
            <w:r w:rsidRPr="008819FE">
              <w:rPr>
                <w:rFonts w:eastAsia="Symbol"/>
              </w:rPr>
              <w:t>974,5</w:t>
            </w:r>
          </w:p>
        </w:tc>
        <w:tc>
          <w:tcPr>
            <w:tcW w:w="1061" w:type="dxa"/>
            <w:tcBorders>
              <w:left w:val="single" w:sz="6" w:space="0" w:color="000000"/>
            </w:tcBorders>
            <w:shd w:val="clear" w:color="auto" w:fill="auto"/>
            <w:vAlign w:val="bottom"/>
          </w:tcPr>
          <w:p w14:paraId="67744D68" w14:textId="75050954" w:rsidR="008819FE" w:rsidRPr="008819FE" w:rsidRDefault="008819FE" w:rsidP="009F4D2A">
            <w:pPr>
              <w:snapToGrid w:val="0"/>
              <w:spacing w:before="80" w:line="160" w:lineRule="exact"/>
              <w:ind w:right="340"/>
              <w:jc w:val="right"/>
              <w:rPr>
                <w:rFonts w:eastAsia="Symbol"/>
              </w:rPr>
            </w:pPr>
            <w:r w:rsidRPr="008819FE">
              <w:rPr>
                <w:rFonts w:eastAsia="Symbol"/>
                <w:lang w:val="en-US"/>
              </w:rPr>
              <w:t>…</w:t>
            </w:r>
          </w:p>
        </w:tc>
        <w:tc>
          <w:tcPr>
            <w:tcW w:w="2839" w:type="dxa"/>
            <w:tcBorders>
              <w:left w:val="single" w:sz="6" w:space="0" w:color="000000"/>
            </w:tcBorders>
            <w:shd w:val="clear" w:color="auto" w:fill="auto"/>
            <w:vAlign w:val="bottom"/>
          </w:tcPr>
          <w:p w14:paraId="73CA785A" w14:textId="77777777" w:rsidR="008819FE" w:rsidRPr="00BC6CC2" w:rsidRDefault="008819FE">
            <w:pPr>
              <w:spacing w:before="80" w:line="160" w:lineRule="exact"/>
              <w:ind w:left="170"/>
              <w:rPr>
                <w:color w:val="000000" w:themeColor="text1"/>
              </w:rPr>
            </w:pPr>
            <w:r w:rsidRPr="00BC6CC2">
              <w:rPr>
                <w:rFonts w:eastAsia="Symbol"/>
                <w:i/>
                <w:color w:val="000000" w:themeColor="text1"/>
              </w:rPr>
              <w:t>India</w:t>
            </w:r>
          </w:p>
        </w:tc>
      </w:tr>
      <w:tr w:rsidR="008819FE" w:rsidRPr="00D21FE6" w14:paraId="25183A1E" w14:textId="77777777" w:rsidTr="009F4D2A">
        <w:trPr>
          <w:cantSplit/>
        </w:trPr>
        <w:tc>
          <w:tcPr>
            <w:tcW w:w="2842" w:type="dxa"/>
            <w:shd w:val="clear" w:color="auto" w:fill="auto"/>
            <w:vAlign w:val="bottom"/>
          </w:tcPr>
          <w:p w14:paraId="4E61F1C1" w14:textId="77777777" w:rsidR="008819FE" w:rsidRPr="00BC6CC2" w:rsidRDefault="008819FE">
            <w:pPr>
              <w:spacing w:before="80" w:line="160" w:lineRule="exact"/>
              <w:ind w:left="113"/>
              <w:rPr>
                <w:color w:val="000000" w:themeColor="text1"/>
              </w:rPr>
            </w:pPr>
            <w:r w:rsidRPr="00BC6CC2">
              <w:rPr>
                <w:rFonts w:eastAsia="Symbol"/>
                <w:color w:val="000000" w:themeColor="text1"/>
              </w:rPr>
              <w:t>Китай</w:t>
            </w:r>
          </w:p>
        </w:tc>
        <w:tc>
          <w:tcPr>
            <w:tcW w:w="1060" w:type="dxa"/>
            <w:tcBorders>
              <w:left w:val="single" w:sz="6" w:space="0" w:color="000000"/>
            </w:tcBorders>
            <w:shd w:val="clear" w:color="auto" w:fill="auto"/>
            <w:vAlign w:val="bottom"/>
          </w:tcPr>
          <w:p w14:paraId="1E84494A" w14:textId="0C0F5919" w:rsidR="008819FE" w:rsidRPr="008819FE" w:rsidRDefault="008819FE" w:rsidP="009F4D2A">
            <w:pPr>
              <w:snapToGrid w:val="0"/>
              <w:spacing w:before="80" w:line="160" w:lineRule="exact"/>
              <w:ind w:right="340"/>
              <w:jc w:val="right"/>
              <w:rPr>
                <w:rFonts w:eastAsia="Symbol"/>
              </w:rPr>
            </w:pPr>
            <w:r w:rsidRPr="008819FE">
              <w:rPr>
                <w:rFonts w:eastAsia="Symbol"/>
              </w:rPr>
              <w:t>2 764,4</w:t>
            </w:r>
          </w:p>
        </w:tc>
        <w:tc>
          <w:tcPr>
            <w:tcW w:w="1060" w:type="dxa"/>
            <w:tcBorders>
              <w:left w:val="single" w:sz="6" w:space="0" w:color="000000"/>
            </w:tcBorders>
            <w:shd w:val="clear" w:color="auto" w:fill="auto"/>
            <w:vAlign w:val="bottom"/>
          </w:tcPr>
          <w:p w14:paraId="53FC5CFF" w14:textId="16A3D549" w:rsidR="008819FE" w:rsidRPr="008819FE" w:rsidRDefault="008819FE" w:rsidP="009F4D2A">
            <w:pPr>
              <w:snapToGrid w:val="0"/>
              <w:spacing w:before="80" w:line="160" w:lineRule="exact"/>
              <w:ind w:right="340"/>
              <w:jc w:val="right"/>
              <w:rPr>
                <w:rFonts w:eastAsia="Symbol"/>
              </w:rPr>
            </w:pPr>
            <w:r w:rsidRPr="008819FE">
              <w:rPr>
                <w:rFonts w:eastAsia="Symbol"/>
              </w:rPr>
              <w:t>3 594,6</w:t>
            </w:r>
          </w:p>
        </w:tc>
        <w:tc>
          <w:tcPr>
            <w:tcW w:w="1060" w:type="dxa"/>
            <w:tcBorders>
              <w:left w:val="single" w:sz="6" w:space="0" w:color="000000"/>
            </w:tcBorders>
            <w:shd w:val="clear" w:color="auto" w:fill="auto"/>
            <w:vAlign w:val="bottom"/>
          </w:tcPr>
          <w:p w14:paraId="1388768F" w14:textId="1C628ADA" w:rsidR="008819FE" w:rsidRPr="008819FE" w:rsidRDefault="008819FE" w:rsidP="009F4D2A">
            <w:pPr>
              <w:snapToGrid w:val="0"/>
              <w:spacing w:before="80" w:line="160" w:lineRule="exact"/>
              <w:ind w:right="340"/>
              <w:jc w:val="right"/>
              <w:rPr>
                <w:rFonts w:eastAsia="Symbol"/>
              </w:rPr>
            </w:pPr>
            <w:r w:rsidRPr="008819FE">
              <w:rPr>
                <w:rFonts w:eastAsia="Symbol"/>
              </w:rPr>
              <w:t>3 646,0</w:t>
            </w:r>
          </w:p>
        </w:tc>
        <w:tc>
          <w:tcPr>
            <w:tcW w:w="1061" w:type="dxa"/>
            <w:tcBorders>
              <w:left w:val="single" w:sz="6" w:space="0" w:color="000000"/>
            </w:tcBorders>
            <w:shd w:val="clear" w:color="auto" w:fill="auto"/>
            <w:vAlign w:val="bottom"/>
          </w:tcPr>
          <w:p w14:paraId="75391035" w14:textId="38A1D7F4" w:rsidR="008819FE" w:rsidRPr="008819FE" w:rsidRDefault="008819FE" w:rsidP="009F4D2A">
            <w:pPr>
              <w:snapToGrid w:val="0"/>
              <w:spacing w:before="80" w:line="160" w:lineRule="exact"/>
              <w:ind w:right="340"/>
              <w:jc w:val="right"/>
              <w:rPr>
                <w:rFonts w:eastAsia="Symbol"/>
              </w:rPr>
            </w:pPr>
            <w:r w:rsidRPr="008819FE">
              <w:rPr>
                <w:rFonts w:eastAsia="Symbol"/>
              </w:rPr>
              <w:t>3 586,2</w:t>
            </w:r>
          </w:p>
        </w:tc>
        <w:tc>
          <w:tcPr>
            <w:tcW w:w="2839" w:type="dxa"/>
            <w:tcBorders>
              <w:left w:val="single" w:sz="6" w:space="0" w:color="000000"/>
            </w:tcBorders>
            <w:shd w:val="clear" w:color="auto" w:fill="auto"/>
            <w:vAlign w:val="bottom"/>
          </w:tcPr>
          <w:p w14:paraId="292FAD4D" w14:textId="77777777" w:rsidR="008819FE" w:rsidRPr="00BC6CC2" w:rsidRDefault="008819FE">
            <w:pPr>
              <w:spacing w:before="80" w:line="160" w:lineRule="exact"/>
              <w:ind w:left="170"/>
              <w:rPr>
                <w:color w:val="000000" w:themeColor="text1"/>
              </w:rPr>
            </w:pPr>
            <w:r w:rsidRPr="00BC6CC2">
              <w:rPr>
                <w:rFonts w:eastAsia="Symbol"/>
                <w:i/>
                <w:color w:val="000000" w:themeColor="text1"/>
              </w:rPr>
              <w:t>China</w:t>
            </w:r>
          </w:p>
        </w:tc>
      </w:tr>
      <w:tr w:rsidR="008819FE" w:rsidRPr="00D21FE6" w14:paraId="097D0951" w14:textId="77777777" w:rsidTr="009F4D2A">
        <w:trPr>
          <w:cantSplit/>
        </w:trPr>
        <w:tc>
          <w:tcPr>
            <w:tcW w:w="2842" w:type="dxa"/>
            <w:shd w:val="clear" w:color="auto" w:fill="auto"/>
            <w:vAlign w:val="bottom"/>
          </w:tcPr>
          <w:p w14:paraId="2D7A4DE4" w14:textId="77777777" w:rsidR="008819FE" w:rsidRPr="00BC6CC2" w:rsidRDefault="008819FE">
            <w:pPr>
              <w:spacing w:before="80" w:line="160" w:lineRule="exact"/>
              <w:rPr>
                <w:color w:val="000000" w:themeColor="text1"/>
              </w:rPr>
            </w:pPr>
            <w:r w:rsidRPr="00BC6CC2">
              <w:rPr>
                <w:rFonts w:eastAsia="Symbol"/>
                <w:b/>
                <w:bCs/>
                <w:color w:val="000000" w:themeColor="text1"/>
              </w:rPr>
              <w:t>Страны ЕС</w:t>
            </w:r>
          </w:p>
        </w:tc>
        <w:tc>
          <w:tcPr>
            <w:tcW w:w="1060" w:type="dxa"/>
            <w:tcBorders>
              <w:left w:val="single" w:sz="6" w:space="0" w:color="000000"/>
            </w:tcBorders>
            <w:shd w:val="clear" w:color="auto" w:fill="auto"/>
            <w:vAlign w:val="bottom"/>
          </w:tcPr>
          <w:p w14:paraId="480AF81F" w14:textId="77777777" w:rsidR="008819FE" w:rsidRPr="008819FE" w:rsidRDefault="008819FE" w:rsidP="009F4D2A">
            <w:pPr>
              <w:snapToGrid w:val="0"/>
              <w:spacing w:before="80" w:line="160" w:lineRule="exact"/>
              <w:ind w:right="340"/>
              <w:jc w:val="right"/>
              <w:rPr>
                <w:rFonts w:eastAsia="Symbol"/>
              </w:rPr>
            </w:pPr>
          </w:p>
        </w:tc>
        <w:tc>
          <w:tcPr>
            <w:tcW w:w="1060" w:type="dxa"/>
            <w:tcBorders>
              <w:left w:val="single" w:sz="6" w:space="0" w:color="000000"/>
            </w:tcBorders>
            <w:shd w:val="clear" w:color="auto" w:fill="auto"/>
            <w:vAlign w:val="bottom"/>
          </w:tcPr>
          <w:p w14:paraId="67DDA45C" w14:textId="77777777" w:rsidR="008819FE" w:rsidRPr="008819FE" w:rsidRDefault="008819FE" w:rsidP="009F4D2A">
            <w:pPr>
              <w:snapToGrid w:val="0"/>
              <w:spacing w:before="80" w:line="160" w:lineRule="exact"/>
              <w:ind w:right="340"/>
              <w:jc w:val="right"/>
              <w:rPr>
                <w:rFonts w:eastAsia="Symbol"/>
              </w:rPr>
            </w:pPr>
          </w:p>
        </w:tc>
        <w:tc>
          <w:tcPr>
            <w:tcW w:w="1060" w:type="dxa"/>
            <w:tcBorders>
              <w:left w:val="single" w:sz="6" w:space="0" w:color="000000"/>
            </w:tcBorders>
            <w:shd w:val="clear" w:color="auto" w:fill="auto"/>
            <w:vAlign w:val="bottom"/>
          </w:tcPr>
          <w:p w14:paraId="3CF75B3A" w14:textId="77777777" w:rsidR="008819FE" w:rsidRPr="008819FE" w:rsidRDefault="008819FE" w:rsidP="009F4D2A">
            <w:pPr>
              <w:snapToGrid w:val="0"/>
              <w:spacing w:before="80" w:line="160" w:lineRule="exact"/>
              <w:ind w:right="340"/>
              <w:jc w:val="right"/>
              <w:rPr>
                <w:rFonts w:eastAsia="Symbol"/>
              </w:rPr>
            </w:pPr>
          </w:p>
        </w:tc>
        <w:tc>
          <w:tcPr>
            <w:tcW w:w="1061" w:type="dxa"/>
            <w:tcBorders>
              <w:left w:val="single" w:sz="6" w:space="0" w:color="000000"/>
            </w:tcBorders>
            <w:shd w:val="clear" w:color="auto" w:fill="auto"/>
            <w:vAlign w:val="bottom"/>
          </w:tcPr>
          <w:p w14:paraId="787398EF" w14:textId="77777777" w:rsidR="008819FE" w:rsidRPr="008819FE" w:rsidRDefault="008819FE" w:rsidP="009F4D2A">
            <w:pPr>
              <w:snapToGrid w:val="0"/>
              <w:spacing w:before="80" w:line="160" w:lineRule="exact"/>
              <w:ind w:right="340"/>
              <w:jc w:val="right"/>
              <w:rPr>
                <w:rFonts w:eastAsia="Symbol"/>
              </w:rPr>
            </w:pPr>
          </w:p>
        </w:tc>
        <w:tc>
          <w:tcPr>
            <w:tcW w:w="2839" w:type="dxa"/>
            <w:tcBorders>
              <w:left w:val="single" w:sz="6" w:space="0" w:color="000000"/>
            </w:tcBorders>
            <w:shd w:val="clear" w:color="auto" w:fill="auto"/>
            <w:vAlign w:val="bottom"/>
          </w:tcPr>
          <w:p w14:paraId="05BEF300" w14:textId="77777777" w:rsidR="008819FE" w:rsidRPr="00BC6CC2" w:rsidRDefault="008819FE">
            <w:pPr>
              <w:spacing w:before="80" w:line="160" w:lineRule="exact"/>
              <w:ind w:left="57"/>
              <w:rPr>
                <w:color w:val="000000" w:themeColor="text1"/>
              </w:rPr>
            </w:pPr>
            <w:r w:rsidRPr="00BC6CC2">
              <w:rPr>
                <w:rFonts w:eastAsia="Symbol"/>
                <w:b/>
                <w:i/>
                <w:color w:val="000000" w:themeColor="text1"/>
              </w:rPr>
              <w:t>EU countries</w:t>
            </w:r>
          </w:p>
        </w:tc>
      </w:tr>
      <w:tr w:rsidR="008819FE" w:rsidRPr="00D21FE6" w14:paraId="079C1E31" w14:textId="77777777" w:rsidTr="009F4D2A">
        <w:trPr>
          <w:cantSplit/>
        </w:trPr>
        <w:tc>
          <w:tcPr>
            <w:tcW w:w="2842" w:type="dxa"/>
            <w:shd w:val="clear" w:color="auto" w:fill="auto"/>
            <w:vAlign w:val="bottom"/>
          </w:tcPr>
          <w:p w14:paraId="1CDB1263" w14:textId="6F1FB742" w:rsidR="008819FE" w:rsidRPr="00BC6CC2" w:rsidRDefault="008819FE">
            <w:pPr>
              <w:spacing w:before="80" w:line="160" w:lineRule="exact"/>
              <w:ind w:left="340"/>
              <w:rPr>
                <w:color w:val="000000" w:themeColor="text1"/>
              </w:rPr>
            </w:pPr>
            <w:r w:rsidRPr="008819FE">
              <w:rPr>
                <w:rFonts w:eastAsia="Symbol"/>
              </w:rPr>
              <w:t>из них:</w:t>
            </w:r>
          </w:p>
        </w:tc>
        <w:tc>
          <w:tcPr>
            <w:tcW w:w="1060" w:type="dxa"/>
            <w:tcBorders>
              <w:left w:val="single" w:sz="6" w:space="0" w:color="000000"/>
            </w:tcBorders>
            <w:shd w:val="clear" w:color="auto" w:fill="auto"/>
            <w:vAlign w:val="bottom"/>
          </w:tcPr>
          <w:p w14:paraId="1B5D2F04" w14:textId="77777777" w:rsidR="008819FE" w:rsidRPr="008819FE" w:rsidRDefault="008819FE" w:rsidP="009F4D2A">
            <w:pPr>
              <w:snapToGrid w:val="0"/>
              <w:spacing w:before="80" w:line="160" w:lineRule="exact"/>
              <w:ind w:right="340"/>
              <w:jc w:val="right"/>
              <w:rPr>
                <w:rFonts w:eastAsia="Symbol"/>
              </w:rPr>
            </w:pPr>
          </w:p>
        </w:tc>
        <w:tc>
          <w:tcPr>
            <w:tcW w:w="1060" w:type="dxa"/>
            <w:tcBorders>
              <w:left w:val="single" w:sz="6" w:space="0" w:color="000000"/>
            </w:tcBorders>
            <w:shd w:val="clear" w:color="auto" w:fill="auto"/>
            <w:vAlign w:val="bottom"/>
          </w:tcPr>
          <w:p w14:paraId="60E17821" w14:textId="77777777" w:rsidR="008819FE" w:rsidRPr="008819FE" w:rsidRDefault="008819FE" w:rsidP="009F4D2A">
            <w:pPr>
              <w:snapToGrid w:val="0"/>
              <w:spacing w:before="80" w:line="160" w:lineRule="exact"/>
              <w:ind w:right="340"/>
              <w:jc w:val="right"/>
              <w:rPr>
                <w:rFonts w:eastAsia="Symbol"/>
              </w:rPr>
            </w:pPr>
          </w:p>
        </w:tc>
        <w:tc>
          <w:tcPr>
            <w:tcW w:w="1060" w:type="dxa"/>
            <w:tcBorders>
              <w:left w:val="single" w:sz="6" w:space="0" w:color="000000"/>
            </w:tcBorders>
            <w:shd w:val="clear" w:color="auto" w:fill="auto"/>
            <w:vAlign w:val="bottom"/>
          </w:tcPr>
          <w:p w14:paraId="44CA755C" w14:textId="77777777" w:rsidR="008819FE" w:rsidRPr="008819FE" w:rsidRDefault="008819FE" w:rsidP="009F4D2A">
            <w:pPr>
              <w:snapToGrid w:val="0"/>
              <w:spacing w:before="80" w:line="160" w:lineRule="exact"/>
              <w:ind w:right="340"/>
              <w:jc w:val="right"/>
              <w:rPr>
                <w:rFonts w:eastAsia="Symbol"/>
              </w:rPr>
            </w:pPr>
          </w:p>
        </w:tc>
        <w:tc>
          <w:tcPr>
            <w:tcW w:w="1061" w:type="dxa"/>
            <w:tcBorders>
              <w:left w:val="single" w:sz="6" w:space="0" w:color="000000"/>
            </w:tcBorders>
            <w:shd w:val="clear" w:color="auto" w:fill="auto"/>
            <w:vAlign w:val="bottom"/>
          </w:tcPr>
          <w:p w14:paraId="26052F6D" w14:textId="77777777" w:rsidR="008819FE" w:rsidRPr="008819FE" w:rsidRDefault="008819FE" w:rsidP="009F4D2A">
            <w:pPr>
              <w:snapToGrid w:val="0"/>
              <w:spacing w:before="80" w:line="160" w:lineRule="exact"/>
              <w:ind w:right="340"/>
              <w:jc w:val="right"/>
              <w:rPr>
                <w:rFonts w:eastAsia="Symbol"/>
              </w:rPr>
            </w:pPr>
          </w:p>
        </w:tc>
        <w:tc>
          <w:tcPr>
            <w:tcW w:w="2839" w:type="dxa"/>
            <w:tcBorders>
              <w:left w:val="single" w:sz="6" w:space="0" w:color="000000"/>
            </w:tcBorders>
            <w:shd w:val="clear" w:color="auto" w:fill="auto"/>
            <w:vAlign w:val="bottom"/>
          </w:tcPr>
          <w:p w14:paraId="2FF93CBE" w14:textId="08F3D3D8" w:rsidR="008819FE" w:rsidRPr="00BC6CC2" w:rsidRDefault="008819FE">
            <w:pPr>
              <w:spacing w:before="80" w:line="160" w:lineRule="exact"/>
              <w:ind w:left="340"/>
              <w:rPr>
                <w:color w:val="000000" w:themeColor="text1"/>
              </w:rPr>
            </w:pPr>
            <w:r w:rsidRPr="00BC6CC2">
              <w:rPr>
                <w:rFonts w:eastAsia="Symbol"/>
                <w:i/>
                <w:color w:val="000000" w:themeColor="text1"/>
              </w:rPr>
              <w:t>of which:</w:t>
            </w:r>
          </w:p>
        </w:tc>
      </w:tr>
      <w:tr w:rsidR="008819FE" w:rsidRPr="00D21FE6" w14:paraId="573AB419" w14:textId="77777777" w:rsidTr="009F4D2A">
        <w:trPr>
          <w:cantSplit/>
        </w:trPr>
        <w:tc>
          <w:tcPr>
            <w:tcW w:w="2842" w:type="dxa"/>
            <w:shd w:val="clear" w:color="auto" w:fill="auto"/>
            <w:vAlign w:val="bottom"/>
          </w:tcPr>
          <w:p w14:paraId="0B3EF720" w14:textId="77777777" w:rsidR="008819FE" w:rsidRPr="00BC6CC2" w:rsidRDefault="008819FE">
            <w:pPr>
              <w:spacing w:before="80" w:line="160" w:lineRule="exact"/>
              <w:ind w:left="113"/>
              <w:rPr>
                <w:color w:val="000000" w:themeColor="text1"/>
              </w:rPr>
            </w:pPr>
            <w:r w:rsidRPr="00BC6CC2">
              <w:rPr>
                <w:rFonts w:eastAsia="Symbol"/>
                <w:color w:val="000000" w:themeColor="text1"/>
              </w:rPr>
              <w:t>Австрия</w:t>
            </w:r>
          </w:p>
        </w:tc>
        <w:tc>
          <w:tcPr>
            <w:tcW w:w="1060" w:type="dxa"/>
            <w:tcBorders>
              <w:left w:val="single" w:sz="6" w:space="0" w:color="000000"/>
            </w:tcBorders>
            <w:shd w:val="clear" w:color="auto" w:fill="auto"/>
            <w:vAlign w:val="bottom"/>
          </w:tcPr>
          <w:p w14:paraId="099B3862" w14:textId="7F79C843" w:rsidR="008819FE" w:rsidRPr="008819FE" w:rsidRDefault="008819FE" w:rsidP="009F4D2A">
            <w:pPr>
              <w:snapToGrid w:val="0"/>
              <w:spacing w:before="80" w:line="160" w:lineRule="exact"/>
              <w:ind w:right="340"/>
              <w:jc w:val="right"/>
              <w:rPr>
                <w:rFonts w:eastAsia="Symbol"/>
              </w:rPr>
            </w:pPr>
            <w:r w:rsidRPr="008819FE">
              <w:rPr>
                <w:rFonts w:eastAsia="Symbol"/>
              </w:rPr>
              <w:t>19,</w:t>
            </w:r>
            <w:r w:rsidRPr="008819FE">
              <w:rPr>
                <w:rFonts w:eastAsia="Symbol"/>
                <w:lang w:val="en-US"/>
              </w:rPr>
              <w:t>8</w:t>
            </w:r>
          </w:p>
        </w:tc>
        <w:tc>
          <w:tcPr>
            <w:tcW w:w="1060" w:type="dxa"/>
            <w:tcBorders>
              <w:left w:val="single" w:sz="6" w:space="0" w:color="000000"/>
            </w:tcBorders>
            <w:shd w:val="clear" w:color="auto" w:fill="auto"/>
            <w:vAlign w:val="bottom"/>
          </w:tcPr>
          <w:p w14:paraId="22CEAC18" w14:textId="4F29E7B9" w:rsidR="008819FE" w:rsidRPr="008819FE" w:rsidRDefault="008819FE" w:rsidP="009F4D2A">
            <w:pPr>
              <w:snapToGrid w:val="0"/>
              <w:spacing w:before="80" w:line="160" w:lineRule="exact"/>
              <w:ind w:right="340"/>
              <w:jc w:val="right"/>
              <w:rPr>
                <w:rFonts w:eastAsia="Symbol"/>
              </w:rPr>
            </w:pPr>
            <w:r w:rsidRPr="008819FE">
              <w:rPr>
                <w:rFonts w:eastAsia="Symbol"/>
                <w:lang w:val="en-US"/>
              </w:rPr>
              <w:t>22</w:t>
            </w:r>
            <w:r w:rsidRPr="008819FE">
              <w:rPr>
                <w:rFonts w:eastAsia="Symbol"/>
              </w:rPr>
              <w:t>,2</w:t>
            </w:r>
          </w:p>
        </w:tc>
        <w:tc>
          <w:tcPr>
            <w:tcW w:w="1060" w:type="dxa"/>
            <w:tcBorders>
              <w:left w:val="single" w:sz="6" w:space="0" w:color="000000"/>
            </w:tcBorders>
            <w:shd w:val="clear" w:color="auto" w:fill="auto"/>
            <w:vAlign w:val="bottom"/>
          </w:tcPr>
          <w:p w14:paraId="6DACD9CD" w14:textId="6E09CFCC" w:rsidR="008819FE" w:rsidRPr="008819FE" w:rsidRDefault="008819FE" w:rsidP="009F4D2A">
            <w:pPr>
              <w:snapToGrid w:val="0"/>
              <w:spacing w:before="80" w:line="160" w:lineRule="exact"/>
              <w:ind w:right="340"/>
              <w:jc w:val="right"/>
              <w:rPr>
                <w:rFonts w:eastAsia="Symbol"/>
              </w:rPr>
            </w:pPr>
            <w:r w:rsidRPr="008819FE">
              <w:rPr>
                <w:rFonts w:eastAsia="Symbol"/>
              </w:rPr>
              <w:t>20,2</w:t>
            </w:r>
          </w:p>
        </w:tc>
        <w:tc>
          <w:tcPr>
            <w:tcW w:w="1061" w:type="dxa"/>
            <w:tcBorders>
              <w:left w:val="single" w:sz="6" w:space="0" w:color="000000"/>
            </w:tcBorders>
            <w:shd w:val="clear" w:color="auto" w:fill="auto"/>
            <w:vAlign w:val="bottom"/>
          </w:tcPr>
          <w:p w14:paraId="1B2C7972" w14:textId="04C38F63" w:rsidR="008819FE" w:rsidRPr="008819FE" w:rsidRDefault="008819FE" w:rsidP="009F4D2A">
            <w:pPr>
              <w:snapToGrid w:val="0"/>
              <w:spacing w:before="80" w:line="160" w:lineRule="exact"/>
              <w:ind w:right="340"/>
              <w:jc w:val="right"/>
              <w:rPr>
                <w:rFonts w:eastAsia="Symbol"/>
              </w:rPr>
            </w:pPr>
            <w:r w:rsidRPr="008819FE">
              <w:rPr>
                <w:rFonts w:eastAsia="Symbol"/>
              </w:rPr>
              <w:t>21,0</w:t>
            </w:r>
          </w:p>
        </w:tc>
        <w:tc>
          <w:tcPr>
            <w:tcW w:w="2839" w:type="dxa"/>
            <w:tcBorders>
              <w:left w:val="single" w:sz="6" w:space="0" w:color="000000"/>
            </w:tcBorders>
            <w:shd w:val="clear" w:color="auto" w:fill="auto"/>
            <w:vAlign w:val="bottom"/>
          </w:tcPr>
          <w:p w14:paraId="143BDA84" w14:textId="77777777" w:rsidR="008819FE" w:rsidRPr="00BC6CC2" w:rsidRDefault="008819FE">
            <w:pPr>
              <w:spacing w:before="80" w:line="160" w:lineRule="exact"/>
              <w:ind w:left="170"/>
              <w:rPr>
                <w:color w:val="000000" w:themeColor="text1"/>
              </w:rPr>
            </w:pPr>
            <w:r w:rsidRPr="00BC6CC2">
              <w:rPr>
                <w:rFonts w:eastAsia="Symbol"/>
                <w:i/>
                <w:color w:val="000000" w:themeColor="text1"/>
              </w:rPr>
              <w:t>Austria</w:t>
            </w:r>
          </w:p>
        </w:tc>
      </w:tr>
      <w:tr w:rsidR="008819FE" w:rsidRPr="00D21FE6" w14:paraId="3CA038DA" w14:textId="77777777" w:rsidTr="009F4D2A">
        <w:trPr>
          <w:cantSplit/>
        </w:trPr>
        <w:tc>
          <w:tcPr>
            <w:tcW w:w="2842" w:type="dxa"/>
            <w:shd w:val="clear" w:color="auto" w:fill="auto"/>
            <w:vAlign w:val="bottom"/>
          </w:tcPr>
          <w:p w14:paraId="021BFB20" w14:textId="77777777" w:rsidR="008819FE" w:rsidRPr="00BC6CC2" w:rsidRDefault="008819FE">
            <w:pPr>
              <w:spacing w:before="80" w:line="160" w:lineRule="exact"/>
              <w:ind w:left="113"/>
              <w:rPr>
                <w:color w:val="000000" w:themeColor="text1"/>
              </w:rPr>
            </w:pPr>
            <w:r w:rsidRPr="00BC6CC2">
              <w:rPr>
                <w:rFonts w:eastAsia="Symbol"/>
                <w:color w:val="000000" w:themeColor="text1"/>
              </w:rPr>
              <w:t>Бельгия</w:t>
            </w:r>
          </w:p>
        </w:tc>
        <w:tc>
          <w:tcPr>
            <w:tcW w:w="1060" w:type="dxa"/>
            <w:tcBorders>
              <w:left w:val="single" w:sz="6" w:space="0" w:color="000000"/>
            </w:tcBorders>
            <w:shd w:val="clear" w:color="auto" w:fill="auto"/>
            <w:vAlign w:val="bottom"/>
          </w:tcPr>
          <w:p w14:paraId="067DBE84" w14:textId="661181A4" w:rsidR="008819FE" w:rsidRPr="008819FE" w:rsidRDefault="008819FE" w:rsidP="009F4D2A">
            <w:pPr>
              <w:snapToGrid w:val="0"/>
              <w:spacing w:before="80" w:line="160" w:lineRule="exact"/>
              <w:ind w:right="340"/>
              <w:jc w:val="right"/>
              <w:rPr>
                <w:rFonts w:eastAsia="Symbol"/>
              </w:rPr>
            </w:pPr>
            <w:r w:rsidRPr="008819FE">
              <w:rPr>
                <w:rFonts w:eastAsia="Symbol"/>
              </w:rPr>
              <w:t>7,5</w:t>
            </w:r>
          </w:p>
        </w:tc>
        <w:tc>
          <w:tcPr>
            <w:tcW w:w="1060" w:type="dxa"/>
            <w:tcBorders>
              <w:left w:val="single" w:sz="6" w:space="0" w:color="000000"/>
            </w:tcBorders>
            <w:shd w:val="clear" w:color="auto" w:fill="auto"/>
            <w:vAlign w:val="bottom"/>
          </w:tcPr>
          <w:p w14:paraId="210270CD" w14:textId="597EADA0" w:rsidR="008819FE" w:rsidRPr="008819FE" w:rsidRDefault="008819FE" w:rsidP="009F4D2A">
            <w:pPr>
              <w:snapToGrid w:val="0"/>
              <w:spacing w:before="80" w:line="160" w:lineRule="exact"/>
              <w:ind w:right="340"/>
              <w:jc w:val="right"/>
              <w:rPr>
                <w:rFonts w:eastAsia="Symbol"/>
              </w:rPr>
            </w:pPr>
            <w:r w:rsidRPr="008819FE">
              <w:rPr>
                <w:rFonts w:eastAsia="Symbol"/>
              </w:rPr>
              <w:t>10,2</w:t>
            </w:r>
          </w:p>
        </w:tc>
        <w:tc>
          <w:tcPr>
            <w:tcW w:w="1060" w:type="dxa"/>
            <w:tcBorders>
              <w:left w:val="single" w:sz="6" w:space="0" w:color="000000"/>
            </w:tcBorders>
            <w:shd w:val="clear" w:color="auto" w:fill="auto"/>
            <w:vAlign w:val="bottom"/>
          </w:tcPr>
          <w:p w14:paraId="75AE1E55" w14:textId="5054C063" w:rsidR="008819FE" w:rsidRPr="008819FE" w:rsidRDefault="008819FE" w:rsidP="009F4D2A">
            <w:pPr>
              <w:snapToGrid w:val="0"/>
              <w:spacing w:before="80" w:line="160" w:lineRule="exact"/>
              <w:ind w:right="340"/>
              <w:jc w:val="right"/>
              <w:rPr>
                <w:rFonts w:eastAsia="Symbol"/>
              </w:rPr>
            </w:pPr>
            <w:r w:rsidRPr="008819FE">
              <w:rPr>
                <w:rFonts w:eastAsia="Symbol"/>
              </w:rPr>
              <w:t>11,9</w:t>
            </w:r>
          </w:p>
        </w:tc>
        <w:tc>
          <w:tcPr>
            <w:tcW w:w="1061" w:type="dxa"/>
            <w:tcBorders>
              <w:left w:val="single" w:sz="6" w:space="0" w:color="000000"/>
            </w:tcBorders>
            <w:shd w:val="clear" w:color="auto" w:fill="auto"/>
            <w:vAlign w:val="bottom"/>
          </w:tcPr>
          <w:p w14:paraId="33CEAAD6" w14:textId="76173124" w:rsidR="008819FE" w:rsidRPr="008819FE" w:rsidRDefault="008819FE" w:rsidP="009F4D2A">
            <w:pPr>
              <w:snapToGrid w:val="0"/>
              <w:spacing w:before="80" w:line="160" w:lineRule="exact"/>
              <w:ind w:right="340"/>
              <w:jc w:val="right"/>
              <w:rPr>
                <w:rFonts w:eastAsia="Symbol"/>
              </w:rPr>
            </w:pPr>
            <w:r w:rsidRPr="008819FE">
              <w:rPr>
                <w:rFonts w:eastAsia="Symbol"/>
                <w:lang w:val="en-US"/>
              </w:rPr>
              <w:t>…</w:t>
            </w:r>
          </w:p>
        </w:tc>
        <w:tc>
          <w:tcPr>
            <w:tcW w:w="2839" w:type="dxa"/>
            <w:tcBorders>
              <w:left w:val="single" w:sz="6" w:space="0" w:color="000000"/>
            </w:tcBorders>
            <w:shd w:val="clear" w:color="auto" w:fill="auto"/>
            <w:vAlign w:val="bottom"/>
          </w:tcPr>
          <w:p w14:paraId="1A7CB108" w14:textId="77777777" w:rsidR="008819FE" w:rsidRPr="00BC6CC2" w:rsidRDefault="008819FE">
            <w:pPr>
              <w:spacing w:before="80" w:line="160" w:lineRule="exact"/>
              <w:ind w:left="170"/>
              <w:rPr>
                <w:color w:val="000000" w:themeColor="text1"/>
              </w:rPr>
            </w:pPr>
            <w:r w:rsidRPr="00BC6CC2">
              <w:rPr>
                <w:rFonts w:eastAsia="Symbol"/>
                <w:i/>
                <w:color w:val="000000" w:themeColor="text1"/>
              </w:rPr>
              <w:t>Belgium</w:t>
            </w:r>
          </w:p>
        </w:tc>
      </w:tr>
      <w:tr w:rsidR="008819FE" w:rsidRPr="00D21FE6" w14:paraId="0D67F1D6" w14:textId="77777777" w:rsidTr="009F4D2A">
        <w:trPr>
          <w:cantSplit/>
        </w:trPr>
        <w:tc>
          <w:tcPr>
            <w:tcW w:w="2842" w:type="dxa"/>
            <w:shd w:val="clear" w:color="auto" w:fill="auto"/>
            <w:vAlign w:val="bottom"/>
          </w:tcPr>
          <w:p w14:paraId="69B1DED5" w14:textId="77777777" w:rsidR="008819FE" w:rsidRPr="00BC6CC2" w:rsidRDefault="008819FE">
            <w:pPr>
              <w:spacing w:before="80" w:line="160" w:lineRule="exact"/>
              <w:ind w:left="113"/>
              <w:rPr>
                <w:color w:val="000000" w:themeColor="text1"/>
              </w:rPr>
            </w:pPr>
            <w:r w:rsidRPr="00BC6CC2">
              <w:rPr>
                <w:rFonts w:eastAsia="Symbol"/>
                <w:color w:val="000000" w:themeColor="text1"/>
              </w:rPr>
              <w:t>Болгария</w:t>
            </w:r>
          </w:p>
        </w:tc>
        <w:tc>
          <w:tcPr>
            <w:tcW w:w="1060" w:type="dxa"/>
            <w:tcBorders>
              <w:left w:val="single" w:sz="6" w:space="0" w:color="000000"/>
            </w:tcBorders>
            <w:shd w:val="clear" w:color="auto" w:fill="auto"/>
            <w:vAlign w:val="bottom"/>
          </w:tcPr>
          <w:p w14:paraId="67BE70D6" w14:textId="38DA484D" w:rsidR="008819FE" w:rsidRPr="008819FE" w:rsidRDefault="008819FE" w:rsidP="009F4D2A">
            <w:pPr>
              <w:snapToGrid w:val="0"/>
              <w:spacing w:before="80" w:line="160" w:lineRule="exact"/>
              <w:ind w:right="340"/>
              <w:jc w:val="right"/>
              <w:rPr>
                <w:rFonts w:eastAsia="Symbol"/>
              </w:rPr>
            </w:pPr>
            <w:r w:rsidRPr="008819FE">
              <w:rPr>
                <w:rFonts w:eastAsia="Symbol"/>
              </w:rPr>
              <w:t>3,1</w:t>
            </w:r>
          </w:p>
        </w:tc>
        <w:tc>
          <w:tcPr>
            <w:tcW w:w="1060" w:type="dxa"/>
            <w:tcBorders>
              <w:left w:val="single" w:sz="6" w:space="0" w:color="000000"/>
            </w:tcBorders>
            <w:shd w:val="clear" w:color="auto" w:fill="auto"/>
            <w:vAlign w:val="bottom"/>
          </w:tcPr>
          <w:p w14:paraId="0FFBAB52" w14:textId="109FD77F" w:rsidR="008819FE" w:rsidRPr="008819FE" w:rsidRDefault="008819FE" w:rsidP="009F4D2A">
            <w:pPr>
              <w:snapToGrid w:val="0"/>
              <w:spacing w:before="80" w:line="160" w:lineRule="exact"/>
              <w:ind w:right="340"/>
              <w:jc w:val="right"/>
              <w:rPr>
                <w:rFonts w:eastAsia="Symbol"/>
              </w:rPr>
            </w:pPr>
            <w:r w:rsidRPr="008819FE">
              <w:rPr>
                <w:rFonts w:eastAsia="Symbol"/>
              </w:rPr>
              <w:t>5,2</w:t>
            </w:r>
          </w:p>
        </w:tc>
        <w:tc>
          <w:tcPr>
            <w:tcW w:w="1060" w:type="dxa"/>
            <w:tcBorders>
              <w:left w:val="single" w:sz="6" w:space="0" w:color="000000"/>
            </w:tcBorders>
            <w:shd w:val="clear" w:color="auto" w:fill="auto"/>
            <w:vAlign w:val="bottom"/>
          </w:tcPr>
          <w:p w14:paraId="44E819A4" w14:textId="22662532" w:rsidR="008819FE" w:rsidRPr="008819FE" w:rsidRDefault="008819FE" w:rsidP="009F4D2A">
            <w:pPr>
              <w:snapToGrid w:val="0"/>
              <w:spacing w:before="80" w:line="160" w:lineRule="exact"/>
              <w:ind w:right="340"/>
              <w:jc w:val="right"/>
              <w:rPr>
                <w:rFonts w:eastAsia="Symbol"/>
              </w:rPr>
            </w:pPr>
            <w:r w:rsidRPr="008819FE">
              <w:rPr>
                <w:rFonts w:eastAsia="Symbol"/>
              </w:rPr>
              <w:t>4,6</w:t>
            </w:r>
          </w:p>
        </w:tc>
        <w:tc>
          <w:tcPr>
            <w:tcW w:w="1061" w:type="dxa"/>
            <w:tcBorders>
              <w:left w:val="single" w:sz="6" w:space="0" w:color="000000"/>
            </w:tcBorders>
            <w:shd w:val="clear" w:color="auto" w:fill="auto"/>
            <w:vAlign w:val="bottom"/>
          </w:tcPr>
          <w:p w14:paraId="172C92E7" w14:textId="7761FDF4" w:rsidR="008819FE" w:rsidRPr="008819FE" w:rsidRDefault="008819FE" w:rsidP="009F4D2A">
            <w:pPr>
              <w:snapToGrid w:val="0"/>
              <w:spacing w:before="80" w:line="160" w:lineRule="exact"/>
              <w:ind w:right="340"/>
              <w:jc w:val="right"/>
              <w:rPr>
                <w:rFonts w:eastAsia="Symbol"/>
              </w:rPr>
            </w:pPr>
            <w:r w:rsidRPr="008819FE">
              <w:rPr>
                <w:rFonts w:eastAsia="Symbol"/>
              </w:rPr>
              <w:t>4,4</w:t>
            </w:r>
          </w:p>
        </w:tc>
        <w:tc>
          <w:tcPr>
            <w:tcW w:w="2839" w:type="dxa"/>
            <w:tcBorders>
              <w:left w:val="single" w:sz="6" w:space="0" w:color="000000"/>
            </w:tcBorders>
            <w:shd w:val="clear" w:color="auto" w:fill="auto"/>
            <w:vAlign w:val="bottom"/>
          </w:tcPr>
          <w:p w14:paraId="240C7818" w14:textId="77777777" w:rsidR="008819FE" w:rsidRPr="00BC6CC2" w:rsidRDefault="008819FE">
            <w:pPr>
              <w:spacing w:before="80" w:line="160" w:lineRule="exact"/>
              <w:ind w:left="170"/>
              <w:rPr>
                <w:color w:val="000000" w:themeColor="text1"/>
              </w:rPr>
            </w:pPr>
            <w:r w:rsidRPr="00BC6CC2">
              <w:rPr>
                <w:rFonts w:eastAsia="Symbol"/>
                <w:i/>
                <w:color w:val="000000" w:themeColor="text1"/>
              </w:rPr>
              <w:t>Bulgaria</w:t>
            </w:r>
          </w:p>
        </w:tc>
      </w:tr>
      <w:tr w:rsidR="008819FE" w:rsidRPr="00D21FE6" w14:paraId="7B064382" w14:textId="77777777" w:rsidTr="009F4D2A">
        <w:trPr>
          <w:cantSplit/>
        </w:trPr>
        <w:tc>
          <w:tcPr>
            <w:tcW w:w="2842" w:type="dxa"/>
            <w:shd w:val="clear" w:color="auto" w:fill="auto"/>
            <w:vAlign w:val="bottom"/>
          </w:tcPr>
          <w:p w14:paraId="67B54C4C" w14:textId="77777777" w:rsidR="008819FE" w:rsidRPr="00BC6CC2" w:rsidRDefault="008819FE">
            <w:pPr>
              <w:pStyle w:val="15"/>
              <w:spacing w:before="80" w:line="160" w:lineRule="exact"/>
              <w:ind w:left="113"/>
              <w:rPr>
                <w:color w:val="000000" w:themeColor="text1"/>
              </w:rPr>
            </w:pPr>
            <w:r w:rsidRPr="00BC6CC2">
              <w:rPr>
                <w:rFonts w:eastAsia="Symbol"/>
                <w:color w:val="000000" w:themeColor="text1"/>
              </w:rPr>
              <w:t>Венгрия</w:t>
            </w:r>
          </w:p>
        </w:tc>
        <w:tc>
          <w:tcPr>
            <w:tcW w:w="1060" w:type="dxa"/>
            <w:tcBorders>
              <w:left w:val="single" w:sz="6" w:space="0" w:color="000000"/>
            </w:tcBorders>
            <w:shd w:val="clear" w:color="auto" w:fill="auto"/>
            <w:vAlign w:val="bottom"/>
          </w:tcPr>
          <w:p w14:paraId="313CEA3C" w14:textId="33DFCFE6" w:rsidR="008819FE" w:rsidRPr="008819FE" w:rsidRDefault="008819FE" w:rsidP="009F4D2A">
            <w:pPr>
              <w:snapToGrid w:val="0"/>
              <w:spacing w:before="80" w:line="160" w:lineRule="exact"/>
              <w:ind w:right="340"/>
              <w:jc w:val="right"/>
              <w:rPr>
                <w:rFonts w:eastAsia="Symbol"/>
              </w:rPr>
            </w:pPr>
            <w:r w:rsidRPr="008819FE">
              <w:rPr>
                <w:rFonts w:eastAsia="Symbol"/>
              </w:rPr>
              <w:t>8,8</w:t>
            </w:r>
          </w:p>
        </w:tc>
        <w:tc>
          <w:tcPr>
            <w:tcW w:w="1060" w:type="dxa"/>
            <w:tcBorders>
              <w:left w:val="single" w:sz="6" w:space="0" w:color="000000"/>
            </w:tcBorders>
            <w:shd w:val="clear" w:color="auto" w:fill="auto"/>
            <w:vAlign w:val="bottom"/>
          </w:tcPr>
          <w:p w14:paraId="08F2C57C" w14:textId="2DC8AAE8" w:rsidR="008819FE" w:rsidRPr="008819FE" w:rsidRDefault="008819FE" w:rsidP="009F4D2A">
            <w:pPr>
              <w:snapToGrid w:val="0"/>
              <w:spacing w:before="80" w:line="160" w:lineRule="exact"/>
              <w:ind w:right="340"/>
              <w:jc w:val="right"/>
              <w:rPr>
                <w:rFonts w:eastAsia="Symbol"/>
              </w:rPr>
            </w:pPr>
            <w:r w:rsidRPr="008819FE">
              <w:rPr>
                <w:rFonts w:eastAsia="Symbol"/>
              </w:rPr>
              <w:t>11,4</w:t>
            </w:r>
          </w:p>
        </w:tc>
        <w:tc>
          <w:tcPr>
            <w:tcW w:w="1060" w:type="dxa"/>
            <w:tcBorders>
              <w:left w:val="single" w:sz="6" w:space="0" w:color="000000"/>
            </w:tcBorders>
            <w:shd w:val="clear" w:color="auto" w:fill="auto"/>
            <w:vAlign w:val="bottom"/>
          </w:tcPr>
          <w:p w14:paraId="648ED6AC" w14:textId="7A48FDC9" w:rsidR="008819FE" w:rsidRPr="008819FE" w:rsidRDefault="008819FE" w:rsidP="009F4D2A">
            <w:pPr>
              <w:snapToGrid w:val="0"/>
              <w:spacing w:before="80" w:line="160" w:lineRule="exact"/>
              <w:ind w:right="340"/>
              <w:jc w:val="right"/>
              <w:rPr>
                <w:rFonts w:eastAsia="Symbol"/>
              </w:rPr>
            </w:pPr>
            <w:r w:rsidRPr="008819FE">
              <w:rPr>
                <w:rFonts w:eastAsia="Symbol"/>
              </w:rPr>
              <w:t>10,5</w:t>
            </w:r>
          </w:p>
        </w:tc>
        <w:tc>
          <w:tcPr>
            <w:tcW w:w="1061" w:type="dxa"/>
            <w:tcBorders>
              <w:left w:val="single" w:sz="6" w:space="0" w:color="000000"/>
            </w:tcBorders>
            <w:shd w:val="clear" w:color="auto" w:fill="auto"/>
            <w:vAlign w:val="bottom"/>
          </w:tcPr>
          <w:p w14:paraId="56CE8044" w14:textId="079CB976" w:rsidR="008819FE" w:rsidRPr="008819FE" w:rsidRDefault="008819FE" w:rsidP="009F4D2A">
            <w:pPr>
              <w:snapToGrid w:val="0"/>
              <w:spacing w:before="80" w:line="160" w:lineRule="exact"/>
              <w:ind w:right="340"/>
              <w:jc w:val="right"/>
              <w:rPr>
                <w:rFonts w:eastAsia="Symbol"/>
              </w:rPr>
            </w:pPr>
            <w:r w:rsidRPr="008819FE">
              <w:rPr>
                <w:rFonts w:eastAsia="Symbol"/>
              </w:rPr>
              <w:t>10,4</w:t>
            </w:r>
          </w:p>
        </w:tc>
        <w:tc>
          <w:tcPr>
            <w:tcW w:w="2839" w:type="dxa"/>
            <w:tcBorders>
              <w:left w:val="single" w:sz="6" w:space="0" w:color="000000"/>
            </w:tcBorders>
            <w:shd w:val="clear" w:color="auto" w:fill="auto"/>
            <w:vAlign w:val="bottom"/>
          </w:tcPr>
          <w:p w14:paraId="4B1B8D3D" w14:textId="77777777" w:rsidR="008819FE" w:rsidRPr="00BC6CC2" w:rsidRDefault="008819FE">
            <w:pPr>
              <w:spacing w:before="80" w:line="160" w:lineRule="exact"/>
              <w:ind w:left="170"/>
              <w:rPr>
                <w:color w:val="000000" w:themeColor="text1"/>
              </w:rPr>
            </w:pPr>
            <w:r w:rsidRPr="00BC6CC2">
              <w:rPr>
                <w:rFonts w:eastAsia="Symbol"/>
                <w:i/>
                <w:color w:val="000000" w:themeColor="text1"/>
              </w:rPr>
              <w:t>Hungary</w:t>
            </w:r>
          </w:p>
        </w:tc>
      </w:tr>
      <w:tr w:rsidR="008819FE" w:rsidRPr="00D21FE6" w14:paraId="1C0BC18C" w14:textId="77777777" w:rsidTr="009F4D2A">
        <w:trPr>
          <w:cantSplit/>
        </w:trPr>
        <w:tc>
          <w:tcPr>
            <w:tcW w:w="2842" w:type="dxa"/>
            <w:shd w:val="clear" w:color="auto" w:fill="auto"/>
            <w:vAlign w:val="bottom"/>
          </w:tcPr>
          <w:p w14:paraId="3A58D713" w14:textId="77777777" w:rsidR="008819FE" w:rsidRPr="00BC6CC2" w:rsidRDefault="008819FE">
            <w:pPr>
              <w:spacing w:before="80" w:line="160" w:lineRule="exact"/>
              <w:ind w:left="113"/>
              <w:rPr>
                <w:color w:val="000000" w:themeColor="text1"/>
              </w:rPr>
            </w:pPr>
            <w:r w:rsidRPr="00BC6CC2">
              <w:rPr>
                <w:rFonts w:eastAsia="Symbol"/>
                <w:color w:val="000000" w:themeColor="text1"/>
              </w:rPr>
              <w:t xml:space="preserve">Германия </w:t>
            </w:r>
          </w:p>
        </w:tc>
        <w:tc>
          <w:tcPr>
            <w:tcW w:w="1060" w:type="dxa"/>
            <w:tcBorders>
              <w:left w:val="single" w:sz="6" w:space="0" w:color="000000"/>
            </w:tcBorders>
            <w:shd w:val="clear" w:color="auto" w:fill="auto"/>
            <w:vAlign w:val="bottom"/>
          </w:tcPr>
          <w:p w14:paraId="7D3FCFB0" w14:textId="393E8AF4" w:rsidR="008819FE" w:rsidRPr="008819FE" w:rsidRDefault="008819FE" w:rsidP="009F4D2A">
            <w:pPr>
              <w:snapToGrid w:val="0"/>
              <w:spacing w:before="80" w:line="160" w:lineRule="exact"/>
              <w:ind w:right="340"/>
              <w:jc w:val="right"/>
              <w:rPr>
                <w:rFonts w:eastAsia="Symbol"/>
              </w:rPr>
            </w:pPr>
            <w:r w:rsidRPr="008819FE">
              <w:rPr>
                <w:rFonts w:eastAsia="Symbol"/>
              </w:rPr>
              <w:t>107,3</w:t>
            </w:r>
          </w:p>
        </w:tc>
        <w:tc>
          <w:tcPr>
            <w:tcW w:w="1060" w:type="dxa"/>
            <w:tcBorders>
              <w:left w:val="single" w:sz="6" w:space="0" w:color="000000"/>
            </w:tcBorders>
            <w:shd w:val="clear" w:color="auto" w:fill="auto"/>
            <w:vAlign w:val="bottom"/>
          </w:tcPr>
          <w:p w14:paraId="140F8056" w14:textId="302EDBAA" w:rsidR="008819FE" w:rsidRPr="008819FE" w:rsidRDefault="008819FE" w:rsidP="009F4D2A">
            <w:pPr>
              <w:snapToGrid w:val="0"/>
              <w:spacing w:before="80" w:line="160" w:lineRule="exact"/>
              <w:ind w:right="340"/>
              <w:jc w:val="right"/>
              <w:rPr>
                <w:rFonts w:eastAsia="Symbol"/>
              </w:rPr>
            </w:pPr>
            <w:r w:rsidRPr="008819FE">
              <w:rPr>
                <w:rFonts w:eastAsia="Symbol"/>
              </w:rPr>
              <w:t>144,3</w:t>
            </w:r>
          </w:p>
        </w:tc>
        <w:tc>
          <w:tcPr>
            <w:tcW w:w="1060" w:type="dxa"/>
            <w:tcBorders>
              <w:left w:val="single" w:sz="6" w:space="0" w:color="000000"/>
            </w:tcBorders>
            <w:shd w:val="clear" w:color="auto" w:fill="auto"/>
            <w:vAlign w:val="bottom"/>
          </w:tcPr>
          <w:p w14:paraId="31BB1E36" w14:textId="7787D405" w:rsidR="008819FE" w:rsidRPr="008819FE" w:rsidRDefault="008819FE" w:rsidP="009F4D2A">
            <w:pPr>
              <w:snapToGrid w:val="0"/>
              <w:spacing w:before="80" w:line="160" w:lineRule="exact"/>
              <w:ind w:right="340"/>
              <w:jc w:val="right"/>
              <w:rPr>
                <w:rFonts w:eastAsia="Symbol"/>
              </w:rPr>
            </w:pPr>
            <w:r w:rsidRPr="008819FE">
              <w:rPr>
                <w:rFonts w:eastAsia="Symbol"/>
              </w:rPr>
              <w:t>134,4</w:t>
            </w:r>
          </w:p>
        </w:tc>
        <w:tc>
          <w:tcPr>
            <w:tcW w:w="1061" w:type="dxa"/>
            <w:tcBorders>
              <w:left w:val="single" w:sz="6" w:space="0" w:color="000000"/>
            </w:tcBorders>
            <w:shd w:val="clear" w:color="auto" w:fill="auto"/>
            <w:vAlign w:val="bottom"/>
          </w:tcPr>
          <w:p w14:paraId="7282D595" w14:textId="4800569E" w:rsidR="008819FE" w:rsidRPr="008819FE" w:rsidRDefault="008819FE" w:rsidP="009F4D2A">
            <w:pPr>
              <w:snapToGrid w:val="0"/>
              <w:spacing w:before="80" w:line="160" w:lineRule="exact"/>
              <w:ind w:right="340"/>
              <w:jc w:val="right"/>
              <w:rPr>
                <w:rFonts w:eastAsia="Symbol"/>
              </w:rPr>
            </w:pPr>
            <w:r w:rsidRPr="008819FE">
              <w:rPr>
                <w:rFonts w:eastAsia="Symbol"/>
                <w:lang w:val="en-US"/>
              </w:rPr>
              <w:t>…</w:t>
            </w:r>
          </w:p>
        </w:tc>
        <w:tc>
          <w:tcPr>
            <w:tcW w:w="2839" w:type="dxa"/>
            <w:tcBorders>
              <w:left w:val="single" w:sz="6" w:space="0" w:color="000000"/>
            </w:tcBorders>
            <w:shd w:val="clear" w:color="auto" w:fill="auto"/>
            <w:vAlign w:val="bottom"/>
          </w:tcPr>
          <w:p w14:paraId="20489869" w14:textId="77777777" w:rsidR="008819FE" w:rsidRPr="00BC6CC2" w:rsidRDefault="008819FE">
            <w:pPr>
              <w:spacing w:before="80" w:line="160" w:lineRule="exact"/>
              <w:ind w:left="170"/>
              <w:rPr>
                <w:color w:val="000000" w:themeColor="text1"/>
              </w:rPr>
            </w:pPr>
            <w:r w:rsidRPr="00BC6CC2">
              <w:rPr>
                <w:rFonts w:eastAsia="Symbol"/>
                <w:i/>
                <w:color w:val="000000" w:themeColor="text1"/>
              </w:rPr>
              <w:t xml:space="preserve">Germany </w:t>
            </w:r>
          </w:p>
        </w:tc>
      </w:tr>
      <w:tr w:rsidR="008819FE" w:rsidRPr="00D21FE6" w14:paraId="794EB5D7" w14:textId="77777777" w:rsidTr="009F4D2A">
        <w:trPr>
          <w:cantSplit/>
        </w:trPr>
        <w:tc>
          <w:tcPr>
            <w:tcW w:w="2842" w:type="dxa"/>
            <w:shd w:val="clear" w:color="auto" w:fill="auto"/>
            <w:vAlign w:val="bottom"/>
          </w:tcPr>
          <w:p w14:paraId="0A0CE3B1" w14:textId="77777777" w:rsidR="008819FE" w:rsidRPr="00BC6CC2" w:rsidRDefault="008819FE">
            <w:pPr>
              <w:spacing w:before="80" w:line="160" w:lineRule="exact"/>
              <w:ind w:left="113"/>
              <w:rPr>
                <w:color w:val="000000" w:themeColor="text1"/>
              </w:rPr>
            </w:pPr>
            <w:r w:rsidRPr="00BC6CC2">
              <w:rPr>
                <w:rFonts w:eastAsia="Symbol"/>
                <w:color w:val="000000" w:themeColor="text1"/>
              </w:rPr>
              <w:t>Дания</w:t>
            </w:r>
          </w:p>
        </w:tc>
        <w:tc>
          <w:tcPr>
            <w:tcW w:w="1060" w:type="dxa"/>
            <w:tcBorders>
              <w:left w:val="single" w:sz="6" w:space="0" w:color="000000"/>
            </w:tcBorders>
            <w:shd w:val="clear" w:color="auto" w:fill="auto"/>
            <w:vAlign w:val="bottom"/>
          </w:tcPr>
          <w:p w14:paraId="2B87A9E2" w14:textId="3A5B14C4" w:rsidR="008819FE" w:rsidRPr="008819FE" w:rsidRDefault="008819FE" w:rsidP="009F4D2A">
            <w:pPr>
              <w:snapToGrid w:val="0"/>
              <w:spacing w:before="80" w:line="160" w:lineRule="exact"/>
              <w:ind w:right="340"/>
              <w:jc w:val="right"/>
              <w:rPr>
                <w:rFonts w:eastAsia="Symbol"/>
              </w:rPr>
            </w:pPr>
            <w:r w:rsidRPr="008819FE">
              <w:rPr>
                <w:rFonts w:eastAsia="Symbol"/>
              </w:rPr>
              <w:t>2,2</w:t>
            </w:r>
          </w:p>
        </w:tc>
        <w:tc>
          <w:tcPr>
            <w:tcW w:w="1060" w:type="dxa"/>
            <w:tcBorders>
              <w:left w:val="single" w:sz="6" w:space="0" w:color="000000"/>
            </w:tcBorders>
            <w:shd w:val="clear" w:color="auto" w:fill="auto"/>
            <w:vAlign w:val="bottom"/>
          </w:tcPr>
          <w:p w14:paraId="0E8D1FDE" w14:textId="530CFF04" w:rsidR="008819FE" w:rsidRPr="008819FE" w:rsidRDefault="008819FE" w:rsidP="009F4D2A">
            <w:pPr>
              <w:snapToGrid w:val="0"/>
              <w:spacing w:before="80" w:line="160" w:lineRule="exact"/>
              <w:ind w:right="340"/>
              <w:jc w:val="right"/>
              <w:rPr>
                <w:rFonts w:eastAsia="Symbol"/>
              </w:rPr>
            </w:pPr>
            <w:r w:rsidRPr="008819FE">
              <w:rPr>
                <w:rFonts w:eastAsia="Symbol"/>
              </w:rPr>
              <w:t>2,2</w:t>
            </w:r>
          </w:p>
        </w:tc>
        <w:tc>
          <w:tcPr>
            <w:tcW w:w="1060" w:type="dxa"/>
            <w:tcBorders>
              <w:left w:val="single" w:sz="6" w:space="0" w:color="000000"/>
            </w:tcBorders>
            <w:shd w:val="clear" w:color="auto" w:fill="auto"/>
            <w:vAlign w:val="bottom"/>
          </w:tcPr>
          <w:p w14:paraId="570C362E" w14:textId="7CF427DF" w:rsidR="008819FE" w:rsidRPr="008819FE" w:rsidRDefault="008819FE" w:rsidP="009F4D2A">
            <w:pPr>
              <w:snapToGrid w:val="0"/>
              <w:spacing w:before="80" w:line="160" w:lineRule="exact"/>
              <w:ind w:right="340"/>
              <w:jc w:val="right"/>
              <w:rPr>
                <w:rFonts w:eastAsia="Symbol"/>
              </w:rPr>
            </w:pPr>
            <w:r w:rsidRPr="008819FE">
              <w:rPr>
                <w:rFonts w:eastAsia="Symbol"/>
              </w:rPr>
              <w:t>1,9</w:t>
            </w:r>
          </w:p>
        </w:tc>
        <w:tc>
          <w:tcPr>
            <w:tcW w:w="1061" w:type="dxa"/>
            <w:tcBorders>
              <w:left w:val="single" w:sz="6" w:space="0" w:color="000000"/>
            </w:tcBorders>
            <w:shd w:val="clear" w:color="auto" w:fill="auto"/>
            <w:vAlign w:val="bottom"/>
          </w:tcPr>
          <w:p w14:paraId="0A8754D6" w14:textId="53297AF9" w:rsidR="008819FE" w:rsidRPr="008819FE" w:rsidRDefault="008819FE" w:rsidP="009F4D2A">
            <w:pPr>
              <w:snapToGrid w:val="0"/>
              <w:spacing w:before="80" w:line="160" w:lineRule="exact"/>
              <w:ind w:right="340"/>
              <w:jc w:val="right"/>
              <w:rPr>
                <w:rFonts w:eastAsia="Symbol"/>
              </w:rPr>
            </w:pPr>
            <w:r w:rsidRPr="008819FE">
              <w:rPr>
                <w:rFonts w:eastAsia="Symbol"/>
                <w:lang w:val="en-US"/>
              </w:rPr>
              <w:t>…</w:t>
            </w:r>
          </w:p>
        </w:tc>
        <w:tc>
          <w:tcPr>
            <w:tcW w:w="2839" w:type="dxa"/>
            <w:tcBorders>
              <w:left w:val="single" w:sz="6" w:space="0" w:color="000000"/>
            </w:tcBorders>
            <w:shd w:val="clear" w:color="auto" w:fill="auto"/>
            <w:vAlign w:val="bottom"/>
          </w:tcPr>
          <w:p w14:paraId="04CE4C38" w14:textId="77777777" w:rsidR="008819FE" w:rsidRPr="00BC6CC2" w:rsidRDefault="008819FE">
            <w:pPr>
              <w:spacing w:before="80" w:line="160" w:lineRule="exact"/>
              <w:ind w:left="170"/>
              <w:rPr>
                <w:color w:val="000000" w:themeColor="text1"/>
              </w:rPr>
            </w:pPr>
            <w:r w:rsidRPr="00BC6CC2">
              <w:rPr>
                <w:rFonts w:eastAsia="Symbol"/>
                <w:i/>
                <w:color w:val="000000" w:themeColor="text1"/>
              </w:rPr>
              <w:t>Denmark</w:t>
            </w:r>
          </w:p>
        </w:tc>
      </w:tr>
      <w:tr w:rsidR="008819FE" w:rsidRPr="00D21FE6" w14:paraId="54F03B76" w14:textId="77777777" w:rsidTr="009F4D2A">
        <w:trPr>
          <w:cantSplit/>
        </w:trPr>
        <w:tc>
          <w:tcPr>
            <w:tcW w:w="2842" w:type="dxa"/>
            <w:shd w:val="clear" w:color="auto" w:fill="auto"/>
            <w:vAlign w:val="bottom"/>
          </w:tcPr>
          <w:p w14:paraId="5BA2ED78" w14:textId="77777777" w:rsidR="008819FE" w:rsidRPr="00BC6CC2" w:rsidRDefault="008819FE">
            <w:pPr>
              <w:spacing w:before="80" w:line="160" w:lineRule="exact"/>
              <w:ind w:left="113"/>
              <w:rPr>
                <w:color w:val="000000" w:themeColor="text1"/>
              </w:rPr>
            </w:pPr>
            <w:r w:rsidRPr="00BC6CC2">
              <w:rPr>
                <w:rFonts w:eastAsia="Symbol"/>
                <w:color w:val="000000" w:themeColor="text1"/>
              </w:rPr>
              <w:t>Италия</w:t>
            </w:r>
          </w:p>
        </w:tc>
        <w:tc>
          <w:tcPr>
            <w:tcW w:w="1060" w:type="dxa"/>
            <w:tcBorders>
              <w:left w:val="single" w:sz="6" w:space="0" w:color="000000"/>
            </w:tcBorders>
            <w:shd w:val="clear" w:color="auto" w:fill="auto"/>
            <w:vAlign w:val="bottom"/>
          </w:tcPr>
          <w:p w14:paraId="147CF1E2" w14:textId="2DB0B576" w:rsidR="008819FE" w:rsidRPr="008819FE" w:rsidRDefault="008819FE" w:rsidP="009F4D2A">
            <w:pPr>
              <w:snapToGrid w:val="0"/>
              <w:spacing w:before="80" w:line="160" w:lineRule="exact"/>
              <w:ind w:right="340"/>
              <w:jc w:val="right"/>
              <w:rPr>
                <w:rFonts w:eastAsia="Symbol"/>
              </w:rPr>
            </w:pPr>
            <w:r w:rsidRPr="008819FE">
              <w:rPr>
                <w:rFonts w:eastAsia="Symbol"/>
              </w:rPr>
              <w:t>18,6</w:t>
            </w:r>
          </w:p>
        </w:tc>
        <w:tc>
          <w:tcPr>
            <w:tcW w:w="1060" w:type="dxa"/>
            <w:tcBorders>
              <w:left w:val="single" w:sz="6" w:space="0" w:color="000000"/>
            </w:tcBorders>
            <w:shd w:val="clear" w:color="auto" w:fill="auto"/>
            <w:vAlign w:val="bottom"/>
          </w:tcPr>
          <w:p w14:paraId="1858240D" w14:textId="5F7DDDCA" w:rsidR="008819FE" w:rsidRPr="008819FE" w:rsidRDefault="008819FE" w:rsidP="009F4D2A">
            <w:pPr>
              <w:snapToGrid w:val="0"/>
              <w:spacing w:before="80" w:line="160" w:lineRule="exact"/>
              <w:ind w:right="340"/>
              <w:jc w:val="right"/>
              <w:rPr>
                <w:rFonts w:eastAsia="Symbol"/>
              </w:rPr>
            </w:pPr>
            <w:r w:rsidRPr="008819FE">
              <w:rPr>
                <w:rFonts w:eastAsia="Symbol"/>
              </w:rPr>
              <w:t>24,3</w:t>
            </w:r>
          </w:p>
        </w:tc>
        <w:tc>
          <w:tcPr>
            <w:tcW w:w="1060" w:type="dxa"/>
            <w:tcBorders>
              <w:left w:val="single" w:sz="6" w:space="0" w:color="000000"/>
            </w:tcBorders>
            <w:shd w:val="clear" w:color="auto" w:fill="auto"/>
            <w:vAlign w:val="bottom"/>
          </w:tcPr>
          <w:p w14:paraId="086BBC00" w14:textId="29D95E6E" w:rsidR="008819FE" w:rsidRPr="008819FE" w:rsidRDefault="008819FE" w:rsidP="009F4D2A">
            <w:pPr>
              <w:snapToGrid w:val="0"/>
              <w:spacing w:before="80" w:line="160" w:lineRule="exact"/>
              <w:ind w:right="340"/>
              <w:jc w:val="right"/>
              <w:rPr>
                <w:rFonts w:eastAsia="Symbol"/>
              </w:rPr>
            </w:pPr>
            <w:r w:rsidRPr="008819FE">
              <w:rPr>
                <w:rFonts w:eastAsia="Symbol"/>
              </w:rPr>
              <w:t>22,7</w:t>
            </w:r>
          </w:p>
        </w:tc>
        <w:tc>
          <w:tcPr>
            <w:tcW w:w="1061" w:type="dxa"/>
            <w:tcBorders>
              <w:left w:val="single" w:sz="6" w:space="0" w:color="000000"/>
            </w:tcBorders>
            <w:shd w:val="clear" w:color="auto" w:fill="auto"/>
            <w:vAlign w:val="bottom"/>
          </w:tcPr>
          <w:p w14:paraId="28180519" w14:textId="47C7360A" w:rsidR="008819FE" w:rsidRPr="008819FE" w:rsidRDefault="008819FE" w:rsidP="009F4D2A">
            <w:pPr>
              <w:snapToGrid w:val="0"/>
              <w:spacing w:before="80" w:line="160" w:lineRule="exact"/>
              <w:ind w:right="340"/>
              <w:jc w:val="right"/>
              <w:rPr>
                <w:rFonts w:eastAsia="Symbol"/>
              </w:rPr>
            </w:pPr>
            <w:r w:rsidRPr="008819FE">
              <w:rPr>
                <w:rFonts w:eastAsia="Symbol"/>
              </w:rPr>
              <w:t>22,9</w:t>
            </w:r>
          </w:p>
        </w:tc>
        <w:tc>
          <w:tcPr>
            <w:tcW w:w="2839" w:type="dxa"/>
            <w:tcBorders>
              <w:left w:val="single" w:sz="6" w:space="0" w:color="000000"/>
            </w:tcBorders>
            <w:shd w:val="clear" w:color="auto" w:fill="auto"/>
            <w:vAlign w:val="bottom"/>
          </w:tcPr>
          <w:p w14:paraId="3C88534B" w14:textId="77777777" w:rsidR="008819FE" w:rsidRPr="00BC6CC2" w:rsidRDefault="008819FE">
            <w:pPr>
              <w:spacing w:before="80" w:line="160" w:lineRule="exact"/>
              <w:ind w:left="170"/>
              <w:rPr>
                <w:color w:val="000000" w:themeColor="text1"/>
              </w:rPr>
            </w:pPr>
            <w:r w:rsidRPr="00BC6CC2">
              <w:rPr>
                <w:rFonts w:eastAsia="Symbol"/>
                <w:i/>
                <w:color w:val="000000" w:themeColor="text1"/>
              </w:rPr>
              <w:t>Italy</w:t>
            </w:r>
          </w:p>
        </w:tc>
      </w:tr>
      <w:tr w:rsidR="008819FE" w:rsidRPr="00D21FE6" w14:paraId="42A96AE7" w14:textId="77777777" w:rsidTr="009F4D2A">
        <w:trPr>
          <w:cantSplit/>
        </w:trPr>
        <w:tc>
          <w:tcPr>
            <w:tcW w:w="2842" w:type="dxa"/>
            <w:shd w:val="clear" w:color="auto" w:fill="auto"/>
            <w:vAlign w:val="bottom"/>
          </w:tcPr>
          <w:p w14:paraId="1F260831" w14:textId="77777777" w:rsidR="008819FE" w:rsidRPr="00BC6CC2" w:rsidRDefault="008819FE">
            <w:pPr>
              <w:spacing w:before="80" w:line="160" w:lineRule="exact"/>
              <w:ind w:left="113"/>
              <w:rPr>
                <w:color w:val="000000" w:themeColor="text1"/>
              </w:rPr>
            </w:pPr>
            <w:r w:rsidRPr="00BC6CC2">
              <w:rPr>
                <w:rFonts w:eastAsia="Symbol"/>
                <w:color w:val="000000" w:themeColor="text1"/>
              </w:rPr>
              <w:t>Литва</w:t>
            </w:r>
          </w:p>
        </w:tc>
        <w:tc>
          <w:tcPr>
            <w:tcW w:w="1060" w:type="dxa"/>
            <w:tcBorders>
              <w:left w:val="single" w:sz="6" w:space="0" w:color="000000"/>
            </w:tcBorders>
            <w:shd w:val="clear" w:color="auto" w:fill="auto"/>
            <w:vAlign w:val="bottom"/>
          </w:tcPr>
          <w:p w14:paraId="11150FFA" w14:textId="204F9E7C" w:rsidR="008819FE" w:rsidRPr="008819FE" w:rsidRDefault="008819FE" w:rsidP="009F4D2A">
            <w:pPr>
              <w:snapToGrid w:val="0"/>
              <w:spacing w:before="80" w:line="160" w:lineRule="exact"/>
              <w:ind w:right="340"/>
              <w:jc w:val="right"/>
              <w:rPr>
                <w:rFonts w:eastAsia="Symbol"/>
              </w:rPr>
            </w:pPr>
            <w:r w:rsidRPr="008819FE">
              <w:rPr>
                <w:rFonts w:eastAsia="Symbol"/>
              </w:rPr>
              <w:t>13,4</w:t>
            </w:r>
          </w:p>
        </w:tc>
        <w:tc>
          <w:tcPr>
            <w:tcW w:w="1060" w:type="dxa"/>
            <w:tcBorders>
              <w:left w:val="single" w:sz="6" w:space="0" w:color="000000"/>
            </w:tcBorders>
            <w:shd w:val="clear" w:color="auto" w:fill="auto"/>
            <w:vAlign w:val="bottom"/>
          </w:tcPr>
          <w:p w14:paraId="7012AAEE" w14:textId="4B2E5378" w:rsidR="008819FE" w:rsidRPr="008819FE" w:rsidRDefault="008819FE" w:rsidP="009F4D2A">
            <w:pPr>
              <w:snapToGrid w:val="0"/>
              <w:spacing w:before="80" w:line="160" w:lineRule="exact"/>
              <w:ind w:right="340"/>
              <w:jc w:val="right"/>
              <w:rPr>
                <w:rFonts w:eastAsia="Symbol"/>
              </w:rPr>
            </w:pPr>
            <w:r w:rsidRPr="008819FE">
              <w:rPr>
                <w:rFonts w:eastAsia="Symbol"/>
              </w:rPr>
              <w:t>7,4</w:t>
            </w:r>
          </w:p>
        </w:tc>
        <w:tc>
          <w:tcPr>
            <w:tcW w:w="1060" w:type="dxa"/>
            <w:tcBorders>
              <w:left w:val="single" w:sz="6" w:space="0" w:color="000000"/>
            </w:tcBorders>
            <w:shd w:val="clear" w:color="auto" w:fill="auto"/>
            <w:vAlign w:val="bottom"/>
          </w:tcPr>
          <w:p w14:paraId="173466BF" w14:textId="330D638C" w:rsidR="008819FE" w:rsidRPr="008819FE" w:rsidRDefault="008819FE" w:rsidP="009F4D2A">
            <w:pPr>
              <w:snapToGrid w:val="0"/>
              <w:spacing w:before="80" w:line="160" w:lineRule="exact"/>
              <w:ind w:right="340"/>
              <w:jc w:val="right"/>
              <w:rPr>
                <w:rFonts w:eastAsia="Symbol"/>
              </w:rPr>
            </w:pPr>
            <w:r w:rsidRPr="008819FE">
              <w:rPr>
                <w:rFonts w:eastAsia="Symbol"/>
              </w:rPr>
              <w:t>6,3</w:t>
            </w:r>
          </w:p>
        </w:tc>
        <w:tc>
          <w:tcPr>
            <w:tcW w:w="1061" w:type="dxa"/>
            <w:tcBorders>
              <w:left w:val="single" w:sz="6" w:space="0" w:color="000000"/>
            </w:tcBorders>
            <w:shd w:val="clear" w:color="auto" w:fill="auto"/>
            <w:vAlign w:val="bottom"/>
          </w:tcPr>
          <w:p w14:paraId="505671A5" w14:textId="4CCECE60" w:rsidR="008819FE" w:rsidRPr="008819FE" w:rsidRDefault="008819FE" w:rsidP="009F4D2A">
            <w:pPr>
              <w:snapToGrid w:val="0"/>
              <w:spacing w:before="80" w:line="160" w:lineRule="exact"/>
              <w:ind w:right="340"/>
              <w:jc w:val="right"/>
              <w:rPr>
                <w:rFonts w:eastAsia="Symbol"/>
              </w:rPr>
            </w:pPr>
            <w:r w:rsidRPr="008819FE">
              <w:rPr>
                <w:rFonts w:eastAsia="Symbol"/>
              </w:rPr>
              <w:t>5,9</w:t>
            </w:r>
          </w:p>
        </w:tc>
        <w:tc>
          <w:tcPr>
            <w:tcW w:w="2839" w:type="dxa"/>
            <w:tcBorders>
              <w:left w:val="single" w:sz="6" w:space="0" w:color="000000"/>
            </w:tcBorders>
            <w:shd w:val="clear" w:color="auto" w:fill="auto"/>
            <w:vAlign w:val="bottom"/>
          </w:tcPr>
          <w:p w14:paraId="1F52B2FE" w14:textId="77777777" w:rsidR="008819FE" w:rsidRPr="00BC6CC2" w:rsidRDefault="008819FE">
            <w:pPr>
              <w:spacing w:before="80" w:line="160" w:lineRule="exact"/>
              <w:ind w:left="170"/>
              <w:rPr>
                <w:color w:val="000000" w:themeColor="text1"/>
              </w:rPr>
            </w:pPr>
            <w:r w:rsidRPr="00BC6CC2">
              <w:rPr>
                <w:rFonts w:eastAsia="Symbol"/>
                <w:i/>
                <w:color w:val="000000" w:themeColor="text1"/>
              </w:rPr>
              <w:t>Lithuania</w:t>
            </w:r>
          </w:p>
        </w:tc>
      </w:tr>
      <w:tr w:rsidR="008819FE" w:rsidRPr="00D21FE6" w14:paraId="798E6E3A" w14:textId="77777777" w:rsidTr="009F4D2A">
        <w:trPr>
          <w:cantSplit/>
        </w:trPr>
        <w:tc>
          <w:tcPr>
            <w:tcW w:w="2842" w:type="dxa"/>
            <w:shd w:val="clear" w:color="auto" w:fill="auto"/>
            <w:vAlign w:val="bottom"/>
          </w:tcPr>
          <w:p w14:paraId="7876F555" w14:textId="38A50FE2" w:rsidR="008819FE" w:rsidRPr="00BC6CC2" w:rsidRDefault="008819FE">
            <w:pPr>
              <w:spacing w:before="80" w:line="160" w:lineRule="exact"/>
              <w:ind w:left="113"/>
              <w:rPr>
                <w:color w:val="000000" w:themeColor="text1"/>
              </w:rPr>
            </w:pPr>
            <w:r w:rsidRPr="00BC6CC2">
              <w:rPr>
                <w:rFonts w:eastAsia="Symbol"/>
                <w:color w:val="000000" w:themeColor="text1"/>
              </w:rPr>
              <w:t>Нидерланды</w:t>
            </w:r>
          </w:p>
        </w:tc>
        <w:tc>
          <w:tcPr>
            <w:tcW w:w="1060" w:type="dxa"/>
            <w:tcBorders>
              <w:left w:val="single" w:sz="6" w:space="0" w:color="000000"/>
            </w:tcBorders>
            <w:shd w:val="clear" w:color="auto" w:fill="auto"/>
            <w:vAlign w:val="bottom"/>
          </w:tcPr>
          <w:p w14:paraId="06AEC0C8" w14:textId="5FD45B38" w:rsidR="008819FE" w:rsidRPr="008819FE" w:rsidRDefault="008819FE" w:rsidP="009F4D2A">
            <w:pPr>
              <w:snapToGrid w:val="0"/>
              <w:spacing w:before="80" w:line="160" w:lineRule="exact"/>
              <w:ind w:right="340"/>
              <w:jc w:val="right"/>
              <w:rPr>
                <w:rFonts w:eastAsia="Symbol"/>
              </w:rPr>
            </w:pPr>
            <w:r w:rsidRPr="008819FE">
              <w:rPr>
                <w:rFonts w:eastAsia="Symbol"/>
              </w:rPr>
              <w:t>5,</w:t>
            </w:r>
            <w:r w:rsidRPr="008819FE">
              <w:rPr>
                <w:rFonts w:eastAsia="Symbol"/>
                <w:lang w:val="en-US"/>
              </w:rPr>
              <w:t>9</w:t>
            </w:r>
          </w:p>
        </w:tc>
        <w:tc>
          <w:tcPr>
            <w:tcW w:w="1060" w:type="dxa"/>
            <w:tcBorders>
              <w:left w:val="single" w:sz="6" w:space="0" w:color="000000"/>
            </w:tcBorders>
            <w:shd w:val="clear" w:color="auto" w:fill="auto"/>
            <w:vAlign w:val="bottom"/>
          </w:tcPr>
          <w:p w14:paraId="792678B7" w14:textId="2FEEAB2F" w:rsidR="008819FE" w:rsidRPr="008819FE" w:rsidRDefault="008819FE" w:rsidP="009F4D2A">
            <w:pPr>
              <w:snapToGrid w:val="0"/>
              <w:spacing w:before="80" w:line="160" w:lineRule="exact"/>
              <w:ind w:right="340"/>
              <w:jc w:val="right"/>
              <w:rPr>
                <w:rFonts w:eastAsia="Symbol"/>
              </w:rPr>
            </w:pPr>
            <w:r w:rsidRPr="008819FE">
              <w:rPr>
                <w:rFonts w:eastAsia="Symbol"/>
              </w:rPr>
              <w:t>7,2</w:t>
            </w:r>
          </w:p>
        </w:tc>
        <w:tc>
          <w:tcPr>
            <w:tcW w:w="1060" w:type="dxa"/>
            <w:tcBorders>
              <w:left w:val="single" w:sz="6" w:space="0" w:color="000000"/>
            </w:tcBorders>
            <w:shd w:val="clear" w:color="auto" w:fill="auto"/>
            <w:vAlign w:val="bottom"/>
          </w:tcPr>
          <w:p w14:paraId="53F2104C" w14:textId="5077BE98" w:rsidR="008819FE" w:rsidRPr="008819FE" w:rsidRDefault="008819FE" w:rsidP="009F4D2A">
            <w:pPr>
              <w:snapToGrid w:val="0"/>
              <w:spacing w:before="80" w:line="160" w:lineRule="exact"/>
              <w:ind w:right="340"/>
              <w:jc w:val="right"/>
              <w:rPr>
                <w:rFonts w:eastAsia="Symbol"/>
              </w:rPr>
            </w:pPr>
            <w:r w:rsidRPr="008819FE">
              <w:rPr>
                <w:rFonts w:eastAsia="Symbol"/>
              </w:rPr>
              <w:t>6,5</w:t>
            </w:r>
          </w:p>
        </w:tc>
        <w:tc>
          <w:tcPr>
            <w:tcW w:w="1061" w:type="dxa"/>
            <w:tcBorders>
              <w:left w:val="single" w:sz="6" w:space="0" w:color="000000"/>
            </w:tcBorders>
            <w:shd w:val="clear" w:color="auto" w:fill="auto"/>
            <w:vAlign w:val="bottom"/>
          </w:tcPr>
          <w:p w14:paraId="08680B5B" w14:textId="18983778" w:rsidR="008819FE" w:rsidRPr="008819FE" w:rsidRDefault="008819FE" w:rsidP="009F4D2A">
            <w:pPr>
              <w:snapToGrid w:val="0"/>
              <w:spacing w:before="80" w:line="160" w:lineRule="exact"/>
              <w:ind w:right="340"/>
              <w:jc w:val="right"/>
              <w:rPr>
                <w:rFonts w:eastAsia="Symbol"/>
              </w:rPr>
            </w:pPr>
            <w:r w:rsidRPr="008819FE">
              <w:rPr>
                <w:rFonts w:eastAsia="Symbol"/>
              </w:rPr>
              <w:t>6,2</w:t>
            </w:r>
          </w:p>
        </w:tc>
        <w:tc>
          <w:tcPr>
            <w:tcW w:w="2839" w:type="dxa"/>
            <w:tcBorders>
              <w:left w:val="single" w:sz="6" w:space="0" w:color="000000"/>
            </w:tcBorders>
            <w:shd w:val="clear" w:color="auto" w:fill="auto"/>
            <w:vAlign w:val="bottom"/>
          </w:tcPr>
          <w:p w14:paraId="1A884A13" w14:textId="77777777" w:rsidR="008819FE" w:rsidRPr="00BC6CC2" w:rsidRDefault="008819FE">
            <w:pPr>
              <w:spacing w:before="80" w:line="160" w:lineRule="exact"/>
              <w:ind w:left="170"/>
              <w:rPr>
                <w:color w:val="000000" w:themeColor="text1"/>
              </w:rPr>
            </w:pPr>
            <w:r w:rsidRPr="00BC6CC2">
              <w:rPr>
                <w:rFonts w:eastAsia="Symbol"/>
                <w:i/>
                <w:color w:val="000000" w:themeColor="text1"/>
              </w:rPr>
              <w:t>Netherlands</w:t>
            </w:r>
          </w:p>
        </w:tc>
      </w:tr>
      <w:tr w:rsidR="008819FE" w:rsidRPr="00D21FE6" w14:paraId="58563A68" w14:textId="77777777" w:rsidTr="009F4D2A">
        <w:trPr>
          <w:cantSplit/>
        </w:trPr>
        <w:tc>
          <w:tcPr>
            <w:tcW w:w="2842" w:type="dxa"/>
            <w:shd w:val="clear" w:color="auto" w:fill="auto"/>
            <w:vAlign w:val="bottom"/>
          </w:tcPr>
          <w:p w14:paraId="6827912B" w14:textId="77777777" w:rsidR="008819FE" w:rsidRPr="00BC6CC2" w:rsidRDefault="008819FE">
            <w:pPr>
              <w:spacing w:before="80" w:line="160" w:lineRule="exact"/>
              <w:ind w:left="113"/>
              <w:rPr>
                <w:color w:val="000000" w:themeColor="text1"/>
              </w:rPr>
            </w:pPr>
            <w:r w:rsidRPr="00BC6CC2">
              <w:rPr>
                <w:rFonts w:eastAsia="Symbol"/>
                <w:color w:val="000000" w:themeColor="text1"/>
              </w:rPr>
              <w:t>Польша</w:t>
            </w:r>
          </w:p>
        </w:tc>
        <w:tc>
          <w:tcPr>
            <w:tcW w:w="1060" w:type="dxa"/>
            <w:tcBorders>
              <w:left w:val="single" w:sz="6" w:space="0" w:color="000000"/>
            </w:tcBorders>
            <w:shd w:val="clear" w:color="auto" w:fill="auto"/>
            <w:vAlign w:val="bottom"/>
          </w:tcPr>
          <w:p w14:paraId="50F90040" w14:textId="3D8AB817" w:rsidR="008819FE" w:rsidRPr="008819FE" w:rsidRDefault="008819FE" w:rsidP="009F4D2A">
            <w:pPr>
              <w:snapToGrid w:val="0"/>
              <w:spacing w:before="80" w:line="160" w:lineRule="exact"/>
              <w:ind w:right="340"/>
              <w:jc w:val="right"/>
              <w:rPr>
                <w:rFonts w:eastAsia="Symbol"/>
              </w:rPr>
            </w:pPr>
            <w:r w:rsidRPr="008819FE">
              <w:rPr>
                <w:rFonts w:eastAsia="Symbol"/>
              </w:rPr>
              <w:t>48,8</w:t>
            </w:r>
          </w:p>
        </w:tc>
        <w:tc>
          <w:tcPr>
            <w:tcW w:w="1060" w:type="dxa"/>
            <w:tcBorders>
              <w:left w:val="single" w:sz="6" w:space="0" w:color="000000"/>
            </w:tcBorders>
            <w:shd w:val="clear" w:color="auto" w:fill="auto"/>
            <w:vAlign w:val="bottom"/>
          </w:tcPr>
          <w:p w14:paraId="7B8B8B16" w14:textId="3CFF7E31" w:rsidR="008819FE" w:rsidRPr="008819FE" w:rsidRDefault="008819FE" w:rsidP="009F4D2A">
            <w:pPr>
              <w:snapToGrid w:val="0"/>
              <w:spacing w:before="80" w:line="160" w:lineRule="exact"/>
              <w:ind w:right="340"/>
              <w:jc w:val="right"/>
              <w:rPr>
                <w:rFonts w:eastAsia="Symbol"/>
              </w:rPr>
            </w:pPr>
            <w:r w:rsidRPr="008819FE">
              <w:rPr>
                <w:rFonts w:eastAsia="Symbol"/>
              </w:rPr>
              <w:t>59,3</w:t>
            </w:r>
          </w:p>
        </w:tc>
        <w:tc>
          <w:tcPr>
            <w:tcW w:w="1060" w:type="dxa"/>
            <w:tcBorders>
              <w:left w:val="single" w:sz="6" w:space="0" w:color="000000"/>
            </w:tcBorders>
            <w:shd w:val="clear" w:color="auto" w:fill="auto"/>
            <w:vAlign w:val="bottom"/>
          </w:tcPr>
          <w:p w14:paraId="3363C427" w14:textId="79440A85" w:rsidR="008819FE" w:rsidRPr="008819FE" w:rsidRDefault="008819FE" w:rsidP="009F4D2A">
            <w:pPr>
              <w:snapToGrid w:val="0"/>
              <w:spacing w:before="80" w:line="160" w:lineRule="exact"/>
              <w:ind w:right="340"/>
              <w:jc w:val="right"/>
              <w:rPr>
                <w:rFonts w:eastAsia="Symbol"/>
              </w:rPr>
            </w:pPr>
            <w:r w:rsidRPr="008819FE">
              <w:rPr>
                <w:rFonts w:eastAsia="Symbol"/>
              </w:rPr>
              <w:t>61,1</w:t>
            </w:r>
          </w:p>
        </w:tc>
        <w:tc>
          <w:tcPr>
            <w:tcW w:w="1061" w:type="dxa"/>
            <w:tcBorders>
              <w:left w:val="single" w:sz="6" w:space="0" w:color="000000"/>
            </w:tcBorders>
            <w:shd w:val="clear" w:color="auto" w:fill="auto"/>
            <w:vAlign w:val="bottom"/>
          </w:tcPr>
          <w:p w14:paraId="1568DB12" w14:textId="40E2D3F1" w:rsidR="008819FE" w:rsidRPr="008819FE" w:rsidRDefault="008819FE" w:rsidP="009F4D2A">
            <w:pPr>
              <w:snapToGrid w:val="0"/>
              <w:spacing w:before="80" w:line="160" w:lineRule="exact"/>
              <w:ind w:right="340"/>
              <w:jc w:val="right"/>
              <w:rPr>
                <w:rFonts w:eastAsia="Symbol"/>
              </w:rPr>
            </w:pPr>
            <w:r w:rsidRPr="008819FE">
              <w:rPr>
                <w:rFonts w:eastAsia="Symbol"/>
                <w:lang w:val="en-US"/>
              </w:rPr>
              <w:t>…</w:t>
            </w:r>
          </w:p>
        </w:tc>
        <w:tc>
          <w:tcPr>
            <w:tcW w:w="2839" w:type="dxa"/>
            <w:tcBorders>
              <w:left w:val="single" w:sz="6" w:space="0" w:color="000000"/>
            </w:tcBorders>
            <w:shd w:val="clear" w:color="auto" w:fill="auto"/>
            <w:vAlign w:val="bottom"/>
          </w:tcPr>
          <w:p w14:paraId="72A8FF47" w14:textId="77777777" w:rsidR="008819FE" w:rsidRPr="00BC6CC2" w:rsidRDefault="008819FE">
            <w:pPr>
              <w:spacing w:before="80" w:line="160" w:lineRule="exact"/>
              <w:ind w:left="170"/>
              <w:rPr>
                <w:color w:val="000000" w:themeColor="text1"/>
              </w:rPr>
            </w:pPr>
            <w:r w:rsidRPr="00BC6CC2">
              <w:rPr>
                <w:rFonts w:eastAsia="Symbol"/>
                <w:i/>
                <w:color w:val="000000" w:themeColor="text1"/>
              </w:rPr>
              <w:t>Poland</w:t>
            </w:r>
          </w:p>
        </w:tc>
      </w:tr>
      <w:tr w:rsidR="008819FE" w:rsidRPr="00D21FE6" w14:paraId="58C5F556" w14:textId="77777777" w:rsidTr="009F4D2A">
        <w:trPr>
          <w:cantSplit/>
        </w:trPr>
        <w:tc>
          <w:tcPr>
            <w:tcW w:w="2842" w:type="dxa"/>
            <w:shd w:val="clear" w:color="auto" w:fill="auto"/>
            <w:vAlign w:val="bottom"/>
          </w:tcPr>
          <w:p w14:paraId="7F0B8C1B" w14:textId="77777777" w:rsidR="008819FE" w:rsidRPr="00BC6CC2" w:rsidRDefault="008819FE">
            <w:pPr>
              <w:spacing w:before="80" w:line="160" w:lineRule="exact"/>
              <w:ind w:left="113"/>
              <w:rPr>
                <w:color w:val="000000" w:themeColor="text1"/>
              </w:rPr>
            </w:pPr>
            <w:r w:rsidRPr="00BC6CC2">
              <w:rPr>
                <w:rFonts w:eastAsia="Symbol"/>
                <w:color w:val="000000" w:themeColor="text1"/>
              </w:rPr>
              <w:t>Румыния</w:t>
            </w:r>
          </w:p>
        </w:tc>
        <w:tc>
          <w:tcPr>
            <w:tcW w:w="1060" w:type="dxa"/>
            <w:tcBorders>
              <w:left w:val="single" w:sz="6" w:space="0" w:color="000000"/>
            </w:tcBorders>
            <w:shd w:val="clear" w:color="auto" w:fill="auto"/>
            <w:vAlign w:val="bottom"/>
          </w:tcPr>
          <w:p w14:paraId="790AF053" w14:textId="308A426E" w:rsidR="008819FE" w:rsidRPr="008819FE" w:rsidRDefault="008819FE" w:rsidP="009F4D2A">
            <w:pPr>
              <w:snapToGrid w:val="0"/>
              <w:spacing w:before="80" w:line="160" w:lineRule="exact"/>
              <w:ind w:right="340"/>
              <w:jc w:val="right"/>
              <w:rPr>
                <w:rFonts w:eastAsia="Symbol"/>
              </w:rPr>
            </w:pPr>
            <w:r w:rsidRPr="008819FE">
              <w:rPr>
                <w:rFonts w:eastAsia="Symbol"/>
              </w:rPr>
              <w:t>12,4</w:t>
            </w:r>
          </w:p>
        </w:tc>
        <w:tc>
          <w:tcPr>
            <w:tcW w:w="1060" w:type="dxa"/>
            <w:tcBorders>
              <w:left w:val="single" w:sz="6" w:space="0" w:color="000000"/>
            </w:tcBorders>
            <w:shd w:val="clear" w:color="auto" w:fill="auto"/>
            <w:vAlign w:val="bottom"/>
          </w:tcPr>
          <w:p w14:paraId="33B29E8F" w14:textId="17AFFA02" w:rsidR="008819FE" w:rsidRPr="008819FE" w:rsidRDefault="008819FE" w:rsidP="009F4D2A">
            <w:pPr>
              <w:snapToGrid w:val="0"/>
              <w:spacing w:before="80" w:line="160" w:lineRule="exact"/>
              <w:ind w:right="340"/>
              <w:jc w:val="right"/>
              <w:rPr>
                <w:rFonts w:eastAsia="Symbol"/>
              </w:rPr>
            </w:pPr>
            <w:r w:rsidRPr="008819FE">
              <w:rPr>
                <w:rFonts w:eastAsia="Symbol"/>
              </w:rPr>
              <w:t>13,3</w:t>
            </w:r>
          </w:p>
        </w:tc>
        <w:tc>
          <w:tcPr>
            <w:tcW w:w="1060" w:type="dxa"/>
            <w:tcBorders>
              <w:left w:val="single" w:sz="6" w:space="0" w:color="000000"/>
            </w:tcBorders>
            <w:shd w:val="clear" w:color="auto" w:fill="auto"/>
            <w:vAlign w:val="bottom"/>
          </w:tcPr>
          <w:p w14:paraId="667997E8" w14:textId="69D26C4F" w:rsidR="008819FE" w:rsidRPr="008819FE" w:rsidRDefault="008819FE" w:rsidP="009F4D2A">
            <w:pPr>
              <w:snapToGrid w:val="0"/>
              <w:spacing w:before="80" w:line="160" w:lineRule="exact"/>
              <w:ind w:right="340"/>
              <w:jc w:val="right"/>
              <w:rPr>
                <w:rFonts w:eastAsia="Symbol"/>
              </w:rPr>
            </w:pPr>
            <w:r w:rsidRPr="008819FE">
              <w:rPr>
                <w:rFonts w:eastAsia="Symbol"/>
              </w:rPr>
              <w:t>12,9</w:t>
            </w:r>
          </w:p>
        </w:tc>
        <w:tc>
          <w:tcPr>
            <w:tcW w:w="1061" w:type="dxa"/>
            <w:tcBorders>
              <w:left w:val="single" w:sz="6" w:space="0" w:color="000000"/>
            </w:tcBorders>
            <w:shd w:val="clear" w:color="auto" w:fill="auto"/>
            <w:vAlign w:val="bottom"/>
          </w:tcPr>
          <w:p w14:paraId="61C595D1" w14:textId="22378FC8" w:rsidR="008819FE" w:rsidRPr="008819FE" w:rsidRDefault="008819FE" w:rsidP="009F4D2A">
            <w:pPr>
              <w:snapToGrid w:val="0"/>
              <w:spacing w:before="80" w:line="160" w:lineRule="exact"/>
              <w:ind w:right="340"/>
              <w:jc w:val="right"/>
              <w:rPr>
                <w:rFonts w:eastAsia="Symbol"/>
              </w:rPr>
            </w:pPr>
            <w:r w:rsidRPr="008819FE">
              <w:rPr>
                <w:rFonts w:eastAsia="Symbol"/>
                <w:lang w:val="en-US"/>
              </w:rPr>
              <w:t>…</w:t>
            </w:r>
          </w:p>
        </w:tc>
        <w:tc>
          <w:tcPr>
            <w:tcW w:w="2839" w:type="dxa"/>
            <w:tcBorders>
              <w:left w:val="single" w:sz="6" w:space="0" w:color="000000"/>
            </w:tcBorders>
            <w:shd w:val="clear" w:color="auto" w:fill="auto"/>
            <w:vAlign w:val="bottom"/>
          </w:tcPr>
          <w:p w14:paraId="74115A66" w14:textId="77777777" w:rsidR="008819FE" w:rsidRPr="00BC6CC2" w:rsidRDefault="008819FE">
            <w:pPr>
              <w:spacing w:before="80" w:line="160" w:lineRule="exact"/>
              <w:ind w:left="170"/>
              <w:rPr>
                <w:color w:val="000000" w:themeColor="text1"/>
              </w:rPr>
            </w:pPr>
            <w:r w:rsidRPr="00BC6CC2">
              <w:rPr>
                <w:rFonts w:eastAsia="Symbol"/>
                <w:i/>
                <w:color w:val="000000" w:themeColor="text1"/>
              </w:rPr>
              <w:t>Romania</w:t>
            </w:r>
          </w:p>
        </w:tc>
      </w:tr>
      <w:tr w:rsidR="008819FE" w:rsidRPr="00D21FE6" w14:paraId="5A1A3EAD" w14:textId="77777777" w:rsidTr="009F4D2A">
        <w:trPr>
          <w:cantSplit/>
        </w:trPr>
        <w:tc>
          <w:tcPr>
            <w:tcW w:w="2842" w:type="dxa"/>
            <w:shd w:val="clear" w:color="auto" w:fill="auto"/>
            <w:vAlign w:val="bottom"/>
          </w:tcPr>
          <w:p w14:paraId="28756646" w14:textId="77777777" w:rsidR="008819FE" w:rsidRPr="00BC6CC2" w:rsidRDefault="008819FE">
            <w:pPr>
              <w:spacing w:before="80" w:line="160" w:lineRule="exact"/>
              <w:ind w:left="113"/>
              <w:rPr>
                <w:color w:val="000000" w:themeColor="text1"/>
              </w:rPr>
            </w:pPr>
            <w:r w:rsidRPr="00BC6CC2">
              <w:rPr>
                <w:rFonts w:eastAsia="Symbol"/>
                <w:color w:val="000000" w:themeColor="text1"/>
              </w:rPr>
              <w:t>Финляндия</w:t>
            </w:r>
          </w:p>
        </w:tc>
        <w:tc>
          <w:tcPr>
            <w:tcW w:w="1060" w:type="dxa"/>
            <w:tcBorders>
              <w:left w:val="single" w:sz="6" w:space="0" w:color="000000"/>
            </w:tcBorders>
            <w:shd w:val="clear" w:color="auto" w:fill="auto"/>
            <w:vAlign w:val="bottom"/>
          </w:tcPr>
          <w:p w14:paraId="3AE15D41" w14:textId="07466211" w:rsidR="008819FE" w:rsidRPr="008819FE" w:rsidRDefault="008819FE" w:rsidP="009F4D2A">
            <w:pPr>
              <w:snapToGrid w:val="0"/>
              <w:spacing w:before="80" w:line="160" w:lineRule="exact"/>
              <w:ind w:right="340"/>
              <w:jc w:val="right"/>
              <w:rPr>
                <w:rFonts w:eastAsia="Symbol"/>
              </w:rPr>
            </w:pPr>
            <w:r w:rsidRPr="008819FE">
              <w:rPr>
                <w:rFonts w:eastAsia="Symbol"/>
              </w:rPr>
              <w:t>9,8</w:t>
            </w:r>
          </w:p>
        </w:tc>
        <w:tc>
          <w:tcPr>
            <w:tcW w:w="1060" w:type="dxa"/>
            <w:tcBorders>
              <w:left w:val="single" w:sz="6" w:space="0" w:color="000000"/>
            </w:tcBorders>
            <w:shd w:val="clear" w:color="auto" w:fill="auto"/>
            <w:vAlign w:val="bottom"/>
          </w:tcPr>
          <w:p w14:paraId="72C34793" w14:textId="6249CD27" w:rsidR="008819FE" w:rsidRPr="008819FE" w:rsidRDefault="008819FE" w:rsidP="009F4D2A">
            <w:pPr>
              <w:snapToGrid w:val="0"/>
              <w:spacing w:before="80" w:line="160" w:lineRule="exact"/>
              <w:ind w:right="340"/>
              <w:jc w:val="right"/>
              <w:rPr>
                <w:rFonts w:eastAsia="Symbol"/>
              </w:rPr>
            </w:pPr>
            <w:r w:rsidRPr="008819FE">
              <w:rPr>
                <w:rFonts w:eastAsia="Symbol"/>
              </w:rPr>
              <w:t>8,8</w:t>
            </w:r>
          </w:p>
        </w:tc>
        <w:tc>
          <w:tcPr>
            <w:tcW w:w="1060" w:type="dxa"/>
            <w:tcBorders>
              <w:left w:val="single" w:sz="6" w:space="0" w:color="000000"/>
            </w:tcBorders>
            <w:shd w:val="clear" w:color="auto" w:fill="auto"/>
            <w:vAlign w:val="bottom"/>
          </w:tcPr>
          <w:p w14:paraId="489DBEC0" w14:textId="531B9710" w:rsidR="008819FE" w:rsidRPr="008819FE" w:rsidRDefault="008819FE" w:rsidP="009F4D2A">
            <w:pPr>
              <w:snapToGrid w:val="0"/>
              <w:spacing w:before="80" w:line="160" w:lineRule="exact"/>
              <w:ind w:right="340"/>
              <w:jc w:val="right"/>
              <w:rPr>
                <w:rFonts w:eastAsia="Symbol"/>
              </w:rPr>
            </w:pPr>
            <w:r w:rsidRPr="008819FE">
              <w:rPr>
                <w:rFonts w:eastAsia="Symbol"/>
              </w:rPr>
              <w:t>7,9</w:t>
            </w:r>
          </w:p>
        </w:tc>
        <w:tc>
          <w:tcPr>
            <w:tcW w:w="1061" w:type="dxa"/>
            <w:tcBorders>
              <w:left w:val="single" w:sz="6" w:space="0" w:color="000000"/>
            </w:tcBorders>
            <w:shd w:val="clear" w:color="auto" w:fill="auto"/>
            <w:vAlign w:val="bottom"/>
          </w:tcPr>
          <w:p w14:paraId="66AB9866" w14:textId="7998FC92" w:rsidR="008819FE" w:rsidRPr="008819FE" w:rsidRDefault="008819FE" w:rsidP="009F4D2A">
            <w:pPr>
              <w:snapToGrid w:val="0"/>
              <w:spacing w:before="80" w:line="160" w:lineRule="exact"/>
              <w:ind w:right="340"/>
              <w:jc w:val="right"/>
              <w:rPr>
                <w:rFonts w:eastAsia="Symbol"/>
              </w:rPr>
            </w:pPr>
            <w:r w:rsidRPr="008819FE">
              <w:rPr>
                <w:rFonts w:eastAsia="Symbol"/>
              </w:rPr>
              <w:t>8,8</w:t>
            </w:r>
          </w:p>
        </w:tc>
        <w:tc>
          <w:tcPr>
            <w:tcW w:w="2839" w:type="dxa"/>
            <w:tcBorders>
              <w:left w:val="single" w:sz="6" w:space="0" w:color="000000"/>
            </w:tcBorders>
            <w:shd w:val="clear" w:color="auto" w:fill="auto"/>
            <w:vAlign w:val="bottom"/>
          </w:tcPr>
          <w:p w14:paraId="60027A49" w14:textId="77777777" w:rsidR="008819FE" w:rsidRPr="00BC6CC2" w:rsidRDefault="008819FE">
            <w:pPr>
              <w:spacing w:before="80" w:line="160" w:lineRule="exact"/>
              <w:ind w:left="170"/>
              <w:rPr>
                <w:color w:val="000000" w:themeColor="text1"/>
              </w:rPr>
            </w:pPr>
            <w:r w:rsidRPr="00BC6CC2">
              <w:rPr>
                <w:rFonts w:eastAsia="Symbol"/>
                <w:i/>
                <w:color w:val="000000" w:themeColor="text1"/>
              </w:rPr>
              <w:t xml:space="preserve">Finland </w:t>
            </w:r>
          </w:p>
        </w:tc>
      </w:tr>
      <w:tr w:rsidR="008819FE" w:rsidRPr="00D21FE6" w14:paraId="00E043BD" w14:textId="77777777" w:rsidTr="009F4D2A">
        <w:trPr>
          <w:cantSplit/>
        </w:trPr>
        <w:tc>
          <w:tcPr>
            <w:tcW w:w="2842" w:type="dxa"/>
            <w:shd w:val="clear" w:color="auto" w:fill="auto"/>
            <w:vAlign w:val="bottom"/>
          </w:tcPr>
          <w:p w14:paraId="3BE34BDD" w14:textId="77777777" w:rsidR="008819FE" w:rsidRPr="00BC6CC2" w:rsidRDefault="008819FE">
            <w:pPr>
              <w:spacing w:before="80" w:line="160" w:lineRule="exact"/>
              <w:ind w:left="113"/>
              <w:rPr>
                <w:color w:val="000000" w:themeColor="text1"/>
              </w:rPr>
            </w:pPr>
            <w:r w:rsidRPr="00BC6CC2">
              <w:rPr>
                <w:rFonts w:eastAsia="Symbol"/>
                <w:color w:val="000000" w:themeColor="text1"/>
              </w:rPr>
              <w:t>Франция</w:t>
            </w:r>
          </w:p>
        </w:tc>
        <w:tc>
          <w:tcPr>
            <w:tcW w:w="1060" w:type="dxa"/>
            <w:tcBorders>
              <w:left w:val="single" w:sz="6" w:space="0" w:color="000000"/>
            </w:tcBorders>
            <w:shd w:val="clear" w:color="auto" w:fill="auto"/>
            <w:vAlign w:val="bottom"/>
          </w:tcPr>
          <w:p w14:paraId="19E22F09" w14:textId="60CF33D6" w:rsidR="008819FE" w:rsidRPr="008819FE" w:rsidRDefault="008819FE" w:rsidP="009F4D2A">
            <w:pPr>
              <w:snapToGrid w:val="0"/>
              <w:spacing w:before="80" w:line="160" w:lineRule="exact"/>
              <w:ind w:right="340"/>
              <w:jc w:val="right"/>
              <w:rPr>
                <w:rFonts w:eastAsia="Symbol"/>
              </w:rPr>
            </w:pPr>
            <w:r w:rsidRPr="008819FE">
              <w:rPr>
                <w:rFonts w:eastAsia="Symbol"/>
              </w:rPr>
              <w:t>30,0</w:t>
            </w:r>
          </w:p>
        </w:tc>
        <w:tc>
          <w:tcPr>
            <w:tcW w:w="1060" w:type="dxa"/>
            <w:tcBorders>
              <w:left w:val="single" w:sz="6" w:space="0" w:color="000000"/>
            </w:tcBorders>
            <w:shd w:val="clear" w:color="auto" w:fill="auto"/>
            <w:vAlign w:val="bottom"/>
          </w:tcPr>
          <w:p w14:paraId="15332644" w14:textId="14180C46" w:rsidR="008819FE" w:rsidRPr="008819FE" w:rsidRDefault="008819FE" w:rsidP="009F4D2A">
            <w:pPr>
              <w:snapToGrid w:val="0"/>
              <w:spacing w:before="80" w:line="160" w:lineRule="exact"/>
              <w:ind w:right="340"/>
              <w:jc w:val="right"/>
              <w:rPr>
                <w:rFonts w:eastAsia="Symbol"/>
              </w:rPr>
            </w:pPr>
            <w:r w:rsidRPr="008819FE">
              <w:rPr>
                <w:rFonts w:eastAsia="Symbol"/>
              </w:rPr>
              <w:t>36,3</w:t>
            </w:r>
          </w:p>
        </w:tc>
        <w:tc>
          <w:tcPr>
            <w:tcW w:w="1060" w:type="dxa"/>
            <w:tcBorders>
              <w:left w:val="single" w:sz="6" w:space="0" w:color="000000"/>
            </w:tcBorders>
            <w:shd w:val="clear" w:color="auto" w:fill="auto"/>
            <w:vAlign w:val="bottom"/>
          </w:tcPr>
          <w:p w14:paraId="664FC8CE" w14:textId="62CC4BAC" w:rsidR="008819FE" w:rsidRPr="008819FE" w:rsidRDefault="008819FE" w:rsidP="009F4D2A">
            <w:pPr>
              <w:snapToGrid w:val="0"/>
              <w:spacing w:before="80" w:line="160" w:lineRule="exact"/>
              <w:ind w:right="340"/>
              <w:jc w:val="right"/>
              <w:rPr>
                <w:rFonts w:eastAsia="Symbol"/>
              </w:rPr>
            </w:pPr>
            <w:r w:rsidRPr="008819FE">
              <w:rPr>
                <w:rFonts w:eastAsia="Symbol"/>
              </w:rPr>
              <w:t>30,4</w:t>
            </w:r>
          </w:p>
        </w:tc>
        <w:tc>
          <w:tcPr>
            <w:tcW w:w="1061" w:type="dxa"/>
            <w:tcBorders>
              <w:left w:val="single" w:sz="6" w:space="0" w:color="000000"/>
            </w:tcBorders>
            <w:shd w:val="clear" w:color="auto" w:fill="auto"/>
            <w:vAlign w:val="bottom"/>
          </w:tcPr>
          <w:p w14:paraId="1DD77954" w14:textId="0FC0F827" w:rsidR="008819FE" w:rsidRPr="008819FE" w:rsidRDefault="008819FE" w:rsidP="009F4D2A">
            <w:pPr>
              <w:snapToGrid w:val="0"/>
              <w:spacing w:before="80" w:line="160" w:lineRule="exact"/>
              <w:ind w:right="340"/>
              <w:jc w:val="right"/>
              <w:rPr>
                <w:rFonts w:eastAsia="Symbol"/>
              </w:rPr>
            </w:pPr>
            <w:r w:rsidRPr="008819FE">
              <w:rPr>
                <w:rFonts w:eastAsia="Symbol"/>
              </w:rPr>
              <w:t>32,6</w:t>
            </w:r>
          </w:p>
        </w:tc>
        <w:tc>
          <w:tcPr>
            <w:tcW w:w="2839" w:type="dxa"/>
            <w:tcBorders>
              <w:left w:val="single" w:sz="6" w:space="0" w:color="000000"/>
            </w:tcBorders>
            <w:shd w:val="clear" w:color="auto" w:fill="auto"/>
            <w:vAlign w:val="bottom"/>
          </w:tcPr>
          <w:p w14:paraId="6E5653F8" w14:textId="77777777" w:rsidR="008819FE" w:rsidRPr="00BC6CC2" w:rsidRDefault="008819FE">
            <w:pPr>
              <w:spacing w:before="80" w:line="160" w:lineRule="exact"/>
              <w:ind w:left="170"/>
              <w:rPr>
                <w:color w:val="000000" w:themeColor="text1"/>
              </w:rPr>
            </w:pPr>
            <w:r w:rsidRPr="00BC6CC2">
              <w:rPr>
                <w:rFonts w:eastAsia="Symbol"/>
                <w:i/>
                <w:color w:val="000000" w:themeColor="text1"/>
              </w:rPr>
              <w:t>France</w:t>
            </w:r>
          </w:p>
        </w:tc>
      </w:tr>
      <w:tr w:rsidR="008819FE" w:rsidRPr="00D21FE6" w14:paraId="51A24153" w14:textId="77777777" w:rsidTr="009F4D2A">
        <w:trPr>
          <w:cantSplit/>
        </w:trPr>
        <w:tc>
          <w:tcPr>
            <w:tcW w:w="2842" w:type="dxa"/>
            <w:shd w:val="clear" w:color="auto" w:fill="auto"/>
            <w:vAlign w:val="bottom"/>
          </w:tcPr>
          <w:p w14:paraId="369359D7" w14:textId="77777777" w:rsidR="008819FE" w:rsidRPr="00BC6CC2" w:rsidRDefault="008819FE">
            <w:pPr>
              <w:spacing w:before="80" w:line="160" w:lineRule="exact"/>
              <w:ind w:left="113"/>
              <w:rPr>
                <w:color w:val="000000" w:themeColor="text1"/>
              </w:rPr>
            </w:pPr>
            <w:r w:rsidRPr="00BC6CC2">
              <w:rPr>
                <w:rFonts w:eastAsia="Symbol"/>
                <w:color w:val="000000" w:themeColor="text1"/>
              </w:rPr>
              <w:t>Швеция</w:t>
            </w:r>
          </w:p>
        </w:tc>
        <w:tc>
          <w:tcPr>
            <w:tcW w:w="1060" w:type="dxa"/>
            <w:tcBorders>
              <w:left w:val="single" w:sz="6" w:space="0" w:color="000000"/>
            </w:tcBorders>
            <w:shd w:val="clear" w:color="auto" w:fill="auto"/>
            <w:vAlign w:val="bottom"/>
          </w:tcPr>
          <w:p w14:paraId="4DEA5F14" w14:textId="07CB6B65" w:rsidR="008819FE" w:rsidRPr="008819FE" w:rsidRDefault="008819FE" w:rsidP="009F4D2A">
            <w:pPr>
              <w:snapToGrid w:val="0"/>
              <w:spacing w:before="80" w:line="160" w:lineRule="exact"/>
              <w:ind w:right="340"/>
              <w:jc w:val="right"/>
              <w:rPr>
                <w:rFonts w:eastAsia="Symbol"/>
              </w:rPr>
            </w:pPr>
            <w:r w:rsidRPr="008819FE">
              <w:rPr>
                <w:rFonts w:eastAsia="Symbol"/>
              </w:rPr>
              <w:t>23,5</w:t>
            </w:r>
          </w:p>
        </w:tc>
        <w:tc>
          <w:tcPr>
            <w:tcW w:w="1060" w:type="dxa"/>
            <w:tcBorders>
              <w:left w:val="single" w:sz="6" w:space="0" w:color="000000"/>
            </w:tcBorders>
            <w:shd w:val="clear" w:color="auto" w:fill="auto"/>
            <w:vAlign w:val="bottom"/>
          </w:tcPr>
          <w:p w14:paraId="334E5CA1" w14:textId="11C52418" w:rsidR="008819FE" w:rsidRPr="008819FE" w:rsidRDefault="008819FE" w:rsidP="009F4D2A">
            <w:pPr>
              <w:snapToGrid w:val="0"/>
              <w:spacing w:before="80" w:line="160" w:lineRule="exact"/>
              <w:ind w:right="340"/>
              <w:jc w:val="right"/>
              <w:rPr>
                <w:rFonts w:eastAsia="Symbol"/>
              </w:rPr>
            </w:pPr>
            <w:r w:rsidRPr="008819FE">
              <w:rPr>
                <w:rFonts w:eastAsia="Symbol"/>
              </w:rPr>
              <w:t>23,2</w:t>
            </w:r>
          </w:p>
        </w:tc>
        <w:tc>
          <w:tcPr>
            <w:tcW w:w="1060" w:type="dxa"/>
            <w:tcBorders>
              <w:left w:val="single" w:sz="6" w:space="0" w:color="000000"/>
            </w:tcBorders>
            <w:shd w:val="clear" w:color="auto" w:fill="auto"/>
            <w:vAlign w:val="bottom"/>
          </w:tcPr>
          <w:p w14:paraId="60446893" w14:textId="3A4E45AD" w:rsidR="008819FE" w:rsidRPr="008819FE" w:rsidRDefault="008819FE" w:rsidP="009F4D2A">
            <w:pPr>
              <w:snapToGrid w:val="0"/>
              <w:spacing w:before="80" w:line="160" w:lineRule="exact"/>
              <w:ind w:right="340"/>
              <w:jc w:val="right"/>
              <w:rPr>
                <w:rFonts w:eastAsia="Symbol"/>
              </w:rPr>
            </w:pPr>
            <w:r w:rsidRPr="008819FE">
              <w:rPr>
                <w:rFonts w:eastAsia="Symbol"/>
              </w:rPr>
              <w:t>22,0</w:t>
            </w:r>
          </w:p>
        </w:tc>
        <w:tc>
          <w:tcPr>
            <w:tcW w:w="1061" w:type="dxa"/>
            <w:tcBorders>
              <w:left w:val="single" w:sz="6" w:space="0" w:color="000000"/>
            </w:tcBorders>
            <w:shd w:val="clear" w:color="auto" w:fill="auto"/>
            <w:vAlign w:val="bottom"/>
          </w:tcPr>
          <w:p w14:paraId="3B6CB24F" w14:textId="44D84EAE" w:rsidR="008819FE" w:rsidRPr="008819FE" w:rsidRDefault="008819FE" w:rsidP="009F4D2A">
            <w:pPr>
              <w:snapToGrid w:val="0"/>
              <w:spacing w:before="80" w:line="160" w:lineRule="exact"/>
              <w:ind w:right="340"/>
              <w:jc w:val="right"/>
              <w:rPr>
                <w:rFonts w:eastAsia="Symbol"/>
              </w:rPr>
            </w:pPr>
            <w:r w:rsidRPr="008819FE">
              <w:rPr>
                <w:rFonts w:eastAsia="Symbol"/>
              </w:rPr>
              <w:t>21,8</w:t>
            </w:r>
          </w:p>
        </w:tc>
        <w:tc>
          <w:tcPr>
            <w:tcW w:w="2839" w:type="dxa"/>
            <w:tcBorders>
              <w:left w:val="single" w:sz="6" w:space="0" w:color="000000"/>
            </w:tcBorders>
            <w:shd w:val="clear" w:color="auto" w:fill="auto"/>
            <w:vAlign w:val="bottom"/>
          </w:tcPr>
          <w:p w14:paraId="5401518C" w14:textId="77777777" w:rsidR="008819FE" w:rsidRPr="00BC6CC2" w:rsidRDefault="008819FE">
            <w:pPr>
              <w:spacing w:before="80" w:line="160" w:lineRule="exact"/>
              <w:ind w:left="170"/>
              <w:rPr>
                <w:color w:val="000000" w:themeColor="text1"/>
              </w:rPr>
            </w:pPr>
            <w:r w:rsidRPr="00BC6CC2">
              <w:rPr>
                <w:rFonts w:eastAsia="Symbol"/>
                <w:i/>
                <w:color w:val="000000" w:themeColor="text1"/>
              </w:rPr>
              <w:t>Sweden</w:t>
            </w:r>
          </w:p>
        </w:tc>
      </w:tr>
      <w:tr w:rsidR="008819FE" w:rsidRPr="00D21FE6" w14:paraId="2BB76D7A" w14:textId="77777777" w:rsidTr="009F4D2A">
        <w:trPr>
          <w:cantSplit/>
        </w:trPr>
        <w:tc>
          <w:tcPr>
            <w:tcW w:w="2842" w:type="dxa"/>
            <w:shd w:val="clear" w:color="auto" w:fill="auto"/>
            <w:vAlign w:val="bottom"/>
          </w:tcPr>
          <w:p w14:paraId="58B0E258" w14:textId="77777777" w:rsidR="008819FE" w:rsidRPr="00BC6CC2" w:rsidRDefault="008819FE">
            <w:pPr>
              <w:spacing w:before="80" w:line="160" w:lineRule="exact"/>
              <w:rPr>
                <w:color w:val="000000" w:themeColor="text1"/>
              </w:rPr>
            </w:pPr>
            <w:r w:rsidRPr="00BC6CC2">
              <w:rPr>
                <w:rFonts w:eastAsia="Symbol"/>
                <w:b/>
                <w:bCs/>
                <w:color w:val="000000" w:themeColor="text1"/>
              </w:rPr>
              <w:t xml:space="preserve">Другие страны </w:t>
            </w:r>
          </w:p>
        </w:tc>
        <w:tc>
          <w:tcPr>
            <w:tcW w:w="1060" w:type="dxa"/>
            <w:tcBorders>
              <w:left w:val="single" w:sz="6" w:space="0" w:color="000000"/>
            </w:tcBorders>
            <w:shd w:val="clear" w:color="auto" w:fill="auto"/>
            <w:vAlign w:val="bottom"/>
          </w:tcPr>
          <w:p w14:paraId="14E837F7" w14:textId="77777777" w:rsidR="008819FE" w:rsidRPr="008819FE" w:rsidRDefault="008819FE" w:rsidP="009F4D2A">
            <w:pPr>
              <w:snapToGrid w:val="0"/>
              <w:spacing w:before="80" w:line="160" w:lineRule="exact"/>
              <w:ind w:right="340"/>
              <w:jc w:val="right"/>
              <w:rPr>
                <w:rFonts w:eastAsia="Symbol"/>
              </w:rPr>
            </w:pPr>
          </w:p>
        </w:tc>
        <w:tc>
          <w:tcPr>
            <w:tcW w:w="1060" w:type="dxa"/>
            <w:tcBorders>
              <w:left w:val="single" w:sz="6" w:space="0" w:color="000000"/>
            </w:tcBorders>
            <w:shd w:val="clear" w:color="auto" w:fill="auto"/>
            <w:vAlign w:val="bottom"/>
          </w:tcPr>
          <w:p w14:paraId="2BB7CB15" w14:textId="77777777" w:rsidR="008819FE" w:rsidRPr="008819FE" w:rsidRDefault="008819FE" w:rsidP="009F4D2A">
            <w:pPr>
              <w:snapToGrid w:val="0"/>
              <w:spacing w:before="80" w:line="160" w:lineRule="exact"/>
              <w:ind w:right="340"/>
              <w:jc w:val="right"/>
              <w:rPr>
                <w:rFonts w:eastAsia="Symbol"/>
              </w:rPr>
            </w:pPr>
          </w:p>
        </w:tc>
        <w:tc>
          <w:tcPr>
            <w:tcW w:w="1060" w:type="dxa"/>
            <w:tcBorders>
              <w:left w:val="single" w:sz="6" w:space="0" w:color="000000"/>
            </w:tcBorders>
            <w:shd w:val="clear" w:color="auto" w:fill="auto"/>
            <w:vAlign w:val="bottom"/>
          </w:tcPr>
          <w:p w14:paraId="44F6C1FD" w14:textId="77777777" w:rsidR="008819FE" w:rsidRPr="008819FE" w:rsidRDefault="008819FE" w:rsidP="009F4D2A">
            <w:pPr>
              <w:snapToGrid w:val="0"/>
              <w:spacing w:before="80" w:line="160" w:lineRule="exact"/>
              <w:ind w:right="340"/>
              <w:jc w:val="right"/>
              <w:rPr>
                <w:rFonts w:eastAsia="Symbol"/>
              </w:rPr>
            </w:pPr>
          </w:p>
        </w:tc>
        <w:tc>
          <w:tcPr>
            <w:tcW w:w="1061" w:type="dxa"/>
            <w:tcBorders>
              <w:left w:val="single" w:sz="6" w:space="0" w:color="000000"/>
            </w:tcBorders>
            <w:shd w:val="clear" w:color="auto" w:fill="auto"/>
            <w:vAlign w:val="bottom"/>
          </w:tcPr>
          <w:p w14:paraId="497CED30" w14:textId="77777777" w:rsidR="008819FE" w:rsidRPr="008819FE" w:rsidRDefault="008819FE" w:rsidP="009F4D2A">
            <w:pPr>
              <w:snapToGrid w:val="0"/>
              <w:spacing w:before="80" w:line="160" w:lineRule="exact"/>
              <w:ind w:right="340"/>
              <w:jc w:val="right"/>
              <w:rPr>
                <w:rFonts w:eastAsia="Symbol"/>
              </w:rPr>
            </w:pPr>
          </w:p>
        </w:tc>
        <w:tc>
          <w:tcPr>
            <w:tcW w:w="2839" w:type="dxa"/>
            <w:tcBorders>
              <w:left w:val="single" w:sz="6" w:space="0" w:color="000000"/>
            </w:tcBorders>
            <w:shd w:val="clear" w:color="auto" w:fill="auto"/>
            <w:vAlign w:val="bottom"/>
          </w:tcPr>
          <w:p w14:paraId="58A421F4" w14:textId="77777777" w:rsidR="008819FE" w:rsidRPr="00BC6CC2" w:rsidRDefault="008819FE">
            <w:pPr>
              <w:spacing w:before="80" w:line="160" w:lineRule="exact"/>
              <w:ind w:left="57"/>
              <w:rPr>
                <w:color w:val="000000" w:themeColor="text1"/>
              </w:rPr>
            </w:pPr>
            <w:r w:rsidRPr="00BC6CC2">
              <w:rPr>
                <w:rFonts w:eastAsia="Symbol"/>
                <w:b/>
                <w:i/>
                <w:color w:val="000000" w:themeColor="text1"/>
              </w:rPr>
              <w:t xml:space="preserve">Other countries </w:t>
            </w:r>
          </w:p>
        </w:tc>
      </w:tr>
      <w:tr w:rsidR="008819FE" w:rsidRPr="00D21FE6" w14:paraId="6E50A957" w14:textId="77777777" w:rsidTr="009F4D2A">
        <w:trPr>
          <w:cantSplit/>
        </w:trPr>
        <w:tc>
          <w:tcPr>
            <w:tcW w:w="2842" w:type="dxa"/>
            <w:shd w:val="clear" w:color="auto" w:fill="auto"/>
            <w:vAlign w:val="bottom"/>
          </w:tcPr>
          <w:p w14:paraId="36EFA103" w14:textId="072C2206" w:rsidR="008819FE" w:rsidRPr="00BC6CC2" w:rsidRDefault="008819FE">
            <w:pPr>
              <w:spacing w:before="80" w:line="160" w:lineRule="exact"/>
              <w:ind w:left="340"/>
              <w:rPr>
                <w:color w:val="000000" w:themeColor="text1"/>
              </w:rPr>
            </w:pPr>
            <w:r w:rsidRPr="008819FE">
              <w:rPr>
                <w:rFonts w:eastAsia="Symbol"/>
              </w:rPr>
              <w:t>из них:</w:t>
            </w:r>
          </w:p>
        </w:tc>
        <w:tc>
          <w:tcPr>
            <w:tcW w:w="1060" w:type="dxa"/>
            <w:tcBorders>
              <w:left w:val="single" w:sz="6" w:space="0" w:color="000000"/>
            </w:tcBorders>
            <w:shd w:val="clear" w:color="auto" w:fill="auto"/>
            <w:vAlign w:val="bottom"/>
          </w:tcPr>
          <w:p w14:paraId="2200B2B4" w14:textId="77777777" w:rsidR="008819FE" w:rsidRPr="008819FE" w:rsidRDefault="008819FE" w:rsidP="009F4D2A">
            <w:pPr>
              <w:snapToGrid w:val="0"/>
              <w:spacing w:before="80" w:line="160" w:lineRule="exact"/>
              <w:ind w:right="340"/>
              <w:jc w:val="right"/>
              <w:rPr>
                <w:rFonts w:eastAsia="Symbol"/>
              </w:rPr>
            </w:pPr>
          </w:p>
        </w:tc>
        <w:tc>
          <w:tcPr>
            <w:tcW w:w="1060" w:type="dxa"/>
            <w:tcBorders>
              <w:left w:val="single" w:sz="6" w:space="0" w:color="000000"/>
            </w:tcBorders>
            <w:shd w:val="clear" w:color="auto" w:fill="auto"/>
            <w:vAlign w:val="bottom"/>
          </w:tcPr>
          <w:p w14:paraId="0FD4693A" w14:textId="77777777" w:rsidR="008819FE" w:rsidRPr="008819FE" w:rsidRDefault="008819FE" w:rsidP="009F4D2A">
            <w:pPr>
              <w:snapToGrid w:val="0"/>
              <w:spacing w:before="80" w:line="160" w:lineRule="exact"/>
              <w:ind w:right="340"/>
              <w:jc w:val="right"/>
              <w:rPr>
                <w:rFonts w:eastAsia="Symbol"/>
              </w:rPr>
            </w:pPr>
          </w:p>
        </w:tc>
        <w:tc>
          <w:tcPr>
            <w:tcW w:w="1060" w:type="dxa"/>
            <w:tcBorders>
              <w:left w:val="single" w:sz="6" w:space="0" w:color="000000"/>
            </w:tcBorders>
            <w:shd w:val="clear" w:color="auto" w:fill="auto"/>
            <w:vAlign w:val="bottom"/>
          </w:tcPr>
          <w:p w14:paraId="62D594A2" w14:textId="77777777" w:rsidR="008819FE" w:rsidRPr="008819FE" w:rsidRDefault="008819FE" w:rsidP="009F4D2A">
            <w:pPr>
              <w:snapToGrid w:val="0"/>
              <w:spacing w:before="80" w:line="160" w:lineRule="exact"/>
              <w:ind w:right="340"/>
              <w:jc w:val="right"/>
              <w:rPr>
                <w:rFonts w:eastAsia="Symbol"/>
              </w:rPr>
            </w:pPr>
          </w:p>
        </w:tc>
        <w:tc>
          <w:tcPr>
            <w:tcW w:w="1061" w:type="dxa"/>
            <w:tcBorders>
              <w:left w:val="single" w:sz="6" w:space="0" w:color="000000"/>
            </w:tcBorders>
            <w:shd w:val="clear" w:color="auto" w:fill="auto"/>
            <w:vAlign w:val="bottom"/>
          </w:tcPr>
          <w:p w14:paraId="36B3FE64" w14:textId="77777777" w:rsidR="008819FE" w:rsidRPr="008819FE" w:rsidRDefault="008819FE" w:rsidP="009F4D2A">
            <w:pPr>
              <w:snapToGrid w:val="0"/>
              <w:spacing w:before="80" w:line="160" w:lineRule="exact"/>
              <w:ind w:right="340"/>
              <w:jc w:val="right"/>
              <w:rPr>
                <w:rFonts w:eastAsia="Symbol"/>
              </w:rPr>
            </w:pPr>
          </w:p>
        </w:tc>
        <w:tc>
          <w:tcPr>
            <w:tcW w:w="2839" w:type="dxa"/>
            <w:tcBorders>
              <w:left w:val="single" w:sz="6" w:space="0" w:color="000000"/>
            </w:tcBorders>
            <w:shd w:val="clear" w:color="auto" w:fill="auto"/>
            <w:vAlign w:val="bottom"/>
          </w:tcPr>
          <w:p w14:paraId="32331F9D" w14:textId="0A2E12F4" w:rsidR="008819FE" w:rsidRPr="00BC6CC2" w:rsidRDefault="008819FE">
            <w:pPr>
              <w:spacing w:before="80" w:line="160" w:lineRule="exact"/>
              <w:ind w:left="340"/>
              <w:rPr>
                <w:color w:val="000000" w:themeColor="text1"/>
              </w:rPr>
            </w:pPr>
            <w:r w:rsidRPr="00BC6CC2">
              <w:rPr>
                <w:rFonts w:eastAsia="Symbol"/>
                <w:i/>
                <w:color w:val="000000" w:themeColor="text1"/>
              </w:rPr>
              <w:t>of which:</w:t>
            </w:r>
          </w:p>
        </w:tc>
      </w:tr>
      <w:tr w:rsidR="008819FE" w:rsidRPr="00D21FE6" w14:paraId="4B26383E" w14:textId="77777777" w:rsidTr="009F4D2A">
        <w:trPr>
          <w:cantSplit/>
        </w:trPr>
        <w:tc>
          <w:tcPr>
            <w:tcW w:w="2842" w:type="dxa"/>
            <w:shd w:val="clear" w:color="auto" w:fill="auto"/>
            <w:vAlign w:val="bottom"/>
          </w:tcPr>
          <w:p w14:paraId="277D709C" w14:textId="77777777" w:rsidR="008819FE" w:rsidRPr="00BC6CC2" w:rsidRDefault="008819FE">
            <w:pPr>
              <w:spacing w:before="80" w:line="160" w:lineRule="exact"/>
              <w:ind w:left="113"/>
              <w:rPr>
                <w:color w:val="000000" w:themeColor="text1"/>
              </w:rPr>
            </w:pPr>
            <w:r w:rsidRPr="00BC6CC2">
              <w:rPr>
                <w:rFonts w:eastAsia="Symbol"/>
                <w:color w:val="000000" w:themeColor="text1"/>
              </w:rPr>
              <w:t>Мексика</w:t>
            </w:r>
          </w:p>
        </w:tc>
        <w:tc>
          <w:tcPr>
            <w:tcW w:w="1060" w:type="dxa"/>
            <w:tcBorders>
              <w:left w:val="single" w:sz="6" w:space="0" w:color="000000"/>
            </w:tcBorders>
            <w:shd w:val="clear" w:color="auto" w:fill="auto"/>
            <w:vAlign w:val="bottom"/>
          </w:tcPr>
          <w:p w14:paraId="1255C9D8" w14:textId="3B374ED3" w:rsidR="008819FE" w:rsidRPr="008819FE" w:rsidRDefault="008819FE" w:rsidP="009F4D2A">
            <w:pPr>
              <w:snapToGrid w:val="0"/>
              <w:spacing w:before="80" w:line="160" w:lineRule="exact"/>
              <w:ind w:right="340"/>
              <w:jc w:val="right"/>
              <w:rPr>
                <w:rFonts w:eastAsia="Symbol"/>
              </w:rPr>
            </w:pPr>
            <w:r w:rsidRPr="008819FE">
              <w:rPr>
                <w:rFonts w:eastAsia="Symbol"/>
              </w:rPr>
              <w:t>78,8</w:t>
            </w:r>
          </w:p>
        </w:tc>
        <w:tc>
          <w:tcPr>
            <w:tcW w:w="1060" w:type="dxa"/>
            <w:tcBorders>
              <w:left w:val="single" w:sz="6" w:space="0" w:color="000000"/>
            </w:tcBorders>
            <w:shd w:val="clear" w:color="auto" w:fill="auto"/>
            <w:vAlign w:val="bottom"/>
          </w:tcPr>
          <w:p w14:paraId="002D2DA7" w14:textId="17E3176A" w:rsidR="008819FE" w:rsidRPr="008819FE" w:rsidRDefault="008819FE" w:rsidP="009F4D2A">
            <w:pPr>
              <w:snapToGrid w:val="0"/>
              <w:spacing w:before="80" w:line="160" w:lineRule="exact"/>
              <w:ind w:right="340"/>
              <w:jc w:val="right"/>
              <w:rPr>
                <w:rFonts w:eastAsia="Symbol"/>
              </w:rPr>
            </w:pPr>
            <w:r w:rsidRPr="008819FE">
              <w:rPr>
                <w:rFonts w:eastAsia="Symbol"/>
              </w:rPr>
              <w:t>87,1</w:t>
            </w:r>
          </w:p>
        </w:tc>
        <w:tc>
          <w:tcPr>
            <w:tcW w:w="1060" w:type="dxa"/>
            <w:tcBorders>
              <w:left w:val="single" w:sz="6" w:space="0" w:color="000000"/>
            </w:tcBorders>
            <w:shd w:val="clear" w:color="auto" w:fill="auto"/>
            <w:vAlign w:val="bottom"/>
          </w:tcPr>
          <w:p w14:paraId="603D0C66" w14:textId="485EDE2A" w:rsidR="008819FE" w:rsidRPr="008819FE" w:rsidRDefault="008819FE" w:rsidP="009F4D2A">
            <w:pPr>
              <w:snapToGrid w:val="0"/>
              <w:spacing w:before="80" w:line="160" w:lineRule="exact"/>
              <w:ind w:right="340"/>
              <w:jc w:val="right"/>
              <w:rPr>
                <w:rFonts w:eastAsia="Symbol"/>
              </w:rPr>
            </w:pPr>
            <w:r w:rsidRPr="008819FE">
              <w:rPr>
                <w:rFonts w:eastAsia="Symbol"/>
              </w:rPr>
              <w:t>92,1</w:t>
            </w:r>
          </w:p>
        </w:tc>
        <w:tc>
          <w:tcPr>
            <w:tcW w:w="1061" w:type="dxa"/>
            <w:tcBorders>
              <w:left w:val="single" w:sz="6" w:space="0" w:color="000000"/>
            </w:tcBorders>
            <w:shd w:val="clear" w:color="auto" w:fill="auto"/>
            <w:vAlign w:val="bottom"/>
          </w:tcPr>
          <w:p w14:paraId="21118FC2" w14:textId="18EF85A4" w:rsidR="008819FE" w:rsidRPr="008819FE" w:rsidRDefault="008819FE" w:rsidP="009F4D2A">
            <w:pPr>
              <w:snapToGrid w:val="0"/>
              <w:spacing w:before="80" w:line="160" w:lineRule="exact"/>
              <w:ind w:right="340"/>
              <w:jc w:val="right"/>
              <w:rPr>
                <w:rFonts w:eastAsia="Symbol"/>
              </w:rPr>
            </w:pPr>
            <w:r w:rsidRPr="008819FE">
              <w:rPr>
                <w:rFonts w:eastAsia="Symbol"/>
              </w:rPr>
              <w:t>95,8</w:t>
            </w:r>
          </w:p>
        </w:tc>
        <w:tc>
          <w:tcPr>
            <w:tcW w:w="2839" w:type="dxa"/>
            <w:tcBorders>
              <w:left w:val="single" w:sz="6" w:space="0" w:color="000000"/>
            </w:tcBorders>
            <w:shd w:val="clear" w:color="auto" w:fill="auto"/>
            <w:vAlign w:val="bottom"/>
          </w:tcPr>
          <w:p w14:paraId="39C4BA27" w14:textId="77777777" w:rsidR="008819FE" w:rsidRPr="00BC6CC2" w:rsidRDefault="008819FE">
            <w:pPr>
              <w:spacing w:before="80" w:line="160" w:lineRule="exact"/>
              <w:ind w:left="170"/>
              <w:rPr>
                <w:color w:val="000000" w:themeColor="text1"/>
              </w:rPr>
            </w:pPr>
            <w:r w:rsidRPr="00BC6CC2">
              <w:rPr>
                <w:rFonts w:eastAsia="Symbol"/>
                <w:i/>
                <w:color w:val="000000" w:themeColor="text1"/>
              </w:rPr>
              <w:t>Mexico</w:t>
            </w:r>
          </w:p>
        </w:tc>
      </w:tr>
      <w:tr w:rsidR="008819FE" w:rsidRPr="00D21FE6" w14:paraId="1D735E1C" w14:textId="77777777" w:rsidTr="009F4D2A">
        <w:trPr>
          <w:cantSplit/>
        </w:trPr>
        <w:tc>
          <w:tcPr>
            <w:tcW w:w="2842" w:type="dxa"/>
            <w:shd w:val="clear" w:color="auto" w:fill="auto"/>
            <w:vAlign w:val="bottom"/>
          </w:tcPr>
          <w:p w14:paraId="144886B5" w14:textId="77777777" w:rsidR="008819FE" w:rsidRPr="00BC6CC2" w:rsidRDefault="008819FE">
            <w:pPr>
              <w:spacing w:before="80" w:line="160" w:lineRule="exact"/>
              <w:ind w:left="113"/>
              <w:rPr>
                <w:color w:val="000000" w:themeColor="text1"/>
              </w:rPr>
            </w:pPr>
            <w:r w:rsidRPr="00BC6CC2">
              <w:rPr>
                <w:rFonts w:eastAsia="Symbol"/>
                <w:color w:val="000000" w:themeColor="text1"/>
              </w:rPr>
              <w:t>Норвегия</w:t>
            </w:r>
          </w:p>
        </w:tc>
        <w:tc>
          <w:tcPr>
            <w:tcW w:w="1060" w:type="dxa"/>
            <w:tcBorders>
              <w:left w:val="single" w:sz="6" w:space="0" w:color="000000"/>
            </w:tcBorders>
            <w:shd w:val="clear" w:color="auto" w:fill="auto"/>
            <w:vAlign w:val="bottom"/>
          </w:tcPr>
          <w:p w14:paraId="3D647B9C" w14:textId="766181DE" w:rsidR="008819FE" w:rsidRPr="008819FE" w:rsidRDefault="008819FE" w:rsidP="009F4D2A">
            <w:pPr>
              <w:snapToGrid w:val="0"/>
              <w:spacing w:before="80" w:line="160" w:lineRule="exact"/>
              <w:ind w:right="340"/>
              <w:jc w:val="right"/>
              <w:rPr>
                <w:rFonts w:eastAsia="Symbol"/>
              </w:rPr>
            </w:pPr>
            <w:r w:rsidRPr="008819FE">
              <w:rPr>
                <w:rFonts w:eastAsia="Symbol"/>
              </w:rPr>
              <w:t>3,5</w:t>
            </w:r>
          </w:p>
        </w:tc>
        <w:tc>
          <w:tcPr>
            <w:tcW w:w="1060" w:type="dxa"/>
            <w:tcBorders>
              <w:left w:val="single" w:sz="6" w:space="0" w:color="000000"/>
            </w:tcBorders>
            <w:shd w:val="clear" w:color="auto" w:fill="auto"/>
            <w:vAlign w:val="bottom"/>
          </w:tcPr>
          <w:p w14:paraId="52E6EFCE" w14:textId="039AFF81" w:rsidR="008819FE" w:rsidRPr="008819FE" w:rsidRDefault="008819FE" w:rsidP="009F4D2A">
            <w:pPr>
              <w:snapToGrid w:val="0"/>
              <w:spacing w:before="80" w:line="160" w:lineRule="exact"/>
              <w:ind w:right="340"/>
              <w:jc w:val="right"/>
              <w:rPr>
                <w:rFonts w:eastAsia="Symbol"/>
              </w:rPr>
            </w:pPr>
            <w:r w:rsidRPr="008819FE">
              <w:rPr>
                <w:rFonts w:eastAsia="Symbol"/>
              </w:rPr>
              <w:t>4,2</w:t>
            </w:r>
          </w:p>
        </w:tc>
        <w:tc>
          <w:tcPr>
            <w:tcW w:w="1060" w:type="dxa"/>
            <w:tcBorders>
              <w:left w:val="single" w:sz="6" w:space="0" w:color="000000"/>
            </w:tcBorders>
            <w:shd w:val="clear" w:color="auto" w:fill="auto"/>
            <w:vAlign w:val="bottom"/>
          </w:tcPr>
          <w:p w14:paraId="008A8D67" w14:textId="3C4F09DA" w:rsidR="008819FE" w:rsidRPr="008819FE" w:rsidRDefault="008819FE" w:rsidP="009F4D2A">
            <w:pPr>
              <w:snapToGrid w:val="0"/>
              <w:spacing w:before="80" w:line="160" w:lineRule="exact"/>
              <w:ind w:right="340"/>
              <w:jc w:val="right"/>
              <w:rPr>
                <w:rFonts w:eastAsia="Symbol"/>
              </w:rPr>
            </w:pPr>
            <w:r w:rsidRPr="008819FE">
              <w:rPr>
                <w:rFonts w:eastAsia="Symbol"/>
              </w:rPr>
              <w:t>3,9</w:t>
            </w:r>
          </w:p>
        </w:tc>
        <w:tc>
          <w:tcPr>
            <w:tcW w:w="1061" w:type="dxa"/>
            <w:tcBorders>
              <w:left w:val="single" w:sz="6" w:space="0" w:color="000000"/>
            </w:tcBorders>
            <w:shd w:val="clear" w:color="auto" w:fill="auto"/>
            <w:vAlign w:val="bottom"/>
          </w:tcPr>
          <w:p w14:paraId="5E5F5A8B" w14:textId="283B3688" w:rsidR="008819FE" w:rsidRPr="008819FE" w:rsidRDefault="008819FE" w:rsidP="009F4D2A">
            <w:pPr>
              <w:snapToGrid w:val="0"/>
              <w:spacing w:before="80" w:line="160" w:lineRule="exact"/>
              <w:ind w:right="340"/>
              <w:jc w:val="right"/>
              <w:rPr>
                <w:rFonts w:eastAsia="Symbol"/>
              </w:rPr>
            </w:pPr>
            <w:r w:rsidRPr="008819FE">
              <w:rPr>
                <w:rFonts w:eastAsia="Symbol"/>
              </w:rPr>
              <w:t>3,6</w:t>
            </w:r>
          </w:p>
        </w:tc>
        <w:tc>
          <w:tcPr>
            <w:tcW w:w="2839" w:type="dxa"/>
            <w:tcBorders>
              <w:left w:val="single" w:sz="6" w:space="0" w:color="000000"/>
            </w:tcBorders>
            <w:shd w:val="clear" w:color="auto" w:fill="auto"/>
            <w:vAlign w:val="bottom"/>
          </w:tcPr>
          <w:p w14:paraId="0B217432" w14:textId="77777777" w:rsidR="008819FE" w:rsidRPr="00BC6CC2" w:rsidRDefault="008819FE">
            <w:pPr>
              <w:spacing w:before="80" w:line="160" w:lineRule="exact"/>
              <w:ind w:left="170"/>
              <w:rPr>
                <w:color w:val="000000" w:themeColor="text1"/>
              </w:rPr>
            </w:pPr>
            <w:r w:rsidRPr="00BC6CC2">
              <w:rPr>
                <w:rFonts w:eastAsia="Symbol"/>
                <w:i/>
                <w:color w:val="000000" w:themeColor="text1"/>
              </w:rPr>
              <w:t>Norway</w:t>
            </w:r>
          </w:p>
        </w:tc>
      </w:tr>
      <w:tr w:rsidR="008819FE" w:rsidRPr="00D21FE6" w14:paraId="2100D2E9" w14:textId="77777777" w:rsidTr="009F4D2A">
        <w:trPr>
          <w:cantSplit/>
        </w:trPr>
        <w:tc>
          <w:tcPr>
            <w:tcW w:w="2842" w:type="dxa"/>
            <w:shd w:val="clear" w:color="auto" w:fill="auto"/>
            <w:vAlign w:val="bottom"/>
          </w:tcPr>
          <w:p w14:paraId="6DEE17A2" w14:textId="77777777" w:rsidR="008819FE" w:rsidRPr="00BC6CC2" w:rsidRDefault="008819FE">
            <w:pPr>
              <w:spacing w:before="80" w:line="160" w:lineRule="exact"/>
              <w:ind w:left="113"/>
              <w:rPr>
                <w:color w:val="000000" w:themeColor="text1"/>
              </w:rPr>
            </w:pPr>
            <w:r w:rsidRPr="00BC6CC2">
              <w:rPr>
                <w:rFonts w:eastAsia="Symbol"/>
                <w:color w:val="000000" w:themeColor="text1"/>
              </w:rPr>
              <w:t>Республика Корея</w:t>
            </w:r>
          </w:p>
        </w:tc>
        <w:tc>
          <w:tcPr>
            <w:tcW w:w="1060" w:type="dxa"/>
            <w:tcBorders>
              <w:left w:val="single" w:sz="6" w:space="0" w:color="000000"/>
            </w:tcBorders>
            <w:shd w:val="clear" w:color="auto" w:fill="auto"/>
            <w:vAlign w:val="bottom"/>
          </w:tcPr>
          <w:p w14:paraId="620D9C48" w14:textId="3B09737B" w:rsidR="008819FE" w:rsidRPr="008819FE" w:rsidRDefault="008819FE" w:rsidP="009F4D2A">
            <w:pPr>
              <w:snapToGrid w:val="0"/>
              <w:spacing w:before="80" w:line="160" w:lineRule="exact"/>
              <w:ind w:right="340"/>
              <w:jc w:val="right"/>
              <w:rPr>
                <w:rFonts w:eastAsia="Symbol"/>
              </w:rPr>
            </w:pPr>
            <w:r w:rsidRPr="008819FE">
              <w:rPr>
                <w:rFonts w:eastAsia="Symbol"/>
              </w:rPr>
              <w:t>9,5</w:t>
            </w:r>
          </w:p>
        </w:tc>
        <w:tc>
          <w:tcPr>
            <w:tcW w:w="1060" w:type="dxa"/>
            <w:tcBorders>
              <w:left w:val="single" w:sz="6" w:space="0" w:color="000000"/>
            </w:tcBorders>
            <w:shd w:val="clear" w:color="auto" w:fill="auto"/>
            <w:vAlign w:val="bottom"/>
          </w:tcPr>
          <w:p w14:paraId="3F316EDE" w14:textId="38419EBA" w:rsidR="008819FE" w:rsidRPr="008819FE" w:rsidRDefault="008819FE" w:rsidP="009F4D2A">
            <w:pPr>
              <w:snapToGrid w:val="0"/>
              <w:spacing w:before="80" w:line="160" w:lineRule="exact"/>
              <w:ind w:right="340"/>
              <w:jc w:val="right"/>
              <w:rPr>
                <w:rFonts w:eastAsia="Symbol"/>
              </w:rPr>
            </w:pPr>
            <w:r w:rsidRPr="008819FE">
              <w:rPr>
                <w:rFonts w:eastAsia="Symbol"/>
              </w:rPr>
              <w:t>6,1</w:t>
            </w:r>
          </w:p>
        </w:tc>
        <w:tc>
          <w:tcPr>
            <w:tcW w:w="1060" w:type="dxa"/>
            <w:tcBorders>
              <w:left w:val="single" w:sz="6" w:space="0" w:color="000000"/>
            </w:tcBorders>
            <w:shd w:val="clear" w:color="auto" w:fill="auto"/>
            <w:vAlign w:val="bottom"/>
          </w:tcPr>
          <w:p w14:paraId="66770606" w14:textId="03BC8E7E" w:rsidR="008819FE" w:rsidRPr="008819FE" w:rsidRDefault="008819FE" w:rsidP="009F4D2A">
            <w:pPr>
              <w:snapToGrid w:val="0"/>
              <w:spacing w:before="80" w:line="160" w:lineRule="exact"/>
              <w:ind w:right="340"/>
              <w:jc w:val="right"/>
              <w:rPr>
                <w:rFonts w:eastAsia="Symbol"/>
              </w:rPr>
            </w:pPr>
            <w:r w:rsidRPr="008819FE">
              <w:rPr>
                <w:rFonts w:eastAsia="Symbol"/>
              </w:rPr>
              <w:t>5,5</w:t>
            </w:r>
          </w:p>
        </w:tc>
        <w:tc>
          <w:tcPr>
            <w:tcW w:w="1061" w:type="dxa"/>
            <w:tcBorders>
              <w:left w:val="single" w:sz="6" w:space="0" w:color="000000"/>
            </w:tcBorders>
            <w:shd w:val="clear" w:color="auto" w:fill="auto"/>
            <w:vAlign w:val="bottom"/>
          </w:tcPr>
          <w:p w14:paraId="7F2F0A0A" w14:textId="73B32D58" w:rsidR="008819FE" w:rsidRPr="008819FE" w:rsidRDefault="008819FE" w:rsidP="009F4D2A">
            <w:pPr>
              <w:snapToGrid w:val="0"/>
              <w:spacing w:before="80" w:line="160" w:lineRule="exact"/>
              <w:ind w:right="340"/>
              <w:jc w:val="right"/>
              <w:rPr>
                <w:rFonts w:eastAsia="Symbol"/>
              </w:rPr>
            </w:pPr>
            <w:r w:rsidRPr="008819FE">
              <w:rPr>
                <w:rFonts w:eastAsia="Symbol"/>
                <w:lang w:val="en-US"/>
              </w:rPr>
              <w:t>…</w:t>
            </w:r>
          </w:p>
        </w:tc>
        <w:tc>
          <w:tcPr>
            <w:tcW w:w="2839" w:type="dxa"/>
            <w:tcBorders>
              <w:left w:val="single" w:sz="6" w:space="0" w:color="000000"/>
            </w:tcBorders>
            <w:shd w:val="clear" w:color="auto" w:fill="auto"/>
            <w:vAlign w:val="bottom"/>
          </w:tcPr>
          <w:p w14:paraId="4AA1171F" w14:textId="77777777" w:rsidR="008819FE" w:rsidRPr="00BC6CC2" w:rsidRDefault="008819FE">
            <w:pPr>
              <w:spacing w:before="80" w:line="160" w:lineRule="exact"/>
              <w:ind w:left="170"/>
              <w:rPr>
                <w:color w:val="000000" w:themeColor="text1"/>
              </w:rPr>
            </w:pPr>
            <w:r w:rsidRPr="00BC6CC2">
              <w:rPr>
                <w:rFonts w:eastAsia="Symbol"/>
                <w:i/>
                <w:color w:val="000000" w:themeColor="text1"/>
              </w:rPr>
              <w:t>Republic of Korea</w:t>
            </w:r>
          </w:p>
        </w:tc>
      </w:tr>
      <w:tr w:rsidR="008819FE" w:rsidRPr="00D21FE6" w14:paraId="2F719F15" w14:textId="77777777" w:rsidTr="009F4D2A">
        <w:trPr>
          <w:cantSplit/>
        </w:trPr>
        <w:tc>
          <w:tcPr>
            <w:tcW w:w="2842" w:type="dxa"/>
            <w:shd w:val="clear" w:color="auto" w:fill="auto"/>
            <w:vAlign w:val="bottom"/>
          </w:tcPr>
          <w:p w14:paraId="0CD6C120" w14:textId="77777777" w:rsidR="008819FE" w:rsidRPr="00BC6CC2" w:rsidRDefault="008819FE" w:rsidP="00602715">
            <w:pPr>
              <w:spacing w:before="80" w:line="160" w:lineRule="exact"/>
              <w:ind w:left="113"/>
              <w:rPr>
                <w:rFonts w:eastAsia="Symbol"/>
                <w:color w:val="000000" w:themeColor="text1"/>
                <w:lang w:val="en-US"/>
              </w:rPr>
            </w:pPr>
            <w:r w:rsidRPr="00BC6CC2">
              <w:rPr>
                <w:rFonts w:eastAsia="Symbol"/>
                <w:color w:val="000000" w:themeColor="text1"/>
              </w:rPr>
              <w:t xml:space="preserve">Соединенное Королевство </w:t>
            </w:r>
            <w:r w:rsidRPr="00BC6CC2">
              <w:rPr>
                <w:rFonts w:eastAsia="Symbol"/>
                <w:color w:val="000000" w:themeColor="text1"/>
              </w:rPr>
              <w:br/>
              <w:t>(Великобритания)</w:t>
            </w:r>
          </w:p>
        </w:tc>
        <w:tc>
          <w:tcPr>
            <w:tcW w:w="1060" w:type="dxa"/>
            <w:tcBorders>
              <w:left w:val="single" w:sz="6" w:space="0" w:color="000000"/>
            </w:tcBorders>
            <w:shd w:val="clear" w:color="auto" w:fill="auto"/>
            <w:vAlign w:val="bottom"/>
          </w:tcPr>
          <w:p w14:paraId="25BBAB50" w14:textId="08E35711" w:rsidR="008819FE" w:rsidRPr="008819FE" w:rsidRDefault="008819FE" w:rsidP="009F4D2A">
            <w:pPr>
              <w:snapToGrid w:val="0"/>
              <w:spacing w:before="80" w:line="160" w:lineRule="exact"/>
              <w:ind w:right="340"/>
              <w:jc w:val="right"/>
              <w:rPr>
                <w:rFonts w:eastAsia="Symbol"/>
              </w:rPr>
            </w:pPr>
            <w:r w:rsidRPr="008819FE">
              <w:rPr>
                <w:rFonts w:eastAsia="Symbol"/>
              </w:rPr>
              <w:t>18,6</w:t>
            </w:r>
          </w:p>
        </w:tc>
        <w:tc>
          <w:tcPr>
            <w:tcW w:w="1060" w:type="dxa"/>
            <w:tcBorders>
              <w:left w:val="single" w:sz="6" w:space="0" w:color="000000"/>
            </w:tcBorders>
            <w:shd w:val="clear" w:color="auto" w:fill="auto"/>
            <w:vAlign w:val="bottom"/>
          </w:tcPr>
          <w:p w14:paraId="2BA7E8DE" w14:textId="6D98EC47" w:rsidR="008819FE" w:rsidRPr="008819FE" w:rsidRDefault="008819FE" w:rsidP="009F4D2A">
            <w:pPr>
              <w:snapToGrid w:val="0"/>
              <w:spacing w:before="80" w:line="160" w:lineRule="exact"/>
              <w:ind w:right="340"/>
              <w:jc w:val="right"/>
              <w:rPr>
                <w:rFonts w:eastAsia="Symbol"/>
              </w:rPr>
            </w:pPr>
            <w:r w:rsidRPr="008819FE">
              <w:rPr>
                <w:rFonts w:eastAsia="Symbol"/>
              </w:rPr>
              <w:t>15,9</w:t>
            </w:r>
          </w:p>
        </w:tc>
        <w:tc>
          <w:tcPr>
            <w:tcW w:w="1060" w:type="dxa"/>
            <w:tcBorders>
              <w:left w:val="single" w:sz="6" w:space="0" w:color="000000"/>
            </w:tcBorders>
            <w:shd w:val="clear" w:color="auto" w:fill="auto"/>
            <w:vAlign w:val="bottom"/>
          </w:tcPr>
          <w:p w14:paraId="639D4717" w14:textId="79FB45D1" w:rsidR="008819FE" w:rsidRPr="008819FE" w:rsidRDefault="008819FE" w:rsidP="009F4D2A">
            <w:pPr>
              <w:snapToGrid w:val="0"/>
              <w:spacing w:before="80" w:line="160" w:lineRule="exact"/>
              <w:ind w:right="340"/>
              <w:jc w:val="right"/>
              <w:rPr>
                <w:rFonts w:eastAsia="Symbol"/>
              </w:rPr>
            </w:pPr>
            <w:r w:rsidRPr="008819FE">
              <w:rPr>
                <w:rFonts w:eastAsia="Symbol"/>
              </w:rPr>
              <w:t>15,9</w:t>
            </w:r>
          </w:p>
        </w:tc>
        <w:tc>
          <w:tcPr>
            <w:tcW w:w="1061" w:type="dxa"/>
            <w:tcBorders>
              <w:left w:val="single" w:sz="6" w:space="0" w:color="000000"/>
            </w:tcBorders>
            <w:shd w:val="clear" w:color="auto" w:fill="auto"/>
            <w:vAlign w:val="bottom"/>
          </w:tcPr>
          <w:p w14:paraId="23BD3146" w14:textId="37B26381" w:rsidR="008819FE" w:rsidRPr="008819FE" w:rsidRDefault="008819FE" w:rsidP="009F4D2A">
            <w:pPr>
              <w:snapToGrid w:val="0"/>
              <w:spacing w:before="80" w:line="160" w:lineRule="exact"/>
              <w:ind w:right="340"/>
              <w:jc w:val="right"/>
              <w:rPr>
                <w:rFonts w:eastAsia="Symbol"/>
                <w:lang w:val="en-US"/>
              </w:rPr>
            </w:pPr>
            <w:r w:rsidRPr="008819FE">
              <w:rPr>
                <w:rFonts w:eastAsia="Symbol"/>
                <w:lang w:val="en-US"/>
              </w:rPr>
              <w:t>…</w:t>
            </w:r>
          </w:p>
        </w:tc>
        <w:tc>
          <w:tcPr>
            <w:tcW w:w="2839" w:type="dxa"/>
            <w:tcBorders>
              <w:left w:val="single" w:sz="6" w:space="0" w:color="000000"/>
            </w:tcBorders>
            <w:shd w:val="clear" w:color="auto" w:fill="auto"/>
            <w:vAlign w:val="bottom"/>
          </w:tcPr>
          <w:p w14:paraId="2C17FDD5" w14:textId="77777777" w:rsidR="008819FE" w:rsidRPr="00BC6CC2" w:rsidRDefault="008819FE" w:rsidP="00602715">
            <w:pPr>
              <w:spacing w:before="80" w:line="160" w:lineRule="exact"/>
              <w:ind w:left="170"/>
              <w:rPr>
                <w:rFonts w:eastAsia="Symbol"/>
                <w:i/>
                <w:color w:val="000000" w:themeColor="text1"/>
                <w:lang w:val="en-US"/>
              </w:rPr>
            </w:pPr>
            <w:r w:rsidRPr="00BC6CC2">
              <w:rPr>
                <w:rFonts w:eastAsia="Symbol"/>
                <w:i/>
                <w:color w:val="000000" w:themeColor="text1"/>
              </w:rPr>
              <w:t>United Kingdom</w:t>
            </w:r>
          </w:p>
        </w:tc>
      </w:tr>
      <w:tr w:rsidR="008819FE" w:rsidRPr="00D21FE6" w14:paraId="636F3EEB" w14:textId="77777777" w:rsidTr="009F4D2A">
        <w:trPr>
          <w:cantSplit/>
        </w:trPr>
        <w:tc>
          <w:tcPr>
            <w:tcW w:w="2842" w:type="dxa"/>
            <w:shd w:val="clear" w:color="auto" w:fill="auto"/>
            <w:vAlign w:val="bottom"/>
          </w:tcPr>
          <w:p w14:paraId="37A7F589" w14:textId="77777777" w:rsidR="008819FE" w:rsidRPr="00BC6CC2" w:rsidRDefault="008819FE">
            <w:pPr>
              <w:spacing w:before="80" w:line="160" w:lineRule="exact"/>
              <w:ind w:left="113"/>
              <w:rPr>
                <w:color w:val="000000" w:themeColor="text1"/>
              </w:rPr>
            </w:pPr>
            <w:r w:rsidRPr="00BC6CC2">
              <w:rPr>
                <w:rFonts w:eastAsia="Symbol"/>
                <w:color w:val="000000" w:themeColor="text1"/>
              </w:rPr>
              <w:t>США</w:t>
            </w:r>
          </w:p>
        </w:tc>
        <w:tc>
          <w:tcPr>
            <w:tcW w:w="1060" w:type="dxa"/>
            <w:tcBorders>
              <w:left w:val="single" w:sz="6" w:space="0" w:color="000000"/>
            </w:tcBorders>
            <w:shd w:val="clear" w:color="auto" w:fill="auto"/>
            <w:vAlign w:val="bottom"/>
          </w:tcPr>
          <w:p w14:paraId="418347C9" w14:textId="03E10FB7" w:rsidR="008819FE" w:rsidRPr="008819FE" w:rsidRDefault="008819FE" w:rsidP="009F4D2A">
            <w:pPr>
              <w:snapToGrid w:val="0"/>
              <w:spacing w:before="80" w:line="160" w:lineRule="exact"/>
              <w:ind w:right="340"/>
              <w:jc w:val="right"/>
              <w:rPr>
                <w:rFonts w:eastAsia="Symbol"/>
              </w:rPr>
            </w:pPr>
            <w:r w:rsidRPr="008819FE">
              <w:rPr>
                <w:rFonts w:eastAsia="Symbol"/>
              </w:rPr>
              <w:t>2 468,8</w:t>
            </w:r>
          </w:p>
        </w:tc>
        <w:tc>
          <w:tcPr>
            <w:tcW w:w="1060" w:type="dxa"/>
            <w:tcBorders>
              <w:left w:val="single" w:sz="6" w:space="0" w:color="000000"/>
            </w:tcBorders>
            <w:shd w:val="clear" w:color="auto" w:fill="auto"/>
            <w:vAlign w:val="bottom"/>
          </w:tcPr>
          <w:p w14:paraId="6465BAA4" w14:textId="51CA96D0" w:rsidR="008819FE" w:rsidRPr="008819FE" w:rsidRDefault="008819FE" w:rsidP="009F4D2A">
            <w:pPr>
              <w:snapToGrid w:val="0"/>
              <w:spacing w:before="80" w:line="160" w:lineRule="exact"/>
              <w:ind w:right="340"/>
              <w:jc w:val="right"/>
              <w:rPr>
                <w:rFonts w:eastAsia="Symbol"/>
                <w:lang w:val="en-US"/>
              </w:rPr>
            </w:pPr>
            <w:r w:rsidRPr="008819FE">
              <w:rPr>
                <w:rFonts w:eastAsia="Symbol"/>
              </w:rPr>
              <w:t>2 238,7</w:t>
            </w:r>
          </w:p>
        </w:tc>
        <w:tc>
          <w:tcPr>
            <w:tcW w:w="1060" w:type="dxa"/>
            <w:tcBorders>
              <w:left w:val="single" w:sz="6" w:space="0" w:color="000000"/>
            </w:tcBorders>
            <w:shd w:val="clear" w:color="auto" w:fill="auto"/>
            <w:vAlign w:val="bottom"/>
          </w:tcPr>
          <w:p w14:paraId="2DB61081" w14:textId="38187BE6" w:rsidR="008819FE" w:rsidRPr="008819FE" w:rsidRDefault="008819FE" w:rsidP="009F4D2A">
            <w:pPr>
              <w:snapToGrid w:val="0"/>
              <w:spacing w:before="80" w:line="160" w:lineRule="exact"/>
              <w:ind w:right="340"/>
              <w:jc w:val="right"/>
              <w:rPr>
                <w:rFonts w:eastAsia="Symbol"/>
              </w:rPr>
            </w:pPr>
            <w:r w:rsidRPr="008819FE">
              <w:rPr>
                <w:rFonts w:eastAsia="Symbol"/>
              </w:rPr>
              <w:t>2 180,2</w:t>
            </w:r>
          </w:p>
        </w:tc>
        <w:tc>
          <w:tcPr>
            <w:tcW w:w="1061" w:type="dxa"/>
            <w:tcBorders>
              <w:left w:val="single" w:sz="6" w:space="0" w:color="000000"/>
            </w:tcBorders>
            <w:shd w:val="clear" w:color="auto" w:fill="auto"/>
            <w:vAlign w:val="bottom"/>
          </w:tcPr>
          <w:p w14:paraId="3CA3E00F" w14:textId="48F7DEBA" w:rsidR="008819FE" w:rsidRPr="008819FE" w:rsidRDefault="008819FE" w:rsidP="009F4D2A">
            <w:pPr>
              <w:snapToGrid w:val="0"/>
              <w:spacing w:before="80" w:line="160" w:lineRule="exact"/>
              <w:ind w:right="340"/>
              <w:jc w:val="right"/>
              <w:rPr>
                <w:rFonts w:eastAsia="Symbol"/>
              </w:rPr>
            </w:pPr>
            <w:r w:rsidRPr="008819FE">
              <w:rPr>
                <w:rFonts w:eastAsia="Symbol"/>
                <w:lang w:val="en-US"/>
              </w:rPr>
              <w:t>…</w:t>
            </w:r>
          </w:p>
        </w:tc>
        <w:tc>
          <w:tcPr>
            <w:tcW w:w="2839" w:type="dxa"/>
            <w:tcBorders>
              <w:left w:val="single" w:sz="6" w:space="0" w:color="000000"/>
            </w:tcBorders>
            <w:shd w:val="clear" w:color="auto" w:fill="auto"/>
            <w:vAlign w:val="bottom"/>
          </w:tcPr>
          <w:p w14:paraId="75D765F4" w14:textId="77777777" w:rsidR="008819FE" w:rsidRPr="00BC6CC2" w:rsidRDefault="008819FE">
            <w:pPr>
              <w:spacing w:before="80" w:line="160" w:lineRule="exact"/>
              <w:ind w:left="170"/>
              <w:rPr>
                <w:color w:val="000000" w:themeColor="text1"/>
              </w:rPr>
            </w:pPr>
            <w:r w:rsidRPr="00BC6CC2">
              <w:rPr>
                <w:rFonts w:eastAsia="Symbol"/>
                <w:i/>
                <w:color w:val="000000" w:themeColor="text1"/>
              </w:rPr>
              <w:t>USA</w:t>
            </w:r>
          </w:p>
        </w:tc>
      </w:tr>
      <w:tr w:rsidR="008819FE" w:rsidRPr="00D21FE6" w14:paraId="6C01C3FE" w14:textId="77777777" w:rsidTr="009F4D2A">
        <w:trPr>
          <w:cantSplit/>
        </w:trPr>
        <w:tc>
          <w:tcPr>
            <w:tcW w:w="2842" w:type="dxa"/>
            <w:shd w:val="clear" w:color="auto" w:fill="auto"/>
            <w:vAlign w:val="bottom"/>
          </w:tcPr>
          <w:p w14:paraId="3DCDB22F" w14:textId="77777777" w:rsidR="008819FE" w:rsidRPr="00BC6CC2" w:rsidRDefault="008819FE">
            <w:pPr>
              <w:spacing w:before="80" w:line="160" w:lineRule="exact"/>
              <w:ind w:left="113"/>
              <w:rPr>
                <w:color w:val="000000" w:themeColor="text1"/>
              </w:rPr>
            </w:pPr>
            <w:r w:rsidRPr="00BC6CC2">
              <w:rPr>
                <w:rFonts w:eastAsia="Symbol"/>
                <w:color w:val="000000" w:themeColor="text1"/>
              </w:rPr>
              <w:t>Турция</w:t>
            </w:r>
          </w:p>
        </w:tc>
        <w:tc>
          <w:tcPr>
            <w:tcW w:w="1060" w:type="dxa"/>
            <w:tcBorders>
              <w:left w:val="single" w:sz="6" w:space="0" w:color="000000"/>
            </w:tcBorders>
            <w:shd w:val="clear" w:color="auto" w:fill="auto"/>
            <w:vAlign w:val="bottom"/>
          </w:tcPr>
          <w:p w14:paraId="173995BC" w14:textId="728A522A" w:rsidR="008819FE" w:rsidRPr="008819FE" w:rsidRDefault="008819FE" w:rsidP="009F4D2A">
            <w:pPr>
              <w:snapToGrid w:val="0"/>
              <w:spacing w:before="80" w:line="160" w:lineRule="exact"/>
              <w:ind w:right="340"/>
              <w:jc w:val="right"/>
              <w:rPr>
                <w:rFonts w:eastAsia="Symbol"/>
              </w:rPr>
            </w:pPr>
            <w:r w:rsidRPr="008819FE">
              <w:rPr>
                <w:rFonts w:eastAsia="Symbol"/>
              </w:rPr>
              <w:t>11,5</w:t>
            </w:r>
          </w:p>
        </w:tc>
        <w:tc>
          <w:tcPr>
            <w:tcW w:w="1060" w:type="dxa"/>
            <w:tcBorders>
              <w:left w:val="single" w:sz="6" w:space="0" w:color="000000"/>
            </w:tcBorders>
            <w:shd w:val="clear" w:color="auto" w:fill="auto"/>
            <w:vAlign w:val="bottom"/>
          </w:tcPr>
          <w:p w14:paraId="17320CEA" w14:textId="06B260B6" w:rsidR="008819FE" w:rsidRPr="008819FE" w:rsidRDefault="008819FE" w:rsidP="009F4D2A">
            <w:pPr>
              <w:snapToGrid w:val="0"/>
              <w:spacing w:before="80" w:line="160" w:lineRule="exact"/>
              <w:ind w:right="340"/>
              <w:jc w:val="right"/>
              <w:rPr>
                <w:rFonts w:eastAsia="Symbol"/>
              </w:rPr>
            </w:pPr>
            <w:r w:rsidRPr="008819FE">
              <w:rPr>
                <w:rFonts w:eastAsia="Symbol"/>
              </w:rPr>
              <w:t>16,2</w:t>
            </w:r>
          </w:p>
        </w:tc>
        <w:tc>
          <w:tcPr>
            <w:tcW w:w="1060" w:type="dxa"/>
            <w:tcBorders>
              <w:left w:val="single" w:sz="6" w:space="0" w:color="000000"/>
            </w:tcBorders>
            <w:shd w:val="clear" w:color="auto" w:fill="auto"/>
            <w:vAlign w:val="bottom"/>
          </w:tcPr>
          <w:p w14:paraId="762628A6" w14:textId="3702C19A" w:rsidR="008819FE" w:rsidRPr="008819FE" w:rsidRDefault="008819FE" w:rsidP="00435EAE">
            <w:pPr>
              <w:snapToGrid w:val="0"/>
              <w:spacing w:before="80" w:line="160" w:lineRule="exact"/>
              <w:ind w:right="340"/>
              <w:jc w:val="right"/>
              <w:rPr>
                <w:rFonts w:eastAsia="Symbol"/>
              </w:rPr>
            </w:pPr>
            <w:r w:rsidRPr="008819FE">
              <w:rPr>
                <w:rFonts w:eastAsia="Symbol"/>
              </w:rPr>
              <w:t>13,</w:t>
            </w:r>
            <w:r w:rsidR="00435EAE">
              <w:rPr>
                <w:rFonts w:eastAsia="Symbol"/>
              </w:rPr>
              <w:t>1</w:t>
            </w:r>
          </w:p>
        </w:tc>
        <w:tc>
          <w:tcPr>
            <w:tcW w:w="1061" w:type="dxa"/>
            <w:tcBorders>
              <w:left w:val="single" w:sz="6" w:space="0" w:color="000000"/>
            </w:tcBorders>
            <w:shd w:val="clear" w:color="auto" w:fill="auto"/>
            <w:vAlign w:val="bottom"/>
          </w:tcPr>
          <w:p w14:paraId="30F258A0" w14:textId="42BCD718" w:rsidR="008819FE" w:rsidRPr="00435EAE" w:rsidRDefault="00435EAE" w:rsidP="009F4D2A">
            <w:pPr>
              <w:snapToGrid w:val="0"/>
              <w:spacing w:before="80" w:line="160" w:lineRule="exact"/>
              <w:ind w:right="340"/>
              <w:jc w:val="right"/>
              <w:rPr>
                <w:rFonts w:eastAsia="Symbol"/>
              </w:rPr>
            </w:pPr>
            <w:r>
              <w:rPr>
                <w:rFonts w:eastAsia="Symbol"/>
              </w:rPr>
              <w:t>13,3</w:t>
            </w:r>
          </w:p>
        </w:tc>
        <w:tc>
          <w:tcPr>
            <w:tcW w:w="2839" w:type="dxa"/>
            <w:tcBorders>
              <w:left w:val="single" w:sz="6" w:space="0" w:color="000000"/>
            </w:tcBorders>
            <w:shd w:val="clear" w:color="auto" w:fill="auto"/>
            <w:vAlign w:val="bottom"/>
          </w:tcPr>
          <w:p w14:paraId="5C3EB064" w14:textId="77777777" w:rsidR="008819FE" w:rsidRPr="00BC6CC2" w:rsidRDefault="008819FE">
            <w:pPr>
              <w:spacing w:before="80" w:line="160" w:lineRule="exact"/>
              <w:ind w:left="170"/>
              <w:rPr>
                <w:color w:val="000000" w:themeColor="text1"/>
              </w:rPr>
            </w:pPr>
            <w:r w:rsidRPr="00BC6CC2">
              <w:rPr>
                <w:rFonts w:eastAsia="Symbol"/>
                <w:i/>
                <w:color w:val="000000" w:themeColor="text1"/>
              </w:rPr>
              <w:t>Turkey</w:t>
            </w:r>
          </w:p>
        </w:tc>
      </w:tr>
      <w:tr w:rsidR="008819FE" w:rsidRPr="00D21FE6" w14:paraId="025C6013" w14:textId="77777777" w:rsidTr="009F4D2A">
        <w:trPr>
          <w:cantSplit/>
        </w:trPr>
        <w:tc>
          <w:tcPr>
            <w:tcW w:w="2842" w:type="dxa"/>
            <w:tcBorders>
              <w:bottom w:val="single" w:sz="6" w:space="0" w:color="000000"/>
            </w:tcBorders>
            <w:shd w:val="clear" w:color="auto" w:fill="auto"/>
            <w:vAlign w:val="center"/>
          </w:tcPr>
          <w:p w14:paraId="1AC8D50C" w14:textId="77777777" w:rsidR="008819FE" w:rsidRPr="00BC6CC2" w:rsidRDefault="008819FE">
            <w:pPr>
              <w:spacing w:before="80" w:line="160" w:lineRule="exact"/>
              <w:ind w:left="113"/>
              <w:rPr>
                <w:color w:val="000000" w:themeColor="text1"/>
              </w:rPr>
            </w:pPr>
            <w:r w:rsidRPr="00BC6CC2">
              <w:rPr>
                <w:rFonts w:eastAsia="Symbol"/>
                <w:color w:val="000000" w:themeColor="text1"/>
              </w:rPr>
              <w:t>Япония</w:t>
            </w:r>
          </w:p>
        </w:tc>
        <w:tc>
          <w:tcPr>
            <w:tcW w:w="1060" w:type="dxa"/>
            <w:tcBorders>
              <w:left w:val="single" w:sz="6" w:space="0" w:color="000000"/>
              <w:bottom w:val="single" w:sz="6" w:space="0" w:color="000000"/>
            </w:tcBorders>
            <w:shd w:val="clear" w:color="auto" w:fill="auto"/>
            <w:vAlign w:val="bottom"/>
          </w:tcPr>
          <w:p w14:paraId="25A1E4E2" w14:textId="70711B8B" w:rsidR="008819FE" w:rsidRPr="008819FE" w:rsidRDefault="008819FE" w:rsidP="009F4D2A">
            <w:pPr>
              <w:snapToGrid w:val="0"/>
              <w:spacing w:before="80" w:line="160" w:lineRule="exact"/>
              <w:ind w:right="340"/>
              <w:jc w:val="right"/>
              <w:rPr>
                <w:rFonts w:eastAsia="Symbol"/>
              </w:rPr>
            </w:pPr>
            <w:r w:rsidRPr="008819FE">
              <w:rPr>
                <w:rFonts w:eastAsia="Symbol"/>
              </w:rPr>
              <w:t>20,4</w:t>
            </w:r>
          </w:p>
        </w:tc>
        <w:tc>
          <w:tcPr>
            <w:tcW w:w="1060" w:type="dxa"/>
            <w:tcBorders>
              <w:left w:val="single" w:sz="6" w:space="0" w:color="000000"/>
              <w:bottom w:val="single" w:sz="6" w:space="0" w:color="000000"/>
            </w:tcBorders>
            <w:shd w:val="clear" w:color="auto" w:fill="auto"/>
            <w:vAlign w:val="bottom"/>
          </w:tcPr>
          <w:p w14:paraId="4ED67C6E" w14:textId="48A96158" w:rsidR="008819FE" w:rsidRPr="008819FE" w:rsidRDefault="008819FE" w:rsidP="009F4D2A">
            <w:pPr>
              <w:snapToGrid w:val="0"/>
              <w:spacing w:before="80" w:line="160" w:lineRule="exact"/>
              <w:ind w:right="340"/>
              <w:jc w:val="right"/>
              <w:rPr>
                <w:rFonts w:eastAsia="Symbol"/>
              </w:rPr>
            </w:pPr>
            <w:r w:rsidRPr="008819FE">
              <w:rPr>
                <w:rFonts w:eastAsia="Symbol"/>
              </w:rPr>
              <w:t>18,0</w:t>
            </w:r>
          </w:p>
        </w:tc>
        <w:tc>
          <w:tcPr>
            <w:tcW w:w="1060" w:type="dxa"/>
            <w:tcBorders>
              <w:left w:val="single" w:sz="6" w:space="0" w:color="000000"/>
              <w:bottom w:val="single" w:sz="6" w:space="0" w:color="000000"/>
            </w:tcBorders>
            <w:shd w:val="clear" w:color="auto" w:fill="auto"/>
            <w:vAlign w:val="bottom"/>
          </w:tcPr>
          <w:p w14:paraId="157068FF" w14:textId="4C31E69C" w:rsidR="008819FE" w:rsidRPr="008819FE" w:rsidRDefault="008819FE" w:rsidP="009F4D2A">
            <w:pPr>
              <w:snapToGrid w:val="0"/>
              <w:spacing w:before="80" w:line="160" w:lineRule="exact"/>
              <w:ind w:right="340"/>
              <w:jc w:val="right"/>
              <w:rPr>
                <w:rFonts w:eastAsia="Symbol"/>
              </w:rPr>
            </w:pPr>
            <w:r w:rsidRPr="008819FE">
              <w:rPr>
                <w:rFonts w:eastAsia="Symbol"/>
              </w:rPr>
              <w:t>17,8</w:t>
            </w:r>
          </w:p>
        </w:tc>
        <w:tc>
          <w:tcPr>
            <w:tcW w:w="1061" w:type="dxa"/>
            <w:tcBorders>
              <w:left w:val="single" w:sz="6" w:space="0" w:color="000000"/>
              <w:bottom w:val="single" w:sz="6" w:space="0" w:color="000000"/>
            </w:tcBorders>
            <w:shd w:val="clear" w:color="auto" w:fill="auto"/>
            <w:vAlign w:val="bottom"/>
          </w:tcPr>
          <w:p w14:paraId="1478BABB" w14:textId="3168C2D1" w:rsidR="008819FE" w:rsidRPr="008819FE" w:rsidRDefault="008819FE" w:rsidP="008819FE">
            <w:pPr>
              <w:snapToGrid w:val="0"/>
              <w:spacing w:before="80" w:line="160" w:lineRule="exact"/>
              <w:ind w:right="340"/>
              <w:jc w:val="right"/>
              <w:rPr>
                <w:rFonts w:eastAsia="Symbol"/>
              </w:rPr>
            </w:pPr>
            <w:r w:rsidRPr="008819FE">
              <w:rPr>
                <w:rFonts w:eastAsia="Symbol"/>
                <w:lang w:val="en-US"/>
              </w:rPr>
              <w:t>…</w:t>
            </w:r>
          </w:p>
        </w:tc>
        <w:tc>
          <w:tcPr>
            <w:tcW w:w="2839" w:type="dxa"/>
            <w:tcBorders>
              <w:left w:val="single" w:sz="6" w:space="0" w:color="000000"/>
              <w:bottom w:val="single" w:sz="6" w:space="0" w:color="000000"/>
            </w:tcBorders>
            <w:shd w:val="clear" w:color="auto" w:fill="auto"/>
            <w:vAlign w:val="center"/>
          </w:tcPr>
          <w:p w14:paraId="76A06555" w14:textId="77777777" w:rsidR="008819FE" w:rsidRPr="00BC6CC2" w:rsidRDefault="008819FE">
            <w:pPr>
              <w:spacing w:before="80" w:line="160" w:lineRule="exact"/>
              <w:ind w:left="170"/>
              <w:rPr>
                <w:color w:val="000000" w:themeColor="text1"/>
              </w:rPr>
            </w:pPr>
            <w:r w:rsidRPr="00BC6CC2">
              <w:rPr>
                <w:rFonts w:eastAsia="Symbol"/>
                <w:i/>
                <w:color w:val="000000" w:themeColor="text1"/>
              </w:rPr>
              <w:t>Japan</w:t>
            </w:r>
          </w:p>
        </w:tc>
      </w:tr>
    </w:tbl>
    <w:p w14:paraId="2CDE657C" w14:textId="77777777" w:rsidR="00504A06" w:rsidRPr="00D21FE6" w:rsidRDefault="00504A06">
      <w:pPr>
        <w:spacing w:before="60"/>
        <w:rPr>
          <w:rFonts w:eastAsia="Symbol"/>
          <w:sz w:val="12"/>
          <w:szCs w:val="12"/>
        </w:rPr>
      </w:pPr>
      <w:r w:rsidRPr="00D21FE6">
        <w:rPr>
          <w:rFonts w:eastAsia="Symbol"/>
          <w:sz w:val="12"/>
          <w:szCs w:val="12"/>
          <w:vertAlign w:val="superscript"/>
        </w:rPr>
        <w:t xml:space="preserve">1) </w:t>
      </w:r>
      <w:r w:rsidRPr="00D21FE6">
        <w:rPr>
          <w:rFonts w:eastAsia="Symbol"/>
          <w:sz w:val="12"/>
          <w:szCs w:val="12"/>
        </w:rPr>
        <w:t>Без данных по территории левобережья р. Днестр и г. Бендеры.</w:t>
      </w:r>
    </w:p>
    <w:p w14:paraId="6AE822CF" w14:textId="77777777" w:rsidR="00504A06" w:rsidRPr="00D21FE6" w:rsidRDefault="00504A06">
      <w:pPr>
        <w:spacing w:before="60"/>
        <w:rPr>
          <w:rFonts w:eastAsia="Symbol"/>
          <w:i/>
          <w:sz w:val="12"/>
          <w:lang w:val="en-US"/>
        </w:rPr>
      </w:pPr>
      <w:r w:rsidRPr="00D21FE6">
        <w:rPr>
          <w:rFonts w:eastAsia="Symbol"/>
          <w:i/>
          <w:sz w:val="12"/>
          <w:szCs w:val="12"/>
          <w:vertAlign w:val="superscript"/>
          <w:lang w:val="en-US"/>
        </w:rPr>
        <w:t xml:space="preserve">1) </w:t>
      </w:r>
      <w:r w:rsidRPr="00D21FE6">
        <w:rPr>
          <w:rFonts w:eastAsia="Symbol"/>
          <w:i/>
          <w:sz w:val="12"/>
          <w:szCs w:val="12"/>
          <w:lang w:val="en-US"/>
        </w:rPr>
        <w:t>Without</w:t>
      </w:r>
      <w:r w:rsidRPr="00D21FE6">
        <w:rPr>
          <w:rFonts w:eastAsia="Symbol"/>
          <w:i/>
          <w:sz w:val="12"/>
          <w:lang w:val="en-US"/>
        </w:rPr>
        <w:t xml:space="preserve"> data on the left-bank territory of the Dnestr River and Bendery city.</w:t>
      </w:r>
    </w:p>
    <w:p w14:paraId="2F29C723" w14:textId="77777777" w:rsidR="00504A06" w:rsidRPr="00D21FE6" w:rsidRDefault="00504A06">
      <w:pPr>
        <w:spacing w:before="60"/>
        <w:rPr>
          <w:rFonts w:eastAsia="Symbol"/>
          <w:i/>
          <w:sz w:val="12"/>
          <w:szCs w:val="12"/>
          <w:vertAlign w:val="superscript"/>
          <w:lang w:val="en-US"/>
        </w:rPr>
      </w:pPr>
    </w:p>
    <w:p w14:paraId="70C9675F" w14:textId="5986512C" w:rsidR="00504A06" w:rsidRPr="00D21FE6" w:rsidRDefault="00693970">
      <w:pPr>
        <w:pageBreakBefore/>
        <w:tabs>
          <w:tab w:val="left" w:pos="7371"/>
        </w:tabs>
        <w:spacing w:after="60"/>
      </w:pPr>
      <w:r w:rsidRPr="00B900F4">
        <w:rPr>
          <w:rFonts w:eastAsia="Symbol"/>
          <w:b/>
          <w:bCs/>
          <w:sz w:val="16"/>
          <w:szCs w:val="16"/>
        </w:rPr>
        <w:lastRenderedPageBreak/>
        <w:t>26</w:t>
      </w:r>
      <w:r w:rsidRPr="00D21FE6">
        <w:rPr>
          <w:rFonts w:eastAsia="Symbol"/>
          <w:b/>
          <w:bCs/>
          <w:sz w:val="16"/>
          <w:szCs w:val="16"/>
        </w:rPr>
        <w:t>.</w:t>
      </w:r>
      <w:r w:rsidR="00504A06" w:rsidRPr="00D21FE6">
        <w:rPr>
          <w:rFonts w:eastAsia="Symbol"/>
          <w:b/>
          <w:bCs/>
          <w:sz w:val="16"/>
          <w:szCs w:val="16"/>
        </w:rPr>
        <w:t>4</w:t>
      </w:r>
      <w:r w:rsidR="0056620D" w:rsidRPr="00D21FE6">
        <w:rPr>
          <w:rFonts w:eastAsia="Symbol"/>
          <w:b/>
          <w:bCs/>
          <w:sz w:val="16"/>
          <w:szCs w:val="16"/>
        </w:rPr>
        <w:t>1</w:t>
      </w:r>
      <w:r w:rsidR="00504A06" w:rsidRPr="00D21FE6">
        <w:rPr>
          <w:rFonts w:eastAsia="Symbol"/>
          <w:b/>
          <w:bCs/>
          <w:sz w:val="16"/>
          <w:szCs w:val="16"/>
        </w:rPr>
        <w:t>.</w:t>
      </w:r>
      <w:r w:rsidR="00504A06" w:rsidRPr="00D21FE6">
        <w:rPr>
          <w:rFonts w:eastAsia="Symbol"/>
          <w:sz w:val="16"/>
          <w:szCs w:val="16"/>
        </w:rPr>
        <w:t xml:space="preserve"> </w:t>
      </w:r>
      <w:r w:rsidR="00504A06" w:rsidRPr="00D21FE6">
        <w:rPr>
          <w:rFonts w:eastAsia="Symbol"/>
          <w:b/>
          <w:bCs/>
          <w:sz w:val="16"/>
          <w:szCs w:val="16"/>
        </w:rPr>
        <w:t>УДЕЛЬНЫЙ ВЕС ОТДЕЛЬНЫХ ВИДОВ ТРАНСПОРТА В ОБЩЕМ ГРУЗООБОРОТЕ</w:t>
      </w:r>
    </w:p>
    <w:p w14:paraId="798FA9A9" w14:textId="77777777" w:rsidR="00AD67FA" w:rsidRPr="00D21FE6" w:rsidRDefault="00AD67FA" w:rsidP="00AD67FA">
      <w:pPr>
        <w:tabs>
          <w:tab w:val="left" w:pos="7371"/>
        </w:tabs>
        <w:spacing w:after="60"/>
        <w:ind w:left="482"/>
        <w:rPr>
          <w:lang w:val="en-US"/>
        </w:rPr>
      </w:pPr>
      <w:r w:rsidRPr="00D21FE6">
        <w:rPr>
          <w:rFonts w:eastAsia="Symbol"/>
          <w:b/>
          <w:i/>
          <w:sz w:val="16"/>
          <w:szCs w:val="16"/>
          <w:lang w:val="en-US"/>
        </w:rPr>
        <w:t xml:space="preserve">SHARE OF CERTAIN MODES OF TRANSPORT IN TOTAL </w:t>
      </w:r>
      <w:r w:rsidRPr="00D21FE6">
        <w:rPr>
          <w:rStyle w:val="hpsalt-edited"/>
          <w:rFonts w:eastAsia="Symbol"/>
          <w:b/>
          <w:i/>
          <w:caps/>
          <w:sz w:val="16"/>
          <w:szCs w:val="16"/>
          <w:lang w:val="en"/>
        </w:rPr>
        <w:t>freight</w:t>
      </w:r>
      <w:r w:rsidRPr="00D21FE6">
        <w:rPr>
          <w:rStyle w:val="hpsalt-edited"/>
          <w:rFonts w:eastAsia="Symbol"/>
          <w:b/>
          <w:i/>
          <w:sz w:val="16"/>
          <w:szCs w:val="16"/>
          <w:lang w:val="en"/>
        </w:rPr>
        <w:t xml:space="preserve"> </w:t>
      </w:r>
      <w:r w:rsidRPr="00D21FE6">
        <w:rPr>
          <w:rFonts w:eastAsia="Symbol"/>
          <w:b/>
          <w:i/>
          <w:sz w:val="16"/>
          <w:szCs w:val="16"/>
          <w:lang w:val="en-US"/>
        </w:rPr>
        <w:t>TURNOVER</w:t>
      </w:r>
    </w:p>
    <w:p w14:paraId="176CA5DE" w14:textId="77777777" w:rsidR="00504A06" w:rsidRPr="00D21FE6" w:rsidRDefault="00504A06">
      <w:pPr>
        <w:tabs>
          <w:tab w:val="left" w:pos="7371"/>
        </w:tabs>
        <w:spacing w:after="60"/>
        <w:jc w:val="right"/>
      </w:pPr>
      <w:r w:rsidRPr="00D21FE6">
        <w:rPr>
          <w:rFonts w:eastAsia="Symbol"/>
        </w:rPr>
        <w:t xml:space="preserve">(в процентах / </w:t>
      </w:r>
      <w:r w:rsidRPr="00D21FE6">
        <w:rPr>
          <w:rFonts w:eastAsia="Symbol"/>
          <w:i/>
          <w:lang w:val="en-US"/>
        </w:rPr>
        <w:t>percent</w:t>
      </w:r>
      <w:r w:rsidRPr="00D21FE6">
        <w:rPr>
          <w:rFonts w:eastAsia="Symbol"/>
          <w:lang w:val="en-US"/>
        </w:rPr>
        <w:t>)</w:t>
      </w:r>
    </w:p>
    <w:tbl>
      <w:tblPr>
        <w:tblW w:w="9922" w:type="dxa"/>
        <w:tblInd w:w="7" w:type="dxa"/>
        <w:tblLayout w:type="fixed"/>
        <w:tblCellMar>
          <w:left w:w="0" w:type="dxa"/>
          <w:right w:w="0" w:type="dxa"/>
        </w:tblCellMar>
        <w:tblLook w:val="0000" w:firstRow="0" w:lastRow="0" w:firstColumn="0" w:lastColumn="0" w:noHBand="0" w:noVBand="0"/>
      </w:tblPr>
      <w:tblGrid>
        <w:gridCol w:w="1701"/>
        <w:gridCol w:w="937"/>
        <w:gridCol w:w="938"/>
        <w:gridCol w:w="938"/>
        <w:gridCol w:w="938"/>
        <w:gridCol w:w="938"/>
        <w:gridCol w:w="938"/>
        <w:gridCol w:w="882"/>
        <w:gridCol w:w="1712"/>
      </w:tblGrid>
      <w:tr w:rsidR="00853565" w:rsidRPr="00D21FE6" w14:paraId="45B49432" w14:textId="77777777">
        <w:trPr>
          <w:cantSplit/>
        </w:trPr>
        <w:tc>
          <w:tcPr>
            <w:tcW w:w="1701" w:type="dxa"/>
            <w:tcBorders>
              <w:top w:val="single" w:sz="6" w:space="0" w:color="000000"/>
              <w:bottom w:val="single" w:sz="6" w:space="0" w:color="000000"/>
            </w:tcBorders>
            <w:shd w:val="clear" w:color="auto" w:fill="auto"/>
            <w:vAlign w:val="bottom"/>
          </w:tcPr>
          <w:p w14:paraId="3E23F7A9" w14:textId="77777777" w:rsidR="00504A06" w:rsidRPr="00D21FE6" w:rsidRDefault="00504A06">
            <w:pPr>
              <w:snapToGrid w:val="0"/>
              <w:spacing w:before="20" w:after="20"/>
              <w:rPr>
                <w:rFonts w:eastAsia="Symbol"/>
                <w:sz w:val="12"/>
                <w:szCs w:val="12"/>
              </w:rPr>
            </w:pPr>
          </w:p>
        </w:tc>
        <w:tc>
          <w:tcPr>
            <w:tcW w:w="937" w:type="dxa"/>
            <w:tcBorders>
              <w:top w:val="single" w:sz="6" w:space="0" w:color="000000"/>
              <w:left w:val="single" w:sz="6" w:space="0" w:color="000000"/>
              <w:bottom w:val="single" w:sz="6" w:space="0" w:color="000000"/>
            </w:tcBorders>
            <w:shd w:val="clear" w:color="auto" w:fill="auto"/>
          </w:tcPr>
          <w:p w14:paraId="04E0E936" w14:textId="77777777" w:rsidR="00504A06" w:rsidRPr="00D21FE6" w:rsidRDefault="00504A06">
            <w:pPr>
              <w:spacing w:before="20" w:after="20"/>
              <w:ind w:left="57"/>
              <w:rPr>
                <w:sz w:val="12"/>
                <w:szCs w:val="12"/>
              </w:rPr>
            </w:pPr>
            <w:r w:rsidRPr="00D21FE6">
              <w:rPr>
                <w:rFonts w:eastAsia="Symbol"/>
                <w:sz w:val="12"/>
                <w:szCs w:val="12"/>
              </w:rPr>
              <w:t>Годы</w:t>
            </w:r>
          </w:p>
          <w:p w14:paraId="435F75CA" w14:textId="77777777" w:rsidR="00504A06" w:rsidRPr="00D21FE6" w:rsidRDefault="00504A06">
            <w:pPr>
              <w:spacing w:before="20" w:after="20"/>
              <w:ind w:left="57"/>
              <w:rPr>
                <w:sz w:val="12"/>
                <w:szCs w:val="12"/>
              </w:rPr>
            </w:pPr>
            <w:r w:rsidRPr="00D21FE6">
              <w:rPr>
                <w:rFonts w:eastAsia="Symbol"/>
                <w:i/>
                <w:sz w:val="12"/>
                <w:szCs w:val="12"/>
                <w:lang w:val="en-US"/>
              </w:rPr>
              <w:t>Year</w:t>
            </w:r>
          </w:p>
        </w:tc>
        <w:tc>
          <w:tcPr>
            <w:tcW w:w="938" w:type="dxa"/>
            <w:tcBorders>
              <w:top w:val="single" w:sz="6" w:space="0" w:color="000000"/>
              <w:left w:val="single" w:sz="6" w:space="0" w:color="000000"/>
              <w:bottom w:val="single" w:sz="6" w:space="0" w:color="000000"/>
            </w:tcBorders>
            <w:shd w:val="clear" w:color="auto" w:fill="auto"/>
          </w:tcPr>
          <w:p w14:paraId="40369090" w14:textId="3CAF1B68" w:rsidR="00504A06" w:rsidRPr="00D21FE6" w:rsidRDefault="00504A06">
            <w:pPr>
              <w:spacing w:before="20" w:after="20"/>
              <w:ind w:left="57"/>
              <w:rPr>
                <w:sz w:val="12"/>
                <w:szCs w:val="12"/>
              </w:rPr>
            </w:pPr>
            <w:r w:rsidRPr="00D21FE6">
              <w:rPr>
                <w:rFonts w:eastAsia="Symbol"/>
                <w:sz w:val="12"/>
                <w:szCs w:val="12"/>
              </w:rPr>
              <w:t>Железнод</w:t>
            </w:r>
            <w:r w:rsidRPr="00D21FE6">
              <w:rPr>
                <w:rFonts w:eastAsia="Symbol"/>
                <w:sz w:val="12"/>
                <w:szCs w:val="12"/>
              </w:rPr>
              <w:t>о</w:t>
            </w:r>
            <w:r w:rsidRPr="00D21FE6">
              <w:rPr>
                <w:rFonts w:eastAsia="Symbol"/>
                <w:sz w:val="12"/>
                <w:szCs w:val="12"/>
              </w:rPr>
              <w:t>рожный</w:t>
            </w:r>
          </w:p>
          <w:p w14:paraId="0854B769" w14:textId="77777777" w:rsidR="00504A06" w:rsidRPr="00D21FE6" w:rsidRDefault="00504A06">
            <w:pPr>
              <w:spacing w:before="20" w:after="20"/>
              <w:ind w:left="57"/>
              <w:rPr>
                <w:sz w:val="12"/>
                <w:szCs w:val="12"/>
              </w:rPr>
            </w:pPr>
            <w:r w:rsidRPr="00D21FE6">
              <w:rPr>
                <w:rFonts w:eastAsia="Symbol"/>
                <w:i/>
                <w:sz w:val="12"/>
                <w:szCs w:val="12"/>
                <w:lang w:val="en-US"/>
              </w:rPr>
              <w:t>Railway</w:t>
            </w:r>
          </w:p>
        </w:tc>
        <w:tc>
          <w:tcPr>
            <w:tcW w:w="938" w:type="dxa"/>
            <w:tcBorders>
              <w:top w:val="single" w:sz="6" w:space="0" w:color="000000"/>
              <w:left w:val="single" w:sz="6" w:space="0" w:color="000000"/>
              <w:bottom w:val="single" w:sz="6" w:space="0" w:color="000000"/>
            </w:tcBorders>
            <w:shd w:val="clear" w:color="auto" w:fill="auto"/>
          </w:tcPr>
          <w:p w14:paraId="350CFB7B" w14:textId="77777777" w:rsidR="00504A06" w:rsidRPr="00D21FE6" w:rsidRDefault="00504A06">
            <w:pPr>
              <w:spacing w:before="20" w:after="20"/>
              <w:ind w:left="57"/>
              <w:rPr>
                <w:sz w:val="12"/>
                <w:szCs w:val="12"/>
              </w:rPr>
            </w:pPr>
            <w:r w:rsidRPr="00D21FE6">
              <w:rPr>
                <w:rFonts w:eastAsia="Symbol"/>
                <w:sz w:val="12"/>
                <w:szCs w:val="12"/>
              </w:rPr>
              <w:t>Автомобил</w:t>
            </w:r>
            <w:r w:rsidRPr="00D21FE6">
              <w:rPr>
                <w:rFonts w:eastAsia="Symbol"/>
                <w:sz w:val="12"/>
                <w:szCs w:val="12"/>
              </w:rPr>
              <w:t>ь</w:t>
            </w:r>
            <w:r w:rsidRPr="00D21FE6">
              <w:rPr>
                <w:rFonts w:eastAsia="Symbol"/>
                <w:sz w:val="12"/>
                <w:szCs w:val="12"/>
              </w:rPr>
              <w:t>ный</w:t>
            </w:r>
          </w:p>
          <w:p w14:paraId="4E186A56" w14:textId="77777777" w:rsidR="00504A06" w:rsidRPr="00D21FE6" w:rsidRDefault="00504A06">
            <w:pPr>
              <w:spacing w:before="20" w:after="20"/>
              <w:ind w:left="57"/>
              <w:rPr>
                <w:sz w:val="12"/>
                <w:szCs w:val="12"/>
              </w:rPr>
            </w:pPr>
            <w:r w:rsidRPr="00D21FE6">
              <w:rPr>
                <w:rStyle w:val="hps"/>
                <w:rFonts w:eastAsia="Symbol"/>
                <w:i/>
                <w:sz w:val="12"/>
                <w:szCs w:val="12"/>
                <w:lang w:val="en"/>
              </w:rPr>
              <w:t>Road</w:t>
            </w:r>
          </w:p>
        </w:tc>
        <w:tc>
          <w:tcPr>
            <w:tcW w:w="938" w:type="dxa"/>
            <w:tcBorders>
              <w:top w:val="single" w:sz="6" w:space="0" w:color="000000"/>
              <w:left w:val="single" w:sz="6" w:space="0" w:color="000000"/>
              <w:bottom w:val="single" w:sz="6" w:space="0" w:color="000000"/>
            </w:tcBorders>
            <w:shd w:val="clear" w:color="auto" w:fill="auto"/>
          </w:tcPr>
          <w:p w14:paraId="19B4381E" w14:textId="24BB37BB" w:rsidR="00504A06" w:rsidRPr="00D21FE6" w:rsidRDefault="00504A06">
            <w:pPr>
              <w:spacing w:before="20" w:after="20"/>
              <w:ind w:left="57"/>
              <w:rPr>
                <w:sz w:val="12"/>
                <w:szCs w:val="12"/>
              </w:rPr>
            </w:pPr>
            <w:r w:rsidRPr="00D21FE6">
              <w:rPr>
                <w:rFonts w:eastAsia="Symbol"/>
                <w:sz w:val="12"/>
                <w:szCs w:val="12"/>
              </w:rPr>
              <w:t>Трубопрово</w:t>
            </w:r>
            <w:r w:rsidRPr="00D21FE6">
              <w:rPr>
                <w:rFonts w:eastAsia="Symbol"/>
                <w:sz w:val="12"/>
                <w:szCs w:val="12"/>
              </w:rPr>
              <w:t>д</w:t>
            </w:r>
            <w:r w:rsidRPr="00D21FE6">
              <w:rPr>
                <w:rFonts w:eastAsia="Symbol"/>
                <w:sz w:val="12"/>
                <w:szCs w:val="12"/>
              </w:rPr>
              <w:t>ный</w:t>
            </w:r>
            <w:proofErr w:type="gramStart"/>
            <w:r w:rsidRPr="00D21FE6">
              <w:rPr>
                <w:rFonts w:eastAsia="Symbol"/>
                <w:sz w:val="12"/>
                <w:szCs w:val="12"/>
                <w:vertAlign w:val="superscript"/>
                <w:lang w:val="en-US"/>
              </w:rPr>
              <w:t>1</w:t>
            </w:r>
            <w:proofErr w:type="gramEnd"/>
            <w:r w:rsidRPr="00D21FE6">
              <w:rPr>
                <w:rFonts w:eastAsia="Symbol"/>
                <w:sz w:val="12"/>
                <w:szCs w:val="12"/>
                <w:vertAlign w:val="superscript"/>
                <w:lang w:val="en-US"/>
              </w:rPr>
              <w:t>)</w:t>
            </w:r>
          </w:p>
          <w:p w14:paraId="31D98654" w14:textId="77777777" w:rsidR="00504A06" w:rsidRPr="00D21FE6" w:rsidRDefault="00504A06">
            <w:pPr>
              <w:spacing w:before="20" w:after="20"/>
              <w:ind w:left="57"/>
              <w:rPr>
                <w:sz w:val="12"/>
                <w:szCs w:val="12"/>
              </w:rPr>
            </w:pPr>
            <w:r w:rsidRPr="00D21FE6">
              <w:rPr>
                <w:rStyle w:val="hps"/>
                <w:rFonts w:eastAsia="Symbol"/>
                <w:i/>
                <w:sz w:val="12"/>
                <w:szCs w:val="12"/>
                <w:lang w:val="en"/>
              </w:rPr>
              <w:t>Pipelines</w:t>
            </w:r>
            <w:r w:rsidRPr="00D21FE6">
              <w:rPr>
                <w:rFonts w:eastAsia="Symbol"/>
                <w:sz w:val="12"/>
                <w:szCs w:val="12"/>
                <w:vertAlign w:val="superscript"/>
                <w:lang w:val="en-US"/>
              </w:rPr>
              <w:t>1)</w:t>
            </w:r>
          </w:p>
        </w:tc>
        <w:tc>
          <w:tcPr>
            <w:tcW w:w="938" w:type="dxa"/>
            <w:tcBorders>
              <w:top w:val="single" w:sz="6" w:space="0" w:color="000000"/>
              <w:left w:val="single" w:sz="6" w:space="0" w:color="000000"/>
              <w:bottom w:val="single" w:sz="6" w:space="0" w:color="000000"/>
            </w:tcBorders>
            <w:shd w:val="clear" w:color="auto" w:fill="auto"/>
          </w:tcPr>
          <w:p w14:paraId="01031D89" w14:textId="77777777" w:rsidR="00504A06" w:rsidRPr="00D21FE6" w:rsidRDefault="00504A06">
            <w:pPr>
              <w:spacing w:before="20" w:after="20"/>
              <w:ind w:left="57"/>
              <w:rPr>
                <w:sz w:val="12"/>
                <w:szCs w:val="12"/>
              </w:rPr>
            </w:pPr>
            <w:r w:rsidRPr="00D21FE6">
              <w:rPr>
                <w:rFonts w:eastAsia="Symbol"/>
                <w:sz w:val="12"/>
                <w:szCs w:val="12"/>
              </w:rPr>
              <w:t>Морской</w:t>
            </w:r>
          </w:p>
          <w:p w14:paraId="6F90BC27" w14:textId="77777777" w:rsidR="00504A06" w:rsidRPr="00D21FE6" w:rsidRDefault="00504A06">
            <w:pPr>
              <w:spacing w:before="20" w:after="20"/>
              <w:ind w:left="57"/>
              <w:rPr>
                <w:sz w:val="12"/>
                <w:szCs w:val="12"/>
              </w:rPr>
            </w:pPr>
            <w:r w:rsidRPr="00D21FE6">
              <w:rPr>
                <w:rFonts w:eastAsia="Symbol"/>
                <w:i/>
                <w:sz w:val="12"/>
                <w:szCs w:val="12"/>
                <w:lang w:val="en-US"/>
              </w:rPr>
              <w:t>Maritime</w:t>
            </w:r>
          </w:p>
        </w:tc>
        <w:tc>
          <w:tcPr>
            <w:tcW w:w="938" w:type="dxa"/>
            <w:tcBorders>
              <w:top w:val="single" w:sz="6" w:space="0" w:color="000000"/>
              <w:left w:val="single" w:sz="6" w:space="0" w:color="000000"/>
              <w:bottom w:val="single" w:sz="6" w:space="0" w:color="000000"/>
            </w:tcBorders>
            <w:shd w:val="clear" w:color="auto" w:fill="auto"/>
          </w:tcPr>
          <w:p w14:paraId="1E8F0487" w14:textId="77777777" w:rsidR="00504A06" w:rsidRPr="00D21FE6" w:rsidRDefault="00504A06">
            <w:pPr>
              <w:spacing w:before="20" w:after="20"/>
              <w:ind w:left="57"/>
              <w:rPr>
                <w:sz w:val="12"/>
                <w:szCs w:val="12"/>
              </w:rPr>
            </w:pPr>
            <w:r w:rsidRPr="00D21FE6">
              <w:rPr>
                <w:rFonts w:eastAsia="Symbol"/>
                <w:sz w:val="12"/>
                <w:szCs w:val="12"/>
              </w:rPr>
              <w:t>Внутренний</w:t>
            </w:r>
            <w:r w:rsidRPr="00D21FE6">
              <w:rPr>
                <w:rFonts w:eastAsia="Symbol"/>
                <w:sz w:val="12"/>
                <w:szCs w:val="12"/>
                <w:lang w:val="en-US"/>
              </w:rPr>
              <w:t xml:space="preserve"> </w:t>
            </w:r>
            <w:r w:rsidRPr="00D21FE6">
              <w:rPr>
                <w:rFonts w:eastAsia="Symbol"/>
                <w:sz w:val="12"/>
                <w:szCs w:val="12"/>
                <w:lang w:val="en-US"/>
              </w:rPr>
              <w:br/>
            </w:r>
            <w:r w:rsidRPr="00D21FE6">
              <w:rPr>
                <w:rFonts w:eastAsia="Symbol"/>
                <w:sz w:val="12"/>
                <w:szCs w:val="12"/>
              </w:rPr>
              <w:t>водный</w:t>
            </w:r>
          </w:p>
          <w:p w14:paraId="6FAD84AF" w14:textId="77777777" w:rsidR="00504A06" w:rsidRPr="00D21FE6" w:rsidRDefault="00504A06">
            <w:pPr>
              <w:spacing w:before="20" w:after="20"/>
              <w:ind w:left="57"/>
              <w:rPr>
                <w:sz w:val="12"/>
                <w:szCs w:val="12"/>
              </w:rPr>
            </w:pPr>
            <w:r w:rsidRPr="00D21FE6">
              <w:rPr>
                <w:rStyle w:val="hps"/>
                <w:rFonts w:eastAsia="Symbol"/>
                <w:i/>
                <w:sz w:val="12"/>
                <w:szCs w:val="12"/>
                <w:lang w:val="en"/>
              </w:rPr>
              <w:t>Inland water</w:t>
            </w:r>
          </w:p>
        </w:tc>
        <w:tc>
          <w:tcPr>
            <w:tcW w:w="882" w:type="dxa"/>
            <w:tcBorders>
              <w:top w:val="single" w:sz="6" w:space="0" w:color="000000"/>
              <w:left w:val="single" w:sz="6" w:space="0" w:color="000000"/>
              <w:bottom w:val="single" w:sz="6" w:space="0" w:color="000000"/>
            </w:tcBorders>
            <w:shd w:val="clear" w:color="auto" w:fill="auto"/>
          </w:tcPr>
          <w:p w14:paraId="6EC81F03" w14:textId="77777777" w:rsidR="00504A06" w:rsidRPr="00D21FE6" w:rsidRDefault="00504A06">
            <w:pPr>
              <w:spacing w:before="20" w:after="20"/>
              <w:ind w:left="57"/>
              <w:rPr>
                <w:sz w:val="12"/>
                <w:szCs w:val="12"/>
              </w:rPr>
            </w:pPr>
            <w:r w:rsidRPr="00D21FE6">
              <w:rPr>
                <w:rFonts w:eastAsia="Symbol"/>
                <w:sz w:val="12"/>
                <w:szCs w:val="12"/>
              </w:rPr>
              <w:t>Воздушный</w:t>
            </w:r>
          </w:p>
          <w:p w14:paraId="0E5AB698" w14:textId="77777777" w:rsidR="00504A06" w:rsidRPr="00D21FE6" w:rsidRDefault="00504A06">
            <w:pPr>
              <w:spacing w:before="20" w:after="20"/>
              <w:ind w:left="57"/>
              <w:rPr>
                <w:sz w:val="12"/>
                <w:szCs w:val="12"/>
              </w:rPr>
            </w:pPr>
            <w:r w:rsidRPr="00D21FE6">
              <w:rPr>
                <w:rFonts w:eastAsia="Symbol"/>
                <w:i/>
                <w:sz w:val="12"/>
                <w:szCs w:val="12"/>
                <w:lang w:val="en-US"/>
              </w:rPr>
              <w:t>Air</w:t>
            </w:r>
          </w:p>
        </w:tc>
        <w:tc>
          <w:tcPr>
            <w:tcW w:w="1712" w:type="dxa"/>
            <w:tcBorders>
              <w:top w:val="single" w:sz="6" w:space="0" w:color="000000"/>
              <w:left w:val="single" w:sz="6" w:space="0" w:color="000000"/>
              <w:bottom w:val="single" w:sz="6" w:space="0" w:color="000000"/>
            </w:tcBorders>
            <w:shd w:val="clear" w:color="auto" w:fill="auto"/>
            <w:vAlign w:val="bottom"/>
          </w:tcPr>
          <w:p w14:paraId="491BAC7A" w14:textId="77777777" w:rsidR="00504A06" w:rsidRPr="00D21FE6" w:rsidRDefault="00504A06">
            <w:pPr>
              <w:snapToGrid w:val="0"/>
              <w:spacing w:before="20" w:after="20"/>
              <w:rPr>
                <w:rFonts w:eastAsia="Symbol"/>
                <w:sz w:val="12"/>
                <w:szCs w:val="12"/>
                <w:lang w:val="en-US"/>
              </w:rPr>
            </w:pPr>
          </w:p>
        </w:tc>
      </w:tr>
      <w:tr w:rsidR="00B03478" w:rsidRPr="00D21FE6" w14:paraId="47DD2599" w14:textId="77777777" w:rsidTr="00970A10">
        <w:trPr>
          <w:cantSplit/>
        </w:trPr>
        <w:tc>
          <w:tcPr>
            <w:tcW w:w="1701" w:type="dxa"/>
            <w:tcBorders>
              <w:top w:val="single" w:sz="6" w:space="0" w:color="000000"/>
            </w:tcBorders>
            <w:shd w:val="clear" w:color="auto" w:fill="auto"/>
            <w:vAlign w:val="bottom"/>
          </w:tcPr>
          <w:p w14:paraId="3BA60DC4" w14:textId="04150FA1" w:rsidR="00B03478" w:rsidRPr="00275548" w:rsidRDefault="00B03478" w:rsidP="00B543FF">
            <w:pPr>
              <w:pStyle w:val="13"/>
              <w:spacing w:before="120" w:line="200" w:lineRule="exact"/>
              <w:rPr>
                <w:color w:val="000000" w:themeColor="text1"/>
                <w:sz w:val="14"/>
                <w:szCs w:val="14"/>
              </w:rPr>
            </w:pPr>
            <w:r w:rsidRPr="00275548">
              <w:rPr>
                <w:rFonts w:eastAsia="Symbol"/>
                <w:color w:val="000000" w:themeColor="text1"/>
                <w:sz w:val="14"/>
                <w:szCs w:val="14"/>
                <w:u w:val="none"/>
              </w:rPr>
              <w:t>Россия</w:t>
            </w:r>
            <w:r w:rsidRPr="00275548">
              <w:rPr>
                <w:rFonts w:eastAsia="Symbol"/>
                <w:color w:val="000000" w:themeColor="text1"/>
                <w:sz w:val="14"/>
                <w:szCs w:val="14"/>
                <w:u w:val="none"/>
                <w:lang w:val="en-US"/>
              </w:rPr>
              <w:t xml:space="preserve"> </w:t>
            </w:r>
          </w:p>
        </w:tc>
        <w:tc>
          <w:tcPr>
            <w:tcW w:w="937" w:type="dxa"/>
            <w:tcBorders>
              <w:top w:val="single" w:sz="6" w:space="0" w:color="000000"/>
              <w:left w:val="single" w:sz="6" w:space="0" w:color="000000"/>
            </w:tcBorders>
            <w:shd w:val="clear" w:color="auto" w:fill="auto"/>
            <w:vAlign w:val="bottom"/>
          </w:tcPr>
          <w:p w14:paraId="6C6AFC9B" w14:textId="307F9859" w:rsidR="00B03478" w:rsidRPr="00BC6CC2" w:rsidRDefault="00B03478" w:rsidP="00F238F9">
            <w:pPr>
              <w:pStyle w:val="xl26"/>
              <w:pBdr>
                <w:bottom w:val="none" w:sz="0" w:space="0" w:color="000000"/>
                <w:right w:val="none" w:sz="0" w:space="0" w:color="000000"/>
              </w:pBdr>
              <w:spacing w:before="120" w:after="0" w:line="200" w:lineRule="exact"/>
              <w:ind w:right="340"/>
              <w:jc w:val="right"/>
              <w:textAlignment w:val="auto"/>
              <w:rPr>
                <w:color w:val="000000" w:themeColor="text1"/>
                <w:lang w:val="en-US"/>
              </w:rPr>
            </w:pPr>
            <w:r w:rsidRPr="00BC6CC2">
              <w:rPr>
                <w:color w:val="000000" w:themeColor="text1"/>
                <w:lang w:val="en-US"/>
              </w:rPr>
              <w:t>20</w:t>
            </w:r>
            <w:r w:rsidRPr="00BC6CC2">
              <w:rPr>
                <w:color w:val="000000" w:themeColor="text1"/>
              </w:rPr>
              <w:t>24</w:t>
            </w:r>
          </w:p>
        </w:tc>
        <w:tc>
          <w:tcPr>
            <w:tcW w:w="938" w:type="dxa"/>
            <w:tcBorders>
              <w:top w:val="single" w:sz="6" w:space="0" w:color="000000"/>
              <w:left w:val="single" w:sz="6" w:space="0" w:color="000000"/>
            </w:tcBorders>
            <w:shd w:val="clear" w:color="auto" w:fill="auto"/>
          </w:tcPr>
          <w:p w14:paraId="5F69AF6E" w14:textId="4041195B" w:rsidR="00B03478" w:rsidRPr="00B03478" w:rsidRDefault="00B03478" w:rsidP="00E44990">
            <w:pPr>
              <w:spacing w:before="120" w:line="200" w:lineRule="exact"/>
              <w:ind w:right="284"/>
              <w:jc w:val="right"/>
            </w:pPr>
            <w:r w:rsidRPr="00B03478">
              <w:t>45,3</w:t>
            </w:r>
          </w:p>
        </w:tc>
        <w:tc>
          <w:tcPr>
            <w:tcW w:w="938" w:type="dxa"/>
            <w:tcBorders>
              <w:top w:val="single" w:sz="6" w:space="0" w:color="000000"/>
              <w:left w:val="single" w:sz="6" w:space="0" w:color="000000"/>
            </w:tcBorders>
            <w:shd w:val="clear" w:color="auto" w:fill="auto"/>
            <w:vAlign w:val="bottom"/>
          </w:tcPr>
          <w:p w14:paraId="747C092B" w14:textId="1C768995" w:rsidR="00B03478" w:rsidRPr="00B03478" w:rsidRDefault="00B03478" w:rsidP="00E44990">
            <w:pPr>
              <w:spacing w:before="120" w:line="200" w:lineRule="exact"/>
              <w:ind w:right="284"/>
              <w:jc w:val="right"/>
            </w:pPr>
            <w:r w:rsidRPr="00B03478">
              <w:t>6,9</w:t>
            </w:r>
          </w:p>
        </w:tc>
        <w:tc>
          <w:tcPr>
            <w:tcW w:w="938" w:type="dxa"/>
            <w:tcBorders>
              <w:top w:val="single" w:sz="6" w:space="0" w:color="000000"/>
              <w:left w:val="single" w:sz="6" w:space="0" w:color="000000"/>
            </w:tcBorders>
            <w:shd w:val="clear" w:color="auto" w:fill="auto"/>
            <w:vAlign w:val="bottom"/>
          </w:tcPr>
          <w:p w14:paraId="55789A46" w14:textId="0A88E496" w:rsidR="00B03478" w:rsidRPr="00B03478" w:rsidRDefault="00B03478" w:rsidP="00E44990">
            <w:pPr>
              <w:spacing w:before="120" w:line="200" w:lineRule="exact"/>
              <w:ind w:right="284"/>
              <w:jc w:val="right"/>
            </w:pPr>
            <w:r w:rsidRPr="00B03478">
              <w:t>45,4</w:t>
            </w:r>
          </w:p>
        </w:tc>
        <w:tc>
          <w:tcPr>
            <w:tcW w:w="938" w:type="dxa"/>
            <w:tcBorders>
              <w:top w:val="single" w:sz="6" w:space="0" w:color="000000"/>
              <w:left w:val="single" w:sz="6" w:space="0" w:color="000000"/>
            </w:tcBorders>
            <w:shd w:val="clear" w:color="auto" w:fill="auto"/>
            <w:vAlign w:val="bottom"/>
          </w:tcPr>
          <w:p w14:paraId="0EC35FC0" w14:textId="40B5FE99" w:rsidR="00B03478" w:rsidRPr="00B03478" w:rsidRDefault="00B03478" w:rsidP="00E44990">
            <w:pPr>
              <w:spacing w:before="120" w:line="200" w:lineRule="exact"/>
              <w:ind w:right="284"/>
              <w:jc w:val="right"/>
            </w:pPr>
            <w:r w:rsidRPr="00B03478">
              <w:t>1,4</w:t>
            </w:r>
          </w:p>
        </w:tc>
        <w:tc>
          <w:tcPr>
            <w:tcW w:w="938" w:type="dxa"/>
            <w:tcBorders>
              <w:top w:val="single" w:sz="6" w:space="0" w:color="000000"/>
              <w:left w:val="single" w:sz="6" w:space="0" w:color="000000"/>
            </w:tcBorders>
            <w:shd w:val="clear" w:color="auto" w:fill="auto"/>
            <w:vAlign w:val="bottom"/>
          </w:tcPr>
          <w:p w14:paraId="783D06F0" w14:textId="20F4FE96" w:rsidR="00B03478" w:rsidRPr="00B03478" w:rsidRDefault="00B03478" w:rsidP="00E44990">
            <w:pPr>
              <w:spacing w:before="120" w:line="200" w:lineRule="exact"/>
              <w:ind w:right="284"/>
              <w:jc w:val="right"/>
            </w:pPr>
            <w:r w:rsidRPr="00B03478">
              <w:t>1,0</w:t>
            </w:r>
          </w:p>
        </w:tc>
        <w:tc>
          <w:tcPr>
            <w:tcW w:w="882" w:type="dxa"/>
            <w:tcBorders>
              <w:top w:val="single" w:sz="6" w:space="0" w:color="000000"/>
              <w:left w:val="single" w:sz="6" w:space="0" w:color="000000"/>
            </w:tcBorders>
            <w:shd w:val="clear" w:color="auto" w:fill="auto"/>
            <w:vAlign w:val="bottom"/>
          </w:tcPr>
          <w:p w14:paraId="58401C3F" w14:textId="71D79383" w:rsidR="00B03478" w:rsidRPr="00B03478" w:rsidRDefault="00B03478" w:rsidP="00E44990">
            <w:pPr>
              <w:spacing w:before="120" w:line="200" w:lineRule="exact"/>
              <w:ind w:right="284"/>
              <w:jc w:val="right"/>
            </w:pPr>
            <w:r w:rsidRPr="00B03478">
              <w:t>0,0</w:t>
            </w:r>
          </w:p>
        </w:tc>
        <w:tc>
          <w:tcPr>
            <w:tcW w:w="1712" w:type="dxa"/>
            <w:tcBorders>
              <w:top w:val="single" w:sz="6" w:space="0" w:color="000000"/>
              <w:left w:val="single" w:sz="6" w:space="0" w:color="000000"/>
            </w:tcBorders>
            <w:shd w:val="clear" w:color="auto" w:fill="auto"/>
            <w:vAlign w:val="bottom"/>
          </w:tcPr>
          <w:p w14:paraId="2E888EDB" w14:textId="743A5207" w:rsidR="00B03478" w:rsidRPr="00275548" w:rsidRDefault="00B03478" w:rsidP="00B543FF">
            <w:pPr>
              <w:pStyle w:val="13"/>
              <w:spacing w:before="120" w:line="200" w:lineRule="exact"/>
              <w:ind w:left="57"/>
              <w:rPr>
                <w:color w:val="000000" w:themeColor="text1"/>
                <w:sz w:val="14"/>
                <w:szCs w:val="14"/>
              </w:rPr>
            </w:pPr>
            <w:r w:rsidRPr="00275548">
              <w:rPr>
                <w:rFonts w:eastAsia="Symbol"/>
                <w:bCs w:val="0"/>
                <w:i/>
                <w:color w:val="000000" w:themeColor="text1"/>
                <w:sz w:val="14"/>
                <w:szCs w:val="14"/>
                <w:u w:val="none"/>
                <w:lang w:val="en-US"/>
              </w:rPr>
              <w:t xml:space="preserve">Russia </w:t>
            </w:r>
          </w:p>
        </w:tc>
      </w:tr>
      <w:tr w:rsidR="00B03478" w:rsidRPr="00D21FE6" w14:paraId="00F60FA1" w14:textId="77777777" w:rsidTr="00E44990">
        <w:trPr>
          <w:cantSplit/>
        </w:trPr>
        <w:tc>
          <w:tcPr>
            <w:tcW w:w="1701" w:type="dxa"/>
            <w:shd w:val="clear" w:color="auto" w:fill="auto"/>
            <w:vAlign w:val="bottom"/>
          </w:tcPr>
          <w:p w14:paraId="09F847B6" w14:textId="02ED3450" w:rsidR="00B03478" w:rsidRPr="00275548" w:rsidRDefault="00B03478" w:rsidP="00B543FF">
            <w:pPr>
              <w:spacing w:before="120" w:line="200" w:lineRule="exact"/>
              <w:rPr>
                <w:color w:val="000000" w:themeColor="text1"/>
              </w:rPr>
            </w:pPr>
            <w:r w:rsidRPr="00275548">
              <w:rPr>
                <w:rFonts w:eastAsia="Symbol"/>
                <w:b/>
                <w:bCs/>
                <w:color w:val="000000" w:themeColor="text1"/>
              </w:rPr>
              <w:t>Страны</w:t>
            </w:r>
            <w:r w:rsidRPr="00275548">
              <w:rPr>
                <w:rFonts w:eastAsia="Symbol"/>
                <w:b/>
                <w:bCs/>
                <w:color w:val="000000" w:themeColor="text1"/>
                <w:lang w:val="en-US"/>
              </w:rPr>
              <w:t xml:space="preserve"> </w:t>
            </w:r>
            <w:r w:rsidRPr="00275548">
              <w:rPr>
                <w:rFonts w:eastAsia="Symbol"/>
                <w:b/>
                <w:bCs/>
                <w:color w:val="000000" w:themeColor="text1"/>
              </w:rPr>
              <w:t>СНГ</w:t>
            </w:r>
          </w:p>
        </w:tc>
        <w:tc>
          <w:tcPr>
            <w:tcW w:w="937" w:type="dxa"/>
            <w:tcBorders>
              <w:left w:val="single" w:sz="6" w:space="0" w:color="000000"/>
            </w:tcBorders>
            <w:shd w:val="clear" w:color="auto" w:fill="auto"/>
            <w:vAlign w:val="bottom"/>
          </w:tcPr>
          <w:p w14:paraId="14E3BE87" w14:textId="77777777" w:rsidR="00B03478" w:rsidRPr="00BC6CC2" w:rsidRDefault="00B03478" w:rsidP="00F238F9">
            <w:pPr>
              <w:pStyle w:val="af0"/>
              <w:snapToGrid w:val="0"/>
              <w:spacing w:before="120" w:line="200" w:lineRule="exact"/>
              <w:ind w:right="340"/>
              <w:jc w:val="right"/>
              <w:rPr>
                <w:rFonts w:ascii="Arial" w:eastAsia="Symbol" w:hAnsi="Arial" w:cs="Arial"/>
                <w:b/>
                <w:bCs/>
                <w:color w:val="000000" w:themeColor="text1"/>
                <w:sz w:val="14"/>
                <w:szCs w:val="14"/>
              </w:rPr>
            </w:pPr>
          </w:p>
        </w:tc>
        <w:tc>
          <w:tcPr>
            <w:tcW w:w="938" w:type="dxa"/>
            <w:tcBorders>
              <w:left w:val="single" w:sz="6" w:space="0" w:color="000000"/>
            </w:tcBorders>
            <w:shd w:val="clear" w:color="auto" w:fill="auto"/>
            <w:vAlign w:val="bottom"/>
          </w:tcPr>
          <w:p w14:paraId="0010F75F" w14:textId="77777777" w:rsidR="00B03478" w:rsidRPr="00275548" w:rsidRDefault="00B03478" w:rsidP="00E44990">
            <w:pPr>
              <w:snapToGrid w:val="0"/>
              <w:spacing w:before="120" w:line="200" w:lineRule="exact"/>
              <w:ind w:right="284"/>
              <w:jc w:val="right"/>
              <w:rPr>
                <w:rFonts w:eastAsia="Symbol"/>
                <w:bCs/>
                <w:color w:val="000000" w:themeColor="text1"/>
                <w:lang w:val="en-US"/>
              </w:rPr>
            </w:pPr>
          </w:p>
        </w:tc>
        <w:tc>
          <w:tcPr>
            <w:tcW w:w="938" w:type="dxa"/>
            <w:tcBorders>
              <w:left w:val="single" w:sz="6" w:space="0" w:color="000000"/>
            </w:tcBorders>
            <w:shd w:val="clear" w:color="auto" w:fill="auto"/>
            <w:vAlign w:val="bottom"/>
          </w:tcPr>
          <w:p w14:paraId="25EE9F13" w14:textId="77777777" w:rsidR="00B03478" w:rsidRPr="00275548" w:rsidRDefault="00B03478" w:rsidP="00E44990">
            <w:pPr>
              <w:snapToGrid w:val="0"/>
              <w:spacing w:before="120" w:line="200" w:lineRule="exact"/>
              <w:ind w:right="284"/>
              <w:jc w:val="right"/>
              <w:rPr>
                <w:rFonts w:eastAsia="Symbol"/>
                <w:bCs/>
                <w:color w:val="000000" w:themeColor="text1"/>
                <w:lang w:val="en-US"/>
              </w:rPr>
            </w:pPr>
          </w:p>
        </w:tc>
        <w:tc>
          <w:tcPr>
            <w:tcW w:w="938" w:type="dxa"/>
            <w:tcBorders>
              <w:left w:val="single" w:sz="6" w:space="0" w:color="000000"/>
            </w:tcBorders>
            <w:shd w:val="clear" w:color="auto" w:fill="auto"/>
            <w:vAlign w:val="bottom"/>
          </w:tcPr>
          <w:p w14:paraId="4E597225" w14:textId="77777777" w:rsidR="00B03478" w:rsidRPr="00275548" w:rsidRDefault="00B03478" w:rsidP="00E44990">
            <w:pPr>
              <w:snapToGrid w:val="0"/>
              <w:spacing w:before="120" w:line="200" w:lineRule="exact"/>
              <w:ind w:right="284"/>
              <w:jc w:val="right"/>
              <w:rPr>
                <w:rFonts w:eastAsia="Symbol"/>
                <w:bCs/>
                <w:color w:val="000000" w:themeColor="text1"/>
                <w:lang w:val="en-US"/>
              </w:rPr>
            </w:pPr>
          </w:p>
        </w:tc>
        <w:tc>
          <w:tcPr>
            <w:tcW w:w="938" w:type="dxa"/>
            <w:tcBorders>
              <w:left w:val="single" w:sz="6" w:space="0" w:color="000000"/>
            </w:tcBorders>
            <w:shd w:val="clear" w:color="auto" w:fill="auto"/>
            <w:vAlign w:val="bottom"/>
          </w:tcPr>
          <w:p w14:paraId="587CDF8A" w14:textId="77777777" w:rsidR="00B03478" w:rsidRPr="00275548" w:rsidRDefault="00B03478" w:rsidP="00E44990">
            <w:pPr>
              <w:snapToGrid w:val="0"/>
              <w:spacing w:before="120" w:line="200" w:lineRule="exact"/>
              <w:ind w:right="284"/>
              <w:jc w:val="right"/>
              <w:rPr>
                <w:rFonts w:eastAsia="Symbol"/>
                <w:bCs/>
                <w:color w:val="000000" w:themeColor="text1"/>
                <w:lang w:val="en-US"/>
              </w:rPr>
            </w:pPr>
          </w:p>
        </w:tc>
        <w:tc>
          <w:tcPr>
            <w:tcW w:w="938" w:type="dxa"/>
            <w:tcBorders>
              <w:left w:val="single" w:sz="6" w:space="0" w:color="000000"/>
            </w:tcBorders>
            <w:shd w:val="clear" w:color="auto" w:fill="auto"/>
            <w:vAlign w:val="bottom"/>
          </w:tcPr>
          <w:p w14:paraId="499892C4" w14:textId="77777777" w:rsidR="00B03478" w:rsidRPr="00275548" w:rsidRDefault="00B03478" w:rsidP="00E44990">
            <w:pPr>
              <w:snapToGrid w:val="0"/>
              <w:spacing w:before="120" w:line="200" w:lineRule="exact"/>
              <w:ind w:right="284"/>
              <w:jc w:val="right"/>
              <w:rPr>
                <w:rFonts w:eastAsia="Symbol"/>
                <w:bCs/>
                <w:color w:val="000000" w:themeColor="text1"/>
                <w:lang w:val="en-US"/>
              </w:rPr>
            </w:pPr>
          </w:p>
        </w:tc>
        <w:tc>
          <w:tcPr>
            <w:tcW w:w="882" w:type="dxa"/>
            <w:tcBorders>
              <w:left w:val="single" w:sz="6" w:space="0" w:color="000000"/>
            </w:tcBorders>
            <w:shd w:val="clear" w:color="auto" w:fill="auto"/>
            <w:vAlign w:val="bottom"/>
          </w:tcPr>
          <w:p w14:paraId="7D4336AD" w14:textId="77777777" w:rsidR="00B03478" w:rsidRPr="00275548" w:rsidRDefault="00B03478" w:rsidP="00E44990">
            <w:pPr>
              <w:snapToGrid w:val="0"/>
              <w:spacing w:before="120" w:line="200" w:lineRule="exact"/>
              <w:ind w:right="284"/>
              <w:jc w:val="right"/>
              <w:rPr>
                <w:rFonts w:eastAsia="Symbol"/>
                <w:bCs/>
                <w:color w:val="000000" w:themeColor="text1"/>
                <w:lang w:val="en-US"/>
              </w:rPr>
            </w:pPr>
          </w:p>
        </w:tc>
        <w:tc>
          <w:tcPr>
            <w:tcW w:w="1712" w:type="dxa"/>
            <w:tcBorders>
              <w:left w:val="single" w:sz="6" w:space="0" w:color="000000"/>
            </w:tcBorders>
            <w:shd w:val="clear" w:color="auto" w:fill="auto"/>
            <w:vAlign w:val="bottom"/>
          </w:tcPr>
          <w:p w14:paraId="16958402" w14:textId="51CD66FC" w:rsidR="00B03478" w:rsidRPr="00275548" w:rsidRDefault="00B03478" w:rsidP="00B543FF">
            <w:pPr>
              <w:spacing w:before="120" w:line="200" w:lineRule="exact"/>
              <w:ind w:left="57"/>
              <w:rPr>
                <w:color w:val="000000" w:themeColor="text1"/>
              </w:rPr>
            </w:pPr>
            <w:r w:rsidRPr="00275548">
              <w:rPr>
                <w:rFonts w:eastAsia="Symbol"/>
                <w:b/>
                <w:i/>
                <w:color w:val="000000" w:themeColor="text1"/>
                <w:lang w:val="en-US"/>
              </w:rPr>
              <w:t>CIS countr</w:t>
            </w:r>
            <w:r w:rsidRPr="00275548">
              <w:rPr>
                <w:rFonts w:eastAsia="Symbol"/>
                <w:b/>
                <w:i/>
                <w:color w:val="000000" w:themeColor="text1"/>
              </w:rPr>
              <w:t>ies</w:t>
            </w:r>
          </w:p>
        </w:tc>
      </w:tr>
      <w:tr w:rsidR="008819FE" w:rsidRPr="00D21FE6" w14:paraId="6118C391" w14:textId="77777777" w:rsidTr="00E44990">
        <w:trPr>
          <w:cantSplit/>
        </w:trPr>
        <w:tc>
          <w:tcPr>
            <w:tcW w:w="1701" w:type="dxa"/>
            <w:shd w:val="clear" w:color="auto" w:fill="auto"/>
            <w:vAlign w:val="bottom"/>
          </w:tcPr>
          <w:p w14:paraId="7AC2513A" w14:textId="00A3E8FA" w:rsidR="008819FE" w:rsidRPr="008819FE" w:rsidRDefault="008819FE" w:rsidP="008819FE">
            <w:pPr>
              <w:spacing w:before="120" w:line="200" w:lineRule="exact"/>
              <w:ind w:left="340"/>
            </w:pPr>
            <w:r w:rsidRPr="008819FE">
              <w:rPr>
                <w:rFonts w:eastAsia="Symbol"/>
              </w:rPr>
              <w:t>из них:</w:t>
            </w:r>
          </w:p>
        </w:tc>
        <w:tc>
          <w:tcPr>
            <w:tcW w:w="937" w:type="dxa"/>
            <w:tcBorders>
              <w:left w:val="single" w:sz="6" w:space="0" w:color="000000"/>
            </w:tcBorders>
            <w:shd w:val="clear" w:color="auto" w:fill="auto"/>
            <w:vAlign w:val="bottom"/>
          </w:tcPr>
          <w:p w14:paraId="0BB311B0" w14:textId="77777777" w:rsidR="008819FE" w:rsidRPr="00BC6CC2" w:rsidRDefault="008819FE" w:rsidP="00F238F9">
            <w:pPr>
              <w:pStyle w:val="af0"/>
              <w:snapToGrid w:val="0"/>
              <w:spacing w:before="120" w:line="200" w:lineRule="exact"/>
              <w:ind w:right="340"/>
              <w:jc w:val="right"/>
              <w:rPr>
                <w:rFonts w:ascii="Arial" w:eastAsia="Symbol" w:hAnsi="Arial" w:cs="Arial"/>
                <w:bCs/>
                <w:color w:val="000000" w:themeColor="text1"/>
                <w:sz w:val="14"/>
                <w:szCs w:val="14"/>
              </w:rPr>
            </w:pPr>
          </w:p>
        </w:tc>
        <w:tc>
          <w:tcPr>
            <w:tcW w:w="938" w:type="dxa"/>
            <w:tcBorders>
              <w:left w:val="single" w:sz="6" w:space="0" w:color="000000"/>
            </w:tcBorders>
            <w:shd w:val="clear" w:color="auto" w:fill="auto"/>
            <w:vAlign w:val="bottom"/>
          </w:tcPr>
          <w:p w14:paraId="6FBA5671" w14:textId="77777777" w:rsidR="008819FE" w:rsidRPr="00275548" w:rsidRDefault="008819FE" w:rsidP="00E44990">
            <w:pPr>
              <w:snapToGrid w:val="0"/>
              <w:spacing w:before="120" w:line="200" w:lineRule="exact"/>
              <w:ind w:right="284"/>
              <w:jc w:val="right"/>
              <w:rPr>
                <w:rFonts w:eastAsia="Symbol"/>
                <w:bCs/>
                <w:color w:val="000000" w:themeColor="text1"/>
              </w:rPr>
            </w:pPr>
          </w:p>
        </w:tc>
        <w:tc>
          <w:tcPr>
            <w:tcW w:w="938" w:type="dxa"/>
            <w:tcBorders>
              <w:left w:val="single" w:sz="6" w:space="0" w:color="000000"/>
            </w:tcBorders>
            <w:shd w:val="clear" w:color="auto" w:fill="auto"/>
            <w:vAlign w:val="bottom"/>
          </w:tcPr>
          <w:p w14:paraId="5A930E28" w14:textId="77777777" w:rsidR="008819FE" w:rsidRPr="00275548" w:rsidRDefault="008819FE" w:rsidP="00E44990">
            <w:pPr>
              <w:snapToGrid w:val="0"/>
              <w:spacing w:before="120" w:line="200" w:lineRule="exact"/>
              <w:ind w:right="284"/>
              <w:jc w:val="right"/>
              <w:rPr>
                <w:rFonts w:eastAsia="Symbol"/>
                <w:bCs/>
                <w:color w:val="000000" w:themeColor="text1"/>
              </w:rPr>
            </w:pPr>
          </w:p>
        </w:tc>
        <w:tc>
          <w:tcPr>
            <w:tcW w:w="938" w:type="dxa"/>
            <w:tcBorders>
              <w:left w:val="single" w:sz="6" w:space="0" w:color="000000"/>
            </w:tcBorders>
            <w:shd w:val="clear" w:color="auto" w:fill="auto"/>
            <w:vAlign w:val="bottom"/>
          </w:tcPr>
          <w:p w14:paraId="5692FDF4" w14:textId="77777777" w:rsidR="008819FE" w:rsidRPr="00275548" w:rsidRDefault="008819FE" w:rsidP="00E44990">
            <w:pPr>
              <w:snapToGrid w:val="0"/>
              <w:spacing w:before="120" w:line="200" w:lineRule="exact"/>
              <w:ind w:right="284"/>
              <w:jc w:val="right"/>
              <w:rPr>
                <w:rFonts w:eastAsia="Symbol"/>
                <w:bCs/>
                <w:color w:val="000000" w:themeColor="text1"/>
              </w:rPr>
            </w:pPr>
          </w:p>
        </w:tc>
        <w:tc>
          <w:tcPr>
            <w:tcW w:w="938" w:type="dxa"/>
            <w:tcBorders>
              <w:left w:val="single" w:sz="6" w:space="0" w:color="000000"/>
            </w:tcBorders>
            <w:shd w:val="clear" w:color="auto" w:fill="auto"/>
            <w:vAlign w:val="bottom"/>
          </w:tcPr>
          <w:p w14:paraId="60256948" w14:textId="77777777" w:rsidR="008819FE" w:rsidRPr="00275548" w:rsidRDefault="008819FE" w:rsidP="00E44990">
            <w:pPr>
              <w:snapToGrid w:val="0"/>
              <w:spacing w:before="120" w:line="200" w:lineRule="exact"/>
              <w:ind w:right="284"/>
              <w:jc w:val="right"/>
              <w:rPr>
                <w:rFonts w:eastAsia="Symbol"/>
                <w:bCs/>
                <w:color w:val="000000" w:themeColor="text1"/>
              </w:rPr>
            </w:pPr>
          </w:p>
        </w:tc>
        <w:tc>
          <w:tcPr>
            <w:tcW w:w="938" w:type="dxa"/>
            <w:tcBorders>
              <w:left w:val="single" w:sz="6" w:space="0" w:color="000000"/>
            </w:tcBorders>
            <w:shd w:val="clear" w:color="auto" w:fill="auto"/>
            <w:vAlign w:val="bottom"/>
          </w:tcPr>
          <w:p w14:paraId="1644E1B9" w14:textId="77777777" w:rsidR="008819FE" w:rsidRPr="00275548" w:rsidRDefault="008819FE" w:rsidP="00E44990">
            <w:pPr>
              <w:snapToGrid w:val="0"/>
              <w:spacing w:before="120" w:line="200" w:lineRule="exact"/>
              <w:ind w:right="284"/>
              <w:jc w:val="right"/>
              <w:rPr>
                <w:rFonts w:eastAsia="Symbol"/>
                <w:bCs/>
                <w:color w:val="000000" w:themeColor="text1"/>
              </w:rPr>
            </w:pPr>
          </w:p>
        </w:tc>
        <w:tc>
          <w:tcPr>
            <w:tcW w:w="882" w:type="dxa"/>
            <w:tcBorders>
              <w:left w:val="single" w:sz="6" w:space="0" w:color="000000"/>
            </w:tcBorders>
            <w:shd w:val="clear" w:color="auto" w:fill="auto"/>
            <w:vAlign w:val="bottom"/>
          </w:tcPr>
          <w:p w14:paraId="6B9445A1" w14:textId="77777777" w:rsidR="008819FE" w:rsidRPr="00275548" w:rsidRDefault="008819FE" w:rsidP="00E44990">
            <w:pPr>
              <w:snapToGrid w:val="0"/>
              <w:spacing w:before="120" w:line="200" w:lineRule="exact"/>
              <w:ind w:right="284"/>
              <w:jc w:val="right"/>
              <w:rPr>
                <w:rFonts w:eastAsia="Symbol"/>
                <w:bCs/>
                <w:color w:val="000000" w:themeColor="text1"/>
              </w:rPr>
            </w:pPr>
          </w:p>
        </w:tc>
        <w:tc>
          <w:tcPr>
            <w:tcW w:w="1712" w:type="dxa"/>
            <w:tcBorders>
              <w:left w:val="single" w:sz="6" w:space="0" w:color="000000"/>
            </w:tcBorders>
            <w:shd w:val="clear" w:color="auto" w:fill="auto"/>
            <w:vAlign w:val="bottom"/>
          </w:tcPr>
          <w:p w14:paraId="32402002" w14:textId="2BEFE876" w:rsidR="008819FE" w:rsidRPr="00275548" w:rsidRDefault="008819FE" w:rsidP="00B543FF">
            <w:pPr>
              <w:spacing w:before="120" w:line="200" w:lineRule="exact"/>
              <w:ind w:left="340"/>
              <w:rPr>
                <w:color w:val="000000" w:themeColor="text1"/>
              </w:rPr>
            </w:pPr>
            <w:r w:rsidRPr="00275548">
              <w:rPr>
                <w:rFonts w:eastAsia="Symbol"/>
                <w:i/>
                <w:color w:val="000000" w:themeColor="text1"/>
              </w:rPr>
              <w:t>of which:</w:t>
            </w:r>
          </w:p>
        </w:tc>
      </w:tr>
      <w:tr w:rsidR="008819FE" w:rsidRPr="00D21FE6" w14:paraId="215A7711" w14:textId="77777777" w:rsidTr="008819FE">
        <w:trPr>
          <w:cantSplit/>
        </w:trPr>
        <w:tc>
          <w:tcPr>
            <w:tcW w:w="1701" w:type="dxa"/>
            <w:shd w:val="clear" w:color="auto" w:fill="auto"/>
            <w:vAlign w:val="bottom"/>
          </w:tcPr>
          <w:p w14:paraId="0E137F86" w14:textId="14A07655" w:rsidR="008819FE" w:rsidRPr="008819FE" w:rsidRDefault="008819FE" w:rsidP="008819FE">
            <w:pPr>
              <w:pStyle w:val="13"/>
              <w:spacing w:before="120" w:line="200" w:lineRule="exact"/>
              <w:ind w:left="113"/>
              <w:rPr>
                <w:sz w:val="14"/>
                <w:szCs w:val="14"/>
              </w:rPr>
            </w:pPr>
            <w:r w:rsidRPr="008819FE">
              <w:rPr>
                <w:rFonts w:eastAsia="Symbol"/>
                <w:b w:val="0"/>
                <w:bCs w:val="0"/>
                <w:sz w:val="14"/>
                <w:szCs w:val="14"/>
                <w:u w:val="none"/>
              </w:rPr>
              <w:t>Азербайджан</w:t>
            </w:r>
          </w:p>
        </w:tc>
        <w:tc>
          <w:tcPr>
            <w:tcW w:w="937" w:type="dxa"/>
            <w:tcBorders>
              <w:left w:val="single" w:sz="6" w:space="0" w:color="000000"/>
            </w:tcBorders>
            <w:shd w:val="clear" w:color="auto" w:fill="auto"/>
            <w:vAlign w:val="bottom"/>
          </w:tcPr>
          <w:p w14:paraId="1D0FF619" w14:textId="3DC70F61" w:rsidR="008819FE" w:rsidRPr="008819FE" w:rsidRDefault="008819FE" w:rsidP="00E44990">
            <w:pPr>
              <w:spacing w:before="120" w:line="200" w:lineRule="exact"/>
              <w:ind w:right="340"/>
              <w:jc w:val="right"/>
            </w:pPr>
            <w:r w:rsidRPr="008819FE">
              <w:rPr>
                <w:lang w:val="en-US"/>
              </w:rPr>
              <w:t>202</w:t>
            </w:r>
            <w:r w:rsidRPr="008819FE">
              <w:t>4</w:t>
            </w:r>
          </w:p>
        </w:tc>
        <w:tc>
          <w:tcPr>
            <w:tcW w:w="938" w:type="dxa"/>
            <w:tcBorders>
              <w:left w:val="single" w:sz="6" w:space="0" w:color="000000"/>
            </w:tcBorders>
            <w:shd w:val="clear" w:color="auto" w:fill="auto"/>
            <w:vAlign w:val="bottom"/>
          </w:tcPr>
          <w:p w14:paraId="0860DC53" w14:textId="2A46CF24" w:rsidR="008819FE" w:rsidRPr="008819FE" w:rsidRDefault="008819FE" w:rsidP="009F4D2A">
            <w:pPr>
              <w:spacing w:before="120" w:line="200" w:lineRule="exact"/>
              <w:ind w:right="284"/>
              <w:jc w:val="right"/>
            </w:pPr>
            <w:r w:rsidRPr="008819FE">
              <w:t>7,2</w:t>
            </w:r>
          </w:p>
        </w:tc>
        <w:tc>
          <w:tcPr>
            <w:tcW w:w="938" w:type="dxa"/>
            <w:tcBorders>
              <w:left w:val="single" w:sz="6" w:space="0" w:color="000000"/>
            </w:tcBorders>
            <w:shd w:val="clear" w:color="auto" w:fill="auto"/>
            <w:vAlign w:val="bottom"/>
          </w:tcPr>
          <w:p w14:paraId="06F11B52" w14:textId="0DEC0781" w:rsidR="008819FE" w:rsidRPr="008819FE" w:rsidRDefault="008819FE" w:rsidP="009F4D2A">
            <w:pPr>
              <w:spacing w:before="120" w:line="200" w:lineRule="exact"/>
              <w:ind w:right="284"/>
              <w:jc w:val="right"/>
            </w:pPr>
            <w:r w:rsidRPr="008819FE">
              <w:t>13,9</w:t>
            </w:r>
          </w:p>
        </w:tc>
        <w:tc>
          <w:tcPr>
            <w:tcW w:w="938" w:type="dxa"/>
            <w:tcBorders>
              <w:left w:val="single" w:sz="6" w:space="0" w:color="000000"/>
            </w:tcBorders>
            <w:shd w:val="clear" w:color="auto" w:fill="auto"/>
            <w:vAlign w:val="bottom"/>
          </w:tcPr>
          <w:p w14:paraId="6AB1D0FC" w14:textId="223DA1B0" w:rsidR="008819FE" w:rsidRPr="008819FE" w:rsidRDefault="008819FE" w:rsidP="009F4D2A">
            <w:pPr>
              <w:spacing w:before="120" w:line="200" w:lineRule="exact"/>
              <w:ind w:right="284"/>
              <w:jc w:val="right"/>
            </w:pPr>
            <w:r w:rsidRPr="008819FE">
              <w:t>68,1</w:t>
            </w:r>
          </w:p>
        </w:tc>
        <w:tc>
          <w:tcPr>
            <w:tcW w:w="938" w:type="dxa"/>
            <w:tcBorders>
              <w:left w:val="single" w:sz="6" w:space="0" w:color="000000"/>
            </w:tcBorders>
            <w:shd w:val="clear" w:color="auto" w:fill="auto"/>
            <w:vAlign w:val="bottom"/>
          </w:tcPr>
          <w:p w14:paraId="42AB363A" w14:textId="4BA80765" w:rsidR="008819FE" w:rsidRPr="008819FE" w:rsidRDefault="008819FE" w:rsidP="008819FE">
            <w:pPr>
              <w:spacing w:before="120" w:line="200" w:lineRule="exact"/>
              <w:ind w:right="284"/>
              <w:jc w:val="right"/>
            </w:pPr>
            <w:r w:rsidRPr="008819FE">
              <w:t>7,2</w:t>
            </w:r>
          </w:p>
        </w:tc>
        <w:tc>
          <w:tcPr>
            <w:tcW w:w="938" w:type="dxa"/>
            <w:tcBorders>
              <w:left w:val="single" w:sz="6" w:space="0" w:color="000000"/>
            </w:tcBorders>
            <w:shd w:val="clear" w:color="auto" w:fill="auto"/>
            <w:vAlign w:val="bottom"/>
          </w:tcPr>
          <w:p w14:paraId="3D4C3160" w14:textId="4BAC1CF8" w:rsidR="008819FE" w:rsidRPr="008819FE" w:rsidRDefault="008819FE" w:rsidP="008819FE">
            <w:pPr>
              <w:spacing w:before="120" w:line="200" w:lineRule="exact"/>
              <w:ind w:right="284"/>
              <w:jc w:val="right"/>
              <w:rPr>
                <w:lang w:val="en-US"/>
              </w:rPr>
            </w:pPr>
            <w:r w:rsidRPr="008819FE">
              <w:rPr>
                <w:lang w:val="en-US"/>
              </w:rPr>
              <w:t>–</w:t>
            </w:r>
          </w:p>
        </w:tc>
        <w:tc>
          <w:tcPr>
            <w:tcW w:w="882" w:type="dxa"/>
            <w:tcBorders>
              <w:left w:val="single" w:sz="6" w:space="0" w:color="000000"/>
            </w:tcBorders>
            <w:shd w:val="clear" w:color="auto" w:fill="auto"/>
            <w:vAlign w:val="bottom"/>
          </w:tcPr>
          <w:p w14:paraId="2F0F15B4" w14:textId="4A6A552A" w:rsidR="008819FE" w:rsidRPr="008819FE" w:rsidRDefault="008819FE" w:rsidP="008819FE">
            <w:pPr>
              <w:spacing w:before="120" w:line="200" w:lineRule="exact"/>
              <w:ind w:right="284"/>
              <w:jc w:val="right"/>
            </w:pPr>
            <w:r w:rsidRPr="008819FE">
              <w:t>3,6</w:t>
            </w:r>
          </w:p>
        </w:tc>
        <w:tc>
          <w:tcPr>
            <w:tcW w:w="1712" w:type="dxa"/>
            <w:tcBorders>
              <w:left w:val="single" w:sz="6" w:space="0" w:color="000000"/>
            </w:tcBorders>
            <w:shd w:val="clear" w:color="auto" w:fill="auto"/>
            <w:vAlign w:val="bottom"/>
          </w:tcPr>
          <w:p w14:paraId="70C06E75" w14:textId="0301624B" w:rsidR="008819FE" w:rsidRPr="00275548" w:rsidRDefault="008819FE" w:rsidP="00B543FF">
            <w:pPr>
              <w:pStyle w:val="20"/>
              <w:spacing w:line="200" w:lineRule="exact"/>
              <w:ind w:left="170"/>
              <w:rPr>
                <w:color w:val="000000" w:themeColor="text1"/>
                <w:sz w:val="14"/>
                <w:szCs w:val="14"/>
              </w:rPr>
            </w:pPr>
            <w:r w:rsidRPr="00275548">
              <w:rPr>
                <w:rFonts w:eastAsia="Symbol"/>
                <w:b w:val="0"/>
                <w:bCs w:val="0"/>
                <w:i/>
                <w:color w:val="000000" w:themeColor="text1"/>
                <w:sz w:val="14"/>
                <w:szCs w:val="14"/>
              </w:rPr>
              <w:t>Azerba</w:t>
            </w:r>
            <w:r w:rsidRPr="00275548">
              <w:rPr>
                <w:rFonts w:eastAsia="Symbol"/>
                <w:b w:val="0"/>
                <w:bCs w:val="0"/>
                <w:i/>
                <w:color w:val="000000" w:themeColor="text1"/>
                <w:sz w:val="14"/>
                <w:szCs w:val="14"/>
                <w:lang w:val="en-US"/>
              </w:rPr>
              <w:t>i</w:t>
            </w:r>
            <w:r w:rsidRPr="00275548">
              <w:rPr>
                <w:rFonts w:eastAsia="Symbol"/>
                <w:b w:val="0"/>
                <w:bCs w:val="0"/>
                <w:i/>
                <w:color w:val="000000" w:themeColor="text1"/>
                <w:sz w:val="14"/>
                <w:szCs w:val="14"/>
              </w:rPr>
              <w:t>jan</w:t>
            </w:r>
          </w:p>
        </w:tc>
      </w:tr>
      <w:tr w:rsidR="008819FE" w:rsidRPr="00D21FE6" w14:paraId="13467849" w14:textId="77777777" w:rsidTr="008819FE">
        <w:trPr>
          <w:cantSplit/>
        </w:trPr>
        <w:tc>
          <w:tcPr>
            <w:tcW w:w="1701" w:type="dxa"/>
            <w:shd w:val="clear" w:color="auto" w:fill="auto"/>
            <w:vAlign w:val="bottom"/>
          </w:tcPr>
          <w:p w14:paraId="269684B2" w14:textId="6F3AB1E6" w:rsidR="008819FE" w:rsidRPr="008819FE" w:rsidRDefault="008819FE" w:rsidP="008819FE">
            <w:pPr>
              <w:pStyle w:val="13"/>
              <w:spacing w:before="120" w:line="200" w:lineRule="exact"/>
              <w:ind w:left="113"/>
              <w:rPr>
                <w:sz w:val="14"/>
                <w:szCs w:val="14"/>
              </w:rPr>
            </w:pPr>
            <w:r w:rsidRPr="008819FE">
              <w:rPr>
                <w:rFonts w:eastAsia="Symbol"/>
                <w:b w:val="0"/>
                <w:bCs w:val="0"/>
                <w:sz w:val="14"/>
                <w:szCs w:val="14"/>
                <w:u w:val="none"/>
              </w:rPr>
              <w:t>Армения</w:t>
            </w:r>
          </w:p>
        </w:tc>
        <w:tc>
          <w:tcPr>
            <w:tcW w:w="937" w:type="dxa"/>
            <w:tcBorders>
              <w:left w:val="single" w:sz="6" w:space="0" w:color="000000"/>
            </w:tcBorders>
            <w:shd w:val="clear" w:color="auto" w:fill="auto"/>
            <w:vAlign w:val="bottom"/>
          </w:tcPr>
          <w:p w14:paraId="776D5902" w14:textId="228435F6" w:rsidR="008819FE" w:rsidRPr="008819FE" w:rsidRDefault="008819FE" w:rsidP="00E44990">
            <w:pPr>
              <w:spacing w:before="120" w:line="200" w:lineRule="exact"/>
              <w:ind w:right="340"/>
              <w:jc w:val="right"/>
            </w:pPr>
            <w:r w:rsidRPr="008819FE">
              <w:rPr>
                <w:lang w:val="en-US"/>
              </w:rPr>
              <w:t>202</w:t>
            </w:r>
            <w:r w:rsidRPr="008819FE">
              <w:t>4</w:t>
            </w:r>
          </w:p>
        </w:tc>
        <w:tc>
          <w:tcPr>
            <w:tcW w:w="938" w:type="dxa"/>
            <w:tcBorders>
              <w:left w:val="single" w:sz="6" w:space="0" w:color="000000"/>
            </w:tcBorders>
            <w:shd w:val="clear" w:color="auto" w:fill="auto"/>
            <w:vAlign w:val="bottom"/>
          </w:tcPr>
          <w:p w14:paraId="38FC9258" w14:textId="1B6B2FE1" w:rsidR="008819FE" w:rsidRPr="008819FE" w:rsidRDefault="008819FE" w:rsidP="009F4D2A">
            <w:pPr>
              <w:spacing w:before="120" w:line="200" w:lineRule="exact"/>
              <w:ind w:right="284"/>
              <w:jc w:val="right"/>
            </w:pPr>
            <w:r w:rsidRPr="008819FE">
              <w:t>8,0</w:t>
            </w:r>
          </w:p>
        </w:tc>
        <w:tc>
          <w:tcPr>
            <w:tcW w:w="938" w:type="dxa"/>
            <w:tcBorders>
              <w:left w:val="single" w:sz="6" w:space="0" w:color="000000"/>
            </w:tcBorders>
            <w:shd w:val="clear" w:color="auto" w:fill="auto"/>
            <w:vAlign w:val="bottom"/>
          </w:tcPr>
          <w:p w14:paraId="4C87141B" w14:textId="1AEDBBCA" w:rsidR="008819FE" w:rsidRPr="008819FE" w:rsidRDefault="008819FE" w:rsidP="009F4D2A">
            <w:pPr>
              <w:spacing w:before="120" w:line="200" w:lineRule="exact"/>
              <w:ind w:right="284"/>
              <w:jc w:val="right"/>
            </w:pPr>
            <w:r w:rsidRPr="008819FE">
              <w:t>26,6</w:t>
            </w:r>
          </w:p>
        </w:tc>
        <w:tc>
          <w:tcPr>
            <w:tcW w:w="938" w:type="dxa"/>
            <w:tcBorders>
              <w:left w:val="single" w:sz="6" w:space="0" w:color="000000"/>
            </w:tcBorders>
            <w:shd w:val="clear" w:color="auto" w:fill="auto"/>
            <w:vAlign w:val="bottom"/>
          </w:tcPr>
          <w:p w14:paraId="751B3D5A" w14:textId="0A36533B" w:rsidR="008819FE" w:rsidRPr="008819FE" w:rsidRDefault="008819FE" w:rsidP="009F4D2A">
            <w:pPr>
              <w:spacing w:before="120" w:line="200" w:lineRule="exact"/>
              <w:ind w:right="284"/>
              <w:jc w:val="right"/>
            </w:pPr>
            <w:r w:rsidRPr="008819FE">
              <w:t>65,1</w:t>
            </w:r>
          </w:p>
        </w:tc>
        <w:tc>
          <w:tcPr>
            <w:tcW w:w="938" w:type="dxa"/>
            <w:tcBorders>
              <w:left w:val="single" w:sz="6" w:space="0" w:color="000000"/>
            </w:tcBorders>
            <w:shd w:val="clear" w:color="auto" w:fill="auto"/>
            <w:vAlign w:val="bottom"/>
          </w:tcPr>
          <w:p w14:paraId="310D94F7" w14:textId="32FF7736" w:rsidR="008819FE" w:rsidRPr="008819FE" w:rsidRDefault="008819FE" w:rsidP="008819FE">
            <w:pPr>
              <w:spacing w:before="120" w:line="200" w:lineRule="exact"/>
              <w:ind w:right="284"/>
              <w:jc w:val="right"/>
            </w:pPr>
            <w:r w:rsidRPr="008819FE">
              <w:rPr>
                <w:lang w:val="en-US"/>
              </w:rPr>
              <w:t>–</w:t>
            </w:r>
          </w:p>
        </w:tc>
        <w:tc>
          <w:tcPr>
            <w:tcW w:w="938" w:type="dxa"/>
            <w:tcBorders>
              <w:left w:val="single" w:sz="6" w:space="0" w:color="000000"/>
            </w:tcBorders>
            <w:shd w:val="clear" w:color="auto" w:fill="auto"/>
            <w:vAlign w:val="bottom"/>
          </w:tcPr>
          <w:p w14:paraId="71189787" w14:textId="7BA49989" w:rsidR="008819FE" w:rsidRPr="008819FE" w:rsidRDefault="008819FE" w:rsidP="008819FE">
            <w:pPr>
              <w:spacing w:before="120" w:line="200" w:lineRule="exact"/>
              <w:ind w:right="284"/>
              <w:jc w:val="right"/>
            </w:pPr>
            <w:r w:rsidRPr="008819FE">
              <w:rPr>
                <w:lang w:val="en-US"/>
              </w:rPr>
              <w:t>–</w:t>
            </w:r>
          </w:p>
        </w:tc>
        <w:tc>
          <w:tcPr>
            <w:tcW w:w="882" w:type="dxa"/>
            <w:tcBorders>
              <w:left w:val="single" w:sz="6" w:space="0" w:color="000000"/>
            </w:tcBorders>
            <w:shd w:val="clear" w:color="auto" w:fill="auto"/>
            <w:vAlign w:val="bottom"/>
          </w:tcPr>
          <w:p w14:paraId="577A010A" w14:textId="2F595CB1" w:rsidR="008819FE" w:rsidRPr="008819FE" w:rsidRDefault="008819FE" w:rsidP="008819FE">
            <w:pPr>
              <w:spacing w:before="120" w:line="200" w:lineRule="exact"/>
              <w:ind w:right="284"/>
              <w:jc w:val="right"/>
            </w:pPr>
            <w:r w:rsidRPr="008819FE">
              <w:t>0,3</w:t>
            </w:r>
          </w:p>
        </w:tc>
        <w:tc>
          <w:tcPr>
            <w:tcW w:w="1712" w:type="dxa"/>
            <w:tcBorders>
              <w:left w:val="single" w:sz="6" w:space="0" w:color="000000"/>
            </w:tcBorders>
            <w:shd w:val="clear" w:color="auto" w:fill="auto"/>
            <w:vAlign w:val="bottom"/>
          </w:tcPr>
          <w:p w14:paraId="7E86C527" w14:textId="78F734E9" w:rsidR="008819FE" w:rsidRPr="00275548" w:rsidRDefault="008819FE" w:rsidP="00B543FF">
            <w:pPr>
              <w:pStyle w:val="30"/>
              <w:spacing w:before="120" w:line="200" w:lineRule="exact"/>
              <w:ind w:left="170"/>
              <w:rPr>
                <w:rFonts w:ascii="Arial" w:hAnsi="Arial" w:cs="Arial"/>
                <w:color w:val="000000" w:themeColor="text1"/>
                <w:sz w:val="14"/>
                <w:szCs w:val="14"/>
              </w:rPr>
            </w:pPr>
            <w:r w:rsidRPr="00275548">
              <w:rPr>
                <w:rFonts w:ascii="Arial" w:eastAsia="Symbol" w:hAnsi="Arial" w:cs="Arial"/>
                <w:b w:val="0"/>
                <w:bCs w:val="0"/>
                <w:i/>
                <w:color w:val="000000" w:themeColor="text1"/>
                <w:sz w:val="14"/>
                <w:szCs w:val="14"/>
              </w:rPr>
              <w:t>Armenia</w:t>
            </w:r>
          </w:p>
        </w:tc>
      </w:tr>
      <w:tr w:rsidR="008819FE" w:rsidRPr="00D21FE6" w14:paraId="49728345" w14:textId="77777777" w:rsidTr="008819FE">
        <w:trPr>
          <w:cantSplit/>
        </w:trPr>
        <w:tc>
          <w:tcPr>
            <w:tcW w:w="1701" w:type="dxa"/>
            <w:shd w:val="clear" w:color="auto" w:fill="auto"/>
            <w:vAlign w:val="bottom"/>
          </w:tcPr>
          <w:p w14:paraId="1181399A" w14:textId="3C2B0262" w:rsidR="008819FE" w:rsidRPr="008819FE" w:rsidRDefault="008819FE" w:rsidP="008819FE">
            <w:pPr>
              <w:pStyle w:val="20"/>
              <w:spacing w:line="200" w:lineRule="exact"/>
              <w:ind w:left="113"/>
              <w:rPr>
                <w:sz w:val="14"/>
                <w:szCs w:val="14"/>
              </w:rPr>
            </w:pPr>
            <w:r w:rsidRPr="008819FE">
              <w:rPr>
                <w:rFonts w:eastAsia="Symbol"/>
                <w:b w:val="0"/>
                <w:bCs w:val="0"/>
                <w:sz w:val="14"/>
                <w:szCs w:val="14"/>
              </w:rPr>
              <w:t>Беларусь</w:t>
            </w:r>
          </w:p>
        </w:tc>
        <w:tc>
          <w:tcPr>
            <w:tcW w:w="937" w:type="dxa"/>
            <w:tcBorders>
              <w:left w:val="single" w:sz="6" w:space="0" w:color="000000"/>
            </w:tcBorders>
            <w:shd w:val="clear" w:color="auto" w:fill="auto"/>
            <w:vAlign w:val="bottom"/>
          </w:tcPr>
          <w:p w14:paraId="258B7B73" w14:textId="16208785" w:rsidR="008819FE" w:rsidRPr="008819FE" w:rsidRDefault="008819FE" w:rsidP="00E44990">
            <w:pPr>
              <w:pStyle w:val="xl26"/>
              <w:pBdr>
                <w:bottom w:val="none" w:sz="0" w:space="0" w:color="000000"/>
                <w:right w:val="none" w:sz="0" w:space="0" w:color="000000"/>
              </w:pBdr>
              <w:spacing w:before="120" w:after="0" w:line="200" w:lineRule="exact"/>
              <w:ind w:right="340"/>
              <w:jc w:val="right"/>
              <w:textAlignment w:val="auto"/>
            </w:pPr>
            <w:r w:rsidRPr="008819FE">
              <w:t>2021</w:t>
            </w:r>
          </w:p>
        </w:tc>
        <w:tc>
          <w:tcPr>
            <w:tcW w:w="938" w:type="dxa"/>
            <w:tcBorders>
              <w:left w:val="single" w:sz="6" w:space="0" w:color="000000"/>
            </w:tcBorders>
            <w:shd w:val="clear" w:color="auto" w:fill="auto"/>
            <w:vAlign w:val="bottom"/>
          </w:tcPr>
          <w:p w14:paraId="730BAE96" w14:textId="69128593" w:rsidR="008819FE" w:rsidRPr="008819FE" w:rsidRDefault="008819FE" w:rsidP="009F4D2A">
            <w:pPr>
              <w:spacing w:before="120" w:line="200" w:lineRule="exact"/>
              <w:ind w:right="284"/>
              <w:jc w:val="right"/>
            </w:pPr>
            <w:r w:rsidRPr="008819FE">
              <w:t>37,4</w:t>
            </w:r>
          </w:p>
        </w:tc>
        <w:tc>
          <w:tcPr>
            <w:tcW w:w="938" w:type="dxa"/>
            <w:tcBorders>
              <w:left w:val="single" w:sz="6" w:space="0" w:color="000000"/>
            </w:tcBorders>
            <w:shd w:val="clear" w:color="auto" w:fill="auto"/>
            <w:vAlign w:val="bottom"/>
          </w:tcPr>
          <w:p w14:paraId="22359918" w14:textId="0B61C082" w:rsidR="008819FE" w:rsidRPr="008819FE" w:rsidRDefault="008819FE" w:rsidP="009F4D2A">
            <w:pPr>
              <w:spacing w:before="120" w:line="200" w:lineRule="exact"/>
              <w:ind w:right="284"/>
              <w:jc w:val="right"/>
            </w:pPr>
            <w:r w:rsidRPr="008819FE">
              <w:t>24,9</w:t>
            </w:r>
          </w:p>
        </w:tc>
        <w:tc>
          <w:tcPr>
            <w:tcW w:w="938" w:type="dxa"/>
            <w:tcBorders>
              <w:left w:val="single" w:sz="6" w:space="0" w:color="000000"/>
            </w:tcBorders>
            <w:shd w:val="clear" w:color="auto" w:fill="auto"/>
            <w:vAlign w:val="bottom"/>
          </w:tcPr>
          <w:p w14:paraId="7D3EF712" w14:textId="18AD6FBC" w:rsidR="008819FE" w:rsidRPr="008819FE" w:rsidRDefault="008819FE" w:rsidP="009F4D2A">
            <w:pPr>
              <w:spacing w:before="120" w:line="200" w:lineRule="exact"/>
              <w:ind w:right="284"/>
              <w:jc w:val="right"/>
            </w:pPr>
            <w:r w:rsidRPr="008819FE">
              <w:t>37,5</w:t>
            </w:r>
          </w:p>
        </w:tc>
        <w:tc>
          <w:tcPr>
            <w:tcW w:w="938" w:type="dxa"/>
            <w:tcBorders>
              <w:left w:val="single" w:sz="6" w:space="0" w:color="000000"/>
            </w:tcBorders>
            <w:shd w:val="clear" w:color="auto" w:fill="auto"/>
            <w:vAlign w:val="bottom"/>
          </w:tcPr>
          <w:p w14:paraId="73996712" w14:textId="49A68049" w:rsidR="008819FE" w:rsidRPr="008819FE" w:rsidRDefault="008819FE" w:rsidP="008819FE">
            <w:pPr>
              <w:spacing w:before="120" w:line="200" w:lineRule="exact"/>
              <w:ind w:right="284"/>
              <w:jc w:val="right"/>
            </w:pPr>
            <w:r w:rsidRPr="008819FE">
              <w:rPr>
                <w:lang w:val="en-US"/>
              </w:rPr>
              <w:t>–</w:t>
            </w:r>
          </w:p>
        </w:tc>
        <w:tc>
          <w:tcPr>
            <w:tcW w:w="938" w:type="dxa"/>
            <w:tcBorders>
              <w:left w:val="single" w:sz="6" w:space="0" w:color="000000"/>
            </w:tcBorders>
            <w:shd w:val="clear" w:color="auto" w:fill="auto"/>
            <w:vAlign w:val="bottom"/>
          </w:tcPr>
          <w:p w14:paraId="5F140F5B" w14:textId="3CDE271C" w:rsidR="008819FE" w:rsidRPr="008819FE" w:rsidRDefault="008819FE" w:rsidP="008819FE">
            <w:pPr>
              <w:spacing w:before="120" w:line="200" w:lineRule="exact"/>
              <w:ind w:right="284"/>
              <w:jc w:val="right"/>
            </w:pPr>
            <w:r w:rsidRPr="008819FE">
              <w:t>0,03</w:t>
            </w:r>
          </w:p>
        </w:tc>
        <w:tc>
          <w:tcPr>
            <w:tcW w:w="882" w:type="dxa"/>
            <w:tcBorders>
              <w:left w:val="single" w:sz="6" w:space="0" w:color="000000"/>
            </w:tcBorders>
            <w:shd w:val="clear" w:color="auto" w:fill="auto"/>
            <w:vAlign w:val="bottom"/>
          </w:tcPr>
          <w:p w14:paraId="1F9DEC9A" w14:textId="5CABD1DE" w:rsidR="008819FE" w:rsidRPr="008819FE" w:rsidRDefault="008819FE" w:rsidP="008819FE">
            <w:pPr>
              <w:spacing w:before="120" w:line="200" w:lineRule="exact"/>
              <w:ind w:right="284"/>
              <w:jc w:val="right"/>
            </w:pPr>
            <w:r w:rsidRPr="008819FE">
              <w:t>0,1</w:t>
            </w:r>
          </w:p>
        </w:tc>
        <w:tc>
          <w:tcPr>
            <w:tcW w:w="1712" w:type="dxa"/>
            <w:tcBorders>
              <w:left w:val="single" w:sz="6" w:space="0" w:color="000000"/>
            </w:tcBorders>
            <w:shd w:val="clear" w:color="auto" w:fill="auto"/>
            <w:vAlign w:val="bottom"/>
          </w:tcPr>
          <w:p w14:paraId="088AA1EC" w14:textId="31C72D46" w:rsidR="008819FE" w:rsidRPr="00275548" w:rsidRDefault="008819FE" w:rsidP="00B543FF">
            <w:pPr>
              <w:pStyle w:val="30"/>
              <w:spacing w:before="120" w:line="200" w:lineRule="exact"/>
              <w:ind w:left="170"/>
              <w:rPr>
                <w:rFonts w:ascii="Arial" w:hAnsi="Arial" w:cs="Arial"/>
                <w:color w:val="000000" w:themeColor="text1"/>
                <w:sz w:val="14"/>
                <w:szCs w:val="14"/>
              </w:rPr>
            </w:pPr>
            <w:r w:rsidRPr="00275548">
              <w:rPr>
                <w:rFonts w:ascii="Arial" w:eastAsia="Symbol" w:hAnsi="Arial" w:cs="Arial"/>
                <w:b w:val="0"/>
                <w:bCs w:val="0"/>
                <w:i/>
                <w:color w:val="000000" w:themeColor="text1"/>
                <w:sz w:val="14"/>
                <w:szCs w:val="14"/>
              </w:rPr>
              <w:t>Belarus</w:t>
            </w:r>
          </w:p>
        </w:tc>
      </w:tr>
      <w:tr w:rsidR="008819FE" w:rsidRPr="00D21FE6" w14:paraId="68641E16" w14:textId="77777777" w:rsidTr="008819FE">
        <w:trPr>
          <w:cantSplit/>
        </w:trPr>
        <w:tc>
          <w:tcPr>
            <w:tcW w:w="1701" w:type="dxa"/>
            <w:shd w:val="clear" w:color="auto" w:fill="auto"/>
            <w:vAlign w:val="bottom"/>
          </w:tcPr>
          <w:p w14:paraId="4922D22C" w14:textId="07C9EB2F" w:rsidR="008819FE" w:rsidRPr="008819FE" w:rsidRDefault="008819FE" w:rsidP="008819FE">
            <w:pPr>
              <w:pStyle w:val="20"/>
              <w:spacing w:line="200" w:lineRule="exact"/>
              <w:ind w:left="113"/>
              <w:rPr>
                <w:sz w:val="14"/>
                <w:szCs w:val="14"/>
              </w:rPr>
            </w:pPr>
            <w:r w:rsidRPr="008819FE">
              <w:rPr>
                <w:rFonts w:eastAsia="Symbol"/>
                <w:b w:val="0"/>
                <w:bCs w:val="0"/>
                <w:sz w:val="14"/>
                <w:szCs w:val="14"/>
              </w:rPr>
              <w:t>Казахстан</w:t>
            </w:r>
          </w:p>
        </w:tc>
        <w:tc>
          <w:tcPr>
            <w:tcW w:w="937" w:type="dxa"/>
            <w:tcBorders>
              <w:left w:val="single" w:sz="6" w:space="0" w:color="000000"/>
            </w:tcBorders>
            <w:shd w:val="clear" w:color="auto" w:fill="auto"/>
            <w:vAlign w:val="bottom"/>
          </w:tcPr>
          <w:p w14:paraId="57E5AF3C" w14:textId="5EB0CA45" w:rsidR="008819FE" w:rsidRPr="008819FE" w:rsidRDefault="008819FE" w:rsidP="00E44990">
            <w:pPr>
              <w:pStyle w:val="xl26"/>
              <w:pBdr>
                <w:bottom w:val="none" w:sz="0" w:space="0" w:color="000000"/>
                <w:right w:val="none" w:sz="0" w:space="0" w:color="000000"/>
              </w:pBdr>
              <w:spacing w:before="120" w:after="0" w:line="200" w:lineRule="exact"/>
              <w:ind w:right="340"/>
              <w:jc w:val="right"/>
              <w:textAlignment w:val="auto"/>
            </w:pPr>
            <w:r w:rsidRPr="008819FE">
              <w:rPr>
                <w:lang w:val="en-US"/>
              </w:rPr>
              <w:t>202</w:t>
            </w:r>
            <w:r w:rsidRPr="008819FE">
              <w:t>4</w:t>
            </w:r>
          </w:p>
        </w:tc>
        <w:tc>
          <w:tcPr>
            <w:tcW w:w="938" w:type="dxa"/>
            <w:tcBorders>
              <w:left w:val="single" w:sz="6" w:space="0" w:color="000000"/>
            </w:tcBorders>
            <w:shd w:val="clear" w:color="auto" w:fill="auto"/>
            <w:vAlign w:val="bottom"/>
          </w:tcPr>
          <w:p w14:paraId="2180750E" w14:textId="7A757FE1" w:rsidR="008819FE" w:rsidRPr="008819FE" w:rsidRDefault="008819FE" w:rsidP="009F4D2A">
            <w:pPr>
              <w:spacing w:before="120" w:line="200" w:lineRule="exact"/>
              <w:ind w:right="284"/>
              <w:jc w:val="right"/>
            </w:pPr>
            <w:r w:rsidRPr="008819FE">
              <w:t>63,7</w:t>
            </w:r>
          </w:p>
        </w:tc>
        <w:tc>
          <w:tcPr>
            <w:tcW w:w="938" w:type="dxa"/>
            <w:tcBorders>
              <w:left w:val="single" w:sz="6" w:space="0" w:color="000000"/>
            </w:tcBorders>
            <w:shd w:val="clear" w:color="auto" w:fill="auto"/>
            <w:vAlign w:val="bottom"/>
          </w:tcPr>
          <w:p w14:paraId="58174EE9" w14:textId="0C970C7F" w:rsidR="008819FE" w:rsidRPr="008819FE" w:rsidRDefault="008819FE" w:rsidP="009F4D2A">
            <w:pPr>
              <w:spacing w:before="120" w:line="200" w:lineRule="exact"/>
              <w:ind w:right="284"/>
              <w:jc w:val="right"/>
            </w:pPr>
            <w:r w:rsidRPr="008819FE">
              <w:t>7,1</w:t>
            </w:r>
          </w:p>
        </w:tc>
        <w:tc>
          <w:tcPr>
            <w:tcW w:w="938" w:type="dxa"/>
            <w:tcBorders>
              <w:left w:val="single" w:sz="6" w:space="0" w:color="000000"/>
            </w:tcBorders>
            <w:shd w:val="clear" w:color="auto" w:fill="auto"/>
            <w:vAlign w:val="bottom"/>
          </w:tcPr>
          <w:p w14:paraId="113B1CA9" w14:textId="0629907A" w:rsidR="008819FE" w:rsidRPr="008819FE" w:rsidRDefault="008819FE" w:rsidP="009F4D2A">
            <w:pPr>
              <w:spacing w:before="120" w:line="200" w:lineRule="exact"/>
              <w:ind w:right="284"/>
              <w:jc w:val="right"/>
            </w:pPr>
            <w:r w:rsidRPr="008819FE">
              <w:t>28,8</w:t>
            </w:r>
          </w:p>
        </w:tc>
        <w:tc>
          <w:tcPr>
            <w:tcW w:w="938" w:type="dxa"/>
            <w:tcBorders>
              <w:left w:val="single" w:sz="6" w:space="0" w:color="000000"/>
            </w:tcBorders>
            <w:shd w:val="clear" w:color="auto" w:fill="auto"/>
            <w:vAlign w:val="bottom"/>
          </w:tcPr>
          <w:p w14:paraId="23C734F8" w14:textId="065E2EBD" w:rsidR="008819FE" w:rsidRPr="008819FE" w:rsidRDefault="008819FE" w:rsidP="008819FE">
            <w:pPr>
              <w:spacing w:before="120" w:line="200" w:lineRule="exact"/>
              <w:ind w:right="284"/>
              <w:jc w:val="right"/>
            </w:pPr>
            <w:r w:rsidRPr="008819FE">
              <w:t>0,3</w:t>
            </w:r>
          </w:p>
        </w:tc>
        <w:tc>
          <w:tcPr>
            <w:tcW w:w="938" w:type="dxa"/>
            <w:tcBorders>
              <w:left w:val="single" w:sz="6" w:space="0" w:color="000000"/>
            </w:tcBorders>
            <w:shd w:val="clear" w:color="auto" w:fill="auto"/>
            <w:vAlign w:val="bottom"/>
          </w:tcPr>
          <w:p w14:paraId="2C47E310" w14:textId="6BB6A603" w:rsidR="008819FE" w:rsidRPr="008819FE" w:rsidRDefault="008819FE" w:rsidP="008819FE">
            <w:pPr>
              <w:spacing w:before="120" w:line="200" w:lineRule="exact"/>
              <w:ind w:right="284"/>
              <w:jc w:val="right"/>
            </w:pPr>
            <w:r w:rsidRPr="008819FE">
              <w:t>0,02</w:t>
            </w:r>
          </w:p>
        </w:tc>
        <w:tc>
          <w:tcPr>
            <w:tcW w:w="882" w:type="dxa"/>
            <w:tcBorders>
              <w:left w:val="single" w:sz="6" w:space="0" w:color="000000"/>
            </w:tcBorders>
            <w:shd w:val="clear" w:color="auto" w:fill="auto"/>
            <w:vAlign w:val="bottom"/>
          </w:tcPr>
          <w:p w14:paraId="5CDEB5E7" w14:textId="2F96735D" w:rsidR="008819FE" w:rsidRPr="008819FE" w:rsidRDefault="008819FE" w:rsidP="008819FE">
            <w:pPr>
              <w:spacing w:before="120" w:line="200" w:lineRule="exact"/>
              <w:ind w:right="284"/>
              <w:jc w:val="right"/>
            </w:pPr>
            <w:r w:rsidRPr="008819FE">
              <w:t>0,01</w:t>
            </w:r>
          </w:p>
        </w:tc>
        <w:tc>
          <w:tcPr>
            <w:tcW w:w="1712" w:type="dxa"/>
            <w:tcBorders>
              <w:left w:val="single" w:sz="6" w:space="0" w:color="000000"/>
            </w:tcBorders>
            <w:shd w:val="clear" w:color="auto" w:fill="auto"/>
            <w:vAlign w:val="bottom"/>
          </w:tcPr>
          <w:p w14:paraId="66F537A2" w14:textId="21C3C1E4" w:rsidR="008819FE" w:rsidRPr="00275548" w:rsidRDefault="008819FE" w:rsidP="00433F15">
            <w:pPr>
              <w:pStyle w:val="30"/>
              <w:spacing w:before="120" w:line="200" w:lineRule="exact"/>
              <w:ind w:left="170"/>
              <w:rPr>
                <w:rFonts w:ascii="Arial" w:hAnsi="Arial" w:cs="Arial"/>
                <w:color w:val="000000" w:themeColor="text1"/>
                <w:sz w:val="14"/>
                <w:szCs w:val="14"/>
              </w:rPr>
            </w:pPr>
            <w:r w:rsidRPr="00275548">
              <w:rPr>
                <w:rFonts w:ascii="Arial" w:eastAsia="Symbol" w:hAnsi="Arial" w:cs="Arial"/>
                <w:b w:val="0"/>
                <w:bCs w:val="0"/>
                <w:i/>
                <w:color w:val="000000" w:themeColor="text1"/>
                <w:sz w:val="14"/>
                <w:szCs w:val="14"/>
              </w:rPr>
              <w:t>Kazakhstan</w:t>
            </w:r>
          </w:p>
        </w:tc>
      </w:tr>
      <w:tr w:rsidR="008819FE" w:rsidRPr="00D21FE6" w14:paraId="127EC9A2" w14:textId="77777777" w:rsidTr="008819FE">
        <w:trPr>
          <w:cantSplit/>
        </w:trPr>
        <w:tc>
          <w:tcPr>
            <w:tcW w:w="1701" w:type="dxa"/>
            <w:shd w:val="clear" w:color="auto" w:fill="auto"/>
            <w:vAlign w:val="bottom"/>
          </w:tcPr>
          <w:p w14:paraId="63E322D5" w14:textId="620F3879" w:rsidR="008819FE" w:rsidRPr="008819FE" w:rsidRDefault="008819FE" w:rsidP="008819FE">
            <w:pPr>
              <w:pStyle w:val="20"/>
              <w:spacing w:line="200" w:lineRule="exact"/>
              <w:ind w:left="113"/>
              <w:rPr>
                <w:sz w:val="14"/>
                <w:szCs w:val="14"/>
              </w:rPr>
            </w:pPr>
            <w:r w:rsidRPr="008819FE">
              <w:rPr>
                <w:rFonts w:eastAsia="Symbol"/>
                <w:b w:val="0"/>
                <w:bCs w:val="0"/>
                <w:sz w:val="14"/>
                <w:szCs w:val="14"/>
              </w:rPr>
              <w:t>Киргизия</w:t>
            </w:r>
          </w:p>
        </w:tc>
        <w:tc>
          <w:tcPr>
            <w:tcW w:w="937" w:type="dxa"/>
            <w:tcBorders>
              <w:left w:val="single" w:sz="6" w:space="0" w:color="000000"/>
            </w:tcBorders>
            <w:shd w:val="clear" w:color="auto" w:fill="auto"/>
            <w:vAlign w:val="bottom"/>
          </w:tcPr>
          <w:p w14:paraId="1BBC345A" w14:textId="29500C39" w:rsidR="008819FE" w:rsidRPr="008819FE" w:rsidRDefault="008819FE" w:rsidP="00E44990">
            <w:pPr>
              <w:spacing w:before="120" w:line="200" w:lineRule="exact"/>
              <w:ind w:right="340"/>
              <w:jc w:val="right"/>
            </w:pPr>
            <w:r w:rsidRPr="008819FE">
              <w:rPr>
                <w:lang w:val="en-US"/>
              </w:rPr>
              <w:t>202</w:t>
            </w:r>
            <w:r w:rsidRPr="008819FE">
              <w:t>4</w:t>
            </w:r>
          </w:p>
        </w:tc>
        <w:tc>
          <w:tcPr>
            <w:tcW w:w="938" w:type="dxa"/>
            <w:tcBorders>
              <w:left w:val="single" w:sz="6" w:space="0" w:color="000000"/>
            </w:tcBorders>
            <w:shd w:val="clear" w:color="auto" w:fill="auto"/>
            <w:vAlign w:val="bottom"/>
          </w:tcPr>
          <w:p w14:paraId="1E31148C" w14:textId="195544FA" w:rsidR="008819FE" w:rsidRPr="008819FE" w:rsidRDefault="008819FE" w:rsidP="009F4D2A">
            <w:pPr>
              <w:spacing w:before="120" w:line="200" w:lineRule="exact"/>
              <w:ind w:right="284"/>
              <w:jc w:val="right"/>
            </w:pPr>
            <w:r w:rsidRPr="008819FE">
              <w:t>33,8</w:t>
            </w:r>
          </w:p>
        </w:tc>
        <w:tc>
          <w:tcPr>
            <w:tcW w:w="938" w:type="dxa"/>
            <w:tcBorders>
              <w:left w:val="single" w:sz="6" w:space="0" w:color="000000"/>
            </w:tcBorders>
            <w:shd w:val="clear" w:color="auto" w:fill="auto"/>
            <w:vAlign w:val="bottom"/>
          </w:tcPr>
          <w:p w14:paraId="5BEE0D02" w14:textId="036307E3" w:rsidR="008819FE" w:rsidRPr="008819FE" w:rsidRDefault="008819FE" w:rsidP="009F4D2A">
            <w:pPr>
              <w:spacing w:before="120" w:line="200" w:lineRule="exact"/>
              <w:ind w:right="284"/>
              <w:jc w:val="right"/>
            </w:pPr>
            <w:r w:rsidRPr="008819FE">
              <w:t>48,2</w:t>
            </w:r>
          </w:p>
        </w:tc>
        <w:tc>
          <w:tcPr>
            <w:tcW w:w="938" w:type="dxa"/>
            <w:tcBorders>
              <w:left w:val="single" w:sz="6" w:space="0" w:color="000000"/>
            </w:tcBorders>
            <w:shd w:val="clear" w:color="auto" w:fill="auto"/>
            <w:vAlign w:val="bottom"/>
          </w:tcPr>
          <w:p w14:paraId="5675F0DF" w14:textId="6786F17F" w:rsidR="008819FE" w:rsidRPr="008819FE" w:rsidRDefault="008819FE" w:rsidP="009F4D2A">
            <w:pPr>
              <w:spacing w:before="120" w:line="200" w:lineRule="exact"/>
              <w:ind w:right="284"/>
              <w:jc w:val="right"/>
            </w:pPr>
            <w:r w:rsidRPr="008819FE">
              <w:t>10,1</w:t>
            </w:r>
          </w:p>
        </w:tc>
        <w:tc>
          <w:tcPr>
            <w:tcW w:w="938" w:type="dxa"/>
            <w:tcBorders>
              <w:left w:val="single" w:sz="6" w:space="0" w:color="000000"/>
            </w:tcBorders>
            <w:shd w:val="clear" w:color="auto" w:fill="auto"/>
            <w:vAlign w:val="bottom"/>
          </w:tcPr>
          <w:p w14:paraId="05A6917A" w14:textId="6E03C554" w:rsidR="008819FE" w:rsidRPr="008819FE" w:rsidRDefault="008819FE" w:rsidP="008819FE">
            <w:pPr>
              <w:spacing w:before="120" w:line="200" w:lineRule="exact"/>
              <w:ind w:right="284"/>
              <w:jc w:val="right"/>
            </w:pPr>
            <w:r w:rsidRPr="008819FE">
              <w:rPr>
                <w:lang w:val="en-US"/>
              </w:rPr>
              <w:t>–</w:t>
            </w:r>
          </w:p>
        </w:tc>
        <w:tc>
          <w:tcPr>
            <w:tcW w:w="938" w:type="dxa"/>
            <w:tcBorders>
              <w:left w:val="single" w:sz="6" w:space="0" w:color="000000"/>
            </w:tcBorders>
            <w:shd w:val="clear" w:color="auto" w:fill="auto"/>
            <w:vAlign w:val="bottom"/>
          </w:tcPr>
          <w:p w14:paraId="6227AF77" w14:textId="614A302E" w:rsidR="008819FE" w:rsidRPr="008819FE" w:rsidRDefault="008819FE" w:rsidP="008819FE">
            <w:pPr>
              <w:spacing w:before="120" w:line="200" w:lineRule="exact"/>
              <w:ind w:right="284"/>
              <w:jc w:val="right"/>
            </w:pPr>
            <w:r w:rsidRPr="008819FE">
              <w:rPr>
                <w:lang w:val="en-US"/>
              </w:rPr>
              <w:t>–</w:t>
            </w:r>
          </w:p>
        </w:tc>
        <w:tc>
          <w:tcPr>
            <w:tcW w:w="882" w:type="dxa"/>
            <w:tcBorders>
              <w:left w:val="single" w:sz="6" w:space="0" w:color="000000"/>
            </w:tcBorders>
            <w:shd w:val="clear" w:color="auto" w:fill="auto"/>
            <w:vAlign w:val="bottom"/>
          </w:tcPr>
          <w:p w14:paraId="27834046" w14:textId="599338FC" w:rsidR="008819FE" w:rsidRPr="008819FE" w:rsidRDefault="008819FE" w:rsidP="008819FE">
            <w:pPr>
              <w:spacing w:before="120" w:line="200" w:lineRule="exact"/>
              <w:ind w:right="284"/>
              <w:jc w:val="right"/>
            </w:pPr>
            <w:r w:rsidRPr="008819FE">
              <w:t>7,9</w:t>
            </w:r>
          </w:p>
        </w:tc>
        <w:tc>
          <w:tcPr>
            <w:tcW w:w="1712" w:type="dxa"/>
            <w:tcBorders>
              <w:left w:val="single" w:sz="6" w:space="0" w:color="000000"/>
            </w:tcBorders>
            <w:shd w:val="clear" w:color="auto" w:fill="auto"/>
            <w:vAlign w:val="bottom"/>
          </w:tcPr>
          <w:p w14:paraId="71458150" w14:textId="441F99C1" w:rsidR="008819FE" w:rsidRPr="00275548" w:rsidRDefault="008819FE" w:rsidP="00B543FF">
            <w:pPr>
              <w:pStyle w:val="30"/>
              <w:spacing w:before="120" w:line="200" w:lineRule="exact"/>
              <w:ind w:left="170"/>
              <w:rPr>
                <w:rFonts w:ascii="Arial" w:hAnsi="Arial" w:cs="Arial"/>
                <w:color w:val="000000" w:themeColor="text1"/>
                <w:sz w:val="14"/>
                <w:szCs w:val="14"/>
              </w:rPr>
            </w:pPr>
            <w:r w:rsidRPr="00275548">
              <w:rPr>
                <w:rFonts w:ascii="Arial" w:eastAsia="Symbol" w:hAnsi="Arial" w:cs="Arial"/>
                <w:b w:val="0"/>
                <w:bCs w:val="0"/>
                <w:i/>
                <w:color w:val="000000" w:themeColor="text1"/>
                <w:sz w:val="14"/>
                <w:szCs w:val="14"/>
              </w:rPr>
              <w:t>Kyrgyzstan</w:t>
            </w:r>
          </w:p>
        </w:tc>
      </w:tr>
      <w:tr w:rsidR="008819FE" w:rsidRPr="00D21FE6" w14:paraId="65918DEE" w14:textId="77777777" w:rsidTr="008819FE">
        <w:trPr>
          <w:cantSplit/>
        </w:trPr>
        <w:tc>
          <w:tcPr>
            <w:tcW w:w="1701" w:type="dxa"/>
            <w:shd w:val="clear" w:color="auto" w:fill="auto"/>
            <w:vAlign w:val="bottom"/>
          </w:tcPr>
          <w:p w14:paraId="250A112A" w14:textId="1529BA8C" w:rsidR="008819FE" w:rsidRPr="008819FE" w:rsidRDefault="008819FE" w:rsidP="008819FE">
            <w:pPr>
              <w:pStyle w:val="20"/>
              <w:spacing w:line="200" w:lineRule="exact"/>
              <w:ind w:left="113"/>
              <w:rPr>
                <w:sz w:val="14"/>
                <w:szCs w:val="14"/>
              </w:rPr>
            </w:pPr>
            <w:r w:rsidRPr="008819FE">
              <w:rPr>
                <w:rFonts w:eastAsia="Symbol"/>
                <w:b w:val="0"/>
                <w:bCs w:val="0"/>
                <w:sz w:val="14"/>
                <w:szCs w:val="14"/>
              </w:rPr>
              <w:t>Республика Молдова</w:t>
            </w:r>
            <w:proofErr w:type="gramStart"/>
            <w:r w:rsidRPr="008819FE">
              <w:rPr>
                <w:rFonts w:eastAsia="Symbol"/>
                <w:b w:val="0"/>
                <w:bCs w:val="0"/>
                <w:sz w:val="14"/>
                <w:szCs w:val="14"/>
                <w:vertAlign w:val="superscript"/>
                <w:lang w:val="en-US"/>
              </w:rPr>
              <w:t>2</w:t>
            </w:r>
            <w:proofErr w:type="gramEnd"/>
            <w:r w:rsidRPr="008819FE">
              <w:rPr>
                <w:rFonts w:eastAsia="Symbol"/>
                <w:b w:val="0"/>
                <w:bCs w:val="0"/>
                <w:sz w:val="14"/>
                <w:szCs w:val="14"/>
                <w:vertAlign w:val="superscript"/>
              </w:rPr>
              <w:t>)</w:t>
            </w:r>
          </w:p>
        </w:tc>
        <w:tc>
          <w:tcPr>
            <w:tcW w:w="937" w:type="dxa"/>
            <w:tcBorders>
              <w:left w:val="single" w:sz="6" w:space="0" w:color="000000"/>
            </w:tcBorders>
            <w:shd w:val="clear" w:color="auto" w:fill="auto"/>
            <w:vAlign w:val="bottom"/>
          </w:tcPr>
          <w:p w14:paraId="0E412C69" w14:textId="5133B52A" w:rsidR="008819FE" w:rsidRPr="008819FE" w:rsidRDefault="008819FE" w:rsidP="00E44990">
            <w:pPr>
              <w:spacing w:before="120" w:line="200" w:lineRule="exact"/>
              <w:ind w:right="340"/>
              <w:jc w:val="right"/>
            </w:pPr>
            <w:r w:rsidRPr="008819FE">
              <w:rPr>
                <w:lang w:val="en-US"/>
              </w:rPr>
              <w:t>202</w:t>
            </w:r>
            <w:r w:rsidRPr="008819FE">
              <w:t>4</w:t>
            </w:r>
          </w:p>
        </w:tc>
        <w:tc>
          <w:tcPr>
            <w:tcW w:w="938" w:type="dxa"/>
            <w:tcBorders>
              <w:left w:val="single" w:sz="6" w:space="0" w:color="000000"/>
            </w:tcBorders>
            <w:shd w:val="clear" w:color="auto" w:fill="auto"/>
            <w:vAlign w:val="bottom"/>
          </w:tcPr>
          <w:p w14:paraId="75517BCD" w14:textId="43160F3C" w:rsidR="008819FE" w:rsidRPr="008819FE" w:rsidRDefault="008819FE" w:rsidP="009F4D2A">
            <w:pPr>
              <w:spacing w:before="120" w:line="200" w:lineRule="exact"/>
              <w:ind w:right="284"/>
              <w:jc w:val="right"/>
            </w:pPr>
            <w:r w:rsidRPr="008819FE">
              <w:t>6,3</w:t>
            </w:r>
          </w:p>
        </w:tc>
        <w:tc>
          <w:tcPr>
            <w:tcW w:w="938" w:type="dxa"/>
            <w:tcBorders>
              <w:left w:val="single" w:sz="6" w:space="0" w:color="000000"/>
            </w:tcBorders>
            <w:shd w:val="clear" w:color="auto" w:fill="auto"/>
            <w:vAlign w:val="bottom"/>
          </w:tcPr>
          <w:p w14:paraId="52076880" w14:textId="56F2DA6B" w:rsidR="008819FE" w:rsidRPr="008819FE" w:rsidRDefault="008819FE" w:rsidP="009F4D2A">
            <w:pPr>
              <w:spacing w:before="120" w:line="200" w:lineRule="exact"/>
              <w:ind w:right="284"/>
              <w:jc w:val="right"/>
            </w:pPr>
            <w:r w:rsidRPr="008819FE">
              <w:t>70,4</w:t>
            </w:r>
          </w:p>
        </w:tc>
        <w:tc>
          <w:tcPr>
            <w:tcW w:w="938" w:type="dxa"/>
            <w:tcBorders>
              <w:left w:val="single" w:sz="6" w:space="0" w:color="000000"/>
            </w:tcBorders>
            <w:shd w:val="clear" w:color="auto" w:fill="auto"/>
            <w:vAlign w:val="bottom"/>
          </w:tcPr>
          <w:p w14:paraId="0140C840" w14:textId="775DB2EB" w:rsidR="008819FE" w:rsidRPr="008819FE" w:rsidRDefault="008819FE" w:rsidP="009F4D2A">
            <w:pPr>
              <w:spacing w:before="120" w:line="200" w:lineRule="exact"/>
              <w:ind w:right="284"/>
              <w:jc w:val="right"/>
            </w:pPr>
            <w:r w:rsidRPr="008819FE">
              <w:t>23,3</w:t>
            </w:r>
          </w:p>
        </w:tc>
        <w:tc>
          <w:tcPr>
            <w:tcW w:w="938" w:type="dxa"/>
            <w:tcBorders>
              <w:left w:val="single" w:sz="6" w:space="0" w:color="000000"/>
            </w:tcBorders>
            <w:shd w:val="clear" w:color="auto" w:fill="auto"/>
            <w:vAlign w:val="bottom"/>
          </w:tcPr>
          <w:p w14:paraId="2D4EF93F" w14:textId="570AD34E" w:rsidR="008819FE" w:rsidRPr="008819FE" w:rsidRDefault="008819FE" w:rsidP="008819FE">
            <w:pPr>
              <w:spacing w:before="120" w:line="200" w:lineRule="exact"/>
              <w:ind w:right="284"/>
              <w:jc w:val="right"/>
            </w:pPr>
            <w:r w:rsidRPr="008819FE">
              <w:rPr>
                <w:lang w:val="en-US"/>
              </w:rPr>
              <w:t>–</w:t>
            </w:r>
          </w:p>
        </w:tc>
        <w:tc>
          <w:tcPr>
            <w:tcW w:w="938" w:type="dxa"/>
            <w:tcBorders>
              <w:left w:val="single" w:sz="6" w:space="0" w:color="000000"/>
            </w:tcBorders>
            <w:shd w:val="clear" w:color="auto" w:fill="auto"/>
            <w:vAlign w:val="bottom"/>
          </w:tcPr>
          <w:p w14:paraId="49BCAFFE" w14:textId="58A3C9D2" w:rsidR="008819FE" w:rsidRPr="008819FE" w:rsidRDefault="008819FE" w:rsidP="008819FE">
            <w:pPr>
              <w:spacing w:before="120" w:line="200" w:lineRule="exact"/>
              <w:ind w:right="284"/>
              <w:jc w:val="right"/>
            </w:pPr>
            <w:r w:rsidRPr="008819FE">
              <w:t>0,0</w:t>
            </w:r>
          </w:p>
        </w:tc>
        <w:tc>
          <w:tcPr>
            <w:tcW w:w="882" w:type="dxa"/>
            <w:tcBorders>
              <w:left w:val="single" w:sz="6" w:space="0" w:color="000000"/>
            </w:tcBorders>
            <w:shd w:val="clear" w:color="auto" w:fill="auto"/>
            <w:vAlign w:val="bottom"/>
          </w:tcPr>
          <w:p w14:paraId="66B87AE6" w14:textId="0CEA5569" w:rsidR="008819FE" w:rsidRPr="008819FE" w:rsidRDefault="008819FE" w:rsidP="008819FE">
            <w:pPr>
              <w:spacing w:before="120" w:line="200" w:lineRule="exact"/>
              <w:ind w:right="284"/>
              <w:jc w:val="right"/>
            </w:pPr>
            <w:r w:rsidRPr="008819FE">
              <w:t>0,01</w:t>
            </w:r>
          </w:p>
        </w:tc>
        <w:tc>
          <w:tcPr>
            <w:tcW w:w="1712" w:type="dxa"/>
            <w:tcBorders>
              <w:left w:val="single" w:sz="6" w:space="0" w:color="000000"/>
            </w:tcBorders>
            <w:shd w:val="clear" w:color="auto" w:fill="auto"/>
            <w:vAlign w:val="bottom"/>
          </w:tcPr>
          <w:p w14:paraId="4E4FC6FC" w14:textId="2333A9D2" w:rsidR="008819FE" w:rsidRPr="00275548" w:rsidRDefault="008819FE" w:rsidP="00B543FF">
            <w:pPr>
              <w:pStyle w:val="30"/>
              <w:spacing w:before="120" w:line="200" w:lineRule="exact"/>
              <w:ind w:left="170"/>
              <w:rPr>
                <w:rFonts w:ascii="Arial" w:hAnsi="Arial" w:cs="Arial"/>
                <w:color w:val="000000" w:themeColor="text1"/>
                <w:sz w:val="14"/>
                <w:szCs w:val="14"/>
              </w:rPr>
            </w:pPr>
            <w:proofErr w:type="gramStart"/>
            <w:r w:rsidRPr="00275548">
              <w:rPr>
                <w:rFonts w:ascii="Arial" w:eastAsia="Symbol" w:hAnsi="Arial" w:cs="Arial"/>
                <w:b w:val="0"/>
                <w:bCs w:val="0"/>
                <w:i/>
                <w:color w:val="000000" w:themeColor="text1"/>
                <w:sz w:val="14"/>
                <w:szCs w:val="14"/>
              </w:rPr>
              <w:t>Republic of Moldova</w:t>
            </w:r>
            <w:r w:rsidRPr="00275548">
              <w:rPr>
                <w:rFonts w:ascii="Arial" w:eastAsia="Symbol" w:hAnsi="Arial" w:cs="Arial"/>
                <w:b w:val="0"/>
                <w:bCs w:val="0"/>
                <w:i/>
                <w:color w:val="000000" w:themeColor="text1"/>
                <w:sz w:val="14"/>
                <w:szCs w:val="14"/>
                <w:vertAlign w:val="superscript"/>
              </w:rPr>
              <w:t>2)</w:t>
            </w:r>
            <w:proofErr w:type="gramEnd"/>
          </w:p>
        </w:tc>
      </w:tr>
      <w:tr w:rsidR="008819FE" w:rsidRPr="00D21FE6" w14:paraId="1FEAEE73" w14:textId="77777777" w:rsidTr="008819FE">
        <w:trPr>
          <w:cantSplit/>
        </w:trPr>
        <w:tc>
          <w:tcPr>
            <w:tcW w:w="1701" w:type="dxa"/>
            <w:shd w:val="clear" w:color="auto" w:fill="auto"/>
            <w:vAlign w:val="bottom"/>
          </w:tcPr>
          <w:p w14:paraId="1BFEE23E" w14:textId="27CBFA17" w:rsidR="008819FE" w:rsidRPr="008819FE" w:rsidRDefault="008819FE" w:rsidP="008819FE">
            <w:pPr>
              <w:pStyle w:val="20"/>
              <w:spacing w:line="200" w:lineRule="exact"/>
              <w:ind w:left="113"/>
              <w:rPr>
                <w:sz w:val="14"/>
                <w:szCs w:val="14"/>
              </w:rPr>
            </w:pPr>
            <w:r w:rsidRPr="008819FE">
              <w:rPr>
                <w:rFonts w:eastAsia="Symbol"/>
                <w:b w:val="0"/>
                <w:bCs w:val="0"/>
                <w:sz w:val="14"/>
                <w:szCs w:val="14"/>
              </w:rPr>
              <w:t>Таджикистан</w:t>
            </w:r>
          </w:p>
        </w:tc>
        <w:tc>
          <w:tcPr>
            <w:tcW w:w="937" w:type="dxa"/>
            <w:tcBorders>
              <w:left w:val="single" w:sz="6" w:space="0" w:color="000000"/>
            </w:tcBorders>
            <w:shd w:val="clear" w:color="auto" w:fill="auto"/>
            <w:vAlign w:val="bottom"/>
          </w:tcPr>
          <w:p w14:paraId="1C3A24E4" w14:textId="3B15A7EE" w:rsidR="008819FE" w:rsidRPr="008819FE" w:rsidRDefault="008819FE" w:rsidP="00E44990">
            <w:pPr>
              <w:spacing w:before="120" w:line="200" w:lineRule="exact"/>
              <w:ind w:right="340"/>
              <w:jc w:val="right"/>
            </w:pPr>
            <w:r w:rsidRPr="008819FE">
              <w:rPr>
                <w:lang w:val="en-US"/>
              </w:rPr>
              <w:t>202</w:t>
            </w:r>
            <w:r w:rsidRPr="008819FE">
              <w:t>4</w:t>
            </w:r>
          </w:p>
        </w:tc>
        <w:tc>
          <w:tcPr>
            <w:tcW w:w="938" w:type="dxa"/>
            <w:tcBorders>
              <w:left w:val="single" w:sz="6" w:space="0" w:color="000000"/>
            </w:tcBorders>
            <w:shd w:val="clear" w:color="auto" w:fill="auto"/>
            <w:vAlign w:val="bottom"/>
          </w:tcPr>
          <w:p w14:paraId="7DA5F36D" w14:textId="24DE39B6" w:rsidR="008819FE" w:rsidRPr="008819FE" w:rsidRDefault="008819FE" w:rsidP="009F4D2A">
            <w:pPr>
              <w:spacing w:before="120" w:line="200" w:lineRule="exact"/>
              <w:ind w:right="284"/>
              <w:jc w:val="right"/>
            </w:pPr>
            <w:r w:rsidRPr="008819FE">
              <w:t>2,4</w:t>
            </w:r>
          </w:p>
        </w:tc>
        <w:tc>
          <w:tcPr>
            <w:tcW w:w="938" w:type="dxa"/>
            <w:tcBorders>
              <w:left w:val="single" w:sz="6" w:space="0" w:color="000000"/>
            </w:tcBorders>
            <w:shd w:val="clear" w:color="auto" w:fill="auto"/>
            <w:vAlign w:val="bottom"/>
          </w:tcPr>
          <w:p w14:paraId="62788A11" w14:textId="758CFC94" w:rsidR="008819FE" w:rsidRPr="008819FE" w:rsidRDefault="008819FE" w:rsidP="009F4D2A">
            <w:pPr>
              <w:spacing w:before="120" w:line="200" w:lineRule="exact"/>
              <w:ind w:right="284"/>
              <w:jc w:val="right"/>
            </w:pPr>
            <w:r w:rsidRPr="008819FE">
              <w:t>97,6</w:t>
            </w:r>
          </w:p>
        </w:tc>
        <w:tc>
          <w:tcPr>
            <w:tcW w:w="938" w:type="dxa"/>
            <w:tcBorders>
              <w:left w:val="single" w:sz="6" w:space="0" w:color="000000"/>
            </w:tcBorders>
            <w:shd w:val="clear" w:color="auto" w:fill="auto"/>
            <w:vAlign w:val="bottom"/>
          </w:tcPr>
          <w:p w14:paraId="4555968D" w14:textId="16902365" w:rsidR="008819FE" w:rsidRPr="008819FE" w:rsidRDefault="008819FE" w:rsidP="009F4D2A">
            <w:pPr>
              <w:spacing w:before="120" w:line="200" w:lineRule="exact"/>
              <w:ind w:right="284"/>
              <w:jc w:val="right"/>
            </w:pPr>
            <w:r w:rsidRPr="008819FE">
              <w:rPr>
                <w:lang w:val="en-US"/>
              </w:rPr>
              <w:t>–</w:t>
            </w:r>
          </w:p>
        </w:tc>
        <w:tc>
          <w:tcPr>
            <w:tcW w:w="938" w:type="dxa"/>
            <w:tcBorders>
              <w:left w:val="single" w:sz="6" w:space="0" w:color="000000"/>
            </w:tcBorders>
            <w:shd w:val="clear" w:color="auto" w:fill="auto"/>
            <w:vAlign w:val="bottom"/>
          </w:tcPr>
          <w:p w14:paraId="7F7D7A08" w14:textId="53F39C6C" w:rsidR="008819FE" w:rsidRPr="008819FE" w:rsidRDefault="008819FE" w:rsidP="008819FE">
            <w:pPr>
              <w:spacing w:before="120" w:line="200" w:lineRule="exact"/>
              <w:ind w:right="284"/>
              <w:jc w:val="right"/>
            </w:pPr>
            <w:r w:rsidRPr="008819FE">
              <w:rPr>
                <w:lang w:val="en-US"/>
              </w:rPr>
              <w:t>–</w:t>
            </w:r>
          </w:p>
        </w:tc>
        <w:tc>
          <w:tcPr>
            <w:tcW w:w="938" w:type="dxa"/>
            <w:tcBorders>
              <w:left w:val="single" w:sz="6" w:space="0" w:color="000000"/>
            </w:tcBorders>
            <w:shd w:val="clear" w:color="auto" w:fill="auto"/>
            <w:vAlign w:val="bottom"/>
          </w:tcPr>
          <w:p w14:paraId="0BBF8ACE" w14:textId="6CF0453C" w:rsidR="008819FE" w:rsidRPr="008819FE" w:rsidRDefault="008819FE" w:rsidP="008819FE">
            <w:pPr>
              <w:spacing w:before="120" w:line="200" w:lineRule="exact"/>
              <w:ind w:right="284"/>
              <w:jc w:val="right"/>
            </w:pPr>
            <w:r w:rsidRPr="008819FE">
              <w:rPr>
                <w:lang w:val="en-US"/>
              </w:rPr>
              <w:t>–</w:t>
            </w:r>
          </w:p>
        </w:tc>
        <w:tc>
          <w:tcPr>
            <w:tcW w:w="882" w:type="dxa"/>
            <w:tcBorders>
              <w:left w:val="single" w:sz="6" w:space="0" w:color="000000"/>
            </w:tcBorders>
            <w:shd w:val="clear" w:color="auto" w:fill="auto"/>
            <w:vAlign w:val="bottom"/>
          </w:tcPr>
          <w:p w14:paraId="4E3CCB17" w14:textId="1ABFF6E9" w:rsidR="008819FE" w:rsidRPr="008819FE" w:rsidRDefault="008819FE" w:rsidP="008819FE">
            <w:pPr>
              <w:spacing w:before="120" w:line="200" w:lineRule="exact"/>
              <w:ind w:right="284"/>
              <w:jc w:val="right"/>
            </w:pPr>
            <w:r w:rsidRPr="008819FE">
              <w:t>0,02</w:t>
            </w:r>
          </w:p>
        </w:tc>
        <w:tc>
          <w:tcPr>
            <w:tcW w:w="1712" w:type="dxa"/>
            <w:tcBorders>
              <w:left w:val="single" w:sz="6" w:space="0" w:color="000000"/>
            </w:tcBorders>
            <w:shd w:val="clear" w:color="auto" w:fill="auto"/>
            <w:vAlign w:val="bottom"/>
          </w:tcPr>
          <w:p w14:paraId="0D480B6C" w14:textId="0088D7FB" w:rsidR="008819FE" w:rsidRPr="00275548" w:rsidRDefault="008819FE" w:rsidP="00B543FF">
            <w:pPr>
              <w:pStyle w:val="30"/>
              <w:spacing w:before="120" w:line="200" w:lineRule="exact"/>
              <w:ind w:left="170"/>
              <w:rPr>
                <w:rFonts w:ascii="Arial" w:hAnsi="Arial" w:cs="Arial"/>
                <w:color w:val="000000" w:themeColor="text1"/>
                <w:sz w:val="14"/>
                <w:szCs w:val="14"/>
              </w:rPr>
            </w:pPr>
            <w:r w:rsidRPr="00275548">
              <w:rPr>
                <w:rFonts w:ascii="Arial" w:eastAsia="Symbol" w:hAnsi="Arial" w:cs="Arial"/>
                <w:b w:val="0"/>
                <w:bCs w:val="0"/>
                <w:i/>
                <w:color w:val="000000" w:themeColor="text1"/>
                <w:sz w:val="14"/>
                <w:szCs w:val="14"/>
              </w:rPr>
              <w:t>Tajikistan</w:t>
            </w:r>
          </w:p>
        </w:tc>
      </w:tr>
      <w:tr w:rsidR="008819FE" w:rsidRPr="00D21FE6" w14:paraId="048C3BFE" w14:textId="77777777" w:rsidTr="008819FE">
        <w:trPr>
          <w:cantSplit/>
        </w:trPr>
        <w:tc>
          <w:tcPr>
            <w:tcW w:w="1701" w:type="dxa"/>
            <w:shd w:val="clear" w:color="auto" w:fill="auto"/>
            <w:vAlign w:val="bottom"/>
          </w:tcPr>
          <w:p w14:paraId="12CA7ECF" w14:textId="33E5252C" w:rsidR="008819FE" w:rsidRPr="008819FE" w:rsidRDefault="008819FE" w:rsidP="008819FE">
            <w:pPr>
              <w:spacing w:before="120" w:line="200" w:lineRule="exact"/>
              <w:ind w:left="113"/>
              <w:rPr>
                <w:rFonts w:eastAsia="Symbol"/>
              </w:rPr>
            </w:pPr>
            <w:r w:rsidRPr="008819FE">
              <w:rPr>
                <w:rFonts w:eastAsia="Symbol"/>
              </w:rPr>
              <w:t>Узбекистан</w:t>
            </w:r>
          </w:p>
        </w:tc>
        <w:tc>
          <w:tcPr>
            <w:tcW w:w="937" w:type="dxa"/>
            <w:tcBorders>
              <w:left w:val="single" w:sz="6" w:space="0" w:color="000000"/>
            </w:tcBorders>
            <w:shd w:val="clear" w:color="auto" w:fill="auto"/>
            <w:vAlign w:val="bottom"/>
          </w:tcPr>
          <w:p w14:paraId="7D6F742E" w14:textId="50EE5A02" w:rsidR="008819FE" w:rsidRPr="008819FE" w:rsidRDefault="008819FE" w:rsidP="00E44990">
            <w:pPr>
              <w:spacing w:before="120" w:line="200" w:lineRule="exact"/>
              <w:ind w:right="340"/>
              <w:jc w:val="right"/>
              <w:rPr>
                <w:rFonts w:eastAsia="Symbol"/>
              </w:rPr>
            </w:pPr>
            <w:r w:rsidRPr="008819FE">
              <w:t>2024</w:t>
            </w:r>
          </w:p>
        </w:tc>
        <w:tc>
          <w:tcPr>
            <w:tcW w:w="938" w:type="dxa"/>
            <w:tcBorders>
              <w:left w:val="single" w:sz="6" w:space="0" w:color="000000"/>
            </w:tcBorders>
            <w:shd w:val="clear" w:color="auto" w:fill="auto"/>
            <w:vAlign w:val="bottom"/>
          </w:tcPr>
          <w:p w14:paraId="37C916A0" w14:textId="0F73FE33" w:rsidR="008819FE" w:rsidRPr="008819FE" w:rsidRDefault="008819FE" w:rsidP="009F4D2A">
            <w:pPr>
              <w:spacing w:before="120" w:line="200" w:lineRule="exact"/>
              <w:ind w:right="284"/>
              <w:jc w:val="right"/>
            </w:pPr>
            <w:r w:rsidRPr="008819FE">
              <w:t>34,0</w:t>
            </w:r>
          </w:p>
        </w:tc>
        <w:tc>
          <w:tcPr>
            <w:tcW w:w="938" w:type="dxa"/>
            <w:tcBorders>
              <w:left w:val="single" w:sz="6" w:space="0" w:color="000000"/>
            </w:tcBorders>
            <w:shd w:val="clear" w:color="auto" w:fill="auto"/>
            <w:vAlign w:val="bottom"/>
          </w:tcPr>
          <w:p w14:paraId="3875D32A" w14:textId="3ED12A40" w:rsidR="008819FE" w:rsidRPr="008819FE" w:rsidRDefault="008819FE" w:rsidP="009F4D2A">
            <w:pPr>
              <w:spacing w:before="120" w:line="200" w:lineRule="exact"/>
              <w:ind w:right="284"/>
              <w:jc w:val="right"/>
            </w:pPr>
            <w:r w:rsidRPr="008819FE">
              <w:t>30,1</w:t>
            </w:r>
          </w:p>
        </w:tc>
        <w:tc>
          <w:tcPr>
            <w:tcW w:w="938" w:type="dxa"/>
            <w:tcBorders>
              <w:left w:val="single" w:sz="6" w:space="0" w:color="000000"/>
            </w:tcBorders>
            <w:shd w:val="clear" w:color="auto" w:fill="auto"/>
            <w:vAlign w:val="bottom"/>
          </w:tcPr>
          <w:p w14:paraId="1B32C056" w14:textId="58A9E883" w:rsidR="008819FE" w:rsidRPr="008819FE" w:rsidRDefault="008819FE" w:rsidP="009F4D2A">
            <w:pPr>
              <w:spacing w:before="120" w:line="200" w:lineRule="exact"/>
              <w:ind w:right="284"/>
              <w:jc w:val="right"/>
            </w:pPr>
            <w:r w:rsidRPr="008819FE">
              <w:t>35,6</w:t>
            </w:r>
          </w:p>
        </w:tc>
        <w:tc>
          <w:tcPr>
            <w:tcW w:w="938" w:type="dxa"/>
            <w:tcBorders>
              <w:left w:val="single" w:sz="6" w:space="0" w:color="000000"/>
            </w:tcBorders>
            <w:shd w:val="clear" w:color="auto" w:fill="auto"/>
            <w:vAlign w:val="bottom"/>
          </w:tcPr>
          <w:p w14:paraId="05096110" w14:textId="709E44D1" w:rsidR="008819FE" w:rsidRPr="008819FE" w:rsidRDefault="008819FE" w:rsidP="008819FE">
            <w:pPr>
              <w:spacing w:before="120" w:line="200" w:lineRule="exact"/>
              <w:ind w:right="284"/>
              <w:jc w:val="right"/>
            </w:pPr>
            <w:r w:rsidRPr="008819FE">
              <w:rPr>
                <w:lang w:val="en-US"/>
              </w:rPr>
              <w:t>–</w:t>
            </w:r>
          </w:p>
        </w:tc>
        <w:tc>
          <w:tcPr>
            <w:tcW w:w="938" w:type="dxa"/>
            <w:tcBorders>
              <w:left w:val="single" w:sz="6" w:space="0" w:color="000000"/>
            </w:tcBorders>
            <w:shd w:val="clear" w:color="auto" w:fill="auto"/>
            <w:vAlign w:val="bottom"/>
          </w:tcPr>
          <w:p w14:paraId="53DD50AB" w14:textId="0C4B0EB5" w:rsidR="008819FE" w:rsidRPr="008819FE" w:rsidRDefault="008819FE" w:rsidP="008819FE">
            <w:pPr>
              <w:spacing w:before="120" w:line="200" w:lineRule="exact"/>
              <w:ind w:right="284"/>
              <w:jc w:val="right"/>
            </w:pPr>
            <w:r w:rsidRPr="008819FE">
              <w:rPr>
                <w:lang w:val="en-US"/>
              </w:rPr>
              <w:t>–</w:t>
            </w:r>
          </w:p>
        </w:tc>
        <w:tc>
          <w:tcPr>
            <w:tcW w:w="882" w:type="dxa"/>
            <w:tcBorders>
              <w:left w:val="single" w:sz="6" w:space="0" w:color="000000"/>
            </w:tcBorders>
            <w:shd w:val="clear" w:color="auto" w:fill="auto"/>
            <w:vAlign w:val="bottom"/>
          </w:tcPr>
          <w:p w14:paraId="6C6C9040" w14:textId="657975B5" w:rsidR="008819FE" w:rsidRPr="008819FE" w:rsidRDefault="008819FE" w:rsidP="008819FE">
            <w:pPr>
              <w:spacing w:before="120" w:line="200" w:lineRule="exact"/>
              <w:ind w:right="284"/>
              <w:jc w:val="right"/>
            </w:pPr>
            <w:r w:rsidRPr="008819FE">
              <w:t>0,3</w:t>
            </w:r>
          </w:p>
        </w:tc>
        <w:tc>
          <w:tcPr>
            <w:tcW w:w="1712" w:type="dxa"/>
            <w:tcBorders>
              <w:left w:val="single" w:sz="6" w:space="0" w:color="000000"/>
            </w:tcBorders>
            <w:shd w:val="clear" w:color="auto" w:fill="auto"/>
            <w:vAlign w:val="bottom"/>
          </w:tcPr>
          <w:p w14:paraId="1BE6E92E" w14:textId="66F3A891" w:rsidR="008819FE" w:rsidRPr="00275548" w:rsidRDefault="008819FE" w:rsidP="00B543FF">
            <w:pPr>
              <w:spacing w:before="120" w:line="200" w:lineRule="exact"/>
              <w:ind w:left="170"/>
              <w:rPr>
                <w:rFonts w:eastAsia="Symbol"/>
                <w:bCs/>
                <w:i/>
                <w:color w:val="000000" w:themeColor="text1"/>
              </w:rPr>
            </w:pPr>
            <w:r w:rsidRPr="00275548">
              <w:rPr>
                <w:rFonts w:eastAsia="Symbol"/>
                <w:i/>
                <w:color w:val="000000" w:themeColor="text1"/>
              </w:rPr>
              <w:t>Uzbekistan</w:t>
            </w:r>
          </w:p>
        </w:tc>
      </w:tr>
      <w:tr w:rsidR="008819FE" w:rsidRPr="00D21FE6" w14:paraId="51EDA655" w14:textId="77777777" w:rsidTr="008819FE">
        <w:trPr>
          <w:cantSplit/>
        </w:trPr>
        <w:tc>
          <w:tcPr>
            <w:tcW w:w="1701" w:type="dxa"/>
            <w:shd w:val="clear" w:color="auto" w:fill="auto"/>
            <w:vAlign w:val="bottom"/>
          </w:tcPr>
          <w:p w14:paraId="12E62E2E" w14:textId="563E385D" w:rsidR="008819FE" w:rsidRPr="008819FE" w:rsidRDefault="008819FE" w:rsidP="008819FE">
            <w:pPr>
              <w:spacing w:before="120" w:line="200" w:lineRule="exact"/>
              <w:ind w:left="113"/>
            </w:pPr>
            <w:r w:rsidRPr="008819FE">
              <w:rPr>
                <w:rFonts w:eastAsia="Symbol"/>
              </w:rPr>
              <w:t>Украина</w:t>
            </w:r>
          </w:p>
        </w:tc>
        <w:tc>
          <w:tcPr>
            <w:tcW w:w="937" w:type="dxa"/>
            <w:tcBorders>
              <w:left w:val="single" w:sz="6" w:space="0" w:color="000000"/>
            </w:tcBorders>
            <w:shd w:val="clear" w:color="auto" w:fill="auto"/>
            <w:vAlign w:val="bottom"/>
          </w:tcPr>
          <w:p w14:paraId="23866950" w14:textId="0DA44521" w:rsidR="008819FE" w:rsidRPr="008819FE" w:rsidRDefault="008819FE" w:rsidP="00E44990">
            <w:pPr>
              <w:spacing w:before="120" w:line="200" w:lineRule="exact"/>
              <w:ind w:right="340"/>
              <w:jc w:val="right"/>
            </w:pPr>
            <w:r w:rsidRPr="008819FE">
              <w:rPr>
                <w:lang w:val="en-US"/>
              </w:rPr>
              <w:t>2021</w:t>
            </w:r>
          </w:p>
        </w:tc>
        <w:tc>
          <w:tcPr>
            <w:tcW w:w="938" w:type="dxa"/>
            <w:tcBorders>
              <w:left w:val="single" w:sz="6" w:space="0" w:color="000000"/>
            </w:tcBorders>
            <w:shd w:val="clear" w:color="auto" w:fill="auto"/>
            <w:vAlign w:val="bottom"/>
          </w:tcPr>
          <w:p w14:paraId="7682EA4A" w14:textId="0A82DBC8" w:rsidR="008819FE" w:rsidRPr="008819FE" w:rsidRDefault="008819FE" w:rsidP="009F4D2A">
            <w:pPr>
              <w:spacing w:before="120" w:line="200" w:lineRule="exact"/>
              <w:ind w:right="284"/>
              <w:jc w:val="right"/>
            </w:pPr>
            <w:r w:rsidRPr="008819FE">
              <w:t>62,3</w:t>
            </w:r>
          </w:p>
        </w:tc>
        <w:tc>
          <w:tcPr>
            <w:tcW w:w="938" w:type="dxa"/>
            <w:tcBorders>
              <w:left w:val="single" w:sz="6" w:space="0" w:color="000000"/>
            </w:tcBorders>
            <w:shd w:val="clear" w:color="auto" w:fill="auto"/>
            <w:vAlign w:val="bottom"/>
          </w:tcPr>
          <w:p w14:paraId="17631CFC" w14:textId="0F8A6468" w:rsidR="008819FE" w:rsidRPr="008819FE" w:rsidRDefault="008819FE" w:rsidP="009F4D2A">
            <w:pPr>
              <w:spacing w:before="120" w:line="200" w:lineRule="exact"/>
              <w:ind w:right="284"/>
              <w:jc w:val="right"/>
            </w:pPr>
            <w:r w:rsidRPr="008819FE">
              <w:t>16,2</w:t>
            </w:r>
          </w:p>
        </w:tc>
        <w:tc>
          <w:tcPr>
            <w:tcW w:w="938" w:type="dxa"/>
            <w:tcBorders>
              <w:left w:val="single" w:sz="6" w:space="0" w:color="000000"/>
            </w:tcBorders>
            <w:shd w:val="clear" w:color="auto" w:fill="auto"/>
            <w:vAlign w:val="bottom"/>
          </w:tcPr>
          <w:p w14:paraId="505BAC03" w14:textId="2539616C" w:rsidR="008819FE" w:rsidRPr="008819FE" w:rsidRDefault="008819FE" w:rsidP="009F4D2A">
            <w:pPr>
              <w:spacing w:before="120" w:line="200" w:lineRule="exact"/>
              <w:ind w:right="284"/>
              <w:jc w:val="right"/>
            </w:pPr>
            <w:r w:rsidRPr="008819FE">
              <w:t>20,4</w:t>
            </w:r>
          </w:p>
        </w:tc>
        <w:tc>
          <w:tcPr>
            <w:tcW w:w="938" w:type="dxa"/>
            <w:tcBorders>
              <w:left w:val="single" w:sz="6" w:space="0" w:color="000000"/>
            </w:tcBorders>
            <w:shd w:val="clear" w:color="auto" w:fill="auto"/>
            <w:vAlign w:val="bottom"/>
          </w:tcPr>
          <w:p w14:paraId="67E2DF55" w14:textId="37F2ABB7" w:rsidR="008819FE" w:rsidRPr="008819FE" w:rsidRDefault="008819FE" w:rsidP="008819FE">
            <w:pPr>
              <w:spacing w:before="120" w:line="200" w:lineRule="exact"/>
              <w:ind w:right="284"/>
              <w:jc w:val="right"/>
            </w:pPr>
            <w:r w:rsidRPr="008819FE">
              <w:t>1,0</w:t>
            </w:r>
            <w:r w:rsidRPr="008819FE">
              <w:rPr>
                <w:vertAlign w:val="superscript"/>
                <w:lang w:val="en-US"/>
              </w:rPr>
              <w:t>3</w:t>
            </w:r>
            <w:r w:rsidRPr="008819FE">
              <w:rPr>
                <w:vertAlign w:val="superscript"/>
              </w:rPr>
              <w:t>)</w:t>
            </w:r>
          </w:p>
        </w:tc>
        <w:tc>
          <w:tcPr>
            <w:tcW w:w="938" w:type="dxa"/>
            <w:tcBorders>
              <w:left w:val="single" w:sz="6" w:space="0" w:color="000000"/>
            </w:tcBorders>
            <w:shd w:val="clear" w:color="auto" w:fill="auto"/>
            <w:vAlign w:val="bottom"/>
          </w:tcPr>
          <w:p w14:paraId="059E9D78" w14:textId="1D3F13F7" w:rsidR="008819FE" w:rsidRPr="008819FE" w:rsidRDefault="008819FE" w:rsidP="008819FE">
            <w:pPr>
              <w:spacing w:before="120" w:line="200" w:lineRule="exact"/>
              <w:ind w:right="284"/>
              <w:jc w:val="right"/>
            </w:pPr>
            <w:r w:rsidRPr="008819FE">
              <w:t>…</w:t>
            </w:r>
          </w:p>
        </w:tc>
        <w:tc>
          <w:tcPr>
            <w:tcW w:w="882" w:type="dxa"/>
            <w:tcBorders>
              <w:left w:val="single" w:sz="6" w:space="0" w:color="000000"/>
            </w:tcBorders>
            <w:shd w:val="clear" w:color="auto" w:fill="auto"/>
            <w:vAlign w:val="bottom"/>
          </w:tcPr>
          <w:p w14:paraId="310BB30D" w14:textId="131D1A72" w:rsidR="008819FE" w:rsidRPr="008819FE" w:rsidRDefault="008819FE" w:rsidP="008819FE">
            <w:pPr>
              <w:spacing w:before="120" w:line="200" w:lineRule="exact"/>
              <w:ind w:right="284"/>
              <w:jc w:val="right"/>
            </w:pPr>
            <w:r w:rsidRPr="008819FE">
              <w:t>0,1</w:t>
            </w:r>
          </w:p>
        </w:tc>
        <w:tc>
          <w:tcPr>
            <w:tcW w:w="1712" w:type="dxa"/>
            <w:tcBorders>
              <w:left w:val="single" w:sz="6" w:space="0" w:color="000000"/>
            </w:tcBorders>
            <w:shd w:val="clear" w:color="auto" w:fill="auto"/>
            <w:vAlign w:val="bottom"/>
          </w:tcPr>
          <w:p w14:paraId="28E0C4E1" w14:textId="51F4D96B" w:rsidR="008819FE" w:rsidRPr="00275548" w:rsidRDefault="008819FE" w:rsidP="00B543FF">
            <w:pPr>
              <w:spacing w:before="120" w:line="200" w:lineRule="exact"/>
              <w:ind w:left="170"/>
              <w:rPr>
                <w:color w:val="000000" w:themeColor="text1"/>
              </w:rPr>
            </w:pPr>
            <w:r w:rsidRPr="00275548">
              <w:rPr>
                <w:rFonts w:eastAsia="Symbol"/>
                <w:bCs/>
                <w:i/>
                <w:color w:val="000000" w:themeColor="text1"/>
              </w:rPr>
              <w:t>Ukraine</w:t>
            </w:r>
          </w:p>
        </w:tc>
      </w:tr>
      <w:tr w:rsidR="008819FE" w:rsidRPr="00D21FE6" w14:paraId="59373EDF" w14:textId="77777777" w:rsidTr="008819FE">
        <w:trPr>
          <w:cantSplit/>
        </w:trPr>
        <w:tc>
          <w:tcPr>
            <w:tcW w:w="1701" w:type="dxa"/>
            <w:shd w:val="clear" w:color="auto" w:fill="auto"/>
            <w:vAlign w:val="bottom"/>
          </w:tcPr>
          <w:p w14:paraId="2512E65E" w14:textId="5D3AF989" w:rsidR="008819FE" w:rsidRPr="008819FE" w:rsidRDefault="008819FE" w:rsidP="008819FE">
            <w:pPr>
              <w:spacing w:before="120" w:line="200" w:lineRule="exact"/>
            </w:pPr>
            <w:r w:rsidRPr="008819FE">
              <w:rPr>
                <w:rFonts w:eastAsia="Symbol"/>
                <w:b/>
                <w:bCs/>
              </w:rPr>
              <w:t>Страны БРИКС</w:t>
            </w:r>
          </w:p>
        </w:tc>
        <w:tc>
          <w:tcPr>
            <w:tcW w:w="937" w:type="dxa"/>
            <w:tcBorders>
              <w:left w:val="single" w:sz="6" w:space="0" w:color="000000"/>
            </w:tcBorders>
            <w:shd w:val="clear" w:color="auto" w:fill="auto"/>
            <w:vAlign w:val="bottom"/>
          </w:tcPr>
          <w:p w14:paraId="611C75AB" w14:textId="77777777" w:rsidR="008819FE" w:rsidRPr="008819FE" w:rsidRDefault="008819FE" w:rsidP="00E44990">
            <w:pPr>
              <w:snapToGrid w:val="0"/>
              <w:spacing w:before="120" w:line="200" w:lineRule="exact"/>
              <w:ind w:right="340"/>
              <w:jc w:val="right"/>
              <w:rPr>
                <w:rFonts w:eastAsia="Symbol"/>
                <w:b/>
                <w:bCs/>
              </w:rPr>
            </w:pPr>
          </w:p>
        </w:tc>
        <w:tc>
          <w:tcPr>
            <w:tcW w:w="938" w:type="dxa"/>
            <w:tcBorders>
              <w:left w:val="single" w:sz="6" w:space="0" w:color="000000"/>
            </w:tcBorders>
            <w:shd w:val="clear" w:color="auto" w:fill="auto"/>
            <w:vAlign w:val="bottom"/>
          </w:tcPr>
          <w:p w14:paraId="1BDB12F1" w14:textId="77777777" w:rsidR="008819FE" w:rsidRPr="008819FE" w:rsidRDefault="008819FE" w:rsidP="009F4D2A">
            <w:pPr>
              <w:snapToGrid w:val="0"/>
              <w:spacing w:before="120" w:line="200" w:lineRule="exact"/>
              <w:ind w:right="284"/>
              <w:jc w:val="right"/>
              <w:rPr>
                <w:rFonts w:eastAsia="Symbol"/>
              </w:rPr>
            </w:pPr>
          </w:p>
        </w:tc>
        <w:tc>
          <w:tcPr>
            <w:tcW w:w="938" w:type="dxa"/>
            <w:tcBorders>
              <w:left w:val="single" w:sz="6" w:space="0" w:color="000000"/>
            </w:tcBorders>
            <w:shd w:val="clear" w:color="auto" w:fill="auto"/>
            <w:vAlign w:val="bottom"/>
          </w:tcPr>
          <w:p w14:paraId="3E7257A8" w14:textId="77777777" w:rsidR="008819FE" w:rsidRPr="008819FE" w:rsidRDefault="008819FE" w:rsidP="009F4D2A">
            <w:pPr>
              <w:snapToGrid w:val="0"/>
              <w:spacing w:before="120" w:line="200" w:lineRule="exact"/>
              <w:ind w:right="284"/>
              <w:jc w:val="right"/>
              <w:rPr>
                <w:rFonts w:eastAsia="Symbol"/>
              </w:rPr>
            </w:pPr>
          </w:p>
        </w:tc>
        <w:tc>
          <w:tcPr>
            <w:tcW w:w="938" w:type="dxa"/>
            <w:tcBorders>
              <w:left w:val="single" w:sz="6" w:space="0" w:color="000000"/>
            </w:tcBorders>
            <w:shd w:val="clear" w:color="auto" w:fill="auto"/>
            <w:vAlign w:val="bottom"/>
          </w:tcPr>
          <w:p w14:paraId="43999309" w14:textId="77777777" w:rsidR="008819FE" w:rsidRPr="008819FE" w:rsidRDefault="008819FE" w:rsidP="009F4D2A">
            <w:pPr>
              <w:snapToGrid w:val="0"/>
              <w:spacing w:before="120" w:line="200" w:lineRule="exact"/>
              <w:ind w:right="284"/>
              <w:jc w:val="right"/>
              <w:rPr>
                <w:rFonts w:eastAsia="Symbol"/>
              </w:rPr>
            </w:pPr>
          </w:p>
        </w:tc>
        <w:tc>
          <w:tcPr>
            <w:tcW w:w="938" w:type="dxa"/>
            <w:tcBorders>
              <w:left w:val="single" w:sz="6" w:space="0" w:color="000000"/>
            </w:tcBorders>
            <w:shd w:val="clear" w:color="auto" w:fill="auto"/>
            <w:vAlign w:val="bottom"/>
          </w:tcPr>
          <w:p w14:paraId="75AA934A" w14:textId="77777777" w:rsidR="008819FE" w:rsidRPr="008819FE" w:rsidRDefault="008819FE" w:rsidP="008819FE">
            <w:pPr>
              <w:snapToGrid w:val="0"/>
              <w:spacing w:before="120" w:line="200" w:lineRule="exact"/>
              <w:ind w:right="284"/>
              <w:jc w:val="right"/>
              <w:rPr>
                <w:rFonts w:eastAsia="Symbol"/>
              </w:rPr>
            </w:pPr>
          </w:p>
        </w:tc>
        <w:tc>
          <w:tcPr>
            <w:tcW w:w="938" w:type="dxa"/>
            <w:tcBorders>
              <w:left w:val="single" w:sz="6" w:space="0" w:color="000000"/>
            </w:tcBorders>
            <w:shd w:val="clear" w:color="auto" w:fill="auto"/>
            <w:vAlign w:val="bottom"/>
          </w:tcPr>
          <w:p w14:paraId="2BE1619D" w14:textId="77777777" w:rsidR="008819FE" w:rsidRPr="008819FE" w:rsidRDefault="008819FE" w:rsidP="008819FE">
            <w:pPr>
              <w:snapToGrid w:val="0"/>
              <w:spacing w:before="120" w:line="200" w:lineRule="exact"/>
              <w:ind w:right="284"/>
              <w:jc w:val="right"/>
              <w:rPr>
                <w:rFonts w:eastAsia="Symbol"/>
              </w:rPr>
            </w:pPr>
          </w:p>
        </w:tc>
        <w:tc>
          <w:tcPr>
            <w:tcW w:w="882" w:type="dxa"/>
            <w:tcBorders>
              <w:left w:val="single" w:sz="6" w:space="0" w:color="000000"/>
            </w:tcBorders>
            <w:shd w:val="clear" w:color="auto" w:fill="auto"/>
            <w:vAlign w:val="bottom"/>
          </w:tcPr>
          <w:p w14:paraId="006A94E3" w14:textId="77777777" w:rsidR="008819FE" w:rsidRPr="008819FE" w:rsidRDefault="008819FE" w:rsidP="008819FE">
            <w:pPr>
              <w:snapToGrid w:val="0"/>
              <w:spacing w:before="120" w:line="200" w:lineRule="exact"/>
              <w:ind w:right="284"/>
              <w:jc w:val="right"/>
              <w:rPr>
                <w:rFonts w:eastAsia="Symbol"/>
              </w:rPr>
            </w:pPr>
          </w:p>
        </w:tc>
        <w:tc>
          <w:tcPr>
            <w:tcW w:w="1712" w:type="dxa"/>
            <w:tcBorders>
              <w:left w:val="single" w:sz="6" w:space="0" w:color="000000"/>
            </w:tcBorders>
            <w:shd w:val="clear" w:color="auto" w:fill="auto"/>
            <w:vAlign w:val="bottom"/>
          </w:tcPr>
          <w:p w14:paraId="13DE7B92" w14:textId="1F9C9DBC" w:rsidR="008819FE" w:rsidRPr="00275548" w:rsidRDefault="008819FE" w:rsidP="00B543FF">
            <w:pPr>
              <w:spacing w:before="120" w:line="200" w:lineRule="exact"/>
              <w:ind w:left="57"/>
              <w:rPr>
                <w:color w:val="000000" w:themeColor="text1"/>
              </w:rPr>
            </w:pPr>
            <w:r w:rsidRPr="00275548">
              <w:rPr>
                <w:rFonts w:eastAsia="Symbol"/>
                <w:b/>
                <w:i/>
                <w:color w:val="000000" w:themeColor="text1"/>
                <w:lang w:val="en"/>
              </w:rPr>
              <w:t>BRICS countries</w:t>
            </w:r>
          </w:p>
        </w:tc>
      </w:tr>
      <w:tr w:rsidR="008819FE" w:rsidRPr="00D21FE6" w14:paraId="0C8621D5" w14:textId="77777777" w:rsidTr="008819FE">
        <w:trPr>
          <w:cantSplit/>
        </w:trPr>
        <w:tc>
          <w:tcPr>
            <w:tcW w:w="1701" w:type="dxa"/>
            <w:shd w:val="clear" w:color="auto" w:fill="auto"/>
            <w:vAlign w:val="bottom"/>
          </w:tcPr>
          <w:p w14:paraId="3773C425" w14:textId="2B2D7F09" w:rsidR="008819FE" w:rsidRPr="008819FE" w:rsidRDefault="008819FE" w:rsidP="008819FE">
            <w:pPr>
              <w:spacing w:before="120" w:line="200" w:lineRule="exact"/>
              <w:ind w:left="340"/>
            </w:pPr>
            <w:r w:rsidRPr="008819FE">
              <w:rPr>
                <w:rFonts w:eastAsia="Symbol"/>
              </w:rPr>
              <w:t>из них Китай</w:t>
            </w:r>
          </w:p>
        </w:tc>
        <w:tc>
          <w:tcPr>
            <w:tcW w:w="937" w:type="dxa"/>
            <w:tcBorders>
              <w:left w:val="single" w:sz="6" w:space="0" w:color="000000"/>
            </w:tcBorders>
            <w:shd w:val="clear" w:color="auto" w:fill="auto"/>
            <w:vAlign w:val="bottom"/>
          </w:tcPr>
          <w:p w14:paraId="6F389A67" w14:textId="447CD158" w:rsidR="008819FE" w:rsidRPr="008819FE" w:rsidRDefault="008819FE" w:rsidP="00E44990">
            <w:pPr>
              <w:spacing w:before="120" w:line="200" w:lineRule="exact"/>
              <w:ind w:right="340"/>
              <w:jc w:val="right"/>
            </w:pPr>
            <w:r w:rsidRPr="008819FE">
              <w:rPr>
                <w:rFonts w:eastAsia="Symbol"/>
              </w:rPr>
              <w:t>2024</w:t>
            </w:r>
          </w:p>
        </w:tc>
        <w:tc>
          <w:tcPr>
            <w:tcW w:w="938" w:type="dxa"/>
            <w:tcBorders>
              <w:left w:val="single" w:sz="6" w:space="0" w:color="000000"/>
            </w:tcBorders>
            <w:shd w:val="clear" w:color="auto" w:fill="auto"/>
            <w:vAlign w:val="bottom"/>
          </w:tcPr>
          <w:p w14:paraId="69884EE3" w14:textId="2E499D98" w:rsidR="008819FE" w:rsidRPr="008819FE" w:rsidRDefault="008819FE" w:rsidP="009F4D2A">
            <w:pPr>
              <w:spacing w:before="120" w:line="200" w:lineRule="exact"/>
              <w:ind w:right="284"/>
              <w:jc w:val="right"/>
            </w:pPr>
            <w:r w:rsidRPr="008819FE">
              <w:t>13,7</w:t>
            </w:r>
          </w:p>
        </w:tc>
        <w:tc>
          <w:tcPr>
            <w:tcW w:w="938" w:type="dxa"/>
            <w:tcBorders>
              <w:left w:val="single" w:sz="6" w:space="0" w:color="000000"/>
            </w:tcBorders>
            <w:shd w:val="clear" w:color="auto" w:fill="auto"/>
            <w:vAlign w:val="bottom"/>
          </w:tcPr>
          <w:p w14:paraId="2D4742D7" w14:textId="129C2A25" w:rsidR="008819FE" w:rsidRPr="008819FE" w:rsidRDefault="008819FE" w:rsidP="009F4D2A">
            <w:pPr>
              <w:spacing w:before="120" w:line="200" w:lineRule="exact"/>
              <w:ind w:right="284"/>
              <w:jc w:val="right"/>
            </w:pPr>
            <w:r w:rsidRPr="008819FE">
              <w:t>29,3</w:t>
            </w:r>
          </w:p>
        </w:tc>
        <w:tc>
          <w:tcPr>
            <w:tcW w:w="938" w:type="dxa"/>
            <w:tcBorders>
              <w:left w:val="single" w:sz="6" w:space="0" w:color="000000"/>
            </w:tcBorders>
            <w:shd w:val="clear" w:color="auto" w:fill="auto"/>
            <w:vAlign w:val="bottom"/>
          </w:tcPr>
          <w:p w14:paraId="21DC0CEC" w14:textId="644481CC" w:rsidR="008819FE" w:rsidRPr="008819FE" w:rsidRDefault="008819FE" w:rsidP="009F4D2A">
            <w:pPr>
              <w:spacing w:before="120" w:line="200" w:lineRule="exact"/>
              <w:ind w:right="284"/>
              <w:jc w:val="right"/>
            </w:pPr>
            <w:r w:rsidRPr="008819FE">
              <w:t>2,9</w:t>
            </w:r>
          </w:p>
        </w:tc>
        <w:tc>
          <w:tcPr>
            <w:tcW w:w="938" w:type="dxa"/>
            <w:tcBorders>
              <w:left w:val="single" w:sz="6" w:space="0" w:color="000000"/>
            </w:tcBorders>
            <w:shd w:val="clear" w:color="auto" w:fill="auto"/>
            <w:vAlign w:val="bottom"/>
          </w:tcPr>
          <w:p w14:paraId="11E872E8" w14:textId="7D76E38B" w:rsidR="008819FE" w:rsidRPr="008819FE" w:rsidRDefault="008819FE" w:rsidP="008819FE">
            <w:pPr>
              <w:spacing w:before="120" w:line="200" w:lineRule="exact"/>
              <w:ind w:right="284"/>
              <w:jc w:val="right"/>
            </w:pPr>
            <w:r w:rsidRPr="008819FE">
              <w:t>45,7</w:t>
            </w:r>
          </w:p>
        </w:tc>
        <w:tc>
          <w:tcPr>
            <w:tcW w:w="938" w:type="dxa"/>
            <w:tcBorders>
              <w:left w:val="single" w:sz="6" w:space="0" w:color="000000"/>
            </w:tcBorders>
            <w:shd w:val="clear" w:color="auto" w:fill="auto"/>
            <w:vAlign w:val="bottom"/>
          </w:tcPr>
          <w:p w14:paraId="1D8CF876" w14:textId="1DED8567" w:rsidR="008819FE" w:rsidRPr="008819FE" w:rsidRDefault="008819FE" w:rsidP="008819FE">
            <w:pPr>
              <w:spacing w:before="120" w:line="200" w:lineRule="exact"/>
              <w:ind w:right="284"/>
              <w:jc w:val="right"/>
            </w:pPr>
            <w:r w:rsidRPr="008819FE">
              <w:t>8,3</w:t>
            </w:r>
          </w:p>
        </w:tc>
        <w:tc>
          <w:tcPr>
            <w:tcW w:w="882" w:type="dxa"/>
            <w:tcBorders>
              <w:left w:val="single" w:sz="6" w:space="0" w:color="000000"/>
            </w:tcBorders>
            <w:shd w:val="clear" w:color="auto" w:fill="auto"/>
            <w:vAlign w:val="bottom"/>
          </w:tcPr>
          <w:p w14:paraId="442499F6" w14:textId="37B48345" w:rsidR="008819FE" w:rsidRPr="008819FE" w:rsidRDefault="008819FE" w:rsidP="008819FE">
            <w:pPr>
              <w:spacing w:before="120" w:line="200" w:lineRule="exact"/>
              <w:ind w:right="284"/>
              <w:jc w:val="right"/>
            </w:pPr>
            <w:r w:rsidRPr="008819FE">
              <w:t>0,1</w:t>
            </w:r>
          </w:p>
        </w:tc>
        <w:tc>
          <w:tcPr>
            <w:tcW w:w="1712" w:type="dxa"/>
            <w:tcBorders>
              <w:left w:val="single" w:sz="6" w:space="0" w:color="000000"/>
            </w:tcBorders>
            <w:shd w:val="clear" w:color="auto" w:fill="auto"/>
            <w:vAlign w:val="bottom"/>
          </w:tcPr>
          <w:p w14:paraId="4B335D11" w14:textId="28B1B89F" w:rsidR="008819FE" w:rsidRPr="00275548" w:rsidRDefault="008819FE" w:rsidP="00B543FF">
            <w:pPr>
              <w:spacing w:before="120" w:line="200" w:lineRule="exact"/>
              <w:ind w:left="340"/>
              <w:rPr>
                <w:color w:val="000000" w:themeColor="text1"/>
              </w:rPr>
            </w:pPr>
            <w:r w:rsidRPr="00275548">
              <w:rPr>
                <w:rFonts w:eastAsia="Symbol"/>
                <w:i/>
                <w:color w:val="000000" w:themeColor="text1"/>
              </w:rPr>
              <w:t xml:space="preserve">of which </w:t>
            </w:r>
            <w:r w:rsidRPr="00275548">
              <w:rPr>
                <w:rFonts w:eastAsia="Symbol"/>
                <w:bCs/>
                <w:i/>
                <w:color w:val="000000" w:themeColor="text1"/>
              </w:rPr>
              <w:t>China</w:t>
            </w:r>
          </w:p>
        </w:tc>
      </w:tr>
      <w:tr w:rsidR="008819FE" w:rsidRPr="00D21FE6" w14:paraId="31602E66" w14:textId="77777777" w:rsidTr="008819FE">
        <w:trPr>
          <w:cantSplit/>
        </w:trPr>
        <w:tc>
          <w:tcPr>
            <w:tcW w:w="1701" w:type="dxa"/>
            <w:shd w:val="clear" w:color="auto" w:fill="auto"/>
            <w:vAlign w:val="bottom"/>
          </w:tcPr>
          <w:p w14:paraId="10CC94E4" w14:textId="3CB06D2A" w:rsidR="008819FE" w:rsidRPr="008819FE" w:rsidRDefault="008819FE" w:rsidP="008819FE">
            <w:pPr>
              <w:spacing w:before="120" w:line="200" w:lineRule="exact"/>
            </w:pPr>
            <w:r w:rsidRPr="008819FE">
              <w:rPr>
                <w:rFonts w:eastAsia="Symbol"/>
                <w:b/>
                <w:bCs/>
              </w:rPr>
              <w:t>Страны ЕС</w:t>
            </w:r>
          </w:p>
        </w:tc>
        <w:tc>
          <w:tcPr>
            <w:tcW w:w="937" w:type="dxa"/>
            <w:tcBorders>
              <w:left w:val="single" w:sz="6" w:space="0" w:color="000000"/>
            </w:tcBorders>
            <w:shd w:val="clear" w:color="auto" w:fill="auto"/>
            <w:vAlign w:val="bottom"/>
          </w:tcPr>
          <w:p w14:paraId="13789E43" w14:textId="77777777" w:rsidR="008819FE" w:rsidRPr="008819FE" w:rsidRDefault="008819FE" w:rsidP="00E44990">
            <w:pPr>
              <w:snapToGrid w:val="0"/>
              <w:spacing w:before="120" w:line="200" w:lineRule="exact"/>
              <w:ind w:right="340"/>
              <w:jc w:val="right"/>
              <w:rPr>
                <w:rFonts w:eastAsia="Symbol"/>
                <w:b/>
                <w:bCs/>
              </w:rPr>
            </w:pPr>
          </w:p>
        </w:tc>
        <w:tc>
          <w:tcPr>
            <w:tcW w:w="938" w:type="dxa"/>
            <w:tcBorders>
              <w:left w:val="single" w:sz="6" w:space="0" w:color="000000"/>
            </w:tcBorders>
            <w:shd w:val="clear" w:color="auto" w:fill="auto"/>
            <w:vAlign w:val="bottom"/>
          </w:tcPr>
          <w:p w14:paraId="155C22FF" w14:textId="77777777" w:rsidR="008819FE" w:rsidRPr="008819FE" w:rsidRDefault="008819FE" w:rsidP="009F4D2A">
            <w:pPr>
              <w:snapToGrid w:val="0"/>
              <w:spacing w:before="120" w:line="200" w:lineRule="exact"/>
              <w:ind w:right="284"/>
              <w:jc w:val="right"/>
              <w:rPr>
                <w:rFonts w:eastAsia="Symbol"/>
              </w:rPr>
            </w:pPr>
          </w:p>
        </w:tc>
        <w:tc>
          <w:tcPr>
            <w:tcW w:w="938" w:type="dxa"/>
            <w:tcBorders>
              <w:left w:val="single" w:sz="6" w:space="0" w:color="000000"/>
            </w:tcBorders>
            <w:shd w:val="clear" w:color="auto" w:fill="auto"/>
            <w:vAlign w:val="bottom"/>
          </w:tcPr>
          <w:p w14:paraId="0AB73C06" w14:textId="77777777" w:rsidR="008819FE" w:rsidRPr="008819FE" w:rsidRDefault="008819FE" w:rsidP="009F4D2A">
            <w:pPr>
              <w:snapToGrid w:val="0"/>
              <w:spacing w:before="120" w:line="200" w:lineRule="exact"/>
              <w:ind w:right="284"/>
              <w:jc w:val="right"/>
              <w:rPr>
                <w:rFonts w:eastAsia="Symbol"/>
              </w:rPr>
            </w:pPr>
          </w:p>
        </w:tc>
        <w:tc>
          <w:tcPr>
            <w:tcW w:w="938" w:type="dxa"/>
            <w:tcBorders>
              <w:left w:val="single" w:sz="6" w:space="0" w:color="000000"/>
            </w:tcBorders>
            <w:shd w:val="clear" w:color="auto" w:fill="auto"/>
            <w:vAlign w:val="bottom"/>
          </w:tcPr>
          <w:p w14:paraId="32866C2D" w14:textId="77777777" w:rsidR="008819FE" w:rsidRPr="008819FE" w:rsidRDefault="008819FE" w:rsidP="009F4D2A">
            <w:pPr>
              <w:snapToGrid w:val="0"/>
              <w:spacing w:before="120" w:line="200" w:lineRule="exact"/>
              <w:ind w:right="284"/>
              <w:jc w:val="right"/>
              <w:rPr>
                <w:rFonts w:eastAsia="Symbol"/>
              </w:rPr>
            </w:pPr>
          </w:p>
        </w:tc>
        <w:tc>
          <w:tcPr>
            <w:tcW w:w="938" w:type="dxa"/>
            <w:tcBorders>
              <w:left w:val="single" w:sz="6" w:space="0" w:color="000000"/>
            </w:tcBorders>
            <w:shd w:val="clear" w:color="auto" w:fill="auto"/>
            <w:vAlign w:val="bottom"/>
          </w:tcPr>
          <w:p w14:paraId="69F0C473" w14:textId="77777777" w:rsidR="008819FE" w:rsidRPr="008819FE" w:rsidRDefault="008819FE" w:rsidP="008819FE">
            <w:pPr>
              <w:snapToGrid w:val="0"/>
              <w:spacing w:before="120" w:line="200" w:lineRule="exact"/>
              <w:ind w:right="284"/>
              <w:jc w:val="right"/>
              <w:rPr>
                <w:rFonts w:eastAsia="Symbol"/>
              </w:rPr>
            </w:pPr>
          </w:p>
        </w:tc>
        <w:tc>
          <w:tcPr>
            <w:tcW w:w="938" w:type="dxa"/>
            <w:tcBorders>
              <w:left w:val="single" w:sz="6" w:space="0" w:color="000000"/>
            </w:tcBorders>
            <w:shd w:val="clear" w:color="auto" w:fill="auto"/>
            <w:vAlign w:val="bottom"/>
          </w:tcPr>
          <w:p w14:paraId="54AD6244" w14:textId="77777777" w:rsidR="008819FE" w:rsidRPr="008819FE" w:rsidRDefault="008819FE" w:rsidP="008819FE">
            <w:pPr>
              <w:snapToGrid w:val="0"/>
              <w:spacing w:before="120" w:line="200" w:lineRule="exact"/>
              <w:ind w:right="284"/>
              <w:jc w:val="right"/>
              <w:rPr>
                <w:rFonts w:eastAsia="Symbol"/>
              </w:rPr>
            </w:pPr>
          </w:p>
        </w:tc>
        <w:tc>
          <w:tcPr>
            <w:tcW w:w="882" w:type="dxa"/>
            <w:tcBorders>
              <w:left w:val="single" w:sz="6" w:space="0" w:color="000000"/>
            </w:tcBorders>
            <w:shd w:val="clear" w:color="auto" w:fill="auto"/>
            <w:vAlign w:val="bottom"/>
          </w:tcPr>
          <w:p w14:paraId="1A9FB986" w14:textId="77777777" w:rsidR="008819FE" w:rsidRPr="008819FE" w:rsidRDefault="008819FE" w:rsidP="008819FE">
            <w:pPr>
              <w:snapToGrid w:val="0"/>
              <w:spacing w:before="120" w:line="200" w:lineRule="exact"/>
              <w:ind w:right="284"/>
              <w:jc w:val="right"/>
              <w:rPr>
                <w:rFonts w:eastAsia="Symbol"/>
              </w:rPr>
            </w:pPr>
          </w:p>
        </w:tc>
        <w:tc>
          <w:tcPr>
            <w:tcW w:w="1712" w:type="dxa"/>
            <w:tcBorders>
              <w:left w:val="single" w:sz="6" w:space="0" w:color="000000"/>
            </w:tcBorders>
            <w:shd w:val="clear" w:color="auto" w:fill="auto"/>
            <w:vAlign w:val="bottom"/>
          </w:tcPr>
          <w:p w14:paraId="7C9D15F4" w14:textId="0B1147FB" w:rsidR="008819FE" w:rsidRPr="00275548" w:rsidRDefault="008819FE" w:rsidP="00B543FF">
            <w:pPr>
              <w:spacing w:before="120" w:line="200" w:lineRule="exact"/>
              <w:ind w:left="57"/>
              <w:rPr>
                <w:color w:val="000000" w:themeColor="text1"/>
              </w:rPr>
            </w:pPr>
            <w:r w:rsidRPr="00275548">
              <w:rPr>
                <w:rFonts w:eastAsia="Symbol"/>
                <w:b/>
                <w:i/>
                <w:color w:val="000000" w:themeColor="text1"/>
              </w:rPr>
              <w:t>EU countries</w:t>
            </w:r>
          </w:p>
        </w:tc>
      </w:tr>
      <w:tr w:rsidR="008819FE" w:rsidRPr="00D21FE6" w14:paraId="1CB47896" w14:textId="77777777" w:rsidTr="008819FE">
        <w:trPr>
          <w:cantSplit/>
        </w:trPr>
        <w:tc>
          <w:tcPr>
            <w:tcW w:w="1701" w:type="dxa"/>
            <w:shd w:val="clear" w:color="auto" w:fill="auto"/>
            <w:vAlign w:val="bottom"/>
          </w:tcPr>
          <w:p w14:paraId="51E0C32A" w14:textId="0B6F494D" w:rsidR="008819FE" w:rsidRPr="008819FE" w:rsidRDefault="008819FE" w:rsidP="008819FE">
            <w:pPr>
              <w:spacing w:before="120" w:line="200" w:lineRule="exact"/>
              <w:ind w:left="340"/>
            </w:pPr>
            <w:r w:rsidRPr="008819FE">
              <w:rPr>
                <w:rFonts w:eastAsia="Symbol"/>
              </w:rPr>
              <w:t>из них:</w:t>
            </w:r>
          </w:p>
        </w:tc>
        <w:tc>
          <w:tcPr>
            <w:tcW w:w="937" w:type="dxa"/>
            <w:tcBorders>
              <w:left w:val="single" w:sz="6" w:space="0" w:color="000000"/>
            </w:tcBorders>
            <w:shd w:val="clear" w:color="auto" w:fill="auto"/>
            <w:vAlign w:val="bottom"/>
          </w:tcPr>
          <w:p w14:paraId="36AC005E" w14:textId="77777777" w:rsidR="008819FE" w:rsidRPr="008819FE" w:rsidRDefault="008819FE" w:rsidP="00E44990">
            <w:pPr>
              <w:snapToGrid w:val="0"/>
              <w:spacing w:before="120" w:line="200" w:lineRule="exact"/>
              <w:ind w:right="340"/>
              <w:jc w:val="right"/>
              <w:rPr>
                <w:rFonts w:eastAsia="Symbol"/>
              </w:rPr>
            </w:pPr>
          </w:p>
        </w:tc>
        <w:tc>
          <w:tcPr>
            <w:tcW w:w="938" w:type="dxa"/>
            <w:tcBorders>
              <w:left w:val="single" w:sz="6" w:space="0" w:color="000000"/>
            </w:tcBorders>
            <w:shd w:val="clear" w:color="auto" w:fill="auto"/>
            <w:vAlign w:val="bottom"/>
          </w:tcPr>
          <w:p w14:paraId="7F96F561" w14:textId="77777777" w:rsidR="008819FE" w:rsidRPr="008819FE" w:rsidRDefault="008819FE" w:rsidP="009F4D2A">
            <w:pPr>
              <w:snapToGrid w:val="0"/>
              <w:spacing w:before="120" w:line="200" w:lineRule="exact"/>
              <w:ind w:right="284"/>
              <w:jc w:val="right"/>
              <w:rPr>
                <w:rFonts w:eastAsia="Symbol"/>
              </w:rPr>
            </w:pPr>
          </w:p>
        </w:tc>
        <w:tc>
          <w:tcPr>
            <w:tcW w:w="938" w:type="dxa"/>
            <w:tcBorders>
              <w:left w:val="single" w:sz="6" w:space="0" w:color="000000"/>
            </w:tcBorders>
            <w:shd w:val="clear" w:color="auto" w:fill="auto"/>
            <w:vAlign w:val="bottom"/>
          </w:tcPr>
          <w:p w14:paraId="5D508545" w14:textId="77777777" w:rsidR="008819FE" w:rsidRPr="008819FE" w:rsidRDefault="008819FE" w:rsidP="009F4D2A">
            <w:pPr>
              <w:snapToGrid w:val="0"/>
              <w:spacing w:before="120" w:line="200" w:lineRule="exact"/>
              <w:ind w:right="284"/>
              <w:jc w:val="right"/>
              <w:rPr>
                <w:rFonts w:eastAsia="Symbol"/>
              </w:rPr>
            </w:pPr>
          </w:p>
        </w:tc>
        <w:tc>
          <w:tcPr>
            <w:tcW w:w="938" w:type="dxa"/>
            <w:tcBorders>
              <w:left w:val="single" w:sz="6" w:space="0" w:color="000000"/>
            </w:tcBorders>
            <w:shd w:val="clear" w:color="auto" w:fill="auto"/>
            <w:vAlign w:val="bottom"/>
          </w:tcPr>
          <w:p w14:paraId="75158BCB" w14:textId="77777777" w:rsidR="008819FE" w:rsidRPr="008819FE" w:rsidRDefault="008819FE" w:rsidP="009F4D2A">
            <w:pPr>
              <w:snapToGrid w:val="0"/>
              <w:spacing w:before="120" w:line="200" w:lineRule="exact"/>
              <w:ind w:right="284"/>
              <w:jc w:val="right"/>
              <w:rPr>
                <w:rFonts w:eastAsia="Symbol"/>
              </w:rPr>
            </w:pPr>
          </w:p>
        </w:tc>
        <w:tc>
          <w:tcPr>
            <w:tcW w:w="938" w:type="dxa"/>
            <w:tcBorders>
              <w:left w:val="single" w:sz="6" w:space="0" w:color="000000"/>
            </w:tcBorders>
            <w:shd w:val="clear" w:color="auto" w:fill="auto"/>
            <w:vAlign w:val="bottom"/>
          </w:tcPr>
          <w:p w14:paraId="56A0E1E2" w14:textId="77777777" w:rsidR="008819FE" w:rsidRPr="008819FE" w:rsidRDefault="008819FE" w:rsidP="008819FE">
            <w:pPr>
              <w:snapToGrid w:val="0"/>
              <w:spacing w:before="120" w:line="200" w:lineRule="exact"/>
              <w:ind w:right="284"/>
              <w:jc w:val="right"/>
              <w:rPr>
                <w:rFonts w:eastAsia="Symbol"/>
              </w:rPr>
            </w:pPr>
          </w:p>
        </w:tc>
        <w:tc>
          <w:tcPr>
            <w:tcW w:w="938" w:type="dxa"/>
            <w:tcBorders>
              <w:left w:val="single" w:sz="6" w:space="0" w:color="000000"/>
            </w:tcBorders>
            <w:shd w:val="clear" w:color="auto" w:fill="auto"/>
            <w:vAlign w:val="bottom"/>
          </w:tcPr>
          <w:p w14:paraId="75066DBF" w14:textId="77777777" w:rsidR="008819FE" w:rsidRPr="008819FE" w:rsidRDefault="008819FE" w:rsidP="008819FE">
            <w:pPr>
              <w:snapToGrid w:val="0"/>
              <w:spacing w:before="120" w:line="200" w:lineRule="exact"/>
              <w:ind w:right="284"/>
              <w:jc w:val="right"/>
              <w:rPr>
                <w:rFonts w:eastAsia="Symbol"/>
              </w:rPr>
            </w:pPr>
          </w:p>
        </w:tc>
        <w:tc>
          <w:tcPr>
            <w:tcW w:w="882" w:type="dxa"/>
            <w:tcBorders>
              <w:left w:val="single" w:sz="6" w:space="0" w:color="000000"/>
            </w:tcBorders>
            <w:shd w:val="clear" w:color="auto" w:fill="auto"/>
            <w:vAlign w:val="bottom"/>
          </w:tcPr>
          <w:p w14:paraId="12AD1FA4" w14:textId="77777777" w:rsidR="008819FE" w:rsidRPr="008819FE" w:rsidRDefault="008819FE" w:rsidP="008819FE">
            <w:pPr>
              <w:snapToGrid w:val="0"/>
              <w:spacing w:before="120" w:line="200" w:lineRule="exact"/>
              <w:ind w:right="284"/>
              <w:jc w:val="right"/>
              <w:rPr>
                <w:rFonts w:eastAsia="Symbol"/>
              </w:rPr>
            </w:pPr>
          </w:p>
        </w:tc>
        <w:tc>
          <w:tcPr>
            <w:tcW w:w="1712" w:type="dxa"/>
            <w:tcBorders>
              <w:left w:val="single" w:sz="6" w:space="0" w:color="000000"/>
            </w:tcBorders>
            <w:shd w:val="clear" w:color="auto" w:fill="auto"/>
            <w:vAlign w:val="bottom"/>
          </w:tcPr>
          <w:p w14:paraId="16A395BF" w14:textId="21FC4909" w:rsidR="008819FE" w:rsidRPr="00275548" w:rsidRDefault="008819FE" w:rsidP="00B543FF">
            <w:pPr>
              <w:spacing w:before="120" w:line="200" w:lineRule="exact"/>
              <w:ind w:left="340"/>
              <w:rPr>
                <w:color w:val="000000" w:themeColor="text1"/>
              </w:rPr>
            </w:pPr>
            <w:r w:rsidRPr="00275548">
              <w:rPr>
                <w:rFonts w:eastAsia="Symbol"/>
                <w:i/>
                <w:color w:val="000000" w:themeColor="text1"/>
              </w:rPr>
              <w:t>of which:</w:t>
            </w:r>
          </w:p>
        </w:tc>
      </w:tr>
      <w:tr w:rsidR="008819FE" w:rsidRPr="00D21FE6" w14:paraId="60D2EDC2" w14:textId="77777777" w:rsidTr="008819FE">
        <w:trPr>
          <w:cantSplit/>
        </w:trPr>
        <w:tc>
          <w:tcPr>
            <w:tcW w:w="1701" w:type="dxa"/>
            <w:shd w:val="clear" w:color="auto" w:fill="auto"/>
            <w:vAlign w:val="bottom"/>
          </w:tcPr>
          <w:p w14:paraId="5282CECF" w14:textId="1067D746" w:rsidR="008819FE" w:rsidRPr="008819FE" w:rsidRDefault="008819FE" w:rsidP="008819FE">
            <w:pPr>
              <w:pStyle w:val="13"/>
              <w:spacing w:before="120" w:line="200" w:lineRule="exact"/>
              <w:ind w:left="113"/>
              <w:rPr>
                <w:sz w:val="14"/>
                <w:szCs w:val="14"/>
              </w:rPr>
            </w:pPr>
            <w:r w:rsidRPr="008819FE">
              <w:rPr>
                <w:rFonts w:eastAsia="Symbol"/>
                <w:b w:val="0"/>
                <w:bCs w:val="0"/>
                <w:sz w:val="14"/>
                <w:szCs w:val="14"/>
                <w:u w:val="none"/>
              </w:rPr>
              <w:t>Болгария</w:t>
            </w:r>
            <w:proofErr w:type="gramStart"/>
            <w:r w:rsidRPr="008819FE">
              <w:rPr>
                <w:rFonts w:eastAsia="Symbol"/>
                <w:b w:val="0"/>
                <w:bCs w:val="0"/>
                <w:sz w:val="14"/>
                <w:szCs w:val="14"/>
                <w:u w:val="none"/>
                <w:vertAlign w:val="superscript"/>
                <w:lang w:val="en-US"/>
              </w:rPr>
              <w:t>4</w:t>
            </w:r>
            <w:proofErr w:type="gramEnd"/>
            <w:r w:rsidRPr="008819FE">
              <w:rPr>
                <w:rFonts w:eastAsia="Symbol"/>
                <w:b w:val="0"/>
                <w:bCs w:val="0"/>
                <w:sz w:val="14"/>
                <w:szCs w:val="14"/>
                <w:u w:val="none"/>
                <w:vertAlign w:val="superscript"/>
              </w:rPr>
              <w:t>)</w:t>
            </w:r>
          </w:p>
        </w:tc>
        <w:tc>
          <w:tcPr>
            <w:tcW w:w="937" w:type="dxa"/>
            <w:tcBorders>
              <w:left w:val="single" w:sz="6" w:space="0" w:color="000000"/>
            </w:tcBorders>
            <w:shd w:val="clear" w:color="auto" w:fill="auto"/>
            <w:vAlign w:val="bottom"/>
          </w:tcPr>
          <w:p w14:paraId="7F44BD80" w14:textId="1F5C616B" w:rsidR="008819FE" w:rsidRPr="008819FE" w:rsidRDefault="008819FE" w:rsidP="00E44990">
            <w:pPr>
              <w:spacing w:before="120" w:line="200" w:lineRule="exact"/>
              <w:ind w:right="340"/>
              <w:jc w:val="right"/>
              <w:rPr>
                <w:lang w:val="en-US"/>
              </w:rPr>
            </w:pPr>
            <w:r w:rsidRPr="008819FE">
              <w:rPr>
                <w:rFonts w:eastAsia="Symbol"/>
              </w:rPr>
              <w:t>2023</w:t>
            </w:r>
          </w:p>
        </w:tc>
        <w:tc>
          <w:tcPr>
            <w:tcW w:w="938" w:type="dxa"/>
            <w:tcBorders>
              <w:left w:val="single" w:sz="6" w:space="0" w:color="000000"/>
            </w:tcBorders>
            <w:shd w:val="clear" w:color="auto" w:fill="auto"/>
            <w:vAlign w:val="bottom"/>
          </w:tcPr>
          <w:p w14:paraId="0B26E3B2" w14:textId="6A4FC03C" w:rsidR="008819FE" w:rsidRPr="008819FE" w:rsidRDefault="008819FE" w:rsidP="009F4D2A">
            <w:pPr>
              <w:spacing w:before="120" w:line="200" w:lineRule="exact"/>
              <w:ind w:right="284"/>
              <w:jc w:val="right"/>
            </w:pPr>
            <w:r w:rsidRPr="008819FE">
              <w:t>10,7</w:t>
            </w:r>
          </w:p>
        </w:tc>
        <w:tc>
          <w:tcPr>
            <w:tcW w:w="938" w:type="dxa"/>
            <w:tcBorders>
              <w:left w:val="single" w:sz="6" w:space="0" w:color="000000"/>
            </w:tcBorders>
            <w:shd w:val="clear" w:color="auto" w:fill="auto"/>
            <w:vAlign w:val="bottom"/>
          </w:tcPr>
          <w:p w14:paraId="6DF9D171" w14:textId="4D3BCD45" w:rsidR="008819FE" w:rsidRPr="008819FE" w:rsidRDefault="008819FE" w:rsidP="009F4D2A">
            <w:pPr>
              <w:spacing w:before="120" w:line="200" w:lineRule="exact"/>
              <w:ind w:right="284"/>
              <w:jc w:val="right"/>
            </w:pPr>
            <w:r w:rsidRPr="008819FE">
              <w:t>77,5</w:t>
            </w:r>
          </w:p>
        </w:tc>
        <w:tc>
          <w:tcPr>
            <w:tcW w:w="938" w:type="dxa"/>
            <w:tcBorders>
              <w:left w:val="single" w:sz="6" w:space="0" w:color="000000"/>
            </w:tcBorders>
            <w:shd w:val="clear" w:color="auto" w:fill="auto"/>
            <w:vAlign w:val="bottom"/>
          </w:tcPr>
          <w:p w14:paraId="23E4DB95" w14:textId="209E9FBE" w:rsidR="008819FE" w:rsidRPr="008819FE" w:rsidRDefault="008819FE" w:rsidP="009F4D2A">
            <w:pPr>
              <w:spacing w:before="120" w:line="200" w:lineRule="exact"/>
              <w:ind w:right="284"/>
              <w:jc w:val="right"/>
            </w:pPr>
            <w:r w:rsidRPr="008819FE">
              <w:t>1,9</w:t>
            </w:r>
          </w:p>
        </w:tc>
        <w:tc>
          <w:tcPr>
            <w:tcW w:w="938" w:type="dxa"/>
            <w:tcBorders>
              <w:left w:val="single" w:sz="6" w:space="0" w:color="000000"/>
            </w:tcBorders>
            <w:shd w:val="clear" w:color="auto" w:fill="auto"/>
            <w:vAlign w:val="bottom"/>
          </w:tcPr>
          <w:p w14:paraId="1DC89C9A" w14:textId="6E5435A0" w:rsidR="008819FE" w:rsidRPr="008819FE" w:rsidRDefault="008819FE" w:rsidP="008819FE">
            <w:pPr>
              <w:spacing w:before="120" w:line="200" w:lineRule="exact"/>
              <w:ind w:right="284"/>
              <w:jc w:val="right"/>
            </w:pPr>
            <w:r w:rsidRPr="008819FE">
              <w:t>…</w:t>
            </w:r>
          </w:p>
        </w:tc>
        <w:tc>
          <w:tcPr>
            <w:tcW w:w="938" w:type="dxa"/>
            <w:tcBorders>
              <w:left w:val="single" w:sz="6" w:space="0" w:color="000000"/>
            </w:tcBorders>
            <w:shd w:val="clear" w:color="auto" w:fill="auto"/>
            <w:vAlign w:val="bottom"/>
          </w:tcPr>
          <w:p w14:paraId="342C7FA3" w14:textId="4B0E03A2" w:rsidR="008819FE" w:rsidRPr="008819FE" w:rsidRDefault="008819FE" w:rsidP="008819FE">
            <w:pPr>
              <w:spacing w:before="120" w:line="200" w:lineRule="exact"/>
              <w:ind w:right="284"/>
              <w:jc w:val="right"/>
            </w:pPr>
            <w:r w:rsidRPr="008819FE">
              <w:t>10,0</w:t>
            </w:r>
          </w:p>
        </w:tc>
        <w:tc>
          <w:tcPr>
            <w:tcW w:w="882" w:type="dxa"/>
            <w:tcBorders>
              <w:left w:val="single" w:sz="6" w:space="0" w:color="000000"/>
            </w:tcBorders>
            <w:shd w:val="clear" w:color="auto" w:fill="auto"/>
            <w:vAlign w:val="bottom"/>
          </w:tcPr>
          <w:p w14:paraId="2A2952D4" w14:textId="7F0E2249" w:rsidR="008819FE" w:rsidRPr="008819FE" w:rsidRDefault="008819FE" w:rsidP="008819FE">
            <w:pPr>
              <w:spacing w:before="120" w:line="200" w:lineRule="exact"/>
              <w:ind w:right="284"/>
              <w:jc w:val="right"/>
            </w:pPr>
            <w:r w:rsidRPr="008819FE">
              <w:rPr>
                <w:lang w:val="en-US"/>
              </w:rPr>
              <w:t>…</w:t>
            </w:r>
          </w:p>
        </w:tc>
        <w:tc>
          <w:tcPr>
            <w:tcW w:w="1712" w:type="dxa"/>
            <w:tcBorders>
              <w:left w:val="single" w:sz="6" w:space="0" w:color="000000"/>
            </w:tcBorders>
            <w:shd w:val="clear" w:color="auto" w:fill="auto"/>
            <w:vAlign w:val="bottom"/>
          </w:tcPr>
          <w:p w14:paraId="0E5B54DA" w14:textId="735FABAE" w:rsidR="008819FE" w:rsidRPr="00275548" w:rsidRDefault="008819FE" w:rsidP="00B543FF">
            <w:pPr>
              <w:pStyle w:val="20"/>
              <w:spacing w:line="200" w:lineRule="exact"/>
              <w:ind w:left="170"/>
              <w:rPr>
                <w:color w:val="000000" w:themeColor="text1"/>
                <w:sz w:val="14"/>
                <w:szCs w:val="14"/>
              </w:rPr>
            </w:pPr>
            <w:proofErr w:type="gramStart"/>
            <w:r w:rsidRPr="00275548">
              <w:rPr>
                <w:rFonts w:eastAsia="Symbol"/>
                <w:b w:val="0"/>
                <w:bCs w:val="0"/>
                <w:i/>
                <w:color w:val="000000" w:themeColor="text1"/>
                <w:sz w:val="14"/>
                <w:szCs w:val="14"/>
              </w:rPr>
              <w:t>Bulgaria</w:t>
            </w:r>
            <w:r w:rsidRPr="00275548">
              <w:rPr>
                <w:rFonts w:eastAsia="Symbol"/>
                <w:b w:val="0"/>
                <w:bCs w:val="0"/>
                <w:i/>
                <w:color w:val="000000" w:themeColor="text1"/>
                <w:sz w:val="14"/>
                <w:szCs w:val="14"/>
                <w:vertAlign w:val="superscript"/>
              </w:rPr>
              <w:t>4)</w:t>
            </w:r>
            <w:proofErr w:type="gramEnd"/>
          </w:p>
        </w:tc>
      </w:tr>
      <w:tr w:rsidR="008819FE" w:rsidRPr="00D21FE6" w14:paraId="65ADB662" w14:textId="77777777" w:rsidTr="008819FE">
        <w:trPr>
          <w:cantSplit/>
        </w:trPr>
        <w:tc>
          <w:tcPr>
            <w:tcW w:w="1701" w:type="dxa"/>
            <w:shd w:val="clear" w:color="auto" w:fill="auto"/>
            <w:vAlign w:val="bottom"/>
          </w:tcPr>
          <w:p w14:paraId="16F81F05" w14:textId="5985C35D" w:rsidR="008819FE" w:rsidRPr="008819FE" w:rsidRDefault="008819FE" w:rsidP="008819FE">
            <w:pPr>
              <w:pStyle w:val="13"/>
              <w:spacing w:before="120" w:line="200" w:lineRule="exact"/>
              <w:ind w:left="113"/>
              <w:rPr>
                <w:sz w:val="14"/>
                <w:szCs w:val="14"/>
              </w:rPr>
            </w:pPr>
            <w:r w:rsidRPr="008819FE">
              <w:rPr>
                <w:rFonts w:eastAsia="Symbol"/>
                <w:b w:val="0"/>
                <w:bCs w:val="0"/>
                <w:sz w:val="14"/>
                <w:szCs w:val="14"/>
                <w:u w:val="none"/>
              </w:rPr>
              <w:t>Венгрия</w:t>
            </w:r>
          </w:p>
        </w:tc>
        <w:tc>
          <w:tcPr>
            <w:tcW w:w="937" w:type="dxa"/>
            <w:tcBorders>
              <w:left w:val="single" w:sz="6" w:space="0" w:color="000000"/>
            </w:tcBorders>
            <w:shd w:val="clear" w:color="auto" w:fill="auto"/>
            <w:vAlign w:val="bottom"/>
          </w:tcPr>
          <w:p w14:paraId="47CAB9BD" w14:textId="1070E42A" w:rsidR="008819FE" w:rsidRPr="008819FE" w:rsidRDefault="008819FE" w:rsidP="00E44990">
            <w:pPr>
              <w:spacing w:before="120" w:line="200" w:lineRule="exact"/>
              <w:ind w:right="340"/>
              <w:jc w:val="right"/>
            </w:pPr>
            <w:r w:rsidRPr="008819FE">
              <w:rPr>
                <w:rFonts w:eastAsia="Symbol"/>
              </w:rPr>
              <w:t>2024</w:t>
            </w:r>
          </w:p>
        </w:tc>
        <w:tc>
          <w:tcPr>
            <w:tcW w:w="938" w:type="dxa"/>
            <w:tcBorders>
              <w:left w:val="single" w:sz="6" w:space="0" w:color="000000"/>
            </w:tcBorders>
            <w:shd w:val="clear" w:color="auto" w:fill="auto"/>
            <w:vAlign w:val="bottom"/>
          </w:tcPr>
          <w:p w14:paraId="474466F8" w14:textId="1EF3F0E5" w:rsidR="008819FE" w:rsidRPr="008819FE" w:rsidRDefault="008819FE" w:rsidP="009F4D2A">
            <w:pPr>
              <w:spacing w:before="120" w:line="200" w:lineRule="exact"/>
              <w:ind w:right="284"/>
              <w:jc w:val="right"/>
            </w:pPr>
            <w:r w:rsidRPr="008819FE">
              <w:t>20,5</w:t>
            </w:r>
          </w:p>
        </w:tc>
        <w:tc>
          <w:tcPr>
            <w:tcW w:w="938" w:type="dxa"/>
            <w:tcBorders>
              <w:left w:val="single" w:sz="6" w:space="0" w:color="000000"/>
            </w:tcBorders>
            <w:shd w:val="clear" w:color="auto" w:fill="auto"/>
            <w:vAlign w:val="bottom"/>
          </w:tcPr>
          <w:p w14:paraId="262F13BC" w14:textId="6DD79B47" w:rsidR="008819FE" w:rsidRPr="008819FE" w:rsidRDefault="008819FE" w:rsidP="009F4D2A">
            <w:pPr>
              <w:spacing w:before="120" w:line="200" w:lineRule="exact"/>
              <w:ind w:right="284"/>
              <w:jc w:val="right"/>
            </w:pPr>
            <w:r w:rsidRPr="008819FE">
              <w:t>67,4</w:t>
            </w:r>
          </w:p>
        </w:tc>
        <w:tc>
          <w:tcPr>
            <w:tcW w:w="938" w:type="dxa"/>
            <w:tcBorders>
              <w:left w:val="single" w:sz="6" w:space="0" w:color="000000"/>
            </w:tcBorders>
            <w:shd w:val="clear" w:color="auto" w:fill="auto"/>
            <w:vAlign w:val="bottom"/>
          </w:tcPr>
          <w:p w14:paraId="7714CC64" w14:textId="05821483" w:rsidR="008819FE" w:rsidRPr="008819FE" w:rsidRDefault="008819FE" w:rsidP="009F4D2A">
            <w:pPr>
              <w:spacing w:before="120" w:line="200" w:lineRule="exact"/>
              <w:ind w:right="284"/>
              <w:jc w:val="right"/>
            </w:pPr>
            <w:r w:rsidRPr="008819FE">
              <w:t>8,9</w:t>
            </w:r>
          </w:p>
        </w:tc>
        <w:tc>
          <w:tcPr>
            <w:tcW w:w="938" w:type="dxa"/>
            <w:tcBorders>
              <w:left w:val="single" w:sz="6" w:space="0" w:color="000000"/>
            </w:tcBorders>
            <w:shd w:val="clear" w:color="auto" w:fill="auto"/>
            <w:vAlign w:val="bottom"/>
          </w:tcPr>
          <w:p w14:paraId="73F201E6" w14:textId="0940DF23" w:rsidR="008819FE" w:rsidRPr="008819FE" w:rsidRDefault="008819FE" w:rsidP="008819FE">
            <w:pPr>
              <w:spacing w:before="120" w:line="200" w:lineRule="exact"/>
              <w:ind w:right="284"/>
              <w:jc w:val="right"/>
            </w:pPr>
            <w:r w:rsidRPr="008819FE">
              <w:rPr>
                <w:lang w:val="en-US"/>
              </w:rPr>
              <w:t>–</w:t>
            </w:r>
          </w:p>
        </w:tc>
        <w:tc>
          <w:tcPr>
            <w:tcW w:w="938" w:type="dxa"/>
            <w:tcBorders>
              <w:left w:val="single" w:sz="6" w:space="0" w:color="000000"/>
            </w:tcBorders>
            <w:shd w:val="clear" w:color="auto" w:fill="auto"/>
            <w:vAlign w:val="bottom"/>
          </w:tcPr>
          <w:p w14:paraId="263FD236" w14:textId="2533BDAC" w:rsidR="008819FE" w:rsidRPr="008819FE" w:rsidRDefault="008819FE" w:rsidP="008819FE">
            <w:pPr>
              <w:spacing w:before="120" w:line="200" w:lineRule="exact"/>
              <w:ind w:right="284"/>
              <w:jc w:val="right"/>
            </w:pPr>
            <w:r w:rsidRPr="008819FE">
              <w:t>3,0</w:t>
            </w:r>
          </w:p>
        </w:tc>
        <w:tc>
          <w:tcPr>
            <w:tcW w:w="882" w:type="dxa"/>
            <w:tcBorders>
              <w:left w:val="single" w:sz="6" w:space="0" w:color="000000"/>
            </w:tcBorders>
            <w:shd w:val="clear" w:color="auto" w:fill="auto"/>
            <w:vAlign w:val="bottom"/>
          </w:tcPr>
          <w:p w14:paraId="79702C9E" w14:textId="1B5251A2" w:rsidR="008819FE" w:rsidRPr="008819FE" w:rsidRDefault="008819FE" w:rsidP="008819FE">
            <w:pPr>
              <w:spacing w:before="120" w:line="200" w:lineRule="exact"/>
              <w:ind w:right="284"/>
              <w:jc w:val="right"/>
            </w:pPr>
            <w:r w:rsidRPr="008819FE">
              <w:t>0,1</w:t>
            </w:r>
          </w:p>
        </w:tc>
        <w:tc>
          <w:tcPr>
            <w:tcW w:w="1712" w:type="dxa"/>
            <w:tcBorders>
              <w:left w:val="single" w:sz="6" w:space="0" w:color="000000"/>
            </w:tcBorders>
            <w:shd w:val="clear" w:color="auto" w:fill="auto"/>
            <w:vAlign w:val="bottom"/>
          </w:tcPr>
          <w:p w14:paraId="5F6CA2C8" w14:textId="2097539A" w:rsidR="008819FE" w:rsidRPr="00275548" w:rsidRDefault="008819FE" w:rsidP="00B543FF">
            <w:pPr>
              <w:pStyle w:val="30"/>
              <w:spacing w:before="120" w:line="200" w:lineRule="exact"/>
              <w:ind w:left="170"/>
              <w:rPr>
                <w:rFonts w:ascii="Arial" w:hAnsi="Arial" w:cs="Arial"/>
                <w:color w:val="000000" w:themeColor="text1"/>
                <w:sz w:val="14"/>
                <w:szCs w:val="14"/>
              </w:rPr>
            </w:pPr>
            <w:r w:rsidRPr="00275548">
              <w:rPr>
                <w:rFonts w:ascii="Arial" w:eastAsia="Symbol" w:hAnsi="Arial" w:cs="Arial"/>
                <w:b w:val="0"/>
                <w:bCs w:val="0"/>
                <w:i/>
                <w:color w:val="000000" w:themeColor="text1"/>
                <w:sz w:val="14"/>
                <w:szCs w:val="14"/>
              </w:rPr>
              <w:t>Hungary</w:t>
            </w:r>
          </w:p>
        </w:tc>
      </w:tr>
      <w:tr w:rsidR="008819FE" w:rsidRPr="00D21FE6" w14:paraId="567D7CBC" w14:textId="77777777" w:rsidTr="008819FE">
        <w:trPr>
          <w:cantSplit/>
        </w:trPr>
        <w:tc>
          <w:tcPr>
            <w:tcW w:w="1701" w:type="dxa"/>
            <w:shd w:val="clear" w:color="auto" w:fill="auto"/>
            <w:vAlign w:val="bottom"/>
          </w:tcPr>
          <w:p w14:paraId="543AC4BD" w14:textId="77E092B4" w:rsidR="008819FE" w:rsidRPr="008819FE" w:rsidRDefault="008819FE" w:rsidP="008819FE">
            <w:pPr>
              <w:pStyle w:val="20"/>
              <w:spacing w:line="200" w:lineRule="exact"/>
              <w:ind w:left="113"/>
              <w:rPr>
                <w:sz w:val="14"/>
                <w:szCs w:val="14"/>
              </w:rPr>
            </w:pPr>
            <w:r w:rsidRPr="008819FE">
              <w:rPr>
                <w:rFonts w:eastAsia="Symbol"/>
                <w:b w:val="0"/>
                <w:bCs w:val="0"/>
                <w:sz w:val="14"/>
                <w:szCs w:val="14"/>
              </w:rPr>
              <w:t>Германия</w:t>
            </w:r>
            <w:proofErr w:type="gramStart"/>
            <w:r w:rsidRPr="008819FE">
              <w:rPr>
                <w:rFonts w:eastAsia="Symbol"/>
                <w:b w:val="0"/>
                <w:bCs w:val="0"/>
                <w:sz w:val="14"/>
                <w:szCs w:val="14"/>
                <w:vertAlign w:val="superscript"/>
                <w:lang w:val="en-US"/>
              </w:rPr>
              <w:t>4</w:t>
            </w:r>
            <w:proofErr w:type="gramEnd"/>
            <w:r w:rsidRPr="008819FE">
              <w:rPr>
                <w:rFonts w:eastAsia="Symbol"/>
                <w:b w:val="0"/>
                <w:bCs w:val="0"/>
                <w:sz w:val="14"/>
                <w:szCs w:val="14"/>
                <w:vertAlign w:val="superscript"/>
              </w:rPr>
              <w:t>)</w:t>
            </w:r>
          </w:p>
        </w:tc>
        <w:tc>
          <w:tcPr>
            <w:tcW w:w="937" w:type="dxa"/>
            <w:tcBorders>
              <w:left w:val="single" w:sz="6" w:space="0" w:color="000000"/>
            </w:tcBorders>
            <w:shd w:val="clear" w:color="auto" w:fill="auto"/>
            <w:vAlign w:val="bottom"/>
          </w:tcPr>
          <w:p w14:paraId="6D9A5927" w14:textId="2034CF1C" w:rsidR="008819FE" w:rsidRPr="008819FE" w:rsidRDefault="008819FE" w:rsidP="00E44990">
            <w:pPr>
              <w:spacing w:before="120" w:line="200" w:lineRule="exact"/>
              <w:ind w:right="340"/>
              <w:jc w:val="right"/>
            </w:pPr>
            <w:r w:rsidRPr="008819FE">
              <w:rPr>
                <w:rFonts w:eastAsia="Symbol"/>
              </w:rPr>
              <w:t>2023</w:t>
            </w:r>
          </w:p>
        </w:tc>
        <w:tc>
          <w:tcPr>
            <w:tcW w:w="938" w:type="dxa"/>
            <w:tcBorders>
              <w:left w:val="single" w:sz="6" w:space="0" w:color="000000"/>
            </w:tcBorders>
            <w:shd w:val="clear" w:color="auto" w:fill="auto"/>
            <w:vAlign w:val="bottom"/>
          </w:tcPr>
          <w:p w14:paraId="555B2CD8" w14:textId="29AA48D0" w:rsidR="008819FE" w:rsidRPr="008819FE" w:rsidRDefault="008819FE" w:rsidP="009F4D2A">
            <w:pPr>
              <w:spacing w:before="120" w:line="200" w:lineRule="exact"/>
              <w:ind w:right="284"/>
              <w:jc w:val="right"/>
            </w:pPr>
            <w:r w:rsidRPr="008819FE">
              <w:t>27,2</w:t>
            </w:r>
          </w:p>
        </w:tc>
        <w:tc>
          <w:tcPr>
            <w:tcW w:w="938" w:type="dxa"/>
            <w:tcBorders>
              <w:left w:val="single" w:sz="6" w:space="0" w:color="000000"/>
            </w:tcBorders>
            <w:shd w:val="clear" w:color="auto" w:fill="auto"/>
            <w:vAlign w:val="bottom"/>
          </w:tcPr>
          <w:p w14:paraId="25D44817" w14:textId="28D238AB" w:rsidR="008819FE" w:rsidRPr="008819FE" w:rsidRDefault="008819FE" w:rsidP="009F4D2A">
            <w:pPr>
              <w:spacing w:before="120" w:line="200" w:lineRule="exact"/>
              <w:ind w:right="284"/>
              <w:jc w:val="right"/>
            </w:pPr>
            <w:r w:rsidRPr="008819FE">
              <w:t>60,4</w:t>
            </w:r>
          </w:p>
        </w:tc>
        <w:tc>
          <w:tcPr>
            <w:tcW w:w="938" w:type="dxa"/>
            <w:tcBorders>
              <w:left w:val="single" w:sz="6" w:space="0" w:color="000000"/>
            </w:tcBorders>
            <w:shd w:val="clear" w:color="auto" w:fill="auto"/>
            <w:vAlign w:val="bottom"/>
          </w:tcPr>
          <w:p w14:paraId="5BDE6A3A" w14:textId="356B08D8" w:rsidR="008819FE" w:rsidRPr="008819FE" w:rsidRDefault="008819FE" w:rsidP="009F4D2A">
            <w:pPr>
              <w:spacing w:before="120" w:line="200" w:lineRule="exact"/>
              <w:ind w:right="284"/>
              <w:jc w:val="right"/>
            </w:pPr>
            <w:r w:rsidRPr="008819FE">
              <w:t>3,7</w:t>
            </w:r>
          </w:p>
        </w:tc>
        <w:tc>
          <w:tcPr>
            <w:tcW w:w="938" w:type="dxa"/>
            <w:tcBorders>
              <w:left w:val="single" w:sz="6" w:space="0" w:color="000000"/>
            </w:tcBorders>
            <w:shd w:val="clear" w:color="auto" w:fill="auto"/>
            <w:vAlign w:val="bottom"/>
          </w:tcPr>
          <w:p w14:paraId="7E9E2508" w14:textId="1C9C8155" w:rsidR="008819FE" w:rsidRPr="008819FE" w:rsidRDefault="008819FE" w:rsidP="008819FE">
            <w:pPr>
              <w:spacing w:before="120" w:line="200" w:lineRule="exact"/>
              <w:ind w:right="284"/>
              <w:jc w:val="right"/>
            </w:pPr>
            <w:r w:rsidRPr="008819FE">
              <w:rPr>
                <w:lang w:val="en-US"/>
              </w:rPr>
              <w:t>…</w:t>
            </w:r>
          </w:p>
        </w:tc>
        <w:tc>
          <w:tcPr>
            <w:tcW w:w="938" w:type="dxa"/>
            <w:tcBorders>
              <w:left w:val="single" w:sz="6" w:space="0" w:color="000000"/>
            </w:tcBorders>
            <w:shd w:val="clear" w:color="auto" w:fill="auto"/>
            <w:vAlign w:val="bottom"/>
          </w:tcPr>
          <w:p w14:paraId="13FFAEAD" w14:textId="7F3B1E01" w:rsidR="008819FE" w:rsidRPr="008819FE" w:rsidRDefault="008819FE" w:rsidP="008819FE">
            <w:pPr>
              <w:spacing w:before="120" w:line="200" w:lineRule="exact"/>
              <w:ind w:right="284"/>
              <w:jc w:val="right"/>
            </w:pPr>
            <w:r w:rsidRPr="008819FE">
              <w:t>8,8</w:t>
            </w:r>
          </w:p>
        </w:tc>
        <w:tc>
          <w:tcPr>
            <w:tcW w:w="882" w:type="dxa"/>
            <w:tcBorders>
              <w:left w:val="single" w:sz="6" w:space="0" w:color="000000"/>
            </w:tcBorders>
            <w:shd w:val="clear" w:color="auto" w:fill="auto"/>
            <w:vAlign w:val="bottom"/>
          </w:tcPr>
          <w:p w14:paraId="52DCE59C" w14:textId="51207133" w:rsidR="008819FE" w:rsidRPr="008819FE" w:rsidRDefault="008819FE" w:rsidP="008819FE">
            <w:pPr>
              <w:spacing w:before="120" w:line="200" w:lineRule="exact"/>
              <w:ind w:right="284"/>
              <w:jc w:val="right"/>
            </w:pPr>
            <w:r w:rsidRPr="008819FE">
              <w:rPr>
                <w:lang w:val="en-US"/>
              </w:rPr>
              <w:t>…</w:t>
            </w:r>
          </w:p>
        </w:tc>
        <w:tc>
          <w:tcPr>
            <w:tcW w:w="1712" w:type="dxa"/>
            <w:tcBorders>
              <w:left w:val="single" w:sz="6" w:space="0" w:color="000000"/>
            </w:tcBorders>
            <w:shd w:val="clear" w:color="auto" w:fill="auto"/>
            <w:vAlign w:val="bottom"/>
          </w:tcPr>
          <w:p w14:paraId="7F616570" w14:textId="4ABC8202" w:rsidR="008819FE" w:rsidRPr="00275548" w:rsidRDefault="008819FE" w:rsidP="00B543FF">
            <w:pPr>
              <w:pStyle w:val="30"/>
              <w:spacing w:before="120" w:line="200" w:lineRule="exact"/>
              <w:ind w:left="170"/>
              <w:rPr>
                <w:rFonts w:ascii="Arial" w:hAnsi="Arial" w:cs="Arial"/>
                <w:color w:val="000000" w:themeColor="text1"/>
                <w:sz w:val="14"/>
                <w:szCs w:val="14"/>
              </w:rPr>
            </w:pPr>
            <w:proofErr w:type="gramStart"/>
            <w:r w:rsidRPr="00275548">
              <w:rPr>
                <w:rFonts w:ascii="Arial" w:eastAsia="Symbol" w:hAnsi="Arial" w:cs="Arial"/>
                <w:b w:val="0"/>
                <w:bCs w:val="0"/>
                <w:i/>
                <w:color w:val="000000" w:themeColor="text1"/>
                <w:sz w:val="14"/>
                <w:szCs w:val="14"/>
              </w:rPr>
              <w:t>Germany</w:t>
            </w:r>
            <w:r w:rsidRPr="00275548">
              <w:rPr>
                <w:rFonts w:ascii="Arial" w:eastAsia="Symbol" w:hAnsi="Arial" w:cs="Arial"/>
                <w:b w:val="0"/>
                <w:bCs w:val="0"/>
                <w:i/>
                <w:color w:val="000000" w:themeColor="text1"/>
                <w:sz w:val="14"/>
                <w:szCs w:val="14"/>
                <w:vertAlign w:val="superscript"/>
              </w:rPr>
              <w:t>4)</w:t>
            </w:r>
            <w:proofErr w:type="gramEnd"/>
          </w:p>
        </w:tc>
      </w:tr>
      <w:tr w:rsidR="008819FE" w:rsidRPr="00D21FE6" w14:paraId="41A8B810" w14:textId="77777777" w:rsidTr="008819FE">
        <w:trPr>
          <w:cantSplit/>
        </w:trPr>
        <w:tc>
          <w:tcPr>
            <w:tcW w:w="1701" w:type="dxa"/>
            <w:shd w:val="clear" w:color="auto" w:fill="auto"/>
            <w:vAlign w:val="bottom"/>
          </w:tcPr>
          <w:p w14:paraId="27272CAA" w14:textId="41962623" w:rsidR="008819FE" w:rsidRPr="008819FE" w:rsidRDefault="008819FE" w:rsidP="008819FE">
            <w:pPr>
              <w:pStyle w:val="20"/>
              <w:spacing w:line="200" w:lineRule="exact"/>
              <w:ind w:left="113"/>
              <w:rPr>
                <w:sz w:val="14"/>
                <w:szCs w:val="14"/>
              </w:rPr>
            </w:pPr>
            <w:r w:rsidRPr="008819FE">
              <w:rPr>
                <w:rFonts w:eastAsia="Symbol"/>
                <w:b w:val="0"/>
                <w:bCs w:val="0"/>
                <w:sz w:val="14"/>
                <w:szCs w:val="14"/>
              </w:rPr>
              <w:t>Италия</w:t>
            </w:r>
            <w:proofErr w:type="gramStart"/>
            <w:r w:rsidRPr="008819FE">
              <w:rPr>
                <w:rFonts w:eastAsia="Symbol"/>
                <w:b w:val="0"/>
                <w:bCs w:val="0"/>
                <w:sz w:val="14"/>
                <w:szCs w:val="14"/>
                <w:vertAlign w:val="superscript"/>
                <w:lang w:val="en-US"/>
              </w:rPr>
              <w:t>4</w:t>
            </w:r>
            <w:proofErr w:type="gramEnd"/>
            <w:r w:rsidRPr="008819FE">
              <w:rPr>
                <w:rFonts w:eastAsia="Symbol"/>
                <w:b w:val="0"/>
                <w:bCs w:val="0"/>
                <w:sz w:val="14"/>
                <w:szCs w:val="14"/>
                <w:vertAlign w:val="superscript"/>
              </w:rPr>
              <w:t>)</w:t>
            </w:r>
          </w:p>
        </w:tc>
        <w:tc>
          <w:tcPr>
            <w:tcW w:w="937" w:type="dxa"/>
            <w:tcBorders>
              <w:left w:val="single" w:sz="6" w:space="0" w:color="000000"/>
            </w:tcBorders>
            <w:shd w:val="clear" w:color="auto" w:fill="auto"/>
            <w:vAlign w:val="bottom"/>
          </w:tcPr>
          <w:p w14:paraId="24E92C9B" w14:textId="6FC4D6BA" w:rsidR="008819FE" w:rsidRPr="008819FE" w:rsidRDefault="008819FE" w:rsidP="00E44990">
            <w:pPr>
              <w:spacing w:before="120" w:line="200" w:lineRule="exact"/>
              <w:ind w:right="340"/>
              <w:jc w:val="right"/>
            </w:pPr>
            <w:r w:rsidRPr="008819FE">
              <w:rPr>
                <w:rFonts w:eastAsia="Symbol"/>
              </w:rPr>
              <w:t>2023</w:t>
            </w:r>
          </w:p>
        </w:tc>
        <w:tc>
          <w:tcPr>
            <w:tcW w:w="938" w:type="dxa"/>
            <w:tcBorders>
              <w:left w:val="single" w:sz="6" w:space="0" w:color="000000"/>
            </w:tcBorders>
            <w:shd w:val="clear" w:color="auto" w:fill="auto"/>
            <w:vAlign w:val="bottom"/>
          </w:tcPr>
          <w:p w14:paraId="20610EA7" w14:textId="430FDB7F" w:rsidR="008819FE" w:rsidRPr="008819FE" w:rsidRDefault="008819FE" w:rsidP="009F4D2A">
            <w:pPr>
              <w:spacing w:before="120" w:line="200" w:lineRule="exact"/>
              <w:ind w:right="284"/>
              <w:jc w:val="right"/>
            </w:pPr>
            <w:r w:rsidRPr="008819FE">
              <w:t>12,8</w:t>
            </w:r>
          </w:p>
        </w:tc>
        <w:tc>
          <w:tcPr>
            <w:tcW w:w="938" w:type="dxa"/>
            <w:tcBorders>
              <w:left w:val="single" w:sz="6" w:space="0" w:color="000000"/>
            </w:tcBorders>
            <w:shd w:val="clear" w:color="auto" w:fill="auto"/>
            <w:vAlign w:val="bottom"/>
          </w:tcPr>
          <w:p w14:paraId="467BD610" w14:textId="71E1BD67" w:rsidR="008819FE" w:rsidRPr="008819FE" w:rsidRDefault="008819FE" w:rsidP="009F4D2A">
            <w:pPr>
              <w:spacing w:before="120" w:line="200" w:lineRule="exact"/>
              <w:ind w:right="284"/>
              <w:jc w:val="right"/>
            </w:pPr>
            <w:r w:rsidRPr="008819FE">
              <w:t>81,9</w:t>
            </w:r>
          </w:p>
        </w:tc>
        <w:tc>
          <w:tcPr>
            <w:tcW w:w="938" w:type="dxa"/>
            <w:tcBorders>
              <w:left w:val="single" w:sz="6" w:space="0" w:color="000000"/>
            </w:tcBorders>
            <w:shd w:val="clear" w:color="auto" w:fill="auto"/>
            <w:vAlign w:val="bottom"/>
          </w:tcPr>
          <w:p w14:paraId="17D002E6" w14:textId="4320D8DA" w:rsidR="008819FE" w:rsidRPr="008819FE" w:rsidRDefault="008819FE" w:rsidP="009F4D2A">
            <w:pPr>
              <w:spacing w:before="120" w:line="200" w:lineRule="exact"/>
              <w:ind w:right="284"/>
              <w:jc w:val="right"/>
            </w:pPr>
            <w:r w:rsidRPr="008819FE">
              <w:t>5,2</w:t>
            </w:r>
          </w:p>
        </w:tc>
        <w:tc>
          <w:tcPr>
            <w:tcW w:w="938" w:type="dxa"/>
            <w:tcBorders>
              <w:left w:val="single" w:sz="6" w:space="0" w:color="000000"/>
            </w:tcBorders>
            <w:shd w:val="clear" w:color="auto" w:fill="auto"/>
            <w:vAlign w:val="bottom"/>
          </w:tcPr>
          <w:p w14:paraId="220BF84A" w14:textId="5A577FC4" w:rsidR="008819FE" w:rsidRPr="008819FE" w:rsidRDefault="008819FE" w:rsidP="008819FE">
            <w:pPr>
              <w:spacing w:before="120" w:line="200" w:lineRule="exact"/>
              <w:ind w:right="284"/>
              <w:jc w:val="right"/>
            </w:pPr>
            <w:r w:rsidRPr="008819FE">
              <w:t>…</w:t>
            </w:r>
          </w:p>
        </w:tc>
        <w:tc>
          <w:tcPr>
            <w:tcW w:w="938" w:type="dxa"/>
            <w:tcBorders>
              <w:left w:val="single" w:sz="6" w:space="0" w:color="000000"/>
            </w:tcBorders>
            <w:shd w:val="clear" w:color="auto" w:fill="auto"/>
            <w:vAlign w:val="bottom"/>
          </w:tcPr>
          <w:p w14:paraId="4040F457" w14:textId="07A41469" w:rsidR="008819FE" w:rsidRPr="008819FE" w:rsidRDefault="008819FE" w:rsidP="008819FE">
            <w:pPr>
              <w:spacing w:before="120" w:line="200" w:lineRule="exact"/>
              <w:ind w:right="284"/>
              <w:jc w:val="right"/>
            </w:pPr>
            <w:r w:rsidRPr="008819FE">
              <w:t>0,0</w:t>
            </w:r>
          </w:p>
        </w:tc>
        <w:tc>
          <w:tcPr>
            <w:tcW w:w="882" w:type="dxa"/>
            <w:tcBorders>
              <w:left w:val="single" w:sz="6" w:space="0" w:color="000000"/>
            </w:tcBorders>
            <w:shd w:val="clear" w:color="auto" w:fill="auto"/>
            <w:vAlign w:val="bottom"/>
          </w:tcPr>
          <w:p w14:paraId="16EA960F" w14:textId="3D5697BE" w:rsidR="008819FE" w:rsidRPr="008819FE" w:rsidRDefault="008819FE" w:rsidP="008819FE">
            <w:pPr>
              <w:spacing w:before="120" w:line="200" w:lineRule="exact"/>
              <w:ind w:right="284"/>
              <w:jc w:val="right"/>
            </w:pPr>
            <w:r w:rsidRPr="008819FE">
              <w:rPr>
                <w:lang w:val="en-US"/>
              </w:rPr>
              <w:t>…</w:t>
            </w:r>
          </w:p>
        </w:tc>
        <w:tc>
          <w:tcPr>
            <w:tcW w:w="1712" w:type="dxa"/>
            <w:tcBorders>
              <w:left w:val="single" w:sz="6" w:space="0" w:color="000000"/>
            </w:tcBorders>
            <w:shd w:val="clear" w:color="auto" w:fill="auto"/>
            <w:vAlign w:val="bottom"/>
          </w:tcPr>
          <w:p w14:paraId="408B78DE" w14:textId="162F5602" w:rsidR="008819FE" w:rsidRPr="00275548" w:rsidRDefault="008819FE" w:rsidP="00B543FF">
            <w:pPr>
              <w:pStyle w:val="30"/>
              <w:spacing w:before="120" w:line="200" w:lineRule="exact"/>
              <w:ind w:left="170"/>
              <w:rPr>
                <w:rFonts w:ascii="Arial" w:hAnsi="Arial" w:cs="Arial"/>
                <w:color w:val="000000" w:themeColor="text1"/>
                <w:sz w:val="14"/>
                <w:szCs w:val="14"/>
              </w:rPr>
            </w:pPr>
            <w:proofErr w:type="gramStart"/>
            <w:r w:rsidRPr="00275548">
              <w:rPr>
                <w:rFonts w:ascii="Arial" w:eastAsia="Symbol" w:hAnsi="Arial" w:cs="Arial"/>
                <w:b w:val="0"/>
                <w:bCs w:val="0"/>
                <w:i/>
                <w:color w:val="000000" w:themeColor="text1"/>
                <w:sz w:val="14"/>
                <w:szCs w:val="14"/>
              </w:rPr>
              <w:t>Italy</w:t>
            </w:r>
            <w:r w:rsidRPr="00275548">
              <w:rPr>
                <w:rFonts w:ascii="Arial" w:eastAsia="Symbol" w:hAnsi="Arial" w:cs="Arial"/>
                <w:b w:val="0"/>
                <w:bCs w:val="0"/>
                <w:i/>
                <w:color w:val="000000" w:themeColor="text1"/>
                <w:sz w:val="14"/>
                <w:szCs w:val="14"/>
                <w:vertAlign w:val="superscript"/>
              </w:rPr>
              <w:t>4)</w:t>
            </w:r>
            <w:proofErr w:type="gramEnd"/>
          </w:p>
        </w:tc>
      </w:tr>
      <w:tr w:rsidR="008819FE" w:rsidRPr="00D21FE6" w14:paraId="544248C4" w14:textId="77777777" w:rsidTr="008819FE">
        <w:trPr>
          <w:cantSplit/>
        </w:trPr>
        <w:tc>
          <w:tcPr>
            <w:tcW w:w="1701" w:type="dxa"/>
            <w:shd w:val="clear" w:color="auto" w:fill="auto"/>
            <w:vAlign w:val="bottom"/>
          </w:tcPr>
          <w:p w14:paraId="00AA085F" w14:textId="534226BD" w:rsidR="008819FE" w:rsidRPr="008819FE" w:rsidRDefault="008819FE" w:rsidP="008819FE">
            <w:pPr>
              <w:pStyle w:val="20"/>
              <w:spacing w:line="200" w:lineRule="exact"/>
              <w:ind w:left="113"/>
              <w:rPr>
                <w:sz w:val="14"/>
                <w:szCs w:val="14"/>
              </w:rPr>
            </w:pPr>
            <w:r w:rsidRPr="008819FE">
              <w:rPr>
                <w:rFonts w:eastAsia="Symbol"/>
                <w:b w:val="0"/>
                <w:bCs w:val="0"/>
                <w:sz w:val="14"/>
                <w:szCs w:val="14"/>
              </w:rPr>
              <w:t>Польша</w:t>
            </w:r>
          </w:p>
        </w:tc>
        <w:tc>
          <w:tcPr>
            <w:tcW w:w="937" w:type="dxa"/>
            <w:tcBorders>
              <w:left w:val="single" w:sz="6" w:space="0" w:color="000000"/>
            </w:tcBorders>
            <w:shd w:val="clear" w:color="auto" w:fill="auto"/>
            <w:vAlign w:val="bottom"/>
          </w:tcPr>
          <w:p w14:paraId="160FCDBA" w14:textId="59AF1626" w:rsidR="008819FE" w:rsidRPr="008819FE" w:rsidRDefault="008819FE" w:rsidP="00E44990">
            <w:pPr>
              <w:spacing w:before="120" w:line="200" w:lineRule="exact"/>
              <w:ind w:right="340"/>
              <w:jc w:val="right"/>
            </w:pPr>
            <w:r w:rsidRPr="008819FE">
              <w:rPr>
                <w:rFonts w:eastAsia="Symbol"/>
              </w:rPr>
              <w:t>2024</w:t>
            </w:r>
          </w:p>
        </w:tc>
        <w:tc>
          <w:tcPr>
            <w:tcW w:w="938" w:type="dxa"/>
            <w:tcBorders>
              <w:left w:val="single" w:sz="6" w:space="0" w:color="000000"/>
            </w:tcBorders>
            <w:shd w:val="clear" w:color="auto" w:fill="auto"/>
            <w:vAlign w:val="bottom"/>
          </w:tcPr>
          <w:p w14:paraId="7754084C" w14:textId="48E9D43C" w:rsidR="008819FE" w:rsidRPr="008819FE" w:rsidRDefault="008819FE" w:rsidP="009F4D2A">
            <w:pPr>
              <w:spacing w:before="120" w:line="200" w:lineRule="exact"/>
              <w:ind w:right="284"/>
              <w:jc w:val="right"/>
            </w:pPr>
            <w:r w:rsidRPr="008819FE">
              <w:t>12,0</w:t>
            </w:r>
          </w:p>
        </w:tc>
        <w:tc>
          <w:tcPr>
            <w:tcW w:w="938" w:type="dxa"/>
            <w:tcBorders>
              <w:left w:val="single" w:sz="6" w:space="0" w:color="000000"/>
            </w:tcBorders>
            <w:shd w:val="clear" w:color="auto" w:fill="auto"/>
            <w:vAlign w:val="bottom"/>
          </w:tcPr>
          <w:p w14:paraId="6DCF4BFF" w14:textId="3D140E25" w:rsidR="008819FE" w:rsidRPr="008819FE" w:rsidRDefault="008819FE" w:rsidP="009F4D2A">
            <w:pPr>
              <w:spacing w:before="120" w:line="200" w:lineRule="exact"/>
              <w:ind w:right="284"/>
              <w:jc w:val="right"/>
            </w:pPr>
            <w:r w:rsidRPr="008819FE">
              <w:t>81,3</w:t>
            </w:r>
          </w:p>
        </w:tc>
        <w:tc>
          <w:tcPr>
            <w:tcW w:w="938" w:type="dxa"/>
            <w:tcBorders>
              <w:left w:val="single" w:sz="6" w:space="0" w:color="000000"/>
            </w:tcBorders>
            <w:shd w:val="clear" w:color="auto" w:fill="auto"/>
            <w:vAlign w:val="bottom"/>
          </w:tcPr>
          <w:p w14:paraId="44A36BF3" w14:textId="62043D60" w:rsidR="008819FE" w:rsidRPr="008819FE" w:rsidRDefault="008819FE" w:rsidP="009F4D2A">
            <w:pPr>
              <w:spacing w:before="120" w:line="200" w:lineRule="exact"/>
              <w:ind w:right="284"/>
              <w:jc w:val="right"/>
            </w:pPr>
            <w:r w:rsidRPr="008819FE">
              <w:t>2,7</w:t>
            </w:r>
          </w:p>
        </w:tc>
        <w:tc>
          <w:tcPr>
            <w:tcW w:w="938" w:type="dxa"/>
            <w:tcBorders>
              <w:left w:val="single" w:sz="6" w:space="0" w:color="000000"/>
            </w:tcBorders>
            <w:shd w:val="clear" w:color="auto" w:fill="auto"/>
            <w:vAlign w:val="bottom"/>
          </w:tcPr>
          <w:p w14:paraId="4C711BEC" w14:textId="1D037919" w:rsidR="008819FE" w:rsidRPr="008819FE" w:rsidRDefault="008819FE" w:rsidP="008819FE">
            <w:pPr>
              <w:spacing w:before="120" w:line="200" w:lineRule="exact"/>
              <w:ind w:right="284"/>
              <w:jc w:val="right"/>
            </w:pPr>
            <w:r w:rsidRPr="008819FE">
              <w:t>3,9</w:t>
            </w:r>
          </w:p>
        </w:tc>
        <w:tc>
          <w:tcPr>
            <w:tcW w:w="938" w:type="dxa"/>
            <w:tcBorders>
              <w:left w:val="single" w:sz="6" w:space="0" w:color="000000"/>
            </w:tcBorders>
            <w:shd w:val="clear" w:color="auto" w:fill="auto"/>
            <w:vAlign w:val="bottom"/>
          </w:tcPr>
          <w:p w14:paraId="2A4913FD" w14:textId="009524EF" w:rsidR="008819FE" w:rsidRPr="008819FE" w:rsidRDefault="008819FE" w:rsidP="008819FE">
            <w:pPr>
              <w:spacing w:before="120" w:line="200" w:lineRule="exact"/>
              <w:ind w:right="284"/>
              <w:jc w:val="right"/>
            </w:pPr>
            <w:r w:rsidRPr="008819FE">
              <w:t>0,1</w:t>
            </w:r>
          </w:p>
        </w:tc>
        <w:tc>
          <w:tcPr>
            <w:tcW w:w="882" w:type="dxa"/>
            <w:tcBorders>
              <w:left w:val="single" w:sz="6" w:space="0" w:color="000000"/>
            </w:tcBorders>
            <w:shd w:val="clear" w:color="auto" w:fill="auto"/>
            <w:vAlign w:val="bottom"/>
          </w:tcPr>
          <w:p w14:paraId="50908FED" w14:textId="1D7EC252" w:rsidR="008819FE" w:rsidRPr="008819FE" w:rsidRDefault="008819FE" w:rsidP="008819FE">
            <w:pPr>
              <w:spacing w:before="120" w:line="200" w:lineRule="exact"/>
              <w:ind w:right="284"/>
              <w:jc w:val="right"/>
            </w:pPr>
            <w:r w:rsidRPr="008819FE">
              <w:t>0,1</w:t>
            </w:r>
          </w:p>
        </w:tc>
        <w:tc>
          <w:tcPr>
            <w:tcW w:w="1712" w:type="dxa"/>
            <w:tcBorders>
              <w:left w:val="single" w:sz="6" w:space="0" w:color="000000"/>
            </w:tcBorders>
            <w:shd w:val="clear" w:color="auto" w:fill="auto"/>
            <w:vAlign w:val="bottom"/>
          </w:tcPr>
          <w:p w14:paraId="54EE47B8" w14:textId="76079A74" w:rsidR="008819FE" w:rsidRPr="00275548" w:rsidRDefault="008819FE" w:rsidP="00B543FF">
            <w:pPr>
              <w:pStyle w:val="30"/>
              <w:spacing w:before="120" w:line="200" w:lineRule="exact"/>
              <w:ind w:left="170"/>
              <w:rPr>
                <w:rFonts w:ascii="Arial" w:hAnsi="Arial" w:cs="Arial"/>
                <w:color w:val="000000" w:themeColor="text1"/>
                <w:sz w:val="14"/>
                <w:szCs w:val="14"/>
              </w:rPr>
            </w:pPr>
            <w:r w:rsidRPr="00275548">
              <w:rPr>
                <w:rFonts w:ascii="Arial" w:eastAsia="Symbol" w:hAnsi="Arial" w:cs="Arial"/>
                <w:b w:val="0"/>
                <w:bCs w:val="0"/>
                <w:i/>
                <w:color w:val="000000" w:themeColor="text1"/>
                <w:sz w:val="14"/>
                <w:szCs w:val="14"/>
              </w:rPr>
              <w:t>Poland</w:t>
            </w:r>
          </w:p>
        </w:tc>
      </w:tr>
      <w:tr w:rsidR="008819FE" w:rsidRPr="00D21FE6" w14:paraId="594D63E2" w14:textId="77777777" w:rsidTr="008819FE">
        <w:trPr>
          <w:cantSplit/>
        </w:trPr>
        <w:tc>
          <w:tcPr>
            <w:tcW w:w="1701" w:type="dxa"/>
            <w:shd w:val="clear" w:color="auto" w:fill="auto"/>
            <w:vAlign w:val="bottom"/>
          </w:tcPr>
          <w:p w14:paraId="0DEE68C3" w14:textId="27D0ED30" w:rsidR="008819FE" w:rsidRPr="008819FE" w:rsidRDefault="008819FE" w:rsidP="008819FE">
            <w:pPr>
              <w:pStyle w:val="20"/>
              <w:spacing w:line="200" w:lineRule="exact"/>
              <w:ind w:left="113"/>
              <w:rPr>
                <w:sz w:val="14"/>
                <w:szCs w:val="14"/>
              </w:rPr>
            </w:pPr>
            <w:r w:rsidRPr="008819FE">
              <w:rPr>
                <w:rFonts w:eastAsia="Symbol"/>
                <w:b w:val="0"/>
                <w:bCs w:val="0"/>
                <w:sz w:val="14"/>
                <w:szCs w:val="14"/>
              </w:rPr>
              <w:t>Румыния</w:t>
            </w:r>
            <w:proofErr w:type="gramStart"/>
            <w:r w:rsidRPr="008819FE">
              <w:rPr>
                <w:rFonts w:eastAsia="Symbol"/>
                <w:b w:val="0"/>
                <w:bCs w:val="0"/>
                <w:sz w:val="14"/>
                <w:szCs w:val="14"/>
                <w:vertAlign w:val="superscript"/>
                <w:lang w:val="en-US"/>
              </w:rPr>
              <w:t>4</w:t>
            </w:r>
            <w:proofErr w:type="gramEnd"/>
            <w:r w:rsidRPr="008819FE">
              <w:rPr>
                <w:rFonts w:eastAsia="Symbol"/>
                <w:b w:val="0"/>
                <w:bCs w:val="0"/>
                <w:sz w:val="14"/>
                <w:szCs w:val="14"/>
                <w:vertAlign w:val="superscript"/>
              </w:rPr>
              <w:t>)</w:t>
            </w:r>
          </w:p>
        </w:tc>
        <w:tc>
          <w:tcPr>
            <w:tcW w:w="937" w:type="dxa"/>
            <w:tcBorders>
              <w:left w:val="single" w:sz="6" w:space="0" w:color="000000"/>
            </w:tcBorders>
            <w:shd w:val="clear" w:color="auto" w:fill="auto"/>
            <w:vAlign w:val="bottom"/>
          </w:tcPr>
          <w:p w14:paraId="0E35C75A" w14:textId="23DE045C" w:rsidR="008819FE" w:rsidRPr="008819FE" w:rsidRDefault="008819FE" w:rsidP="00E44990">
            <w:pPr>
              <w:spacing w:before="120" w:line="200" w:lineRule="exact"/>
              <w:ind w:right="340"/>
              <w:jc w:val="right"/>
            </w:pPr>
            <w:r w:rsidRPr="008819FE">
              <w:rPr>
                <w:rFonts w:eastAsia="Symbol"/>
              </w:rPr>
              <w:t>2023</w:t>
            </w:r>
          </w:p>
        </w:tc>
        <w:tc>
          <w:tcPr>
            <w:tcW w:w="938" w:type="dxa"/>
            <w:tcBorders>
              <w:left w:val="single" w:sz="6" w:space="0" w:color="000000"/>
            </w:tcBorders>
            <w:shd w:val="clear" w:color="auto" w:fill="auto"/>
            <w:vAlign w:val="bottom"/>
          </w:tcPr>
          <w:p w14:paraId="402D7840" w14:textId="7504C4FA" w:rsidR="008819FE" w:rsidRPr="008819FE" w:rsidRDefault="008819FE" w:rsidP="009F4D2A">
            <w:pPr>
              <w:spacing w:before="120" w:line="200" w:lineRule="exact"/>
              <w:ind w:right="284"/>
              <w:jc w:val="right"/>
            </w:pPr>
            <w:r w:rsidRPr="008819FE">
              <w:t>14,1</w:t>
            </w:r>
          </w:p>
        </w:tc>
        <w:tc>
          <w:tcPr>
            <w:tcW w:w="938" w:type="dxa"/>
            <w:tcBorders>
              <w:left w:val="single" w:sz="6" w:space="0" w:color="000000"/>
            </w:tcBorders>
            <w:shd w:val="clear" w:color="auto" w:fill="auto"/>
            <w:vAlign w:val="bottom"/>
          </w:tcPr>
          <w:p w14:paraId="2B6AFDB4" w14:textId="19233216" w:rsidR="008819FE" w:rsidRPr="008819FE" w:rsidRDefault="008819FE" w:rsidP="009F4D2A">
            <w:pPr>
              <w:spacing w:before="120" w:line="200" w:lineRule="exact"/>
              <w:ind w:right="284"/>
              <w:jc w:val="right"/>
            </w:pPr>
            <w:r w:rsidRPr="008819FE">
              <w:t>71,6</w:t>
            </w:r>
          </w:p>
        </w:tc>
        <w:tc>
          <w:tcPr>
            <w:tcW w:w="938" w:type="dxa"/>
            <w:tcBorders>
              <w:left w:val="single" w:sz="6" w:space="0" w:color="000000"/>
            </w:tcBorders>
            <w:shd w:val="clear" w:color="auto" w:fill="auto"/>
            <w:vAlign w:val="bottom"/>
          </w:tcPr>
          <w:p w14:paraId="42939CAF" w14:textId="5A84E207" w:rsidR="008819FE" w:rsidRPr="008819FE" w:rsidRDefault="008819FE" w:rsidP="009F4D2A">
            <w:pPr>
              <w:spacing w:before="120" w:line="200" w:lineRule="exact"/>
              <w:ind w:right="284"/>
              <w:jc w:val="right"/>
            </w:pPr>
            <w:r w:rsidRPr="008819FE">
              <w:t>1,1</w:t>
            </w:r>
          </w:p>
        </w:tc>
        <w:tc>
          <w:tcPr>
            <w:tcW w:w="938" w:type="dxa"/>
            <w:tcBorders>
              <w:left w:val="single" w:sz="6" w:space="0" w:color="000000"/>
            </w:tcBorders>
            <w:shd w:val="clear" w:color="auto" w:fill="auto"/>
            <w:vAlign w:val="bottom"/>
          </w:tcPr>
          <w:p w14:paraId="33EECB8D" w14:textId="4A088672" w:rsidR="008819FE" w:rsidRPr="008819FE" w:rsidRDefault="008819FE" w:rsidP="008819FE">
            <w:pPr>
              <w:spacing w:before="120" w:line="200" w:lineRule="exact"/>
              <w:ind w:right="284"/>
              <w:jc w:val="right"/>
            </w:pPr>
            <w:r w:rsidRPr="008819FE">
              <w:rPr>
                <w:lang w:val="en-US"/>
              </w:rPr>
              <w:t>…</w:t>
            </w:r>
          </w:p>
        </w:tc>
        <w:tc>
          <w:tcPr>
            <w:tcW w:w="938" w:type="dxa"/>
            <w:tcBorders>
              <w:left w:val="single" w:sz="6" w:space="0" w:color="000000"/>
            </w:tcBorders>
            <w:shd w:val="clear" w:color="auto" w:fill="auto"/>
            <w:vAlign w:val="bottom"/>
          </w:tcPr>
          <w:p w14:paraId="6B03C23A" w14:textId="4DB34567" w:rsidR="008819FE" w:rsidRPr="008819FE" w:rsidRDefault="008819FE" w:rsidP="008819FE">
            <w:pPr>
              <w:spacing w:before="120" w:line="200" w:lineRule="exact"/>
              <w:ind w:right="284"/>
              <w:jc w:val="right"/>
            </w:pPr>
            <w:r w:rsidRPr="008819FE">
              <w:t>13,1</w:t>
            </w:r>
          </w:p>
        </w:tc>
        <w:tc>
          <w:tcPr>
            <w:tcW w:w="882" w:type="dxa"/>
            <w:tcBorders>
              <w:left w:val="single" w:sz="6" w:space="0" w:color="000000"/>
            </w:tcBorders>
            <w:shd w:val="clear" w:color="auto" w:fill="auto"/>
            <w:vAlign w:val="bottom"/>
          </w:tcPr>
          <w:p w14:paraId="0A3F1B64" w14:textId="7FA5D378" w:rsidR="008819FE" w:rsidRPr="008819FE" w:rsidRDefault="008819FE" w:rsidP="008819FE">
            <w:pPr>
              <w:spacing w:before="120" w:line="200" w:lineRule="exact"/>
              <w:ind w:right="284"/>
              <w:jc w:val="right"/>
            </w:pPr>
            <w:r w:rsidRPr="008819FE">
              <w:rPr>
                <w:lang w:val="en-US"/>
              </w:rPr>
              <w:t>…</w:t>
            </w:r>
          </w:p>
        </w:tc>
        <w:tc>
          <w:tcPr>
            <w:tcW w:w="1712" w:type="dxa"/>
            <w:tcBorders>
              <w:left w:val="single" w:sz="6" w:space="0" w:color="000000"/>
            </w:tcBorders>
            <w:shd w:val="clear" w:color="auto" w:fill="auto"/>
            <w:vAlign w:val="bottom"/>
          </w:tcPr>
          <w:p w14:paraId="320A8998" w14:textId="4AAC68C8" w:rsidR="008819FE" w:rsidRPr="00275548" w:rsidRDefault="008819FE" w:rsidP="00B543FF">
            <w:pPr>
              <w:pStyle w:val="30"/>
              <w:spacing w:before="120" w:line="200" w:lineRule="exact"/>
              <w:ind w:left="170"/>
              <w:rPr>
                <w:rFonts w:ascii="Arial" w:hAnsi="Arial" w:cs="Arial"/>
                <w:color w:val="000000" w:themeColor="text1"/>
                <w:sz w:val="14"/>
                <w:szCs w:val="14"/>
              </w:rPr>
            </w:pPr>
            <w:proofErr w:type="gramStart"/>
            <w:r w:rsidRPr="00275548">
              <w:rPr>
                <w:rFonts w:ascii="Arial" w:eastAsia="Symbol" w:hAnsi="Arial" w:cs="Arial"/>
                <w:b w:val="0"/>
                <w:bCs w:val="0"/>
                <w:i/>
                <w:color w:val="000000" w:themeColor="text1"/>
                <w:sz w:val="14"/>
                <w:szCs w:val="14"/>
              </w:rPr>
              <w:t>Romania</w:t>
            </w:r>
            <w:r w:rsidRPr="00275548">
              <w:rPr>
                <w:rFonts w:ascii="Arial" w:eastAsia="Symbol" w:hAnsi="Arial" w:cs="Arial"/>
                <w:b w:val="0"/>
                <w:bCs w:val="0"/>
                <w:i/>
                <w:color w:val="000000" w:themeColor="text1"/>
                <w:sz w:val="14"/>
                <w:szCs w:val="14"/>
                <w:vertAlign w:val="superscript"/>
              </w:rPr>
              <w:t>4)</w:t>
            </w:r>
            <w:proofErr w:type="gramEnd"/>
          </w:p>
        </w:tc>
      </w:tr>
      <w:tr w:rsidR="008819FE" w:rsidRPr="00D21FE6" w14:paraId="4EE1294B" w14:textId="77777777" w:rsidTr="008819FE">
        <w:trPr>
          <w:cantSplit/>
        </w:trPr>
        <w:tc>
          <w:tcPr>
            <w:tcW w:w="1701" w:type="dxa"/>
            <w:shd w:val="clear" w:color="auto" w:fill="auto"/>
            <w:vAlign w:val="bottom"/>
          </w:tcPr>
          <w:p w14:paraId="315DAA93" w14:textId="3BCBBA18" w:rsidR="008819FE" w:rsidRPr="008819FE" w:rsidRDefault="008819FE" w:rsidP="008819FE">
            <w:pPr>
              <w:spacing w:before="120" w:line="200" w:lineRule="exact"/>
              <w:ind w:left="113"/>
            </w:pPr>
            <w:r w:rsidRPr="008819FE">
              <w:rPr>
                <w:rFonts w:eastAsia="Symbol"/>
              </w:rPr>
              <w:t>Франция</w:t>
            </w:r>
            <w:proofErr w:type="gramStart"/>
            <w:r w:rsidRPr="008819FE">
              <w:rPr>
                <w:rFonts w:eastAsia="Symbol"/>
                <w:vertAlign w:val="superscript"/>
                <w:lang w:val="en-US"/>
              </w:rPr>
              <w:t>4</w:t>
            </w:r>
            <w:proofErr w:type="gramEnd"/>
            <w:r w:rsidRPr="008819FE">
              <w:rPr>
                <w:rFonts w:eastAsia="Symbol"/>
                <w:vertAlign w:val="superscript"/>
              </w:rPr>
              <w:t>)</w:t>
            </w:r>
          </w:p>
        </w:tc>
        <w:tc>
          <w:tcPr>
            <w:tcW w:w="937" w:type="dxa"/>
            <w:tcBorders>
              <w:left w:val="single" w:sz="6" w:space="0" w:color="000000"/>
            </w:tcBorders>
            <w:shd w:val="clear" w:color="auto" w:fill="auto"/>
            <w:vAlign w:val="bottom"/>
          </w:tcPr>
          <w:p w14:paraId="7165912E" w14:textId="22FB6E99" w:rsidR="008819FE" w:rsidRPr="008819FE" w:rsidRDefault="008819FE" w:rsidP="00E44990">
            <w:pPr>
              <w:spacing w:before="120" w:line="200" w:lineRule="exact"/>
              <w:ind w:right="340"/>
              <w:jc w:val="right"/>
            </w:pPr>
            <w:r w:rsidRPr="008819FE">
              <w:rPr>
                <w:rFonts w:eastAsia="Symbol"/>
              </w:rPr>
              <w:t>2023</w:t>
            </w:r>
          </w:p>
        </w:tc>
        <w:tc>
          <w:tcPr>
            <w:tcW w:w="938" w:type="dxa"/>
            <w:tcBorders>
              <w:left w:val="single" w:sz="6" w:space="0" w:color="000000"/>
            </w:tcBorders>
            <w:shd w:val="clear" w:color="auto" w:fill="auto"/>
            <w:vAlign w:val="bottom"/>
          </w:tcPr>
          <w:p w14:paraId="607F925C" w14:textId="6D5D2B66" w:rsidR="008819FE" w:rsidRPr="008819FE" w:rsidRDefault="008819FE" w:rsidP="009F4D2A">
            <w:pPr>
              <w:spacing w:before="120" w:line="200" w:lineRule="exact"/>
              <w:ind w:right="284"/>
              <w:jc w:val="right"/>
            </w:pPr>
            <w:r w:rsidRPr="008819FE">
              <w:rPr>
                <w:lang w:val="en-US"/>
              </w:rPr>
              <w:t>1</w:t>
            </w:r>
            <w:r w:rsidRPr="008819FE">
              <w:t>3,7</w:t>
            </w:r>
          </w:p>
        </w:tc>
        <w:tc>
          <w:tcPr>
            <w:tcW w:w="938" w:type="dxa"/>
            <w:tcBorders>
              <w:left w:val="single" w:sz="6" w:space="0" w:color="000000"/>
            </w:tcBorders>
            <w:shd w:val="clear" w:color="auto" w:fill="auto"/>
            <w:vAlign w:val="bottom"/>
          </w:tcPr>
          <w:p w14:paraId="191ECEFB" w14:textId="62022A31" w:rsidR="008819FE" w:rsidRPr="008819FE" w:rsidRDefault="008819FE" w:rsidP="009F4D2A">
            <w:pPr>
              <w:spacing w:before="120" w:line="200" w:lineRule="exact"/>
              <w:ind w:right="284"/>
              <w:jc w:val="right"/>
            </w:pPr>
            <w:r w:rsidRPr="008819FE">
              <w:rPr>
                <w:lang w:val="en-US"/>
              </w:rPr>
              <w:t>7</w:t>
            </w:r>
            <w:r w:rsidRPr="008819FE">
              <w:t>8,8</w:t>
            </w:r>
          </w:p>
        </w:tc>
        <w:tc>
          <w:tcPr>
            <w:tcW w:w="938" w:type="dxa"/>
            <w:tcBorders>
              <w:left w:val="single" w:sz="6" w:space="0" w:color="000000"/>
            </w:tcBorders>
            <w:shd w:val="clear" w:color="auto" w:fill="auto"/>
            <w:vAlign w:val="bottom"/>
          </w:tcPr>
          <w:p w14:paraId="4DF73AD1" w14:textId="55CEF138" w:rsidR="008819FE" w:rsidRPr="008819FE" w:rsidRDefault="008819FE" w:rsidP="009F4D2A">
            <w:pPr>
              <w:spacing w:before="120" w:line="200" w:lineRule="exact"/>
              <w:ind w:right="284"/>
              <w:jc w:val="right"/>
            </w:pPr>
            <w:r w:rsidRPr="008819FE">
              <w:t>4</w:t>
            </w:r>
            <w:r w:rsidRPr="008819FE">
              <w:rPr>
                <w:lang w:val="en-US"/>
              </w:rPr>
              <w:t>,</w:t>
            </w:r>
            <w:r w:rsidRPr="008819FE">
              <w:t>8</w:t>
            </w:r>
          </w:p>
        </w:tc>
        <w:tc>
          <w:tcPr>
            <w:tcW w:w="938" w:type="dxa"/>
            <w:tcBorders>
              <w:left w:val="single" w:sz="6" w:space="0" w:color="000000"/>
            </w:tcBorders>
            <w:shd w:val="clear" w:color="auto" w:fill="auto"/>
            <w:vAlign w:val="bottom"/>
          </w:tcPr>
          <w:p w14:paraId="20983048" w14:textId="127E182F" w:rsidR="008819FE" w:rsidRPr="008819FE" w:rsidRDefault="008819FE" w:rsidP="008819FE">
            <w:pPr>
              <w:spacing w:before="120" w:line="200" w:lineRule="exact"/>
              <w:ind w:right="284"/>
              <w:jc w:val="right"/>
            </w:pPr>
            <w:r w:rsidRPr="008819FE">
              <w:rPr>
                <w:lang w:val="en-US"/>
              </w:rPr>
              <w:t>…</w:t>
            </w:r>
          </w:p>
        </w:tc>
        <w:tc>
          <w:tcPr>
            <w:tcW w:w="938" w:type="dxa"/>
            <w:tcBorders>
              <w:left w:val="single" w:sz="6" w:space="0" w:color="000000"/>
            </w:tcBorders>
            <w:shd w:val="clear" w:color="auto" w:fill="auto"/>
            <w:vAlign w:val="bottom"/>
          </w:tcPr>
          <w:p w14:paraId="0980F128" w14:textId="66CFF326" w:rsidR="008819FE" w:rsidRPr="008819FE" w:rsidRDefault="008819FE" w:rsidP="008819FE">
            <w:pPr>
              <w:spacing w:before="120" w:line="200" w:lineRule="exact"/>
              <w:ind w:right="284"/>
              <w:jc w:val="right"/>
            </w:pPr>
            <w:r w:rsidRPr="008819FE">
              <w:t>2,8</w:t>
            </w:r>
          </w:p>
        </w:tc>
        <w:tc>
          <w:tcPr>
            <w:tcW w:w="882" w:type="dxa"/>
            <w:tcBorders>
              <w:left w:val="single" w:sz="6" w:space="0" w:color="000000"/>
            </w:tcBorders>
            <w:shd w:val="clear" w:color="auto" w:fill="auto"/>
            <w:vAlign w:val="bottom"/>
          </w:tcPr>
          <w:p w14:paraId="32B04B72" w14:textId="3FCEC2FE" w:rsidR="008819FE" w:rsidRPr="008819FE" w:rsidRDefault="008819FE" w:rsidP="008819FE">
            <w:pPr>
              <w:spacing w:before="120" w:line="200" w:lineRule="exact"/>
              <w:ind w:right="284"/>
              <w:jc w:val="right"/>
            </w:pPr>
            <w:r w:rsidRPr="008819FE">
              <w:rPr>
                <w:lang w:val="en-US"/>
              </w:rPr>
              <w:t>…</w:t>
            </w:r>
          </w:p>
        </w:tc>
        <w:tc>
          <w:tcPr>
            <w:tcW w:w="1712" w:type="dxa"/>
            <w:tcBorders>
              <w:left w:val="single" w:sz="6" w:space="0" w:color="000000"/>
            </w:tcBorders>
            <w:shd w:val="clear" w:color="auto" w:fill="auto"/>
            <w:vAlign w:val="bottom"/>
          </w:tcPr>
          <w:p w14:paraId="304B2BEE" w14:textId="35910349" w:rsidR="008819FE" w:rsidRPr="00275548" w:rsidRDefault="008819FE" w:rsidP="00B543FF">
            <w:pPr>
              <w:spacing w:before="120" w:line="200" w:lineRule="exact"/>
              <w:ind w:left="170"/>
              <w:rPr>
                <w:color w:val="000000" w:themeColor="text1"/>
              </w:rPr>
            </w:pPr>
            <w:proofErr w:type="gramStart"/>
            <w:r w:rsidRPr="00275548">
              <w:rPr>
                <w:rFonts w:eastAsia="Symbol"/>
                <w:bCs/>
                <w:i/>
                <w:color w:val="000000" w:themeColor="text1"/>
              </w:rPr>
              <w:t>France</w:t>
            </w:r>
            <w:r w:rsidRPr="00275548">
              <w:rPr>
                <w:rFonts w:eastAsia="Symbol"/>
                <w:bCs/>
                <w:i/>
                <w:color w:val="000000" w:themeColor="text1"/>
                <w:vertAlign w:val="superscript"/>
              </w:rPr>
              <w:t>4)</w:t>
            </w:r>
            <w:proofErr w:type="gramEnd"/>
          </w:p>
        </w:tc>
      </w:tr>
      <w:tr w:rsidR="008819FE" w:rsidRPr="00D21FE6" w14:paraId="058F0F85" w14:textId="77777777" w:rsidTr="008819FE">
        <w:trPr>
          <w:cantSplit/>
        </w:trPr>
        <w:tc>
          <w:tcPr>
            <w:tcW w:w="1701" w:type="dxa"/>
            <w:shd w:val="clear" w:color="auto" w:fill="auto"/>
            <w:vAlign w:val="bottom"/>
          </w:tcPr>
          <w:p w14:paraId="2EFA084D" w14:textId="475BC376" w:rsidR="008819FE" w:rsidRPr="008819FE" w:rsidRDefault="008819FE" w:rsidP="008819FE">
            <w:pPr>
              <w:spacing w:before="120" w:line="200" w:lineRule="exact"/>
            </w:pPr>
            <w:r w:rsidRPr="008819FE">
              <w:rPr>
                <w:rFonts w:eastAsia="Symbol"/>
                <w:b/>
                <w:bCs/>
              </w:rPr>
              <w:t>Другие страны</w:t>
            </w:r>
          </w:p>
        </w:tc>
        <w:tc>
          <w:tcPr>
            <w:tcW w:w="937" w:type="dxa"/>
            <w:tcBorders>
              <w:left w:val="single" w:sz="6" w:space="0" w:color="000000"/>
            </w:tcBorders>
            <w:shd w:val="clear" w:color="auto" w:fill="auto"/>
            <w:vAlign w:val="bottom"/>
          </w:tcPr>
          <w:p w14:paraId="491D3495" w14:textId="77777777" w:rsidR="008819FE" w:rsidRPr="008819FE" w:rsidRDefault="008819FE" w:rsidP="00E44990">
            <w:pPr>
              <w:snapToGrid w:val="0"/>
              <w:spacing w:before="120" w:line="200" w:lineRule="exact"/>
              <w:ind w:right="340"/>
              <w:jc w:val="right"/>
              <w:rPr>
                <w:rFonts w:eastAsia="Symbol"/>
                <w:b/>
                <w:bCs/>
              </w:rPr>
            </w:pPr>
          </w:p>
        </w:tc>
        <w:tc>
          <w:tcPr>
            <w:tcW w:w="938" w:type="dxa"/>
            <w:tcBorders>
              <w:left w:val="single" w:sz="6" w:space="0" w:color="000000"/>
            </w:tcBorders>
            <w:shd w:val="clear" w:color="auto" w:fill="auto"/>
            <w:vAlign w:val="bottom"/>
          </w:tcPr>
          <w:p w14:paraId="00772454" w14:textId="77777777" w:rsidR="008819FE" w:rsidRPr="008819FE" w:rsidRDefault="008819FE" w:rsidP="009F4D2A">
            <w:pPr>
              <w:snapToGrid w:val="0"/>
              <w:spacing w:before="120" w:line="200" w:lineRule="exact"/>
              <w:ind w:right="284"/>
              <w:jc w:val="right"/>
              <w:rPr>
                <w:rFonts w:eastAsia="Symbol"/>
              </w:rPr>
            </w:pPr>
          </w:p>
        </w:tc>
        <w:tc>
          <w:tcPr>
            <w:tcW w:w="938" w:type="dxa"/>
            <w:tcBorders>
              <w:left w:val="single" w:sz="6" w:space="0" w:color="000000"/>
            </w:tcBorders>
            <w:shd w:val="clear" w:color="auto" w:fill="auto"/>
            <w:vAlign w:val="bottom"/>
          </w:tcPr>
          <w:p w14:paraId="75B96914" w14:textId="77777777" w:rsidR="008819FE" w:rsidRPr="008819FE" w:rsidRDefault="008819FE" w:rsidP="009F4D2A">
            <w:pPr>
              <w:snapToGrid w:val="0"/>
              <w:spacing w:before="120" w:line="200" w:lineRule="exact"/>
              <w:ind w:right="284"/>
              <w:jc w:val="right"/>
              <w:rPr>
                <w:rFonts w:eastAsia="Symbol"/>
              </w:rPr>
            </w:pPr>
          </w:p>
        </w:tc>
        <w:tc>
          <w:tcPr>
            <w:tcW w:w="938" w:type="dxa"/>
            <w:tcBorders>
              <w:left w:val="single" w:sz="6" w:space="0" w:color="000000"/>
            </w:tcBorders>
            <w:shd w:val="clear" w:color="auto" w:fill="auto"/>
            <w:vAlign w:val="bottom"/>
          </w:tcPr>
          <w:p w14:paraId="650117CE" w14:textId="77777777" w:rsidR="008819FE" w:rsidRPr="008819FE" w:rsidRDefault="008819FE" w:rsidP="009F4D2A">
            <w:pPr>
              <w:snapToGrid w:val="0"/>
              <w:spacing w:before="120" w:line="200" w:lineRule="exact"/>
              <w:ind w:right="284"/>
              <w:jc w:val="right"/>
              <w:rPr>
                <w:rFonts w:eastAsia="Symbol"/>
              </w:rPr>
            </w:pPr>
          </w:p>
        </w:tc>
        <w:tc>
          <w:tcPr>
            <w:tcW w:w="938" w:type="dxa"/>
            <w:tcBorders>
              <w:left w:val="single" w:sz="6" w:space="0" w:color="000000"/>
            </w:tcBorders>
            <w:shd w:val="clear" w:color="auto" w:fill="auto"/>
            <w:vAlign w:val="bottom"/>
          </w:tcPr>
          <w:p w14:paraId="75FB22A8" w14:textId="77777777" w:rsidR="008819FE" w:rsidRPr="008819FE" w:rsidRDefault="008819FE" w:rsidP="008819FE">
            <w:pPr>
              <w:snapToGrid w:val="0"/>
              <w:spacing w:before="120" w:line="200" w:lineRule="exact"/>
              <w:ind w:right="284"/>
              <w:jc w:val="right"/>
              <w:rPr>
                <w:rFonts w:eastAsia="Symbol"/>
              </w:rPr>
            </w:pPr>
          </w:p>
        </w:tc>
        <w:tc>
          <w:tcPr>
            <w:tcW w:w="938" w:type="dxa"/>
            <w:tcBorders>
              <w:left w:val="single" w:sz="6" w:space="0" w:color="000000"/>
            </w:tcBorders>
            <w:shd w:val="clear" w:color="auto" w:fill="auto"/>
            <w:vAlign w:val="bottom"/>
          </w:tcPr>
          <w:p w14:paraId="3E6D8BA8" w14:textId="77777777" w:rsidR="008819FE" w:rsidRPr="008819FE" w:rsidRDefault="008819FE" w:rsidP="008819FE">
            <w:pPr>
              <w:snapToGrid w:val="0"/>
              <w:spacing w:before="120" w:line="200" w:lineRule="exact"/>
              <w:ind w:right="284"/>
              <w:jc w:val="right"/>
              <w:rPr>
                <w:rFonts w:eastAsia="Symbol"/>
              </w:rPr>
            </w:pPr>
          </w:p>
        </w:tc>
        <w:tc>
          <w:tcPr>
            <w:tcW w:w="882" w:type="dxa"/>
            <w:tcBorders>
              <w:left w:val="single" w:sz="6" w:space="0" w:color="000000"/>
            </w:tcBorders>
            <w:shd w:val="clear" w:color="auto" w:fill="auto"/>
            <w:vAlign w:val="bottom"/>
          </w:tcPr>
          <w:p w14:paraId="0B9372FE" w14:textId="77777777" w:rsidR="008819FE" w:rsidRPr="008819FE" w:rsidRDefault="008819FE" w:rsidP="008819FE">
            <w:pPr>
              <w:snapToGrid w:val="0"/>
              <w:spacing w:before="120" w:line="200" w:lineRule="exact"/>
              <w:ind w:right="284"/>
              <w:jc w:val="right"/>
              <w:rPr>
                <w:rFonts w:eastAsia="Symbol"/>
              </w:rPr>
            </w:pPr>
          </w:p>
        </w:tc>
        <w:tc>
          <w:tcPr>
            <w:tcW w:w="1712" w:type="dxa"/>
            <w:tcBorders>
              <w:left w:val="single" w:sz="6" w:space="0" w:color="000000"/>
            </w:tcBorders>
            <w:shd w:val="clear" w:color="auto" w:fill="auto"/>
            <w:vAlign w:val="bottom"/>
          </w:tcPr>
          <w:p w14:paraId="32AF2E46" w14:textId="67BCAA02" w:rsidR="008819FE" w:rsidRPr="00275548" w:rsidRDefault="008819FE" w:rsidP="00B543FF">
            <w:pPr>
              <w:spacing w:before="120" w:line="200" w:lineRule="exact"/>
              <w:ind w:left="57"/>
              <w:rPr>
                <w:color w:val="000000" w:themeColor="text1"/>
              </w:rPr>
            </w:pPr>
            <w:r w:rsidRPr="00275548">
              <w:rPr>
                <w:rFonts w:eastAsia="Symbol"/>
                <w:b/>
                <w:i/>
                <w:color w:val="000000" w:themeColor="text1"/>
              </w:rPr>
              <w:t xml:space="preserve">Other countries </w:t>
            </w:r>
          </w:p>
        </w:tc>
      </w:tr>
      <w:tr w:rsidR="008819FE" w:rsidRPr="00D21FE6" w14:paraId="30110981" w14:textId="77777777" w:rsidTr="008819FE">
        <w:trPr>
          <w:cantSplit/>
        </w:trPr>
        <w:tc>
          <w:tcPr>
            <w:tcW w:w="1701" w:type="dxa"/>
            <w:shd w:val="clear" w:color="auto" w:fill="auto"/>
            <w:vAlign w:val="bottom"/>
          </w:tcPr>
          <w:p w14:paraId="5C531DDB" w14:textId="266655B5" w:rsidR="008819FE" w:rsidRPr="008819FE" w:rsidRDefault="008819FE" w:rsidP="008819FE">
            <w:pPr>
              <w:spacing w:before="120" w:line="200" w:lineRule="exact"/>
              <w:ind w:left="340"/>
            </w:pPr>
            <w:r w:rsidRPr="008819FE">
              <w:rPr>
                <w:rFonts w:eastAsia="Symbol"/>
              </w:rPr>
              <w:t>из них:</w:t>
            </w:r>
          </w:p>
        </w:tc>
        <w:tc>
          <w:tcPr>
            <w:tcW w:w="937" w:type="dxa"/>
            <w:tcBorders>
              <w:left w:val="single" w:sz="6" w:space="0" w:color="000000"/>
            </w:tcBorders>
            <w:shd w:val="clear" w:color="auto" w:fill="auto"/>
            <w:vAlign w:val="bottom"/>
          </w:tcPr>
          <w:p w14:paraId="7BAD51C4" w14:textId="77777777" w:rsidR="008819FE" w:rsidRPr="008819FE" w:rsidRDefault="008819FE" w:rsidP="00E44990">
            <w:pPr>
              <w:snapToGrid w:val="0"/>
              <w:spacing w:before="120" w:line="200" w:lineRule="exact"/>
              <w:ind w:right="340"/>
              <w:jc w:val="right"/>
              <w:rPr>
                <w:rFonts w:eastAsia="Symbol"/>
              </w:rPr>
            </w:pPr>
          </w:p>
        </w:tc>
        <w:tc>
          <w:tcPr>
            <w:tcW w:w="938" w:type="dxa"/>
            <w:tcBorders>
              <w:left w:val="single" w:sz="6" w:space="0" w:color="000000"/>
            </w:tcBorders>
            <w:shd w:val="clear" w:color="auto" w:fill="auto"/>
            <w:vAlign w:val="bottom"/>
          </w:tcPr>
          <w:p w14:paraId="4326CC08" w14:textId="77777777" w:rsidR="008819FE" w:rsidRPr="008819FE" w:rsidRDefault="008819FE" w:rsidP="009F4D2A">
            <w:pPr>
              <w:snapToGrid w:val="0"/>
              <w:spacing w:before="120" w:line="200" w:lineRule="exact"/>
              <w:ind w:right="284"/>
              <w:jc w:val="right"/>
              <w:rPr>
                <w:rFonts w:eastAsia="Symbol"/>
              </w:rPr>
            </w:pPr>
          </w:p>
        </w:tc>
        <w:tc>
          <w:tcPr>
            <w:tcW w:w="938" w:type="dxa"/>
            <w:tcBorders>
              <w:left w:val="single" w:sz="6" w:space="0" w:color="000000"/>
            </w:tcBorders>
            <w:shd w:val="clear" w:color="auto" w:fill="auto"/>
            <w:vAlign w:val="bottom"/>
          </w:tcPr>
          <w:p w14:paraId="426E2440" w14:textId="77777777" w:rsidR="008819FE" w:rsidRPr="008819FE" w:rsidRDefault="008819FE" w:rsidP="009F4D2A">
            <w:pPr>
              <w:snapToGrid w:val="0"/>
              <w:spacing w:before="120" w:line="200" w:lineRule="exact"/>
              <w:ind w:right="284"/>
              <w:jc w:val="right"/>
              <w:rPr>
                <w:rFonts w:eastAsia="Symbol"/>
              </w:rPr>
            </w:pPr>
          </w:p>
        </w:tc>
        <w:tc>
          <w:tcPr>
            <w:tcW w:w="938" w:type="dxa"/>
            <w:tcBorders>
              <w:left w:val="single" w:sz="6" w:space="0" w:color="000000"/>
            </w:tcBorders>
            <w:shd w:val="clear" w:color="auto" w:fill="auto"/>
            <w:vAlign w:val="bottom"/>
          </w:tcPr>
          <w:p w14:paraId="167180D2" w14:textId="77777777" w:rsidR="008819FE" w:rsidRPr="008819FE" w:rsidRDefault="008819FE" w:rsidP="009F4D2A">
            <w:pPr>
              <w:snapToGrid w:val="0"/>
              <w:spacing w:before="120" w:line="200" w:lineRule="exact"/>
              <w:ind w:right="284"/>
              <w:jc w:val="right"/>
              <w:rPr>
                <w:rFonts w:eastAsia="Symbol"/>
              </w:rPr>
            </w:pPr>
          </w:p>
        </w:tc>
        <w:tc>
          <w:tcPr>
            <w:tcW w:w="938" w:type="dxa"/>
            <w:tcBorders>
              <w:left w:val="single" w:sz="6" w:space="0" w:color="000000"/>
            </w:tcBorders>
            <w:shd w:val="clear" w:color="auto" w:fill="auto"/>
            <w:vAlign w:val="bottom"/>
          </w:tcPr>
          <w:p w14:paraId="1B67BC67" w14:textId="77777777" w:rsidR="008819FE" w:rsidRPr="008819FE" w:rsidRDefault="008819FE" w:rsidP="008819FE">
            <w:pPr>
              <w:snapToGrid w:val="0"/>
              <w:spacing w:before="120" w:line="200" w:lineRule="exact"/>
              <w:ind w:right="284"/>
              <w:jc w:val="right"/>
              <w:rPr>
                <w:rFonts w:eastAsia="Symbol"/>
              </w:rPr>
            </w:pPr>
          </w:p>
        </w:tc>
        <w:tc>
          <w:tcPr>
            <w:tcW w:w="938" w:type="dxa"/>
            <w:tcBorders>
              <w:left w:val="single" w:sz="6" w:space="0" w:color="000000"/>
            </w:tcBorders>
            <w:shd w:val="clear" w:color="auto" w:fill="auto"/>
            <w:vAlign w:val="bottom"/>
          </w:tcPr>
          <w:p w14:paraId="75B37329" w14:textId="77777777" w:rsidR="008819FE" w:rsidRPr="008819FE" w:rsidRDefault="008819FE" w:rsidP="008819FE">
            <w:pPr>
              <w:snapToGrid w:val="0"/>
              <w:spacing w:before="120" w:line="200" w:lineRule="exact"/>
              <w:ind w:right="284"/>
              <w:jc w:val="right"/>
              <w:rPr>
                <w:rFonts w:eastAsia="Symbol"/>
              </w:rPr>
            </w:pPr>
          </w:p>
        </w:tc>
        <w:tc>
          <w:tcPr>
            <w:tcW w:w="882" w:type="dxa"/>
            <w:tcBorders>
              <w:left w:val="single" w:sz="6" w:space="0" w:color="000000"/>
            </w:tcBorders>
            <w:shd w:val="clear" w:color="auto" w:fill="auto"/>
            <w:vAlign w:val="bottom"/>
          </w:tcPr>
          <w:p w14:paraId="0055F17F" w14:textId="77777777" w:rsidR="008819FE" w:rsidRPr="008819FE" w:rsidRDefault="008819FE" w:rsidP="008819FE">
            <w:pPr>
              <w:snapToGrid w:val="0"/>
              <w:spacing w:before="120" w:line="200" w:lineRule="exact"/>
              <w:ind w:right="284"/>
              <w:jc w:val="right"/>
              <w:rPr>
                <w:rFonts w:eastAsia="Symbol"/>
              </w:rPr>
            </w:pPr>
          </w:p>
        </w:tc>
        <w:tc>
          <w:tcPr>
            <w:tcW w:w="1712" w:type="dxa"/>
            <w:tcBorders>
              <w:left w:val="single" w:sz="6" w:space="0" w:color="000000"/>
            </w:tcBorders>
            <w:shd w:val="clear" w:color="auto" w:fill="auto"/>
            <w:vAlign w:val="bottom"/>
          </w:tcPr>
          <w:p w14:paraId="7C1E4384" w14:textId="408138AF" w:rsidR="008819FE" w:rsidRPr="00275548" w:rsidRDefault="008819FE" w:rsidP="00B543FF">
            <w:pPr>
              <w:spacing w:before="120" w:line="200" w:lineRule="exact"/>
              <w:ind w:left="340"/>
              <w:rPr>
                <w:color w:val="000000" w:themeColor="text1"/>
              </w:rPr>
            </w:pPr>
            <w:r w:rsidRPr="00275548">
              <w:rPr>
                <w:rFonts w:eastAsia="Symbol"/>
                <w:i/>
                <w:color w:val="000000" w:themeColor="text1"/>
              </w:rPr>
              <w:t>of which:</w:t>
            </w:r>
          </w:p>
        </w:tc>
      </w:tr>
      <w:tr w:rsidR="008819FE" w:rsidRPr="00D21FE6" w14:paraId="552974BD" w14:textId="77777777" w:rsidTr="008819FE">
        <w:trPr>
          <w:cantSplit/>
        </w:trPr>
        <w:tc>
          <w:tcPr>
            <w:tcW w:w="1701" w:type="dxa"/>
            <w:shd w:val="clear" w:color="auto" w:fill="auto"/>
            <w:vAlign w:val="bottom"/>
          </w:tcPr>
          <w:p w14:paraId="5E11A452" w14:textId="175285AD" w:rsidR="008819FE" w:rsidRPr="00275548" w:rsidRDefault="008819FE" w:rsidP="00010430">
            <w:pPr>
              <w:spacing w:before="120" w:line="200" w:lineRule="exact"/>
              <w:ind w:left="113"/>
              <w:rPr>
                <w:rFonts w:eastAsia="Symbol"/>
                <w:color w:val="000000" w:themeColor="text1"/>
              </w:rPr>
            </w:pPr>
            <w:r w:rsidRPr="00275548">
              <w:rPr>
                <w:rFonts w:eastAsia="Symbol"/>
                <w:color w:val="000000" w:themeColor="text1"/>
              </w:rPr>
              <w:t xml:space="preserve">Соединенное </w:t>
            </w:r>
            <w:r w:rsidRPr="00275548">
              <w:rPr>
                <w:rFonts w:eastAsia="Symbol"/>
                <w:color w:val="000000" w:themeColor="text1"/>
              </w:rPr>
              <w:br/>
              <w:t xml:space="preserve">Королевство </w:t>
            </w:r>
            <w:r w:rsidRPr="00275548">
              <w:rPr>
                <w:rFonts w:eastAsia="Symbol"/>
                <w:color w:val="000000" w:themeColor="text1"/>
              </w:rPr>
              <w:br/>
              <w:t>(Великобритания)</w:t>
            </w:r>
            <w:r w:rsidRPr="00275548">
              <w:rPr>
                <w:rFonts w:eastAsia="Symbol"/>
                <w:color w:val="000000" w:themeColor="text1"/>
                <w:vertAlign w:val="superscript"/>
                <w:lang w:val="en-US"/>
              </w:rPr>
              <w:t>4</w:t>
            </w:r>
            <w:r w:rsidRPr="00275548">
              <w:rPr>
                <w:rFonts w:eastAsia="Symbol"/>
                <w:color w:val="000000" w:themeColor="text1"/>
                <w:vertAlign w:val="superscript"/>
              </w:rPr>
              <w:t>)</w:t>
            </w:r>
          </w:p>
        </w:tc>
        <w:tc>
          <w:tcPr>
            <w:tcW w:w="937" w:type="dxa"/>
            <w:tcBorders>
              <w:left w:val="single" w:sz="6" w:space="0" w:color="000000"/>
            </w:tcBorders>
            <w:shd w:val="clear" w:color="auto" w:fill="auto"/>
            <w:vAlign w:val="bottom"/>
          </w:tcPr>
          <w:p w14:paraId="65D9C663" w14:textId="05195E06" w:rsidR="008819FE" w:rsidRPr="008819FE" w:rsidRDefault="008819FE" w:rsidP="00E44990">
            <w:pPr>
              <w:snapToGrid w:val="0"/>
              <w:spacing w:before="120" w:line="200" w:lineRule="exact"/>
              <w:ind w:right="340"/>
              <w:jc w:val="right"/>
              <w:rPr>
                <w:rFonts w:eastAsia="Symbol"/>
              </w:rPr>
            </w:pPr>
            <w:r w:rsidRPr="008819FE">
              <w:rPr>
                <w:rFonts w:eastAsia="Symbol"/>
              </w:rPr>
              <w:t>2023</w:t>
            </w:r>
          </w:p>
        </w:tc>
        <w:tc>
          <w:tcPr>
            <w:tcW w:w="938" w:type="dxa"/>
            <w:tcBorders>
              <w:left w:val="single" w:sz="6" w:space="0" w:color="000000"/>
            </w:tcBorders>
            <w:shd w:val="clear" w:color="auto" w:fill="auto"/>
            <w:vAlign w:val="bottom"/>
          </w:tcPr>
          <w:p w14:paraId="6E9CB3AE" w14:textId="537EC649" w:rsidR="008819FE" w:rsidRPr="008819FE" w:rsidRDefault="008819FE" w:rsidP="009F4D2A">
            <w:pPr>
              <w:snapToGrid w:val="0"/>
              <w:spacing w:before="120" w:line="200" w:lineRule="exact"/>
              <w:ind w:right="284"/>
              <w:jc w:val="right"/>
              <w:rPr>
                <w:rFonts w:eastAsia="Symbol"/>
              </w:rPr>
            </w:pPr>
            <w:r w:rsidRPr="008819FE">
              <w:t>7,9</w:t>
            </w:r>
          </w:p>
        </w:tc>
        <w:tc>
          <w:tcPr>
            <w:tcW w:w="938" w:type="dxa"/>
            <w:tcBorders>
              <w:left w:val="single" w:sz="6" w:space="0" w:color="000000"/>
            </w:tcBorders>
            <w:shd w:val="clear" w:color="auto" w:fill="auto"/>
            <w:vAlign w:val="bottom"/>
          </w:tcPr>
          <w:p w14:paraId="0CA613C0" w14:textId="5CAEA4DE" w:rsidR="008819FE" w:rsidRPr="008819FE" w:rsidRDefault="008819FE" w:rsidP="009F4D2A">
            <w:pPr>
              <w:snapToGrid w:val="0"/>
              <w:spacing w:before="120" w:line="200" w:lineRule="exact"/>
              <w:ind w:right="284"/>
              <w:jc w:val="right"/>
              <w:rPr>
                <w:rFonts w:eastAsia="Symbol"/>
              </w:rPr>
            </w:pPr>
            <w:r w:rsidRPr="008819FE">
              <w:t>87,2</w:t>
            </w:r>
          </w:p>
        </w:tc>
        <w:tc>
          <w:tcPr>
            <w:tcW w:w="938" w:type="dxa"/>
            <w:tcBorders>
              <w:left w:val="single" w:sz="6" w:space="0" w:color="000000"/>
            </w:tcBorders>
            <w:shd w:val="clear" w:color="auto" w:fill="auto"/>
            <w:vAlign w:val="bottom"/>
          </w:tcPr>
          <w:p w14:paraId="5A5051D7" w14:textId="64842BB3" w:rsidR="008819FE" w:rsidRPr="008819FE" w:rsidRDefault="008819FE" w:rsidP="009F4D2A">
            <w:pPr>
              <w:snapToGrid w:val="0"/>
              <w:spacing w:before="120" w:line="200" w:lineRule="exact"/>
              <w:ind w:right="284"/>
              <w:jc w:val="right"/>
              <w:rPr>
                <w:rFonts w:eastAsia="Symbol"/>
              </w:rPr>
            </w:pPr>
            <w:r w:rsidRPr="008819FE">
              <w:t>4,9</w:t>
            </w:r>
          </w:p>
        </w:tc>
        <w:tc>
          <w:tcPr>
            <w:tcW w:w="938" w:type="dxa"/>
            <w:tcBorders>
              <w:left w:val="single" w:sz="6" w:space="0" w:color="000000"/>
            </w:tcBorders>
            <w:shd w:val="clear" w:color="auto" w:fill="auto"/>
            <w:vAlign w:val="bottom"/>
          </w:tcPr>
          <w:p w14:paraId="56607B92" w14:textId="73B7F1E2" w:rsidR="008819FE" w:rsidRPr="008819FE" w:rsidRDefault="008819FE" w:rsidP="008819FE">
            <w:pPr>
              <w:snapToGrid w:val="0"/>
              <w:spacing w:before="120" w:line="200" w:lineRule="exact"/>
              <w:ind w:right="284"/>
              <w:jc w:val="right"/>
              <w:rPr>
                <w:rFonts w:eastAsia="Symbol"/>
              </w:rPr>
            </w:pPr>
            <w:r w:rsidRPr="008819FE">
              <w:rPr>
                <w:lang w:val="en-US"/>
              </w:rPr>
              <w:t>…</w:t>
            </w:r>
          </w:p>
        </w:tc>
        <w:tc>
          <w:tcPr>
            <w:tcW w:w="938" w:type="dxa"/>
            <w:tcBorders>
              <w:left w:val="single" w:sz="6" w:space="0" w:color="000000"/>
            </w:tcBorders>
            <w:shd w:val="clear" w:color="auto" w:fill="auto"/>
            <w:vAlign w:val="bottom"/>
          </w:tcPr>
          <w:p w14:paraId="4E718168" w14:textId="64DCFE91" w:rsidR="008819FE" w:rsidRPr="008819FE" w:rsidRDefault="008819FE" w:rsidP="008819FE">
            <w:pPr>
              <w:snapToGrid w:val="0"/>
              <w:spacing w:before="120" w:line="200" w:lineRule="exact"/>
              <w:ind w:right="284"/>
              <w:jc w:val="right"/>
              <w:rPr>
                <w:rFonts w:eastAsia="Symbol"/>
              </w:rPr>
            </w:pPr>
            <w:r w:rsidRPr="008819FE">
              <w:rPr>
                <w:lang w:val="en-US"/>
              </w:rPr>
              <w:t>0,</w:t>
            </w:r>
            <w:r w:rsidRPr="008819FE">
              <w:t>0</w:t>
            </w:r>
          </w:p>
        </w:tc>
        <w:tc>
          <w:tcPr>
            <w:tcW w:w="882" w:type="dxa"/>
            <w:tcBorders>
              <w:left w:val="single" w:sz="6" w:space="0" w:color="000000"/>
            </w:tcBorders>
            <w:shd w:val="clear" w:color="auto" w:fill="auto"/>
            <w:vAlign w:val="bottom"/>
          </w:tcPr>
          <w:p w14:paraId="737E45CD" w14:textId="77831FA7" w:rsidR="008819FE" w:rsidRPr="008819FE" w:rsidRDefault="008819FE" w:rsidP="008819FE">
            <w:pPr>
              <w:snapToGrid w:val="0"/>
              <w:spacing w:before="120" w:line="200" w:lineRule="exact"/>
              <w:ind w:right="284"/>
              <w:jc w:val="right"/>
              <w:rPr>
                <w:rFonts w:eastAsia="Symbol"/>
              </w:rPr>
            </w:pPr>
            <w:r w:rsidRPr="008819FE">
              <w:rPr>
                <w:lang w:val="en-US"/>
              </w:rPr>
              <w:t>…</w:t>
            </w:r>
          </w:p>
        </w:tc>
        <w:tc>
          <w:tcPr>
            <w:tcW w:w="1712" w:type="dxa"/>
            <w:tcBorders>
              <w:left w:val="single" w:sz="6" w:space="0" w:color="000000"/>
            </w:tcBorders>
            <w:shd w:val="clear" w:color="auto" w:fill="auto"/>
            <w:vAlign w:val="bottom"/>
          </w:tcPr>
          <w:p w14:paraId="4E48AD34" w14:textId="0B460C5F" w:rsidR="008819FE" w:rsidRPr="00275548" w:rsidRDefault="008819FE" w:rsidP="00010430">
            <w:pPr>
              <w:spacing w:before="120" w:line="200" w:lineRule="exact"/>
              <w:ind w:left="113"/>
              <w:rPr>
                <w:rFonts w:eastAsia="Symbol"/>
                <w:i/>
                <w:color w:val="000000" w:themeColor="text1"/>
              </w:rPr>
            </w:pPr>
            <w:r w:rsidRPr="00275548">
              <w:rPr>
                <w:rFonts w:eastAsia="Symbol"/>
                <w:i/>
                <w:color w:val="000000" w:themeColor="text1"/>
                <w:lang w:val="en-US"/>
              </w:rPr>
              <w:t>United</w:t>
            </w:r>
            <w:r w:rsidRPr="00275548">
              <w:rPr>
                <w:rFonts w:eastAsia="Symbol"/>
                <w:i/>
                <w:color w:val="000000" w:themeColor="text1"/>
              </w:rPr>
              <w:t xml:space="preserve"> </w:t>
            </w:r>
            <w:r w:rsidRPr="00275548">
              <w:rPr>
                <w:rFonts w:eastAsia="Symbol"/>
                <w:i/>
                <w:color w:val="000000" w:themeColor="text1"/>
                <w:lang w:val="en-US"/>
              </w:rPr>
              <w:t>Kingdom</w:t>
            </w:r>
            <w:r w:rsidRPr="00275548">
              <w:rPr>
                <w:rFonts w:eastAsia="Symbol"/>
                <w:color w:val="000000" w:themeColor="text1"/>
                <w:vertAlign w:val="superscript"/>
              </w:rPr>
              <w:t>4)</w:t>
            </w:r>
          </w:p>
        </w:tc>
      </w:tr>
      <w:tr w:rsidR="008819FE" w:rsidRPr="00D21FE6" w14:paraId="54EFBE8D" w14:textId="77777777" w:rsidTr="008819FE">
        <w:trPr>
          <w:cantSplit/>
        </w:trPr>
        <w:tc>
          <w:tcPr>
            <w:tcW w:w="1701" w:type="dxa"/>
            <w:shd w:val="clear" w:color="auto" w:fill="auto"/>
            <w:vAlign w:val="bottom"/>
          </w:tcPr>
          <w:p w14:paraId="18A666F8" w14:textId="7B398496" w:rsidR="008819FE" w:rsidRPr="00275548" w:rsidRDefault="008819FE" w:rsidP="00F238F9">
            <w:pPr>
              <w:pStyle w:val="20"/>
              <w:spacing w:line="200" w:lineRule="exact"/>
              <w:ind w:left="113"/>
              <w:rPr>
                <w:color w:val="000000" w:themeColor="text1"/>
                <w:sz w:val="14"/>
                <w:szCs w:val="14"/>
              </w:rPr>
            </w:pPr>
            <w:r w:rsidRPr="00275548">
              <w:rPr>
                <w:rFonts w:eastAsia="Symbol"/>
                <w:b w:val="0"/>
                <w:bCs w:val="0"/>
                <w:color w:val="000000" w:themeColor="text1"/>
                <w:sz w:val="14"/>
                <w:szCs w:val="14"/>
              </w:rPr>
              <w:t>США</w:t>
            </w:r>
            <w:proofErr w:type="gramStart"/>
            <w:r w:rsidRPr="00275548">
              <w:rPr>
                <w:rFonts w:eastAsia="Symbol"/>
                <w:b w:val="0"/>
                <w:bCs w:val="0"/>
                <w:color w:val="000000" w:themeColor="text1"/>
                <w:sz w:val="14"/>
                <w:szCs w:val="14"/>
                <w:vertAlign w:val="superscript"/>
                <w:lang w:val="en-US"/>
              </w:rPr>
              <w:t>4</w:t>
            </w:r>
            <w:proofErr w:type="gramEnd"/>
            <w:r w:rsidRPr="00275548">
              <w:rPr>
                <w:rFonts w:eastAsia="Symbol"/>
                <w:b w:val="0"/>
                <w:bCs w:val="0"/>
                <w:color w:val="000000" w:themeColor="text1"/>
                <w:sz w:val="14"/>
                <w:szCs w:val="14"/>
                <w:vertAlign w:val="superscript"/>
              </w:rPr>
              <w:t>)</w:t>
            </w:r>
          </w:p>
        </w:tc>
        <w:tc>
          <w:tcPr>
            <w:tcW w:w="937" w:type="dxa"/>
            <w:tcBorders>
              <w:left w:val="single" w:sz="6" w:space="0" w:color="000000"/>
            </w:tcBorders>
            <w:shd w:val="clear" w:color="auto" w:fill="auto"/>
            <w:vAlign w:val="bottom"/>
          </w:tcPr>
          <w:p w14:paraId="42C8E80C" w14:textId="5EA52531" w:rsidR="008819FE" w:rsidRPr="008819FE" w:rsidRDefault="008819FE" w:rsidP="00E44990">
            <w:pPr>
              <w:spacing w:before="120" w:line="200" w:lineRule="exact"/>
              <w:ind w:right="340"/>
              <w:jc w:val="right"/>
            </w:pPr>
            <w:r w:rsidRPr="008819FE">
              <w:rPr>
                <w:rFonts w:eastAsia="Symbol"/>
              </w:rPr>
              <w:t>2023</w:t>
            </w:r>
          </w:p>
        </w:tc>
        <w:tc>
          <w:tcPr>
            <w:tcW w:w="938" w:type="dxa"/>
            <w:tcBorders>
              <w:left w:val="single" w:sz="6" w:space="0" w:color="000000"/>
            </w:tcBorders>
            <w:shd w:val="clear" w:color="auto" w:fill="auto"/>
            <w:vAlign w:val="bottom"/>
          </w:tcPr>
          <w:p w14:paraId="307AF7CA" w14:textId="4B375729" w:rsidR="008819FE" w:rsidRPr="008819FE" w:rsidRDefault="008819FE" w:rsidP="009F4D2A">
            <w:pPr>
              <w:spacing w:before="120" w:line="200" w:lineRule="exact"/>
              <w:ind w:right="284"/>
              <w:jc w:val="right"/>
            </w:pPr>
            <w:r w:rsidRPr="008819FE">
              <w:t>28,9</w:t>
            </w:r>
          </w:p>
        </w:tc>
        <w:tc>
          <w:tcPr>
            <w:tcW w:w="938" w:type="dxa"/>
            <w:tcBorders>
              <w:left w:val="single" w:sz="6" w:space="0" w:color="000000"/>
            </w:tcBorders>
            <w:shd w:val="clear" w:color="auto" w:fill="auto"/>
            <w:vAlign w:val="bottom"/>
          </w:tcPr>
          <w:p w14:paraId="7880DBA4" w14:textId="13A5B321" w:rsidR="008819FE" w:rsidRPr="008819FE" w:rsidRDefault="008819FE" w:rsidP="009F4D2A">
            <w:pPr>
              <w:spacing w:before="120" w:line="200" w:lineRule="exact"/>
              <w:ind w:right="284"/>
              <w:jc w:val="right"/>
            </w:pPr>
            <w:r w:rsidRPr="008819FE">
              <w:t>45,2</w:t>
            </w:r>
          </w:p>
        </w:tc>
        <w:tc>
          <w:tcPr>
            <w:tcW w:w="938" w:type="dxa"/>
            <w:tcBorders>
              <w:left w:val="single" w:sz="6" w:space="0" w:color="000000"/>
            </w:tcBorders>
            <w:shd w:val="clear" w:color="auto" w:fill="auto"/>
            <w:vAlign w:val="bottom"/>
          </w:tcPr>
          <w:p w14:paraId="02772BED" w14:textId="5E154519" w:rsidR="008819FE" w:rsidRPr="008819FE" w:rsidRDefault="008819FE" w:rsidP="009F4D2A">
            <w:pPr>
              <w:spacing w:before="120" w:line="200" w:lineRule="exact"/>
              <w:ind w:right="284"/>
              <w:jc w:val="right"/>
            </w:pPr>
            <w:r w:rsidRPr="008819FE">
              <w:t>20,9</w:t>
            </w:r>
          </w:p>
        </w:tc>
        <w:tc>
          <w:tcPr>
            <w:tcW w:w="938" w:type="dxa"/>
            <w:tcBorders>
              <w:left w:val="single" w:sz="6" w:space="0" w:color="000000"/>
            </w:tcBorders>
            <w:shd w:val="clear" w:color="auto" w:fill="auto"/>
            <w:vAlign w:val="bottom"/>
          </w:tcPr>
          <w:p w14:paraId="30DCD4A0" w14:textId="791A3E79" w:rsidR="008819FE" w:rsidRPr="008819FE" w:rsidRDefault="008819FE" w:rsidP="008819FE">
            <w:pPr>
              <w:spacing w:before="120" w:line="200" w:lineRule="exact"/>
              <w:ind w:right="284"/>
              <w:jc w:val="right"/>
            </w:pPr>
            <w:r w:rsidRPr="008819FE">
              <w:t>…</w:t>
            </w:r>
          </w:p>
        </w:tc>
        <w:tc>
          <w:tcPr>
            <w:tcW w:w="938" w:type="dxa"/>
            <w:tcBorders>
              <w:left w:val="single" w:sz="6" w:space="0" w:color="000000"/>
            </w:tcBorders>
            <w:shd w:val="clear" w:color="auto" w:fill="auto"/>
            <w:vAlign w:val="bottom"/>
          </w:tcPr>
          <w:p w14:paraId="22D5DA71" w14:textId="4CEE71B5" w:rsidR="008819FE" w:rsidRPr="008819FE" w:rsidRDefault="008819FE" w:rsidP="008819FE">
            <w:pPr>
              <w:spacing w:before="120" w:line="200" w:lineRule="exact"/>
              <w:ind w:right="284"/>
              <w:jc w:val="right"/>
            </w:pPr>
            <w:r w:rsidRPr="008819FE">
              <w:t>5,1</w:t>
            </w:r>
          </w:p>
        </w:tc>
        <w:tc>
          <w:tcPr>
            <w:tcW w:w="882" w:type="dxa"/>
            <w:tcBorders>
              <w:left w:val="single" w:sz="6" w:space="0" w:color="000000"/>
            </w:tcBorders>
            <w:shd w:val="clear" w:color="auto" w:fill="auto"/>
            <w:vAlign w:val="bottom"/>
          </w:tcPr>
          <w:p w14:paraId="0129E324" w14:textId="29BB2A71" w:rsidR="008819FE" w:rsidRPr="008819FE" w:rsidRDefault="008819FE" w:rsidP="008819FE">
            <w:pPr>
              <w:spacing w:before="120" w:line="200" w:lineRule="exact"/>
              <w:ind w:right="284"/>
              <w:jc w:val="right"/>
            </w:pPr>
            <w:r w:rsidRPr="008819FE">
              <w:t>…</w:t>
            </w:r>
          </w:p>
        </w:tc>
        <w:tc>
          <w:tcPr>
            <w:tcW w:w="1712" w:type="dxa"/>
            <w:tcBorders>
              <w:left w:val="single" w:sz="6" w:space="0" w:color="000000"/>
            </w:tcBorders>
            <w:shd w:val="clear" w:color="auto" w:fill="auto"/>
            <w:vAlign w:val="bottom"/>
          </w:tcPr>
          <w:p w14:paraId="3EFB977F" w14:textId="1CB9EC89" w:rsidR="008819FE" w:rsidRPr="00275548" w:rsidRDefault="008819FE" w:rsidP="00B543FF">
            <w:pPr>
              <w:pStyle w:val="20"/>
              <w:spacing w:line="200" w:lineRule="exact"/>
              <w:ind w:left="170"/>
              <w:rPr>
                <w:color w:val="000000" w:themeColor="text1"/>
                <w:sz w:val="14"/>
                <w:szCs w:val="14"/>
              </w:rPr>
            </w:pPr>
            <w:proofErr w:type="gramStart"/>
            <w:r w:rsidRPr="00275548">
              <w:rPr>
                <w:rFonts w:eastAsia="Symbol"/>
                <w:b w:val="0"/>
                <w:bCs w:val="0"/>
                <w:i/>
                <w:color w:val="000000" w:themeColor="text1"/>
                <w:sz w:val="14"/>
                <w:szCs w:val="14"/>
              </w:rPr>
              <w:t>USA</w:t>
            </w:r>
            <w:r w:rsidRPr="00275548">
              <w:rPr>
                <w:rFonts w:eastAsia="Symbol"/>
                <w:b w:val="0"/>
                <w:bCs w:val="0"/>
                <w:i/>
                <w:color w:val="000000" w:themeColor="text1"/>
                <w:sz w:val="14"/>
                <w:szCs w:val="14"/>
                <w:vertAlign w:val="superscript"/>
              </w:rPr>
              <w:t>4)</w:t>
            </w:r>
            <w:proofErr w:type="gramEnd"/>
          </w:p>
        </w:tc>
      </w:tr>
      <w:tr w:rsidR="008819FE" w:rsidRPr="00D21FE6" w14:paraId="188D435E" w14:textId="77777777" w:rsidTr="008819FE">
        <w:trPr>
          <w:cantSplit/>
        </w:trPr>
        <w:tc>
          <w:tcPr>
            <w:tcW w:w="1701" w:type="dxa"/>
            <w:tcBorders>
              <w:bottom w:val="single" w:sz="6" w:space="0" w:color="000000"/>
            </w:tcBorders>
            <w:shd w:val="clear" w:color="auto" w:fill="auto"/>
            <w:vAlign w:val="bottom"/>
          </w:tcPr>
          <w:p w14:paraId="0C6DFD3E" w14:textId="4D0C5BEF" w:rsidR="008819FE" w:rsidRPr="00275548" w:rsidRDefault="008819FE" w:rsidP="00F238F9">
            <w:pPr>
              <w:spacing w:before="120" w:line="200" w:lineRule="exact"/>
              <w:ind w:left="113"/>
              <w:rPr>
                <w:color w:val="000000" w:themeColor="text1"/>
              </w:rPr>
            </w:pPr>
            <w:r w:rsidRPr="00275548">
              <w:rPr>
                <w:rFonts w:eastAsia="Symbol"/>
                <w:color w:val="000000" w:themeColor="text1"/>
              </w:rPr>
              <w:t>Япония</w:t>
            </w:r>
          </w:p>
        </w:tc>
        <w:tc>
          <w:tcPr>
            <w:tcW w:w="937" w:type="dxa"/>
            <w:tcBorders>
              <w:left w:val="single" w:sz="6" w:space="0" w:color="000000"/>
              <w:bottom w:val="single" w:sz="6" w:space="0" w:color="000000"/>
            </w:tcBorders>
            <w:shd w:val="clear" w:color="auto" w:fill="auto"/>
            <w:vAlign w:val="bottom"/>
          </w:tcPr>
          <w:p w14:paraId="7298FB14" w14:textId="24F2092E" w:rsidR="008819FE" w:rsidRPr="008819FE" w:rsidRDefault="008819FE" w:rsidP="00E44990">
            <w:pPr>
              <w:spacing w:before="120" w:line="200" w:lineRule="exact"/>
              <w:ind w:right="340"/>
              <w:jc w:val="right"/>
            </w:pPr>
            <w:r w:rsidRPr="008819FE">
              <w:rPr>
                <w:rFonts w:eastAsia="Symbol"/>
              </w:rPr>
              <w:t>2022</w:t>
            </w:r>
          </w:p>
        </w:tc>
        <w:tc>
          <w:tcPr>
            <w:tcW w:w="938" w:type="dxa"/>
            <w:tcBorders>
              <w:left w:val="single" w:sz="6" w:space="0" w:color="000000"/>
              <w:bottom w:val="single" w:sz="6" w:space="0" w:color="000000"/>
            </w:tcBorders>
            <w:shd w:val="clear" w:color="auto" w:fill="auto"/>
            <w:vAlign w:val="bottom"/>
          </w:tcPr>
          <w:p w14:paraId="71E51A03" w14:textId="45F42F24" w:rsidR="008819FE" w:rsidRPr="008819FE" w:rsidRDefault="008819FE" w:rsidP="009F4D2A">
            <w:pPr>
              <w:spacing w:before="120" w:line="200" w:lineRule="exact"/>
              <w:ind w:right="284"/>
              <w:jc w:val="right"/>
            </w:pPr>
            <w:r w:rsidRPr="008819FE">
              <w:t>4,4</w:t>
            </w:r>
          </w:p>
        </w:tc>
        <w:tc>
          <w:tcPr>
            <w:tcW w:w="938" w:type="dxa"/>
            <w:tcBorders>
              <w:left w:val="single" w:sz="6" w:space="0" w:color="000000"/>
              <w:bottom w:val="single" w:sz="6" w:space="0" w:color="000000"/>
            </w:tcBorders>
            <w:shd w:val="clear" w:color="auto" w:fill="auto"/>
            <w:vAlign w:val="bottom"/>
          </w:tcPr>
          <w:p w14:paraId="7D23C6B8" w14:textId="6A033AF4" w:rsidR="008819FE" w:rsidRPr="008819FE" w:rsidRDefault="008819FE" w:rsidP="009F4D2A">
            <w:pPr>
              <w:spacing w:before="120" w:line="200" w:lineRule="exact"/>
              <w:ind w:right="284"/>
              <w:jc w:val="right"/>
            </w:pPr>
            <w:r w:rsidRPr="008819FE">
              <w:t>55,6</w:t>
            </w:r>
          </w:p>
        </w:tc>
        <w:tc>
          <w:tcPr>
            <w:tcW w:w="938" w:type="dxa"/>
            <w:tcBorders>
              <w:left w:val="single" w:sz="6" w:space="0" w:color="000000"/>
              <w:bottom w:val="single" w:sz="6" w:space="0" w:color="000000"/>
            </w:tcBorders>
            <w:shd w:val="clear" w:color="auto" w:fill="auto"/>
            <w:vAlign w:val="bottom"/>
          </w:tcPr>
          <w:p w14:paraId="608B74C2" w14:textId="3C50857C" w:rsidR="008819FE" w:rsidRPr="008819FE" w:rsidRDefault="008819FE" w:rsidP="009F4D2A">
            <w:pPr>
              <w:spacing w:before="120" w:line="200" w:lineRule="exact"/>
              <w:ind w:right="284"/>
              <w:jc w:val="right"/>
            </w:pPr>
            <w:r w:rsidRPr="008819FE">
              <w:t>…</w:t>
            </w:r>
          </w:p>
        </w:tc>
        <w:tc>
          <w:tcPr>
            <w:tcW w:w="938" w:type="dxa"/>
            <w:tcBorders>
              <w:left w:val="single" w:sz="6" w:space="0" w:color="000000"/>
              <w:bottom w:val="single" w:sz="6" w:space="0" w:color="000000"/>
            </w:tcBorders>
            <w:shd w:val="clear" w:color="auto" w:fill="auto"/>
            <w:vAlign w:val="bottom"/>
          </w:tcPr>
          <w:p w14:paraId="610B1050" w14:textId="2909711F" w:rsidR="008819FE" w:rsidRPr="008819FE" w:rsidRDefault="008819FE" w:rsidP="008819FE">
            <w:pPr>
              <w:spacing w:before="120" w:line="200" w:lineRule="exact"/>
              <w:ind w:right="284"/>
              <w:jc w:val="right"/>
            </w:pPr>
            <w:r w:rsidRPr="008819FE">
              <w:t>39,8</w:t>
            </w:r>
          </w:p>
        </w:tc>
        <w:tc>
          <w:tcPr>
            <w:tcW w:w="938" w:type="dxa"/>
            <w:tcBorders>
              <w:left w:val="single" w:sz="6" w:space="0" w:color="000000"/>
              <w:bottom w:val="single" w:sz="6" w:space="0" w:color="000000"/>
            </w:tcBorders>
            <w:shd w:val="clear" w:color="auto" w:fill="auto"/>
            <w:vAlign w:val="bottom"/>
          </w:tcPr>
          <w:p w14:paraId="007DC51A" w14:textId="053FBF9C" w:rsidR="008819FE" w:rsidRPr="008819FE" w:rsidRDefault="008819FE" w:rsidP="008819FE">
            <w:pPr>
              <w:spacing w:before="120" w:line="200" w:lineRule="exact"/>
              <w:ind w:right="284"/>
              <w:jc w:val="right"/>
            </w:pPr>
            <w:r w:rsidRPr="008819FE">
              <w:rPr>
                <w:lang w:val="en-US"/>
              </w:rPr>
              <w:t>…</w:t>
            </w:r>
          </w:p>
        </w:tc>
        <w:tc>
          <w:tcPr>
            <w:tcW w:w="882" w:type="dxa"/>
            <w:tcBorders>
              <w:left w:val="single" w:sz="6" w:space="0" w:color="000000"/>
              <w:bottom w:val="single" w:sz="6" w:space="0" w:color="000000"/>
            </w:tcBorders>
            <w:shd w:val="clear" w:color="auto" w:fill="auto"/>
            <w:vAlign w:val="bottom"/>
          </w:tcPr>
          <w:p w14:paraId="73FF2978" w14:textId="01DF825C" w:rsidR="008819FE" w:rsidRPr="008819FE" w:rsidRDefault="008819FE" w:rsidP="008819FE">
            <w:pPr>
              <w:spacing w:before="120" w:line="200" w:lineRule="exact"/>
              <w:ind w:right="284"/>
              <w:jc w:val="right"/>
            </w:pPr>
            <w:r w:rsidRPr="008819FE">
              <w:t>0,2</w:t>
            </w:r>
          </w:p>
        </w:tc>
        <w:tc>
          <w:tcPr>
            <w:tcW w:w="1712" w:type="dxa"/>
            <w:tcBorders>
              <w:left w:val="single" w:sz="6" w:space="0" w:color="000000"/>
              <w:bottom w:val="single" w:sz="6" w:space="0" w:color="000000"/>
            </w:tcBorders>
            <w:shd w:val="clear" w:color="auto" w:fill="auto"/>
            <w:vAlign w:val="bottom"/>
          </w:tcPr>
          <w:p w14:paraId="1EE6D530" w14:textId="517A3A41" w:rsidR="008819FE" w:rsidRPr="00275548" w:rsidRDefault="008819FE" w:rsidP="00B543FF">
            <w:pPr>
              <w:spacing w:before="120" w:line="200" w:lineRule="exact"/>
              <w:ind w:left="170"/>
              <w:rPr>
                <w:color w:val="000000" w:themeColor="text1"/>
              </w:rPr>
            </w:pPr>
            <w:r w:rsidRPr="00275548">
              <w:rPr>
                <w:rFonts w:eastAsia="Symbol"/>
                <w:bCs/>
                <w:i/>
                <w:color w:val="000000" w:themeColor="text1"/>
              </w:rPr>
              <w:t>Japan</w:t>
            </w:r>
          </w:p>
        </w:tc>
      </w:tr>
    </w:tbl>
    <w:p w14:paraId="7C3C9E2D" w14:textId="77777777" w:rsidR="00275548" w:rsidRPr="00275548" w:rsidRDefault="00275548" w:rsidP="00275548">
      <w:pPr>
        <w:tabs>
          <w:tab w:val="left" w:pos="7371"/>
        </w:tabs>
        <w:spacing w:before="60"/>
        <w:rPr>
          <w:rFonts w:eastAsia="Symbol"/>
          <w:color w:val="000000" w:themeColor="text1"/>
          <w:sz w:val="12"/>
          <w:szCs w:val="12"/>
        </w:rPr>
      </w:pPr>
      <w:r w:rsidRPr="00275548">
        <w:rPr>
          <w:rFonts w:eastAsia="Symbol"/>
          <w:color w:val="000000" w:themeColor="text1"/>
          <w:sz w:val="12"/>
          <w:szCs w:val="12"/>
          <w:vertAlign w:val="superscript"/>
        </w:rPr>
        <w:t>1)</w:t>
      </w:r>
      <w:r w:rsidRPr="00275548">
        <w:rPr>
          <w:rFonts w:eastAsia="Symbol"/>
          <w:color w:val="000000" w:themeColor="text1"/>
          <w:sz w:val="12"/>
          <w:szCs w:val="12"/>
        </w:rPr>
        <w:t xml:space="preserve"> По зарубежным странам, кроме стран СНГ, Венгрии, Китая, Польши и США – без газопроводного транспорта.</w:t>
      </w:r>
    </w:p>
    <w:p w14:paraId="0BCBDD7A" w14:textId="77777777" w:rsidR="00275548" w:rsidRPr="00275548" w:rsidRDefault="00275548" w:rsidP="00275548">
      <w:pPr>
        <w:tabs>
          <w:tab w:val="left" w:pos="7371"/>
        </w:tabs>
        <w:rPr>
          <w:rFonts w:eastAsia="Symbol"/>
          <w:color w:val="000000" w:themeColor="text1"/>
          <w:sz w:val="12"/>
          <w:szCs w:val="12"/>
        </w:rPr>
      </w:pPr>
      <w:r w:rsidRPr="00275548">
        <w:rPr>
          <w:rFonts w:eastAsia="Symbol"/>
          <w:color w:val="000000" w:themeColor="text1"/>
          <w:sz w:val="12"/>
          <w:szCs w:val="12"/>
          <w:vertAlign w:val="superscript"/>
        </w:rPr>
        <w:t>2)</w:t>
      </w:r>
      <w:r w:rsidRPr="00275548">
        <w:rPr>
          <w:rFonts w:eastAsia="Symbol"/>
          <w:color w:val="000000" w:themeColor="text1"/>
          <w:sz w:val="12"/>
          <w:szCs w:val="12"/>
        </w:rPr>
        <w:t xml:space="preserve"> Без данных по территории левобережья р. Днестр и г. Бендеры.</w:t>
      </w:r>
    </w:p>
    <w:p w14:paraId="26FC3F7A" w14:textId="77777777" w:rsidR="00275548" w:rsidRPr="00275548" w:rsidRDefault="00275548" w:rsidP="00275548">
      <w:pPr>
        <w:tabs>
          <w:tab w:val="left" w:pos="7371"/>
        </w:tabs>
        <w:rPr>
          <w:color w:val="000000" w:themeColor="text1"/>
          <w:sz w:val="12"/>
          <w:szCs w:val="12"/>
        </w:rPr>
      </w:pPr>
      <w:r w:rsidRPr="00275548">
        <w:rPr>
          <w:rFonts w:eastAsia="Symbol"/>
          <w:color w:val="000000" w:themeColor="text1"/>
          <w:sz w:val="12"/>
          <w:szCs w:val="12"/>
          <w:vertAlign w:val="superscript"/>
        </w:rPr>
        <w:t xml:space="preserve">3) </w:t>
      </w:r>
      <w:r w:rsidRPr="00275548">
        <w:rPr>
          <w:rFonts w:eastAsia="Symbol"/>
          <w:color w:val="000000" w:themeColor="text1"/>
          <w:sz w:val="12"/>
          <w:szCs w:val="12"/>
        </w:rPr>
        <w:t>Включая внутренний водный.</w:t>
      </w:r>
    </w:p>
    <w:p w14:paraId="361C00F7" w14:textId="77777777" w:rsidR="00275548" w:rsidRPr="00275548" w:rsidRDefault="00275548" w:rsidP="00275548">
      <w:pPr>
        <w:tabs>
          <w:tab w:val="left" w:pos="7371"/>
        </w:tabs>
        <w:rPr>
          <w:color w:val="000000" w:themeColor="text1"/>
          <w:sz w:val="12"/>
          <w:szCs w:val="12"/>
        </w:rPr>
      </w:pPr>
      <w:r w:rsidRPr="00275548">
        <w:rPr>
          <w:rFonts w:eastAsia="Symbol"/>
          <w:color w:val="000000" w:themeColor="text1"/>
          <w:sz w:val="12"/>
          <w:szCs w:val="12"/>
          <w:vertAlign w:val="superscript"/>
        </w:rPr>
        <w:t>4)</w:t>
      </w:r>
      <w:r w:rsidRPr="00275548">
        <w:rPr>
          <w:rFonts w:eastAsia="Symbol"/>
          <w:color w:val="000000" w:themeColor="text1"/>
          <w:sz w:val="12"/>
          <w:szCs w:val="12"/>
        </w:rPr>
        <w:t xml:space="preserve"> Без учета морского и воздушного транспорта.</w:t>
      </w:r>
    </w:p>
    <w:p w14:paraId="6B5DCECE" w14:textId="77777777" w:rsidR="00275548" w:rsidRPr="00275548" w:rsidRDefault="00275548" w:rsidP="00275548">
      <w:pPr>
        <w:tabs>
          <w:tab w:val="left" w:pos="7371"/>
        </w:tabs>
        <w:spacing w:before="60"/>
        <w:rPr>
          <w:rFonts w:eastAsia="Symbol"/>
          <w:i/>
          <w:color w:val="000000" w:themeColor="text1"/>
          <w:sz w:val="12"/>
          <w:szCs w:val="12"/>
          <w:lang w:val="en-US"/>
        </w:rPr>
      </w:pPr>
      <w:r w:rsidRPr="00275548">
        <w:rPr>
          <w:rFonts w:eastAsia="Symbol"/>
          <w:i/>
          <w:color w:val="000000" w:themeColor="text1"/>
          <w:sz w:val="12"/>
          <w:szCs w:val="12"/>
          <w:vertAlign w:val="superscript"/>
          <w:lang w:val="en-US"/>
        </w:rPr>
        <w:t>1)</w:t>
      </w:r>
      <w:r w:rsidRPr="00275548">
        <w:rPr>
          <w:rFonts w:eastAsia="Symbol"/>
          <w:i/>
          <w:color w:val="000000" w:themeColor="text1"/>
          <w:sz w:val="12"/>
          <w:szCs w:val="12"/>
          <w:lang w:val="en-US"/>
        </w:rPr>
        <w:t xml:space="preserve"> For foreign countries excluding the CIS-countries, Hungary, China, Poland and USA – excluding gas pipeline transportation.</w:t>
      </w:r>
    </w:p>
    <w:p w14:paraId="3CDAD21F" w14:textId="77777777" w:rsidR="00275548" w:rsidRPr="00275548" w:rsidRDefault="00275548" w:rsidP="00275548">
      <w:pPr>
        <w:tabs>
          <w:tab w:val="left" w:pos="7371"/>
        </w:tabs>
        <w:rPr>
          <w:rFonts w:eastAsia="Symbol"/>
          <w:i/>
          <w:color w:val="000000" w:themeColor="text1"/>
          <w:sz w:val="12"/>
          <w:szCs w:val="12"/>
          <w:lang w:val="en-US"/>
        </w:rPr>
      </w:pPr>
      <w:r w:rsidRPr="00275548">
        <w:rPr>
          <w:rFonts w:eastAsia="Symbol"/>
          <w:i/>
          <w:color w:val="000000" w:themeColor="text1"/>
          <w:sz w:val="12"/>
          <w:szCs w:val="12"/>
          <w:vertAlign w:val="superscript"/>
          <w:lang w:val="en-US"/>
        </w:rPr>
        <w:t>2)</w:t>
      </w:r>
      <w:r w:rsidRPr="00275548">
        <w:rPr>
          <w:rFonts w:eastAsia="Symbol"/>
          <w:i/>
          <w:color w:val="000000" w:themeColor="text1"/>
          <w:sz w:val="12"/>
          <w:szCs w:val="12"/>
          <w:lang w:val="en-US"/>
        </w:rPr>
        <w:t xml:space="preserve"> Without data on the left-bank territory of the Dnestr River and Bendery city.</w:t>
      </w:r>
    </w:p>
    <w:p w14:paraId="31BBC761" w14:textId="77777777" w:rsidR="00275548" w:rsidRPr="00275548" w:rsidRDefault="00275548" w:rsidP="00275548">
      <w:pPr>
        <w:tabs>
          <w:tab w:val="left" w:pos="7371"/>
        </w:tabs>
        <w:rPr>
          <w:i/>
          <w:color w:val="000000" w:themeColor="text1"/>
          <w:sz w:val="12"/>
          <w:szCs w:val="12"/>
          <w:lang w:val="en-US"/>
        </w:rPr>
      </w:pPr>
      <w:r w:rsidRPr="00275548">
        <w:rPr>
          <w:rFonts w:eastAsia="Symbol"/>
          <w:i/>
          <w:color w:val="000000" w:themeColor="text1"/>
          <w:sz w:val="12"/>
          <w:szCs w:val="12"/>
          <w:vertAlign w:val="superscript"/>
          <w:lang w:val="en-US"/>
        </w:rPr>
        <w:t>3</w:t>
      </w:r>
      <w:r w:rsidRPr="00275548">
        <w:rPr>
          <w:i/>
          <w:color w:val="000000" w:themeColor="text1"/>
          <w:sz w:val="12"/>
          <w:szCs w:val="12"/>
          <w:vertAlign w:val="superscript"/>
          <w:lang w:val="en-US"/>
        </w:rPr>
        <w:t xml:space="preserve">) </w:t>
      </w:r>
      <w:r w:rsidRPr="00275548">
        <w:rPr>
          <w:i/>
          <w:color w:val="000000" w:themeColor="text1"/>
          <w:sz w:val="12"/>
          <w:szCs w:val="12"/>
          <w:lang w:val="en-US"/>
        </w:rPr>
        <w:t xml:space="preserve">Including inland water. </w:t>
      </w:r>
    </w:p>
    <w:p w14:paraId="01BE47E1" w14:textId="77777777" w:rsidR="008819FE" w:rsidRPr="008819FE" w:rsidRDefault="008819FE" w:rsidP="008819FE">
      <w:pPr>
        <w:tabs>
          <w:tab w:val="left" w:pos="7371"/>
        </w:tabs>
        <w:rPr>
          <w:rFonts w:eastAsia="Symbol"/>
          <w:i/>
          <w:sz w:val="12"/>
          <w:szCs w:val="12"/>
          <w:vertAlign w:val="superscript"/>
          <w:lang w:val="en-US"/>
        </w:rPr>
      </w:pPr>
      <w:r w:rsidRPr="008819FE">
        <w:rPr>
          <w:rFonts w:eastAsia="Symbol"/>
          <w:i/>
          <w:sz w:val="12"/>
          <w:szCs w:val="12"/>
          <w:vertAlign w:val="superscript"/>
          <w:lang w:val="en-US"/>
        </w:rPr>
        <w:t>4)</w:t>
      </w:r>
      <w:r w:rsidRPr="008819FE">
        <w:rPr>
          <w:rFonts w:eastAsia="Symbol"/>
          <w:i/>
          <w:sz w:val="12"/>
          <w:szCs w:val="12"/>
          <w:lang w:val="en-US"/>
        </w:rPr>
        <w:t xml:space="preserve"> Excluding</w:t>
      </w:r>
      <w:r w:rsidRPr="008819FE">
        <w:rPr>
          <w:rFonts w:eastAsia="Symbol"/>
          <w:sz w:val="12"/>
          <w:szCs w:val="12"/>
          <w:lang w:val="en-US"/>
        </w:rPr>
        <w:t xml:space="preserve"> </w:t>
      </w:r>
      <w:r w:rsidRPr="008819FE">
        <w:rPr>
          <w:rFonts w:eastAsia="Symbol"/>
          <w:i/>
          <w:sz w:val="12"/>
          <w:szCs w:val="12"/>
          <w:lang w:val="en-US"/>
        </w:rPr>
        <w:t>maritime and air transport.</w:t>
      </w:r>
    </w:p>
    <w:p w14:paraId="6237908D" w14:textId="67931E3A" w:rsidR="00504A06" w:rsidRPr="00D21FE6" w:rsidRDefault="00693970">
      <w:pPr>
        <w:pageBreakBefore/>
        <w:tabs>
          <w:tab w:val="left" w:pos="7371"/>
        </w:tabs>
        <w:spacing w:after="60"/>
        <w:rPr>
          <w:lang w:val="en-US"/>
        </w:rPr>
      </w:pPr>
      <w:r w:rsidRPr="00D21FE6">
        <w:rPr>
          <w:rFonts w:eastAsia="Symbol"/>
          <w:b/>
          <w:bCs/>
          <w:sz w:val="16"/>
          <w:szCs w:val="16"/>
          <w:lang w:val="en-US"/>
        </w:rPr>
        <w:lastRenderedPageBreak/>
        <w:t>26.</w:t>
      </w:r>
      <w:r w:rsidR="00504A06" w:rsidRPr="00D21FE6">
        <w:rPr>
          <w:rFonts w:eastAsia="Symbol"/>
          <w:b/>
          <w:bCs/>
          <w:sz w:val="16"/>
          <w:szCs w:val="16"/>
          <w:lang w:val="en-US"/>
        </w:rPr>
        <w:t>4</w:t>
      </w:r>
      <w:r w:rsidR="0031406D" w:rsidRPr="00D21FE6">
        <w:rPr>
          <w:rFonts w:eastAsia="Symbol"/>
          <w:b/>
          <w:bCs/>
          <w:sz w:val="16"/>
          <w:szCs w:val="16"/>
          <w:lang w:val="en-US"/>
        </w:rPr>
        <w:t>2</w:t>
      </w:r>
      <w:r w:rsidR="00504A06" w:rsidRPr="00D21FE6">
        <w:rPr>
          <w:rFonts w:eastAsia="Symbol"/>
          <w:b/>
          <w:bCs/>
          <w:sz w:val="16"/>
          <w:szCs w:val="16"/>
          <w:lang w:val="en-US"/>
        </w:rPr>
        <w:t xml:space="preserve">. </w:t>
      </w:r>
      <w:r w:rsidR="00504A06" w:rsidRPr="00D21FE6">
        <w:rPr>
          <w:rFonts w:eastAsia="Symbol"/>
          <w:b/>
          <w:bCs/>
          <w:sz w:val="16"/>
          <w:szCs w:val="16"/>
        </w:rPr>
        <w:t>ПАССАЖИРООБОРОТ</w:t>
      </w:r>
      <w:r w:rsidR="00504A06" w:rsidRPr="00D21FE6">
        <w:rPr>
          <w:rFonts w:eastAsia="Symbol"/>
          <w:b/>
          <w:bCs/>
          <w:sz w:val="16"/>
          <w:szCs w:val="16"/>
          <w:lang w:val="en-US"/>
        </w:rPr>
        <w:t xml:space="preserve"> </w:t>
      </w:r>
      <w:r w:rsidR="00504A06" w:rsidRPr="00D21FE6">
        <w:rPr>
          <w:rFonts w:eastAsia="Symbol"/>
          <w:b/>
          <w:bCs/>
          <w:sz w:val="16"/>
          <w:szCs w:val="16"/>
        </w:rPr>
        <w:t>ЖЕЛЕЗНОДОРОЖНОГО</w:t>
      </w:r>
      <w:r w:rsidR="00504A06" w:rsidRPr="00D21FE6">
        <w:rPr>
          <w:rFonts w:eastAsia="Symbol"/>
          <w:b/>
          <w:bCs/>
          <w:sz w:val="16"/>
          <w:szCs w:val="16"/>
          <w:lang w:val="en-US"/>
        </w:rPr>
        <w:t xml:space="preserve"> </w:t>
      </w:r>
      <w:r w:rsidR="00504A06" w:rsidRPr="00D21FE6">
        <w:rPr>
          <w:rFonts w:eastAsia="Symbol"/>
          <w:b/>
          <w:bCs/>
          <w:sz w:val="16"/>
          <w:szCs w:val="16"/>
        </w:rPr>
        <w:t>ТРАНСПОРТА</w:t>
      </w:r>
    </w:p>
    <w:p w14:paraId="08B15C00" w14:textId="77777777" w:rsidR="00504A06" w:rsidRPr="00D21FE6" w:rsidRDefault="002F515E">
      <w:pPr>
        <w:tabs>
          <w:tab w:val="left" w:pos="7371"/>
        </w:tabs>
        <w:spacing w:after="60"/>
        <w:ind w:left="482"/>
        <w:rPr>
          <w:lang w:val="en-US"/>
        </w:rPr>
      </w:pPr>
      <w:r w:rsidRPr="00D21FE6">
        <w:rPr>
          <w:rStyle w:val="hpsalt-edited"/>
          <w:rFonts w:eastAsia="Symbol"/>
          <w:b/>
          <w:i/>
          <w:sz w:val="16"/>
          <w:szCs w:val="16"/>
          <w:lang w:val="en"/>
        </w:rPr>
        <w:t>PASSENGER</w:t>
      </w:r>
      <w:r w:rsidRPr="00D21FE6">
        <w:rPr>
          <w:rStyle w:val="hpsalt-edited"/>
          <w:rFonts w:eastAsia="Symbol"/>
          <w:b/>
          <w:i/>
          <w:sz w:val="16"/>
          <w:szCs w:val="16"/>
          <w:lang w:val="en-US"/>
        </w:rPr>
        <w:t xml:space="preserve"> </w:t>
      </w:r>
      <w:r w:rsidRPr="00D21FE6">
        <w:rPr>
          <w:rStyle w:val="hpsalt-edited"/>
          <w:rFonts w:eastAsia="Symbol"/>
          <w:b/>
          <w:i/>
          <w:sz w:val="16"/>
          <w:szCs w:val="16"/>
          <w:lang w:val="en"/>
        </w:rPr>
        <w:t>TURNOVER</w:t>
      </w:r>
      <w:r w:rsidRPr="00D21FE6">
        <w:rPr>
          <w:rStyle w:val="shorttext"/>
          <w:rFonts w:eastAsia="Symbol"/>
          <w:b/>
          <w:i/>
          <w:sz w:val="16"/>
          <w:szCs w:val="16"/>
          <w:lang w:val="en-US"/>
        </w:rPr>
        <w:t xml:space="preserve"> OF </w:t>
      </w:r>
      <w:r w:rsidRPr="00D21FE6">
        <w:rPr>
          <w:rStyle w:val="hps"/>
          <w:rFonts w:eastAsia="Symbol"/>
          <w:b/>
          <w:i/>
          <w:sz w:val="16"/>
          <w:szCs w:val="16"/>
          <w:lang w:val="en"/>
        </w:rPr>
        <w:t>RAILWAY</w:t>
      </w:r>
      <w:r w:rsidRPr="00D21FE6">
        <w:rPr>
          <w:rStyle w:val="hps"/>
          <w:rFonts w:eastAsia="Symbol"/>
          <w:b/>
          <w:i/>
          <w:sz w:val="16"/>
          <w:szCs w:val="16"/>
          <w:lang w:val="en-US"/>
        </w:rPr>
        <w:t xml:space="preserve"> </w:t>
      </w:r>
      <w:r w:rsidRPr="00D21FE6">
        <w:rPr>
          <w:rStyle w:val="hps"/>
          <w:rFonts w:eastAsia="Symbol"/>
          <w:b/>
          <w:i/>
          <w:sz w:val="16"/>
          <w:szCs w:val="16"/>
          <w:lang w:val="en"/>
        </w:rPr>
        <w:t>TRANSPORT</w:t>
      </w:r>
      <w:r w:rsidR="00504A06" w:rsidRPr="00D21FE6">
        <w:rPr>
          <w:rStyle w:val="hps"/>
          <w:rFonts w:eastAsia="Symbol"/>
          <w:b/>
          <w:i/>
          <w:sz w:val="16"/>
          <w:szCs w:val="16"/>
          <w:lang w:val="en-US"/>
        </w:rPr>
        <w:t xml:space="preserve"> </w:t>
      </w:r>
    </w:p>
    <w:p w14:paraId="17231942" w14:textId="77777777" w:rsidR="00504A06" w:rsidRPr="007C1C0A" w:rsidRDefault="00504A06">
      <w:pPr>
        <w:tabs>
          <w:tab w:val="left" w:pos="7371"/>
        </w:tabs>
        <w:spacing w:after="60"/>
        <w:jc w:val="right"/>
        <w:rPr>
          <w:lang w:val="en-US"/>
        </w:rPr>
      </w:pPr>
      <w:r w:rsidRPr="00D21FE6">
        <w:rPr>
          <w:rFonts w:eastAsia="Arial"/>
          <w:lang w:val="en-US"/>
        </w:rPr>
        <w:t xml:space="preserve"> </w:t>
      </w:r>
      <w:r w:rsidRPr="007C1C0A">
        <w:rPr>
          <w:rFonts w:eastAsia="Symbol"/>
          <w:lang w:val="en-US"/>
        </w:rPr>
        <w:t>(</w:t>
      </w:r>
      <w:proofErr w:type="gramStart"/>
      <w:r w:rsidRPr="00D21FE6">
        <w:rPr>
          <w:rFonts w:eastAsia="Symbol"/>
        </w:rPr>
        <w:t>миллиардов</w:t>
      </w:r>
      <w:proofErr w:type="gramEnd"/>
      <w:r w:rsidRPr="007C1C0A">
        <w:rPr>
          <w:rFonts w:eastAsia="Symbol"/>
          <w:lang w:val="en-US"/>
        </w:rPr>
        <w:t xml:space="preserve"> </w:t>
      </w:r>
      <w:r w:rsidRPr="00D21FE6">
        <w:rPr>
          <w:rFonts w:eastAsia="Symbol"/>
        </w:rPr>
        <w:t>пассажиро</w:t>
      </w:r>
      <w:r w:rsidRPr="007C1C0A">
        <w:rPr>
          <w:rFonts w:eastAsia="Symbol"/>
          <w:lang w:val="en-US"/>
        </w:rPr>
        <w:t>-</w:t>
      </w:r>
      <w:r w:rsidRPr="00D21FE6">
        <w:rPr>
          <w:rFonts w:eastAsia="Symbol"/>
        </w:rPr>
        <w:t>километров</w:t>
      </w:r>
      <w:r w:rsidRPr="007C1C0A">
        <w:rPr>
          <w:rFonts w:eastAsia="Symbol"/>
          <w:lang w:val="en-US"/>
        </w:rPr>
        <w:t xml:space="preserve"> / </w:t>
      </w:r>
      <w:r w:rsidRPr="00D21FE6">
        <w:rPr>
          <w:rStyle w:val="hps"/>
          <w:rFonts w:eastAsia="Symbol"/>
          <w:i/>
          <w:lang w:val="en-US"/>
        </w:rPr>
        <w:t>bln</w:t>
      </w:r>
      <w:r w:rsidRPr="007C1C0A">
        <w:rPr>
          <w:rStyle w:val="hps"/>
          <w:rFonts w:eastAsia="Symbol"/>
          <w:i/>
          <w:lang w:val="en-US"/>
        </w:rPr>
        <w:t xml:space="preserve">. </w:t>
      </w:r>
      <w:r w:rsidRPr="00D21FE6">
        <w:rPr>
          <w:rStyle w:val="hps"/>
          <w:rFonts w:eastAsia="Symbol"/>
          <w:i/>
          <w:lang w:val="en-US"/>
        </w:rPr>
        <w:t>passenger</w:t>
      </w:r>
      <w:r w:rsidRPr="007C1C0A">
        <w:rPr>
          <w:rStyle w:val="hps"/>
          <w:rFonts w:eastAsia="Symbol"/>
          <w:i/>
          <w:lang w:val="en-US"/>
        </w:rPr>
        <w:t>-</w:t>
      </w:r>
      <w:r w:rsidR="00290D96" w:rsidRPr="007C1C0A">
        <w:rPr>
          <w:rStyle w:val="shorttext"/>
          <w:rFonts w:eastAsia="Symbol"/>
          <w:i/>
          <w:lang w:val="en-US"/>
        </w:rPr>
        <w:t xml:space="preserve"> </w:t>
      </w:r>
      <w:r w:rsidR="00290D96" w:rsidRPr="00D21FE6">
        <w:rPr>
          <w:rStyle w:val="shorttext"/>
          <w:rFonts w:eastAsia="Symbol"/>
          <w:i/>
          <w:lang w:val="en"/>
        </w:rPr>
        <w:t>kilometer</w:t>
      </w:r>
      <w:r w:rsidRPr="007C1C0A">
        <w:rPr>
          <w:rStyle w:val="hps"/>
          <w:rFonts w:eastAsia="Symbol"/>
          <w:lang w:val="en-US"/>
        </w:rPr>
        <w:t>)</w:t>
      </w:r>
    </w:p>
    <w:tbl>
      <w:tblPr>
        <w:tblW w:w="9922" w:type="dxa"/>
        <w:tblLayout w:type="fixed"/>
        <w:tblCellMar>
          <w:left w:w="0" w:type="dxa"/>
          <w:right w:w="0" w:type="dxa"/>
        </w:tblCellMar>
        <w:tblLook w:val="0000" w:firstRow="0" w:lastRow="0" w:firstColumn="0" w:lastColumn="0" w:noHBand="0" w:noVBand="0"/>
      </w:tblPr>
      <w:tblGrid>
        <w:gridCol w:w="2842"/>
        <w:gridCol w:w="1060"/>
        <w:gridCol w:w="1060"/>
        <w:gridCol w:w="1060"/>
        <w:gridCol w:w="1061"/>
        <w:gridCol w:w="2839"/>
      </w:tblGrid>
      <w:tr w:rsidR="008D18FC" w:rsidRPr="00D21FE6" w14:paraId="077357F3" w14:textId="77777777">
        <w:trPr>
          <w:cantSplit/>
        </w:trPr>
        <w:tc>
          <w:tcPr>
            <w:tcW w:w="2842" w:type="dxa"/>
            <w:tcBorders>
              <w:top w:val="single" w:sz="6" w:space="0" w:color="000000"/>
              <w:bottom w:val="single" w:sz="6" w:space="0" w:color="000000"/>
            </w:tcBorders>
            <w:shd w:val="clear" w:color="auto" w:fill="auto"/>
            <w:vAlign w:val="bottom"/>
          </w:tcPr>
          <w:p w14:paraId="388CC7BA" w14:textId="77777777" w:rsidR="008D18FC" w:rsidRPr="007C1C0A" w:rsidRDefault="008D18FC">
            <w:pPr>
              <w:snapToGrid w:val="0"/>
              <w:spacing w:before="60" w:after="60"/>
              <w:rPr>
                <w:rFonts w:eastAsia="Symbol"/>
                <w:lang w:val="en-US"/>
              </w:rPr>
            </w:pPr>
          </w:p>
        </w:tc>
        <w:tc>
          <w:tcPr>
            <w:tcW w:w="1060" w:type="dxa"/>
            <w:tcBorders>
              <w:top w:val="single" w:sz="6" w:space="0" w:color="000000"/>
              <w:left w:val="single" w:sz="6" w:space="0" w:color="000000"/>
              <w:bottom w:val="single" w:sz="6" w:space="0" w:color="000000"/>
            </w:tcBorders>
            <w:shd w:val="clear" w:color="auto" w:fill="auto"/>
          </w:tcPr>
          <w:p w14:paraId="0BD700BE" w14:textId="77777777" w:rsidR="008D18FC" w:rsidRPr="00D21FE6" w:rsidRDefault="008D18FC">
            <w:pPr>
              <w:spacing w:before="60" w:after="60"/>
              <w:jc w:val="center"/>
            </w:pPr>
            <w:r w:rsidRPr="00D21FE6">
              <w:rPr>
                <w:rFonts w:eastAsia="Symbol"/>
              </w:rPr>
              <w:t>2010</w:t>
            </w:r>
          </w:p>
        </w:tc>
        <w:tc>
          <w:tcPr>
            <w:tcW w:w="1060" w:type="dxa"/>
            <w:tcBorders>
              <w:top w:val="single" w:sz="6" w:space="0" w:color="000000"/>
              <w:left w:val="single" w:sz="6" w:space="0" w:color="000000"/>
              <w:bottom w:val="single" w:sz="6" w:space="0" w:color="000000"/>
            </w:tcBorders>
            <w:shd w:val="clear" w:color="auto" w:fill="auto"/>
          </w:tcPr>
          <w:p w14:paraId="52442827" w14:textId="1AE5D772" w:rsidR="008D18FC" w:rsidRPr="00D21FE6" w:rsidRDefault="008D18FC" w:rsidP="00BC6CC2">
            <w:pPr>
              <w:spacing w:before="60" w:after="60"/>
              <w:jc w:val="center"/>
            </w:pPr>
            <w:r w:rsidRPr="00D21FE6">
              <w:t>202</w:t>
            </w:r>
            <w:r w:rsidR="00BC6CC2">
              <w:t>2</w:t>
            </w:r>
          </w:p>
        </w:tc>
        <w:tc>
          <w:tcPr>
            <w:tcW w:w="1060" w:type="dxa"/>
            <w:tcBorders>
              <w:top w:val="single" w:sz="6" w:space="0" w:color="000000"/>
              <w:left w:val="single" w:sz="6" w:space="0" w:color="000000"/>
              <w:bottom w:val="single" w:sz="6" w:space="0" w:color="000000"/>
            </w:tcBorders>
            <w:shd w:val="clear" w:color="auto" w:fill="auto"/>
          </w:tcPr>
          <w:p w14:paraId="1BC543AD" w14:textId="1A17BA07" w:rsidR="008D18FC" w:rsidRPr="00BC6CC2" w:rsidRDefault="008D18FC" w:rsidP="00BC6CC2">
            <w:pPr>
              <w:spacing w:before="60" w:after="60"/>
              <w:jc w:val="center"/>
            </w:pPr>
            <w:r w:rsidRPr="00D21FE6">
              <w:rPr>
                <w:lang w:val="en-US"/>
              </w:rPr>
              <w:t>202</w:t>
            </w:r>
            <w:r w:rsidR="00BC6CC2">
              <w:t>3</w:t>
            </w:r>
          </w:p>
        </w:tc>
        <w:tc>
          <w:tcPr>
            <w:tcW w:w="1061" w:type="dxa"/>
            <w:tcBorders>
              <w:top w:val="single" w:sz="6" w:space="0" w:color="000000"/>
              <w:left w:val="single" w:sz="6" w:space="0" w:color="000000"/>
              <w:bottom w:val="single" w:sz="6" w:space="0" w:color="000000"/>
            </w:tcBorders>
            <w:shd w:val="clear" w:color="auto" w:fill="auto"/>
          </w:tcPr>
          <w:p w14:paraId="79C1FFB6" w14:textId="3F8266DF" w:rsidR="008D18FC" w:rsidRPr="00BC6CC2" w:rsidRDefault="008D18FC" w:rsidP="00BC6CC2">
            <w:pPr>
              <w:spacing w:before="60" w:after="60"/>
              <w:jc w:val="center"/>
            </w:pPr>
            <w:r w:rsidRPr="008D18FC">
              <w:rPr>
                <w:lang w:val="en-US"/>
              </w:rPr>
              <w:t>202</w:t>
            </w:r>
            <w:r w:rsidR="00BC6CC2">
              <w:t>4</w:t>
            </w:r>
          </w:p>
        </w:tc>
        <w:tc>
          <w:tcPr>
            <w:tcW w:w="2839" w:type="dxa"/>
            <w:tcBorders>
              <w:top w:val="single" w:sz="6" w:space="0" w:color="000000"/>
              <w:left w:val="single" w:sz="6" w:space="0" w:color="000000"/>
              <w:bottom w:val="single" w:sz="6" w:space="0" w:color="000000"/>
            </w:tcBorders>
            <w:shd w:val="clear" w:color="auto" w:fill="auto"/>
            <w:vAlign w:val="bottom"/>
          </w:tcPr>
          <w:p w14:paraId="227BEE58" w14:textId="77777777" w:rsidR="008D18FC" w:rsidRPr="00D21FE6" w:rsidRDefault="008D18FC">
            <w:pPr>
              <w:snapToGrid w:val="0"/>
              <w:spacing w:before="60" w:after="60"/>
              <w:rPr>
                <w:rFonts w:eastAsia="Symbol"/>
              </w:rPr>
            </w:pPr>
          </w:p>
        </w:tc>
      </w:tr>
      <w:tr w:rsidR="00BC6CC2" w:rsidRPr="00D21FE6" w14:paraId="336806D1" w14:textId="77777777">
        <w:trPr>
          <w:cantSplit/>
        </w:trPr>
        <w:tc>
          <w:tcPr>
            <w:tcW w:w="2842" w:type="dxa"/>
            <w:tcBorders>
              <w:top w:val="single" w:sz="6" w:space="0" w:color="000000"/>
            </w:tcBorders>
            <w:shd w:val="clear" w:color="auto" w:fill="auto"/>
            <w:vAlign w:val="bottom"/>
          </w:tcPr>
          <w:p w14:paraId="6F01BEAB" w14:textId="77777777" w:rsidR="00BC6CC2" w:rsidRPr="00BC6CC2" w:rsidRDefault="00BC6CC2">
            <w:pPr>
              <w:spacing w:before="80" w:line="160" w:lineRule="exact"/>
              <w:rPr>
                <w:color w:val="000000" w:themeColor="text1"/>
              </w:rPr>
            </w:pPr>
            <w:r w:rsidRPr="00BC6CC2">
              <w:rPr>
                <w:rFonts w:eastAsia="Symbol"/>
                <w:b/>
                <w:bCs/>
                <w:color w:val="000000" w:themeColor="text1"/>
              </w:rPr>
              <w:t>Россия</w:t>
            </w:r>
          </w:p>
        </w:tc>
        <w:tc>
          <w:tcPr>
            <w:tcW w:w="1060" w:type="dxa"/>
            <w:tcBorders>
              <w:left w:val="single" w:sz="6" w:space="0" w:color="000000"/>
            </w:tcBorders>
            <w:shd w:val="clear" w:color="auto" w:fill="auto"/>
            <w:vAlign w:val="bottom"/>
          </w:tcPr>
          <w:p w14:paraId="30FCAB92" w14:textId="77777777" w:rsidR="00BC6CC2" w:rsidRPr="00BC6CC2" w:rsidRDefault="00BC6CC2" w:rsidP="00CA286E">
            <w:pPr>
              <w:spacing w:before="80" w:line="160" w:lineRule="exact"/>
              <w:ind w:right="340"/>
              <w:jc w:val="right"/>
              <w:rPr>
                <w:color w:val="000000" w:themeColor="text1"/>
              </w:rPr>
            </w:pPr>
            <w:r w:rsidRPr="00BC6CC2">
              <w:rPr>
                <w:rFonts w:eastAsia="Symbol"/>
                <w:color w:val="000000" w:themeColor="text1"/>
              </w:rPr>
              <w:t>13</w:t>
            </w:r>
            <w:r w:rsidRPr="00BC6CC2">
              <w:rPr>
                <w:rFonts w:eastAsia="Symbol"/>
                <w:color w:val="000000" w:themeColor="text1"/>
                <w:lang w:val="en-US"/>
              </w:rPr>
              <w:t>8</w:t>
            </w:r>
            <w:r w:rsidRPr="00BC6CC2">
              <w:rPr>
                <w:rFonts w:eastAsia="Symbol"/>
                <w:color w:val="000000" w:themeColor="text1"/>
              </w:rPr>
              <w:t>,</w:t>
            </w:r>
            <w:r w:rsidRPr="00BC6CC2">
              <w:rPr>
                <w:rFonts w:eastAsia="Symbol"/>
                <w:color w:val="000000" w:themeColor="text1"/>
                <w:lang w:val="en-US"/>
              </w:rPr>
              <w:t>9</w:t>
            </w:r>
          </w:p>
        </w:tc>
        <w:tc>
          <w:tcPr>
            <w:tcW w:w="1060" w:type="dxa"/>
            <w:tcBorders>
              <w:left w:val="single" w:sz="6" w:space="0" w:color="000000"/>
            </w:tcBorders>
            <w:shd w:val="clear" w:color="auto" w:fill="auto"/>
            <w:vAlign w:val="bottom"/>
          </w:tcPr>
          <w:p w14:paraId="684EC6D8" w14:textId="4A405DA9" w:rsidR="00BC6CC2" w:rsidRPr="00BC6CC2" w:rsidRDefault="00BC6CC2" w:rsidP="009A6DE4">
            <w:pPr>
              <w:spacing w:before="80" w:line="160" w:lineRule="exact"/>
              <w:ind w:right="340"/>
              <w:jc w:val="right"/>
              <w:rPr>
                <w:color w:val="000000" w:themeColor="text1"/>
              </w:rPr>
            </w:pPr>
            <w:r w:rsidRPr="00BC6CC2">
              <w:rPr>
                <w:color w:val="000000" w:themeColor="text1"/>
              </w:rPr>
              <w:t>124,0</w:t>
            </w:r>
          </w:p>
        </w:tc>
        <w:tc>
          <w:tcPr>
            <w:tcW w:w="1060" w:type="dxa"/>
            <w:tcBorders>
              <w:left w:val="single" w:sz="6" w:space="0" w:color="000000"/>
            </w:tcBorders>
            <w:shd w:val="clear" w:color="auto" w:fill="auto"/>
            <w:vAlign w:val="bottom"/>
          </w:tcPr>
          <w:p w14:paraId="312F3F43" w14:textId="57866573" w:rsidR="00BC6CC2" w:rsidRPr="00BC6CC2" w:rsidRDefault="00BC6CC2" w:rsidP="009A6DE4">
            <w:pPr>
              <w:spacing w:before="80" w:line="160" w:lineRule="exact"/>
              <w:ind w:right="340"/>
              <w:jc w:val="right"/>
              <w:rPr>
                <w:color w:val="000000" w:themeColor="text1"/>
              </w:rPr>
            </w:pPr>
            <w:r w:rsidRPr="00BC6CC2">
              <w:rPr>
                <w:color w:val="000000" w:themeColor="text1"/>
              </w:rPr>
              <w:t>138,0</w:t>
            </w:r>
          </w:p>
        </w:tc>
        <w:tc>
          <w:tcPr>
            <w:tcW w:w="1061" w:type="dxa"/>
            <w:tcBorders>
              <w:left w:val="single" w:sz="6" w:space="0" w:color="000000"/>
            </w:tcBorders>
            <w:shd w:val="clear" w:color="auto" w:fill="auto"/>
            <w:vAlign w:val="bottom"/>
          </w:tcPr>
          <w:p w14:paraId="7C9AAB4D" w14:textId="03E704C2" w:rsidR="00BC6CC2" w:rsidRPr="00BC6CC2" w:rsidRDefault="00B03478" w:rsidP="00CA286E">
            <w:pPr>
              <w:spacing w:before="80" w:line="160" w:lineRule="exact"/>
              <w:ind w:right="340"/>
              <w:jc w:val="right"/>
              <w:rPr>
                <w:color w:val="000000" w:themeColor="text1"/>
              </w:rPr>
            </w:pPr>
            <w:r>
              <w:rPr>
                <w:color w:val="000000" w:themeColor="text1"/>
              </w:rPr>
              <w:t>145,6</w:t>
            </w:r>
          </w:p>
        </w:tc>
        <w:tc>
          <w:tcPr>
            <w:tcW w:w="2839" w:type="dxa"/>
            <w:tcBorders>
              <w:left w:val="single" w:sz="6" w:space="0" w:color="000000"/>
            </w:tcBorders>
            <w:shd w:val="clear" w:color="auto" w:fill="auto"/>
            <w:vAlign w:val="bottom"/>
          </w:tcPr>
          <w:p w14:paraId="54AAB17E" w14:textId="77777777" w:rsidR="00BC6CC2" w:rsidRPr="00BC6CC2" w:rsidRDefault="00BC6CC2">
            <w:pPr>
              <w:spacing w:before="80" w:line="160" w:lineRule="exact"/>
              <w:ind w:left="57"/>
              <w:rPr>
                <w:color w:val="000000" w:themeColor="text1"/>
              </w:rPr>
            </w:pPr>
            <w:r w:rsidRPr="00BC6CC2">
              <w:rPr>
                <w:rFonts w:eastAsia="Symbol"/>
                <w:b/>
                <w:i/>
                <w:color w:val="000000" w:themeColor="text1"/>
              </w:rPr>
              <w:t>Russia</w:t>
            </w:r>
          </w:p>
        </w:tc>
      </w:tr>
      <w:tr w:rsidR="00BC6CC2" w:rsidRPr="00D21FE6" w14:paraId="162EDEE0" w14:textId="77777777">
        <w:trPr>
          <w:cantSplit/>
        </w:trPr>
        <w:tc>
          <w:tcPr>
            <w:tcW w:w="2842" w:type="dxa"/>
            <w:shd w:val="clear" w:color="auto" w:fill="auto"/>
            <w:vAlign w:val="bottom"/>
          </w:tcPr>
          <w:p w14:paraId="38DA43D0" w14:textId="77777777" w:rsidR="00BC6CC2" w:rsidRPr="00BC6CC2" w:rsidRDefault="00BC6CC2">
            <w:pPr>
              <w:spacing w:before="80" w:line="160" w:lineRule="exact"/>
              <w:rPr>
                <w:color w:val="000000" w:themeColor="text1"/>
              </w:rPr>
            </w:pPr>
            <w:r w:rsidRPr="00BC6CC2">
              <w:rPr>
                <w:rFonts w:eastAsia="Symbol"/>
                <w:b/>
                <w:bCs/>
                <w:color w:val="000000" w:themeColor="text1"/>
              </w:rPr>
              <w:t>Страны СНГ</w:t>
            </w:r>
          </w:p>
        </w:tc>
        <w:tc>
          <w:tcPr>
            <w:tcW w:w="1060" w:type="dxa"/>
            <w:tcBorders>
              <w:left w:val="single" w:sz="6" w:space="0" w:color="000000"/>
            </w:tcBorders>
            <w:shd w:val="clear" w:color="auto" w:fill="auto"/>
            <w:vAlign w:val="bottom"/>
          </w:tcPr>
          <w:p w14:paraId="28684BC5" w14:textId="77777777" w:rsidR="00BC6CC2" w:rsidRPr="00BC6CC2" w:rsidRDefault="00BC6CC2" w:rsidP="00CA286E">
            <w:pPr>
              <w:snapToGrid w:val="0"/>
              <w:spacing w:before="80" w:line="160" w:lineRule="exact"/>
              <w:ind w:right="340"/>
              <w:jc w:val="right"/>
              <w:rPr>
                <w:rFonts w:eastAsia="Symbol"/>
                <w:b/>
                <w:bCs/>
                <w:color w:val="000000" w:themeColor="text1"/>
                <w:lang w:val="en-US"/>
              </w:rPr>
            </w:pPr>
          </w:p>
        </w:tc>
        <w:tc>
          <w:tcPr>
            <w:tcW w:w="1060" w:type="dxa"/>
            <w:tcBorders>
              <w:left w:val="single" w:sz="6" w:space="0" w:color="000000"/>
            </w:tcBorders>
            <w:shd w:val="clear" w:color="auto" w:fill="auto"/>
            <w:vAlign w:val="bottom"/>
          </w:tcPr>
          <w:p w14:paraId="442F89CD" w14:textId="77777777" w:rsidR="00BC6CC2" w:rsidRPr="00BC6CC2" w:rsidRDefault="00BC6CC2" w:rsidP="009A6DE4">
            <w:pPr>
              <w:snapToGrid w:val="0"/>
              <w:spacing w:before="80" w:line="160" w:lineRule="exact"/>
              <w:ind w:right="340"/>
              <w:jc w:val="right"/>
              <w:rPr>
                <w:rFonts w:eastAsia="Symbol"/>
                <w:color w:val="000000" w:themeColor="text1"/>
                <w:lang w:val="en-US"/>
              </w:rPr>
            </w:pPr>
          </w:p>
        </w:tc>
        <w:tc>
          <w:tcPr>
            <w:tcW w:w="1060" w:type="dxa"/>
            <w:tcBorders>
              <w:left w:val="single" w:sz="6" w:space="0" w:color="000000"/>
            </w:tcBorders>
            <w:shd w:val="clear" w:color="auto" w:fill="auto"/>
            <w:vAlign w:val="bottom"/>
          </w:tcPr>
          <w:p w14:paraId="6EC65104" w14:textId="77777777" w:rsidR="00BC6CC2" w:rsidRPr="00BC6CC2" w:rsidRDefault="00BC6CC2" w:rsidP="009A6DE4">
            <w:pPr>
              <w:snapToGrid w:val="0"/>
              <w:spacing w:before="80" w:line="160" w:lineRule="exact"/>
              <w:ind w:right="340"/>
              <w:jc w:val="right"/>
              <w:rPr>
                <w:rFonts w:eastAsia="Symbol"/>
                <w:color w:val="000000" w:themeColor="text1"/>
                <w:lang w:val="en-US"/>
              </w:rPr>
            </w:pPr>
          </w:p>
        </w:tc>
        <w:tc>
          <w:tcPr>
            <w:tcW w:w="1061" w:type="dxa"/>
            <w:tcBorders>
              <w:left w:val="single" w:sz="6" w:space="0" w:color="000000"/>
            </w:tcBorders>
            <w:shd w:val="clear" w:color="auto" w:fill="auto"/>
            <w:vAlign w:val="bottom"/>
          </w:tcPr>
          <w:p w14:paraId="491EF499" w14:textId="77777777" w:rsidR="00BC6CC2" w:rsidRPr="00BC6CC2" w:rsidRDefault="00BC6CC2" w:rsidP="00CA286E">
            <w:pPr>
              <w:snapToGrid w:val="0"/>
              <w:spacing w:before="80" w:line="160" w:lineRule="exact"/>
              <w:ind w:right="340"/>
              <w:jc w:val="right"/>
              <w:rPr>
                <w:rFonts w:eastAsia="Symbol"/>
                <w:color w:val="000000" w:themeColor="text1"/>
                <w:lang w:val="en-US"/>
              </w:rPr>
            </w:pPr>
          </w:p>
        </w:tc>
        <w:tc>
          <w:tcPr>
            <w:tcW w:w="2839" w:type="dxa"/>
            <w:tcBorders>
              <w:left w:val="single" w:sz="6" w:space="0" w:color="000000"/>
            </w:tcBorders>
            <w:shd w:val="clear" w:color="auto" w:fill="auto"/>
            <w:vAlign w:val="bottom"/>
          </w:tcPr>
          <w:p w14:paraId="439A6C05" w14:textId="77777777" w:rsidR="00BC6CC2" w:rsidRPr="00BC6CC2" w:rsidRDefault="00BC6CC2">
            <w:pPr>
              <w:spacing w:before="80" w:line="160" w:lineRule="exact"/>
              <w:ind w:left="57"/>
              <w:rPr>
                <w:color w:val="000000" w:themeColor="text1"/>
              </w:rPr>
            </w:pPr>
            <w:r w:rsidRPr="00BC6CC2">
              <w:rPr>
                <w:rFonts w:eastAsia="Symbol"/>
                <w:b/>
                <w:i/>
                <w:color w:val="000000" w:themeColor="text1"/>
              </w:rPr>
              <w:t>CIS countries</w:t>
            </w:r>
          </w:p>
        </w:tc>
      </w:tr>
      <w:tr w:rsidR="008819FE" w:rsidRPr="00D21FE6" w14:paraId="429A550A" w14:textId="77777777">
        <w:trPr>
          <w:cantSplit/>
        </w:trPr>
        <w:tc>
          <w:tcPr>
            <w:tcW w:w="2842" w:type="dxa"/>
            <w:shd w:val="clear" w:color="auto" w:fill="auto"/>
            <w:vAlign w:val="bottom"/>
          </w:tcPr>
          <w:p w14:paraId="1F28EFCC" w14:textId="58DE88E6" w:rsidR="008819FE" w:rsidRPr="008819FE" w:rsidRDefault="008819FE" w:rsidP="008819FE">
            <w:pPr>
              <w:spacing w:before="80" w:line="160" w:lineRule="exact"/>
              <w:ind w:left="340"/>
            </w:pPr>
            <w:r w:rsidRPr="008819FE">
              <w:rPr>
                <w:rFonts w:eastAsia="Symbol"/>
              </w:rPr>
              <w:t>из них:</w:t>
            </w:r>
          </w:p>
        </w:tc>
        <w:tc>
          <w:tcPr>
            <w:tcW w:w="1060" w:type="dxa"/>
            <w:tcBorders>
              <w:left w:val="single" w:sz="6" w:space="0" w:color="000000"/>
            </w:tcBorders>
            <w:shd w:val="clear" w:color="auto" w:fill="auto"/>
            <w:vAlign w:val="bottom"/>
          </w:tcPr>
          <w:p w14:paraId="00843656" w14:textId="77777777" w:rsidR="008819FE" w:rsidRPr="00BC6CC2" w:rsidRDefault="008819FE" w:rsidP="00CA286E">
            <w:pPr>
              <w:snapToGrid w:val="0"/>
              <w:spacing w:before="80" w:line="160" w:lineRule="exact"/>
              <w:ind w:right="340"/>
              <w:jc w:val="right"/>
              <w:rPr>
                <w:rFonts w:eastAsia="Symbol"/>
                <w:color w:val="000000" w:themeColor="text1"/>
                <w:lang w:val="en-US"/>
              </w:rPr>
            </w:pPr>
          </w:p>
        </w:tc>
        <w:tc>
          <w:tcPr>
            <w:tcW w:w="1060" w:type="dxa"/>
            <w:tcBorders>
              <w:left w:val="single" w:sz="6" w:space="0" w:color="000000"/>
            </w:tcBorders>
            <w:shd w:val="clear" w:color="auto" w:fill="auto"/>
            <w:vAlign w:val="bottom"/>
          </w:tcPr>
          <w:p w14:paraId="6B2530D2" w14:textId="77777777" w:rsidR="008819FE" w:rsidRPr="00BC6CC2" w:rsidRDefault="008819FE" w:rsidP="009A6DE4">
            <w:pPr>
              <w:snapToGrid w:val="0"/>
              <w:spacing w:before="80" w:line="160" w:lineRule="exact"/>
              <w:ind w:right="340"/>
              <w:jc w:val="right"/>
              <w:rPr>
                <w:rFonts w:eastAsia="Symbol"/>
                <w:color w:val="000000" w:themeColor="text1"/>
                <w:lang w:val="en-US"/>
              </w:rPr>
            </w:pPr>
          </w:p>
        </w:tc>
        <w:tc>
          <w:tcPr>
            <w:tcW w:w="1060" w:type="dxa"/>
            <w:tcBorders>
              <w:left w:val="single" w:sz="6" w:space="0" w:color="000000"/>
            </w:tcBorders>
            <w:shd w:val="clear" w:color="auto" w:fill="auto"/>
            <w:vAlign w:val="bottom"/>
          </w:tcPr>
          <w:p w14:paraId="0CCECF3F" w14:textId="77777777" w:rsidR="008819FE" w:rsidRPr="00BC6CC2" w:rsidRDefault="008819FE" w:rsidP="009A6DE4">
            <w:pPr>
              <w:snapToGrid w:val="0"/>
              <w:spacing w:before="80" w:line="160" w:lineRule="exact"/>
              <w:ind w:right="340"/>
              <w:jc w:val="right"/>
              <w:rPr>
                <w:rFonts w:eastAsia="Symbol"/>
                <w:color w:val="000000" w:themeColor="text1"/>
                <w:lang w:val="en-US"/>
              </w:rPr>
            </w:pPr>
          </w:p>
        </w:tc>
        <w:tc>
          <w:tcPr>
            <w:tcW w:w="1061" w:type="dxa"/>
            <w:tcBorders>
              <w:left w:val="single" w:sz="6" w:space="0" w:color="000000"/>
            </w:tcBorders>
            <w:shd w:val="clear" w:color="auto" w:fill="auto"/>
            <w:vAlign w:val="bottom"/>
          </w:tcPr>
          <w:p w14:paraId="74F15290" w14:textId="77777777" w:rsidR="008819FE" w:rsidRPr="00BC6CC2" w:rsidRDefault="008819FE" w:rsidP="00CA286E">
            <w:pPr>
              <w:snapToGrid w:val="0"/>
              <w:spacing w:before="80" w:line="160" w:lineRule="exact"/>
              <w:ind w:right="340"/>
              <w:jc w:val="right"/>
              <w:rPr>
                <w:rFonts w:eastAsia="Symbol"/>
                <w:color w:val="000000" w:themeColor="text1"/>
                <w:lang w:val="en-US"/>
              </w:rPr>
            </w:pPr>
          </w:p>
        </w:tc>
        <w:tc>
          <w:tcPr>
            <w:tcW w:w="2839" w:type="dxa"/>
            <w:tcBorders>
              <w:left w:val="single" w:sz="6" w:space="0" w:color="000000"/>
            </w:tcBorders>
            <w:shd w:val="clear" w:color="auto" w:fill="auto"/>
            <w:vAlign w:val="bottom"/>
          </w:tcPr>
          <w:p w14:paraId="68F964BB" w14:textId="77777777" w:rsidR="008819FE" w:rsidRPr="00BC6CC2" w:rsidRDefault="008819FE">
            <w:pPr>
              <w:spacing w:before="80" w:line="160" w:lineRule="exact"/>
              <w:ind w:left="340"/>
              <w:rPr>
                <w:color w:val="000000" w:themeColor="text1"/>
              </w:rPr>
            </w:pPr>
            <w:r w:rsidRPr="00BC6CC2">
              <w:rPr>
                <w:rFonts w:eastAsia="Symbol"/>
                <w:i/>
                <w:color w:val="000000" w:themeColor="text1"/>
              </w:rPr>
              <w:t>of which:</w:t>
            </w:r>
          </w:p>
        </w:tc>
      </w:tr>
      <w:tr w:rsidR="00E027B6" w:rsidRPr="00D21FE6" w14:paraId="2EC63040" w14:textId="77777777" w:rsidTr="009F4D2A">
        <w:trPr>
          <w:cantSplit/>
        </w:trPr>
        <w:tc>
          <w:tcPr>
            <w:tcW w:w="2842" w:type="dxa"/>
            <w:shd w:val="clear" w:color="auto" w:fill="auto"/>
            <w:vAlign w:val="bottom"/>
          </w:tcPr>
          <w:p w14:paraId="35BD4B2F" w14:textId="77777777" w:rsidR="00E027B6" w:rsidRPr="00BC6CC2" w:rsidRDefault="00E027B6">
            <w:pPr>
              <w:spacing w:before="80" w:line="160" w:lineRule="exact"/>
              <w:ind w:left="113"/>
              <w:rPr>
                <w:color w:val="000000" w:themeColor="text1"/>
              </w:rPr>
            </w:pPr>
            <w:r w:rsidRPr="00BC6CC2">
              <w:rPr>
                <w:rFonts w:eastAsia="Symbol"/>
                <w:color w:val="000000" w:themeColor="text1"/>
              </w:rPr>
              <w:t>Азербайджан</w:t>
            </w:r>
          </w:p>
        </w:tc>
        <w:tc>
          <w:tcPr>
            <w:tcW w:w="1060" w:type="dxa"/>
            <w:tcBorders>
              <w:left w:val="single" w:sz="6" w:space="0" w:color="000000"/>
            </w:tcBorders>
            <w:shd w:val="clear" w:color="auto" w:fill="auto"/>
            <w:vAlign w:val="bottom"/>
          </w:tcPr>
          <w:p w14:paraId="39FA08CA" w14:textId="0820ADE9" w:rsidR="00E027B6" w:rsidRPr="00E027B6" w:rsidRDefault="00E027B6" w:rsidP="00F238F9">
            <w:pPr>
              <w:spacing w:before="80" w:line="160" w:lineRule="exact"/>
              <w:ind w:right="340"/>
              <w:jc w:val="right"/>
            </w:pPr>
            <w:r w:rsidRPr="00E027B6">
              <w:rPr>
                <w:rFonts w:eastAsia="Symbol"/>
                <w:lang w:val="en-US"/>
              </w:rPr>
              <w:t>0,9</w:t>
            </w:r>
          </w:p>
        </w:tc>
        <w:tc>
          <w:tcPr>
            <w:tcW w:w="1060" w:type="dxa"/>
            <w:tcBorders>
              <w:left w:val="single" w:sz="6" w:space="0" w:color="000000"/>
            </w:tcBorders>
            <w:shd w:val="clear" w:color="auto" w:fill="auto"/>
            <w:vAlign w:val="bottom"/>
          </w:tcPr>
          <w:p w14:paraId="4830087F" w14:textId="229721E6" w:rsidR="00E027B6" w:rsidRPr="00E027B6" w:rsidRDefault="00E027B6" w:rsidP="009A6DE4">
            <w:pPr>
              <w:spacing w:before="80" w:line="160" w:lineRule="exact"/>
              <w:ind w:right="340"/>
              <w:jc w:val="right"/>
            </w:pPr>
            <w:r w:rsidRPr="00E027B6">
              <w:t>0,2</w:t>
            </w:r>
          </w:p>
        </w:tc>
        <w:tc>
          <w:tcPr>
            <w:tcW w:w="1060" w:type="dxa"/>
            <w:tcBorders>
              <w:left w:val="single" w:sz="6" w:space="0" w:color="000000"/>
            </w:tcBorders>
            <w:shd w:val="clear" w:color="auto" w:fill="auto"/>
            <w:vAlign w:val="bottom"/>
          </w:tcPr>
          <w:p w14:paraId="75C2C52D" w14:textId="5A6FA059" w:rsidR="00E027B6" w:rsidRPr="00E027B6" w:rsidRDefault="00E027B6" w:rsidP="009A6DE4">
            <w:pPr>
              <w:spacing w:before="80" w:line="160" w:lineRule="exact"/>
              <w:ind w:right="340"/>
              <w:jc w:val="right"/>
            </w:pPr>
            <w:r w:rsidRPr="00E027B6">
              <w:t>0,3</w:t>
            </w:r>
          </w:p>
        </w:tc>
        <w:tc>
          <w:tcPr>
            <w:tcW w:w="1061" w:type="dxa"/>
            <w:tcBorders>
              <w:left w:val="single" w:sz="6" w:space="0" w:color="000000"/>
            </w:tcBorders>
            <w:shd w:val="clear" w:color="auto" w:fill="auto"/>
            <w:vAlign w:val="bottom"/>
          </w:tcPr>
          <w:p w14:paraId="4C1355C5" w14:textId="22EB691B" w:rsidR="00E027B6" w:rsidRPr="00E027B6" w:rsidRDefault="00E027B6" w:rsidP="009F4D2A">
            <w:pPr>
              <w:spacing w:before="80" w:line="160" w:lineRule="exact"/>
              <w:ind w:right="340"/>
              <w:jc w:val="right"/>
            </w:pPr>
            <w:r w:rsidRPr="00E027B6">
              <w:t>0,4</w:t>
            </w:r>
          </w:p>
        </w:tc>
        <w:tc>
          <w:tcPr>
            <w:tcW w:w="2839" w:type="dxa"/>
            <w:tcBorders>
              <w:left w:val="single" w:sz="6" w:space="0" w:color="000000"/>
            </w:tcBorders>
            <w:shd w:val="clear" w:color="auto" w:fill="auto"/>
            <w:vAlign w:val="bottom"/>
          </w:tcPr>
          <w:p w14:paraId="1CCE3B50" w14:textId="77777777" w:rsidR="00E027B6" w:rsidRPr="00BC6CC2" w:rsidRDefault="00E027B6">
            <w:pPr>
              <w:spacing w:before="80" w:line="160" w:lineRule="exact"/>
              <w:ind w:left="170"/>
              <w:rPr>
                <w:color w:val="000000" w:themeColor="text1"/>
              </w:rPr>
            </w:pPr>
            <w:r w:rsidRPr="00BC6CC2">
              <w:rPr>
                <w:rFonts w:eastAsia="Symbol"/>
                <w:i/>
                <w:color w:val="000000" w:themeColor="text1"/>
              </w:rPr>
              <w:t>Azerbaijan</w:t>
            </w:r>
          </w:p>
        </w:tc>
      </w:tr>
      <w:tr w:rsidR="00E027B6" w:rsidRPr="00D21FE6" w14:paraId="1596DB74" w14:textId="77777777" w:rsidTr="009F4D2A">
        <w:trPr>
          <w:cantSplit/>
        </w:trPr>
        <w:tc>
          <w:tcPr>
            <w:tcW w:w="2842" w:type="dxa"/>
            <w:shd w:val="clear" w:color="auto" w:fill="auto"/>
            <w:vAlign w:val="bottom"/>
          </w:tcPr>
          <w:p w14:paraId="0435C5F8" w14:textId="77777777" w:rsidR="00E027B6" w:rsidRPr="00BC6CC2" w:rsidRDefault="00E027B6">
            <w:pPr>
              <w:spacing w:before="80" w:line="160" w:lineRule="exact"/>
              <w:ind w:left="113"/>
              <w:rPr>
                <w:color w:val="000000" w:themeColor="text1"/>
              </w:rPr>
            </w:pPr>
            <w:r w:rsidRPr="00BC6CC2">
              <w:rPr>
                <w:rFonts w:eastAsia="Symbol"/>
                <w:color w:val="000000" w:themeColor="text1"/>
              </w:rPr>
              <w:t>Армения</w:t>
            </w:r>
          </w:p>
        </w:tc>
        <w:tc>
          <w:tcPr>
            <w:tcW w:w="1060" w:type="dxa"/>
            <w:tcBorders>
              <w:left w:val="single" w:sz="6" w:space="0" w:color="000000"/>
            </w:tcBorders>
            <w:shd w:val="clear" w:color="auto" w:fill="auto"/>
            <w:vAlign w:val="bottom"/>
          </w:tcPr>
          <w:p w14:paraId="1DF86FD8" w14:textId="7C404669" w:rsidR="00E027B6" w:rsidRPr="00E027B6" w:rsidRDefault="00E027B6" w:rsidP="00F238F9">
            <w:pPr>
              <w:spacing w:before="80" w:line="160" w:lineRule="exact"/>
              <w:ind w:right="340"/>
              <w:jc w:val="right"/>
            </w:pPr>
            <w:r w:rsidRPr="00E027B6">
              <w:rPr>
                <w:rFonts w:eastAsia="Symbol"/>
                <w:lang w:val="en-US"/>
              </w:rPr>
              <w:t>0,1</w:t>
            </w:r>
          </w:p>
        </w:tc>
        <w:tc>
          <w:tcPr>
            <w:tcW w:w="1060" w:type="dxa"/>
            <w:tcBorders>
              <w:left w:val="single" w:sz="6" w:space="0" w:color="000000"/>
            </w:tcBorders>
            <w:shd w:val="clear" w:color="auto" w:fill="auto"/>
            <w:vAlign w:val="bottom"/>
          </w:tcPr>
          <w:p w14:paraId="5EE78683" w14:textId="73EAF1D6" w:rsidR="00E027B6" w:rsidRPr="00E027B6" w:rsidRDefault="00E027B6" w:rsidP="009A6DE4">
            <w:pPr>
              <w:spacing w:before="80" w:line="160" w:lineRule="exact"/>
              <w:ind w:right="340"/>
              <w:jc w:val="right"/>
            </w:pPr>
            <w:r w:rsidRPr="00E027B6">
              <w:t>0,1</w:t>
            </w:r>
          </w:p>
        </w:tc>
        <w:tc>
          <w:tcPr>
            <w:tcW w:w="1060" w:type="dxa"/>
            <w:tcBorders>
              <w:left w:val="single" w:sz="6" w:space="0" w:color="000000"/>
            </w:tcBorders>
            <w:shd w:val="clear" w:color="auto" w:fill="auto"/>
            <w:vAlign w:val="bottom"/>
          </w:tcPr>
          <w:p w14:paraId="73202FA5" w14:textId="6F44350F" w:rsidR="00E027B6" w:rsidRPr="00E027B6" w:rsidRDefault="00E027B6" w:rsidP="009A6DE4">
            <w:pPr>
              <w:spacing w:before="80" w:line="160" w:lineRule="exact"/>
              <w:ind w:right="340"/>
              <w:jc w:val="right"/>
            </w:pPr>
            <w:r w:rsidRPr="00E027B6">
              <w:t>0,1</w:t>
            </w:r>
          </w:p>
        </w:tc>
        <w:tc>
          <w:tcPr>
            <w:tcW w:w="1061" w:type="dxa"/>
            <w:tcBorders>
              <w:left w:val="single" w:sz="6" w:space="0" w:color="000000"/>
            </w:tcBorders>
            <w:shd w:val="clear" w:color="auto" w:fill="auto"/>
            <w:vAlign w:val="bottom"/>
          </w:tcPr>
          <w:p w14:paraId="34D0C7E6" w14:textId="7695AE61" w:rsidR="00E027B6" w:rsidRPr="00E027B6" w:rsidRDefault="00E027B6" w:rsidP="009F4D2A">
            <w:pPr>
              <w:spacing w:before="80" w:line="160" w:lineRule="exact"/>
              <w:ind w:right="340"/>
              <w:jc w:val="right"/>
            </w:pPr>
            <w:r w:rsidRPr="00E027B6">
              <w:t>0,1</w:t>
            </w:r>
          </w:p>
        </w:tc>
        <w:tc>
          <w:tcPr>
            <w:tcW w:w="2839" w:type="dxa"/>
            <w:tcBorders>
              <w:left w:val="single" w:sz="6" w:space="0" w:color="000000"/>
            </w:tcBorders>
            <w:shd w:val="clear" w:color="auto" w:fill="auto"/>
            <w:vAlign w:val="bottom"/>
          </w:tcPr>
          <w:p w14:paraId="48919F3E" w14:textId="77777777" w:rsidR="00E027B6" w:rsidRPr="00BC6CC2" w:rsidRDefault="00E027B6">
            <w:pPr>
              <w:spacing w:before="80" w:line="160" w:lineRule="exact"/>
              <w:ind w:left="170"/>
              <w:rPr>
                <w:color w:val="000000" w:themeColor="text1"/>
              </w:rPr>
            </w:pPr>
            <w:r w:rsidRPr="00BC6CC2">
              <w:rPr>
                <w:rFonts w:eastAsia="Symbol"/>
                <w:i/>
                <w:color w:val="000000" w:themeColor="text1"/>
              </w:rPr>
              <w:t>Armenia</w:t>
            </w:r>
          </w:p>
        </w:tc>
      </w:tr>
      <w:tr w:rsidR="00E027B6" w:rsidRPr="00D21FE6" w14:paraId="257A7443" w14:textId="77777777" w:rsidTr="009F4D2A">
        <w:trPr>
          <w:cantSplit/>
        </w:trPr>
        <w:tc>
          <w:tcPr>
            <w:tcW w:w="2842" w:type="dxa"/>
            <w:shd w:val="clear" w:color="auto" w:fill="auto"/>
            <w:vAlign w:val="bottom"/>
          </w:tcPr>
          <w:p w14:paraId="576DA105" w14:textId="77777777" w:rsidR="00E027B6" w:rsidRPr="00BC6CC2" w:rsidRDefault="00E027B6">
            <w:pPr>
              <w:spacing w:before="80" w:line="160" w:lineRule="exact"/>
              <w:ind w:left="113"/>
              <w:rPr>
                <w:color w:val="000000" w:themeColor="text1"/>
              </w:rPr>
            </w:pPr>
            <w:r w:rsidRPr="00BC6CC2">
              <w:rPr>
                <w:rFonts w:eastAsia="Symbol"/>
                <w:color w:val="000000" w:themeColor="text1"/>
              </w:rPr>
              <w:t>Беларусь</w:t>
            </w:r>
          </w:p>
        </w:tc>
        <w:tc>
          <w:tcPr>
            <w:tcW w:w="1060" w:type="dxa"/>
            <w:tcBorders>
              <w:left w:val="single" w:sz="6" w:space="0" w:color="000000"/>
            </w:tcBorders>
            <w:shd w:val="clear" w:color="auto" w:fill="auto"/>
            <w:vAlign w:val="bottom"/>
          </w:tcPr>
          <w:p w14:paraId="23C71948" w14:textId="77CF5679" w:rsidR="00E027B6" w:rsidRPr="00E027B6" w:rsidRDefault="00E027B6" w:rsidP="00F238F9">
            <w:pPr>
              <w:spacing w:before="80" w:line="160" w:lineRule="exact"/>
              <w:ind w:right="340"/>
              <w:jc w:val="right"/>
            </w:pPr>
            <w:r w:rsidRPr="00E027B6">
              <w:rPr>
                <w:rFonts w:eastAsia="Symbol"/>
                <w:lang w:val="en-US"/>
              </w:rPr>
              <w:t>7,6</w:t>
            </w:r>
          </w:p>
        </w:tc>
        <w:tc>
          <w:tcPr>
            <w:tcW w:w="1060" w:type="dxa"/>
            <w:tcBorders>
              <w:left w:val="single" w:sz="6" w:space="0" w:color="000000"/>
            </w:tcBorders>
            <w:shd w:val="clear" w:color="auto" w:fill="auto"/>
            <w:vAlign w:val="bottom"/>
          </w:tcPr>
          <w:p w14:paraId="2821982E" w14:textId="6035D368" w:rsidR="00E027B6" w:rsidRPr="00E027B6" w:rsidRDefault="00E027B6" w:rsidP="009A6DE4">
            <w:pPr>
              <w:spacing w:before="80" w:line="160" w:lineRule="exact"/>
              <w:ind w:right="340"/>
              <w:jc w:val="right"/>
            </w:pPr>
            <w:r w:rsidRPr="00E027B6">
              <w:t>…</w:t>
            </w:r>
          </w:p>
        </w:tc>
        <w:tc>
          <w:tcPr>
            <w:tcW w:w="1060" w:type="dxa"/>
            <w:tcBorders>
              <w:left w:val="single" w:sz="6" w:space="0" w:color="000000"/>
            </w:tcBorders>
            <w:shd w:val="clear" w:color="auto" w:fill="auto"/>
            <w:vAlign w:val="bottom"/>
          </w:tcPr>
          <w:p w14:paraId="2BD7D8F4" w14:textId="60A9472F" w:rsidR="00E027B6" w:rsidRPr="00E027B6" w:rsidRDefault="00E027B6" w:rsidP="009A6DE4">
            <w:pPr>
              <w:spacing w:before="80" w:line="160" w:lineRule="exact"/>
              <w:ind w:right="340"/>
              <w:jc w:val="right"/>
            </w:pPr>
            <w:r w:rsidRPr="00E027B6">
              <w:t>…</w:t>
            </w:r>
          </w:p>
        </w:tc>
        <w:tc>
          <w:tcPr>
            <w:tcW w:w="1061" w:type="dxa"/>
            <w:tcBorders>
              <w:left w:val="single" w:sz="6" w:space="0" w:color="000000"/>
            </w:tcBorders>
            <w:shd w:val="clear" w:color="auto" w:fill="auto"/>
            <w:vAlign w:val="bottom"/>
          </w:tcPr>
          <w:p w14:paraId="12AAE3FB" w14:textId="3D2DCED3" w:rsidR="00E027B6" w:rsidRPr="00E027B6" w:rsidRDefault="00E027B6" w:rsidP="009F4D2A">
            <w:pPr>
              <w:spacing w:before="80" w:line="160" w:lineRule="exact"/>
              <w:ind w:right="340"/>
              <w:jc w:val="right"/>
            </w:pPr>
            <w:r w:rsidRPr="00E027B6">
              <w:t>…</w:t>
            </w:r>
          </w:p>
        </w:tc>
        <w:tc>
          <w:tcPr>
            <w:tcW w:w="2839" w:type="dxa"/>
            <w:tcBorders>
              <w:left w:val="single" w:sz="6" w:space="0" w:color="000000"/>
            </w:tcBorders>
            <w:shd w:val="clear" w:color="auto" w:fill="auto"/>
            <w:vAlign w:val="bottom"/>
          </w:tcPr>
          <w:p w14:paraId="40F8D7C5" w14:textId="77777777" w:rsidR="00E027B6" w:rsidRPr="00BC6CC2" w:rsidRDefault="00E027B6">
            <w:pPr>
              <w:spacing w:before="80" w:line="160" w:lineRule="exact"/>
              <w:ind w:left="170"/>
              <w:rPr>
                <w:color w:val="000000" w:themeColor="text1"/>
              </w:rPr>
            </w:pPr>
            <w:r w:rsidRPr="00BC6CC2">
              <w:rPr>
                <w:rFonts w:eastAsia="Symbol"/>
                <w:i/>
                <w:color w:val="000000" w:themeColor="text1"/>
              </w:rPr>
              <w:t>Belarus</w:t>
            </w:r>
          </w:p>
        </w:tc>
      </w:tr>
      <w:tr w:rsidR="00E027B6" w:rsidRPr="00D21FE6" w14:paraId="78035621" w14:textId="77777777" w:rsidTr="009F4D2A">
        <w:trPr>
          <w:cantSplit/>
        </w:trPr>
        <w:tc>
          <w:tcPr>
            <w:tcW w:w="2842" w:type="dxa"/>
            <w:shd w:val="clear" w:color="auto" w:fill="auto"/>
            <w:vAlign w:val="bottom"/>
          </w:tcPr>
          <w:p w14:paraId="65CB040E" w14:textId="77777777" w:rsidR="00E027B6" w:rsidRPr="00BC6CC2" w:rsidRDefault="00E027B6">
            <w:pPr>
              <w:spacing w:before="80" w:line="160" w:lineRule="exact"/>
              <w:ind w:left="113"/>
              <w:rPr>
                <w:color w:val="000000" w:themeColor="text1"/>
              </w:rPr>
            </w:pPr>
            <w:r w:rsidRPr="00BC6CC2">
              <w:rPr>
                <w:rFonts w:eastAsia="Symbol"/>
                <w:color w:val="000000" w:themeColor="text1"/>
              </w:rPr>
              <w:t>Казахстан</w:t>
            </w:r>
          </w:p>
        </w:tc>
        <w:tc>
          <w:tcPr>
            <w:tcW w:w="1060" w:type="dxa"/>
            <w:tcBorders>
              <w:left w:val="single" w:sz="6" w:space="0" w:color="000000"/>
            </w:tcBorders>
            <w:shd w:val="clear" w:color="auto" w:fill="auto"/>
            <w:vAlign w:val="bottom"/>
          </w:tcPr>
          <w:p w14:paraId="3867857F" w14:textId="21D615EB" w:rsidR="00E027B6" w:rsidRPr="00E027B6" w:rsidRDefault="00E027B6" w:rsidP="00F238F9">
            <w:pPr>
              <w:spacing w:before="80" w:line="160" w:lineRule="exact"/>
              <w:ind w:right="340"/>
              <w:jc w:val="right"/>
            </w:pPr>
            <w:r w:rsidRPr="00E027B6">
              <w:rPr>
                <w:rFonts w:eastAsia="Symbol"/>
                <w:lang w:val="en-US"/>
              </w:rPr>
              <w:t>16,1</w:t>
            </w:r>
          </w:p>
        </w:tc>
        <w:tc>
          <w:tcPr>
            <w:tcW w:w="1060" w:type="dxa"/>
            <w:tcBorders>
              <w:left w:val="single" w:sz="6" w:space="0" w:color="000000"/>
            </w:tcBorders>
            <w:shd w:val="clear" w:color="auto" w:fill="auto"/>
            <w:vAlign w:val="bottom"/>
          </w:tcPr>
          <w:p w14:paraId="76792F00" w14:textId="665282AD" w:rsidR="00E027B6" w:rsidRPr="00E027B6" w:rsidRDefault="00E027B6" w:rsidP="009A6DE4">
            <w:pPr>
              <w:spacing w:before="80" w:line="160" w:lineRule="exact"/>
              <w:ind w:right="340"/>
              <w:jc w:val="right"/>
            </w:pPr>
            <w:r w:rsidRPr="00E027B6">
              <w:t>16,7</w:t>
            </w:r>
          </w:p>
        </w:tc>
        <w:tc>
          <w:tcPr>
            <w:tcW w:w="1060" w:type="dxa"/>
            <w:tcBorders>
              <w:left w:val="single" w:sz="6" w:space="0" w:color="000000"/>
            </w:tcBorders>
            <w:shd w:val="clear" w:color="auto" w:fill="auto"/>
            <w:vAlign w:val="bottom"/>
          </w:tcPr>
          <w:p w14:paraId="220D1959" w14:textId="7CD29E86" w:rsidR="00E027B6" w:rsidRPr="00E027B6" w:rsidRDefault="00E027B6" w:rsidP="009A6DE4">
            <w:pPr>
              <w:spacing w:before="80" w:line="160" w:lineRule="exact"/>
              <w:ind w:right="340"/>
              <w:jc w:val="right"/>
            </w:pPr>
            <w:r w:rsidRPr="00E027B6">
              <w:t>16,5</w:t>
            </w:r>
          </w:p>
        </w:tc>
        <w:tc>
          <w:tcPr>
            <w:tcW w:w="1061" w:type="dxa"/>
            <w:tcBorders>
              <w:left w:val="single" w:sz="6" w:space="0" w:color="000000"/>
            </w:tcBorders>
            <w:shd w:val="clear" w:color="auto" w:fill="auto"/>
            <w:vAlign w:val="bottom"/>
          </w:tcPr>
          <w:p w14:paraId="6B923908" w14:textId="3EA27F21" w:rsidR="00E027B6" w:rsidRPr="00E027B6" w:rsidRDefault="00E027B6" w:rsidP="009F4D2A">
            <w:pPr>
              <w:spacing w:before="80" w:line="160" w:lineRule="exact"/>
              <w:ind w:right="340"/>
              <w:jc w:val="right"/>
            </w:pPr>
            <w:r w:rsidRPr="00E027B6">
              <w:t>16,4</w:t>
            </w:r>
          </w:p>
        </w:tc>
        <w:tc>
          <w:tcPr>
            <w:tcW w:w="2839" w:type="dxa"/>
            <w:tcBorders>
              <w:left w:val="single" w:sz="6" w:space="0" w:color="000000"/>
            </w:tcBorders>
            <w:shd w:val="clear" w:color="auto" w:fill="auto"/>
            <w:vAlign w:val="bottom"/>
          </w:tcPr>
          <w:p w14:paraId="63A2CF9B" w14:textId="77777777" w:rsidR="00E027B6" w:rsidRPr="00BC6CC2" w:rsidRDefault="00E027B6">
            <w:pPr>
              <w:spacing w:before="80" w:line="160" w:lineRule="exact"/>
              <w:ind w:left="170"/>
              <w:rPr>
                <w:color w:val="000000" w:themeColor="text1"/>
              </w:rPr>
            </w:pPr>
            <w:r w:rsidRPr="00BC6CC2">
              <w:rPr>
                <w:rFonts w:eastAsia="Symbol"/>
                <w:i/>
                <w:color w:val="000000" w:themeColor="text1"/>
              </w:rPr>
              <w:t>Kazakhstan</w:t>
            </w:r>
          </w:p>
        </w:tc>
      </w:tr>
      <w:tr w:rsidR="00E027B6" w:rsidRPr="00D21FE6" w14:paraId="19D3BC2E" w14:textId="77777777" w:rsidTr="009F4D2A">
        <w:trPr>
          <w:cantSplit/>
        </w:trPr>
        <w:tc>
          <w:tcPr>
            <w:tcW w:w="2842" w:type="dxa"/>
            <w:shd w:val="clear" w:color="auto" w:fill="auto"/>
            <w:vAlign w:val="bottom"/>
          </w:tcPr>
          <w:p w14:paraId="330C349D" w14:textId="77777777" w:rsidR="00E027B6" w:rsidRPr="00BC6CC2" w:rsidRDefault="00E027B6">
            <w:pPr>
              <w:spacing w:before="80" w:line="160" w:lineRule="exact"/>
              <w:ind w:left="113"/>
              <w:rPr>
                <w:color w:val="000000" w:themeColor="text1"/>
              </w:rPr>
            </w:pPr>
            <w:r w:rsidRPr="00BC6CC2">
              <w:rPr>
                <w:rFonts w:eastAsia="Symbol"/>
                <w:color w:val="000000" w:themeColor="text1"/>
              </w:rPr>
              <w:t>Киргизия</w:t>
            </w:r>
          </w:p>
        </w:tc>
        <w:tc>
          <w:tcPr>
            <w:tcW w:w="1060" w:type="dxa"/>
            <w:tcBorders>
              <w:left w:val="single" w:sz="6" w:space="0" w:color="000000"/>
            </w:tcBorders>
            <w:shd w:val="clear" w:color="auto" w:fill="auto"/>
            <w:vAlign w:val="bottom"/>
          </w:tcPr>
          <w:p w14:paraId="764B31FD" w14:textId="7D4313FC" w:rsidR="00E027B6" w:rsidRPr="00E027B6" w:rsidRDefault="00E027B6" w:rsidP="00F238F9">
            <w:pPr>
              <w:spacing w:before="80" w:line="160" w:lineRule="exact"/>
              <w:ind w:right="340"/>
              <w:jc w:val="right"/>
            </w:pPr>
            <w:r w:rsidRPr="00E027B6">
              <w:rPr>
                <w:rFonts w:eastAsia="Symbol"/>
                <w:lang w:val="en-US"/>
              </w:rPr>
              <w:t>0,1</w:t>
            </w:r>
          </w:p>
        </w:tc>
        <w:tc>
          <w:tcPr>
            <w:tcW w:w="1060" w:type="dxa"/>
            <w:tcBorders>
              <w:left w:val="single" w:sz="6" w:space="0" w:color="000000"/>
            </w:tcBorders>
            <w:shd w:val="clear" w:color="auto" w:fill="auto"/>
            <w:vAlign w:val="bottom"/>
          </w:tcPr>
          <w:p w14:paraId="3DC9B7A3" w14:textId="0E353C6B" w:rsidR="00E027B6" w:rsidRPr="00E027B6" w:rsidRDefault="00E027B6" w:rsidP="009A6DE4">
            <w:pPr>
              <w:spacing w:before="80" w:line="160" w:lineRule="exact"/>
              <w:ind w:right="340"/>
              <w:jc w:val="right"/>
            </w:pPr>
            <w:r w:rsidRPr="00E027B6">
              <w:t>0,02</w:t>
            </w:r>
          </w:p>
        </w:tc>
        <w:tc>
          <w:tcPr>
            <w:tcW w:w="1060" w:type="dxa"/>
            <w:tcBorders>
              <w:left w:val="single" w:sz="6" w:space="0" w:color="000000"/>
            </w:tcBorders>
            <w:shd w:val="clear" w:color="auto" w:fill="auto"/>
            <w:vAlign w:val="bottom"/>
          </w:tcPr>
          <w:p w14:paraId="7E96C473" w14:textId="728A647E" w:rsidR="00E027B6" w:rsidRPr="00E027B6" w:rsidRDefault="00E027B6" w:rsidP="009A6DE4">
            <w:pPr>
              <w:spacing w:before="80" w:line="160" w:lineRule="exact"/>
              <w:ind w:right="340"/>
              <w:jc w:val="right"/>
            </w:pPr>
            <w:r w:rsidRPr="00E027B6">
              <w:t>0,02</w:t>
            </w:r>
          </w:p>
        </w:tc>
        <w:tc>
          <w:tcPr>
            <w:tcW w:w="1061" w:type="dxa"/>
            <w:tcBorders>
              <w:left w:val="single" w:sz="6" w:space="0" w:color="000000"/>
            </w:tcBorders>
            <w:shd w:val="clear" w:color="auto" w:fill="auto"/>
            <w:vAlign w:val="bottom"/>
          </w:tcPr>
          <w:p w14:paraId="78FB609E" w14:textId="645F4F62" w:rsidR="00E027B6" w:rsidRPr="00E027B6" w:rsidRDefault="00E027B6" w:rsidP="009F4D2A">
            <w:pPr>
              <w:spacing w:before="80" w:line="160" w:lineRule="exact"/>
              <w:ind w:right="340"/>
              <w:jc w:val="right"/>
            </w:pPr>
            <w:r w:rsidRPr="00E027B6">
              <w:t>0,03</w:t>
            </w:r>
          </w:p>
        </w:tc>
        <w:tc>
          <w:tcPr>
            <w:tcW w:w="2839" w:type="dxa"/>
            <w:tcBorders>
              <w:left w:val="single" w:sz="6" w:space="0" w:color="000000"/>
            </w:tcBorders>
            <w:shd w:val="clear" w:color="auto" w:fill="auto"/>
            <w:vAlign w:val="bottom"/>
          </w:tcPr>
          <w:p w14:paraId="5EB67C84" w14:textId="77777777" w:rsidR="00E027B6" w:rsidRPr="00BC6CC2" w:rsidRDefault="00E027B6">
            <w:pPr>
              <w:spacing w:before="80" w:line="160" w:lineRule="exact"/>
              <w:ind w:left="170"/>
              <w:rPr>
                <w:color w:val="000000" w:themeColor="text1"/>
              </w:rPr>
            </w:pPr>
            <w:r w:rsidRPr="00BC6CC2">
              <w:rPr>
                <w:rFonts w:eastAsia="Symbol"/>
                <w:i/>
                <w:color w:val="000000" w:themeColor="text1"/>
              </w:rPr>
              <w:t>Kyrgyzstan</w:t>
            </w:r>
          </w:p>
        </w:tc>
      </w:tr>
      <w:tr w:rsidR="00E027B6" w:rsidRPr="00D21FE6" w14:paraId="05D1A82B" w14:textId="77777777" w:rsidTr="009F4D2A">
        <w:trPr>
          <w:cantSplit/>
        </w:trPr>
        <w:tc>
          <w:tcPr>
            <w:tcW w:w="2842" w:type="dxa"/>
            <w:shd w:val="clear" w:color="auto" w:fill="auto"/>
            <w:vAlign w:val="bottom"/>
          </w:tcPr>
          <w:p w14:paraId="6AE6FD96" w14:textId="77777777" w:rsidR="00E027B6" w:rsidRPr="00BC6CC2" w:rsidRDefault="00E027B6">
            <w:pPr>
              <w:spacing w:before="80" w:line="160" w:lineRule="exact"/>
              <w:ind w:left="113"/>
              <w:rPr>
                <w:color w:val="000000" w:themeColor="text1"/>
              </w:rPr>
            </w:pPr>
            <w:r w:rsidRPr="00BC6CC2">
              <w:rPr>
                <w:rFonts w:eastAsia="Symbol"/>
                <w:color w:val="000000" w:themeColor="text1"/>
              </w:rPr>
              <w:t>Республика Молдова</w:t>
            </w:r>
            <w:proofErr w:type="gramStart"/>
            <w:r w:rsidRPr="00BC6CC2">
              <w:rPr>
                <w:rFonts w:eastAsia="Symbol"/>
                <w:color w:val="000000" w:themeColor="text1"/>
                <w:vertAlign w:val="superscript"/>
              </w:rPr>
              <w:t>1</w:t>
            </w:r>
            <w:proofErr w:type="gramEnd"/>
            <w:r w:rsidRPr="00BC6CC2">
              <w:rPr>
                <w:rFonts w:eastAsia="Symbol"/>
                <w:color w:val="000000" w:themeColor="text1"/>
                <w:vertAlign w:val="superscript"/>
              </w:rPr>
              <w:t>)</w:t>
            </w:r>
          </w:p>
        </w:tc>
        <w:tc>
          <w:tcPr>
            <w:tcW w:w="1060" w:type="dxa"/>
            <w:tcBorders>
              <w:left w:val="single" w:sz="6" w:space="0" w:color="000000"/>
            </w:tcBorders>
            <w:shd w:val="clear" w:color="auto" w:fill="auto"/>
            <w:vAlign w:val="bottom"/>
          </w:tcPr>
          <w:p w14:paraId="3A9B4B45" w14:textId="2A45CE13" w:rsidR="00E027B6" w:rsidRPr="00E027B6" w:rsidRDefault="00E027B6" w:rsidP="00F238F9">
            <w:pPr>
              <w:spacing w:before="80" w:line="160" w:lineRule="exact"/>
              <w:ind w:right="340"/>
              <w:jc w:val="right"/>
            </w:pPr>
            <w:r w:rsidRPr="00E027B6">
              <w:rPr>
                <w:rFonts w:eastAsia="Symbol"/>
                <w:lang w:val="en-US"/>
              </w:rPr>
              <w:t>0,4</w:t>
            </w:r>
          </w:p>
        </w:tc>
        <w:tc>
          <w:tcPr>
            <w:tcW w:w="1060" w:type="dxa"/>
            <w:tcBorders>
              <w:left w:val="single" w:sz="6" w:space="0" w:color="000000"/>
            </w:tcBorders>
            <w:shd w:val="clear" w:color="auto" w:fill="auto"/>
            <w:vAlign w:val="bottom"/>
          </w:tcPr>
          <w:p w14:paraId="72A35F91" w14:textId="2D78F1DD" w:rsidR="00E027B6" w:rsidRPr="00E027B6" w:rsidRDefault="00E027B6" w:rsidP="009A6DE4">
            <w:pPr>
              <w:spacing w:before="80" w:line="160" w:lineRule="exact"/>
              <w:ind w:right="340"/>
              <w:jc w:val="right"/>
            </w:pPr>
            <w:r w:rsidRPr="00E027B6">
              <w:t>0,03</w:t>
            </w:r>
          </w:p>
        </w:tc>
        <w:tc>
          <w:tcPr>
            <w:tcW w:w="1060" w:type="dxa"/>
            <w:tcBorders>
              <w:left w:val="single" w:sz="6" w:space="0" w:color="000000"/>
            </w:tcBorders>
            <w:shd w:val="clear" w:color="auto" w:fill="auto"/>
            <w:vAlign w:val="bottom"/>
          </w:tcPr>
          <w:p w14:paraId="00964526" w14:textId="19C1D672" w:rsidR="00E027B6" w:rsidRPr="00E027B6" w:rsidRDefault="00E027B6" w:rsidP="009A6DE4">
            <w:pPr>
              <w:spacing w:before="80" w:line="160" w:lineRule="exact"/>
              <w:ind w:right="340"/>
              <w:jc w:val="right"/>
            </w:pPr>
            <w:r w:rsidRPr="00E027B6">
              <w:t>0,1</w:t>
            </w:r>
          </w:p>
        </w:tc>
        <w:tc>
          <w:tcPr>
            <w:tcW w:w="1061" w:type="dxa"/>
            <w:tcBorders>
              <w:left w:val="single" w:sz="6" w:space="0" w:color="000000"/>
            </w:tcBorders>
            <w:shd w:val="clear" w:color="auto" w:fill="auto"/>
            <w:vAlign w:val="bottom"/>
          </w:tcPr>
          <w:p w14:paraId="1FE785DE" w14:textId="63381873" w:rsidR="00E027B6" w:rsidRPr="00E027B6" w:rsidRDefault="00E027B6" w:rsidP="009F4D2A">
            <w:pPr>
              <w:spacing w:before="80" w:line="160" w:lineRule="exact"/>
              <w:ind w:right="340"/>
              <w:jc w:val="right"/>
            </w:pPr>
            <w:r w:rsidRPr="00E027B6">
              <w:t>0,1</w:t>
            </w:r>
          </w:p>
        </w:tc>
        <w:tc>
          <w:tcPr>
            <w:tcW w:w="2839" w:type="dxa"/>
            <w:tcBorders>
              <w:left w:val="single" w:sz="6" w:space="0" w:color="000000"/>
            </w:tcBorders>
            <w:shd w:val="clear" w:color="auto" w:fill="auto"/>
            <w:vAlign w:val="bottom"/>
          </w:tcPr>
          <w:p w14:paraId="10075EEF" w14:textId="77777777" w:rsidR="00E027B6" w:rsidRPr="00BC6CC2" w:rsidRDefault="00E027B6">
            <w:pPr>
              <w:spacing w:before="80" w:line="160" w:lineRule="exact"/>
              <w:ind w:left="170"/>
              <w:rPr>
                <w:color w:val="000000" w:themeColor="text1"/>
              </w:rPr>
            </w:pPr>
            <w:proofErr w:type="gramStart"/>
            <w:r w:rsidRPr="00BC6CC2">
              <w:rPr>
                <w:rFonts w:eastAsia="Symbol"/>
                <w:i/>
                <w:color w:val="000000" w:themeColor="text1"/>
              </w:rPr>
              <w:t>Republic of Moldova</w:t>
            </w:r>
            <w:r w:rsidRPr="00BC6CC2">
              <w:rPr>
                <w:rFonts w:eastAsia="Symbol"/>
                <w:i/>
                <w:color w:val="000000" w:themeColor="text1"/>
                <w:vertAlign w:val="superscript"/>
                <w:lang w:val="en-US"/>
              </w:rPr>
              <w:t>1</w:t>
            </w:r>
            <w:r w:rsidRPr="00BC6CC2">
              <w:rPr>
                <w:rFonts w:eastAsia="Symbol"/>
                <w:i/>
                <w:color w:val="000000" w:themeColor="text1"/>
                <w:vertAlign w:val="superscript"/>
              </w:rPr>
              <w:t>)</w:t>
            </w:r>
            <w:proofErr w:type="gramEnd"/>
          </w:p>
        </w:tc>
      </w:tr>
      <w:tr w:rsidR="00E027B6" w:rsidRPr="00D21FE6" w14:paraId="71DB3480" w14:textId="77777777" w:rsidTr="009F4D2A">
        <w:trPr>
          <w:cantSplit/>
        </w:trPr>
        <w:tc>
          <w:tcPr>
            <w:tcW w:w="2842" w:type="dxa"/>
            <w:shd w:val="clear" w:color="auto" w:fill="auto"/>
            <w:vAlign w:val="bottom"/>
          </w:tcPr>
          <w:p w14:paraId="572D3154" w14:textId="77777777" w:rsidR="00E027B6" w:rsidRPr="00BC6CC2" w:rsidRDefault="00E027B6">
            <w:pPr>
              <w:spacing w:before="80" w:line="160" w:lineRule="exact"/>
              <w:ind w:left="113"/>
              <w:rPr>
                <w:color w:val="000000" w:themeColor="text1"/>
              </w:rPr>
            </w:pPr>
            <w:r w:rsidRPr="00BC6CC2">
              <w:rPr>
                <w:rFonts w:eastAsia="Symbol"/>
                <w:color w:val="000000" w:themeColor="text1"/>
              </w:rPr>
              <w:t>Таджикистан</w:t>
            </w:r>
          </w:p>
        </w:tc>
        <w:tc>
          <w:tcPr>
            <w:tcW w:w="1060" w:type="dxa"/>
            <w:tcBorders>
              <w:left w:val="single" w:sz="6" w:space="0" w:color="000000"/>
            </w:tcBorders>
            <w:shd w:val="clear" w:color="auto" w:fill="auto"/>
            <w:vAlign w:val="bottom"/>
          </w:tcPr>
          <w:p w14:paraId="7BCA5272" w14:textId="27573C87" w:rsidR="00E027B6" w:rsidRPr="00E027B6" w:rsidRDefault="00E027B6" w:rsidP="00F238F9">
            <w:pPr>
              <w:spacing w:before="80" w:line="160" w:lineRule="exact"/>
              <w:ind w:right="340"/>
              <w:jc w:val="right"/>
            </w:pPr>
            <w:r w:rsidRPr="00E027B6">
              <w:rPr>
                <w:rFonts w:eastAsia="Symbol"/>
                <w:lang w:val="en-US"/>
              </w:rPr>
              <w:t>0,03</w:t>
            </w:r>
          </w:p>
        </w:tc>
        <w:tc>
          <w:tcPr>
            <w:tcW w:w="1060" w:type="dxa"/>
            <w:tcBorders>
              <w:left w:val="single" w:sz="6" w:space="0" w:color="000000"/>
            </w:tcBorders>
            <w:shd w:val="clear" w:color="auto" w:fill="auto"/>
            <w:vAlign w:val="bottom"/>
          </w:tcPr>
          <w:p w14:paraId="1BC9C95D" w14:textId="68D64ABE" w:rsidR="00E027B6" w:rsidRPr="00E027B6" w:rsidRDefault="00E027B6" w:rsidP="009A6DE4">
            <w:pPr>
              <w:spacing w:before="80" w:line="160" w:lineRule="exact"/>
              <w:ind w:right="340"/>
              <w:jc w:val="right"/>
            </w:pPr>
            <w:r w:rsidRPr="00E027B6">
              <w:t>0,02</w:t>
            </w:r>
          </w:p>
        </w:tc>
        <w:tc>
          <w:tcPr>
            <w:tcW w:w="1060" w:type="dxa"/>
            <w:tcBorders>
              <w:left w:val="single" w:sz="6" w:space="0" w:color="000000"/>
            </w:tcBorders>
            <w:shd w:val="clear" w:color="auto" w:fill="auto"/>
            <w:vAlign w:val="bottom"/>
          </w:tcPr>
          <w:p w14:paraId="273EC8A2" w14:textId="5BD6538D" w:rsidR="00E027B6" w:rsidRPr="00E027B6" w:rsidRDefault="00E027B6" w:rsidP="009A6DE4">
            <w:pPr>
              <w:spacing w:before="80" w:line="160" w:lineRule="exact"/>
              <w:ind w:right="340"/>
              <w:jc w:val="right"/>
            </w:pPr>
            <w:r w:rsidRPr="00E027B6">
              <w:t>0,02</w:t>
            </w:r>
          </w:p>
        </w:tc>
        <w:tc>
          <w:tcPr>
            <w:tcW w:w="1061" w:type="dxa"/>
            <w:tcBorders>
              <w:left w:val="single" w:sz="6" w:space="0" w:color="000000"/>
            </w:tcBorders>
            <w:shd w:val="clear" w:color="auto" w:fill="auto"/>
            <w:vAlign w:val="bottom"/>
          </w:tcPr>
          <w:p w14:paraId="2EA3AC25" w14:textId="480BF0E5" w:rsidR="00E027B6" w:rsidRPr="00E027B6" w:rsidRDefault="00E027B6" w:rsidP="009F4D2A">
            <w:pPr>
              <w:spacing w:before="80" w:line="160" w:lineRule="exact"/>
              <w:ind w:right="340"/>
              <w:jc w:val="right"/>
            </w:pPr>
            <w:r w:rsidRPr="00E027B6">
              <w:t>0,02</w:t>
            </w:r>
          </w:p>
        </w:tc>
        <w:tc>
          <w:tcPr>
            <w:tcW w:w="2839" w:type="dxa"/>
            <w:tcBorders>
              <w:left w:val="single" w:sz="6" w:space="0" w:color="000000"/>
            </w:tcBorders>
            <w:shd w:val="clear" w:color="auto" w:fill="auto"/>
            <w:vAlign w:val="bottom"/>
          </w:tcPr>
          <w:p w14:paraId="580FD13F" w14:textId="77777777" w:rsidR="00E027B6" w:rsidRPr="00BC6CC2" w:rsidRDefault="00E027B6">
            <w:pPr>
              <w:spacing w:before="80" w:line="160" w:lineRule="exact"/>
              <w:ind w:left="170"/>
              <w:rPr>
                <w:color w:val="000000" w:themeColor="text1"/>
              </w:rPr>
            </w:pPr>
            <w:r w:rsidRPr="00BC6CC2">
              <w:rPr>
                <w:rFonts w:eastAsia="Symbol"/>
                <w:i/>
                <w:color w:val="000000" w:themeColor="text1"/>
              </w:rPr>
              <w:t>Tajikistan</w:t>
            </w:r>
          </w:p>
        </w:tc>
      </w:tr>
      <w:tr w:rsidR="00E027B6" w:rsidRPr="00D21FE6" w14:paraId="000B1FAF" w14:textId="77777777" w:rsidTr="009F4D2A">
        <w:trPr>
          <w:cantSplit/>
        </w:trPr>
        <w:tc>
          <w:tcPr>
            <w:tcW w:w="2842" w:type="dxa"/>
            <w:shd w:val="clear" w:color="auto" w:fill="auto"/>
            <w:vAlign w:val="bottom"/>
          </w:tcPr>
          <w:p w14:paraId="017A11CF" w14:textId="77777777" w:rsidR="00E027B6" w:rsidRPr="00BC6CC2" w:rsidRDefault="00E027B6">
            <w:pPr>
              <w:spacing w:before="80" w:line="160" w:lineRule="exact"/>
              <w:ind w:left="113"/>
              <w:rPr>
                <w:color w:val="000000" w:themeColor="text1"/>
              </w:rPr>
            </w:pPr>
            <w:r w:rsidRPr="00BC6CC2">
              <w:rPr>
                <w:rFonts w:eastAsia="Symbol"/>
                <w:color w:val="000000" w:themeColor="text1"/>
              </w:rPr>
              <w:t>Туркмения</w:t>
            </w:r>
          </w:p>
        </w:tc>
        <w:tc>
          <w:tcPr>
            <w:tcW w:w="1060" w:type="dxa"/>
            <w:tcBorders>
              <w:left w:val="single" w:sz="6" w:space="0" w:color="000000"/>
            </w:tcBorders>
            <w:shd w:val="clear" w:color="auto" w:fill="auto"/>
            <w:vAlign w:val="bottom"/>
          </w:tcPr>
          <w:p w14:paraId="4309D6B0" w14:textId="6CA95902" w:rsidR="00E027B6" w:rsidRPr="00E027B6" w:rsidRDefault="00E027B6" w:rsidP="00F238F9">
            <w:pPr>
              <w:spacing w:before="80" w:line="160" w:lineRule="exact"/>
              <w:ind w:right="340"/>
              <w:jc w:val="right"/>
            </w:pPr>
            <w:r w:rsidRPr="00E027B6">
              <w:rPr>
                <w:rFonts w:eastAsia="Symbol"/>
                <w:lang w:val="en-US"/>
              </w:rPr>
              <w:t>1,7</w:t>
            </w:r>
          </w:p>
        </w:tc>
        <w:tc>
          <w:tcPr>
            <w:tcW w:w="1060" w:type="dxa"/>
            <w:tcBorders>
              <w:left w:val="single" w:sz="6" w:space="0" w:color="000000"/>
            </w:tcBorders>
            <w:shd w:val="clear" w:color="auto" w:fill="auto"/>
            <w:vAlign w:val="bottom"/>
          </w:tcPr>
          <w:p w14:paraId="6B7E0962" w14:textId="24191A51" w:rsidR="00E027B6" w:rsidRPr="00E027B6" w:rsidRDefault="00E027B6" w:rsidP="009A6DE4">
            <w:pPr>
              <w:spacing w:before="80" w:line="160" w:lineRule="exact"/>
              <w:ind w:right="340"/>
              <w:jc w:val="right"/>
            </w:pPr>
            <w:r w:rsidRPr="00E027B6">
              <w:t>…</w:t>
            </w:r>
          </w:p>
        </w:tc>
        <w:tc>
          <w:tcPr>
            <w:tcW w:w="1060" w:type="dxa"/>
            <w:tcBorders>
              <w:left w:val="single" w:sz="6" w:space="0" w:color="000000"/>
            </w:tcBorders>
            <w:shd w:val="clear" w:color="auto" w:fill="auto"/>
            <w:vAlign w:val="bottom"/>
          </w:tcPr>
          <w:p w14:paraId="5D3AEC09" w14:textId="6CBA8B3B" w:rsidR="00E027B6" w:rsidRPr="00E027B6" w:rsidRDefault="00E027B6" w:rsidP="009A6DE4">
            <w:pPr>
              <w:spacing w:before="80" w:line="160" w:lineRule="exact"/>
              <w:ind w:right="340"/>
              <w:jc w:val="right"/>
            </w:pPr>
            <w:r w:rsidRPr="00E027B6">
              <w:t>…</w:t>
            </w:r>
          </w:p>
        </w:tc>
        <w:tc>
          <w:tcPr>
            <w:tcW w:w="1061" w:type="dxa"/>
            <w:tcBorders>
              <w:left w:val="single" w:sz="6" w:space="0" w:color="000000"/>
            </w:tcBorders>
            <w:shd w:val="clear" w:color="auto" w:fill="auto"/>
            <w:vAlign w:val="bottom"/>
          </w:tcPr>
          <w:p w14:paraId="387E03CA" w14:textId="7729759A" w:rsidR="00E027B6" w:rsidRPr="00E027B6" w:rsidRDefault="00E027B6" w:rsidP="009F4D2A">
            <w:pPr>
              <w:spacing w:before="80" w:line="160" w:lineRule="exact"/>
              <w:ind w:right="340"/>
              <w:jc w:val="right"/>
            </w:pPr>
            <w:r w:rsidRPr="00E027B6">
              <w:t>…</w:t>
            </w:r>
          </w:p>
        </w:tc>
        <w:tc>
          <w:tcPr>
            <w:tcW w:w="2839" w:type="dxa"/>
            <w:tcBorders>
              <w:left w:val="single" w:sz="6" w:space="0" w:color="000000"/>
            </w:tcBorders>
            <w:shd w:val="clear" w:color="auto" w:fill="auto"/>
            <w:vAlign w:val="bottom"/>
          </w:tcPr>
          <w:p w14:paraId="55643326" w14:textId="77777777" w:rsidR="00E027B6" w:rsidRPr="00BC6CC2" w:rsidRDefault="00E027B6">
            <w:pPr>
              <w:spacing w:before="80" w:line="160" w:lineRule="exact"/>
              <w:ind w:left="170"/>
              <w:rPr>
                <w:color w:val="000000" w:themeColor="text1"/>
              </w:rPr>
            </w:pPr>
            <w:r w:rsidRPr="00BC6CC2">
              <w:rPr>
                <w:rFonts w:eastAsia="Symbol"/>
                <w:i/>
                <w:color w:val="000000" w:themeColor="text1"/>
              </w:rPr>
              <w:t>Turkmenistan</w:t>
            </w:r>
          </w:p>
        </w:tc>
      </w:tr>
      <w:tr w:rsidR="00E027B6" w:rsidRPr="00D21FE6" w14:paraId="401A45B8" w14:textId="77777777" w:rsidTr="009F4D2A">
        <w:trPr>
          <w:cantSplit/>
        </w:trPr>
        <w:tc>
          <w:tcPr>
            <w:tcW w:w="2842" w:type="dxa"/>
            <w:shd w:val="clear" w:color="auto" w:fill="auto"/>
            <w:vAlign w:val="bottom"/>
          </w:tcPr>
          <w:p w14:paraId="45CB3F1C" w14:textId="77777777" w:rsidR="00E027B6" w:rsidRPr="00BC6CC2" w:rsidRDefault="00E027B6">
            <w:pPr>
              <w:spacing w:before="80" w:line="160" w:lineRule="exact"/>
              <w:ind w:left="113"/>
              <w:rPr>
                <w:color w:val="000000" w:themeColor="text1"/>
              </w:rPr>
            </w:pPr>
            <w:r w:rsidRPr="00BC6CC2">
              <w:rPr>
                <w:rFonts w:eastAsia="Symbol"/>
                <w:color w:val="000000" w:themeColor="text1"/>
              </w:rPr>
              <w:t>Узбекистан</w:t>
            </w:r>
          </w:p>
        </w:tc>
        <w:tc>
          <w:tcPr>
            <w:tcW w:w="1060" w:type="dxa"/>
            <w:tcBorders>
              <w:left w:val="single" w:sz="6" w:space="0" w:color="000000"/>
            </w:tcBorders>
            <w:shd w:val="clear" w:color="auto" w:fill="auto"/>
            <w:vAlign w:val="bottom"/>
          </w:tcPr>
          <w:p w14:paraId="2140FA67" w14:textId="495875DD" w:rsidR="00E027B6" w:rsidRPr="00E027B6" w:rsidRDefault="00E027B6" w:rsidP="00F238F9">
            <w:pPr>
              <w:spacing w:before="80" w:line="160" w:lineRule="exact"/>
              <w:ind w:right="340"/>
              <w:jc w:val="right"/>
            </w:pPr>
            <w:r w:rsidRPr="00E027B6">
              <w:rPr>
                <w:rFonts w:eastAsia="Symbol"/>
                <w:lang w:val="en-US"/>
              </w:rPr>
              <w:t>2,9</w:t>
            </w:r>
          </w:p>
        </w:tc>
        <w:tc>
          <w:tcPr>
            <w:tcW w:w="1060" w:type="dxa"/>
            <w:tcBorders>
              <w:left w:val="single" w:sz="6" w:space="0" w:color="000000"/>
            </w:tcBorders>
            <w:shd w:val="clear" w:color="auto" w:fill="auto"/>
            <w:vAlign w:val="bottom"/>
          </w:tcPr>
          <w:p w14:paraId="54D311BD" w14:textId="7C8C3C40" w:rsidR="00E027B6" w:rsidRPr="00E027B6" w:rsidRDefault="00E027B6" w:rsidP="009A6DE4">
            <w:pPr>
              <w:spacing w:before="80" w:line="160" w:lineRule="exact"/>
              <w:ind w:right="340"/>
              <w:jc w:val="right"/>
            </w:pPr>
            <w:r w:rsidRPr="00E027B6">
              <w:t>3,5</w:t>
            </w:r>
          </w:p>
        </w:tc>
        <w:tc>
          <w:tcPr>
            <w:tcW w:w="1060" w:type="dxa"/>
            <w:tcBorders>
              <w:left w:val="single" w:sz="6" w:space="0" w:color="000000"/>
            </w:tcBorders>
            <w:shd w:val="clear" w:color="auto" w:fill="auto"/>
            <w:vAlign w:val="bottom"/>
          </w:tcPr>
          <w:p w14:paraId="405C7513" w14:textId="64A2799C" w:rsidR="00E027B6" w:rsidRPr="00E027B6" w:rsidRDefault="00E027B6" w:rsidP="009A6DE4">
            <w:pPr>
              <w:spacing w:before="80" w:line="160" w:lineRule="exact"/>
              <w:ind w:right="340"/>
              <w:jc w:val="right"/>
            </w:pPr>
            <w:r w:rsidRPr="00E027B6">
              <w:t>3,9</w:t>
            </w:r>
          </w:p>
        </w:tc>
        <w:tc>
          <w:tcPr>
            <w:tcW w:w="1061" w:type="dxa"/>
            <w:tcBorders>
              <w:left w:val="single" w:sz="6" w:space="0" w:color="000000"/>
            </w:tcBorders>
            <w:shd w:val="clear" w:color="auto" w:fill="auto"/>
            <w:vAlign w:val="bottom"/>
          </w:tcPr>
          <w:p w14:paraId="36042595" w14:textId="19D377D6" w:rsidR="00E027B6" w:rsidRPr="00E027B6" w:rsidRDefault="00E027B6" w:rsidP="009F4D2A">
            <w:pPr>
              <w:spacing w:before="80" w:line="160" w:lineRule="exact"/>
              <w:ind w:right="340"/>
              <w:jc w:val="right"/>
            </w:pPr>
            <w:r w:rsidRPr="00E027B6">
              <w:t>4,1</w:t>
            </w:r>
          </w:p>
        </w:tc>
        <w:tc>
          <w:tcPr>
            <w:tcW w:w="2839" w:type="dxa"/>
            <w:tcBorders>
              <w:left w:val="single" w:sz="6" w:space="0" w:color="000000"/>
            </w:tcBorders>
            <w:shd w:val="clear" w:color="auto" w:fill="auto"/>
            <w:vAlign w:val="bottom"/>
          </w:tcPr>
          <w:p w14:paraId="58228A23" w14:textId="77777777" w:rsidR="00E027B6" w:rsidRPr="00BC6CC2" w:rsidRDefault="00E027B6">
            <w:pPr>
              <w:spacing w:before="80" w:line="160" w:lineRule="exact"/>
              <w:ind w:left="170"/>
              <w:rPr>
                <w:color w:val="000000" w:themeColor="text1"/>
              </w:rPr>
            </w:pPr>
            <w:r w:rsidRPr="00BC6CC2">
              <w:rPr>
                <w:rFonts w:eastAsia="Symbol"/>
                <w:i/>
                <w:color w:val="000000" w:themeColor="text1"/>
              </w:rPr>
              <w:t>Uzbekistan</w:t>
            </w:r>
          </w:p>
        </w:tc>
      </w:tr>
      <w:tr w:rsidR="00E027B6" w:rsidRPr="00D21FE6" w14:paraId="694872BF" w14:textId="77777777" w:rsidTr="009F4D2A">
        <w:trPr>
          <w:cantSplit/>
        </w:trPr>
        <w:tc>
          <w:tcPr>
            <w:tcW w:w="2842" w:type="dxa"/>
            <w:shd w:val="clear" w:color="auto" w:fill="auto"/>
            <w:vAlign w:val="bottom"/>
          </w:tcPr>
          <w:p w14:paraId="4AF177FD" w14:textId="345C936E" w:rsidR="00E027B6" w:rsidRPr="008819FE" w:rsidRDefault="00E027B6">
            <w:pPr>
              <w:spacing w:before="80" w:line="160" w:lineRule="exact"/>
              <w:ind w:left="113"/>
              <w:rPr>
                <w:color w:val="000000" w:themeColor="text1"/>
                <w:vertAlign w:val="superscript"/>
              </w:rPr>
            </w:pPr>
            <w:r w:rsidRPr="00BC6CC2">
              <w:rPr>
                <w:rFonts w:eastAsia="Symbol"/>
                <w:color w:val="000000" w:themeColor="text1"/>
              </w:rPr>
              <w:t>Украина</w:t>
            </w:r>
          </w:p>
        </w:tc>
        <w:tc>
          <w:tcPr>
            <w:tcW w:w="1060" w:type="dxa"/>
            <w:tcBorders>
              <w:left w:val="single" w:sz="6" w:space="0" w:color="000000"/>
            </w:tcBorders>
            <w:shd w:val="clear" w:color="auto" w:fill="auto"/>
            <w:vAlign w:val="bottom"/>
          </w:tcPr>
          <w:p w14:paraId="2C94FE14" w14:textId="50E9F9F3" w:rsidR="00E027B6" w:rsidRPr="00E027B6" w:rsidRDefault="00E027B6" w:rsidP="00F238F9">
            <w:pPr>
              <w:spacing w:before="80" w:line="160" w:lineRule="exact"/>
              <w:ind w:right="340"/>
              <w:jc w:val="right"/>
            </w:pPr>
            <w:r w:rsidRPr="00E027B6">
              <w:rPr>
                <w:rFonts w:eastAsia="Symbol"/>
                <w:lang w:val="en-US"/>
              </w:rPr>
              <w:t>50,2</w:t>
            </w:r>
          </w:p>
        </w:tc>
        <w:tc>
          <w:tcPr>
            <w:tcW w:w="1060" w:type="dxa"/>
            <w:tcBorders>
              <w:left w:val="single" w:sz="6" w:space="0" w:color="000000"/>
            </w:tcBorders>
            <w:shd w:val="clear" w:color="auto" w:fill="auto"/>
            <w:vAlign w:val="bottom"/>
          </w:tcPr>
          <w:p w14:paraId="6AE3FE95" w14:textId="5B7DF8B1" w:rsidR="00E027B6" w:rsidRPr="00E027B6" w:rsidRDefault="00E027B6" w:rsidP="004B35A5">
            <w:pPr>
              <w:spacing w:before="80" w:line="160" w:lineRule="exact"/>
              <w:ind w:right="340"/>
              <w:jc w:val="right"/>
            </w:pPr>
            <w:r w:rsidRPr="00E027B6">
              <w:t>…</w:t>
            </w:r>
          </w:p>
        </w:tc>
        <w:tc>
          <w:tcPr>
            <w:tcW w:w="1060" w:type="dxa"/>
            <w:tcBorders>
              <w:left w:val="single" w:sz="6" w:space="0" w:color="000000"/>
            </w:tcBorders>
            <w:shd w:val="clear" w:color="auto" w:fill="auto"/>
            <w:vAlign w:val="bottom"/>
          </w:tcPr>
          <w:p w14:paraId="47AA989C" w14:textId="32B8FF8C" w:rsidR="00E027B6" w:rsidRPr="00E027B6" w:rsidRDefault="00E027B6" w:rsidP="009A6DE4">
            <w:pPr>
              <w:spacing w:before="80" w:line="160" w:lineRule="exact"/>
              <w:ind w:right="340"/>
              <w:jc w:val="right"/>
            </w:pPr>
            <w:r w:rsidRPr="00E027B6">
              <w:t>…</w:t>
            </w:r>
          </w:p>
        </w:tc>
        <w:tc>
          <w:tcPr>
            <w:tcW w:w="1061" w:type="dxa"/>
            <w:tcBorders>
              <w:left w:val="single" w:sz="6" w:space="0" w:color="000000"/>
            </w:tcBorders>
            <w:shd w:val="clear" w:color="auto" w:fill="auto"/>
            <w:vAlign w:val="bottom"/>
          </w:tcPr>
          <w:p w14:paraId="76AD6386" w14:textId="23280E51" w:rsidR="00E027B6" w:rsidRPr="00E027B6" w:rsidRDefault="00E027B6" w:rsidP="009F4D2A">
            <w:pPr>
              <w:spacing w:before="80" w:line="160" w:lineRule="exact"/>
              <w:ind w:right="340"/>
              <w:jc w:val="right"/>
            </w:pPr>
            <w:r w:rsidRPr="00E027B6">
              <w:t>…</w:t>
            </w:r>
          </w:p>
        </w:tc>
        <w:tc>
          <w:tcPr>
            <w:tcW w:w="2839" w:type="dxa"/>
            <w:tcBorders>
              <w:left w:val="single" w:sz="6" w:space="0" w:color="000000"/>
            </w:tcBorders>
            <w:shd w:val="clear" w:color="auto" w:fill="auto"/>
            <w:vAlign w:val="bottom"/>
          </w:tcPr>
          <w:p w14:paraId="74CFF720" w14:textId="39098A61" w:rsidR="00E027B6" w:rsidRPr="008819FE" w:rsidRDefault="00E027B6">
            <w:pPr>
              <w:spacing w:before="80" w:line="160" w:lineRule="exact"/>
              <w:ind w:left="170"/>
              <w:rPr>
                <w:color w:val="000000" w:themeColor="text1"/>
                <w:vertAlign w:val="superscript"/>
              </w:rPr>
            </w:pPr>
            <w:r w:rsidRPr="00BC6CC2">
              <w:rPr>
                <w:rFonts w:eastAsia="Symbol"/>
                <w:i/>
                <w:color w:val="000000" w:themeColor="text1"/>
              </w:rPr>
              <w:t>Ukraine</w:t>
            </w:r>
          </w:p>
        </w:tc>
      </w:tr>
      <w:tr w:rsidR="00E027B6" w:rsidRPr="00D21FE6" w14:paraId="232D416F" w14:textId="77777777" w:rsidTr="009F4D2A">
        <w:trPr>
          <w:cantSplit/>
        </w:trPr>
        <w:tc>
          <w:tcPr>
            <w:tcW w:w="2842" w:type="dxa"/>
            <w:shd w:val="clear" w:color="auto" w:fill="auto"/>
            <w:vAlign w:val="bottom"/>
          </w:tcPr>
          <w:p w14:paraId="1B66E76D" w14:textId="77777777" w:rsidR="00E027B6" w:rsidRPr="00BC6CC2" w:rsidRDefault="00E027B6">
            <w:pPr>
              <w:spacing w:before="80" w:line="160" w:lineRule="exact"/>
              <w:rPr>
                <w:color w:val="000000" w:themeColor="text1"/>
              </w:rPr>
            </w:pPr>
            <w:r w:rsidRPr="00BC6CC2">
              <w:rPr>
                <w:rFonts w:eastAsia="Symbol"/>
                <w:b/>
                <w:bCs/>
                <w:color w:val="000000" w:themeColor="text1"/>
              </w:rPr>
              <w:t>Страны БРИКС</w:t>
            </w:r>
          </w:p>
        </w:tc>
        <w:tc>
          <w:tcPr>
            <w:tcW w:w="1060" w:type="dxa"/>
            <w:tcBorders>
              <w:left w:val="single" w:sz="6" w:space="0" w:color="000000"/>
            </w:tcBorders>
            <w:shd w:val="clear" w:color="auto" w:fill="auto"/>
            <w:vAlign w:val="bottom"/>
          </w:tcPr>
          <w:p w14:paraId="55C8F280" w14:textId="77777777" w:rsidR="00E027B6" w:rsidRPr="00E027B6" w:rsidRDefault="00E027B6" w:rsidP="00F238F9">
            <w:pPr>
              <w:snapToGrid w:val="0"/>
              <w:spacing w:before="80" w:line="160" w:lineRule="exact"/>
              <w:ind w:right="340"/>
              <w:jc w:val="right"/>
              <w:rPr>
                <w:rFonts w:eastAsia="Symbol"/>
                <w:b/>
                <w:bCs/>
                <w:lang w:val="en-US"/>
              </w:rPr>
            </w:pPr>
          </w:p>
        </w:tc>
        <w:tc>
          <w:tcPr>
            <w:tcW w:w="1060" w:type="dxa"/>
            <w:tcBorders>
              <w:left w:val="single" w:sz="6" w:space="0" w:color="000000"/>
            </w:tcBorders>
            <w:shd w:val="clear" w:color="auto" w:fill="auto"/>
            <w:vAlign w:val="bottom"/>
          </w:tcPr>
          <w:p w14:paraId="190BF14B" w14:textId="77777777" w:rsidR="00E027B6" w:rsidRPr="00E027B6" w:rsidRDefault="00E027B6" w:rsidP="009A6DE4">
            <w:pPr>
              <w:snapToGrid w:val="0"/>
              <w:spacing w:before="80" w:line="160" w:lineRule="exact"/>
              <w:ind w:right="340"/>
              <w:jc w:val="right"/>
              <w:rPr>
                <w:rFonts w:eastAsia="Symbol"/>
                <w:lang w:val="en-US"/>
              </w:rPr>
            </w:pPr>
          </w:p>
        </w:tc>
        <w:tc>
          <w:tcPr>
            <w:tcW w:w="1060" w:type="dxa"/>
            <w:tcBorders>
              <w:left w:val="single" w:sz="6" w:space="0" w:color="000000"/>
            </w:tcBorders>
            <w:shd w:val="clear" w:color="auto" w:fill="auto"/>
            <w:vAlign w:val="bottom"/>
          </w:tcPr>
          <w:p w14:paraId="7A348716" w14:textId="77777777" w:rsidR="00E027B6" w:rsidRPr="00E027B6" w:rsidRDefault="00E027B6" w:rsidP="009A6DE4">
            <w:pPr>
              <w:snapToGrid w:val="0"/>
              <w:spacing w:before="80" w:line="160" w:lineRule="exact"/>
              <w:ind w:right="340"/>
              <w:jc w:val="right"/>
              <w:rPr>
                <w:rFonts w:eastAsia="Symbol"/>
                <w:lang w:val="en-US"/>
              </w:rPr>
            </w:pPr>
          </w:p>
        </w:tc>
        <w:tc>
          <w:tcPr>
            <w:tcW w:w="1061" w:type="dxa"/>
            <w:tcBorders>
              <w:left w:val="single" w:sz="6" w:space="0" w:color="000000"/>
            </w:tcBorders>
            <w:shd w:val="clear" w:color="auto" w:fill="auto"/>
            <w:vAlign w:val="bottom"/>
          </w:tcPr>
          <w:p w14:paraId="4C2F43B6" w14:textId="77777777" w:rsidR="00E027B6" w:rsidRPr="00E027B6" w:rsidRDefault="00E027B6" w:rsidP="009F4D2A">
            <w:pPr>
              <w:snapToGrid w:val="0"/>
              <w:spacing w:before="80" w:line="160" w:lineRule="exact"/>
              <w:ind w:right="340"/>
              <w:jc w:val="right"/>
              <w:rPr>
                <w:rFonts w:eastAsia="Symbol"/>
                <w:lang w:val="en-US"/>
              </w:rPr>
            </w:pPr>
          </w:p>
        </w:tc>
        <w:tc>
          <w:tcPr>
            <w:tcW w:w="2839" w:type="dxa"/>
            <w:tcBorders>
              <w:left w:val="single" w:sz="6" w:space="0" w:color="000000"/>
            </w:tcBorders>
            <w:shd w:val="clear" w:color="auto" w:fill="auto"/>
            <w:vAlign w:val="bottom"/>
          </w:tcPr>
          <w:p w14:paraId="4C458C89" w14:textId="77777777" w:rsidR="00E027B6" w:rsidRPr="00BC6CC2" w:rsidRDefault="00E027B6">
            <w:pPr>
              <w:spacing w:before="80" w:line="160" w:lineRule="exact"/>
              <w:ind w:left="57"/>
              <w:rPr>
                <w:color w:val="000000" w:themeColor="text1"/>
              </w:rPr>
            </w:pPr>
            <w:r w:rsidRPr="00BC6CC2">
              <w:rPr>
                <w:rFonts w:eastAsia="Symbol"/>
                <w:b/>
                <w:i/>
                <w:color w:val="000000" w:themeColor="text1"/>
                <w:lang w:val="en"/>
              </w:rPr>
              <w:t>BRICS countries</w:t>
            </w:r>
          </w:p>
        </w:tc>
      </w:tr>
      <w:tr w:rsidR="00E027B6" w:rsidRPr="00D21FE6" w14:paraId="70CBB226" w14:textId="77777777" w:rsidTr="009F4D2A">
        <w:trPr>
          <w:cantSplit/>
        </w:trPr>
        <w:tc>
          <w:tcPr>
            <w:tcW w:w="2842" w:type="dxa"/>
            <w:shd w:val="clear" w:color="auto" w:fill="auto"/>
            <w:vAlign w:val="bottom"/>
          </w:tcPr>
          <w:p w14:paraId="1A33F4C0" w14:textId="088BD6D5" w:rsidR="00E027B6" w:rsidRPr="00BC6CC2" w:rsidRDefault="00E027B6">
            <w:pPr>
              <w:spacing w:before="80" w:line="160" w:lineRule="exact"/>
              <w:ind w:left="340"/>
              <w:rPr>
                <w:color w:val="000000" w:themeColor="text1"/>
              </w:rPr>
            </w:pPr>
            <w:r w:rsidRPr="008819FE">
              <w:rPr>
                <w:rFonts w:eastAsia="Symbol"/>
              </w:rPr>
              <w:t>из них:</w:t>
            </w:r>
          </w:p>
        </w:tc>
        <w:tc>
          <w:tcPr>
            <w:tcW w:w="1060" w:type="dxa"/>
            <w:tcBorders>
              <w:left w:val="single" w:sz="6" w:space="0" w:color="000000"/>
            </w:tcBorders>
            <w:shd w:val="clear" w:color="auto" w:fill="auto"/>
            <w:vAlign w:val="bottom"/>
          </w:tcPr>
          <w:p w14:paraId="564130C8" w14:textId="77777777" w:rsidR="00E027B6" w:rsidRPr="00E027B6" w:rsidRDefault="00E027B6" w:rsidP="00F238F9">
            <w:pPr>
              <w:snapToGrid w:val="0"/>
              <w:spacing w:before="80" w:line="160" w:lineRule="exact"/>
              <w:ind w:right="340"/>
              <w:jc w:val="right"/>
              <w:rPr>
                <w:rFonts w:eastAsia="Symbol"/>
                <w:lang w:val="en-US"/>
              </w:rPr>
            </w:pPr>
          </w:p>
        </w:tc>
        <w:tc>
          <w:tcPr>
            <w:tcW w:w="1060" w:type="dxa"/>
            <w:tcBorders>
              <w:left w:val="single" w:sz="6" w:space="0" w:color="000000"/>
            </w:tcBorders>
            <w:shd w:val="clear" w:color="auto" w:fill="auto"/>
            <w:vAlign w:val="bottom"/>
          </w:tcPr>
          <w:p w14:paraId="1DF949FE" w14:textId="77777777" w:rsidR="00E027B6" w:rsidRPr="00E027B6" w:rsidRDefault="00E027B6" w:rsidP="009A6DE4">
            <w:pPr>
              <w:snapToGrid w:val="0"/>
              <w:spacing w:before="80" w:line="160" w:lineRule="exact"/>
              <w:ind w:right="340"/>
              <w:jc w:val="right"/>
              <w:rPr>
                <w:rFonts w:eastAsia="Symbol"/>
                <w:lang w:val="en-US"/>
              </w:rPr>
            </w:pPr>
          </w:p>
        </w:tc>
        <w:tc>
          <w:tcPr>
            <w:tcW w:w="1060" w:type="dxa"/>
            <w:tcBorders>
              <w:left w:val="single" w:sz="6" w:space="0" w:color="000000"/>
            </w:tcBorders>
            <w:shd w:val="clear" w:color="auto" w:fill="auto"/>
            <w:vAlign w:val="bottom"/>
          </w:tcPr>
          <w:p w14:paraId="7F9846DF" w14:textId="77777777" w:rsidR="00E027B6" w:rsidRPr="00E027B6" w:rsidRDefault="00E027B6" w:rsidP="009A6DE4">
            <w:pPr>
              <w:snapToGrid w:val="0"/>
              <w:spacing w:before="80" w:line="160" w:lineRule="exact"/>
              <w:ind w:right="340"/>
              <w:jc w:val="right"/>
              <w:rPr>
                <w:rFonts w:eastAsia="Symbol"/>
                <w:lang w:val="en-US"/>
              </w:rPr>
            </w:pPr>
          </w:p>
        </w:tc>
        <w:tc>
          <w:tcPr>
            <w:tcW w:w="1061" w:type="dxa"/>
            <w:tcBorders>
              <w:left w:val="single" w:sz="6" w:space="0" w:color="000000"/>
            </w:tcBorders>
            <w:shd w:val="clear" w:color="auto" w:fill="auto"/>
            <w:vAlign w:val="bottom"/>
          </w:tcPr>
          <w:p w14:paraId="0FE3E2A9" w14:textId="77777777" w:rsidR="00E027B6" w:rsidRPr="00E027B6" w:rsidRDefault="00E027B6" w:rsidP="009F4D2A">
            <w:pPr>
              <w:snapToGrid w:val="0"/>
              <w:spacing w:before="80" w:line="160" w:lineRule="exact"/>
              <w:ind w:right="340"/>
              <w:jc w:val="right"/>
              <w:rPr>
                <w:rFonts w:eastAsia="Symbol"/>
                <w:lang w:val="en-US"/>
              </w:rPr>
            </w:pPr>
          </w:p>
        </w:tc>
        <w:tc>
          <w:tcPr>
            <w:tcW w:w="2839" w:type="dxa"/>
            <w:tcBorders>
              <w:left w:val="single" w:sz="6" w:space="0" w:color="000000"/>
            </w:tcBorders>
            <w:shd w:val="clear" w:color="auto" w:fill="auto"/>
            <w:vAlign w:val="bottom"/>
          </w:tcPr>
          <w:p w14:paraId="347B146F" w14:textId="77777777" w:rsidR="00E027B6" w:rsidRPr="00BC6CC2" w:rsidRDefault="00E027B6">
            <w:pPr>
              <w:spacing w:before="80" w:line="160" w:lineRule="exact"/>
              <w:ind w:left="340"/>
              <w:rPr>
                <w:color w:val="000000" w:themeColor="text1"/>
              </w:rPr>
            </w:pPr>
            <w:r w:rsidRPr="00BC6CC2">
              <w:rPr>
                <w:rFonts w:eastAsia="Symbol"/>
                <w:i/>
                <w:color w:val="000000" w:themeColor="text1"/>
              </w:rPr>
              <w:t>of which:</w:t>
            </w:r>
          </w:p>
        </w:tc>
      </w:tr>
      <w:tr w:rsidR="00E027B6" w:rsidRPr="00D21FE6" w14:paraId="447F798B" w14:textId="77777777" w:rsidTr="009F4D2A">
        <w:trPr>
          <w:cantSplit/>
        </w:trPr>
        <w:tc>
          <w:tcPr>
            <w:tcW w:w="2842" w:type="dxa"/>
            <w:shd w:val="clear" w:color="auto" w:fill="auto"/>
            <w:vAlign w:val="bottom"/>
          </w:tcPr>
          <w:p w14:paraId="517E551D" w14:textId="77777777" w:rsidR="00E027B6" w:rsidRPr="00BC6CC2" w:rsidRDefault="00E027B6">
            <w:pPr>
              <w:spacing w:before="80" w:line="160" w:lineRule="exact"/>
              <w:ind w:left="113"/>
              <w:rPr>
                <w:color w:val="000000" w:themeColor="text1"/>
              </w:rPr>
            </w:pPr>
            <w:r w:rsidRPr="00BC6CC2">
              <w:rPr>
                <w:rFonts w:eastAsia="Symbol"/>
                <w:color w:val="000000" w:themeColor="text1"/>
              </w:rPr>
              <w:t>Индия</w:t>
            </w:r>
          </w:p>
        </w:tc>
        <w:tc>
          <w:tcPr>
            <w:tcW w:w="1060" w:type="dxa"/>
            <w:tcBorders>
              <w:left w:val="single" w:sz="6" w:space="0" w:color="000000"/>
            </w:tcBorders>
            <w:shd w:val="clear" w:color="auto" w:fill="auto"/>
            <w:vAlign w:val="bottom"/>
          </w:tcPr>
          <w:p w14:paraId="7694165E" w14:textId="427FE30E" w:rsidR="00E027B6" w:rsidRPr="00E027B6" w:rsidRDefault="00E027B6" w:rsidP="00F238F9">
            <w:pPr>
              <w:spacing w:before="80" w:line="160" w:lineRule="exact"/>
              <w:ind w:right="340"/>
              <w:jc w:val="right"/>
            </w:pPr>
            <w:r w:rsidRPr="00E027B6">
              <w:rPr>
                <w:rFonts w:eastAsia="Symbol"/>
              </w:rPr>
              <w:t>978,5</w:t>
            </w:r>
          </w:p>
        </w:tc>
        <w:tc>
          <w:tcPr>
            <w:tcW w:w="1060" w:type="dxa"/>
            <w:tcBorders>
              <w:left w:val="single" w:sz="6" w:space="0" w:color="000000"/>
            </w:tcBorders>
            <w:shd w:val="clear" w:color="auto" w:fill="auto"/>
            <w:vAlign w:val="bottom"/>
          </w:tcPr>
          <w:p w14:paraId="2A2B1660" w14:textId="24F5017F" w:rsidR="00E027B6" w:rsidRPr="00E027B6" w:rsidRDefault="00E027B6" w:rsidP="009A6DE4">
            <w:pPr>
              <w:spacing w:before="80" w:line="160" w:lineRule="exact"/>
              <w:ind w:right="340"/>
              <w:jc w:val="right"/>
            </w:pPr>
            <w:r w:rsidRPr="00E027B6">
              <w:t>958,9</w:t>
            </w:r>
          </w:p>
        </w:tc>
        <w:tc>
          <w:tcPr>
            <w:tcW w:w="1060" w:type="dxa"/>
            <w:tcBorders>
              <w:left w:val="single" w:sz="6" w:space="0" w:color="000000"/>
            </w:tcBorders>
            <w:shd w:val="clear" w:color="auto" w:fill="auto"/>
            <w:vAlign w:val="bottom"/>
          </w:tcPr>
          <w:p w14:paraId="52062F06" w14:textId="53D52AAF" w:rsidR="00E027B6" w:rsidRPr="00E027B6" w:rsidRDefault="00E027B6" w:rsidP="009A6DE4">
            <w:pPr>
              <w:spacing w:before="80" w:line="160" w:lineRule="exact"/>
              <w:ind w:right="340"/>
              <w:jc w:val="right"/>
              <w:rPr>
                <w:lang w:val="en-US"/>
              </w:rPr>
            </w:pPr>
            <w:r w:rsidRPr="00E027B6">
              <w:t>1 076,0</w:t>
            </w:r>
          </w:p>
        </w:tc>
        <w:tc>
          <w:tcPr>
            <w:tcW w:w="1061" w:type="dxa"/>
            <w:tcBorders>
              <w:left w:val="single" w:sz="6" w:space="0" w:color="000000"/>
            </w:tcBorders>
            <w:shd w:val="clear" w:color="auto" w:fill="auto"/>
            <w:vAlign w:val="bottom"/>
          </w:tcPr>
          <w:p w14:paraId="5246E454" w14:textId="4FD67A47" w:rsidR="00E027B6" w:rsidRPr="00E027B6" w:rsidRDefault="00E027B6" w:rsidP="009F4D2A">
            <w:pPr>
              <w:spacing w:before="80" w:line="160" w:lineRule="exact"/>
              <w:ind w:right="340"/>
              <w:jc w:val="right"/>
              <w:rPr>
                <w:lang w:val="en-US"/>
              </w:rPr>
            </w:pPr>
            <w:r w:rsidRPr="00E027B6">
              <w:rPr>
                <w:lang w:val="en-US"/>
              </w:rPr>
              <w:t>…</w:t>
            </w:r>
          </w:p>
        </w:tc>
        <w:tc>
          <w:tcPr>
            <w:tcW w:w="2839" w:type="dxa"/>
            <w:tcBorders>
              <w:left w:val="single" w:sz="6" w:space="0" w:color="000000"/>
            </w:tcBorders>
            <w:shd w:val="clear" w:color="auto" w:fill="auto"/>
            <w:vAlign w:val="bottom"/>
          </w:tcPr>
          <w:p w14:paraId="04B23A9E" w14:textId="77777777" w:rsidR="00E027B6" w:rsidRPr="00BC6CC2" w:rsidRDefault="00E027B6">
            <w:pPr>
              <w:spacing w:before="80" w:line="160" w:lineRule="exact"/>
              <w:ind w:left="170"/>
              <w:rPr>
                <w:color w:val="000000" w:themeColor="text1"/>
              </w:rPr>
            </w:pPr>
            <w:r w:rsidRPr="00BC6CC2">
              <w:rPr>
                <w:rFonts w:eastAsia="Symbol"/>
                <w:i/>
                <w:color w:val="000000" w:themeColor="text1"/>
              </w:rPr>
              <w:t>India</w:t>
            </w:r>
          </w:p>
        </w:tc>
      </w:tr>
      <w:tr w:rsidR="00E027B6" w:rsidRPr="00D21FE6" w14:paraId="354DB7E2" w14:textId="77777777" w:rsidTr="009F4D2A">
        <w:trPr>
          <w:cantSplit/>
        </w:trPr>
        <w:tc>
          <w:tcPr>
            <w:tcW w:w="2842" w:type="dxa"/>
            <w:shd w:val="clear" w:color="auto" w:fill="auto"/>
            <w:vAlign w:val="bottom"/>
          </w:tcPr>
          <w:p w14:paraId="6966A189" w14:textId="77777777" w:rsidR="00E027B6" w:rsidRPr="00BC6CC2" w:rsidRDefault="00E027B6">
            <w:pPr>
              <w:spacing w:before="80" w:line="160" w:lineRule="exact"/>
              <w:ind w:left="113"/>
              <w:rPr>
                <w:color w:val="000000" w:themeColor="text1"/>
              </w:rPr>
            </w:pPr>
            <w:r w:rsidRPr="00BC6CC2">
              <w:rPr>
                <w:rFonts w:eastAsia="Symbol"/>
                <w:color w:val="000000" w:themeColor="text1"/>
              </w:rPr>
              <w:t>Китай</w:t>
            </w:r>
          </w:p>
        </w:tc>
        <w:tc>
          <w:tcPr>
            <w:tcW w:w="1060" w:type="dxa"/>
            <w:tcBorders>
              <w:left w:val="single" w:sz="6" w:space="0" w:color="000000"/>
            </w:tcBorders>
            <w:shd w:val="clear" w:color="auto" w:fill="auto"/>
            <w:vAlign w:val="bottom"/>
          </w:tcPr>
          <w:p w14:paraId="214FEF05" w14:textId="0067E0DA" w:rsidR="00E027B6" w:rsidRPr="00E027B6" w:rsidRDefault="00E027B6" w:rsidP="00F238F9">
            <w:pPr>
              <w:spacing w:before="80" w:line="160" w:lineRule="exact"/>
              <w:ind w:right="340"/>
              <w:jc w:val="right"/>
            </w:pPr>
            <w:r w:rsidRPr="00E027B6">
              <w:rPr>
                <w:rFonts w:eastAsia="Symbol"/>
              </w:rPr>
              <w:t>876,2</w:t>
            </w:r>
          </w:p>
        </w:tc>
        <w:tc>
          <w:tcPr>
            <w:tcW w:w="1060" w:type="dxa"/>
            <w:tcBorders>
              <w:left w:val="single" w:sz="6" w:space="0" w:color="000000"/>
            </w:tcBorders>
            <w:shd w:val="clear" w:color="auto" w:fill="auto"/>
            <w:vAlign w:val="bottom"/>
          </w:tcPr>
          <w:p w14:paraId="12915C06" w14:textId="55DE3CAD" w:rsidR="00E027B6" w:rsidRPr="00E027B6" w:rsidRDefault="00E027B6" w:rsidP="009A6DE4">
            <w:pPr>
              <w:spacing w:before="80" w:line="160" w:lineRule="exact"/>
              <w:ind w:right="340"/>
              <w:jc w:val="right"/>
              <w:rPr>
                <w:lang w:val="en-US"/>
              </w:rPr>
            </w:pPr>
            <w:r w:rsidRPr="00E027B6">
              <w:rPr>
                <w:lang w:val="en-US"/>
              </w:rPr>
              <w:t>657,8</w:t>
            </w:r>
          </w:p>
        </w:tc>
        <w:tc>
          <w:tcPr>
            <w:tcW w:w="1060" w:type="dxa"/>
            <w:tcBorders>
              <w:left w:val="single" w:sz="6" w:space="0" w:color="000000"/>
            </w:tcBorders>
            <w:shd w:val="clear" w:color="auto" w:fill="auto"/>
            <w:vAlign w:val="bottom"/>
          </w:tcPr>
          <w:p w14:paraId="6D841769" w14:textId="7F864C46" w:rsidR="00E027B6" w:rsidRPr="00E027B6" w:rsidRDefault="00E027B6" w:rsidP="009A6DE4">
            <w:pPr>
              <w:spacing w:before="80" w:line="160" w:lineRule="exact"/>
              <w:ind w:right="340"/>
              <w:jc w:val="right"/>
              <w:rPr>
                <w:lang w:val="en-US"/>
              </w:rPr>
            </w:pPr>
            <w:r w:rsidRPr="00E027B6">
              <w:t>1 472,9</w:t>
            </w:r>
          </w:p>
        </w:tc>
        <w:tc>
          <w:tcPr>
            <w:tcW w:w="1061" w:type="dxa"/>
            <w:tcBorders>
              <w:left w:val="single" w:sz="6" w:space="0" w:color="000000"/>
            </w:tcBorders>
            <w:shd w:val="clear" w:color="auto" w:fill="auto"/>
            <w:vAlign w:val="bottom"/>
          </w:tcPr>
          <w:p w14:paraId="7F83110D" w14:textId="67E64353" w:rsidR="00E027B6" w:rsidRPr="00E027B6" w:rsidRDefault="00E027B6" w:rsidP="009F4D2A">
            <w:pPr>
              <w:spacing w:before="80" w:line="160" w:lineRule="exact"/>
              <w:ind w:right="340"/>
              <w:jc w:val="right"/>
              <w:rPr>
                <w:lang w:val="en-US"/>
              </w:rPr>
            </w:pPr>
            <w:r w:rsidRPr="00E027B6">
              <w:t>1 579,9</w:t>
            </w:r>
          </w:p>
        </w:tc>
        <w:tc>
          <w:tcPr>
            <w:tcW w:w="2839" w:type="dxa"/>
            <w:tcBorders>
              <w:left w:val="single" w:sz="6" w:space="0" w:color="000000"/>
            </w:tcBorders>
            <w:shd w:val="clear" w:color="auto" w:fill="auto"/>
            <w:vAlign w:val="bottom"/>
          </w:tcPr>
          <w:p w14:paraId="62320DF1" w14:textId="77777777" w:rsidR="00E027B6" w:rsidRPr="00BC6CC2" w:rsidRDefault="00E027B6">
            <w:pPr>
              <w:spacing w:before="80" w:line="160" w:lineRule="exact"/>
              <w:ind w:left="170"/>
              <w:rPr>
                <w:color w:val="000000" w:themeColor="text1"/>
              </w:rPr>
            </w:pPr>
            <w:r w:rsidRPr="00BC6CC2">
              <w:rPr>
                <w:rFonts w:eastAsia="Symbol"/>
                <w:i/>
                <w:color w:val="000000" w:themeColor="text1"/>
              </w:rPr>
              <w:t>China</w:t>
            </w:r>
          </w:p>
        </w:tc>
      </w:tr>
      <w:tr w:rsidR="00E027B6" w:rsidRPr="00D21FE6" w14:paraId="1A89C3E2" w14:textId="77777777" w:rsidTr="009F4D2A">
        <w:trPr>
          <w:cantSplit/>
        </w:trPr>
        <w:tc>
          <w:tcPr>
            <w:tcW w:w="2842" w:type="dxa"/>
            <w:shd w:val="clear" w:color="auto" w:fill="auto"/>
            <w:vAlign w:val="bottom"/>
          </w:tcPr>
          <w:p w14:paraId="01943112" w14:textId="77777777" w:rsidR="00E027B6" w:rsidRPr="00BC6CC2" w:rsidRDefault="00E027B6">
            <w:pPr>
              <w:spacing w:before="80" w:line="160" w:lineRule="exact"/>
              <w:rPr>
                <w:color w:val="000000" w:themeColor="text1"/>
              </w:rPr>
            </w:pPr>
            <w:r w:rsidRPr="00BC6CC2">
              <w:rPr>
                <w:rFonts w:eastAsia="Symbol"/>
                <w:b/>
                <w:bCs/>
                <w:color w:val="000000" w:themeColor="text1"/>
              </w:rPr>
              <w:t>Страны ЕС</w:t>
            </w:r>
          </w:p>
        </w:tc>
        <w:tc>
          <w:tcPr>
            <w:tcW w:w="1060" w:type="dxa"/>
            <w:tcBorders>
              <w:left w:val="single" w:sz="6" w:space="0" w:color="000000"/>
            </w:tcBorders>
            <w:shd w:val="clear" w:color="auto" w:fill="auto"/>
            <w:vAlign w:val="bottom"/>
          </w:tcPr>
          <w:p w14:paraId="2D2B3C75" w14:textId="77777777" w:rsidR="00E027B6" w:rsidRPr="00E027B6" w:rsidRDefault="00E027B6" w:rsidP="00F238F9">
            <w:pPr>
              <w:snapToGrid w:val="0"/>
              <w:spacing w:before="80" w:line="160" w:lineRule="exact"/>
              <w:ind w:right="340"/>
              <w:jc w:val="right"/>
              <w:rPr>
                <w:rFonts w:eastAsia="Symbol"/>
                <w:b/>
                <w:bCs/>
                <w:lang w:val="en-US"/>
              </w:rPr>
            </w:pPr>
          </w:p>
        </w:tc>
        <w:tc>
          <w:tcPr>
            <w:tcW w:w="1060" w:type="dxa"/>
            <w:tcBorders>
              <w:left w:val="single" w:sz="6" w:space="0" w:color="000000"/>
            </w:tcBorders>
            <w:shd w:val="clear" w:color="auto" w:fill="auto"/>
            <w:vAlign w:val="bottom"/>
          </w:tcPr>
          <w:p w14:paraId="6EBB21D4" w14:textId="77777777" w:rsidR="00E027B6" w:rsidRPr="00E027B6" w:rsidRDefault="00E027B6" w:rsidP="009A6DE4">
            <w:pPr>
              <w:snapToGrid w:val="0"/>
              <w:spacing w:before="80" w:line="160" w:lineRule="exact"/>
              <w:ind w:right="340"/>
              <w:jc w:val="right"/>
              <w:rPr>
                <w:rFonts w:eastAsia="Symbol"/>
                <w:lang w:val="en-US"/>
              </w:rPr>
            </w:pPr>
          </w:p>
        </w:tc>
        <w:tc>
          <w:tcPr>
            <w:tcW w:w="1060" w:type="dxa"/>
            <w:tcBorders>
              <w:left w:val="single" w:sz="6" w:space="0" w:color="000000"/>
            </w:tcBorders>
            <w:shd w:val="clear" w:color="auto" w:fill="auto"/>
            <w:vAlign w:val="bottom"/>
          </w:tcPr>
          <w:p w14:paraId="1C0DB8BE" w14:textId="77777777" w:rsidR="00E027B6" w:rsidRPr="00E027B6" w:rsidRDefault="00E027B6" w:rsidP="009A6DE4">
            <w:pPr>
              <w:snapToGrid w:val="0"/>
              <w:spacing w:before="80" w:line="160" w:lineRule="exact"/>
              <w:ind w:right="340"/>
              <w:jc w:val="right"/>
              <w:rPr>
                <w:rFonts w:eastAsia="Symbol"/>
                <w:lang w:val="en-US"/>
              </w:rPr>
            </w:pPr>
          </w:p>
        </w:tc>
        <w:tc>
          <w:tcPr>
            <w:tcW w:w="1061" w:type="dxa"/>
            <w:tcBorders>
              <w:left w:val="single" w:sz="6" w:space="0" w:color="000000"/>
            </w:tcBorders>
            <w:shd w:val="clear" w:color="auto" w:fill="auto"/>
            <w:vAlign w:val="bottom"/>
          </w:tcPr>
          <w:p w14:paraId="5575107D" w14:textId="77777777" w:rsidR="00E027B6" w:rsidRPr="00E027B6" w:rsidRDefault="00E027B6" w:rsidP="009F4D2A">
            <w:pPr>
              <w:snapToGrid w:val="0"/>
              <w:spacing w:before="80" w:line="160" w:lineRule="exact"/>
              <w:ind w:right="340"/>
              <w:jc w:val="right"/>
              <w:rPr>
                <w:rFonts w:eastAsia="Symbol"/>
                <w:lang w:val="en-US"/>
              </w:rPr>
            </w:pPr>
          </w:p>
        </w:tc>
        <w:tc>
          <w:tcPr>
            <w:tcW w:w="2839" w:type="dxa"/>
            <w:tcBorders>
              <w:left w:val="single" w:sz="6" w:space="0" w:color="000000"/>
            </w:tcBorders>
            <w:shd w:val="clear" w:color="auto" w:fill="auto"/>
            <w:vAlign w:val="bottom"/>
          </w:tcPr>
          <w:p w14:paraId="07065F7C" w14:textId="77777777" w:rsidR="00E027B6" w:rsidRPr="00BC6CC2" w:rsidRDefault="00E027B6">
            <w:pPr>
              <w:spacing w:before="80" w:line="160" w:lineRule="exact"/>
              <w:ind w:left="57"/>
              <w:rPr>
                <w:color w:val="000000" w:themeColor="text1"/>
              </w:rPr>
            </w:pPr>
            <w:r w:rsidRPr="00BC6CC2">
              <w:rPr>
                <w:rFonts w:eastAsia="Symbol"/>
                <w:b/>
                <w:i/>
                <w:color w:val="000000" w:themeColor="text1"/>
              </w:rPr>
              <w:t>EU countries</w:t>
            </w:r>
          </w:p>
        </w:tc>
      </w:tr>
      <w:tr w:rsidR="00E027B6" w:rsidRPr="00D21FE6" w14:paraId="6465F3A5" w14:textId="77777777" w:rsidTr="009F4D2A">
        <w:trPr>
          <w:cantSplit/>
        </w:trPr>
        <w:tc>
          <w:tcPr>
            <w:tcW w:w="2842" w:type="dxa"/>
            <w:shd w:val="clear" w:color="auto" w:fill="auto"/>
            <w:vAlign w:val="bottom"/>
          </w:tcPr>
          <w:p w14:paraId="322C728B" w14:textId="39B38C99" w:rsidR="00E027B6" w:rsidRPr="00BC6CC2" w:rsidRDefault="00E027B6">
            <w:pPr>
              <w:spacing w:before="80" w:line="160" w:lineRule="exact"/>
              <w:ind w:left="340"/>
              <w:rPr>
                <w:color w:val="000000" w:themeColor="text1"/>
              </w:rPr>
            </w:pPr>
            <w:r w:rsidRPr="008819FE">
              <w:rPr>
                <w:rFonts w:eastAsia="Symbol"/>
              </w:rPr>
              <w:t>из них:</w:t>
            </w:r>
          </w:p>
        </w:tc>
        <w:tc>
          <w:tcPr>
            <w:tcW w:w="1060" w:type="dxa"/>
            <w:tcBorders>
              <w:left w:val="single" w:sz="6" w:space="0" w:color="000000"/>
            </w:tcBorders>
            <w:shd w:val="clear" w:color="auto" w:fill="auto"/>
            <w:vAlign w:val="bottom"/>
          </w:tcPr>
          <w:p w14:paraId="6E33163C" w14:textId="77777777" w:rsidR="00E027B6" w:rsidRPr="00E027B6" w:rsidRDefault="00E027B6" w:rsidP="00F238F9">
            <w:pPr>
              <w:snapToGrid w:val="0"/>
              <w:spacing w:before="80" w:line="160" w:lineRule="exact"/>
              <w:ind w:right="340"/>
              <w:jc w:val="right"/>
              <w:rPr>
                <w:rFonts w:eastAsia="Symbol"/>
                <w:lang w:val="en-US"/>
              </w:rPr>
            </w:pPr>
          </w:p>
        </w:tc>
        <w:tc>
          <w:tcPr>
            <w:tcW w:w="1060" w:type="dxa"/>
            <w:tcBorders>
              <w:left w:val="single" w:sz="6" w:space="0" w:color="000000"/>
            </w:tcBorders>
            <w:shd w:val="clear" w:color="auto" w:fill="auto"/>
            <w:vAlign w:val="bottom"/>
          </w:tcPr>
          <w:p w14:paraId="38E8F089" w14:textId="77777777" w:rsidR="00E027B6" w:rsidRPr="00E027B6" w:rsidRDefault="00E027B6" w:rsidP="009A6DE4">
            <w:pPr>
              <w:snapToGrid w:val="0"/>
              <w:spacing w:before="80" w:line="160" w:lineRule="exact"/>
              <w:ind w:right="340"/>
              <w:jc w:val="right"/>
              <w:rPr>
                <w:rFonts w:eastAsia="Symbol"/>
                <w:lang w:val="en-US"/>
              </w:rPr>
            </w:pPr>
          </w:p>
        </w:tc>
        <w:tc>
          <w:tcPr>
            <w:tcW w:w="1060" w:type="dxa"/>
            <w:tcBorders>
              <w:left w:val="single" w:sz="6" w:space="0" w:color="000000"/>
            </w:tcBorders>
            <w:shd w:val="clear" w:color="auto" w:fill="auto"/>
            <w:vAlign w:val="bottom"/>
          </w:tcPr>
          <w:p w14:paraId="5B60919B" w14:textId="77777777" w:rsidR="00E027B6" w:rsidRPr="00E027B6" w:rsidRDefault="00E027B6" w:rsidP="009A6DE4">
            <w:pPr>
              <w:snapToGrid w:val="0"/>
              <w:spacing w:before="80" w:line="160" w:lineRule="exact"/>
              <w:ind w:right="340"/>
              <w:jc w:val="right"/>
              <w:rPr>
                <w:rFonts w:eastAsia="Symbol"/>
                <w:lang w:val="en-US"/>
              </w:rPr>
            </w:pPr>
          </w:p>
        </w:tc>
        <w:tc>
          <w:tcPr>
            <w:tcW w:w="1061" w:type="dxa"/>
            <w:tcBorders>
              <w:left w:val="single" w:sz="6" w:space="0" w:color="000000"/>
            </w:tcBorders>
            <w:shd w:val="clear" w:color="auto" w:fill="auto"/>
            <w:vAlign w:val="bottom"/>
          </w:tcPr>
          <w:p w14:paraId="22BEDF59" w14:textId="77777777" w:rsidR="00E027B6" w:rsidRPr="00E027B6" w:rsidRDefault="00E027B6" w:rsidP="009F4D2A">
            <w:pPr>
              <w:snapToGrid w:val="0"/>
              <w:spacing w:before="80" w:line="160" w:lineRule="exact"/>
              <w:ind w:right="340"/>
              <w:jc w:val="right"/>
              <w:rPr>
                <w:rFonts w:eastAsia="Symbol"/>
                <w:lang w:val="en-US"/>
              </w:rPr>
            </w:pPr>
          </w:p>
        </w:tc>
        <w:tc>
          <w:tcPr>
            <w:tcW w:w="2839" w:type="dxa"/>
            <w:tcBorders>
              <w:left w:val="single" w:sz="6" w:space="0" w:color="000000"/>
            </w:tcBorders>
            <w:shd w:val="clear" w:color="auto" w:fill="auto"/>
            <w:vAlign w:val="bottom"/>
          </w:tcPr>
          <w:p w14:paraId="0F8B0C5D" w14:textId="77777777" w:rsidR="00E027B6" w:rsidRPr="00BC6CC2" w:rsidRDefault="00E027B6">
            <w:pPr>
              <w:spacing w:before="80" w:line="160" w:lineRule="exact"/>
              <w:ind w:left="340"/>
              <w:rPr>
                <w:color w:val="000000" w:themeColor="text1"/>
              </w:rPr>
            </w:pPr>
            <w:r w:rsidRPr="00BC6CC2">
              <w:rPr>
                <w:rFonts w:eastAsia="Symbol"/>
                <w:i/>
                <w:color w:val="000000" w:themeColor="text1"/>
              </w:rPr>
              <w:t>of which:</w:t>
            </w:r>
          </w:p>
        </w:tc>
      </w:tr>
      <w:tr w:rsidR="00E027B6" w:rsidRPr="00D21FE6" w14:paraId="7D626805" w14:textId="77777777" w:rsidTr="009F4D2A">
        <w:trPr>
          <w:cantSplit/>
        </w:trPr>
        <w:tc>
          <w:tcPr>
            <w:tcW w:w="2842" w:type="dxa"/>
            <w:shd w:val="clear" w:color="auto" w:fill="auto"/>
            <w:vAlign w:val="bottom"/>
          </w:tcPr>
          <w:p w14:paraId="3640F30F" w14:textId="77777777" w:rsidR="00E027B6" w:rsidRPr="00BC6CC2" w:rsidRDefault="00E027B6">
            <w:pPr>
              <w:spacing w:before="80" w:line="160" w:lineRule="exact"/>
              <w:ind w:left="113"/>
              <w:rPr>
                <w:color w:val="000000" w:themeColor="text1"/>
              </w:rPr>
            </w:pPr>
            <w:r w:rsidRPr="00BC6CC2">
              <w:rPr>
                <w:rFonts w:eastAsia="Symbol"/>
                <w:color w:val="000000" w:themeColor="text1"/>
              </w:rPr>
              <w:t>Австрия</w:t>
            </w:r>
          </w:p>
        </w:tc>
        <w:tc>
          <w:tcPr>
            <w:tcW w:w="1060" w:type="dxa"/>
            <w:tcBorders>
              <w:left w:val="single" w:sz="6" w:space="0" w:color="000000"/>
            </w:tcBorders>
            <w:shd w:val="clear" w:color="auto" w:fill="auto"/>
            <w:vAlign w:val="bottom"/>
          </w:tcPr>
          <w:p w14:paraId="74B9526C" w14:textId="45B91397" w:rsidR="00E027B6" w:rsidRPr="00E027B6" w:rsidRDefault="00E027B6" w:rsidP="00F238F9">
            <w:pPr>
              <w:spacing w:before="80" w:line="160" w:lineRule="exact"/>
              <w:ind w:right="340"/>
              <w:jc w:val="right"/>
            </w:pPr>
            <w:r w:rsidRPr="00E027B6">
              <w:rPr>
                <w:rFonts w:eastAsia="Symbol"/>
              </w:rPr>
              <w:t>10,7</w:t>
            </w:r>
          </w:p>
        </w:tc>
        <w:tc>
          <w:tcPr>
            <w:tcW w:w="1060" w:type="dxa"/>
            <w:tcBorders>
              <w:left w:val="single" w:sz="6" w:space="0" w:color="000000"/>
            </w:tcBorders>
            <w:shd w:val="clear" w:color="auto" w:fill="auto"/>
            <w:vAlign w:val="bottom"/>
          </w:tcPr>
          <w:p w14:paraId="049C007C" w14:textId="49DC9711" w:rsidR="00E027B6" w:rsidRPr="00E027B6" w:rsidRDefault="00E027B6" w:rsidP="009A6DE4">
            <w:pPr>
              <w:spacing w:before="80" w:line="160" w:lineRule="exact"/>
              <w:ind w:right="340"/>
              <w:jc w:val="right"/>
            </w:pPr>
            <w:r w:rsidRPr="00E027B6">
              <w:t>12,9</w:t>
            </w:r>
          </w:p>
        </w:tc>
        <w:tc>
          <w:tcPr>
            <w:tcW w:w="1060" w:type="dxa"/>
            <w:tcBorders>
              <w:left w:val="single" w:sz="6" w:space="0" w:color="000000"/>
            </w:tcBorders>
            <w:shd w:val="clear" w:color="auto" w:fill="auto"/>
            <w:vAlign w:val="bottom"/>
          </w:tcPr>
          <w:p w14:paraId="6FCB4346" w14:textId="3E038AC5" w:rsidR="00E027B6" w:rsidRPr="00E027B6" w:rsidRDefault="00E027B6" w:rsidP="009A6DE4">
            <w:pPr>
              <w:spacing w:before="80" w:line="160" w:lineRule="exact"/>
              <w:ind w:right="340"/>
              <w:jc w:val="right"/>
            </w:pPr>
            <w:r w:rsidRPr="00E027B6">
              <w:t>14,6</w:t>
            </w:r>
          </w:p>
        </w:tc>
        <w:tc>
          <w:tcPr>
            <w:tcW w:w="1061" w:type="dxa"/>
            <w:tcBorders>
              <w:left w:val="single" w:sz="6" w:space="0" w:color="000000"/>
            </w:tcBorders>
            <w:shd w:val="clear" w:color="auto" w:fill="auto"/>
            <w:vAlign w:val="bottom"/>
          </w:tcPr>
          <w:p w14:paraId="63E0D767" w14:textId="04FCBEB6" w:rsidR="00E027B6" w:rsidRPr="00E027B6" w:rsidRDefault="00E027B6" w:rsidP="009F4D2A">
            <w:pPr>
              <w:spacing w:before="80" w:line="160" w:lineRule="exact"/>
              <w:ind w:right="340"/>
              <w:jc w:val="right"/>
            </w:pPr>
            <w:r w:rsidRPr="00E027B6">
              <w:t>15,0</w:t>
            </w:r>
          </w:p>
        </w:tc>
        <w:tc>
          <w:tcPr>
            <w:tcW w:w="2839" w:type="dxa"/>
            <w:tcBorders>
              <w:left w:val="single" w:sz="6" w:space="0" w:color="000000"/>
            </w:tcBorders>
            <w:shd w:val="clear" w:color="auto" w:fill="auto"/>
            <w:vAlign w:val="bottom"/>
          </w:tcPr>
          <w:p w14:paraId="43B477BD" w14:textId="77777777" w:rsidR="00E027B6" w:rsidRPr="00BC6CC2" w:rsidRDefault="00E027B6">
            <w:pPr>
              <w:spacing w:before="80" w:line="160" w:lineRule="exact"/>
              <w:ind w:left="170"/>
              <w:rPr>
                <w:color w:val="000000" w:themeColor="text1"/>
              </w:rPr>
            </w:pPr>
            <w:r w:rsidRPr="00BC6CC2">
              <w:rPr>
                <w:rFonts w:eastAsia="Symbol"/>
                <w:i/>
                <w:color w:val="000000" w:themeColor="text1"/>
              </w:rPr>
              <w:t>Austria</w:t>
            </w:r>
          </w:p>
        </w:tc>
      </w:tr>
      <w:tr w:rsidR="00E027B6" w:rsidRPr="00D21FE6" w14:paraId="16C72847" w14:textId="77777777" w:rsidTr="009F4D2A">
        <w:trPr>
          <w:cantSplit/>
        </w:trPr>
        <w:tc>
          <w:tcPr>
            <w:tcW w:w="2842" w:type="dxa"/>
            <w:shd w:val="clear" w:color="auto" w:fill="auto"/>
            <w:vAlign w:val="bottom"/>
          </w:tcPr>
          <w:p w14:paraId="433D8A44" w14:textId="77777777" w:rsidR="00E027B6" w:rsidRPr="00BC6CC2" w:rsidRDefault="00E027B6">
            <w:pPr>
              <w:spacing w:before="80" w:line="160" w:lineRule="exact"/>
              <w:ind w:left="113"/>
              <w:rPr>
                <w:color w:val="000000" w:themeColor="text1"/>
              </w:rPr>
            </w:pPr>
            <w:r w:rsidRPr="00BC6CC2">
              <w:rPr>
                <w:rFonts w:eastAsia="Symbol"/>
                <w:color w:val="000000" w:themeColor="text1"/>
              </w:rPr>
              <w:t>Бельгия</w:t>
            </w:r>
          </w:p>
        </w:tc>
        <w:tc>
          <w:tcPr>
            <w:tcW w:w="1060" w:type="dxa"/>
            <w:tcBorders>
              <w:left w:val="single" w:sz="6" w:space="0" w:color="000000"/>
            </w:tcBorders>
            <w:shd w:val="clear" w:color="auto" w:fill="auto"/>
            <w:vAlign w:val="bottom"/>
          </w:tcPr>
          <w:p w14:paraId="2AEE35AF" w14:textId="2B286979" w:rsidR="00E027B6" w:rsidRPr="00E027B6" w:rsidRDefault="00E027B6" w:rsidP="00F238F9">
            <w:pPr>
              <w:spacing w:before="80" w:line="160" w:lineRule="exact"/>
              <w:ind w:right="340"/>
              <w:jc w:val="right"/>
            </w:pPr>
            <w:r w:rsidRPr="00E027B6">
              <w:rPr>
                <w:rFonts w:eastAsia="Symbol"/>
              </w:rPr>
              <w:t>10,4</w:t>
            </w:r>
          </w:p>
        </w:tc>
        <w:tc>
          <w:tcPr>
            <w:tcW w:w="1060" w:type="dxa"/>
            <w:tcBorders>
              <w:left w:val="single" w:sz="6" w:space="0" w:color="000000"/>
            </w:tcBorders>
            <w:shd w:val="clear" w:color="auto" w:fill="auto"/>
            <w:vAlign w:val="bottom"/>
          </w:tcPr>
          <w:p w14:paraId="0F8E5265" w14:textId="19BAF427" w:rsidR="00E027B6" w:rsidRPr="00E027B6" w:rsidRDefault="00E027B6" w:rsidP="009A6DE4">
            <w:pPr>
              <w:spacing w:before="80" w:line="160" w:lineRule="exact"/>
              <w:ind w:right="340"/>
              <w:jc w:val="right"/>
            </w:pPr>
            <w:r w:rsidRPr="00E027B6">
              <w:t>9,7</w:t>
            </w:r>
          </w:p>
        </w:tc>
        <w:tc>
          <w:tcPr>
            <w:tcW w:w="1060" w:type="dxa"/>
            <w:tcBorders>
              <w:left w:val="single" w:sz="6" w:space="0" w:color="000000"/>
            </w:tcBorders>
            <w:shd w:val="clear" w:color="auto" w:fill="auto"/>
            <w:vAlign w:val="bottom"/>
          </w:tcPr>
          <w:p w14:paraId="61FB9BAB" w14:textId="786313BF" w:rsidR="00E027B6" w:rsidRPr="00E027B6" w:rsidRDefault="00E027B6" w:rsidP="009A6DE4">
            <w:pPr>
              <w:spacing w:before="80" w:line="160" w:lineRule="exact"/>
              <w:ind w:right="340"/>
              <w:jc w:val="right"/>
            </w:pPr>
            <w:r w:rsidRPr="00E027B6">
              <w:t>10,4</w:t>
            </w:r>
          </w:p>
        </w:tc>
        <w:tc>
          <w:tcPr>
            <w:tcW w:w="1061" w:type="dxa"/>
            <w:tcBorders>
              <w:left w:val="single" w:sz="6" w:space="0" w:color="000000"/>
            </w:tcBorders>
            <w:shd w:val="clear" w:color="auto" w:fill="auto"/>
            <w:vAlign w:val="bottom"/>
          </w:tcPr>
          <w:p w14:paraId="0C8FEB0E" w14:textId="7E7962ED" w:rsidR="00E027B6" w:rsidRPr="00E027B6" w:rsidRDefault="00E027B6" w:rsidP="009F4D2A">
            <w:pPr>
              <w:spacing w:before="80" w:line="160" w:lineRule="exact"/>
              <w:ind w:right="340"/>
              <w:jc w:val="right"/>
            </w:pPr>
            <w:r w:rsidRPr="00E027B6">
              <w:rPr>
                <w:lang w:val="en-US"/>
              </w:rPr>
              <w:t>…</w:t>
            </w:r>
          </w:p>
        </w:tc>
        <w:tc>
          <w:tcPr>
            <w:tcW w:w="2839" w:type="dxa"/>
            <w:tcBorders>
              <w:left w:val="single" w:sz="6" w:space="0" w:color="000000"/>
            </w:tcBorders>
            <w:shd w:val="clear" w:color="auto" w:fill="auto"/>
            <w:vAlign w:val="bottom"/>
          </w:tcPr>
          <w:p w14:paraId="08393C33" w14:textId="77777777" w:rsidR="00E027B6" w:rsidRPr="00BC6CC2" w:rsidRDefault="00E027B6">
            <w:pPr>
              <w:spacing w:before="80" w:line="160" w:lineRule="exact"/>
              <w:ind w:left="170"/>
              <w:rPr>
                <w:color w:val="000000" w:themeColor="text1"/>
              </w:rPr>
            </w:pPr>
            <w:r w:rsidRPr="00BC6CC2">
              <w:rPr>
                <w:rFonts w:eastAsia="Symbol"/>
                <w:i/>
                <w:color w:val="000000" w:themeColor="text1"/>
              </w:rPr>
              <w:t>Belgium</w:t>
            </w:r>
          </w:p>
        </w:tc>
      </w:tr>
      <w:tr w:rsidR="00E027B6" w:rsidRPr="00D21FE6" w14:paraId="19A47FB7" w14:textId="77777777" w:rsidTr="009F4D2A">
        <w:trPr>
          <w:cantSplit/>
        </w:trPr>
        <w:tc>
          <w:tcPr>
            <w:tcW w:w="2842" w:type="dxa"/>
            <w:shd w:val="clear" w:color="auto" w:fill="auto"/>
            <w:vAlign w:val="bottom"/>
          </w:tcPr>
          <w:p w14:paraId="7160E4A9" w14:textId="77777777" w:rsidR="00E027B6" w:rsidRPr="00BC6CC2" w:rsidRDefault="00E027B6">
            <w:pPr>
              <w:spacing w:before="80" w:line="160" w:lineRule="exact"/>
              <w:ind w:left="113"/>
              <w:rPr>
                <w:color w:val="000000" w:themeColor="text1"/>
              </w:rPr>
            </w:pPr>
            <w:r w:rsidRPr="00BC6CC2">
              <w:rPr>
                <w:rFonts w:eastAsia="Symbol"/>
                <w:color w:val="000000" w:themeColor="text1"/>
              </w:rPr>
              <w:t>Болгария</w:t>
            </w:r>
          </w:p>
        </w:tc>
        <w:tc>
          <w:tcPr>
            <w:tcW w:w="1060" w:type="dxa"/>
            <w:tcBorders>
              <w:left w:val="single" w:sz="6" w:space="0" w:color="000000"/>
            </w:tcBorders>
            <w:shd w:val="clear" w:color="auto" w:fill="auto"/>
            <w:vAlign w:val="bottom"/>
          </w:tcPr>
          <w:p w14:paraId="2D31226E" w14:textId="38909ACA" w:rsidR="00E027B6" w:rsidRPr="00E027B6" w:rsidRDefault="00E027B6" w:rsidP="00F238F9">
            <w:pPr>
              <w:spacing w:before="80" w:line="160" w:lineRule="exact"/>
              <w:ind w:right="340"/>
              <w:jc w:val="right"/>
            </w:pPr>
            <w:r w:rsidRPr="00E027B6">
              <w:rPr>
                <w:rFonts w:eastAsia="Symbol"/>
              </w:rPr>
              <w:t>2,1</w:t>
            </w:r>
          </w:p>
        </w:tc>
        <w:tc>
          <w:tcPr>
            <w:tcW w:w="1060" w:type="dxa"/>
            <w:tcBorders>
              <w:left w:val="single" w:sz="6" w:space="0" w:color="000000"/>
            </w:tcBorders>
            <w:shd w:val="clear" w:color="auto" w:fill="auto"/>
            <w:vAlign w:val="bottom"/>
          </w:tcPr>
          <w:p w14:paraId="51029354" w14:textId="734695D9" w:rsidR="00E027B6" w:rsidRPr="00E027B6" w:rsidRDefault="00E027B6" w:rsidP="009A6DE4">
            <w:pPr>
              <w:spacing w:before="80" w:line="160" w:lineRule="exact"/>
              <w:ind w:right="340"/>
              <w:jc w:val="right"/>
            </w:pPr>
            <w:r w:rsidRPr="00E027B6">
              <w:t>1,6</w:t>
            </w:r>
          </w:p>
        </w:tc>
        <w:tc>
          <w:tcPr>
            <w:tcW w:w="1060" w:type="dxa"/>
            <w:tcBorders>
              <w:left w:val="single" w:sz="6" w:space="0" w:color="000000"/>
            </w:tcBorders>
            <w:shd w:val="clear" w:color="auto" w:fill="auto"/>
            <w:vAlign w:val="bottom"/>
          </w:tcPr>
          <w:p w14:paraId="6ADACE49" w14:textId="046B6856" w:rsidR="00E027B6" w:rsidRPr="00E027B6" w:rsidRDefault="00E027B6" w:rsidP="009A6DE4">
            <w:pPr>
              <w:spacing w:before="80" w:line="160" w:lineRule="exact"/>
              <w:ind w:right="340"/>
              <w:jc w:val="right"/>
            </w:pPr>
            <w:r w:rsidRPr="00E027B6">
              <w:t>1,6</w:t>
            </w:r>
          </w:p>
        </w:tc>
        <w:tc>
          <w:tcPr>
            <w:tcW w:w="1061" w:type="dxa"/>
            <w:tcBorders>
              <w:left w:val="single" w:sz="6" w:space="0" w:color="000000"/>
            </w:tcBorders>
            <w:shd w:val="clear" w:color="auto" w:fill="auto"/>
            <w:vAlign w:val="bottom"/>
          </w:tcPr>
          <w:p w14:paraId="6728BF60" w14:textId="1A871985" w:rsidR="00E027B6" w:rsidRPr="00E027B6" w:rsidRDefault="00E027B6" w:rsidP="009F4D2A">
            <w:pPr>
              <w:spacing w:before="80" w:line="160" w:lineRule="exact"/>
              <w:ind w:right="340"/>
              <w:jc w:val="right"/>
            </w:pPr>
            <w:r w:rsidRPr="00E027B6">
              <w:t>1,5</w:t>
            </w:r>
          </w:p>
        </w:tc>
        <w:tc>
          <w:tcPr>
            <w:tcW w:w="2839" w:type="dxa"/>
            <w:tcBorders>
              <w:left w:val="single" w:sz="6" w:space="0" w:color="000000"/>
            </w:tcBorders>
            <w:shd w:val="clear" w:color="auto" w:fill="auto"/>
            <w:vAlign w:val="bottom"/>
          </w:tcPr>
          <w:p w14:paraId="2142C5A1" w14:textId="77777777" w:rsidR="00E027B6" w:rsidRPr="00BC6CC2" w:rsidRDefault="00E027B6">
            <w:pPr>
              <w:spacing w:before="80" w:line="160" w:lineRule="exact"/>
              <w:ind w:left="170"/>
              <w:rPr>
                <w:color w:val="000000" w:themeColor="text1"/>
              </w:rPr>
            </w:pPr>
            <w:r w:rsidRPr="00BC6CC2">
              <w:rPr>
                <w:rFonts w:eastAsia="Symbol"/>
                <w:i/>
                <w:color w:val="000000" w:themeColor="text1"/>
              </w:rPr>
              <w:t>Bulgaria</w:t>
            </w:r>
          </w:p>
        </w:tc>
      </w:tr>
      <w:tr w:rsidR="00E027B6" w:rsidRPr="00D21FE6" w14:paraId="66F0D437" w14:textId="77777777" w:rsidTr="009F4D2A">
        <w:trPr>
          <w:cantSplit/>
        </w:trPr>
        <w:tc>
          <w:tcPr>
            <w:tcW w:w="2842" w:type="dxa"/>
            <w:shd w:val="clear" w:color="auto" w:fill="auto"/>
            <w:vAlign w:val="bottom"/>
          </w:tcPr>
          <w:p w14:paraId="56C45B3B" w14:textId="77777777" w:rsidR="00E027B6" w:rsidRPr="00BC6CC2" w:rsidRDefault="00E027B6">
            <w:pPr>
              <w:spacing w:before="80" w:line="160" w:lineRule="exact"/>
              <w:ind w:left="113"/>
              <w:rPr>
                <w:color w:val="000000" w:themeColor="text1"/>
              </w:rPr>
            </w:pPr>
            <w:r w:rsidRPr="00BC6CC2">
              <w:rPr>
                <w:rFonts w:eastAsia="Symbol"/>
                <w:color w:val="000000" w:themeColor="text1"/>
              </w:rPr>
              <w:t>Венгрия</w:t>
            </w:r>
          </w:p>
        </w:tc>
        <w:tc>
          <w:tcPr>
            <w:tcW w:w="1060" w:type="dxa"/>
            <w:tcBorders>
              <w:left w:val="single" w:sz="6" w:space="0" w:color="000000"/>
            </w:tcBorders>
            <w:shd w:val="clear" w:color="auto" w:fill="auto"/>
            <w:vAlign w:val="bottom"/>
          </w:tcPr>
          <w:p w14:paraId="45ECD8C6" w14:textId="09087DAD" w:rsidR="00E027B6" w:rsidRPr="00E027B6" w:rsidRDefault="00E027B6" w:rsidP="00F238F9">
            <w:pPr>
              <w:spacing w:before="80" w:line="160" w:lineRule="exact"/>
              <w:ind w:right="340"/>
              <w:jc w:val="right"/>
            </w:pPr>
            <w:r w:rsidRPr="00E027B6">
              <w:rPr>
                <w:rFonts w:eastAsia="Symbol"/>
              </w:rPr>
              <w:t>7,7</w:t>
            </w:r>
          </w:p>
        </w:tc>
        <w:tc>
          <w:tcPr>
            <w:tcW w:w="1060" w:type="dxa"/>
            <w:tcBorders>
              <w:left w:val="single" w:sz="6" w:space="0" w:color="000000"/>
            </w:tcBorders>
            <w:shd w:val="clear" w:color="auto" w:fill="auto"/>
            <w:vAlign w:val="bottom"/>
          </w:tcPr>
          <w:p w14:paraId="2A4504D0" w14:textId="54727433" w:rsidR="00E027B6" w:rsidRPr="00E027B6" w:rsidRDefault="00E027B6" w:rsidP="009A6DE4">
            <w:pPr>
              <w:spacing w:before="80" w:line="160" w:lineRule="exact"/>
              <w:ind w:right="340"/>
              <w:jc w:val="right"/>
            </w:pPr>
            <w:r w:rsidRPr="00E027B6">
              <w:t>7,8</w:t>
            </w:r>
          </w:p>
        </w:tc>
        <w:tc>
          <w:tcPr>
            <w:tcW w:w="1060" w:type="dxa"/>
            <w:tcBorders>
              <w:left w:val="single" w:sz="6" w:space="0" w:color="000000"/>
            </w:tcBorders>
            <w:shd w:val="clear" w:color="auto" w:fill="auto"/>
            <w:vAlign w:val="bottom"/>
          </w:tcPr>
          <w:p w14:paraId="34D67415" w14:textId="58BE5F6B" w:rsidR="00E027B6" w:rsidRPr="00E027B6" w:rsidRDefault="00E027B6" w:rsidP="009A6DE4">
            <w:pPr>
              <w:spacing w:before="80" w:line="160" w:lineRule="exact"/>
              <w:ind w:right="340"/>
              <w:jc w:val="right"/>
            </w:pPr>
            <w:r w:rsidRPr="00E027B6">
              <w:t>10,4</w:t>
            </w:r>
          </w:p>
        </w:tc>
        <w:tc>
          <w:tcPr>
            <w:tcW w:w="1061" w:type="dxa"/>
            <w:tcBorders>
              <w:left w:val="single" w:sz="6" w:space="0" w:color="000000"/>
            </w:tcBorders>
            <w:shd w:val="clear" w:color="auto" w:fill="auto"/>
            <w:vAlign w:val="bottom"/>
          </w:tcPr>
          <w:p w14:paraId="22301F46" w14:textId="5B2F2D5F" w:rsidR="00E027B6" w:rsidRPr="00E027B6" w:rsidRDefault="00E027B6" w:rsidP="009F4D2A">
            <w:pPr>
              <w:spacing w:before="80" w:line="160" w:lineRule="exact"/>
              <w:ind w:right="340"/>
              <w:jc w:val="right"/>
            </w:pPr>
            <w:r w:rsidRPr="00E027B6">
              <w:t>15,0</w:t>
            </w:r>
          </w:p>
        </w:tc>
        <w:tc>
          <w:tcPr>
            <w:tcW w:w="2839" w:type="dxa"/>
            <w:tcBorders>
              <w:left w:val="single" w:sz="6" w:space="0" w:color="000000"/>
            </w:tcBorders>
            <w:shd w:val="clear" w:color="auto" w:fill="auto"/>
            <w:vAlign w:val="bottom"/>
          </w:tcPr>
          <w:p w14:paraId="2B2C8B82" w14:textId="77777777" w:rsidR="00E027B6" w:rsidRPr="00BC6CC2" w:rsidRDefault="00E027B6">
            <w:pPr>
              <w:spacing w:before="80" w:line="160" w:lineRule="exact"/>
              <w:ind w:left="170"/>
              <w:rPr>
                <w:color w:val="000000" w:themeColor="text1"/>
              </w:rPr>
            </w:pPr>
            <w:r w:rsidRPr="00BC6CC2">
              <w:rPr>
                <w:rFonts w:eastAsia="Symbol"/>
                <w:i/>
                <w:color w:val="000000" w:themeColor="text1"/>
              </w:rPr>
              <w:t>Hungary</w:t>
            </w:r>
          </w:p>
        </w:tc>
      </w:tr>
      <w:tr w:rsidR="00E027B6" w:rsidRPr="00D21FE6" w14:paraId="74C22BA5" w14:textId="77777777" w:rsidTr="009F4D2A">
        <w:trPr>
          <w:cantSplit/>
        </w:trPr>
        <w:tc>
          <w:tcPr>
            <w:tcW w:w="2842" w:type="dxa"/>
            <w:shd w:val="clear" w:color="auto" w:fill="auto"/>
            <w:vAlign w:val="bottom"/>
          </w:tcPr>
          <w:p w14:paraId="400A2197" w14:textId="77777777" w:rsidR="00E027B6" w:rsidRPr="00BC6CC2" w:rsidRDefault="00E027B6">
            <w:pPr>
              <w:spacing w:before="80" w:line="160" w:lineRule="exact"/>
              <w:ind w:left="113"/>
              <w:rPr>
                <w:color w:val="000000" w:themeColor="text1"/>
              </w:rPr>
            </w:pPr>
            <w:r w:rsidRPr="00BC6CC2">
              <w:rPr>
                <w:rFonts w:eastAsia="Symbol"/>
                <w:color w:val="000000" w:themeColor="text1"/>
              </w:rPr>
              <w:t xml:space="preserve">Германия </w:t>
            </w:r>
          </w:p>
        </w:tc>
        <w:tc>
          <w:tcPr>
            <w:tcW w:w="1060" w:type="dxa"/>
            <w:tcBorders>
              <w:left w:val="single" w:sz="6" w:space="0" w:color="000000"/>
            </w:tcBorders>
            <w:shd w:val="clear" w:color="auto" w:fill="auto"/>
            <w:vAlign w:val="bottom"/>
          </w:tcPr>
          <w:p w14:paraId="5FB76F00" w14:textId="79B4D323" w:rsidR="00E027B6" w:rsidRPr="00E027B6" w:rsidRDefault="00E027B6" w:rsidP="00F238F9">
            <w:pPr>
              <w:spacing w:before="80" w:line="160" w:lineRule="exact"/>
              <w:ind w:right="340"/>
              <w:jc w:val="right"/>
            </w:pPr>
            <w:r w:rsidRPr="00E027B6">
              <w:rPr>
                <w:rFonts w:eastAsia="Symbol"/>
              </w:rPr>
              <w:t>83,9</w:t>
            </w:r>
          </w:p>
        </w:tc>
        <w:tc>
          <w:tcPr>
            <w:tcW w:w="1060" w:type="dxa"/>
            <w:tcBorders>
              <w:left w:val="single" w:sz="6" w:space="0" w:color="000000"/>
            </w:tcBorders>
            <w:shd w:val="clear" w:color="auto" w:fill="auto"/>
            <w:vAlign w:val="bottom"/>
          </w:tcPr>
          <w:p w14:paraId="1B2A4857" w14:textId="22C22EBD" w:rsidR="00E027B6" w:rsidRPr="00E027B6" w:rsidRDefault="00E027B6" w:rsidP="009A6DE4">
            <w:pPr>
              <w:spacing w:before="80" w:line="160" w:lineRule="exact"/>
              <w:ind w:right="340"/>
              <w:jc w:val="right"/>
            </w:pPr>
            <w:r w:rsidRPr="00E027B6">
              <w:t>94,3</w:t>
            </w:r>
          </w:p>
        </w:tc>
        <w:tc>
          <w:tcPr>
            <w:tcW w:w="1060" w:type="dxa"/>
            <w:tcBorders>
              <w:left w:val="single" w:sz="6" w:space="0" w:color="000000"/>
            </w:tcBorders>
            <w:shd w:val="clear" w:color="auto" w:fill="auto"/>
            <w:vAlign w:val="bottom"/>
          </w:tcPr>
          <w:p w14:paraId="4025F651" w14:textId="0C684CED" w:rsidR="00E027B6" w:rsidRPr="00E027B6" w:rsidRDefault="00E027B6" w:rsidP="009A6DE4">
            <w:pPr>
              <w:spacing w:before="80" w:line="160" w:lineRule="exact"/>
              <w:ind w:right="340"/>
              <w:jc w:val="right"/>
            </w:pPr>
            <w:r w:rsidRPr="00E027B6">
              <w:t>101,4</w:t>
            </w:r>
          </w:p>
        </w:tc>
        <w:tc>
          <w:tcPr>
            <w:tcW w:w="1061" w:type="dxa"/>
            <w:tcBorders>
              <w:left w:val="single" w:sz="6" w:space="0" w:color="000000"/>
            </w:tcBorders>
            <w:shd w:val="clear" w:color="auto" w:fill="auto"/>
            <w:vAlign w:val="bottom"/>
          </w:tcPr>
          <w:p w14:paraId="0B674A8F" w14:textId="190F3AB4" w:rsidR="00E027B6" w:rsidRPr="00E027B6" w:rsidRDefault="00E027B6" w:rsidP="009F4D2A">
            <w:pPr>
              <w:spacing w:before="80" w:line="160" w:lineRule="exact"/>
              <w:ind w:right="340"/>
              <w:jc w:val="right"/>
            </w:pPr>
            <w:r w:rsidRPr="00E027B6">
              <w:rPr>
                <w:lang w:val="en-US"/>
              </w:rPr>
              <w:t>…</w:t>
            </w:r>
          </w:p>
        </w:tc>
        <w:tc>
          <w:tcPr>
            <w:tcW w:w="2839" w:type="dxa"/>
            <w:tcBorders>
              <w:left w:val="single" w:sz="6" w:space="0" w:color="000000"/>
            </w:tcBorders>
            <w:shd w:val="clear" w:color="auto" w:fill="auto"/>
            <w:vAlign w:val="bottom"/>
          </w:tcPr>
          <w:p w14:paraId="14A40E38" w14:textId="77777777" w:rsidR="00E027B6" w:rsidRPr="00BC6CC2" w:rsidRDefault="00E027B6">
            <w:pPr>
              <w:spacing w:before="80" w:line="160" w:lineRule="exact"/>
              <w:ind w:left="170"/>
              <w:rPr>
                <w:color w:val="000000" w:themeColor="text1"/>
              </w:rPr>
            </w:pPr>
            <w:r w:rsidRPr="00BC6CC2">
              <w:rPr>
                <w:rFonts w:eastAsia="Symbol"/>
                <w:i/>
                <w:color w:val="000000" w:themeColor="text1"/>
              </w:rPr>
              <w:t xml:space="preserve">Germany </w:t>
            </w:r>
          </w:p>
        </w:tc>
      </w:tr>
      <w:tr w:rsidR="00E027B6" w:rsidRPr="00D21FE6" w14:paraId="2CA169C5" w14:textId="77777777" w:rsidTr="009F4D2A">
        <w:trPr>
          <w:cantSplit/>
        </w:trPr>
        <w:tc>
          <w:tcPr>
            <w:tcW w:w="2842" w:type="dxa"/>
            <w:shd w:val="clear" w:color="auto" w:fill="auto"/>
            <w:vAlign w:val="bottom"/>
          </w:tcPr>
          <w:p w14:paraId="581146B6" w14:textId="77777777" w:rsidR="00E027B6" w:rsidRPr="00BC6CC2" w:rsidRDefault="00E027B6">
            <w:pPr>
              <w:spacing w:before="80" w:line="160" w:lineRule="exact"/>
              <w:ind w:left="113"/>
              <w:rPr>
                <w:color w:val="000000" w:themeColor="text1"/>
              </w:rPr>
            </w:pPr>
            <w:r w:rsidRPr="00BC6CC2">
              <w:rPr>
                <w:rFonts w:eastAsia="Symbol"/>
                <w:color w:val="000000" w:themeColor="text1"/>
              </w:rPr>
              <w:t>Дания</w:t>
            </w:r>
          </w:p>
        </w:tc>
        <w:tc>
          <w:tcPr>
            <w:tcW w:w="1060" w:type="dxa"/>
            <w:tcBorders>
              <w:left w:val="single" w:sz="6" w:space="0" w:color="000000"/>
            </w:tcBorders>
            <w:shd w:val="clear" w:color="auto" w:fill="auto"/>
            <w:vAlign w:val="bottom"/>
          </w:tcPr>
          <w:p w14:paraId="29D29201" w14:textId="0C92C013" w:rsidR="00E027B6" w:rsidRPr="00E027B6" w:rsidRDefault="00E027B6" w:rsidP="00F238F9">
            <w:pPr>
              <w:spacing w:before="80" w:line="160" w:lineRule="exact"/>
              <w:ind w:right="340"/>
              <w:jc w:val="right"/>
            </w:pPr>
            <w:r w:rsidRPr="00E027B6">
              <w:rPr>
                <w:rFonts w:eastAsia="Symbol"/>
              </w:rPr>
              <w:t>6,3</w:t>
            </w:r>
          </w:p>
        </w:tc>
        <w:tc>
          <w:tcPr>
            <w:tcW w:w="1060" w:type="dxa"/>
            <w:tcBorders>
              <w:left w:val="single" w:sz="6" w:space="0" w:color="000000"/>
            </w:tcBorders>
            <w:shd w:val="clear" w:color="auto" w:fill="auto"/>
            <w:vAlign w:val="bottom"/>
          </w:tcPr>
          <w:p w14:paraId="0E37FAB2" w14:textId="361D2FED" w:rsidR="00E027B6" w:rsidRPr="00E027B6" w:rsidRDefault="00E027B6" w:rsidP="009A6DE4">
            <w:pPr>
              <w:spacing w:before="80" w:line="160" w:lineRule="exact"/>
              <w:ind w:right="340"/>
              <w:jc w:val="right"/>
            </w:pPr>
            <w:r w:rsidRPr="00E027B6">
              <w:t>5,8</w:t>
            </w:r>
          </w:p>
        </w:tc>
        <w:tc>
          <w:tcPr>
            <w:tcW w:w="1060" w:type="dxa"/>
            <w:tcBorders>
              <w:left w:val="single" w:sz="6" w:space="0" w:color="000000"/>
            </w:tcBorders>
            <w:shd w:val="clear" w:color="auto" w:fill="auto"/>
            <w:vAlign w:val="bottom"/>
          </w:tcPr>
          <w:p w14:paraId="14993956" w14:textId="44416C72" w:rsidR="00E027B6" w:rsidRPr="00E027B6" w:rsidRDefault="00E027B6" w:rsidP="009A6DE4">
            <w:pPr>
              <w:spacing w:before="80" w:line="160" w:lineRule="exact"/>
              <w:ind w:right="340"/>
              <w:jc w:val="right"/>
            </w:pPr>
            <w:r w:rsidRPr="00E027B6">
              <w:t>6,0</w:t>
            </w:r>
          </w:p>
        </w:tc>
        <w:tc>
          <w:tcPr>
            <w:tcW w:w="1061" w:type="dxa"/>
            <w:tcBorders>
              <w:left w:val="single" w:sz="6" w:space="0" w:color="000000"/>
            </w:tcBorders>
            <w:shd w:val="clear" w:color="auto" w:fill="auto"/>
            <w:vAlign w:val="bottom"/>
          </w:tcPr>
          <w:p w14:paraId="55395455" w14:textId="5CAD03C0" w:rsidR="00E027B6" w:rsidRPr="00E027B6" w:rsidRDefault="00E027B6" w:rsidP="009F4D2A">
            <w:pPr>
              <w:spacing w:before="80" w:line="160" w:lineRule="exact"/>
              <w:ind w:right="340"/>
              <w:jc w:val="right"/>
            </w:pPr>
            <w:r w:rsidRPr="00E027B6">
              <w:rPr>
                <w:lang w:val="en-US"/>
              </w:rPr>
              <w:t>…</w:t>
            </w:r>
          </w:p>
        </w:tc>
        <w:tc>
          <w:tcPr>
            <w:tcW w:w="2839" w:type="dxa"/>
            <w:tcBorders>
              <w:left w:val="single" w:sz="6" w:space="0" w:color="000000"/>
            </w:tcBorders>
            <w:shd w:val="clear" w:color="auto" w:fill="auto"/>
            <w:vAlign w:val="bottom"/>
          </w:tcPr>
          <w:p w14:paraId="136534A5" w14:textId="77777777" w:rsidR="00E027B6" w:rsidRPr="00BC6CC2" w:rsidRDefault="00E027B6">
            <w:pPr>
              <w:spacing w:before="80" w:line="160" w:lineRule="exact"/>
              <w:ind w:left="170"/>
              <w:rPr>
                <w:color w:val="000000" w:themeColor="text1"/>
              </w:rPr>
            </w:pPr>
            <w:r w:rsidRPr="00BC6CC2">
              <w:rPr>
                <w:rFonts w:eastAsia="Symbol"/>
                <w:i/>
                <w:color w:val="000000" w:themeColor="text1"/>
              </w:rPr>
              <w:t>Denmark</w:t>
            </w:r>
          </w:p>
        </w:tc>
      </w:tr>
      <w:tr w:rsidR="00E027B6" w:rsidRPr="00D21FE6" w14:paraId="6EB26830" w14:textId="77777777" w:rsidTr="009F4D2A">
        <w:trPr>
          <w:cantSplit/>
        </w:trPr>
        <w:tc>
          <w:tcPr>
            <w:tcW w:w="2842" w:type="dxa"/>
            <w:shd w:val="clear" w:color="auto" w:fill="auto"/>
            <w:vAlign w:val="bottom"/>
          </w:tcPr>
          <w:p w14:paraId="47637D83" w14:textId="77777777" w:rsidR="00E027B6" w:rsidRPr="00BC6CC2" w:rsidRDefault="00E027B6">
            <w:pPr>
              <w:spacing w:before="80" w:line="160" w:lineRule="exact"/>
              <w:ind w:left="113"/>
              <w:rPr>
                <w:color w:val="000000" w:themeColor="text1"/>
              </w:rPr>
            </w:pPr>
            <w:r w:rsidRPr="00BC6CC2">
              <w:rPr>
                <w:rFonts w:eastAsia="Symbol"/>
                <w:color w:val="000000" w:themeColor="text1"/>
              </w:rPr>
              <w:t>Италия</w:t>
            </w:r>
          </w:p>
        </w:tc>
        <w:tc>
          <w:tcPr>
            <w:tcW w:w="1060" w:type="dxa"/>
            <w:tcBorders>
              <w:left w:val="single" w:sz="6" w:space="0" w:color="000000"/>
            </w:tcBorders>
            <w:shd w:val="clear" w:color="auto" w:fill="auto"/>
            <w:vAlign w:val="bottom"/>
          </w:tcPr>
          <w:p w14:paraId="4ED2E75A" w14:textId="67A1DA35" w:rsidR="00E027B6" w:rsidRPr="00E027B6" w:rsidRDefault="00E027B6" w:rsidP="00F238F9">
            <w:pPr>
              <w:spacing w:before="80" w:line="160" w:lineRule="exact"/>
              <w:ind w:right="340"/>
              <w:jc w:val="right"/>
            </w:pPr>
            <w:r w:rsidRPr="00E027B6">
              <w:rPr>
                <w:rFonts w:eastAsia="Symbol"/>
              </w:rPr>
              <w:t>47,2</w:t>
            </w:r>
          </w:p>
        </w:tc>
        <w:tc>
          <w:tcPr>
            <w:tcW w:w="1060" w:type="dxa"/>
            <w:tcBorders>
              <w:left w:val="single" w:sz="6" w:space="0" w:color="000000"/>
            </w:tcBorders>
            <w:shd w:val="clear" w:color="auto" w:fill="auto"/>
            <w:vAlign w:val="bottom"/>
          </w:tcPr>
          <w:p w14:paraId="0C023C98" w14:textId="0EC859B7" w:rsidR="00E027B6" w:rsidRPr="00E027B6" w:rsidRDefault="00E027B6" w:rsidP="009A6DE4">
            <w:pPr>
              <w:spacing w:before="80" w:line="160" w:lineRule="exact"/>
              <w:ind w:right="340"/>
              <w:jc w:val="right"/>
            </w:pPr>
            <w:r w:rsidRPr="00E027B6">
              <w:t>46,5</w:t>
            </w:r>
          </w:p>
        </w:tc>
        <w:tc>
          <w:tcPr>
            <w:tcW w:w="1060" w:type="dxa"/>
            <w:tcBorders>
              <w:left w:val="single" w:sz="6" w:space="0" w:color="000000"/>
            </w:tcBorders>
            <w:shd w:val="clear" w:color="auto" w:fill="auto"/>
            <w:vAlign w:val="bottom"/>
          </w:tcPr>
          <w:p w14:paraId="4CDB3EFA" w14:textId="59D4A780" w:rsidR="00E027B6" w:rsidRPr="00E027B6" w:rsidRDefault="00E027B6" w:rsidP="009A6DE4">
            <w:pPr>
              <w:spacing w:before="80" w:line="160" w:lineRule="exact"/>
              <w:ind w:right="340"/>
              <w:jc w:val="right"/>
            </w:pPr>
            <w:r w:rsidRPr="00E027B6">
              <w:t>54,8</w:t>
            </w:r>
          </w:p>
        </w:tc>
        <w:tc>
          <w:tcPr>
            <w:tcW w:w="1061" w:type="dxa"/>
            <w:tcBorders>
              <w:left w:val="single" w:sz="6" w:space="0" w:color="000000"/>
            </w:tcBorders>
            <w:shd w:val="clear" w:color="auto" w:fill="auto"/>
            <w:vAlign w:val="bottom"/>
          </w:tcPr>
          <w:p w14:paraId="120BD9A9" w14:textId="5B28747F" w:rsidR="00E027B6" w:rsidRPr="00E027B6" w:rsidRDefault="00E027B6" w:rsidP="009F4D2A">
            <w:pPr>
              <w:spacing w:before="80" w:line="160" w:lineRule="exact"/>
              <w:ind w:right="340"/>
              <w:jc w:val="right"/>
            </w:pPr>
            <w:r w:rsidRPr="00E027B6">
              <w:t>55,9</w:t>
            </w:r>
          </w:p>
        </w:tc>
        <w:tc>
          <w:tcPr>
            <w:tcW w:w="2839" w:type="dxa"/>
            <w:tcBorders>
              <w:left w:val="single" w:sz="6" w:space="0" w:color="000000"/>
            </w:tcBorders>
            <w:shd w:val="clear" w:color="auto" w:fill="auto"/>
            <w:vAlign w:val="bottom"/>
          </w:tcPr>
          <w:p w14:paraId="6BA9DDE4" w14:textId="77777777" w:rsidR="00E027B6" w:rsidRPr="00BC6CC2" w:rsidRDefault="00E027B6">
            <w:pPr>
              <w:spacing w:before="80" w:line="160" w:lineRule="exact"/>
              <w:ind w:left="170"/>
              <w:rPr>
                <w:color w:val="000000" w:themeColor="text1"/>
              </w:rPr>
            </w:pPr>
            <w:r w:rsidRPr="00BC6CC2">
              <w:rPr>
                <w:rFonts w:eastAsia="Symbol"/>
                <w:i/>
                <w:color w:val="000000" w:themeColor="text1"/>
              </w:rPr>
              <w:t>Italy</w:t>
            </w:r>
          </w:p>
        </w:tc>
      </w:tr>
      <w:tr w:rsidR="00E027B6" w:rsidRPr="00D21FE6" w14:paraId="3C363304" w14:textId="77777777" w:rsidTr="009F4D2A">
        <w:trPr>
          <w:cantSplit/>
        </w:trPr>
        <w:tc>
          <w:tcPr>
            <w:tcW w:w="2842" w:type="dxa"/>
            <w:shd w:val="clear" w:color="auto" w:fill="auto"/>
            <w:vAlign w:val="bottom"/>
          </w:tcPr>
          <w:p w14:paraId="4D53FD16" w14:textId="77777777" w:rsidR="00E027B6" w:rsidRPr="00BC6CC2" w:rsidRDefault="00E027B6">
            <w:pPr>
              <w:spacing w:before="80" w:line="160" w:lineRule="exact"/>
              <w:ind w:left="113"/>
              <w:rPr>
                <w:color w:val="000000" w:themeColor="text1"/>
              </w:rPr>
            </w:pPr>
            <w:r w:rsidRPr="00BC6CC2">
              <w:rPr>
                <w:rFonts w:eastAsia="Symbol"/>
                <w:color w:val="000000" w:themeColor="text1"/>
              </w:rPr>
              <w:t>Литва</w:t>
            </w:r>
          </w:p>
        </w:tc>
        <w:tc>
          <w:tcPr>
            <w:tcW w:w="1060" w:type="dxa"/>
            <w:tcBorders>
              <w:left w:val="single" w:sz="6" w:space="0" w:color="000000"/>
            </w:tcBorders>
            <w:shd w:val="clear" w:color="auto" w:fill="auto"/>
            <w:vAlign w:val="bottom"/>
          </w:tcPr>
          <w:p w14:paraId="2A211461" w14:textId="2D5A9C15" w:rsidR="00E027B6" w:rsidRPr="00E027B6" w:rsidRDefault="00E027B6" w:rsidP="00F238F9">
            <w:pPr>
              <w:spacing w:before="80" w:line="160" w:lineRule="exact"/>
              <w:ind w:right="340"/>
              <w:jc w:val="right"/>
            </w:pPr>
            <w:r w:rsidRPr="00E027B6">
              <w:rPr>
                <w:rFonts w:eastAsia="Symbol"/>
              </w:rPr>
              <w:t>0,4</w:t>
            </w:r>
          </w:p>
        </w:tc>
        <w:tc>
          <w:tcPr>
            <w:tcW w:w="1060" w:type="dxa"/>
            <w:tcBorders>
              <w:left w:val="single" w:sz="6" w:space="0" w:color="000000"/>
            </w:tcBorders>
            <w:shd w:val="clear" w:color="auto" w:fill="auto"/>
            <w:vAlign w:val="bottom"/>
          </w:tcPr>
          <w:p w14:paraId="5217897B" w14:textId="3022656E" w:rsidR="00E027B6" w:rsidRPr="00E027B6" w:rsidRDefault="00E027B6" w:rsidP="009A6DE4">
            <w:pPr>
              <w:spacing w:before="80" w:line="160" w:lineRule="exact"/>
              <w:ind w:right="340"/>
              <w:jc w:val="right"/>
            </w:pPr>
            <w:r w:rsidRPr="00E027B6">
              <w:t>0,4</w:t>
            </w:r>
          </w:p>
        </w:tc>
        <w:tc>
          <w:tcPr>
            <w:tcW w:w="1060" w:type="dxa"/>
            <w:tcBorders>
              <w:left w:val="single" w:sz="6" w:space="0" w:color="000000"/>
            </w:tcBorders>
            <w:shd w:val="clear" w:color="auto" w:fill="auto"/>
            <w:vAlign w:val="bottom"/>
          </w:tcPr>
          <w:p w14:paraId="6C020F05" w14:textId="56F5DB52" w:rsidR="00E027B6" w:rsidRPr="00E027B6" w:rsidRDefault="00E027B6" w:rsidP="009A6DE4">
            <w:pPr>
              <w:spacing w:before="80" w:line="160" w:lineRule="exact"/>
              <w:ind w:right="340"/>
              <w:jc w:val="right"/>
            </w:pPr>
            <w:r w:rsidRPr="00E027B6">
              <w:t>0,5</w:t>
            </w:r>
          </w:p>
        </w:tc>
        <w:tc>
          <w:tcPr>
            <w:tcW w:w="1061" w:type="dxa"/>
            <w:tcBorders>
              <w:left w:val="single" w:sz="6" w:space="0" w:color="000000"/>
            </w:tcBorders>
            <w:shd w:val="clear" w:color="auto" w:fill="auto"/>
            <w:vAlign w:val="bottom"/>
          </w:tcPr>
          <w:p w14:paraId="26071CC4" w14:textId="5E614E73" w:rsidR="00E027B6" w:rsidRPr="00E027B6" w:rsidRDefault="00E027B6" w:rsidP="009F4D2A">
            <w:pPr>
              <w:spacing w:before="80" w:line="160" w:lineRule="exact"/>
              <w:ind w:right="340"/>
              <w:jc w:val="right"/>
            </w:pPr>
            <w:r w:rsidRPr="00E027B6">
              <w:t>0,5</w:t>
            </w:r>
          </w:p>
        </w:tc>
        <w:tc>
          <w:tcPr>
            <w:tcW w:w="2839" w:type="dxa"/>
            <w:tcBorders>
              <w:left w:val="single" w:sz="6" w:space="0" w:color="000000"/>
            </w:tcBorders>
            <w:shd w:val="clear" w:color="auto" w:fill="auto"/>
            <w:vAlign w:val="bottom"/>
          </w:tcPr>
          <w:p w14:paraId="79E75F0B" w14:textId="77777777" w:rsidR="00E027B6" w:rsidRPr="00BC6CC2" w:rsidRDefault="00E027B6">
            <w:pPr>
              <w:spacing w:before="80" w:line="160" w:lineRule="exact"/>
              <w:ind w:left="170"/>
              <w:rPr>
                <w:color w:val="000000" w:themeColor="text1"/>
              </w:rPr>
            </w:pPr>
            <w:r w:rsidRPr="00BC6CC2">
              <w:rPr>
                <w:rFonts w:eastAsia="Symbol"/>
                <w:i/>
                <w:color w:val="000000" w:themeColor="text1"/>
              </w:rPr>
              <w:t>Lithuania</w:t>
            </w:r>
          </w:p>
        </w:tc>
      </w:tr>
      <w:tr w:rsidR="00E027B6" w:rsidRPr="00D21FE6" w14:paraId="24C748FA" w14:textId="77777777" w:rsidTr="009F4D2A">
        <w:trPr>
          <w:cantSplit/>
        </w:trPr>
        <w:tc>
          <w:tcPr>
            <w:tcW w:w="2842" w:type="dxa"/>
            <w:shd w:val="clear" w:color="auto" w:fill="auto"/>
            <w:vAlign w:val="bottom"/>
          </w:tcPr>
          <w:p w14:paraId="064FEA69" w14:textId="77777777" w:rsidR="00E027B6" w:rsidRPr="00BC6CC2" w:rsidRDefault="00E027B6">
            <w:pPr>
              <w:spacing w:before="80" w:line="160" w:lineRule="exact"/>
              <w:ind w:left="113"/>
              <w:rPr>
                <w:color w:val="000000" w:themeColor="text1"/>
              </w:rPr>
            </w:pPr>
            <w:r w:rsidRPr="00BC6CC2">
              <w:rPr>
                <w:rFonts w:eastAsia="Symbol"/>
                <w:color w:val="000000" w:themeColor="text1"/>
              </w:rPr>
              <w:t>Нидерланды</w:t>
            </w:r>
          </w:p>
        </w:tc>
        <w:tc>
          <w:tcPr>
            <w:tcW w:w="1060" w:type="dxa"/>
            <w:tcBorders>
              <w:left w:val="single" w:sz="6" w:space="0" w:color="000000"/>
            </w:tcBorders>
            <w:shd w:val="clear" w:color="auto" w:fill="auto"/>
            <w:vAlign w:val="bottom"/>
          </w:tcPr>
          <w:p w14:paraId="42E07C56" w14:textId="12A1B63E" w:rsidR="00E027B6" w:rsidRPr="00E027B6" w:rsidRDefault="00E027B6" w:rsidP="00F238F9">
            <w:pPr>
              <w:spacing w:before="80" w:line="160" w:lineRule="exact"/>
              <w:ind w:right="340"/>
              <w:jc w:val="right"/>
            </w:pPr>
            <w:r w:rsidRPr="00E027B6">
              <w:rPr>
                <w:rFonts w:eastAsia="Symbol"/>
              </w:rPr>
              <w:t>14,6</w:t>
            </w:r>
          </w:p>
        </w:tc>
        <w:tc>
          <w:tcPr>
            <w:tcW w:w="1060" w:type="dxa"/>
            <w:tcBorders>
              <w:left w:val="single" w:sz="6" w:space="0" w:color="000000"/>
            </w:tcBorders>
            <w:shd w:val="clear" w:color="auto" w:fill="auto"/>
            <w:vAlign w:val="bottom"/>
          </w:tcPr>
          <w:p w14:paraId="390EBFF1" w14:textId="03844424" w:rsidR="00E027B6" w:rsidRPr="00E027B6" w:rsidRDefault="00E027B6" w:rsidP="009A6DE4">
            <w:pPr>
              <w:spacing w:before="80" w:line="160" w:lineRule="exact"/>
              <w:ind w:right="340"/>
              <w:jc w:val="right"/>
            </w:pPr>
            <w:r w:rsidRPr="00E027B6">
              <w:t>17,1</w:t>
            </w:r>
          </w:p>
        </w:tc>
        <w:tc>
          <w:tcPr>
            <w:tcW w:w="1060" w:type="dxa"/>
            <w:tcBorders>
              <w:left w:val="single" w:sz="6" w:space="0" w:color="000000"/>
            </w:tcBorders>
            <w:shd w:val="clear" w:color="auto" w:fill="auto"/>
            <w:vAlign w:val="bottom"/>
          </w:tcPr>
          <w:p w14:paraId="05E64C15" w14:textId="47631D76" w:rsidR="00E027B6" w:rsidRPr="00E027B6" w:rsidRDefault="00E027B6" w:rsidP="009A6DE4">
            <w:pPr>
              <w:spacing w:before="80" w:line="160" w:lineRule="exact"/>
              <w:ind w:right="340"/>
              <w:jc w:val="right"/>
            </w:pPr>
            <w:r w:rsidRPr="00E027B6">
              <w:t>19,2</w:t>
            </w:r>
          </w:p>
        </w:tc>
        <w:tc>
          <w:tcPr>
            <w:tcW w:w="1061" w:type="dxa"/>
            <w:tcBorders>
              <w:left w:val="single" w:sz="6" w:space="0" w:color="000000"/>
            </w:tcBorders>
            <w:shd w:val="clear" w:color="auto" w:fill="auto"/>
            <w:vAlign w:val="bottom"/>
          </w:tcPr>
          <w:p w14:paraId="6F0178B3" w14:textId="5AF1CFAE" w:rsidR="00E027B6" w:rsidRPr="00E027B6" w:rsidRDefault="00E027B6" w:rsidP="009F4D2A">
            <w:pPr>
              <w:spacing w:before="80" w:line="160" w:lineRule="exact"/>
              <w:ind w:right="340"/>
              <w:jc w:val="right"/>
            </w:pPr>
            <w:r w:rsidRPr="00E027B6">
              <w:t>17,0</w:t>
            </w:r>
          </w:p>
        </w:tc>
        <w:tc>
          <w:tcPr>
            <w:tcW w:w="2839" w:type="dxa"/>
            <w:tcBorders>
              <w:left w:val="single" w:sz="6" w:space="0" w:color="000000"/>
            </w:tcBorders>
            <w:shd w:val="clear" w:color="auto" w:fill="auto"/>
            <w:vAlign w:val="bottom"/>
          </w:tcPr>
          <w:p w14:paraId="26805846" w14:textId="77777777" w:rsidR="00E027B6" w:rsidRPr="00BC6CC2" w:rsidRDefault="00E027B6">
            <w:pPr>
              <w:spacing w:before="80" w:line="160" w:lineRule="exact"/>
              <w:ind w:left="170"/>
              <w:rPr>
                <w:color w:val="000000" w:themeColor="text1"/>
              </w:rPr>
            </w:pPr>
            <w:r w:rsidRPr="00BC6CC2">
              <w:rPr>
                <w:rFonts w:eastAsia="Symbol"/>
                <w:i/>
                <w:color w:val="000000" w:themeColor="text1"/>
              </w:rPr>
              <w:t>Netherlands</w:t>
            </w:r>
          </w:p>
        </w:tc>
      </w:tr>
      <w:tr w:rsidR="00E027B6" w:rsidRPr="00D21FE6" w14:paraId="6E1B3B99" w14:textId="77777777" w:rsidTr="009F4D2A">
        <w:trPr>
          <w:cantSplit/>
        </w:trPr>
        <w:tc>
          <w:tcPr>
            <w:tcW w:w="2842" w:type="dxa"/>
            <w:shd w:val="clear" w:color="auto" w:fill="auto"/>
            <w:vAlign w:val="bottom"/>
          </w:tcPr>
          <w:p w14:paraId="0C47669B" w14:textId="77777777" w:rsidR="00E027B6" w:rsidRPr="00BC6CC2" w:rsidRDefault="00E027B6">
            <w:pPr>
              <w:spacing w:before="80" w:line="160" w:lineRule="exact"/>
              <w:ind w:left="113"/>
              <w:rPr>
                <w:color w:val="000000" w:themeColor="text1"/>
              </w:rPr>
            </w:pPr>
            <w:r w:rsidRPr="00BC6CC2">
              <w:rPr>
                <w:rFonts w:eastAsia="Symbol"/>
                <w:color w:val="000000" w:themeColor="text1"/>
              </w:rPr>
              <w:t>Польша</w:t>
            </w:r>
          </w:p>
        </w:tc>
        <w:tc>
          <w:tcPr>
            <w:tcW w:w="1060" w:type="dxa"/>
            <w:tcBorders>
              <w:left w:val="single" w:sz="6" w:space="0" w:color="000000"/>
            </w:tcBorders>
            <w:shd w:val="clear" w:color="auto" w:fill="auto"/>
            <w:vAlign w:val="bottom"/>
          </w:tcPr>
          <w:p w14:paraId="2A37FC3C" w14:textId="2253B341" w:rsidR="00E027B6" w:rsidRPr="00E027B6" w:rsidRDefault="00E027B6" w:rsidP="00F238F9">
            <w:pPr>
              <w:spacing w:before="80" w:line="160" w:lineRule="exact"/>
              <w:ind w:right="340"/>
              <w:jc w:val="right"/>
            </w:pPr>
            <w:r w:rsidRPr="00E027B6">
              <w:rPr>
                <w:rFonts w:eastAsia="Symbol"/>
              </w:rPr>
              <w:t>17,9</w:t>
            </w:r>
          </w:p>
        </w:tc>
        <w:tc>
          <w:tcPr>
            <w:tcW w:w="1060" w:type="dxa"/>
            <w:tcBorders>
              <w:left w:val="single" w:sz="6" w:space="0" w:color="000000"/>
            </w:tcBorders>
            <w:shd w:val="clear" w:color="auto" w:fill="auto"/>
            <w:vAlign w:val="bottom"/>
          </w:tcPr>
          <w:p w14:paraId="40D45EEA" w14:textId="13D310E9" w:rsidR="00E027B6" w:rsidRPr="00E027B6" w:rsidRDefault="00E027B6" w:rsidP="009A6DE4">
            <w:pPr>
              <w:spacing w:before="80" w:line="160" w:lineRule="exact"/>
              <w:ind w:right="340"/>
              <w:jc w:val="right"/>
            </w:pPr>
            <w:r w:rsidRPr="00E027B6">
              <w:t>23,8</w:t>
            </w:r>
          </w:p>
        </w:tc>
        <w:tc>
          <w:tcPr>
            <w:tcW w:w="1060" w:type="dxa"/>
            <w:tcBorders>
              <w:left w:val="single" w:sz="6" w:space="0" w:color="000000"/>
            </w:tcBorders>
            <w:shd w:val="clear" w:color="auto" w:fill="auto"/>
            <w:vAlign w:val="bottom"/>
          </w:tcPr>
          <w:p w14:paraId="2E4A1E09" w14:textId="5EE98B24" w:rsidR="00E027B6" w:rsidRPr="00E027B6" w:rsidRDefault="00E027B6" w:rsidP="009A6DE4">
            <w:pPr>
              <w:spacing w:before="80" w:line="160" w:lineRule="exact"/>
              <w:ind w:right="340"/>
              <w:jc w:val="right"/>
            </w:pPr>
            <w:r w:rsidRPr="00E027B6">
              <w:t>25,8</w:t>
            </w:r>
          </w:p>
        </w:tc>
        <w:tc>
          <w:tcPr>
            <w:tcW w:w="1061" w:type="dxa"/>
            <w:tcBorders>
              <w:left w:val="single" w:sz="6" w:space="0" w:color="000000"/>
            </w:tcBorders>
            <w:shd w:val="clear" w:color="auto" w:fill="auto"/>
            <w:vAlign w:val="bottom"/>
          </w:tcPr>
          <w:p w14:paraId="6C6F0FBD" w14:textId="4F6A1AD4" w:rsidR="00E027B6" w:rsidRPr="00E027B6" w:rsidRDefault="00E027B6" w:rsidP="009F4D2A">
            <w:pPr>
              <w:spacing w:before="80" w:line="160" w:lineRule="exact"/>
              <w:ind w:right="340"/>
              <w:jc w:val="right"/>
            </w:pPr>
            <w:r w:rsidRPr="00E027B6">
              <w:rPr>
                <w:lang w:val="en-US"/>
              </w:rPr>
              <w:t>…</w:t>
            </w:r>
          </w:p>
        </w:tc>
        <w:tc>
          <w:tcPr>
            <w:tcW w:w="2839" w:type="dxa"/>
            <w:tcBorders>
              <w:left w:val="single" w:sz="6" w:space="0" w:color="000000"/>
            </w:tcBorders>
            <w:shd w:val="clear" w:color="auto" w:fill="auto"/>
            <w:vAlign w:val="bottom"/>
          </w:tcPr>
          <w:p w14:paraId="7BBBC902" w14:textId="77777777" w:rsidR="00E027B6" w:rsidRPr="00BC6CC2" w:rsidRDefault="00E027B6">
            <w:pPr>
              <w:spacing w:before="80" w:line="160" w:lineRule="exact"/>
              <w:ind w:left="170"/>
              <w:rPr>
                <w:color w:val="000000" w:themeColor="text1"/>
              </w:rPr>
            </w:pPr>
            <w:r w:rsidRPr="00BC6CC2">
              <w:rPr>
                <w:rFonts w:eastAsia="Symbol"/>
                <w:i/>
                <w:color w:val="000000" w:themeColor="text1"/>
              </w:rPr>
              <w:t>Poland</w:t>
            </w:r>
          </w:p>
        </w:tc>
      </w:tr>
      <w:tr w:rsidR="00E027B6" w:rsidRPr="00D21FE6" w14:paraId="48B20FE8" w14:textId="77777777" w:rsidTr="009F4D2A">
        <w:trPr>
          <w:cantSplit/>
        </w:trPr>
        <w:tc>
          <w:tcPr>
            <w:tcW w:w="2842" w:type="dxa"/>
            <w:shd w:val="clear" w:color="auto" w:fill="auto"/>
            <w:vAlign w:val="bottom"/>
          </w:tcPr>
          <w:p w14:paraId="25CA4FC0" w14:textId="77777777" w:rsidR="00E027B6" w:rsidRPr="00BC6CC2" w:rsidRDefault="00E027B6">
            <w:pPr>
              <w:spacing w:before="80" w:line="160" w:lineRule="exact"/>
              <w:ind w:left="113"/>
              <w:rPr>
                <w:color w:val="000000" w:themeColor="text1"/>
              </w:rPr>
            </w:pPr>
            <w:r w:rsidRPr="00BC6CC2">
              <w:rPr>
                <w:rFonts w:eastAsia="Symbol"/>
                <w:color w:val="000000" w:themeColor="text1"/>
              </w:rPr>
              <w:t>Румыния</w:t>
            </w:r>
          </w:p>
        </w:tc>
        <w:tc>
          <w:tcPr>
            <w:tcW w:w="1060" w:type="dxa"/>
            <w:tcBorders>
              <w:left w:val="single" w:sz="6" w:space="0" w:color="000000"/>
            </w:tcBorders>
            <w:shd w:val="clear" w:color="auto" w:fill="auto"/>
            <w:vAlign w:val="bottom"/>
          </w:tcPr>
          <w:p w14:paraId="5D623344" w14:textId="3214D3AD" w:rsidR="00E027B6" w:rsidRPr="00E027B6" w:rsidRDefault="00E027B6" w:rsidP="00F238F9">
            <w:pPr>
              <w:spacing w:before="80" w:line="160" w:lineRule="exact"/>
              <w:ind w:right="340"/>
              <w:jc w:val="right"/>
            </w:pPr>
            <w:r w:rsidRPr="00E027B6">
              <w:rPr>
                <w:rFonts w:eastAsia="Symbol"/>
              </w:rPr>
              <w:t>5,4</w:t>
            </w:r>
          </w:p>
        </w:tc>
        <w:tc>
          <w:tcPr>
            <w:tcW w:w="1060" w:type="dxa"/>
            <w:tcBorders>
              <w:left w:val="single" w:sz="6" w:space="0" w:color="000000"/>
            </w:tcBorders>
            <w:shd w:val="clear" w:color="auto" w:fill="auto"/>
            <w:vAlign w:val="bottom"/>
          </w:tcPr>
          <w:p w14:paraId="1B55B297" w14:textId="577A195A" w:rsidR="00E027B6" w:rsidRPr="00E027B6" w:rsidRDefault="00E027B6" w:rsidP="009A6DE4">
            <w:pPr>
              <w:spacing w:before="80" w:line="160" w:lineRule="exact"/>
              <w:ind w:right="340"/>
              <w:jc w:val="right"/>
            </w:pPr>
            <w:r w:rsidRPr="00E027B6">
              <w:t>5,8</w:t>
            </w:r>
          </w:p>
        </w:tc>
        <w:tc>
          <w:tcPr>
            <w:tcW w:w="1060" w:type="dxa"/>
            <w:tcBorders>
              <w:left w:val="single" w:sz="6" w:space="0" w:color="000000"/>
            </w:tcBorders>
            <w:shd w:val="clear" w:color="auto" w:fill="auto"/>
            <w:vAlign w:val="bottom"/>
          </w:tcPr>
          <w:p w14:paraId="41B0FA23" w14:textId="582228EC" w:rsidR="00E027B6" w:rsidRPr="00E027B6" w:rsidRDefault="00E027B6" w:rsidP="009A6DE4">
            <w:pPr>
              <w:spacing w:before="80" w:line="160" w:lineRule="exact"/>
              <w:ind w:right="340"/>
              <w:jc w:val="right"/>
            </w:pPr>
            <w:r w:rsidRPr="00E027B6">
              <w:t>6,2</w:t>
            </w:r>
          </w:p>
        </w:tc>
        <w:tc>
          <w:tcPr>
            <w:tcW w:w="1061" w:type="dxa"/>
            <w:tcBorders>
              <w:left w:val="single" w:sz="6" w:space="0" w:color="000000"/>
            </w:tcBorders>
            <w:shd w:val="clear" w:color="auto" w:fill="auto"/>
            <w:vAlign w:val="bottom"/>
          </w:tcPr>
          <w:p w14:paraId="3D78DBCB" w14:textId="66BA0C9C" w:rsidR="00E027B6" w:rsidRPr="00E027B6" w:rsidRDefault="00E027B6" w:rsidP="009F4D2A">
            <w:pPr>
              <w:spacing w:before="80" w:line="160" w:lineRule="exact"/>
              <w:ind w:right="340"/>
              <w:jc w:val="right"/>
            </w:pPr>
            <w:r w:rsidRPr="00E027B6">
              <w:rPr>
                <w:lang w:val="en-US"/>
              </w:rPr>
              <w:t>…</w:t>
            </w:r>
          </w:p>
        </w:tc>
        <w:tc>
          <w:tcPr>
            <w:tcW w:w="2839" w:type="dxa"/>
            <w:tcBorders>
              <w:left w:val="single" w:sz="6" w:space="0" w:color="000000"/>
            </w:tcBorders>
            <w:shd w:val="clear" w:color="auto" w:fill="auto"/>
            <w:vAlign w:val="bottom"/>
          </w:tcPr>
          <w:p w14:paraId="6094D4BC" w14:textId="77777777" w:rsidR="00E027B6" w:rsidRPr="00BC6CC2" w:rsidRDefault="00E027B6">
            <w:pPr>
              <w:spacing w:before="80" w:line="160" w:lineRule="exact"/>
              <w:ind w:left="170"/>
              <w:rPr>
                <w:color w:val="000000" w:themeColor="text1"/>
              </w:rPr>
            </w:pPr>
            <w:r w:rsidRPr="00BC6CC2">
              <w:rPr>
                <w:rFonts w:eastAsia="Symbol"/>
                <w:i/>
                <w:color w:val="000000" w:themeColor="text1"/>
              </w:rPr>
              <w:t>Romania</w:t>
            </w:r>
          </w:p>
        </w:tc>
      </w:tr>
      <w:tr w:rsidR="00E027B6" w:rsidRPr="00D21FE6" w14:paraId="5DD23F87" w14:textId="77777777" w:rsidTr="009F4D2A">
        <w:trPr>
          <w:cantSplit/>
        </w:trPr>
        <w:tc>
          <w:tcPr>
            <w:tcW w:w="2842" w:type="dxa"/>
            <w:shd w:val="clear" w:color="auto" w:fill="auto"/>
            <w:vAlign w:val="bottom"/>
          </w:tcPr>
          <w:p w14:paraId="067950AF" w14:textId="77777777" w:rsidR="00E027B6" w:rsidRPr="00BC6CC2" w:rsidRDefault="00E027B6">
            <w:pPr>
              <w:spacing w:before="80" w:line="160" w:lineRule="exact"/>
              <w:ind w:left="113"/>
              <w:rPr>
                <w:color w:val="000000" w:themeColor="text1"/>
              </w:rPr>
            </w:pPr>
            <w:r w:rsidRPr="00BC6CC2">
              <w:rPr>
                <w:rFonts w:eastAsia="Symbol"/>
                <w:color w:val="000000" w:themeColor="text1"/>
              </w:rPr>
              <w:t>Финляндия</w:t>
            </w:r>
          </w:p>
        </w:tc>
        <w:tc>
          <w:tcPr>
            <w:tcW w:w="1060" w:type="dxa"/>
            <w:tcBorders>
              <w:left w:val="single" w:sz="6" w:space="0" w:color="000000"/>
            </w:tcBorders>
            <w:shd w:val="clear" w:color="auto" w:fill="auto"/>
            <w:vAlign w:val="bottom"/>
          </w:tcPr>
          <w:p w14:paraId="771910AE" w14:textId="5105780B" w:rsidR="00E027B6" w:rsidRPr="00E027B6" w:rsidRDefault="00E027B6" w:rsidP="00F238F9">
            <w:pPr>
              <w:spacing w:before="80" w:line="160" w:lineRule="exact"/>
              <w:ind w:right="340"/>
              <w:jc w:val="right"/>
            </w:pPr>
            <w:r w:rsidRPr="00E027B6">
              <w:rPr>
                <w:rFonts w:eastAsia="Symbol"/>
              </w:rPr>
              <w:t>4,0</w:t>
            </w:r>
          </w:p>
        </w:tc>
        <w:tc>
          <w:tcPr>
            <w:tcW w:w="1060" w:type="dxa"/>
            <w:tcBorders>
              <w:left w:val="single" w:sz="6" w:space="0" w:color="000000"/>
            </w:tcBorders>
            <w:shd w:val="clear" w:color="auto" w:fill="auto"/>
            <w:vAlign w:val="bottom"/>
          </w:tcPr>
          <w:p w14:paraId="17A1CB84" w14:textId="456A9BB3" w:rsidR="00E027B6" w:rsidRPr="00E027B6" w:rsidRDefault="00E027B6" w:rsidP="009A6DE4">
            <w:pPr>
              <w:spacing w:before="80" w:line="160" w:lineRule="exact"/>
              <w:ind w:right="340"/>
              <w:jc w:val="right"/>
            </w:pPr>
            <w:r w:rsidRPr="00E027B6">
              <w:t>4,6</w:t>
            </w:r>
          </w:p>
        </w:tc>
        <w:tc>
          <w:tcPr>
            <w:tcW w:w="1060" w:type="dxa"/>
            <w:tcBorders>
              <w:left w:val="single" w:sz="6" w:space="0" w:color="000000"/>
            </w:tcBorders>
            <w:shd w:val="clear" w:color="auto" w:fill="auto"/>
            <w:vAlign w:val="bottom"/>
          </w:tcPr>
          <w:p w14:paraId="35093470" w14:textId="34B8770A" w:rsidR="00E027B6" w:rsidRPr="00E027B6" w:rsidRDefault="00E027B6" w:rsidP="009A6DE4">
            <w:pPr>
              <w:spacing w:before="80" w:line="160" w:lineRule="exact"/>
              <w:ind w:right="340"/>
              <w:jc w:val="right"/>
            </w:pPr>
            <w:r w:rsidRPr="00E027B6">
              <w:t>5,2</w:t>
            </w:r>
          </w:p>
        </w:tc>
        <w:tc>
          <w:tcPr>
            <w:tcW w:w="1061" w:type="dxa"/>
            <w:tcBorders>
              <w:left w:val="single" w:sz="6" w:space="0" w:color="000000"/>
            </w:tcBorders>
            <w:shd w:val="clear" w:color="auto" w:fill="auto"/>
            <w:vAlign w:val="bottom"/>
          </w:tcPr>
          <w:p w14:paraId="3D2D69FB" w14:textId="6C89AB28" w:rsidR="00E027B6" w:rsidRPr="00E027B6" w:rsidRDefault="00E027B6" w:rsidP="009F4D2A">
            <w:pPr>
              <w:spacing w:before="80" w:line="160" w:lineRule="exact"/>
              <w:ind w:right="340"/>
              <w:jc w:val="right"/>
            </w:pPr>
            <w:r w:rsidRPr="00E027B6">
              <w:t>5,4</w:t>
            </w:r>
          </w:p>
        </w:tc>
        <w:tc>
          <w:tcPr>
            <w:tcW w:w="2839" w:type="dxa"/>
            <w:tcBorders>
              <w:left w:val="single" w:sz="6" w:space="0" w:color="000000"/>
            </w:tcBorders>
            <w:shd w:val="clear" w:color="auto" w:fill="auto"/>
            <w:vAlign w:val="bottom"/>
          </w:tcPr>
          <w:p w14:paraId="12478BFE" w14:textId="77777777" w:rsidR="00E027B6" w:rsidRPr="00BC6CC2" w:rsidRDefault="00E027B6">
            <w:pPr>
              <w:spacing w:before="80" w:line="160" w:lineRule="exact"/>
              <w:ind w:left="170"/>
              <w:rPr>
                <w:color w:val="000000" w:themeColor="text1"/>
              </w:rPr>
            </w:pPr>
            <w:r w:rsidRPr="00BC6CC2">
              <w:rPr>
                <w:rFonts w:eastAsia="Symbol"/>
                <w:i/>
                <w:color w:val="000000" w:themeColor="text1"/>
              </w:rPr>
              <w:t xml:space="preserve">Finland </w:t>
            </w:r>
          </w:p>
        </w:tc>
      </w:tr>
      <w:tr w:rsidR="00E027B6" w:rsidRPr="00D21FE6" w14:paraId="7329BB55" w14:textId="77777777" w:rsidTr="009F4D2A">
        <w:trPr>
          <w:cantSplit/>
        </w:trPr>
        <w:tc>
          <w:tcPr>
            <w:tcW w:w="2842" w:type="dxa"/>
            <w:shd w:val="clear" w:color="auto" w:fill="auto"/>
            <w:vAlign w:val="bottom"/>
          </w:tcPr>
          <w:p w14:paraId="65DBF6FB" w14:textId="77777777" w:rsidR="00E027B6" w:rsidRPr="00BC6CC2" w:rsidRDefault="00E027B6">
            <w:pPr>
              <w:spacing w:before="80" w:line="160" w:lineRule="exact"/>
              <w:ind w:left="113"/>
              <w:rPr>
                <w:color w:val="000000" w:themeColor="text1"/>
              </w:rPr>
            </w:pPr>
            <w:r w:rsidRPr="00BC6CC2">
              <w:rPr>
                <w:rFonts w:eastAsia="Symbol"/>
                <w:color w:val="000000" w:themeColor="text1"/>
              </w:rPr>
              <w:t>Франция</w:t>
            </w:r>
          </w:p>
        </w:tc>
        <w:tc>
          <w:tcPr>
            <w:tcW w:w="1060" w:type="dxa"/>
            <w:tcBorders>
              <w:left w:val="single" w:sz="6" w:space="0" w:color="000000"/>
            </w:tcBorders>
            <w:shd w:val="clear" w:color="auto" w:fill="auto"/>
            <w:vAlign w:val="bottom"/>
          </w:tcPr>
          <w:p w14:paraId="429EEC53" w14:textId="2E8D5B59" w:rsidR="00E027B6" w:rsidRPr="00E027B6" w:rsidRDefault="00E027B6" w:rsidP="00F238F9">
            <w:pPr>
              <w:spacing w:before="80" w:line="160" w:lineRule="exact"/>
              <w:ind w:right="340"/>
              <w:jc w:val="right"/>
            </w:pPr>
            <w:r w:rsidRPr="00E027B6">
              <w:rPr>
                <w:rFonts w:eastAsia="Symbol"/>
              </w:rPr>
              <w:t>102,2</w:t>
            </w:r>
          </w:p>
        </w:tc>
        <w:tc>
          <w:tcPr>
            <w:tcW w:w="1060" w:type="dxa"/>
            <w:tcBorders>
              <w:left w:val="single" w:sz="6" w:space="0" w:color="000000"/>
            </w:tcBorders>
            <w:shd w:val="clear" w:color="auto" w:fill="auto"/>
            <w:vAlign w:val="bottom"/>
          </w:tcPr>
          <w:p w14:paraId="65DD10A1" w14:textId="21FCAE06" w:rsidR="00E027B6" w:rsidRPr="00E027B6" w:rsidRDefault="00E027B6" w:rsidP="009A6DE4">
            <w:pPr>
              <w:spacing w:before="80" w:line="160" w:lineRule="exact"/>
              <w:ind w:right="340"/>
              <w:jc w:val="right"/>
            </w:pPr>
            <w:r w:rsidRPr="00E027B6">
              <w:t>110,3</w:t>
            </w:r>
          </w:p>
        </w:tc>
        <w:tc>
          <w:tcPr>
            <w:tcW w:w="1060" w:type="dxa"/>
            <w:tcBorders>
              <w:left w:val="single" w:sz="6" w:space="0" w:color="000000"/>
            </w:tcBorders>
            <w:shd w:val="clear" w:color="auto" w:fill="auto"/>
            <w:vAlign w:val="bottom"/>
          </w:tcPr>
          <w:p w14:paraId="6CD3E094" w14:textId="05B20326" w:rsidR="00E027B6" w:rsidRPr="00E027B6" w:rsidRDefault="00E027B6" w:rsidP="009A6DE4">
            <w:pPr>
              <w:spacing w:before="80" w:line="160" w:lineRule="exact"/>
              <w:ind w:right="340"/>
              <w:jc w:val="right"/>
            </w:pPr>
            <w:r w:rsidRPr="00E027B6">
              <w:t>117,1</w:t>
            </w:r>
          </w:p>
        </w:tc>
        <w:tc>
          <w:tcPr>
            <w:tcW w:w="1061" w:type="dxa"/>
            <w:tcBorders>
              <w:left w:val="single" w:sz="6" w:space="0" w:color="000000"/>
            </w:tcBorders>
            <w:shd w:val="clear" w:color="auto" w:fill="auto"/>
            <w:vAlign w:val="bottom"/>
          </w:tcPr>
          <w:p w14:paraId="175B83C8" w14:textId="4F9152E0" w:rsidR="00E027B6" w:rsidRPr="00E027B6" w:rsidRDefault="00E027B6" w:rsidP="009F4D2A">
            <w:pPr>
              <w:spacing w:before="80" w:line="160" w:lineRule="exact"/>
              <w:ind w:right="340"/>
              <w:jc w:val="right"/>
            </w:pPr>
            <w:r w:rsidRPr="00E027B6">
              <w:t>123,9</w:t>
            </w:r>
          </w:p>
        </w:tc>
        <w:tc>
          <w:tcPr>
            <w:tcW w:w="2839" w:type="dxa"/>
            <w:tcBorders>
              <w:left w:val="single" w:sz="6" w:space="0" w:color="000000"/>
            </w:tcBorders>
            <w:shd w:val="clear" w:color="auto" w:fill="auto"/>
            <w:vAlign w:val="bottom"/>
          </w:tcPr>
          <w:p w14:paraId="2CDB466E" w14:textId="77777777" w:rsidR="00E027B6" w:rsidRPr="00BC6CC2" w:rsidRDefault="00E027B6">
            <w:pPr>
              <w:spacing w:before="80" w:line="160" w:lineRule="exact"/>
              <w:ind w:left="170"/>
              <w:rPr>
                <w:color w:val="000000" w:themeColor="text1"/>
              </w:rPr>
            </w:pPr>
            <w:r w:rsidRPr="00BC6CC2">
              <w:rPr>
                <w:rFonts w:eastAsia="Symbol"/>
                <w:i/>
                <w:color w:val="000000" w:themeColor="text1"/>
              </w:rPr>
              <w:t>France</w:t>
            </w:r>
          </w:p>
        </w:tc>
      </w:tr>
      <w:tr w:rsidR="00E027B6" w:rsidRPr="00D21FE6" w14:paraId="79D9B816" w14:textId="77777777" w:rsidTr="009F4D2A">
        <w:trPr>
          <w:cantSplit/>
        </w:trPr>
        <w:tc>
          <w:tcPr>
            <w:tcW w:w="2842" w:type="dxa"/>
            <w:shd w:val="clear" w:color="auto" w:fill="auto"/>
            <w:vAlign w:val="bottom"/>
          </w:tcPr>
          <w:p w14:paraId="23048FC3" w14:textId="77777777" w:rsidR="00E027B6" w:rsidRPr="00BC6CC2" w:rsidRDefault="00E027B6">
            <w:pPr>
              <w:spacing w:before="80" w:line="160" w:lineRule="exact"/>
              <w:ind w:left="113"/>
              <w:rPr>
                <w:color w:val="000000" w:themeColor="text1"/>
              </w:rPr>
            </w:pPr>
            <w:r w:rsidRPr="00BC6CC2">
              <w:rPr>
                <w:rFonts w:eastAsia="Symbol"/>
                <w:color w:val="000000" w:themeColor="text1"/>
              </w:rPr>
              <w:t>Швеция</w:t>
            </w:r>
          </w:p>
        </w:tc>
        <w:tc>
          <w:tcPr>
            <w:tcW w:w="1060" w:type="dxa"/>
            <w:tcBorders>
              <w:left w:val="single" w:sz="6" w:space="0" w:color="000000"/>
            </w:tcBorders>
            <w:shd w:val="clear" w:color="auto" w:fill="auto"/>
            <w:vAlign w:val="bottom"/>
          </w:tcPr>
          <w:p w14:paraId="010BE444" w14:textId="52D5A9DB" w:rsidR="00E027B6" w:rsidRPr="00E027B6" w:rsidRDefault="00E027B6" w:rsidP="00F238F9">
            <w:pPr>
              <w:spacing w:before="80" w:line="160" w:lineRule="exact"/>
              <w:ind w:right="340"/>
              <w:jc w:val="right"/>
            </w:pPr>
            <w:r w:rsidRPr="00E027B6">
              <w:rPr>
                <w:rFonts w:eastAsia="Symbol"/>
              </w:rPr>
              <w:t>11,2</w:t>
            </w:r>
          </w:p>
        </w:tc>
        <w:tc>
          <w:tcPr>
            <w:tcW w:w="1060" w:type="dxa"/>
            <w:tcBorders>
              <w:left w:val="single" w:sz="6" w:space="0" w:color="000000"/>
            </w:tcBorders>
            <w:shd w:val="clear" w:color="auto" w:fill="auto"/>
            <w:vAlign w:val="bottom"/>
          </w:tcPr>
          <w:p w14:paraId="4040AF90" w14:textId="1F3D3A82" w:rsidR="00E027B6" w:rsidRPr="00E027B6" w:rsidRDefault="00E027B6" w:rsidP="009A6DE4">
            <w:pPr>
              <w:spacing w:before="80" w:line="160" w:lineRule="exact"/>
              <w:ind w:right="340"/>
              <w:jc w:val="right"/>
            </w:pPr>
            <w:r w:rsidRPr="00E027B6">
              <w:t>12,9</w:t>
            </w:r>
          </w:p>
        </w:tc>
        <w:tc>
          <w:tcPr>
            <w:tcW w:w="1060" w:type="dxa"/>
            <w:tcBorders>
              <w:left w:val="single" w:sz="6" w:space="0" w:color="000000"/>
            </w:tcBorders>
            <w:shd w:val="clear" w:color="auto" w:fill="auto"/>
            <w:vAlign w:val="bottom"/>
          </w:tcPr>
          <w:p w14:paraId="0C9BFD43" w14:textId="3E1B04DB" w:rsidR="00E027B6" w:rsidRPr="00E027B6" w:rsidRDefault="00E027B6" w:rsidP="009A6DE4">
            <w:pPr>
              <w:spacing w:before="80" w:line="160" w:lineRule="exact"/>
              <w:ind w:right="340"/>
              <w:jc w:val="right"/>
            </w:pPr>
            <w:r w:rsidRPr="00E027B6">
              <w:t>13,3</w:t>
            </w:r>
          </w:p>
        </w:tc>
        <w:tc>
          <w:tcPr>
            <w:tcW w:w="1061" w:type="dxa"/>
            <w:tcBorders>
              <w:left w:val="single" w:sz="6" w:space="0" w:color="000000"/>
            </w:tcBorders>
            <w:shd w:val="clear" w:color="auto" w:fill="auto"/>
            <w:vAlign w:val="bottom"/>
          </w:tcPr>
          <w:p w14:paraId="574F9907" w14:textId="724828D9" w:rsidR="00E027B6" w:rsidRPr="00E027B6" w:rsidRDefault="00E027B6" w:rsidP="009F4D2A">
            <w:pPr>
              <w:spacing w:before="80" w:line="160" w:lineRule="exact"/>
              <w:ind w:right="340"/>
              <w:jc w:val="right"/>
            </w:pPr>
            <w:r w:rsidRPr="00E027B6">
              <w:t>13,6</w:t>
            </w:r>
          </w:p>
        </w:tc>
        <w:tc>
          <w:tcPr>
            <w:tcW w:w="2839" w:type="dxa"/>
            <w:tcBorders>
              <w:left w:val="single" w:sz="6" w:space="0" w:color="000000"/>
            </w:tcBorders>
            <w:shd w:val="clear" w:color="auto" w:fill="auto"/>
            <w:vAlign w:val="bottom"/>
          </w:tcPr>
          <w:p w14:paraId="23AE8965" w14:textId="77777777" w:rsidR="00E027B6" w:rsidRPr="00BC6CC2" w:rsidRDefault="00E027B6">
            <w:pPr>
              <w:spacing w:before="80" w:line="160" w:lineRule="exact"/>
              <w:ind w:left="170"/>
              <w:rPr>
                <w:color w:val="000000" w:themeColor="text1"/>
              </w:rPr>
            </w:pPr>
            <w:r w:rsidRPr="00BC6CC2">
              <w:rPr>
                <w:rFonts w:eastAsia="Symbol"/>
                <w:i/>
                <w:color w:val="000000" w:themeColor="text1"/>
              </w:rPr>
              <w:t>Sweden</w:t>
            </w:r>
          </w:p>
        </w:tc>
      </w:tr>
      <w:tr w:rsidR="00E027B6" w:rsidRPr="00D21FE6" w14:paraId="25CEE941" w14:textId="77777777" w:rsidTr="009F4D2A">
        <w:trPr>
          <w:cantSplit/>
        </w:trPr>
        <w:tc>
          <w:tcPr>
            <w:tcW w:w="2842" w:type="dxa"/>
            <w:shd w:val="clear" w:color="auto" w:fill="auto"/>
            <w:vAlign w:val="bottom"/>
          </w:tcPr>
          <w:p w14:paraId="30782060" w14:textId="77777777" w:rsidR="00E027B6" w:rsidRPr="00BC6CC2" w:rsidRDefault="00E027B6">
            <w:pPr>
              <w:spacing w:before="80" w:line="160" w:lineRule="exact"/>
              <w:rPr>
                <w:color w:val="000000" w:themeColor="text1"/>
              </w:rPr>
            </w:pPr>
            <w:r w:rsidRPr="00BC6CC2">
              <w:rPr>
                <w:rFonts w:eastAsia="Symbol"/>
                <w:b/>
                <w:bCs/>
                <w:color w:val="000000" w:themeColor="text1"/>
              </w:rPr>
              <w:t xml:space="preserve">Другие страны </w:t>
            </w:r>
          </w:p>
        </w:tc>
        <w:tc>
          <w:tcPr>
            <w:tcW w:w="1060" w:type="dxa"/>
            <w:tcBorders>
              <w:left w:val="single" w:sz="6" w:space="0" w:color="000000"/>
            </w:tcBorders>
            <w:shd w:val="clear" w:color="auto" w:fill="auto"/>
            <w:vAlign w:val="bottom"/>
          </w:tcPr>
          <w:p w14:paraId="0B7ECA6F" w14:textId="77777777" w:rsidR="00E027B6" w:rsidRPr="00E027B6" w:rsidRDefault="00E027B6" w:rsidP="00F238F9">
            <w:pPr>
              <w:snapToGrid w:val="0"/>
              <w:spacing w:before="80" w:line="160" w:lineRule="exact"/>
              <w:ind w:right="340"/>
              <w:jc w:val="right"/>
              <w:rPr>
                <w:rFonts w:eastAsia="Symbol"/>
                <w:b/>
                <w:bCs/>
                <w:lang w:val="en-US"/>
              </w:rPr>
            </w:pPr>
          </w:p>
        </w:tc>
        <w:tc>
          <w:tcPr>
            <w:tcW w:w="1060" w:type="dxa"/>
            <w:tcBorders>
              <w:left w:val="single" w:sz="6" w:space="0" w:color="000000"/>
            </w:tcBorders>
            <w:shd w:val="clear" w:color="auto" w:fill="auto"/>
            <w:vAlign w:val="bottom"/>
          </w:tcPr>
          <w:p w14:paraId="1A28C9B6" w14:textId="77777777" w:rsidR="00E027B6" w:rsidRPr="00E027B6" w:rsidRDefault="00E027B6" w:rsidP="009A6DE4">
            <w:pPr>
              <w:snapToGrid w:val="0"/>
              <w:spacing w:before="80" w:line="160" w:lineRule="exact"/>
              <w:ind w:right="340"/>
              <w:jc w:val="right"/>
              <w:rPr>
                <w:rFonts w:eastAsia="Symbol"/>
                <w:lang w:val="en-US"/>
              </w:rPr>
            </w:pPr>
          </w:p>
        </w:tc>
        <w:tc>
          <w:tcPr>
            <w:tcW w:w="1060" w:type="dxa"/>
            <w:tcBorders>
              <w:left w:val="single" w:sz="6" w:space="0" w:color="000000"/>
            </w:tcBorders>
            <w:shd w:val="clear" w:color="auto" w:fill="auto"/>
            <w:vAlign w:val="bottom"/>
          </w:tcPr>
          <w:p w14:paraId="29CF063D" w14:textId="77777777" w:rsidR="00E027B6" w:rsidRPr="00E027B6" w:rsidRDefault="00E027B6" w:rsidP="009A6DE4">
            <w:pPr>
              <w:snapToGrid w:val="0"/>
              <w:spacing w:before="80" w:line="160" w:lineRule="exact"/>
              <w:ind w:right="340"/>
              <w:jc w:val="right"/>
              <w:rPr>
                <w:rFonts w:eastAsia="Symbol"/>
                <w:lang w:val="en-US"/>
              </w:rPr>
            </w:pPr>
          </w:p>
        </w:tc>
        <w:tc>
          <w:tcPr>
            <w:tcW w:w="1061" w:type="dxa"/>
            <w:tcBorders>
              <w:left w:val="single" w:sz="6" w:space="0" w:color="000000"/>
            </w:tcBorders>
            <w:shd w:val="clear" w:color="auto" w:fill="auto"/>
            <w:vAlign w:val="bottom"/>
          </w:tcPr>
          <w:p w14:paraId="062F11B4" w14:textId="77777777" w:rsidR="00E027B6" w:rsidRPr="00E027B6" w:rsidRDefault="00E027B6" w:rsidP="009F4D2A">
            <w:pPr>
              <w:snapToGrid w:val="0"/>
              <w:spacing w:before="80" w:line="160" w:lineRule="exact"/>
              <w:ind w:right="340"/>
              <w:jc w:val="right"/>
              <w:rPr>
                <w:rFonts w:eastAsia="Symbol"/>
                <w:lang w:val="en-US"/>
              </w:rPr>
            </w:pPr>
          </w:p>
        </w:tc>
        <w:tc>
          <w:tcPr>
            <w:tcW w:w="2839" w:type="dxa"/>
            <w:tcBorders>
              <w:left w:val="single" w:sz="6" w:space="0" w:color="000000"/>
            </w:tcBorders>
            <w:shd w:val="clear" w:color="auto" w:fill="auto"/>
            <w:vAlign w:val="bottom"/>
          </w:tcPr>
          <w:p w14:paraId="56C6DB10" w14:textId="78F49102" w:rsidR="00E027B6" w:rsidRPr="00BC6CC2" w:rsidRDefault="00E027B6" w:rsidP="00181C08">
            <w:pPr>
              <w:spacing w:before="80" w:line="160" w:lineRule="exact"/>
              <w:ind w:left="57"/>
              <w:rPr>
                <w:color w:val="000000" w:themeColor="text1"/>
              </w:rPr>
            </w:pPr>
            <w:r w:rsidRPr="00BC6CC2">
              <w:rPr>
                <w:rFonts w:eastAsia="Symbol"/>
                <w:b/>
                <w:i/>
                <w:color w:val="000000" w:themeColor="text1"/>
              </w:rPr>
              <w:t>Other countries</w:t>
            </w:r>
            <w:r w:rsidRPr="00BC6CC2">
              <w:rPr>
                <w:rFonts w:eastAsia="Symbol"/>
                <w:i/>
                <w:color w:val="000000" w:themeColor="text1"/>
                <w:vertAlign w:val="superscript"/>
              </w:rPr>
              <w:t xml:space="preserve"> </w:t>
            </w:r>
          </w:p>
        </w:tc>
      </w:tr>
      <w:tr w:rsidR="00E027B6" w:rsidRPr="00D21FE6" w14:paraId="6EE975CE" w14:textId="77777777" w:rsidTr="009F4D2A">
        <w:trPr>
          <w:cantSplit/>
        </w:trPr>
        <w:tc>
          <w:tcPr>
            <w:tcW w:w="2842" w:type="dxa"/>
            <w:shd w:val="clear" w:color="auto" w:fill="auto"/>
            <w:vAlign w:val="bottom"/>
          </w:tcPr>
          <w:p w14:paraId="0DD7206F" w14:textId="6DA73022" w:rsidR="00E027B6" w:rsidRPr="00BC6CC2" w:rsidRDefault="00E027B6">
            <w:pPr>
              <w:spacing w:before="80" w:line="160" w:lineRule="exact"/>
              <w:ind w:left="340"/>
              <w:rPr>
                <w:color w:val="000000" w:themeColor="text1"/>
              </w:rPr>
            </w:pPr>
            <w:r w:rsidRPr="008819FE">
              <w:rPr>
                <w:rFonts w:eastAsia="Symbol"/>
              </w:rPr>
              <w:t>из них:</w:t>
            </w:r>
          </w:p>
        </w:tc>
        <w:tc>
          <w:tcPr>
            <w:tcW w:w="1060" w:type="dxa"/>
            <w:tcBorders>
              <w:left w:val="single" w:sz="6" w:space="0" w:color="000000"/>
            </w:tcBorders>
            <w:shd w:val="clear" w:color="auto" w:fill="auto"/>
            <w:vAlign w:val="bottom"/>
          </w:tcPr>
          <w:p w14:paraId="1103F02F" w14:textId="77777777" w:rsidR="00E027B6" w:rsidRPr="00E027B6" w:rsidRDefault="00E027B6" w:rsidP="00F238F9">
            <w:pPr>
              <w:snapToGrid w:val="0"/>
              <w:spacing w:before="80" w:line="160" w:lineRule="exact"/>
              <w:ind w:right="340"/>
              <w:jc w:val="right"/>
              <w:rPr>
                <w:rFonts w:eastAsia="Symbol"/>
                <w:lang w:val="en-US"/>
              </w:rPr>
            </w:pPr>
          </w:p>
        </w:tc>
        <w:tc>
          <w:tcPr>
            <w:tcW w:w="1060" w:type="dxa"/>
            <w:tcBorders>
              <w:left w:val="single" w:sz="6" w:space="0" w:color="000000"/>
            </w:tcBorders>
            <w:shd w:val="clear" w:color="auto" w:fill="auto"/>
            <w:vAlign w:val="bottom"/>
          </w:tcPr>
          <w:p w14:paraId="5F21F4D8" w14:textId="77777777" w:rsidR="00E027B6" w:rsidRPr="00E027B6" w:rsidRDefault="00E027B6" w:rsidP="009A6DE4">
            <w:pPr>
              <w:snapToGrid w:val="0"/>
              <w:spacing w:before="80" w:line="160" w:lineRule="exact"/>
              <w:ind w:right="340"/>
              <w:jc w:val="right"/>
              <w:rPr>
                <w:rFonts w:eastAsia="Symbol"/>
                <w:lang w:val="en-US"/>
              </w:rPr>
            </w:pPr>
          </w:p>
        </w:tc>
        <w:tc>
          <w:tcPr>
            <w:tcW w:w="1060" w:type="dxa"/>
            <w:tcBorders>
              <w:left w:val="single" w:sz="6" w:space="0" w:color="000000"/>
            </w:tcBorders>
            <w:shd w:val="clear" w:color="auto" w:fill="auto"/>
            <w:vAlign w:val="bottom"/>
          </w:tcPr>
          <w:p w14:paraId="34BADE08" w14:textId="77777777" w:rsidR="00E027B6" w:rsidRPr="00E027B6" w:rsidRDefault="00E027B6" w:rsidP="009A6DE4">
            <w:pPr>
              <w:snapToGrid w:val="0"/>
              <w:spacing w:before="80" w:line="160" w:lineRule="exact"/>
              <w:ind w:right="340"/>
              <w:jc w:val="right"/>
              <w:rPr>
                <w:rFonts w:eastAsia="Symbol"/>
                <w:lang w:val="en-US"/>
              </w:rPr>
            </w:pPr>
          </w:p>
        </w:tc>
        <w:tc>
          <w:tcPr>
            <w:tcW w:w="1061" w:type="dxa"/>
            <w:tcBorders>
              <w:left w:val="single" w:sz="6" w:space="0" w:color="000000"/>
            </w:tcBorders>
            <w:shd w:val="clear" w:color="auto" w:fill="auto"/>
            <w:vAlign w:val="bottom"/>
          </w:tcPr>
          <w:p w14:paraId="7FE4B165" w14:textId="77777777" w:rsidR="00E027B6" w:rsidRPr="00E027B6" w:rsidRDefault="00E027B6" w:rsidP="009F4D2A">
            <w:pPr>
              <w:snapToGrid w:val="0"/>
              <w:spacing w:before="80" w:line="160" w:lineRule="exact"/>
              <w:ind w:right="340"/>
              <w:jc w:val="right"/>
              <w:rPr>
                <w:rFonts w:eastAsia="Symbol"/>
                <w:lang w:val="en-US"/>
              </w:rPr>
            </w:pPr>
          </w:p>
        </w:tc>
        <w:tc>
          <w:tcPr>
            <w:tcW w:w="2839" w:type="dxa"/>
            <w:tcBorders>
              <w:left w:val="single" w:sz="6" w:space="0" w:color="000000"/>
            </w:tcBorders>
            <w:shd w:val="clear" w:color="auto" w:fill="auto"/>
            <w:vAlign w:val="bottom"/>
          </w:tcPr>
          <w:p w14:paraId="03765D64" w14:textId="77777777" w:rsidR="00E027B6" w:rsidRPr="00BC6CC2" w:rsidRDefault="00E027B6">
            <w:pPr>
              <w:spacing w:before="80" w:line="160" w:lineRule="exact"/>
              <w:ind w:left="340"/>
              <w:rPr>
                <w:color w:val="000000" w:themeColor="text1"/>
              </w:rPr>
            </w:pPr>
            <w:r w:rsidRPr="00BC6CC2">
              <w:rPr>
                <w:rFonts w:eastAsia="Symbol"/>
                <w:i/>
                <w:color w:val="000000" w:themeColor="text1"/>
              </w:rPr>
              <w:t>of which:</w:t>
            </w:r>
          </w:p>
        </w:tc>
      </w:tr>
      <w:tr w:rsidR="00E027B6" w:rsidRPr="00D21FE6" w14:paraId="3AB82932" w14:textId="77777777" w:rsidTr="009F4D2A">
        <w:trPr>
          <w:cantSplit/>
        </w:trPr>
        <w:tc>
          <w:tcPr>
            <w:tcW w:w="2842" w:type="dxa"/>
            <w:shd w:val="clear" w:color="auto" w:fill="auto"/>
            <w:vAlign w:val="bottom"/>
          </w:tcPr>
          <w:p w14:paraId="0D594DAF" w14:textId="031F3349" w:rsidR="00E027B6" w:rsidRPr="00E027B6" w:rsidRDefault="00E027B6" w:rsidP="008819FE">
            <w:pPr>
              <w:spacing w:before="80" w:line="160" w:lineRule="exact"/>
              <w:ind w:left="113"/>
              <w:rPr>
                <w:vertAlign w:val="superscript"/>
                <w:lang w:val="en-US"/>
              </w:rPr>
            </w:pPr>
            <w:r w:rsidRPr="00E027B6">
              <w:rPr>
                <w:rFonts w:eastAsia="Symbol"/>
              </w:rPr>
              <w:t>Мексика</w:t>
            </w:r>
            <w:proofErr w:type="gramStart"/>
            <w:r w:rsidRPr="00E027B6">
              <w:rPr>
                <w:rFonts w:eastAsia="Symbol"/>
                <w:vertAlign w:val="superscript"/>
              </w:rPr>
              <w:t>2</w:t>
            </w:r>
            <w:proofErr w:type="gramEnd"/>
            <w:r w:rsidRPr="00E027B6">
              <w:rPr>
                <w:rFonts w:eastAsia="Symbol"/>
                <w:vertAlign w:val="superscript"/>
                <w:lang w:val="en-US"/>
              </w:rPr>
              <w:t>)</w:t>
            </w:r>
          </w:p>
        </w:tc>
        <w:tc>
          <w:tcPr>
            <w:tcW w:w="1060" w:type="dxa"/>
            <w:tcBorders>
              <w:left w:val="single" w:sz="6" w:space="0" w:color="000000"/>
            </w:tcBorders>
            <w:shd w:val="clear" w:color="auto" w:fill="auto"/>
            <w:vAlign w:val="bottom"/>
          </w:tcPr>
          <w:p w14:paraId="3605F124" w14:textId="1012973C" w:rsidR="00E027B6" w:rsidRPr="00E027B6" w:rsidRDefault="00E027B6" w:rsidP="00F238F9">
            <w:pPr>
              <w:spacing w:before="80" w:line="160" w:lineRule="exact"/>
              <w:ind w:right="340"/>
              <w:jc w:val="right"/>
            </w:pPr>
            <w:r w:rsidRPr="00E027B6">
              <w:rPr>
                <w:rFonts w:eastAsia="Symbol"/>
                <w:lang w:val="en-US"/>
              </w:rPr>
              <w:t>0,8</w:t>
            </w:r>
          </w:p>
        </w:tc>
        <w:tc>
          <w:tcPr>
            <w:tcW w:w="1060" w:type="dxa"/>
            <w:tcBorders>
              <w:left w:val="single" w:sz="6" w:space="0" w:color="000000"/>
            </w:tcBorders>
            <w:shd w:val="clear" w:color="auto" w:fill="auto"/>
            <w:vAlign w:val="bottom"/>
          </w:tcPr>
          <w:p w14:paraId="1D00BF42" w14:textId="29A5DE5F" w:rsidR="00E027B6" w:rsidRPr="00E027B6" w:rsidRDefault="00E027B6" w:rsidP="009A6DE4">
            <w:pPr>
              <w:spacing w:before="80" w:line="160" w:lineRule="exact"/>
              <w:ind w:right="340"/>
              <w:jc w:val="right"/>
            </w:pPr>
            <w:r w:rsidRPr="00E027B6">
              <w:t>0,8</w:t>
            </w:r>
          </w:p>
        </w:tc>
        <w:tc>
          <w:tcPr>
            <w:tcW w:w="1060" w:type="dxa"/>
            <w:tcBorders>
              <w:left w:val="single" w:sz="6" w:space="0" w:color="000000"/>
            </w:tcBorders>
            <w:shd w:val="clear" w:color="auto" w:fill="auto"/>
            <w:vAlign w:val="bottom"/>
          </w:tcPr>
          <w:p w14:paraId="40B5FDE6" w14:textId="434DFAC1" w:rsidR="00E027B6" w:rsidRPr="00E027B6" w:rsidRDefault="00E027B6" w:rsidP="009A6DE4">
            <w:pPr>
              <w:spacing w:before="80" w:line="160" w:lineRule="exact"/>
              <w:ind w:right="340"/>
              <w:jc w:val="right"/>
            </w:pPr>
            <w:r w:rsidRPr="00E027B6">
              <w:t>1,0</w:t>
            </w:r>
          </w:p>
        </w:tc>
        <w:tc>
          <w:tcPr>
            <w:tcW w:w="1061" w:type="dxa"/>
            <w:tcBorders>
              <w:left w:val="single" w:sz="6" w:space="0" w:color="000000"/>
            </w:tcBorders>
            <w:shd w:val="clear" w:color="auto" w:fill="auto"/>
            <w:vAlign w:val="bottom"/>
          </w:tcPr>
          <w:p w14:paraId="20DA3FDE" w14:textId="1E3048C1" w:rsidR="00E027B6" w:rsidRPr="00E027B6" w:rsidRDefault="00E027B6" w:rsidP="009F4D2A">
            <w:pPr>
              <w:spacing w:before="80" w:line="160" w:lineRule="exact"/>
              <w:ind w:right="340"/>
              <w:jc w:val="right"/>
            </w:pPr>
            <w:r w:rsidRPr="00E027B6">
              <w:t>1,2</w:t>
            </w:r>
          </w:p>
        </w:tc>
        <w:tc>
          <w:tcPr>
            <w:tcW w:w="2839" w:type="dxa"/>
            <w:tcBorders>
              <w:left w:val="single" w:sz="6" w:space="0" w:color="000000"/>
            </w:tcBorders>
            <w:shd w:val="clear" w:color="auto" w:fill="auto"/>
            <w:vAlign w:val="bottom"/>
          </w:tcPr>
          <w:p w14:paraId="6FD0DCEB" w14:textId="26A45883" w:rsidR="00E027B6" w:rsidRPr="00E027B6" w:rsidRDefault="00E027B6" w:rsidP="00181C08">
            <w:pPr>
              <w:spacing w:before="80" w:line="160" w:lineRule="exact"/>
              <w:ind w:left="170"/>
              <w:rPr>
                <w:i/>
              </w:rPr>
            </w:pPr>
            <w:proofErr w:type="gramStart"/>
            <w:r w:rsidRPr="00E027B6">
              <w:rPr>
                <w:rFonts w:eastAsia="Symbol"/>
                <w:i/>
              </w:rPr>
              <w:t>Mexico</w:t>
            </w:r>
            <w:r w:rsidRPr="00E027B6">
              <w:rPr>
                <w:rFonts w:eastAsia="Symbol"/>
                <w:i/>
                <w:vertAlign w:val="superscript"/>
                <w:lang w:val="en-US"/>
              </w:rPr>
              <w:t>2)</w:t>
            </w:r>
            <w:proofErr w:type="gramEnd"/>
          </w:p>
        </w:tc>
      </w:tr>
      <w:tr w:rsidR="00E027B6" w:rsidRPr="00D21FE6" w14:paraId="46469F02" w14:textId="77777777" w:rsidTr="009F4D2A">
        <w:trPr>
          <w:cantSplit/>
        </w:trPr>
        <w:tc>
          <w:tcPr>
            <w:tcW w:w="2842" w:type="dxa"/>
            <w:shd w:val="clear" w:color="auto" w:fill="auto"/>
            <w:vAlign w:val="bottom"/>
          </w:tcPr>
          <w:p w14:paraId="46112686" w14:textId="7CAB9B1F" w:rsidR="00E027B6" w:rsidRPr="00E027B6" w:rsidRDefault="00E027B6" w:rsidP="008819FE">
            <w:pPr>
              <w:spacing w:before="80" w:line="160" w:lineRule="exact"/>
              <w:ind w:left="113"/>
            </w:pPr>
            <w:r w:rsidRPr="00E027B6">
              <w:rPr>
                <w:rFonts w:eastAsia="Symbol"/>
              </w:rPr>
              <w:t>Норвегия</w:t>
            </w:r>
          </w:p>
        </w:tc>
        <w:tc>
          <w:tcPr>
            <w:tcW w:w="1060" w:type="dxa"/>
            <w:tcBorders>
              <w:left w:val="single" w:sz="6" w:space="0" w:color="000000"/>
            </w:tcBorders>
            <w:shd w:val="clear" w:color="auto" w:fill="auto"/>
            <w:vAlign w:val="bottom"/>
          </w:tcPr>
          <w:p w14:paraId="1AFFC7D6" w14:textId="3765A39B" w:rsidR="00E027B6" w:rsidRPr="00E027B6" w:rsidRDefault="00E027B6" w:rsidP="00F238F9">
            <w:pPr>
              <w:spacing w:before="80" w:line="160" w:lineRule="exact"/>
              <w:ind w:right="340"/>
              <w:jc w:val="right"/>
            </w:pPr>
            <w:r w:rsidRPr="00E027B6">
              <w:rPr>
                <w:rFonts w:eastAsia="Symbol"/>
                <w:lang w:val="en-US"/>
              </w:rPr>
              <w:t>3,</w:t>
            </w:r>
            <w:r w:rsidRPr="00E027B6">
              <w:rPr>
                <w:rFonts w:eastAsia="Symbol"/>
              </w:rPr>
              <w:t>1</w:t>
            </w:r>
          </w:p>
        </w:tc>
        <w:tc>
          <w:tcPr>
            <w:tcW w:w="1060" w:type="dxa"/>
            <w:tcBorders>
              <w:left w:val="single" w:sz="6" w:space="0" w:color="000000"/>
            </w:tcBorders>
            <w:shd w:val="clear" w:color="auto" w:fill="auto"/>
            <w:vAlign w:val="bottom"/>
          </w:tcPr>
          <w:p w14:paraId="61A21875" w14:textId="77806004" w:rsidR="00E027B6" w:rsidRPr="00E027B6" w:rsidRDefault="00E027B6" w:rsidP="009A6DE4">
            <w:pPr>
              <w:spacing w:before="80" w:line="160" w:lineRule="exact"/>
              <w:ind w:right="340"/>
              <w:jc w:val="right"/>
            </w:pPr>
            <w:r w:rsidRPr="00E027B6">
              <w:t>3,1</w:t>
            </w:r>
          </w:p>
        </w:tc>
        <w:tc>
          <w:tcPr>
            <w:tcW w:w="1060" w:type="dxa"/>
            <w:tcBorders>
              <w:left w:val="single" w:sz="6" w:space="0" w:color="000000"/>
            </w:tcBorders>
            <w:shd w:val="clear" w:color="auto" w:fill="auto"/>
            <w:vAlign w:val="bottom"/>
          </w:tcPr>
          <w:p w14:paraId="229137CB" w14:textId="2E2A5732" w:rsidR="00E027B6" w:rsidRPr="00E027B6" w:rsidRDefault="00E027B6" w:rsidP="009A6DE4">
            <w:pPr>
              <w:spacing w:before="80" w:line="160" w:lineRule="exact"/>
              <w:ind w:right="340"/>
              <w:jc w:val="right"/>
            </w:pPr>
            <w:r w:rsidRPr="00E027B6">
              <w:t>3,5</w:t>
            </w:r>
          </w:p>
        </w:tc>
        <w:tc>
          <w:tcPr>
            <w:tcW w:w="1061" w:type="dxa"/>
            <w:tcBorders>
              <w:left w:val="single" w:sz="6" w:space="0" w:color="000000"/>
            </w:tcBorders>
            <w:shd w:val="clear" w:color="auto" w:fill="auto"/>
            <w:vAlign w:val="bottom"/>
          </w:tcPr>
          <w:p w14:paraId="381620D1" w14:textId="60566668" w:rsidR="00E027B6" w:rsidRPr="00E027B6" w:rsidRDefault="00E027B6" w:rsidP="009F4D2A">
            <w:pPr>
              <w:spacing w:before="80" w:line="160" w:lineRule="exact"/>
              <w:ind w:right="340"/>
              <w:jc w:val="right"/>
            </w:pPr>
            <w:r w:rsidRPr="00E027B6">
              <w:t>3,9</w:t>
            </w:r>
          </w:p>
        </w:tc>
        <w:tc>
          <w:tcPr>
            <w:tcW w:w="2839" w:type="dxa"/>
            <w:tcBorders>
              <w:left w:val="single" w:sz="6" w:space="0" w:color="000000"/>
            </w:tcBorders>
            <w:shd w:val="clear" w:color="auto" w:fill="auto"/>
            <w:vAlign w:val="bottom"/>
          </w:tcPr>
          <w:p w14:paraId="43F5C300" w14:textId="185BC09B" w:rsidR="00E027B6" w:rsidRPr="00E027B6" w:rsidRDefault="00E027B6">
            <w:pPr>
              <w:spacing w:before="80" w:line="160" w:lineRule="exact"/>
              <w:ind w:left="170"/>
              <w:rPr>
                <w:i/>
              </w:rPr>
            </w:pPr>
            <w:r w:rsidRPr="00E027B6">
              <w:rPr>
                <w:rFonts w:eastAsia="Symbol"/>
                <w:i/>
              </w:rPr>
              <w:t>Norway</w:t>
            </w:r>
          </w:p>
        </w:tc>
      </w:tr>
      <w:tr w:rsidR="00E027B6" w:rsidRPr="00D21FE6" w14:paraId="003C4459" w14:textId="77777777" w:rsidTr="009F4D2A">
        <w:trPr>
          <w:cantSplit/>
        </w:trPr>
        <w:tc>
          <w:tcPr>
            <w:tcW w:w="2842" w:type="dxa"/>
            <w:shd w:val="clear" w:color="auto" w:fill="auto"/>
            <w:vAlign w:val="bottom"/>
          </w:tcPr>
          <w:p w14:paraId="1E4ED88F" w14:textId="459F0885" w:rsidR="00E027B6" w:rsidRPr="00E027B6" w:rsidRDefault="00E027B6" w:rsidP="008819FE">
            <w:pPr>
              <w:spacing w:before="80" w:line="160" w:lineRule="exact"/>
              <w:ind w:left="113"/>
            </w:pPr>
            <w:r w:rsidRPr="00E027B6">
              <w:rPr>
                <w:rFonts w:eastAsia="Symbol"/>
              </w:rPr>
              <w:t>Республика Корея</w:t>
            </w:r>
            <w:proofErr w:type="gramStart"/>
            <w:r w:rsidRPr="00E027B6">
              <w:rPr>
                <w:rFonts w:eastAsia="Symbol"/>
                <w:vertAlign w:val="superscript"/>
              </w:rPr>
              <w:t>2</w:t>
            </w:r>
            <w:proofErr w:type="gramEnd"/>
            <w:r w:rsidRPr="00E027B6">
              <w:rPr>
                <w:rFonts w:eastAsia="Symbol"/>
                <w:vertAlign w:val="superscript"/>
                <w:lang w:val="en-US"/>
              </w:rPr>
              <w:t>)</w:t>
            </w:r>
          </w:p>
        </w:tc>
        <w:tc>
          <w:tcPr>
            <w:tcW w:w="1060" w:type="dxa"/>
            <w:tcBorders>
              <w:left w:val="single" w:sz="6" w:space="0" w:color="000000"/>
            </w:tcBorders>
            <w:shd w:val="clear" w:color="auto" w:fill="auto"/>
            <w:vAlign w:val="bottom"/>
          </w:tcPr>
          <w:p w14:paraId="51D6AEB4" w14:textId="34BAE710" w:rsidR="00E027B6" w:rsidRPr="00E027B6" w:rsidRDefault="00E027B6" w:rsidP="00F238F9">
            <w:pPr>
              <w:spacing w:before="80" w:line="160" w:lineRule="exact"/>
              <w:ind w:right="340"/>
              <w:jc w:val="right"/>
            </w:pPr>
            <w:r w:rsidRPr="00E027B6">
              <w:rPr>
                <w:rFonts w:eastAsia="Symbol"/>
              </w:rPr>
              <w:t>58,4</w:t>
            </w:r>
          </w:p>
        </w:tc>
        <w:tc>
          <w:tcPr>
            <w:tcW w:w="1060" w:type="dxa"/>
            <w:tcBorders>
              <w:left w:val="single" w:sz="6" w:space="0" w:color="000000"/>
            </w:tcBorders>
            <w:shd w:val="clear" w:color="auto" w:fill="auto"/>
            <w:vAlign w:val="bottom"/>
          </w:tcPr>
          <w:p w14:paraId="33F9178B" w14:textId="6E90A322" w:rsidR="00E027B6" w:rsidRPr="00E027B6" w:rsidRDefault="00E027B6" w:rsidP="009A6DE4">
            <w:pPr>
              <w:spacing w:before="80" w:line="160" w:lineRule="exact"/>
              <w:ind w:right="340"/>
              <w:jc w:val="right"/>
            </w:pPr>
            <w:r w:rsidRPr="00E027B6">
              <w:t>82,9</w:t>
            </w:r>
          </w:p>
        </w:tc>
        <w:tc>
          <w:tcPr>
            <w:tcW w:w="1060" w:type="dxa"/>
            <w:tcBorders>
              <w:left w:val="single" w:sz="6" w:space="0" w:color="000000"/>
            </w:tcBorders>
            <w:shd w:val="clear" w:color="auto" w:fill="auto"/>
            <w:vAlign w:val="bottom"/>
          </w:tcPr>
          <w:p w14:paraId="7608F567" w14:textId="511B4689" w:rsidR="00E027B6" w:rsidRPr="00E027B6" w:rsidRDefault="00E027B6" w:rsidP="009A6DE4">
            <w:pPr>
              <w:spacing w:before="80" w:line="160" w:lineRule="exact"/>
              <w:ind w:right="340"/>
              <w:jc w:val="right"/>
            </w:pPr>
            <w:r w:rsidRPr="00E027B6">
              <w:t>93,5</w:t>
            </w:r>
          </w:p>
        </w:tc>
        <w:tc>
          <w:tcPr>
            <w:tcW w:w="1061" w:type="dxa"/>
            <w:tcBorders>
              <w:left w:val="single" w:sz="6" w:space="0" w:color="000000"/>
            </w:tcBorders>
            <w:shd w:val="clear" w:color="auto" w:fill="auto"/>
            <w:vAlign w:val="bottom"/>
          </w:tcPr>
          <w:p w14:paraId="50BB5C50" w14:textId="7996993E" w:rsidR="00E027B6" w:rsidRPr="00E027B6" w:rsidRDefault="00E027B6" w:rsidP="009F4D2A">
            <w:pPr>
              <w:spacing w:before="80" w:line="160" w:lineRule="exact"/>
              <w:ind w:right="340"/>
              <w:jc w:val="right"/>
            </w:pPr>
            <w:r w:rsidRPr="00E027B6">
              <w:rPr>
                <w:lang w:val="en-US"/>
              </w:rPr>
              <w:t>…</w:t>
            </w:r>
          </w:p>
        </w:tc>
        <w:tc>
          <w:tcPr>
            <w:tcW w:w="2839" w:type="dxa"/>
            <w:tcBorders>
              <w:left w:val="single" w:sz="6" w:space="0" w:color="000000"/>
            </w:tcBorders>
            <w:shd w:val="clear" w:color="auto" w:fill="auto"/>
            <w:vAlign w:val="bottom"/>
          </w:tcPr>
          <w:p w14:paraId="3ED1587B" w14:textId="6C20E7CE" w:rsidR="00E027B6" w:rsidRPr="00E027B6" w:rsidRDefault="00E027B6" w:rsidP="00181C08">
            <w:pPr>
              <w:spacing w:before="80" w:line="160" w:lineRule="exact"/>
              <w:ind w:left="170"/>
              <w:rPr>
                <w:i/>
              </w:rPr>
            </w:pPr>
            <w:proofErr w:type="gramStart"/>
            <w:r w:rsidRPr="00E027B6">
              <w:rPr>
                <w:rFonts w:eastAsia="Symbol"/>
                <w:i/>
              </w:rPr>
              <w:t>Republic of Korea</w:t>
            </w:r>
            <w:r w:rsidRPr="00E027B6">
              <w:rPr>
                <w:rFonts w:eastAsia="Symbol"/>
                <w:i/>
                <w:vertAlign w:val="superscript"/>
              </w:rPr>
              <w:t>2</w:t>
            </w:r>
            <w:r w:rsidRPr="00E027B6">
              <w:rPr>
                <w:rFonts w:eastAsia="Symbol"/>
                <w:i/>
                <w:vertAlign w:val="superscript"/>
                <w:lang w:val="en-US"/>
              </w:rPr>
              <w:t>)</w:t>
            </w:r>
            <w:proofErr w:type="gramEnd"/>
          </w:p>
        </w:tc>
      </w:tr>
      <w:tr w:rsidR="00E027B6" w:rsidRPr="00D21FE6" w14:paraId="0A4F6EBE" w14:textId="77777777" w:rsidTr="009F4D2A">
        <w:trPr>
          <w:cantSplit/>
        </w:trPr>
        <w:tc>
          <w:tcPr>
            <w:tcW w:w="2842" w:type="dxa"/>
            <w:shd w:val="clear" w:color="auto" w:fill="auto"/>
            <w:vAlign w:val="bottom"/>
          </w:tcPr>
          <w:p w14:paraId="46B94591" w14:textId="5C123B7D" w:rsidR="00E027B6" w:rsidRPr="00E027B6" w:rsidRDefault="00E027B6" w:rsidP="008819FE">
            <w:pPr>
              <w:spacing w:before="80" w:line="160" w:lineRule="exact"/>
              <w:ind w:left="113"/>
              <w:rPr>
                <w:rFonts w:eastAsia="Symbol"/>
              </w:rPr>
            </w:pPr>
            <w:r w:rsidRPr="00E027B6">
              <w:rPr>
                <w:rFonts w:eastAsia="Symbol"/>
              </w:rPr>
              <w:t xml:space="preserve">Соединенное Королевство </w:t>
            </w:r>
            <w:r w:rsidRPr="00E027B6">
              <w:rPr>
                <w:rFonts w:eastAsia="Symbol"/>
              </w:rPr>
              <w:br/>
              <w:t>(Великобритания</w:t>
            </w:r>
            <w:r w:rsidRPr="00E027B6">
              <w:rPr>
                <w:rFonts w:eastAsia="Symbol"/>
                <w:i/>
              </w:rPr>
              <w:t>)</w:t>
            </w:r>
          </w:p>
        </w:tc>
        <w:tc>
          <w:tcPr>
            <w:tcW w:w="1060" w:type="dxa"/>
            <w:tcBorders>
              <w:left w:val="single" w:sz="6" w:space="0" w:color="000000"/>
            </w:tcBorders>
            <w:shd w:val="clear" w:color="auto" w:fill="auto"/>
            <w:vAlign w:val="bottom"/>
          </w:tcPr>
          <w:p w14:paraId="4CAEA5E4" w14:textId="0ABEFECB" w:rsidR="00E027B6" w:rsidRPr="00E027B6" w:rsidRDefault="00E027B6" w:rsidP="00F238F9">
            <w:pPr>
              <w:spacing w:before="80" w:line="160" w:lineRule="exact"/>
              <w:ind w:right="340"/>
              <w:jc w:val="right"/>
              <w:rPr>
                <w:rFonts w:eastAsia="Symbol"/>
              </w:rPr>
            </w:pPr>
            <w:r w:rsidRPr="00E027B6">
              <w:rPr>
                <w:rFonts w:eastAsia="Symbol"/>
              </w:rPr>
              <w:t>63,0</w:t>
            </w:r>
          </w:p>
        </w:tc>
        <w:tc>
          <w:tcPr>
            <w:tcW w:w="1060" w:type="dxa"/>
            <w:tcBorders>
              <w:left w:val="single" w:sz="6" w:space="0" w:color="000000"/>
            </w:tcBorders>
            <w:shd w:val="clear" w:color="auto" w:fill="auto"/>
            <w:vAlign w:val="bottom"/>
          </w:tcPr>
          <w:p w14:paraId="631EE9FA" w14:textId="55BAD786" w:rsidR="00E027B6" w:rsidRPr="00E027B6" w:rsidRDefault="00E027B6" w:rsidP="009A6DE4">
            <w:pPr>
              <w:spacing w:before="80" w:line="160" w:lineRule="exact"/>
              <w:ind w:right="340"/>
              <w:jc w:val="right"/>
            </w:pPr>
            <w:r w:rsidRPr="00E027B6">
              <w:t>51,9</w:t>
            </w:r>
          </w:p>
        </w:tc>
        <w:tc>
          <w:tcPr>
            <w:tcW w:w="1060" w:type="dxa"/>
            <w:tcBorders>
              <w:left w:val="single" w:sz="6" w:space="0" w:color="000000"/>
            </w:tcBorders>
            <w:shd w:val="clear" w:color="auto" w:fill="auto"/>
            <w:vAlign w:val="bottom"/>
          </w:tcPr>
          <w:p w14:paraId="340306F8" w14:textId="01E4AFFC" w:rsidR="00E027B6" w:rsidRPr="00E027B6" w:rsidRDefault="00E027B6" w:rsidP="009A6DE4">
            <w:pPr>
              <w:spacing w:before="80" w:line="160" w:lineRule="exact"/>
              <w:ind w:right="340"/>
              <w:jc w:val="right"/>
            </w:pPr>
            <w:r w:rsidRPr="00E027B6">
              <w:t>60,0</w:t>
            </w:r>
          </w:p>
        </w:tc>
        <w:tc>
          <w:tcPr>
            <w:tcW w:w="1061" w:type="dxa"/>
            <w:tcBorders>
              <w:left w:val="single" w:sz="6" w:space="0" w:color="000000"/>
            </w:tcBorders>
            <w:shd w:val="clear" w:color="auto" w:fill="auto"/>
            <w:vAlign w:val="bottom"/>
          </w:tcPr>
          <w:p w14:paraId="732F2830" w14:textId="5D7F91D6" w:rsidR="00E027B6" w:rsidRPr="00E027B6" w:rsidRDefault="00E027B6" w:rsidP="009F4D2A">
            <w:pPr>
              <w:spacing w:before="80" w:line="160" w:lineRule="exact"/>
              <w:ind w:right="340"/>
              <w:jc w:val="right"/>
            </w:pPr>
            <w:r w:rsidRPr="00E027B6">
              <w:rPr>
                <w:lang w:val="en-US"/>
              </w:rPr>
              <w:t>…</w:t>
            </w:r>
          </w:p>
        </w:tc>
        <w:tc>
          <w:tcPr>
            <w:tcW w:w="2839" w:type="dxa"/>
            <w:tcBorders>
              <w:left w:val="single" w:sz="6" w:space="0" w:color="000000"/>
            </w:tcBorders>
            <w:shd w:val="clear" w:color="auto" w:fill="auto"/>
            <w:vAlign w:val="bottom"/>
          </w:tcPr>
          <w:p w14:paraId="7325C04E" w14:textId="2DEFE6B2" w:rsidR="00E027B6" w:rsidRPr="00BC6CC2" w:rsidRDefault="00E027B6" w:rsidP="00181C08">
            <w:pPr>
              <w:spacing w:before="80" w:line="160" w:lineRule="exact"/>
              <w:ind w:left="170"/>
              <w:rPr>
                <w:rFonts w:eastAsia="Symbol"/>
                <w:i/>
                <w:color w:val="000000" w:themeColor="text1"/>
              </w:rPr>
            </w:pPr>
            <w:r w:rsidRPr="00BC6CC2">
              <w:rPr>
                <w:rFonts w:eastAsia="Symbol"/>
                <w:i/>
                <w:color w:val="000000" w:themeColor="text1"/>
              </w:rPr>
              <w:t>United Kingdom</w:t>
            </w:r>
          </w:p>
        </w:tc>
      </w:tr>
      <w:tr w:rsidR="00E027B6" w:rsidRPr="00275548" w14:paraId="1C8BCC53" w14:textId="77777777" w:rsidTr="009F4D2A">
        <w:trPr>
          <w:cantSplit/>
        </w:trPr>
        <w:tc>
          <w:tcPr>
            <w:tcW w:w="2842" w:type="dxa"/>
            <w:shd w:val="clear" w:color="auto" w:fill="auto"/>
            <w:vAlign w:val="bottom"/>
          </w:tcPr>
          <w:p w14:paraId="2316BFC2" w14:textId="6E4FDD0F" w:rsidR="00E027B6" w:rsidRPr="00E027B6" w:rsidRDefault="00E027B6" w:rsidP="008819FE">
            <w:pPr>
              <w:spacing w:before="80" w:line="160" w:lineRule="exact"/>
              <w:ind w:left="113"/>
              <w:rPr>
                <w:i/>
              </w:rPr>
            </w:pPr>
            <w:r w:rsidRPr="00E027B6">
              <w:rPr>
                <w:rFonts w:eastAsia="Symbol"/>
              </w:rPr>
              <w:t>США</w:t>
            </w:r>
          </w:p>
        </w:tc>
        <w:tc>
          <w:tcPr>
            <w:tcW w:w="1060" w:type="dxa"/>
            <w:tcBorders>
              <w:left w:val="single" w:sz="6" w:space="0" w:color="000000"/>
            </w:tcBorders>
            <w:shd w:val="clear" w:color="auto" w:fill="auto"/>
            <w:vAlign w:val="bottom"/>
          </w:tcPr>
          <w:p w14:paraId="3AC73C83" w14:textId="6B220295" w:rsidR="00E027B6" w:rsidRPr="00E027B6" w:rsidRDefault="00E027B6" w:rsidP="00F238F9">
            <w:pPr>
              <w:spacing w:before="80" w:line="160" w:lineRule="exact"/>
              <w:ind w:right="340"/>
              <w:jc w:val="right"/>
              <w:rPr>
                <w:i/>
              </w:rPr>
            </w:pPr>
            <w:r w:rsidRPr="00E027B6">
              <w:rPr>
                <w:rFonts w:eastAsia="Symbol"/>
              </w:rPr>
              <w:t>36,7</w:t>
            </w:r>
          </w:p>
        </w:tc>
        <w:tc>
          <w:tcPr>
            <w:tcW w:w="1060" w:type="dxa"/>
            <w:tcBorders>
              <w:left w:val="single" w:sz="6" w:space="0" w:color="000000"/>
            </w:tcBorders>
            <w:shd w:val="clear" w:color="auto" w:fill="auto"/>
            <w:vAlign w:val="bottom"/>
          </w:tcPr>
          <w:p w14:paraId="086936F3" w14:textId="6C5E1DEF" w:rsidR="00E027B6" w:rsidRPr="00E027B6" w:rsidRDefault="00E027B6" w:rsidP="009A6DE4">
            <w:pPr>
              <w:spacing w:before="80" w:line="160" w:lineRule="exact"/>
              <w:ind w:right="340"/>
              <w:jc w:val="right"/>
              <w:rPr>
                <w:i/>
              </w:rPr>
            </w:pPr>
            <w:r w:rsidRPr="00E027B6">
              <w:t>23,6</w:t>
            </w:r>
          </w:p>
        </w:tc>
        <w:tc>
          <w:tcPr>
            <w:tcW w:w="1060" w:type="dxa"/>
            <w:tcBorders>
              <w:left w:val="single" w:sz="6" w:space="0" w:color="000000"/>
            </w:tcBorders>
            <w:shd w:val="clear" w:color="auto" w:fill="auto"/>
            <w:vAlign w:val="bottom"/>
          </w:tcPr>
          <w:p w14:paraId="476DB516" w14:textId="6CE189F3" w:rsidR="00E027B6" w:rsidRPr="00E027B6" w:rsidRDefault="00E027B6" w:rsidP="009A6DE4">
            <w:pPr>
              <w:spacing w:before="80" w:line="160" w:lineRule="exact"/>
              <w:ind w:right="340"/>
              <w:jc w:val="right"/>
              <w:rPr>
                <w:i/>
              </w:rPr>
            </w:pPr>
            <w:r w:rsidRPr="00E027B6">
              <w:t>27,6</w:t>
            </w:r>
          </w:p>
        </w:tc>
        <w:tc>
          <w:tcPr>
            <w:tcW w:w="1061" w:type="dxa"/>
            <w:tcBorders>
              <w:left w:val="single" w:sz="6" w:space="0" w:color="000000"/>
            </w:tcBorders>
            <w:shd w:val="clear" w:color="auto" w:fill="auto"/>
            <w:vAlign w:val="bottom"/>
          </w:tcPr>
          <w:p w14:paraId="56C8D84B" w14:textId="0464FD56" w:rsidR="00E027B6" w:rsidRPr="00E027B6" w:rsidRDefault="00E027B6" w:rsidP="009F4D2A">
            <w:pPr>
              <w:spacing w:before="80" w:line="160" w:lineRule="exact"/>
              <w:ind w:right="340"/>
              <w:jc w:val="right"/>
              <w:rPr>
                <w:i/>
              </w:rPr>
            </w:pPr>
            <w:r w:rsidRPr="00E027B6">
              <w:rPr>
                <w:i/>
                <w:lang w:val="en-US"/>
              </w:rPr>
              <w:t>…</w:t>
            </w:r>
          </w:p>
        </w:tc>
        <w:tc>
          <w:tcPr>
            <w:tcW w:w="2839" w:type="dxa"/>
            <w:tcBorders>
              <w:left w:val="single" w:sz="6" w:space="0" w:color="000000"/>
            </w:tcBorders>
            <w:shd w:val="clear" w:color="auto" w:fill="auto"/>
            <w:vAlign w:val="bottom"/>
          </w:tcPr>
          <w:p w14:paraId="721EA423" w14:textId="77777777" w:rsidR="00E027B6" w:rsidRPr="00BC6CC2" w:rsidRDefault="00E027B6">
            <w:pPr>
              <w:spacing w:before="80" w:line="160" w:lineRule="exact"/>
              <w:ind w:left="170"/>
              <w:rPr>
                <w:i/>
                <w:color w:val="000000" w:themeColor="text1"/>
              </w:rPr>
            </w:pPr>
            <w:r w:rsidRPr="00BC6CC2">
              <w:rPr>
                <w:rFonts w:eastAsia="Symbol"/>
                <w:i/>
                <w:color w:val="000000" w:themeColor="text1"/>
              </w:rPr>
              <w:t>USA</w:t>
            </w:r>
          </w:p>
        </w:tc>
      </w:tr>
      <w:tr w:rsidR="00E027B6" w:rsidRPr="00D21FE6" w14:paraId="1DB04E9B" w14:textId="77777777" w:rsidTr="009F4D2A">
        <w:trPr>
          <w:cantSplit/>
        </w:trPr>
        <w:tc>
          <w:tcPr>
            <w:tcW w:w="2842" w:type="dxa"/>
            <w:shd w:val="clear" w:color="auto" w:fill="auto"/>
            <w:vAlign w:val="bottom"/>
          </w:tcPr>
          <w:p w14:paraId="3A2A5E80" w14:textId="77777777" w:rsidR="00E027B6" w:rsidRPr="00BC6CC2" w:rsidRDefault="00E027B6">
            <w:pPr>
              <w:spacing w:before="80" w:line="160" w:lineRule="exact"/>
              <w:ind w:left="113"/>
              <w:rPr>
                <w:color w:val="000000" w:themeColor="text1"/>
              </w:rPr>
            </w:pPr>
            <w:r w:rsidRPr="00BC6CC2">
              <w:rPr>
                <w:rFonts w:eastAsia="Symbol"/>
                <w:color w:val="000000" w:themeColor="text1"/>
              </w:rPr>
              <w:t>Турция</w:t>
            </w:r>
          </w:p>
        </w:tc>
        <w:tc>
          <w:tcPr>
            <w:tcW w:w="1060" w:type="dxa"/>
            <w:tcBorders>
              <w:left w:val="single" w:sz="6" w:space="0" w:color="000000"/>
            </w:tcBorders>
            <w:shd w:val="clear" w:color="auto" w:fill="auto"/>
            <w:vAlign w:val="bottom"/>
          </w:tcPr>
          <w:p w14:paraId="06781FE2" w14:textId="04A62933" w:rsidR="00E027B6" w:rsidRPr="00E027B6" w:rsidRDefault="00E027B6" w:rsidP="00F238F9">
            <w:pPr>
              <w:spacing w:before="80" w:line="160" w:lineRule="exact"/>
              <w:ind w:right="340"/>
              <w:jc w:val="right"/>
            </w:pPr>
            <w:r w:rsidRPr="00E027B6">
              <w:rPr>
                <w:rFonts w:eastAsia="Symbol"/>
              </w:rPr>
              <w:t>3,7</w:t>
            </w:r>
          </w:p>
        </w:tc>
        <w:tc>
          <w:tcPr>
            <w:tcW w:w="1060" w:type="dxa"/>
            <w:tcBorders>
              <w:left w:val="single" w:sz="6" w:space="0" w:color="000000"/>
            </w:tcBorders>
            <w:shd w:val="clear" w:color="auto" w:fill="auto"/>
            <w:vAlign w:val="bottom"/>
          </w:tcPr>
          <w:p w14:paraId="496BCA3D" w14:textId="6272678E" w:rsidR="00E027B6" w:rsidRPr="00E027B6" w:rsidRDefault="00E027B6" w:rsidP="009A6DE4">
            <w:pPr>
              <w:spacing w:before="80" w:line="160" w:lineRule="exact"/>
              <w:ind w:right="340"/>
              <w:jc w:val="right"/>
            </w:pPr>
            <w:r w:rsidRPr="00E027B6">
              <w:t>19,8</w:t>
            </w:r>
          </w:p>
        </w:tc>
        <w:tc>
          <w:tcPr>
            <w:tcW w:w="1060" w:type="dxa"/>
            <w:tcBorders>
              <w:left w:val="single" w:sz="6" w:space="0" w:color="000000"/>
            </w:tcBorders>
            <w:shd w:val="clear" w:color="auto" w:fill="auto"/>
            <w:vAlign w:val="bottom"/>
          </w:tcPr>
          <w:p w14:paraId="473A5549" w14:textId="2709CC70" w:rsidR="00E027B6" w:rsidRPr="00E027B6" w:rsidRDefault="00E027B6" w:rsidP="009A6DE4">
            <w:pPr>
              <w:spacing w:before="80" w:line="160" w:lineRule="exact"/>
              <w:ind w:right="340"/>
              <w:jc w:val="right"/>
            </w:pPr>
            <w:r w:rsidRPr="00E027B6">
              <w:t>20,9</w:t>
            </w:r>
          </w:p>
        </w:tc>
        <w:tc>
          <w:tcPr>
            <w:tcW w:w="1061" w:type="dxa"/>
            <w:tcBorders>
              <w:left w:val="single" w:sz="6" w:space="0" w:color="000000"/>
            </w:tcBorders>
            <w:shd w:val="clear" w:color="auto" w:fill="auto"/>
            <w:vAlign w:val="bottom"/>
          </w:tcPr>
          <w:p w14:paraId="23E6A42B" w14:textId="6E07F7B3" w:rsidR="00E027B6" w:rsidRPr="00E027B6" w:rsidRDefault="00E027B6" w:rsidP="009F4D2A">
            <w:pPr>
              <w:spacing w:before="80" w:line="160" w:lineRule="exact"/>
              <w:ind w:right="340"/>
              <w:jc w:val="right"/>
            </w:pPr>
            <w:r w:rsidRPr="00E027B6">
              <w:t>22,3</w:t>
            </w:r>
          </w:p>
        </w:tc>
        <w:tc>
          <w:tcPr>
            <w:tcW w:w="2839" w:type="dxa"/>
            <w:tcBorders>
              <w:left w:val="single" w:sz="6" w:space="0" w:color="000000"/>
            </w:tcBorders>
            <w:shd w:val="clear" w:color="auto" w:fill="auto"/>
            <w:vAlign w:val="bottom"/>
          </w:tcPr>
          <w:p w14:paraId="6234C682" w14:textId="77777777" w:rsidR="00E027B6" w:rsidRPr="00BC6CC2" w:rsidRDefault="00E027B6">
            <w:pPr>
              <w:spacing w:before="80" w:line="160" w:lineRule="exact"/>
              <w:ind w:left="170"/>
              <w:rPr>
                <w:color w:val="000000" w:themeColor="text1"/>
              </w:rPr>
            </w:pPr>
            <w:r w:rsidRPr="00BC6CC2">
              <w:rPr>
                <w:rFonts w:eastAsia="Symbol"/>
                <w:i/>
                <w:color w:val="000000" w:themeColor="text1"/>
              </w:rPr>
              <w:t>Turkey</w:t>
            </w:r>
          </w:p>
        </w:tc>
      </w:tr>
      <w:tr w:rsidR="00E027B6" w:rsidRPr="00D21FE6" w14:paraId="1D9E935E" w14:textId="77777777" w:rsidTr="009F4D2A">
        <w:trPr>
          <w:cantSplit/>
        </w:trPr>
        <w:tc>
          <w:tcPr>
            <w:tcW w:w="2842" w:type="dxa"/>
            <w:tcBorders>
              <w:bottom w:val="single" w:sz="6" w:space="0" w:color="000000"/>
            </w:tcBorders>
            <w:shd w:val="clear" w:color="auto" w:fill="auto"/>
            <w:vAlign w:val="bottom"/>
          </w:tcPr>
          <w:p w14:paraId="0FC460EF" w14:textId="77777777" w:rsidR="00E027B6" w:rsidRPr="00BC6CC2" w:rsidRDefault="00E027B6">
            <w:pPr>
              <w:spacing w:before="80" w:line="160" w:lineRule="exact"/>
              <w:ind w:left="113"/>
              <w:rPr>
                <w:color w:val="000000" w:themeColor="text1"/>
              </w:rPr>
            </w:pPr>
            <w:r w:rsidRPr="00BC6CC2">
              <w:rPr>
                <w:rFonts w:eastAsia="Symbol"/>
                <w:color w:val="000000" w:themeColor="text1"/>
              </w:rPr>
              <w:t>Япония</w:t>
            </w:r>
          </w:p>
        </w:tc>
        <w:tc>
          <w:tcPr>
            <w:tcW w:w="1060" w:type="dxa"/>
            <w:tcBorders>
              <w:left w:val="single" w:sz="6" w:space="0" w:color="000000"/>
              <w:bottom w:val="single" w:sz="6" w:space="0" w:color="000000"/>
            </w:tcBorders>
            <w:shd w:val="clear" w:color="auto" w:fill="auto"/>
            <w:vAlign w:val="bottom"/>
          </w:tcPr>
          <w:p w14:paraId="7BC77561" w14:textId="6ED1D251" w:rsidR="00E027B6" w:rsidRPr="00E027B6" w:rsidRDefault="00E027B6" w:rsidP="00F238F9">
            <w:pPr>
              <w:spacing w:before="80" w:line="160" w:lineRule="exact"/>
              <w:ind w:right="340"/>
              <w:jc w:val="right"/>
            </w:pPr>
            <w:r w:rsidRPr="00E027B6">
              <w:rPr>
                <w:rFonts w:eastAsia="Symbol"/>
                <w:lang w:val="en-US"/>
              </w:rPr>
              <w:t>393</w:t>
            </w:r>
            <w:r w:rsidRPr="00E027B6">
              <w:rPr>
                <w:rFonts w:eastAsia="Symbol"/>
              </w:rPr>
              <w:t>,5</w:t>
            </w:r>
          </w:p>
        </w:tc>
        <w:tc>
          <w:tcPr>
            <w:tcW w:w="1060" w:type="dxa"/>
            <w:tcBorders>
              <w:left w:val="single" w:sz="6" w:space="0" w:color="000000"/>
              <w:bottom w:val="single" w:sz="6" w:space="0" w:color="000000"/>
            </w:tcBorders>
            <w:shd w:val="clear" w:color="auto" w:fill="auto"/>
            <w:vAlign w:val="bottom"/>
          </w:tcPr>
          <w:p w14:paraId="2DEF1229" w14:textId="47A526A2" w:rsidR="00E027B6" w:rsidRPr="00E027B6" w:rsidRDefault="00E027B6" w:rsidP="009A6DE4">
            <w:pPr>
              <w:spacing w:before="80" w:line="160" w:lineRule="exact"/>
              <w:ind w:right="340"/>
              <w:jc w:val="right"/>
            </w:pPr>
            <w:r w:rsidRPr="00E027B6">
              <w:t>352,9</w:t>
            </w:r>
          </w:p>
        </w:tc>
        <w:tc>
          <w:tcPr>
            <w:tcW w:w="1060" w:type="dxa"/>
            <w:tcBorders>
              <w:left w:val="single" w:sz="6" w:space="0" w:color="000000"/>
              <w:bottom w:val="single" w:sz="6" w:space="0" w:color="000000"/>
            </w:tcBorders>
            <w:shd w:val="clear" w:color="auto" w:fill="auto"/>
            <w:vAlign w:val="bottom"/>
          </w:tcPr>
          <w:p w14:paraId="4798758D" w14:textId="036D35D9" w:rsidR="00E027B6" w:rsidRPr="00E027B6" w:rsidRDefault="00E027B6" w:rsidP="009A6DE4">
            <w:pPr>
              <w:spacing w:before="80" w:line="160" w:lineRule="exact"/>
              <w:ind w:right="340"/>
              <w:jc w:val="right"/>
            </w:pPr>
            <w:r w:rsidRPr="00E027B6">
              <w:t>393,7</w:t>
            </w:r>
          </w:p>
        </w:tc>
        <w:tc>
          <w:tcPr>
            <w:tcW w:w="1061" w:type="dxa"/>
            <w:tcBorders>
              <w:left w:val="single" w:sz="6" w:space="0" w:color="000000"/>
              <w:bottom w:val="single" w:sz="6" w:space="0" w:color="000000"/>
            </w:tcBorders>
            <w:shd w:val="clear" w:color="auto" w:fill="auto"/>
            <w:vAlign w:val="bottom"/>
          </w:tcPr>
          <w:p w14:paraId="3EE28714" w14:textId="0DC3D138" w:rsidR="00E027B6" w:rsidRPr="00E027B6" w:rsidRDefault="00E027B6" w:rsidP="009F4D2A">
            <w:pPr>
              <w:spacing w:before="80" w:line="160" w:lineRule="exact"/>
              <w:ind w:right="340"/>
              <w:jc w:val="right"/>
            </w:pPr>
            <w:r w:rsidRPr="00E027B6">
              <w:rPr>
                <w:lang w:val="en-US"/>
              </w:rPr>
              <w:t>…</w:t>
            </w:r>
          </w:p>
        </w:tc>
        <w:tc>
          <w:tcPr>
            <w:tcW w:w="2839" w:type="dxa"/>
            <w:tcBorders>
              <w:left w:val="single" w:sz="6" w:space="0" w:color="000000"/>
              <w:bottom w:val="single" w:sz="6" w:space="0" w:color="000000"/>
            </w:tcBorders>
            <w:shd w:val="clear" w:color="auto" w:fill="auto"/>
            <w:vAlign w:val="bottom"/>
          </w:tcPr>
          <w:p w14:paraId="1364D07A" w14:textId="77777777" w:rsidR="00E027B6" w:rsidRPr="00BC6CC2" w:rsidRDefault="00E027B6">
            <w:pPr>
              <w:spacing w:before="80" w:line="160" w:lineRule="exact"/>
              <w:ind w:left="170"/>
              <w:rPr>
                <w:color w:val="000000" w:themeColor="text1"/>
              </w:rPr>
            </w:pPr>
            <w:r w:rsidRPr="00BC6CC2">
              <w:rPr>
                <w:rFonts w:eastAsia="Symbol"/>
                <w:i/>
                <w:color w:val="000000" w:themeColor="text1"/>
              </w:rPr>
              <w:t>Japan</w:t>
            </w:r>
          </w:p>
        </w:tc>
      </w:tr>
    </w:tbl>
    <w:p w14:paraId="678835B8" w14:textId="77777777" w:rsidR="003E60CC" w:rsidRPr="00D21FE6" w:rsidRDefault="00504A06" w:rsidP="00CA286E">
      <w:pPr>
        <w:tabs>
          <w:tab w:val="left" w:pos="7371"/>
        </w:tabs>
        <w:spacing w:before="60"/>
        <w:rPr>
          <w:rFonts w:eastAsia="Symbol"/>
          <w:sz w:val="12"/>
          <w:szCs w:val="12"/>
          <w:vertAlign w:val="superscript"/>
        </w:rPr>
      </w:pPr>
      <w:r w:rsidRPr="00D21FE6">
        <w:rPr>
          <w:rFonts w:eastAsia="Symbol"/>
          <w:sz w:val="12"/>
          <w:szCs w:val="12"/>
          <w:vertAlign w:val="superscript"/>
        </w:rPr>
        <w:t>1)</w:t>
      </w:r>
      <w:r w:rsidRPr="00D21FE6">
        <w:rPr>
          <w:rFonts w:eastAsia="Symbol"/>
          <w:sz w:val="12"/>
          <w:szCs w:val="12"/>
        </w:rPr>
        <w:t xml:space="preserve"> Без данных по территории левобережья р. Днестр и г. Бендеры.</w:t>
      </w:r>
      <w:r w:rsidR="003E60CC" w:rsidRPr="00D21FE6">
        <w:rPr>
          <w:rFonts w:eastAsia="Symbol"/>
          <w:sz w:val="12"/>
          <w:szCs w:val="12"/>
          <w:vertAlign w:val="superscript"/>
        </w:rPr>
        <w:t xml:space="preserve"> </w:t>
      </w:r>
    </w:p>
    <w:p w14:paraId="139013EA" w14:textId="3F8BD859" w:rsidR="0005280C" w:rsidRPr="00D21FE6" w:rsidRDefault="00E027B6" w:rsidP="0005280C">
      <w:pPr>
        <w:tabs>
          <w:tab w:val="left" w:pos="7371"/>
        </w:tabs>
        <w:rPr>
          <w:sz w:val="12"/>
          <w:szCs w:val="12"/>
          <w:vertAlign w:val="superscript"/>
          <w:lang w:val="en-US"/>
        </w:rPr>
      </w:pPr>
      <w:r w:rsidRPr="00AC1A37">
        <w:rPr>
          <w:rFonts w:eastAsia="Symbol"/>
          <w:sz w:val="12"/>
          <w:szCs w:val="12"/>
          <w:vertAlign w:val="superscript"/>
          <w:lang w:val="en-US"/>
        </w:rPr>
        <w:t>2</w:t>
      </w:r>
      <w:r w:rsidR="0005280C" w:rsidRPr="00D21FE6">
        <w:rPr>
          <w:rFonts w:eastAsia="Symbol"/>
          <w:sz w:val="12"/>
          <w:szCs w:val="12"/>
          <w:vertAlign w:val="superscript"/>
          <w:lang w:val="en-US"/>
        </w:rPr>
        <w:t xml:space="preserve">) </w:t>
      </w:r>
      <w:r w:rsidR="0005280C" w:rsidRPr="00D21FE6">
        <w:rPr>
          <w:rFonts w:eastAsia="Symbol" w:cs="Symbol"/>
          <w:sz w:val="12"/>
          <w:szCs w:val="12"/>
        </w:rPr>
        <w:t>Включая</w:t>
      </w:r>
      <w:r w:rsidR="0005280C" w:rsidRPr="00D21FE6">
        <w:rPr>
          <w:rFonts w:eastAsia="Symbol" w:cs="Symbol"/>
          <w:sz w:val="12"/>
          <w:szCs w:val="12"/>
          <w:lang w:val="en-US"/>
        </w:rPr>
        <w:t xml:space="preserve"> </w:t>
      </w:r>
      <w:r w:rsidR="0005280C" w:rsidRPr="00D21FE6">
        <w:rPr>
          <w:rFonts w:eastAsia="Symbol" w:cs="Symbol"/>
          <w:sz w:val="12"/>
          <w:szCs w:val="12"/>
        </w:rPr>
        <w:t>метро</w:t>
      </w:r>
      <w:r w:rsidR="0005280C" w:rsidRPr="00D21FE6">
        <w:rPr>
          <w:rFonts w:eastAsia="Symbol" w:cs="Symbol"/>
          <w:sz w:val="12"/>
          <w:szCs w:val="12"/>
          <w:lang w:val="en-US"/>
        </w:rPr>
        <w:t>.</w:t>
      </w:r>
    </w:p>
    <w:p w14:paraId="1958C2B7" w14:textId="77777777" w:rsidR="0005280C" w:rsidRPr="00D21FE6" w:rsidRDefault="0005280C" w:rsidP="0005280C">
      <w:pPr>
        <w:spacing w:before="60"/>
        <w:rPr>
          <w:rFonts w:eastAsia="Symbol"/>
          <w:i/>
          <w:sz w:val="12"/>
          <w:lang w:val="en-US"/>
        </w:rPr>
      </w:pPr>
      <w:r w:rsidRPr="00D21FE6">
        <w:rPr>
          <w:rFonts w:eastAsia="Symbol"/>
          <w:i/>
          <w:sz w:val="12"/>
          <w:szCs w:val="12"/>
          <w:vertAlign w:val="superscript"/>
          <w:lang w:val="en-US"/>
        </w:rPr>
        <w:t>1)</w:t>
      </w:r>
      <w:r w:rsidRPr="00D21FE6">
        <w:rPr>
          <w:rFonts w:eastAsia="Symbol"/>
          <w:i/>
          <w:sz w:val="12"/>
          <w:szCs w:val="12"/>
          <w:lang w:val="en-US"/>
        </w:rPr>
        <w:t xml:space="preserve"> Without data on the</w:t>
      </w:r>
      <w:r w:rsidRPr="00D21FE6">
        <w:rPr>
          <w:rFonts w:eastAsia="Symbol"/>
          <w:b/>
          <w:i/>
          <w:sz w:val="12"/>
          <w:szCs w:val="12"/>
          <w:lang w:val="en-US"/>
        </w:rPr>
        <w:t xml:space="preserve"> </w:t>
      </w:r>
      <w:r w:rsidRPr="00D21FE6">
        <w:rPr>
          <w:rFonts w:eastAsia="Symbol"/>
          <w:i/>
          <w:sz w:val="12"/>
          <w:lang w:val="en-US"/>
        </w:rPr>
        <w:t>left-bank territory of the Dnestr River and Bendery</w:t>
      </w:r>
      <w:r w:rsidRPr="00D21FE6">
        <w:rPr>
          <w:rFonts w:eastAsia="Symbol"/>
          <w:bCs/>
          <w:i/>
          <w:sz w:val="12"/>
          <w:lang w:val="en-US"/>
        </w:rPr>
        <w:t xml:space="preserve"> </w:t>
      </w:r>
      <w:r w:rsidRPr="00D21FE6">
        <w:rPr>
          <w:rFonts w:eastAsia="Symbol"/>
          <w:i/>
          <w:sz w:val="12"/>
          <w:lang w:val="en-US"/>
        </w:rPr>
        <w:t>city.</w:t>
      </w:r>
    </w:p>
    <w:p w14:paraId="407E93F4" w14:textId="20AE00A9" w:rsidR="0005280C" w:rsidRPr="00D21FE6" w:rsidRDefault="00E027B6" w:rsidP="0005280C">
      <w:pPr>
        <w:tabs>
          <w:tab w:val="left" w:pos="7371"/>
        </w:tabs>
        <w:rPr>
          <w:rFonts w:eastAsia="Symbol"/>
          <w:i/>
          <w:sz w:val="12"/>
          <w:szCs w:val="12"/>
        </w:rPr>
      </w:pPr>
      <w:r>
        <w:rPr>
          <w:rFonts w:eastAsia="Symbol"/>
          <w:i/>
          <w:sz w:val="12"/>
          <w:szCs w:val="12"/>
          <w:vertAlign w:val="superscript"/>
        </w:rPr>
        <w:t>2</w:t>
      </w:r>
      <w:r w:rsidR="0005280C" w:rsidRPr="00D21FE6">
        <w:rPr>
          <w:rFonts w:eastAsia="Symbol"/>
          <w:i/>
          <w:sz w:val="12"/>
          <w:szCs w:val="12"/>
          <w:vertAlign w:val="superscript"/>
        </w:rPr>
        <w:t>)</w:t>
      </w:r>
      <w:r w:rsidR="0005280C" w:rsidRPr="00D21FE6">
        <w:rPr>
          <w:rFonts w:eastAsia="Symbol"/>
          <w:i/>
          <w:sz w:val="12"/>
          <w:szCs w:val="12"/>
        </w:rPr>
        <w:t xml:space="preserve"> </w:t>
      </w:r>
      <w:r w:rsidR="0005280C" w:rsidRPr="00D21FE6">
        <w:rPr>
          <w:rFonts w:eastAsia="Symbol"/>
          <w:i/>
          <w:sz w:val="12"/>
          <w:szCs w:val="12"/>
          <w:lang w:val="en-US"/>
        </w:rPr>
        <w:t>Including</w:t>
      </w:r>
      <w:r w:rsidR="0005280C" w:rsidRPr="00D21FE6">
        <w:rPr>
          <w:rFonts w:eastAsia="Symbol"/>
          <w:i/>
          <w:sz w:val="12"/>
          <w:szCs w:val="12"/>
        </w:rPr>
        <w:t xml:space="preserve"> </w:t>
      </w:r>
      <w:r w:rsidR="0005280C" w:rsidRPr="00D21FE6">
        <w:rPr>
          <w:rFonts w:eastAsia="Symbol"/>
          <w:i/>
          <w:sz w:val="12"/>
          <w:szCs w:val="12"/>
          <w:lang w:val="en-US"/>
        </w:rPr>
        <w:t>subway</w:t>
      </w:r>
      <w:r w:rsidR="0005280C" w:rsidRPr="00D21FE6">
        <w:rPr>
          <w:rFonts w:eastAsia="Symbol"/>
          <w:i/>
          <w:sz w:val="12"/>
          <w:szCs w:val="12"/>
        </w:rPr>
        <w:t>.</w:t>
      </w:r>
    </w:p>
    <w:p w14:paraId="45E850AC" w14:textId="0CFC82DF" w:rsidR="0064047C" w:rsidRPr="00D21FE6" w:rsidRDefault="00693970" w:rsidP="0064047C">
      <w:pPr>
        <w:pStyle w:val="11"/>
        <w:pageBreakBefore/>
        <w:spacing w:after="60"/>
        <w:ind w:left="510" w:hanging="510"/>
        <w:jc w:val="left"/>
      </w:pPr>
      <w:r w:rsidRPr="00D21FE6">
        <w:lastRenderedPageBreak/>
        <w:t>26.</w:t>
      </w:r>
      <w:r w:rsidR="0064047C" w:rsidRPr="00D21FE6">
        <w:t>4</w:t>
      </w:r>
      <w:r w:rsidR="0031406D" w:rsidRPr="00D21FE6">
        <w:t>3</w:t>
      </w:r>
      <w:r w:rsidR="0064047C" w:rsidRPr="00D21FE6">
        <w:t>. ЧИСЛЕННОСТЬ ПЕРСОНАЛА, ЗАНЯТОГО ИССЛЕДОВАНИЯМИ И РАЗРАБОТКАМИ</w:t>
      </w:r>
      <w:proofErr w:type="gramStart"/>
      <w:r w:rsidR="0064047C" w:rsidRPr="00D21FE6">
        <w:rPr>
          <w:vertAlign w:val="superscript"/>
        </w:rPr>
        <w:t>1</w:t>
      </w:r>
      <w:proofErr w:type="gramEnd"/>
      <w:r w:rsidR="0064047C" w:rsidRPr="00D21FE6">
        <w:rPr>
          <w:vertAlign w:val="superscript"/>
        </w:rPr>
        <w:t>)</w:t>
      </w:r>
      <w:r w:rsidR="0064047C" w:rsidRPr="00D21FE6">
        <w:rPr>
          <w:vertAlign w:val="superscript"/>
        </w:rPr>
        <w:br/>
      </w:r>
      <w:r w:rsidR="0064047C" w:rsidRPr="00D21FE6">
        <w:rPr>
          <w:b w:val="0"/>
          <w:sz w:val="14"/>
          <w:szCs w:val="14"/>
        </w:rPr>
        <w:t>в эквиваленте полной занятости</w:t>
      </w:r>
    </w:p>
    <w:p w14:paraId="7C6BA634" w14:textId="77777777" w:rsidR="0064047C" w:rsidRPr="00D21FE6" w:rsidRDefault="0064047C" w:rsidP="0064047C">
      <w:pPr>
        <w:pStyle w:val="11"/>
        <w:spacing w:after="0"/>
        <w:ind w:left="510"/>
        <w:jc w:val="left"/>
        <w:rPr>
          <w:lang w:val="en-US"/>
        </w:rPr>
      </w:pPr>
      <w:r w:rsidRPr="00D21FE6">
        <w:rPr>
          <w:i/>
          <w:lang w:val="en-US"/>
        </w:rPr>
        <w:t>RESEARCH AND DEVELOPMENT PERSONNEL</w:t>
      </w:r>
      <w:r w:rsidRPr="00D21FE6">
        <w:rPr>
          <w:i/>
          <w:vertAlign w:val="superscript"/>
          <w:lang w:val="en-US"/>
        </w:rPr>
        <w:t>1</w:t>
      </w:r>
      <w:proofErr w:type="gramStart"/>
      <w:r w:rsidRPr="00D21FE6">
        <w:rPr>
          <w:i/>
          <w:vertAlign w:val="superscript"/>
          <w:lang w:val="en-US"/>
        </w:rPr>
        <w:t>)</w:t>
      </w:r>
      <w:proofErr w:type="gramEnd"/>
      <w:r w:rsidRPr="00D21FE6">
        <w:rPr>
          <w:vertAlign w:val="superscript"/>
          <w:lang w:val="en-US"/>
        </w:rPr>
        <w:br/>
      </w:r>
      <w:r w:rsidRPr="00D21FE6">
        <w:rPr>
          <w:b w:val="0"/>
          <w:i/>
          <w:sz w:val="14"/>
          <w:szCs w:val="14"/>
          <w:lang w:val="en-US"/>
        </w:rPr>
        <w:t>in full-time equivalent</w:t>
      </w:r>
    </w:p>
    <w:p w14:paraId="0DFB775B" w14:textId="77777777" w:rsidR="005541E2" w:rsidRPr="00D21FE6" w:rsidRDefault="005541E2" w:rsidP="005541E2">
      <w:pPr>
        <w:tabs>
          <w:tab w:val="center" w:pos="6634"/>
        </w:tabs>
        <w:spacing w:after="60"/>
        <w:jc w:val="right"/>
        <w:rPr>
          <w:lang w:val="en-US"/>
        </w:rPr>
      </w:pPr>
      <w:r w:rsidRPr="00D21FE6">
        <w:rPr>
          <w:lang w:val="en-US"/>
        </w:rPr>
        <w:t>(</w:t>
      </w:r>
      <w:proofErr w:type="gramStart"/>
      <w:r w:rsidRPr="00D21FE6">
        <w:t>тысяч</w:t>
      </w:r>
      <w:proofErr w:type="gramEnd"/>
      <w:r w:rsidRPr="00D21FE6">
        <w:rPr>
          <w:lang w:val="en-US"/>
        </w:rPr>
        <w:t xml:space="preserve"> человеко-лет / </w:t>
      </w:r>
      <w:r w:rsidRPr="00D21FE6">
        <w:rPr>
          <w:i/>
          <w:lang w:val="en-US"/>
        </w:rPr>
        <w:t>thousand</w:t>
      </w:r>
      <w:r w:rsidRPr="00D21FE6">
        <w:rPr>
          <w:lang w:val="en-US"/>
        </w:rPr>
        <w:t xml:space="preserve"> </w:t>
      </w:r>
      <w:r w:rsidRPr="00D21FE6">
        <w:rPr>
          <w:i/>
          <w:lang w:val="en-US"/>
        </w:rPr>
        <w:t>man-years)</w:t>
      </w:r>
    </w:p>
    <w:tbl>
      <w:tblPr>
        <w:tblW w:w="9922" w:type="dxa"/>
        <w:tblLayout w:type="fixed"/>
        <w:tblCellMar>
          <w:left w:w="0" w:type="dxa"/>
          <w:right w:w="0" w:type="dxa"/>
        </w:tblCellMar>
        <w:tblLook w:val="0000" w:firstRow="0" w:lastRow="0" w:firstColumn="0" w:lastColumn="0" w:noHBand="0" w:noVBand="0"/>
      </w:tblPr>
      <w:tblGrid>
        <w:gridCol w:w="2480"/>
        <w:gridCol w:w="887"/>
        <w:gridCol w:w="886"/>
        <w:gridCol w:w="886"/>
        <w:gridCol w:w="886"/>
        <w:gridCol w:w="886"/>
        <w:gridCol w:w="886"/>
        <w:gridCol w:w="2125"/>
      </w:tblGrid>
      <w:tr w:rsidR="00853565" w:rsidRPr="00D21FE6" w14:paraId="067D4213" w14:textId="77777777" w:rsidTr="00272857">
        <w:trPr>
          <w:cantSplit/>
        </w:trPr>
        <w:tc>
          <w:tcPr>
            <w:tcW w:w="2480" w:type="dxa"/>
            <w:vMerge w:val="restart"/>
            <w:tcBorders>
              <w:top w:val="single" w:sz="6" w:space="0" w:color="000000"/>
            </w:tcBorders>
            <w:shd w:val="clear" w:color="auto" w:fill="auto"/>
          </w:tcPr>
          <w:p w14:paraId="0D5A6DE1" w14:textId="77777777" w:rsidR="0064047C" w:rsidRPr="00D21FE6" w:rsidRDefault="0064047C" w:rsidP="0064047C">
            <w:pPr>
              <w:snapToGrid w:val="0"/>
              <w:spacing w:before="40" w:after="40" w:line="140" w:lineRule="exact"/>
              <w:ind w:left="113"/>
              <w:jc w:val="center"/>
              <w:rPr>
                <w:sz w:val="12"/>
                <w:szCs w:val="12"/>
                <w:lang w:val="en-US"/>
              </w:rPr>
            </w:pPr>
          </w:p>
        </w:tc>
        <w:tc>
          <w:tcPr>
            <w:tcW w:w="2659" w:type="dxa"/>
            <w:gridSpan w:val="3"/>
            <w:tcBorders>
              <w:top w:val="single" w:sz="6" w:space="0" w:color="000000"/>
              <w:left w:val="single" w:sz="6" w:space="0" w:color="000000"/>
              <w:bottom w:val="single" w:sz="6" w:space="0" w:color="000000"/>
            </w:tcBorders>
            <w:shd w:val="clear" w:color="auto" w:fill="auto"/>
          </w:tcPr>
          <w:p w14:paraId="613619B7" w14:textId="77777777" w:rsidR="0064047C" w:rsidRPr="00D21FE6" w:rsidRDefault="0064047C" w:rsidP="0064047C">
            <w:pPr>
              <w:spacing w:before="40" w:after="40"/>
              <w:ind w:left="57" w:right="28"/>
              <w:rPr>
                <w:sz w:val="12"/>
                <w:szCs w:val="12"/>
              </w:rPr>
            </w:pPr>
            <w:r w:rsidRPr="00D21FE6">
              <w:rPr>
                <w:sz w:val="12"/>
                <w:szCs w:val="12"/>
              </w:rPr>
              <w:t>Численность персонала, занятого исслед</w:t>
            </w:r>
            <w:r w:rsidRPr="00D21FE6">
              <w:rPr>
                <w:sz w:val="12"/>
                <w:szCs w:val="12"/>
              </w:rPr>
              <w:t>о</w:t>
            </w:r>
            <w:r w:rsidRPr="00D21FE6">
              <w:rPr>
                <w:sz w:val="12"/>
                <w:szCs w:val="12"/>
              </w:rPr>
              <w:t>ваниями и разработками, в эквиваленте полной занятости</w:t>
            </w:r>
          </w:p>
          <w:p w14:paraId="73857E88" w14:textId="77777777" w:rsidR="0064047C" w:rsidRPr="00D21FE6" w:rsidRDefault="0064047C" w:rsidP="0064047C">
            <w:pPr>
              <w:spacing w:before="40" w:after="40"/>
              <w:ind w:left="57" w:right="28"/>
              <w:rPr>
                <w:i/>
                <w:sz w:val="12"/>
                <w:szCs w:val="12"/>
                <w:lang w:val="en-US"/>
              </w:rPr>
            </w:pPr>
            <w:r w:rsidRPr="00D21FE6">
              <w:rPr>
                <w:i/>
                <w:sz w:val="12"/>
                <w:szCs w:val="12"/>
                <w:lang w:val="en-US"/>
              </w:rPr>
              <w:t>Research and development personnel in full-time equivalent</w:t>
            </w:r>
          </w:p>
        </w:tc>
        <w:tc>
          <w:tcPr>
            <w:tcW w:w="2658" w:type="dxa"/>
            <w:gridSpan w:val="3"/>
            <w:tcBorders>
              <w:top w:val="single" w:sz="6" w:space="0" w:color="000000"/>
              <w:left w:val="single" w:sz="6" w:space="0" w:color="000000"/>
              <w:bottom w:val="single" w:sz="6" w:space="0" w:color="000000"/>
            </w:tcBorders>
            <w:shd w:val="clear" w:color="auto" w:fill="auto"/>
          </w:tcPr>
          <w:p w14:paraId="63542DAD" w14:textId="77777777" w:rsidR="0064047C" w:rsidRPr="00D21FE6" w:rsidRDefault="0064047C" w:rsidP="0064047C">
            <w:pPr>
              <w:spacing w:before="40" w:after="40"/>
              <w:ind w:left="57" w:right="28"/>
              <w:rPr>
                <w:sz w:val="12"/>
                <w:szCs w:val="12"/>
              </w:rPr>
            </w:pPr>
            <w:r w:rsidRPr="00D21FE6">
              <w:rPr>
                <w:sz w:val="12"/>
                <w:szCs w:val="12"/>
              </w:rPr>
              <w:t xml:space="preserve">из них исследователи </w:t>
            </w:r>
          </w:p>
          <w:p w14:paraId="2F6932DF" w14:textId="77777777" w:rsidR="0064047C" w:rsidRPr="00D21FE6" w:rsidRDefault="0064047C" w:rsidP="0064047C">
            <w:pPr>
              <w:spacing w:before="40" w:after="40"/>
              <w:ind w:left="57" w:right="28"/>
              <w:rPr>
                <w:i/>
                <w:sz w:val="12"/>
                <w:szCs w:val="12"/>
              </w:rPr>
            </w:pPr>
            <w:r w:rsidRPr="00D21FE6">
              <w:rPr>
                <w:i/>
                <w:sz w:val="12"/>
                <w:szCs w:val="12"/>
                <w:lang w:val="en-US"/>
              </w:rPr>
              <w:t>of</w:t>
            </w:r>
            <w:r w:rsidRPr="00D21FE6">
              <w:rPr>
                <w:i/>
                <w:sz w:val="12"/>
                <w:szCs w:val="12"/>
              </w:rPr>
              <w:t xml:space="preserve"> </w:t>
            </w:r>
            <w:r w:rsidRPr="00D21FE6">
              <w:rPr>
                <w:i/>
                <w:sz w:val="12"/>
                <w:szCs w:val="12"/>
                <w:lang w:val="en-US"/>
              </w:rPr>
              <w:t>them</w:t>
            </w:r>
            <w:r w:rsidRPr="00D21FE6">
              <w:rPr>
                <w:i/>
                <w:sz w:val="12"/>
                <w:szCs w:val="12"/>
              </w:rPr>
              <w:t xml:space="preserve"> </w:t>
            </w:r>
            <w:r w:rsidRPr="00D21FE6">
              <w:rPr>
                <w:i/>
                <w:sz w:val="12"/>
                <w:szCs w:val="12"/>
                <w:lang w:val="en-US"/>
              </w:rPr>
              <w:t>researchers</w:t>
            </w:r>
          </w:p>
        </w:tc>
        <w:tc>
          <w:tcPr>
            <w:tcW w:w="2125" w:type="dxa"/>
            <w:vMerge w:val="restart"/>
            <w:tcBorders>
              <w:top w:val="single" w:sz="6" w:space="0" w:color="000000"/>
              <w:left w:val="single" w:sz="6" w:space="0" w:color="000000"/>
            </w:tcBorders>
            <w:shd w:val="clear" w:color="auto" w:fill="auto"/>
          </w:tcPr>
          <w:p w14:paraId="71D15380" w14:textId="77777777" w:rsidR="0064047C" w:rsidRPr="00D21FE6" w:rsidRDefault="0064047C" w:rsidP="0064047C">
            <w:pPr>
              <w:snapToGrid w:val="0"/>
              <w:spacing w:before="60" w:after="60"/>
              <w:jc w:val="center"/>
              <w:rPr>
                <w:sz w:val="12"/>
                <w:szCs w:val="12"/>
              </w:rPr>
            </w:pPr>
          </w:p>
        </w:tc>
      </w:tr>
      <w:tr w:rsidR="008D18FC" w:rsidRPr="00D21FE6" w14:paraId="2E1FAB10" w14:textId="77777777">
        <w:trPr>
          <w:cantSplit/>
        </w:trPr>
        <w:tc>
          <w:tcPr>
            <w:tcW w:w="2480" w:type="dxa"/>
            <w:vMerge/>
            <w:tcBorders>
              <w:bottom w:val="single" w:sz="6" w:space="0" w:color="000000"/>
            </w:tcBorders>
            <w:shd w:val="clear" w:color="auto" w:fill="auto"/>
          </w:tcPr>
          <w:p w14:paraId="0E5C8E06" w14:textId="77777777" w:rsidR="008D18FC" w:rsidRPr="00D21FE6" w:rsidRDefault="008D18FC" w:rsidP="0064047C">
            <w:pPr>
              <w:snapToGrid w:val="0"/>
              <w:spacing w:before="40" w:after="40" w:line="140" w:lineRule="exact"/>
              <w:ind w:left="113"/>
              <w:jc w:val="center"/>
              <w:rPr>
                <w:rFonts w:ascii="Times New Roman" w:hAnsi="Times New Roman" w:cs="Times New Roman"/>
                <w:sz w:val="20"/>
                <w:szCs w:val="20"/>
              </w:rPr>
            </w:pPr>
          </w:p>
        </w:tc>
        <w:tc>
          <w:tcPr>
            <w:tcW w:w="887" w:type="dxa"/>
            <w:tcBorders>
              <w:top w:val="single" w:sz="4" w:space="0" w:color="000000"/>
              <w:left w:val="single" w:sz="6" w:space="0" w:color="000000"/>
              <w:bottom w:val="single" w:sz="6" w:space="0" w:color="000000"/>
            </w:tcBorders>
            <w:shd w:val="clear" w:color="auto" w:fill="auto"/>
          </w:tcPr>
          <w:p w14:paraId="0FC13BB9" w14:textId="77777777" w:rsidR="008D18FC" w:rsidRPr="00D21FE6" w:rsidRDefault="008D18FC" w:rsidP="0064047C">
            <w:pPr>
              <w:spacing w:before="40" w:after="40" w:line="140" w:lineRule="exact"/>
              <w:jc w:val="center"/>
            </w:pPr>
            <w:r w:rsidRPr="00D21FE6">
              <w:t>2010</w:t>
            </w:r>
          </w:p>
        </w:tc>
        <w:tc>
          <w:tcPr>
            <w:tcW w:w="886" w:type="dxa"/>
            <w:tcBorders>
              <w:top w:val="single" w:sz="4" w:space="0" w:color="000000"/>
              <w:left w:val="single" w:sz="6" w:space="0" w:color="000000"/>
              <w:bottom w:val="single" w:sz="6" w:space="0" w:color="000000"/>
            </w:tcBorders>
            <w:shd w:val="clear" w:color="auto" w:fill="auto"/>
          </w:tcPr>
          <w:p w14:paraId="031CDCE3" w14:textId="0B22AE1C" w:rsidR="008D18FC" w:rsidRPr="00BC6CC2" w:rsidRDefault="00BC6CC2" w:rsidP="009A6DE4">
            <w:pPr>
              <w:spacing w:before="40" w:after="40" w:line="140" w:lineRule="exact"/>
              <w:jc w:val="center"/>
            </w:pPr>
            <w:r>
              <w:rPr>
                <w:lang w:val="en-US"/>
              </w:rPr>
              <w:t>202</w:t>
            </w:r>
            <w:r>
              <w:t>2</w:t>
            </w:r>
          </w:p>
        </w:tc>
        <w:tc>
          <w:tcPr>
            <w:tcW w:w="886" w:type="dxa"/>
            <w:tcBorders>
              <w:top w:val="single" w:sz="4" w:space="0" w:color="000000"/>
              <w:left w:val="single" w:sz="6" w:space="0" w:color="000000"/>
              <w:bottom w:val="single" w:sz="6" w:space="0" w:color="000000"/>
            </w:tcBorders>
            <w:shd w:val="clear" w:color="auto" w:fill="auto"/>
          </w:tcPr>
          <w:p w14:paraId="0552982E" w14:textId="1E11344E" w:rsidR="008D18FC" w:rsidRPr="00BC6CC2" w:rsidRDefault="008D18FC" w:rsidP="00BC6CC2">
            <w:pPr>
              <w:spacing w:before="40" w:after="40" w:line="140" w:lineRule="exact"/>
              <w:jc w:val="center"/>
            </w:pPr>
            <w:r>
              <w:rPr>
                <w:lang w:val="en-US"/>
              </w:rPr>
              <w:t>202</w:t>
            </w:r>
            <w:r w:rsidR="00BC6CC2">
              <w:t>3</w:t>
            </w:r>
          </w:p>
        </w:tc>
        <w:tc>
          <w:tcPr>
            <w:tcW w:w="886" w:type="dxa"/>
            <w:tcBorders>
              <w:top w:val="single" w:sz="4" w:space="0" w:color="000000"/>
              <w:left w:val="single" w:sz="6" w:space="0" w:color="000000"/>
              <w:bottom w:val="single" w:sz="6" w:space="0" w:color="000000"/>
            </w:tcBorders>
            <w:shd w:val="clear" w:color="auto" w:fill="auto"/>
          </w:tcPr>
          <w:p w14:paraId="4CA4DA87" w14:textId="77777777" w:rsidR="008D18FC" w:rsidRPr="00D21FE6" w:rsidRDefault="008D18FC" w:rsidP="0064047C">
            <w:pPr>
              <w:spacing w:before="40" w:after="40" w:line="140" w:lineRule="exact"/>
              <w:jc w:val="center"/>
            </w:pPr>
            <w:r w:rsidRPr="00D21FE6">
              <w:t>2010</w:t>
            </w:r>
          </w:p>
        </w:tc>
        <w:tc>
          <w:tcPr>
            <w:tcW w:w="886" w:type="dxa"/>
            <w:tcBorders>
              <w:top w:val="single" w:sz="4" w:space="0" w:color="000000"/>
              <w:left w:val="single" w:sz="6" w:space="0" w:color="000000"/>
              <w:bottom w:val="single" w:sz="6" w:space="0" w:color="000000"/>
            </w:tcBorders>
            <w:shd w:val="clear" w:color="auto" w:fill="auto"/>
          </w:tcPr>
          <w:p w14:paraId="6B605841" w14:textId="2F4629B7" w:rsidR="008D18FC" w:rsidRPr="00BC6CC2" w:rsidRDefault="008D18FC" w:rsidP="00BC6CC2">
            <w:pPr>
              <w:spacing w:before="40" w:after="40" w:line="140" w:lineRule="exact"/>
              <w:jc w:val="center"/>
            </w:pPr>
            <w:r w:rsidRPr="00D21FE6">
              <w:rPr>
                <w:lang w:val="en-US"/>
              </w:rPr>
              <w:t>202</w:t>
            </w:r>
            <w:r w:rsidR="00BC6CC2">
              <w:t>2</w:t>
            </w:r>
          </w:p>
        </w:tc>
        <w:tc>
          <w:tcPr>
            <w:tcW w:w="886" w:type="dxa"/>
            <w:tcBorders>
              <w:top w:val="single" w:sz="4" w:space="0" w:color="000000"/>
              <w:left w:val="single" w:sz="6" w:space="0" w:color="000000"/>
              <w:bottom w:val="single" w:sz="6" w:space="0" w:color="000000"/>
            </w:tcBorders>
            <w:shd w:val="clear" w:color="auto" w:fill="auto"/>
          </w:tcPr>
          <w:p w14:paraId="6A26A3C1" w14:textId="72631283" w:rsidR="008D18FC" w:rsidRPr="00BC6CC2" w:rsidRDefault="008D18FC" w:rsidP="00BC6CC2">
            <w:pPr>
              <w:spacing w:before="40" w:after="40" w:line="140" w:lineRule="exact"/>
              <w:jc w:val="center"/>
            </w:pPr>
            <w:r>
              <w:rPr>
                <w:lang w:val="en-US"/>
              </w:rPr>
              <w:t>202</w:t>
            </w:r>
            <w:r w:rsidR="00BC6CC2">
              <w:t>3</w:t>
            </w:r>
          </w:p>
        </w:tc>
        <w:tc>
          <w:tcPr>
            <w:tcW w:w="2125" w:type="dxa"/>
            <w:vMerge/>
            <w:tcBorders>
              <w:left w:val="single" w:sz="6" w:space="0" w:color="000000"/>
              <w:bottom w:val="single" w:sz="6" w:space="0" w:color="000000"/>
            </w:tcBorders>
            <w:shd w:val="clear" w:color="auto" w:fill="auto"/>
          </w:tcPr>
          <w:p w14:paraId="676523EA" w14:textId="77777777" w:rsidR="008D18FC" w:rsidRPr="00D21FE6" w:rsidRDefault="008D18FC" w:rsidP="0064047C">
            <w:pPr>
              <w:snapToGrid w:val="0"/>
              <w:spacing w:before="40" w:after="40" w:line="140" w:lineRule="exact"/>
              <w:jc w:val="center"/>
            </w:pPr>
          </w:p>
        </w:tc>
      </w:tr>
      <w:tr w:rsidR="00AF20B1" w:rsidRPr="00D21FE6" w14:paraId="5E57721B" w14:textId="77777777">
        <w:trPr>
          <w:cantSplit/>
        </w:trPr>
        <w:tc>
          <w:tcPr>
            <w:tcW w:w="2480" w:type="dxa"/>
            <w:shd w:val="clear" w:color="auto" w:fill="auto"/>
            <w:vAlign w:val="bottom"/>
          </w:tcPr>
          <w:p w14:paraId="0FF2639A" w14:textId="77777777" w:rsidR="00AF20B1" w:rsidRPr="00BC6CC2" w:rsidRDefault="00AF20B1" w:rsidP="00B543FF">
            <w:pPr>
              <w:spacing w:before="120" w:line="180" w:lineRule="exact"/>
              <w:rPr>
                <w:color w:val="000000" w:themeColor="text1"/>
              </w:rPr>
            </w:pPr>
            <w:r w:rsidRPr="00BC6CC2">
              <w:rPr>
                <w:b/>
                <w:bCs/>
                <w:color w:val="000000" w:themeColor="text1"/>
              </w:rPr>
              <w:t xml:space="preserve">Россия </w:t>
            </w:r>
          </w:p>
        </w:tc>
        <w:tc>
          <w:tcPr>
            <w:tcW w:w="887" w:type="dxa"/>
            <w:tcBorders>
              <w:left w:val="single" w:sz="6" w:space="0" w:color="000000"/>
            </w:tcBorders>
            <w:shd w:val="clear" w:color="auto" w:fill="auto"/>
            <w:vAlign w:val="bottom"/>
          </w:tcPr>
          <w:p w14:paraId="60E3B5CD" w14:textId="6B634F1A" w:rsidR="00AF20B1" w:rsidRPr="00BC6CC2" w:rsidRDefault="00AF20B1" w:rsidP="00C6243C">
            <w:pPr>
              <w:spacing w:before="120" w:line="180" w:lineRule="exact"/>
              <w:ind w:right="227"/>
              <w:jc w:val="right"/>
              <w:rPr>
                <w:color w:val="000000" w:themeColor="text1"/>
              </w:rPr>
            </w:pPr>
            <w:r w:rsidRPr="00BC6CC2">
              <w:rPr>
                <w:color w:val="000000" w:themeColor="text1"/>
              </w:rPr>
              <w:t>8</w:t>
            </w:r>
            <w:r w:rsidRPr="00BC6CC2">
              <w:rPr>
                <w:color w:val="000000" w:themeColor="text1"/>
                <w:lang w:val="en-US"/>
              </w:rPr>
              <w:t>40,0</w:t>
            </w:r>
          </w:p>
        </w:tc>
        <w:tc>
          <w:tcPr>
            <w:tcW w:w="886" w:type="dxa"/>
            <w:tcBorders>
              <w:left w:val="single" w:sz="6" w:space="0" w:color="000000"/>
            </w:tcBorders>
            <w:shd w:val="clear" w:color="auto" w:fill="auto"/>
            <w:vAlign w:val="bottom"/>
          </w:tcPr>
          <w:p w14:paraId="1AC275C8" w14:textId="2D5000A3" w:rsidR="00AF20B1" w:rsidRPr="00AF20B1" w:rsidRDefault="00AF20B1" w:rsidP="00C6243C">
            <w:pPr>
              <w:spacing w:before="120" w:line="180" w:lineRule="exact"/>
              <w:ind w:right="227"/>
              <w:jc w:val="right"/>
              <w:rPr>
                <w:color w:val="000000" w:themeColor="text1"/>
              </w:rPr>
            </w:pPr>
            <w:r w:rsidRPr="00AF20B1">
              <w:rPr>
                <w:color w:val="000000" w:themeColor="text1"/>
              </w:rPr>
              <w:t>736,7</w:t>
            </w:r>
          </w:p>
        </w:tc>
        <w:tc>
          <w:tcPr>
            <w:tcW w:w="886" w:type="dxa"/>
            <w:tcBorders>
              <w:left w:val="single" w:sz="6" w:space="0" w:color="000000"/>
            </w:tcBorders>
            <w:shd w:val="clear" w:color="auto" w:fill="auto"/>
            <w:vAlign w:val="bottom"/>
          </w:tcPr>
          <w:p w14:paraId="312D3A3F" w14:textId="105A0559" w:rsidR="00AF20B1" w:rsidRPr="00AF20B1" w:rsidRDefault="00AF20B1" w:rsidP="00AF20B1">
            <w:pPr>
              <w:spacing w:before="120" w:line="180" w:lineRule="exact"/>
              <w:ind w:right="227"/>
              <w:jc w:val="right"/>
              <w:rPr>
                <w:color w:val="000000" w:themeColor="text1"/>
              </w:rPr>
            </w:pPr>
            <w:r w:rsidRPr="00AF20B1">
              <w:rPr>
                <w:color w:val="000000" w:themeColor="text1"/>
              </w:rPr>
              <w:t>735,9</w:t>
            </w:r>
            <w:r w:rsidRPr="00AF20B1">
              <w:rPr>
                <w:color w:val="000000" w:themeColor="text1"/>
                <w:vertAlign w:val="superscript"/>
              </w:rPr>
              <w:t>2)</w:t>
            </w:r>
          </w:p>
        </w:tc>
        <w:tc>
          <w:tcPr>
            <w:tcW w:w="886" w:type="dxa"/>
            <w:tcBorders>
              <w:left w:val="single" w:sz="6" w:space="0" w:color="000000"/>
            </w:tcBorders>
            <w:shd w:val="clear" w:color="auto" w:fill="auto"/>
            <w:vAlign w:val="bottom"/>
          </w:tcPr>
          <w:p w14:paraId="2F204C65" w14:textId="77744B2B" w:rsidR="00AF20B1" w:rsidRPr="00AF20B1" w:rsidRDefault="00AF20B1" w:rsidP="00C6243C">
            <w:pPr>
              <w:spacing w:before="120" w:line="180" w:lineRule="exact"/>
              <w:ind w:right="227"/>
              <w:jc w:val="right"/>
              <w:rPr>
                <w:color w:val="000000" w:themeColor="text1"/>
              </w:rPr>
            </w:pPr>
            <w:r w:rsidRPr="00AF20B1">
              <w:rPr>
                <w:color w:val="000000" w:themeColor="text1"/>
              </w:rPr>
              <w:t>442,1</w:t>
            </w:r>
          </w:p>
        </w:tc>
        <w:tc>
          <w:tcPr>
            <w:tcW w:w="886" w:type="dxa"/>
            <w:tcBorders>
              <w:left w:val="single" w:sz="6" w:space="0" w:color="000000"/>
            </w:tcBorders>
            <w:shd w:val="clear" w:color="auto" w:fill="auto"/>
            <w:vAlign w:val="bottom"/>
          </w:tcPr>
          <w:p w14:paraId="051F7970" w14:textId="6CFE53DA" w:rsidR="00AF20B1" w:rsidRPr="00AF20B1" w:rsidRDefault="00AF20B1" w:rsidP="00C6243C">
            <w:pPr>
              <w:spacing w:before="120" w:line="180" w:lineRule="exact"/>
              <w:ind w:right="227"/>
              <w:jc w:val="right"/>
              <w:rPr>
                <w:color w:val="000000" w:themeColor="text1"/>
              </w:rPr>
            </w:pPr>
            <w:r w:rsidRPr="00AF20B1">
              <w:rPr>
                <w:color w:val="000000" w:themeColor="text1"/>
              </w:rPr>
              <w:t>390,5</w:t>
            </w:r>
          </w:p>
        </w:tc>
        <w:tc>
          <w:tcPr>
            <w:tcW w:w="886" w:type="dxa"/>
            <w:tcBorders>
              <w:left w:val="single" w:sz="6" w:space="0" w:color="000000"/>
            </w:tcBorders>
            <w:shd w:val="clear" w:color="auto" w:fill="auto"/>
            <w:vAlign w:val="bottom"/>
          </w:tcPr>
          <w:p w14:paraId="238280C0" w14:textId="688BDAEB" w:rsidR="00AF20B1" w:rsidRPr="00AF20B1" w:rsidRDefault="00AF20B1" w:rsidP="00AF20B1">
            <w:pPr>
              <w:spacing w:before="120" w:line="180" w:lineRule="exact"/>
              <w:ind w:right="227"/>
              <w:jc w:val="right"/>
              <w:rPr>
                <w:color w:val="000000" w:themeColor="text1"/>
              </w:rPr>
            </w:pPr>
            <w:r w:rsidRPr="00AF20B1">
              <w:rPr>
                <w:color w:val="000000" w:themeColor="text1"/>
              </w:rPr>
              <w:t>387,2</w:t>
            </w:r>
            <w:r w:rsidRPr="00AF20B1">
              <w:rPr>
                <w:color w:val="000000" w:themeColor="text1"/>
                <w:vertAlign w:val="superscript"/>
              </w:rPr>
              <w:t>3)</w:t>
            </w:r>
          </w:p>
        </w:tc>
        <w:tc>
          <w:tcPr>
            <w:tcW w:w="2125" w:type="dxa"/>
            <w:tcBorders>
              <w:left w:val="single" w:sz="6" w:space="0" w:color="000000"/>
            </w:tcBorders>
            <w:shd w:val="clear" w:color="auto" w:fill="auto"/>
            <w:vAlign w:val="bottom"/>
          </w:tcPr>
          <w:p w14:paraId="60920F07" w14:textId="77777777" w:rsidR="00AF20B1" w:rsidRPr="00BC6CC2" w:rsidRDefault="00AF20B1" w:rsidP="00B543FF">
            <w:pPr>
              <w:spacing w:before="120" w:line="180" w:lineRule="exact"/>
              <w:ind w:left="57"/>
              <w:rPr>
                <w:color w:val="000000" w:themeColor="text1"/>
                <w:lang w:val="en-US"/>
              </w:rPr>
            </w:pPr>
            <w:r w:rsidRPr="00BC6CC2">
              <w:rPr>
                <w:b/>
                <w:i/>
                <w:color w:val="000000" w:themeColor="text1"/>
                <w:lang w:val="en-US"/>
              </w:rPr>
              <w:t>Russia</w:t>
            </w:r>
          </w:p>
        </w:tc>
      </w:tr>
      <w:tr w:rsidR="00AF20B1" w:rsidRPr="00D21FE6" w14:paraId="0E8395C9" w14:textId="77777777">
        <w:trPr>
          <w:cantSplit/>
        </w:trPr>
        <w:tc>
          <w:tcPr>
            <w:tcW w:w="2480" w:type="dxa"/>
            <w:shd w:val="clear" w:color="auto" w:fill="auto"/>
            <w:vAlign w:val="bottom"/>
          </w:tcPr>
          <w:p w14:paraId="5BC16B98" w14:textId="77777777" w:rsidR="00AF20B1" w:rsidRPr="00BC6CC2" w:rsidRDefault="00AF20B1" w:rsidP="00B543FF">
            <w:pPr>
              <w:pStyle w:val="13"/>
              <w:spacing w:before="120" w:line="180" w:lineRule="exact"/>
              <w:rPr>
                <w:color w:val="000000" w:themeColor="text1"/>
                <w:sz w:val="14"/>
                <w:szCs w:val="14"/>
                <w:lang w:val="en-US"/>
              </w:rPr>
            </w:pPr>
            <w:r w:rsidRPr="00BC6CC2">
              <w:rPr>
                <w:color w:val="000000" w:themeColor="text1"/>
                <w:sz w:val="14"/>
                <w:szCs w:val="14"/>
                <w:u w:val="none"/>
              </w:rPr>
              <w:t>Страны</w:t>
            </w:r>
            <w:r w:rsidRPr="00BC6CC2">
              <w:rPr>
                <w:color w:val="000000" w:themeColor="text1"/>
                <w:sz w:val="14"/>
                <w:szCs w:val="14"/>
                <w:u w:val="none"/>
                <w:lang w:val="en-US"/>
              </w:rPr>
              <w:t xml:space="preserve"> </w:t>
            </w:r>
            <w:r w:rsidRPr="00BC6CC2">
              <w:rPr>
                <w:color w:val="000000" w:themeColor="text1"/>
                <w:sz w:val="14"/>
                <w:szCs w:val="14"/>
                <w:u w:val="none"/>
              </w:rPr>
              <w:t>БРИКС</w:t>
            </w:r>
          </w:p>
        </w:tc>
        <w:tc>
          <w:tcPr>
            <w:tcW w:w="887" w:type="dxa"/>
            <w:tcBorders>
              <w:left w:val="single" w:sz="6" w:space="0" w:color="000000"/>
            </w:tcBorders>
            <w:shd w:val="clear" w:color="auto" w:fill="auto"/>
            <w:vAlign w:val="bottom"/>
          </w:tcPr>
          <w:p w14:paraId="264994BD" w14:textId="77777777" w:rsidR="00AF20B1" w:rsidRPr="00BC6CC2" w:rsidRDefault="00AF20B1" w:rsidP="00C6243C">
            <w:pPr>
              <w:snapToGrid w:val="0"/>
              <w:spacing w:before="120" w:line="180" w:lineRule="exact"/>
              <w:ind w:right="227"/>
              <w:jc w:val="right"/>
              <w:rPr>
                <w:color w:val="000000" w:themeColor="text1"/>
                <w:lang w:val="en-US"/>
              </w:rPr>
            </w:pPr>
          </w:p>
        </w:tc>
        <w:tc>
          <w:tcPr>
            <w:tcW w:w="886" w:type="dxa"/>
            <w:tcBorders>
              <w:left w:val="single" w:sz="6" w:space="0" w:color="000000"/>
            </w:tcBorders>
            <w:shd w:val="clear" w:color="auto" w:fill="auto"/>
            <w:vAlign w:val="bottom"/>
          </w:tcPr>
          <w:p w14:paraId="6FDBED6D" w14:textId="77777777" w:rsidR="00AF20B1" w:rsidRPr="00BC6CC2" w:rsidRDefault="00AF20B1" w:rsidP="00C6243C">
            <w:pPr>
              <w:snapToGrid w:val="0"/>
              <w:spacing w:before="120" w:line="180" w:lineRule="exact"/>
              <w:ind w:right="227"/>
              <w:jc w:val="right"/>
              <w:rPr>
                <w:color w:val="000000" w:themeColor="text1"/>
                <w:lang w:val="en-US"/>
              </w:rPr>
            </w:pPr>
          </w:p>
        </w:tc>
        <w:tc>
          <w:tcPr>
            <w:tcW w:w="886" w:type="dxa"/>
            <w:tcBorders>
              <w:left w:val="single" w:sz="6" w:space="0" w:color="000000"/>
            </w:tcBorders>
            <w:shd w:val="clear" w:color="auto" w:fill="auto"/>
            <w:vAlign w:val="bottom"/>
          </w:tcPr>
          <w:p w14:paraId="63305579" w14:textId="77777777" w:rsidR="00AF20B1" w:rsidRPr="00BC6CC2" w:rsidRDefault="00AF20B1" w:rsidP="00C6243C">
            <w:pPr>
              <w:snapToGrid w:val="0"/>
              <w:spacing w:before="120" w:line="180" w:lineRule="exact"/>
              <w:ind w:right="227"/>
              <w:jc w:val="right"/>
              <w:rPr>
                <w:color w:val="000000" w:themeColor="text1"/>
                <w:lang w:val="en-US"/>
              </w:rPr>
            </w:pPr>
          </w:p>
        </w:tc>
        <w:tc>
          <w:tcPr>
            <w:tcW w:w="886" w:type="dxa"/>
            <w:tcBorders>
              <w:left w:val="single" w:sz="6" w:space="0" w:color="000000"/>
            </w:tcBorders>
            <w:shd w:val="clear" w:color="auto" w:fill="auto"/>
            <w:vAlign w:val="bottom"/>
          </w:tcPr>
          <w:p w14:paraId="504BEBEE" w14:textId="77777777" w:rsidR="00AF20B1" w:rsidRPr="00BC6CC2" w:rsidRDefault="00AF20B1" w:rsidP="00C6243C">
            <w:pPr>
              <w:snapToGrid w:val="0"/>
              <w:spacing w:before="120" w:line="180" w:lineRule="exact"/>
              <w:ind w:right="227"/>
              <w:jc w:val="right"/>
              <w:rPr>
                <w:color w:val="000000" w:themeColor="text1"/>
                <w:lang w:val="en-US"/>
              </w:rPr>
            </w:pPr>
          </w:p>
        </w:tc>
        <w:tc>
          <w:tcPr>
            <w:tcW w:w="886" w:type="dxa"/>
            <w:tcBorders>
              <w:left w:val="single" w:sz="6" w:space="0" w:color="000000"/>
            </w:tcBorders>
            <w:shd w:val="clear" w:color="auto" w:fill="auto"/>
            <w:vAlign w:val="bottom"/>
          </w:tcPr>
          <w:p w14:paraId="0BA6F5A9" w14:textId="77777777" w:rsidR="00AF20B1" w:rsidRPr="00BC6CC2" w:rsidRDefault="00AF20B1" w:rsidP="00C6243C">
            <w:pPr>
              <w:snapToGrid w:val="0"/>
              <w:spacing w:before="120" w:line="180" w:lineRule="exact"/>
              <w:ind w:right="227"/>
              <w:jc w:val="right"/>
              <w:rPr>
                <w:color w:val="000000" w:themeColor="text1"/>
                <w:lang w:val="en-US"/>
              </w:rPr>
            </w:pPr>
          </w:p>
        </w:tc>
        <w:tc>
          <w:tcPr>
            <w:tcW w:w="886" w:type="dxa"/>
            <w:tcBorders>
              <w:left w:val="single" w:sz="6" w:space="0" w:color="000000"/>
            </w:tcBorders>
            <w:shd w:val="clear" w:color="auto" w:fill="auto"/>
            <w:vAlign w:val="bottom"/>
          </w:tcPr>
          <w:p w14:paraId="1F2B12F6" w14:textId="77777777" w:rsidR="00AF20B1" w:rsidRPr="00BC6CC2" w:rsidRDefault="00AF20B1" w:rsidP="00C6243C">
            <w:pPr>
              <w:snapToGrid w:val="0"/>
              <w:spacing w:before="120" w:line="180" w:lineRule="exact"/>
              <w:ind w:right="227"/>
              <w:jc w:val="right"/>
              <w:rPr>
                <w:color w:val="000000" w:themeColor="text1"/>
                <w:lang w:val="en-US"/>
              </w:rPr>
            </w:pPr>
          </w:p>
        </w:tc>
        <w:tc>
          <w:tcPr>
            <w:tcW w:w="2125" w:type="dxa"/>
            <w:tcBorders>
              <w:left w:val="single" w:sz="6" w:space="0" w:color="000000"/>
            </w:tcBorders>
            <w:shd w:val="clear" w:color="auto" w:fill="auto"/>
            <w:vAlign w:val="bottom"/>
          </w:tcPr>
          <w:p w14:paraId="5283348B" w14:textId="77777777" w:rsidR="00AF20B1" w:rsidRPr="00BC6CC2" w:rsidRDefault="00AF20B1" w:rsidP="00B543FF">
            <w:pPr>
              <w:pStyle w:val="13"/>
              <w:spacing w:before="120" w:line="180" w:lineRule="exact"/>
              <w:ind w:left="57"/>
              <w:rPr>
                <w:color w:val="000000" w:themeColor="text1"/>
                <w:sz w:val="14"/>
                <w:szCs w:val="14"/>
                <w:lang w:val="en-US"/>
              </w:rPr>
            </w:pPr>
            <w:r w:rsidRPr="00BC6CC2">
              <w:rPr>
                <w:bCs w:val="0"/>
                <w:i/>
                <w:color w:val="000000" w:themeColor="text1"/>
                <w:sz w:val="14"/>
                <w:szCs w:val="14"/>
                <w:u w:val="none"/>
                <w:lang w:val="en-US"/>
              </w:rPr>
              <w:t>BRICS countries</w:t>
            </w:r>
          </w:p>
        </w:tc>
      </w:tr>
      <w:tr w:rsidR="00E027B6" w:rsidRPr="00D21FE6" w14:paraId="04F0968A" w14:textId="77777777">
        <w:trPr>
          <w:cantSplit/>
        </w:trPr>
        <w:tc>
          <w:tcPr>
            <w:tcW w:w="2480" w:type="dxa"/>
            <w:shd w:val="clear" w:color="auto" w:fill="auto"/>
            <w:vAlign w:val="bottom"/>
          </w:tcPr>
          <w:p w14:paraId="6915F8F6" w14:textId="77777777" w:rsidR="00E027B6" w:rsidRPr="00BC6CC2" w:rsidRDefault="00E027B6" w:rsidP="00B543FF">
            <w:pPr>
              <w:pStyle w:val="13"/>
              <w:spacing w:before="120" w:line="180" w:lineRule="exact"/>
              <w:ind w:left="284"/>
              <w:rPr>
                <w:color w:val="000000" w:themeColor="text1"/>
                <w:sz w:val="14"/>
                <w:szCs w:val="14"/>
                <w:lang w:val="en-US"/>
              </w:rPr>
            </w:pPr>
            <w:r w:rsidRPr="00BC6CC2">
              <w:rPr>
                <w:b w:val="0"/>
                <w:bCs w:val="0"/>
                <w:color w:val="000000" w:themeColor="text1"/>
                <w:sz w:val="14"/>
                <w:szCs w:val="14"/>
                <w:u w:val="none"/>
              </w:rPr>
              <w:t>из</w:t>
            </w:r>
            <w:r w:rsidRPr="00BC6CC2">
              <w:rPr>
                <w:b w:val="0"/>
                <w:bCs w:val="0"/>
                <w:color w:val="000000" w:themeColor="text1"/>
                <w:sz w:val="14"/>
                <w:szCs w:val="14"/>
                <w:u w:val="none"/>
                <w:lang w:val="en-US"/>
              </w:rPr>
              <w:t xml:space="preserve"> </w:t>
            </w:r>
            <w:r w:rsidRPr="00BC6CC2">
              <w:rPr>
                <w:b w:val="0"/>
                <w:bCs w:val="0"/>
                <w:color w:val="000000" w:themeColor="text1"/>
                <w:sz w:val="14"/>
                <w:szCs w:val="14"/>
                <w:u w:val="none"/>
              </w:rPr>
              <w:t>них</w:t>
            </w:r>
            <w:r w:rsidRPr="00BC6CC2">
              <w:rPr>
                <w:b w:val="0"/>
                <w:bCs w:val="0"/>
                <w:color w:val="000000" w:themeColor="text1"/>
                <w:sz w:val="14"/>
                <w:szCs w:val="14"/>
                <w:u w:val="none"/>
                <w:lang w:val="en-US"/>
              </w:rPr>
              <w:t>:</w:t>
            </w:r>
          </w:p>
        </w:tc>
        <w:tc>
          <w:tcPr>
            <w:tcW w:w="887" w:type="dxa"/>
            <w:tcBorders>
              <w:left w:val="single" w:sz="6" w:space="0" w:color="000000"/>
            </w:tcBorders>
            <w:shd w:val="clear" w:color="auto" w:fill="auto"/>
            <w:vAlign w:val="bottom"/>
          </w:tcPr>
          <w:p w14:paraId="0AFCF75F" w14:textId="77777777" w:rsidR="00E027B6" w:rsidRPr="00BC6CC2" w:rsidRDefault="00E027B6" w:rsidP="00C6243C">
            <w:pPr>
              <w:snapToGrid w:val="0"/>
              <w:spacing w:before="120" w:line="180" w:lineRule="exact"/>
              <w:ind w:right="227"/>
              <w:jc w:val="right"/>
              <w:rPr>
                <w:color w:val="000000" w:themeColor="text1"/>
                <w:lang w:val="en-US"/>
              </w:rPr>
            </w:pPr>
          </w:p>
        </w:tc>
        <w:tc>
          <w:tcPr>
            <w:tcW w:w="886" w:type="dxa"/>
            <w:tcBorders>
              <w:left w:val="single" w:sz="6" w:space="0" w:color="000000"/>
            </w:tcBorders>
            <w:shd w:val="clear" w:color="auto" w:fill="auto"/>
            <w:vAlign w:val="bottom"/>
          </w:tcPr>
          <w:p w14:paraId="25AAB09C" w14:textId="77777777" w:rsidR="00E027B6" w:rsidRPr="00BC6CC2" w:rsidRDefault="00E027B6" w:rsidP="00C6243C">
            <w:pPr>
              <w:snapToGrid w:val="0"/>
              <w:spacing w:before="120" w:line="180" w:lineRule="exact"/>
              <w:ind w:right="227"/>
              <w:jc w:val="right"/>
              <w:rPr>
                <w:color w:val="000000" w:themeColor="text1"/>
                <w:lang w:val="en-US"/>
              </w:rPr>
            </w:pPr>
          </w:p>
        </w:tc>
        <w:tc>
          <w:tcPr>
            <w:tcW w:w="886" w:type="dxa"/>
            <w:tcBorders>
              <w:left w:val="single" w:sz="6" w:space="0" w:color="000000"/>
            </w:tcBorders>
            <w:shd w:val="clear" w:color="auto" w:fill="auto"/>
            <w:vAlign w:val="bottom"/>
          </w:tcPr>
          <w:p w14:paraId="204613E3" w14:textId="77777777" w:rsidR="00E027B6" w:rsidRPr="00BC6CC2" w:rsidRDefault="00E027B6" w:rsidP="00C6243C">
            <w:pPr>
              <w:snapToGrid w:val="0"/>
              <w:spacing w:before="120" w:line="180" w:lineRule="exact"/>
              <w:ind w:right="227"/>
              <w:jc w:val="right"/>
              <w:rPr>
                <w:color w:val="000000" w:themeColor="text1"/>
                <w:lang w:val="en-US"/>
              </w:rPr>
            </w:pPr>
          </w:p>
        </w:tc>
        <w:tc>
          <w:tcPr>
            <w:tcW w:w="886" w:type="dxa"/>
            <w:tcBorders>
              <w:left w:val="single" w:sz="6" w:space="0" w:color="000000"/>
            </w:tcBorders>
            <w:shd w:val="clear" w:color="auto" w:fill="auto"/>
            <w:vAlign w:val="bottom"/>
          </w:tcPr>
          <w:p w14:paraId="3B759C52" w14:textId="77777777" w:rsidR="00E027B6" w:rsidRPr="00BC6CC2" w:rsidRDefault="00E027B6" w:rsidP="00C6243C">
            <w:pPr>
              <w:snapToGrid w:val="0"/>
              <w:spacing w:before="120" w:line="180" w:lineRule="exact"/>
              <w:ind w:right="227"/>
              <w:jc w:val="right"/>
              <w:rPr>
                <w:color w:val="000000" w:themeColor="text1"/>
                <w:lang w:val="en-US"/>
              </w:rPr>
            </w:pPr>
          </w:p>
        </w:tc>
        <w:tc>
          <w:tcPr>
            <w:tcW w:w="886" w:type="dxa"/>
            <w:tcBorders>
              <w:left w:val="single" w:sz="6" w:space="0" w:color="000000"/>
            </w:tcBorders>
            <w:shd w:val="clear" w:color="auto" w:fill="auto"/>
            <w:vAlign w:val="bottom"/>
          </w:tcPr>
          <w:p w14:paraId="29FAB9C0" w14:textId="77777777" w:rsidR="00E027B6" w:rsidRPr="00BC6CC2" w:rsidRDefault="00E027B6" w:rsidP="00C6243C">
            <w:pPr>
              <w:snapToGrid w:val="0"/>
              <w:spacing w:before="120" w:line="180" w:lineRule="exact"/>
              <w:ind w:right="227"/>
              <w:jc w:val="right"/>
              <w:rPr>
                <w:color w:val="000000" w:themeColor="text1"/>
                <w:lang w:val="en-US"/>
              </w:rPr>
            </w:pPr>
          </w:p>
        </w:tc>
        <w:tc>
          <w:tcPr>
            <w:tcW w:w="886" w:type="dxa"/>
            <w:tcBorders>
              <w:left w:val="single" w:sz="6" w:space="0" w:color="000000"/>
            </w:tcBorders>
            <w:shd w:val="clear" w:color="auto" w:fill="auto"/>
            <w:vAlign w:val="bottom"/>
          </w:tcPr>
          <w:p w14:paraId="12B4CAED" w14:textId="77777777" w:rsidR="00E027B6" w:rsidRPr="00E027B6" w:rsidRDefault="00E027B6" w:rsidP="00C6243C">
            <w:pPr>
              <w:snapToGrid w:val="0"/>
              <w:spacing w:before="120" w:line="180" w:lineRule="exact"/>
              <w:ind w:right="227"/>
              <w:jc w:val="right"/>
              <w:rPr>
                <w:lang w:val="en-US"/>
              </w:rPr>
            </w:pPr>
          </w:p>
        </w:tc>
        <w:tc>
          <w:tcPr>
            <w:tcW w:w="2125" w:type="dxa"/>
            <w:tcBorders>
              <w:left w:val="single" w:sz="6" w:space="0" w:color="000000"/>
            </w:tcBorders>
            <w:shd w:val="clear" w:color="auto" w:fill="auto"/>
            <w:vAlign w:val="bottom"/>
          </w:tcPr>
          <w:p w14:paraId="3CD9A736" w14:textId="6670CCE8" w:rsidR="00E027B6" w:rsidRPr="00E027B6" w:rsidRDefault="00E027B6" w:rsidP="00B543FF">
            <w:pPr>
              <w:pStyle w:val="13"/>
              <w:spacing w:before="120" w:line="180" w:lineRule="exact"/>
              <w:ind w:left="284"/>
              <w:rPr>
                <w:sz w:val="14"/>
                <w:szCs w:val="14"/>
                <w:lang w:val="en-US"/>
              </w:rPr>
            </w:pPr>
            <w:r w:rsidRPr="00E027B6">
              <w:rPr>
                <w:b w:val="0"/>
                <w:bCs w:val="0"/>
                <w:i/>
                <w:sz w:val="14"/>
                <w:szCs w:val="14"/>
                <w:u w:val="none"/>
                <w:lang w:val="en-US"/>
              </w:rPr>
              <w:t xml:space="preserve"> of which:</w:t>
            </w:r>
          </w:p>
        </w:tc>
      </w:tr>
      <w:tr w:rsidR="00E027B6" w:rsidRPr="00D21FE6" w14:paraId="01731840" w14:textId="77777777">
        <w:trPr>
          <w:cantSplit/>
        </w:trPr>
        <w:tc>
          <w:tcPr>
            <w:tcW w:w="2480" w:type="dxa"/>
            <w:shd w:val="clear" w:color="auto" w:fill="auto"/>
            <w:vAlign w:val="bottom"/>
          </w:tcPr>
          <w:p w14:paraId="1CCBF065" w14:textId="77777777" w:rsidR="00E027B6" w:rsidRPr="00BC6CC2" w:rsidRDefault="00E027B6" w:rsidP="00B543FF">
            <w:pPr>
              <w:pStyle w:val="40"/>
              <w:spacing w:before="120" w:line="180" w:lineRule="exact"/>
              <w:ind w:left="113"/>
              <w:rPr>
                <w:rFonts w:ascii="Arial" w:hAnsi="Arial" w:cs="Arial"/>
                <w:color w:val="000000" w:themeColor="text1"/>
                <w:sz w:val="14"/>
                <w:szCs w:val="14"/>
                <w:lang w:val="en-US"/>
              </w:rPr>
            </w:pPr>
            <w:r w:rsidRPr="00BC6CC2">
              <w:rPr>
                <w:rFonts w:ascii="Arial" w:hAnsi="Arial" w:cs="Arial"/>
                <w:color w:val="000000" w:themeColor="text1"/>
                <w:sz w:val="14"/>
                <w:szCs w:val="14"/>
                <w:u w:val="none"/>
              </w:rPr>
              <w:t>Бразилия</w:t>
            </w:r>
          </w:p>
        </w:tc>
        <w:tc>
          <w:tcPr>
            <w:tcW w:w="887" w:type="dxa"/>
            <w:tcBorders>
              <w:left w:val="single" w:sz="6" w:space="0" w:color="000000"/>
            </w:tcBorders>
            <w:shd w:val="clear" w:color="auto" w:fill="auto"/>
            <w:vAlign w:val="bottom"/>
          </w:tcPr>
          <w:p w14:paraId="56D21860" w14:textId="48F39516" w:rsidR="00E027B6" w:rsidRPr="009F4D2A" w:rsidRDefault="00E027B6" w:rsidP="00C6243C">
            <w:pPr>
              <w:spacing w:before="120" w:line="180" w:lineRule="exact"/>
              <w:ind w:right="227"/>
              <w:jc w:val="right"/>
              <w:rPr>
                <w:lang w:val="en-US"/>
              </w:rPr>
            </w:pPr>
            <w:r w:rsidRPr="009F4D2A">
              <w:rPr>
                <w:lang w:val="en-US"/>
              </w:rPr>
              <w:t>2</w:t>
            </w:r>
            <w:r w:rsidRPr="009F4D2A">
              <w:t>43,6</w:t>
            </w:r>
          </w:p>
        </w:tc>
        <w:tc>
          <w:tcPr>
            <w:tcW w:w="886" w:type="dxa"/>
            <w:tcBorders>
              <w:left w:val="single" w:sz="6" w:space="0" w:color="000000"/>
            </w:tcBorders>
            <w:shd w:val="clear" w:color="auto" w:fill="auto"/>
            <w:vAlign w:val="bottom"/>
          </w:tcPr>
          <w:p w14:paraId="54FDF1DE" w14:textId="1A9E6403" w:rsidR="00E027B6" w:rsidRPr="009F4D2A" w:rsidRDefault="00E027B6" w:rsidP="00C6243C">
            <w:pPr>
              <w:spacing w:before="120" w:line="180" w:lineRule="exact"/>
              <w:ind w:right="227"/>
              <w:jc w:val="right"/>
              <w:rPr>
                <w:lang w:val="en-US"/>
              </w:rPr>
            </w:pPr>
            <w:r w:rsidRPr="009F4D2A">
              <w:t>…</w:t>
            </w:r>
          </w:p>
        </w:tc>
        <w:tc>
          <w:tcPr>
            <w:tcW w:w="886" w:type="dxa"/>
            <w:tcBorders>
              <w:left w:val="single" w:sz="6" w:space="0" w:color="000000"/>
            </w:tcBorders>
            <w:shd w:val="clear" w:color="auto" w:fill="auto"/>
            <w:vAlign w:val="bottom"/>
          </w:tcPr>
          <w:p w14:paraId="2D34A711" w14:textId="496F9637" w:rsidR="00E027B6" w:rsidRPr="009F4D2A" w:rsidRDefault="00E027B6" w:rsidP="00C6243C">
            <w:pPr>
              <w:spacing w:before="120" w:line="180" w:lineRule="exact"/>
              <w:ind w:right="227"/>
              <w:jc w:val="right"/>
              <w:rPr>
                <w:lang w:val="en-US"/>
              </w:rPr>
            </w:pPr>
            <w:r w:rsidRPr="009F4D2A">
              <w:rPr>
                <w:lang w:val="en-US"/>
              </w:rPr>
              <w:t>…</w:t>
            </w:r>
          </w:p>
        </w:tc>
        <w:tc>
          <w:tcPr>
            <w:tcW w:w="886" w:type="dxa"/>
            <w:tcBorders>
              <w:left w:val="single" w:sz="6" w:space="0" w:color="000000"/>
            </w:tcBorders>
            <w:shd w:val="clear" w:color="auto" w:fill="auto"/>
            <w:vAlign w:val="bottom"/>
          </w:tcPr>
          <w:p w14:paraId="57FA13B6" w14:textId="06867761" w:rsidR="00E027B6" w:rsidRPr="009F4D2A" w:rsidRDefault="00E027B6" w:rsidP="00C6243C">
            <w:pPr>
              <w:spacing w:before="120" w:line="180" w:lineRule="exact"/>
              <w:ind w:right="227"/>
              <w:jc w:val="right"/>
              <w:rPr>
                <w:lang w:val="en-US"/>
              </w:rPr>
            </w:pPr>
            <w:r w:rsidRPr="009F4D2A">
              <w:rPr>
                <w:lang w:val="en-US"/>
              </w:rPr>
              <w:t>138,7</w:t>
            </w:r>
          </w:p>
        </w:tc>
        <w:tc>
          <w:tcPr>
            <w:tcW w:w="886" w:type="dxa"/>
            <w:tcBorders>
              <w:left w:val="single" w:sz="6" w:space="0" w:color="000000"/>
            </w:tcBorders>
            <w:shd w:val="clear" w:color="auto" w:fill="auto"/>
            <w:vAlign w:val="bottom"/>
          </w:tcPr>
          <w:p w14:paraId="2FD31378" w14:textId="2F1E253D" w:rsidR="00E027B6" w:rsidRPr="009F4D2A" w:rsidRDefault="00E027B6" w:rsidP="00C6243C">
            <w:pPr>
              <w:spacing w:before="120" w:line="180" w:lineRule="exact"/>
              <w:ind w:right="227"/>
              <w:jc w:val="right"/>
              <w:rPr>
                <w:lang w:val="en-US"/>
              </w:rPr>
            </w:pPr>
            <w:r w:rsidRPr="009F4D2A">
              <w:t>…</w:t>
            </w:r>
          </w:p>
        </w:tc>
        <w:tc>
          <w:tcPr>
            <w:tcW w:w="886" w:type="dxa"/>
            <w:tcBorders>
              <w:left w:val="single" w:sz="6" w:space="0" w:color="000000"/>
            </w:tcBorders>
            <w:shd w:val="clear" w:color="auto" w:fill="auto"/>
            <w:vAlign w:val="bottom"/>
          </w:tcPr>
          <w:p w14:paraId="4F9EC114" w14:textId="328759B8" w:rsidR="00E027B6" w:rsidRPr="009F4D2A" w:rsidRDefault="00E027B6" w:rsidP="00C6243C">
            <w:pPr>
              <w:spacing w:before="120" w:line="180" w:lineRule="exact"/>
              <w:ind w:right="227"/>
              <w:jc w:val="right"/>
              <w:rPr>
                <w:lang w:val="en-US"/>
              </w:rPr>
            </w:pPr>
            <w:r w:rsidRPr="009F4D2A">
              <w:t>…</w:t>
            </w:r>
          </w:p>
        </w:tc>
        <w:tc>
          <w:tcPr>
            <w:tcW w:w="2125" w:type="dxa"/>
            <w:tcBorders>
              <w:left w:val="single" w:sz="6" w:space="0" w:color="000000"/>
            </w:tcBorders>
            <w:shd w:val="clear" w:color="auto" w:fill="auto"/>
            <w:vAlign w:val="bottom"/>
          </w:tcPr>
          <w:p w14:paraId="1861F7FB" w14:textId="77777777" w:rsidR="00E027B6" w:rsidRPr="00BC6CC2" w:rsidRDefault="00E027B6" w:rsidP="00B543FF">
            <w:pPr>
              <w:spacing w:before="120" w:line="180" w:lineRule="exact"/>
              <w:ind w:left="170"/>
              <w:rPr>
                <w:color w:val="000000" w:themeColor="text1"/>
                <w:lang w:val="en-US"/>
              </w:rPr>
            </w:pPr>
            <w:r w:rsidRPr="00BC6CC2">
              <w:rPr>
                <w:i/>
                <w:color w:val="000000" w:themeColor="text1"/>
                <w:lang w:val="en-US"/>
              </w:rPr>
              <w:t>Brazil</w:t>
            </w:r>
          </w:p>
        </w:tc>
      </w:tr>
      <w:tr w:rsidR="00E027B6" w:rsidRPr="00D21FE6" w14:paraId="066C397B" w14:textId="77777777">
        <w:trPr>
          <w:cantSplit/>
        </w:trPr>
        <w:tc>
          <w:tcPr>
            <w:tcW w:w="2480" w:type="dxa"/>
            <w:shd w:val="clear" w:color="auto" w:fill="auto"/>
            <w:vAlign w:val="bottom"/>
          </w:tcPr>
          <w:p w14:paraId="37760E57" w14:textId="77777777" w:rsidR="00E027B6" w:rsidRPr="00BC6CC2" w:rsidRDefault="00E027B6" w:rsidP="00B543FF">
            <w:pPr>
              <w:spacing w:before="120" w:line="180" w:lineRule="exact"/>
              <w:ind w:left="113"/>
              <w:rPr>
                <w:color w:val="000000" w:themeColor="text1"/>
                <w:lang w:val="en-US"/>
              </w:rPr>
            </w:pPr>
            <w:r w:rsidRPr="00BC6CC2">
              <w:rPr>
                <w:color w:val="000000" w:themeColor="text1"/>
              </w:rPr>
              <w:t>Индия</w:t>
            </w:r>
          </w:p>
        </w:tc>
        <w:tc>
          <w:tcPr>
            <w:tcW w:w="887" w:type="dxa"/>
            <w:tcBorders>
              <w:left w:val="single" w:sz="6" w:space="0" w:color="000000"/>
            </w:tcBorders>
            <w:shd w:val="clear" w:color="auto" w:fill="auto"/>
            <w:vAlign w:val="bottom"/>
          </w:tcPr>
          <w:p w14:paraId="4710F733" w14:textId="7A003AEC" w:rsidR="00E027B6" w:rsidRPr="009F4D2A" w:rsidRDefault="00E027B6" w:rsidP="00C6243C">
            <w:pPr>
              <w:spacing w:before="120" w:line="180" w:lineRule="exact"/>
              <w:ind w:right="227"/>
              <w:jc w:val="right"/>
            </w:pPr>
            <w:r w:rsidRPr="009F4D2A">
              <w:t>441,1</w:t>
            </w:r>
          </w:p>
        </w:tc>
        <w:tc>
          <w:tcPr>
            <w:tcW w:w="886" w:type="dxa"/>
            <w:tcBorders>
              <w:left w:val="single" w:sz="6" w:space="0" w:color="000000"/>
            </w:tcBorders>
            <w:shd w:val="clear" w:color="auto" w:fill="auto"/>
            <w:vAlign w:val="bottom"/>
          </w:tcPr>
          <w:p w14:paraId="70E82B6D" w14:textId="642000E7" w:rsidR="00E027B6" w:rsidRPr="009F4D2A" w:rsidRDefault="00E027B6" w:rsidP="00C6243C">
            <w:pPr>
              <w:spacing w:before="120" w:line="180" w:lineRule="exact"/>
              <w:ind w:right="227"/>
              <w:jc w:val="right"/>
              <w:rPr>
                <w:lang w:val="en-US"/>
              </w:rPr>
            </w:pPr>
            <w:r w:rsidRPr="009F4D2A">
              <w:t>…</w:t>
            </w:r>
          </w:p>
        </w:tc>
        <w:tc>
          <w:tcPr>
            <w:tcW w:w="886" w:type="dxa"/>
            <w:tcBorders>
              <w:left w:val="single" w:sz="6" w:space="0" w:color="000000"/>
            </w:tcBorders>
            <w:shd w:val="clear" w:color="auto" w:fill="auto"/>
            <w:vAlign w:val="bottom"/>
          </w:tcPr>
          <w:p w14:paraId="15D6F4E1" w14:textId="3ACF7EA7" w:rsidR="00E027B6" w:rsidRPr="009F4D2A" w:rsidRDefault="00E027B6" w:rsidP="00C6243C">
            <w:pPr>
              <w:spacing w:before="120" w:line="180" w:lineRule="exact"/>
              <w:ind w:right="227"/>
              <w:jc w:val="right"/>
              <w:rPr>
                <w:lang w:val="en-US"/>
              </w:rPr>
            </w:pPr>
            <w:r w:rsidRPr="009F4D2A">
              <w:rPr>
                <w:lang w:val="en-US"/>
              </w:rPr>
              <w:t>…</w:t>
            </w:r>
          </w:p>
        </w:tc>
        <w:tc>
          <w:tcPr>
            <w:tcW w:w="886" w:type="dxa"/>
            <w:tcBorders>
              <w:left w:val="single" w:sz="6" w:space="0" w:color="000000"/>
            </w:tcBorders>
            <w:shd w:val="clear" w:color="auto" w:fill="auto"/>
            <w:vAlign w:val="bottom"/>
          </w:tcPr>
          <w:p w14:paraId="727D0E03" w14:textId="732FDC22" w:rsidR="00E027B6" w:rsidRPr="009F4D2A" w:rsidRDefault="00E027B6" w:rsidP="00C6243C">
            <w:pPr>
              <w:spacing w:before="120" w:line="180" w:lineRule="exact"/>
              <w:ind w:right="227"/>
              <w:jc w:val="right"/>
            </w:pPr>
            <w:r w:rsidRPr="009F4D2A">
              <w:rPr>
                <w:lang w:val="en-US"/>
              </w:rPr>
              <w:t>192</w:t>
            </w:r>
            <w:r w:rsidRPr="009F4D2A">
              <w:t>,</w:t>
            </w:r>
            <w:r w:rsidRPr="009F4D2A">
              <w:rPr>
                <w:lang w:val="en-US"/>
              </w:rPr>
              <w:t>8</w:t>
            </w:r>
          </w:p>
        </w:tc>
        <w:tc>
          <w:tcPr>
            <w:tcW w:w="886" w:type="dxa"/>
            <w:tcBorders>
              <w:left w:val="single" w:sz="6" w:space="0" w:color="000000"/>
            </w:tcBorders>
            <w:shd w:val="clear" w:color="auto" w:fill="auto"/>
            <w:vAlign w:val="bottom"/>
          </w:tcPr>
          <w:p w14:paraId="428F84B9" w14:textId="07F18808" w:rsidR="00E027B6" w:rsidRPr="009F4D2A" w:rsidRDefault="00E027B6" w:rsidP="00C6243C">
            <w:pPr>
              <w:spacing w:before="120" w:line="180" w:lineRule="exact"/>
              <w:ind w:right="227"/>
              <w:jc w:val="right"/>
              <w:rPr>
                <w:lang w:val="en-US"/>
              </w:rPr>
            </w:pPr>
            <w:r w:rsidRPr="009F4D2A">
              <w:t>…</w:t>
            </w:r>
          </w:p>
        </w:tc>
        <w:tc>
          <w:tcPr>
            <w:tcW w:w="886" w:type="dxa"/>
            <w:tcBorders>
              <w:left w:val="single" w:sz="6" w:space="0" w:color="000000"/>
            </w:tcBorders>
            <w:shd w:val="clear" w:color="auto" w:fill="auto"/>
            <w:vAlign w:val="bottom"/>
          </w:tcPr>
          <w:p w14:paraId="16E37BF6" w14:textId="57FC56FF" w:rsidR="00E027B6" w:rsidRPr="009F4D2A" w:rsidRDefault="00E027B6" w:rsidP="00C6243C">
            <w:pPr>
              <w:spacing w:before="120" w:line="180" w:lineRule="exact"/>
              <w:ind w:right="227"/>
              <w:jc w:val="right"/>
              <w:rPr>
                <w:lang w:val="en-US"/>
              </w:rPr>
            </w:pPr>
            <w:r w:rsidRPr="009F4D2A">
              <w:t>…</w:t>
            </w:r>
          </w:p>
        </w:tc>
        <w:tc>
          <w:tcPr>
            <w:tcW w:w="2125" w:type="dxa"/>
            <w:tcBorders>
              <w:left w:val="single" w:sz="6" w:space="0" w:color="000000"/>
            </w:tcBorders>
            <w:shd w:val="clear" w:color="auto" w:fill="auto"/>
            <w:vAlign w:val="bottom"/>
          </w:tcPr>
          <w:p w14:paraId="30173C2C" w14:textId="77777777" w:rsidR="00E027B6" w:rsidRPr="00BC6CC2" w:rsidRDefault="00E027B6" w:rsidP="00B543FF">
            <w:pPr>
              <w:spacing w:before="120" w:line="180" w:lineRule="exact"/>
              <w:ind w:left="170"/>
              <w:rPr>
                <w:color w:val="000000" w:themeColor="text1"/>
              </w:rPr>
            </w:pPr>
            <w:r w:rsidRPr="00BC6CC2">
              <w:rPr>
                <w:i/>
                <w:color w:val="000000" w:themeColor="text1"/>
              </w:rPr>
              <w:t>India</w:t>
            </w:r>
          </w:p>
        </w:tc>
      </w:tr>
      <w:tr w:rsidR="00E027B6" w:rsidRPr="00D21FE6" w14:paraId="1EDD6F2B" w14:textId="77777777">
        <w:trPr>
          <w:cantSplit/>
        </w:trPr>
        <w:tc>
          <w:tcPr>
            <w:tcW w:w="2480" w:type="dxa"/>
            <w:shd w:val="clear" w:color="auto" w:fill="auto"/>
            <w:vAlign w:val="bottom"/>
          </w:tcPr>
          <w:p w14:paraId="00E5E0D4" w14:textId="77777777" w:rsidR="00E027B6" w:rsidRPr="00BC6CC2" w:rsidRDefault="00E027B6" w:rsidP="00B543FF">
            <w:pPr>
              <w:spacing w:before="120" w:line="180" w:lineRule="exact"/>
              <w:ind w:left="113"/>
              <w:rPr>
                <w:color w:val="000000" w:themeColor="text1"/>
              </w:rPr>
            </w:pPr>
            <w:r w:rsidRPr="00BC6CC2">
              <w:rPr>
                <w:color w:val="000000" w:themeColor="text1"/>
              </w:rPr>
              <w:t>Китай</w:t>
            </w:r>
          </w:p>
        </w:tc>
        <w:tc>
          <w:tcPr>
            <w:tcW w:w="887" w:type="dxa"/>
            <w:tcBorders>
              <w:left w:val="single" w:sz="6" w:space="0" w:color="000000"/>
            </w:tcBorders>
            <w:shd w:val="clear" w:color="auto" w:fill="auto"/>
            <w:vAlign w:val="bottom"/>
          </w:tcPr>
          <w:p w14:paraId="0DEEE0E3" w14:textId="1F8C033F" w:rsidR="00E027B6" w:rsidRPr="009F4D2A" w:rsidRDefault="00E027B6" w:rsidP="00C6243C">
            <w:pPr>
              <w:spacing w:before="120" w:line="180" w:lineRule="exact"/>
              <w:ind w:right="227"/>
              <w:jc w:val="right"/>
            </w:pPr>
            <w:r w:rsidRPr="009F4D2A">
              <w:t>2</w:t>
            </w:r>
            <w:r w:rsidRPr="009F4D2A">
              <w:rPr>
                <w:lang w:val="en-US"/>
              </w:rPr>
              <w:t> </w:t>
            </w:r>
            <w:r w:rsidRPr="009F4D2A">
              <w:t>553,8</w:t>
            </w:r>
          </w:p>
        </w:tc>
        <w:tc>
          <w:tcPr>
            <w:tcW w:w="886" w:type="dxa"/>
            <w:tcBorders>
              <w:left w:val="single" w:sz="6" w:space="0" w:color="000000"/>
            </w:tcBorders>
            <w:shd w:val="clear" w:color="auto" w:fill="auto"/>
            <w:vAlign w:val="bottom"/>
          </w:tcPr>
          <w:p w14:paraId="20361CF7" w14:textId="48E465CE" w:rsidR="00E027B6" w:rsidRPr="00E027B6" w:rsidRDefault="00E027B6" w:rsidP="00C6243C">
            <w:pPr>
              <w:spacing w:before="120" w:line="180" w:lineRule="exact"/>
              <w:ind w:right="227"/>
              <w:jc w:val="right"/>
              <w:rPr>
                <w:lang w:val="en-US"/>
              </w:rPr>
            </w:pPr>
            <w:r w:rsidRPr="00E027B6">
              <w:t>6 353,6</w:t>
            </w:r>
          </w:p>
        </w:tc>
        <w:tc>
          <w:tcPr>
            <w:tcW w:w="886" w:type="dxa"/>
            <w:tcBorders>
              <w:left w:val="single" w:sz="6" w:space="0" w:color="000000"/>
            </w:tcBorders>
            <w:shd w:val="clear" w:color="auto" w:fill="auto"/>
            <w:vAlign w:val="bottom"/>
          </w:tcPr>
          <w:p w14:paraId="5701ED0F" w14:textId="7D2266C0" w:rsidR="00E027B6" w:rsidRPr="00E027B6" w:rsidRDefault="00E027B6" w:rsidP="00C6243C">
            <w:pPr>
              <w:spacing w:before="120" w:line="180" w:lineRule="exact"/>
              <w:ind w:right="227"/>
              <w:jc w:val="right"/>
              <w:rPr>
                <w:lang w:val="en-US"/>
              </w:rPr>
            </w:pPr>
            <w:r w:rsidRPr="00E027B6">
              <w:rPr>
                <w:lang w:val="en-US"/>
              </w:rPr>
              <w:t>7 240</w:t>
            </w:r>
            <w:r w:rsidRPr="00E027B6">
              <w:t>,</w:t>
            </w:r>
            <w:r w:rsidRPr="00E027B6">
              <w:rPr>
                <w:lang w:val="en-US"/>
              </w:rPr>
              <w:t>6</w:t>
            </w:r>
          </w:p>
        </w:tc>
        <w:tc>
          <w:tcPr>
            <w:tcW w:w="886" w:type="dxa"/>
            <w:tcBorders>
              <w:left w:val="single" w:sz="6" w:space="0" w:color="000000"/>
            </w:tcBorders>
            <w:shd w:val="clear" w:color="auto" w:fill="auto"/>
            <w:vAlign w:val="bottom"/>
          </w:tcPr>
          <w:p w14:paraId="7FF038EA" w14:textId="6A371D0B" w:rsidR="00E027B6" w:rsidRPr="00E027B6" w:rsidRDefault="00E027B6" w:rsidP="00C6243C">
            <w:pPr>
              <w:spacing w:before="120" w:line="180" w:lineRule="exact"/>
              <w:ind w:right="227"/>
              <w:jc w:val="right"/>
            </w:pPr>
            <w:r w:rsidRPr="00E027B6">
              <w:rPr>
                <w:lang w:val="en-US"/>
              </w:rPr>
              <w:t>1 210</w:t>
            </w:r>
            <w:r w:rsidRPr="00E027B6">
              <w:t>,</w:t>
            </w:r>
            <w:r w:rsidRPr="00E027B6">
              <w:rPr>
                <w:lang w:val="en-US"/>
              </w:rPr>
              <w:t>8</w:t>
            </w:r>
          </w:p>
        </w:tc>
        <w:tc>
          <w:tcPr>
            <w:tcW w:w="886" w:type="dxa"/>
            <w:tcBorders>
              <w:left w:val="single" w:sz="6" w:space="0" w:color="000000"/>
            </w:tcBorders>
            <w:shd w:val="clear" w:color="auto" w:fill="auto"/>
            <w:vAlign w:val="bottom"/>
          </w:tcPr>
          <w:p w14:paraId="3DC47713" w14:textId="51D6CA6F" w:rsidR="00E027B6" w:rsidRPr="00E027B6" w:rsidRDefault="00E027B6" w:rsidP="00C6243C">
            <w:pPr>
              <w:spacing w:before="120" w:line="180" w:lineRule="exact"/>
              <w:ind w:right="227"/>
              <w:jc w:val="right"/>
              <w:rPr>
                <w:lang w:val="en-US"/>
              </w:rPr>
            </w:pPr>
            <w:r w:rsidRPr="00E027B6">
              <w:t>2 637,2</w:t>
            </w:r>
          </w:p>
        </w:tc>
        <w:tc>
          <w:tcPr>
            <w:tcW w:w="886" w:type="dxa"/>
            <w:tcBorders>
              <w:left w:val="single" w:sz="6" w:space="0" w:color="000000"/>
            </w:tcBorders>
            <w:shd w:val="clear" w:color="auto" w:fill="auto"/>
            <w:vAlign w:val="bottom"/>
          </w:tcPr>
          <w:p w14:paraId="3518D65D" w14:textId="63647B7C" w:rsidR="00E027B6" w:rsidRPr="00E027B6" w:rsidRDefault="00E027B6" w:rsidP="00C6243C">
            <w:pPr>
              <w:spacing w:before="120" w:line="180" w:lineRule="exact"/>
              <w:ind w:right="227"/>
              <w:jc w:val="right"/>
              <w:rPr>
                <w:lang w:val="en-US"/>
              </w:rPr>
            </w:pPr>
            <w:r w:rsidRPr="00E027B6">
              <w:t>3 001,3</w:t>
            </w:r>
          </w:p>
        </w:tc>
        <w:tc>
          <w:tcPr>
            <w:tcW w:w="2125" w:type="dxa"/>
            <w:tcBorders>
              <w:left w:val="single" w:sz="6" w:space="0" w:color="000000"/>
            </w:tcBorders>
            <w:shd w:val="clear" w:color="auto" w:fill="auto"/>
            <w:vAlign w:val="bottom"/>
          </w:tcPr>
          <w:p w14:paraId="14E48C0C" w14:textId="77777777" w:rsidR="00E027B6" w:rsidRPr="00BC6CC2" w:rsidRDefault="00E027B6" w:rsidP="00B543FF">
            <w:pPr>
              <w:spacing w:before="120" w:line="180" w:lineRule="exact"/>
              <w:ind w:left="170"/>
              <w:rPr>
                <w:color w:val="000000" w:themeColor="text1"/>
              </w:rPr>
            </w:pPr>
            <w:r w:rsidRPr="00BC6CC2">
              <w:rPr>
                <w:i/>
                <w:color w:val="000000" w:themeColor="text1"/>
              </w:rPr>
              <w:t>China</w:t>
            </w:r>
          </w:p>
        </w:tc>
      </w:tr>
      <w:tr w:rsidR="00E027B6" w:rsidRPr="00D21FE6" w14:paraId="51922658" w14:textId="77777777">
        <w:trPr>
          <w:cantSplit/>
        </w:trPr>
        <w:tc>
          <w:tcPr>
            <w:tcW w:w="2480" w:type="dxa"/>
            <w:shd w:val="clear" w:color="auto" w:fill="auto"/>
            <w:vAlign w:val="bottom"/>
          </w:tcPr>
          <w:p w14:paraId="2FFE910D" w14:textId="77777777" w:rsidR="00E027B6" w:rsidRPr="00BC6CC2" w:rsidRDefault="00E027B6" w:rsidP="00B543FF">
            <w:pPr>
              <w:spacing w:before="120" w:line="180" w:lineRule="exact"/>
              <w:ind w:left="113"/>
              <w:rPr>
                <w:color w:val="000000" w:themeColor="text1"/>
              </w:rPr>
            </w:pPr>
            <w:r w:rsidRPr="00BC6CC2">
              <w:rPr>
                <w:color w:val="000000" w:themeColor="text1"/>
              </w:rPr>
              <w:t>Южно-Африканская Республика</w:t>
            </w:r>
          </w:p>
        </w:tc>
        <w:tc>
          <w:tcPr>
            <w:tcW w:w="887" w:type="dxa"/>
            <w:tcBorders>
              <w:left w:val="single" w:sz="6" w:space="0" w:color="000000"/>
            </w:tcBorders>
            <w:shd w:val="clear" w:color="auto" w:fill="auto"/>
            <w:vAlign w:val="bottom"/>
          </w:tcPr>
          <w:p w14:paraId="540F5DB0" w14:textId="6F8994FF" w:rsidR="00E027B6" w:rsidRPr="009F4D2A" w:rsidRDefault="00E027B6" w:rsidP="00C6243C">
            <w:pPr>
              <w:spacing w:before="120" w:line="180" w:lineRule="exact"/>
              <w:ind w:right="227"/>
              <w:jc w:val="right"/>
            </w:pPr>
            <w:r w:rsidRPr="009F4D2A">
              <w:t>29,5</w:t>
            </w:r>
          </w:p>
        </w:tc>
        <w:tc>
          <w:tcPr>
            <w:tcW w:w="886" w:type="dxa"/>
            <w:tcBorders>
              <w:left w:val="single" w:sz="6" w:space="0" w:color="000000"/>
            </w:tcBorders>
            <w:shd w:val="clear" w:color="auto" w:fill="auto"/>
            <w:vAlign w:val="bottom"/>
          </w:tcPr>
          <w:p w14:paraId="6C8A0B17" w14:textId="1EEBF044" w:rsidR="00E027B6" w:rsidRPr="00E027B6" w:rsidRDefault="00E027B6" w:rsidP="00C6243C">
            <w:pPr>
              <w:spacing w:before="120" w:line="180" w:lineRule="exact"/>
              <w:ind w:right="227"/>
              <w:jc w:val="right"/>
              <w:rPr>
                <w:lang w:val="en-US"/>
              </w:rPr>
            </w:pPr>
            <w:r w:rsidRPr="00E027B6">
              <w:rPr>
                <w:lang w:val="en-US"/>
              </w:rPr>
              <w:t>44</w:t>
            </w:r>
            <w:r w:rsidRPr="00E027B6">
              <w:t>,</w:t>
            </w:r>
            <w:r w:rsidRPr="00E027B6">
              <w:rPr>
                <w:lang w:val="en-US"/>
              </w:rPr>
              <w:t>4</w:t>
            </w:r>
          </w:p>
        </w:tc>
        <w:tc>
          <w:tcPr>
            <w:tcW w:w="886" w:type="dxa"/>
            <w:tcBorders>
              <w:left w:val="single" w:sz="6" w:space="0" w:color="000000"/>
            </w:tcBorders>
            <w:shd w:val="clear" w:color="auto" w:fill="auto"/>
            <w:vAlign w:val="bottom"/>
          </w:tcPr>
          <w:p w14:paraId="06D86F9D" w14:textId="6352305A" w:rsidR="00E027B6" w:rsidRPr="00E027B6" w:rsidRDefault="00E027B6" w:rsidP="00C6243C">
            <w:pPr>
              <w:spacing w:before="120" w:line="180" w:lineRule="exact"/>
              <w:ind w:right="227"/>
              <w:jc w:val="right"/>
              <w:rPr>
                <w:lang w:val="en-US"/>
              </w:rPr>
            </w:pPr>
            <w:r w:rsidRPr="00E027B6">
              <w:t>…</w:t>
            </w:r>
          </w:p>
        </w:tc>
        <w:tc>
          <w:tcPr>
            <w:tcW w:w="886" w:type="dxa"/>
            <w:tcBorders>
              <w:left w:val="single" w:sz="6" w:space="0" w:color="000000"/>
            </w:tcBorders>
            <w:shd w:val="clear" w:color="auto" w:fill="auto"/>
            <w:vAlign w:val="bottom"/>
          </w:tcPr>
          <w:p w14:paraId="383E900F" w14:textId="55DE6266" w:rsidR="00E027B6" w:rsidRPr="00E027B6" w:rsidRDefault="00E027B6" w:rsidP="00C6243C">
            <w:pPr>
              <w:spacing w:before="120" w:line="180" w:lineRule="exact"/>
              <w:ind w:right="227"/>
              <w:jc w:val="right"/>
            </w:pPr>
            <w:r w:rsidRPr="00E027B6">
              <w:rPr>
                <w:lang w:val="en-US"/>
              </w:rPr>
              <w:t>18</w:t>
            </w:r>
            <w:r w:rsidRPr="00E027B6">
              <w:t>,</w:t>
            </w:r>
            <w:r w:rsidRPr="00E027B6">
              <w:rPr>
                <w:lang w:val="en-US"/>
              </w:rPr>
              <w:t>7</w:t>
            </w:r>
          </w:p>
        </w:tc>
        <w:tc>
          <w:tcPr>
            <w:tcW w:w="886" w:type="dxa"/>
            <w:tcBorders>
              <w:left w:val="single" w:sz="6" w:space="0" w:color="000000"/>
            </w:tcBorders>
            <w:shd w:val="clear" w:color="auto" w:fill="auto"/>
            <w:vAlign w:val="bottom"/>
          </w:tcPr>
          <w:p w14:paraId="532967DD" w14:textId="58405C2F" w:rsidR="00E027B6" w:rsidRPr="00E027B6" w:rsidRDefault="00E027B6" w:rsidP="00C6243C">
            <w:pPr>
              <w:spacing w:before="120" w:line="180" w:lineRule="exact"/>
              <w:ind w:right="227"/>
              <w:jc w:val="right"/>
              <w:rPr>
                <w:lang w:val="en-US"/>
              </w:rPr>
            </w:pPr>
            <w:r w:rsidRPr="00E027B6">
              <w:t>27,5</w:t>
            </w:r>
          </w:p>
        </w:tc>
        <w:tc>
          <w:tcPr>
            <w:tcW w:w="886" w:type="dxa"/>
            <w:tcBorders>
              <w:left w:val="single" w:sz="6" w:space="0" w:color="000000"/>
            </w:tcBorders>
            <w:shd w:val="clear" w:color="auto" w:fill="auto"/>
            <w:vAlign w:val="bottom"/>
          </w:tcPr>
          <w:p w14:paraId="76827002" w14:textId="58038F30" w:rsidR="00E027B6" w:rsidRPr="00E027B6" w:rsidRDefault="00E027B6" w:rsidP="00C6243C">
            <w:pPr>
              <w:spacing w:before="120" w:line="180" w:lineRule="exact"/>
              <w:ind w:right="227"/>
              <w:jc w:val="right"/>
              <w:rPr>
                <w:lang w:val="en-US"/>
              </w:rPr>
            </w:pPr>
            <w:r w:rsidRPr="00E027B6">
              <w:t>…</w:t>
            </w:r>
          </w:p>
        </w:tc>
        <w:tc>
          <w:tcPr>
            <w:tcW w:w="2125" w:type="dxa"/>
            <w:tcBorders>
              <w:left w:val="single" w:sz="6" w:space="0" w:color="000000"/>
            </w:tcBorders>
            <w:shd w:val="clear" w:color="auto" w:fill="auto"/>
            <w:vAlign w:val="bottom"/>
          </w:tcPr>
          <w:p w14:paraId="050FFE0F" w14:textId="77777777" w:rsidR="00E027B6" w:rsidRPr="00BC6CC2" w:rsidRDefault="00E027B6" w:rsidP="00B543FF">
            <w:pPr>
              <w:spacing w:before="120" w:line="180" w:lineRule="exact"/>
              <w:ind w:left="170"/>
              <w:rPr>
                <w:color w:val="000000" w:themeColor="text1"/>
              </w:rPr>
            </w:pPr>
            <w:r w:rsidRPr="00BC6CC2">
              <w:rPr>
                <w:i/>
                <w:color w:val="000000" w:themeColor="text1"/>
              </w:rPr>
              <w:t>South Africa</w:t>
            </w:r>
          </w:p>
        </w:tc>
      </w:tr>
      <w:tr w:rsidR="00E027B6" w:rsidRPr="00D21FE6" w14:paraId="6CF93CBE" w14:textId="77777777">
        <w:trPr>
          <w:cantSplit/>
        </w:trPr>
        <w:tc>
          <w:tcPr>
            <w:tcW w:w="2480" w:type="dxa"/>
            <w:shd w:val="clear" w:color="auto" w:fill="auto"/>
            <w:vAlign w:val="bottom"/>
          </w:tcPr>
          <w:p w14:paraId="6ED5CDD7" w14:textId="77777777" w:rsidR="00E027B6" w:rsidRPr="00BC6CC2" w:rsidRDefault="00E027B6" w:rsidP="00B543FF">
            <w:pPr>
              <w:pStyle w:val="13"/>
              <w:spacing w:before="120" w:line="180" w:lineRule="exact"/>
              <w:rPr>
                <w:color w:val="000000" w:themeColor="text1"/>
                <w:sz w:val="14"/>
                <w:szCs w:val="14"/>
              </w:rPr>
            </w:pPr>
            <w:r w:rsidRPr="00BC6CC2">
              <w:rPr>
                <w:color w:val="000000" w:themeColor="text1"/>
                <w:sz w:val="14"/>
                <w:szCs w:val="14"/>
                <w:u w:val="none"/>
              </w:rPr>
              <w:t>Страны ЕС</w:t>
            </w:r>
          </w:p>
        </w:tc>
        <w:tc>
          <w:tcPr>
            <w:tcW w:w="887" w:type="dxa"/>
            <w:tcBorders>
              <w:left w:val="single" w:sz="6" w:space="0" w:color="000000"/>
            </w:tcBorders>
            <w:shd w:val="clear" w:color="auto" w:fill="auto"/>
            <w:vAlign w:val="bottom"/>
          </w:tcPr>
          <w:p w14:paraId="1B46A313" w14:textId="77777777" w:rsidR="00E027B6" w:rsidRPr="009F4D2A" w:rsidRDefault="00E027B6" w:rsidP="00C6243C">
            <w:pPr>
              <w:snapToGrid w:val="0"/>
              <w:spacing w:before="120" w:line="180" w:lineRule="exact"/>
              <w:ind w:right="227"/>
              <w:jc w:val="right"/>
              <w:rPr>
                <w:lang w:val="en-US"/>
              </w:rPr>
            </w:pPr>
          </w:p>
        </w:tc>
        <w:tc>
          <w:tcPr>
            <w:tcW w:w="886" w:type="dxa"/>
            <w:tcBorders>
              <w:left w:val="single" w:sz="6" w:space="0" w:color="000000"/>
            </w:tcBorders>
            <w:shd w:val="clear" w:color="auto" w:fill="auto"/>
            <w:vAlign w:val="bottom"/>
          </w:tcPr>
          <w:p w14:paraId="7FEACE04" w14:textId="77777777" w:rsidR="00E027B6" w:rsidRPr="00E027B6" w:rsidRDefault="00E027B6" w:rsidP="00C6243C">
            <w:pPr>
              <w:snapToGrid w:val="0"/>
              <w:spacing w:before="120" w:line="180" w:lineRule="exact"/>
              <w:ind w:right="227"/>
              <w:jc w:val="right"/>
            </w:pPr>
          </w:p>
        </w:tc>
        <w:tc>
          <w:tcPr>
            <w:tcW w:w="886" w:type="dxa"/>
            <w:tcBorders>
              <w:left w:val="single" w:sz="6" w:space="0" w:color="000000"/>
            </w:tcBorders>
            <w:shd w:val="clear" w:color="auto" w:fill="auto"/>
            <w:vAlign w:val="bottom"/>
          </w:tcPr>
          <w:p w14:paraId="6DEE5F8B" w14:textId="77777777" w:rsidR="00E027B6" w:rsidRPr="00E027B6" w:rsidRDefault="00E027B6" w:rsidP="00C6243C">
            <w:pPr>
              <w:snapToGrid w:val="0"/>
              <w:spacing w:before="120" w:line="180" w:lineRule="exact"/>
              <w:ind w:right="227"/>
              <w:jc w:val="right"/>
            </w:pPr>
          </w:p>
        </w:tc>
        <w:tc>
          <w:tcPr>
            <w:tcW w:w="886" w:type="dxa"/>
            <w:tcBorders>
              <w:left w:val="single" w:sz="6" w:space="0" w:color="000000"/>
            </w:tcBorders>
            <w:shd w:val="clear" w:color="auto" w:fill="auto"/>
            <w:vAlign w:val="bottom"/>
          </w:tcPr>
          <w:p w14:paraId="6CD44D81" w14:textId="77777777" w:rsidR="00E027B6" w:rsidRPr="00E027B6" w:rsidRDefault="00E027B6" w:rsidP="00C6243C">
            <w:pPr>
              <w:snapToGrid w:val="0"/>
              <w:spacing w:before="120" w:line="180" w:lineRule="exact"/>
              <w:ind w:right="227"/>
              <w:jc w:val="right"/>
              <w:rPr>
                <w:lang w:val="en-US"/>
              </w:rPr>
            </w:pPr>
          </w:p>
        </w:tc>
        <w:tc>
          <w:tcPr>
            <w:tcW w:w="886" w:type="dxa"/>
            <w:tcBorders>
              <w:left w:val="single" w:sz="6" w:space="0" w:color="000000"/>
            </w:tcBorders>
            <w:shd w:val="clear" w:color="auto" w:fill="auto"/>
            <w:vAlign w:val="bottom"/>
          </w:tcPr>
          <w:p w14:paraId="27AE515D" w14:textId="77777777" w:rsidR="00E027B6" w:rsidRPr="00E027B6" w:rsidRDefault="00E027B6" w:rsidP="00C6243C">
            <w:pPr>
              <w:snapToGrid w:val="0"/>
              <w:spacing w:before="120" w:line="180" w:lineRule="exact"/>
              <w:ind w:right="227"/>
              <w:jc w:val="right"/>
              <w:rPr>
                <w:lang w:val="en-US"/>
              </w:rPr>
            </w:pPr>
          </w:p>
        </w:tc>
        <w:tc>
          <w:tcPr>
            <w:tcW w:w="886" w:type="dxa"/>
            <w:tcBorders>
              <w:left w:val="single" w:sz="6" w:space="0" w:color="000000"/>
            </w:tcBorders>
            <w:shd w:val="clear" w:color="auto" w:fill="auto"/>
            <w:vAlign w:val="bottom"/>
          </w:tcPr>
          <w:p w14:paraId="65742E3B" w14:textId="77777777" w:rsidR="00E027B6" w:rsidRPr="00E027B6" w:rsidRDefault="00E027B6" w:rsidP="00C6243C">
            <w:pPr>
              <w:snapToGrid w:val="0"/>
              <w:spacing w:before="120" w:line="180" w:lineRule="exact"/>
              <w:ind w:right="227"/>
              <w:jc w:val="right"/>
              <w:rPr>
                <w:lang w:val="en-US"/>
              </w:rPr>
            </w:pPr>
          </w:p>
        </w:tc>
        <w:tc>
          <w:tcPr>
            <w:tcW w:w="2125" w:type="dxa"/>
            <w:tcBorders>
              <w:left w:val="single" w:sz="6" w:space="0" w:color="000000"/>
            </w:tcBorders>
            <w:shd w:val="clear" w:color="auto" w:fill="auto"/>
            <w:vAlign w:val="bottom"/>
          </w:tcPr>
          <w:p w14:paraId="351E7848" w14:textId="77777777" w:rsidR="00E027B6" w:rsidRPr="00BC6CC2" w:rsidRDefault="00E027B6" w:rsidP="00B543FF">
            <w:pPr>
              <w:pStyle w:val="13"/>
              <w:spacing w:before="120" w:line="180" w:lineRule="exact"/>
              <w:ind w:left="57"/>
              <w:rPr>
                <w:color w:val="000000" w:themeColor="text1"/>
                <w:sz w:val="14"/>
                <w:szCs w:val="14"/>
              </w:rPr>
            </w:pPr>
            <w:r w:rsidRPr="00BC6CC2">
              <w:rPr>
                <w:bCs w:val="0"/>
                <w:i/>
                <w:color w:val="000000" w:themeColor="text1"/>
                <w:sz w:val="14"/>
                <w:szCs w:val="14"/>
                <w:u w:val="none"/>
              </w:rPr>
              <w:t>EU countries</w:t>
            </w:r>
          </w:p>
        </w:tc>
      </w:tr>
      <w:tr w:rsidR="00E027B6" w:rsidRPr="00D21FE6" w14:paraId="31078AD5" w14:textId="77777777">
        <w:trPr>
          <w:cantSplit/>
        </w:trPr>
        <w:tc>
          <w:tcPr>
            <w:tcW w:w="2480" w:type="dxa"/>
            <w:shd w:val="clear" w:color="auto" w:fill="auto"/>
            <w:vAlign w:val="bottom"/>
          </w:tcPr>
          <w:p w14:paraId="309C3604" w14:textId="77777777" w:rsidR="00E027B6" w:rsidRPr="00BC6CC2" w:rsidRDefault="00E027B6" w:rsidP="00B543FF">
            <w:pPr>
              <w:pStyle w:val="13"/>
              <w:spacing w:before="120" w:line="180" w:lineRule="exact"/>
              <w:ind w:left="284"/>
              <w:rPr>
                <w:color w:val="000000" w:themeColor="text1"/>
                <w:sz w:val="14"/>
                <w:szCs w:val="14"/>
              </w:rPr>
            </w:pPr>
            <w:r w:rsidRPr="00BC6CC2">
              <w:rPr>
                <w:b w:val="0"/>
                <w:bCs w:val="0"/>
                <w:color w:val="000000" w:themeColor="text1"/>
                <w:sz w:val="14"/>
                <w:szCs w:val="14"/>
                <w:u w:val="none"/>
              </w:rPr>
              <w:t>из них:</w:t>
            </w:r>
          </w:p>
        </w:tc>
        <w:tc>
          <w:tcPr>
            <w:tcW w:w="887" w:type="dxa"/>
            <w:tcBorders>
              <w:left w:val="single" w:sz="6" w:space="0" w:color="000000"/>
            </w:tcBorders>
            <w:shd w:val="clear" w:color="auto" w:fill="auto"/>
            <w:vAlign w:val="bottom"/>
          </w:tcPr>
          <w:p w14:paraId="73D10DFE" w14:textId="77777777" w:rsidR="00E027B6" w:rsidRPr="009F4D2A" w:rsidRDefault="00E027B6" w:rsidP="00C6243C">
            <w:pPr>
              <w:snapToGrid w:val="0"/>
              <w:spacing w:before="120" w:line="180" w:lineRule="exact"/>
              <w:ind w:right="227"/>
              <w:jc w:val="right"/>
              <w:rPr>
                <w:lang w:val="en-US"/>
              </w:rPr>
            </w:pPr>
          </w:p>
        </w:tc>
        <w:tc>
          <w:tcPr>
            <w:tcW w:w="886" w:type="dxa"/>
            <w:tcBorders>
              <w:left w:val="single" w:sz="6" w:space="0" w:color="000000"/>
            </w:tcBorders>
            <w:shd w:val="clear" w:color="auto" w:fill="auto"/>
            <w:vAlign w:val="bottom"/>
          </w:tcPr>
          <w:p w14:paraId="3612C19C" w14:textId="77777777" w:rsidR="00E027B6" w:rsidRPr="00E027B6" w:rsidRDefault="00E027B6" w:rsidP="00C6243C">
            <w:pPr>
              <w:snapToGrid w:val="0"/>
              <w:spacing w:before="120" w:line="180" w:lineRule="exact"/>
              <w:ind w:right="227"/>
              <w:jc w:val="right"/>
            </w:pPr>
          </w:p>
        </w:tc>
        <w:tc>
          <w:tcPr>
            <w:tcW w:w="886" w:type="dxa"/>
            <w:tcBorders>
              <w:left w:val="single" w:sz="6" w:space="0" w:color="000000"/>
            </w:tcBorders>
            <w:shd w:val="clear" w:color="auto" w:fill="auto"/>
            <w:vAlign w:val="bottom"/>
          </w:tcPr>
          <w:p w14:paraId="089A4CBA" w14:textId="77777777" w:rsidR="00E027B6" w:rsidRPr="00E027B6" w:rsidRDefault="00E027B6" w:rsidP="00C6243C">
            <w:pPr>
              <w:snapToGrid w:val="0"/>
              <w:spacing w:before="120" w:line="180" w:lineRule="exact"/>
              <w:ind w:right="227"/>
              <w:jc w:val="right"/>
            </w:pPr>
          </w:p>
        </w:tc>
        <w:tc>
          <w:tcPr>
            <w:tcW w:w="886" w:type="dxa"/>
            <w:tcBorders>
              <w:left w:val="single" w:sz="6" w:space="0" w:color="000000"/>
            </w:tcBorders>
            <w:shd w:val="clear" w:color="auto" w:fill="auto"/>
            <w:vAlign w:val="bottom"/>
          </w:tcPr>
          <w:p w14:paraId="227E20E3" w14:textId="77777777" w:rsidR="00E027B6" w:rsidRPr="00E027B6" w:rsidRDefault="00E027B6" w:rsidP="00C6243C">
            <w:pPr>
              <w:snapToGrid w:val="0"/>
              <w:spacing w:before="120" w:line="180" w:lineRule="exact"/>
              <w:ind w:right="227"/>
              <w:jc w:val="right"/>
              <w:rPr>
                <w:lang w:val="en-US"/>
              </w:rPr>
            </w:pPr>
          </w:p>
        </w:tc>
        <w:tc>
          <w:tcPr>
            <w:tcW w:w="886" w:type="dxa"/>
            <w:tcBorders>
              <w:left w:val="single" w:sz="6" w:space="0" w:color="000000"/>
            </w:tcBorders>
            <w:shd w:val="clear" w:color="auto" w:fill="auto"/>
            <w:vAlign w:val="bottom"/>
          </w:tcPr>
          <w:p w14:paraId="5BC06979" w14:textId="77777777" w:rsidR="00E027B6" w:rsidRPr="00E027B6" w:rsidRDefault="00E027B6" w:rsidP="00C6243C">
            <w:pPr>
              <w:snapToGrid w:val="0"/>
              <w:spacing w:before="120" w:line="180" w:lineRule="exact"/>
              <w:ind w:right="227"/>
              <w:jc w:val="right"/>
              <w:rPr>
                <w:lang w:val="en-US"/>
              </w:rPr>
            </w:pPr>
          </w:p>
        </w:tc>
        <w:tc>
          <w:tcPr>
            <w:tcW w:w="886" w:type="dxa"/>
            <w:tcBorders>
              <w:left w:val="single" w:sz="6" w:space="0" w:color="000000"/>
            </w:tcBorders>
            <w:shd w:val="clear" w:color="auto" w:fill="auto"/>
            <w:vAlign w:val="bottom"/>
          </w:tcPr>
          <w:p w14:paraId="7F9B2BF5" w14:textId="77777777" w:rsidR="00E027B6" w:rsidRPr="00E027B6" w:rsidRDefault="00E027B6" w:rsidP="00C6243C">
            <w:pPr>
              <w:snapToGrid w:val="0"/>
              <w:spacing w:before="120" w:line="180" w:lineRule="exact"/>
              <w:ind w:right="227"/>
              <w:jc w:val="right"/>
              <w:rPr>
                <w:lang w:val="en-US"/>
              </w:rPr>
            </w:pPr>
          </w:p>
        </w:tc>
        <w:tc>
          <w:tcPr>
            <w:tcW w:w="2125" w:type="dxa"/>
            <w:tcBorders>
              <w:left w:val="single" w:sz="6" w:space="0" w:color="000000"/>
            </w:tcBorders>
            <w:shd w:val="clear" w:color="auto" w:fill="auto"/>
            <w:vAlign w:val="bottom"/>
          </w:tcPr>
          <w:p w14:paraId="7EF25082" w14:textId="0860A7CF" w:rsidR="00E027B6" w:rsidRPr="00BC6CC2" w:rsidRDefault="00E027B6" w:rsidP="00B543FF">
            <w:pPr>
              <w:pStyle w:val="13"/>
              <w:spacing w:before="120" w:line="180" w:lineRule="exact"/>
              <w:ind w:left="284"/>
              <w:rPr>
                <w:color w:val="000000" w:themeColor="text1"/>
                <w:sz w:val="14"/>
                <w:szCs w:val="14"/>
              </w:rPr>
            </w:pPr>
            <w:r w:rsidRPr="00E027B6">
              <w:rPr>
                <w:b w:val="0"/>
                <w:bCs w:val="0"/>
                <w:i/>
                <w:sz w:val="14"/>
                <w:szCs w:val="14"/>
                <w:u w:val="none"/>
                <w:lang w:val="en-US"/>
              </w:rPr>
              <w:t xml:space="preserve"> of which:</w:t>
            </w:r>
          </w:p>
        </w:tc>
      </w:tr>
      <w:tr w:rsidR="00E027B6" w:rsidRPr="00D21FE6" w14:paraId="249B8B96" w14:textId="77777777">
        <w:trPr>
          <w:cantSplit/>
        </w:trPr>
        <w:tc>
          <w:tcPr>
            <w:tcW w:w="2480" w:type="dxa"/>
            <w:shd w:val="clear" w:color="auto" w:fill="auto"/>
            <w:vAlign w:val="bottom"/>
          </w:tcPr>
          <w:p w14:paraId="0965CDBF" w14:textId="77777777" w:rsidR="00E027B6" w:rsidRPr="00BC6CC2" w:rsidRDefault="00E027B6" w:rsidP="00B543FF">
            <w:pPr>
              <w:spacing w:before="120" w:line="180" w:lineRule="exact"/>
              <w:ind w:left="113"/>
              <w:rPr>
                <w:color w:val="000000" w:themeColor="text1"/>
              </w:rPr>
            </w:pPr>
            <w:r w:rsidRPr="00BC6CC2">
              <w:rPr>
                <w:color w:val="000000" w:themeColor="text1"/>
              </w:rPr>
              <w:t>Австрия</w:t>
            </w:r>
          </w:p>
        </w:tc>
        <w:tc>
          <w:tcPr>
            <w:tcW w:w="887" w:type="dxa"/>
            <w:tcBorders>
              <w:left w:val="single" w:sz="6" w:space="0" w:color="000000"/>
            </w:tcBorders>
            <w:shd w:val="clear" w:color="auto" w:fill="auto"/>
            <w:vAlign w:val="bottom"/>
          </w:tcPr>
          <w:p w14:paraId="2192CCFD" w14:textId="01EA9138" w:rsidR="00E027B6" w:rsidRPr="009F4D2A" w:rsidRDefault="00E027B6" w:rsidP="00C6243C">
            <w:pPr>
              <w:spacing w:before="120" w:line="180" w:lineRule="exact"/>
              <w:ind w:right="227"/>
              <w:jc w:val="right"/>
            </w:pPr>
            <w:r w:rsidRPr="009F4D2A">
              <w:t>59,9</w:t>
            </w:r>
          </w:p>
        </w:tc>
        <w:tc>
          <w:tcPr>
            <w:tcW w:w="886" w:type="dxa"/>
            <w:tcBorders>
              <w:left w:val="single" w:sz="6" w:space="0" w:color="000000"/>
            </w:tcBorders>
            <w:shd w:val="clear" w:color="auto" w:fill="auto"/>
            <w:vAlign w:val="bottom"/>
          </w:tcPr>
          <w:p w14:paraId="17CECD05" w14:textId="57E115A5" w:rsidR="00E027B6" w:rsidRPr="00E027B6" w:rsidRDefault="00E027B6" w:rsidP="00C6243C">
            <w:pPr>
              <w:spacing w:before="120" w:line="180" w:lineRule="exact"/>
              <w:ind w:right="227"/>
              <w:jc w:val="right"/>
              <w:rPr>
                <w:lang w:val="en-US"/>
              </w:rPr>
            </w:pPr>
            <w:r w:rsidRPr="00E027B6">
              <w:t>92,3</w:t>
            </w:r>
          </w:p>
        </w:tc>
        <w:tc>
          <w:tcPr>
            <w:tcW w:w="886" w:type="dxa"/>
            <w:tcBorders>
              <w:left w:val="single" w:sz="6" w:space="0" w:color="000000"/>
            </w:tcBorders>
            <w:shd w:val="clear" w:color="auto" w:fill="auto"/>
            <w:vAlign w:val="bottom"/>
          </w:tcPr>
          <w:p w14:paraId="739BFAC0" w14:textId="63C0C41C" w:rsidR="00E027B6" w:rsidRPr="00E027B6" w:rsidRDefault="00E027B6" w:rsidP="00C6243C">
            <w:pPr>
              <w:spacing w:before="120" w:line="180" w:lineRule="exact"/>
              <w:ind w:right="227"/>
              <w:jc w:val="right"/>
              <w:rPr>
                <w:lang w:val="en-US"/>
              </w:rPr>
            </w:pPr>
            <w:r w:rsidRPr="00E027B6">
              <w:t>93,6</w:t>
            </w:r>
          </w:p>
        </w:tc>
        <w:tc>
          <w:tcPr>
            <w:tcW w:w="886" w:type="dxa"/>
            <w:tcBorders>
              <w:left w:val="single" w:sz="6" w:space="0" w:color="000000"/>
            </w:tcBorders>
            <w:shd w:val="clear" w:color="auto" w:fill="auto"/>
            <w:vAlign w:val="bottom"/>
          </w:tcPr>
          <w:p w14:paraId="41EF91F5" w14:textId="59FA2365" w:rsidR="00E027B6" w:rsidRPr="00E027B6" w:rsidRDefault="00E027B6" w:rsidP="00C6243C">
            <w:pPr>
              <w:spacing w:before="120" w:line="180" w:lineRule="exact"/>
              <w:ind w:right="227"/>
              <w:jc w:val="right"/>
            </w:pPr>
            <w:r w:rsidRPr="00E027B6">
              <w:t>36,6</w:t>
            </w:r>
          </w:p>
        </w:tc>
        <w:tc>
          <w:tcPr>
            <w:tcW w:w="886" w:type="dxa"/>
            <w:tcBorders>
              <w:left w:val="single" w:sz="6" w:space="0" w:color="000000"/>
            </w:tcBorders>
            <w:shd w:val="clear" w:color="auto" w:fill="auto"/>
            <w:vAlign w:val="bottom"/>
          </w:tcPr>
          <w:p w14:paraId="1EBF47BC" w14:textId="0B82A7FA" w:rsidR="00E027B6" w:rsidRPr="00E027B6" w:rsidRDefault="00E027B6" w:rsidP="00C6243C">
            <w:pPr>
              <w:spacing w:before="120" w:line="180" w:lineRule="exact"/>
              <w:ind w:right="227"/>
              <w:jc w:val="right"/>
              <w:rPr>
                <w:lang w:val="en-US"/>
              </w:rPr>
            </w:pPr>
            <w:r w:rsidRPr="00E027B6">
              <w:t>59,6</w:t>
            </w:r>
          </w:p>
        </w:tc>
        <w:tc>
          <w:tcPr>
            <w:tcW w:w="886" w:type="dxa"/>
            <w:tcBorders>
              <w:left w:val="single" w:sz="6" w:space="0" w:color="000000"/>
            </w:tcBorders>
            <w:shd w:val="clear" w:color="auto" w:fill="auto"/>
            <w:vAlign w:val="bottom"/>
          </w:tcPr>
          <w:p w14:paraId="2B2FC812" w14:textId="0622D9A6" w:rsidR="00E027B6" w:rsidRPr="00E027B6" w:rsidRDefault="00E027B6" w:rsidP="00C6243C">
            <w:pPr>
              <w:spacing w:before="120" w:line="180" w:lineRule="exact"/>
              <w:ind w:right="227"/>
              <w:jc w:val="right"/>
              <w:rPr>
                <w:lang w:val="en-US"/>
              </w:rPr>
            </w:pPr>
            <w:r w:rsidRPr="00E027B6">
              <w:t>60,6</w:t>
            </w:r>
          </w:p>
        </w:tc>
        <w:tc>
          <w:tcPr>
            <w:tcW w:w="2125" w:type="dxa"/>
            <w:tcBorders>
              <w:left w:val="single" w:sz="6" w:space="0" w:color="000000"/>
            </w:tcBorders>
            <w:shd w:val="clear" w:color="auto" w:fill="auto"/>
            <w:vAlign w:val="bottom"/>
          </w:tcPr>
          <w:p w14:paraId="631B2D09" w14:textId="77777777" w:rsidR="00E027B6" w:rsidRPr="00BC6CC2" w:rsidRDefault="00E027B6" w:rsidP="00B543FF">
            <w:pPr>
              <w:spacing w:before="120" w:line="180" w:lineRule="exact"/>
              <w:ind w:left="170"/>
              <w:rPr>
                <w:color w:val="000000" w:themeColor="text1"/>
              </w:rPr>
            </w:pPr>
            <w:r w:rsidRPr="00BC6CC2">
              <w:rPr>
                <w:i/>
                <w:color w:val="000000" w:themeColor="text1"/>
              </w:rPr>
              <w:t>Austria</w:t>
            </w:r>
          </w:p>
        </w:tc>
      </w:tr>
      <w:tr w:rsidR="00E027B6" w:rsidRPr="00D21FE6" w14:paraId="03038A3D" w14:textId="77777777">
        <w:trPr>
          <w:cantSplit/>
        </w:trPr>
        <w:tc>
          <w:tcPr>
            <w:tcW w:w="2480" w:type="dxa"/>
            <w:shd w:val="clear" w:color="auto" w:fill="auto"/>
            <w:vAlign w:val="bottom"/>
          </w:tcPr>
          <w:p w14:paraId="7E46C0BF" w14:textId="77777777" w:rsidR="00E027B6" w:rsidRPr="00BC6CC2" w:rsidRDefault="00E027B6" w:rsidP="00B543FF">
            <w:pPr>
              <w:spacing w:before="120" w:line="180" w:lineRule="exact"/>
              <w:ind w:left="113"/>
              <w:rPr>
                <w:color w:val="000000" w:themeColor="text1"/>
              </w:rPr>
            </w:pPr>
            <w:r w:rsidRPr="00BC6CC2">
              <w:rPr>
                <w:color w:val="000000" w:themeColor="text1"/>
              </w:rPr>
              <w:t>Бельгия</w:t>
            </w:r>
          </w:p>
        </w:tc>
        <w:tc>
          <w:tcPr>
            <w:tcW w:w="887" w:type="dxa"/>
            <w:tcBorders>
              <w:left w:val="single" w:sz="6" w:space="0" w:color="000000"/>
            </w:tcBorders>
            <w:shd w:val="clear" w:color="auto" w:fill="auto"/>
            <w:vAlign w:val="bottom"/>
          </w:tcPr>
          <w:p w14:paraId="7B5D559F" w14:textId="7429A2F9" w:rsidR="00E027B6" w:rsidRPr="009F4D2A" w:rsidRDefault="00E027B6" w:rsidP="00C6243C">
            <w:pPr>
              <w:spacing w:before="120" w:line="180" w:lineRule="exact"/>
              <w:ind w:right="227"/>
              <w:jc w:val="right"/>
            </w:pPr>
            <w:r w:rsidRPr="009F4D2A">
              <w:t>60,1</w:t>
            </w:r>
          </w:p>
        </w:tc>
        <w:tc>
          <w:tcPr>
            <w:tcW w:w="886" w:type="dxa"/>
            <w:tcBorders>
              <w:left w:val="single" w:sz="6" w:space="0" w:color="000000"/>
            </w:tcBorders>
            <w:shd w:val="clear" w:color="auto" w:fill="auto"/>
            <w:vAlign w:val="bottom"/>
          </w:tcPr>
          <w:p w14:paraId="46AAA6E1" w14:textId="7CF2A0CF" w:rsidR="00E027B6" w:rsidRPr="00E027B6" w:rsidRDefault="00E027B6" w:rsidP="00C6243C">
            <w:pPr>
              <w:spacing w:before="120" w:line="180" w:lineRule="exact"/>
              <w:ind w:right="227"/>
              <w:jc w:val="right"/>
              <w:rPr>
                <w:lang w:val="en-US"/>
              </w:rPr>
            </w:pPr>
            <w:r w:rsidRPr="00E027B6">
              <w:t>103,1</w:t>
            </w:r>
          </w:p>
        </w:tc>
        <w:tc>
          <w:tcPr>
            <w:tcW w:w="886" w:type="dxa"/>
            <w:tcBorders>
              <w:left w:val="single" w:sz="6" w:space="0" w:color="000000"/>
            </w:tcBorders>
            <w:shd w:val="clear" w:color="auto" w:fill="auto"/>
            <w:vAlign w:val="bottom"/>
          </w:tcPr>
          <w:p w14:paraId="1BD0D1CB" w14:textId="1D9487CD" w:rsidR="00E027B6" w:rsidRPr="00E027B6" w:rsidRDefault="00E027B6" w:rsidP="00C6243C">
            <w:pPr>
              <w:spacing w:before="120" w:line="180" w:lineRule="exact"/>
              <w:ind w:right="227"/>
              <w:jc w:val="right"/>
              <w:rPr>
                <w:lang w:val="en-US"/>
              </w:rPr>
            </w:pPr>
            <w:r w:rsidRPr="00E027B6">
              <w:t>105,5</w:t>
            </w:r>
          </w:p>
        </w:tc>
        <w:tc>
          <w:tcPr>
            <w:tcW w:w="886" w:type="dxa"/>
            <w:tcBorders>
              <w:left w:val="single" w:sz="6" w:space="0" w:color="000000"/>
            </w:tcBorders>
            <w:shd w:val="clear" w:color="auto" w:fill="auto"/>
            <w:vAlign w:val="bottom"/>
          </w:tcPr>
          <w:p w14:paraId="350D1A3C" w14:textId="0A07A414" w:rsidR="00E027B6" w:rsidRPr="00E027B6" w:rsidRDefault="00E027B6" w:rsidP="00C6243C">
            <w:pPr>
              <w:spacing w:before="120" w:line="180" w:lineRule="exact"/>
              <w:ind w:right="227"/>
              <w:jc w:val="right"/>
            </w:pPr>
            <w:r w:rsidRPr="00E027B6">
              <w:t>40,8</w:t>
            </w:r>
          </w:p>
        </w:tc>
        <w:tc>
          <w:tcPr>
            <w:tcW w:w="886" w:type="dxa"/>
            <w:tcBorders>
              <w:left w:val="single" w:sz="6" w:space="0" w:color="000000"/>
            </w:tcBorders>
            <w:shd w:val="clear" w:color="auto" w:fill="auto"/>
            <w:vAlign w:val="bottom"/>
          </w:tcPr>
          <w:p w14:paraId="52B44032" w14:textId="271A1924" w:rsidR="00E027B6" w:rsidRPr="00E027B6" w:rsidRDefault="00E027B6" w:rsidP="00C6243C">
            <w:pPr>
              <w:spacing w:before="120" w:line="180" w:lineRule="exact"/>
              <w:ind w:right="227"/>
              <w:jc w:val="right"/>
              <w:rPr>
                <w:lang w:val="en-US"/>
              </w:rPr>
            </w:pPr>
            <w:r w:rsidRPr="00E027B6">
              <w:t>67,4</w:t>
            </w:r>
          </w:p>
        </w:tc>
        <w:tc>
          <w:tcPr>
            <w:tcW w:w="886" w:type="dxa"/>
            <w:tcBorders>
              <w:left w:val="single" w:sz="6" w:space="0" w:color="000000"/>
            </w:tcBorders>
            <w:shd w:val="clear" w:color="auto" w:fill="auto"/>
            <w:vAlign w:val="bottom"/>
          </w:tcPr>
          <w:p w14:paraId="680F942E" w14:textId="43AF7EC9" w:rsidR="00E027B6" w:rsidRPr="00E027B6" w:rsidRDefault="00E027B6" w:rsidP="00C6243C">
            <w:pPr>
              <w:spacing w:before="120" w:line="180" w:lineRule="exact"/>
              <w:ind w:right="227"/>
              <w:jc w:val="right"/>
              <w:rPr>
                <w:lang w:val="en-US"/>
              </w:rPr>
            </w:pPr>
            <w:r w:rsidRPr="00E027B6">
              <w:t>70,1</w:t>
            </w:r>
          </w:p>
        </w:tc>
        <w:tc>
          <w:tcPr>
            <w:tcW w:w="2125" w:type="dxa"/>
            <w:tcBorders>
              <w:left w:val="single" w:sz="6" w:space="0" w:color="000000"/>
            </w:tcBorders>
            <w:shd w:val="clear" w:color="auto" w:fill="auto"/>
            <w:vAlign w:val="bottom"/>
          </w:tcPr>
          <w:p w14:paraId="38B496A2" w14:textId="77777777" w:rsidR="00E027B6" w:rsidRPr="00BC6CC2" w:rsidRDefault="00E027B6" w:rsidP="00B543FF">
            <w:pPr>
              <w:spacing w:before="120" w:line="180" w:lineRule="exact"/>
              <w:ind w:left="170"/>
              <w:rPr>
                <w:color w:val="000000" w:themeColor="text1"/>
              </w:rPr>
            </w:pPr>
            <w:r w:rsidRPr="00BC6CC2">
              <w:rPr>
                <w:i/>
                <w:color w:val="000000" w:themeColor="text1"/>
              </w:rPr>
              <w:t>Belgium</w:t>
            </w:r>
          </w:p>
        </w:tc>
      </w:tr>
      <w:tr w:rsidR="00E027B6" w:rsidRPr="00D21FE6" w14:paraId="68F44ABB" w14:textId="77777777">
        <w:trPr>
          <w:cantSplit/>
        </w:trPr>
        <w:tc>
          <w:tcPr>
            <w:tcW w:w="2480" w:type="dxa"/>
            <w:shd w:val="clear" w:color="auto" w:fill="auto"/>
            <w:vAlign w:val="bottom"/>
          </w:tcPr>
          <w:p w14:paraId="39DB0147" w14:textId="77777777" w:rsidR="00E027B6" w:rsidRPr="00BC6CC2" w:rsidRDefault="00E027B6" w:rsidP="00B543FF">
            <w:pPr>
              <w:spacing w:before="120" w:line="180" w:lineRule="exact"/>
              <w:ind w:left="113"/>
              <w:rPr>
                <w:color w:val="000000" w:themeColor="text1"/>
              </w:rPr>
            </w:pPr>
            <w:r w:rsidRPr="00BC6CC2">
              <w:rPr>
                <w:color w:val="000000" w:themeColor="text1"/>
              </w:rPr>
              <w:t xml:space="preserve">Венгрия </w:t>
            </w:r>
          </w:p>
        </w:tc>
        <w:tc>
          <w:tcPr>
            <w:tcW w:w="887" w:type="dxa"/>
            <w:tcBorders>
              <w:left w:val="single" w:sz="6" w:space="0" w:color="000000"/>
            </w:tcBorders>
            <w:shd w:val="clear" w:color="auto" w:fill="auto"/>
            <w:vAlign w:val="bottom"/>
          </w:tcPr>
          <w:p w14:paraId="21CCE6B3" w14:textId="795BD476" w:rsidR="00E027B6" w:rsidRPr="009F4D2A" w:rsidRDefault="00E027B6" w:rsidP="00C6243C">
            <w:pPr>
              <w:spacing w:before="120" w:line="180" w:lineRule="exact"/>
              <w:ind w:right="227"/>
              <w:jc w:val="right"/>
            </w:pPr>
            <w:r w:rsidRPr="009F4D2A">
              <w:rPr>
                <w:lang w:val="en-US"/>
              </w:rPr>
              <w:t>31</w:t>
            </w:r>
            <w:r w:rsidRPr="009F4D2A">
              <w:t>,</w:t>
            </w:r>
            <w:r w:rsidRPr="009F4D2A">
              <w:rPr>
                <w:lang w:val="en-US"/>
              </w:rPr>
              <w:t>5</w:t>
            </w:r>
          </w:p>
        </w:tc>
        <w:tc>
          <w:tcPr>
            <w:tcW w:w="886" w:type="dxa"/>
            <w:tcBorders>
              <w:left w:val="single" w:sz="6" w:space="0" w:color="000000"/>
            </w:tcBorders>
            <w:shd w:val="clear" w:color="auto" w:fill="auto"/>
            <w:vAlign w:val="bottom"/>
          </w:tcPr>
          <w:p w14:paraId="4CBB2CB4" w14:textId="12C2C014" w:rsidR="00E027B6" w:rsidRPr="00E027B6" w:rsidRDefault="00E027B6" w:rsidP="00C6243C">
            <w:pPr>
              <w:spacing w:before="120" w:line="180" w:lineRule="exact"/>
              <w:ind w:right="227"/>
              <w:jc w:val="right"/>
              <w:rPr>
                <w:lang w:val="en-US"/>
              </w:rPr>
            </w:pPr>
            <w:r w:rsidRPr="00E027B6">
              <w:t>62,7</w:t>
            </w:r>
          </w:p>
        </w:tc>
        <w:tc>
          <w:tcPr>
            <w:tcW w:w="886" w:type="dxa"/>
            <w:tcBorders>
              <w:left w:val="single" w:sz="6" w:space="0" w:color="000000"/>
            </w:tcBorders>
            <w:shd w:val="clear" w:color="auto" w:fill="auto"/>
            <w:vAlign w:val="bottom"/>
          </w:tcPr>
          <w:p w14:paraId="43AEE0C3" w14:textId="07816E3C" w:rsidR="00E027B6" w:rsidRPr="00E027B6" w:rsidRDefault="00E027B6" w:rsidP="00C6243C">
            <w:pPr>
              <w:spacing w:before="120" w:line="180" w:lineRule="exact"/>
              <w:ind w:right="227"/>
              <w:jc w:val="right"/>
              <w:rPr>
                <w:lang w:val="en-US"/>
              </w:rPr>
            </w:pPr>
            <w:r w:rsidRPr="00E027B6">
              <w:t>59,7</w:t>
            </w:r>
          </w:p>
        </w:tc>
        <w:tc>
          <w:tcPr>
            <w:tcW w:w="886" w:type="dxa"/>
            <w:tcBorders>
              <w:left w:val="single" w:sz="6" w:space="0" w:color="000000"/>
            </w:tcBorders>
            <w:shd w:val="clear" w:color="auto" w:fill="auto"/>
            <w:vAlign w:val="bottom"/>
          </w:tcPr>
          <w:p w14:paraId="26F17DD8" w14:textId="2CE09373" w:rsidR="00E027B6" w:rsidRPr="00E027B6" w:rsidRDefault="00E027B6" w:rsidP="00C6243C">
            <w:pPr>
              <w:spacing w:before="120" w:line="180" w:lineRule="exact"/>
              <w:ind w:right="227"/>
              <w:jc w:val="right"/>
            </w:pPr>
            <w:r w:rsidRPr="00E027B6">
              <w:t>21,3</w:t>
            </w:r>
          </w:p>
        </w:tc>
        <w:tc>
          <w:tcPr>
            <w:tcW w:w="886" w:type="dxa"/>
            <w:tcBorders>
              <w:left w:val="single" w:sz="6" w:space="0" w:color="000000"/>
            </w:tcBorders>
            <w:shd w:val="clear" w:color="auto" w:fill="auto"/>
            <w:vAlign w:val="bottom"/>
          </w:tcPr>
          <w:p w14:paraId="19759B9E" w14:textId="2249C83A" w:rsidR="00E027B6" w:rsidRPr="00E027B6" w:rsidRDefault="00E027B6" w:rsidP="00C6243C">
            <w:pPr>
              <w:spacing w:before="120" w:line="180" w:lineRule="exact"/>
              <w:ind w:right="227"/>
              <w:jc w:val="right"/>
              <w:rPr>
                <w:lang w:val="en-US"/>
              </w:rPr>
            </w:pPr>
            <w:r w:rsidRPr="00E027B6">
              <w:t>45,8</w:t>
            </w:r>
          </w:p>
        </w:tc>
        <w:tc>
          <w:tcPr>
            <w:tcW w:w="886" w:type="dxa"/>
            <w:tcBorders>
              <w:left w:val="single" w:sz="6" w:space="0" w:color="000000"/>
            </w:tcBorders>
            <w:shd w:val="clear" w:color="auto" w:fill="auto"/>
            <w:vAlign w:val="bottom"/>
          </w:tcPr>
          <w:p w14:paraId="4FDFAF33" w14:textId="3EECFF26" w:rsidR="00E027B6" w:rsidRPr="00E027B6" w:rsidRDefault="00E027B6" w:rsidP="00C6243C">
            <w:pPr>
              <w:spacing w:before="120" w:line="180" w:lineRule="exact"/>
              <w:ind w:right="227"/>
              <w:jc w:val="right"/>
              <w:rPr>
                <w:lang w:val="en-US"/>
              </w:rPr>
            </w:pPr>
            <w:r w:rsidRPr="00E027B6">
              <w:t>44,2</w:t>
            </w:r>
          </w:p>
        </w:tc>
        <w:tc>
          <w:tcPr>
            <w:tcW w:w="2125" w:type="dxa"/>
            <w:tcBorders>
              <w:left w:val="single" w:sz="6" w:space="0" w:color="000000"/>
            </w:tcBorders>
            <w:shd w:val="clear" w:color="auto" w:fill="auto"/>
            <w:vAlign w:val="bottom"/>
          </w:tcPr>
          <w:p w14:paraId="53511736" w14:textId="77777777" w:rsidR="00E027B6" w:rsidRPr="00BC6CC2" w:rsidRDefault="00E027B6" w:rsidP="00B543FF">
            <w:pPr>
              <w:spacing w:before="120" w:line="180" w:lineRule="exact"/>
              <w:ind w:left="170"/>
              <w:rPr>
                <w:color w:val="000000" w:themeColor="text1"/>
              </w:rPr>
            </w:pPr>
            <w:r w:rsidRPr="00BC6CC2">
              <w:rPr>
                <w:i/>
                <w:color w:val="000000" w:themeColor="text1"/>
              </w:rPr>
              <w:t xml:space="preserve">Hungary </w:t>
            </w:r>
          </w:p>
        </w:tc>
      </w:tr>
      <w:tr w:rsidR="00E027B6" w:rsidRPr="00D21FE6" w14:paraId="4FCCC5D9" w14:textId="77777777">
        <w:trPr>
          <w:cantSplit/>
        </w:trPr>
        <w:tc>
          <w:tcPr>
            <w:tcW w:w="2480" w:type="dxa"/>
            <w:shd w:val="clear" w:color="auto" w:fill="auto"/>
            <w:vAlign w:val="bottom"/>
          </w:tcPr>
          <w:p w14:paraId="7EE3D926" w14:textId="77777777" w:rsidR="00E027B6" w:rsidRPr="00BC6CC2" w:rsidRDefault="00E027B6" w:rsidP="00B543FF">
            <w:pPr>
              <w:spacing w:before="120" w:line="180" w:lineRule="exact"/>
              <w:ind w:left="113"/>
              <w:rPr>
                <w:color w:val="000000" w:themeColor="text1"/>
              </w:rPr>
            </w:pPr>
            <w:r w:rsidRPr="00BC6CC2">
              <w:rPr>
                <w:color w:val="000000" w:themeColor="text1"/>
              </w:rPr>
              <w:t>Германия</w:t>
            </w:r>
          </w:p>
        </w:tc>
        <w:tc>
          <w:tcPr>
            <w:tcW w:w="887" w:type="dxa"/>
            <w:tcBorders>
              <w:left w:val="single" w:sz="6" w:space="0" w:color="000000"/>
            </w:tcBorders>
            <w:shd w:val="clear" w:color="auto" w:fill="auto"/>
            <w:vAlign w:val="bottom"/>
          </w:tcPr>
          <w:p w14:paraId="060E7241" w14:textId="24B95498" w:rsidR="00E027B6" w:rsidRPr="009F4D2A" w:rsidRDefault="00E027B6" w:rsidP="00C6243C">
            <w:pPr>
              <w:spacing w:before="120" w:line="180" w:lineRule="exact"/>
              <w:ind w:right="227"/>
              <w:jc w:val="right"/>
            </w:pPr>
            <w:r w:rsidRPr="009F4D2A">
              <w:t>548,7</w:t>
            </w:r>
          </w:p>
        </w:tc>
        <w:tc>
          <w:tcPr>
            <w:tcW w:w="886" w:type="dxa"/>
            <w:tcBorders>
              <w:left w:val="single" w:sz="6" w:space="0" w:color="000000"/>
            </w:tcBorders>
            <w:shd w:val="clear" w:color="auto" w:fill="auto"/>
            <w:vAlign w:val="bottom"/>
          </w:tcPr>
          <w:p w14:paraId="7341ED5E" w14:textId="50A21B38" w:rsidR="00E027B6" w:rsidRPr="00E027B6" w:rsidRDefault="00E027B6" w:rsidP="00C6243C">
            <w:pPr>
              <w:spacing w:before="120" w:line="180" w:lineRule="exact"/>
              <w:ind w:right="227"/>
              <w:jc w:val="right"/>
              <w:rPr>
                <w:lang w:val="en-US"/>
              </w:rPr>
            </w:pPr>
            <w:r w:rsidRPr="00E027B6">
              <w:t>785,4</w:t>
            </w:r>
          </w:p>
        </w:tc>
        <w:tc>
          <w:tcPr>
            <w:tcW w:w="886" w:type="dxa"/>
            <w:tcBorders>
              <w:left w:val="single" w:sz="6" w:space="0" w:color="000000"/>
            </w:tcBorders>
            <w:shd w:val="clear" w:color="auto" w:fill="auto"/>
            <w:vAlign w:val="bottom"/>
          </w:tcPr>
          <w:p w14:paraId="433C3379" w14:textId="3CB104AD" w:rsidR="00E027B6" w:rsidRPr="00E027B6" w:rsidRDefault="00E027B6" w:rsidP="00C6243C">
            <w:pPr>
              <w:spacing w:before="120" w:line="180" w:lineRule="exact"/>
              <w:ind w:right="227"/>
              <w:jc w:val="right"/>
              <w:rPr>
                <w:lang w:val="en-US"/>
              </w:rPr>
            </w:pPr>
            <w:r w:rsidRPr="00E027B6">
              <w:t>824,4</w:t>
            </w:r>
          </w:p>
        </w:tc>
        <w:tc>
          <w:tcPr>
            <w:tcW w:w="886" w:type="dxa"/>
            <w:tcBorders>
              <w:left w:val="single" w:sz="6" w:space="0" w:color="000000"/>
            </w:tcBorders>
            <w:shd w:val="clear" w:color="auto" w:fill="auto"/>
            <w:vAlign w:val="bottom"/>
          </w:tcPr>
          <w:p w14:paraId="778F7A67" w14:textId="0B779049" w:rsidR="00E027B6" w:rsidRPr="00E027B6" w:rsidRDefault="00E027B6" w:rsidP="00C6243C">
            <w:pPr>
              <w:spacing w:before="120" w:line="180" w:lineRule="exact"/>
              <w:ind w:right="227"/>
              <w:jc w:val="right"/>
            </w:pPr>
            <w:r w:rsidRPr="00E027B6">
              <w:t>328,0</w:t>
            </w:r>
          </w:p>
        </w:tc>
        <w:tc>
          <w:tcPr>
            <w:tcW w:w="886" w:type="dxa"/>
            <w:tcBorders>
              <w:left w:val="single" w:sz="6" w:space="0" w:color="000000"/>
            </w:tcBorders>
            <w:shd w:val="clear" w:color="auto" w:fill="auto"/>
            <w:vAlign w:val="bottom"/>
          </w:tcPr>
          <w:p w14:paraId="5657AC44" w14:textId="2E222D2B" w:rsidR="00E027B6" w:rsidRPr="00E027B6" w:rsidRDefault="00E027B6" w:rsidP="00C6243C">
            <w:pPr>
              <w:spacing w:before="120" w:line="180" w:lineRule="exact"/>
              <w:ind w:right="227"/>
              <w:jc w:val="right"/>
              <w:rPr>
                <w:lang w:val="en-US"/>
              </w:rPr>
            </w:pPr>
            <w:r w:rsidRPr="00E027B6">
              <w:t>486,0</w:t>
            </w:r>
          </w:p>
        </w:tc>
        <w:tc>
          <w:tcPr>
            <w:tcW w:w="886" w:type="dxa"/>
            <w:tcBorders>
              <w:left w:val="single" w:sz="6" w:space="0" w:color="000000"/>
            </w:tcBorders>
            <w:shd w:val="clear" w:color="auto" w:fill="auto"/>
            <w:vAlign w:val="bottom"/>
          </w:tcPr>
          <w:p w14:paraId="7C788770" w14:textId="532EED1C" w:rsidR="00E027B6" w:rsidRPr="00E027B6" w:rsidRDefault="00E027B6" w:rsidP="00C6243C">
            <w:pPr>
              <w:spacing w:before="120" w:line="180" w:lineRule="exact"/>
              <w:ind w:right="227"/>
              <w:jc w:val="right"/>
              <w:rPr>
                <w:lang w:val="en-US"/>
              </w:rPr>
            </w:pPr>
            <w:r w:rsidRPr="00E027B6">
              <w:t>500,2</w:t>
            </w:r>
          </w:p>
        </w:tc>
        <w:tc>
          <w:tcPr>
            <w:tcW w:w="2125" w:type="dxa"/>
            <w:tcBorders>
              <w:left w:val="single" w:sz="6" w:space="0" w:color="000000"/>
            </w:tcBorders>
            <w:shd w:val="clear" w:color="auto" w:fill="auto"/>
            <w:vAlign w:val="bottom"/>
          </w:tcPr>
          <w:p w14:paraId="36F0D29E" w14:textId="77777777" w:rsidR="00E027B6" w:rsidRPr="00BC6CC2" w:rsidRDefault="00E027B6" w:rsidP="00B543FF">
            <w:pPr>
              <w:spacing w:before="120" w:line="180" w:lineRule="exact"/>
              <w:ind w:left="170"/>
              <w:rPr>
                <w:color w:val="000000" w:themeColor="text1"/>
              </w:rPr>
            </w:pPr>
            <w:r w:rsidRPr="00BC6CC2">
              <w:rPr>
                <w:i/>
                <w:color w:val="000000" w:themeColor="text1"/>
              </w:rPr>
              <w:t>Germany</w:t>
            </w:r>
          </w:p>
        </w:tc>
      </w:tr>
      <w:tr w:rsidR="00E027B6" w:rsidRPr="00D21FE6" w14:paraId="724F0F5A" w14:textId="77777777">
        <w:trPr>
          <w:cantSplit/>
        </w:trPr>
        <w:tc>
          <w:tcPr>
            <w:tcW w:w="2480" w:type="dxa"/>
            <w:shd w:val="clear" w:color="auto" w:fill="auto"/>
            <w:vAlign w:val="bottom"/>
          </w:tcPr>
          <w:p w14:paraId="7DCEF67C" w14:textId="77777777" w:rsidR="00E027B6" w:rsidRPr="00BC6CC2" w:rsidRDefault="00E027B6" w:rsidP="00B543FF">
            <w:pPr>
              <w:spacing w:before="120" w:line="180" w:lineRule="exact"/>
              <w:ind w:left="113"/>
              <w:rPr>
                <w:color w:val="000000" w:themeColor="text1"/>
              </w:rPr>
            </w:pPr>
            <w:r w:rsidRPr="00BC6CC2">
              <w:rPr>
                <w:color w:val="000000" w:themeColor="text1"/>
              </w:rPr>
              <w:t>Дания</w:t>
            </w:r>
          </w:p>
        </w:tc>
        <w:tc>
          <w:tcPr>
            <w:tcW w:w="887" w:type="dxa"/>
            <w:tcBorders>
              <w:left w:val="single" w:sz="6" w:space="0" w:color="000000"/>
            </w:tcBorders>
            <w:shd w:val="clear" w:color="auto" w:fill="auto"/>
            <w:vAlign w:val="bottom"/>
          </w:tcPr>
          <w:p w14:paraId="07D2FF64" w14:textId="431F02AF" w:rsidR="00E027B6" w:rsidRPr="009F4D2A" w:rsidRDefault="00E027B6" w:rsidP="00C6243C">
            <w:pPr>
              <w:spacing w:before="120" w:line="180" w:lineRule="exact"/>
              <w:ind w:right="227"/>
              <w:jc w:val="right"/>
            </w:pPr>
            <w:r w:rsidRPr="009F4D2A">
              <w:t>56,6</w:t>
            </w:r>
          </w:p>
        </w:tc>
        <w:tc>
          <w:tcPr>
            <w:tcW w:w="886" w:type="dxa"/>
            <w:tcBorders>
              <w:left w:val="single" w:sz="6" w:space="0" w:color="000000"/>
            </w:tcBorders>
            <w:shd w:val="clear" w:color="auto" w:fill="auto"/>
            <w:vAlign w:val="bottom"/>
          </w:tcPr>
          <w:p w14:paraId="449C5B0C" w14:textId="42221B61" w:rsidR="00E027B6" w:rsidRPr="00E027B6" w:rsidRDefault="00E027B6" w:rsidP="00C6243C">
            <w:pPr>
              <w:spacing w:before="120" w:line="180" w:lineRule="exact"/>
              <w:ind w:right="227"/>
              <w:jc w:val="right"/>
              <w:rPr>
                <w:lang w:val="en-US"/>
              </w:rPr>
            </w:pPr>
            <w:r w:rsidRPr="00E027B6">
              <w:t>70,7</w:t>
            </w:r>
          </w:p>
        </w:tc>
        <w:tc>
          <w:tcPr>
            <w:tcW w:w="886" w:type="dxa"/>
            <w:tcBorders>
              <w:left w:val="single" w:sz="6" w:space="0" w:color="000000"/>
            </w:tcBorders>
            <w:shd w:val="clear" w:color="auto" w:fill="auto"/>
            <w:vAlign w:val="bottom"/>
          </w:tcPr>
          <w:p w14:paraId="3D5DAC48" w14:textId="44D83606" w:rsidR="00E027B6" w:rsidRPr="00E027B6" w:rsidRDefault="00E027B6" w:rsidP="00C6243C">
            <w:pPr>
              <w:spacing w:before="120" w:line="180" w:lineRule="exact"/>
              <w:ind w:right="227"/>
              <w:jc w:val="right"/>
              <w:rPr>
                <w:lang w:val="en-US"/>
              </w:rPr>
            </w:pPr>
            <w:r w:rsidRPr="00E027B6">
              <w:t>70,7</w:t>
            </w:r>
          </w:p>
        </w:tc>
        <w:tc>
          <w:tcPr>
            <w:tcW w:w="886" w:type="dxa"/>
            <w:tcBorders>
              <w:left w:val="single" w:sz="6" w:space="0" w:color="000000"/>
            </w:tcBorders>
            <w:shd w:val="clear" w:color="auto" w:fill="auto"/>
            <w:vAlign w:val="bottom"/>
          </w:tcPr>
          <w:p w14:paraId="4DA72697" w14:textId="70A2BDB1" w:rsidR="00E027B6" w:rsidRPr="00E027B6" w:rsidRDefault="00E027B6" w:rsidP="00C6243C">
            <w:pPr>
              <w:spacing w:before="120" w:line="180" w:lineRule="exact"/>
              <w:ind w:right="227"/>
              <w:jc w:val="right"/>
            </w:pPr>
            <w:r w:rsidRPr="00E027B6">
              <w:t>37,4</w:t>
            </w:r>
          </w:p>
        </w:tc>
        <w:tc>
          <w:tcPr>
            <w:tcW w:w="886" w:type="dxa"/>
            <w:tcBorders>
              <w:left w:val="single" w:sz="6" w:space="0" w:color="000000"/>
            </w:tcBorders>
            <w:shd w:val="clear" w:color="auto" w:fill="auto"/>
            <w:vAlign w:val="bottom"/>
          </w:tcPr>
          <w:p w14:paraId="20803FEE" w14:textId="6F83F00A" w:rsidR="00E027B6" w:rsidRPr="00E027B6" w:rsidRDefault="00E027B6" w:rsidP="00C6243C">
            <w:pPr>
              <w:spacing w:before="120" w:line="180" w:lineRule="exact"/>
              <w:ind w:right="227"/>
              <w:jc w:val="right"/>
              <w:rPr>
                <w:lang w:val="en-US"/>
              </w:rPr>
            </w:pPr>
            <w:r w:rsidRPr="00E027B6">
              <w:t>53,1</w:t>
            </w:r>
          </w:p>
        </w:tc>
        <w:tc>
          <w:tcPr>
            <w:tcW w:w="886" w:type="dxa"/>
            <w:tcBorders>
              <w:left w:val="single" w:sz="6" w:space="0" w:color="000000"/>
            </w:tcBorders>
            <w:shd w:val="clear" w:color="auto" w:fill="auto"/>
            <w:vAlign w:val="bottom"/>
          </w:tcPr>
          <w:p w14:paraId="73215577" w14:textId="18978A05" w:rsidR="00E027B6" w:rsidRPr="00E027B6" w:rsidRDefault="00E027B6" w:rsidP="00C6243C">
            <w:pPr>
              <w:spacing w:before="120" w:line="180" w:lineRule="exact"/>
              <w:ind w:right="227"/>
              <w:jc w:val="right"/>
              <w:rPr>
                <w:lang w:val="en-US"/>
              </w:rPr>
            </w:pPr>
            <w:r w:rsidRPr="00E027B6">
              <w:t>52,4</w:t>
            </w:r>
          </w:p>
        </w:tc>
        <w:tc>
          <w:tcPr>
            <w:tcW w:w="2125" w:type="dxa"/>
            <w:tcBorders>
              <w:left w:val="single" w:sz="6" w:space="0" w:color="000000"/>
            </w:tcBorders>
            <w:shd w:val="clear" w:color="auto" w:fill="auto"/>
            <w:vAlign w:val="bottom"/>
          </w:tcPr>
          <w:p w14:paraId="60D8A56C" w14:textId="77777777" w:rsidR="00E027B6" w:rsidRPr="00BC6CC2" w:rsidRDefault="00E027B6" w:rsidP="00B543FF">
            <w:pPr>
              <w:spacing w:before="120" w:line="180" w:lineRule="exact"/>
              <w:ind w:left="170"/>
              <w:rPr>
                <w:color w:val="000000" w:themeColor="text1"/>
              </w:rPr>
            </w:pPr>
            <w:r w:rsidRPr="00BC6CC2">
              <w:rPr>
                <w:i/>
                <w:color w:val="000000" w:themeColor="text1"/>
              </w:rPr>
              <w:t>Denmark</w:t>
            </w:r>
          </w:p>
        </w:tc>
      </w:tr>
      <w:tr w:rsidR="00E027B6" w:rsidRPr="00D21FE6" w14:paraId="4FD1C056" w14:textId="77777777">
        <w:trPr>
          <w:cantSplit/>
          <w:trHeight w:val="60"/>
        </w:trPr>
        <w:tc>
          <w:tcPr>
            <w:tcW w:w="2480" w:type="dxa"/>
            <w:shd w:val="clear" w:color="auto" w:fill="auto"/>
            <w:vAlign w:val="bottom"/>
          </w:tcPr>
          <w:p w14:paraId="5E0CD7D8" w14:textId="77777777" w:rsidR="00E027B6" w:rsidRPr="00BC6CC2" w:rsidRDefault="00E027B6" w:rsidP="00B543FF">
            <w:pPr>
              <w:spacing w:before="120" w:line="180" w:lineRule="exact"/>
              <w:ind w:left="113"/>
              <w:rPr>
                <w:color w:val="000000" w:themeColor="text1"/>
              </w:rPr>
            </w:pPr>
            <w:r w:rsidRPr="00BC6CC2">
              <w:rPr>
                <w:color w:val="000000" w:themeColor="text1"/>
              </w:rPr>
              <w:t>Испания</w:t>
            </w:r>
          </w:p>
        </w:tc>
        <w:tc>
          <w:tcPr>
            <w:tcW w:w="887" w:type="dxa"/>
            <w:tcBorders>
              <w:left w:val="single" w:sz="6" w:space="0" w:color="000000"/>
            </w:tcBorders>
            <w:shd w:val="clear" w:color="auto" w:fill="auto"/>
            <w:vAlign w:val="bottom"/>
          </w:tcPr>
          <w:p w14:paraId="2DC165E4" w14:textId="068B5969" w:rsidR="00E027B6" w:rsidRPr="009F4D2A" w:rsidRDefault="00E027B6" w:rsidP="00C6243C">
            <w:pPr>
              <w:spacing w:before="120" w:line="180" w:lineRule="exact"/>
              <w:ind w:right="227"/>
              <w:jc w:val="right"/>
            </w:pPr>
            <w:r w:rsidRPr="009F4D2A">
              <w:t>222,0</w:t>
            </w:r>
          </w:p>
        </w:tc>
        <w:tc>
          <w:tcPr>
            <w:tcW w:w="886" w:type="dxa"/>
            <w:tcBorders>
              <w:left w:val="single" w:sz="6" w:space="0" w:color="000000"/>
            </w:tcBorders>
            <w:shd w:val="clear" w:color="auto" w:fill="auto"/>
            <w:vAlign w:val="bottom"/>
          </w:tcPr>
          <w:p w14:paraId="6F6EAF4C" w14:textId="130CD9E1" w:rsidR="00E027B6" w:rsidRPr="00E027B6" w:rsidRDefault="00E027B6" w:rsidP="00C6243C">
            <w:pPr>
              <w:spacing w:before="120" w:line="180" w:lineRule="exact"/>
              <w:ind w:right="227"/>
              <w:jc w:val="right"/>
              <w:rPr>
                <w:lang w:val="en-US"/>
              </w:rPr>
            </w:pPr>
            <w:r w:rsidRPr="00E027B6">
              <w:t>263,4</w:t>
            </w:r>
          </w:p>
        </w:tc>
        <w:tc>
          <w:tcPr>
            <w:tcW w:w="886" w:type="dxa"/>
            <w:tcBorders>
              <w:left w:val="single" w:sz="6" w:space="0" w:color="000000"/>
            </w:tcBorders>
            <w:shd w:val="clear" w:color="auto" w:fill="auto"/>
            <w:vAlign w:val="bottom"/>
          </w:tcPr>
          <w:p w14:paraId="0447DDCA" w14:textId="389D9E74" w:rsidR="00E027B6" w:rsidRPr="00E027B6" w:rsidRDefault="00E027B6" w:rsidP="00C6243C">
            <w:pPr>
              <w:spacing w:before="120" w:line="180" w:lineRule="exact"/>
              <w:ind w:right="227"/>
              <w:jc w:val="right"/>
              <w:rPr>
                <w:lang w:val="en-US"/>
              </w:rPr>
            </w:pPr>
            <w:r w:rsidRPr="00E027B6">
              <w:t>282,4</w:t>
            </w:r>
          </w:p>
        </w:tc>
        <w:tc>
          <w:tcPr>
            <w:tcW w:w="886" w:type="dxa"/>
            <w:tcBorders>
              <w:left w:val="single" w:sz="6" w:space="0" w:color="000000"/>
            </w:tcBorders>
            <w:shd w:val="clear" w:color="auto" w:fill="auto"/>
            <w:vAlign w:val="bottom"/>
          </w:tcPr>
          <w:p w14:paraId="54144681" w14:textId="23A1FF84" w:rsidR="00E027B6" w:rsidRPr="00E027B6" w:rsidRDefault="00E027B6" w:rsidP="00C6243C">
            <w:pPr>
              <w:spacing w:before="120" w:line="180" w:lineRule="exact"/>
              <w:ind w:right="227"/>
              <w:jc w:val="right"/>
            </w:pPr>
            <w:r w:rsidRPr="00E027B6">
              <w:t>134,7</w:t>
            </w:r>
          </w:p>
        </w:tc>
        <w:tc>
          <w:tcPr>
            <w:tcW w:w="886" w:type="dxa"/>
            <w:tcBorders>
              <w:left w:val="single" w:sz="6" w:space="0" w:color="000000"/>
            </w:tcBorders>
            <w:shd w:val="clear" w:color="auto" w:fill="auto"/>
            <w:vAlign w:val="bottom"/>
          </w:tcPr>
          <w:p w14:paraId="28E19E94" w14:textId="1E71DEAF" w:rsidR="00E027B6" w:rsidRPr="00E027B6" w:rsidRDefault="00E027B6" w:rsidP="00C6243C">
            <w:pPr>
              <w:spacing w:before="120" w:line="180" w:lineRule="exact"/>
              <w:ind w:right="227"/>
              <w:jc w:val="right"/>
              <w:rPr>
                <w:lang w:val="en-US"/>
              </w:rPr>
            </w:pPr>
            <w:r w:rsidRPr="00E027B6">
              <w:t>161,8</w:t>
            </w:r>
          </w:p>
        </w:tc>
        <w:tc>
          <w:tcPr>
            <w:tcW w:w="886" w:type="dxa"/>
            <w:tcBorders>
              <w:left w:val="single" w:sz="6" w:space="0" w:color="000000"/>
            </w:tcBorders>
            <w:shd w:val="clear" w:color="auto" w:fill="auto"/>
            <w:vAlign w:val="bottom"/>
          </w:tcPr>
          <w:p w14:paraId="728D53D4" w14:textId="5D0C8498" w:rsidR="00E027B6" w:rsidRPr="00E027B6" w:rsidRDefault="00E027B6" w:rsidP="00C6243C">
            <w:pPr>
              <w:spacing w:before="120" w:line="180" w:lineRule="exact"/>
              <w:ind w:right="227"/>
              <w:jc w:val="right"/>
              <w:rPr>
                <w:lang w:val="en-US"/>
              </w:rPr>
            </w:pPr>
            <w:r w:rsidRPr="00E027B6">
              <w:t>175,0</w:t>
            </w:r>
          </w:p>
        </w:tc>
        <w:tc>
          <w:tcPr>
            <w:tcW w:w="2125" w:type="dxa"/>
            <w:tcBorders>
              <w:left w:val="single" w:sz="6" w:space="0" w:color="000000"/>
            </w:tcBorders>
            <w:shd w:val="clear" w:color="auto" w:fill="auto"/>
            <w:vAlign w:val="bottom"/>
          </w:tcPr>
          <w:p w14:paraId="32D5D178" w14:textId="77777777" w:rsidR="00E027B6" w:rsidRPr="00BC6CC2" w:rsidRDefault="00E027B6" w:rsidP="00B543FF">
            <w:pPr>
              <w:spacing w:before="120" w:line="180" w:lineRule="exact"/>
              <w:ind w:left="170"/>
              <w:rPr>
                <w:color w:val="000000" w:themeColor="text1"/>
              </w:rPr>
            </w:pPr>
            <w:r w:rsidRPr="00BC6CC2">
              <w:rPr>
                <w:i/>
                <w:color w:val="000000" w:themeColor="text1"/>
                <w:lang w:val="en-US"/>
              </w:rPr>
              <w:t>Spain</w:t>
            </w:r>
          </w:p>
        </w:tc>
      </w:tr>
      <w:tr w:rsidR="00E027B6" w:rsidRPr="00D21FE6" w14:paraId="2BF6CF91" w14:textId="77777777">
        <w:trPr>
          <w:cantSplit/>
          <w:trHeight w:val="60"/>
        </w:trPr>
        <w:tc>
          <w:tcPr>
            <w:tcW w:w="2480" w:type="dxa"/>
            <w:shd w:val="clear" w:color="auto" w:fill="auto"/>
            <w:vAlign w:val="bottom"/>
          </w:tcPr>
          <w:p w14:paraId="3CCC719E" w14:textId="77777777" w:rsidR="00E027B6" w:rsidRPr="00BC6CC2" w:rsidRDefault="00E027B6" w:rsidP="00B543FF">
            <w:pPr>
              <w:spacing w:before="120" w:line="180" w:lineRule="exact"/>
              <w:ind w:left="113"/>
              <w:rPr>
                <w:color w:val="000000" w:themeColor="text1"/>
              </w:rPr>
            </w:pPr>
            <w:r w:rsidRPr="00BC6CC2">
              <w:rPr>
                <w:color w:val="000000" w:themeColor="text1"/>
              </w:rPr>
              <w:t>Италия</w:t>
            </w:r>
          </w:p>
        </w:tc>
        <w:tc>
          <w:tcPr>
            <w:tcW w:w="887" w:type="dxa"/>
            <w:tcBorders>
              <w:left w:val="single" w:sz="6" w:space="0" w:color="000000"/>
            </w:tcBorders>
            <w:shd w:val="clear" w:color="auto" w:fill="auto"/>
            <w:vAlign w:val="bottom"/>
          </w:tcPr>
          <w:p w14:paraId="0A2F9417" w14:textId="0D0B9FF7" w:rsidR="00E027B6" w:rsidRPr="009F4D2A" w:rsidRDefault="00E027B6" w:rsidP="00C6243C">
            <w:pPr>
              <w:spacing w:before="120" w:line="180" w:lineRule="exact"/>
              <w:ind w:right="227"/>
              <w:jc w:val="right"/>
            </w:pPr>
            <w:r w:rsidRPr="009F4D2A">
              <w:t>225,6</w:t>
            </w:r>
          </w:p>
        </w:tc>
        <w:tc>
          <w:tcPr>
            <w:tcW w:w="886" w:type="dxa"/>
            <w:tcBorders>
              <w:left w:val="single" w:sz="6" w:space="0" w:color="000000"/>
            </w:tcBorders>
            <w:shd w:val="clear" w:color="auto" w:fill="auto"/>
            <w:vAlign w:val="bottom"/>
          </w:tcPr>
          <w:p w14:paraId="5E50FA17" w14:textId="0D8F3FB0" w:rsidR="00E027B6" w:rsidRPr="00E027B6" w:rsidRDefault="00E027B6" w:rsidP="00C6243C">
            <w:pPr>
              <w:spacing w:before="120" w:line="180" w:lineRule="exact"/>
              <w:ind w:right="227"/>
              <w:jc w:val="right"/>
              <w:rPr>
                <w:lang w:val="en-US"/>
              </w:rPr>
            </w:pPr>
            <w:r w:rsidRPr="00E027B6">
              <w:t>338,1</w:t>
            </w:r>
          </w:p>
        </w:tc>
        <w:tc>
          <w:tcPr>
            <w:tcW w:w="886" w:type="dxa"/>
            <w:tcBorders>
              <w:left w:val="single" w:sz="6" w:space="0" w:color="000000"/>
            </w:tcBorders>
            <w:shd w:val="clear" w:color="auto" w:fill="auto"/>
            <w:vAlign w:val="bottom"/>
          </w:tcPr>
          <w:p w14:paraId="639725FC" w14:textId="2DA60BF9" w:rsidR="00E027B6" w:rsidRPr="00E027B6" w:rsidRDefault="00E027B6" w:rsidP="00C6243C">
            <w:pPr>
              <w:spacing w:before="120" w:line="180" w:lineRule="exact"/>
              <w:ind w:right="227"/>
              <w:jc w:val="right"/>
              <w:rPr>
                <w:lang w:val="en-US"/>
              </w:rPr>
            </w:pPr>
            <w:r w:rsidRPr="00E027B6">
              <w:t>333,1</w:t>
            </w:r>
          </w:p>
        </w:tc>
        <w:tc>
          <w:tcPr>
            <w:tcW w:w="886" w:type="dxa"/>
            <w:tcBorders>
              <w:left w:val="single" w:sz="6" w:space="0" w:color="000000"/>
            </w:tcBorders>
            <w:shd w:val="clear" w:color="auto" w:fill="auto"/>
            <w:vAlign w:val="bottom"/>
          </w:tcPr>
          <w:p w14:paraId="38992863" w14:textId="1013E568" w:rsidR="00E027B6" w:rsidRPr="00E027B6" w:rsidRDefault="00E027B6" w:rsidP="00C6243C">
            <w:pPr>
              <w:spacing w:before="120" w:line="180" w:lineRule="exact"/>
              <w:ind w:right="227"/>
              <w:jc w:val="right"/>
            </w:pPr>
            <w:r w:rsidRPr="00E027B6">
              <w:t>103,4</w:t>
            </w:r>
          </w:p>
        </w:tc>
        <w:tc>
          <w:tcPr>
            <w:tcW w:w="886" w:type="dxa"/>
            <w:tcBorders>
              <w:left w:val="single" w:sz="6" w:space="0" w:color="000000"/>
            </w:tcBorders>
            <w:shd w:val="clear" w:color="auto" w:fill="auto"/>
            <w:vAlign w:val="bottom"/>
          </w:tcPr>
          <w:p w14:paraId="66AF30C2" w14:textId="533078A5" w:rsidR="00E027B6" w:rsidRPr="00E027B6" w:rsidRDefault="00E027B6" w:rsidP="00C6243C">
            <w:pPr>
              <w:spacing w:before="120" w:line="180" w:lineRule="exact"/>
              <w:ind w:right="227"/>
              <w:jc w:val="right"/>
              <w:rPr>
                <w:lang w:val="en-US"/>
              </w:rPr>
            </w:pPr>
            <w:r w:rsidRPr="00E027B6">
              <w:t>166,8</w:t>
            </w:r>
          </w:p>
        </w:tc>
        <w:tc>
          <w:tcPr>
            <w:tcW w:w="886" w:type="dxa"/>
            <w:tcBorders>
              <w:left w:val="single" w:sz="6" w:space="0" w:color="000000"/>
            </w:tcBorders>
            <w:shd w:val="clear" w:color="auto" w:fill="auto"/>
            <w:vAlign w:val="bottom"/>
          </w:tcPr>
          <w:p w14:paraId="69EE77AA" w14:textId="30518669" w:rsidR="00E027B6" w:rsidRPr="00E027B6" w:rsidRDefault="00E027B6" w:rsidP="00C6243C">
            <w:pPr>
              <w:spacing w:before="120" w:line="180" w:lineRule="exact"/>
              <w:ind w:right="227"/>
              <w:jc w:val="right"/>
              <w:rPr>
                <w:lang w:val="en-US"/>
              </w:rPr>
            </w:pPr>
            <w:r w:rsidRPr="00E027B6">
              <w:t>170,4</w:t>
            </w:r>
          </w:p>
        </w:tc>
        <w:tc>
          <w:tcPr>
            <w:tcW w:w="2125" w:type="dxa"/>
            <w:tcBorders>
              <w:left w:val="single" w:sz="6" w:space="0" w:color="000000"/>
            </w:tcBorders>
            <w:shd w:val="clear" w:color="auto" w:fill="auto"/>
            <w:vAlign w:val="bottom"/>
          </w:tcPr>
          <w:p w14:paraId="7C7191E4" w14:textId="77777777" w:rsidR="00E027B6" w:rsidRPr="00BC6CC2" w:rsidRDefault="00E027B6" w:rsidP="00B543FF">
            <w:pPr>
              <w:spacing w:before="120" w:line="180" w:lineRule="exact"/>
              <w:ind w:left="170"/>
              <w:rPr>
                <w:color w:val="000000" w:themeColor="text1"/>
              </w:rPr>
            </w:pPr>
            <w:r w:rsidRPr="00BC6CC2">
              <w:rPr>
                <w:i/>
                <w:color w:val="000000" w:themeColor="text1"/>
              </w:rPr>
              <w:t>Italy</w:t>
            </w:r>
          </w:p>
        </w:tc>
      </w:tr>
      <w:tr w:rsidR="00E027B6" w:rsidRPr="00D21FE6" w14:paraId="28F71A75" w14:textId="77777777">
        <w:trPr>
          <w:cantSplit/>
        </w:trPr>
        <w:tc>
          <w:tcPr>
            <w:tcW w:w="2480" w:type="dxa"/>
            <w:shd w:val="clear" w:color="auto" w:fill="auto"/>
            <w:vAlign w:val="bottom"/>
          </w:tcPr>
          <w:p w14:paraId="3685AB58" w14:textId="77777777" w:rsidR="00E027B6" w:rsidRPr="00BC6CC2" w:rsidRDefault="00E027B6" w:rsidP="00B543FF">
            <w:pPr>
              <w:spacing w:before="120" w:line="180" w:lineRule="exact"/>
              <w:ind w:left="113"/>
              <w:rPr>
                <w:color w:val="000000" w:themeColor="text1"/>
              </w:rPr>
            </w:pPr>
            <w:r w:rsidRPr="00BC6CC2">
              <w:rPr>
                <w:color w:val="000000" w:themeColor="text1"/>
              </w:rPr>
              <w:t>Литва</w:t>
            </w:r>
          </w:p>
        </w:tc>
        <w:tc>
          <w:tcPr>
            <w:tcW w:w="887" w:type="dxa"/>
            <w:tcBorders>
              <w:left w:val="single" w:sz="6" w:space="0" w:color="000000"/>
            </w:tcBorders>
            <w:shd w:val="clear" w:color="auto" w:fill="auto"/>
            <w:vAlign w:val="bottom"/>
          </w:tcPr>
          <w:p w14:paraId="410B1540" w14:textId="535E07C4" w:rsidR="00E027B6" w:rsidRPr="009F4D2A" w:rsidRDefault="00E027B6" w:rsidP="00C6243C">
            <w:pPr>
              <w:spacing w:before="120" w:line="180" w:lineRule="exact"/>
              <w:ind w:right="227"/>
              <w:jc w:val="right"/>
            </w:pPr>
            <w:r w:rsidRPr="009F4D2A">
              <w:t>12,3</w:t>
            </w:r>
          </w:p>
        </w:tc>
        <w:tc>
          <w:tcPr>
            <w:tcW w:w="886" w:type="dxa"/>
            <w:tcBorders>
              <w:left w:val="single" w:sz="6" w:space="0" w:color="000000"/>
            </w:tcBorders>
            <w:shd w:val="clear" w:color="auto" w:fill="auto"/>
            <w:vAlign w:val="bottom"/>
          </w:tcPr>
          <w:p w14:paraId="613B20A0" w14:textId="4C8BED41" w:rsidR="00E027B6" w:rsidRPr="00E027B6" w:rsidRDefault="00E027B6" w:rsidP="00C6243C">
            <w:pPr>
              <w:spacing w:before="120" w:line="180" w:lineRule="exact"/>
              <w:ind w:right="227"/>
              <w:jc w:val="right"/>
              <w:rPr>
                <w:lang w:val="en-US"/>
              </w:rPr>
            </w:pPr>
            <w:r w:rsidRPr="00E027B6">
              <w:t>15,7</w:t>
            </w:r>
          </w:p>
        </w:tc>
        <w:tc>
          <w:tcPr>
            <w:tcW w:w="886" w:type="dxa"/>
            <w:tcBorders>
              <w:left w:val="single" w:sz="6" w:space="0" w:color="000000"/>
            </w:tcBorders>
            <w:shd w:val="clear" w:color="auto" w:fill="auto"/>
            <w:vAlign w:val="bottom"/>
          </w:tcPr>
          <w:p w14:paraId="345F74F0" w14:textId="06B2EDE7" w:rsidR="00E027B6" w:rsidRPr="00E027B6" w:rsidRDefault="00E027B6" w:rsidP="00C6243C">
            <w:pPr>
              <w:spacing w:before="120" w:line="180" w:lineRule="exact"/>
              <w:ind w:right="227"/>
              <w:jc w:val="right"/>
              <w:rPr>
                <w:lang w:val="en-US"/>
              </w:rPr>
            </w:pPr>
            <w:r w:rsidRPr="00E027B6">
              <w:t>14,4</w:t>
            </w:r>
          </w:p>
        </w:tc>
        <w:tc>
          <w:tcPr>
            <w:tcW w:w="886" w:type="dxa"/>
            <w:tcBorders>
              <w:left w:val="single" w:sz="6" w:space="0" w:color="000000"/>
            </w:tcBorders>
            <w:shd w:val="clear" w:color="auto" w:fill="auto"/>
            <w:vAlign w:val="bottom"/>
          </w:tcPr>
          <w:p w14:paraId="4D15FAB8" w14:textId="31E3DE0D" w:rsidR="00E027B6" w:rsidRPr="00E027B6" w:rsidRDefault="00E027B6" w:rsidP="00C6243C">
            <w:pPr>
              <w:spacing w:before="120" w:line="180" w:lineRule="exact"/>
              <w:ind w:right="227"/>
              <w:jc w:val="right"/>
            </w:pPr>
            <w:r w:rsidRPr="00E027B6">
              <w:t>8,6</w:t>
            </w:r>
          </w:p>
        </w:tc>
        <w:tc>
          <w:tcPr>
            <w:tcW w:w="886" w:type="dxa"/>
            <w:tcBorders>
              <w:left w:val="single" w:sz="6" w:space="0" w:color="000000"/>
            </w:tcBorders>
            <w:shd w:val="clear" w:color="auto" w:fill="auto"/>
            <w:vAlign w:val="bottom"/>
          </w:tcPr>
          <w:p w14:paraId="5F405562" w14:textId="29691DB2" w:rsidR="00E027B6" w:rsidRPr="00E027B6" w:rsidRDefault="00E027B6" w:rsidP="00C6243C">
            <w:pPr>
              <w:spacing w:before="120" w:line="180" w:lineRule="exact"/>
              <w:ind w:right="227"/>
              <w:jc w:val="right"/>
              <w:rPr>
                <w:lang w:val="en-US"/>
              </w:rPr>
            </w:pPr>
            <w:r w:rsidRPr="00E027B6">
              <w:t>11,6</w:t>
            </w:r>
          </w:p>
        </w:tc>
        <w:tc>
          <w:tcPr>
            <w:tcW w:w="886" w:type="dxa"/>
            <w:tcBorders>
              <w:left w:val="single" w:sz="6" w:space="0" w:color="000000"/>
            </w:tcBorders>
            <w:shd w:val="clear" w:color="auto" w:fill="auto"/>
            <w:vAlign w:val="bottom"/>
          </w:tcPr>
          <w:p w14:paraId="42188A0F" w14:textId="13B8C2EC" w:rsidR="00E027B6" w:rsidRPr="00E027B6" w:rsidRDefault="00E027B6" w:rsidP="00C6243C">
            <w:pPr>
              <w:spacing w:before="120" w:line="180" w:lineRule="exact"/>
              <w:ind w:right="227"/>
              <w:jc w:val="right"/>
              <w:rPr>
                <w:lang w:val="en-US"/>
              </w:rPr>
            </w:pPr>
            <w:r w:rsidRPr="00E027B6">
              <w:t>10,5</w:t>
            </w:r>
          </w:p>
        </w:tc>
        <w:tc>
          <w:tcPr>
            <w:tcW w:w="2125" w:type="dxa"/>
            <w:tcBorders>
              <w:left w:val="single" w:sz="6" w:space="0" w:color="000000"/>
            </w:tcBorders>
            <w:shd w:val="clear" w:color="auto" w:fill="auto"/>
            <w:vAlign w:val="bottom"/>
          </w:tcPr>
          <w:p w14:paraId="42754C26" w14:textId="77777777" w:rsidR="00E027B6" w:rsidRPr="00BC6CC2" w:rsidRDefault="00E027B6" w:rsidP="00B543FF">
            <w:pPr>
              <w:spacing w:before="120" w:line="180" w:lineRule="exact"/>
              <w:ind w:left="170"/>
              <w:rPr>
                <w:color w:val="000000" w:themeColor="text1"/>
              </w:rPr>
            </w:pPr>
            <w:r w:rsidRPr="00BC6CC2">
              <w:rPr>
                <w:i/>
                <w:color w:val="000000" w:themeColor="text1"/>
                <w:lang w:val="en-US"/>
              </w:rPr>
              <w:t>Lithuania</w:t>
            </w:r>
          </w:p>
        </w:tc>
      </w:tr>
      <w:tr w:rsidR="00E027B6" w:rsidRPr="00D21FE6" w14:paraId="74111491" w14:textId="77777777">
        <w:trPr>
          <w:cantSplit/>
        </w:trPr>
        <w:tc>
          <w:tcPr>
            <w:tcW w:w="2480" w:type="dxa"/>
            <w:shd w:val="clear" w:color="auto" w:fill="auto"/>
            <w:vAlign w:val="bottom"/>
          </w:tcPr>
          <w:p w14:paraId="2ABECD60" w14:textId="77777777" w:rsidR="00E027B6" w:rsidRPr="00BC6CC2" w:rsidRDefault="00E027B6" w:rsidP="00B543FF">
            <w:pPr>
              <w:spacing w:before="120" w:line="180" w:lineRule="exact"/>
              <w:ind w:left="113"/>
              <w:rPr>
                <w:color w:val="000000" w:themeColor="text1"/>
              </w:rPr>
            </w:pPr>
            <w:r w:rsidRPr="00BC6CC2">
              <w:rPr>
                <w:color w:val="000000" w:themeColor="text1"/>
              </w:rPr>
              <w:t>Нидерланды</w:t>
            </w:r>
          </w:p>
        </w:tc>
        <w:tc>
          <w:tcPr>
            <w:tcW w:w="887" w:type="dxa"/>
            <w:tcBorders>
              <w:left w:val="single" w:sz="6" w:space="0" w:color="000000"/>
            </w:tcBorders>
            <w:shd w:val="clear" w:color="auto" w:fill="auto"/>
            <w:vAlign w:val="bottom"/>
          </w:tcPr>
          <w:p w14:paraId="74D9B1AA" w14:textId="6B8737EA" w:rsidR="00E027B6" w:rsidRPr="009F4D2A" w:rsidRDefault="00E027B6" w:rsidP="00C6243C">
            <w:pPr>
              <w:spacing w:before="120" w:line="180" w:lineRule="exact"/>
              <w:ind w:right="227"/>
              <w:jc w:val="right"/>
            </w:pPr>
            <w:r w:rsidRPr="009F4D2A">
              <w:t>100,5</w:t>
            </w:r>
          </w:p>
        </w:tc>
        <w:tc>
          <w:tcPr>
            <w:tcW w:w="886" w:type="dxa"/>
            <w:tcBorders>
              <w:left w:val="single" w:sz="6" w:space="0" w:color="000000"/>
            </w:tcBorders>
            <w:shd w:val="clear" w:color="auto" w:fill="auto"/>
            <w:vAlign w:val="bottom"/>
          </w:tcPr>
          <w:p w14:paraId="5E81C622" w14:textId="4172103C" w:rsidR="00E027B6" w:rsidRPr="00E027B6" w:rsidRDefault="00E027B6" w:rsidP="00C6243C">
            <w:pPr>
              <w:spacing w:before="120" w:line="180" w:lineRule="exact"/>
              <w:ind w:right="227"/>
              <w:jc w:val="right"/>
              <w:rPr>
                <w:lang w:val="en-US"/>
              </w:rPr>
            </w:pPr>
            <w:r w:rsidRPr="00E027B6">
              <w:t>183,5</w:t>
            </w:r>
          </w:p>
        </w:tc>
        <w:tc>
          <w:tcPr>
            <w:tcW w:w="886" w:type="dxa"/>
            <w:tcBorders>
              <w:left w:val="single" w:sz="6" w:space="0" w:color="000000"/>
            </w:tcBorders>
            <w:shd w:val="clear" w:color="auto" w:fill="auto"/>
            <w:vAlign w:val="bottom"/>
          </w:tcPr>
          <w:p w14:paraId="339AFE76" w14:textId="3868695F" w:rsidR="00E027B6" w:rsidRPr="00E027B6" w:rsidRDefault="00E027B6" w:rsidP="00C6243C">
            <w:pPr>
              <w:spacing w:before="120" w:line="180" w:lineRule="exact"/>
              <w:ind w:right="227"/>
              <w:jc w:val="right"/>
              <w:rPr>
                <w:lang w:val="en-US"/>
              </w:rPr>
            </w:pPr>
            <w:r w:rsidRPr="00E027B6">
              <w:t>193,0</w:t>
            </w:r>
          </w:p>
        </w:tc>
        <w:tc>
          <w:tcPr>
            <w:tcW w:w="886" w:type="dxa"/>
            <w:tcBorders>
              <w:left w:val="single" w:sz="6" w:space="0" w:color="000000"/>
            </w:tcBorders>
            <w:shd w:val="clear" w:color="auto" w:fill="auto"/>
            <w:vAlign w:val="bottom"/>
          </w:tcPr>
          <w:p w14:paraId="5C20D539" w14:textId="2D2B1A99" w:rsidR="00E027B6" w:rsidRPr="00E027B6" w:rsidRDefault="00E027B6" w:rsidP="00C6243C">
            <w:pPr>
              <w:spacing w:before="120" w:line="180" w:lineRule="exact"/>
              <w:ind w:right="227"/>
              <w:jc w:val="right"/>
            </w:pPr>
            <w:r w:rsidRPr="00E027B6">
              <w:t>53,7</w:t>
            </w:r>
          </w:p>
        </w:tc>
        <w:tc>
          <w:tcPr>
            <w:tcW w:w="886" w:type="dxa"/>
            <w:tcBorders>
              <w:left w:val="single" w:sz="6" w:space="0" w:color="000000"/>
            </w:tcBorders>
            <w:shd w:val="clear" w:color="auto" w:fill="auto"/>
            <w:vAlign w:val="bottom"/>
          </w:tcPr>
          <w:p w14:paraId="72A0DC2C" w14:textId="7176E688" w:rsidR="00E027B6" w:rsidRPr="00E027B6" w:rsidRDefault="00E027B6" w:rsidP="00C6243C">
            <w:pPr>
              <w:spacing w:before="120" w:line="180" w:lineRule="exact"/>
              <w:ind w:right="227"/>
              <w:jc w:val="right"/>
              <w:rPr>
                <w:lang w:val="en-US"/>
              </w:rPr>
            </w:pPr>
            <w:r w:rsidRPr="00E027B6">
              <w:t>112,4</w:t>
            </w:r>
          </w:p>
        </w:tc>
        <w:tc>
          <w:tcPr>
            <w:tcW w:w="886" w:type="dxa"/>
            <w:tcBorders>
              <w:left w:val="single" w:sz="6" w:space="0" w:color="000000"/>
            </w:tcBorders>
            <w:shd w:val="clear" w:color="auto" w:fill="auto"/>
            <w:vAlign w:val="bottom"/>
          </w:tcPr>
          <w:p w14:paraId="202B767A" w14:textId="5F40EE8B" w:rsidR="00E027B6" w:rsidRPr="00E027B6" w:rsidRDefault="00E027B6" w:rsidP="00C6243C">
            <w:pPr>
              <w:spacing w:before="120" w:line="180" w:lineRule="exact"/>
              <w:ind w:right="227"/>
              <w:jc w:val="right"/>
              <w:rPr>
                <w:lang w:val="en-US"/>
              </w:rPr>
            </w:pPr>
            <w:r w:rsidRPr="00E027B6">
              <w:t>118,3</w:t>
            </w:r>
          </w:p>
        </w:tc>
        <w:tc>
          <w:tcPr>
            <w:tcW w:w="2125" w:type="dxa"/>
            <w:tcBorders>
              <w:left w:val="single" w:sz="6" w:space="0" w:color="000000"/>
            </w:tcBorders>
            <w:shd w:val="clear" w:color="auto" w:fill="auto"/>
            <w:vAlign w:val="bottom"/>
          </w:tcPr>
          <w:p w14:paraId="3E6CEEC7" w14:textId="77777777" w:rsidR="00E027B6" w:rsidRPr="00BC6CC2" w:rsidRDefault="00E027B6" w:rsidP="00B543FF">
            <w:pPr>
              <w:spacing w:before="120" w:line="180" w:lineRule="exact"/>
              <w:ind w:left="170"/>
              <w:rPr>
                <w:color w:val="000000" w:themeColor="text1"/>
              </w:rPr>
            </w:pPr>
            <w:r w:rsidRPr="00BC6CC2">
              <w:rPr>
                <w:i/>
                <w:color w:val="000000" w:themeColor="text1"/>
              </w:rPr>
              <w:t>Netherlands</w:t>
            </w:r>
          </w:p>
        </w:tc>
      </w:tr>
      <w:tr w:rsidR="00E027B6" w:rsidRPr="00D21FE6" w14:paraId="1A5E4A27" w14:textId="77777777">
        <w:trPr>
          <w:cantSplit/>
        </w:trPr>
        <w:tc>
          <w:tcPr>
            <w:tcW w:w="2480" w:type="dxa"/>
            <w:shd w:val="clear" w:color="auto" w:fill="auto"/>
            <w:vAlign w:val="bottom"/>
          </w:tcPr>
          <w:p w14:paraId="4E4EFB6E" w14:textId="77777777" w:rsidR="00E027B6" w:rsidRPr="00BC6CC2" w:rsidRDefault="00E027B6" w:rsidP="00B543FF">
            <w:pPr>
              <w:spacing w:before="120" w:line="180" w:lineRule="exact"/>
              <w:ind w:left="113"/>
              <w:rPr>
                <w:color w:val="000000" w:themeColor="text1"/>
              </w:rPr>
            </w:pPr>
            <w:r w:rsidRPr="00BC6CC2">
              <w:rPr>
                <w:color w:val="000000" w:themeColor="text1"/>
              </w:rPr>
              <w:t xml:space="preserve">Польша </w:t>
            </w:r>
          </w:p>
        </w:tc>
        <w:tc>
          <w:tcPr>
            <w:tcW w:w="887" w:type="dxa"/>
            <w:tcBorders>
              <w:left w:val="single" w:sz="6" w:space="0" w:color="000000"/>
            </w:tcBorders>
            <w:shd w:val="clear" w:color="auto" w:fill="auto"/>
            <w:vAlign w:val="bottom"/>
          </w:tcPr>
          <w:p w14:paraId="4710956F" w14:textId="548E316E" w:rsidR="00E027B6" w:rsidRPr="009F4D2A" w:rsidRDefault="00E027B6" w:rsidP="00C6243C">
            <w:pPr>
              <w:spacing w:before="120" w:line="180" w:lineRule="exact"/>
              <w:ind w:right="227"/>
              <w:jc w:val="right"/>
            </w:pPr>
            <w:r w:rsidRPr="009F4D2A">
              <w:t>81,8</w:t>
            </w:r>
          </w:p>
        </w:tc>
        <w:tc>
          <w:tcPr>
            <w:tcW w:w="886" w:type="dxa"/>
            <w:tcBorders>
              <w:left w:val="single" w:sz="6" w:space="0" w:color="000000"/>
            </w:tcBorders>
            <w:shd w:val="clear" w:color="auto" w:fill="auto"/>
            <w:vAlign w:val="bottom"/>
          </w:tcPr>
          <w:p w14:paraId="6241A16F" w14:textId="43C372EE" w:rsidR="00E027B6" w:rsidRPr="00E027B6" w:rsidRDefault="00E027B6" w:rsidP="00C6243C">
            <w:pPr>
              <w:spacing w:before="120" w:line="180" w:lineRule="exact"/>
              <w:ind w:right="227"/>
              <w:jc w:val="right"/>
              <w:rPr>
                <w:lang w:val="en-US"/>
              </w:rPr>
            </w:pPr>
            <w:r w:rsidRPr="00E027B6">
              <w:t>195,1</w:t>
            </w:r>
          </w:p>
        </w:tc>
        <w:tc>
          <w:tcPr>
            <w:tcW w:w="886" w:type="dxa"/>
            <w:tcBorders>
              <w:left w:val="single" w:sz="6" w:space="0" w:color="000000"/>
            </w:tcBorders>
            <w:shd w:val="clear" w:color="auto" w:fill="auto"/>
            <w:vAlign w:val="bottom"/>
          </w:tcPr>
          <w:p w14:paraId="0ADAFE90" w14:textId="3B5C63C0" w:rsidR="00E027B6" w:rsidRPr="00E027B6" w:rsidRDefault="00E027B6" w:rsidP="00C6243C">
            <w:pPr>
              <w:spacing w:before="120" w:line="180" w:lineRule="exact"/>
              <w:ind w:right="227"/>
              <w:jc w:val="right"/>
              <w:rPr>
                <w:lang w:val="en-US"/>
              </w:rPr>
            </w:pPr>
            <w:r w:rsidRPr="00E027B6">
              <w:t>199,9</w:t>
            </w:r>
          </w:p>
        </w:tc>
        <w:tc>
          <w:tcPr>
            <w:tcW w:w="886" w:type="dxa"/>
            <w:tcBorders>
              <w:left w:val="single" w:sz="6" w:space="0" w:color="000000"/>
            </w:tcBorders>
            <w:shd w:val="clear" w:color="auto" w:fill="auto"/>
            <w:vAlign w:val="bottom"/>
          </w:tcPr>
          <w:p w14:paraId="0E64889F" w14:textId="54A52EB7" w:rsidR="00E027B6" w:rsidRPr="00E027B6" w:rsidRDefault="00E027B6" w:rsidP="00C6243C">
            <w:pPr>
              <w:spacing w:before="120" w:line="180" w:lineRule="exact"/>
              <w:ind w:right="227"/>
              <w:jc w:val="right"/>
            </w:pPr>
            <w:r w:rsidRPr="00E027B6">
              <w:t>64,5</w:t>
            </w:r>
          </w:p>
        </w:tc>
        <w:tc>
          <w:tcPr>
            <w:tcW w:w="886" w:type="dxa"/>
            <w:tcBorders>
              <w:left w:val="single" w:sz="6" w:space="0" w:color="000000"/>
            </w:tcBorders>
            <w:shd w:val="clear" w:color="auto" w:fill="auto"/>
            <w:vAlign w:val="bottom"/>
          </w:tcPr>
          <w:p w14:paraId="41D9F8FA" w14:textId="308E8764" w:rsidR="00E027B6" w:rsidRPr="00E027B6" w:rsidRDefault="00E027B6" w:rsidP="00C6243C">
            <w:pPr>
              <w:spacing w:before="120" w:line="180" w:lineRule="exact"/>
              <w:ind w:right="227"/>
              <w:jc w:val="right"/>
              <w:rPr>
                <w:lang w:val="en-US"/>
              </w:rPr>
            </w:pPr>
            <w:r w:rsidRPr="00E027B6">
              <w:t>141,2</w:t>
            </w:r>
          </w:p>
        </w:tc>
        <w:tc>
          <w:tcPr>
            <w:tcW w:w="886" w:type="dxa"/>
            <w:tcBorders>
              <w:left w:val="single" w:sz="6" w:space="0" w:color="000000"/>
            </w:tcBorders>
            <w:shd w:val="clear" w:color="auto" w:fill="auto"/>
            <w:vAlign w:val="bottom"/>
          </w:tcPr>
          <w:p w14:paraId="62317805" w14:textId="24C6EB7D" w:rsidR="00E027B6" w:rsidRPr="00E027B6" w:rsidRDefault="00E027B6" w:rsidP="00C6243C">
            <w:pPr>
              <w:spacing w:before="120" w:line="180" w:lineRule="exact"/>
              <w:ind w:right="227"/>
              <w:jc w:val="right"/>
              <w:rPr>
                <w:lang w:val="en-US"/>
              </w:rPr>
            </w:pPr>
            <w:r w:rsidRPr="00E027B6">
              <w:t>142,6</w:t>
            </w:r>
          </w:p>
        </w:tc>
        <w:tc>
          <w:tcPr>
            <w:tcW w:w="2125" w:type="dxa"/>
            <w:tcBorders>
              <w:left w:val="single" w:sz="6" w:space="0" w:color="000000"/>
            </w:tcBorders>
            <w:shd w:val="clear" w:color="auto" w:fill="auto"/>
            <w:vAlign w:val="bottom"/>
          </w:tcPr>
          <w:p w14:paraId="1ED6328F" w14:textId="77777777" w:rsidR="00E027B6" w:rsidRPr="00BC6CC2" w:rsidRDefault="00E027B6" w:rsidP="00B543FF">
            <w:pPr>
              <w:spacing w:before="120" w:line="180" w:lineRule="exact"/>
              <w:ind w:left="170"/>
              <w:rPr>
                <w:color w:val="000000" w:themeColor="text1"/>
              </w:rPr>
            </w:pPr>
            <w:r w:rsidRPr="00BC6CC2">
              <w:rPr>
                <w:i/>
                <w:color w:val="000000" w:themeColor="text1"/>
              </w:rPr>
              <w:t xml:space="preserve">Poland </w:t>
            </w:r>
          </w:p>
        </w:tc>
      </w:tr>
      <w:tr w:rsidR="00E027B6" w:rsidRPr="00D21FE6" w14:paraId="1CD9CC33" w14:textId="77777777">
        <w:trPr>
          <w:cantSplit/>
        </w:trPr>
        <w:tc>
          <w:tcPr>
            <w:tcW w:w="2480" w:type="dxa"/>
            <w:shd w:val="clear" w:color="auto" w:fill="auto"/>
            <w:vAlign w:val="bottom"/>
          </w:tcPr>
          <w:p w14:paraId="3CBBF6B0" w14:textId="77777777" w:rsidR="00E027B6" w:rsidRPr="00BC6CC2" w:rsidRDefault="00E027B6" w:rsidP="00B543FF">
            <w:pPr>
              <w:spacing w:before="120" w:line="180" w:lineRule="exact"/>
              <w:ind w:left="113"/>
              <w:rPr>
                <w:color w:val="000000" w:themeColor="text1"/>
              </w:rPr>
            </w:pPr>
            <w:r w:rsidRPr="00BC6CC2">
              <w:rPr>
                <w:color w:val="000000" w:themeColor="text1"/>
              </w:rPr>
              <w:t>Финляндия</w:t>
            </w:r>
          </w:p>
        </w:tc>
        <w:tc>
          <w:tcPr>
            <w:tcW w:w="887" w:type="dxa"/>
            <w:tcBorders>
              <w:left w:val="single" w:sz="6" w:space="0" w:color="000000"/>
            </w:tcBorders>
            <w:shd w:val="clear" w:color="auto" w:fill="auto"/>
            <w:vAlign w:val="bottom"/>
          </w:tcPr>
          <w:p w14:paraId="11F3A112" w14:textId="260D21A9" w:rsidR="00E027B6" w:rsidRPr="009F4D2A" w:rsidRDefault="00E027B6" w:rsidP="00C6243C">
            <w:pPr>
              <w:spacing w:before="120" w:line="180" w:lineRule="exact"/>
              <w:ind w:right="227"/>
              <w:jc w:val="right"/>
            </w:pPr>
            <w:r w:rsidRPr="009F4D2A">
              <w:t>55,9</w:t>
            </w:r>
          </w:p>
        </w:tc>
        <w:tc>
          <w:tcPr>
            <w:tcW w:w="886" w:type="dxa"/>
            <w:tcBorders>
              <w:left w:val="single" w:sz="6" w:space="0" w:color="000000"/>
            </w:tcBorders>
            <w:shd w:val="clear" w:color="auto" w:fill="auto"/>
            <w:vAlign w:val="bottom"/>
          </w:tcPr>
          <w:p w14:paraId="4A76EEEE" w14:textId="359795B8" w:rsidR="00E027B6" w:rsidRPr="00E027B6" w:rsidRDefault="00E027B6" w:rsidP="00C6243C">
            <w:pPr>
              <w:spacing w:before="120" w:line="180" w:lineRule="exact"/>
              <w:ind w:right="227"/>
              <w:jc w:val="right"/>
              <w:rPr>
                <w:lang w:val="en-US"/>
              </w:rPr>
            </w:pPr>
            <w:r w:rsidRPr="00E027B6">
              <w:t>57,0</w:t>
            </w:r>
          </w:p>
        </w:tc>
        <w:tc>
          <w:tcPr>
            <w:tcW w:w="886" w:type="dxa"/>
            <w:tcBorders>
              <w:left w:val="single" w:sz="6" w:space="0" w:color="000000"/>
            </w:tcBorders>
            <w:shd w:val="clear" w:color="auto" w:fill="auto"/>
            <w:vAlign w:val="bottom"/>
          </w:tcPr>
          <w:p w14:paraId="4FB8ED90" w14:textId="1CD2B311" w:rsidR="00E027B6" w:rsidRPr="00E027B6" w:rsidRDefault="00E027B6" w:rsidP="00C6243C">
            <w:pPr>
              <w:spacing w:before="120" w:line="180" w:lineRule="exact"/>
              <w:ind w:right="227"/>
              <w:jc w:val="right"/>
              <w:rPr>
                <w:lang w:val="en-US"/>
              </w:rPr>
            </w:pPr>
            <w:r w:rsidRPr="00E027B6">
              <w:t>59,7</w:t>
            </w:r>
          </w:p>
        </w:tc>
        <w:tc>
          <w:tcPr>
            <w:tcW w:w="886" w:type="dxa"/>
            <w:tcBorders>
              <w:left w:val="single" w:sz="6" w:space="0" w:color="000000"/>
            </w:tcBorders>
            <w:shd w:val="clear" w:color="auto" w:fill="auto"/>
            <w:vAlign w:val="bottom"/>
          </w:tcPr>
          <w:p w14:paraId="047E83A2" w14:textId="6EE74E9D" w:rsidR="00E027B6" w:rsidRPr="00E027B6" w:rsidRDefault="00E027B6" w:rsidP="00C6243C">
            <w:pPr>
              <w:spacing w:before="120" w:line="180" w:lineRule="exact"/>
              <w:ind w:right="227"/>
              <w:jc w:val="right"/>
            </w:pPr>
            <w:r w:rsidRPr="00E027B6">
              <w:t>41,4</w:t>
            </w:r>
          </w:p>
        </w:tc>
        <w:tc>
          <w:tcPr>
            <w:tcW w:w="886" w:type="dxa"/>
            <w:tcBorders>
              <w:left w:val="single" w:sz="6" w:space="0" w:color="000000"/>
            </w:tcBorders>
            <w:shd w:val="clear" w:color="auto" w:fill="auto"/>
            <w:vAlign w:val="bottom"/>
          </w:tcPr>
          <w:p w14:paraId="048C9AEC" w14:textId="6CCE07F5" w:rsidR="00E027B6" w:rsidRPr="00E027B6" w:rsidRDefault="00E027B6" w:rsidP="00C6243C">
            <w:pPr>
              <w:spacing w:before="120" w:line="180" w:lineRule="exact"/>
              <w:ind w:right="227"/>
              <w:jc w:val="right"/>
              <w:rPr>
                <w:lang w:val="en-US"/>
              </w:rPr>
            </w:pPr>
            <w:r w:rsidRPr="00E027B6">
              <w:t>44,8</w:t>
            </w:r>
          </w:p>
        </w:tc>
        <w:tc>
          <w:tcPr>
            <w:tcW w:w="886" w:type="dxa"/>
            <w:tcBorders>
              <w:left w:val="single" w:sz="6" w:space="0" w:color="000000"/>
            </w:tcBorders>
            <w:shd w:val="clear" w:color="auto" w:fill="auto"/>
            <w:vAlign w:val="bottom"/>
          </w:tcPr>
          <w:p w14:paraId="212004A3" w14:textId="1D73B17E" w:rsidR="00E027B6" w:rsidRPr="00E027B6" w:rsidRDefault="00E027B6" w:rsidP="00C6243C">
            <w:pPr>
              <w:spacing w:before="120" w:line="180" w:lineRule="exact"/>
              <w:ind w:right="227"/>
              <w:jc w:val="right"/>
              <w:rPr>
                <w:lang w:val="en-US"/>
              </w:rPr>
            </w:pPr>
            <w:r w:rsidRPr="00E027B6">
              <w:t>46,5</w:t>
            </w:r>
          </w:p>
        </w:tc>
        <w:tc>
          <w:tcPr>
            <w:tcW w:w="2125" w:type="dxa"/>
            <w:tcBorders>
              <w:left w:val="single" w:sz="6" w:space="0" w:color="000000"/>
            </w:tcBorders>
            <w:shd w:val="clear" w:color="auto" w:fill="auto"/>
            <w:vAlign w:val="bottom"/>
          </w:tcPr>
          <w:p w14:paraId="645E9DD4" w14:textId="77777777" w:rsidR="00E027B6" w:rsidRPr="00BC6CC2" w:rsidRDefault="00E027B6" w:rsidP="00B543FF">
            <w:pPr>
              <w:spacing w:before="120" w:line="180" w:lineRule="exact"/>
              <w:ind w:left="170"/>
              <w:rPr>
                <w:color w:val="000000" w:themeColor="text1"/>
              </w:rPr>
            </w:pPr>
            <w:r w:rsidRPr="00BC6CC2">
              <w:rPr>
                <w:i/>
                <w:color w:val="000000" w:themeColor="text1"/>
              </w:rPr>
              <w:t xml:space="preserve">Finland </w:t>
            </w:r>
          </w:p>
        </w:tc>
      </w:tr>
      <w:tr w:rsidR="00E027B6" w:rsidRPr="00D21FE6" w14:paraId="4D22B52F" w14:textId="77777777">
        <w:trPr>
          <w:cantSplit/>
        </w:trPr>
        <w:tc>
          <w:tcPr>
            <w:tcW w:w="2480" w:type="dxa"/>
            <w:shd w:val="clear" w:color="auto" w:fill="auto"/>
            <w:vAlign w:val="bottom"/>
          </w:tcPr>
          <w:p w14:paraId="6A7B6F81" w14:textId="77777777" w:rsidR="00E027B6" w:rsidRPr="00BC6CC2" w:rsidRDefault="00E027B6" w:rsidP="00B543FF">
            <w:pPr>
              <w:spacing w:before="120" w:line="180" w:lineRule="exact"/>
              <w:ind w:left="113"/>
              <w:rPr>
                <w:color w:val="000000" w:themeColor="text1"/>
              </w:rPr>
            </w:pPr>
            <w:r w:rsidRPr="00BC6CC2">
              <w:rPr>
                <w:color w:val="000000" w:themeColor="text1"/>
              </w:rPr>
              <w:t>Франция</w:t>
            </w:r>
          </w:p>
        </w:tc>
        <w:tc>
          <w:tcPr>
            <w:tcW w:w="887" w:type="dxa"/>
            <w:tcBorders>
              <w:left w:val="single" w:sz="6" w:space="0" w:color="000000"/>
            </w:tcBorders>
            <w:shd w:val="clear" w:color="auto" w:fill="auto"/>
            <w:vAlign w:val="bottom"/>
          </w:tcPr>
          <w:p w14:paraId="1C71A3CC" w14:textId="6C8F54B1" w:rsidR="00E027B6" w:rsidRPr="009F4D2A" w:rsidRDefault="00E027B6" w:rsidP="00C6243C">
            <w:pPr>
              <w:spacing w:before="120" w:line="180" w:lineRule="exact"/>
              <w:ind w:right="227"/>
              <w:jc w:val="right"/>
            </w:pPr>
            <w:r w:rsidRPr="009F4D2A">
              <w:t>397,8</w:t>
            </w:r>
          </w:p>
        </w:tc>
        <w:tc>
          <w:tcPr>
            <w:tcW w:w="886" w:type="dxa"/>
            <w:tcBorders>
              <w:left w:val="single" w:sz="6" w:space="0" w:color="000000"/>
            </w:tcBorders>
            <w:shd w:val="clear" w:color="auto" w:fill="auto"/>
            <w:vAlign w:val="bottom"/>
          </w:tcPr>
          <w:p w14:paraId="4EA58D38" w14:textId="3E951E65" w:rsidR="00E027B6" w:rsidRPr="00E027B6" w:rsidRDefault="00E027B6" w:rsidP="00C6243C">
            <w:pPr>
              <w:spacing w:before="120" w:line="180" w:lineRule="exact"/>
              <w:ind w:right="227"/>
              <w:jc w:val="right"/>
              <w:rPr>
                <w:lang w:val="en-US"/>
              </w:rPr>
            </w:pPr>
            <w:r w:rsidRPr="00E027B6">
              <w:t>501,4</w:t>
            </w:r>
          </w:p>
        </w:tc>
        <w:tc>
          <w:tcPr>
            <w:tcW w:w="886" w:type="dxa"/>
            <w:tcBorders>
              <w:left w:val="single" w:sz="6" w:space="0" w:color="000000"/>
            </w:tcBorders>
            <w:shd w:val="clear" w:color="auto" w:fill="auto"/>
            <w:vAlign w:val="bottom"/>
          </w:tcPr>
          <w:p w14:paraId="40277B74" w14:textId="39417DD2" w:rsidR="00E027B6" w:rsidRPr="00E027B6" w:rsidRDefault="00E027B6" w:rsidP="00C6243C">
            <w:pPr>
              <w:spacing w:before="120" w:line="180" w:lineRule="exact"/>
              <w:ind w:right="227"/>
              <w:jc w:val="right"/>
              <w:rPr>
                <w:lang w:val="en-US"/>
              </w:rPr>
            </w:pPr>
            <w:r w:rsidRPr="00E027B6">
              <w:t>513,2</w:t>
            </w:r>
          </w:p>
        </w:tc>
        <w:tc>
          <w:tcPr>
            <w:tcW w:w="886" w:type="dxa"/>
            <w:tcBorders>
              <w:left w:val="single" w:sz="6" w:space="0" w:color="000000"/>
            </w:tcBorders>
            <w:shd w:val="clear" w:color="auto" w:fill="auto"/>
            <w:vAlign w:val="bottom"/>
          </w:tcPr>
          <w:p w14:paraId="45B7F060" w14:textId="1B17E02F" w:rsidR="00E027B6" w:rsidRPr="00E027B6" w:rsidRDefault="00E027B6" w:rsidP="00C6243C">
            <w:pPr>
              <w:spacing w:before="120" w:line="180" w:lineRule="exact"/>
              <w:ind w:right="227"/>
              <w:jc w:val="right"/>
            </w:pPr>
            <w:r w:rsidRPr="00E027B6">
              <w:t>243,5</w:t>
            </w:r>
          </w:p>
        </w:tc>
        <w:tc>
          <w:tcPr>
            <w:tcW w:w="886" w:type="dxa"/>
            <w:tcBorders>
              <w:left w:val="single" w:sz="6" w:space="0" w:color="000000"/>
            </w:tcBorders>
            <w:shd w:val="clear" w:color="auto" w:fill="auto"/>
            <w:vAlign w:val="bottom"/>
          </w:tcPr>
          <w:p w14:paraId="3C8D678B" w14:textId="6A3B63DE" w:rsidR="00E027B6" w:rsidRPr="00E027B6" w:rsidRDefault="00E027B6" w:rsidP="00C6243C">
            <w:pPr>
              <w:spacing w:before="120" w:line="180" w:lineRule="exact"/>
              <w:ind w:right="227"/>
              <w:jc w:val="right"/>
              <w:rPr>
                <w:lang w:val="en-US"/>
              </w:rPr>
            </w:pPr>
            <w:r w:rsidRPr="00E027B6">
              <w:t>342,9</w:t>
            </w:r>
          </w:p>
        </w:tc>
        <w:tc>
          <w:tcPr>
            <w:tcW w:w="886" w:type="dxa"/>
            <w:tcBorders>
              <w:left w:val="single" w:sz="6" w:space="0" w:color="000000"/>
            </w:tcBorders>
            <w:shd w:val="clear" w:color="auto" w:fill="auto"/>
            <w:vAlign w:val="bottom"/>
          </w:tcPr>
          <w:p w14:paraId="17CA2314" w14:textId="767B6F7C" w:rsidR="00E027B6" w:rsidRPr="00E027B6" w:rsidRDefault="00E027B6" w:rsidP="00C6243C">
            <w:pPr>
              <w:spacing w:before="120" w:line="180" w:lineRule="exact"/>
              <w:ind w:right="227"/>
              <w:jc w:val="right"/>
              <w:rPr>
                <w:lang w:val="en-US"/>
              </w:rPr>
            </w:pPr>
            <w:r w:rsidRPr="00E027B6">
              <w:t>356,4</w:t>
            </w:r>
          </w:p>
        </w:tc>
        <w:tc>
          <w:tcPr>
            <w:tcW w:w="2125" w:type="dxa"/>
            <w:tcBorders>
              <w:left w:val="single" w:sz="6" w:space="0" w:color="000000"/>
            </w:tcBorders>
            <w:shd w:val="clear" w:color="auto" w:fill="auto"/>
            <w:vAlign w:val="bottom"/>
          </w:tcPr>
          <w:p w14:paraId="40B0791A" w14:textId="77777777" w:rsidR="00E027B6" w:rsidRPr="00BC6CC2" w:rsidRDefault="00E027B6" w:rsidP="00B543FF">
            <w:pPr>
              <w:spacing w:before="120" w:line="180" w:lineRule="exact"/>
              <w:ind w:left="170"/>
              <w:rPr>
                <w:color w:val="000000" w:themeColor="text1"/>
              </w:rPr>
            </w:pPr>
            <w:r w:rsidRPr="00BC6CC2">
              <w:rPr>
                <w:i/>
                <w:color w:val="000000" w:themeColor="text1"/>
              </w:rPr>
              <w:t>France</w:t>
            </w:r>
          </w:p>
        </w:tc>
      </w:tr>
      <w:tr w:rsidR="00E027B6" w:rsidRPr="00D21FE6" w14:paraId="584C557D" w14:textId="77777777">
        <w:trPr>
          <w:cantSplit/>
        </w:trPr>
        <w:tc>
          <w:tcPr>
            <w:tcW w:w="2480" w:type="dxa"/>
            <w:shd w:val="clear" w:color="auto" w:fill="auto"/>
            <w:vAlign w:val="bottom"/>
          </w:tcPr>
          <w:p w14:paraId="478DA4A4" w14:textId="77777777" w:rsidR="00E027B6" w:rsidRPr="00BC6CC2" w:rsidRDefault="00E027B6" w:rsidP="00B543FF">
            <w:pPr>
              <w:spacing w:before="120" w:line="180" w:lineRule="exact"/>
              <w:ind w:left="113"/>
              <w:rPr>
                <w:color w:val="000000" w:themeColor="text1"/>
              </w:rPr>
            </w:pPr>
            <w:r w:rsidRPr="00BC6CC2">
              <w:rPr>
                <w:color w:val="000000" w:themeColor="text1"/>
              </w:rPr>
              <w:t>Швеция</w:t>
            </w:r>
          </w:p>
        </w:tc>
        <w:tc>
          <w:tcPr>
            <w:tcW w:w="887" w:type="dxa"/>
            <w:tcBorders>
              <w:left w:val="single" w:sz="6" w:space="0" w:color="000000"/>
            </w:tcBorders>
            <w:shd w:val="clear" w:color="auto" w:fill="auto"/>
            <w:vAlign w:val="bottom"/>
          </w:tcPr>
          <w:p w14:paraId="1FF1F5E1" w14:textId="6B2737A0" w:rsidR="00E027B6" w:rsidRPr="009F4D2A" w:rsidRDefault="00E027B6" w:rsidP="00C6243C">
            <w:pPr>
              <w:spacing w:before="120" w:line="180" w:lineRule="exact"/>
              <w:ind w:right="227"/>
              <w:jc w:val="right"/>
            </w:pPr>
            <w:r w:rsidRPr="009F4D2A">
              <w:t>77,4</w:t>
            </w:r>
          </w:p>
        </w:tc>
        <w:tc>
          <w:tcPr>
            <w:tcW w:w="886" w:type="dxa"/>
            <w:tcBorders>
              <w:left w:val="single" w:sz="6" w:space="0" w:color="000000"/>
            </w:tcBorders>
            <w:shd w:val="clear" w:color="auto" w:fill="auto"/>
            <w:vAlign w:val="bottom"/>
          </w:tcPr>
          <w:p w14:paraId="20728B76" w14:textId="1E84F142" w:rsidR="00E027B6" w:rsidRPr="00E027B6" w:rsidRDefault="00E027B6" w:rsidP="00C6243C">
            <w:pPr>
              <w:spacing w:before="120" w:line="180" w:lineRule="exact"/>
              <w:ind w:right="227"/>
              <w:jc w:val="right"/>
              <w:rPr>
                <w:lang w:val="en-US"/>
              </w:rPr>
            </w:pPr>
            <w:r w:rsidRPr="00E027B6">
              <w:t>105,7</w:t>
            </w:r>
          </w:p>
        </w:tc>
        <w:tc>
          <w:tcPr>
            <w:tcW w:w="886" w:type="dxa"/>
            <w:tcBorders>
              <w:left w:val="single" w:sz="6" w:space="0" w:color="000000"/>
            </w:tcBorders>
            <w:shd w:val="clear" w:color="auto" w:fill="auto"/>
            <w:vAlign w:val="bottom"/>
          </w:tcPr>
          <w:p w14:paraId="655CF5B9" w14:textId="3A446E35" w:rsidR="00E027B6" w:rsidRPr="00E027B6" w:rsidRDefault="00E027B6" w:rsidP="00C6243C">
            <w:pPr>
              <w:spacing w:before="120" w:line="180" w:lineRule="exact"/>
              <w:ind w:right="227"/>
              <w:jc w:val="right"/>
              <w:rPr>
                <w:lang w:val="en-US"/>
              </w:rPr>
            </w:pPr>
            <w:r w:rsidRPr="00E027B6">
              <w:t>106,3</w:t>
            </w:r>
          </w:p>
        </w:tc>
        <w:tc>
          <w:tcPr>
            <w:tcW w:w="886" w:type="dxa"/>
            <w:tcBorders>
              <w:left w:val="single" w:sz="6" w:space="0" w:color="000000"/>
            </w:tcBorders>
            <w:shd w:val="clear" w:color="auto" w:fill="auto"/>
            <w:vAlign w:val="bottom"/>
          </w:tcPr>
          <w:p w14:paraId="3A4B9B77" w14:textId="5D129A03" w:rsidR="00E027B6" w:rsidRPr="00E027B6" w:rsidRDefault="00E027B6" w:rsidP="00C6243C">
            <w:pPr>
              <w:spacing w:before="120" w:line="180" w:lineRule="exact"/>
              <w:ind w:right="227"/>
              <w:jc w:val="right"/>
            </w:pPr>
            <w:r w:rsidRPr="00E027B6">
              <w:t>49,3</w:t>
            </w:r>
          </w:p>
        </w:tc>
        <w:tc>
          <w:tcPr>
            <w:tcW w:w="886" w:type="dxa"/>
            <w:tcBorders>
              <w:left w:val="single" w:sz="6" w:space="0" w:color="000000"/>
            </w:tcBorders>
            <w:shd w:val="clear" w:color="auto" w:fill="auto"/>
            <w:vAlign w:val="bottom"/>
          </w:tcPr>
          <w:p w14:paraId="0197F53B" w14:textId="203AA3DF" w:rsidR="00E027B6" w:rsidRPr="00E027B6" w:rsidRDefault="00E027B6" w:rsidP="00C6243C">
            <w:pPr>
              <w:spacing w:before="120" w:line="180" w:lineRule="exact"/>
              <w:ind w:right="227"/>
              <w:jc w:val="right"/>
              <w:rPr>
                <w:lang w:val="en-US"/>
              </w:rPr>
            </w:pPr>
            <w:r w:rsidRPr="00E027B6">
              <w:t>90,3</w:t>
            </w:r>
          </w:p>
        </w:tc>
        <w:tc>
          <w:tcPr>
            <w:tcW w:w="886" w:type="dxa"/>
            <w:tcBorders>
              <w:left w:val="single" w:sz="6" w:space="0" w:color="000000"/>
            </w:tcBorders>
            <w:shd w:val="clear" w:color="auto" w:fill="auto"/>
            <w:vAlign w:val="bottom"/>
          </w:tcPr>
          <w:p w14:paraId="3DA79979" w14:textId="0D9AB5B3" w:rsidR="00E027B6" w:rsidRPr="00E027B6" w:rsidRDefault="00E027B6" w:rsidP="00C6243C">
            <w:pPr>
              <w:spacing w:before="120" w:line="180" w:lineRule="exact"/>
              <w:ind w:right="227"/>
              <w:jc w:val="right"/>
              <w:rPr>
                <w:lang w:val="en-US"/>
              </w:rPr>
            </w:pPr>
            <w:r w:rsidRPr="00E027B6">
              <w:t>93,8</w:t>
            </w:r>
          </w:p>
        </w:tc>
        <w:tc>
          <w:tcPr>
            <w:tcW w:w="2125" w:type="dxa"/>
            <w:tcBorders>
              <w:left w:val="single" w:sz="6" w:space="0" w:color="000000"/>
            </w:tcBorders>
            <w:shd w:val="clear" w:color="auto" w:fill="auto"/>
            <w:vAlign w:val="bottom"/>
          </w:tcPr>
          <w:p w14:paraId="61B783E8" w14:textId="77777777" w:rsidR="00E027B6" w:rsidRPr="00BC6CC2" w:rsidRDefault="00E027B6" w:rsidP="00B543FF">
            <w:pPr>
              <w:spacing w:before="120" w:line="180" w:lineRule="exact"/>
              <w:ind w:left="170"/>
              <w:rPr>
                <w:color w:val="000000" w:themeColor="text1"/>
              </w:rPr>
            </w:pPr>
            <w:r w:rsidRPr="00BC6CC2">
              <w:rPr>
                <w:i/>
                <w:color w:val="000000" w:themeColor="text1"/>
              </w:rPr>
              <w:t>Sweden</w:t>
            </w:r>
          </w:p>
        </w:tc>
      </w:tr>
      <w:tr w:rsidR="00E027B6" w:rsidRPr="00D21FE6" w14:paraId="145CBA31" w14:textId="77777777">
        <w:trPr>
          <w:cantSplit/>
        </w:trPr>
        <w:tc>
          <w:tcPr>
            <w:tcW w:w="2480" w:type="dxa"/>
            <w:shd w:val="clear" w:color="auto" w:fill="auto"/>
            <w:vAlign w:val="bottom"/>
          </w:tcPr>
          <w:p w14:paraId="03788012" w14:textId="77777777" w:rsidR="00E027B6" w:rsidRPr="00BC6CC2" w:rsidRDefault="00E027B6" w:rsidP="00B543FF">
            <w:pPr>
              <w:pStyle w:val="01-golovka"/>
              <w:widowControl/>
              <w:spacing w:before="120" w:after="0" w:line="180" w:lineRule="exact"/>
              <w:jc w:val="left"/>
              <w:rPr>
                <w:rFonts w:ascii="Arial" w:hAnsi="Arial" w:cs="Arial"/>
                <w:color w:val="000000" w:themeColor="text1"/>
              </w:rPr>
            </w:pPr>
            <w:r w:rsidRPr="00BC6CC2">
              <w:rPr>
                <w:rFonts w:ascii="Arial" w:hAnsi="Arial" w:cs="Arial"/>
                <w:b/>
                <w:bCs/>
                <w:color w:val="000000" w:themeColor="text1"/>
              </w:rPr>
              <w:t>Другие страны</w:t>
            </w:r>
          </w:p>
        </w:tc>
        <w:tc>
          <w:tcPr>
            <w:tcW w:w="887" w:type="dxa"/>
            <w:tcBorders>
              <w:left w:val="single" w:sz="6" w:space="0" w:color="000000"/>
            </w:tcBorders>
            <w:shd w:val="clear" w:color="auto" w:fill="auto"/>
            <w:vAlign w:val="bottom"/>
          </w:tcPr>
          <w:p w14:paraId="40D5D5FB" w14:textId="77777777" w:rsidR="00E027B6" w:rsidRPr="009F4D2A" w:rsidRDefault="00E027B6" w:rsidP="00C6243C">
            <w:pPr>
              <w:snapToGrid w:val="0"/>
              <w:spacing w:before="120" w:line="180" w:lineRule="exact"/>
              <w:ind w:right="227"/>
              <w:jc w:val="right"/>
              <w:rPr>
                <w:b/>
                <w:bCs/>
                <w:lang w:val="en-US"/>
              </w:rPr>
            </w:pPr>
          </w:p>
        </w:tc>
        <w:tc>
          <w:tcPr>
            <w:tcW w:w="886" w:type="dxa"/>
            <w:tcBorders>
              <w:left w:val="single" w:sz="6" w:space="0" w:color="000000"/>
            </w:tcBorders>
            <w:shd w:val="clear" w:color="auto" w:fill="auto"/>
            <w:vAlign w:val="bottom"/>
          </w:tcPr>
          <w:p w14:paraId="667ED4CC" w14:textId="77777777" w:rsidR="00E027B6" w:rsidRPr="00E027B6" w:rsidRDefault="00E027B6" w:rsidP="00C6243C">
            <w:pPr>
              <w:snapToGrid w:val="0"/>
              <w:spacing w:before="120" w:line="180" w:lineRule="exact"/>
              <w:ind w:right="227"/>
              <w:jc w:val="right"/>
              <w:rPr>
                <w:lang w:val="en-US"/>
              </w:rPr>
            </w:pPr>
          </w:p>
        </w:tc>
        <w:tc>
          <w:tcPr>
            <w:tcW w:w="886" w:type="dxa"/>
            <w:tcBorders>
              <w:left w:val="single" w:sz="6" w:space="0" w:color="000000"/>
            </w:tcBorders>
            <w:shd w:val="clear" w:color="auto" w:fill="auto"/>
            <w:vAlign w:val="bottom"/>
          </w:tcPr>
          <w:p w14:paraId="2AB6956A" w14:textId="77777777" w:rsidR="00E027B6" w:rsidRPr="00E027B6" w:rsidRDefault="00E027B6" w:rsidP="00C6243C">
            <w:pPr>
              <w:snapToGrid w:val="0"/>
              <w:spacing w:before="120" w:line="180" w:lineRule="exact"/>
              <w:ind w:right="227"/>
              <w:jc w:val="right"/>
              <w:rPr>
                <w:lang w:val="en-US"/>
              </w:rPr>
            </w:pPr>
          </w:p>
        </w:tc>
        <w:tc>
          <w:tcPr>
            <w:tcW w:w="886" w:type="dxa"/>
            <w:tcBorders>
              <w:left w:val="single" w:sz="6" w:space="0" w:color="000000"/>
            </w:tcBorders>
            <w:shd w:val="clear" w:color="auto" w:fill="auto"/>
            <w:vAlign w:val="bottom"/>
          </w:tcPr>
          <w:p w14:paraId="398ECE49" w14:textId="77777777" w:rsidR="00E027B6" w:rsidRPr="00E027B6" w:rsidRDefault="00E027B6" w:rsidP="00C6243C">
            <w:pPr>
              <w:snapToGrid w:val="0"/>
              <w:spacing w:before="120" w:line="180" w:lineRule="exact"/>
              <w:ind w:right="227"/>
              <w:jc w:val="right"/>
              <w:rPr>
                <w:lang w:val="en-US"/>
              </w:rPr>
            </w:pPr>
          </w:p>
        </w:tc>
        <w:tc>
          <w:tcPr>
            <w:tcW w:w="886" w:type="dxa"/>
            <w:tcBorders>
              <w:left w:val="single" w:sz="6" w:space="0" w:color="000000"/>
            </w:tcBorders>
            <w:shd w:val="clear" w:color="auto" w:fill="auto"/>
            <w:vAlign w:val="bottom"/>
          </w:tcPr>
          <w:p w14:paraId="368CAB00" w14:textId="77777777" w:rsidR="00E027B6" w:rsidRPr="00E027B6" w:rsidRDefault="00E027B6" w:rsidP="00C6243C">
            <w:pPr>
              <w:snapToGrid w:val="0"/>
              <w:spacing w:before="120" w:line="180" w:lineRule="exact"/>
              <w:ind w:right="227"/>
              <w:jc w:val="right"/>
              <w:rPr>
                <w:lang w:val="en-US"/>
              </w:rPr>
            </w:pPr>
          </w:p>
        </w:tc>
        <w:tc>
          <w:tcPr>
            <w:tcW w:w="886" w:type="dxa"/>
            <w:tcBorders>
              <w:left w:val="single" w:sz="6" w:space="0" w:color="000000"/>
            </w:tcBorders>
            <w:shd w:val="clear" w:color="auto" w:fill="auto"/>
            <w:vAlign w:val="bottom"/>
          </w:tcPr>
          <w:p w14:paraId="4D88E8BB" w14:textId="77777777" w:rsidR="00E027B6" w:rsidRPr="00E027B6" w:rsidRDefault="00E027B6" w:rsidP="00C6243C">
            <w:pPr>
              <w:snapToGrid w:val="0"/>
              <w:spacing w:before="120" w:line="180" w:lineRule="exact"/>
              <w:ind w:right="227"/>
              <w:jc w:val="right"/>
              <w:rPr>
                <w:lang w:val="en-US"/>
              </w:rPr>
            </w:pPr>
          </w:p>
        </w:tc>
        <w:tc>
          <w:tcPr>
            <w:tcW w:w="2125" w:type="dxa"/>
            <w:tcBorders>
              <w:left w:val="single" w:sz="6" w:space="0" w:color="000000"/>
            </w:tcBorders>
            <w:shd w:val="clear" w:color="auto" w:fill="auto"/>
            <w:vAlign w:val="bottom"/>
          </w:tcPr>
          <w:p w14:paraId="18551D96" w14:textId="77777777" w:rsidR="00E027B6" w:rsidRPr="00BC6CC2" w:rsidRDefault="00E027B6" w:rsidP="00B543FF">
            <w:pPr>
              <w:pStyle w:val="01-golovka"/>
              <w:widowControl/>
              <w:spacing w:before="120" w:after="0" w:line="180" w:lineRule="exact"/>
              <w:ind w:left="57"/>
              <w:jc w:val="left"/>
              <w:rPr>
                <w:rFonts w:ascii="Arial" w:hAnsi="Arial" w:cs="Arial"/>
                <w:color w:val="000000" w:themeColor="text1"/>
              </w:rPr>
            </w:pPr>
            <w:r w:rsidRPr="00BC6CC2">
              <w:rPr>
                <w:rFonts w:ascii="Arial" w:hAnsi="Arial" w:cs="Arial"/>
                <w:b/>
                <w:i/>
                <w:color w:val="000000" w:themeColor="text1"/>
              </w:rPr>
              <w:t>Other countries</w:t>
            </w:r>
          </w:p>
        </w:tc>
      </w:tr>
      <w:tr w:rsidR="00E027B6" w:rsidRPr="00D21FE6" w14:paraId="009A445E" w14:textId="77777777">
        <w:trPr>
          <w:cantSplit/>
        </w:trPr>
        <w:tc>
          <w:tcPr>
            <w:tcW w:w="2480" w:type="dxa"/>
            <w:shd w:val="clear" w:color="auto" w:fill="auto"/>
            <w:vAlign w:val="bottom"/>
          </w:tcPr>
          <w:p w14:paraId="445FB434" w14:textId="77777777" w:rsidR="00E027B6" w:rsidRPr="00BC6CC2" w:rsidRDefault="00E027B6" w:rsidP="00B543FF">
            <w:pPr>
              <w:pStyle w:val="13"/>
              <w:spacing w:before="120" w:line="180" w:lineRule="exact"/>
              <w:ind w:left="284"/>
              <w:rPr>
                <w:color w:val="000000" w:themeColor="text1"/>
                <w:sz w:val="14"/>
                <w:szCs w:val="14"/>
              </w:rPr>
            </w:pPr>
            <w:r w:rsidRPr="00BC6CC2">
              <w:rPr>
                <w:b w:val="0"/>
                <w:bCs w:val="0"/>
                <w:color w:val="000000" w:themeColor="text1"/>
                <w:sz w:val="14"/>
                <w:szCs w:val="14"/>
                <w:u w:val="none"/>
              </w:rPr>
              <w:t>из них:</w:t>
            </w:r>
          </w:p>
        </w:tc>
        <w:tc>
          <w:tcPr>
            <w:tcW w:w="887" w:type="dxa"/>
            <w:tcBorders>
              <w:left w:val="single" w:sz="6" w:space="0" w:color="000000"/>
            </w:tcBorders>
            <w:shd w:val="clear" w:color="auto" w:fill="auto"/>
            <w:vAlign w:val="bottom"/>
          </w:tcPr>
          <w:p w14:paraId="269116E5" w14:textId="77777777" w:rsidR="00E027B6" w:rsidRPr="009F4D2A" w:rsidRDefault="00E027B6" w:rsidP="00C6243C">
            <w:pPr>
              <w:snapToGrid w:val="0"/>
              <w:spacing w:before="120" w:line="180" w:lineRule="exact"/>
              <w:ind w:right="227"/>
              <w:jc w:val="right"/>
              <w:rPr>
                <w:lang w:val="en-US"/>
              </w:rPr>
            </w:pPr>
          </w:p>
        </w:tc>
        <w:tc>
          <w:tcPr>
            <w:tcW w:w="886" w:type="dxa"/>
            <w:tcBorders>
              <w:left w:val="single" w:sz="6" w:space="0" w:color="000000"/>
            </w:tcBorders>
            <w:shd w:val="clear" w:color="auto" w:fill="auto"/>
            <w:vAlign w:val="bottom"/>
          </w:tcPr>
          <w:p w14:paraId="2728072A" w14:textId="77777777" w:rsidR="00E027B6" w:rsidRPr="00E027B6" w:rsidRDefault="00E027B6" w:rsidP="00C6243C">
            <w:pPr>
              <w:snapToGrid w:val="0"/>
              <w:spacing w:before="120" w:line="180" w:lineRule="exact"/>
              <w:ind w:right="227"/>
              <w:jc w:val="right"/>
              <w:rPr>
                <w:lang w:val="en-US"/>
              </w:rPr>
            </w:pPr>
          </w:p>
        </w:tc>
        <w:tc>
          <w:tcPr>
            <w:tcW w:w="886" w:type="dxa"/>
            <w:tcBorders>
              <w:left w:val="single" w:sz="6" w:space="0" w:color="000000"/>
            </w:tcBorders>
            <w:shd w:val="clear" w:color="auto" w:fill="auto"/>
            <w:vAlign w:val="bottom"/>
          </w:tcPr>
          <w:p w14:paraId="45A7A409" w14:textId="77777777" w:rsidR="00E027B6" w:rsidRPr="00E027B6" w:rsidRDefault="00E027B6" w:rsidP="00C6243C">
            <w:pPr>
              <w:snapToGrid w:val="0"/>
              <w:spacing w:before="120" w:line="180" w:lineRule="exact"/>
              <w:ind w:right="227"/>
              <w:jc w:val="right"/>
              <w:rPr>
                <w:lang w:val="en-US"/>
              </w:rPr>
            </w:pPr>
          </w:p>
        </w:tc>
        <w:tc>
          <w:tcPr>
            <w:tcW w:w="886" w:type="dxa"/>
            <w:tcBorders>
              <w:left w:val="single" w:sz="6" w:space="0" w:color="000000"/>
            </w:tcBorders>
            <w:shd w:val="clear" w:color="auto" w:fill="auto"/>
            <w:vAlign w:val="bottom"/>
          </w:tcPr>
          <w:p w14:paraId="4B4CB593" w14:textId="77777777" w:rsidR="00E027B6" w:rsidRPr="00E027B6" w:rsidRDefault="00E027B6" w:rsidP="00C6243C">
            <w:pPr>
              <w:snapToGrid w:val="0"/>
              <w:spacing w:before="120" w:line="180" w:lineRule="exact"/>
              <w:ind w:right="227"/>
              <w:jc w:val="right"/>
              <w:rPr>
                <w:lang w:val="en-US"/>
              </w:rPr>
            </w:pPr>
          </w:p>
        </w:tc>
        <w:tc>
          <w:tcPr>
            <w:tcW w:w="886" w:type="dxa"/>
            <w:tcBorders>
              <w:left w:val="single" w:sz="6" w:space="0" w:color="000000"/>
            </w:tcBorders>
            <w:shd w:val="clear" w:color="auto" w:fill="auto"/>
            <w:vAlign w:val="bottom"/>
          </w:tcPr>
          <w:p w14:paraId="58DEAD1B" w14:textId="77777777" w:rsidR="00E027B6" w:rsidRPr="00E027B6" w:rsidRDefault="00E027B6" w:rsidP="00C6243C">
            <w:pPr>
              <w:snapToGrid w:val="0"/>
              <w:spacing w:before="120" w:line="180" w:lineRule="exact"/>
              <w:ind w:right="227"/>
              <w:jc w:val="right"/>
              <w:rPr>
                <w:lang w:val="en-US"/>
              </w:rPr>
            </w:pPr>
          </w:p>
        </w:tc>
        <w:tc>
          <w:tcPr>
            <w:tcW w:w="886" w:type="dxa"/>
            <w:tcBorders>
              <w:left w:val="single" w:sz="6" w:space="0" w:color="000000"/>
            </w:tcBorders>
            <w:shd w:val="clear" w:color="auto" w:fill="auto"/>
            <w:vAlign w:val="bottom"/>
          </w:tcPr>
          <w:p w14:paraId="71A3C371" w14:textId="77777777" w:rsidR="00E027B6" w:rsidRPr="00E027B6" w:rsidRDefault="00E027B6" w:rsidP="00C6243C">
            <w:pPr>
              <w:snapToGrid w:val="0"/>
              <w:spacing w:before="120" w:line="180" w:lineRule="exact"/>
              <w:ind w:right="227"/>
              <w:jc w:val="right"/>
              <w:rPr>
                <w:lang w:val="en-US"/>
              </w:rPr>
            </w:pPr>
          </w:p>
        </w:tc>
        <w:tc>
          <w:tcPr>
            <w:tcW w:w="2125" w:type="dxa"/>
            <w:tcBorders>
              <w:left w:val="single" w:sz="6" w:space="0" w:color="000000"/>
            </w:tcBorders>
            <w:shd w:val="clear" w:color="auto" w:fill="auto"/>
            <w:vAlign w:val="bottom"/>
          </w:tcPr>
          <w:p w14:paraId="328DAFB3" w14:textId="745169F7" w:rsidR="00E027B6" w:rsidRPr="00AA25C6" w:rsidRDefault="00E027B6" w:rsidP="00AA25C6">
            <w:pPr>
              <w:pStyle w:val="13"/>
              <w:spacing w:before="120" w:line="180" w:lineRule="exact"/>
              <w:ind w:left="284"/>
              <w:rPr>
                <w:b w:val="0"/>
                <w:bCs w:val="0"/>
                <w:i/>
                <w:sz w:val="14"/>
                <w:szCs w:val="14"/>
                <w:u w:val="none"/>
                <w:lang w:val="en-US"/>
              </w:rPr>
            </w:pPr>
            <w:r w:rsidRPr="00AA25C6">
              <w:rPr>
                <w:b w:val="0"/>
                <w:bCs w:val="0"/>
                <w:i/>
                <w:sz w:val="14"/>
                <w:szCs w:val="14"/>
                <w:u w:val="none"/>
                <w:lang w:val="en-US"/>
              </w:rPr>
              <w:t>of which:</w:t>
            </w:r>
          </w:p>
        </w:tc>
      </w:tr>
      <w:tr w:rsidR="00E027B6" w:rsidRPr="00D21FE6" w14:paraId="1CA2282D" w14:textId="77777777">
        <w:trPr>
          <w:cantSplit/>
        </w:trPr>
        <w:tc>
          <w:tcPr>
            <w:tcW w:w="2480" w:type="dxa"/>
            <w:shd w:val="clear" w:color="auto" w:fill="auto"/>
            <w:vAlign w:val="bottom"/>
          </w:tcPr>
          <w:p w14:paraId="393D7190" w14:textId="77777777" w:rsidR="00E027B6" w:rsidRPr="00BC6CC2" w:rsidRDefault="00E027B6" w:rsidP="00B543FF">
            <w:pPr>
              <w:spacing w:before="120" w:line="180" w:lineRule="exact"/>
              <w:ind w:left="113"/>
              <w:rPr>
                <w:color w:val="000000" w:themeColor="text1"/>
              </w:rPr>
            </w:pPr>
            <w:r w:rsidRPr="00BC6CC2">
              <w:rPr>
                <w:color w:val="000000" w:themeColor="text1"/>
              </w:rPr>
              <w:t>Австралия</w:t>
            </w:r>
          </w:p>
        </w:tc>
        <w:tc>
          <w:tcPr>
            <w:tcW w:w="887" w:type="dxa"/>
            <w:tcBorders>
              <w:left w:val="single" w:sz="6" w:space="0" w:color="000000"/>
            </w:tcBorders>
            <w:shd w:val="clear" w:color="auto" w:fill="auto"/>
            <w:vAlign w:val="bottom"/>
          </w:tcPr>
          <w:p w14:paraId="053A69A0" w14:textId="2AC4B74E" w:rsidR="00E027B6" w:rsidRPr="009F4D2A" w:rsidRDefault="00E027B6" w:rsidP="00C6243C">
            <w:pPr>
              <w:spacing w:before="120" w:line="180" w:lineRule="exact"/>
              <w:ind w:right="227"/>
              <w:jc w:val="right"/>
            </w:pPr>
            <w:r w:rsidRPr="009F4D2A">
              <w:rPr>
                <w:lang w:val="en-US"/>
              </w:rPr>
              <w:t>147</w:t>
            </w:r>
            <w:r w:rsidRPr="009F4D2A">
              <w:t>,8</w:t>
            </w:r>
          </w:p>
        </w:tc>
        <w:tc>
          <w:tcPr>
            <w:tcW w:w="886" w:type="dxa"/>
            <w:tcBorders>
              <w:left w:val="single" w:sz="6" w:space="0" w:color="000000"/>
            </w:tcBorders>
            <w:shd w:val="clear" w:color="auto" w:fill="auto"/>
            <w:vAlign w:val="bottom"/>
          </w:tcPr>
          <w:p w14:paraId="2CF2C291" w14:textId="48592773" w:rsidR="00E027B6" w:rsidRPr="00E027B6" w:rsidRDefault="00E027B6" w:rsidP="00C6243C">
            <w:pPr>
              <w:spacing w:before="120" w:line="180" w:lineRule="exact"/>
              <w:ind w:right="227"/>
              <w:jc w:val="right"/>
              <w:rPr>
                <w:lang w:val="en-US"/>
              </w:rPr>
            </w:pPr>
            <w:r w:rsidRPr="00E027B6">
              <w:t>…</w:t>
            </w:r>
          </w:p>
        </w:tc>
        <w:tc>
          <w:tcPr>
            <w:tcW w:w="886" w:type="dxa"/>
            <w:tcBorders>
              <w:left w:val="single" w:sz="6" w:space="0" w:color="000000"/>
            </w:tcBorders>
            <w:shd w:val="clear" w:color="auto" w:fill="auto"/>
            <w:vAlign w:val="bottom"/>
          </w:tcPr>
          <w:p w14:paraId="781F0B4A" w14:textId="22BBEFF1" w:rsidR="00E027B6" w:rsidRPr="00E027B6" w:rsidRDefault="00E027B6" w:rsidP="00C6243C">
            <w:pPr>
              <w:spacing w:before="120" w:line="180" w:lineRule="exact"/>
              <w:ind w:right="227"/>
              <w:jc w:val="right"/>
              <w:rPr>
                <w:lang w:val="en-US"/>
              </w:rPr>
            </w:pPr>
            <w:r w:rsidRPr="00E027B6">
              <w:t>…</w:t>
            </w:r>
          </w:p>
        </w:tc>
        <w:tc>
          <w:tcPr>
            <w:tcW w:w="886" w:type="dxa"/>
            <w:tcBorders>
              <w:left w:val="single" w:sz="6" w:space="0" w:color="000000"/>
            </w:tcBorders>
            <w:shd w:val="clear" w:color="auto" w:fill="auto"/>
            <w:vAlign w:val="bottom"/>
          </w:tcPr>
          <w:p w14:paraId="5A01152F" w14:textId="122D4292" w:rsidR="00E027B6" w:rsidRPr="00E027B6" w:rsidRDefault="00E027B6" w:rsidP="00C6243C">
            <w:pPr>
              <w:spacing w:before="120" w:line="180" w:lineRule="exact"/>
              <w:ind w:right="227"/>
              <w:jc w:val="right"/>
            </w:pPr>
            <w:r w:rsidRPr="00E027B6">
              <w:rPr>
                <w:lang w:val="en-US"/>
              </w:rPr>
              <w:t>100</w:t>
            </w:r>
            <w:r w:rsidRPr="00E027B6">
              <w:t>,4</w:t>
            </w:r>
          </w:p>
        </w:tc>
        <w:tc>
          <w:tcPr>
            <w:tcW w:w="886" w:type="dxa"/>
            <w:tcBorders>
              <w:left w:val="single" w:sz="6" w:space="0" w:color="000000"/>
            </w:tcBorders>
            <w:shd w:val="clear" w:color="auto" w:fill="auto"/>
            <w:vAlign w:val="bottom"/>
          </w:tcPr>
          <w:p w14:paraId="76969D4A" w14:textId="05DCD047" w:rsidR="00E027B6" w:rsidRPr="00E027B6" w:rsidRDefault="00E027B6" w:rsidP="00C6243C">
            <w:pPr>
              <w:spacing w:before="120" w:line="180" w:lineRule="exact"/>
              <w:ind w:right="227"/>
              <w:jc w:val="right"/>
            </w:pPr>
            <w:r w:rsidRPr="00E027B6">
              <w:t>…</w:t>
            </w:r>
          </w:p>
        </w:tc>
        <w:tc>
          <w:tcPr>
            <w:tcW w:w="886" w:type="dxa"/>
            <w:tcBorders>
              <w:left w:val="single" w:sz="6" w:space="0" w:color="000000"/>
            </w:tcBorders>
            <w:shd w:val="clear" w:color="auto" w:fill="auto"/>
            <w:vAlign w:val="bottom"/>
          </w:tcPr>
          <w:p w14:paraId="0B1D0B55" w14:textId="36B37309" w:rsidR="00E027B6" w:rsidRPr="00E027B6" w:rsidRDefault="00E027B6" w:rsidP="00C6243C">
            <w:pPr>
              <w:spacing w:before="120" w:line="180" w:lineRule="exact"/>
              <w:ind w:right="227"/>
              <w:jc w:val="right"/>
            </w:pPr>
            <w:r w:rsidRPr="00E027B6">
              <w:t>…</w:t>
            </w:r>
          </w:p>
        </w:tc>
        <w:tc>
          <w:tcPr>
            <w:tcW w:w="2125" w:type="dxa"/>
            <w:tcBorders>
              <w:left w:val="single" w:sz="6" w:space="0" w:color="000000"/>
            </w:tcBorders>
            <w:shd w:val="clear" w:color="auto" w:fill="auto"/>
            <w:vAlign w:val="bottom"/>
          </w:tcPr>
          <w:p w14:paraId="744881A2" w14:textId="77777777" w:rsidR="00E027B6" w:rsidRPr="00BC6CC2" w:rsidRDefault="00E027B6" w:rsidP="00B543FF">
            <w:pPr>
              <w:spacing w:before="120" w:line="180" w:lineRule="exact"/>
              <w:ind w:left="170"/>
              <w:rPr>
                <w:color w:val="000000" w:themeColor="text1"/>
              </w:rPr>
            </w:pPr>
            <w:r w:rsidRPr="00BC6CC2">
              <w:rPr>
                <w:i/>
                <w:color w:val="000000" w:themeColor="text1"/>
              </w:rPr>
              <w:t>Australia</w:t>
            </w:r>
          </w:p>
        </w:tc>
      </w:tr>
      <w:tr w:rsidR="00E027B6" w:rsidRPr="00D21FE6" w14:paraId="3AA26AB7" w14:textId="77777777">
        <w:trPr>
          <w:cantSplit/>
        </w:trPr>
        <w:tc>
          <w:tcPr>
            <w:tcW w:w="2480" w:type="dxa"/>
            <w:shd w:val="clear" w:color="auto" w:fill="auto"/>
            <w:vAlign w:val="bottom"/>
          </w:tcPr>
          <w:p w14:paraId="13EC17CC" w14:textId="77777777" w:rsidR="00E027B6" w:rsidRPr="00BC6CC2" w:rsidRDefault="00E027B6" w:rsidP="00B543FF">
            <w:pPr>
              <w:spacing w:before="120" w:line="180" w:lineRule="exact"/>
              <w:ind w:left="113"/>
              <w:rPr>
                <w:color w:val="000000" w:themeColor="text1"/>
              </w:rPr>
            </w:pPr>
            <w:r w:rsidRPr="00BC6CC2">
              <w:rPr>
                <w:color w:val="000000" w:themeColor="text1"/>
              </w:rPr>
              <w:t>Аргентина</w:t>
            </w:r>
          </w:p>
        </w:tc>
        <w:tc>
          <w:tcPr>
            <w:tcW w:w="887" w:type="dxa"/>
            <w:tcBorders>
              <w:left w:val="single" w:sz="6" w:space="0" w:color="000000"/>
            </w:tcBorders>
            <w:shd w:val="clear" w:color="auto" w:fill="auto"/>
            <w:vAlign w:val="bottom"/>
          </w:tcPr>
          <w:p w14:paraId="6359B198" w14:textId="7F23F72F" w:rsidR="00E027B6" w:rsidRPr="009F4D2A" w:rsidRDefault="00E027B6" w:rsidP="00C6243C">
            <w:pPr>
              <w:spacing w:before="120" w:line="180" w:lineRule="exact"/>
              <w:ind w:right="227"/>
              <w:jc w:val="right"/>
            </w:pPr>
            <w:r w:rsidRPr="009F4D2A">
              <w:t>65,3</w:t>
            </w:r>
          </w:p>
        </w:tc>
        <w:tc>
          <w:tcPr>
            <w:tcW w:w="886" w:type="dxa"/>
            <w:tcBorders>
              <w:left w:val="single" w:sz="6" w:space="0" w:color="000000"/>
            </w:tcBorders>
            <w:shd w:val="clear" w:color="auto" w:fill="auto"/>
            <w:vAlign w:val="bottom"/>
          </w:tcPr>
          <w:p w14:paraId="02FEEED0" w14:textId="4680EDE2" w:rsidR="00E027B6" w:rsidRPr="00E027B6" w:rsidRDefault="00E027B6" w:rsidP="00C6243C">
            <w:pPr>
              <w:spacing w:before="120" w:line="180" w:lineRule="exact"/>
              <w:ind w:right="227"/>
              <w:jc w:val="right"/>
              <w:rPr>
                <w:lang w:val="en-US"/>
              </w:rPr>
            </w:pPr>
            <w:r w:rsidRPr="00E027B6">
              <w:t>90,4</w:t>
            </w:r>
          </w:p>
        </w:tc>
        <w:tc>
          <w:tcPr>
            <w:tcW w:w="886" w:type="dxa"/>
            <w:tcBorders>
              <w:left w:val="single" w:sz="6" w:space="0" w:color="000000"/>
            </w:tcBorders>
            <w:shd w:val="clear" w:color="auto" w:fill="auto"/>
            <w:vAlign w:val="bottom"/>
          </w:tcPr>
          <w:p w14:paraId="091C45D5" w14:textId="454A78F5" w:rsidR="00E027B6" w:rsidRPr="00E027B6" w:rsidRDefault="00E027B6" w:rsidP="00C6243C">
            <w:pPr>
              <w:spacing w:before="120" w:line="180" w:lineRule="exact"/>
              <w:ind w:right="227"/>
              <w:jc w:val="right"/>
              <w:rPr>
                <w:lang w:val="en-US"/>
              </w:rPr>
            </w:pPr>
            <w:r w:rsidRPr="00E027B6">
              <w:t>92,7</w:t>
            </w:r>
          </w:p>
        </w:tc>
        <w:tc>
          <w:tcPr>
            <w:tcW w:w="886" w:type="dxa"/>
            <w:tcBorders>
              <w:left w:val="single" w:sz="6" w:space="0" w:color="000000"/>
            </w:tcBorders>
            <w:shd w:val="clear" w:color="auto" w:fill="auto"/>
            <w:vAlign w:val="bottom"/>
          </w:tcPr>
          <w:p w14:paraId="1CAFAC90" w14:textId="43B83FF5" w:rsidR="00E027B6" w:rsidRPr="00E027B6" w:rsidRDefault="00E027B6" w:rsidP="00C6243C">
            <w:pPr>
              <w:spacing w:before="120" w:line="180" w:lineRule="exact"/>
              <w:ind w:right="227"/>
              <w:jc w:val="right"/>
            </w:pPr>
            <w:r w:rsidRPr="00E027B6">
              <w:t>46,2</w:t>
            </w:r>
          </w:p>
        </w:tc>
        <w:tc>
          <w:tcPr>
            <w:tcW w:w="886" w:type="dxa"/>
            <w:tcBorders>
              <w:left w:val="single" w:sz="6" w:space="0" w:color="000000"/>
            </w:tcBorders>
            <w:shd w:val="clear" w:color="auto" w:fill="auto"/>
            <w:vAlign w:val="bottom"/>
          </w:tcPr>
          <w:p w14:paraId="1A7BD2EB" w14:textId="0A285DBD" w:rsidR="00E027B6" w:rsidRPr="00E027B6" w:rsidRDefault="00E027B6" w:rsidP="00C6243C">
            <w:pPr>
              <w:spacing w:before="120" w:line="180" w:lineRule="exact"/>
              <w:ind w:right="227"/>
              <w:jc w:val="right"/>
            </w:pPr>
            <w:r w:rsidRPr="00E027B6">
              <w:t>59,0</w:t>
            </w:r>
          </w:p>
        </w:tc>
        <w:tc>
          <w:tcPr>
            <w:tcW w:w="886" w:type="dxa"/>
            <w:tcBorders>
              <w:left w:val="single" w:sz="6" w:space="0" w:color="000000"/>
            </w:tcBorders>
            <w:shd w:val="clear" w:color="auto" w:fill="auto"/>
            <w:vAlign w:val="bottom"/>
          </w:tcPr>
          <w:p w14:paraId="1B5737F5" w14:textId="3BE6447A" w:rsidR="00E027B6" w:rsidRPr="00E027B6" w:rsidRDefault="00E027B6" w:rsidP="00C6243C">
            <w:pPr>
              <w:spacing w:before="120" w:line="180" w:lineRule="exact"/>
              <w:ind w:right="227"/>
              <w:jc w:val="right"/>
            </w:pPr>
            <w:r w:rsidRPr="00E027B6">
              <w:t>59,7</w:t>
            </w:r>
          </w:p>
        </w:tc>
        <w:tc>
          <w:tcPr>
            <w:tcW w:w="2125" w:type="dxa"/>
            <w:tcBorders>
              <w:left w:val="single" w:sz="6" w:space="0" w:color="000000"/>
            </w:tcBorders>
            <w:shd w:val="clear" w:color="auto" w:fill="auto"/>
            <w:vAlign w:val="bottom"/>
          </w:tcPr>
          <w:p w14:paraId="7C0A8522" w14:textId="77777777" w:rsidR="00E027B6" w:rsidRPr="00BC6CC2" w:rsidRDefault="00E027B6" w:rsidP="00B543FF">
            <w:pPr>
              <w:spacing w:before="120" w:line="180" w:lineRule="exact"/>
              <w:ind w:left="170"/>
              <w:rPr>
                <w:color w:val="000000" w:themeColor="text1"/>
              </w:rPr>
            </w:pPr>
            <w:r w:rsidRPr="00BC6CC2">
              <w:rPr>
                <w:i/>
                <w:color w:val="000000" w:themeColor="text1"/>
              </w:rPr>
              <w:t>Argentina</w:t>
            </w:r>
          </w:p>
        </w:tc>
      </w:tr>
      <w:tr w:rsidR="00E027B6" w:rsidRPr="00D21FE6" w14:paraId="6872ABFB" w14:textId="77777777">
        <w:trPr>
          <w:cantSplit/>
        </w:trPr>
        <w:tc>
          <w:tcPr>
            <w:tcW w:w="2480" w:type="dxa"/>
            <w:shd w:val="clear" w:color="auto" w:fill="auto"/>
            <w:vAlign w:val="bottom"/>
          </w:tcPr>
          <w:p w14:paraId="03E4CC5F" w14:textId="77777777" w:rsidR="00E027B6" w:rsidRPr="00BC6CC2" w:rsidRDefault="00E027B6" w:rsidP="00B543FF">
            <w:pPr>
              <w:spacing w:before="120" w:line="180" w:lineRule="exact"/>
              <w:ind w:left="113"/>
              <w:rPr>
                <w:color w:val="000000" w:themeColor="text1"/>
              </w:rPr>
            </w:pPr>
            <w:r w:rsidRPr="00BC6CC2">
              <w:rPr>
                <w:color w:val="000000" w:themeColor="text1"/>
              </w:rPr>
              <w:t>Канада</w:t>
            </w:r>
          </w:p>
        </w:tc>
        <w:tc>
          <w:tcPr>
            <w:tcW w:w="887" w:type="dxa"/>
            <w:tcBorders>
              <w:left w:val="single" w:sz="6" w:space="0" w:color="000000"/>
            </w:tcBorders>
            <w:shd w:val="clear" w:color="auto" w:fill="auto"/>
            <w:vAlign w:val="bottom"/>
          </w:tcPr>
          <w:p w14:paraId="7B80FC79" w14:textId="5FFF7DCC" w:rsidR="00E027B6" w:rsidRPr="009F4D2A" w:rsidRDefault="00E027B6" w:rsidP="00C6243C">
            <w:pPr>
              <w:spacing w:before="120" w:line="180" w:lineRule="exact"/>
              <w:ind w:right="227"/>
              <w:jc w:val="right"/>
            </w:pPr>
            <w:r w:rsidRPr="009F4D2A">
              <w:t>233,1</w:t>
            </w:r>
          </w:p>
        </w:tc>
        <w:tc>
          <w:tcPr>
            <w:tcW w:w="886" w:type="dxa"/>
            <w:tcBorders>
              <w:left w:val="single" w:sz="6" w:space="0" w:color="000000"/>
            </w:tcBorders>
            <w:shd w:val="clear" w:color="auto" w:fill="auto"/>
            <w:vAlign w:val="bottom"/>
          </w:tcPr>
          <w:p w14:paraId="1E62B55B" w14:textId="5A3C7FBE" w:rsidR="00E027B6" w:rsidRPr="00E027B6" w:rsidRDefault="00E027B6" w:rsidP="00C6243C">
            <w:pPr>
              <w:spacing w:before="120" w:line="180" w:lineRule="exact"/>
              <w:ind w:right="227"/>
              <w:jc w:val="right"/>
              <w:rPr>
                <w:lang w:val="en-US"/>
              </w:rPr>
            </w:pPr>
            <w:r w:rsidRPr="00E027B6">
              <w:t>303,6</w:t>
            </w:r>
          </w:p>
        </w:tc>
        <w:tc>
          <w:tcPr>
            <w:tcW w:w="886" w:type="dxa"/>
            <w:tcBorders>
              <w:left w:val="single" w:sz="6" w:space="0" w:color="000000"/>
            </w:tcBorders>
            <w:shd w:val="clear" w:color="auto" w:fill="auto"/>
            <w:vAlign w:val="bottom"/>
          </w:tcPr>
          <w:p w14:paraId="4BD4203A" w14:textId="639BE30B" w:rsidR="00E027B6" w:rsidRPr="00E027B6" w:rsidRDefault="00E027B6" w:rsidP="00C6243C">
            <w:pPr>
              <w:spacing w:before="120" w:line="180" w:lineRule="exact"/>
              <w:ind w:right="227"/>
              <w:jc w:val="right"/>
              <w:rPr>
                <w:lang w:val="en-US"/>
              </w:rPr>
            </w:pPr>
            <w:r w:rsidRPr="00E027B6">
              <w:t>…</w:t>
            </w:r>
          </w:p>
        </w:tc>
        <w:tc>
          <w:tcPr>
            <w:tcW w:w="886" w:type="dxa"/>
            <w:tcBorders>
              <w:left w:val="single" w:sz="6" w:space="0" w:color="000000"/>
            </w:tcBorders>
            <w:shd w:val="clear" w:color="auto" w:fill="auto"/>
            <w:vAlign w:val="bottom"/>
          </w:tcPr>
          <w:p w14:paraId="23E52571" w14:textId="442F68E6" w:rsidR="00E027B6" w:rsidRPr="00E027B6" w:rsidRDefault="00E027B6" w:rsidP="00C6243C">
            <w:pPr>
              <w:spacing w:before="120" w:line="180" w:lineRule="exact"/>
              <w:ind w:right="227"/>
              <w:jc w:val="right"/>
            </w:pPr>
            <w:r w:rsidRPr="00E027B6">
              <w:t>158,7</w:t>
            </w:r>
          </w:p>
        </w:tc>
        <w:tc>
          <w:tcPr>
            <w:tcW w:w="886" w:type="dxa"/>
            <w:tcBorders>
              <w:left w:val="single" w:sz="6" w:space="0" w:color="000000"/>
            </w:tcBorders>
            <w:shd w:val="clear" w:color="auto" w:fill="auto"/>
            <w:vAlign w:val="bottom"/>
          </w:tcPr>
          <w:p w14:paraId="28DA27C2" w14:textId="22980643" w:rsidR="00E027B6" w:rsidRPr="00E027B6" w:rsidRDefault="00E027B6" w:rsidP="00C6243C">
            <w:pPr>
              <w:spacing w:before="120" w:line="180" w:lineRule="exact"/>
              <w:ind w:right="227"/>
              <w:jc w:val="right"/>
            </w:pPr>
            <w:r w:rsidRPr="00E027B6">
              <w:t>217,0</w:t>
            </w:r>
          </w:p>
        </w:tc>
        <w:tc>
          <w:tcPr>
            <w:tcW w:w="886" w:type="dxa"/>
            <w:tcBorders>
              <w:left w:val="single" w:sz="6" w:space="0" w:color="000000"/>
            </w:tcBorders>
            <w:shd w:val="clear" w:color="auto" w:fill="auto"/>
            <w:vAlign w:val="bottom"/>
          </w:tcPr>
          <w:p w14:paraId="543410CC" w14:textId="34A32771" w:rsidR="00E027B6" w:rsidRPr="00E027B6" w:rsidRDefault="00E027B6" w:rsidP="00C6243C">
            <w:pPr>
              <w:spacing w:before="120" w:line="180" w:lineRule="exact"/>
              <w:ind w:right="227"/>
              <w:jc w:val="right"/>
            </w:pPr>
            <w:r w:rsidRPr="00E027B6">
              <w:t>…</w:t>
            </w:r>
          </w:p>
        </w:tc>
        <w:tc>
          <w:tcPr>
            <w:tcW w:w="2125" w:type="dxa"/>
            <w:tcBorders>
              <w:left w:val="single" w:sz="6" w:space="0" w:color="000000"/>
            </w:tcBorders>
            <w:shd w:val="clear" w:color="auto" w:fill="auto"/>
            <w:vAlign w:val="bottom"/>
          </w:tcPr>
          <w:p w14:paraId="6C753B59" w14:textId="77777777" w:rsidR="00E027B6" w:rsidRPr="00BC6CC2" w:rsidRDefault="00E027B6" w:rsidP="00B543FF">
            <w:pPr>
              <w:spacing w:before="120" w:line="180" w:lineRule="exact"/>
              <w:ind w:left="170"/>
              <w:rPr>
                <w:color w:val="000000" w:themeColor="text1"/>
              </w:rPr>
            </w:pPr>
            <w:r w:rsidRPr="00BC6CC2">
              <w:rPr>
                <w:i/>
                <w:color w:val="000000" w:themeColor="text1"/>
              </w:rPr>
              <w:t>Canada</w:t>
            </w:r>
          </w:p>
        </w:tc>
      </w:tr>
      <w:tr w:rsidR="00E027B6" w:rsidRPr="00D21FE6" w14:paraId="6879AA5D" w14:textId="77777777">
        <w:trPr>
          <w:cantSplit/>
        </w:trPr>
        <w:tc>
          <w:tcPr>
            <w:tcW w:w="2480" w:type="dxa"/>
            <w:shd w:val="clear" w:color="auto" w:fill="auto"/>
            <w:vAlign w:val="bottom"/>
          </w:tcPr>
          <w:p w14:paraId="123CB6B2" w14:textId="77777777" w:rsidR="00E027B6" w:rsidRPr="00BC6CC2" w:rsidRDefault="00E027B6" w:rsidP="00B543FF">
            <w:pPr>
              <w:spacing w:before="120" w:line="180" w:lineRule="exact"/>
              <w:ind w:left="113"/>
              <w:rPr>
                <w:color w:val="000000" w:themeColor="text1"/>
              </w:rPr>
            </w:pPr>
            <w:r w:rsidRPr="00BC6CC2">
              <w:rPr>
                <w:color w:val="000000" w:themeColor="text1"/>
              </w:rPr>
              <w:t>Норвегия</w:t>
            </w:r>
          </w:p>
        </w:tc>
        <w:tc>
          <w:tcPr>
            <w:tcW w:w="887" w:type="dxa"/>
            <w:tcBorders>
              <w:left w:val="single" w:sz="6" w:space="0" w:color="000000"/>
            </w:tcBorders>
            <w:shd w:val="clear" w:color="auto" w:fill="auto"/>
            <w:vAlign w:val="bottom"/>
          </w:tcPr>
          <w:p w14:paraId="3E397D77" w14:textId="48C056D2" w:rsidR="00E027B6" w:rsidRPr="009F4D2A" w:rsidRDefault="00E027B6" w:rsidP="00C6243C">
            <w:pPr>
              <w:spacing w:before="120" w:line="180" w:lineRule="exact"/>
              <w:ind w:right="227"/>
              <w:jc w:val="right"/>
            </w:pPr>
            <w:r w:rsidRPr="009F4D2A">
              <w:t>36,1</w:t>
            </w:r>
          </w:p>
        </w:tc>
        <w:tc>
          <w:tcPr>
            <w:tcW w:w="886" w:type="dxa"/>
            <w:tcBorders>
              <w:left w:val="single" w:sz="6" w:space="0" w:color="000000"/>
            </w:tcBorders>
            <w:shd w:val="clear" w:color="auto" w:fill="auto"/>
            <w:vAlign w:val="bottom"/>
          </w:tcPr>
          <w:p w14:paraId="3E8F1DEA" w14:textId="3E4DE943" w:rsidR="00E027B6" w:rsidRPr="00E027B6" w:rsidRDefault="00E027B6" w:rsidP="00C6243C">
            <w:pPr>
              <w:spacing w:before="120" w:line="180" w:lineRule="exact"/>
              <w:ind w:right="227"/>
              <w:jc w:val="right"/>
              <w:rPr>
                <w:lang w:val="en-US"/>
              </w:rPr>
            </w:pPr>
            <w:r w:rsidRPr="00E027B6">
              <w:t>53,6</w:t>
            </w:r>
          </w:p>
        </w:tc>
        <w:tc>
          <w:tcPr>
            <w:tcW w:w="886" w:type="dxa"/>
            <w:tcBorders>
              <w:left w:val="single" w:sz="6" w:space="0" w:color="000000"/>
            </w:tcBorders>
            <w:shd w:val="clear" w:color="auto" w:fill="auto"/>
            <w:vAlign w:val="bottom"/>
          </w:tcPr>
          <w:p w14:paraId="137B7220" w14:textId="2178A3D9" w:rsidR="00E027B6" w:rsidRPr="00E027B6" w:rsidRDefault="00E027B6" w:rsidP="00C6243C">
            <w:pPr>
              <w:spacing w:before="120" w:line="180" w:lineRule="exact"/>
              <w:ind w:right="227"/>
              <w:jc w:val="right"/>
              <w:rPr>
                <w:lang w:val="en-US"/>
              </w:rPr>
            </w:pPr>
            <w:r w:rsidRPr="00E027B6">
              <w:t>54,6</w:t>
            </w:r>
          </w:p>
        </w:tc>
        <w:tc>
          <w:tcPr>
            <w:tcW w:w="886" w:type="dxa"/>
            <w:tcBorders>
              <w:left w:val="single" w:sz="6" w:space="0" w:color="000000"/>
            </w:tcBorders>
            <w:shd w:val="clear" w:color="auto" w:fill="auto"/>
            <w:vAlign w:val="bottom"/>
          </w:tcPr>
          <w:p w14:paraId="01D6007C" w14:textId="2868DE67" w:rsidR="00E027B6" w:rsidRPr="00E027B6" w:rsidRDefault="00E027B6" w:rsidP="00C6243C">
            <w:pPr>
              <w:spacing w:before="120" w:line="180" w:lineRule="exact"/>
              <w:ind w:right="227"/>
              <w:jc w:val="right"/>
            </w:pPr>
            <w:r w:rsidRPr="00E027B6">
              <w:t>26,5</w:t>
            </w:r>
          </w:p>
        </w:tc>
        <w:tc>
          <w:tcPr>
            <w:tcW w:w="886" w:type="dxa"/>
            <w:tcBorders>
              <w:left w:val="single" w:sz="6" w:space="0" w:color="000000"/>
            </w:tcBorders>
            <w:shd w:val="clear" w:color="auto" w:fill="auto"/>
            <w:vAlign w:val="bottom"/>
          </w:tcPr>
          <w:p w14:paraId="09DD33C5" w14:textId="6F024D8F" w:rsidR="00E027B6" w:rsidRPr="00E027B6" w:rsidRDefault="00E027B6" w:rsidP="00C6243C">
            <w:pPr>
              <w:spacing w:before="120" w:line="180" w:lineRule="exact"/>
              <w:ind w:right="227"/>
              <w:jc w:val="right"/>
            </w:pPr>
            <w:r w:rsidRPr="00E027B6">
              <w:t>40,1</w:t>
            </w:r>
          </w:p>
        </w:tc>
        <w:tc>
          <w:tcPr>
            <w:tcW w:w="886" w:type="dxa"/>
            <w:tcBorders>
              <w:left w:val="single" w:sz="6" w:space="0" w:color="000000"/>
            </w:tcBorders>
            <w:shd w:val="clear" w:color="auto" w:fill="auto"/>
            <w:vAlign w:val="bottom"/>
          </w:tcPr>
          <w:p w14:paraId="0617D22E" w14:textId="61F79042" w:rsidR="00E027B6" w:rsidRPr="00E027B6" w:rsidRDefault="00E027B6" w:rsidP="00C6243C">
            <w:pPr>
              <w:spacing w:before="120" w:line="180" w:lineRule="exact"/>
              <w:ind w:right="227"/>
              <w:jc w:val="right"/>
            </w:pPr>
            <w:r w:rsidRPr="00E027B6">
              <w:t>40,9</w:t>
            </w:r>
          </w:p>
        </w:tc>
        <w:tc>
          <w:tcPr>
            <w:tcW w:w="2125" w:type="dxa"/>
            <w:tcBorders>
              <w:left w:val="single" w:sz="6" w:space="0" w:color="000000"/>
            </w:tcBorders>
            <w:shd w:val="clear" w:color="auto" w:fill="auto"/>
            <w:vAlign w:val="bottom"/>
          </w:tcPr>
          <w:p w14:paraId="5AE6EF5D" w14:textId="77777777" w:rsidR="00E027B6" w:rsidRPr="00BC6CC2" w:rsidRDefault="00E027B6" w:rsidP="00B543FF">
            <w:pPr>
              <w:spacing w:before="120" w:line="180" w:lineRule="exact"/>
              <w:ind w:left="170"/>
              <w:rPr>
                <w:color w:val="000000" w:themeColor="text1"/>
              </w:rPr>
            </w:pPr>
            <w:r w:rsidRPr="00BC6CC2">
              <w:rPr>
                <w:i/>
                <w:color w:val="000000" w:themeColor="text1"/>
              </w:rPr>
              <w:t>Norway</w:t>
            </w:r>
          </w:p>
        </w:tc>
      </w:tr>
      <w:tr w:rsidR="00E027B6" w:rsidRPr="00D21FE6" w14:paraId="5BFC0334" w14:textId="77777777">
        <w:trPr>
          <w:cantSplit/>
        </w:trPr>
        <w:tc>
          <w:tcPr>
            <w:tcW w:w="2480" w:type="dxa"/>
            <w:shd w:val="clear" w:color="auto" w:fill="auto"/>
            <w:vAlign w:val="bottom"/>
          </w:tcPr>
          <w:p w14:paraId="1E899418" w14:textId="77777777" w:rsidR="00E027B6" w:rsidRPr="00BC6CC2" w:rsidRDefault="00E027B6" w:rsidP="00B543FF">
            <w:pPr>
              <w:spacing w:before="120" w:line="180" w:lineRule="exact"/>
              <w:ind w:left="113"/>
              <w:rPr>
                <w:color w:val="000000" w:themeColor="text1"/>
              </w:rPr>
            </w:pPr>
            <w:r w:rsidRPr="00BC6CC2">
              <w:rPr>
                <w:color w:val="000000" w:themeColor="text1"/>
              </w:rPr>
              <w:t>Республика Корея</w:t>
            </w:r>
          </w:p>
        </w:tc>
        <w:tc>
          <w:tcPr>
            <w:tcW w:w="887" w:type="dxa"/>
            <w:tcBorders>
              <w:left w:val="single" w:sz="6" w:space="0" w:color="000000"/>
            </w:tcBorders>
            <w:shd w:val="clear" w:color="auto" w:fill="auto"/>
            <w:vAlign w:val="bottom"/>
          </w:tcPr>
          <w:p w14:paraId="1F031C2F" w14:textId="2FF99E4E" w:rsidR="00E027B6" w:rsidRPr="009F4D2A" w:rsidRDefault="00E027B6" w:rsidP="00C6243C">
            <w:pPr>
              <w:spacing w:before="120" w:line="180" w:lineRule="exact"/>
              <w:ind w:right="227"/>
              <w:jc w:val="right"/>
            </w:pPr>
            <w:r w:rsidRPr="009F4D2A">
              <w:t>335,2</w:t>
            </w:r>
          </w:p>
        </w:tc>
        <w:tc>
          <w:tcPr>
            <w:tcW w:w="886" w:type="dxa"/>
            <w:tcBorders>
              <w:left w:val="single" w:sz="6" w:space="0" w:color="000000"/>
            </w:tcBorders>
            <w:shd w:val="clear" w:color="auto" w:fill="auto"/>
            <w:vAlign w:val="bottom"/>
          </w:tcPr>
          <w:p w14:paraId="555D0B25" w14:textId="6A3A2CC4" w:rsidR="00E027B6" w:rsidRPr="009F4D2A" w:rsidRDefault="00E027B6" w:rsidP="00C6243C">
            <w:pPr>
              <w:spacing w:before="120" w:line="180" w:lineRule="exact"/>
              <w:ind w:right="227"/>
              <w:jc w:val="right"/>
              <w:rPr>
                <w:lang w:val="en-US"/>
              </w:rPr>
            </w:pPr>
            <w:r w:rsidRPr="009F4D2A">
              <w:t>602,2</w:t>
            </w:r>
          </w:p>
        </w:tc>
        <w:tc>
          <w:tcPr>
            <w:tcW w:w="886" w:type="dxa"/>
            <w:tcBorders>
              <w:left w:val="single" w:sz="6" w:space="0" w:color="000000"/>
            </w:tcBorders>
            <w:shd w:val="clear" w:color="auto" w:fill="auto"/>
            <w:vAlign w:val="bottom"/>
          </w:tcPr>
          <w:p w14:paraId="6D815CA3" w14:textId="54D43B09" w:rsidR="00E027B6" w:rsidRPr="009F4D2A" w:rsidRDefault="00E027B6" w:rsidP="00C6243C">
            <w:pPr>
              <w:spacing w:before="120" w:line="180" w:lineRule="exact"/>
              <w:ind w:right="227"/>
              <w:jc w:val="right"/>
              <w:rPr>
                <w:lang w:val="en-US"/>
              </w:rPr>
            </w:pPr>
            <w:r w:rsidRPr="009F4D2A">
              <w:t>610,8</w:t>
            </w:r>
          </w:p>
        </w:tc>
        <w:tc>
          <w:tcPr>
            <w:tcW w:w="886" w:type="dxa"/>
            <w:tcBorders>
              <w:left w:val="single" w:sz="6" w:space="0" w:color="000000"/>
            </w:tcBorders>
            <w:shd w:val="clear" w:color="auto" w:fill="auto"/>
            <w:vAlign w:val="bottom"/>
          </w:tcPr>
          <w:p w14:paraId="16CBBD06" w14:textId="5BD168C3" w:rsidR="00E027B6" w:rsidRPr="009F4D2A" w:rsidRDefault="00E027B6" w:rsidP="00C6243C">
            <w:pPr>
              <w:spacing w:before="120" w:line="180" w:lineRule="exact"/>
              <w:ind w:right="227"/>
              <w:jc w:val="right"/>
            </w:pPr>
            <w:r w:rsidRPr="009F4D2A">
              <w:t>264,1</w:t>
            </w:r>
          </w:p>
        </w:tc>
        <w:tc>
          <w:tcPr>
            <w:tcW w:w="886" w:type="dxa"/>
            <w:tcBorders>
              <w:left w:val="single" w:sz="6" w:space="0" w:color="000000"/>
            </w:tcBorders>
            <w:shd w:val="clear" w:color="auto" w:fill="auto"/>
            <w:vAlign w:val="bottom"/>
          </w:tcPr>
          <w:p w14:paraId="211F408F" w14:textId="04113713" w:rsidR="00E027B6" w:rsidRPr="009F4D2A" w:rsidRDefault="00E027B6" w:rsidP="00C6243C">
            <w:pPr>
              <w:spacing w:before="120" w:line="180" w:lineRule="exact"/>
              <w:ind w:right="227"/>
              <w:jc w:val="right"/>
              <w:rPr>
                <w:lang w:val="en-US"/>
              </w:rPr>
            </w:pPr>
            <w:r w:rsidRPr="009F4D2A">
              <w:t>488,8</w:t>
            </w:r>
          </w:p>
        </w:tc>
        <w:tc>
          <w:tcPr>
            <w:tcW w:w="886" w:type="dxa"/>
            <w:tcBorders>
              <w:left w:val="single" w:sz="6" w:space="0" w:color="000000"/>
            </w:tcBorders>
            <w:shd w:val="clear" w:color="auto" w:fill="auto"/>
            <w:vAlign w:val="bottom"/>
          </w:tcPr>
          <w:p w14:paraId="46FC7C53" w14:textId="237A7699" w:rsidR="00E027B6" w:rsidRPr="009F4D2A" w:rsidRDefault="00E027B6" w:rsidP="00C6243C">
            <w:pPr>
              <w:spacing w:before="120" w:line="180" w:lineRule="exact"/>
              <w:ind w:right="227"/>
              <w:jc w:val="right"/>
              <w:rPr>
                <w:lang w:val="en-US"/>
              </w:rPr>
            </w:pPr>
            <w:r w:rsidRPr="009F4D2A">
              <w:t>490,3</w:t>
            </w:r>
          </w:p>
        </w:tc>
        <w:tc>
          <w:tcPr>
            <w:tcW w:w="2125" w:type="dxa"/>
            <w:tcBorders>
              <w:left w:val="single" w:sz="6" w:space="0" w:color="000000"/>
            </w:tcBorders>
            <w:shd w:val="clear" w:color="auto" w:fill="auto"/>
            <w:vAlign w:val="bottom"/>
          </w:tcPr>
          <w:p w14:paraId="5F3A55D7" w14:textId="77777777" w:rsidR="00E027B6" w:rsidRPr="00BC6CC2" w:rsidRDefault="00E027B6" w:rsidP="00B543FF">
            <w:pPr>
              <w:spacing w:before="120" w:line="180" w:lineRule="exact"/>
              <w:ind w:left="170"/>
              <w:rPr>
                <w:color w:val="000000" w:themeColor="text1"/>
              </w:rPr>
            </w:pPr>
            <w:r w:rsidRPr="00BC6CC2">
              <w:rPr>
                <w:i/>
                <w:color w:val="000000" w:themeColor="text1"/>
              </w:rPr>
              <w:t>Republic of Korea</w:t>
            </w:r>
          </w:p>
        </w:tc>
      </w:tr>
      <w:tr w:rsidR="00E027B6" w:rsidRPr="00D21FE6" w14:paraId="4B596CA3" w14:textId="77777777">
        <w:trPr>
          <w:cantSplit/>
        </w:trPr>
        <w:tc>
          <w:tcPr>
            <w:tcW w:w="2480" w:type="dxa"/>
            <w:shd w:val="clear" w:color="auto" w:fill="auto"/>
            <w:vAlign w:val="bottom"/>
          </w:tcPr>
          <w:p w14:paraId="293FE2BB" w14:textId="629A9E86" w:rsidR="00E027B6" w:rsidRPr="00BC6CC2" w:rsidRDefault="00E027B6" w:rsidP="00B543FF">
            <w:pPr>
              <w:spacing w:before="120" w:line="180" w:lineRule="exact"/>
              <w:ind w:left="113"/>
              <w:rPr>
                <w:color w:val="000000" w:themeColor="text1"/>
              </w:rPr>
            </w:pPr>
            <w:r w:rsidRPr="00BC6CC2">
              <w:rPr>
                <w:color w:val="000000" w:themeColor="text1"/>
              </w:rPr>
              <w:t xml:space="preserve">Соединенное Королевство </w:t>
            </w:r>
            <w:r w:rsidRPr="00BC6CC2">
              <w:rPr>
                <w:color w:val="000000" w:themeColor="text1"/>
              </w:rPr>
              <w:br/>
              <w:t>(Великобритания)</w:t>
            </w:r>
          </w:p>
        </w:tc>
        <w:tc>
          <w:tcPr>
            <w:tcW w:w="887" w:type="dxa"/>
            <w:tcBorders>
              <w:left w:val="single" w:sz="6" w:space="0" w:color="000000"/>
            </w:tcBorders>
            <w:shd w:val="clear" w:color="auto" w:fill="auto"/>
            <w:vAlign w:val="bottom"/>
          </w:tcPr>
          <w:p w14:paraId="12E9D7AF" w14:textId="0FBDCD87" w:rsidR="00E027B6" w:rsidRPr="009F4D2A" w:rsidRDefault="00E027B6" w:rsidP="00C6243C">
            <w:pPr>
              <w:spacing w:before="120" w:line="180" w:lineRule="exact"/>
              <w:ind w:right="227"/>
              <w:jc w:val="right"/>
            </w:pPr>
            <w:r w:rsidRPr="009F4D2A">
              <w:t>350,8</w:t>
            </w:r>
          </w:p>
        </w:tc>
        <w:tc>
          <w:tcPr>
            <w:tcW w:w="886" w:type="dxa"/>
            <w:tcBorders>
              <w:left w:val="single" w:sz="6" w:space="0" w:color="000000"/>
            </w:tcBorders>
            <w:shd w:val="clear" w:color="auto" w:fill="auto"/>
            <w:vAlign w:val="bottom"/>
          </w:tcPr>
          <w:p w14:paraId="30040D72" w14:textId="4BB8693C" w:rsidR="00E027B6" w:rsidRPr="009F4D2A" w:rsidRDefault="00E027B6" w:rsidP="00C6243C">
            <w:pPr>
              <w:spacing w:before="120" w:line="180" w:lineRule="exact"/>
              <w:ind w:right="227"/>
              <w:jc w:val="right"/>
            </w:pPr>
            <w:r w:rsidRPr="009F4D2A">
              <w:t>…</w:t>
            </w:r>
          </w:p>
        </w:tc>
        <w:tc>
          <w:tcPr>
            <w:tcW w:w="886" w:type="dxa"/>
            <w:tcBorders>
              <w:left w:val="single" w:sz="6" w:space="0" w:color="000000"/>
            </w:tcBorders>
            <w:shd w:val="clear" w:color="auto" w:fill="auto"/>
            <w:vAlign w:val="bottom"/>
          </w:tcPr>
          <w:p w14:paraId="2684A316" w14:textId="7CA9FAD6" w:rsidR="00E027B6" w:rsidRPr="009F4D2A" w:rsidRDefault="00E027B6" w:rsidP="00C6243C">
            <w:pPr>
              <w:spacing w:before="120" w:line="180" w:lineRule="exact"/>
              <w:ind w:right="227"/>
              <w:jc w:val="right"/>
              <w:rPr>
                <w:lang w:val="en-US"/>
              </w:rPr>
            </w:pPr>
            <w:r w:rsidRPr="009F4D2A">
              <w:t>…</w:t>
            </w:r>
          </w:p>
        </w:tc>
        <w:tc>
          <w:tcPr>
            <w:tcW w:w="886" w:type="dxa"/>
            <w:tcBorders>
              <w:left w:val="single" w:sz="6" w:space="0" w:color="000000"/>
            </w:tcBorders>
            <w:shd w:val="clear" w:color="auto" w:fill="auto"/>
            <w:vAlign w:val="bottom"/>
          </w:tcPr>
          <w:p w14:paraId="49714035" w14:textId="0CD3527B" w:rsidR="00E027B6" w:rsidRPr="009F4D2A" w:rsidRDefault="00E027B6" w:rsidP="00C6243C">
            <w:pPr>
              <w:spacing w:before="120" w:line="180" w:lineRule="exact"/>
              <w:ind w:right="227"/>
              <w:jc w:val="right"/>
            </w:pPr>
            <w:r w:rsidRPr="009F4D2A">
              <w:t>256,6</w:t>
            </w:r>
          </w:p>
        </w:tc>
        <w:tc>
          <w:tcPr>
            <w:tcW w:w="886" w:type="dxa"/>
            <w:tcBorders>
              <w:left w:val="single" w:sz="6" w:space="0" w:color="000000"/>
            </w:tcBorders>
            <w:shd w:val="clear" w:color="auto" w:fill="auto"/>
            <w:vAlign w:val="bottom"/>
          </w:tcPr>
          <w:p w14:paraId="18B91A75" w14:textId="5A8CF3EA" w:rsidR="00E027B6" w:rsidRPr="009F4D2A" w:rsidRDefault="00E027B6" w:rsidP="00C6243C">
            <w:pPr>
              <w:spacing w:before="120" w:line="180" w:lineRule="exact"/>
              <w:ind w:right="227"/>
              <w:jc w:val="right"/>
            </w:pPr>
            <w:r w:rsidRPr="009F4D2A">
              <w:t>…</w:t>
            </w:r>
          </w:p>
        </w:tc>
        <w:tc>
          <w:tcPr>
            <w:tcW w:w="886" w:type="dxa"/>
            <w:tcBorders>
              <w:left w:val="single" w:sz="6" w:space="0" w:color="000000"/>
            </w:tcBorders>
            <w:shd w:val="clear" w:color="auto" w:fill="auto"/>
            <w:vAlign w:val="bottom"/>
          </w:tcPr>
          <w:p w14:paraId="1038AEE2" w14:textId="6C764626" w:rsidR="00E027B6" w:rsidRPr="009F4D2A" w:rsidRDefault="00E027B6" w:rsidP="00C6243C">
            <w:pPr>
              <w:spacing w:before="120" w:line="180" w:lineRule="exact"/>
              <w:ind w:right="227"/>
              <w:jc w:val="right"/>
              <w:rPr>
                <w:lang w:val="en-US"/>
              </w:rPr>
            </w:pPr>
            <w:r w:rsidRPr="009F4D2A">
              <w:t>…</w:t>
            </w:r>
          </w:p>
        </w:tc>
        <w:tc>
          <w:tcPr>
            <w:tcW w:w="2125" w:type="dxa"/>
            <w:tcBorders>
              <w:left w:val="single" w:sz="6" w:space="0" w:color="000000"/>
            </w:tcBorders>
            <w:shd w:val="clear" w:color="auto" w:fill="auto"/>
            <w:vAlign w:val="bottom"/>
          </w:tcPr>
          <w:p w14:paraId="6999C64D" w14:textId="3F4A75A8" w:rsidR="00E027B6" w:rsidRPr="00BC6CC2" w:rsidRDefault="00E027B6" w:rsidP="00B543FF">
            <w:pPr>
              <w:spacing w:before="120" w:line="180" w:lineRule="exact"/>
              <w:ind w:left="170"/>
              <w:rPr>
                <w:i/>
                <w:color w:val="000000" w:themeColor="text1"/>
              </w:rPr>
            </w:pPr>
            <w:r w:rsidRPr="00BC6CC2">
              <w:rPr>
                <w:i/>
                <w:color w:val="000000" w:themeColor="text1"/>
              </w:rPr>
              <w:t>United Kingdom</w:t>
            </w:r>
          </w:p>
        </w:tc>
      </w:tr>
      <w:tr w:rsidR="00E027B6" w:rsidRPr="00D21FE6" w14:paraId="13C37851" w14:textId="77777777">
        <w:trPr>
          <w:cantSplit/>
        </w:trPr>
        <w:tc>
          <w:tcPr>
            <w:tcW w:w="2480" w:type="dxa"/>
            <w:shd w:val="clear" w:color="auto" w:fill="auto"/>
            <w:vAlign w:val="bottom"/>
          </w:tcPr>
          <w:p w14:paraId="6E13C385" w14:textId="77777777" w:rsidR="00E027B6" w:rsidRPr="00BC6CC2" w:rsidRDefault="00E027B6" w:rsidP="00B543FF">
            <w:pPr>
              <w:spacing w:before="120" w:line="180" w:lineRule="exact"/>
              <w:ind w:left="113"/>
              <w:rPr>
                <w:color w:val="000000" w:themeColor="text1"/>
              </w:rPr>
            </w:pPr>
            <w:r w:rsidRPr="00BC6CC2">
              <w:rPr>
                <w:color w:val="000000" w:themeColor="text1"/>
              </w:rPr>
              <w:t>США</w:t>
            </w:r>
          </w:p>
        </w:tc>
        <w:tc>
          <w:tcPr>
            <w:tcW w:w="887" w:type="dxa"/>
            <w:tcBorders>
              <w:left w:val="single" w:sz="6" w:space="0" w:color="000000"/>
            </w:tcBorders>
            <w:shd w:val="clear" w:color="auto" w:fill="auto"/>
            <w:vAlign w:val="bottom"/>
          </w:tcPr>
          <w:p w14:paraId="0740B929" w14:textId="6BDFFDB2" w:rsidR="00E027B6" w:rsidRPr="009F4D2A" w:rsidRDefault="00E027B6" w:rsidP="00C6243C">
            <w:pPr>
              <w:spacing w:before="120" w:line="180" w:lineRule="exact"/>
              <w:ind w:right="227"/>
              <w:jc w:val="right"/>
            </w:pPr>
            <w:r w:rsidRPr="009F4D2A">
              <w:rPr>
                <w:lang w:val="en-US"/>
              </w:rPr>
              <w:t>...</w:t>
            </w:r>
          </w:p>
        </w:tc>
        <w:tc>
          <w:tcPr>
            <w:tcW w:w="886" w:type="dxa"/>
            <w:tcBorders>
              <w:left w:val="single" w:sz="6" w:space="0" w:color="000000"/>
            </w:tcBorders>
            <w:shd w:val="clear" w:color="auto" w:fill="auto"/>
            <w:vAlign w:val="bottom"/>
          </w:tcPr>
          <w:p w14:paraId="590C067A" w14:textId="2D0BB6BF" w:rsidR="00E027B6" w:rsidRPr="009F4D2A" w:rsidRDefault="00E027B6" w:rsidP="00C6243C">
            <w:pPr>
              <w:spacing w:before="120" w:line="180" w:lineRule="exact"/>
              <w:ind w:right="227"/>
              <w:jc w:val="right"/>
              <w:rPr>
                <w:lang w:val="en-US"/>
              </w:rPr>
            </w:pPr>
            <w:r w:rsidRPr="009F4D2A">
              <w:t>2 726,6</w:t>
            </w:r>
          </w:p>
        </w:tc>
        <w:tc>
          <w:tcPr>
            <w:tcW w:w="886" w:type="dxa"/>
            <w:tcBorders>
              <w:left w:val="single" w:sz="6" w:space="0" w:color="000000"/>
            </w:tcBorders>
            <w:shd w:val="clear" w:color="auto" w:fill="auto"/>
            <w:vAlign w:val="bottom"/>
          </w:tcPr>
          <w:p w14:paraId="3D615315" w14:textId="356E9AC0" w:rsidR="00E027B6" w:rsidRPr="009F4D2A" w:rsidRDefault="00E027B6" w:rsidP="00C6243C">
            <w:pPr>
              <w:spacing w:before="120" w:line="180" w:lineRule="exact"/>
              <w:ind w:right="227"/>
              <w:jc w:val="right"/>
              <w:rPr>
                <w:lang w:val="en-US"/>
              </w:rPr>
            </w:pPr>
            <w:r w:rsidRPr="009F4D2A">
              <w:t>…</w:t>
            </w:r>
          </w:p>
        </w:tc>
        <w:tc>
          <w:tcPr>
            <w:tcW w:w="886" w:type="dxa"/>
            <w:tcBorders>
              <w:left w:val="single" w:sz="6" w:space="0" w:color="000000"/>
            </w:tcBorders>
            <w:shd w:val="clear" w:color="auto" w:fill="auto"/>
            <w:vAlign w:val="bottom"/>
          </w:tcPr>
          <w:p w14:paraId="59BD2185" w14:textId="24828C47" w:rsidR="00E027B6" w:rsidRPr="009F4D2A" w:rsidRDefault="00E027B6" w:rsidP="00C6243C">
            <w:pPr>
              <w:spacing w:before="120" w:line="180" w:lineRule="exact"/>
              <w:ind w:right="227"/>
              <w:jc w:val="right"/>
            </w:pPr>
            <w:r w:rsidRPr="009F4D2A">
              <w:t>1</w:t>
            </w:r>
            <w:r w:rsidRPr="009F4D2A">
              <w:rPr>
                <w:lang w:val="en-US"/>
              </w:rPr>
              <w:t> </w:t>
            </w:r>
            <w:r w:rsidRPr="009F4D2A">
              <w:t>127,9</w:t>
            </w:r>
          </w:p>
        </w:tc>
        <w:tc>
          <w:tcPr>
            <w:tcW w:w="886" w:type="dxa"/>
            <w:tcBorders>
              <w:left w:val="single" w:sz="6" w:space="0" w:color="000000"/>
            </w:tcBorders>
            <w:shd w:val="clear" w:color="auto" w:fill="auto"/>
            <w:vAlign w:val="bottom"/>
          </w:tcPr>
          <w:p w14:paraId="47BBE3CD" w14:textId="6A3DA564" w:rsidR="00E027B6" w:rsidRPr="009F4D2A" w:rsidRDefault="00E027B6" w:rsidP="00C6243C">
            <w:pPr>
              <w:spacing w:before="120" w:line="180" w:lineRule="exact"/>
              <w:ind w:right="227"/>
              <w:jc w:val="right"/>
            </w:pPr>
            <w:r w:rsidRPr="009F4D2A">
              <w:t>1 681,7</w:t>
            </w:r>
          </w:p>
        </w:tc>
        <w:tc>
          <w:tcPr>
            <w:tcW w:w="886" w:type="dxa"/>
            <w:tcBorders>
              <w:left w:val="single" w:sz="6" w:space="0" w:color="000000"/>
            </w:tcBorders>
            <w:shd w:val="clear" w:color="auto" w:fill="auto"/>
            <w:vAlign w:val="bottom"/>
          </w:tcPr>
          <w:p w14:paraId="0E1F0C50" w14:textId="59FED64D" w:rsidR="00E027B6" w:rsidRPr="009F4D2A" w:rsidRDefault="00E027B6" w:rsidP="00C6243C">
            <w:pPr>
              <w:spacing w:before="120" w:line="180" w:lineRule="exact"/>
              <w:ind w:right="227"/>
              <w:jc w:val="right"/>
            </w:pPr>
            <w:r w:rsidRPr="009F4D2A">
              <w:t>…</w:t>
            </w:r>
          </w:p>
        </w:tc>
        <w:tc>
          <w:tcPr>
            <w:tcW w:w="2125" w:type="dxa"/>
            <w:tcBorders>
              <w:left w:val="single" w:sz="6" w:space="0" w:color="000000"/>
            </w:tcBorders>
            <w:shd w:val="clear" w:color="auto" w:fill="auto"/>
            <w:vAlign w:val="bottom"/>
          </w:tcPr>
          <w:p w14:paraId="58280E8F" w14:textId="77777777" w:rsidR="00E027B6" w:rsidRPr="00BC6CC2" w:rsidRDefault="00E027B6" w:rsidP="00B543FF">
            <w:pPr>
              <w:spacing w:before="120" w:line="180" w:lineRule="exact"/>
              <w:ind w:left="170"/>
              <w:rPr>
                <w:color w:val="000000" w:themeColor="text1"/>
              </w:rPr>
            </w:pPr>
            <w:r w:rsidRPr="00BC6CC2">
              <w:rPr>
                <w:i/>
                <w:color w:val="000000" w:themeColor="text1"/>
              </w:rPr>
              <w:t>USA</w:t>
            </w:r>
          </w:p>
        </w:tc>
      </w:tr>
      <w:tr w:rsidR="00E027B6" w:rsidRPr="00D21FE6" w14:paraId="541E566A" w14:textId="77777777">
        <w:trPr>
          <w:cantSplit/>
        </w:trPr>
        <w:tc>
          <w:tcPr>
            <w:tcW w:w="2480" w:type="dxa"/>
            <w:shd w:val="clear" w:color="auto" w:fill="auto"/>
            <w:vAlign w:val="bottom"/>
          </w:tcPr>
          <w:p w14:paraId="4CEB7246" w14:textId="77777777" w:rsidR="00E027B6" w:rsidRPr="00BC6CC2" w:rsidRDefault="00E027B6" w:rsidP="00B543FF">
            <w:pPr>
              <w:spacing w:before="120" w:line="180" w:lineRule="exact"/>
              <w:ind w:left="113"/>
              <w:rPr>
                <w:color w:val="000000" w:themeColor="text1"/>
              </w:rPr>
            </w:pPr>
            <w:r w:rsidRPr="00BC6CC2">
              <w:rPr>
                <w:color w:val="000000" w:themeColor="text1"/>
              </w:rPr>
              <w:t>Турция</w:t>
            </w:r>
          </w:p>
        </w:tc>
        <w:tc>
          <w:tcPr>
            <w:tcW w:w="887" w:type="dxa"/>
            <w:tcBorders>
              <w:left w:val="single" w:sz="6" w:space="0" w:color="000000"/>
            </w:tcBorders>
            <w:shd w:val="clear" w:color="auto" w:fill="auto"/>
            <w:vAlign w:val="bottom"/>
          </w:tcPr>
          <w:p w14:paraId="7F8BBFC4" w14:textId="0B8E3A8E" w:rsidR="00E027B6" w:rsidRPr="009F4D2A" w:rsidRDefault="00E027B6" w:rsidP="00C6243C">
            <w:pPr>
              <w:spacing w:before="120" w:line="180" w:lineRule="exact"/>
              <w:ind w:right="227"/>
              <w:jc w:val="right"/>
            </w:pPr>
            <w:r w:rsidRPr="009F4D2A">
              <w:t>81,8</w:t>
            </w:r>
          </w:p>
        </w:tc>
        <w:tc>
          <w:tcPr>
            <w:tcW w:w="886" w:type="dxa"/>
            <w:tcBorders>
              <w:left w:val="single" w:sz="6" w:space="0" w:color="000000"/>
            </w:tcBorders>
            <w:shd w:val="clear" w:color="auto" w:fill="auto"/>
            <w:vAlign w:val="bottom"/>
          </w:tcPr>
          <w:p w14:paraId="2F48C853" w14:textId="59412657" w:rsidR="00E027B6" w:rsidRPr="009F4D2A" w:rsidRDefault="00E027B6" w:rsidP="00C6243C">
            <w:pPr>
              <w:spacing w:before="120" w:line="180" w:lineRule="exact"/>
              <w:ind w:right="227"/>
              <w:jc w:val="right"/>
              <w:rPr>
                <w:lang w:val="en-US"/>
              </w:rPr>
            </w:pPr>
            <w:r w:rsidRPr="009F4D2A">
              <w:t>272,6</w:t>
            </w:r>
          </w:p>
        </w:tc>
        <w:tc>
          <w:tcPr>
            <w:tcW w:w="886" w:type="dxa"/>
            <w:tcBorders>
              <w:left w:val="single" w:sz="6" w:space="0" w:color="000000"/>
            </w:tcBorders>
            <w:shd w:val="clear" w:color="auto" w:fill="auto"/>
            <w:vAlign w:val="bottom"/>
          </w:tcPr>
          <w:p w14:paraId="1639F764" w14:textId="3368B6EA" w:rsidR="00E027B6" w:rsidRPr="009F4D2A" w:rsidRDefault="00E027B6" w:rsidP="00C6243C">
            <w:pPr>
              <w:spacing w:before="120" w:line="180" w:lineRule="exact"/>
              <w:ind w:right="227"/>
              <w:jc w:val="right"/>
              <w:rPr>
                <w:lang w:val="en-US"/>
              </w:rPr>
            </w:pPr>
            <w:r w:rsidRPr="009F4D2A">
              <w:t>290,9</w:t>
            </w:r>
          </w:p>
        </w:tc>
        <w:tc>
          <w:tcPr>
            <w:tcW w:w="886" w:type="dxa"/>
            <w:tcBorders>
              <w:left w:val="single" w:sz="6" w:space="0" w:color="000000"/>
            </w:tcBorders>
            <w:shd w:val="clear" w:color="auto" w:fill="auto"/>
            <w:vAlign w:val="bottom"/>
          </w:tcPr>
          <w:p w14:paraId="48D465A2" w14:textId="0E2B3B67" w:rsidR="00E027B6" w:rsidRPr="009F4D2A" w:rsidRDefault="00E027B6" w:rsidP="00C6243C">
            <w:pPr>
              <w:spacing w:before="120" w:line="180" w:lineRule="exact"/>
              <w:ind w:right="227"/>
              <w:jc w:val="right"/>
            </w:pPr>
            <w:r w:rsidRPr="009F4D2A">
              <w:t>64,3</w:t>
            </w:r>
          </w:p>
        </w:tc>
        <w:tc>
          <w:tcPr>
            <w:tcW w:w="886" w:type="dxa"/>
            <w:tcBorders>
              <w:left w:val="single" w:sz="6" w:space="0" w:color="000000"/>
            </w:tcBorders>
            <w:shd w:val="clear" w:color="auto" w:fill="auto"/>
            <w:vAlign w:val="bottom"/>
          </w:tcPr>
          <w:p w14:paraId="174BDB6F" w14:textId="334F74B5" w:rsidR="00E027B6" w:rsidRPr="009F4D2A" w:rsidRDefault="00E027B6" w:rsidP="00C6243C">
            <w:pPr>
              <w:spacing w:before="120" w:line="180" w:lineRule="exact"/>
              <w:ind w:right="227"/>
              <w:jc w:val="right"/>
            </w:pPr>
            <w:r w:rsidRPr="009F4D2A">
              <w:t>215,5</w:t>
            </w:r>
          </w:p>
        </w:tc>
        <w:tc>
          <w:tcPr>
            <w:tcW w:w="886" w:type="dxa"/>
            <w:tcBorders>
              <w:left w:val="single" w:sz="6" w:space="0" w:color="000000"/>
            </w:tcBorders>
            <w:shd w:val="clear" w:color="auto" w:fill="auto"/>
            <w:vAlign w:val="bottom"/>
          </w:tcPr>
          <w:p w14:paraId="542DF429" w14:textId="0A3D07B8" w:rsidR="00E027B6" w:rsidRPr="009F4D2A" w:rsidRDefault="00E027B6" w:rsidP="00C6243C">
            <w:pPr>
              <w:spacing w:before="120" w:line="180" w:lineRule="exact"/>
              <w:ind w:right="227"/>
              <w:jc w:val="right"/>
            </w:pPr>
            <w:r w:rsidRPr="009F4D2A">
              <w:t>230,5</w:t>
            </w:r>
          </w:p>
        </w:tc>
        <w:tc>
          <w:tcPr>
            <w:tcW w:w="2125" w:type="dxa"/>
            <w:tcBorders>
              <w:left w:val="single" w:sz="6" w:space="0" w:color="000000"/>
            </w:tcBorders>
            <w:shd w:val="clear" w:color="auto" w:fill="auto"/>
            <w:vAlign w:val="bottom"/>
          </w:tcPr>
          <w:p w14:paraId="01FCA3A3" w14:textId="77777777" w:rsidR="00E027B6" w:rsidRPr="00BC6CC2" w:rsidRDefault="00E027B6" w:rsidP="00B543FF">
            <w:pPr>
              <w:spacing w:before="120" w:line="180" w:lineRule="exact"/>
              <w:ind w:left="170"/>
              <w:rPr>
                <w:color w:val="000000" w:themeColor="text1"/>
              </w:rPr>
            </w:pPr>
            <w:r w:rsidRPr="00BC6CC2">
              <w:rPr>
                <w:i/>
                <w:color w:val="000000" w:themeColor="text1"/>
              </w:rPr>
              <w:t>Turkey</w:t>
            </w:r>
          </w:p>
        </w:tc>
      </w:tr>
      <w:tr w:rsidR="00E027B6" w:rsidRPr="00D21FE6" w14:paraId="5994C927" w14:textId="77777777">
        <w:trPr>
          <w:cantSplit/>
        </w:trPr>
        <w:tc>
          <w:tcPr>
            <w:tcW w:w="2480" w:type="dxa"/>
            <w:tcBorders>
              <w:bottom w:val="single" w:sz="6" w:space="0" w:color="000000"/>
            </w:tcBorders>
            <w:shd w:val="clear" w:color="auto" w:fill="auto"/>
            <w:vAlign w:val="bottom"/>
          </w:tcPr>
          <w:p w14:paraId="2AE6152D" w14:textId="77777777" w:rsidR="00E027B6" w:rsidRPr="00BC6CC2" w:rsidRDefault="00E027B6" w:rsidP="00B543FF">
            <w:pPr>
              <w:spacing w:before="120" w:line="180" w:lineRule="exact"/>
              <w:ind w:left="113"/>
              <w:rPr>
                <w:color w:val="000000" w:themeColor="text1"/>
              </w:rPr>
            </w:pPr>
            <w:r w:rsidRPr="00BC6CC2">
              <w:rPr>
                <w:color w:val="000000" w:themeColor="text1"/>
              </w:rPr>
              <w:t>Япония</w:t>
            </w:r>
          </w:p>
        </w:tc>
        <w:tc>
          <w:tcPr>
            <w:tcW w:w="887" w:type="dxa"/>
            <w:tcBorders>
              <w:left w:val="single" w:sz="6" w:space="0" w:color="000000"/>
              <w:bottom w:val="single" w:sz="6" w:space="0" w:color="000000"/>
            </w:tcBorders>
            <w:shd w:val="clear" w:color="auto" w:fill="auto"/>
            <w:vAlign w:val="bottom"/>
          </w:tcPr>
          <w:p w14:paraId="57C722B5" w14:textId="42C13925" w:rsidR="00E027B6" w:rsidRPr="009F4D2A" w:rsidRDefault="00E027B6" w:rsidP="00C6243C">
            <w:pPr>
              <w:spacing w:before="120" w:line="180" w:lineRule="exact"/>
              <w:ind w:right="227"/>
              <w:jc w:val="right"/>
            </w:pPr>
            <w:r w:rsidRPr="009F4D2A">
              <w:t>877,9</w:t>
            </w:r>
          </w:p>
        </w:tc>
        <w:tc>
          <w:tcPr>
            <w:tcW w:w="886" w:type="dxa"/>
            <w:tcBorders>
              <w:left w:val="single" w:sz="6" w:space="0" w:color="000000"/>
              <w:bottom w:val="single" w:sz="6" w:space="0" w:color="000000"/>
            </w:tcBorders>
            <w:shd w:val="clear" w:color="auto" w:fill="auto"/>
            <w:vAlign w:val="bottom"/>
          </w:tcPr>
          <w:p w14:paraId="0D8B5EE9" w14:textId="42ABF80C" w:rsidR="00E027B6" w:rsidRPr="009F4D2A" w:rsidRDefault="00E027B6" w:rsidP="00C6243C">
            <w:pPr>
              <w:spacing w:before="120" w:line="180" w:lineRule="exact"/>
              <w:ind w:right="227"/>
              <w:jc w:val="right"/>
              <w:rPr>
                <w:lang w:val="en-US"/>
              </w:rPr>
            </w:pPr>
            <w:r w:rsidRPr="009F4D2A">
              <w:t>940,1</w:t>
            </w:r>
          </w:p>
        </w:tc>
        <w:tc>
          <w:tcPr>
            <w:tcW w:w="886" w:type="dxa"/>
            <w:tcBorders>
              <w:left w:val="single" w:sz="6" w:space="0" w:color="000000"/>
              <w:bottom w:val="single" w:sz="6" w:space="0" w:color="000000"/>
            </w:tcBorders>
            <w:shd w:val="clear" w:color="auto" w:fill="auto"/>
            <w:vAlign w:val="bottom"/>
          </w:tcPr>
          <w:p w14:paraId="36C4CC5D" w14:textId="5A57AA0B" w:rsidR="00E027B6" w:rsidRPr="009F4D2A" w:rsidRDefault="00E027B6" w:rsidP="00C6243C">
            <w:pPr>
              <w:spacing w:before="120" w:line="180" w:lineRule="exact"/>
              <w:ind w:right="227"/>
              <w:jc w:val="right"/>
              <w:rPr>
                <w:lang w:val="en-US"/>
              </w:rPr>
            </w:pPr>
            <w:r w:rsidRPr="009F4D2A">
              <w:t>927,4</w:t>
            </w:r>
          </w:p>
        </w:tc>
        <w:tc>
          <w:tcPr>
            <w:tcW w:w="886" w:type="dxa"/>
            <w:tcBorders>
              <w:left w:val="single" w:sz="6" w:space="0" w:color="000000"/>
              <w:bottom w:val="single" w:sz="6" w:space="0" w:color="000000"/>
            </w:tcBorders>
            <w:shd w:val="clear" w:color="auto" w:fill="auto"/>
            <w:vAlign w:val="bottom"/>
          </w:tcPr>
          <w:p w14:paraId="36E0DCB5" w14:textId="13344555" w:rsidR="00E027B6" w:rsidRPr="009F4D2A" w:rsidRDefault="00E027B6" w:rsidP="00C6243C">
            <w:pPr>
              <w:spacing w:before="120" w:line="180" w:lineRule="exact"/>
              <w:ind w:right="227"/>
              <w:jc w:val="right"/>
            </w:pPr>
            <w:r w:rsidRPr="009F4D2A">
              <w:t>656,0</w:t>
            </w:r>
          </w:p>
        </w:tc>
        <w:tc>
          <w:tcPr>
            <w:tcW w:w="886" w:type="dxa"/>
            <w:tcBorders>
              <w:left w:val="single" w:sz="6" w:space="0" w:color="000000"/>
              <w:bottom w:val="single" w:sz="6" w:space="0" w:color="000000"/>
            </w:tcBorders>
            <w:shd w:val="clear" w:color="auto" w:fill="auto"/>
            <w:vAlign w:val="bottom"/>
          </w:tcPr>
          <w:p w14:paraId="6B7FEC2F" w14:textId="605ACD13" w:rsidR="00E027B6" w:rsidRPr="009F4D2A" w:rsidRDefault="00E027B6" w:rsidP="00C6243C">
            <w:pPr>
              <w:spacing w:before="120" w:line="180" w:lineRule="exact"/>
              <w:ind w:right="227"/>
              <w:jc w:val="right"/>
            </w:pPr>
            <w:r w:rsidRPr="009F4D2A">
              <w:t>705,6</w:t>
            </w:r>
          </w:p>
        </w:tc>
        <w:tc>
          <w:tcPr>
            <w:tcW w:w="886" w:type="dxa"/>
            <w:tcBorders>
              <w:left w:val="single" w:sz="6" w:space="0" w:color="000000"/>
              <w:bottom w:val="single" w:sz="6" w:space="0" w:color="000000"/>
            </w:tcBorders>
            <w:shd w:val="clear" w:color="auto" w:fill="auto"/>
            <w:vAlign w:val="bottom"/>
          </w:tcPr>
          <w:p w14:paraId="2594BE83" w14:textId="167A3064" w:rsidR="00E027B6" w:rsidRPr="009F4D2A" w:rsidRDefault="00E027B6" w:rsidP="00C6243C">
            <w:pPr>
              <w:spacing w:before="120" w:line="180" w:lineRule="exact"/>
              <w:ind w:right="227"/>
              <w:jc w:val="right"/>
            </w:pPr>
            <w:r w:rsidRPr="009F4D2A">
              <w:t>699,2</w:t>
            </w:r>
          </w:p>
        </w:tc>
        <w:tc>
          <w:tcPr>
            <w:tcW w:w="2125" w:type="dxa"/>
            <w:tcBorders>
              <w:left w:val="single" w:sz="6" w:space="0" w:color="000000"/>
              <w:bottom w:val="single" w:sz="6" w:space="0" w:color="000000"/>
            </w:tcBorders>
            <w:shd w:val="clear" w:color="auto" w:fill="auto"/>
            <w:vAlign w:val="bottom"/>
          </w:tcPr>
          <w:p w14:paraId="565D6FBF" w14:textId="77777777" w:rsidR="00E027B6" w:rsidRPr="00BC6CC2" w:rsidRDefault="00E027B6" w:rsidP="00B543FF">
            <w:pPr>
              <w:spacing w:before="120" w:line="180" w:lineRule="exact"/>
              <w:ind w:left="170"/>
              <w:rPr>
                <w:color w:val="000000" w:themeColor="text1"/>
              </w:rPr>
            </w:pPr>
            <w:r w:rsidRPr="00BC6CC2">
              <w:rPr>
                <w:i/>
                <w:color w:val="000000" w:themeColor="text1"/>
              </w:rPr>
              <w:t>Japan</w:t>
            </w:r>
          </w:p>
        </w:tc>
      </w:tr>
    </w:tbl>
    <w:p w14:paraId="6780101D" w14:textId="77777777" w:rsidR="00AF20B1" w:rsidRPr="00AF20B1" w:rsidRDefault="00AF20B1" w:rsidP="00AF20B1">
      <w:pPr>
        <w:tabs>
          <w:tab w:val="left" w:pos="6912"/>
        </w:tabs>
        <w:spacing w:before="60"/>
      </w:pPr>
      <w:r w:rsidRPr="00AF20B1">
        <w:rPr>
          <w:sz w:val="12"/>
          <w:szCs w:val="12"/>
          <w:vertAlign w:val="superscript"/>
        </w:rPr>
        <w:t>1)</w:t>
      </w:r>
      <w:r w:rsidRPr="00AF20B1">
        <w:rPr>
          <w:sz w:val="12"/>
          <w:szCs w:val="12"/>
        </w:rPr>
        <w:t xml:space="preserve"> По зарубежным странам источник информации – базы данных ОЭСР и ЮНЕСКО.</w:t>
      </w:r>
    </w:p>
    <w:p w14:paraId="36F71196" w14:textId="77777777" w:rsidR="00AF20B1" w:rsidRPr="00AF20B1" w:rsidRDefault="00AF20B1" w:rsidP="00AF20B1">
      <w:pPr>
        <w:rPr>
          <w:lang w:val="en-US"/>
        </w:rPr>
      </w:pPr>
      <w:r w:rsidRPr="00AF20B1">
        <w:rPr>
          <w:sz w:val="12"/>
          <w:szCs w:val="12"/>
          <w:vertAlign w:val="superscript"/>
          <w:lang w:val="en-US"/>
        </w:rPr>
        <w:t>2)</w:t>
      </w:r>
      <w:r w:rsidRPr="00AF20B1">
        <w:rPr>
          <w:sz w:val="12"/>
          <w:szCs w:val="12"/>
          <w:lang w:val="en-US"/>
        </w:rPr>
        <w:t xml:space="preserve"> 2024 </w:t>
      </w:r>
      <w:r w:rsidRPr="00AF20B1">
        <w:rPr>
          <w:sz w:val="12"/>
          <w:szCs w:val="12"/>
        </w:rPr>
        <w:t>г</w:t>
      </w:r>
      <w:r w:rsidRPr="00AF20B1">
        <w:rPr>
          <w:sz w:val="12"/>
          <w:szCs w:val="12"/>
          <w:lang w:val="en-US"/>
        </w:rPr>
        <w:t>. – 738</w:t>
      </w:r>
      <w:proofErr w:type="gramStart"/>
      <w:r w:rsidRPr="00AF20B1">
        <w:rPr>
          <w:sz w:val="12"/>
          <w:szCs w:val="12"/>
          <w:lang w:val="en-US"/>
        </w:rPr>
        <w:t>,1</w:t>
      </w:r>
      <w:proofErr w:type="gramEnd"/>
      <w:r w:rsidRPr="00AF20B1">
        <w:rPr>
          <w:sz w:val="12"/>
          <w:szCs w:val="12"/>
          <w:lang w:val="en-US"/>
        </w:rPr>
        <w:t>.</w:t>
      </w:r>
    </w:p>
    <w:p w14:paraId="3F6A744B" w14:textId="77777777" w:rsidR="00AF20B1" w:rsidRPr="00AF20B1" w:rsidRDefault="00AF20B1" w:rsidP="00AF20B1">
      <w:pPr>
        <w:rPr>
          <w:sz w:val="12"/>
          <w:szCs w:val="12"/>
          <w:lang w:val="en-US"/>
        </w:rPr>
      </w:pPr>
      <w:r w:rsidRPr="00AF20B1">
        <w:rPr>
          <w:sz w:val="12"/>
          <w:szCs w:val="12"/>
          <w:vertAlign w:val="superscript"/>
          <w:lang w:val="en-US"/>
        </w:rPr>
        <w:t>3)</w:t>
      </w:r>
      <w:r w:rsidRPr="00AF20B1">
        <w:rPr>
          <w:sz w:val="12"/>
          <w:szCs w:val="12"/>
          <w:lang w:val="en-US"/>
        </w:rPr>
        <w:t xml:space="preserve"> 2024 </w:t>
      </w:r>
      <w:r w:rsidRPr="00AF20B1">
        <w:rPr>
          <w:sz w:val="12"/>
          <w:szCs w:val="12"/>
        </w:rPr>
        <w:t>г</w:t>
      </w:r>
      <w:r w:rsidRPr="00AF20B1">
        <w:rPr>
          <w:sz w:val="12"/>
          <w:szCs w:val="12"/>
          <w:lang w:val="en-US"/>
        </w:rPr>
        <w:t>. – 385</w:t>
      </w:r>
      <w:proofErr w:type="gramStart"/>
      <w:r w:rsidRPr="00AF20B1">
        <w:rPr>
          <w:sz w:val="12"/>
          <w:szCs w:val="12"/>
          <w:lang w:val="en-US"/>
        </w:rPr>
        <w:t>,0</w:t>
      </w:r>
      <w:proofErr w:type="gramEnd"/>
      <w:r w:rsidRPr="00AF20B1">
        <w:rPr>
          <w:sz w:val="12"/>
          <w:szCs w:val="12"/>
          <w:lang w:val="en-US"/>
        </w:rPr>
        <w:t>.</w:t>
      </w:r>
    </w:p>
    <w:p w14:paraId="71FC420D" w14:textId="7166196D" w:rsidR="00AF20B1" w:rsidRPr="00AF20B1" w:rsidRDefault="00AF20B1" w:rsidP="00AF20B1">
      <w:pPr>
        <w:spacing w:before="60"/>
        <w:rPr>
          <w:i/>
          <w:lang w:val="en-US"/>
        </w:rPr>
      </w:pPr>
      <w:r w:rsidRPr="00AF20B1">
        <w:rPr>
          <w:i/>
          <w:sz w:val="12"/>
          <w:szCs w:val="12"/>
          <w:vertAlign w:val="superscript"/>
          <w:lang w:val="en-US"/>
        </w:rPr>
        <w:t>1)</w:t>
      </w:r>
      <w:r w:rsidRPr="00AF20B1">
        <w:rPr>
          <w:i/>
          <w:sz w:val="12"/>
          <w:szCs w:val="12"/>
          <w:lang w:val="en-US"/>
        </w:rPr>
        <w:t xml:space="preserve"> Data sources for foreign countries are</w:t>
      </w:r>
      <w:r w:rsidR="00E027B6" w:rsidRPr="00E027B6">
        <w:rPr>
          <w:i/>
          <w:sz w:val="12"/>
          <w:szCs w:val="12"/>
          <w:lang w:val="en-US"/>
        </w:rPr>
        <w:t xml:space="preserve"> </w:t>
      </w:r>
      <w:r w:rsidRPr="00AF20B1">
        <w:rPr>
          <w:i/>
          <w:sz w:val="12"/>
          <w:szCs w:val="12"/>
          <w:lang w:val="en-US"/>
        </w:rPr>
        <w:t xml:space="preserve">OECD and </w:t>
      </w:r>
      <w:r w:rsidRPr="00AF20B1">
        <w:rPr>
          <w:i/>
          <w:sz w:val="12"/>
          <w:szCs w:val="15"/>
          <w:lang w:val="en-US"/>
        </w:rPr>
        <w:t>UNESCO</w:t>
      </w:r>
      <w:r w:rsidRPr="00AF20B1">
        <w:rPr>
          <w:i/>
          <w:sz w:val="12"/>
          <w:szCs w:val="12"/>
          <w:lang w:val="en-US"/>
        </w:rPr>
        <w:t xml:space="preserve"> databases</w:t>
      </w:r>
      <w:r w:rsidRPr="00AF20B1">
        <w:rPr>
          <w:i/>
          <w:sz w:val="12"/>
          <w:szCs w:val="15"/>
          <w:lang w:val="en-US"/>
        </w:rPr>
        <w:t>.</w:t>
      </w:r>
    </w:p>
    <w:p w14:paraId="757EE0A2" w14:textId="0E4F2DE0" w:rsidR="00AF20B1" w:rsidRPr="0008019D" w:rsidRDefault="00AF20B1" w:rsidP="00AF20B1">
      <w:r w:rsidRPr="00AF20B1">
        <w:rPr>
          <w:i/>
          <w:sz w:val="12"/>
          <w:szCs w:val="12"/>
          <w:vertAlign w:val="superscript"/>
        </w:rPr>
        <w:t>2)</w:t>
      </w:r>
      <w:r w:rsidRPr="00AF20B1">
        <w:rPr>
          <w:i/>
          <w:sz w:val="12"/>
          <w:szCs w:val="12"/>
        </w:rPr>
        <w:t xml:space="preserve"> 2024 – </w:t>
      </w:r>
      <w:r w:rsidRPr="00AF20B1">
        <w:rPr>
          <w:sz w:val="12"/>
          <w:szCs w:val="12"/>
        </w:rPr>
        <w:t>738</w:t>
      </w:r>
      <w:r w:rsidR="0008019D">
        <w:rPr>
          <w:sz w:val="12"/>
          <w:szCs w:val="12"/>
        </w:rPr>
        <w:t>.</w:t>
      </w:r>
      <w:r w:rsidRPr="00AF20B1">
        <w:rPr>
          <w:sz w:val="12"/>
          <w:szCs w:val="12"/>
        </w:rPr>
        <w:t>1</w:t>
      </w:r>
      <w:r w:rsidRPr="00AF20B1">
        <w:rPr>
          <w:i/>
          <w:sz w:val="12"/>
          <w:szCs w:val="12"/>
        </w:rPr>
        <w:t>.</w:t>
      </w:r>
    </w:p>
    <w:p w14:paraId="1F7CA70E" w14:textId="1ECD6AF8" w:rsidR="00AF20B1" w:rsidRPr="00AF20B1" w:rsidRDefault="00AF20B1" w:rsidP="00AF20B1">
      <w:pPr>
        <w:rPr>
          <w:i/>
          <w:sz w:val="12"/>
          <w:szCs w:val="12"/>
        </w:rPr>
      </w:pPr>
      <w:r w:rsidRPr="00AF20B1">
        <w:rPr>
          <w:i/>
          <w:sz w:val="12"/>
          <w:szCs w:val="12"/>
          <w:vertAlign w:val="superscript"/>
        </w:rPr>
        <w:t>3)</w:t>
      </w:r>
      <w:r w:rsidRPr="00AF20B1">
        <w:rPr>
          <w:i/>
          <w:sz w:val="12"/>
          <w:szCs w:val="12"/>
        </w:rPr>
        <w:t xml:space="preserve"> 2024 – </w:t>
      </w:r>
      <w:r w:rsidRPr="00AF20B1">
        <w:rPr>
          <w:sz w:val="12"/>
          <w:szCs w:val="12"/>
        </w:rPr>
        <w:t>385</w:t>
      </w:r>
      <w:r w:rsidR="0008019D">
        <w:rPr>
          <w:sz w:val="12"/>
          <w:szCs w:val="12"/>
        </w:rPr>
        <w:t>.</w:t>
      </w:r>
      <w:r w:rsidRPr="00AF20B1">
        <w:rPr>
          <w:sz w:val="12"/>
          <w:szCs w:val="12"/>
        </w:rPr>
        <w:t>0</w:t>
      </w:r>
      <w:r w:rsidRPr="0008019D">
        <w:rPr>
          <w:sz w:val="12"/>
          <w:szCs w:val="12"/>
        </w:rPr>
        <w:t>.</w:t>
      </w:r>
    </w:p>
    <w:p w14:paraId="7FA82251" w14:textId="1DB37337" w:rsidR="00BF7FC0" w:rsidRPr="00D21FE6" w:rsidRDefault="00693970" w:rsidP="00BF7FC0">
      <w:pPr>
        <w:pageBreakBefore/>
        <w:tabs>
          <w:tab w:val="center" w:pos="6634"/>
        </w:tabs>
        <w:spacing w:after="60"/>
        <w:ind w:left="510" w:hanging="510"/>
      </w:pPr>
      <w:r w:rsidRPr="00D21FE6">
        <w:rPr>
          <w:b/>
          <w:bCs/>
          <w:sz w:val="16"/>
          <w:szCs w:val="16"/>
        </w:rPr>
        <w:lastRenderedPageBreak/>
        <w:t>26.</w:t>
      </w:r>
      <w:r w:rsidR="00BF7FC0" w:rsidRPr="00D21FE6">
        <w:rPr>
          <w:b/>
          <w:bCs/>
          <w:sz w:val="16"/>
          <w:szCs w:val="16"/>
        </w:rPr>
        <w:t>4</w:t>
      </w:r>
      <w:r w:rsidR="0031406D" w:rsidRPr="00D21FE6">
        <w:rPr>
          <w:b/>
          <w:bCs/>
          <w:sz w:val="16"/>
          <w:szCs w:val="16"/>
        </w:rPr>
        <w:t>4</w:t>
      </w:r>
      <w:r w:rsidR="00BF7FC0" w:rsidRPr="00D21FE6">
        <w:rPr>
          <w:b/>
          <w:bCs/>
          <w:sz w:val="16"/>
          <w:szCs w:val="16"/>
        </w:rPr>
        <w:t xml:space="preserve">. </w:t>
      </w:r>
      <w:r w:rsidR="00BF7FC0" w:rsidRPr="00D21FE6">
        <w:rPr>
          <w:b/>
          <w:sz w:val="16"/>
          <w:szCs w:val="16"/>
        </w:rPr>
        <w:t>ВНУТРЕННИЕ ЗАТРАТЫ НА ИССЛЕДОВАНИЯ И РАЗРАБОТКИ В ПРОЦЕНТАХ К ВВП</w:t>
      </w:r>
      <w:proofErr w:type="gramStart"/>
      <w:r w:rsidR="00BF7FC0" w:rsidRPr="00D21FE6">
        <w:rPr>
          <w:b/>
          <w:sz w:val="16"/>
          <w:szCs w:val="16"/>
          <w:vertAlign w:val="superscript"/>
        </w:rPr>
        <w:t>1</w:t>
      </w:r>
      <w:proofErr w:type="gramEnd"/>
      <w:r w:rsidR="00BF7FC0" w:rsidRPr="00D21FE6">
        <w:rPr>
          <w:b/>
          <w:sz w:val="16"/>
          <w:szCs w:val="16"/>
          <w:vertAlign w:val="superscript"/>
        </w:rPr>
        <w:t>)</w:t>
      </w:r>
      <w:r w:rsidR="00BF7FC0" w:rsidRPr="00D21FE6">
        <w:rPr>
          <w:b/>
          <w:sz w:val="18"/>
          <w:szCs w:val="18"/>
        </w:rPr>
        <w:t xml:space="preserve"> </w:t>
      </w:r>
    </w:p>
    <w:p w14:paraId="70396E31" w14:textId="77777777" w:rsidR="00BF7FC0" w:rsidRPr="00D21FE6" w:rsidRDefault="00BF7FC0" w:rsidP="00BF7FC0">
      <w:pPr>
        <w:spacing w:after="60"/>
        <w:ind w:left="510"/>
        <w:rPr>
          <w:lang w:val="en-US"/>
        </w:rPr>
      </w:pPr>
      <w:r w:rsidRPr="00D21FE6">
        <w:rPr>
          <w:b/>
          <w:i/>
          <w:sz w:val="16"/>
          <w:szCs w:val="16"/>
          <w:lang w:val="en-US"/>
        </w:rPr>
        <w:t>EXPENDITURES</w:t>
      </w:r>
      <w:r w:rsidRPr="00252431">
        <w:rPr>
          <w:b/>
          <w:i/>
          <w:sz w:val="16"/>
          <w:szCs w:val="16"/>
          <w:lang w:val="en-US"/>
        </w:rPr>
        <w:t xml:space="preserve"> </w:t>
      </w:r>
      <w:r w:rsidRPr="00D21FE6">
        <w:rPr>
          <w:b/>
          <w:i/>
          <w:sz w:val="16"/>
          <w:szCs w:val="16"/>
          <w:lang w:val="en-US"/>
        </w:rPr>
        <w:t>ON</w:t>
      </w:r>
      <w:r w:rsidRPr="00252431">
        <w:rPr>
          <w:b/>
          <w:i/>
          <w:sz w:val="16"/>
          <w:szCs w:val="16"/>
          <w:lang w:val="en-US"/>
        </w:rPr>
        <w:t xml:space="preserve"> </w:t>
      </w:r>
      <w:r w:rsidRPr="00D21FE6">
        <w:rPr>
          <w:b/>
          <w:i/>
          <w:sz w:val="16"/>
          <w:szCs w:val="16"/>
          <w:lang w:val="en-US"/>
        </w:rPr>
        <w:t>RESEARCH</w:t>
      </w:r>
      <w:r w:rsidRPr="00252431">
        <w:rPr>
          <w:b/>
          <w:i/>
          <w:sz w:val="16"/>
          <w:szCs w:val="16"/>
          <w:lang w:val="en-US"/>
        </w:rPr>
        <w:t xml:space="preserve"> </w:t>
      </w:r>
      <w:r w:rsidRPr="00D21FE6">
        <w:rPr>
          <w:b/>
          <w:i/>
          <w:sz w:val="16"/>
          <w:szCs w:val="16"/>
          <w:lang w:val="en-US"/>
        </w:rPr>
        <w:t>AND</w:t>
      </w:r>
      <w:r w:rsidRPr="00252431">
        <w:rPr>
          <w:b/>
          <w:i/>
          <w:sz w:val="16"/>
          <w:szCs w:val="16"/>
          <w:lang w:val="en-US"/>
        </w:rPr>
        <w:t xml:space="preserve"> </w:t>
      </w:r>
      <w:r w:rsidRPr="00D21FE6">
        <w:rPr>
          <w:b/>
          <w:i/>
          <w:sz w:val="16"/>
          <w:szCs w:val="16"/>
          <w:lang w:val="en-US"/>
        </w:rPr>
        <w:t>DEVELOPMENT</w:t>
      </w:r>
      <w:r w:rsidRPr="00252431">
        <w:rPr>
          <w:b/>
          <w:i/>
          <w:sz w:val="16"/>
          <w:szCs w:val="16"/>
          <w:lang w:val="en-US"/>
        </w:rPr>
        <w:t xml:space="preserve"> </w:t>
      </w:r>
      <w:r w:rsidRPr="00D21FE6">
        <w:rPr>
          <w:b/>
          <w:i/>
          <w:sz w:val="16"/>
          <w:szCs w:val="16"/>
          <w:lang w:val="en-US"/>
        </w:rPr>
        <w:t>as</w:t>
      </w:r>
      <w:r w:rsidRPr="00252431">
        <w:rPr>
          <w:b/>
          <w:i/>
          <w:sz w:val="16"/>
          <w:szCs w:val="16"/>
          <w:lang w:val="en-US"/>
        </w:rPr>
        <w:t xml:space="preserve"> </w:t>
      </w:r>
      <w:r w:rsidRPr="00D21FE6">
        <w:rPr>
          <w:b/>
          <w:i/>
          <w:sz w:val="16"/>
          <w:szCs w:val="16"/>
          <w:lang w:val="en-US"/>
        </w:rPr>
        <w:t>percent</w:t>
      </w:r>
      <w:r w:rsidRPr="00252431">
        <w:rPr>
          <w:b/>
          <w:i/>
          <w:sz w:val="16"/>
          <w:szCs w:val="16"/>
          <w:lang w:val="en-US"/>
        </w:rPr>
        <w:t xml:space="preserve"> </w:t>
      </w:r>
      <w:r w:rsidRPr="00D21FE6">
        <w:rPr>
          <w:b/>
          <w:i/>
          <w:sz w:val="16"/>
          <w:szCs w:val="16"/>
          <w:lang w:val="en-US"/>
        </w:rPr>
        <w:t>of GDP</w:t>
      </w:r>
      <w:r w:rsidRPr="00D21FE6">
        <w:rPr>
          <w:b/>
          <w:i/>
          <w:sz w:val="16"/>
          <w:szCs w:val="16"/>
          <w:vertAlign w:val="superscript"/>
          <w:lang w:val="en-US"/>
        </w:rPr>
        <w:t>1)</w:t>
      </w:r>
    </w:p>
    <w:tbl>
      <w:tblPr>
        <w:tblW w:w="9922" w:type="dxa"/>
        <w:tblLayout w:type="fixed"/>
        <w:tblCellMar>
          <w:left w:w="0" w:type="dxa"/>
          <w:right w:w="0" w:type="dxa"/>
        </w:tblCellMar>
        <w:tblLook w:val="0000" w:firstRow="0" w:lastRow="0" w:firstColumn="0" w:lastColumn="0" w:noHBand="0" w:noVBand="0"/>
      </w:tblPr>
      <w:tblGrid>
        <w:gridCol w:w="3024"/>
        <w:gridCol w:w="1295"/>
        <w:gridCol w:w="1293"/>
        <w:gridCol w:w="1293"/>
        <w:gridCol w:w="3017"/>
      </w:tblGrid>
      <w:tr w:rsidR="008D18FC" w:rsidRPr="00D21FE6" w14:paraId="2C7C976D" w14:textId="77777777" w:rsidTr="00993EB3">
        <w:trPr>
          <w:cantSplit/>
        </w:trPr>
        <w:tc>
          <w:tcPr>
            <w:tcW w:w="3024" w:type="dxa"/>
            <w:tcBorders>
              <w:top w:val="single" w:sz="6" w:space="0" w:color="000000"/>
              <w:bottom w:val="single" w:sz="6" w:space="0" w:color="000000"/>
            </w:tcBorders>
            <w:shd w:val="clear" w:color="auto" w:fill="auto"/>
            <w:vAlign w:val="bottom"/>
          </w:tcPr>
          <w:p w14:paraId="664535E0" w14:textId="77777777" w:rsidR="008D18FC" w:rsidRPr="00D21FE6" w:rsidRDefault="008D18FC" w:rsidP="00BF7FC0">
            <w:pPr>
              <w:snapToGrid w:val="0"/>
              <w:spacing w:before="60" w:after="60"/>
              <w:rPr>
                <w:lang w:val="en-US"/>
              </w:rPr>
            </w:pPr>
          </w:p>
        </w:tc>
        <w:tc>
          <w:tcPr>
            <w:tcW w:w="1295" w:type="dxa"/>
            <w:tcBorders>
              <w:top w:val="single" w:sz="6" w:space="0" w:color="000000"/>
              <w:left w:val="single" w:sz="6" w:space="0" w:color="000000"/>
              <w:bottom w:val="single" w:sz="6" w:space="0" w:color="000000"/>
            </w:tcBorders>
            <w:shd w:val="clear" w:color="auto" w:fill="auto"/>
          </w:tcPr>
          <w:p w14:paraId="0830B7C2" w14:textId="77777777" w:rsidR="008D18FC" w:rsidRPr="002F610B" w:rsidRDefault="008D18FC" w:rsidP="00BF7FC0">
            <w:pPr>
              <w:spacing w:before="60" w:after="60"/>
              <w:jc w:val="center"/>
            </w:pPr>
            <w:r w:rsidRPr="002F610B">
              <w:t>2010</w:t>
            </w:r>
          </w:p>
        </w:tc>
        <w:tc>
          <w:tcPr>
            <w:tcW w:w="1293" w:type="dxa"/>
            <w:tcBorders>
              <w:top w:val="single" w:sz="6" w:space="0" w:color="000000"/>
              <w:left w:val="single" w:sz="6" w:space="0" w:color="000000"/>
              <w:bottom w:val="single" w:sz="6" w:space="0" w:color="000000"/>
              <w:right w:val="single" w:sz="6" w:space="0" w:color="000000"/>
            </w:tcBorders>
          </w:tcPr>
          <w:p w14:paraId="700881E7" w14:textId="0B6E9D66" w:rsidR="008D18FC" w:rsidRPr="00285BB8" w:rsidRDefault="008D18FC" w:rsidP="00285BB8">
            <w:pPr>
              <w:spacing w:before="60" w:after="60"/>
              <w:jc w:val="center"/>
            </w:pPr>
            <w:r w:rsidRPr="002F610B">
              <w:rPr>
                <w:lang w:val="en-US"/>
              </w:rPr>
              <w:t>202</w:t>
            </w:r>
            <w:r w:rsidR="00285BB8">
              <w:t>2</w:t>
            </w:r>
          </w:p>
        </w:tc>
        <w:tc>
          <w:tcPr>
            <w:tcW w:w="1293" w:type="dxa"/>
            <w:tcBorders>
              <w:top w:val="single" w:sz="6" w:space="0" w:color="000000"/>
              <w:left w:val="single" w:sz="6" w:space="0" w:color="000000"/>
              <w:bottom w:val="single" w:sz="6" w:space="0" w:color="000000"/>
            </w:tcBorders>
            <w:shd w:val="clear" w:color="auto" w:fill="auto"/>
          </w:tcPr>
          <w:p w14:paraId="500637BC" w14:textId="615C50C0" w:rsidR="008D18FC" w:rsidRPr="00285BB8" w:rsidRDefault="008D18FC" w:rsidP="00285BB8">
            <w:pPr>
              <w:spacing w:before="60" w:after="60"/>
              <w:jc w:val="center"/>
            </w:pPr>
            <w:r w:rsidRPr="002F610B">
              <w:rPr>
                <w:lang w:val="en-US"/>
              </w:rPr>
              <w:t>202</w:t>
            </w:r>
            <w:r w:rsidR="00285BB8">
              <w:t>3</w:t>
            </w:r>
          </w:p>
        </w:tc>
        <w:tc>
          <w:tcPr>
            <w:tcW w:w="3017" w:type="dxa"/>
            <w:tcBorders>
              <w:top w:val="single" w:sz="6" w:space="0" w:color="000000"/>
              <w:left w:val="single" w:sz="6" w:space="0" w:color="000000"/>
              <w:bottom w:val="single" w:sz="6" w:space="0" w:color="000000"/>
            </w:tcBorders>
            <w:shd w:val="clear" w:color="auto" w:fill="auto"/>
            <w:vAlign w:val="bottom"/>
          </w:tcPr>
          <w:p w14:paraId="06E8CFE7" w14:textId="77777777" w:rsidR="008D18FC" w:rsidRPr="00D21FE6" w:rsidRDefault="008D18FC" w:rsidP="00BF7FC0">
            <w:pPr>
              <w:snapToGrid w:val="0"/>
              <w:spacing w:before="60" w:after="60"/>
            </w:pPr>
          </w:p>
        </w:tc>
      </w:tr>
      <w:tr w:rsidR="00AF20B1" w:rsidRPr="002F610B" w14:paraId="129DAD58" w14:textId="77777777" w:rsidTr="007D73F1">
        <w:trPr>
          <w:cantSplit/>
        </w:trPr>
        <w:tc>
          <w:tcPr>
            <w:tcW w:w="3024" w:type="dxa"/>
            <w:shd w:val="clear" w:color="auto" w:fill="auto"/>
            <w:vAlign w:val="bottom"/>
          </w:tcPr>
          <w:p w14:paraId="42CA0784" w14:textId="77777777" w:rsidR="00AF20B1" w:rsidRPr="00285BB8" w:rsidRDefault="00AF20B1" w:rsidP="00B543FF">
            <w:pPr>
              <w:spacing w:before="120" w:line="200" w:lineRule="exact"/>
              <w:rPr>
                <w:color w:val="000000" w:themeColor="text1"/>
              </w:rPr>
            </w:pPr>
            <w:r w:rsidRPr="00285BB8">
              <w:rPr>
                <w:b/>
                <w:bCs/>
                <w:color w:val="000000" w:themeColor="text1"/>
              </w:rPr>
              <w:t>Россия</w:t>
            </w:r>
            <w:proofErr w:type="gramStart"/>
            <w:r w:rsidRPr="00285BB8">
              <w:rPr>
                <w:b/>
                <w:bCs/>
                <w:color w:val="000000" w:themeColor="text1"/>
                <w:vertAlign w:val="superscript"/>
                <w:lang w:val="en-US"/>
              </w:rPr>
              <w:t>2</w:t>
            </w:r>
            <w:proofErr w:type="gramEnd"/>
            <w:r w:rsidRPr="00285BB8">
              <w:rPr>
                <w:b/>
                <w:bCs/>
                <w:color w:val="000000" w:themeColor="text1"/>
                <w:vertAlign w:val="superscript"/>
                <w:lang w:val="en-US"/>
              </w:rPr>
              <w:t>)</w:t>
            </w:r>
          </w:p>
        </w:tc>
        <w:tc>
          <w:tcPr>
            <w:tcW w:w="1295" w:type="dxa"/>
            <w:tcBorders>
              <w:left w:val="single" w:sz="6" w:space="0" w:color="000000"/>
            </w:tcBorders>
            <w:shd w:val="clear" w:color="auto" w:fill="auto"/>
            <w:vAlign w:val="bottom"/>
          </w:tcPr>
          <w:p w14:paraId="5B8F2167" w14:textId="582BDA62" w:rsidR="00AF20B1" w:rsidRPr="00285BB8" w:rsidRDefault="00AF20B1" w:rsidP="004F3A07">
            <w:pPr>
              <w:spacing w:before="120" w:line="200" w:lineRule="exact"/>
              <w:ind w:right="454"/>
              <w:jc w:val="right"/>
              <w:rPr>
                <w:color w:val="000000" w:themeColor="text1"/>
              </w:rPr>
            </w:pPr>
            <w:r w:rsidRPr="00285BB8">
              <w:rPr>
                <w:color w:val="000000" w:themeColor="text1"/>
              </w:rPr>
              <w:t>1,13</w:t>
            </w:r>
          </w:p>
        </w:tc>
        <w:tc>
          <w:tcPr>
            <w:tcW w:w="1293" w:type="dxa"/>
            <w:tcBorders>
              <w:left w:val="single" w:sz="6" w:space="0" w:color="000000"/>
              <w:right w:val="single" w:sz="6" w:space="0" w:color="000000"/>
            </w:tcBorders>
            <w:vAlign w:val="bottom"/>
          </w:tcPr>
          <w:p w14:paraId="04FC3CA4" w14:textId="6A96A635" w:rsidR="00AF20B1" w:rsidRPr="00AF20B1" w:rsidRDefault="00AF20B1" w:rsidP="00AF20B1">
            <w:pPr>
              <w:snapToGrid w:val="0"/>
              <w:spacing w:before="120" w:line="200" w:lineRule="exact"/>
              <w:ind w:right="454"/>
              <w:jc w:val="right"/>
              <w:rPr>
                <w:color w:val="000000" w:themeColor="text1"/>
                <w:lang w:val="en-US"/>
              </w:rPr>
            </w:pPr>
            <w:r w:rsidRPr="00AF20B1">
              <w:rPr>
                <w:color w:val="000000" w:themeColor="text1"/>
                <w:lang w:val="en-US"/>
              </w:rPr>
              <w:t>0,91</w:t>
            </w:r>
          </w:p>
        </w:tc>
        <w:tc>
          <w:tcPr>
            <w:tcW w:w="1293" w:type="dxa"/>
            <w:tcBorders>
              <w:left w:val="single" w:sz="6" w:space="0" w:color="000000"/>
            </w:tcBorders>
            <w:shd w:val="clear" w:color="auto" w:fill="auto"/>
            <w:vAlign w:val="bottom"/>
          </w:tcPr>
          <w:p w14:paraId="1D014D14" w14:textId="3073284E" w:rsidR="00AF20B1" w:rsidRPr="00AF20B1" w:rsidRDefault="00AF20B1" w:rsidP="00AF20B1">
            <w:pPr>
              <w:snapToGrid w:val="0"/>
              <w:spacing w:before="120" w:line="200" w:lineRule="exact"/>
              <w:ind w:right="454"/>
              <w:jc w:val="right"/>
              <w:rPr>
                <w:color w:val="000000" w:themeColor="text1"/>
                <w:lang w:val="en-US"/>
              </w:rPr>
            </w:pPr>
            <w:r w:rsidRPr="00AF20B1">
              <w:rPr>
                <w:color w:val="000000" w:themeColor="text1"/>
                <w:lang w:val="en-US"/>
              </w:rPr>
              <w:t xml:space="preserve">0,94 </w:t>
            </w:r>
          </w:p>
        </w:tc>
        <w:tc>
          <w:tcPr>
            <w:tcW w:w="3017" w:type="dxa"/>
            <w:tcBorders>
              <w:left w:val="single" w:sz="6" w:space="0" w:color="000000"/>
            </w:tcBorders>
            <w:shd w:val="clear" w:color="auto" w:fill="auto"/>
            <w:vAlign w:val="bottom"/>
          </w:tcPr>
          <w:p w14:paraId="74F914BE" w14:textId="77777777" w:rsidR="00AF20B1" w:rsidRPr="00285BB8" w:rsidRDefault="00AF20B1" w:rsidP="00B543FF">
            <w:pPr>
              <w:spacing w:before="120" w:line="200" w:lineRule="exact"/>
              <w:ind w:left="57"/>
              <w:rPr>
                <w:color w:val="000000" w:themeColor="text1"/>
              </w:rPr>
            </w:pPr>
            <w:proofErr w:type="gramStart"/>
            <w:r w:rsidRPr="00285BB8">
              <w:rPr>
                <w:b/>
                <w:i/>
                <w:color w:val="000000" w:themeColor="text1"/>
              </w:rPr>
              <w:t>Russia</w:t>
            </w:r>
            <w:r w:rsidRPr="00285BB8">
              <w:rPr>
                <w:b/>
                <w:bCs/>
                <w:i/>
                <w:color w:val="000000" w:themeColor="text1"/>
                <w:vertAlign w:val="superscript"/>
                <w:lang w:val="en-US"/>
              </w:rPr>
              <w:t>2)</w:t>
            </w:r>
            <w:proofErr w:type="gramEnd"/>
          </w:p>
        </w:tc>
      </w:tr>
      <w:tr w:rsidR="00AF20B1" w:rsidRPr="002F610B" w14:paraId="0952C513" w14:textId="77777777" w:rsidTr="007D73F1">
        <w:trPr>
          <w:cantSplit/>
        </w:trPr>
        <w:tc>
          <w:tcPr>
            <w:tcW w:w="3024" w:type="dxa"/>
            <w:shd w:val="clear" w:color="auto" w:fill="auto"/>
            <w:vAlign w:val="bottom"/>
          </w:tcPr>
          <w:p w14:paraId="460FC73C" w14:textId="77777777" w:rsidR="00AF20B1" w:rsidRPr="00285BB8" w:rsidRDefault="00AF20B1" w:rsidP="00B543FF">
            <w:pPr>
              <w:spacing w:before="120" w:line="200" w:lineRule="exact"/>
              <w:rPr>
                <w:color w:val="000000" w:themeColor="text1"/>
              </w:rPr>
            </w:pPr>
            <w:r w:rsidRPr="00285BB8">
              <w:rPr>
                <w:b/>
                <w:bCs/>
                <w:color w:val="000000" w:themeColor="text1"/>
              </w:rPr>
              <w:t>Страны БРИКС</w:t>
            </w:r>
          </w:p>
        </w:tc>
        <w:tc>
          <w:tcPr>
            <w:tcW w:w="1295" w:type="dxa"/>
            <w:tcBorders>
              <w:left w:val="single" w:sz="6" w:space="0" w:color="000000"/>
            </w:tcBorders>
            <w:shd w:val="clear" w:color="auto" w:fill="auto"/>
            <w:vAlign w:val="bottom"/>
          </w:tcPr>
          <w:p w14:paraId="665B2076" w14:textId="77777777" w:rsidR="00AF20B1" w:rsidRPr="00285BB8" w:rsidRDefault="00AF20B1" w:rsidP="004F3A07">
            <w:pPr>
              <w:snapToGrid w:val="0"/>
              <w:spacing w:before="120" w:line="200" w:lineRule="exact"/>
              <w:ind w:right="454"/>
              <w:jc w:val="right"/>
              <w:rPr>
                <w:b/>
                <w:bCs/>
                <w:color w:val="000000" w:themeColor="text1"/>
                <w:lang w:val="en-US"/>
              </w:rPr>
            </w:pPr>
          </w:p>
        </w:tc>
        <w:tc>
          <w:tcPr>
            <w:tcW w:w="1293" w:type="dxa"/>
            <w:tcBorders>
              <w:left w:val="single" w:sz="6" w:space="0" w:color="000000"/>
              <w:right w:val="single" w:sz="6" w:space="0" w:color="000000"/>
            </w:tcBorders>
            <w:vAlign w:val="bottom"/>
          </w:tcPr>
          <w:p w14:paraId="68F0556F" w14:textId="77777777" w:rsidR="00AF20B1" w:rsidRPr="00285BB8" w:rsidRDefault="00AF20B1" w:rsidP="009A6DE4">
            <w:pPr>
              <w:snapToGrid w:val="0"/>
              <w:spacing w:before="120" w:line="200" w:lineRule="exact"/>
              <w:ind w:right="454"/>
              <w:jc w:val="right"/>
              <w:rPr>
                <w:color w:val="000000" w:themeColor="text1"/>
                <w:lang w:val="en-US"/>
              </w:rPr>
            </w:pPr>
          </w:p>
        </w:tc>
        <w:tc>
          <w:tcPr>
            <w:tcW w:w="1293" w:type="dxa"/>
            <w:tcBorders>
              <w:left w:val="single" w:sz="6" w:space="0" w:color="000000"/>
            </w:tcBorders>
            <w:shd w:val="clear" w:color="auto" w:fill="auto"/>
            <w:vAlign w:val="bottom"/>
          </w:tcPr>
          <w:p w14:paraId="50F93CA3" w14:textId="5BAF2376" w:rsidR="00AF20B1" w:rsidRPr="00285BB8" w:rsidRDefault="00AF20B1" w:rsidP="009A6DE4">
            <w:pPr>
              <w:snapToGrid w:val="0"/>
              <w:spacing w:before="120" w:line="200" w:lineRule="exact"/>
              <w:ind w:right="454"/>
              <w:jc w:val="right"/>
              <w:rPr>
                <w:color w:val="000000" w:themeColor="text1"/>
                <w:lang w:val="en-US"/>
              </w:rPr>
            </w:pPr>
          </w:p>
        </w:tc>
        <w:tc>
          <w:tcPr>
            <w:tcW w:w="3017" w:type="dxa"/>
            <w:tcBorders>
              <w:left w:val="single" w:sz="6" w:space="0" w:color="000000"/>
            </w:tcBorders>
            <w:shd w:val="clear" w:color="auto" w:fill="auto"/>
            <w:vAlign w:val="bottom"/>
          </w:tcPr>
          <w:p w14:paraId="59B82AE7" w14:textId="77777777" w:rsidR="00AF20B1" w:rsidRPr="00285BB8" w:rsidRDefault="00AF20B1" w:rsidP="00B543FF">
            <w:pPr>
              <w:pStyle w:val="13"/>
              <w:spacing w:before="120" w:line="200" w:lineRule="exact"/>
              <w:ind w:left="57"/>
              <w:rPr>
                <w:color w:val="000000" w:themeColor="text1"/>
                <w:sz w:val="14"/>
                <w:szCs w:val="14"/>
              </w:rPr>
            </w:pPr>
            <w:r w:rsidRPr="00285BB8">
              <w:rPr>
                <w:bCs w:val="0"/>
                <w:i/>
                <w:color w:val="000000" w:themeColor="text1"/>
                <w:sz w:val="14"/>
                <w:szCs w:val="14"/>
                <w:u w:val="none"/>
              </w:rPr>
              <w:t>BRICS countries</w:t>
            </w:r>
          </w:p>
        </w:tc>
      </w:tr>
      <w:tr w:rsidR="00E027B6" w:rsidRPr="002F610B" w14:paraId="7EDC2383" w14:textId="77777777" w:rsidTr="007D73F1">
        <w:trPr>
          <w:cantSplit/>
        </w:trPr>
        <w:tc>
          <w:tcPr>
            <w:tcW w:w="3024" w:type="dxa"/>
            <w:shd w:val="clear" w:color="auto" w:fill="auto"/>
            <w:vAlign w:val="bottom"/>
          </w:tcPr>
          <w:p w14:paraId="475F259F" w14:textId="1498FFCD" w:rsidR="00E027B6" w:rsidRPr="00E027B6" w:rsidRDefault="00E027B6" w:rsidP="00B543FF">
            <w:pPr>
              <w:spacing w:before="120" w:line="200" w:lineRule="exact"/>
              <w:ind w:left="227"/>
            </w:pPr>
            <w:r w:rsidRPr="00E027B6">
              <w:rPr>
                <w:lang w:val="en-US"/>
              </w:rPr>
              <w:t xml:space="preserve"> </w:t>
            </w:r>
            <w:r w:rsidRPr="00E027B6">
              <w:t>из них:</w:t>
            </w:r>
          </w:p>
        </w:tc>
        <w:tc>
          <w:tcPr>
            <w:tcW w:w="1295" w:type="dxa"/>
            <w:tcBorders>
              <w:left w:val="single" w:sz="6" w:space="0" w:color="000000"/>
            </w:tcBorders>
            <w:shd w:val="clear" w:color="auto" w:fill="auto"/>
            <w:vAlign w:val="bottom"/>
          </w:tcPr>
          <w:p w14:paraId="283315B0" w14:textId="77777777" w:rsidR="00E027B6" w:rsidRPr="00E027B6" w:rsidRDefault="00E027B6" w:rsidP="004F3A07">
            <w:pPr>
              <w:snapToGrid w:val="0"/>
              <w:spacing w:before="120" w:line="200" w:lineRule="exact"/>
              <w:ind w:right="454"/>
              <w:jc w:val="right"/>
              <w:rPr>
                <w:lang w:val="en-US"/>
              </w:rPr>
            </w:pPr>
          </w:p>
        </w:tc>
        <w:tc>
          <w:tcPr>
            <w:tcW w:w="1293" w:type="dxa"/>
            <w:tcBorders>
              <w:left w:val="single" w:sz="6" w:space="0" w:color="000000"/>
              <w:right w:val="single" w:sz="6" w:space="0" w:color="000000"/>
            </w:tcBorders>
            <w:vAlign w:val="bottom"/>
          </w:tcPr>
          <w:p w14:paraId="164E2748" w14:textId="77777777" w:rsidR="00E027B6" w:rsidRPr="00E027B6" w:rsidRDefault="00E027B6" w:rsidP="009A6DE4">
            <w:pPr>
              <w:snapToGrid w:val="0"/>
              <w:spacing w:before="120" w:line="200" w:lineRule="exact"/>
              <w:ind w:right="454"/>
              <w:jc w:val="right"/>
              <w:rPr>
                <w:lang w:val="en-US"/>
              </w:rPr>
            </w:pPr>
          </w:p>
        </w:tc>
        <w:tc>
          <w:tcPr>
            <w:tcW w:w="1293" w:type="dxa"/>
            <w:tcBorders>
              <w:left w:val="single" w:sz="6" w:space="0" w:color="000000"/>
            </w:tcBorders>
            <w:shd w:val="clear" w:color="auto" w:fill="auto"/>
            <w:vAlign w:val="bottom"/>
          </w:tcPr>
          <w:p w14:paraId="4AD3BB02" w14:textId="7CEF4A20" w:rsidR="00E027B6" w:rsidRPr="00E027B6" w:rsidRDefault="00E027B6" w:rsidP="009A6DE4">
            <w:pPr>
              <w:snapToGrid w:val="0"/>
              <w:spacing w:before="120" w:line="200" w:lineRule="exact"/>
              <w:ind w:right="454"/>
              <w:jc w:val="right"/>
              <w:rPr>
                <w:lang w:val="en-US"/>
              </w:rPr>
            </w:pPr>
          </w:p>
        </w:tc>
        <w:tc>
          <w:tcPr>
            <w:tcW w:w="3017" w:type="dxa"/>
            <w:tcBorders>
              <w:left w:val="single" w:sz="6" w:space="0" w:color="000000"/>
            </w:tcBorders>
            <w:shd w:val="clear" w:color="auto" w:fill="auto"/>
            <w:vAlign w:val="bottom"/>
          </w:tcPr>
          <w:p w14:paraId="7789DC7A" w14:textId="4D984DCF" w:rsidR="00E027B6" w:rsidRPr="00E027B6" w:rsidRDefault="00E027B6" w:rsidP="00B543FF">
            <w:pPr>
              <w:pStyle w:val="13"/>
              <w:spacing w:before="120" w:line="200" w:lineRule="exact"/>
              <w:ind w:left="284"/>
              <w:rPr>
                <w:sz w:val="14"/>
                <w:szCs w:val="14"/>
              </w:rPr>
            </w:pPr>
            <w:r w:rsidRPr="00E027B6">
              <w:rPr>
                <w:b w:val="0"/>
                <w:bCs w:val="0"/>
                <w:i/>
                <w:sz w:val="14"/>
                <w:szCs w:val="14"/>
                <w:u w:val="none"/>
                <w:lang w:val="en-US"/>
              </w:rPr>
              <w:t xml:space="preserve"> </w:t>
            </w:r>
            <w:r w:rsidRPr="00E027B6">
              <w:rPr>
                <w:b w:val="0"/>
                <w:bCs w:val="0"/>
                <w:i/>
                <w:sz w:val="14"/>
                <w:szCs w:val="14"/>
                <w:u w:val="none"/>
              </w:rPr>
              <w:t>of which:</w:t>
            </w:r>
          </w:p>
        </w:tc>
      </w:tr>
      <w:tr w:rsidR="00E027B6" w:rsidRPr="002F610B" w14:paraId="6EDC5D82" w14:textId="77777777" w:rsidTr="007D73F1">
        <w:trPr>
          <w:cantSplit/>
        </w:trPr>
        <w:tc>
          <w:tcPr>
            <w:tcW w:w="3024" w:type="dxa"/>
            <w:shd w:val="clear" w:color="auto" w:fill="auto"/>
            <w:vAlign w:val="bottom"/>
          </w:tcPr>
          <w:p w14:paraId="5E4B47B5" w14:textId="77777777" w:rsidR="00E027B6" w:rsidRPr="00285BB8" w:rsidRDefault="00E027B6" w:rsidP="00B543FF">
            <w:pPr>
              <w:pStyle w:val="40"/>
              <w:spacing w:before="120" w:line="200" w:lineRule="exact"/>
              <w:ind w:left="113"/>
              <w:rPr>
                <w:color w:val="000000" w:themeColor="text1"/>
                <w:sz w:val="14"/>
                <w:szCs w:val="14"/>
              </w:rPr>
            </w:pPr>
            <w:r w:rsidRPr="00285BB8">
              <w:rPr>
                <w:rFonts w:ascii="Arial" w:hAnsi="Arial" w:cs="Arial"/>
                <w:color w:val="000000" w:themeColor="text1"/>
                <w:sz w:val="14"/>
                <w:szCs w:val="14"/>
                <w:u w:val="none"/>
              </w:rPr>
              <w:t>Бразилия</w:t>
            </w:r>
          </w:p>
        </w:tc>
        <w:tc>
          <w:tcPr>
            <w:tcW w:w="1295" w:type="dxa"/>
            <w:tcBorders>
              <w:left w:val="single" w:sz="6" w:space="0" w:color="000000"/>
            </w:tcBorders>
            <w:shd w:val="clear" w:color="auto" w:fill="auto"/>
            <w:vAlign w:val="bottom"/>
          </w:tcPr>
          <w:p w14:paraId="090AD2FC" w14:textId="6F285968" w:rsidR="00E027B6" w:rsidRPr="009F4D2A" w:rsidRDefault="00E027B6" w:rsidP="004F3A07">
            <w:pPr>
              <w:spacing w:before="120" w:line="200" w:lineRule="exact"/>
              <w:ind w:right="454"/>
              <w:jc w:val="right"/>
            </w:pPr>
            <w:r w:rsidRPr="009F4D2A">
              <w:t>1,1</w:t>
            </w:r>
            <w:r w:rsidRPr="009F4D2A">
              <w:rPr>
                <w:lang w:val="en-US"/>
              </w:rPr>
              <w:t>6</w:t>
            </w:r>
          </w:p>
        </w:tc>
        <w:tc>
          <w:tcPr>
            <w:tcW w:w="1293" w:type="dxa"/>
            <w:tcBorders>
              <w:left w:val="single" w:sz="6" w:space="0" w:color="000000"/>
              <w:right w:val="single" w:sz="6" w:space="0" w:color="000000"/>
            </w:tcBorders>
            <w:vAlign w:val="bottom"/>
          </w:tcPr>
          <w:p w14:paraId="416E1D7A" w14:textId="2669A183" w:rsidR="00E027B6" w:rsidRPr="009F4D2A" w:rsidRDefault="00E027B6" w:rsidP="009A6DE4">
            <w:pPr>
              <w:spacing w:before="120" w:line="200" w:lineRule="exact"/>
              <w:ind w:right="454"/>
              <w:jc w:val="right"/>
              <w:rPr>
                <w:lang w:val="en-US"/>
              </w:rPr>
            </w:pPr>
            <w:r w:rsidRPr="009F4D2A">
              <w:t>…</w:t>
            </w:r>
          </w:p>
        </w:tc>
        <w:tc>
          <w:tcPr>
            <w:tcW w:w="1293" w:type="dxa"/>
            <w:tcBorders>
              <w:left w:val="single" w:sz="6" w:space="0" w:color="000000"/>
            </w:tcBorders>
            <w:shd w:val="clear" w:color="auto" w:fill="auto"/>
            <w:vAlign w:val="bottom"/>
          </w:tcPr>
          <w:p w14:paraId="7F4CB40E" w14:textId="3D65D690" w:rsidR="00E027B6" w:rsidRPr="009F4D2A" w:rsidRDefault="00E027B6" w:rsidP="009A6DE4">
            <w:pPr>
              <w:spacing w:before="120" w:line="200" w:lineRule="exact"/>
              <w:ind w:right="454"/>
              <w:jc w:val="right"/>
              <w:rPr>
                <w:lang w:val="en-US"/>
              </w:rPr>
            </w:pPr>
            <w:r w:rsidRPr="009F4D2A">
              <w:t>…</w:t>
            </w:r>
          </w:p>
        </w:tc>
        <w:tc>
          <w:tcPr>
            <w:tcW w:w="3017" w:type="dxa"/>
            <w:tcBorders>
              <w:left w:val="single" w:sz="6" w:space="0" w:color="000000"/>
            </w:tcBorders>
            <w:shd w:val="clear" w:color="auto" w:fill="auto"/>
            <w:vAlign w:val="bottom"/>
          </w:tcPr>
          <w:p w14:paraId="0F7DF994" w14:textId="77777777" w:rsidR="00E027B6" w:rsidRPr="00285BB8" w:rsidRDefault="00E027B6" w:rsidP="00B543FF">
            <w:pPr>
              <w:spacing w:before="120" w:line="200" w:lineRule="exact"/>
              <w:ind w:left="170"/>
              <w:rPr>
                <w:color w:val="000000" w:themeColor="text1"/>
              </w:rPr>
            </w:pPr>
            <w:r w:rsidRPr="00285BB8">
              <w:rPr>
                <w:i/>
                <w:color w:val="000000" w:themeColor="text1"/>
              </w:rPr>
              <w:t>Brazil</w:t>
            </w:r>
          </w:p>
        </w:tc>
      </w:tr>
      <w:tr w:rsidR="00E027B6" w:rsidRPr="002F610B" w14:paraId="651D7AA6" w14:textId="77777777" w:rsidTr="007D73F1">
        <w:trPr>
          <w:cantSplit/>
        </w:trPr>
        <w:tc>
          <w:tcPr>
            <w:tcW w:w="3024" w:type="dxa"/>
            <w:shd w:val="clear" w:color="auto" w:fill="auto"/>
            <w:vAlign w:val="bottom"/>
          </w:tcPr>
          <w:p w14:paraId="16FC2DA7" w14:textId="77777777" w:rsidR="00E027B6" w:rsidRPr="00285BB8" w:rsidRDefault="00E027B6" w:rsidP="00B543FF">
            <w:pPr>
              <w:spacing w:before="120" w:line="200" w:lineRule="exact"/>
              <w:ind w:left="113"/>
              <w:rPr>
                <w:color w:val="000000" w:themeColor="text1"/>
              </w:rPr>
            </w:pPr>
            <w:r w:rsidRPr="00285BB8">
              <w:rPr>
                <w:color w:val="000000" w:themeColor="text1"/>
              </w:rPr>
              <w:t>Индия</w:t>
            </w:r>
          </w:p>
        </w:tc>
        <w:tc>
          <w:tcPr>
            <w:tcW w:w="1295" w:type="dxa"/>
            <w:tcBorders>
              <w:left w:val="single" w:sz="6" w:space="0" w:color="000000"/>
            </w:tcBorders>
            <w:shd w:val="clear" w:color="auto" w:fill="auto"/>
            <w:vAlign w:val="bottom"/>
          </w:tcPr>
          <w:p w14:paraId="63702905" w14:textId="1F0CDAAA" w:rsidR="00E027B6" w:rsidRPr="009F4D2A" w:rsidRDefault="00E027B6" w:rsidP="004F3A07">
            <w:pPr>
              <w:spacing w:before="120" w:line="200" w:lineRule="exact"/>
              <w:ind w:right="454"/>
              <w:jc w:val="right"/>
            </w:pPr>
            <w:r w:rsidRPr="009F4D2A">
              <w:t>0,79</w:t>
            </w:r>
          </w:p>
        </w:tc>
        <w:tc>
          <w:tcPr>
            <w:tcW w:w="1293" w:type="dxa"/>
            <w:tcBorders>
              <w:left w:val="single" w:sz="6" w:space="0" w:color="000000"/>
              <w:right w:val="single" w:sz="6" w:space="0" w:color="000000"/>
            </w:tcBorders>
            <w:vAlign w:val="bottom"/>
          </w:tcPr>
          <w:p w14:paraId="6196FDB6" w14:textId="284C1FB8" w:rsidR="00E027B6" w:rsidRPr="009F4D2A" w:rsidRDefault="00E027B6" w:rsidP="009A6DE4">
            <w:pPr>
              <w:spacing w:before="120" w:line="200" w:lineRule="exact"/>
              <w:ind w:right="454"/>
              <w:jc w:val="right"/>
              <w:rPr>
                <w:lang w:val="en-US"/>
              </w:rPr>
            </w:pPr>
            <w:r w:rsidRPr="009F4D2A">
              <w:t>…</w:t>
            </w:r>
          </w:p>
        </w:tc>
        <w:tc>
          <w:tcPr>
            <w:tcW w:w="1293" w:type="dxa"/>
            <w:tcBorders>
              <w:left w:val="single" w:sz="6" w:space="0" w:color="000000"/>
            </w:tcBorders>
            <w:shd w:val="clear" w:color="auto" w:fill="auto"/>
            <w:vAlign w:val="bottom"/>
          </w:tcPr>
          <w:p w14:paraId="60E29E59" w14:textId="0B699922" w:rsidR="00E027B6" w:rsidRPr="009F4D2A" w:rsidRDefault="00E027B6" w:rsidP="009A6DE4">
            <w:pPr>
              <w:spacing w:before="120" w:line="200" w:lineRule="exact"/>
              <w:ind w:right="454"/>
              <w:jc w:val="right"/>
              <w:rPr>
                <w:lang w:val="en-US"/>
              </w:rPr>
            </w:pPr>
            <w:r w:rsidRPr="009F4D2A">
              <w:t>…</w:t>
            </w:r>
          </w:p>
        </w:tc>
        <w:tc>
          <w:tcPr>
            <w:tcW w:w="3017" w:type="dxa"/>
            <w:tcBorders>
              <w:left w:val="single" w:sz="6" w:space="0" w:color="000000"/>
            </w:tcBorders>
            <w:shd w:val="clear" w:color="auto" w:fill="auto"/>
            <w:vAlign w:val="bottom"/>
          </w:tcPr>
          <w:p w14:paraId="1CDCFE88" w14:textId="77777777" w:rsidR="00E027B6" w:rsidRPr="00285BB8" w:rsidRDefault="00E027B6" w:rsidP="00B543FF">
            <w:pPr>
              <w:spacing w:before="120" w:line="200" w:lineRule="exact"/>
              <w:ind w:left="170"/>
              <w:rPr>
                <w:color w:val="000000" w:themeColor="text1"/>
              </w:rPr>
            </w:pPr>
            <w:r w:rsidRPr="00285BB8">
              <w:rPr>
                <w:i/>
                <w:color w:val="000000" w:themeColor="text1"/>
              </w:rPr>
              <w:t>India</w:t>
            </w:r>
          </w:p>
        </w:tc>
      </w:tr>
      <w:tr w:rsidR="00E027B6" w:rsidRPr="002F610B" w14:paraId="0F50C9F5" w14:textId="77777777" w:rsidTr="007D73F1">
        <w:trPr>
          <w:cantSplit/>
        </w:trPr>
        <w:tc>
          <w:tcPr>
            <w:tcW w:w="3024" w:type="dxa"/>
            <w:shd w:val="clear" w:color="auto" w:fill="auto"/>
            <w:vAlign w:val="bottom"/>
          </w:tcPr>
          <w:p w14:paraId="36F72AF1" w14:textId="77777777" w:rsidR="00E027B6" w:rsidRPr="00285BB8" w:rsidRDefault="00E027B6" w:rsidP="00B543FF">
            <w:pPr>
              <w:spacing w:before="120" w:line="200" w:lineRule="exact"/>
              <w:ind w:left="113"/>
              <w:rPr>
                <w:color w:val="000000" w:themeColor="text1"/>
              </w:rPr>
            </w:pPr>
            <w:r w:rsidRPr="00285BB8">
              <w:rPr>
                <w:color w:val="000000" w:themeColor="text1"/>
              </w:rPr>
              <w:t>Китай</w:t>
            </w:r>
          </w:p>
        </w:tc>
        <w:tc>
          <w:tcPr>
            <w:tcW w:w="1295" w:type="dxa"/>
            <w:tcBorders>
              <w:left w:val="single" w:sz="6" w:space="0" w:color="000000"/>
            </w:tcBorders>
            <w:shd w:val="clear" w:color="auto" w:fill="auto"/>
            <w:vAlign w:val="bottom"/>
          </w:tcPr>
          <w:p w14:paraId="433723F6" w14:textId="284A2F30" w:rsidR="00E027B6" w:rsidRPr="009F4D2A" w:rsidRDefault="00E027B6" w:rsidP="004F3A07">
            <w:pPr>
              <w:spacing w:before="120" w:line="200" w:lineRule="exact"/>
              <w:ind w:right="454"/>
              <w:jc w:val="right"/>
            </w:pPr>
            <w:r w:rsidRPr="009F4D2A">
              <w:t>1,68</w:t>
            </w:r>
          </w:p>
        </w:tc>
        <w:tc>
          <w:tcPr>
            <w:tcW w:w="1293" w:type="dxa"/>
            <w:tcBorders>
              <w:left w:val="single" w:sz="6" w:space="0" w:color="000000"/>
              <w:right w:val="single" w:sz="6" w:space="0" w:color="000000"/>
            </w:tcBorders>
            <w:vAlign w:val="bottom"/>
          </w:tcPr>
          <w:p w14:paraId="4D0CDEA0" w14:textId="618EEB80" w:rsidR="00E027B6" w:rsidRPr="009F4D2A" w:rsidRDefault="00E027B6" w:rsidP="009A6DE4">
            <w:pPr>
              <w:spacing w:before="120" w:line="200" w:lineRule="exact"/>
              <w:ind w:right="454"/>
              <w:jc w:val="right"/>
            </w:pPr>
            <w:r w:rsidRPr="009F4D2A">
              <w:t>2,49</w:t>
            </w:r>
          </w:p>
        </w:tc>
        <w:tc>
          <w:tcPr>
            <w:tcW w:w="1293" w:type="dxa"/>
            <w:tcBorders>
              <w:left w:val="single" w:sz="6" w:space="0" w:color="000000"/>
            </w:tcBorders>
            <w:shd w:val="clear" w:color="auto" w:fill="auto"/>
            <w:vAlign w:val="bottom"/>
          </w:tcPr>
          <w:p w14:paraId="356B67FD" w14:textId="42ED732E" w:rsidR="00E027B6" w:rsidRPr="009F4D2A" w:rsidRDefault="00E027B6" w:rsidP="00DE227B">
            <w:pPr>
              <w:spacing w:before="120" w:line="200" w:lineRule="exact"/>
              <w:ind w:right="454"/>
              <w:jc w:val="right"/>
            </w:pPr>
            <w:r w:rsidRPr="009F4D2A">
              <w:t>2,58</w:t>
            </w:r>
          </w:p>
        </w:tc>
        <w:tc>
          <w:tcPr>
            <w:tcW w:w="3017" w:type="dxa"/>
            <w:tcBorders>
              <w:left w:val="single" w:sz="6" w:space="0" w:color="000000"/>
            </w:tcBorders>
            <w:shd w:val="clear" w:color="auto" w:fill="auto"/>
            <w:vAlign w:val="bottom"/>
          </w:tcPr>
          <w:p w14:paraId="1941E091" w14:textId="77777777" w:rsidR="00E027B6" w:rsidRPr="00285BB8" w:rsidRDefault="00E027B6" w:rsidP="00B543FF">
            <w:pPr>
              <w:spacing w:before="120" w:line="200" w:lineRule="exact"/>
              <w:ind w:left="170"/>
              <w:rPr>
                <w:color w:val="000000" w:themeColor="text1"/>
              </w:rPr>
            </w:pPr>
            <w:r w:rsidRPr="00285BB8">
              <w:rPr>
                <w:i/>
                <w:color w:val="000000" w:themeColor="text1"/>
              </w:rPr>
              <w:t>China</w:t>
            </w:r>
          </w:p>
        </w:tc>
      </w:tr>
      <w:tr w:rsidR="00E027B6" w:rsidRPr="00D21FE6" w14:paraId="13EFD168" w14:textId="77777777" w:rsidTr="007D73F1">
        <w:trPr>
          <w:cantSplit/>
        </w:trPr>
        <w:tc>
          <w:tcPr>
            <w:tcW w:w="3024" w:type="dxa"/>
            <w:shd w:val="clear" w:color="auto" w:fill="auto"/>
            <w:vAlign w:val="bottom"/>
          </w:tcPr>
          <w:p w14:paraId="29608715" w14:textId="77777777" w:rsidR="00E027B6" w:rsidRPr="00285BB8" w:rsidRDefault="00E027B6" w:rsidP="00B543FF">
            <w:pPr>
              <w:spacing w:before="120" w:line="200" w:lineRule="exact"/>
              <w:ind w:left="113"/>
              <w:rPr>
                <w:color w:val="000000" w:themeColor="text1"/>
              </w:rPr>
            </w:pPr>
            <w:r w:rsidRPr="00285BB8">
              <w:rPr>
                <w:color w:val="000000" w:themeColor="text1"/>
              </w:rPr>
              <w:t>Южно-Африканская Республика</w:t>
            </w:r>
          </w:p>
        </w:tc>
        <w:tc>
          <w:tcPr>
            <w:tcW w:w="1295" w:type="dxa"/>
            <w:tcBorders>
              <w:left w:val="single" w:sz="6" w:space="0" w:color="000000"/>
            </w:tcBorders>
            <w:shd w:val="clear" w:color="auto" w:fill="auto"/>
            <w:vAlign w:val="bottom"/>
          </w:tcPr>
          <w:p w14:paraId="772B0A9D" w14:textId="03E445E9" w:rsidR="00E027B6" w:rsidRPr="009F4D2A" w:rsidRDefault="00E027B6" w:rsidP="004F3A07">
            <w:pPr>
              <w:spacing w:before="120" w:line="200" w:lineRule="exact"/>
              <w:ind w:right="454"/>
              <w:jc w:val="right"/>
            </w:pPr>
            <w:r w:rsidRPr="009F4D2A">
              <w:t>0,66</w:t>
            </w:r>
          </w:p>
        </w:tc>
        <w:tc>
          <w:tcPr>
            <w:tcW w:w="1293" w:type="dxa"/>
            <w:tcBorders>
              <w:left w:val="single" w:sz="6" w:space="0" w:color="000000"/>
              <w:right w:val="single" w:sz="6" w:space="0" w:color="000000"/>
            </w:tcBorders>
            <w:vAlign w:val="bottom"/>
          </w:tcPr>
          <w:p w14:paraId="124BEEBB" w14:textId="1E5E9A07" w:rsidR="00E027B6" w:rsidRPr="009F4D2A" w:rsidRDefault="00E027B6" w:rsidP="009A6DE4">
            <w:pPr>
              <w:spacing w:before="120" w:line="200" w:lineRule="exact"/>
              <w:ind w:right="454"/>
              <w:jc w:val="right"/>
            </w:pPr>
            <w:r w:rsidRPr="009F4D2A">
              <w:t>0,61</w:t>
            </w:r>
          </w:p>
        </w:tc>
        <w:tc>
          <w:tcPr>
            <w:tcW w:w="1293" w:type="dxa"/>
            <w:tcBorders>
              <w:left w:val="single" w:sz="6" w:space="0" w:color="000000"/>
            </w:tcBorders>
            <w:shd w:val="clear" w:color="auto" w:fill="auto"/>
            <w:vAlign w:val="bottom"/>
          </w:tcPr>
          <w:p w14:paraId="49432F02" w14:textId="2E47CFC4" w:rsidR="00E027B6" w:rsidRPr="009F4D2A" w:rsidRDefault="00E027B6" w:rsidP="009A6DE4">
            <w:pPr>
              <w:spacing w:before="120" w:line="200" w:lineRule="exact"/>
              <w:ind w:right="454"/>
              <w:jc w:val="right"/>
            </w:pPr>
            <w:r w:rsidRPr="009F4D2A">
              <w:t>…</w:t>
            </w:r>
          </w:p>
        </w:tc>
        <w:tc>
          <w:tcPr>
            <w:tcW w:w="3017" w:type="dxa"/>
            <w:tcBorders>
              <w:left w:val="single" w:sz="6" w:space="0" w:color="000000"/>
            </w:tcBorders>
            <w:shd w:val="clear" w:color="auto" w:fill="auto"/>
            <w:vAlign w:val="bottom"/>
          </w:tcPr>
          <w:p w14:paraId="11B2D05A" w14:textId="77777777" w:rsidR="00E027B6" w:rsidRPr="00285BB8" w:rsidRDefault="00E027B6" w:rsidP="00B543FF">
            <w:pPr>
              <w:spacing w:before="120" w:line="200" w:lineRule="exact"/>
              <w:ind w:left="170"/>
              <w:rPr>
                <w:color w:val="000000" w:themeColor="text1"/>
              </w:rPr>
            </w:pPr>
            <w:r w:rsidRPr="00285BB8">
              <w:rPr>
                <w:i/>
                <w:color w:val="000000" w:themeColor="text1"/>
              </w:rPr>
              <w:t>South Africa</w:t>
            </w:r>
          </w:p>
        </w:tc>
      </w:tr>
      <w:tr w:rsidR="00E027B6" w:rsidRPr="00D21FE6" w14:paraId="69334002" w14:textId="77777777" w:rsidTr="007D73F1">
        <w:trPr>
          <w:cantSplit/>
        </w:trPr>
        <w:tc>
          <w:tcPr>
            <w:tcW w:w="3024" w:type="dxa"/>
            <w:shd w:val="clear" w:color="auto" w:fill="auto"/>
            <w:vAlign w:val="bottom"/>
          </w:tcPr>
          <w:p w14:paraId="72414BE9" w14:textId="77777777" w:rsidR="00E027B6" w:rsidRPr="00285BB8" w:rsidRDefault="00E027B6" w:rsidP="00B543FF">
            <w:pPr>
              <w:spacing w:before="120" w:line="200" w:lineRule="exact"/>
              <w:rPr>
                <w:color w:val="000000" w:themeColor="text1"/>
              </w:rPr>
            </w:pPr>
            <w:r w:rsidRPr="00285BB8">
              <w:rPr>
                <w:b/>
                <w:bCs/>
                <w:color w:val="000000" w:themeColor="text1"/>
              </w:rPr>
              <w:t>Страны ЕС</w:t>
            </w:r>
          </w:p>
        </w:tc>
        <w:tc>
          <w:tcPr>
            <w:tcW w:w="1295" w:type="dxa"/>
            <w:tcBorders>
              <w:left w:val="single" w:sz="6" w:space="0" w:color="000000"/>
            </w:tcBorders>
            <w:shd w:val="clear" w:color="auto" w:fill="auto"/>
            <w:vAlign w:val="bottom"/>
          </w:tcPr>
          <w:p w14:paraId="4E0A0E46" w14:textId="77777777" w:rsidR="00E027B6" w:rsidRPr="009F4D2A" w:rsidRDefault="00E027B6" w:rsidP="004F3A07">
            <w:pPr>
              <w:snapToGrid w:val="0"/>
              <w:spacing w:before="120" w:line="200" w:lineRule="exact"/>
              <w:ind w:right="454"/>
              <w:jc w:val="right"/>
              <w:rPr>
                <w:b/>
                <w:bCs/>
                <w:lang w:val="en-US"/>
              </w:rPr>
            </w:pPr>
          </w:p>
        </w:tc>
        <w:tc>
          <w:tcPr>
            <w:tcW w:w="1293" w:type="dxa"/>
            <w:tcBorders>
              <w:left w:val="single" w:sz="6" w:space="0" w:color="000000"/>
              <w:right w:val="single" w:sz="6" w:space="0" w:color="000000"/>
            </w:tcBorders>
            <w:vAlign w:val="bottom"/>
          </w:tcPr>
          <w:p w14:paraId="02B1B7D3" w14:textId="77777777" w:rsidR="00E027B6" w:rsidRPr="009F4D2A" w:rsidRDefault="00E027B6" w:rsidP="009A6DE4">
            <w:pPr>
              <w:spacing w:before="120" w:line="200" w:lineRule="exact"/>
              <w:ind w:right="454"/>
              <w:jc w:val="right"/>
            </w:pPr>
          </w:p>
        </w:tc>
        <w:tc>
          <w:tcPr>
            <w:tcW w:w="1293" w:type="dxa"/>
            <w:tcBorders>
              <w:left w:val="single" w:sz="6" w:space="0" w:color="000000"/>
            </w:tcBorders>
            <w:shd w:val="clear" w:color="auto" w:fill="auto"/>
            <w:vAlign w:val="bottom"/>
          </w:tcPr>
          <w:p w14:paraId="72D26B2B" w14:textId="06122F6A" w:rsidR="00E027B6" w:rsidRPr="009F4D2A" w:rsidRDefault="00E027B6" w:rsidP="009A6DE4">
            <w:pPr>
              <w:spacing w:before="120" w:line="200" w:lineRule="exact"/>
              <w:ind w:right="454"/>
              <w:jc w:val="right"/>
            </w:pPr>
          </w:p>
        </w:tc>
        <w:tc>
          <w:tcPr>
            <w:tcW w:w="3017" w:type="dxa"/>
            <w:tcBorders>
              <w:left w:val="single" w:sz="6" w:space="0" w:color="000000"/>
            </w:tcBorders>
            <w:shd w:val="clear" w:color="auto" w:fill="auto"/>
            <w:vAlign w:val="bottom"/>
          </w:tcPr>
          <w:p w14:paraId="277FB443" w14:textId="77777777" w:rsidR="00E027B6" w:rsidRPr="00285BB8" w:rsidRDefault="00E027B6" w:rsidP="00B543FF">
            <w:pPr>
              <w:spacing w:before="120" w:line="200" w:lineRule="exact"/>
              <w:ind w:left="57"/>
              <w:rPr>
                <w:color w:val="000000" w:themeColor="text1"/>
              </w:rPr>
            </w:pPr>
            <w:r w:rsidRPr="00285BB8">
              <w:rPr>
                <w:b/>
                <w:i/>
                <w:color w:val="000000" w:themeColor="text1"/>
              </w:rPr>
              <w:t>EU countries</w:t>
            </w:r>
          </w:p>
        </w:tc>
      </w:tr>
      <w:tr w:rsidR="00E027B6" w:rsidRPr="00D21FE6" w14:paraId="5C8AA3E7" w14:textId="77777777" w:rsidTr="007D73F1">
        <w:trPr>
          <w:cantSplit/>
        </w:trPr>
        <w:tc>
          <w:tcPr>
            <w:tcW w:w="3024" w:type="dxa"/>
            <w:shd w:val="clear" w:color="auto" w:fill="auto"/>
            <w:vAlign w:val="bottom"/>
          </w:tcPr>
          <w:p w14:paraId="6E2B8C7A" w14:textId="1F333DCB" w:rsidR="00E027B6" w:rsidRPr="00285BB8" w:rsidRDefault="00E027B6" w:rsidP="00B543FF">
            <w:pPr>
              <w:spacing w:before="120" w:line="200" w:lineRule="exact"/>
              <w:ind w:left="227"/>
              <w:rPr>
                <w:color w:val="000000" w:themeColor="text1"/>
              </w:rPr>
            </w:pPr>
            <w:r w:rsidRPr="00E027B6">
              <w:rPr>
                <w:lang w:val="en-US"/>
              </w:rPr>
              <w:t xml:space="preserve"> </w:t>
            </w:r>
            <w:r w:rsidRPr="00E027B6">
              <w:t>из них:</w:t>
            </w:r>
          </w:p>
        </w:tc>
        <w:tc>
          <w:tcPr>
            <w:tcW w:w="1295" w:type="dxa"/>
            <w:tcBorders>
              <w:left w:val="single" w:sz="6" w:space="0" w:color="000000"/>
            </w:tcBorders>
            <w:shd w:val="clear" w:color="auto" w:fill="auto"/>
            <w:vAlign w:val="bottom"/>
          </w:tcPr>
          <w:p w14:paraId="17B918E9" w14:textId="77777777" w:rsidR="00E027B6" w:rsidRPr="009F4D2A" w:rsidRDefault="00E027B6" w:rsidP="004F3A07">
            <w:pPr>
              <w:snapToGrid w:val="0"/>
              <w:spacing w:before="120" w:line="200" w:lineRule="exact"/>
              <w:ind w:right="454"/>
              <w:jc w:val="right"/>
              <w:rPr>
                <w:lang w:val="en-US"/>
              </w:rPr>
            </w:pPr>
          </w:p>
        </w:tc>
        <w:tc>
          <w:tcPr>
            <w:tcW w:w="1293" w:type="dxa"/>
            <w:tcBorders>
              <w:left w:val="single" w:sz="6" w:space="0" w:color="000000"/>
              <w:right w:val="single" w:sz="6" w:space="0" w:color="000000"/>
            </w:tcBorders>
            <w:vAlign w:val="bottom"/>
          </w:tcPr>
          <w:p w14:paraId="678E2D16" w14:textId="77777777" w:rsidR="00E027B6" w:rsidRPr="009F4D2A" w:rsidRDefault="00E027B6" w:rsidP="009A6DE4">
            <w:pPr>
              <w:spacing w:before="120" w:line="200" w:lineRule="exact"/>
              <w:ind w:right="454"/>
              <w:jc w:val="right"/>
            </w:pPr>
          </w:p>
        </w:tc>
        <w:tc>
          <w:tcPr>
            <w:tcW w:w="1293" w:type="dxa"/>
            <w:tcBorders>
              <w:left w:val="single" w:sz="6" w:space="0" w:color="000000"/>
            </w:tcBorders>
            <w:shd w:val="clear" w:color="auto" w:fill="auto"/>
            <w:vAlign w:val="bottom"/>
          </w:tcPr>
          <w:p w14:paraId="32FD6E66" w14:textId="02FBA85D" w:rsidR="00E027B6" w:rsidRPr="009F4D2A" w:rsidRDefault="00E027B6" w:rsidP="009A6DE4">
            <w:pPr>
              <w:spacing w:before="120" w:line="200" w:lineRule="exact"/>
              <w:ind w:right="454"/>
              <w:jc w:val="right"/>
            </w:pPr>
          </w:p>
        </w:tc>
        <w:tc>
          <w:tcPr>
            <w:tcW w:w="3017" w:type="dxa"/>
            <w:tcBorders>
              <w:left w:val="single" w:sz="6" w:space="0" w:color="000000"/>
            </w:tcBorders>
            <w:shd w:val="clear" w:color="auto" w:fill="auto"/>
            <w:vAlign w:val="bottom"/>
          </w:tcPr>
          <w:p w14:paraId="549112CA" w14:textId="363EA8A6" w:rsidR="00E027B6" w:rsidRPr="00285BB8" w:rsidRDefault="00E027B6" w:rsidP="00B543FF">
            <w:pPr>
              <w:spacing w:before="120" w:line="200" w:lineRule="exact"/>
              <w:ind w:left="284"/>
              <w:rPr>
                <w:color w:val="000000" w:themeColor="text1"/>
              </w:rPr>
            </w:pPr>
            <w:r w:rsidRPr="00E027B6">
              <w:rPr>
                <w:i/>
                <w:lang w:val="en-US"/>
              </w:rPr>
              <w:t xml:space="preserve"> </w:t>
            </w:r>
            <w:r w:rsidRPr="00E027B6">
              <w:rPr>
                <w:i/>
              </w:rPr>
              <w:t>of which:</w:t>
            </w:r>
          </w:p>
        </w:tc>
      </w:tr>
      <w:tr w:rsidR="00E027B6" w:rsidRPr="00D21FE6" w14:paraId="12B793D9" w14:textId="77777777" w:rsidTr="007D73F1">
        <w:trPr>
          <w:cantSplit/>
        </w:trPr>
        <w:tc>
          <w:tcPr>
            <w:tcW w:w="3024" w:type="dxa"/>
            <w:shd w:val="clear" w:color="auto" w:fill="auto"/>
            <w:vAlign w:val="bottom"/>
          </w:tcPr>
          <w:p w14:paraId="4DBEAA8F" w14:textId="77777777" w:rsidR="00E027B6" w:rsidRPr="00285BB8" w:rsidRDefault="00E027B6" w:rsidP="00B543FF">
            <w:pPr>
              <w:spacing w:before="120" w:line="200" w:lineRule="exact"/>
              <w:ind w:left="113"/>
              <w:rPr>
                <w:color w:val="000000" w:themeColor="text1"/>
              </w:rPr>
            </w:pPr>
            <w:r w:rsidRPr="00285BB8">
              <w:rPr>
                <w:color w:val="000000" w:themeColor="text1"/>
              </w:rPr>
              <w:t>Австрия</w:t>
            </w:r>
          </w:p>
        </w:tc>
        <w:tc>
          <w:tcPr>
            <w:tcW w:w="1295" w:type="dxa"/>
            <w:tcBorders>
              <w:left w:val="single" w:sz="6" w:space="0" w:color="000000"/>
            </w:tcBorders>
            <w:shd w:val="clear" w:color="auto" w:fill="auto"/>
            <w:vAlign w:val="bottom"/>
          </w:tcPr>
          <w:p w14:paraId="26A22164" w14:textId="087A3A66" w:rsidR="00E027B6" w:rsidRPr="009F4D2A" w:rsidRDefault="00E027B6" w:rsidP="004F3A07">
            <w:pPr>
              <w:spacing w:before="120" w:line="200" w:lineRule="exact"/>
              <w:ind w:right="454"/>
              <w:jc w:val="right"/>
            </w:pPr>
            <w:r w:rsidRPr="009F4D2A">
              <w:t>2,74</w:t>
            </w:r>
          </w:p>
        </w:tc>
        <w:tc>
          <w:tcPr>
            <w:tcW w:w="1293" w:type="dxa"/>
            <w:tcBorders>
              <w:left w:val="single" w:sz="6" w:space="0" w:color="000000"/>
              <w:right w:val="single" w:sz="6" w:space="0" w:color="000000"/>
            </w:tcBorders>
            <w:vAlign w:val="bottom"/>
          </w:tcPr>
          <w:p w14:paraId="2FB5B3CB" w14:textId="12B0E204" w:rsidR="00E027B6" w:rsidRPr="00E027B6" w:rsidRDefault="00E027B6" w:rsidP="009A6DE4">
            <w:pPr>
              <w:spacing w:before="120" w:line="200" w:lineRule="exact"/>
              <w:ind w:right="454"/>
              <w:jc w:val="right"/>
            </w:pPr>
            <w:r w:rsidRPr="00E027B6">
              <w:t>3,18</w:t>
            </w:r>
          </w:p>
        </w:tc>
        <w:tc>
          <w:tcPr>
            <w:tcW w:w="1293" w:type="dxa"/>
            <w:tcBorders>
              <w:left w:val="single" w:sz="6" w:space="0" w:color="000000"/>
            </w:tcBorders>
            <w:shd w:val="clear" w:color="auto" w:fill="auto"/>
            <w:vAlign w:val="bottom"/>
          </w:tcPr>
          <w:p w14:paraId="34E7D351" w14:textId="48C6989E" w:rsidR="00E027B6" w:rsidRPr="00E027B6" w:rsidRDefault="00E027B6" w:rsidP="009A6DE4">
            <w:pPr>
              <w:spacing w:before="120" w:line="200" w:lineRule="exact"/>
              <w:ind w:right="454"/>
              <w:jc w:val="right"/>
            </w:pPr>
            <w:r w:rsidRPr="00E027B6">
              <w:t>3,26</w:t>
            </w:r>
          </w:p>
        </w:tc>
        <w:tc>
          <w:tcPr>
            <w:tcW w:w="3017" w:type="dxa"/>
            <w:tcBorders>
              <w:left w:val="single" w:sz="6" w:space="0" w:color="000000"/>
            </w:tcBorders>
            <w:shd w:val="clear" w:color="auto" w:fill="auto"/>
            <w:vAlign w:val="bottom"/>
          </w:tcPr>
          <w:p w14:paraId="4761EC6B" w14:textId="77777777" w:rsidR="00E027B6" w:rsidRPr="00285BB8" w:rsidRDefault="00E027B6" w:rsidP="00B543FF">
            <w:pPr>
              <w:spacing w:before="120" w:line="200" w:lineRule="exact"/>
              <w:ind w:left="170"/>
              <w:rPr>
                <w:color w:val="000000" w:themeColor="text1"/>
              </w:rPr>
            </w:pPr>
            <w:r w:rsidRPr="00285BB8">
              <w:rPr>
                <w:i/>
                <w:color w:val="000000" w:themeColor="text1"/>
              </w:rPr>
              <w:t>Austria</w:t>
            </w:r>
          </w:p>
        </w:tc>
      </w:tr>
      <w:tr w:rsidR="00E027B6" w:rsidRPr="00D21FE6" w14:paraId="7682919F" w14:textId="77777777" w:rsidTr="007D73F1">
        <w:trPr>
          <w:cantSplit/>
        </w:trPr>
        <w:tc>
          <w:tcPr>
            <w:tcW w:w="3024" w:type="dxa"/>
            <w:shd w:val="clear" w:color="auto" w:fill="auto"/>
            <w:vAlign w:val="bottom"/>
          </w:tcPr>
          <w:p w14:paraId="27AFB08B" w14:textId="77777777" w:rsidR="00E027B6" w:rsidRPr="00285BB8" w:rsidRDefault="00E027B6" w:rsidP="00B543FF">
            <w:pPr>
              <w:spacing w:before="120" w:line="200" w:lineRule="exact"/>
              <w:ind w:left="113"/>
              <w:rPr>
                <w:color w:val="000000" w:themeColor="text1"/>
              </w:rPr>
            </w:pPr>
            <w:r w:rsidRPr="00285BB8">
              <w:rPr>
                <w:color w:val="000000" w:themeColor="text1"/>
              </w:rPr>
              <w:t>Бельгия</w:t>
            </w:r>
          </w:p>
        </w:tc>
        <w:tc>
          <w:tcPr>
            <w:tcW w:w="1295" w:type="dxa"/>
            <w:tcBorders>
              <w:left w:val="single" w:sz="6" w:space="0" w:color="000000"/>
            </w:tcBorders>
            <w:shd w:val="clear" w:color="auto" w:fill="auto"/>
            <w:vAlign w:val="bottom"/>
          </w:tcPr>
          <w:p w14:paraId="1A148DA1" w14:textId="7C907D49" w:rsidR="00E027B6" w:rsidRPr="009F4D2A" w:rsidRDefault="00E027B6" w:rsidP="004F3A07">
            <w:pPr>
              <w:spacing w:before="120" w:line="200" w:lineRule="exact"/>
              <w:ind w:right="454"/>
              <w:jc w:val="right"/>
            </w:pPr>
            <w:r w:rsidRPr="009F4D2A">
              <w:t>2,06</w:t>
            </w:r>
          </w:p>
        </w:tc>
        <w:tc>
          <w:tcPr>
            <w:tcW w:w="1293" w:type="dxa"/>
            <w:tcBorders>
              <w:left w:val="single" w:sz="6" w:space="0" w:color="000000"/>
              <w:right w:val="single" w:sz="6" w:space="0" w:color="000000"/>
            </w:tcBorders>
            <w:vAlign w:val="bottom"/>
          </w:tcPr>
          <w:p w14:paraId="09F615B1" w14:textId="0DA7178B" w:rsidR="00E027B6" w:rsidRPr="00E027B6" w:rsidRDefault="00E027B6" w:rsidP="009A6DE4">
            <w:pPr>
              <w:spacing w:before="120" w:line="200" w:lineRule="exact"/>
              <w:ind w:right="454"/>
              <w:jc w:val="right"/>
            </w:pPr>
            <w:r w:rsidRPr="00E027B6">
              <w:t>3,20</w:t>
            </w:r>
          </w:p>
        </w:tc>
        <w:tc>
          <w:tcPr>
            <w:tcW w:w="1293" w:type="dxa"/>
            <w:tcBorders>
              <w:left w:val="single" w:sz="6" w:space="0" w:color="000000"/>
            </w:tcBorders>
            <w:shd w:val="clear" w:color="auto" w:fill="auto"/>
            <w:vAlign w:val="bottom"/>
          </w:tcPr>
          <w:p w14:paraId="218A17C2" w14:textId="2D17C1D2" w:rsidR="00E027B6" w:rsidRPr="00E027B6" w:rsidRDefault="00E027B6" w:rsidP="009A6DE4">
            <w:pPr>
              <w:spacing w:before="120" w:line="200" w:lineRule="exact"/>
              <w:ind w:right="454"/>
              <w:jc w:val="right"/>
            </w:pPr>
            <w:r w:rsidRPr="00E027B6">
              <w:t>3,27</w:t>
            </w:r>
          </w:p>
        </w:tc>
        <w:tc>
          <w:tcPr>
            <w:tcW w:w="3017" w:type="dxa"/>
            <w:tcBorders>
              <w:left w:val="single" w:sz="6" w:space="0" w:color="000000"/>
            </w:tcBorders>
            <w:shd w:val="clear" w:color="auto" w:fill="auto"/>
            <w:vAlign w:val="bottom"/>
          </w:tcPr>
          <w:p w14:paraId="1DAFA611" w14:textId="77777777" w:rsidR="00E027B6" w:rsidRPr="00285BB8" w:rsidRDefault="00E027B6" w:rsidP="00B543FF">
            <w:pPr>
              <w:spacing w:before="120" w:line="200" w:lineRule="exact"/>
              <w:ind w:left="170"/>
              <w:rPr>
                <w:color w:val="000000" w:themeColor="text1"/>
              </w:rPr>
            </w:pPr>
            <w:r w:rsidRPr="00285BB8">
              <w:rPr>
                <w:i/>
                <w:color w:val="000000" w:themeColor="text1"/>
              </w:rPr>
              <w:t>Belgium</w:t>
            </w:r>
          </w:p>
        </w:tc>
      </w:tr>
      <w:tr w:rsidR="00E027B6" w:rsidRPr="00D21FE6" w14:paraId="7F5A2D1B" w14:textId="77777777" w:rsidTr="007D73F1">
        <w:trPr>
          <w:cantSplit/>
        </w:trPr>
        <w:tc>
          <w:tcPr>
            <w:tcW w:w="3024" w:type="dxa"/>
            <w:shd w:val="clear" w:color="auto" w:fill="auto"/>
            <w:vAlign w:val="bottom"/>
          </w:tcPr>
          <w:p w14:paraId="0A196A7D" w14:textId="77777777" w:rsidR="00E027B6" w:rsidRPr="00285BB8" w:rsidRDefault="00E027B6" w:rsidP="00B543FF">
            <w:pPr>
              <w:spacing w:before="120" w:line="200" w:lineRule="exact"/>
              <w:ind w:left="113"/>
              <w:rPr>
                <w:color w:val="000000" w:themeColor="text1"/>
              </w:rPr>
            </w:pPr>
            <w:r w:rsidRPr="00285BB8">
              <w:rPr>
                <w:color w:val="000000" w:themeColor="text1"/>
              </w:rPr>
              <w:t xml:space="preserve">Венгрия </w:t>
            </w:r>
          </w:p>
        </w:tc>
        <w:tc>
          <w:tcPr>
            <w:tcW w:w="1295" w:type="dxa"/>
            <w:tcBorders>
              <w:left w:val="single" w:sz="6" w:space="0" w:color="000000"/>
            </w:tcBorders>
            <w:shd w:val="clear" w:color="auto" w:fill="auto"/>
            <w:vAlign w:val="bottom"/>
          </w:tcPr>
          <w:p w14:paraId="0C16FC47" w14:textId="76950D84" w:rsidR="00E027B6" w:rsidRPr="009F4D2A" w:rsidRDefault="00E027B6" w:rsidP="004F3A07">
            <w:pPr>
              <w:spacing w:before="120" w:line="200" w:lineRule="exact"/>
              <w:ind w:right="454"/>
              <w:jc w:val="right"/>
            </w:pPr>
            <w:r w:rsidRPr="009F4D2A">
              <w:t>1,13</w:t>
            </w:r>
          </w:p>
        </w:tc>
        <w:tc>
          <w:tcPr>
            <w:tcW w:w="1293" w:type="dxa"/>
            <w:tcBorders>
              <w:left w:val="single" w:sz="6" w:space="0" w:color="000000"/>
              <w:right w:val="single" w:sz="6" w:space="0" w:color="000000"/>
            </w:tcBorders>
            <w:vAlign w:val="bottom"/>
          </w:tcPr>
          <w:p w14:paraId="7472A327" w14:textId="7CD7698A" w:rsidR="00E027B6" w:rsidRPr="00E027B6" w:rsidRDefault="00E027B6" w:rsidP="009A6DE4">
            <w:pPr>
              <w:spacing w:before="120" w:line="200" w:lineRule="exact"/>
              <w:ind w:right="454"/>
              <w:jc w:val="right"/>
            </w:pPr>
            <w:r w:rsidRPr="00E027B6">
              <w:t>1,39</w:t>
            </w:r>
          </w:p>
        </w:tc>
        <w:tc>
          <w:tcPr>
            <w:tcW w:w="1293" w:type="dxa"/>
            <w:tcBorders>
              <w:left w:val="single" w:sz="6" w:space="0" w:color="000000"/>
            </w:tcBorders>
            <w:shd w:val="clear" w:color="auto" w:fill="auto"/>
            <w:vAlign w:val="bottom"/>
          </w:tcPr>
          <w:p w14:paraId="68D8F27A" w14:textId="58ED71B7" w:rsidR="00E027B6" w:rsidRPr="00E027B6" w:rsidRDefault="00E027B6" w:rsidP="009A6DE4">
            <w:pPr>
              <w:spacing w:before="120" w:line="200" w:lineRule="exact"/>
              <w:ind w:right="454"/>
              <w:jc w:val="right"/>
            </w:pPr>
            <w:r w:rsidRPr="00E027B6">
              <w:t>1,38</w:t>
            </w:r>
          </w:p>
        </w:tc>
        <w:tc>
          <w:tcPr>
            <w:tcW w:w="3017" w:type="dxa"/>
            <w:tcBorders>
              <w:left w:val="single" w:sz="6" w:space="0" w:color="000000"/>
            </w:tcBorders>
            <w:shd w:val="clear" w:color="auto" w:fill="auto"/>
            <w:vAlign w:val="bottom"/>
          </w:tcPr>
          <w:p w14:paraId="2339E6DB" w14:textId="77777777" w:rsidR="00E027B6" w:rsidRPr="00285BB8" w:rsidRDefault="00E027B6" w:rsidP="00B543FF">
            <w:pPr>
              <w:spacing w:before="120" w:line="200" w:lineRule="exact"/>
              <w:ind w:left="170"/>
              <w:rPr>
                <w:color w:val="000000" w:themeColor="text1"/>
              </w:rPr>
            </w:pPr>
            <w:r w:rsidRPr="00285BB8">
              <w:rPr>
                <w:i/>
                <w:color w:val="000000" w:themeColor="text1"/>
              </w:rPr>
              <w:t xml:space="preserve">Hungary </w:t>
            </w:r>
          </w:p>
        </w:tc>
      </w:tr>
      <w:tr w:rsidR="00E027B6" w:rsidRPr="00D21FE6" w14:paraId="383A189D" w14:textId="77777777" w:rsidTr="007D73F1">
        <w:trPr>
          <w:cantSplit/>
        </w:trPr>
        <w:tc>
          <w:tcPr>
            <w:tcW w:w="3024" w:type="dxa"/>
            <w:shd w:val="clear" w:color="auto" w:fill="auto"/>
            <w:vAlign w:val="bottom"/>
          </w:tcPr>
          <w:p w14:paraId="418164F0" w14:textId="77777777" w:rsidR="00E027B6" w:rsidRPr="00285BB8" w:rsidRDefault="00E027B6" w:rsidP="00B543FF">
            <w:pPr>
              <w:spacing w:before="120" w:line="200" w:lineRule="exact"/>
              <w:ind w:left="113"/>
              <w:rPr>
                <w:color w:val="000000" w:themeColor="text1"/>
              </w:rPr>
            </w:pPr>
            <w:r w:rsidRPr="00285BB8">
              <w:rPr>
                <w:color w:val="000000" w:themeColor="text1"/>
              </w:rPr>
              <w:t>Германия</w:t>
            </w:r>
          </w:p>
        </w:tc>
        <w:tc>
          <w:tcPr>
            <w:tcW w:w="1295" w:type="dxa"/>
            <w:tcBorders>
              <w:left w:val="single" w:sz="6" w:space="0" w:color="000000"/>
            </w:tcBorders>
            <w:shd w:val="clear" w:color="auto" w:fill="auto"/>
            <w:vAlign w:val="bottom"/>
          </w:tcPr>
          <w:p w14:paraId="1C0A160B" w14:textId="796838E7" w:rsidR="00E027B6" w:rsidRPr="009F4D2A" w:rsidRDefault="00E027B6" w:rsidP="004F3A07">
            <w:pPr>
              <w:spacing w:before="120" w:line="200" w:lineRule="exact"/>
              <w:ind w:right="454"/>
              <w:jc w:val="right"/>
            </w:pPr>
            <w:r w:rsidRPr="009F4D2A">
              <w:t>2,68</w:t>
            </w:r>
          </w:p>
        </w:tc>
        <w:tc>
          <w:tcPr>
            <w:tcW w:w="1293" w:type="dxa"/>
            <w:tcBorders>
              <w:left w:val="single" w:sz="6" w:space="0" w:color="000000"/>
              <w:right w:val="single" w:sz="6" w:space="0" w:color="000000"/>
            </w:tcBorders>
            <w:vAlign w:val="bottom"/>
          </w:tcPr>
          <w:p w14:paraId="6A0C04E1" w14:textId="623B33FA" w:rsidR="00E027B6" w:rsidRPr="00E027B6" w:rsidRDefault="00E027B6" w:rsidP="009A6DE4">
            <w:pPr>
              <w:spacing w:before="120" w:line="200" w:lineRule="exact"/>
              <w:ind w:right="454"/>
              <w:jc w:val="right"/>
            </w:pPr>
            <w:r w:rsidRPr="00E027B6">
              <w:t>3,04</w:t>
            </w:r>
          </w:p>
        </w:tc>
        <w:tc>
          <w:tcPr>
            <w:tcW w:w="1293" w:type="dxa"/>
            <w:tcBorders>
              <w:left w:val="single" w:sz="6" w:space="0" w:color="000000"/>
            </w:tcBorders>
            <w:shd w:val="clear" w:color="auto" w:fill="auto"/>
            <w:vAlign w:val="bottom"/>
          </w:tcPr>
          <w:p w14:paraId="49FC6914" w14:textId="563002E9" w:rsidR="00E027B6" w:rsidRPr="00E027B6" w:rsidRDefault="00E027B6" w:rsidP="009A6DE4">
            <w:pPr>
              <w:spacing w:before="120" w:line="200" w:lineRule="exact"/>
              <w:ind w:right="454"/>
              <w:jc w:val="right"/>
            </w:pPr>
            <w:r w:rsidRPr="00E027B6">
              <w:t>3,13</w:t>
            </w:r>
          </w:p>
        </w:tc>
        <w:tc>
          <w:tcPr>
            <w:tcW w:w="3017" w:type="dxa"/>
            <w:tcBorders>
              <w:left w:val="single" w:sz="6" w:space="0" w:color="000000"/>
            </w:tcBorders>
            <w:shd w:val="clear" w:color="auto" w:fill="auto"/>
            <w:vAlign w:val="bottom"/>
          </w:tcPr>
          <w:p w14:paraId="1473C430" w14:textId="77777777" w:rsidR="00E027B6" w:rsidRPr="00285BB8" w:rsidRDefault="00E027B6" w:rsidP="00B543FF">
            <w:pPr>
              <w:spacing w:before="120" w:line="200" w:lineRule="exact"/>
              <w:ind w:left="170"/>
              <w:rPr>
                <w:color w:val="000000" w:themeColor="text1"/>
              </w:rPr>
            </w:pPr>
            <w:r w:rsidRPr="00285BB8">
              <w:rPr>
                <w:i/>
                <w:color w:val="000000" w:themeColor="text1"/>
              </w:rPr>
              <w:t>Germany</w:t>
            </w:r>
          </w:p>
        </w:tc>
      </w:tr>
      <w:tr w:rsidR="00E027B6" w:rsidRPr="00D21FE6" w14:paraId="5AFC967A" w14:textId="77777777" w:rsidTr="007D73F1">
        <w:trPr>
          <w:cantSplit/>
        </w:trPr>
        <w:tc>
          <w:tcPr>
            <w:tcW w:w="3024" w:type="dxa"/>
            <w:shd w:val="clear" w:color="auto" w:fill="auto"/>
            <w:vAlign w:val="bottom"/>
          </w:tcPr>
          <w:p w14:paraId="27CF1B33" w14:textId="77777777" w:rsidR="00E027B6" w:rsidRPr="00285BB8" w:rsidRDefault="00E027B6" w:rsidP="00B543FF">
            <w:pPr>
              <w:spacing w:before="120" w:line="200" w:lineRule="exact"/>
              <w:ind w:left="113"/>
              <w:rPr>
                <w:color w:val="000000" w:themeColor="text1"/>
              </w:rPr>
            </w:pPr>
            <w:r w:rsidRPr="00285BB8">
              <w:rPr>
                <w:color w:val="000000" w:themeColor="text1"/>
              </w:rPr>
              <w:t>Дания</w:t>
            </w:r>
          </w:p>
        </w:tc>
        <w:tc>
          <w:tcPr>
            <w:tcW w:w="1295" w:type="dxa"/>
            <w:tcBorders>
              <w:left w:val="single" w:sz="6" w:space="0" w:color="000000"/>
            </w:tcBorders>
            <w:shd w:val="clear" w:color="auto" w:fill="auto"/>
            <w:vAlign w:val="bottom"/>
          </w:tcPr>
          <w:p w14:paraId="4F53370A" w14:textId="3C51252E" w:rsidR="00E027B6" w:rsidRPr="009F4D2A" w:rsidRDefault="00E027B6" w:rsidP="004F3A07">
            <w:pPr>
              <w:spacing w:before="120" w:line="200" w:lineRule="exact"/>
              <w:ind w:right="454"/>
              <w:jc w:val="right"/>
            </w:pPr>
            <w:r w:rsidRPr="009F4D2A">
              <w:t>2,91</w:t>
            </w:r>
          </w:p>
        </w:tc>
        <w:tc>
          <w:tcPr>
            <w:tcW w:w="1293" w:type="dxa"/>
            <w:tcBorders>
              <w:left w:val="single" w:sz="6" w:space="0" w:color="000000"/>
              <w:right w:val="single" w:sz="6" w:space="0" w:color="000000"/>
            </w:tcBorders>
            <w:vAlign w:val="bottom"/>
          </w:tcPr>
          <w:p w14:paraId="03FF448B" w14:textId="2FC29571" w:rsidR="00E027B6" w:rsidRPr="00E027B6" w:rsidRDefault="00E027B6" w:rsidP="009A6DE4">
            <w:pPr>
              <w:spacing w:before="120" w:line="200" w:lineRule="exact"/>
              <w:ind w:right="454"/>
              <w:jc w:val="right"/>
            </w:pPr>
            <w:r w:rsidRPr="00E027B6">
              <w:t>2,88</w:t>
            </w:r>
          </w:p>
        </w:tc>
        <w:tc>
          <w:tcPr>
            <w:tcW w:w="1293" w:type="dxa"/>
            <w:tcBorders>
              <w:left w:val="single" w:sz="6" w:space="0" w:color="000000"/>
            </w:tcBorders>
            <w:shd w:val="clear" w:color="auto" w:fill="auto"/>
            <w:vAlign w:val="bottom"/>
          </w:tcPr>
          <w:p w14:paraId="4673475C" w14:textId="3178F885" w:rsidR="00E027B6" w:rsidRPr="00E027B6" w:rsidRDefault="00E027B6" w:rsidP="009A6DE4">
            <w:pPr>
              <w:spacing w:before="120" w:line="200" w:lineRule="exact"/>
              <w:ind w:right="454"/>
              <w:jc w:val="right"/>
            </w:pPr>
            <w:r w:rsidRPr="00E027B6">
              <w:t>3,07</w:t>
            </w:r>
          </w:p>
        </w:tc>
        <w:tc>
          <w:tcPr>
            <w:tcW w:w="3017" w:type="dxa"/>
            <w:tcBorders>
              <w:left w:val="single" w:sz="6" w:space="0" w:color="000000"/>
            </w:tcBorders>
            <w:shd w:val="clear" w:color="auto" w:fill="auto"/>
            <w:vAlign w:val="bottom"/>
          </w:tcPr>
          <w:p w14:paraId="4CE3D203" w14:textId="77777777" w:rsidR="00E027B6" w:rsidRPr="00285BB8" w:rsidRDefault="00E027B6" w:rsidP="00B543FF">
            <w:pPr>
              <w:spacing w:before="120" w:line="200" w:lineRule="exact"/>
              <w:ind w:left="170"/>
              <w:rPr>
                <w:color w:val="000000" w:themeColor="text1"/>
              </w:rPr>
            </w:pPr>
            <w:r w:rsidRPr="00285BB8">
              <w:rPr>
                <w:i/>
                <w:color w:val="000000" w:themeColor="text1"/>
              </w:rPr>
              <w:t>Denmark</w:t>
            </w:r>
          </w:p>
        </w:tc>
      </w:tr>
      <w:tr w:rsidR="00E027B6" w:rsidRPr="00D21FE6" w14:paraId="54D85836" w14:textId="77777777" w:rsidTr="007D73F1">
        <w:trPr>
          <w:cantSplit/>
        </w:trPr>
        <w:tc>
          <w:tcPr>
            <w:tcW w:w="3024" w:type="dxa"/>
            <w:shd w:val="clear" w:color="auto" w:fill="auto"/>
            <w:vAlign w:val="bottom"/>
          </w:tcPr>
          <w:p w14:paraId="2725BAE9" w14:textId="77777777" w:rsidR="00E027B6" w:rsidRPr="00285BB8" w:rsidRDefault="00E027B6" w:rsidP="00B543FF">
            <w:pPr>
              <w:spacing w:before="120" w:line="200" w:lineRule="exact"/>
              <w:ind w:left="113"/>
              <w:rPr>
                <w:color w:val="000000" w:themeColor="text1"/>
              </w:rPr>
            </w:pPr>
            <w:r w:rsidRPr="00285BB8">
              <w:rPr>
                <w:color w:val="000000" w:themeColor="text1"/>
              </w:rPr>
              <w:t>Испания</w:t>
            </w:r>
          </w:p>
        </w:tc>
        <w:tc>
          <w:tcPr>
            <w:tcW w:w="1295" w:type="dxa"/>
            <w:tcBorders>
              <w:left w:val="single" w:sz="6" w:space="0" w:color="000000"/>
            </w:tcBorders>
            <w:shd w:val="clear" w:color="auto" w:fill="auto"/>
            <w:vAlign w:val="bottom"/>
          </w:tcPr>
          <w:p w14:paraId="6D804865" w14:textId="60315D6F" w:rsidR="00E027B6" w:rsidRPr="009F4D2A" w:rsidRDefault="00E027B6" w:rsidP="004F3A07">
            <w:pPr>
              <w:spacing w:before="120" w:line="200" w:lineRule="exact"/>
              <w:ind w:right="454"/>
              <w:jc w:val="right"/>
            </w:pPr>
            <w:r w:rsidRPr="009F4D2A">
              <w:t>1,35</w:t>
            </w:r>
          </w:p>
        </w:tc>
        <w:tc>
          <w:tcPr>
            <w:tcW w:w="1293" w:type="dxa"/>
            <w:tcBorders>
              <w:left w:val="single" w:sz="6" w:space="0" w:color="000000"/>
              <w:right w:val="single" w:sz="6" w:space="0" w:color="000000"/>
            </w:tcBorders>
            <w:vAlign w:val="bottom"/>
          </w:tcPr>
          <w:p w14:paraId="45A5CA25" w14:textId="035F28F7" w:rsidR="00E027B6" w:rsidRPr="00E027B6" w:rsidRDefault="00E027B6" w:rsidP="009A6DE4">
            <w:pPr>
              <w:spacing w:before="120" w:line="200" w:lineRule="exact"/>
              <w:ind w:right="454"/>
              <w:jc w:val="right"/>
            </w:pPr>
            <w:r w:rsidRPr="00E027B6">
              <w:t>1,41</w:t>
            </w:r>
          </w:p>
        </w:tc>
        <w:tc>
          <w:tcPr>
            <w:tcW w:w="1293" w:type="dxa"/>
            <w:tcBorders>
              <w:left w:val="single" w:sz="6" w:space="0" w:color="000000"/>
            </w:tcBorders>
            <w:shd w:val="clear" w:color="auto" w:fill="auto"/>
            <w:vAlign w:val="bottom"/>
          </w:tcPr>
          <w:p w14:paraId="6D663D08" w14:textId="1B6467BD" w:rsidR="00E027B6" w:rsidRPr="00E027B6" w:rsidRDefault="00E027B6" w:rsidP="009A6DE4">
            <w:pPr>
              <w:spacing w:before="120" w:line="200" w:lineRule="exact"/>
              <w:ind w:right="454"/>
              <w:jc w:val="right"/>
            </w:pPr>
            <w:r w:rsidRPr="00E027B6">
              <w:t>1,49</w:t>
            </w:r>
          </w:p>
        </w:tc>
        <w:tc>
          <w:tcPr>
            <w:tcW w:w="3017" w:type="dxa"/>
            <w:tcBorders>
              <w:left w:val="single" w:sz="6" w:space="0" w:color="000000"/>
            </w:tcBorders>
            <w:shd w:val="clear" w:color="auto" w:fill="auto"/>
            <w:vAlign w:val="bottom"/>
          </w:tcPr>
          <w:p w14:paraId="696EA5B7" w14:textId="77777777" w:rsidR="00E027B6" w:rsidRPr="00285BB8" w:rsidRDefault="00E027B6" w:rsidP="00B543FF">
            <w:pPr>
              <w:spacing w:before="120" w:line="200" w:lineRule="exact"/>
              <w:ind w:left="170"/>
              <w:rPr>
                <w:color w:val="000000" w:themeColor="text1"/>
              </w:rPr>
            </w:pPr>
            <w:r w:rsidRPr="00285BB8">
              <w:rPr>
                <w:i/>
                <w:color w:val="000000" w:themeColor="text1"/>
              </w:rPr>
              <w:t>Spain</w:t>
            </w:r>
          </w:p>
        </w:tc>
      </w:tr>
      <w:tr w:rsidR="00E027B6" w:rsidRPr="00D21FE6" w14:paraId="4812AA0E" w14:textId="77777777" w:rsidTr="007D73F1">
        <w:trPr>
          <w:cantSplit/>
        </w:trPr>
        <w:tc>
          <w:tcPr>
            <w:tcW w:w="3024" w:type="dxa"/>
            <w:shd w:val="clear" w:color="auto" w:fill="auto"/>
            <w:vAlign w:val="bottom"/>
          </w:tcPr>
          <w:p w14:paraId="0ABCFDB1" w14:textId="77777777" w:rsidR="00E027B6" w:rsidRPr="00285BB8" w:rsidRDefault="00E027B6" w:rsidP="00B543FF">
            <w:pPr>
              <w:spacing w:before="120" w:line="200" w:lineRule="exact"/>
              <w:ind w:left="113"/>
              <w:rPr>
                <w:color w:val="000000" w:themeColor="text1"/>
              </w:rPr>
            </w:pPr>
            <w:r w:rsidRPr="00285BB8">
              <w:rPr>
                <w:color w:val="000000" w:themeColor="text1"/>
              </w:rPr>
              <w:t>Италия</w:t>
            </w:r>
          </w:p>
        </w:tc>
        <w:tc>
          <w:tcPr>
            <w:tcW w:w="1295" w:type="dxa"/>
            <w:tcBorders>
              <w:left w:val="single" w:sz="6" w:space="0" w:color="000000"/>
            </w:tcBorders>
            <w:shd w:val="clear" w:color="auto" w:fill="auto"/>
            <w:vAlign w:val="bottom"/>
          </w:tcPr>
          <w:p w14:paraId="0F5D1C43" w14:textId="48D13315" w:rsidR="00E027B6" w:rsidRPr="009F4D2A" w:rsidRDefault="00E027B6" w:rsidP="004F3A07">
            <w:pPr>
              <w:spacing w:before="120" w:line="200" w:lineRule="exact"/>
              <w:ind w:right="454"/>
              <w:jc w:val="right"/>
            </w:pPr>
            <w:r w:rsidRPr="009F4D2A">
              <w:t>1,21</w:t>
            </w:r>
          </w:p>
        </w:tc>
        <w:tc>
          <w:tcPr>
            <w:tcW w:w="1293" w:type="dxa"/>
            <w:tcBorders>
              <w:left w:val="single" w:sz="6" w:space="0" w:color="000000"/>
              <w:right w:val="single" w:sz="6" w:space="0" w:color="000000"/>
            </w:tcBorders>
            <w:vAlign w:val="bottom"/>
          </w:tcPr>
          <w:p w14:paraId="7825DA69" w14:textId="0D917CCD" w:rsidR="00E027B6" w:rsidRPr="00E027B6" w:rsidRDefault="00E027B6" w:rsidP="009A6DE4">
            <w:pPr>
              <w:spacing w:before="120" w:line="200" w:lineRule="exact"/>
              <w:ind w:right="454"/>
              <w:jc w:val="right"/>
            </w:pPr>
            <w:r w:rsidRPr="00E027B6">
              <w:t>1,37</w:t>
            </w:r>
          </w:p>
        </w:tc>
        <w:tc>
          <w:tcPr>
            <w:tcW w:w="1293" w:type="dxa"/>
            <w:tcBorders>
              <w:left w:val="single" w:sz="6" w:space="0" w:color="000000"/>
            </w:tcBorders>
            <w:shd w:val="clear" w:color="auto" w:fill="auto"/>
            <w:vAlign w:val="bottom"/>
          </w:tcPr>
          <w:p w14:paraId="0211E938" w14:textId="7F26BC61" w:rsidR="00E027B6" w:rsidRPr="00E027B6" w:rsidRDefault="00E027B6" w:rsidP="009A6DE4">
            <w:pPr>
              <w:spacing w:before="120" w:line="200" w:lineRule="exact"/>
              <w:ind w:right="454"/>
              <w:jc w:val="right"/>
            </w:pPr>
            <w:r w:rsidRPr="00E027B6">
              <w:t>1,37</w:t>
            </w:r>
          </w:p>
        </w:tc>
        <w:tc>
          <w:tcPr>
            <w:tcW w:w="3017" w:type="dxa"/>
            <w:tcBorders>
              <w:left w:val="single" w:sz="6" w:space="0" w:color="000000"/>
            </w:tcBorders>
            <w:shd w:val="clear" w:color="auto" w:fill="auto"/>
            <w:vAlign w:val="bottom"/>
          </w:tcPr>
          <w:p w14:paraId="45401FD9" w14:textId="77777777" w:rsidR="00E027B6" w:rsidRPr="00285BB8" w:rsidRDefault="00E027B6" w:rsidP="00B543FF">
            <w:pPr>
              <w:spacing w:before="120" w:line="200" w:lineRule="exact"/>
              <w:ind w:left="170"/>
              <w:rPr>
                <w:color w:val="000000" w:themeColor="text1"/>
              </w:rPr>
            </w:pPr>
            <w:r w:rsidRPr="00285BB8">
              <w:rPr>
                <w:i/>
                <w:color w:val="000000" w:themeColor="text1"/>
              </w:rPr>
              <w:t>Italy</w:t>
            </w:r>
          </w:p>
        </w:tc>
      </w:tr>
      <w:tr w:rsidR="00E027B6" w:rsidRPr="00D21FE6" w14:paraId="75E7B23B" w14:textId="77777777" w:rsidTr="007D73F1">
        <w:trPr>
          <w:cantSplit/>
        </w:trPr>
        <w:tc>
          <w:tcPr>
            <w:tcW w:w="3024" w:type="dxa"/>
            <w:shd w:val="clear" w:color="auto" w:fill="auto"/>
            <w:vAlign w:val="bottom"/>
          </w:tcPr>
          <w:p w14:paraId="0F12AAAA" w14:textId="77777777" w:rsidR="00E027B6" w:rsidRPr="00285BB8" w:rsidRDefault="00E027B6" w:rsidP="00B543FF">
            <w:pPr>
              <w:spacing w:before="120" w:line="200" w:lineRule="exact"/>
              <w:ind w:left="113"/>
              <w:rPr>
                <w:color w:val="000000" w:themeColor="text1"/>
              </w:rPr>
            </w:pPr>
            <w:r w:rsidRPr="00285BB8">
              <w:rPr>
                <w:color w:val="000000" w:themeColor="text1"/>
              </w:rPr>
              <w:t>Литва</w:t>
            </w:r>
          </w:p>
        </w:tc>
        <w:tc>
          <w:tcPr>
            <w:tcW w:w="1295" w:type="dxa"/>
            <w:tcBorders>
              <w:left w:val="single" w:sz="6" w:space="0" w:color="000000"/>
            </w:tcBorders>
            <w:shd w:val="clear" w:color="auto" w:fill="auto"/>
            <w:vAlign w:val="bottom"/>
          </w:tcPr>
          <w:p w14:paraId="5A29EB7C" w14:textId="7085E5A9" w:rsidR="00E027B6" w:rsidRPr="009F4D2A" w:rsidRDefault="00E027B6" w:rsidP="004F3A07">
            <w:pPr>
              <w:spacing w:before="120" w:line="200" w:lineRule="exact"/>
              <w:ind w:right="454"/>
              <w:jc w:val="right"/>
            </w:pPr>
            <w:r w:rsidRPr="009F4D2A">
              <w:t>0,79</w:t>
            </w:r>
          </w:p>
        </w:tc>
        <w:tc>
          <w:tcPr>
            <w:tcW w:w="1293" w:type="dxa"/>
            <w:tcBorders>
              <w:left w:val="single" w:sz="6" w:space="0" w:color="000000"/>
              <w:right w:val="single" w:sz="6" w:space="0" w:color="000000"/>
            </w:tcBorders>
            <w:vAlign w:val="bottom"/>
          </w:tcPr>
          <w:p w14:paraId="243F738D" w14:textId="39CA42E8" w:rsidR="00E027B6" w:rsidRPr="00E027B6" w:rsidRDefault="00E027B6" w:rsidP="009A6DE4">
            <w:pPr>
              <w:spacing w:before="120" w:line="200" w:lineRule="exact"/>
              <w:ind w:right="454"/>
              <w:jc w:val="right"/>
            </w:pPr>
            <w:r w:rsidRPr="00E027B6">
              <w:t>1,05</w:t>
            </w:r>
          </w:p>
        </w:tc>
        <w:tc>
          <w:tcPr>
            <w:tcW w:w="1293" w:type="dxa"/>
            <w:tcBorders>
              <w:left w:val="single" w:sz="6" w:space="0" w:color="000000"/>
            </w:tcBorders>
            <w:shd w:val="clear" w:color="auto" w:fill="auto"/>
            <w:vAlign w:val="bottom"/>
          </w:tcPr>
          <w:p w14:paraId="153BE8F0" w14:textId="7B73E4C9" w:rsidR="00E027B6" w:rsidRPr="00E027B6" w:rsidRDefault="00E027B6" w:rsidP="009A6DE4">
            <w:pPr>
              <w:spacing w:before="120" w:line="200" w:lineRule="exact"/>
              <w:ind w:right="454"/>
              <w:jc w:val="right"/>
            </w:pPr>
            <w:r w:rsidRPr="00E027B6">
              <w:t>1,05</w:t>
            </w:r>
          </w:p>
        </w:tc>
        <w:tc>
          <w:tcPr>
            <w:tcW w:w="3017" w:type="dxa"/>
            <w:tcBorders>
              <w:left w:val="single" w:sz="6" w:space="0" w:color="000000"/>
            </w:tcBorders>
            <w:shd w:val="clear" w:color="auto" w:fill="auto"/>
            <w:vAlign w:val="bottom"/>
          </w:tcPr>
          <w:p w14:paraId="35721DA2" w14:textId="77777777" w:rsidR="00E027B6" w:rsidRPr="00285BB8" w:rsidRDefault="00E027B6" w:rsidP="00B543FF">
            <w:pPr>
              <w:spacing w:before="120" w:line="200" w:lineRule="exact"/>
              <w:ind w:left="170"/>
              <w:rPr>
                <w:color w:val="000000" w:themeColor="text1"/>
              </w:rPr>
            </w:pPr>
            <w:r w:rsidRPr="00285BB8">
              <w:rPr>
                <w:i/>
                <w:color w:val="000000" w:themeColor="text1"/>
                <w:lang w:val="en-US"/>
              </w:rPr>
              <w:t>Lithuania</w:t>
            </w:r>
          </w:p>
        </w:tc>
      </w:tr>
      <w:tr w:rsidR="00E027B6" w:rsidRPr="00D21FE6" w14:paraId="6D84FC23" w14:textId="77777777" w:rsidTr="007D73F1">
        <w:trPr>
          <w:cantSplit/>
        </w:trPr>
        <w:tc>
          <w:tcPr>
            <w:tcW w:w="3024" w:type="dxa"/>
            <w:shd w:val="clear" w:color="auto" w:fill="auto"/>
            <w:vAlign w:val="bottom"/>
          </w:tcPr>
          <w:p w14:paraId="54AD6E3B" w14:textId="77777777" w:rsidR="00E027B6" w:rsidRPr="00285BB8" w:rsidRDefault="00E027B6" w:rsidP="00B543FF">
            <w:pPr>
              <w:spacing w:before="120" w:line="200" w:lineRule="exact"/>
              <w:ind w:left="113"/>
              <w:rPr>
                <w:color w:val="000000" w:themeColor="text1"/>
              </w:rPr>
            </w:pPr>
            <w:r w:rsidRPr="00285BB8">
              <w:rPr>
                <w:color w:val="000000" w:themeColor="text1"/>
              </w:rPr>
              <w:t>Нидерланды</w:t>
            </w:r>
          </w:p>
        </w:tc>
        <w:tc>
          <w:tcPr>
            <w:tcW w:w="1295" w:type="dxa"/>
            <w:tcBorders>
              <w:left w:val="single" w:sz="6" w:space="0" w:color="000000"/>
            </w:tcBorders>
            <w:shd w:val="clear" w:color="auto" w:fill="auto"/>
            <w:vAlign w:val="bottom"/>
          </w:tcPr>
          <w:p w14:paraId="1C6A9D62" w14:textId="64298A90" w:rsidR="00E027B6" w:rsidRPr="009F4D2A" w:rsidRDefault="00E027B6" w:rsidP="004F3A07">
            <w:pPr>
              <w:spacing w:before="120" w:line="200" w:lineRule="exact"/>
              <w:ind w:right="454"/>
              <w:jc w:val="right"/>
            </w:pPr>
            <w:r w:rsidRPr="009F4D2A">
              <w:t>1,69</w:t>
            </w:r>
          </w:p>
        </w:tc>
        <w:tc>
          <w:tcPr>
            <w:tcW w:w="1293" w:type="dxa"/>
            <w:tcBorders>
              <w:left w:val="single" w:sz="6" w:space="0" w:color="000000"/>
              <w:right w:val="single" w:sz="6" w:space="0" w:color="000000"/>
            </w:tcBorders>
            <w:vAlign w:val="bottom"/>
          </w:tcPr>
          <w:p w14:paraId="16A4D393" w14:textId="7A7D79EF" w:rsidR="00E027B6" w:rsidRPr="00E027B6" w:rsidRDefault="00E027B6" w:rsidP="009A6DE4">
            <w:pPr>
              <w:spacing w:before="120" w:line="200" w:lineRule="exact"/>
              <w:ind w:right="454"/>
              <w:jc w:val="right"/>
            </w:pPr>
            <w:r w:rsidRPr="00E027B6">
              <w:t>2,18</w:t>
            </w:r>
          </w:p>
        </w:tc>
        <w:tc>
          <w:tcPr>
            <w:tcW w:w="1293" w:type="dxa"/>
            <w:tcBorders>
              <w:left w:val="single" w:sz="6" w:space="0" w:color="000000"/>
            </w:tcBorders>
            <w:shd w:val="clear" w:color="auto" w:fill="auto"/>
            <w:vAlign w:val="bottom"/>
          </w:tcPr>
          <w:p w14:paraId="41248B2C" w14:textId="51806284" w:rsidR="00E027B6" w:rsidRPr="00E027B6" w:rsidRDefault="00E027B6" w:rsidP="009A6DE4">
            <w:pPr>
              <w:spacing w:before="120" w:line="200" w:lineRule="exact"/>
              <w:ind w:right="454"/>
              <w:jc w:val="right"/>
            </w:pPr>
            <w:r w:rsidRPr="00E027B6">
              <w:t>2,30</w:t>
            </w:r>
          </w:p>
        </w:tc>
        <w:tc>
          <w:tcPr>
            <w:tcW w:w="3017" w:type="dxa"/>
            <w:tcBorders>
              <w:left w:val="single" w:sz="6" w:space="0" w:color="000000"/>
            </w:tcBorders>
            <w:shd w:val="clear" w:color="auto" w:fill="auto"/>
            <w:vAlign w:val="bottom"/>
          </w:tcPr>
          <w:p w14:paraId="2A49D534" w14:textId="77777777" w:rsidR="00E027B6" w:rsidRPr="00285BB8" w:rsidRDefault="00E027B6" w:rsidP="00B543FF">
            <w:pPr>
              <w:spacing w:before="120" w:line="200" w:lineRule="exact"/>
              <w:ind w:left="170"/>
              <w:rPr>
                <w:color w:val="000000" w:themeColor="text1"/>
              </w:rPr>
            </w:pPr>
            <w:r w:rsidRPr="00285BB8">
              <w:rPr>
                <w:i/>
                <w:color w:val="000000" w:themeColor="text1"/>
              </w:rPr>
              <w:t>Netherlands</w:t>
            </w:r>
          </w:p>
        </w:tc>
      </w:tr>
      <w:tr w:rsidR="00E027B6" w:rsidRPr="00D21FE6" w14:paraId="73812279" w14:textId="77777777" w:rsidTr="007D73F1">
        <w:trPr>
          <w:cantSplit/>
        </w:trPr>
        <w:tc>
          <w:tcPr>
            <w:tcW w:w="3024" w:type="dxa"/>
            <w:shd w:val="clear" w:color="auto" w:fill="auto"/>
            <w:vAlign w:val="bottom"/>
          </w:tcPr>
          <w:p w14:paraId="21C9B929" w14:textId="77777777" w:rsidR="00E027B6" w:rsidRPr="00285BB8" w:rsidRDefault="00E027B6" w:rsidP="00B543FF">
            <w:pPr>
              <w:spacing w:before="120" w:line="200" w:lineRule="exact"/>
              <w:ind w:left="113"/>
              <w:rPr>
                <w:color w:val="000000" w:themeColor="text1"/>
              </w:rPr>
            </w:pPr>
            <w:r w:rsidRPr="00285BB8">
              <w:rPr>
                <w:color w:val="000000" w:themeColor="text1"/>
              </w:rPr>
              <w:t>Польша</w:t>
            </w:r>
          </w:p>
        </w:tc>
        <w:tc>
          <w:tcPr>
            <w:tcW w:w="1295" w:type="dxa"/>
            <w:tcBorders>
              <w:left w:val="single" w:sz="6" w:space="0" w:color="000000"/>
            </w:tcBorders>
            <w:shd w:val="clear" w:color="auto" w:fill="auto"/>
            <w:vAlign w:val="bottom"/>
          </w:tcPr>
          <w:p w14:paraId="52D129D8" w14:textId="308F86E8" w:rsidR="00E027B6" w:rsidRPr="009F4D2A" w:rsidRDefault="00E027B6" w:rsidP="004F3A07">
            <w:pPr>
              <w:spacing w:before="120" w:line="200" w:lineRule="exact"/>
              <w:ind w:right="454"/>
              <w:jc w:val="right"/>
            </w:pPr>
            <w:r w:rsidRPr="009F4D2A">
              <w:t>0,72</w:t>
            </w:r>
          </w:p>
        </w:tc>
        <w:tc>
          <w:tcPr>
            <w:tcW w:w="1293" w:type="dxa"/>
            <w:tcBorders>
              <w:left w:val="single" w:sz="6" w:space="0" w:color="000000"/>
              <w:right w:val="single" w:sz="6" w:space="0" w:color="000000"/>
            </w:tcBorders>
            <w:vAlign w:val="bottom"/>
          </w:tcPr>
          <w:p w14:paraId="01E96E4E" w14:textId="31AE10F2" w:rsidR="00E027B6" w:rsidRPr="00E027B6" w:rsidRDefault="00E027B6" w:rsidP="009A6DE4">
            <w:pPr>
              <w:spacing w:before="120" w:line="200" w:lineRule="exact"/>
              <w:ind w:right="454"/>
              <w:jc w:val="right"/>
            </w:pPr>
            <w:r w:rsidRPr="00E027B6">
              <w:t>1,44</w:t>
            </w:r>
          </w:p>
        </w:tc>
        <w:tc>
          <w:tcPr>
            <w:tcW w:w="1293" w:type="dxa"/>
            <w:tcBorders>
              <w:left w:val="single" w:sz="6" w:space="0" w:color="000000"/>
            </w:tcBorders>
            <w:shd w:val="clear" w:color="auto" w:fill="auto"/>
            <w:vAlign w:val="bottom"/>
          </w:tcPr>
          <w:p w14:paraId="3D3F160A" w14:textId="38570778" w:rsidR="00E027B6" w:rsidRPr="00E027B6" w:rsidRDefault="00E027B6" w:rsidP="009A6DE4">
            <w:pPr>
              <w:spacing w:before="120" w:line="200" w:lineRule="exact"/>
              <w:ind w:right="454"/>
              <w:jc w:val="right"/>
            </w:pPr>
            <w:r w:rsidRPr="00E027B6">
              <w:t>1,56</w:t>
            </w:r>
          </w:p>
        </w:tc>
        <w:tc>
          <w:tcPr>
            <w:tcW w:w="3017" w:type="dxa"/>
            <w:tcBorders>
              <w:left w:val="single" w:sz="6" w:space="0" w:color="000000"/>
            </w:tcBorders>
            <w:shd w:val="clear" w:color="auto" w:fill="auto"/>
            <w:vAlign w:val="bottom"/>
          </w:tcPr>
          <w:p w14:paraId="2548C382" w14:textId="77777777" w:rsidR="00E027B6" w:rsidRPr="00285BB8" w:rsidRDefault="00E027B6" w:rsidP="00B543FF">
            <w:pPr>
              <w:spacing w:before="120" w:line="200" w:lineRule="exact"/>
              <w:ind w:left="170"/>
              <w:rPr>
                <w:color w:val="000000" w:themeColor="text1"/>
              </w:rPr>
            </w:pPr>
            <w:r w:rsidRPr="00285BB8">
              <w:rPr>
                <w:i/>
                <w:color w:val="000000" w:themeColor="text1"/>
              </w:rPr>
              <w:t>Poland</w:t>
            </w:r>
          </w:p>
        </w:tc>
      </w:tr>
      <w:tr w:rsidR="00E027B6" w:rsidRPr="00D21FE6" w14:paraId="6777E29D" w14:textId="77777777" w:rsidTr="007D73F1">
        <w:trPr>
          <w:cantSplit/>
        </w:trPr>
        <w:tc>
          <w:tcPr>
            <w:tcW w:w="3024" w:type="dxa"/>
            <w:shd w:val="clear" w:color="auto" w:fill="auto"/>
            <w:vAlign w:val="bottom"/>
          </w:tcPr>
          <w:p w14:paraId="6F7723C0" w14:textId="77777777" w:rsidR="00E027B6" w:rsidRPr="00285BB8" w:rsidRDefault="00E027B6" w:rsidP="00B543FF">
            <w:pPr>
              <w:spacing w:before="120" w:line="200" w:lineRule="exact"/>
              <w:ind w:left="113"/>
              <w:rPr>
                <w:color w:val="000000" w:themeColor="text1"/>
              </w:rPr>
            </w:pPr>
            <w:r w:rsidRPr="00285BB8">
              <w:rPr>
                <w:color w:val="000000" w:themeColor="text1"/>
              </w:rPr>
              <w:t>Финляндия</w:t>
            </w:r>
          </w:p>
        </w:tc>
        <w:tc>
          <w:tcPr>
            <w:tcW w:w="1295" w:type="dxa"/>
            <w:tcBorders>
              <w:left w:val="single" w:sz="6" w:space="0" w:color="000000"/>
            </w:tcBorders>
            <w:shd w:val="clear" w:color="auto" w:fill="auto"/>
            <w:vAlign w:val="bottom"/>
          </w:tcPr>
          <w:p w14:paraId="48A36C3E" w14:textId="7E25AC31" w:rsidR="00E027B6" w:rsidRPr="009F4D2A" w:rsidRDefault="00E027B6" w:rsidP="004F3A07">
            <w:pPr>
              <w:spacing w:before="120" w:line="200" w:lineRule="exact"/>
              <w:ind w:right="454"/>
              <w:jc w:val="right"/>
            </w:pPr>
            <w:r w:rsidRPr="009F4D2A">
              <w:t>3,71</w:t>
            </w:r>
          </w:p>
        </w:tc>
        <w:tc>
          <w:tcPr>
            <w:tcW w:w="1293" w:type="dxa"/>
            <w:tcBorders>
              <w:left w:val="single" w:sz="6" w:space="0" w:color="000000"/>
              <w:right w:val="single" w:sz="6" w:space="0" w:color="000000"/>
            </w:tcBorders>
            <w:vAlign w:val="bottom"/>
          </w:tcPr>
          <w:p w14:paraId="274B5563" w14:textId="3D8E1E15" w:rsidR="00E027B6" w:rsidRPr="00E027B6" w:rsidRDefault="00E027B6" w:rsidP="009A6DE4">
            <w:pPr>
              <w:spacing w:before="120" w:line="200" w:lineRule="exact"/>
              <w:ind w:right="454"/>
              <w:jc w:val="right"/>
            </w:pPr>
            <w:r w:rsidRPr="00E027B6">
              <w:t>2,98</w:t>
            </w:r>
          </w:p>
        </w:tc>
        <w:tc>
          <w:tcPr>
            <w:tcW w:w="1293" w:type="dxa"/>
            <w:tcBorders>
              <w:left w:val="single" w:sz="6" w:space="0" w:color="000000"/>
            </w:tcBorders>
            <w:shd w:val="clear" w:color="auto" w:fill="auto"/>
            <w:vAlign w:val="bottom"/>
          </w:tcPr>
          <w:p w14:paraId="407C6B27" w14:textId="74A065F3" w:rsidR="00E027B6" w:rsidRPr="00E027B6" w:rsidRDefault="00E027B6" w:rsidP="009A6DE4">
            <w:pPr>
              <w:spacing w:before="120" w:line="200" w:lineRule="exact"/>
              <w:ind w:right="454"/>
              <w:jc w:val="right"/>
            </w:pPr>
            <w:r w:rsidRPr="00E027B6">
              <w:t>3,09</w:t>
            </w:r>
          </w:p>
        </w:tc>
        <w:tc>
          <w:tcPr>
            <w:tcW w:w="3017" w:type="dxa"/>
            <w:tcBorders>
              <w:left w:val="single" w:sz="6" w:space="0" w:color="000000"/>
            </w:tcBorders>
            <w:shd w:val="clear" w:color="auto" w:fill="auto"/>
            <w:vAlign w:val="bottom"/>
          </w:tcPr>
          <w:p w14:paraId="089F6F27" w14:textId="77777777" w:rsidR="00E027B6" w:rsidRPr="00285BB8" w:rsidRDefault="00E027B6" w:rsidP="00B543FF">
            <w:pPr>
              <w:spacing w:before="120" w:line="200" w:lineRule="exact"/>
              <w:ind w:left="170"/>
              <w:rPr>
                <w:color w:val="000000" w:themeColor="text1"/>
              </w:rPr>
            </w:pPr>
            <w:r w:rsidRPr="00285BB8">
              <w:rPr>
                <w:i/>
                <w:color w:val="000000" w:themeColor="text1"/>
                <w:lang w:val="en-US"/>
              </w:rPr>
              <w:t xml:space="preserve">Finland </w:t>
            </w:r>
          </w:p>
        </w:tc>
      </w:tr>
      <w:tr w:rsidR="00E027B6" w:rsidRPr="00D21FE6" w14:paraId="563453DC" w14:textId="77777777" w:rsidTr="007D73F1">
        <w:trPr>
          <w:cantSplit/>
        </w:trPr>
        <w:tc>
          <w:tcPr>
            <w:tcW w:w="3024" w:type="dxa"/>
            <w:shd w:val="clear" w:color="auto" w:fill="auto"/>
            <w:vAlign w:val="bottom"/>
          </w:tcPr>
          <w:p w14:paraId="7D3D9922" w14:textId="77777777" w:rsidR="00E027B6" w:rsidRPr="00285BB8" w:rsidRDefault="00E027B6" w:rsidP="00B543FF">
            <w:pPr>
              <w:spacing w:before="120" w:line="200" w:lineRule="exact"/>
              <w:ind w:left="113"/>
              <w:rPr>
                <w:color w:val="000000" w:themeColor="text1"/>
              </w:rPr>
            </w:pPr>
            <w:r w:rsidRPr="00285BB8">
              <w:rPr>
                <w:color w:val="000000" w:themeColor="text1"/>
              </w:rPr>
              <w:t>Франция</w:t>
            </w:r>
          </w:p>
        </w:tc>
        <w:tc>
          <w:tcPr>
            <w:tcW w:w="1295" w:type="dxa"/>
            <w:tcBorders>
              <w:left w:val="single" w:sz="6" w:space="0" w:color="000000"/>
            </w:tcBorders>
            <w:shd w:val="clear" w:color="auto" w:fill="auto"/>
            <w:vAlign w:val="bottom"/>
          </w:tcPr>
          <w:p w14:paraId="3F28A4CA" w14:textId="038B708A" w:rsidR="00E027B6" w:rsidRPr="009F4D2A" w:rsidRDefault="00E027B6" w:rsidP="004F3A07">
            <w:pPr>
              <w:spacing w:before="120" w:line="200" w:lineRule="exact"/>
              <w:ind w:right="454"/>
              <w:jc w:val="right"/>
            </w:pPr>
            <w:r w:rsidRPr="009F4D2A">
              <w:t>2,18</w:t>
            </w:r>
          </w:p>
        </w:tc>
        <w:tc>
          <w:tcPr>
            <w:tcW w:w="1293" w:type="dxa"/>
            <w:tcBorders>
              <w:left w:val="single" w:sz="6" w:space="0" w:color="000000"/>
              <w:right w:val="single" w:sz="6" w:space="0" w:color="000000"/>
            </w:tcBorders>
            <w:vAlign w:val="bottom"/>
          </w:tcPr>
          <w:p w14:paraId="6FB6E790" w14:textId="281E5D24" w:rsidR="00E027B6" w:rsidRPr="00E027B6" w:rsidRDefault="00E027B6" w:rsidP="009A6DE4">
            <w:pPr>
              <w:spacing w:before="120" w:line="200" w:lineRule="exact"/>
              <w:ind w:right="454"/>
              <w:jc w:val="right"/>
            </w:pPr>
            <w:r w:rsidRPr="00E027B6">
              <w:t>2,22</w:t>
            </w:r>
          </w:p>
        </w:tc>
        <w:tc>
          <w:tcPr>
            <w:tcW w:w="1293" w:type="dxa"/>
            <w:tcBorders>
              <w:left w:val="single" w:sz="6" w:space="0" w:color="000000"/>
            </w:tcBorders>
            <w:shd w:val="clear" w:color="auto" w:fill="auto"/>
            <w:vAlign w:val="bottom"/>
          </w:tcPr>
          <w:p w14:paraId="1546A18B" w14:textId="70F81166" w:rsidR="00E027B6" w:rsidRPr="00E027B6" w:rsidRDefault="00E027B6" w:rsidP="009A6DE4">
            <w:pPr>
              <w:spacing w:before="120" w:line="200" w:lineRule="exact"/>
              <w:ind w:right="454"/>
              <w:jc w:val="right"/>
            </w:pPr>
            <w:r w:rsidRPr="00E027B6">
              <w:t>2,18</w:t>
            </w:r>
          </w:p>
        </w:tc>
        <w:tc>
          <w:tcPr>
            <w:tcW w:w="3017" w:type="dxa"/>
            <w:tcBorders>
              <w:left w:val="single" w:sz="6" w:space="0" w:color="000000"/>
            </w:tcBorders>
            <w:shd w:val="clear" w:color="auto" w:fill="auto"/>
            <w:vAlign w:val="bottom"/>
          </w:tcPr>
          <w:p w14:paraId="6845BB6E" w14:textId="77777777" w:rsidR="00E027B6" w:rsidRPr="00285BB8" w:rsidRDefault="00E027B6" w:rsidP="00B543FF">
            <w:pPr>
              <w:spacing w:before="120" w:line="200" w:lineRule="exact"/>
              <w:ind w:left="170"/>
              <w:rPr>
                <w:color w:val="000000" w:themeColor="text1"/>
              </w:rPr>
            </w:pPr>
            <w:r w:rsidRPr="00285BB8">
              <w:rPr>
                <w:i/>
                <w:color w:val="000000" w:themeColor="text1"/>
                <w:lang w:val="en-US"/>
              </w:rPr>
              <w:t>France</w:t>
            </w:r>
          </w:p>
        </w:tc>
      </w:tr>
      <w:tr w:rsidR="00E027B6" w:rsidRPr="00D21FE6" w14:paraId="4CA02F63" w14:textId="77777777" w:rsidTr="007D73F1">
        <w:trPr>
          <w:cantSplit/>
        </w:trPr>
        <w:tc>
          <w:tcPr>
            <w:tcW w:w="3024" w:type="dxa"/>
            <w:shd w:val="clear" w:color="auto" w:fill="auto"/>
            <w:vAlign w:val="bottom"/>
          </w:tcPr>
          <w:p w14:paraId="30820427" w14:textId="77777777" w:rsidR="00E027B6" w:rsidRPr="00285BB8" w:rsidRDefault="00E027B6" w:rsidP="00B543FF">
            <w:pPr>
              <w:spacing w:before="120" w:line="200" w:lineRule="exact"/>
              <w:ind w:left="113"/>
              <w:rPr>
                <w:color w:val="000000" w:themeColor="text1"/>
              </w:rPr>
            </w:pPr>
            <w:r w:rsidRPr="00285BB8">
              <w:rPr>
                <w:color w:val="000000" w:themeColor="text1"/>
              </w:rPr>
              <w:t>Швеция</w:t>
            </w:r>
          </w:p>
        </w:tc>
        <w:tc>
          <w:tcPr>
            <w:tcW w:w="1295" w:type="dxa"/>
            <w:tcBorders>
              <w:left w:val="single" w:sz="6" w:space="0" w:color="000000"/>
            </w:tcBorders>
            <w:shd w:val="clear" w:color="auto" w:fill="auto"/>
            <w:vAlign w:val="bottom"/>
          </w:tcPr>
          <w:p w14:paraId="06E60EDC" w14:textId="3DE26E54" w:rsidR="00E027B6" w:rsidRPr="009F4D2A" w:rsidRDefault="00E027B6" w:rsidP="004F3A07">
            <w:pPr>
              <w:spacing w:before="120" w:line="200" w:lineRule="exact"/>
              <w:ind w:right="454"/>
              <w:jc w:val="right"/>
            </w:pPr>
            <w:r w:rsidRPr="009F4D2A">
              <w:t>3,19</w:t>
            </w:r>
          </w:p>
        </w:tc>
        <w:tc>
          <w:tcPr>
            <w:tcW w:w="1293" w:type="dxa"/>
            <w:tcBorders>
              <w:left w:val="single" w:sz="6" w:space="0" w:color="000000"/>
              <w:right w:val="single" w:sz="6" w:space="0" w:color="000000"/>
            </w:tcBorders>
            <w:vAlign w:val="bottom"/>
          </w:tcPr>
          <w:p w14:paraId="2D876277" w14:textId="29EADD2A" w:rsidR="00E027B6" w:rsidRPr="00E027B6" w:rsidRDefault="00E027B6" w:rsidP="009A6DE4">
            <w:pPr>
              <w:spacing w:before="120" w:line="200" w:lineRule="exact"/>
              <w:ind w:right="454"/>
              <w:jc w:val="right"/>
            </w:pPr>
            <w:r w:rsidRPr="00E027B6">
              <w:t>3,50</w:t>
            </w:r>
          </w:p>
        </w:tc>
        <w:tc>
          <w:tcPr>
            <w:tcW w:w="1293" w:type="dxa"/>
            <w:tcBorders>
              <w:left w:val="single" w:sz="6" w:space="0" w:color="000000"/>
            </w:tcBorders>
            <w:shd w:val="clear" w:color="auto" w:fill="auto"/>
            <w:vAlign w:val="bottom"/>
          </w:tcPr>
          <w:p w14:paraId="42D4B45C" w14:textId="770B69AB" w:rsidR="00E027B6" w:rsidRPr="00E027B6" w:rsidRDefault="00E027B6" w:rsidP="009A6DE4">
            <w:pPr>
              <w:spacing w:before="120" w:line="200" w:lineRule="exact"/>
              <w:ind w:right="454"/>
              <w:jc w:val="right"/>
            </w:pPr>
            <w:r w:rsidRPr="00E027B6">
              <w:t>3,64</w:t>
            </w:r>
          </w:p>
        </w:tc>
        <w:tc>
          <w:tcPr>
            <w:tcW w:w="3017" w:type="dxa"/>
            <w:tcBorders>
              <w:left w:val="single" w:sz="6" w:space="0" w:color="000000"/>
            </w:tcBorders>
            <w:shd w:val="clear" w:color="auto" w:fill="auto"/>
            <w:vAlign w:val="bottom"/>
          </w:tcPr>
          <w:p w14:paraId="36E6BAFC" w14:textId="77777777" w:rsidR="00E027B6" w:rsidRPr="00285BB8" w:rsidRDefault="00E027B6" w:rsidP="00B543FF">
            <w:pPr>
              <w:spacing w:before="120" w:line="200" w:lineRule="exact"/>
              <w:ind w:left="170"/>
              <w:rPr>
                <w:color w:val="000000" w:themeColor="text1"/>
              </w:rPr>
            </w:pPr>
            <w:r w:rsidRPr="00285BB8">
              <w:rPr>
                <w:i/>
                <w:color w:val="000000" w:themeColor="text1"/>
              </w:rPr>
              <w:t>Sweden</w:t>
            </w:r>
          </w:p>
        </w:tc>
      </w:tr>
      <w:tr w:rsidR="00E027B6" w:rsidRPr="00D21FE6" w14:paraId="506718EA" w14:textId="77777777" w:rsidTr="007D73F1">
        <w:trPr>
          <w:cantSplit/>
        </w:trPr>
        <w:tc>
          <w:tcPr>
            <w:tcW w:w="3024" w:type="dxa"/>
            <w:shd w:val="clear" w:color="auto" w:fill="auto"/>
            <w:vAlign w:val="bottom"/>
          </w:tcPr>
          <w:p w14:paraId="3846BAA3" w14:textId="77777777" w:rsidR="00E027B6" w:rsidRPr="00285BB8" w:rsidRDefault="00E027B6" w:rsidP="00B543FF">
            <w:pPr>
              <w:pStyle w:val="1a"/>
              <w:spacing w:before="120" w:line="200" w:lineRule="exact"/>
              <w:rPr>
                <w:color w:val="000000" w:themeColor="text1"/>
              </w:rPr>
            </w:pPr>
            <w:r w:rsidRPr="00285BB8">
              <w:rPr>
                <w:rFonts w:ascii="Arial" w:hAnsi="Arial" w:cs="Arial"/>
                <w:b/>
                <w:bCs/>
                <w:color w:val="000000" w:themeColor="text1"/>
                <w:sz w:val="14"/>
                <w:szCs w:val="14"/>
              </w:rPr>
              <w:t>Другие страны</w:t>
            </w:r>
          </w:p>
        </w:tc>
        <w:tc>
          <w:tcPr>
            <w:tcW w:w="1295" w:type="dxa"/>
            <w:tcBorders>
              <w:left w:val="single" w:sz="6" w:space="0" w:color="000000"/>
            </w:tcBorders>
            <w:shd w:val="clear" w:color="auto" w:fill="auto"/>
            <w:vAlign w:val="bottom"/>
          </w:tcPr>
          <w:p w14:paraId="0C72D89C" w14:textId="77777777" w:rsidR="00E027B6" w:rsidRPr="009F4D2A" w:rsidRDefault="00E027B6" w:rsidP="004F3A07">
            <w:pPr>
              <w:snapToGrid w:val="0"/>
              <w:spacing w:before="120" w:line="200" w:lineRule="exact"/>
              <w:ind w:right="454"/>
              <w:jc w:val="right"/>
              <w:rPr>
                <w:b/>
                <w:bCs/>
                <w:lang w:val="en-US"/>
              </w:rPr>
            </w:pPr>
          </w:p>
        </w:tc>
        <w:tc>
          <w:tcPr>
            <w:tcW w:w="1293" w:type="dxa"/>
            <w:tcBorders>
              <w:left w:val="single" w:sz="6" w:space="0" w:color="000000"/>
              <w:right w:val="single" w:sz="6" w:space="0" w:color="000000"/>
            </w:tcBorders>
            <w:vAlign w:val="bottom"/>
          </w:tcPr>
          <w:p w14:paraId="512BC7DC" w14:textId="77777777" w:rsidR="00E027B6" w:rsidRPr="009F4D2A" w:rsidRDefault="00E027B6" w:rsidP="009A6DE4">
            <w:pPr>
              <w:snapToGrid w:val="0"/>
              <w:spacing w:before="120" w:line="200" w:lineRule="exact"/>
              <w:ind w:right="454"/>
              <w:jc w:val="right"/>
              <w:rPr>
                <w:lang w:val="en-US"/>
              </w:rPr>
            </w:pPr>
          </w:p>
        </w:tc>
        <w:tc>
          <w:tcPr>
            <w:tcW w:w="1293" w:type="dxa"/>
            <w:tcBorders>
              <w:left w:val="single" w:sz="6" w:space="0" w:color="000000"/>
            </w:tcBorders>
            <w:shd w:val="clear" w:color="auto" w:fill="auto"/>
            <w:vAlign w:val="bottom"/>
          </w:tcPr>
          <w:p w14:paraId="2CEC8089" w14:textId="3DD93750" w:rsidR="00E027B6" w:rsidRPr="009F4D2A" w:rsidRDefault="00E027B6" w:rsidP="009A6DE4">
            <w:pPr>
              <w:snapToGrid w:val="0"/>
              <w:spacing w:before="120" w:line="200" w:lineRule="exact"/>
              <w:ind w:right="454"/>
              <w:jc w:val="right"/>
              <w:rPr>
                <w:lang w:val="en-US"/>
              </w:rPr>
            </w:pPr>
          </w:p>
        </w:tc>
        <w:tc>
          <w:tcPr>
            <w:tcW w:w="3017" w:type="dxa"/>
            <w:tcBorders>
              <w:left w:val="single" w:sz="6" w:space="0" w:color="000000"/>
            </w:tcBorders>
            <w:shd w:val="clear" w:color="auto" w:fill="auto"/>
            <w:vAlign w:val="bottom"/>
          </w:tcPr>
          <w:p w14:paraId="48BE87A8" w14:textId="77777777" w:rsidR="00E027B6" w:rsidRPr="00285BB8" w:rsidRDefault="00E027B6" w:rsidP="00B543FF">
            <w:pPr>
              <w:pStyle w:val="01-golovka"/>
              <w:widowControl/>
              <w:spacing w:before="120" w:after="0" w:line="200" w:lineRule="exact"/>
              <w:ind w:left="57"/>
              <w:jc w:val="left"/>
              <w:rPr>
                <w:color w:val="000000" w:themeColor="text1"/>
              </w:rPr>
            </w:pPr>
            <w:r w:rsidRPr="00285BB8">
              <w:rPr>
                <w:rFonts w:ascii="Arial" w:hAnsi="Arial" w:cs="Arial"/>
                <w:b/>
                <w:i/>
                <w:color w:val="000000" w:themeColor="text1"/>
              </w:rPr>
              <w:t>Other countries</w:t>
            </w:r>
          </w:p>
        </w:tc>
      </w:tr>
      <w:tr w:rsidR="00E027B6" w:rsidRPr="00D21FE6" w14:paraId="72E2858A" w14:textId="77777777" w:rsidTr="007D73F1">
        <w:trPr>
          <w:cantSplit/>
        </w:trPr>
        <w:tc>
          <w:tcPr>
            <w:tcW w:w="3024" w:type="dxa"/>
            <w:shd w:val="clear" w:color="auto" w:fill="auto"/>
            <w:vAlign w:val="bottom"/>
          </w:tcPr>
          <w:p w14:paraId="1E339D88" w14:textId="034866A0" w:rsidR="00E027B6" w:rsidRPr="00285BB8" w:rsidRDefault="00E027B6" w:rsidP="00B543FF">
            <w:pPr>
              <w:spacing w:before="120" w:line="200" w:lineRule="exact"/>
              <w:ind w:left="227"/>
              <w:rPr>
                <w:color w:val="000000" w:themeColor="text1"/>
              </w:rPr>
            </w:pPr>
            <w:r w:rsidRPr="00E027B6">
              <w:rPr>
                <w:lang w:val="en-US"/>
              </w:rPr>
              <w:t xml:space="preserve"> </w:t>
            </w:r>
            <w:r w:rsidRPr="00E027B6">
              <w:t>из них:</w:t>
            </w:r>
          </w:p>
        </w:tc>
        <w:tc>
          <w:tcPr>
            <w:tcW w:w="1295" w:type="dxa"/>
            <w:tcBorders>
              <w:left w:val="single" w:sz="6" w:space="0" w:color="000000"/>
            </w:tcBorders>
            <w:shd w:val="clear" w:color="auto" w:fill="auto"/>
            <w:vAlign w:val="bottom"/>
          </w:tcPr>
          <w:p w14:paraId="3D2F19B0" w14:textId="77777777" w:rsidR="00E027B6" w:rsidRPr="009F4D2A" w:rsidRDefault="00E027B6" w:rsidP="004F3A07">
            <w:pPr>
              <w:snapToGrid w:val="0"/>
              <w:spacing w:before="120" w:line="200" w:lineRule="exact"/>
              <w:ind w:right="454"/>
              <w:jc w:val="right"/>
              <w:rPr>
                <w:lang w:val="en-US"/>
              </w:rPr>
            </w:pPr>
          </w:p>
        </w:tc>
        <w:tc>
          <w:tcPr>
            <w:tcW w:w="1293" w:type="dxa"/>
            <w:tcBorders>
              <w:left w:val="single" w:sz="6" w:space="0" w:color="000000"/>
              <w:right w:val="single" w:sz="6" w:space="0" w:color="000000"/>
            </w:tcBorders>
            <w:vAlign w:val="bottom"/>
          </w:tcPr>
          <w:p w14:paraId="50B178E5" w14:textId="77777777" w:rsidR="00E027B6" w:rsidRPr="009F4D2A" w:rsidRDefault="00E027B6" w:rsidP="009A6DE4">
            <w:pPr>
              <w:snapToGrid w:val="0"/>
              <w:spacing w:before="120" w:line="200" w:lineRule="exact"/>
              <w:ind w:right="454"/>
              <w:jc w:val="right"/>
              <w:rPr>
                <w:lang w:val="en-US"/>
              </w:rPr>
            </w:pPr>
          </w:p>
        </w:tc>
        <w:tc>
          <w:tcPr>
            <w:tcW w:w="1293" w:type="dxa"/>
            <w:tcBorders>
              <w:left w:val="single" w:sz="6" w:space="0" w:color="000000"/>
            </w:tcBorders>
            <w:shd w:val="clear" w:color="auto" w:fill="auto"/>
            <w:vAlign w:val="bottom"/>
          </w:tcPr>
          <w:p w14:paraId="52F94004" w14:textId="3AEF37C5" w:rsidR="00E027B6" w:rsidRPr="009F4D2A" w:rsidRDefault="00E027B6" w:rsidP="009A6DE4">
            <w:pPr>
              <w:snapToGrid w:val="0"/>
              <w:spacing w:before="120" w:line="200" w:lineRule="exact"/>
              <w:ind w:right="454"/>
              <w:jc w:val="right"/>
              <w:rPr>
                <w:lang w:val="en-US"/>
              </w:rPr>
            </w:pPr>
          </w:p>
        </w:tc>
        <w:tc>
          <w:tcPr>
            <w:tcW w:w="3017" w:type="dxa"/>
            <w:tcBorders>
              <w:left w:val="single" w:sz="6" w:space="0" w:color="000000"/>
            </w:tcBorders>
            <w:shd w:val="clear" w:color="auto" w:fill="auto"/>
            <w:vAlign w:val="bottom"/>
          </w:tcPr>
          <w:p w14:paraId="5805D5A8" w14:textId="6147C4DD" w:rsidR="00E027B6" w:rsidRPr="000A0285" w:rsidRDefault="000A0285" w:rsidP="000A0285">
            <w:pPr>
              <w:pStyle w:val="01-golovka"/>
              <w:widowControl/>
              <w:spacing w:before="120" w:after="0" w:line="200" w:lineRule="exact"/>
              <w:ind w:left="284"/>
              <w:jc w:val="left"/>
              <w:rPr>
                <w:rFonts w:ascii="Arial" w:hAnsi="Arial" w:cs="Arial"/>
                <w:i/>
                <w:lang w:val="en-US"/>
              </w:rPr>
            </w:pPr>
            <w:r w:rsidRPr="000A0285">
              <w:rPr>
                <w:rFonts w:ascii="Arial" w:hAnsi="Arial" w:cs="Arial"/>
                <w:i/>
                <w:lang w:val="en-US"/>
              </w:rPr>
              <w:t>of which:</w:t>
            </w:r>
          </w:p>
        </w:tc>
      </w:tr>
      <w:tr w:rsidR="00E027B6" w:rsidRPr="00D21FE6" w14:paraId="77D69933" w14:textId="77777777" w:rsidTr="007D73F1">
        <w:trPr>
          <w:cantSplit/>
        </w:trPr>
        <w:tc>
          <w:tcPr>
            <w:tcW w:w="3024" w:type="dxa"/>
            <w:shd w:val="clear" w:color="auto" w:fill="auto"/>
            <w:vAlign w:val="bottom"/>
          </w:tcPr>
          <w:p w14:paraId="7729F478" w14:textId="77777777" w:rsidR="00E027B6" w:rsidRPr="00285BB8" w:rsidRDefault="00E027B6" w:rsidP="00B543FF">
            <w:pPr>
              <w:spacing w:before="120" w:line="200" w:lineRule="exact"/>
              <w:ind w:left="113"/>
              <w:rPr>
                <w:color w:val="000000" w:themeColor="text1"/>
              </w:rPr>
            </w:pPr>
            <w:r w:rsidRPr="00285BB8">
              <w:rPr>
                <w:color w:val="000000" w:themeColor="text1"/>
              </w:rPr>
              <w:t>Австралия</w:t>
            </w:r>
          </w:p>
        </w:tc>
        <w:tc>
          <w:tcPr>
            <w:tcW w:w="1295" w:type="dxa"/>
            <w:tcBorders>
              <w:left w:val="single" w:sz="6" w:space="0" w:color="000000"/>
            </w:tcBorders>
            <w:shd w:val="clear" w:color="auto" w:fill="auto"/>
            <w:vAlign w:val="bottom"/>
          </w:tcPr>
          <w:p w14:paraId="1F948AD2" w14:textId="619EC507" w:rsidR="00E027B6" w:rsidRPr="009F4D2A" w:rsidRDefault="00E027B6" w:rsidP="004F3A07">
            <w:pPr>
              <w:spacing w:before="120" w:line="200" w:lineRule="exact"/>
              <w:ind w:right="454"/>
              <w:jc w:val="right"/>
            </w:pPr>
            <w:r w:rsidRPr="009F4D2A">
              <w:t>2,18</w:t>
            </w:r>
          </w:p>
        </w:tc>
        <w:tc>
          <w:tcPr>
            <w:tcW w:w="1293" w:type="dxa"/>
            <w:tcBorders>
              <w:left w:val="single" w:sz="6" w:space="0" w:color="000000"/>
              <w:right w:val="single" w:sz="6" w:space="0" w:color="000000"/>
            </w:tcBorders>
            <w:vAlign w:val="bottom"/>
          </w:tcPr>
          <w:p w14:paraId="66BDE1D7" w14:textId="5834B2F6" w:rsidR="00E027B6" w:rsidRPr="009F4D2A" w:rsidRDefault="00E027B6" w:rsidP="009A6DE4">
            <w:pPr>
              <w:spacing w:before="120" w:line="200" w:lineRule="exact"/>
              <w:ind w:right="454"/>
              <w:jc w:val="right"/>
            </w:pPr>
            <w:r w:rsidRPr="009F4D2A">
              <w:t>…</w:t>
            </w:r>
          </w:p>
        </w:tc>
        <w:tc>
          <w:tcPr>
            <w:tcW w:w="1293" w:type="dxa"/>
            <w:tcBorders>
              <w:left w:val="single" w:sz="6" w:space="0" w:color="000000"/>
            </w:tcBorders>
            <w:shd w:val="clear" w:color="auto" w:fill="auto"/>
            <w:vAlign w:val="bottom"/>
          </w:tcPr>
          <w:p w14:paraId="209E4B12" w14:textId="78C26AF2" w:rsidR="00E027B6" w:rsidRPr="009F4D2A" w:rsidRDefault="00E027B6" w:rsidP="009A6DE4">
            <w:pPr>
              <w:spacing w:before="120" w:line="200" w:lineRule="exact"/>
              <w:ind w:right="454"/>
              <w:jc w:val="right"/>
            </w:pPr>
            <w:r w:rsidRPr="009F4D2A">
              <w:t>…</w:t>
            </w:r>
          </w:p>
        </w:tc>
        <w:tc>
          <w:tcPr>
            <w:tcW w:w="3017" w:type="dxa"/>
            <w:tcBorders>
              <w:left w:val="single" w:sz="6" w:space="0" w:color="000000"/>
            </w:tcBorders>
            <w:shd w:val="clear" w:color="auto" w:fill="auto"/>
            <w:vAlign w:val="bottom"/>
          </w:tcPr>
          <w:p w14:paraId="28DE6BB4" w14:textId="77777777" w:rsidR="00E027B6" w:rsidRPr="00285BB8" w:rsidRDefault="00E027B6" w:rsidP="00B543FF">
            <w:pPr>
              <w:spacing w:before="120" w:line="200" w:lineRule="exact"/>
              <w:ind w:left="170"/>
              <w:rPr>
                <w:color w:val="000000" w:themeColor="text1"/>
              </w:rPr>
            </w:pPr>
            <w:r w:rsidRPr="00285BB8">
              <w:rPr>
                <w:i/>
                <w:color w:val="000000" w:themeColor="text1"/>
              </w:rPr>
              <w:t>Australia</w:t>
            </w:r>
          </w:p>
        </w:tc>
      </w:tr>
      <w:tr w:rsidR="00E027B6" w:rsidRPr="00D21FE6" w14:paraId="5B7AFC9F" w14:textId="77777777" w:rsidTr="007D73F1">
        <w:trPr>
          <w:cantSplit/>
        </w:trPr>
        <w:tc>
          <w:tcPr>
            <w:tcW w:w="3024" w:type="dxa"/>
            <w:shd w:val="clear" w:color="auto" w:fill="auto"/>
            <w:vAlign w:val="bottom"/>
          </w:tcPr>
          <w:p w14:paraId="7EC03E4C" w14:textId="77777777" w:rsidR="00E027B6" w:rsidRPr="00285BB8" w:rsidRDefault="00E027B6" w:rsidP="00B543FF">
            <w:pPr>
              <w:spacing w:before="120" w:line="200" w:lineRule="exact"/>
              <w:ind w:left="113"/>
              <w:rPr>
                <w:color w:val="000000" w:themeColor="text1"/>
              </w:rPr>
            </w:pPr>
            <w:r w:rsidRPr="00285BB8">
              <w:rPr>
                <w:color w:val="000000" w:themeColor="text1"/>
              </w:rPr>
              <w:t>Аргентина</w:t>
            </w:r>
          </w:p>
        </w:tc>
        <w:tc>
          <w:tcPr>
            <w:tcW w:w="1295" w:type="dxa"/>
            <w:tcBorders>
              <w:left w:val="single" w:sz="6" w:space="0" w:color="000000"/>
            </w:tcBorders>
            <w:shd w:val="clear" w:color="auto" w:fill="auto"/>
            <w:vAlign w:val="bottom"/>
          </w:tcPr>
          <w:p w14:paraId="3022E4B8" w14:textId="3783C646" w:rsidR="00E027B6" w:rsidRPr="009F4D2A" w:rsidRDefault="00E027B6" w:rsidP="004F3A07">
            <w:pPr>
              <w:spacing w:before="120" w:line="200" w:lineRule="exact"/>
              <w:ind w:right="454"/>
              <w:jc w:val="right"/>
            </w:pPr>
            <w:r w:rsidRPr="009F4D2A">
              <w:t>0,56</w:t>
            </w:r>
          </w:p>
        </w:tc>
        <w:tc>
          <w:tcPr>
            <w:tcW w:w="1293" w:type="dxa"/>
            <w:tcBorders>
              <w:left w:val="single" w:sz="6" w:space="0" w:color="000000"/>
              <w:right w:val="single" w:sz="6" w:space="0" w:color="000000"/>
            </w:tcBorders>
            <w:vAlign w:val="bottom"/>
          </w:tcPr>
          <w:p w14:paraId="67CCA31B" w14:textId="02EF5BF1" w:rsidR="00E027B6" w:rsidRPr="009F4D2A" w:rsidRDefault="00E027B6" w:rsidP="009A6DE4">
            <w:pPr>
              <w:spacing w:before="120" w:line="200" w:lineRule="exact"/>
              <w:ind w:right="454"/>
              <w:jc w:val="right"/>
            </w:pPr>
            <w:r w:rsidRPr="009F4D2A">
              <w:t>0,55</w:t>
            </w:r>
          </w:p>
        </w:tc>
        <w:tc>
          <w:tcPr>
            <w:tcW w:w="1293" w:type="dxa"/>
            <w:tcBorders>
              <w:left w:val="single" w:sz="6" w:space="0" w:color="000000"/>
            </w:tcBorders>
            <w:shd w:val="clear" w:color="auto" w:fill="auto"/>
            <w:vAlign w:val="bottom"/>
          </w:tcPr>
          <w:p w14:paraId="45AD2B1A" w14:textId="33A6D8E9" w:rsidR="00E027B6" w:rsidRPr="009F4D2A" w:rsidRDefault="00E027B6" w:rsidP="009A6DE4">
            <w:pPr>
              <w:spacing w:before="120" w:line="200" w:lineRule="exact"/>
              <w:ind w:right="454"/>
              <w:jc w:val="right"/>
            </w:pPr>
            <w:r w:rsidRPr="009F4D2A">
              <w:t>0,60</w:t>
            </w:r>
          </w:p>
        </w:tc>
        <w:tc>
          <w:tcPr>
            <w:tcW w:w="3017" w:type="dxa"/>
            <w:tcBorders>
              <w:left w:val="single" w:sz="6" w:space="0" w:color="000000"/>
            </w:tcBorders>
            <w:shd w:val="clear" w:color="auto" w:fill="auto"/>
            <w:vAlign w:val="bottom"/>
          </w:tcPr>
          <w:p w14:paraId="11F768C5" w14:textId="77777777" w:rsidR="00E027B6" w:rsidRPr="00285BB8" w:rsidRDefault="00E027B6" w:rsidP="00B543FF">
            <w:pPr>
              <w:spacing w:before="120" w:line="200" w:lineRule="exact"/>
              <w:ind w:left="170"/>
              <w:rPr>
                <w:color w:val="000000" w:themeColor="text1"/>
              </w:rPr>
            </w:pPr>
            <w:r w:rsidRPr="00285BB8">
              <w:rPr>
                <w:i/>
                <w:color w:val="000000" w:themeColor="text1"/>
              </w:rPr>
              <w:t>Argentina</w:t>
            </w:r>
          </w:p>
        </w:tc>
      </w:tr>
      <w:tr w:rsidR="00E027B6" w:rsidRPr="00D21FE6" w14:paraId="7C9DC947" w14:textId="77777777" w:rsidTr="007D73F1">
        <w:trPr>
          <w:cantSplit/>
        </w:trPr>
        <w:tc>
          <w:tcPr>
            <w:tcW w:w="3024" w:type="dxa"/>
            <w:shd w:val="clear" w:color="auto" w:fill="auto"/>
            <w:vAlign w:val="bottom"/>
          </w:tcPr>
          <w:p w14:paraId="183A3C4D" w14:textId="77777777" w:rsidR="00E027B6" w:rsidRPr="00285BB8" w:rsidRDefault="00E027B6" w:rsidP="00B543FF">
            <w:pPr>
              <w:spacing w:before="120" w:line="200" w:lineRule="exact"/>
              <w:ind w:left="113"/>
              <w:rPr>
                <w:color w:val="000000" w:themeColor="text1"/>
              </w:rPr>
            </w:pPr>
            <w:r w:rsidRPr="00285BB8">
              <w:rPr>
                <w:color w:val="000000" w:themeColor="text1"/>
              </w:rPr>
              <w:t>Канада</w:t>
            </w:r>
          </w:p>
        </w:tc>
        <w:tc>
          <w:tcPr>
            <w:tcW w:w="1295" w:type="dxa"/>
            <w:tcBorders>
              <w:left w:val="single" w:sz="6" w:space="0" w:color="000000"/>
            </w:tcBorders>
            <w:shd w:val="clear" w:color="auto" w:fill="auto"/>
            <w:vAlign w:val="bottom"/>
          </w:tcPr>
          <w:p w14:paraId="0D2815F7" w14:textId="735768C2" w:rsidR="00E027B6" w:rsidRPr="009F4D2A" w:rsidRDefault="00E027B6" w:rsidP="004F3A07">
            <w:pPr>
              <w:spacing w:before="120" w:line="200" w:lineRule="exact"/>
              <w:ind w:right="454"/>
              <w:jc w:val="right"/>
            </w:pPr>
            <w:r w:rsidRPr="009F4D2A">
              <w:t>1,83</w:t>
            </w:r>
          </w:p>
        </w:tc>
        <w:tc>
          <w:tcPr>
            <w:tcW w:w="1293" w:type="dxa"/>
            <w:tcBorders>
              <w:left w:val="single" w:sz="6" w:space="0" w:color="000000"/>
              <w:right w:val="single" w:sz="6" w:space="0" w:color="000000"/>
            </w:tcBorders>
            <w:vAlign w:val="bottom"/>
          </w:tcPr>
          <w:p w14:paraId="256365CB" w14:textId="64D515CA" w:rsidR="00E027B6" w:rsidRPr="009F4D2A" w:rsidRDefault="00E027B6" w:rsidP="009A6DE4">
            <w:pPr>
              <w:spacing w:before="120" w:line="200" w:lineRule="exact"/>
              <w:ind w:right="454"/>
              <w:jc w:val="right"/>
            </w:pPr>
            <w:r w:rsidRPr="009F4D2A">
              <w:t>1,81</w:t>
            </w:r>
          </w:p>
        </w:tc>
        <w:tc>
          <w:tcPr>
            <w:tcW w:w="1293" w:type="dxa"/>
            <w:tcBorders>
              <w:left w:val="single" w:sz="6" w:space="0" w:color="000000"/>
            </w:tcBorders>
            <w:shd w:val="clear" w:color="auto" w:fill="auto"/>
            <w:vAlign w:val="bottom"/>
          </w:tcPr>
          <w:p w14:paraId="55DF5CDA" w14:textId="5DB1D9B2" w:rsidR="00E027B6" w:rsidRPr="009F4D2A" w:rsidRDefault="00E027B6" w:rsidP="009A6DE4">
            <w:pPr>
              <w:spacing w:before="120" w:line="200" w:lineRule="exact"/>
              <w:ind w:right="454"/>
              <w:jc w:val="right"/>
            </w:pPr>
            <w:r w:rsidRPr="009F4D2A">
              <w:t>1,81</w:t>
            </w:r>
          </w:p>
        </w:tc>
        <w:tc>
          <w:tcPr>
            <w:tcW w:w="3017" w:type="dxa"/>
            <w:tcBorders>
              <w:left w:val="single" w:sz="6" w:space="0" w:color="000000"/>
            </w:tcBorders>
            <w:shd w:val="clear" w:color="auto" w:fill="auto"/>
            <w:vAlign w:val="bottom"/>
          </w:tcPr>
          <w:p w14:paraId="33E894B6" w14:textId="77777777" w:rsidR="00E027B6" w:rsidRPr="00285BB8" w:rsidRDefault="00E027B6" w:rsidP="00B543FF">
            <w:pPr>
              <w:spacing w:before="120" w:line="200" w:lineRule="exact"/>
              <w:ind w:left="170"/>
              <w:rPr>
                <w:color w:val="000000" w:themeColor="text1"/>
              </w:rPr>
            </w:pPr>
            <w:r w:rsidRPr="00285BB8">
              <w:rPr>
                <w:i/>
                <w:color w:val="000000" w:themeColor="text1"/>
              </w:rPr>
              <w:t>Canada</w:t>
            </w:r>
          </w:p>
        </w:tc>
      </w:tr>
      <w:tr w:rsidR="00E027B6" w:rsidRPr="00D21FE6" w14:paraId="2F24D2ED" w14:textId="77777777" w:rsidTr="007D73F1">
        <w:trPr>
          <w:cantSplit/>
        </w:trPr>
        <w:tc>
          <w:tcPr>
            <w:tcW w:w="3024" w:type="dxa"/>
            <w:shd w:val="clear" w:color="auto" w:fill="auto"/>
            <w:vAlign w:val="bottom"/>
          </w:tcPr>
          <w:p w14:paraId="4C3FADB7" w14:textId="77777777" w:rsidR="00E027B6" w:rsidRPr="00285BB8" w:rsidRDefault="00E027B6" w:rsidP="00B543FF">
            <w:pPr>
              <w:spacing w:before="120" w:line="200" w:lineRule="exact"/>
              <w:ind w:left="113"/>
              <w:rPr>
                <w:color w:val="000000" w:themeColor="text1"/>
              </w:rPr>
            </w:pPr>
            <w:r w:rsidRPr="00285BB8">
              <w:rPr>
                <w:color w:val="000000" w:themeColor="text1"/>
              </w:rPr>
              <w:t>Мексика</w:t>
            </w:r>
          </w:p>
        </w:tc>
        <w:tc>
          <w:tcPr>
            <w:tcW w:w="1295" w:type="dxa"/>
            <w:tcBorders>
              <w:left w:val="single" w:sz="6" w:space="0" w:color="000000"/>
            </w:tcBorders>
            <w:shd w:val="clear" w:color="auto" w:fill="auto"/>
            <w:vAlign w:val="bottom"/>
          </w:tcPr>
          <w:p w14:paraId="41F82850" w14:textId="1E5A3175" w:rsidR="00E027B6" w:rsidRPr="009F4D2A" w:rsidRDefault="00E027B6" w:rsidP="004F3A07">
            <w:pPr>
              <w:spacing w:before="120" w:line="200" w:lineRule="exact"/>
              <w:ind w:right="454"/>
              <w:jc w:val="right"/>
            </w:pPr>
            <w:r w:rsidRPr="009F4D2A">
              <w:t>0,47</w:t>
            </w:r>
          </w:p>
        </w:tc>
        <w:tc>
          <w:tcPr>
            <w:tcW w:w="1293" w:type="dxa"/>
            <w:tcBorders>
              <w:left w:val="single" w:sz="6" w:space="0" w:color="000000"/>
              <w:right w:val="single" w:sz="6" w:space="0" w:color="000000"/>
            </w:tcBorders>
            <w:vAlign w:val="bottom"/>
          </w:tcPr>
          <w:p w14:paraId="7D2210C2" w14:textId="6C0735B0" w:rsidR="00E027B6" w:rsidRPr="009F4D2A" w:rsidRDefault="00E027B6" w:rsidP="009A6DE4">
            <w:pPr>
              <w:spacing w:before="120" w:line="200" w:lineRule="exact"/>
              <w:ind w:right="454"/>
              <w:jc w:val="right"/>
            </w:pPr>
            <w:r w:rsidRPr="009F4D2A">
              <w:t>…</w:t>
            </w:r>
          </w:p>
        </w:tc>
        <w:tc>
          <w:tcPr>
            <w:tcW w:w="1293" w:type="dxa"/>
            <w:tcBorders>
              <w:left w:val="single" w:sz="6" w:space="0" w:color="000000"/>
            </w:tcBorders>
            <w:shd w:val="clear" w:color="auto" w:fill="auto"/>
            <w:vAlign w:val="bottom"/>
          </w:tcPr>
          <w:p w14:paraId="682F4EF1" w14:textId="6BA3A1F6" w:rsidR="00E027B6" w:rsidRPr="009F4D2A" w:rsidRDefault="00E027B6" w:rsidP="009A6DE4">
            <w:pPr>
              <w:spacing w:before="120" w:line="200" w:lineRule="exact"/>
              <w:ind w:right="454"/>
              <w:jc w:val="right"/>
            </w:pPr>
            <w:r w:rsidRPr="009F4D2A">
              <w:t>…</w:t>
            </w:r>
          </w:p>
        </w:tc>
        <w:tc>
          <w:tcPr>
            <w:tcW w:w="3017" w:type="dxa"/>
            <w:tcBorders>
              <w:left w:val="single" w:sz="6" w:space="0" w:color="000000"/>
            </w:tcBorders>
            <w:shd w:val="clear" w:color="auto" w:fill="auto"/>
            <w:vAlign w:val="bottom"/>
          </w:tcPr>
          <w:p w14:paraId="2CD98089" w14:textId="77777777" w:rsidR="00E027B6" w:rsidRPr="00285BB8" w:rsidRDefault="00E027B6" w:rsidP="00B543FF">
            <w:pPr>
              <w:spacing w:before="120" w:line="200" w:lineRule="exact"/>
              <w:ind w:left="170"/>
              <w:rPr>
                <w:color w:val="000000" w:themeColor="text1"/>
              </w:rPr>
            </w:pPr>
            <w:r w:rsidRPr="00285BB8">
              <w:rPr>
                <w:i/>
                <w:color w:val="000000" w:themeColor="text1"/>
              </w:rPr>
              <w:t>Mexico</w:t>
            </w:r>
          </w:p>
        </w:tc>
      </w:tr>
      <w:tr w:rsidR="00E027B6" w:rsidRPr="00D21FE6" w14:paraId="07E4B236" w14:textId="77777777" w:rsidTr="007D73F1">
        <w:trPr>
          <w:cantSplit/>
        </w:trPr>
        <w:tc>
          <w:tcPr>
            <w:tcW w:w="3024" w:type="dxa"/>
            <w:shd w:val="clear" w:color="auto" w:fill="auto"/>
            <w:vAlign w:val="bottom"/>
          </w:tcPr>
          <w:p w14:paraId="32BC88B1" w14:textId="77777777" w:rsidR="00E027B6" w:rsidRPr="00285BB8" w:rsidRDefault="00E027B6" w:rsidP="00B543FF">
            <w:pPr>
              <w:spacing w:before="120" w:line="200" w:lineRule="exact"/>
              <w:ind w:left="113"/>
              <w:rPr>
                <w:color w:val="000000" w:themeColor="text1"/>
              </w:rPr>
            </w:pPr>
            <w:r w:rsidRPr="00285BB8">
              <w:rPr>
                <w:color w:val="000000" w:themeColor="text1"/>
              </w:rPr>
              <w:t>Норвегия</w:t>
            </w:r>
          </w:p>
        </w:tc>
        <w:tc>
          <w:tcPr>
            <w:tcW w:w="1295" w:type="dxa"/>
            <w:tcBorders>
              <w:left w:val="single" w:sz="6" w:space="0" w:color="000000"/>
            </w:tcBorders>
            <w:shd w:val="clear" w:color="auto" w:fill="auto"/>
            <w:vAlign w:val="bottom"/>
          </w:tcPr>
          <w:p w14:paraId="05D4C9CB" w14:textId="52283303" w:rsidR="00E027B6" w:rsidRPr="009F4D2A" w:rsidRDefault="00E027B6" w:rsidP="004F3A07">
            <w:pPr>
              <w:spacing w:before="120" w:line="200" w:lineRule="exact"/>
              <w:ind w:right="454"/>
              <w:jc w:val="right"/>
            </w:pPr>
            <w:r w:rsidRPr="009F4D2A">
              <w:t>1,64</w:t>
            </w:r>
          </w:p>
        </w:tc>
        <w:tc>
          <w:tcPr>
            <w:tcW w:w="1293" w:type="dxa"/>
            <w:tcBorders>
              <w:left w:val="single" w:sz="6" w:space="0" w:color="000000"/>
              <w:right w:val="single" w:sz="6" w:space="0" w:color="000000"/>
            </w:tcBorders>
            <w:vAlign w:val="bottom"/>
          </w:tcPr>
          <w:p w14:paraId="0A9C2223" w14:textId="2472E3E9" w:rsidR="00E027B6" w:rsidRPr="009F4D2A" w:rsidRDefault="00E027B6" w:rsidP="009A6DE4">
            <w:pPr>
              <w:spacing w:before="120" w:line="200" w:lineRule="exact"/>
              <w:ind w:right="454"/>
              <w:jc w:val="right"/>
            </w:pPr>
            <w:r w:rsidRPr="009F4D2A">
              <w:t>1,55</w:t>
            </w:r>
          </w:p>
        </w:tc>
        <w:tc>
          <w:tcPr>
            <w:tcW w:w="1293" w:type="dxa"/>
            <w:tcBorders>
              <w:left w:val="single" w:sz="6" w:space="0" w:color="000000"/>
            </w:tcBorders>
            <w:shd w:val="clear" w:color="auto" w:fill="auto"/>
            <w:vAlign w:val="bottom"/>
          </w:tcPr>
          <w:p w14:paraId="4F4E1BE7" w14:textId="669E2D65" w:rsidR="00E027B6" w:rsidRPr="009F4D2A" w:rsidRDefault="00E027B6" w:rsidP="009A6DE4">
            <w:pPr>
              <w:spacing w:before="120" w:line="200" w:lineRule="exact"/>
              <w:ind w:right="454"/>
              <w:jc w:val="right"/>
            </w:pPr>
            <w:r w:rsidRPr="009F4D2A">
              <w:t>1,85</w:t>
            </w:r>
          </w:p>
        </w:tc>
        <w:tc>
          <w:tcPr>
            <w:tcW w:w="3017" w:type="dxa"/>
            <w:tcBorders>
              <w:left w:val="single" w:sz="6" w:space="0" w:color="000000"/>
            </w:tcBorders>
            <w:shd w:val="clear" w:color="auto" w:fill="auto"/>
            <w:vAlign w:val="bottom"/>
          </w:tcPr>
          <w:p w14:paraId="1DEC28C4" w14:textId="77777777" w:rsidR="00E027B6" w:rsidRPr="00285BB8" w:rsidRDefault="00E027B6" w:rsidP="00B543FF">
            <w:pPr>
              <w:spacing w:before="120" w:line="200" w:lineRule="exact"/>
              <w:ind w:left="170"/>
              <w:rPr>
                <w:color w:val="000000" w:themeColor="text1"/>
              </w:rPr>
            </w:pPr>
            <w:r w:rsidRPr="00285BB8">
              <w:rPr>
                <w:i/>
                <w:color w:val="000000" w:themeColor="text1"/>
              </w:rPr>
              <w:t>Norway</w:t>
            </w:r>
          </w:p>
        </w:tc>
      </w:tr>
      <w:tr w:rsidR="00E027B6" w:rsidRPr="00D21FE6" w14:paraId="03E8106D" w14:textId="77777777" w:rsidTr="007D73F1">
        <w:trPr>
          <w:cantSplit/>
        </w:trPr>
        <w:tc>
          <w:tcPr>
            <w:tcW w:w="3024" w:type="dxa"/>
            <w:shd w:val="clear" w:color="auto" w:fill="auto"/>
            <w:vAlign w:val="bottom"/>
          </w:tcPr>
          <w:p w14:paraId="6B958546" w14:textId="77777777" w:rsidR="00E027B6" w:rsidRPr="00285BB8" w:rsidRDefault="00E027B6" w:rsidP="00B543FF">
            <w:pPr>
              <w:spacing w:before="120" w:line="200" w:lineRule="exact"/>
              <w:ind w:left="113"/>
              <w:rPr>
                <w:color w:val="000000" w:themeColor="text1"/>
              </w:rPr>
            </w:pPr>
            <w:r w:rsidRPr="00285BB8">
              <w:rPr>
                <w:color w:val="000000" w:themeColor="text1"/>
              </w:rPr>
              <w:t>Республика Корея</w:t>
            </w:r>
          </w:p>
        </w:tc>
        <w:tc>
          <w:tcPr>
            <w:tcW w:w="1295" w:type="dxa"/>
            <w:tcBorders>
              <w:left w:val="single" w:sz="6" w:space="0" w:color="000000"/>
            </w:tcBorders>
            <w:shd w:val="clear" w:color="auto" w:fill="auto"/>
            <w:vAlign w:val="bottom"/>
          </w:tcPr>
          <w:p w14:paraId="6226CF74" w14:textId="0BCA09CB" w:rsidR="00E027B6" w:rsidRPr="009F4D2A" w:rsidRDefault="00E027B6" w:rsidP="004F3A07">
            <w:pPr>
              <w:spacing w:before="120" w:line="200" w:lineRule="exact"/>
              <w:ind w:right="454"/>
              <w:jc w:val="right"/>
            </w:pPr>
            <w:r w:rsidRPr="009F4D2A">
              <w:t>3,18</w:t>
            </w:r>
          </w:p>
        </w:tc>
        <w:tc>
          <w:tcPr>
            <w:tcW w:w="1293" w:type="dxa"/>
            <w:tcBorders>
              <w:left w:val="single" w:sz="6" w:space="0" w:color="000000"/>
              <w:right w:val="single" w:sz="6" w:space="0" w:color="000000"/>
            </w:tcBorders>
            <w:vAlign w:val="bottom"/>
          </w:tcPr>
          <w:p w14:paraId="1471CBBD" w14:textId="00D39991" w:rsidR="00E027B6" w:rsidRPr="009F4D2A" w:rsidRDefault="00E027B6" w:rsidP="009A6DE4">
            <w:pPr>
              <w:spacing w:before="120" w:line="200" w:lineRule="exact"/>
              <w:ind w:right="454"/>
              <w:jc w:val="right"/>
            </w:pPr>
            <w:r w:rsidRPr="009F4D2A">
              <w:t>4,85</w:t>
            </w:r>
          </w:p>
        </w:tc>
        <w:tc>
          <w:tcPr>
            <w:tcW w:w="1293" w:type="dxa"/>
            <w:tcBorders>
              <w:left w:val="single" w:sz="6" w:space="0" w:color="000000"/>
            </w:tcBorders>
            <w:shd w:val="clear" w:color="auto" w:fill="auto"/>
            <w:vAlign w:val="bottom"/>
          </w:tcPr>
          <w:p w14:paraId="05F18D41" w14:textId="50B6F464" w:rsidR="00E027B6" w:rsidRPr="009F4D2A" w:rsidRDefault="00E027B6" w:rsidP="009A6DE4">
            <w:pPr>
              <w:spacing w:before="120" w:line="200" w:lineRule="exact"/>
              <w:ind w:right="454"/>
              <w:jc w:val="right"/>
            </w:pPr>
            <w:r w:rsidRPr="009F4D2A">
              <w:t>4,96</w:t>
            </w:r>
          </w:p>
        </w:tc>
        <w:tc>
          <w:tcPr>
            <w:tcW w:w="3017" w:type="dxa"/>
            <w:tcBorders>
              <w:left w:val="single" w:sz="6" w:space="0" w:color="000000"/>
            </w:tcBorders>
            <w:shd w:val="clear" w:color="auto" w:fill="auto"/>
            <w:vAlign w:val="bottom"/>
          </w:tcPr>
          <w:p w14:paraId="7AB81AC6" w14:textId="77777777" w:rsidR="00E027B6" w:rsidRPr="00285BB8" w:rsidRDefault="00E027B6" w:rsidP="00B543FF">
            <w:pPr>
              <w:spacing w:before="120" w:line="200" w:lineRule="exact"/>
              <w:ind w:left="170"/>
              <w:rPr>
                <w:color w:val="000000" w:themeColor="text1"/>
              </w:rPr>
            </w:pPr>
            <w:r w:rsidRPr="00285BB8">
              <w:rPr>
                <w:i/>
                <w:color w:val="000000" w:themeColor="text1"/>
              </w:rPr>
              <w:t>Republic of Korea</w:t>
            </w:r>
          </w:p>
        </w:tc>
      </w:tr>
      <w:tr w:rsidR="00E027B6" w:rsidRPr="00D21FE6" w14:paraId="4348790C" w14:textId="77777777" w:rsidTr="007D73F1">
        <w:trPr>
          <w:cantSplit/>
        </w:trPr>
        <w:tc>
          <w:tcPr>
            <w:tcW w:w="3024" w:type="dxa"/>
            <w:shd w:val="clear" w:color="auto" w:fill="auto"/>
            <w:vAlign w:val="bottom"/>
          </w:tcPr>
          <w:p w14:paraId="2879CFC4" w14:textId="74925F38" w:rsidR="00E027B6" w:rsidRPr="00285BB8" w:rsidRDefault="00E027B6" w:rsidP="00B543FF">
            <w:pPr>
              <w:spacing w:before="120" w:line="200" w:lineRule="exact"/>
              <w:ind w:left="113"/>
              <w:rPr>
                <w:color w:val="000000" w:themeColor="text1"/>
              </w:rPr>
            </w:pPr>
            <w:r w:rsidRPr="00285BB8">
              <w:rPr>
                <w:rStyle w:val="a5"/>
                <w:color w:val="000000" w:themeColor="text1"/>
              </w:rPr>
              <w:t xml:space="preserve">Соединенное Королевство </w:t>
            </w:r>
            <w:r w:rsidRPr="00285BB8">
              <w:rPr>
                <w:rStyle w:val="a5"/>
                <w:color w:val="000000" w:themeColor="text1"/>
              </w:rPr>
              <w:br/>
              <w:t>(Великобритания)</w:t>
            </w:r>
          </w:p>
        </w:tc>
        <w:tc>
          <w:tcPr>
            <w:tcW w:w="1295" w:type="dxa"/>
            <w:tcBorders>
              <w:left w:val="single" w:sz="6" w:space="0" w:color="000000"/>
            </w:tcBorders>
            <w:shd w:val="clear" w:color="auto" w:fill="auto"/>
            <w:vAlign w:val="bottom"/>
          </w:tcPr>
          <w:p w14:paraId="642449CC" w14:textId="13C36080" w:rsidR="00E027B6" w:rsidRPr="009F4D2A" w:rsidRDefault="00E027B6" w:rsidP="004F3A07">
            <w:pPr>
              <w:spacing w:before="120" w:line="200" w:lineRule="exact"/>
              <w:ind w:right="454"/>
              <w:jc w:val="right"/>
            </w:pPr>
            <w:r w:rsidRPr="009F4D2A">
              <w:t>1,64</w:t>
            </w:r>
          </w:p>
        </w:tc>
        <w:tc>
          <w:tcPr>
            <w:tcW w:w="1293" w:type="dxa"/>
            <w:tcBorders>
              <w:left w:val="single" w:sz="6" w:space="0" w:color="000000"/>
              <w:right w:val="single" w:sz="6" w:space="0" w:color="000000"/>
            </w:tcBorders>
            <w:vAlign w:val="bottom"/>
          </w:tcPr>
          <w:p w14:paraId="5F300EC5" w14:textId="16B2201F" w:rsidR="00E027B6" w:rsidRPr="009F4D2A" w:rsidRDefault="00E027B6" w:rsidP="009A6DE4">
            <w:pPr>
              <w:spacing w:before="120" w:line="200" w:lineRule="exact"/>
              <w:ind w:right="454"/>
              <w:jc w:val="right"/>
            </w:pPr>
            <w:r w:rsidRPr="009F4D2A">
              <w:t>2,80</w:t>
            </w:r>
          </w:p>
        </w:tc>
        <w:tc>
          <w:tcPr>
            <w:tcW w:w="1293" w:type="dxa"/>
            <w:tcBorders>
              <w:left w:val="single" w:sz="6" w:space="0" w:color="000000"/>
            </w:tcBorders>
            <w:shd w:val="clear" w:color="auto" w:fill="auto"/>
            <w:vAlign w:val="bottom"/>
          </w:tcPr>
          <w:p w14:paraId="51B3787A" w14:textId="37AB6988" w:rsidR="00E027B6" w:rsidRPr="009F4D2A" w:rsidRDefault="00E027B6" w:rsidP="009A6DE4">
            <w:pPr>
              <w:spacing w:before="120" w:line="200" w:lineRule="exact"/>
              <w:ind w:right="454"/>
              <w:jc w:val="right"/>
            </w:pPr>
            <w:r w:rsidRPr="00E027B6">
              <w:t>2,68</w:t>
            </w:r>
          </w:p>
        </w:tc>
        <w:tc>
          <w:tcPr>
            <w:tcW w:w="3017" w:type="dxa"/>
            <w:tcBorders>
              <w:left w:val="single" w:sz="6" w:space="0" w:color="000000"/>
            </w:tcBorders>
            <w:shd w:val="clear" w:color="auto" w:fill="auto"/>
            <w:vAlign w:val="bottom"/>
          </w:tcPr>
          <w:p w14:paraId="6D21C326" w14:textId="6F103D5C" w:rsidR="00E027B6" w:rsidRPr="00285BB8" w:rsidRDefault="00E027B6" w:rsidP="00B543FF">
            <w:pPr>
              <w:spacing w:before="120" w:line="200" w:lineRule="exact"/>
              <w:ind w:left="170"/>
              <w:rPr>
                <w:i/>
                <w:color w:val="000000" w:themeColor="text1"/>
              </w:rPr>
            </w:pPr>
            <w:r w:rsidRPr="00285BB8">
              <w:rPr>
                <w:i/>
                <w:color w:val="000000" w:themeColor="text1"/>
                <w:lang w:val="en-US"/>
              </w:rPr>
              <w:t>United Kingdom</w:t>
            </w:r>
          </w:p>
        </w:tc>
      </w:tr>
      <w:tr w:rsidR="00E027B6" w:rsidRPr="00D21FE6" w14:paraId="7066DDC7" w14:textId="77777777" w:rsidTr="007D73F1">
        <w:trPr>
          <w:cantSplit/>
        </w:trPr>
        <w:tc>
          <w:tcPr>
            <w:tcW w:w="3024" w:type="dxa"/>
            <w:shd w:val="clear" w:color="auto" w:fill="auto"/>
            <w:vAlign w:val="bottom"/>
          </w:tcPr>
          <w:p w14:paraId="78CAC7B0" w14:textId="77777777" w:rsidR="00E027B6" w:rsidRPr="00285BB8" w:rsidRDefault="00E027B6" w:rsidP="00B543FF">
            <w:pPr>
              <w:spacing w:before="120" w:line="200" w:lineRule="exact"/>
              <w:ind w:left="113"/>
              <w:rPr>
                <w:color w:val="000000" w:themeColor="text1"/>
              </w:rPr>
            </w:pPr>
            <w:r w:rsidRPr="00285BB8">
              <w:rPr>
                <w:color w:val="000000" w:themeColor="text1"/>
              </w:rPr>
              <w:t>США</w:t>
            </w:r>
          </w:p>
        </w:tc>
        <w:tc>
          <w:tcPr>
            <w:tcW w:w="1295" w:type="dxa"/>
            <w:tcBorders>
              <w:left w:val="single" w:sz="6" w:space="0" w:color="000000"/>
            </w:tcBorders>
            <w:shd w:val="clear" w:color="auto" w:fill="auto"/>
            <w:vAlign w:val="bottom"/>
          </w:tcPr>
          <w:p w14:paraId="165B9D95" w14:textId="477A6370" w:rsidR="00E027B6" w:rsidRPr="009F4D2A" w:rsidRDefault="00E027B6" w:rsidP="004F3A07">
            <w:pPr>
              <w:spacing w:before="120" w:line="200" w:lineRule="exact"/>
              <w:ind w:right="454"/>
              <w:jc w:val="right"/>
            </w:pPr>
            <w:r w:rsidRPr="009F4D2A">
              <w:t>2,71</w:t>
            </w:r>
          </w:p>
        </w:tc>
        <w:tc>
          <w:tcPr>
            <w:tcW w:w="1293" w:type="dxa"/>
            <w:tcBorders>
              <w:left w:val="single" w:sz="6" w:space="0" w:color="000000"/>
              <w:right w:val="single" w:sz="6" w:space="0" w:color="000000"/>
            </w:tcBorders>
            <w:vAlign w:val="bottom"/>
          </w:tcPr>
          <w:p w14:paraId="189858E9" w14:textId="3481064C" w:rsidR="00E027B6" w:rsidRPr="009F4D2A" w:rsidRDefault="00E027B6" w:rsidP="009A6DE4">
            <w:pPr>
              <w:spacing w:before="120" w:line="200" w:lineRule="exact"/>
              <w:ind w:right="454"/>
              <w:jc w:val="right"/>
            </w:pPr>
            <w:r w:rsidRPr="009F4D2A">
              <w:t>3,49</w:t>
            </w:r>
          </w:p>
        </w:tc>
        <w:tc>
          <w:tcPr>
            <w:tcW w:w="1293" w:type="dxa"/>
            <w:tcBorders>
              <w:left w:val="single" w:sz="6" w:space="0" w:color="000000"/>
            </w:tcBorders>
            <w:shd w:val="clear" w:color="auto" w:fill="auto"/>
            <w:vAlign w:val="bottom"/>
          </w:tcPr>
          <w:p w14:paraId="53B90D4F" w14:textId="54DB73B1" w:rsidR="00E027B6" w:rsidRPr="009F4D2A" w:rsidRDefault="00E027B6" w:rsidP="009A6DE4">
            <w:pPr>
              <w:spacing w:before="120" w:line="200" w:lineRule="exact"/>
              <w:ind w:right="454"/>
              <w:jc w:val="right"/>
            </w:pPr>
            <w:r w:rsidRPr="009F4D2A">
              <w:t>3,45</w:t>
            </w:r>
          </w:p>
        </w:tc>
        <w:tc>
          <w:tcPr>
            <w:tcW w:w="3017" w:type="dxa"/>
            <w:tcBorders>
              <w:left w:val="single" w:sz="6" w:space="0" w:color="000000"/>
            </w:tcBorders>
            <w:shd w:val="clear" w:color="auto" w:fill="auto"/>
            <w:vAlign w:val="bottom"/>
          </w:tcPr>
          <w:p w14:paraId="29EFD263" w14:textId="77777777" w:rsidR="00E027B6" w:rsidRPr="00285BB8" w:rsidRDefault="00E027B6" w:rsidP="00B543FF">
            <w:pPr>
              <w:spacing w:before="120" w:line="200" w:lineRule="exact"/>
              <w:ind w:left="170"/>
              <w:rPr>
                <w:color w:val="000000" w:themeColor="text1"/>
              </w:rPr>
            </w:pPr>
            <w:r w:rsidRPr="00285BB8">
              <w:rPr>
                <w:i/>
                <w:color w:val="000000" w:themeColor="text1"/>
              </w:rPr>
              <w:t>USA</w:t>
            </w:r>
          </w:p>
        </w:tc>
      </w:tr>
      <w:tr w:rsidR="00E027B6" w:rsidRPr="00D21FE6" w14:paraId="708E1398" w14:textId="77777777" w:rsidTr="00272857">
        <w:trPr>
          <w:cantSplit/>
        </w:trPr>
        <w:tc>
          <w:tcPr>
            <w:tcW w:w="3024" w:type="dxa"/>
            <w:shd w:val="clear" w:color="auto" w:fill="auto"/>
            <w:vAlign w:val="bottom"/>
          </w:tcPr>
          <w:p w14:paraId="355715E0" w14:textId="77777777" w:rsidR="00E027B6" w:rsidRPr="00285BB8" w:rsidRDefault="00E027B6" w:rsidP="00B543FF">
            <w:pPr>
              <w:spacing w:before="120" w:line="200" w:lineRule="exact"/>
              <w:ind w:left="113"/>
              <w:rPr>
                <w:color w:val="000000" w:themeColor="text1"/>
              </w:rPr>
            </w:pPr>
            <w:r w:rsidRPr="00285BB8">
              <w:rPr>
                <w:color w:val="000000" w:themeColor="text1"/>
              </w:rPr>
              <w:t>Турция</w:t>
            </w:r>
          </w:p>
        </w:tc>
        <w:tc>
          <w:tcPr>
            <w:tcW w:w="1295" w:type="dxa"/>
            <w:tcBorders>
              <w:left w:val="single" w:sz="6" w:space="0" w:color="000000"/>
            </w:tcBorders>
            <w:shd w:val="clear" w:color="auto" w:fill="auto"/>
            <w:vAlign w:val="bottom"/>
          </w:tcPr>
          <w:p w14:paraId="68EF1281" w14:textId="407E5124" w:rsidR="00E027B6" w:rsidRPr="009F4D2A" w:rsidRDefault="00E027B6" w:rsidP="004F3A07">
            <w:pPr>
              <w:spacing w:before="120" w:line="200" w:lineRule="exact"/>
              <w:ind w:right="454"/>
              <w:jc w:val="right"/>
            </w:pPr>
            <w:r w:rsidRPr="009F4D2A">
              <w:t>0,79</w:t>
            </w:r>
          </w:p>
        </w:tc>
        <w:tc>
          <w:tcPr>
            <w:tcW w:w="1293" w:type="dxa"/>
            <w:tcBorders>
              <w:left w:val="single" w:sz="6" w:space="0" w:color="000000"/>
              <w:right w:val="single" w:sz="6" w:space="0" w:color="000000"/>
            </w:tcBorders>
            <w:vAlign w:val="bottom"/>
          </w:tcPr>
          <w:p w14:paraId="7F835C9E" w14:textId="78AEEE2D" w:rsidR="00E027B6" w:rsidRPr="009F4D2A" w:rsidRDefault="00E027B6" w:rsidP="009A6DE4">
            <w:pPr>
              <w:spacing w:before="120" w:line="200" w:lineRule="exact"/>
              <w:ind w:right="454"/>
              <w:jc w:val="right"/>
            </w:pPr>
            <w:r w:rsidRPr="009F4D2A">
              <w:t>1,32</w:t>
            </w:r>
          </w:p>
        </w:tc>
        <w:tc>
          <w:tcPr>
            <w:tcW w:w="1293" w:type="dxa"/>
            <w:tcBorders>
              <w:left w:val="single" w:sz="6" w:space="0" w:color="000000"/>
            </w:tcBorders>
            <w:shd w:val="clear" w:color="auto" w:fill="auto"/>
            <w:vAlign w:val="bottom"/>
          </w:tcPr>
          <w:p w14:paraId="36A5E0CA" w14:textId="69F41A79" w:rsidR="00E027B6" w:rsidRPr="009F4D2A" w:rsidRDefault="00E027B6" w:rsidP="009A6DE4">
            <w:pPr>
              <w:spacing w:before="120" w:line="200" w:lineRule="exact"/>
              <w:ind w:right="454"/>
              <w:jc w:val="right"/>
            </w:pPr>
            <w:r w:rsidRPr="009F4D2A">
              <w:t>1,42</w:t>
            </w:r>
          </w:p>
        </w:tc>
        <w:tc>
          <w:tcPr>
            <w:tcW w:w="3017" w:type="dxa"/>
            <w:tcBorders>
              <w:left w:val="single" w:sz="6" w:space="0" w:color="000000"/>
            </w:tcBorders>
            <w:shd w:val="clear" w:color="auto" w:fill="auto"/>
            <w:vAlign w:val="bottom"/>
          </w:tcPr>
          <w:p w14:paraId="5EC2C1B5" w14:textId="77777777" w:rsidR="00E027B6" w:rsidRPr="00285BB8" w:rsidRDefault="00E027B6" w:rsidP="00B543FF">
            <w:pPr>
              <w:spacing w:before="120" w:line="200" w:lineRule="exact"/>
              <w:ind w:left="170"/>
              <w:rPr>
                <w:color w:val="000000" w:themeColor="text1"/>
              </w:rPr>
            </w:pPr>
            <w:r w:rsidRPr="00285BB8">
              <w:rPr>
                <w:i/>
                <w:color w:val="000000" w:themeColor="text1"/>
              </w:rPr>
              <w:t>Turkey</w:t>
            </w:r>
          </w:p>
        </w:tc>
      </w:tr>
      <w:tr w:rsidR="00E027B6" w:rsidRPr="00D21FE6" w14:paraId="4B0A65A6" w14:textId="77777777" w:rsidTr="00272857">
        <w:trPr>
          <w:cantSplit/>
        </w:trPr>
        <w:tc>
          <w:tcPr>
            <w:tcW w:w="3024" w:type="dxa"/>
            <w:tcBorders>
              <w:bottom w:val="single" w:sz="6" w:space="0" w:color="000000"/>
            </w:tcBorders>
            <w:shd w:val="clear" w:color="auto" w:fill="auto"/>
            <w:vAlign w:val="bottom"/>
          </w:tcPr>
          <w:p w14:paraId="15929C11" w14:textId="77777777" w:rsidR="00E027B6" w:rsidRPr="00285BB8" w:rsidRDefault="00E027B6" w:rsidP="00B543FF">
            <w:pPr>
              <w:spacing w:before="120" w:line="200" w:lineRule="exact"/>
              <w:ind w:left="113"/>
              <w:rPr>
                <w:color w:val="000000" w:themeColor="text1"/>
              </w:rPr>
            </w:pPr>
            <w:r w:rsidRPr="00285BB8">
              <w:rPr>
                <w:color w:val="000000" w:themeColor="text1"/>
              </w:rPr>
              <w:t>Япония</w:t>
            </w:r>
          </w:p>
        </w:tc>
        <w:tc>
          <w:tcPr>
            <w:tcW w:w="1295" w:type="dxa"/>
            <w:tcBorders>
              <w:left w:val="single" w:sz="6" w:space="0" w:color="000000"/>
              <w:bottom w:val="single" w:sz="6" w:space="0" w:color="000000"/>
            </w:tcBorders>
            <w:shd w:val="clear" w:color="auto" w:fill="auto"/>
            <w:vAlign w:val="bottom"/>
          </w:tcPr>
          <w:p w14:paraId="3479F6BE" w14:textId="5FDBD680" w:rsidR="00E027B6" w:rsidRPr="009F4D2A" w:rsidRDefault="00E027B6" w:rsidP="004F3A07">
            <w:pPr>
              <w:spacing w:before="120" w:line="200" w:lineRule="exact"/>
              <w:ind w:right="454"/>
              <w:jc w:val="right"/>
            </w:pPr>
            <w:r w:rsidRPr="009F4D2A">
              <w:t>3,10</w:t>
            </w:r>
          </w:p>
        </w:tc>
        <w:tc>
          <w:tcPr>
            <w:tcW w:w="1293" w:type="dxa"/>
            <w:tcBorders>
              <w:left w:val="single" w:sz="6" w:space="0" w:color="000000"/>
              <w:bottom w:val="single" w:sz="6" w:space="0" w:color="000000"/>
              <w:right w:val="single" w:sz="6" w:space="0" w:color="000000"/>
            </w:tcBorders>
            <w:vAlign w:val="bottom"/>
          </w:tcPr>
          <w:p w14:paraId="25034867" w14:textId="729F7C9A" w:rsidR="00E027B6" w:rsidRPr="009F4D2A" w:rsidRDefault="00E027B6" w:rsidP="009A6DE4">
            <w:pPr>
              <w:spacing w:before="120" w:line="200" w:lineRule="exact"/>
              <w:ind w:right="454"/>
              <w:jc w:val="right"/>
            </w:pPr>
            <w:r w:rsidRPr="009F4D2A">
              <w:t>3,40</w:t>
            </w:r>
          </w:p>
        </w:tc>
        <w:tc>
          <w:tcPr>
            <w:tcW w:w="1293" w:type="dxa"/>
            <w:tcBorders>
              <w:left w:val="single" w:sz="6" w:space="0" w:color="000000"/>
              <w:bottom w:val="single" w:sz="6" w:space="0" w:color="000000"/>
            </w:tcBorders>
            <w:shd w:val="clear" w:color="auto" w:fill="auto"/>
            <w:vAlign w:val="bottom"/>
          </w:tcPr>
          <w:p w14:paraId="45FBA433" w14:textId="6B7C0B77" w:rsidR="00E027B6" w:rsidRPr="009F4D2A" w:rsidRDefault="00E027B6" w:rsidP="009A6DE4">
            <w:pPr>
              <w:spacing w:before="120" w:line="200" w:lineRule="exact"/>
              <w:ind w:right="454"/>
              <w:jc w:val="right"/>
            </w:pPr>
            <w:r w:rsidRPr="009F4D2A">
              <w:t>3,44</w:t>
            </w:r>
          </w:p>
        </w:tc>
        <w:tc>
          <w:tcPr>
            <w:tcW w:w="3017" w:type="dxa"/>
            <w:tcBorders>
              <w:left w:val="single" w:sz="6" w:space="0" w:color="000000"/>
              <w:bottom w:val="single" w:sz="6" w:space="0" w:color="000000"/>
            </w:tcBorders>
            <w:shd w:val="clear" w:color="auto" w:fill="auto"/>
            <w:vAlign w:val="bottom"/>
          </w:tcPr>
          <w:p w14:paraId="136CABE0" w14:textId="77777777" w:rsidR="00E027B6" w:rsidRPr="00285BB8" w:rsidRDefault="00E027B6" w:rsidP="00B543FF">
            <w:pPr>
              <w:spacing w:before="120" w:line="200" w:lineRule="exact"/>
              <w:ind w:left="170"/>
              <w:rPr>
                <w:color w:val="000000" w:themeColor="text1"/>
              </w:rPr>
            </w:pPr>
            <w:r w:rsidRPr="00285BB8">
              <w:rPr>
                <w:i/>
                <w:color w:val="000000" w:themeColor="text1"/>
              </w:rPr>
              <w:t>Japan</w:t>
            </w:r>
          </w:p>
        </w:tc>
      </w:tr>
    </w:tbl>
    <w:p w14:paraId="0C9A9315" w14:textId="77777777" w:rsidR="00702D7F" w:rsidRPr="003235DD" w:rsidRDefault="00702D7F" w:rsidP="00702D7F">
      <w:pPr>
        <w:spacing w:before="60"/>
      </w:pPr>
      <w:r w:rsidRPr="003235DD">
        <w:rPr>
          <w:sz w:val="12"/>
          <w:szCs w:val="12"/>
          <w:vertAlign w:val="superscript"/>
        </w:rPr>
        <w:t>1)</w:t>
      </w:r>
      <w:r w:rsidRPr="003235DD">
        <w:rPr>
          <w:sz w:val="12"/>
          <w:szCs w:val="12"/>
        </w:rPr>
        <w:t xml:space="preserve"> По зарубежным странам источник информации – базы данных ОЭСР и ЮНЕСКО.</w:t>
      </w:r>
    </w:p>
    <w:p w14:paraId="1CA6C4D6" w14:textId="77777777" w:rsidR="00AF20B1" w:rsidRPr="00AF20B1" w:rsidRDefault="00AF20B1" w:rsidP="00AF20B1">
      <w:pPr>
        <w:rPr>
          <w:sz w:val="12"/>
          <w:szCs w:val="12"/>
          <w:lang w:val="en-US"/>
        </w:rPr>
      </w:pPr>
      <w:r w:rsidRPr="00AF20B1">
        <w:rPr>
          <w:sz w:val="12"/>
          <w:szCs w:val="12"/>
          <w:vertAlign w:val="superscript"/>
          <w:lang w:val="en-US"/>
        </w:rPr>
        <w:t>2)</w:t>
      </w:r>
      <w:r w:rsidRPr="00AF20B1">
        <w:rPr>
          <w:sz w:val="12"/>
          <w:szCs w:val="12"/>
          <w:lang w:val="en-US"/>
        </w:rPr>
        <w:t xml:space="preserve"> 2024 </w:t>
      </w:r>
      <w:r w:rsidRPr="00AF20B1">
        <w:rPr>
          <w:sz w:val="12"/>
          <w:szCs w:val="12"/>
        </w:rPr>
        <w:t>г</w:t>
      </w:r>
      <w:r w:rsidRPr="00AF20B1">
        <w:rPr>
          <w:sz w:val="12"/>
          <w:szCs w:val="12"/>
          <w:lang w:val="en-US"/>
        </w:rPr>
        <w:t>. – 0</w:t>
      </w:r>
      <w:proofErr w:type="gramStart"/>
      <w:r w:rsidRPr="00AF20B1">
        <w:rPr>
          <w:sz w:val="12"/>
          <w:szCs w:val="12"/>
          <w:lang w:val="en-US"/>
        </w:rPr>
        <w:t>,97</w:t>
      </w:r>
      <w:proofErr w:type="gramEnd"/>
      <w:r w:rsidRPr="00AF20B1">
        <w:rPr>
          <w:sz w:val="12"/>
          <w:szCs w:val="12"/>
          <w:lang w:val="en-US"/>
        </w:rPr>
        <w:t>.</w:t>
      </w:r>
    </w:p>
    <w:p w14:paraId="44DA13F8" w14:textId="4DA9ED01" w:rsidR="00AF20B1" w:rsidRPr="00AF20B1" w:rsidRDefault="00AF20B1" w:rsidP="00AF20B1">
      <w:pPr>
        <w:spacing w:before="60"/>
        <w:rPr>
          <w:b/>
          <w:bCs/>
          <w:i/>
          <w:sz w:val="12"/>
          <w:szCs w:val="12"/>
          <w:lang w:val="en-US"/>
        </w:rPr>
      </w:pPr>
      <w:r w:rsidRPr="00AF20B1">
        <w:rPr>
          <w:i/>
          <w:sz w:val="12"/>
          <w:szCs w:val="12"/>
          <w:vertAlign w:val="superscript"/>
          <w:lang w:val="en-US"/>
        </w:rPr>
        <w:t>1)</w:t>
      </w:r>
      <w:r w:rsidRPr="00AF20B1">
        <w:rPr>
          <w:i/>
          <w:sz w:val="12"/>
          <w:szCs w:val="12"/>
          <w:lang w:val="en-US"/>
        </w:rPr>
        <w:t xml:space="preserve"> Data sources for foreign countries are</w:t>
      </w:r>
      <w:r w:rsidR="00E027B6" w:rsidRPr="00E027B6">
        <w:rPr>
          <w:i/>
          <w:sz w:val="12"/>
          <w:szCs w:val="12"/>
          <w:lang w:val="en-US"/>
        </w:rPr>
        <w:t xml:space="preserve"> </w:t>
      </w:r>
      <w:r w:rsidRPr="00AF20B1">
        <w:rPr>
          <w:i/>
          <w:sz w:val="12"/>
          <w:szCs w:val="12"/>
          <w:lang w:val="en-US"/>
        </w:rPr>
        <w:t xml:space="preserve">OECD and </w:t>
      </w:r>
      <w:r w:rsidRPr="00AF20B1">
        <w:rPr>
          <w:i/>
          <w:sz w:val="12"/>
          <w:szCs w:val="15"/>
          <w:lang w:val="en-US"/>
        </w:rPr>
        <w:t>UNESCO</w:t>
      </w:r>
      <w:r w:rsidRPr="00AF20B1">
        <w:rPr>
          <w:i/>
          <w:sz w:val="12"/>
          <w:szCs w:val="12"/>
          <w:lang w:val="en-US"/>
        </w:rPr>
        <w:t xml:space="preserve"> databases.</w:t>
      </w:r>
      <w:r w:rsidRPr="00AF20B1">
        <w:rPr>
          <w:b/>
          <w:bCs/>
          <w:i/>
          <w:sz w:val="12"/>
          <w:szCs w:val="12"/>
          <w:lang w:val="en-US"/>
        </w:rPr>
        <w:t xml:space="preserve"> </w:t>
      </w:r>
    </w:p>
    <w:p w14:paraId="7D3CDCD8" w14:textId="4415E06D" w:rsidR="00AF20B1" w:rsidRPr="00AF20B1" w:rsidRDefault="00AF20B1" w:rsidP="00AF20B1">
      <w:pPr>
        <w:rPr>
          <w:i/>
          <w:sz w:val="12"/>
          <w:szCs w:val="12"/>
        </w:rPr>
      </w:pPr>
      <w:r w:rsidRPr="00AF20B1">
        <w:rPr>
          <w:sz w:val="12"/>
          <w:szCs w:val="12"/>
          <w:vertAlign w:val="superscript"/>
        </w:rPr>
        <w:t>2</w:t>
      </w:r>
      <w:r w:rsidRPr="00AF20B1">
        <w:rPr>
          <w:i/>
          <w:sz w:val="12"/>
          <w:szCs w:val="12"/>
          <w:vertAlign w:val="superscript"/>
        </w:rPr>
        <w:t>)</w:t>
      </w:r>
      <w:r w:rsidRPr="00AF20B1">
        <w:rPr>
          <w:i/>
          <w:sz w:val="12"/>
          <w:szCs w:val="12"/>
        </w:rPr>
        <w:t xml:space="preserve"> </w:t>
      </w:r>
      <w:r w:rsidRPr="00AF20B1">
        <w:rPr>
          <w:sz w:val="12"/>
          <w:szCs w:val="12"/>
        </w:rPr>
        <w:t>2024 г. – 0</w:t>
      </w:r>
      <w:r w:rsidR="0008019D">
        <w:rPr>
          <w:sz w:val="12"/>
          <w:szCs w:val="12"/>
        </w:rPr>
        <w:t>.</w:t>
      </w:r>
      <w:r w:rsidRPr="00AF20B1">
        <w:rPr>
          <w:sz w:val="12"/>
          <w:szCs w:val="12"/>
        </w:rPr>
        <w:t>97.</w:t>
      </w:r>
    </w:p>
    <w:p w14:paraId="132BEC3F" w14:textId="0DAE1BB8" w:rsidR="00504A06" w:rsidRPr="00AC1A37" w:rsidRDefault="00693970">
      <w:pPr>
        <w:pageBreakBefore/>
        <w:tabs>
          <w:tab w:val="left" w:pos="7371"/>
        </w:tabs>
        <w:spacing w:after="60"/>
      </w:pPr>
      <w:r w:rsidRPr="00AC1A37">
        <w:rPr>
          <w:rFonts w:eastAsia="Symbol"/>
          <w:b/>
          <w:bCs/>
          <w:sz w:val="16"/>
          <w:szCs w:val="16"/>
        </w:rPr>
        <w:lastRenderedPageBreak/>
        <w:t>26.</w:t>
      </w:r>
      <w:r w:rsidR="00504A06" w:rsidRPr="00AC1A37">
        <w:rPr>
          <w:rFonts w:eastAsia="Symbol"/>
          <w:b/>
          <w:bCs/>
          <w:sz w:val="16"/>
          <w:szCs w:val="16"/>
        </w:rPr>
        <w:t>4</w:t>
      </w:r>
      <w:r w:rsidR="0031406D" w:rsidRPr="00AC1A37">
        <w:rPr>
          <w:rFonts w:eastAsia="Symbol"/>
          <w:b/>
          <w:bCs/>
          <w:sz w:val="16"/>
          <w:szCs w:val="16"/>
        </w:rPr>
        <w:t>5</w:t>
      </w:r>
      <w:r w:rsidR="00504A06" w:rsidRPr="00AC1A37">
        <w:rPr>
          <w:rFonts w:eastAsia="Symbol"/>
          <w:b/>
          <w:bCs/>
          <w:sz w:val="16"/>
          <w:szCs w:val="16"/>
        </w:rPr>
        <w:t xml:space="preserve">. </w:t>
      </w:r>
      <w:r w:rsidR="00504A06" w:rsidRPr="00D21FE6">
        <w:rPr>
          <w:rFonts w:eastAsia="Symbol"/>
          <w:b/>
          <w:bCs/>
          <w:sz w:val="16"/>
          <w:szCs w:val="16"/>
        </w:rPr>
        <w:t>ДОХОДЫ</w:t>
      </w:r>
      <w:r w:rsidR="00504A06" w:rsidRPr="00AC1A37">
        <w:rPr>
          <w:rFonts w:eastAsia="Symbol"/>
          <w:b/>
          <w:bCs/>
          <w:sz w:val="16"/>
          <w:szCs w:val="16"/>
        </w:rPr>
        <w:t xml:space="preserve"> </w:t>
      </w:r>
      <w:r w:rsidR="00504A06" w:rsidRPr="00D21FE6">
        <w:rPr>
          <w:rFonts w:eastAsia="Symbol"/>
          <w:b/>
          <w:bCs/>
          <w:sz w:val="16"/>
          <w:szCs w:val="16"/>
        </w:rPr>
        <w:t>И</w:t>
      </w:r>
      <w:r w:rsidR="00504A06" w:rsidRPr="00AC1A37">
        <w:rPr>
          <w:rFonts w:eastAsia="Symbol"/>
          <w:b/>
          <w:bCs/>
          <w:sz w:val="16"/>
          <w:szCs w:val="16"/>
        </w:rPr>
        <w:t xml:space="preserve"> </w:t>
      </w:r>
      <w:r w:rsidR="00504A06" w:rsidRPr="00D21FE6">
        <w:rPr>
          <w:rFonts w:eastAsia="Symbol"/>
          <w:b/>
          <w:bCs/>
          <w:sz w:val="16"/>
          <w:szCs w:val="16"/>
        </w:rPr>
        <w:t>РАСХОДЫ</w:t>
      </w:r>
      <w:r w:rsidR="00504A06" w:rsidRPr="00AC1A37">
        <w:rPr>
          <w:rFonts w:eastAsia="Symbol"/>
          <w:b/>
          <w:bCs/>
          <w:sz w:val="16"/>
          <w:szCs w:val="16"/>
        </w:rPr>
        <w:t xml:space="preserve"> </w:t>
      </w:r>
      <w:r w:rsidR="00504A06" w:rsidRPr="00D21FE6">
        <w:rPr>
          <w:rFonts w:eastAsia="Symbol"/>
          <w:b/>
          <w:bCs/>
          <w:sz w:val="16"/>
          <w:szCs w:val="16"/>
        </w:rPr>
        <w:t>КОНСОЛИДИРОВАННОГО</w:t>
      </w:r>
      <w:r w:rsidR="00504A06" w:rsidRPr="00AC1A37">
        <w:rPr>
          <w:rFonts w:eastAsia="Symbol"/>
          <w:b/>
          <w:bCs/>
          <w:sz w:val="16"/>
          <w:szCs w:val="16"/>
        </w:rPr>
        <w:t xml:space="preserve"> </w:t>
      </w:r>
      <w:r w:rsidR="00504A06" w:rsidRPr="00D21FE6">
        <w:rPr>
          <w:rFonts w:eastAsia="Symbol"/>
          <w:b/>
          <w:bCs/>
          <w:sz w:val="16"/>
          <w:szCs w:val="16"/>
        </w:rPr>
        <w:t>БЮДЖЕТА</w:t>
      </w:r>
    </w:p>
    <w:p w14:paraId="1712DA85" w14:textId="77777777" w:rsidR="00504A06" w:rsidRPr="00D21FE6" w:rsidRDefault="00504A06">
      <w:pPr>
        <w:tabs>
          <w:tab w:val="left" w:pos="7371"/>
        </w:tabs>
        <w:spacing w:after="60"/>
        <w:ind w:left="482"/>
        <w:rPr>
          <w:lang w:val="en-US"/>
        </w:rPr>
      </w:pPr>
      <w:r w:rsidRPr="00D21FE6">
        <w:rPr>
          <w:rFonts w:eastAsia="Symbol"/>
          <w:b/>
          <w:i/>
          <w:sz w:val="16"/>
          <w:lang w:val="en-US"/>
        </w:rPr>
        <w:t>REVENUES</w:t>
      </w:r>
      <w:r w:rsidRPr="00D21FE6">
        <w:rPr>
          <w:rStyle w:val="shorttext"/>
          <w:rFonts w:eastAsia="Symbol"/>
          <w:b/>
          <w:i/>
          <w:sz w:val="16"/>
          <w:szCs w:val="16"/>
          <w:lang w:val="en"/>
        </w:rPr>
        <w:t xml:space="preserve"> </w:t>
      </w:r>
      <w:r w:rsidRPr="00D21FE6">
        <w:rPr>
          <w:rStyle w:val="hps"/>
          <w:rFonts w:eastAsia="Symbol"/>
          <w:b/>
          <w:i/>
          <w:sz w:val="16"/>
          <w:szCs w:val="16"/>
          <w:lang w:val="en"/>
        </w:rPr>
        <w:t>AND EXPENDITURES</w:t>
      </w:r>
      <w:r w:rsidRPr="00D21FE6">
        <w:rPr>
          <w:rStyle w:val="shorttext"/>
          <w:rFonts w:eastAsia="Symbol"/>
          <w:b/>
          <w:i/>
          <w:sz w:val="16"/>
          <w:szCs w:val="16"/>
          <w:lang w:val="en"/>
        </w:rPr>
        <w:t xml:space="preserve"> OF </w:t>
      </w:r>
      <w:r w:rsidRPr="00D21FE6">
        <w:rPr>
          <w:rStyle w:val="hps"/>
          <w:rFonts w:eastAsia="Symbol"/>
          <w:b/>
          <w:i/>
          <w:sz w:val="16"/>
          <w:szCs w:val="16"/>
          <w:lang w:val="en"/>
        </w:rPr>
        <w:t>CONSOLIDATED BUDGET</w:t>
      </w:r>
      <w:r w:rsidRPr="00D21FE6">
        <w:rPr>
          <w:rFonts w:eastAsia="Symbol"/>
          <w:b/>
          <w:bCs/>
          <w:sz w:val="16"/>
          <w:szCs w:val="16"/>
          <w:lang w:val="en-US"/>
        </w:rPr>
        <w:t xml:space="preserve"> </w:t>
      </w:r>
    </w:p>
    <w:p w14:paraId="4955EB8B" w14:textId="77777777" w:rsidR="00504A06" w:rsidRPr="00D21FE6" w:rsidRDefault="00504A06">
      <w:pPr>
        <w:tabs>
          <w:tab w:val="left" w:pos="7371"/>
        </w:tabs>
        <w:spacing w:after="60"/>
        <w:jc w:val="right"/>
      </w:pPr>
      <w:r w:rsidRPr="00272857">
        <w:rPr>
          <w:rFonts w:eastAsia="Symbol"/>
        </w:rPr>
        <w:t>(</w:t>
      </w:r>
      <w:r w:rsidRPr="00D21FE6">
        <w:rPr>
          <w:rFonts w:eastAsia="Symbol"/>
        </w:rPr>
        <w:t>миллиардов</w:t>
      </w:r>
      <w:r w:rsidRPr="00272857">
        <w:rPr>
          <w:rFonts w:eastAsia="Symbol"/>
        </w:rPr>
        <w:t xml:space="preserve"> </w:t>
      </w:r>
      <w:r w:rsidRPr="00D21FE6">
        <w:rPr>
          <w:rFonts w:eastAsia="Symbol"/>
        </w:rPr>
        <w:t>единиц</w:t>
      </w:r>
      <w:r w:rsidRPr="00272857">
        <w:rPr>
          <w:rFonts w:eastAsia="Symbol"/>
        </w:rPr>
        <w:t xml:space="preserve"> </w:t>
      </w:r>
      <w:r w:rsidRPr="00D21FE6">
        <w:rPr>
          <w:rFonts w:eastAsia="Symbol"/>
        </w:rPr>
        <w:t xml:space="preserve">национальной валюты / </w:t>
      </w:r>
      <w:r w:rsidRPr="00D21FE6">
        <w:rPr>
          <w:rStyle w:val="hps"/>
          <w:rFonts w:eastAsia="Symbol"/>
          <w:i/>
          <w:lang w:val="en"/>
        </w:rPr>
        <w:t>bln</w:t>
      </w:r>
      <w:r w:rsidRPr="00D21FE6">
        <w:rPr>
          <w:rStyle w:val="hps"/>
          <w:rFonts w:eastAsia="Symbol"/>
          <w:i/>
        </w:rPr>
        <w:t xml:space="preserve">. </w:t>
      </w:r>
      <w:r w:rsidRPr="00D21FE6">
        <w:rPr>
          <w:rStyle w:val="hps"/>
          <w:rFonts w:eastAsia="Symbol"/>
          <w:i/>
          <w:lang w:val="en"/>
        </w:rPr>
        <w:t>units</w:t>
      </w:r>
      <w:r w:rsidRPr="00D21FE6">
        <w:rPr>
          <w:rStyle w:val="hps"/>
          <w:rFonts w:eastAsia="Symbol"/>
          <w:i/>
        </w:rPr>
        <w:t xml:space="preserve"> </w:t>
      </w:r>
      <w:r w:rsidRPr="00D21FE6">
        <w:rPr>
          <w:rStyle w:val="hps"/>
          <w:rFonts w:eastAsia="Symbol"/>
          <w:i/>
          <w:lang w:val="en"/>
        </w:rPr>
        <w:t>of</w:t>
      </w:r>
      <w:r w:rsidRPr="00D21FE6">
        <w:rPr>
          <w:rStyle w:val="hps"/>
          <w:rFonts w:eastAsia="Symbol"/>
          <w:i/>
        </w:rPr>
        <w:t xml:space="preserve"> </w:t>
      </w:r>
      <w:r w:rsidRPr="00D21FE6">
        <w:rPr>
          <w:rStyle w:val="hps"/>
          <w:rFonts w:eastAsia="Symbol"/>
          <w:i/>
          <w:lang w:val="en"/>
        </w:rPr>
        <w:t>national</w:t>
      </w:r>
      <w:r w:rsidRPr="00D21FE6">
        <w:rPr>
          <w:rStyle w:val="hps"/>
          <w:rFonts w:eastAsia="Symbol"/>
          <w:i/>
        </w:rPr>
        <w:t xml:space="preserve"> </w:t>
      </w:r>
      <w:r w:rsidRPr="00D21FE6">
        <w:rPr>
          <w:rStyle w:val="hps"/>
          <w:rFonts w:eastAsia="Symbol"/>
          <w:i/>
          <w:lang w:val="en"/>
        </w:rPr>
        <w:t>currency</w:t>
      </w:r>
      <w:r w:rsidRPr="00D21FE6">
        <w:rPr>
          <w:rFonts w:eastAsia="Symbol"/>
        </w:rPr>
        <w:t>)</w:t>
      </w:r>
    </w:p>
    <w:tbl>
      <w:tblPr>
        <w:tblW w:w="5000" w:type="pct"/>
        <w:jc w:val="center"/>
        <w:tblLayout w:type="fixed"/>
        <w:tblCellMar>
          <w:left w:w="0" w:type="dxa"/>
          <w:right w:w="0" w:type="dxa"/>
        </w:tblCellMar>
        <w:tblLook w:val="0000" w:firstRow="0" w:lastRow="0" w:firstColumn="0" w:lastColumn="0" w:noHBand="0" w:noVBand="0"/>
      </w:tblPr>
      <w:tblGrid>
        <w:gridCol w:w="1811"/>
        <w:gridCol w:w="1643"/>
        <w:gridCol w:w="572"/>
        <w:gridCol w:w="575"/>
        <w:gridCol w:w="578"/>
        <w:gridCol w:w="577"/>
        <w:gridCol w:w="574"/>
        <w:gridCol w:w="572"/>
        <w:gridCol w:w="572"/>
        <w:gridCol w:w="574"/>
        <w:gridCol w:w="1837"/>
        <w:gridCol w:w="36"/>
      </w:tblGrid>
      <w:tr w:rsidR="008D18FC" w:rsidRPr="00D21FE6" w14:paraId="156D3900" w14:textId="77777777">
        <w:trPr>
          <w:cantSplit/>
          <w:jc w:val="center"/>
        </w:trPr>
        <w:tc>
          <w:tcPr>
            <w:tcW w:w="1811" w:type="dxa"/>
            <w:vMerge w:val="restart"/>
            <w:tcBorders>
              <w:top w:val="single" w:sz="6" w:space="0" w:color="auto"/>
              <w:right w:val="single" w:sz="6" w:space="0" w:color="auto"/>
            </w:tcBorders>
            <w:shd w:val="clear" w:color="auto" w:fill="auto"/>
            <w:vAlign w:val="bottom"/>
          </w:tcPr>
          <w:p w14:paraId="003A1B6D" w14:textId="77777777" w:rsidR="008D18FC" w:rsidRPr="00D21FE6" w:rsidRDefault="008D18FC" w:rsidP="00AC47F2">
            <w:pPr>
              <w:pStyle w:val="13"/>
              <w:snapToGrid w:val="0"/>
              <w:spacing w:before="40" w:after="40"/>
              <w:ind w:left="113" w:hanging="113"/>
              <w:rPr>
                <w:rFonts w:eastAsia="Symbol"/>
                <w:sz w:val="14"/>
                <w:szCs w:val="14"/>
                <w:u w:val="none"/>
              </w:rPr>
            </w:pPr>
          </w:p>
        </w:tc>
        <w:tc>
          <w:tcPr>
            <w:tcW w:w="1643" w:type="dxa"/>
            <w:vMerge w:val="restart"/>
            <w:tcBorders>
              <w:top w:val="single" w:sz="6" w:space="0" w:color="auto"/>
              <w:left w:val="single" w:sz="6" w:space="0" w:color="auto"/>
              <w:right w:val="single" w:sz="6" w:space="0" w:color="auto"/>
            </w:tcBorders>
            <w:shd w:val="clear" w:color="auto" w:fill="auto"/>
          </w:tcPr>
          <w:p w14:paraId="503AD59A" w14:textId="77777777" w:rsidR="008D18FC" w:rsidRPr="00D21FE6" w:rsidRDefault="008D18FC" w:rsidP="00AC47F2">
            <w:pPr>
              <w:pStyle w:val="13"/>
              <w:spacing w:before="40" w:after="40"/>
              <w:ind w:left="57"/>
              <w:rPr>
                <w:rFonts w:eastAsia="Symbol"/>
                <w:b w:val="0"/>
                <w:i/>
                <w:sz w:val="12"/>
                <w:u w:val="none"/>
              </w:rPr>
            </w:pPr>
            <w:r w:rsidRPr="00D21FE6">
              <w:rPr>
                <w:rFonts w:eastAsia="Symbol"/>
                <w:b w:val="0"/>
                <w:sz w:val="12"/>
                <w:szCs w:val="12"/>
                <w:u w:val="none"/>
              </w:rPr>
              <w:t>Бюджеты</w:t>
            </w:r>
            <w:r w:rsidRPr="00D21FE6">
              <w:rPr>
                <w:rFonts w:eastAsia="Symbol"/>
                <w:b w:val="0"/>
                <w:i/>
                <w:sz w:val="12"/>
                <w:u w:val="none"/>
                <w:lang w:val="en-US"/>
              </w:rPr>
              <w:t xml:space="preserve"> </w:t>
            </w:r>
          </w:p>
          <w:p w14:paraId="7C2146D7" w14:textId="77777777" w:rsidR="008D18FC" w:rsidRPr="00D21FE6" w:rsidRDefault="008D18FC" w:rsidP="00AC47F2">
            <w:pPr>
              <w:pStyle w:val="13"/>
              <w:spacing w:before="40" w:after="40"/>
              <w:ind w:left="57"/>
              <w:rPr>
                <w:b w:val="0"/>
                <w:u w:val="none"/>
              </w:rPr>
            </w:pPr>
            <w:r w:rsidRPr="00D21FE6">
              <w:rPr>
                <w:rFonts w:eastAsia="Symbol"/>
                <w:b w:val="0"/>
                <w:i/>
                <w:sz w:val="12"/>
                <w:u w:val="none"/>
                <w:lang w:val="en-US"/>
              </w:rPr>
              <w:t>Budget</w:t>
            </w:r>
          </w:p>
        </w:tc>
        <w:tc>
          <w:tcPr>
            <w:tcW w:w="1147" w:type="dxa"/>
            <w:gridSpan w:val="2"/>
            <w:tcBorders>
              <w:top w:val="single" w:sz="6" w:space="0" w:color="auto"/>
              <w:left w:val="single" w:sz="6" w:space="0" w:color="auto"/>
              <w:bottom w:val="single" w:sz="6" w:space="0" w:color="auto"/>
              <w:right w:val="single" w:sz="6" w:space="0" w:color="auto"/>
            </w:tcBorders>
            <w:shd w:val="clear" w:color="auto" w:fill="auto"/>
          </w:tcPr>
          <w:p w14:paraId="23A7A2CA" w14:textId="77777777" w:rsidR="008D18FC" w:rsidRPr="00D21FE6" w:rsidRDefault="008D18FC" w:rsidP="00AC47F2">
            <w:pPr>
              <w:spacing w:before="40" w:after="40"/>
              <w:jc w:val="center"/>
            </w:pPr>
            <w:r w:rsidRPr="00D21FE6">
              <w:rPr>
                <w:rFonts w:eastAsia="Symbol"/>
              </w:rPr>
              <w:t>2010</w:t>
            </w:r>
          </w:p>
        </w:tc>
        <w:tc>
          <w:tcPr>
            <w:tcW w:w="1155" w:type="dxa"/>
            <w:gridSpan w:val="2"/>
            <w:tcBorders>
              <w:top w:val="single" w:sz="6" w:space="0" w:color="auto"/>
              <w:left w:val="single" w:sz="6" w:space="0" w:color="auto"/>
              <w:bottom w:val="single" w:sz="6" w:space="0" w:color="auto"/>
              <w:right w:val="single" w:sz="6" w:space="0" w:color="auto"/>
            </w:tcBorders>
            <w:shd w:val="clear" w:color="auto" w:fill="auto"/>
          </w:tcPr>
          <w:p w14:paraId="711CDC72" w14:textId="4816315D" w:rsidR="008D18FC" w:rsidRPr="00D21FE6" w:rsidRDefault="008D18FC" w:rsidP="00285BB8">
            <w:pPr>
              <w:spacing w:before="40" w:after="40"/>
              <w:jc w:val="center"/>
            </w:pPr>
            <w:r w:rsidRPr="00D21FE6">
              <w:t>202</w:t>
            </w:r>
            <w:r w:rsidR="00285BB8">
              <w:t>2</w:t>
            </w:r>
          </w:p>
        </w:tc>
        <w:tc>
          <w:tcPr>
            <w:tcW w:w="1146" w:type="dxa"/>
            <w:gridSpan w:val="2"/>
            <w:tcBorders>
              <w:top w:val="single" w:sz="6" w:space="0" w:color="auto"/>
              <w:left w:val="single" w:sz="6" w:space="0" w:color="auto"/>
              <w:bottom w:val="single" w:sz="6" w:space="0" w:color="auto"/>
              <w:right w:val="single" w:sz="6" w:space="0" w:color="auto"/>
            </w:tcBorders>
            <w:shd w:val="clear" w:color="auto" w:fill="auto"/>
          </w:tcPr>
          <w:p w14:paraId="7B420309" w14:textId="30685240" w:rsidR="008D18FC" w:rsidRPr="00285BB8" w:rsidRDefault="00285BB8" w:rsidP="009A6DE4">
            <w:pPr>
              <w:spacing w:before="40" w:after="40"/>
              <w:jc w:val="center"/>
            </w:pPr>
            <w:r>
              <w:rPr>
                <w:lang w:val="en-US"/>
              </w:rPr>
              <w:t>202</w:t>
            </w:r>
            <w:r>
              <w:t>3</w:t>
            </w:r>
          </w:p>
        </w:tc>
        <w:tc>
          <w:tcPr>
            <w:tcW w:w="1146" w:type="dxa"/>
            <w:gridSpan w:val="2"/>
            <w:tcBorders>
              <w:top w:val="single" w:sz="6" w:space="0" w:color="auto"/>
              <w:left w:val="single" w:sz="6" w:space="0" w:color="auto"/>
              <w:bottom w:val="single" w:sz="6" w:space="0" w:color="auto"/>
              <w:right w:val="single" w:sz="6" w:space="0" w:color="auto"/>
            </w:tcBorders>
            <w:shd w:val="clear" w:color="auto" w:fill="auto"/>
          </w:tcPr>
          <w:p w14:paraId="2E7B79C4" w14:textId="78CF1149" w:rsidR="008D18FC" w:rsidRPr="00285BB8" w:rsidRDefault="008D18FC" w:rsidP="00285BB8">
            <w:pPr>
              <w:spacing w:before="40" w:after="40"/>
              <w:jc w:val="center"/>
            </w:pPr>
            <w:r>
              <w:rPr>
                <w:lang w:val="en-US"/>
              </w:rPr>
              <w:t>202</w:t>
            </w:r>
            <w:r w:rsidR="00285BB8">
              <w:t>4</w:t>
            </w:r>
          </w:p>
        </w:tc>
        <w:tc>
          <w:tcPr>
            <w:tcW w:w="1837" w:type="dxa"/>
            <w:vMerge w:val="restart"/>
            <w:tcBorders>
              <w:top w:val="single" w:sz="6" w:space="0" w:color="auto"/>
              <w:left w:val="single" w:sz="6" w:space="0" w:color="auto"/>
            </w:tcBorders>
            <w:shd w:val="clear" w:color="auto" w:fill="auto"/>
          </w:tcPr>
          <w:p w14:paraId="51FB13AB" w14:textId="77777777" w:rsidR="008D18FC" w:rsidRPr="00D21FE6" w:rsidRDefault="008D18FC" w:rsidP="00AC47F2">
            <w:pPr>
              <w:spacing w:before="40" w:after="40"/>
              <w:ind w:left="57"/>
            </w:pPr>
          </w:p>
        </w:tc>
        <w:tc>
          <w:tcPr>
            <w:tcW w:w="36" w:type="dxa"/>
            <w:tcBorders>
              <w:top w:val="single" w:sz="6" w:space="0" w:color="auto"/>
              <w:left w:val="nil"/>
              <w:bottom w:val="single" w:sz="6" w:space="0" w:color="auto"/>
            </w:tcBorders>
            <w:shd w:val="clear" w:color="auto" w:fill="auto"/>
          </w:tcPr>
          <w:p w14:paraId="282E5B31" w14:textId="77777777" w:rsidR="008D18FC" w:rsidRPr="00D21FE6" w:rsidRDefault="008D18FC" w:rsidP="00AC47F2">
            <w:pPr>
              <w:snapToGrid w:val="0"/>
              <w:spacing w:before="40" w:after="40"/>
              <w:jc w:val="center"/>
              <w:rPr>
                <w:rFonts w:eastAsia="Symbol"/>
                <w:i/>
                <w:sz w:val="12"/>
                <w:szCs w:val="12"/>
                <w:lang w:val="en-US"/>
              </w:rPr>
            </w:pPr>
          </w:p>
        </w:tc>
      </w:tr>
      <w:tr w:rsidR="008D18FC" w:rsidRPr="00D21FE6" w14:paraId="0CB53781" w14:textId="77777777">
        <w:trPr>
          <w:cantSplit/>
          <w:jc w:val="center"/>
        </w:trPr>
        <w:tc>
          <w:tcPr>
            <w:tcW w:w="1811" w:type="dxa"/>
            <w:vMerge/>
            <w:tcBorders>
              <w:bottom w:val="single" w:sz="6" w:space="0" w:color="auto"/>
              <w:right w:val="single" w:sz="6" w:space="0" w:color="auto"/>
            </w:tcBorders>
            <w:shd w:val="clear" w:color="auto" w:fill="auto"/>
          </w:tcPr>
          <w:p w14:paraId="1A307272" w14:textId="77777777" w:rsidR="008D18FC" w:rsidRPr="00D21FE6" w:rsidRDefault="008D18FC" w:rsidP="005D3834">
            <w:pPr>
              <w:spacing w:before="30" w:line="140" w:lineRule="exact"/>
              <w:ind w:left="113" w:hanging="113"/>
              <w:rPr>
                <w:rFonts w:eastAsia="Symbol"/>
                <w:b/>
              </w:rPr>
            </w:pPr>
          </w:p>
        </w:tc>
        <w:tc>
          <w:tcPr>
            <w:tcW w:w="1643" w:type="dxa"/>
            <w:vMerge/>
            <w:tcBorders>
              <w:left w:val="single" w:sz="6" w:space="0" w:color="auto"/>
              <w:bottom w:val="single" w:sz="6" w:space="0" w:color="auto"/>
              <w:right w:val="single" w:sz="6" w:space="0" w:color="auto"/>
            </w:tcBorders>
            <w:shd w:val="clear" w:color="auto" w:fill="auto"/>
          </w:tcPr>
          <w:p w14:paraId="4FA330CB" w14:textId="77777777" w:rsidR="008D18FC" w:rsidRPr="00D21FE6" w:rsidRDefault="008D18FC" w:rsidP="00E16A50">
            <w:pPr>
              <w:spacing w:before="30" w:line="140" w:lineRule="exact"/>
              <w:ind w:left="57"/>
              <w:rPr>
                <w:rFonts w:eastAsia="Symbol"/>
                <w:bCs/>
              </w:rPr>
            </w:pPr>
          </w:p>
        </w:tc>
        <w:tc>
          <w:tcPr>
            <w:tcW w:w="572" w:type="dxa"/>
            <w:tcBorders>
              <w:top w:val="single" w:sz="6" w:space="0" w:color="auto"/>
              <w:left w:val="single" w:sz="6" w:space="0" w:color="auto"/>
              <w:bottom w:val="single" w:sz="6" w:space="0" w:color="auto"/>
              <w:right w:val="single" w:sz="6" w:space="0" w:color="auto"/>
            </w:tcBorders>
            <w:shd w:val="clear" w:color="auto" w:fill="auto"/>
          </w:tcPr>
          <w:p w14:paraId="4293AA1F" w14:textId="77777777" w:rsidR="008D18FC" w:rsidRPr="00D21FE6" w:rsidRDefault="008D18FC" w:rsidP="00AC47F2">
            <w:pPr>
              <w:spacing w:before="40" w:after="40"/>
              <w:ind w:left="28"/>
            </w:pPr>
            <w:r w:rsidRPr="00D21FE6">
              <w:rPr>
                <w:rFonts w:eastAsia="Symbol"/>
                <w:sz w:val="12"/>
                <w:szCs w:val="12"/>
              </w:rPr>
              <w:t>Доходы</w:t>
            </w:r>
          </w:p>
          <w:p w14:paraId="35F240F4" w14:textId="77777777" w:rsidR="008D18FC" w:rsidRPr="00D21FE6" w:rsidRDefault="008D18FC" w:rsidP="00AC47F2">
            <w:pPr>
              <w:spacing w:before="40" w:after="40"/>
              <w:ind w:left="28"/>
            </w:pPr>
            <w:r w:rsidRPr="00D21FE6">
              <w:rPr>
                <w:rFonts w:eastAsia="Symbol"/>
                <w:i/>
                <w:sz w:val="12"/>
                <w:lang w:val="en-US"/>
              </w:rPr>
              <w:t>Rev</w:t>
            </w:r>
            <w:r w:rsidRPr="00D21FE6">
              <w:rPr>
                <w:rFonts w:eastAsia="Symbol"/>
                <w:i/>
                <w:sz w:val="12"/>
                <w:lang w:val="en-US"/>
              </w:rPr>
              <w:t>e</w:t>
            </w:r>
            <w:r w:rsidRPr="00D21FE6">
              <w:rPr>
                <w:rFonts w:eastAsia="Symbol"/>
                <w:i/>
                <w:sz w:val="12"/>
                <w:lang w:val="en-US"/>
              </w:rPr>
              <w:t>nues</w:t>
            </w:r>
          </w:p>
        </w:tc>
        <w:tc>
          <w:tcPr>
            <w:tcW w:w="575" w:type="dxa"/>
            <w:tcBorders>
              <w:top w:val="single" w:sz="6" w:space="0" w:color="auto"/>
              <w:left w:val="single" w:sz="6" w:space="0" w:color="auto"/>
              <w:bottom w:val="single" w:sz="6" w:space="0" w:color="auto"/>
              <w:right w:val="single" w:sz="6" w:space="0" w:color="auto"/>
            </w:tcBorders>
            <w:shd w:val="clear" w:color="auto" w:fill="auto"/>
          </w:tcPr>
          <w:p w14:paraId="29B29461" w14:textId="77777777" w:rsidR="008D18FC" w:rsidRPr="00D21FE6" w:rsidRDefault="008D18FC" w:rsidP="00AC47F2">
            <w:pPr>
              <w:spacing w:before="40" w:after="40"/>
              <w:ind w:left="28"/>
            </w:pPr>
            <w:r w:rsidRPr="00D21FE6">
              <w:rPr>
                <w:rFonts w:eastAsia="Symbol"/>
                <w:sz w:val="12"/>
                <w:szCs w:val="12"/>
              </w:rPr>
              <w:t>Расходы</w:t>
            </w:r>
          </w:p>
          <w:p w14:paraId="42F30882" w14:textId="77777777" w:rsidR="008D18FC" w:rsidRPr="00D21FE6" w:rsidRDefault="008D18FC" w:rsidP="00AC47F2">
            <w:pPr>
              <w:spacing w:before="40" w:after="40"/>
              <w:ind w:left="28"/>
            </w:pPr>
            <w:r w:rsidRPr="00D21FE6">
              <w:rPr>
                <w:rFonts w:eastAsia="Symbol"/>
                <w:i/>
                <w:sz w:val="12"/>
                <w:lang w:val="en"/>
              </w:rPr>
              <w:t>Expendi-tures</w:t>
            </w:r>
          </w:p>
        </w:tc>
        <w:tc>
          <w:tcPr>
            <w:tcW w:w="578" w:type="dxa"/>
            <w:tcBorders>
              <w:top w:val="single" w:sz="6" w:space="0" w:color="auto"/>
              <w:left w:val="single" w:sz="6" w:space="0" w:color="auto"/>
              <w:bottom w:val="single" w:sz="6" w:space="0" w:color="auto"/>
              <w:right w:val="single" w:sz="6" w:space="0" w:color="auto"/>
            </w:tcBorders>
            <w:shd w:val="clear" w:color="auto" w:fill="auto"/>
          </w:tcPr>
          <w:p w14:paraId="009A30B5" w14:textId="77777777" w:rsidR="008D18FC" w:rsidRPr="00D21FE6" w:rsidRDefault="008D18FC" w:rsidP="00AC47F2">
            <w:pPr>
              <w:spacing w:before="40" w:after="40"/>
              <w:ind w:left="28"/>
            </w:pPr>
            <w:r w:rsidRPr="00D21FE6">
              <w:rPr>
                <w:rFonts w:eastAsia="Symbol"/>
                <w:sz w:val="12"/>
                <w:szCs w:val="12"/>
              </w:rPr>
              <w:t>Доходы</w:t>
            </w:r>
          </w:p>
          <w:p w14:paraId="364B3C30" w14:textId="77777777" w:rsidR="008D18FC" w:rsidRPr="00D21FE6" w:rsidRDefault="008D18FC" w:rsidP="00AC47F2">
            <w:pPr>
              <w:spacing w:before="40" w:after="40"/>
              <w:ind w:left="28"/>
            </w:pPr>
            <w:r w:rsidRPr="00D21FE6">
              <w:rPr>
                <w:rFonts w:eastAsia="Symbol"/>
                <w:i/>
                <w:sz w:val="12"/>
                <w:lang w:val="en-US"/>
              </w:rPr>
              <w:t>Rev</w:t>
            </w:r>
            <w:r w:rsidRPr="00D21FE6">
              <w:rPr>
                <w:rFonts w:eastAsia="Symbol"/>
                <w:i/>
                <w:sz w:val="12"/>
                <w:lang w:val="en-US"/>
              </w:rPr>
              <w:t>e</w:t>
            </w:r>
            <w:r w:rsidRPr="00D21FE6">
              <w:rPr>
                <w:rFonts w:eastAsia="Symbol"/>
                <w:i/>
                <w:sz w:val="12"/>
                <w:lang w:val="en-US"/>
              </w:rPr>
              <w:t>nues</w:t>
            </w:r>
          </w:p>
        </w:tc>
        <w:tc>
          <w:tcPr>
            <w:tcW w:w="577" w:type="dxa"/>
            <w:tcBorders>
              <w:top w:val="single" w:sz="6" w:space="0" w:color="auto"/>
              <w:left w:val="single" w:sz="6" w:space="0" w:color="auto"/>
              <w:bottom w:val="single" w:sz="6" w:space="0" w:color="auto"/>
              <w:right w:val="single" w:sz="6" w:space="0" w:color="auto"/>
            </w:tcBorders>
            <w:shd w:val="clear" w:color="auto" w:fill="auto"/>
          </w:tcPr>
          <w:p w14:paraId="7F50CC42" w14:textId="77777777" w:rsidR="008D18FC" w:rsidRPr="00D21FE6" w:rsidRDefault="008D18FC" w:rsidP="00AC47F2">
            <w:pPr>
              <w:spacing w:before="40" w:after="40"/>
              <w:ind w:left="28"/>
            </w:pPr>
            <w:r w:rsidRPr="00D21FE6">
              <w:rPr>
                <w:rFonts w:eastAsia="Symbol"/>
                <w:sz w:val="12"/>
                <w:szCs w:val="12"/>
              </w:rPr>
              <w:t>Расходы</w:t>
            </w:r>
          </w:p>
          <w:p w14:paraId="59B90EF0" w14:textId="77777777" w:rsidR="008D18FC" w:rsidRPr="00D21FE6" w:rsidRDefault="008D18FC" w:rsidP="00AC47F2">
            <w:pPr>
              <w:spacing w:before="40" w:after="40"/>
              <w:ind w:left="28"/>
            </w:pPr>
            <w:r w:rsidRPr="00D21FE6">
              <w:rPr>
                <w:rFonts w:eastAsia="Symbol"/>
                <w:i/>
                <w:sz w:val="12"/>
                <w:lang w:val="en"/>
              </w:rPr>
              <w:t>Expendi-tures</w:t>
            </w:r>
          </w:p>
        </w:tc>
        <w:tc>
          <w:tcPr>
            <w:tcW w:w="574" w:type="dxa"/>
            <w:tcBorders>
              <w:top w:val="single" w:sz="6" w:space="0" w:color="auto"/>
              <w:left w:val="single" w:sz="6" w:space="0" w:color="auto"/>
              <w:bottom w:val="single" w:sz="6" w:space="0" w:color="auto"/>
              <w:right w:val="single" w:sz="6" w:space="0" w:color="auto"/>
            </w:tcBorders>
            <w:shd w:val="clear" w:color="auto" w:fill="auto"/>
          </w:tcPr>
          <w:p w14:paraId="2B7EFCE8" w14:textId="77777777" w:rsidR="008D18FC" w:rsidRPr="00D21FE6" w:rsidRDefault="008D18FC" w:rsidP="00AC47F2">
            <w:pPr>
              <w:spacing w:before="40" w:after="40"/>
              <w:ind w:left="28"/>
            </w:pPr>
            <w:r w:rsidRPr="00D21FE6">
              <w:rPr>
                <w:rFonts w:eastAsia="Symbol"/>
                <w:sz w:val="12"/>
                <w:szCs w:val="12"/>
              </w:rPr>
              <w:t>Доходы</w:t>
            </w:r>
          </w:p>
          <w:p w14:paraId="41B92374" w14:textId="77777777" w:rsidR="008D18FC" w:rsidRPr="00D21FE6" w:rsidRDefault="008D18FC" w:rsidP="00AC47F2">
            <w:pPr>
              <w:spacing w:before="40" w:after="40"/>
              <w:ind w:left="28"/>
            </w:pPr>
            <w:r w:rsidRPr="00D21FE6">
              <w:rPr>
                <w:rFonts w:eastAsia="Symbol"/>
                <w:i/>
                <w:sz w:val="12"/>
                <w:lang w:val="en-US"/>
              </w:rPr>
              <w:t>Rev</w:t>
            </w:r>
            <w:r w:rsidRPr="00D21FE6">
              <w:rPr>
                <w:rFonts w:eastAsia="Symbol"/>
                <w:i/>
                <w:sz w:val="12"/>
                <w:lang w:val="en-US"/>
              </w:rPr>
              <w:t>e</w:t>
            </w:r>
            <w:r w:rsidRPr="00D21FE6">
              <w:rPr>
                <w:rFonts w:eastAsia="Symbol"/>
                <w:i/>
                <w:sz w:val="12"/>
                <w:lang w:val="en-US"/>
              </w:rPr>
              <w:t>nues</w:t>
            </w:r>
          </w:p>
        </w:tc>
        <w:tc>
          <w:tcPr>
            <w:tcW w:w="572" w:type="dxa"/>
            <w:tcBorders>
              <w:top w:val="single" w:sz="6" w:space="0" w:color="auto"/>
              <w:left w:val="single" w:sz="6" w:space="0" w:color="auto"/>
              <w:bottom w:val="single" w:sz="6" w:space="0" w:color="auto"/>
              <w:right w:val="single" w:sz="6" w:space="0" w:color="auto"/>
            </w:tcBorders>
            <w:shd w:val="clear" w:color="auto" w:fill="auto"/>
          </w:tcPr>
          <w:p w14:paraId="7691E471" w14:textId="77777777" w:rsidR="008D18FC" w:rsidRPr="00D21FE6" w:rsidRDefault="008D18FC" w:rsidP="00AC47F2">
            <w:pPr>
              <w:spacing w:before="40" w:after="40"/>
              <w:ind w:left="28"/>
            </w:pPr>
            <w:r w:rsidRPr="00D21FE6">
              <w:rPr>
                <w:rFonts w:eastAsia="Symbol"/>
                <w:sz w:val="12"/>
                <w:szCs w:val="12"/>
              </w:rPr>
              <w:t>Расходы</w:t>
            </w:r>
          </w:p>
          <w:p w14:paraId="55F5B1F2" w14:textId="77777777" w:rsidR="008D18FC" w:rsidRPr="00D21FE6" w:rsidRDefault="008D18FC" w:rsidP="00AC47F2">
            <w:pPr>
              <w:spacing w:before="40" w:after="40"/>
              <w:ind w:left="28"/>
            </w:pPr>
            <w:r w:rsidRPr="00D21FE6">
              <w:rPr>
                <w:rFonts w:eastAsia="Symbol"/>
                <w:i/>
                <w:sz w:val="12"/>
                <w:lang w:val="en"/>
              </w:rPr>
              <w:t>Expendi-tures</w:t>
            </w:r>
          </w:p>
        </w:tc>
        <w:tc>
          <w:tcPr>
            <w:tcW w:w="572" w:type="dxa"/>
            <w:tcBorders>
              <w:top w:val="single" w:sz="6" w:space="0" w:color="auto"/>
              <w:left w:val="single" w:sz="6" w:space="0" w:color="auto"/>
              <w:bottom w:val="single" w:sz="6" w:space="0" w:color="auto"/>
              <w:right w:val="single" w:sz="6" w:space="0" w:color="auto"/>
            </w:tcBorders>
            <w:shd w:val="clear" w:color="auto" w:fill="auto"/>
          </w:tcPr>
          <w:p w14:paraId="4DB86429" w14:textId="77777777" w:rsidR="008D18FC" w:rsidRPr="00D21FE6" w:rsidRDefault="008D18FC" w:rsidP="00AC47F2">
            <w:pPr>
              <w:spacing w:before="40" w:after="40"/>
              <w:ind w:left="28"/>
            </w:pPr>
            <w:r w:rsidRPr="00D21FE6">
              <w:rPr>
                <w:rFonts w:eastAsia="Symbol"/>
                <w:sz w:val="12"/>
                <w:szCs w:val="12"/>
              </w:rPr>
              <w:t>Доходы</w:t>
            </w:r>
          </w:p>
          <w:p w14:paraId="35E74B2B" w14:textId="77777777" w:rsidR="008D18FC" w:rsidRPr="00D21FE6" w:rsidRDefault="008D18FC" w:rsidP="00AC47F2">
            <w:pPr>
              <w:spacing w:before="40" w:after="40"/>
              <w:ind w:left="28"/>
            </w:pPr>
            <w:r w:rsidRPr="00D21FE6">
              <w:rPr>
                <w:rFonts w:eastAsia="Symbol"/>
                <w:i/>
                <w:sz w:val="12"/>
                <w:lang w:val="en-US"/>
              </w:rPr>
              <w:t>Rev</w:t>
            </w:r>
            <w:r w:rsidRPr="00D21FE6">
              <w:rPr>
                <w:rFonts w:eastAsia="Symbol"/>
                <w:i/>
                <w:sz w:val="12"/>
                <w:lang w:val="en-US"/>
              </w:rPr>
              <w:t>e</w:t>
            </w:r>
            <w:r w:rsidRPr="00D21FE6">
              <w:rPr>
                <w:rFonts w:eastAsia="Symbol"/>
                <w:i/>
                <w:sz w:val="12"/>
                <w:lang w:val="en-US"/>
              </w:rPr>
              <w:t>nues</w:t>
            </w:r>
          </w:p>
        </w:tc>
        <w:tc>
          <w:tcPr>
            <w:tcW w:w="574" w:type="dxa"/>
            <w:tcBorders>
              <w:top w:val="single" w:sz="6" w:space="0" w:color="auto"/>
              <w:left w:val="single" w:sz="6" w:space="0" w:color="auto"/>
              <w:bottom w:val="single" w:sz="6" w:space="0" w:color="auto"/>
              <w:right w:val="single" w:sz="6" w:space="0" w:color="auto"/>
            </w:tcBorders>
            <w:shd w:val="clear" w:color="auto" w:fill="auto"/>
          </w:tcPr>
          <w:p w14:paraId="053B7509" w14:textId="77777777" w:rsidR="008D18FC" w:rsidRPr="00D21FE6" w:rsidRDefault="008D18FC" w:rsidP="00AC47F2">
            <w:pPr>
              <w:spacing w:before="40" w:after="40"/>
              <w:ind w:left="28"/>
            </w:pPr>
            <w:r w:rsidRPr="00D21FE6">
              <w:rPr>
                <w:rFonts w:eastAsia="Symbol"/>
                <w:sz w:val="12"/>
                <w:szCs w:val="12"/>
              </w:rPr>
              <w:t>Расходы</w:t>
            </w:r>
          </w:p>
          <w:p w14:paraId="55058786" w14:textId="77777777" w:rsidR="008D18FC" w:rsidRPr="00D21FE6" w:rsidRDefault="008D18FC" w:rsidP="00AC47F2">
            <w:pPr>
              <w:spacing w:before="40" w:after="40"/>
              <w:ind w:left="28"/>
            </w:pPr>
            <w:r w:rsidRPr="00D21FE6">
              <w:rPr>
                <w:rFonts w:eastAsia="Symbol"/>
                <w:i/>
                <w:sz w:val="12"/>
                <w:lang w:val="en"/>
              </w:rPr>
              <w:t>Expendi-tures</w:t>
            </w:r>
          </w:p>
        </w:tc>
        <w:tc>
          <w:tcPr>
            <w:tcW w:w="1837" w:type="dxa"/>
            <w:vMerge/>
            <w:tcBorders>
              <w:left w:val="single" w:sz="6" w:space="0" w:color="auto"/>
              <w:bottom w:val="single" w:sz="6" w:space="0" w:color="auto"/>
            </w:tcBorders>
            <w:shd w:val="clear" w:color="auto" w:fill="auto"/>
          </w:tcPr>
          <w:p w14:paraId="502D14CB" w14:textId="77777777" w:rsidR="008D18FC" w:rsidRPr="00D21FE6" w:rsidRDefault="008D18FC" w:rsidP="00900D25">
            <w:pPr>
              <w:spacing w:before="30" w:line="140" w:lineRule="exact"/>
              <w:ind w:left="113" w:hanging="113"/>
              <w:rPr>
                <w:rFonts w:eastAsia="Symbol"/>
                <w:b/>
                <w:bCs/>
                <w:i/>
              </w:rPr>
            </w:pPr>
          </w:p>
        </w:tc>
        <w:tc>
          <w:tcPr>
            <w:tcW w:w="36" w:type="dxa"/>
            <w:tcBorders>
              <w:top w:val="single" w:sz="6" w:space="0" w:color="auto"/>
              <w:left w:val="nil"/>
              <w:bottom w:val="single" w:sz="6" w:space="0" w:color="auto"/>
            </w:tcBorders>
            <w:shd w:val="clear" w:color="auto" w:fill="auto"/>
          </w:tcPr>
          <w:p w14:paraId="6C8385E9" w14:textId="77777777" w:rsidR="008D18FC" w:rsidRPr="00D21FE6" w:rsidRDefault="008D18FC" w:rsidP="00E16A50">
            <w:pPr>
              <w:snapToGrid w:val="0"/>
              <w:spacing w:before="30" w:line="140" w:lineRule="exact"/>
              <w:rPr>
                <w:rFonts w:ascii="Times New Roman" w:eastAsia="Symbol" w:hAnsi="Times New Roman" w:cs="Times New Roman"/>
                <w:b/>
                <w:i/>
                <w:sz w:val="20"/>
                <w:szCs w:val="20"/>
              </w:rPr>
            </w:pPr>
          </w:p>
        </w:tc>
      </w:tr>
      <w:tr w:rsidR="005C5D49" w:rsidRPr="00D21FE6" w14:paraId="56B44F08" w14:textId="77777777" w:rsidTr="005541E2">
        <w:trPr>
          <w:cantSplit/>
          <w:jc w:val="center"/>
        </w:trPr>
        <w:tc>
          <w:tcPr>
            <w:tcW w:w="1811" w:type="dxa"/>
            <w:tcBorders>
              <w:top w:val="single" w:sz="6" w:space="0" w:color="auto"/>
            </w:tcBorders>
            <w:shd w:val="clear" w:color="auto" w:fill="auto"/>
            <w:vAlign w:val="bottom"/>
          </w:tcPr>
          <w:p w14:paraId="1F1F0D15" w14:textId="77777777" w:rsidR="005C5D49" w:rsidRPr="00285BB8" w:rsidRDefault="005C5D49" w:rsidP="00B900F4">
            <w:pPr>
              <w:spacing w:before="40" w:line="140" w:lineRule="exact"/>
              <w:ind w:left="113" w:hanging="113"/>
              <w:rPr>
                <w:color w:val="000000" w:themeColor="text1"/>
              </w:rPr>
            </w:pPr>
            <w:r w:rsidRPr="00285BB8">
              <w:rPr>
                <w:rFonts w:eastAsia="Symbol"/>
                <w:b/>
                <w:color w:val="000000" w:themeColor="text1"/>
              </w:rPr>
              <w:t>Россия</w:t>
            </w:r>
            <w:r w:rsidRPr="00285BB8">
              <w:rPr>
                <w:rFonts w:eastAsia="Symbol"/>
                <w:b/>
                <w:color w:val="000000" w:themeColor="text1"/>
              </w:rPr>
              <w:br/>
            </w:r>
            <w:r w:rsidRPr="00285BB8">
              <w:rPr>
                <w:rFonts w:eastAsia="Symbol"/>
                <w:bCs/>
                <w:color w:val="000000" w:themeColor="text1"/>
              </w:rPr>
              <w:t>(российские рубли)</w:t>
            </w:r>
          </w:p>
        </w:tc>
        <w:tc>
          <w:tcPr>
            <w:tcW w:w="1643" w:type="dxa"/>
            <w:tcBorders>
              <w:top w:val="single" w:sz="6" w:space="0" w:color="auto"/>
              <w:left w:val="single" w:sz="6" w:space="0" w:color="000000"/>
            </w:tcBorders>
            <w:shd w:val="clear" w:color="auto" w:fill="auto"/>
            <w:vAlign w:val="bottom"/>
          </w:tcPr>
          <w:p w14:paraId="0545A178" w14:textId="3C6C5A1A" w:rsidR="005C5D49" w:rsidRPr="00285BB8" w:rsidRDefault="005C5D49" w:rsidP="007D4120">
            <w:pPr>
              <w:spacing w:before="40" w:line="140" w:lineRule="exact"/>
              <w:ind w:left="57"/>
              <w:rPr>
                <w:color w:val="000000" w:themeColor="text1"/>
              </w:rPr>
            </w:pPr>
            <w:r w:rsidRPr="00285BB8">
              <w:rPr>
                <w:rFonts w:eastAsia="Symbol"/>
                <w:bCs/>
                <w:color w:val="000000" w:themeColor="text1"/>
              </w:rPr>
              <w:t>Федеральный</w:t>
            </w:r>
            <w:r w:rsidRPr="00285BB8">
              <w:rPr>
                <w:rFonts w:eastAsia="Symbol"/>
                <w:bCs/>
                <w:color w:val="000000" w:themeColor="text1"/>
              </w:rPr>
              <w:br/>
            </w:r>
            <w:r w:rsidRPr="00285BB8">
              <w:rPr>
                <w:rFonts w:eastAsia="Symbol"/>
                <w:i/>
                <w:color w:val="000000" w:themeColor="text1"/>
              </w:rPr>
              <w:t>Federal</w:t>
            </w:r>
            <w:r w:rsidRPr="00285BB8">
              <w:rPr>
                <w:rFonts w:eastAsia="Symbol"/>
                <w:b/>
                <w:i/>
                <w:color w:val="000000" w:themeColor="text1"/>
                <w:sz w:val="12"/>
                <w:lang w:val="en-US"/>
              </w:rPr>
              <w:t xml:space="preserve"> </w:t>
            </w:r>
          </w:p>
        </w:tc>
        <w:tc>
          <w:tcPr>
            <w:tcW w:w="572" w:type="dxa"/>
            <w:tcBorders>
              <w:top w:val="single" w:sz="6" w:space="0" w:color="auto"/>
              <w:left w:val="single" w:sz="6" w:space="0" w:color="000000"/>
            </w:tcBorders>
            <w:shd w:val="clear" w:color="auto" w:fill="auto"/>
            <w:vAlign w:val="bottom"/>
          </w:tcPr>
          <w:p w14:paraId="5B502CF8" w14:textId="32333101" w:rsidR="005C5D49" w:rsidRPr="00285BB8" w:rsidRDefault="005C5D49" w:rsidP="00B900F4">
            <w:pPr>
              <w:spacing w:before="40" w:line="140" w:lineRule="exact"/>
              <w:ind w:right="57"/>
              <w:jc w:val="right"/>
              <w:rPr>
                <w:color w:val="000000" w:themeColor="text1"/>
              </w:rPr>
            </w:pPr>
            <w:r w:rsidRPr="00285BB8">
              <w:rPr>
                <w:rFonts w:eastAsia="Symbol"/>
                <w:color w:val="000000" w:themeColor="text1"/>
                <w:spacing w:val="-4"/>
              </w:rPr>
              <w:t>8</w:t>
            </w:r>
            <w:r w:rsidRPr="00285BB8">
              <w:rPr>
                <w:rFonts w:eastAsia="Symbol"/>
                <w:color w:val="000000" w:themeColor="text1"/>
                <w:spacing w:val="-4"/>
                <w:lang w:val="en-US"/>
              </w:rPr>
              <w:t> </w:t>
            </w:r>
            <w:r w:rsidRPr="00285BB8">
              <w:rPr>
                <w:rFonts w:eastAsia="Symbol"/>
                <w:color w:val="000000" w:themeColor="text1"/>
                <w:spacing w:val="-4"/>
              </w:rPr>
              <w:t>305</w:t>
            </w:r>
          </w:p>
        </w:tc>
        <w:tc>
          <w:tcPr>
            <w:tcW w:w="575" w:type="dxa"/>
            <w:tcBorders>
              <w:top w:val="single" w:sz="6" w:space="0" w:color="auto"/>
              <w:left w:val="single" w:sz="6" w:space="0" w:color="000000"/>
            </w:tcBorders>
            <w:shd w:val="clear" w:color="auto" w:fill="auto"/>
            <w:vAlign w:val="bottom"/>
          </w:tcPr>
          <w:p w14:paraId="2DD9FEA9" w14:textId="20CA59F6" w:rsidR="005C5D49" w:rsidRPr="00285BB8" w:rsidRDefault="005C5D49" w:rsidP="00B900F4">
            <w:pPr>
              <w:spacing w:before="40" w:line="140" w:lineRule="exact"/>
              <w:ind w:right="57"/>
              <w:jc w:val="right"/>
              <w:rPr>
                <w:color w:val="000000" w:themeColor="text1"/>
              </w:rPr>
            </w:pPr>
            <w:r w:rsidRPr="00285BB8">
              <w:rPr>
                <w:rFonts w:eastAsia="Symbol"/>
                <w:color w:val="000000" w:themeColor="text1"/>
                <w:spacing w:val="-4"/>
              </w:rPr>
              <w:t>10</w:t>
            </w:r>
            <w:r w:rsidRPr="00285BB8">
              <w:rPr>
                <w:rFonts w:eastAsia="Symbol"/>
                <w:color w:val="000000" w:themeColor="text1"/>
                <w:spacing w:val="-4"/>
                <w:lang w:val="en-US"/>
              </w:rPr>
              <w:t> </w:t>
            </w:r>
            <w:r w:rsidRPr="00285BB8">
              <w:rPr>
                <w:rFonts w:eastAsia="Symbol"/>
                <w:color w:val="000000" w:themeColor="text1"/>
                <w:spacing w:val="-4"/>
              </w:rPr>
              <w:t>117</w:t>
            </w:r>
          </w:p>
        </w:tc>
        <w:tc>
          <w:tcPr>
            <w:tcW w:w="578" w:type="dxa"/>
            <w:tcBorders>
              <w:top w:val="single" w:sz="6" w:space="0" w:color="auto"/>
              <w:left w:val="single" w:sz="6" w:space="0" w:color="000000"/>
            </w:tcBorders>
            <w:shd w:val="clear" w:color="auto" w:fill="auto"/>
            <w:vAlign w:val="bottom"/>
          </w:tcPr>
          <w:p w14:paraId="1F0B67B2" w14:textId="310A63B1" w:rsidR="005C5D49" w:rsidRPr="00285BB8" w:rsidRDefault="005C5D49" w:rsidP="00B900F4">
            <w:pPr>
              <w:spacing w:before="40" w:line="140" w:lineRule="exact"/>
              <w:ind w:right="57"/>
              <w:jc w:val="right"/>
              <w:rPr>
                <w:color w:val="000000" w:themeColor="text1"/>
              </w:rPr>
            </w:pPr>
            <w:r w:rsidRPr="00285BB8">
              <w:rPr>
                <w:color w:val="000000" w:themeColor="text1"/>
              </w:rPr>
              <w:t>27 824</w:t>
            </w:r>
          </w:p>
        </w:tc>
        <w:tc>
          <w:tcPr>
            <w:tcW w:w="577" w:type="dxa"/>
            <w:tcBorders>
              <w:top w:val="single" w:sz="6" w:space="0" w:color="auto"/>
              <w:left w:val="single" w:sz="6" w:space="0" w:color="000000"/>
            </w:tcBorders>
            <w:shd w:val="clear" w:color="auto" w:fill="auto"/>
            <w:vAlign w:val="bottom"/>
          </w:tcPr>
          <w:p w14:paraId="1395EA63" w14:textId="587D41A8" w:rsidR="005C5D49" w:rsidRPr="00285BB8" w:rsidRDefault="005C5D49" w:rsidP="00B900F4">
            <w:pPr>
              <w:spacing w:before="40" w:line="140" w:lineRule="exact"/>
              <w:ind w:right="57"/>
              <w:jc w:val="right"/>
              <w:rPr>
                <w:color w:val="000000" w:themeColor="text1"/>
              </w:rPr>
            </w:pPr>
            <w:r w:rsidRPr="00285BB8">
              <w:rPr>
                <w:color w:val="000000" w:themeColor="text1"/>
              </w:rPr>
              <w:t>31 119</w:t>
            </w:r>
          </w:p>
        </w:tc>
        <w:tc>
          <w:tcPr>
            <w:tcW w:w="574" w:type="dxa"/>
            <w:tcBorders>
              <w:top w:val="single" w:sz="6" w:space="0" w:color="auto"/>
              <w:left w:val="single" w:sz="6" w:space="0" w:color="000000"/>
            </w:tcBorders>
            <w:shd w:val="clear" w:color="auto" w:fill="auto"/>
            <w:vAlign w:val="bottom"/>
          </w:tcPr>
          <w:p w14:paraId="794D9FD1" w14:textId="1062663D" w:rsidR="005C5D49" w:rsidRPr="00285BB8" w:rsidRDefault="005C5D49" w:rsidP="00B900F4">
            <w:pPr>
              <w:spacing w:before="40" w:line="140" w:lineRule="exact"/>
              <w:ind w:right="57"/>
              <w:jc w:val="right"/>
              <w:rPr>
                <w:color w:val="000000" w:themeColor="text1"/>
              </w:rPr>
            </w:pPr>
            <w:r w:rsidRPr="00285BB8">
              <w:rPr>
                <w:color w:val="000000" w:themeColor="text1"/>
              </w:rPr>
              <w:t>29 124</w:t>
            </w:r>
          </w:p>
        </w:tc>
        <w:tc>
          <w:tcPr>
            <w:tcW w:w="572" w:type="dxa"/>
            <w:tcBorders>
              <w:top w:val="single" w:sz="6" w:space="0" w:color="auto"/>
              <w:left w:val="single" w:sz="6" w:space="0" w:color="000000"/>
            </w:tcBorders>
            <w:shd w:val="clear" w:color="auto" w:fill="auto"/>
            <w:vAlign w:val="bottom"/>
          </w:tcPr>
          <w:p w14:paraId="31F91C8C" w14:textId="4B803C0B" w:rsidR="005C5D49" w:rsidRPr="00285BB8" w:rsidRDefault="005C5D49" w:rsidP="00B900F4">
            <w:pPr>
              <w:spacing w:before="40" w:line="140" w:lineRule="exact"/>
              <w:ind w:right="57"/>
              <w:jc w:val="right"/>
              <w:rPr>
                <w:color w:val="000000" w:themeColor="text1"/>
              </w:rPr>
            </w:pPr>
            <w:r w:rsidRPr="00285BB8">
              <w:rPr>
                <w:color w:val="000000" w:themeColor="text1"/>
              </w:rPr>
              <w:t>32 354</w:t>
            </w:r>
          </w:p>
        </w:tc>
        <w:tc>
          <w:tcPr>
            <w:tcW w:w="572" w:type="dxa"/>
            <w:tcBorders>
              <w:top w:val="single" w:sz="6" w:space="0" w:color="auto"/>
              <w:left w:val="single" w:sz="6" w:space="0" w:color="000000"/>
            </w:tcBorders>
            <w:shd w:val="clear" w:color="auto" w:fill="auto"/>
            <w:vAlign w:val="bottom"/>
          </w:tcPr>
          <w:p w14:paraId="3CC8F802" w14:textId="1732802B" w:rsidR="005C5D49" w:rsidRPr="005C5D49" w:rsidRDefault="005C5D49" w:rsidP="00B900F4">
            <w:pPr>
              <w:spacing w:before="40" w:line="140" w:lineRule="exact"/>
              <w:ind w:right="57"/>
              <w:jc w:val="right"/>
            </w:pPr>
            <w:r w:rsidRPr="005C5D49">
              <w:t>36 709</w:t>
            </w:r>
          </w:p>
        </w:tc>
        <w:tc>
          <w:tcPr>
            <w:tcW w:w="574" w:type="dxa"/>
            <w:tcBorders>
              <w:top w:val="single" w:sz="6" w:space="0" w:color="auto"/>
              <w:left w:val="single" w:sz="6" w:space="0" w:color="000000"/>
            </w:tcBorders>
            <w:shd w:val="clear" w:color="auto" w:fill="auto"/>
            <w:vAlign w:val="bottom"/>
          </w:tcPr>
          <w:p w14:paraId="04DF33B4" w14:textId="076BB19D" w:rsidR="005C5D49" w:rsidRPr="005C5D49" w:rsidRDefault="005C5D49" w:rsidP="00B900F4">
            <w:pPr>
              <w:spacing w:before="40" w:line="140" w:lineRule="exact"/>
              <w:ind w:right="57"/>
              <w:jc w:val="right"/>
            </w:pPr>
            <w:r w:rsidRPr="005C5D49">
              <w:t>40 181</w:t>
            </w:r>
          </w:p>
        </w:tc>
        <w:tc>
          <w:tcPr>
            <w:tcW w:w="1837" w:type="dxa"/>
            <w:tcBorders>
              <w:top w:val="single" w:sz="6" w:space="0" w:color="auto"/>
              <w:left w:val="single" w:sz="6" w:space="0" w:color="000000"/>
            </w:tcBorders>
            <w:shd w:val="clear" w:color="auto" w:fill="auto"/>
            <w:tcMar>
              <w:left w:w="57" w:type="dxa"/>
            </w:tcMar>
            <w:vAlign w:val="bottom"/>
          </w:tcPr>
          <w:p w14:paraId="01CF451B" w14:textId="77777777" w:rsidR="005C5D49" w:rsidRPr="00285BB8" w:rsidRDefault="005C5D49" w:rsidP="00B900F4">
            <w:pPr>
              <w:spacing w:before="40" w:line="140" w:lineRule="exact"/>
              <w:ind w:left="113" w:hanging="113"/>
              <w:rPr>
                <w:color w:val="000000" w:themeColor="text1"/>
              </w:rPr>
            </w:pPr>
            <w:r w:rsidRPr="00285BB8">
              <w:rPr>
                <w:rFonts w:eastAsia="Symbol"/>
                <w:b/>
                <w:bCs/>
                <w:i/>
                <w:color w:val="000000" w:themeColor="text1"/>
              </w:rPr>
              <w:t>Russia</w:t>
            </w:r>
            <w:r w:rsidRPr="00285BB8">
              <w:rPr>
                <w:rFonts w:eastAsia="Symbol"/>
                <w:b/>
                <w:bCs/>
                <w:i/>
                <w:color w:val="000000" w:themeColor="text1"/>
              </w:rPr>
              <w:br/>
            </w:r>
            <w:r w:rsidRPr="00285BB8">
              <w:rPr>
                <w:rFonts w:eastAsia="Symbol"/>
                <w:bCs/>
                <w:i/>
                <w:color w:val="000000" w:themeColor="text1"/>
              </w:rPr>
              <w:t>(</w:t>
            </w:r>
            <w:r w:rsidRPr="00285BB8">
              <w:rPr>
                <w:rFonts w:eastAsia="Symbol"/>
                <w:bCs/>
                <w:i/>
                <w:color w:val="000000" w:themeColor="text1"/>
                <w:lang w:val="en-US"/>
              </w:rPr>
              <w:t>russian</w:t>
            </w:r>
            <w:r w:rsidRPr="00285BB8">
              <w:rPr>
                <w:rFonts w:eastAsia="Symbol"/>
                <w:bCs/>
                <w:i/>
                <w:color w:val="000000" w:themeColor="text1"/>
              </w:rPr>
              <w:t xml:space="preserve"> </w:t>
            </w:r>
            <w:r w:rsidRPr="00285BB8">
              <w:rPr>
                <w:rFonts w:eastAsia="Symbol"/>
                <w:i/>
                <w:color w:val="000000" w:themeColor="text1"/>
              </w:rPr>
              <w:t>rouble</w:t>
            </w:r>
            <w:r w:rsidRPr="00285BB8">
              <w:rPr>
                <w:rFonts w:eastAsia="Symbol"/>
                <w:bCs/>
                <w:i/>
                <w:color w:val="000000" w:themeColor="text1"/>
              </w:rPr>
              <w:t>)</w:t>
            </w:r>
          </w:p>
        </w:tc>
        <w:tc>
          <w:tcPr>
            <w:tcW w:w="36" w:type="dxa"/>
            <w:tcBorders>
              <w:top w:val="single" w:sz="6" w:space="0" w:color="auto"/>
            </w:tcBorders>
            <w:shd w:val="clear" w:color="auto" w:fill="auto"/>
          </w:tcPr>
          <w:p w14:paraId="079ABF94" w14:textId="77777777" w:rsidR="005C5D49" w:rsidRPr="00D21FE6" w:rsidRDefault="005C5D49" w:rsidP="00B900F4">
            <w:pPr>
              <w:snapToGrid w:val="0"/>
              <w:spacing w:before="40" w:line="140" w:lineRule="exact"/>
              <w:rPr>
                <w:rFonts w:ascii="Times New Roman" w:eastAsia="Symbol" w:hAnsi="Times New Roman" w:cs="Times New Roman"/>
                <w:b/>
                <w:i/>
                <w:sz w:val="20"/>
                <w:szCs w:val="20"/>
              </w:rPr>
            </w:pPr>
          </w:p>
        </w:tc>
      </w:tr>
      <w:tr w:rsidR="005C5D49" w:rsidRPr="00D21FE6" w14:paraId="243CECB6" w14:textId="77777777" w:rsidTr="005541E2">
        <w:trPr>
          <w:cantSplit/>
          <w:jc w:val="center"/>
        </w:trPr>
        <w:tc>
          <w:tcPr>
            <w:tcW w:w="1811" w:type="dxa"/>
            <w:shd w:val="clear" w:color="auto" w:fill="auto"/>
            <w:vAlign w:val="bottom"/>
          </w:tcPr>
          <w:p w14:paraId="5E48D490" w14:textId="77777777" w:rsidR="005C5D49" w:rsidRPr="00285BB8" w:rsidRDefault="005C5D49" w:rsidP="00B900F4">
            <w:pPr>
              <w:spacing w:before="40" w:line="140" w:lineRule="exact"/>
              <w:ind w:left="113"/>
              <w:rPr>
                <w:color w:val="000000" w:themeColor="text1"/>
              </w:rPr>
            </w:pPr>
          </w:p>
        </w:tc>
        <w:tc>
          <w:tcPr>
            <w:tcW w:w="1643" w:type="dxa"/>
            <w:tcBorders>
              <w:left w:val="single" w:sz="6" w:space="0" w:color="000000"/>
            </w:tcBorders>
            <w:shd w:val="clear" w:color="auto" w:fill="auto"/>
            <w:vAlign w:val="bottom"/>
          </w:tcPr>
          <w:p w14:paraId="2B0F9418" w14:textId="23C958B6" w:rsidR="005C5D49" w:rsidRPr="00285BB8" w:rsidRDefault="005C5D49" w:rsidP="007D4120">
            <w:pPr>
              <w:spacing w:before="40" w:line="140" w:lineRule="exact"/>
              <w:ind w:left="57"/>
              <w:rPr>
                <w:color w:val="000000" w:themeColor="text1"/>
              </w:rPr>
            </w:pPr>
            <w:r w:rsidRPr="00285BB8">
              <w:rPr>
                <w:rFonts w:eastAsia="Symbol"/>
                <w:color w:val="000000" w:themeColor="text1"/>
              </w:rPr>
              <w:t>Региональные</w:t>
            </w:r>
            <w:r w:rsidRPr="00285BB8">
              <w:rPr>
                <w:rFonts w:eastAsia="Symbol"/>
                <w:color w:val="000000" w:themeColor="text1"/>
              </w:rPr>
              <w:br/>
            </w:r>
            <w:r w:rsidRPr="00285BB8">
              <w:rPr>
                <w:rFonts w:eastAsia="Symbol"/>
                <w:i/>
                <w:color w:val="000000" w:themeColor="text1"/>
              </w:rPr>
              <w:t>Regional</w:t>
            </w:r>
            <w:r w:rsidRPr="00285BB8">
              <w:rPr>
                <w:rFonts w:eastAsia="Symbol"/>
                <w:b/>
                <w:i/>
                <w:color w:val="000000" w:themeColor="text1"/>
                <w:sz w:val="12"/>
                <w:lang w:val="en-US"/>
              </w:rPr>
              <w:t xml:space="preserve"> </w:t>
            </w:r>
          </w:p>
        </w:tc>
        <w:tc>
          <w:tcPr>
            <w:tcW w:w="572" w:type="dxa"/>
            <w:tcBorders>
              <w:left w:val="single" w:sz="6" w:space="0" w:color="000000"/>
            </w:tcBorders>
            <w:shd w:val="clear" w:color="auto" w:fill="auto"/>
            <w:vAlign w:val="bottom"/>
          </w:tcPr>
          <w:p w14:paraId="0FB13942" w14:textId="6A51881B" w:rsidR="005C5D49" w:rsidRPr="00285BB8" w:rsidRDefault="005C5D49" w:rsidP="00B900F4">
            <w:pPr>
              <w:spacing w:before="40" w:line="140" w:lineRule="exact"/>
              <w:ind w:right="57"/>
              <w:jc w:val="right"/>
              <w:rPr>
                <w:color w:val="000000" w:themeColor="text1"/>
              </w:rPr>
            </w:pPr>
            <w:r w:rsidRPr="00285BB8">
              <w:rPr>
                <w:rFonts w:eastAsia="Symbol"/>
                <w:color w:val="000000" w:themeColor="text1"/>
                <w:spacing w:val="-4"/>
              </w:rPr>
              <w:t>6</w:t>
            </w:r>
            <w:r w:rsidRPr="00285BB8">
              <w:rPr>
                <w:rFonts w:eastAsia="Symbol"/>
                <w:color w:val="000000" w:themeColor="text1"/>
                <w:spacing w:val="-4"/>
                <w:lang w:val="en-US"/>
              </w:rPr>
              <w:t> </w:t>
            </w:r>
            <w:r w:rsidRPr="00285BB8">
              <w:rPr>
                <w:rFonts w:eastAsia="Symbol"/>
                <w:color w:val="000000" w:themeColor="text1"/>
                <w:spacing w:val="-4"/>
              </w:rPr>
              <w:t>537</w:t>
            </w:r>
          </w:p>
        </w:tc>
        <w:tc>
          <w:tcPr>
            <w:tcW w:w="575" w:type="dxa"/>
            <w:tcBorders>
              <w:left w:val="single" w:sz="6" w:space="0" w:color="000000"/>
            </w:tcBorders>
            <w:shd w:val="clear" w:color="auto" w:fill="auto"/>
            <w:vAlign w:val="bottom"/>
          </w:tcPr>
          <w:p w14:paraId="1CEE58F8" w14:textId="1B3EAB18" w:rsidR="005C5D49" w:rsidRPr="00285BB8" w:rsidRDefault="005C5D49" w:rsidP="00B900F4">
            <w:pPr>
              <w:spacing w:before="40" w:line="140" w:lineRule="exact"/>
              <w:ind w:right="57"/>
              <w:jc w:val="right"/>
              <w:rPr>
                <w:color w:val="000000" w:themeColor="text1"/>
              </w:rPr>
            </w:pPr>
            <w:r w:rsidRPr="00285BB8">
              <w:rPr>
                <w:rFonts w:eastAsia="Symbol"/>
                <w:color w:val="000000" w:themeColor="text1"/>
                <w:spacing w:val="-4"/>
              </w:rPr>
              <w:t>6</w:t>
            </w:r>
            <w:r w:rsidRPr="00285BB8">
              <w:rPr>
                <w:rFonts w:eastAsia="Symbol"/>
                <w:color w:val="000000" w:themeColor="text1"/>
                <w:spacing w:val="-4"/>
                <w:lang w:val="en-US"/>
              </w:rPr>
              <w:t> </w:t>
            </w:r>
            <w:r w:rsidRPr="00285BB8">
              <w:rPr>
                <w:rFonts w:eastAsia="Symbol"/>
                <w:color w:val="000000" w:themeColor="text1"/>
                <w:spacing w:val="-4"/>
              </w:rPr>
              <w:t>637</w:t>
            </w:r>
          </w:p>
        </w:tc>
        <w:tc>
          <w:tcPr>
            <w:tcW w:w="578" w:type="dxa"/>
            <w:tcBorders>
              <w:left w:val="single" w:sz="6" w:space="0" w:color="000000"/>
            </w:tcBorders>
            <w:shd w:val="clear" w:color="auto" w:fill="auto"/>
            <w:vAlign w:val="bottom"/>
          </w:tcPr>
          <w:p w14:paraId="7ED7DA36" w14:textId="63A9AFB3" w:rsidR="005C5D49" w:rsidRPr="00285BB8" w:rsidRDefault="005C5D49" w:rsidP="00B900F4">
            <w:pPr>
              <w:spacing w:before="40" w:line="140" w:lineRule="exact"/>
              <w:ind w:right="57"/>
              <w:jc w:val="right"/>
              <w:rPr>
                <w:color w:val="000000" w:themeColor="text1"/>
              </w:rPr>
            </w:pPr>
            <w:r w:rsidRPr="00285BB8">
              <w:rPr>
                <w:color w:val="000000" w:themeColor="text1"/>
              </w:rPr>
              <w:t>19 677</w:t>
            </w:r>
          </w:p>
        </w:tc>
        <w:tc>
          <w:tcPr>
            <w:tcW w:w="577" w:type="dxa"/>
            <w:tcBorders>
              <w:left w:val="single" w:sz="6" w:space="0" w:color="000000"/>
            </w:tcBorders>
            <w:shd w:val="clear" w:color="auto" w:fill="auto"/>
            <w:vAlign w:val="bottom"/>
          </w:tcPr>
          <w:p w14:paraId="39DB4BB2" w14:textId="76F6D201" w:rsidR="005C5D49" w:rsidRPr="00285BB8" w:rsidRDefault="005C5D49" w:rsidP="00B900F4">
            <w:pPr>
              <w:spacing w:before="40" w:line="140" w:lineRule="exact"/>
              <w:ind w:right="57"/>
              <w:jc w:val="right"/>
              <w:rPr>
                <w:color w:val="000000" w:themeColor="text1"/>
              </w:rPr>
            </w:pPr>
            <w:r w:rsidRPr="00285BB8">
              <w:rPr>
                <w:color w:val="000000" w:themeColor="text1"/>
              </w:rPr>
              <w:t>19 626</w:t>
            </w:r>
          </w:p>
        </w:tc>
        <w:tc>
          <w:tcPr>
            <w:tcW w:w="574" w:type="dxa"/>
            <w:tcBorders>
              <w:left w:val="single" w:sz="6" w:space="0" w:color="000000"/>
            </w:tcBorders>
            <w:shd w:val="clear" w:color="auto" w:fill="auto"/>
            <w:vAlign w:val="bottom"/>
          </w:tcPr>
          <w:p w14:paraId="2CF3ABBB" w14:textId="2D90E865" w:rsidR="005C5D49" w:rsidRPr="00285BB8" w:rsidRDefault="005C5D49" w:rsidP="00B900F4">
            <w:pPr>
              <w:spacing w:before="40" w:line="140" w:lineRule="exact"/>
              <w:ind w:right="57"/>
              <w:jc w:val="right"/>
              <w:rPr>
                <w:color w:val="000000" w:themeColor="text1"/>
              </w:rPr>
            </w:pPr>
            <w:r w:rsidRPr="00285BB8">
              <w:rPr>
                <w:color w:val="000000" w:themeColor="text1"/>
              </w:rPr>
              <w:t>22 325</w:t>
            </w:r>
          </w:p>
        </w:tc>
        <w:tc>
          <w:tcPr>
            <w:tcW w:w="572" w:type="dxa"/>
            <w:tcBorders>
              <w:left w:val="single" w:sz="6" w:space="0" w:color="000000"/>
            </w:tcBorders>
            <w:shd w:val="clear" w:color="auto" w:fill="auto"/>
            <w:vAlign w:val="bottom"/>
          </w:tcPr>
          <w:p w14:paraId="1B0FE407" w14:textId="74017B40" w:rsidR="005C5D49" w:rsidRPr="00285BB8" w:rsidRDefault="005C5D49" w:rsidP="00B900F4">
            <w:pPr>
              <w:spacing w:before="40" w:line="140" w:lineRule="exact"/>
              <w:ind w:right="57"/>
              <w:jc w:val="right"/>
              <w:rPr>
                <w:color w:val="000000" w:themeColor="text1"/>
              </w:rPr>
            </w:pPr>
            <w:r w:rsidRPr="00285BB8">
              <w:rPr>
                <w:color w:val="000000" w:themeColor="text1"/>
              </w:rPr>
              <w:t>22 525</w:t>
            </w:r>
          </w:p>
        </w:tc>
        <w:tc>
          <w:tcPr>
            <w:tcW w:w="572" w:type="dxa"/>
            <w:tcBorders>
              <w:left w:val="single" w:sz="6" w:space="0" w:color="000000"/>
            </w:tcBorders>
            <w:shd w:val="clear" w:color="auto" w:fill="auto"/>
            <w:vAlign w:val="bottom"/>
          </w:tcPr>
          <w:p w14:paraId="4BAB91C5" w14:textId="49898C28" w:rsidR="005C5D49" w:rsidRPr="005C5D49" w:rsidRDefault="005C5D49" w:rsidP="00B900F4">
            <w:pPr>
              <w:spacing w:before="40" w:line="140" w:lineRule="exact"/>
              <w:ind w:right="57"/>
              <w:jc w:val="right"/>
            </w:pPr>
            <w:r w:rsidRPr="005C5D49">
              <w:t>24 621</w:t>
            </w:r>
          </w:p>
        </w:tc>
        <w:tc>
          <w:tcPr>
            <w:tcW w:w="574" w:type="dxa"/>
            <w:tcBorders>
              <w:left w:val="single" w:sz="6" w:space="0" w:color="000000"/>
            </w:tcBorders>
            <w:shd w:val="clear" w:color="auto" w:fill="auto"/>
            <w:vAlign w:val="bottom"/>
          </w:tcPr>
          <w:p w14:paraId="1004195F" w14:textId="3CD2B63E" w:rsidR="005C5D49" w:rsidRPr="005C5D49" w:rsidRDefault="005C5D49" w:rsidP="00B900F4">
            <w:pPr>
              <w:spacing w:before="40" w:line="140" w:lineRule="exact"/>
              <w:ind w:right="57"/>
              <w:jc w:val="right"/>
            </w:pPr>
            <w:r w:rsidRPr="005C5D49">
              <w:t>24 919</w:t>
            </w:r>
          </w:p>
        </w:tc>
        <w:tc>
          <w:tcPr>
            <w:tcW w:w="1837" w:type="dxa"/>
            <w:tcBorders>
              <w:left w:val="single" w:sz="6" w:space="0" w:color="000000"/>
            </w:tcBorders>
            <w:shd w:val="clear" w:color="auto" w:fill="auto"/>
            <w:tcMar>
              <w:left w:w="57" w:type="dxa"/>
            </w:tcMar>
            <w:vAlign w:val="bottom"/>
          </w:tcPr>
          <w:p w14:paraId="084E0D15" w14:textId="77777777" w:rsidR="005C5D49" w:rsidRPr="00285BB8" w:rsidRDefault="005C5D49" w:rsidP="00B900F4">
            <w:pPr>
              <w:spacing w:before="40" w:line="140" w:lineRule="exact"/>
              <w:ind w:left="113"/>
              <w:rPr>
                <w:color w:val="000000" w:themeColor="text1"/>
              </w:rPr>
            </w:pPr>
          </w:p>
        </w:tc>
        <w:tc>
          <w:tcPr>
            <w:tcW w:w="36" w:type="dxa"/>
            <w:shd w:val="clear" w:color="auto" w:fill="auto"/>
          </w:tcPr>
          <w:p w14:paraId="3558A19E" w14:textId="77777777" w:rsidR="005C5D49" w:rsidRPr="00D21FE6" w:rsidRDefault="005C5D49" w:rsidP="00B900F4">
            <w:pPr>
              <w:snapToGrid w:val="0"/>
              <w:spacing w:before="40" w:line="140" w:lineRule="exact"/>
              <w:rPr>
                <w:rFonts w:ascii="Times New Roman" w:eastAsia="Symbol" w:hAnsi="Times New Roman" w:cs="Times New Roman"/>
                <w:b/>
                <w:i/>
                <w:sz w:val="20"/>
                <w:szCs w:val="20"/>
              </w:rPr>
            </w:pPr>
          </w:p>
        </w:tc>
      </w:tr>
      <w:tr w:rsidR="005C5D49" w:rsidRPr="00D21FE6" w14:paraId="0FA9A295" w14:textId="77777777" w:rsidTr="005541E2">
        <w:trPr>
          <w:cantSplit/>
          <w:jc w:val="center"/>
        </w:trPr>
        <w:tc>
          <w:tcPr>
            <w:tcW w:w="1811" w:type="dxa"/>
            <w:shd w:val="clear" w:color="auto" w:fill="auto"/>
            <w:vAlign w:val="bottom"/>
          </w:tcPr>
          <w:p w14:paraId="5051D271" w14:textId="77777777" w:rsidR="005C5D49" w:rsidRPr="00285BB8" w:rsidRDefault="005C5D49" w:rsidP="00B900F4">
            <w:pPr>
              <w:spacing w:before="40" w:line="140" w:lineRule="exact"/>
              <w:rPr>
                <w:color w:val="000000" w:themeColor="text1"/>
              </w:rPr>
            </w:pPr>
            <w:r w:rsidRPr="00285BB8">
              <w:rPr>
                <w:rFonts w:eastAsia="Symbol"/>
                <w:b/>
                <w:bCs/>
                <w:color w:val="000000" w:themeColor="text1"/>
              </w:rPr>
              <w:t>Страны СНГ</w:t>
            </w:r>
          </w:p>
        </w:tc>
        <w:tc>
          <w:tcPr>
            <w:tcW w:w="1643" w:type="dxa"/>
            <w:tcBorders>
              <w:left w:val="single" w:sz="6" w:space="0" w:color="000000"/>
            </w:tcBorders>
            <w:shd w:val="clear" w:color="auto" w:fill="auto"/>
            <w:vAlign w:val="bottom"/>
          </w:tcPr>
          <w:p w14:paraId="6E030819" w14:textId="77777777" w:rsidR="005C5D49" w:rsidRPr="00285BB8" w:rsidRDefault="005C5D49" w:rsidP="00B900F4">
            <w:pPr>
              <w:snapToGrid w:val="0"/>
              <w:spacing w:before="40" w:line="140" w:lineRule="exact"/>
              <w:ind w:left="57"/>
              <w:rPr>
                <w:rFonts w:eastAsia="Symbol"/>
                <w:b/>
                <w:bCs/>
                <w:color w:val="000000" w:themeColor="text1"/>
                <w:lang w:val="en-US"/>
              </w:rPr>
            </w:pPr>
          </w:p>
        </w:tc>
        <w:tc>
          <w:tcPr>
            <w:tcW w:w="572" w:type="dxa"/>
            <w:tcBorders>
              <w:left w:val="single" w:sz="6" w:space="0" w:color="000000"/>
            </w:tcBorders>
            <w:shd w:val="clear" w:color="auto" w:fill="auto"/>
            <w:vAlign w:val="bottom"/>
          </w:tcPr>
          <w:p w14:paraId="055A9920" w14:textId="77777777" w:rsidR="005C5D49" w:rsidRPr="00285BB8" w:rsidRDefault="005C5D49" w:rsidP="00B900F4">
            <w:pPr>
              <w:pStyle w:val="af"/>
              <w:snapToGrid w:val="0"/>
              <w:spacing w:before="40" w:line="140" w:lineRule="exact"/>
              <w:ind w:right="57"/>
              <w:jc w:val="right"/>
              <w:rPr>
                <w:rFonts w:eastAsia="Symbol"/>
                <w:bCs/>
                <w:color w:val="000000" w:themeColor="text1"/>
                <w:spacing w:val="-4"/>
                <w:lang w:val="en-US"/>
              </w:rPr>
            </w:pPr>
          </w:p>
        </w:tc>
        <w:tc>
          <w:tcPr>
            <w:tcW w:w="575" w:type="dxa"/>
            <w:tcBorders>
              <w:left w:val="single" w:sz="6" w:space="0" w:color="000000"/>
            </w:tcBorders>
            <w:shd w:val="clear" w:color="auto" w:fill="auto"/>
            <w:vAlign w:val="bottom"/>
          </w:tcPr>
          <w:p w14:paraId="7FB125C8" w14:textId="77777777" w:rsidR="005C5D49" w:rsidRPr="00285BB8" w:rsidRDefault="005C5D49" w:rsidP="00B900F4">
            <w:pPr>
              <w:snapToGrid w:val="0"/>
              <w:spacing w:before="40" w:line="140" w:lineRule="exact"/>
              <w:ind w:right="57"/>
              <w:jc w:val="right"/>
              <w:rPr>
                <w:rFonts w:eastAsia="Symbol"/>
                <w:bCs/>
                <w:color w:val="000000" w:themeColor="text1"/>
                <w:spacing w:val="-4"/>
              </w:rPr>
            </w:pPr>
          </w:p>
        </w:tc>
        <w:tc>
          <w:tcPr>
            <w:tcW w:w="578" w:type="dxa"/>
            <w:tcBorders>
              <w:left w:val="single" w:sz="6" w:space="0" w:color="000000"/>
            </w:tcBorders>
            <w:shd w:val="clear" w:color="auto" w:fill="auto"/>
            <w:vAlign w:val="bottom"/>
          </w:tcPr>
          <w:p w14:paraId="4A035C99" w14:textId="77777777" w:rsidR="005C5D49" w:rsidRPr="00285BB8" w:rsidRDefault="005C5D49" w:rsidP="00B900F4">
            <w:pPr>
              <w:snapToGrid w:val="0"/>
              <w:spacing w:before="40" w:line="140" w:lineRule="exact"/>
              <w:ind w:right="57"/>
              <w:jc w:val="right"/>
              <w:rPr>
                <w:rFonts w:eastAsia="Symbol"/>
                <w:bCs/>
                <w:color w:val="000000" w:themeColor="text1"/>
                <w:spacing w:val="-4"/>
              </w:rPr>
            </w:pPr>
          </w:p>
        </w:tc>
        <w:tc>
          <w:tcPr>
            <w:tcW w:w="577" w:type="dxa"/>
            <w:tcBorders>
              <w:left w:val="single" w:sz="6" w:space="0" w:color="000000"/>
            </w:tcBorders>
            <w:shd w:val="clear" w:color="auto" w:fill="auto"/>
            <w:vAlign w:val="bottom"/>
          </w:tcPr>
          <w:p w14:paraId="7E0425A1" w14:textId="77777777" w:rsidR="005C5D49" w:rsidRPr="00285BB8" w:rsidRDefault="005C5D49" w:rsidP="00B900F4">
            <w:pPr>
              <w:snapToGrid w:val="0"/>
              <w:spacing w:before="40" w:line="140" w:lineRule="exact"/>
              <w:ind w:right="57"/>
              <w:jc w:val="right"/>
              <w:rPr>
                <w:rFonts w:eastAsia="Symbol"/>
                <w:bCs/>
                <w:color w:val="000000" w:themeColor="text1"/>
                <w:spacing w:val="-4"/>
              </w:rPr>
            </w:pPr>
          </w:p>
        </w:tc>
        <w:tc>
          <w:tcPr>
            <w:tcW w:w="574" w:type="dxa"/>
            <w:tcBorders>
              <w:left w:val="single" w:sz="6" w:space="0" w:color="000000"/>
            </w:tcBorders>
            <w:shd w:val="clear" w:color="auto" w:fill="auto"/>
            <w:vAlign w:val="bottom"/>
          </w:tcPr>
          <w:p w14:paraId="00249FB5" w14:textId="77777777" w:rsidR="005C5D49" w:rsidRPr="00285BB8" w:rsidRDefault="005C5D49" w:rsidP="00B900F4">
            <w:pPr>
              <w:snapToGrid w:val="0"/>
              <w:spacing w:before="40" w:line="140" w:lineRule="exact"/>
              <w:ind w:right="57"/>
              <w:jc w:val="right"/>
              <w:rPr>
                <w:rFonts w:eastAsia="Symbol"/>
                <w:bCs/>
                <w:color w:val="000000" w:themeColor="text1"/>
                <w:spacing w:val="-4"/>
              </w:rPr>
            </w:pPr>
          </w:p>
        </w:tc>
        <w:tc>
          <w:tcPr>
            <w:tcW w:w="572" w:type="dxa"/>
            <w:tcBorders>
              <w:left w:val="single" w:sz="6" w:space="0" w:color="000000"/>
            </w:tcBorders>
            <w:shd w:val="clear" w:color="auto" w:fill="auto"/>
            <w:vAlign w:val="bottom"/>
          </w:tcPr>
          <w:p w14:paraId="180F8CF1" w14:textId="77777777" w:rsidR="005C5D49" w:rsidRPr="00285BB8" w:rsidRDefault="005C5D49" w:rsidP="00B900F4">
            <w:pPr>
              <w:snapToGrid w:val="0"/>
              <w:spacing w:before="40" w:line="140" w:lineRule="exact"/>
              <w:ind w:right="57"/>
              <w:jc w:val="right"/>
              <w:rPr>
                <w:rFonts w:eastAsia="Symbol"/>
                <w:bCs/>
                <w:color w:val="000000" w:themeColor="text1"/>
                <w:spacing w:val="-4"/>
              </w:rPr>
            </w:pPr>
          </w:p>
        </w:tc>
        <w:tc>
          <w:tcPr>
            <w:tcW w:w="572" w:type="dxa"/>
            <w:tcBorders>
              <w:left w:val="single" w:sz="6" w:space="0" w:color="000000"/>
            </w:tcBorders>
            <w:shd w:val="clear" w:color="auto" w:fill="auto"/>
            <w:vAlign w:val="bottom"/>
          </w:tcPr>
          <w:p w14:paraId="279EB725" w14:textId="77777777" w:rsidR="005C5D49" w:rsidRPr="00285BB8" w:rsidRDefault="005C5D49" w:rsidP="00B900F4">
            <w:pPr>
              <w:snapToGrid w:val="0"/>
              <w:spacing w:before="40" w:line="140" w:lineRule="exact"/>
              <w:ind w:right="57"/>
              <w:jc w:val="right"/>
              <w:rPr>
                <w:rFonts w:eastAsia="Symbol"/>
                <w:bCs/>
                <w:color w:val="000000" w:themeColor="text1"/>
                <w:spacing w:val="-4"/>
              </w:rPr>
            </w:pPr>
          </w:p>
        </w:tc>
        <w:tc>
          <w:tcPr>
            <w:tcW w:w="574" w:type="dxa"/>
            <w:tcBorders>
              <w:left w:val="single" w:sz="6" w:space="0" w:color="000000"/>
            </w:tcBorders>
            <w:shd w:val="clear" w:color="auto" w:fill="auto"/>
            <w:vAlign w:val="bottom"/>
          </w:tcPr>
          <w:p w14:paraId="0EE4D420" w14:textId="77777777" w:rsidR="005C5D49" w:rsidRPr="00285BB8" w:rsidRDefault="005C5D49" w:rsidP="00B900F4">
            <w:pPr>
              <w:snapToGrid w:val="0"/>
              <w:spacing w:before="40" w:line="140" w:lineRule="exact"/>
              <w:ind w:right="57"/>
              <w:jc w:val="right"/>
              <w:rPr>
                <w:rFonts w:eastAsia="Symbol"/>
                <w:bCs/>
                <w:color w:val="000000" w:themeColor="text1"/>
                <w:spacing w:val="-4"/>
              </w:rPr>
            </w:pPr>
          </w:p>
        </w:tc>
        <w:tc>
          <w:tcPr>
            <w:tcW w:w="1837" w:type="dxa"/>
            <w:tcBorders>
              <w:left w:val="single" w:sz="6" w:space="0" w:color="000000"/>
            </w:tcBorders>
            <w:shd w:val="clear" w:color="auto" w:fill="auto"/>
            <w:tcMar>
              <w:left w:w="57" w:type="dxa"/>
            </w:tcMar>
            <w:vAlign w:val="bottom"/>
          </w:tcPr>
          <w:p w14:paraId="7BAA98D4" w14:textId="77777777" w:rsidR="005C5D49" w:rsidRPr="00285BB8" w:rsidRDefault="005C5D49" w:rsidP="00B900F4">
            <w:pPr>
              <w:spacing w:before="40" w:line="140" w:lineRule="exact"/>
              <w:rPr>
                <w:color w:val="000000" w:themeColor="text1"/>
              </w:rPr>
            </w:pPr>
            <w:r w:rsidRPr="00285BB8">
              <w:rPr>
                <w:rFonts w:eastAsia="Symbol"/>
                <w:b/>
                <w:i/>
                <w:color w:val="000000" w:themeColor="text1"/>
              </w:rPr>
              <w:t>CIS countries</w:t>
            </w:r>
          </w:p>
        </w:tc>
        <w:tc>
          <w:tcPr>
            <w:tcW w:w="36" w:type="dxa"/>
            <w:shd w:val="clear" w:color="auto" w:fill="auto"/>
          </w:tcPr>
          <w:p w14:paraId="5AB5E89D" w14:textId="77777777" w:rsidR="005C5D49" w:rsidRPr="00D21FE6" w:rsidRDefault="005C5D49" w:rsidP="00B900F4">
            <w:pPr>
              <w:snapToGrid w:val="0"/>
              <w:spacing w:before="40" w:line="140" w:lineRule="exact"/>
              <w:rPr>
                <w:rFonts w:ascii="Times New Roman" w:eastAsia="Symbol" w:hAnsi="Times New Roman" w:cs="Times New Roman"/>
                <w:b/>
                <w:i/>
                <w:sz w:val="20"/>
                <w:szCs w:val="20"/>
              </w:rPr>
            </w:pPr>
          </w:p>
        </w:tc>
      </w:tr>
      <w:tr w:rsidR="00E027B6" w:rsidRPr="00D21FE6" w14:paraId="1CB0932F" w14:textId="77777777" w:rsidTr="005541E2">
        <w:trPr>
          <w:cantSplit/>
          <w:jc w:val="center"/>
        </w:trPr>
        <w:tc>
          <w:tcPr>
            <w:tcW w:w="1811" w:type="dxa"/>
            <w:shd w:val="clear" w:color="auto" w:fill="auto"/>
            <w:vAlign w:val="bottom"/>
          </w:tcPr>
          <w:p w14:paraId="79CEF5E8" w14:textId="1AF63423" w:rsidR="00E027B6" w:rsidRPr="00E027B6" w:rsidRDefault="00E027B6" w:rsidP="00B900F4">
            <w:pPr>
              <w:spacing w:before="40" w:line="140" w:lineRule="exact"/>
              <w:ind w:left="227"/>
            </w:pPr>
            <w:r w:rsidRPr="00E027B6">
              <w:rPr>
                <w:rFonts w:eastAsia="Symbol"/>
                <w:lang w:val="en-US"/>
              </w:rPr>
              <w:t xml:space="preserve"> </w:t>
            </w:r>
            <w:r w:rsidRPr="00E027B6">
              <w:rPr>
                <w:rFonts w:eastAsia="Symbol"/>
              </w:rPr>
              <w:t>из них:</w:t>
            </w:r>
          </w:p>
        </w:tc>
        <w:tc>
          <w:tcPr>
            <w:tcW w:w="1643" w:type="dxa"/>
            <w:tcBorders>
              <w:left w:val="single" w:sz="6" w:space="0" w:color="000000"/>
            </w:tcBorders>
            <w:shd w:val="clear" w:color="auto" w:fill="auto"/>
            <w:vAlign w:val="bottom"/>
          </w:tcPr>
          <w:p w14:paraId="13BCC5F0" w14:textId="77777777" w:rsidR="00E027B6" w:rsidRPr="00E027B6" w:rsidRDefault="00E027B6" w:rsidP="00B900F4">
            <w:pPr>
              <w:snapToGrid w:val="0"/>
              <w:spacing w:before="40" w:line="140" w:lineRule="exact"/>
              <w:ind w:left="57"/>
              <w:rPr>
                <w:rFonts w:eastAsia="Symbol"/>
                <w:bCs/>
                <w:lang w:val="en-US"/>
              </w:rPr>
            </w:pPr>
          </w:p>
        </w:tc>
        <w:tc>
          <w:tcPr>
            <w:tcW w:w="572" w:type="dxa"/>
            <w:tcBorders>
              <w:left w:val="single" w:sz="6" w:space="0" w:color="000000"/>
            </w:tcBorders>
            <w:shd w:val="clear" w:color="auto" w:fill="auto"/>
            <w:vAlign w:val="bottom"/>
          </w:tcPr>
          <w:p w14:paraId="4C023704" w14:textId="77777777" w:rsidR="00E027B6" w:rsidRPr="00E027B6" w:rsidRDefault="00E027B6" w:rsidP="00B900F4">
            <w:pPr>
              <w:pStyle w:val="af"/>
              <w:snapToGrid w:val="0"/>
              <w:spacing w:before="40" w:line="140" w:lineRule="exact"/>
              <w:ind w:right="57"/>
              <w:jc w:val="right"/>
              <w:rPr>
                <w:rFonts w:eastAsia="Symbol"/>
                <w:bCs/>
                <w:spacing w:val="-4"/>
                <w:lang w:val="en-US"/>
              </w:rPr>
            </w:pPr>
          </w:p>
        </w:tc>
        <w:tc>
          <w:tcPr>
            <w:tcW w:w="575" w:type="dxa"/>
            <w:tcBorders>
              <w:left w:val="single" w:sz="6" w:space="0" w:color="000000"/>
            </w:tcBorders>
            <w:shd w:val="clear" w:color="auto" w:fill="auto"/>
            <w:vAlign w:val="bottom"/>
          </w:tcPr>
          <w:p w14:paraId="0C058274" w14:textId="77777777" w:rsidR="00E027B6" w:rsidRPr="00E027B6" w:rsidRDefault="00E027B6" w:rsidP="00B900F4">
            <w:pPr>
              <w:snapToGrid w:val="0"/>
              <w:spacing w:before="40" w:line="140" w:lineRule="exact"/>
              <w:ind w:right="57"/>
              <w:jc w:val="right"/>
              <w:rPr>
                <w:rFonts w:eastAsia="Symbol"/>
                <w:bCs/>
                <w:spacing w:val="-4"/>
              </w:rPr>
            </w:pPr>
          </w:p>
        </w:tc>
        <w:tc>
          <w:tcPr>
            <w:tcW w:w="578" w:type="dxa"/>
            <w:tcBorders>
              <w:left w:val="single" w:sz="6" w:space="0" w:color="000000"/>
            </w:tcBorders>
            <w:shd w:val="clear" w:color="auto" w:fill="auto"/>
            <w:vAlign w:val="bottom"/>
          </w:tcPr>
          <w:p w14:paraId="4A6A4221" w14:textId="77777777" w:rsidR="00E027B6" w:rsidRPr="00E027B6" w:rsidRDefault="00E027B6" w:rsidP="00B900F4">
            <w:pPr>
              <w:snapToGrid w:val="0"/>
              <w:spacing w:before="40" w:line="140" w:lineRule="exact"/>
              <w:ind w:right="57"/>
              <w:jc w:val="right"/>
              <w:rPr>
                <w:rFonts w:eastAsia="Symbol"/>
                <w:bCs/>
                <w:spacing w:val="-4"/>
              </w:rPr>
            </w:pPr>
          </w:p>
        </w:tc>
        <w:tc>
          <w:tcPr>
            <w:tcW w:w="577" w:type="dxa"/>
            <w:tcBorders>
              <w:left w:val="single" w:sz="6" w:space="0" w:color="000000"/>
            </w:tcBorders>
            <w:shd w:val="clear" w:color="auto" w:fill="auto"/>
            <w:vAlign w:val="bottom"/>
          </w:tcPr>
          <w:p w14:paraId="6977C959" w14:textId="77777777" w:rsidR="00E027B6" w:rsidRPr="00E027B6" w:rsidRDefault="00E027B6" w:rsidP="00B900F4">
            <w:pPr>
              <w:snapToGrid w:val="0"/>
              <w:spacing w:before="40" w:line="140" w:lineRule="exact"/>
              <w:ind w:right="57"/>
              <w:jc w:val="right"/>
              <w:rPr>
                <w:rFonts w:eastAsia="Symbol"/>
                <w:bCs/>
                <w:spacing w:val="-4"/>
              </w:rPr>
            </w:pPr>
          </w:p>
        </w:tc>
        <w:tc>
          <w:tcPr>
            <w:tcW w:w="574" w:type="dxa"/>
            <w:tcBorders>
              <w:left w:val="single" w:sz="6" w:space="0" w:color="000000"/>
            </w:tcBorders>
            <w:shd w:val="clear" w:color="auto" w:fill="auto"/>
            <w:vAlign w:val="bottom"/>
          </w:tcPr>
          <w:p w14:paraId="3374419C" w14:textId="77777777" w:rsidR="00E027B6" w:rsidRPr="00E027B6" w:rsidRDefault="00E027B6" w:rsidP="00B900F4">
            <w:pPr>
              <w:snapToGrid w:val="0"/>
              <w:spacing w:before="40" w:line="140" w:lineRule="exact"/>
              <w:ind w:right="57"/>
              <w:jc w:val="right"/>
              <w:rPr>
                <w:rFonts w:eastAsia="Symbol"/>
                <w:bCs/>
                <w:spacing w:val="-4"/>
              </w:rPr>
            </w:pPr>
          </w:p>
        </w:tc>
        <w:tc>
          <w:tcPr>
            <w:tcW w:w="572" w:type="dxa"/>
            <w:tcBorders>
              <w:left w:val="single" w:sz="6" w:space="0" w:color="000000"/>
            </w:tcBorders>
            <w:shd w:val="clear" w:color="auto" w:fill="auto"/>
            <w:vAlign w:val="bottom"/>
          </w:tcPr>
          <w:p w14:paraId="0E05D531" w14:textId="77777777" w:rsidR="00E027B6" w:rsidRPr="00E027B6" w:rsidRDefault="00E027B6" w:rsidP="00B900F4">
            <w:pPr>
              <w:snapToGrid w:val="0"/>
              <w:spacing w:before="40" w:line="140" w:lineRule="exact"/>
              <w:ind w:right="57"/>
              <w:jc w:val="right"/>
              <w:rPr>
                <w:rFonts w:eastAsia="Symbol"/>
                <w:bCs/>
                <w:spacing w:val="-4"/>
              </w:rPr>
            </w:pPr>
          </w:p>
        </w:tc>
        <w:tc>
          <w:tcPr>
            <w:tcW w:w="572" w:type="dxa"/>
            <w:tcBorders>
              <w:left w:val="single" w:sz="6" w:space="0" w:color="000000"/>
            </w:tcBorders>
            <w:shd w:val="clear" w:color="auto" w:fill="auto"/>
            <w:vAlign w:val="bottom"/>
          </w:tcPr>
          <w:p w14:paraId="10D07246" w14:textId="77777777" w:rsidR="00E027B6" w:rsidRPr="00E027B6" w:rsidRDefault="00E027B6" w:rsidP="00B900F4">
            <w:pPr>
              <w:snapToGrid w:val="0"/>
              <w:spacing w:before="40" w:line="140" w:lineRule="exact"/>
              <w:ind w:right="57"/>
              <w:jc w:val="right"/>
              <w:rPr>
                <w:rFonts w:eastAsia="Symbol"/>
                <w:bCs/>
                <w:spacing w:val="-4"/>
              </w:rPr>
            </w:pPr>
          </w:p>
        </w:tc>
        <w:tc>
          <w:tcPr>
            <w:tcW w:w="574" w:type="dxa"/>
            <w:tcBorders>
              <w:left w:val="single" w:sz="6" w:space="0" w:color="000000"/>
            </w:tcBorders>
            <w:shd w:val="clear" w:color="auto" w:fill="auto"/>
            <w:vAlign w:val="bottom"/>
          </w:tcPr>
          <w:p w14:paraId="27BCA71F" w14:textId="77777777" w:rsidR="00E027B6" w:rsidRPr="00E027B6" w:rsidRDefault="00E027B6" w:rsidP="00B900F4">
            <w:pPr>
              <w:snapToGrid w:val="0"/>
              <w:spacing w:before="40" w:line="140" w:lineRule="exact"/>
              <w:ind w:right="57"/>
              <w:jc w:val="right"/>
              <w:rPr>
                <w:rFonts w:eastAsia="Symbol"/>
                <w:bCs/>
                <w:spacing w:val="-4"/>
              </w:rPr>
            </w:pPr>
          </w:p>
        </w:tc>
        <w:tc>
          <w:tcPr>
            <w:tcW w:w="1837" w:type="dxa"/>
            <w:tcBorders>
              <w:left w:val="single" w:sz="6" w:space="0" w:color="000000"/>
            </w:tcBorders>
            <w:shd w:val="clear" w:color="auto" w:fill="auto"/>
            <w:tcMar>
              <w:left w:w="57" w:type="dxa"/>
            </w:tcMar>
            <w:vAlign w:val="bottom"/>
          </w:tcPr>
          <w:p w14:paraId="0B6412E0" w14:textId="58AA8B47" w:rsidR="00E027B6" w:rsidRPr="00E027B6" w:rsidRDefault="00E027B6" w:rsidP="00B900F4">
            <w:pPr>
              <w:spacing w:before="40" w:line="140" w:lineRule="exact"/>
              <w:ind w:left="227"/>
            </w:pPr>
            <w:r w:rsidRPr="00E027B6">
              <w:rPr>
                <w:rFonts w:eastAsia="Symbol"/>
                <w:i/>
                <w:lang w:val="en-US"/>
              </w:rPr>
              <w:t xml:space="preserve"> </w:t>
            </w:r>
            <w:r w:rsidRPr="00E027B6">
              <w:rPr>
                <w:rFonts w:eastAsia="Symbol"/>
                <w:i/>
              </w:rPr>
              <w:t>of which:</w:t>
            </w:r>
          </w:p>
        </w:tc>
        <w:tc>
          <w:tcPr>
            <w:tcW w:w="36" w:type="dxa"/>
            <w:shd w:val="clear" w:color="auto" w:fill="auto"/>
          </w:tcPr>
          <w:p w14:paraId="1934E136" w14:textId="77777777" w:rsidR="00E027B6" w:rsidRPr="00D21FE6" w:rsidRDefault="00E027B6" w:rsidP="00B900F4">
            <w:pPr>
              <w:snapToGrid w:val="0"/>
              <w:spacing w:before="40" w:line="140" w:lineRule="exact"/>
              <w:rPr>
                <w:rFonts w:ascii="Times New Roman" w:eastAsia="Symbol" w:hAnsi="Times New Roman" w:cs="Times New Roman"/>
                <w:i/>
                <w:sz w:val="20"/>
                <w:szCs w:val="20"/>
              </w:rPr>
            </w:pPr>
          </w:p>
        </w:tc>
      </w:tr>
      <w:tr w:rsidR="00E027B6" w:rsidRPr="00D21FE6" w14:paraId="79DD076B" w14:textId="77777777" w:rsidTr="005541E2">
        <w:trPr>
          <w:cantSplit/>
          <w:jc w:val="center"/>
        </w:trPr>
        <w:tc>
          <w:tcPr>
            <w:tcW w:w="1811" w:type="dxa"/>
            <w:shd w:val="clear" w:color="auto" w:fill="auto"/>
            <w:vAlign w:val="bottom"/>
          </w:tcPr>
          <w:p w14:paraId="3D0B3F40" w14:textId="77777777" w:rsidR="00E027B6" w:rsidRPr="00285BB8" w:rsidRDefault="00E027B6" w:rsidP="00B900F4">
            <w:pPr>
              <w:spacing w:before="40" w:line="140" w:lineRule="exact"/>
              <w:ind w:left="226" w:hanging="113"/>
              <w:rPr>
                <w:color w:val="000000" w:themeColor="text1"/>
              </w:rPr>
            </w:pPr>
            <w:r w:rsidRPr="00285BB8">
              <w:rPr>
                <w:rFonts w:eastAsia="Symbol"/>
                <w:color w:val="000000" w:themeColor="text1"/>
              </w:rPr>
              <w:t>Азербайджан</w:t>
            </w:r>
            <w:r w:rsidRPr="00285BB8">
              <w:rPr>
                <w:rFonts w:eastAsia="Symbol"/>
                <w:color w:val="000000" w:themeColor="text1"/>
              </w:rPr>
              <w:br/>
              <w:t>(</w:t>
            </w:r>
            <w:proofErr w:type="gramStart"/>
            <w:r w:rsidRPr="00285BB8">
              <w:rPr>
                <w:rFonts w:eastAsia="Symbol"/>
                <w:color w:val="000000" w:themeColor="text1"/>
              </w:rPr>
              <w:t>азербайджанские</w:t>
            </w:r>
            <w:proofErr w:type="gramEnd"/>
            <w:r w:rsidRPr="00285BB8">
              <w:rPr>
                <w:rFonts w:eastAsia="Symbol"/>
                <w:color w:val="000000" w:themeColor="text1"/>
              </w:rPr>
              <w:t xml:space="preserve"> </w:t>
            </w:r>
            <w:r w:rsidRPr="00285BB8">
              <w:rPr>
                <w:rFonts w:eastAsia="Symbol"/>
                <w:color w:val="000000" w:themeColor="text1"/>
              </w:rPr>
              <w:br/>
              <w:t>манаты)</w:t>
            </w:r>
            <w:r w:rsidRPr="00285BB8">
              <w:rPr>
                <w:rFonts w:eastAsia="Symbol"/>
                <w:color w:val="000000" w:themeColor="text1"/>
                <w:vertAlign w:val="superscript"/>
              </w:rPr>
              <w:t xml:space="preserve"> </w:t>
            </w:r>
          </w:p>
        </w:tc>
        <w:tc>
          <w:tcPr>
            <w:tcW w:w="1643" w:type="dxa"/>
            <w:tcBorders>
              <w:left w:val="single" w:sz="6" w:space="0" w:color="000000"/>
            </w:tcBorders>
            <w:shd w:val="clear" w:color="auto" w:fill="auto"/>
            <w:vAlign w:val="bottom"/>
          </w:tcPr>
          <w:p w14:paraId="73865788" w14:textId="7E5CF99B" w:rsidR="00E027B6" w:rsidRPr="00285BB8" w:rsidRDefault="00E027B6" w:rsidP="007D4120">
            <w:pPr>
              <w:spacing w:before="40" w:line="140" w:lineRule="exact"/>
              <w:ind w:left="57"/>
              <w:rPr>
                <w:color w:val="000000" w:themeColor="text1"/>
              </w:rPr>
            </w:pPr>
            <w:r w:rsidRPr="00285BB8">
              <w:rPr>
                <w:rFonts w:eastAsia="Symbol"/>
                <w:color w:val="000000" w:themeColor="text1"/>
              </w:rPr>
              <w:t>Государственный</w:t>
            </w:r>
            <w:proofErr w:type="gramStart"/>
            <w:r w:rsidRPr="00285BB8">
              <w:rPr>
                <w:rFonts w:eastAsia="Symbol"/>
                <w:color w:val="000000" w:themeColor="text1"/>
                <w:vertAlign w:val="superscript"/>
              </w:rPr>
              <w:t>1</w:t>
            </w:r>
            <w:proofErr w:type="gramEnd"/>
            <w:r w:rsidRPr="00285BB8">
              <w:rPr>
                <w:rFonts w:eastAsia="Symbol"/>
                <w:color w:val="000000" w:themeColor="text1"/>
                <w:vertAlign w:val="superscript"/>
              </w:rPr>
              <w:t>)</w:t>
            </w:r>
            <w:r w:rsidRPr="00285BB8">
              <w:rPr>
                <w:rFonts w:eastAsia="Symbol"/>
                <w:i/>
                <w:color w:val="000000" w:themeColor="text1"/>
                <w:lang w:val="en-US"/>
              </w:rPr>
              <w:t xml:space="preserve"> </w:t>
            </w:r>
            <w:r w:rsidRPr="00285BB8">
              <w:rPr>
                <w:rFonts w:eastAsia="Symbol"/>
                <w:i/>
                <w:color w:val="000000" w:themeColor="text1"/>
              </w:rPr>
              <w:br/>
            </w:r>
            <w:r w:rsidRPr="00285BB8">
              <w:rPr>
                <w:rFonts w:eastAsia="Symbol"/>
                <w:i/>
                <w:color w:val="000000" w:themeColor="text1"/>
                <w:lang w:val="en-US"/>
              </w:rPr>
              <w:t xml:space="preserve">Government </w:t>
            </w:r>
            <w:r w:rsidRPr="00285BB8">
              <w:rPr>
                <w:rFonts w:eastAsia="Symbol"/>
                <w:i/>
                <w:color w:val="000000" w:themeColor="text1"/>
                <w:vertAlign w:val="superscript"/>
              </w:rPr>
              <w:t>1)</w:t>
            </w:r>
          </w:p>
        </w:tc>
        <w:tc>
          <w:tcPr>
            <w:tcW w:w="572" w:type="dxa"/>
            <w:tcBorders>
              <w:left w:val="single" w:sz="6" w:space="0" w:color="000000"/>
            </w:tcBorders>
            <w:shd w:val="clear" w:color="auto" w:fill="auto"/>
            <w:vAlign w:val="bottom"/>
          </w:tcPr>
          <w:p w14:paraId="03D90215" w14:textId="0FF8FF0D" w:rsidR="00E027B6" w:rsidRPr="00E027B6" w:rsidRDefault="00E027B6" w:rsidP="00B900F4">
            <w:pPr>
              <w:spacing w:before="40" w:line="140" w:lineRule="exact"/>
              <w:ind w:right="57"/>
              <w:jc w:val="right"/>
              <w:rPr>
                <w:rFonts w:eastAsia="Symbol"/>
                <w:spacing w:val="-4"/>
              </w:rPr>
            </w:pPr>
            <w:r w:rsidRPr="00E027B6">
              <w:rPr>
                <w:rFonts w:eastAsia="Symbol"/>
                <w:spacing w:val="-4"/>
              </w:rPr>
              <w:t>11,4</w:t>
            </w:r>
          </w:p>
        </w:tc>
        <w:tc>
          <w:tcPr>
            <w:tcW w:w="575" w:type="dxa"/>
            <w:tcBorders>
              <w:left w:val="single" w:sz="6" w:space="0" w:color="000000"/>
            </w:tcBorders>
            <w:shd w:val="clear" w:color="auto" w:fill="auto"/>
            <w:vAlign w:val="bottom"/>
          </w:tcPr>
          <w:p w14:paraId="373194E7" w14:textId="3AE245CE" w:rsidR="00E027B6" w:rsidRPr="00E027B6" w:rsidRDefault="00E027B6" w:rsidP="00B900F4">
            <w:pPr>
              <w:spacing w:before="40" w:line="140" w:lineRule="exact"/>
              <w:ind w:right="57"/>
              <w:jc w:val="right"/>
              <w:rPr>
                <w:rFonts w:eastAsia="Symbol"/>
                <w:spacing w:val="-4"/>
              </w:rPr>
            </w:pPr>
            <w:r w:rsidRPr="00E027B6">
              <w:rPr>
                <w:rFonts w:eastAsia="Symbol"/>
                <w:spacing w:val="-4"/>
              </w:rPr>
              <w:t>11,8</w:t>
            </w:r>
          </w:p>
        </w:tc>
        <w:tc>
          <w:tcPr>
            <w:tcW w:w="578" w:type="dxa"/>
            <w:tcBorders>
              <w:left w:val="single" w:sz="6" w:space="0" w:color="000000"/>
            </w:tcBorders>
            <w:shd w:val="clear" w:color="auto" w:fill="auto"/>
            <w:vAlign w:val="bottom"/>
          </w:tcPr>
          <w:p w14:paraId="042A4161" w14:textId="39C6D0F8" w:rsidR="00E027B6" w:rsidRPr="00E027B6" w:rsidRDefault="00E027B6" w:rsidP="00B900F4">
            <w:pPr>
              <w:spacing w:before="40" w:line="140" w:lineRule="exact"/>
              <w:ind w:right="57"/>
              <w:jc w:val="right"/>
              <w:rPr>
                <w:rFonts w:eastAsia="Symbol"/>
                <w:spacing w:val="-4"/>
              </w:rPr>
            </w:pPr>
            <w:r w:rsidRPr="00E027B6">
              <w:rPr>
                <w:rFonts w:eastAsia="Symbol"/>
                <w:spacing w:val="-4"/>
              </w:rPr>
              <w:t>30,7</w:t>
            </w:r>
          </w:p>
        </w:tc>
        <w:tc>
          <w:tcPr>
            <w:tcW w:w="577" w:type="dxa"/>
            <w:tcBorders>
              <w:left w:val="single" w:sz="6" w:space="0" w:color="000000"/>
            </w:tcBorders>
            <w:shd w:val="clear" w:color="auto" w:fill="auto"/>
            <w:vAlign w:val="bottom"/>
          </w:tcPr>
          <w:p w14:paraId="641AE972" w14:textId="3E62BEE4" w:rsidR="00E027B6" w:rsidRPr="00E027B6" w:rsidRDefault="00E027B6" w:rsidP="00B900F4">
            <w:pPr>
              <w:spacing w:before="40" w:line="140" w:lineRule="exact"/>
              <w:ind w:right="57"/>
              <w:jc w:val="right"/>
              <w:rPr>
                <w:rFonts w:eastAsia="Symbol"/>
                <w:spacing w:val="-4"/>
              </w:rPr>
            </w:pPr>
            <w:r w:rsidRPr="00E027B6">
              <w:rPr>
                <w:rFonts w:eastAsia="Symbol"/>
                <w:spacing w:val="-4"/>
              </w:rPr>
              <w:t>32,1</w:t>
            </w:r>
          </w:p>
        </w:tc>
        <w:tc>
          <w:tcPr>
            <w:tcW w:w="574" w:type="dxa"/>
            <w:tcBorders>
              <w:left w:val="single" w:sz="6" w:space="0" w:color="000000"/>
            </w:tcBorders>
            <w:shd w:val="clear" w:color="auto" w:fill="auto"/>
            <w:vAlign w:val="bottom"/>
          </w:tcPr>
          <w:p w14:paraId="777AB7FE" w14:textId="1AA887E6" w:rsidR="00E027B6" w:rsidRPr="00E027B6" w:rsidRDefault="00E027B6" w:rsidP="00B900F4">
            <w:pPr>
              <w:spacing w:before="40" w:line="140" w:lineRule="exact"/>
              <w:ind w:right="57"/>
              <w:jc w:val="right"/>
              <w:rPr>
                <w:rFonts w:eastAsia="Symbol"/>
                <w:spacing w:val="-4"/>
              </w:rPr>
            </w:pPr>
            <w:r w:rsidRPr="00E027B6">
              <w:rPr>
                <w:rFonts w:eastAsia="Symbol"/>
                <w:spacing w:val="-4"/>
              </w:rPr>
              <w:t>35,2</w:t>
            </w:r>
          </w:p>
        </w:tc>
        <w:tc>
          <w:tcPr>
            <w:tcW w:w="572" w:type="dxa"/>
            <w:tcBorders>
              <w:left w:val="single" w:sz="6" w:space="0" w:color="000000"/>
            </w:tcBorders>
            <w:shd w:val="clear" w:color="auto" w:fill="auto"/>
            <w:vAlign w:val="bottom"/>
          </w:tcPr>
          <w:p w14:paraId="39F17599" w14:textId="0F2ADB99" w:rsidR="00E027B6" w:rsidRPr="00E027B6" w:rsidRDefault="00E027B6" w:rsidP="00B900F4">
            <w:pPr>
              <w:spacing w:before="40" w:line="140" w:lineRule="exact"/>
              <w:ind w:right="57"/>
              <w:jc w:val="right"/>
              <w:rPr>
                <w:rFonts w:eastAsia="Symbol"/>
                <w:spacing w:val="-4"/>
              </w:rPr>
            </w:pPr>
            <w:r w:rsidRPr="00E027B6">
              <w:rPr>
                <w:rFonts w:eastAsia="Symbol"/>
                <w:spacing w:val="-4"/>
              </w:rPr>
              <w:t>36,5</w:t>
            </w:r>
          </w:p>
        </w:tc>
        <w:tc>
          <w:tcPr>
            <w:tcW w:w="572" w:type="dxa"/>
            <w:tcBorders>
              <w:left w:val="single" w:sz="6" w:space="0" w:color="000000"/>
            </w:tcBorders>
            <w:shd w:val="clear" w:color="auto" w:fill="auto"/>
            <w:vAlign w:val="bottom"/>
          </w:tcPr>
          <w:p w14:paraId="7F393ED4" w14:textId="1038DCFA" w:rsidR="00E027B6" w:rsidRPr="00E027B6" w:rsidRDefault="00E027B6" w:rsidP="00B900F4">
            <w:pPr>
              <w:spacing w:before="40" w:line="140" w:lineRule="exact"/>
              <w:ind w:right="57"/>
              <w:jc w:val="right"/>
              <w:rPr>
                <w:rFonts w:eastAsia="Symbol"/>
                <w:spacing w:val="-4"/>
              </w:rPr>
            </w:pPr>
            <w:r w:rsidRPr="00E027B6">
              <w:rPr>
                <w:lang w:val="en-US"/>
              </w:rPr>
              <w:t>37,2</w:t>
            </w:r>
          </w:p>
        </w:tc>
        <w:tc>
          <w:tcPr>
            <w:tcW w:w="574" w:type="dxa"/>
            <w:tcBorders>
              <w:left w:val="single" w:sz="6" w:space="0" w:color="000000"/>
            </w:tcBorders>
            <w:shd w:val="clear" w:color="auto" w:fill="auto"/>
            <w:vAlign w:val="bottom"/>
          </w:tcPr>
          <w:p w14:paraId="522C3976" w14:textId="4AB226DE" w:rsidR="00E027B6" w:rsidRPr="00E027B6" w:rsidRDefault="00E027B6" w:rsidP="00B900F4">
            <w:pPr>
              <w:spacing w:before="40" w:line="140" w:lineRule="exact"/>
              <w:ind w:right="57"/>
              <w:jc w:val="right"/>
              <w:rPr>
                <w:rFonts w:eastAsia="Symbol"/>
                <w:spacing w:val="-4"/>
              </w:rPr>
            </w:pPr>
            <w:r w:rsidRPr="00E027B6">
              <w:rPr>
                <w:lang w:val="en-US"/>
              </w:rPr>
              <w:t>37,7</w:t>
            </w:r>
          </w:p>
        </w:tc>
        <w:tc>
          <w:tcPr>
            <w:tcW w:w="1837" w:type="dxa"/>
            <w:tcBorders>
              <w:left w:val="single" w:sz="6" w:space="0" w:color="000000"/>
            </w:tcBorders>
            <w:shd w:val="clear" w:color="auto" w:fill="auto"/>
            <w:tcMar>
              <w:left w:w="57" w:type="dxa"/>
            </w:tcMar>
            <w:vAlign w:val="bottom"/>
          </w:tcPr>
          <w:p w14:paraId="05A533D2" w14:textId="77777777" w:rsidR="00E027B6" w:rsidRPr="00285BB8" w:rsidRDefault="00E027B6" w:rsidP="00B900F4">
            <w:pPr>
              <w:spacing w:before="40" w:line="140" w:lineRule="exact"/>
              <w:ind w:left="226" w:hanging="113"/>
              <w:rPr>
                <w:color w:val="000000" w:themeColor="text1"/>
              </w:rPr>
            </w:pPr>
            <w:r w:rsidRPr="00285BB8">
              <w:rPr>
                <w:rFonts w:eastAsia="Symbol"/>
                <w:i/>
                <w:color w:val="000000" w:themeColor="text1"/>
              </w:rPr>
              <w:t>Azerbaijan</w:t>
            </w:r>
            <w:r w:rsidRPr="00285BB8">
              <w:rPr>
                <w:rFonts w:eastAsia="Symbol"/>
                <w:i/>
                <w:color w:val="000000" w:themeColor="text1"/>
              </w:rPr>
              <w:br/>
              <w:t>(azerbaijan manat)</w:t>
            </w:r>
          </w:p>
        </w:tc>
        <w:tc>
          <w:tcPr>
            <w:tcW w:w="36" w:type="dxa"/>
            <w:shd w:val="clear" w:color="auto" w:fill="auto"/>
          </w:tcPr>
          <w:p w14:paraId="2DC1AB80" w14:textId="77777777" w:rsidR="00E027B6" w:rsidRPr="00D21FE6" w:rsidRDefault="00E027B6" w:rsidP="00B900F4">
            <w:pPr>
              <w:snapToGrid w:val="0"/>
              <w:spacing w:before="40" w:line="140" w:lineRule="exact"/>
              <w:rPr>
                <w:rFonts w:ascii="Times New Roman" w:eastAsia="Symbol" w:hAnsi="Times New Roman" w:cs="Times New Roman"/>
                <w:i/>
                <w:sz w:val="20"/>
                <w:szCs w:val="20"/>
              </w:rPr>
            </w:pPr>
          </w:p>
        </w:tc>
      </w:tr>
      <w:tr w:rsidR="00E027B6" w:rsidRPr="00D21FE6" w14:paraId="2C0C8074" w14:textId="77777777" w:rsidTr="005541E2">
        <w:trPr>
          <w:cantSplit/>
          <w:jc w:val="center"/>
        </w:trPr>
        <w:tc>
          <w:tcPr>
            <w:tcW w:w="1811" w:type="dxa"/>
            <w:shd w:val="clear" w:color="auto" w:fill="auto"/>
            <w:vAlign w:val="bottom"/>
          </w:tcPr>
          <w:p w14:paraId="2F727D5F" w14:textId="77777777" w:rsidR="00E027B6" w:rsidRPr="00285BB8" w:rsidRDefault="00E027B6" w:rsidP="00B900F4">
            <w:pPr>
              <w:spacing w:before="40" w:line="140" w:lineRule="exact"/>
              <w:ind w:left="226" w:hanging="113"/>
              <w:rPr>
                <w:color w:val="000000" w:themeColor="text1"/>
              </w:rPr>
            </w:pPr>
            <w:r w:rsidRPr="00285BB8">
              <w:rPr>
                <w:rFonts w:eastAsia="Symbol"/>
                <w:color w:val="000000" w:themeColor="text1"/>
              </w:rPr>
              <w:t>Армения</w:t>
            </w:r>
            <w:r w:rsidRPr="00285BB8">
              <w:rPr>
                <w:rFonts w:eastAsia="Symbol"/>
                <w:color w:val="000000" w:themeColor="text1"/>
              </w:rPr>
              <w:br/>
              <w:t>(армянские драмы)</w:t>
            </w:r>
          </w:p>
        </w:tc>
        <w:tc>
          <w:tcPr>
            <w:tcW w:w="1643" w:type="dxa"/>
            <w:tcBorders>
              <w:left w:val="single" w:sz="6" w:space="0" w:color="000000"/>
            </w:tcBorders>
            <w:shd w:val="clear" w:color="auto" w:fill="auto"/>
            <w:vAlign w:val="bottom"/>
          </w:tcPr>
          <w:p w14:paraId="564075C2" w14:textId="4FE0B80D" w:rsidR="00E027B6" w:rsidRPr="00285BB8" w:rsidRDefault="00E027B6" w:rsidP="007D4120">
            <w:pPr>
              <w:spacing w:before="40" w:line="140" w:lineRule="exact"/>
              <w:ind w:left="57"/>
              <w:rPr>
                <w:color w:val="000000" w:themeColor="text1"/>
              </w:rPr>
            </w:pPr>
            <w:r w:rsidRPr="00285BB8">
              <w:rPr>
                <w:rFonts w:eastAsia="Symbol"/>
                <w:color w:val="000000" w:themeColor="text1"/>
              </w:rPr>
              <w:t>Государственный</w:t>
            </w:r>
            <w:proofErr w:type="gramStart"/>
            <w:r w:rsidRPr="00285BB8">
              <w:rPr>
                <w:rFonts w:eastAsia="Symbol"/>
                <w:color w:val="000000" w:themeColor="text1"/>
                <w:vertAlign w:val="superscript"/>
              </w:rPr>
              <w:t>1</w:t>
            </w:r>
            <w:proofErr w:type="gramEnd"/>
            <w:r w:rsidRPr="00285BB8">
              <w:rPr>
                <w:rFonts w:eastAsia="Symbol"/>
                <w:color w:val="000000" w:themeColor="text1"/>
                <w:vertAlign w:val="superscript"/>
              </w:rPr>
              <w:t>)</w:t>
            </w:r>
            <w:r w:rsidRPr="00285BB8">
              <w:rPr>
                <w:rFonts w:eastAsia="Symbol"/>
                <w:i/>
                <w:color w:val="000000" w:themeColor="text1"/>
                <w:lang w:val="en-US"/>
              </w:rPr>
              <w:t xml:space="preserve"> </w:t>
            </w:r>
            <w:r w:rsidRPr="00285BB8">
              <w:rPr>
                <w:rFonts w:eastAsia="Symbol"/>
                <w:i/>
                <w:color w:val="000000" w:themeColor="text1"/>
              </w:rPr>
              <w:br/>
            </w:r>
            <w:r w:rsidRPr="00285BB8">
              <w:rPr>
                <w:rFonts w:eastAsia="Symbol"/>
                <w:i/>
                <w:color w:val="000000" w:themeColor="text1"/>
                <w:lang w:val="en-US"/>
              </w:rPr>
              <w:t xml:space="preserve">Government </w:t>
            </w:r>
            <w:r w:rsidRPr="00285BB8">
              <w:rPr>
                <w:rFonts w:eastAsia="Symbol"/>
                <w:i/>
                <w:color w:val="000000" w:themeColor="text1"/>
                <w:vertAlign w:val="superscript"/>
              </w:rPr>
              <w:t>1)</w:t>
            </w:r>
          </w:p>
        </w:tc>
        <w:tc>
          <w:tcPr>
            <w:tcW w:w="572" w:type="dxa"/>
            <w:tcBorders>
              <w:left w:val="single" w:sz="6" w:space="0" w:color="000000"/>
            </w:tcBorders>
            <w:shd w:val="clear" w:color="auto" w:fill="auto"/>
            <w:vAlign w:val="bottom"/>
          </w:tcPr>
          <w:p w14:paraId="01F281ED" w14:textId="63C7F75B" w:rsidR="00E027B6" w:rsidRPr="00E027B6" w:rsidRDefault="00E027B6" w:rsidP="00B900F4">
            <w:pPr>
              <w:spacing w:before="40" w:line="140" w:lineRule="exact"/>
              <w:ind w:right="57"/>
              <w:jc w:val="right"/>
            </w:pPr>
            <w:r w:rsidRPr="00E027B6">
              <w:rPr>
                <w:rFonts w:eastAsia="Symbol"/>
              </w:rPr>
              <w:t>780</w:t>
            </w:r>
          </w:p>
        </w:tc>
        <w:tc>
          <w:tcPr>
            <w:tcW w:w="575" w:type="dxa"/>
            <w:tcBorders>
              <w:left w:val="single" w:sz="6" w:space="0" w:color="000000"/>
            </w:tcBorders>
            <w:shd w:val="clear" w:color="auto" w:fill="auto"/>
            <w:vAlign w:val="bottom"/>
          </w:tcPr>
          <w:p w14:paraId="4F6F0A88" w14:textId="29498DE9" w:rsidR="00E027B6" w:rsidRPr="00E027B6" w:rsidRDefault="00E027B6" w:rsidP="00B900F4">
            <w:pPr>
              <w:spacing w:before="40" w:line="140" w:lineRule="exact"/>
              <w:ind w:right="57"/>
              <w:jc w:val="right"/>
            </w:pPr>
            <w:r w:rsidRPr="00E027B6">
              <w:rPr>
                <w:rFonts w:eastAsia="Symbol"/>
              </w:rPr>
              <w:t>954</w:t>
            </w:r>
          </w:p>
        </w:tc>
        <w:tc>
          <w:tcPr>
            <w:tcW w:w="578" w:type="dxa"/>
            <w:tcBorders>
              <w:left w:val="single" w:sz="6" w:space="0" w:color="000000"/>
            </w:tcBorders>
            <w:shd w:val="clear" w:color="auto" w:fill="auto"/>
            <w:vAlign w:val="bottom"/>
          </w:tcPr>
          <w:p w14:paraId="71F3EE67" w14:textId="7CAC9840" w:rsidR="00E027B6" w:rsidRPr="00E027B6" w:rsidRDefault="00E027B6" w:rsidP="00B900F4">
            <w:pPr>
              <w:spacing w:before="40" w:line="140" w:lineRule="exact"/>
              <w:ind w:right="57"/>
              <w:jc w:val="right"/>
            </w:pPr>
            <w:r w:rsidRPr="00E027B6">
              <w:rPr>
                <w:lang w:val="en-US"/>
              </w:rPr>
              <w:t>2</w:t>
            </w:r>
            <w:r w:rsidRPr="00E027B6">
              <w:t> </w:t>
            </w:r>
            <w:r w:rsidRPr="00E027B6">
              <w:rPr>
                <w:lang w:val="en-US"/>
              </w:rPr>
              <w:t>063</w:t>
            </w:r>
          </w:p>
        </w:tc>
        <w:tc>
          <w:tcPr>
            <w:tcW w:w="577" w:type="dxa"/>
            <w:tcBorders>
              <w:left w:val="single" w:sz="6" w:space="0" w:color="000000"/>
            </w:tcBorders>
            <w:shd w:val="clear" w:color="auto" w:fill="auto"/>
            <w:vAlign w:val="bottom"/>
          </w:tcPr>
          <w:p w14:paraId="360DE4F2" w14:textId="04EB61B8" w:rsidR="00E027B6" w:rsidRPr="00E027B6" w:rsidRDefault="00E027B6" w:rsidP="00B900F4">
            <w:pPr>
              <w:spacing w:before="40" w:line="140" w:lineRule="exact"/>
              <w:ind w:right="57"/>
              <w:jc w:val="right"/>
            </w:pPr>
            <w:r w:rsidRPr="00E027B6">
              <w:rPr>
                <w:lang w:val="en-US"/>
              </w:rPr>
              <w:t>2</w:t>
            </w:r>
            <w:r w:rsidRPr="00E027B6">
              <w:t> </w:t>
            </w:r>
            <w:r w:rsidRPr="00E027B6">
              <w:rPr>
                <w:lang w:val="en-US"/>
              </w:rPr>
              <w:t>24</w:t>
            </w:r>
            <w:r w:rsidRPr="00E027B6">
              <w:t>3</w:t>
            </w:r>
          </w:p>
        </w:tc>
        <w:tc>
          <w:tcPr>
            <w:tcW w:w="574" w:type="dxa"/>
            <w:tcBorders>
              <w:left w:val="single" w:sz="6" w:space="0" w:color="000000"/>
            </w:tcBorders>
            <w:shd w:val="clear" w:color="auto" w:fill="auto"/>
            <w:vAlign w:val="bottom"/>
          </w:tcPr>
          <w:p w14:paraId="4E14F7BF" w14:textId="74CFDADD" w:rsidR="00E027B6" w:rsidRPr="00E027B6" w:rsidRDefault="00E027B6" w:rsidP="00B900F4">
            <w:pPr>
              <w:spacing w:before="40" w:line="140" w:lineRule="exact"/>
              <w:ind w:right="57"/>
              <w:jc w:val="right"/>
              <w:rPr>
                <w:lang w:val="en-US"/>
              </w:rPr>
            </w:pPr>
            <w:r w:rsidRPr="00E027B6">
              <w:t>2</w:t>
            </w:r>
            <w:r w:rsidRPr="00E027B6">
              <w:rPr>
                <w:lang w:val="en-US"/>
              </w:rPr>
              <w:t xml:space="preserve"> </w:t>
            </w:r>
            <w:r w:rsidRPr="00E027B6">
              <w:t>359</w:t>
            </w:r>
          </w:p>
        </w:tc>
        <w:tc>
          <w:tcPr>
            <w:tcW w:w="572" w:type="dxa"/>
            <w:tcBorders>
              <w:left w:val="single" w:sz="6" w:space="0" w:color="000000"/>
            </w:tcBorders>
            <w:shd w:val="clear" w:color="auto" w:fill="auto"/>
            <w:vAlign w:val="bottom"/>
          </w:tcPr>
          <w:p w14:paraId="15714071" w14:textId="244D7F06" w:rsidR="00E027B6" w:rsidRPr="00E027B6" w:rsidRDefault="00E027B6" w:rsidP="00B900F4">
            <w:pPr>
              <w:spacing w:before="40" w:line="140" w:lineRule="exact"/>
              <w:ind w:right="57"/>
              <w:jc w:val="right"/>
              <w:rPr>
                <w:lang w:val="en-US"/>
              </w:rPr>
            </w:pPr>
            <w:r w:rsidRPr="00E027B6">
              <w:t>2</w:t>
            </w:r>
            <w:r w:rsidRPr="00E027B6">
              <w:rPr>
                <w:lang w:val="en-US"/>
              </w:rPr>
              <w:t xml:space="preserve"> </w:t>
            </w:r>
            <w:r w:rsidRPr="00E027B6">
              <w:t>548</w:t>
            </w:r>
          </w:p>
        </w:tc>
        <w:tc>
          <w:tcPr>
            <w:tcW w:w="572" w:type="dxa"/>
            <w:tcBorders>
              <w:left w:val="single" w:sz="6" w:space="0" w:color="000000"/>
            </w:tcBorders>
            <w:shd w:val="clear" w:color="auto" w:fill="auto"/>
            <w:vAlign w:val="bottom"/>
          </w:tcPr>
          <w:p w14:paraId="34C1F1AA" w14:textId="57651E8D" w:rsidR="00E027B6" w:rsidRPr="00E027B6" w:rsidRDefault="00E027B6" w:rsidP="00B900F4">
            <w:pPr>
              <w:spacing w:before="40" w:line="140" w:lineRule="exact"/>
              <w:ind w:right="57"/>
              <w:jc w:val="right"/>
              <w:rPr>
                <w:lang w:val="en-US"/>
              </w:rPr>
            </w:pPr>
            <w:r w:rsidRPr="00E027B6">
              <w:rPr>
                <w:lang w:val="en-US"/>
              </w:rPr>
              <w:t>2 579</w:t>
            </w:r>
          </w:p>
        </w:tc>
        <w:tc>
          <w:tcPr>
            <w:tcW w:w="574" w:type="dxa"/>
            <w:tcBorders>
              <w:left w:val="single" w:sz="6" w:space="0" w:color="000000"/>
            </w:tcBorders>
            <w:shd w:val="clear" w:color="auto" w:fill="auto"/>
            <w:vAlign w:val="bottom"/>
          </w:tcPr>
          <w:p w14:paraId="0F60CC98" w14:textId="282B8062" w:rsidR="00E027B6" w:rsidRPr="00E027B6" w:rsidRDefault="00E027B6" w:rsidP="00B900F4">
            <w:pPr>
              <w:spacing w:before="40" w:line="140" w:lineRule="exact"/>
              <w:ind w:right="57"/>
              <w:jc w:val="right"/>
              <w:rPr>
                <w:lang w:val="en-US"/>
              </w:rPr>
            </w:pPr>
            <w:r w:rsidRPr="00E027B6">
              <w:rPr>
                <w:lang w:val="en-US"/>
              </w:rPr>
              <w:t>2 955</w:t>
            </w:r>
          </w:p>
        </w:tc>
        <w:tc>
          <w:tcPr>
            <w:tcW w:w="1837" w:type="dxa"/>
            <w:tcBorders>
              <w:left w:val="single" w:sz="6" w:space="0" w:color="000000"/>
            </w:tcBorders>
            <w:shd w:val="clear" w:color="auto" w:fill="auto"/>
            <w:tcMar>
              <w:left w:w="57" w:type="dxa"/>
            </w:tcMar>
            <w:vAlign w:val="bottom"/>
          </w:tcPr>
          <w:p w14:paraId="0F95A1CA" w14:textId="77777777" w:rsidR="00E027B6" w:rsidRPr="00285BB8" w:rsidRDefault="00E027B6" w:rsidP="00B900F4">
            <w:pPr>
              <w:spacing w:before="40" w:line="140" w:lineRule="exact"/>
              <w:ind w:left="226" w:hanging="113"/>
              <w:rPr>
                <w:color w:val="000000" w:themeColor="text1"/>
              </w:rPr>
            </w:pPr>
            <w:r w:rsidRPr="00285BB8">
              <w:rPr>
                <w:rFonts w:eastAsia="Symbol"/>
                <w:i/>
                <w:color w:val="000000" w:themeColor="text1"/>
              </w:rPr>
              <w:t>Armenia</w:t>
            </w:r>
            <w:r w:rsidRPr="00285BB8">
              <w:rPr>
                <w:rFonts w:eastAsia="Symbol"/>
                <w:i/>
                <w:color w:val="000000" w:themeColor="text1"/>
              </w:rPr>
              <w:br/>
              <w:t>(armenian drum)</w:t>
            </w:r>
          </w:p>
        </w:tc>
        <w:tc>
          <w:tcPr>
            <w:tcW w:w="36" w:type="dxa"/>
            <w:shd w:val="clear" w:color="auto" w:fill="auto"/>
          </w:tcPr>
          <w:p w14:paraId="7A6C6931" w14:textId="77777777" w:rsidR="00E027B6" w:rsidRPr="00D21FE6" w:rsidRDefault="00E027B6" w:rsidP="00B900F4">
            <w:pPr>
              <w:snapToGrid w:val="0"/>
              <w:spacing w:before="40" w:line="140" w:lineRule="exact"/>
              <w:rPr>
                <w:rFonts w:ascii="Times New Roman" w:eastAsia="Symbol" w:hAnsi="Times New Roman" w:cs="Times New Roman"/>
                <w:i/>
                <w:sz w:val="20"/>
                <w:szCs w:val="20"/>
              </w:rPr>
            </w:pPr>
          </w:p>
        </w:tc>
      </w:tr>
      <w:tr w:rsidR="00E027B6" w:rsidRPr="00D21FE6" w14:paraId="4188167A" w14:textId="77777777" w:rsidTr="005541E2">
        <w:trPr>
          <w:cantSplit/>
          <w:jc w:val="center"/>
        </w:trPr>
        <w:tc>
          <w:tcPr>
            <w:tcW w:w="1811" w:type="dxa"/>
            <w:shd w:val="clear" w:color="auto" w:fill="auto"/>
            <w:vAlign w:val="bottom"/>
          </w:tcPr>
          <w:p w14:paraId="76A89B28" w14:textId="77777777" w:rsidR="00E027B6" w:rsidRPr="00285BB8" w:rsidRDefault="00E027B6" w:rsidP="00B900F4">
            <w:pPr>
              <w:spacing w:before="40" w:line="140" w:lineRule="exact"/>
              <w:ind w:left="226" w:hanging="113"/>
              <w:rPr>
                <w:color w:val="000000" w:themeColor="text1"/>
              </w:rPr>
            </w:pPr>
            <w:r w:rsidRPr="00285BB8">
              <w:rPr>
                <w:rFonts w:eastAsia="Symbol"/>
                <w:color w:val="000000" w:themeColor="text1"/>
              </w:rPr>
              <w:t>Беларусь</w:t>
            </w:r>
            <w:r w:rsidRPr="00285BB8">
              <w:rPr>
                <w:rFonts w:eastAsia="Symbol"/>
                <w:color w:val="000000" w:themeColor="text1"/>
              </w:rPr>
              <w:br/>
              <w:t>(белорусские рубли)</w:t>
            </w:r>
          </w:p>
        </w:tc>
        <w:tc>
          <w:tcPr>
            <w:tcW w:w="1643" w:type="dxa"/>
            <w:tcBorders>
              <w:left w:val="single" w:sz="6" w:space="0" w:color="000000"/>
            </w:tcBorders>
            <w:shd w:val="clear" w:color="auto" w:fill="auto"/>
            <w:vAlign w:val="bottom"/>
          </w:tcPr>
          <w:p w14:paraId="3D555680" w14:textId="7B01B797" w:rsidR="00E027B6" w:rsidRPr="00285BB8" w:rsidRDefault="00E027B6" w:rsidP="007D4120">
            <w:pPr>
              <w:spacing w:before="40" w:line="140" w:lineRule="exact"/>
              <w:ind w:left="57"/>
              <w:rPr>
                <w:rFonts w:eastAsia="Symbol"/>
                <w:bCs/>
                <w:color w:val="000000" w:themeColor="text1"/>
              </w:rPr>
            </w:pPr>
            <w:r w:rsidRPr="00285BB8">
              <w:rPr>
                <w:rFonts w:eastAsia="Symbol"/>
                <w:bCs/>
                <w:color w:val="000000" w:themeColor="text1"/>
              </w:rPr>
              <w:t>Консолидированный</w:t>
            </w:r>
            <w:r w:rsidRPr="00285BB8">
              <w:rPr>
                <w:rFonts w:eastAsia="Symbol"/>
                <w:i/>
                <w:color w:val="000000" w:themeColor="text1"/>
              </w:rPr>
              <w:t xml:space="preserve"> </w:t>
            </w:r>
            <w:r w:rsidRPr="00285BB8">
              <w:rPr>
                <w:rFonts w:eastAsia="Symbol"/>
                <w:i/>
                <w:color w:val="000000" w:themeColor="text1"/>
              </w:rPr>
              <w:br/>
              <w:t>Consolidated</w:t>
            </w:r>
            <w:r w:rsidRPr="00285BB8">
              <w:rPr>
                <w:rFonts w:eastAsia="Symbol"/>
                <w:i/>
                <w:color w:val="000000" w:themeColor="text1"/>
                <w:sz w:val="12"/>
                <w:lang w:val="en-US"/>
              </w:rPr>
              <w:t xml:space="preserve"> </w:t>
            </w:r>
          </w:p>
        </w:tc>
        <w:tc>
          <w:tcPr>
            <w:tcW w:w="572" w:type="dxa"/>
            <w:tcBorders>
              <w:left w:val="single" w:sz="6" w:space="0" w:color="000000"/>
            </w:tcBorders>
            <w:shd w:val="clear" w:color="auto" w:fill="auto"/>
            <w:vAlign w:val="bottom"/>
          </w:tcPr>
          <w:p w14:paraId="0DE447D7" w14:textId="28D65922" w:rsidR="00E027B6" w:rsidRPr="00E027B6" w:rsidRDefault="00E027B6" w:rsidP="00B900F4">
            <w:pPr>
              <w:spacing w:before="40" w:line="140" w:lineRule="exact"/>
              <w:ind w:right="57"/>
              <w:jc w:val="right"/>
              <w:rPr>
                <w:rFonts w:ascii="Arial Narrow" w:hAnsi="Arial Narrow"/>
              </w:rPr>
            </w:pPr>
            <w:r w:rsidRPr="00E027B6">
              <w:rPr>
                <w:rFonts w:eastAsia="Symbol"/>
              </w:rPr>
              <w:t>48</w:t>
            </w:r>
            <w:r w:rsidRPr="00E027B6">
              <w:rPr>
                <w:rFonts w:eastAsia="Symbol"/>
                <w:spacing w:val="-4"/>
                <w:lang w:val="en-US"/>
              </w:rPr>
              <w:t> </w:t>
            </w:r>
            <w:r w:rsidRPr="00E027B6">
              <w:rPr>
                <w:rFonts w:eastAsia="Symbol"/>
              </w:rPr>
              <w:t>754</w:t>
            </w:r>
          </w:p>
        </w:tc>
        <w:tc>
          <w:tcPr>
            <w:tcW w:w="575" w:type="dxa"/>
            <w:tcBorders>
              <w:left w:val="single" w:sz="6" w:space="0" w:color="000000"/>
            </w:tcBorders>
            <w:shd w:val="clear" w:color="auto" w:fill="auto"/>
            <w:vAlign w:val="bottom"/>
          </w:tcPr>
          <w:p w14:paraId="09A4C6B2" w14:textId="4E5E38D0" w:rsidR="00E027B6" w:rsidRPr="00E027B6" w:rsidRDefault="00E027B6" w:rsidP="00B900F4">
            <w:pPr>
              <w:spacing w:before="40" w:line="140" w:lineRule="exact"/>
              <w:ind w:right="57"/>
              <w:jc w:val="right"/>
              <w:rPr>
                <w:rFonts w:ascii="Arial Narrow" w:hAnsi="Arial Narrow"/>
              </w:rPr>
            </w:pPr>
            <w:r w:rsidRPr="00E027B6">
              <w:rPr>
                <w:rFonts w:eastAsia="Symbol"/>
              </w:rPr>
              <w:t>52</w:t>
            </w:r>
            <w:r w:rsidRPr="00E027B6">
              <w:rPr>
                <w:rFonts w:eastAsia="Symbol"/>
                <w:spacing w:val="-4"/>
                <w:lang w:val="en-US"/>
              </w:rPr>
              <w:t> </w:t>
            </w:r>
            <w:r w:rsidRPr="00E027B6">
              <w:rPr>
                <w:rFonts w:eastAsia="Symbol"/>
              </w:rPr>
              <w:t>980</w:t>
            </w:r>
          </w:p>
        </w:tc>
        <w:tc>
          <w:tcPr>
            <w:tcW w:w="578" w:type="dxa"/>
            <w:tcBorders>
              <w:left w:val="single" w:sz="6" w:space="0" w:color="000000"/>
            </w:tcBorders>
            <w:shd w:val="clear" w:color="auto" w:fill="auto"/>
            <w:vAlign w:val="bottom"/>
          </w:tcPr>
          <w:p w14:paraId="11674800" w14:textId="6329DE94" w:rsidR="00E027B6" w:rsidRPr="00E027B6" w:rsidRDefault="00E027B6" w:rsidP="00B900F4">
            <w:pPr>
              <w:spacing w:before="40" w:line="140" w:lineRule="exact"/>
              <w:ind w:right="57"/>
              <w:jc w:val="right"/>
              <w:rPr>
                <w:rFonts w:ascii="Arial Narrow" w:hAnsi="Arial Narrow"/>
                <w:spacing w:val="-8"/>
              </w:rPr>
            </w:pPr>
            <w:r w:rsidRPr="00E027B6">
              <w:rPr>
                <w:rFonts w:ascii="Arial Narrow" w:hAnsi="Arial Narrow"/>
              </w:rPr>
              <w:t>…</w:t>
            </w:r>
          </w:p>
        </w:tc>
        <w:tc>
          <w:tcPr>
            <w:tcW w:w="577" w:type="dxa"/>
            <w:tcBorders>
              <w:left w:val="single" w:sz="6" w:space="0" w:color="000000"/>
            </w:tcBorders>
            <w:shd w:val="clear" w:color="auto" w:fill="auto"/>
            <w:vAlign w:val="bottom"/>
          </w:tcPr>
          <w:p w14:paraId="4241D75B" w14:textId="132268A9" w:rsidR="00E027B6" w:rsidRPr="00E027B6" w:rsidRDefault="00E027B6" w:rsidP="00B900F4">
            <w:pPr>
              <w:spacing w:before="40" w:line="140" w:lineRule="exact"/>
              <w:ind w:right="57"/>
              <w:jc w:val="right"/>
              <w:rPr>
                <w:rFonts w:ascii="Arial Narrow" w:hAnsi="Arial Narrow"/>
                <w:spacing w:val="-8"/>
              </w:rPr>
            </w:pPr>
            <w:r w:rsidRPr="00E027B6">
              <w:rPr>
                <w:rFonts w:ascii="Arial Narrow" w:hAnsi="Arial Narrow"/>
              </w:rPr>
              <w:t>…</w:t>
            </w:r>
          </w:p>
        </w:tc>
        <w:tc>
          <w:tcPr>
            <w:tcW w:w="574" w:type="dxa"/>
            <w:tcBorders>
              <w:left w:val="single" w:sz="6" w:space="0" w:color="000000"/>
            </w:tcBorders>
            <w:shd w:val="clear" w:color="auto" w:fill="auto"/>
            <w:vAlign w:val="bottom"/>
          </w:tcPr>
          <w:p w14:paraId="72EF901A" w14:textId="24575409" w:rsidR="00E027B6" w:rsidRPr="00E027B6" w:rsidRDefault="00E027B6" w:rsidP="00B900F4">
            <w:pPr>
              <w:spacing w:before="40" w:line="140" w:lineRule="exact"/>
              <w:ind w:right="57"/>
              <w:jc w:val="right"/>
              <w:rPr>
                <w:rFonts w:ascii="Arial Narrow" w:hAnsi="Arial Narrow"/>
                <w:lang w:val="en-US"/>
              </w:rPr>
            </w:pPr>
            <w:r w:rsidRPr="00E027B6">
              <w:rPr>
                <w:rFonts w:ascii="Arial Narrow" w:hAnsi="Arial Narrow"/>
              </w:rPr>
              <w:t>…</w:t>
            </w:r>
          </w:p>
        </w:tc>
        <w:tc>
          <w:tcPr>
            <w:tcW w:w="572" w:type="dxa"/>
            <w:tcBorders>
              <w:left w:val="single" w:sz="6" w:space="0" w:color="000000"/>
            </w:tcBorders>
            <w:shd w:val="clear" w:color="auto" w:fill="auto"/>
            <w:vAlign w:val="bottom"/>
          </w:tcPr>
          <w:p w14:paraId="6B7831AD" w14:textId="35ABBE03" w:rsidR="00E027B6" w:rsidRPr="00E027B6" w:rsidRDefault="00E027B6" w:rsidP="00B900F4">
            <w:pPr>
              <w:spacing w:before="40" w:line="140" w:lineRule="exact"/>
              <w:ind w:right="57"/>
              <w:jc w:val="right"/>
              <w:rPr>
                <w:rFonts w:ascii="Arial Narrow" w:hAnsi="Arial Narrow"/>
                <w:lang w:val="en-US"/>
              </w:rPr>
            </w:pPr>
            <w:r w:rsidRPr="00E027B6">
              <w:rPr>
                <w:rFonts w:ascii="Arial Narrow" w:hAnsi="Arial Narrow"/>
              </w:rPr>
              <w:t>…</w:t>
            </w:r>
          </w:p>
        </w:tc>
        <w:tc>
          <w:tcPr>
            <w:tcW w:w="572" w:type="dxa"/>
            <w:tcBorders>
              <w:left w:val="single" w:sz="6" w:space="0" w:color="000000"/>
            </w:tcBorders>
            <w:shd w:val="clear" w:color="auto" w:fill="auto"/>
            <w:vAlign w:val="bottom"/>
          </w:tcPr>
          <w:p w14:paraId="7D1699FA" w14:textId="315E4E42" w:rsidR="00E027B6" w:rsidRPr="00E027B6" w:rsidRDefault="00E027B6" w:rsidP="00B900F4">
            <w:pPr>
              <w:spacing w:before="40" w:line="140" w:lineRule="exact"/>
              <w:ind w:right="57"/>
              <w:jc w:val="right"/>
              <w:rPr>
                <w:rFonts w:ascii="Arial Narrow" w:hAnsi="Arial Narrow"/>
                <w:lang w:val="en-US"/>
              </w:rPr>
            </w:pPr>
            <w:r w:rsidRPr="00E027B6">
              <w:t>…</w:t>
            </w:r>
          </w:p>
        </w:tc>
        <w:tc>
          <w:tcPr>
            <w:tcW w:w="574" w:type="dxa"/>
            <w:tcBorders>
              <w:left w:val="single" w:sz="6" w:space="0" w:color="000000"/>
            </w:tcBorders>
            <w:shd w:val="clear" w:color="auto" w:fill="auto"/>
            <w:vAlign w:val="bottom"/>
          </w:tcPr>
          <w:p w14:paraId="671E0DD2" w14:textId="6791056C" w:rsidR="00E027B6" w:rsidRPr="00E027B6" w:rsidRDefault="00E027B6" w:rsidP="00B900F4">
            <w:pPr>
              <w:spacing w:before="40" w:line="140" w:lineRule="exact"/>
              <w:ind w:right="57"/>
              <w:jc w:val="right"/>
              <w:rPr>
                <w:rFonts w:ascii="Arial Narrow" w:hAnsi="Arial Narrow"/>
                <w:lang w:val="en-US"/>
              </w:rPr>
            </w:pPr>
            <w:r w:rsidRPr="00E027B6">
              <w:t>…</w:t>
            </w:r>
          </w:p>
        </w:tc>
        <w:tc>
          <w:tcPr>
            <w:tcW w:w="1837" w:type="dxa"/>
            <w:tcBorders>
              <w:left w:val="single" w:sz="6" w:space="0" w:color="000000"/>
            </w:tcBorders>
            <w:shd w:val="clear" w:color="auto" w:fill="auto"/>
            <w:tcMar>
              <w:left w:w="57" w:type="dxa"/>
            </w:tcMar>
            <w:vAlign w:val="bottom"/>
          </w:tcPr>
          <w:p w14:paraId="070510D4" w14:textId="77777777" w:rsidR="00E027B6" w:rsidRPr="00285BB8" w:rsidRDefault="00E027B6" w:rsidP="00B900F4">
            <w:pPr>
              <w:spacing w:before="40" w:line="140" w:lineRule="exact"/>
              <w:ind w:left="226" w:hanging="113"/>
              <w:rPr>
                <w:color w:val="000000" w:themeColor="text1"/>
              </w:rPr>
            </w:pPr>
            <w:r w:rsidRPr="00285BB8">
              <w:rPr>
                <w:rFonts w:eastAsia="Symbol"/>
                <w:i/>
                <w:color w:val="000000" w:themeColor="text1"/>
                <w:lang w:val="en-US"/>
              </w:rPr>
              <w:t>Belarus</w:t>
            </w:r>
            <w:r w:rsidRPr="00285BB8">
              <w:rPr>
                <w:rFonts w:eastAsia="Symbol"/>
                <w:i/>
                <w:color w:val="000000" w:themeColor="text1"/>
                <w:lang w:val="en-US"/>
              </w:rPr>
              <w:br/>
              <w:t>(belarusian roubles)</w:t>
            </w:r>
          </w:p>
        </w:tc>
        <w:tc>
          <w:tcPr>
            <w:tcW w:w="36" w:type="dxa"/>
            <w:shd w:val="clear" w:color="auto" w:fill="auto"/>
          </w:tcPr>
          <w:p w14:paraId="686338D4" w14:textId="77777777" w:rsidR="00E027B6" w:rsidRPr="00D21FE6" w:rsidRDefault="00E027B6" w:rsidP="00B900F4">
            <w:pPr>
              <w:snapToGrid w:val="0"/>
              <w:spacing w:before="40" w:line="140" w:lineRule="exact"/>
              <w:rPr>
                <w:rFonts w:ascii="Times New Roman" w:eastAsia="Symbol" w:hAnsi="Times New Roman" w:cs="Times New Roman"/>
                <w:i/>
                <w:sz w:val="20"/>
                <w:szCs w:val="20"/>
                <w:lang w:val="en-US"/>
              </w:rPr>
            </w:pPr>
          </w:p>
        </w:tc>
      </w:tr>
      <w:tr w:rsidR="00E027B6" w:rsidRPr="00D21FE6" w14:paraId="0F67B3B3" w14:textId="77777777" w:rsidTr="005541E2">
        <w:trPr>
          <w:cantSplit/>
          <w:jc w:val="center"/>
        </w:trPr>
        <w:tc>
          <w:tcPr>
            <w:tcW w:w="1811" w:type="dxa"/>
            <w:shd w:val="clear" w:color="auto" w:fill="auto"/>
            <w:vAlign w:val="bottom"/>
          </w:tcPr>
          <w:p w14:paraId="1CD30AA8" w14:textId="77777777" w:rsidR="00E027B6" w:rsidRPr="00285BB8" w:rsidRDefault="00E027B6" w:rsidP="00B900F4">
            <w:pPr>
              <w:pStyle w:val="af"/>
              <w:spacing w:before="40" w:line="140" w:lineRule="exact"/>
              <w:ind w:left="226" w:hanging="113"/>
              <w:rPr>
                <w:color w:val="000000" w:themeColor="text1"/>
              </w:rPr>
            </w:pPr>
            <w:r w:rsidRPr="00285BB8">
              <w:rPr>
                <w:rFonts w:eastAsia="Symbol"/>
                <w:color w:val="000000" w:themeColor="text1"/>
              </w:rPr>
              <w:t>Казахстан</w:t>
            </w:r>
            <w:r w:rsidRPr="00285BB8">
              <w:rPr>
                <w:rFonts w:eastAsia="Symbol"/>
                <w:color w:val="000000" w:themeColor="text1"/>
              </w:rPr>
              <w:br/>
              <w:t>(тенге)</w:t>
            </w:r>
          </w:p>
        </w:tc>
        <w:tc>
          <w:tcPr>
            <w:tcW w:w="1643" w:type="dxa"/>
            <w:tcBorders>
              <w:left w:val="single" w:sz="6" w:space="0" w:color="000000"/>
            </w:tcBorders>
            <w:shd w:val="clear" w:color="auto" w:fill="auto"/>
            <w:vAlign w:val="bottom"/>
          </w:tcPr>
          <w:p w14:paraId="674C9BAE" w14:textId="2E2D85EB" w:rsidR="00E027B6" w:rsidRPr="007D4120" w:rsidRDefault="00E027B6" w:rsidP="007D4120">
            <w:pPr>
              <w:spacing w:before="40" w:line="140" w:lineRule="exact"/>
              <w:ind w:left="57"/>
              <w:rPr>
                <w:rFonts w:eastAsia="Symbol"/>
                <w:bCs/>
                <w:color w:val="000000" w:themeColor="text1"/>
              </w:rPr>
            </w:pPr>
            <w:r w:rsidRPr="00285BB8">
              <w:rPr>
                <w:rFonts w:eastAsia="Symbol"/>
                <w:bCs/>
                <w:color w:val="000000" w:themeColor="text1"/>
              </w:rPr>
              <w:t>Консолидированный</w:t>
            </w:r>
            <w:r w:rsidRPr="00285BB8">
              <w:rPr>
                <w:rFonts w:eastAsia="Symbol"/>
                <w:i/>
                <w:color w:val="000000" w:themeColor="text1"/>
              </w:rPr>
              <w:t xml:space="preserve"> </w:t>
            </w:r>
            <w:r w:rsidRPr="00285BB8">
              <w:rPr>
                <w:rFonts w:eastAsia="Symbol"/>
                <w:i/>
                <w:color w:val="000000" w:themeColor="text1"/>
              </w:rPr>
              <w:br/>
              <w:t>Consolidated</w:t>
            </w:r>
            <w:r w:rsidR="007D4120">
              <w:rPr>
                <w:rFonts w:eastAsia="Symbol"/>
                <w:i/>
                <w:color w:val="000000" w:themeColor="text1"/>
                <w:sz w:val="12"/>
                <w:lang w:val="en-US"/>
              </w:rPr>
              <w:t xml:space="preserve"> </w:t>
            </w:r>
          </w:p>
        </w:tc>
        <w:tc>
          <w:tcPr>
            <w:tcW w:w="572" w:type="dxa"/>
            <w:tcBorders>
              <w:left w:val="single" w:sz="6" w:space="0" w:color="000000"/>
            </w:tcBorders>
            <w:shd w:val="clear" w:color="auto" w:fill="auto"/>
            <w:vAlign w:val="bottom"/>
          </w:tcPr>
          <w:p w14:paraId="00FD5B73" w14:textId="2C940D7A" w:rsidR="00E027B6" w:rsidRPr="00E027B6" w:rsidRDefault="00E027B6" w:rsidP="00B900F4">
            <w:pPr>
              <w:spacing w:before="40" w:line="140" w:lineRule="exact"/>
              <w:ind w:right="57"/>
              <w:jc w:val="right"/>
            </w:pPr>
            <w:r w:rsidRPr="00E027B6">
              <w:rPr>
                <w:rFonts w:eastAsia="Symbol"/>
              </w:rPr>
              <w:t>6</w:t>
            </w:r>
            <w:r w:rsidRPr="00E027B6">
              <w:rPr>
                <w:rFonts w:eastAsia="Symbol"/>
                <w:spacing w:val="-4"/>
                <w:lang w:val="en-US"/>
              </w:rPr>
              <w:t> </w:t>
            </w:r>
            <w:r w:rsidRPr="00E027B6">
              <w:rPr>
                <w:rFonts w:eastAsia="Symbol"/>
              </w:rPr>
              <w:t>573</w:t>
            </w:r>
          </w:p>
        </w:tc>
        <w:tc>
          <w:tcPr>
            <w:tcW w:w="575" w:type="dxa"/>
            <w:tcBorders>
              <w:left w:val="single" w:sz="6" w:space="0" w:color="000000"/>
            </w:tcBorders>
            <w:shd w:val="clear" w:color="auto" w:fill="auto"/>
            <w:vAlign w:val="bottom"/>
          </w:tcPr>
          <w:p w14:paraId="12A9FA36" w14:textId="11EA0C3D" w:rsidR="00E027B6" w:rsidRPr="00E027B6" w:rsidRDefault="00E027B6" w:rsidP="00B900F4">
            <w:pPr>
              <w:spacing w:before="40" w:line="140" w:lineRule="exact"/>
              <w:ind w:right="57"/>
              <w:jc w:val="right"/>
            </w:pPr>
            <w:r w:rsidRPr="00E027B6">
              <w:rPr>
                <w:rFonts w:eastAsia="Symbol"/>
              </w:rPr>
              <w:t>4</w:t>
            </w:r>
            <w:r w:rsidRPr="00E027B6">
              <w:rPr>
                <w:rFonts w:eastAsia="Symbol"/>
                <w:spacing w:val="-4"/>
                <w:lang w:val="en-US"/>
              </w:rPr>
              <w:t> </w:t>
            </w:r>
            <w:r w:rsidRPr="00E027B6">
              <w:rPr>
                <w:rFonts w:eastAsia="Symbol"/>
              </w:rPr>
              <w:t>479</w:t>
            </w:r>
          </w:p>
        </w:tc>
        <w:tc>
          <w:tcPr>
            <w:tcW w:w="578" w:type="dxa"/>
            <w:tcBorders>
              <w:left w:val="single" w:sz="6" w:space="0" w:color="000000"/>
            </w:tcBorders>
            <w:shd w:val="clear" w:color="auto" w:fill="auto"/>
            <w:vAlign w:val="bottom"/>
          </w:tcPr>
          <w:p w14:paraId="1DF09C46" w14:textId="003BDEC7" w:rsidR="00E027B6" w:rsidRPr="00E027B6" w:rsidRDefault="00E027B6" w:rsidP="00B900F4">
            <w:pPr>
              <w:spacing w:before="40" w:line="140" w:lineRule="exact"/>
              <w:ind w:right="57"/>
              <w:jc w:val="right"/>
            </w:pPr>
            <w:r w:rsidRPr="00E027B6">
              <w:rPr>
                <w:lang w:val="en-US"/>
              </w:rPr>
              <w:t>20</w:t>
            </w:r>
            <w:r w:rsidRPr="00E027B6">
              <w:t> </w:t>
            </w:r>
            <w:r w:rsidRPr="00E027B6">
              <w:rPr>
                <w:lang w:val="en-US"/>
              </w:rPr>
              <w:t>87</w:t>
            </w:r>
            <w:r w:rsidRPr="00E027B6">
              <w:t>8</w:t>
            </w:r>
          </w:p>
        </w:tc>
        <w:tc>
          <w:tcPr>
            <w:tcW w:w="577" w:type="dxa"/>
            <w:tcBorders>
              <w:left w:val="single" w:sz="6" w:space="0" w:color="000000"/>
            </w:tcBorders>
            <w:shd w:val="clear" w:color="auto" w:fill="auto"/>
            <w:vAlign w:val="bottom"/>
          </w:tcPr>
          <w:p w14:paraId="32A7E051" w14:textId="4DB7D0F0" w:rsidR="00E027B6" w:rsidRPr="00E027B6" w:rsidRDefault="00E027B6" w:rsidP="00B900F4">
            <w:pPr>
              <w:spacing w:before="40" w:line="140" w:lineRule="exact"/>
              <w:ind w:right="57"/>
              <w:jc w:val="right"/>
            </w:pPr>
            <w:r w:rsidRPr="00E027B6">
              <w:rPr>
                <w:lang w:val="en-US"/>
              </w:rPr>
              <w:t>20</w:t>
            </w:r>
            <w:r w:rsidRPr="00E027B6">
              <w:t> </w:t>
            </w:r>
            <w:r w:rsidRPr="00E027B6">
              <w:rPr>
                <w:lang w:val="en-US"/>
              </w:rPr>
              <w:t>303</w:t>
            </w:r>
          </w:p>
        </w:tc>
        <w:tc>
          <w:tcPr>
            <w:tcW w:w="574" w:type="dxa"/>
            <w:tcBorders>
              <w:left w:val="single" w:sz="6" w:space="0" w:color="000000"/>
            </w:tcBorders>
            <w:shd w:val="clear" w:color="auto" w:fill="auto"/>
            <w:vAlign w:val="bottom"/>
          </w:tcPr>
          <w:p w14:paraId="6D554C11" w14:textId="7B513FE4" w:rsidR="00E027B6" w:rsidRPr="00E027B6" w:rsidRDefault="00E027B6" w:rsidP="00B900F4">
            <w:pPr>
              <w:spacing w:before="40" w:line="140" w:lineRule="exact"/>
              <w:ind w:right="57"/>
              <w:jc w:val="right"/>
              <w:rPr>
                <w:lang w:val="en-US"/>
              </w:rPr>
            </w:pPr>
            <w:r w:rsidRPr="00E027B6">
              <w:t>28 183</w:t>
            </w:r>
          </w:p>
        </w:tc>
        <w:tc>
          <w:tcPr>
            <w:tcW w:w="572" w:type="dxa"/>
            <w:tcBorders>
              <w:left w:val="single" w:sz="6" w:space="0" w:color="000000"/>
            </w:tcBorders>
            <w:shd w:val="clear" w:color="auto" w:fill="auto"/>
            <w:vAlign w:val="bottom"/>
          </w:tcPr>
          <w:p w14:paraId="7C54190D" w14:textId="4B2DB716" w:rsidR="00E027B6" w:rsidRPr="00E027B6" w:rsidRDefault="00E027B6" w:rsidP="00B900F4">
            <w:pPr>
              <w:spacing w:before="40" w:line="140" w:lineRule="exact"/>
              <w:ind w:right="57"/>
              <w:jc w:val="right"/>
              <w:rPr>
                <w:lang w:val="en-US"/>
              </w:rPr>
            </w:pPr>
            <w:r w:rsidRPr="00E027B6">
              <w:t>25</w:t>
            </w:r>
            <w:r w:rsidRPr="00E027B6">
              <w:rPr>
                <w:lang w:val="en-US"/>
              </w:rPr>
              <w:t xml:space="preserve"> </w:t>
            </w:r>
            <w:r w:rsidRPr="00E027B6">
              <w:t>262</w:t>
            </w:r>
          </w:p>
        </w:tc>
        <w:tc>
          <w:tcPr>
            <w:tcW w:w="572" w:type="dxa"/>
            <w:tcBorders>
              <w:left w:val="single" w:sz="6" w:space="0" w:color="000000"/>
            </w:tcBorders>
            <w:shd w:val="clear" w:color="auto" w:fill="auto"/>
            <w:vAlign w:val="bottom"/>
          </w:tcPr>
          <w:p w14:paraId="41520D78" w14:textId="64796ECA" w:rsidR="00E027B6" w:rsidRPr="00E027B6" w:rsidRDefault="00E027B6" w:rsidP="00B900F4">
            <w:pPr>
              <w:spacing w:before="40" w:line="140" w:lineRule="exact"/>
              <w:ind w:right="57"/>
              <w:jc w:val="right"/>
              <w:rPr>
                <w:lang w:val="en-US"/>
              </w:rPr>
            </w:pPr>
            <w:r w:rsidRPr="00E027B6">
              <w:rPr>
                <w:lang w:val="en-US"/>
              </w:rPr>
              <w:t>25 596</w:t>
            </w:r>
          </w:p>
        </w:tc>
        <w:tc>
          <w:tcPr>
            <w:tcW w:w="574" w:type="dxa"/>
            <w:tcBorders>
              <w:left w:val="single" w:sz="6" w:space="0" w:color="000000"/>
            </w:tcBorders>
            <w:shd w:val="clear" w:color="auto" w:fill="auto"/>
            <w:vAlign w:val="bottom"/>
          </w:tcPr>
          <w:p w14:paraId="03DB9747" w14:textId="016D3DC1" w:rsidR="00E027B6" w:rsidRPr="00E027B6" w:rsidRDefault="00E027B6" w:rsidP="00B900F4">
            <w:pPr>
              <w:spacing w:before="40" w:line="140" w:lineRule="exact"/>
              <w:ind w:right="57"/>
              <w:jc w:val="right"/>
              <w:rPr>
                <w:lang w:val="en-US"/>
              </w:rPr>
            </w:pPr>
            <w:r w:rsidRPr="00E027B6">
              <w:rPr>
                <w:lang w:val="en-US"/>
              </w:rPr>
              <w:t>28 591</w:t>
            </w:r>
          </w:p>
        </w:tc>
        <w:tc>
          <w:tcPr>
            <w:tcW w:w="1837" w:type="dxa"/>
            <w:tcBorders>
              <w:left w:val="single" w:sz="6" w:space="0" w:color="000000"/>
            </w:tcBorders>
            <w:shd w:val="clear" w:color="auto" w:fill="auto"/>
            <w:tcMar>
              <w:left w:w="57" w:type="dxa"/>
            </w:tcMar>
            <w:vAlign w:val="bottom"/>
          </w:tcPr>
          <w:p w14:paraId="1A473ABD" w14:textId="77777777" w:rsidR="00E027B6" w:rsidRPr="00285BB8" w:rsidRDefault="00E027B6" w:rsidP="00B900F4">
            <w:pPr>
              <w:pStyle w:val="af0"/>
              <w:spacing w:before="40" w:line="140" w:lineRule="exact"/>
              <w:ind w:left="226" w:hanging="113"/>
              <w:rPr>
                <w:color w:val="000000" w:themeColor="text1"/>
              </w:rPr>
            </w:pPr>
            <w:r w:rsidRPr="00285BB8">
              <w:rPr>
                <w:rFonts w:ascii="Arial" w:eastAsia="Symbol" w:hAnsi="Arial" w:cs="Arial"/>
                <w:i/>
                <w:color w:val="000000" w:themeColor="text1"/>
                <w:sz w:val="14"/>
                <w:szCs w:val="14"/>
              </w:rPr>
              <w:t>Kazakhstan</w:t>
            </w:r>
            <w:r w:rsidRPr="00285BB8">
              <w:rPr>
                <w:rFonts w:ascii="Arial" w:eastAsia="Symbol" w:hAnsi="Arial" w:cs="Arial"/>
                <w:i/>
                <w:color w:val="000000" w:themeColor="text1"/>
                <w:sz w:val="14"/>
                <w:szCs w:val="14"/>
              </w:rPr>
              <w:br/>
              <w:t>(tenge)</w:t>
            </w:r>
          </w:p>
        </w:tc>
        <w:tc>
          <w:tcPr>
            <w:tcW w:w="36" w:type="dxa"/>
            <w:shd w:val="clear" w:color="auto" w:fill="auto"/>
          </w:tcPr>
          <w:p w14:paraId="39A52420" w14:textId="77777777" w:rsidR="00E027B6" w:rsidRPr="00D21FE6" w:rsidRDefault="00E027B6" w:rsidP="00B900F4">
            <w:pPr>
              <w:snapToGrid w:val="0"/>
              <w:spacing w:before="40" w:line="140" w:lineRule="exact"/>
              <w:rPr>
                <w:rFonts w:ascii="Times New Roman" w:eastAsia="Symbol" w:hAnsi="Times New Roman" w:cs="Times New Roman"/>
                <w:i/>
                <w:sz w:val="20"/>
                <w:szCs w:val="20"/>
              </w:rPr>
            </w:pPr>
          </w:p>
        </w:tc>
      </w:tr>
      <w:tr w:rsidR="00E027B6" w:rsidRPr="00D21FE6" w14:paraId="6E3BA1BA" w14:textId="77777777" w:rsidTr="005541E2">
        <w:trPr>
          <w:cantSplit/>
          <w:jc w:val="center"/>
        </w:trPr>
        <w:tc>
          <w:tcPr>
            <w:tcW w:w="1811" w:type="dxa"/>
            <w:shd w:val="clear" w:color="auto" w:fill="auto"/>
            <w:vAlign w:val="bottom"/>
          </w:tcPr>
          <w:p w14:paraId="186585DD" w14:textId="77777777" w:rsidR="00E027B6" w:rsidRPr="00285BB8" w:rsidRDefault="00E027B6" w:rsidP="00B900F4">
            <w:pPr>
              <w:spacing w:before="40" w:line="140" w:lineRule="exact"/>
              <w:ind w:left="226" w:hanging="113"/>
              <w:rPr>
                <w:color w:val="000000" w:themeColor="text1"/>
              </w:rPr>
            </w:pPr>
            <w:r w:rsidRPr="00285BB8">
              <w:rPr>
                <w:rFonts w:eastAsia="Symbol"/>
                <w:color w:val="000000" w:themeColor="text1"/>
              </w:rPr>
              <w:t>Киргизия</w:t>
            </w:r>
            <w:r w:rsidRPr="00285BB8">
              <w:rPr>
                <w:rFonts w:eastAsia="Symbol"/>
                <w:color w:val="000000" w:themeColor="text1"/>
              </w:rPr>
              <w:br/>
              <w:t>(сомы)</w:t>
            </w:r>
          </w:p>
        </w:tc>
        <w:tc>
          <w:tcPr>
            <w:tcW w:w="1643" w:type="dxa"/>
            <w:tcBorders>
              <w:left w:val="single" w:sz="6" w:space="0" w:color="000000"/>
            </w:tcBorders>
            <w:shd w:val="clear" w:color="auto" w:fill="auto"/>
            <w:vAlign w:val="bottom"/>
          </w:tcPr>
          <w:p w14:paraId="09CD2CBB" w14:textId="77777777" w:rsidR="00E027B6" w:rsidRPr="00285BB8" w:rsidRDefault="00E027B6" w:rsidP="00B900F4">
            <w:pPr>
              <w:spacing w:before="40" w:line="140" w:lineRule="exact"/>
              <w:ind w:left="57"/>
              <w:rPr>
                <w:rFonts w:eastAsia="Symbol"/>
                <w:bCs/>
                <w:color w:val="000000" w:themeColor="text1"/>
              </w:rPr>
            </w:pPr>
            <w:r w:rsidRPr="00285BB8">
              <w:rPr>
                <w:rFonts w:eastAsia="Symbol"/>
                <w:bCs/>
                <w:color w:val="000000" w:themeColor="text1"/>
              </w:rPr>
              <w:t>Консолидированный</w:t>
            </w:r>
            <w:r w:rsidRPr="00285BB8">
              <w:rPr>
                <w:rFonts w:eastAsia="Symbol"/>
                <w:i/>
                <w:color w:val="000000" w:themeColor="text1"/>
              </w:rPr>
              <w:t xml:space="preserve"> </w:t>
            </w:r>
            <w:r w:rsidRPr="00285BB8">
              <w:rPr>
                <w:rFonts w:eastAsia="Symbol"/>
                <w:i/>
                <w:color w:val="000000" w:themeColor="text1"/>
              </w:rPr>
              <w:br/>
              <w:t>Consolidated</w:t>
            </w:r>
          </w:p>
        </w:tc>
        <w:tc>
          <w:tcPr>
            <w:tcW w:w="572" w:type="dxa"/>
            <w:tcBorders>
              <w:left w:val="single" w:sz="6" w:space="0" w:color="000000"/>
            </w:tcBorders>
            <w:shd w:val="clear" w:color="auto" w:fill="auto"/>
            <w:vAlign w:val="bottom"/>
          </w:tcPr>
          <w:p w14:paraId="1F39B350" w14:textId="13C46168" w:rsidR="00E027B6" w:rsidRPr="00E027B6" w:rsidRDefault="00E027B6" w:rsidP="00B900F4">
            <w:pPr>
              <w:spacing w:before="40" w:line="140" w:lineRule="exact"/>
              <w:ind w:right="57"/>
              <w:jc w:val="right"/>
            </w:pPr>
            <w:r w:rsidRPr="00E027B6">
              <w:rPr>
                <w:rFonts w:eastAsia="Symbol"/>
              </w:rPr>
              <w:t>57,4</w:t>
            </w:r>
          </w:p>
        </w:tc>
        <w:tc>
          <w:tcPr>
            <w:tcW w:w="575" w:type="dxa"/>
            <w:tcBorders>
              <w:left w:val="single" w:sz="6" w:space="0" w:color="000000"/>
            </w:tcBorders>
            <w:shd w:val="clear" w:color="auto" w:fill="auto"/>
            <w:vAlign w:val="bottom"/>
          </w:tcPr>
          <w:p w14:paraId="03A0D271" w14:textId="078A5D72" w:rsidR="00E027B6" w:rsidRPr="00E027B6" w:rsidRDefault="00E027B6" w:rsidP="00B900F4">
            <w:pPr>
              <w:spacing w:before="40" w:line="140" w:lineRule="exact"/>
              <w:ind w:right="57"/>
              <w:jc w:val="right"/>
            </w:pPr>
            <w:r w:rsidRPr="00E027B6">
              <w:rPr>
                <w:rFonts w:eastAsia="Symbol"/>
              </w:rPr>
              <w:t>61,6</w:t>
            </w:r>
          </w:p>
        </w:tc>
        <w:tc>
          <w:tcPr>
            <w:tcW w:w="578" w:type="dxa"/>
            <w:tcBorders>
              <w:left w:val="single" w:sz="6" w:space="0" w:color="000000"/>
            </w:tcBorders>
            <w:shd w:val="clear" w:color="auto" w:fill="auto"/>
            <w:vAlign w:val="bottom"/>
          </w:tcPr>
          <w:p w14:paraId="4BB5EC60" w14:textId="5505749F" w:rsidR="00E027B6" w:rsidRPr="00E027B6" w:rsidRDefault="00E027B6" w:rsidP="00B900F4">
            <w:pPr>
              <w:spacing w:before="40" w:line="140" w:lineRule="exact"/>
              <w:ind w:right="57"/>
              <w:jc w:val="right"/>
            </w:pPr>
            <w:r w:rsidRPr="00E027B6">
              <w:t>301</w:t>
            </w:r>
          </w:p>
        </w:tc>
        <w:tc>
          <w:tcPr>
            <w:tcW w:w="577" w:type="dxa"/>
            <w:tcBorders>
              <w:left w:val="single" w:sz="6" w:space="0" w:color="000000"/>
            </w:tcBorders>
            <w:shd w:val="clear" w:color="auto" w:fill="auto"/>
            <w:vAlign w:val="bottom"/>
          </w:tcPr>
          <w:p w14:paraId="1D3A08FA" w14:textId="3E5E439E" w:rsidR="00E027B6" w:rsidRPr="00E027B6" w:rsidRDefault="00E027B6" w:rsidP="00B900F4">
            <w:pPr>
              <w:spacing w:before="40" w:line="140" w:lineRule="exact"/>
              <w:ind w:right="57"/>
              <w:jc w:val="right"/>
            </w:pPr>
            <w:r w:rsidRPr="00E027B6">
              <w:t>311</w:t>
            </w:r>
          </w:p>
        </w:tc>
        <w:tc>
          <w:tcPr>
            <w:tcW w:w="574" w:type="dxa"/>
            <w:tcBorders>
              <w:left w:val="single" w:sz="6" w:space="0" w:color="000000"/>
            </w:tcBorders>
            <w:shd w:val="clear" w:color="auto" w:fill="auto"/>
            <w:vAlign w:val="bottom"/>
          </w:tcPr>
          <w:p w14:paraId="56771A16" w14:textId="6D26FB20" w:rsidR="00E027B6" w:rsidRPr="00E027B6" w:rsidRDefault="00E027B6" w:rsidP="00B900F4">
            <w:pPr>
              <w:spacing w:before="40" w:line="140" w:lineRule="exact"/>
              <w:ind w:right="57"/>
              <w:jc w:val="right"/>
              <w:rPr>
                <w:lang w:val="en-US"/>
              </w:rPr>
            </w:pPr>
            <w:r w:rsidRPr="00E027B6">
              <w:t>392</w:t>
            </w:r>
          </w:p>
        </w:tc>
        <w:tc>
          <w:tcPr>
            <w:tcW w:w="572" w:type="dxa"/>
            <w:tcBorders>
              <w:left w:val="single" w:sz="6" w:space="0" w:color="000000"/>
            </w:tcBorders>
            <w:shd w:val="clear" w:color="auto" w:fill="auto"/>
            <w:vAlign w:val="bottom"/>
          </w:tcPr>
          <w:p w14:paraId="3230B1D5" w14:textId="549869CC" w:rsidR="00E027B6" w:rsidRPr="00E027B6" w:rsidRDefault="00E027B6" w:rsidP="00B900F4">
            <w:pPr>
              <w:spacing w:before="40" w:line="140" w:lineRule="exact"/>
              <w:ind w:right="57"/>
              <w:jc w:val="right"/>
            </w:pPr>
            <w:r w:rsidRPr="00E027B6">
              <w:t>379</w:t>
            </w:r>
          </w:p>
        </w:tc>
        <w:tc>
          <w:tcPr>
            <w:tcW w:w="572" w:type="dxa"/>
            <w:tcBorders>
              <w:left w:val="single" w:sz="6" w:space="0" w:color="000000"/>
            </w:tcBorders>
            <w:shd w:val="clear" w:color="auto" w:fill="auto"/>
            <w:vAlign w:val="bottom"/>
          </w:tcPr>
          <w:p w14:paraId="11230B2E" w14:textId="6F735179" w:rsidR="00E027B6" w:rsidRPr="00E027B6" w:rsidRDefault="00E027B6" w:rsidP="00B900F4">
            <w:pPr>
              <w:spacing w:before="40" w:line="140" w:lineRule="exact"/>
              <w:ind w:right="57"/>
              <w:jc w:val="right"/>
              <w:rPr>
                <w:lang w:val="en-US"/>
              </w:rPr>
            </w:pPr>
            <w:r w:rsidRPr="00E027B6">
              <w:rPr>
                <w:lang w:val="en-US"/>
              </w:rPr>
              <w:t>465</w:t>
            </w:r>
          </w:p>
        </w:tc>
        <w:tc>
          <w:tcPr>
            <w:tcW w:w="574" w:type="dxa"/>
            <w:tcBorders>
              <w:left w:val="single" w:sz="6" w:space="0" w:color="000000"/>
            </w:tcBorders>
            <w:shd w:val="clear" w:color="auto" w:fill="auto"/>
            <w:vAlign w:val="bottom"/>
          </w:tcPr>
          <w:p w14:paraId="08708C2D" w14:textId="266FD8F5" w:rsidR="00E027B6" w:rsidRPr="00E027B6" w:rsidRDefault="00E027B6" w:rsidP="00B900F4">
            <w:pPr>
              <w:spacing w:before="40" w:line="140" w:lineRule="exact"/>
              <w:ind w:right="57"/>
              <w:jc w:val="right"/>
            </w:pPr>
            <w:r w:rsidRPr="00E027B6">
              <w:rPr>
                <w:lang w:val="en-US"/>
              </w:rPr>
              <w:t>427</w:t>
            </w:r>
          </w:p>
        </w:tc>
        <w:tc>
          <w:tcPr>
            <w:tcW w:w="1837" w:type="dxa"/>
            <w:tcBorders>
              <w:left w:val="single" w:sz="6" w:space="0" w:color="000000"/>
            </w:tcBorders>
            <w:shd w:val="clear" w:color="auto" w:fill="auto"/>
            <w:tcMar>
              <w:left w:w="57" w:type="dxa"/>
            </w:tcMar>
            <w:vAlign w:val="bottom"/>
          </w:tcPr>
          <w:p w14:paraId="60BE511E" w14:textId="77777777" w:rsidR="00E027B6" w:rsidRPr="00285BB8" w:rsidRDefault="00E027B6" w:rsidP="00B900F4">
            <w:pPr>
              <w:spacing w:before="40" w:line="140" w:lineRule="exact"/>
              <w:ind w:left="226" w:hanging="113"/>
              <w:rPr>
                <w:color w:val="000000" w:themeColor="text1"/>
              </w:rPr>
            </w:pPr>
            <w:r w:rsidRPr="00285BB8">
              <w:rPr>
                <w:rFonts w:eastAsia="Symbol"/>
                <w:i/>
                <w:color w:val="000000" w:themeColor="text1"/>
              </w:rPr>
              <w:t>Kyrgyzstan</w:t>
            </w:r>
            <w:r w:rsidRPr="00285BB8">
              <w:rPr>
                <w:rFonts w:eastAsia="Symbol"/>
                <w:i/>
                <w:color w:val="000000" w:themeColor="text1"/>
              </w:rPr>
              <w:br/>
              <w:t>(som)</w:t>
            </w:r>
          </w:p>
        </w:tc>
        <w:tc>
          <w:tcPr>
            <w:tcW w:w="36" w:type="dxa"/>
            <w:shd w:val="clear" w:color="auto" w:fill="auto"/>
          </w:tcPr>
          <w:p w14:paraId="003AE3A3" w14:textId="77777777" w:rsidR="00E027B6" w:rsidRPr="00D21FE6" w:rsidRDefault="00E027B6" w:rsidP="00B900F4">
            <w:pPr>
              <w:snapToGrid w:val="0"/>
              <w:spacing w:before="40" w:line="140" w:lineRule="exact"/>
              <w:rPr>
                <w:rFonts w:ascii="Times New Roman" w:eastAsia="Symbol" w:hAnsi="Times New Roman" w:cs="Times New Roman"/>
                <w:i/>
                <w:sz w:val="20"/>
                <w:szCs w:val="20"/>
              </w:rPr>
            </w:pPr>
          </w:p>
        </w:tc>
      </w:tr>
      <w:tr w:rsidR="007D4120" w:rsidRPr="007C1C0A" w14:paraId="4EFD7811" w14:textId="77777777" w:rsidTr="005541E2">
        <w:trPr>
          <w:cantSplit/>
          <w:jc w:val="center"/>
        </w:trPr>
        <w:tc>
          <w:tcPr>
            <w:tcW w:w="1811" w:type="dxa"/>
            <w:shd w:val="clear" w:color="auto" w:fill="auto"/>
            <w:vAlign w:val="bottom"/>
          </w:tcPr>
          <w:p w14:paraId="00B861A6" w14:textId="77777777" w:rsidR="007D4120" w:rsidRPr="00285BB8" w:rsidRDefault="007D4120" w:rsidP="00B900F4">
            <w:pPr>
              <w:pStyle w:val="1a"/>
              <w:spacing w:before="40" w:line="140" w:lineRule="exact"/>
              <w:ind w:left="226" w:hanging="113"/>
              <w:rPr>
                <w:color w:val="000000" w:themeColor="text1"/>
              </w:rPr>
            </w:pPr>
            <w:r w:rsidRPr="00285BB8">
              <w:rPr>
                <w:rFonts w:ascii="Arial" w:eastAsia="Symbol" w:hAnsi="Arial" w:cs="Arial"/>
                <w:color w:val="000000" w:themeColor="text1"/>
                <w:sz w:val="14"/>
                <w:szCs w:val="14"/>
              </w:rPr>
              <w:t xml:space="preserve">Республика Молдова </w:t>
            </w:r>
            <w:r w:rsidRPr="00285BB8">
              <w:rPr>
                <w:rFonts w:ascii="Arial" w:eastAsia="Symbol" w:hAnsi="Arial" w:cs="Arial"/>
                <w:color w:val="000000" w:themeColor="text1"/>
                <w:sz w:val="14"/>
                <w:szCs w:val="14"/>
              </w:rPr>
              <w:br/>
              <w:t>(молдавские леи)</w:t>
            </w:r>
          </w:p>
        </w:tc>
        <w:tc>
          <w:tcPr>
            <w:tcW w:w="1643" w:type="dxa"/>
            <w:tcBorders>
              <w:left w:val="single" w:sz="6" w:space="0" w:color="000000"/>
            </w:tcBorders>
            <w:shd w:val="clear" w:color="auto" w:fill="auto"/>
            <w:vAlign w:val="bottom"/>
          </w:tcPr>
          <w:p w14:paraId="3C86CF95" w14:textId="5C81FA1C" w:rsidR="007D4120" w:rsidRPr="00285BB8" w:rsidRDefault="007D4120" w:rsidP="00B900F4">
            <w:pPr>
              <w:spacing w:before="40" w:line="140" w:lineRule="exact"/>
              <w:ind w:left="57"/>
              <w:rPr>
                <w:color w:val="000000" w:themeColor="text1"/>
              </w:rPr>
            </w:pPr>
            <w:r w:rsidRPr="00285BB8">
              <w:rPr>
                <w:rFonts w:eastAsia="Symbol"/>
                <w:bCs/>
                <w:color w:val="000000" w:themeColor="text1"/>
              </w:rPr>
              <w:t>Консолидированный</w:t>
            </w:r>
            <w:r w:rsidRPr="00285BB8">
              <w:rPr>
                <w:rFonts w:eastAsia="Symbol"/>
                <w:i/>
                <w:color w:val="000000" w:themeColor="text1"/>
              </w:rPr>
              <w:t xml:space="preserve"> </w:t>
            </w:r>
            <w:r w:rsidRPr="00285BB8">
              <w:rPr>
                <w:rFonts w:eastAsia="Symbol"/>
                <w:i/>
                <w:color w:val="000000" w:themeColor="text1"/>
              </w:rPr>
              <w:br/>
              <w:t>Consolidated</w:t>
            </w:r>
            <w:r w:rsidRPr="00285BB8">
              <w:rPr>
                <w:rFonts w:eastAsia="Symbol"/>
                <w:i/>
                <w:color w:val="000000" w:themeColor="text1"/>
                <w:sz w:val="12"/>
                <w:lang w:val="en-US"/>
              </w:rPr>
              <w:t xml:space="preserve"> </w:t>
            </w:r>
          </w:p>
        </w:tc>
        <w:tc>
          <w:tcPr>
            <w:tcW w:w="572" w:type="dxa"/>
            <w:tcBorders>
              <w:left w:val="single" w:sz="6" w:space="0" w:color="000000"/>
            </w:tcBorders>
            <w:shd w:val="clear" w:color="auto" w:fill="auto"/>
            <w:vAlign w:val="bottom"/>
          </w:tcPr>
          <w:p w14:paraId="1AD65C67" w14:textId="5BCD7B42" w:rsidR="007D4120" w:rsidRPr="00E027B6" w:rsidRDefault="007D4120" w:rsidP="00B900F4">
            <w:pPr>
              <w:spacing w:before="40" w:line="140" w:lineRule="exact"/>
              <w:ind w:right="57"/>
              <w:jc w:val="right"/>
            </w:pPr>
            <w:r w:rsidRPr="00E027B6">
              <w:rPr>
                <w:rFonts w:eastAsia="Symbol"/>
              </w:rPr>
              <w:t>27,5</w:t>
            </w:r>
          </w:p>
        </w:tc>
        <w:tc>
          <w:tcPr>
            <w:tcW w:w="575" w:type="dxa"/>
            <w:tcBorders>
              <w:left w:val="single" w:sz="6" w:space="0" w:color="000000"/>
            </w:tcBorders>
            <w:shd w:val="clear" w:color="auto" w:fill="auto"/>
            <w:vAlign w:val="bottom"/>
          </w:tcPr>
          <w:p w14:paraId="2CA38F1F" w14:textId="607BD5C4" w:rsidR="007D4120" w:rsidRPr="00E027B6" w:rsidRDefault="007D4120" w:rsidP="00B900F4">
            <w:pPr>
              <w:spacing w:before="40" w:line="140" w:lineRule="exact"/>
              <w:ind w:right="57"/>
              <w:jc w:val="right"/>
            </w:pPr>
            <w:r w:rsidRPr="00E027B6">
              <w:rPr>
                <w:rFonts w:eastAsia="Symbol"/>
              </w:rPr>
              <w:t>29,3</w:t>
            </w:r>
          </w:p>
        </w:tc>
        <w:tc>
          <w:tcPr>
            <w:tcW w:w="578" w:type="dxa"/>
            <w:tcBorders>
              <w:left w:val="single" w:sz="6" w:space="0" w:color="000000"/>
            </w:tcBorders>
            <w:shd w:val="clear" w:color="auto" w:fill="auto"/>
            <w:vAlign w:val="bottom"/>
          </w:tcPr>
          <w:p w14:paraId="19B6587A" w14:textId="5B137317" w:rsidR="007D4120" w:rsidRPr="00E027B6" w:rsidRDefault="007D4120" w:rsidP="00B900F4">
            <w:pPr>
              <w:spacing w:before="40" w:line="140" w:lineRule="exact"/>
              <w:ind w:right="57"/>
              <w:jc w:val="right"/>
            </w:pPr>
            <w:r w:rsidRPr="00E027B6">
              <w:t>91,5</w:t>
            </w:r>
          </w:p>
        </w:tc>
        <w:tc>
          <w:tcPr>
            <w:tcW w:w="577" w:type="dxa"/>
            <w:tcBorders>
              <w:left w:val="single" w:sz="6" w:space="0" w:color="000000"/>
            </w:tcBorders>
            <w:shd w:val="clear" w:color="auto" w:fill="auto"/>
            <w:vAlign w:val="bottom"/>
          </w:tcPr>
          <w:p w14:paraId="036D0D5A" w14:textId="0A3A0B63" w:rsidR="007D4120" w:rsidRPr="00E027B6" w:rsidRDefault="007D4120" w:rsidP="00B900F4">
            <w:pPr>
              <w:spacing w:before="40" w:line="140" w:lineRule="exact"/>
              <w:ind w:right="57"/>
              <w:jc w:val="right"/>
            </w:pPr>
            <w:r w:rsidRPr="00E027B6">
              <w:t>100,4</w:t>
            </w:r>
          </w:p>
        </w:tc>
        <w:tc>
          <w:tcPr>
            <w:tcW w:w="574" w:type="dxa"/>
            <w:tcBorders>
              <w:left w:val="single" w:sz="6" w:space="0" w:color="000000"/>
            </w:tcBorders>
            <w:shd w:val="clear" w:color="auto" w:fill="auto"/>
            <w:vAlign w:val="bottom"/>
          </w:tcPr>
          <w:p w14:paraId="09A5DEAF" w14:textId="208AEFB5" w:rsidR="007D4120" w:rsidRPr="00E027B6" w:rsidRDefault="007D4120" w:rsidP="00B900F4">
            <w:pPr>
              <w:spacing w:before="40" w:line="140" w:lineRule="exact"/>
              <w:ind w:right="57"/>
              <w:jc w:val="right"/>
            </w:pPr>
            <w:r w:rsidRPr="00E027B6">
              <w:t>102,3</w:t>
            </w:r>
          </w:p>
        </w:tc>
        <w:tc>
          <w:tcPr>
            <w:tcW w:w="572" w:type="dxa"/>
            <w:tcBorders>
              <w:left w:val="single" w:sz="6" w:space="0" w:color="000000"/>
            </w:tcBorders>
            <w:shd w:val="clear" w:color="auto" w:fill="auto"/>
            <w:vAlign w:val="bottom"/>
          </w:tcPr>
          <w:p w14:paraId="3B5CA0C3" w14:textId="56F142DB" w:rsidR="007D4120" w:rsidRPr="00E027B6" w:rsidRDefault="007D4120" w:rsidP="00B900F4">
            <w:pPr>
              <w:spacing w:before="40" w:line="140" w:lineRule="exact"/>
              <w:ind w:right="57"/>
              <w:jc w:val="right"/>
            </w:pPr>
            <w:r w:rsidRPr="00E027B6">
              <w:t>117,9</w:t>
            </w:r>
          </w:p>
        </w:tc>
        <w:tc>
          <w:tcPr>
            <w:tcW w:w="572" w:type="dxa"/>
            <w:tcBorders>
              <w:left w:val="single" w:sz="6" w:space="0" w:color="000000"/>
            </w:tcBorders>
            <w:shd w:val="clear" w:color="auto" w:fill="auto"/>
            <w:vAlign w:val="bottom"/>
          </w:tcPr>
          <w:p w14:paraId="6B9033BA" w14:textId="3E86C746" w:rsidR="007D4120" w:rsidRPr="00E027B6" w:rsidRDefault="007D4120" w:rsidP="00B900F4">
            <w:pPr>
              <w:spacing w:before="40" w:line="140" w:lineRule="exact"/>
              <w:ind w:right="57"/>
              <w:jc w:val="right"/>
            </w:pPr>
            <w:r w:rsidRPr="00E027B6">
              <w:rPr>
                <w:lang w:val="en-US"/>
              </w:rPr>
              <w:t>110,3</w:t>
            </w:r>
          </w:p>
        </w:tc>
        <w:tc>
          <w:tcPr>
            <w:tcW w:w="574" w:type="dxa"/>
            <w:tcBorders>
              <w:left w:val="single" w:sz="6" w:space="0" w:color="000000"/>
            </w:tcBorders>
            <w:shd w:val="clear" w:color="auto" w:fill="auto"/>
            <w:vAlign w:val="bottom"/>
          </w:tcPr>
          <w:p w14:paraId="161D4D13" w14:textId="78AC8018" w:rsidR="007D4120" w:rsidRPr="00E027B6" w:rsidRDefault="007D4120" w:rsidP="00B900F4">
            <w:pPr>
              <w:spacing w:before="40" w:line="140" w:lineRule="exact"/>
              <w:ind w:right="57"/>
              <w:jc w:val="right"/>
            </w:pPr>
            <w:r w:rsidRPr="00E027B6">
              <w:rPr>
                <w:lang w:val="en-US"/>
              </w:rPr>
              <w:t>123,0</w:t>
            </w:r>
          </w:p>
        </w:tc>
        <w:tc>
          <w:tcPr>
            <w:tcW w:w="1837" w:type="dxa"/>
            <w:tcBorders>
              <w:left w:val="single" w:sz="6" w:space="0" w:color="000000"/>
            </w:tcBorders>
            <w:shd w:val="clear" w:color="auto" w:fill="auto"/>
            <w:tcMar>
              <w:left w:w="57" w:type="dxa"/>
            </w:tcMar>
            <w:vAlign w:val="bottom"/>
          </w:tcPr>
          <w:p w14:paraId="7D2297F5" w14:textId="77777777" w:rsidR="007D4120" w:rsidRPr="00285BB8" w:rsidRDefault="007D4120" w:rsidP="00B900F4">
            <w:pPr>
              <w:pStyle w:val="01-golovka"/>
              <w:spacing w:before="40" w:after="0" w:line="140" w:lineRule="exact"/>
              <w:ind w:left="226" w:hanging="113"/>
              <w:jc w:val="left"/>
              <w:rPr>
                <w:color w:val="000000" w:themeColor="text1"/>
                <w:lang w:val="en-US"/>
              </w:rPr>
            </w:pPr>
            <w:r w:rsidRPr="00285BB8">
              <w:rPr>
                <w:rFonts w:ascii="Arial" w:eastAsia="Symbol" w:hAnsi="Arial" w:cs="Arial"/>
                <w:i/>
                <w:color w:val="000000" w:themeColor="text1"/>
                <w:lang w:val="en-US"/>
              </w:rPr>
              <w:t xml:space="preserve">Republic of Moldova </w:t>
            </w:r>
            <w:r w:rsidRPr="00285BB8">
              <w:rPr>
                <w:rFonts w:ascii="Arial" w:eastAsia="Symbol" w:hAnsi="Arial" w:cs="Arial"/>
                <w:i/>
                <w:color w:val="000000" w:themeColor="text1"/>
                <w:lang w:val="en-US"/>
              </w:rPr>
              <w:br/>
              <w:t>(moldovan ley)</w:t>
            </w:r>
          </w:p>
        </w:tc>
        <w:tc>
          <w:tcPr>
            <w:tcW w:w="36" w:type="dxa"/>
            <w:shd w:val="clear" w:color="auto" w:fill="auto"/>
          </w:tcPr>
          <w:p w14:paraId="332C8BD7" w14:textId="77777777" w:rsidR="007D4120" w:rsidRPr="00D21FE6" w:rsidRDefault="007D4120" w:rsidP="00B900F4">
            <w:pPr>
              <w:snapToGrid w:val="0"/>
              <w:spacing w:before="40" w:line="140" w:lineRule="exact"/>
              <w:rPr>
                <w:rFonts w:ascii="Times New Roman" w:eastAsia="Symbol" w:hAnsi="Times New Roman" w:cs="Times New Roman"/>
                <w:i/>
                <w:sz w:val="20"/>
                <w:szCs w:val="20"/>
                <w:lang w:val="en-US"/>
              </w:rPr>
            </w:pPr>
          </w:p>
        </w:tc>
      </w:tr>
      <w:tr w:rsidR="007D4120" w:rsidRPr="00D21FE6" w14:paraId="218F40B1" w14:textId="77777777" w:rsidTr="005541E2">
        <w:trPr>
          <w:cantSplit/>
          <w:jc w:val="center"/>
        </w:trPr>
        <w:tc>
          <w:tcPr>
            <w:tcW w:w="1811" w:type="dxa"/>
            <w:shd w:val="clear" w:color="auto" w:fill="auto"/>
            <w:vAlign w:val="bottom"/>
          </w:tcPr>
          <w:p w14:paraId="6CF41085" w14:textId="77777777" w:rsidR="007D4120" w:rsidRPr="00285BB8" w:rsidRDefault="007D4120" w:rsidP="00B900F4">
            <w:pPr>
              <w:spacing w:before="40" w:line="140" w:lineRule="exact"/>
              <w:ind w:left="226" w:hanging="113"/>
              <w:rPr>
                <w:color w:val="000000" w:themeColor="text1"/>
              </w:rPr>
            </w:pPr>
            <w:r w:rsidRPr="00285BB8">
              <w:rPr>
                <w:rFonts w:eastAsia="Symbol"/>
                <w:color w:val="000000" w:themeColor="text1"/>
              </w:rPr>
              <w:t>Таджикистан</w:t>
            </w:r>
            <w:r w:rsidRPr="00285BB8">
              <w:rPr>
                <w:rFonts w:eastAsia="Symbol"/>
                <w:color w:val="000000" w:themeColor="text1"/>
              </w:rPr>
              <w:br/>
              <w:t>(сомони)</w:t>
            </w:r>
          </w:p>
        </w:tc>
        <w:tc>
          <w:tcPr>
            <w:tcW w:w="1643" w:type="dxa"/>
            <w:tcBorders>
              <w:left w:val="single" w:sz="6" w:space="0" w:color="000000"/>
            </w:tcBorders>
            <w:shd w:val="clear" w:color="auto" w:fill="auto"/>
            <w:vAlign w:val="bottom"/>
          </w:tcPr>
          <w:p w14:paraId="6A2AB12E" w14:textId="79D8FD21" w:rsidR="007D4120" w:rsidRPr="00285BB8" w:rsidRDefault="007D4120" w:rsidP="00B900F4">
            <w:pPr>
              <w:spacing w:before="40" w:line="140" w:lineRule="exact"/>
              <w:ind w:left="57"/>
              <w:rPr>
                <w:rFonts w:eastAsia="Symbol"/>
                <w:bCs/>
                <w:color w:val="000000" w:themeColor="text1"/>
              </w:rPr>
            </w:pPr>
            <w:r w:rsidRPr="00285BB8">
              <w:rPr>
                <w:rFonts w:eastAsia="Symbol"/>
                <w:bCs/>
                <w:color w:val="000000" w:themeColor="text1"/>
              </w:rPr>
              <w:t>Консолидированный</w:t>
            </w:r>
            <w:r w:rsidRPr="00285BB8">
              <w:rPr>
                <w:rFonts w:eastAsia="Symbol"/>
                <w:i/>
                <w:color w:val="000000" w:themeColor="text1"/>
              </w:rPr>
              <w:t xml:space="preserve"> </w:t>
            </w:r>
            <w:r w:rsidRPr="00285BB8">
              <w:rPr>
                <w:rFonts w:eastAsia="Symbol"/>
                <w:i/>
                <w:color w:val="000000" w:themeColor="text1"/>
              </w:rPr>
              <w:br/>
              <w:t>Consolidated</w:t>
            </w:r>
            <w:r w:rsidRPr="00285BB8">
              <w:rPr>
                <w:rFonts w:eastAsia="Symbol"/>
                <w:i/>
                <w:color w:val="000000" w:themeColor="text1"/>
                <w:sz w:val="12"/>
                <w:lang w:val="en-US"/>
              </w:rPr>
              <w:t xml:space="preserve"> </w:t>
            </w:r>
          </w:p>
        </w:tc>
        <w:tc>
          <w:tcPr>
            <w:tcW w:w="572" w:type="dxa"/>
            <w:tcBorders>
              <w:left w:val="single" w:sz="6" w:space="0" w:color="000000"/>
            </w:tcBorders>
            <w:shd w:val="clear" w:color="auto" w:fill="auto"/>
            <w:vAlign w:val="bottom"/>
          </w:tcPr>
          <w:p w14:paraId="02DC1D16" w14:textId="4996CF4B" w:rsidR="007D4120" w:rsidRPr="00E027B6" w:rsidRDefault="007D4120" w:rsidP="00B900F4">
            <w:pPr>
              <w:spacing w:before="40" w:line="140" w:lineRule="exact"/>
              <w:ind w:right="57"/>
              <w:jc w:val="right"/>
            </w:pPr>
            <w:r w:rsidRPr="00E027B6">
              <w:rPr>
                <w:rFonts w:eastAsia="Symbol"/>
              </w:rPr>
              <w:t>7,0</w:t>
            </w:r>
          </w:p>
        </w:tc>
        <w:tc>
          <w:tcPr>
            <w:tcW w:w="575" w:type="dxa"/>
            <w:tcBorders>
              <w:left w:val="single" w:sz="6" w:space="0" w:color="000000"/>
            </w:tcBorders>
            <w:shd w:val="clear" w:color="auto" w:fill="auto"/>
            <w:vAlign w:val="bottom"/>
          </w:tcPr>
          <w:p w14:paraId="515493A2" w14:textId="13C11353" w:rsidR="007D4120" w:rsidRPr="00E027B6" w:rsidRDefault="007D4120" w:rsidP="00B900F4">
            <w:pPr>
              <w:spacing w:before="40" w:line="140" w:lineRule="exact"/>
              <w:ind w:right="57"/>
              <w:jc w:val="right"/>
            </w:pPr>
            <w:r w:rsidRPr="00E027B6">
              <w:rPr>
                <w:rFonts w:eastAsia="Symbol"/>
              </w:rPr>
              <w:t>6,7</w:t>
            </w:r>
          </w:p>
        </w:tc>
        <w:tc>
          <w:tcPr>
            <w:tcW w:w="578" w:type="dxa"/>
            <w:tcBorders>
              <w:left w:val="single" w:sz="6" w:space="0" w:color="000000"/>
            </w:tcBorders>
            <w:shd w:val="clear" w:color="auto" w:fill="auto"/>
            <w:vAlign w:val="bottom"/>
          </w:tcPr>
          <w:p w14:paraId="34B08200" w14:textId="6AE93F35" w:rsidR="007D4120" w:rsidRPr="00E027B6" w:rsidRDefault="007D4120" w:rsidP="00B900F4">
            <w:pPr>
              <w:spacing w:before="40" w:line="140" w:lineRule="exact"/>
              <w:ind w:right="57"/>
              <w:jc w:val="right"/>
            </w:pPr>
            <w:r w:rsidRPr="00E027B6">
              <w:t>36,3</w:t>
            </w:r>
          </w:p>
        </w:tc>
        <w:tc>
          <w:tcPr>
            <w:tcW w:w="577" w:type="dxa"/>
            <w:tcBorders>
              <w:left w:val="single" w:sz="6" w:space="0" w:color="000000"/>
            </w:tcBorders>
            <w:shd w:val="clear" w:color="auto" w:fill="auto"/>
            <w:vAlign w:val="bottom"/>
          </w:tcPr>
          <w:p w14:paraId="727803CD" w14:textId="3C52128D" w:rsidR="007D4120" w:rsidRPr="00E027B6" w:rsidRDefault="007D4120" w:rsidP="00B900F4">
            <w:pPr>
              <w:spacing w:before="40" w:line="140" w:lineRule="exact"/>
              <w:ind w:right="57"/>
              <w:jc w:val="right"/>
            </w:pPr>
            <w:r w:rsidRPr="00E027B6">
              <w:t>34,7</w:t>
            </w:r>
          </w:p>
        </w:tc>
        <w:tc>
          <w:tcPr>
            <w:tcW w:w="574" w:type="dxa"/>
            <w:tcBorders>
              <w:left w:val="single" w:sz="6" w:space="0" w:color="000000"/>
            </w:tcBorders>
            <w:shd w:val="clear" w:color="auto" w:fill="auto"/>
            <w:vAlign w:val="bottom"/>
          </w:tcPr>
          <w:p w14:paraId="0136CC75" w14:textId="6027ADBB" w:rsidR="007D4120" w:rsidRPr="00E027B6" w:rsidRDefault="007D4120" w:rsidP="00B900F4">
            <w:pPr>
              <w:spacing w:before="40" w:line="140" w:lineRule="exact"/>
              <w:ind w:right="57"/>
              <w:jc w:val="right"/>
            </w:pPr>
            <w:r w:rsidRPr="00E027B6">
              <w:t>43,2</w:t>
            </w:r>
          </w:p>
        </w:tc>
        <w:tc>
          <w:tcPr>
            <w:tcW w:w="572" w:type="dxa"/>
            <w:tcBorders>
              <w:left w:val="single" w:sz="6" w:space="0" w:color="000000"/>
            </w:tcBorders>
            <w:shd w:val="clear" w:color="auto" w:fill="auto"/>
            <w:vAlign w:val="bottom"/>
          </w:tcPr>
          <w:p w14:paraId="2E4E5715" w14:textId="64800086" w:rsidR="007D4120" w:rsidRPr="00E027B6" w:rsidRDefault="007D4120" w:rsidP="00B900F4">
            <w:pPr>
              <w:spacing w:before="40" w:line="140" w:lineRule="exact"/>
              <w:ind w:right="57"/>
              <w:jc w:val="right"/>
            </w:pPr>
            <w:r w:rsidRPr="00E027B6">
              <w:t>41,3</w:t>
            </w:r>
          </w:p>
        </w:tc>
        <w:tc>
          <w:tcPr>
            <w:tcW w:w="572" w:type="dxa"/>
            <w:tcBorders>
              <w:left w:val="single" w:sz="6" w:space="0" w:color="000000"/>
            </w:tcBorders>
            <w:shd w:val="clear" w:color="auto" w:fill="auto"/>
            <w:vAlign w:val="bottom"/>
          </w:tcPr>
          <w:p w14:paraId="0E6F8B69" w14:textId="7D1D30EB" w:rsidR="007D4120" w:rsidRPr="00E027B6" w:rsidRDefault="007D4120" w:rsidP="00B900F4">
            <w:pPr>
              <w:spacing w:before="40" w:line="140" w:lineRule="exact"/>
              <w:ind w:right="57"/>
              <w:jc w:val="right"/>
            </w:pPr>
            <w:r w:rsidRPr="00E027B6">
              <w:rPr>
                <w:lang w:val="en-US"/>
              </w:rPr>
              <w:t>47,0</w:t>
            </w:r>
          </w:p>
        </w:tc>
        <w:tc>
          <w:tcPr>
            <w:tcW w:w="574" w:type="dxa"/>
            <w:tcBorders>
              <w:left w:val="single" w:sz="6" w:space="0" w:color="000000"/>
            </w:tcBorders>
            <w:shd w:val="clear" w:color="auto" w:fill="auto"/>
            <w:vAlign w:val="bottom"/>
          </w:tcPr>
          <w:p w14:paraId="684404C2" w14:textId="3920871F" w:rsidR="007D4120" w:rsidRPr="00E027B6" w:rsidRDefault="007D4120" w:rsidP="00B900F4">
            <w:pPr>
              <w:spacing w:before="40" w:line="140" w:lineRule="exact"/>
              <w:ind w:right="57"/>
              <w:jc w:val="right"/>
            </w:pPr>
            <w:r w:rsidRPr="00E027B6">
              <w:rPr>
                <w:lang w:val="en-US"/>
              </w:rPr>
              <w:t>45,5</w:t>
            </w:r>
          </w:p>
        </w:tc>
        <w:tc>
          <w:tcPr>
            <w:tcW w:w="1837" w:type="dxa"/>
            <w:tcBorders>
              <w:left w:val="single" w:sz="6" w:space="0" w:color="000000"/>
            </w:tcBorders>
            <w:shd w:val="clear" w:color="auto" w:fill="auto"/>
            <w:tcMar>
              <w:left w:w="57" w:type="dxa"/>
            </w:tcMar>
            <w:vAlign w:val="bottom"/>
          </w:tcPr>
          <w:p w14:paraId="14778539" w14:textId="77777777" w:rsidR="007D4120" w:rsidRPr="00285BB8" w:rsidRDefault="007D4120" w:rsidP="00B900F4">
            <w:pPr>
              <w:spacing w:before="40" w:line="140" w:lineRule="exact"/>
              <w:ind w:left="226" w:hanging="113"/>
              <w:rPr>
                <w:color w:val="000000" w:themeColor="text1"/>
              </w:rPr>
            </w:pPr>
            <w:r w:rsidRPr="00285BB8">
              <w:rPr>
                <w:rFonts w:eastAsia="Symbol"/>
                <w:i/>
                <w:color w:val="000000" w:themeColor="text1"/>
              </w:rPr>
              <w:t>Tajikistan</w:t>
            </w:r>
            <w:r w:rsidRPr="00285BB8">
              <w:rPr>
                <w:rFonts w:eastAsia="Symbol"/>
                <w:i/>
                <w:color w:val="000000" w:themeColor="text1"/>
              </w:rPr>
              <w:br/>
              <w:t>(somoni)</w:t>
            </w:r>
          </w:p>
        </w:tc>
        <w:tc>
          <w:tcPr>
            <w:tcW w:w="36" w:type="dxa"/>
            <w:shd w:val="clear" w:color="auto" w:fill="auto"/>
          </w:tcPr>
          <w:p w14:paraId="483E855E" w14:textId="77777777" w:rsidR="007D4120" w:rsidRPr="00D21FE6" w:rsidRDefault="007D4120" w:rsidP="00B900F4">
            <w:pPr>
              <w:snapToGrid w:val="0"/>
              <w:spacing w:before="40" w:line="140" w:lineRule="exact"/>
              <w:rPr>
                <w:rFonts w:ascii="Times New Roman" w:eastAsia="Symbol" w:hAnsi="Times New Roman" w:cs="Times New Roman"/>
                <w:i/>
                <w:sz w:val="20"/>
                <w:szCs w:val="20"/>
              </w:rPr>
            </w:pPr>
          </w:p>
        </w:tc>
      </w:tr>
      <w:tr w:rsidR="007D4120" w:rsidRPr="00D21FE6" w14:paraId="3C14311E" w14:textId="77777777" w:rsidTr="005541E2">
        <w:trPr>
          <w:cantSplit/>
          <w:jc w:val="center"/>
        </w:trPr>
        <w:tc>
          <w:tcPr>
            <w:tcW w:w="1811" w:type="dxa"/>
            <w:shd w:val="clear" w:color="auto" w:fill="auto"/>
            <w:vAlign w:val="bottom"/>
          </w:tcPr>
          <w:p w14:paraId="0FB17C1A" w14:textId="77777777" w:rsidR="007D4120" w:rsidRPr="00285BB8" w:rsidRDefault="007D4120" w:rsidP="00B900F4">
            <w:pPr>
              <w:spacing w:before="40" w:line="140" w:lineRule="exact"/>
              <w:ind w:left="226" w:hanging="113"/>
              <w:rPr>
                <w:color w:val="000000" w:themeColor="text1"/>
              </w:rPr>
            </w:pPr>
            <w:r w:rsidRPr="00285BB8">
              <w:rPr>
                <w:rFonts w:eastAsia="Symbol"/>
                <w:color w:val="000000" w:themeColor="text1"/>
              </w:rPr>
              <w:t>Украина</w:t>
            </w:r>
            <w:r w:rsidRPr="00285BB8">
              <w:rPr>
                <w:rFonts w:eastAsia="Symbol"/>
                <w:color w:val="000000" w:themeColor="text1"/>
              </w:rPr>
              <w:br/>
              <w:t>(гривны)</w:t>
            </w:r>
          </w:p>
        </w:tc>
        <w:tc>
          <w:tcPr>
            <w:tcW w:w="1643" w:type="dxa"/>
            <w:tcBorders>
              <w:left w:val="single" w:sz="6" w:space="0" w:color="000000"/>
            </w:tcBorders>
            <w:shd w:val="clear" w:color="auto" w:fill="auto"/>
            <w:vAlign w:val="bottom"/>
          </w:tcPr>
          <w:p w14:paraId="26F2B4F5" w14:textId="3A8785BD" w:rsidR="007D4120" w:rsidRPr="00285BB8" w:rsidRDefault="007D4120" w:rsidP="00B900F4">
            <w:pPr>
              <w:spacing w:before="40" w:line="140" w:lineRule="exact"/>
              <w:ind w:left="57"/>
              <w:rPr>
                <w:rFonts w:eastAsia="Symbol"/>
                <w:bCs/>
                <w:color w:val="000000" w:themeColor="text1"/>
              </w:rPr>
            </w:pPr>
            <w:r w:rsidRPr="00285BB8">
              <w:rPr>
                <w:rFonts w:eastAsia="Symbol"/>
                <w:bCs/>
                <w:color w:val="000000" w:themeColor="text1"/>
              </w:rPr>
              <w:t>Консолидированный</w:t>
            </w:r>
            <w:r w:rsidRPr="00285BB8">
              <w:rPr>
                <w:rFonts w:eastAsia="Symbol"/>
                <w:i/>
                <w:color w:val="000000" w:themeColor="text1"/>
              </w:rPr>
              <w:t xml:space="preserve"> </w:t>
            </w:r>
            <w:r w:rsidRPr="00285BB8">
              <w:rPr>
                <w:rFonts w:eastAsia="Symbol"/>
                <w:i/>
                <w:color w:val="000000" w:themeColor="text1"/>
              </w:rPr>
              <w:br/>
              <w:t>Consolidated</w:t>
            </w:r>
            <w:r>
              <w:rPr>
                <w:rFonts w:eastAsia="Symbol"/>
                <w:i/>
                <w:color w:val="000000" w:themeColor="text1"/>
                <w:sz w:val="12"/>
                <w:lang w:val="en-US"/>
              </w:rPr>
              <w:t xml:space="preserve"> </w:t>
            </w:r>
          </w:p>
        </w:tc>
        <w:tc>
          <w:tcPr>
            <w:tcW w:w="572" w:type="dxa"/>
            <w:tcBorders>
              <w:left w:val="single" w:sz="6" w:space="0" w:color="000000"/>
            </w:tcBorders>
            <w:shd w:val="clear" w:color="auto" w:fill="auto"/>
            <w:vAlign w:val="bottom"/>
          </w:tcPr>
          <w:p w14:paraId="4814E7BB" w14:textId="6A4C1AD0" w:rsidR="007D4120" w:rsidRPr="00E027B6" w:rsidRDefault="007D4120" w:rsidP="00B900F4">
            <w:pPr>
              <w:spacing w:before="40" w:line="140" w:lineRule="exact"/>
              <w:ind w:right="57"/>
              <w:jc w:val="right"/>
            </w:pPr>
            <w:r w:rsidRPr="00E027B6">
              <w:rPr>
                <w:rFonts w:eastAsia="Symbol"/>
              </w:rPr>
              <w:t>315</w:t>
            </w:r>
          </w:p>
        </w:tc>
        <w:tc>
          <w:tcPr>
            <w:tcW w:w="575" w:type="dxa"/>
            <w:tcBorders>
              <w:left w:val="single" w:sz="6" w:space="0" w:color="000000"/>
            </w:tcBorders>
            <w:shd w:val="clear" w:color="auto" w:fill="auto"/>
            <w:vAlign w:val="bottom"/>
          </w:tcPr>
          <w:p w14:paraId="650ACAC5" w14:textId="123A0003" w:rsidR="007D4120" w:rsidRPr="00E027B6" w:rsidRDefault="007D4120" w:rsidP="00B900F4">
            <w:pPr>
              <w:spacing w:before="40" w:line="140" w:lineRule="exact"/>
              <w:ind w:right="57"/>
              <w:jc w:val="right"/>
            </w:pPr>
            <w:r w:rsidRPr="00E027B6">
              <w:rPr>
                <w:rFonts w:eastAsia="Symbol"/>
              </w:rPr>
              <w:t>379</w:t>
            </w:r>
          </w:p>
        </w:tc>
        <w:tc>
          <w:tcPr>
            <w:tcW w:w="578" w:type="dxa"/>
            <w:tcBorders>
              <w:left w:val="single" w:sz="6" w:space="0" w:color="000000"/>
            </w:tcBorders>
            <w:shd w:val="clear" w:color="auto" w:fill="auto"/>
            <w:vAlign w:val="bottom"/>
          </w:tcPr>
          <w:p w14:paraId="6A11DF99" w14:textId="05EEC524" w:rsidR="007D4120" w:rsidRPr="00E027B6" w:rsidRDefault="007D4120" w:rsidP="00B900F4">
            <w:pPr>
              <w:spacing w:before="40" w:line="140" w:lineRule="exact"/>
              <w:ind w:right="57"/>
              <w:jc w:val="right"/>
            </w:pPr>
            <w:r w:rsidRPr="00E027B6">
              <w:t>…</w:t>
            </w:r>
          </w:p>
        </w:tc>
        <w:tc>
          <w:tcPr>
            <w:tcW w:w="577" w:type="dxa"/>
            <w:tcBorders>
              <w:left w:val="single" w:sz="6" w:space="0" w:color="000000"/>
            </w:tcBorders>
            <w:shd w:val="clear" w:color="auto" w:fill="auto"/>
            <w:vAlign w:val="bottom"/>
          </w:tcPr>
          <w:p w14:paraId="4ABBF056" w14:textId="0D50A5B0" w:rsidR="007D4120" w:rsidRPr="00E027B6" w:rsidRDefault="007D4120" w:rsidP="00B900F4">
            <w:pPr>
              <w:spacing w:before="40" w:line="140" w:lineRule="exact"/>
              <w:ind w:right="57"/>
              <w:jc w:val="right"/>
            </w:pPr>
            <w:r w:rsidRPr="00E027B6">
              <w:t>…</w:t>
            </w:r>
          </w:p>
        </w:tc>
        <w:tc>
          <w:tcPr>
            <w:tcW w:w="574" w:type="dxa"/>
            <w:tcBorders>
              <w:left w:val="single" w:sz="6" w:space="0" w:color="000000"/>
            </w:tcBorders>
            <w:shd w:val="clear" w:color="auto" w:fill="auto"/>
            <w:vAlign w:val="bottom"/>
          </w:tcPr>
          <w:p w14:paraId="26FFE178" w14:textId="619601E6" w:rsidR="007D4120" w:rsidRPr="00E027B6" w:rsidRDefault="007D4120" w:rsidP="00B900F4">
            <w:pPr>
              <w:spacing w:before="40" w:line="140" w:lineRule="exact"/>
              <w:ind w:right="57"/>
              <w:jc w:val="right"/>
            </w:pPr>
            <w:r w:rsidRPr="00E027B6">
              <w:t>…</w:t>
            </w:r>
          </w:p>
        </w:tc>
        <w:tc>
          <w:tcPr>
            <w:tcW w:w="572" w:type="dxa"/>
            <w:tcBorders>
              <w:left w:val="single" w:sz="6" w:space="0" w:color="000000"/>
            </w:tcBorders>
            <w:shd w:val="clear" w:color="auto" w:fill="auto"/>
            <w:vAlign w:val="bottom"/>
          </w:tcPr>
          <w:p w14:paraId="41798459" w14:textId="1EEFDDB1" w:rsidR="007D4120" w:rsidRPr="00E027B6" w:rsidRDefault="007D4120" w:rsidP="00B900F4">
            <w:pPr>
              <w:spacing w:before="40" w:line="140" w:lineRule="exact"/>
              <w:ind w:right="57"/>
              <w:jc w:val="right"/>
            </w:pPr>
            <w:r w:rsidRPr="00E027B6">
              <w:t>…</w:t>
            </w:r>
          </w:p>
        </w:tc>
        <w:tc>
          <w:tcPr>
            <w:tcW w:w="572" w:type="dxa"/>
            <w:tcBorders>
              <w:left w:val="single" w:sz="6" w:space="0" w:color="000000"/>
            </w:tcBorders>
            <w:shd w:val="clear" w:color="auto" w:fill="auto"/>
            <w:vAlign w:val="bottom"/>
          </w:tcPr>
          <w:p w14:paraId="6DD7164F" w14:textId="73189475" w:rsidR="007D4120" w:rsidRPr="00E027B6" w:rsidRDefault="007D4120" w:rsidP="00B900F4">
            <w:pPr>
              <w:spacing w:before="40" w:line="140" w:lineRule="exact"/>
              <w:ind w:right="57"/>
              <w:jc w:val="right"/>
            </w:pPr>
            <w:r w:rsidRPr="00E027B6">
              <w:t>…</w:t>
            </w:r>
          </w:p>
        </w:tc>
        <w:tc>
          <w:tcPr>
            <w:tcW w:w="574" w:type="dxa"/>
            <w:tcBorders>
              <w:left w:val="single" w:sz="6" w:space="0" w:color="000000"/>
            </w:tcBorders>
            <w:shd w:val="clear" w:color="auto" w:fill="auto"/>
            <w:vAlign w:val="bottom"/>
          </w:tcPr>
          <w:p w14:paraId="6F7FB594" w14:textId="11043F72" w:rsidR="007D4120" w:rsidRPr="00E027B6" w:rsidRDefault="007D4120" w:rsidP="00B900F4">
            <w:pPr>
              <w:spacing w:before="40" w:line="140" w:lineRule="exact"/>
              <w:ind w:right="57"/>
              <w:jc w:val="right"/>
            </w:pPr>
            <w:r w:rsidRPr="00E027B6">
              <w:t>…</w:t>
            </w:r>
          </w:p>
        </w:tc>
        <w:tc>
          <w:tcPr>
            <w:tcW w:w="1837" w:type="dxa"/>
            <w:tcBorders>
              <w:left w:val="single" w:sz="6" w:space="0" w:color="000000"/>
            </w:tcBorders>
            <w:shd w:val="clear" w:color="auto" w:fill="auto"/>
            <w:tcMar>
              <w:left w:w="57" w:type="dxa"/>
            </w:tcMar>
            <w:vAlign w:val="bottom"/>
          </w:tcPr>
          <w:p w14:paraId="1165E9BA" w14:textId="77777777" w:rsidR="007D4120" w:rsidRPr="00285BB8" w:rsidRDefault="007D4120" w:rsidP="00B900F4">
            <w:pPr>
              <w:spacing w:before="40" w:line="140" w:lineRule="exact"/>
              <w:ind w:left="226" w:hanging="113"/>
              <w:rPr>
                <w:color w:val="000000" w:themeColor="text1"/>
              </w:rPr>
            </w:pPr>
            <w:r w:rsidRPr="00285BB8">
              <w:rPr>
                <w:rFonts w:eastAsia="Symbol"/>
                <w:i/>
                <w:color w:val="000000" w:themeColor="text1"/>
              </w:rPr>
              <w:t>Ukraine</w:t>
            </w:r>
            <w:r w:rsidRPr="00285BB8">
              <w:rPr>
                <w:rFonts w:eastAsia="Symbol"/>
                <w:i/>
                <w:color w:val="000000" w:themeColor="text1"/>
              </w:rPr>
              <w:br/>
              <w:t>(</w:t>
            </w:r>
            <w:r w:rsidRPr="00285BB8">
              <w:rPr>
                <w:rFonts w:eastAsia="Symbol"/>
                <w:i/>
                <w:color w:val="000000" w:themeColor="text1"/>
                <w:lang w:val="en-US"/>
              </w:rPr>
              <w:t>hryvnia</w:t>
            </w:r>
            <w:r w:rsidRPr="00285BB8">
              <w:rPr>
                <w:rFonts w:eastAsia="Symbol"/>
                <w:i/>
                <w:color w:val="000000" w:themeColor="text1"/>
              </w:rPr>
              <w:t>)</w:t>
            </w:r>
          </w:p>
        </w:tc>
        <w:tc>
          <w:tcPr>
            <w:tcW w:w="36" w:type="dxa"/>
            <w:shd w:val="clear" w:color="auto" w:fill="auto"/>
          </w:tcPr>
          <w:p w14:paraId="0DC43AE6" w14:textId="77777777" w:rsidR="007D4120" w:rsidRPr="00D21FE6" w:rsidRDefault="007D4120" w:rsidP="00B900F4">
            <w:pPr>
              <w:snapToGrid w:val="0"/>
              <w:spacing w:before="40" w:line="140" w:lineRule="exact"/>
              <w:rPr>
                <w:rFonts w:ascii="Times New Roman" w:eastAsia="Symbol" w:hAnsi="Times New Roman" w:cs="Times New Roman"/>
                <w:sz w:val="20"/>
                <w:szCs w:val="20"/>
              </w:rPr>
            </w:pPr>
          </w:p>
        </w:tc>
      </w:tr>
      <w:tr w:rsidR="007D4120" w:rsidRPr="00D21FE6" w14:paraId="2131A3FF" w14:textId="77777777" w:rsidTr="005541E2">
        <w:trPr>
          <w:cantSplit/>
          <w:jc w:val="center"/>
        </w:trPr>
        <w:tc>
          <w:tcPr>
            <w:tcW w:w="1811" w:type="dxa"/>
            <w:shd w:val="clear" w:color="auto" w:fill="auto"/>
            <w:vAlign w:val="bottom"/>
          </w:tcPr>
          <w:p w14:paraId="6DAD2223" w14:textId="77777777" w:rsidR="007D4120" w:rsidRPr="00285BB8" w:rsidRDefault="007D4120" w:rsidP="00B900F4">
            <w:pPr>
              <w:spacing w:before="40" w:line="140" w:lineRule="exact"/>
              <w:rPr>
                <w:color w:val="000000" w:themeColor="text1"/>
              </w:rPr>
            </w:pPr>
            <w:r w:rsidRPr="00285BB8">
              <w:rPr>
                <w:rFonts w:eastAsia="Symbol"/>
                <w:b/>
                <w:bCs/>
                <w:color w:val="000000" w:themeColor="text1"/>
              </w:rPr>
              <w:t>Страны БРИКС</w:t>
            </w:r>
          </w:p>
        </w:tc>
        <w:tc>
          <w:tcPr>
            <w:tcW w:w="1643" w:type="dxa"/>
            <w:tcBorders>
              <w:left w:val="single" w:sz="6" w:space="0" w:color="000000"/>
            </w:tcBorders>
            <w:shd w:val="clear" w:color="auto" w:fill="auto"/>
            <w:vAlign w:val="bottom"/>
          </w:tcPr>
          <w:p w14:paraId="26039B8B" w14:textId="77777777" w:rsidR="007D4120" w:rsidRPr="00285BB8" w:rsidRDefault="007D4120" w:rsidP="00B900F4">
            <w:pPr>
              <w:snapToGrid w:val="0"/>
              <w:spacing w:before="40" w:line="140" w:lineRule="exact"/>
              <w:ind w:left="57"/>
              <w:rPr>
                <w:rFonts w:eastAsia="Symbol"/>
                <w:b/>
                <w:bCs/>
                <w:color w:val="000000" w:themeColor="text1"/>
                <w:lang w:val="en-US"/>
              </w:rPr>
            </w:pPr>
          </w:p>
        </w:tc>
        <w:tc>
          <w:tcPr>
            <w:tcW w:w="572" w:type="dxa"/>
            <w:tcBorders>
              <w:left w:val="single" w:sz="6" w:space="0" w:color="000000"/>
            </w:tcBorders>
            <w:shd w:val="clear" w:color="auto" w:fill="auto"/>
            <w:vAlign w:val="bottom"/>
          </w:tcPr>
          <w:p w14:paraId="7372DCAA" w14:textId="77777777" w:rsidR="007D4120" w:rsidRPr="00E027B6" w:rsidRDefault="007D4120" w:rsidP="00B900F4">
            <w:pPr>
              <w:snapToGrid w:val="0"/>
              <w:spacing w:before="40" w:line="140" w:lineRule="exact"/>
              <w:ind w:right="57"/>
              <w:jc w:val="right"/>
              <w:rPr>
                <w:rFonts w:eastAsia="Symbol"/>
                <w:lang w:val="en-US"/>
              </w:rPr>
            </w:pPr>
          </w:p>
        </w:tc>
        <w:tc>
          <w:tcPr>
            <w:tcW w:w="575" w:type="dxa"/>
            <w:tcBorders>
              <w:left w:val="single" w:sz="6" w:space="0" w:color="000000"/>
            </w:tcBorders>
            <w:shd w:val="clear" w:color="auto" w:fill="auto"/>
            <w:vAlign w:val="bottom"/>
          </w:tcPr>
          <w:p w14:paraId="1888564E" w14:textId="77777777" w:rsidR="007D4120" w:rsidRPr="00E027B6" w:rsidRDefault="007D4120" w:rsidP="00B900F4">
            <w:pPr>
              <w:snapToGrid w:val="0"/>
              <w:spacing w:before="40" w:line="140" w:lineRule="exact"/>
              <w:ind w:right="57"/>
              <w:jc w:val="right"/>
              <w:rPr>
                <w:rFonts w:eastAsia="Symbol"/>
              </w:rPr>
            </w:pPr>
          </w:p>
        </w:tc>
        <w:tc>
          <w:tcPr>
            <w:tcW w:w="578" w:type="dxa"/>
            <w:tcBorders>
              <w:left w:val="single" w:sz="6" w:space="0" w:color="000000"/>
            </w:tcBorders>
            <w:shd w:val="clear" w:color="auto" w:fill="auto"/>
            <w:vAlign w:val="bottom"/>
          </w:tcPr>
          <w:p w14:paraId="41639B38" w14:textId="77777777" w:rsidR="007D4120" w:rsidRPr="00E027B6" w:rsidRDefault="007D4120" w:rsidP="00B900F4">
            <w:pPr>
              <w:snapToGrid w:val="0"/>
              <w:spacing w:before="40" w:line="140" w:lineRule="exact"/>
              <w:ind w:right="57"/>
              <w:jc w:val="right"/>
              <w:rPr>
                <w:rFonts w:eastAsia="Symbol"/>
              </w:rPr>
            </w:pPr>
          </w:p>
        </w:tc>
        <w:tc>
          <w:tcPr>
            <w:tcW w:w="577" w:type="dxa"/>
            <w:tcBorders>
              <w:left w:val="single" w:sz="6" w:space="0" w:color="000000"/>
            </w:tcBorders>
            <w:shd w:val="clear" w:color="auto" w:fill="auto"/>
            <w:vAlign w:val="bottom"/>
          </w:tcPr>
          <w:p w14:paraId="2546859E" w14:textId="77777777" w:rsidR="007D4120" w:rsidRPr="00E027B6" w:rsidRDefault="007D4120" w:rsidP="00B900F4">
            <w:pPr>
              <w:snapToGrid w:val="0"/>
              <w:spacing w:before="40" w:line="140" w:lineRule="exact"/>
              <w:ind w:right="57"/>
              <w:jc w:val="right"/>
              <w:rPr>
                <w:rFonts w:eastAsia="Symbol"/>
              </w:rPr>
            </w:pPr>
          </w:p>
        </w:tc>
        <w:tc>
          <w:tcPr>
            <w:tcW w:w="574" w:type="dxa"/>
            <w:tcBorders>
              <w:left w:val="single" w:sz="6" w:space="0" w:color="000000"/>
            </w:tcBorders>
            <w:shd w:val="clear" w:color="auto" w:fill="auto"/>
            <w:vAlign w:val="bottom"/>
          </w:tcPr>
          <w:p w14:paraId="1D80C2CF" w14:textId="77777777" w:rsidR="007D4120" w:rsidRPr="00E027B6" w:rsidRDefault="007D4120" w:rsidP="00B900F4">
            <w:pPr>
              <w:snapToGrid w:val="0"/>
              <w:spacing w:before="40" w:line="140" w:lineRule="exact"/>
              <w:ind w:right="57"/>
              <w:jc w:val="right"/>
              <w:rPr>
                <w:rFonts w:eastAsia="Symbol"/>
              </w:rPr>
            </w:pPr>
          </w:p>
        </w:tc>
        <w:tc>
          <w:tcPr>
            <w:tcW w:w="572" w:type="dxa"/>
            <w:tcBorders>
              <w:left w:val="single" w:sz="6" w:space="0" w:color="000000"/>
            </w:tcBorders>
            <w:shd w:val="clear" w:color="auto" w:fill="auto"/>
            <w:vAlign w:val="bottom"/>
          </w:tcPr>
          <w:p w14:paraId="6FBE52D1" w14:textId="77777777" w:rsidR="007D4120" w:rsidRPr="00E027B6" w:rsidRDefault="007D4120" w:rsidP="00B900F4">
            <w:pPr>
              <w:snapToGrid w:val="0"/>
              <w:spacing w:before="40" w:line="140" w:lineRule="exact"/>
              <w:ind w:right="57"/>
              <w:jc w:val="right"/>
              <w:rPr>
                <w:rFonts w:eastAsia="Symbol"/>
              </w:rPr>
            </w:pPr>
          </w:p>
        </w:tc>
        <w:tc>
          <w:tcPr>
            <w:tcW w:w="572" w:type="dxa"/>
            <w:tcBorders>
              <w:left w:val="single" w:sz="6" w:space="0" w:color="000000"/>
            </w:tcBorders>
            <w:shd w:val="clear" w:color="auto" w:fill="auto"/>
            <w:vAlign w:val="bottom"/>
          </w:tcPr>
          <w:p w14:paraId="737C1109" w14:textId="77777777" w:rsidR="007D4120" w:rsidRPr="00E027B6" w:rsidRDefault="007D4120" w:rsidP="00B900F4">
            <w:pPr>
              <w:snapToGrid w:val="0"/>
              <w:spacing w:before="40" w:line="140" w:lineRule="exact"/>
              <w:ind w:right="57"/>
              <w:jc w:val="right"/>
              <w:rPr>
                <w:rFonts w:eastAsia="Symbol"/>
              </w:rPr>
            </w:pPr>
          </w:p>
        </w:tc>
        <w:tc>
          <w:tcPr>
            <w:tcW w:w="574" w:type="dxa"/>
            <w:tcBorders>
              <w:left w:val="single" w:sz="6" w:space="0" w:color="000000"/>
            </w:tcBorders>
            <w:shd w:val="clear" w:color="auto" w:fill="auto"/>
            <w:vAlign w:val="bottom"/>
          </w:tcPr>
          <w:p w14:paraId="79A682DF" w14:textId="77777777" w:rsidR="007D4120" w:rsidRPr="00E027B6" w:rsidRDefault="007D4120" w:rsidP="00B900F4">
            <w:pPr>
              <w:snapToGrid w:val="0"/>
              <w:spacing w:before="40" w:line="140" w:lineRule="exact"/>
              <w:ind w:right="57"/>
              <w:jc w:val="right"/>
              <w:rPr>
                <w:rFonts w:eastAsia="Symbol"/>
              </w:rPr>
            </w:pPr>
          </w:p>
        </w:tc>
        <w:tc>
          <w:tcPr>
            <w:tcW w:w="1837" w:type="dxa"/>
            <w:tcBorders>
              <w:left w:val="single" w:sz="6" w:space="0" w:color="000000"/>
            </w:tcBorders>
            <w:shd w:val="clear" w:color="auto" w:fill="auto"/>
            <w:tcMar>
              <w:left w:w="57" w:type="dxa"/>
            </w:tcMar>
            <w:vAlign w:val="bottom"/>
          </w:tcPr>
          <w:p w14:paraId="03F7A7EA" w14:textId="77777777" w:rsidR="007D4120" w:rsidRPr="00285BB8" w:rsidRDefault="007D4120" w:rsidP="00B900F4">
            <w:pPr>
              <w:spacing w:before="40" w:line="140" w:lineRule="exact"/>
              <w:rPr>
                <w:color w:val="000000" w:themeColor="text1"/>
              </w:rPr>
            </w:pPr>
            <w:r w:rsidRPr="00285BB8">
              <w:rPr>
                <w:rFonts w:eastAsia="Symbol"/>
                <w:b/>
                <w:i/>
                <w:color w:val="000000" w:themeColor="text1"/>
                <w:lang w:val="en-US"/>
              </w:rPr>
              <w:t>BRICS countries</w:t>
            </w:r>
          </w:p>
        </w:tc>
        <w:tc>
          <w:tcPr>
            <w:tcW w:w="36" w:type="dxa"/>
            <w:shd w:val="clear" w:color="auto" w:fill="auto"/>
          </w:tcPr>
          <w:p w14:paraId="4EF17C12" w14:textId="77777777" w:rsidR="007D4120" w:rsidRPr="00D21FE6" w:rsidRDefault="007D4120" w:rsidP="00B900F4">
            <w:pPr>
              <w:snapToGrid w:val="0"/>
              <w:spacing w:before="40" w:line="140" w:lineRule="exact"/>
              <w:rPr>
                <w:rFonts w:ascii="Times New Roman" w:eastAsia="Symbol" w:hAnsi="Times New Roman" w:cs="Times New Roman"/>
                <w:sz w:val="20"/>
                <w:szCs w:val="20"/>
              </w:rPr>
            </w:pPr>
          </w:p>
        </w:tc>
      </w:tr>
      <w:tr w:rsidR="007D4120" w:rsidRPr="00D21FE6" w14:paraId="402981DD" w14:textId="77777777" w:rsidTr="005541E2">
        <w:trPr>
          <w:cantSplit/>
          <w:jc w:val="center"/>
        </w:trPr>
        <w:tc>
          <w:tcPr>
            <w:tcW w:w="1811" w:type="dxa"/>
            <w:shd w:val="clear" w:color="auto" w:fill="auto"/>
            <w:vAlign w:val="bottom"/>
          </w:tcPr>
          <w:p w14:paraId="086D1EDE" w14:textId="2789A8A8" w:rsidR="007D4120" w:rsidRPr="00285BB8" w:rsidRDefault="007D4120" w:rsidP="00B900F4">
            <w:pPr>
              <w:spacing w:before="40" w:line="140" w:lineRule="exact"/>
              <w:ind w:left="227"/>
              <w:rPr>
                <w:color w:val="000000" w:themeColor="text1"/>
              </w:rPr>
            </w:pPr>
            <w:r w:rsidRPr="00E027B6">
              <w:rPr>
                <w:rFonts w:eastAsia="Symbol"/>
                <w:lang w:val="en-US"/>
              </w:rPr>
              <w:t xml:space="preserve"> </w:t>
            </w:r>
            <w:r w:rsidRPr="00E027B6">
              <w:rPr>
                <w:rFonts w:eastAsia="Symbol"/>
              </w:rPr>
              <w:t>из них:</w:t>
            </w:r>
          </w:p>
        </w:tc>
        <w:tc>
          <w:tcPr>
            <w:tcW w:w="1643" w:type="dxa"/>
            <w:tcBorders>
              <w:left w:val="single" w:sz="6" w:space="0" w:color="000000"/>
            </w:tcBorders>
            <w:shd w:val="clear" w:color="auto" w:fill="auto"/>
            <w:vAlign w:val="bottom"/>
          </w:tcPr>
          <w:p w14:paraId="5D45EB16" w14:textId="77777777" w:rsidR="007D4120" w:rsidRPr="00285BB8" w:rsidRDefault="007D4120" w:rsidP="00B900F4">
            <w:pPr>
              <w:snapToGrid w:val="0"/>
              <w:spacing w:before="40" w:line="140" w:lineRule="exact"/>
              <w:ind w:left="57"/>
              <w:rPr>
                <w:rFonts w:eastAsia="Symbol"/>
                <w:color w:val="000000" w:themeColor="text1"/>
                <w:lang w:val="en-US"/>
              </w:rPr>
            </w:pPr>
          </w:p>
        </w:tc>
        <w:tc>
          <w:tcPr>
            <w:tcW w:w="572" w:type="dxa"/>
            <w:tcBorders>
              <w:left w:val="single" w:sz="6" w:space="0" w:color="000000"/>
            </w:tcBorders>
            <w:shd w:val="clear" w:color="auto" w:fill="auto"/>
            <w:vAlign w:val="bottom"/>
          </w:tcPr>
          <w:p w14:paraId="5E588CEC" w14:textId="77777777" w:rsidR="007D4120" w:rsidRPr="00E027B6" w:rsidRDefault="007D4120" w:rsidP="00B900F4">
            <w:pPr>
              <w:snapToGrid w:val="0"/>
              <w:spacing w:before="40" w:line="140" w:lineRule="exact"/>
              <w:ind w:right="57"/>
              <w:jc w:val="right"/>
              <w:rPr>
                <w:rFonts w:eastAsia="Symbol"/>
                <w:lang w:val="en-US"/>
              </w:rPr>
            </w:pPr>
          </w:p>
        </w:tc>
        <w:tc>
          <w:tcPr>
            <w:tcW w:w="575" w:type="dxa"/>
            <w:tcBorders>
              <w:left w:val="single" w:sz="6" w:space="0" w:color="000000"/>
            </w:tcBorders>
            <w:shd w:val="clear" w:color="auto" w:fill="auto"/>
            <w:vAlign w:val="bottom"/>
          </w:tcPr>
          <w:p w14:paraId="06232316" w14:textId="77777777" w:rsidR="007D4120" w:rsidRPr="00E027B6" w:rsidRDefault="007D4120" w:rsidP="00B900F4">
            <w:pPr>
              <w:snapToGrid w:val="0"/>
              <w:spacing w:before="40" w:line="140" w:lineRule="exact"/>
              <w:ind w:right="57"/>
              <w:jc w:val="right"/>
              <w:rPr>
                <w:rFonts w:eastAsia="Symbol"/>
              </w:rPr>
            </w:pPr>
          </w:p>
        </w:tc>
        <w:tc>
          <w:tcPr>
            <w:tcW w:w="578" w:type="dxa"/>
            <w:tcBorders>
              <w:left w:val="single" w:sz="6" w:space="0" w:color="000000"/>
            </w:tcBorders>
            <w:shd w:val="clear" w:color="auto" w:fill="auto"/>
            <w:vAlign w:val="bottom"/>
          </w:tcPr>
          <w:p w14:paraId="0D05C54F" w14:textId="77777777" w:rsidR="007D4120" w:rsidRPr="00E027B6" w:rsidRDefault="007D4120" w:rsidP="00B900F4">
            <w:pPr>
              <w:snapToGrid w:val="0"/>
              <w:spacing w:before="40" w:line="140" w:lineRule="exact"/>
              <w:ind w:right="57"/>
              <w:jc w:val="right"/>
              <w:rPr>
                <w:rFonts w:eastAsia="Symbol"/>
              </w:rPr>
            </w:pPr>
          </w:p>
        </w:tc>
        <w:tc>
          <w:tcPr>
            <w:tcW w:w="577" w:type="dxa"/>
            <w:tcBorders>
              <w:left w:val="single" w:sz="6" w:space="0" w:color="000000"/>
            </w:tcBorders>
            <w:shd w:val="clear" w:color="auto" w:fill="auto"/>
            <w:vAlign w:val="bottom"/>
          </w:tcPr>
          <w:p w14:paraId="316F11A9" w14:textId="77777777" w:rsidR="007D4120" w:rsidRPr="00E027B6" w:rsidRDefault="007D4120" w:rsidP="00B900F4">
            <w:pPr>
              <w:snapToGrid w:val="0"/>
              <w:spacing w:before="40" w:line="140" w:lineRule="exact"/>
              <w:ind w:right="57"/>
              <w:jc w:val="right"/>
              <w:rPr>
                <w:rFonts w:eastAsia="Symbol"/>
              </w:rPr>
            </w:pPr>
          </w:p>
        </w:tc>
        <w:tc>
          <w:tcPr>
            <w:tcW w:w="574" w:type="dxa"/>
            <w:tcBorders>
              <w:left w:val="single" w:sz="6" w:space="0" w:color="000000"/>
            </w:tcBorders>
            <w:shd w:val="clear" w:color="auto" w:fill="auto"/>
            <w:vAlign w:val="bottom"/>
          </w:tcPr>
          <w:p w14:paraId="0D054F73" w14:textId="77777777" w:rsidR="007D4120" w:rsidRPr="00E027B6" w:rsidRDefault="007D4120" w:rsidP="00B900F4">
            <w:pPr>
              <w:snapToGrid w:val="0"/>
              <w:spacing w:before="40" w:line="140" w:lineRule="exact"/>
              <w:ind w:right="57"/>
              <w:jc w:val="right"/>
              <w:rPr>
                <w:rFonts w:eastAsia="Symbol"/>
              </w:rPr>
            </w:pPr>
          </w:p>
        </w:tc>
        <w:tc>
          <w:tcPr>
            <w:tcW w:w="572" w:type="dxa"/>
            <w:tcBorders>
              <w:left w:val="single" w:sz="6" w:space="0" w:color="000000"/>
            </w:tcBorders>
            <w:shd w:val="clear" w:color="auto" w:fill="auto"/>
            <w:vAlign w:val="bottom"/>
          </w:tcPr>
          <w:p w14:paraId="1FC59418" w14:textId="77777777" w:rsidR="007D4120" w:rsidRPr="00E027B6" w:rsidRDefault="007D4120" w:rsidP="00B900F4">
            <w:pPr>
              <w:snapToGrid w:val="0"/>
              <w:spacing w:before="40" w:line="140" w:lineRule="exact"/>
              <w:ind w:right="57"/>
              <w:jc w:val="right"/>
              <w:rPr>
                <w:rFonts w:eastAsia="Symbol"/>
              </w:rPr>
            </w:pPr>
          </w:p>
        </w:tc>
        <w:tc>
          <w:tcPr>
            <w:tcW w:w="572" w:type="dxa"/>
            <w:tcBorders>
              <w:left w:val="single" w:sz="6" w:space="0" w:color="000000"/>
            </w:tcBorders>
            <w:shd w:val="clear" w:color="auto" w:fill="auto"/>
            <w:vAlign w:val="bottom"/>
          </w:tcPr>
          <w:p w14:paraId="79CF21B9" w14:textId="77777777" w:rsidR="007D4120" w:rsidRPr="00E027B6" w:rsidRDefault="007D4120" w:rsidP="00B900F4">
            <w:pPr>
              <w:snapToGrid w:val="0"/>
              <w:spacing w:before="40" w:line="140" w:lineRule="exact"/>
              <w:ind w:right="57"/>
              <w:jc w:val="right"/>
              <w:rPr>
                <w:rFonts w:eastAsia="Symbol"/>
              </w:rPr>
            </w:pPr>
          </w:p>
        </w:tc>
        <w:tc>
          <w:tcPr>
            <w:tcW w:w="574" w:type="dxa"/>
            <w:tcBorders>
              <w:left w:val="single" w:sz="6" w:space="0" w:color="000000"/>
            </w:tcBorders>
            <w:shd w:val="clear" w:color="auto" w:fill="auto"/>
            <w:vAlign w:val="bottom"/>
          </w:tcPr>
          <w:p w14:paraId="1A4DC194" w14:textId="77777777" w:rsidR="007D4120" w:rsidRPr="00E027B6" w:rsidRDefault="007D4120" w:rsidP="00B900F4">
            <w:pPr>
              <w:snapToGrid w:val="0"/>
              <w:spacing w:before="40" w:line="140" w:lineRule="exact"/>
              <w:ind w:right="57"/>
              <w:jc w:val="right"/>
              <w:rPr>
                <w:rFonts w:eastAsia="Symbol"/>
              </w:rPr>
            </w:pPr>
          </w:p>
        </w:tc>
        <w:tc>
          <w:tcPr>
            <w:tcW w:w="1837" w:type="dxa"/>
            <w:tcBorders>
              <w:left w:val="single" w:sz="6" w:space="0" w:color="000000"/>
            </w:tcBorders>
            <w:shd w:val="clear" w:color="auto" w:fill="auto"/>
            <w:tcMar>
              <w:left w:w="57" w:type="dxa"/>
            </w:tcMar>
            <w:vAlign w:val="bottom"/>
          </w:tcPr>
          <w:p w14:paraId="3407F88C" w14:textId="1EB7CCF0" w:rsidR="007D4120" w:rsidRPr="00285BB8" w:rsidRDefault="007D4120" w:rsidP="00B900F4">
            <w:pPr>
              <w:spacing w:before="40" w:line="140" w:lineRule="exact"/>
              <w:ind w:left="227"/>
              <w:rPr>
                <w:color w:val="000000" w:themeColor="text1"/>
              </w:rPr>
            </w:pPr>
            <w:r w:rsidRPr="00E027B6">
              <w:rPr>
                <w:rFonts w:eastAsia="Symbol"/>
                <w:i/>
                <w:lang w:val="en-US"/>
              </w:rPr>
              <w:t xml:space="preserve"> </w:t>
            </w:r>
            <w:r w:rsidRPr="00E027B6">
              <w:rPr>
                <w:rFonts w:eastAsia="Symbol"/>
                <w:i/>
              </w:rPr>
              <w:t>of which:</w:t>
            </w:r>
          </w:p>
        </w:tc>
        <w:tc>
          <w:tcPr>
            <w:tcW w:w="36" w:type="dxa"/>
            <w:shd w:val="clear" w:color="auto" w:fill="auto"/>
          </w:tcPr>
          <w:p w14:paraId="30D6EC06" w14:textId="77777777" w:rsidR="007D4120" w:rsidRPr="00D21FE6" w:rsidRDefault="007D4120" w:rsidP="00B900F4">
            <w:pPr>
              <w:snapToGrid w:val="0"/>
              <w:spacing w:before="40" w:line="140" w:lineRule="exact"/>
              <w:rPr>
                <w:rFonts w:ascii="Times New Roman" w:eastAsia="Symbol" w:hAnsi="Times New Roman" w:cs="Times New Roman"/>
                <w:b/>
                <w:i/>
                <w:sz w:val="20"/>
                <w:szCs w:val="20"/>
                <w:lang w:val="en-US"/>
              </w:rPr>
            </w:pPr>
          </w:p>
        </w:tc>
      </w:tr>
      <w:tr w:rsidR="007D4120" w:rsidRPr="00D21FE6" w14:paraId="543B0170" w14:textId="77777777" w:rsidTr="005541E2">
        <w:trPr>
          <w:cantSplit/>
          <w:jc w:val="center"/>
        </w:trPr>
        <w:tc>
          <w:tcPr>
            <w:tcW w:w="1811" w:type="dxa"/>
            <w:shd w:val="clear" w:color="auto" w:fill="auto"/>
            <w:vAlign w:val="bottom"/>
          </w:tcPr>
          <w:p w14:paraId="1367D367" w14:textId="77777777" w:rsidR="007D4120" w:rsidRPr="00285BB8" w:rsidRDefault="007D4120" w:rsidP="00B900F4">
            <w:pPr>
              <w:spacing w:before="40" w:line="140" w:lineRule="exact"/>
              <w:ind w:left="226" w:hanging="113"/>
              <w:rPr>
                <w:color w:val="000000" w:themeColor="text1"/>
              </w:rPr>
            </w:pPr>
            <w:r w:rsidRPr="00285BB8">
              <w:rPr>
                <w:rFonts w:eastAsia="Symbol"/>
                <w:color w:val="000000" w:themeColor="text1"/>
              </w:rPr>
              <w:t>Бразилия</w:t>
            </w:r>
            <w:r w:rsidRPr="00285BB8">
              <w:rPr>
                <w:rFonts w:eastAsia="Symbol"/>
                <w:color w:val="000000" w:themeColor="text1"/>
              </w:rPr>
              <w:br/>
              <w:t>(бразильские реалы)</w:t>
            </w:r>
          </w:p>
        </w:tc>
        <w:tc>
          <w:tcPr>
            <w:tcW w:w="1643" w:type="dxa"/>
            <w:tcBorders>
              <w:left w:val="single" w:sz="6" w:space="0" w:color="000000"/>
            </w:tcBorders>
            <w:shd w:val="clear" w:color="auto" w:fill="auto"/>
            <w:vAlign w:val="bottom"/>
          </w:tcPr>
          <w:p w14:paraId="1125E146" w14:textId="77777777" w:rsidR="007D4120" w:rsidRPr="00285BB8" w:rsidRDefault="007D4120" w:rsidP="00B900F4">
            <w:pPr>
              <w:spacing w:before="40" w:line="140" w:lineRule="exact"/>
              <w:ind w:left="57"/>
              <w:rPr>
                <w:rFonts w:eastAsia="Symbol"/>
                <w:bCs/>
                <w:color w:val="000000" w:themeColor="text1"/>
              </w:rPr>
            </w:pPr>
            <w:r w:rsidRPr="00285BB8">
              <w:rPr>
                <w:rFonts w:eastAsia="Symbol"/>
                <w:bCs/>
                <w:color w:val="000000" w:themeColor="text1"/>
              </w:rPr>
              <w:t>Консолидированный</w:t>
            </w:r>
            <w:r w:rsidRPr="00285BB8">
              <w:rPr>
                <w:rFonts w:eastAsia="Symbol"/>
                <w:i/>
                <w:color w:val="000000" w:themeColor="text1"/>
              </w:rPr>
              <w:t xml:space="preserve"> </w:t>
            </w:r>
            <w:r w:rsidRPr="00285BB8">
              <w:rPr>
                <w:rFonts w:eastAsia="Symbol"/>
                <w:i/>
                <w:color w:val="000000" w:themeColor="text1"/>
              </w:rPr>
              <w:br/>
              <w:t>Consolidated</w:t>
            </w:r>
          </w:p>
        </w:tc>
        <w:tc>
          <w:tcPr>
            <w:tcW w:w="572" w:type="dxa"/>
            <w:tcBorders>
              <w:left w:val="single" w:sz="6" w:space="0" w:color="000000"/>
            </w:tcBorders>
            <w:shd w:val="clear" w:color="auto" w:fill="auto"/>
            <w:vAlign w:val="bottom"/>
          </w:tcPr>
          <w:p w14:paraId="753FFF83" w14:textId="20C847EA" w:rsidR="007D4120" w:rsidRPr="00E027B6" w:rsidRDefault="007D4120" w:rsidP="00B900F4">
            <w:pPr>
              <w:spacing w:before="40" w:line="140" w:lineRule="exact"/>
              <w:ind w:right="57"/>
              <w:jc w:val="right"/>
            </w:pPr>
            <w:r w:rsidRPr="00E027B6">
              <w:rPr>
                <w:rFonts w:eastAsia="Symbol"/>
              </w:rPr>
              <w:t>1</w:t>
            </w:r>
            <w:r w:rsidRPr="00E027B6">
              <w:rPr>
                <w:rFonts w:eastAsia="Symbol"/>
                <w:spacing w:val="-4"/>
                <w:lang w:val="en-US"/>
              </w:rPr>
              <w:t> </w:t>
            </w:r>
            <w:r w:rsidRPr="00E027B6">
              <w:rPr>
                <w:rFonts w:eastAsia="Symbol"/>
              </w:rPr>
              <w:t>397</w:t>
            </w:r>
          </w:p>
        </w:tc>
        <w:tc>
          <w:tcPr>
            <w:tcW w:w="575" w:type="dxa"/>
            <w:tcBorders>
              <w:left w:val="single" w:sz="6" w:space="0" w:color="000000"/>
            </w:tcBorders>
            <w:shd w:val="clear" w:color="auto" w:fill="auto"/>
            <w:vAlign w:val="bottom"/>
          </w:tcPr>
          <w:p w14:paraId="333A3090" w14:textId="2775801D" w:rsidR="007D4120" w:rsidRPr="00E027B6" w:rsidRDefault="007D4120" w:rsidP="00B900F4">
            <w:pPr>
              <w:spacing w:before="40" w:line="140" w:lineRule="exact"/>
              <w:ind w:right="57"/>
              <w:jc w:val="right"/>
            </w:pPr>
            <w:r w:rsidRPr="00E027B6">
              <w:rPr>
                <w:rFonts w:eastAsia="Symbol"/>
              </w:rPr>
              <w:t>1</w:t>
            </w:r>
            <w:r w:rsidRPr="00E027B6">
              <w:rPr>
                <w:rFonts w:eastAsia="Symbol"/>
                <w:spacing w:val="-4"/>
                <w:lang w:val="en-US"/>
              </w:rPr>
              <w:t> </w:t>
            </w:r>
            <w:r w:rsidRPr="00E027B6">
              <w:rPr>
                <w:rFonts w:eastAsia="Symbol"/>
              </w:rPr>
              <w:t>478</w:t>
            </w:r>
          </w:p>
        </w:tc>
        <w:tc>
          <w:tcPr>
            <w:tcW w:w="578" w:type="dxa"/>
            <w:tcBorders>
              <w:left w:val="single" w:sz="6" w:space="0" w:color="000000"/>
            </w:tcBorders>
            <w:shd w:val="clear" w:color="auto" w:fill="auto"/>
            <w:vAlign w:val="bottom"/>
          </w:tcPr>
          <w:p w14:paraId="5A65D469" w14:textId="36E9F12C" w:rsidR="007D4120" w:rsidRPr="00E027B6" w:rsidRDefault="007D4120" w:rsidP="00B900F4">
            <w:pPr>
              <w:spacing w:before="40" w:line="140" w:lineRule="exact"/>
              <w:ind w:right="57"/>
              <w:jc w:val="right"/>
            </w:pPr>
            <w:r w:rsidRPr="00E027B6">
              <w:rPr>
                <w:lang w:val="en-US"/>
              </w:rPr>
              <w:t>3 980</w:t>
            </w:r>
          </w:p>
        </w:tc>
        <w:tc>
          <w:tcPr>
            <w:tcW w:w="577" w:type="dxa"/>
            <w:tcBorders>
              <w:left w:val="single" w:sz="6" w:space="0" w:color="000000"/>
            </w:tcBorders>
            <w:shd w:val="clear" w:color="auto" w:fill="auto"/>
            <w:vAlign w:val="bottom"/>
          </w:tcPr>
          <w:p w14:paraId="0F92A0A8" w14:textId="747E9A46" w:rsidR="007D4120" w:rsidRPr="00E027B6" w:rsidRDefault="007D4120" w:rsidP="00B900F4">
            <w:pPr>
              <w:spacing w:before="40" w:line="140" w:lineRule="exact"/>
              <w:ind w:right="57"/>
              <w:jc w:val="right"/>
            </w:pPr>
            <w:r w:rsidRPr="00E027B6">
              <w:rPr>
                <w:lang w:val="en-US"/>
              </w:rPr>
              <w:t>4 339</w:t>
            </w:r>
          </w:p>
        </w:tc>
        <w:tc>
          <w:tcPr>
            <w:tcW w:w="574" w:type="dxa"/>
            <w:tcBorders>
              <w:left w:val="single" w:sz="6" w:space="0" w:color="000000"/>
            </w:tcBorders>
            <w:shd w:val="clear" w:color="auto" w:fill="auto"/>
            <w:vAlign w:val="bottom"/>
          </w:tcPr>
          <w:p w14:paraId="0729FEB6" w14:textId="402E05FD" w:rsidR="007D4120" w:rsidRPr="00E027B6" w:rsidRDefault="007D4120" w:rsidP="00B900F4">
            <w:pPr>
              <w:spacing w:before="40" w:line="140" w:lineRule="exact"/>
              <w:ind w:right="57"/>
              <w:jc w:val="right"/>
            </w:pPr>
            <w:r w:rsidRPr="00E027B6">
              <w:t>4 114</w:t>
            </w:r>
          </w:p>
        </w:tc>
        <w:tc>
          <w:tcPr>
            <w:tcW w:w="572" w:type="dxa"/>
            <w:tcBorders>
              <w:left w:val="single" w:sz="6" w:space="0" w:color="000000"/>
            </w:tcBorders>
            <w:shd w:val="clear" w:color="auto" w:fill="auto"/>
            <w:vAlign w:val="bottom"/>
          </w:tcPr>
          <w:p w14:paraId="711D5000" w14:textId="1FB84BE8" w:rsidR="007D4120" w:rsidRPr="00E027B6" w:rsidRDefault="007D4120" w:rsidP="00B900F4">
            <w:pPr>
              <w:spacing w:before="40" w:line="140" w:lineRule="exact"/>
              <w:ind w:right="57"/>
              <w:jc w:val="right"/>
            </w:pPr>
            <w:r w:rsidRPr="00E027B6">
              <w:t>4 913</w:t>
            </w:r>
          </w:p>
        </w:tc>
        <w:tc>
          <w:tcPr>
            <w:tcW w:w="572" w:type="dxa"/>
            <w:tcBorders>
              <w:left w:val="single" w:sz="6" w:space="0" w:color="000000"/>
            </w:tcBorders>
            <w:shd w:val="clear" w:color="auto" w:fill="auto"/>
            <w:vAlign w:val="bottom"/>
          </w:tcPr>
          <w:p w14:paraId="0C92FF92" w14:textId="7C44BA80" w:rsidR="007D4120" w:rsidRPr="00E027B6" w:rsidRDefault="007D4120" w:rsidP="00B900F4">
            <w:pPr>
              <w:spacing w:before="40" w:line="140" w:lineRule="exact"/>
              <w:ind w:right="57"/>
              <w:jc w:val="right"/>
            </w:pPr>
            <w:r w:rsidRPr="00E027B6">
              <w:t>…</w:t>
            </w:r>
          </w:p>
        </w:tc>
        <w:tc>
          <w:tcPr>
            <w:tcW w:w="574" w:type="dxa"/>
            <w:tcBorders>
              <w:left w:val="single" w:sz="6" w:space="0" w:color="000000"/>
            </w:tcBorders>
            <w:shd w:val="clear" w:color="auto" w:fill="auto"/>
            <w:vAlign w:val="bottom"/>
          </w:tcPr>
          <w:p w14:paraId="7E634958" w14:textId="73B3BBAE" w:rsidR="007D4120" w:rsidRPr="00E027B6" w:rsidRDefault="007D4120" w:rsidP="00B900F4">
            <w:pPr>
              <w:spacing w:before="40" w:line="140" w:lineRule="exact"/>
              <w:ind w:right="57"/>
              <w:jc w:val="right"/>
            </w:pPr>
            <w:r w:rsidRPr="00E027B6">
              <w:t>…</w:t>
            </w:r>
          </w:p>
        </w:tc>
        <w:tc>
          <w:tcPr>
            <w:tcW w:w="1837" w:type="dxa"/>
            <w:tcBorders>
              <w:left w:val="single" w:sz="6" w:space="0" w:color="000000"/>
            </w:tcBorders>
            <w:shd w:val="clear" w:color="auto" w:fill="auto"/>
            <w:tcMar>
              <w:left w:w="57" w:type="dxa"/>
            </w:tcMar>
            <w:vAlign w:val="bottom"/>
          </w:tcPr>
          <w:p w14:paraId="4201B5D8" w14:textId="77777777" w:rsidR="007D4120" w:rsidRPr="00285BB8" w:rsidRDefault="007D4120" w:rsidP="00B900F4">
            <w:pPr>
              <w:spacing w:before="40" w:line="140" w:lineRule="exact"/>
              <w:ind w:left="226" w:hanging="113"/>
              <w:rPr>
                <w:color w:val="000000" w:themeColor="text1"/>
              </w:rPr>
            </w:pPr>
            <w:r w:rsidRPr="00285BB8">
              <w:rPr>
                <w:rFonts w:eastAsia="Symbol"/>
                <w:i/>
                <w:color w:val="000000" w:themeColor="text1"/>
              </w:rPr>
              <w:t>Brazil</w:t>
            </w:r>
            <w:r w:rsidRPr="00285BB8">
              <w:rPr>
                <w:rFonts w:eastAsia="Symbol"/>
                <w:i/>
                <w:color w:val="000000" w:themeColor="text1"/>
              </w:rPr>
              <w:br/>
              <w:t>(brazilian reals)</w:t>
            </w:r>
          </w:p>
        </w:tc>
        <w:tc>
          <w:tcPr>
            <w:tcW w:w="36" w:type="dxa"/>
            <w:shd w:val="clear" w:color="auto" w:fill="auto"/>
          </w:tcPr>
          <w:p w14:paraId="56AA097E" w14:textId="77777777" w:rsidR="007D4120" w:rsidRPr="00D21FE6" w:rsidRDefault="007D4120" w:rsidP="00B900F4">
            <w:pPr>
              <w:snapToGrid w:val="0"/>
              <w:spacing w:before="40" w:line="140" w:lineRule="exact"/>
              <w:rPr>
                <w:rFonts w:ascii="Times New Roman" w:eastAsia="Symbol" w:hAnsi="Times New Roman" w:cs="Times New Roman"/>
                <w:i/>
                <w:sz w:val="20"/>
                <w:szCs w:val="20"/>
              </w:rPr>
            </w:pPr>
          </w:p>
        </w:tc>
      </w:tr>
      <w:tr w:rsidR="007D4120" w:rsidRPr="00D21FE6" w14:paraId="1A2C4B72" w14:textId="77777777" w:rsidTr="005541E2">
        <w:trPr>
          <w:cantSplit/>
          <w:jc w:val="center"/>
        </w:trPr>
        <w:tc>
          <w:tcPr>
            <w:tcW w:w="1811" w:type="dxa"/>
            <w:shd w:val="clear" w:color="auto" w:fill="auto"/>
            <w:vAlign w:val="bottom"/>
          </w:tcPr>
          <w:p w14:paraId="76B2F748" w14:textId="77777777" w:rsidR="007D4120" w:rsidRPr="00285BB8" w:rsidRDefault="007D4120" w:rsidP="00B900F4">
            <w:pPr>
              <w:spacing w:before="40" w:line="140" w:lineRule="exact"/>
              <w:ind w:left="226" w:hanging="113"/>
              <w:rPr>
                <w:color w:val="000000" w:themeColor="text1"/>
              </w:rPr>
            </w:pPr>
            <w:r w:rsidRPr="00285BB8">
              <w:rPr>
                <w:rFonts w:eastAsia="Symbol"/>
                <w:color w:val="000000" w:themeColor="text1"/>
              </w:rPr>
              <w:t xml:space="preserve">Индия </w:t>
            </w:r>
            <w:r w:rsidRPr="00285BB8">
              <w:rPr>
                <w:rFonts w:eastAsia="Symbol"/>
                <w:color w:val="000000" w:themeColor="text1"/>
              </w:rPr>
              <w:br/>
              <w:t>(индийские рупии)</w:t>
            </w:r>
          </w:p>
        </w:tc>
        <w:tc>
          <w:tcPr>
            <w:tcW w:w="1643" w:type="dxa"/>
            <w:tcBorders>
              <w:left w:val="single" w:sz="6" w:space="0" w:color="000000"/>
            </w:tcBorders>
            <w:shd w:val="clear" w:color="auto" w:fill="auto"/>
            <w:vAlign w:val="bottom"/>
          </w:tcPr>
          <w:p w14:paraId="4AC57DF1" w14:textId="77777777" w:rsidR="007D4120" w:rsidRPr="00285BB8" w:rsidRDefault="007D4120" w:rsidP="00B900F4">
            <w:pPr>
              <w:spacing w:before="40" w:line="140" w:lineRule="exact"/>
              <w:ind w:left="57"/>
              <w:rPr>
                <w:rFonts w:eastAsia="Symbol"/>
                <w:bCs/>
                <w:color w:val="000000" w:themeColor="text1"/>
              </w:rPr>
            </w:pPr>
            <w:r w:rsidRPr="00285BB8">
              <w:rPr>
                <w:rFonts w:eastAsia="Symbol"/>
                <w:bCs/>
                <w:color w:val="000000" w:themeColor="text1"/>
              </w:rPr>
              <w:t>Федеральный</w:t>
            </w:r>
            <w:r w:rsidRPr="00285BB8">
              <w:rPr>
                <w:rFonts w:eastAsia="Symbol"/>
                <w:bCs/>
                <w:color w:val="000000" w:themeColor="text1"/>
              </w:rPr>
              <w:br/>
            </w:r>
            <w:r w:rsidRPr="00285BB8">
              <w:rPr>
                <w:rFonts w:eastAsia="Symbol"/>
                <w:i/>
                <w:color w:val="000000" w:themeColor="text1"/>
              </w:rPr>
              <w:t>Federal</w:t>
            </w:r>
          </w:p>
        </w:tc>
        <w:tc>
          <w:tcPr>
            <w:tcW w:w="572" w:type="dxa"/>
            <w:tcBorders>
              <w:left w:val="single" w:sz="6" w:space="0" w:color="000000"/>
            </w:tcBorders>
            <w:shd w:val="clear" w:color="auto" w:fill="auto"/>
            <w:vAlign w:val="bottom"/>
          </w:tcPr>
          <w:p w14:paraId="157D58E6" w14:textId="511A079A" w:rsidR="007D4120" w:rsidRPr="00E027B6" w:rsidRDefault="007D4120" w:rsidP="00B900F4">
            <w:pPr>
              <w:spacing w:before="40" w:line="140" w:lineRule="exact"/>
              <w:ind w:right="57"/>
              <w:jc w:val="right"/>
            </w:pPr>
            <w:r w:rsidRPr="00E027B6">
              <w:rPr>
                <w:rFonts w:eastAsia="Symbol"/>
              </w:rPr>
              <w:t>10</w:t>
            </w:r>
            <w:r w:rsidRPr="00E027B6">
              <w:rPr>
                <w:rFonts w:eastAsia="Symbol"/>
                <w:spacing w:val="-4"/>
                <w:lang w:val="en-US"/>
              </w:rPr>
              <w:t> </w:t>
            </w:r>
            <w:r w:rsidRPr="00E027B6">
              <w:rPr>
                <w:rFonts w:eastAsia="Symbol"/>
              </w:rPr>
              <w:t>092</w:t>
            </w:r>
          </w:p>
        </w:tc>
        <w:tc>
          <w:tcPr>
            <w:tcW w:w="575" w:type="dxa"/>
            <w:tcBorders>
              <w:left w:val="single" w:sz="6" w:space="0" w:color="000000"/>
            </w:tcBorders>
            <w:shd w:val="clear" w:color="auto" w:fill="auto"/>
            <w:vAlign w:val="bottom"/>
          </w:tcPr>
          <w:p w14:paraId="04C83AF0" w14:textId="6B4B19D1" w:rsidR="007D4120" w:rsidRPr="00E027B6" w:rsidRDefault="007D4120" w:rsidP="00B900F4">
            <w:pPr>
              <w:spacing w:before="40" w:line="140" w:lineRule="exact"/>
              <w:ind w:right="57"/>
              <w:jc w:val="right"/>
            </w:pPr>
            <w:r w:rsidRPr="00E027B6">
              <w:rPr>
                <w:rFonts w:eastAsia="Symbol"/>
              </w:rPr>
              <w:t>12</w:t>
            </w:r>
            <w:r w:rsidRPr="00E027B6">
              <w:rPr>
                <w:rFonts w:eastAsia="Symbol"/>
                <w:spacing w:val="-4"/>
                <w:lang w:val="en-US"/>
              </w:rPr>
              <w:t> </w:t>
            </w:r>
            <w:r w:rsidRPr="00E027B6">
              <w:rPr>
                <w:rFonts w:eastAsia="Symbol"/>
              </w:rPr>
              <w:t>601</w:t>
            </w:r>
          </w:p>
        </w:tc>
        <w:tc>
          <w:tcPr>
            <w:tcW w:w="578" w:type="dxa"/>
            <w:tcBorders>
              <w:left w:val="single" w:sz="6" w:space="0" w:color="000000"/>
            </w:tcBorders>
            <w:shd w:val="clear" w:color="auto" w:fill="auto"/>
            <w:vAlign w:val="bottom"/>
          </w:tcPr>
          <w:p w14:paraId="1089B254" w14:textId="62AC86CA" w:rsidR="007D4120" w:rsidRPr="00E027B6" w:rsidRDefault="007D4120" w:rsidP="00B900F4">
            <w:pPr>
              <w:spacing w:before="40" w:line="140" w:lineRule="exact"/>
              <w:ind w:right="57"/>
              <w:jc w:val="right"/>
              <w:rPr>
                <w:lang w:val="en-US"/>
              </w:rPr>
            </w:pPr>
            <w:r w:rsidRPr="00E027B6">
              <w:t>24 511</w:t>
            </w:r>
          </w:p>
        </w:tc>
        <w:tc>
          <w:tcPr>
            <w:tcW w:w="577" w:type="dxa"/>
            <w:tcBorders>
              <w:left w:val="single" w:sz="6" w:space="0" w:color="000000"/>
            </w:tcBorders>
            <w:shd w:val="clear" w:color="auto" w:fill="auto"/>
            <w:vAlign w:val="bottom"/>
          </w:tcPr>
          <w:p w14:paraId="0D8AE948" w14:textId="339A2B6C" w:rsidR="007D4120" w:rsidRPr="00E027B6" w:rsidRDefault="007D4120" w:rsidP="00B900F4">
            <w:pPr>
              <w:spacing w:before="40" w:line="140" w:lineRule="exact"/>
              <w:ind w:right="57"/>
              <w:jc w:val="right"/>
              <w:rPr>
                <w:lang w:val="en-US"/>
              </w:rPr>
            </w:pPr>
            <w:r w:rsidRPr="00E027B6">
              <w:t>35 854</w:t>
            </w:r>
          </w:p>
        </w:tc>
        <w:tc>
          <w:tcPr>
            <w:tcW w:w="574" w:type="dxa"/>
            <w:tcBorders>
              <w:left w:val="single" w:sz="6" w:space="0" w:color="000000"/>
            </w:tcBorders>
            <w:shd w:val="clear" w:color="auto" w:fill="auto"/>
            <w:vAlign w:val="bottom"/>
          </w:tcPr>
          <w:p w14:paraId="25241B71" w14:textId="2D1BE554" w:rsidR="007D4120" w:rsidRPr="00E027B6" w:rsidRDefault="007D4120" w:rsidP="00B900F4">
            <w:pPr>
              <w:spacing w:before="40" w:line="140" w:lineRule="exact"/>
              <w:ind w:right="57"/>
              <w:jc w:val="right"/>
            </w:pPr>
            <w:r w:rsidRPr="00E027B6">
              <w:rPr>
                <w:lang w:val="en-US"/>
              </w:rPr>
              <w:t>…</w:t>
            </w:r>
          </w:p>
        </w:tc>
        <w:tc>
          <w:tcPr>
            <w:tcW w:w="572" w:type="dxa"/>
            <w:tcBorders>
              <w:left w:val="single" w:sz="6" w:space="0" w:color="000000"/>
            </w:tcBorders>
            <w:shd w:val="clear" w:color="auto" w:fill="auto"/>
            <w:vAlign w:val="bottom"/>
          </w:tcPr>
          <w:p w14:paraId="753D7EF0" w14:textId="156EEE93" w:rsidR="007D4120" w:rsidRPr="00E027B6" w:rsidRDefault="007D4120" w:rsidP="00B900F4">
            <w:pPr>
              <w:spacing w:before="40" w:line="140" w:lineRule="exact"/>
              <w:ind w:right="57"/>
              <w:jc w:val="right"/>
            </w:pPr>
            <w:r w:rsidRPr="00E027B6">
              <w:rPr>
                <w:lang w:val="en-US"/>
              </w:rPr>
              <w:t>…</w:t>
            </w:r>
          </w:p>
        </w:tc>
        <w:tc>
          <w:tcPr>
            <w:tcW w:w="572" w:type="dxa"/>
            <w:tcBorders>
              <w:left w:val="single" w:sz="6" w:space="0" w:color="000000"/>
            </w:tcBorders>
            <w:shd w:val="clear" w:color="auto" w:fill="auto"/>
            <w:vAlign w:val="bottom"/>
          </w:tcPr>
          <w:p w14:paraId="533BA291" w14:textId="5BC32EB4" w:rsidR="007D4120" w:rsidRPr="00E027B6" w:rsidRDefault="007D4120" w:rsidP="00B900F4">
            <w:pPr>
              <w:spacing w:before="40" w:line="140" w:lineRule="exact"/>
              <w:ind w:right="57"/>
              <w:jc w:val="right"/>
            </w:pPr>
            <w:r w:rsidRPr="00E027B6">
              <w:t>…</w:t>
            </w:r>
          </w:p>
        </w:tc>
        <w:tc>
          <w:tcPr>
            <w:tcW w:w="574" w:type="dxa"/>
            <w:tcBorders>
              <w:left w:val="single" w:sz="6" w:space="0" w:color="000000"/>
            </w:tcBorders>
            <w:shd w:val="clear" w:color="auto" w:fill="auto"/>
            <w:vAlign w:val="bottom"/>
          </w:tcPr>
          <w:p w14:paraId="31D86560" w14:textId="69E39D29" w:rsidR="007D4120" w:rsidRPr="00E027B6" w:rsidRDefault="007D4120" w:rsidP="00B900F4">
            <w:pPr>
              <w:spacing w:before="40" w:line="140" w:lineRule="exact"/>
              <w:ind w:right="57"/>
              <w:jc w:val="right"/>
            </w:pPr>
            <w:r w:rsidRPr="00E027B6">
              <w:t>…</w:t>
            </w:r>
          </w:p>
        </w:tc>
        <w:tc>
          <w:tcPr>
            <w:tcW w:w="1837" w:type="dxa"/>
            <w:tcBorders>
              <w:left w:val="single" w:sz="6" w:space="0" w:color="000000"/>
            </w:tcBorders>
            <w:shd w:val="clear" w:color="auto" w:fill="auto"/>
            <w:tcMar>
              <w:left w:w="57" w:type="dxa"/>
            </w:tcMar>
            <w:vAlign w:val="bottom"/>
          </w:tcPr>
          <w:p w14:paraId="55B5DF67" w14:textId="77777777" w:rsidR="007D4120" w:rsidRPr="00285BB8" w:rsidRDefault="007D4120" w:rsidP="00B900F4">
            <w:pPr>
              <w:spacing w:before="40" w:line="140" w:lineRule="exact"/>
              <w:ind w:left="226" w:hanging="113"/>
              <w:rPr>
                <w:color w:val="000000" w:themeColor="text1"/>
              </w:rPr>
            </w:pPr>
            <w:r w:rsidRPr="00285BB8">
              <w:rPr>
                <w:rFonts w:eastAsia="Symbol"/>
                <w:i/>
                <w:color w:val="000000" w:themeColor="text1"/>
              </w:rPr>
              <w:t xml:space="preserve">India </w:t>
            </w:r>
            <w:r w:rsidRPr="00285BB8">
              <w:rPr>
                <w:rFonts w:eastAsia="Symbol"/>
                <w:i/>
                <w:color w:val="000000" w:themeColor="text1"/>
              </w:rPr>
              <w:br/>
              <w:t>(indian rupee)</w:t>
            </w:r>
          </w:p>
        </w:tc>
        <w:tc>
          <w:tcPr>
            <w:tcW w:w="36" w:type="dxa"/>
            <w:shd w:val="clear" w:color="auto" w:fill="auto"/>
          </w:tcPr>
          <w:p w14:paraId="3D484FDB" w14:textId="77777777" w:rsidR="007D4120" w:rsidRPr="00D21FE6" w:rsidRDefault="007D4120" w:rsidP="00B900F4">
            <w:pPr>
              <w:snapToGrid w:val="0"/>
              <w:spacing w:before="40" w:line="140" w:lineRule="exact"/>
              <w:rPr>
                <w:rFonts w:ascii="Times New Roman" w:eastAsia="Symbol" w:hAnsi="Times New Roman" w:cs="Times New Roman"/>
                <w:i/>
                <w:sz w:val="20"/>
                <w:szCs w:val="20"/>
              </w:rPr>
            </w:pPr>
          </w:p>
        </w:tc>
      </w:tr>
      <w:tr w:rsidR="007D4120" w:rsidRPr="00D21FE6" w14:paraId="1FAE28EB" w14:textId="77777777" w:rsidTr="005541E2">
        <w:trPr>
          <w:cantSplit/>
          <w:jc w:val="center"/>
        </w:trPr>
        <w:tc>
          <w:tcPr>
            <w:tcW w:w="1811" w:type="dxa"/>
            <w:shd w:val="clear" w:color="auto" w:fill="auto"/>
            <w:vAlign w:val="bottom"/>
          </w:tcPr>
          <w:p w14:paraId="30570172" w14:textId="77777777" w:rsidR="007D4120" w:rsidRPr="00285BB8" w:rsidRDefault="007D4120" w:rsidP="00B900F4">
            <w:pPr>
              <w:spacing w:before="40" w:line="140" w:lineRule="exact"/>
              <w:ind w:left="226" w:hanging="113"/>
              <w:rPr>
                <w:color w:val="000000" w:themeColor="text1"/>
              </w:rPr>
            </w:pPr>
            <w:r w:rsidRPr="00285BB8">
              <w:rPr>
                <w:rFonts w:eastAsia="Symbol"/>
                <w:color w:val="000000" w:themeColor="text1"/>
              </w:rPr>
              <w:t>Китай</w:t>
            </w:r>
            <w:r w:rsidRPr="00285BB8">
              <w:rPr>
                <w:rFonts w:eastAsia="Symbol"/>
                <w:color w:val="000000" w:themeColor="text1"/>
              </w:rPr>
              <w:br/>
              <w:t>(юани)</w:t>
            </w:r>
          </w:p>
        </w:tc>
        <w:tc>
          <w:tcPr>
            <w:tcW w:w="1643" w:type="dxa"/>
            <w:tcBorders>
              <w:left w:val="single" w:sz="6" w:space="0" w:color="000000"/>
            </w:tcBorders>
            <w:shd w:val="clear" w:color="auto" w:fill="auto"/>
            <w:vAlign w:val="bottom"/>
          </w:tcPr>
          <w:p w14:paraId="14DF52A0" w14:textId="77777777" w:rsidR="007D4120" w:rsidRPr="00285BB8" w:rsidRDefault="007D4120" w:rsidP="00B900F4">
            <w:pPr>
              <w:spacing w:before="40" w:line="140" w:lineRule="exact"/>
              <w:ind w:left="57"/>
              <w:rPr>
                <w:rFonts w:eastAsia="Symbol"/>
                <w:bCs/>
                <w:color w:val="000000" w:themeColor="text1"/>
              </w:rPr>
            </w:pPr>
            <w:r w:rsidRPr="00285BB8">
              <w:rPr>
                <w:rFonts w:eastAsia="Symbol"/>
                <w:bCs/>
                <w:color w:val="000000" w:themeColor="text1"/>
              </w:rPr>
              <w:t>Консолидированный</w:t>
            </w:r>
            <w:r w:rsidRPr="00285BB8">
              <w:rPr>
                <w:rFonts w:eastAsia="Symbol"/>
                <w:i/>
                <w:color w:val="000000" w:themeColor="text1"/>
              </w:rPr>
              <w:t xml:space="preserve"> </w:t>
            </w:r>
            <w:r w:rsidRPr="00285BB8">
              <w:rPr>
                <w:rFonts w:eastAsia="Symbol"/>
                <w:i/>
                <w:color w:val="000000" w:themeColor="text1"/>
              </w:rPr>
              <w:br/>
              <w:t>Consolidated</w:t>
            </w:r>
          </w:p>
        </w:tc>
        <w:tc>
          <w:tcPr>
            <w:tcW w:w="572" w:type="dxa"/>
            <w:tcBorders>
              <w:left w:val="single" w:sz="6" w:space="0" w:color="000000"/>
            </w:tcBorders>
            <w:shd w:val="clear" w:color="auto" w:fill="auto"/>
            <w:vAlign w:val="bottom"/>
          </w:tcPr>
          <w:p w14:paraId="5671804B" w14:textId="14FAE21E" w:rsidR="007D4120" w:rsidRPr="00E027B6" w:rsidRDefault="007D4120" w:rsidP="00B900F4">
            <w:pPr>
              <w:spacing w:before="40" w:line="140" w:lineRule="exact"/>
              <w:ind w:right="57"/>
              <w:jc w:val="right"/>
            </w:pPr>
            <w:r w:rsidRPr="00E027B6">
              <w:rPr>
                <w:rFonts w:eastAsia="Symbol"/>
              </w:rPr>
              <w:t>11</w:t>
            </w:r>
            <w:r w:rsidRPr="00E027B6">
              <w:rPr>
                <w:rFonts w:eastAsia="Symbol"/>
                <w:spacing w:val="-4"/>
                <w:lang w:val="en-US"/>
              </w:rPr>
              <w:t> </w:t>
            </w:r>
            <w:r w:rsidRPr="00E027B6">
              <w:rPr>
                <w:rFonts w:eastAsia="Symbol"/>
              </w:rPr>
              <w:t>096</w:t>
            </w:r>
          </w:p>
        </w:tc>
        <w:tc>
          <w:tcPr>
            <w:tcW w:w="575" w:type="dxa"/>
            <w:tcBorders>
              <w:left w:val="single" w:sz="6" w:space="0" w:color="000000"/>
            </w:tcBorders>
            <w:shd w:val="clear" w:color="auto" w:fill="auto"/>
            <w:vAlign w:val="bottom"/>
          </w:tcPr>
          <w:p w14:paraId="5B53919D" w14:textId="4F4DDD05" w:rsidR="007D4120" w:rsidRPr="00E027B6" w:rsidRDefault="007D4120" w:rsidP="00B900F4">
            <w:pPr>
              <w:spacing w:before="40" w:line="140" w:lineRule="exact"/>
              <w:ind w:right="57"/>
              <w:jc w:val="right"/>
            </w:pPr>
            <w:r w:rsidRPr="00E027B6">
              <w:rPr>
                <w:rFonts w:eastAsia="Arial"/>
              </w:rPr>
              <w:t>…</w:t>
            </w:r>
          </w:p>
        </w:tc>
        <w:tc>
          <w:tcPr>
            <w:tcW w:w="578" w:type="dxa"/>
            <w:tcBorders>
              <w:left w:val="single" w:sz="6" w:space="0" w:color="000000"/>
            </w:tcBorders>
            <w:shd w:val="clear" w:color="auto" w:fill="auto"/>
            <w:vAlign w:val="bottom"/>
          </w:tcPr>
          <w:p w14:paraId="3006221B" w14:textId="15C4E7F7" w:rsidR="007D4120" w:rsidRPr="00E027B6" w:rsidRDefault="007D4120" w:rsidP="00B900F4">
            <w:pPr>
              <w:spacing w:before="40" w:line="140" w:lineRule="exact"/>
              <w:ind w:right="57"/>
              <w:jc w:val="right"/>
              <w:rPr>
                <w:lang w:val="en-US"/>
              </w:rPr>
            </w:pPr>
            <w:r w:rsidRPr="00E027B6">
              <w:rPr>
                <w:szCs w:val="13"/>
                <w:lang w:val="en-US"/>
              </w:rPr>
              <w:t>29 989</w:t>
            </w:r>
          </w:p>
        </w:tc>
        <w:tc>
          <w:tcPr>
            <w:tcW w:w="577" w:type="dxa"/>
            <w:tcBorders>
              <w:left w:val="single" w:sz="6" w:space="0" w:color="000000"/>
            </w:tcBorders>
            <w:shd w:val="clear" w:color="auto" w:fill="auto"/>
            <w:vAlign w:val="bottom"/>
          </w:tcPr>
          <w:p w14:paraId="76573920" w14:textId="3043F0F5" w:rsidR="007D4120" w:rsidRPr="00E027B6" w:rsidRDefault="007D4120" w:rsidP="00B900F4">
            <w:pPr>
              <w:spacing w:before="40" w:line="140" w:lineRule="exact"/>
              <w:ind w:right="57"/>
              <w:jc w:val="right"/>
              <w:rPr>
                <w:lang w:val="en-US"/>
              </w:rPr>
            </w:pPr>
            <w:r w:rsidRPr="00E027B6">
              <w:rPr>
                <w:szCs w:val="13"/>
                <w:lang w:val="en-US"/>
              </w:rPr>
              <w:t>…</w:t>
            </w:r>
          </w:p>
        </w:tc>
        <w:tc>
          <w:tcPr>
            <w:tcW w:w="574" w:type="dxa"/>
            <w:tcBorders>
              <w:left w:val="single" w:sz="6" w:space="0" w:color="000000"/>
            </w:tcBorders>
            <w:shd w:val="clear" w:color="auto" w:fill="auto"/>
            <w:vAlign w:val="bottom"/>
          </w:tcPr>
          <w:p w14:paraId="0B37803B" w14:textId="72025393" w:rsidR="007D4120" w:rsidRPr="00E027B6" w:rsidRDefault="007D4120" w:rsidP="00B900F4">
            <w:pPr>
              <w:spacing w:before="40" w:line="140" w:lineRule="exact"/>
              <w:ind w:right="57"/>
              <w:jc w:val="right"/>
            </w:pPr>
            <w:r w:rsidRPr="00E027B6">
              <w:t>32 500</w:t>
            </w:r>
          </w:p>
        </w:tc>
        <w:tc>
          <w:tcPr>
            <w:tcW w:w="572" w:type="dxa"/>
            <w:tcBorders>
              <w:left w:val="single" w:sz="6" w:space="0" w:color="000000"/>
            </w:tcBorders>
            <w:shd w:val="clear" w:color="auto" w:fill="auto"/>
            <w:vAlign w:val="bottom"/>
          </w:tcPr>
          <w:p w14:paraId="6B3F17CB" w14:textId="4EAEE856" w:rsidR="007D4120" w:rsidRPr="00E027B6" w:rsidRDefault="007D4120" w:rsidP="00B900F4">
            <w:pPr>
              <w:spacing w:before="40" w:line="140" w:lineRule="exact"/>
              <w:ind w:right="57"/>
              <w:jc w:val="right"/>
            </w:pPr>
            <w:r w:rsidRPr="00E027B6">
              <w:rPr>
                <w:lang w:val="en-US"/>
              </w:rPr>
              <w:t>…</w:t>
            </w:r>
          </w:p>
        </w:tc>
        <w:tc>
          <w:tcPr>
            <w:tcW w:w="572" w:type="dxa"/>
            <w:tcBorders>
              <w:left w:val="single" w:sz="6" w:space="0" w:color="000000"/>
            </w:tcBorders>
            <w:shd w:val="clear" w:color="auto" w:fill="auto"/>
            <w:vAlign w:val="bottom"/>
          </w:tcPr>
          <w:p w14:paraId="6E80C812" w14:textId="271403CF" w:rsidR="007D4120" w:rsidRPr="00E027B6" w:rsidRDefault="007D4120" w:rsidP="00B900F4">
            <w:pPr>
              <w:spacing w:before="40" w:line="140" w:lineRule="exact"/>
              <w:ind w:right="57"/>
              <w:jc w:val="right"/>
            </w:pPr>
            <w:r w:rsidRPr="00E027B6">
              <w:t>…</w:t>
            </w:r>
          </w:p>
        </w:tc>
        <w:tc>
          <w:tcPr>
            <w:tcW w:w="574" w:type="dxa"/>
            <w:tcBorders>
              <w:left w:val="single" w:sz="6" w:space="0" w:color="000000"/>
            </w:tcBorders>
            <w:shd w:val="clear" w:color="auto" w:fill="auto"/>
            <w:vAlign w:val="bottom"/>
          </w:tcPr>
          <w:p w14:paraId="5D884828" w14:textId="45E2EA80" w:rsidR="007D4120" w:rsidRPr="00E027B6" w:rsidRDefault="007D4120" w:rsidP="00B900F4">
            <w:pPr>
              <w:spacing w:before="40" w:line="140" w:lineRule="exact"/>
              <w:ind w:right="57"/>
              <w:jc w:val="right"/>
            </w:pPr>
            <w:r w:rsidRPr="00E027B6">
              <w:t>…</w:t>
            </w:r>
          </w:p>
        </w:tc>
        <w:tc>
          <w:tcPr>
            <w:tcW w:w="1837" w:type="dxa"/>
            <w:tcBorders>
              <w:left w:val="single" w:sz="6" w:space="0" w:color="000000"/>
            </w:tcBorders>
            <w:shd w:val="clear" w:color="auto" w:fill="auto"/>
            <w:tcMar>
              <w:left w:w="57" w:type="dxa"/>
            </w:tcMar>
            <w:vAlign w:val="bottom"/>
          </w:tcPr>
          <w:p w14:paraId="50451CD8" w14:textId="77777777" w:rsidR="007D4120" w:rsidRPr="00285BB8" w:rsidRDefault="007D4120" w:rsidP="00B900F4">
            <w:pPr>
              <w:spacing w:before="40" w:line="140" w:lineRule="exact"/>
              <w:ind w:left="226" w:hanging="113"/>
              <w:rPr>
                <w:color w:val="000000" w:themeColor="text1"/>
              </w:rPr>
            </w:pPr>
            <w:r w:rsidRPr="00285BB8">
              <w:rPr>
                <w:rFonts w:eastAsia="Symbol"/>
                <w:i/>
                <w:color w:val="000000" w:themeColor="text1"/>
              </w:rPr>
              <w:t xml:space="preserve">China </w:t>
            </w:r>
            <w:r w:rsidRPr="00285BB8">
              <w:rPr>
                <w:rFonts w:eastAsia="Symbol"/>
                <w:i/>
                <w:color w:val="000000" w:themeColor="text1"/>
              </w:rPr>
              <w:br/>
              <w:t>(yuan)</w:t>
            </w:r>
          </w:p>
        </w:tc>
        <w:tc>
          <w:tcPr>
            <w:tcW w:w="36" w:type="dxa"/>
            <w:shd w:val="clear" w:color="auto" w:fill="auto"/>
          </w:tcPr>
          <w:p w14:paraId="06705D0B" w14:textId="77777777" w:rsidR="007D4120" w:rsidRPr="00D21FE6" w:rsidRDefault="007D4120" w:rsidP="00B900F4">
            <w:pPr>
              <w:snapToGrid w:val="0"/>
              <w:spacing w:before="40" w:line="140" w:lineRule="exact"/>
              <w:rPr>
                <w:rFonts w:ascii="Times New Roman" w:eastAsia="Symbol" w:hAnsi="Times New Roman" w:cs="Times New Roman"/>
                <w:i/>
                <w:sz w:val="20"/>
                <w:szCs w:val="20"/>
              </w:rPr>
            </w:pPr>
          </w:p>
        </w:tc>
      </w:tr>
      <w:tr w:rsidR="007D4120" w:rsidRPr="00D21FE6" w14:paraId="4A6AB29C" w14:textId="77777777" w:rsidTr="005541E2">
        <w:trPr>
          <w:cantSplit/>
          <w:jc w:val="center"/>
        </w:trPr>
        <w:tc>
          <w:tcPr>
            <w:tcW w:w="1811" w:type="dxa"/>
            <w:shd w:val="clear" w:color="auto" w:fill="auto"/>
            <w:vAlign w:val="bottom"/>
          </w:tcPr>
          <w:p w14:paraId="77648281" w14:textId="77777777" w:rsidR="007D4120" w:rsidRPr="00285BB8" w:rsidRDefault="007D4120" w:rsidP="00B900F4">
            <w:pPr>
              <w:spacing w:before="40" w:line="140" w:lineRule="exact"/>
              <w:ind w:left="113"/>
              <w:rPr>
                <w:color w:val="000000" w:themeColor="text1"/>
              </w:rPr>
            </w:pPr>
            <w:r w:rsidRPr="00285BB8">
              <w:rPr>
                <w:rFonts w:eastAsia="Symbol"/>
                <w:color w:val="000000" w:themeColor="text1"/>
              </w:rPr>
              <w:t>Южно-Африканская</w:t>
            </w:r>
            <w:r w:rsidRPr="00285BB8">
              <w:rPr>
                <w:rFonts w:eastAsia="Symbol"/>
                <w:color w:val="000000" w:themeColor="text1"/>
              </w:rPr>
              <w:br/>
              <w:t>Республика</w:t>
            </w:r>
            <w:r w:rsidRPr="00285BB8">
              <w:rPr>
                <w:rFonts w:eastAsia="Symbol"/>
                <w:color w:val="000000" w:themeColor="text1"/>
              </w:rPr>
              <w:br/>
              <w:t xml:space="preserve">   (рэнды)</w:t>
            </w:r>
          </w:p>
        </w:tc>
        <w:tc>
          <w:tcPr>
            <w:tcW w:w="1643" w:type="dxa"/>
            <w:tcBorders>
              <w:left w:val="single" w:sz="6" w:space="0" w:color="000000"/>
            </w:tcBorders>
            <w:shd w:val="clear" w:color="auto" w:fill="auto"/>
            <w:vAlign w:val="bottom"/>
          </w:tcPr>
          <w:p w14:paraId="65EF8579" w14:textId="77777777" w:rsidR="007D4120" w:rsidRPr="00285BB8" w:rsidRDefault="007D4120" w:rsidP="00B900F4">
            <w:pPr>
              <w:spacing w:before="40" w:line="140" w:lineRule="exact"/>
              <w:ind w:left="57"/>
              <w:rPr>
                <w:rFonts w:eastAsia="Symbol"/>
                <w:bCs/>
                <w:color w:val="000000" w:themeColor="text1"/>
              </w:rPr>
            </w:pPr>
            <w:r w:rsidRPr="00285BB8">
              <w:rPr>
                <w:rFonts w:eastAsia="Symbol"/>
                <w:bCs/>
                <w:color w:val="000000" w:themeColor="text1"/>
              </w:rPr>
              <w:t>Консолидированный</w:t>
            </w:r>
            <w:r w:rsidRPr="00285BB8">
              <w:rPr>
                <w:rFonts w:eastAsia="Symbol"/>
                <w:i/>
                <w:color w:val="000000" w:themeColor="text1"/>
              </w:rPr>
              <w:t xml:space="preserve"> </w:t>
            </w:r>
            <w:r w:rsidRPr="00285BB8">
              <w:rPr>
                <w:rFonts w:eastAsia="Symbol"/>
                <w:i/>
                <w:color w:val="000000" w:themeColor="text1"/>
              </w:rPr>
              <w:br/>
              <w:t>Consolidated</w:t>
            </w:r>
          </w:p>
        </w:tc>
        <w:tc>
          <w:tcPr>
            <w:tcW w:w="572" w:type="dxa"/>
            <w:tcBorders>
              <w:left w:val="single" w:sz="6" w:space="0" w:color="000000"/>
            </w:tcBorders>
            <w:shd w:val="clear" w:color="auto" w:fill="auto"/>
            <w:vAlign w:val="bottom"/>
          </w:tcPr>
          <w:p w14:paraId="30E0617A" w14:textId="31C76991" w:rsidR="007D4120" w:rsidRPr="00E027B6" w:rsidRDefault="007D4120" w:rsidP="00B900F4">
            <w:pPr>
              <w:spacing w:before="40" w:line="140" w:lineRule="exact"/>
              <w:ind w:right="57"/>
              <w:jc w:val="right"/>
            </w:pPr>
            <w:r w:rsidRPr="00E027B6">
              <w:rPr>
                <w:rFonts w:eastAsia="Symbol"/>
              </w:rPr>
              <w:t>940</w:t>
            </w:r>
          </w:p>
        </w:tc>
        <w:tc>
          <w:tcPr>
            <w:tcW w:w="575" w:type="dxa"/>
            <w:tcBorders>
              <w:left w:val="single" w:sz="6" w:space="0" w:color="000000"/>
            </w:tcBorders>
            <w:shd w:val="clear" w:color="auto" w:fill="auto"/>
            <w:vAlign w:val="bottom"/>
          </w:tcPr>
          <w:p w14:paraId="2B085C17" w14:textId="391BA40A" w:rsidR="007D4120" w:rsidRPr="00E027B6" w:rsidRDefault="007D4120" w:rsidP="00B900F4">
            <w:pPr>
              <w:spacing w:before="40" w:line="140" w:lineRule="exact"/>
              <w:ind w:right="57"/>
              <w:jc w:val="right"/>
            </w:pPr>
            <w:r w:rsidRPr="00E027B6">
              <w:rPr>
                <w:rFonts w:eastAsia="Symbol"/>
              </w:rPr>
              <w:t>1 020</w:t>
            </w:r>
          </w:p>
        </w:tc>
        <w:tc>
          <w:tcPr>
            <w:tcW w:w="578" w:type="dxa"/>
            <w:tcBorders>
              <w:left w:val="single" w:sz="6" w:space="0" w:color="000000"/>
            </w:tcBorders>
            <w:shd w:val="clear" w:color="auto" w:fill="auto"/>
            <w:vAlign w:val="bottom"/>
          </w:tcPr>
          <w:p w14:paraId="7AC19EDE" w14:textId="279B9770" w:rsidR="007D4120" w:rsidRPr="00E027B6" w:rsidRDefault="007D4120" w:rsidP="00B900F4">
            <w:pPr>
              <w:spacing w:before="40" w:line="140" w:lineRule="exact"/>
              <w:ind w:right="57"/>
              <w:jc w:val="right"/>
            </w:pPr>
            <w:r w:rsidRPr="00E027B6">
              <w:rPr>
                <w:szCs w:val="13"/>
                <w:lang w:val="en-US"/>
              </w:rPr>
              <w:t>2 419</w:t>
            </w:r>
          </w:p>
        </w:tc>
        <w:tc>
          <w:tcPr>
            <w:tcW w:w="577" w:type="dxa"/>
            <w:tcBorders>
              <w:left w:val="single" w:sz="6" w:space="0" w:color="000000"/>
            </w:tcBorders>
            <w:shd w:val="clear" w:color="auto" w:fill="auto"/>
            <w:vAlign w:val="bottom"/>
          </w:tcPr>
          <w:p w14:paraId="70F8938C" w14:textId="78FA93B7" w:rsidR="007D4120" w:rsidRPr="00E027B6" w:rsidRDefault="007D4120" w:rsidP="00B900F4">
            <w:pPr>
              <w:spacing w:before="40" w:line="140" w:lineRule="exact"/>
              <w:ind w:right="57"/>
              <w:jc w:val="right"/>
            </w:pPr>
            <w:r w:rsidRPr="00E027B6">
              <w:rPr>
                <w:szCs w:val="13"/>
                <w:lang w:val="en-US"/>
              </w:rPr>
              <w:t>2 497</w:t>
            </w:r>
          </w:p>
        </w:tc>
        <w:tc>
          <w:tcPr>
            <w:tcW w:w="574" w:type="dxa"/>
            <w:tcBorders>
              <w:left w:val="single" w:sz="6" w:space="0" w:color="000000"/>
            </w:tcBorders>
            <w:shd w:val="clear" w:color="auto" w:fill="auto"/>
            <w:vAlign w:val="bottom"/>
          </w:tcPr>
          <w:p w14:paraId="0B414717" w14:textId="209E7846" w:rsidR="007D4120" w:rsidRPr="00E027B6" w:rsidRDefault="007D4120" w:rsidP="00B900F4">
            <w:pPr>
              <w:spacing w:before="40" w:line="140" w:lineRule="exact"/>
              <w:ind w:right="57"/>
              <w:jc w:val="right"/>
            </w:pPr>
            <w:r w:rsidRPr="00E027B6">
              <w:rPr>
                <w:lang w:val="en-US"/>
              </w:rPr>
              <w:t>…</w:t>
            </w:r>
          </w:p>
        </w:tc>
        <w:tc>
          <w:tcPr>
            <w:tcW w:w="572" w:type="dxa"/>
            <w:tcBorders>
              <w:left w:val="single" w:sz="6" w:space="0" w:color="000000"/>
            </w:tcBorders>
            <w:shd w:val="clear" w:color="auto" w:fill="auto"/>
            <w:vAlign w:val="bottom"/>
          </w:tcPr>
          <w:p w14:paraId="6251001D" w14:textId="07641696" w:rsidR="007D4120" w:rsidRPr="00E027B6" w:rsidRDefault="007D4120" w:rsidP="00B900F4">
            <w:pPr>
              <w:spacing w:before="40" w:line="140" w:lineRule="exact"/>
              <w:ind w:right="57"/>
              <w:jc w:val="right"/>
            </w:pPr>
            <w:r w:rsidRPr="00E027B6">
              <w:rPr>
                <w:lang w:val="en-US"/>
              </w:rPr>
              <w:t>…</w:t>
            </w:r>
          </w:p>
        </w:tc>
        <w:tc>
          <w:tcPr>
            <w:tcW w:w="572" w:type="dxa"/>
            <w:tcBorders>
              <w:left w:val="single" w:sz="6" w:space="0" w:color="000000"/>
            </w:tcBorders>
            <w:shd w:val="clear" w:color="auto" w:fill="auto"/>
            <w:vAlign w:val="bottom"/>
          </w:tcPr>
          <w:p w14:paraId="587E52AB" w14:textId="25C326E0" w:rsidR="007D4120" w:rsidRPr="00E027B6" w:rsidRDefault="007D4120" w:rsidP="00B900F4">
            <w:pPr>
              <w:spacing w:before="40" w:line="140" w:lineRule="exact"/>
              <w:ind w:right="57"/>
              <w:jc w:val="right"/>
            </w:pPr>
            <w:r w:rsidRPr="00E027B6">
              <w:t>…</w:t>
            </w:r>
          </w:p>
        </w:tc>
        <w:tc>
          <w:tcPr>
            <w:tcW w:w="574" w:type="dxa"/>
            <w:tcBorders>
              <w:left w:val="single" w:sz="6" w:space="0" w:color="000000"/>
            </w:tcBorders>
            <w:shd w:val="clear" w:color="auto" w:fill="auto"/>
            <w:vAlign w:val="bottom"/>
          </w:tcPr>
          <w:p w14:paraId="013646D0" w14:textId="4AB7238F" w:rsidR="007D4120" w:rsidRPr="00E027B6" w:rsidRDefault="007D4120" w:rsidP="00B900F4">
            <w:pPr>
              <w:spacing w:before="40" w:line="140" w:lineRule="exact"/>
              <w:ind w:right="57"/>
              <w:jc w:val="right"/>
            </w:pPr>
            <w:r w:rsidRPr="00E027B6">
              <w:t>…</w:t>
            </w:r>
          </w:p>
        </w:tc>
        <w:tc>
          <w:tcPr>
            <w:tcW w:w="1837" w:type="dxa"/>
            <w:tcBorders>
              <w:left w:val="single" w:sz="6" w:space="0" w:color="000000"/>
            </w:tcBorders>
            <w:shd w:val="clear" w:color="auto" w:fill="auto"/>
            <w:tcMar>
              <w:left w:w="57" w:type="dxa"/>
            </w:tcMar>
            <w:vAlign w:val="bottom"/>
          </w:tcPr>
          <w:p w14:paraId="1A474121" w14:textId="77777777" w:rsidR="007D4120" w:rsidRPr="00285BB8" w:rsidRDefault="007D4120" w:rsidP="00B900F4">
            <w:pPr>
              <w:spacing w:before="40" w:line="140" w:lineRule="exact"/>
              <w:ind w:left="226" w:hanging="113"/>
              <w:rPr>
                <w:rFonts w:eastAsia="Symbol"/>
                <w:color w:val="000000" w:themeColor="text1"/>
              </w:rPr>
            </w:pPr>
            <w:r w:rsidRPr="00285BB8">
              <w:rPr>
                <w:i/>
                <w:color w:val="000000" w:themeColor="text1"/>
                <w:lang w:val="en"/>
              </w:rPr>
              <w:t>South</w:t>
            </w:r>
            <w:r w:rsidRPr="00285BB8">
              <w:rPr>
                <w:i/>
                <w:color w:val="000000" w:themeColor="text1"/>
              </w:rPr>
              <w:t xml:space="preserve"> </w:t>
            </w:r>
            <w:r w:rsidRPr="00285BB8">
              <w:rPr>
                <w:i/>
                <w:color w:val="000000" w:themeColor="text1"/>
                <w:lang w:val="en"/>
              </w:rPr>
              <w:t>Africa</w:t>
            </w:r>
            <w:r w:rsidRPr="00285BB8">
              <w:rPr>
                <w:i/>
                <w:color w:val="000000" w:themeColor="text1"/>
              </w:rPr>
              <w:br/>
            </w:r>
            <w:r w:rsidRPr="00285BB8">
              <w:rPr>
                <w:rFonts w:eastAsia="Symbol"/>
                <w:i/>
                <w:color w:val="000000" w:themeColor="text1"/>
              </w:rPr>
              <w:t>(</w:t>
            </w:r>
            <w:r w:rsidRPr="00285BB8">
              <w:rPr>
                <w:rFonts w:eastAsia="Symbol"/>
                <w:i/>
                <w:color w:val="000000" w:themeColor="text1"/>
                <w:lang w:val="en-US"/>
              </w:rPr>
              <w:t>rand</w:t>
            </w:r>
            <w:r w:rsidRPr="00285BB8">
              <w:rPr>
                <w:rFonts w:eastAsia="Symbol"/>
                <w:i/>
                <w:color w:val="000000" w:themeColor="text1"/>
              </w:rPr>
              <w:t>)</w:t>
            </w:r>
          </w:p>
        </w:tc>
        <w:tc>
          <w:tcPr>
            <w:tcW w:w="36" w:type="dxa"/>
            <w:shd w:val="clear" w:color="auto" w:fill="auto"/>
          </w:tcPr>
          <w:p w14:paraId="3A9A3EDF" w14:textId="77777777" w:rsidR="007D4120" w:rsidRPr="00D21FE6" w:rsidRDefault="007D4120" w:rsidP="00B900F4">
            <w:pPr>
              <w:snapToGrid w:val="0"/>
              <w:spacing w:before="40" w:line="140" w:lineRule="exact"/>
              <w:rPr>
                <w:rFonts w:ascii="Times New Roman" w:eastAsia="Symbol" w:hAnsi="Times New Roman" w:cs="Times New Roman"/>
                <w:sz w:val="20"/>
                <w:szCs w:val="20"/>
              </w:rPr>
            </w:pPr>
          </w:p>
        </w:tc>
      </w:tr>
      <w:tr w:rsidR="007D4120" w:rsidRPr="00D21FE6" w14:paraId="1C413F47" w14:textId="77777777" w:rsidTr="005541E2">
        <w:trPr>
          <w:cantSplit/>
          <w:jc w:val="center"/>
        </w:trPr>
        <w:tc>
          <w:tcPr>
            <w:tcW w:w="1811" w:type="dxa"/>
            <w:shd w:val="clear" w:color="auto" w:fill="auto"/>
            <w:vAlign w:val="bottom"/>
          </w:tcPr>
          <w:p w14:paraId="7A52F8AA" w14:textId="77777777" w:rsidR="007D4120" w:rsidRPr="00285BB8" w:rsidRDefault="007D4120" w:rsidP="00B900F4">
            <w:pPr>
              <w:spacing w:before="40" w:line="140" w:lineRule="exact"/>
              <w:rPr>
                <w:color w:val="000000" w:themeColor="text1"/>
              </w:rPr>
            </w:pPr>
            <w:r w:rsidRPr="00285BB8">
              <w:rPr>
                <w:rFonts w:eastAsia="Symbol"/>
                <w:b/>
                <w:bCs/>
                <w:color w:val="000000" w:themeColor="text1"/>
              </w:rPr>
              <w:t>Страны ЕС</w:t>
            </w:r>
          </w:p>
        </w:tc>
        <w:tc>
          <w:tcPr>
            <w:tcW w:w="1643" w:type="dxa"/>
            <w:tcBorders>
              <w:left w:val="single" w:sz="6" w:space="0" w:color="000000"/>
            </w:tcBorders>
            <w:shd w:val="clear" w:color="auto" w:fill="auto"/>
            <w:vAlign w:val="bottom"/>
          </w:tcPr>
          <w:p w14:paraId="5C1A8479" w14:textId="77777777" w:rsidR="007D4120" w:rsidRPr="00285BB8" w:rsidRDefault="007D4120" w:rsidP="00B900F4">
            <w:pPr>
              <w:spacing w:before="40" w:line="140" w:lineRule="exact"/>
              <w:ind w:left="57"/>
              <w:rPr>
                <w:rFonts w:eastAsia="Symbol"/>
                <w:bCs/>
                <w:color w:val="000000" w:themeColor="text1"/>
              </w:rPr>
            </w:pPr>
          </w:p>
        </w:tc>
        <w:tc>
          <w:tcPr>
            <w:tcW w:w="572" w:type="dxa"/>
            <w:tcBorders>
              <w:left w:val="single" w:sz="6" w:space="0" w:color="000000"/>
            </w:tcBorders>
            <w:shd w:val="clear" w:color="auto" w:fill="auto"/>
            <w:vAlign w:val="bottom"/>
          </w:tcPr>
          <w:p w14:paraId="0058F366" w14:textId="77777777" w:rsidR="007D4120" w:rsidRPr="00E027B6" w:rsidRDefault="007D4120" w:rsidP="00B900F4">
            <w:pPr>
              <w:snapToGrid w:val="0"/>
              <w:spacing w:before="40" w:line="140" w:lineRule="exact"/>
              <w:ind w:right="57"/>
              <w:jc w:val="right"/>
              <w:rPr>
                <w:rFonts w:eastAsia="Symbol"/>
              </w:rPr>
            </w:pPr>
          </w:p>
        </w:tc>
        <w:tc>
          <w:tcPr>
            <w:tcW w:w="575" w:type="dxa"/>
            <w:tcBorders>
              <w:left w:val="single" w:sz="6" w:space="0" w:color="000000"/>
            </w:tcBorders>
            <w:shd w:val="clear" w:color="auto" w:fill="auto"/>
            <w:vAlign w:val="bottom"/>
          </w:tcPr>
          <w:p w14:paraId="6F7E3092" w14:textId="77777777" w:rsidR="007D4120" w:rsidRPr="00E027B6" w:rsidRDefault="007D4120" w:rsidP="00B900F4">
            <w:pPr>
              <w:snapToGrid w:val="0"/>
              <w:spacing w:before="40" w:line="140" w:lineRule="exact"/>
              <w:ind w:right="57"/>
              <w:jc w:val="right"/>
              <w:rPr>
                <w:rFonts w:eastAsia="Symbol"/>
              </w:rPr>
            </w:pPr>
          </w:p>
        </w:tc>
        <w:tc>
          <w:tcPr>
            <w:tcW w:w="578" w:type="dxa"/>
            <w:tcBorders>
              <w:left w:val="single" w:sz="6" w:space="0" w:color="000000"/>
            </w:tcBorders>
            <w:shd w:val="clear" w:color="auto" w:fill="auto"/>
            <w:vAlign w:val="bottom"/>
          </w:tcPr>
          <w:p w14:paraId="571A4ACC" w14:textId="77777777" w:rsidR="007D4120" w:rsidRPr="00E027B6" w:rsidRDefault="007D4120" w:rsidP="00B900F4">
            <w:pPr>
              <w:snapToGrid w:val="0"/>
              <w:spacing w:before="40" w:line="140" w:lineRule="exact"/>
              <w:ind w:right="57"/>
              <w:jc w:val="right"/>
              <w:rPr>
                <w:rFonts w:eastAsia="Symbol"/>
              </w:rPr>
            </w:pPr>
          </w:p>
        </w:tc>
        <w:tc>
          <w:tcPr>
            <w:tcW w:w="577" w:type="dxa"/>
            <w:tcBorders>
              <w:left w:val="single" w:sz="6" w:space="0" w:color="000000"/>
            </w:tcBorders>
            <w:shd w:val="clear" w:color="auto" w:fill="auto"/>
            <w:vAlign w:val="bottom"/>
          </w:tcPr>
          <w:p w14:paraId="26B462C8" w14:textId="77777777" w:rsidR="007D4120" w:rsidRPr="00E027B6" w:rsidRDefault="007D4120" w:rsidP="00B900F4">
            <w:pPr>
              <w:snapToGrid w:val="0"/>
              <w:spacing w:before="40" w:line="140" w:lineRule="exact"/>
              <w:ind w:right="57"/>
              <w:jc w:val="right"/>
              <w:rPr>
                <w:rFonts w:eastAsia="Symbol"/>
              </w:rPr>
            </w:pPr>
          </w:p>
        </w:tc>
        <w:tc>
          <w:tcPr>
            <w:tcW w:w="574" w:type="dxa"/>
            <w:tcBorders>
              <w:left w:val="single" w:sz="6" w:space="0" w:color="000000"/>
            </w:tcBorders>
            <w:shd w:val="clear" w:color="auto" w:fill="auto"/>
            <w:vAlign w:val="bottom"/>
          </w:tcPr>
          <w:p w14:paraId="713E50FE" w14:textId="77777777" w:rsidR="007D4120" w:rsidRPr="00E027B6" w:rsidRDefault="007D4120" w:rsidP="00B900F4">
            <w:pPr>
              <w:snapToGrid w:val="0"/>
              <w:spacing w:before="40" w:line="140" w:lineRule="exact"/>
              <w:ind w:right="57"/>
              <w:jc w:val="right"/>
              <w:rPr>
                <w:rFonts w:eastAsia="Symbol"/>
              </w:rPr>
            </w:pPr>
          </w:p>
        </w:tc>
        <w:tc>
          <w:tcPr>
            <w:tcW w:w="572" w:type="dxa"/>
            <w:tcBorders>
              <w:left w:val="single" w:sz="6" w:space="0" w:color="000000"/>
            </w:tcBorders>
            <w:shd w:val="clear" w:color="auto" w:fill="auto"/>
            <w:vAlign w:val="bottom"/>
          </w:tcPr>
          <w:p w14:paraId="7EB62545" w14:textId="77777777" w:rsidR="007D4120" w:rsidRPr="00E027B6" w:rsidRDefault="007D4120" w:rsidP="00B900F4">
            <w:pPr>
              <w:snapToGrid w:val="0"/>
              <w:spacing w:before="40" w:line="140" w:lineRule="exact"/>
              <w:ind w:right="57"/>
              <w:jc w:val="right"/>
              <w:rPr>
                <w:rFonts w:eastAsia="Symbol"/>
              </w:rPr>
            </w:pPr>
          </w:p>
        </w:tc>
        <w:tc>
          <w:tcPr>
            <w:tcW w:w="572" w:type="dxa"/>
            <w:tcBorders>
              <w:left w:val="single" w:sz="6" w:space="0" w:color="000000"/>
            </w:tcBorders>
            <w:shd w:val="clear" w:color="auto" w:fill="auto"/>
            <w:vAlign w:val="bottom"/>
          </w:tcPr>
          <w:p w14:paraId="2CC0B1CB" w14:textId="77777777" w:rsidR="007D4120" w:rsidRPr="00E027B6" w:rsidRDefault="007D4120" w:rsidP="00B900F4">
            <w:pPr>
              <w:snapToGrid w:val="0"/>
              <w:spacing w:before="40" w:line="140" w:lineRule="exact"/>
              <w:ind w:right="57"/>
              <w:jc w:val="right"/>
              <w:rPr>
                <w:rFonts w:eastAsia="Symbol"/>
              </w:rPr>
            </w:pPr>
          </w:p>
        </w:tc>
        <w:tc>
          <w:tcPr>
            <w:tcW w:w="574" w:type="dxa"/>
            <w:tcBorders>
              <w:left w:val="single" w:sz="6" w:space="0" w:color="000000"/>
            </w:tcBorders>
            <w:shd w:val="clear" w:color="auto" w:fill="auto"/>
            <w:vAlign w:val="bottom"/>
          </w:tcPr>
          <w:p w14:paraId="7771779C" w14:textId="77777777" w:rsidR="007D4120" w:rsidRPr="00E027B6" w:rsidRDefault="007D4120" w:rsidP="00B900F4">
            <w:pPr>
              <w:snapToGrid w:val="0"/>
              <w:spacing w:before="40" w:line="140" w:lineRule="exact"/>
              <w:ind w:right="57"/>
              <w:jc w:val="right"/>
              <w:rPr>
                <w:rFonts w:eastAsia="Symbol"/>
              </w:rPr>
            </w:pPr>
          </w:p>
        </w:tc>
        <w:tc>
          <w:tcPr>
            <w:tcW w:w="1837" w:type="dxa"/>
            <w:tcBorders>
              <w:left w:val="single" w:sz="6" w:space="0" w:color="000000"/>
            </w:tcBorders>
            <w:shd w:val="clear" w:color="auto" w:fill="auto"/>
            <w:tcMar>
              <w:left w:w="57" w:type="dxa"/>
            </w:tcMar>
            <w:vAlign w:val="bottom"/>
          </w:tcPr>
          <w:p w14:paraId="570684B8" w14:textId="77777777" w:rsidR="007D4120" w:rsidRPr="00285BB8" w:rsidRDefault="007D4120" w:rsidP="00B900F4">
            <w:pPr>
              <w:spacing w:before="40" w:line="140" w:lineRule="exact"/>
              <w:rPr>
                <w:color w:val="000000" w:themeColor="text1"/>
              </w:rPr>
            </w:pPr>
            <w:r w:rsidRPr="00285BB8">
              <w:rPr>
                <w:rFonts w:eastAsia="Symbol"/>
                <w:b/>
                <w:i/>
                <w:color w:val="000000" w:themeColor="text1"/>
              </w:rPr>
              <w:t>EU countries</w:t>
            </w:r>
          </w:p>
        </w:tc>
        <w:tc>
          <w:tcPr>
            <w:tcW w:w="36" w:type="dxa"/>
            <w:shd w:val="clear" w:color="auto" w:fill="auto"/>
          </w:tcPr>
          <w:p w14:paraId="301E7A29" w14:textId="77777777" w:rsidR="007D4120" w:rsidRPr="00D21FE6" w:rsidRDefault="007D4120" w:rsidP="00B900F4">
            <w:pPr>
              <w:snapToGrid w:val="0"/>
              <w:spacing w:before="40" w:line="140" w:lineRule="exact"/>
              <w:rPr>
                <w:rFonts w:ascii="Times New Roman" w:eastAsia="Symbol" w:hAnsi="Times New Roman" w:cs="Times New Roman"/>
                <w:b/>
                <w:i/>
                <w:sz w:val="20"/>
                <w:szCs w:val="20"/>
              </w:rPr>
            </w:pPr>
          </w:p>
        </w:tc>
      </w:tr>
      <w:tr w:rsidR="007D4120" w:rsidRPr="00D21FE6" w14:paraId="65136496" w14:textId="77777777" w:rsidTr="005541E2">
        <w:trPr>
          <w:cantSplit/>
          <w:jc w:val="center"/>
        </w:trPr>
        <w:tc>
          <w:tcPr>
            <w:tcW w:w="1811" w:type="dxa"/>
            <w:shd w:val="clear" w:color="auto" w:fill="auto"/>
            <w:vAlign w:val="bottom"/>
          </w:tcPr>
          <w:p w14:paraId="0E254C1B" w14:textId="77777777" w:rsidR="007D4120" w:rsidRPr="00285BB8" w:rsidRDefault="007D4120" w:rsidP="00B900F4">
            <w:pPr>
              <w:spacing w:before="40" w:line="140" w:lineRule="exact"/>
              <w:ind w:left="227"/>
              <w:rPr>
                <w:color w:val="000000" w:themeColor="text1"/>
              </w:rPr>
            </w:pPr>
            <w:r w:rsidRPr="00285BB8">
              <w:rPr>
                <w:rFonts w:eastAsia="Symbol"/>
                <w:color w:val="000000" w:themeColor="text1"/>
              </w:rPr>
              <w:t>из них:</w:t>
            </w:r>
          </w:p>
        </w:tc>
        <w:tc>
          <w:tcPr>
            <w:tcW w:w="1643" w:type="dxa"/>
            <w:tcBorders>
              <w:left w:val="single" w:sz="6" w:space="0" w:color="000000"/>
            </w:tcBorders>
            <w:shd w:val="clear" w:color="auto" w:fill="auto"/>
            <w:vAlign w:val="bottom"/>
          </w:tcPr>
          <w:p w14:paraId="47E55BF5" w14:textId="77777777" w:rsidR="007D4120" w:rsidRPr="00285BB8" w:rsidRDefault="007D4120" w:rsidP="00B900F4">
            <w:pPr>
              <w:spacing w:before="40" w:line="140" w:lineRule="exact"/>
              <w:ind w:left="57"/>
              <w:rPr>
                <w:rFonts w:eastAsia="Symbol"/>
                <w:bCs/>
                <w:color w:val="000000" w:themeColor="text1"/>
              </w:rPr>
            </w:pPr>
          </w:p>
        </w:tc>
        <w:tc>
          <w:tcPr>
            <w:tcW w:w="572" w:type="dxa"/>
            <w:tcBorders>
              <w:left w:val="single" w:sz="6" w:space="0" w:color="000000"/>
            </w:tcBorders>
            <w:shd w:val="clear" w:color="auto" w:fill="auto"/>
            <w:vAlign w:val="bottom"/>
          </w:tcPr>
          <w:p w14:paraId="4505B007" w14:textId="77777777" w:rsidR="007D4120" w:rsidRPr="00E027B6" w:rsidRDefault="007D4120" w:rsidP="00B900F4">
            <w:pPr>
              <w:snapToGrid w:val="0"/>
              <w:spacing w:before="40" w:line="140" w:lineRule="exact"/>
              <w:ind w:right="57"/>
              <w:jc w:val="right"/>
              <w:rPr>
                <w:rFonts w:eastAsia="Symbol"/>
              </w:rPr>
            </w:pPr>
          </w:p>
        </w:tc>
        <w:tc>
          <w:tcPr>
            <w:tcW w:w="575" w:type="dxa"/>
            <w:tcBorders>
              <w:left w:val="single" w:sz="6" w:space="0" w:color="000000"/>
            </w:tcBorders>
            <w:shd w:val="clear" w:color="auto" w:fill="auto"/>
            <w:vAlign w:val="bottom"/>
          </w:tcPr>
          <w:p w14:paraId="063ED736" w14:textId="77777777" w:rsidR="007D4120" w:rsidRPr="00E027B6" w:rsidRDefault="007D4120" w:rsidP="00B900F4">
            <w:pPr>
              <w:snapToGrid w:val="0"/>
              <w:spacing w:before="40" w:line="140" w:lineRule="exact"/>
              <w:ind w:right="57"/>
              <w:jc w:val="right"/>
              <w:rPr>
                <w:rFonts w:eastAsia="Symbol"/>
              </w:rPr>
            </w:pPr>
          </w:p>
        </w:tc>
        <w:tc>
          <w:tcPr>
            <w:tcW w:w="578" w:type="dxa"/>
            <w:tcBorders>
              <w:left w:val="single" w:sz="6" w:space="0" w:color="000000"/>
            </w:tcBorders>
            <w:shd w:val="clear" w:color="auto" w:fill="auto"/>
            <w:vAlign w:val="bottom"/>
          </w:tcPr>
          <w:p w14:paraId="33D2DDDA" w14:textId="77777777" w:rsidR="007D4120" w:rsidRPr="00E027B6" w:rsidRDefault="007D4120" w:rsidP="00B900F4">
            <w:pPr>
              <w:snapToGrid w:val="0"/>
              <w:spacing w:before="40" w:line="140" w:lineRule="exact"/>
              <w:ind w:right="57"/>
              <w:jc w:val="right"/>
              <w:rPr>
                <w:rFonts w:eastAsia="Symbol"/>
              </w:rPr>
            </w:pPr>
          </w:p>
        </w:tc>
        <w:tc>
          <w:tcPr>
            <w:tcW w:w="577" w:type="dxa"/>
            <w:tcBorders>
              <w:left w:val="single" w:sz="6" w:space="0" w:color="000000"/>
            </w:tcBorders>
            <w:shd w:val="clear" w:color="auto" w:fill="auto"/>
            <w:vAlign w:val="bottom"/>
          </w:tcPr>
          <w:p w14:paraId="3B95C69E" w14:textId="77777777" w:rsidR="007D4120" w:rsidRPr="00E027B6" w:rsidRDefault="007D4120" w:rsidP="00B900F4">
            <w:pPr>
              <w:snapToGrid w:val="0"/>
              <w:spacing w:before="40" w:line="140" w:lineRule="exact"/>
              <w:ind w:right="57"/>
              <w:jc w:val="right"/>
              <w:rPr>
                <w:rFonts w:eastAsia="Symbol"/>
              </w:rPr>
            </w:pPr>
          </w:p>
        </w:tc>
        <w:tc>
          <w:tcPr>
            <w:tcW w:w="574" w:type="dxa"/>
            <w:tcBorders>
              <w:left w:val="single" w:sz="6" w:space="0" w:color="000000"/>
            </w:tcBorders>
            <w:shd w:val="clear" w:color="auto" w:fill="auto"/>
            <w:vAlign w:val="bottom"/>
          </w:tcPr>
          <w:p w14:paraId="7BF16DBE" w14:textId="77777777" w:rsidR="007D4120" w:rsidRPr="00E027B6" w:rsidRDefault="007D4120" w:rsidP="00B900F4">
            <w:pPr>
              <w:snapToGrid w:val="0"/>
              <w:spacing w:before="40" w:line="140" w:lineRule="exact"/>
              <w:ind w:right="57"/>
              <w:jc w:val="right"/>
              <w:rPr>
                <w:rFonts w:eastAsia="Symbol"/>
              </w:rPr>
            </w:pPr>
          </w:p>
        </w:tc>
        <w:tc>
          <w:tcPr>
            <w:tcW w:w="572" w:type="dxa"/>
            <w:tcBorders>
              <w:left w:val="single" w:sz="6" w:space="0" w:color="000000"/>
            </w:tcBorders>
            <w:shd w:val="clear" w:color="auto" w:fill="auto"/>
            <w:vAlign w:val="bottom"/>
          </w:tcPr>
          <w:p w14:paraId="780C03C3" w14:textId="77777777" w:rsidR="007D4120" w:rsidRPr="00E027B6" w:rsidRDefault="007D4120" w:rsidP="00B900F4">
            <w:pPr>
              <w:snapToGrid w:val="0"/>
              <w:spacing w:before="40" w:line="140" w:lineRule="exact"/>
              <w:ind w:right="57"/>
              <w:jc w:val="right"/>
              <w:rPr>
                <w:rFonts w:eastAsia="Symbol"/>
              </w:rPr>
            </w:pPr>
          </w:p>
        </w:tc>
        <w:tc>
          <w:tcPr>
            <w:tcW w:w="572" w:type="dxa"/>
            <w:tcBorders>
              <w:left w:val="single" w:sz="6" w:space="0" w:color="000000"/>
            </w:tcBorders>
            <w:shd w:val="clear" w:color="auto" w:fill="auto"/>
            <w:vAlign w:val="bottom"/>
          </w:tcPr>
          <w:p w14:paraId="7FF945D9" w14:textId="77777777" w:rsidR="007D4120" w:rsidRPr="00E027B6" w:rsidRDefault="007D4120" w:rsidP="00B900F4">
            <w:pPr>
              <w:snapToGrid w:val="0"/>
              <w:spacing w:before="40" w:line="140" w:lineRule="exact"/>
              <w:ind w:right="57"/>
              <w:jc w:val="right"/>
              <w:rPr>
                <w:rFonts w:eastAsia="Symbol"/>
              </w:rPr>
            </w:pPr>
          </w:p>
        </w:tc>
        <w:tc>
          <w:tcPr>
            <w:tcW w:w="574" w:type="dxa"/>
            <w:tcBorders>
              <w:left w:val="single" w:sz="6" w:space="0" w:color="000000"/>
            </w:tcBorders>
            <w:shd w:val="clear" w:color="auto" w:fill="auto"/>
            <w:vAlign w:val="bottom"/>
          </w:tcPr>
          <w:p w14:paraId="18F99955" w14:textId="77777777" w:rsidR="007D4120" w:rsidRPr="00E027B6" w:rsidRDefault="007D4120" w:rsidP="00B900F4">
            <w:pPr>
              <w:snapToGrid w:val="0"/>
              <w:spacing w:before="40" w:line="140" w:lineRule="exact"/>
              <w:ind w:right="57"/>
              <w:jc w:val="right"/>
              <w:rPr>
                <w:rFonts w:eastAsia="Symbol"/>
              </w:rPr>
            </w:pPr>
          </w:p>
        </w:tc>
        <w:tc>
          <w:tcPr>
            <w:tcW w:w="1837" w:type="dxa"/>
            <w:tcBorders>
              <w:left w:val="single" w:sz="6" w:space="0" w:color="000000"/>
            </w:tcBorders>
            <w:shd w:val="clear" w:color="auto" w:fill="auto"/>
            <w:tcMar>
              <w:left w:w="57" w:type="dxa"/>
            </w:tcMar>
            <w:vAlign w:val="bottom"/>
          </w:tcPr>
          <w:p w14:paraId="3A7C2354" w14:textId="77777777" w:rsidR="007D4120" w:rsidRPr="00285BB8" w:rsidRDefault="007D4120" w:rsidP="00B900F4">
            <w:pPr>
              <w:spacing w:before="40" w:line="140" w:lineRule="exact"/>
              <w:ind w:left="227"/>
              <w:rPr>
                <w:color w:val="000000" w:themeColor="text1"/>
              </w:rPr>
            </w:pPr>
            <w:r w:rsidRPr="00285BB8">
              <w:rPr>
                <w:rFonts w:eastAsia="Symbol"/>
                <w:i/>
                <w:color w:val="000000" w:themeColor="text1"/>
              </w:rPr>
              <w:t>of which:</w:t>
            </w:r>
          </w:p>
        </w:tc>
        <w:tc>
          <w:tcPr>
            <w:tcW w:w="36" w:type="dxa"/>
            <w:shd w:val="clear" w:color="auto" w:fill="auto"/>
          </w:tcPr>
          <w:p w14:paraId="47641200" w14:textId="77777777" w:rsidR="007D4120" w:rsidRPr="00D21FE6" w:rsidRDefault="007D4120" w:rsidP="00B900F4">
            <w:pPr>
              <w:snapToGrid w:val="0"/>
              <w:spacing w:before="40" w:line="140" w:lineRule="exact"/>
              <w:rPr>
                <w:rFonts w:ascii="Times New Roman" w:eastAsia="Symbol" w:hAnsi="Times New Roman" w:cs="Times New Roman"/>
                <w:i/>
                <w:sz w:val="20"/>
                <w:szCs w:val="20"/>
              </w:rPr>
            </w:pPr>
          </w:p>
        </w:tc>
      </w:tr>
      <w:tr w:rsidR="007D4120" w:rsidRPr="00D21FE6" w14:paraId="64EDE8E0" w14:textId="77777777" w:rsidTr="005541E2">
        <w:trPr>
          <w:cantSplit/>
          <w:jc w:val="center"/>
        </w:trPr>
        <w:tc>
          <w:tcPr>
            <w:tcW w:w="1811" w:type="dxa"/>
            <w:shd w:val="clear" w:color="auto" w:fill="auto"/>
            <w:vAlign w:val="bottom"/>
          </w:tcPr>
          <w:p w14:paraId="3406BF7C" w14:textId="77777777" w:rsidR="007D4120" w:rsidRPr="00285BB8" w:rsidRDefault="007D4120" w:rsidP="00B900F4">
            <w:pPr>
              <w:spacing w:before="40" w:line="140" w:lineRule="exact"/>
              <w:ind w:left="226" w:hanging="113"/>
              <w:rPr>
                <w:color w:val="000000" w:themeColor="text1"/>
              </w:rPr>
            </w:pPr>
            <w:r w:rsidRPr="00285BB8">
              <w:rPr>
                <w:rFonts w:eastAsia="Symbol"/>
                <w:color w:val="000000" w:themeColor="text1"/>
              </w:rPr>
              <w:t xml:space="preserve">Австрия </w:t>
            </w:r>
            <w:r w:rsidRPr="00285BB8">
              <w:rPr>
                <w:rFonts w:eastAsia="Symbol"/>
                <w:color w:val="000000" w:themeColor="text1"/>
              </w:rPr>
              <w:br/>
              <w:t>(евро)</w:t>
            </w:r>
          </w:p>
        </w:tc>
        <w:tc>
          <w:tcPr>
            <w:tcW w:w="1643" w:type="dxa"/>
            <w:tcBorders>
              <w:left w:val="single" w:sz="6" w:space="0" w:color="000000"/>
            </w:tcBorders>
            <w:shd w:val="clear" w:color="auto" w:fill="auto"/>
            <w:vAlign w:val="bottom"/>
          </w:tcPr>
          <w:p w14:paraId="01ECCE98" w14:textId="4FB771B3" w:rsidR="007D4120" w:rsidRPr="00285BB8" w:rsidRDefault="007D4120" w:rsidP="00B900F4">
            <w:pPr>
              <w:spacing w:before="40" w:line="140" w:lineRule="exact"/>
              <w:ind w:left="57"/>
              <w:rPr>
                <w:rFonts w:eastAsia="Symbol"/>
                <w:bCs/>
                <w:color w:val="000000" w:themeColor="text1"/>
              </w:rPr>
            </w:pPr>
            <w:r w:rsidRPr="00285BB8">
              <w:rPr>
                <w:rFonts w:eastAsia="Symbol"/>
                <w:bCs/>
                <w:color w:val="000000" w:themeColor="text1"/>
              </w:rPr>
              <w:t>Консолидированный</w:t>
            </w:r>
            <w:r w:rsidRPr="00285BB8">
              <w:rPr>
                <w:rFonts w:eastAsia="Symbol"/>
                <w:i/>
                <w:color w:val="000000" w:themeColor="text1"/>
              </w:rPr>
              <w:t xml:space="preserve"> </w:t>
            </w:r>
            <w:r w:rsidRPr="00285BB8">
              <w:rPr>
                <w:rFonts w:eastAsia="Symbol"/>
                <w:i/>
                <w:color w:val="000000" w:themeColor="text1"/>
              </w:rPr>
              <w:br/>
              <w:t>Consolidated</w:t>
            </w:r>
            <w:r w:rsidRPr="00285BB8">
              <w:rPr>
                <w:rFonts w:eastAsia="Symbol"/>
                <w:i/>
                <w:color w:val="000000" w:themeColor="text1"/>
                <w:sz w:val="12"/>
                <w:lang w:val="en-US"/>
              </w:rPr>
              <w:t xml:space="preserve"> </w:t>
            </w:r>
          </w:p>
        </w:tc>
        <w:tc>
          <w:tcPr>
            <w:tcW w:w="572" w:type="dxa"/>
            <w:tcBorders>
              <w:left w:val="single" w:sz="6" w:space="0" w:color="000000"/>
            </w:tcBorders>
            <w:shd w:val="clear" w:color="auto" w:fill="auto"/>
            <w:vAlign w:val="bottom"/>
          </w:tcPr>
          <w:p w14:paraId="74BE48D3" w14:textId="4DDE7CAB" w:rsidR="007D4120" w:rsidRPr="00E027B6" w:rsidRDefault="007D4120" w:rsidP="00B900F4">
            <w:pPr>
              <w:spacing w:before="40" w:line="140" w:lineRule="exact"/>
              <w:ind w:right="57"/>
              <w:jc w:val="right"/>
            </w:pPr>
            <w:r w:rsidRPr="00E027B6">
              <w:rPr>
                <w:rFonts w:eastAsia="Symbol"/>
              </w:rPr>
              <w:t>144</w:t>
            </w:r>
          </w:p>
        </w:tc>
        <w:tc>
          <w:tcPr>
            <w:tcW w:w="575" w:type="dxa"/>
            <w:tcBorders>
              <w:left w:val="single" w:sz="6" w:space="0" w:color="000000"/>
            </w:tcBorders>
            <w:shd w:val="clear" w:color="auto" w:fill="auto"/>
            <w:vAlign w:val="bottom"/>
          </w:tcPr>
          <w:p w14:paraId="42FCBBEB" w14:textId="15A533D4" w:rsidR="007D4120" w:rsidRPr="00E027B6" w:rsidRDefault="007D4120" w:rsidP="00B900F4">
            <w:pPr>
              <w:spacing w:before="40" w:line="140" w:lineRule="exact"/>
              <w:ind w:right="57"/>
              <w:jc w:val="right"/>
            </w:pPr>
            <w:r w:rsidRPr="00E027B6">
              <w:rPr>
                <w:rFonts w:eastAsia="Symbol"/>
              </w:rPr>
              <w:t>156</w:t>
            </w:r>
          </w:p>
        </w:tc>
        <w:tc>
          <w:tcPr>
            <w:tcW w:w="578" w:type="dxa"/>
            <w:tcBorders>
              <w:left w:val="single" w:sz="6" w:space="0" w:color="000000"/>
            </w:tcBorders>
            <w:shd w:val="clear" w:color="auto" w:fill="auto"/>
            <w:vAlign w:val="bottom"/>
          </w:tcPr>
          <w:p w14:paraId="74C1FB1D" w14:textId="18E5FA41" w:rsidR="007D4120" w:rsidRPr="00E027B6" w:rsidRDefault="007D4120" w:rsidP="00B900F4">
            <w:pPr>
              <w:spacing w:before="40" w:line="140" w:lineRule="exact"/>
              <w:ind w:right="57"/>
              <w:jc w:val="right"/>
            </w:pPr>
            <w:r w:rsidRPr="00E027B6">
              <w:rPr>
                <w:szCs w:val="13"/>
              </w:rPr>
              <w:t>22</w:t>
            </w:r>
            <w:r w:rsidRPr="00E027B6">
              <w:rPr>
                <w:szCs w:val="13"/>
                <w:lang w:val="en-US"/>
              </w:rPr>
              <w:t>3</w:t>
            </w:r>
          </w:p>
        </w:tc>
        <w:tc>
          <w:tcPr>
            <w:tcW w:w="577" w:type="dxa"/>
            <w:tcBorders>
              <w:left w:val="single" w:sz="6" w:space="0" w:color="000000"/>
            </w:tcBorders>
            <w:shd w:val="clear" w:color="auto" w:fill="auto"/>
            <w:vAlign w:val="bottom"/>
          </w:tcPr>
          <w:p w14:paraId="50CB7215" w14:textId="0FCBBC85" w:rsidR="007D4120" w:rsidRPr="00E027B6" w:rsidRDefault="007D4120" w:rsidP="00B900F4">
            <w:pPr>
              <w:spacing w:before="40" w:line="140" w:lineRule="exact"/>
              <w:ind w:right="57"/>
              <w:jc w:val="right"/>
            </w:pPr>
            <w:r w:rsidRPr="00E027B6">
              <w:rPr>
                <w:szCs w:val="13"/>
              </w:rPr>
              <w:t>231</w:t>
            </w:r>
          </w:p>
        </w:tc>
        <w:tc>
          <w:tcPr>
            <w:tcW w:w="574" w:type="dxa"/>
            <w:tcBorders>
              <w:left w:val="single" w:sz="6" w:space="0" w:color="000000"/>
            </w:tcBorders>
            <w:shd w:val="clear" w:color="auto" w:fill="auto"/>
            <w:vAlign w:val="bottom"/>
          </w:tcPr>
          <w:p w14:paraId="27E474DC" w14:textId="640FE682" w:rsidR="007D4120" w:rsidRPr="00E027B6" w:rsidRDefault="007D4120" w:rsidP="00B900F4">
            <w:pPr>
              <w:spacing w:before="40" w:line="140" w:lineRule="exact"/>
              <w:ind w:right="57"/>
              <w:jc w:val="right"/>
            </w:pPr>
            <w:r w:rsidRPr="00E027B6">
              <w:t>237</w:t>
            </w:r>
          </w:p>
        </w:tc>
        <w:tc>
          <w:tcPr>
            <w:tcW w:w="572" w:type="dxa"/>
            <w:tcBorders>
              <w:left w:val="single" w:sz="6" w:space="0" w:color="000000"/>
            </w:tcBorders>
            <w:shd w:val="clear" w:color="auto" w:fill="auto"/>
            <w:vAlign w:val="bottom"/>
          </w:tcPr>
          <w:p w14:paraId="0263DE9D" w14:textId="2E2B0182" w:rsidR="007D4120" w:rsidRPr="00E027B6" w:rsidRDefault="007D4120" w:rsidP="00B900F4">
            <w:pPr>
              <w:spacing w:before="40" w:line="140" w:lineRule="exact"/>
              <w:ind w:right="57"/>
              <w:jc w:val="right"/>
            </w:pPr>
            <w:r w:rsidRPr="00E027B6">
              <w:t>245</w:t>
            </w:r>
          </w:p>
        </w:tc>
        <w:tc>
          <w:tcPr>
            <w:tcW w:w="572" w:type="dxa"/>
            <w:tcBorders>
              <w:left w:val="single" w:sz="6" w:space="0" w:color="000000"/>
            </w:tcBorders>
            <w:shd w:val="clear" w:color="auto" w:fill="auto"/>
            <w:vAlign w:val="bottom"/>
          </w:tcPr>
          <w:p w14:paraId="4C5FD379" w14:textId="42E598D1" w:rsidR="007D4120" w:rsidRPr="00E027B6" w:rsidRDefault="007D4120" w:rsidP="00B900F4">
            <w:pPr>
              <w:spacing w:before="40" w:line="140" w:lineRule="exact"/>
              <w:ind w:right="57"/>
              <w:jc w:val="right"/>
            </w:pPr>
            <w:r w:rsidRPr="00E027B6">
              <w:t>…</w:t>
            </w:r>
          </w:p>
        </w:tc>
        <w:tc>
          <w:tcPr>
            <w:tcW w:w="574" w:type="dxa"/>
            <w:tcBorders>
              <w:left w:val="single" w:sz="6" w:space="0" w:color="000000"/>
            </w:tcBorders>
            <w:shd w:val="clear" w:color="auto" w:fill="auto"/>
            <w:vAlign w:val="bottom"/>
          </w:tcPr>
          <w:p w14:paraId="1340A9C5" w14:textId="7D24536D" w:rsidR="007D4120" w:rsidRPr="00E027B6" w:rsidRDefault="007D4120" w:rsidP="00B900F4">
            <w:pPr>
              <w:spacing w:before="40" w:line="140" w:lineRule="exact"/>
              <w:ind w:right="57"/>
              <w:jc w:val="right"/>
            </w:pPr>
            <w:r w:rsidRPr="00E027B6">
              <w:t>…</w:t>
            </w:r>
          </w:p>
        </w:tc>
        <w:tc>
          <w:tcPr>
            <w:tcW w:w="1837" w:type="dxa"/>
            <w:tcBorders>
              <w:left w:val="single" w:sz="6" w:space="0" w:color="000000"/>
            </w:tcBorders>
            <w:shd w:val="clear" w:color="auto" w:fill="auto"/>
            <w:tcMar>
              <w:left w:w="57" w:type="dxa"/>
            </w:tcMar>
            <w:vAlign w:val="bottom"/>
          </w:tcPr>
          <w:p w14:paraId="32BDA8C2" w14:textId="77777777" w:rsidR="007D4120" w:rsidRPr="00285BB8" w:rsidRDefault="007D4120" w:rsidP="00B900F4">
            <w:pPr>
              <w:spacing w:before="40" w:line="140" w:lineRule="exact"/>
              <w:ind w:left="226" w:hanging="113"/>
              <w:rPr>
                <w:color w:val="000000" w:themeColor="text1"/>
              </w:rPr>
            </w:pPr>
            <w:r w:rsidRPr="00285BB8">
              <w:rPr>
                <w:rFonts w:eastAsia="Symbol"/>
                <w:i/>
                <w:color w:val="000000" w:themeColor="text1"/>
              </w:rPr>
              <w:t xml:space="preserve">Austria </w:t>
            </w:r>
            <w:r w:rsidRPr="00285BB8">
              <w:rPr>
                <w:rFonts w:eastAsia="Symbol"/>
                <w:i/>
                <w:color w:val="000000" w:themeColor="text1"/>
              </w:rPr>
              <w:br/>
              <w:t>(</w:t>
            </w:r>
            <w:r w:rsidRPr="00285BB8">
              <w:rPr>
                <w:rFonts w:eastAsia="Arial Unicode MS"/>
                <w:i/>
                <w:color w:val="000000" w:themeColor="text1"/>
                <w:lang w:val="en-US"/>
              </w:rPr>
              <w:t>euro</w:t>
            </w:r>
            <w:r w:rsidRPr="00285BB8">
              <w:rPr>
                <w:i/>
                <w:color w:val="000000" w:themeColor="text1"/>
              </w:rPr>
              <w:t>)</w:t>
            </w:r>
          </w:p>
        </w:tc>
        <w:tc>
          <w:tcPr>
            <w:tcW w:w="36" w:type="dxa"/>
            <w:shd w:val="clear" w:color="auto" w:fill="auto"/>
          </w:tcPr>
          <w:p w14:paraId="30FFEB2D" w14:textId="77777777" w:rsidR="007D4120" w:rsidRPr="00D21FE6" w:rsidRDefault="007D4120" w:rsidP="00B900F4">
            <w:pPr>
              <w:snapToGrid w:val="0"/>
              <w:spacing w:before="40" w:line="140" w:lineRule="exact"/>
              <w:rPr>
                <w:rFonts w:ascii="Times New Roman" w:eastAsia="Symbol" w:hAnsi="Times New Roman" w:cs="Times New Roman"/>
                <w:i/>
                <w:sz w:val="20"/>
                <w:szCs w:val="20"/>
              </w:rPr>
            </w:pPr>
          </w:p>
        </w:tc>
      </w:tr>
      <w:tr w:rsidR="007D4120" w:rsidRPr="00D21FE6" w14:paraId="45E768D7" w14:textId="77777777" w:rsidTr="005541E2">
        <w:trPr>
          <w:cantSplit/>
          <w:jc w:val="center"/>
        </w:trPr>
        <w:tc>
          <w:tcPr>
            <w:tcW w:w="1811" w:type="dxa"/>
            <w:shd w:val="clear" w:color="auto" w:fill="auto"/>
            <w:vAlign w:val="bottom"/>
          </w:tcPr>
          <w:p w14:paraId="160BB6D0" w14:textId="77777777" w:rsidR="007D4120" w:rsidRPr="00285BB8" w:rsidRDefault="007D4120" w:rsidP="00B900F4">
            <w:pPr>
              <w:spacing w:before="40" w:line="140" w:lineRule="exact"/>
              <w:ind w:left="226" w:hanging="113"/>
              <w:rPr>
                <w:color w:val="000000" w:themeColor="text1"/>
              </w:rPr>
            </w:pPr>
            <w:r w:rsidRPr="00285BB8">
              <w:rPr>
                <w:color w:val="000000" w:themeColor="text1"/>
              </w:rPr>
              <w:t xml:space="preserve">Бельгия </w:t>
            </w:r>
            <w:r w:rsidRPr="00285BB8">
              <w:rPr>
                <w:color w:val="000000" w:themeColor="text1"/>
              </w:rPr>
              <w:br/>
              <w:t>(евро)</w:t>
            </w:r>
          </w:p>
        </w:tc>
        <w:tc>
          <w:tcPr>
            <w:tcW w:w="1643" w:type="dxa"/>
            <w:tcBorders>
              <w:left w:val="single" w:sz="6" w:space="0" w:color="000000"/>
            </w:tcBorders>
            <w:shd w:val="clear" w:color="auto" w:fill="auto"/>
            <w:vAlign w:val="bottom"/>
          </w:tcPr>
          <w:p w14:paraId="5A711072" w14:textId="33268DB5" w:rsidR="007D4120" w:rsidRPr="00285BB8" w:rsidRDefault="007D4120" w:rsidP="00B900F4">
            <w:pPr>
              <w:spacing w:before="40" w:line="140" w:lineRule="exact"/>
              <w:ind w:left="57"/>
              <w:rPr>
                <w:rFonts w:eastAsia="Symbol"/>
                <w:bCs/>
                <w:color w:val="000000" w:themeColor="text1"/>
              </w:rPr>
            </w:pPr>
            <w:r w:rsidRPr="00285BB8">
              <w:rPr>
                <w:rFonts w:eastAsia="Symbol"/>
                <w:bCs/>
                <w:color w:val="000000" w:themeColor="text1"/>
              </w:rPr>
              <w:t>Консолидированный</w:t>
            </w:r>
            <w:r w:rsidRPr="00285BB8">
              <w:rPr>
                <w:rFonts w:eastAsia="Symbol"/>
                <w:i/>
                <w:color w:val="000000" w:themeColor="text1"/>
              </w:rPr>
              <w:t xml:space="preserve"> </w:t>
            </w:r>
            <w:r w:rsidRPr="00285BB8">
              <w:rPr>
                <w:rFonts w:eastAsia="Symbol"/>
                <w:i/>
                <w:color w:val="000000" w:themeColor="text1"/>
              </w:rPr>
              <w:br/>
              <w:t>Consolidated</w:t>
            </w:r>
            <w:r>
              <w:rPr>
                <w:rFonts w:eastAsia="Symbol"/>
                <w:i/>
                <w:color w:val="000000" w:themeColor="text1"/>
                <w:sz w:val="12"/>
                <w:lang w:val="en-US"/>
              </w:rPr>
              <w:t xml:space="preserve"> </w:t>
            </w:r>
          </w:p>
        </w:tc>
        <w:tc>
          <w:tcPr>
            <w:tcW w:w="572" w:type="dxa"/>
            <w:tcBorders>
              <w:left w:val="single" w:sz="6" w:space="0" w:color="000000"/>
            </w:tcBorders>
            <w:shd w:val="clear" w:color="auto" w:fill="auto"/>
            <w:vAlign w:val="bottom"/>
          </w:tcPr>
          <w:p w14:paraId="3E90B8CF" w14:textId="50546999" w:rsidR="007D4120" w:rsidRPr="00E027B6" w:rsidRDefault="007D4120" w:rsidP="00B900F4">
            <w:pPr>
              <w:spacing w:before="40" w:line="140" w:lineRule="exact"/>
              <w:ind w:right="57"/>
              <w:jc w:val="right"/>
            </w:pPr>
            <w:r w:rsidRPr="00E027B6">
              <w:t>179</w:t>
            </w:r>
          </w:p>
        </w:tc>
        <w:tc>
          <w:tcPr>
            <w:tcW w:w="575" w:type="dxa"/>
            <w:tcBorders>
              <w:left w:val="single" w:sz="6" w:space="0" w:color="000000"/>
            </w:tcBorders>
            <w:shd w:val="clear" w:color="auto" w:fill="auto"/>
            <w:vAlign w:val="bottom"/>
          </w:tcPr>
          <w:p w14:paraId="510EBD68" w14:textId="04B91726" w:rsidR="007D4120" w:rsidRPr="00E027B6" w:rsidRDefault="007D4120" w:rsidP="00B900F4">
            <w:pPr>
              <w:spacing w:before="40" w:line="140" w:lineRule="exact"/>
              <w:ind w:right="57"/>
              <w:jc w:val="right"/>
            </w:pPr>
            <w:r w:rsidRPr="00E027B6">
              <w:t>193</w:t>
            </w:r>
          </w:p>
        </w:tc>
        <w:tc>
          <w:tcPr>
            <w:tcW w:w="578" w:type="dxa"/>
            <w:tcBorders>
              <w:left w:val="single" w:sz="6" w:space="0" w:color="000000"/>
            </w:tcBorders>
            <w:shd w:val="clear" w:color="auto" w:fill="auto"/>
            <w:vAlign w:val="bottom"/>
          </w:tcPr>
          <w:p w14:paraId="3D852150" w14:textId="2DE4B4EB" w:rsidR="007D4120" w:rsidRPr="00E027B6" w:rsidRDefault="007D4120" w:rsidP="00B900F4">
            <w:pPr>
              <w:spacing w:before="40" w:line="140" w:lineRule="exact"/>
              <w:ind w:right="57"/>
              <w:jc w:val="right"/>
            </w:pPr>
            <w:r w:rsidRPr="00E027B6">
              <w:rPr>
                <w:szCs w:val="13"/>
              </w:rPr>
              <w:t>27</w:t>
            </w:r>
            <w:r w:rsidRPr="00E027B6">
              <w:rPr>
                <w:szCs w:val="13"/>
                <w:lang w:val="en-US"/>
              </w:rPr>
              <w:t>1</w:t>
            </w:r>
          </w:p>
        </w:tc>
        <w:tc>
          <w:tcPr>
            <w:tcW w:w="577" w:type="dxa"/>
            <w:tcBorders>
              <w:left w:val="single" w:sz="6" w:space="0" w:color="000000"/>
            </w:tcBorders>
            <w:shd w:val="clear" w:color="auto" w:fill="auto"/>
            <w:vAlign w:val="bottom"/>
          </w:tcPr>
          <w:p w14:paraId="375BCE6F" w14:textId="4A8975AB" w:rsidR="007D4120" w:rsidRPr="00E027B6" w:rsidRDefault="007D4120" w:rsidP="00B900F4">
            <w:pPr>
              <w:spacing w:before="40" w:line="140" w:lineRule="exact"/>
              <w:ind w:right="57"/>
              <w:jc w:val="right"/>
            </w:pPr>
            <w:r w:rsidRPr="00E027B6">
              <w:rPr>
                <w:szCs w:val="13"/>
              </w:rPr>
              <w:t>287</w:t>
            </w:r>
          </w:p>
        </w:tc>
        <w:tc>
          <w:tcPr>
            <w:tcW w:w="574" w:type="dxa"/>
            <w:tcBorders>
              <w:left w:val="single" w:sz="6" w:space="0" w:color="000000"/>
            </w:tcBorders>
            <w:shd w:val="clear" w:color="auto" w:fill="auto"/>
            <w:vAlign w:val="bottom"/>
          </w:tcPr>
          <w:p w14:paraId="580B4008" w14:textId="7CF923CF" w:rsidR="007D4120" w:rsidRPr="00E027B6" w:rsidRDefault="007D4120" w:rsidP="00B900F4">
            <w:pPr>
              <w:spacing w:before="40" w:line="140" w:lineRule="exact"/>
              <w:ind w:right="57"/>
              <w:jc w:val="right"/>
            </w:pPr>
            <w:r w:rsidRPr="00E027B6">
              <w:t>…</w:t>
            </w:r>
          </w:p>
        </w:tc>
        <w:tc>
          <w:tcPr>
            <w:tcW w:w="572" w:type="dxa"/>
            <w:tcBorders>
              <w:left w:val="single" w:sz="6" w:space="0" w:color="000000"/>
            </w:tcBorders>
            <w:shd w:val="clear" w:color="auto" w:fill="auto"/>
            <w:vAlign w:val="bottom"/>
          </w:tcPr>
          <w:p w14:paraId="42A4463A" w14:textId="2CA2204E" w:rsidR="007D4120" w:rsidRPr="00E027B6" w:rsidRDefault="007D4120" w:rsidP="00B900F4">
            <w:pPr>
              <w:spacing w:before="40" w:line="140" w:lineRule="exact"/>
              <w:ind w:right="57"/>
              <w:jc w:val="right"/>
            </w:pPr>
            <w:r w:rsidRPr="00E027B6">
              <w:t>…</w:t>
            </w:r>
          </w:p>
        </w:tc>
        <w:tc>
          <w:tcPr>
            <w:tcW w:w="572" w:type="dxa"/>
            <w:tcBorders>
              <w:left w:val="single" w:sz="6" w:space="0" w:color="000000"/>
            </w:tcBorders>
            <w:shd w:val="clear" w:color="auto" w:fill="auto"/>
            <w:vAlign w:val="bottom"/>
          </w:tcPr>
          <w:p w14:paraId="3326F850" w14:textId="62BE2CDF" w:rsidR="007D4120" w:rsidRPr="00E027B6" w:rsidRDefault="007D4120" w:rsidP="00B900F4">
            <w:pPr>
              <w:spacing w:before="40" w:line="140" w:lineRule="exact"/>
              <w:ind w:right="57"/>
              <w:jc w:val="right"/>
            </w:pPr>
            <w:r w:rsidRPr="00E027B6">
              <w:t>…</w:t>
            </w:r>
          </w:p>
        </w:tc>
        <w:tc>
          <w:tcPr>
            <w:tcW w:w="574" w:type="dxa"/>
            <w:tcBorders>
              <w:left w:val="single" w:sz="6" w:space="0" w:color="000000"/>
            </w:tcBorders>
            <w:shd w:val="clear" w:color="auto" w:fill="auto"/>
            <w:vAlign w:val="bottom"/>
          </w:tcPr>
          <w:p w14:paraId="7910D559" w14:textId="34CC4D5D" w:rsidR="007D4120" w:rsidRPr="00E027B6" w:rsidRDefault="007D4120" w:rsidP="00B900F4">
            <w:pPr>
              <w:spacing w:before="40" w:line="140" w:lineRule="exact"/>
              <w:ind w:right="57"/>
              <w:jc w:val="right"/>
            </w:pPr>
            <w:r w:rsidRPr="00E027B6">
              <w:t>…</w:t>
            </w:r>
          </w:p>
        </w:tc>
        <w:tc>
          <w:tcPr>
            <w:tcW w:w="1837" w:type="dxa"/>
            <w:tcBorders>
              <w:left w:val="single" w:sz="6" w:space="0" w:color="000000"/>
            </w:tcBorders>
            <w:shd w:val="clear" w:color="auto" w:fill="auto"/>
            <w:tcMar>
              <w:left w:w="57" w:type="dxa"/>
            </w:tcMar>
            <w:vAlign w:val="bottom"/>
          </w:tcPr>
          <w:p w14:paraId="15D5B1B1" w14:textId="77777777" w:rsidR="007D4120" w:rsidRPr="00285BB8" w:rsidRDefault="007D4120" w:rsidP="00B900F4">
            <w:pPr>
              <w:spacing w:before="40" w:line="140" w:lineRule="exact"/>
              <w:ind w:left="226" w:hanging="113"/>
              <w:rPr>
                <w:color w:val="000000" w:themeColor="text1"/>
              </w:rPr>
            </w:pPr>
            <w:r w:rsidRPr="00285BB8">
              <w:rPr>
                <w:i/>
                <w:color w:val="000000" w:themeColor="text1"/>
              </w:rPr>
              <w:t xml:space="preserve">Belgium </w:t>
            </w:r>
            <w:r w:rsidRPr="00285BB8">
              <w:rPr>
                <w:i/>
                <w:color w:val="000000" w:themeColor="text1"/>
              </w:rPr>
              <w:br/>
              <w:t>(</w:t>
            </w:r>
            <w:r w:rsidRPr="00285BB8">
              <w:rPr>
                <w:rFonts w:eastAsia="Arial Unicode MS"/>
                <w:i/>
                <w:color w:val="000000" w:themeColor="text1"/>
                <w:lang w:val="en-US"/>
              </w:rPr>
              <w:t>euro</w:t>
            </w:r>
            <w:r w:rsidRPr="00285BB8">
              <w:rPr>
                <w:i/>
                <w:color w:val="000000" w:themeColor="text1"/>
              </w:rPr>
              <w:t>)</w:t>
            </w:r>
          </w:p>
        </w:tc>
        <w:tc>
          <w:tcPr>
            <w:tcW w:w="36" w:type="dxa"/>
            <w:shd w:val="clear" w:color="auto" w:fill="auto"/>
          </w:tcPr>
          <w:p w14:paraId="420E9E9B" w14:textId="77777777" w:rsidR="007D4120" w:rsidRPr="00D21FE6" w:rsidRDefault="007D4120" w:rsidP="00B900F4">
            <w:pPr>
              <w:snapToGrid w:val="0"/>
              <w:spacing w:before="40" w:line="140" w:lineRule="exact"/>
              <w:rPr>
                <w:rFonts w:ascii="Times New Roman" w:hAnsi="Times New Roman" w:cs="Times New Roman"/>
                <w:i/>
                <w:sz w:val="20"/>
                <w:szCs w:val="20"/>
              </w:rPr>
            </w:pPr>
          </w:p>
        </w:tc>
      </w:tr>
      <w:tr w:rsidR="007D4120" w:rsidRPr="00D21FE6" w14:paraId="1CE161F4" w14:textId="77777777" w:rsidTr="005541E2">
        <w:trPr>
          <w:cantSplit/>
          <w:jc w:val="center"/>
        </w:trPr>
        <w:tc>
          <w:tcPr>
            <w:tcW w:w="1811" w:type="dxa"/>
            <w:shd w:val="clear" w:color="auto" w:fill="auto"/>
            <w:vAlign w:val="bottom"/>
          </w:tcPr>
          <w:p w14:paraId="59ADD359" w14:textId="77777777" w:rsidR="007D4120" w:rsidRPr="00285BB8" w:rsidRDefault="007D4120" w:rsidP="00B900F4">
            <w:pPr>
              <w:spacing w:before="40" w:line="140" w:lineRule="exact"/>
              <w:ind w:left="226" w:hanging="113"/>
              <w:rPr>
                <w:color w:val="000000" w:themeColor="text1"/>
              </w:rPr>
            </w:pPr>
            <w:r w:rsidRPr="00285BB8">
              <w:rPr>
                <w:color w:val="000000" w:themeColor="text1"/>
              </w:rPr>
              <w:t xml:space="preserve">Германия </w:t>
            </w:r>
            <w:r w:rsidRPr="00285BB8">
              <w:rPr>
                <w:color w:val="000000" w:themeColor="text1"/>
              </w:rPr>
              <w:br/>
              <w:t>(евро)</w:t>
            </w:r>
          </w:p>
        </w:tc>
        <w:tc>
          <w:tcPr>
            <w:tcW w:w="1643" w:type="dxa"/>
            <w:tcBorders>
              <w:left w:val="single" w:sz="6" w:space="0" w:color="000000"/>
            </w:tcBorders>
            <w:shd w:val="clear" w:color="auto" w:fill="auto"/>
            <w:vAlign w:val="bottom"/>
          </w:tcPr>
          <w:p w14:paraId="7C91F5F7" w14:textId="27459E02" w:rsidR="007D4120" w:rsidRPr="00285BB8" w:rsidRDefault="007D4120" w:rsidP="00B900F4">
            <w:pPr>
              <w:spacing w:before="40" w:line="140" w:lineRule="exact"/>
              <w:ind w:left="57"/>
              <w:rPr>
                <w:rFonts w:eastAsia="Symbol"/>
                <w:bCs/>
                <w:color w:val="000000" w:themeColor="text1"/>
              </w:rPr>
            </w:pPr>
            <w:r w:rsidRPr="00285BB8">
              <w:rPr>
                <w:rFonts w:eastAsia="Symbol"/>
                <w:bCs/>
                <w:color w:val="000000" w:themeColor="text1"/>
              </w:rPr>
              <w:t>Консолидированный</w:t>
            </w:r>
            <w:r w:rsidRPr="00285BB8">
              <w:rPr>
                <w:rFonts w:eastAsia="Symbol"/>
                <w:i/>
                <w:color w:val="000000" w:themeColor="text1"/>
              </w:rPr>
              <w:t xml:space="preserve"> </w:t>
            </w:r>
            <w:r w:rsidRPr="00285BB8">
              <w:rPr>
                <w:rFonts w:eastAsia="Symbol"/>
                <w:i/>
                <w:color w:val="000000" w:themeColor="text1"/>
              </w:rPr>
              <w:br/>
              <w:t>Consolidated</w:t>
            </w:r>
            <w:r w:rsidRPr="00285BB8">
              <w:rPr>
                <w:rFonts w:eastAsia="Symbol"/>
                <w:i/>
                <w:color w:val="000000" w:themeColor="text1"/>
                <w:sz w:val="12"/>
                <w:lang w:val="en-US"/>
              </w:rPr>
              <w:t xml:space="preserve"> </w:t>
            </w:r>
          </w:p>
        </w:tc>
        <w:tc>
          <w:tcPr>
            <w:tcW w:w="572" w:type="dxa"/>
            <w:tcBorders>
              <w:left w:val="single" w:sz="6" w:space="0" w:color="000000"/>
            </w:tcBorders>
            <w:shd w:val="clear" w:color="auto" w:fill="auto"/>
            <w:vAlign w:val="bottom"/>
          </w:tcPr>
          <w:p w14:paraId="0695EF82" w14:textId="2AA97DC8" w:rsidR="007D4120" w:rsidRPr="00E027B6" w:rsidRDefault="007D4120" w:rsidP="00B900F4">
            <w:pPr>
              <w:spacing w:before="40" w:line="140" w:lineRule="exact"/>
              <w:ind w:right="57"/>
              <w:jc w:val="right"/>
              <w:rPr>
                <w:lang w:val="en-US"/>
              </w:rPr>
            </w:pPr>
            <w:r w:rsidRPr="00E027B6">
              <w:t>1</w:t>
            </w:r>
            <w:r w:rsidRPr="00E027B6">
              <w:rPr>
                <w:rFonts w:eastAsia="Symbol"/>
                <w:spacing w:val="-4"/>
                <w:lang w:val="en-US"/>
              </w:rPr>
              <w:t> </w:t>
            </w:r>
            <w:r w:rsidRPr="00E027B6">
              <w:t>108</w:t>
            </w:r>
          </w:p>
        </w:tc>
        <w:tc>
          <w:tcPr>
            <w:tcW w:w="575" w:type="dxa"/>
            <w:tcBorders>
              <w:left w:val="single" w:sz="6" w:space="0" w:color="000000"/>
            </w:tcBorders>
            <w:shd w:val="clear" w:color="auto" w:fill="auto"/>
            <w:vAlign w:val="bottom"/>
          </w:tcPr>
          <w:p w14:paraId="4111FB8F" w14:textId="3459754C" w:rsidR="007D4120" w:rsidRPr="00E027B6" w:rsidRDefault="007D4120" w:rsidP="00B900F4">
            <w:pPr>
              <w:spacing w:before="40" w:line="140" w:lineRule="exact"/>
              <w:ind w:right="57"/>
              <w:jc w:val="right"/>
            </w:pPr>
            <w:r w:rsidRPr="00E027B6">
              <w:t>1</w:t>
            </w:r>
            <w:r w:rsidRPr="00E027B6">
              <w:rPr>
                <w:rFonts w:eastAsia="Symbol"/>
                <w:spacing w:val="-4"/>
                <w:lang w:val="en-US"/>
              </w:rPr>
              <w:t> </w:t>
            </w:r>
            <w:r w:rsidRPr="00E027B6">
              <w:t>219</w:t>
            </w:r>
          </w:p>
        </w:tc>
        <w:tc>
          <w:tcPr>
            <w:tcW w:w="578" w:type="dxa"/>
            <w:tcBorders>
              <w:left w:val="single" w:sz="6" w:space="0" w:color="000000"/>
            </w:tcBorders>
            <w:shd w:val="clear" w:color="auto" w:fill="auto"/>
            <w:vAlign w:val="bottom"/>
          </w:tcPr>
          <w:p w14:paraId="69EC72AA" w14:textId="7C41D753" w:rsidR="007D4120" w:rsidRPr="00E027B6" w:rsidRDefault="007D4120" w:rsidP="00B900F4">
            <w:pPr>
              <w:spacing w:before="40" w:line="140" w:lineRule="exact"/>
              <w:ind w:right="57"/>
              <w:jc w:val="right"/>
            </w:pPr>
            <w:r w:rsidRPr="00E027B6">
              <w:rPr>
                <w:szCs w:val="13"/>
              </w:rPr>
              <w:t>1</w:t>
            </w:r>
            <w:r w:rsidRPr="00E027B6">
              <w:rPr>
                <w:szCs w:val="13"/>
                <w:lang w:val="en-US"/>
              </w:rPr>
              <w:t xml:space="preserve"> </w:t>
            </w:r>
            <w:r w:rsidRPr="00E027B6">
              <w:rPr>
                <w:szCs w:val="13"/>
              </w:rPr>
              <w:t>799</w:t>
            </w:r>
          </w:p>
        </w:tc>
        <w:tc>
          <w:tcPr>
            <w:tcW w:w="577" w:type="dxa"/>
            <w:tcBorders>
              <w:left w:val="single" w:sz="6" w:space="0" w:color="000000"/>
            </w:tcBorders>
            <w:shd w:val="clear" w:color="auto" w:fill="auto"/>
            <w:vAlign w:val="bottom"/>
          </w:tcPr>
          <w:p w14:paraId="2EF7DC2B" w14:textId="4F9B65D6" w:rsidR="007D4120" w:rsidRPr="00E027B6" w:rsidRDefault="007D4120" w:rsidP="00B900F4">
            <w:pPr>
              <w:spacing w:before="40" w:line="140" w:lineRule="exact"/>
              <w:ind w:right="57"/>
              <w:jc w:val="right"/>
            </w:pPr>
            <w:r w:rsidRPr="00E027B6">
              <w:rPr>
                <w:szCs w:val="13"/>
              </w:rPr>
              <w:t>1</w:t>
            </w:r>
            <w:r w:rsidRPr="00E027B6">
              <w:rPr>
                <w:szCs w:val="13"/>
                <w:lang w:val="en-US"/>
              </w:rPr>
              <w:t xml:space="preserve"> </w:t>
            </w:r>
            <w:r w:rsidRPr="00E027B6">
              <w:rPr>
                <w:szCs w:val="13"/>
              </w:rPr>
              <w:t>89</w:t>
            </w:r>
            <w:r w:rsidRPr="00E027B6">
              <w:rPr>
                <w:szCs w:val="13"/>
                <w:lang w:val="en-US"/>
              </w:rPr>
              <w:t>7</w:t>
            </w:r>
          </w:p>
        </w:tc>
        <w:tc>
          <w:tcPr>
            <w:tcW w:w="574" w:type="dxa"/>
            <w:tcBorders>
              <w:left w:val="single" w:sz="6" w:space="0" w:color="000000"/>
            </w:tcBorders>
            <w:shd w:val="clear" w:color="auto" w:fill="auto"/>
            <w:vAlign w:val="bottom"/>
          </w:tcPr>
          <w:p w14:paraId="75C6337C" w14:textId="3E2E4C2B" w:rsidR="007D4120" w:rsidRPr="00E027B6" w:rsidRDefault="007D4120" w:rsidP="00B900F4">
            <w:pPr>
              <w:spacing w:before="40" w:line="140" w:lineRule="exact"/>
              <w:ind w:right="57"/>
              <w:jc w:val="right"/>
            </w:pPr>
            <w:r w:rsidRPr="00E027B6">
              <w:t>…</w:t>
            </w:r>
          </w:p>
        </w:tc>
        <w:tc>
          <w:tcPr>
            <w:tcW w:w="572" w:type="dxa"/>
            <w:tcBorders>
              <w:left w:val="single" w:sz="6" w:space="0" w:color="000000"/>
            </w:tcBorders>
            <w:shd w:val="clear" w:color="auto" w:fill="auto"/>
            <w:vAlign w:val="bottom"/>
          </w:tcPr>
          <w:p w14:paraId="4FB22265" w14:textId="0128DD85" w:rsidR="007D4120" w:rsidRPr="00E027B6" w:rsidRDefault="007D4120" w:rsidP="00B900F4">
            <w:pPr>
              <w:spacing w:before="40" w:line="140" w:lineRule="exact"/>
              <w:ind w:right="57"/>
              <w:jc w:val="right"/>
            </w:pPr>
            <w:r w:rsidRPr="00E027B6">
              <w:t>…</w:t>
            </w:r>
          </w:p>
        </w:tc>
        <w:tc>
          <w:tcPr>
            <w:tcW w:w="572" w:type="dxa"/>
            <w:tcBorders>
              <w:left w:val="single" w:sz="6" w:space="0" w:color="000000"/>
            </w:tcBorders>
            <w:shd w:val="clear" w:color="auto" w:fill="auto"/>
            <w:vAlign w:val="bottom"/>
          </w:tcPr>
          <w:p w14:paraId="7FDE4A63" w14:textId="17C6E7B9" w:rsidR="007D4120" w:rsidRPr="00E027B6" w:rsidRDefault="007D4120" w:rsidP="00B900F4">
            <w:pPr>
              <w:spacing w:before="40" w:line="140" w:lineRule="exact"/>
              <w:ind w:right="57"/>
              <w:jc w:val="right"/>
            </w:pPr>
            <w:r w:rsidRPr="00E027B6">
              <w:t>…</w:t>
            </w:r>
          </w:p>
        </w:tc>
        <w:tc>
          <w:tcPr>
            <w:tcW w:w="574" w:type="dxa"/>
            <w:tcBorders>
              <w:left w:val="single" w:sz="6" w:space="0" w:color="000000"/>
            </w:tcBorders>
            <w:shd w:val="clear" w:color="auto" w:fill="auto"/>
            <w:vAlign w:val="bottom"/>
          </w:tcPr>
          <w:p w14:paraId="0DD8C608" w14:textId="44B464B9" w:rsidR="007D4120" w:rsidRPr="00E027B6" w:rsidRDefault="007D4120" w:rsidP="00B900F4">
            <w:pPr>
              <w:spacing w:before="40" w:line="140" w:lineRule="exact"/>
              <w:ind w:right="57"/>
              <w:jc w:val="right"/>
            </w:pPr>
            <w:r w:rsidRPr="00E027B6">
              <w:t>…</w:t>
            </w:r>
          </w:p>
        </w:tc>
        <w:tc>
          <w:tcPr>
            <w:tcW w:w="1837" w:type="dxa"/>
            <w:tcBorders>
              <w:left w:val="single" w:sz="6" w:space="0" w:color="000000"/>
            </w:tcBorders>
            <w:shd w:val="clear" w:color="auto" w:fill="auto"/>
            <w:tcMar>
              <w:left w:w="57" w:type="dxa"/>
            </w:tcMar>
            <w:vAlign w:val="bottom"/>
          </w:tcPr>
          <w:p w14:paraId="5031E35E" w14:textId="77777777" w:rsidR="007D4120" w:rsidRPr="00285BB8" w:rsidRDefault="007D4120" w:rsidP="00B900F4">
            <w:pPr>
              <w:spacing w:before="40" w:line="140" w:lineRule="exact"/>
              <w:ind w:left="226" w:hanging="113"/>
              <w:rPr>
                <w:color w:val="000000" w:themeColor="text1"/>
              </w:rPr>
            </w:pPr>
            <w:r w:rsidRPr="00285BB8">
              <w:rPr>
                <w:i/>
                <w:color w:val="000000" w:themeColor="text1"/>
              </w:rPr>
              <w:t xml:space="preserve">Germany </w:t>
            </w:r>
            <w:r w:rsidRPr="00285BB8">
              <w:rPr>
                <w:i/>
                <w:color w:val="000000" w:themeColor="text1"/>
              </w:rPr>
              <w:br/>
              <w:t>(</w:t>
            </w:r>
            <w:r w:rsidRPr="00285BB8">
              <w:rPr>
                <w:rFonts w:eastAsia="Arial Unicode MS"/>
                <w:i/>
                <w:color w:val="000000" w:themeColor="text1"/>
                <w:lang w:val="en-US"/>
              </w:rPr>
              <w:t>euro</w:t>
            </w:r>
            <w:r w:rsidRPr="00285BB8">
              <w:rPr>
                <w:i/>
                <w:color w:val="000000" w:themeColor="text1"/>
              </w:rPr>
              <w:t>)</w:t>
            </w:r>
          </w:p>
        </w:tc>
        <w:tc>
          <w:tcPr>
            <w:tcW w:w="36" w:type="dxa"/>
            <w:shd w:val="clear" w:color="auto" w:fill="auto"/>
          </w:tcPr>
          <w:p w14:paraId="24EC6B69" w14:textId="77777777" w:rsidR="007D4120" w:rsidRPr="00D21FE6" w:rsidRDefault="007D4120" w:rsidP="00B900F4">
            <w:pPr>
              <w:snapToGrid w:val="0"/>
              <w:spacing w:before="40" w:line="140" w:lineRule="exact"/>
              <w:rPr>
                <w:rFonts w:ascii="Times New Roman" w:hAnsi="Times New Roman" w:cs="Times New Roman"/>
                <w:i/>
                <w:sz w:val="20"/>
                <w:szCs w:val="20"/>
              </w:rPr>
            </w:pPr>
          </w:p>
        </w:tc>
      </w:tr>
      <w:tr w:rsidR="007D4120" w:rsidRPr="00D21FE6" w14:paraId="1475F626" w14:textId="77777777" w:rsidTr="005541E2">
        <w:trPr>
          <w:cantSplit/>
          <w:jc w:val="center"/>
        </w:trPr>
        <w:tc>
          <w:tcPr>
            <w:tcW w:w="1811" w:type="dxa"/>
            <w:shd w:val="clear" w:color="auto" w:fill="auto"/>
            <w:vAlign w:val="bottom"/>
          </w:tcPr>
          <w:p w14:paraId="0D779A12" w14:textId="77777777" w:rsidR="007D4120" w:rsidRPr="00285BB8" w:rsidRDefault="007D4120" w:rsidP="00B900F4">
            <w:pPr>
              <w:spacing w:before="40" w:line="140" w:lineRule="exact"/>
              <w:ind w:left="226" w:hanging="113"/>
              <w:rPr>
                <w:color w:val="000000" w:themeColor="text1"/>
              </w:rPr>
            </w:pPr>
            <w:r w:rsidRPr="00285BB8">
              <w:rPr>
                <w:color w:val="000000" w:themeColor="text1"/>
              </w:rPr>
              <w:t xml:space="preserve">Дания </w:t>
            </w:r>
            <w:r w:rsidRPr="00285BB8">
              <w:rPr>
                <w:color w:val="000000" w:themeColor="text1"/>
              </w:rPr>
              <w:br/>
              <w:t>(датские кроны)</w:t>
            </w:r>
          </w:p>
        </w:tc>
        <w:tc>
          <w:tcPr>
            <w:tcW w:w="1643" w:type="dxa"/>
            <w:tcBorders>
              <w:left w:val="single" w:sz="6" w:space="0" w:color="000000"/>
            </w:tcBorders>
            <w:shd w:val="clear" w:color="auto" w:fill="auto"/>
            <w:vAlign w:val="bottom"/>
          </w:tcPr>
          <w:p w14:paraId="405E6281" w14:textId="7F49CEF1" w:rsidR="007D4120" w:rsidRPr="00285BB8" w:rsidRDefault="007D4120" w:rsidP="00B900F4">
            <w:pPr>
              <w:spacing w:before="40" w:line="140" w:lineRule="exact"/>
              <w:ind w:left="57"/>
              <w:rPr>
                <w:rFonts w:eastAsia="Symbol"/>
                <w:bCs/>
                <w:color w:val="000000" w:themeColor="text1"/>
              </w:rPr>
            </w:pPr>
            <w:r w:rsidRPr="00285BB8">
              <w:rPr>
                <w:rFonts w:eastAsia="Symbol"/>
                <w:bCs/>
                <w:color w:val="000000" w:themeColor="text1"/>
              </w:rPr>
              <w:t>Консолидированный</w:t>
            </w:r>
            <w:r w:rsidRPr="00285BB8">
              <w:rPr>
                <w:rFonts w:eastAsia="Symbol"/>
                <w:i/>
                <w:color w:val="000000" w:themeColor="text1"/>
              </w:rPr>
              <w:t xml:space="preserve"> </w:t>
            </w:r>
            <w:r w:rsidRPr="00285BB8">
              <w:rPr>
                <w:rFonts w:eastAsia="Symbol"/>
                <w:i/>
                <w:color w:val="000000" w:themeColor="text1"/>
              </w:rPr>
              <w:br/>
              <w:t>Consolidated</w:t>
            </w:r>
            <w:r>
              <w:rPr>
                <w:rFonts w:eastAsia="Symbol"/>
                <w:i/>
                <w:color w:val="000000" w:themeColor="text1"/>
                <w:sz w:val="12"/>
                <w:lang w:val="en-US"/>
              </w:rPr>
              <w:t xml:space="preserve"> </w:t>
            </w:r>
          </w:p>
        </w:tc>
        <w:tc>
          <w:tcPr>
            <w:tcW w:w="572" w:type="dxa"/>
            <w:tcBorders>
              <w:left w:val="single" w:sz="6" w:space="0" w:color="000000"/>
            </w:tcBorders>
            <w:shd w:val="clear" w:color="auto" w:fill="auto"/>
            <w:vAlign w:val="bottom"/>
          </w:tcPr>
          <w:p w14:paraId="7FF5D104" w14:textId="013E4586" w:rsidR="007D4120" w:rsidRPr="00E027B6" w:rsidRDefault="007D4120" w:rsidP="00B900F4">
            <w:pPr>
              <w:spacing w:before="40" w:line="140" w:lineRule="exact"/>
              <w:ind w:right="57"/>
              <w:jc w:val="right"/>
            </w:pPr>
            <w:r w:rsidRPr="00E027B6">
              <w:t>962</w:t>
            </w:r>
          </w:p>
        </w:tc>
        <w:tc>
          <w:tcPr>
            <w:tcW w:w="575" w:type="dxa"/>
            <w:tcBorders>
              <w:left w:val="single" w:sz="6" w:space="0" w:color="000000"/>
            </w:tcBorders>
            <w:shd w:val="clear" w:color="auto" w:fill="auto"/>
            <w:vAlign w:val="bottom"/>
          </w:tcPr>
          <w:p w14:paraId="146084B6" w14:textId="4038F3F3" w:rsidR="007D4120" w:rsidRPr="00E027B6" w:rsidRDefault="007D4120" w:rsidP="00B900F4">
            <w:pPr>
              <w:spacing w:before="40" w:line="140" w:lineRule="exact"/>
              <w:ind w:right="57"/>
              <w:jc w:val="right"/>
            </w:pPr>
            <w:r w:rsidRPr="00E027B6">
              <w:t>1</w:t>
            </w:r>
            <w:r w:rsidRPr="00E027B6">
              <w:rPr>
                <w:rFonts w:eastAsia="Symbol"/>
                <w:spacing w:val="-4"/>
                <w:lang w:val="en-US"/>
              </w:rPr>
              <w:t> </w:t>
            </w:r>
            <w:r w:rsidRPr="00E027B6">
              <w:t>006</w:t>
            </w:r>
          </w:p>
        </w:tc>
        <w:tc>
          <w:tcPr>
            <w:tcW w:w="578" w:type="dxa"/>
            <w:tcBorders>
              <w:left w:val="single" w:sz="6" w:space="0" w:color="000000"/>
            </w:tcBorders>
            <w:shd w:val="clear" w:color="auto" w:fill="auto"/>
            <w:vAlign w:val="bottom"/>
          </w:tcPr>
          <w:p w14:paraId="55CFF024" w14:textId="0E7DCE7C" w:rsidR="007D4120" w:rsidRPr="00E027B6" w:rsidRDefault="007D4120" w:rsidP="00B900F4">
            <w:pPr>
              <w:spacing w:before="40" w:line="140" w:lineRule="exact"/>
              <w:ind w:right="57"/>
              <w:jc w:val="right"/>
            </w:pPr>
            <w:r w:rsidRPr="00E027B6">
              <w:rPr>
                <w:szCs w:val="13"/>
              </w:rPr>
              <w:t>1</w:t>
            </w:r>
            <w:r w:rsidRPr="00E027B6">
              <w:rPr>
                <w:szCs w:val="13"/>
                <w:lang w:val="en-US"/>
              </w:rPr>
              <w:t xml:space="preserve"> </w:t>
            </w:r>
            <w:r w:rsidRPr="00E027B6">
              <w:rPr>
                <w:szCs w:val="13"/>
              </w:rPr>
              <w:t>353</w:t>
            </w:r>
          </w:p>
        </w:tc>
        <w:tc>
          <w:tcPr>
            <w:tcW w:w="577" w:type="dxa"/>
            <w:tcBorders>
              <w:left w:val="single" w:sz="6" w:space="0" w:color="000000"/>
            </w:tcBorders>
            <w:shd w:val="clear" w:color="auto" w:fill="auto"/>
            <w:vAlign w:val="bottom"/>
          </w:tcPr>
          <w:p w14:paraId="253C6D7F" w14:textId="0C1982BA" w:rsidR="007D4120" w:rsidRPr="00E027B6" w:rsidRDefault="007D4120" w:rsidP="00B900F4">
            <w:pPr>
              <w:spacing w:before="40" w:line="140" w:lineRule="exact"/>
              <w:ind w:right="57"/>
              <w:jc w:val="right"/>
            </w:pPr>
            <w:r w:rsidRPr="00E027B6">
              <w:rPr>
                <w:szCs w:val="13"/>
              </w:rPr>
              <w:t>1</w:t>
            </w:r>
            <w:r w:rsidRPr="00E027B6">
              <w:rPr>
                <w:szCs w:val="13"/>
                <w:lang w:val="en-US"/>
              </w:rPr>
              <w:t xml:space="preserve"> </w:t>
            </w:r>
            <w:r w:rsidRPr="00E027B6">
              <w:rPr>
                <w:szCs w:val="13"/>
              </w:rPr>
              <w:t>236</w:t>
            </w:r>
          </w:p>
        </w:tc>
        <w:tc>
          <w:tcPr>
            <w:tcW w:w="574" w:type="dxa"/>
            <w:tcBorders>
              <w:left w:val="single" w:sz="6" w:space="0" w:color="000000"/>
            </w:tcBorders>
            <w:shd w:val="clear" w:color="auto" w:fill="auto"/>
            <w:vAlign w:val="bottom"/>
          </w:tcPr>
          <w:p w14:paraId="1A416181" w14:textId="54214B6D" w:rsidR="007D4120" w:rsidRPr="00E027B6" w:rsidRDefault="007D4120" w:rsidP="00B900F4">
            <w:pPr>
              <w:spacing w:before="40" w:line="140" w:lineRule="exact"/>
              <w:ind w:right="57"/>
              <w:jc w:val="right"/>
            </w:pPr>
            <w:r w:rsidRPr="00E027B6">
              <w:t>1 384</w:t>
            </w:r>
          </w:p>
        </w:tc>
        <w:tc>
          <w:tcPr>
            <w:tcW w:w="572" w:type="dxa"/>
            <w:tcBorders>
              <w:left w:val="single" w:sz="6" w:space="0" w:color="000000"/>
            </w:tcBorders>
            <w:shd w:val="clear" w:color="auto" w:fill="auto"/>
            <w:vAlign w:val="bottom"/>
          </w:tcPr>
          <w:p w14:paraId="59464676" w14:textId="63E67152" w:rsidR="007D4120" w:rsidRPr="00E027B6" w:rsidRDefault="007D4120" w:rsidP="00B900F4">
            <w:pPr>
              <w:spacing w:before="40" w:line="140" w:lineRule="exact"/>
              <w:ind w:right="57"/>
              <w:jc w:val="right"/>
            </w:pPr>
            <w:r w:rsidRPr="00E027B6">
              <w:t>1 271</w:t>
            </w:r>
          </w:p>
        </w:tc>
        <w:tc>
          <w:tcPr>
            <w:tcW w:w="572" w:type="dxa"/>
            <w:tcBorders>
              <w:left w:val="single" w:sz="6" w:space="0" w:color="000000"/>
            </w:tcBorders>
            <w:shd w:val="clear" w:color="auto" w:fill="auto"/>
            <w:vAlign w:val="bottom"/>
          </w:tcPr>
          <w:p w14:paraId="780A0A56" w14:textId="1A963893" w:rsidR="007D4120" w:rsidRPr="00E027B6" w:rsidRDefault="007D4120" w:rsidP="00B900F4">
            <w:pPr>
              <w:spacing w:before="40" w:line="140" w:lineRule="exact"/>
              <w:ind w:right="57"/>
              <w:jc w:val="right"/>
            </w:pPr>
            <w:r w:rsidRPr="00E027B6">
              <w:t>…</w:t>
            </w:r>
          </w:p>
        </w:tc>
        <w:tc>
          <w:tcPr>
            <w:tcW w:w="574" w:type="dxa"/>
            <w:tcBorders>
              <w:left w:val="single" w:sz="6" w:space="0" w:color="000000"/>
            </w:tcBorders>
            <w:shd w:val="clear" w:color="auto" w:fill="auto"/>
            <w:vAlign w:val="bottom"/>
          </w:tcPr>
          <w:p w14:paraId="343B6D8B" w14:textId="10051474" w:rsidR="007D4120" w:rsidRPr="00E027B6" w:rsidRDefault="007D4120" w:rsidP="00B900F4">
            <w:pPr>
              <w:spacing w:before="40" w:line="140" w:lineRule="exact"/>
              <w:ind w:right="57"/>
              <w:jc w:val="right"/>
            </w:pPr>
            <w:r w:rsidRPr="00E027B6">
              <w:t>…</w:t>
            </w:r>
          </w:p>
        </w:tc>
        <w:tc>
          <w:tcPr>
            <w:tcW w:w="1837" w:type="dxa"/>
            <w:tcBorders>
              <w:left w:val="single" w:sz="6" w:space="0" w:color="000000"/>
            </w:tcBorders>
            <w:shd w:val="clear" w:color="auto" w:fill="auto"/>
            <w:tcMar>
              <w:left w:w="57" w:type="dxa"/>
            </w:tcMar>
            <w:vAlign w:val="bottom"/>
          </w:tcPr>
          <w:p w14:paraId="66E64157" w14:textId="77777777" w:rsidR="007D4120" w:rsidRPr="00285BB8" w:rsidRDefault="007D4120" w:rsidP="00B900F4">
            <w:pPr>
              <w:spacing w:before="40" w:line="140" w:lineRule="exact"/>
              <w:ind w:left="226" w:hanging="113"/>
              <w:rPr>
                <w:color w:val="000000" w:themeColor="text1"/>
              </w:rPr>
            </w:pPr>
            <w:r w:rsidRPr="00285BB8">
              <w:rPr>
                <w:i/>
                <w:color w:val="000000" w:themeColor="text1"/>
              </w:rPr>
              <w:t xml:space="preserve">Denmark </w:t>
            </w:r>
            <w:r w:rsidRPr="00285BB8">
              <w:rPr>
                <w:i/>
                <w:color w:val="000000" w:themeColor="text1"/>
              </w:rPr>
              <w:br/>
              <w:t>(danish krone)</w:t>
            </w:r>
          </w:p>
        </w:tc>
        <w:tc>
          <w:tcPr>
            <w:tcW w:w="36" w:type="dxa"/>
            <w:shd w:val="clear" w:color="auto" w:fill="auto"/>
          </w:tcPr>
          <w:p w14:paraId="2A658A43" w14:textId="77777777" w:rsidR="007D4120" w:rsidRPr="00D21FE6" w:rsidRDefault="007D4120" w:rsidP="00B900F4">
            <w:pPr>
              <w:snapToGrid w:val="0"/>
              <w:spacing w:before="40" w:line="140" w:lineRule="exact"/>
              <w:rPr>
                <w:rFonts w:ascii="Times New Roman" w:hAnsi="Times New Roman" w:cs="Times New Roman"/>
                <w:i/>
                <w:sz w:val="20"/>
                <w:szCs w:val="20"/>
              </w:rPr>
            </w:pPr>
          </w:p>
        </w:tc>
      </w:tr>
      <w:tr w:rsidR="007D4120" w:rsidRPr="00D21FE6" w14:paraId="75FE45D9" w14:textId="77777777" w:rsidTr="005541E2">
        <w:trPr>
          <w:cantSplit/>
          <w:jc w:val="center"/>
        </w:trPr>
        <w:tc>
          <w:tcPr>
            <w:tcW w:w="1811" w:type="dxa"/>
            <w:shd w:val="clear" w:color="auto" w:fill="auto"/>
            <w:vAlign w:val="bottom"/>
          </w:tcPr>
          <w:p w14:paraId="0C70C010" w14:textId="77777777" w:rsidR="007D4120" w:rsidRPr="00285BB8" w:rsidRDefault="007D4120" w:rsidP="00B900F4">
            <w:pPr>
              <w:spacing w:before="40" w:line="140" w:lineRule="exact"/>
              <w:ind w:left="226" w:hanging="113"/>
              <w:rPr>
                <w:color w:val="000000" w:themeColor="text1"/>
              </w:rPr>
            </w:pPr>
            <w:r w:rsidRPr="00285BB8">
              <w:rPr>
                <w:color w:val="000000" w:themeColor="text1"/>
              </w:rPr>
              <w:t>Италия</w:t>
            </w:r>
            <w:r w:rsidRPr="00285BB8">
              <w:rPr>
                <w:color w:val="000000" w:themeColor="text1"/>
              </w:rPr>
              <w:br/>
              <w:t>(евро)</w:t>
            </w:r>
          </w:p>
        </w:tc>
        <w:tc>
          <w:tcPr>
            <w:tcW w:w="1643" w:type="dxa"/>
            <w:tcBorders>
              <w:left w:val="single" w:sz="6" w:space="0" w:color="000000"/>
            </w:tcBorders>
            <w:shd w:val="clear" w:color="auto" w:fill="auto"/>
            <w:vAlign w:val="bottom"/>
          </w:tcPr>
          <w:p w14:paraId="5C84D863" w14:textId="0C64013A" w:rsidR="007D4120" w:rsidRPr="00285BB8" w:rsidRDefault="007D4120" w:rsidP="00B900F4">
            <w:pPr>
              <w:spacing w:before="40" w:line="140" w:lineRule="exact"/>
              <w:ind w:left="57"/>
              <w:rPr>
                <w:rFonts w:eastAsia="Symbol"/>
                <w:bCs/>
                <w:color w:val="000000" w:themeColor="text1"/>
              </w:rPr>
            </w:pPr>
            <w:r w:rsidRPr="00285BB8">
              <w:rPr>
                <w:rFonts w:eastAsia="Symbol"/>
                <w:bCs/>
                <w:color w:val="000000" w:themeColor="text1"/>
              </w:rPr>
              <w:t>Консолидированный</w:t>
            </w:r>
            <w:r w:rsidRPr="00285BB8">
              <w:rPr>
                <w:rFonts w:eastAsia="Symbol"/>
                <w:i/>
                <w:color w:val="000000" w:themeColor="text1"/>
              </w:rPr>
              <w:t xml:space="preserve"> </w:t>
            </w:r>
            <w:r w:rsidRPr="00285BB8">
              <w:rPr>
                <w:rFonts w:eastAsia="Symbol"/>
                <w:i/>
                <w:color w:val="000000" w:themeColor="text1"/>
              </w:rPr>
              <w:br/>
              <w:t>Consolidated</w:t>
            </w:r>
            <w:r w:rsidRPr="00285BB8">
              <w:rPr>
                <w:rFonts w:eastAsia="Symbol"/>
                <w:i/>
                <w:color w:val="000000" w:themeColor="text1"/>
                <w:sz w:val="12"/>
                <w:lang w:val="en-US"/>
              </w:rPr>
              <w:t xml:space="preserve"> </w:t>
            </w:r>
          </w:p>
        </w:tc>
        <w:tc>
          <w:tcPr>
            <w:tcW w:w="572" w:type="dxa"/>
            <w:tcBorders>
              <w:left w:val="single" w:sz="6" w:space="0" w:color="000000"/>
            </w:tcBorders>
            <w:shd w:val="clear" w:color="auto" w:fill="auto"/>
            <w:vAlign w:val="bottom"/>
          </w:tcPr>
          <w:p w14:paraId="6F6E3F1B" w14:textId="54E95123" w:rsidR="007D4120" w:rsidRPr="00E027B6" w:rsidRDefault="007D4120" w:rsidP="00B900F4">
            <w:pPr>
              <w:spacing w:before="40" w:line="140" w:lineRule="exact"/>
              <w:ind w:right="57"/>
              <w:jc w:val="right"/>
              <w:rPr>
                <w:lang w:val="en-US"/>
              </w:rPr>
            </w:pPr>
            <w:r w:rsidRPr="00E027B6">
              <w:t>7</w:t>
            </w:r>
            <w:r w:rsidRPr="00E027B6">
              <w:rPr>
                <w:lang w:val="en-US"/>
              </w:rPr>
              <w:t>2</w:t>
            </w:r>
            <w:r w:rsidRPr="00E027B6">
              <w:t>9</w:t>
            </w:r>
          </w:p>
        </w:tc>
        <w:tc>
          <w:tcPr>
            <w:tcW w:w="575" w:type="dxa"/>
            <w:tcBorders>
              <w:left w:val="single" w:sz="6" w:space="0" w:color="000000"/>
            </w:tcBorders>
            <w:shd w:val="clear" w:color="auto" w:fill="auto"/>
            <w:vAlign w:val="bottom"/>
          </w:tcPr>
          <w:p w14:paraId="7377D349" w14:textId="7E36683E" w:rsidR="007D4120" w:rsidRPr="00E027B6" w:rsidRDefault="007D4120" w:rsidP="00B900F4">
            <w:pPr>
              <w:spacing w:before="40" w:line="140" w:lineRule="exact"/>
              <w:ind w:right="57"/>
              <w:jc w:val="right"/>
              <w:rPr>
                <w:lang w:val="en-US"/>
              </w:rPr>
            </w:pPr>
            <w:r w:rsidRPr="00E027B6">
              <w:t>794</w:t>
            </w:r>
          </w:p>
        </w:tc>
        <w:tc>
          <w:tcPr>
            <w:tcW w:w="578" w:type="dxa"/>
            <w:tcBorders>
              <w:left w:val="single" w:sz="6" w:space="0" w:color="000000"/>
            </w:tcBorders>
            <w:shd w:val="clear" w:color="auto" w:fill="auto"/>
            <w:vAlign w:val="bottom"/>
          </w:tcPr>
          <w:p w14:paraId="56F187B0" w14:textId="1B392CB4" w:rsidR="007D4120" w:rsidRPr="00E027B6" w:rsidRDefault="007D4120" w:rsidP="00B900F4">
            <w:pPr>
              <w:spacing w:before="40" w:line="140" w:lineRule="exact"/>
              <w:ind w:right="57"/>
              <w:jc w:val="right"/>
            </w:pPr>
            <w:r w:rsidRPr="00E027B6">
              <w:rPr>
                <w:szCs w:val="13"/>
              </w:rPr>
              <w:t>924</w:t>
            </w:r>
          </w:p>
        </w:tc>
        <w:tc>
          <w:tcPr>
            <w:tcW w:w="577" w:type="dxa"/>
            <w:tcBorders>
              <w:left w:val="single" w:sz="6" w:space="0" w:color="000000"/>
            </w:tcBorders>
            <w:shd w:val="clear" w:color="auto" w:fill="auto"/>
            <w:vAlign w:val="bottom"/>
          </w:tcPr>
          <w:p w14:paraId="0AEF41A2" w14:textId="48509DDC" w:rsidR="007D4120" w:rsidRPr="00E027B6" w:rsidRDefault="007D4120" w:rsidP="00B900F4">
            <w:pPr>
              <w:spacing w:before="40" w:line="140" w:lineRule="exact"/>
              <w:ind w:right="57"/>
              <w:jc w:val="right"/>
            </w:pPr>
            <w:r w:rsidRPr="00E027B6">
              <w:rPr>
                <w:szCs w:val="13"/>
              </w:rPr>
              <w:t>1</w:t>
            </w:r>
            <w:r w:rsidRPr="00E027B6">
              <w:rPr>
                <w:szCs w:val="13"/>
                <w:lang w:val="en-US"/>
              </w:rPr>
              <w:t xml:space="preserve"> </w:t>
            </w:r>
            <w:r w:rsidRPr="00E027B6">
              <w:rPr>
                <w:szCs w:val="13"/>
              </w:rPr>
              <w:t>082</w:t>
            </w:r>
          </w:p>
        </w:tc>
        <w:tc>
          <w:tcPr>
            <w:tcW w:w="574" w:type="dxa"/>
            <w:tcBorders>
              <w:left w:val="single" w:sz="6" w:space="0" w:color="000000"/>
            </w:tcBorders>
            <w:shd w:val="clear" w:color="auto" w:fill="auto"/>
            <w:vAlign w:val="bottom"/>
          </w:tcPr>
          <w:p w14:paraId="17B59D66" w14:textId="0371E941" w:rsidR="007D4120" w:rsidRPr="00E027B6" w:rsidRDefault="007D4120" w:rsidP="00B900F4">
            <w:pPr>
              <w:spacing w:before="40" w:line="140" w:lineRule="exact"/>
              <w:ind w:right="57"/>
              <w:jc w:val="right"/>
            </w:pPr>
            <w:r w:rsidRPr="00E027B6">
              <w:t>980</w:t>
            </w:r>
          </w:p>
        </w:tc>
        <w:tc>
          <w:tcPr>
            <w:tcW w:w="572" w:type="dxa"/>
            <w:tcBorders>
              <w:left w:val="single" w:sz="6" w:space="0" w:color="000000"/>
            </w:tcBorders>
            <w:shd w:val="clear" w:color="auto" w:fill="auto"/>
            <w:vAlign w:val="bottom"/>
          </w:tcPr>
          <w:p w14:paraId="2D6418B7" w14:textId="6C6976E7" w:rsidR="007D4120" w:rsidRPr="00E027B6" w:rsidRDefault="007D4120" w:rsidP="00B900F4">
            <w:pPr>
              <w:spacing w:before="40" w:line="140" w:lineRule="exact"/>
              <w:ind w:right="57"/>
              <w:jc w:val="right"/>
            </w:pPr>
            <w:r w:rsidRPr="00E027B6">
              <w:t>1 122</w:t>
            </w:r>
          </w:p>
        </w:tc>
        <w:tc>
          <w:tcPr>
            <w:tcW w:w="572" w:type="dxa"/>
            <w:tcBorders>
              <w:left w:val="single" w:sz="6" w:space="0" w:color="000000"/>
            </w:tcBorders>
            <w:shd w:val="clear" w:color="auto" w:fill="auto"/>
            <w:vAlign w:val="bottom"/>
          </w:tcPr>
          <w:p w14:paraId="7414E2F8" w14:textId="25037288" w:rsidR="007D4120" w:rsidRPr="00E027B6" w:rsidRDefault="007D4120" w:rsidP="00B900F4">
            <w:pPr>
              <w:spacing w:before="40" w:line="140" w:lineRule="exact"/>
              <w:ind w:right="57"/>
              <w:jc w:val="right"/>
            </w:pPr>
            <w:r w:rsidRPr="00E027B6">
              <w:t>…</w:t>
            </w:r>
          </w:p>
        </w:tc>
        <w:tc>
          <w:tcPr>
            <w:tcW w:w="574" w:type="dxa"/>
            <w:tcBorders>
              <w:left w:val="single" w:sz="6" w:space="0" w:color="000000"/>
            </w:tcBorders>
            <w:shd w:val="clear" w:color="auto" w:fill="auto"/>
            <w:vAlign w:val="bottom"/>
          </w:tcPr>
          <w:p w14:paraId="605430AA" w14:textId="104D9391" w:rsidR="007D4120" w:rsidRPr="00E027B6" w:rsidRDefault="007D4120" w:rsidP="00B900F4">
            <w:pPr>
              <w:spacing w:before="40" w:line="140" w:lineRule="exact"/>
              <w:ind w:right="57"/>
              <w:jc w:val="right"/>
            </w:pPr>
            <w:r w:rsidRPr="00E027B6">
              <w:t>…</w:t>
            </w:r>
          </w:p>
        </w:tc>
        <w:tc>
          <w:tcPr>
            <w:tcW w:w="1837" w:type="dxa"/>
            <w:tcBorders>
              <w:left w:val="single" w:sz="6" w:space="0" w:color="000000"/>
            </w:tcBorders>
            <w:shd w:val="clear" w:color="auto" w:fill="auto"/>
            <w:tcMar>
              <w:left w:w="57" w:type="dxa"/>
            </w:tcMar>
            <w:vAlign w:val="bottom"/>
          </w:tcPr>
          <w:p w14:paraId="18DBCB3E" w14:textId="77777777" w:rsidR="007D4120" w:rsidRPr="00285BB8" w:rsidRDefault="007D4120" w:rsidP="00B900F4">
            <w:pPr>
              <w:spacing w:before="40" w:line="140" w:lineRule="exact"/>
              <w:ind w:left="226" w:hanging="113"/>
              <w:rPr>
                <w:color w:val="000000" w:themeColor="text1"/>
              </w:rPr>
            </w:pPr>
            <w:r w:rsidRPr="00285BB8">
              <w:rPr>
                <w:i/>
                <w:color w:val="000000" w:themeColor="text1"/>
              </w:rPr>
              <w:t>Italy</w:t>
            </w:r>
            <w:r w:rsidRPr="00285BB8">
              <w:rPr>
                <w:i/>
                <w:color w:val="000000" w:themeColor="text1"/>
              </w:rPr>
              <w:br/>
              <w:t>(</w:t>
            </w:r>
            <w:r w:rsidRPr="00285BB8">
              <w:rPr>
                <w:rFonts w:eastAsia="Arial Unicode MS"/>
                <w:i/>
                <w:color w:val="000000" w:themeColor="text1"/>
                <w:lang w:val="en-US"/>
              </w:rPr>
              <w:t>euro</w:t>
            </w:r>
            <w:r w:rsidRPr="00285BB8">
              <w:rPr>
                <w:i/>
                <w:color w:val="000000" w:themeColor="text1"/>
              </w:rPr>
              <w:t>)</w:t>
            </w:r>
          </w:p>
        </w:tc>
        <w:tc>
          <w:tcPr>
            <w:tcW w:w="36" w:type="dxa"/>
            <w:shd w:val="clear" w:color="auto" w:fill="auto"/>
          </w:tcPr>
          <w:p w14:paraId="4310C910" w14:textId="77777777" w:rsidR="007D4120" w:rsidRPr="00D21FE6" w:rsidRDefault="007D4120" w:rsidP="00B900F4">
            <w:pPr>
              <w:snapToGrid w:val="0"/>
              <w:spacing w:before="40" w:line="140" w:lineRule="exact"/>
              <w:rPr>
                <w:rFonts w:ascii="Times New Roman" w:hAnsi="Times New Roman" w:cs="Times New Roman"/>
                <w:i/>
                <w:sz w:val="20"/>
                <w:szCs w:val="20"/>
              </w:rPr>
            </w:pPr>
          </w:p>
        </w:tc>
      </w:tr>
      <w:tr w:rsidR="007D4120" w:rsidRPr="00D21FE6" w14:paraId="13B2BF75" w14:textId="77777777" w:rsidTr="005541E2">
        <w:trPr>
          <w:cantSplit/>
          <w:jc w:val="center"/>
        </w:trPr>
        <w:tc>
          <w:tcPr>
            <w:tcW w:w="1811" w:type="dxa"/>
            <w:shd w:val="clear" w:color="auto" w:fill="auto"/>
            <w:vAlign w:val="bottom"/>
          </w:tcPr>
          <w:p w14:paraId="36CA8A46" w14:textId="77777777" w:rsidR="007D4120" w:rsidRPr="00285BB8" w:rsidRDefault="007D4120" w:rsidP="00B900F4">
            <w:pPr>
              <w:spacing w:before="40" w:line="140" w:lineRule="exact"/>
              <w:ind w:left="226" w:hanging="113"/>
              <w:rPr>
                <w:color w:val="000000" w:themeColor="text1"/>
              </w:rPr>
            </w:pPr>
            <w:r w:rsidRPr="00285BB8">
              <w:rPr>
                <w:color w:val="000000" w:themeColor="text1"/>
              </w:rPr>
              <w:t>Нидерланды</w:t>
            </w:r>
            <w:r w:rsidRPr="00285BB8">
              <w:rPr>
                <w:color w:val="000000" w:themeColor="text1"/>
              </w:rPr>
              <w:br/>
              <w:t>(евро)</w:t>
            </w:r>
          </w:p>
        </w:tc>
        <w:tc>
          <w:tcPr>
            <w:tcW w:w="1643" w:type="dxa"/>
            <w:tcBorders>
              <w:left w:val="single" w:sz="6" w:space="0" w:color="000000"/>
            </w:tcBorders>
            <w:shd w:val="clear" w:color="auto" w:fill="auto"/>
            <w:vAlign w:val="bottom"/>
          </w:tcPr>
          <w:p w14:paraId="13275D66" w14:textId="6C29533A" w:rsidR="007D4120" w:rsidRPr="00285BB8" w:rsidRDefault="007D4120" w:rsidP="00B900F4">
            <w:pPr>
              <w:spacing w:before="40" w:line="140" w:lineRule="exact"/>
              <w:ind w:left="57"/>
              <w:rPr>
                <w:rFonts w:eastAsia="Symbol"/>
                <w:bCs/>
                <w:color w:val="000000" w:themeColor="text1"/>
              </w:rPr>
            </w:pPr>
            <w:r w:rsidRPr="00285BB8">
              <w:rPr>
                <w:rFonts w:eastAsia="Symbol"/>
                <w:bCs/>
                <w:color w:val="000000" w:themeColor="text1"/>
              </w:rPr>
              <w:t>Консолидированный</w:t>
            </w:r>
            <w:r w:rsidRPr="00285BB8">
              <w:rPr>
                <w:rFonts w:eastAsia="Symbol"/>
                <w:i/>
                <w:color w:val="000000" w:themeColor="text1"/>
              </w:rPr>
              <w:t xml:space="preserve"> </w:t>
            </w:r>
            <w:r w:rsidRPr="00285BB8">
              <w:rPr>
                <w:rFonts w:eastAsia="Symbol"/>
                <w:i/>
                <w:color w:val="000000" w:themeColor="text1"/>
              </w:rPr>
              <w:br/>
              <w:t>Consolidated</w:t>
            </w:r>
            <w:r>
              <w:rPr>
                <w:rFonts w:eastAsia="Symbol"/>
                <w:i/>
                <w:color w:val="000000" w:themeColor="text1"/>
                <w:sz w:val="12"/>
                <w:lang w:val="en-US"/>
              </w:rPr>
              <w:t xml:space="preserve"> </w:t>
            </w:r>
          </w:p>
        </w:tc>
        <w:tc>
          <w:tcPr>
            <w:tcW w:w="572" w:type="dxa"/>
            <w:tcBorders>
              <w:left w:val="single" w:sz="6" w:space="0" w:color="000000"/>
            </w:tcBorders>
            <w:shd w:val="clear" w:color="auto" w:fill="auto"/>
            <w:vAlign w:val="bottom"/>
          </w:tcPr>
          <w:p w14:paraId="6836CDD8" w14:textId="36317AB4" w:rsidR="007D4120" w:rsidRPr="00E027B6" w:rsidRDefault="007D4120" w:rsidP="00B900F4">
            <w:pPr>
              <w:spacing w:before="40" w:line="140" w:lineRule="exact"/>
              <w:ind w:right="57"/>
              <w:jc w:val="right"/>
              <w:rPr>
                <w:lang w:val="en-US"/>
              </w:rPr>
            </w:pPr>
            <w:r w:rsidRPr="00E027B6">
              <w:t>2</w:t>
            </w:r>
            <w:r w:rsidRPr="00E027B6">
              <w:rPr>
                <w:lang w:val="en-US"/>
              </w:rPr>
              <w:t>75</w:t>
            </w:r>
          </w:p>
        </w:tc>
        <w:tc>
          <w:tcPr>
            <w:tcW w:w="575" w:type="dxa"/>
            <w:tcBorders>
              <w:left w:val="single" w:sz="6" w:space="0" w:color="000000"/>
            </w:tcBorders>
            <w:shd w:val="clear" w:color="auto" w:fill="auto"/>
            <w:vAlign w:val="bottom"/>
          </w:tcPr>
          <w:p w14:paraId="1983D5BA" w14:textId="78D33C3F" w:rsidR="007D4120" w:rsidRPr="00E027B6" w:rsidRDefault="007D4120" w:rsidP="00B900F4">
            <w:pPr>
              <w:spacing w:before="40" w:line="140" w:lineRule="exact"/>
              <w:ind w:right="57"/>
              <w:jc w:val="right"/>
            </w:pPr>
            <w:r w:rsidRPr="00E027B6">
              <w:rPr>
                <w:lang w:val="en-US"/>
              </w:rPr>
              <w:t>303</w:t>
            </w:r>
          </w:p>
        </w:tc>
        <w:tc>
          <w:tcPr>
            <w:tcW w:w="578" w:type="dxa"/>
            <w:tcBorders>
              <w:left w:val="single" w:sz="6" w:space="0" w:color="000000"/>
            </w:tcBorders>
            <w:shd w:val="clear" w:color="auto" w:fill="auto"/>
            <w:vAlign w:val="bottom"/>
          </w:tcPr>
          <w:p w14:paraId="71AAF684" w14:textId="5863584C" w:rsidR="007D4120" w:rsidRPr="00E027B6" w:rsidRDefault="007D4120" w:rsidP="00B900F4">
            <w:pPr>
              <w:spacing w:before="40" w:line="140" w:lineRule="exact"/>
              <w:ind w:right="57"/>
              <w:jc w:val="right"/>
            </w:pPr>
            <w:r w:rsidRPr="00E027B6">
              <w:rPr>
                <w:szCs w:val="13"/>
              </w:rPr>
              <w:t>422</w:t>
            </w:r>
          </w:p>
        </w:tc>
        <w:tc>
          <w:tcPr>
            <w:tcW w:w="577" w:type="dxa"/>
            <w:tcBorders>
              <w:left w:val="single" w:sz="6" w:space="0" w:color="000000"/>
            </w:tcBorders>
            <w:shd w:val="clear" w:color="auto" w:fill="auto"/>
            <w:vAlign w:val="bottom"/>
          </w:tcPr>
          <w:p w14:paraId="46C01DC3" w14:textId="723A2B37" w:rsidR="007D4120" w:rsidRPr="00E027B6" w:rsidRDefault="007D4120" w:rsidP="00B900F4">
            <w:pPr>
              <w:spacing w:before="40" w:line="140" w:lineRule="exact"/>
              <w:ind w:right="57"/>
              <w:jc w:val="right"/>
            </w:pPr>
            <w:r w:rsidRPr="00E027B6">
              <w:rPr>
                <w:szCs w:val="13"/>
              </w:rPr>
              <w:t>421</w:t>
            </w:r>
          </w:p>
        </w:tc>
        <w:tc>
          <w:tcPr>
            <w:tcW w:w="574" w:type="dxa"/>
            <w:tcBorders>
              <w:left w:val="single" w:sz="6" w:space="0" w:color="000000"/>
            </w:tcBorders>
            <w:shd w:val="clear" w:color="auto" w:fill="auto"/>
            <w:vAlign w:val="bottom"/>
          </w:tcPr>
          <w:p w14:paraId="5342ACC3" w14:textId="7A157E05" w:rsidR="007D4120" w:rsidRPr="00E027B6" w:rsidRDefault="007D4120" w:rsidP="00B900F4">
            <w:pPr>
              <w:spacing w:before="40" w:line="140" w:lineRule="exact"/>
              <w:ind w:right="57"/>
              <w:jc w:val="right"/>
            </w:pPr>
            <w:r w:rsidRPr="00E027B6">
              <w:t>449</w:t>
            </w:r>
          </w:p>
        </w:tc>
        <w:tc>
          <w:tcPr>
            <w:tcW w:w="572" w:type="dxa"/>
            <w:tcBorders>
              <w:left w:val="single" w:sz="6" w:space="0" w:color="000000"/>
            </w:tcBorders>
            <w:shd w:val="clear" w:color="auto" w:fill="auto"/>
            <w:vAlign w:val="bottom"/>
          </w:tcPr>
          <w:p w14:paraId="3FEA9666" w14:textId="35555546" w:rsidR="007D4120" w:rsidRPr="00E027B6" w:rsidRDefault="007D4120" w:rsidP="00B900F4">
            <w:pPr>
              <w:spacing w:before="40" w:line="140" w:lineRule="exact"/>
              <w:ind w:right="57"/>
              <w:jc w:val="right"/>
            </w:pPr>
            <w:r w:rsidRPr="00E027B6">
              <w:t>452</w:t>
            </w:r>
          </w:p>
        </w:tc>
        <w:tc>
          <w:tcPr>
            <w:tcW w:w="572" w:type="dxa"/>
            <w:tcBorders>
              <w:left w:val="single" w:sz="6" w:space="0" w:color="000000"/>
            </w:tcBorders>
            <w:shd w:val="clear" w:color="auto" w:fill="auto"/>
            <w:vAlign w:val="bottom"/>
          </w:tcPr>
          <w:p w14:paraId="25988D90" w14:textId="25B5252A" w:rsidR="007D4120" w:rsidRPr="00E027B6" w:rsidRDefault="007D4120" w:rsidP="00B900F4">
            <w:pPr>
              <w:spacing w:before="40" w:line="140" w:lineRule="exact"/>
              <w:ind w:right="57"/>
              <w:jc w:val="right"/>
            </w:pPr>
            <w:r w:rsidRPr="00E027B6">
              <w:t>…</w:t>
            </w:r>
          </w:p>
        </w:tc>
        <w:tc>
          <w:tcPr>
            <w:tcW w:w="574" w:type="dxa"/>
            <w:tcBorders>
              <w:left w:val="single" w:sz="6" w:space="0" w:color="000000"/>
            </w:tcBorders>
            <w:shd w:val="clear" w:color="auto" w:fill="auto"/>
            <w:vAlign w:val="bottom"/>
          </w:tcPr>
          <w:p w14:paraId="687BA43A" w14:textId="315F81B8" w:rsidR="007D4120" w:rsidRPr="00E027B6" w:rsidRDefault="007D4120" w:rsidP="00B900F4">
            <w:pPr>
              <w:spacing w:before="40" w:line="140" w:lineRule="exact"/>
              <w:ind w:right="57"/>
              <w:jc w:val="right"/>
            </w:pPr>
            <w:r w:rsidRPr="00E027B6">
              <w:t>…</w:t>
            </w:r>
          </w:p>
        </w:tc>
        <w:tc>
          <w:tcPr>
            <w:tcW w:w="1837" w:type="dxa"/>
            <w:tcBorders>
              <w:left w:val="single" w:sz="6" w:space="0" w:color="000000"/>
            </w:tcBorders>
            <w:shd w:val="clear" w:color="auto" w:fill="auto"/>
            <w:tcMar>
              <w:left w:w="57" w:type="dxa"/>
            </w:tcMar>
            <w:vAlign w:val="bottom"/>
          </w:tcPr>
          <w:p w14:paraId="6A5839E2" w14:textId="77777777" w:rsidR="007D4120" w:rsidRPr="00285BB8" w:rsidRDefault="007D4120" w:rsidP="00B900F4">
            <w:pPr>
              <w:spacing w:before="40" w:line="140" w:lineRule="exact"/>
              <w:ind w:left="226" w:hanging="113"/>
              <w:rPr>
                <w:color w:val="000000" w:themeColor="text1"/>
              </w:rPr>
            </w:pPr>
            <w:r w:rsidRPr="00285BB8">
              <w:rPr>
                <w:i/>
                <w:color w:val="000000" w:themeColor="text1"/>
              </w:rPr>
              <w:t>Netherlands</w:t>
            </w:r>
            <w:r w:rsidRPr="00285BB8">
              <w:rPr>
                <w:i/>
                <w:color w:val="000000" w:themeColor="text1"/>
              </w:rPr>
              <w:br/>
              <w:t>(</w:t>
            </w:r>
            <w:r w:rsidRPr="00285BB8">
              <w:rPr>
                <w:rFonts w:eastAsia="Arial Unicode MS"/>
                <w:i/>
                <w:color w:val="000000" w:themeColor="text1"/>
                <w:lang w:val="en-US"/>
              </w:rPr>
              <w:t>euro</w:t>
            </w:r>
            <w:r w:rsidRPr="00285BB8">
              <w:rPr>
                <w:i/>
                <w:color w:val="000000" w:themeColor="text1"/>
              </w:rPr>
              <w:t>)</w:t>
            </w:r>
          </w:p>
        </w:tc>
        <w:tc>
          <w:tcPr>
            <w:tcW w:w="36" w:type="dxa"/>
            <w:shd w:val="clear" w:color="auto" w:fill="auto"/>
          </w:tcPr>
          <w:p w14:paraId="55B173C2" w14:textId="77777777" w:rsidR="007D4120" w:rsidRPr="00D21FE6" w:rsidRDefault="007D4120" w:rsidP="00B900F4">
            <w:pPr>
              <w:snapToGrid w:val="0"/>
              <w:spacing w:before="40" w:line="140" w:lineRule="exact"/>
              <w:rPr>
                <w:rFonts w:ascii="Times New Roman" w:hAnsi="Times New Roman" w:cs="Times New Roman"/>
                <w:i/>
                <w:sz w:val="20"/>
                <w:szCs w:val="20"/>
              </w:rPr>
            </w:pPr>
          </w:p>
        </w:tc>
      </w:tr>
      <w:tr w:rsidR="007D4120" w:rsidRPr="00D21FE6" w14:paraId="2F3B5674" w14:textId="77777777" w:rsidTr="005541E2">
        <w:trPr>
          <w:cantSplit/>
          <w:jc w:val="center"/>
        </w:trPr>
        <w:tc>
          <w:tcPr>
            <w:tcW w:w="1811" w:type="dxa"/>
            <w:shd w:val="clear" w:color="auto" w:fill="auto"/>
            <w:vAlign w:val="bottom"/>
          </w:tcPr>
          <w:p w14:paraId="588A5A28" w14:textId="77777777" w:rsidR="007D4120" w:rsidRPr="00285BB8" w:rsidRDefault="007D4120" w:rsidP="00B900F4">
            <w:pPr>
              <w:spacing w:before="40" w:line="140" w:lineRule="exact"/>
              <w:ind w:left="226" w:hanging="113"/>
              <w:rPr>
                <w:color w:val="000000" w:themeColor="text1"/>
              </w:rPr>
            </w:pPr>
            <w:r w:rsidRPr="00285BB8">
              <w:rPr>
                <w:color w:val="000000" w:themeColor="text1"/>
              </w:rPr>
              <w:t>Финляндия</w:t>
            </w:r>
            <w:r w:rsidRPr="00285BB8">
              <w:rPr>
                <w:color w:val="000000" w:themeColor="text1"/>
              </w:rPr>
              <w:br/>
              <w:t>(евро)</w:t>
            </w:r>
          </w:p>
        </w:tc>
        <w:tc>
          <w:tcPr>
            <w:tcW w:w="1643" w:type="dxa"/>
            <w:tcBorders>
              <w:left w:val="single" w:sz="6" w:space="0" w:color="000000"/>
            </w:tcBorders>
            <w:shd w:val="clear" w:color="auto" w:fill="auto"/>
            <w:vAlign w:val="bottom"/>
          </w:tcPr>
          <w:p w14:paraId="4EB19EC0" w14:textId="34E4B2EF" w:rsidR="007D4120" w:rsidRPr="00285BB8" w:rsidRDefault="007D4120" w:rsidP="00B900F4">
            <w:pPr>
              <w:spacing w:before="40" w:line="140" w:lineRule="exact"/>
              <w:ind w:left="57"/>
              <w:rPr>
                <w:rFonts w:eastAsia="Symbol"/>
                <w:bCs/>
                <w:color w:val="000000" w:themeColor="text1"/>
              </w:rPr>
            </w:pPr>
            <w:r w:rsidRPr="00285BB8">
              <w:rPr>
                <w:rFonts w:eastAsia="Symbol"/>
                <w:bCs/>
                <w:color w:val="000000" w:themeColor="text1"/>
              </w:rPr>
              <w:t>Консолидированный</w:t>
            </w:r>
            <w:r w:rsidRPr="00285BB8">
              <w:rPr>
                <w:rFonts w:eastAsia="Symbol"/>
                <w:i/>
                <w:color w:val="000000" w:themeColor="text1"/>
              </w:rPr>
              <w:t xml:space="preserve"> </w:t>
            </w:r>
            <w:r w:rsidRPr="00285BB8">
              <w:rPr>
                <w:rFonts w:eastAsia="Symbol"/>
                <w:i/>
                <w:color w:val="000000" w:themeColor="text1"/>
              </w:rPr>
              <w:br/>
              <w:t>Consolidated</w:t>
            </w:r>
            <w:r w:rsidRPr="00285BB8">
              <w:rPr>
                <w:rFonts w:eastAsia="Symbol"/>
                <w:i/>
                <w:color w:val="000000" w:themeColor="text1"/>
                <w:sz w:val="12"/>
                <w:lang w:val="en-US"/>
              </w:rPr>
              <w:t xml:space="preserve"> </w:t>
            </w:r>
          </w:p>
        </w:tc>
        <w:tc>
          <w:tcPr>
            <w:tcW w:w="572" w:type="dxa"/>
            <w:tcBorders>
              <w:left w:val="single" w:sz="6" w:space="0" w:color="000000"/>
            </w:tcBorders>
            <w:shd w:val="clear" w:color="auto" w:fill="auto"/>
            <w:vAlign w:val="bottom"/>
          </w:tcPr>
          <w:p w14:paraId="0F240D03" w14:textId="4B6AD3DC" w:rsidR="007D4120" w:rsidRPr="00E027B6" w:rsidRDefault="007D4120" w:rsidP="00B900F4">
            <w:pPr>
              <w:spacing w:before="40" w:line="140" w:lineRule="exact"/>
              <w:ind w:right="57"/>
              <w:jc w:val="right"/>
            </w:pPr>
            <w:r w:rsidRPr="00E027B6">
              <w:t>94,7</w:t>
            </w:r>
          </w:p>
        </w:tc>
        <w:tc>
          <w:tcPr>
            <w:tcW w:w="575" w:type="dxa"/>
            <w:tcBorders>
              <w:left w:val="single" w:sz="6" w:space="0" w:color="000000"/>
            </w:tcBorders>
            <w:shd w:val="clear" w:color="auto" w:fill="auto"/>
            <w:vAlign w:val="bottom"/>
          </w:tcPr>
          <w:p w14:paraId="7513D6B9" w14:textId="4BDA2739" w:rsidR="007D4120" w:rsidRPr="00E027B6" w:rsidRDefault="007D4120" w:rsidP="00B900F4">
            <w:pPr>
              <w:spacing w:before="40" w:line="140" w:lineRule="exact"/>
              <w:ind w:right="57"/>
              <w:jc w:val="right"/>
            </w:pPr>
            <w:r w:rsidRPr="00E027B6">
              <w:rPr>
                <w:lang w:val="en-US"/>
              </w:rPr>
              <w:t>9</w:t>
            </w:r>
            <w:r w:rsidRPr="00E027B6">
              <w:t>8,8</w:t>
            </w:r>
          </w:p>
        </w:tc>
        <w:tc>
          <w:tcPr>
            <w:tcW w:w="578" w:type="dxa"/>
            <w:tcBorders>
              <w:left w:val="single" w:sz="6" w:space="0" w:color="000000"/>
            </w:tcBorders>
            <w:shd w:val="clear" w:color="auto" w:fill="auto"/>
            <w:vAlign w:val="bottom"/>
          </w:tcPr>
          <w:p w14:paraId="15215E9C" w14:textId="56AD0A31" w:rsidR="007D4120" w:rsidRPr="00E027B6" w:rsidRDefault="007D4120" w:rsidP="00B900F4">
            <w:pPr>
              <w:spacing w:before="40" w:line="140" w:lineRule="exact"/>
              <w:ind w:right="57"/>
              <w:jc w:val="right"/>
            </w:pPr>
            <w:r w:rsidRPr="00E027B6">
              <w:rPr>
                <w:szCs w:val="13"/>
              </w:rPr>
              <w:t>137</w:t>
            </w:r>
          </w:p>
        </w:tc>
        <w:tc>
          <w:tcPr>
            <w:tcW w:w="577" w:type="dxa"/>
            <w:tcBorders>
              <w:left w:val="single" w:sz="6" w:space="0" w:color="000000"/>
            </w:tcBorders>
            <w:shd w:val="clear" w:color="auto" w:fill="auto"/>
            <w:vAlign w:val="bottom"/>
          </w:tcPr>
          <w:p w14:paraId="3C3753A0" w14:textId="36841ACB" w:rsidR="007D4120" w:rsidRPr="00E027B6" w:rsidRDefault="007D4120" w:rsidP="00B900F4">
            <w:pPr>
              <w:spacing w:before="40" w:line="140" w:lineRule="exact"/>
              <w:ind w:right="57"/>
              <w:jc w:val="right"/>
            </w:pPr>
            <w:r w:rsidRPr="00E027B6">
              <w:rPr>
                <w:szCs w:val="13"/>
              </w:rPr>
              <w:t>1</w:t>
            </w:r>
            <w:r w:rsidRPr="00E027B6">
              <w:rPr>
                <w:szCs w:val="13"/>
                <w:lang w:val="en-US"/>
              </w:rPr>
              <w:t>37</w:t>
            </w:r>
          </w:p>
        </w:tc>
        <w:tc>
          <w:tcPr>
            <w:tcW w:w="574" w:type="dxa"/>
            <w:tcBorders>
              <w:left w:val="single" w:sz="6" w:space="0" w:color="000000"/>
            </w:tcBorders>
            <w:shd w:val="clear" w:color="auto" w:fill="auto"/>
            <w:vAlign w:val="bottom"/>
          </w:tcPr>
          <w:p w14:paraId="318FE982" w14:textId="2836F385" w:rsidR="007D4120" w:rsidRPr="00E027B6" w:rsidRDefault="007D4120" w:rsidP="00B900F4">
            <w:pPr>
              <w:spacing w:before="40" w:line="140" w:lineRule="exact"/>
              <w:ind w:right="57"/>
              <w:jc w:val="right"/>
            </w:pPr>
            <w:r w:rsidRPr="00E027B6">
              <w:t>142</w:t>
            </w:r>
          </w:p>
        </w:tc>
        <w:tc>
          <w:tcPr>
            <w:tcW w:w="572" w:type="dxa"/>
            <w:tcBorders>
              <w:left w:val="single" w:sz="6" w:space="0" w:color="000000"/>
            </w:tcBorders>
            <w:shd w:val="clear" w:color="auto" w:fill="auto"/>
            <w:vAlign w:val="bottom"/>
          </w:tcPr>
          <w:p w14:paraId="78FDE588" w14:textId="431ADB84" w:rsidR="007D4120" w:rsidRPr="00E027B6" w:rsidRDefault="007D4120" w:rsidP="00B900F4">
            <w:pPr>
              <w:spacing w:before="40" w:line="140" w:lineRule="exact"/>
              <w:ind w:right="57"/>
              <w:jc w:val="right"/>
            </w:pPr>
            <w:r w:rsidRPr="00E027B6">
              <w:t>149</w:t>
            </w:r>
          </w:p>
        </w:tc>
        <w:tc>
          <w:tcPr>
            <w:tcW w:w="572" w:type="dxa"/>
            <w:tcBorders>
              <w:left w:val="single" w:sz="6" w:space="0" w:color="000000"/>
            </w:tcBorders>
            <w:shd w:val="clear" w:color="auto" w:fill="auto"/>
            <w:vAlign w:val="bottom"/>
          </w:tcPr>
          <w:p w14:paraId="3F5B9349" w14:textId="786437D5" w:rsidR="007D4120" w:rsidRPr="00E027B6" w:rsidRDefault="007D4120" w:rsidP="00B900F4">
            <w:pPr>
              <w:spacing w:before="40" w:line="140" w:lineRule="exact"/>
              <w:ind w:right="57"/>
              <w:jc w:val="right"/>
            </w:pPr>
            <w:r w:rsidRPr="00E027B6">
              <w:t>…</w:t>
            </w:r>
          </w:p>
        </w:tc>
        <w:tc>
          <w:tcPr>
            <w:tcW w:w="574" w:type="dxa"/>
            <w:tcBorders>
              <w:left w:val="single" w:sz="6" w:space="0" w:color="000000"/>
            </w:tcBorders>
            <w:shd w:val="clear" w:color="auto" w:fill="auto"/>
            <w:vAlign w:val="bottom"/>
          </w:tcPr>
          <w:p w14:paraId="372E1B2E" w14:textId="37BEE143" w:rsidR="007D4120" w:rsidRPr="00E027B6" w:rsidRDefault="007D4120" w:rsidP="00B900F4">
            <w:pPr>
              <w:spacing w:before="40" w:line="140" w:lineRule="exact"/>
              <w:ind w:right="57"/>
              <w:jc w:val="right"/>
            </w:pPr>
            <w:r w:rsidRPr="00E027B6">
              <w:t>…</w:t>
            </w:r>
          </w:p>
        </w:tc>
        <w:tc>
          <w:tcPr>
            <w:tcW w:w="1837" w:type="dxa"/>
            <w:tcBorders>
              <w:left w:val="single" w:sz="6" w:space="0" w:color="000000"/>
            </w:tcBorders>
            <w:shd w:val="clear" w:color="auto" w:fill="auto"/>
            <w:tcMar>
              <w:left w:w="57" w:type="dxa"/>
            </w:tcMar>
            <w:vAlign w:val="bottom"/>
          </w:tcPr>
          <w:p w14:paraId="7ED58E5F" w14:textId="77777777" w:rsidR="007D4120" w:rsidRPr="00285BB8" w:rsidRDefault="007D4120" w:rsidP="00B900F4">
            <w:pPr>
              <w:spacing w:before="40" w:line="140" w:lineRule="exact"/>
              <w:ind w:left="226" w:hanging="113"/>
              <w:rPr>
                <w:color w:val="000000" w:themeColor="text1"/>
              </w:rPr>
            </w:pPr>
            <w:r w:rsidRPr="00285BB8">
              <w:rPr>
                <w:i/>
                <w:color w:val="000000" w:themeColor="text1"/>
              </w:rPr>
              <w:t xml:space="preserve">Finland </w:t>
            </w:r>
            <w:r w:rsidRPr="00285BB8">
              <w:rPr>
                <w:i/>
                <w:color w:val="000000" w:themeColor="text1"/>
              </w:rPr>
              <w:br/>
              <w:t>(euro)</w:t>
            </w:r>
          </w:p>
        </w:tc>
        <w:tc>
          <w:tcPr>
            <w:tcW w:w="36" w:type="dxa"/>
            <w:shd w:val="clear" w:color="auto" w:fill="auto"/>
          </w:tcPr>
          <w:p w14:paraId="61C3CA78" w14:textId="77777777" w:rsidR="007D4120" w:rsidRPr="00D21FE6" w:rsidRDefault="007D4120" w:rsidP="00B900F4">
            <w:pPr>
              <w:snapToGrid w:val="0"/>
              <w:spacing w:before="40" w:line="140" w:lineRule="exact"/>
              <w:rPr>
                <w:rFonts w:ascii="Times New Roman" w:hAnsi="Times New Roman" w:cs="Times New Roman"/>
                <w:b/>
                <w:i/>
                <w:sz w:val="20"/>
                <w:szCs w:val="20"/>
              </w:rPr>
            </w:pPr>
          </w:p>
        </w:tc>
      </w:tr>
      <w:tr w:rsidR="007D4120" w:rsidRPr="00D21FE6" w14:paraId="6A804D56" w14:textId="77777777" w:rsidTr="005541E2">
        <w:trPr>
          <w:cantSplit/>
          <w:jc w:val="center"/>
        </w:trPr>
        <w:tc>
          <w:tcPr>
            <w:tcW w:w="1811" w:type="dxa"/>
            <w:shd w:val="clear" w:color="auto" w:fill="auto"/>
            <w:vAlign w:val="bottom"/>
          </w:tcPr>
          <w:p w14:paraId="12707975" w14:textId="77777777" w:rsidR="007D4120" w:rsidRPr="00285BB8" w:rsidRDefault="007D4120" w:rsidP="00B900F4">
            <w:pPr>
              <w:spacing w:before="40" w:line="140" w:lineRule="exact"/>
              <w:ind w:left="226" w:hanging="113"/>
              <w:rPr>
                <w:color w:val="000000" w:themeColor="text1"/>
              </w:rPr>
            </w:pPr>
            <w:r w:rsidRPr="00285BB8">
              <w:rPr>
                <w:color w:val="000000" w:themeColor="text1"/>
              </w:rPr>
              <w:t>Франция</w:t>
            </w:r>
            <w:r w:rsidRPr="00285BB8">
              <w:rPr>
                <w:color w:val="000000" w:themeColor="text1"/>
              </w:rPr>
              <w:br/>
              <w:t>(евро)</w:t>
            </w:r>
          </w:p>
        </w:tc>
        <w:tc>
          <w:tcPr>
            <w:tcW w:w="1643" w:type="dxa"/>
            <w:tcBorders>
              <w:left w:val="single" w:sz="6" w:space="0" w:color="000000"/>
            </w:tcBorders>
            <w:shd w:val="clear" w:color="auto" w:fill="auto"/>
            <w:vAlign w:val="bottom"/>
          </w:tcPr>
          <w:p w14:paraId="7FF044C2" w14:textId="60FE7B75" w:rsidR="007D4120" w:rsidRPr="00285BB8" w:rsidRDefault="007D4120" w:rsidP="00B900F4">
            <w:pPr>
              <w:spacing w:before="40" w:line="140" w:lineRule="exact"/>
              <w:ind w:left="57"/>
              <w:rPr>
                <w:rFonts w:eastAsia="Symbol"/>
                <w:bCs/>
                <w:color w:val="000000" w:themeColor="text1"/>
              </w:rPr>
            </w:pPr>
            <w:r w:rsidRPr="00285BB8">
              <w:rPr>
                <w:rFonts w:eastAsia="Symbol"/>
                <w:bCs/>
                <w:color w:val="000000" w:themeColor="text1"/>
              </w:rPr>
              <w:t>Консолидированный</w:t>
            </w:r>
            <w:r w:rsidRPr="00285BB8">
              <w:rPr>
                <w:rFonts w:eastAsia="Symbol"/>
                <w:i/>
                <w:color w:val="000000" w:themeColor="text1"/>
              </w:rPr>
              <w:t xml:space="preserve"> </w:t>
            </w:r>
            <w:r w:rsidRPr="00285BB8">
              <w:rPr>
                <w:rFonts w:eastAsia="Symbol"/>
                <w:i/>
                <w:color w:val="000000" w:themeColor="text1"/>
              </w:rPr>
              <w:br/>
              <w:t>Consolidated</w:t>
            </w:r>
            <w:r>
              <w:rPr>
                <w:rFonts w:eastAsia="Symbol"/>
                <w:i/>
                <w:color w:val="000000" w:themeColor="text1"/>
                <w:sz w:val="12"/>
                <w:lang w:val="en-US"/>
              </w:rPr>
              <w:t xml:space="preserve"> </w:t>
            </w:r>
          </w:p>
        </w:tc>
        <w:tc>
          <w:tcPr>
            <w:tcW w:w="572" w:type="dxa"/>
            <w:tcBorders>
              <w:left w:val="single" w:sz="6" w:space="0" w:color="000000"/>
            </w:tcBorders>
            <w:shd w:val="clear" w:color="auto" w:fill="auto"/>
            <w:vAlign w:val="bottom"/>
          </w:tcPr>
          <w:p w14:paraId="3F8ABCB7" w14:textId="1E0FC92E" w:rsidR="007D4120" w:rsidRPr="00E027B6" w:rsidRDefault="007D4120" w:rsidP="00B900F4">
            <w:pPr>
              <w:spacing w:before="40" w:line="140" w:lineRule="exact"/>
              <w:ind w:right="57"/>
              <w:jc w:val="right"/>
            </w:pPr>
            <w:r w:rsidRPr="00E027B6">
              <w:t>985</w:t>
            </w:r>
          </w:p>
        </w:tc>
        <w:tc>
          <w:tcPr>
            <w:tcW w:w="575" w:type="dxa"/>
            <w:tcBorders>
              <w:left w:val="single" w:sz="6" w:space="0" w:color="000000"/>
            </w:tcBorders>
            <w:shd w:val="clear" w:color="auto" w:fill="auto"/>
            <w:vAlign w:val="bottom"/>
          </w:tcPr>
          <w:p w14:paraId="4876843C" w14:textId="13ED9C35" w:rsidR="007D4120" w:rsidRPr="00E027B6" w:rsidRDefault="007D4120" w:rsidP="00B900F4">
            <w:pPr>
              <w:spacing w:before="40" w:line="140" w:lineRule="exact"/>
              <w:ind w:right="57"/>
              <w:jc w:val="right"/>
            </w:pPr>
            <w:r w:rsidRPr="00E027B6">
              <w:t>1</w:t>
            </w:r>
            <w:r w:rsidRPr="00E027B6">
              <w:rPr>
                <w:rFonts w:eastAsia="Symbol"/>
                <w:spacing w:val="-4"/>
                <w:lang w:val="en-US"/>
              </w:rPr>
              <w:t> </w:t>
            </w:r>
            <w:r w:rsidRPr="00E027B6">
              <w:t>104</w:t>
            </w:r>
          </w:p>
        </w:tc>
        <w:tc>
          <w:tcPr>
            <w:tcW w:w="578" w:type="dxa"/>
            <w:tcBorders>
              <w:left w:val="single" w:sz="6" w:space="0" w:color="000000"/>
            </w:tcBorders>
            <w:shd w:val="clear" w:color="auto" w:fill="auto"/>
            <w:vAlign w:val="bottom"/>
          </w:tcPr>
          <w:p w14:paraId="05BBBDC7" w14:textId="7671567A" w:rsidR="007D4120" w:rsidRPr="00E027B6" w:rsidRDefault="007D4120" w:rsidP="00B900F4">
            <w:pPr>
              <w:spacing w:before="40" w:line="140" w:lineRule="exact"/>
              <w:ind w:right="57"/>
              <w:jc w:val="right"/>
            </w:pPr>
            <w:r w:rsidRPr="00E027B6">
              <w:rPr>
                <w:szCs w:val="13"/>
              </w:rPr>
              <w:t>1</w:t>
            </w:r>
            <w:r w:rsidRPr="00E027B6">
              <w:rPr>
                <w:szCs w:val="13"/>
                <w:lang w:val="en-US"/>
              </w:rPr>
              <w:t xml:space="preserve"> </w:t>
            </w:r>
            <w:r w:rsidRPr="00E027B6">
              <w:rPr>
                <w:szCs w:val="13"/>
              </w:rPr>
              <w:t>395</w:t>
            </w:r>
          </w:p>
        </w:tc>
        <w:tc>
          <w:tcPr>
            <w:tcW w:w="577" w:type="dxa"/>
            <w:tcBorders>
              <w:left w:val="single" w:sz="6" w:space="0" w:color="000000"/>
            </w:tcBorders>
            <w:shd w:val="clear" w:color="auto" w:fill="auto"/>
            <w:vAlign w:val="bottom"/>
          </w:tcPr>
          <w:p w14:paraId="0E6C35D1" w14:textId="6BDFDFEF" w:rsidR="007D4120" w:rsidRPr="00E027B6" w:rsidRDefault="007D4120" w:rsidP="00B900F4">
            <w:pPr>
              <w:spacing w:before="40" w:line="140" w:lineRule="exact"/>
              <w:ind w:right="57"/>
              <w:jc w:val="right"/>
            </w:pPr>
            <w:r w:rsidRPr="00E027B6">
              <w:rPr>
                <w:szCs w:val="13"/>
              </w:rPr>
              <w:t>1</w:t>
            </w:r>
            <w:r w:rsidRPr="00E027B6">
              <w:rPr>
                <w:szCs w:val="13"/>
                <w:lang w:val="en-US"/>
              </w:rPr>
              <w:t xml:space="preserve"> </w:t>
            </w:r>
            <w:r w:rsidRPr="00E027B6">
              <w:rPr>
                <w:szCs w:val="13"/>
              </w:rPr>
              <w:t>510</w:t>
            </w:r>
          </w:p>
        </w:tc>
        <w:tc>
          <w:tcPr>
            <w:tcW w:w="574" w:type="dxa"/>
            <w:tcBorders>
              <w:left w:val="single" w:sz="6" w:space="0" w:color="000000"/>
            </w:tcBorders>
            <w:shd w:val="clear" w:color="auto" w:fill="auto"/>
            <w:vAlign w:val="bottom"/>
          </w:tcPr>
          <w:p w14:paraId="68594114" w14:textId="7B099D83" w:rsidR="007D4120" w:rsidRPr="00E027B6" w:rsidRDefault="007D4120" w:rsidP="00B900F4">
            <w:pPr>
              <w:spacing w:before="40" w:line="140" w:lineRule="exact"/>
              <w:ind w:right="57"/>
              <w:jc w:val="right"/>
            </w:pPr>
            <w:r w:rsidRPr="00E027B6">
              <w:t>1 423</w:t>
            </w:r>
          </w:p>
        </w:tc>
        <w:tc>
          <w:tcPr>
            <w:tcW w:w="572" w:type="dxa"/>
            <w:tcBorders>
              <w:left w:val="single" w:sz="6" w:space="0" w:color="000000"/>
            </w:tcBorders>
            <w:shd w:val="clear" w:color="auto" w:fill="auto"/>
            <w:vAlign w:val="bottom"/>
          </w:tcPr>
          <w:p w14:paraId="43229846" w14:textId="25105788" w:rsidR="007D4120" w:rsidRPr="00E027B6" w:rsidRDefault="007D4120" w:rsidP="00B900F4">
            <w:pPr>
              <w:spacing w:before="40" w:line="140" w:lineRule="exact"/>
              <w:ind w:right="57"/>
              <w:jc w:val="right"/>
            </w:pPr>
            <w:r w:rsidRPr="00E027B6">
              <w:t>1 563</w:t>
            </w:r>
          </w:p>
        </w:tc>
        <w:tc>
          <w:tcPr>
            <w:tcW w:w="572" w:type="dxa"/>
            <w:tcBorders>
              <w:left w:val="single" w:sz="6" w:space="0" w:color="000000"/>
            </w:tcBorders>
            <w:shd w:val="clear" w:color="auto" w:fill="auto"/>
            <w:vAlign w:val="bottom"/>
          </w:tcPr>
          <w:p w14:paraId="21388083" w14:textId="7EFAC096" w:rsidR="007D4120" w:rsidRPr="00E027B6" w:rsidRDefault="007D4120" w:rsidP="00B900F4">
            <w:pPr>
              <w:spacing w:before="40" w:line="140" w:lineRule="exact"/>
              <w:ind w:right="57"/>
              <w:jc w:val="right"/>
            </w:pPr>
            <w:r w:rsidRPr="00E027B6">
              <w:t>…</w:t>
            </w:r>
          </w:p>
        </w:tc>
        <w:tc>
          <w:tcPr>
            <w:tcW w:w="574" w:type="dxa"/>
            <w:tcBorders>
              <w:left w:val="single" w:sz="6" w:space="0" w:color="000000"/>
            </w:tcBorders>
            <w:shd w:val="clear" w:color="auto" w:fill="auto"/>
            <w:vAlign w:val="bottom"/>
          </w:tcPr>
          <w:p w14:paraId="0FA6D538" w14:textId="74BB45EE" w:rsidR="007D4120" w:rsidRPr="00E027B6" w:rsidRDefault="007D4120" w:rsidP="00B900F4">
            <w:pPr>
              <w:spacing w:before="40" w:line="140" w:lineRule="exact"/>
              <w:ind w:right="57"/>
              <w:jc w:val="right"/>
            </w:pPr>
            <w:r w:rsidRPr="00E027B6">
              <w:t>…</w:t>
            </w:r>
          </w:p>
        </w:tc>
        <w:tc>
          <w:tcPr>
            <w:tcW w:w="1837" w:type="dxa"/>
            <w:tcBorders>
              <w:left w:val="single" w:sz="6" w:space="0" w:color="000000"/>
            </w:tcBorders>
            <w:shd w:val="clear" w:color="auto" w:fill="auto"/>
            <w:tcMar>
              <w:left w:w="57" w:type="dxa"/>
            </w:tcMar>
            <w:vAlign w:val="bottom"/>
          </w:tcPr>
          <w:p w14:paraId="0E4E7E98" w14:textId="77777777" w:rsidR="007D4120" w:rsidRPr="00285BB8" w:rsidRDefault="007D4120" w:rsidP="00B900F4">
            <w:pPr>
              <w:spacing w:before="40" w:line="140" w:lineRule="exact"/>
              <w:ind w:left="226" w:hanging="113"/>
              <w:rPr>
                <w:color w:val="000000" w:themeColor="text1"/>
              </w:rPr>
            </w:pPr>
            <w:r w:rsidRPr="00285BB8">
              <w:rPr>
                <w:i/>
                <w:color w:val="000000" w:themeColor="text1"/>
              </w:rPr>
              <w:t>France</w:t>
            </w:r>
            <w:r w:rsidRPr="00285BB8">
              <w:rPr>
                <w:i/>
                <w:color w:val="000000" w:themeColor="text1"/>
              </w:rPr>
              <w:br/>
              <w:t>(euro)</w:t>
            </w:r>
          </w:p>
        </w:tc>
        <w:tc>
          <w:tcPr>
            <w:tcW w:w="36" w:type="dxa"/>
            <w:shd w:val="clear" w:color="auto" w:fill="auto"/>
          </w:tcPr>
          <w:p w14:paraId="745B3800" w14:textId="77777777" w:rsidR="007D4120" w:rsidRPr="00D21FE6" w:rsidRDefault="007D4120" w:rsidP="00B900F4">
            <w:pPr>
              <w:snapToGrid w:val="0"/>
              <w:spacing w:before="40" w:line="140" w:lineRule="exact"/>
              <w:rPr>
                <w:rFonts w:ascii="Times New Roman" w:hAnsi="Times New Roman" w:cs="Times New Roman"/>
                <w:b/>
                <w:i/>
                <w:sz w:val="20"/>
                <w:szCs w:val="20"/>
              </w:rPr>
            </w:pPr>
          </w:p>
        </w:tc>
      </w:tr>
      <w:tr w:rsidR="007D4120" w:rsidRPr="00D21FE6" w14:paraId="260A6007" w14:textId="77777777" w:rsidTr="005541E2">
        <w:trPr>
          <w:cantSplit/>
          <w:jc w:val="center"/>
        </w:trPr>
        <w:tc>
          <w:tcPr>
            <w:tcW w:w="1811" w:type="dxa"/>
            <w:shd w:val="clear" w:color="auto" w:fill="auto"/>
            <w:vAlign w:val="bottom"/>
          </w:tcPr>
          <w:p w14:paraId="5723C777" w14:textId="77777777" w:rsidR="007D4120" w:rsidRPr="00285BB8" w:rsidRDefault="007D4120" w:rsidP="00B900F4">
            <w:pPr>
              <w:spacing w:before="40" w:line="140" w:lineRule="exact"/>
              <w:rPr>
                <w:color w:val="000000" w:themeColor="text1"/>
              </w:rPr>
            </w:pPr>
            <w:r w:rsidRPr="00285BB8">
              <w:rPr>
                <w:b/>
                <w:bCs/>
                <w:color w:val="000000" w:themeColor="text1"/>
              </w:rPr>
              <w:t xml:space="preserve">Другие страны </w:t>
            </w:r>
          </w:p>
        </w:tc>
        <w:tc>
          <w:tcPr>
            <w:tcW w:w="1643" w:type="dxa"/>
            <w:tcBorders>
              <w:left w:val="single" w:sz="6" w:space="0" w:color="000000"/>
            </w:tcBorders>
            <w:shd w:val="clear" w:color="auto" w:fill="auto"/>
            <w:vAlign w:val="bottom"/>
          </w:tcPr>
          <w:p w14:paraId="12A7F74D" w14:textId="77777777" w:rsidR="007D4120" w:rsidRPr="00285BB8" w:rsidRDefault="007D4120" w:rsidP="00B900F4">
            <w:pPr>
              <w:spacing w:before="40" w:line="140" w:lineRule="exact"/>
              <w:ind w:left="57"/>
              <w:rPr>
                <w:rFonts w:eastAsia="Symbol"/>
                <w:bCs/>
                <w:color w:val="000000" w:themeColor="text1"/>
              </w:rPr>
            </w:pPr>
          </w:p>
        </w:tc>
        <w:tc>
          <w:tcPr>
            <w:tcW w:w="572" w:type="dxa"/>
            <w:tcBorders>
              <w:left w:val="single" w:sz="6" w:space="0" w:color="000000"/>
            </w:tcBorders>
            <w:shd w:val="clear" w:color="auto" w:fill="auto"/>
            <w:vAlign w:val="bottom"/>
          </w:tcPr>
          <w:p w14:paraId="50C6FAFF" w14:textId="77777777" w:rsidR="007D4120" w:rsidRPr="00E027B6" w:rsidRDefault="007D4120" w:rsidP="00B900F4">
            <w:pPr>
              <w:snapToGrid w:val="0"/>
              <w:spacing w:before="40" w:line="140" w:lineRule="exact"/>
              <w:ind w:right="57"/>
              <w:jc w:val="right"/>
              <w:rPr>
                <w:lang w:val="en-US"/>
              </w:rPr>
            </w:pPr>
          </w:p>
        </w:tc>
        <w:tc>
          <w:tcPr>
            <w:tcW w:w="575" w:type="dxa"/>
            <w:tcBorders>
              <w:left w:val="single" w:sz="6" w:space="0" w:color="000000"/>
            </w:tcBorders>
            <w:shd w:val="clear" w:color="auto" w:fill="auto"/>
            <w:vAlign w:val="bottom"/>
          </w:tcPr>
          <w:p w14:paraId="7C97E10C" w14:textId="77777777" w:rsidR="007D4120" w:rsidRPr="00E027B6" w:rsidRDefault="007D4120" w:rsidP="00B900F4">
            <w:pPr>
              <w:snapToGrid w:val="0"/>
              <w:spacing w:before="40" w:line="140" w:lineRule="exact"/>
              <w:ind w:right="57"/>
              <w:jc w:val="right"/>
            </w:pPr>
          </w:p>
        </w:tc>
        <w:tc>
          <w:tcPr>
            <w:tcW w:w="578" w:type="dxa"/>
            <w:tcBorders>
              <w:left w:val="single" w:sz="6" w:space="0" w:color="000000"/>
            </w:tcBorders>
            <w:shd w:val="clear" w:color="auto" w:fill="auto"/>
            <w:vAlign w:val="bottom"/>
          </w:tcPr>
          <w:p w14:paraId="69A19672" w14:textId="77777777" w:rsidR="007D4120" w:rsidRPr="00E027B6" w:rsidRDefault="007D4120" w:rsidP="00B900F4">
            <w:pPr>
              <w:snapToGrid w:val="0"/>
              <w:spacing w:before="40" w:line="140" w:lineRule="exact"/>
              <w:ind w:right="57"/>
              <w:jc w:val="right"/>
            </w:pPr>
          </w:p>
        </w:tc>
        <w:tc>
          <w:tcPr>
            <w:tcW w:w="577" w:type="dxa"/>
            <w:tcBorders>
              <w:left w:val="single" w:sz="6" w:space="0" w:color="000000"/>
            </w:tcBorders>
            <w:shd w:val="clear" w:color="auto" w:fill="auto"/>
            <w:vAlign w:val="bottom"/>
          </w:tcPr>
          <w:p w14:paraId="771594D0" w14:textId="77777777" w:rsidR="007D4120" w:rsidRPr="00E027B6" w:rsidRDefault="007D4120" w:rsidP="00B900F4">
            <w:pPr>
              <w:snapToGrid w:val="0"/>
              <w:spacing w:before="40" w:line="140" w:lineRule="exact"/>
              <w:ind w:right="57"/>
              <w:jc w:val="right"/>
            </w:pPr>
          </w:p>
        </w:tc>
        <w:tc>
          <w:tcPr>
            <w:tcW w:w="574" w:type="dxa"/>
            <w:tcBorders>
              <w:left w:val="single" w:sz="6" w:space="0" w:color="000000"/>
            </w:tcBorders>
            <w:shd w:val="clear" w:color="auto" w:fill="auto"/>
            <w:vAlign w:val="bottom"/>
          </w:tcPr>
          <w:p w14:paraId="11FAE401" w14:textId="77777777" w:rsidR="007D4120" w:rsidRPr="00E027B6" w:rsidRDefault="007D4120" w:rsidP="00B900F4">
            <w:pPr>
              <w:snapToGrid w:val="0"/>
              <w:spacing w:before="40" w:line="140" w:lineRule="exact"/>
              <w:ind w:right="57"/>
              <w:jc w:val="right"/>
            </w:pPr>
          </w:p>
        </w:tc>
        <w:tc>
          <w:tcPr>
            <w:tcW w:w="572" w:type="dxa"/>
            <w:tcBorders>
              <w:left w:val="single" w:sz="6" w:space="0" w:color="000000"/>
            </w:tcBorders>
            <w:shd w:val="clear" w:color="auto" w:fill="auto"/>
            <w:vAlign w:val="bottom"/>
          </w:tcPr>
          <w:p w14:paraId="6109B854" w14:textId="77777777" w:rsidR="007D4120" w:rsidRPr="00E027B6" w:rsidRDefault="007D4120" w:rsidP="00B900F4">
            <w:pPr>
              <w:snapToGrid w:val="0"/>
              <w:spacing w:before="40" w:line="140" w:lineRule="exact"/>
              <w:ind w:right="57"/>
              <w:jc w:val="right"/>
            </w:pPr>
          </w:p>
        </w:tc>
        <w:tc>
          <w:tcPr>
            <w:tcW w:w="572" w:type="dxa"/>
            <w:tcBorders>
              <w:left w:val="single" w:sz="6" w:space="0" w:color="000000"/>
            </w:tcBorders>
            <w:shd w:val="clear" w:color="auto" w:fill="auto"/>
            <w:vAlign w:val="bottom"/>
          </w:tcPr>
          <w:p w14:paraId="4CF150AC" w14:textId="77777777" w:rsidR="007D4120" w:rsidRPr="00E027B6" w:rsidRDefault="007D4120" w:rsidP="00B900F4">
            <w:pPr>
              <w:snapToGrid w:val="0"/>
              <w:spacing w:before="40" w:line="140" w:lineRule="exact"/>
              <w:ind w:right="57"/>
              <w:jc w:val="right"/>
            </w:pPr>
          </w:p>
        </w:tc>
        <w:tc>
          <w:tcPr>
            <w:tcW w:w="574" w:type="dxa"/>
            <w:tcBorders>
              <w:left w:val="single" w:sz="6" w:space="0" w:color="000000"/>
            </w:tcBorders>
            <w:shd w:val="clear" w:color="auto" w:fill="auto"/>
            <w:vAlign w:val="bottom"/>
          </w:tcPr>
          <w:p w14:paraId="60B0AE60" w14:textId="77777777" w:rsidR="007D4120" w:rsidRPr="00E027B6" w:rsidRDefault="007D4120" w:rsidP="00B900F4">
            <w:pPr>
              <w:snapToGrid w:val="0"/>
              <w:spacing w:before="40" w:line="140" w:lineRule="exact"/>
              <w:ind w:right="57"/>
              <w:jc w:val="right"/>
            </w:pPr>
          </w:p>
        </w:tc>
        <w:tc>
          <w:tcPr>
            <w:tcW w:w="1837" w:type="dxa"/>
            <w:tcBorders>
              <w:left w:val="single" w:sz="6" w:space="0" w:color="000000"/>
            </w:tcBorders>
            <w:shd w:val="clear" w:color="auto" w:fill="auto"/>
            <w:tcMar>
              <w:left w:w="57" w:type="dxa"/>
            </w:tcMar>
            <w:vAlign w:val="bottom"/>
          </w:tcPr>
          <w:p w14:paraId="751E752F" w14:textId="77777777" w:rsidR="007D4120" w:rsidRPr="00285BB8" w:rsidRDefault="007D4120" w:rsidP="00B900F4">
            <w:pPr>
              <w:spacing w:before="40" w:line="140" w:lineRule="exact"/>
              <w:rPr>
                <w:color w:val="000000" w:themeColor="text1"/>
              </w:rPr>
            </w:pPr>
            <w:r w:rsidRPr="00285BB8">
              <w:rPr>
                <w:b/>
                <w:i/>
                <w:color w:val="000000" w:themeColor="text1"/>
              </w:rPr>
              <w:t xml:space="preserve">Other countries </w:t>
            </w:r>
          </w:p>
        </w:tc>
        <w:tc>
          <w:tcPr>
            <w:tcW w:w="36" w:type="dxa"/>
            <w:shd w:val="clear" w:color="auto" w:fill="auto"/>
          </w:tcPr>
          <w:p w14:paraId="2C8283E3" w14:textId="77777777" w:rsidR="007D4120" w:rsidRPr="00D21FE6" w:rsidRDefault="007D4120" w:rsidP="00B900F4">
            <w:pPr>
              <w:snapToGrid w:val="0"/>
              <w:spacing w:before="40" w:line="140" w:lineRule="exact"/>
              <w:rPr>
                <w:rFonts w:ascii="Times New Roman" w:hAnsi="Times New Roman" w:cs="Times New Roman"/>
                <w:b/>
                <w:i/>
                <w:sz w:val="20"/>
                <w:szCs w:val="20"/>
              </w:rPr>
            </w:pPr>
          </w:p>
        </w:tc>
      </w:tr>
      <w:tr w:rsidR="007D4120" w:rsidRPr="00D21FE6" w14:paraId="3C2AA0E9" w14:textId="77777777" w:rsidTr="005541E2">
        <w:trPr>
          <w:cantSplit/>
          <w:jc w:val="center"/>
        </w:trPr>
        <w:tc>
          <w:tcPr>
            <w:tcW w:w="1811" w:type="dxa"/>
            <w:shd w:val="clear" w:color="auto" w:fill="auto"/>
            <w:vAlign w:val="bottom"/>
          </w:tcPr>
          <w:p w14:paraId="7712A7BC" w14:textId="5C94F72E" w:rsidR="007D4120" w:rsidRPr="00285BB8" w:rsidRDefault="007D4120" w:rsidP="00B900F4">
            <w:pPr>
              <w:spacing w:before="40" w:line="140" w:lineRule="exact"/>
              <w:ind w:left="227"/>
              <w:rPr>
                <w:color w:val="000000" w:themeColor="text1"/>
              </w:rPr>
            </w:pPr>
            <w:r w:rsidRPr="00E027B6">
              <w:rPr>
                <w:rFonts w:eastAsia="Symbol"/>
                <w:lang w:val="en-US"/>
              </w:rPr>
              <w:t xml:space="preserve"> </w:t>
            </w:r>
            <w:r w:rsidRPr="00E027B6">
              <w:rPr>
                <w:rFonts w:eastAsia="Symbol"/>
              </w:rPr>
              <w:t>из них:</w:t>
            </w:r>
          </w:p>
        </w:tc>
        <w:tc>
          <w:tcPr>
            <w:tcW w:w="1643" w:type="dxa"/>
            <w:tcBorders>
              <w:left w:val="single" w:sz="6" w:space="0" w:color="000000"/>
            </w:tcBorders>
            <w:shd w:val="clear" w:color="auto" w:fill="auto"/>
            <w:vAlign w:val="bottom"/>
          </w:tcPr>
          <w:p w14:paraId="21B9C42B" w14:textId="77777777" w:rsidR="007D4120" w:rsidRPr="00285BB8" w:rsidRDefault="007D4120" w:rsidP="00B900F4">
            <w:pPr>
              <w:spacing w:before="40" w:line="140" w:lineRule="exact"/>
              <w:ind w:left="57"/>
              <w:rPr>
                <w:rFonts w:eastAsia="Symbol"/>
                <w:bCs/>
                <w:color w:val="000000" w:themeColor="text1"/>
              </w:rPr>
            </w:pPr>
          </w:p>
        </w:tc>
        <w:tc>
          <w:tcPr>
            <w:tcW w:w="572" w:type="dxa"/>
            <w:tcBorders>
              <w:left w:val="single" w:sz="6" w:space="0" w:color="000000"/>
            </w:tcBorders>
            <w:shd w:val="clear" w:color="auto" w:fill="auto"/>
            <w:vAlign w:val="bottom"/>
          </w:tcPr>
          <w:p w14:paraId="6EA77C9C" w14:textId="77777777" w:rsidR="007D4120" w:rsidRPr="00E027B6" w:rsidRDefault="007D4120" w:rsidP="00B900F4">
            <w:pPr>
              <w:snapToGrid w:val="0"/>
              <w:spacing w:before="40" w:line="140" w:lineRule="exact"/>
              <w:ind w:right="57"/>
              <w:jc w:val="right"/>
              <w:rPr>
                <w:lang w:val="en-US"/>
              </w:rPr>
            </w:pPr>
          </w:p>
        </w:tc>
        <w:tc>
          <w:tcPr>
            <w:tcW w:w="575" w:type="dxa"/>
            <w:tcBorders>
              <w:left w:val="single" w:sz="6" w:space="0" w:color="000000"/>
            </w:tcBorders>
            <w:shd w:val="clear" w:color="auto" w:fill="auto"/>
            <w:vAlign w:val="bottom"/>
          </w:tcPr>
          <w:p w14:paraId="2A646874" w14:textId="77777777" w:rsidR="007D4120" w:rsidRPr="00E027B6" w:rsidRDefault="007D4120" w:rsidP="00B900F4">
            <w:pPr>
              <w:snapToGrid w:val="0"/>
              <w:spacing w:before="40" w:line="140" w:lineRule="exact"/>
              <w:ind w:right="57"/>
              <w:jc w:val="right"/>
            </w:pPr>
          </w:p>
        </w:tc>
        <w:tc>
          <w:tcPr>
            <w:tcW w:w="578" w:type="dxa"/>
            <w:tcBorders>
              <w:left w:val="single" w:sz="6" w:space="0" w:color="000000"/>
            </w:tcBorders>
            <w:shd w:val="clear" w:color="auto" w:fill="auto"/>
            <w:vAlign w:val="bottom"/>
          </w:tcPr>
          <w:p w14:paraId="690806AD" w14:textId="77777777" w:rsidR="007D4120" w:rsidRPr="00E027B6" w:rsidRDefault="007D4120" w:rsidP="00B900F4">
            <w:pPr>
              <w:snapToGrid w:val="0"/>
              <w:spacing w:before="40" w:line="140" w:lineRule="exact"/>
              <w:ind w:right="57"/>
              <w:jc w:val="right"/>
            </w:pPr>
          </w:p>
        </w:tc>
        <w:tc>
          <w:tcPr>
            <w:tcW w:w="577" w:type="dxa"/>
            <w:tcBorders>
              <w:left w:val="single" w:sz="6" w:space="0" w:color="000000"/>
            </w:tcBorders>
            <w:shd w:val="clear" w:color="auto" w:fill="auto"/>
            <w:vAlign w:val="bottom"/>
          </w:tcPr>
          <w:p w14:paraId="73F50132" w14:textId="77777777" w:rsidR="007D4120" w:rsidRPr="00E027B6" w:rsidRDefault="007D4120" w:rsidP="00B900F4">
            <w:pPr>
              <w:snapToGrid w:val="0"/>
              <w:spacing w:before="40" w:line="140" w:lineRule="exact"/>
              <w:ind w:right="57"/>
              <w:jc w:val="right"/>
            </w:pPr>
          </w:p>
        </w:tc>
        <w:tc>
          <w:tcPr>
            <w:tcW w:w="574" w:type="dxa"/>
            <w:tcBorders>
              <w:left w:val="single" w:sz="6" w:space="0" w:color="000000"/>
            </w:tcBorders>
            <w:shd w:val="clear" w:color="auto" w:fill="auto"/>
            <w:vAlign w:val="bottom"/>
          </w:tcPr>
          <w:p w14:paraId="193BE004" w14:textId="77777777" w:rsidR="007D4120" w:rsidRPr="00E027B6" w:rsidRDefault="007D4120" w:rsidP="00B900F4">
            <w:pPr>
              <w:snapToGrid w:val="0"/>
              <w:spacing w:before="40" w:line="140" w:lineRule="exact"/>
              <w:ind w:right="57"/>
              <w:jc w:val="right"/>
            </w:pPr>
          </w:p>
        </w:tc>
        <w:tc>
          <w:tcPr>
            <w:tcW w:w="572" w:type="dxa"/>
            <w:tcBorders>
              <w:left w:val="single" w:sz="6" w:space="0" w:color="000000"/>
            </w:tcBorders>
            <w:shd w:val="clear" w:color="auto" w:fill="auto"/>
            <w:vAlign w:val="bottom"/>
          </w:tcPr>
          <w:p w14:paraId="290DAEE1" w14:textId="77777777" w:rsidR="007D4120" w:rsidRPr="00E027B6" w:rsidRDefault="007D4120" w:rsidP="00B900F4">
            <w:pPr>
              <w:snapToGrid w:val="0"/>
              <w:spacing w:before="40" w:line="140" w:lineRule="exact"/>
              <w:ind w:right="57"/>
              <w:jc w:val="right"/>
            </w:pPr>
          </w:p>
        </w:tc>
        <w:tc>
          <w:tcPr>
            <w:tcW w:w="572" w:type="dxa"/>
            <w:tcBorders>
              <w:left w:val="single" w:sz="6" w:space="0" w:color="000000"/>
            </w:tcBorders>
            <w:shd w:val="clear" w:color="auto" w:fill="auto"/>
            <w:vAlign w:val="bottom"/>
          </w:tcPr>
          <w:p w14:paraId="0CFAB4C6" w14:textId="77777777" w:rsidR="007D4120" w:rsidRPr="00E027B6" w:rsidRDefault="007D4120" w:rsidP="00B900F4">
            <w:pPr>
              <w:snapToGrid w:val="0"/>
              <w:spacing w:before="40" w:line="140" w:lineRule="exact"/>
              <w:ind w:right="57"/>
              <w:jc w:val="right"/>
            </w:pPr>
          </w:p>
        </w:tc>
        <w:tc>
          <w:tcPr>
            <w:tcW w:w="574" w:type="dxa"/>
            <w:tcBorders>
              <w:left w:val="single" w:sz="6" w:space="0" w:color="000000"/>
            </w:tcBorders>
            <w:shd w:val="clear" w:color="auto" w:fill="auto"/>
            <w:vAlign w:val="bottom"/>
          </w:tcPr>
          <w:p w14:paraId="08F5CAE7" w14:textId="77777777" w:rsidR="007D4120" w:rsidRPr="00E027B6" w:rsidRDefault="007D4120" w:rsidP="00B900F4">
            <w:pPr>
              <w:snapToGrid w:val="0"/>
              <w:spacing w:before="40" w:line="140" w:lineRule="exact"/>
              <w:ind w:right="57"/>
              <w:jc w:val="right"/>
            </w:pPr>
          </w:p>
        </w:tc>
        <w:tc>
          <w:tcPr>
            <w:tcW w:w="1837" w:type="dxa"/>
            <w:tcBorders>
              <w:left w:val="single" w:sz="6" w:space="0" w:color="000000"/>
            </w:tcBorders>
            <w:shd w:val="clear" w:color="auto" w:fill="auto"/>
            <w:tcMar>
              <w:left w:w="57" w:type="dxa"/>
            </w:tcMar>
            <w:vAlign w:val="bottom"/>
          </w:tcPr>
          <w:p w14:paraId="5875B185" w14:textId="53882B42" w:rsidR="007D4120" w:rsidRPr="00285BB8" w:rsidRDefault="007D4120" w:rsidP="00B900F4">
            <w:pPr>
              <w:spacing w:before="40" w:line="140" w:lineRule="exact"/>
              <w:ind w:left="227"/>
              <w:rPr>
                <w:color w:val="000000" w:themeColor="text1"/>
              </w:rPr>
            </w:pPr>
            <w:r w:rsidRPr="00E027B6">
              <w:rPr>
                <w:rFonts w:eastAsia="Symbol"/>
                <w:i/>
                <w:lang w:val="en-US"/>
              </w:rPr>
              <w:t xml:space="preserve"> </w:t>
            </w:r>
            <w:r w:rsidRPr="00E027B6">
              <w:rPr>
                <w:rFonts w:eastAsia="Symbol"/>
                <w:i/>
              </w:rPr>
              <w:t>of which:</w:t>
            </w:r>
          </w:p>
        </w:tc>
        <w:tc>
          <w:tcPr>
            <w:tcW w:w="36" w:type="dxa"/>
            <w:shd w:val="clear" w:color="auto" w:fill="auto"/>
          </w:tcPr>
          <w:p w14:paraId="36281E99" w14:textId="77777777" w:rsidR="007D4120" w:rsidRPr="00D21FE6" w:rsidRDefault="007D4120" w:rsidP="00B900F4">
            <w:pPr>
              <w:snapToGrid w:val="0"/>
              <w:spacing w:before="40" w:line="140" w:lineRule="exact"/>
              <w:rPr>
                <w:rFonts w:ascii="Times New Roman" w:hAnsi="Times New Roman" w:cs="Times New Roman"/>
                <w:i/>
                <w:sz w:val="20"/>
                <w:szCs w:val="20"/>
              </w:rPr>
            </w:pPr>
          </w:p>
        </w:tc>
      </w:tr>
      <w:tr w:rsidR="007D4120" w:rsidRPr="00D21FE6" w14:paraId="015C1076" w14:textId="77777777" w:rsidTr="005541E2">
        <w:trPr>
          <w:cantSplit/>
          <w:jc w:val="center"/>
        </w:trPr>
        <w:tc>
          <w:tcPr>
            <w:tcW w:w="1811" w:type="dxa"/>
            <w:shd w:val="clear" w:color="auto" w:fill="auto"/>
            <w:vAlign w:val="bottom"/>
          </w:tcPr>
          <w:p w14:paraId="4A6BCF81" w14:textId="77777777" w:rsidR="007D4120" w:rsidRPr="00285BB8" w:rsidRDefault="007D4120" w:rsidP="00B900F4">
            <w:pPr>
              <w:spacing w:before="40" w:line="140" w:lineRule="exact"/>
              <w:ind w:left="226" w:hanging="113"/>
              <w:rPr>
                <w:color w:val="000000" w:themeColor="text1"/>
              </w:rPr>
            </w:pPr>
            <w:r w:rsidRPr="00285BB8">
              <w:rPr>
                <w:color w:val="000000" w:themeColor="text1"/>
              </w:rPr>
              <w:t>Австралия</w:t>
            </w:r>
            <w:r w:rsidRPr="00285BB8">
              <w:rPr>
                <w:color w:val="000000" w:themeColor="text1"/>
              </w:rPr>
              <w:br/>
              <w:t>(австралийские</w:t>
            </w:r>
            <w:r w:rsidRPr="00285BB8">
              <w:rPr>
                <w:color w:val="000000" w:themeColor="text1"/>
              </w:rPr>
              <w:br/>
              <w:t>доллары)</w:t>
            </w:r>
          </w:p>
        </w:tc>
        <w:tc>
          <w:tcPr>
            <w:tcW w:w="1643" w:type="dxa"/>
            <w:tcBorders>
              <w:left w:val="single" w:sz="6" w:space="0" w:color="000000"/>
            </w:tcBorders>
            <w:shd w:val="clear" w:color="auto" w:fill="auto"/>
            <w:vAlign w:val="bottom"/>
          </w:tcPr>
          <w:p w14:paraId="25045EEF" w14:textId="7FEDA35F" w:rsidR="007D4120" w:rsidRPr="00285BB8" w:rsidRDefault="007D4120" w:rsidP="00B900F4">
            <w:pPr>
              <w:spacing w:before="40" w:line="140" w:lineRule="exact"/>
              <w:ind w:left="57"/>
              <w:rPr>
                <w:rFonts w:eastAsia="Symbol"/>
                <w:bCs/>
                <w:color w:val="000000" w:themeColor="text1"/>
              </w:rPr>
            </w:pPr>
            <w:r w:rsidRPr="00285BB8">
              <w:rPr>
                <w:rFonts w:eastAsia="Symbol"/>
                <w:bCs/>
                <w:color w:val="000000" w:themeColor="text1"/>
              </w:rPr>
              <w:t>Консолидированный</w:t>
            </w:r>
            <w:r w:rsidRPr="00285BB8">
              <w:rPr>
                <w:rFonts w:eastAsia="Symbol"/>
                <w:i/>
                <w:color w:val="000000" w:themeColor="text1"/>
              </w:rPr>
              <w:t xml:space="preserve"> </w:t>
            </w:r>
            <w:r w:rsidRPr="00285BB8">
              <w:rPr>
                <w:rFonts w:eastAsia="Symbol"/>
                <w:i/>
                <w:color w:val="000000" w:themeColor="text1"/>
              </w:rPr>
              <w:br/>
              <w:t>Consolidated</w:t>
            </w:r>
            <w:r w:rsidRPr="00285BB8">
              <w:rPr>
                <w:rFonts w:eastAsia="Symbol"/>
                <w:i/>
                <w:color w:val="000000" w:themeColor="text1"/>
                <w:sz w:val="12"/>
                <w:lang w:val="en-US"/>
              </w:rPr>
              <w:t xml:space="preserve"> </w:t>
            </w:r>
          </w:p>
        </w:tc>
        <w:tc>
          <w:tcPr>
            <w:tcW w:w="572" w:type="dxa"/>
            <w:tcBorders>
              <w:left w:val="single" w:sz="6" w:space="0" w:color="000000"/>
            </w:tcBorders>
            <w:shd w:val="clear" w:color="auto" w:fill="auto"/>
            <w:vAlign w:val="bottom"/>
          </w:tcPr>
          <w:p w14:paraId="33BAACD9" w14:textId="193DF82E" w:rsidR="007D4120" w:rsidRPr="00E027B6" w:rsidRDefault="007D4120" w:rsidP="00B900F4">
            <w:pPr>
              <w:spacing w:before="40" w:line="140" w:lineRule="exact"/>
              <w:ind w:right="57"/>
              <w:jc w:val="right"/>
            </w:pPr>
            <w:r w:rsidRPr="00E027B6">
              <w:t>4</w:t>
            </w:r>
            <w:r w:rsidRPr="00E027B6">
              <w:rPr>
                <w:lang w:val="en-US"/>
              </w:rPr>
              <w:t>19</w:t>
            </w:r>
          </w:p>
        </w:tc>
        <w:tc>
          <w:tcPr>
            <w:tcW w:w="575" w:type="dxa"/>
            <w:tcBorders>
              <w:left w:val="single" w:sz="6" w:space="0" w:color="000000"/>
            </w:tcBorders>
            <w:shd w:val="clear" w:color="auto" w:fill="auto"/>
            <w:vAlign w:val="bottom"/>
          </w:tcPr>
          <w:p w14:paraId="1B85D940" w14:textId="74DDC375" w:rsidR="007D4120" w:rsidRPr="00E027B6" w:rsidRDefault="007D4120" w:rsidP="00B900F4">
            <w:pPr>
              <w:spacing w:before="40" w:line="140" w:lineRule="exact"/>
              <w:ind w:right="57"/>
              <w:jc w:val="right"/>
            </w:pPr>
            <w:r w:rsidRPr="00E027B6">
              <w:t>459</w:t>
            </w:r>
          </w:p>
        </w:tc>
        <w:tc>
          <w:tcPr>
            <w:tcW w:w="578" w:type="dxa"/>
            <w:tcBorders>
              <w:left w:val="single" w:sz="6" w:space="0" w:color="000000"/>
            </w:tcBorders>
            <w:shd w:val="clear" w:color="auto" w:fill="auto"/>
            <w:vAlign w:val="bottom"/>
          </w:tcPr>
          <w:p w14:paraId="78EC2C9C" w14:textId="7578F504" w:rsidR="007D4120" w:rsidRPr="00E027B6" w:rsidRDefault="007D4120" w:rsidP="00B900F4">
            <w:pPr>
              <w:spacing w:before="40" w:line="140" w:lineRule="exact"/>
              <w:ind w:right="57"/>
              <w:jc w:val="right"/>
            </w:pPr>
            <w:r w:rsidRPr="00E027B6">
              <w:rPr>
                <w:lang w:val="en-US"/>
              </w:rPr>
              <w:t>831</w:t>
            </w:r>
          </w:p>
        </w:tc>
        <w:tc>
          <w:tcPr>
            <w:tcW w:w="577" w:type="dxa"/>
            <w:tcBorders>
              <w:left w:val="single" w:sz="6" w:space="0" w:color="000000"/>
            </w:tcBorders>
            <w:shd w:val="clear" w:color="auto" w:fill="auto"/>
            <w:vAlign w:val="bottom"/>
          </w:tcPr>
          <w:p w14:paraId="17785E00" w14:textId="455B8B29" w:rsidR="007D4120" w:rsidRPr="00E027B6" w:rsidRDefault="007D4120" w:rsidP="00B900F4">
            <w:pPr>
              <w:spacing w:before="40" w:line="140" w:lineRule="exact"/>
              <w:ind w:right="57"/>
              <w:jc w:val="right"/>
            </w:pPr>
            <w:r w:rsidRPr="00E027B6">
              <w:t>866</w:t>
            </w:r>
          </w:p>
        </w:tc>
        <w:tc>
          <w:tcPr>
            <w:tcW w:w="574" w:type="dxa"/>
            <w:tcBorders>
              <w:left w:val="single" w:sz="6" w:space="0" w:color="000000"/>
            </w:tcBorders>
            <w:shd w:val="clear" w:color="auto" w:fill="auto"/>
            <w:vAlign w:val="bottom"/>
          </w:tcPr>
          <w:p w14:paraId="7FBAED41" w14:textId="02BE0169" w:rsidR="007D4120" w:rsidRPr="00E027B6" w:rsidRDefault="007D4120" w:rsidP="00B900F4">
            <w:pPr>
              <w:spacing w:before="40" w:line="140" w:lineRule="exact"/>
              <w:ind w:right="57"/>
              <w:jc w:val="right"/>
            </w:pPr>
            <w:r w:rsidRPr="00E027B6">
              <w:rPr>
                <w:lang w:val="en-US"/>
              </w:rPr>
              <w:t>…</w:t>
            </w:r>
          </w:p>
        </w:tc>
        <w:tc>
          <w:tcPr>
            <w:tcW w:w="572" w:type="dxa"/>
            <w:tcBorders>
              <w:left w:val="single" w:sz="6" w:space="0" w:color="000000"/>
            </w:tcBorders>
            <w:shd w:val="clear" w:color="auto" w:fill="auto"/>
            <w:vAlign w:val="bottom"/>
          </w:tcPr>
          <w:p w14:paraId="412CCCDA" w14:textId="5BFE08FE" w:rsidR="007D4120" w:rsidRPr="00E027B6" w:rsidRDefault="007D4120" w:rsidP="00B900F4">
            <w:pPr>
              <w:spacing w:before="40" w:line="140" w:lineRule="exact"/>
              <w:ind w:right="57"/>
              <w:jc w:val="right"/>
            </w:pPr>
            <w:r w:rsidRPr="00E027B6">
              <w:rPr>
                <w:lang w:val="en-US"/>
              </w:rPr>
              <w:t>…</w:t>
            </w:r>
          </w:p>
        </w:tc>
        <w:tc>
          <w:tcPr>
            <w:tcW w:w="572" w:type="dxa"/>
            <w:tcBorders>
              <w:left w:val="single" w:sz="6" w:space="0" w:color="000000"/>
            </w:tcBorders>
            <w:shd w:val="clear" w:color="auto" w:fill="auto"/>
            <w:vAlign w:val="bottom"/>
          </w:tcPr>
          <w:p w14:paraId="6EBB92F2" w14:textId="3BABDD0D" w:rsidR="007D4120" w:rsidRPr="00E027B6" w:rsidRDefault="007D4120" w:rsidP="00B900F4">
            <w:pPr>
              <w:spacing w:before="40" w:line="140" w:lineRule="exact"/>
              <w:ind w:right="57"/>
              <w:jc w:val="right"/>
            </w:pPr>
            <w:r w:rsidRPr="00E027B6">
              <w:t>…</w:t>
            </w:r>
          </w:p>
        </w:tc>
        <w:tc>
          <w:tcPr>
            <w:tcW w:w="574" w:type="dxa"/>
            <w:tcBorders>
              <w:left w:val="single" w:sz="6" w:space="0" w:color="000000"/>
            </w:tcBorders>
            <w:shd w:val="clear" w:color="auto" w:fill="auto"/>
            <w:vAlign w:val="bottom"/>
          </w:tcPr>
          <w:p w14:paraId="2D014042" w14:textId="4B4C2153" w:rsidR="007D4120" w:rsidRPr="00E027B6" w:rsidRDefault="007D4120" w:rsidP="00B900F4">
            <w:pPr>
              <w:spacing w:before="40" w:line="140" w:lineRule="exact"/>
              <w:ind w:right="57"/>
              <w:jc w:val="right"/>
            </w:pPr>
            <w:r w:rsidRPr="00E027B6">
              <w:t>…</w:t>
            </w:r>
          </w:p>
        </w:tc>
        <w:tc>
          <w:tcPr>
            <w:tcW w:w="1837" w:type="dxa"/>
            <w:tcBorders>
              <w:left w:val="single" w:sz="6" w:space="0" w:color="000000"/>
            </w:tcBorders>
            <w:shd w:val="clear" w:color="auto" w:fill="auto"/>
            <w:tcMar>
              <w:left w:w="57" w:type="dxa"/>
            </w:tcMar>
            <w:vAlign w:val="bottom"/>
          </w:tcPr>
          <w:p w14:paraId="240ADEA6" w14:textId="77777777" w:rsidR="007D4120" w:rsidRPr="00285BB8" w:rsidRDefault="007D4120" w:rsidP="00B900F4">
            <w:pPr>
              <w:spacing w:before="40" w:line="140" w:lineRule="exact"/>
              <w:ind w:left="226" w:hanging="113"/>
              <w:rPr>
                <w:color w:val="000000" w:themeColor="text1"/>
              </w:rPr>
            </w:pPr>
            <w:r w:rsidRPr="00285BB8">
              <w:rPr>
                <w:i/>
                <w:color w:val="000000" w:themeColor="text1"/>
              </w:rPr>
              <w:t>Australia</w:t>
            </w:r>
            <w:r w:rsidRPr="00285BB8">
              <w:rPr>
                <w:i/>
                <w:color w:val="000000" w:themeColor="text1"/>
              </w:rPr>
              <w:br/>
              <w:t>(australian dollars)</w:t>
            </w:r>
          </w:p>
        </w:tc>
        <w:tc>
          <w:tcPr>
            <w:tcW w:w="36" w:type="dxa"/>
            <w:shd w:val="clear" w:color="auto" w:fill="auto"/>
          </w:tcPr>
          <w:p w14:paraId="500C4266" w14:textId="77777777" w:rsidR="007D4120" w:rsidRPr="00D21FE6" w:rsidRDefault="007D4120" w:rsidP="00B900F4">
            <w:pPr>
              <w:snapToGrid w:val="0"/>
              <w:spacing w:before="40" w:line="140" w:lineRule="exact"/>
              <w:rPr>
                <w:rFonts w:ascii="Times New Roman" w:hAnsi="Times New Roman" w:cs="Times New Roman"/>
                <w:i/>
                <w:sz w:val="20"/>
                <w:szCs w:val="20"/>
              </w:rPr>
            </w:pPr>
          </w:p>
        </w:tc>
      </w:tr>
      <w:tr w:rsidR="007D4120" w:rsidRPr="00D21FE6" w14:paraId="1337A974" w14:textId="77777777" w:rsidTr="005541E2">
        <w:trPr>
          <w:cantSplit/>
          <w:jc w:val="center"/>
        </w:trPr>
        <w:tc>
          <w:tcPr>
            <w:tcW w:w="1811" w:type="dxa"/>
            <w:shd w:val="clear" w:color="auto" w:fill="auto"/>
            <w:vAlign w:val="bottom"/>
          </w:tcPr>
          <w:p w14:paraId="43F02455" w14:textId="77777777" w:rsidR="007D4120" w:rsidRPr="00285BB8" w:rsidRDefault="007D4120" w:rsidP="00B900F4">
            <w:pPr>
              <w:spacing w:before="40" w:line="140" w:lineRule="exact"/>
              <w:ind w:left="226" w:hanging="113"/>
              <w:rPr>
                <w:color w:val="000000" w:themeColor="text1"/>
              </w:rPr>
            </w:pPr>
            <w:r w:rsidRPr="00285BB8">
              <w:rPr>
                <w:color w:val="000000" w:themeColor="text1"/>
              </w:rPr>
              <w:t xml:space="preserve">Канада </w:t>
            </w:r>
            <w:r w:rsidRPr="00285BB8">
              <w:rPr>
                <w:color w:val="000000" w:themeColor="text1"/>
              </w:rPr>
              <w:br/>
              <w:t>(канадские доллары)</w:t>
            </w:r>
          </w:p>
        </w:tc>
        <w:tc>
          <w:tcPr>
            <w:tcW w:w="1643" w:type="dxa"/>
            <w:tcBorders>
              <w:left w:val="single" w:sz="6" w:space="0" w:color="000000"/>
            </w:tcBorders>
            <w:shd w:val="clear" w:color="auto" w:fill="auto"/>
            <w:vAlign w:val="bottom"/>
          </w:tcPr>
          <w:p w14:paraId="6EAEA3D3" w14:textId="1251CAED" w:rsidR="007D4120" w:rsidRPr="00285BB8" w:rsidRDefault="007D4120" w:rsidP="00B900F4">
            <w:pPr>
              <w:spacing w:before="40" w:line="140" w:lineRule="exact"/>
              <w:ind w:left="57"/>
              <w:rPr>
                <w:rFonts w:eastAsia="Symbol"/>
                <w:bCs/>
                <w:color w:val="000000" w:themeColor="text1"/>
              </w:rPr>
            </w:pPr>
            <w:r w:rsidRPr="00285BB8">
              <w:rPr>
                <w:rFonts w:eastAsia="Symbol"/>
                <w:bCs/>
                <w:color w:val="000000" w:themeColor="text1"/>
              </w:rPr>
              <w:t>Консолидированный</w:t>
            </w:r>
            <w:r w:rsidRPr="00285BB8">
              <w:rPr>
                <w:rFonts w:eastAsia="Symbol"/>
                <w:i/>
                <w:color w:val="000000" w:themeColor="text1"/>
              </w:rPr>
              <w:t xml:space="preserve"> </w:t>
            </w:r>
            <w:r w:rsidRPr="00285BB8">
              <w:rPr>
                <w:rFonts w:eastAsia="Symbol"/>
                <w:i/>
                <w:color w:val="000000" w:themeColor="text1"/>
              </w:rPr>
              <w:br/>
              <w:t>Consolidated</w:t>
            </w:r>
            <w:r w:rsidRPr="00285BB8">
              <w:rPr>
                <w:rFonts w:eastAsia="Symbol"/>
                <w:i/>
                <w:color w:val="000000" w:themeColor="text1"/>
                <w:sz w:val="12"/>
                <w:lang w:val="en-US"/>
              </w:rPr>
              <w:t xml:space="preserve"> </w:t>
            </w:r>
          </w:p>
        </w:tc>
        <w:tc>
          <w:tcPr>
            <w:tcW w:w="572" w:type="dxa"/>
            <w:tcBorders>
              <w:left w:val="single" w:sz="6" w:space="0" w:color="000000"/>
            </w:tcBorders>
            <w:shd w:val="clear" w:color="auto" w:fill="auto"/>
            <w:vAlign w:val="bottom"/>
          </w:tcPr>
          <w:p w14:paraId="3CCFBDE1" w14:textId="281BBBC6" w:rsidR="007D4120" w:rsidRPr="00E027B6" w:rsidRDefault="007D4120" w:rsidP="00B900F4">
            <w:pPr>
              <w:spacing w:before="40" w:line="140" w:lineRule="exact"/>
              <w:ind w:right="57"/>
              <w:jc w:val="right"/>
            </w:pPr>
            <w:r w:rsidRPr="00E027B6">
              <w:t>640</w:t>
            </w:r>
          </w:p>
        </w:tc>
        <w:tc>
          <w:tcPr>
            <w:tcW w:w="575" w:type="dxa"/>
            <w:tcBorders>
              <w:left w:val="single" w:sz="6" w:space="0" w:color="000000"/>
            </w:tcBorders>
            <w:shd w:val="clear" w:color="auto" w:fill="auto"/>
            <w:vAlign w:val="bottom"/>
          </w:tcPr>
          <w:p w14:paraId="08B42DB1" w14:textId="40C2EE31" w:rsidR="007D4120" w:rsidRPr="00E027B6" w:rsidRDefault="007D4120" w:rsidP="00B900F4">
            <w:pPr>
              <w:spacing w:before="40" w:line="140" w:lineRule="exact"/>
              <w:ind w:right="57"/>
              <w:jc w:val="right"/>
            </w:pPr>
            <w:r w:rsidRPr="00E027B6">
              <w:t>688</w:t>
            </w:r>
          </w:p>
        </w:tc>
        <w:tc>
          <w:tcPr>
            <w:tcW w:w="578" w:type="dxa"/>
            <w:tcBorders>
              <w:left w:val="single" w:sz="6" w:space="0" w:color="000000"/>
            </w:tcBorders>
            <w:shd w:val="clear" w:color="auto" w:fill="auto"/>
            <w:vAlign w:val="bottom"/>
          </w:tcPr>
          <w:p w14:paraId="0349A7AF" w14:textId="474FFB8F" w:rsidR="007D4120" w:rsidRPr="00E027B6" w:rsidRDefault="007D4120" w:rsidP="00B900F4">
            <w:pPr>
              <w:spacing w:before="40" w:line="140" w:lineRule="exact"/>
              <w:ind w:right="57"/>
              <w:jc w:val="right"/>
            </w:pPr>
            <w:r w:rsidRPr="00E027B6">
              <w:rPr>
                <w:lang w:val="en-US"/>
              </w:rPr>
              <w:t>1</w:t>
            </w:r>
            <w:r w:rsidRPr="00E027B6">
              <w:t xml:space="preserve"> </w:t>
            </w:r>
            <w:r w:rsidRPr="00E027B6">
              <w:rPr>
                <w:lang w:val="en-US"/>
              </w:rPr>
              <w:t>132</w:t>
            </w:r>
          </w:p>
        </w:tc>
        <w:tc>
          <w:tcPr>
            <w:tcW w:w="577" w:type="dxa"/>
            <w:tcBorders>
              <w:left w:val="single" w:sz="6" w:space="0" w:color="000000"/>
            </w:tcBorders>
            <w:shd w:val="clear" w:color="auto" w:fill="auto"/>
            <w:vAlign w:val="bottom"/>
          </w:tcPr>
          <w:p w14:paraId="3BB2A9E2" w14:textId="5B1EC23F" w:rsidR="007D4120" w:rsidRPr="00E027B6" w:rsidRDefault="007D4120" w:rsidP="00B900F4">
            <w:pPr>
              <w:spacing w:before="40" w:line="140" w:lineRule="exact"/>
              <w:ind w:right="57"/>
              <w:jc w:val="right"/>
            </w:pPr>
            <w:r w:rsidRPr="00E027B6">
              <w:t>1 137</w:t>
            </w:r>
          </w:p>
        </w:tc>
        <w:tc>
          <w:tcPr>
            <w:tcW w:w="574" w:type="dxa"/>
            <w:tcBorders>
              <w:left w:val="single" w:sz="6" w:space="0" w:color="000000"/>
            </w:tcBorders>
            <w:shd w:val="clear" w:color="auto" w:fill="auto"/>
            <w:vAlign w:val="bottom"/>
          </w:tcPr>
          <w:p w14:paraId="502C1D9E" w14:textId="3F4D68DD" w:rsidR="007D4120" w:rsidRPr="00E027B6" w:rsidRDefault="007D4120" w:rsidP="00B900F4">
            <w:pPr>
              <w:spacing w:before="40" w:line="140" w:lineRule="exact"/>
              <w:ind w:right="57"/>
              <w:jc w:val="right"/>
            </w:pPr>
            <w:r w:rsidRPr="00E027B6">
              <w:t>1 214</w:t>
            </w:r>
          </w:p>
        </w:tc>
        <w:tc>
          <w:tcPr>
            <w:tcW w:w="572" w:type="dxa"/>
            <w:tcBorders>
              <w:left w:val="single" w:sz="6" w:space="0" w:color="000000"/>
            </w:tcBorders>
            <w:shd w:val="clear" w:color="auto" w:fill="auto"/>
            <w:vAlign w:val="bottom"/>
          </w:tcPr>
          <w:p w14:paraId="47791110" w14:textId="3F1D9D8E" w:rsidR="007D4120" w:rsidRPr="00E027B6" w:rsidRDefault="007D4120" w:rsidP="00B900F4">
            <w:pPr>
              <w:spacing w:before="40" w:line="140" w:lineRule="exact"/>
              <w:ind w:right="57"/>
              <w:jc w:val="right"/>
            </w:pPr>
            <w:r w:rsidRPr="00E027B6">
              <w:t>1 213</w:t>
            </w:r>
          </w:p>
        </w:tc>
        <w:tc>
          <w:tcPr>
            <w:tcW w:w="572" w:type="dxa"/>
            <w:tcBorders>
              <w:left w:val="single" w:sz="6" w:space="0" w:color="000000"/>
            </w:tcBorders>
            <w:shd w:val="clear" w:color="auto" w:fill="auto"/>
            <w:vAlign w:val="bottom"/>
          </w:tcPr>
          <w:p w14:paraId="0A90646A" w14:textId="6E323237" w:rsidR="007D4120" w:rsidRPr="00E027B6" w:rsidRDefault="007D4120" w:rsidP="00B900F4">
            <w:pPr>
              <w:spacing w:before="40" w:line="140" w:lineRule="exact"/>
              <w:ind w:right="57"/>
              <w:jc w:val="right"/>
            </w:pPr>
            <w:r w:rsidRPr="00E027B6">
              <w:t>…</w:t>
            </w:r>
          </w:p>
        </w:tc>
        <w:tc>
          <w:tcPr>
            <w:tcW w:w="574" w:type="dxa"/>
            <w:tcBorders>
              <w:left w:val="single" w:sz="6" w:space="0" w:color="000000"/>
            </w:tcBorders>
            <w:shd w:val="clear" w:color="auto" w:fill="auto"/>
            <w:vAlign w:val="bottom"/>
          </w:tcPr>
          <w:p w14:paraId="6068E290" w14:textId="16BD5BD3" w:rsidR="007D4120" w:rsidRPr="00E027B6" w:rsidRDefault="007D4120" w:rsidP="00B900F4">
            <w:pPr>
              <w:spacing w:before="40" w:line="140" w:lineRule="exact"/>
              <w:ind w:right="57"/>
              <w:jc w:val="right"/>
            </w:pPr>
            <w:r w:rsidRPr="00E027B6">
              <w:t>…</w:t>
            </w:r>
          </w:p>
        </w:tc>
        <w:tc>
          <w:tcPr>
            <w:tcW w:w="1837" w:type="dxa"/>
            <w:tcBorders>
              <w:left w:val="single" w:sz="6" w:space="0" w:color="000000"/>
            </w:tcBorders>
            <w:shd w:val="clear" w:color="auto" w:fill="auto"/>
            <w:tcMar>
              <w:left w:w="57" w:type="dxa"/>
            </w:tcMar>
            <w:vAlign w:val="bottom"/>
          </w:tcPr>
          <w:p w14:paraId="32C8A706" w14:textId="77777777" w:rsidR="007D4120" w:rsidRPr="00285BB8" w:rsidRDefault="007D4120" w:rsidP="00B900F4">
            <w:pPr>
              <w:spacing w:before="40" w:line="140" w:lineRule="exact"/>
              <w:ind w:left="226" w:hanging="113"/>
              <w:rPr>
                <w:color w:val="000000" w:themeColor="text1"/>
              </w:rPr>
            </w:pPr>
            <w:r w:rsidRPr="00285BB8">
              <w:rPr>
                <w:i/>
                <w:color w:val="000000" w:themeColor="text1"/>
              </w:rPr>
              <w:t xml:space="preserve">Canada </w:t>
            </w:r>
            <w:r w:rsidRPr="00285BB8">
              <w:rPr>
                <w:i/>
                <w:color w:val="000000" w:themeColor="text1"/>
              </w:rPr>
              <w:br/>
              <w:t>(canadian dollar</w:t>
            </w:r>
            <w:r w:rsidRPr="00285BB8">
              <w:rPr>
                <w:i/>
                <w:color w:val="000000" w:themeColor="text1"/>
                <w:lang w:val="en-US"/>
              </w:rPr>
              <w:t>s</w:t>
            </w:r>
            <w:r w:rsidRPr="00285BB8">
              <w:rPr>
                <w:i/>
                <w:color w:val="000000" w:themeColor="text1"/>
              </w:rPr>
              <w:t>)</w:t>
            </w:r>
          </w:p>
        </w:tc>
        <w:tc>
          <w:tcPr>
            <w:tcW w:w="36" w:type="dxa"/>
            <w:shd w:val="clear" w:color="auto" w:fill="auto"/>
          </w:tcPr>
          <w:p w14:paraId="56BC5C8E" w14:textId="77777777" w:rsidR="007D4120" w:rsidRPr="00D21FE6" w:rsidRDefault="007D4120" w:rsidP="00B900F4">
            <w:pPr>
              <w:snapToGrid w:val="0"/>
              <w:spacing w:before="40" w:line="140" w:lineRule="exact"/>
              <w:rPr>
                <w:rFonts w:ascii="Times New Roman" w:hAnsi="Times New Roman" w:cs="Times New Roman"/>
                <w:i/>
                <w:sz w:val="20"/>
                <w:szCs w:val="20"/>
              </w:rPr>
            </w:pPr>
          </w:p>
        </w:tc>
      </w:tr>
      <w:tr w:rsidR="007D4120" w:rsidRPr="007C1C0A" w14:paraId="0EA6E8EF" w14:textId="77777777" w:rsidTr="005541E2">
        <w:trPr>
          <w:cantSplit/>
          <w:jc w:val="center"/>
        </w:trPr>
        <w:tc>
          <w:tcPr>
            <w:tcW w:w="1811" w:type="dxa"/>
            <w:shd w:val="clear" w:color="auto" w:fill="auto"/>
            <w:vAlign w:val="bottom"/>
          </w:tcPr>
          <w:p w14:paraId="596C6FE7" w14:textId="77777777" w:rsidR="007D4120" w:rsidRPr="00285BB8" w:rsidRDefault="007D4120" w:rsidP="00B900F4">
            <w:pPr>
              <w:pStyle w:val="font5"/>
              <w:spacing w:before="40" w:after="0" w:line="140" w:lineRule="exact"/>
              <w:ind w:left="226" w:hanging="113"/>
              <w:rPr>
                <w:color w:val="000000" w:themeColor="text1"/>
              </w:rPr>
            </w:pPr>
            <w:r w:rsidRPr="00285BB8">
              <w:rPr>
                <w:color w:val="000000" w:themeColor="text1"/>
              </w:rPr>
              <w:t>Республика Корея</w:t>
            </w:r>
            <w:r w:rsidRPr="00285BB8">
              <w:rPr>
                <w:color w:val="000000" w:themeColor="text1"/>
              </w:rPr>
              <w:br/>
              <w:t>(</w:t>
            </w:r>
            <w:proofErr w:type="gramStart"/>
            <w:r w:rsidRPr="00285BB8">
              <w:rPr>
                <w:color w:val="000000" w:themeColor="text1"/>
              </w:rPr>
              <w:t>трлн</w:t>
            </w:r>
            <w:proofErr w:type="gramEnd"/>
            <w:r w:rsidRPr="00285BB8">
              <w:rPr>
                <w:color w:val="000000" w:themeColor="text1"/>
              </w:rPr>
              <w:t xml:space="preserve"> вон)</w:t>
            </w:r>
          </w:p>
        </w:tc>
        <w:tc>
          <w:tcPr>
            <w:tcW w:w="1643" w:type="dxa"/>
            <w:tcBorders>
              <w:left w:val="single" w:sz="6" w:space="0" w:color="000000"/>
            </w:tcBorders>
            <w:shd w:val="clear" w:color="auto" w:fill="auto"/>
            <w:vAlign w:val="bottom"/>
          </w:tcPr>
          <w:p w14:paraId="300DC391" w14:textId="1EE8258B" w:rsidR="007D4120" w:rsidRPr="00285BB8" w:rsidRDefault="007D4120" w:rsidP="00B900F4">
            <w:pPr>
              <w:spacing w:before="40" w:line="140" w:lineRule="exact"/>
              <w:ind w:left="57"/>
              <w:rPr>
                <w:rFonts w:eastAsia="Symbol"/>
                <w:bCs/>
                <w:color w:val="000000" w:themeColor="text1"/>
              </w:rPr>
            </w:pPr>
            <w:r w:rsidRPr="00285BB8">
              <w:rPr>
                <w:rFonts w:eastAsia="Symbol"/>
                <w:bCs/>
                <w:color w:val="000000" w:themeColor="text1"/>
              </w:rPr>
              <w:t>Консолидированный</w:t>
            </w:r>
            <w:r w:rsidRPr="00285BB8">
              <w:rPr>
                <w:rFonts w:eastAsia="Symbol"/>
                <w:i/>
                <w:color w:val="000000" w:themeColor="text1"/>
              </w:rPr>
              <w:t xml:space="preserve"> </w:t>
            </w:r>
            <w:r w:rsidRPr="00285BB8">
              <w:rPr>
                <w:rFonts w:eastAsia="Symbol"/>
                <w:i/>
                <w:color w:val="000000" w:themeColor="text1"/>
              </w:rPr>
              <w:br/>
              <w:t>Consolidated</w:t>
            </w:r>
            <w:r>
              <w:rPr>
                <w:rFonts w:eastAsia="Symbol"/>
                <w:i/>
                <w:color w:val="000000" w:themeColor="text1"/>
                <w:sz w:val="12"/>
                <w:lang w:val="en-US"/>
              </w:rPr>
              <w:t xml:space="preserve"> </w:t>
            </w:r>
          </w:p>
        </w:tc>
        <w:tc>
          <w:tcPr>
            <w:tcW w:w="572" w:type="dxa"/>
            <w:tcBorders>
              <w:left w:val="single" w:sz="6" w:space="0" w:color="000000"/>
            </w:tcBorders>
            <w:shd w:val="clear" w:color="auto" w:fill="auto"/>
            <w:vAlign w:val="bottom"/>
          </w:tcPr>
          <w:p w14:paraId="1B145291" w14:textId="1924CCD2" w:rsidR="007D4120" w:rsidRPr="00E027B6" w:rsidRDefault="007D4120" w:rsidP="00B900F4">
            <w:pPr>
              <w:spacing w:before="40" w:line="140" w:lineRule="exact"/>
              <w:ind w:right="57"/>
              <w:jc w:val="right"/>
            </w:pPr>
            <w:r w:rsidRPr="00E027B6">
              <w:t>331</w:t>
            </w:r>
          </w:p>
        </w:tc>
        <w:tc>
          <w:tcPr>
            <w:tcW w:w="575" w:type="dxa"/>
            <w:tcBorders>
              <w:left w:val="single" w:sz="6" w:space="0" w:color="000000"/>
            </w:tcBorders>
            <w:shd w:val="clear" w:color="auto" w:fill="auto"/>
            <w:vAlign w:val="bottom"/>
          </w:tcPr>
          <w:p w14:paraId="75B043B0" w14:textId="25967630" w:rsidR="007D4120" w:rsidRPr="00E027B6" w:rsidRDefault="007D4120" w:rsidP="00B900F4">
            <w:pPr>
              <w:spacing w:before="40" w:line="140" w:lineRule="exact"/>
              <w:ind w:right="57"/>
              <w:jc w:val="right"/>
            </w:pPr>
            <w:r w:rsidRPr="00E027B6">
              <w:t>257</w:t>
            </w:r>
          </w:p>
        </w:tc>
        <w:tc>
          <w:tcPr>
            <w:tcW w:w="578" w:type="dxa"/>
            <w:tcBorders>
              <w:left w:val="single" w:sz="6" w:space="0" w:color="000000"/>
            </w:tcBorders>
            <w:shd w:val="clear" w:color="auto" w:fill="auto"/>
            <w:vAlign w:val="bottom"/>
          </w:tcPr>
          <w:p w14:paraId="0621ADED" w14:textId="09038B5B" w:rsidR="007D4120" w:rsidRPr="00E027B6" w:rsidRDefault="007D4120" w:rsidP="00B900F4">
            <w:pPr>
              <w:spacing w:before="40" w:line="140" w:lineRule="exact"/>
              <w:ind w:right="57"/>
              <w:jc w:val="right"/>
              <w:rPr>
                <w:lang w:val="en-US"/>
              </w:rPr>
            </w:pPr>
            <w:r w:rsidRPr="00E027B6">
              <w:t>842</w:t>
            </w:r>
          </w:p>
        </w:tc>
        <w:tc>
          <w:tcPr>
            <w:tcW w:w="577" w:type="dxa"/>
            <w:tcBorders>
              <w:left w:val="single" w:sz="6" w:space="0" w:color="000000"/>
            </w:tcBorders>
            <w:shd w:val="clear" w:color="auto" w:fill="auto"/>
            <w:vAlign w:val="bottom"/>
          </w:tcPr>
          <w:p w14:paraId="551A21A8" w14:textId="4087D557" w:rsidR="007D4120" w:rsidRPr="00E027B6" w:rsidRDefault="007D4120" w:rsidP="00B900F4">
            <w:pPr>
              <w:spacing w:before="40" w:line="140" w:lineRule="exact"/>
              <w:ind w:right="57"/>
              <w:jc w:val="right"/>
              <w:rPr>
                <w:lang w:val="en-US"/>
              </w:rPr>
            </w:pPr>
            <w:r w:rsidRPr="00E027B6">
              <w:t>794</w:t>
            </w:r>
          </w:p>
        </w:tc>
        <w:tc>
          <w:tcPr>
            <w:tcW w:w="574" w:type="dxa"/>
            <w:tcBorders>
              <w:left w:val="single" w:sz="6" w:space="0" w:color="000000"/>
            </w:tcBorders>
            <w:shd w:val="clear" w:color="auto" w:fill="auto"/>
            <w:vAlign w:val="bottom"/>
          </w:tcPr>
          <w:p w14:paraId="668A0B96" w14:textId="2B07451A" w:rsidR="007D4120" w:rsidRPr="00E027B6" w:rsidRDefault="007D4120" w:rsidP="00B900F4">
            <w:pPr>
              <w:spacing w:before="40" w:line="140" w:lineRule="exact"/>
              <w:ind w:right="57"/>
              <w:jc w:val="right"/>
            </w:pPr>
            <w:r w:rsidRPr="00E027B6">
              <w:t>817</w:t>
            </w:r>
          </w:p>
        </w:tc>
        <w:tc>
          <w:tcPr>
            <w:tcW w:w="572" w:type="dxa"/>
            <w:tcBorders>
              <w:left w:val="single" w:sz="6" w:space="0" w:color="000000"/>
            </w:tcBorders>
            <w:shd w:val="clear" w:color="auto" w:fill="auto"/>
            <w:vAlign w:val="bottom"/>
          </w:tcPr>
          <w:p w14:paraId="58EB665D" w14:textId="0C9AE44D" w:rsidR="007D4120" w:rsidRPr="00E027B6" w:rsidRDefault="007D4120" w:rsidP="00B900F4">
            <w:pPr>
              <w:spacing w:before="40" w:line="140" w:lineRule="exact"/>
              <w:ind w:right="57"/>
              <w:jc w:val="right"/>
            </w:pPr>
            <w:r w:rsidRPr="00E027B6">
              <w:t>793</w:t>
            </w:r>
          </w:p>
        </w:tc>
        <w:tc>
          <w:tcPr>
            <w:tcW w:w="572" w:type="dxa"/>
            <w:tcBorders>
              <w:left w:val="single" w:sz="6" w:space="0" w:color="000000"/>
            </w:tcBorders>
            <w:shd w:val="clear" w:color="auto" w:fill="auto"/>
            <w:vAlign w:val="bottom"/>
          </w:tcPr>
          <w:p w14:paraId="59C2D4B3" w14:textId="2D351280" w:rsidR="007D4120" w:rsidRPr="00E027B6" w:rsidRDefault="007D4120" w:rsidP="00B900F4">
            <w:pPr>
              <w:spacing w:before="40" w:line="140" w:lineRule="exact"/>
              <w:ind w:right="57"/>
              <w:jc w:val="right"/>
            </w:pPr>
            <w:r w:rsidRPr="00E027B6">
              <w:t>…</w:t>
            </w:r>
          </w:p>
        </w:tc>
        <w:tc>
          <w:tcPr>
            <w:tcW w:w="574" w:type="dxa"/>
            <w:tcBorders>
              <w:left w:val="single" w:sz="6" w:space="0" w:color="000000"/>
            </w:tcBorders>
            <w:shd w:val="clear" w:color="auto" w:fill="auto"/>
            <w:vAlign w:val="bottom"/>
          </w:tcPr>
          <w:p w14:paraId="2266CBD8" w14:textId="681378A3" w:rsidR="007D4120" w:rsidRPr="00E027B6" w:rsidRDefault="007D4120" w:rsidP="00B900F4">
            <w:pPr>
              <w:spacing w:before="40" w:line="140" w:lineRule="exact"/>
              <w:ind w:right="57"/>
              <w:jc w:val="right"/>
            </w:pPr>
            <w:r w:rsidRPr="00E027B6">
              <w:t>…</w:t>
            </w:r>
          </w:p>
        </w:tc>
        <w:tc>
          <w:tcPr>
            <w:tcW w:w="1837" w:type="dxa"/>
            <w:tcBorders>
              <w:left w:val="single" w:sz="6" w:space="0" w:color="000000"/>
            </w:tcBorders>
            <w:shd w:val="clear" w:color="auto" w:fill="auto"/>
            <w:tcMar>
              <w:left w:w="57" w:type="dxa"/>
            </w:tcMar>
            <w:vAlign w:val="bottom"/>
          </w:tcPr>
          <w:p w14:paraId="5CA6D7C3" w14:textId="77777777" w:rsidR="007D4120" w:rsidRPr="00285BB8" w:rsidRDefault="007D4120" w:rsidP="00B900F4">
            <w:pPr>
              <w:pStyle w:val="01-golovka"/>
              <w:widowControl/>
              <w:spacing w:before="40" w:after="0" w:line="140" w:lineRule="exact"/>
              <w:ind w:left="226" w:hanging="113"/>
              <w:jc w:val="left"/>
              <w:rPr>
                <w:color w:val="000000" w:themeColor="text1"/>
                <w:lang w:val="en-US"/>
              </w:rPr>
            </w:pPr>
            <w:r w:rsidRPr="00285BB8">
              <w:rPr>
                <w:rFonts w:ascii="Arial" w:hAnsi="Arial" w:cs="Arial"/>
                <w:i/>
                <w:color w:val="000000" w:themeColor="text1"/>
                <w:lang w:val="en-US"/>
              </w:rPr>
              <w:t>Republic of Korea</w:t>
            </w:r>
            <w:r w:rsidRPr="00285BB8">
              <w:rPr>
                <w:rFonts w:ascii="Arial" w:hAnsi="Arial" w:cs="Arial"/>
                <w:i/>
                <w:color w:val="000000" w:themeColor="text1"/>
                <w:lang w:val="en-US"/>
              </w:rPr>
              <w:br/>
              <w:t>(trln.won)</w:t>
            </w:r>
          </w:p>
        </w:tc>
        <w:tc>
          <w:tcPr>
            <w:tcW w:w="36" w:type="dxa"/>
            <w:shd w:val="clear" w:color="auto" w:fill="auto"/>
          </w:tcPr>
          <w:p w14:paraId="07B039D2" w14:textId="77777777" w:rsidR="007D4120" w:rsidRPr="00D21FE6" w:rsidRDefault="007D4120" w:rsidP="00B900F4">
            <w:pPr>
              <w:snapToGrid w:val="0"/>
              <w:spacing w:before="40" w:line="140" w:lineRule="exact"/>
              <w:rPr>
                <w:rFonts w:ascii="Times New Roman" w:hAnsi="Times New Roman" w:cs="Times New Roman"/>
                <w:i/>
                <w:sz w:val="20"/>
                <w:szCs w:val="20"/>
                <w:lang w:val="en-US"/>
              </w:rPr>
            </w:pPr>
          </w:p>
        </w:tc>
      </w:tr>
      <w:tr w:rsidR="007D4120" w:rsidRPr="007C1C0A" w14:paraId="78C54657" w14:textId="77777777" w:rsidTr="005541E2">
        <w:trPr>
          <w:cantSplit/>
          <w:jc w:val="center"/>
        </w:trPr>
        <w:tc>
          <w:tcPr>
            <w:tcW w:w="1811" w:type="dxa"/>
            <w:shd w:val="clear" w:color="auto" w:fill="auto"/>
            <w:vAlign w:val="bottom"/>
          </w:tcPr>
          <w:p w14:paraId="4F85C3EC" w14:textId="686B9399" w:rsidR="007D4120" w:rsidRPr="00285BB8" w:rsidRDefault="007D4120" w:rsidP="00B900F4">
            <w:pPr>
              <w:spacing w:before="40" w:line="140" w:lineRule="exact"/>
              <w:ind w:left="113"/>
              <w:rPr>
                <w:color w:val="000000" w:themeColor="text1"/>
              </w:rPr>
            </w:pPr>
            <w:r w:rsidRPr="00285BB8">
              <w:rPr>
                <w:color w:val="000000" w:themeColor="text1"/>
              </w:rPr>
              <w:t xml:space="preserve">Соединенное </w:t>
            </w:r>
            <w:r w:rsidRPr="00285BB8">
              <w:rPr>
                <w:color w:val="000000" w:themeColor="text1"/>
              </w:rPr>
              <w:br/>
              <w:t xml:space="preserve">Королевство </w:t>
            </w:r>
            <w:r w:rsidRPr="00285BB8">
              <w:rPr>
                <w:color w:val="000000" w:themeColor="text1"/>
              </w:rPr>
              <w:br/>
              <w:t>(Великобритания)</w:t>
            </w:r>
            <w:r w:rsidRPr="00285BB8">
              <w:rPr>
                <w:color w:val="000000" w:themeColor="text1"/>
              </w:rPr>
              <w:br/>
              <w:t xml:space="preserve">   (фунты стерлингов)</w:t>
            </w:r>
          </w:p>
        </w:tc>
        <w:tc>
          <w:tcPr>
            <w:tcW w:w="1643" w:type="dxa"/>
            <w:tcBorders>
              <w:left w:val="single" w:sz="6" w:space="0" w:color="000000"/>
            </w:tcBorders>
            <w:shd w:val="clear" w:color="auto" w:fill="auto"/>
            <w:vAlign w:val="bottom"/>
          </w:tcPr>
          <w:p w14:paraId="59BA2713" w14:textId="6675B863" w:rsidR="007D4120" w:rsidRPr="00285BB8" w:rsidRDefault="007D4120" w:rsidP="00B900F4">
            <w:pPr>
              <w:spacing w:before="40" w:line="140" w:lineRule="exact"/>
              <w:ind w:left="57"/>
              <w:rPr>
                <w:rFonts w:eastAsia="Symbol"/>
                <w:bCs/>
                <w:color w:val="000000" w:themeColor="text1"/>
              </w:rPr>
            </w:pPr>
            <w:r w:rsidRPr="00285BB8">
              <w:rPr>
                <w:rFonts w:eastAsia="Symbol"/>
                <w:bCs/>
                <w:color w:val="000000" w:themeColor="text1"/>
              </w:rPr>
              <w:t>Консолидированный</w:t>
            </w:r>
            <w:r w:rsidRPr="00285BB8">
              <w:rPr>
                <w:rFonts w:eastAsia="Symbol"/>
                <w:i/>
                <w:color w:val="000000" w:themeColor="text1"/>
              </w:rPr>
              <w:t xml:space="preserve"> </w:t>
            </w:r>
            <w:r w:rsidRPr="00285BB8">
              <w:rPr>
                <w:rFonts w:eastAsia="Symbol"/>
                <w:i/>
                <w:color w:val="000000" w:themeColor="text1"/>
              </w:rPr>
              <w:br/>
              <w:t>Consolidated</w:t>
            </w:r>
            <w:r w:rsidRPr="00285BB8">
              <w:rPr>
                <w:rFonts w:eastAsia="Symbol"/>
                <w:i/>
                <w:color w:val="000000" w:themeColor="text1"/>
                <w:sz w:val="12"/>
                <w:lang w:val="en-US"/>
              </w:rPr>
              <w:t xml:space="preserve"> </w:t>
            </w:r>
          </w:p>
        </w:tc>
        <w:tc>
          <w:tcPr>
            <w:tcW w:w="572" w:type="dxa"/>
            <w:tcBorders>
              <w:left w:val="single" w:sz="6" w:space="0" w:color="000000"/>
            </w:tcBorders>
            <w:shd w:val="clear" w:color="auto" w:fill="auto"/>
            <w:vAlign w:val="bottom"/>
          </w:tcPr>
          <w:p w14:paraId="5579E4C9" w14:textId="21CDCDB0" w:rsidR="007D4120" w:rsidRPr="00E027B6" w:rsidRDefault="007D4120" w:rsidP="00B900F4">
            <w:pPr>
              <w:spacing w:before="40" w:line="140" w:lineRule="exact"/>
              <w:ind w:right="57"/>
              <w:jc w:val="right"/>
            </w:pPr>
            <w:r w:rsidRPr="00E027B6">
              <w:rPr>
                <w:szCs w:val="13"/>
              </w:rPr>
              <w:t>678</w:t>
            </w:r>
          </w:p>
        </w:tc>
        <w:tc>
          <w:tcPr>
            <w:tcW w:w="575" w:type="dxa"/>
            <w:tcBorders>
              <w:left w:val="single" w:sz="6" w:space="0" w:color="000000"/>
            </w:tcBorders>
            <w:shd w:val="clear" w:color="auto" w:fill="auto"/>
            <w:vAlign w:val="bottom"/>
          </w:tcPr>
          <w:p w14:paraId="404AC78A" w14:textId="350F3929" w:rsidR="007D4120" w:rsidRPr="00E027B6" w:rsidRDefault="007D4120" w:rsidP="00B900F4">
            <w:pPr>
              <w:spacing w:before="40" w:line="140" w:lineRule="exact"/>
              <w:ind w:right="57"/>
              <w:jc w:val="right"/>
            </w:pPr>
            <w:r w:rsidRPr="00E027B6">
              <w:rPr>
                <w:szCs w:val="13"/>
              </w:rPr>
              <w:t>760</w:t>
            </w:r>
          </w:p>
        </w:tc>
        <w:tc>
          <w:tcPr>
            <w:tcW w:w="578" w:type="dxa"/>
            <w:tcBorders>
              <w:left w:val="single" w:sz="6" w:space="0" w:color="000000"/>
            </w:tcBorders>
            <w:shd w:val="clear" w:color="auto" w:fill="auto"/>
            <w:vAlign w:val="bottom"/>
          </w:tcPr>
          <w:p w14:paraId="0FD5CEC7" w14:textId="2F088DC4" w:rsidR="007D4120" w:rsidRPr="00E027B6" w:rsidRDefault="007D4120" w:rsidP="00B900F4">
            <w:pPr>
              <w:spacing w:before="40" w:line="140" w:lineRule="exact"/>
              <w:ind w:right="57"/>
              <w:jc w:val="right"/>
            </w:pPr>
            <w:r w:rsidRPr="00E027B6">
              <w:rPr>
                <w:szCs w:val="13"/>
              </w:rPr>
              <w:t>99</w:t>
            </w:r>
            <w:r w:rsidRPr="00E027B6">
              <w:rPr>
                <w:szCs w:val="13"/>
                <w:lang w:val="en-US"/>
              </w:rPr>
              <w:t>4</w:t>
            </w:r>
          </w:p>
        </w:tc>
        <w:tc>
          <w:tcPr>
            <w:tcW w:w="577" w:type="dxa"/>
            <w:tcBorders>
              <w:left w:val="single" w:sz="6" w:space="0" w:color="000000"/>
            </w:tcBorders>
            <w:shd w:val="clear" w:color="auto" w:fill="auto"/>
            <w:vAlign w:val="bottom"/>
          </w:tcPr>
          <w:p w14:paraId="186A7360" w14:textId="2A9A507C" w:rsidR="007D4120" w:rsidRPr="00E027B6" w:rsidRDefault="007D4120" w:rsidP="00B900F4">
            <w:pPr>
              <w:spacing w:before="40" w:line="140" w:lineRule="exact"/>
              <w:ind w:right="57"/>
              <w:jc w:val="right"/>
            </w:pPr>
            <w:r w:rsidRPr="00E027B6">
              <w:rPr>
                <w:szCs w:val="13"/>
              </w:rPr>
              <w:t>1</w:t>
            </w:r>
            <w:r w:rsidRPr="00E027B6">
              <w:rPr>
                <w:szCs w:val="13"/>
                <w:lang w:val="en-US"/>
              </w:rPr>
              <w:t xml:space="preserve"> </w:t>
            </w:r>
            <w:r w:rsidRPr="00E027B6">
              <w:rPr>
                <w:szCs w:val="13"/>
              </w:rPr>
              <w:t>125</w:t>
            </w:r>
          </w:p>
        </w:tc>
        <w:tc>
          <w:tcPr>
            <w:tcW w:w="574" w:type="dxa"/>
            <w:tcBorders>
              <w:left w:val="single" w:sz="6" w:space="0" w:color="000000"/>
            </w:tcBorders>
            <w:shd w:val="clear" w:color="auto" w:fill="auto"/>
            <w:vAlign w:val="bottom"/>
          </w:tcPr>
          <w:p w14:paraId="46D8DD80" w14:textId="2F6EA46A" w:rsidR="007D4120" w:rsidRPr="00E027B6" w:rsidRDefault="007D4120" w:rsidP="00B900F4">
            <w:pPr>
              <w:spacing w:before="40" w:line="140" w:lineRule="exact"/>
              <w:ind w:right="57"/>
              <w:jc w:val="right"/>
            </w:pPr>
            <w:r w:rsidRPr="00E027B6">
              <w:rPr>
                <w:lang w:val="en-US"/>
              </w:rPr>
              <w:t>…</w:t>
            </w:r>
          </w:p>
        </w:tc>
        <w:tc>
          <w:tcPr>
            <w:tcW w:w="572" w:type="dxa"/>
            <w:tcBorders>
              <w:left w:val="single" w:sz="6" w:space="0" w:color="000000"/>
            </w:tcBorders>
            <w:shd w:val="clear" w:color="auto" w:fill="auto"/>
            <w:vAlign w:val="bottom"/>
          </w:tcPr>
          <w:p w14:paraId="08B6571D" w14:textId="009C0110" w:rsidR="007D4120" w:rsidRPr="00E027B6" w:rsidRDefault="007D4120" w:rsidP="00B900F4">
            <w:pPr>
              <w:spacing w:before="40" w:line="140" w:lineRule="exact"/>
              <w:ind w:right="57"/>
              <w:jc w:val="right"/>
            </w:pPr>
            <w:r w:rsidRPr="00E027B6">
              <w:rPr>
                <w:lang w:val="en-US"/>
              </w:rPr>
              <w:t>…</w:t>
            </w:r>
          </w:p>
        </w:tc>
        <w:tc>
          <w:tcPr>
            <w:tcW w:w="572" w:type="dxa"/>
            <w:tcBorders>
              <w:left w:val="single" w:sz="6" w:space="0" w:color="000000"/>
            </w:tcBorders>
            <w:shd w:val="clear" w:color="auto" w:fill="auto"/>
            <w:vAlign w:val="bottom"/>
          </w:tcPr>
          <w:p w14:paraId="56389E51" w14:textId="7BE16367" w:rsidR="007D4120" w:rsidRPr="00E027B6" w:rsidRDefault="007D4120" w:rsidP="00B900F4">
            <w:pPr>
              <w:spacing w:before="40" w:line="140" w:lineRule="exact"/>
              <w:ind w:right="57"/>
              <w:jc w:val="right"/>
            </w:pPr>
            <w:r w:rsidRPr="00E027B6">
              <w:t>…</w:t>
            </w:r>
          </w:p>
        </w:tc>
        <w:tc>
          <w:tcPr>
            <w:tcW w:w="574" w:type="dxa"/>
            <w:tcBorders>
              <w:left w:val="single" w:sz="6" w:space="0" w:color="000000"/>
            </w:tcBorders>
            <w:shd w:val="clear" w:color="auto" w:fill="auto"/>
            <w:vAlign w:val="bottom"/>
          </w:tcPr>
          <w:p w14:paraId="551E7EC3" w14:textId="10AF6726" w:rsidR="007D4120" w:rsidRPr="00E027B6" w:rsidRDefault="007D4120" w:rsidP="00B900F4">
            <w:pPr>
              <w:spacing w:before="40" w:line="140" w:lineRule="exact"/>
              <w:ind w:right="57"/>
              <w:jc w:val="right"/>
            </w:pPr>
            <w:r w:rsidRPr="00E027B6">
              <w:t>…</w:t>
            </w:r>
          </w:p>
        </w:tc>
        <w:tc>
          <w:tcPr>
            <w:tcW w:w="1837" w:type="dxa"/>
            <w:tcBorders>
              <w:left w:val="single" w:sz="6" w:space="0" w:color="000000"/>
            </w:tcBorders>
            <w:shd w:val="clear" w:color="auto" w:fill="auto"/>
            <w:tcMar>
              <w:left w:w="57" w:type="dxa"/>
            </w:tcMar>
            <w:vAlign w:val="bottom"/>
          </w:tcPr>
          <w:p w14:paraId="0DF1E9EA" w14:textId="6168D29A" w:rsidR="007D4120" w:rsidRPr="00285BB8" w:rsidRDefault="007D4120" w:rsidP="00B900F4">
            <w:pPr>
              <w:spacing w:before="40" w:line="140" w:lineRule="exact"/>
              <w:ind w:left="226" w:hanging="113"/>
              <w:rPr>
                <w:i/>
                <w:color w:val="000000" w:themeColor="text1"/>
                <w:lang w:val="en-US"/>
              </w:rPr>
            </w:pPr>
            <w:r w:rsidRPr="00285BB8">
              <w:rPr>
                <w:i/>
                <w:color w:val="000000" w:themeColor="text1"/>
                <w:lang w:val="en-US"/>
              </w:rPr>
              <w:t>United Kingdom</w:t>
            </w:r>
            <w:r w:rsidRPr="00285BB8">
              <w:rPr>
                <w:i/>
                <w:color w:val="000000" w:themeColor="text1"/>
                <w:lang w:val="en-US"/>
              </w:rPr>
              <w:br/>
              <w:t>(pound of sterlings)</w:t>
            </w:r>
          </w:p>
        </w:tc>
        <w:tc>
          <w:tcPr>
            <w:tcW w:w="36" w:type="dxa"/>
            <w:shd w:val="clear" w:color="auto" w:fill="auto"/>
          </w:tcPr>
          <w:p w14:paraId="14A77F24" w14:textId="77777777" w:rsidR="007D4120" w:rsidRPr="00D21FE6" w:rsidRDefault="007D4120" w:rsidP="00B900F4">
            <w:pPr>
              <w:snapToGrid w:val="0"/>
              <w:spacing w:before="40" w:line="140" w:lineRule="exact"/>
              <w:rPr>
                <w:rFonts w:ascii="Times New Roman" w:hAnsi="Times New Roman" w:cs="Times New Roman"/>
                <w:i/>
                <w:sz w:val="20"/>
                <w:szCs w:val="20"/>
                <w:lang w:val="en-US"/>
              </w:rPr>
            </w:pPr>
          </w:p>
        </w:tc>
      </w:tr>
      <w:tr w:rsidR="007D4120" w:rsidRPr="00D21FE6" w14:paraId="709C08A2" w14:textId="77777777" w:rsidTr="005541E2">
        <w:trPr>
          <w:cantSplit/>
          <w:jc w:val="center"/>
        </w:trPr>
        <w:tc>
          <w:tcPr>
            <w:tcW w:w="1811" w:type="dxa"/>
            <w:shd w:val="clear" w:color="auto" w:fill="auto"/>
            <w:vAlign w:val="bottom"/>
          </w:tcPr>
          <w:p w14:paraId="3442E2C8" w14:textId="77777777" w:rsidR="007D4120" w:rsidRPr="00285BB8" w:rsidRDefault="007D4120" w:rsidP="00B900F4">
            <w:pPr>
              <w:pStyle w:val="1a"/>
              <w:spacing w:before="40" w:line="140" w:lineRule="exact"/>
              <w:ind w:left="226" w:hanging="113"/>
              <w:rPr>
                <w:color w:val="000000" w:themeColor="text1"/>
              </w:rPr>
            </w:pPr>
            <w:r w:rsidRPr="00285BB8">
              <w:rPr>
                <w:rFonts w:ascii="Arial" w:hAnsi="Arial" w:cs="Arial"/>
                <w:color w:val="000000" w:themeColor="text1"/>
                <w:sz w:val="14"/>
                <w:szCs w:val="14"/>
                <w:lang w:val="ru-RU"/>
              </w:rPr>
              <w:t xml:space="preserve">США </w:t>
            </w:r>
            <w:r w:rsidRPr="00285BB8">
              <w:rPr>
                <w:rFonts w:ascii="Arial" w:hAnsi="Arial" w:cs="Arial"/>
                <w:color w:val="000000" w:themeColor="text1"/>
                <w:sz w:val="14"/>
                <w:szCs w:val="14"/>
                <w:lang w:val="ru-RU"/>
              </w:rPr>
              <w:br/>
              <w:t>(доллары США)</w:t>
            </w:r>
          </w:p>
        </w:tc>
        <w:tc>
          <w:tcPr>
            <w:tcW w:w="1643" w:type="dxa"/>
            <w:tcBorders>
              <w:left w:val="single" w:sz="6" w:space="0" w:color="000000"/>
            </w:tcBorders>
            <w:shd w:val="clear" w:color="auto" w:fill="auto"/>
            <w:vAlign w:val="bottom"/>
          </w:tcPr>
          <w:p w14:paraId="0502D0DA" w14:textId="00F3CBEF" w:rsidR="007D4120" w:rsidRPr="00285BB8" w:rsidRDefault="007D4120" w:rsidP="00B900F4">
            <w:pPr>
              <w:spacing w:before="40" w:line="140" w:lineRule="exact"/>
              <w:ind w:left="57"/>
              <w:rPr>
                <w:rFonts w:eastAsia="Symbol"/>
                <w:bCs/>
                <w:color w:val="000000" w:themeColor="text1"/>
              </w:rPr>
            </w:pPr>
            <w:r w:rsidRPr="00285BB8">
              <w:rPr>
                <w:rFonts w:eastAsia="Symbol"/>
                <w:bCs/>
                <w:color w:val="000000" w:themeColor="text1"/>
              </w:rPr>
              <w:t>Консолидированный</w:t>
            </w:r>
            <w:r w:rsidRPr="00285BB8">
              <w:rPr>
                <w:rFonts w:eastAsia="Symbol"/>
                <w:i/>
                <w:color w:val="000000" w:themeColor="text1"/>
              </w:rPr>
              <w:t xml:space="preserve"> </w:t>
            </w:r>
            <w:r w:rsidRPr="00285BB8">
              <w:rPr>
                <w:rFonts w:eastAsia="Symbol"/>
                <w:i/>
                <w:color w:val="000000" w:themeColor="text1"/>
              </w:rPr>
              <w:br/>
              <w:t>Consolidated</w:t>
            </w:r>
            <w:r w:rsidRPr="00285BB8">
              <w:rPr>
                <w:rFonts w:eastAsia="Symbol"/>
                <w:i/>
                <w:color w:val="000000" w:themeColor="text1"/>
                <w:sz w:val="12"/>
                <w:lang w:val="en-US"/>
              </w:rPr>
              <w:t xml:space="preserve"> </w:t>
            </w:r>
          </w:p>
        </w:tc>
        <w:tc>
          <w:tcPr>
            <w:tcW w:w="572" w:type="dxa"/>
            <w:tcBorders>
              <w:left w:val="single" w:sz="6" w:space="0" w:color="000000"/>
            </w:tcBorders>
            <w:shd w:val="clear" w:color="auto" w:fill="auto"/>
            <w:vAlign w:val="bottom"/>
          </w:tcPr>
          <w:p w14:paraId="5812E587" w14:textId="1F981409" w:rsidR="007D4120" w:rsidRPr="00E027B6" w:rsidRDefault="007D4120" w:rsidP="00B900F4">
            <w:pPr>
              <w:spacing w:before="40" w:line="140" w:lineRule="exact"/>
              <w:ind w:right="57"/>
              <w:jc w:val="right"/>
            </w:pPr>
            <w:r w:rsidRPr="00E027B6">
              <w:t>4</w:t>
            </w:r>
            <w:r w:rsidRPr="00E027B6">
              <w:rPr>
                <w:rFonts w:eastAsia="Symbol"/>
                <w:spacing w:val="-4"/>
                <w:lang w:val="en-US"/>
              </w:rPr>
              <w:t> </w:t>
            </w:r>
            <w:r w:rsidRPr="00E027B6">
              <w:t>3</w:t>
            </w:r>
            <w:r w:rsidRPr="00E027B6">
              <w:rPr>
                <w:lang w:val="en-US"/>
              </w:rPr>
              <w:t>30</w:t>
            </w:r>
          </w:p>
        </w:tc>
        <w:tc>
          <w:tcPr>
            <w:tcW w:w="575" w:type="dxa"/>
            <w:tcBorders>
              <w:left w:val="single" w:sz="6" w:space="0" w:color="000000"/>
            </w:tcBorders>
            <w:shd w:val="clear" w:color="auto" w:fill="auto"/>
            <w:vAlign w:val="bottom"/>
          </w:tcPr>
          <w:p w14:paraId="67FC5DEF" w14:textId="077F3252" w:rsidR="007D4120" w:rsidRPr="00E027B6" w:rsidRDefault="007D4120" w:rsidP="00B900F4">
            <w:pPr>
              <w:spacing w:before="40" w:line="140" w:lineRule="exact"/>
              <w:ind w:right="57"/>
              <w:jc w:val="right"/>
            </w:pPr>
            <w:r w:rsidRPr="00E027B6">
              <w:t>6</w:t>
            </w:r>
            <w:r w:rsidRPr="00E027B6">
              <w:rPr>
                <w:rFonts w:eastAsia="Symbol"/>
                <w:spacing w:val="-4"/>
                <w:lang w:val="en-US"/>
              </w:rPr>
              <w:t> </w:t>
            </w:r>
            <w:r w:rsidRPr="00E027B6">
              <w:t>013</w:t>
            </w:r>
          </w:p>
        </w:tc>
        <w:tc>
          <w:tcPr>
            <w:tcW w:w="578" w:type="dxa"/>
            <w:tcBorders>
              <w:left w:val="single" w:sz="6" w:space="0" w:color="000000"/>
            </w:tcBorders>
            <w:shd w:val="clear" w:color="auto" w:fill="auto"/>
            <w:vAlign w:val="bottom"/>
          </w:tcPr>
          <w:p w14:paraId="57AC7742" w14:textId="03053D13" w:rsidR="007D4120" w:rsidRPr="00E027B6" w:rsidRDefault="007D4120" w:rsidP="00B900F4">
            <w:pPr>
              <w:spacing w:before="40" w:line="140" w:lineRule="exact"/>
              <w:ind w:right="57"/>
              <w:jc w:val="right"/>
            </w:pPr>
            <w:r w:rsidRPr="00E027B6">
              <w:rPr>
                <w:lang w:val="en-US"/>
              </w:rPr>
              <w:t>8 588</w:t>
            </w:r>
          </w:p>
        </w:tc>
        <w:tc>
          <w:tcPr>
            <w:tcW w:w="577" w:type="dxa"/>
            <w:tcBorders>
              <w:left w:val="single" w:sz="6" w:space="0" w:color="000000"/>
            </w:tcBorders>
            <w:shd w:val="clear" w:color="auto" w:fill="auto"/>
            <w:vAlign w:val="bottom"/>
          </w:tcPr>
          <w:p w14:paraId="0E680C3A" w14:textId="00ABE507" w:rsidR="007D4120" w:rsidRPr="00E027B6" w:rsidRDefault="007D4120" w:rsidP="00B900F4">
            <w:pPr>
              <w:spacing w:before="40" w:line="140" w:lineRule="exact"/>
              <w:ind w:right="57"/>
              <w:jc w:val="right"/>
            </w:pPr>
            <w:r w:rsidRPr="00E027B6">
              <w:t>9 499</w:t>
            </w:r>
          </w:p>
        </w:tc>
        <w:tc>
          <w:tcPr>
            <w:tcW w:w="574" w:type="dxa"/>
            <w:tcBorders>
              <w:left w:val="single" w:sz="6" w:space="0" w:color="000000"/>
            </w:tcBorders>
            <w:shd w:val="clear" w:color="auto" w:fill="auto"/>
            <w:vAlign w:val="bottom"/>
          </w:tcPr>
          <w:p w14:paraId="48A9BA1A" w14:textId="6F05BF4E" w:rsidR="007D4120" w:rsidRPr="00E027B6" w:rsidRDefault="007D4120" w:rsidP="00B900F4">
            <w:pPr>
              <w:spacing w:before="40" w:line="140" w:lineRule="exact"/>
              <w:ind w:right="57"/>
              <w:jc w:val="right"/>
            </w:pPr>
            <w:r w:rsidRPr="00E027B6">
              <w:t>8 274</w:t>
            </w:r>
          </w:p>
        </w:tc>
        <w:tc>
          <w:tcPr>
            <w:tcW w:w="572" w:type="dxa"/>
            <w:tcBorders>
              <w:left w:val="single" w:sz="6" w:space="0" w:color="000000"/>
            </w:tcBorders>
            <w:shd w:val="clear" w:color="auto" w:fill="auto"/>
            <w:vAlign w:val="bottom"/>
          </w:tcPr>
          <w:p w14:paraId="325557A8" w14:textId="063E3837" w:rsidR="007D4120" w:rsidRPr="00E027B6" w:rsidRDefault="007D4120" w:rsidP="00B900F4">
            <w:pPr>
              <w:spacing w:before="40" w:line="140" w:lineRule="exact"/>
              <w:ind w:right="57"/>
              <w:jc w:val="right"/>
            </w:pPr>
            <w:r w:rsidRPr="00E027B6">
              <w:t>10 157</w:t>
            </w:r>
          </w:p>
        </w:tc>
        <w:tc>
          <w:tcPr>
            <w:tcW w:w="572" w:type="dxa"/>
            <w:tcBorders>
              <w:left w:val="single" w:sz="6" w:space="0" w:color="000000"/>
            </w:tcBorders>
            <w:shd w:val="clear" w:color="auto" w:fill="auto"/>
            <w:vAlign w:val="bottom"/>
          </w:tcPr>
          <w:p w14:paraId="0F108434" w14:textId="1BFF38C0" w:rsidR="007D4120" w:rsidRPr="00E027B6" w:rsidRDefault="007D4120" w:rsidP="00B900F4">
            <w:pPr>
              <w:spacing w:before="40" w:line="140" w:lineRule="exact"/>
              <w:ind w:right="57"/>
              <w:jc w:val="right"/>
            </w:pPr>
            <w:r w:rsidRPr="00E027B6">
              <w:t>…</w:t>
            </w:r>
          </w:p>
        </w:tc>
        <w:tc>
          <w:tcPr>
            <w:tcW w:w="574" w:type="dxa"/>
            <w:tcBorders>
              <w:left w:val="single" w:sz="6" w:space="0" w:color="000000"/>
            </w:tcBorders>
            <w:shd w:val="clear" w:color="auto" w:fill="auto"/>
            <w:vAlign w:val="bottom"/>
          </w:tcPr>
          <w:p w14:paraId="07AC6CE6" w14:textId="2930DC04" w:rsidR="007D4120" w:rsidRPr="00E027B6" w:rsidRDefault="007D4120" w:rsidP="00B900F4">
            <w:pPr>
              <w:spacing w:before="40" w:line="140" w:lineRule="exact"/>
              <w:ind w:right="57"/>
              <w:jc w:val="right"/>
            </w:pPr>
            <w:r w:rsidRPr="00E027B6">
              <w:t>…</w:t>
            </w:r>
          </w:p>
        </w:tc>
        <w:tc>
          <w:tcPr>
            <w:tcW w:w="1837" w:type="dxa"/>
            <w:tcBorders>
              <w:left w:val="single" w:sz="6" w:space="0" w:color="000000"/>
            </w:tcBorders>
            <w:shd w:val="clear" w:color="auto" w:fill="auto"/>
            <w:tcMar>
              <w:left w:w="57" w:type="dxa"/>
            </w:tcMar>
            <w:vAlign w:val="bottom"/>
          </w:tcPr>
          <w:p w14:paraId="7CDA7B42" w14:textId="77777777" w:rsidR="007D4120" w:rsidRPr="00285BB8" w:rsidRDefault="007D4120" w:rsidP="00B900F4">
            <w:pPr>
              <w:pStyle w:val="01-golovka"/>
              <w:widowControl/>
              <w:spacing w:before="40" w:after="0" w:line="140" w:lineRule="exact"/>
              <w:ind w:left="226" w:hanging="113"/>
              <w:jc w:val="left"/>
              <w:rPr>
                <w:color w:val="000000" w:themeColor="text1"/>
              </w:rPr>
            </w:pPr>
            <w:r w:rsidRPr="00285BB8">
              <w:rPr>
                <w:rFonts w:ascii="Arial" w:hAnsi="Arial" w:cs="Arial"/>
                <w:i/>
                <w:color w:val="000000" w:themeColor="text1"/>
                <w:lang w:val="en-US"/>
              </w:rPr>
              <w:t xml:space="preserve">USA </w:t>
            </w:r>
            <w:r w:rsidRPr="00285BB8">
              <w:rPr>
                <w:rFonts w:ascii="Arial" w:hAnsi="Arial" w:cs="Arial"/>
                <w:i/>
                <w:color w:val="000000" w:themeColor="text1"/>
                <w:lang w:val="en-US"/>
              </w:rPr>
              <w:br/>
              <w:t>(US dollars)</w:t>
            </w:r>
          </w:p>
        </w:tc>
        <w:tc>
          <w:tcPr>
            <w:tcW w:w="36" w:type="dxa"/>
            <w:shd w:val="clear" w:color="auto" w:fill="auto"/>
          </w:tcPr>
          <w:p w14:paraId="64B78CA8" w14:textId="77777777" w:rsidR="007D4120" w:rsidRPr="00D21FE6" w:rsidRDefault="007D4120" w:rsidP="00B900F4">
            <w:pPr>
              <w:snapToGrid w:val="0"/>
              <w:spacing w:before="40" w:line="140" w:lineRule="exact"/>
              <w:rPr>
                <w:rFonts w:ascii="Times New Roman" w:hAnsi="Times New Roman" w:cs="Times New Roman"/>
                <w:i/>
                <w:sz w:val="20"/>
                <w:szCs w:val="20"/>
                <w:lang w:val="en-US"/>
              </w:rPr>
            </w:pPr>
          </w:p>
        </w:tc>
      </w:tr>
      <w:tr w:rsidR="007D4120" w:rsidRPr="00D21FE6" w14:paraId="243A9069" w14:textId="77777777" w:rsidTr="007D4120">
        <w:trPr>
          <w:cantSplit/>
          <w:jc w:val="center"/>
        </w:trPr>
        <w:tc>
          <w:tcPr>
            <w:tcW w:w="1811" w:type="dxa"/>
            <w:tcBorders>
              <w:bottom w:val="single" w:sz="6" w:space="0" w:color="000000"/>
            </w:tcBorders>
            <w:shd w:val="clear" w:color="auto" w:fill="auto"/>
            <w:vAlign w:val="center"/>
          </w:tcPr>
          <w:p w14:paraId="2D041581" w14:textId="77777777" w:rsidR="007D4120" w:rsidRPr="00285BB8" w:rsidRDefault="007D4120" w:rsidP="00B900F4">
            <w:pPr>
              <w:spacing w:before="40" w:line="140" w:lineRule="exact"/>
              <w:ind w:left="226" w:hanging="113"/>
              <w:rPr>
                <w:color w:val="000000" w:themeColor="text1"/>
              </w:rPr>
            </w:pPr>
            <w:r w:rsidRPr="00285BB8">
              <w:rPr>
                <w:color w:val="000000" w:themeColor="text1"/>
              </w:rPr>
              <w:t>Турция</w:t>
            </w:r>
            <w:r w:rsidRPr="00285BB8">
              <w:rPr>
                <w:color w:val="000000" w:themeColor="text1"/>
                <w:lang w:val="en-US"/>
              </w:rPr>
              <w:t xml:space="preserve"> </w:t>
            </w:r>
            <w:r w:rsidRPr="00285BB8">
              <w:rPr>
                <w:color w:val="000000" w:themeColor="text1"/>
                <w:lang w:val="en-US"/>
              </w:rPr>
              <w:br/>
              <w:t>(</w:t>
            </w:r>
            <w:r w:rsidRPr="00285BB8">
              <w:rPr>
                <w:color w:val="000000" w:themeColor="text1"/>
              </w:rPr>
              <w:t>турецкие</w:t>
            </w:r>
            <w:r w:rsidRPr="00285BB8">
              <w:rPr>
                <w:color w:val="000000" w:themeColor="text1"/>
                <w:lang w:val="en-US"/>
              </w:rPr>
              <w:t xml:space="preserve"> </w:t>
            </w:r>
            <w:r w:rsidRPr="00285BB8">
              <w:rPr>
                <w:color w:val="000000" w:themeColor="text1"/>
              </w:rPr>
              <w:t>лиры</w:t>
            </w:r>
            <w:r w:rsidRPr="00285BB8">
              <w:rPr>
                <w:color w:val="000000" w:themeColor="text1"/>
                <w:lang w:val="en-US"/>
              </w:rPr>
              <w:t>)</w:t>
            </w:r>
          </w:p>
        </w:tc>
        <w:tc>
          <w:tcPr>
            <w:tcW w:w="1643" w:type="dxa"/>
            <w:tcBorders>
              <w:left w:val="single" w:sz="6" w:space="0" w:color="000000"/>
              <w:bottom w:val="single" w:sz="6" w:space="0" w:color="000000"/>
            </w:tcBorders>
            <w:shd w:val="clear" w:color="auto" w:fill="auto"/>
            <w:vAlign w:val="bottom"/>
          </w:tcPr>
          <w:p w14:paraId="10B9CA03" w14:textId="5EA58926" w:rsidR="007D4120" w:rsidRPr="00285BB8" w:rsidRDefault="007D4120" w:rsidP="00B900F4">
            <w:pPr>
              <w:spacing w:before="40" w:line="140" w:lineRule="exact"/>
              <w:ind w:left="57"/>
              <w:rPr>
                <w:rFonts w:eastAsia="Symbol"/>
                <w:bCs/>
                <w:color w:val="000000" w:themeColor="text1"/>
              </w:rPr>
            </w:pPr>
            <w:r w:rsidRPr="00285BB8">
              <w:rPr>
                <w:rFonts w:eastAsia="Symbol"/>
                <w:bCs/>
                <w:color w:val="000000" w:themeColor="text1"/>
              </w:rPr>
              <w:t>Консолидированный</w:t>
            </w:r>
            <w:r w:rsidRPr="00285BB8">
              <w:rPr>
                <w:rFonts w:eastAsia="Symbol"/>
                <w:i/>
                <w:color w:val="000000" w:themeColor="text1"/>
              </w:rPr>
              <w:t xml:space="preserve"> </w:t>
            </w:r>
            <w:r w:rsidRPr="00285BB8">
              <w:rPr>
                <w:rFonts w:eastAsia="Symbol"/>
                <w:i/>
                <w:color w:val="000000" w:themeColor="text1"/>
              </w:rPr>
              <w:br/>
              <w:t>Consolidated</w:t>
            </w:r>
            <w:r>
              <w:rPr>
                <w:rFonts w:eastAsia="Symbol"/>
                <w:i/>
                <w:color w:val="000000" w:themeColor="text1"/>
                <w:sz w:val="12"/>
                <w:lang w:val="en-US"/>
              </w:rPr>
              <w:t xml:space="preserve"> </w:t>
            </w:r>
          </w:p>
        </w:tc>
        <w:tc>
          <w:tcPr>
            <w:tcW w:w="572" w:type="dxa"/>
            <w:tcBorders>
              <w:left w:val="single" w:sz="6" w:space="0" w:color="000000"/>
              <w:bottom w:val="single" w:sz="6" w:space="0" w:color="000000"/>
            </w:tcBorders>
            <w:shd w:val="clear" w:color="auto" w:fill="auto"/>
            <w:vAlign w:val="bottom"/>
          </w:tcPr>
          <w:p w14:paraId="428787E4" w14:textId="7B8235AA" w:rsidR="007D4120" w:rsidRPr="00E027B6" w:rsidRDefault="007D4120" w:rsidP="00B900F4">
            <w:pPr>
              <w:spacing w:before="40" w:line="140" w:lineRule="exact"/>
              <w:ind w:right="57"/>
              <w:jc w:val="right"/>
            </w:pPr>
            <w:r w:rsidRPr="00E027B6">
              <w:t>38</w:t>
            </w:r>
            <w:r w:rsidRPr="00E027B6">
              <w:rPr>
                <w:lang w:val="en-US"/>
              </w:rPr>
              <w:t>6</w:t>
            </w:r>
          </w:p>
        </w:tc>
        <w:tc>
          <w:tcPr>
            <w:tcW w:w="575" w:type="dxa"/>
            <w:tcBorders>
              <w:left w:val="single" w:sz="6" w:space="0" w:color="000000"/>
              <w:bottom w:val="single" w:sz="6" w:space="0" w:color="000000"/>
            </w:tcBorders>
            <w:shd w:val="clear" w:color="auto" w:fill="auto"/>
            <w:vAlign w:val="bottom"/>
          </w:tcPr>
          <w:p w14:paraId="64751582" w14:textId="54169A2F" w:rsidR="007D4120" w:rsidRPr="00E027B6" w:rsidRDefault="007D4120" w:rsidP="00B900F4">
            <w:pPr>
              <w:spacing w:before="40" w:line="140" w:lineRule="exact"/>
              <w:ind w:right="57"/>
              <w:jc w:val="right"/>
            </w:pPr>
            <w:r w:rsidRPr="00E027B6">
              <w:t>389</w:t>
            </w:r>
          </w:p>
        </w:tc>
        <w:tc>
          <w:tcPr>
            <w:tcW w:w="578" w:type="dxa"/>
            <w:tcBorders>
              <w:left w:val="single" w:sz="6" w:space="0" w:color="000000"/>
              <w:bottom w:val="single" w:sz="6" w:space="0" w:color="000000"/>
            </w:tcBorders>
            <w:shd w:val="clear" w:color="auto" w:fill="auto"/>
            <w:vAlign w:val="bottom"/>
          </w:tcPr>
          <w:p w14:paraId="7AC71AB4" w14:textId="0264AD28" w:rsidR="007D4120" w:rsidRPr="00E027B6" w:rsidRDefault="007D4120" w:rsidP="00B900F4">
            <w:pPr>
              <w:spacing w:before="40" w:line="140" w:lineRule="exact"/>
              <w:ind w:right="57"/>
              <w:jc w:val="right"/>
            </w:pPr>
            <w:r w:rsidRPr="00E027B6">
              <w:rPr>
                <w:lang w:val="en-US"/>
              </w:rPr>
              <w:t>4 003</w:t>
            </w:r>
          </w:p>
        </w:tc>
        <w:tc>
          <w:tcPr>
            <w:tcW w:w="577" w:type="dxa"/>
            <w:tcBorders>
              <w:left w:val="single" w:sz="6" w:space="0" w:color="000000"/>
              <w:bottom w:val="single" w:sz="6" w:space="0" w:color="000000"/>
            </w:tcBorders>
            <w:shd w:val="clear" w:color="auto" w:fill="auto"/>
            <w:vAlign w:val="bottom"/>
          </w:tcPr>
          <w:p w14:paraId="43585C9B" w14:textId="7DB2A3C8" w:rsidR="007D4120" w:rsidRPr="00E027B6" w:rsidRDefault="007D4120" w:rsidP="00B900F4">
            <w:pPr>
              <w:spacing w:before="40" w:line="140" w:lineRule="exact"/>
              <w:ind w:right="57"/>
              <w:jc w:val="right"/>
            </w:pPr>
            <w:r w:rsidRPr="00E027B6">
              <w:t>4 474</w:t>
            </w:r>
          </w:p>
        </w:tc>
        <w:tc>
          <w:tcPr>
            <w:tcW w:w="574" w:type="dxa"/>
            <w:tcBorders>
              <w:left w:val="single" w:sz="6" w:space="0" w:color="000000"/>
              <w:bottom w:val="single" w:sz="6" w:space="0" w:color="000000"/>
            </w:tcBorders>
            <w:shd w:val="clear" w:color="auto" w:fill="auto"/>
            <w:vAlign w:val="bottom"/>
          </w:tcPr>
          <w:p w14:paraId="2FE591D5" w14:textId="0D21466E" w:rsidR="007D4120" w:rsidRPr="00E027B6" w:rsidRDefault="007D4120" w:rsidP="00B900F4">
            <w:pPr>
              <w:spacing w:before="40" w:line="140" w:lineRule="exact"/>
              <w:ind w:right="57"/>
              <w:jc w:val="right"/>
            </w:pPr>
            <w:r w:rsidRPr="00E027B6">
              <w:t>8 037</w:t>
            </w:r>
          </w:p>
        </w:tc>
        <w:tc>
          <w:tcPr>
            <w:tcW w:w="572" w:type="dxa"/>
            <w:tcBorders>
              <w:left w:val="single" w:sz="6" w:space="0" w:color="000000"/>
              <w:bottom w:val="single" w:sz="6" w:space="0" w:color="000000"/>
            </w:tcBorders>
            <w:shd w:val="clear" w:color="auto" w:fill="auto"/>
            <w:vAlign w:val="bottom"/>
          </w:tcPr>
          <w:p w14:paraId="151864F5" w14:textId="61BC57A9" w:rsidR="007D4120" w:rsidRPr="00E027B6" w:rsidRDefault="007D4120" w:rsidP="00B900F4">
            <w:pPr>
              <w:spacing w:before="40" w:line="140" w:lineRule="exact"/>
              <w:ind w:right="57"/>
              <w:jc w:val="right"/>
            </w:pPr>
            <w:r w:rsidRPr="00E027B6">
              <w:t>9 065</w:t>
            </w:r>
          </w:p>
        </w:tc>
        <w:tc>
          <w:tcPr>
            <w:tcW w:w="572" w:type="dxa"/>
            <w:tcBorders>
              <w:left w:val="single" w:sz="6" w:space="0" w:color="000000"/>
              <w:bottom w:val="single" w:sz="6" w:space="0" w:color="000000"/>
            </w:tcBorders>
            <w:shd w:val="clear" w:color="auto" w:fill="auto"/>
            <w:vAlign w:val="bottom"/>
          </w:tcPr>
          <w:p w14:paraId="63E5D6E8" w14:textId="117BE8FB" w:rsidR="007D4120" w:rsidRPr="00E027B6" w:rsidRDefault="007D4120" w:rsidP="00B900F4">
            <w:pPr>
              <w:spacing w:before="40" w:line="140" w:lineRule="exact"/>
              <w:ind w:right="57"/>
              <w:jc w:val="right"/>
            </w:pPr>
            <w:r w:rsidRPr="00E027B6">
              <w:t>…</w:t>
            </w:r>
          </w:p>
        </w:tc>
        <w:tc>
          <w:tcPr>
            <w:tcW w:w="574" w:type="dxa"/>
            <w:tcBorders>
              <w:left w:val="single" w:sz="6" w:space="0" w:color="000000"/>
              <w:bottom w:val="single" w:sz="6" w:space="0" w:color="000000"/>
            </w:tcBorders>
            <w:shd w:val="clear" w:color="auto" w:fill="auto"/>
            <w:vAlign w:val="bottom"/>
          </w:tcPr>
          <w:p w14:paraId="03725C33" w14:textId="59A59EF4" w:rsidR="007D4120" w:rsidRPr="00E027B6" w:rsidRDefault="007D4120" w:rsidP="00B900F4">
            <w:pPr>
              <w:spacing w:before="40" w:line="140" w:lineRule="exact"/>
              <w:ind w:right="57"/>
              <w:jc w:val="right"/>
            </w:pPr>
            <w:r w:rsidRPr="00E027B6">
              <w:t>…</w:t>
            </w:r>
          </w:p>
        </w:tc>
        <w:tc>
          <w:tcPr>
            <w:tcW w:w="1837" w:type="dxa"/>
            <w:tcBorders>
              <w:left w:val="single" w:sz="6" w:space="0" w:color="000000"/>
              <w:bottom w:val="single" w:sz="6" w:space="0" w:color="000000"/>
            </w:tcBorders>
            <w:shd w:val="clear" w:color="auto" w:fill="auto"/>
            <w:tcMar>
              <w:left w:w="57" w:type="dxa"/>
            </w:tcMar>
            <w:vAlign w:val="center"/>
          </w:tcPr>
          <w:p w14:paraId="5547C2CE" w14:textId="77777777" w:rsidR="007D4120" w:rsidRPr="00285BB8" w:rsidRDefault="007D4120" w:rsidP="00B900F4">
            <w:pPr>
              <w:pStyle w:val="01-golovka"/>
              <w:spacing w:before="40" w:after="0" w:line="140" w:lineRule="exact"/>
              <w:ind w:left="226" w:hanging="113"/>
              <w:jc w:val="left"/>
              <w:rPr>
                <w:color w:val="000000" w:themeColor="text1"/>
              </w:rPr>
            </w:pPr>
            <w:r w:rsidRPr="00285BB8">
              <w:rPr>
                <w:rFonts w:ascii="Arial" w:hAnsi="Arial" w:cs="Arial"/>
                <w:i/>
                <w:color w:val="000000" w:themeColor="text1"/>
                <w:lang w:val="en-US"/>
              </w:rPr>
              <w:t xml:space="preserve">Turkey </w:t>
            </w:r>
            <w:r w:rsidRPr="00285BB8">
              <w:rPr>
                <w:rFonts w:ascii="Arial" w:hAnsi="Arial" w:cs="Arial"/>
                <w:i/>
                <w:color w:val="000000" w:themeColor="text1"/>
                <w:lang w:val="en-US"/>
              </w:rPr>
              <w:br/>
              <w:t>(turkish lir)</w:t>
            </w:r>
          </w:p>
        </w:tc>
        <w:tc>
          <w:tcPr>
            <w:tcW w:w="36" w:type="dxa"/>
            <w:shd w:val="clear" w:color="auto" w:fill="auto"/>
            <w:vAlign w:val="center"/>
          </w:tcPr>
          <w:p w14:paraId="3D092E1B" w14:textId="77777777" w:rsidR="007D4120" w:rsidRPr="00D21FE6" w:rsidRDefault="007D4120" w:rsidP="00B900F4">
            <w:pPr>
              <w:snapToGrid w:val="0"/>
              <w:spacing w:before="40" w:line="140" w:lineRule="exact"/>
              <w:rPr>
                <w:rFonts w:ascii="Times New Roman" w:hAnsi="Times New Roman" w:cs="Times New Roman"/>
                <w:i/>
                <w:sz w:val="20"/>
                <w:szCs w:val="20"/>
                <w:lang w:val="en-US"/>
              </w:rPr>
            </w:pPr>
          </w:p>
        </w:tc>
      </w:tr>
    </w:tbl>
    <w:p w14:paraId="75C2D45F" w14:textId="77777777" w:rsidR="00504A06" w:rsidRPr="00D21FE6" w:rsidRDefault="00504A06">
      <w:pPr>
        <w:spacing w:before="60"/>
        <w:jc w:val="both"/>
        <w:rPr>
          <w:sz w:val="12"/>
          <w:szCs w:val="12"/>
        </w:rPr>
      </w:pPr>
      <w:r w:rsidRPr="00D21FE6">
        <w:rPr>
          <w:sz w:val="12"/>
          <w:szCs w:val="12"/>
          <w:vertAlign w:val="superscript"/>
        </w:rPr>
        <w:t>1)</w:t>
      </w:r>
      <w:r w:rsidRPr="00D21FE6">
        <w:rPr>
          <w:sz w:val="12"/>
          <w:szCs w:val="12"/>
        </w:rPr>
        <w:t xml:space="preserve"> По Азербайджану – без учета Национального фонда, по Армении – не включены данные по доходам и расходам муниципальных бюджетов.</w:t>
      </w:r>
    </w:p>
    <w:p w14:paraId="7806F780" w14:textId="77777777" w:rsidR="00504A06" w:rsidRPr="00D21FE6" w:rsidRDefault="00504A06">
      <w:pPr>
        <w:spacing w:before="60"/>
        <w:jc w:val="both"/>
        <w:rPr>
          <w:i/>
          <w:sz w:val="12"/>
          <w:szCs w:val="12"/>
          <w:lang w:val="en-US"/>
        </w:rPr>
      </w:pPr>
      <w:r w:rsidRPr="00D21FE6">
        <w:rPr>
          <w:i/>
          <w:sz w:val="12"/>
          <w:szCs w:val="12"/>
          <w:vertAlign w:val="superscript"/>
          <w:lang w:val="en-US"/>
        </w:rPr>
        <w:t>1)</w:t>
      </w:r>
      <w:r w:rsidRPr="00D21FE6">
        <w:rPr>
          <w:i/>
          <w:sz w:val="12"/>
          <w:szCs w:val="12"/>
          <w:lang w:val="en-US"/>
        </w:rPr>
        <w:t xml:space="preserve"> For Azerbaijan – excluding National Fund</w:t>
      </w:r>
      <w:r w:rsidR="00656F51" w:rsidRPr="00D21FE6">
        <w:rPr>
          <w:i/>
          <w:sz w:val="12"/>
          <w:szCs w:val="12"/>
          <w:lang w:val="en-US"/>
        </w:rPr>
        <w:t>,</w:t>
      </w:r>
      <w:r w:rsidRPr="00D21FE6">
        <w:rPr>
          <w:i/>
          <w:sz w:val="12"/>
          <w:szCs w:val="12"/>
          <w:lang w:val="en-US"/>
        </w:rPr>
        <w:t xml:space="preserve"> for Armenia – not including data on revenues and expenditures of municipal budgets.</w:t>
      </w:r>
    </w:p>
    <w:p w14:paraId="651B2BC2" w14:textId="0D7F566F" w:rsidR="00504A06" w:rsidRPr="00D21FE6" w:rsidRDefault="00693970">
      <w:pPr>
        <w:pageBreakBefore/>
        <w:ind w:left="510" w:hanging="510"/>
      </w:pPr>
      <w:r w:rsidRPr="00D21FE6">
        <w:rPr>
          <w:b/>
          <w:bCs/>
          <w:sz w:val="16"/>
          <w:szCs w:val="16"/>
        </w:rPr>
        <w:lastRenderedPageBreak/>
        <w:t>26.</w:t>
      </w:r>
      <w:r w:rsidR="00504A06" w:rsidRPr="00D21FE6">
        <w:rPr>
          <w:b/>
          <w:bCs/>
          <w:sz w:val="16"/>
          <w:szCs w:val="16"/>
        </w:rPr>
        <w:t>4</w:t>
      </w:r>
      <w:r w:rsidR="0031406D" w:rsidRPr="00D21FE6">
        <w:rPr>
          <w:b/>
          <w:bCs/>
          <w:sz w:val="16"/>
          <w:szCs w:val="16"/>
        </w:rPr>
        <w:t>6</w:t>
      </w:r>
      <w:r w:rsidR="00504A06" w:rsidRPr="00D21FE6">
        <w:rPr>
          <w:b/>
          <w:bCs/>
          <w:sz w:val="16"/>
          <w:szCs w:val="16"/>
        </w:rPr>
        <w:t xml:space="preserve">. </w:t>
      </w:r>
      <w:r w:rsidR="00504A06" w:rsidRPr="00D21FE6">
        <w:rPr>
          <w:b/>
          <w:bCs/>
          <w:caps/>
          <w:sz w:val="16"/>
          <w:szCs w:val="16"/>
        </w:rPr>
        <w:t xml:space="preserve">резервНЫЕ </w:t>
      </w:r>
      <w:r w:rsidR="00504A06" w:rsidRPr="00D21FE6">
        <w:rPr>
          <w:b/>
          <w:bCs/>
          <w:sz w:val="16"/>
          <w:szCs w:val="16"/>
        </w:rPr>
        <w:t xml:space="preserve">АКТИВЫ ОРГАНОВ ДЕНЕЖНО-КРЕДИТНОГО РЕГУЛИРОВАНИЯ (без монетарного золота) </w:t>
      </w:r>
      <w:r w:rsidR="00504A06" w:rsidRPr="00D21FE6">
        <w:rPr>
          <w:b/>
          <w:bCs/>
          <w:sz w:val="16"/>
          <w:szCs w:val="16"/>
        </w:rPr>
        <w:br/>
      </w:r>
      <w:r w:rsidR="00504A06" w:rsidRPr="00D21FE6">
        <w:t>на конец года</w:t>
      </w:r>
    </w:p>
    <w:p w14:paraId="5E6A943B" w14:textId="77777777" w:rsidR="00504A06" w:rsidRPr="00D21FE6" w:rsidRDefault="00EA5FF2" w:rsidP="005966E6">
      <w:pPr>
        <w:spacing w:before="60" w:after="60"/>
        <w:ind w:left="482"/>
        <w:rPr>
          <w:lang w:val="en-US"/>
        </w:rPr>
      </w:pPr>
      <w:r w:rsidRPr="00D21FE6">
        <w:rPr>
          <w:rStyle w:val="hps"/>
          <w:b/>
          <w:i/>
          <w:sz w:val="16"/>
          <w:szCs w:val="16"/>
          <w:lang w:val="en"/>
        </w:rPr>
        <w:t>RESERVE</w:t>
      </w:r>
      <w:r w:rsidRPr="00D21FE6">
        <w:rPr>
          <w:b/>
          <w:i/>
          <w:sz w:val="16"/>
          <w:szCs w:val="16"/>
          <w:lang w:val="en"/>
        </w:rPr>
        <w:t xml:space="preserve"> </w:t>
      </w:r>
      <w:r w:rsidRPr="00D21FE6">
        <w:rPr>
          <w:b/>
          <w:i/>
          <w:caps/>
          <w:sz w:val="16"/>
          <w:szCs w:val="16"/>
          <w:lang w:val="en"/>
        </w:rPr>
        <w:t>assets</w:t>
      </w:r>
      <w:r w:rsidRPr="00D21FE6">
        <w:rPr>
          <w:rStyle w:val="hps"/>
          <w:i/>
          <w:lang w:val="en"/>
        </w:rPr>
        <w:t xml:space="preserve"> </w:t>
      </w:r>
      <w:r w:rsidR="00504A06" w:rsidRPr="00D21FE6">
        <w:rPr>
          <w:rStyle w:val="hps"/>
          <w:b/>
          <w:i/>
          <w:lang w:val="en"/>
        </w:rPr>
        <w:t>(excluding</w:t>
      </w:r>
      <w:r w:rsidR="00504A06" w:rsidRPr="00D21FE6">
        <w:rPr>
          <w:b/>
          <w:i/>
          <w:lang w:val="en"/>
        </w:rPr>
        <w:t xml:space="preserve"> </w:t>
      </w:r>
      <w:r w:rsidR="00504A06" w:rsidRPr="00D21FE6">
        <w:rPr>
          <w:rStyle w:val="hps"/>
          <w:b/>
          <w:i/>
          <w:lang w:val="en"/>
        </w:rPr>
        <w:t>monetary gold</w:t>
      </w:r>
      <w:r w:rsidR="00504A06" w:rsidRPr="00D21FE6">
        <w:rPr>
          <w:b/>
          <w:i/>
          <w:sz w:val="16"/>
          <w:lang w:val="en-US"/>
        </w:rPr>
        <w:t xml:space="preserve">) </w:t>
      </w:r>
      <w:r w:rsidR="00504A06" w:rsidRPr="00D21FE6">
        <w:rPr>
          <w:b/>
          <w:i/>
          <w:sz w:val="16"/>
          <w:lang w:val="en-US"/>
        </w:rPr>
        <w:br/>
      </w:r>
      <w:r w:rsidR="00504A06" w:rsidRPr="00D21FE6">
        <w:rPr>
          <w:i/>
          <w:lang w:val="en-US"/>
        </w:rPr>
        <w:t>end of year</w:t>
      </w:r>
    </w:p>
    <w:p w14:paraId="39C584B5" w14:textId="77777777" w:rsidR="00504A06" w:rsidRPr="00D21FE6" w:rsidRDefault="00504A06" w:rsidP="005966E6">
      <w:pPr>
        <w:spacing w:after="60"/>
        <w:jc w:val="right"/>
      </w:pPr>
      <w:r w:rsidRPr="00D21FE6">
        <w:rPr>
          <w:rFonts w:eastAsia="Arial"/>
          <w:lang w:val="en-US"/>
        </w:rPr>
        <w:t xml:space="preserve"> </w:t>
      </w:r>
      <w:proofErr w:type="gramStart"/>
      <w:r w:rsidRPr="00D21FE6">
        <w:t>(миллиардов долларов США /</w:t>
      </w:r>
      <w:r w:rsidRPr="00D21FE6">
        <w:rPr>
          <w:i/>
        </w:rPr>
        <w:t xml:space="preserve"> </w:t>
      </w:r>
      <w:r w:rsidRPr="00D21FE6">
        <w:rPr>
          <w:i/>
          <w:lang w:val="en-US"/>
        </w:rPr>
        <w:t>bln</w:t>
      </w:r>
      <w:r w:rsidRPr="00D21FE6">
        <w:rPr>
          <w:i/>
        </w:rPr>
        <w:t>.</w:t>
      </w:r>
      <w:proofErr w:type="gramEnd"/>
      <w:r w:rsidRPr="00D21FE6">
        <w:rPr>
          <w:i/>
        </w:rPr>
        <w:t xml:space="preserve"> </w:t>
      </w:r>
      <w:r w:rsidRPr="00D21FE6">
        <w:rPr>
          <w:i/>
          <w:lang w:val="en-US"/>
        </w:rPr>
        <w:t>US</w:t>
      </w:r>
      <w:r w:rsidRPr="00D21FE6">
        <w:rPr>
          <w:i/>
        </w:rPr>
        <w:t xml:space="preserve"> </w:t>
      </w:r>
      <w:r w:rsidRPr="00D21FE6">
        <w:rPr>
          <w:i/>
          <w:lang w:val="en-US"/>
        </w:rPr>
        <w:t>dollars</w:t>
      </w:r>
      <w:r w:rsidRPr="00D21FE6">
        <w:t>)</w:t>
      </w:r>
    </w:p>
    <w:tbl>
      <w:tblPr>
        <w:tblW w:w="5000" w:type="pct"/>
        <w:tblLayout w:type="fixed"/>
        <w:tblCellMar>
          <w:left w:w="0" w:type="dxa"/>
          <w:right w:w="0" w:type="dxa"/>
        </w:tblCellMar>
        <w:tblLook w:val="0000" w:firstRow="0" w:lastRow="0" w:firstColumn="0" w:lastColumn="0" w:noHBand="0" w:noVBand="0"/>
      </w:tblPr>
      <w:tblGrid>
        <w:gridCol w:w="2343"/>
        <w:gridCol w:w="1312"/>
        <w:gridCol w:w="1309"/>
        <w:gridCol w:w="1309"/>
        <w:gridCol w:w="1309"/>
        <w:gridCol w:w="2339"/>
      </w:tblGrid>
      <w:tr w:rsidR="008D18FC" w:rsidRPr="00D21FE6" w14:paraId="7F74FBE5" w14:textId="77777777" w:rsidTr="007D73F1">
        <w:trPr>
          <w:cantSplit/>
        </w:trPr>
        <w:tc>
          <w:tcPr>
            <w:tcW w:w="2343" w:type="dxa"/>
            <w:tcBorders>
              <w:top w:val="single" w:sz="6" w:space="0" w:color="000000"/>
              <w:bottom w:val="single" w:sz="6" w:space="0" w:color="000000"/>
            </w:tcBorders>
            <w:shd w:val="clear" w:color="auto" w:fill="auto"/>
            <w:vAlign w:val="bottom"/>
          </w:tcPr>
          <w:p w14:paraId="6980F575" w14:textId="77777777" w:rsidR="008D18FC" w:rsidRPr="00D21FE6" w:rsidRDefault="008D18FC" w:rsidP="005966E6">
            <w:pPr>
              <w:snapToGrid w:val="0"/>
              <w:spacing w:before="40" w:after="40"/>
            </w:pPr>
          </w:p>
        </w:tc>
        <w:tc>
          <w:tcPr>
            <w:tcW w:w="1312" w:type="dxa"/>
            <w:tcBorders>
              <w:top w:val="single" w:sz="6" w:space="0" w:color="000000"/>
              <w:left w:val="single" w:sz="6" w:space="0" w:color="000000"/>
              <w:bottom w:val="single" w:sz="6" w:space="0" w:color="000000"/>
            </w:tcBorders>
            <w:shd w:val="clear" w:color="auto" w:fill="auto"/>
            <w:vAlign w:val="center"/>
          </w:tcPr>
          <w:p w14:paraId="13558450" w14:textId="77777777" w:rsidR="008D18FC" w:rsidRPr="00D21FE6" w:rsidRDefault="008D18FC" w:rsidP="005966E6">
            <w:pPr>
              <w:spacing w:before="40" w:after="40"/>
              <w:jc w:val="center"/>
            </w:pPr>
            <w:r w:rsidRPr="00D21FE6">
              <w:t>2010</w:t>
            </w:r>
          </w:p>
        </w:tc>
        <w:tc>
          <w:tcPr>
            <w:tcW w:w="1309" w:type="dxa"/>
            <w:tcBorders>
              <w:top w:val="single" w:sz="6" w:space="0" w:color="000000"/>
              <w:left w:val="single" w:sz="6" w:space="0" w:color="000000"/>
              <w:bottom w:val="single" w:sz="6" w:space="0" w:color="000000"/>
              <w:right w:val="single" w:sz="6" w:space="0" w:color="000000"/>
            </w:tcBorders>
            <w:vAlign w:val="center"/>
          </w:tcPr>
          <w:p w14:paraId="4BDAAE65" w14:textId="6DE64A81" w:rsidR="008D18FC" w:rsidRPr="00D21FE6" w:rsidRDefault="000B019A" w:rsidP="009A6DE4">
            <w:pPr>
              <w:spacing w:before="40" w:after="40"/>
              <w:jc w:val="center"/>
              <w:rPr>
                <w:lang w:val="en-US"/>
              </w:rPr>
            </w:pPr>
            <w:r>
              <w:t>2022</w:t>
            </w:r>
          </w:p>
        </w:tc>
        <w:tc>
          <w:tcPr>
            <w:tcW w:w="1309" w:type="dxa"/>
            <w:tcBorders>
              <w:top w:val="single" w:sz="6" w:space="0" w:color="000000"/>
              <w:left w:val="single" w:sz="6" w:space="0" w:color="000000"/>
              <w:bottom w:val="single" w:sz="6" w:space="0" w:color="000000"/>
            </w:tcBorders>
            <w:vAlign w:val="center"/>
          </w:tcPr>
          <w:p w14:paraId="1F6124E5" w14:textId="42498DB0" w:rsidR="008D18FC" w:rsidRPr="000B019A" w:rsidRDefault="008D18FC" w:rsidP="000B019A">
            <w:pPr>
              <w:spacing w:before="40" w:after="40"/>
              <w:jc w:val="center"/>
            </w:pPr>
            <w:r w:rsidRPr="00E77A94">
              <w:rPr>
                <w:lang w:val="en-US"/>
              </w:rPr>
              <w:t>202</w:t>
            </w:r>
            <w:r w:rsidR="000B019A">
              <w:t>3</w:t>
            </w:r>
          </w:p>
        </w:tc>
        <w:tc>
          <w:tcPr>
            <w:tcW w:w="1309" w:type="dxa"/>
            <w:tcBorders>
              <w:top w:val="single" w:sz="6" w:space="0" w:color="000000"/>
              <w:left w:val="single" w:sz="6" w:space="0" w:color="000000"/>
              <w:bottom w:val="single" w:sz="6" w:space="0" w:color="000000"/>
            </w:tcBorders>
            <w:shd w:val="clear" w:color="auto" w:fill="auto"/>
            <w:vAlign w:val="center"/>
          </w:tcPr>
          <w:p w14:paraId="52C1BFBD" w14:textId="56B62E18" w:rsidR="008D18FC" w:rsidRPr="000B019A" w:rsidRDefault="008D18FC" w:rsidP="000B019A">
            <w:pPr>
              <w:spacing w:before="40" w:after="40"/>
              <w:jc w:val="center"/>
            </w:pPr>
            <w:r>
              <w:rPr>
                <w:lang w:val="en-US"/>
              </w:rPr>
              <w:t>202</w:t>
            </w:r>
            <w:r w:rsidR="000B019A">
              <w:t>4</w:t>
            </w:r>
          </w:p>
        </w:tc>
        <w:tc>
          <w:tcPr>
            <w:tcW w:w="2339" w:type="dxa"/>
            <w:tcBorders>
              <w:top w:val="single" w:sz="6" w:space="0" w:color="000000"/>
              <w:left w:val="single" w:sz="6" w:space="0" w:color="000000"/>
              <w:bottom w:val="single" w:sz="6" w:space="0" w:color="000000"/>
            </w:tcBorders>
            <w:shd w:val="clear" w:color="auto" w:fill="auto"/>
            <w:vAlign w:val="bottom"/>
          </w:tcPr>
          <w:p w14:paraId="1926C58A" w14:textId="77777777" w:rsidR="008D18FC" w:rsidRPr="00D21FE6" w:rsidRDefault="008D18FC" w:rsidP="005966E6">
            <w:pPr>
              <w:snapToGrid w:val="0"/>
              <w:spacing w:before="40" w:after="40"/>
            </w:pPr>
          </w:p>
        </w:tc>
      </w:tr>
      <w:tr w:rsidR="000B019A" w:rsidRPr="00D21FE6" w14:paraId="29B83B5F" w14:textId="77777777" w:rsidTr="007D73F1">
        <w:trPr>
          <w:cantSplit/>
        </w:trPr>
        <w:tc>
          <w:tcPr>
            <w:tcW w:w="2343" w:type="dxa"/>
            <w:tcBorders>
              <w:top w:val="single" w:sz="6" w:space="0" w:color="000000"/>
            </w:tcBorders>
            <w:shd w:val="clear" w:color="auto" w:fill="auto"/>
            <w:vAlign w:val="bottom"/>
          </w:tcPr>
          <w:p w14:paraId="45F08C4F" w14:textId="77777777" w:rsidR="000B019A" w:rsidRPr="000B019A" w:rsidRDefault="000B019A" w:rsidP="007B7D2E">
            <w:pPr>
              <w:spacing w:before="140" w:line="180" w:lineRule="exact"/>
              <w:rPr>
                <w:color w:val="000000" w:themeColor="text1"/>
              </w:rPr>
            </w:pPr>
            <w:r w:rsidRPr="000B019A">
              <w:rPr>
                <w:b/>
                <w:bCs/>
                <w:color w:val="000000" w:themeColor="text1"/>
              </w:rPr>
              <w:t>Россия</w:t>
            </w:r>
            <w:proofErr w:type="gramStart"/>
            <w:r w:rsidRPr="000B019A">
              <w:rPr>
                <w:b/>
                <w:bCs/>
                <w:color w:val="000000" w:themeColor="text1"/>
                <w:vertAlign w:val="superscript"/>
              </w:rPr>
              <w:t>1</w:t>
            </w:r>
            <w:proofErr w:type="gramEnd"/>
            <w:r w:rsidRPr="000B019A">
              <w:rPr>
                <w:b/>
                <w:bCs/>
                <w:color w:val="000000" w:themeColor="text1"/>
                <w:vertAlign w:val="superscript"/>
              </w:rPr>
              <w:t>)</w:t>
            </w:r>
            <w:r w:rsidRPr="000B019A">
              <w:rPr>
                <w:b/>
                <w:bCs/>
                <w:color w:val="000000" w:themeColor="text1"/>
              </w:rPr>
              <w:t xml:space="preserve"> </w:t>
            </w:r>
          </w:p>
        </w:tc>
        <w:tc>
          <w:tcPr>
            <w:tcW w:w="1312" w:type="dxa"/>
            <w:tcBorders>
              <w:left w:val="single" w:sz="6" w:space="0" w:color="000000"/>
            </w:tcBorders>
            <w:shd w:val="clear" w:color="auto" w:fill="auto"/>
            <w:vAlign w:val="bottom"/>
          </w:tcPr>
          <w:p w14:paraId="38437FF3" w14:textId="77777777" w:rsidR="000B019A" w:rsidRPr="000B019A" w:rsidRDefault="000B019A" w:rsidP="007B7D2E">
            <w:pPr>
              <w:spacing w:before="140" w:line="180" w:lineRule="exact"/>
              <w:ind w:right="510"/>
              <w:jc w:val="right"/>
              <w:rPr>
                <w:color w:val="000000" w:themeColor="text1"/>
              </w:rPr>
            </w:pPr>
            <w:r w:rsidRPr="000B019A">
              <w:rPr>
                <w:color w:val="000000" w:themeColor="text1"/>
              </w:rPr>
              <w:t>443,59</w:t>
            </w:r>
          </w:p>
        </w:tc>
        <w:tc>
          <w:tcPr>
            <w:tcW w:w="1309" w:type="dxa"/>
            <w:tcBorders>
              <w:left w:val="single" w:sz="6" w:space="0" w:color="000000"/>
              <w:right w:val="single" w:sz="6" w:space="0" w:color="000000"/>
            </w:tcBorders>
            <w:vAlign w:val="bottom"/>
          </w:tcPr>
          <w:p w14:paraId="30DC598E" w14:textId="0DD51081" w:rsidR="000B019A" w:rsidRPr="000B019A" w:rsidRDefault="000B019A" w:rsidP="007B7D2E">
            <w:pPr>
              <w:spacing w:before="140" w:line="180" w:lineRule="exact"/>
              <w:ind w:right="510"/>
              <w:jc w:val="right"/>
              <w:rPr>
                <w:color w:val="000000" w:themeColor="text1"/>
              </w:rPr>
            </w:pPr>
            <w:r w:rsidRPr="000B019A">
              <w:rPr>
                <w:color w:val="000000" w:themeColor="text1"/>
                <w:lang w:val="en-US"/>
              </w:rPr>
              <w:t>445</w:t>
            </w:r>
            <w:r w:rsidRPr="000B019A">
              <w:rPr>
                <w:color w:val="000000" w:themeColor="text1"/>
              </w:rPr>
              <w:t>,</w:t>
            </w:r>
            <w:r w:rsidRPr="000B019A">
              <w:rPr>
                <w:color w:val="000000" w:themeColor="text1"/>
                <w:lang w:val="en-US"/>
              </w:rPr>
              <w:t>91</w:t>
            </w:r>
          </w:p>
        </w:tc>
        <w:tc>
          <w:tcPr>
            <w:tcW w:w="1309" w:type="dxa"/>
            <w:tcBorders>
              <w:left w:val="single" w:sz="6" w:space="0" w:color="000000"/>
            </w:tcBorders>
            <w:vAlign w:val="bottom"/>
          </w:tcPr>
          <w:p w14:paraId="1064736E" w14:textId="52E6322B" w:rsidR="000B019A" w:rsidRPr="000B019A" w:rsidRDefault="000B019A" w:rsidP="007B7D2E">
            <w:pPr>
              <w:spacing w:before="140" w:line="180" w:lineRule="exact"/>
              <w:ind w:right="510"/>
              <w:jc w:val="right"/>
              <w:rPr>
                <w:color w:val="000000" w:themeColor="text1"/>
              </w:rPr>
            </w:pPr>
            <w:r w:rsidRPr="000B019A">
              <w:rPr>
                <w:color w:val="000000" w:themeColor="text1"/>
                <w:lang w:val="en-US"/>
              </w:rPr>
              <w:t>442</w:t>
            </w:r>
            <w:r w:rsidRPr="000B019A">
              <w:rPr>
                <w:color w:val="000000" w:themeColor="text1"/>
              </w:rPr>
              <w:t>,</w:t>
            </w:r>
            <w:r w:rsidRPr="000B019A">
              <w:rPr>
                <w:color w:val="000000" w:themeColor="text1"/>
                <w:lang w:val="en-US"/>
              </w:rPr>
              <w:t>7</w:t>
            </w:r>
            <w:r w:rsidRPr="000B019A">
              <w:rPr>
                <w:color w:val="000000" w:themeColor="text1"/>
              </w:rPr>
              <w:t>3</w:t>
            </w:r>
          </w:p>
        </w:tc>
        <w:tc>
          <w:tcPr>
            <w:tcW w:w="1309" w:type="dxa"/>
            <w:tcBorders>
              <w:left w:val="single" w:sz="6" w:space="0" w:color="000000"/>
            </w:tcBorders>
            <w:shd w:val="clear" w:color="auto" w:fill="auto"/>
            <w:vAlign w:val="bottom"/>
          </w:tcPr>
          <w:p w14:paraId="10907189" w14:textId="5800D17B" w:rsidR="000B019A" w:rsidRPr="005C5D49" w:rsidRDefault="005C5D49" w:rsidP="005C5D49">
            <w:pPr>
              <w:snapToGrid w:val="0"/>
              <w:spacing w:before="140" w:line="180" w:lineRule="exact"/>
              <w:ind w:right="510"/>
              <w:jc w:val="right"/>
              <w:rPr>
                <w:lang w:val="en-US"/>
              </w:rPr>
            </w:pPr>
            <w:r w:rsidRPr="005C5D49">
              <w:rPr>
                <w:lang w:val="en-US"/>
              </w:rPr>
              <w:t>413,36</w:t>
            </w:r>
          </w:p>
        </w:tc>
        <w:tc>
          <w:tcPr>
            <w:tcW w:w="2339" w:type="dxa"/>
            <w:tcBorders>
              <w:left w:val="single" w:sz="6" w:space="0" w:color="000000"/>
            </w:tcBorders>
            <w:shd w:val="clear" w:color="auto" w:fill="auto"/>
            <w:vAlign w:val="bottom"/>
          </w:tcPr>
          <w:p w14:paraId="58F4283B" w14:textId="77777777" w:rsidR="000B019A" w:rsidRPr="000B019A" w:rsidRDefault="000B019A" w:rsidP="007B7D2E">
            <w:pPr>
              <w:spacing w:before="140" w:line="180" w:lineRule="exact"/>
              <w:ind w:left="57"/>
              <w:rPr>
                <w:color w:val="000000" w:themeColor="text1"/>
              </w:rPr>
            </w:pPr>
            <w:proofErr w:type="gramStart"/>
            <w:r w:rsidRPr="000B019A">
              <w:rPr>
                <w:b/>
                <w:i/>
                <w:color w:val="000000" w:themeColor="text1"/>
              </w:rPr>
              <w:t>Russia</w:t>
            </w:r>
            <w:r w:rsidRPr="000B019A">
              <w:rPr>
                <w:b/>
                <w:i/>
                <w:color w:val="000000" w:themeColor="text1"/>
                <w:vertAlign w:val="superscript"/>
              </w:rPr>
              <w:t>1)</w:t>
            </w:r>
            <w:proofErr w:type="gramEnd"/>
          </w:p>
        </w:tc>
      </w:tr>
      <w:tr w:rsidR="000B019A" w:rsidRPr="00D21FE6" w14:paraId="6CFF6446" w14:textId="77777777" w:rsidTr="007D73F1">
        <w:trPr>
          <w:cantSplit/>
        </w:trPr>
        <w:tc>
          <w:tcPr>
            <w:tcW w:w="2343" w:type="dxa"/>
            <w:shd w:val="clear" w:color="auto" w:fill="auto"/>
            <w:vAlign w:val="bottom"/>
          </w:tcPr>
          <w:p w14:paraId="1BCA807C" w14:textId="77777777" w:rsidR="000B019A" w:rsidRPr="000B019A" w:rsidRDefault="000B019A" w:rsidP="007B7D2E">
            <w:pPr>
              <w:spacing w:before="140" w:line="180" w:lineRule="exact"/>
              <w:rPr>
                <w:color w:val="000000" w:themeColor="text1"/>
              </w:rPr>
            </w:pPr>
            <w:r w:rsidRPr="000B019A">
              <w:rPr>
                <w:b/>
                <w:bCs/>
                <w:color w:val="000000" w:themeColor="text1"/>
              </w:rPr>
              <w:t>Страны БРИКС</w:t>
            </w:r>
          </w:p>
        </w:tc>
        <w:tc>
          <w:tcPr>
            <w:tcW w:w="1312" w:type="dxa"/>
            <w:tcBorders>
              <w:left w:val="single" w:sz="6" w:space="0" w:color="000000"/>
            </w:tcBorders>
            <w:shd w:val="clear" w:color="auto" w:fill="auto"/>
            <w:vAlign w:val="bottom"/>
          </w:tcPr>
          <w:p w14:paraId="42AFC7C6" w14:textId="77777777" w:rsidR="000B019A" w:rsidRPr="000B019A" w:rsidRDefault="000B019A" w:rsidP="007B7D2E">
            <w:pPr>
              <w:snapToGrid w:val="0"/>
              <w:spacing w:before="140" w:line="180" w:lineRule="exact"/>
              <w:ind w:right="510"/>
              <w:jc w:val="right"/>
              <w:rPr>
                <w:b/>
                <w:bCs/>
                <w:color w:val="000000" w:themeColor="text1"/>
                <w:lang w:val="en-US"/>
              </w:rPr>
            </w:pPr>
          </w:p>
        </w:tc>
        <w:tc>
          <w:tcPr>
            <w:tcW w:w="1309" w:type="dxa"/>
            <w:tcBorders>
              <w:left w:val="single" w:sz="6" w:space="0" w:color="000000"/>
              <w:right w:val="single" w:sz="6" w:space="0" w:color="000000"/>
            </w:tcBorders>
            <w:vAlign w:val="bottom"/>
          </w:tcPr>
          <w:p w14:paraId="217675D5" w14:textId="77777777" w:rsidR="000B019A" w:rsidRPr="000B019A" w:rsidRDefault="000B019A" w:rsidP="007B7D2E">
            <w:pPr>
              <w:snapToGrid w:val="0"/>
              <w:spacing w:before="140" w:line="180" w:lineRule="exact"/>
              <w:ind w:right="510"/>
              <w:jc w:val="right"/>
              <w:rPr>
                <w:color w:val="000000" w:themeColor="text1"/>
                <w:lang w:val="en-US"/>
              </w:rPr>
            </w:pPr>
          </w:p>
        </w:tc>
        <w:tc>
          <w:tcPr>
            <w:tcW w:w="1309" w:type="dxa"/>
            <w:tcBorders>
              <w:left w:val="single" w:sz="6" w:space="0" w:color="000000"/>
            </w:tcBorders>
            <w:vAlign w:val="bottom"/>
          </w:tcPr>
          <w:p w14:paraId="58932BB1" w14:textId="77777777" w:rsidR="000B019A" w:rsidRPr="000B019A" w:rsidRDefault="000B019A" w:rsidP="007B7D2E">
            <w:pPr>
              <w:snapToGrid w:val="0"/>
              <w:spacing w:before="140" w:line="180" w:lineRule="exact"/>
              <w:ind w:right="510"/>
              <w:jc w:val="right"/>
              <w:rPr>
                <w:color w:val="000000" w:themeColor="text1"/>
                <w:lang w:val="en-US"/>
              </w:rPr>
            </w:pPr>
          </w:p>
        </w:tc>
        <w:tc>
          <w:tcPr>
            <w:tcW w:w="1309" w:type="dxa"/>
            <w:tcBorders>
              <w:left w:val="single" w:sz="6" w:space="0" w:color="000000"/>
            </w:tcBorders>
            <w:shd w:val="clear" w:color="auto" w:fill="auto"/>
            <w:vAlign w:val="bottom"/>
          </w:tcPr>
          <w:p w14:paraId="6C8FCFA4" w14:textId="78AD0A70" w:rsidR="000B019A" w:rsidRPr="000B019A" w:rsidRDefault="000B019A" w:rsidP="007B7D2E">
            <w:pPr>
              <w:snapToGrid w:val="0"/>
              <w:spacing w:before="140" w:line="180" w:lineRule="exact"/>
              <w:ind w:right="510"/>
              <w:jc w:val="right"/>
              <w:rPr>
                <w:color w:val="000000" w:themeColor="text1"/>
                <w:lang w:val="en-US"/>
              </w:rPr>
            </w:pPr>
          </w:p>
        </w:tc>
        <w:tc>
          <w:tcPr>
            <w:tcW w:w="2339" w:type="dxa"/>
            <w:tcBorders>
              <w:left w:val="single" w:sz="6" w:space="0" w:color="000000"/>
            </w:tcBorders>
            <w:shd w:val="clear" w:color="auto" w:fill="auto"/>
            <w:vAlign w:val="bottom"/>
          </w:tcPr>
          <w:p w14:paraId="65BBB443" w14:textId="77777777" w:rsidR="000B019A" w:rsidRPr="000B019A" w:rsidRDefault="000B019A" w:rsidP="007B7D2E">
            <w:pPr>
              <w:spacing w:before="140" w:line="180" w:lineRule="exact"/>
              <w:ind w:left="57"/>
              <w:rPr>
                <w:color w:val="000000" w:themeColor="text1"/>
              </w:rPr>
            </w:pPr>
            <w:r w:rsidRPr="000B019A">
              <w:rPr>
                <w:b/>
                <w:i/>
                <w:color w:val="000000" w:themeColor="text1"/>
                <w:lang w:val="en"/>
              </w:rPr>
              <w:t>BRICS countries</w:t>
            </w:r>
          </w:p>
        </w:tc>
      </w:tr>
      <w:tr w:rsidR="007D4120" w:rsidRPr="00D21FE6" w14:paraId="3552C607" w14:textId="77777777" w:rsidTr="007D73F1">
        <w:trPr>
          <w:cantSplit/>
        </w:trPr>
        <w:tc>
          <w:tcPr>
            <w:tcW w:w="2343" w:type="dxa"/>
            <w:shd w:val="clear" w:color="auto" w:fill="auto"/>
            <w:vAlign w:val="bottom"/>
          </w:tcPr>
          <w:p w14:paraId="1CB6CDE3" w14:textId="50AE6A2F" w:rsidR="007D4120" w:rsidRPr="007D4120" w:rsidRDefault="007D4120" w:rsidP="007D4120">
            <w:pPr>
              <w:spacing w:before="140" w:line="180" w:lineRule="exact"/>
              <w:ind w:left="340"/>
            </w:pPr>
            <w:r w:rsidRPr="007D4120">
              <w:t>из них:</w:t>
            </w:r>
          </w:p>
        </w:tc>
        <w:tc>
          <w:tcPr>
            <w:tcW w:w="1312" w:type="dxa"/>
            <w:tcBorders>
              <w:left w:val="single" w:sz="6" w:space="0" w:color="000000"/>
            </w:tcBorders>
            <w:shd w:val="clear" w:color="auto" w:fill="auto"/>
            <w:vAlign w:val="bottom"/>
          </w:tcPr>
          <w:p w14:paraId="2C054C11" w14:textId="77777777" w:rsidR="007D4120" w:rsidRPr="000B019A" w:rsidRDefault="007D4120" w:rsidP="007B7D2E">
            <w:pPr>
              <w:snapToGrid w:val="0"/>
              <w:spacing w:before="140" w:line="180" w:lineRule="exact"/>
              <w:ind w:right="510"/>
              <w:jc w:val="right"/>
              <w:rPr>
                <w:color w:val="000000" w:themeColor="text1"/>
                <w:lang w:val="en-US"/>
              </w:rPr>
            </w:pPr>
          </w:p>
        </w:tc>
        <w:tc>
          <w:tcPr>
            <w:tcW w:w="1309" w:type="dxa"/>
            <w:tcBorders>
              <w:left w:val="single" w:sz="6" w:space="0" w:color="000000"/>
              <w:right w:val="single" w:sz="6" w:space="0" w:color="000000"/>
            </w:tcBorders>
            <w:vAlign w:val="bottom"/>
          </w:tcPr>
          <w:p w14:paraId="1AB7998D" w14:textId="77777777" w:rsidR="007D4120" w:rsidRPr="000B019A" w:rsidRDefault="007D4120" w:rsidP="007B7D2E">
            <w:pPr>
              <w:snapToGrid w:val="0"/>
              <w:spacing w:before="140" w:line="180" w:lineRule="exact"/>
              <w:ind w:right="510"/>
              <w:jc w:val="right"/>
              <w:rPr>
                <w:color w:val="000000" w:themeColor="text1"/>
                <w:lang w:val="en-US"/>
              </w:rPr>
            </w:pPr>
          </w:p>
        </w:tc>
        <w:tc>
          <w:tcPr>
            <w:tcW w:w="1309" w:type="dxa"/>
            <w:tcBorders>
              <w:left w:val="single" w:sz="6" w:space="0" w:color="000000"/>
            </w:tcBorders>
            <w:vAlign w:val="bottom"/>
          </w:tcPr>
          <w:p w14:paraId="108A72EB" w14:textId="77777777" w:rsidR="007D4120" w:rsidRPr="000B019A" w:rsidRDefault="007D4120" w:rsidP="007B7D2E">
            <w:pPr>
              <w:snapToGrid w:val="0"/>
              <w:spacing w:before="140" w:line="180" w:lineRule="exact"/>
              <w:ind w:right="510"/>
              <w:jc w:val="right"/>
              <w:rPr>
                <w:color w:val="000000" w:themeColor="text1"/>
                <w:lang w:val="en-US"/>
              </w:rPr>
            </w:pPr>
          </w:p>
        </w:tc>
        <w:tc>
          <w:tcPr>
            <w:tcW w:w="1309" w:type="dxa"/>
            <w:tcBorders>
              <w:left w:val="single" w:sz="6" w:space="0" w:color="000000"/>
            </w:tcBorders>
            <w:shd w:val="clear" w:color="auto" w:fill="auto"/>
            <w:vAlign w:val="bottom"/>
          </w:tcPr>
          <w:p w14:paraId="6243F068" w14:textId="210011CD" w:rsidR="007D4120" w:rsidRPr="000B019A" w:rsidRDefault="007D4120" w:rsidP="007B7D2E">
            <w:pPr>
              <w:snapToGrid w:val="0"/>
              <w:spacing w:before="140" w:line="180" w:lineRule="exact"/>
              <w:ind w:right="510"/>
              <w:jc w:val="right"/>
              <w:rPr>
                <w:color w:val="000000" w:themeColor="text1"/>
                <w:lang w:val="en-US"/>
              </w:rPr>
            </w:pPr>
          </w:p>
        </w:tc>
        <w:tc>
          <w:tcPr>
            <w:tcW w:w="2339" w:type="dxa"/>
            <w:tcBorders>
              <w:left w:val="single" w:sz="6" w:space="0" w:color="000000"/>
            </w:tcBorders>
            <w:shd w:val="clear" w:color="auto" w:fill="auto"/>
            <w:vAlign w:val="bottom"/>
          </w:tcPr>
          <w:p w14:paraId="0D0FE1B6" w14:textId="77777777" w:rsidR="007D4120" w:rsidRPr="000B019A" w:rsidRDefault="007D4120" w:rsidP="007B7D2E">
            <w:pPr>
              <w:spacing w:before="140" w:line="180" w:lineRule="exact"/>
              <w:ind w:left="340"/>
              <w:rPr>
                <w:color w:val="000000" w:themeColor="text1"/>
              </w:rPr>
            </w:pPr>
            <w:r w:rsidRPr="000B019A">
              <w:rPr>
                <w:i/>
                <w:color w:val="000000" w:themeColor="text1"/>
              </w:rPr>
              <w:t>of which:</w:t>
            </w:r>
          </w:p>
        </w:tc>
      </w:tr>
      <w:tr w:rsidR="007D4120" w:rsidRPr="00D21FE6" w14:paraId="1CECFCE9" w14:textId="77777777" w:rsidTr="007D73F1">
        <w:trPr>
          <w:cantSplit/>
        </w:trPr>
        <w:tc>
          <w:tcPr>
            <w:tcW w:w="2343" w:type="dxa"/>
            <w:shd w:val="clear" w:color="auto" w:fill="auto"/>
            <w:vAlign w:val="bottom"/>
          </w:tcPr>
          <w:p w14:paraId="4383DC40" w14:textId="77777777" w:rsidR="007D4120" w:rsidRPr="000B019A" w:rsidRDefault="007D4120" w:rsidP="007B7D2E">
            <w:pPr>
              <w:pStyle w:val="15"/>
              <w:spacing w:before="140" w:line="180" w:lineRule="exact"/>
              <w:ind w:left="113"/>
              <w:rPr>
                <w:color w:val="000000" w:themeColor="text1"/>
              </w:rPr>
            </w:pPr>
            <w:r w:rsidRPr="000B019A">
              <w:rPr>
                <w:color w:val="000000" w:themeColor="text1"/>
              </w:rPr>
              <w:t>Бразилия</w:t>
            </w:r>
          </w:p>
        </w:tc>
        <w:tc>
          <w:tcPr>
            <w:tcW w:w="1312" w:type="dxa"/>
            <w:tcBorders>
              <w:left w:val="single" w:sz="6" w:space="0" w:color="000000"/>
            </w:tcBorders>
            <w:shd w:val="clear" w:color="auto" w:fill="auto"/>
            <w:vAlign w:val="bottom"/>
          </w:tcPr>
          <w:p w14:paraId="34A557B2" w14:textId="2A167D80" w:rsidR="007D4120" w:rsidRPr="009F4D2A" w:rsidRDefault="007D4120" w:rsidP="007B7D2E">
            <w:pPr>
              <w:snapToGrid w:val="0"/>
              <w:spacing w:before="140" w:line="180" w:lineRule="exact"/>
              <w:ind w:right="510"/>
              <w:jc w:val="right"/>
              <w:rPr>
                <w:lang w:val="en-US"/>
              </w:rPr>
            </w:pPr>
            <w:r w:rsidRPr="009F4D2A">
              <w:rPr>
                <w:lang w:val="en-US"/>
              </w:rPr>
              <w:t>287</w:t>
            </w:r>
            <w:r w:rsidRPr="009F4D2A">
              <w:t>,</w:t>
            </w:r>
            <w:r w:rsidRPr="009F4D2A">
              <w:rPr>
                <w:lang w:val="en-US"/>
              </w:rPr>
              <w:t>06</w:t>
            </w:r>
          </w:p>
        </w:tc>
        <w:tc>
          <w:tcPr>
            <w:tcW w:w="1309" w:type="dxa"/>
            <w:tcBorders>
              <w:left w:val="single" w:sz="6" w:space="0" w:color="000000"/>
              <w:right w:val="single" w:sz="6" w:space="0" w:color="000000"/>
            </w:tcBorders>
            <w:vAlign w:val="bottom"/>
          </w:tcPr>
          <w:p w14:paraId="59EC91F8" w14:textId="4E0D4D30" w:rsidR="007D4120" w:rsidRPr="009F4D2A" w:rsidRDefault="007D4120" w:rsidP="007B7D2E">
            <w:pPr>
              <w:snapToGrid w:val="0"/>
              <w:spacing w:before="140" w:line="180" w:lineRule="exact"/>
              <w:ind w:right="510"/>
              <w:jc w:val="right"/>
              <w:rPr>
                <w:lang w:val="en-US"/>
              </w:rPr>
            </w:pPr>
            <w:r w:rsidRPr="009F4D2A">
              <w:rPr>
                <w:lang w:val="en-US"/>
              </w:rPr>
              <w:t>317</w:t>
            </w:r>
            <w:r w:rsidRPr="009F4D2A">
              <w:t>,</w:t>
            </w:r>
            <w:r w:rsidRPr="009F4D2A">
              <w:rPr>
                <w:lang w:val="en-US"/>
              </w:rPr>
              <w:t>12</w:t>
            </w:r>
          </w:p>
        </w:tc>
        <w:tc>
          <w:tcPr>
            <w:tcW w:w="1309" w:type="dxa"/>
            <w:tcBorders>
              <w:left w:val="single" w:sz="6" w:space="0" w:color="000000"/>
            </w:tcBorders>
            <w:vAlign w:val="bottom"/>
          </w:tcPr>
          <w:p w14:paraId="63A8AD09" w14:textId="79180048" w:rsidR="007D4120" w:rsidRPr="009F4D2A" w:rsidRDefault="007D4120" w:rsidP="007B7D2E">
            <w:pPr>
              <w:snapToGrid w:val="0"/>
              <w:spacing w:before="140" w:line="180" w:lineRule="exact"/>
              <w:ind w:right="510"/>
              <w:jc w:val="right"/>
              <w:rPr>
                <w:lang w:val="en-US"/>
              </w:rPr>
            </w:pPr>
            <w:r w:rsidRPr="009F4D2A">
              <w:rPr>
                <w:lang w:val="en-US"/>
              </w:rPr>
              <w:t>346,42</w:t>
            </w:r>
          </w:p>
        </w:tc>
        <w:tc>
          <w:tcPr>
            <w:tcW w:w="1309" w:type="dxa"/>
            <w:tcBorders>
              <w:left w:val="single" w:sz="6" w:space="0" w:color="000000"/>
            </w:tcBorders>
            <w:shd w:val="clear" w:color="auto" w:fill="auto"/>
            <w:vAlign w:val="bottom"/>
          </w:tcPr>
          <w:p w14:paraId="46221657" w14:textId="04606D4C" w:rsidR="007D4120" w:rsidRPr="009F4D2A" w:rsidRDefault="007D4120" w:rsidP="007B7D2E">
            <w:pPr>
              <w:snapToGrid w:val="0"/>
              <w:spacing w:before="140" w:line="180" w:lineRule="exact"/>
              <w:ind w:right="510"/>
              <w:jc w:val="right"/>
              <w:rPr>
                <w:lang w:val="en-US"/>
              </w:rPr>
            </w:pPr>
            <w:r w:rsidRPr="009F4D2A">
              <w:rPr>
                <w:lang w:val="en-US"/>
              </w:rPr>
              <w:t>318</w:t>
            </w:r>
            <w:r w:rsidRPr="009F4D2A">
              <w:t>,</w:t>
            </w:r>
            <w:r w:rsidRPr="009F4D2A">
              <w:rPr>
                <w:lang w:val="en-US"/>
              </w:rPr>
              <w:t>86</w:t>
            </w:r>
          </w:p>
        </w:tc>
        <w:tc>
          <w:tcPr>
            <w:tcW w:w="2339" w:type="dxa"/>
            <w:tcBorders>
              <w:left w:val="single" w:sz="6" w:space="0" w:color="000000"/>
            </w:tcBorders>
            <w:shd w:val="clear" w:color="auto" w:fill="auto"/>
            <w:vAlign w:val="bottom"/>
          </w:tcPr>
          <w:p w14:paraId="6EA07673" w14:textId="77777777" w:rsidR="007D4120" w:rsidRPr="000B019A" w:rsidRDefault="007D4120" w:rsidP="007B7D2E">
            <w:pPr>
              <w:spacing w:before="140" w:line="180" w:lineRule="exact"/>
              <w:ind w:left="170"/>
              <w:rPr>
                <w:color w:val="000000" w:themeColor="text1"/>
              </w:rPr>
            </w:pPr>
            <w:r w:rsidRPr="000B019A">
              <w:rPr>
                <w:i/>
                <w:color w:val="000000" w:themeColor="text1"/>
              </w:rPr>
              <w:t>Brazil</w:t>
            </w:r>
          </w:p>
        </w:tc>
      </w:tr>
      <w:tr w:rsidR="007D4120" w:rsidRPr="00D21FE6" w14:paraId="647088BC" w14:textId="77777777" w:rsidTr="007D73F1">
        <w:trPr>
          <w:cantSplit/>
        </w:trPr>
        <w:tc>
          <w:tcPr>
            <w:tcW w:w="2343" w:type="dxa"/>
            <w:shd w:val="clear" w:color="auto" w:fill="auto"/>
            <w:vAlign w:val="bottom"/>
          </w:tcPr>
          <w:p w14:paraId="4AAF361C" w14:textId="77777777" w:rsidR="007D4120" w:rsidRPr="000B019A" w:rsidRDefault="007D4120" w:rsidP="007B7D2E">
            <w:pPr>
              <w:spacing w:before="140" w:line="180" w:lineRule="exact"/>
              <w:ind w:left="113"/>
              <w:rPr>
                <w:color w:val="000000" w:themeColor="text1"/>
              </w:rPr>
            </w:pPr>
            <w:r w:rsidRPr="000B019A">
              <w:rPr>
                <w:color w:val="000000" w:themeColor="text1"/>
              </w:rPr>
              <w:t>Индия</w:t>
            </w:r>
          </w:p>
        </w:tc>
        <w:tc>
          <w:tcPr>
            <w:tcW w:w="1312" w:type="dxa"/>
            <w:tcBorders>
              <w:left w:val="single" w:sz="6" w:space="0" w:color="000000"/>
            </w:tcBorders>
            <w:shd w:val="clear" w:color="auto" w:fill="auto"/>
            <w:vAlign w:val="bottom"/>
          </w:tcPr>
          <w:p w14:paraId="3EBBA43E" w14:textId="0C6FF05E" w:rsidR="007D4120" w:rsidRPr="009F4D2A" w:rsidRDefault="007D4120" w:rsidP="007B7D2E">
            <w:pPr>
              <w:snapToGrid w:val="0"/>
              <w:spacing w:before="140" w:line="180" w:lineRule="exact"/>
              <w:ind w:right="510"/>
              <w:jc w:val="right"/>
              <w:rPr>
                <w:lang w:val="en-US"/>
              </w:rPr>
            </w:pPr>
            <w:r w:rsidRPr="009F4D2A">
              <w:rPr>
                <w:lang w:val="en-US"/>
              </w:rPr>
              <w:t>27</w:t>
            </w:r>
            <w:r w:rsidRPr="009F4D2A">
              <w:t>5,28</w:t>
            </w:r>
          </w:p>
        </w:tc>
        <w:tc>
          <w:tcPr>
            <w:tcW w:w="1309" w:type="dxa"/>
            <w:tcBorders>
              <w:left w:val="single" w:sz="6" w:space="0" w:color="000000"/>
              <w:right w:val="single" w:sz="6" w:space="0" w:color="000000"/>
            </w:tcBorders>
            <w:vAlign w:val="bottom"/>
          </w:tcPr>
          <w:p w14:paraId="66EB6936" w14:textId="225C62A0" w:rsidR="007D4120" w:rsidRPr="009F4D2A" w:rsidRDefault="007D4120" w:rsidP="007B7D2E">
            <w:pPr>
              <w:snapToGrid w:val="0"/>
              <w:spacing w:before="140" w:line="180" w:lineRule="exact"/>
              <w:ind w:right="510"/>
              <w:jc w:val="right"/>
              <w:rPr>
                <w:lang w:val="en-US"/>
              </w:rPr>
            </w:pPr>
            <w:r w:rsidRPr="009F4D2A">
              <w:t>521,42</w:t>
            </w:r>
          </w:p>
        </w:tc>
        <w:tc>
          <w:tcPr>
            <w:tcW w:w="1309" w:type="dxa"/>
            <w:tcBorders>
              <w:left w:val="single" w:sz="6" w:space="0" w:color="000000"/>
            </w:tcBorders>
            <w:vAlign w:val="bottom"/>
          </w:tcPr>
          <w:p w14:paraId="70301DB9" w14:textId="385D95B8" w:rsidR="007D4120" w:rsidRPr="009F4D2A" w:rsidRDefault="007D4120" w:rsidP="007B7D2E">
            <w:pPr>
              <w:snapToGrid w:val="0"/>
              <w:spacing w:before="140" w:line="180" w:lineRule="exact"/>
              <w:ind w:right="510"/>
              <w:jc w:val="right"/>
              <w:rPr>
                <w:lang w:val="en-US"/>
              </w:rPr>
            </w:pPr>
            <w:r w:rsidRPr="009F4D2A">
              <w:rPr>
                <w:lang w:val="en-US"/>
              </w:rPr>
              <w:t>574,51</w:t>
            </w:r>
          </w:p>
        </w:tc>
        <w:tc>
          <w:tcPr>
            <w:tcW w:w="1309" w:type="dxa"/>
            <w:tcBorders>
              <w:left w:val="single" w:sz="6" w:space="0" w:color="000000"/>
            </w:tcBorders>
            <w:shd w:val="clear" w:color="auto" w:fill="auto"/>
            <w:vAlign w:val="bottom"/>
          </w:tcPr>
          <w:p w14:paraId="3F98B0B8" w14:textId="024DB4BC" w:rsidR="007D4120" w:rsidRPr="009F4D2A" w:rsidRDefault="007D4120" w:rsidP="007B7D2E">
            <w:pPr>
              <w:snapToGrid w:val="0"/>
              <w:spacing w:before="140" w:line="180" w:lineRule="exact"/>
              <w:ind w:right="510"/>
              <w:jc w:val="right"/>
              <w:rPr>
                <w:lang w:val="en-US"/>
              </w:rPr>
            </w:pPr>
            <w:r w:rsidRPr="009F4D2A">
              <w:t>569,54</w:t>
            </w:r>
          </w:p>
        </w:tc>
        <w:tc>
          <w:tcPr>
            <w:tcW w:w="2339" w:type="dxa"/>
            <w:tcBorders>
              <w:left w:val="single" w:sz="6" w:space="0" w:color="000000"/>
            </w:tcBorders>
            <w:shd w:val="clear" w:color="auto" w:fill="auto"/>
            <w:vAlign w:val="bottom"/>
          </w:tcPr>
          <w:p w14:paraId="732EC60B" w14:textId="77777777" w:rsidR="007D4120" w:rsidRPr="000B019A" w:rsidRDefault="007D4120" w:rsidP="007B7D2E">
            <w:pPr>
              <w:spacing w:before="140" w:line="180" w:lineRule="exact"/>
              <w:ind w:left="170"/>
              <w:rPr>
                <w:color w:val="000000" w:themeColor="text1"/>
              </w:rPr>
            </w:pPr>
            <w:r w:rsidRPr="000B019A">
              <w:rPr>
                <w:i/>
                <w:color w:val="000000" w:themeColor="text1"/>
              </w:rPr>
              <w:t>India</w:t>
            </w:r>
          </w:p>
        </w:tc>
      </w:tr>
      <w:tr w:rsidR="007D4120" w:rsidRPr="00D21FE6" w14:paraId="0566094D" w14:textId="77777777" w:rsidTr="007D73F1">
        <w:trPr>
          <w:cantSplit/>
        </w:trPr>
        <w:tc>
          <w:tcPr>
            <w:tcW w:w="2343" w:type="dxa"/>
            <w:shd w:val="clear" w:color="auto" w:fill="auto"/>
            <w:vAlign w:val="bottom"/>
          </w:tcPr>
          <w:p w14:paraId="4C3A6E23" w14:textId="77777777" w:rsidR="007D4120" w:rsidRPr="000B019A" w:rsidRDefault="007D4120" w:rsidP="007B7D2E">
            <w:pPr>
              <w:spacing w:before="140" w:line="180" w:lineRule="exact"/>
              <w:ind w:left="113"/>
              <w:rPr>
                <w:color w:val="000000" w:themeColor="text1"/>
              </w:rPr>
            </w:pPr>
            <w:r w:rsidRPr="000B019A">
              <w:rPr>
                <w:color w:val="000000" w:themeColor="text1"/>
              </w:rPr>
              <w:t>Китай</w:t>
            </w:r>
          </w:p>
        </w:tc>
        <w:tc>
          <w:tcPr>
            <w:tcW w:w="1312" w:type="dxa"/>
            <w:tcBorders>
              <w:left w:val="single" w:sz="6" w:space="0" w:color="000000"/>
            </w:tcBorders>
            <w:shd w:val="clear" w:color="auto" w:fill="auto"/>
            <w:vAlign w:val="bottom"/>
          </w:tcPr>
          <w:p w14:paraId="78A00662" w14:textId="47B0E87C" w:rsidR="007D4120" w:rsidRPr="009F4D2A" w:rsidRDefault="007D4120" w:rsidP="007B7D2E">
            <w:pPr>
              <w:snapToGrid w:val="0"/>
              <w:spacing w:before="140" w:line="180" w:lineRule="exact"/>
              <w:ind w:right="510"/>
              <w:jc w:val="right"/>
              <w:rPr>
                <w:lang w:val="en-US"/>
              </w:rPr>
            </w:pPr>
            <w:r w:rsidRPr="009F4D2A">
              <w:rPr>
                <w:lang w:val="en-US"/>
              </w:rPr>
              <w:t>2 86</w:t>
            </w:r>
            <w:r w:rsidRPr="009F4D2A">
              <w:t>6,08</w:t>
            </w:r>
          </w:p>
        </w:tc>
        <w:tc>
          <w:tcPr>
            <w:tcW w:w="1309" w:type="dxa"/>
            <w:tcBorders>
              <w:left w:val="single" w:sz="6" w:space="0" w:color="000000"/>
              <w:right w:val="single" w:sz="6" w:space="0" w:color="000000"/>
            </w:tcBorders>
            <w:vAlign w:val="bottom"/>
          </w:tcPr>
          <w:p w14:paraId="3F23AF35" w14:textId="218CB62D" w:rsidR="007D4120" w:rsidRPr="009F4D2A" w:rsidRDefault="007D4120" w:rsidP="007B7D2E">
            <w:pPr>
              <w:snapToGrid w:val="0"/>
              <w:spacing w:before="140" w:line="180" w:lineRule="exact"/>
              <w:ind w:right="510"/>
              <w:jc w:val="right"/>
              <w:rPr>
                <w:lang w:val="en-US"/>
              </w:rPr>
            </w:pPr>
            <w:r w:rsidRPr="009F4D2A">
              <w:t>3 189,69</w:t>
            </w:r>
          </w:p>
        </w:tc>
        <w:tc>
          <w:tcPr>
            <w:tcW w:w="1309" w:type="dxa"/>
            <w:tcBorders>
              <w:left w:val="single" w:sz="6" w:space="0" w:color="000000"/>
            </w:tcBorders>
            <w:vAlign w:val="bottom"/>
          </w:tcPr>
          <w:p w14:paraId="5705576D" w14:textId="5D282648" w:rsidR="007D4120" w:rsidRPr="009F4D2A" w:rsidRDefault="007D4120" w:rsidP="007B7D2E">
            <w:pPr>
              <w:snapToGrid w:val="0"/>
              <w:spacing w:before="140" w:line="180" w:lineRule="exact"/>
              <w:ind w:right="510"/>
              <w:jc w:val="right"/>
              <w:rPr>
                <w:lang w:val="en-US"/>
              </w:rPr>
            </w:pPr>
            <w:r w:rsidRPr="009F4D2A">
              <w:rPr>
                <w:lang w:val="en-US"/>
              </w:rPr>
              <w:t>3 301,32</w:t>
            </w:r>
          </w:p>
        </w:tc>
        <w:tc>
          <w:tcPr>
            <w:tcW w:w="1309" w:type="dxa"/>
            <w:tcBorders>
              <w:left w:val="single" w:sz="6" w:space="0" w:color="000000"/>
            </w:tcBorders>
            <w:shd w:val="clear" w:color="auto" w:fill="auto"/>
            <w:vAlign w:val="bottom"/>
          </w:tcPr>
          <w:p w14:paraId="2E21DD5B" w14:textId="7A1B45A5" w:rsidR="007D4120" w:rsidRPr="009F4D2A" w:rsidRDefault="007D4120" w:rsidP="007B7D2E">
            <w:pPr>
              <w:snapToGrid w:val="0"/>
              <w:spacing w:before="140" w:line="180" w:lineRule="exact"/>
              <w:ind w:right="510"/>
              <w:jc w:val="right"/>
              <w:rPr>
                <w:lang w:val="en-US"/>
              </w:rPr>
            </w:pPr>
            <w:r w:rsidRPr="009F4D2A">
              <w:t>3 264,80</w:t>
            </w:r>
          </w:p>
        </w:tc>
        <w:tc>
          <w:tcPr>
            <w:tcW w:w="2339" w:type="dxa"/>
            <w:tcBorders>
              <w:left w:val="single" w:sz="6" w:space="0" w:color="000000"/>
            </w:tcBorders>
            <w:shd w:val="clear" w:color="auto" w:fill="auto"/>
            <w:vAlign w:val="bottom"/>
          </w:tcPr>
          <w:p w14:paraId="7C3B2E24" w14:textId="77777777" w:rsidR="007D4120" w:rsidRPr="000B019A" w:rsidRDefault="007D4120" w:rsidP="007B7D2E">
            <w:pPr>
              <w:spacing w:before="140" w:line="180" w:lineRule="exact"/>
              <w:ind w:left="170"/>
              <w:rPr>
                <w:color w:val="000000" w:themeColor="text1"/>
              </w:rPr>
            </w:pPr>
            <w:r w:rsidRPr="000B019A">
              <w:rPr>
                <w:i/>
                <w:color w:val="000000" w:themeColor="text1"/>
              </w:rPr>
              <w:t>China</w:t>
            </w:r>
          </w:p>
        </w:tc>
      </w:tr>
      <w:tr w:rsidR="007D4120" w:rsidRPr="00D21FE6" w14:paraId="1A50501E" w14:textId="77777777" w:rsidTr="007D73F1">
        <w:trPr>
          <w:cantSplit/>
        </w:trPr>
        <w:tc>
          <w:tcPr>
            <w:tcW w:w="2343" w:type="dxa"/>
            <w:shd w:val="clear" w:color="auto" w:fill="auto"/>
            <w:vAlign w:val="bottom"/>
          </w:tcPr>
          <w:p w14:paraId="367F89F1" w14:textId="77777777" w:rsidR="007D4120" w:rsidRPr="000B019A" w:rsidRDefault="007D4120" w:rsidP="007B7D2E">
            <w:pPr>
              <w:pStyle w:val="15"/>
              <w:spacing w:before="140" w:line="180" w:lineRule="exact"/>
              <w:ind w:left="113"/>
              <w:rPr>
                <w:color w:val="000000" w:themeColor="text1"/>
              </w:rPr>
            </w:pPr>
            <w:r w:rsidRPr="000B019A">
              <w:rPr>
                <w:color w:val="000000" w:themeColor="text1"/>
              </w:rPr>
              <w:t xml:space="preserve">Южно-Африканская Республика </w:t>
            </w:r>
          </w:p>
        </w:tc>
        <w:tc>
          <w:tcPr>
            <w:tcW w:w="1312" w:type="dxa"/>
            <w:tcBorders>
              <w:left w:val="single" w:sz="6" w:space="0" w:color="000000"/>
            </w:tcBorders>
            <w:shd w:val="clear" w:color="auto" w:fill="auto"/>
            <w:vAlign w:val="bottom"/>
          </w:tcPr>
          <w:p w14:paraId="55DBBA84" w14:textId="0C0555D7" w:rsidR="007D4120" w:rsidRPr="009F4D2A" w:rsidRDefault="007D4120" w:rsidP="007B7D2E">
            <w:pPr>
              <w:snapToGrid w:val="0"/>
              <w:spacing w:before="140" w:line="180" w:lineRule="exact"/>
              <w:ind w:right="510"/>
              <w:jc w:val="right"/>
              <w:rPr>
                <w:lang w:val="en-US"/>
              </w:rPr>
            </w:pPr>
            <w:r w:rsidRPr="009F4D2A">
              <w:rPr>
                <w:lang w:val="en-US"/>
              </w:rPr>
              <w:t>38,18</w:t>
            </w:r>
          </w:p>
        </w:tc>
        <w:tc>
          <w:tcPr>
            <w:tcW w:w="1309" w:type="dxa"/>
            <w:tcBorders>
              <w:left w:val="single" w:sz="6" w:space="0" w:color="000000"/>
              <w:right w:val="single" w:sz="6" w:space="0" w:color="000000"/>
            </w:tcBorders>
            <w:vAlign w:val="bottom"/>
          </w:tcPr>
          <w:p w14:paraId="76A821A9" w14:textId="4B59B520" w:rsidR="007D4120" w:rsidRPr="009F4D2A" w:rsidRDefault="007D4120" w:rsidP="007B7D2E">
            <w:pPr>
              <w:snapToGrid w:val="0"/>
              <w:spacing w:before="140" w:line="180" w:lineRule="exact"/>
              <w:ind w:right="510"/>
              <w:jc w:val="right"/>
              <w:rPr>
                <w:lang w:val="en-US"/>
              </w:rPr>
            </w:pPr>
            <w:r w:rsidRPr="009F4D2A">
              <w:t>53,25</w:t>
            </w:r>
          </w:p>
        </w:tc>
        <w:tc>
          <w:tcPr>
            <w:tcW w:w="1309" w:type="dxa"/>
            <w:tcBorders>
              <w:left w:val="single" w:sz="6" w:space="0" w:color="000000"/>
            </w:tcBorders>
            <w:vAlign w:val="bottom"/>
          </w:tcPr>
          <w:p w14:paraId="2B20394C" w14:textId="7ECACCC0" w:rsidR="007D4120" w:rsidRPr="009F4D2A" w:rsidRDefault="007D4120" w:rsidP="007B7D2E">
            <w:pPr>
              <w:snapToGrid w:val="0"/>
              <w:spacing w:before="140" w:line="180" w:lineRule="exact"/>
              <w:ind w:right="510"/>
              <w:jc w:val="right"/>
              <w:rPr>
                <w:lang w:val="en-US"/>
              </w:rPr>
            </w:pPr>
            <w:r w:rsidRPr="009F4D2A">
              <w:rPr>
                <w:lang w:val="en-US"/>
              </w:rPr>
              <w:t>54,18</w:t>
            </w:r>
          </w:p>
        </w:tc>
        <w:tc>
          <w:tcPr>
            <w:tcW w:w="1309" w:type="dxa"/>
            <w:tcBorders>
              <w:left w:val="single" w:sz="6" w:space="0" w:color="000000"/>
            </w:tcBorders>
            <w:shd w:val="clear" w:color="auto" w:fill="auto"/>
            <w:vAlign w:val="bottom"/>
          </w:tcPr>
          <w:p w14:paraId="698F3D3B" w14:textId="034BB160" w:rsidR="007D4120" w:rsidRPr="009F4D2A" w:rsidRDefault="007D4120" w:rsidP="007B7D2E">
            <w:pPr>
              <w:snapToGrid w:val="0"/>
              <w:spacing w:before="140" w:line="180" w:lineRule="exact"/>
              <w:ind w:right="510"/>
              <w:jc w:val="right"/>
              <w:rPr>
                <w:lang w:val="en-US"/>
              </w:rPr>
            </w:pPr>
            <w:r w:rsidRPr="009F4D2A">
              <w:t>54,91</w:t>
            </w:r>
          </w:p>
        </w:tc>
        <w:tc>
          <w:tcPr>
            <w:tcW w:w="2339" w:type="dxa"/>
            <w:tcBorders>
              <w:left w:val="single" w:sz="6" w:space="0" w:color="000000"/>
            </w:tcBorders>
            <w:shd w:val="clear" w:color="auto" w:fill="auto"/>
            <w:vAlign w:val="bottom"/>
          </w:tcPr>
          <w:p w14:paraId="529E347C" w14:textId="77777777" w:rsidR="007D4120" w:rsidRPr="000B019A" w:rsidRDefault="007D4120" w:rsidP="007B7D2E">
            <w:pPr>
              <w:pStyle w:val="15"/>
              <w:spacing w:before="140" w:line="180" w:lineRule="exact"/>
              <w:ind w:left="170"/>
              <w:rPr>
                <w:color w:val="000000" w:themeColor="text1"/>
              </w:rPr>
            </w:pPr>
            <w:r w:rsidRPr="000B019A">
              <w:rPr>
                <w:i/>
                <w:color w:val="000000" w:themeColor="text1"/>
                <w:lang w:val="en"/>
              </w:rPr>
              <w:t>South Africa</w:t>
            </w:r>
          </w:p>
        </w:tc>
      </w:tr>
      <w:tr w:rsidR="007D4120" w:rsidRPr="00D21FE6" w14:paraId="2AF2CAB3" w14:textId="77777777" w:rsidTr="007D73F1">
        <w:trPr>
          <w:cantSplit/>
        </w:trPr>
        <w:tc>
          <w:tcPr>
            <w:tcW w:w="2343" w:type="dxa"/>
            <w:shd w:val="clear" w:color="auto" w:fill="auto"/>
            <w:vAlign w:val="bottom"/>
          </w:tcPr>
          <w:p w14:paraId="161E44ED" w14:textId="77777777" w:rsidR="007D4120" w:rsidRPr="000B019A" w:rsidRDefault="007D4120" w:rsidP="007B7D2E">
            <w:pPr>
              <w:spacing w:before="140" w:line="180" w:lineRule="exact"/>
              <w:rPr>
                <w:color w:val="000000" w:themeColor="text1"/>
              </w:rPr>
            </w:pPr>
            <w:r w:rsidRPr="000B019A">
              <w:rPr>
                <w:b/>
                <w:bCs/>
                <w:color w:val="000000" w:themeColor="text1"/>
              </w:rPr>
              <w:t>Страны ЕС</w:t>
            </w:r>
          </w:p>
        </w:tc>
        <w:tc>
          <w:tcPr>
            <w:tcW w:w="1312" w:type="dxa"/>
            <w:tcBorders>
              <w:left w:val="single" w:sz="6" w:space="0" w:color="000000"/>
            </w:tcBorders>
            <w:shd w:val="clear" w:color="auto" w:fill="auto"/>
            <w:vAlign w:val="bottom"/>
          </w:tcPr>
          <w:p w14:paraId="2246EA27" w14:textId="77777777" w:rsidR="007D4120" w:rsidRPr="009F4D2A" w:rsidRDefault="007D4120" w:rsidP="007B7D2E">
            <w:pPr>
              <w:snapToGrid w:val="0"/>
              <w:spacing w:before="140" w:line="180" w:lineRule="exact"/>
              <w:ind w:right="510"/>
              <w:jc w:val="right"/>
              <w:rPr>
                <w:lang w:val="en-US"/>
              </w:rPr>
            </w:pPr>
          </w:p>
        </w:tc>
        <w:tc>
          <w:tcPr>
            <w:tcW w:w="1309" w:type="dxa"/>
            <w:tcBorders>
              <w:left w:val="single" w:sz="6" w:space="0" w:color="000000"/>
              <w:right w:val="single" w:sz="6" w:space="0" w:color="000000"/>
            </w:tcBorders>
            <w:vAlign w:val="bottom"/>
          </w:tcPr>
          <w:p w14:paraId="38C67E2D" w14:textId="77777777" w:rsidR="007D4120" w:rsidRPr="009F4D2A" w:rsidRDefault="007D4120" w:rsidP="007B7D2E">
            <w:pPr>
              <w:snapToGrid w:val="0"/>
              <w:spacing w:before="140" w:line="180" w:lineRule="exact"/>
              <w:ind w:right="510"/>
              <w:jc w:val="right"/>
              <w:rPr>
                <w:lang w:val="en-US"/>
              </w:rPr>
            </w:pPr>
          </w:p>
        </w:tc>
        <w:tc>
          <w:tcPr>
            <w:tcW w:w="1309" w:type="dxa"/>
            <w:tcBorders>
              <w:left w:val="single" w:sz="6" w:space="0" w:color="000000"/>
            </w:tcBorders>
            <w:vAlign w:val="bottom"/>
          </w:tcPr>
          <w:p w14:paraId="31E34DDA" w14:textId="77777777" w:rsidR="007D4120" w:rsidRPr="009F4D2A" w:rsidRDefault="007D4120" w:rsidP="007B7D2E">
            <w:pPr>
              <w:snapToGrid w:val="0"/>
              <w:spacing w:before="140" w:line="180" w:lineRule="exact"/>
              <w:ind w:right="510"/>
              <w:jc w:val="right"/>
              <w:rPr>
                <w:lang w:val="en-US"/>
              </w:rPr>
            </w:pPr>
          </w:p>
        </w:tc>
        <w:tc>
          <w:tcPr>
            <w:tcW w:w="1309" w:type="dxa"/>
            <w:tcBorders>
              <w:left w:val="single" w:sz="6" w:space="0" w:color="000000"/>
            </w:tcBorders>
            <w:shd w:val="clear" w:color="auto" w:fill="auto"/>
            <w:vAlign w:val="bottom"/>
          </w:tcPr>
          <w:p w14:paraId="15919A89" w14:textId="0E42EE8E" w:rsidR="007D4120" w:rsidRPr="009F4D2A" w:rsidRDefault="007D4120" w:rsidP="007B7D2E">
            <w:pPr>
              <w:snapToGrid w:val="0"/>
              <w:spacing w:before="140" w:line="180" w:lineRule="exact"/>
              <w:ind w:right="510"/>
              <w:jc w:val="right"/>
              <w:rPr>
                <w:lang w:val="en-US"/>
              </w:rPr>
            </w:pPr>
          </w:p>
        </w:tc>
        <w:tc>
          <w:tcPr>
            <w:tcW w:w="2339" w:type="dxa"/>
            <w:tcBorders>
              <w:left w:val="single" w:sz="6" w:space="0" w:color="000000"/>
            </w:tcBorders>
            <w:shd w:val="clear" w:color="auto" w:fill="auto"/>
            <w:vAlign w:val="bottom"/>
          </w:tcPr>
          <w:p w14:paraId="3919B99F" w14:textId="77777777" w:rsidR="007D4120" w:rsidRPr="000B019A" w:rsidRDefault="007D4120" w:rsidP="007B7D2E">
            <w:pPr>
              <w:spacing w:before="140" w:line="180" w:lineRule="exact"/>
              <w:ind w:left="57"/>
              <w:rPr>
                <w:color w:val="000000" w:themeColor="text1"/>
              </w:rPr>
            </w:pPr>
            <w:r w:rsidRPr="000B019A">
              <w:rPr>
                <w:b/>
                <w:i/>
                <w:color w:val="000000" w:themeColor="text1"/>
              </w:rPr>
              <w:t>EU countries</w:t>
            </w:r>
          </w:p>
        </w:tc>
      </w:tr>
      <w:tr w:rsidR="007D4120" w:rsidRPr="00D21FE6" w14:paraId="48CED803" w14:textId="77777777" w:rsidTr="007D73F1">
        <w:trPr>
          <w:cantSplit/>
        </w:trPr>
        <w:tc>
          <w:tcPr>
            <w:tcW w:w="2343" w:type="dxa"/>
            <w:shd w:val="clear" w:color="auto" w:fill="auto"/>
            <w:vAlign w:val="bottom"/>
          </w:tcPr>
          <w:p w14:paraId="3F5708DF" w14:textId="5D065308" w:rsidR="007D4120" w:rsidRPr="000B019A" w:rsidRDefault="007D4120" w:rsidP="007B7D2E">
            <w:pPr>
              <w:spacing w:before="140" w:line="180" w:lineRule="exact"/>
              <w:ind w:left="340"/>
              <w:rPr>
                <w:color w:val="000000" w:themeColor="text1"/>
              </w:rPr>
            </w:pPr>
            <w:r w:rsidRPr="007D4120">
              <w:t>из них:</w:t>
            </w:r>
          </w:p>
        </w:tc>
        <w:tc>
          <w:tcPr>
            <w:tcW w:w="1312" w:type="dxa"/>
            <w:tcBorders>
              <w:left w:val="single" w:sz="6" w:space="0" w:color="000000"/>
            </w:tcBorders>
            <w:shd w:val="clear" w:color="auto" w:fill="auto"/>
            <w:vAlign w:val="bottom"/>
          </w:tcPr>
          <w:p w14:paraId="08FC36AC" w14:textId="77777777" w:rsidR="007D4120" w:rsidRPr="009F4D2A" w:rsidRDefault="007D4120" w:rsidP="007B7D2E">
            <w:pPr>
              <w:snapToGrid w:val="0"/>
              <w:spacing w:before="140" w:line="180" w:lineRule="exact"/>
              <w:ind w:right="510"/>
              <w:jc w:val="right"/>
              <w:rPr>
                <w:lang w:val="en-US"/>
              </w:rPr>
            </w:pPr>
          </w:p>
        </w:tc>
        <w:tc>
          <w:tcPr>
            <w:tcW w:w="1309" w:type="dxa"/>
            <w:tcBorders>
              <w:left w:val="single" w:sz="6" w:space="0" w:color="000000"/>
              <w:right w:val="single" w:sz="6" w:space="0" w:color="000000"/>
            </w:tcBorders>
            <w:vAlign w:val="bottom"/>
          </w:tcPr>
          <w:p w14:paraId="2BBCC466" w14:textId="77777777" w:rsidR="007D4120" w:rsidRPr="009F4D2A" w:rsidRDefault="007D4120" w:rsidP="007B7D2E">
            <w:pPr>
              <w:snapToGrid w:val="0"/>
              <w:spacing w:before="140" w:line="180" w:lineRule="exact"/>
              <w:ind w:right="510"/>
              <w:jc w:val="right"/>
              <w:rPr>
                <w:lang w:val="en-US"/>
              </w:rPr>
            </w:pPr>
          </w:p>
        </w:tc>
        <w:tc>
          <w:tcPr>
            <w:tcW w:w="1309" w:type="dxa"/>
            <w:tcBorders>
              <w:left w:val="single" w:sz="6" w:space="0" w:color="000000"/>
            </w:tcBorders>
            <w:vAlign w:val="bottom"/>
          </w:tcPr>
          <w:p w14:paraId="03C7466A" w14:textId="77777777" w:rsidR="007D4120" w:rsidRPr="009F4D2A" w:rsidRDefault="007D4120" w:rsidP="007B7D2E">
            <w:pPr>
              <w:snapToGrid w:val="0"/>
              <w:spacing w:before="140" w:line="180" w:lineRule="exact"/>
              <w:ind w:right="510"/>
              <w:jc w:val="right"/>
              <w:rPr>
                <w:lang w:val="en-US"/>
              </w:rPr>
            </w:pPr>
          </w:p>
        </w:tc>
        <w:tc>
          <w:tcPr>
            <w:tcW w:w="1309" w:type="dxa"/>
            <w:tcBorders>
              <w:left w:val="single" w:sz="6" w:space="0" w:color="000000"/>
            </w:tcBorders>
            <w:shd w:val="clear" w:color="auto" w:fill="auto"/>
            <w:vAlign w:val="bottom"/>
          </w:tcPr>
          <w:p w14:paraId="4ECA07ED" w14:textId="782E854D" w:rsidR="007D4120" w:rsidRPr="009F4D2A" w:rsidRDefault="007D4120" w:rsidP="007B7D2E">
            <w:pPr>
              <w:snapToGrid w:val="0"/>
              <w:spacing w:before="140" w:line="180" w:lineRule="exact"/>
              <w:ind w:right="510"/>
              <w:jc w:val="right"/>
              <w:rPr>
                <w:lang w:val="en-US"/>
              </w:rPr>
            </w:pPr>
          </w:p>
        </w:tc>
        <w:tc>
          <w:tcPr>
            <w:tcW w:w="2339" w:type="dxa"/>
            <w:tcBorders>
              <w:left w:val="single" w:sz="6" w:space="0" w:color="000000"/>
            </w:tcBorders>
            <w:shd w:val="clear" w:color="auto" w:fill="auto"/>
            <w:vAlign w:val="bottom"/>
          </w:tcPr>
          <w:p w14:paraId="65DF766B" w14:textId="77777777" w:rsidR="007D4120" w:rsidRPr="000B019A" w:rsidRDefault="007D4120" w:rsidP="007B7D2E">
            <w:pPr>
              <w:spacing w:before="140" w:line="180" w:lineRule="exact"/>
              <w:ind w:left="340"/>
              <w:rPr>
                <w:color w:val="000000" w:themeColor="text1"/>
              </w:rPr>
            </w:pPr>
            <w:r w:rsidRPr="000B019A">
              <w:rPr>
                <w:i/>
                <w:color w:val="000000" w:themeColor="text1"/>
              </w:rPr>
              <w:t>of which:</w:t>
            </w:r>
          </w:p>
        </w:tc>
      </w:tr>
      <w:tr w:rsidR="007D4120" w:rsidRPr="00D21FE6" w14:paraId="5FA193F2" w14:textId="77777777" w:rsidTr="007D73F1">
        <w:trPr>
          <w:cantSplit/>
        </w:trPr>
        <w:tc>
          <w:tcPr>
            <w:tcW w:w="2343" w:type="dxa"/>
            <w:shd w:val="clear" w:color="auto" w:fill="auto"/>
            <w:vAlign w:val="bottom"/>
          </w:tcPr>
          <w:p w14:paraId="4241CF92" w14:textId="77777777" w:rsidR="007D4120" w:rsidRPr="000B019A" w:rsidRDefault="007D4120" w:rsidP="007B7D2E">
            <w:pPr>
              <w:spacing w:before="140" w:line="180" w:lineRule="exact"/>
              <w:ind w:left="113"/>
              <w:rPr>
                <w:color w:val="000000" w:themeColor="text1"/>
              </w:rPr>
            </w:pPr>
            <w:r w:rsidRPr="000B019A">
              <w:rPr>
                <w:color w:val="000000" w:themeColor="text1"/>
              </w:rPr>
              <w:t>Австрия</w:t>
            </w:r>
            <w:proofErr w:type="gramStart"/>
            <w:r w:rsidRPr="000B019A">
              <w:rPr>
                <w:color w:val="000000" w:themeColor="text1"/>
                <w:vertAlign w:val="superscript"/>
              </w:rPr>
              <w:t>2</w:t>
            </w:r>
            <w:proofErr w:type="gramEnd"/>
            <w:r w:rsidRPr="000B019A">
              <w:rPr>
                <w:color w:val="000000" w:themeColor="text1"/>
                <w:vertAlign w:val="superscript"/>
              </w:rPr>
              <w:t>)</w:t>
            </w:r>
          </w:p>
        </w:tc>
        <w:tc>
          <w:tcPr>
            <w:tcW w:w="1312" w:type="dxa"/>
            <w:tcBorders>
              <w:left w:val="single" w:sz="6" w:space="0" w:color="000000"/>
            </w:tcBorders>
            <w:shd w:val="clear" w:color="auto" w:fill="auto"/>
            <w:vAlign w:val="bottom"/>
          </w:tcPr>
          <w:p w14:paraId="71C4DDC4" w14:textId="53C6FD42" w:rsidR="007D4120" w:rsidRPr="009F4D2A" w:rsidRDefault="007D4120" w:rsidP="007B7D2E">
            <w:pPr>
              <w:snapToGrid w:val="0"/>
              <w:spacing w:before="140" w:line="180" w:lineRule="exact"/>
              <w:ind w:right="510"/>
              <w:jc w:val="right"/>
              <w:rPr>
                <w:lang w:val="en-US"/>
              </w:rPr>
            </w:pPr>
            <w:r w:rsidRPr="009F4D2A">
              <w:rPr>
                <w:lang w:val="en-US"/>
              </w:rPr>
              <w:t>9,59</w:t>
            </w:r>
          </w:p>
        </w:tc>
        <w:tc>
          <w:tcPr>
            <w:tcW w:w="1309" w:type="dxa"/>
            <w:tcBorders>
              <w:left w:val="single" w:sz="6" w:space="0" w:color="000000"/>
              <w:right w:val="single" w:sz="6" w:space="0" w:color="000000"/>
            </w:tcBorders>
            <w:vAlign w:val="bottom"/>
          </w:tcPr>
          <w:p w14:paraId="01D6D7BC" w14:textId="303CD719" w:rsidR="007D4120" w:rsidRPr="009F4D2A" w:rsidRDefault="007D4120" w:rsidP="007B7D2E">
            <w:pPr>
              <w:snapToGrid w:val="0"/>
              <w:spacing w:before="140" w:line="180" w:lineRule="exact"/>
              <w:ind w:right="510"/>
              <w:jc w:val="right"/>
              <w:rPr>
                <w:lang w:val="en-US"/>
              </w:rPr>
            </w:pPr>
            <w:r w:rsidRPr="009F4D2A">
              <w:t>16,76</w:t>
            </w:r>
          </w:p>
        </w:tc>
        <w:tc>
          <w:tcPr>
            <w:tcW w:w="1309" w:type="dxa"/>
            <w:tcBorders>
              <w:left w:val="single" w:sz="6" w:space="0" w:color="000000"/>
            </w:tcBorders>
            <w:vAlign w:val="bottom"/>
          </w:tcPr>
          <w:p w14:paraId="2A1EE977" w14:textId="1922039A" w:rsidR="007D4120" w:rsidRPr="009F4D2A" w:rsidRDefault="007D4120" w:rsidP="007B7D2E">
            <w:pPr>
              <w:snapToGrid w:val="0"/>
              <w:spacing w:before="140" w:line="180" w:lineRule="exact"/>
              <w:ind w:right="510"/>
              <w:jc w:val="right"/>
              <w:rPr>
                <w:lang w:val="en-US"/>
              </w:rPr>
            </w:pPr>
            <w:r w:rsidRPr="009F4D2A">
              <w:rPr>
                <w:lang w:val="en-US"/>
              </w:rPr>
              <w:t>12,65</w:t>
            </w:r>
          </w:p>
        </w:tc>
        <w:tc>
          <w:tcPr>
            <w:tcW w:w="1309" w:type="dxa"/>
            <w:tcBorders>
              <w:left w:val="single" w:sz="6" w:space="0" w:color="000000"/>
            </w:tcBorders>
            <w:shd w:val="clear" w:color="auto" w:fill="auto"/>
            <w:vAlign w:val="bottom"/>
          </w:tcPr>
          <w:p w14:paraId="287C9E38" w14:textId="09E05F9C" w:rsidR="007D4120" w:rsidRPr="009F4D2A" w:rsidRDefault="007D4120" w:rsidP="007B7D2E">
            <w:pPr>
              <w:snapToGrid w:val="0"/>
              <w:spacing w:before="140" w:line="180" w:lineRule="exact"/>
              <w:ind w:right="510"/>
              <w:jc w:val="right"/>
              <w:rPr>
                <w:lang w:val="en-US"/>
              </w:rPr>
            </w:pPr>
            <w:r w:rsidRPr="009F4D2A">
              <w:t>11,92</w:t>
            </w:r>
          </w:p>
        </w:tc>
        <w:tc>
          <w:tcPr>
            <w:tcW w:w="2339" w:type="dxa"/>
            <w:tcBorders>
              <w:left w:val="single" w:sz="6" w:space="0" w:color="000000"/>
            </w:tcBorders>
            <w:shd w:val="clear" w:color="auto" w:fill="auto"/>
            <w:vAlign w:val="bottom"/>
          </w:tcPr>
          <w:p w14:paraId="403C2D45" w14:textId="77777777" w:rsidR="007D4120" w:rsidRPr="000B019A" w:rsidRDefault="007D4120" w:rsidP="007B7D2E">
            <w:pPr>
              <w:spacing w:before="140" w:line="180" w:lineRule="exact"/>
              <w:ind w:left="170"/>
              <w:rPr>
                <w:color w:val="000000" w:themeColor="text1"/>
              </w:rPr>
            </w:pPr>
            <w:proofErr w:type="gramStart"/>
            <w:r w:rsidRPr="000B019A">
              <w:rPr>
                <w:i/>
                <w:color w:val="000000" w:themeColor="text1"/>
              </w:rPr>
              <w:t>Austria</w:t>
            </w:r>
            <w:r w:rsidRPr="000B019A">
              <w:rPr>
                <w:i/>
                <w:color w:val="000000" w:themeColor="text1"/>
                <w:vertAlign w:val="superscript"/>
              </w:rPr>
              <w:t>2)</w:t>
            </w:r>
            <w:proofErr w:type="gramEnd"/>
          </w:p>
        </w:tc>
      </w:tr>
      <w:tr w:rsidR="007D4120" w:rsidRPr="00D21FE6" w14:paraId="350A949A" w14:textId="77777777" w:rsidTr="007D73F1">
        <w:trPr>
          <w:cantSplit/>
        </w:trPr>
        <w:tc>
          <w:tcPr>
            <w:tcW w:w="2343" w:type="dxa"/>
            <w:shd w:val="clear" w:color="auto" w:fill="auto"/>
            <w:vAlign w:val="bottom"/>
          </w:tcPr>
          <w:p w14:paraId="54B5899F" w14:textId="77777777" w:rsidR="007D4120" w:rsidRPr="000B019A" w:rsidRDefault="007D4120" w:rsidP="007B7D2E">
            <w:pPr>
              <w:spacing w:before="140" w:line="180" w:lineRule="exact"/>
              <w:ind w:left="113"/>
              <w:rPr>
                <w:color w:val="000000" w:themeColor="text1"/>
              </w:rPr>
            </w:pPr>
            <w:r w:rsidRPr="000B019A">
              <w:rPr>
                <w:color w:val="000000" w:themeColor="text1"/>
              </w:rPr>
              <w:t>Бельгия</w:t>
            </w:r>
            <w:proofErr w:type="gramStart"/>
            <w:r w:rsidRPr="000B019A">
              <w:rPr>
                <w:color w:val="000000" w:themeColor="text1"/>
                <w:vertAlign w:val="superscript"/>
              </w:rPr>
              <w:t>2</w:t>
            </w:r>
            <w:proofErr w:type="gramEnd"/>
            <w:r w:rsidRPr="000B019A">
              <w:rPr>
                <w:color w:val="000000" w:themeColor="text1"/>
                <w:vertAlign w:val="superscript"/>
              </w:rPr>
              <w:t>)</w:t>
            </w:r>
          </w:p>
        </w:tc>
        <w:tc>
          <w:tcPr>
            <w:tcW w:w="1312" w:type="dxa"/>
            <w:tcBorders>
              <w:left w:val="single" w:sz="6" w:space="0" w:color="000000"/>
            </w:tcBorders>
            <w:shd w:val="clear" w:color="auto" w:fill="auto"/>
            <w:vAlign w:val="bottom"/>
          </w:tcPr>
          <w:p w14:paraId="536D8961" w14:textId="322160D8" w:rsidR="007D4120" w:rsidRPr="009F4D2A" w:rsidRDefault="007D4120" w:rsidP="007B7D2E">
            <w:pPr>
              <w:snapToGrid w:val="0"/>
              <w:spacing w:before="140" w:line="180" w:lineRule="exact"/>
              <w:ind w:right="510"/>
              <w:jc w:val="right"/>
              <w:rPr>
                <w:lang w:val="en-US"/>
              </w:rPr>
            </w:pPr>
            <w:r w:rsidRPr="009F4D2A">
              <w:rPr>
                <w:lang w:val="en-US"/>
              </w:rPr>
              <w:t>16,50</w:t>
            </w:r>
          </w:p>
        </w:tc>
        <w:tc>
          <w:tcPr>
            <w:tcW w:w="1309" w:type="dxa"/>
            <w:tcBorders>
              <w:left w:val="single" w:sz="6" w:space="0" w:color="000000"/>
              <w:right w:val="single" w:sz="6" w:space="0" w:color="000000"/>
            </w:tcBorders>
            <w:vAlign w:val="bottom"/>
          </w:tcPr>
          <w:p w14:paraId="3D7C2A98" w14:textId="6E0956BB" w:rsidR="007D4120" w:rsidRPr="009F4D2A" w:rsidRDefault="007D4120" w:rsidP="007B7D2E">
            <w:pPr>
              <w:snapToGrid w:val="0"/>
              <w:spacing w:before="140" w:line="180" w:lineRule="exact"/>
              <w:ind w:right="510"/>
              <w:jc w:val="right"/>
              <w:rPr>
                <w:lang w:val="en-US"/>
              </w:rPr>
            </w:pPr>
            <w:r w:rsidRPr="009F4D2A">
              <w:t>28,02</w:t>
            </w:r>
          </w:p>
        </w:tc>
        <w:tc>
          <w:tcPr>
            <w:tcW w:w="1309" w:type="dxa"/>
            <w:tcBorders>
              <w:left w:val="single" w:sz="6" w:space="0" w:color="000000"/>
            </w:tcBorders>
            <w:vAlign w:val="bottom"/>
          </w:tcPr>
          <w:p w14:paraId="5F7AEB00" w14:textId="005FCA8B" w:rsidR="007D4120" w:rsidRPr="009F4D2A" w:rsidRDefault="007D4120" w:rsidP="007B7D2E">
            <w:pPr>
              <w:snapToGrid w:val="0"/>
              <w:spacing w:before="140" w:line="180" w:lineRule="exact"/>
              <w:ind w:right="510"/>
              <w:jc w:val="right"/>
              <w:rPr>
                <w:lang w:val="en-US"/>
              </w:rPr>
            </w:pPr>
            <w:r w:rsidRPr="009F4D2A">
              <w:rPr>
                <w:lang w:val="en-US"/>
              </w:rPr>
              <w:t>25,73</w:t>
            </w:r>
          </w:p>
        </w:tc>
        <w:tc>
          <w:tcPr>
            <w:tcW w:w="1309" w:type="dxa"/>
            <w:tcBorders>
              <w:left w:val="single" w:sz="6" w:space="0" w:color="000000"/>
            </w:tcBorders>
            <w:shd w:val="clear" w:color="auto" w:fill="auto"/>
            <w:vAlign w:val="bottom"/>
          </w:tcPr>
          <w:p w14:paraId="2C3C284E" w14:textId="7FC08BD5" w:rsidR="007D4120" w:rsidRPr="009F4D2A" w:rsidRDefault="007D4120" w:rsidP="007B7D2E">
            <w:pPr>
              <w:snapToGrid w:val="0"/>
              <w:spacing w:before="140" w:line="180" w:lineRule="exact"/>
              <w:ind w:right="510"/>
              <w:jc w:val="right"/>
              <w:rPr>
                <w:lang w:val="en-US"/>
              </w:rPr>
            </w:pPr>
            <w:r w:rsidRPr="009F4D2A">
              <w:t>22,37</w:t>
            </w:r>
          </w:p>
        </w:tc>
        <w:tc>
          <w:tcPr>
            <w:tcW w:w="2339" w:type="dxa"/>
            <w:tcBorders>
              <w:left w:val="single" w:sz="6" w:space="0" w:color="000000"/>
            </w:tcBorders>
            <w:shd w:val="clear" w:color="auto" w:fill="auto"/>
            <w:vAlign w:val="bottom"/>
          </w:tcPr>
          <w:p w14:paraId="10660641" w14:textId="77777777" w:rsidR="007D4120" w:rsidRPr="000B019A" w:rsidRDefault="007D4120" w:rsidP="007B7D2E">
            <w:pPr>
              <w:spacing w:before="140" w:line="180" w:lineRule="exact"/>
              <w:ind w:left="170"/>
              <w:rPr>
                <w:color w:val="000000" w:themeColor="text1"/>
              </w:rPr>
            </w:pPr>
            <w:proofErr w:type="gramStart"/>
            <w:r w:rsidRPr="000B019A">
              <w:rPr>
                <w:i/>
                <w:color w:val="000000" w:themeColor="text1"/>
              </w:rPr>
              <w:t>Belgium</w:t>
            </w:r>
            <w:r w:rsidRPr="000B019A">
              <w:rPr>
                <w:i/>
                <w:color w:val="000000" w:themeColor="text1"/>
                <w:vertAlign w:val="superscript"/>
              </w:rPr>
              <w:t>2)</w:t>
            </w:r>
            <w:proofErr w:type="gramEnd"/>
          </w:p>
        </w:tc>
      </w:tr>
      <w:tr w:rsidR="007D4120" w:rsidRPr="00D21FE6" w14:paraId="2A057C12" w14:textId="77777777" w:rsidTr="007D73F1">
        <w:trPr>
          <w:cantSplit/>
        </w:trPr>
        <w:tc>
          <w:tcPr>
            <w:tcW w:w="2343" w:type="dxa"/>
            <w:shd w:val="clear" w:color="auto" w:fill="auto"/>
            <w:vAlign w:val="bottom"/>
          </w:tcPr>
          <w:p w14:paraId="71F39921" w14:textId="77777777" w:rsidR="007D4120" w:rsidRPr="000B019A" w:rsidRDefault="007D4120" w:rsidP="007B7D2E">
            <w:pPr>
              <w:spacing w:before="140" w:line="180" w:lineRule="exact"/>
              <w:ind w:left="113"/>
              <w:rPr>
                <w:color w:val="000000" w:themeColor="text1"/>
              </w:rPr>
            </w:pPr>
            <w:r w:rsidRPr="000B019A">
              <w:rPr>
                <w:color w:val="000000" w:themeColor="text1"/>
              </w:rPr>
              <w:t>Венгрия</w:t>
            </w:r>
          </w:p>
        </w:tc>
        <w:tc>
          <w:tcPr>
            <w:tcW w:w="1312" w:type="dxa"/>
            <w:tcBorders>
              <w:left w:val="single" w:sz="6" w:space="0" w:color="000000"/>
            </w:tcBorders>
            <w:shd w:val="clear" w:color="auto" w:fill="auto"/>
            <w:vAlign w:val="bottom"/>
          </w:tcPr>
          <w:p w14:paraId="2946883E" w14:textId="0E0074C2" w:rsidR="007D4120" w:rsidRPr="009F4D2A" w:rsidRDefault="007D4120" w:rsidP="007B7D2E">
            <w:pPr>
              <w:snapToGrid w:val="0"/>
              <w:spacing w:before="140" w:line="180" w:lineRule="exact"/>
              <w:ind w:right="510"/>
              <w:jc w:val="right"/>
              <w:rPr>
                <w:lang w:val="en-US"/>
              </w:rPr>
            </w:pPr>
            <w:r w:rsidRPr="009F4D2A">
              <w:rPr>
                <w:lang w:val="en-US"/>
              </w:rPr>
              <w:t>44,85</w:t>
            </w:r>
          </w:p>
        </w:tc>
        <w:tc>
          <w:tcPr>
            <w:tcW w:w="1309" w:type="dxa"/>
            <w:tcBorders>
              <w:left w:val="single" w:sz="6" w:space="0" w:color="000000"/>
              <w:right w:val="single" w:sz="6" w:space="0" w:color="000000"/>
            </w:tcBorders>
            <w:vAlign w:val="bottom"/>
          </w:tcPr>
          <w:p w14:paraId="634BBF0F" w14:textId="64E54EB1" w:rsidR="007D4120" w:rsidRPr="009F4D2A" w:rsidRDefault="007D4120" w:rsidP="007B7D2E">
            <w:pPr>
              <w:snapToGrid w:val="0"/>
              <w:spacing w:before="140" w:line="180" w:lineRule="exact"/>
              <w:ind w:right="510"/>
              <w:jc w:val="right"/>
              <w:rPr>
                <w:lang w:val="en-US"/>
              </w:rPr>
            </w:pPr>
            <w:r w:rsidRPr="009F4D2A">
              <w:t>35,71</w:t>
            </w:r>
          </w:p>
        </w:tc>
        <w:tc>
          <w:tcPr>
            <w:tcW w:w="1309" w:type="dxa"/>
            <w:tcBorders>
              <w:left w:val="single" w:sz="6" w:space="0" w:color="000000"/>
            </w:tcBorders>
            <w:vAlign w:val="bottom"/>
          </w:tcPr>
          <w:p w14:paraId="6BED9862" w14:textId="0AD4F47B" w:rsidR="007D4120" w:rsidRPr="009F4D2A" w:rsidRDefault="007D4120" w:rsidP="007B7D2E">
            <w:pPr>
              <w:snapToGrid w:val="0"/>
              <w:spacing w:before="140" w:line="180" w:lineRule="exact"/>
              <w:ind w:right="510"/>
              <w:jc w:val="right"/>
              <w:rPr>
                <w:lang w:val="en-US"/>
              </w:rPr>
            </w:pPr>
            <w:r w:rsidRPr="009F4D2A">
              <w:rPr>
                <w:lang w:val="en-US"/>
              </w:rPr>
              <w:t>39,45</w:t>
            </w:r>
          </w:p>
        </w:tc>
        <w:tc>
          <w:tcPr>
            <w:tcW w:w="1309" w:type="dxa"/>
            <w:tcBorders>
              <w:left w:val="single" w:sz="6" w:space="0" w:color="000000"/>
            </w:tcBorders>
            <w:shd w:val="clear" w:color="auto" w:fill="auto"/>
            <w:vAlign w:val="bottom"/>
          </w:tcPr>
          <w:p w14:paraId="11E572BD" w14:textId="18C16900" w:rsidR="007D4120" w:rsidRPr="009F4D2A" w:rsidRDefault="007D4120" w:rsidP="007B7D2E">
            <w:pPr>
              <w:snapToGrid w:val="0"/>
              <w:spacing w:before="140" w:line="180" w:lineRule="exact"/>
              <w:ind w:right="510"/>
              <w:jc w:val="right"/>
              <w:rPr>
                <w:lang w:val="en-US"/>
              </w:rPr>
            </w:pPr>
            <w:r w:rsidRPr="009F4D2A">
              <w:t>37,19</w:t>
            </w:r>
          </w:p>
        </w:tc>
        <w:tc>
          <w:tcPr>
            <w:tcW w:w="2339" w:type="dxa"/>
            <w:tcBorders>
              <w:left w:val="single" w:sz="6" w:space="0" w:color="000000"/>
            </w:tcBorders>
            <w:shd w:val="clear" w:color="auto" w:fill="auto"/>
            <w:vAlign w:val="bottom"/>
          </w:tcPr>
          <w:p w14:paraId="1401F44A" w14:textId="77777777" w:rsidR="007D4120" w:rsidRPr="000B019A" w:rsidRDefault="007D4120" w:rsidP="007B7D2E">
            <w:pPr>
              <w:spacing w:before="140" w:line="180" w:lineRule="exact"/>
              <w:ind w:left="170"/>
              <w:rPr>
                <w:color w:val="000000" w:themeColor="text1"/>
              </w:rPr>
            </w:pPr>
            <w:r w:rsidRPr="000B019A">
              <w:rPr>
                <w:i/>
                <w:color w:val="000000" w:themeColor="text1"/>
              </w:rPr>
              <w:t>Hungary</w:t>
            </w:r>
          </w:p>
        </w:tc>
      </w:tr>
      <w:tr w:rsidR="007D4120" w:rsidRPr="00D21FE6" w14:paraId="51A6EB92" w14:textId="77777777" w:rsidTr="007D73F1">
        <w:trPr>
          <w:cantSplit/>
        </w:trPr>
        <w:tc>
          <w:tcPr>
            <w:tcW w:w="2343" w:type="dxa"/>
            <w:shd w:val="clear" w:color="auto" w:fill="auto"/>
            <w:vAlign w:val="bottom"/>
          </w:tcPr>
          <w:p w14:paraId="2F75996E" w14:textId="77777777" w:rsidR="007D4120" w:rsidRPr="000B019A" w:rsidRDefault="007D4120" w:rsidP="007B7D2E">
            <w:pPr>
              <w:spacing w:before="140" w:line="180" w:lineRule="exact"/>
              <w:ind w:left="113"/>
              <w:rPr>
                <w:color w:val="000000" w:themeColor="text1"/>
              </w:rPr>
            </w:pPr>
            <w:r w:rsidRPr="000B019A">
              <w:rPr>
                <w:color w:val="000000" w:themeColor="text1"/>
              </w:rPr>
              <w:t>Германия</w:t>
            </w:r>
            <w:proofErr w:type="gramStart"/>
            <w:r w:rsidRPr="000B019A">
              <w:rPr>
                <w:color w:val="000000" w:themeColor="text1"/>
                <w:vertAlign w:val="superscript"/>
              </w:rPr>
              <w:t>2</w:t>
            </w:r>
            <w:proofErr w:type="gramEnd"/>
            <w:r w:rsidRPr="000B019A">
              <w:rPr>
                <w:color w:val="000000" w:themeColor="text1"/>
                <w:vertAlign w:val="superscript"/>
              </w:rPr>
              <w:t>)</w:t>
            </w:r>
            <w:r w:rsidRPr="000B019A">
              <w:rPr>
                <w:color w:val="000000" w:themeColor="text1"/>
              </w:rPr>
              <w:t xml:space="preserve"> </w:t>
            </w:r>
          </w:p>
        </w:tc>
        <w:tc>
          <w:tcPr>
            <w:tcW w:w="1312" w:type="dxa"/>
            <w:tcBorders>
              <w:left w:val="single" w:sz="6" w:space="0" w:color="000000"/>
            </w:tcBorders>
            <w:shd w:val="clear" w:color="auto" w:fill="auto"/>
            <w:vAlign w:val="bottom"/>
          </w:tcPr>
          <w:p w14:paraId="4D8BD119" w14:textId="7433D347" w:rsidR="007D4120" w:rsidRPr="009F4D2A" w:rsidRDefault="007D4120" w:rsidP="007B7D2E">
            <w:pPr>
              <w:snapToGrid w:val="0"/>
              <w:spacing w:before="140" w:line="180" w:lineRule="exact"/>
              <w:ind w:right="510"/>
              <w:jc w:val="right"/>
              <w:rPr>
                <w:lang w:val="en-US"/>
              </w:rPr>
            </w:pPr>
            <w:r w:rsidRPr="009F4D2A">
              <w:rPr>
                <w:lang w:val="en-US"/>
              </w:rPr>
              <w:t>62,</w:t>
            </w:r>
            <w:r w:rsidRPr="009F4D2A">
              <w:t>29</w:t>
            </w:r>
          </w:p>
        </w:tc>
        <w:tc>
          <w:tcPr>
            <w:tcW w:w="1309" w:type="dxa"/>
            <w:tcBorders>
              <w:left w:val="single" w:sz="6" w:space="0" w:color="000000"/>
              <w:right w:val="single" w:sz="6" w:space="0" w:color="000000"/>
            </w:tcBorders>
            <w:vAlign w:val="bottom"/>
          </w:tcPr>
          <w:p w14:paraId="1E68E20D" w14:textId="497B9C7B" w:rsidR="007D4120" w:rsidRPr="009F4D2A" w:rsidRDefault="007D4120" w:rsidP="007B7D2E">
            <w:pPr>
              <w:snapToGrid w:val="0"/>
              <w:spacing w:before="140" w:line="180" w:lineRule="exact"/>
              <w:ind w:right="510"/>
              <w:jc w:val="right"/>
              <w:rPr>
                <w:lang w:val="en-US"/>
              </w:rPr>
            </w:pPr>
            <w:r w:rsidRPr="009F4D2A">
              <w:t>98,41</w:t>
            </w:r>
          </w:p>
        </w:tc>
        <w:tc>
          <w:tcPr>
            <w:tcW w:w="1309" w:type="dxa"/>
            <w:tcBorders>
              <w:left w:val="single" w:sz="6" w:space="0" w:color="000000"/>
            </w:tcBorders>
            <w:vAlign w:val="bottom"/>
          </w:tcPr>
          <w:p w14:paraId="38B4D4F4" w14:textId="70A71E86" w:rsidR="007D4120" w:rsidRPr="009F4D2A" w:rsidRDefault="007D4120" w:rsidP="007B7D2E">
            <w:pPr>
              <w:snapToGrid w:val="0"/>
              <w:spacing w:before="140" w:line="180" w:lineRule="exact"/>
              <w:ind w:right="510"/>
              <w:jc w:val="right"/>
              <w:rPr>
                <w:lang w:val="en-US"/>
              </w:rPr>
            </w:pPr>
            <w:r w:rsidRPr="009F4D2A">
              <w:rPr>
                <w:lang w:val="en-US"/>
              </w:rPr>
              <w:t>100,39</w:t>
            </w:r>
          </w:p>
        </w:tc>
        <w:tc>
          <w:tcPr>
            <w:tcW w:w="1309" w:type="dxa"/>
            <w:tcBorders>
              <w:left w:val="single" w:sz="6" w:space="0" w:color="000000"/>
            </w:tcBorders>
            <w:shd w:val="clear" w:color="auto" w:fill="auto"/>
            <w:vAlign w:val="bottom"/>
          </w:tcPr>
          <w:p w14:paraId="07E19882" w14:textId="4EE5EE81" w:rsidR="007D4120" w:rsidRPr="009F4D2A" w:rsidRDefault="007D4120" w:rsidP="007B7D2E">
            <w:pPr>
              <w:snapToGrid w:val="0"/>
              <w:spacing w:before="140" w:line="180" w:lineRule="exact"/>
              <w:ind w:right="510"/>
              <w:jc w:val="right"/>
              <w:rPr>
                <w:lang w:val="en-US"/>
              </w:rPr>
            </w:pPr>
            <w:r w:rsidRPr="009F4D2A">
              <w:t>96,79</w:t>
            </w:r>
          </w:p>
        </w:tc>
        <w:tc>
          <w:tcPr>
            <w:tcW w:w="2339" w:type="dxa"/>
            <w:tcBorders>
              <w:left w:val="single" w:sz="6" w:space="0" w:color="000000"/>
            </w:tcBorders>
            <w:shd w:val="clear" w:color="auto" w:fill="auto"/>
            <w:vAlign w:val="bottom"/>
          </w:tcPr>
          <w:p w14:paraId="6110840E" w14:textId="77777777" w:rsidR="007D4120" w:rsidRPr="000B019A" w:rsidRDefault="007D4120" w:rsidP="007B7D2E">
            <w:pPr>
              <w:spacing w:before="140" w:line="180" w:lineRule="exact"/>
              <w:ind w:left="170"/>
              <w:rPr>
                <w:color w:val="000000" w:themeColor="text1"/>
              </w:rPr>
            </w:pPr>
            <w:proofErr w:type="gramStart"/>
            <w:r w:rsidRPr="000B019A">
              <w:rPr>
                <w:i/>
                <w:color w:val="000000" w:themeColor="text1"/>
              </w:rPr>
              <w:t>Germany</w:t>
            </w:r>
            <w:r w:rsidRPr="000B019A">
              <w:rPr>
                <w:i/>
                <w:color w:val="000000" w:themeColor="text1"/>
                <w:vertAlign w:val="superscript"/>
              </w:rPr>
              <w:t>2)</w:t>
            </w:r>
            <w:r w:rsidRPr="000B019A">
              <w:rPr>
                <w:i/>
                <w:color w:val="000000" w:themeColor="text1"/>
              </w:rPr>
              <w:t xml:space="preserve"> </w:t>
            </w:r>
            <w:proofErr w:type="gramEnd"/>
          </w:p>
        </w:tc>
      </w:tr>
      <w:tr w:rsidR="007D4120" w:rsidRPr="00D21FE6" w14:paraId="64E7AEF7" w14:textId="77777777" w:rsidTr="007D73F1">
        <w:trPr>
          <w:cantSplit/>
        </w:trPr>
        <w:tc>
          <w:tcPr>
            <w:tcW w:w="2343" w:type="dxa"/>
            <w:shd w:val="clear" w:color="auto" w:fill="auto"/>
            <w:vAlign w:val="bottom"/>
          </w:tcPr>
          <w:p w14:paraId="0BA81BC1" w14:textId="77777777" w:rsidR="007D4120" w:rsidRPr="000B019A" w:rsidRDefault="007D4120" w:rsidP="007B7D2E">
            <w:pPr>
              <w:spacing w:before="140" w:line="180" w:lineRule="exact"/>
              <w:ind w:left="113"/>
              <w:rPr>
                <w:color w:val="000000" w:themeColor="text1"/>
              </w:rPr>
            </w:pPr>
            <w:r w:rsidRPr="000B019A">
              <w:rPr>
                <w:color w:val="000000" w:themeColor="text1"/>
              </w:rPr>
              <w:t>Дания</w:t>
            </w:r>
          </w:p>
        </w:tc>
        <w:tc>
          <w:tcPr>
            <w:tcW w:w="1312" w:type="dxa"/>
            <w:tcBorders>
              <w:left w:val="single" w:sz="6" w:space="0" w:color="000000"/>
            </w:tcBorders>
            <w:shd w:val="clear" w:color="auto" w:fill="auto"/>
            <w:vAlign w:val="bottom"/>
          </w:tcPr>
          <w:p w14:paraId="4B3D7B2D" w14:textId="32785879" w:rsidR="007D4120" w:rsidRPr="009F4D2A" w:rsidRDefault="007D4120" w:rsidP="007B7D2E">
            <w:pPr>
              <w:snapToGrid w:val="0"/>
              <w:spacing w:before="140" w:line="180" w:lineRule="exact"/>
              <w:ind w:right="510"/>
              <w:jc w:val="right"/>
              <w:rPr>
                <w:lang w:val="en-US"/>
              </w:rPr>
            </w:pPr>
            <w:r w:rsidRPr="009F4D2A">
              <w:rPr>
                <w:lang w:val="en-US"/>
              </w:rPr>
              <w:t>73,50</w:t>
            </w:r>
          </w:p>
        </w:tc>
        <w:tc>
          <w:tcPr>
            <w:tcW w:w="1309" w:type="dxa"/>
            <w:tcBorders>
              <w:left w:val="single" w:sz="6" w:space="0" w:color="000000"/>
              <w:right w:val="single" w:sz="6" w:space="0" w:color="000000"/>
            </w:tcBorders>
            <w:vAlign w:val="bottom"/>
          </w:tcPr>
          <w:p w14:paraId="04E2AFA2" w14:textId="0ACB7C68" w:rsidR="007D4120" w:rsidRPr="009F4D2A" w:rsidRDefault="007D4120" w:rsidP="007B7D2E">
            <w:pPr>
              <w:snapToGrid w:val="0"/>
              <w:spacing w:before="140" w:line="180" w:lineRule="exact"/>
              <w:ind w:right="510"/>
              <w:jc w:val="right"/>
              <w:rPr>
                <w:lang w:val="en-US"/>
              </w:rPr>
            </w:pPr>
            <w:r w:rsidRPr="009F4D2A">
              <w:t>92,19</w:t>
            </w:r>
          </w:p>
        </w:tc>
        <w:tc>
          <w:tcPr>
            <w:tcW w:w="1309" w:type="dxa"/>
            <w:tcBorders>
              <w:left w:val="single" w:sz="6" w:space="0" w:color="000000"/>
            </w:tcBorders>
            <w:vAlign w:val="bottom"/>
          </w:tcPr>
          <w:p w14:paraId="07789CC4" w14:textId="615B0170" w:rsidR="007D4120" w:rsidRPr="009F4D2A" w:rsidRDefault="007D4120" w:rsidP="007B7D2E">
            <w:pPr>
              <w:snapToGrid w:val="0"/>
              <w:spacing w:before="140" w:line="180" w:lineRule="exact"/>
              <w:ind w:right="510"/>
              <w:jc w:val="right"/>
              <w:rPr>
                <w:lang w:val="en-US"/>
              </w:rPr>
            </w:pPr>
            <w:r w:rsidRPr="009F4D2A">
              <w:rPr>
                <w:lang w:val="en-US"/>
              </w:rPr>
              <w:t>104,96</w:t>
            </w:r>
          </w:p>
        </w:tc>
        <w:tc>
          <w:tcPr>
            <w:tcW w:w="1309" w:type="dxa"/>
            <w:tcBorders>
              <w:left w:val="single" w:sz="6" w:space="0" w:color="000000"/>
            </w:tcBorders>
            <w:shd w:val="clear" w:color="auto" w:fill="auto"/>
            <w:vAlign w:val="bottom"/>
          </w:tcPr>
          <w:p w14:paraId="10AB52CE" w14:textId="65FBABF8" w:rsidR="007D4120" w:rsidRPr="009F4D2A" w:rsidRDefault="007D4120" w:rsidP="007B7D2E">
            <w:pPr>
              <w:snapToGrid w:val="0"/>
              <w:spacing w:before="140" w:line="180" w:lineRule="exact"/>
              <w:ind w:right="510"/>
              <w:jc w:val="right"/>
              <w:rPr>
                <w:lang w:val="en-US"/>
              </w:rPr>
            </w:pPr>
            <w:r w:rsidRPr="009F4D2A">
              <w:t>102,82</w:t>
            </w:r>
          </w:p>
        </w:tc>
        <w:tc>
          <w:tcPr>
            <w:tcW w:w="2339" w:type="dxa"/>
            <w:tcBorders>
              <w:left w:val="single" w:sz="6" w:space="0" w:color="000000"/>
            </w:tcBorders>
            <w:shd w:val="clear" w:color="auto" w:fill="auto"/>
            <w:vAlign w:val="bottom"/>
          </w:tcPr>
          <w:p w14:paraId="314FFE9E" w14:textId="77777777" w:rsidR="007D4120" w:rsidRPr="000B019A" w:rsidRDefault="007D4120" w:rsidP="007B7D2E">
            <w:pPr>
              <w:spacing w:before="140" w:line="180" w:lineRule="exact"/>
              <w:ind w:left="170"/>
              <w:rPr>
                <w:color w:val="000000" w:themeColor="text1"/>
              </w:rPr>
            </w:pPr>
            <w:r w:rsidRPr="000B019A">
              <w:rPr>
                <w:i/>
                <w:color w:val="000000" w:themeColor="text1"/>
              </w:rPr>
              <w:t>Denmark</w:t>
            </w:r>
          </w:p>
        </w:tc>
      </w:tr>
      <w:tr w:rsidR="007D4120" w:rsidRPr="00D21FE6" w14:paraId="5D2964CD" w14:textId="77777777" w:rsidTr="007D73F1">
        <w:trPr>
          <w:cantSplit/>
        </w:trPr>
        <w:tc>
          <w:tcPr>
            <w:tcW w:w="2343" w:type="dxa"/>
            <w:shd w:val="clear" w:color="auto" w:fill="auto"/>
            <w:vAlign w:val="bottom"/>
          </w:tcPr>
          <w:p w14:paraId="27302315" w14:textId="77777777" w:rsidR="007D4120" w:rsidRPr="000B019A" w:rsidRDefault="007D4120" w:rsidP="007B7D2E">
            <w:pPr>
              <w:spacing w:before="140" w:line="180" w:lineRule="exact"/>
              <w:ind w:left="113"/>
              <w:rPr>
                <w:color w:val="000000" w:themeColor="text1"/>
              </w:rPr>
            </w:pPr>
            <w:r w:rsidRPr="000B019A">
              <w:rPr>
                <w:color w:val="000000" w:themeColor="text1"/>
              </w:rPr>
              <w:t>Италия</w:t>
            </w:r>
            <w:proofErr w:type="gramStart"/>
            <w:r w:rsidRPr="000B019A">
              <w:rPr>
                <w:color w:val="000000" w:themeColor="text1"/>
                <w:vertAlign w:val="superscript"/>
              </w:rPr>
              <w:t>2</w:t>
            </w:r>
            <w:proofErr w:type="gramEnd"/>
            <w:r w:rsidRPr="000B019A">
              <w:rPr>
                <w:color w:val="000000" w:themeColor="text1"/>
                <w:vertAlign w:val="superscript"/>
              </w:rPr>
              <w:t>)</w:t>
            </w:r>
          </w:p>
        </w:tc>
        <w:tc>
          <w:tcPr>
            <w:tcW w:w="1312" w:type="dxa"/>
            <w:tcBorders>
              <w:left w:val="single" w:sz="6" w:space="0" w:color="000000"/>
            </w:tcBorders>
            <w:shd w:val="clear" w:color="auto" w:fill="auto"/>
            <w:vAlign w:val="bottom"/>
          </w:tcPr>
          <w:p w14:paraId="7CBE9EF0" w14:textId="1A69DC80" w:rsidR="007D4120" w:rsidRPr="009F4D2A" w:rsidRDefault="007D4120" w:rsidP="007B7D2E">
            <w:pPr>
              <w:snapToGrid w:val="0"/>
              <w:spacing w:before="140" w:line="180" w:lineRule="exact"/>
              <w:ind w:right="510"/>
              <w:jc w:val="right"/>
              <w:rPr>
                <w:lang w:val="en-US"/>
              </w:rPr>
            </w:pPr>
            <w:r w:rsidRPr="009F4D2A">
              <w:rPr>
                <w:lang w:val="en-US"/>
              </w:rPr>
              <w:t>47,68</w:t>
            </w:r>
          </w:p>
        </w:tc>
        <w:tc>
          <w:tcPr>
            <w:tcW w:w="1309" w:type="dxa"/>
            <w:tcBorders>
              <w:left w:val="single" w:sz="6" w:space="0" w:color="000000"/>
              <w:right w:val="single" w:sz="6" w:space="0" w:color="000000"/>
            </w:tcBorders>
            <w:vAlign w:val="bottom"/>
          </w:tcPr>
          <w:p w14:paraId="0627BD4F" w14:textId="11A17019" w:rsidR="007D4120" w:rsidRPr="009F4D2A" w:rsidRDefault="007D4120" w:rsidP="007B7D2E">
            <w:pPr>
              <w:snapToGrid w:val="0"/>
              <w:spacing w:before="140" w:line="180" w:lineRule="exact"/>
              <w:ind w:right="510"/>
              <w:jc w:val="right"/>
              <w:rPr>
                <w:lang w:val="en-US"/>
              </w:rPr>
            </w:pPr>
            <w:r w:rsidRPr="009F4D2A">
              <w:t>81,71</w:t>
            </w:r>
          </w:p>
        </w:tc>
        <w:tc>
          <w:tcPr>
            <w:tcW w:w="1309" w:type="dxa"/>
            <w:tcBorders>
              <w:left w:val="single" w:sz="6" w:space="0" w:color="000000"/>
            </w:tcBorders>
            <w:vAlign w:val="bottom"/>
          </w:tcPr>
          <w:p w14:paraId="3D962803" w14:textId="7BA61505" w:rsidR="007D4120" w:rsidRPr="009F4D2A" w:rsidRDefault="007D4120" w:rsidP="007B7D2E">
            <w:pPr>
              <w:snapToGrid w:val="0"/>
              <w:spacing w:before="140" w:line="180" w:lineRule="exact"/>
              <w:ind w:right="510"/>
              <w:jc w:val="right"/>
              <w:rPr>
                <w:lang w:val="en-US"/>
              </w:rPr>
            </w:pPr>
            <w:r w:rsidRPr="009F4D2A">
              <w:rPr>
                <w:lang w:val="en-US"/>
              </w:rPr>
              <w:t>84,82</w:t>
            </w:r>
          </w:p>
        </w:tc>
        <w:tc>
          <w:tcPr>
            <w:tcW w:w="1309" w:type="dxa"/>
            <w:tcBorders>
              <w:left w:val="single" w:sz="6" w:space="0" w:color="000000"/>
            </w:tcBorders>
            <w:shd w:val="clear" w:color="auto" w:fill="auto"/>
            <w:vAlign w:val="bottom"/>
          </w:tcPr>
          <w:p w14:paraId="37E453E0" w14:textId="03013286" w:rsidR="007D4120" w:rsidRPr="009F4D2A" w:rsidRDefault="007D4120" w:rsidP="007B7D2E">
            <w:pPr>
              <w:snapToGrid w:val="0"/>
              <w:spacing w:before="140" w:line="180" w:lineRule="exact"/>
              <w:ind w:right="510"/>
              <w:jc w:val="right"/>
              <w:rPr>
                <w:lang w:val="en-US"/>
              </w:rPr>
            </w:pPr>
            <w:r w:rsidRPr="009F4D2A">
              <w:t>84,87</w:t>
            </w:r>
          </w:p>
        </w:tc>
        <w:tc>
          <w:tcPr>
            <w:tcW w:w="2339" w:type="dxa"/>
            <w:tcBorders>
              <w:left w:val="single" w:sz="6" w:space="0" w:color="000000"/>
            </w:tcBorders>
            <w:shd w:val="clear" w:color="auto" w:fill="auto"/>
            <w:vAlign w:val="bottom"/>
          </w:tcPr>
          <w:p w14:paraId="3DC22C47" w14:textId="77777777" w:rsidR="007D4120" w:rsidRPr="000B019A" w:rsidRDefault="007D4120" w:rsidP="007B7D2E">
            <w:pPr>
              <w:spacing w:before="140" w:line="180" w:lineRule="exact"/>
              <w:ind w:left="170"/>
              <w:rPr>
                <w:color w:val="000000" w:themeColor="text1"/>
              </w:rPr>
            </w:pPr>
            <w:proofErr w:type="gramStart"/>
            <w:r w:rsidRPr="000B019A">
              <w:rPr>
                <w:i/>
                <w:color w:val="000000" w:themeColor="text1"/>
              </w:rPr>
              <w:t>Italy</w:t>
            </w:r>
            <w:r w:rsidRPr="000B019A">
              <w:rPr>
                <w:i/>
                <w:color w:val="000000" w:themeColor="text1"/>
                <w:vertAlign w:val="superscript"/>
              </w:rPr>
              <w:t>2)</w:t>
            </w:r>
            <w:proofErr w:type="gramEnd"/>
          </w:p>
        </w:tc>
      </w:tr>
      <w:tr w:rsidR="007D4120" w:rsidRPr="00D21FE6" w14:paraId="1854DE21" w14:textId="77777777" w:rsidTr="007D73F1">
        <w:trPr>
          <w:cantSplit/>
        </w:trPr>
        <w:tc>
          <w:tcPr>
            <w:tcW w:w="2343" w:type="dxa"/>
            <w:shd w:val="clear" w:color="auto" w:fill="auto"/>
            <w:vAlign w:val="bottom"/>
          </w:tcPr>
          <w:p w14:paraId="180CF17B" w14:textId="77777777" w:rsidR="007D4120" w:rsidRPr="000B019A" w:rsidRDefault="007D4120" w:rsidP="007B7D2E">
            <w:pPr>
              <w:spacing w:before="140" w:line="180" w:lineRule="exact"/>
              <w:ind w:left="113"/>
              <w:rPr>
                <w:color w:val="000000" w:themeColor="text1"/>
              </w:rPr>
            </w:pPr>
            <w:r w:rsidRPr="000B019A">
              <w:rPr>
                <w:color w:val="000000" w:themeColor="text1"/>
              </w:rPr>
              <w:t>Литва</w:t>
            </w:r>
          </w:p>
        </w:tc>
        <w:tc>
          <w:tcPr>
            <w:tcW w:w="1312" w:type="dxa"/>
            <w:tcBorders>
              <w:left w:val="single" w:sz="6" w:space="0" w:color="000000"/>
            </w:tcBorders>
            <w:shd w:val="clear" w:color="auto" w:fill="auto"/>
            <w:vAlign w:val="bottom"/>
          </w:tcPr>
          <w:p w14:paraId="4398A977" w14:textId="5D69EAE7" w:rsidR="007D4120" w:rsidRPr="009F4D2A" w:rsidRDefault="007D4120" w:rsidP="007B7D2E">
            <w:pPr>
              <w:snapToGrid w:val="0"/>
              <w:spacing w:before="140" w:line="180" w:lineRule="exact"/>
              <w:ind w:right="510"/>
              <w:jc w:val="right"/>
              <w:rPr>
                <w:lang w:val="en-US"/>
              </w:rPr>
            </w:pPr>
            <w:r w:rsidRPr="009F4D2A">
              <w:rPr>
                <w:lang w:val="en-US"/>
              </w:rPr>
              <w:t>6,34</w:t>
            </w:r>
          </w:p>
        </w:tc>
        <w:tc>
          <w:tcPr>
            <w:tcW w:w="1309" w:type="dxa"/>
            <w:tcBorders>
              <w:left w:val="single" w:sz="6" w:space="0" w:color="000000"/>
              <w:right w:val="single" w:sz="6" w:space="0" w:color="000000"/>
            </w:tcBorders>
            <w:vAlign w:val="bottom"/>
          </w:tcPr>
          <w:p w14:paraId="7522527E" w14:textId="1B056DA2" w:rsidR="007D4120" w:rsidRPr="009F4D2A" w:rsidRDefault="007D4120" w:rsidP="007B7D2E">
            <w:pPr>
              <w:snapToGrid w:val="0"/>
              <w:spacing w:before="140" w:line="180" w:lineRule="exact"/>
              <w:ind w:right="510"/>
              <w:jc w:val="right"/>
              <w:rPr>
                <w:lang w:val="en-US"/>
              </w:rPr>
            </w:pPr>
            <w:r w:rsidRPr="009F4D2A">
              <w:t>5,03</w:t>
            </w:r>
            <w:r w:rsidRPr="009F4D2A">
              <w:rPr>
                <w:vertAlign w:val="superscript"/>
                <w:lang w:val="en-US"/>
              </w:rPr>
              <w:t>2)</w:t>
            </w:r>
          </w:p>
        </w:tc>
        <w:tc>
          <w:tcPr>
            <w:tcW w:w="1309" w:type="dxa"/>
            <w:tcBorders>
              <w:left w:val="single" w:sz="6" w:space="0" w:color="000000"/>
            </w:tcBorders>
            <w:vAlign w:val="bottom"/>
          </w:tcPr>
          <w:p w14:paraId="40C3B544" w14:textId="10771B93" w:rsidR="007D4120" w:rsidRPr="007D4120" w:rsidRDefault="007D4120" w:rsidP="007B7D2E">
            <w:pPr>
              <w:snapToGrid w:val="0"/>
              <w:spacing w:before="140" w:line="180" w:lineRule="exact"/>
              <w:ind w:right="510"/>
              <w:jc w:val="right"/>
              <w:rPr>
                <w:lang w:val="en-US"/>
              </w:rPr>
            </w:pPr>
            <w:r w:rsidRPr="007D4120">
              <w:rPr>
                <w:lang w:val="en-US"/>
              </w:rPr>
              <w:t>5,78</w:t>
            </w:r>
            <w:r w:rsidRPr="007D4120">
              <w:rPr>
                <w:vertAlign w:val="superscript"/>
                <w:lang w:val="en-US"/>
              </w:rPr>
              <w:t>2)</w:t>
            </w:r>
          </w:p>
        </w:tc>
        <w:tc>
          <w:tcPr>
            <w:tcW w:w="1309" w:type="dxa"/>
            <w:tcBorders>
              <w:left w:val="single" w:sz="6" w:space="0" w:color="000000"/>
            </w:tcBorders>
            <w:shd w:val="clear" w:color="auto" w:fill="auto"/>
            <w:vAlign w:val="bottom"/>
          </w:tcPr>
          <w:p w14:paraId="52AA1365" w14:textId="1E0103C0" w:rsidR="007D4120" w:rsidRPr="007D4120" w:rsidRDefault="007D4120" w:rsidP="007B7D2E">
            <w:pPr>
              <w:snapToGrid w:val="0"/>
              <w:spacing w:before="140" w:line="180" w:lineRule="exact"/>
              <w:ind w:right="510"/>
              <w:jc w:val="right"/>
              <w:rPr>
                <w:lang w:val="en-US"/>
              </w:rPr>
            </w:pPr>
            <w:r w:rsidRPr="007D4120">
              <w:t>6,92</w:t>
            </w:r>
            <w:r w:rsidRPr="007D4120">
              <w:rPr>
                <w:vertAlign w:val="superscript"/>
                <w:lang w:val="en-US"/>
              </w:rPr>
              <w:t>2)</w:t>
            </w:r>
          </w:p>
        </w:tc>
        <w:tc>
          <w:tcPr>
            <w:tcW w:w="2339" w:type="dxa"/>
            <w:tcBorders>
              <w:left w:val="single" w:sz="6" w:space="0" w:color="000000"/>
            </w:tcBorders>
            <w:shd w:val="clear" w:color="auto" w:fill="auto"/>
            <w:vAlign w:val="bottom"/>
          </w:tcPr>
          <w:p w14:paraId="4123DFFE" w14:textId="77777777" w:rsidR="007D4120" w:rsidRPr="000B019A" w:rsidRDefault="007D4120" w:rsidP="007B7D2E">
            <w:pPr>
              <w:spacing w:before="140" w:line="180" w:lineRule="exact"/>
              <w:ind w:left="170"/>
              <w:rPr>
                <w:color w:val="000000" w:themeColor="text1"/>
              </w:rPr>
            </w:pPr>
            <w:r w:rsidRPr="000B019A">
              <w:rPr>
                <w:i/>
                <w:color w:val="000000" w:themeColor="text1"/>
              </w:rPr>
              <w:t>Lithuania</w:t>
            </w:r>
          </w:p>
        </w:tc>
      </w:tr>
      <w:tr w:rsidR="007D4120" w:rsidRPr="00D21FE6" w14:paraId="30A0A130" w14:textId="77777777" w:rsidTr="007D73F1">
        <w:trPr>
          <w:cantSplit/>
        </w:trPr>
        <w:tc>
          <w:tcPr>
            <w:tcW w:w="2343" w:type="dxa"/>
            <w:shd w:val="clear" w:color="auto" w:fill="auto"/>
            <w:vAlign w:val="bottom"/>
          </w:tcPr>
          <w:p w14:paraId="0ADA5D13" w14:textId="77777777" w:rsidR="007D4120" w:rsidRPr="000B019A" w:rsidRDefault="007D4120" w:rsidP="007B7D2E">
            <w:pPr>
              <w:spacing w:before="140" w:line="180" w:lineRule="exact"/>
              <w:ind w:left="113"/>
              <w:rPr>
                <w:color w:val="000000" w:themeColor="text1"/>
              </w:rPr>
            </w:pPr>
            <w:r w:rsidRPr="000B019A">
              <w:rPr>
                <w:color w:val="000000" w:themeColor="text1"/>
              </w:rPr>
              <w:t>Нидерланды</w:t>
            </w:r>
            <w:proofErr w:type="gramStart"/>
            <w:r w:rsidRPr="000B019A">
              <w:rPr>
                <w:color w:val="000000" w:themeColor="text1"/>
                <w:vertAlign w:val="superscript"/>
              </w:rPr>
              <w:t>2</w:t>
            </w:r>
            <w:proofErr w:type="gramEnd"/>
            <w:r w:rsidRPr="000B019A">
              <w:rPr>
                <w:color w:val="000000" w:themeColor="text1"/>
                <w:vertAlign w:val="superscript"/>
              </w:rPr>
              <w:t>)</w:t>
            </w:r>
          </w:p>
        </w:tc>
        <w:tc>
          <w:tcPr>
            <w:tcW w:w="1312" w:type="dxa"/>
            <w:tcBorders>
              <w:left w:val="single" w:sz="6" w:space="0" w:color="000000"/>
            </w:tcBorders>
            <w:shd w:val="clear" w:color="auto" w:fill="auto"/>
            <w:vAlign w:val="bottom"/>
          </w:tcPr>
          <w:p w14:paraId="76316782" w14:textId="59186532" w:rsidR="007D4120" w:rsidRPr="009F4D2A" w:rsidRDefault="007D4120" w:rsidP="007B7D2E">
            <w:pPr>
              <w:snapToGrid w:val="0"/>
              <w:spacing w:before="140" w:line="180" w:lineRule="exact"/>
              <w:ind w:right="510"/>
              <w:jc w:val="right"/>
              <w:rPr>
                <w:lang w:val="en-US"/>
              </w:rPr>
            </w:pPr>
            <w:r w:rsidRPr="009F4D2A">
              <w:rPr>
                <w:lang w:val="en-US"/>
              </w:rPr>
              <w:t>18,47</w:t>
            </w:r>
          </w:p>
        </w:tc>
        <w:tc>
          <w:tcPr>
            <w:tcW w:w="1309" w:type="dxa"/>
            <w:tcBorders>
              <w:left w:val="single" w:sz="6" w:space="0" w:color="000000"/>
              <w:right w:val="single" w:sz="6" w:space="0" w:color="000000"/>
            </w:tcBorders>
            <w:vAlign w:val="bottom"/>
          </w:tcPr>
          <w:p w14:paraId="4112507A" w14:textId="3A36941F" w:rsidR="007D4120" w:rsidRPr="009F4D2A" w:rsidRDefault="007D4120" w:rsidP="007B7D2E">
            <w:pPr>
              <w:snapToGrid w:val="0"/>
              <w:spacing w:before="140" w:line="180" w:lineRule="exact"/>
              <w:ind w:right="510"/>
              <w:jc w:val="right"/>
              <w:rPr>
                <w:lang w:val="en-US"/>
              </w:rPr>
            </w:pPr>
            <w:r w:rsidRPr="009F4D2A">
              <w:t>27,67</w:t>
            </w:r>
          </w:p>
        </w:tc>
        <w:tc>
          <w:tcPr>
            <w:tcW w:w="1309" w:type="dxa"/>
            <w:tcBorders>
              <w:left w:val="single" w:sz="6" w:space="0" w:color="000000"/>
            </w:tcBorders>
            <w:vAlign w:val="bottom"/>
          </w:tcPr>
          <w:p w14:paraId="76A62A83" w14:textId="71EEB5F2" w:rsidR="007D4120" w:rsidRPr="009F4D2A" w:rsidRDefault="007D4120" w:rsidP="007B7D2E">
            <w:pPr>
              <w:snapToGrid w:val="0"/>
              <w:spacing w:before="140" w:line="180" w:lineRule="exact"/>
              <w:ind w:right="510"/>
              <w:jc w:val="right"/>
              <w:rPr>
                <w:lang w:val="en-US"/>
              </w:rPr>
            </w:pPr>
            <w:r w:rsidRPr="009F4D2A">
              <w:rPr>
                <w:lang w:val="en-US"/>
              </w:rPr>
              <w:t>29,22</w:t>
            </w:r>
          </w:p>
        </w:tc>
        <w:tc>
          <w:tcPr>
            <w:tcW w:w="1309" w:type="dxa"/>
            <w:tcBorders>
              <w:left w:val="single" w:sz="6" w:space="0" w:color="000000"/>
            </w:tcBorders>
            <w:shd w:val="clear" w:color="auto" w:fill="auto"/>
            <w:vAlign w:val="bottom"/>
          </w:tcPr>
          <w:p w14:paraId="605CDC9D" w14:textId="5D0A76C9" w:rsidR="007D4120" w:rsidRPr="009F4D2A" w:rsidRDefault="007D4120" w:rsidP="007B7D2E">
            <w:pPr>
              <w:snapToGrid w:val="0"/>
              <w:spacing w:before="140" w:line="180" w:lineRule="exact"/>
              <w:ind w:right="510"/>
              <w:jc w:val="right"/>
              <w:rPr>
                <w:lang w:val="en-US"/>
              </w:rPr>
            </w:pPr>
            <w:r w:rsidRPr="009F4D2A">
              <w:t>27,75</w:t>
            </w:r>
          </w:p>
        </w:tc>
        <w:tc>
          <w:tcPr>
            <w:tcW w:w="2339" w:type="dxa"/>
            <w:tcBorders>
              <w:left w:val="single" w:sz="6" w:space="0" w:color="000000"/>
            </w:tcBorders>
            <w:shd w:val="clear" w:color="auto" w:fill="auto"/>
            <w:vAlign w:val="bottom"/>
          </w:tcPr>
          <w:p w14:paraId="38EE7F91" w14:textId="77777777" w:rsidR="007D4120" w:rsidRPr="000B019A" w:rsidRDefault="007D4120" w:rsidP="007B7D2E">
            <w:pPr>
              <w:spacing w:before="140" w:line="180" w:lineRule="exact"/>
              <w:ind w:left="170"/>
              <w:rPr>
                <w:color w:val="000000" w:themeColor="text1"/>
              </w:rPr>
            </w:pPr>
            <w:proofErr w:type="gramStart"/>
            <w:r w:rsidRPr="000B019A">
              <w:rPr>
                <w:i/>
                <w:color w:val="000000" w:themeColor="text1"/>
              </w:rPr>
              <w:t>Netherlands</w:t>
            </w:r>
            <w:r w:rsidRPr="000B019A">
              <w:rPr>
                <w:i/>
                <w:color w:val="000000" w:themeColor="text1"/>
                <w:vertAlign w:val="superscript"/>
              </w:rPr>
              <w:t>2)</w:t>
            </w:r>
            <w:proofErr w:type="gramEnd"/>
          </w:p>
        </w:tc>
      </w:tr>
      <w:tr w:rsidR="007D4120" w:rsidRPr="00D21FE6" w14:paraId="420F65FB" w14:textId="77777777" w:rsidTr="007D73F1">
        <w:trPr>
          <w:cantSplit/>
        </w:trPr>
        <w:tc>
          <w:tcPr>
            <w:tcW w:w="2343" w:type="dxa"/>
            <w:shd w:val="clear" w:color="auto" w:fill="auto"/>
            <w:vAlign w:val="bottom"/>
          </w:tcPr>
          <w:p w14:paraId="1D547B2B" w14:textId="77777777" w:rsidR="007D4120" w:rsidRPr="000B019A" w:rsidRDefault="007D4120" w:rsidP="007B7D2E">
            <w:pPr>
              <w:spacing w:before="140" w:line="180" w:lineRule="exact"/>
              <w:ind w:left="113"/>
              <w:rPr>
                <w:color w:val="000000" w:themeColor="text1"/>
              </w:rPr>
            </w:pPr>
            <w:r w:rsidRPr="000B019A">
              <w:rPr>
                <w:color w:val="000000" w:themeColor="text1"/>
              </w:rPr>
              <w:t>Польша</w:t>
            </w:r>
          </w:p>
        </w:tc>
        <w:tc>
          <w:tcPr>
            <w:tcW w:w="1312" w:type="dxa"/>
            <w:tcBorders>
              <w:left w:val="single" w:sz="6" w:space="0" w:color="000000"/>
            </w:tcBorders>
            <w:shd w:val="clear" w:color="auto" w:fill="auto"/>
            <w:vAlign w:val="bottom"/>
          </w:tcPr>
          <w:p w14:paraId="4D05D419" w14:textId="3FC01D40" w:rsidR="007D4120" w:rsidRPr="009F4D2A" w:rsidRDefault="007D4120" w:rsidP="007B7D2E">
            <w:pPr>
              <w:snapToGrid w:val="0"/>
              <w:spacing w:before="140" w:line="180" w:lineRule="exact"/>
              <w:ind w:right="510"/>
              <w:jc w:val="right"/>
              <w:rPr>
                <w:lang w:val="en-US"/>
              </w:rPr>
            </w:pPr>
            <w:r w:rsidRPr="009F4D2A">
              <w:rPr>
                <w:lang w:val="en-US"/>
              </w:rPr>
              <w:t>88,82</w:t>
            </w:r>
          </w:p>
        </w:tc>
        <w:tc>
          <w:tcPr>
            <w:tcW w:w="1309" w:type="dxa"/>
            <w:tcBorders>
              <w:left w:val="single" w:sz="6" w:space="0" w:color="000000"/>
              <w:right w:val="single" w:sz="6" w:space="0" w:color="000000"/>
            </w:tcBorders>
            <w:vAlign w:val="bottom"/>
          </w:tcPr>
          <w:p w14:paraId="7AE30337" w14:textId="3BB74F38" w:rsidR="007D4120" w:rsidRPr="009F4D2A" w:rsidRDefault="007D4120" w:rsidP="007B7D2E">
            <w:pPr>
              <w:snapToGrid w:val="0"/>
              <w:spacing w:before="140" w:line="180" w:lineRule="exact"/>
              <w:ind w:right="510"/>
              <w:jc w:val="right"/>
              <w:rPr>
                <w:lang w:val="en-US"/>
              </w:rPr>
            </w:pPr>
            <w:r w:rsidRPr="009F4D2A">
              <w:t>153,34</w:t>
            </w:r>
          </w:p>
        </w:tc>
        <w:tc>
          <w:tcPr>
            <w:tcW w:w="1309" w:type="dxa"/>
            <w:tcBorders>
              <w:left w:val="single" w:sz="6" w:space="0" w:color="000000"/>
            </w:tcBorders>
            <w:vAlign w:val="bottom"/>
          </w:tcPr>
          <w:p w14:paraId="71FF49B7" w14:textId="4311404E" w:rsidR="007D4120" w:rsidRPr="009F4D2A" w:rsidRDefault="007D4120" w:rsidP="007B7D2E">
            <w:pPr>
              <w:snapToGrid w:val="0"/>
              <w:spacing w:before="140" w:line="180" w:lineRule="exact"/>
              <w:ind w:right="510"/>
              <w:jc w:val="right"/>
              <w:rPr>
                <w:lang w:val="en-US"/>
              </w:rPr>
            </w:pPr>
            <w:r w:rsidRPr="009F4D2A">
              <w:rPr>
                <w:lang w:val="en-US"/>
              </w:rPr>
              <w:t>170,00</w:t>
            </w:r>
          </w:p>
        </w:tc>
        <w:tc>
          <w:tcPr>
            <w:tcW w:w="1309" w:type="dxa"/>
            <w:tcBorders>
              <w:left w:val="single" w:sz="6" w:space="0" w:color="000000"/>
            </w:tcBorders>
            <w:shd w:val="clear" w:color="auto" w:fill="auto"/>
            <w:vAlign w:val="bottom"/>
          </w:tcPr>
          <w:p w14:paraId="73A694C0" w14:textId="757BE372" w:rsidR="007D4120" w:rsidRPr="009F4D2A" w:rsidRDefault="007D4120" w:rsidP="007B7D2E">
            <w:pPr>
              <w:snapToGrid w:val="0"/>
              <w:spacing w:before="140" w:line="180" w:lineRule="exact"/>
              <w:ind w:right="510"/>
              <w:jc w:val="right"/>
              <w:rPr>
                <w:lang w:val="en-US"/>
              </w:rPr>
            </w:pPr>
            <w:r w:rsidRPr="009F4D2A">
              <w:t>185,51</w:t>
            </w:r>
          </w:p>
        </w:tc>
        <w:tc>
          <w:tcPr>
            <w:tcW w:w="2339" w:type="dxa"/>
            <w:tcBorders>
              <w:left w:val="single" w:sz="6" w:space="0" w:color="000000"/>
            </w:tcBorders>
            <w:shd w:val="clear" w:color="auto" w:fill="auto"/>
            <w:vAlign w:val="bottom"/>
          </w:tcPr>
          <w:p w14:paraId="6198E829" w14:textId="77777777" w:rsidR="007D4120" w:rsidRPr="000B019A" w:rsidRDefault="007D4120" w:rsidP="007B7D2E">
            <w:pPr>
              <w:spacing w:before="140" w:line="180" w:lineRule="exact"/>
              <w:ind w:left="170"/>
              <w:rPr>
                <w:color w:val="000000" w:themeColor="text1"/>
              </w:rPr>
            </w:pPr>
            <w:r w:rsidRPr="000B019A">
              <w:rPr>
                <w:i/>
                <w:color w:val="000000" w:themeColor="text1"/>
              </w:rPr>
              <w:t>Poland</w:t>
            </w:r>
          </w:p>
        </w:tc>
      </w:tr>
      <w:tr w:rsidR="007D4120" w:rsidRPr="00D21FE6" w14:paraId="7D20F7E2" w14:textId="77777777" w:rsidTr="007D73F1">
        <w:trPr>
          <w:cantSplit/>
        </w:trPr>
        <w:tc>
          <w:tcPr>
            <w:tcW w:w="2343" w:type="dxa"/>
            <w:shd w:val="clear" w:color="auto" w:fill="auto"/>
            <w:vAlign w:val="bottom"/>
          </w:tcPr>
          <w:p w14:paraId="3A8DABEA" w14:textId="77777777" w:rsidR="007D4120" w:rsidRPr="000B019A" w:rsidRDefault="007D4120" w:rsidP="007B7D2E">
            <w:pPr>
              <w:spacing w:before="140" w:line="180" w:lineRule="exact"/>
              <w:ind w:left="113"/>
              <w:rPr>
                <w:color w:val="000000" w:themeColor="text1"/>
              </w:rPr>
            </w:pPr>
            <w:r w:rsidRPr="000B019A">
              <w:rPr>
                <w:color w:val="000000" w:themeColor="text1"/>
              </w:rPr>
              <w:t>Финляндия</w:t>
            </w:r>
            <w:proofErr w:type="gramStart"/>
            <w:r w:rsidRPr="000B019A">
              <w:rPr>
                <w:color w:val="000000" w:themeColor="text1"/>
                <w:vertAlign w:val="superscript"/>
                <w:lang w:val="en-US"/>
              </w:rPr>
              <w:t>2</w:t>
            </w:r>
            <w:proofErr w:type="gramEnd"/>
            <w:r w:rsidRPr="000B019A">
              <w:rPr>
                <w:color w:val="000000" w:themeColor="text1"/>
                <w:vertAlign w:val="superscript"/>
                <w:lang w:val="en-US"/>
              </w:rPr>
              <w:t>)</w:t>
            </w:r>
          </w:p>
        </w:tc>
        <w:tc>
          <w:tcPr>
            <w:tcW w:w="1312" w:type="dxa"/>
            <w:tcBorders>
              <w:left w:val="single" w:sz="6" w:space="0" w:color="000000"/>
            </w:tcBorders>
            <w:shd w:val="clear" w:color="auto" w:fill="auto"/>
            <w:vAlign w:val="bottom"/>
          </w:tcPr>
          <w:p w14:paraId="6808F218" w14:textId="730DA7E3" w:rsidR="007D4120" w:rsidRPr="009F4D2A" w:rsidRDefault="007D4120" w:rsidP="007B7D2E">
            <w:pPr>
              <w:snapToGrid w:val="0"/>
              <w:spacing w:before="140" w:line="180" w:lineRule="exact"/>
              <w:ind w:right="510"/>
              <w:jc w:val="right"/>
              <w:rPr>
                <w:lang w:val="en-US"/>
              </w:rPr>
            </w:pPr>
            <w:r w:rsidRPr="009F4D2A">
              <w:rPr>
                <w:lang w:val="en-US"/>
              </w:rPr>
              <w:t>7,33</w:t>
            </w:r>
          </w:p>
        </w:tc>
        <w:tc>
          <w:tcPr>
            <w:tcW w:w="1309" w:type="dxa"/>
            <w:tcBorders>
              <w:left w:val="single" w:sz="6" w:space="0" w:color="000000"/>
              <w:right w:val="single" w:sz="6" w:space="0" w:color="000000"/>
            </w:tcBorders>
            <w:vAlign w:val="bottom"/>
          </w:tcPr>
          <w:p w14:paraId="09AE57C6" w14:textId="0E19014E" w:rsidR="007D4120" w:rsidRPr="009F4D2A" w:rsidRDefault="007D4120" w:rsidP="007B7D2E">
            <w:pPr>
              <w:snapToGrid w:val="0"/>
              <w:spacing w:before="140" w:line="180" w:lineRule="exact"/>
              <w:ind w:right="510"/>
              <w:jc w:val="right"/>
              <w:rPr>
                <w:lang w:val="en-US"/>
              </w:rPr>
            </w:pPr>
            <w:r w:rsidRPr="009F4D2A">
              <w:t>13,18</w:t>
            </w:r>
          </w:p>
        </w:tc>
        <w:tc>
          <w:tcPr>
            <w:tcW w:w="1309" w:type="dxa"/>
            <w:tcBorders>
              <w:left w:val="single" w:sz="6" w:space="0" w:color="000000"/>
            </w:tcBorders>
            <w:vAlign w:val="bottom"/>
          </w:tcPr>
          <w:p w14:paraId="006A0F64" w14:textId="5AB0BF5C" w:rsidR="007D4120" w:rsidRPr="009F4D2A" w:rsidRDefault="007D4120" w:rsidP="007B7D2E">
            <w:pPr>
              <w:snapToGrid w:val="0"/>
              <w:spacing w:before="140" w:line="180" w:lineRule="exact"/>
              <w:ind w:right="510"/>
              <w:jc w:val="right"/>
              <w:rPr>
                <w:lang w:val="en-US"/>
              </w:rPr>
            </w:pPr>
            <w:r w:rsidRPr="009F4D2A">
              <w:rPr>
                <w:lang w:val="en-US"/>
              </w:rPr>
              <w:t>13,68</w:t>
            </w:r>
          </w:p>
        </w:tc>
        <w:tc>
          <w:tcPr>
            <w:tcW w:w="1309" w:type="dxa"/>
            <w:tcBorders>
              <w:left w:val="single" w:sz="6" w:space="0" w:color="000000"/>
            </w:tcBorders>
            <w:shd w:val="clear" w:color="auto" w:fill="auto"/>
            <w:vAlign w:val="bottom"/>
          </w:tcPr>
          <w:p w14:paraId="3A3C6480" w14:textId="2CD171DE" w:rsidR="007D4120" w:rsidRPr="009F4D2A" w:rsidRDefault="007D4120" w:rsidP="007B7D2E">
            <w:pPr>
              <w:snapToGrid w:val="0"/>
              <w:spacing w:before="140" w:line="180" w:lineRule="exact"/>
              <w:ind w:right="510"/>
              <w:jc w:val="right"/>
              <w:rPr>
                <w:lang w:val="en-US"/>
              </w:rPr>
            </w:pPr>
            <w:r w:rsidRPr="009F4D2A">
              <w:t>14,32</w:t>
            </w:r>
          </w:p>
        </w:tc>
        <w:tc>
          <w:tcPr>
            <w:tcW w:w="2339" w:type="dxa"/>
            <w:tcBorders>
              <w:left w:val="single" w:sz="6" w:space="0" w:color="000000"/>
            </w:tcBorders>
            <w:shd w:val="clear" w:color="auto" w:fill="auto"/>
            <w:vAlign w:val="bottom"/>
          </w:tcPr>
          <w:p w14:paraId="2267A490" w14:textId="77777777" w:rsidR="007D4120" w:rsidRPr="000B019A" w:rsidRDefault="007D4120" w:rsidP="007B7D2E">
            <w:pPr>
              <w:spacing w:before="140" w:line="180" w:lineRule="exact"/>
              <w:ind w:left="170"/>
              <w:rPr>
                <w:color w:val="000000" w:themeColor="text1"/>
              </w:rPr>
            </w:pPr>
            <w:r w:rsidRPr="000B019A">
              <w:rPr>
                <w:i/>
                <w:color w:val="000000" w:themeColor="text1"/>
                <w:lang w:val="en-US"/>
              </w:rPr>
              <w:t xml:space="preserve">Finland </w:t>
            </w:r>
            <w:r w:rsidRPr="000B019A">
              <w:rPr>
                <w:i/>
                <w:color w:val="000000" w:themeColor="text1"/>
                <w:vertAlign w:val="superscript"/>
                <w:lang w:val="en-US"/>
              </w:rPr>
              <w:t>2)</w:t>
            </w:r>
          </w:p>
        </w:tc>
      </w:tr>
      <w:tr w:rsidR="007D4120" w:rsidRPr="00D21FE6" w14:paraId="13E1408B" w14:textId="77777777" w:rsidTr="007D73F1">
        <w:trPr>
          <w:cantSplit/>
        </w:trPr>
        <w:tc>
          <w:tcPr>
            <w:tcW w:w="2343" w:type="dxa"/>
            <w:shd w:val="clear" w:color="auto" w:fill="auto"/>
            <w:vAlign w:val="bottom"/>
          </w:tcPr>
          <w:p w14:paraId="74D2958E" w14:textId="77777777" w:rsidR="007D4120" w:rsidRPr="000B019A" w:rsidRDefault="007D4120" w:rsidP="007B7D2E">
            <w:pPr>
              <w:spacing w:before="140" w:line="180" w:lineRule="exact"/>
              <w:ind w:left="113"/>
              <w:rPr>
                <w:color w:val="000000" w:themeColor="text1"/>
              </w:rPr>
            </w:pPr>
            <w:r w:rsidRPr="000B019A">
              <w:rPr>
                <w:color w:val="000000" w:themeColor="text1"/>
              </w:rPr>
              <w:t>Франция</w:t>
            </w:r>
            <w:proofErr w:type="gramStart"/>
            <w:r w:rsidRPr="000B019A">
              <w:rPr>
                <w:color w:val="000000" w:themeColor="text1"/>
                <w:vertAlign w:val="superscript"/>
                <w:lang w:val="en-US"/>
              </w:rPr>
              <w:t>2</w:t>
            </w:r>
            <w:proofErr w:type="gramEnd"/>
            <w:r w:rsidRPr="000B019A">
              <w:rPr>
                <w:color w:val="000000" w:themeColor="text1"/>
                <w:vertAlign w:val="superscript"/>
                <w:lang w:val="en-US"/>
              </w:rPr>
              <w:t>)</w:t>
            </w:r>
          </w:p>
        </w:tc>
        <w:tc>
          <w:tcPr>
            <w:tcW w:w="1312" w:type="dxa"/>
            <w:tcBorders>
              <w:left w:val="single" w:sz="6" w:space="0" w:color="000000"/>
            </w:tcBorders>
            <w:shd w:val="clear" w:color="auto" w:fill="auto"/>
            <w:vAlign w:val="bottom"/>
          </w:tcPr>
          <w:p w14:paraId="4DC05D8C" w14:textId="78EAB991" w:rsidR="007D4120" w:rsidRPr="009F4D2A" w:rsidRDefault="007D4120" w:rsidP="007B7D2E">
            <w:pPr>
              <w:snapToGrid w:val="0"/>
              <w:spacing w:before="140" w:line="180" w:lineRule="exact"/>
              <w:ind w:right="510"/>
              <w:jc w:val="right"/>
              <w:rPr>
                <w:lang w:val="en-US"/>
              </w:rPr>
            </w:pPr>
            <w:r w:rsidRPr="009F4D2A">
              <w:rPr>
                <w:lang w:val="en-US"/>
              </w:rPr>
              <w:t>55,80</w:t>
            </w:r>
          </w:p>
        </w:tc>
        <w:tc>
          <w:tcPr>
            <w:tcW w:w="1309" w:type="dxa"/>
            <w:tcBorders>
              <w:left w:val="single" w:sz="6" w:space="0" w:color="000000"/>
              <w:right w:val="single" w:sz="6" w:space="0" w:color="000000"/>
            </w:tcBorders>
            <w:vAlign w:val="bottom"/>
          </w:tcPr>
          <w:p w14:paraId="5F84C1EA" w14:textId="72B128A3" w:rsidR="007D4120" w:rsidRPr="009F4D2A" w:rsidRDefault="007D4120" w:rsidP="007B7D2E">
            <w:pPr>
              <w:snapToGrid w:val="0"/>
              <w:spacing w:before="140" w:line="180" w:lineRule="exact"/>
              <w:ind w:right="510"/>
              <w:jc w:val="right"/>
              <w:rPr>
                <w:lang w:val="en-US"/>
              </w:rPr>
            </w:pPr>
            <w:r w:rsidRPr="009F4D2A">
              <w:t>100,43</w:t>
            </w:r>
          </w:p>
        </w:tc>
        <w:tc>
          <w:tcPr>
            <w:tcW w:w="1309" w:type="dxa"/>
            <w:tcBorders>
              <w:left w:val="single" w:sz="6" w:space="0" w:color="000000"/>
            </w:tcBorders>
            <w:vAlign w:val="bottom"/>
          </w:tcPr>
          <w:p w14:paraId="031026DF" w14:textId="331417C2" w:rsidR="007D4120" w:rsidRPr="009F4D2A" w:rsidRDefault="007D4120" w:rsidP="007B7D2E">
            <w:pPr>
              <w:snapToGrid w:val="0"/>
              <w:spacing w:before="140" w:line="180" w:lineRule="exact"/>
              <w:ind w:right="510"/>
              <w:jc w:val="right"/>
              <w:rPr>
                <w:lang w:val="en-US"/>
              </w:rPr>
            </w:pPr>
            <w:r w:rsidRPr="009F4D2A">
              <w:rPr>
                <w:lang w:val="en-US"/>
              </w:rPr>
              <w:t>79,20</w:t>
            </w:r>
          </w:p>
        </w:tc>
        <w:tc>
          <w:tcPr>
            <w:tcW w:w="1309" w:type="dxa"/>
            <w:tcBorders>
              <w:left w:val="single" w:sz="6" w:space="0" w:color="000000"/>
            </w:tcBorders>
            <w:shd w:val="clear" w:color="auto" w:fill="auto"/>
            <w:vAlign w:val="bottom"/>
          </w:tcPr>
          <w:p w14:paraId="67D1B287" w14:textId="7A0A293D" w:rsidR="007D4120" w:rsidRPr="009F4D2A" w:rsidRDefault="007D4120" w:rsidP="007B7D2E">
            <w:pPr>
              <w:snapToGrid w:val="0"/>
              <w:spacing w:before="140" w:line="180" w:lineRule="exact"/>
              <w:ind w:right="510"/>
              <w:jc w:val="right"/>
              <w:rPr>
                <w:lang w:val="en-US"/>
              </w:rPr>
            </w:pPr>
            <w:r w:rsidRPr="009F4D2A">
              <w:t>78,43</w:t>
            </w:r>
          </w:p>
        </w:tc>
        <w:tc>
          <w:tcPr>
            <w:tcW w:w="2339" w:type="dxa"/>
            <w:tcBorders>
              <w:left w:val="single" w:sz="6" w:space="0" w:color="000000"/>
            </w:tcBorders>
            <w:shd w:val="clear" w:color="auto" w:fill="auto"/>
            <w:vAlign w:val="bottom"/>
          </w:tcPr>
          <w:p w14:paraId="02DA8306" w14:textId="77777777" w:rsidR="007D4120" w:rsidRPr="000B019A" w:rsidRDefault="007D4120" w:rsidP="007B7D2E">
            <w:pPr>
              <w:spacing w:before="140" w:line="180" w:lineRule="exact"/>
              <w:ind w:left="170"/>
              <w:rPr>
                <w:color w:val="000000" w:themeColor="text1"/>
              </w:rPr>
            </w:pPr>
            <w:r w:rsidRPr="000B019A">
              <w:rPr>
                <w:i/>
                <w:color w:val="000000" w:themeColor="text1"/>
                <w:lang w:val="en-US"/>
              </w:rPr>
              <w:t>France</w:t>
            </w:r>
            <w:r w:rsidRPr="000B019A">
              <w:rPr>
                <w:i/>
                <w:color w:val="000000" w:themeColor="text1"/>
                <w:vertAlign w:val="superscript"/>
                <w:lang w:val="en-US"/>
              </w:rPr>
              <w:t>2)</w:t>
            </w:r>
          </w:p>
        </w:tc>
      </w:tr>
      <w:tr w:rsidR="007D4120" w:rsidRPr="00D21FE6" w14:paraId="1BB2AFAE" w14:textId="77777777" w:rsidTr="007D73F1">
        <w:trPr>
          <w:cantSplit/>
        </w:trPr>
        <w:tc>
          <w:tcPr>
            <w:tcW w:w="2343" w:type="dxa"/>
            <w:shd w:val="clear" w:color="auto" w:fill="auto"/>
            <w:vAlign w:val="bottom"/>
          </w:tcPr>
          <w:p w14:paraId="4375D34A" w14:textId="77777777" w:rsidR="007D4120" w:rsidRPr="000B019A" w:rsidRDefault="007D4120" w:rsidP="007B7D2E">
            <w:pPr>
              <w:spacing w:before="140" w:line="180" w:lineRule="exact"/>
              <w:ind w:left="113"/>
              <w:rPr>
                <w:color w:val="000000" w:themeColor="text1"/>
              </w:rPr>
            </w:pPr>
            <w:r w:rsidRPr="000B019A">
              <w:rPr>
                <w:color w:val="000000" w:themeColor="text1"/>
              </w:rPr>
              <w:t>Швеция</w:t>
            </w:r>
          </w:p>
        </w:tc>
        <w:tc>
          <w:tcPr>
            <w:tcW w:w="1312" w:type="dxa"/>
            <w:tcBorders>
              <w:left w:val="single" w:sz="6" w:space="0" w:color="000000"/>
            </w:tcBorders>
            <w:shd w:val="clear" w:color="auto" w:fill="auto"/>
            <w:vAlign w:val="bottom"/>
          </w:tcPr>
          <w:p w14:paraId="1A37909B" w14:textId="6E5B9EB2" w:rsidR="007D4120" w:rsidRPr="009F4D2A" w:rsidRDefault="007D4120" w:rsidP="007B7D2E">
            <w:pPr>
              <w:snapToGrid w:val="0"/>
              <w:spacing w:before="140" w:line="180" w:lineRule="exact"/>
              <w:ind w:right="510"/>
              <w:jc w:val="right"/>
              <w:rPr>
                <w:lang w:val="en-US"/>
              </w:rPr>
            </w:pPr>
            <w:r w:rsidRPr="009F4D2A">
              <w:rPr>
                <w:lang w:val="en-US"/>
              </w:rPr>
              <w:t>42,56</w:t>
            </w:r>
          </w:p>
        </w:tc>
        <w:tc>
          <w:tcPr>
            <w:tcW w:w="1309" w:type="dxa"/>
            <w:tcBorders>
              <w:left w:val="single" w:sz="6" w:space="0" w:color="000000"/>
              <w:right w:val="single" w:sz="6" w:space="0" w:color="000000"/>
            </w:tcBorders>
            <w:vAlign w:val="bottom"/>
          </w:tcPr>
          <w:p w14:paraId="00FC29FE" w14:textId="236CC964" w:rsidR="007D4120" w:rsidRPr="009F4D2A" w:rsidRDefault="007D4120" w:rsidP="007B7D2E">
            <w:pPr>
              <w:snapToGrid w:val="0"/>
              <w:spacing w:before="140" w:line="180" w:lineRule="exact"/>
              <w:ind w:right="510"/>
              <w:jc w:val="right"/>
              <w:rPr>
                <w:lang w:val="en-US"/>
              </w:rPr>
            </w:pPr>
            <w:r w:rsidRPr="009F4D2A">
              <w:t>56,96</w:t>
            </w:r>
          </w:p>
        </w:tc>
        <w:tc>
          <w:tcPr>
            <w:tcW w:w="1309" w:type="dxa"/>
            <w:tcBorders>
              <w:left w:val="single" w:sz="6" w:space="0" w:color="000000"/>
            </w:tcBorders>
            <w:vAlign w:val="bottom"/>
          </w:tcPr>
          <w:p w14:paraId="64E3B5C9" w14:textId="280E93FE" w:rsidR="007D4120" w:rsidRPr="009F4D2A" w:rsidRDefault="007D4120" w:rsidP="007B7D2E">
            <w:pPr>
              <w:snapToGrid w:val="0"/>
              <w:spacing w:before="140" w:line="180" w:lineRule="exact"/>
              <w:ind w:right="510"/>
              <w:jc w:val="right"/>
              <w:rPr>
                <w:lang w:val="en-US"/>
              </w:rPr>
            </w:pPr>
            <w:r w:rsidRPr="009F4D2A">
              <w:rPr>
                <w:lang w:val="en-US"/>
              </w:rPr>
              <w:t>52,53</w:t>
            </w:r>
          </w:p>
        </w:tc>
        <w:tc>
          <w:tcPr>
            <w:tcW w:w="1309" w:type="dxa"/>
            <w:tcBorders>
              <w:left w:val="single" w:sz="6" w:space="0" w:color="000000"/>
            </w:tcBorders>
            <w:shd w:val="clear" w:color="auto" w:fill="auto"/>
            <w:vAlign w:val="bottom"/>
          </w:tcPr>
          <w:p w14:paraId="60B3522A" w14:textId="72DCEFF6" w:rsidR="007D4120" w:rsidRPr="009F4D2A" w:rsidRDefault="007D4120" w:rsidP="007B7D2E">
            <w:pPr>
              <w:snapToGrid w:val="0"/>
              <w:spacing w:before="140" w:line="180" w:lineRule="exact"/>
              <w:ind w:right="510"/>
              <w:jc w:val="right"/>
              <w:rPr>
                <w:lang w:val="en-US"/>
              </w:rPr>
            </w:pPr>
            <w:r w:rsidRPr="009F4D2A">
              <w:t>52,02</w:t>
            </w:r>
          </w:p>
        </w:tc>
        <w:tc>
          <w:tcPr>
            <w:tcW w:w="2339" w:type="dxa"/>
            <w:tcBorders>
              <w:left w:val="single" w:sz="6" w:space="0" w:color="000000"/>
            </w:tcBorders>
            <w:shd w:val="clear" w:color="auto" w:fill="auto"/>
            <w:vAlign w:val="bottom"/>
          </w:tcPr>
          <w:p w14:paraId="47F4F6F3" w14:textId="77777777" w:rsidR="007D4120" w:rsidRPr="000B019A" w:rsidRDefault="007D4120" w:rsidP="007B7D2E">
            <w:pPr>
              <w:spacing w:before="140" w:line="180" w:lineRule="exact"/>
              <w:ind w:left="170"/>
              <w:rPr>
                <w:color w:val="000000" w:themeColor="text1"/>
              </w:rPr>
            </w:pPr>
            <w:r w:rsidRPr="000B019A">
              <w:rPr>
                <w:i/>
                <w:color w:val="000000" w:themeColor="text1"/>
                <w:lang w:val="en-US"/>
              </w:rPr>
              <w:t>Sweden</w:t>
            </w:r>
          </w:p>
        </w:tc>
      </w:tr>
      <w:tr w:rsidR="007D4120" w:rsidRPr="00D21FE6" w14:paraId="19858306" w14:textId="77777777" w:rsidTr="007D73F1">
        <w:trPr>
          <w:cantSplit/>
        </w:trPr>
        <w:tc>
          <w:tcPr>
            <w:tcW w:w="2343" w:type="dxa"/>
            <w:shd w:val="clear" w:color="auto" w:fill="auto"/>
            <w:vAlign w:val="bottom"/>
          </w:tcPr>
          <w:p w14:paraId="310A732A" w14:textId="77777777" w:rsidR="007D4120" w:rsidRPr="000B019A" w:rsidRDefault="007D4120" w:rsidP="007B7D2E">
            <w:pPr>
              <w:spacing w:before="140" w:line="180" w:lineRule="exact"/>
              <w:rPr>
                <w:color w:val="000000" w:themeColor="text1"/>
              </w:rPr>
            </w:pPr>
            <w:r w:rsidRPr="000B019A">
              <w:rPr>
                <w:b/>
                <w:bCs/>
                <w:color w:val="000000" w:themeColor="text1"/>
              </w:rPr>
              <w:t>Другие</w:t>
            </w:r>
            <w:r w:rsidRPr="000B019A">
              <w:rPr>
                <w:b/>
                <w:bCs/>
                <w:color w:val="000000" w:themeColor="text1"/>
                <w:lang w:val="en-US"/>
              </w:rPr>
              <w:t xml:space="preserve"> </w:t>
            </w:r>
            <w:r w:rsidRPr="000B019A">
              <w:rPr>
                <w:b/>
                <w:bCs/>
                <w:color w:val="000000" w:themeColor="text1"/>
              </w:rPr>
              <w:t>страны</w:t>
            </w:r>
            <w:r w:rsidRPr="000B019A">
              <w:rPr>
                <w:b/>
                <w:bCs/>
                <w:color w:val="000000" w:themeColor="text1"/>
                <w:lang w:val="en-US"/>
              </w:rPr>
              <w:t xml:space="preserve"> </w:t>
            </w:r>
          </w:p>
        </w:tc>
        <w:tc>
          <w:tcPr>
            <w:tcW w:w="1312" w:type="dxa"/>
            <w:tcBorders>
              <w:left w:val="single" w:sz="6" w:space="0" w:color="000000"/>
            </w:tcBorders>
            <w:shd w:val="clear" w:color="auto" w:fill="auto"/>
            <w:vAlign w:val="bottom"/>
          </w:tcPr>
          <w:p w14:paraId="78F0DAA3" w14:textId="77777777" w:rsidR="007D4120" w:rsidRPr="009F4D2A" w:rsidRDefault="007D4120" w:rsidP="007B7D2E">
            <w:pPr>
              <w:snapToGrid w:val="0"/>
              <w:spacing w:before="140" w:line="180" w:lineRule="exact"/>
              <w:ind w:right="510"/>
              <w:jc w:val="right"/>
              <w:rPr>
                <w:lang w:val="en-US"/>
              </w:rPr>
            </w:pPr>
          </w:p>
        </w:tc>
        <w:tc>
          <w:tcPr>
            <w:tcW w:w="1309" w:type="dxa"/>
            <w:tcBorders>
              <w:left w:val="single" w:sz="6" w:space="0" w:color="000000"/>
              <w:right w:val="single" w:sz="6" w:space="0" w:color="000000"/>
            </w:tcBorders>
            <w:vAlign w:val="bottom"/>
          </w:tcPr>
          <w:p w14:paraId="3B45D010" w14:textId="77777777" w:rsidR="007D4120" w:rsidRPr="009F4D2A" w:rsidRDefault="007D4120" w:rsidP="007B7D2E">
            <w:pPr>
              <w:snapToGrid w:val="0"/>
              <w:spacing w:before="140" w:line="180" w:lineRule="exact"/>
              <w:ind w:right="510"/>
              <w:jc w:val="right"/>
              <w:rPr>
                <w:lang w:val="en-US"/>
              </w:rPr>
            </w:pPr>
          </w:p>
        </w:tc>
        <w:tc>
          <w:tcPr>
            <w:tcW w:w="1309" w:type="dxa"/>
            <w:tcBorders>
              <w:left w:val="single" w:sz="6" w:space="0" w:color="000000"/>
            </w:tcBorders>
            <w:vAlign w:val="bottom"/>
          </w:tcPr>
          <w:p w14:paraId="004BD6D9" w14:textId="77777777" w:rsidR="007D4120" w:rsidRPr="009F4D2A" w:rsidRDefault="007D4120" w:rsidP="007B7D2E">
            <w:pPr>
              <w:snapToGrid w:val="0"/>
              <w:spacing w:before="140" w:line="180" w:lineRule="exact"/>
              <w:ind w:right="510"/>
              <w:jc w:val="right"/>
              <w:rPr>
                <w:lang w:val="en-US"/>
              </w:rPr>
            </w:pPr>
          </w:p>
        </w:tc>
        <w:tc>
          <w:tcPr>
            <w:tcW w:w="1309" w:type="dxa"/>
            <w:tcBorders>
              <w:left w:val="single" w:sz="6" w:space="0" w:color="000000"/>
            </w:tcBorders>
            <w:shd w:val="clear" w:color="auto" w:fill="auto"/>
            <w:vAlign w:val="bottom"/>
          </w:tcPr>
          <w:p w14:paraId="4B008AE3" w14:textId="0EC1C8EC" w:rsidR="007D4120" w:rsidRPr="009F4D2A" w:rsidRDefault="007D4120" w:rsidP="007B7D2E">
            <w:pPr>
              <w:snapToGrid w:val="0"/>
              <w:spacing w:before="140" w:line="180" w:lineRule="exact"/>
              <w:ind w:right="510"/>
              <w:jc w:val="right"/>
              <w:rPr>
                <w:lang w:val="en-US"/>
              </w:rPr>
            </w:pPr>
          </w:p>
        </w:tc>
        <w:tc>
          <w:tcPr>
            <w:tcW w:w="2339" w:type="dxa"/>
            <w:tcBorders>
              <w:left w:val="single" w:sz="6" w:space="0" w:color="000000"/>
            </w:tcBorders>
            <w:shd w:val="clear" w:color="auto" w:fill="auto"/>
            <w:vAlign w:val="bottom"/>
          </w:tcPr>
          <w:p w14:paraId="2F7E40B7" w14:textId="77777777" w:rsidR="007D4120" w:rsidRPr="000B019A" w:rsidRDefault="007D4120" w:rsidP="007B7D2E">
            <w:pPr>
              <w:spacing w:before="140" w:line="180" w:lineRule="exact"/>
              <w:ind w:left="57"/>
              <w:rPr>
                <w:color w:val="000000" w:themeColor="text1"/>
              </w:rPr>
            </w:pPr>
            <w:r w:rsidRPr="000B019A">
              <w:rPr>
                <w:b/>
                <w:i/>
                <w:color w:val="000000" w:themeColor="text1"/>
                <w:lang w:val="en-US"/>
              </w:rPr>
              <w:t>Other countr</w:t>
            </w:r>
            <w:r w:rsidRPr="000B019A">
              <w:rPr>
                <w:b/>
                <w:i/>
                <w:color w:val="000000" w:themeColor="text1"/>
              </w:rPr>
              <w:t xml:space="preserve">ies </w:t>
            </w:r>
          </w:p>
        </w:tc>
      </w:tr>
      <w:tr w:rsidR="007D4120" w:rsidRPr="00D21FE6" w14:paraId="2008BF76" w14:textId="77777777" w:rsidTr="007D73F1">
        <w:trPr>
          <w:cantSplit/>
        </w:trPr>
        <w:tc>
          <w:tcPr>
            <w:tcW w:w="2343" w:type="dxa"/>
            <w:shd w:val="clear" w:color="auto" w:fill="auto"/>
            <w:vAlign w:val="bottom"/>
          </w:tcPr>
          <w:p w14:paraId="32004F27" w14:textId="5126B209" w:rsidR="007D4120" w:rsidRPr="000B019A" w:rsidRDefault="007D4120" w:rsidP="007B7D2E">
            <w:pPr>
              <w:spacing w:before="140" w:line="180" w:lineRule="exact"/>
              <w:ind w:left="340"/>
              <w:rPr>
                <w:color w:val="000000" w:themeColor="text1"/>
              </w:rPr>
            </w:pPr>
            <w:r w:rsidRPr="007D4120">
              <w:t>из них:</w:t>
            </w:r>
          </w:p>
        </w:tc>
        <w:tc>
          <w:tcPr>
            <w:tcW w:w="1312" w:type="dxa"/>
            <w:tcBorders>
              <w:left w:val="single" w:sz="6" w:space="0" w:color="000000"/>
            </w:tcBorders>
            <w:shd w:val="clear" w:color="auto" w:fill="auto"/>
            <w:vAlign w:val="bottom"/>
          </w:tcPr>
          <w:p w14:paraId="50E95A11" w14:textId="77777777" w:rsidR="007D4120" w:rsidRPr="009F4D2A" w:rsidRDefault="007D4120" w:rsidP="007B7D2E">
            <w:pPr>
              <w:snapToGrid w:val="0"/>
              <w:spacing w:before="140" w:line="180" w:lineRule="exact"/>
              <w:ind w:right="510"/>
              <w:jc w:val="right"/>
              <w:rPr>
                <w:lang w:val="en-US"/>
              </w:rPr>
            </w:pPr>
          </w:p>
        </w:tc>
        <w:tc>
          <w:tcPr>
            <w:tcW w:w="1309" w:type="dxa"/>
            <w:tcBorders>
              <w:left w:val="single" w:sz="6" w:space="0" w:color="000000"/>
              <w:right w:val="single" w:sz="6" w:space="0" w:color="000000"/>
            </w:tcBorders>
            <w:vAlign w:val="bottom"/>
          </w:tcPr>
          <w:p w14:paraId="14A99781" w14:textId="77777777" w:rsidR="007D4120" w:rsidRPr="009F4D2A" w:rsidRDefault="007D4120" w:rsidP="007B7D2E">
            <w:pPr>
              <w:snapToGrid w:val="0"/>
              <w:spacing w:before="140" w:line="180" w:lineRule="exact"/>
              <w:ind w:right="510"/>
              <w:jc w:val="right"/>
              <w:rPr>
                <w:lang w:val="en-US"/>
              </w:rPr>
            </w:pPr>
          </w:p>
        </w:tc>
        <w:tc>
          <w:tcPr>
            <w:tcW w:w="1309" w:type="dxa"/>
            <w:tcBorders>
              <w:left w:val="single" w:sz="6" w:space="0" w:color="000000"/>
            </w:tcBorders>
            <w:vAlign w:val="bottom"/>
          </w:tcPr>
          <w:p w14:paraId="4925E3CA" w14:textId="77777777" w:rsidR="007D4120" w:rsidRPr="009F4D2A" w:rsidRDefault="007D4120" w:rsidP="007B7D2E">
            <w:pPr>
              <w:snapToGrid w:val="0"/>
              <w:spacing w:before="140" w:line="180" w:lineRule="exact"/>
              <w:ind w:right="510"/>
              <w:jc w:val="right"/>
              <w:rPr>
                <w:lang w:val="en-US"/>
              </w:rPr>
            </w:pPr>
          </w:p>
        </w:tc>
        <w:tc>
          <w:tcPr>
            <w:tcW w:w="1309" w:type="dxa"/>
            <w:tcBorders>
              <w:left w:val="single" w:sz="6" w:space="0" w:color="000000"/>
            </w:tcBorders>
            <w:shd w:val="clear" w:color="auto" w:fill="auto"/>
            <w:vAlign w:val="bottom"/>
          </w:tcPr>
          <w:p w14:paraId="23312248" w14:textId="787DFEEC" w:rsidR="007D4120" w:rsidRPr="009F4D2A" w:rsidRDefault="007D4120" w:rsidP="007B7D2E">
            <w:pPr>
              <w:snapToGrid w:val="0"/>
              <w:spacing w:before="140" w:line="180" w:lineRule="exact"/>
              <w:ind w:right="510"/>
              <w:jc w:val="right"/>
              <w:rPr>
                <w:lang w:val="en-US"/>
              </w:rPr>
            </w:pPr>
          </w:p>
        </w:tc>
        <w:tc>
          <w:tcPr>
            <w:tcW w:w="2339" w:type="dxa"/>
            <w:tcBorders>
              <w:left w:val="single" w:sz="6" w:space="0" w:color="000000"/>
            </w:tcBorders>
            <w:shd w:val="clear" w:color="auto" w:fill="auto"/>
            <w:vAlign w:val="bottom"/>
          </w:tcPr>
          <w:p w14:paraId="38C60709" w14:textId="77777777" w:rsidR="007D4120" w:rsidRPr="000B019A" w:rsidRDefault="007D4120" w:rsidP="007B7D2E">
            <w:pPr>
              <w:spacing w:before="140" w:line="180" w:lineRule="exact"/>
              <w:ind w:left="340"/>
              <w:rPr>
                <w:color w:val="000000" w:themeColor="text1"/>
              </w:rPr>
            </w:pPr>
            <w:r w:rsidRPr="000B019A">
              <w:rPr>
                <w:i/>
                <w:color w:val="000000" w:themeColor="text1"/>
              </w:rPr>
              <w:t>of which:</w:t>
            </w:r>
          </w:p>
        </w:tc>
      </w:tr>
      <w:tr w:rsidR="007D4120" w:rsidRPr="00D21FE6" w14:paraId="2325DBC3" w14:textId="77777777" w:rsidTr="007D73F1">
        <w:trPr>
          <w:cantSplit/>
        </w:trPr>
        <w:tc>
          <w:tcPr>
            <w:tcW w:w="2343" w:type="dxa"/>
            <w:shd w:val="clear" w:color="auto" w:fill="auto"/>
            <w:vAlign w:val="bottom"/>
          </w:tcPr>
          <w:p w14:paraId="0AA5C785" w14:textId="77777777" w:rsidR="007D4120" w:rsidRPr="000B019A" w:rsidRDefault="007D4120" w:rsidP="007B7D2E">
            <w:pPr>
              <w:spacing w:before="140" w:line="180" w:lineRule="exact"/>
              <w:ind w:left="113"/>
              <w:rPr>
                <w:color w:val="000000" w:themeColor="text1"/>
              </w:rPr>
            </w:pPr>
            <w:r w:rsidRPr="000B019A">
              <w:rPr>
                <w:color w:val="000000" w:themeColor="text1"/>
              </w:rPr>
              <w:t>Австралия</w:t>
            </w:r>
          </w:p>
        </w:tc>
        <w:tc>
          <w:tcPr>
            <w:tcW w:w="1312" w:type="dxa"/>
            <w:tcBorders>
              <w:left w:val="single" w:sz="6" w:space="0" w:color="000000"/>
            </w:tcBorders>
            <w:shd w:val="clear" w:color="auto" w:fill="auto"/>
            <w:vAlign w:val="bottom"/>
          </w:tcPr>
          <w:p w14:paraId="14E3EEE5" w14:textId="68A8B1DC" w:rsidR="007D4120" w:rsidRPr="009F4D2A" w:rsidRDefault="007D4120" w:rsidP="007B7D2E">
            <w:pPr>
              <w:snapToGrid w:val="0"/>
              <w:spacing w:before="140" w:line="180" w:lineRule="exact"/>
              <w:ind w:right="510"/>
              <w:jc w:val="right"/>
              <w:rPr>
                <w:lang w:val="en-US"/>
              </w:rPr>
            </w:pPr>
            <w:r w:rsidRPr="009F4D2A">
              <w:rPr>
                <w:lang w:val="en-US"/>
              </w:rPr>
              <w:t>38,66</w:t>
            </w:r>
          </w:p>
        </w:tc>
        <w:tc>
          <w:tcPr>
            <w:tcW w:w="1309" w:type="dxa"/>
            <w:tcBorders>
              <w:left w:val="single" w:sz="6" w:space="0" w:color="000000"/>
              <w:right w:val="single" w:sz="6" w:space="0" w:color="000000"/>
            </w:tcBorders>
            <w:vAlign w:val="bottom"/>
          </w:tcPr>
          <w:p w14:paraId="23FAC287" w14:textId="7E402A5A" w:rsidR="007D4120" w:rsidRPr="009F4D2A" w:rsidRDefault="007D4120" w:rsidP="007B7D2E">
            <w:pPr>
              <w:snapToGrid w:val="0"/>
              <w:spacing w:before="140" w:line="180" w:lineRule="exact"/>
              <w:ind w:right="510"/>
              <w:jc w:val="right"/>
              <w:rPr>
                <w:lang w:val="en-US"/>
              </w:rPr>
            </w:pPr>
            <w:r w:rsidRPr="009F4D2A">
              <w:t>53,39</w:t>
            </w:r>
          </w:p>
        </w:tc>
        <w:tc>
          <w:tcPr>
            <w:tcW w:w="1309" w:type="dxa"/>
            <w:tcBorders>
              <w:left w:val="single" w:sz="6" w:space="0" w:color="000000"/>
            </w:tcBorders>
            <w:vAlign w:val="bottom"/>
          </w:tcPr>
          <w:p w14:paraId="66058584" w14:textId="34ADF0ED" w:rsidR="007D4120" w:rsidRPr="009F4D2A" w:rsidRDefault="007D4120" w:rsidP="007B7D2E">
            <w:pPr>
              <w:snapToGrid w:val="0"/>
              <w:spacing w:before="140" w:line="180" w:lineRule="exact"/>
              <w:ind w:right="510"/>
              <w:jc w:val="right"/>
              <w:rPr>
                <w:lang w:val="en-US"/>
              </w:rPr>
            </w:pPr>
            <w:r w:rsidRPr="009F4D2A">
              <w:rPr>
                <w:lang w:val="en-US"/>
              </w:rPr>
              <w:t>56,61</w:t>
            </w:r>
          </w:p>
        </w:tc>
        <w:tc>
          <w:tcPr>
            <w:tcW w:w="1309" w:type="dxa"/>
            <w:tcBorders>
              <w:left w:val="single" w:sz="6" w:space="0" w:color="000000"/>
            </w:tcBorders>
            <w:shd w:val="clear" w:color="auto" w:fill="auto"/>
            <w:vAlign w:val="bottom"/>
          </w:tcPr>
          <w:p w14:paraId="075075CD" w14:textId="20EE924D" w:rsidR="007D4120" w:rsidRPr="009F4D2A" w:rsidRDefault="007D4120" w:rsidP="007B7D2E">
            <w:pPr>
              <w:snapToGrid w:val="0"/>
              <w:spacing w:before="140" w:line="180" w:lineRule="exact"/>
              <w:ind w:right="510"/>
              <w:jc w:val="right"/>
              <w:rPr>
                <w:lang w:val="en-US"/>
              </w:rPr>
            </w:pPr>
            <w:r w:rsidRPr="009F4D2A">
              <w:t>54,46</w:t>
            </w:r>
          </w:p>
        </w:tc>
        <w:tc>
          <w:tcPr>
            <w:tcW w:w="2339" w:type="dxa"/>
            <w:tcBorders>
              <w:left w:val="single" w:sz="6" w:space="0" w:color="000000"/>
            </w:tcBorders>
            <w:shd w:val="clear" w:color="auto" w:fill="auto"/>
            <w:vAlign w:val="bottom"/>
          </w:tcPr>
          <w:p w14:paraId="5B49393E" w14:textId="77777777" w:rsidR="007D4120" w:rsidRPr="000B019A" w:rsidRDefault="007D4120" w:rsidP="007B7D2E">
            <w:pPr>
              <w:spacing w:before="140" w:line="180" w:lineRule="exact"/>
              <w:ind w:left="170"/>
              <w:rPr>
                <w:color w:val="000000" w:themeColor="text1"/>
              </w:rPr>
            </w:pPr>
            <w:r w:rsidRPr="000B019A">
              <w:rPr>
                <w:i/>
                <w:color w:val="000000" w:themeColor="text1"/>
              </w:rPr>
              <w:t>Australia</w:t>
            </w:r>
          </w:p>
        </w:tc>
      </w:tr>
      <w:tr w:rsidR="007D4120" w:rsidRPr="00D21FE6" w14:paraId="4A56278C" w14:textId="77777777" w:rsidTr="007D73F1">
        <w:trPr>
          <w:cantSplit/>
        </w:trPr>
        <w:tc>
          <w:tcPr>
            <w:tcW w:w="2343" w:type="dxa"/>
            <w:shd w:val="clear" w:color="auto" w:fill="auto"/>
            <w:vAlign w:val="bottom"/>
          </w:tcPr>
          <w:p w14:paraId="7E6C9251" w14:textId="77777777" w:rsidR="007D4120" w:rsidRPr="000B019A" w:rsidRDefault="007D4120" w:rsidP="007B7D2E">
            <w:pPr>
              <w:spacing w:before="140" w:line="180" w:lineRule="exact"/>
              <w:ind w:left="113"/>
              <w:rPr>
                <w:color w:val="000000" w:themeColor="text1"/>
              </w:rPr>
            </w:pPr>
            <w:r w:rsidRPr="000B019A">
              <w:rPr>
                <w:color w:val="000000" w:themeColor="text1"/>
              </w:rPr>
              <w:t>Аргентина</w:t>
            </w:r>
          </w:p>
        </w:tc>
        <w:tc>
          <w:tcPr>
            <w:tcW w:w="1312" w:type="dxa"/>
            <w:tcBorders>
              <w:left w:val="single" w:sz="6" w:space="0" w:color="000000"/>
            </w:tcBorders>
            <w:shd w:val="clear" w:color="auto" w:fill="auto"/>
            <w:vAlign w:val="bottom"/>
          </w:tcPr>
          <w:p w14:paraId="26361C66" w14:textId="5DD402FD" w:rsidR="007D4120" w:rsidRPr="009F4D2A" w:rsidRDefault="007D4120" w:rsidP="007B7D2E">
            <w:pPr>
              <w:snapToGrid w:val="0"/>
              <w:spacing w:before="140" w:line="180" w:lineRule="exact"/>
              <w:ind w:right="510"/>
              <w:jc w:val="right"/>
              <w:rPr>
                <w:lang w:val="en-US"/>
              </w:rPr>
            </w:pPr>
            <w:r w:rsidRPr="009F4D2A">
              <w:rPr>
                <w:lang w:val="en-US"/>
              </w:rPr>
              <w:t>49,73</w:t>
            </w:r>
          </w:p>
        </w:tc>
        <w:tc>
          <w:tcPr>
            <w:tcW w:w="1309" w:type="dxa"/>
            <w:tcBorders>
              <w:left w:val="single" w:sz="6" w:space="0" w:color="000000"/>
              <w:right w:val="single" w:sz="6" w:space="0" w:color="000000"/>
            </w:tcBorders>
            <w:vAlign w:val="bottom"/>
          </w:tcPr>
          <w:p w14:paraId="36EAE1FD" w14:textId="4B6BB0A0" w:rsidR="007D4120" w:rsidRPr="009F4D2A" w:rsidRDefault="007D4120" w:rsidP="007B7D2E">
            <w:pPr>
              <w:snapToGrid w:val="0"/>
              <w:spacing w:before="140" w:line="180" w:lineRule="exact"/>
              <w:ind w:right="510"/>
              <w:jc w:val="right"/>
              <w:rPr>
                <w:lang w:val="en-US"/>
              </w:rPr>
            </w:pPr>
            <w:r w:rsidRPr="009F4D2A">
              <w:t>41,20</w:t>
            </w:r>
          </w:p>
        </w:tc>
        <w:tc>
          <w:tcPr>
            <w:tcW w:w="1309" w:type="dxa"/>
            <w:tcBorders>
              <w:left w:val="single" w:sz="6" w:space="0" w:color="000000"/>
            </w:tcBorders>
            <w:vAlign w:val="bottom"/>
          </w:tcPr>
          <w:p w14:paraId="6BEC6CAB" w14:textId="788F8A49" w:rsidR="007D4120" w:rsidRPr="009F4D2A" w:rsidRDefault="007D4120" w:rsidP="007B7D2E">
            <w:pPr>
              <w:snapToGrid w:val="0"/>
              <w:spacing w:before="140" w:line="180" w:lineRule="exact"/>
              <w:ind w:right="510"/>
              <w:jc w:val="right"/>
              <w:rPr>
                <w:lang w:val="en-US"/>
              </w:rPr>
            </w:pPr>
            <w:r w:rsidRPr="009F4D2A">
              <w:rPr>
                <w:lang w:val="en-US"/>
              </w:rPr>
              <w:t>18,99</w:t>
            </w:r>
          </w:p>
        </w:tc>
        <w:tc>
          <w:tcPr>
            <w:tcW w:w="1309" w:type="dxa"/>
            <w:tcBorders>
              <w:left w:val="single" w:sz="6" w:space="0" w:color="000000"/>
            </w:tcBorders>
            <w:shd w:val="clear" w:color="auto" w:fill="auto"/>
            <w:vAlign w:val="bottom"/>
          </w:tcPr>
          <w:p w14:paraId="04EC28FC" w14:textId="7B6F5708" w:rsidR="007D4120" w:rsidRPr="009F4D2A" w:rsidRDefault="007D4120" w:rsidP="007B7D2E">
            <w:pPr>
              <w:snapToGrid w:val="0"/>
              <w:spacing w:before="140" w:line="180" w:lineRule="exact"/>
              <w:ind w:right="510"/>
              <w:jc w:val="right"/>
              <w:rPr>
                <w:lang w:val="en-US"/>
              </w:rPr>
            </w:pPr>
            <w:r w:rsidRPr="009F4D2A">
              <w:t>24,38</w:t>
            </w:r>
          </w:p>
        </w:tc>
        <w:tc>
          <w:tcPr>
            <w:tcW w:w="2339" w:type="dxa"/>
            <w:tcBorders>
              <w:left w:val="single" w:sz="6" w:space="0" w:color="000000"/>
            </w:tcBorders>
            <w:shd w:val="clear" w:color="auto" w:fill="auto"/>
            <w:vAlign w:val="bottom"/>
          </w:tcPr>
          <w:p w14:paraId="084B4301" w14:textId="77777777" w:rsidR="007D4120" w:rsidRPr="000B019A" w:rsidRDefault="007D4120" w:rsidP="007B7D2E">
            <w:pPr>
              <w:spacing w:before="140" w:line="180" w:lineRule="exact"/>
              <w:ind w:left="170"/>
              <w:rPr>
                <w:color w:val="000000" w:themeColor="text1"/>
              </w:rPr>
            </w:pPr>
            <w:r w:rsidRPr="000B019A">
              <w:rPr>
                <w:i/>
                <w:color w:val="000000" w:themeColor="text1"/>
              </w:rPr>
              <w:t>Argentina</w:t>
            </w:r>
          </w:p>
        </w:tc>
      </w:tr>
      <w:tr w:rsidR="007D4120" w:rsidRPr="00D21FE6" w14:paraId="0B926A3E" w14:textId="77777777" w:rsidTr="007D73F1">
        <w:trPr>
          <w:cantSplit/>
        </w:trPr>
        <w:tc>
          <w:tcPr>
            <w:tcW w:w="2343" w:type="dxa"/>
            <w:shd w:val="clear" w:color="auto" w:fill="auto"/>
            <w:vAlign w:val="bottom"/>
          </w:tcPr>
          <w:p w14:paraId="663809D0" w14:textId="77777777" w:rsidR="007D4120" w:rsidRPr="000B019A" w:rsidRDefault="007D4120" w:rsidP="007B7D2E">
            <w:pPr>
              <w:spacing w:before="140" w:line="180" w:lineRule="exact"/>
              <w:ind w:left="113"/>
              <w:rPr>
                <w:color w:val="000000" w:themeColor="text1"/>
              </w:rPr>
            </w:pPr>
            <w:r w:rsidRPr="000B019A">
              <w:rPr>
                <w:color w:val="000000" w:themeColor="text1"/>
              </w:rPr>
              <w:t>Канада</w:t>
            </w:r>
          </w:p>
        </w:tc>
        <w:tc>
          <w:tcPr>
            <w:tcW w:w="1312" w:type="dxa"/>
            <w:tcBorders>
              <w:left w:val="single" w:sz="6" w:space="0" w:color="000000"/>
            </w:tcBorders>
            <w:shd w:val="clear" w:color="auto" w:fill="auto"/>
            <w:vAlign w:val="bottom"/>
          </w:tcPr>
          <w:p w14:paraId="0EDD563E" w14:textId="5B86219C" w:rsidR="007D4120" w:rsidRPr="009F4D2A" w:rsidRDefault="007D4120" w:rsidP="007B7D2E">
            <w:pPr>
              <w:snapToGrid w:val="0"/>
              <w:spacing w:before="140" w:line="180" w:lineRule="exact"/>
              <w:ind w:right="510"/>
              <w:jc w:val="right"/>
              <w:rPr>
                <w:lang w:val="en-US"/>
              </w:rPr>
            </w:pPr>
            <w:r w:rsidRPr="009F4D2A">
              <w:rPr>
                <w:lang w:val="en-US"/>
              </w:rPr>
              <w:t>57,00</w:t>
            </w:r>
          </w:p>
        </w:tc>
        <w:tc>
          <w:tcPr>
            <w:tcW w:w="1309" w:type="dxa"/>
            <w:tcBorders>
              <w:left w:val="single" w:sz="6" w:space="0" w:color="000000"/>
              <w:right w:val="single" w:sz="6" w:space="0" w:color="000000"/>
            </w:tcBorders>
            <w:vAlign w:val="bottom"/>
          </w:tcPr>
          <w:p w14:paraId="0B1C8914" w14:textId="7596D0FC" w:rsidR="007D4120" w:rsidRPr="009F4D2A" w:rsidRDefault="007D4120" w:rsidP="007B7D2E">
            <w:pPr>
              <w:snapToGrid w:val="0"/>
              <w:spacing w:before="140" w:line="180" w:lineRule="exact"/>
              <w:ind w:right="510"/>
              <w:jc w:val="right"/>
              <w:rPr>
                <w:lang w:val="en-US"/>
              </w:rPr>
            </w:pPr>
            <w:r w:rsidRPr="009F4D2A">
              <w:t>106,95</w:t>
            </w:r>
          </w:p>
        </w:tc>
        <w:tc>
          <w:tcPr>
            <w:tcW w:w="1309" w:type="dxa"/>
            <w:tcBorders>
              <w:left w:val="single" w:sz="6" w:space="0" w:color="000000"/>
            </w:tcBorders>
            <w:vAlign w:val="bottom"/>
          </w:tcPr>
          <w:p w14:paraId="60C388C0" w14:textId="6109F88C" w:rsidR="007D4120" w:rsidRPr="009F4D2A" w:rsidRDefault="007D4120" w:rsidP="007B7D2E">
            <w:pPr>
              <w:snapToGrid w:val="0"/>
              <w:spacing w:before="140" w:line="180" w:lineRule="exact"/>
              <w:ind w:right="510"/>
              <w:jc w:val="right"/>
              <w:rPr>
                <w:lang w:val="en-US"/>
              </w:rPr>
            </w:pPr>
            <w:r w:rsidRPr="009F4D2A">
              <w:rPr>
                <w:lang w:val="en-US"/>
              </w:rPr>
              <w:t>117,55</w:t>
            </w:r>
          </w:p>
        </w:tc>
        <w:tc>
          <w:tcPr>
            <w:tcW w:w="1309" w:type="dxa"/>
            <w:tcBorders>
              <w:left w:val="single" w:sz="6" w:space="0" w:color="000000"/>
            </w:tcBorders>
            <w:shd w:val="clear" w:color="auto" w:fill="auto"/>
            <w:vAlign w:val="bottom"/>
          </w:tcPr>
          <w:p w14:paraId="5C424EA8" w14:textId="796ABD8C" w:rsidR="007D4120" w:rsidRPr="009F4D2A" w:rsidRDefault="007D4120" w:rsidP="007B7D2E">
            <w:pPr>
              <w:snapToGrid w:val="0"/>
              <w:spacing w:before="140" w:line="180" w:lineRule="exact"/>
              <w:ind w:right="510"/>
              <w:jc w:val="right"/>
              <w:rPr>
                <w:lang w:val="en-US"/>
              </w:rPr>
            </w:pPr>
            <w:r w:rsidRPr="009F4D2A">
              <w:t>119,78</w:t>
            </w:r>
          </w:p>
        </w:tc>
        <w:tc>
          <w:tcPr>
            <w:tcW w:w="2339" w:type="dxa"/>
            <w:tcBorders>
              <w:left w:val="single" w:sz="6" w:space="0" w:color="000000"/>
            </w:tcBorders>
            <w:shd w:val="clear" w:color="auto" w:fill="auto"/>
            <w:vAlign w:val="bottom"/>
          </w:tcPr>
          <w:p w14:paraId="329EA7A6" w14:textId="77777777" w:rsidR="007D4120" w:rsidRPr="000B019A" w:rsidRDefault="007D4120" w:rsidP="007B7D2E">
            <w:pPr>
              <w:spacing w:before="140" w:line="180" w:lineRule="exact"/>
              <w:ind w:left="170"/>
              <w:rPr>
                <w:color w:val="000000" w:themeColor="text1"/>
              </w:rPr>
            </w:pPr>
            <w:r w:rsidRPr="000B019A">
              <w:rPr>
                <w:i/>
                <w:color w:val="000000" w:themeColor="text1"/>
              </w:rPr>
              <w:t>Canada</w:t>
            </w:r>
          </w:p>
        </w:tc>
      </w:tr>
      <w:tr w:rsidR="007D4120" w:rsidRPr="00D21FE6" w14:paraId="79090382" w14:textId="77777777" w:rsidTr="007D73F1">
        <w:trPr>
          <w:cantSplit/>
        </w:trPr>
        <w:tc>
          <w:tcPr>
            <w:tcW w:w="2343" w:type="dxa"/>
            <w:shd w:val="clear" w:color="auto" w:fill="auto"/>
            <w:vAlign w:val="bottom"/>
          </w:tcPr>
          <w:p w14:paraId="0B028553" w14:textId="77777777" w:rsidR="007D4120" w:rsidRPr="000B019A" w:rsidRDefault="007D4120" w:rsidP="007B7D2E">
            <w:pPr>
              <w:spacing w:before="140" w:line="180" w:lineRule="exact"/>
              <w:ind w:left="113"/>
              <w:rPr>
                <w:color w:val="000000" w:themeColor="text1"/>
              </w:rPr>
            </w:pPr>
            <w:r w:rsidRPr="000B019A">
              <w:rPr>
                <w:color w:val="000000" w:themeColor="text1"/>
              </w:rPr>
              <w:t>Мексика</w:t>
            </w:r>
          </w:p>
        </w:tc>
        <w:tc>
          <w:tcPr>
            <w:tcW w:w="1312" w:type="dxa"/>
            <w:tcBorders>
              <w:left w:val="single" w:sz="6" w:space="0" w:color="000000"/>
            </w:tcBorders>
            <w:shd w:val="clear" w:color="auto" w:fill="auto"/>
            <w:vAlign w:val="bottom"/>
          </w:tcPr>
          <w:p w14:paraId="7AC1687D" w14:textId="7D0F9B0E" w:rsidR="007D4120" w:rsidRPr="009F4D2A" w:rsidRDefault="007D4120" w:rsidP="007B7D2E">
            <w:pPr>
              <w:snapToGrid w:val="0"/>
              <w:spacing w:before="140" w:line="180" w:lineRule="exact"/>
              <w:ind w:right="510"/>
              <w:jc w:val="right"/>
              <w:rPr>
                <w:lang w:val="en-US"/>
              </w:rPr>
            </w:pPr>
            <w:r w:rsidRPr="009F4D2A">
              <w:rPr>
                <w:lang w:val="en-US"/>
              </w:rPr>
              <w:t>120,2</w:t>
            </w:r>
            <w:r w:rsidRPr="009F4D2A">
              <w:t>6</w:t>
            </w:r>
          </w:p>
        </w:tc>
        <w:tc>
          <w:tcPr>
            <w:tcW w:w="1309" w:type="dxa"/>
            <w:tcBorders>
              <w:left w:val="single" w:sz="6" w:space="0" w:color="000000"/>
              <w:right w:val="single" w:sz="6" w:space="0" w:color="000000"/>
            </w:tcBorders>
            <w:vAlign w:val="bottom"/>
          </w:tcPr>
          <w:p w14:paraId="73E6BC3B" w14:textId="4B19F1A0" w:rsidR="007D4120" w:rsidRPr="009F4D2A" w:rsidRDefault="007D4120" w:rsidP="007B7D2E">
            <w:pPr>
              <w:snapToGrid w:val="0"/>
              <w:spacing w:before="140" w:line="180" w:lineRule="exact"/>
              <w:ind w:right="510"/>
              <w:jc w:val="right"/>
              <w:rPr>
                <w:lang w:val="en-US"/>
              </w:rPr>
            </w:pPr>
            <w:r w:rsidRPr="009F4D2A">
              <w:t>194,12</w:t>
            </w:r>
          </w:p>
        </w:tc>
        <w:tc>
          <w:tcPr>
            <w:tcW w:w="1309" w:type="dxa"/>
            <w:tcBorders>
              <w:left w:val="single" w:sz="6" w:space="0" w:color="000000"/>
            </w:tcBorders>
            <w:vAlign w:val="bottom"/>
          </w:tcPr>
          <w:p w14:paraId="75D02056" w14:textId="5B440001" w:rsidR="007D4120" w:rsidRPr="009F4D2A" w:rsidRDefault="007D4120" w:rsidP="007B7D2E">
            <w:pPr>
              <w:snapToGrid w:val="0"/>
              <w:spacing w:before="140" w:line="180" w:lineRule="exact"/>
              <w:ind w:right="510"/>
              <w:jc w:val="right"/>
              <w:rPr>
                <w:lang w:val="en-US"/>
              </w:rPr>
            </w:pPr>
            <w:r w:rsidRPr="009F4D2A">
              <w:rPr>
                <w:lang w:val="en-US"/>
              </w:rPr>
              <w:t>206,35</w:t>
            </w:r>
          </w:p>
        </w:tc>
        <w:tc>
          <w:tcPr>
            <w:tcW w:w="1309" w:type="dxa"/>
            <w:tcBorders>
              <w:left w:val="single" w:sz="6" w:space="0" w:color="000000"/>
            </w:tcBorders>
            <w:shd w:val="clear" w:color="auto" w:fill="auto"/>
            <w:vAlign w:val="bottom"/>
          </w:tcPr>
          <w:p w14:paraId="68D26B1C" w14:textId="0EF6966E" w:rsidR="007D4120" w:rsidRPr="009F4D2A" w:rsidRDefault="007D4120" w:rsidP="007B7D2E">
            <w:pPr>
              <w:snapToGrid w:val="0"/>
              <w:spacing w:before="140" w:line="180" w:lineRule="exact"/>
              <w:ind w:right="510"/>
              <w:jc w:val="right"/>
              <w:rPr>
                <w:lang w:val="en-US"/>
              </w:rPr>
            </w:pPr>
            <w:r w:rsidRPr="009F4D2A">
              <w:t>221,94</w:t>
            </w:r>
          </w:p>
        </w:tc>
        <w:tc>
          <w:tcPr>
            <w:tcW w:w="2339" w:type="dxa"/>
            <w:tcBorders>
              <w:left w:val="single" w:sz="6" w:space="0" w:color="000000"/>
            </w:tcBorders>
            <w:shd w:val="clear" w:color="auto" w:fill="auto"/>
            <w:vAlign w:val="bottom"/>
          </w:tcPr>
          <w:p w14:paraId="757A89E5" w14:textId="77777777" w:rsidR="007D4120" w:rsidRPr="000B019A" w:rsidRDefault="007D4120" w:rsidP="007B7D2E">
            <w:pPr>
              <w:spacing w:before="140" w:line="180" w:lineRule="exact"/>
              <w:ind w:left="170"/>
              <w:rPr>
                <w:color w:val="000000" w:themeColor="text1"/>
              </w:rPr>
            </w:pPr>
            <w:r w:rsidRPr="000B019A">
              <w:rPr>
                <w:i/>
                <w:color w:val="000000" w:themeColor="text1"/>
              </w:rPr>
              <w:t>Mexico</w:t>
            </w:r>
          </w:p>
        </w:tc>
      </w:tr>
      <w:tr w:rsidR="007D4120" w:rsidRPr="00D21FE6" w14:paraId="24FB3B77" w14:textId="77777777" w:rsidTr="007D73F1">
        <w:trPr>
          <w:cantSplit/>
        </w:trPr>
        <w:tc>
          <w:tcPr>
            <w:tcW w:w="2343" w:type="dxa"/>
            <w:shd w:val="clear" w:color="auto" w:fill="auto"/>
            <w:vAlign w:val="bottom"/>
          </w:tcPr>
          <w:p w14:paraId="69D89307" w14:textId="77777777" w:rsidR="007D4120" w:rsidRPr="000B019A" w:rsidRDefault="007D4120" w:rsidP="007B7D2E">
            <w:pPr>
              <w:spacing w:before="140" w:line="180" w:lineRule="exact"/>
              <w:ind w:left="113"/>
              <w:rPr>
                <w:color w:val="000000" w:themeColor="text1"/>
              </w:rPr>
            </w:pPr>
            <w:r w:rsidRPr="000B019A">
              <w:rPr>
                <w:color w:val="000000" w:themeColor="text1"/>
              </w:rPr>
              <w:t>Норвегия</w:t>
            </w:r>
          </w:p>
        </w:tc>
        <w:tc>
          <w:tcPr>
            <w:tcW w:w="1312" w:type="dxa"/>
            <w:tcBorders>
              <w:left w:val="single" w:sz="6" w:space="0" w:color="000000"/>
            </w:tcBorders>
            <w:shd w:val="clear" w:color="auto" w:fill="auto"/>
            <w:vAlign w:val="bottom"/>
          </w:tcPr>
          <w:p w14:paraId="348D56AD" w14:textId="7272717A" w:rsidR="007D4120" w:rsidRPr="009F4D2A" w:rsidRDefault="007D4120" w:rsidP="007B7D2E">
            <w:pPr>
              <w:snapToGrid w:val="0"/>
              <w:spacing w:before="140" w:line="180" w:lineRule="exact"/>
              <w:ind w:right="510"/>
              <w:jc w:val="right"/>
              <w:rPr>
                <w:lang w:val="en-US"/>
              </w:rPr>
            </w:pPr>
            <w:r w:rsidRPr="009F4D2A">
              <w:rPr>
                <w:lang w:val="en-US"/>
              </w:rPr>
              <w:t>5</w:t>
            </w:r>
            <w:r w:rsidRPr="009F4D2A">
              <w:t>3,22</w:t>
            </w:r>
          </w:p>
        </w:tc>
        <w:tc>
          <w:tcPr>
            <w:tcW w:w="1309" w:type="dxa"/>
            <w:tcBorders>
              <w:left w:val="single" w:sz="6" w:space="0" w:color="000000"/>
              <w:right w:val="single" w:sz="6" w:space="0" w:color="000000"/>
            </w:tcBorders>
            <w:vAlign w:val="bottom"/>
          </w:tcPr>
          <w:p w14:paraId="52158B9C" w14:textId="7F88DD17" w:rsidR="007D4120" w:rsidRPr="009F4D2A" w:rsidRDefault="007D4120" w:rsidP="007B7D2E">
            <w:pPr>
              <w:snapToGrid w:val="0"/>
              <w:spacing w:before="140" w:line="180" w:lineRule="exact"/>
              <w:ind w:right="510"/>
              <w:jc w:val="right"/>
              <w:rPr>
                <w:lang w:val="en-US"/>
              </w:rPr>
            </w:pPr>
            <w:r w:rsidRPr="009F4D2A">
              <w:t>72,08</w:t>
            </w:r>
          </w:p>
        </w:tc>
        <w:tc>
          <w:tcPr>
            <w:tcW w:w="1309" w:type="dxa"/>
            <w:tcBorders>
              <w:left w:val="single" w:sz="6" w:space="0" w:color="000000"/>
            </w:tcBorders>
            <w:vAlign w:val="bottom"/>
          </w:tcPr>
          <w:p w14:paraId="1F99C6A0" w14:textId="6FD1A3B3" w:rsidR="007D4120" w:rsidRPr="009F4D2A" w:rsidRDefault="007D4120" w:rsidP="007B7D2E">
            <w:pPr>
              <w:snapToGrid w:val="0"/>
              <w:spacing w:before="140" w:line="180" w:lineRule="exact"/>
              <w:ind w:right="510"/>
              <w:jc w:val="right"/>
              <w:rPr>
                <w:lang w:val="en-US"/>
              </w:rPr>
            </w:pPr>
            <w:r w:rsidRPr="009F4D2A">
              <w:rPr>
                <w:lang w:val="en-US"/>
              </w:rPr>
              <w:t>80,46</w:t>
            </w:r>
          </w:p>
        </w:tc>
        <w:tc>
          <w:tcPr>
            <w:tcW w:w="1309" w:type="dxa"/>
            <w:tcBorders>
              <w:left w:val="single" w:sz="6" w:space="0" w:color="000000"/>
            </w:tcBorders>
            <w:shd w:val="clear" w:color="auto" w:fill="auto"/>
            <w:vAlign w:val="bottom"/>
          </w:tcPr>
          <w:p w14:paraId="2D42EA3D" w14:textId="24F5A319" w:rsidR="007D4120" w:rsidRPr="009F4D2A" w:rsidRDefault="007D4120" w:rsidP="007B7D2E">
            <w:pPr>
              <w:snapToGrid w:val="0"/>
              <w:spacing w:before="140" w:line="180" w:lineRule="exact"/>
              <w:ind w:right="510"/>
              <w:jc w:val="right"/>
              <w:rPr>
                <w:lang w:val="en-US"/>
              </w:rPr>
            </w:pPr>
            <w:r w:rsidRPr="009F4D2A">
              <w:t>81,24</w:t>
            </w:r>
          </w:p>
        </w:tc>
        <w:tc>
          <w:tcPr>
            <w:tcW w:w="2339" w:type="dxa"/>
            <w:tcBorders>
              <w:left w:val="single" w:sz="6" w:space="0" w:color="000000"/>
            </w:tcBorders>
            <w:shd w:val="clear" w:color="auto" w:fill="auto"/>
            <w:vAlign w:val="bottom"/>
          </w:tcPr>
          <w:p w14:paraId="3A2127A8" w14:textId="77777777" w:rsidR="007D4120" w:rsidRPr="000B019A" w:rsidRDefault="007D4120" w:rsidP="007B7D2E">
            <w:pPr>
              <w:spacing w:before="140" w:line="180" w:lineRule="exact"/>
              <w:ind w:left="170"/>
              <w:rPr>
                <w:color w:val="000000" w:themeColor="text1"/>
              </w:rPr>
            </w:pPr>
            <w:r w:rsidRPr="000B019A">
              <w:rPr>
                <w:i/>
                <w:color w:val="000000" w:themeColor="text1"/>
              </w:rPr>
              <w:t>Norway</w:t>
            </w:r>
          </w:p>
        </w:tc>
      </w:tr>
      <w:tr w:rsidR="007D4120" w:rsidRPr="00D21FE6" w14:paraId="081B41CD" w14:textId="77777777" w:rsidTr="007D73F1">
        <w:trPr>
          <w:cantSplit/>
        </w:trPr>
        <w:tc>
          <w:tcPr>
            <w:tcW w:w="2343" w:type="dxa"/>
            <w:shd w:val="clear" w:color="auto" w:fill="auto"/>
            <w:vAlign w:val="bottom"/>
          </w:tcPr>
          <w:p w14:paraId="5524F921" w14:textId="77777777" w:rsidR="007D4120" w:rsidRPr="000B019A" w:rsidRDefault="007D4120" w:rsidP="007B7D2E">
            <w:pPr>
              <w:spacing w:before="140" w:line="180" w:lineRule="exact"/>
              <w:ind w:left="113"/>
              <w:rPr>
                <w:color w:val="000000" w:themeColor="text1"/>
              </w:rPr>
            </w:pPr>
            <w:r w:rsidRPr="000B019A">
              <w:rPr>
                <w:color w:val="000000" w:themeColor="text1"/>
              </w:rPr>
              <w:t>Республика Корея</w:t>
            </w:r>
          </w:p>
        </w:tc>
        <w:tc>
          <w:tcPr>
            <w:tcW w:w="1312" w:type="dxa"/>
            <w:tcBorders>
              <w:left w:val="single" w:sz="6" w:space="0" w:color="000000"/>
            </w:tcBorders>
            <w:shd w:val="clear" w:color="auto" w:fill="auto"/>
            <w:vAlign w:val="bottom"/>
          </w:tcPr>
          <w:p w14:paraId="067649F9" w14:textId="51E7BEAB" w:rsidR="007D4120" w:rsidRPr="009F4D2A" w:rsidRDefault="007D4120" w:rsidP="007B7D2E">
            <w:pPr>
              <w:snapToGrid w:val="0"/>
              <w:spacing w:before="140" w:line="180" w:lineRule="exact"/>
              <w:ind w:right="510"/>
              <w:jc w:val="right"/>
              <w:rPr>
                <w:lang w:val="en-US"/>
              </w:rPr>
            </w:pPr>
            <w:r w:rsidRPr="009F4D2A">
              <w:rPr>
                <w:lang w:val="en-US"/>
              </w:rPr>
              <w:t>291,49</w:t>
            </w:r>
          </w:p>
        </w:tc>
        <w:tc>
          <w:tcPr>
            <w:tcW w:w="1309" w:type="dxa"/>
            <w:tcBorders>
              <w:left w:val="single" w:sz="6" w:space="0" w:color="000000"/>
              <w:right w:val="single" w:sz="6" w:space="0" w:color="000000"/>
            </w:tcBorders>
            <w:vAlign w:val="bottom"/>
          </w:tcPr>
          <w:p w14:paraId="7D5C4E98" w14:textId="69D69609" w:rsidR="007D4120" w:rsidRPr="009F4D2A" w:rsidRDefault="007D4120" w:rsidP="007B7D2E">
            <w:pPr>
              <w:snapToGrid w:val="0"/>
              <w:spacing w:before="140" w:line="180" w:lineRule="exact"/>
              <w:ind w:right="510"/>
              <w:jc w:val="right"/>
              <w:rPr>
                <w:lang w:val="en-US"/>
              </w:rPr>
            </w:pPr>
            <w:r w:rsidRPr="009F4D2A">
              <w:t>417,28</w:t>
            </w:r>
          </w:p>
        </w:tc>
        <w:tc>
          <w:tcPr>
            <w:tcW w:w="1309" w:type="dxa"/>
            <w:tcBorders>
              <w:left w:val="single" w:sz="6" w:space="0" w:color="000000"/>
            </w:tcBorders>
            <w:vAlign w:val="bottom"/>
          </w:tcPr>
          <w:p w14:paraId="594006A4" w14:textId="009CD072" w:rsidR="007D4120" w:rsidRPr="009F4D2A" w:rsidRDefault="007D4120" w:rsidP="007B7D2E">
            <w:pPr>
              <w:snapToGrid w:val="0"/>
              <w:spacing w:before="140" w:line="180" w:lineRule="exact"/>
              <w:ind w:right="510"/>
              <w:jc w:val="right"/>
              <w:rPr>
                <w:lang w:val="en-US"/>
              </w:rPr>
            </w:pPr>
            <w:r w:rsidRPr="009F4D2A">
              <w:rPr>
                <w:lang w:val="en-US"/>
              </w:rPr>
              <w:t>414,00</w:t>
            </w:r>
          </w:p>
        </w:tc>
        <w:tc>
          <w:tcPr>
            <w:tcW w:w="1309" w:type="dxa"/>
            <w:tcBorders>
              <w:left w:val="single" w:sz="6" w:space="0" w:color="000000"/>
            </w:tcBorders>
            <w:shd w:val="clear" w:color="auto" w:fill="auto"/>
            <w:vAlign w:val="bottom"/>
          </w:tcPr>
          <w:p w14:paraId="030086EA" w14:textId="7E7EC534" w:rsidR="007D4120" w:rsidRPr="009F4D2A" w:rsidRDefault="007D4120" w:rsidP="007B7D2E">
            <w:pPr>
              <w:snapToGrid w:val="0"/>
              <w:spacing w:before="140" w:line="180" w:lineRule="exact"/>
              <w:ind w:right="510"/>
              <w:jc w:val="right"/>
              <w:rPr>
                <w:lang w:val="en-US"/>
              </w:rPr>
            </w:pPr>
            <w:r w:rsidRPr="009F4D2A">
              <w:t>409,46</w:t>
            </w:r>
          </w:p>
        </w:tc>
        <w:tc>
          <w:tcPr>
            <w:tcW w:w="2339" w:type="dxa"/>
            <w:tcBorders>
              <w:left w:val="single" w:sz="6" w:space="0" w:color="000000"/>
            </w:tcBorders>
            <w:shd w:val="clear" w:color="auto" w:fill="auto"/>
            <w:vAlign w:val="bottom"/>
          </w:tcPr>
          <w:p w14:paraId="4A3C587B" w14:textId="77777777" w:rsidR="007D4120" w:rsidRPr="000B019A" w:rsidRDefault="007D4120" w:rsidP="007B7D2E">
            <w:pPr>
              <w:spacing w:before="140" w:line="180" w:lineRule="exact"/>
              <w:ind w:left="170"/>
              <w:rPr>
                <w:color w:val="000000" w:themeColor="text1"/>
              </w:rPr>
            </w:pPr>
            <w:r w:rsidRPr="000B019A">
              <w:rPr>
                <w:i/>
                <w:color w:val="000000" w:themeColor="text1"/>
              </w:rPr>
              <w:t>Republic of Korea</w:t>
            </w:r>
          </w:p>
        </w:tc>
      </w:tr>
      <w:tr w:rsidR="007D4120" w:rsidRPr="00D21FE6" w14:paraId="6751BAE0" w14:textId="77777777" w:rsidTr="007D73F1">
        <w:trPr>
          <w:cantSplit/>
        </w:trPr>
        <w:tc>
          <w:tcPr>
            <w:tcW w:w="2343" w:type="dxa"/>
            <w:shd w:val="clear" w:color="auto" w:fill="auto"/>
            <w:vAlign w:val="bottom"/>
          </w:tcPr>
          <w:p w14:paraId="0FF15A56" w14:textId="25C3621B" w:rsidR="007D4120" w:rsidRPr="000B019A" w:rsidRDefault="007D4120" w:rsidP="007B7D2E">
            <w:pPr>
              <w:spacing w:before="140" w:line="180" w:lineRule="exact"/>
              <w:ind w:left="113"/>
              <w:rPr>
                <w:color w:val="000000" w:themeColor="text1"/>
              </w:rPr>
            </w:pPr>
            <w:r w:rsidRPr="000B019A">
              <w:rPr>
                <w:color w:val="000000" w:themeColor="text1"/>
              </w:rPr>
              <w:t xml:space="preserve">Соединенное Королевство </w:t>
            </w:r>
            <w:r w:rsidRPr="000B019A">
              <w:rPr>
                <w:color w:val="000000" w:themeColor="text1"/>
              </w:rPr>
              <w:br/>
              <w:t>(Великобритания)</w:t>
            </w:r>
            <w:r w:rsidRPr="000B019A">
              <w:rPr>
                <w:color w:val="000000" w:themeColor="text1"/>
                <w:vertAlign w:val="superscript"/>
              </w:rPr>
              <w:t xml:space="preserve"> </w:t>
            </w:r>
          </w:p>
        </w:tc>
        <w:tc>
          <w:tcPr>
            <w:tcW w:w="1312" w:type="dxa"/>
            <w:tcBorders>
              <w:left w:val="single" w:sz="6" w:space="0" w:color="000000"/>
            </w:tcBorders>
            <w:shd w:val="clear" w:color="auto" w:fill="auto"/>
            <w:vAlign w:val="bottom"/>
          </w:tcPr>
          <w:p w14:paraId="39236052" w14:textId="53976E90" w:rsidR="007D4120" w:rsidRPr="009F4D2A" w:rsidRDefault="007D4120" w:rsidP="007B7D2E">
            <w:pPr>
              <w:snapToGrid w:val="0"/>
              <w:spacing w:before="140" w:line="180" w:lineRule="exact"/>
              <w:ind w:right="510"/>
              <w:jc w:val="right"/>
              <w:rPr>
                <w:lang w:val="en-US"/>
              </w:rPr>
            </w:pPr>
            <w:r w:rsidRPr="009F4D2A">
              <w:rPr>
                <w:lang w:val="en-US"/>
              </w:rPr>
              <w:t>84,01</w:t>
            </w:r>
          </w:p>
        </w:tc>
        <w:tc>
          <w:tcPr>
            <w:tcW w:w="1309" w:type="dxa"/>
            <w:tcBorders>
              <w:left w:val="single" w:sz="6" w:space="0" w:color="000000"/>
              <w:right w:val="single" w:sz="6" w:space="0" w:color="000000"/>
            </w:tcBorders>
            <w:vAlign w:val="bottom"/>
          </w:tcPr>
          <w:p w14:paraId="1D3303C8" w14:textId="69B02BD1" w:rsidR="007D4120" w:rsidRPr="009F4D2A" w:rsidRDefault="007D4120" w:rsidP="007B7D2E">
            <w:pPr>
              <w:snapToGrid w:val="0"/>
              <w:spacing w:before="140" w:line="180" w:lineRule="exact"/>
              <w:ind w:right="510"/>
              <w:jc w:val="right"/>
            </w:pPr>
            <w:r w:rsidRPr="009F4D2A">
              <w:t>158,33</w:t>
            </w:r>
          </w:p>
        </w:tc>
        <w:tc>
          <w:tcPr>
            <w:tcW w:w="1309" w:type="dxa"/>
            <w:tcBorders>
              <w:left w:val="single" w:sz="6" w:space="0" w:color="000000"/>
            </w:tcBorders>
            <w:vAlign w:val="bottom"/>
          </w:tcPr>
          <w:p w14:paraId="4924C8E7" w14:textId="2BC4CF0E" w:rsidR="007D4120" w:rsidRPr="009F4D2A" w:rsidRDefault="007D4120" w:rsidP="007B7D2E">
            <w:pPr>
              <w:snapToGrid w:val="0"/>
              <w:spacing w:before="140" w:line="180" w:lineRule="exact"/>
              <w:ind w:right="510"/>
              <w:jc w:val="right"/>
            </w:pPr>
            <w:r w:rsidRPr="009F4D2A">
              <w:rPr>
                <w:lang w:val="en-US"/>
              </w:rPr>
              <w:t>157,34</w:t>
            </w:r>
          </w:p>
        </w:tc>
        <w:tc>
          <w:tcPr>
            <w:tcW w:w="1309" w:type="dxa"/>
            <w:tcBorders>
              <w:left w:val="single" w:sz="6" w:space="0" w:color="000000"/>
            </w:tcBorders>
            <w:shd w:val="clear" w:color="auto" w:fill="auto"/>
            <w:vAlign w:val="bottom"/>
          </w:tcPr>
          <w:p w14:paraId="233C1711" w14:textId="606054E6" w:rsidR="007D4120" w:rsidRPr="009F4D2A" w:rsidRDefault="007D4120" w:rsidP="007B7D2E">
            <w:pPr>
              <w:snapToGrid w:val="0"/>
              <w:spacing w:before="140" w:line="180" w:lineRule="exact"/>
              <w:ind w:right="510"/>
              <w:jc w:val="right"/>
              <w:rPr>
                <w:lang w:val="en-US"/>
              </w:rPr>
            </w:pPr>
            <w:r w:rsidRPr="009F4D2A">
              <w:t>148,57</w:t>
            </w:r>
          </w:p>
        </w:tc>
        <w:tc>
          <w:tcPr>
            <w:tcW w:w="2339" w:type="dxa"/>
            <w:tcBorders>
              <w:left w:val="single" w:sz="6" w:space="0" w:color="000000"/>
            </w:tcBorders>
            <w:shd w:val="clear" w:color="auto" w:fill="auto"/>
            <w:vAlign w:val="bottom"/>
          </w:tcPr>
          <w:p w14:paraId="534DB626" w14:textId="43E25EF6" w:rsidR="007D4120" w:rsidRPr="000B019A" w:rsidRDefault="007D4120" w:rsidP="007B7D2E">
            <w:pPr>
              <w:spacing w:before="140" w:line="180" w:lineRule="exact"/>
              <w:ind w:left="170"/>
              <w:rPr>
                <w:i/>
                <w:color w:val="000000" w:themeColor="text1"/>
              </w:rPr>
            </w:pPr>
            <w:r w:rsidRPr="000B019A">
              <w:rPr>
                <w:i/>
                <w:color w:val="000000" w:themeColor="text1"/>
                <w:lang w:val="en-US"/>
              </w:rPr>
              <w:t xml:space="preserve">United Kingdom </w:t>
            </w:r>
          </w:p>
        </w:tc>
      </w:tr>
      <w:tr w:rsidR="007D4120" w:rsidRPr="00D21FE6" w14:paraId="14E7F7F6" w14:textId="77777777" w:rsidTr="007D73F1">
        <w:trPr>
          <w:cantSplit/>
        </w:trPr>
        <w:tc>
          <w:tcPr>
            <w:tcW w:w="2343" w:type="dxa"/>
            <w:shd w:val="clear" w:color="auto" w:fill="auto"/>
            <w:vAlign w:val="bottom"/>
          </w:tcPr>
          <w:p w14:paraId="18B80428" w14:textId="77777777" w:rsidR="007D4120" w:rsidRPr="000B019A" w:rsidRDefault="007D4120" w:rsidP="007B7D2E">
            <w:pPr>
              <w:spacing w:before="140" w:line="180" w:lineRule="exact"/>
              <w:ind w:left="113"/>
              <w:rPr>
                <w:color w:val="000000" w:themeColor="text1"/>
              </w:rPr>
            </w:pPr>
            <w:r w:rsidRPr="000B019A">
              <w:rPr>
                <w:color w:val="000000" w:themeColor="text1"/>
              </w:rPr>
              <w:t>США</w:t>
            </w:r>
          </w:p>
        </w:tc>
        <w:tc>
          <w:tcPr>
            <w:tcW w:w="1312" w:type="dxa"/>
            <w:tcBorders>
              <w:left w:val="single" w:sz="6" w:space="0" w:color="000000"/>
            </w:tcBorders>
            <w:shd w:val="clear" w:color="auto" w:fill="auto"/>
            <w:vAlign w:val="bottom"/>
          </w:tcPr>
          <w:p w14:paraId="66842C39" w14:textId="62C750F5" w:rsidR="007D4120" w:rsidRPr="009F4D2A" w:rsidRDefault="007D4120" w:rsidP="007B7D2E">
            <w:pPr>
              <w:snapToGrid w:val="0"/>
              <w:spacing w:before="140" w:line="180" w:lineRule="exact"/>
              <w:ind w:right="510"/>
              <w:jc w:val="right"/>
              <w:rPr>
                <w:lang w:val="en-US"/>
              </w:rPr>
            </w:pPr>
            <w:r w:rsidRPr="009F4D2A">
              <w:rPr>
                <w:lang w:val="en-US"/>
              </w:rPr>
              <w:t>121,39</w:t>
            </w:r>
          </w:p>
        </w:tc>
        <w:tc>
          <w:tcPr>
            <w:tcW w:w="1309" w:type="dxa"/>
            <w:tcBorders>
              <w:left w:val="single" w:sz="6" w:space="0" w:color="000000"/>
              <w:right w:val="single" w:sz="6" w:space="0" w:color="000000"/>
            </w:tcBorders>
            <w:vAlign w:val="bottom"/>
          </w:tcPr>
          <w:p w14:paraId="5ADD83C7" w14:textId="6D34BDEC" w:rsidR="007D4120" w:rsidRPr="009F4D2A" w:rsidRDefault="007D4120" w:rsidP="007B7D2E">
            <w:pPr>
              <w:snapToGrid w:val="0"/>
              <w:spacing w:before="140" w:line="180" w:lineRule="exact"/>
              <w:ind w:right="510"/>
              <w:jc w:val="right"/>
              <w:rPr>
                <w:lang w:val="en-US"/>
              </w:rPr>
            </w:pPr>
            <w:r w:rsidRPr="009F4D2A">
              <w:t>232,72</w:t>
            </w:r>
          </w:p>
        </w:tc>
        <w:tc>
          <w:tcPr>
            <w:tcW w:w="1309" w:type="dxa"/>
            <w:tcBorders>
              <w:left w:val="single" w:sz="6" w:space="0" w:color="000000"/>
            </w:tcBorders>
            <w:vAlign w:val="bottom"/>
          </w:tcPr>
          <w:p w14:paraId="7F155AF5" w14:textId="59B3003F" w:rsidR="007D4120" w:rsidRPr="009F4D2A" w:rsidRDefault="007D4120" w:rsidP="007B7D2E">
            <w:pPr>
              <w:snapToGrid w:val="0"/>
              <w:spacing w:before="140" w:line="180" w:lineRule="exact"/>
              <w:ind w:right="510"/>
              <w:jc w:val="right"/>
              <w:rPr>
                <w:lang w:val="en-US"/>
              </w:rPr>
            </w:pPr>
            <w:r w:rsidRPr="009F4D2A">
              <w:rPr>
                <w:lang w:val="en-US"/>
              </w:rPr>
              <w:t>234,11</w:t>
            </w:r>
          </w:p>
        </w:tc>
        <w:tc>
          <w:tcPr>
            <w:tcW w:w="1309" w:type="dxa"/>
            <w:tcBorders>
              <w:left w:val="single" w:sz="6" w:space="0" w:color="000000"/>
            </w:tcBorders>
            <w:shd w:val="clear" w:color="auto" w:fill="auto"/>
            <w:vAlign w:val="bottom"/>
          </w:tcPr>
          <w:p w14:paraId="77A181A9" w14:textId="6AA5E2E1" w:rsidR="007D4120" w:rsidRPr="009F4D2A" w:rsidRDefault="007D4120" w:rsidP="007B7D2E">
            <w:pPr>
              <w:snapToGrid w:val="0"/>
              <w:spacing w:before="140" w:line="180" w:lineRule="exact"/>
              <w:ind w:right="510"/>
              <w:jc w:val="right"/>
              <w:rPr>
                <w:lang w:val="en-US"/>
              </w:rPr>
            </w:pPr>
            <w:r w:rsidRPr="009F4D2A">
              <w:t>227,76</w:t>
            </w:r>
          </w:p>
        </w:tc>
        <w:tc>
          <w:tcPr>
            <w:tcW w:w="2339" w:type="dxa"/>
            <w:tcBorders>
              <w:left w:val="single" w:sz="6" w:space="0" w:color="000000"/>
            </w:tcBorders>
            <w:shd w:val="clear" w:color="auto" w:fill="auto"/>
            <w:vAlign w:val="bottom"/>
          </w:tcPr>
          <w:p w14:paraId="11D78A79" w14:textId="77777777" w:rsidR="007D4120" w:rsidRPr="000B019A" w:rsidRDefault="007D4120" w:rsidP="007B7D2E">
            <w:pPr>
              <w:spacing w:before="140" w:line="180" w:lineRule="exact"/>
              <w:ind w:left="170"/>
              <w:rPr>
                <w:color w:val="000000" w:themeColor="text1"/>
              </w:rPr>
            </w:pPr>
            <w:r w:rsidRPr="000B019A">
              <w:rPr>
                <w:i/>
                <w:color w:val="000000" w:themeColor="text1"/>
              </w:rPr>
              <w:t>USA</w:t>
            </w:r>
          </w:p>
        </w:tc>
      </w:tr>
      <w:tr w:rsidR="007D4120" w:rsidRPr="00D21FE6" w14:paraId="0DC0A32C" w14:textId="77777777" w:rsidTr="00272857">
        <w:trPr>
          <w:cantSplit/>
        </w:trPr>
        <w:tc>
          <w:tcPr>
            <w:tcW w:w="2343" w:type="dxa"/>
            <w:shd w:val="clear" w:color="auto" w:fill="auto"/>
            <w:vAlign w:val="bottom"/>
          </w:tcPr>
          <w:p w14:paraId="22204E18" w14:textId="77777777" w:rsidR="007D4120" w:rsidRPr="000B019A" w:rsidRDefault="007D4120" w:rsidP="007B7D2E">
            <w:pPr>
              <w:spacing w:before="140" w:line="180" w:lineRule="exact"/>
              <w:ind w:left="113"/>
              <w:rPr>
                <w:color w:val="000000" w:themeColor="text1"/>
              </w:rPr>
            </w:pPr>
            <w:r w:rsidRPr="000B019A">
              <w:rPr>
                <w:color w:val="000000" w:themeColor="text1"/>
              </w:rPr>
              <w:t>Турция</w:t>
            </w:r>
          </w:p>
        </w:tc>
        <w:tc>
          <w:tcPr>
            <w:tcW w:w="1312" w:type="dxa"/>
            <w:tcBorders>
              <w:left w:val="single" w:sz="6" w:space="0" w:color="000000"/>
            </w:tcBorders>
            <w:shd w:val="clear" w:color="auto" w:fill="auto"/>
            <w:vAlign w:val="bottom"/>
          </w:tcPr>
          <w:p w14:paraId="4C60AB43" w14:textId="6718A8A0" w:rsidR="007D4120" w:rsidRPr="009F4D2A" w:rsidRDefault="007D4120" w:rsidP="007B7D2E">
            <w:pPr>
              <w:snapToGrid w:val="0"/>
              <w:spacing w:before="140" w:line="180" w:lineRule="exact"/>
              <w:ind w:right="510"/>
              <w:jc w:val="right"/>
              <w:rPr>
                <w:lang w:val="en-US"/>
              </w:rPr>
            </w:pPr>
            <w:r w:rsidRPr="009F4D2A">
              <w:rPr>
                <w:lang w:val="en-US"/>
              </w:rPr>
              <w:t>80,71</w:t>
            </w:r>
          </w:p>
        </w:tc>
        <w:tc>
          <w:tcPr>
            <w:tcW w:w="1309" w:type="dxa"/>
            <w:tcBorders>
              <w:left w:val="single" w:sz="6" w:space="0" w:color="000000"/>
              <w:right w:val="single" w:sz="6" w:space="0" w:color="000000"/>
            </w:tcBorders>
            <w:vAlign w:val="bottom"/>
          </w:tcPr>
          <w:p w14:paraId="0BEBE5CE" w14:textId="1162FD6E" w:rsidR="007D4120" w:rsidRPr="007D4120" w:rsidRDefault="007D4120" w:rsidP="007B7D2E">
            <w:pPr>
              <w:snapToGrid w:val="0"/>
              <w:spacing w:before="140" w:line="180" w:lineRule="exact"/>
              <w:ind w:right="510"/>
              <w:jc w:val="right"/>
              <w:rPr>
                <w:lang w:val="en-US"/>
              </w:rPr>
            </w:pPr>
            <w:r w:rsidRPr="007D4120">
              <w:t>82,89</w:t>
            </w:r>
          </w:p>
        </w:tc>
        <w:tc>
          <w:tcPr>
            <w:tcW w:w="1309" w:type="dxa"/>
            <w:tcBorders>
              <w:left w:val="single" w:sz="6" w:space="0" w:color="000000"/>
            </w:tcBorders>
            <w:vAlign w:val="bottom"/>
          </w:tcPr>
          <w:p w14:paraId="73DBBBD1" w14:textId="4A893776" w:rsidR="007D4120" w:rsidRPr="007D4120" w:rsidRDefault="007D4120" w:rsidP="007B7D2E">
            <w:pPr>
              <w:snapToGrid w:val="0"/>
              <w:spacing w:before="140" w:line="180" w:lineRule="exact"/>
              <w:ind w:right="510"/>
              <w:jc w:val="right"/>
              <w:rPr>
                <w:lang w:val="en-US"/>
              </w:rPr>
            </w:pPr>
            <w:r w:rsidRPr="007D4120">
              <w:rPr>
                <w:lang w:val="en-US"/>
              </w:rPr>
              <w:t>92,70</w:t>
            </w:r>
          </w:p>
        </w:tc>
        <w:tc>
          <w:tcPr>
            <w:tcW w:w="1309" w:type="dxa"/>
            <w:tcBorders>
              <w:left w:val="single" w:sz="6" w:space="0" w:color="000000"/>
            </w:tcBorders>
            <w:shd w:val="clear" w:color="auto" w:fill="auto"/>
            <w:vAlign w:val="bottom"/>
          </w:tcPr>
          <w:p w14:paraId="3396FA30" w14:textId="78FDBE15" w:rsidR="007D4120" w:rsidRPr="009F4D2A" w:rsidRDefault="007D4120" w:rsidP="007B7D2E">
            <w:pPr>
              <w:snapToGrid w:val="0"/>
              <w:spacing w:before="140" w:line="180" w:lineRule="exact"/>
              <w:ind w:right="510"/>
              <w:jc w:val="right"/>
              <w:rPr>
                <w:lang w:val="en-US"/>
              </w:rPr>
            </w:pPr>
            <w:r w:rsidRPr="009F4D2A">
              <w:t>90,86</w:t>
            </w:r>
          </w:p>
        </w:tc>
        <w:tc>
          <w:tcPr>
            <w:tcW w:w="2339" w:type="dxa"/>
            <w:tcBorders>
              <w:left w:val="single" w:sz="6" w:space="0" w:color="000000"/>
            </w:tcBorders>
            <w:shd w:val="clear" w:color="auto" w:fill="auto"/>
            <w:vAlign w:val="bottom"/>
          </w:tcPr>
          <w:p w14:paraId="690F5F1C" w14:textId="77777777" w:rsidR="007D4120" w:rsidRPr="000B019A" w:rsidRDefault="007D4120" w:rsidP="007B7D2E">
            <w:pPr>
              <w:spacing w:before="140" w:line="180" w:lineRule="exact"/>
              <w:ind w:left="170"/>
              <w:rPr>
                <w:color w:val="000000" w:themeColor="text1"/>
              </w:rPr>
            </w:pPr>
            <w:r w:rsidRPr="000B019A">
              <w:rPr>
                <w:i/>
                <w:color w:val="000000" w:themeColor="text1"/>
              </w:rPr>
              <w:t>Turkey</w:t>
            </w:r>
          </w:p>
        </w:tc>
      </w:tr>
      <w:tr w:rsidR="007D4120" w:rsidRPr="00D21FE6" w14:paraId="6B76C2FA" w14:textId="77777777" w:rsidTr="00272857">
        <w:trPr>
          <w:cantSplit/>
        </w:trPr>
        <w:tc>
          <w:tcPr>
            <w:tcW w:w="2343" w:type="dxa"/>
            <w:tcBorders>
              <w:bottom w:val="single" w:sz="6" w:space="0" w:color="000000"/>
            </w:tcBorders>
            <w:shd w:val="clear" w:color="auto" w:fill="auto"/>
            <w:vAlign w:val="center"/>
          </w:tcPr>
          <w:p w14:paraId="324074F9" w14:textId="77777777" w:rsidR="007D4120" w:rsidRPr="000B019A" w:rsidRDefault="007D4120" w:rsidP="007B7D2E">
            <w:pPr>
              <w:spacing w:before="140" w:line="180" w:lineRule="exact"/>
              <w:ind w:left="113"/>
              <w:rPr>
                <w:color w:val="000000" w:themeColor="text1"/>
              </w:rPr>
            </w:pPr>
            <w:r w:rsidRPr="000B019A">
              <w:rPr>
                <w:color w:val="000000" w:themeColor="text1"/>
              </w:rPr>
              <w:t>Япония</w:t>
            </w:r>
          </w:p>
        </w:tc>
        <w:tc>
          <w:tcPr>
            <w:tcW w:w="1312" w:type="dxa"/>
            <w:tcBorders>
              <w:left w:val="single" w:sz="6" w:space="0" w:color="000000"/>
              <w:bottom w:val="single" w:sz="6" w:space="0" w:color="000000"/>
            </w:tcBorders>
            <w:shd w:val="clear" w:color="auto" w:fill="auto"/>
            <w:vAlign w:val="center"/>
          </w:tcPr>
          <w:p w14:paraId="6DD451D1" w14:textId="201C959B" w:rsidR="007D4120" w:rsidRPr="009F4D2A" w:rsidRDefault="007D4120" w:rsidP="007B7D2E">
            <w:pPr>
              <w:snapToGrid w:val="0"/>
              <w:spacing w:before="140" w:line="180" w:lineRule="exact"/>
              <w:ind w:right="510"/>
              <w:jc w:val="right"/>
              <w:rPr>
                <w:lang w:val="en-US"/>
              </w:rPr>
            </w:pPr>
            <w:r w:rsidRPr="009F4D2A">
              <w:rPr>
                <w:lang w:val="en-US"/>
              </w:rPr>
              <w:t>1 06</w:t>
            </w:r>
            <w:r w:rsidRPr="009F4D2A">
              <w:t>9</w:t>
            </w:r>
            <w:r w:rsidRPr="009F4D2A">
              <w:rPr>
                <w:lang w:val="en-US"/>
              </w:rPr>
              <w:t>,</w:t>
            </w:r>
            <w:r w:rsidRPr="009F4D2A">
              <w:t>99</w:t>
            </w:r>
          </w:p>
        </w:tc>
        <w:tc>
          <w:tcPr>
            <w:tcW w:w="1309" w:type="dxa"/>
            <w:tcBorders>
              <w:left w:val="single" w:sz="6" w:space="0" w:color="000000"/>
              <w:bottom w:val="single" w:sz="6" w:space="0" w:color="000000"/>
              <w:right w:val="single" w:sz="6" w:space="0" w:color="000000"/>
            </w:tcBorders>
            <w:vAlign w:val="center"/>
          </w:tcPr>
          <w:p w14:paraId="41C199C5" w14:textId="31B2EBA3" w:rsidR="007D4120" w:rsidRPr="009F4D2A" w:rsidRDefault="007D4120" w:rsidP="007B7D2E">
            <w:pPr>
              <w:snapToGrid w:val="0"/>
              <w:spacing w:before="140" w:line="180" w:lineRule="exact"/>
              <w:ind w:right="510"/>
              <w:jc w:val="right"/>
              <w:rPr>
                <w:lang w:val="en-US"/>
              </w:rPr>
            </w:pPr>
            <w:r w:rsidRPr="009F4D2A">
              <w:t>1 178,28</w:t>
            </w:r>
          </w:p>
        </w:tc>
        <w:tc>
          <w:tcPr>
            <w:tcW w:w="1309" w:type="dxa"/>
            <w:tcBorders>
              <w:left w:val="single" w:sz="6" w:space="0" w:color="000000"/>
              <w:bottom w:val="single" w:sz="6" w:space="0" w:color="000000"/>
            </w:tcBorders>
            <w:vAlign w:val="center"/>
          </w:tcPr>
          <w:p w14:paraId="3B34F7A1" w14:textId="6E9C611B" w:rsidR="007D4120" w:rsidRPr="009F4D2A" w:rsidRDefault="007D4120" w:rsidP="007B7D2E">
            <w:pPr>
              <w:snapToGrid w:val="0"/>
              <w:spacing w:before="140" w:line="180" w:lineRule="exact"/>
              <w:ind w:right="510"/>
              <w:jc w:val="right"/>
              <w:rPr>
                <w:lang w:val="en-US"/>
              </w:rPr>
            </w:pPr>
            <w:r w:rsidRPr="009F4D2A">
              <w:rPr>
                <w:lang w:val="en-US"/>
              </w:rPr>
              <w:t>1 238,54</w:t>
            </w:r>
          </w:p>
        </w:tc>
        <w:tc>
          <w:tcPr>
            <w:tcW w:w="1309" w:type="dxa"/>
            <w:tcBorders>
              <w:left w:val="single" w:sz="6" w:space="0" w:color="000000"/>
              <w:bottom w:val="single" w:sz="6" w:space="0" w:color="000000"/>
            </w:tcBorders>
            <w:shd w:val="clear" w:color="auto" w:fill="auto"/>
            <w:vAlign w:val="center"/>
          </w:tcPr>
          <w:p w14:paraId="0553A535" w14:textId="39721E7F" w:rsidR="007D4120" w:rsidRPr="009F4D2A" w:rsidRDefault="007D4120" w:rsidP="007B7D2E">
            <w:pPr>
              <w:snapToGrid w:val="0"/>
              <w:spacing w:before="140" w:line="180" w:lineRule="exact"/>
              <w:ind w:right="510"/>
              <w:jc w:val="right"/>
              <w:rPr>
                <w:lang w:val="en-US"/>
              </w:rPr>
            </w:pPr>
            <w:r w:rsidRPr="009F4D2A">
              <w:t>1 159,70</w:t>
            </w:r>
          </w:p>
        </w:tc>
        <w:tc>
          <w:tcPr>
            <w:tcW w:w="2339" w:type="dxa"/>
            <w:tcBorders>
              <w:left w:val="single" w:sz="6" w:space="0" w:color="000000"/>
              <w:bottom w:val="single" w:sz="6" w:space="0" w:color="000000"/>
            </w:tcBorders>
            <w:shd w:val="clear" w:color="auto" w:fill="auto"/>
            <w:vAlign w:val="center"/>
          </w:tcPr>
          <w:p w14:paraId="0C27BC7D" w14:textId="77777777" w:rsidR="007D4120" w:rsidRPr="000B019A" w:rsidRDefault="007D4120" w:rsidP="007B7D2E">
            <w:pPr>
              <w:spacing w:before="140" w:line="180" w:lineRule="exact"/>
              <w:ind w:left="170"/>
              <w:rPr>
                <w:color w:val="000000" w:themeColor="text1"/>
              </w:rPr>
            </w:pPr>
            <w:r w:rsidRPr="000B019A">
              <w:rPr>
                <w:i/>
                <w:color w:val="000000" w:themeColor="text1"/>
              </w:rPr>
              <w:t>Japan</w:t>
            </w:r>
          </w:p>
        </w:tc>
      </w:tr>
    </w:tbl>
    <w:p w14:paraId="4622DA2B" w14:textId="78EDB450" w:rsidR="00504A06" w:rsidRPr="00D21FE6" w:rsidRDefault="00504A06" w:rsidP="00900B75">
      <w:pPr>
        <w:spacing w:before="40" w:line="140" w:lineRule="exact"/>
        <w:rPr>
          <w:sz w:val="12"/>
          <w:szCs w:val="12"/>
        </w:rPr>
      </w:pPr>
      <w:r w:rsidRPr="00D21FE6">
        <w:rPr>
          <w:sz w:val="12"/>
          <w:szCs w:val="12"/>
          <w:vertAlign w:val="superscript"/>
        </w:rPr>
        <w:t>1)</w:t>
      </w:r>
      <w:r w:rsidRPr="00D21FE6">
        <w:rPr>
          <w:sz w:val="12"/>
          <w:szCs w:val="12"/>
        </w:rPr>
        <w:t xml:space="preserve"> По данным Банка России. </w:t>
      </w:r>
    </w:p>
    <w:p w14:paraId="42188C72" w14:textId="77777777" w:rsidR="00504A06" w:rsidRPr="00D21FE6" w:rsidRDefault="00504A06" w:rsidP="002F226F">
      <w:pPr>
        <w:spacing w:line="136" w:lineRule="exact"/>
        <w:jc w:val="both"/>
        <w:rPr>
          <w:sz w:val="12"/>
          <w:szCs w:val="12"/>
        </w:rPr>
      </w:pPr>
      <w:r w:rsidRPr="00D21FE6">
        <w:rPr>
          <w:sz w:val="12"/>
          <w:szCs w:val="12"/>
          <w:vertAlign w:val="superscript"/>
        </w:rPr>
        <w:t>2)</w:t>
      </w:r>
      <w:r w:rsidRPr="00D21FE6">
        <w:rPr>
          <w:sz w:val="12"/>
          <w:szCs w:val="12"/>
        </w:rPr>
        <w:t xml:space="preserve"> Резервные активы исключают финансовые требования между странами зоны евро и финансовые требования в евро стран зоны евро к другим странам.</w:t>
      </w:r>
    </w:p>
    <w:p w14:paraId="42D0CFAD" w14:textId="522B4D7C" w:rsidR="0039485D" w:rsidRPr="00D21FE6" w:rsidRDefault="0039485D" w:rsidP="00900B75">
      <w:pPr>
        <w:spacing w:before="40" w:line="140" w:lineRule="exact"/>
        <w:rPr>
          <w:i/>
          <w:sz w:val="12"/>
          <w:szCs w:val="12"/>
          <w:lang w:val="en-US"/>
        </w:rPr>
      </w:pPr>
      <w:r w:rsidRPr="00D21FE6">
        <w:rPr>
          <w:i/>
          <w:sz w:val="12"/>
          <w:szCs w:val="12"/>
          <w:vertAlign w:val="superscript"/>
          <w:lang w:val="en-US"/>
        </w:rPr>
        <w:t>1)</w:t>
      </w:r>
      <w:r w:rsidRPr="00D21FE6">
        <w:rPr>
          <w:i/>
          <w:sz w:val="12"/>
          <w:szCs w:val="12"/>
          <w:lang w:val="en-US"/>
        </w:rPr>
        <w:t xml:space="preserve"> According to data of the Bank of Russia.</w:t>
      </w:r>
    </w:p>
    <w:p w14:paraId="5FBBE6A7" w14:textId="77777777" w:rsidR="00504A06" w:rsidRPr="00D21FE6" w:rsidRDefault="00504A06" w:rsidP="002F226F">
      <w:pPr>
        <w:spacing w:line="136" w:lineRule="exact"/>
        <w:jc w:val="both"/>
        <w:rPr>
          <w:i/>
          <w:sz w:val="12"/>
          <w:szCs w:val="12"/>
          <w:lang w:val="en-US"/>
        </w:rPr>
      </w:pPr>
      <w:r w:rsidRPr="00D21FE6">
        <w:rPr>
          <w:i/>
          <w:sz w:val="12"/>
          <w:szCs w:val="12"/>
          <w:vertAlign w:val="superscript"/>
          <w:lang w:val="en-US"/>
        </w:rPr>
        <w:t>2)</w:t>
      </w:r>
      <w:r w:rsidRPr="00D21FE6">
        <w:rPr>
          <w:i/>
          <w:sz w:val="12"/>
          <w:szCs w:val="12"/>
          <w:lang w:val="en-US"/>
        </w:rPr>
        <w:t xml:space="preserve"> </w:t>
      </w:r>
      <w:r w:rsidRPr="00D21FE6">
        <w:rPr>
          <w:rStyle w:val="hps"/>
          <w:i/>
          <w:sz w:val="12"/>
          <w:szCs w:val="12"/>
          <w:lang w:val="en"/>
        </w:rPr>
        <w:t>Reserve assets</w:t>
      </w:r>
      <w:r w:rsidRPr="00D21FE6">
        <w:rPr>
          <w:i/>
          <w:sz w:val="12"/>
          <w:szCs w:val="12"/>
          <w:lang w:val="en"/>
        </w:rPr>
        <w:t xml:space="preserve"> </w:t>
      </w:r>
      <w:r w:rsidRPr="00D21FE6">
        <w:rPr>
          <w:rStyle w:val="hps"/>
          <w:i/>
          <w:sz w:val="12"/>
          <w:szCs w:val="12"/>
          <w:lang w:val="en"/>
        </w:rPr>
        <w:t>exclude</w:t>
      </w:r>
      <w:r w:rsidRPr="00D21FE6">
        <w:rPr>
          <w:i/>
          <w:sz w:val="12"/>
          <w:szCs w:val="12"/>
          <w:lang w:val="en"/>
        </w:rPr>
        <w:t xml:space="preserve"> </w:t>
      </w:r>
      <w:r w:rsidRPr="00D21FE6">
        <w:rPr>
          <w:rStyle w:val="hpsalt-edited"/>
          <w:i/>
          <w:sz w:val="12"/>
          <w:szCs w:val="12"/>
          <w:lang w:val="en"/>
        </w:rPr>
        <w:t>financial claims</w:t>
      </w:r>
      <w:r w:rsidRPr="00D21FE6">
        <w:rPr>
          <w:i/>
          <w:sz w:val="12"/>
          <w:szCs w:val="12"/>
          <w:lang w:val="en"/>
        </w:rPr>
        <w:t xml:space="preserve"> </w:t>
      </w:r>
      <w:r w:rsidRPr="00D21FE6">
        <w:rPr>
          <w:rStyle w:val="hps"/>
          <w:i/>
          <w:sz w:val="12"/>
          <w:szCs w:val="12"/>
          <w:lang w:val="en"/>
        </w:rPr>
        <w:t>between Eurozone</w:t>
      </w:r>
      <w:r w:rsidRPr="00D21FE6">
        <w:rPr>
          <w:i/>
          <w:sz w:val="12"/>
          <w:szCs w:val="12"/>
          <w:lang w:val="en"/>
        </w:rPr>
        <w:t xml:space="preserve"> </w:t>
      </w:r>
      <w:r w:rsidRPr="00D21FE6">
        <w:rPr>
          <w:rStyle w:val="hps"/>
          <w:i/>
          <w:sz w:val="12"/>
          <w:szCs w:val="12"/>
          <w:lang w:val="en"/>
        </w:rPr>
        <w:t>countries</w:t>
      </w:r>
      <w:r w:rsidRPr="00D21FE6">
        <w:rPr>
          <w:i/>
          <w:sz w:val="12"/>
          <w:szCs w:val="12"/>
          <w:lang w:val="en"/>
        </w:rPr>
        <w:t xml:space="preserve"> </w:t>
      </w:r>
      <w:r w:rsidRPr="00D21FE6">
        <w:rPr>
          <w:rStyle w:val="hps"/>
          <w:i/>
          <w:sz w:val="12"/>
          <w:szCs w:val="12"/>
          <w:lang w:val="en"/>
        </w:rPr>
        <w:t xml:space="preserve">and financial </w:t>
      </w:r>
      <w:r w:rsidRPr="00D21FE6">
        <w:rPr>
          <w:rStyle w:val="hpsalt-edited"/>
          <w:i/>
          <w:sz w:val="12"/>
          <w:szCs w:val="12"/>
          <w:lang w:val="en"/>
        </w:rPr>
        <w:t>claims</w:t>
      </w:r>
      <w:r w:rsidRPr="00D21FE6">
        <w:rPr>
          <w:rStyle w:val="hps"/>
          <w:i/>
          <w:sz w:val="12"/>
          <w:szCs w:val="12"/>
          <w:lang w:val="en"/>
        </w:rPr>
        <w:t xml:space="preserve"> in Euro</w:t>
      </w:r>
      <w:r w:rsidRPr="00D21FE6">
        <w:rPr>
          <w:i/>
          <w:sz w:val="12"/>
          <w:szCs w:val="12"/>
          <w:lang w:val="en"/>
        </w:rPr>
        <w:t xml:space="preserve"> of Eurozone countries </w:t>
      </w:r>
      <w:r w:rsidRPr="00D21FE6">
        <w:rPr>
          <w:rStyle w:val="hps"/>
          <w:i/>
          <w:sz w:val="12"/>
          <w:szCs w:val="12"/>
          <w:lang w:val="en"/>
        </w:rPr>
        <w:t>to other countries</w:t>
      </w:r>
      <w:r w:rsidRPr="00D21FE6">
        <w:rPr>
          <w:i/>
          <w:sz w:val="12"/>
          <w:szCs w:val="12"/>
          <w:lang w:val="en-US"/>
        </w:rPr>
        <w:t>.</w:t>
      </w:r>
    </w:p>
    <w:p w14:paraId="468C8775" w14:textId="4C181D6E" w:rsidR="00504A06" w:rsidRPr="00D21FE6" w:rsidRDefault="00693970" w:rsidP="007B7D2E">
      <w:pPr>
        <w:pageBreakBefore/>
        <w:tabs>
          <w:tab w:val="left" w:pos="7371"/>
        </w:tabs>
        <w:spacing w:after="60"/>
        <w:ind w:left="510" w:hanging="510"/>
      </w:pPr>
      <w:r w:rsidRPr="00D21FE6">
        <w:rPr>
          <w:b/>
          <w:bCs/>
          <w:sz w:val="16"/>
          <w:szCs w:val="16"/>
        </w:rPr>
        <w:lastRenderedPageBreak/>
        <w:t>26.</w:t>
      </w:r>
      <w:r w:rsidR="00504A06" w:rsidRPr="00D21FE6">
        <w:rPr>
          <w:b/>
          <w:bCs/>
          <w:sz w:val="16"/>
          <w:szCs w:val="16"/>
        </w:rPr>
        <w:t>4</w:t>
      </w:r>
      <w:r w:rsidR="0031406D" w:rsidRPr="00D21FE6">
        <w:rPr>
          <w:b/>
          <w:bCs/>
          <w:sz w:val="16"/>
          <w:szCs w:val="16"/>
        </w:rPr>
        <w:t>7</w:t>
      </w:r>
      <w:r w:rsidR="00504A06" w:rsidRPr="00D21FE6">
        <w:rPr>
          <w:b/>
          <w:bCs/>
          <w:sz w:val="16"/>
          <w:szCs w:val="16"/>
        </w:rPr>
        <w:t>. ЗАПАСЫ МОНЕТАРНОГО ЗОЛОТА ОРГАНОВ ДЕНЕЖНО-КРЕДИТНОГО РЕГУЛИРОВАНИЯ</w:t>
      </w:r>
      <w:r w:rsidR="00504A06" w:rsidRPr="00D21FE6">
        <w:rPr>
          <w:b/>
          <w:bCs/>
          <w:sz w:val="16"/>
          <w:szCs w:val="16"/>
        </w:rPr>
        <w:br/>
      </w:r>
      <w:r w:rsidR="00504A06" w:rsidRPr="00D21FE6">
        <w:t>на конец года</w:t>
      </w:r>
    </w:p>
    <w:p w14:paraId="183577D6" w14:textId="77777777" w:rsidR="00504A06" w:rsidRPr="00D21FE6" w:rsidRDefault="008729FD" w:rsidP="005966E6">
      <w:pPr>
        <w:tabs>
          <w:tab w:val="left" w:pos="7371"/>
        </w:tabs>
        <w:spacing w:after="60"/>
        <w:ind w:left="482"/>
        <w:rPr>
          <w:lang w:val="en-US"/>
        </w:rPr>
      </w:pPr>
      <w:r w:rsidRPr="00D21FE6">
        <w:rPr>
          <w:rStyle w:val="hps"/>
          <w:b/>
          <w:i/>
          <w:sz w:val="16"/>
          <w:szCs w:val="16"/>
          <w:lang w:val="en"/>
        </w:rPr>
        <w:t>RESERVES</w:t>
      </w:r>
      <w:r w:rsidRPr="00D21FE6">
        <w:rPr>
          <w:rStyle w:val="hps"/>
          <w:b/>
          <w:i/>
          <w:sz w:val="16"/>
          <w:szCs w:val="16"/>
          <w:lang w:val="en-US"/>
        </w:rPr>
        <w:t xml:space="preserve"> OF </w:t>
      </w:r>
      <w:r w:rsidRPr="00D21FE6">
        <w:rPr>
          <w:rStyle w:val="hps"/>
          <w:b/>
          <w:i/>
          <w:sz w:val="16"/>
          <w:szCs w:val="16"/>
          <w:lang w:val="en"/>
        </w:rPr>
        <w:t>MONETARY</w:t>
      </w:r>
      <w:r w:rsidRPr="00D21FE6">
        <w:rPr>
          <w:rStyle w:val="hps"/>
          <w:b/>
          <w:i/>
          <w:sz w:val="16"/>
          <w:szCs w:val="16"/>
          <w:lang w:val="en-US"/>
        </w:rPr>
        <w:t xml:space="preserve"> </w:t>
      </w:r>
      <w:r w:rsidRPr="00D21FE6">
        <w:rPr>
          <w:rStyle w:val="hps"/>
          <w:b/>
          <w:i/>
          <w:sz w:val="16"/>
          <w:szCs w:val="16"/>
          <w:lang w:val="en"/>
        </w:rPr>
        <w:t>GOLD</w:t>
      </w:r>
      <w:r w:rsidR="00504A06" w:rsidRPr="00D21FE6">
        <w:rPr>
          <w:i/>
          <w:lang w:val="en-US"/>
        </w:rPr>
        <w:br/>
        <w:t>end of year</w:t>
      </w:r>
    </w:p>
    <w:p w14:paraId="56430889" w14:textId="77777777" w:rsidR="00504A06" w:rsidRPr="00D21FE6" w:rsidRDefault="00504A06" w:rsidP="00E75135">
      <w:pPr>
        <w:tabs>
          <w:tab w:val="left" w:pos="7371"/>
        </w:tabs>
        <w:spacing w:after="40"/>
        <w:jc w:val="right"/>
      </w:pPr>
      <w:r w:rsidRPr="00D21FE6">
        <w:t>(миллионов тройских унций</w:t>
      </w:r>
      <w:proofErr w:type="gramStart"/>
      <w:r w:rsidRPr="00D21FE6">
        <w:rPr>
          <w:i/>
          <w:vertAlign w:val="superscript"/>
        </w:rPr>
        <w:t>1</w:t>
      </w:r>
      <w:proofErr w:type="gramEnd"/>
      <w:r w:rsidRPr="00D21FE6">
        <w:rPr>
          <w:vertAlign w:val="superscript"/>
        </w:rPr>
        <w:t>)</w:t>
      </w:r>
      <w:r w:rsidRPr="00D21FE6">
        <w:t xml:space="preserve"> /</w:t>
      </w:r>
      <w:r w:rsidRPr="00D21FE6">
        <w:rPr>
          <w:i/>
        </w:rPr>
        <w:t xml:space="preserve"> </w:t>
      </w:r>
      <w:r w:rsidRPr="00D21FE6">
        <w:rPr>
          <w:i/>
          <w:lang w:val="en-US"/>
        </w:rPr>
        <w:t>mln</w:t>
      </w:r>
      <w:r w:rsidRPr="00D21FE6">
        <w:rPr>
          <w:i/>
        </w:rPr>
        <w:t xml:space="preserve">. </w:t>
      </w:r>
      <w:r w:rsidRPr="00D21FE6">
        <w:rPr>
          <w:rStyle w:val="hps"/>
          <w:i/>
          <w:lang w:val="en"/>
        </w:rPr>
        <w:t>troy</w:t>
      </w:r>
      <w:r w:rsidRPr="00D21FE6">
        <w:rPr>
          <w:rStyle w:val="shorttext"/>
          <w:i/>
        </w:rPr>
        <w:t xml:space="preserve"> </w:t>
      </w:r>
      <w:r w:rsidRPr="00D21FE6">
        <w:rPr>
          <w:rStyle w:val="hps"/>
          <w:i/>
          <w:lang w:val="en"/>
        </w:rPr>
        <w:t>ounces</w:t>
      </w:r>
      <w:r w:rsidRPr="00D21FE6">
        <w:rPr>
          <w:i/>
          <w:vertAlign w:val="superscript"/>
        </w:rPr>
        <w:t>1</w:t>
      </w:r>
      <w:r w:rsidRPr="00D21FE6">
        <w:rPr>
          <w:vertAlign w:val="superscript"/>
        </w:rPr>
        <w:t>)</w:t>
      </w:r>
      <w:r w:rsidRPr="00D21FE6">
        <w:t xml:space="preserve">) </w:t>
      </w:r>
    </w:p>
    <w:tbl>
      <w:tblPr>
        <w:tblW w:w="9922" w:type="dxa"/>
        <w:tblLayout w:type="fixed"/>
        <w:tblCellMar>
          <w:left w:w="0" w:type="dxa"/>
          <w:right w:w="0" w:type="dxa"/>
        </w:tblCellMar>
        <w:tblLook w:val="0000" w:firstRow="0" w:lastRow="0" w:firstColumn="0" w:lastColumn="0" w:noHBand="0" w:noVBand="0"/>
      </w:tblPr>
      <w:tblGrid>
        <w:gridCol w:w="2842"/>
        <w:gridCol w:w="1060"/>
        <w:gridCol w:w="1060"/>
        <w:gridCol w:w="1060"/>
        <w:gridCol w:w="1061"/>
        <w:gridCol w:w="2839"/>
      </w:tblGrid>
      <w:tr w:rsidR="008D18FC" w:rsidRPr="00D21FE6" w14:paraId="3A4C7477" w14:textId="77777777">
        <w:trPr>
          <w:cantSplit/>
        </w:trPr>
        <w:tc>
          <w:tcPr>
            <w:tcW w:w="2842" w:type="dxa"/>
            <w:tcBorders>
              <w:top w:val="single" w:sz="6" w:space="0" w:color="000000"/>
              <w:bottom w:val="single" w:sz="6" w:space="0" w:color="000000"/>
            </w:tcBorders>
            <w:shd w:val="clear" w:color="auto" w:fill="auto"/>
            <w:vAlign w:val="bottom"/>
          </w:tcPr>
          <w:p w14:paraId="64AB47A9" w14:textId="77777777" w:rsidR="008D18FC" w:rsidRPr="00D21FE6" w:rsidRDefault="008D18FC" w:rsidP="005966E6">
            <w:pPr>
              <w:snapToGrid w:val="0"/>
              <w:spacing w:before="40" w:after="40"/>
            </w:pPr>
          </w:p>
        </w:tc>
        <w:tc>
          <w:tcPr>
            <w:tcW w:w="1060" w:type="dxa"/>
            <w:tcBorders>
              <w:top w:val="single" w:sz="6" w:space="0" w:color="000000"/>
              <w:left w:val="single" w:sz="6" w:space="0" w:color="000000"/>
              <w:bottom w:val="single" w:sz="6" w:space="0" w:color="000000"/>
            </w:tcBorders>
            <w:shd w:val="clear" w:color="auto" w:fill="auto"/>
          </w:tcPr>
          <w:p w14:paraId="19E8FAB5" w14:textId="77777777" w:rsidR="008D18FC" w:rsidRPr="00D21FE6" w:rsidRDefault="008D18FC" w:rsidP="005966E6">
            <w:pPr>
              <w:spacing w:before="40" w:after="40"/>
              <w:jc w:val="center"/>
            </w:pPr>
            <w:r w:rsidRPr="00D21FE6">
              <w:t>2010</w:t>
            </w:r>
          </w:p>
        </w:tc>
        <w:tc>
          <w:tcPr>
            <w:tcW w:w="1060" w:type="dxa"/>
            <w:tcBorders>
              <w:top w:val="single" w:sz="6" w:space="0" w:color="000000"/>
              <w:left w:val="single" w:sz="6" w:space="0" w:color="000000"/>
              <w:bottom w:val="single" w:sz="6" w:space="0" w:color="000000"/>
            </w:tcBorders>
            <w:shd w:val="clear" w:color="auto" w:fill="auto"/>
          </w:tcPr>
          <w:p w14:paraId="19E6C334" w14:textId="0F4DE6E0" w:rsidR="008D18FC" w:rsidRPr="00D21FE6" w:rsidRDefault="008D18FC" w:rsidP="000B019A">
            <w:pPr>
              <w:spacing w:before="40" w:after="40"/>
              <w:jc w:val="center"/>
            </w:pPr>
            <w:r w:rsidRPr="00D21FE6">
              <w:t>202</w:t>
            </w:r>
            <w:r w:rsidR="000B019A">
              <w:t>2</w:t>
            </w:r>
          </w:p>
        </w:tc>
        <w:tc>
          <w:tcPr>
            <w:tcW w:w="1060" w:type="dxa"/>
            <w:tcBorders>
              <w:top w:val="single" w:sz="6" w:space="0" w:color="000000"/>
              <w:left w:val="single" w:sz="6" w:space="0" w:color="000000"/>
              <w:bottom w:val="single" w:sz="6" w:space="0" w:color="000000"/>
            </w:tcBorders>
            <w:shd w:val="clear" w:color="auto" w:fill="auto"/>
          </w:tcPr>
          <w:p w14:paraId="44DB6660" w14:textId="7CD4A6CA" w:rsidR="008D18FC" w:rsidRPr="000B019A" w:rsidRDefault="008D18FC" w:rsidP="000B019A">
            <w:pPr>
              <w:spacing w:before="40" w:after="40"/>
              <w:jc w:val="center"/>
            </w:pPr>
            <w:r w:rsidRPr="00D21FE6">
              <w:rPr>
                <w:lang w:val="en-US"/>
              </w:rPr>
              <w:t>202</w:t>
            </w:r>
            <w:r w:rsidR="000B019A">
              <w:t>3</w:t>
            </w:r>
          </w:p>
        </w:tc>
        <w:tc>
          <w:tcPr>
            <w:tcW w:w="1061" w:type="dxa"/>
            <w:tcBorders>
              <w:top w:val="single" w:sz="6" w:space="0" w:color="000000"/>
              <w:left w:val="single" w:sz="6" w:space="0" w:color="000000"/>
              <w:bottom w:val="single" w:sz="6" w:space="0" w:color="000000"/>
            </w:tcBorders>
            <w:shd w:val="clear" w:color="auto" w:fill="auto"/>
          </w:tcPr>
          <w:p w14:paraId="2FF34B77" w14:textId="439D5C38" w:rsidR="008D18FC" w:rsidRPr="000B019A" w:rsidRDefault="008D18FC" w:rsidP="000B019A">
            <w:pPr>
              <w:spacing w:before="40" w:after="40"/>
              <w:jc w:val="center"/>
            </w:pPr>
            <w:r>
              <w:rPr>
                <w:lang w:val="en-US"/>
              </w:rPr>
              <w:t>202</w:t>
            </w:r>
            <w:r w:rsidR="000B019A">
              <w:t>4</w:t>
            </w:r>
          </w:p>
        </w:tc>
        <w:tc>
          <w:tcPr>
            <w:tcW w:w="2839" w:type="dxa"/>
            <w:tcBorders>
              <w:top w:val="single" w:sz="6" w:space="0" w:color="000000"/>
              <w:left w:val="single" w:sz="6" w:space="0" w:color="000000"/>
              <w:bottom w:val="single" w:sz="6" w:space="0" w:color="000000"/>
            </w:tcBorders>
            <w:shd w:val="clear" w:color="auto" w:fill="auto"/>
            <w:vAlign w:val="bottom"/>
          </w:tcPr>
          <w:p w14:paraId="23A2DEDC" w14:textId="77777777" w:rsidR="008D18FC" w:rsidRPr="00D21FE6" w:rsidRDefault="008D18FC" w:rsidP="005966E6">
            <w:pPr>
              <w:snapToGrid w:val="0"/>
              <w:spacing w:before="40" w:after="40"/>
            </w:pPr>
          </w:p>
        </w:tc>
      </w:tr>
      <w:tr w:rsidR="000B019A" w:rsidRPr="00D21FE6" w14:paraId="5F42BE9F" w14:textId="77777777">
        <w:trPr>
          <w:cantSplit/>
        </w:trPr>
        <w:tc>
          <w:tcPr>
            <w:tcW w:w="2842" w:type="dxa"/>
            <w:tcBorders>
              <w:top w:val="single" w:sz="6" w:space="0" w:color="000000"/>
            </w:tcBorders>
            <w:shd w:val="clear" w:color="auto" w:fill="auto"/>
            <w:vAlign w:val="bottom"/>
          </w:tcPr>
          <w:p w14:paraId="221CCB34" w14:textId="77777777" w:rsidR="000B019A" w:rsidRPr="000B019A" w:rsidRDefault="000B019A" w:rsidP="007B7D2E">
            <w:pPr>
              <w:spacing w:before="140" w:line="180" w:lineRule="exact"/>
              <w:rPr>
                <w:color w:val="000000" w:themeColor="text1"/>
              </w:rPr>
            </w:pPr>
            <w:r w:rsidRPr="000B019A">
              <w:rPr>
                <w:b/>
                <w:bCs/>
                <w:color w:val="000000" w:themeColor="text1"/>
              </w:rPr>
              <w:t>Россия</w:t>
            </w:r>
            <w:proofErr w:type="gramStart"/>
            <w:r w:rsidRPr="000B019A">
              <w:rPr>
                <w:b/>
                <w:bCs/>
                <w:color w:val="000000" w:themeColor="text1"/>
                <w:vertAlign w:val="superscript"/>
              </w:rPr>
              <w:t>2</w:t>
            </w:r>
            <w:proofErr w:type="gramEnd"/>
            <w:r w:rsidRPr="000B019A">
              <w:rPr>
                <w:b/>
                <w:bCs/>
                <w:color w:val="000000" w:themeColor="text1"/>
                <w:vertAlign w:val="superscript"/>
              </w:rPr>
              <w:t>)</w:t>
            </w:r>
          </w:p>
        </w:tc>
        <w:tc>
          <w:tcPr>
            <w:tcW w:w="1060" w:type="dxa"/>
            <w:tcBorders>
              <w:left w:val="single" w:sz="6" w:space="0" w:color="000000"/>
            </w:tcBorders>
            <w:shd w:val="clear" w:color="auto" w:fill="auto"/>
            <w:vAlign w:val="bottom"/>
          </w:tcPr>
          <w:p w14:paraId="45AC58CA" w14:textId="7FED5954" w:rsidR="000B019A" w:rsidRPr="000B019A" w:rsidRDefault="000B019A" w:rsidP="007B7D2E">
            <w:pPr>
              <w:pStyle w:val="xl26"/>
              <w:pBdr>
                <w:bottom w:val="none" w:sz="0" w:space="0" w:color="000000"/>
                <w:right w:val="none" w:sz="0" w:space="0" w:color="000000"/>
              </w:pBdr>
              <w:spacing w:before="140" w:after="0" w:line="180" w:lineRule="exact"/>
              <w:ind w:right="284"/>
              <w:jc w:val="right"/>
              <w:textAlignment w:val="auto"/>
              <w:rPr>
                <w:color w:val="000000" w:themeColor="text1"/>
              </w:rPr>
            </w:pPr>
            <w:r w:rsidRPr="000B019A">
              <w:rPr>
                <w:rFonts w:cs="Times New Roman"/>
                <w:color w:val="000000" w:themeColor="text1"/>
              </w:rPr>
              <w:t>25,4</w:t>
            </w:r>
          </w:p>
        </w:tc>
        <w:tc>
          <w:tcPr>
            <w:tcW w:w="1060" w:type="dxa"/>
            <w:tcBorders>
              <w:left w:val="single" w:sz="6" w:space="0" w:color="000000"/>
            </w:tcBorders>
            <w:shd w:val="clear" w:color="auto" w:fill="auto"/>
            <w:vAlign w:val="bottom"/>
          </w:tcPr>
          <w:p w14:paraId="7FD7217C" w14:textId="52135C50" w:rsidR="000B019A" w:rsidRPr="000B019A" w:rsidRDefault="000B019A" w:rsidP="007B7D2E">
            <w:pPr>
              <w:spacing w:before="140" w:line="180" w:lineRule="exact"/>
              <w:ind w:right="284"/>
              <w:jc w:val="right"/>
              <w:rPr>
                <w:color w:val="000000" w:themeColor="text1"/>
                <w:lang w:val="en-US"/>
              </w:rPr>
            </w:pPr>
            <w:r w:rsidRPr="000B019A">
              <w:rPr>
                <w:color w:val="000000" w:themeColor="text1"/>
              </w:rPr>
              <w:t>75,0</w:t>
            </w:r>
          </w:p>
        </w:tc>
        <w:tc>
          <w:tcPr>
            <w:tcW w:w="1060" w:type="dxa"/>
            <w:tcBorders>
              <w:left w:val="single" w:sz="6" w:space="0" w:color="000000"/>
            </w:tcBorders>
            <w:shd w:val="clear" w:color="auto" w:fill="auto"/>
            <w:vAlign w:val="bottom"/>
          </w:tcPr>
          <w:p w14:paraId="7B2C85A8" w14:textId="0503F37B" w:rsidR="000B019A" w:rsidRPr="000B019A" w:rsidRDefault="000B019A" w:rsidP="007B7D2E">
            <w:pPr>
              <w:spacing w:before="140" w:line="180" w:lineRule="exact"/>
              <w:ind w:right="284"/>
              <w:jc w:val="right"/>
              <w:rPr>
                <w:color w:val="000000" w:themeColor="text1"/>
              </w:rPr>
            </w:pPr>
            <w:r w:rsidRPr="000B019A">
              <w:rPr>
                <w:color w:val="000000" w:themeColor="text1"/>
              </w:rPr>
              <w:t>75,0</w:t>
            </w:r>
          </w:p>
        </w:tc>
        <w:tc>
          <w:tcPr>
            <w:tcW w:w="1061" w:type="dxa"/>
            <w:tcBorders>
              <w:left w:val="single" w:sz="6" w:space="0" w:color="000000"/>
            </w:tcBorders>
            <w:shd w:val="clear" w:color="auto" w:fill="auto"/>
            <w:vAlign w:val="bottom"/>
          </w:tcPr>
          <w:p w14:paraId="761088B8" w14:textId="25B123F5" w:rsidR="000B019A" w:rsidRPr="000B019A" w:rsidRDefault="005C5D49" w:rsidP="007B7D2E">
            <w:pPr>
              <w:spacing w:before="140" w:line="180" w:lineRule="exact"/>
              <w:ind w:right="284"/>
              <w:jc w:val="right"/>
              <w:rPr>
                <w:color w:val="000000" w:themeColor="text1"/>
              </w:rPr>
            </w:pPr>
            <w:r>
              <w:rPr>
                <w:color w:val="000000" w:themeColor="text1"/>
              </w:rPr>
              <w:t>75,0</w:t>
            </w:r>
          </w:p>
        </w:tc>
        <w:tc>
          <w:tcPr>
            <w:tcW w:w="2839" w:type="dxa"/>
            <w:tcBorders>
              <w:left w:val="single" w:sz="6" w:space="0" w:color="000000"/>
            </w:tcBorders>
            <w:shd w:val="clear" w:color="auto" w:fill="auto"/>
            <w:vAlign w:val="bottom"/>
          </w:tcPr>
          <w:p w14:paraId="735A036F" w14:textId="77777777" w:rsidR="000B019A" w:rsidRPr="000B019A" w:rsidRDefault="000B019A" w:rsidP="007B7D2E">
            <w:pPr>
              <w:spacing w:before="140" w:line="180" w:lineRule="exact"/>
              <w:ind w:left="57" w:right="57"/>
              <w:rPr>
                <w:color w:val="000000" w:themeColor="text1"/>
              </w:rPr>
            </w:pPr>
            <w:proofErr w:type="gramStart"/>
            <w:r w:rsidRPr="000B019A">
              <w:rPr>
                <w:b/>
                <w:i/>
                <w:color w:val="000000" w:themeColor="text1"/>
              </w:rPr>
              <w:t>Russia</w:t>
            </w:r>
            <w:r w:rsidRPr="000B019A">
              <w:rPr>
                <w:b/>
                <w:i/>
                <w:color w:val="000000" w:themeColor="text1"/>
                <w:vertAlign w:val="superscript"/>
              </w:rPr>
              <w:t>2)</w:t>
            </w:r>
            <w:proofErr w:type="gramEnd"/>
          </w:p>
        </w:tc>
      </w:tr>
      <w:tr w:rsidR="000B019A" w:rsidRPr="00D21FE6" w14:paraId="0F68BD69" w14:textId="77777777">
        <w:trPr>
          <w:cantSplit/>
        </w:trPr>
        <w:tc>
          <w:tcPr>
            <w:tcW w:w="2842" w:type="dxa"/>
            <w:shd w:val="clear" w:color="auto" w:fill="auto"/>
            <w:vAlign w:val="bottom"/>
          </w:tcPr>
          <w:p w14:paraId="1E97B8FF" w14:textId="77777777" w:rsidR="000B019A" w:rsidRPr="000B019A" w:rsidRDefault="000B019A" w:rsidP="007B7D2E">
            <w:pPr>
              <w:spacing w:before="140" w:line="180" w:lineRule="exact"/>
              <w:rPr>
                <w:color w:val="000000" w:themeColor="text1"/>
              </w:rPr>
            </w:pPr>
            <w:r w:rsidRPr="000B019A">
              <w:rPr>
                <w:b/>
                <w:bCs/>
                <w:color w:val="000000" w:themeColor="text1"/>
              </w:rPr>
              <w:t>Страны БРИКС</w:t>
            </w:r>
          </w:p>
        </w:tc>
        <w:tc>
          <w:tcPr>
            <w:tcW w:w="1060" w:type="dxa"/>
            <w:tcBorders>
              <w:left w:val="single" w:sz="6" w:space="0" w:color="000000"/>
            </w:tcBorders>
            <w:shd w:val="clear" w:color="auto" w:fill="auto"/>
            <w:vAlign w:val="bottom"/>
          </w:tcPr>
          <w:p w14:paraId="3DA0E34E" w14:textId="77777777" w:rsidR="000B019A" w:rsidRPr="000B019A" w:rsidRDefault="000B019A" w:rsidP="007B7D2E">
            <w:pPr>
              <w:pStyle w:val="xl26"/>
              <w:pBdr>
                <w:bottom w:val="none" w:sz="0" w:space="0" w:color="000000"/>
                <w:right w:val="none" w:sz="0" w:space="0" w:color="000000"/>
              </w:pBdr>
              <w:snapToGrid w:val="0"/>
              <w:spacing w:before="140" w:after="0" w:line="180" w:lineRule="exact"/>
              <w:ind w:right="284"/>
              <w:jc w:val="right"/>
              <w:textAlignment w:val="auto"/>
              <w:rPr>
                <w:rFonts w:cs="Times New Roman"/>
                <w:b/>
                <w:bCs/>
                <w:color w:val="000000" w:themeColor="text1"/>
              </w:rPr>
            </w:pPr>
          </w:p>
        </w:tc>
        <w:tc>
          <w:tcPr>
            <w:tcW w:w="1060" w:type="dxa"/>
            <w:tcBorders>
              <w:left w:val="single" w:sz="6" w:space="0" w:color="000000"/>
            </w:tcBorders>
            <w:shd w:val="clear" w:color="auto" w:fill="auto"/>
            <w:vAlign w:val="bottom"/>
          </w:tcPr>
          <w:p w14:paraId="603D0AEA" w14:textId="77777777" w:rsidR="000B019A" w:rsidRPr="000B019A" w:rsidRDefault="000B019A" w:rsidP="007B7D2E">
            <w:pPr>
              <w:snapToGrid w:val="0"/>
              <w:spacing w:before="140" w:line="180" w:lineRule="exact"/>
              <w:ind w:right="284"/>
              <w:jc w:val="right"/>
              <w:rPr>
                <w:rFonts w:cs="Times New Roman"/>
                <w:color w:val="000000" w:themeColor="text1"/>
                <w:lang w:val="en-US"/>
              </w:rPr>
            </w:pPr>
          </w:p>
        </w:tc>
        <w:tc>
          <w:tcPr>
            <w:tcW w:w="1060" w:type="dxa"/>
            <w:tcBorders>
              <w:left w:val="single" w:sz="6" w:space="0" w:color="000000"/>
            </w:tcBorders>
            <w:shd w:val="clear" w:color="auto" w:fill="auto"/>
            <w:vAlign w:val="bottom"/>
          </w:tcPr>
          <w:p w14:paraId="20D89C36" w14:textId="77777777" w:rsidR="000B019A" w:rsidRPr="000B019A" w:rsidRDefault="000B019A" w:rsidP="007B7D2E">
            <w:pPr>
              <w:snapToGrid w:val="0"/>
              <w:spacing w:before="140" w:line="180" w:lineRule="exact"/>
              <w:ind w:right="284"/>
              <w:jc w:val="right"/>
              <w:rPr>
                <w:rFonts w:cs="Times New Roman"/>
                <w:color w:val="000000" w:themeColor="text1"/>
                <w:lang w:val="en-US"/>
              </w:rPr>
            </w:pPr>
          </w:p>
        </w:tc>
        <w:tc>
          <w:tcPr>
            <w:tcW w:w="1061" w:type="dxa"/>
            <w:tcBorders>
              <w:left w:val="single" w:sz="6" w:space="0" w:color="000000"/>
            </w:tcBorders>
            <w:shd w:val="clear" w:color="auto" w:fill="auto"/>
            <w:vAlign w:val="bottom"/>
          </w:tcPr>
          <w:p w14:paraId="30ED77FE" w14:textId="77777777" w:rsidR="000B019A" w:rsidRPr="000B019A" w:rsidRDefault="000B019A" w:rsidP="007B7D2E">
            <w:pPr>
              <w:snapToGrid w:val="0"/>
              <w:spacing w:before="140" w:line="180" w:lineRule="exact"/>
              <w:ind w:right="284"/>
              <w:jc w:val="right"/>
              <w:rPr>
                <w:rFonts w:cs="Times New Roman"/>
                <w:color w:val="000000" w:themeColor="text1"/>
                <w:lang w:val="en-US"/>
              </w:rPr>
            </w:pPr>
          </w:p>
        </w:tc>
        <w:tc>
          <w:tcPr>
            <w:tcW w:w="2839" w:type="dxa"/>
            <w:tcBorders>
              <w:left w:val="single" w:sz="6" w:space="0" w:color="000000"/>
            </w:tcBorders>
            <w:shd w:val="clear" w:color="auto" w:fill="auto"/>
            <w:vAlign w:val="bottom"/>
          </w:tcPr>
          <w:p w14:paraId="212123D7" w14:textId="77777777" w:rsidR="000B019A" w:rsidRPr="000B019A" w:rsidRDefault="000B019A" w:rsidP="007B7D2E">
            <w:pPr>
              <w:spacing w:before="140" w:line="180" w:lineRule="exact"/>
              <w:ind w:left="57"/>
              <w:rPr>
                <w:color w:val="000000" w:themeColor="text1"/>
              </w:rPr>
            </w:pPr>
            <w:r w:rsidRPr="000B019A">
              <w:rPr>
                <w:b/>
                <w:i/>
                <w:color w:val="000000" w:themeColor="text1"/>
                <w:lang w:val="en"/>
              </w:rPr>
              <w:t>BRICS countries</w:t>
            </w:r>
          </w:p>
        </w:tc>
      </w:tr>
      <w:tr w:rsidR="007D4120" w:rsidRPr="00D21FE6" w14:paraId="7563BAFD" w14:textId="77777777">
        <w:trPr>
          <w:cantSplit/>
        </w:trPr>
        <w:tc>
          <w:tcPr>
            <w:tcW w:w="2842" w:type="dxa"/>
            <w:shd w:val="clear" w:color="auto" w:fill="auto"/>
            <w:vAlign w:val="bottom"/>
          </w:tcPr>
          <w:p w14:paraId="40371181" w14:textId="0FC41ADE" w:rsidR="007D4120" w:rsidRPr="007D4120" w:rsidRDefault="007D4120" w:rsidP="007D4120">
            <w:pPr>
              <w:spacing w:before="140" w:line="180" w:lineRule="exact"/>
              <w:ind w:left="340"/>
            </w:pPr>
            <w:r w:rsidRPr="007D4120">
              <w:t>из них:</w:t>
            </w:r>
          </w:p>
        </w:tc>
        <w:tc>
          <w:tcPr>
            <w:tcW w:w="1060" w:type="dxa"/>
            <w:tcBorders>
              <w:left w:val="single" w:sz="6" w:space="0" w:color="000000"/>
            </w:tcBorders>
            <w:shd w:val="clear" w:color="auto" w:fill="auto"/>
            <w:vAlign w:val="bottom"/>
          </w:tcPr>
          <w:p w14:paraId="1BA749B9" w14:textId="77777777" w:rsidR="007D4120" w:rsidRPr="000B019A" w:rsidRDefault="007D4120" w:rsidP="007B7D2E">
            <w:pPr>
              <w:pStyle w:val="xl26"/>
              <w:pBdr>
                <w:bottom w:val="none" w:sz="0" w:space="0" w:color="000000"/>
                <w:right w:val="none" w:sz="0" w:space="0" w:color="000000"/>
              </w:pBdr>
              <w:snapToGrid w:val="0"/>
              <w:spacing w:before="140" w:after="0" w:line="180" w:lineRule="exact"/>
              <w:ind w:right="284"/>
              <w:jc w:val="right"/>
              <w:textAlignment w:val="auto"/>
              <w:rPr>
                <w:rFonts w:cs="Times New Roman"/>
                <w:color w:val="000000" w:themeColor="text1"/>
              </w:rPr>
            </w:pPr>
          </w:p>
        </w:tc>
        <w:tc>
          <w:tcPr>
            <w:tcW w:w="1060" w:type="dxa"/>
            <w:tcBorders>
              <w:left w:val="single" w:sz="6" w:space="0" w:color="000000"/>
            </w:tcBorders>
            <w:shd w:val="clear" w:color="auto" w:fill="auto"/>
            <w:vAlign w:val="bottom"/>
          </w:tcPr>
          <w:p w14:paraId="7BC3F919" w14:textId="77777777" w:rsidR="007D4120" w:rsidRPr="000B019A" w:rsidRDefault="007D4120" w:rsidP="007B7D2E">
            <w:pPr>
              <w:snapToGrid w:val="0"/>
              <w:spacing w:before="140" w:line="180" w:lineRule="exact"/>
              <w:ind w:right="284"/>
              <w:jc w:val="right"/>
              <w:rPr>
                <w:rFonts w:cs="Times New Roman"/>
                <w:color w:val="000000" w:themeColor="text1"/>
                <w:lang w:val="en-US"/>
              </w:rPr>
            </w:pPr>
          </w:p>
        </w:tc>
        <w:tc>
          <w:tcPr>
            <w:tcW w:w="1060" w:type="dxa"/>
            <w:tcBorders>
              <w:left w:val="single" w:sz="6" w:space="0" w:color="000000"/>
            </w:tcBorders>
            <w:shd w:val="clear" w:color="auto" w:fill="auto"/>
            <w:vAlign w:val="bottom"/>
          </w:tcPr>
          <w:p w14:paraId="28382B72" w14:textId="77777777" w:rsidR="007D4120" w:rsidRPr="000B019A" w:rsidRDefault="007D4120" w:rsidP="007B7D2E">
            <w:pPr>
              <w:snapToGrid w:val="0"/>
              <w:spacing w:before="140" w:line="180" w:lineRule="exact"/>
              <w:ind w:right="284"/>
              <w:jc w:val="right"/>
              <w:rPr>
                <w:rFonts w:cs="Times New Roman"/>
                <w:color w:val="000000" w:themeColor="text1"/>
                <w:lang w:val="en-US"/>
              </w:rPr>
            </w:pPr>
          </w:p>
        </w:tc>
        <w:tc>
          <w:tcPr>
            <w:tcW w:w="1061" w:type="dxa"/>
            <w:tcBorders>
              <w:left w:val="single" w:sz="6" w:space="0" w:color="000000"/>
            </w:tcBorders>
            <w:shd w:val="clear" w:color="auto" w:fill="auto"/>
            <w:vAlign w:val="bottom"/>
          </w:tcPr>
          <w:p w14:paraId="0DE77588" w14:textId="77777777" w:rsidR="007D4120" w:rsidRPr="000B019A" w:rsidRDefault="007D4120" w:rsidP="007B7D2E">
            <w:pPr>
              <w:snapToGrid w:val="0"/>
              <w:spacing w:before="140" w:line="180" w:lineRule="exact"/>
              <w:ind w:right="284"/>
              <w:jc w:val="right"/>
              <w:rPr>
                <w:rFonts w:cs="Times New Roman"/>
                <w:color w:val="000000" w:themeColor="text1"/>
                <w:lang w:val="en-US"/>
              </w:rPr>
            </w:pPr>
          </w:p>
        </w:tc>
        <w:tc>
          <w:tcPr>
            <w:tcW w:w="2839" w:type="dxa"/>
            <w:tcBorders>
              <w:left w:val="single" w:sz="6" w:space="0" w:color="000000"/>
            </w:tcBorders>
            <w:shd w:val="clear" w:color="auto" w:fill="auto"/>
            <w:vAlign w:val="bottom"/>
          </w:tcPr>
          <w:p w14:paraId="03948FF7" w14:textId="77777777" w:rsidR="007D4120" w:rsidRPr="000B019A" w:rsidRDefault="007D4120" w:rsidP="007B7D2E">
            <w:pPr>
              <w:spacing w:before="140" w:line="180" w:lineRule="exact"/>
              <w:ind w:left="340"/>
              <w:rPr>
                <w:color w:val="000000" w:themeColor="text1"/>
              </w:rPr>
            </w:pPr>
            <w:r w:rsidRPr="000B019A">
              <w:rPr>
                <w:i/>
                <w:color w:val="000000" w:themeColor="text1"/>
              </w:rPr>
              <w:t>of which:</w:t>
            </w:r>
          </w:p>
        </w:tc>
      </w:tr>
      <w:tr w:rsidR="007D4120" w:rsidRPr="00D21FE6" w14:paraId="12A75358" w14:textId="77777777">
        <w:trPr>
          <w:cantSplit/>
        </w:trPr>
        <w:tc>
          <w:tcPr>
            <w:tcW w:w="2842" w:type="dxa"/>
            <w:shd w:val="clear" w:color="auto" w:fill="auto"/>
            <w:vAlign w:val="bottom"/>
          </w:tcPr>
          <w:p w14:paraId="0E0967F6" w14:textId="77777777" w:rsidR="007D4120" w:rsidRPr="000B019A" w:rsidRDefault="007D4120" w:rsidP="007B7D2E">
            <w:pPr>
              <w:pStyle w:val="15"/>
              <w:spacing w:before="140" w:line="180" w:lineRule="exact"/>
              <w:ind w:left="113"/>
              <w:rPr>
                <w:color w:val="000000" w:themeColor="text1"/>
              </w:rPr>
            </w:pPr>
            <w:r w:rsidRPr="000B019A">
              <w:rPr>
                <w:color w:val="000000" w:themeColor="text1"/>
              </w:rPr>
              <w:t>Бразилия</w:t>
            </w:r>
          </w:p>
        </w:tc>
        <w:tc>
          <w:tcPr>
            <w:tcW w:w="1060" w:type="dxa"/>
            <w:tcBorders>
              <w:left w:val="single" w:sz="6" w:space="0" w:color="000000"/>
            </w:tcBorders>
            <w:shd w:val="clear" w:color="auto" w:fill="auto"/>
            <w:vAlign w:val="bottom"/>
          </w:tcPr>
          <w:p w14:paraId="19E5F926" w14:textId="1D1F02D8"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1,08</w:t>
            </w:r>
          </w:p>
        </w:tc>
        <w:tc>
          <w:tcPr>
            <w:tcW w:w="1060" w:type="dxa"/>
            <w:tcBorders>
              <w:left w:val="single" w:sz="6" w:space="0" w:color="000000"/>
            </w:tcBorders>
            <w:shd w:val="clear" w:color="auto" w:fill="auto"/>
            <w:vAlign w:val="bottom"/>
          </w:tcPr>
          <w:p w14:paraId="2693E3CC" w14:textId="5F5EBA62"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lang w:val="en-US"/>
              </w:rPr>
              <w:t>4</w:t>
            </w:r>
            <w:r w:rsidRPr="009F4D2A">
              <w:rPr>
                <w:rFonts w:cs="Times New Roman"/>
              </w:rPr>
              <w:t>,</w:t>
            </w:r>
            <w:r w:rsidRPr="009F4D2A">
              <w:rPr>
                <w:rFonts w:cs="Times New Roman"/>
                <w:lang w:val="en-US"/>
              </w:rPr>
              <w:t>17</w:t>
            </w:r>
          </w:p>
        </w:tc>
        <w:tc>
          <w:tcPr>
            <w:tcW w:w="1060" w:type="dxa"/>
            <w:tcBorders>
              <w:left w:val="single" w:sz="6" w:space="0" w:color="000000"/>
            </w:tcBorders>
            <w:shd w:val="clear" w:color="auto" w:fill="auto"/>
            <w:vAlign w:val="bottom"/>
          </w:tcPr>
          <w:p w14:paraId="1296DD68" w14:textId="25B59B38"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lang w:val="en-US"/>
              </w:rPr>
              <w:t>4,17</w:t>
            </w:r>
          </w:p>
        </w:tc>
        <w:tc>
          <w:tcPr>
            <w:tcW w:w="1061" w:type="dxa"/>
            <w:tcBorders>
              <w:left w:val="single" w:sz="6" w:space="0" w:color="000000"/>
            </w:tcBorders>
            <w:shd w:val="clear" w:color="auto" w:fill="auto"/>
            <w:vAlign w:val="bottom"/>
          </w:tcPr>
          <w:p w14:paraId="40B89F85" w14:textId="07440D78"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lang w:val="en-US"/>
              </w:rPr>
            </w:pPr>
            <w:r w:rsidRPr="009F4D2A">
              <w:rPr>
                <w:rFonts w:cs="Times New Roman"/>
              </w:rPr>
              <w:t>4,17</w:t>
            </w:r>
          </w:p>
        </w:tc>
        <w:tc>
          <w:tcPr>
            <w:tcW w:w="2839" w:type="dxa"/>
            <w:tcBorders>
              <w:left w:val="single" w:sz="6" w:space="0" w:color="000000"/>
            </w:tcBorders>
            <w:shd w:val="clear" w:color="auto" w:fill="auto"/>
            <w:vAlign w:val="bottom"/>
          </w:tcPr>
          <w:p w14:paraId="05CC88C3" w14:textId="77777777" w:rsidR="007D4120" w:rsidRPr="000B019A" w:rsidRDefault="007D4120" w:rsidP="007B7D2E">
            <w:pPr>
              <w:spacing w:before="140" w:line="180" w:lineRule="exact"/>
              <w:ind w:left="170"/>
              <w:rPr>
                <w:color w:val="000000" w:themeColor="text1"/>
              </w:rPr>
            </w:pPr>
            <w:r w:rsidRPr="000B019A">
              <w:rPr>
                <w:i/>
                <w:color w:val="000000" w:themeColor="text1"/>
              </w:rPr>
              <w:t>Brazil</w:t>
            </w:r>
          </w:p>
        </w:tc>
      </w:tr>
      <w:tr w:rsidR="007D4120" w:rsidRPr="00D21FE6" w14:paraId="56634F0D" w14:textId="77777777">
        <w:trPr>
          <w:cantSplit/>
        </w:trPr>
        <w:tc>
          <w:tcPr>
            <w:tcW w:w="2842" w:type="dxa"/>
            <w:shd w:val="clear" w:color="auto" w:fill="auto"/>
            <w:vAlign w:val="bottom"/>
          </w:tcPr>
          <w:p w14:paraId="38351AC8" w14:textId="77777777" w:rsidR="007D4120" w:rsidRPr="000B019A" w:rsidRDefault="007D4120" w:rsidP="007B7D2E">
            <w:pPr>
              <w:spacing w:before="140" w:line="180" w:lineRule="exact"/>
              <w:ind w:left="113"/>
              <w:rPr>
                <w:color w:val="000000" w:themeColor="text1"/>
              </w:rPr>
            </w:pPr>
            <w:r w:rsidRPr="000B019A">
              <w:rPr>
                <w:color w:val="000000" w:themeColor="text1"/>
              </w:rPr>
              <w:t>Индия</w:t>
            </w:r>
          </w:p>
        </w:tc>
        <w:tc>
          <w:tcPr>
            <w:tcW w:w="1060" w:type="dxa"/>
            <w:tcBorders>
              <w:left w:val="single" w:sz="6" w:space="0" w:color="000000"/>
            </w:tcBorders>
            <w:shd w:val="clear" w:color="auto" w:fill="auto"/>
            <w:vAlign w:val="bottom"/>
          </w:tcPr>
          <w:p w14:paraId="68512CE4" w14:textId="7795E805"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17,93</w:t>
            </w:r>
          </w:p>
        </w:tc>
        <w:tc>
          <w:tcPr>
            <w:tcW w:w="1060" w:type="dxa"/>
            <w:tcBorders>
              <w:left w:val="single" w:sz="6" w:space="0" w:color="000000"/>
            </w:tcBorders>
            <w:shd w:val="clear" w:color="auto" w:fill="auto"/>
            <w:vAlign w:val="bottom"/>
          </w:tcPr>
          <w:p w14:paraId="0D34168D" w14:textId="1F1BBCC4"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25,31</w:t>
            </w:r>
          </w:p>
        </w:tc>
        <w:tc>
          <w:tcPr>
            <w:tcW w:w="1060" w:type="dxa"/>
            <w:tcBorders>
              <w:left w:val="single" w:sz="6" w:space="0" w:color="000000"/>
            </w:tcBorders>
            <w:shd w:val="clear" w:color="auto" w:fill="auto"/>
            <w:vAlign w:val="bottom"/>
          </w:tcPr>
          <w:p w14:paraId="2251CC08" w14:textId="65F844FD"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lang w:val="en-US"/>
              </w:rPr>
              <w:t>25,84</w:t>
            </w:r>
          </w:p>
        </w:tc>
        <w:tc>
          <w:tcPr>
            <w:tcW w:w="1061" w:type="dxa"/>
            <w:tcBorders>
              <w:left w:val="single" w:sz="6" w:space="0" w:color="000000"/>
            </w:tcBorders>
            <w:shd w:val="clear" w:color="auto" w:fill="auto"/>
            <w:vAlign w:val="bottom"/>
          </w:tcPr>
          <w:p w14:paraId="370D1A36" w14:textId="58C569F1"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lang w:val="en-US"/>
              </w:rPr>
            </w:pPr>
            <w:r w:rsidRPr="009F4D2A">
              <w:rPr>
                <w:rFonts w:cs="Times New Roman"/>
              </w:rPr>
              <w:t>28,17</w:t>
            </w:r>
          </w:p>
        </w:tc>
        <w:tc>
          <w:tcPr>
            <w:tcW w:w="2839" w:type="dxa"/>
            <w:tcBorders>
              <w:left w:val="single" w:sz="6" w:space="0" w:color="000000"/>
            </w:tcBorders>
            <w:shd w:val="clear" w:color="auto" w:fill="auto"/>
            <w:vAlign w:val="bottom"/>
          </w:tcPr>
          <w:p w14:paraId="0CB35227" w14:textId="77777777" w:rsidR="007D4120" w:rsidRPr="000B019A" w:rsidRDefault="007D4120" w:rsidP="007B7D2E">
            <w:pPr>
              <w:spacing w:before="140" w:line="180" w:lineRule="exact"/>
              <w:ind w:left="170"/>
              <w:rPr>
                <w:color w:val="000000" w:themeColor="text1"/>
              </w:rPr>
            </w:pPr>
            <w:r w:rsidRPr="000B019A">
              <w:rPr>
                <w:i/>
                <w:color w:val="000000" w:themeColor="text1"/>
              </w:rPr>
              <w:t>India</w:t>
            </w:r>
          </w:p>
        </w:tc>
      </w:tr>
      <w:tr w:rsidR="007D4120" w:rsidRPr="00D21FE6" w14:paraId="09A0ADB7" w14:textId="77777777">
        <w:trPr>
          <w:cantSplit/>
        </w:trPr>
        <w:tc>
          <w:tcPr>
            <w:tcW w:w="2842" w:type="dxa"/>
            <w:shd w:val="clear" w:color="auto" w:fill="auto"/>
            <w:vAlign w:val="bottom"/>
          </w:tcPr>
          <w:p w14:paraId="3ADC77FF" w14:textId="77777777" w:rsidR="007D4120" w:rsidRPr="000B019A" w:rsidRDefault="007D4120" w:rsidP="007B7D2E">
            <w:pPr>
              <w:spacing w:before="140" w:line="180" w:lineRule="exact"/>
              <w:ind w:left="113"/>
              <w:rPr>
                <w:color w:val="000000" w:themeColor="text1"/>
              </w:rPr>
            </w:pPr>
            <w:r w:rsidRPr="000B019A">
              <w:rPr>
                <w:color w:val="000000" w:themeColor="text1"/>
              </w:rPr>
              <w:t>Китай</w:t>
            </w:r>
          </w:p>
        </w:tc>
        <w:tc>
          <w:tcPr>
            <w:tcW w:w="1060" w:type="dxa"/>
            <w:tcBorders>
              <w:left w:val="single" w:sz="6" w:space="0" w:color="000000"/>
            </w:tcBorders>
            <w:shd w:val="clear" w:color="auto" w:fill="auto"/>
            <w:vAlign w:val="bottom"/>
          </w:tcPr>
          <w:p w14:paraId="36F4360C" w14:textId="4679AA21"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33,89</w:t>
            </w:r>
          </w:p>
        </w:tc>
        <w:tc>
          <w:tcPr>
            <w:tcW w:w="1060" w:type="dxa"/>
            <w:tcBorders>
              <w:left w:val="single" w:sz="6" w:space="0" w:color="000000"/>
            </w:tcBorders>
            <w:shd w:val="clear" w:color="auto" w:fill="auto"/>
            <w:vAlign w:val="bottom"/>
          </w:tcPr>
          <w:p w14:paraId="51CA3DFB" w14:textId="40C51BDF"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64,64</w:t>
            </w:r>
          </w:p>
        </w:tc>
        <w:tc>
          <w:tcPr>
            <w:tcW w:w="1060" w:type="dxa"/>
            <w:tcBorders>
              <w:left w:val="single" w:sz="6" w:space="0" w:color="000000"/>
            </w:tcBorders>
            <w:shd w:val="clear" w:color="auto" w:fill="auto"/>
            <w:vAlign w:val="bottom"/>
          </w:tcPr>
          <w:p w14:paraId="56B894EF" w14:textId="5B45D0AE"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lang w:val="en-US"/>
              </w:rPr>
              <w:t>71,87</w:t>
            </w:r>
          </w:p>
        </w:tc>
        <w:tc>
          <w:tcPr>
            <w:tcW w:w="1061" w:type="dxa"/>
            <w:tcBorders>
              <w:left w:val="single" w:sz="6" w:space="0" w:color="000000"/>
            </w:tcBorders>
            <w:shd w:val="clear" w:color="auto" w:fill="auto"/>
            <w:vAlign w:val="bottom"/>
          </w:tcPr>
          <w:p w14:paraId="02366AFF" w14:textId="287E28FB"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lang w:val="en-US"/>
              </w:rPr>
            </w:pPr>
            <w:r w:rsidRPr="009F4D2A">
              <w:rPr>
                <w:rFonts w:cs="Times New Roman"/>
              </w:rPr>
              <w:t>73,29</w:t>
            </w:r>
          </w:p>
        </w:tc>
        <w:tc>
          <w:tcPr>
            <w:tcW w:w="2839" w:type="dxa"/>
            <w:tcBorders>
              <w:left w:val="single" w:sz="6" w:space="0" w:color="000000"/>
            </w:tcBorders>
            <w:shd w:val="clear" w:color="auto" w:fill="auto"/>
            <w:vAlign w:val="bottom"/>
          </w:tcPr>
          <w:p w14:paraId="7CB367C3" w14:textId="77777777" w:rsidR="007D4120" w:rsidRPr="000B019A" w:rsidRDefault="007D4120" w:rsidP="007B7D2E">
            <w:pPr>
              <w:spacing w:before="140" w:line="180" w:lineRule="exact"/>
              <w:ind w:left="170"/>
              <w:rPr>
                <w:color w:val="000000" w:themeColor="text1"/>
              </w:rPr>
            </w:pPr>
            <w:r w:rsidRPr="000B019A">
              <w:rPr>
                <w:i/>
                <w:color w:val="000000" w:themeColor="text1"/>
              </w:rPr>
              <w:t>China</w:t>
            </w:r>
          </w:p>
        </w:tc>
      </w:tr>
      <w:tr w:rsidR="007D4120" w:rsidRPr="00D21FE6" w14:paraId="745EE891" w14:textId="77777777">
        <w:trPr>
          <w:cantSplit/>
        </w:trPr>
        <w:tc>
          <w:tcPr>
            <w:tcW w:w="2842" w:type="dxa"/>
            <w:shd w:val="clear" w:color="auto" w:fill="auto"/>
            <w:vAlign w:val="bottom"/>
          </w:tcPr>
          <w:p w14:paraId="7434F20F" w14:textId="77777777" w:rsidR="007D4120" w:rsidRPr="000B019A" w:rsidRDefault="007D4120" w:rsidP="007B7D2E">
            <w:pPr>
              <w:pStyle w:val="15"/>
              <w:spacing w:before="140" w:line="180" w:lineRule="exact"/>
              <w:ind w:left="113"/>
              <w:rPr>
                <w:color w:val="000000" w:themeColor="text1"/>
              </w:rPr>
            </w:pPr>
            <w:r w:rsidRPr="000B019A">
              <w:rPr>
                <w:color w:val="000000" w:themeColor="text1"/>
              </w:rPr>
              <w:t xml:space="preserve">Южно-Африканская Республика </w:t>
            </w:r>
          </w:p>
        </w:tc>
        <w:tc>
          <w:tcPr>
            <w:tcW w:w="1060" w:type="dxa"/>
            <w:tcBorders>
              <w:left w:val="single" w:sz="6" w:space="0" w:color="000000"/>
            </w:tcBorders>
            <w:shd w:val="clear" w:color="auto" w:fill="auto"/>
            <w:vAlign w:val="bottom"/>
          </w:tcPr>
          <w:p w14:paraId="2E372C93" w14:textId="0D3D1318" w:rsidR="007D4120" w:rsidRPr="009F4D2A" w:rsidRDefault="007D4120" w:rsidP="007B7D2E">
            <w:pPr>
              <w:pStyle w:val="xl26"/>
              <w:pBdr>
                <w:bottom w:val="none" w:sz="0" w:space="0" w:color="000000"/>
                <w:right w:val="none" w:sz="0" w:space="0" w:color="000000"/>
              </w:pBdr>
              <w:snapToGrid w:val="0"/>
              <w:spacing w:before="140" w:after="0" w:line="180" w:lineRule="exact"/>
              <w:ind w:right="284"/>
              <w:jc w:val="right"/>
              <w:textAlignment w:val="auto"/>
              <w:rPr>
                <w:rFonts w:cs="Times New Roman"/>
              </w:rPr>
            </w:pPr>
            <w:r w:rsidRPr="009F4D2A">
              <w:rPr>
                <w:rFonts w:cs="Times New Roman"/>
              </w:rPr>
              <w:t>4,02</w:t>
            </w:r>
          </w:p>
        </w:tc>
        <w:tc>
          <w:tcPr>
            <w:tcW w:w="1060" w:type="dxa"/>
            <w:tcBorders>
              <w:left w:val="single" w:sz="6" w:space="0" w:color="000000"/>
            </w:tcBorders>
            <w:shd w:val="clear" w:color="auto" w:fill="auto"/>
            <w:vAlign w:val="bottom"/>
          </w:tcPr>
          <w:p w14:paraId="15B5D873" w14:textId="7637322C" w:rsidR="007D4120" w:rsidRPr="009F4D2A" w:rsidRDefault="007D4120" w:rsidP="007B7D2E">
            <w:pPr>
              <w:snapToGrid w:val="0"/>
              <w:spacing w:before="140" w:line="180" w:lineRule="exact"/>
              <w:ind w:right="284"/>
              <w:jc w:val="right"/>
              <w:rPr>
                <w:rFonts w:cs="Times New Roman"/>
              </w:rPr>
            </w:pPr>
            <w:r w:rsidRPr="009F4D2A">
              <w:rPr>
                <w:rFonts w:cs="Times New Roman"/>
              </w:rPr>
              <w:t>4,03</w:t>
            </w:r>
          </w:p>
        </w:tc>
        <w:tc>
          <w:tcPr>
            <w:tcW w:w="1060" w:type="dxa"/>
            <w:tcBorders>
              <w:left w:val="single" w:sz="6" w:space="0" w:color="000000"/>
            </w:tcBorders>
            <w:shd w:val="clear" w:color="auto" w:fill="auto"/>
            <w:vAlign w:val="bottom"/>
          </w:tcPr>
          <w:p w14:paraId="7C3D6D78" w14:textId="36B537C6" w:rsidR="007D4120" w:rsidRPr="009F4D2A" w:rsidRDefault="007D4120" w:rsidP="007B7D2E">
            <w:pPr>
              <w:snapToGrid w:val="0"/>
              <w:spacing w:before="140" w:line="180" w:lineRule="exact"/>
              <w:ind w:right="284"/>
              <w:jc w:val="right"/>
              <w:rPr>
                <w:rFonts w:cs="Times New Roman"/>
              </w:rPr>
            </w:pPr>
            <w:r w:rsidRPr="009F4D2A">
              <w:rPr>
                <w:rFonts w:cs="Times New Roman"/>
                <w:lang w:val="en-US"/>
              </w:rPr>
              <w:t>4,03</w:t>
            </w:r>
          </w:p>
        </w:tc>
        <w:tc>
          <w:tcPr>
            <w:tcW w:w="1061" w:type="dxa"/>
            <w:tcBorders>
              <w:left w:val="single" w:sz="6" w:space="0" w:color="000000"/>
            </w:tcBorders>
            <w:shd w:val="clear" w:color="auto" w:fill="auto"/>
            <w:vAlign w:val="bottom"/>
          </w:tcPr>
          <w:p w14:paraId="5B9D8F8D" w14:textId="0AF6E447" w:rsidR="007D4120" w:rsidRPr="009F4D2A" w:rsidRDefault="007D4120" w:rsidP="0047795F">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lang w:val="en-US"/>
              </w:rPr>
            </w:pPr>
            <w:r w:rsidRPr="009F4D2A">
              <w:rPr>
                <w:rFonts w:cs="Times New Roman"/>
              </w:rPr>
              <w:t>4,03</w:t>
            </w:r>
          </w:p>
        </w:tc>
        <w:tc>
          <w:tcPr>
            <w:tcW w:w="2839" w:type="dxa"/>
            <w:tcBorders>
              <w:left w:val="single" w:sz="6" w:space="0" w:color="000000"/>
            </w:tcBorders>
            <w:shd w:val="clear" w:color="auto" w:fill="auto"/>
            <w:vAlign w:val="bottom"/>
          </w:tcPr>
          <w:p w14:paraId="4698F0E9" w14:textId="77777777" w:rsidR="007D4120" w:rsidRPr="000B019A" w:rsidRDefault="007D4120" w:rsidP="007B7D2E">
            <w:pPr>
              <w:pStyle w:val="15"/>
              <w:spacing w:before="140" w:line="180" w:lineRule="exact"/>
              <w:ind w:left="170"/>
              <w:rPr>
                <w:color w:val="000000" w:themeColor="text1"/>
              </w:rPr>
            </w:pPr>
            <w:r w:rsidRPr="000B019A">
              <w:rPr>
                <w:i/>
                <w:color w:val="000000" w:themeColor="text1"/>
                <w:lang w:val="en"/>
              </w:rPr>
              <w:t>South Africa</w:t>
            </w:r>
          </w:p>
        </w:tc>
      </w:tr>
      <w:tr w:rsidR="007D4120" w:rsidRPr="00D21FE6" w14:paraId="7D773314" w14:textId="77777777">
        <w:trPr>
          <w:cantSplit/>
        </w:trPr>
        <w:tc>
          <w:tcPr>
            <w:tcW w:w="2842" w:type="dxa"/>
            <w:shd w:val="clear" w:color="auto" w:fill="auto"/>
            <w:vAlign w:val="bottom"/>
          </w:tcPr>
          <w:p w14:paraId="780CFF47" w14:textId="77777777" w:rsidR="007D4120" w:rsidRPr="000B019A" w:rsidRDefault="007D4120" w:rsidP="007B7D2E">
            <w:pPr>
              <w:spacing w:before="140" w:line="180" w:lineRule="exact"/>
              <w:rPr>
                <w:color w:val="000000" w:themeColor="text1"/>
              </w:rPr>
            </w:pPr>
            <w:r w:rsidRPr="000B019A">
              <w:rPr>
                <w:b/>
                <w:bCs/>
                <w:color w:val="000000" w:themeColor="text1"/>
              </w:rPr>
              <w:t>Страны ЕС</w:t>
            </w:r>
          </w:p>
        </w:tc>
        <w:tc>
          <w:tcPr>
            <w:tcW w:w="1060" w:type="dxa"/>
            <w:tcBorders>
              <w:left w:val="single" w:sz="6" w:space="0" w:color="000000"/>
            </w:tcBorders>
            <w:shd w:val="clear" w:color="auto" w:fill="auto"/>
            <w:vAlign w:val="bottom"/>
          </w:tcPr>
          <w:p w14:paraId="25AA49B2" w14:textId="77777777"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p>
        </w:tc>
        <w:tc>
          <w:tcPr>
            <w:tcW w:w="1060" w:type="dxa"/>
            <w:tcBorders>
              <w:left w:val="single" w:sz="6" w:space="0" w:color="000000"/>
            </w:tcBorders>
            <w:shd w:val="clear" w:color="auto" w:fill="auto"/>
            <w:vAlign w:val="bottom"/>
          </w:tcPr>
          <w:p w14:paraId="10D9F1BB" w14:textId="77777777"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p>
        </w:tc>
        <w:tc>
          <w:tcPr>
            <w:tcW w:w="1060" w:type="dxa"/>
            <w:tcBorders>
              <w:left w:val="single" w:sz="6" w:space="0" w:color="000000"/>
            </w:tcBorders>
            <w:shd w:val="clear" w:color="auto" w:fill="auto"/>
            <w:vAlign w:val="bottom"/>
          </w:tcPr>
          <w:p w14:paraId="141B5207" w14:textId="77777777"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p>
        </w:tc>
        <w:tc>
          <w:tcPr>
            <w:tcW w:w="1061" w:type="dxa"/>
            <w:tcBorders>
              <w:left w:val="single" w:sz="6" w:space="0" w:color="000000"/>
            </w:tcBorders>
            <w:shd w:val="clear" w:color="auto" w:fill="auto"/>
            <w:vAlign w:val="bottom"/>
          </w:tcPr>
          <w:p w14:paraId="772687C5" w14:textId="77777777"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lang w:val="en-US"/>
              </w:rPr>
            </w:pPr>
          </w:p>
        </w:tc>
        <w:tc>
          <w:tcPr>
            <w:tcW w:w="2839" w:type="dxa"/>
            <w:tcBorders>
              <w:left w:val="single" w:sz="6" w:space="0" w:color="000000"/>
            </w:tcBorders>
            <w:shd w:val="clear" w:color="auto" w:fill="auto"/>
            <w:vAlign w:val="bottom"/>
          </w:tcPr>
          <w:p w14:paraId="1C33775F" w14:textId="77777777" w:rsidR="007D4120" w:rsidRPr="000B019A" w:rsidRDefault="007D4120" w:rsidP="007B7D2E">
            <w:pPr>
              <w:spacing w:before="140" w:line="180" w:lineRule="exact"/>
              <w:ind w:left="57"/>
              <w:rPr>
                <w:color w:val="000000" w:themeColor="text1"/>
              </w:rPr>
            </w:pPr>
            <w:r w:rsidRPr="000B019A">
              <w:rPr>
                <w:b/>
                <w:i/>
                <w:color w:val="000000" w:themeColor="text1"/>
              </w:rPr>
              <w:t>EU countries</w:t>
            </w:r>
          </w:p>
        </w:tc>
      </w:tr>
      <w:tr w:rsidR="007D4120" w:rsidRPr="00D21FE6" w14:paraId="29E440AB" w14:textId="77777777">
        <w:trPr>
          <w:cantSplit/>
        </w:trPr>
        <w:tc>
          <w:tcPr>
            <w:tcW w:w="2842" w:type="dxa"/>
            <w:shd w:val="clear" w:color="auto" w:fill="auto"/>
            <w:vAlign w:val="bottom"/>
          </w:tcPr>
          <w:p w14:paraId="60EF6F9D" w14:textId="08FB51B7" w:rsidR="007D4120" w:rsidRPr="000B019A" w:rsidRDefault="007D4120" w:rsidP="007B7D2E">
            <w:pPr>
              <w:spacing w:before="140" w:line="180" w:lineRule="exact"/>
              <w:ind w:left="340"/>
              <w:rPr>
                <w:color w:val="000000" w:themeColor="text1"/>
              </w:rPr>
            </w:pPr>
            <w:r w:rsidRPr="007D4120">
              <w:t>из них:</w:t>
            </w:r>
          </w:p>
        </w:tc>
        <w:tc>
          <w:tcPr>
            <w:tcW w:w="1060" w:type="dxa"/>
            <w:tcBorders>
              <w:left w:val="single" w:sz="6" w:space="0" w:color="000000"/>
            </w:tcBorders>
            <w:shd w:val="clear" w:color="auto" w:fill="auto"/>
            <w:vAlign w:val="bottom"/>
          </w:tcPr>
          <w:p w14:paraId="5C99C2DC" w14:textId="77777777"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p>
        </w:tc>
        <w:tc>
          <w:tcPr>
            <w:tcW w:w="1060" w:type="dxa"/>
            <w:tcBorders>
              <w:left w:val="single" w:sz="6" w:space="0" w:color="000000"/>
            </w:tcBorders>
            <w:shd w:val="clear" w:color="auto" w:fill="auto"/>
            <w:vAlign w:val="bottom"/>
          </w:tcPr>
          <w:p w14:paraId="11D5502F" w14:textId="77777777"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p>
        </w:tc>
        <w:tc>
          <w:tcPr>
            <w:tcW w:w="1060" w:type="dxa"/>
            <w:tcBorders>
              <w:left w:val="single" w:sz="6" w:space="0" w:color="000000"/>
            </w:tcBorders>
            <w:shd w:val="clear" w:color="auto" w:fill="auto"/>
            <w:vAlign w:val="bottom"/>
          </w:tcPr>
          <w:p w14:paraId="3F71E1E2" w14:textId="77777777"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p>
        </w:tc>
        <w:tc>
          <w:tcPr>
            <w:tcW w:w="1061" w:type="dxa"/>
            <w:tcBorders>
              <w:left w:val="single" w:sz="6" w:space="0" w:color="000000"/>
            </w:tcBorders>
            <w:shd w:val="clear" w:color="auto" w:fill="auto"/>
            <w:vAlign w:val="bottom"/>
          </w:tcPr>
          <w:p w14:paraId="0EF36788" w14:textId="77777777"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lang w:val="en-US"/>
              </w:rPr>
            </w:pPr>
          </w:p>
        </w:tc>
        <w:tc>
          <w:tcPr>
            <w:tcW w:w="2839" w:type="dxa"/>
            <w:tcBorders>
              <w:left w:val="single" w:sz="6" w:space="0" w:color="000000"/>
            </w:tcBorders>
            <w:shd w:val="clear" w:color="auto" w:fill="auto"/>
            <w:vAlign w:val="bottom"/>
          </w:tcPr>
          <w:p w14:paraId="2AD78A60" w14:textId="77777777" w:rsidR="007D4120" w:rsidRPr="000B019A" w:rsidRDefault="007D4120" w:rsidP="007B7D2E">
            <w:pPr>
              <w:spacing w:before="140" w:line="180" w:lineRule="exact"/>
              <w:ind w:left="340"/>
              <w:rPr>
                <w:color w:val="000000" w:themeColor="text1"/>
              </w:rPr>
            </w:pPr>
            <w:r w:rsidRPr="000B019A">
              <w:rPr>
                <w:i/>
                <w:color w:val="000000" w:themeColor="text1"/>
              </w:rPr>
              <w:t>of which:</w:t>
            </w:r>
          </w:p>
        </w:tc>
      </w:tr>
      <w:tr w:rsidR="007D4120" w:rsidRPr="00D21FE6" w14:paraId="59D88D40" w14:textId="77777777">
        <w:trPr>
          <w:cantSplit/>
        </w:trPr>
        <w:tc>
          <w:tcPr>
            <w:tcW w:w="2842" w:type="dxa"/>
            <w:shd w:val="clear" w:color="auto" w:fill="auto"/>
            <w:vAlign w:val="bottom"/>
          </w:tcPr>
          <w:p w14:paraId="3491B803" w14:textId="77777777" w:rsidR="007D4120" w:rsidRPr="000B019A" w:rsidRDefault="007D4120" w:rsidP="007B7D2E">
            <w:pPr>
              <w:spacing w:before="140" w:line="180" w:lineRule="exact"/>
              <w:ind w:left="113"/>
              <w:rPr>
                <w:color w:val="000000" w:themeColor="text1"/>
              </w:rPr>
            </w:pPr>
            <w:r w:rsidRPr="000B019A">
              <w:rPr>
                <w:color w:val="000000" w:themeColor="text1"/>
              </w:rPr>
              <w:t>Австрия</w:t>
            </w:r>
          </w:p>
        </w:tc>
        <w:tc>
          <w:tcPr>
            <w:tcW w:w="1060" w:type="dxa"/>
            <w:tcBorders>
              <w:left w:val="single" w:sz="6" w:space="0" w:color="000000"/>
            </w:tcBorders>
            <w:shd w:val="clear" w:color="auto" w:fill="auto"/>
            <w:vAlign w:val="bottom"/>
          </w:tcPr>
          <w:p w14:paraId="554D2767" w14:textId="3C22B122"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9,00</w:t>
            </w:r>
          </w:p>
        </w:tc>
        <w:tc>
          <w:tcPr>
            <w:tcW w:w="1060" w:type="dxa"/>
            <w:tcBorders>
              <w:left w:val="single" w:sz="6" w:space="0" w:color="000000"/>
            </w:tcBorders>
            <w:shd w:val="clear" w:color="auto" w:fill="auto"/>
            <w:vAlign w:val="bottom"/>
          </w:tcPr>
          <w:p w14:paraId="0BED6BDE" w14:textId="692C51A5"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9,00</w:t>
            </w:r>
          </w:p>
        </w:tc>
        <w:tc>
          <w:tcPr>
            <w:tcW w:w="1060" w:type="dxa"/>
            <w:tcBorders>
              <w:left w:val="single" w:sz="6" w:space="0" w:color="000000"/>
            </w:tcBorders>
            <w:shd w:val="clear" w:color="auto" w:fill="auto"/>
            <w:vAlign w:val="bottom"/>
          </w:tcPr>
          <w:p w14:paraId="2E4FE822" w14:textId="4977A515"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lang w:val="en-US"/>
              </w:rPr>
              <w:t>9,00</w:t>
            </w:r>
          </w:p>
        </w:tc>
        <w:tc>
          <w:tcPr>
            <w:tcW w:w="1061" w:type="dxa"/>
            <w:tcBorders>
              <w:left w:val="single" w:sz="6" w:space="0" w:color="000000"/>
            </w:tcBorders>
            <w:shd w:val="clear" w:color="auto" w:fill="auto"/>
            <w:vAlign w:val="bottom"/>
          </w:tcPr>
          <w:p w14:paraId="4A893AF1" w14:textId="3CA02905"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lang w:val="en-US"/>
              </w:rPr>
            </w:pPr>
            <w:r w:rsidRPr="009F4D2A">
              <w:rPr>
                <w:rFonts w:cs="Times New Roman"/>
              </w:rPr>
              <w:t>9,00</w:t>
            </w:r>
          </w:p>
        </w:tc>
        <w:tc>
          <w:tcPr>
            <w:tcW w:w="2839" w:type="dxa"/>
            <w:tcBorders>
              <w:left w:val="single" w:sz="6" w:space="0" w:color="000000"/>
            </w:tcBorders>
            <w:shd w:val="clear" w:color="auto" w:fill="auto"/>
            <w:vAlign w:val="bottom"/>
          </w:tcPr>
          <w:p w14:paraId="0DA6FA2F" w14:textId="77777777" w:rsidR="007D4120" w:rsidRPr="000B019A" w:rsidRDefault="007D4120" w:rsidP="007B7D2E">
            <w:pPr>
              <w:spacing w:before="140" w:line="180" w:lineRule="exact"/>
              <w:ind w:left="170"/>
              <w:rPr>
                <w:color w:val="000000" w:themeColor="text1"/>
              </w:rPr>
            </w:pPr>
            <w:r w:rsidRPr="000B019A">
              <w:rPr>
                <w:i/>
                <w:color w:val="000000" w:themeColor="text1"/>
              </w:rPr>
              <w:t>Austria</w:t>
            </w:r>
          </w:p>
        </w:tc>
      </w:tr>
      <w:tr w:rsidR="007D4120" w:rsidRPr="00D21FE6" w14:paraId="70643D3E" w14:textId="77777777">
        <w:trPr>
          <w:cantSplit/>
        </w:trPr>
        <w:tc>
          <w:tcPr>
            <w:tcW w:w="2842" w:type="dxa"/>
            <w:shd w:val="clear" w:color="auto" w:fill="auto"/>
            <w:vAlign w:val="bottom"/>
          </w:tcPr>
          <w:p w14:paraId="63AFC895" w14:textId="77777777" w:rsidR="007D4120" w:rsidRPr="000B019A" w:rsidRDefault="007D4120" w:rsidP="007B7D2E">
            <w:pPr>
              <w:spacing w:before="140" w:line="180" w:lineRule="exact"/>
              <w:ind w:left="113"/>
              <w:rPr>
                <w:color w:val="000000" w:themeColor="text1"/>
              </w:rPr>
            </w:pPr>
            <w:r w:rsidRPr="000B019A">
              <w:rPr>
                <w:color w:val="000000" w:themeColor="text1"/>
              </w:rPr>
              <w:t>Бельгия</w:t>
            </w:r>
          </w:p>
        </w:tc>
        <w:tc>
          <w:tcPr>
            <w:tcW w:w="1060" w:type="dxa"/>
            <w:tcBorders>
              <w:left w:val="single" w:sz="6" w:space="0" w:color="000000"/>
            </w:tcBorders>
            <w:shd w:val="clear" w:color="auto" w:fill="auto"/>
            <w:vAlign w:val="bottom"/>
          </w:tcPr>
          <w:p w14:paraId="69AEF164" w14:textId="7E12A770"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7,31</w:t>
            </w:r>
          </w:p>
        </w:tc>
        <w:tc>
          <w:tcPr>
            <w:tcW w:w="1060" w:type="dxa"/>
            <w:tcBorders>
              <w:left w:val="single" w:sz="6" w:space="0" w:color="000000"/>
            </w:tcBorders>
            <w:shd w:val="clear" w:color="auto" w:fill="auto"/>
            <w:vAlign w:val="bottom"/>
          </w:tcPr>
          <w:p w14:paraId="776F6D6E" w14:textId="71ECB43F"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7,31</w:t>
            </w:r>
          </w:p>
        </w:tc>
        <w:tc>
          <w:tcPr>
            <w:tcW w:w="1060" w:type="dxa"/>
            <w:tcBorders>
              <w:left w:val="single" w:sz="6" w:space="0" w:color="000000"/>
            </w:tcBorders>
            <w:shd w:val="clear" w:color="auto" w:fill="auto"/>
            <w:vAlign w:val="bottom"/>
          </w:tcPr>
          <w:p w14:paraId="08C60894" w14:textId="4675A835"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lang w:val="en-US"/>
              </w:rPr>
              <w:t>7,31</w:t>
            </w:r>
          </w:p>
        </w:tc>
        <w:tc>
          <w:tcPr>
            <w:tcW w:w="1061" w:type="dxa"/>
            <w:tcBorders>
              <w:left w:val="single" w:sz="6" w:space="0" w:color="000000"/>
            </w:tcBorders>
            <w:shd w:val="clear" w:color="auto" w:fill="auto"/>
            <w:vAlign w:val="bottom"/>
          </w:tcPr>
          <w:p w14:paraId="3043D3BC" w14:textId="67528B9E"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lang w:val="en-US"/>
              </w:rPr>
            </w:pPr>
            <w:r w:rsidRPr="009F4D2A">
              <w:rPr>
                <w:rFonts w:cs="Times New Roman"/>
              </w:rPr>
              <w:t>7,31</w:t>
            </w:r>
          </w:p>
        </w:tc>
        <w:tc>
          <w:tcPr>
            <w:tcW w:w="2839" w:type="dxa"/>
            <w:tcBorders>
              <w:left w:val="single" w:sz="6" w:space="0" w:color="000000"/>
            </w:tcBorders>
            <w:shd w:val="clear" w:color="auto" w:fill="auto"/>
            <w:vAlign w:val="bottom"/>
          </w:tcPr>
          <w:p w14:paraId="351E8F17" w14:textId="77777777" w:rsidR="007D4120" w:rsidRPr="000B019A" w:rsidRDefault="007D4120" w:rsidP="007B7D2E">
            <w:pPr>
              <w:spacing w:before="140" w:line="180" w:lineRule="exact"/>
              <w:ind w:left="170"/>
              <w:rPr>
                <w:color w:val="000000" w:themeColor="text1"/>
              </w:rPr>
            </w:pPr>
            <w:r w:rsidRPr="000B019A">
              <w:rPr>
                <w:i/>
                <w:color w:val="000000" w:themeColor="text1"/>
              </w:rPr>
              <w:t>Belgium</w:t>
            </w:r>
          </w:p>
        </w:tc>
      </w:tr>
      <w:tr w:rsidR="007D4120" w:rsidRPr="00D21FE6" w14:paraId="6B58A465" w14:textId="77777777">
        <w:trPr>
          <w:cantSplit/>
        </w:trPr>
        <w:tc>
          <w:tcPr>
            <w:tcW w:w="2842" w:type="dxa"/>
            <w:shd w:val="clear" w:color="auto" w:fill="auto"/>
            <w:vAlign w:val="bottom"/>
          </w:tcPr>
          <w:p w14:paraId="508E7633" w14:textId="77777777" w:rsidR="007D4120" w:rsidRPr="000B019A" w:rsidRDefault="007D4120" w:rsidP="007B7D2E">
            <w:pPr>
              <w:spacing w:before="140" w:line="180" w:lineRule="exact"/>
              <w:ind w:left="113"/>
              <w:rPr>
                <w:color w:val="000000" w:themeColor="text1"/>
              </w:rPr>
            </w:pPr>
            <w:r w:rsidRPr="000B019A">
              <w:rPr>
                <w:color w:val="000000" w:themeColor="text1"/>
              </w:rPr>
              <w:t>Венгрия</w:t>
            </w:r>
          </w:p>
        </w:tc>
        <w:tc>
          <w:tcPr>
            <w:tcW w:w="1060" w:type="dxa"/>
            <w:tcBorders>
              <w:left w:val="single" w:sz="6" w:space="0" w:color="000000"/>
            </w:tcBorders>
            <w:shd w:val="clear" w:color="auto" w:fill="auto"/>
            <w:vAlign w:val="bottom"/>
          </w:tcPr>
          <w:p w14:paraId="045953FA" w14:textId="2FAFD29C"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0,10</w:t>
            </w:r>
          </w:p>
        </w:tc>
        <w:tc>
          <w:tcPr>
            <w:tcW w:w="1060" w:type="dxa"/>
            <w:tcBorders>
              <w:left w:val="single" w:sz="6" w:space="0" w:color="000000"/>
            </w:tcBorders>
            <w:shd w:val="clear" w:color="auto" w:fill="auto"/>
            <w:vAlign w:val="bottom"/>
          </w:tcPr>
          <w:p w14:paraId="71F7624D" w14:textId="2411A6D3"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3,04</w:t>
            </w:r>
          </w:p>
        </w:tc>
        <w:tc>
          <w:tcPr>
            <w:tcW w:w="1060" w:type="dxa"/>
            <w:tcBorders>
              <w:left w:val="single" w:sz="6" w:space="0" w:color="000000"/>
            </w:tcBorders>
            <w:shd w:val="clear" w:color="auto" w:fill="auto"/>
            <w:vAlign w:val="bottom"/>
          </w:tcPr>
          <w:p w14:paraId="3A8324ED" w14:textId="4444C6B1"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lang w:val="en-US"/>
              </w:rPr>
              <w:t>3,04</w:t>
            </w:r>
          </w:p>
        </w:tc>
        <w:tc>
          <w:tcPr>
            <w:tcW w:w="1061" w:type="dxa"/>
            <w:tcBorders>
              <w:left w:val="single" w:sz="6" w:space="0" w:color="000000"/>
            </w:tcBorders>
            <w:shd w:val="clear" w:color="auto" w:fill="auto"/>
            <w:vAlign w:val="bottom"/>
          </w:tcPr>
          <w:p w14:paraId="542C62CD" w14:textId="64C30E54"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lang w:val="en-US"/>
              </w:rPr>
            </w:pPr>
            <w:r w:rsidRPr="009F4D2A">
              <w:rPr>
                <w:rFonts w:cs="Times New Roman"/>
              </w:rPr>
              <w:t>3,54</w:t>
            </w:r>
          </w:p>
        </w:tc>
        <w:tc>
          <w:tcPr>
            <w:tcW w:w="2839" w:type="dxa"/>
            <w:tcBorders>
              <w:left w:val="single" w:sz="6" w:space="0" w:color="000000"/>
            </w:tcBorders>
            <w:shd w:val="clear" w:color="auto" w:fill="auto"/>
            <w:vAlign w:val="bottom"/>
          </w:tcPr>
          <w:p w14:paraId="45D72FFC" w14:textId="77777777" w:rsidR="007D4120" w:rsidRPr="000B019A" w:rsidRDefault="007D4120" w:rsidP="007B7D2E">
            <w:pPr>
              <w:spacing w:before="140" w:line="180" w:lineRule="exact"/>
              <w:ind w:left="170"/>
              <w:rPr>
                <w:color w:val="000000" w:themeColor="text1"/>
              </w:rPr>
            </w:pPr>
            <w:r w:rsidRPr="000B019A">
              <w:rPr>
                <w:i/>
                <w:color w:val="000000" w:themeColor="text1"/>
              </w:rPr>
              <w:t>Hungary</w:t>
            </w:r>
          </w:p>
        </w:tc>
      </w:tr>
      <w:tr w:rsidR="007D4120" w:rsidRPr="00D21FE6" w14:paraId="3A25A4A5" w14:textId="77777777">
        <w:trPr>
          <w:cantSplit/>
        </w:trPr>
        <w:tc>
          <w:tcPr>
            <w:tcW w:w="2842" w:type="dxa"/>
            <w:shd w:val="clear" w:color="auto" w:fill="auto"/>
            <w:vAlign w:val="bottom"/>
          </w:tcPr>
          <w:p w14:paraId="42A7AC54" w14:textId="77777777" w:rsidR="007D4120" w:rsidRPr="000B019A" w:rsidRDefault="007D4120" w:rsidP="007B7D2E">
            <w:pPr>
              <w:spacing w:before="140" w:line="180" w:lineRule="exact"/>
              <w:ind w:left="113"/>
              <w:rPr>
                <w:color w:val="000000" w:themeColor="text1"/>
              </w:rPr>
            </w:pPr>
            <w:r w:rsidRPr="000B019A">
              <w:rPr>
                <w:color w:val="000000" w:themeColor="text1"/>
              </w:rPr>
              <w:t xml:space="preserve">Германия </w:t>
            </w:r>
          </w:p>
        </w:tc>
        <w:tc>
          <w:tcPr>
            <w:tcW w:w="1060" w:type="dxa"/>
            <w:tcBorders>
              <w:left w:val="single" w:sz="6" w:space="0" w:color="000000"/>
            </w:tcBorders>
            <w:shd w:val="clear" w:color="auto" w:fill="auto"/>
            <w:vAlign w:val="bottom"/>
          </w:tcPr>
          <w:p w14:paraId="358AF340" w14:textId="71271EE5"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109,34</w:t>
            </w:r>
          </w:p>
        </w:tc>
        <w:tc>
          <w:tcPr>
            <w:tcW w:w="1060" w:type="dxa"/>
            <w:tcBorders>
              <w:left w:val="single" w:sz="6" w:space="0" w:color="000000"/>
            </w:tcBorders>
            <w:shd w:val="clear" w:color="auto" w:fill="auto"/>
            <w:vAlign w:val="bottom"/>
          </w:tcPr>
          <w:p w14:paraId="2EA2A4D5" w14:textId="0C29C34C"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107,87</w:t>
            </w:r>
          </w:p>
        </w:tc>
        <w:tc>
          <w:tcPr>
            <w:tcW w:w="1060" w:type="dxa"/>
            <w:tcBorders>
              <w:left w:val="single" w:sz="6" w:space="0" w:color="000000"/>
            </w:tcBorders>
            <w:shd w:val="clear" w:color="auto" w:fill="auto"/>
            <w:vAlign w:val="bottom"/>
          </w:tcPr>
          <w:p w14:paraId="309A5D44" w14:textId="66DB9E11"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lang w:val="en-US"/>
              </w:rPr>
              <w:t>107,79</w:t>
            </w:r>
          </w:p>
        </w:tc>
        <w:tc>
          <w:tcPr>
            <w:tcW w:w="1061" w:type="dxa"/>
            <w:tcBorders>
              <w:left w:val="single" w:sz="6" w:space="0" w:color="000000"/>
            </w:tcBorders>
            <w:shd w:val="clear" w:color="auto" w:fill="auto"/>
            <w:vAlign w:val="bottom"/>
          </w:tcPr>
          <w:p w14:paraId="2CF8C409" w14:textId="2A0995DE"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lang w:val="en-US"/>
              </w:rPr>
            </w:pPr>
            <w:r w:rsidRPr="009F4D2A">
              <w:rPr>
                <w:rFonts w:cs="Times New Roman"/>
              </w:rPr>
              <w:t>107,76</w:t>
            </w:r>
          </w:p>
        </w:tc>
        <w:tc>
          <w:tcPr>
            <w:tcW w:w="2839" w:type="dxa"/>
            <w:tcBorders>
              <w:left w:val="single" w:sz="6" w:space="0" w:color="000000"/>
            </w:tcBorders>
            <w:shd w:val="clear" w:color="auto" w:fill="auto"/>
            <w:vAlign w:val="bottom"/>
          </w:tcPr>
          <w:p w14:paraId="5E8547F0" w14:textId="77777777" w:rsidR="007D4120" w:rsidRPr="000B019A" w:rsidRDefault="007D4120" w:rsidP="007B7D2E">
            <w:pPr>
              <w:spacing w:before="140" w:line="180" w:lineRule="exact"/>
              <w:ind w:left="170"/>
              <w:rPr>
                <w:color w:val="000000" w:themeColor="text1"/>
              </w:rPr>
            </w:pPr>
            <w:r w:rsidRPr="000B019A">
              <w:rPr>
                <w:i/>
                <w:color w:val="000000" w:themeColor="text1"/>
              </w:rPr>
              <w:t xml:space="preserve">Germany </w:t>
            </w:r>
          </w:p>
        </w:tc>
      </w:tr>
      <w:tr w:rsidR="007D4120" w:rsidRPr="00D21FE6" w14:paraId="14B6D124" w14:textId="77777777">
        <w:trPr>
          <w:cantSplit/>
        </w:trPr>
        <w:tc>
          <w:tcPr>
            <w:tcW w:w="2842" w:type="dxa"/>
            <w:shd w:val="clear" w:color="auto" w:fill="auto"/>
            <w:vAlign w:val="bottom"/>
          </w:tcPr>
          <w:p w14:paraId="512A1B57" w14:textId="77777777" w:rsidR="007D4120" w:rsidRPr="000B019A" w:rsidRDefault="007D4120" w:rsidP="007B7D2E">
            <w:pPr>
              <w:spacing w:before="140" w:line="180" w:lineRule="exact"/>
              <w:ind w:left="113"/>
              <w:rPr>
                <w:color w:val="000000" w:themeColor="text1"/>
              </w:rPr>
            </w:pPr>
            <w:r w:rsidRPr="000B019A">
              <w:rPr>
                <w:color w:val="000000" w:themeColor="text1"/>
              </w:rPr>
              <w:t>Дания</w:t>
            </w:r>
          </w:p>
        </w:tc>
        <w:tc>
          <w:tcPr>
            <w:tcW w:w="1060" w:type="dxa"/>
            <w:tcBorders>
              <w:left w:val="single" w:sz="6" w:space="0" w:color="000000"/>
            </w:tcBorders>
            <w:shd w:val="clear" w:color="auto" w:fill="auto"/>
            <w:vAlign w:val="bottom"/>
          </w:tcPr>
          <w:p w14:paraId="5767CACC" w14:textId="23382433"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2,14</w:t>
            </w:r>
          </w:p>
        </w:tc>
        <w:tc>
          <w:tcPr>
            <w:tcW w:w="1060" w:type="dxa"/>
            <w:tcBorders>
              <w:left w:val="single" w:sz="6" w:space="0" w:color="000000"/>
            </w:tcBorders>
            <w:shd w:val="clear" w:color="auto" w:fill="auto"/>
            <w:vAlign w:val="bottom"/>
          </w:tcPr>
          <w:p w14:paraId="43DBC70E" w14:textId="38D30748"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2,14</w:t>
            </w:r>
          </w:p>
        </w:tc>
        <w:tc>
          <w:tcPr>
            <w:tcW w:w="1060" w:type="dxa"/>
            <w:tcBorders>
              <w:left w:val="single" w:sz="6" w:space="0" w:color="000000"/>
            </w:tcBorders>
            <w:shd w:val="clear" w:color="auto" w:fill="auto"/>
            <w:vAlign w:val="bottom"/>
          </w:tcPr>
          <w:p w14:paraId="617040D8" w14:textId="17808DA8"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lang w:val="en-US"/>
              </w:rPr>
              <w:t>2,14</w:t>
            </w:r>
          </w:p>
        </w:tc>
        <w:tc>
          <w:tcPr>
            <w:tcW w:w="1061" w:type="dxa"/>
            <w:tcBorders>
              <w:left w:val="single" w:sz="6" w:space="0" w:color="000000"/>
            </w:tcBorders>
            <w:shd w:val="clear" w:color="auto" w:fill="auto"/>
            <w:vAlign w:val="bottom"/>
          </w:tcPr>
          <w:p w14:paraId="2A7499BA" w14:textId="4CC727F6"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lang w:val="en-US"/>
              </w:rPr>
            </w:pPr>
            <w:r w:rsidRPr="009F4D2A">
              <w:rPr>
                <w:rFonts w:cs="Times New Roman"/>
              </w:rPr>
              <w:t>2,14</w:t>
            </w:r>
          </w:p>
        </w:tc>
        <w:tc>
          <w:tcPr>
            <w:tcW w:w="2839" w:type="dxa"/>
            <w:tcBorders>
              <w:left w:val="single" w:sz="6" w:space="0" w:color="000000"/>
            </w:tcBorders>
            <w:shd w:val="clear" w:color="auto" w:fill="auto"/>
            <w:vAlign w:val="bottom"/>
          </w:tcPr>
          <w:p w14:paraId="563A46B1" w14:textId="77777777" w:rsidR="007D4120" w:rsidRPr="000B019A" w:rsidRDefault="007D4120" w:rsidP="007B7D2E">
            <w:pPr>
              <w:spacing w:before="140" w:line="180" w:lineRule="exact"/>
              <w:ind w:left="170"/>
              <w:rPr>
                <w:color w:val="000000" w:themeColor="text1"/>
              </w:rPr>
            </w:pPr>
            <w:r w:rsidRPr="000B019A">
              <w:rPr>
                <w:i/>
                <w:color w:val="000000" w:themeColor="text1"/>
              </w:rPr>
              <w:t>Denmark</w:t>
            </w:r>
          </w:p>
        </w:tc>
      </w:tr>
      <w:tr w:rsidR="007D4120" w:rsidRPr="00D21FE6" w14:paraId="06FF3749" w14:textId="77777777">
        <w:trPr>
          <w:cantSplit/>
        </w:trPr>
        <w:tc>
          <w:tcPr>
            <w:tcW w:w="2842" w:type="dxa"/>
            <w:shd w:val="clear" w:color="auto" w:fill="auto"/>
            <w:vAlign w:val="bottom"/>
          </w:tcPr>
          <w:p w14:paraId="44820794" w14:textId="77777777" w:rsidR="007D4120" w:rsidRPr="000B019A" w:rsidRDefault="007D4120" w:rsidP="007B7D2E">
            <w:pPr>
              <w:spacing w:before="140" w:line="180" w:lineRule="exact"/>
              <w:ind w:left="113"/>
              <w:rPr>
                <w:color w:val="000000" w:themeColor="text1"/>
              </w:rPr>
            </w:pPr>
            <w:r w:rsidRPr="000B019A">
              <w:rPr>
                <w:color w:val="000000" w:themeColor="text1"/>
              </w:rPr>
              <w:t>Италия</w:t>
            </w:r>
          </w:p>
        </w:tc>
        <w:tc>
          <w:tcPr>
            <w:tcW w:w="1060" w:type="dxa"/>
            <w:tcBorders>
              <w:left w:val="single" w:sz="6" w:space="0" w:color="000000"/>
            </w:tcBorders>
            <w:shd w:val="clear" w:color="auto" w:fill="auto"/>
            <w:vAlign w:val="bottom"/>
          </w:tcPr>
          <w:p w14:paraId="4B6986C4" w14:textId="0DF9D913"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78,83</w:t>
            </w:r>
          </w:p>
        </w:tc>
        <w:tc>
          <w:tcPr>
            <w:tcW w:w="1060" w:type="dxa"/>
            <w:tcBorders>
              <w:left w:val="single" w:sz="6" w:space="0" w:color="000000"/>
            </w:tcBorders>
            <w:shd w:val="clear" w:color="auto" w:fill="auto"/>
            <w:vAlign w:val="bottom"/>
          </w:tcPr>
          <w:p w14:paraId="2A63EA6A" w14:textId="3140F7D6"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78,83</w:t>
            </w:r>
          </w:p>
        </w:tc>
        <w:tc>
          <w:tcPr>
            <w:tcW w:w="1060" w:type="dxa"/>
            <w:tcBorders>
              <w:left w:val="single" w:sz="6" w:space="0" w:color="000000"/>
            </w:tcBorders>
            <w:shd w:val="clear" w:color="auto" w:fill="auto"/>
            <w:vAlign w:val="bottom"/>
          </w:tcPr>
          <w:p w14:paraId="5624BCD9" w14:textId="0F044734"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lang w:val="en-US"/>
              </w:rPr>
              <w:t>78,83</w:t>
            </w:r>
          </w:p>
        </w:tc>
        <w:tc>
          <w:tcPr>
            <w:tcW w:w="1061" w:type="dxa"/>
            <w:tcBorders>
              <w:left w:val="single" w:sz="6" w:space="0" w:color="000000"/>
            </w:tcBorders>
            <w:shd w:val="clear" w:color="auto" w:fill="auto"/>
            <w:vAlign w:val="bottom"/>
          </w:tcPr>
          <w:p w14:paraId="5A6DB097" w14:textId="0F54D8B2"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lang w:val="en-US"/>
              </w:rPr>
            </w:pPr>
            <w:r w:rsidRPr="009F4D2A">
              <w:rPr>
                <w:rFonts w:cs="Times New Roman"/>
              </w:rPr>
              <w:t>78,83</w:t>
            </w:r>
          </w:p>
        </w:tc>
        <w:tc>
          <w:tcPr>
            <w:tcW w:w="2839" w:type="dxa"/>
            <w:tcBorders>
              <w:left w:val="single" w:sz="6" w:space="0" w:color="000000"/>
            </w:tcBorders>
            <w:shd w:val="clear" w:color="auto" w:fill="auto"/>
            <w:vAlign w:val="bottom"/>
          </w:tcPr>
          <w:p w14:paraId="3D1C6FF1" w14:textId="77777777" w:rsidR="007D4120" w:rsidRPr="000B019A" w:rsidRDefault="007D4120" w:rsidP="007B7D2E">
            <w:pPr>
              <w:spacing w:before="140" w:line="180" w:lineRule="exact"/>
              <w:ind w:left="170"/>
              <w:rPr>
                <w:color w:val="000000" w:themeColor="text1"/>
              </w:rPr>
            </w:pPr>
            <w:r w:rsidRPr="000B019A">
              <w:rPr>
                <w:i/>
                <w:color w:val="000000" w:themeColor="text1"/>
              </w:rPr>
              <w:t>Italy</w:t>
            </w:r>
          </w:p>
        </w:tc>
      </w:tr>
      <w:tr w:rsidR="007D4120" w:rsidRPr="00D21FE6" w14:paraId="2638E438" w14:textId="77777777">
        <w:trPr>
          <w:cantSplit/>
        </w:trPr>
        <w:tc>
          <w:tcPr>
            <w:tcW w:w="2842" w:type="dxa"/>
            <w:shd w:val="clear" w:color="auto" w:fill="auto"/>
            <w:vAlign w:val="bottom"/>
          </w:tcPr>
          <w:p w14:paraId="07F8B0FB" w14:textId="77777777" w:rsidR="007D4120" w:rsidRPr="000B019A" w:rsidRDefault="007D4120" w:rsidP="007B7D2E">
            <w:pPr>
              <w:spacing w:before="140" w:line="180" w:lineRule="exact"/>
              <w:ind w:left="113"/>
              <w:rPr>
                <w:color w:val="000000" w:themeColor="text1"/>
              </w:rPr>
            </w:pPr>
            <w:r w:rsidRPr="000B019A">
              <w:rPr>
                <w:color w:val="000000" w:themeColor="text1"/>
              </w:rPr>
              <w:t>Литва</w:t>
            </w:r>
          </w:p>
        </w:tc>
        <w:tc>
          <w:tcPr>
            <w:tcW w:w="1060" w:type="dxa"/>
            <w:tcBorders>
              <w:left w:val="single" w:sz="6" w:space="0" w:color="000000"/>
            </w:tcBorders>
            <w:shd w:val="clear" w:color="auto" w:fill="auto"/>
            <w:vAlign w:val="bottom"/>
          </w:tcPr>
          <w:p w14:paraId="6AAA4F45" w14:textId="37758C5A"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0,19</w:t>
            </w:r>
          </w:p>
        </w:tc>
        <w:tc>
          <w:tcPr>
            <w:tcW w:w="1060" w:type="dxa"/>
            <w:tcBorders>
              <w:left w:val="single" w:sz="6" w:space="0" w:color="000000"/>
            </w:tcBorders>
            <w:shd w:val="clear" w:color="auto" w:fill="auto"/>
            <w:vAlign w:val="bottom"/>
          </w:tcPr>
          <w:p w14:paraId="22AFEBDA" w14:textId="66340FFE"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0,19</w:t>
            </w:r>
          </w:p>
        </w:tc>
        <w:tc>
          <w:tcPr>
            <w:tcW w:w="1060" w:type="dxa"/>
            <w:tcBorders>
              <w:left w:val="single" w:sz="6" w:space="0" w:color="000000"/>
            </w:tcBorders>
            <w:shd w:val="clear" w:color="auto" w:fill="auto"/>
            <w:vAlign w:val="bottom"/>
          </w:tcPr>
          <w:p w14:paraId="51F7BF3E" w14:textId="6B6CC5A0"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lang w:val="en-US"/>
              </w:rPr>
              <w:t>0,19</w:t>
            </w:r>
          </w:p>
        </w:tc>
        <w:tc>
          <w:tcPr>
            <w:tcW w:w="1061" w:type="dxa"/>
            <w:tcBorders>
              <w:left w:val="single" w:sz="6" w:space="0" w:color="000000"/>
            </w:tcBorders>
            <w:shd w:val="clear" w:color="auto" w:fill="auto"/>
            <w:vAlign w:val="bottom"/>
          </w:tcPr>
          <w:p w14:paraId="28709E71" w14:textId="4509CD5A"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lang w:val="en-US"/>
              </w:rPr>
            </w:pPr>
            <w:r w:rsidRPr="009F4D2A">
              <w:rPr>
                <w:rFonts w:cs="Times New Roman"/>
              </w:rPr>
              <w:t>0,19</w:t>
            </w:r>
          </w:p>
        </w:tc>
        <w:tc>
          <w:tcPr>
            <w:tcW w:w="2839" w:type="dxa"/>
            <w:tcBorders>
              <w:left w:val="single" w:sz="6" w:space="0" w:color="000000"/>
            </w:tcBorders>
            <w:shd w:val="clear" w:color="auto" w:fill="auto"/>
            <w:vAlign w:val="bottom"/>
          </w:tcPr>
          <w:p w14:paraId="037B24A1" w14:textId="77777777" w:rsidR="007D4120" w:rsidRPr="000B019A" w:rsidRDefault="007D4120" w:rsidP="007B7D2E">
            <w:pPr>
              <w:spacing w:before="140" w:line="180" w:lineRule="exact"/>
              <w:ind w:left="170"/>
              <w:rPr>
                <w:color w:val="000000" w:themeColor="text1"/>
              </w:rPr>
            </w:pPr>
            <w:r w:rsidRPr="000B019A">
              <w:rPr>
                <w:i/>
                <w:color w:val="000000" w:themeColor="text1"/>
              </w:rPr>
              <w:t>Lithuania</w:t>
            </w:r>
          </w:p>
        </w:tc>
      </w:tr>
      <w:tr w:rsidR="007D4120" w:rsidRPr="00D21FE6" w14:paraId="74417EE1" w14:textId="77777777">
        <w:trPr>
          <w:cantSplit/>
        </w:trPr>
        <w:tc>
          <w:tcPr>
            <w:tcW w:w="2842" w:type="dxa"/>
            <w:shd w:val="clear" w:color="auto" w:fill="auto"/>
            <w:vAlign w:val="bottom"/>
          </w:tcPr>
          <w:p w14:paraId="6F9806DE" w14:textId="77777777" w:rsidR="007D4120" w:rsidRPr="000B019A" w:rsidRDefault="007D4120" w:rsidP="007B7D2E">
            <w:pPr>
              <w:spacing w:before="140" w:line="180" w:lineRule="exact"/>
              <w:ind w:left="113"/>
              <w:rPr>
                <w:color w:val="000000" w:themeColor="text1"/>
              </w:rPr>
            </w:pPr>
            <w:r w:rsidRPr="000B019A">
              <w:rPr>
                <w:color w:val="000000" w:themeColor="text1"/>
              </w:rPr>
              <w:t>Нидерланды</w:t>
            </w:r>
          </w:p>
        </w:tc>
        <w:tc>
          <w:tcPr>
            <w:tcW w:w="1060" w:type="dxa"/>
            <w:tcBorders>
              <w:left w:val="single" w:sz="6" w:space="0" w:color="000000"/>
            </w:tcBorders>
            <w:shd w:val="clear" w:color="auto" w:fill="auto"/>
            <w:vAlign w:val="bottom"/>
          </w:tcPr>
          <w:p w14:paraId="364C5A46" w14:textId="209997BF"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19,69</w:t>
            </w:r>
          </w:p>
        </w:tc>
        <w:tc>
          <w:tcPr>
            <w:tcW w:w="1060" w:type="dxa"/>
            <w:tcBorders>
              <w:left w:val="single" w:sz="6" w:space="0" w:color="000000"/>
            </w:tcBorders>
            <w:shd w:val="clear" w:color="auto" w:fill="auto"/>
            <w:vAlign w:val="bottom"/>
          </w:tcPr>
          <w:p w14:paraId="2A30115D" w14:textId="0CAE9DE2"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19,69</w:t>
            </w:r>
          </w:p>
        </w:tc>
        <w:tc>
          <w:tcPr>
            <w:tcW w:w="1060" w:type="dxa"/>
            <w:tcBorders>
              <w:left w:val="single" w:sz="6" w:space="0" w:color="000000"/>
            </w:tcBorders>
            <w:shd w:val="clear" w:color="auto" w:fill="auto"/>
            <w:vAlign w:val="bottom"/>
          </w:tcPr>
          <w:p w14:paraId="1116DFC6" w14:textId="676AA7DE"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lang w:val="en-US"/>
              </w:rPr>
              <w:t>19,69</w:t>
            </w:r>
          </w:p>
        </w:tc>
        <w:tc>
          <w:tcPr>
            <w:tcW w:w="1061" w:type="dxa"/>
            <w:tcBorders>
              <w:left w:val="single" w:sz="6" w:space="0" w:color="000000"/>
            </w:tcBorders>
            <w:shd w:val="clear" w:color="auto" w:fill="auto"/>
            <w:vAlign w:val="bottom"/>
          </w:tcPr>
          <w:p w14:paraId="3593713E" w14:textId="2417C160"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lang w:val="en-US"/>
              </w:rPr>
            </w:pPr>
            <w:r w:rsidRPr="009F4D2A">
              <w:rPr>
                <w:rFonts w:cs="Times New Roman"/>
              </w:rPr>
              <w:t>19,69</w:t>
            </w:r>
          </w:p>
        </w:tc>
        <w:tc>
          <w:tcPr>
            <w:tcW w:w="2839" w:type="dxa"/>
            <w:tcBorders>
              <w:left w:val="single" w:sz="6" w:space="0" w:color="000000"/>
            </w:tcBorders>
            <w:shd w:val="clear" w:color="auto" w:fill="auto"/>
            <w:vAlign w:val="bottom"/>
          </w:tcPr>
          <w:p w14:paraId="746C27D8" w14:textId="77777777" w:rsidR="007D4120" w:rsidRPr="000B019A" w:rsidRDefault="007D4120" w:rsidP="007B7D2E">
            <w:pPr>
              <w:spacing w:before="140" w:line="180" w:lineRule="exact"/>
              <w:ind w:left="170"/>
              <w:rPr>
                <w:color w:val="000000" w:themeColor="text1"/>
              </w:rPr>
            </w:pPr>
            <w:r w:rsidRPr="000B019A">
              <w:rPr>
                <w:i/>
                <w:color w:val="000000" w:themeColor="text1"/>
              </w:rPr>
              <w:t>Netherlands</w:t>
            </w:r>
          </w:p>
        </w:tc>
      </w:tr>
      <w:tr w:rsidR="007D4120" w:rsidRPr="00D21FE6" w14:paraId="77BCB489" w14:textId="77777777">
        <w:trPr>
          <w:cantSplit/>
        </w:trPr>
        <w:tc>
          <w:tcPr>
            <w:tcW w:w="2842" w:type="dxa"/>
            <w:shd w:val="clear" w:color="auto" w:fill="auto"/>
            <w:vAlign w:val="bottom"/>
          </w:tcPr>
          <w:p w14:paraId="0FAD6FDB" w14:textId="77777777" w:rsidR="007D4120" w:rsidRPr="000B019A" w:rsidRDefault="007D4120" w:rsidP="007B7D2E">
            <w:pPr>
              <w:spacing w:before="140" w:line="180" w:lineRule="exact"/>
              <w:ind w:left="113"/>
              <w:rPr>
                <w:color w:val="000000" w:themeColor="text1"/>
              </w:rPr>
            </w:pPr>
            <w:r w:rsidRPr="000B019A">
              <w:rPr>
                <w:color w:val="000000" w:themeColor="text1"/>
              </w:rPr>
              <w:t>Польша</w:t>
            </w:r>
          </w:p>
        </w:tc>
        <w:tc>
          <w:tcPr>
            <w:tcW w:w="1060" w:type="dxa"/>
            <w:tcBorders>
              <w:left w:val="single" w:sz="6" w:space="0" w:color="000000"/>
            </w:tcBorders>
            <w:shd w:val="clear" w:color="auto" w:fill="auto"/>
            <w:vAlign w:val="bottom"/>
          </w:tcPr>
          <w:p w14:paraId="0BA8F09D" w14:textId="30475E7D"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3,31</w:t>
            </w:r>
          </w:p>
        </w:tc>
        <w:tc>
          <w:tcPr>
            <w:tcW w:w="1060" w:type="dxa"/>
            <w:tcBorders>
              <w:left w:val="single" w:sz="6" w:space="0" w:color="000000"/>
            </w:tcBorders>
            <w:shd w:val="clear" w:color="auto" w:fill="auto"/>
            <w:vAlign w:val="bottom"/>
          </w:tcPr>
          <w:p w14:paraId="6B237885" w14:textId="03DD4ED7"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7,35</w:t>
            </w:r>
          </w:p>
        </w:tc>
        <w:tc>
          <w:tcPr>
            <w:tcW w:w="1060" w:type="dxa"/>
            <w:tcBorders>
              <w:left w:val="single" w:sz="6" w:space="0" w:color="000000"/>
            </w:tcBorders>
            <w:shd w:val="clear" w:color="auto" w:fill="auto"/>
            <w:vAlign w:val="bottom"/>
          </w:tcPr>
          <w:p w14:paraId="4AD37D14" w14:textId="3FC3646D"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lang w:val="en-US"/>
              </w:rPr>
              <w:t>11,53</w:t>
            </w:r>
          </w:p>
        </w:tc>
        <w:tc>
          <w:tcPr>
            <w:tcW w:w="1061" w:type="dxa"/>
            <w:tcBorders>
              <w:left w:val="single" w:sz="6" w:space="0" w:color="000000"/>
            </w:tcBorders>
            <w:shd w:val="clear" w:color="auto" w:fill="auto"/>
            <w:vAlign w:val="bottom"/>
          </w:tcPr>
          <w:p w14:paraId="2E723E5C" w14:textId="3E6244E2"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lang w:val="en-US"/>
              </w:rPr>
            </w:pPr>
            <w:r w:rsidRPr="009F4D2A">
              <w:rPr>
                <w:rFonts w:cs="Times New Roman"/>
              </w:rPr>
              <w:t>14,41</w:t>
            </w:r>
          </w:p>
        </w:tc>
        <w:tc>
          <w:tcPr>
            <w:tcW w:w="2839" w:type="dxa"/>
            <w:tcBorders>
              <w:left w:val="single" w:sz="6" w:space="0" w:color="000000"/>
            </w:tcBorders>
            <w:shd w:val="clear" w:color="auto" w:fill="auto"/>
            <w:vAlign w:val="bottom"/>
          </w:tcPr>
          <w:p w14:paraId="6FCF1DF2" w14:textId="77777777" w:rsidR="007D4120" w:rsidRPr="000B019A" w:rsidRDefault="007D4120" w:rsidP="007B7D2E">
            <w:pPr>
              <w:spacing w:before="140" w:line="180" w:lineRule="exact"/>
              <w:ind w:left="170"/>
              <w:rPr>
                <w:color w:val="000000" w:themeColor="text1"/>
              </w:rPr>
            </w:pPr>
            <w:r w:rsidRPr="000B019A">
              <w:rPr>
                <w:i/>
                <w:color w:val="000000" w:themeColor="text1"/>
              </w:rPr>
              <w:t>Poland</w:t>
            </w:r>
          </w:p>
        </w:tc>
      </w:tr>
      <w:tr w:rsidR="007D4120" w:rsidRPr="00D21FE6" w14:paraId="20772D05" w14:textId="77777777">
        <w:trPr>
          <w:cantSplit/>
        </w:trPr>
        <w:tc>
          <w:tcPr>
            <w:tcW w:w="2842" w:type="dxa"/>
            <w:shd w:val="clear" w:color="auto" w:fill="auto"/>
            <w:vAlign w:val="bottom"/>
          </w:tcPr>
          <w:p w14:paraId="096513AF" w14:textId="77777777" w:rsidR="007D4120" w:rsidRPr="000B019A" w:rsidRDefault="007D4120" w:rsidP="007B7D2E">
            <w:pPr>
              <w:spacing w:before="140" w:line="180" w:lineRule="exact"/>
              <w:ind w:left="113"/>
              <w:rPr>
                <w:color w:val="000000" w:themeColor="text1"/>
              </w:rPr>
            </w:pPr>
            <w:r w:rsidRPr="000B019A">
              <w:rPr>
                <w:color w:val="000000" w:themeColor="text1"/>
              </w:rPr>
              <w:t>Финляндия</w:t>
            </w:r>
          </w:p>
        </w:tc>
        <w:tc>
          <w:tcPr>
            <w:tcW w:w="1060" w:type="dxa"/>
            <w:tcBorders>
              <w:left w:val="single" w:sz="6" w:space="0" w:color="000000"/>
            </w:tcBorders>
            <w:shd w:val="clear" w:color="auto" w:fill="auto"/>
            <w:vAlign w:val="bottom"/>
          </w:tcPr>
          <w:p w14:paraId="05B0E31D" w14:textId="793D278A"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1,58</w:t>
            </w:r>
          </w:p>
        </w:tc>
        <w:tc>
          <w:tcPr>
            <w:tcW w:w="1060" w:type="dxa"/>
            <w:tcBorders>
              <w:left w:val="single" w:sz="6" w:space="0" w:color="000000"/>
            </w:tcBorders>
            <w:shd w:val="clear" w:color="auto" w:fill="auto"/>
            <w:vAlign w:val="bottom"/>
          </w:tcPr>
          <w:p w14:paraId="6E058E66" w14:textId="79B81066"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1,58</w:t>
            </w:r>
          </w:p>
        </w:tc>
        <w:tc>
          <w:tcPr>
            <w:tcW w:w="1060" w:type="dxa"/>
            <w:tcBorders>
              <w:left w:val="single" w:sz="6" w:space="0" w:color="000000"/>
            </w:tcBorders>
            <w:shd w:val="clear" w:color="auto" w:fill="auto"/>
            <w:vAlign w:val="bottom"/>
          </w:tcPr>
          <w:p w14:paraId="6634C81A" w14:textId="0E2E57CA"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lang w:val="en-US"/>
              </w:rPr>
              <w:t>1,58</w:t>
            </w:r>
          </w:p>
        </w:tc>
        <w:tc>
          <w:tcPr>
            <w:tcW w:w="1061" w:type="dxa"/>
            <w:tcBorders>
              <w:left w:val="single" w:sz="6" w:space="0" w:color="000000"/>
            </w:tcBorders>
            <w:shd w:val="clear" w:color="auto" w:fill="auto"/>
            <w:vAlign w:val="bottom"/>
          </w:tcPr>
          <w:p w14:paraId="11ED80C3" w14:textId="5AF9771B"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lang w:val="en-US"/>
              </w:rPr>
            </w:pPr>
            <w:r w:rsidRPr="009F4D2A">
              <w:rPr>
                <w:rFonts w:cs="Times New Roman"/>
              </w:rPr>
              <w:t>1,41</w:t>
            </w:r>
          </w:p>
        </w:tc>
        <w:tc>
          <w:tcPr>
            <w:tcW w:w="2839" w:type="dxa"/>
            <w:tcBorders>
              <w:left w:val="single" w:sz="6" w:space="0" w:color="000000"/>
            </w:tcBorders>
            <w:shd w:val="clear" w:color="auto" w:fill="auto"/>
            <w:vAlign w:val="bottom"/>
          </w:tcPr>
          <w:p w14:paraId="5F718138" w14:textId="77777777" w:rsidR="007D4120" w:rsidRPr="000B019A" w:rsidRDefault="007D4120" w:rsidP="007B7D2E">
            <w:pPr>
              <w:spacing w:before="140" w:line="180" w:lineRule="exact"/>
              <w:ind w:left="170"/>
              <w:rPr>
                <w:color w:val="000000" w:themeColor="text1"/>
              </w:rPr>
            </w:pPr>
            <w:r w:rsidRPr="000B019A">
              <w:rPr>
                <w:i/>
                <w:color w:val="000000" w:themeColor="text1"/>
              </w:rPr>
              <w:t xml:space="preserve">Finland </w:t>
            </w:r>
          </w:p>
        </w:tc>
      </w:tr>
      <w:tr w:rsidR="007D4120" w:rsidRPr="00D21FE6" w14:paraId="32C44D5E" w14:textId="77777777">
        <w:trPr>
          <w:cantSplit/>
        </w:trPr>
        <w:tc>
          <w:tcPr>
            <w:tcW w:w="2842" w:type="dxa"/>
            <w:shd w:val="clear" w:color="auto" w:fill="auto"/>
            <w:vAlign w:val="bottom"/>
          </w:tcPr>
          <w:p w14:paraId="1706CCF8" w14:textId="77777777" w:rsidR="007D4120" w:rsidRPr="000B019A" w:rsidRDefault="007D4120" w:rsidP="007B7D2E">
            <w:pPr>
              <w:spacing w:before="140" w:line="180" w:lineRule="exact"/>
              <w:ind w:left="113"/>
              <w:rPr>
                <w:color w:val="000000" w:themeColor="text1"/>
              </w:rPr>
            </w:pPr>
            <w:r w:rsidRPr="000B019A">
              <w:rPr>
                <w:color w:val="000000" w:themeColor="text1"/>
              </w:rPr>
              <w:t>Франция</w:t>
            </w:r>
          </w:p>
        </w:tc>
        <w:tc>
          <w:tcPr>
            <w:tcW w:w="1060" w:type="dxa"/>
            <w:tcBorders>
              <w:left w:val="single" w:sz="6" w:space="0" w:color="000000"/>
            </w:tcBorders>
            <w:shd w:val="clear" w:color="auto" w:fill="auto"/>
            <w:vAlign w:val="bottom"/>
          </w:tcPr>
          <w:p w14:paraId="7AF209C0" w14:textId="7F0DC4B3"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78,30</w:t>
            </w:r>
          </w:p>
        </w:tc>
        <w:tc>
          <w:tcPr>
            <w:tcW w:w="1060" w:type="dxa"/>
            <w:tcBorders>
              <w:left w:val="single" w:sz="6" w:space="0" w:color="000000"/>
            </w:tcBorders>
            <w:shd w:val="clear" w:color="auto" w:fill="auto"/>
            <w:vAlign w:val="bottom"/>
          </w:tcPr>
          <w:p w14:paraId="326D0BC7" w14:textId="2D40C73B"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78,34</w:t>
            </w:r>
          </w:p>
        </w:tc>
        <w:tc>
          <w:tcPr>
            <w:tcW w:w="1060" w:type="dxa"/>
            <w:tcBorders>
              <w:left w:val="single" w:sz="6" w:space="0" w:color="000000"/>
            </w:tcBorders>
            <w:shd w:val="clear" w:color="auto" w:fill="auto"/>
            <w:vAlign w:val="bottom"/>
          </w:tcPr>
          <w:p w14:paraId="1C69A30B" w14:textId="7B25FC35"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lang w:val="en-US"/>
              </w:rPr>
              <w:t>78,35</w:t>
            </w:r>
          </w:p>
        </w:tc>
        <w:tc>
          <w:tcPr>
            <w:tcW w:w="1061" w:type="dxa"/>
            <w:tcBorders>
              <w:left w:val="single" w:sz="6" w:space="0" w:color="000000"/>
            </w:tcBorders>
            <w:shd w:val="clear" w:color="auto" w:fill="auto"/>
            <w:vAlign w:val="bottom"/>
          </w:tcPr>
          <w:p w14:paraId="1BA096FE" w14:textId="2F5B1AF4"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lang w:val="en-US"/>
              </w:rPr>
            </w:pPr>
            <w:r w:rsidRPr="009F4D2A">
              <w:rPr>
                <w:rFonts w:cs="Times New Roman"/>
              </w:rPr>
              <w:t>78,35</w:t>
            </w:r>
          </w:p>
        </w:tc>
        <w:tc>
          <w:tcPr>
            <w:tcW w:w="2839" w:type="dxa"/>
            <w:tcBorders>
              <w:left w:val="single" w:sz="6" w:space="0" w:color="000000"/>
            </w:tcBorders>
            <w:shd w:val="clear" w:color="auto" w:fill="auto"/>
            <w:vAlign w:val="bottom"/>
          </w:tcPr>
          <w:p w14:paraId="7ACD5860" w14:textId="77777777" w:rsidR="007D4120" w:rsidRPr="000B019A" w:rsidRDefault="007D4120" w:rsidP="007B7D2E">
            <w:pPr>
              <w:spacing w:before="140" w:line="180" w:lineRule="exact"/>
              <w:ind w:left="170"/>
              <w:rPr>
                <w:color w:val="000000" w:themeColor="text1"/>
              </w:rPr>
            </w:pPr>
            <w:r w:rsidRPr="000B019A">
              <w:rPr>
                <w:i/>
                <w:color w:val="000000" w:themeColor="text1"/>
              </w:rPr>
              <w:t>France</w:t>
            </w:r>
          </w:p>
        </w:tc>
      </w:tr>
      <w:tr w:rsidR="007D4120" w:rsidRPr="00D21FE6" w14:paraId="31F2351F" w14:textId="77777777">
        <w:trPr>
          <w:cantSplit/>
        </w:trPr>
        <w:tc>
          <w:tcPr>
            <w:tcW w:w="2842" w:type="dxa"/>
            <w:shd w:val="clear" w:color="auto" w:fill="auto"/>
            <w:vAlign w:val="bottom"/>
          </w:tcPr>
          <w:p w14:paraId="2FD8D79B" w14:textId="77777777" w:rsidR="007D4120" w:rsidRPr="000B019A" w:rsidRDefault="007D4120" w:rsidP="007B7D2E">
            <w:pPr>
              <w:spacing w:before="140" w:line="180" w:lineRule="exact"/>
              <w:ind w:left="113"/>
              <w:rPr>
                <w:color w:val="000000" w:themeColor="text1"/>
              </w:rPr>
            </w:pPr>
            <w:r w:rsidRPr="000B019A">
              <w:rPr>
                <w:color w:val="000000" w:themeColor="text1"/>
              </w:rPr>
              <w:t>Швеция</w:t>
            </w:r>
          </w:p>
        </w:tc>
        <w:tc>
          <w:tcPr>
            <w:tcW w:w="1060" w:type="dxa"/>
            <w:tcBorders>
              <w:left w:val="single" w:sz="6" w:space="0" w:color="000000"/>
            </w:tcBorders>
            <w:shd w:val="clear" w:color="auto" w:fill="auto"/>
            <w:vAlign w:val="bottom"/>
          </w:tcPr>
          <w:p w14:paraId="2CD42196" w14:textId="0DD7EC09"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4,04</w:t>
            </w:r>
          </w:p>
        </w:tc>
        <w:tc>
          <w:tcPr>
            <w:tcW w:w="1060" w:type="dxa"/>
            <w:tcBorders>
              <w:left w:val="single" w:sz="6" w:space="0" w:color="000000"/>
            </w:tcBorders>
            <w:shd w:val="clear" w:color="auto" w:fill="auto"/>
            <w:vAlign w:val="bottom"/>
          </w:tcPr>
          <w:p w14:paraId="61194DE2" w14:textId="6B64EF54"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4,04</w:t>
            </w:r>
          </w:p>
        </w:tc>
        <w:tc>
          <w:tcPr>
            <w:tcW w:w="1060" w:type="dxa"/>
            <w:tcBorders>
              <w:left w:val="single" w:sz="6" w:space="0" w:color="000000"/>
            </w:tcBorders>
            <w:shd w:val="clear" w:color="auto" w:fill="auto"/>
            <w:vAlign w:val="bottom"/>
          </w:tcPr>
          <w:p w14:paraId="22CDC180" w14:textId="62E41DA2"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lang w:val="en-US"/>
              </w:rPr>
              <w:t>4,04</w:t>
            </w:r>
          </w:p>
        </w:tc>
        <w:tc>
          <w:tcPr>
            <w:tcW w:w="1061" w:type="dxa"/>
            <w:tcBorders>
              <w:left w:val="single" w:sz="6" w:space="0" w:color="000000"/>
            </w:tcBorders>
            <w:shd w:val="clear" w:color="auto" w:fill="auto"/>
            <w:vAlign w:val="bottom"/>
          </w:tcPr>
          <w:p w14:paraId="4A8522A4" w14:textId="5525DBCE"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lang w:val="en-US"/>
              </w:rPr>
            </w:pPr>
            <w:r w:rsidRPr="009F4D2A">
              <w:rPr>
                <w:rFonts w:cs="Times New Roman"/>
              </w:rPr>
              <w:t>4,04</w:t>
            </w:r>
          </w:p>
        </w:tc>
        <w:tc>
          <w:tcPr>
            <w:tcW w:w="2839" w:type="dxa"/>
            <w:tcBorders>
              <w:left w:val="single" w:sz="6" w:space="0" w:color="000000"/>
            </w:tcBorders>
            <w:shd w:val="clear" w:color="auto" w:fill="auto"/>
            <w:vAlign w:val="bottom"/>
          </w:tcPr>
          <w:p w14:paraId="708ED0EE" w14:textId="77777777" w:rsidR="007D4120" w:rsidRPr="000B019A" w:rsidRDefault="007D4120" w:rsidP="007B7D2E">
            <w:pPr>
              <w:spacing w:before="140" w:line="180" w:lineRule="exact"/>
              <w:ind w:left="170"/>
              <w:rPr>
                <w:color w:val="000000" w:themeColor="text1"/>
              </w:rPr>
            </w:pPr>
            <w:r w:rsidRPr="000B019A">
              <w:rPr>
                <w:i/>
                <w:color w:val="000000" w:themeColor="text1"/>
              </w:rPr>
              <w:t>Sweden</w:t>
            </w:r>
          </w:p>
        </w:tc>
      </w:tr>
      <w:tr w:rsidR="007D4120" w:rsidRPr="00D21FE6" w14:paraId="0A763733" w14:textId="77777777">
        <w:trPr>
          <w:cantSplit/>
        </w:trPr>
        <w:tc>
          <w:tcPr>
            <w:tcW w:w="2842" w:type="dxa"/>
            <w:shd w:val="clear" w:color="auto" w:fill="auto"/>
            <w:vAlign w:val="bottom"/>
          </w:tcPr>
          <w:p w14:paraId="33ECA713" w14:textId="77777777" w:rsidR="007D4120" w:rsidRPr="000B019A" w:rsidRDefault="007D4120" w:rsidP="007B7D2E">
            <w:pPr>
              <w:spacing w:before="140" w:line="180" w:lineRule="exact"/>
              <w:rPr>
                <w:color w:val="000000" w:themeColor="text1"/>
              </w:rPr>
            </w:pPr>
            <w:r w:rsidRPr="000B019A">
              <w:rPr>
                <w:b/>
                <w:bCs/>
                <w:color w:val="000000" w:themeColor="text1"/>
              </w:rPr>
              <w:t xml:space="preserve">Другие страны </w:t>
            </w:r>
          </w:p>
        </w:tc>
        <w:tc>
          <w:tcPr>
            <w:tcW w:w="1060" w:type="dxa"/>
            <w:tcBorders>
              <w:left w:val="single" w:sz="6" w:space="0" w:color="000000"/>
            </w:tcBorders>
            <w:shd w:val="clear" w:color="auto" w:fill="auto"/>
            <w:vAlign w:val="bottom"/>
          </w:tcPr>
          <w:p w14:paraId="18D26251" w14:textId="77777777"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p>
        </w:tc>
        <w:tc>
          <w:tcPr>
            <w:tcW w:w="1060" w:type="dxa"/>
            <w:tcBorders>
              <w:left w:val="single" w:sz="6" w:space="0" w:color="000000"/>
            </w:tcBorders>
            <w:shd w:val="clear" w:color="auto" w:fill="auto"/>
            <w:vAlign w:val="bottom"/>
          </w:tcPr>
          <w:p w14:paraId="5A126BCE" w14:textId="77777777"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p>
        </w:tc>
        <w:tc>
          <w:tcPr>
            <w:tcW w:w="1060" w:type="dxa"/>
            <w:tcBorders>
              <w:left w:val="single" w:sz="6" w:space="0" w:color="000000"/>
            </w:tcBorders>
            <w:shd w:val="clear" w:color="auto" w:fill="auto"/>
            <w:vAlign w:val="bottom"/>
          </w:tcPr>
          <w:p w14:paraId="0FBEA863" w14:textId="77777777"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p>
        </w:tc>
        <w:tc>
          <w:tcPr>
            <w:tcW w:w="1061" w:type="dxa"/>
            <w:tcBorders>
              <w:left w:val="single" w:sz="6" w:space="0" w:color="000000"/>
            </w:tcBorders>
            <w:shd w:val="clear" w:color="auto" w:fill="auto"/>
            <w:vAlign w:val="bottom"/>
          </w:tcPr>
          <w:p w14:paraId="204E9CAF" w14:textId="77777777"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lang w:val="en-US"/>
              </w:rPr>
            </w:pPr>
          </w:p>
        </w:tc>
        <w:tc>
          <w:tcPr>
            <w:tcW w:w="2839" w:type="dxa"/>
            <w:tcBorders>
              <w:left w:val="single" w:sz="6" w:space="0" w:color="000000"/>
            </w:tcBorders>
            <w:shd w:val="clear" w:color="auto" w:fill="auto"/>
            <w:vAlign w:val="bottom"/>
          </w:tcPr>
          <w:p w14:paraId="02DD9A54" w14:textId="77777777" w:rsidR="007D4120" w:rsidRPr="000B019A" w:rsidRDefault="007D4120" w:rsidP="007B7D2E">
            <w:pPr>
              <w:spacing w:before="140" w:line="180" w:lineRule="exact"/>
              <w:ind w:left="57"/>
              <w:rPr>
                <w:color w:val="000000" w:themeColor="text1"/>
              </w:rPr>
            </w:pPr>
            <w:r w:rsidRPr="000B019A">
              <w:rPr>
                <w:b/>
                <w:i/>
                <w:color w:val="000000" w:themeColor="text1"/>
              </w:rPr>
              <w:t xml:space="preserve">Other countries </w:t>
            </w:r>
          </w:p>
        </w:tc>
      </w:tr>
      <w:tr w:rsidR="007D4120" w:rsidRPr="00D21FE6" w14:paraId="2128CC26" w14:textId="77777777">
        <w:trPr>
          <w:cantSplit/>
        </w:trPr>
        <w:tc>
          <w:tcPr>
            <w:tcW w:w="2842" w:type="dxa"/>
            <w:shd w:val="clear" w:color="auto" w:fill="auto"/>
            <w:vAlign w:val="bottom"/>
          </w:tcPr>
          <w:p w14:paraId="74305939" w14:textId="3CF2DB44" w:rsidR="007D4120" w:rsidRPr="000B019A" w:rsidRDefault="007D4120" w:rsidP="007B7D2E">
            <w:pPr>
              <w:spacing w:before="140" w:line="180" w:lineRule="exact"/>
              <w:ind w:left="340"/>
              <w:rPr>
                <w:color w:val="000000" w:themeColor="text1"/>
              </w:rPr>
            </w:pPr>
            <w:r w:rsidRPr="007D4120">
              <w:t>из них:</w:t>
            </w:r>
          </w:p>
        </w:tc>
        <w:tc>
          <w:tcPr>
            <w:tcW w:w="1060" w:type="dxa"/>
            <w:tcBorders>
              <w:left w:val="single" w:sz="6" w:space="0" w:color="000000"/>
            </w:tcBorders>
            <w:shd w:val="clear" w:color="auto" w:fill="auto"/>
            <w:vAlign w:val="bottom"/>
          </w:tcPr>
          <w:p w14:paraId="7DDBCB4B" w14:textId="77777777"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p>
        </w:tc>
        <w:tc>
          <w:tcPr>
            <w:tcW w:w="1060" w:type="dxa"/>
            <w:tcBorders>
              <w:left w:val="single" w:sz="6" w:space="0" w:color="000000"/>
            </w:tcBorders>
            <w:shd w:val="clear" w:color="auto" w:fill="auto"/>
            <w:vAlign w:val="bottom"/>
          </w:tcPr>
          <w:p w14:paraId="7412E704" w14:textId="77777777"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p>
        </w:tc>
        <w:tc>
          <w:tcPr>
            <w:tcW w:w="1060" w:type="dxa"/>
            <w:tcBorders>
              <w:left w:val="single" w:sz="6" w:space="0" w:color="000000"/>
            </w:tcBorders>
            <w:shd w:val="clear" w:color="auto" w:fill="auto"/>
            <w:vAlign w:val="bottom"/>
          </w:tcPr>
          <w:p w14:paraId="14357E84" w14:textId="77777777"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p>
        </w:tc>
        <w:tc>
          <w:tcPr>
            <w:tcW w:w="1061" w:type="dxa"/>
            <w:tcBorders>
              <w:left w:val="single" w:sz="6" w:space="0" w:color="000000"/>
            </w:tcBorders>
            <w:shd w:val="clear" w:color="auto" w:fill="auto"/>
            <w:vAlign w:val="bottom"/>
          </w:tcPr>
          <w:p w14:paraId="63433D62" w14:textId="77777777"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lang w:val="en-US"/>
              </w:rPr>
            </w:pPr>
          </w:p>
        </w:tc>
        <w:tc>
          <w:tcPr>
            <w:tcW w:w="2839" w:type="dxa"/>
            <w:tcBorders>
              <w:left w:val="single" w:sz="6" w:space="0" w:color="000000"/>
            </w:tcBorders>
            <w:shd w:val="clear" w:color="auto" w:fill="auto"/>
            <w:vAlign w:val="bottom"/>
          </w:tcPr>
          <w:p w14:paraId="2596B19E" w14:textId="77777777" w:rsidR="007D4120" w:rsidRPr="000B019A" w:rsidRDefault="007D4120" w:rsidP="007B7D2E">
            <w:pPr>
              <w:spacing w:before="140" w:line="180" w:lineRule="exact"/>
              <w:ind w:left="340"/>
              <w:rPr>
                <w:color w:val="000000" w:themeColor="text1"/>
              </w:rPr>
            </w:pPr>
            <w:r w:rsidRPr="000B019A">
              <w:rPr>
                <w:i/>
                <w:color w:val="000000" w:themeColor="text1"/>
              </w:rPr>
              <w:t>of which:</w:t>
            </w:r>
          </w:p>
        </w:tc>
      </w:tr>
      <w:tr w:rsidR="007D4120" w:rsidRPr="00D21FE6" w14:paraId="64AB75B6" w14:textId="77777777">
        <w:trPr>
          <w:cantSplit/>
        </w:trPr>
        <w:tc>
          <w:tcPr>
            <w:tcW w:w="2842" w:type="dxa"/>
            <w:shd w:val="clear" w:color="auto" w:fill="auto"/>
            <w:vAlign w:val="bottom"/>
          </w:tcPr>
          <w:p w14:paraId="352C87CD" w14:textId="77777777" w:rsidR="007D4120" w:rsidRPr="000B019A" w:rsidRDefault="007D4120" w:rsidP="007B7D2E">
            <w:pPr>
              <w:spacing w:before="140" w:line="180" w:lineRule="exact"/>
              <w:ind w:left="113"/>
              <w:rPr>
                <w:color w:val="000000" w:themeColor="text1"/>
              </w:rPr>
            </w:pPr>
            <w:r w:rsidRPr="000B019A">
              <w:rPr>
                <w:color w:val="000000" w:themeColor="text1"/>
              </w:rPr>
              <w:t>Австралия</w:t>
            </w:r>
          </w:p>
        </w:tc>
        <w:tc>
          <w:tcPr>
            <w:tcW w:w="1060" w:type="dxa"/>
            <w:tcBorders>
              <w:left w:val="single" w:sz="6" w:space="0" w:color="000000"/>
            </w:tcBorders>
            <w:shd w:val="clear" w:color="auto" w:fill="auto"/>
            <w:vAlign w:val="bottom"/>
          </w:tcPr>
          <w:p w14:paraId="08628D95" w14:textId="2F5A7FE7"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2,57</w:t>
            </w:r>
          </w:p>
        </w:tc>
        <w:tc>
          <w:tcPr>
            <w:tcW w:w="1060" w:type="dxa"/>
            <w:tcBorders>
              <w:left w:val="single" w:sz="6" w:space="0" w:color="000000"/>
            </w:tcBorders>
            <w:shd w:val="clear" w:color="auto" w:fill="auto"/>
            <w:vAlign w:val="bottom"/>
          </w:tcPr>
          <w:p w14:paraId="47DE32E5" w14:textId="0D9E9C37"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1,83</w:t>
            </w:r>
          </w:p>
        </w:tc>
        <w:tc>
          <w:tcPr>
            <w:tcW w:w="1060" w:type="dxa"/>
            <w:tcBorders>
              <w:left w:val="single" w:sz="6" w:space="0" w:color="000000"/>
            </w:tcBorders>
            <w:shd w:val="clear" w:color="auto" w:fill="auto"/>
            <w:vAlign w:val="bottom"/>
          </w:tcPr>
          <w:p w14:paraId="325343A6" w14:textId="3CBE5CF8"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lang w:val="en-US"/>
              </w:rPr>
              <w:t>2,47</w:t>
            </w:r>
          </w:p>
        </w:tc>
        <w:tc>
          <w:tcPr>
            <w:tcW w:w="1061" w:type="dxa"/>
            <w:tcBorders>
              <w:left w:val="single" w:sz="6" w:space="0" w:color="000000"/>
            </w:tcBorders>
            <w:shd w:val="clear" w:color="auto" w:fill="auto"/>
            <w:vAlign w:val="bottom"/>
          </w:tcPr>
          <w:p w14:paraId="3F570395" w14:textId="286E4D85"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lang w:val="en-US"/>
              </w:rPr>
            </w:pPr>
            <w:r w:rsidRPr="009F4D2A">
              <w:rPr>
                <w:rFonts w:cs="Times New Roman"/>
              </w:rPr>
              <w:t>2,28</w:t>
            </w:r>
          </w:p>
        </w:tc>
        <w:tc>
          <w:tcPr>
            <w:tcW w:w="2839" w:type="dxa"/>
            <w:tcBorders>
              <w:left w:val="single" w:sz="6" w:space="0" w:color="000000"/>
            </w:tcBorders>
            <w:shd w:val="clear" w:color="auto" w:fill="auto"/>
            <w:vAlign w:val="bottom"/>
          </w:tcPr>
          <w:p w14:paraId="08314186" w14:textId="77777777" w:rsidR="007D4120" w:rsidRPr="000B019A" w:rsidRDefault="007D4120" w:rsidP="007B7D2E">
            <w:pPr>
              <w:spacing w:before="140" w:line="180" w:lineRule="exact"/>
              <w:ind w:left="170"/>
              <w:rPr>
                <w:color w:val="000000" w:themeColor="text1"/>
              </w:rPr>
            </w:pPr>
            <w:r w:rsidRPr="000B019A">
              <w:rPr>
                <w:i/>
                <w:color w:val="000000" w:themeColor="text1"/>
              </w:rPr>
              <w:t>Australia</w:t>
            </w:r>
          </w:p>
        </w:tc>
      </w:tr>
      <w:tr w:rsidR="007D4120" w:rsidRPr="00D21FE6" w14:paraId="48C1F990" w14:textId="77777777">
        <w:trPr>
          <w:cantSplit/>
        </w:trPr>
        <w:tc>
          <w:tcPr>
            <w:tcW w:w="2842" w:type="dxa"/>
            <w:shd w:val="clear" w:color="auto" w:fill="auto"/>
            <w:vAlign w:val="bottom"/>
          </w:tcPr>
          <w:p w14:paraId="20CFC4A0" w14:textId="77777777" w:rsidR="007D4120" w:rsidRPr="000B019A" w:rsidRDefault="007D4120" w:rsidP="007B7D2E">
            <w:pPr>
              <w:spacing w:before="140" w:line="180" w:lineRule="exact"/>
              <w:ind w:left="113"/>
              <w:rPr>
                <w:color w:val="000000" w:themeColor="text1"/>
              </w:rPr>
            </w:pPr>
            <w:r w:rsidRPr="000B019A">
              <w:rPr>
                <w:color w:val="000000" w:themeColor="text1"/>
              </w:rPr>
              <w:t>Аргентина</w:t>
            </w:r>
          </w:p>
        </w:tc>
        <w:tc>
          <w:tcPr>
            <w:tcW w:w="1060" w:type="dxa"/>
            <w:tcBorders>
              <w:left w:val="single" w:sz="6" w:space="0" w:color="000000"/>
            </w:tcBorders>
            <w:shd w:val="clear" w:color="auto" w:fill="auto"/>
            <w:vAlign w:val="bottom"/>
          </w:tcPr>
          <w:p w14:paraId="5DB6EB1D" w14:textId="0A7E3D2C"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1,76</w:t>
            </w:r>
          </w:p>
        </w:tc>
        <w:tc>
          <w:tcPr>
            <w:tcW w:w="1060" w:type="dxa"/>
            <w:tcBorders>
              <w:left w:val="single" w:sz="6" w:space="0" w:color="000000"/>
            </w:tcBorders>
            <w:shd w:val="clear" w:color="auto" w:fill="auto"/>
            <w:vAlign w:val="bottom"/>
          </w:tcPr>
          <w:p w14:paraId="4D66B231" w14:textId="67424FED"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1,98</w:t>
            </w:r>
          </w:p>
        </w:tc>
        <w:tc>
          <w:tcPr>
            <w:tcW w:w="1060" w:type="dxa"/>
            <w:tcBorders>
              <w:left w:val="single" w:sz="6" w:space="0" w:color="000000"/>
            </w:tcBorders>
            <w:shd w:val="clear" w:color="auto" w:fill="auto"/>
            <w:vAlign w:val="bottom"/>
          </w:tcPr>
          <w:p w14:paraId="77CEE8E6" w14:textId="26E18016"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lang w:val="en-US"/>
              </w:rPr>
              <w:t>1,98</w:t>
            </w:r>
          </w:p>
        </w:tc>
        <w:tc>
          <w:tcPr>
            <w:tcW w:w="1061" w:type="dxa"/>
            <w:tcBorders>
              <w:left w:val="single" w:sz="6" w:space="0" w:color="000000"/>
            </w:tcBorders>
            <w:shd w:val="clear" w:color="auto" w:fill="auto"/>
            <w:vAlign w:val="bottom"/>
          </w:tcPr>
          <w:p w14:paraId="57C9BD5C" w14:textId="2AA0BF6F"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lang w:val="en-US"/>
              </w:rPr>
            </w:pPr>
            <w:r w:rsidRPr="009F4D2A">
              <w:rPr>
                <w:rFonts w:cs="Times New Roman"/>
              </w:rPr>
              <w:t>1,98</w:t>
            </w:r>
          </w:p>
        </w:tc>
        <w:tc>
          <w:tcPr>
            <w:tcW w:w="2839" w:type="dxa"/>
            <w:tcBorders>
              <w:left w:val="single" w:sz="6" w:space="0" w:color="000000"/>
            </w:tcBorders>
            <w:shd w:val="clear" w:color="auto" w:fill="auto"/>
            <w:vAlign w:val="bottom"/>
          </w:tcPr>
          <w:p w14:paraId="71724B5C" w14:textId="77777777" w:rsidR="007D4120" w:rsidRPr="000B019A" w:rsidRDefault="007D4120" w:rsidP="007B7D2E">
            <w:pPr>
              <w:spacing w:before="140" w:line="180" w:lineRule="exact"/>
              <w:ind w:left="170"/>
              <w:rPr>
                <w:color w:val="000000" w:themeColor="text1"/>
              </w:rPr>
            </w:pPr>
            <w:r w:rsidRPr="000B019A">
              <w:rPr>
                <w:i/>
                <w:color w:val="000000" w:themeColor="text1"/>
              </w:rPr>
              <w:t>Argentina</w:t>
            </w:r>
          </w:p>
        </w:tc>
      </w:tr>
      <w:tr w:rsidR="007D4120" w:rsidRPr="00D21FE6" w14:paraId="295EFD4C" w14:textId="77777777">
        <w:trPr>
          <w:cantSplit/>
        </w:trPr>
        <w:tc>
          <w:tcPr>
            <w:tcW w:w="2842" w:type="dxa"/>
            <w:shd w:val="clear" w:color="auto" w:fill="auto"/>
            <w:vAlign w:val="bottom"/>
          </w:tcPr>
          <w:p w14:paraId="548FEDF1" w14:textId="77777777" w:rsidR="007D4120" w:rsidRPr="000B019A" w:rsidRDefault="007D4120" w:rsidP="007B7D2E">
            <w:pPr>
              <w:spacing w:before="140" w:line="180" w:lineRule="exact"/>
              <w:ind w:left="113"/>
              <w:rPr>
                <w:color w:val="000000" w:themeColor="text1"/>
              </w:rPr>
            </w:pPr>
            <w:r w:rsidRPr="000B019A">
              <w:rPr>
                <w:color w:val="000000" w:themeColor="text1"/>
              </w:rPr>
              <w:t>Канада</w:t>
            </w:r>
          </w:p>
        </w:tc>
        <w:tc>
          <w:tcPr>
            <w:tcW w:w="1060" w:type="dxa"/>
            <w:tcBorders>
              <w:left w:val="single" w:sz="6" w:space="0" w:color="000000"/>
            </w:tcBorders>
            <w:shd w:val="clear" w:color="auto" w:fill="auto"/>
            <w:vAlign w:val="bottom"/>
          </w:tcPr>
          <w:p w14:paraId="30A80E38" w14:textId="378F7E59"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0,11</w:t>
            </w:r>
          </w:p>
        </w:tc>
        <w:tc>
          <w:tcPr>
            <w:tcW w:w="1060" w:type="dxa"/>
            <w:tcBorders>
              <w:left w:val="single" w:sz="6" w:space="0" w:color="000000"/>
            </w:tcBorders>
            <w:shd w:val="clear" w:color="auto" w:fill="auto"/>
            <w:vAlign w:val="bottom"/>
          </w:tcPr>
          <w:p w14:paraId="3A3641C0" w14:textId="471B6F84"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w:t>
            </w:r>
          </w:p>
        </w:tc>
        <w:tc>
          <w:tcPr>
            <w:tcW w:w="1060" w:type="dxa"/>
            <w:tcBorders>
              <w:left w:val="single" w:sz="6" w:space="0" w:color="000000"/>
            </w:tcBorders>
            <w:shd w:val="clear" w:color="auto" w:fill="auto"/>
            <w:vAlign w:val="bottom"/>
          </w:tcPr>
          <w:p w14:paraId="4E85408F" w14:textId="33970ADC"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lang w:val="en-US"/>
              </w:rPr>
              <w:t>–</w:t>
            </w:r>
          </w:p>
        </w:tc>
        <w:tc>
          <w:tcPr>
            <w:tcW w:w="1061" w:type="dxa"/>
            <w:tcBorders>
              <w:left w:val="single" w:sz="6" w:space="0" w:color="000000"/>
            </w:tcBorders>
            <w:shd w:val="clear" w:color="auto" w:fill="auto"/>
            <w:vAlign w:val="bottom"/>
          </w:tcPr>
          <w:p w14:paraId="690A97AC" w14:textId="73DCD02D"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lang w:val="en-US"/>
              </w:rPr>
            </w:pPr>
            <w:r w:rsidRPr="009F4D2A">
              <w:rPr>
                <w:rFonts w:cs="Times New Roman"/>
                <w:lang w:val="en-US"/>
              </w:rPr>
              <w:t>–</w:t>
            </w:r>
          </w:p>
        </w:tc>
        <w:tc>
          <w:tcPr>
            <w:tcW w:w="2839" w:type="dxa"/>
            <w:tcBorders>
              <w:left w:val="single" w:sz="6" w:space="0" w:color="000000"/>
            </w:tcBorders>
            <w:shd w:val="clear" w:color="auto" w:fill="auto"/>
            <w:vAlign w:val="bottom"/>
          </w:tcPr>
          <w:p w14:paraId="566986A3" w14:textId="77777777" w:rsidR="007D4120" w:rsidRPr="000B019A" w:rsidRDefault="007D4120" w:rsidP="007B7D2E">
            <w:pPr>
              <w:spacing w:before="140" w:line="180" w:lineRule="exact"/>
              <w:ind w:left="170"/>
              <w:rPr>
                <w:color w:val="000000" w:themeColor="text1"/>
              </w:rPr>
            </w:pPr>
            <w:r w:rsidRPr="000B019A">
              <w:rPr>
                <w:i/>
                <w:color w:val="000000" w:themeColor="text1"/>
                <w:lang w:val="en-US"/>
              </w:rPr>
              <w:t>Canada</w:t>
            </w:r>
          </w:p>
        </w:tc>
      </w:tr>
      <w:tr w:rsidR="007D4120" w:rsidRPr="00D21FE6" w14:paraId="1215E719" w14:textId="77777777">
        <w:trPr>
          <w:cantSplit/>
        </w:trPr>
        <w:tc>
          <w:tcPr>
            <w:tcW w:w="2842" w:type="dxa"/>
            <w:shd w:val="clear" w:color="auto" w:fill="auto"/>
            <w:vAlign w:val="bottom"/>
          </w:tcPr>
          <w:p w14:paraId="3C281D88" w14:textId="77777777" w:rsidR="007D4120" w:rsidRPr="000B019A" w:rsidRDefault="007D4120" w:rsidP="007B7D2E">
            <w:pPr>
              <w:spacing w:before="140" w:line="180" w:lineRule="exact"/>
              <w:ind w:left="113"/>
              <w:rPr>
                <w:color w:val="000000" w:themeColor="text1"/>
              </w:rPr>
            </w:pPr>
            <w:r w:rsidRPr="000B019A">
              <w:rPr>
                <w:color w:val="000000" w:themeColor="text1"/>
              </w:rPr>
              <w:t>Мексика</w:t>
            </w:r>
          </w:p>
        </w:tc>
        <w:tc>
          <w:tcPr>
            <w:tcW w:w="1060" w:type="dxa"/>
            <w:tcBorders>
              <w:left w:val="single" w:sz="6" w:space="0" w:color="000000"/>
            </w:tcBorders>
            <w:shd w:val="clear" w:color="auto" w:fill="auto"/>
            <w:vAlign w:val="bottom"/>
          </w:tcPr>
          <w:p w14:paraId="6A01CAD6" w14:textId="6832DE6C"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0,23</w:t>
            </w:r>
          </w:p>
        </w:tc>
        <w:tc>
          <w:tcPr>
            <w:tcW w:w="1060" w:type="dxa"/>
            <w:tcBorders>
              <w:left w:val="single" w:sz="6" w:space="0" w:color="000000"/>
            </w:tcBorders>
            <w:shd w:val="clear" w:color="auto" w:fill="auto"/>
            <w:vAlign w:val="bottom"/>
          </w:tcPr>
          <w:p w14:paraId="61CF6B2D" w14:textId="196FE3CB"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3,86</w:t>
            </w:r>
          </w:p>
        </w:tc>
        <w:tc>
          <w:tcPr>
            <w:tcW w:w="1060" w:type="dxa"/>
            <w:tcBorders>
              <w:left w:val="single" w:sz="6" w:space="0" w:color="000000"/>
            </w:tcBorders>
            <w:shd w:val="clear" w:color="auto" w:fill="auto"/>
            <w:vAlign w:val="bottom"/>
          </w:tcPr>
          <w:p w14:paraId="6D4F8BB7" w14:textId="5009430B"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lang w:val="en-US"/>
              </w:rPr>
              <w:t>3,86</w:t>
            </w:r>
          </w:p>
        </w:tc>
        <w:tc>
          <w:tcPr>
            <w:tcW w:w="1061" w:type="dxa"/>
            <w:tcBorders>
              <w:left w:val="single" w:sz="6" w:space="0" w:color="000000"/>
            </w:tcBorders>
            <w:shd w:val="clear" w:color="auto" w:fill="auto"/>
            <w:vAlign w:val="bottom"/>
          </w:tcPr>
          <w:p w14:paraId="1FAFDAAD" w14:textId="792B39CB"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lang w:val="en-US"/>
              </w:rPr>
            </w:pPr>
            <w:r w:rsidRPr="009F4D2A">
              <w:rPr>
                <w:rFonts w:cs="Times New Roman"/>
              </w:rPr>
              <w:t>3,87</w:t>
            </w:r>
          </w:p>
        </w:tc>
        <w:tc>
          <w:tcPr>
            <w:tcW w:w="2839" w:type="dxa"/>
            <w:tcBorders>
              <w:left w:val="single" w:sz="6" w:space="0" w:color="000000"/>
            </w:tcBorders>
            <w:shd w:val="clear" w:color="auto" w:fill="auto"/>
            <w:vAlign w:val="bottom"/>
          </w:tcPr>
          <w:p w14:paraId="3864E79B" w14:textId="77777777" w:rsidR="007D4120" w:rsidRPr="000B019A" w:rsidRDefault="007D4120" w:rsidP="007B7D2E">
            <w:pPr>
              <w:spacing w:before="140" w:line="180" w:lineRule="exact"/>
              <w:ind w:left="170"/>
              <w:rPr>
                <w:color w:val="000000" w:themeColor="text1"/>
              </w:rPr>
            </w:pPr>
            <w:r w:rsidRPr="000B019A">
              <w:rPr>
                <w:i/>
                <w:color w:val="000000" w:themeColor="text1"/>
              </w:rPr>
              <w:t>Mexico</w:t>
            </w:r>
          </w:p>
        </w:tc>
      </w:tr>
      <w:tr w:rsidR="007D4120" w:rsidRPr="00D21FE6" w14:paraId="29D5E114" w14:textId="77777777">
        <w:trPr>
          <w:cantSplit/>
        </w:trPr>
        <w:tc>
          <w:tcPr>
            <w:tcW w:w="2842" w:type="dxa"/>
            <w:shd w:val="clear" w:color="auto" w:fill="auto"/>
            <w:vAlign w:val="bottom"/>
          </w:tcPr>
          <w:p w14:paraId="6D4F6FFD" w14:textId="77777777" w:rsidR="007D4120" w:rsidRPr="000B019A" w:rsidRDefault="007D4120" w:rsidP="007B7D2E">
            <w:pPr>
              <w:spacing w:before="140" w:line="180" w:lineRule="exact"/>
              <w:ind w:left="113"/>
              <w:rPr>
                <w:color w:val="000000" w:themeColor="text1"/>
              </w:rPr>
            </w:pPr>
            <w:r w:rsidRPr="000B019A">
              <w:rPr>
                <w:color w:val="000000" w:themeColor="text1"/>
              </w:rPr>
              <w:t>Норвегия</w:t>
            </w:r>
          </w:p>
        </w:tc>
        <w:tc>
          <w:tcPr>
            <w:tcW w:w="1060" w:type="dxa"/>
            <w:tcBorders>
              <w:left w:val="single" w:sz="6" w:space="0" w:color="000000"/>
            </w:tcBorders>
            <w:shd w:val="clear" w:color="auto" w:fill="auto"/>
            <w:vAlign w:val="bottom"/>
          </w:tcPr>
          <w:p w14:paraId="1B8828CF" w14:textId="5AFBF47B"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w:t>
            </w:r>
          </w:p>
        </w:tc>
        <w:tc>
          <w:tcPr>
            <w:tcW w:w="1060" w:type="dxa"/>
            <w:tcBorders>
              <w:left w:val="single" w:sz="6" w:space="0" w:color="000000"/>
            </w:tcBorders>
            <w:shd w:val="clear" w:color="auto" w:fill="auto"/>
            <w:vAlign w:val="bottom"/>
          </w:tcPr>
          <w:p w14:paraId="51925641" w14:textId="372FEE67"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w:t>
            </w:r>
          </w:p>
        </w:tc>
        <w:tc>
          <w:tcPr>
            <w:tcW w:w="1060" w:type="dxa"/>
            <w:tcBorders>
              <w:left w:val="single" w:sz="6" w:space="0" w:color="000000"/>
            </w:tcBorders>
            <w:shd w:val="clear" w:color="auto" w:fill="auto"/>
            <w:vAlign w:val="bottom"/>
          </w:tcPr>
          <w:p w14:paraId="7603D945" w14:textId="6E7190D4"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lang w:val="en-US"/>
              </w:rPr>
              <w:t>–</w:t>
            </w:r>
          </w:p>
        </w:tc>
        <w:tc>
          <w:tcPr>
            <w:tcW w:w="1061" w:type="dxa"/>
            <w:tcBorders>
              <w:left w:val="single" w:sz="6" w:space="0" w:color="000000"/>
            </w:tcBorders>
            <w:shd w:val="clear" w:color="auto" w:fill="auto"/>
            <w:vAlign w:val="bottom"/>
          </w:tcPr>
          <w:p w14:paraId="0CB32E38" w14:textId="0A550CB9"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lang w:val="en-US"/>
              </w:rPr>
            </w:pPr>
            <w:r w:rsidRPr="009F4D2A">
              <w:rPr>
                <w:rFonts w:cs="Times New Roman"/>
                <w:lang w:val="en-US"/>
              </w:rPr>
              <w:t>–</w:t>
            </w:r>
          </w:p>
        </w:tc>
        <w:tc>
          <w:tcPr>
            <w:tcW w:w="2839" w:type="dxa"/>
            <w:tcBorders>
              <w:left w:val="single" w:sz="6" w:space="0" w:color="000000"/>
            </w:tcBorders>
            <w:shd w:val="clear" w:color="auto" w:fill="auto"/>
            <w:vAlign w:val="bottom"/>
          </w:tcPr>
          <w:p w14:paraId="5100E173" w14:textId="77777777" w:rsidR="007D4120" w:rsidRPr="000B019A" w:rsidRDefault="007D4120" w:rsidP="007B7D2E">
            <w:pPr>
              <w:spacing w:before="140" w:line="180" w:lineRule="exact"/>
              <w:ind w:left="170"/>
              <w:rPr>
                <w:color w:val="000000" w:themeColor="text1"/>
              </w:rPr>
            </w:pPr>
            <w:r w:rsidRPr="000B019A">
              <w:rPr>
                <w:i/>
                <w:color w:val="000000" w:themeColor="text1"/>
              </w:rPr>
              <w:t>Norway</w:t>
            </w:r>
          </w:p>
        </w:tc>
      </w:tr>
      <w:tr w:rsidR="007D4120" w:rsidRPr="00D21FE6" w14:paraId="784A94AC" w14:textId="77777777">
        <w:trPr>
          <w:cantSplit/>
        </w:trPr>
        <w:tc>
          <w:tcPr>
            <w:tcW w:w="2842" w:type="dxa"/>
            <w:shd w:val="clear" w:color="auto" w:fill="auto"/>
            <w:vAlign w:val="bottom"/>
          </w:tcPr>
          <w:p w14:paraId="0D28901D" w14:textId="77777777" w:rsidR="007D4120" w:rsidRPr="000B019A" w:rsidRDefault="007D4120" w:rsidP="007B7D2E">
            <w:pPr>
              <w:spacing w:before="140" w:line="180" w:lineRule="exact"/>
              <w:ind w:left="113"/>
              <w:rPr>
                <w:color w:val="000000" w:themeColor="text1"/>
              </w:rPr>
            </w:pPr>
            <w:r w:rsidRPr="000B019A">
              <w:rPr>
                <w:color w:val="000000" w:themeColor="text1"/>
              </w:rPr>
              <w:t>Республика Корея</w:t>
            </w:r>
          </w:p>
        </w:tc>
        <w:tc>
          <w:tcPr>
            <w:tcW w:w="1060" w:type="dxa"/>
            <w:tcBorders>
              <w:left w:val="single" w:sz="6" w:space="0" w:color="000000"/>
            </w:tcBorders>
            <w:shd w:val="clear" w:color="auto" w:fill="auto"/>
            <w:vAlign w:val="bottom"/>
          </w:tcPr>
          <w:p w14:paraId="682D65D3" w14:textId="26223FBC"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0,46</w:t>
            </w:r>
          </w:p>
        </w:tc>
        <w:tc>
          <w:tcPr>
            <w:tcW w:w="1060" w:type="dxa"/>
            <w:tcBorders>
              <w:left w:val="single" w:sz="6" w:space="0" w:color="000000"/>
            </w:tcBorders>
            <w:shd w:val="clear" w:color="auto" w:fill="auto"/>
            <w:vAlign w:val="bottom"/>
          </w:tcPr>
          <w:p w14:paraId="30A83FD2" w14:textId="53D56F52"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3,36</w:t>
            </w:r>
          </w:p>
        </w:tc>
        <w:tc>
          <w:tcPr>
            <w:tcW w:w="1060" w:type="dxa"/>
            <w:tcBorders>
              <w:left w:val="single" w:sz="6" w:space="0" w:color="000000"/>
            </w:tcBorders>
            <w:shd w:val="clear" w:color="auto" w:fill="auto"/>
            <w:vAlign w:val="bottom"/>
          </w:tcPr>
          <w:p w14:paraId="41A531E8" w14:textId="64369936"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lang w:val="en-US"/>
              </w:rPr>
              <w:t>3,36</w:t>
            </w:r>
          </w:p>
        </w:tc>
        <w:tc>
          <w:tcPr>
            <w:tcW w:w="1061" w:type="dxa"/>
            <w:tcBorders>
              <w:left w:val="single" w:sz="6" w:space="0" w:color="000000"/>
            </w:tcBorders>
            <w:shd w:val="clear" w:color="auto" w:fill="auto"/>
            <w:vAlign w:val="bottom"/>
          </w:tcPr>
          <w:p w14:paraId="79786A38" w14:textId="7BD5BEF0"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lang w:val="en-US"/>
              </w:rPr>
            </w:pPr>
            <w:r w:rsidRPr="009F4D2A">
              <w:rPr>
                <w:rFonts w:cs="Times New Roman"/>
              </w:rPr>
              <w:t>3,36</w:t>
            </w:r>
          </w:p>
        </w:tc>
        <w:tc>
          <w:tcPr>
            <w:tcW w:w="2839" w:type="dxa"/>
            <w:tcBorders>
              <w:left w:val="single" w:sz="6" w:space="0" w:color="000000"/>
            </w:tcBorders>
            <w:shd w:val="clear" w:color="auto" w:fill="auto"/>
            <w:vAlign w:val="bottom"/>
          </w:tcPr>
          <w:p w14:paraId="1B8FD77D" w14:textId="77777777" w:rsidR="007D4120" w:rsidRPr="000B019A" w:rsidRDefault="007D4120" w:rsidP="007B7D2E">
            <w:pPr>
              <w:spacing w:before="140" w:line="180" w:lineRule="exact"/>
              <w:ind w:left="170"/>
              <w:rPr>
                <w:color w:val="000000" w:themeColor="text1"/>
              </w:rPr>
            </w:pPr>
            <w:r w:rsidRPr="000B019A">
              <w:rPr>
                <w:i/>
                <w:color w:val="000000" w:themeColor="text1"/>
              </w:rPr>
              <w:t>Republic of Korea</w:t>
            </w:r>
          </w:p>
        </w:tc>
      </w:tr>
      <w:tr w:rsidR="007D4120" w:rsidRPr="00D21FE6" w14:paraId="737A96E5" w14:textId="77777777">
        <w:trPr>
          <w:cantSplit/>
        </w:trPr>
        <w:tc>
          <w:tcPr>
            <w:tcW w:w="2842" w:type="dxa"/>
            <w:shd w:val="clear" w:color="auto" w:fill="auto"/>
            <w:vAlign w:val="bottom"/>
          </w:tcPr>
          <w:p w14:paraId="56F89BAF" w14:textId="31428FAD" w:rsidR="007D4120" w:rsidRPr="000B019A" w:rsidRDefault="007D4120" w:rsidP="007B7D2E">
            <w:pPr>
              <w:spacing w:before="140" w:line="180" w:lineRule="exact"/>
              <w:ind w:left="113"/>
              <w:rPr>
                <w:color w:val="000000" w:themeColor="text1"/>
              </w:rPr>
            </w:pPr>
            <w:r w:rsidRPr="000B019A">
              <w:rPr>
                <w:color w:val="000000" w:themeColor="text1"/>
              </w:rPr>
              <w:t xml:space="preserve">Соединенное Королевство </w:t>
            </w:r>
            <w:r w:rsidRPr="000B019A">
              <w:rPr>
                <w:color w:val="000000" w:themeColor="text1"/>
              </w:rPr>
              <w:br/>
              <w:t>(Великобритания)</w:t>
            </w:r>
            <w:r w:rsidRPr="000B019A">
              <w:rPr>
                <w:color w:val="000000" w:themeColor="text1"/>
                <w:vertAlign w:val="superscript"/>
              </w:rPr>
              <w:t xml:space="preserve"> </w:t>
            </w:r>
          </w:p>
        </w:tc>
        <w:tc>
          <w:tcPr>
            <w:tcW w:w="1060" w:type="dxa"/>
            <w:tcBorders>
              <w:left w:val="single" w:sz="6" w:space="0" w:color="000000"/>
            </w:tcBorders>
            <w:shd w:val="clear" w:color="auto" w:fill="auto"/>
            <w:vAlign w:val="bottom"/>
          </w:tcPr>
          <w:p w14:paraId="1A797AB1" w14:textId="618EC021"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9,98</w:t>
            </w:r>
          </w:p>
        </w:tc>
        <w:tc>
          <w:tcPr>
            <w:tcW w:w="1060" w:type="dxa"/>
            <w:tcBorders>
              <w:left w:val="single" w:sz="6" w:space="0" w:color="000000"/>
            </w:tcBorders>
            <w:shd w:val="clear" w:color="auto" w:fill="auto"/>
            <w:vAlign w:val="bottom"/>
          </w:tcPr>
          <w:p w14:paraId="4164A447" w14:textId="35F10B4F"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9,98</w:t>
            </w:r>
          </w:p>
        </w:tc>
        <w:tc>
          <w:tcPr>
            <w:tcW w:w="1060" w:type="dxa"/>
            <w:tcBorders>
              <w:left w:val="single" w:sz="6" w:space="0" w:color="000000"/>
            </w:tcBorders>
            <w:shd w:val="clear" w:color="auto" w:fill="auto"/>
            <w:vAlign w:val="bottom"/>
          </w:tcPr>
          <w:p w14:paraId="4CFF18AD" w14:textId="22F5E329"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lang w:val="en-US"/>
              </w:rPr>
              <w:t>9,98</w:t>
            </w:r>
          </w:p>
        </w:tc>
        <w:tc>
          <w:tcPr>
            <w:tcW w:w="1061" w:type="dxa"/>
            <w:tcBorders>
              <w:left w:val="single" w:sz="6" w:space="0" w:color="000000"/>
            </w:tcBorders>
            <w:shd w:val="clear" w:color="auto" w:fill="auto"/>
            <w:vAlign w:val="bottom"/>
          </w:tcPr>
          <w:p w14:paraId="7162795D" w14:textId="520B040F"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lang w:val="en-US"/>
              </w:rPr>
            </w:pPr>
            <w:r w:rsidRPr="009F4D2A">
              <w:rPr>
                <w:rFonts w:cs="Times New Roman"/>
              </w:rPr>
              <w:t>9,98</w:t>
            </w:r>
          </w:p>
        </w:tc>
        <w:tc>
          <w:tcPr>
            <w:tcW w:w="2839" w:type="dxa"/>
            <w:tcBorders>
              <w:left w:val="single" w:sz="6" w:space="0" w:color="000000"/>
            </w:tcBorders>
            <w:shd w:val="clear" w:color="auto" w:fill="auto"/>
            <w:vAlign w:val="bottom"/>
          </w:tcPr>
          <w:p w14:paraId="69D6E0CA" w14:textId="7A98111E" w:rsidR="007D4120" w:rsidRPr="000B019A" w:rsidRDefault="007D4120" w:rsidP="007B7D2E">
            <w:pPr>
              <w:spacing w:before="140" w:line="180" w:lineRule="exact"/>
              <w:ind w:left="170"/>
              <w:rPr>
                <w:i/>
                <w:color w:val="000000" w:themeColor="text1"/>
              </w:rPr>
            </w:pPr>
            <w:r w:rsidRPr="000B019A">
              <w:rPr>
                <w:i/>
                <w:color w:val="000000" w:themeColor="text1"/>
              </w:rPr>
              <w:t>United Kingdom</w:t>
            </w:r>
          </w:p>
        </w:tc>
      </w:tr>
      <w:tr w:rsidR="007D4120" w:rsidRPr="00D21FE6" w14:paraId="4EB854C4" w14:textId="77777777">
        <w:trPr>
          <w:cantSplit/>
        </w:trPr>
        <w:tc>
          <w:tcPr>
            <w:tcW w:w="2842" w:type="dxa"/>
            <w:shd w:val="clear" w:color="auto" w:fill="auto"/>
            <w:vAlign w:val="bottom"/>
          </w:tcPr>
          <w:p w14:paraId="60368883" w14:textId="77777777" w:rsidR="007D4120" w:rsidRPr="000B019A" w:rsidRDefault="007D4120" w:rsidP="007B7D2E">
            <w:pPr>
              <w:spacing w:before="140" w:line="180" w:lineRule="exact"/>
              <w:ind w:left="113"/>
              <w:rPr>
                <w:color w:val="000000" w:themeColor="text1"/>
              </w:rPr>
            </w:pPr>
            <w:r w:rsidRPr="000B019A">
              <w:rPr>
                <w:color w:val="000000" w:themeColor="text1"/>
              </w:rPr>
              <w:t>США</w:t>
            </w:r>
          </w:p>
        </w:tc>
        <w:tc>
          <w:tcPr>
            <w:tcW w:w="1060" w:type="dxa"/>
            <w:tcBorders>
              <w:left w:val="single" w:sz="6" w:space="0" w:color="000000"/>
            </w:tcBorders>
            <w:shd w:val="clear" w:color="auto" w:fill="auto"/>
            <w:vAlign w:val="bottom"/>
          </w:tcPr>
          <w:p w14:paraId="271FF783" w14:textId="05A9CFB8"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261,50</w:t>
            </w:r>
          </w:p>
        </w:tc>
        <w:tc>
          <w:tcPr>
            <w:tcW w:w="1060" w:type="dxa"/>
            <w:tcBorders>
              <w:left w:val="single" w:sz="6" w:space="0" w:color="000000"/>
            </w:tcBorders>
            <w:shd w:val="clear" w:color="auto" w:fill="auto"/>
            <w:vAlign w:val="bottom"/>
          </w:tcPr>
          <w:p w14:paraId="106721FA" w14:textId="734B59E6"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261,50</w:t>
            </w:r>
          </w:p>
        </w:tc>
        <w:tc>
          <w:tcPr>
            <w:tcW w:w="1060" w:type="dxa"/>
            <w:tcBorders>
              <w:left w:val="single" w:sz="6" w:space="0" w:color="000000"/>
            </w:tcBorders>
            <w:shd w:val="clear" w:color="auto" w:fill="auto"/>
            <w:vAlign w:val="bottom"/>
          </w:tcPr>
          <w:p w14:paraId="5F8F2EF0" w14:textId="12F8F6C9"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lang w:val="en-US"/>
              </w:rPr>
              <w:t>261,50</w:t>
            </w:r>
          </w:p>
        </w:tc>
        <w:tc>
          <w:tcPr>
            <w:tcW w:w="1061" w:type="dxa"/>
            <w:tcBorders>
              <w:left w:val="single" w:sz="6" w:space="0" w:color="000000"/>
            </w:tcBorders>
            <w:shd w:val="clear" w:color="auto" w:fill="auto"/>
            <w:vAlign w:val="bottom"/>
          </w:tcPr>
          <w:p w14:paraId="13089318" w14:textId="0BA78B7E"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lang w:val="en-US"/>
              </w:rPr>
            </w:pPr>
            <w:r w:rsidRPr="009F4D2A">
              <w:rPr>
                <w:rFonts w:cs="Times New Roman"/>
              </w:rPr>
              <w:t>261,50</w:t>
            </w:r>
          </w:p>
        </w:tc>
        <w:tc>
          <w:tcPr>
            <w:tcW w:w="2839" w:type="dxa"/>
            <w:tcBorders>
              <w:left w:val="single" w:sz="6" w:space="0" w:color="000000"/>
            </w:tcBorders>
            <w:shd w:val="clear" w:color="auto" w:fill="auto"/>
            <w:vAlign w:val="bottom"/>
          </w:tcPr>
          <w:p w14:paraId="4AFFB465" w14:textId="77777777" w:rsidR="007D4120" w:rsidRPr="000B019A" w:rsidRDefault="007D4120" w:rsidP="007B7D2E">
            <w:pPr>
              <w:spacing w:before="140" w:line="180" w:lineRule="exact"/>
              <w:ind w:left="170"/>
              <w:rPr>
                <w:color w:val="000000" w:themeColor="text1"/>
              </w:rPr>
            </w:pPr>
            <w:r w:rsidRPr="000B019A">
              <w:rPr>
                <w:i/>
                <w:color w:val="000000" w:themeColor="text1"/>
              </w:rPr>
              <w:t>USA</w:t>
            </w:r>
          </w:p>
        </w:tc>
      </w:tr>
      <w:tr w:rsidR="007D4120" w:rsidRPr="00D21FE6" w14:paraId="383D03A3" w14:textId="77777777">
        <w:trPr>
          <w:cantSplit/>
        </w:trPr>
        <w:tc>
          <w:tcPr>
            <w:tcW w:w="2842" w:type="dxa"/>
            <w:shd w:val="clear" w:color="auto" w:fill="auto"/>
            <w:vAlign w:val="bottom"/>
          </w:tcPr>
          <w:p w14:paraId="1098C763" w14:textId="77777777" w:rsidR="007D4120" w:rsidRPr="000B019A" w:rsidRDefault="007D4120" w:rsidP="007B7D2E">
            <w:pPr>
              <w:spacing w:before="140" w:line="180" w:lineRule="exact"/>
              <w:ind w:left="113"/>
              <w:rPr>
                <w:color w:val="000000" w:themeColor="text1"/>
              </w:rPr>
            </w:pPr>
            <w:r w:rsidRPr="000B019A">
              <w:rPr>
                <w:color w:val="000000" w:themeColor="text1"/>
              </w:rPr>
              <w:t>Турция</w:t>
            </w:r>
          </w:p>
        </w:tc>
        <w:tc>
          <w:tcPr>
            <w:tcW w:w="1060" w:type="dxa"/>
            <w:tcBorders>
              <w:left w:val="single" w:sz="6" w:space="0" w:color="000000"/>
            </w:tcBorders>
            <w:shd w:val="clear" w:color="auto" w:fill="auto"/>
            <w:vAlign w:val="bottom"/>
          </w:tcPr>
          <w:p w14:paraId="5025CED2" w14:textId="19F922ED"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3,73</w:t>
            </w:r>
          </w:p>
        </w:tc>
        <w:tc>
          <w:tcPr>
            <w:tcW w:w="1060" w:type="dxa"/>
            <w:tcBorders>
              <w:left w:val="single" w:sz="6" w:space="0" w:color="000000"/>
            </w:tcBorders>
            <w:shd w:val="clear" w:color="auto" w:fill="auto"/>
            <w:vAlign w:val="bottom"/>
          </w:tcPr>
          <w:p w14:paraId="557C2E6C" w14:textId="7CAE4D94"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25,30</w:t>
            </w:r>
          </w:p>
        </w:tc>
        <w:tc>
          <w:tcPr>
            <w:tcW w:w="1060" w:type="dxa"/>
            <w:tcBorders>
              <w:left w:val="single" w:sz="6" w:space="0" w:color="000000"/>
            </w:tcBorders>
            <w:shd w:val="clear" w:color="auto" w:fill="auto"/>
            <w:vAlign w:val="bottom"/>
          </w:tcPr>
          <w:p w14:paraId="180DC0CD" w14:textId="3549B60D"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lang w:val="en-US"/>
              </w:rPr>
              <w:t>23,35</w:t>
            </w:r>
          </w:p>
        </w:tc>
        <w:tc>
          <w:tcPr>
            <w:tcW w:w="1061" w:type="dxa"/>
            <w:tcBorders>
              <w:left w:val="single" w:sz="6" w:space="0" w:color="000000"/>
            </w:tcBorders>
            <w:shd w:val="clear" w:color="auto" w:fill="auto"/>
            <w:vAlign w:val="bottom"/>
          </w:tcPr>
          <w:p w14:paraId="62AA2A99" w14:textId="359F24A9"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lang w:val="en-US"/>
              </w:rPr>
            </w:pPr>
            <w:r w:rsidRPr="009F4D2A">
              <w:rPr>
                <w:rFonts w:cs="Times New Roman"/>
              </w:rPr>
              <w:t>24,50</w:t>
            </w:r>
          </w:p>
        </w:tc>
        <w:tc>
          <w:tcPr>
            <w:tcW w:w="2839" w:type="dxa"/>
            <w:tcBorders>
              <w:left w:val="single" w:sz="6" w:space="0" w:color="000000"/>
            </w:tcBorders>
            <w:shd w:val="clear" w:color="auto" w:fill="auto"/>
            <w:vAlign w:val="bottom"/>
          </w:tcPr>
          <w:p w14:paraId="35311D47" w14:textId="77777777" w:rsidR="007D4120" w:rsidRPr="000B019A" w:rsidRDefault="007D4120" w:rsidP="007B7D2E">
            <w:pPr>
              <w:spacing w:before="140" w:line="180" w:lineRule="exact"/>
              <w:ind w:left="170"/>
              <w:rPr>
                <w:color w:val="000000" w:themeColor="text1"/>
              </w:rPr>
            </w:pPr>
            <w:r w:rsidRPr="000B019A">
              <w:rPr>
                <w:i/>
                <w:color w:val="000000" w:themeColor="text1"/>
              </w:rPr>
              <w:t>Turkey</w:t>
            </w:r>
          </w:p>
        </w:tc>
      </w:tr>
      <w:tr w:rsidR="007D4120" w:rsidRPr="00D21FE6" w14:paraId="548AB1C5" w14:textId="77777777">
        <w:trPr>
          <w:cantSplit/>
        </w:trPr>
        <w:tc>
          <w:tcPr>
            <w:tcW w:w="2842" w:type="dxa"/>
            <w:tcBorders>
              <w:bottom w:val="single" w:sz="6" w:space="0" w:color="000000"/>
            </w:tcBorders>
            <w:shd w:val="clear" w:color="auto" w:fill="auto"/>
            <w:vAlign w:val="bottom"/>
          </w:tcPr>
          <w:p w14:paraId="17C14BB3" w14:textId="77777777" w:rsidR="007D4120" w:rsidRPr="000B019A" w:rsidRDefault="007D4120" w:rsidP="007B7D2E">
            <w:pPr>
              <w:spacing w:before="140" w:line="180" w:lineRule="exact"/>
              <w:ind w:left="113"/>
              <w:rPr>
                <w:color w:val="000000" w:themeColor="text1"/>
              </w:rPr>
            </w:pPr>
            <w:r w:rsidRPr="000B019A">
              <w:rPr>
                <w:color w:val="000000" w:themeColor="text1"/>
              </w:rPr>
              <w:t>Япония</w:t>
            </w:r>
          </w:p>
        </w:tc>
        <w:tc>
          <w:tcPr>
            <w:tcW w:w="1060" w:type="dxa"/>
            <w:tcBorders>
              <w:left w:val="single" w:sz="6" w:space="0" w:color="000000"/>
              <w:bottom w:val="single" w:sz="6" w:space="0" w:color="000000"/>
            </w:tcBorders>
            <w:shd w:val="clear" w:color="auto" w:fill="auto"/>
            <w:vAlign w:val="bottom"/>
          </w:tcPr>
          <w:p w14:paraId="6D81D071" w14:textId="1C61EF3D"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24,60</w:t>
            </w:r>
          </w:p>
        </w:tc>
        <w:tc>
          <w:tcPr>
            <w:tcW w:w="1060" w:type="dxa"/>
            <w:tcBorders>
              <w:left w:val="single" w:sz="6" w:space="0" w:color="000000"/>
              <w:bottom w:val="single" w:sz="6" w:space="0" w:color="000000"/>
            </w:tcBorders>
            <w:shd w:val="clear" w:color="auto" w:fill="auto"/>
            <w:vAlign w:val="bottom"/>
          </w:tcPr>
          <w:p w14:paraId="282664A8" w14:textId="38C4FB1D"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rPr>
              <w:t>27,20</w:t>
            </w:r>
          </w:p>
        </w:tc>
        <w:tc>
          <w:tcPr>
            <w:tcW w:w="1060" w:type="dxa"/>
            <w:tcBorders>
              <w:left w:val="single" w:sz="6" w:space="0" w:color="000000"/>
              <w:bottom w:val="single" w:sz="6" w:space="0" w:color="000000"/>
            </w:tcBorders>
            <w:shd w:val="clear" w:color="auto" w:fill="auto"/>
            <w:vAlign w:val="bottom"/>
          </w:tcPr>
          <w:p w14:paraId="63F04032" w14:textId="40D007CB"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rPr>
            </w:pPr>
            <w:r w:rsidRPr="009F4D2A">
              <w:rPr>
                <w:rFonts w:cs="Times New Roman"/>
                <w:lang w:val="en-US"/>
              </w:rPr>
              <w:t>27,20</w:t>
            </w:r>
          </w:p>
        </w:tc>
        <w:tc>
          <w:tcPr>
            <w:tcW w:w="1061" w:type="dxa"/>
            <w:tcBorders>
              <w:left w:val="single" w:sz="6" w:space="0" w:color="000000"/>
              <w:bottom w:val="single" w:sz="6" w:space="0" w:color="000000"/>
            </w:tcBorders>
            <w:shd w:val="clear" w:color="auto" w:fill="auto"/>
            <w:vAlign w:val="bottom"/>
          </w:tcPr>
          <w:p w14:paraId="12DB9CBA" w14:textId="354E309A" w:rsidR="007D4120" w:rsidRPr="009F4D2A" w:rsidRDefault="007D4120" w:rsidP="007B7D2E">
            <w:pPr>
              <w:pStyle w:val="xl26"/>
              <w:pBdr>
                <w:top w:val="none" w:sz="0" w:space="0" w:color="auto"/>
                <w:left w:val="none" w:sz="0" w:space="0" w:color="auto"/>
                <w:bottom w:val="none" w:sz="0" w:space="0" w:color="auto"/>
                <w:right w:val="none" w:sz="0" w:space="0" w:color="auto"/>
              </w:pBdr>
              <w:snapToGrid w:val="0"/>
              <w:spacing w:before="140" w:after="0" w:line="180" w:lineRule="exact"/>
              <w:ind w:right="284"/>
              <w:jc w:val="right"/>
              <w:textAlignment w:val="auto"/>
              <w:rPr>
                <w:rFonts w:cs="Times New Roman"/>
                <w:lang w:val="en-US"/>
              </w:rPr>
            </w:pPr>
            <w:r w:rsidRPr="009F4D2A">
              <w:rPr>
                <w:rFonts w:cs="Times New Roman"/>
              </w:rPr>
              <w:t>27,20</w:t>
            </w:r>
          </w:p>
        </w:tc>
        <w:tc>
          <w:tcPr>
            <w:tcW w:w="2839" w:type="dxa"/>
            <w:tcBorders>
              <w:left w:val="single" w:sz="6" w:space="0" w:color="000000"/>
              <w:bottom w:val="single" w:sz="6" w:space="0" w:color="000000"/>
            </w:tcBorders>
            <w:shd w:val="clear" w:color="auto" w:fill="auto"/>
            <w:vAlign w:val="bottom"/>
          </w:tcPr>
          <w:p w14:paraId="0E1847E4" w14:textId="77777777" w:rsidR="007D4120" w:rsidRPr="000B019A" w:rsidRDefault="007D4120" w:rsidP="007B7D2E">
            <w:pPr>
              <w:spacing w:before="140" w:line="180" w:lineRule="exact"/>
              <w:ind w:left="170"/>
              <w:rPr>
                <w:color w:val="000000" w:themeColor="text1"/>
              </w:rPr>
            </w:pPr>
            <w:r w:rsidRPr="000B019A">
              <w:rPr>
                <w:i/>
                <w:color w:val="000000" w:themeColor="text1"/>
              </w:rPr>
              <w:t>Japan</w:t>
            </w:r>
          </w:p>
        </w:tc>
      </w:tr>
    </w:tbl>
    <w:p w14:paraId="6B4A84CB" w14:textId="77777777" w:rsidR="007D4120" w:rsidRPr="007D4120" w:rsidRDefault="007D4120" w:rsidP="007D4120">
      <w:pPr>
        <w:tabs>
          <w:tab w:val="left" w:pos="7371"/>
        </w:tabs>
        <w:spacing w:before="40"/>
        <w:rPr>
          <w:sz w:val="12"/>
          <w:szCs w:val="12"/>
        </w:rPr>
      </w:pPr>
      <w:r w:rsidRPr="007D4120">
        <w:rPr>
          <w:sz w:val="12"/>
          <w:szCs w:val="12"/>
          <w:vertAlign w:val="superscript"/>
        </w:rPr>
        <w:t xml:space="preserve">1) </w:t>
      </w:r>
      <w:r w:rsidRPr="007D4120">
        <w:rPr>
          <w:sz w:val="12"/>
          <w:szCs w:val="12"/>
        </w:rPr>
        <w:t>1 тройская унция = 31,1035 г.</w:t>
      </w:r>
    </w:p>
    <w:p w14:paraId="19F8CEC3" w14:textId="77777777" w:rsidR="00504A06" w:rsidRPr="007D4120" w:rsidRDefault="00504A06" w:rsidP="002F226F">
      <w:pPr>
        <w:tabs>
          <w:tab w:val="left" w:pos="7371"/>
        </w:tabs>
        <w:rPr>
          <w:sz w:val="12"/>
          <w:szCs w:val="12"/>
        </w:rPr>
      </w:pPr>
      <w:r w:rsidRPr="007D4120">
        <w:rPr>
          <w:sz w:val="12"/>
          <w:szCs w:val="12"/>
          <w:vertAlign w:val="superscript"/>
        </w:rPr>
        <w:t>2)</w:t>
      </w:r>
      <w:r w:rsidRPr="007D4120">
        <w:rPr>
          <w:sz w:val="12"/>
          <w:szCs w:val="12"/>
        </w:rPr>
        <w:t xml:space="preserve"> По данным Банка России. По текущим котировкам Банка России.</w:t>
      </w:r>
    </w:p>
    <w:p w14:paraId="25620665" w14:textId="04C8B2AA" w:rsidR="007D4120" w:rsidRPr="00D21FE6" w:rsidRDefault="007D4120" w:rsidP="007D4120">
      <w:pPr>
        <w:tabs>
          <w:tab w:val="left" w:pos="7371"/>
        </w:tabs>
        <w:spacing w:before="60"/>
        <w:rPr>
          <w:i/>
          <w:sz w:val="12"/>
          <w:szCs w:val="12"/>
          <w:lang w:val="en-US"/>
        </w:rPr>
      </w:pPr>
      <w:r w:rsidRPr="007D4120">
        <w:rPr>
          <w:i/>
          <w:sz w:val="12"/>
          <w:szCs w:val="12"/>
          <w:vertAlign w:val="superscript"/>
          <w:lang w:val="en-US"/>
        </w:rPr>
        <w:t xml:space="preserve">1) </w:t>
      </w:r>
      <w:r w:rsidRPr="007D4120">
        <w:rPr>
          <w:i/>
          <w:sz w:val="12"/>
          <w:szCs w:val="12"/>
          <w:lang w:val="en-US"/>
        </w:rPr>
        <w:t xml:space="preserve">1 </w:t>
      </w:r>
      <w:r w:rsidRPr="007D4120">
        <w:rPr>
          <w:rStyle w:val="hps"/>
          <w:i/>
          <w:sz w:val="12"/>
          <w:szCs w:val="12"/>
          <w:lang w:val="en"/>
        </w:rPr>
        <w:t>troy</w:t>
      </w:r>
      <w:r w:rsidRPr="007D4120">
        <w:rPr>
          <w:rStyle w:val="shorttext"/>
          <w:i/>
          <w:sz w:val="12"/>
          <w:szCs w:val="12"/>
          <w:lang w:val="en"/>
        </w:rPr>
        <w:t xml:space="preserve"> </w:t>
      </w:r>
      <w:r w:rsidRPr="007D4120">
        <w:rPr>
          <w:rStyle w:val="hps"/>
          <w:i/>
          <w:sz w:val="12"/>
          <w:szCs w:val="12"/>
          <w:lang w:val="en"/>
        </w:rPr>
        <w:t>ounce</w:t>
      </w:r>
      <w:r w:rsidRPr="007D4120">
        <w:rPr>
          <w:i/>
          <w:sz w:val="12"/>
          <w:szCs w:val="12"/>
          <w:lang w:val="en-US"/>
        </w:rPr>
        <w:t xml:space="preserve"> = 31</w:t>
      </w:r>
      <w:r w:rsidR="0008019D" w:rsidRPr="00252431">
        <w:rPr>
          <w:i/>
          <w:sz w:val="12"/>
          <w:szCs w:val="12"/>
          <w:lang w:val="en-US"/>
        </w:rPr>
        <w:t>.</w:t>
      </w:r>
      <w:r w:rsidRPr="007D4120">
        <w:rPr>
          <w:i/>
          <w:sz w:val="12"/>
          <w:szCs w:val="12"/>
          <w:lang w:val="en-US"/>
        </w:rPr>
        <w:t>1035 g.</w:t>
      </w:r>
    </w:p>
    <w:p w14:paraId="7D65FA12" w14:textId="77777777" w:rsidR="0039485D" w:rsidRPr="00D21FE6" w:rsidRDefault="0039485D" w:rsidP="002F226F">
      <w:pPr>
        <w:tabs>
          <w:tab w:val="left" w:pos="7371"/>
        </w:tabs>
        <w:rPr>
          <w:i/>
          <w:sz w:val="12"/>
          <w:szCs w:val="12"/>
          <w:lang w:val="en-US"/>
        </w:rPr>
      </w:pPr>
      <w:r w:rsidRPr="00D21FE6">
        <w:rPr>
          <w:i/>
          <w:sz w:val="12"/>
          <w:szCs w:val="12"/>
          <w:vertAlign w:val="superscript"/>
          <w:lang w:val="en-US"/>
        </w:rPr>
        <w:t>2)</w:t>
      </w:r>
      <w:r w:rsidRPr="00D21FE6">
        <w:rPr>
          <w:i/>
          <w:sz w:val="12"/>
          <w:szCs w:val="12"/>
          <w:lang w:val="en-US"/>
        </w:rPr>
        <w:t xml:space="preserve"> According to data of the Bank of Russia. </w:t>
      </w:r>
      <w:proofErr w:type="gramStart"/>
      <w:r w:rsidRPr="00D21FE6">
        <w:rPr>
          <w:i/>
          <w:sz w:val="12"/>
          <w:szCs w:val="12"/>
          <w:lang w:val="en-US"/>
        </w:rPr>
        <w:t>A</w:t>
      </w:r>
      <w:r w:rsidRPr="00D21FE6">
        <w:rPr>
          <w:rStyle w:val="hpsalt-edited"/>
          <w:i/>
          <w:sz w:val="12"/>
          <w:szCs w:val="12"/>
          <w:lang w:val="en"/>
        </w:rPr>
        <w:t>ccording to current quotes</w:t>
      </w:r>
      <w:r w:rsidRPr="00D21FE6">
        <w:rPr>
          <w:rStyle w:val="shorttext"/>
          <w:i/>
          <w:sz w:val="12"/>
          <w:szCs w:val="12"/>
          <w:lang w:val="en"/>
        </w:rPr>
        <w:t xml:space="preserve"> </w:t>
      </w:r>
      <w:r w:rsidRPr="00D21FE6">
        <w:rPr>
          <w:rStyle w:val="hps"/>
          <w:i/>
          <w:sz w:val="12"/>
          <w:szCs w:val="12"/>
          <w:lang w:val="en"/>
        </w:rPr>
        <w:t>of the Bank of Russia</w:t>
      </w:r>
      <w:r w:rsidRPr="00D21FE6">
        <w:rPr>
          <w:i/>
          <w:sz w:val="12"/>
          <w:szCs w:val="12"/>
          <w:lang w:val="en-US"/>
        </w:rPr>
        <w:t>.</w:t>
      </w:r>
      <w:proofErr w:type="gramEnd"/>
    </w:p>
    <w:p w14:paraId="4C3782A5" w14:textId="49B9EB36" w:rsidR="00504A06" w:rsidRPr="00D21FE6" w:rsidRDefault="00693970">
      <w:pPr>
        <w:pageBreakBefore/>
        <w:tabs>
          <w:tab w:val="left" w:pos="7371"/>
        </w:tabs>
        <w:spacing w:after="60"/>
        <w:ind w:left="510" w:hanging="510"/>
      </w:pPr>
      <w:r w:rsidRPr="00D21FE6">
        <w:rPr>
          <w:b/>
          <w:bCs/>
          <w:sz w:val="16"/>
          <w:szCs w:val="16"/>
        </w:rPr>
        <w:lastRenderedPageBreak/>
        <w:t>26.</w:t>
      </w:r>
      <w:r w:rsidR="00504A06" w:rsidRPr="00D21FE6">
        <w:rPr>
          <w:b/>
          <w:bCs/>
          <w:sz w:val="16"/>
          <w:szCs w:val="16"/>
        </w:rPr>
        <w:t>4</w:t>
      </w:r>
      <w:r w:rsidR="00084D4C" w:rsidRPr="00D21FE6">
        <w:rPr>
          <w:b/>
          <w:bCs/>
          <w:sz w:val="16"/>
          <w:szCs w:val="16"/>
        </w:rPr>
        <w:t>8</w:t>
      </w:r>
      <w:r w:rsidR="00504A06" w:rsidRPr="00D21FE6">
        <w:rPr>
          <w:b/>
          <w:bCs/>
          <w:sz w:val="16"/>
          <w:szCs w:val="16"/>
        </w:rPr>
        <w:t>. ДИНАМИКА КУРСОВ ИНОСТРАННЫХ ВАЛЮТ ПО ОТНОШЕНИЮ К РОССИЙСКОМУ РУБЛЮ</w:t>
      </w:r>
      <w:proofErr w:type="gramStart"/>
      <w:r w:rsidR="00504A06" w:rsidRPr="00D21FE6">
        <w:rPr>
          <w:b/>
          <w:bCs/>
          <w:sz w:val="16"/>
          <w:szCs w:val="16"/>
          <w:vertAlign w:val="superscript"/>
        </w:rPr>
        <w:t>1</w:t>
      </w:r>
      <w:proofErr w:type="gramEnd"/>
      <w:r w:rsidR="00504A06" w:rsidRPr="00D21FE6">
        <w:rPr>
          <w:b/>
          <w:bCs/>
          <w:sz w:val="16"/>
          <w:szCs w:val="16"/>
          <w:vertAlign w:val="superscript"/>
        </w:rPr>
        <w:t>)</w:t>
      </w:r>
      <w:r w:rsidR="00504A06" w:rsidRPr="00D21FE6">
        <w:rPr>
          <w:b/>
          <w:bCs/>
          <w:vertAlign w:val="superscript"/>
        </w:rPr>
        <w:t xml:space="preserve"> </w:t>
      </w:r>
      <w:r w:rsidR="00504A06" w:rsidRPr="00D21FE6">
        <w:rPr>
          <w:b/>
          <w:bCs/>
          <w:vertAlign w:val="superscript"/>
        </w:rPr>
        <w:br/>
      </w:r>
      <w:r w:rsidR="00504A06" w:rsidRPr="00D21FE6">
        <w:t>среднегодовые</w:t>
      </w:r>
    </w:p>
    <w:p w14:paraId="089BC265" w14:textId="77777777" w:rsidR="00504A06" w:rsidRPr="00D21FE6" w:rsidRDefault="008729FD">
      <w:pPr>
        <w:tabs>
          <w:tab w:val="left" w:pos="7371"/>
        </w:tabs>
        <w:spacing w:after="60"/>
        <w:ind w:left="510"/>
        <w:rPr>
          <w:lang w:val="en-US"/>
        </w:rPr>
      </w:pPr>
      <w:r w:rsidRPr="00D21FE6">
        <w:rPr>
          <w:b/>
          <w:bCs/>
          <w:i/>
          <w:sz w:val="16"/>
          <w:szCs w:val="16"/>
          <w:lang w:val="en-US"/>
        </w:rPr>
        <w:t>EXCHANGE RATES OF FOREIGN CURRENCY TO RUSSIAN ROUBLE</w:t>
      </w:r>
      <w:r w:rsidRPr="00D21FE6">
        <w:rPr>
          <w:b/>
          <w:bCs/>
          <w:i/>
          <w:sz w:val="16"/>
          <w:szCs w:val="16"/>
          <w:vertAlign w:val="superscript"/>
          <w:lang w:val="en-US"/>
        </w:rPr>
        <w:t>1</w:t>
      </w:r>
      <w:proofErr w:type="gramStart"/>
      <w:r w:rsidRPr="00D21FE6">
        <w:rPr>
          <w:b/>
          <w:bCs/>
          <w:i/>
          <w:sz w:val="16"/>
          <w:szCs w:val="16"/>
          <w:vertAlign w:val="superscript"/>
          <w:lang w:val="en-US"/>
        </w:rPr>
        <w:t>)</w:t>
      </w:r>
      <w:proofErr w:type="gramEnd"/>
      <w:r w:rsidR="00504A06" w:rsidRPr="00D21FE6">
        <w:rPr>
          <w:b/>
          <w:bCs/>
          <w:i/>
          <w:sz w:val="16"/>
          <w:szCs w:val="16"/>
          <w:vertAlign w:val="superscript"/>
          <w:lang w:val="en-US"/>
        </w:rPr>
        <w:br/>
      </w:r>
      <w:r w:rsidR="00EA5FF2" w:rsidRPr="00D21FE6">
        <w:rPr>
          <w:bCs/>
          <w:i/>
          <w:lang w:val="en-US"/>
        </w:rPr>
        <w:t>average annual rates</w:t>
      </w:r>
    </w:p>
    <w:tbl>
      <w:tblPr>
        <w:tblW w:w="9923" w:type="dxa"/>
        <w:tblInd w:w="57" w:type="dxa"/>
        <w:tblLayout w:type="fixed"/>
        <w:tblCellMar>
          <w:left w:w="57" w:type="dxa"/>
          <w:right w:w="0" w:type="dxa"/>
        </w:tblCellMar>
        <w:tblLook w:val="0000" w:firstRow="0" w:lastRow="0" w:firstColumn="0" w:lastColumn="0" w:noHBand="0" w:noVBand="0"/>
      </w:tblPr>
      <w:tblGrid>
        <w:gridCol w:w="2845"/>
        <w:gridCol w:w="845"/>
        <w:gridCol w:w="845"/>
        <w:gridCol w:w="846"/>
        <w:gridCol w:w="846"/>
        <w:gridCol w:w="846"/>
        <w:gridCol w:w="2850"/>
      </w:tblGrid>
      <w:tr w:rsidR="008D18FC" w:rsidRPr="00D21FE6" w14:paraId="19077DF0" w14:textId="77777777" w:rsidTr="007D73F1">
        <w:trPr>
          <w:cantSplit/>
          <w:trHeight w:val="23"/>
        </w:trPr>
        <w:tc>
          <w:tcPr>
            <w:tcW w:w="2845" w:type="dxa"/>
            <w:tcBorders>
              <w:top w:val="single" w:sz="6" w:space="0" w:color="000000"/>
              <w:bottom w:val="single" w:sz="6" w:space="0" w:color="000000"/>
            </w:tcBorders>
            <w:shd w:val="clear" w:color="auto" w:fill="auto"/>
            <w:vAlign w:val="center"/>
          </w:tcPr>
          <w:p w14:paraId="5A7D56FC" w14:textId="77777777" w:rsidR="008D18FC" w:rsidRPr="00D21FE6" w:rsidRDefault="008D18FC">
            <w:pPr>
              <w:spacing w:before="60" w:after="60"/>
              <w:jc w:val="center"/>
              <w:rPr>
                <w:lang w:val="en-US"/>
              </w:rPr>
            </w:pPr>
            <w:r w:rsidRPr="00D21FE6">
              <w:rPr>
                <w:b/>
                <w:bCs/>
                <w:lang w:val="en-US"/>
              </w:rPr>
              <w:t> </w:t>
            </w:r>
          </w:p>
        </w:tc>
        <w:tc>
          <w:tcPr>
            <w:tcW w:w="845" w:type="dxa"/>
            <w:tcBorders>
              <w:top w:val="single" w:sz="6" w:space="0" w:color="000000"/>
              <w:left w:val="single" w:sz="6" w:space="0" w:color="000000"/>
              <w:bottom w:val="single" w:sz="6" w:space="0" w:color="000000"/>
            </w:tcBorders>
            <w:shd w:val="clear" w:color="auto" w:fill="auto"/>
          </w:tcPr>
          <w:p w14:paraId="157EE787" w14:textId="77777777" w:rsidR="008D18FC" w:rsidRPr="00D21FE6" w:rsidRDefault="008D18FC">
            <w:pPr>
              <w:spacing w:before="60" w:after="60"/>
              <w:jc w:val="center"/>
            </w:pPr>
            <w:r w:rsidRPr="00D21FE6">
              <w:t>2000</w:t>
            </w:r>
          </w:p>
        </w:tc>
        <w:tc>
          <w:tcPr>
            <w:tcW w:w="845" w:type="dxa"/>
            <w:tcBorders>
              <w:top w:val="single" w:sz="6" w:space="0" w:color="000000"/>
              <w:left w:val="single" w:sz="6" w:space="0" w:color="000000"/>
              <w:bottom w:val="single" w:sz="6" w:space="0" w:color="000000"/>
            </w:tcBorders>
            <w:shd w:val="clear" w:color="auto" w:fill="auto"/>
            <w:vAlign w:val="center"/>
          </w:tcPr>
          <w:p w14:paraId="4084E1B0" w14:textId="77777777" w:rsidR="008D18FC" w:rsidRPr="00D21FE6" w:rsidRDefault="008D18FC">
            <w:pPr>
              <w:spacing w:before="60" w:after="60"/>
              <w:jc w:val="center"/>
            </w:pPr>
            <w:r w:rsidRPr="00D21FE6">
              <w:t>2010</w:t>
            </w:r>
          </w:p>
        </w:tc>
        <w:tc>
          <w:tcPr>
            <w:tcW w:w="846" w:type="dxa"/>
            <w:tcBorders>
              <w:top w:val="single" w:sz="6" w:space="0" w:color="000000"/>
              <w:left w:val="single" w:sz="6" w:space="0" w:color="000000"/>
              <w:bottom w:val="single" w:sz="6" w:space="0" w:color="000000"/>
              <w:right w:val="single" w:sz="6" w:space="0" w:color="000000"/>
            </w:tcBorders>
            <w:vAlign w:val="center"/>
          </w:tcPr>
          <w:p w14:paraId="7BF6AEC9" w14:textId="370AD8A1" w:rsidR="008D18FC" w:rsidRPr="00D21FE6" w:rsidRDefault="0096423C" w:rsidP="009A6DE4">
            <w:pPr>
              <w:spacing w:before="60" w:after="60"/>
              <w:jc w:val="center"/>
            </w:pPr>
            <w:r>
              <w:t>2022</w:t>
            </w:r>
          </w:p>
        </w:tc>
        <w:tc>
          <w:tcPr>
            <w:tcW w:w="846" w:type="dxa"/>
            <w:tcBorders>
              <w:top w:val="single" w:sz="6" w:space="0" w:color="000000"/>
              <w:left w:val="single" w:sz="6" w:space="0" w:color="000000"/>
              <w:bottom w:val="single" w:sz="6" w:space="0" w:color="000000"/>
            </w:tcBorders>
            <w:vAlign w:val="center"/>
          </w:tcPr>
          <w:p w14:paraId="419C567F" w14:textId="2517A8B1" w:rsidR="008D18FC" w:rsidRPr="0096423C" w:rsidRDefault="0096423C" w:rsidP="009A6DE4">
            <w:pPr>
              <w:spacing w:before="60" w:after="60"/>
              <w:jc w:val="center"/>
            </w:pPr>
            <w:r>
              <w:rPr>
                <w:lang w:val="en-US"/>
              </w:rPr>
              <w:t>202</w:t>
            </w:r>
            <w:r>
              <w:t>3</w:t>
            </w:r>
          </w:p>
        </w:tc>
        <w:tc>
          <w:tcPr>
            <w:tcW w:w="846" w:type="dxa"/>
            <w:tcBorders>
              <w:top w:val="single" w:sz="6" w:space="0" w:color="000000"/>
              <w:left w:val="single" w:sz="6" w:space="0" w:color="000000"/>
              <w:bottom w:val="single" w:sz="6" w:space="0" w:color="000000"/>
            </w:tcBorders>
            <w:shd w:val="clear" w:color="auto" w:fill="auto"/>
            <w:vAlign w:val="center"/>
          </w:tcPr>
          <w:p w14:paraId="44D2E6E4" w14:textId="440EC375" w:rsidR="008D18FC" w:rsidRPr="0096423C" w:rsidRDefault="0096423C" w:rsidP="007D73F1">
            <w:pPr>
              <w:spacing w:before="60" w:after="60"/>
              <w:jc w:val="center"/>
            </w:pPr>
            <w:r>
              <w:rPr>
                <w:lang w:val="en-US"/>
              </w:rPr>
              <w:t>202</w:t>
            </w:r>
            <w:r>
              <w:t>4</w:t>
            </w:r>
          </w:p>
        </w:tc>
        <w:tc>
          <w:tcPr>
            <w:tcW w:w="2850" w:type="dxa"/>
            <w:tcBorders>
              <w:top w:val="single" w:sz="6" w:space="0" w:color="000000"/>
              <w:left w:val="single" w:sz="6" w:space="0" w:color="000000"/>
              <w:bottom w:val="single" w:sz="6" w:space="0" w:color="000000"/>
            </w:tcBorders>
            <w:shd w:val="clear" w:color="auto" w:fill="auto"/>
          </w:tcPr>
          <w:p w14:paraId="7DEA1A7F" w14:textId="77777777" w:rsidR="008D18FC" w:rsidRPr="00D21FE6" w:rsidRDefault="008D18FC">
            <w:pPr>
              <w:snapToGrid w:val="0"/>
              <w:spacing w:before="60" w:after="60"/>
              <w:jc w:val="center"/>
            </w:pPr>
          </w:p>
        </w:tc>
      </w:tr>
      <w:tr w:rsidR="00E57F12" w:rsidRPr="00E57F12" w14:paraId="56F84A66" w14:textId="77777777" w:rsidTr="007D73F1">
        <w:trPr>
          <w:cantSplit/>
          <w:trHeight w:val="23"/>
        </w:trPr>
        <w:tc>
          <w:tcPr>
            <w:tcW w:w="2845" w:type="dxa"/>
            <w:tcBorders>
              <w:top w:val="single" w:sz="6" w:space="0" w:color="000000"/>
            </w:tcBorders>
            <w:shd w:val="clear" w:color="auto" w:fill="auto"/>
            <w:vAlign w:val="bottom"/>
          </w:tcPr>
          <w:p w14:paraId="4F772725" w14:textId="77777777" w:rsidR="008D18FC" w:rsidRPr="0096423C" w:rsidRDefault="008D18FC" w:rsidP="00D51495">
            <w:pPr>
              <w:spacing w:before="20"/>
              <w:rPr>
                <w:color w:val="000000" w:themeColor="text1"/>
              </w:rPr>
            </w:pPr>
            <w:r w:rsidRPr="0096423C">
              <w:rPr>
                <w:color w:val="000000" w:themeColor="text1"/>
              </w:rPr>
              <w:t>Доллар США</w:t>
            </w:r>
          </w:p>
        </w:tc>
        <w:tc>
          <w:tcPr>
            <w:tcW w:w="845" w:type="dxa"/>
            <w:tcBorders>
              <w:top w:val="single" w:sz="6" w:space="0" w:color="000000"/>
              <w:left w:val="single" w:sz="6" w:space="0" w:color="000000"/>
            </w:tcBorders>
            <w:shd w:val="clear" w:color="auto" w:fill="auto"/>
            <w:vAlign w:val="bottom"/>
          </w:tcPr>
          <w:p w14:paraId="292590CF" w14:textId="77777777" w:rsidR="008D18FC" w:rsidRPr="0096423C" w:rsidRDefault="008D18FC" w:rsidP="00556172">
            <w:pPr>
              <w:snapToGrid w:val="0"/>
              <w:spacing w:before="20"/>
              <w:ind w:right="227"/>
              <w:jc w:val="right"/>
              <w:rPr>
                <w:b/>
                <w:bCs/>
                <w:color w:val="000000" w:themeColor="text1"/>
              </w:rPr>
            </w:pPr>
          </w:p>
        </w:tc>
        <w:tc>
          <w:tcPr>
            <w:tcW w:w="845" w:type="dxa"/>
            <w:tcBorders>
              <w:top w:val="single" w:sz="6" w:space="0" w:color="000000"/>
              <w:left w:val="single" w:sz="6" w:space="0" w:color="000000"/>
            </w:tcBorders>
            <w:shd w:val="clear" w:color="auto" w:fill="auto"/>
            <w:vAlign w:val="bottom"/>
          </w:tcPr>
          <w:p w14:paraId="21310AED" w14:textId="77777777" w:rsidR="008D18FC" w:rsidRPr="0096423C" w:rsidRDefault="008D18FC" w:rsidP="00556172">
            <w:pPr>
              <w:snapToGrid w:val="0"/>
              <w:spacing w:before="20"/>
              <w:ind w:right="227"/>
              <w:jc w:val="right"/>
              <w:rPr>
                <w:b/>
                <w:bCs/>
                <w:color w:val="000000" w:themeColor="text1"/>
              </w:rPr>
            </w:pPr>
          </w:p>
        </w:tc>
        <w:tc>
          <w:tcPr>
            <w:tcW w:w="846" w:type="dxa"/>
            <w:tcBorders>
              <w:top w:val="single" w:sz="6" w:space="0" w:color="000000"/>
              <w:left w:val="single" w:sz="6" w:space="0" w:color="000000"/>
              <w:right w:val="single" w:sz="6" w:space="0" w:color="000000"/>
            </w:tcBorders>
            <w:vAlign w:val="bottom"/>
          </w:tcPr>
          <w:p w14:paraId="49B293C5" w14:textId="77777777" w:rsidR="008D18FC" w:rsidRPr="0096423C" w:rsidRDefault="008D18FC" w:rsidP="009A6DE4">
            <w:pPr>
              <w:snapToGrid w:val="0"/>
              <w:spacing w:before="20"/>
              <w:ind w:right="227"/>
              <w:jc w:val="right"/>
              <w:rPr>
                <w:b/>
                <w:color w:val="000000" w:themeColor="text1"/>
              </w:rPr>
            </w:pPr>
          </w:p>
        </w:tc>
        <w:tc>
          <w:tcPr>
            <w:tcW w:w="846" w:type="dxa"/>
            <w:tcBorders>
              <w:top w:val="single" w:sz="6" w:space="0" w:color="000000"/>
              <w:left w:val="single" w:sz="6" w:space="0" w:color="000000"/>
            </w:tcBorders>
            <w:vAlign w:val="bottom"/>
          </w:tcPr>
          <w:p w14:paraId="62DBC129" w14:textId="77777777" w:rsidR="008D18FC" w:rsidRPr="0096423C" w:rsidRDefault="008D18FC" w:rsidP="009A6DE4">
            <w:pPr>
              <w:snapToGrid w:val="0"/>
              <w:spacing w:before="20"/>
              <w:ind w:right="227"/>
              <w:jc w:val="right"/>
              <w:rPr>
                <w:b/>
                <w:color w:val="000000" w:themeColor="text1"/>
              </w:rPr>
            </w:pPr>
          </w:p>
        </w:tc>
        <w:tc>
          <w:tcPr>
            <w:tcW w:w="846" w:type="dxa"/>
            <w:tcBorders>
              <w:top w:val="single" w:sz="6" w:space="0" w:color="000000"/>
              <w:left w:val="single" w:sz="6" w:space="0" w:color="000000"/>
            </w:tcBorders>
            <w:shd w:val="clear" w:color="auto" w:fill="auto"/>
            <w:vAlign w:val="bottom"/>
          </w:tcPr>
          <w:p w14:paraId="717CE2A3" w14:textId="25AF1B2F" w:rsidR="008D18FC" w:rsidRPr="0096423C" w:rsidRDefault="008D18FC" w:rsidP="009A6DE4">
            <w:pPr>
              <w:snapToGrid w:val="0"/>
              <w:spacing w:before="20"/>
              <w:ind w:right="227"/>
              <w:jc w:val="right"/>
              <w:rPr>
                <w:b/>
                <w:color w:val="000000" w:themeColor="text1"/>
              </w:rPr>
            </w:pPr>
          </w:p>
        </w:tc>
        <w:tc>
          <w:tcPr>
            <w:tcW w:w="2850" w:type="dxa"/>
            <w:tcBorders>
              <w:top w:val="single" w:sz="6" w:space="0" w:color="000000"/>
              <w:left w:val="single" w:sz="6" w:space="0" w:color="000000"/>
            </w:tcBorders>
            <w:shd w:val="clear" w:color="auto" w:fill="auto"/>
            <w:vAlign w:val="bottom"/>
          </w:tcPr>
          <w:p w14:paraId="5ED61BE0" w14:textId="77777777" w:rsidR="008D18FC" w:rsidRPr="0096423C" w:rsidRDefault="008D18FC" w:rsidP="00D51495">
            <w:pPr>
              <w:spacing w:before="20"/>
              <w:ind w:right="284"/>
              <w:rPr>
                <w:color w:val="000000" w:themeColor="text1"/>
              </w:rPr>
            </w:pPr>
            <w:r w:rsidRPr="0096423C">
              <w:rPr>
                <w:i/>
                <w:color w:val="000000" w:themeColor="text1"/>
                <w:lang w:val="en-US"/>
              </w:rPr>
              <w:t>US dollar</w:t>
            </w:r>
          </w:p>
        </w:tc>
      </w:tr>
      <w:tr w:rsidR="005C5D49" w:rsidRPr="00E57F12" w14:paraId="05C6AD59" w14:textId="77777777" w:rsidTr="007D73F1">
        <w:trPr>
          <w:cantSplit/>
          <w:trHeight w:val="23"/>
        </w:trPr>
        <w:tc>
          <w:tcPr>
            <w:tcW w:w="2845" w:type="dxa"/>
            <w:tcBorders>
              <w:top w:val="none" w:sz="0" w:space="0" w:color="000000"/>
            </w:tcBorders>
            <w:shd w:val="clear" w:color="auto" w:fill="auto"/>
            <w:vAlign w:val="bottom"/>
          </w:tcPr>
          <w:p w14:paraId="0E4B05B9" w14:textId="77777777" w:rsidR="005C5D49" w:rsidRPr="0096423C" w:rsidRDefault="005C5D49" w:rsidP="00D51495">
            <w:pPr>
              <w:spacing w:before="20"/>
              <w:ind w:left="170"/>
              <w:rPr>
                <w:color w:val="000000" w:themeColor="text1"/>
              </w:rPr>
            </w:pPr>
            <w:r w:rsidRPr="0096423C">
              <w:rPr>
                <w:color w:val="000000" w:themeColor="text1"/>
              </w:rPr>
              <w:t>руб./долл. США</w:t>
            </w:r>
          </w:p>
        </w:tc>
        <w:tc>
          <w:tcPr>
            <w:tcW w:w="845" w:type="dxa"/>
            <w:tcBorders>
              <w:top w:val="none" w:sz="0" w:space="0" w:color="000000"/>
              <w:left w:val="single" w:sz="6" w:space="0" w:color="000000"/>
            </w:tcBorders>
            <w:shd w:val="clear" w:color="auto" w:fill="auto"/>
            <w:vAlign w:val="bottom"/>
          </w:tcPr>
          <w:p w14:paraId="6F273570" w14:textId="77777777" w:rsidR="005C5D49" w:rsidRPr="0096423C" w:rsidRDefault="005C5D49" w:rsidP="00556172">
            <w:pPr>
              <w:spacing w:before="20"/>
              <w:ind w:right="227"/>
              <w:jc w:val="right"/>
              <w:rPr>
                <w:color w:val="000000" w:themeColor="text1"/>
              </w:rPr>
            </w:pPr>
            <w:r w:rsidRPr="0096423C">
              <w:rPr>
                <w:color w:val="000000" w:themeColor="text1"/>
              </w:rPr>
              <w:t>28,13</w:t>
            </w:r>
          </w:p>
        </w:tc>
        <w:tc>
          <w:tcPr>
            <w:tcW w:w="845" w:type="dxa"/>
            <w:tcBorders>
              <w:top w:val="none" w:sz="0" w:space="0" w:color="000000"/>
              <w:left w:val="single" w:sz="6" w:space="0" w:color="000000"/>
            </w:tcBorders>
            <w:shd w:val="clear" w:color="auto" w:fill="auto"/>
            <w:vAlign w:val="bottom"/>
          </w:tcPr>
          <w:p w14:paraId="4E3A0279" w14:textId="77777777" w:rsidR="005C5D49" w:rsidRPr="0096423C" w:rsidRDefault="005C5D49" w:rsidP="00556172">
            <w:pPr>
              <w:spacing w:before="20"/>
              <w:ind w:right="227"/>
              <w:jc w:val="right"/>
              <w:rPr>
                <w:color w:val="000000" w:themeColor="text1"/>
              </w:rPr>
            </w:pPr>
            <w:r w:rsidRPr="0096423C">
              <w:rPr>
                <w:color w:val="000000" w:themeColor="text1"/>
              </w:rPr>
              <w:t>30,36</w:t>
            </w:r>
          </w:p>
        </w:tc>
        <w:tc>
          <w:tcPr>
            <w:tcW w:w="846" w:type="dxa"/>
            <w:tcBorders>
              <w:top w:val="none" w:sz="0" w:space="0" w:color="000000"/>
              <w:left w:val="single" w:sz="6" w:space="0" w:color="000000"/>
              <w:right w:val="single" w:sz="6" w:space="0" w:color="000000"/>
            </w:tcBorders>
            <w:vAlign w:val="bottom"/>
          </w:tcPr>
          <w:p w14:paraId="1E352830" w14:textId="5572BD42" w:rsidR="005C5D49" w:rsidRPr="0096423C" w:rsidRDefault="005C5D49" w:rsidP="009A6DE4">
            <w:pPr>
              <w:spacing w:before="20"/>
              <w:ind w:right="227"/>
              <w:jc w:val="right"/>
              <w:rPr>
                <w:color w:val="000000" w:themeColor="text1"/>
              </w:rPr>
            </w:pPr>
            <w:r w:rsidRPr="0096423C">
              <w:rPr>
                <w:color w:val="000000" w:themeColor="text1"/>
              </w:rPr>
              <w:t>67,46</w:t>
            </w:r>
          </w:p>
        </w:tc>
        <w:tc>
          <w:tcPr>
            <w:tcW w:w="846" w:type="dxa"/>
            <w:tcBorders>
              <w:top w:val="none" w:sz="0" w:space="0" w:color="000000"/>
              <w:left w:val="single" w:sz="6" w:space="0" w:color="000000"/>
            </w:tcBorders>
            <w:vAlign w:val="bottom"/>
          </w:tcPr>
          <w:p w14:paraId="78536D6F" w14:textId="20FF9E67" w:rsidR="005C5D49" w:rsidRPr="0096423C" w:rsidRDefault="005C5D49" w:rsidP="009A6DE4">
            <w:pPr>
              <w:spacing w:before="20"/>
              <w:ind w:right="227"/>
              <w:jc w:val="right"/>
              <w:rPr>
                <w:color w:val="000000" w:themeColor="text1"/>
              </w:rPr>
            </w:pPr>
            <w:r w:rsidRPr="0096423C">
              <w:rPr>
                <w:color w:val="000000" w:themeColor="text1"/>
              </w:rPr>
              <w:t>84,66</w:t>
            </w:r>
          </w:p>
        </w:tc>
        <w:tc>
          <w:tcPr>
            <w:tcW w:w="846" w:type="dxa"/>
            <w:tcBorders>
              <w:top w:val="none" w:sz="0" w:space="0" w:color="000000"/>
              <w:left w:val="single" w:sz="6" w:space="0" w:color="000000"/>
            </w:tcBorders>
            <w:shd w:val="clear" w:color="auto" w:fill="auto"/>
            <w:vAlign w:val="bottom"/>
          </w:tcPr>
          <w:p w14:paraId="227DAE4E" w14:textId="51DA9750" w:rsidR="005C5D49" w:rsidRPr="0096423C" w:rsidRDefault="005C5D49" w:rsidP="009A6DE4">
            <w:pPr>
              <w:spacing w:before="20"/>
              <w:ind w:right="227"/>
              <w:jc w:val="right"/>
              <w:rPr>
                <w:color w:val="000000" w:themeColor="text1"/>
              </w:rPr>
            </w:pPr>
            <w:r w:rsidRPr="005C5D49">
              <w:rPr>
                <w:color w:val="000000" w:themeColor="text1"/>
              </w:rPr>
              <w:t>92,44</w:t>
            </w:r>
          </w:p>
        </w:tc>
        <w:tc>
          <w:tcPr>
            <w:tcW w:w="2850" w:type="dxa"/>
            <w:tcBorders>
              <w:top w:val="none" w:sz="0" w:space="0" w:color="000000"/>
              <w:left w:val="single" w:sz="6" w:space="0" w:color="000000"/>
            </w:tcBorders>
            <w:shd w:val="clear" w:color="auto" w:fill="auto"/>
            <w:vAlign w:val="bottom"/>
          </w:tcPr>
          <w:p w14:paraId="55FDD44F" w14:textId="77777777" w:rsidR="005C5D49" w:rsidRPr="0096423C" w:rsidRDefault="005C5D49" w:rsidP="00D51495">
            <w:pPr>
              <w:spacing w:before="20"/>
              <w:ind w:left="170"/>
              <w:rPr>
                <w:color w:val="000000" w:themeColor="text1"/>
              </w:rPr>
            </w:pPr>
            <w:r w:rsidRPr="0096423C">
              <w:rPr>
                <w:i/>
                <w:color w:val="000000" w:themeColor="text1"/>
                <w:lang w:val="en-US"/>
              </w:rPr>
              <w:t>rouble/US dollar</w:t>
            </w:r>
          </w:p>
        </w:tc>
      </w:tr>
      <w:tr w:rsidR="005C5D49" w:rsidRPr="00E57F12" w14:paraId="0F7A92A0" w14:textId="77777777" w:rsidTr="007D73F1">
        <w:trPr>
          <w:cantSplit/>
          <w:trHeight w:val="23"/>
        </w:trPr>
        <w:tc>
          <w:tcPr>
            <w:tcW w:w="2845" w:type="dxa"/>
            <w:tcBorders>
              <w:top w:val="none" w:sz="0" w:space="0" w:color="000000"/>
            </w:tcBorders>
            <w:shd w:val="clear" w:color="auto" w:fill="auto"/>
            <w:vAlign w:val="bottom"/>
          </w:tcPr>
          <w:p w14:paraId="31F4F039" w14:textId="77777777" w:rsidR="005C5D49" w:rsidRPr="0096423C" w:rsidRDefault="005C5D49" w:rsidP="00D51495">
            <w:pPr>
              <w:spacing w:before="20"/>
              <w:ind w:left="170"/>
              <w:rPr>
                <w:color w:val="000000" w:themeColor="text1"/>
              </w:rPr>
            </w:pPr>
            <w:r w:rsidRPr="0096423C">
              <w:rPr>
                <w:color w:val="000000" w:themeColor="text1"/>
              </w:rPr>
              <w:t>в процентах к предыдущему году</w:t>
            </w:r>
          </w:p>
        </w:tc>
        <w:tc>
          <w:tcPr>
            <w:tcW w:w="845" w:type="dxa"/>
            <w:tcBorders>
              <w:top w:val="none" w:sz="0" w:space="0" w:color="000000"/>
              <w:left w:val="single" w:sz="6" w:space="0" w:color="000000"/>
            </w:tcBorders>
            <w:shd w:val="clear" w:color="auto" w:fill="auto"/>
            <w:vAlign w:val="bottom"/>
          </w:tcPr>
          <w:p w14:paraId="1CB079B9" w14:textId="77777777" w:rsidR="005C5D49" w:rsidRPr="0096423C" w:rsidRDefault="005C5D49" w:rsidP="00556172">
            <w:pPr>
              <w:spacing w:before="20"/>
              <w:ind w:right="227"/>
              <w:jc w:val="right"/>
              <w:rPr>
                <w:color w:val="000000" w:themeColor="text1"/>
              </w:rPr>
            </w:pPr>
            <w:r w:rsidRPr="0096423C">
              <w:rPr>
                <w:color w:val="000000" w:themeColor="text1"/>
              </w:rPr>
              <w:t>114,3</w:t>
            </w:r>
          </w:p>
        </w:tc>
        <w:tc>
          <w:tcPr>
            <w:tcW w:w="845" w:type="dxa"/>
            <w:tcBorders>
              <w:top w:val="none" w:sz="0" w:space="0" w:color="000000"/>
              <w:left w:val="single" w:sz="6" w:space="0" w:color="000000"/>
            </w:tcBorders>
            <w:shd w:val="clear" w:color="auto" w:fill="auto"/>
            <w:vAlign w:val="bottom"/>
          </w:tcPr>
          <w:p w14:paraId="393A7ED5" w14:textId="77777777" w:rsidR="005C5D49" w:rsidRPr="0096423C" w:rsidRDefault="005C5D49" w:rsidP="00556172">
            <w:pPr>
              <w:spacing w:before="20"/>
              <w:ind w:right="227"/>
              <w:jc w:val="right"/>
              <w:rPr>
                <w:color w:val="000000" w:themeColor="text1"/>
              </w:rPr>
            </w:pPr>
            <w:r w:rsidRPr="0096423C">
              <w:rPr>
                <w:color w:val="000000" w:themeColor="text1"/>
              </w:rPr>
              <w:t>95,8</w:t>
            </w:r>
          </w:p>
        </w:tc>
        <w:tc>
          <w:tcPr>
            <w:tcW w:w="846" w:type="dxa"/>
            <w:tcBorders>
              <w:top w:val="none" w:sz="0" w:space="0" w:color="000000"/>
              <w:left w:val="single" w:sz="6" w:space="0" w:color="000000"/>
              <w:right w:val="single" w:sz="6" w:space="0" w:color="000000"/>
            </w:tcBorders>
            <w:vAlign w:val="bottom"/>
          </w:tcPr>
          <w:p w14:paraId="3F40B7E9" w14:textId="62B60CCB" w:rsidR="005C5D49" w:rsidRPr="0096423C" w:rsidRDefault="005C5D49" w:rsidP="009A6DE4">
            <w:pPr>
              <w:spacing w:before="20"/>
              <w:ind w:right="227"/>
              <w:jc w:val="right"/>
              <w:rPr>
                <w:color w:val="000000" w:themeColor="text1"/>
              </w:rPr>
            </w:pPr>
            <w:r w:rsidRPr="0096423C">
              <w:rPr>
                <w:color w:val="000000" w:themeColor="text1"/>
              </w:rPr>
              <w:t>91,</w:t>
            </w:r>
            <w:r w:rsidRPr="0096423C">
              <w:rPr>
                <w:color w:val="000000" w:themeColor="text1"/>
                <w:lang w:val="en-US"/>
              </w:rPr>
              <w:t>60</w:t>
            </w:r>
          </w:p>
        </w:tc>
        <w:tc>
          <w:tcPr>
            <w:tcW w:w="846" w:type="dxa"/>
            <w:tcBorders>
              <w:top w:val="none" w:sz="0" w:space="0" w:color="000000"/>
              <w:left w:val="single" w:sz="6" w:space="0" w:color="000000"/>
            </w:tcBorders>
            <w:vAlign w:val="bottom"/>
          </w:tcPr>
          <w:p w14:paraId="30DC3D76" w14:textId="4690935D" w:rsidR="005C5D49" w:rsidRPr="0096423C" w:rsidRDefault="005C5D49" w:rsidP="009A6DE4">
            <w:pPr>
              <w:spacing w:before="20"/>
              <w:ind w:right="227"/>
              <w:jc w:val="right"/>
              <w:rPr>
                <w:color w:val="000000" w:themeColor="text1"/>
              </w:rPr>
            </w:pPr>
            <w:r w:rsidRPr="0096423C">
              <w:rPr>
                <w:color w:val="000000" w:themeColor="text1"/>
              </w:rPr>
              <w:t>125,50</w:t>
            </w:r>
          </w:p>
        </w:tc>
        <w:tc>
          <w:tcPr>
            <w:tcW w:w="846" w:type="dxa"/>
            <w:tcBorders>
              <w:top w:val="none" w:sz="0" w:space="0" w:color="000000"/>
              <w:left w:val="single" w:sz="6" w:space="0" w:color="000000"/>
            </w:tcBorders>
            <w:shd w:val="clear" w:color="auto" w:fill="auto"/>
            <w:vAlign w:val="bottom"/>
          </w:tcPr>
          <w:p w14:paraId="142075F1" w14:textId="49EBC4A2" w:rsidR="005C5D49" w:rsidRPr="005C5D49" w:rsidRDefault="005C5D49" w:rsidP="00B74288">
            <w:pPr>
              <w:spacing w:before="20"/>
              <w:ind w:right="227"/>
              <w:jc w:val="right"/>
              <w:rPr>
                <w:color w:val="000000" w:themeColor="text1"/>
              </w:rPr>
            </w:pPr>
            <w:r w:rsidRPr="005C5D49">
              <w:rPr>
                <w:color w:val="000000" w:themeColor="text1"/>
              </w:rPr>
              <w:t>109,20</w:t>
            </w:r>
          </w:p>
        </w:tc>
        <w:tc>
          <w:tcPr>
            <w:tcW w:w="2850" w:type="dxa"/>
            <w:tcBorders>
              <w:top w:val="none" w:sz="0" w:space="0" w:color="000000"/>
              <w:left w:val="single" w:sz="6" w:space="0" w:color="000000"/>
            </w:tcBorders>
            <w:shd w:val="clear" w:color="auto" w:fill="auto"/>
            <w:vAlign w:val="bottom"/>
          </w:tcPr>
          <w:p w14:paraId="5E12BA1B" w14:textId="77777777" w:rsidR="005C5D49" w:rsidRPr="0096423C" w:rsidRDefault="005C5D49" w:rsidP="00D51495">
            <w:pPr>
              <w:spacing w:before="20"/>
              <w:ind w:left="170"/>
              <w:rPr>
                <w:color w:val="000000" w:themeColor="text1"/>
              </w:rPr>
            </w:pPr>
            <w:r w:rsidRPr="0096423C">
              <w:rPr>
                <w:i/>
                <w:color w:val="000000" w:themeColor="text1"/>
                <w:lang w:val="en-US"/>
              </w:rPr>
              <w:t>percent of previous year</w:t>
            </w:r>
          </w:p>
        </w:tc>
      </w:tr>
      <w:tr w:rsidR="005C5D49" w:rsidRPr="00E57F12" w14:paraId="43645551" w14:textId="77777777" w:rsidTr="007D73F1">
        <w:trPr>
          <w:cantSplit/>
          <w:trHeight w:val="23"/>
        </w:trPr>
        <w:tc>
          <w:tcPr>
            <w:tcW w:w="2845" w:type="dxa"/>
            <w:tcBorders>
              <w:top w:val="none" w:sz="0" w:space="0" w:color="000000"/>
            </w:tcBorders>
            <w:shd w:val="clear" w:color="auto" w:fill="auto"/>
            <w:vAlign w:val="bottom"/>
          </w:tcPr>
          <w:p w14:paraId="6C57BE6B" w14:textId="77777777" w:rsidR="005C5D49" w:rsidRPr="0096423C" w:rsidRDefault="005C5D49" w:rsidP="00D51495">
            <w:pPr>
              <w:spacing w:before="20"/>
              <w:rPr>
                <w:color w:val="000000" w:themeColor="text1"/>
              </w:rPr>
            </w:pPr>
            <w:r w:rsidRPr="0096423C">
              <w:rPr>
                <w:color w:val="000000" w:themeColor="text1"/>
              </w:rPr>
              <w:t>Евро</w:t>
            </w:r>
          </w:p>
        </w:tc>
        <w:tc>
          <w:tcPr>
            <w:tcW w:w="845" w:type="dxa"/>
            <w:tcBorders>
              <w:top w:val="none" w:sz="0" w:space="0" w:color="000000"/>
              <w:left w:val="single" w:sz="6" w:space="0" w:color="000000"/>
            </w:tcBorders>
            <w:shd w:val="clear" w:color="auto" w:fill="auto"/>
            <w:vAlign w:val="bottom"/>
          </w:tcPr>
          <w:p w14:paraId="7D30F4D8" w14:textId="77777777" w:rsidR="005C5D49" w:rsidRPr="0096423C" w:rsidRDefault="005C5D49" w:rsidP="00556172">
            <w:pPr>
              <w:snapToGrid w:val="0"/>
              <w:spacing w:before="20"/>
              <w:ind w:right="227"/>
              <w:jc w:val="right"/>
              <w:rPr>
                <w:color w:val="000000" w:themeColor="text1"/>
              </w:rPr>
            </w:pPr>
          </w:p>
        </w:tc>
        <w:tc>
          <w:tcPr>
            <w:tcW w:w="845" w:type="dxa"/>
            <w:tcBorders>
              <w:top w:val="none" w:sz="0" w:space="0" w:color="000000"/>
              <w:left w:val="single" w:sz="6" w:space="0" w:color="000000"/>
            </w:tcBorders>
            <w:shd w:val="clear" w:color="auto" w:fill="auto"/>
            <w:vAlign w:val="bottom"/>
          </w:tcPr>
          <w:p w14:paraId="5A2E0AE9" w14:textId="77777777" w:rsidR="005C5D49" w:rsidRPr="0096423C" w:rsidRDefault="005C5D49" w:rsidP="00556172">
            <w:pPr>
              <w:snapToGrid w:val="0"/>
              <w:spacing w:before="20"/>
              <w:ind w:right="227"/>
              <w:jc w:val="right"/>
              <w:rPr>
                <w:color w:val="000000" w:themeColor="text1"/>
              </w:rPr>
            </w:pPr>
          </w:p>
        </w:tc>
        <w:tc>
          <w:tcPr>
            <w:tcW w:w="846" w:type="dxa"/>
            <w:tcBorders>
              <w:top w:val="none" w:sz="0" w:space="0" w:color="000000"/>
              <w:left w:val="single" w:sz="6" w:space="0" w:color="000000"/>
              <w:right w:val="single" w:sz="6" w:space="0" w:color="000000"/>
            </w:tcBorders>
            <w:vAlign w:val="bottom"/>
          </w:tcPr>
          <w:p w14:paraId="75B7C62F" w14:textId="77777777" w:rsidR="005C5D49" w:rsidRPr="0096423C" w:rsidRDefault="005C5D49" w:rsidP="009A6DE4">
            <w:pPr>
              <w:snapToGrid w:val="0"/>
              <w:spacing w:before="20"/>
              <w:ind w:right="227"/>
              <w:jc w:val="right"/>
              <w:rPr>
                <w:color w:val="000000" w:themeColor="text1"/>
              </w:rPr>
            </w:pPr>
          </w:p>
        </w:tc>
        <w:tc>
          <w:tcPr>
            <w:tcW w:w="846" w:type="dxa"/>
            <w:tcBorders>
              <w:top w:val="none" w:sz="0" w:space="0" w:color="000000"/>
              <w:left w:val="single" w:sz="6" w:space="0" w:color="000000"/>
            </w:tcBorders>
            <w:vAlign w:val="bottom"/>
          </w:tcPr>
          <w:p w14:paraId="263AE38D" w14:textId="77777777" w:rsidR="005C5D49" w:rsidRPr="0096423C" w:rsidRDefault="005C5D49" w:rsidP="009A6DE4">
            <w:pPr>
              <w:snapToGrid w:val="0"/>
              <w:spacing w:before="20"/>
              <w:ind w:right="227"/>
              <w:jc w:val="right"/>
              <w:rPr>
                <w:color w:val="000000" w:themeColor="text1"/>
              </w:rPr>
            </w:pPr>
          </w:p>
        </w:tc>
        <w:tc>
          <w:tcPr>
            <w:tcW w:w="846" w:type="dxa"/>
            <w:tcBorders>
              <w:top w:val="none" w:sz="0" w:space="0" w:color="000000"/>
              <w:left w:val="single" w:sz="6" w:space="0" w:color="000000"/>
            </w:tcBorders>
            <w:shd w:val="clear" w:color="auto" w:fill="auto"/>
            <w:vAlign w:val="bottom"/>
          </w:tcPr>
          <w:p w14:paraId="33658402" w14:textId="0C2EAD37" w:rsidR="005C5D49" w:rsidRPr="0096423C" w:rsidRDefault="005C5D49" w:rsidP="00651DF5">
            <w:pPr>
              <w:spacing w:before="20"/>
              <w:ind w:right="227"/>
              <w:jc w:val="right"/>
              <w:rPr>
                <w:color w:val="000000" w:themeColor="text1"/>
              </w:rPr>
            </w:pPr>
          </w:p>
        </w:tc>
        <w:tc>
          <w:tcPr>
            <w:tcW w:w="2850" w:type="dxa"/>
            <w:tcBorders>
              <w:top w:val="none" w:sz="0" w:space="0" w:color="000000"/>
              <w:left w:val="single" w:sz="6" w:space="0" w:color="000000"/>
            </w:tcBorders>
            <w:shd w:val="clear" w:color="auto" w:fill="auto"/>
            <w:vAlign w:val="bottom"/>
          </w:tcPr>
          <w:p w14:paraId="6AE08BE9" w14:textId="77777777" w:rsidR="005C5D49" w:rsidRPr="0096423C" w:rsidRDefault="005C5D49" w:rsidP="00D51495">
            <w:pPr>
              <w:spacing w:before="20"/>
              <w:ind w:right="284"/>
              <w:rPr>
                <w:color w:val="000000" w:themeColor="text1"/>
              </w:rPr>
            </w:pPr>
            <w:r w:rsidRPr="0096423C">
              <w:rPr>
                <w:i/>
                <w:color w:val="000000" w:themeColor="text1"/>
                <w:lang w:val="en-US"/>
              </w:rPr>
              <w:t>Euro</w:t>
            </w:r>
          </w:p>
        </w:tc>
      </w:tr>
      <w:tr w:rsidR="005C5D49" w:rsidRPr="00E57F12" w14:paraId="42D9901B" w14:textId="77777777" w:rsidTr="007D73F1">
        <w:trPr>
          <w:cantSplit/>
          <w:trHeight w:val="23"/>
        </w:trPr>
        <w:tc>
          <w:tcPr>
            <w:tcW w:w="2845" w:type="dxa"/>
            <w:tcBorders>
              <w:top w:val="none" w:sz="0" w:space="0" w:color="000000"/>
            </w:tcBorders>
            <w:shd w:val="clear" w:color="auto" w:fill="auto"/>
            <w:vAlign w:val="bottom"/>
          </w:tcPr>
          <w:p w14:paraId="7B29DF03" w14:textId="77777777" w:rsidR="005C5D49" w:rsidRPr="0096423C" w:rsidRDefault="005C5D49" w:rsidP="00D51495">
            <w:pPr>
              <w:spacing w:before="20"/>
              <w:ind w:left="170"/>
              <w:rPr>
                <w:color w:val="000000" w:themeColor="text1"/>
              </w:rPr>
            </w:pPr>
            <w:r w:rsidRPr="0096423C">
              <w:rPr>
                <w:color w:val="000000" w:themeColor="text1"/>
              </w:rPr>
              <w:t>руб./евро</w:t>
            </w:r>
          </w:p>
        </w:tc>
        <w:tc>
          <w:tcPr>
            <w:tcW w:w="845" w:type="dxa"/>
            <w:tcBorders>
              <w:top w:val="none" w:sz="0" w:space="0" w:color="000000"/>
              <w:left w:val="single" w:sz="6" w:space="0" w:color="000000"/>
            </w:tcBorders>
            <w:shd w:val="clear" w:color="auto" w:fill="auto"/>
            <w:vAlign w:val="bottom"/>
          </w:tcPr>
          <w:p w14:paraId="105D6716" w14:textId="77777777" w:rsidR="005C5D49" w:rsidRPr="0096423C" w:rsidRDefault="005C5D49" w:rsidP="00556172">
            <w:pPr>
              <w:spacing w:before="20"/>
              <w:ind w:right="227"/>
              <w:jc w:val="right"/>
              <w:rPr>
                <w:color w:val="000000" w:themeColor="text1"/>
              </w:rPr>
            </w:pPr>
            <w:r w:rsidRPr="0096423C">
              <w:rPr>
                <w:color w:val="000000" w:themeColor="text1"/>
              </w:rPr>
              <w:t>26,03</w:t>
            </w:r>
          </w:p>
        </w:tc>
        <w:tc>
          <w:tcPr>
            <w:tcW w:w="845" w:type="dxa"/>
            <w:tcBorders>
              <w:top w:val="none" w:sz="0" w:space="0" w:color="000000"/>
              <w:left w:val="single" w:sz="6" w:space="0" w:color="000000"/>
            </w:tcBorders>
            <w:shd w:val="clear" w:color="auto" w:fill="auto"/>
            <w:vAlign w:val="bottom"/>
          </w:tcPr>
          <w:p w14:paraId="6A48672B" w14:textId="77777777" w:rsidR="005C5D49" w:rsidRPr="0096423C" w:rsidRDefault="005C5D49" w:rsidP="00556172">
            <w:pPr>
              <w:spacing w:before="20"/>
              <w:ind w:right="227"/>
              <w:jc w:val="right"/>
              <w:rPr>
                <w:color w:val="000000" w:themeColor="text1"/>
              </w:rPr>
            </w:pPr>
            <w:r w:rsidRPr="0096423C">
              <w:rPr>
                <w:color w:val="000000" w:themeColor="text1"/>
              </w:rPr>
              <w:t>40,27</w:t>
            </w:r>
          </w:p>
        </w:tc>
        <w:tc>
          <w:tcPr>
            <w:tcW w:w="846" w:type="dxa"/>
            <w:tcBorders>
              <w:top w:val="none" w:sz="0" w:space="0" w:color="000000"/>
              <w:left w:val="single" w:sz="6" w:space="0" w:color="000000"/>
              <w:right w:val="single" w:sz="6" w:space="0" w:color="000000"/>
            </w:tcBorders>
            <w:vAlign w:val="bottom"/>
          </w:tcPr>
          <w:p w14:paraId="57639C32" w14:textId="22AB6172" w:rsidR="005C5D49" w:rsidRPr="0096423C" w:rsidRDefault="005C5D49" w:rsidP="009A6DE4">
            <w:pPr>
              <w:spacing w:before="20"/>
              <w:ind w:right="227"/>
              <w:jc w:val="right"/>
              <w:rPr>
                <w:color w:val="000000" w:themeColor="text1"/>
              </w:rPr>
            </w:pPr>
            <w:r w:rsidRPr="0096423C">
              <w:rPr>
                <w:color w:val="000000" w:themeColor="text1"/>
              </w:rPr>
              <w:t>70,86</w:t>
            </w:r>
          </w:p>
        </w:tc>
        <w:tc>
          <w:tcPr>
            <w:tcW w:w="846" w:type="dxa"/>
            <w:tcBorders>
              <w:top w:val="none" w:sz="0" w:space="0" w:color="000000"/>
              <w:left w:val="single" w:sz="6" w:space="0" w:color="000000"/>
            </w:tcBorders>
            <w:vAlign w:val="bottom"/>
          </w:tcPr>
          <w:p w14:paraId="236C2114" w14:textId="00219EE4" w:rsidR="005C5D49" w:rsidRPr="0096423C" w:rsidRDefault="005C5D49" w:rsidP="009A6DE4">
            <w:pPr>
              <w:spacing w:before="20"/>
              <w:ind w:right="227"/>
              <w:jc w:val="right"/>
              <w:rPr>
                <w:color w:val="000000" w:themeColor="text1"/>
              </w:rPr>
            </w:pPr>
            <w:r w:rsidRPr="0096423C">
              <w:rPr>
                <w:color w:val="000000" w:themeColor="text1"/>
              </w:rPr>
              <w:t>91,59</w:t>
            </w:r>
          </w:p>
        </w:tc>
        <w:tc>
          <w:tcPr>
            <w:tcW w:w="846" w:type="dxa"/>
            <w:tcBorders>
              <w:top w:val="none" w:sz="0" w:space="0" w:color="000000"/>
              <w:left w:val="single" w:sz="6" w:space="0" w:color="000000"/>
            </w:tcBorders>
            <w:shd w:val="clear" w:color="auto" w:fill="auto"/>
            <w:vAlign w:val="bottom"/>
          </w:tcPr>
          <w:p w14:paraId="76AAD4F4" w14:textId="74E35C41" w:rsidR="005C5D49" w:rsidRPr="0096423C" w:rsidRDefault="005C5D49" w:rsidP="009A6DE4">
            <w:pPr>
              <w:spacing w:before="20"/>
              <w:ind w:right="227"/>
              <w:jc w:val="right"/>
              <w:rPr>
                <w:color w:val="000000" w:themeColor="text1"/>
              </w:rPr>
            </w:pPr>
            <w:r w:rsidRPr="005C5D49">
              <w:rPr>
                <w:color w:val="000000" w:themeColor="text1"/>
              </w:rPr>
              <w:t>100,11</w:t>
            </w:r>
          </w:p>
        </w:tc>
        <w:tc>
          <w:tcPr>
            <w:tcW w:w="2850" w:type="dxa"/>
            <w:tcBorders>
              <w:top w:val="none" w:sz="0" w:space="0" w:color="000000"/>
              <w:left w:val="single" w:sz="6" w:space="0" w:color="000000"/>
            </w:tcBorders>
            <w:shd w:val="clear" w:color="auto" w:fill="auto"/>
            <w:vAlign w:val="bottom"/>
          </w:tcPr>
          <w:p w14:paraId="2FA75E4E" w14:textId="77777777" w:rsidR="005C5D49" w:rsidRPr="0096423C" w:rsidRDefault="005C5D49" w:rsidP="00D51495">
            <w:pPr>
              <w:spacing w:before="20"/>
              <w:ind w:left="170"/>
              <w:rPr>
                <w:color w:val="000000" w:themeColor="text1"/>
              </w:rPr>
            </w:pPr>
            <w:r w:rsidRPr="0096423C">
              <w:rPr>
                <w:i/>
                <w:color w:val="000000" w:themeColor="text1"/>
                <w:lang w:val="en-US"/>
              </w:rPr>
              <w:t>rouble/euro</w:t>
            </w:r>
          </w:p>
        </w:tc>
      </w:tr>
      <w:tr w:rsidR="005C5D49" w:rsidRPr="00E57F12" w14:paraId="1CED5742" w14:textId="77777777" w:rsidTr="007D73F1">
        <w:trPr>
          <w:cantSplit/>
          <w:trHeight w:val="23"/>
        </w:trPr>
        <w:tc>
          <w:tcPr>
            <w:tcW w:w="2845" w:type="dxa"/>
            <w:tcBorders>
              <w:top w:val="none" w:sz="0" w:space="0" w:color="000000"/>
              <w:bottom w:val="single" w:sz="6" w:space="0" w:color="000000"/>
            </w:tcBorders>
            <w:shd w:val="clear" w:color="auto" w:fill="auto"/>
            <w:vAlign w:val="bottom"/>
          </w:tcPr>
          <w:p w14:paraId="2F7A375F" w14:textId="77777777" w:rsidR="005C5D49" w:rsidRPr="0096423C" w:rsidRDefault="005C5D49" w:rsidP="00D51495">
            <w:pPr>
              <w:spacing w:before="20"/>
              <w:ind w:left="170"/>
              <w:rPr>
                <w:color w:val="000000" w:themeColor="text1"/>
              </w:rPr>
            </w:pPr>
            <w:r w:rsidRPr="0096423C">
              <w:rPr>
                <w:color w:val="000000" w:themeColor="text1"/>
              </w:rPr>
              <w:t>в процентах к предыдущему году</w:t>
            </w:r>
          </w:p>
        </w:tc>
        <w:tc>
          <w:tcPr>
            <w:tcW w:w="845" w:type="dxa"/>
            <w:tcBorders>
              <w:top w:val="none" w:sz="0" w:space="0" w:color="000000"/>
              <w:left w:val="single" w:sz="6" w:space="0" w:color="000000"/>
              <w:bottom w:val="single" w:sz="6" w:space="0" w:color="000000"/>
            </w:tcBorders>
            <w:shd w:val="clear" w:color="auto" w:fill="auto"/>
            <w:vAlign w:val="bottom"/>
          </w:tcPr>
          <w:p w14:paraId="7EAB1000" w14:textId="77777777" w:rsidR="005C5D49" w:rsidRPr="0096423C" w:rsidRDefault="005C5D49" w:rsidP="00556172">
            <w:pPr>
              <w:spacing w:before="20"/>
              <w:ind w:right="227"/>
              <w:jc w:val="right"/>
              <w:rPr>
                <w:color w:val="000000" w:themeColor="text1"/>
              </w:rPr>
            </w:pPr>
            <w:r w:rsidRPr="0096423C">
              <w:rPr>
                <w:color w:val="000000" w:themeColor="text1"/>
              </w:rPr>
              <w:t>99,2</w:t>
            </w:r>
          </w:p>
        </w:tc>
        <w:tc>
          <w:tcPr>
            <w:tcW w:w="845" w:type="dxa"/>
            <w:tcBorders>
              <w:top w:val="none" w:sz="0" w:space="0" w:color="000000"/>
              <w:left w:val="single" w:sz="6" w:space="0" w:color="000000"/>
              <w:bottom w:val="single" w:sz="6" w:space="0" w:color="000000"/>
            </w:tcBorders>
            <w:shd w:val="clear" w:color="auto" w:fill="auto"/>
            <w:vAlign w:val="bottom"/>
          </w:tcPr>
          <w:p w14:paraId="0391BDB3" w14:textId="77777777" w:rsidR="005C5D49" w:rsidRPr="0096423C" w:rsidRDefault="005C5D49" w:rsidP="00556172">
            <w:pPr>
              <w:spacing w:before="20"/>
              <w:ind w:right="227"/>
              <w:jc w:val="right"/>
              <w:rPr>
                <w:color w:val="000000" w:themeColor="text1"/>
              </w:rPr>
            </w:pPr>
            <w:r w:rsidRPr="0096423C">
              <w:rPr>
                <w:color w:val="000000" w:themeColor="text1"/>
              </w:rPr>
              <w:t>91,3</w:t>
            </w:r>
          </w:p>
        </w:tc>
        <w:tc>
          <w:tcPr>
            <w:tcW w:w="846" w:type="dxa"/>
            <w:tcBorders>
              <w:top w:val="none" w:sz="0" w:space="0" w:color="000000"/>
              <w:left w:val="single" w:sz="6" w:space="0" w:color="000000"/>
              <w:bottom w:val="single" w:sz="6" w:space="0" w:color="000000"/>
              <w:right w:val="single" w:sz="6" w:space="0" w:color="000000"/>
            </w:tcBorders>
            <w:vAlign w:val="bottom"/>
          </w:tcPr>
          <w:p w14:paraId="090FEC3D" w14:textId="7CDCF8EB" w:rsidR="005C5D49" w:rsidRPr="0096423C" w:rsidRDefault="005C5D49" w:rsidP="009A6DE4">
            <w:pPr>
              <w:spacing w:before="20"/>
              <w:ind w:right="227"/>
              <w:jc w:val="right"/>
              <w:rPr>
                <w:color w:val="000000" w:themeColor="text1"/>
              </w:rPr>
            </w:pPr>
            <w:r w:rsidRPr="0096423C">
              <w:rPr>
                <w:color w:val="000000" w:themeColor="text1"/>
              </w:rPr>
              <w:t>81,</w:t>
            </w:r>
            <w:r w:rsidRPr="0096423C">
              <w:rPr>
                <w:color w:val="000000" w:themeColor="text1"/>
                <w:lang w:val="en-US"/>
              </w:rPr>
              <w:t>30</w:t>
            </w:r>
          </w:p>
        </w:tc>
        <w:tc>
          <w:tcPr>
            <w:tcW w:w="846" w:type="dxa"/>
            <w:tcBorders>
              <w:top w:val="none" w:sz="0" w:space="0" w:color="000000"/>
              <w:left w:val="single" w:sz="6" w:space="0" w:color="000000"/>
              <w:bottom w:val="single" w:sz="6" w:space="0" w:color="000000"/>
            </w:tcBorders>
            <w:vAlign w:val="bottom"/>
          </w:tcPr>
          <w:p w14:paraId="42E6A64B" w14:textId="575F180C" w:rsidR="005C5D49" w:rsidRPr="0096423C" w:rsidRDefault="005C5D49" w:rsidP="009A6DE4">
            <w:pPr>
              <w:spacing w:before="20"/>
              <w:ind w:right="227"/>
              <w:jc w:val="right"/>
              <w:rPr>
                <w:color w:val="000000" w:themeColor="text1"/>
              </w:rPr>
            </w:pPr>
            <w:r w:rsidRPr="0096423C">
              <w:rPr>
                <w:color w:val="000000" w:themeColor="text1"/>
              </w:rPr>
              <w:t>129,25</w:t>
            </w:r>
          </w:p>
        </w:tc>
        <w:tc>
          <w:tcPr>
            <w:tcW w:w="846" w:type="dxa"/>
            <w:tcBorders>
              <w:top w:val="none" w:sz="0" w:space="0" w:color="000000"/>
              <w:left w:val="single" w:sz="6" w:space="0" w:color="000000"/>
              <w:bottom w:val="single" w:sz="6" w:space="0" w:color="000000"/>
            </w:tcBorders>
            <w:shd w:val="clear" w:color="auto" w:fill="auto"/>
            <w:vAlign w:val="bottom"/>
          </w:tcPr>
          <w:p w14:paraId="09272C82" w14:textId="51572EE9" w:rsidR="005C5D49" w:rsidRPr="005C5D49" w:rsidRDefault="005C5D49" w:rsidP="00B74288">
            <w:pPr>
              <w:spacing w:before="20"/>
              <w:ind w:right="227"/>
              <w:jc w:val="right"/>
              <w:rPr>
                <w:color w:val="000000" w:themeColor="text1"/>
              </w:rPr>
            </w:pPr>
            <w:r w:rsidRPr="005C5D49">
              <w:rPr>
                <w:color w:val="000000" w:themeColor="text1"/>
              </w:rPr>
              <w:t>109,30</w:t>
            </w:r>
          </w:p>
        </w:tc>
        <w:tc>
          <w:tcPr>
            <w:tcW w:w="2850" w:type="dxa"/>
            <w:tcBorders>
              <w:top w:val="none" w:sz="0" w:space="0" w:color="000000"/>
              <w:left w:val="single" w:sz="6" w:space="0" w:color="000000"/>
              <w:bottom w:val="single" w:sz="6" w:space="0" w:color="000000"/>
            </w:tcBorders>
            <w:shd w:val="clear" w:color="auto" w:fill="auto"/>
            <w:vAlign w:val="bottom"/>
          </w:tcPr>
          <w:p w14:paraId="50746902" w14:textId="77777777" w:rsidR="005C5D49" w:rsidRPr="0096423C" w:rsidRDefault="005C5D49" w:rsidP="00D51495">
            <w:pPr>
              <w:spacing w:before="20"/>
              <w:ind w:left="170"/>
              <w:rPr>
                <w:color w:val="000000" w:themeColor="text1"/>
              </w:rPr>
            </w:pPr>
            <w:r w:rsidRPr="0096423C">
              <w:rPr>
                <w:i/>
                <w:color w:val="000000" w:themeColor="text1"/>
                <w:lang w:val="en-US"/>
              </w:rPr>
              <w:t>percent of previous year</w:t>
            </w:r>
          </w:p>
        </w:tc>
      </w:tr>
    </w:tbl>
    <w:p w14:paraId="5839372C" w14:textId="77777777" w:rsidR="00504A06" w:rsidRPr="00E57F12" w:rsidRDefault="00504A06">
      <w:pPr>
        <w:tabs>
          <w:tab w:val="left" w:pos="7371"/>
        </w:tabs>
        <w:spacing w:before="60"/>
        <w:rPr>
          <w:sz w:val="12"/>
          <w:szCs w:val="12"/>
        </w:rPr>
      </w:pPr>
      <w:r w:rsidRPr="00E57F12">
        <w:rPr>
          <w:sz w:val="12"/>
          <w:szCs w:val="12"/>
          <w:vertAlign w:val="superscript"/>
        </w:rPr>
        <w:t>1)</w:t>
      </w:r>
      <w:r w:rsidRPr="00E57F12">
        <w:rPr>
          <w:sz w:val="12"/>
          <w:szCs w:val="12"/>
        </w:rPr>
        <w:t xml:space="preserve"> По данным Банка России.</w:t>
      </w:r>
    </w:p>
    <w:p w14:paraId="260675AB" w14:textId="77777777" w:rsidR="0039485D" w:rsidRPr="00D21FE6" w:rsidRDefault="0039485D" w:rsidP="0039485D">
      <w:pPr>
        <w:tabs>
          <w:tab w:val="left" w:pos="7371"/>
        </w:tabs>
        <w:spacing w:before="60"/>
        <w:rPr>
          <w:sz w:val="12"/>
          <w:szCs w:val="12"/>
          <w:lang w:val="en-US"/>
        </w:rPr>
      </w:pPr>
      <w:r w:rsidRPr="00D21FE6">
        <w:rPr>
          <w:i/>
          <w:sz w:val="12"/>
          <w:szCs w:val="12"/>
          <w:vertAlign w:val="superscript"/>
          <w:lang w:val="en-US"/>
        </w:rPr>
        <w:t>1)</w:t>
      </w:r>
      <w:r w:rsidRPr="00D21FE6">
        <w:rPr>
          <w:sz w:val="12"/>
          <w:szCs w:val="12"/>
          <w:lang w:val="en-US"/>
        </w:rPr>
        <w:t xml:space="preserve"> </w:t>
      </w:r>
      <w:r w:rsidRPr="00D21FE6">
        <w:rPr>
          <w:i/>
          <w:sz w:val="12"/>
          <w:szCs w:val="12"/>
          <w:lang w:val="en-US"/>
        </w:rPr>
        <w:t>According to data of the Bank of Russia.</w:t>
      </w:r>
    </w:p>
    <w:p w14:paraId="60DCDD10" w14:textId="0038D133" w:rsidR="00504A06" w:rsidRPr="00D21FE6" w:rsidRDefault="00693970">
      <w:pPr>
        <w:tabs>
          <w:tab w:val="left" w:pos="7371"/>
        </w:tabs>
        <w:spacing w:before="240" w:after="60"/>
        <w:ind w:left="510" w:hanging="510"/>
      </w:pPr>
      <w:r w:rsidRPr="00D21FE6">
        <w:rPr>
          <w:b/>
          <w:bCs/>
          <w:sz w:val="16"/>
          <w:szCs w:val="16"/>
        </w:rPr>
        <w:t>26.</w:t>
      </w:r>
      <w:r w:rsidR="0031406D" w:rsidRPr="00D21FE6">
        <w:rPr>
          <w:b/>
          <w:bCs/>
          <w:sz w:val="16"/>
          <w:szCs w:val="16"/>
        </w:rPr>
        <w:t>49</w:t>
      </w:r>
      <w:r w:rsidR="00504A06" w:rsidRPr="00D21FE6">
        <w:rPr>
          <w:b/>
          <w:bCs/>
          <w:sz w:val="16"/>
          <w:szCs w:val="16"/>
        </w:rPr>
        <w:t>. КОЛИЧЕСТВО НАЛИЧНЫХ ДЕНЕГ В ОБРАЩЕНИИ (М</w:t>
      </w:r>
      <w:r w:rsidR="00504A06" w:rsidRPr="00D21FE6">
        <w:rPr>
          <w:b/>
          <w:bCs/>
          <w:sz w:val="16"/>
          <w:szCs w:val="16"/>
          <w:vertAlign w:val="subscript"/>
        </w:rPr>
        <w:t>о</w:t>
      </w:r>
      <w:r w:rsidR="00504A06" w:rsidRPr="00D21FE6">
        <w:rPr>
          <w:b/>
          <w:bCs/>
          <w:sz w:val="16"/>
          <w:szCs w:val="16"/>
        </w:rPr>
        <w:t>)</w:t>
      </w:r>
      <w:r w:rsidR="00504A06" w:rsidRPr="00D21FE6">
        <w:rPr>
          <w:b/>
          <w:bCs/>
          <w:sz w:val="16"/>
          <w:szCs w:val="16"/>
          <w:vertAlign w:val="superscript"/>
        </w:rPr>
        <w:t>1)</w:t>
      </w:r>
      <w:r w:rsidR="00504A06" w:rsidRPr="00D21FE6">
        <w:rPr>
          <w:b/>
          <w:bCs/>
          <w:sz w:val="16"/>
          <w:szCs w:val="16"/>
        </w:rPr>
        <w:t xml:space="preserve"> </w:t>
      </w:r>
      <w:r w:rsidR="00504A06" w:rsidRPr="00D21FE6">
        <w:rPr>
          <w:b/>
          <w:bCs/>
          <w:sz w:val="16"/>
          <w:szCs w:val="16"/>
        </w:rPr>
        <w:br/>
      </w:r>
      <w:r w:rsidR="00504A06" w:rsidRPr="00D21FE6">
        <w:t>на конец года</w:t>
      </w:r>
    </w:p>
    <w:p w14:paraId="141994A5" w14:textId="77777777" w:rsidR="00504A06" w:rsidRPr="00D21FE6" w:rsidRDefault="008729FD">
      <w:pPr>
        <w:tabs>
          <w:tab w:val="left" w:pos="7371"/>
        </w:tabs>
        <w:spacing w:after="60"/>
        <w:ind w:left="510"/>
        <w:rPr>
          <w:lang w:val="en-US"/>
        </w:rPr>
      </w:pPr>
      <w:r w:rsidRPr="00D21FE6">
        <w:rPr>
          <w:b/>
          <w:i/>
          <w:sz w:val="16"/>
          <w:lang w:val="en-US"/>
        </w:rPr>
        <w:t xml:space="preserve">CURRENCY </w:t>
      </w:r>
      <w:r w:rsidRPr="00D21FE6">
        <w:rPr>
          <w:rStyle w:val="hps"/>
          <w:b/>
          <w:i/>
          <w:sz w:val="16"/>
          <w:szCs w:val="16"/>
          <w:lang w:val="en"/>
        </w:rPr>
        <w:t>IN</w:t>
      </w:r>
      <w:r w:rsidRPr="00D21FE6">
        <w:rPr>
          <w:rStyle w:val="hps"/>
          <w:b/>
          <w:i/>
          <w:sz w:val="16"/>
          <w:szCs w:val="16"/>
          <w:lang w:val="en-US"/>
        </w:rPr>
        <w:t xml:space="preserve"> </w:t>
      </w:r>
      <w:r w:rsidRPr="00D21FE6">
        <w:rPr>
          <w:rStyle w:val="hps"/>
          <w:b/>
          <w:i/>
          <w:sz w:val="16"/>
          <w:szCs w:val="16"/>
          <w:lang w:val="en"/>
        </w:rPr>
        <w:t>CIRCULATION</w:t>
      </w:r>
      <w:r w:rsidRPr="00D21FE6">
        <w:rPr>
          <w:b/>
          <w:i/>
          <w:sz w:val="16"/>
          <w:lang w:val="en-US"/>
        </w:rPr>
        <w:t xml:space="preserve"> </w:t>
      </w:r>
      <w:r w:rsidR="00504A06" w:rsidRPr="00D21FE6">
        <w:rPr>
          <w:b/>
          <w:i/>
          <w:sz w:val="16"/>
          <w:lang w:val="en-US"/>
        </w:rPr>
        <w:t>(</w:t>
      </w:r>
      <w:r w:rsidR="00504A06" w:rsidRPr="00D21FE6">
        <w:rPr>
          <w:b/>
          <w:i/>
          <w:sz w:val="16"/>
        </w:rPr>
        <w:t>М</w:t>
      </w:r>
      <w:r w:rsidR="00504A06" w:rsidRPr="00D21FE6">
        <w:rPr>
          <w:b/>
          <w:i/>
          <w:sz w:val="16"/>
          <w:vertAlign w:val="subscript"/>
        </w:rPr>
        <w:t>о</w:t>
      </w:r>
      <w:proofErr w:type="gramStart"/>
      <w:r w:rsidR="00504A06" w:rsidRPr="00D21FE6">
        <w:rPr>
          <w:b/>
          <w:i/>
          <w:sz w:val="16"/>
          <w:lang w:val="en-US"/>
        </w:rPr>
        <w:t>)</w:t>
      </w:r>
      <w:r w:rsidR="00504A06" w:rsidRPr="00D21FE6">
        <w:rPr>
          <w:b/>
          <w:i/>
          <w:sz w:val="16"/>
          <w:vertAlign w:val="superscript"/>
          <w:lang w:val="en-US"/>
        </w:rPr>
        <w:t>1</w:t>
      </w:r>
      <w:proofErr w:type="gramEnd"/>
      <w:r w:rsidR="00504A06" w:rsidRPr="00D21FE6">
        <w:rPr>
          <w:b/>
          <w:i/>
          <w:sz w:val="16"/>
          <w:vertAlign w:val="superscript"/>
          <w:lang w:val="en-US"/>
        </w:rPr>
        <w:t>)</w:t>
      </w:r>
      <w:r w:rsidR="00504A06" w:rsidRPr="00D21FE6">
        <w:rPr>
          <w:b/>
          <w:sz w:val="16"/>
          <w:vertAlign w:val="superscript"/>
          <w:lang w:val="en-US"/>
        </w:rPr>
        <w:br/>
      </w:r>
      <w:r w:rsidR="00504A06" w:rsidRPr="00D21FE6">
        <w:rPr>
          <w:rStyle w:val="hps"/>
          <w:i/>
          <w:lang w:val="en"/>
        </w:rPr>
        <w:t>end</w:t>
      </w:r>
      <w:r w:rsidR="00504A06" w:rsidRPr="00D21FE6">
        <w:rPr>
          <w:rStyle w:val="hps"/>
          <w:i/>
          <w:lang w:val="en-US"/>
        </w:rPr>
        <w:t xml:space="preserve"> </w:t>
      </w:r>
      <w:r w:rsidR="00504A06" w:rsidRPr="00D21FE6">
        <w:rPr>
          <w:rStyle w:val="hps"/>
          <w:i/>
          <w:lang w:val="en"/>
        </w:rPr>
        <w:t>of</w:t>
      </w:r>
      <w:r w:rsidR="00504A06" w:rsidRPr="00D21FE6">
        <w:rPr>
          <w:rStyle w:val="shorttext"/>
          <w:i/>
          <w:lang w:val="en-US"/>
        </w:rPr>
        <w:t xml:space="preserve"> </w:t>
      </w:r>
      <w:r w:rsidR="00504A06" w:rsidRPr="00D21FE6">
        <w:rPr>
          <w:rStyle w:val="hps"/>
          <w:i/>
          <w:lang w:val="en"/>
        </w:rPr>
        <w:t>year</w:t>
      </w:r>
    </w:p>
    <w:p w14:paraId="34682BA6" w14:textId="77777777" w:rsidR="00504A06" w:rsidRPr="00D21FE6" w:rsidRDefault="00504A06">
      <w:pPr>
        <w:tabs>
          <w:tab w:val="left" w:pos="7371"/>
        </w:tabs>
        <w:spacing w:after="60"/>
        <w:jc w:val="right"/>
      </w:pPr>
      <w:r w:rsidRPr="00D21FE6">
        <w:t>(миллиардов единиц национальной валюты /</w:t>
      </w:r>
      <w:r w:rsidRPr="00D21FE6">
        <w:rPr>
          <w:i/>
        </w:rPr>
        <w:t xml:space="preserve"> </w:t>
      </w:r>
      <w:r w:rsidRPr="00D21FE6">
        <w:rPr>
          <w:rStyle w:val="hps"/>
          <w:i/>
          <w:lang w:val="en"/>
        </w:rPr>
        <w:t>bln</w:t>
      </w:r>
      <w:r w:rsidRPr="00D21FE6">
        <w:rPr>
          <w:rStyle w:val="hps"/>
          <w:i/>
        </w:rPr>
        <w:t xml:space="preserve">. </w:t>
      </w:r>
      <w:r w:rsidRPr="00D21FE6">
        <w:rPr>
          <w:rStyle w:val="hps"/>
          <w:i/>
          <w:lang w:val="en"/>
        </w:rPr>
        <w:t>units</w:t>
      </w:r>
      <w:r w:rsidRPr="00D21FE6">
        <w:rPr>
          <w:rStyle w:val="hps"/>
          <w:i/>
        </w:rPr>
        <w:t xml:space="preserve"> </w:t>
      </w:r>
      <w:r w:rsidRPr="00D21FE6">
        <w:rPr>
          <w:rStyle w:val="hps"/>
          <w:i/>
          <w:lang w:val="en"/>
        </w:rPr>
        <w:t>of</w:t>
      </w:r>
      <w:r w:rsidRPr="00D21FE6">
        <w:rPr>
          <w:rStyle w:val="shorttext"/>
          <w:i/>
        </w:rPr>
        <w:t xml:space="preserve"> </w:t>
      </w:r>
      <w:r w:rsidRPr="00D21FE6">
        <w:rPr>
          <w:rStyle w:val="hps"/>
          <w:i/>
          <w:lang w:val="en"/>
        </w:rPr>
        <w:t>national</w:t>
      </w:r>
      <w:r w:rsidRPr="00D21FE6">
        <w:rPr>
          <w:rStyle w:val="hps"/>
          <w:i/>
        </w:rPr>
        <w:t xml:space="preserve"> </w:t>
      </w:r>
      <w:r w:rsidRPr="00D21FE6">
        <w:rPr>
          <w:rStyle w:val="hps"/>
          <w:i/>
          <w:lang w:val="en"/>
        </w:rPr>
        <w:t>currency</w:t>
      </w:r>
      <w:r w:rsidRPr="00D21FE6">
        <w:t>)</w:t>
      </w:r>
    </w:p>
    <w:tbl>
      <w:tblPr>
        <w:tblW w:w="9921" w:type="dxa"/>
        <w:tblLayout w:type="fixed"/>
        <w:tblCellMar>
          <w:left w:w="0" w:type="dxa"/>
          <w:right w:w="0" w:type="dxa"/>
        </w:tblCellMar>
        <w:tblLook w:val="0000" w:firstRow="0" w:lastRow="0" w:firstColumn="0" w:lastColumn="0" w:noHBand="0" w:noVBand="0"/>
      </w:tblPr>
      <w:tblGrid>
        <w:gridCol w:w="2842"/>
        <w:gridCol w:w="1060"/>
        <w:gridCol w:w="1060"/>
        <w:gridCol w:w="1060"/>
        <w:gridCol w:w="1060"/>
        <w:gridCol w:w="2839"/>
      </w:tblGrid>
      <w:tr w:rsidR="008D18FC" w:rsidRPr="00D21FE6" w14:paraId="12853D1B" w14:textId="77777777" w:rsidTr="007D73F1">
        <w:trPr>
          <w:cantSplit/>
        </w:trPr>
        <w:tc>
          <w:tcPr>
            <w:tcW w:w="2842" w:type="dxa"/>
            <w:tcBorders>
              <w:top w:val="single" w:sz="6" w:space="0" w:color="000000"/>
              <w:bottom w:val="single" w:sz="6" w:space="0" w:color="000000"/>
            </w:tcBorders>
            <w:shd w:val="clear" w:color="auto" w:fill="auto"/>
            <w:vAlign w:val="bottom"/>
          </w:tcPr>
          <w:p w14:paraId="1B5F5181" w14:textId="77777777" w:rsidR="008D18FC" w:rsidRPr="00D21FE6" w:rsidRDefault="008D18FC">
            <w:pPr>
              <w:snapToGrid w:val="0"/>
              <w:spacing w:before="60" w:after="60"/>
            </w:pPr>
          </w:p>
        </w:tc>
        <w:tc>
          <w:tcPr>
            <w:tcW w:w="1060" w:type="dxa"/>
            <w:tcBorders>
              <w:top w:val="single" w:sz="6" w:space="0" w:color="000000"/>
              <w:left w:val="single" w:sz="6" w:space="0" w:color="000000"/>
              <w:bottom w:val="single" w:sz="6" w:space="0" w:color="000000"/>
            </w:tcBorders>
            <w:shd w:val="clear" w:color="auto" w:fill="auto"/>
          </w:tcPr>
          <w:p w14:paraId="32C67F4E" w14:textId="77777777" w:rsidR="008D18FC" w:rsidRPr="00D21FE6" w:rsidRDefault="008D18FC">
            <w:pPr>
              <w:spacing w:before="60" w:after="60"/>
              <w:jc w:val="center"/>
            </w:pPr>
            <w:r w:rsidRPr="00D21FE6">
              <w:t>2010</w:t>
            </w:r>
          </w:p>
        </w:tc>
        <w:tc>
          <w:tcPr>
            <w:tcW w:w="1060" w:type="dxa"/>
            <w:tcBorders>
              <w:top w:val="single" w:sz="6" w:space="0" w:color="000000"/>
              <w:left w:val="single" w:sz="6" w:space="0" w:color="000000"/>
              <w:bottom w:val="single" w:sz="6" w:space="0" w:color="000000"/>
              <w:right w:val="single" w:sz="6" w:space="0" w:color="000000"/>
            </w:tcBorders>
          </w:tcPr>
          <w:p w14:paraId="522198CB" w14:textId="1FB13FF2" w:rsidR="008D18FC" w:rsidRPr="00D21FE6" w:rsidRDefault="008D18FC" w:rsidP="009A6DE4">
            <w:pPr>
              <w:spacing w:before="60" w:after="60"/>
              <w:jc w:val="center"/>
            </w:pPr>
            <w:r w:rsidRPr="00D21FE6">
              <w:t>2</w:t>
            </w:r>
            <w:r w:rsidR="0096423C">
              <w:t>022</w:t>
            </w:r>
          </w:p>
        </w:tc>
        <w:tc>
          <w:tcPr>
            <w:tcW w:w="1060" w:type="dxa"/>
            <w:tcBorders>
              <w:top w:val="single" w:sz="6" w:space="0" w:color="000000"/>
              <w:left w:val="single" w:sz="6" w:space="0" w:color="000000"/>
              <w:bottom w:val="single" w:sz="6" w:space="0" w:color="000000"/>
            </w:tcBorders>
          </w:tcPr>
          <w:p w14:paraId="6DEF92CA" w14:textId="38CFC6EA" w:rsidR="008D18FC" w:rsidRPr="0096423C" w:rsidRDefault="0096423C" w:rsidP="009A6DE4">
            <w:pPr>
              <w:spacing w:before="60" w:after="60"/>
              <w:jc w:val="center"/>
            </w:pPr>
            <w:r>
              <w:rPr>
                <w:lang w:val="en-US"/>
              </w:rPr>
              <w:t>202</w:t>
            </w:r>
            <w:r>
              <w:t>3</w:t>
            </w:r>
          </w:p>
        </w:tc>
        <w:tc>
          <w:tcPr>
            <w:tcW w:w="1060" w:type="dxa"/>
            <w:tcBorders>
              <w:top w:val="single" w:sz="6" w:space="0" w:color="000000"/>
              <w:left w:val="single" w:sz="6" w:space="0" w:color="000000"/>
              <w:bottom w:val="single" w:sz="6" w:space="0" w:color="000000"/>
            </w:tcBorders>
            <w:shd w:val="clear" w:color="auto" w:fill="auto"/>
          </w:tcPr>
          <w:p w14:paraId="040EAB15" w14:textId="1E4AE3A3" w:rsidR="008D18FC" w:rsidRPr="0096423C" w:rsidRDefault="0096423C" w:rsidP="009A6DE4">
            <w:pPr>
              <w:spacing w:before="60" w:after="60"/>
              <w:jc w:val="center"/>
            </w:pPr>
            <w:r>
              <w:rPr>
                <w:lang w:val="en-US"/>
              </w:rPr>
              <w:t>202</w:t>
            </w:r>
            <w:r>
              <w:t>4</w:t>
            </w:r>
          </w:p>
        </w:tc>
        <w:tc>
          <w:tcPr>
            <w:tcW w:w="2839" w:type="dxa"/>
            <w:tcBorders>
              <w:top w:val="single" w:sz="6" w:space="0" w:color="000000"/>
              <w:left w:val="single" w:sz="6" w:space="0" w:color="000000"/>
              <w:bottom w:val="single" w:sz="6" w:space="0" w:color="000000"/>
            </w:tcBorders>
            <w:shd w:val="clear" w:color="auto" w:fill="auto"/>
            <w:vAlign w:val="bottom"/>
          </w:tcPr>
          <w:p w14:paraId="5D7FFFCD" w14:textId="77777777" w:rsidR="008D18FC" w:rsidRPr="00D21FE6" w:rsidRDefault="008D18FC">
            <w:pPr>
              <w:snapToGrid w:val="0"/>
              <w:spacing w:before="60" w:after="60"/>
            </w:pPr>
          </w:p>
        </w:tc>
      </w:tr>
      <w:tr w:rsidR="0096423C" w:rsidRPr="0096423C" w14:paraId="70AF7CF8" w14:textId="77777777" w:rsidTr="00B900F4">
        <w:trPr>
          <w:cantSplit/>
        </w:trPr>
        <w:tc>
          <w:tcPr>
            <w:tcW w:w="2842" w:type="dxa"/>
            <w:tcBorders>
              <w:top w:val="single" w:sz="6" w:space="0" w:color="000000"/>
            </w:tcBorders>
            <w:shd w:val="clear" w:color="auto" w:fill="auto"/>
            <w:vAlign w:val="bottom"/>
          </w:tcPr>
          <w:p w14:paraId="1C860249" w14:textId="77777777" w:rsidR="0096423C" w:rsidRPr="0096423C" w:rsidRDefault="0096423C">
            <w:pPr>
              <w:spacing w:before="40" w:line="140" w:lineRule="exact"/>
              <w:rPr>
                <w:color w:val="000000" w:themeColor="text1"/>
              </w:rPr>
            </w:pPr>
            <w:r w:rsidRPr="0096423C">
              <w:rPr>
                <w:b/>
                <w:bCs/>
                <w:color w:val="000000" w:themeColor="text1"/>
              </w:rPr>
              <w:t>Россия</w:t>
            </w:r>
            <w:proofErr w:type="gramStart"/>
            <w:r w:rsidRPr="0096423C">
              <w:rPr>
                <w:b/>
                <w:bCs/>
                <w:color w:val="000000" w:themeColor="text1"/>
                <w:vertAlign w:val="superscript"/>
              </w:rPr>
              <w:t>2</w:t>
            </w:r>
            <w:proofErr w:type="gramEnd"/>
            <w:r w:rsidRPr="0096423C">
              <w:rPr>
                <w:b/>
                <w:bCs/>
                <w:color w:val="000000" w:themeColor="text1"/>
                <w:vertAlign w:val="superscript"/>
              </w:rPr>
              <w:t>)</w:t>
            </w:r>
            <w:r w:rsidRPr="0096423C">
              <w:rPr>
                <w:b/>
                <w:bCs/>
                <w:color w:val="000000" w:themeColor="text1"/>
              </w:rPr>
              <w:t xml:space="preserve"> </w:t>
            </w:r>
          </w:p>
        </w:tc>
        <w:tc>
          <w:tcPr>
            <w:tcW w:w="1060" w:type="dxa"/>
            <w:tcBorders>
              <w:left w:val="single" w:sz="6" w:space="0" w:color="000000"/>
            </w:tcBorders>
            <w:shd w:val="clear" w:color="auto" w:fill="auto"/>
            <w:vAlign w:val="bottom"/>
          </w:tcPr>
          <w:p w14:paraId="5C127D50" w14:textId="6550847E" w:rsidR="0096423C" w:rsidRPr="0096423C" w:rsidRDefault="0096423C" w:rsidP="00556172">
            <w:pPr>
              <w:spacing w:before="40" w:line="140" w:lineRule="exact"/>
              <w:ind w:right="227"/>
              <w:jc w:val="right"/>
              <w:rPr>
                <w:color w:val="000000" w:themeColor="text1"/>
              </w:rPr>
            </w:pPr>
            <w:r w:rsidRPr="0096423C">
              <w:rPr>
                <w:color w:val="000000" w:themeColor="text1"/>
              </w:rPr>
              <w:t>5</w:t>
            </w:r>
            <w:r w:rsidRPr="0096423C">
              <w:rPr>
                <w:color w:val="000000" w:themeColor="text1"/>
                <w:lang w:val="en-US"/>
              </w:rPr>
              <w:t> </w:t>
            </w:r>
            <w:r w:rsidRPr="0096423C">
              <w:rPr>
                <w:color w:val="000000" w:themeColor="text1"/>
              </w:rPr>
              <w:t>062,7</w:t>
            </w:r>
          </w:p>
        </w:tc>
        <w:tc>
          <w:tcPr>
            <w:tcW w:w="1060" w:type="dxa"/>
            <w:tcBorders>
              <w:left w:val="single" w:sz="6" w:space="0" w:color="000000"/>
              <w:right w:val="single" w:sz="6" w:space="0" w:color="000000"/>
            </w:tcBorders>
            <w:vAlign w:val="bottom"/>
          </w:tcPr>
          <w:p w14:paraId="7F56F4C7" w14:textId="4EB1770B" w:rsidR="0096423C" w:rsidRPr="0096423C" w:rsidRDefault="0096423C" w:rsidP="00B900F4">
            <w:pPr>
              <w:spacing w:before="40" w:line="140" w:lineRule="exact"/>
              <w:ind w:right="284"/>
              <w:jc w:val="right"/>
              <w:rPr>
                <w:color w:val="000000" w:themeColor="text1"/>
              </w:rPr>
            </w:pPr>
            <w:r w:rsidRPr="0096423C">
              <w:rPr>
                <w:color w:val="000000" w:themeColor="text1"/>
              </w:rPr>
              <w:t>15 435,7</w:t>
            </w:r>
          </w:p>
        </w:tc>
        <w:tc>
          <w:tcPr>
            <w:tcW w:w="1060" w:type="dxa"/>
            <w:tcBorders>
              <w:left w:val="single" w:sz="6" w:space="0" w:color="000000"/>
            </w:tcBorders>
            <w:vAlign w:val="bottom"/>
          </w:tcPr>
          <w:p w14:paraId="45F968C9" w14:textId="2B770CB2" w:rsidR="0096423C" w:rsidRPr="0096423C" w:rsidRDefault="0096423C" w:rsidP="00B900F4">
            <w:pPr>
              <w:spacing w:before="40" w:line="140" w:lineRule="exact"/>
              <w:ind w:right="284"/>
              <w:jc w:val="right"/>
              <w:rPr>
                <w:color w:val="000000" w:themeColor="text1"/>
              </w:rPr>
            </w:pPr>
            <w:r w:rsidRPr="0096423C">
              <w:rPr>
                <w:color w:val="000000" w:themeColor="text1"/>
              </w:rPr>
              <w:t>17 134,0</w:t>
            </w:r>
          </w:p>
        </w:tc>
        <w:tc>
          <w:tcPr>
            <w:tcW w:w="1060" w:type="dxa"/>
            <w:tcBorders>
              <w:left w:val="single" w:sz="6" w:space="0" w:color="000000"/>
            </w:tcBorders>
            <w:shd w:val="clear" w:color="auto" w:fill="auto"/>
            <w:vAlign w:val="bottom"/>
          </w:tcPr>
          <w:p w14:paraId="4C5E5B40" w14:textId="1AF60EA0" w:rsidR="0096423C" w:rsidRPr="005C5D49" w:rsidRDefault="005C5D49" w:rsidP="00B900F4">
            <w:pPr>
              <w:spacing w:before="40" w:line="140" w:lineRule="exact"/>
              <w:ind w:right="284"/>
              <w:jc w:val="right"/>
            </w:pPr>
            <w:r w:rsidRPr="005C5D49">
              <w:t>17 274,0</w:t>
            </w:r>
          </w:p>
        </w:tc>
        <w:tc>
          <w:tcPr>
            <w:tcW w:w="2839" w:type="dxa"/>
            <w:tcBorders>
              <w:left w:val="single" w:sz="6" w:space="0" w:color="000000"/>
            </w:tcBorders>
            <w:shd w:val="clear" w:color="auto" w:fill="auto"/>
            <w:vAlign w:val="bottom"/>
          </w:tcPr>
          <w:p w14:paraId="29244D20" w14:textId="77777777" w:rsidR="0096423C" w:rsidRPr="0096423C" w:rsidRDefault="0096423C">
            <w:pPr>
              <w:spacing w:before="40" w:line="140" w:lineRule="exact"/>
              <w:ind w:left="57"/>
              <w:rPr>
                <w:color w:val="000000" w:themeColor="text1"/>
              </w:rPr>
            </w:pPr>
            <w:proofErr w:type="gramStart"/>
            <w:r w:rsidRPr="0096423C">
              <w:rPr>
                <w:b/>
                <w:i/>
                <w:color w:val="000000" w:themeColor="text1"/>
              </w:rPr>
              <w:t>Russia</w:t>
            </w:r>
            <w:r w:rsidRPr="0096423C">
              <w:rPr>
                <w:b/>
                <w:i/>
                <w:color w:val="000000" w:themeColor="text1"/>
                <w:vertAlign w:val="superscript"/>
              </w:rPr>
              <w:t>2)</w:t>
            </w:r>
            <w:r w:rsidRPr="0096423C">
              <w:rPr>
                <w:b/>
                <w:i/>
                <w:color w:val="000000" w:themeColor="text1"/>
              </w:rPr>
              <w:t xml:space="preserve"> </w:t>
            </w:r>
            <w:proofErr w:type="gramEnd"/>
          </w:p>
        </w:tc>
      </w:tr>
      <w:tr w:rsidR="0096423C" w:rsidRPr="0096423C" w14:paraId="535ED8DA" w14:textId="77777777" w:rsidTr="00B900F4">
        <w:trPr>
          <w:cantSplit/>
        </w:trPr>
        <w:tc>
          <w:tcPr>
            <w:tcW w:w="2842" w:type="dxa"/>
            <w:shd w:val="clear" w:color="auto" w:fill="auto"/>
            <w:vAlign w:val="bottom"/>
          </w:tcPr>
          <w:p w14:paraId="175A26B7" w14:textId="77777777" w:rsidR="0096423C" w:rsidRPr="0096423C" w:rsidRDefault="0096423C">
            <w:pPr>
              <w:spacing w:before="40" w:line="140" w:lineRule="exact"/>
              <w:rPr>
                <w:color w:val="000000" w:themeColor="text1"/>
              </w:rPr>
            </w:pPr>
            <w:r w:rsidRPr="0096423C">
              <w:rPr>
                <w:b/>
                <w:bCs/>
                <w:color w:val="000000" w:themeColor="text1"/>
              </w:rPr>
              <w:t>Страны СНГ</w:t>
            </w:r>
          </w:p>
        </w:tc>
        <w:tc>
          <w:tcPr>
            <w:tcW w:w="1060" w:type="dxa"/>
            <w:tcBorders>
              <w:left w:val="single" w:sz="6" w:space="0" w:color="000000"/>
            </w:tcBorders>
            <w:shd w:val="clear" w:color="auto" w:fill="auto"/>
            <w:vAlign w:val="bottom"/>
          </w:tcPr>
          <w:p w14:paraId="788BEE41" w14:textId="77777777" w:rsidR="0096423C" w:rsidRPr="0096423C" w:rsidRDefault="0096423C" w:rsidP="00556172">
            <w:pPr>
              <w:snapToGrid w:val="0"/>
              <w:spacing w:before="40" w:line="140" w:lineRule="exact"/>
              <w:ind w:right="227"/>
              <w:jc w:val="right"/>
              <w:rPr>
                <w:b/>
                <w:bCs/>
                <w:color w:val="000000" w:themeColor="text1"/>
              </w:rPr>
            </w:pPr>
          </w:p>
        </w:tc>
        <w:tc>
          <w:tcPr>
            <w:tcW w:w="1060" w:type="dxa"/>
            <w:tcBorders>
              <w:left w:val="single" w:sz="6" w:space="0" w:color="000000"/>
              <w:right w:val="single" w:sz="6" w:space="0" w:color="000000"/>
            </w:tcBorders>
            <w:vAlign w:val="bottom"/>
          </w:tcPr>
          <w:p w14:paraId="0299A79A" w14:textId="77777777" w:rsidR="0096423C" w:rsidRPr="0096423C" w:rsidRDefault="0096423C" w:rsidP="00B900F4">
            <w:pPr>
              <w:snapToGrid w:val="0"/>
              <w:spacing w:before="40" w:line="140" w:lineRule="exact"/>
              <w:ind w:right="284"/>
              <w:jc w:val="right"/>
              <w:rPr>
                <w:color w:val="000000" w:themeColor="text1"/>
                <w:lang w:val="en-US"/>
              </w:rPr>
            </w:pPr>
          </w:p>
        </w:tc>
        <w:tc>
          <w:tcPr>
            <w:tcW w:w="1060" w:type="dxa"/>
            <w:tcBorders>
              <w:left w:val="single" w:sz="6" w:space="0" w:color="000000"/>
            </w:tcBorders>
            <w:vAlign w:val="bottom"/>
          </w:tcPr>
          <w:p w14:paraId="5BBF6EF9" w14:textId="77777777" w:rsidR="0096423C" w:rsidRPr="0096423C" w:rsidRDefault="0096423C" w:rsidP="00B900F4">
            <w:pPr>
              <w:snapToGrid w:val="0"/>
              <w:spacing w:before="40" w:line="140" w:lineRule="exact"/>
              <w:ind w:right="284"/>
              <w:jc w:val="right"/>
              <w:rPr>
                <w:color w:val="000000" w:themeColor="text1"/>
                <w:lang w:val="en-US"/>
              </w:rPr>
            </w:pPr>
          </w:p>
        </w:tc>
        <w:tc>
          <w:tcPr>
            <w:tcW w:w="1060" w:type="dxa"/>
            <w:tcBorders>
              <w:left w:val="single" w:sz="6" w:space="0" w:color="000000"/>
            </w:tcBorders>
            <w:shd w:val="clear" w:color="auto" w:fill="auto"/>
            <w:vAlign w:val="bottom"/>
          </w:tcPr>
          <w:p w14:paraId="2B402129" w14:textId="0C35AF7B" w:rsidR="0096423C" w:rsidRPr="0096423C" w:rsidRDefault="0096423C" w:rsidP="00B900F4">
            <w:pPr>
              <w:snapToGrid w:val="0"/>
              <w:spacing w:before="40" w:line="140" w:lineRule="exact"/>
              <w:ind w:right="284"/>
              <w:jc w:val="right"/>
              <w:rPr>
                <w:color w:val="000000" w:themeColor="text1"/>
                <w:lang w:val="en-US"/>
              </w:rPr>
            </w:pPr>
          </w:p>
        </w:tc>
        <w:tc>
          <w:tcPr>
            <w:tcW w:w="2839" w:type="dxa"/>
            <w:tcBorders>
              <w:left w:val="single" w:sz="6" w:space="0" w:color="000000"/>
            </w:tcBorders>
            <w:shd w:val="clear" w:color="auto" w:fill="auto"/>
            <w:vAlign w:val="bottom"/>
          </w:tcPr>
          <w:p w14:paraId="7F7F57F9" w14:textId="77777777" w:rsidR="0096423C" w:rsidRPr="0096423C" w:rsidRDefault="0096423C">
            <w:pPr>
              <w:spacing w:before="40" w:line="140" w:lineRule="exact"/>
              <w:ind w:left="57"/>
              <w:rPr>
                <w:color w:val="000000" w:themeColor="text1"/>
              </w:rPr>
            </w:pPr>
            <w:r w:rsidRPr="0096423C">
              <w:rPr>
                <w:b/>
                <w:i/>
                <w:color w:val="000000" w:themeColor="text1"/>
              </w:rPr>
              <w:t>CIS countries</w:t>
            </w:r>
          </w:p>
        </w:tc>
      </w:tr>
      <w:tr w:rsidR="007D4120" w:rsidRPr="0096423C" w14:paraId="55D5CC4F" w14:textId="77777777" w:rsidTr="00B900F4">
        <w:trPr>
          <w:cantSplit/>
        </w:trPr>
        <w:tc>
          <w:tcPr>
            <w:tcW w:w="2842" w:type="dxa"/>
            <w:shd w:val="clear" w:color="auto" w:fill="auto"/>
            <w:vAlign w:val="bottom"/>
          </w:tcPr>
          <w:p w14:paraId="78B20486" w14:textId="01F78436" w:rsidR="007D4120" w:rsidRPr="007D4120" w:rsidRDefault="007D4120" w:rsidP="007D4120">
            <w:pPr>
              <w:spacing w:before="40" w:line="140" w:lineRule="exact"/>
              <w:ind w:left="340"/>
            </w:pPr>
            <w:r w:rsidRPr="007D4120">
              <w:t>из них:</w:t>
            </w:r>
          </w:p>
        </w:tc>
        <w:tc>
          <w:tcPr>
            <w:tcW w:w="1060" w:type="dxa"/>
            <w:tcBorders>
              <w:left w:val="single" w:sz="6" w:space="0" w:color="000000"/>
            </w:tcBorders>
            <w:shd w:val="clear" w:color="auto" w:fill="auto"/>
            <w:vAlign w:val="bottom"/>
          </w:tcPr>
          <w:p w14:paraId="60648702" w14:textId="77777777" w:rsidR="007D4120" w:rsidRPr="0096423C" w:rsidRDefault="007D4120" w:rsidP="00556172">
            <w:pPr>
              <w:snapToGrid w:val="0"/>
              <w:spacing w:before="40" w:line="140" w:lineRule="exact"/>
              <w:ind w:right="227"/>
              <w:jc w:val="right"/>
              <w:rPr>
                <w:color w:val="000000" w:themeColor="text1"/>
              </w:rPr>
            </w:pPr>
          </w:p>
        </w:tc>
        <w:tc>
          <w:tcPr>
            <w:tcW w:w="1060" w:type="dxa"/>
            <w:tcBorders>
              <w:left w:val="single" w:sz="6" w:space="0" w:color="000000"/>
              <w:right w:val="single" w:sz="6" w:space="0" w:color="000000"/>
            </w:tcBorders>
            <w:vAlign w:val="bottom"/>
          </w:tcPr>
          <w:p w14:paraId="608C2FB4" w14:textId="77777777" w:rsidR="007D4120" w:rsidRPr="0096423C" w:rsidRDefault="007D4120" w:rsidP="00B900F4">
            <w:pPr>
              <w:snapToGrid w:val="0"/>
              <w:spacing w:before="40" w:line="140" w:lineRule="exact"/>
              <w:ind w:right="284"/>
              <w:jc w:val="right"/>
              <w:rPr>
                <w:color w:val="000000" w:themeColor="text1"/>
                <w:lang w:val="en-US"/>
              </w:rPr>
            </w:pPr>
          </w:p>
        </w:tc>
        <w:tc>
          <w:tcPr>
            <w:tcW w:w="1060" w:type="dxa"/>
            <w:tcBorders>
              <w:left w:val="single" w:sz="6" w:space="0" w:color="000000"/>
            </w:tcBorders>
            <w:vAlign w:val="bottom"/>
          </w:tcPr>
          <w:p w14:paraId="7D0EE6AD" w14:textId="77777777" w:rsidR="007D4120" w:rsidRPr="0096423C" w:rsidRDefault="007D4120" w:rsidP="00B900F4">
            <w:pPr>
              <w:snapToGrid w:val="0"/>
              <w:spacing w:before="40" w:line="140" w:lineRule="exact"/>
              <w:ind w:right="284"/>
              <w:jc w:val="right"/>
              <w:rPr>
                <w:color w:val="000000" w:themeColor="text1"/>
                <w:lang w:val="en-US"/>
              </w:rPr>
            </w:pPr>
          </w:p>
        </w:tc>
        <w:tc>
          <w:tcPr>
            <w:tcW w:w="1060" w:type="dxa"/>
            <w:tcBorders>
              <w:left w:val="single" w:sz="6" w:space="0" w:color="000000"/>
            </w:tcBorders>
            <w:shd w:val="clear" w:color="auto" w:fill="auto"/>
            <w:vAlign w:val="bottom"/>
          </w:tcPr>
          <w:p w14:paraId="0B9C3B29" w14:textId="5A1130DB" w:rsidR="007D4120" w:rsidRPr="0096423C" w:rsidRDefault="007D4120" w:rsidP="00B900F4">
            <w:pPr>
              <w:snapToGrid w:val="0"/>
              <w:spacing w:before="40" w:line="140" w:lineRule="exact"/>
              <w:ind w:right="284"/>
              <w:jc w:val="right"/>
              <w:rPr>
                <w:color w:val="000000" w:themeColor="text1"/>
                <w:lang w:val="en-US"/>
              </w:rPr>
            </w:pPr>
          </w:p>
        </w:tc>
        <w:tc>
          <w:tcPr>
            <w:tcW w:w="2839" w:type="dxa"/>
            <w:tcBorders>
              <w:left w:val="single" w:sz="6" w:space="0" w:color="000000"/>
            </w:tcBorders>
            <w:shd w:val="clear" w:color="auto" w:fill="auto"/>
            <w:vAlign w:val="bottom"/>
          </w:tcPr>
          <w:p w14:paraId="639E9562" w14:textId="77777777" w:rsidR="007D4120" w:rsidRPr="0096423C" w:rsidRDefault="007D4120">
            <w:pPr>
              <w:spacing w:before="40" w:line="140" w:lineRule="exact"/>
              <w:ind w:left="340"/>
              <w:rPr>
                <w:color w:val="000000" w:themeColor="text1"/>
              </w:rPr>
            </w:pPr>
            <w:r w:rsidRPr="0096423C">
              <w:rPr>
                <w:i/>
                <w:color w:val="000000" w:themeColor="text1"/>
              </w:rPr>
              <w:t>of which:</w:t>
            </w:r>
          </w:p>
        </w:tc>
      </w:tr>
      <w:tr w:rsidR="007D4120" w:rsidRPr="0096423C" w14:paraId="2D4318A9" w14:textId="77777777" w:rsidTr="00B900F4">
        <w:trPr>
          <w:cantSplit/>
        </w:trPr>
        <w:tc>
          <w:tcPr>
            <w:tcW w:w="2842" w:type="dxa"/>
            <w:shd w:val="clear" w:color="auto" w:fill="auto"/>
            <w:vAlign w:val="bottom"/>
          </w:tcPr>
          <w:p w14:paraId="060BC845" w14:textId="77777777" w:rsidR="007D4120" w:rsidRPr="0096423C" w:rsidRDefault="007D4120">
            <w:pPr>
              <w:spacing w:before="40" w:line="140" w:lineRule="exact"/>
              <w:ind w:left="113"/>
              <w:rPr>
                <w:color w:val="000000" w:themeColor="text1"/>
              </w:rPr>
            </w:pPr>
            <w:r w:rsidRPr="0096423C">
              <w:rPr>
                <w:color w:val="000000" w:themeColor="text1"/>
              </w:rPr>
              <w:t>Азербайджан</w:t>
            </w:r>
          </w:p>
        </w:tc>
        <w:tc>
          <w:tcPr>
            <w:tcW w:w="1060" w:type="dxa"/>
            <w:tcBorders>
              <w:left w:val="single" w:sz="6" w:space="0" w:color="000000"/>
            </w:tcBorders>
            <w:shd w:val="clear" w:color="auto" w:fill="auto"/>
            <w:vAlign w:val="bottom"/>
          </w:tcPr>
          <w:p w14:paraId="0D0EC32E" w14:textId="518F7162" w:rsidR="007D4120" w:rsidRPr="0096423C" w:rsidRDefault="007D4120" w:rsidP="00207699">
            <w:pPr>
              <w:spacing w:before="40" w:line="140" w:lineRule="exact"/>
              <w:ind w:right="227"/>
              <w:jc w:val="right"/>
              <w:rPr>
                <w:color w:val="000000" w:themeColor="text1"/>
              </w:rPr>
            </w:pPr>
            <w:r w:rsidRPr="0096423C">
              <w:rPr>
                <w:color w:val="000000" w:themeColor="text1"/>
              </w:rPr>
              <w:t>5,5</w:t>
            </w:r>
          </w:p>
        </w:tc>
        <w:tc>
          <w:tcPr>
            <w:tcW w:w="1060" w:type="dxa"/>
            <w:tcBorders>
              <w:left w:val="single" w:sz="6" w:space="0" w:color="000000"/>
              <w:right w:val="single" w:sz="6" w:space="0" w:color="000000"/>
            </w:tcBorders>
            <w:vAlign w:val="bottom"/>
          </w:tcPr>
          <w:p w14:paraId="092C5B8C" w14:textId="68F182FD" w:rsidR="007D4120" w:rsidRPr="0096423C" w:rsidRDefault="007D4120" w:rsidP="00B900F4">
            <w:pPr>
              <w:spacing w:before="40" w:line="140" w:lineRule="exact"/>
              <w:ind w:right="284"/>
              <w:jc w:val="right"/>
              <w:rPr>
                <w:color w:val="000000" w:themeColor="text1"/>
              </w:rPr>
            </w:pPr>
            <w:r w:rsidRPr="0096423C">
              <w:rPr>
                <w:color w:val="000000" w:themeColor="text1"/>
              </w:rPr>
              <w:t>13,3</w:t>
            </w:r>
          </w:p>
        </w:tc>
        <w:tc>
          <w:tcPr>
            <w:tcW w:w="1060" w:type="dxa"/>
            <w:tcBorders>
              <w:left w:val="single" w:sz="6" w:space="0" w:color="000000"/>
            </w:tcBorders>
            <w:vAlign w:val="bottom"/>
          </w:tcPr>
          <w:p w14:paraId="05C0B3F9" w14:textId="37FA0B58" w:rsidR="007D4120" w:rsidRPr="00AB2D22" w:rsidRDefault="007D4120" w:rsidP="00B900F4">
            <w:pPr>
              <w:spacing w:before="40" w:line="140" w:lineRule="exact"/>
              <w:ind w:right="284"/>
              <w:jc w:val="right"/>
            </w:pPr>
            <w:r w:rsidRPr="00AB2D22">
              <w:t>15,9</w:t>
            </w:r>
          </w:p>
        </w:tc>
        <w:tc>
          <w:tcPr>
            <w:tcW w:w="1060" w:type="dxa"/>
            <w:tcBorders>
              <w:left w:val="single" w:sz="6" w:space="0" w:color="000000"/>
            </w:tcBorders>
            <w:shd w:val="clear" w:color="auto" w:fill="auto"/>
            <w:vAlign w:val="bottom"/>
          </w:tcPr>
          <w:p w14:paraId="0A627376" w14:textId="55D65E1C" w:rsidR="007D4120" w:rsidRPr="00AB2D22" w:rsidRDefault="007D4120" w:rsidP="00B900F4">
            <w:pPr>
              <w:spacing w:before="40" w:line="140" w:lineRule="exact"/>
              <w:ind w:right="284"/>
              <w:jc w:val="right"/>
            </w:pPr>
            <w:r w:rsidRPr="00AB2D22">
              <w:t>15,9</w:t>
            </w:r>
          </w:p>
        </w:tc>
        <w:tc>
          <w:tcPr>
            <w:tcW w:w="2839" w:type="dxa"/>
            <w:tcBorders>
              <w:left w:val="single" w:sz="6" w:space="0" w:color="000000"/>
            </w:tcBorders>
            <w:shd w:val="clear" w:color="auto" w:fill="auto"/>
            <w:vAlign w:val="bottom"/>
          </w:tcPr>
          <w:p w14:paraId="1184C340" w14:textId="77777777" w:rsidR="007D4120" w:rsidRPr="0096423C" w:rsidRDefault="007D4120">
            <w:pPr>
              <w:spacing w:before="40" w:line="140" w:lineRule="exact"/>
              <w:ind w:left="170"/>
              <w:rPr>
                <w:color w:val="000000" w:themeColor="text1"/>
              </w:rPr>
            </w:pPr>
            <w:r w:rsidRPr="0096423C">
              <w:rPr>
                <w:i/>
                <w:color w:val="000000" w:themeColor="text1"/>
              </w:rPr>
              <w:t>Azerbaijan</w:t>
            </w:r>
          </w:p>
        </w:tc>
      </w:tr>
      <w:tr w:rsidR="007D4120" w:rsidRPr="0096423C" w14:paraId="68F5CA38" w14:textId="77777777" w:rsidTr="00B900F4">
        <w:trPr>
          <w:cantSplit/>
        </w:trPr>
        <w:tc>
          <w:tcPr>
            <w:tcW w:w="2842" w:type="dxa"/>
            <w:shd w:val="clear" w:color="auto" w:fill="auto"/>
            <w:vAlign w:val="bottom"/>
          </w:tcPr>
          <w:p w14:paraId="0215DDE5" w14:textId="77777777" w:rsidR="007D4120" w:rsidRPr="0096423C" w:rsidRDefault="007D4120">
            <w:pPr>
              <w:spacing w:before="40" w:line="140" w:lineRule="exact"/>
              <w:ind w:left="113"/>
              <w:rPr>
                <w:color w:val="000000" w:themeColor="text1"/>
              </w:rPr>
            </w:pPr>
            <w:r w:rsidRPr="0096423C">
              <w:rPr>
                <w:color w:val="000000" w:themeColor="text1"/>
              </w:rPr>
              <w:t>Армения</w:t>
            </w:r>
          </w:p>
        </w:tc>
        <w:tc>
          <w:tcPr>
            <w:tcW w:w="1060" w:type="dxa"/>
            <w:tcBorders>
              <w:left w:val="single" w:sz="6" w:space="0" w:color="000000"/>
            </w:tcBorders>
            <w:shd w:val="clear" w:color="auto" w:fill="auto"/>
            <w:vAlign w:val="bottom"/>
          </w:tcPr>
          <w:p w14:paraId="1BEE4D25" w14:textId="7C721A45" w:rsidR="007D4120" w:rsidRPr="0096423C" w:rsidRDefault="007D4120" w:rsidP="00207699">
            <w:pPr>
              <w:spacing w:before="40" w:line="140" w:lineRule="exact"/>
              <w:ind w:right="227"/>
              <w:jc w:val="right"/>
              <w:rPr>
                <w:color w:val="000000" w:themeColor="text1"/>
              </w:rPr>
            </w:pPr>
            <w:r w:rsidRPr="0096423C">
              <w:rPr>
                <w:color w:val="000000" w:themeColor="text1"/>
              </w:rPr>
              <w:t>304,3</w:t>
            </w:r>
          </w:p>
        </w:tc>
        <w:tc>
          <w:tcPr>
            <w:tcW w:w="1060" w:type="dxa"/>
            <w:tcBorders>
              <w:left w:val="single" w:sz="6" w:space="0" w:color="000000"/>
              <w:right w:val="single" w:sz="6" w:space="0" w:color="000000"/>
            </w:tcBorders>
            <w:vAlign w:val="bottom"/>
          </w:tcPr>
          <w:p w14:paraId="3EB9FF11" w14:textId="30FED998" w:rsidR="007D4120" w:rsidRPr="0096423C" w:rsidRDefault="007D4120" w:rsidP="00B900F4">
            <w:pPr>
              <w:spacing w:before="40" w:line="140" w:lineRule="exact"/>
              <w:ind w:right="284"/>
              <w:jc w:val="right"/>
              <w:rPr>
                <w:color w:val="000000" w:themeColor="text1"/>
              </w:rPr>
            </w:pPr>
            <w:r w:rsidRPr="0096423C">
              <w:rPr>
                <w:color w:val="000000" w:themeColor="text1"/>
              </w:rPr>
              <w:t>675,7</w:t>
            </w:r>
          </w:p>
        </w:tc>
        <w:tc>
          <w:tcPr>
            <w:tcW w:w="1060" w:type="dxa"/>
            <w:tcBorders>
              <w:left w:val="single" w:sz="6" w:space="0" w:color="000000"/>
            </w:tcBorders>
            <w:vAlign w:val="bottom"/>
          </w:tcPr>
          <w:p w14:paraId="007AF4F0" w14:textId="46B8292C" w:rsidR="007D4120" w:rsidRPr="00AB2D22" w:rsidRDefault="007D4120" w:rsidP="00B900F4">
            <w:pPr>
              <w:spacing w:before="40" w:line="140" w:lineRule="exact"/>
              <w:ind w:right="284"/>
              <w:jc w:val="right"/>
            </w:pPr>
            <w:r w:rsidRPr="00AB2D22">
              <w:t>778,1</w:t>
            </w:r>
          </w:p>
        </w:tc>
        <w:tc>
          <w:tcPr>
            <w:tcW w:w="1060" w:type="dxa"/>
            <w:tcBorders>
              <w:left w:val="single" w:sz="6" w:space="0" w:color="000000"/>
            </w:tcBorders>
            <w:shd w:val="clear" w:color="auto" w:fill="auto"/>
            <w:vAlign w:val="bottom"/>
          </w:tcPr>
          <w:p w14:paraId="20124BB4" w14:textId="1BE53E00" w:rsidR="007D4120" w:rsidRPr="00AB2D22" w:rsidRDefault="007D4120" w:rsidP="00B900F4">
            <w:pPr>
              <w:spacing w:before="40" w:line="140" w:lineRule="exact"/>
              <w:ind w:right="284"/>
              <w:jc w:val="right"/>
            </w:pPr>
            <w:r w:rsidRPr="00AB2D22">
              <w:t>838,6</w:t>
            </w:r>
          </w:p>
        </w:tc>
        <w:tc>
          <w:tcPr>
            <w:tcW w:w="2839" w:type="dxa"/>
            <w:tcBorders>
              <w:left w:val="single" w:sz="6" w:space="0" w:color="000000"/>
            </w:tcBorders>
            <w:shd w:val="clear" w:color="auto" w:fill="auto"/>
            <w:vAlign w:val="bottom"/>
          </w:tcPr>
          <w:p w14:paraId="720C9D27" w14:textId="77777777" w:rsidR="007D4120" w:rsidRPr="0096423C" w:rsidRDefault="007D4120">
            <w:pPr>
              <w:spacing w:before="40" w:line="140" w:lineRule="exact"/>
              <w:ind w:left="170"/>
              <w:rPr>
                <w:color w:val="000000" w:themeColor="text1"/>
              </w:rPr>
            </w:pPr>
            <w:r w:rsidRPr="0096423C">
              <w:rPr>
                <w:i/>
                <w:color w:val="000000" w:themeColor="text1"/>
              </w:rPr>
              <w:t>Armenia</w:t>
            </w:r>
          </w:p>
        </w:tc>
      </w:tr>
      <w:tr w:rsidR="007D4120" w:rsidRPr="0096423C" w14:paraId="3836517B" w14:textId="77777777" w:rsidTr="00B900F4">
        <w:trPr>
          <w:cantSplit/>
        </w:trPr>
        <w:tc>
          <w:tcPr>
            <w:tcW w:w="2842" w:type="dxa"/>
            <w:shd w:val="clear" w:color="auto" w:fill="auto"/>
            <w:vAlign w:val="bottom"/>
          </w:tcPr>
          <w:p w14:paraId="385BAA39" w14:textId="77777777" w:rsidR="007D4120" w:rsidRPr="0096423C" w:rsidRDefault="007D4120">
            <w:pPr>
              <w:spacing w:before="40" w:line="140" w:lineRule="exact"/>
              <w:ind w:left="113"/>
              <w:rPr>
                <w:color w:val="000000" w:themeColor="text1"/>
              </w:rPr>
            </w:pPr>
            <w:r w:rsidRPr="0096423C">
              <w:rPr>
                <w:color w:val="000000" w:themeColor="text1"/>
              </w:rPr>
              <w:t>Беларусь</w:t>
            </w:r>
          </w:p>
        </w:tc>
        <w:tc>
          <w:tcPr>
            <w:tcW w:w="1060" w:type="dxa"/>
            <w:tcBorders>
              <w:left w:val="single" w:sz="6" w:space="0" w:color="000000"/>
            </w:tcBorders>
            <w:shd w:val="clear" w:color="auto" w:fill="auto"/>
            <w:vAlign w:val="bottom"/>
          </w:tcPr>
          <w:p w14:paraId="2F9E2B6B" w14:textId="42055437" w:rsidR="007D4120" w:rsidRPr="0096423C" w:rsidRDefault="007D4120" w:rsidP="00207699">
            <w:pPr>
              <w:spacing w:before="40" w:line="140" w:lineRule="exact"/>
              <w:ind w:right="227"/>
              <w:jc w:val="right"/>
              <w:rPr>
                <w:color w:val="000000" w:themeColor="text1"/>
              </w:rPr>
            </w:pPr>
            <w:r w:rsidRPr="0096423C">
              <w:rPr>
                <w:color w:val="000000" w:themeColor="text1"/>
              </w:rPr>
              <w:t>4</w:t>
            </w:r>
            <w:r w:rsidRPr="0096423C">
              <w:rPr>
                <w:color w:val="000000" w:themeColor="text1"/>
                <w:lang w:val="en-US"/>
              </w:rPr>
              <w:t> </w:t>
            </w:r>
            <w:r w:rsidRPr="0096423C">
              <w:rPr>
                <w:color w:val="000000" w:themeColor="text1"/>
              </w:rPr>
              <w:t>493,9</w:t>
            </w:r>
          </w:p>
        </w:tc>
        <w:tc>
          <w:tcPr>
            <w:tcW w:w="1060" w:type="dxa"/>
            <w:tcBorders>
              <w:left w:val="single" w:sz="6" w:space="0" w:color="000000"/>
              <w:right w:val="single" w:sz="6" w:space="0" w:color="000000"/>
            </w:tcBorders>
            <w:vAlign w:val="bottom"/>
          </w:tcPr>
          <w:p w14:paraId="685BBA51" w14:textId="61C96CEA" w:rsidR="007D4120" w:rsidRPr="0096423C" w:rsidRDefault="007D4120" w:rsidP="00B900F4">
            <w:pPr>
              <w:spacing w:before="40" w:line="140" w:lineRule="exact"/>
              <w:ind w:right="284"/>
              <w:jc w:val="right"/>
              <w:rPr>
                <w:color w:val="000000" w:themeColor="text1"/>
              </w:rPr>
            </w:pPr>
            <w:proofErr w:type="gramStart"/>
            <w:r w:rsidRPr="0096423C">
              <w:rPr>
                <w:color w:val="000000" w:themeColor="text1"/>
              </w:rPr>
              <w:t>6 893,6</w:t>
            </w:r>
            <w:r w:rsidRPr="0096423C">
              <w:rPr>
                <w:color w:val="000000" w:themeColor="text1"/>
                <w:vertAlign w:val="superscript"/>
              </w:rPr>
              <w:t>3)</w:t>
            </w:r>
            <w:proofErr w:type="gramEnd"/>
          </w:p>
        </w:tc>
        <w:tc>
          <w:tcPr>
            <w:tcW w:w="1060" w:type="dxa"/>
            <w:tcBorders>
              <w:left w:val="single" w:sz="6" w:space="0" w:color="000000"/>
            </w:tcBorders>
            <w:vAlign w:val="bottom"/>
          </w:tcPr>
          <w:p w14:paraId="22079DD7" w14:textId="2D8E46D1" w:rsidR="007D4120" w:rsidRPr="00AB2D22" w:rsidRDefault="007D4120" w:rsidP="00B900F4">
            <w:pPr>
              <w:spacing w:before="40" w:line="140" w:lineRule="exact"/>
              <w:ind w:right="284"/>
              <w:jc w:val="right"/>
            </w:pPr>
            <w:proofErr w:type="gramStart"/>
            <w:r w:rsidRPr="00AB2D22">
              <w:t>9</w:t>
            </w:r>
            <w:r w:rsidRPr="00AB2D22">
              <w:rPr>
                <w:lang w:val="en-US"/>
              </w:rPr>
              <w:t xml:space="preserve"> </w:t>
            </w:r>
            <w:r w:rsidRPr="00AB2D22">
              <w:t>474,6</w:t>
            </w:r>
            <w:r w:rsidRPr="00AB2D22">
              <w:rPr>
                <w:vertAlign w:val="superscript"/>
              </w:rPr>
              <w:t>3)</w:t>
            </w:r>
            <w:proofErr w:type="gramEnd"/>
          </w:p>
        </w:tc>
        <w:tc>
          <w:tcPr>
            <w:tcW w:w="1060" w:type="dxa"/>
            <w:tcBorders>
              <w:left w:val="single" w:sz="6" w:space="0" w:color="000000"/>
            </w:tcBorders>
            <w:shd w:val="clear" w:color="auto" w:fill="auto"/>
            <w:vAlign w:val="bottom"/>
          </w:tcPr>
          <w:p w14:paraId="61F47220" w14:textId="44885A12" w:rsidR="007D4120" w:rsidRPr="00AB2D22" w:rsidRDefault="007D4120" w:rsidP="00B900F4">
            <w:pPr>
              <w:spacing w:before="40" w:line="140" w:lineRule="exact"/>
              <w:ind w:right="284"/>
              <w:jc w:val="right"/>
            </w:pPr>
            <w:proofErr w:type="gramStart"/>
            <w:r w:rsidRPr="00AB2D22">
              <w:t>11 856,3</w:t>
            </w:r>
            <w:r w:rsidRPr="00AB2D22">
              <w:rPr>
                <w:vertAlign w:val="superscript"/>
              </w:rPr>
              <w:t>3)</w:t>
            </w:r>
            <w:proofErr w:type="gramEnd"/>
          </w:p>
        </w:tc>
        <w:tc>
          <w:tcPr>
            <w:tcW w:w="2839" w:type="dxa"/>
            <w:tcBorders>
              <w:left w:val="single" w:sz="6" w:space="0" w:color="000000"/>
            </w:tcBorders>
            <w:shd w:val="clear" w:color="auto" w:fill="auto"/>
            <w:vAlign w:val="bottom"/>
          </w:tcPr>
          <w:p w14:paraId="084ACA0F" w14:textId="77777777" w:rsidR="007D4120" w:rsidRPr="0096423C" w:rsidRDefault="007D4120">
            <w:pPr>
              <w:spacing w:before="40" w:line="140" w:lineRule="exact"/>
              <w:ind w:left="170"/>
              <w:rPr>
                <w:color w:val="000000" w:themeColor="text1"/>
              </w:rPr>
            </w:pPr>
            <w:r w:rsidRPr="0096423C">
              <w:rPr>
                <w:i/>
                <w:color w:val="000000" w:themeColor="text1"/>
              </w:rPr>
              <w:t>Belarus</w:t>
            </w:r>
          </w:p>
        </w:tc>
      </w:tr>
      <w:tr w:rsidR="007D4120" w:rsidRPr="0096423C" w14:paraId="29493563" w14:textId="77777777" w:rsidTr="00B900F4">
        <w:trPr>
          <w:cantSplit/>
        </w:trPr>
        <w:tc>
          <w:tcPr>
            <w:tcW w:w="2842" w:type="dxa"/>
            <w:shd w:val="clear" w:color="auto" w:fill="auto"/>
            <w:vAlign w:val="bottom"/>
          </w:tcPr>
          <w:p w14:paraId="16E09FB9" w14:textId="77777777" w:rsidR="007D4120" w:rsidRPr="0096423C" w:rsidRDefault="007D4120">
            <w:pPr>
              <w:spacing w:before="40" w:line="140" w:lineRule="exact"/>
              <w:ind w:left="113"/>
              <w:rPr>
                <w:color w:val="000000" w:themeColor="text1"/>
              </w:rPr>
            </w:pPr>
            <w:r w:rsidRPr="0096423C">
              <w:rPr>
                <w:color w:val="000000" w:themeColor="text1"/>
              </w:rPr>
              <w:t>Казахстан</w:t>
            </w:r>
          </w:p>
        </w:tc>
        <w:tc>
          <w:tcPr>
            <w:tcW w:w="1060" w:type="dxa"/>
            <w:tcBorders>
              <w:left w:val="single" w:sz="6" w:space="0" w:color="000000"/>
            </w:tcBorders>
            <w:shd w:val="clear" w:color="auto" w:fill="auto"/>
            <w:vAlign w:val="bottom"/>
          </w:tcPr>
          <w:p w14:paraId="425C2CFC" w14:textId="59DB76EC" w:rsidR="007D4120" w:rsidRPr="0096423C" w:rsidRDefault="007D4120" w:rsidP="00207699">
            <w:pPr>
              <w:spacing w:before="40" w:line="140" w:lineRule="exact"/>
              <w:ind w:right="227"/>
              <w:jc w:val="right"/>
              <w:rPr>
                <w:color w:val="000000" w:themeColor="text1"/>
              </w:rPr>
            </w:pPr>
            <w:r w:rsidRPr="0096423C">
              <w:rPr>
                <w:color w:val="000000" w:themeColor="text1"/>
              </w:rPr>
              <w:t>1</w:t>
            </w:r>
            <w:r w:rsidRPr="0096423C">
              <w:rPr>
                <w:color w:val="000000" w:themeColor="text1"/>
                <w:lang w:val="en-US"/>
              </w:rPr>
              <w:t> </w:t>
            </w:r>
            <w:r w:rsidRPr="0096423C">
              <w:rPr>
                <w:color w:val="000000" w:themeColor="text1"/>
              </w:rPr>
              <w:t>148,5</w:t>
            </w:r>
          </w:p>
        </w:tc>
        <w:tc>
          <w:tcPr>
            <w:tcW w:w="1060" w:type="dxa"/>
            <w:tcBorders>
              <w:left w:val="single" w:sz="6" w:space="0" w:color="000000"/>
              <w:right w:val="single" w:sz="6" w:space="0" w:color="000000"/>
            </w:tcBorders>
            <w:vAlign w:val="bottom"/>
          </w:tcPr>
          <w:p w14:paraId="22C34111" w14:textId="6E0A9FDE" w:rsidR="007D4120" w:rsidRPr="0096423C" w:rsidRDefault="007D4120" w:rsidP="00B900F4">
            <w:pPr>
              <w:spacing w:before="40" w:line="140" w:lineRule="exact"/>
              <w:ind w:right="284"/>
              <w:jc w:val="right"/>
              <w:rPr>
                <w:color w:val="000000" w:themeColor="text1"/>
              </w:rPr>
            </w:pPr>
            <w:r w:rsidRPr="0096423C">
              <w:rPr>
                <w:color w:val="000000" w:themeColor="text1"/>
              </w:rPr>
              <w:t>3 360,7</w:t>
            </w:r>
          </w:p>
        </w:tc>
        <w:tc>
          <w:tcPr>
            <w:tcW w:w="1060" w:type="dxa"/>
            <w:tcBorders>
              <w:left w:val="single" w:sz="6" w:space="0" w:color="000000"/>
            </w:tcBorders>
            <w:vAlign w:val="bottom"/>
          </w:tcPr>
          <w:p w14:paraId="37A3E26C" w14:textId="34922D30" w:rsidR="007D4120" w:rsidRPr="00AB2D22" w:rsidRDefault="007D4120" w:rsidP="00B900F4">
            <w:pPr>
              <w:spacing w:before="40" w:line="140" w:lineRule="exact"/>
              <w:ind w:right="284"/>
              <w:jc w:val="right"/>
            </w:pPr>
            <w:r w:rsidRPr="00AB2D22">
              <w:t>3</w:t>
            </w:r>
            <w:r w:rsidRPr="00AB2D22">
              <w:rPr>
                <w:lang w:val="en-US"/>
              </w:rPr>
              <w:t xml:space="preserve"> </w:t>
            </w:r>
            <w:r w:rsidRPr="00AB2D22">
              <w:t>639,7</w:t>
            </w:r>
          </w:p>
        </w:tc>
        <w:tc>
          <w:tcPr>
            <w:tcW w:w="1060" w:type="dxa"/>
            <w:tcBorders>
              <w:left w:val="single" w:sz="6" w:space="0" w:color="000000"/>
            </w:tcBorders>
            <w:shd w:val="clear" w:color="auto" w:fill="auto"/>
            <w:vAlign w:val="bottom"/>
          </w:tcPr>
          <w:p w14:paraId="6536A2E6" w14:textId="3DF436BC" w:rsidR="007D4120" w:rsidRPr="00AB2D22" w:rsidRDefault="007D4120" w:rsidP="00B900F4">
            <w:pPr>
              <w:spacing w:before="40" w:line="140" w:lineRule="exact"/>
              <w:ind w:right="284"/>
              <w:jc w:val="right"/>
            </w:pPr>
            <w:r w:rsidRPr="00AB2D22">
              <w:t>4 374,5</w:t>
            </w:r>
          </w:p>
        </w:tc>
        <w:tc>
          <w:tcPr>
            <w:tcW w:w="2839" w:type="dxa"/>
            <w:tcBorders>
              <w:left w:val="single" w:sz="6" w:space="0" w:color="000000"/>
            </w:tcBorders>
            <w:shd w:val="clear" w:color="auto" w:fill="auto"/>
            <w:vAlign w:val="bottom"/>
          </w:tcPr>
          <w:p w14:paraId="2B885C49" w14:textId="77777777" w:rsidR="007D4120" w:rsidRPr="0096423C" w:rsidRDefault="007D4120">
            <w:pPr>
              <w:spacing w:before="40" w:line="140" w:lineRule="exact"/>
              <w:ind w:left="170"/>
              <w:rPr>
                <w:color w:val="000000" w:themeColor="text1"/>
              </w:rPr>
            </w:pPr>
            <w:r w:rsidRPr="0096423C">
              <w:rPr>
                <w:i/>
                <w:color w:val="000000" w:themeColor="text1"/>
              </w:rPr>
              <w:t>Kazakhstan</w:t>
            </w:r>
          </w:p>
        </w:tc>
      </w:tr>
      <w:tr w:rsidR="007D4120" w:rsidRPr="0096423C" w14:paraId="6EEC3EF3" w14:textId="77777777" w:rsidTr="00B900F4">
        <w:trPr>
          <w:cantSplit/>
        </w:trPr>
        <w:tc>
          <w:tcPr>
            <w:tcW w:w="2842" w:type="dxa"/>
            <w:shd w:val="clear" w:color="auto" w:fill="auto"/>
            <w:vAlign w:val="bottom"/>
          </w:tcPr>
          <w:p w14:paraId="7891DAC6" w14:textId="77777777" w:rsidR="007D4120" w:rsidRPr="0096423C" w:rsidRDefault="007D4120">
            <w:pPr>
              <w:spacing w:before="40" w:line="140" w:lineRule="exact"/>
              <w:ind w:left="113"/>
              <w:rPr>
                <w:color w:val="000000" w:themeColor="text1"/>
              </w:rPr>
            </w:pPr>
            <w:r w:rsidRPr="0096423C">
              <w:rPr>
                <w:color w:val="000000" w:themeColor="text1"/>
              </w:rPr>
              <w:t>Киргизия</w:t>
            </w:r>
          </w:p>
        </w:tc>
        <w:tc>
          <w:tcPr>
            <w:tcW w:w="1060" w:type="dxa"/>
            <w:tcBorders>
              <w:left w:val="single" w:sz="6" w:space="0" w:color="000000"/>
            </w:tcBorders>
            <w:shd w:val="clear" w:color="auto" w:fill="auto"/>
            <w:vAlign w:val="bottom"/>
          </w:tcPr>
          <w:p w14:paraId="0E82C688" w14:textId="7A0AD4C1" w:rsidR="007D4120" w:rsidRPr="0096423C" w:rsidRDefault="007D4120" w:rsidP="00207699">
            <w:pPr>
              <w:spacing w:before="40" w:line="140" w:lineRule="exact"/>
              <w:ind w:right="227"/>
              <w:jc w:val="right"/>
              <w:rPr>
                <w:color w:val="000000" w:themeColor="text1"/>
              </w:rPr>
            </w:pPr>
            <w:r w:rsidRPr="0096423C">
              <w:rPr>
                <w:color w:val="000000" w:themeColor="text1"/>
              </w:rPr>
              <w:t>41,5</w:t>
            </w:r>
          </w:p>
        </w:tc>
        <w:tc>
          <w:tcPr>
            <w:tcW w:w="1060" w:type="dxa"/>
            <w:tcBorders>
              <w:left w:val="single" w:sz="6" w:space="0" w:color="000000"/>
              <w:right w:val="single" w:sz="6" w:space="0" w:color="000000"/>
            </w:tcBorders>
            <w:vAlign w:val="bottom"/>
          </w:tcPr>
          <w:p w14:paraId="0E2AF094" w14:textId="3401739C" w:rsidR="007D4120" w:rsidRPr="0096423C" w:rsidRDefault="007D4120" w:rsidP="00B900F4">
            <w:pPr>
              <w:spacing w:before="40" w:line="140" w:lineRule="exact"/>
              <w:ind w:right="284"/>
              <w:jc w:val="right"/>
              <w:rPr>
                <w:color w:val="000000" w:themeColor="text1"/>
              </w:rPr>
            </w:pPr>
            <w:r w:rsidRPr="0096423C">
              <w:rPr>
                <w:color w:val="000000" w:themeColor="text1"/>
              </w:rPr>
              <w:t>176,4</w:t>
            </w:r>
          </w:p>
        </w:tc>
        <w:tc>
          <w:tcPr>
            <w:tcW w:w="1060" w:type="dxa"/>
            <w:tcBorders>
              <w:left w:val="single" w:sz="6" w:space="0" w:color="000000"/>
            </w:tcBorders>
            <w:vAlign w:val="bottom"/>
          </w:tcPr>
          <w:p w14:paraId="205C227A" w14:textId="078902F6" w:rsidR="007D4120" w:rsidRPr="00AB2D22" w:rsidRDefault="007D4120" w:rsidP="00B900F4">
            <w:pPr>
              <w:spacing w:before="40" w:line="140" w:lineRule="exact"/>
              <w:ind w:right="284"/>
              <w:jc w:val="right"/>
            </w:pPr>
            <w:r w:rsidRPr="00AB2D22">
              <w:t>178,8</w:t>
            </w:r>
          </w:p>
        </w:tc>
        <w:tc>
          <w:tcPr>
            <w:tcW w:w="1060" w:type="dxa"/>
            <w:tcBorders>
              <w:left w:val="single" w:sz="6" w:space="0" w:color="000000"/>
            </w:tcBorders>
            <w:shd w:val="clear" w:color="auto" w:fill="auto"/>
            <w:vAlign w:val="bottom"/>
          </w:tcPr>
          <w:p w14:paraId="4A0718C3" w14:textId="5CE4AE1A" w:rsidR="007D4120" w:rsidRPr="00AB2D22" w:rsidRDefault="007D4120" w:rsidP="00B900F4">
            <w:pPr>
              <w:spacing w:before="40" w:line="140" w:lineRule="exact"/>
              <w:ind w:right="284"/>
              <w:jc w:val="right"/>
            </w:pPr>
            <w:r w:rsidRPr="00AB2D22">
              <w:t>205,9</w:t>
            </w:r>
          </w:p>
        </w:tc>
        <w:tc>
          <w:tcPr>
            <w:tcW w:w="2839" w:type="dxa"/>
            <w:tcBorders>
              <w:left w:val="single" w:sz="6" w:space="0" w:color="000000"/>
            </w:tcBorders>
            <w:shd w:val="clear" w:color="auto" w:fill="auto"/>
            <w:vAlign w:val="bottom"/>
          </w:tcPr>
          <w:p w14:paraId="7DE25538" w14:textId="77777777" w:rsidR="007D4120" w:rsidRPr="0096423C" w:rsidRDefault="007D4120">
            <w:pPr>
              <w:spacing w:before="40" w:line="140" w:lineRule="exact"/>
              <w:ind w:left="170"/>
              <w:rPr>
                <w:color w:val="000000" w:themeColor="text1"/>
              </w:rPr>
            </w:pPr>
            <w:r w:rsidRPr="0096423C">
              <w:rPr>
                <w:i/>
                <w:color w:val="000000" w:themeColor="text1"/>
              </w:rPr>
              <w:t>Kyrgyzstan</w:t>
            </w:r>
          </w:p>
        </w:tc>
      </w:tr>
      <w:tr w:rsidR="007D4120" w:rsidRPr="0096423C" w14:paraId="0B808AA1" w14:textId="77777777" w:rsidTr="00B900F4">
        <w:trPr>
          <w:cantSplit/>
        </w:trPr>
        <w:tc>
          <w:tcPr>
            <w:tcW w:w="2842" w:type="dxa"/>
            <w:shd w:val="clear" w:color="auto" w:fill="auto"/>
            <w:vAlign w:val="bottom"/>
          </w:tcPr>
          <w:p w14:paraId="7837E8FC" w14:textId="77777777" w:rsidR="007D4120" w:rsidRPr="0096423C" w:rsidRDefault="007D4120">
            <w:pPr>
              <w:spacing w:before="40" w:line="140" w:lineRule="exact"/>
              <w:ind w:left="113"/>
              <w:rPr>
                <w:color w:val="000000" w:themeColor="text1"/>
              </w:rPr>
            </w:pPr>
            <w:r w:rsidRPr="0096423C">
              <w:rPr>
                <w:color w:val="000000" w:themeColor="text1"/>
              </w:rPr>
              <w:t>Республика Молдова</w:t>
            </w:r>
          </w:p>
        </w:tc>
        <w:tc>
          <w:tcPr>
            <w:tcW w:w="1060" w:type="dxa"/>
            <w:tcBorders>
              <w:left w:val="single" w:sz="6" w:space="0" w:color="000000"/>
            </w:tcBorders>
            <w:shd w:val="clear" w:color="auto" w:fill="auto"/>
            <w:vAlign w:val="bottom"/>
          </w:tcPr>
          <w:p w14:paraId="13F1FD5E" w14:textId="3B4402B8" w:rsidR="007D4120" w:rsidRPr="0096423C" w:rsidRDefault="007D4120" w:rsidP="00207699">
            <w:pPr>
              <w:spacing w:before="40" w:line="140" w:lineRule="exact"/>
              <w:ind w:right="227"/>
              <w:jc w:val="right"/>
              <w:rPr>
                <w:color w:val="000000" w:themeColor="text1"/>
              </w:rPr>
            </w:pPr>
            <w:r w:rsidRPr="0096423C">
              <w:rPr>
                <w:color w:val="000000" w:themeColor="text1"/>
              </w:rPr>
              <w:t>10,1</w:t>
            </w:r>
          </w:p>
        </w:tc>
        <w:tc>
          <w:tcPr>
            <w:tcW w:w="1060" w:type="dxa"/>
            <w:tcBorders>
              <w:left w:val="single" w:sz="6" w:space="0" w:color="000000"/>
              <w:right w:val="single" w:sz="6" w:space="0" w:color="000000"/>
            </w:tcBorders>
            <w:vAlign w:val="bottom"/>
          </w:tcPr>
          <w:p w14:paraId="5D5DFF68" w14:textId="6FD47700" w:rsidR="007D4120" w:rsidRPr="0096423C" w:rsidRDefault="007D4120" w:rsidP="00B900F4">
            <w:pPr>
              <w:spacing w:before="40" w:line="140" w:lineRule="exact"/>
              <w:ind w:right="284"/>
              <w:jc w:val="right"/>
              <w:rPr>
                <w:color w:val="000000" w:themeColor="text1"/>
              </w:rPr>
            </w:pPr>
            <w:r w:rsidRPr="0096423C">
              <w:rPr>
                <w:color w:val="000000" w:themeColor="text1"/>
              </w:rPr>
              <w:t>34,4</w:t>
            </w:r>
          </w:p>
        </w:tc>
        <w:tc>
          <w:tcPr>
            <w:tcW w:w="1060" w:type="dxa"/>
            <w:tcBorders>
              <w:left w:val="single" w:sz="6" w:space="0" w:color="000000"/>
            </w:tcBorders>
            <w:vAlign w:val="bottom"/>
          </w:tcPr>
          <w:p w14:paraId="7A1C1072" w14:textId="4ACB61A4" w:rsidR="007D4120" w:rsidRPr="00AB2D22" w:rsidRDefault="007D4120" w:rsidP="00B900F4">
            <w:pPr>
              <w:spacing w:before="40" w:line="140" w:lineRule="exact"/>
              <w:ind w:right="284"/>
              <w:jc w:val="right"/>
            </w:pPr>
            <w:r w:rsidRPr="00AB2D22">
              <w:t>38,6</w:t>
            </w:r>
          </w:p>
        </w:tc>
        <w:tc>
          <w:tcPr>
            <w:tcW w:w="1060" w:type="dxa"/>
            <w:tcBorders>
              <w:left w:val="single" w:sz="6" w:space="0" w:color="000000"/>
            </w:tcBorders>
            <w:shd w:val="clear" w:color="auto" w:fill="auto"/>
            <w:vAlign w:val="bottom"/>
          </w:tcPr>
          <w:p w14:paraId="4591AF54" w14:textId="4BF7F330" w:rsidR="007D4120" w:rsidRPr="00AB2D22" w:rsidRDefault="007D4120" w:rsidP="00B900F4">
            <w:pPr>
              <w:spacing w:before="40" w:line="140" w:lineRule="exact"/>
              <w:ind w:right="284"/>
              <w:jc w:val="right"/>
            </w:pPr>
            <w:r w:rsidRPr="00AB2D22">
              <w:t>44,2</w:t>
            </w:r>
          </w:p>
        </w:tc>
        <w:tc>
          <w:tcPr>
            <w:tcW w:w="2839" w:type="dxa"/>
            <w:tcBorders>
              <w:left w:val="single" w:sz="6" w:space="0" w:color="000000"/>
            </w:tcBorders>
            <w:shd w:val="clear" w:color="auto" w:fill="auto"/>
            <w:vAlign w:val="bottom"/>
          </w:tcPr>
          <w:p w14:paraId="2E54EFCE" w14:textId="77777777" w:rsidR="007D4120" w:rsidRPr="0096423C" w:rsidRDefault="007D4120">
            <w:pPr>
              <w:spacing w:before="40" w:line="140" w:lineRule="exact"/>
              <w:ind w:left="170"/>
              <w:rPr>
                <w:color w:val="000000" w:themeColor="text1"/>
              </w:rPr>
            </w:pPr>
            <w:r w:rsidRPr="0096423C">
              <w:rPr>
                <w:i/>
                <w:color w:val="000000" w:themeColor="text1"/>
              </w:rPr>
              <w:t>Republic of Moldova</w:t>
            </w:r>
          </w:p>
        </w:tc>
      </w:tr>
      <w:tr w:rsidR="007D4120" w:rsidRPr="0096423C" w14:paraId="673A90AC" w14:textId="77777777" w:rsidTr="00B900F4">
        <w:trPr>
          <w:cantSplit/>
        </w:trPr>
        <w:tc>
          <w:tcPr>
            <w:tcW w:w="2842" w:type="dxa"/>
            <w:shd w:val="clear" w:color="auto" w:fill="auto"/>
            <w:vAlign w:val="bottom"/>
          </w:tcPr>
          <w:p w14:paraId="5D52FF54" w14:textId="77777777" w:rsidR="007D4120" w:rsidRPr="0096423C" w:rsidRDefault="007D4120">
            <w:pPr>
              <w:spacing w:before="40" w:line="140" w:lineRule="exact"/>
              <w:ind w:left="113"/>
              <w:rPr>
                <w:color w:val="000000" w:themeColor="text1"/>
              </w:rPr>
            </w:pPr>
            <w:r w:rsidRPr="0096423C">
              <w:rPr>
                <w:color w:val="000000" w:themeColor="text1"/>
              </w:rPr>
              <w:t>Таджикистан</w:t>
            </w:r>
          </w:p>
        </w:tc>
        <w:tc>
          <w:tcPr>
            <w:tcW w:w="1060" w:type="dxa"/>
            <w:tcBorders>
              <w:left w:val="single" w:sz="6" w:space="0" w:color="000000"/>
            </w:tcBorders>
            <w:shd w:val="clear" w:color="auto" w:fill="auto"/>
            <w:vAlign w:val="bottom"/>
          </w:tcPr>
          <w:p w14:paraId="541A263C" w14:textId="78996EF6" w:rsidR="007D4120" w:rsidRPr="0096423C" w:rsidRDefault="007D4120" w:rsidP="00207699">
            <w:pPr>
              <w:spacing w:before="40" w:line="140" w:lineRule="exact"/>
              <w:ind w:right="227"/>
              <w:jc w:val="right"/>
              <w:rPr>
                <w:color w:val="000000" w:themeColor="text1"/>
              </w:rPr>
            </w:pPr>
            <w:r w:rsidRPr="0096423C">
              <w:rPr>
                <w:color w:val="000000" w:themeColor="text1"/>
              </w:rPr>
              <w:t>2,0</w:t>
            </w:r>
          </w:p>
        </w:tc>
        <w:tc>
          <w:tcPr>
            <w:tcW w:w="1060" w:type="dxa"/>
            <w:tcBorders>
              <w:left w:val="single" w:sz="6" w:space="0" w:color="000000"/>
              <w:right w:val="single" w:sz="6" w:space="0" w:color="000000"/>
            </w:tcBorders>
            <w:vAlign w:val="bottom"/>
          </w:tcPr>
          <w:p w14:paraId="71458FF5" w14:textId="1D365FC3" w:rsidR="007D4120" w:rsidRPr="0096423C" w:rsidRDefault="007D4120" w:rsidP="00B900F4">
            <w:pPr>
              <w:spacing w:before="40" w:line="140" w:lineRule="exact"/>
              <w:ind w:right="284"/>
              <w:jc w:val="right"/>
              <w:rPr>
                <w:color w:val="000000" w:themeColor="text1"/>
              </w:rPr>
            </w:pPr>
            <w:r w:rsidRPr="0096423C">
              <w:rPr>
                <w:color w:val="000000" w:themeColor="text1"/>
              </w:rPr>
              <w:t>29,6</w:t>
            </w:r>
          </w:p>
        </w:tc>
        <w:tc>
          <w:tcPr>
            <w:tcW w:w="1060" w:type="dxa"/>
            <w:tcBorders>
              <w:left w:val="single" w:sz="6" w:space="0" w:color="000000"/>
            </w:tcBorders>
            <w:vAlign w:val="bottom"/>
          </w:tcPr>
          <w:p w14:paraId="14B09AB3" w14:textId="2AB2FF9F" w:rsidR="007D4120" w:rsidRPr="00AB2D22" w:rsidRDefault="007D4120" w:rsidP="00B900F4">
            <w:pPr>
              <w:spacing w:before="40" w:line="140" w:lineRule="exact"/>
              <w:ind w:right="284"/>
              <w:jc w:val="right"/>
            </w:pPr>
            <w:r w:rsidRPr="00AB2D22">
              <w:t>27,0</w:t>
            </w:r>
          </w:p>
        </w:tc>
        <w:tc>
          <w:tcPr>
            <w:tcW w:w="1060" w:type="dxa"/>
            <w:tcBorders>
              <w:left w:val="single" w:sz="6" w:space="0" w:color="000000"/>
            </w:tcBorders>
            <w:shd w:val="clear" w:color="auto" w:fill="auto"/>
            <w:vAlign w:val="bottom"/>
          </w:tcPr>
          <w:p w14:paraId="0A39BB25" w14:textId="023946D1" w:rsidR="007D4120" w:rsidRPr="00AB2D22" w:rsidRDefault="007D4120" w:rsidP="00B900F4">
            <w:pPr>
              <w:spacing w:before="40" w:line="140" w:lineRule="exact"/>
              <w:ind w:right="284"/>
              <w:jc w:val="right"/>
            </w:pPr>
            <w:r w:rsidRPr="00AB2D22">
              <w:t>34,7</w:t>
            </w:r>
          </w:p>
        </w:tc>
        <w:tc>
          <w:tcPr>
            <w:tcW w:w="2839" w:type="dxa"/>
            <w:tcBorders>
              <w:left w:val="single" w:sz="6" w:space="0" w:color="000000"/>
            </w:tcBorders>
            <w:shd w:val="clear" w:color="auto" w:fill="auto"/>
            <w:vAlign w:val="bottom"/>
          </w:tcPr>
          <w:p w14:paraId="6E9BB9FA" w14:textId="77777777" w:rsidR="007D4120" w:rsidRPr="0096423C" w:rsidRDefault="007D4120">
            <w:pPr>
              <w:spacing w:before="40" w:line="140" w:lineRule="exact"/>
              <w:ind w:left="170"/>
              <w:rPr>
                <w:color w:val="000000" w:themeColor="text1"/>
              </w:rPr>
            </w:pPr>
            <w:r w:rsidRPr="0096423C">
              <w:rPr>
                <w:i/>
                <w:color w:val="000000" w:themeColor="text1"/>
              </w:rPr>
              <w:t>Tajikistan</w:t>
            </w:r>
          </w:p>
        </w:tc>
      </w:tr>
      <w:tr w:rsidR="007D4120" w:rsidRPr="0096423C" w14:paraId="59F2677A" w14:textId="77777777" w:rsidTr="00B900F4">
        <w:trPr>
          <w:cantSplit/>
        </w:trPr>
        <w:tc>
          <w:tcPr>
            <w:tcW w:w="2842" w:type="dxa"/>
            <w:shd w:val="clear" w:color="auto" w:fill="auto"/>
            <w:vAlign w:val="bottom"/>
          </w:tcPr>
          <w:p w14:paraId="4CCD0334" w14:textId="77777777" w:rsidR="007D4120" w:rsidRPr="0096423C" w:rsidRDefault="007D4120">
            <w:pPr>
              <w:spacing w:before="40" w:line="140" w:lineRule="exact"/>
              <w:ind w:left="113"/>
              <w:rPr>
                <w:color w:val="000000" w:themeColor="text1"/>
              </w:rPr>
            </w:pPr>
            <w:r w:rsidRPr="0096423C">
              <w:rPr>
                <w:color w:val="000000" w:themeColor="text1"/>
              </w:rPr>
              <w:t>Узбекистан</w:t>
            </w:r>
          </w:p>
        </w:tc>
        <w:tc>
          <w:tcPr>
            <w:tcW w:w="1060" w:type="dxa"/>
            <w:tcBorders>
              <w:left w:val="single" w:sz="6" w:space="0" w:color="000000"/>
            </w:tcBorders>
            <w:shd w:val="clear" w:color="auto" w:fill="auto"/>
            <w:vAlign w:val="bottom"/>
          </w:tcPr>
          <w:p w14:paraId="7000D13B" w14:textId="63B7F0DB" w:rsidR="007D4120" w:rsidRPr="0096423C" w:rsidRDefault="007D4120" w:rsidP="00207699">
            <w:pPr>
              <w:spacing w:before="40" w:line="140" w:lineRule="exact"/>
              <w:ind w:right="227"/>
              <w:jc w:val="right"/>
              <w:rPr>
                <w:color w:val="000000" w:themeColor="text1"/>
              </w:rPr>
            </w:pPr>
            <w:r w:rsidRPr="0096423C">
              <w:rPr>
                <w:color w:val="000000" w:themeColor="text1"/>
              </w:rPr>
              <w:t>…</w:t>
            </w:r>
          </w:p>
        </w:tc>
        <w:tc>
          <w:tcPr>
            <w:tcW w:w="1060" w:type="dxa"/>
            <w:tcBorders>
              <w:left w:val="single" w:sz="6" w:space="0" w:color="000000"/>
              <w:right w:val="single" w:sz="6" w:space="0" w:color="000000"/>
            </w:tcBorders>
            <w:vAlign w:val="bottom"/>
          </w:tcPr>
          <w:p w14:paraId="5DCEB21E" w14:textId="1C041953" w:rsidR="007D4120" w:rsidRPr="0096423C" w:rsidRDefault="007D4120" w:rsidP="00B900F4">
            <w:pPr>
              <w:spacing w:before="40" w:line="140" w:lineRule="exact"/>
              <w:ind w:right="284"/>
              <w:jc w:val="right"/>
              <w:rPr>
                <w:color w:val="000000" w:themeColor="text1"/>
              </w:rPr>
            </w:pPr>
            <w:r w:rsidRPr="0096423C">
              <w:rPr>
                <w:color w:val="000000" w:themeColor="text1"/>
              </w:rPr>
              <w:t>42 206,2</w:t>
            </w:r>
          </w:p>
        </w:tc>
        <w:tc>
          <w:tcPr>
            <w:tcW w:w="1060" w:type="dxa"/>
            <w:tcBorders>
              <w:left w:val="single" w:sz="6" w:space="0" w:color="000000"/>
            </w:tcBorders>
            <w:vAlign w:val="bottom"/>
          </w:tcPr>
          <w:p w14:paraId="5D941CA9" w14:textId="5E27A780" w:rsidR="007D4120" w:rsidRPr="00AB2D22" w:rsidRDefault="007D4120" w:rsidP="00B900F4">
            <w:pPr>
              <w:spacing w:before="40" w:line="140" w:lineRule="exact"/>
              <w:ind w:right="284"/>
              <w:jc w:val="right"/>
            </w:pPr>
            <w:r w:rsidRPr="00AB2D22">
              <w:t>45</w:t>
            </w:r>
            <w:r w:rsidRPr="00AB2D22">
              <w:rPr>
                <w:lang w:val="en-US"/>
              </w:rPr>
              <w:t xml:space="preserve"> </w:t>
            </w:r>
            <w:r w:rsidRPr="00AB2D22">
              <w:t>607,7</w:t>
            </w:r>
          </w:p>
        </w:tc>
        <w:tc>
          <w:tcPr>
            <w:tcW w:w="1060" w:type="dxa"/>
            <w:tcBorders>
              <w:left w:val="single" w:sz="6" w:space="0" w:color="000000"/>
            </w:tcBorders>
            <w:shd w:val="clear" w:color="auto" w:fill="auto"/>
            <w:vAlign w:val="bottom"/>
          </w:tcPr>
          <w:p w14:paraId="6A67C17D" w14:textId="6A5E7340" w:rsidR="007D4120" w:rsidRPr="00AB2D22" w:rsidRDefault="007D4120" w:rsidP="00B900F4">
            <w:pPr>
              <w:spacing w:before="40" w:line="140" w:lineRule="exact"/>
              <w:ind w:right="284"/>
              <w:jc w:val="right"/>
            </w:pPr>
            <w:r w:rsidRPr="00AB2D22">
              <w:t>53 328,5</w:t>
            </w:r>
          </w:p>
        </w:tc>
        <w:tc>
          <w:tcPr>
            <w:tcW w:w="2839" w:type="dxa"/>
            <w:tcBorders>
              <w:left w:val="single" w:sz="6" w:space="0" w:color="000000"/>
            </w:tcBorders>
            <w:shd w:val="clear" w:color="auto" w:fill="auto"/>
            <w:vAlign w:val="bottom"/>
          </w:tcPr>
          <w:p w14:paraId="15EDAC29" w14:textId="77777777" w:rsidR="007D4120" w:rsidRPr="0096423C" w:rsidRDefault="007D4120">
            <w:pPr>
              <w:spacing w:before="40" w:line="140" w:lineRule="exact"/>
              <w:ind w:left="170"/>
              <w:rPr>
                <w:i/>
                <w:color w:val="000000" w:themeColor="text1"/>
              </w:rPr>
            </w:pPr>
            <w:r w:rsidRPr="0096423C">
              <w:rPr>
                <w:rFonts w:eastAsia="Symbol"/>
                <w:i/>
                <w:color w:val="000000" w:themeColor="text1"/>
              </w:rPr>
              <w:t>Uzbekistan</w:t>
            </w:r>
          </w:p>
        </w:tc>
      </w:tr>
      <w:tr w:rsidR="007D4120" w:rsidRPr="0096423C" w14:paraId="2DF7A997" w14:textId="77777777" w:rsidTr="00B900F4">
        <w:trPr>
          <w:cantSplit/>
        </w:trPr>
        <w:tc>
          <w:tcPr>
            <w:tcW w:w="2842" w:type="dxa"/>
            <w:shd w:val="clear" w:color="auto" w:fill="auto"/>
            <w:vAlign w:val="bottom"/>
          </w:tcPr>
          <w:p w14:paraId="43789135" w14:textId="77777777" w:rsidR="007D4120" w:rsidRPr="0096423C" w:rsidRDefault="007D4120">
            <w:pPr>
              <w:spacing w:before="40" w:line="140" w:lineRule="exact"/>
              <w:ind w:left="113"/>
              <w:rPr>
                <w:color w:val="000000" w:themeColor="text1"/>
              </w:rPr>
            </w:pPr>
            <w:r w:rsidRPr="0096423C">
              <w:rPr>
                <w:color w:val="000000" w:themeColor="text1"/>
              </w:rPr>
              <w:t>Украина</w:t>
            </w:r>
          </w:p>
        </w:tc>
        <w:tc>
          <w:tcPr>
            <w:tcW w:w="1060" w:type="dxa"/>
            <w:tcBorders>
              <w:left w:val="single" w:sz="6" w:space="0" w:color="000000"/>
            </w:tcBorders>
            <w:shd w:val="clear" w:color="auto" w:fill="auto"/>
            <w:vAlign w:val="bottom"/>
          </w:tcPr>
          <w:p w14:paraId="03676896" w14:textId="4D3E6155" w:rsidR="007D4120" w:rsidRPr="0096423C" w:rsidRDefault="007D4120" w:rsidP="00207699">
            <w:pPr>
              <w:spacing w:before="40" w:line="140" w:lineRule="exact"/>
              <w:ind w:right="227"/>
              <w:jc w:val="right"/>
              <w:rPr>
                <w:color w:val="000000" w:themeColor="text1"/>
              </w:rPr>
            </w:pPr>
            <w:r w:rsidRPr="0096423C">
              <w:rPr>
                <w:color w:val="000000" w:themeColor="text1"/>
              </w:rPr>
              <w:t>183,0</w:t>
            </w:r>
          </w:p>
        </w:tc>
        <w:tc>
          <w:tcPr>
            <w:tcW w:w="1060" w:type="dxa"/>
            <w:tcBorders>
              <w:left w:val="single" w:sz="6" w:space="0" w:color="000000"/>
              <w:right w:val="single" w:sz="6" w:space="0" w:color="000000"/>
            </w:tcBorders>
            <w:vAlign w:val="bottom"/>
          </w:tcPr>
          <w:p w14:paraId="5C3E5A70" w14:textId="1A58C808" w:rsidR="007D4120" w:rsidRPr="0096423C" w:rsidRDefault="007D4120" w:rsidP="00B900F4">
            <w:pPr>
              <w:spacing w:before="40" w:line="140" w:lineRule="exact"/>
              <w:ind w:right="284"/>
              <w:jc w:val="right"/>
              <w:rPr>
                <w:color w:val="000000" w:themeColor="text1"/>
              </w:rPr>
            </w:pPr>
            <w:r w:rsidRPr="0096423C">
              <w:rPr>
                <w:color w:val="000000" w:themeColor="text1"/>
              </w:rPr>
              <w:t>…</w:t>
            </w:r>
          </w:p>
        </w:tc>
        <w:tc>
          <w:tcPr>
            <w:tcW w:w="1060" w:type="dxa"/>
            <w:tcBorders>
              <w:left w:val="single" w:sz="6" w:space="0" w:color="000000"/>
            </w:tcBorders>
            <w:vAlign w:val="bottom"/>
          </w:tcPr>
          <w:p w14:paraId="5F205772" w14:textId="76A5895C" w:rsidR="007D4120" w:rsidRPr="00AB2D22" w:rsidRDefault="007D4120" w:rsidP="00B900F4">
            <w:pPr>
              <w:spacing w:before="40" w:line="140" w:lineRule="exact"/>
              <w:ind w:right="284"/>
              <w:jc w:val="right"/>
            </w:pPr>
            <w:r w:rsidRPr="00AB2D22">
              <w:t>…</w:t>
            </w:r>
          </w:p>
        </w:tc>
        <w:tc>
          <w:tcPr>
            <w:tcW w:w="1060" w:type="dxa"/>
            <w:tcBorders>
              <w:left w:val="single" w:sz="6" w:space="0" w:color="000000"/>
            </w:tcBorders>
            <w:shd w:val="clear" w:color="auto" w:fill="auto"/>
            <w:vAlign w:val="bottom"/>
          </w:tcPr>
          <w:p w14:paraId="3123FD2A" w14:textId="4478485A" w:rsidR="007D4120" w:rsidRPr="00AB2D22" w:rsidRDefault="007D4120" w:rsidP="00B900F4">
            <w:pPr>
              <w:spacing w:before="40" w:line="140" w:lineRule="exact"/>
              <w:ind w:right="284"/>
              <w:jc w:val="right"/>
            </w:pPr>
            <w:r w:rsidRPr="00AB2D22">
              <w:t>…</w:t>
            </w:r>
          </w:p>
        </w:tc>
        <w:tc>
          <w:tcPr>
            <w:tcW w:w="2839" w:type="dxa"/>
            <w:tcBorders>
              <w:left w:val="single" w:sz="6" w:space="0" w:color="000000"/>
            </w:tcBorders>
            <w:shd w:val="clear" w:color="auto" w:fill="auto"/>
            <w:vAlign w:val="bottom"/>
          </w:tcPr>
          <w:p w14:paraId="7C10DCE8" w14:textId="77777777" w:rsidR="007D4120" w:rsidRPr="0096423C" w:rsidRDefault="007D4120">
            <w:pPr>
              <w:spacing w:before="40" w:line="140" w:lineRule="exact"/>
              <w:ind w:left="170"/>
              <w:rPr>
                <w:color w:val="000000" w:themeColor="text1"/>
              </w:rPr>
            </w:pPr>
            <w:r w:rsidRPr="0096423C">
              <w:rPr>
                <w:i/>
                <w:color w:val="000000" w:themeColor="text1"/>
              </w:rPr>
              <w:t>Ukraine</w:t>
            </w:r>
          </w:p>
        </w:tc>
      </w:tr>
      <w:tr w:rsidR="007D4120" w:rsidRPr="0096423C" w14:paraId="2A2A86CF" w14:textId="77777777" w:rsidTr="00B900F4">
        <w:trPr>
          <w:cantSplit/>
        </w:trPr>
        <w:tc>
          <w:tcPr>
            <w:tcW w:w="2842" w:type="dxa"/>
            <w:shd w:val="clear" w:color="auto" w:fill="auto"/>
            <w:vAlign w:val="bottom"/>
          </w:tcPr>
          <w:p w14:paraId="1131E2B2" w14:textId="77777777" w:rsidR="007D4120" w:rsidRPr="0096423C" w:rsidRDefault="007D4120">
            <w:pPr>
              <w:spacing w:before="40" w:line="140" w:lineRule="exact"/>
              <w:rPr>
                <w:color w:val="000000" w:themeColor="text1"/>
              </w:rPr>
            </w:pPr>
            <w:r w:rsidRPr="0096423C">
              <w:rPr>
                <w:b/>
                <w:bCs/>
                <w:color w:val="000000" w:themeColor="text1"/>
              </w:rPr>
              <w:t>Страны БРИКС</w:t>
            </w:r>
          </w:p>
        </w:tc>
        <w:tc>
          <w:tcPr>
            <w:tcW w:w="1060" w:type="dxa"/>
            <w:tcBorders>
              <w:left w:val="single" w:sz="6" w:space="0" w:color="000000"/>
            </w:tcBorders>
            <w:shd w:val="clear" w:color="auto" w:fill="auto"/>
            <w:vAlign w:val="bottom"/>
          </w:tcPr>
          <w:p w14:paraId="41D27C2A" w14:textId="77777777" w:rsidR="007D4120" w:rsidRPr="0096423C" w:rsidRDefault="007D4120" w:rsidP="00207699">
            <w:pPr>
              <w:snapToGrid w:val="0"/>
              <w:spacing w:before="40" w:line="140" w:lineRule="exact"/>
              <w:ind w:right="227"/>
              <w:jc w:val="right"/>
              <w:rPr>
                <w:b/>
                <w:bCs/>
                <w:color w:val="000000" w:themeColor="text1"/>
              </w:rPr>
            </w:pPr>
          </w:p>
        </w:tc>
        <w:tc>
          <w:tcPr>
            <w:tcW w:w="1060" w:type="dxa"/>
            <w:tcBorders>
              <w:left w:val="single" w:sz="6" w:space="0" w:color="000000"/>
              <w:right w:val="single" w:sz="6" w:space="0" w:color="000000"/>
            </w:tcBorders>
            <w:vAlign w:val="bottom"/>
          </w:tcPr>
          <w:p w14:paraId="6511B79B" w14:textId="77777777" w:rsidR="007D4120" w:rsidRPr="0096423C" w:rsidRDefault="007D4120" w:rsidP="00B900F4">
            <w:pPr>
              <w:snapToGrid w:val="0"/>
              <w:spacing w:before="40" w:line="140" w:lineRule="exact"/>
              <w:ind w:right="284"/>
              <w:jc w:val="right"/>
              <w:rPr>
                <w:color w:val="000000" w:themeColor="text1"/>
                <w:lang w:val="en-US"/>
              </w:rPr>
            </w:pPr>
          </w:p>
        </w:tc>
        <w:tc>
          <w:tcPr>
            <w:tcW w:w="1060" w:type="dxa"/>
            <w:tcBorders>
              <w:left w:val="single" w:sz="6" w:space="0" w:color="000000"/>
            </w:tcBorders>
            <w:vAlign w:val="bottom"/>
          </w:tcPr>
          <w:p w14:paraId="73BD9224" w14:textId="77777777" w:rsidR="007D4120" w:rsidRPr="00AB2D22" w:rsidRDefault="007D4120" w:rsidP="00B900F4">
            <w:pPr>
              <w:snapToGrid w:val="0"/>
              <w:spacing w:before="40" w:line="140" w:lineRule="exact"/>
              <w:ind w:right="284"/>
              <w:jc w:val="right"/>
              <w:rPr>
                <w:lang w:val="en-US"/>
              </w:rPr>
            </w:pPr>
          </w:p>
        </w:tc>
        <w:tc>
          <w:tcPr>
            <w:tcW w:w="1060" w:type="dxa"/>
            <w:tcBorders>
              <w:left w:val="single" w:sz="6" w:space="0" w:color="000000"/>
            </w:tcBorders>
            <w:shd w:val="clear" w:color="auto" w:fill="auto"/>
            <w:vAlign w:val="bottom"/>
          </w:tcPr>
          <w:p w14:paraId="42F22542" w14:textId="76C7ABAB" w:rsidR="007D4120" w:rsidRPr="00AB2D22" w:rsidRDefault="007D4120" w:rsidP="00B900F4">
            <w:pPr>
              <w:snapToGrid w:val="0"/>
              <w:spacing w:before="40" w:line="140" w:lineRule="exact"/>
              <w:ind w:right="284"/>
              <w:jc w:val="right"/>
              <w:rPr>
                <w:lang w:val="en-US"/>
              </w:rPr>
            </w:pPr>
          </w:p>
        </w:tc>
        <w:tc>
          <w:tcPr>
            <w:tcW w:w="2839" w:type="dxa"/>
            <w:tcBorders>
              <w:left w:val="single" w:sz="6" w:space="0" w:color="000000"/>
            </w:tcBorders>
            <w:shd w:val="clear" w:color="auto" w:fill="auto"/>
            <w:vAlign w:val="bottom"/>
          </w:tcPr>
          <w:p w14:paraId="75C5390C" w14:textId="77777777" w:rsidR="007D4120" w:rsidRPr="0096423C" w:rsidRDefault="007D4120">
            <w:pPr>
              <w:spacing w:before="40" w:line="140" w:lineRule="exact"/>
              <w:ind w:left="57"/>
              <w:rPr>
                <w:color w:val="000000" w:themeColor="text1"/>
              </w:rPr>
            </w:pPr>
            <w:r w:rsidRPr="0096423C">
              <w:rPr>
                <w:b/>
                <w:i/>
                <w:color w:val="000000" w:themeColor="text1"/>
                <w:lang w:val="en"/>
              </w:rPr>
              <w:t>BRICS countries</w:t>
            </w:r>
          </w:p>
        </w:tc>
      </w:tr>
      <w:tr w:rsidR="007D4120" w:rsidRPr="0096423C" w14:paraId="4A1856EF" w14:textId="77777777" w:rsidTr="00B900F4">
        <w:trPr>
          <w:cantSplit/>
        </w:trPr>
        <w:tc>
          <w:tcPr>
            <w:tcW w:w="2842" w:type="dxa"/>
            <w:shd w:val="clear" w:color="auto" w:fill="auto"/>
            <w:vAlign w:val="bottom"/>
          </w:tcPr>
          <w:p w14:paraId="3C827A02" w14:textId="028E10C5" w:rsidR="007D4120" w:rsidRPr="0096423C" w:rsidRDefault="007D4120">
            <w:pPr>
              <w:spacing w:before="40" w:line="140" w:lineRule="exact"/>
              <w:ind w:left="340"/>
              <w:rPr>
                <w:color w:val="000000" w:themeColor="text1"/>
              </w:rPr>
            </w:pPr>
            <w:r w:rsidRPr="007D4120">
              <w:t>из них:</w:t>
            </w:r>
          </w:p>
        </w:tc>
        <w:tc>
          <w:tcPr>
            <w:tcW w:w="1060" w:type="dxa"/>
            <w:tcBorders>
              <w:left w:val="single" w:sz="6" w:space="0" w:color="000000"/>
            </w:tcBorders>
            <w:shd w:val="clear" w:color="auto" w:fill="auto"/>
            <w:vAlign w:val="bottom"/>
          </w:tcPr>
          <w:p w14:paraId="748F6B27" w14:textId="77777777" w:rsidR="007D4120" w:rsidRPr="0096423C" w:rsidRDefault="007D4120" w:rsidP="00207699">
            <w:pPr>
              <w:snapToGrid w:val="0"/>
              <w:spacing w:before="40" w:line="140" w:lineRule="exact"/>
              <w:ind w:right="227"/>
              <w:jc w:val="right"/>
              <w:rPr>
                <w:color w:val="000000" w:themeColor="text1"/>
              </w:rPr>
            </w:pPr>
          </w:p>
        </w:tc>
        <w:tc>
          <w:tcPr>
            <w:tcW w:w="1060" w:type="dxa"/>
            <w:tcBorders>
              <w:left w:val="single" w:sz="6" w:space="0" w:color="000000"/>
              <w:right w:val="single" w:sz="6" w:space="0" w:color="000000"/>
            </w:tcBorders>
            <w:vAlign w:val="bottom"/>
          </w:tcPr>
          <w:p w14:paraId="6EB38B7C" w14:textId="77777777" w:rsidR="007D4120" w:rsidRPr="0096423C" w:rsidRDefault="007D4120" w:rsidP="00B900F4">
            <w:pPr>
              <w:snapToGrid w:val="0"/>
              <w:spacing w:before="40" w:line="140" w:lineRule="exact"/>
              <w:ind w:right="284"/>
              <w:jc w:val="right"/>
              <w:rPr>
                <w:color w:val="000000" w:themeColor="text1"/>
                <w:lang w:val="en-US"/>
              </w:rPr>
            </w:pPr>
          </w:p>
        </w:tc>
        <w:tc>
          <w:tcPr>
            <w:tcW w:w="1060" w:type="dxa"/>
            <w:tcBorders>
              <w:left w:val="single" w:sz="6" w:space="0" w:color="000000"/>
            </w:tcBorders>
            <w:vAlign w:val="bottom"/>
          </w:tcPr>
          <w:p w14:paraId="78FAFF31" w14:textId="77777777" w:rsidR="007D4120" w:rsidRPr="00AB2D22" w:rsidRDefault="007D4120" w:rsidP="00B900F4">
            <w:pPr>
              <w:snapToGrid w:val="0"/>
              <w:spacing w:before="40" w:line="140" w:lineRule="exact"/>
              <w:ind w:right="284"/>
              <w:jc w:val="right"/>
              <w:rPr>
                <w:lang w:val="en-US"/>
              </w:rPr>
            </w:pPr>
          </w:p>
        </w:tc>
        <w:tc>
          <w:tcPr>
            <w:tcW w:w="1060" w:type="dxa"/>
            <w:tcBorders>
              <w:left w:val="single" w:sz="6" w:space="0" w:color="000000"/>
            </w:tcBorders>
            <w:shd w:val="clear" w:color="auto" w:fill="auto"/>
            <w:vAlign w:val="bottom"/>
          </w:tcPr>
          <w:p w14:paraId="3D0E9B7F" w14:textId="4A9C714E" w:rsidR="007D4120" w:rsidRPr="00AB2D22" w:rsidRDefault="007D4120" w:rsidP="00B900F4">
            <w:pPr>
              <w:snapToGrid w:val="0"/>
              <w:spacing w:before="40" w:line="140" w:lineRule="exact"/>
              <w:ind w:right="284"/>
              <w:jc w:val="right"/>
              <w:rPr>
                <w:lang w:val="en-US"/>
              </w:rPr>
            </w:pPr>
          </w:p>
        </w:tc>
        <w:tc>
          <w:tcPr>
            <w:tcW w:w="2839" w:type="dxa"/>
            <w:tcBorders>
              <w:left w:val="single" w:sz="6" w:space="0" w:color="000000"/>
            </w:tcBorders>
            <w:shd w:val="clear" w:color="auto" w:fill="auto"/>
            <w:vAlign w:val="bottom"/>
          </w:tcPr>
          <w:p w14:paraId="4167E711" w14:textId="77777777" w:rsidR="007D4120" w:rsidRPr="0096423C" w:rsidRDefault="007D4120">
            <w:pPr>
              <w:spacing w:before="40" w:line="140" w:lineRule="exact"/>
              <w:ind w:left="340"/>
              <w:rPr>
                <w:color w:val="000000" w:themeColor="text1"/>
              </w:rPr>
            </w:pPr>
            <w:r w:rsidRPr="0096423C">
              <w:rPr>
                <w:i/>
                <w:color w:val="000000" w:themeColor="text1"/>
              </w:rPr>
              <w:t>of which:</w:t>
            </w:r>
          </w:p>
        </w:tc>
      </w:tr>
      <w:tr w:rsidR="007D4120" w:rsidRPr="0096423C" w14:paraId="3EC84B88" w14:textId="77777777" w:rsidTr="00B900F4">
        <w:trPr>
          <w:cantSplit/>
        </w:trPr>
        <w:tc>
          <w:tcPr>
            <w:tcW w:w="2842" w:type="dxa"/>
            <w:shd w:val="clear" w:color="auto" w:fill="auto"/>
            <w:vAlign w:val="bottom"/>
          </w:tcPr>
          <w:p w14:paraId="22CBEDE9" w14:textId="77777777" w:rsidR="007D4120" w:rsidRPr="0096423C" w:rsidRDefault="007D4120">
            <w:pPr>
              <w:spacing w:before="40" w:line="140" w:lineRule="exact"/>
              <w:ind w:left="113"/>
              <w:rPr>
                <w:color w:val="000000" w:themeColor="text1"/>
              </w:rPr>
            </w:pPr>
            <w:r w:rsidRPr="0096423C">
              <w:rPr>
                <w:color w:val="000000" w:themeColor="text1"/>
              </w:rPr>
              <w:t>Бразилия</w:t>
            </w:r>
          </w:p>
        </w:tc>
        <w:tc>
          <w:tcPr>
            <w:tcW w:w="1060" w:type="dxa"/>
            <w:tcBorders>
              <w:left w:val="single" w:sz="6" w:space="0" w:color="000000"/>
            </w:tcBorders>
            <w:shd w:val="clear" w:color="auto" w:fill="auto"/>
            <w:vAlign w:val="bottom"/>
          </w:tcPr>
          <w:p w14:paraId="0472CA61" w14:textId="38FA9F93" w:rsidR="007D4120" w:rsidRPr="0096423C" w:rsidRDefault="007D4120" w:rsidP="00207699">
            <w:pPr>
              <w:spacing w:before="40" w:line="140" w:lineRule="exact"/>
              <w:ind w:right="227"/>
              <w:jc w:val="right"/>
              <w:rPr>
                <w:color w:val="000000" w:themeColor="text1"/>
              </w:rPr>
            </w:pPr>
            <w:r w:rsidRPr="0096423C">
              <w:rPr>
                <w:color w:val="000000" w:themeColor="text1"/>
              </w:rPr>
              <w:t>121,7</w:t>
            </w:r>
          </w:p>
        </w:tc>
        <w:tc>
          <w:tcPr>
            <w:tcW w:w="1060" w:type="dxa"/>
            <w:tcBorders>
              <w:left w:val="single" w:sz="6" w:space="0" w:color="000000"/>
              <w:right w:val="single" w:sz="6" w:space="0" w:color="000000"/>
            </w:tcBorders>
            <w:vAlign w:val="bottom"/>
          </w:tcPr>
          <w:p w14:paraId="016637AB" w14:textId="33BAA2B3" w:rsidR="007D4120" w:rsidRPr="0096423C" w:rsidRDefault="007D4120" w:rsidP="00B900F4">
            <w:pPr>
              <w:spacing w:before="40" w:line="140" w:lineRule="exact"/>
              <w:ind w:right="284"/>
              <w:jc w:val="right"/>
              <w:rPr>
                <w:color w:val="000000" w:themeColor="text1"/>
                <w:lang w:val="en-US"/>
              </w:rPr>
            </w:pPr>
            <w:r w:rsidRPr="0096423C">
              <w:rPr>
                <w:color w:val="000000" w:themeColor="text1"/>
              </w:rPr>
              <w:t>293,2</w:t>
            </w:r>
          </w:p>
        </w:tc>
        <w:tc>
          <w:tcPr>
            <w:tcW w:w="1060" w:type="dxa"/>
            <w:tcBorders>
              <w:left w:val="single" w:sz="6" w:space="0" w:color="000000"/>
            </w:tcBorders>
            <w:vAlign w:val="bottom"/>
          </w:tcPr>
          <w:p w14:paraId="49724B86" w14:textId="210F1DA7" w:rsidR="007D4120" w:rsidRPr="00AB2D22" w:rsidRDefault="007D4120" w:rsidP="00B900F4">
            <w:pPr>
              <w:spacing w:before="40" w:line="140" w:lineRule="exact"/>
              <w:ind w:right="284"/>
              <w:jc w:val="right"/>
              <w:rPr>
                <w:lang w:val="en-US"/>
              </w:rPr>
            </w:pPr>
            <w:r w:rsidRPr="00AB2D22">
              <w:t>288,8</w:t>
            </w:r>
          </w:p>
        </w:tc>
        <w:tc>
          <w:tcPr>
            <w:tcW w:w="1060" w:type="dxa"/>
            <w:tcBorders>
              <w:left w:val="single" w:sz="6" w:space="0" w:color="000000"/>
            </w:tcBorders>
            <w:shd w:val="clear" w:color="auto" w:fill="auto"/>
            <w:vAlign w:val="bottom"/>
          </w:tcPr>
          <w:p w14:paraId="42CAB0B2" w14:textId="557C76F7" w:rsidR="007D4120" w:rsidRPr="00AB2D22" w:rsidRDefault="007D4120" w:rsidP="00B900F4">
            <w:pPr>
              <w:spacing w:before="40" w:line="140" w:lineRule="exact"/>
              <w:ind w:right="284"/>
              <w:jc w:val="right"/>
            </w:pPr>
            <w:r w:rsidRPr="00AB2D22">
              <w:t>304,2</w:t>
            </w:r>
          </w:p>
        </w:tc>
        <w:tc>
          <w:tcPr>
            <w:tcW w:w="2839" w:type="dxa"/>
            <w:tcBorders>
              <w:left w:val="single" w:sz="6" w:space="0" w:color="000000"/>
            </w:tcBorders>
            <w:shd w:val="clear" w:color="auto" w:fill="auto"/>
            <w:vAlign w:val="bottom"/>
          </w:tcPr>
          <w:p w14:paraId="6C817DE9" w14:textId="77777777" w:rsidR="007D4120" w:rsidRPr="0096423C" w:rsidRDefault="007D4120">
            <w:pPr>
              <w:spacing w:before="40" w:line="140" w:lineRule="exact"/>
              <w:ind w:left="170"/>
              <w:rPr>
                <w:color w:val="000000" w:themeColor="text1"/>
              </w:rPr>
            </w:pPr>
            <w:r w:rsidRPr="0096423C">
              <w:rPr>
                <w:i/>
                <w:color w:val="000000" w:themeColor="text1"/>
              </w:rPr>
              <w:t>Brazil</w:t>
            </w:r>
          </w:p>
        </w:tc>
      </w:tr>
      <w:tr w:rsidR="007D4120" w:rsidRPr="0096423C" w14:paraId="20AA7112" w14:textId="77777777" w:rsidTr="00B900F4">
        <w:trPr>
          <w:cantSplit/>
        </w:trPr>
        <w:tc>
          <w:tcPr>
            <w:tcW w:w="2842" w:type="dxa"/>
            <w:shd w:val="clear" w:color="auto" w:fill="auto"/>
            <w:vAlign w:val="bottom"/>
          </w:tcPr>
          <w:p w14:paraId="25066BDC" w14:textId="77777777" w:rsidR="007D4120" w:rsidRPr="0096423C" w:rsidRDefault="007D4120">
            <w:pPr>
              <w:spacing w:before="40" w:line="140" w:lineRule="exact"/>
              <w:ind w:left="113"/>
              <w:rPr>
                <w:color w:val="000000" w:themeColor="text1"/>
              </w:rPr>
            </w:pPr>
            <w:r w:rsidRPr="0096423C">
              <w:rPr>
                <w:color w:val="000000" w:themeColor="text1"/>
              </w:rPr>
              <w:t>Индия</w:t>
            </w:r>
          </w:p>
        </w:tc>
        <w:tc>
          <w:tcPr>
            <w:tcW w:w="1060" w:type="dxa"/>
            <w:tcBorders>
              <w:left w:val="single" w:sz="6" w:space="0" w:color="000000"/>
            </w:tcBorders>
            <w:shd w:val="clear" w:color="auto" w:fill="auto"/>
            <w:vAlign w:val="bottom"/>
          </w:tcPr>
          <w:p w14:paraId="0264AD65" w14:textId="405B312F" w:rsidR="007D4120" w:rsidRPr="0096423C" w:rsidRDefault="007D4120" w:rsidP="00207699">
            <w:pPr>
              <w:spacing w:before="40" w:line="140" w:lineRule="exact"/>
              <w:ind w:right="227"/>
              <w:jc w:val="right"/>
              <w:rPr>
                <w:color w:val="000000" w:themeColor="text1"/>
              </w:rPr>
            </w:pPr>
            <w:r w:rsidRPr="0096423C">
              <w:rPr>
                <w:color w:val="000000" w:themeColor="text1"/>
              </w:rPr>
              <w:t>8</w:t>
            </w:r>
            <w:r w:rsidRPr="0096423C">
              <w:rPr>
                <w:color w:val="000000" w:themeColor="text1"/>
                <w:lang w:val="en-US"/>
              </w:rPr>
              <w:t> </w:t>
            </w:r>
            <w:r w:rsidRPr="0096423C">
              <w:rPr>
                <w:color w:val="000000" w:themeColor="text1"/>
              </w:rPr>
              <w:t>68</w:t>
            </w:r>
            <w:r w:rsidRPr="0096423C">
              <w:rPr>
                <w:color w:val="000000" w:themeColor="text1"/>
                <w:lang w:val="en-US"/>
              </w:rPr>
              <w:t>6,</w:t>
            </w:r>
            <w:r w:rsidRPr="0096423C">
              <w:rPr>
                <w:color w:val="000000" w:themeColor="text1"/>
              </w:rPr>
              <w:t>7</w:t>
            </w:r>
          </w:p>
        </w:tc>
        <w:tc>
          <w:tcPr>
            <w:tcW w:w="1060" w:type="dxa"/>
            <w:tcBorders>
              <w:left w:val="single" w:sz="6" w:space="0" w:color="000000"/>
              <w:right w:val="single" w:sz="6" w:space="0" w:color="000000"/>
            </w:tcBorders>
            <w:vAlign w:val="bottom"/>
          </w:tcPr>
          <w:p w14:paraId="5C7B4DF3" w14:textId="28FAC58D" w:rsidR="007D4120" w:rsidRPr="0096423C" w:rsidRDefault="007D4120" w:rsidP="00B900F4">
            <w:pPr>
              <w:spacing w:before="40" w:line="140" w:lineRule="exact"/>
              <w:ind w:right="284"/>
              <w:jc w:val="right"/>
              <w:rPr>
                <w:color w:val="000000" w:themeColor="text1"/>
              </w:rPr>
            </w:pPr>
            <w:r w:rsidRPr="0096423C">
              <w:rPr>
                <w:color w:val="000000" w:themeColor="text1"/>
              </w:rPr>
              <w:t>…</w:t>
            </w:r>
          </w:p>
        </w:tc>
        <w:tc>
          <w:tcPr>
            <w:tcW w:w="1060" w:type="dxa"/>
            <w:tcBorders>
              <w:left w:val="single" w:sz="6" w:space="0" w:color="000000"/>
            </w:tcBorders>
            <w:vAlign w:val="bottom"/>
          </w:tcPr>
          <w:p w14:paraId="016A407E" w14:textId="47F74D6C" w:rsidR="007D4120" w:rsidRPr="00AB2D22" w:rsidRDefault="007D4120" w:rsidP="00B900F4">
            <w:pPr>
              <w:spacing w:before="40" w:line="140" w:lineRule="exact"/>
              <w:ind w:right="284"/>
              <w:jc w:val="right"/>
            </w:pPr>
            <w:r w:rsidRPr="00AB2D22">
              <w:rPr>
                <w:lang w:val="en-US"/>
              </w:rPr>
              <w:t>…</w:t>
            </w:r>
          </w:p>
        </w:tc>
        <w:tc>
          <w:tcPr>
            <w:tcW w:w="1060" w:type="dxa"/>
            <w:tcBorders>
              <w:left w:val="single" w:sz="6" w:space="0" w:color="000000"/>
            </w:tcBorders>
            <w:shd w:val="clear" w:color="auto" w:fill="auto"/>
            <w:vAlign w:val="bottom"/>
          </w:tcPr>
          <w:p w14:paraId="6B5CA054" w14:textId="22ECCC81" w:rsidR="007D4120" w:rsidRPr="00AB2D22" w:rsidRDefault="007D4120" w:rsidP="00B900F4">
            <w:pPr>
              <w:spacing w:before="40" w:line="140" w:lineRule="exact"/>
              <w:ind w:right="284"/>
              <w:jc w:val="right"/>
            </w:pPr>
            <w:r w:rsidRPr="00AB2D22">
              <w:t>…</w:t>
            </w:r>
          </w:p>
        </w:tc>
        <w:tc>
          <w:tcPr>
            <w:tcW w:w="2839" w:type="dxa"/>
            <w:tcBorders>
              <w:left w:val="single" w:sz="6" w:space="0" w:color="000000"/>
            </w:tcBorders>
            <w:shd w:val="clear" w:color="auto" w:fill="auto"/>
            <w:vAlign w:val="bottom"/>
          </w:tcPr>
          <w:p w14:paraId="32B68F76" w14:textId="77777777" w:rsidR="007D4120" w:rsidRPr="0096423C" w:rsidRDefault="007D4120">
            <w:pPr>
              <w:spacing w:before="40" w:line="140" w:lineRule="exact"/>
              <w:ind w:left="170"/>
              <w:rPr>
                <w:color w:val="000000" w:themeColor="text1"/>
              </w:rPr>
            </w:pPr>
            <w:r w:rsidRPr="0096423C">
              <w:rPr>
                <w:i/>
                <w:color w:val="000000" w:themeColor="text1"/>
              </w:rPr>
              <w:t>India</w:t>
            </w:r>
          </w:p>
        </w:tc>
      </w:tr>
      <w:tr w:rsidR="007D4120" w:rsidRPr="0096423C" w14:paraId="175B1F7B" w14:textId="77777777" w:rsidTr="00B900F4">
        <w:trPr>
          <w:cantSplit/>
        </w:trPr>
        <w:tc>
          <w:tcPr>
            <w:tcW w:w="2842" w:type="dxa"/>
            <w:shd w:val="clear" w:color="auto" w:fill="auto"/>
            <w:vAlign w:val="bottom"/>
          </w:tcPr>
          <w:p w14:paraId="45C072CA" w14:textId="77777777" w:rsidR="007D4120" w:rsidRPr="0096423C" w:rsidRDefault="007D4120">
            <w:pPr>
              <w:spacing w:before="40" w:line="140" w:lineRule="exact"/>
              <w:ind w:left="113"/>
              <w:rPr>
                <w:color w:val="000000" w:themeColor="text1"/>
              </w:rPr>
            </w:pPr>
            <w:r w:rsidRPr="0096423C">
              <w:rPr>
                <w:color w:val="000000" w:themeColor="text1"/>
              </w:rPr>
              <w:t>Китай</w:t>
            </w:r>
          </w:p>
        </w:tc>
        <w:tc>
          <w:tcPr>
            <w:tcW w:w="1060" w:type="dxa"/>
            <w:tcBorders>
              <w:left w:val="single" w:sz="6" w:space="0" w:color="000000"/>
            </w:tcBorders>
            <w:shd w:val="clear" w:color="auto" w:fill="auto"/>
            <w:vAlign w:val="bottom"/>
          </w:tcPr>
          <w:p w14:paraId="03009284" w14:textId="60251B8F" w:rsidR="007D4120" w:rsidRPr="0096423C" w:rsidRDefault="007D4120" w:rsidP="00207699">
            <w:pPr>
              <w:spacing w:before="40" w:line="140" w:lineRule="exact"/>
              <w:ind w:right="227"/>
              <w:jc w:val="right"/>
              <w:rPr>
                <w:color w:val="000000" w:themeColor="text1"/>
              </w:rPr>
            </w:pPr>
            <w:r w:rsidRPr="0096423C">
              <w:rPr>
                <w:color w:val="000000" w:themeColor="text1"/>
              </w:rPr>
              <w:t>4</w:t>
            </w:r>
            <w:r w:rsidRPr="0096423C">
              <w:rPr>
                <w:color w:val="000000" w:themeColor="text1"/>
                <w:lang w:val="en-US"/>
              </w:rPr>
              <w:t> </w:t>
            </w:r>
            <w:r w:rsidRPr="0096423C">
              <w:rPr>
                <w:color w:val="000000" w:themeColor="text1"/>
              </w:rPr>
              <w:t>46</w:t>
            </w:r>
            <w:r w:rsidRPr="0096423C">
              <w:rPr>
                <w:color w:val="000000" w:themeColor="text1"/>
                <w:lang w:val="en-US"/>
              </w:rPr>
              <w:t>2,8</w:t>
            </w:r>
          </w:p>
        </w:tc>
        <w:tc>
          <w:tcPr>
            <w:tcW w:w="1060" w:type="dxa"/>
            <w:tcBorders>
              <w:left w:val="single" w:sz="6" w:space="0" w:color="000000"/>
              <w:right w:val="single" w:sz="6" w:space="0" w:color="000000"/>
            </w:tcBorders>
            <w:vAlign w:val="bottom"/>
          </w:tcPr>
          <w:p w14:paraId="73204C82" w14:textId="42713273" w:rsidR="007D4120" w:rsidRPr="0096423C" w:rsidRDefault="007D4120" w:rsidP="00B900F4">
            <w:pPr>
              <w:spacing w:before="40" w:line="140" w:lineRule="exact"/>
              <w:ind w:right="284"/>
              <w:jc w:val="right"/>
              <w:rPr>
                <w:color w:val="000000" w:themeColor="text1"/>
              </w:rPr>
            </w:pPr>
            <w:r w:rsidRPr="0096423C">
              <w:rPr>
                <w:color w:val="000000" w:themeColor="text1"/>
              </w:rPr>
              <w:t>…</w:t>
            </w:r>
          </w:p>
        </w:tc>
        <w:tc>
          <w:tcPr>
            <w:tcW w:w="1060" w:type="dxa"/>
            <w:tcBorders>
              <w:left w:val="single" w:sz="6" w:space="0" w:color="000000"/>
            </w:tcBorders>
            <w:vAlign w:val="bottom"/>
          </w:tcPr>
          <w:p w14:paraId="392401C6" w14:textId="787E709C" w:rsidR="007D4120" w:rsidRPr="00AB2D22" w:rsidRDefault="007D4120" w:rsidP="00B900F4">
            <w:pPr>
              <w:spacing w:before="40" w:line="140" w:lineRule="exact"/>
              <w:ind w:right="284"/>
              <w:jc w:val="right"/>
            </w:pPr>
            <w:r w:rsidRPr="00AB2D22">
              <w:rPr>
                <w:lang w:val="en-US"/>
              </w:rPr>
              <w:t>…</w:t>
            </w:r>
          </w:p>
        </w:tc>
        <w:tc>
          <w:tcPr>
            <w:tcW w:w="1060" w:type="dxa"/>
            <w:tcBorders>
              <w:left w:val="single" w:sz="6" w:space="0" w:color="000000"/>
            </w:tcBorders>
            <w:shd w:val="clear" w:color="auto" w:fill="auto"/>
            <w:vAlign w:val="bottom"/>
          </w:tcPr>
          <w:p w14:paraId="48019158" w14:textId="716E447B" w:rsidR="007D4120" w:rsidRPr="00AB2D22" w:rsidRDefault="007D4120" w:rsidP="00B900F4">
            <w:pPr>
              <w:spacing w:before="40" w:line="140" w:lineRule="exact"/>
              <w:ind w:right="284"/>
              <w:jc w:val="right"/>
            </w:pPr>
            <w:r w:rsidRPr="00AB2D22">
              <w:t>…</w:t>
            </w:r>
          </w:p>
        </w:tc>
        <w:tc>
          <w:tcPr>
            <w:tcW w:w="2839" w:type="dxa"/>
            <w:tcBorders>
              <w:left w:val="single" w:sz="6" w:space="0" w:color="000000"/>
            </w:tcBorders>
            <w:shd w:val="clear" w:color="auto" w:fill="auto"/>
            <w:vAlign w:val="bottom"/>
          </w:tcPr>
          <w:p w14:paraId="1FF50F5D" w14:textId="77777777" w:rsidR="007D4120" w:rsidRPr="0096423C" w:rsidRDefault="007D4120">
            <w:pPr>
              <w:spacing w:before="40" w:line="140" w:lineRule="exact"/>
              <w:ind w:left="170"/>
              <w:rPr>
                <w:color w:val="000000" w:themeColor="text1"/>
              </w:rPr>
            </w:pPr>
            <w:r w:rsidRPr="0096423C">
              <w:rPr>
                <w:i/>
                <w:color w:val="000000" w:themeColor="text1"/>
              </w:rPr>
              <w:t>China</w:t>
            </w:r>
          </w:p>
        </w:tc>
      </w:tr>
      <w:tr w:rsidR="007D4120" w:rsidRPr="0096423C" w14:paraId="4D4FC371" w14:textId="77777777" w:rsidTr="00B900F4">
        <w:trPr>
          <w:cantSplit/>
        </w:trPr>
        <w:tc>
          <w:tcPr>
            <w:tcW w:w="2842" w:type="dxa"/>
            <w:shd w:val="clear" w:color="auto" w:fill="auto"/>
            <w:vAlign w:val="bottom"/>
          </w:tcPr>
          <w:p w14:paraId="1DD36A1B" w14:textId="77777777" w:rsidR="007D4120" w:rsidRPr="0096423C" w:rsidRDefault="007D4120">
            <w:pPr>
              <w:spacing w:before="40" w:line="140" w:lineRule="exact"/>
              <w:ind w:left="113"/>
              <w:rPr>
                <w:color w:val="000000" w:themeColor="text1"/>
              </w:rPr>
            </w:pPr>
            <w:r w:rsidRPr="0096423C">
              <w:rPr>
                <w:color w:val="000000" w:themeColor="text1"/>
              </w:rPr>
              <w:t>Южно-Африканская Республика</w:t>
            </w:r>
          </w:p>
        </w:tc>
        <w:tc>
          <w:tcPr>
            <w:tcW w:w="1060" w:type="dxa"/>
            <w:tcBorders>
              <w:left w:val="single" w:sz="6" w:space="0" w:color="000000"/>
            </w:tcBorders>
            <w:shd w:val="clear" w:color="auto" w:fill="auto"/>
            <w:vAlign w:val="bottom"/>
          </w:tcPr>
          <w:p w14:paraId="529A5F08" w14:textId="7D09A449" w:rsidR="007D4120" w:rsidRPr="0096423C" w:rsidRDefault="007D4120" w:rsidP="00207699">
            <w:pPr>
              <w:spacing w:before="40" w:line="140" w:lineRule="exact"/>
              <w:ind w:right="227"/>
              <w:jc w:val="right"/>
              <w:rPr>
                <w:color w:val="000000" w:themeColor="text1"/>
              </w:rPr>
            </w:pPr>
            <w:r w:rsidRPr="0096423C">
              <w:rPr>
                <w:color w:val="000000" w:themeColor="text1"/>
              </w:rPr>
              <w:t>65,1</w:t>
            </w:r>
          </w:p>
        </w:tc>
        <w:tc>
          <w:tcPr>
            <w:tcW w:w="1060" w:type="dxa"/>
            <w:tcBorders>
              <w:left w:val="single" w:sz="6" w:space="0" w:color="000000"/>
              <w:right w:val="single" w:sz="6" w:space="0" w:color="000000"/>
            </w:tcBorders>
            <w:vAlign w:val="bottom"/>
          </w:tcPr>
          <w:p w14:paraId="7C115D94" w14:textId="4FAB6381" w:rsidR="007D4120" w:rsidRPr="0096423C" w:rsidRDefault="007D4120" w:rsidP="00B900F4">
            <w:pPr>
              <w:spacing w:before="40" w:line="140" w:lineRule="exact"/>
              <w:ind w:right="284"/>
              <w:jc w:val="right"/>
              <w:rPr>
                <w:color w:val="000000" w:themeColor="text1"/>
                <w:lang w:val="en-US"/>
              </w:rPr>
            </w:pPr>
            <w:r w:rsidRPr="0096423C">
              <w:rPr>
                <w:color w:val="000000" w:themeColor="text1"/>
              </w:rPr>
              <w:t>129,3</w:t>
            </w:r>
          </w:p>
        </w:tc>
        <w:tc>
          <w:tcPr>
            <w:tcW w:w="1060" w:type="dxa"/>
            <w:tcBorders>
              <w:left w:val="single" w:sz="6" w:space="0" w:color="000000"/>
            </w:tcBorders>
            <w:vAlign w:val="bottom"/>
          </w:tcPr>
          <w:p w14:paraId="413FE9EE" w14:textId="3011F387" w:rsidR="007D4120" w:rsidRPr="00AB2D22" w:rsidRDefault="007D4120" w:rsidP="00B900F4">
            <w:pPr>
              <w:spacing w:before="40" w:line="140" w:lineRule="exact"/>
              <w:ind w:right="284"/>
              <w:jc w:val="right"/>
              <w:rPr>
                <w:lang w:val="en-US"/>
              </w:rPr>
            </w:pPr>
            <w:r w:rsidRPr="00AB2D22">
              <w:t>146,3</w:t>
            </w:r>
          </w:p>
        </w:tc>
        <w:tc>
          <w:tcPr>
            <w:tcW w:w="1060" w:type="dxa"/>
            <w:tcBorders>
              <w:left w:val="single" w:sz="6" w:space="0" w:color="000000"/>
            </w:tcBorders>
            <w:shd w:val="clear" w:color="auto" w:fill="auto"/>
            <w:vAlign w:val="bottom"/>
          </w:tcPr>
          <w:p w14:paraId="073C8BDA" w14:textId="2E4617CC" w:rsidR="007D4120" w:rsidRPr="00AB2D22" w:rsidRDefault="007D4120" w:rsidP="00B900F4">
            <w:pPr>
              <w:spacing w:before="40" w:line="140" w:lineRule="exact"/>
              <w:ind w:right="284"/>
              <w:jc w:val="right"/>
              <w:rPr>
                <w:lang w:val="en-US"/>
              </w:rPr>
            </w:pPr>
            <w:r w:rsidRPr="00AB2D22">
              <w:t>147,1</w:t>
            </w:r>
          </w:p>
        </w:tc>
        <w:tc>
          <w:tcPr>
            <w:tcW w:w="2839" w:type="dxa"/>
            <w:tcBorders>
              <w:left w:val="single" w:sz="6" w:space="0" w:color="000000"/>
            </w:tcBorders>
            <w:shd w:val="clear" w:color="auto" w:fill="auto"/>
            <w:vAlign w:val="bottom"/>
          </w:tcPr>
          <w:p w14:paraId="0D95F7CA" w14:textId="77777777" w:rsidR="007D4120" w:rsidRPr="0096423C" w:rsidRDefault="007D4120">
            <w:pPr>
              <w:spacing w:before="40" w:line="140" w:lineRule="exact"/>
              <w:ind w:left="170"/>
              <w:rPr>
                <w:color w:val="000000" w:themeColor="text1"/>
              </w:rPr>
            </w:pPr>
            <w:r w:rsidRPr="0096423C">
              <w:rPr>
                <w:i/>
                <w:color w:val="000000" w:themeColor="text1"/>
                <w:lang w:val="en"/>
              </w:rPr>
              <w:t>South Africa</w:t>
            </w:r>
          </w:p>
        </w:tc>
      </w:tr>
      <w:tr w:rsidR="007D4120" w:rsidRPr="0096423C" w14:paraId="70B75275" w14:textId="77777777" w:rsidTr="00B900F4">
        <w:trPr>
          <w:cantSplit/>
        </w:trPr>
        <w:tc>
          <w:tcPr>
            <w:tcW w:w="2842" w:type="dxa"/>
            <w:shd w:val="clear" w:color="auto" w:fill="auto"/>
            <w:vAlign w:val="bottom"/>
          </w:tcPr>
          <w:p w14:paraId="0809B5B3" w14:textId="77777777" w:rsidR="007D4120" w:rsidRPr="0096423C" w:rsidRDefault="007D4120">
            <w:pPr>
              <w:spacing w:before="40" w:line="140" w:lineRule="exact"/>
              <w:rPr>
                <w:color w:val="000000" w:themeColor="text1"/>
              </w:rPr>
            </w:pPr>
            <w:r w:rsidRPr="0096423C">
              <w:rPr>
                <w:b/>
                <w:bCs/>
                <w:color w:val="000000" w:themeColor="text1"/>
              </w:rPr>
              <w:t>Страны ЕС</w:t>
            </w:r>
          </w:p>
        </w:tc>
        <w:tc>
          <w:tcPr>
            <w:tcW w:w="1060" w:type="dxa"/>
            <w:tcBorders>
              <w:left w:val="single" w:sz="6" w:space="0" w:color="000000"/>
            </w:tcBorders>
            <w:shd w:val="clear" w:color="auto" w:fill="auto"/>
            <w:vAlign w:val="bottom"/>
          </w:tcPr>
          <w:p w14:paraId="778C39DD" w14:textId="77777777" w:rsidR="007D4120" w:rsidRPr="0096423C" w:rsidRDefault="007D4120" w:rsidP="00207699">
            <w:pPr>
              <w:snapToGrid w:val="0"/>
              <w:spacing w:before="40" w:line="140" w:lineRule="exact"/>
              <w:ind w:right="227"/>
              <w:jc w:val="right"/>
              <w:rPr>
                <w:b/>
                <w:bCs/>
                <w:color w:val="000000" w:themeColor="text1"/>
              </w:rPr>
            </w:pPr>
          </w:p>
        </w:tc>
        <w:tc>
          <w:tcPr>
            <w:tcW w:w="1060" w:type="dxa"/>
            <w:tcBorders>
              <w:left w:val="single" w:sz="6" w:space="0" w:color="000000"/>
              <w:right w:val="single" w:sz="6" w:space="0" w:color="000000"/>
            </w:tcBorders>
            <w:vAlign w:val="bottom"/>
          </w:tcPr>
          <w:p w14:paraId="7191747C" w14:textId="77777777" w:rsidR="007D4120" w:rsidRPr="0096423C" w:rsidRDefault="007D4120" w:rsidP="00B900F4">
            <w:pPr>
              <w:snapToGrid w:val="0"/>
              <w:spacing w:before="40" w:line="140" w:lineRule="exact"/>
              <w:ind w:right="284"/>
              <w:jc w:val="right"/>
              <w:rPr>
                <w:color w:val="000000" w:themeColor="text1"/>
                <w:lang w:val="en-US"/>
              </w:rPr>
            </w:pPr>
          </w:p>
        </w:tc>
        <w:tc>
          <w:tcPr>
            <w:tcW w:w="1060" w:type="dxa"/>
            <w:tcBorders>
              <w:left w:val="single" w:sz="6" w:space="0" w:color="000000"/>
            </w:tcBorders>
            <w:vAlign w:val="bottom"/>
          </w:tcPr>
          <w:p w14:paraId="742EB50D" w14:textId="77777777" w:rsidR="007D4120" w:rsidRPr="00AB2D22" w:rsidRDefault="007D4120" w:rsidP="00B900F4">
            <w:pPr>
              <w:snapToGrid w:val="0"/>
              <w:spacing w:before="40" w:line="140" w:lineRule="exact"/>
              <w:ind w:right="284"/>
              <w:jc w:val="right"/>
              <w:rPr>
                <w:lang w:val="en-US"/>
              </w:rPr>
            </w:pPr>
          </w:p>
        </w:tc>
        <w:tc>
          <w:tcPr>
            <w:tcW w:w="1060" w:type="dxa"/>
            <w:tcBorders>
              <w:left w:val="single" w:sz="6" w:space="0" w:color="000000"/>
            </w:tcBorders>
            <w:shd w:val="clear" w:color="auto" w:fill="auto"/>
            <w:vAlign w:val="bottom"/>
          </w:tcPr>
          <w:p w14:paraId="5994C912" w14:textId="4BFE3058" w:rsidR="007D4120" w:rsidRPr="00AB2D22" w:rsidRDefault="007D4120" w:rsidP="00B900F4">
            <w:pPr>
              <w:snapToGrid w:val="0"/>
              <w:spacing w:before="40" w:line="140" w:lineRule="exact"/>
              <w:ind w:right="284"/>
              <w:jc w:val="right"/>
              <w:rPr>
                <w:lang w:val="en-US"/>
              </w:rPr>
            </w:pPr>
          </w:p>
        </w:tc>
        <w:tc>
          <w:tcPr>
            <w:tcW w:w="2839" w:type="dxa"/>
            <w:tcBorders>
              <w:left w:val="single" w:sz="6" w:space="0" w:color="000000"/>
            </w:tcBorders>
            <w:shd w:val="clear" w:color="auto" w:fill="auto"/>
            <w:vAlign w:val="bottom"/>
          </w:tcPr>
          <w:p w14:paraId="3CE678DC" w14:textId="77777777" w:rsidR="007D4120" w:rsidRPr="0096423C" w:rsidRDefault="007D4120">
            <w:pPr>
              <w:spacing w:before="40" w:line="140" w:lineRule="exact"/>
              <w:ind w:left="57"/>
              <w:rPr>
                <w:color w:val="000000" w:themeColor="text1"/>
              </w:rPr>
            </w:pPr>
            <w:r w:rsidRPr="0096423C">
              <w:rPr>
                <w:b/>
                <w:i/>
                <w:color w:val="000000" w:themeColor="text1"/>
              </w:rPr>
              <w:t>EU countries</w:t>
            </w:r>
          </w:p>
        </w:tc>
      </w:tr>
      <w:tr w:rsidR="007D4120" w:rsidRPr="0096423C" w14:paraId="6E12D7A0" w14:textId="77777777" w:rsidTr="00B900F4">
        <w:trPr>
          <w:cantSplit/>
        </w:trPr>
        <w:tc>
          <w:tcPr>
            <w:tcW w:w="2842" w:type="dxa"/>
            <w:shd w:val="clear" w:color="auto" w:fill="auto"/>
            <w:vAlign w:val="bottom"/>
          </w:tcPr>
          <w:p w14:paraId="43E337BB" w14:textId="51ED2CD9" w:rsidR="007D4120" w:rsidRPr="0096423C" w:rsidRDefault="007D4120">
            <w:pPr>
              <w:spacing w:before="40" w:line="140" w:lineRule="exact"/>
              <w:ind w:left="340"/>
              <w:rPr>
                <w:color w:val="000000" w:themeColor="text1"/>
              </w:rPr>
            </w:pPr>
            <w:r w:rsidRPr="007D4120">
              <w:t>из них:</w:t>
            </w:r>
          </w:p>
        </w:tc>
        <w:tc>
          <w:tcPr>
            <w:tcW w:w="1060" w:type="dxa"/>
            <w:tcBorders>
              <w:left w:val="single" w:sz="6" w:space="0" w:color="000000"/>
            </w:tcBorders>
            <w:shd w:val="clear" w:color="auto" w:fill="auto"/>
            <w:vAlign w:val="bottom"/>
          </w:tcPr>
          <w:p w14:paraId="7EDDEA0E" w14:textId="77777777" w:rsidR="007D4120" w:rsidRPr="0096423C" w:rsidRDefault="007D4120" w:rsidP="00207699">
            <w:pPr>
              <w:snapToGrid w:val="0"/>
              <w:spacing w:before="40" w:line="140" w:lineRule="exact"/>
              <w:ind w:right="227"/>
              <w:jc w:val="right"/>
              <w:rPr>
                <w:color w:val="000000" w:themeColor="text1"/>
              </w:rPr>
            </w:pPr>
          </w:p>
        </w:tc>
        <w:tc>
          <w:tcPr>
            <w:tcW w:w="1060" w:type="dxa"/>
            <w:tcBorders>
              <w:left w:val="single" w:sz="6" w:space="0" w:color="000000"/>
              <w:right w:val="single" w:sz="6" w:space="0" w:color="000000"/>
            </w:tcBorders>
            <w:vAlign w:val="bottom"/>
          </w:tcPr>
          <w:p w14:paraId="64A3F631" w14:textId="77777777" w:rsidR="007D4120" w:rsidRPr="0096423C" w:rsidRDefault="007D4120" w:rsidP="00B900F4">
            <w:pPr>
              <w:snapToGrid w:val="0"/>
              <w:spacing w:before="40" w:line="140" w:lineRule="exact"/>
              <w:ind w:right="284"/>
              <w:jc w:val="right"/>
              <w:rPr>
                <w:color w:val="000000" w:themeColor="text1"/>
                <w:lang w:val="en-US"/>
              </w:rPr>
            </w:pPr>
          </w:p>
        </w:tc>
        <w:tc>
          <w:tcPr>
            <w:tcW w:w="1060" w:type="dxa"/>
            <w:tcBorders>
              <w:left w:val="single" w:sz="6" w:space="0" w:color="000000"/>
            </w:tcBorders>
            <w:vAlign w:val="bottom"/>
          </w:tcPr>
          <w:p w14:paraId="01289843" w14:textId="77777777" w:rsidR="007D4120" w:rsidRPr="00AB2D22" w:rsidRDefault="007D4120" w:rsidP="00B900F4">
            <w:pPr>
              <w:snapToGrid w:val="0"/>
              <w:spacing w:before="40" w:line="140" w:lineRule="exact"/>
              <w:ind w:right="284"/>
              <w:jc w:val="right"/>
              <w:rPr>
                <w:lang w:val="en-US"/>
              </w:rPr>
            </w:pPr>
          </w:p>
        </w:tc>
        <w:tc>
          <w:tcPr>
            <w:tcW w:w="1060" w:type="dxa"/>
            <w:tcBorders>
              <w:left w:val="single" w:sz="6" w:space="0" w:color="000000"/>
            </w:tcBorders>
            <w:shd w:val="clear" w:color="auto" w:fill="auto"/>
            <w:vAlign w:val="bottom"/>
          </w:tcPr>
          <w:p w14:paraId="22691539" w14:textId="3EE4A53D" w:rsidR="007D4120" w:rsidRPr="00AB2D22" w:rsidRDefault="007D4120" w:rsidP="00B900F4">
            <w:pPr>
              <w:snapToGrid w:val="0"/>
              <w:spacing w:before="40" w:line="140" w:lineRule="exact"/>
              <w:ind w:right="284"/>
              <w:jc w:val="right"/>
              <w:rPr>
                <w:lang w:val="en-US"/>
              </w:rPr>
            </w:pPr>
          </w:p>
        </w:tc>
        <w:tc>
          <w:tcPr>
            <w:tcW w:w="2839" w:type="dxa"/>
            <w:tcBorders>
              <w:left w:val="single" w:sz="6" w:space="0" w:color="000000"/>
            </w:tcBorders>
            <w:shd w:val="clear" w:color="auto" w:fill="auto"/>
            <w:vAlign w:val="bottom"/>
          </w:tcPr>
          <w:p w14:paraId="66F20767" w14:textId="77777777" w:rsidR="007D4120" w:rsidRPr="0096423C" w:rsidRDefault="007D4120">
            <w:pPr>
              <w:spacing w:before="40" w:line="140" w:lineRule="exact"/>
              <w:ind w:left="340"/>
              <w:rPr>
                <w:color w:val="000000" w:themeColor="text1"/>
              </w:rPr>
            </w:pPr>
            <w:r w:rsidRPr="0096423C">
              <w:rPr>
                <w:i/>
                <w:color w:val="000000" w:themeColor="text1"/>
              </w:rPr>
              <w:t>of which:</w:t>
            </w:r>
          </w:p>
        </w:tc>
      </w:tr>
      <w:tr w:rsidR="007D4120" w:rsidRPr="0096423C" w14:paraId="5E23B444" w14:textId="77777777" w:rsidTr="00B900F4">
        <w:trPr>
          <w:cantSplit/>
        </w:trPr>
        <w:tc>
          <w:tcPr>
            <w:tcW w:w="2842" w:type="dxa"/>
            <w:shd w:val="clear" w:color="auto" w:fill="auto"/>
            <w:vAlign w:val="bottom"/>
          </w:tcPr>
          <w:p w14:paraId="63E713D4" w14:textId="77777777" w:rsidR="007D4120" w:rsidRPr="0096423C" w:rsidRDefault="007D4120">
            <w:pPr>
              <w:spacing w:before="40" w:line="140" w:lineRule="exact"/>
              <w:ind w:left="113"/>
              <w:rPr>
                <w:color w:val="000000" w:themeColor="text1"/>
              </w:rPr>
            </w:pPr>
            <w:r w:rsidRPr="0096423C">
              <w:rPr>
                <w:color w:val="000000" w:themeColor="text1"/>
              </w:rPr>
              <w:t>Австрия</w:t>
            </w:r>
            <w:proofErr w:type="gramStart"/>
            <w:r w:rsidRPr="0096423C">
              <w:rPr>
                <w:color w:val="000000" w:themeColor="text1"/>
                <w:vertAlign w:val="superscript"/>
              </w:rPr>
              <w:t>4</w:t>
            </w:r>
            <w:proofErr w:type="gramEnd"/>
            <w:r w:rsidRPr="0096423C">
              <w:rPr>
                <w:color w:val="000000" w:themeColor="text1"/>
                <w:vertAlign w:val="superscript"/>
              </w:rPr>
              <w:t>)</w:t>
            </w:r>
          </w:p>
        </w:tc>
        <w:tc>
          <w:tcPr>
            <w:tcW w:w="1060" w:type="dxa"/>
            <w:tcBorders>
              <w:left w:val="single" w:sz="6" w:space="0" w:color="000000"/>
            </w:tcBorders>
            <w:shd w:val="clear" w:color="auto" w:fill="auto"/>
            <w:vAlign w:val="bottom"/>
          </w:tcPr>
          <w:p w14:paraId="32F08BDA" w14:textId="065166BD" w:rsidR="007D4120" w:rsidRPr="0096423C" w:rsidRDefault="007D4120" w:rsidP="00207699">
            <w:pPr>
              <w:spacing w:before="40" w:line="140" w:lineRule="exact"/>
              <w:ind w:right="227"/>
              <w:jc w:val="right"/>
              <w:rPr>
                <w:color w:val="000000" w:themeColor="text1"/>
              </w:rPr>
            </w:pPr>
            <w:r w:rsidRPr="0096423C">
              <w:rPr>
                <w:color w:val="000000" w:themeColor="text1"/>
              </w:rPr>
              <w:t>20,4</w:t>
            </w:r>
          </w:p>
        </w:tc>
        <w:tc>
          <w:tcPr>
            <w:tcW w:w="1060" w:type="dxa"/>
            <w:tcBorders>
              <w:left w:val="single" w:sz="6" w:space="0" w:color="000000"/>
              <w:right w:val="single" w:sz="6" w:space="0" w:color="000000"/>
            </w:tcBorders>
            <w:vAlign w:val="bottom"/>
          </w:tcPr>
          <w:p w14:paraId="19B6FA12" w14:textId="66BB0901" w:rsidR="007D4120" w:rsidRPr="007D4120" w:rsidRDefault="007D4120" w:rsidP="00B900F4">
            <w:pPr>
              <w:spacing w:before="40" w:line="140" w:lineRule="exact"/>
              <w:ind w:right="284"/>
              <w:jc w:val="right"/>
            </w:pPr>
            <w:r w:rsidRPr="007D4120">
              <w:rPr>
                <w:rFonts w:ascii="Arial CYR" w:hAnsi="Arial CYR" w:cs="Arial CYR"/>
              </w:rPr>
              <w:t>40,4</w:t>
            </w:r>
          </w:p>
        </w:tc>
        <w:tc>
          <w:tcPr>
            <w:tcW w:w="1060" w:type="dxa"/>
            <w:tcBorders>
              <w:left w:val="single" w:sz="6" w:space="0" w:color="000000"/>
            </w:tcBorders>
            <w:vAlign w:val="bottom"/>
          </w:tcPr>
          <w:p w14:paraId="1BA43CA0" w14:textId="53638104" w:rsidR="007D4120" w:rsidRPr="007D4120" w:rsidRDefault="007D4120" w:rsidP="00B900F4">
            <w:pPr>
              <w:spacing w:before="40" w:line="140" w:lineRule="exact"/>
              <w:ind w:right="284"/>
              <w:jc w:val="right"/>
            </w:pPr>
            <w:r w:rsidRPr="007D4120">
              <w:rPr>
                <w:rFonts w:ascii="Arial CYR" w:hAnsi="Arial CYR" w:cs="Arial CYR"/>
              </w:rPr>
              <w:t>40,8</w:t>
            </w:r>
          </w:p>
        </w:tc>
        <w:tc>
          <w:tcPr>
            <w:tcW w:w="1060" w:type="dxa"/>
            <w:tcBorders>
              <w:left w:val="single" w:sz="6" w:space="0" w:color="000000"/>
            </w:tcBorders>
            <w:shd w:val="clear" w:color="auto" w:fill="auto"/>
            <w:vAlign w:val="bottom"/>
          </w:tcPr>
          <w:p w14:paraId="5131E9E2" w14:textId="421FCDB3" w:rsidR="007D4120" w:rsidRPr="007D4120" w:rsidRDefault="007D4120" w:rsidP="00B900F4">
            <w:pPr>
              <w:spacing w:before="40" w:line="140" w:lineRule="exact"/>
              <w:ind w:right="284"/>
              <w:jc w:val="right"/>
            </w:pPr>
            <w:r w:rsidRPr="007D4120">
              <w:rPr>
                <w:lang w:val="en-US"/>
              </w:rPr>
              <w:t>42,3</w:t>
            </w:r>
          </w:p>
        </w:tc>
        <w:tc>
          <w:tcPr>
            <w:tcW w:w="2839" w:type="dxa"/>
            <w:tcBorders>
              <w:left w:val="single" w:sz="6" w:space="0" w:color="000000"/>
            </w:tcBorders>
            <w:shd w:val="clear" w:color="auto" w:fill="auto"/>
            <w:vAlign w:val="bottom"/>
          </w:tcPr>
          <w:p w14:paraId="3FB00103" w14:textId="77777777" w:rsidR="007D4120" w:rsidRPr="0096423C" w:rsidRDefault="007D4120">
            <w:pPr>
              <w:spacing w:before="40" w:line="140" w:lineRule="exact"/>
              <w:ind w:left="170"/>
              <w:rPr>
                <w:color w:val="000000" w:themeColor="text1"/>
              </w:rPr>
            </w:pPr>
            <w:proofErr w:type="gramStart"/>
            <w:r w:rsidRPr="0096423C">
              <w:rPr>
                <w:i/>
                <w:color w:val="000000" w:themeColor="text1"/>
              </w:rPr>
              <w:t>Austria</w:t>
            </w:r>
            <w:r w:rsidRPr="0096423C">
              <w:rPr>
                <w:i/>
                <w:color w:val="000000" w:themeColor="text1"/>
                <w:vertAlign w:val="superscript"/>
                <w:lang w:val="en-US"/>
              </w:rPr>
              <w:t>4)</w:t>
            </w:r>
            <w:proofErr w:type="gramEnd"/>
          </w:p>
        </w:tc>
      </w:tr>
      <w:tr w:rsidR="007D4120" w:rsidRPr="0096423C" w14:paraId="265F2777" w14:textId="77777777" w:rsidTr="00B900F4">
        <w:trPr>
          <w:cantSplit/>
        </w:trPr>
        <w:tc>
          <w:tcPr>
            <w:tcW w:w="2842" w:type="dxa"/>
            <w:shd w:val="clear" w:color="auto" w:fill="auto"/>
            <w:vAlign w:val="bottom"/>
          </w:tcPr>
          <w:p w14:paraId="1AC78F4A" w14:textId="77777777" w:rsidR="007D4120" w:rsidRPr="0096423C" w:rsidRDefault="007D4120">
            <w:pPr>
              <w:spacing w:before="40" w:line="140" w:lineRule="exact"/>
              <w:ind w:left="113"/>
              <w:rPr>
                <w:color w:val="000000" w:themeColor="text1"/>
              </w:rPr>
            </w:pPr>
            <w:r w:rsidRPr="0096423C">
              <w:rPr>
                <w:color w:val="000000" w:themeColor="text1"/>
              </w:rPr>
              <w:t>Бельгия</w:t>
            </w:r>
            <w:proofErr w:type="gramStart"/>
            <w:r w:rsidRPr="0096423C">
              <w:rPr>
                <w:color w:val="000000" w:themeColor="text1"/>
                <w:vertAlign w:val="superscript"/>
              </w:rPr>
              <w:t>4</w:t>
            </w:r>
            <w:proofErr w:type="gramEnd"/>
            <w:r w:rsidRPr="0096423C">
              <w:rPr>
                <w:color w:val="000000" w:themeColor="text1"/>
                <w:vertAlign w:val="superscript"/>
              </w:rPr>
              <w:t>)</w:t>
            </w:r>
          </w:p>
        </w:tc>
        <w:tc>
          <w:tcPr>
            <w:tcW w:w="1060" w:type="dxa"/>
            <w:tcBorders>
              <w:left w:val="single" w:sz="6" w:space="0" w:color="000000"/>
            </w:tcBorders>
            <w:shd w:val="clear" w:color="auto" w:fill="auto"/>
            <w:vAlign w:val="bottom"/>
          </w:tcPr>
          <w:p w14:paraId="74D0C3A6" w14:textId="781355F4" w:rsidR="007D4120" w:rsidRPr="0096423C" w:rsidRDefault="007D4120" w:rsidP="00207699">
            <w:pPr>
              <w:spacing w:before="40" w:line="140" w:lineRule="exact"/>
              <w:ind w:right="227"/>
              <w:jc w:val="right"/>
              <w:rPr>
                <w:color w:val="000000" w:themeColor="text1"/>
              </w:rPr>
            </w:pPr>
            <w:r w:rsidRPr="0096423C">
              <w:rPr>
                <w:color w:val="000000" w:themeColor="text1"/>
              </w:rPr>
              <w:t>26,5</w:t>
            </w:r>
          </w:p>
        </w:tc>
        <w:tc>
          <w:tcPr>
            <w:tcW w:w="1060" w:type="dxa"/>
            <w:tcBorders>
              <w:left w:val="single" w:sz="6" w:space="0" w:color="000000"/>
              <w:right w:val="single" w:sz="6" w:space="0" w:color="000000"/>
            </w:tcBorders>
            <w:vAlign w:val="bottom"/>
          </w:tcPr>
          <w:p w14:paraId="2405EC4B" w14:textId="083B54F2" w:rsidR="007D4120" w:rsidRPr="007D4120" w:rsidRDefault="007D4120" w:rsidP="00B900F4">
            <w:pPr>
              <w:spacing w:before="40" w:line="140" w:lineRule="exact"/>
              <w:ind w:right="284"/>
              <w:jc w:val="right"/>
            </w:pPr>
            <w:r w:rsidRPr="007D4120">
              <w:t>52,8</w:t>
            </w:r>
          </w:p>
        </w:tc>
        <w:tc>
          <w:tcPr>
            <w:tcW w:w="1060" w:type="dxa"/>
            <w:tcBorders>
              <w:left w:val="single" w:sz="6" w:space="0" w:color="000000"/>
            </w:tcBorders>
            <w:vAlign w:val="bottom"/>
          </w:tcPr>
          <w:p w14:paraId="1246B827" w14:textId="3341D94F" w:rsidR="007D4120" w:rsidRPr="007D4120" w:rsidRDefault="007D4120" w:rsidP="00B900F4">
            <w:pPr>
              <w:spacing w:before="40" w:line="140" w:lineRule="exact"/>
              <w:ind w:right="284"/>
              <w:jc w:val="right"/>
            </w:pPr>
            <w:r w:rsidRPr="007D4120">
              <w:rPr>
                <w:rFonts w:ascii="Arial CYR" w:hAnsi="Arial CYR" w:cs="Arial CYR"/>
              </w:rPr>
              <w:t>52,2</w:t>
            </w:r>
          </w:p>
        </w:tc>
        <w:tc>
          <w:tcPr>
            <w:tcW w:w="1060" w:type="dxa"/>
            <w:tcBorders>
              <w:left w:val="single" w:sz="6" w:space="0" w:color="000000"/>
            </w:tcBorders>
            <w:shd w:val="clear" w:color="auto" w:fill="auto"/>
            <w:vAlign w:val="bottom"/>
          </w:tcPr>
          <w:p w14:paraId="07EEB93C" w14:textId="32290D0A" w:rsidR="007D4120" w:rsidRPr="007D4120" w:rsidRDefault="007D4120" w:rsidP="00B900F4">
            <w:pPr>
              <w:spacing w:before="40" w:line="140" w:lineRule="exact"/>
              <w:ind w:right="284"/>
              <w:jc w:val="right"/>
            </w:pPr>
            <w:r w:rsidRPr="007D4120">
              <w:t>53,8</w:t>
            </w:r>
          </w:p>
        </w:tc>
        <w:tc>
          <w:tcPr>
            <w:tcW w:w="2839" w:type="dxa"/>
            <w:tcBorders>
              <w:left w:val="single" w:sz="6" w:space="0" w:color="000000"/>
            </w:tcBorders>
            <w:shd w:val="clear" w:color="auto" w:fill="auto"/>
            <w:vAlign w:val="bottom"/>
          </w:tcPr>
          <w:p w14:paraId="7DC269BB" w14:textId="77777777" w:rsidR="007D4120" w:rsidRPr="0096423C" w:rsidRDefault="007D4120">
            <w:pPr>
              <w:spacing w:before="40" w:line="140" w:lineRule="exact"/>
              <w:ind w:left="170"/>
              <w:rPr>
                <w:color w:val="000000" w:themeColor="text1"/>
              </w:rPr>
            </w:pPr>
            <w:proofErr w:type="gramStart"/>
            <w:r w:rsidRPr="0096423C">
              <w:rPr>
                <w:i/>
                <w:color w:val="000000" w:themeColor="text1"/>
              </w:rPr>
              <w:t>Belgium</w:t>
            </w:r>
            <w:r w:rsidRPr="0096423C">
              <w:rPr>
                <w:i/>
                <w:color w:val="000000" w:themeColor="text1"/>
                <w:vertAlign w:val="superscript"/>
                <w:lang w:val="en-US"/>
              </w:rPr>
              <w:t>4)</w:t>
            </w:r>
            <w:proofErr w:type="gramEnd"/>
          </w:p>
        </w:tc>
      </w:tr>
      <w:tr w:rsidR="007D4120" w:rsidRPr="0096423C" w14:paraId="26043B8F" w14:textId="77777777" w:rsidTr="00B900F4">
        <w:trPr>
          <w:cantSplit/>
        </w:trPr>
        <w:tc>
          <w:tcPr>
            <w:tcW w:w="2842" w:type="dxa"/>
            <w:shd w:val="clear" w:color="auto" w:fill="auto"/>
            <w:vAlign w:val="bottom"/>
          </w:tcPr>
          <w:p w14:paraId="2B79D5E0" w14:textId="77777777" w:rsidR="007D4120" w:rsidRPr="0096423C" w:rsidRDefault="007D4120">
            <w:pPr>
              <w:spacing w:before="40" w:line="140" w:lineRule="exact"/>
              <w:ind w:left="113"/>
              <w:rPr>
                <w:color w:val="000000" w:themeColor="text1"/>
              </w:rPr>
            </w:pPr>
            <w:r w:rsidRPr="0096423C">
              <w:rPr>
                <w:color w:val="000000" w:themeColor="text1"/>
              </w:rPr>
              <w:t>Венгрия</w:t>
            </w:r>
          </w:p>
        </w:tc>
        <w:tc>
          <w:tcPr>
            <w:tcW w:w="1060" w:type="dxa"/>
            <w:tcBorders>
              <w:left w:val="single" w:sz="6" w:space="0" w:color="000000"/>
            </w:tcBorders>
            <w:shd w:val="clear" w:color="auto" w:fill="auto"/>
            <w:vAlign w:val="bottom"/>
          </w:tcPr>
          <w:p w14:paraId="7C0EBD73" w14:textId="623A4974" w:rsidR="007D4120" w:rsidRPr="0096423C" w:rsidRDefault="007D4120" w:rsidP="00207699">
            <w:pPr>
              <w:spacing w:before="40" w:line="140" w:lineRule="exact"/>
              <w:ind w:right="227"/>
              <w:jc w:val="right"/>
              <w:rPr>
                <w:color w:val="000000" w:themeColor="text1"/>
              </w:rPr>
            </w:pPr>
            <w:r w:rsidRPr="0096423C">
              <w:rPr>
                <w:color w:val="000000" w:themeColor="text1"/>
              </w:rPr>
              <w:t>2</w:t>
            </w:r>
            <w:r w:rsidRPr="0096423C">
              <w:rPr>
                <w:color w:val="000000" w:themeColor="text1"/>
                <w:lang w:val="en-US"/>
              </w:rPr>
              <w:t> </w:t>
            </w:r>
            <w:r w:rsidRPr="0096423C">
              <w:rPr>
                <w:color w:val="000000" w:themeColor="text1"/>
              </w:rPr>
              <w:t>218</w:t>
            </w:r>
            <w:r w:rsidRPr="0096423C">
              <w:rPr>
                <w:color w:val="000000" w:themeColor="text1"/>
                <w:lang w:val="en-US"/>
              </w:rPr>
              <w:t>,3</w:t>
            </w:r>
          </w:p>
        </w:tc>
        <w:tc>
          <w:tcPr>
            <w:tcW w:w="1060" w:type="dxa"/>
            <w:tcBorders>
              <w:left w:val="single" w:sz="6" w:space="0" w:color="000000"/>
              <w:right w:val="single" w:sz="6" w:space="0" w:color="000000"/>
            </w:tcBorders>
            <w:vAlign w:val="bottom"/>
          </w:tcPr>
          <w:p w14:paraId="08CFD375" w14:textId="735C792E" w:rsidR="007D4120" w:rsidRPr="007D4120" w:rsidRDefault="007D4120" w:rsidP="00B900F4">
            <w:pPr>
              <w:spacing w:before="40" w:line="140" w:lineRule="exact"/>
              <w:ind w:right="284"/>
              <w:jc w:val="right"/>
            </w:pPr>
            <w:r w:rsidRPr="007D4120">
              <w:t>8 019,</w:t>
            </w:r>
            <w:r w:rsidRPr="007D4120">
              <w:rPr>
                <w:lang w:val="en-US"/>
              </w:rPr>
              <w:t>4</w:t>
            </w:r>
          </w:p>
        </w:tc>
        <w:tc>
          <w:tcPr>
            <w:tcW w:w="1060" w:type="dxa"/>
            <w:tcBorders>
              <w:left w:val="single" w:sz="6" w:space="0" w:color="000000"/>
            </w:tcBorders>
            <w:vAlign w:val="bottom"/>
          </w:tcPr>
          <w:p w14:paraId="27EFEA1A" w14:textId="03E166F7" w:rsidR="007D4120" w:rsidRPr="007D4120" w:rsidRDefault="007D4120" w:rsidP="0047795F">
            <w:pPr>
              <w:spacing w:before="40" w:line="140" w:lineRule="exact"/>
              <w:ind w:right="284"/>
              <w:jc w:val="right"/>
              <w:rPr>
                <w:lang w:val="en-US"/>
              </w:rPr>
            </w:pPr>
            <w:r w:rsidRPr="007D4120">
              <w:t>7 893,</w:t>
            </w:r>
            <w:r w:rsidRPr="007D4120">
              <w:rPr>
                <w:lang w:val="en-US"/>
              </w:rPr>
              <w:t>3</w:t>
            </w:r>
          </w:p>
        </w:tc>
        <w:tc>
          <w:tcPr>
            <w:tcW w:w="1060" w:type="dxa"/>
            <w:tcBorders>
              <w:left w:val="single" w:sz="6" w:space="0" w:color="000000"/>
            </w:tcBorders>
            <w:shd w:val="clear" w:color="auto" w:fill="auto"/>
            <w:vAlign w:val="bottom"/>
          </w:tcPr>
          <w:p w14:paraId="5C86E521" w14:textId="71FE190B" w:rsidR="007D4120" w:rsidRPr="007D4120" w:rsidRDefault="007D4120" w:rsidP="00B900F4">
            <w:pPr>
              <w:spacing w:before="40" w:line="140" w:lineRule="exact"/>
              <w:ind w:right="284"/>
              <w:jc w:val="right"/>
              <w:rPr>
                <w:lang w:val="en-US"/>
              </w:rPr>
            </w:pPr>
            <w:r w:rsidRPr="007D4120">
              <w:t>8 608,5</w:t>
            </w:r>
          </w:p>
        </w:tc>
        <w:tc>
          <w:tcPr>
            <w:tcW w:w="2839" w:type="dxa"/>
            <w:tcBorders>
              <w:left w:val="single" w:sz="6" w:space="0" w:color="000000"/>
            </w:tcBorders>
            <w:shd w:val="clear" w:color="auto" w:fill="auto"/>
            <w:vAlign w:val="bottom"/>
          </w:tcPr>
          <w:p w14:paraId="7B73D6CC" w14:textId="77777777" w:rsidR="007D4120" w:rsidRPr="0096423C" w:rsidRDefault="007D4120">
            <w:pPr>
              <w:spacing w:before="40" w:line="140" w:lineRule="exact"/>
              <w:ind w:left="170"/>
              <w:rPr>
                <w:color w:val="000000" w:themeColor="text1"/>
              </w:rPr>
            </w:pPr>
            <w:r w:rsidRPr="0096423C">
              <w:rPr>
                <w:i/>
                <w:color w:val="000000" w:themeColor="text1"/>
              </w:rPr>
              <w:t>Hungary</w:t>
            </w:r>
          </w:p>
        </w:tc>
      </w:tr>
      <w:tr w:rsidR="007D4120" w:rsidRPr="0096423C" w14:paraId="0349B874" w14:textId="77777777" w:rsidTr="00B900F4">
        <w:trPr>
          <w:cantSplit/>
        </w:trPr>
        <w:tc>
          <w:tcPr>
            <w:tcW w:w="2842" w:type="dxa"/>
            <w:shd w:val="clear" w:color="auto" w:fill="auto"/>
            <w:vAlign w:val="bottom"/>
          </w:tcPr>
          <w:p w14:paraId="0B6DA2B6" w14:textId="77777777" w:rsidR="007D4120" w:rsidRPr="0096423C" w:rsidRDefault="007D4120">
            <w:pPr>
              <w:spacing w:before="40" w:line="140" w:lineRule="exact"/>
              <w:ind w:left="113"/>
              <w:rPr>
                <w:color w:val="000000" w:themeColor="text1"/>
              </w:rPr>
            </w:pPr>
            <w:r w:rsidRPr="0096423C">
              <w:rPr>
                <w:color w:val="000000" w:themeColor="text1"/>
              </w:rPr>
              <w:t>Германия</w:t>
            </w:r>
            <w:proofErr w:type="gramStart"/>
            <w:r w:rsidRPr="0096423C">
              <w:rPr>
                <w:color w:val="000000" w:themeColor="text1"/>
                <w:vertAlign w:val="superscript"/>
              </w:rPr>
              <w:t>4</w:t>
            </w:r>
            <w:proofErr w:type="gramEnd"/>
            <w:r w:rsidRPr="0096423C">
              <w:rPr>
                <w:color w:val="000000" w:themeColor="text1"/>
                <w:vertAlign w:val="superscript"/>
              </w:rPr>
              <w:t>)</w:t>
            </w:r>
            <w:r w:rsidRPr="0096423C">
              <w:rPr>
                <w:color w:val="000000" w:themeColor="text1"/>
              </w:rPr>
              <w:t xml:space="preserve"> </w:t>
            </w:r>
          </w:p>
        </w:tc>
        <w:tc>
          <w:tcPr>
            <w:tcW w:w="1060" w:type="dxa"/>
            <w:tcBorders>
              <w:left w:val="single" w:sz="6" w:space="0" w:color="000000"/>
            </w:tcBorders>
            <w:shd w:val="clear" w:color="auto" w:fill="auto"/>
            <w:vAlign w:val="bottom"/>
          </w:tcPr>
          <w:p w14:paraId="0807D7B8" w14:textId="4DEA876F" w:rsidR="007D4120" w:rsidRPr="0096423C" w:rsidRDefault="007D4120" w:rsidP="00207699">
            <w:pPr>
              <w:spacing w:before="40" w:line="140" w:lineRule="exact"/>
              <w:ind w:right="227"/>
              <w:jc w:val="right"/>
              <w:rPr>
                <w:color w:val="000000" w:themeColor="text1"/>
              </w:rPr>
            </w:pPr>
            <w:r w:rsidRPr="0096423C">
              <w:rPr>
                <w:color w:val="000000" w:themeColor="text1"/>
              </w:rPr>
              <w:t>200,4</w:t>
            </w:r>
          </w:p>
        </w:tc>
        <w:tc>
          <w:tcPr>
            <w:tcW w:w="1060" w:type="dxa"/>
            <w:tcBorders>
              <w:left w:val="single" w:sz="6" w:space="0" w:color="000000"/>
              <w:right w:val="single" w:sz="6" w:space="0" w:color="000000"/>
            </w:tcBorders>
            <w:vAlign w:val="bottom"/>
          </w:tcPr>
          <w:p w14:paraId="78275E8F" w14:textId="317A8F0C" w:rsidR="007D4120" w:rsidRPr="007D4120" w:rsidRDefault="007D4120" w:rsidP="00B900F4">
            <w:pPr>
              <w:spacing w:before="40" w:line="140" w:lineRule="exact"/>
              <w:ind w:right="284"/>
              <w:jc w:val="right"/>
            </w:pPr>
            <w:r w:rsidRPr="007D4120">
              <w:t>374,0</w:t>
            </w:r>
          </w:p>
        </w:tc>
        <w:tc>
          <w:tcPr>
            <w:tcW w:w="1060" w:type="dxa"/>
            <w:tcBorders>
              <w:left w:val="single" w:sz="6" w:space="0" w:color="000000"/>
            </w:tcBorders>
            <w:vAlign w:val="bottom"/>
          </w:tcPr>
          <w:p w14:paraId="196385C5" w14:textId="3061F643" w:rsidR="007D4120" w:rsidRPr="007D4120" w:rsidRDefault="007D4120" w:rsidP="00B900F4">
            <w:pPr>
              <w:spacing w:before="40" w:line="140" w:lineRule="exact"/>
              <w:ind w:right="284"/>
              <w:jc w:val="right"/>
            </w:pPr>
            <w:r w:rsidRPr="007D4120">
              <w:t>371,4</w:t>
            </w:r>
          </w:p>
        </w:tc>
        <w:tc>
          <w:tcPr>
            <w:tcW w:w="1060" w:type="dxa"/>
            <w:tcBorders>
              <w:left w:val="single" w:sz="6" w:space="0" w:color="000000"/>
            </w:tcBorders>
            <w:shd w:val="clear" w:color="auto" w:fill="auto"/>
            <w:vAlign w:val="bottom"/>
          </w:tcPr>
          <w:p w14:paraId="2FEB58C7" w14:textId="5AA2B50D" w:rsidR="007D4120" w:rsidRPr="007D4120" w:rsidRDefault="007D4120" w:rsidP="00B900F4">
            <w:pPr>
              <w:spacing w:before="40" w:line="140" w:lineRule="exact"/>
              <w:ind w:right="284"/>
              <w:jc w:val="right"/>
            </w:pPr>
            <w:r w:rsidRPr="007D4120">
              <w:t>…</w:t>
            </w:r>
          </w:p>
        </w:tc>
        <w:tc>
          <w:tcPr>
            <w:tcW w:w="2839" w:type="dxa"/>
            <w:tcBorders>
              <w:left w:val="single" w:sz="6" w:space="0" w:color="000000"/>
            </w:tcBorders>
            <w:shd w:val="clear" w:color="auto" w:fill="auto"/>
            <w:vAlign w:val="bottom"/>
          </w:tcPr>
          <w:p w14:paraId="40687B29" w14:textId="77777777" w:rsidR="007D4120" w:rsidRPr="0096423C" w:rsidRDefault="007D4120">
            <w:pPr>
              <w:spacing w:before="40" w:line="140" w:lineRule="exact"/>
              <w:ind w:left="170"/>
              <w:rPr>
                <w:color w:val="000000" w:themeColor="text1"/>
              </w:rPr>
            </w:pPr>
            <w:proofErr w:type="gramStart"/>
            <w:r w:rsidRPr="0096423C">
              <w:rPr>
                <w:i/>
                <w:color w:val="000000" w:themeColor="text1"/>
              </w:rPr>
              <w:t>Germany</w:t>
            </w:r>
            <w:r w:rsidRPr="0096423C">
              <w:rPr>
                <w:i/>
                <w:color w:val="000000" w:themeColor="text1"/>
                <w:vertAlign w:val="superscript"/>
                <w:lang w:val="en-US"/>
              </w:rPr>
              <w:t>4)</w:t>
            </w:r>
            <w:proofErr w:type="gramEnd"/>
          </w:p>
        </w:tc>
      </w:tr>
      <w:tr w:rsidR="007D4120" w:rsidRPr="0096423C" w14:paraId="363C501D" w14:textId="77777777" w:rsidTr="00B900F4">
        <w:trPr>
          <w:cantSplit/>
        </w:trPr>
        <w:tc>
          <w:tcPr>
            <w:tcW w:w="2842" w:type="dxa"/>
            <w:shd w:val="clear" w:color="auto" w:fill="auto"/>
            <w:vAlign w:val="bottom"/>
          </w:tcPr>
          <w:p w14:paraId="3E35E47A" w14:textId="77777777" w:rsidR="007D4120" w:rsidRPr="0096423C" w:rsidRDefault="007D4120">
            <w:pPr>
              <w:spacing w:before="40" w:line="140" w:lineRule="exact"/>
              <w:ind w:left="113"/>
              <w:rPr>
                <w:color w:val="000000" w:themeColor="text1"/>
              </w:rPr>
            </w:pPr>
            <w:r w:rsidRPr="0096423C">
              <w:rPr>
                <w:color w:val="000000" w:themeColor="text1"/>
              </w:rPr>
              <w:t>Дания</w:t>
            </w:r>
          </w:p>
        </w:tc>
        <w:tc>
          <w:tcPr>
            <w:tcW w:w="1060" w:type="dxa"/>
            <w:tcBorders>
              <w:left w:val="single" w:sz="6" w:space="0" w:color="000000"/>
            </w:tcBorders>
            <w:shd w:val="clear" w:color="auto" w:fill="auto"/>
            <w:vAlign w:val="bottom"/>
          </w:tcPr>
          <w:p w14:paraId="348AE7DA" w14:textId="451CB977" w:rsidR="007D4120" w:rsidRPr="0096423C" w:rsidRDefault="007D4120" w:rsidP="00207699">
            <w:pPr>
              <w:spacing w:before="40" w:line="140" w:lineRule="exact"/>
              <w:ind w:right="227"/>
              <w:jc w:val="right"/>
              <w:rPr>
                <w:color w:val="000000" w:themeColor="text1"/>
              </w:rPr>
            </w:pPr>
            <w:r w:rsidRPr="0096423C">
              <w:rPr>
                <w:color w:val="000000" w:themeColor="text1"/>
              </w:rPr>
              <w:t>52,6</w:t>
            </w:r>
          </w:p>
        </w:tc>
        <w:tc>
          <w:tcPr>
            <w:tcW w:w="1060" w:type="dxa"/>
            <w:tcBorders>
              <w:left w:val="single" w:sz="6" w:space="0" w:color="000000"/>
              <w:right w:val="single" w:sz="6" w:space="0" w:color="000000"/>
            </w:tcBorders>
            <w:vAlign w:val="bottom"/>
          </w:tcPr>
          <w:p w14:paraId="60B11F5B" w14:textId="6A7238B2" w:rsidR="007D4120" w:rsidRPr="007D4120" w:rsidRDefault="007D4120" w:rsidP="00B900F4">
            <w:pPr>
              <w:spacing w:before="40" w:line="140" w:lineRule="exact"/>
              <w:ind w:right="284"/>
              <w:jc w:val="right"/>
            </w:pPr>
            <w:r w:rsidRPr="007D4120">
              <w:t>68,5</w:t>
            </w:r>
          </w:p>
        </w:tc>
        <w:tc>
          <w:tcPr>
            <w:tcW w:w="1060" w:type="dxa"/>
            <w:tcBorders>
              <w:left w:val="single" w:sz="6" w:space="0" w:color="000000"/>
            </w:tcBorders>
            <w:vAlign w:val="bottom"/>
          </w:tcPr>
          <w:p w14:paraId="060CDB53" w14:textId="09A73B86" w:rsidR="007D4120" w:rsidRPr="007D4120" w:rsidRDefault="007D4120" w:rsidP="00B900F4">
            <w:pPr>
              <w:spacing w:before="40" w:line="140" w:lineRule="exact"/>
              <w:ind w:right="284"/>
              <w:jc w:val="right"/>
            </w:pPr>
            <w:r w:rsidRPr="007D4120">
              <w:t>62,3</w:t>
            </w:r>
          </w:p>
        </w:tc>
        <w:tc>
          <w:tcPr>
            <w:tcW w:w="1060" w:type="dxa"/>
            <w:tcBorders>
              <w:left w:val="single" w:sz="6" w:space="0" w:color="000000"/>
            </w:tcBorders>
            <w:shd w:val="clear" w:color="auto" w:fill="auto"/>
            <w:vAlign w:val="bottom"/>
          </w:tcPr>
          <w:p w14:paraId="4FED6445" w14:textId="77C0ECBF" w:rsidR="007D4120" w:rsidRPr="007D4120" w:rsidRDefault="007D4120" w:rsidP="00B900F4">
            <w:pPr>
              <w:spacing w:before="40" w:line="140" w:lineRule="exact"/>
              <w:ind w:right="284"/>
              <w:jc w:val="right"/>
            </w:pPr>
            <w:r w:rsidRPr="007D4120">
              <w:t>49,5</w:t>
            </w:r>
          </w:p>
        </w:tc>
        <w:tc>
          <w:tcPr>
            <w:tcW w:w="2839" w:type="dxa"/>
            <w:tcBorders>
              <w:left w:val="single" w:sz="6" w:space="0" w:color="000000"/>
            </w:tcBorders>
            <w:shd w:val="clear" w:color="auto" w:fill="auto"/>
            <w:vAlign w:val="bottom"/>
          </w:tcPr>
          <w:p w14:paraId="22F543F2" w14:textId="77777777" w:rsidR="007D4120" w:rsidRPr="0096423C" w:rsidRDefault="007D4120">
            <w:pPr>
              <w:spacing w:before="40" w:line="140" w:lineRule="exact"/>
              <w:ind w:left="170"/>
              <w:rPr>
                <w:color w:val="000000" w:themeColor="text1"/>
              </w:rPr>
            </w:pPr>
            <w:r w:rsidRPr="0096423C">
              <w:rPr>
                <w:i/>
                <w:color w:val="000000" w:themeColor="text1"/>
              </w:rPr>
              <w:t>Denmark</w:t>
            </w:r>
          </w:p>
        </w:tc>
      </w:tr>
      <w:tr w:rsidR="007D4120" w:rsidRPr="0096423C" w14:paraId="5D7C00D7" w14:textId="77777777" w:rsidTr="00B900F4">
        <w:trPr>
          <w:cantSplit/>
        </w:trPr>
        <w:tc>
          <w:tcPr>
            <w:tcW w:w="2842" w:type="dxa"/>
            <w:shd w:val="clear" w:color="auto" w:fill="auto"/>
            <w:vAlign w:val="bottom"/>
          </w:tcPr>
          <w:p w14:paraId="42DA4107" w14:textId="77777777" w:rsidR="007D4120" w:rsidRPr="0096423C" w:rsidRDefault="007D4120">
            <w:pPr>
              <w:spacing w:before="40" w:line="140" w:lineRule="exact"/>
              <w:ind w:left="113"/>
              <w:rPr>
                <w:color w:val="000000" w:themeColor="text1"/>
              </w:rPr>
            </w:pPr>
            <w:r w:rsidRPr="0096423C">
              <w:rPr>
                <w:color w:val="000000" w:themeColor="text1"/>
              </w:rPr>
              <w:t>Италия</w:t>
            </w:r>
            <w:proofErr w:type="gramStart"/>
            <w:r w:rsidRPr="0096423C">
              <w:rPr>
                <w:color w:val="000000" w:themeColor="text1"/>
                <w:vertAlign w:val="superscript"/>
              </w:rPr>
              <w:t>4</w:t>
            </w:r>
            <w:proofErr w:type="gramEnd"/>
            <w:r w:rsidRPr="0096423C">
              <w:rPr>
                <w:color w:val="000000" w:themeColor="text1"/>
                <w:vertAlign w:val="superscript"/>
              </w:rPr>
              <w:t>)</w:t>
            </w:r>
          </w:p>
        </w:tc>
        <w:tc>
          <w:tcPr>
            <w:tcW w:w="1060" w:type="dxa"/>
            <w:tcBorders>
              <w:left w:val="single" w:sz="6" w:space="0" w:color="000000"/>
            </w:tcBorders>
            <w:shd w:val="clear" w:color="auto" w:fill="auto"/>
            <w:vAlign w:val="bottom"/>
          </w:tcPr>
          <w:p w14:paraId="49FD70E0" w14:textId="0BC9EA4C" w:rsidR="007D4120" w:rsidRPr="0096423C" w:rsidRDefault="007D4120" w:rsidP="00207699">
            <w:pPr>
              <w:spacing w:before="40" w:line="140" w:lineRule="exact"/>
              <w:ind w:right="227"/>
              <w:jc w:val="right"/>
              <w:rPr>
                <w:color w:val="000000" w:themeColor="text1"/>
              </w:rPr>
            </w:pPr>
            <w:r w:rsidRPr="0096423C">
              <w:rPr>
                <w:color w:val="000000" w:themeColor="text1"/>
              </w:rPr>
              <w:t>131,5</w:t>
            </w:r>
          </w:p>
        </w:tc>
        <w:tc>
          <w:tcPr>
            <w:tcW w:w="1060" w:type="dxa"/>
            <w:tcBorders>
              <w:left w:val="single" w:sz="6" w:space="0" w:color="000000"/>
              <w:right w:val="single" w:sz="6" w:space="0" w:color="000000"/>
            </w:tcBorders>
            <w:vAlign w:val="bottom"/>
          </w:tcPr>
          <w:p w14:paraId="52C96A71" w14:textId="0303F41F" w:rsidR="007D4120" w:rsidRPr="007D4120" w:rsidRDefault="007D4120" w:rsidP="00B900F4">
            <w:pPr>
              <w:spacing w:before="40" w:line="140" w:lineRule="exact"/>
              <w:ind w:right="284"/>
              <w:jc w:val="right"/>
            </w:pPr>
            <w:r w:rsidRPr="007D4120">
              <w:t>240,9</w:t>
            </w:r>
          </w:p>
        </w:tc>
        <w:tc>
          <w:tcPr>
            <w:tcW w:w="1060" w:type="dxa"/>
            <w:tcBorders>
              <w:left w:val="single" w:sz="6" w:space="0" w:color="000000"/>
            </w:tcBorders>
            <w:vAlign w:val="bottom"/>
          </w:tcPr>
          <w:p w14:paraId="1405554F" w14:textId="5B5F9254" w:rsidR="007D4120" w:rsidRPr="007D4120" w:rsidRDefault="007D4120" w:rsidP="00B900F4">
            <w:pPr>
              <w:spacing w:before="40" w:line="140" w:lineRule="exact"/>
              <w:ind w:right="284"/>
              <w:jc w:val="right"/>
            </w:pPr>
            <w:r w:rsidRPr="007D4120">
              <w:t>238,3</w:t>
            </w:r>
          </w:p>
        </w:tc>
        <w:tc>
          <w:tcPr>
            <w:tcW w:w="1060" w:type="dxa"/>
            <w:tcBorders>
              <w:left w:val="single" w:sz="6" w:space="0" w:color="000000"/>
            </w:tcBorders>
            <w:shd w:val="clear" w:color="auto" w:fill="auto"/>
            <w:vAlign w:val="bottom"/>
          </w:tcPr>
          <w:p w14:paraId="1AE01838" w14:textId="2EA8AC01" w:rsidR="007D4120" w:rsidRPr="007D4120" w:rsidRDefault="007D4120" w:rsidP="00B900F4">
            <w:pPr>
              <w:spacing w:before="40" w:line="140" w:lineRule="exact"/>
              <w:ind w:right="284"/>
              <w:jc w:val="right"/>
            </w:pPr>
            <w:r w:rsidRPr="007D4120">
              <w:t>228,9</w:t>
            </w:r>
          </w:p>
        </w:tc>
        <w:tc>
          <w:tcPr>
            <w:tcW w:w="2839" w:type="dxa"/>
            <w:tcBorders>
              <w:left w:val="single" w:sz="6" w:space="0" w:color="000000"/>
            </w:tcBorders>
            <w:shd w:val="clear" w:color="auto" w:fill="auto"/>
            <w:vAlign w:val="bottom"/>
          </w:tcPr>
          <w:p w14:paraId="70393390" w14:textId="77777777" w:rsidR="007D4120" w:rsidRPr="0096423C" w:rsidRDefault="007D4120">
            <w:pPr>
              <w:spacing w:before="40" w:line="140" w:lineRule="exact"/>
              <w:ind w:left="170"/>
              <w:rPr>
                <w:color w:val="000000" w:themeColor="text1"/>
              </w:rPr>
            </w:pPr>
            <w:proofErr w:type="gramStart"/>
            <w:r w:rsidRPr="0096423C">
              <w:rPr>
                <w:i/>
                <w:color w:val="000000" w:themeColor="text1"/>
              </w:rPr>
              <w:t>Italy</w:t>
            </w:r>
            <w:r w:rsidRPr="0096423C">
              <w:rPr>
                <w:i/>
                <w:color w:val="000000" w:themeColor="text1"/>
                <w:vertAlign w:val="superscript"/>
                <w:lang w:val="en-US"/>
              </w:rPr>
              <w:t>4)</w:t>
            </w:r>
            <w:proofErr w:type="gramEnd"/>
          </w:p>
        </w:tc>
      </w:tr>
      <w:tr w:rsidR="007D4120" w:rsidRPr="0096423C" w14:paraId="5E262180" w14:textId="77777777" w:rsidTr="00B900F4">
        <w:trPr>
          <w:cantSplit/>
        </w:trPr>
        <w:tc>
          <w:tcPr>
            <w:tcW w:w="2842" w:type="dxa"/>
            <w:shd w:val="clear" w:color="auto" w:fill="auto"/>
            <w:vAlign w:val="bottom"/>
          </w:tcPr>
          <w:p w14:paraId="793916BD" w14:textId="77777777" w:rsidR="007D4120" w:rsidRPr="0096423C" w:rsidRDefault="007D4120">
            <w:pPr>
              <w:spacing w:before="40" w:line="140" w:lineRule="exact"/>
              <w:ind w:left="113"/>
              <w:rPr>
                <w:color w:val="000000" w:themeColor="text1"/>
              </w:rPr>
            </w:pPr>
            <w:r w:rsidRPr="0096423C">
              <w:rPr>
                <w:color w:val="000000" w:themeColor="text1"/>
              </w:rPr>
              <w:t>Литва</w:t>
            </w:r>
            <w:proofErr w:type="gramStart"/>
            <w:r w:rsidRPr="0096423C">
              <w:rPr>
                <w:color w:val="000000" w:themeColor="text1"/>
                <w:vertAlign w:val="superscript"/>
              </w:rPr>
              <w:t>4</w:t>
            </w:r>
            <w:proofErr w:type="gramEnd"/>
            <w:r w:rsidRPr="0096423C">
              <w:rPr>
                <w:color w:val="000000" w:themeColor="text1"/>
                <w:vertAlign w:val="superscript"/>
              </w:rPr>
              <w:t>)</w:t>
            </w:r>
          </w:p>
        </w:tc>
        <w:tc>
          <w:tcPr>
            <w:tcW w:w="1060" w:type="dxa"/>
            <w:tcBorders>
              <w:left w:val="single" w:sz="6" w:space="0" w:color="000000"/>
            </w:tcBorders>
            <w:shd w:val="clear" w:color="auto" w:fill="auto"/>
            <w:vAlign w:val="bottom"/>
          </w:tcPr>
          <w:p w14:paraId="1E2A3A50" w14:textId="3EEB4362" w:rsidR="007D4120" w:rsidRPr="0096423C" w:rsidRDefault="007D4120" w:rsidP="00207699">
            <w:pPr>
              <w:spacing w:before="40" w:line="140" w:lineRule="exact"/>
              <w:ind w:right="227"/>
              <w:jc w:val="right"/>
              <w:rPr>
                <w:color w:val="000000" w:themeColor="text1"/>
              </w:rPr>
            </w:pPr>
            <w:r w:rsidRPr="0096423C">
              <w:rPr>
                <w:color w:val="000000" w:themeColor="text1"/>
              </w:rPr>
              <w:t>2,2</w:t>
            </w:r>
          </w:p>
        </w:tc>
        <w:tc>
          <w:tcPr>
            <w:tcW w:w="1060" w:type="dxa"/>
            <w:tcBorders>
              <w:left w:val="single" w:sz="6" w:space="0" w:color="000000"/>
              <w:right w:val="single" w:sz="6" w:space="0" w:color="000000"/>
            </w:tcBorders>
            <w:vAlign w:val="bottom"/>
          </w:tcPr>
          <w:p w14:paraId="2A9E2CB1" w14:textId="2C5EDA1E" w:rsidR="007D4120" w:rsidRPr="007D4120" w:rsidRDefault="007D4120" w:rsidP="00B900F4">
            <w:pPr>
              <w:spacing w:before="40" w:line="140" w:lineRule="exact"/>
              <w:ind w:right="284"/>
              <w:jc w:val="right"/>
            </w:pPr>
            <w:r w:rsidRPr="007D4120">
              <w:t>8,0</w:t>
            </w:r>
          </w:p>
        </w:tc>
        <w:tc>
          <w:tcPr>
            <w:tcW w:w="1060" w:type="dxa"/>
            <w:tcBorders>
              <w:left w:val="single" w:sz="6" w:space="0" w:color="000000"/>
            </w:tcBorders>
            <w:vAlign w:val="bottom"/>
          </w:tcPr>
          <w:p w14:paraId="11255E3E" w14:textId="0267FA95" w:rsidR="007D4120" w:rsidRPr="007D4120" w:rsidRDefault="007D4120" w:rsidP="00B900F4">
            <w:pPr>
              <w:spacing w:before="40" w:line="140" w:lineRule="exact"/>
              <w:ind w:right="284"/>
              <w:jc w:val="right"/>
            </w:pPr>
            <w:r w:rsidRPr="007D4120">
              <w:t>8,0</w:t>
            </w:r>
          </w:p>
        </w:tc>
        <w:tc>
          <w:tcPr>
            <w:tcW w:w="1060" w:type="dxa"/>
            <w:tcBorders>
              <w:left w:val="single" w:sz="6" w:space="0" w:color="000000"/>
            </w:tcBorders>
            <w:shd w:val="clear" w:color="auto" w:fill="auto"/>
            <w:vAlign w:val="bottom"/>
          </w:tcPr>
          <w:p w14:paraId="550BC708" w14:textId="586F9D20" w:rsidR="007D4120" w:rsidRPr="007D4120" w:rsidRDefault="007D4120" w:rsidP="00B900F4">
            <w:pPr>
              <w:spacing w:before="40" w:line="140" w:lineRule="exact"/>
              <w:ind w:right="284"/>
              <w:jc w:val="right"/>
            </w:pPr>
            <w:r w:rsidRPr="007D4120">
              <w:t>8,3</w:t>
            </w:r>
          </w:p>
        </w:tc>
        <w:tc>
          <w:tcPr>
            <w:tcW w:w="2839" w:type="dxa"/>
            <w:tcBorders>
              <w:left w:val="single" w:sz="6" w:space="0" w:color="000000"/>
            </w:tcBorders>
            <w:shd w:val="clear" w:color="auto" w:fill="auto"/>
            <w:vAlign w:val="bottom"/>
          </w:tcPr>
          <w:p w14:paraId="4504A476" w14:textId="77777777" w:rsidR="007D4120" w:rsidRPr="0096423C" w:rsidRDefault="007D4120">
            <w:pPr>
              <w:spacing w:before="40" w:line="140" w:lineRule="exact"/>
              <w:ind w:left="170"/>
              <w:rPr>
                <w:color w:val="000000" w:themeColor="text1"/>
              </w:rPr>
            </w:pPr>
            <w:proofErr w:type="gramStart"/>
            <w:r w:rsidRPr="0096423C">
              <w:rPr>
                <w:i/>
                <w:color w:val="000000" w:themeColor="text1"/>
              </w:rPr>
              <w:t>Lithuania</w:t>
            </w:r>
            <w:r w:rsidRPr="0096423C">
              <w:rPr>
                <w:i/>
                <w:color w:val="000000" w:themeColor="text1"/>
                <w:vertAlign w:val="superscript"/>
                <w:lang w:val="en-US"/>
              </w:rPr>
              <w:t>4)</w:t>
            </w:r>
            <w:proofErr w:type="gramEnd"/>
          </w:p>
        </w:tc>
      </w:tr>
      <w:tr w:rsidR="007D4120" w:rsidRPr="0096423C" w14:paraId="77F875B3" w14:textId="77777777" w:rsidTr="00B900F4">
        <w:trPr>
          <w:cantSplit/>
        </w:trPr>
        <w:tc>
          <w:tcPr>
            <w:tcW w:w="2842" w:type="dxa"/>
            <w:shd w:val="clear" w:color="auto" w:fill="auto"/>
            <w:vAlign w:val="bottom"/>
          </w:tcPr>
          <w:p w14:paraId="77E01525" w14:textId="77777777" w:rsidR="007D4120" w:rsidRPr="0096423C" w:rsidRDefault="007D4120">
            <w:pPr>
              <w:spacing w:before="40" w:line="140" w:lineRule="exact"/>
              <w:ind w:left="113"/>
              <w:rPr>
                <w:color w:val="000000" w:themeColor="text1"/>
              </w:rPr>
            </w:pPr>
            <w:r w:rsidRPr="0096423C">
              <w:rPr>
                <w:color w:val="000000" w:themeColor="text1"/>
              </w:rPr>
              <w:t>Нидерланды</w:t>
            </w:r>
            <w:proofErr w:type="gramStart"/>
            <w:r w:rsidRPr="0096423C">
              <w:rPr>
                <w:color w:val="000000" w:themeColor="text1"/>
                <w:vertAlign w:val="superscript"/>
              </w:rPr>
              <w:t>4</w:t>
            </w:r>
            <w:proofErr w:type="gramEnd"/>
            <w:r w:rsidRPr="0096423C">
              <w:rPr>
                <w:color w:val="000000" w:themeColor="text1"/>
                <w:vertAlign w:val="superscript"/>
              </w:rPr>
              <w:t>)</w:t>
            </w:r>
          </w:p>
        </w:tc>
        <w:tc>
          <w:tcPr>
            <w:tcW w:w="1060" w:type="dxa"/>
            <w:tcBorders>
              <w:left w:val="single" w:sz="6" w:space="0" w:color="000000"/>
            </w:tcBorders>
            <w:shd w:val="clear" w:color="auto" w:fill="auto"/>
            <w:vAlign w:val="bottom"/>
          </w:tcPr>
          <w:p w14:paraId="6A9830FD" w14:textId="0F71A9F3" w:rsidR="007D4120" w:rsidRPr="0096423C" w:rsidRDefault="007D4120" w:rsidP="00207699">
            <w:pPr>
              <w:spacing w:before="40" w:line="140" w:lineRule="exact"/>
              <w:ind w:right="227"/>
              <w:jc w:val="right"/>
              <w:rPr>
                <w:color w:val="000000" w:themeColor="text1"/>
              </w:rPr>
            </w:pPr>
            <w:r w:rsidRPr="0096423C">
              <w:rPr>
                <w:color w:val="000000" w:themeColor="text1"/>
              </w:rPr>
              <w:t>42,8</w:t>
            </w:r>
          </w:p>
        </w:tc>
        <w:tc>
          <w:tcPr>
            <w:tcW w:w="1060" w:type="dxa"/>
            <w:tcBorders>
              <w:left w:val="single" w:sz="6" w:space="0" w:color="000000"/>
              <w:right w:val="single" w:sz="6" w:space="0" w:color="000000"/>
            </w:tcBorders>
            <w:vAlign w:val="bottom"/>
          </w:tcPr>
          <w:p w14:paraId="63C00E13" w14:textId="5465D3ED" w:rsidR="007D4120" w:rsidRPr="007D4120" w:rsidRDefault="007D4120" w:rsidP="00B900F4">
            <w:pPr>
              <w:spacing w:before="40" w:line="140" w:lineRule="exact"/>
              <w:ind w:right="284"/>
              <w:jc w:val="right"/>
            </w:pPr>
            <w:r w:rsidRPr="007D4120">
              <w:t>84,2</w:t>
            </w:r>
          </w:p>
        </w:tc>
        <w:tc>
          <w:tcPr>
            <w:tcW w:w="1060" w:type="dxa"/>
            <w:tcBorders>
              <w:left w:val="single" w:sz="6" w:space="0" w:color="000000"/>
            </w:tcBorders>
            <w:vAlign w:val="bottom"/>
          </w:tcPr>
          <w:p w14:paraId="59E8EDFB" w14:textId="098EE2BD" w:rsidR="007D4120" w:rsidRPr="007D4120" w:rsidRDefault="007D4120" w:rsidP="00B900F4">
            <w:pPr>
              <w:spacing w:before="40" w:line="140" w:lineRule="exact"/>
              <w:ind w:right="284"/>
              <w:jc w:val="right"/>
            </w:pPr>
            <w:r w:rsidRPr="007D4120">
              <w:t>83,4</w:t>
            </w:r>
          </w:p>
        </w:tc>
        <w:tc>
          <w:tcPr>
            <w:tcW w:w="1060" w:type="dxa"/>
            <w:tcBorders>
              <w:left w:val="single" w:sz="6" w:space="0" w:color="000000"/>
            </w:tcBorders>
            <w:shd w:val="clear" w:color="auto" w:fill="auto"/>
            <w:vAlign w:val="bottom"/>
          </w:tcPr>
          <w:p w14:paraId="6B9C402F" w14:textId="08F57861" w:rsidR="007D4120" w:rsidRPr="007D4120" w:rsidRDefault="007D4120" w:rsidP="00B900F4">
            <w:pPr>
              <w:spacing w:before="40" w:line="140" w:lineRule="exact"/>
              <w:ind w:right="284"/>
              <w:jc w:val="right"/>
            </w:pPr>
            <w:r w:rsidRPr="007D4120">
              <w:t>85,4</w:t>
            </w:r>
          </w:p>
        </w:tc>
        <w:tc>
          <w:tcPr>
            <w:tcW w:w="2839" w:type="dxa"/>
            <w:tcBorders>
              <w:left w:val="single" w:sz="6" w:space="0" w:color="000000"/>
            </w:tcBorders>
            <w:shd w:val="clear" w:color="auto" w:fill="auto"/>
            <w:vAlign w:val="bottom"/>
          </w:tcPr>
          <w:p w14:paraId="43644002" w14:textId="77777777" w:rsidR="007D4120" w:rsidRPr="0096423C" w:rsidRDefault="007D4120">
            <w:pPr>
              <w:spacing w:before="40" w:line="140" w:lineRule="exact"/>
              <w:ind w:left="170"/>
              <w:rPr>
                <w:color w:val="000000" w:themeColor="text1"/>
              </w:rPr>
            </w:pPr>
            <w:proofErr w:type="gramStart"/>
            <w:r w:rsidRPr="0096423C">
              <w:rPr>
                <w:i/>
                <w:color w:val="000000" w:themeColor="text1"/>
              </w:rPr>
              <w:t>Netherlands</w:t>
            </w:r>
            <w:r w:rsidRPr="0096423C">
              <w:rPr>
                <w:i/>
                <w:color w:val="000000" w:themeColor="text1"/>
                <w:vertAlign w:val="superscript"/>
                <w:lang w:val="en-US"/>
              </w:rPr>
              <w:t>4)</w:t>
            </w:r>
            <w:proofErr w:type="gramEnd"/>
          </w:p>
        </w:tc>
      </w:tr>
      <w:tr w:rsidR="007D4120" w:rsidRPr="0096423C" w14:paraId="14D5C8C6" w14:textId="77777777" w:rsidTr="00B900F4">
        <w:trPr>
          <w:cantSplit/>
        </w:trPr>
        <w:tc>
          <w:tcPr>
            <w:tcW w:w="2842" w:type="dxa"/>
            <w:shd w:val="clear" w:color="auto" w:fill="auto"/>
            <w:vAlign w:val="bottom"/>
          </w:tcPr>
          <w:p w14:paraId="11C8403A" w14:textId="77777777" w:rsidR="007D4120" w:rsidRPr="0096423C" w:rsidRDefault="007D4120">
            <w:pPr>
              <w:spacing w:before="40" w:line="140" w:lineRule="exact"/>
              <w:ind w:left="113"/>
              <w:rPr>
                <w:color w:val="000000" w:themeColor="text1"/>
              </w:rPr>
            </w:pPr>
            <w:r w:rsidRPr="0096423C">
              <w:rPr>
                <w:color w:val="000000" w:themeColor="text1"/>
              </w:rPr>
              <w:t>Польша</w:t>
            </w:r>
          </w:p>
        </w:tc>
        <w:tc>
          <w:tcPr>
            <w:tcW w:w="1060" w:type="dxa"/>
            <w:tcBorders>
              <w:left w:val="single" w:sz="6" w:space="0" w:color="000000"/>
            </w:tcBorders>
            <w:shd w:val="clear" w:color="auto" w:fill="auto"/>
            <w:vAlign w:val="bottom"/>
          </w:tcPr>
          <w:p w14:paraId="4A54AFA3" w14:textId="5771157B" w:rsidR="007D4120" w:rsidRPr="0096423C" w:rsidRDefault="007D4120" w:rsidP="00207699">
            <w:pPr>
              <w:spacing w:before="40" w:line="140" w:lineRule="exact"/>
              <w:ind w:right="227"/>
              <w:jc w:val="right"/>
              <w:rPr>
                <w:color w:val="000000" w:themeColor="text1"/>
              </w:rPr>
            </w:pPr>
            <w:r w:rsidRPr="0096423C">
              <w:rPr>
                <w:color w:val="000000" w:themeColor="text1"/>
              </w:rPr>
              <w:t>92,7</w:t>
            </w:r>
          </w:p>
        </w:tc>
        <w:tc>
          <w:tcPr>
            <w:tcW w:w="1060" w:type="dxa"/>
            <w:tcBorders>
              <w:left w:val="single" w:sz="6" w:space="0" w:color="000000"/>
              <w:right w:val="single" w:sz="6" w:space="0" w:color="000000"/>
            </w:tcBorders>
            <w:vAlign w:val="bottom"/>
          </w:tcPr>
          <w:p w14:paraId="5C4403B6" w14:textId="0CBED72D" w:rsidR="007D4120" w:rsidRPr="007D4120" w:rsidRDefault="007D4120" w:rsidP="00B900F4">
            <w:pPr>
              <w:spacing w:before="40" w:line="140" w:lineRule="exact"/>
              <w:ind w:right="284"/>
              <w:jc w:val="right"/>
            </w:pPr>
            <w:r w:rsidRPr="007D4120">
              <w:t>353,7</w:t>
            </w:r>
          </w:p>
        </w:tc>
        <w:tc>
          <w:tcPr>
            <w:tcW w:w="1060" w:type="dxa"/>
            <w:tcBorders>
              <w:left w:val="single" w:sz="6" w:space="0" w:color="000000"/>
            </w:tcBorders>
            <w:vAlign w:val="bottom"/>
          </w:tcPr>
          <w:p w14:paraId="384F4C16" w14:textId="246622E3" w:rsidR="007D4120" w:rsidRPr="007D4120" w:rsidRDefault="007D4120" w:rsidP="00B900F4">
            <w:pPr>
              <w:spacing w:before="40" w:line="140" w:lineRule="exact"/>
              <w:ind w:right="284"/>
              <w:jc w:val="right"/>
            </w:pPr>
            <w:r w:rsidRPr="007D4120">
              <w:t>362,6</w:t>
            </w:r>
          </w:p>
        </w:tc>
        <w:tc>
          <w:tcPr>
            <w:tcW w:w="1060" w:type="dxa"/>
            <w:tcBorders>
              <w:left w:val="single" w:sz="6" w:space="0" w:color="000000"/>
            </w:tcBorders>
            <w:shd w:val="clear" w:color="auto" w:fill="auto"/>
            <w:vAlign w:val="bottom"/>
          </w:tcPr>
          <w:p w14:paraId="2DE2CD64" w14:textId="4A989305" w:rsidR="007D4120" w:rsidRPr="007D4120" w:rsidRDefault="007D4120" w:rsidP="00B900F4">
            <w:pPr>
              <w:spacing w:before="40" w:line="140" w:lineRule="exact"/>
              <w:ind w:right="284"/>
              <w:jc w:val="right"/>
            </w:pPr>
            <w:r w:rsidRPr="007D4120">
              <w:t>399,1</w:t>
            </w:r>
          </w:p>
        </w:tc>
        <w:tc>
          <w:tcPr>
            <w:tcW w:w="2839" w:type="dxa"/>
            <w:tcBorders>
              <w:left w:val="single" w:sz="6" w:space="0" w:color="000000"/>
            </w:tcBorders>
            <w:shd w:val="clear" w:color="auto" w:fill="auto"/>
            <w:vAlign w:val="bottom"/>
          </w:tcPr>
          <w:p w14:paraId="2A1F7B9C" w14:textId="77777777" w:rsidR="007D4120" w:rsidRPr="0096423C" w:rsidRDefault="007D4120">
            <w:pPr>
              <w:spacing w:before="40" w:line="140" w:lineRule="exact"/>
              <w:ind w:left="170"/>
              <w:rPr>
                <w:color w:val="000000" w:themeColor="text1"/>
              </w:rPr>
            </w:pPr>
            <w:r w:rsidRPr="0096423C">
              <w:rPr>
                <w:i/>
                <w:color w:val="000000" w:themeColor="text1"/>
              </w:rPr>
              <w:t>Poland</w:t>
            </w:r>
          </w:p>
        </w:tc>
      </w:tr>
      <w:tr w:rsidR="007D4120" w:rsidRPr="0096423C" w14:paraId="3FFA9BB1" w14:textId="77777777" w:rsidTr="00B900F4">
        <w:trPr>
          <w:cantSplit/>
        </w:trPr>
        <w:tc>
          <w:tcPr>
            <w:tcW w:w="2842" w:type="dxa"/>
            <w:shd w:val="clear" w:color="auto" w:fill="auto"/>
            <w:vAlign w:val="bottom"/>
          </w:tcPr>
          <w:p w14:paraId="7E5C41B3" w14:textId="77777777" w:rsidR="007D4120" w:rsidRPr="0096423C" w:rsidRDefault="007D4120">
            <w:pPr>
              <w:spacing w:before="40" w:line="140" w:lineRule="exact"/>
              <w:ind w:left="113"/>
              <w:rPr>
                <w:color w:val="000000" w:themeColor="text1"/>
              </w:rPr>
            </w:pPr>
            <w:r w:rsidRPr="0096423C">
              <w:rPr>
                <w:color w:val="000000" w:themeColor="text1"/>
              </w:rPr>
              <w:t>Финляндия</w:t>
            </w:r>
            <w:proofErr w:type="gramStart"/>
            <w:r w:rsidRPr="0096423C">
              <w:rPr>
                <w:color w:val="000000" w:themeColor="text1"/>
                <w:vertAlign w:val="superscript"/>
                <w:lang w:val="en-US"/>
              </w:rPr>
              <w:t>4</w:t>
            </w:r>
            <w:proofErr w:type="gramEnd"/>
            <w:r w:rsidRPr="0096423C">
              <w:rPr>
                <w:color w:val="000000" w:themeColor="text1"/>
                <w:vertAlign w:val="superscript"/>
                <w:lang w:val="en-US"/>
              </w:rPr>
              <w:t>)</w:t>
            </w:r>
          </w:p>
        </w:tc>
        <w:tc>
          <w:tcPr>
            <w:tcW w:w="1060" w:type="dxa"/>
            <w:tcBorders>
              <w:left w:val="single" w:sz="6" w:space="0" w:color="000000"/>
            </w:tcBorders>
            <w:shd w:val="clear" w:color="auto" w:fill="auto"/>
            <w:vAlign w:val="bottom"/>
          </w:tcPr>
          <w:p w14:paraId="34516990" w14:textId="3AA9C2B0" w:rsidR="007D4120" w:rsidRPr="0096423C" w:rsidRDefault="007D4120" w:rsidP="00207699">
            <w:pPr>
              <w:spacing w:before="40" w:line="140" w:lineRule="exact"/>
              <w:ind w:right="227"/>
              <w:jc w:val="right"/>
              <w:rPr>
                <w:color w:val="000000" w:themeColor="text1"/>
              </w:rPr>
            </w:pPr>
            <w:r w:rsidRPr="0096423C">
              <w:rPr>
                <w:color w:val="000000" w:themeColor="text1"/>
                <w:lang w:val="en-US"/>
              </w:rPr>
              <w:t>14,1</w:t>
            </w:r>
          </w:p>
        </w:tc>
        <w:tc>
          <w:tcPr>
            <w:tcW w:w="1060" w:type="dxa"/>
            <w:tcBorders>
              <w:left w:val="single" w:sz="6" w:space="0" w:color="000000"/>
              <w:right w:val="single" w:sz="6" w:space="0" w:color="000000"/>
            </w:tcBorders>
            <w:vAlign w:val="bottom"/>
          </w:tcPr>
          <w:p w14:paraId="7B39756F" w14:textId="724E95F8" w:rsidR="007D4120" w:rsidRPr="007D4120" w:rsidRDefault="007D4120" w:rsidP="00B900F4">
            <w:pPr>
              <w:spacing w:before="40" w:line="140" w:lineRule="exact"/>
              <w:ind w:right="284"/>
              <w:jc w:val="right"/>
            </w:pPr>
            <w:r w:rsidRPr="007D4120">
              <w:t>26,9</w:t>
            </w:r>
          </w:p>
        </w:tc>
        <w:tc>
          <w:tcPr>
            <w:tcW w:w="1060" w:type="dxa"/>
            <w:tcBorders>
              <w:left w:val="single" w:sz="6" w:space="0" w:color="000000"/>
            </w:tcBorders>
            <w:vAlign w:val="bottom"/>
          </w:tcPr>
          <w:p w14:paraId="665B21BA" w14:textId="5B056E04" w:rsidR="007D4120" w:rsidRPr="007D4120" w:rsidRDefault="007D4120" w:rsidP="00B900F4">
            <w:pPr>
              <w:spacing w:before="40" w:line="140" w:lineRule="exact"/>
              <w:ind w:right="284"/>
              <w:jc w:val="right"/>
            </w:pPr>
            <w:r w:rsidRPr="007D4120">
              <w:rPr>
                <w:rFonts w:ascii="Arial CYR" w:hAnsi="Arial CYR" w:cs="Arial CYR"/>
              </w:rPr>
              <w:t>26,6</w:t>
            </w:r>
          </w:p>
        </w:tc>
        <w:tc>
          <w:tcPr>
            <w:tcW w:w="1060" w:type="dxa"/>
            <w:tcBorders>
              <w:left w:val="single" w:sz="6" w:space="0" w:color="000000"/>
            </w:tcBorders>
            <w:shd w:val="clear" w:color="auto" w:fill="auto"/>
            <w:vAlign w:val="bottom"/>
          </w:tcPr>
          <w:p w14:paraId="324B84C4" w14:textId="598902E6" w:rsidR="007D4120" w:rsidRPr="007D4120" w:rsidRDefault="007D4120" w:rsidP="00B900F4">
            <w:pPr>
              <w:spacing w:before="40" w:line="140" w:lineRule="exact"/>
              <w:ind w:right="284"/>
              <w:jc w:val="right"/>
            </w:pPr>
            <w:r w:rsidRPr="007D4120">
              <w:t>27,0</w:t>
            </w:r>
          </w:p>
        </w:tc>
        <w:tc>
          <w:tcPr>
            <w:tcW w:w="2839" w:type="dxa"/>
            <w:tcBorders>
              <w:left w:val="single" w:sz="6" w:space="0" w:color="000000"/>
            </w:tcBorders>
            <w:shd w:val="clear" w:color="auto" w:fill="auto"/>
            <w:vAlign w:val="bottom"/>
          </w:tcPr>
          <w:p w14:paraId="00866C6F" w14:textId="77777777" w:rsidR="007D4120" w:rsidRPr="0096423C" w:rsidRDefault="007D4120">
            <w:pPr>
              <w:spacing w:before="40" w:line="140" w:lineRule="exact"/>
              <w:ind w:left="170"/>
              <w:rPr>
                <w:color w:val="000000" w:themeColor="text1"/>
              </w:rPr>
            </w:pPr>
            <w:r w:rsidRPr="0096423C">
              <w:rPr>
                <w:i/>
                <w:color w:val="000000" w:themeColor="text1"/>
                <w:lang w:val="en-US"/>
              </w:rPr>
              <w:t xml:space="preserve">Finland </w:t>
            </w:r>
            <w:r w:rsidRPr="0096423C">
              <w:rPr>
                <w:i/>
                <w:color w:val="000000" w:themeColor="text1"/>
                <w:vertAlign w:val="superscript"/>
              </w:rPr>
              <w:t>4</w:t>
            </w:r>
            <w:r w:rsidRPr="0096423C">
              <w:rPr>
                <w:i/>
                <w:color w:val="000000" w:themeColor="text1"/>
                <w:vertAlign w:val="superscript"/>
                <w:lang w:val="en-US"/>
              </w:rPr>
              <w:t>)</w:t>
            </w:r>
          </w:p>
        </w:tc>
      </w:tr>
      <w:tr w:rsidR="007D4120" w:rsidRPr="0096423C" w14:paraId="212F8CC2" w14:textId="77777777" w:rsidTr="00B900F4">
        <w:trPr>
          <w:cantSplit/>
        </w:trPr>
        <w:tc>
          <w:tcPr>
            <w:tcW w:w="2842" w:type="dxa"/>
            <w:shd w:val="clear" w:color="auto" w:fill="auto"/>
            <w:vAlign w:val="bottom"/>
          </w:tcPr>
          <w:p w14:paraId="0C33A614" w14:textId="77777777" w:rsidR="007D4120" w:rsidRPr="0096423C" w:rsidRDefault="007D4120">
            <w:pPr>
              <w:spacing w:before="40" w:line="140" w:lineRule="exact"/>
              <w:ind w:left="113"/>
              <w:rPr>
                <w:color w:val="000000" w:themeColor="text1"/>
              </w:rPr>
            </w:pPr>
            <w:r w:rsidRPr="0096423C">
              <w:rPr>
                <w:color w:val="000000" w:themeColor="text1"/>
              </w:rPr>
              <w:t>Франция</w:t>
            </w:r>
            <w:proofErr w:type="gramStart"/>
            <w:r w:rsidRPr="0096423C">
              <w:rPr>
                <w:color w:val="000000" w:themeColor="text1"/>
                <w:vertAlign w:val="superscript"/>
                <w:lang w:val="en-US"/>
              </w:rPr>
              <w:t>4</w:t>
            </w:r>
            <w:proofErr w:type="gramEnd"/>
            <w:r w:rsidRPr="0096423C">
              <w:rPr>
                <w:color w:val="000000" w:themeColor="text1"/>
                <w:vertAlign w:val="superscript"/>
                <w:lang w:val="en-US"/>
              </w:rPr>
              <w:t>)</w:t>
            </w:r>
          </w:p>
        </w:tc>
        <w:tc>
          <w:tcPr>
            <w:tcW w:w="1060" w:type="dxa"/>
            <w:tcBorders>
              <w:left w:val="single" w:sz="6" w:space="0" w:color="000000"/>
            </w:tcBorders>
            <w:shd w:val="clear" w:color="auto" w:fill="auto"/>
            <w:vAlign w:val="bottom"/>
          </w:tcPr>
          <w:p w14:paraId="347704DD" w14:textId="15B211F5" w:rsidR="007D4120" w:rsidRPr="0096423C" w:rsidRDefault="007D4120" w:rsidP="00207699">
            <w:pPr>
              <w:spacing w:before="40" w:line="140" w:lineRule="exact"/>
              <w:ind w:right="227"/>
              <w:jc w:val="right"/>
              <w:rPr>
                <w:color w:val="000000" w:themeColor="text1"/>
              </w:rPr>
            </w:pPr>
            <w:r w:rsidRPr="0096423C">
              <w:rPr>
                <w:color w:val="000000" w:themeColor="text1"/>
                <w:lang w:val="en-US"/>
              </w:rPr>
              <w:t>153,0</w:t>
            </w:r>
          </w:p>
        </w:tc>
        <w:tc>
          <w:tcPr>
            <w:tcW w:w="1060" w:type="dxa"/>
            <w:tcBorders>
              <w:left w:val="single" w:sz="6" w:space="0" w:color="000000"/>
              <w:right w:val="single" w:sz="6" w:space="0" w:color="000000"/>
            </w:tcBorders>
            <w:vAlign w:val="bottom"/>
          </w:tcPr>
          <w:p w14:paraId="4AC00F5D" w14:textId="39F1F164" w:rsidR="007D4120" w:rsidRPr="007D4120" w:rsidRDefault="007D4120" w:rsidP="00B900F4">
            <w:pPr>
              <w:spacing w:before="40" w:line="140" w:lineRule="exact"/>
              <w:ind w:right="284"/>
              <w:jc w:val="right"/>
            </w:pPr>
            <w:r w:rsidRPr="007D4120">
              <w:t>289,4</w:t>
            </w:r>
          </w:p>
        </w:tc>
        <w:tc>
          <w:tcPr>
            <w:tcW w:w="1060" w:type="dxa"/>
            <w:tcBorders>
              <w:left w:val="single" w:sz="6" w:space="0" w:color="000000"/>
            </w:tcBorders>
            <w:vAlign w:val="bottom"/>
          </w:tcPr>
          <w:p w14:paraId="451A4A43" w14:textId="01280DB2" w:rsidR="007D4120" w:rsidRPr="007D4120" w:rsidRDefault="007D4120" w:rsidP="00B900F4">
            <w:pPr>
              <w:spacing w:before="40" w:line="140" w:lineRule="exact"/>
              <w:ind w:right="284"/>
              <w:jc w:val="right"/>
            </w:pPr>
            <w:r w:rsidRPr="007D4120">
              <w:rPr>
                <w:rFonts w:ascii="Arial CYR" w:hAnsi="Arial CYR" w:cs="Arial CYR"/>
              </w:rPr>
              <w:t>286,4</w:t>
            </w:r>
          </w:p>
        </w:tc>
        <w:tc>
          <w:tcPr>
            <w:tcW w:w="1060" w:type="dxa"/>
            <w:tcBorders>
              <w:left w:val="single" w:sz="6" w:space="0" w:color="000000"/>
            </w:tcBorders>
            <w:shd w:val="clear" w:color="auto" w:fill="auto"/>
            <w:vAlign w:val="bottom"/>
          </w:tcPr>
          <w:p w14:paraId="55026395" w14:textId="71C0DA79" w:rsidR="007D4120" w:rsidRPr="007D4120" w:rsidRDefault="007D4120" w:rsidP="00B900F4">
            <w:pPr>
              <w:spacing w:before="40" w:line="140" w:lineRule="exact"/>
              <w:ind w:right="284"/>
              <w:jc w:val="right"/>
            </w:pPr>
            <w:r w:rsidRPr="007D4120">
              <w:t>286,6</w:t>
            </w:r>
          </w:p>
        </w:tc>
        <w:tc>
          <w:tcPr>
            <w:tcW w:w="2839" w:type="dxa"/>
            <w:tcBorders>
              <w:left w:val="single" w:sz="6" w:space="0" w:color="000000"/>
            </w:tcBorders>
            <w:shd w:val="clear" w:color="auto" w:fill="auto"/>
            <w:vAlign w:val="bottom"/>
          </w:tcPr>
          <w:p w14:paraId="0A16A11D" w14:textId="77777777" w:rsidR="007D4120" w:rsidRPr="0096423C" w:rsidRDefault="007D4120">
            <w:pPr>
              <w:spacing w:before="40" w:line="140" w:lineRule="exact"/>
              <w:ind w:left="170"/>
              <w:rPr>
                <w:color w:val="000000" w:themeColor="text1"/>
              </w:rPr>
            </w:pPr>
            <w:r w:rsidRPr="0096423C">
              <w:rPr>
                <w:i/>
                <w:color w:val="000000" w:themeColor="text1"/>
                <w:lang w:val="en-US"/>
              </w:rPr>
              <w:t>France</w:t>
            </w:r>
            <w:r w:rsidRPr="0096423C">
              <w:rPr>
                <w:i/>
                <w:color w:val="000000" w:themeColor="text1"/>
                <w:vertAlign w:val="superscript"/>
              </w:rPr>
              <w:t>4</w:t>
            </w:r>
            <w:r w:rsidRPr="0096423C">
              <w:rPr>
                <w:i/>
                <w:color w:val="000000" w:themeColor="text1"/>
                <w:vertAlign w:val="superscript"/>
                <w:lang w:val="en-US"/>
              </w:rPr>
              <w:t>)</w:t>
            </w:r>
          </w:p>
        </w:tc>
      </w:tr>
      <w:tr w:rsidR="007D4120" w:rsidRPr="0096423C" w14:paraId="63AE1DCE" w14:textId="77777777" w:rsidTr="00B900F4">
        <w:trPr>
          <w:cantSplit/>
        </w:trPr>
        <w:tc>
          <w:tcPr>
            <w:tcW w:w="2842" w:type="dxa"/>
            <w:shd w:val="clear" w:color="auto" w:fill="auto"/>
            <w:vAlign w:val="bottom"/>
          </w:tcPr>
          <w:p w14:paraId="3837C34C" w14:textId="77777777" w:rsidR="007D4120" w:rsidRPr="0096423C" w:rsidRDefault="007D4120">
            <w:pPr>
              <w:spacing w:before="40" w:line="140" w:lineRule="exact"/>
              <w:ind w:left="113"/>
              <w:rPr>
                <w:color w:val="000000" w:themeColor="text1"/>
              </w:rPr>
            </w:pPr>
            <w:r w:rsidRPr="0096423C">
              <w:rPr>
                <w:color w:val="000000" w:themeColor="text1"/>
              </w:rPr>
              <w:t>Швеция</w:t>
            </w:r>
          </w:p>
        </w:tc>
        <w:tc>
          <w:tcPr>
            <w:tcW w:w="1060" w:type="dxa"/>
            <w:tcBorders>
              <w:left w:val="single" w:sz="6" w:space="0" w:color="000000"/>
            </w:tcBorders>
            <w:shd w:val="clear" w:color="auto" w:fill="auto"/>
            <w:vAlign w:val="bottom"/>
          </w:tcPr>
          <w:p w14:paraId="4E4C05C3" w14:textId="5BD6F1E9" w:rsidR="007D4120" w:rsidRPr="0096423C" w:rsidRDefault="007D4120" w:rsidP="00207699">
            <w:pPr>
              <w:spacing w:before="40" w:line="140" w:lineRule="exact"/>
              <w:ind w:right="227"/>
              <w:jc w:val="right"/>
              <w:rPr>
                <w:color w:val="000000" w:themeColor="text1"/>
              </w:rPr>
            </w:pPr>
            <w:r w:rsidRPr="0096423C">
              <w:rPr>
                <w:color w:val="000000" w:themeColor="text1"/>
                <w:lang w:val="en-US"/>
              </w:rPr>
              <w:t>96,4</w:t>
            </w:r>
          </w:p>
        </w:tc>
        <w:tc>
          <w:tcPr>
            <w:tcW w:w="1060" w:type="dxa"/>
            <w:tcBorders>
              <w:left w:val="single" w:sz="6" w:space="0" w:color="000000"/>
              <w:right w:val="single" w:sz="6" w:space="0" w:color="000000"/>
            </w:tcBorders>
            <w:vAlign w:val="bottom"/>
          </w:tcPr>
          <w:p w14:paraId="379F8E9A" w14:textId="15D36BFF" w:rsidR="007D4120" w:rsidRPr="007D4120" w:rsidRDefault="007D4120" w:rsidP="00B900F4">
            <w:pPr>
              <w:spacing w:before="40" w:line="140" w:lineRule="exact"/>
              <w:ind w:right="284"/>
              <w:jc w:val="right"/>
            </w:pPr>
            <w:r w:rsidRPr="007D4120">
              <w:t>64,3</w:t>
            </w:r>
          </w:p>
        </w:tc>
        <w:tc>
          <w:tcPr>
            <w:tcW w:w="1060" w:type="dxa"/>
            <w:tcBorders>
              <w:left w:val="single" w:sz="6" w:space="0" w:color="000000"/>
            </w:tcBorders>
            <w:vAlign w:val="bottom"/>
          </w:tcPr>
          <w:p w14:paraId="7F2E6FA0" w14:textId="1A52A350" w:rsidR="007D4120" w:rsidRPr="007D4120" w:rsidRDefault="007D4120" w:rsidP="00B900F4">
            <w:pPr>
              <w:spacing w:before="40" w:line="140" w:lineRule="exact"/>
              <w:ind w:right="284"/>
              <w:jc w:val="right"/>
            </w:pPr>
            <w:r w:rsidRPr="007D4120">
              <w:t>57,8</w:t>
            </w:r>
          </w:p>
        </w:tc>
        <w:tc>
          <w:tcPr>
            <w:tcW w:w="1060" w:type="dxa"/>
            <w:tcBorders>
              <w:left w:val="single" w:sz="6" w:space="0" w:color="000000"/>
            </w:tcBorders>
            <w:shd w:val="clear" w:color="auto" w:fill="auto"/>
            <w:vAlign w:val="bottom"/>
          </w:tcPr>
          <w:p w14:paraId="5585EACC" w14:textId="6B36015D" w:rsidR="007D4120" w:rsidRPr="007D4120" w:rsidRDefault="007D4120" w:rsidP="00B900F4">
            <w:pPr>
              <w:spacing w:before="40" w:line="140" w:lineRule="exact"/>
              <w:ind w:right="284"/>
              <w:jc w:val="right"/>
            </w:pPr>
            <w:r w:rsidRPr="007D4120">
              <w:t>56,6</w:t>
            </w:r>
          </w:p>
        </w:tc>
        <w:tc>
          <w:tcPr>
            <w:tcW w:w="2839" w:type="dxa"/>
            <w:tcBorders>
              <w:left w:val="single" w:sz="6" w:space="0" w:color="000000"/>
            </w:tcBorders>
            <w:shd w:val="clear" w:color="auto" w:fill="auto"/>
            <w:vAlign w:val="bottom"/>
          </w:tcPr>
          <w:p w14:paraId="25666143" w14:textId="77777777" w:rsidR="007D4120" w:rsidRPr="0096423C" w:rsidRDefault="007D4120">
            <w:pPr>
              <w:spacing w:before="40" w:line="140" w:lineRule="exact"/>
              <w:ind w:left="170"/>
              <w:rPr>
                <w:color w:val="000000" w:themeColor="text1"/>
              </w:rPr>
            </w:pPr>
            <w:r w:rsidRPr="0096423C">
              <w:rPr>
                <w:i/>
                <w:color w:val="000000" w:themeColor="text1"/>
                <w:lang w:val="en-US"/>
              </w:rPr>
              <w:t>Sweden</w:t>
            </w:r>
          </w:p>
        </w:tc>
      </w:tr>
      <w:tr w:rsidR="007D4120" w:rsidRPr="0096423C" w14:paraId="0A06C296" w14:textId="77777777" w:rsidTr="00B900F4">
        <w:trPr>
          <w:cantSplit/>
        </w:trPr>
        <w:tc>
          <w:tcPr>
            <w:tcW w:w="2842" w:type="dxa"/>
            <w:shd w:val="clear" w:color="auto" w:fill="auto"/>
            <w:vAlign w:val="bottom"/>
          </w:tcPr>
          <w:p w14:paraId="29BA5934" w14:textId="77777777" w:rsidR="007D4120" w:rsidRPr="0096423C" w:rsidRDefault="007D4120">
            <w:pPr>
              <w:spacing w:before="40" w:line="140" w:lineRule="exact"/>
              <w:rPr>
                <w:color w:val="000000" w:themeColor="text1"/>
              </w:rPr>
            </w:pPr>
            <w:r w:rsidRPr="0096423C">
              <w:rPr>
                <w:b/>
                <w:bCs/>
                <w:color w:val="000000" w:themeColor="text1"/>
              </w:rPr>
              <w:t>Другие</w:t>
            </w:r>
            <w:r w:rsidRPr="0096423C">
              <w:rPr>
                <w:b/>
                <w:bCs/>
                <w:color w:val="000000" w:themeColor="text1"/>
                <w:lang w:val="en-US"/>
              </w:rPr>
              <w:t xml:space="preserve"> </w:t>
            </w:r>
            <w:r w:rsidRPr="0096423C">
              <w:rPr>
                <w:b/>
                <w:bCs/>
                <w:color w:val="000000" w:themeColor="text1"/>
              </w:rPr>
              <w:t>страны</w:t>
            </w:r>
            <w:r w:rsidRPr="0096423C">
              <w:rPr>
                <w:b/>
                <w:bCs/>
                <w:color w:val="000000" w:themeColor="text1"/>
                <w:lang w:val="en-US"/>
              </w:rPr>
              <w:t xml:space="preserve"> </w:t>
            </w:r>
          </w:p>
        </w:tc>
        <w:tc>
          <w:tcPr>
            <w:tcW w:w="1060" w:type="dxa"/>
            <w:tcBorders>
              <w:left w:val="single" w:sz="6" w:space="0" w:color="000000"/>
            </w:tcBorders>
            <w:shd w:val="clear" w:color="auto" w:fill="auto"/>
            <w:vAlign w:val="bottom"/>
          </w:tcPr>
          <w:p w14:paraId="6CFCF2E9" w14:textId="77777777" w:rsidR="007D4120" w:rsidRPr="0096423C" w:rsidRDefault="007D4120" w:rsidP="00207699">
            <w:pPr>
              <w:snapToGrid w:val="0"/>
              <w:spacing w:before="40" w:line="140" w:lineRule="exact"/>
              <w:ind w:right="227"/>
              <w:jc w:val="right"/>
              <w:rPr>
                <w:b/>
                <w:bCs/>
                <w:color w:val="000000" w:themeColor="text1"/>
                <w:lang w:val="en-US"/>
              </w:rPr>
            </w:pPr>
          </w:p>
        </w:tc>
        <w:tc>
          <w:tcPr>
            <w:tcW w:w="1060" w:type="dxa"/>
            <w:tcBorders>
              <w:left w:val="single" w:sz="6" w:space="0" w:color="000000"/>
              <w:right w:val="single" w:sz="6" w:space="0" w:color="000000"/>
            </w:tcBorders>
            <w:vAlign w:val="bottom"/>
          </w:tcPr>
          <w:p w14:paraId="689F262D" w14:textId="77777777" w:rsidR="007D4120" w:rsidRPr="0096423C" w:rsidRDefault="007D4120" w:rsidP="00B900F4">
            <w:pPr>
              <w:snapToGrid w:val="0"/>
              <w:spacing w:before="40" w:line="140" w:lineRule="exact"/>
              <w:ind w:right="284"/>
              <w:jc w:val="right"/>
              <w:rPr>
                <w:color w:val="000000" w:themeColor="text1"/>
                <w:lang w:val="en-US"/>
              </w:rPr>
            </w:pPr>
          </w:p>
        </w:tc>
        <w:tc>
          <w:tcPr>
            <w:tcW w:w="1060" w:type="dxa"/>
            <w:tcBorders>
              <w:left w:val="single" w:sz="6" w:space="0" w:color="000000"/>
            </w:tcBorders>
            <w:vAlign w:val="bottom"/>
          </w:tcPr>
          <w:p w14:paraId="3C886FDA" w14:textId="77777777" w:rsidR="007D4120" w:rsidRPr="00AB2D22" w:rsidRDefault="007D4120" w:rsidP="00B900F4">
            <w:pPr>
              <w:snapToGrid w:val="0"/>
              <w:spacing w:before="40" w:line="140" w:lineRule="exact"/>
              <w:ind w:right="284"/>
              <w:jc w:val="right"/>
              <w:rPr>
                <w:lang w:val="en-US"/>
              </w:rPr>
            </w:pPr>
          </w:p>
        </w:tc>
        <w:tc>
          <w:tcPr>
            <w:tcW w:w="1060" w:type="dxa"/>
            <w:tcBorders>
              <w:left w:val="single" w:sz="6" w:space="0" w:color="000000"/>
            </w:tcBorders>
            <w:shd w:val="clear" w:color="auto" w:fill="auto"/>
            <w:vAlign w:val="bottom"/>
          </w:tcPr>
          <w:p w14:paraId="3EFFB860" w14:textId="337D4A7B" w:rsidR="007D4120" w:rsidRPr="00AB2D22" w:rsidRDefault="007D4120" w:rsidP="00B900F4">
            <w:pPr>
              <w:snapToGrid w:val="0"/>
              <w:spacing w:before="40" w:line="140" w:lineRule="exact"/>
              <w:ind w:right="284"/>
              <w:jc w:val="right"/>
              <w:rPr>
                <w:lang w:val="en-US"/>
              </w:rPr>
            </w:pPr>
          </w:p>
        </w:tc>
        <w:tc>
          <w:tcPr>
            <w:tcW w:w="2839" w:type="dxa"/>
            <w:tcBorders>
              <w:left w:val="single" w:sz="6" w:space="0" w:color="000000"/>
            </w:tcBorders>
            <w:shd w:val="clear" w:color="auto" w:fill="auto"/>
            <w:vAlign w:val="bottom"/>
          </w:tcPr>
          <w:p w14:paraId="135048D5" w14:textId="77777777" w:rsidR="007D4120" w:rsidRPr="0096423C" w:rsidRDefault="007D4120">
            <w:pPr>
              <w:spacing w:before="40" w:line="140" w:lineRule="exact"/>
              <w:ind w:left="57"/>
              <w:rPr>
                <w:color w:val="000000" w:themeColor="text1"/>
              </w:rPr>
            </w:pPr>
            <w:r w:rsidRPr="0096423C">
              <w:rPr>
                <w:b/>
                <w:i/>
                <w:color w:val="000000" w:themeColor="text1"/>
              </w:rPr>
              <w:t xml:space="preserve">Other countries </w:t>
            </w:r>
          </w:p>
        </w:tc>
      </w:tr>
      <w:tr w:rsidR="007D4120" w:rsidRPr="0096423C" w14:paraId="0DDE91C2" w14:textId="77777777" w:rsidTr="00B900F4">
        <w:trPr>
          <w:cantSplit/>
        </w:trPr>
        <w:tc>
          <w:tcPr>
            <w:tcW w:w="2842" w:type="dxa"/>
            <w:shd w:val="clear" w:color="auto" w:fill="auto"/>
            <w:vAlign w:val="bottom"/>
          </w:tcPr>
          <w:p w14:paraId="4063B89A" w14:textId="3F69BD8C" w:rsidR="007D4120" w:rsidRPr="0096423C" w:rsidRDefault="007D4120">
            <w:pPr>
              <w:spacing w:before="40" w:line="140" w:lineRule="exact"/>
              <w:ind w:left="340"/>
              <w:rPr>
                <w:color w:val="000000" w:themeColor="text1"/>
              </w:rPr>
            </w:pPr>
            <w:r w:rsidRPr="007D4120">
              <w:t>из них:</w:t>
            </w:r>
          </w:p>
        </w:tc>
        <w:tc>
          <w:tcPr>
            <w:tcW w:w="1060" w:type="dxa"/>
            <w:tcBorders>
              <w:left w:val="single" w:sz="6" w:space="0" w:color="000000"/>
            </w:tcBorders>
            <w:shd w:val="clear" w:color="auto" w:fill="auto"/>
            <w:vAlign w:val="bottom"/>
          </w:tcPr>
          <w:p w14:paraId="4CADCA0E" w14:textId="77777777" w:rsidR="007D4120" w:rsidRPr="0096423C" w:rsidRDefault="007D4120" w:rsidP="00207699">
            <w:pPr>
              <w:snapToGrid w:val="0"/>
              <w:spacing w:before="40" w:line="140" w:lineRule="exact"/>
              <w:ind w:right="227"/>
              <w:jc w:val="right"/>
              <w:rPr>
                <w:color w:val="000000" w:themeColor="text1"/>
              </w:rPr>
            </w:pPr>
          </w:p>
        </w:tc>
        <w:tc>
          <w:tcPr>
            <w:tcW w:w="1060" w:type="dxa"/>
            <w:tcBorders>
              <w:left w:val="single" w:sz="6" w:space="0" w:color="000000"/>
              <w:right w:val="single" w:sz="6" w:space="0" w:color="000000"/>
            </w:tcBorders>
            <w:vAlign w:val="bottom"/>
          </w:tcPr>
          <w:p w14:paraId="4FA99475" w14:textId="77777777" w:rsidR="007D4120" w:rsidRPr="0096423C" w:rsidRDefault="007D4120" w:rsidP="00B900F4">
            <w:pPr>
              <w:snapToGrid w:val="0"/>
              <w:spacing w:before="40" w:line="140" w:lineRule="exact"/>
              <w:ind w:right="284"/>
              <w:jc w:val="right"/>
              <w:rPr>
                <w:color w:val="000000" w:themeColor="text1"/>
                <w:lang w:val="en-US"/>
              </w:rPr>
            </w:pPr>
          </w:p>
        </w:tc>
        <w:tc>
          <w:tcPr>
            <w:tcW w:w="1060" w:type="dxa"/>
            <w:tcBorders>
              <w:left w:val="single" w:sz="6" w:space="0" w:color="000000"/>
            </w:tcBorders>
            <w:vAlign w:val="bottom"/>
          </w:tcPr>
          <w:p w14:paraId="37B124B2" w14:textId="77777777" w:rsidR="007D4120" w:rsidRPr="00AB2D22" w:rsidRDefault="007D4120" w:rsidP="00B900F4">
            <w:pPr>
              <w:snapToGrid w:val="0"/>
              <w:spacing w:before="40" w:line="140" w:lineRule="exact"/>
              <w:ind w:right="284"/>
              <w:jc w:val="right"/>
              <w:rPr>
                <w:lang w:val="en-US"/>
              </w:rPr>
            </w:pPr>
          </w:p>
        </w:tc>
        <w:tc>
          <w:tcPr>
            <w:tcW w:w="1060" w:type="dxa"/>
            <w:tcBorders>
              <w:left w:val="single" w:sz="6" w:space="0" w:color="000000"/>
            </w:tcBorders>
            <w:shd w:val="clear" w:color="auto" w:fill="auto"/>
            <w:vAlign w:val="bottom"/>
          </w:tcPr>
          <w:p w14:paraId="422D5A52" w14:textId="5937E06D" w:rsidR="007D4120" w:rsidRPr="00AB2D22" w:rsidRDefault="007D4120" w:rsidP="00B900F4">
            <w:pPr>
              <w:snapToGrid w:val="0"/>
              <w:spacing w:before="40" w:line="140" w:lineRule="exact"/>
              <w:ind w:right="284"/>
              <w:jc w:val="right"/>
              <w:rPr>
                <w:lang w:val="en-US"/>
              </w:rPr>
            </w:pPr>
          </w:p>
        </w:tc>
        <w:tc>
          <w:tcPr>
            <w:tcW w:w="2839" w:type="dxa"/>
            <w:tcBorders>
              <w:left w:val="single" w:sz="6" w:space="0" w:color="000000"/>
            </w:tcBorders>
            <w:shd w:val="clear" w:color="auto" w:fill="auto"/>
            <w:vAlign w:val="bottom"/>
          </w:tcPr>
          <w:p w14:paraId="14369AD5" w14:textId="77777777" w:rsidR="007D4120" w:rsidRPr="0096423C" w:rsidRDefault="007D4120">
            <w:pPr>
              <w:spacing w:before="40" w:line="140" w:lineRule="exact"/>
              <w:ind w:left="340"/>
              <w:rPr>
                <w:color w:val="000000" w:themeColor="text1"/>
              </w:rPr>
            </w:pPr>
            <w:r w:rsidRPr="0096423C">
              <w:rPr>
                <w:i/>
                <w:color w:val="000000" w:themeColor="text1"/>
              </w:rPr>
              <w:t>of which:</w:t>
            </w:r>
          </w:p>
        </w:tc>
      </w:tr>
      <w:tr w:rsidR="007D4120" w:rsidRPr="0096423C" w14:paraId="3121BF73" w14:textId="77777777" w:rsidTr="00B900F4">
        <w:trPr>
          <w:cantSplit/>
        </w:trPr>
        <w:tc>
          <w:tcPr>
            <w:tcW w:w="2842" w:type="dxa"/>
            <w:shd w:val="clear" w:color="auto" w:fill="auto"/>
            <w:vAlign w:val="bottom"/>
          </w:tcPr>
          <w:p w14:paraId="2E8A71AE" w14:textId="77777777" w:rsidR="007D4120" w:rsidRPr="0096423C" w:rsidRDefault="007D4120">
            <w:pPr>
              <w:spacing w:before="40" w:line="140" w:lineRule="exact"/>
              <w:ind w:left="113"/>
              <w:rPr>
                <w:color w:val="000000" w:themeColor="text1"/>
              </w:rPr>
            </w:pPr>
            <w:r w:rsidRPr="0096423C">
              <w:rPr>
                <w:color w:val="000000" w:themeColor="text1"/>
              </w:rPr>
              <w:t>Австралия</w:t>
            </w:r>
          </w:p>
        </w:tc>
        <w:tc>
          <w:tcPr>
            <w:tcW w:w="1060" w:type="dxa"/>
            <w:tcBorders>
              <w:left w:val="single" w:sz="6" w:space="0" w:color="000000"/>
            </w:tcBorders>
            <w:shd w:val="clear" w:color="auto" w:fill="auto"/>
            <w:vAlign w:val="bottom"/>
          </w:tcPr>
          <w:p w14:paraId="1037EE84" w14:textId="4C9B9639" w:rsidR="007D4120" w:rsidRPr="0096423C" w:rsidRDefault="007D4120" w:rsidP="00207699">
            <w:pPr>
              <w:spacing w:before="40" w:line="140" w:lineRule="exact"/>
              <w:ind w:right="227"/>
              <w:jc w:val="right"/>
              <w:rPr>
                <w:color w:val="000000" w:themeColor="text1"/>
              </w:rPr>
            </w:pPr>
            <w:r w:rsidRPr="0096423C">
              <w:rPr>
                <w:color w:val="000000" w:themeColor="text1"/>
              </w:rPr>
              <w:t>44,2</w:t>
            </w:r>
          </w:p>
        </w:tc>
        <w:tc>
          <w:tcPr>
            <w:tcW w:w="1060" w:type="dxa"/>
            <w:tcBorders>
              <w:left w:val="single" w:sz="6" w:space="0" w:color="000000"/>
              <w:right w:val="single" w:sz="6" w:space="0" w:color="000000"/>
            </w:tcBorders>
            <w:vAlign w:val="bottom"/>
          </w:tcPr>
          <w:p w14:paraId="32D58660" w14:textId="4ADF6441" w:rsidR="007D4120" w:rsidRPr="0096423C" w:rsidRDefault="007D4120" w:rsidP="00B900F4">
            <w:pPr>
              <w:spacing w:before="40" w:line="140" w:lineRule="exact"/>
              <w:ind w:right="284"/>
              <w:jc w:val="right"/>
              <w:rPr>
                <w:color w:val="000000" w:themeColor="text1"/>
              </w:rPr>
            </w:pPr>
            <w:r w:rsidRPr="0096423C">
              <w:rPr>
                <w:color w:val="000000" w:themeColor="text1"/>
              </w:rPr>
              <w:t>97,1</w:t>
            </w:r>
          </w:p>
        </w:tc>
        <w:tc>
          <w:tcPr>
            <w:tcW w:w="1060" w:type="dxa"/>
            <w:tcBorders>
              <w:left w:val="single" w:sz="6" w:space="0" w:color="000000"/>
            </w:tcBorders>
            <w:vAlign w:val="bottom"/>
          </w:tcPr>
          <w:p w14:paraId="4490D6DC" w14:textId="1CB4CCCF" w:rsidR="007D4120" w:rsidRPr="00AB2D22" w:rsidRDefault="007D4120" w:rsidP="00B900F4">
            <w:pPr>
              <w:spacing w:before="40" w:line="140" w:lineRule="exact"/>
              <w:ind w:right="284"/>
              <w:jc w:val="right"/>
            </w:pPr>
            <w:r w:rsidRPr="00AB2D22">
              <w:t>95,8</w:t>
            </w:r>
          </w:p>
        </w:tc>
        <w:tc>
          <w:tcPr>
            <w:tcW w:w="1060" w:type="dxa"/>
            <w:tcBorders>
              <w:left w:val="single" w:sz="6" w:space="0" w:color="000000"/>
            </w:tcBorders>
            <w:shd w:val="clear" w:color="auto" w:fill="auto"/>
            <w:vAlign w:val="bottom"/>
          </w:tcPr>
          <w:p w14:paraId="4CC5EA4F" w14:textId="3B70E142" w:rsidR="007D4120" w:rsidRPr="00AB2D22" w:rsidRDefault="007D4120" w:rsidP="00B900F4">
            <w:pPr>
              <w:spacing w:before="40" w:line="140" w:lineRule="exact"/>
              <w:ind w:right="284"/>
              <w:jc w:val="right"/>
            </w:pPr>
            <w:r w:rsidRPr="00AB2D22">
              <w:t>97,0</w:t>
            </w:r>
          </w:p>
        </w:tc>
        <w:tc>
          <w:tcPr>
            <w:tcW w:w="2839" w:type="dxa"/>
            <w:tcBorders>
              <w:left w:val="single" w:sz="6" w:space="0" w:color="000000"/>
            </w:tcBorders>
            <w:shd w:val="clear" w:color="auto" w:fill="auto"/>
            <w:vAlign w:val="bottom"/>
          </w:tcPr>
          <w:p w14:paraId="67011F7C" w14:textId="77777777" w:rsidR="007D4120" w:rsidRPr="0096423C" w:rsidRDefault="007D4120">
            <w:pPr>
              <w:spacing w:before="40" w:line="140" w:lineRule="exact"/>
              <w:ind w:left="170"/>
              <w:rPr>
                <w:color w:val="000000" w:themeColor="text1"/>
              </w:rPr>
            </w:pPr>
            <w:r w:rsidRPr="0096423C">
              <w:rPr>
                <w:i/>
                <w:color w:val="000000" w:themeColor="text1"/>
              </w:rPr>
              <w:t>Australia</w:t>
            </w:r>
          </w:p>
        </w:tc>
      </w:tr>
      <w:tr w:rsidR="007D4120" w:rsidRPr="0096423C" w14:paraId="3372A3B8" w14:textId="77777777" w:rsidTr="00B900F4">
        <w:trPr>
          <w:cantSplit/>
        </w:trPr>
        <w:tc>
          <w:tcPr>
            <w:tcW w:w="2842" w:type="dxa"/>
            <w:shd w:val="clear" w:color="auto" w:fill="auto"/>
            <w:vAlign w:val="bottom"/>
          </w:tcPr>
          <w:p w14:paraId="76BA6BBA" w14:textId="77777777" w:rsidR="007D4120" w:rsidRPr="0096423C" w:rsidRDefault="007D4120">
            <w:pPr>
              <w:spacing w:before="40" w:line="140" w:lineRule="exact"/>
              <w:ind w:left="113"/>
              <w:rPr>
                <w:color w:val="000000" w:themeColor="text1"/>
              </w:rPr>
            </w:pPr>
            <w:r w:rsidRPr="0096423C">
              <w:rPr>
                <w:color w:val="000000" w:themeColor="text1"/>
              </w:rPr>
              <w:t>Аргентина</w:t>
            </w:r>
          </w:p>
        </w:tc>
        <w:tc>
          <w:tcPr>
            <w:tcW w:w="1060" w:type="dxa"/>
            <w:tcBorders>
              <w:left w:val="single" w:sz="6" w:space="0" w:color="000000"/>
            </w:tcBorders>
            <w:shd w:val="clear" w:color="auto" w:fill="auto"/>
            <w:vAlign w:val="bottom"/>
          </w:tcPr>
          <w:p w14:paraId="68C3AD50" w14:textId="23EF6524" w:rsidR="007D4120" w:rsidRPr="0096423C" w:rsidRDefault="007D4120" w:rsidP="00207699">
            <w:pPr>
              <w:spacing w:before="40" w:line="140" w:lineRule="exact"/>
              <w:ind w:right="227"/>
              <w:jc w:val="right"/>
              <w:rPr>
                <w:color w:val="000000" w:themeColor="text1"/>
              </w:rPr>
            </w:pPr>
            <w:r w:rsidRPr="0096423C">
              <w:rPr>
                <w:color w:val="000000" w:themeColor="text1"/>
              </w:rPr>
              <w:t>…</w:t>
            </w:r>
          </w:p>
        </w:tc>
        <w:tc>
          <w:tcPr>
            <w:tcW w:w="1060" w:type="dxa"/>
            <w:tcBorders>
              <w:left w:val="single" w:sz="6" w:space="0" w:color="000000"/>
              <w:right w:val="single" w:sz="6" w:space="0" w:color="000000"/>
            </w:tcBorders>
            <w:vAlign w:val="bottom"/>
          </w:tcPr>
          <w:p w14:paraId="338B5488" w14:textId="6D72851F" w:rsidR="007D4120" w:rsidRPr="0096423C" w:rsidRDefault="007D4120" w:rsidP="00B900F4">
            <w:pPr>
              <w:spacing w:before="40" w:line="140" w:lineRule="exact"/>
              <w:ind w:right="284"/>
              <w:jc w:val="right"/>
              <w:rPr>
                <w:color w:val="000000" w:themeColor="text1"/>
              </w:rPr>
            </w:pPr>
            <w:r w:rsidRPr="0096423C">
              <w:rPr>
                <w:color w:val="000000" w:themeColor="text1"/>
              </w:rPr>
              <w:t>3 720,2</w:t>
            </w:r>
          </w:p>
        </w:tc>
        <w:tc>
          <w:tcPr>
            <w:tcW w:w="1060" w:type="dxa"/>
            <w:tcBorders>
              <w:left w:val="single" w:sz="6" w:space="0" w:color="000000"/>
            </w:tcBorders>
            <w:vAlign w:val="bottom"/>
          </w:tcPr>
          <w:p w14:paraId="0336C372" w14:textId="42DF3F0C" w:rsidR="007D4120" w:rsidRPr="00AB2D22" w:rsidRDefault="007D4120" w:rsidP="00B900F4">
            <w:pPr>
              <w:spacing w:before="40" w:line="140" w:lineRule="exact"/>
              <w:ind w:right="284"/>
              <w:jc w:val="right"/>
            </w:pPr>
            <w:r w:rsidRPr="00AB2D22">
              <w:t>6 629,4</w:t>
            </w:r>
          </w:p>
        </w:tc>
        <w:tc>
          <w:tcPr>
            <w:tcW w:w="1060" w:type="dxa"/>
            <w:tcBorders>
              <w:left w:val="single" w:sz="6" w:space="0" w:color="000000"/>
            </w:tcBorders>
            <w:shd w:val="clear" w:color="auto" w:fill="auto"/>
            <w:vAlign w:val="bottom"/>
          </w:tcPr>
          <w:p w14:paraId="35DCC1E3" w14:textId="747E678E" w:rsidR="007D4120" w:rsidRPr="00AB2D22" w:rsidRDefault="007D4120" w:rsidP="00B900F4">
            <w:pPr>
              <w:spacing w:before="40" w:line="140" w:lineRule="exact"/>
              <w:ind w:right="284"/>
              <w:jc w:val="right"/>
            </w:pPr>
            <w:r w:rsidRPr="00AB2D22">
              <w:t>17 783,5</w:t>
            </w:r>
          </w:p>
        </w:tc>
        <w:tc>
          <w:tcPr>
            <w:tcW w:w="2839" w:type="dxa"/>
            <w:tcBorders>
              <w:left w:val="single" w:sz="6" w:space="0" w:color="000000"/>
            </w:tcBorders>
            <w:shd w:val="clear" w:color="auto" w:fill="auto"/>
            <w:vAlign w:val="bottom"/>
          </w:tcPr>
          <w:p w14:paraId="33D953DA" w14:textId="77777777" w:rsidR="007D4120" w:rsidRPr="0096423C" w:rsidRDefault="007D4120">
            <w:pPr>
              <w:spacing w:before="40" w:line="140" w:lineRule="exact"/>
              <w:ind w:left="170"/>
              <w:rPr>
                <w:color w:val="000000" w:themeColor="text1"/>
              </w:rPr>
            </w:pPr>
            <w:r w:rsidRPr="0096423C">
              <w:rPr>
                <w:i/>
                <w:color w:val="000000" w:themeColor="text1"/>
              </w:rPr>
              <w:t>Argentina</w:t>
            </w:r>
          </w:p>
        </w:tc>
      </w:tr>
      <w:tr w:rsidR="007D4120" w:rsidRPr="0096423C" w14:paraId="5F2316AE" w14:textId="77777777" w:rsidTr="00B900F4">
        <w:trPr>
          <w:cantSplit/>
        </w:trPr>
        <w:tc>
          <w:tcPr>
            <w:tcW w:w="2842" w:type="dxa"/>
            <w:shd w:val="clear" w:color="auto" w:fill="auto"/>
            <w:vAlign w:val="bottom"/>
          </w:tcPr>
          <w:p w14:paraId="4FFF954C" w14:textId="77777777" w:rsidR="007D4120" w:rsidRPr="0096423C" w:rsidRDefault="007D4120">
            <w:pPr>
              <w:spacing w:before="40" w:line="140" w:lineRule="exact"/>
              <w:ind w:left="113"/>
              <w:rPr>
                <w:color w:val="000000" w:themeColor="text1"/>
              </w:rPr>
            </w:pPr>
            <w:r w:rsidRPr="0096423C">
              <w:rPr>
                <w:color w:val="000000" w:themeColor="text1"/>
              </w:rPr>
              <w:t>Мексика</w:t>
            </w:r>
          </w:p>
        </w:tc>
        <w:tc>
          <w:tcPr>
            <w:tcW w:w="1060" w:type="dxa"/>
            <w:tcBorders>
              <w:left w:val="single" w:sz="6" w:space="0" w:color="000000"/>
            </w:tcBorders>
            <w:shd w:val="clear" w:color="auto" w:fill="auto"/>
            <w:vAlign w:val="bottom"/>
          </w:tcPr>
          <w:p w14:paraId="1B0F5B14" w14:textId="0B3A60D9" w:rsidR="007D4120" w:rsidRPr="0096423C" w:rsidRDefault="007D4120" w:rsidP="00207699">
            <w:pPr>
              <w:spacing w:before="40" w:line="140" w:lineRule="exact"/>
              <w:ind w:right="227"/>
              <w:jc w:val="right"/>
              <w:rPr>
                <w:color w:val="000000" w:themeColor="text1"/>
              </w:rPr>
            </w:pPr>
            <w:r w:rsidRPr="0096423C">
              <w:rPr>
                <w:color w:val="000000" w:themeColor="text1"/>
              </w:rPr>
              <w:t>599,1</w:t>
            </w:r>
          </w:p>
        </w:tc>
        <w:tc>
          <w:tcPr>
            <w:tcW w:w="1060" w:type="dxa"/>
            <w:tcBorders>
              <w:left w:val="single" w:sz="6" w:space="0" w:color="000000"/>
              <w:right w:val="single" w:sz="6" w:space="0" w:color="000000"/>
            </w:tcBorders>
            <w:vAlign w:val="bottom"/>
          </w:tcPr>
          <w:p w14:paraId="516A6238" w14:textId="0AAFEE17" w:rsidR="007D4120" w:rsidRPr="0096423C" w:rsidRDefault="007D4120" w:rsidP="00B900F4">
            <w:pPr>
              <w:spacing w:before="40" w:line="140" w:lineRule="exact"/>
              <w:ind w:right="284"/>
              <w:jc w:val="right"/>
              <w:rPr>
                <w:color w:val="000000" w:themeColor="text1"/>
              </w:rPr>
            </w:pPr>
            <w:r w:rsidRPr="0096423C">
              <w:rPr>
                <w:color w:val="000000" w:themeColor="text1"/>
              </w:rPr>
              <w:t>2 474,6</w:t>
            </w:r>
          </w:p>
        </w:tc>
        <w:tc>
          <w:tcPr>
            <w:tcW w:w="1060" w:type="dxa"/>
            <w:tcBorders>
              <w:left w:val="single" w:sz="6" w:space="0" w:color="000000"/>
            </w:tcBorders>
            <w:vAlign w:val="bottom"/>
          </w:tcPr>
          <w:p w14:paraId="7946D22F" w14:textId="30C170A3" w:rsidR="007D4120" w:rsidRPr="00AB2D22" w:rsidRDefault="007D4120" w:rsidP="00B900F4">
            <w:pPr>
              <w:spacing w:before="40" w:line="140" w:lineRule="exact"/>
              <w:ind w:right="284"/>
              <w:jc w:val="right"/>
            </w:pPr>
            <w:r w:rsidRPr="00AB2D22">
              <w:t>2 708,8</w:t>
            </w:r>
          </w:p>
        </w:tc>
        <w:tc>
          <w:tcPr>
            <w:tcW w:w="1060" w:type="dxa"/>
            <w:tcBorders>
              <w:left w:val="single" w:sz="6" w:space="0" w:color="000000"/>
            </w:tcBorders>
            <w:shd w:val="clear" w:color="auto" w:fill="auto"/>
            <w:vAlign w:val="bottom"/>
          </w:tcPr>
          <w:p w14:paraId="3725D945" w14:textId="3057B6D6" w:rsidR="007D4120" w:rsidRPr="00AB2D22" w:rsidRDefault="007D4120" w:rsidP="00B900F4">
            <w:pPr>
              <w:spacing w:before="40" w:line="140" w:lineRule="exact"/>
              <w:ind w:right="284"/>
              <w:jc w:val="right"/>
            </w:pPr>
            <w:r w:rsidRPr="00AB2D22">
              <w:t>3 026,3</w:t>
            </w:r>
          </w:p>
        </w:tc>
        <w:tc>
          <w:tcPr>
            <w:tcW w:w="2839" w:type="dxa"/>
            <w:tcBorders>
              <w:left w:val="single" w:sz="6" w:space="0" w:color="000000"/>
            </w:tcBorders>
            <w:shd w:val="clear" w:color="auto" w:fill="auto"/>
            <w:vAlign w:val="bottom"/>
          </w:tcPr>
          <w:p w14:paraId="0C7AD3FC" w14:textId="77777777" w:rsidR="007D4120" w:rsidRPr="0096423C" w:rsidRDefault="007D4120">
            <w:pPr>
              <w:spacing w:before="40" w:line="140" w:lineRule="exact"/>
              <w:ind w:left="170"/>
              <w:rPr>
                <w:color w:val="000000" w:themeColor="text1"/>
              </w:rPr>
            </w:pPr>
            <w:r w:rsidRPr="0096423C">
              <w:rPr>
                <w:i/>
                <w:color w:val="000000" w:themeColor="text1"/>
              </w:rPr>
              <w:t>Mexico</w:t>
            </w:r>
          </w:p>
        </w:tc>
      </w:tr>
      <w:tr w:rsidR="007D4120" w:rsidRPr="0096423C" w14:paraId="3B154B82" w14:textId="77777777" w:rsidTr="00B900F4">
        <w:trPr>
          <w:cantSplit/>
        </w:trPr>
        <w:tc>
          <w:tcPr>
            <w:tcW w:w="2842" w:type="dxa"/>
            <w:shd w:val="clear" w:color="auto" w:fill="auto"/>
            <w:vAlign w:val="bottom"/>
          </w:tcPr>
          <w:p w14:paraId="6029EA86" w14:textId="77777777" w:rsidR="007D4120" w:rsidRPr="0096423C" w:rsidRDefault="007D4120">
            <w:pPr>
              <w:spacing w:before="40" w:line="140" w:lineRule="exact"/>
              <w:ind w:left="113"/>
              <w:rPr>
                <w:color w:val="000000" w:themeColor="text1"/>
              </w:rPr>
            </w:pPr>
            <w:r w:rsidRPr="0096423C">
              <w:rPr>
                <w:color w:val="000000" w:themeColor="text1"/>
              </w:rPr>
              <w:t>Республика Корея (</w:t>
            </w:r>
            <w:proofErr w:type="gramStart"/>
            <w:r w:rsidRPr="0096423C">
              <w:rPr>
                <w:color w:val="000000" w:themeColor="text1"/>
              </w:rPr>
              <w:t>трлн</w:t>
            </w:r>
            <w:proofErr w:type="gramEnd"/>
            <w:r w:rsidRPr="0096423C">
              <w:rPr>
                <w:color w:val="000000" w:themeColor="text1"/>
              </w:rPr>
              <w:t>)</w:t>
            </w:r>
          </w:p>
        </w:tc>
        <w:tc>
          <w:tcPr>
            <w:tcW w:w="1060" w:type="dxa"/>
            <w:tcBorders>
              <w:left w:val="single" w:sz="6" w:space="0" w:color="000000"/>
            </w:tcBorders>
            <w:shd w:val="clear" w:color="auto" w:fill="auto"/>
            <w:vAlign w:val="bottom"/>
          </w:tcPr>
          <w:p w14:paraId="4317044D" w14:textId="4154C2DB" w:rsidR="007D4120" w:rsidRPr="0096423C" w:rsidRDefault="007D4120" w:rsidP="00207699">
            <w:pPr>
              <w:spacing w:before="40" w:line="140" w:lineRule="exact"/>
              <w:ind w:right="227"/>
              <w:jc w:val="right"/>
              <w:rPr>
                <w:color w:val="000000" w:themeColor="text1"/>
              </w:rPr>
            </w:pPr>
            <w:r w:rsidRPr="0096423C">
              <w:rPr>
                <w:color w:val="000000" w:themeColor="text1"/>
              </w:rPr>
              <w:t>34,9</w:t>
            </w:r>
          </w:p>
        </w:tc>
        <w:tc>
          <w:tcPr>
            <w:tcW w:w="1060" w:type="dxa"/>
            <w:tcBorders>
              <w:left w:val="single" w:sz="6" w:space="0" w:color="000000"/>
              <w:right w:val="single" w:sz="6" w:space="0" w:color="000000"/>
            </w:tcBorders>
            <w:vAlign w:val="bottom"/>
          </w:tcPr>
          <w:p w14:paraId="1C1EE5AD" w14:textId="2DB594D2" w:rsidR="007D4120" w:rsidRPr="0096423C" w:rsidRDefault="007D4120" w:rsidP="00B900F4">
            <w:pPr>
              <w:spacing w:before="40" w:line="140" w:lineRule="exact"/>
              <w:ind w:right="284"/>
              <w:jc w:val="right"/>
              <w:rPr>
                <w:color w:val="000000" w:themeColor="text1"/>
              </w:rPr>
            </w:pPr>
            <w:r w:rsidRPr="0096423C">
              <w:rPr>
                <w:color w:val="000000" w:themeColor="text1"/>
              </w:rPr>
              <w:t>162,9</w:t>
            </w:r>
          </w:p>
        </w:tc>
        <w:tc>
          <w:tcPr>
            <w:tcW w:w="1060" w:type="dxa"/>
            <w:tcBorders>
              <w:left w:val="single" w:sz="6" w:space="0" w:color="000000"/>
            </w:tcBorders>
            <w:vAlign w:val="bottom"/>
          </w:tcPr>
          <w:p w14:paraId="685DDC09" w14:textId="6ADC70CA" w:rsidR="007D4120" w:rsidRPr="00AB2D22" w:rsidRDefault="007D4120" w:rsidP="00B900F4">
            <w:pPr>
              <w:spacing w:before="40" w:line="140" w:lineRule="exact"/>
              <w:ind w:right="284"/>
              <w:jc w:val="right"/>
            </w:pPr>
            <w:r w:rsidRPr="00AB2D22">
              <w:t>170,3</w:t>
            </w:r>
          </w:p>
        </w:tc>
        <w:tc>
          <w:tcPr>
            <w:tcW w:w="1060" w:type="dxa"/>
            <w:tcBorders>
              <w:left w:val="single" w:sz="6" w:space="0" w:color="000000"/>
            </w:tcBorders>
            <w:shd w:val="clear" w:color="auto" w:fill="auto"/>
            <w:vAlign w:val="bottom"/>
          </w:tcPr>
          <w:p w14:paraId="650CCDD8" w14:textId="300DFA26" w:rsidR="007D4120" w:rsidRPr="00AB2D22" w:rsidRDefault="007D4120" w:rsidP="00B900F4">
            <w:pPr>
              <w:spacing w:before="40" w:line="140" w:lineRule="exact"/>
              <w:ind w:right="284"/>
              <w:jc w:val="right"/>
            </w:pPr>
            <w:r w:rsidRPr="00AB2D22">
              <w:t>182,7</w:t>
            </w:r>
          </w:p>
        </w:tc>
        <w:tc>
          <w:tcPr>
            <w:tcW w:w="2839" w:type="dxa"/>
            <w:tcBorders>
              <w:left w:val="single" w:sz="6" w:space="0" w:color="000000"/>
            </w:tcBorders>
            <w:shd w:val="clear" w:color="auto" w:fill="auto"/>
            <w:vAlign w:val="bottom"/>
          </w:tcPr>
          <w:p w14:paraId="41D247B2" w14:textId="77777777" w:rsidR="007D4120" w:rsidRPr="0096423C" w:rsidRDefault="007D4120">
            <w:pPr>
              <w:spacing w:before="40" w:line="140" w:lineRule="exact"/>
              <w:ind w:left="170"/>
              <w:rPr>
                <w:color w:val="000000" w:themeColor="text1"/>
              </w:rPr>
            </w:pPr>
            <w:r w:rsidRPr="0096423C">
              <w:rPr>
                <w:i/>
                <w:color w:val="000000" w:themeColor="text1"/>
              </w:rPr>
              <w:t>Republic of Korea (trln.)</w:t>
            </w:r>
          </w:p>
        </w:tc>
      </w:tr>
      <w:tr w:rsidR="007D4120" w:rsidRPr="0096423C" w14:paraId="62E2D65C" w14:textId="77777777" w:rsidTr="00B900F4">
        <w:trPr>
          <w:cantSplit/>
        </w:trPr>
        <w:tc>
          <w:tcPr>
            <w:tcW w:w="2842" w:type="dxa"/>
            <w:shd w:val="clear" w:color="auto" w:fill="auto"/>
            <w:vAlign w:val="bottom"/>
          </w:tcPr>
          <w:p w14:paraId="38811A1F" w14:textId="208F6379" w:rsidR="007D4120" w:rsidRPr="0096423C" w:rsidRDefault="007D4120">
            <w:pPr>
              <w:spacing w:before="40" w:line="140" w:lineRule="exact"/>
              <w:ind w:left="113"/>
              <w:rPr>
                <w:color w:val="000000" w:themeColor="text1"/>
              </w:rPr>
            </w:pPr>
            <w:r w:rsidRPr="0096423C">
              <w:rPr>
                <w:color w:val="000000" w:themeColor="text1"/>
              </w:rPr>
              <w:t xml:space="preserve">Соединенное Королевство </w:t>
            </w:r>
            <w:r w:rsidRPr="0096423C">
              <w:rPr>
                <w:color w:val="000000" w:themeColor="text1"/>
              </w:rPr>
              <w:br/>
              <w:t>(Великобритания)</w:t>
            </w:r>
            <w:r w:rsidRPr="0096423C">
              <w:rPr>
                <w:color w:val="000000" w:themeColor="text1"/>
                <w:vertAlign w:val="superscript"/>
                <w:lang w:val="en-US"/>
              </w:rPr>
              <w:t xml:space="preserve"> </w:t>
            </w:r>
          </w:p>
        </w:tc>
        <w:tc>
          <w:tcPr>
            <w:tcW w:w="1060" w:type="dxa"/>
            <w:tcBorders>
              <w:left w:val="single" w:sz="6" w:space="0" w:color="000000"/>
            </w:tcBorders>
            <w:shd w:val="clear" w:color="auto" w:fill="auto"/>
            <w:vAlign w:val="bottom"/>
          </w:tcPr>
          <w:p w14:paraId="4BD3F346" w14:textId="33011BE0" w:rsidR="007D4120" w:rsidRPr="0096423C" w:rsidRDefault="007D4120" w:rsidP="00207699">
            <w:pPr>
              <w:spacing w:before="40" w:line="140" w:lineRule="exact"/>
              <w:ind w:right="227"/>
              <w:jc w:val="right"/>
              <w:rPr>
                <w:color w:val="000000" w:themeColor="text1"/>
              </w:rPr>
            </w:pPr>
            <w:r w:rsidRPr="0096423C">
              <w:rPr>
                <w:color w:val="000000" w:themeColor="text1"/>
              </w:rPr>
              <w:t>44,7</w:t>
            </w:r>
          </w:p>
        </w:tc>
        <w:tc>
          <w:tcPr>
            <w:tcW w:w="1060" w:type="dxa"/>
            <w:tcBorders>
              <w:left w:val="single" w:sz="6" w:space="0" w:color="000000"/>
              <w:right w:val="single" w:sz="6" w:space="0" w:color="000000"/>
            </w:tcBorders>
            <w:vAlign w:val="bottom"/>
          </w:tcPr>
          <w:p w14:paraId="1D28A05F" w14:textId="4B763877" w:rsidR="007D4120" w:rsidRPr="0096423C" w:rsidRDefault="007D4120" w:rsidP="00B900F4">
            <w:pPr>
              <w:spacing w:before="40" w:line="140" w:lineRule="exact"/>
              <w:ind w:right="284"/>
              <w:jc w:val="right"/>
              <w:rPr>
                <w:color w:val="000000" w:themeColor="text1"/>
              </w:rPr>
            </w:pPr>
            <w:r w:rsidRPr="0096423C">
              <w:rPr>
                <w:color w:val="000000" w:themeColor="text1"/>
              </w:rPr>
              <w:t>…</w:t>
            </w:r>
          </w:p>
        </w:tc>
        <w:tc>
          <w:tcPr>
            <w:tcW w:w="1060" w:type="dxa"/>
            <w:tcBorders>
              <w:left w:val="single" w:sz="6" w:space="0" w:color="000000"/>
            </w:tcBorders>
            <w:vAlign w:val="bottom"/>
          </w:tcPr>
          <w:p w14:paraId="3A9D0B1E" w14:textId="551C2F65" w:rsidR="007D4120" w:rsidRPr="00AB2D22" w:rsidRDefault="007D4120" w:rsidP="00B900F4">
            <w:pPr>
              <w:spacing w:before="40" w:line="140" w:lineRule="exact"/>
              <w:ind w:right="284"/>
              <w:jc w:val="right"/>
            </w:pPr>
            <w:r w:rsidRPr="00AB2D22">
              <w:t>…</w:t>
            </w:r>
          </w:p>
        </w:tc>
        <w:tc>
          <w:tcPr>
            <w:tcW w:w="1060" w:type="dxa"/>
            <w:tcBorders>
              <w:left w:val="single" w:sz="6" w:space="0" w:color="000000"/>
            </w:tcBorders>
            <w:shd w:val="clear" w:color="auto" w:fill="auto"/>
            <w:vAlign w:val="bottom"/>
          </w:tcPr>
          <w:p w14:paraId="35C056FD" w14:textId="23424572" w:rsidR="007D4120" w:rsidRPr="00AB2D22" w:rsidRDefault="007D4120" w:rsidP="00B900F4">
            <w:pPr>
              <w:spacing w:before="40" w:line="140" w:lineRule="exact"/>
              <w:ind w:right="284"/>
              <w:jc w:val="right"/>
            </w:pPr>
            <w:r w:rsidRPr="00AB2D22">
              <w:t>…</w:t>
            </w:r>
          </w:p>
        </w:tc>
        <w:tc>
          <w:tcPr>
            <w:tcW w:w="2839" w:type="dxa"/>
            <w:tcBorders>
              <w:left w:val="single" w:sz="6" w:space="0" w:color="000000"/>
            </w:tcBorders>
            <w:shd w:val="clear" w:color="auto" w:fill="auto"/>
            <w:vAlign w:val="bottom"/>
          </w:tcPr>
          <w:p w14:paraId="2ED600A0" w14:textId="6A399945" w:rsidR="007D4120" w:rsidRPr="0096423C" w:rsidRDefault="007D4120">
            <w:pPr>
              <w:spacing w:before="40" w:line="140" w:lineRule="exact"/>
              <w:ind w:left="170"/>
              <w:rPr>
                <w:i/>
                <w:color w:val="000000" w:themeColor="text1"/>
              </w:rPr>
            </w:pPr>
            <w:r w:rsidRPr="0096423C">
              <w:rPr>
                <w:i/>
                <w:color w:val="000000" w:themeColor="text1"/>
                <w:lang w:val="en-US"/>
              </w:rPr>
              <w:t>United Kingdom</w:t>
            </w:r>
          </w:p>
        </w:tc>
      </w:tr>
      <w:tr w:rsidR="007D4120" w:rsidRPr="0096423C" w14:paraId="3B70A224" w14:textId="77777777" w:rsidTr="00B900F4">
        <w:trPr>
          <w:cantSplit/>
        </w:trPr>
        <w:tc>
          <w:tcPr>
            <w:tcW w:w="2842" w:type="dxa"/>
            <w:shd w:val="clear" w:color="auto" w:fill="auto"/>
            <w:vAlign w:val="bottom"/>
          </w:tcPr>
          <w:p w14:paraId="3AFE9DE2" w14:textId="77777777" w:rsidR="007D4120" w:rsidRPr="0096423C" w:rsidRDefault="007D4120">
            <w:pPr>
              <w:spacing w:before="40" w:line="140" w:lineRule="exact"/>
              <w:ind w:left="113"/>
              <w:rPr>
                <w:color w:val="000000" w:themeColor="text1"/>
              </w:rPr>
            </w:pPr>
            <w:r w:rsidRPr="0096423C">
              <w:rPr>
                <w:color w:val="000000" w:themeColor="text1"/>
              </w:rPr>
              <w:t>США</w:t>
            </w:r>
          </w:p>
        </w:tc>
        <w:tc>
          <w:tcPr>
            <w:tcW w:w="1060" w:type="dxa"/>
            <w:tcBorders>
              <w:left w:val="single" w:sz="6" w:space="0" w:color="000000"/>
            </w:tcBorders>
            <w:shd w:val="clear" w:color="auto" w:fill="auto"/>
            <w:vAlign w:val="bottom"/>
          </w:tcPr>
          <w:p w14:paraId="54FBB0E8" w14:textId="39496A4C" w:rsidR="007D4120" w:rsidRPr="0096423C" w:rsidRDefault="007D4120" w:rsidP="00207699">
            <w:pPr>
              <w:spacing w:before="40" w:line="140" w:lineRule="exact"/>
              <w:ind w:right="227"/>
              <w:jc w:val="right"/>
              <w:rPr>
                <w:color w:val="000000" w:themeColor="text1"/>
              </w:rPr>
            </w:pPr>
            <w:r w:rsidRPr="0096423C">
              <w:rPr>
                <w:color w:val="000000" w:themeColor="text1"/>
              </w:rPr>
              <w:t>891,0</w:t>
            </w:r>
          </w:p>
        </w:tc>
        <w:tc>
          <w:tcPr>
            <w:tcW w:w="1060" w:type="dxa"/>
            <w:tcBorders>
              <w:left w:val="single" w:sz="6" w:space="0" w:color="000000"/>
              <w:right w:val="single" w:sz="6" w:space="0" w:color="000000"/>
            </w:tcBorders>
            <w:vAlign w:val="bottom"/>
          </w:tcPr>
          <w:p w14:paraId="704A5467" w14:textId="5432472A" w:rsidR="007D4120" w:rsidRPr="0096423C" w:rsidRDefault="007D4120" w:rsidP="00B900F4">
            <w:pPr>
              <w:spacing w:before="40" w:line="140" w:lineRule="exact"/>
              <w:ind w:right="284"/>
              <w:jc w:val="right"/>
              <w:rPr>
                <w:color w:val="000000" w:themeColor="text1"/>
              </w:rPr>
            </w:pPr>
            <w:r w:rsidRPr="0096423C">
              <w:rPr>
                <w:color w:val="000000" w:themeColor="text1"/>
              </w:rPr>
              <w:t>2 170,5</w:t>
            </w:r>
          </w:p>
        </w:tc>
        <w:tc>
          <w:tcPr>
            <w:tcW w:w="1060" w:type="dxa"/>
            <w:tcBorders>
              <w:left w:val="single" w:sz="6" w:space="0" w:color="000000"/>
            </w:tcBorders>
            <w:vAlign w:val="bottom"/>
          </w:tcPr>
          <w:p w14:paraId="6E94F737" w14:textId="7E55FEFF" w:rsidR="007D4120" w:rsidRPr="00AB2D22" w:rsidRDefault="007D4120" w:rsidP="00B900F4">
            <w:pPr>
              <w:spacing w:before="40" w:line="140" w:lineRule="exact"/>
              <w:ind w:right="284"/>
              <w:jc w:val="right"/>
            </w:pPr>
            <w:r w:rsidRPr="00AB2D22">
              <w:t>2 210,1</w:t>
            </w:r>
          </w:p>
        </w:tc>
        <w:tc>
          <w:tcPr>
            <w:tcW w:w="1060" w:type="dxa"/>
            <w:tcBorders>
              <w:left w:val="single" w:sz="6" w:space="0" w:color="000000"/>
            </w:tcBorders>
            <w:shd w:val="clear" w:color="auto" w:fill="auto"/>
            <w:vAlign w:val="bottom"/>
          </w:tcPr>
          <w:p w14:paraId="56BE8AE6" w14:textId="406EDE63" w:rsidR="007D4120" w:rsidRPr="00AB2D22" w:rsidRDefault="007D4120" w:rsidP="00B900F4">
            <w:pPr>
              <w:spacing w:before="40" w:line="140" w:lineRule="exact"/>
              <w:ind w:right="284"/>
              <w:jc w:val="right"/>
            </w:pPr>
            <w:r w:rsidRPr="00AB2D22">
              <w:t>2 229,8</w:t>
            </w:r>
          </w:p>
        </w:tc>
        <w:tc>
          <w:tcPr>
            <w:tcW w:w="2839" w:type="dxa"/>
            <w:tcBorders>
              <w:left w:val="single" w:sz="6" w:space="0" w:color="000000"/>
            </w:tcBorders>
            <w:shd w:val="clear" w:color="auto" w:fill="auto"/>
            <w:vAlign w:val="bottom"/>
          </w:tcPr>
          <w:p w14:paraId="70A9C17C" w14:textId="77777777" w:rsidR="007D4120" w:rsidRPr="0096423C" w:rsidRDefault="007D4120">
            <w:pPr>
              <w:spacing w:before="40" w:line="140" w:lineRule="exact"/>
              <w:ind w:left="170"/>
              <w:rPr>
                <w:color w:val="000000" w:themeColor="text1"/>
              </w:rPr>
            </w:pPr>
            <w:r w:rsidRPr="0096423C">
              <w:rPr>
                <w:i/>
                <w:color w:val="000000" w:themeColor="text1"/>
              </w:rPr>
              <w:t>USA</w:t>
            </w:r>
          </w:p>
        </w:tc>
      </w:tr>
      <w:tr w:rsidR="007D4120" w:rsidRPr="0096423C" w14:paraId="644800ED" w14:textId="77777777" w:rsidTr="00B900F4">
        <w:trPr>
          <w:cantSplit/>
        </w:trPr>
        <w:tc>
          <w:tcPr>
            <w:tcW w:w="2842" w:type="dxa"/>
            <w:shd w:val="clear" w:color="auto" w:fill="auto"/>
            <w:vAlign w:val="bottom"/>
          </w:tcPr>
          <w:p w14:paraId="6B090EB9" w14:textId="77777777" w:rsidR="007D4120" w:rsidRPr="0096423C" w:rsidRDefault="007D4120">
            <w:pPr>
              <w:spacing w:before="40" w:line="140" w:lineRule="exact"/>
              <w:ind w:left="113"/>
              <w:rPr>
                <w:color w:val="000000" w:themeColor="text1"/>
              </w:rPr>
            </w:pPr>
            <w:r w:rsidRPr="0096423C">
              <w:rPr>
                <w:color w:val="000000" w:themeColor="text1"/>
              </w:rPr>
              <w:t>Турция</w:t>
            </w:r>
          </w:p>
        </w:tc>
        <w:tc>
          <w:tcPr>
            <w:tcW w:w="1060" w:type="dxa"/>
            <w:tcBorders>
              <w:left w:val="single" w:sz="6" w:space="0" w:color="000000"/>
            </w:tcBorders>
            <w:shd w:val="clear" w:color="auto" w:fill="auto"/>
            <w:vAlign w:val="bottom"/>
          </w:tcPr>
          <w:p w14:paraId="5586D2A1" w14:textId="29D730A8" w:rsidR="007D4120" w:rsidRPr="0096423C" w:rsidRDefault="007D4120" w:rsidP="00207699">
            <w:pPr>
              <w:spacing w:before="40" w:line="140" w:lineRule="exact"/>
              <w:ind w:right="227"/>
              <w:jc w:val="right"/>
              <w:rPr>
                <w:color w:val="000000" w:themeColor="text1"/>
              </w:rPr>
            </w:pPr>
            <w:r w:rsidRPr="0096423C">
              <w:rPr>
                <w:color w:val="000000" w:themeColor="text1"/>
              </w:rPr>
              <w:t>43,6</w:t>
            </w:r>
          </w:p>
        </w:tc>
        <w:tc>
          <w:tcPr>
            <w:tcW w:w="1060" w:type="dxa"/>
            <w:tcBorders>
              <w:left w:val="single" w:sz="6" w:space="0" w:color="000000"/>
              <w:right w:val="single" w:sz="6" w:space="0" w:color="000000"/>
            </w:tcBorders>
            <w:vAlign w:val="bottom"/>
          </w:tcPr>
          <w:p w14:paraId="2C7BF26A" w14:textId="5933B528" w:rsidR="007D4120" w:rsidRPr="0096423C" w:rsidRDefault="007D4120" w:rsidP="00B900F4">
            <w:pPr>
              <w:spacing w:before="40" w:line="140" w:lineRule="exact"/>
              <w:ind w:right="284"/>
              <w:jc w:val="right"/>
              <w:rPr>
                <w:color w:val="000000" w:themeColor="text1"/>
              </w:rPr>
            </w:pPr>
            <w:r w:rsidRPr="0096423C">
              <w:rPr>
                <w:color w:val="000000" w:themeColor="text1"/>
              </w:rPr>
              <w:t>307,3</w:t>
            </w:r>
          </w:p>
        </w:tc>
        <w:tc>
          <w:tcPr>
            <w:tcW w:w="1060" w:type="dxa"/>
            <w:tcBorders>
              <w:left w:val="single" w:sz="6" w:space="0" w:color="000000"/>
            </w:tcBorders>
            <w:vAlign w:val="bottom"/>
          </w:tcPr>
          <w:p w14:paraId="2A0F8934" w14:textId="7F9C5367" w:rsidR="007D4120" w:rsidRPr="00AB2D22" w:rsidRDefault="007D4120" w:rsidP="00B900F4">
            <w:pPr>
              <w:spacing w:before="40" w:line="140" w:lineRule="exact"/>
              <w:ind w:right="284"/>
              <w:jc w:val="right"/>
            </w:pPr>
            <w:r w:rsidRPr="00AB2D22">
              <w:t>402,7</w:t>
            </w:r>
          </w:p>
        </w:tc>
        <w:tc>
          <w:tcPr>
            <w:tcW w:w="1060" w:type="dxa"/>
            <w:tcBorders>
              <w:left w:val="single" w:sz="6" w:space="0" w:color="000000"/>
            </w:tcBorders>
            <w:shd w:val="clear" w:color="auto" w:fill="auto"/>
            <w:vAlign w:val="bottom"/>
          </w:tcPr>
          <w:p w14:paraId="304B5B68" w14:textId="785649BD" w:rsidR="007D4120" w:rsidRPr="00AB2D22" w:rsidRDefault="007D4120" w:rsidP="00B900F4">
            <w:pPr>
              <w:spacing w:before="40" w:line="140" w:lineRule="exact"/>
              <w:ind w:right="284"/>
              <w:jc w:val="right"/>
            </w:pPr>
            <w:r w:rsidRPr="00AB2D22">
              <w:t>579,9</w:t>
            </w:r>
          </w:p>
        </w:tc>
        <w:tc>
          <w:tcPr>
            <w:tcW w:w="2839" w:type="dxa"/>
            <w:tcBorders>
              <w:left w:val="single" w:sz="6" w:space="0" w:color="000000"/>
            </w:tcBorders>
            <w:shd w:val="clear" w:color="auto" w:fill="auto"/>
            <w:vAlign w:val="bottom"/>
          </w:tcPr>
          <w:p w14:paraId="4E13AFB1" w14:textId="77777777" w:rsidR="007D4120" w:rsidRPr="0096423C" w:rsidRDefault="007D4120">
            <w:pPr>
              <w:spacing w:before="40" w:line="140" w:lineRule="exact"/>
              <w:ind w:left="170"/>
              <w:rPr>
                <w:color w:val="000000" w:themeColor="text1"/>
              </w:rPr>
            </w:pPr>
            <w:r w:rsidRPr="0096423C">
              <w:rPr>
                <w:i/>
                <w:color w:val="000000" w:themeColor="text1"/>
              </w:rPr>
              <w:t>Turkey</w:t>
            </w:r>
          </w:p>
        </w:tc>
      </w:tr>
      <w:tr w:rsidR="007D4120" w:rsidRPr="0096423C" w14:paraId="7F69EF3F" w14:textId="77777777" w:rsidTr="00B900F4">
        <w:trPr>
          <w:cantSplit/>
        </w:trPr>
        <w:tc>
          <w:tcPr>
            <w:tcW w:w="2842" w:type="dxa"/>
            <w:tcBorders>
              <w:bottom w:val="single" w:sz="6" w:space="0" w:color="000000"/>
            </w:tcBorders>
            <w:shd w:val="clear" w:color="auto" w:fill="auto"/>
            <w:vAlign w:val="bottom"/>
          </w:tcPr>
          <w:p w14:paraId="395865F4" w14:textId="77777777" w:rsidR="007D4120" w:rsidRPr="0096423C" w:rsidRDefault="007D4120">
            <w:pPr>
              <w:spacing w:before="40" w:line="140" w:lineRule="exact"/>
              <w:ind w:left="113"/>
              <w:rPr>
                <w:color w:val="000000" w:themeColor="text1"/>
              </w:rPr>
            </w:pPr>
            <w:r w:rsidRPr="0096423C">
              <w:rPr>
                <w:color w:val="000000" w:themeColor="text1"/>
              </w:rPr>
              <w:t>Япония (</w:t>
            </w:r>
            <w:proofErr w:type="gramStart"/>
            <w:r w:rsidRPr="0096423C">
              <w:rPr>
                <w:color w:val="000000" w:themeColor="text1"/>
              </w:rPr>
              <w:t>трлн</w:t>
            </w:r>
            <w:proofErr w:type="gramEnd"/>
            <w:r w:rsidRPr="0096423C">
              <w:rPr>
                <w:color w:val="000000" w:themeColor="text1"/>
              </w:rPr>
              <w:t>)</w:t>
            </w:r>
          </w:p>
        </w:tc>
        <w:tc>
          <w:tcPr>
            <w:tcW w:w="1060" w:type="dxa"/>
            <w:tcBorders>
              <w:left w:val="single" w:sz="6" w:space="0" w:color="000000"/>
              <w:bottom w:val="single" w:sz="6" w:space="0" w:color="000000"/>
            </w:tcBorders>
            <w:shd w:val="clear" w:color="auto" w:fill="auto"/>
            <w:vAlign w:val="bottom"/>
          </w:tcPr>
          <w:p w14:paraId="0F4C2406" w14:textId="3AC56CA3" w:rsidR="007D4120" w:rsidRPr="0096423C" w:rsidRDefault="007D4120" w:rsidP="00207699">
            <w:pPr>
              <w:spacing w:before="40" w:line="140" w:lineRule="exact"/>
              <w:ind w:right="227"/>
              <w:jc w:val="right"/>
              <w:rPr>
                <w:color w:val="000000" w:themeColor="text1"/>
              </w:rPr>
            </w:pPr>
            <w:r w:rsidRPr="0096423C">
              <w:rPr>
                <w:color w:val="000000" w:themeColor="text1"/>
              </w:rPr>
              <w:t>78,4</w:t>
            </w:r>
          </w:p>
        </w:tc>
        <w:tc>
          <w:tcPr>
            <w:tcW w:w="1060" w:type="dxa"/>
            <w:tcBorders>
              <w:left w:val="single" w:sz="6" w:space="0" w:color="000000"/>
              <w:bottom w:val="single" w:sz="6" w:space="0" w:color="000000"/>
              <w:right w:val="single" w:sz="6" w:space="0" w:color="000000"/>
            </w:tcBorders>
            <w:vAlign w:val="bottom"/>
          </w:tcPr>
          <w:p w14:paraId="3255F649" w14:textId="2F994125" w:rsidR="007D4120" w:rsidRPr="0096423C" w:rsidRDefault="007D4120" w:rsidP="00B900F4">
            <w:pPr>
              <w:spacing w:before="40" w:line="140" w:lineRule="exact"/>
              <w:ind w:right="284"/>
              <w:jc w:val="right"/>
              <w:rPr>
                <w:color w:val="000000" w:themeColor="text1"/>
              </w:rPr>
            </w:pPr>
            <w:r w:rsidRPr="0096423C">
              <w:rPr>
                <w:color w:val="000000" w:themeColor="text1"/>
              </w:rPr>
              <w:t>119,1</w:t>
            </w:r>
          </w:p>
        </w:tc>
        <w:tc>
          <w:tcPr>
            <w:tcW w:w="1060" w:type="dxa"/>
            <w:tcBorders>
              <w:left w:val="single" w:sz="6" w:space="0" w:color="000000"/>
              <w:bottom w:val="single" w:sz="6" w:space="0" w:color="000000"/>
            </w:tcBorders>
            <w:vAlign w:val="bottom"/>
          </w:tcPr>
          <w:p w14:paraId="26D62477" w14:textId="2F1B1592" w:rsidR="007D4120" w:rsidRPr="00AB2D22" w:rsidRDefault="007D4120" w:rsidP="00B900F4">
            <w:pPr>
              <w:spacing w:before="40" w:line="140" w:lineRule="exact"/>
              <w:ind w:right="284"/>
              <w:jc w:val="right"/>
            </w:pPr>
            <w:r w:rsidRPr="00AB2D22">
              <w:t>118,9</w:t>
            </w:r>
          </w:p>
        </w:tc>
        <w:tc>
          <w:tcPr>
            <w:tcW w:w="1060" w:type="dxa"/>
            <w:tcBorders>
              <w:left w:val="single" w:sz="6" w:space="0" w:color="000000"/>
              <w:bottom w:val="single" w:sz="6" w:space="0" w:color="000000"/>
            </w:tcBorders>
            <w:shd w:val="clear" w:color="auto" w:fill="auto"/>
            <w:vAlign w:val="bottom"/>
          </w:tcPr>
          <w:p w14:paraId="770EC09C" w14:textId="2157C655" w:rsidR="007D4120" w:rsidRPr="00AB2D22" w:rsidRDefault="007D4120" w:rsidP="00B900F4">
            <w:pPr>
              <w:spacing w:before="40" w:line="140" w:lineRule="exact"/>
              <w:ind w:right="284"/>
              <w:jc w:val="right"/>
            </w:pPr>
            <w:r w:rsidRPr="00AB2D22">
              <w:t>115,6</w:t>
            </w:r>
          </w:p>
        </w:tc>
        <w:tc>
          <w:tcPr>
            <w:tcW w:w="2839" w:type="dxa"/>
            <w:tcBorders>
              <w:left w:val="single" w:sz="6" w:space="0" w:color="000000"/>
              <w:bottom w:val="single" w:sz="6" w:space="0" w:color="000000"/>
            </w:tcBorders>
            <w:shd w:val="clear" w:color="auto" w:fill="auto"/>
            <w:vAlign w:val="bottom"/>
          </w:tcPr>
          <w:p w14:paraId="6508030D" w14:textId="77777777" w:rsidR="007D4120" w:rsidRPr="0096423C" w:rsidRDefault="007D4120">
            <w:pPr>
              <w:spacing w:before="40" w:line="140" w:lineRule="exact"/>
              <w:ind w:left="170"/>
              <w:rPr>
                <w:color w:val="000000" w:themeColor="text1"/>
              </w:rPr>
            </w:pPr>
            <w:r w:rsidRPr="0096423C">
              <w:rPr>
                <w:i/>
                <w:color w:val="000000" w:themeColor="text1"/>
              </w:rPr>
              <w:t>Japan (trln.)</w:t>
            </w:r>
          </w:p>
        </w:tc>
      </w:tr>
    </w:tbl>
    <w:p w14:paraId="2E779BD8" w14:textId="77777777" w:rsidR="00A2651C" w:rsidRPr="00A2651C" w:rsidRDefault="00A2651C" w:rsidP="00A2651C">
      <w:pPr>
        <w:tabs>
          <w:tab w:val="left" w:pos="7371"/>
        </w:tabs>
        <w:spacing w:before="60"/>
        <w:jc w:val="both"/>
        <w:rPr>
          <w:sz w:val="12"/>
          <w:szCs w:val="12"/>
        </w:rPr>
      </w:pPr>
      <w:r w:rsidRPr="00A2651C">
        <w:rPr>
          <w:sz w:val="12"/>
          <w:szCs w:val="12"/>
          <w:vertAlign w:val="superscript"/>
        </w:rPr>
        <w:t>1)</w:t>
      </w:r>
      <w:r w:rsidRPr="00A2651C">
        <w:rPr>
          <w:sz w:val="12"/>
          <w:szCs w:val="12"/>
        </w:rPr>
        <w:t xml:space="preserve"> М</w:t>
      </w:r>
      <w:proofErr w:type="gramStart"/>
      <w:r w:rsidRPr="00A2651C">
        <w:rPr>
          <w:sz w:val="12"/>
          <w:szCs w:val="12"/>
          <w:vertAlign w:val="subscript"/>
        </w:rPr>
        <w:t>0</w:t>
      </w:r>
      <w:proofErr w:type="gramEnd"/>
      <w:r w:rsidRPr="00A2651C">
        <w:rPr>
          <w:sz w:val="12"/>
          <w:szCs w:val="12"/>
          <w:vertAlign w:val="subscript"/>
        </w:rPr>
        <w:t xml:space="preserve"> </w:t>
      </w:r>
      <w:r w:rsidRPr="00A2651C">
        <w:rPr>
          <w:sz w:val="12"/>
          <w:szCs w:val="12"/>
        </w:rPr>
        <w:t>(наличные деньги) – деньги в обращении (банкноты и монета, находящиеся за пределами банков).</w:t>
      </w:r>
    </w:p>
    <w:p w14:paraId="58521007" w14:textId="77777777" w:rsidR="00504A06" w:rsidRPr="00A2651C" w:rsidRDefault="00504A06">
      <w:pPr>
        <w:tabs>
          <w:tab w:val="left" w:pos="7371"/>
        </w:tabs>
        <w:rPr>
          <w:sz w:val="12"/>
          <w:szCs w:val="12"/>
        </w:rPr>
      </w:pPr>
      <w:r w:rsidRPr="00A2651C">
        <w:rPr>
          <w:sz w:val="12"/>
          <w:szCs w:val="12"/>
          <w:vertAlign w:val="superscript"/>
        </w:rPr>
        <w:t>2)</w:t>
      </w:r>
      <w:r w:rsidRPr="00A2651C">
        <w:rPr>
          <w:sz w:val="12"/>
          <w:szCs w:val="12"/>
        </w:rPr>
        <w:t xml:space="preserve"> По данным Банка России.</w:t>
      </w:r>
    </w:p>
    <w:p w14:paraId="5F3DCCC9" w14:textId="77777777" w:rsidR="00504A06" w:rsidRPr="00A2651C" w:rsidRDefault="00504A06">
      <w:pPr>
        <w:tabs>
          <w:tab w:val="left" w:pos="7371"/>
        </w:tabs>
        <w:rPr>
          <w:sz w:val="12"/>
          <w:szCs w:val="12"/>
        </w:rPr>
      </w:pPr>
      <w:r w:rsidRPr="00A2651C">
        <w:rPr>
          <w:sz w:val="12"/>
          <w:szCs w:val="12"/>
          <w:vertAlign w:val="superscript"/>
        </w:rPr>
        <w:t xml:space="preserve">3) </w:t>
      </w:r>
      <w:proofErr w:type="gramStart"/>
      <w:r w:rsidR="004B7D74" w:rsidRPr="00A2651C">
        <w:rPr>
          <w:sz w:val="12"/>
          <w:szCs w:val="12"/>
        </w:rPr>
        <w:t>Млн</w:t>
      </w:r>
      <w:proofErr w:type="gramEnd"/>
      <w:r w:rsidRPr="00A2651C">
        <w:rPr>
          <w:sz w:val="12"/>
          <w:szCs w:val="12"/>
        </w:rPr>
        <w:t xml:space="preserve"> деноминированных белорусских рублей.</w:t>
      </w:r>
    </w:p>
    <w:p w14:paraId="60E6189A" w14:textId="77777777" w:rsidR="00504A06" w:rsidRPr="00A2651C" w:rsidRDefault="00504A06">
      <w:pPr>
        <w:tabs>
          <w:tab w:val="left" w:pos="7371"/>
        </w:tabs>
        <w:rPr>
          <w:sz w:val="12"/>
          <w:szCs w:val="12"/>
        </w:rPr>
      </w:pPr>
      <w:r w:rsidRPr="00A2651C">
        <w:rPr>
          <w:sz w:val="12"/>
          <w:szCs w:val="12"/>
          <w:vertAlign w:val="superscript"/>
        </w:rPr>
        <w:t>4)</w:t>
      </w:r>
      <w:r w:rsidRPr="00A2651C">
        <w:rPr>
          <w:sz w:val="12"/>
          <w:szCs w:val="12"/>
        </w:rPr>
        <w:t xml:space="preserve"> Данные приведены в </w:t>
      </w:r>
      <w:proofErr w:type="gramStart"/>
      <w:r w:rsidR="004B7D74" w:rsidRPr="00A2651C">
        <w:rPr>
          <w:sz w:val="12"/>
          <w:szCs w:val="12"/>
        </w:rPr>
        <w:t>млрд</w:t>
      </w:r>
      <w:proofErr w:type="gramEnd"/>
      <w:r w:rsidRPr="00A2651C">
        <w:rPr>
          <w:sz w:val="12"/>
          <w:szCs w:val="12"/>
        </w:rPr>
        <w:t xml:space="preserve"> евро на основе критериев резидентства в Еврозоне.</w:t>
      </w:r>
    </w:p>
    <w:p w14:paraId="1CC68F0D" w14:textId="77777777" w:rsidR="00A2651C" w:rsidRPr="00A2651C" w:rsidRDefault="00A2651C" w:rsidP="00A2651C">
      <w:pPr>
        <w:pStyle w:val="13"/>
        <w:tabs>
          <w:tab w:val="left" w:pos="7371"/>
        </w:tabs>
        <w:spacing w:before="60"/>
        <w:jc w:val="both"/>
        <w:rPr>
          <w:i/>
          <w:sz w:val="12"/>
          <w:szCs w:val="12"/>
          <w:lang w:val="en-US"/>
        </w:rPr>
      </w:pPr>
      <w:r w:rsidRPr="00A2651C">
        <w:rPr>
          <w:b w:val="0"/>
          <w:i/>
          <w:sz w:val="12"/>
          <w:szCs w:val="12"/>
          <w:u w:val="none"/>
          <w:vertAlign w:val="superscript"/>
          <w:lang w:val="en-US"/>
        </w:rPr>
        <w:t>1)</w:t>
      </w:r>
      <w:r w:rsidRPr="00A2651C">
        <w:rPr>
          <w:b w:val="0"/>
          <w:i/>
          <w:sz w:val="12"/>
          <w:szCs w:val="12"/>
          <w:u w:val="none"/>
          <w:lang w:val="en-US"/>
        </w:rPr>
        <w:t xml:space="preserve"> </w:t>
      </w:r>
      <w:r w:rsidRPr="00A2651C">
        <w:rPr>
          <w:b w:val="0"/>
          <w:i/>
          <w:sz w:val="12"/>
          <w:szCs w:val="12"/>
          <w:u w:val="none"/>
        </w:rPr>
        <w:t>М</w:t>
      </w:r>
      <w:r w:rsidRPr="00A2651C">
        <w:rPr>
          <w:b w:val="0"/>
          <w:i/>
          <w:sz w:val="12"/>
          <w:szCs w:val="12"/>
          <w:u w:val="none"/>
          <w:vertAlign w:val="subscript"/>
          <w:lang w:val="en-US"/>
        </w:rPr>
        <w:t xml:space="preserve">0 </w:t>
      </w:r>
      <w:r w:rsidRPr="00A2651C">
        <w:rPr>
          <w:b w:val="0"/>
          <w:i/>
          <w:sz w:val="12"/>
          <w:szCs w:val="12"/>
          <w:u w:val="none"/>
          <w:lang w:val="en-US"/>
        </w:rPr>
        <w:t>(cash money) – money in circulation (banknotes and coins outside the banking system).</w:t>
      </w:r>
    </w:p>
    <w:p w14:paraId="2DC60825" w14:textId="77777777" w:rsidR="0039485D" w:rsidRPr="00D21FE6" w:rsidRDefault="0039485D" w:rsidP="0039485D">
      <w:pPr>
        <w:tabs>
          <w:tab w:val="left" w:pos="7371"/>
        </w:tabs>
        <w:rPr>
          <w:i/>
          <w:sz w:val="12"/>
          <w:szCs w:val="12"/>
          <w:lang w:val="en-US"/>
        </w:rPr>
      </w:pPr>
      <w:r w:rsidRPr="00D21FE6">
        <w:rPr>
          <w:i/>
          <w:sz w:val="12"/>
          <w:szCs w:val="12"/>
          <w:vertAlign w:val="superscript"/>
          <w:lang w:val="en-US"/>
        </w:rPr>
        <w:t>2)</w:t>
      </w:r>
      <w:r w:rsidRPr="00D21FE6">
        <w:rPr>
          <w:i/>
          <w:sz w:val="12"/>
          <w:szCs w:val="12"/>
          <w:lang w:val="en-US"/>
        </w:rPr>
        <w:t xml:space="preserve"> According to data of the Bank of Russia.</w:t>
      </w:r>
    </w:p>
    <w:p w14:paraId="21332E1D" w14:textId="77777777" w:rsidR="008729FD" w:rsidRPr="00D21FE6" w:rsidRDefault="008729FD" w:rsidP="008729FD">
      <w:pPr>
        <w:tabs>
          <w:tab w:val="left" w:pos="7371"/>
        </w:tabs>
        <w:rPr>
          <w:i/>
          <w:sz w:val="12"/>
          <w:szCs w:val="12"/>
          <w:lang w:val="en-US"/>
        </w:rPr>
      </w:pPr>
      <w:r w:rsidRPr="00D21FE6">
        <w:rPr>
          <w:i/>
          <w:sz w:val="12"/>
          <w:szCs w:val="12"/>
          <w:vertAlign w:val="superscript"/>
          <w:lang w:val="en-US"/>
        </w:rPr>
        <w:t xml:space="preserve">3) </w:t>
      </w:r>
      <w:r w:rsidRPr="00D21FE6">
        <w:rPr>
          <w:i/>
          <w:sz w:val="12"/>
          <w:szCs w:val="12"/>
          <w:lang w:val="en-US"/>
        </w:rPr>
        <w:t xml:space="preserve">Million </w:t>
      </w:r>
      <w:proofErr w:type="gramStart"/>
      <w:r w:rsidRPr="00D21FE6">
        <w:rPr>
          <w:i/>
          <w:sz w:val="12"/>
          <w:szCs w:val="12"/>
          <w:lang w:val="en-US"/>
        </w:rPr>
        <w:t>denominated</w:t>
      </w:r>
      <w:proofErr w:type="gramEnd"/>
      <w:r w:rsidRPr="00D21FE6">
        <w:rPr>
          <w:i/>
          <w:sz w:val="12"/>
          <w:szCs w:val="12"/>
          <w:lang w:val="en-US"/>
        </w:rPr>
        <w:t xml:space="preserve"> belarusian roubles.</w:t>
      </w:r>
    </w:p>
    <w:p w14:paraId="46E3A9A8" w14:textId="23D0EBDD" w:rsidR="00504A06" w:rsidRPr="00D21FE6" w:rsidRDefault="00504A06">
      <w:pPr>
        <w:tabs>
          <w:tab w:val="left" w:pos="7371"/>
        </w:tabs>
        <w:rPr>
          <w:sz w:val="12"/>
          <w:szCs w:val="12"/>
          <w:lang w:val="en-US"/>
        </w:rPr>
      </w:pPr>
      <w:r w:rsidRPr="00D21FE6">
        <w:rPr>
          <w:i/>
          <w:sz w:val="12"/>
          <w:szCs w:val="12"/>
          <w:vertAlign w:val="superscript"/>
          <w:lang w:val="en-US"/>
        </w:rPr>
        <w:t>4)</w:t>
      </w:r>
      <w:r w:rsidRPr="00D21FE6">
        <w:rPr>
          <w:i/>
          <w:sz w:val="12"/>
          <w:szCs w:val="12"/>
          <w:lang w:val="en-US"/>
        </w:rPr>
        <w:t xml:space="preserve"> Data are presented</w:t>
      </w:r>
      <w:r w:rsidRPr="00D21FE6">
        <w:rPr>
          <w:sz w:val="12"/>
          <w:szCs w:val="12"/>
          <w:lang w:val="en-US"/>
        </w:rPr>
        <w:t xml:space="preserve"> </w:t>
      </w:r>
      <w:r w:rsidRPr="00D21FE6">
        <w:rPr>
          <w:rStyle w:val="hps"/>
          <w:i/>
          <w:sz w:val="12"/>
          <w:szCs w:val="12"/>
          <w:lang w:val="en"/>
        </w:rPr>
        <w:t>in</w:t>
      </w:r>
      <w:r w:rsidRPr="00D21FE6">
        <w:rPr>
          <w:i/>
          <w:sz w:val="12"/>
          <w:szCs w:val="12"/>
          <w:lang w:val="en"/>
        </w:rPr>
        <w:t xml:space="preserve"> </w:t>
      </w:r>
      <w:r w:rsidRPr="00D21FE6">
        <w:rPr>
          <w:rStyle w:val="hps"/>
          <w:i/>
          <w:sz w:val="12"/>
          <w:szCs w:val="12"/>
          <w:lang w:val="en"/>
        </w:rPr>
        <w:t>billion</w:t>
      </w:r>
      <w:r w:rsidRPr="00D21FE6">
        <w:rPr>
          <w:i/>
          <w:sz w:val="12"/>
          <w:szCs w:val="12"/>
          <w:lang w:val="en"/>
        </w:rPr>
        <w:t xml:space="preserve"> </w:t>
      </w:r>
      <w:r w:rsidRPr="00D21FE6">
        <w:rPr>
          <w:rStyle w:val="hps"/>
          <w:i/>
          <w:sz w:val="12"/>
          <w:szCs w:val="12"/>
          <w:lang w:val="en"/>
        </w:rPr>
        <w:t>euros</w:t>
      </w:r>
      <w:r w:rsidRPr="00D21FE6">
        <w:rPr>
          <w:i/>
          <w:sz w:val="12"/>
          <w:szCs w:val="12"/>
          <w:lang w:val="en"/>
        </w:rPr>
        <w:t xml:space="preserve">, based on Eurozone </w:t>
      </w:r>
      <w:r w:rsidRPr="00D21FE6">
        <w:rPr>
          <w:rStyle w:val="hps"/>
          <w:i/>
          <w:sz w:val="12"/>
          <w:szCs w:val="12"/>
          <w:lang w:val="en"/>
        </w:rPr>
        <w:t>residency</w:t>
      </w:r>
      <w:r w:rsidRPr="00D21FE6">
        <w:rPr>
          <w:i/>
          <w:sz w:val="12"/>
          <w:szCs w:val="12"/>
          <w:lang w:val="en"/>
        </w:rPr>
        <w:t xml:space="preserve"> </w:t>
      </w:r>
      <w:r w:rsidRPr="00D21FE6">
        <w:rPr>
          <w:rStyle w:val="hps"/>
          <w:i/>
          <w:sz w:val="12"/>
          <w:szCs w:val="12"/>
          <w:lang w:val="en"/>
        </w:rPr>
        <w:t>criteria</w:t>
      </w:r>
      <w:r w:rsidRPr="00D21FE6">
        <w:rPr>
          <w:i/>
          <w:sz w:val="12"/>
          <w:szCs w:val="12"/>
          <w:lang w:val="en-US"/>
        </w:rPr>
        <w:t>.</w:t>
      </w:r>
    </w:p>
    <w:p w14:paraId="26F064FB" w14:textId="7FC61AB6" w:rsidR="00504A06" w:rsidRPr="00D21FE6" w:rsidRDefault="00693970">
      <w:pPr>
        <w:pageBreakBefore/>
        <w:tabs>
          <w:tab w:val="left" w:pos="7371"/>
        </w:tabs>
        <w:spacing w:after="60"/>
        <w:ind w:left="510" w:hanging="510"/>
      </w:pPr>
      <w:r w:rsidRPr="00D21FE6">
        <w:rPr>
          <w:b/>
          <w:bCs/>
          <w:sz w:val="16"/>
          <w:szCs w:val="16"/>
        </w:rPr>
        <w:lastRenderedPageBreak/>
        <w:t>26.</w:t>
      </w:r>
      <w:r w:rsidR="007546C0" w:rsidRPr="00D21FE6">
        <w:rPr>
          <w:b/>
          <w:bCs/>
          <w:sz w:val="16"/>
          <w:szCs w:val="16"/>
        </w:rPr>
        <w:t>5</w:t>
      </w:r>
      <w:r w:rsidR="0031406D" w:rsidRPr="00D21FE6">
        <w:rPr>
          <w:b/>
          <w:bCs/>
          <w:sz w:val="16"/>
          <w:szCs w:val="16"/>
        </w:rPr>
        <w:t>0</w:t>
      </w:r>
      <w:r w:rsidR="00504A06" w:rsidRPr="00D21FE6">
        <w:rPr>
          <w:b/>
          <w:bCs/>
          <w:sz w:val="16"/>
          <w:szCs w:val="16"/>
        </w:rPr>
        <w:t>. ПРОЦЕНТНЫЕ СТАВКИ ПО КРЕДИТАМ И ДЕПОЗИТАМ</w:t>
      </w:r>
      <w:proofErr w:type="gramStart"/>
      <w:r w:rsidR="00504A06" w:rsidRPr="00D21FE6">
        <w:rPr>
          <w:b/>
          <w:bCs/>
          <w:sz w:val="16"/>
          <w:szCs w:val="16"/>
          <w:vertAlign w:val="superscript"/>
        </w:rPr>
        <w:t>1</w:t>
      </w:r>
      <w:proofErr w:type="gramEnd"/>
      <w:r w:rsidR="00504A06" w:rsidRPr="00D21FE6">
        <w:rPr>
          <w:b/>
          <w:bCs/>
          <w:sz w:val="16"/>
          <w:szCs w:val="16"/>
          <w:vertAlign w:val="superscript"/>
        </w:rPr>
        <w:t>)</w:t>
      </w:r>
      <w:r w:rsidR="00504A06" w:rsidRPr="00D21FE6">
        <w:rPr>
          <w:b/>
          <w:bCs/>
          <w:sz w:val="16"/>
          <w:szCs w:val="16"/>
        </w:rPr>
        <w:t xml:space="preserve"> </w:t>
      </w:r>
      <w:r w:rsidR="00504A06" w:rsidRPr="00D21FE6">
        <w:rPr>
          <w:b/>
          <w:bCs/>
          <w:sz w:val="16"/>
          <w:szCs w:val="16"/>
        </w:rPr>
        <w:br/>
      </w:r>
      <w:r w:rsidR="00504A06" w:rsidRPr="00D21FE6">
        <w:t>среднегодовые</w:t>
      </w:r>
    </w:p>
    <w:p w14:paraId="6F5EA794" w14:textId="77777777" w:rsidR="00504A06" w:rsidRPr="00D21FE6" w:rsidRDefault="00504A06">
      <w:pPr>
        <w:tabs>
          <w:tab w:val="left" w:pos="7371"/>
        </w:tabs>
        <w:spacing w:after="60"/>
        <w:ind w:left="510"/>
        <w:rPr>
          <w:lang w:val="en-US"/>
        </w:rPr>
      </w:pPr>
      <w:r w:rsidRPr="00D21FE6">
        <w:rPr>
          <w:b/>
          <w:bCs/>
          <w:i/>
          <w:sz w:val="16"/>
          <w:szCs w:val="16"/>
          <w:lang w:val="en-US"/>
        </w:rPr>
        <w:t>INTEREST RATES ON CREDITS AND DEPOSITS</w:t>
      </w:r>
      <w:r w:rsidRPr="00D21FE6">
        <w:rPr>
          <w:b/>
          <w:bCs/>
          <w:i/>
          <w:sz w:val="16"/>
          <w:szCs w:val="16"/>
          <w:vertAlign w:val="superscript"/>
          <w:lang w:val="en-US"/>
        </w:rPr>
        <w:t>1</w:t>
      </w:r>
      <w:proofErr w:type="gramStart"/>
      <w:r w:rsidRPr="00D21FE6">
        <w:rPr>
          <w:b/>
          <w:bCs/>
          <w:i/>
          <w:sz w:val="16"/>
          <w:szCs w:val="16"/>
          <w:vertAlign w:val="superscript"/>
          <w:lang w:val="en-US"/>
        </w:rPr>
        <w:t>)</w:t>
      </w:r>
      <w:r w:rsidRPr="00D21FE6">
        <w:rPr>
          <w:b/>
          <w:bCs/>
          <w:i/>
          <w:sz w:val="16"/>
          <w:szCs w:val="16"/>
          <w:lang w:val="en-US"/>
        </w:rPr>
        <w:t xml:space="preserve"> </w:t>
      </w:r>
      <w:r w:rsidRPr="00D21FE6">
        <w:rPr>
          <w:b/>
          <w:bCs/>
          <w:sz w:val="16"/>
          <w:szCs w:val="16"/>
          <w:lang w:val="en-US"/>
        </w:rPr>
        <w:t xml:space="preserve"> </w:t>
      </w:r>
      <w:proofErr w:type="gramEnd"/>
      <w:r w:rsidRPr="00D21FE6">
        <w:rPr>
          <w:b/>
          <w:bCs/>
          <w:sz w:val="16"/>
          <w:szCs w:val="16"/>
          <w:lang w:val="en-US"/>
        </w:rPr>
        <w:br/>
      </w:r>
      <w:r w:rsidR="00EA5FF2" w:rsidRPr="00D21FE6">
        <w:rPr>
          <w:bCs/>
          <w:i/>
          <w:lang w:val="en-US"/>
        </w:rPr>
        <w:t>average annual rates</w:t>
      </w:r>
    </w:p>
    <w:tbl>
      <w:tblPr>
        <w:tblW w:w="9922" w:type="dxa"/>
        <w:tblLayout w:type="fixed"/>
        <w:tblCellMar>
          <w:left w:w="0" w:type="dxa"/>
          <w:right w:w="0" w:type="dxa"/>
        </w:tblCellMar>
        <w:tblLook w:val="0000" w:firstRow="0" w:lastRow="0" w:firstColumn="0" w:lastColumn="0" w:noHBand="0" w:noVBand="0"/>
      </w:tblPr>
      <w:tblGrid>
        <w:gridCol w:w="2609"/>
        <w:gridCol w:w="1162"/>
        <w:gridCol w:w="1163"/>
        <w:gridCol w:w="1163"/>
        <w:gridCol w:w="1163"/>
        <w:gridCol w:w="2662"/>
      </w:tblGrid>
      <w:tr w:rsidR="008D18FC" w:rsidRPr="00D21FE6" w14:paraId="4ECD712D" w14:textId="77777777" w:rsidTr="007D73F1">
        <w:trPr>
          <w:cantSplit/>
        </w:trPr>
        <w:tc>
          <w:tcPr>
            <w:tcW w:w="2609" w:type="dxa"/>
            <w:tcBorders>
              <w:top w:val="single" w:sz="6" w:space="0" w:color="000000"/>
              <w:bottom w:val="single" w:sz="6" w:space="0" w:color="000000"/>
            </w:tcBorders>
            <w:shd w:val="clear" w:color="auto" w:fill="auto"/>
            <w:vAlign w:val="bottom"/>
          </w:tcPr>
          <w:p w14:paraId="1D4FD406" w14:textId="77777777" w:rsidR="008D18FC" w:rsidRPr="00D21FE6" w:rsidRDefault="008D18FC">
            <w:pPr>
              <w:snapToGrid w:val="0"/>
              <w:spacing w:before="60" w:after="60"/>
              <w:rPr>
                <w:lang w:val="en-US"/>
              </w:rPr>
            </w:pPr>
          </w:p>
        </w:tc>
        <w:tc>
          <w:tcPr>
            <w:tcW w:w="1162" w:type="dxa"/>
            <w:tcBorders>
              <w:top w:val="single" w:sz="6" w:space="0" w:color="000000"/>
              <w:left w:val="single" w:sz="6" w:space="0" w:color="000000"/>
              <w:bottom w:val="single" w:sz="6" w:space="0" w:color="000000"/>
            </w:tcBorders>
            <w:shd w:val="clear" w:color="auto" w:fill="auto"/>
            <w:vAlign w:val="center"/>
          </w:tcPr>
          <w:p w14:paraId="1A85BC61" w14:textId="77777777" w:rsidR="008D18FC" w:rsidRPr="00D21FE6" w:rsidRDefault="008D18FC">
            <w:pPr>
              <w:spacing w:before="60" w:after="60"/>
              <w:jc w:val="center"/>
            </w:pPr>
            <w:r w:rsidRPr="00D21FE6">
              <w:t>2010</w:t>
            </w:r>
          </w:p>
        </w:tc>
        <w:tc>
          <w:tcPr>
            <w:tcW w:w="1163" w:type="dxa"/>
            <w:tcBorders>
              <w:top w:val="single" w:sz="6" w:space="0" w:color="000000"/>
              <w:left w:val="single" w:sz="6" w:space="0" w:color="000000"/>
              <w:bottom w:val="single" w:sz="6" w:space="0" w:color="000000"/>
              <w:right w:val="single" w:sz="6" w:space="0" w:color="000000"/>
            </w:tcBorders>
            <w:vAlign w:val="center"/>
          </w:tcPr>
          <w:p w14:paraId="28B029B5" w14:textId="0F48777A" w:rsidR="008D18FC" w:rsidRPr="00D21FE6" w:rsidRDefault="0096423C" w:rsidP="009A6DE4">
            <w:pPr>
              <w:spacing w:before="60" w:after="60"/>
              <w:jc w:val="center"/>
            </w:pPr>
            <w:r>
              <w:t>2022</w:t>
            </w:r>
          </w:p>
        </w:tc>
        <w:tc>
          <w:tcPr>
            <w:tcW w:w="1163" w:type="dxa"/>
            <w:tcBorders>
              <w:top w:val="single" w:sz="6" w:space="0" w:color="000000"/>
              <w:left w:val="single" w:sz="6" w:space="0" w:color="000000"/>
              <w:bottom w:val="single" w:sz="6" w:space="0" w:color="000000"/>
            </w:tcBorders>
            <w:vAlign w:val="center"/>
          </w:tcPr>
          <w:p w14:paraId="093CBB15" w14:textId="590CEF28" w:rsidR="008D18FC" w:rsidRPr="0096423C" w:rsidRDefault="008D18FC" w:rsidP="0096423C">
            <w:pPr>
              <w:spacing w:before="60" w:after="60"/>
              <w:jc w:val="center"/>
            </w:pPr>
            <w:r w:rsidRPr="00360C3B">
              <w:rPr>
                <w:lang w:val="en-US"/>
              </w:rPr>
              <w:t>202</w:t>
            </w:r>
            <w:r w:rsidR="0096423C">
              <w:t>3</w:t>
            </w:r>
          </w:p>
        </w:tc>
        <w:tc>
          <w:tcPr>
            <w:tcW w:w="1163" w:type="dxa"/>
            <w:tcBorders>
              <w:top w:val="single" w:sz="6" w:space="0" w:color="000000"/>
              <w:left w:val="single" w:sz="6" w:space="0" w:color="000000"/>
              <w:bottom w:val="single" w:sz="6" w:space="0" w:color="000000"/>
            </w:tcBorders>
            <w:shd w:val="clear" w:color="auto" w:fill="auto"/>
            <w:vAlign w:val="center"/>
          </w:tcPr>
          <w:p w14:paraId="179892AF" w14:textId="089ACAC9" w:rsidR="008D18FC" w:rsidRPr="0096423C" w:rsidRDefault="008D18FC" w:rsidP="0096423C">
            <w:pPr>
              <w:spacing w:before="60" w:after="60"/>
              <w:jc w:val="center"/>
            </w:pPr>
            <w:r>
              <w:rPr>
                <w:lang w:val="en-US"/>
              </w:rPr>
              <w:t>202</w:t>
            </w:r>
            <w:r w:rsidR="0096423C">
              <w:t>4</w:t>
            </w:r>
          </w:p>
        </w:tc>
        <w:tc>
          <w:tcPr>
            <w:tcW w:w="2662" w:type="dxa"/>
            <w:tcBorders>
              <w:top w:val="single" w:sz="6" w:space="0" w:color="000000"/>
              <w:left w:val="single" w:sz="6" w:space="0" w:color="000000"/>
              <w:bottom w:val="single" w:sz="6" w:space="0" w:color="000000"/>
            </w:tcBorders>
            <w:shd w:val="clear" w:color="auto" w:fill="auto"/>
            <w:vAlign w:val="bottom"/>
          </w:tcPr>
          <w:p w14:paraId="70718A24" w14:textId="77777777" w:rsidR="008D18FC" w:rsidRPr="00D21FE6" w:rsidRDefault="008D18FC">
            <w:pPr>
              <w:snapToGrid w:val="0"/>
              <w:spacing w:before="60" w:after="60"/>
            </w:pPr>
          </w:p>
        </w:tc>
      </w:tr>
      <w:tr w:rsidR="008D18FC" w:rsidRPr="00D21FE6" w14:paraId="6A7B39FF" w14:textId="77777777" w:rsidTr="007D73F1">
        <w:trPr>
          <w:cantSplit/>
        </w:trPr>
        <w:tc>
          <w:tcPr>
            <w:tcW w:w="2609" w:type="dxa"/>
            <w:tcBorders>
              <w:top w:val="single" w:sz="6" w:space="0" w:color="000000"/>
            </w:tcBorders>
            <w:shd w:val="clear" w:color="auto" w:fill="auto"/>
            <w:vAlign w:val="bottom"/>
          </w:tcPr>
          <w:p w14:paraId="3A7BACFB" w14:textId="77777777" w:rsidR="008D18FC" w:rsidRPr="0096423C" w:rsidRDefault="008D18FC" w:rsidP="001F53E5">
            <w:pPr>
              <w:spacing w:before="20" w:line="140" w:lineRule="exact"/>
              <w:rPr>
                <w:color w:val="000000" w:themeColor="text1"/>
              </w:rPr>
            </w:pPr>
            <w:r w:rsidRPr="0096423C">
              <w:rPr>
                <w:b/>
                <w:bCs/>
                <w:color w:val="000000" w:themeColor="text1"/>
              </w:rPr>
              <w:t>Россия</w:t>
            </w:r>
          </w:p>
        </w:tc>
        <w:tc>
          <w:tcPr>
            <w:tcW w:w="1162" w:type="dxa"/>
            <w:tcBorders>
              <w:left w:val="single" w:sz="6" w:space="0" w:color="000000"/>
            </w:tcBorders>
            <w:shd w:val="clear" w:color="auto" w:fill="auto"/>
            <w:vAlign w:val="bottom"/>
          </w:tcPr>
          <w:p w14:paraId="35A7E6A9" w14:textId="77777777" w:rsidR="008D18FC" w:rsidRPr="0096423C" w:rsidRDefault="008D18FC" w:rsidP="001F53E5">
            <w:pPr>
              <w:snapToGrid w:val="0"/>
              <w:spacing w:before="20" w:line="140" w:lineRule="exact"/>
              <w:ind w:right="284"/>
              <w:jc w:val="right"/>
              <w:rPr>
                <w:bCs/>
                <w:color w:val="000000" w:themeColor="text1"/>
              </w:rPr>
            </w:pPr>
          </w:p>
        </w:tc>
        <w:tc>
          <w:tcPr>
            <w:tcW w:w="1163" w:type="dxa"/>
            <w:tcBorders>
              <w:left w:val="single" w:sz="6" w:space="0" w:color="000000"/>
              <w:right w:val="single" w:sz="6" w:space="0" w:color="000000"/>
            </w:tcBorders>
            <w:vAlign w:val="bottom"/>
          </w:tcPr>
          <w:p w14:paraId="63FD7A0B" w14:textId="77777777" w:rsidR="008D18FC" w:rsidRPr="0096423C" w:rsidRDefault="008D18FC" w:rsidP="001F53E5">
            <w:pPr>
              <w:snapToGrid w:val="0"/>
              <w:spacing w:before="20" w:line="140" w:lineRule="exact"/>
              <w:ind w:right="284"/>
              <w:jc w:val="right"/>
              <w:rPr>
                <w:color w:val="000000" w:themeColor="text1"/>
              </w:rPr>
            </w:pPr>
          </w:p>
        </w:tc>
        <w:tc>
          <w:tcPr>
            <w:tcW w:w="1163" w:type="dxa"/>
            <w:tcBorders>
              <w:left w:val="single" w:sz="6" w:space="0" w:color="000000"/>
            </w:tcBorders>
            <w:vAlign w:val="bottom"/>
          </w:tcPr>
          <w:p w14:paraId="0E3FD489" w14:textId="77777777" w:rsidR="008D18FC" w:rsidRPr="0096423C" w:rsidRDefault="008D18FC" w:rsidP="001F53E5">
            <w:pPr>
              <w:snapToGrid w:val="0"/>
              <w:spacing w:before="20" w:line="140" w:lineRule="exact"/>
              <w:ind w:right="284"/>
              <w:jc w:val="right"/>
              <w:rPr>
                <w:color w:val="000000" w:themeColor="text1"/>
              </w:rPr>
            </w:pPr>
          </w:p>
        </w:tc>
        <w:tc>
          <w:tcPr>
            <w:tcW w:w="1163" w:type="dxa"/>
            <w:tcBorders>
              <w:left w:val="single" w:sz="6" w:space="0" w:color="000000"/>
            </w:tcBorders>
            <w:shd w:val="clear" w:color="auto" w:fill="auto"/>
            <w:vAlign w:val="bottom"/>
          </w:tcPr>
          <w:p w14:paraId="0548B432" w14:textId="79E1BC30" w:rsidR="008D18FC" w:rsidRPr="0096423C" w:rsidRDefault="008D18FC" w:rsidP="001F53E5">
            <w:pPr>
              <w:snapToGrid w:val="0"/>
              <w:spacing w:before="20" w:line="140" w:lineRule="exact"/>
              <w:ind w:right="284"/>
              <w:jc w:val="right"/>
              <w:rPr>
                <w:color w:val="000000" w:themeColor="text1"/>
              </w:rPr>
            </w:pPr>
          </w:p>
        </w:tc>
        <w:tc>
          <w:tcPr>
            <w:tcW w:w="2662" w:type="dxa"/>
            <w:tcBorders>
              <w:left w:val="single" w:sz="6" w:space="0" w:color="000000"/>
            </w:tcBorders>
            <w:shd w:val="clear" w:color="auto" w:fill="auto"/>
            <w:vAlign w:val="bottom"/>
          </w:tcPr>
          <w:p w14:paraId="2F4E50B7" w14:textId="77777777" w:rsidR="008D18FC" w:rsidRPr="0096423C" w:rsidRDefault="008D18FC" w:rsidP="001F53E5">
            <w:pPr>
              <w:spacing w:before="20" w:line="140" w:lineRule="exact"/>
              <w:ind w:left="57"/>
              <w:rPr>
                <w:color w:val="000000" w:themeColor="text1"/>
              </w:rPr>
            </w:pPr>
            <w:r w:rsidRPr="0096423C">
              <w:rPr>
                <w:b/>
                <w:i/>
                <w:color w:val="000000" w:themeColor="text1"/>
              </w:rPr>
              <w:t>Russia</w:t>
            </w:r>
          </w:p>
        </w:tc>
      </w:tr>
      <w:tr w:rsidR="00A2651C" w:rsidRPr="00D21FE6" w14:paraId="1B8C3B34" w14:textId="77777777" w:rsidTr="001F53E5">
        <w:trPr>
          <w:cantSplit/>
        </w:trPr>
        <w:tc>
          <w:tcPr>
            <w:tcW w:w="2609" w:type="dxa"/>
            <w:shd w:val="clear" w:color="auto" w:fill="auto"/>
            <w:vAlign w:val="bottom"/>
          </w:tcPr>
          <w:p w14:paraId="146CCA59" w14:textId="77777777" w:rsidR="00A2651C" w:rsidRPr="0096423C" w:rsidRDefault="00A2651C" w:rsidP="001F53E5">
            <w:pPr>
              <w:spacing w:before="20" w:line="140" w:lineRule="exact"/>
              <w:ind w:left="284"/>
              <w:rPr>
                <w:color w:val="000000" w:themeColor="text1"/>
              </w:rPr>
            </w:pPr>
            <w:bookmarkStart w:id="0" w:name="_GoBack" w:colFirst="5" w:colLast="5"/>
            <w:r w:rsidRPr="0096423C">
              <w:rPr>
                <w:color w:val="000000" w:themeColor="text1"/>
              </w:rPr>
              <w:t>кредит</w:t>
            </w:r>
          </w:p>
        </w:tc>
        <w:tc>
          <w:tcPr>
            <w:tcW w:w="1162" w:type="dxa"/>
            <w:tcBorders>
              <w:left w:val="single" w:sz="6" w:space="0" w:color="000000"/>
            </w:tcBorders>
            <w:shd w:val="clear" w:color="auto" w:fill="auto"/>
            <w:vAlign w:val="bottom"/>
          </w:tcPr>
          <w:p w14:paraId="2C9B8296" w14:textId="75CB1011" w:rsidR="00A2651C" w:rsidRPr="0096423C" w:rsidRDefault="00A2651C" w:rsidP="001F53E5">
            <w:pPr>
              <w:spacing w:before="20" w:line="140" w:lineRule="exact"/>
              <w:ind w:right="397"/>
              <w:jc w:val="right"/>
              <w:rPr>
                <w:color w:val="000000" w:themeColor="text1"/>
              </w:rPr>
            </w:pPr>
            <w:r w:rsidRPr="0096423C">
              <w:rPr>
                <w:color w:val="000000" w:themeColor="text1"/>
                <w:lang w:val="en-US"/>
              </w:rPr>
              <w:t>10,82</w:t>
            </w:r>
          </w:p>
        </w:tc>
        <w:tc>
          <w:tcPr>
            <w:tcW w:w="1163" w:type="dxa"/>
            <w:tcBorders>
              <w:left w:val="single" w:sz="6" w:space="0" w:color="000000"/>
              <w:right w:val="single" w:sz="6" w:space="0" w:color="000000"/>
            </w:tcBorders>
            <w:vAlign w:val="bottom"/>
          </w:tcPr>
          <w:p w14:paraId="626C2FF6" w14:textId="4B4B5C43" w:rsidR="00A2651C" w:rsidRPr="0096423C" w:rsidRDefault="00A2651C" w:rsidP="001F53E5">
            <w:pPr>
              <w:snapToGrid w:val="0"/>
              <w:spacing w:before="20" w:line="140" w:lineRule="exact"/>
              <w:ind w:right="397"/>
              <w:jc w:val="right"/>
              <w:rPr>
                <w:color w:val="000000" w:themeColor="text1"/>
              </w:rPr>
            </w:pPr>
            <w:r w:rsidRPr="0096423C">
              <w:rPr>
                <w:color w:val="000000" w:themeColor="text1"/>
              </w:rPr>
              <w:t>11,46</w:t>
            </w:r>
          </w:p>
        </w:tc>
        <w:tc>
          <w:tcPr>
            <w:tcW w:w="1163" w:type="dxa"/>
            <w:tcBorders>
              <w:left w:val="single" w:sz="6" w:space="0" w:color="000000"/>
            </w:tcBorders>
            <w:vAlign w:val="bottom"/>
          </w:tcPr>
          <w:p w14:paraId="6B78CC14" w14:textId="3FB821D7" w:rsidR="00A2651C" w:rsidRPr="0096423C" w:rsidRDefault="00A2651C" w:rsidP="001F53E5">
            <w:pPr>
              <w:snapToGrid w:val="0"/>
              <w:spacing w:before="20" w:line="140" w:lineRule="exact"/>
              <w:ind w:right="397"/>
              <w:jc w:val="right"/>
              <w:rPr>
                <w:color w:val="000000" w:themeColor="text1"/>
              </w:rPr>
            </w:pPr>
            <w:r w:rsidRPr="0096423C">
              <w:rPr>
                <w:color w:val="000000" w:themeColor="text1"/>
              </w:rPr>
              <w:t>11,62</w:t>
            </w:r>
          </w:p>
        </w:tc>
        <w:tc>
          <w:tcPr>
            <w:tcW w:w="1163" w:type="dxa"/>
            <w:tcBorders>
              <w:left w:val="single" w:sz="6" w:space="0" w:color="000000"/>
            </w:tcBorders>
            <w:shd w:val="clear" w:color="auto" w:fill="auto"/>
            <w:vAlign w:val="bottom"/>
          </w:tcPr>
          <w:p w14:paraId="64ED8E8E" w14:textId="0EEE7C1F" w:rsidR="00A2651C" w:rsidRPr="00A2651C" w:rsidRDefault="00A2651C" w:rsidP="001F53E5">
            <w:pPr>
              <w:snapToGrid w:val="0"/>
              <w:spacing w:before="20" w:line="140" w:lineRule="exact"/>
              <w:ind w:right="397"/>
              <w:jc w:val="right"/>
            </w:pPr>
            <w:r w:rsidRPr="00A2651C">
              <w:rPr>
                <w:lang w:val="en-US"/>
              </w:rPr>
              <w:t>…</w:t>
            </w:r>
          </w:p>
        </w:tc>
        <w:tc>
          <w:tcPr>
            <w:tcW w:w="2662" w:type="dxa"/>
            <w:tcBorders>
              <w:left w:val="single" w:sz="6" w:space="0" w:color="000000"/>
            </w:tcBorders>
            <w:shd w:val="clear" w:color="auto" w:fill="auto"/>
            <w:vAlign w:val="bottom"/>
          </w:tcPr>
          <w:p w14:paraId="3BF75BDF" w14:textId="77777777" w:rsidR="00A2651C" w:rsidRPr="007C1C0A" w:rsidRDefault="00A2651C" w:rsidP="007C1C0A">
            <w:pPr>
              <w:spacing w:before="20" w:line="140" w:lineRule="exact"/>
              <w:ind w:left="340"/>
              <w:rPr>
                <w:i/>
                <w:color w:val="000000" w:themeColor="text1"/>
              </w:rPr>
            </w:pPr>
            <w:r w:rsidRPr="0096423C">
              <w:rPr>
                <w:i/>
                <w:color w:val="000000" w:themeColor="text1"/>
              </w:rPr>
              <w:t>Credit</w:t>
            </w:r>
          </w:p>
        </w:tc>
      </w:tr>
      <w:tr w:rsidR="00A2651C" w:rsidRPr="00D21FE6" w14:paraId="4A2E1896" w14:textId="77777777" w:rsidTr="001F53E5">
        <w:trPr>
          <w:cantSplit/>
        </w:trPr>
        <w:tc>
          <w:tcPr>
            <w:tcW w:w="2609" w:type="dxa"/>
            <w:shd w:val="clear" w:color="auto" w:fill="auto"/>
            <w:vAlign w:val="bottom"/>
          </w:tcPr>
          <w:p w14:paraId="6DC7EE6A" w14:textId="77777777" w:rsidR="00A2651C" w:rsidRPr="0096423C" w:rsidRDefault="00A2651C" w:rsidP="001F53E5">
            <w:pPr>
              <w:spacing w:before="20" w:line="140" w:lineRule="exact"/>
              <w:ind w:left="284"/>
              <w:rPr>
                <w:color w:val="000000" w:themeColor="text1"/>
              </w:rPr>
            </w:pPr>
            <w:r w:rsidRPr="0096423C">
              <w:rPr>
                <w:color w:val="000000" w:themeColor="text1"/>
              </w:rPr>
              <w:t>депозит</w:t>
            </w:r>
          </w:p>
        </w:tc>
        <w:tc>
          <w:tcPr>
            <w:tcW w:w="1162" w:type="dxa"/>
            <w:tcBorders>
              <w:left w:val="single" w:sz="6" w:space="0" w:color="000000"/>
            </w:tcBorders>
            <w:shd w:val="clear" w:color="auto" w:fill="auto"/>
            <w:vAlign w:val="bottom"/>
          </w:tcPr>
          <w:p w14:paraId="2A123F03" w14:textId="17D0AA47" w:rsidR="00A2651C" w:rsidRPr="0096423C" w:rsidRDefault="00A2651C" w:rsidP="001F53E5">
            <w:pPr>
              <w:spacing w:before="20" w:line="140" w:lineRule="exact"/>
              <w:ind w:right="397"/>
              <w:jc w:val="right"/>
              <w:rPr>
                <w:color w:val="000000" w:themeColor="text1"/>
              </w:rPr>
            </w:pPr>
            <w:r w:rsidRPr="0096423C">
              <w:rPr>
                <w:color w:val="000000" w:themeColor="text1"/>
                <w:lang w:val="en-US"/>
              </w:rPr>
              <w:t>6,01</w:t>
            </w:r>
          </w:p>
        </w:tc>
        <w:tc>
          <w:tcPr>
            <w:tcW w:w="1163" w:type="dxa"/>
            <w:tcBorders>
              <w:left w:val="single" w:sz="6" w:space="0" w:color="000000"/>
              <w:right w:val="single" w:sz="6" w:space="0" w:color="000000"/>
            </w:tcBorders>
            <w:vAlign w:val="bottom"/>
          </w:tcPr>
          <w:p w14:paraId="105FC8D5" w14:textId="6D3EA618" w:rsidR="00A2651C" w:rsidRPr="0096423C" w:rsidRDefault="00A2651C" w:rsidP="001F53E5">
            <w:pPr>
              <w:snapToGrid w:val="0"/>
              <w:spacing w:before="20" w:line="140" w:lineRule="exact"/>
              <w:ind w:right="397"/>
              <w:jc w:val="right"/>
              <w:rPr>
                <w:color w:val="000000" w:themeColor="text1"/>
              </w:rPr>
            </w:pPr>
            <w:r w:rsidRPr="0096423C">
              <w:rPr>
                <w:color w:val="000000" w:themeColor="text1"/>
              </w:rPr>
              <w:t>7,60</w:t>
            </w:r>
          </w:p>
        </w:tc>
        <w:tc>
          <w:tcPr>
            <w:tcW w:w="1163" w:type="dxa"/>
            <w:tcBorders>
              <w:left w:val="single" w:sz="6" w:space="0" w:color="000000"/>
            </w:tcBorders>
            <w:vAlign w:val="bottom"/>
          </w:tcPr>
          <w:p w14:paraId="45A84B93" w14:textId="47D35A10" w:rsidR="00A2651C" w:rsidRPr="0096423C" w:rsidRDefault="00A2651C" w:rsidP="001F53E5">
            <w:pPr>
              <w:snapToGrid w:val="0"/>
              <w:spacing w:before="20" w:line="140" w:lineRule="exact"/>
              <w:ind w:right="397"/>
              <w:jc w:val="right"/>
              <w:rPr>
                <w:color w:val="000000" w:themeColor="text1"/>
              </w:rPr>
            </w:pPr>
            <w:r w:rsidRPr="0096423C">
              <w:rPr>
                <w:color w:val="000000" w:themeColor="text1"/>
              </w:rPr>
              <w:t>7,57</w:t>
            </w:r>
          </w:p>
        </w:tc>
        <w:tc>
          <w:tcPr>
            <w:tcW w:w="1163" w:type="dxa"/>
            <w:tcBorders>
              <w:left w:val="single" w:sz="6" w:space="0" w:color="000000"/>
            </w:tcBorders>
            <w:shd w:val="clear" w:color="auto" w:fill="auto"/>
            <w:vAlign w:val="bottom"/>
          </w:tcPr>
          <w:p w14:paraId="19081C27" w14:textId="6E1C693B" w:rsidR="00A2651C" w:rsidRPr="00A2651C" w:rsidRDefault="00A2651C" w:rsidP="001F53E5">
            <w:pPr>
              <w:snapToGrid w:val="0"/>
              <w:spacing w:before="20" w:line="140" w:lineRule="exact"/>
              <w:ind w:right="397"/>
              <w:jc w:val="right"/>
            </w:pPr>
            <w:r w:rsidRPr="00A2651C">
              <w:rPr>
                <w:lang w:val="en-US"/>
              </w:rPr>
              <w:t>…</w:t>
            </w:r>
          </w:p>
        </w:tc>
        <w:tc>
          <w:tcPr>
            <w:tcW w:w="2662" w:type="dxa"/>
            <w:tcBorders>
              <w:left w:val="single" w:sz="6" w:space="0" w:color="000000"/>
            </w:tcBorders>
            <w:shd w:val="clear" w:color="auto" w:fill="auto"/>
            <w:vAlign w:val="bottom"/>
          </w:tcPr>
          <w:p w14:paraId="7B3F65B7" w14:textId="77777777" w:rsidR="00A2651C" w:rsidRPr="007C1C0A" w:rsidRDefault="00A2651C" w:rsidP="007C1C0A">
            <w:pPr>
              <w:spacing w:before="20" w:line="140" w:lineRule="exact"/>
              <w:ind w:left="340"/>
              <w:rPr>
                <w:i/>
                <w:color w:val="000000" w:themeColor="text1"/>
              </w:rPr>
            </w:pPr>
            <w:r w:rsidRPr="0096423C">
              <w:rPr>
                <w:i/>
                <w:color w:val="000000" w:themeColor="text1"/>
              </w:rPr>
              <w:t>Deposit</w:t>
            </w:r>
          </w:p>
        </w:tc>
      </w:tr>
      <w:bookmarkEnd w:id="0"/>
      <w:tr w:rsidR="00A2651C" w:rsidRPr="00D21FE6" w14:paraId="144F4F05" w14:textId="77777777" w:rsidTr="001F53E5">
        <w:trPr>
          <w:cantSplit/>
        </w:trPr>
        <w:tc>
          <w:tcPr>
            <w:tcW w:w="2609" w:type="dxa"/>
            <w:shd w:val="clear" w:color="auto" w:fill="auto"/>
            <w:vAlign w:val="bottom"/>
          </w:tcPr>
          <w:p w14:paraId="65721D1D" w14:textId="77777777" w:rsidR="00A2651C" w:rsidRPr="0096423C" w:rsidRDefault="00A2651C" w:rsidP="001F53E5">
            <w:pPr>
              <w:spacing w:before="20" w:line="140" w:lineRule="exact"/>
              <w:rPr>
                <w:color w:val="000000" w:themeColor="text1"/>
              </w:rPr>
            </w:pPr>
            <w:r w:rsidRPr="0096423C">
              <w:rPr>
                <w:b/>
                <w:bCs/>
                <w:color w:val="000000" w:themeColor="text1"/>
              </w:rPr>
              <w:t>Страны БРИКС</w:t>
            </w:r>
          </w:p>
        </w:tc>
        <w:tc>
          <w:tcPr>
            <w:tcW w:w="1162" w:type="dxa"/>
            <w:tcBorders>
              <w:left w:val="single" w:sz="6" w:space="0" w:color="000000"/>
            </w:tcBorders>
            <w:shd w:val="clear" w:color="auto" w:fill="auto"/>
            <w:vAlign w:val="bottom"/>
          </w:tcPr>
          <w:p w14:paraId="65D3CD94" w14:textId="77777777" w:rsidR="00A2651C" w:rsidRPr="0096423C" w:rsidRDefault="00A2651C" w:rsidP="001F53E5">
            <w:pPr>
              <w:snapToGrid w:val="0"/>
              <w:spacing w:before="20" w:line="140" w:lineRule="exact"/>
              <w:ind w:right="397"/>
              <w:jc w:val="right"/>
              <w:rPr>
                <w:bCs/>
                <w:color w:val="000000" w:themeColor="text1"/>
              </w:rPr>
            </w:pPr>
          </w:p>
        </w:tc>
        <w:tc>
          <w:tcPr>
            <w:tcW w:w="1163" w:type="dxa"/>
            <w:tcBorders>
              <w:left w:val="single" w:sz="6" w:space="0" w:color="000000"/>
              <w:right w:val="single" w:sz="6" w:space="0" w:color="000000"/>
            </w:tcBorders>
            <w:vAlign w:val="bottom"/>
          </w:tcPr>
          <w:p w14:paraId="0AFCECF0" w14:textId="77777777" w:rsidR="00A2651C" w:rsidRPr="0096423C" w:rsidRDefault="00A2651C" w:rsidP="001F53E5">
            <w:pPr>
              <w:snapToGrid w:val="0"/>
              <w:spacing w:before="20" w:line="140" w:lineRule="exact"/>
              <w:ind w:right="397"/>
              <w:jc w:val="right"/>
              <w:rPr>
                <w:color w:val="000000" w:themeColor="text1"/>
              </w:rPr>
            </w:pPr>
          </w:p>
        </w:tc>
        <w:tc>
          <w:tcPr>
            <w:tcW w:w="1163" w:type="dxa"/>
            <w:tcBorders>
              <w:left w:val="single" w:sz="6" w:space="0" w:color="000000"/>
            </w:tcBorders>
            <w:vAlign w:val="bottom"/>
          </w:tcPr>
          <w:p w14:paraId="241A72A7" w14:textId="77777777" w:rsidR="00A2651C" w:rsidRPr="0096423C" w:rsidRDefault="00A2651C" w:rsidP="001F53E5">
            <w:pPr>
              <w:snapToGrid w:val="0"/>
              <w:spacing w:before="20" w:line="140" w:lineRule="exact"/>
              <w:ind w:right="397"/>
              <w:jc w:val="right"/>
              <w:rPr>
                <w:color w:val="000000" w:themeColor="text1"/>
              </w:rPr>
            </w:pPr>
          </w:p>
        </w:tc>
        <w:tc>
          <w:tcPr>
            <w:tcW w:w="1163" w:type="dxa"/>
            <w:tcBorders>
              <w:left w:val="single" w:sz="6" w:space="0" w:color="000000"/>
            </w:tcBorders>
            <w:shd w:val="clear" w:color="auto" w:fill="auto"/>
            <w:vAlign w:val="bottom"/>
          </w:tcPr>
          <w:p w14:paraId="0982A420" w14:textId="64682915" w:rsidR="00A2651C" w:rsidRPr="0096423C" w:rsidRDefault="00A2651C" w:rsidP="001F53E5">
            <w:pPr>
              <w:snapToGrid w:val="0"/>
              <w:spacing w:before="20" w:line="140" w:lineRule="exact"/>
              <w:ind w:right="397"/>
              <w:jc w:val="right"/>
              <w:rPr>
                <w:color w:val="000000" w:themeColor="text1"/>
              </w:rPr>
            </w:pPr>
          </w:p>
        </w:tc>
        <w:tc>
          <w:tcPr>
            <w:tcW w:w="2662" w:type="dxa"/>
            <w:tcBorders>
              <w:left w:val="single" w:sz="6" w:space="0" w:color="000000"/>
            </w:tcBorders>
            <w:shd w:val="clear" w:color="auto" w:fill="auto"/>
            <w:vAlign w:val="bottom"/>
          </w:tcPr>
          <w:p w14:paraId="594056D0" w14:textId="77777777" w:rsidR="00A2651C" w:rsidRPr="0096423C" w:rsidRDefault="00A2651C" w:rsidP="001F53E5">
            <w:pPr>
              <w:pStyle w:val="15"/>
              <w:spacing w:before="20" w:line="140" w:lineRule="exact"/>
              <w:ind w:left="57"/>
              <w:rPr>
                <w:color w:val="000000" w:themeColor="text1"/>
              </w:rPr>
            </w:pPr>
            <w:r w:rsidRPr="0096423C">
              <w:rPr>
                <w:b/>
                <w:i/>
                <w:color w:val="000000" w:themeColor="text1"/>
                <w:lang w:val="en"/>
              </w:rPr>
              <w:t>BRICS countries</w:t>
            </w:r>
          </w:p>
        </w:tc>
      </w:tr>
      <w:tr w:rsidR="00A2651C" w:rsidRPr="00D21FE6" w14:paraId="1F3B30F0" w14:textId="77777777" w:rsidTr="001F53E5">
        <w:trPr>
          <w:cantSplit/>
        </w:trPr>
        <w:tc>
          <w:tcPr>
            <w:tcW w:w="2609" w:type="dxa"/>
            <w:shd w:val="clear" w:color="auto" w:fill="auto"/>
            <w:vAlign w:val="bottom"/>
          </w:tcPr>
          <w:p w14:paraId="4197240B" w14:textId="03C36CAF" w:rsidR="00A2651C" w:rsidRPr="0096423C" w:rsidRDefault="00A2651C" w:rsidP="001F53E5">
            <w:pPr>
              <w:spacing w:before="20" w:line="140" w:lineRule="exact"/>
              <w:ind w:left="340"/>
              <w:rPr>
                <w:color w:val="000000" w:themeColor="text1"/>
              </w:rPr>
            </w:pPr>
            <w:r w:rsidRPr="00A2651C">
              <w:t>из них:</w:t>
            </w:r>
          </w:p>
        </w:tc>
        <w:tc>
          <w:tcPr>
            <w:tcW w:w="1162" w:type="dxa"/>
            <w:tcBorders>
              <w:left w:val="single" w:sz="6" w:space="0" w:color="000000"/>
            </w:tcBorders>
            <w:shd w:val="clear" w:color="auto" w:fill="auto"/>
            <w:vAlign w:val="bottom"/>
          </w:tcPr>
          <w:p w14:paraId="5E4EA0CC" w14:textId="77777777" w:rsidR="00A2651C" w:rsidRPr="0096423C" w:rsidRDefault="00A2651C" w:rsidP="001F53E5">
            <w:pPr>
              <w:snapToGrid w:val="0"/>
              <w:spacing w:before="20" w:line="140" w:lineRule="exact"/>
              <w:ind w:right="397"/>
              <w:jc w:val="right"/>
              <w:rPr>
                <w:color w:val="000000" w:themeColor="text1"/>
              </w:rPr>
            </w:pPr>
          </w:p>
        </w:tc>
        <w:tc>
          <w:tcPr>
            <w:tcW w:w="1163" w:type="dxa"/>
            <w:tcBorders>
              <w:left w:val="single" w:sz="6" w:space="0" w:color="000000"/>
              <w:right w:val="single" w:sz="6" w:space="0" w:color="000000"/>
            </w:tcBorders>
            <w:vAlign w:val="bottom"/>
          </w:tcPr>
          <w:p w14:paraId="0332D8DC" w14:textId="77777777" w:rsidR="00A2651C" w:rsidRPr="0096423C" w:rsidRDefault="00A2651C" w:rsidP="001F53E5">
            <w:pPr>
              <w:snapToGrid w:val="0"/>
              <w:spacing w:before="20" w:line="140" w:lineRule="exact"/>
              <w:ind w:right="397"/>
              <w:jc w:val="right"/>
              <w:rPr>
                <w:color w:val="000000" w:themeColor="text1"/>
              </w:rPr>
            </w:pPr>
          </w:p>
        </w:tc>
        <w:tc>
          <w:tcPr>
            <w:tcW w:w="1163" w:type="dxa"/>
            <w:tcBorders>
              <w:left w:val="single" w:sz="6" w:space="0" w:color="000000"/>
            </w:tcBorders>
            <w:vAlign w:val="bottom"/>
          </w:tcPr>
          <w:p w14:paraId="50B62D5D" w14:textId="77777777" w:rsidR="00A2651C" w:rsidRPr="0096423C" w:rsidRDefault="00A2651C" w:rsidP="001F53E5">
            <w:pPr>
              <w:snapToGrid w:val="0"/>
              <w:spacing w:before="20" w:line="140" w:lineRule="exact"/>
              <w:ind w:right="397"/>
              <w:jc w:val="right"/>
              <w:rPr>
                <w:color w:val="000000" w:themeColor="text1"/>
              </w:rPr>
            </w:pPr>
          </w:p>
        </w:tc>
        <w:tc>
          <w:tcPr>
            <w:tcW w:w="1163" w:type="dxa"/>
            <w:tcBorders>
              <w:left w:val="single" w:sz="6" w:space="0" w:color="000000"/>
            </w:tcBorders>
            <w:shd w:val="clear" w:color="auto" w:fill="auto"/>
            <w:vAlign w:val="bottom"/>
          </w:tcPr>
          <w:p w14:paraId="097B940B" w14:textId="25AD44BD" w:rsidR="00A2651C" w:rsidRPr="0096423C" w:rsidRDefault="00A2651C" w:rsidP="001F53E5">
            <w:pPr>
              <w:snapToGrid w:val="0"/>
              <w:spacing w:before="20" w:line="140" w:lineRule="exact"/>
              <w:ind w:right="397"/>
              <w:jc w:val="right"/>
              <w:rPr>
                <w:color w:val="000000" w:themeColor="text1"/>
              </w:rPr>
            </w:pPr>
          </w:p>
        </w:tc>
        <w:tc>
          <w:tcPr>
            <w:tcW w:w="2662" w:type="dxa"/>
            <w:tcBorders>
              <w:left w:val="single" w:sz="6" w:space="0" w:color="000000"/>
            </w:tcBorders>
            <w:shd w:val="clear" w:color="auto" w:fill="auto"/>
            <w:vAlign w:val="bottom"/>
          </w:tcPr>
          <w:p w14:paraId="2C67A53F" w14:textId="77777777" w:rsidR="00A2651C" w:rsidRPr="0096423C" w:rsidRDefault="00A2651C" w:rsidP="001F53E5">
            <w:pPr>
              <w:spacing w:before="20" w:line="140" w:lineRule="exact"/>
              <w:ind w:left="340"/>
              <w:rPr>
                <w:color w:val="000000" w:themeColor="text1"/>
              </w:rPr>
            </w:pPr>
            <w:r w:rsidRPr="0096423C">
              <w:rPr>
                <w:i/>
                <w:color w:val="000000" w:themeColor="text1"/>
              </w:rPr>
              <w:t>of which:</w:t>
            </w:r>
          </w:p>
        </w:tc>
      </w:tr>
      <w:tr w:rsidR="00A2651C" w:rsidRPr="00D21FE6" w14:paraId="1F6EF47B" w14:textId="77777777" w:rsidTr="001F53E5">
        <w:trPr>
          <w:cantSplit/>
        </w:trPr>
        <w:tc>
          <w:tcPr>
            <w:tcW w:w="2609" w:type="dxa"/>
            <w:shd w:val="clear" w:color="auto" w:fill="auto"/>
            <w:vAlign w:val="bottom"/>
          </w:tcPr>
          <w:p w14:paraId="3CD132DE" w14:textId="77777777" w:rsidR="00A2651C" w:rsidRPr="0096423C" w:rsidRDefault="00A2651C" w:rsidP="001F53E5">
            <w:pPr>
              <w:spacing w:before="20" w:line="140" w:lineRule="exact"/>
              <w:ind w:left="113"/>
              <w:rPr>
                <w:color w:val="000000" w:themeColor="text1"/>
              </w:rPr>
            </w:pPr>
            <w:r w:rsidRPr="0096423C">
              <w:rPr>
                <w:color w:val="000000" w:themeColor="text1"/>
              </w:rPr>
              <w:t>Бразилия</w:t>
            </w:r>
          </w:p>
        </w:tc>
        <w:tc>
          <w:tcPr>
            <w:tcW w:w="1162" w:type="dxa"/>
            <w:tcBorders>
              <w:left w:val="single" w:sz="6" w:space="0" w:color="000000"/>
            </w:tcBorders>
            <w:shd w:val="clear" w:color="auto" w:fill="auto"/>
            <w:vAlign w:val="bottom"/>
          </w:tcPr>
          <w:p w14:paraId="409933A8"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right w:val="single" w:sz="6" w:space="0" w:color="000000"/>
            </w:tcBorders>
            <w:vAlign w:val="bottom"/>
          </w:tcPr>
          <w:p w14:paraId="5EA7C06B"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tcBorders>
            <w:vAlign w:val="bottom"/>
          </w:tcPr>
          <w:p w14:paraId="648DBFEE"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tcBorders>
            <w:shd w:val="clear" w:color="auto" w:fill="auto"/>
            <w:vAlign w:val="bottom"/>
          </w:tcPr>
          <w:p w14:paraId="505F9909" w14:textId="77F72087" w:rsidR="00A2651C" w:rsidRPr="0096423C" w:rsidRDefault="00A2651C" w:rsidP="001F53E5">
            <w:pPr>
              <w:snapToGrid w:val="0"/>
              <w:spacing w:before="20" w:line="140" w:lineRule="exact"/>
              <w:ind w:right="397"/>
              <w:jc w:val="right"/>
              <w:rPr>
                <w:color w:val="000000" w:themeColor="text1"/>
                <w:lang w:val="en-US"/>
              </w:rPr>
            </w:pPr>
          </w:p>
        </w:tc>
        <w:tc>
          <w:tcPr>
            <w:tcW w:w="2662" w:type="dxa"/>
            <w:tcBorders>
              <w:left w:val="single" w:sz="6" w:space="0" w:color="000000"/>
            </w:tcBorders>
            <w:shd w:val="clear" w:color="auto" w:fill="auto"/>
            <w:vAlign w:val="bottom"/>
          </w:tcPr>
          <w:p w14:paraId="5D18E751" w14:textId="77777777" w:rsidR="00A2651C" w:rsidRPr="0096423C" w:rsidRDefault="00A2651C" w:rsidP="001F53E5">
            <w:pPr>
              <w:spacing w:before="20" w:line="140" w:lineRule="exact"/>
              <w:ind w:left="170"/>
              <w:rPr>
                <w:color w:val="000000" w:themeColor="text1"/>
              </w:rPr>
            </w:pPr>
            <w:r w:rsidRPr="0096423C">
              <w:rPr>
                <w:i/>
                <w:color w:val="000000" w:themeColor="text1"/>
              </w:rPr>
              <w:t>Brazil</w:t>
            </w:r>
          </w:p>
        </w:tc>
      </w:tr>
      <w:tr w:rsidR="00A2651C" w:rsidRPr="00D21FE6" w14:paraId="78B15172" w14:textId="77777777" w:rsidTr="001F53E5">
        <w:trPr>
          <w:cantSplit/>
        </w:trPr>
        <w:tc>
          <w:tcPr>
            <w:tcW w:w="2609" w:type="dxa"/>
            <w:shd w:val="clear" w:color="auto" w:fill="auto"/>
            <w:vAlign w:val="bottom"/>
          </w:tcPr>
          <w:p w14:paraId="7EA5D54B" w14:textId="77777777" w:rsidR="00A2651C" w:rsidRPr="0096423C" w:rsidRDefault="00A2651C" w:rsidP="001F53E5">
            <w:pPr>
              <w:spacing w:before="20" w:line="140" w:lineRule="exact"/>
              <w:ind w:left="284"/>
              <w:rPr>
                <w:color w:val="000000" w:themeColor="text1"/>
              </w:rPr>
            </w:pPr>
            <w:r w:rsidRPr="0096423C">
              <w:rPr>
                <w:color w:val="000000" w:themeColor="text1"/>
              </w:rPr>
              <w:t>кредит</w:t>
            </w:r>
          </w:p>
        </w:tc>
        <w:tc>
          <w:tcPr>
            <w:tcW w:w="1162" w:type="dxa"/>
            <w:tcBorders>
              <w:left w:val="single" w:sz="6" w:space="0" w:color="000000"/>
            </w:tcBorders>
            <w:shd w:val="clear" w:color="auto" w:fill="auto"/>
            <w:vAlign w:val="bottom"/>
          </w:tcPr>
          <w:p w14:paraId="3AF48A71" w14:textId="34C7822F" w:rsidR="00A2651C" w:rsidRPr="0096423C" w:rsidRDefault="00A2651C" w:rsidP="001F53E5">
            <w:pPr>
              <w:spacing w:before="20" w:line="140" w:lineRule="exact"/>
              <w:ind w:right="397"/>
              <w:jc w:val="right"/>
              <w:rPr>
                <w:color w:val="000000" w:themeColor="text1"/>
              </w:rPr>
            </w:pPr>
            <w:r w:rsidRPr="0096423C">
              <w:rPr>
                <w:color w:val="000000" w:themeColor="text1"/>
                <w:lang w:val="en-US"/>
              </w:rPr>
              <w:t>39,99</w:t>
            </w:r>
          </w:p>
        </w:tc>
        <w:tc>
          <w:tcPr>
            <w:tcW w:w="1163" w:type="dxa"/>
            <w:tcBorders>
              <w:left w:val="single" w:sz="6" w:space="0" w:color="000000"/>
              <w:right w:val="single" w:sz="6" w:space="0" w:color="000000"/>
            </w:tcBorders>
            <w:vAlign w:val="bottom"/>
          </w:tcPr>
          <w:p w14:paraId="4D38FD21" w14:textId="4C5F20BD" w:rsidR="00A2651C" w:rsidRPr="0096423C" w:rsidRDefault="00A2651C" w:rsidP="001F53E5">
            <w:pPr>
              <w:spacing w:before="20" w:line="140" w:lineRule="exact"/>
              <w:ind w:right="397"/>
              <w:jc w:val="right"/>
              <w:rPr>
                <w:color w:val="000000" w:themeColor="text1"/>
              </w:rPr>
            </w:pPr>
            <w:r w:rsidRPr="0096423C">
              <w:rPr>
                <w:color w:val="000000" w:themeColor="text1"/>
              </w:rPr>
              <w:t>39,40</w:t>
            </w:r>
          </w:p>
        </w:tc>
        <w:tc>
          <w:tcPr>
            <w:tcW w:w="1163" w:type="dxa"/>
            <w:tcBorders>
              <w:left w:val="single" w:sz="6" w:space="0" w:color="000000"/>
            </w:tcBorders>
            <w:vAlign w:val="bottom"/>
          </w:tcPr>
          <w:p w14:paraId="1E53C83C" w14:textId="26A81F47" w:rsidR="00A2651C" w:rsidRPr="00AB2D22" w:rsidRDefault="00A2651C" w:rsidP="001F53E5">
            <w:pPr>
              <w:spacing w:before="20" w:line="140" w:lineRule="exact"/>
              <w:ind w:right="397"/>
              <w:jc w:val="right"/>
            </w:pPr>
            <w:r w:rsidRPr="00AB2D22">
              <w:t>43,60</w:t>
            </w:r>
          </w:p>
        </w:tc>
        <w:tc>
          <w:tcPr>
            <w:tcW w:w="1163" w:type="dxa"/>
            <w:tcBorders>
              <w:left w:val="single" w:sz="6" w:space="0" w:color="000000"/>
            </w:tcBorders>
            <w:shd w:val="clear" w:color="auto" w:fill="auto"/>
            <w:vAlign w:val="bottom"/>
          </w:tcPr>
          <w:p w14:paraId="526FF5FA" w14:textId="2291255C" w:rsidR="00A2651C" w:rsidRPr="00AB2D22" w:rsidRDefault="00A2651C" w:rsidP="001F53E5">
            <w:pPr>
              <w:spacing w:before="20" w:line="140" w:lineRule="exact"/>
              <w:ind w:right="397"/>
              <w:jc w:val="right"/>
            </w:pPr>
            <w:r w:rsidRPr="00AB2D22">
              <w:t>40,23</w:t>
            </w:r>
          </w:p>
        </w:tc>
        <w:tc>
          <w:tcPr>
            <w:tcW w:w="2662" w:type="dxa"/>
            <w:tcBorders>
              <w:left w:val="single" w:sz="6" w:space="0" w:color="000000"/>
            </w:tcBorders>
            <w:shd w:val="clear" w:color="auto" w:fill="auto"/>
            <w:vAlign w:val="bottom"/>
          </w:tcPr>
          <w:p w14:paraId="13E95011" w14:textId="77777777" w:rsidR="00A2651C" w:rsidRPr="007C1C0A" w:rsidRDefault="00A2651C" w:rsidP="007C1C0A">
            <w:pPr>
              <w:spacing w:before="20" w:line="140" w:lineRule="exact"/>
              <w:ind w:left="340"/>
              <w:rPr>
                <w:i/>
                <w:color w:val="000000" w:themeColor="text1"/>
              </w:rPr>
            </w:pPr>
            <w:r w:rsidRPr="0096423C">
              <w:rPr>
                <w:i/>
                <w:color w:val="000000" w:themeColor="text1"/>
              </w:rPr>
              <w:t>Credit</w:t>
            </w:r>
          </w:p>
        </w:tc>
      </w:tr>
      <w:tr w:rsidR="00A2651C" w:rsidRPr="00D21FE6" w14:paraId="284A533E" w14:textId="77777777" w:rsidTr="001F53E5">
        <w:trPr>
          <w:cantSplit/>
        </w:trPr>
        <w:tc>
          <w:tcPr>
            <w:tcW w:w="2609" w:type="dxa"/>
            <w:shd w:val="clear" w:color="auto" w:fill="auto"/>
            <w:vAlign w:val="bottom"/>
          </w:tcPr>
          <w:p w14:paraId="458E883C" w14:textId="77777777" w:rsidR="00A2651C" w:rsidRPr="0096423C" w:rsidRDefault="00A2651C" w:rsidP="001F53E5">
            <w:pPr>
              <w:spacing w:before="20" w:line="140" w:lineRule="exact"/>
              <w:ind w:left="284"/>
              <w:rPr>
                <w:color w:val="000000" w:themeColor="text1"/>
              </w:rPr>
            </w:pPr>
            <w:r w:rsidRPr="0096423C">
              <w:rPr>
                <w:color w:val="000000" w:themeColor="text1"/>
              </w:rPr>
              <w:t>депозит</w:t>
            </w:r>
          </w:p>
        </w:tc>
        <w:tc>
          <w:tcPr>
            <w:tcW w:w="1162" w:type="dxa"/>
            <w:tcBorders>
              <w:left w:val="single" w:sz="6" w:space="0" w:color="000000"/>
            </w:tcBorders>
            <w:shd w:val="clear" w:color="auto" w:fill="auto"/>
            <w:vAlign w:val="bottom"/>
          </w:tcPr>
          <w:p w14:paraId="080D4F86" w14:textId="4F0194B1" w:rsidR="00A2651C" w:rsidRPr="0096423C" w:rsidRDefault="00A2651C" w:rsidP="001F53E5">
            <w:pPr>
              <w:spacing w:before="20" w:line="140" w:lineRule="exact"/>
              <w:ind w:right="397"/>
              <w:jc w:val="right"/>
              <w:rPr>
                <w:color w:val="000000" w:themeColor="text1"/>
              </w:rPr>
            </w:pPr>
            <w:r w:rsidRPr="0096423C">
              <w:rPr>
                <w:color w:val="000000" w:themeColor="text1"/>
                <w:lang w:val="en-US"/>
              </w:rPr>
              <w:t>8,87</w:t>
            </w:r>
          </w:p>
        </w:tc>
        <w:tc>
          <w:tcPr>
            <w:tcW w:w="1163" w:type="dxa"/>
            <w:tcBorders>
              <w:left w:val="single" w:sz="6" w:space="0" w:color="000000"/>
              <w:right w:val="single" w:sz="6" w:space="0" w:color="000000"/>
            </w:tcBorders>
            <w:vAlign w:val="bottom"/>
          </w:tcPr>
          <w:p w14:paraId="11772D03" w14:textId="3AE26620" w:rsidR="00A2651C" w:rsidRPr="0096423C" w:rsidRDefault="00A2651C" w:rsidP="001F53E5">
            <w:pPr>
              <w:spacing w:before="20" w:line="140" w:lineRule="exact"/>
              <w:ind w:right="397"/>
              <w:jc w:val="right"/>
              <w:rPr>
                <w:color w:val="000000" w:themeColor="text1"/>
              </w:rPr>
            </w:pPr>
            <w:r w:rsidRPr="0096423C">
              <w:rPr>
                <w:color w:val="000000" w:themeColor="text1"/>
              </w:rPr>
              <w:t>12,00</w:t>
            </w:r>
          </w:p>
        </w:tc>
        <w:tc>
          <w:tcPr>
            <w:tcW w:w="1163" w:type="dxa"/>
            <w:tcBorders>
              <w:left w:val="single" w:sz="6" w:space="0" w:color="000000"/>
            </w:tcBorders>
            <w:vAlign w:val="bottom"/>
          </w:tcPr>
          <w:p w14:paraId="24068842" w14:textId="077DABC8" w:rsidR="00A2651C" w:rsidRPr="00AB2D22" w:rsidRDefault="00A2651C" w:rsidP="001F53E5">
            <w:pPr>
              <w:spacing w:before="20" w:line="140" w:lineRule="exact"/>
              <w:ind w:right="397"/>
              <w:jc w:val="right"/>
            </w:pPr>
            <w:r w:rsidRPr="00AB2D22">
              <w:t>12,14</w:t>
            </w:r>
          </w:p>
        </w:tc>
        <w:tc>
          <w:tcPr>
            <w:tcW w:w="1163" w:type="dxa"/>
            <w:tcBorders>
              <w:left w:val="single" w:sz="6" w:space="0" w:color="000000"/>
            </w:tcBorders>
            <w:shd w:val="clear" w:color="auto" w:fill="auto"/>
            <w:vAlign w:val="bottom"/>
          </w:tcPr>
          <w:p w14:paraId="01B08679" w14:textId="3552F53E" w:rsidR="00A2651C" w:rsidRPr="00AB2D22" w:rsidRDefault="00A2651C" w:rsidP="001F53E5">
            <w:pPr>
              <w:spacing w:before="20" w:line="140" w:lineRule="exact"/>
              <w:ind w:right="397"/>
              <w:jc w:val="right"/>
            </w:pPr>
            <w:r w:rsidRPr="00AB2D22">
              <w:t>7,70</w:t>
            </w:r>
          </w:p>
        </w:tc>
        <w:tc>
          <w:tcPr>
            <w:tcW w:w="2662" w:type="dxa"/>
            <w:tcBorders>
              <w:left w:val="single" w:sz="6" w:space="0" w:color="000000"/>
            </w:tcBorders>
            <w:shd w:val="clear" w:color="auto" w:fill="auto"/>
            <w:vAlign w:val="bottom"/>
          </w:tcPr>
          <w:p w14:paraId="12D24915" w14:textId="77777777" w:rsidR="00A2651C" w:rsidRPr="007C1C0A" w:rsidRDefault="00A2651C" w:rsidP="007C1C0A">
            <w:pPr>
              <w:spacing w:before="20" w:line="140" w:lineRule="exact"/>
              <w:ind w:left="340"/>
              <w:rPr>
                <w:i/>
                <w:color w:val="000000" w:themeColor="text1"/>
              </w:rPr>
            </w:pPr>
            <w:r w:rsidRPr="0096423C">
              <w:rPr>
                <w:i/>
                <w:color w:val="000000" w:themeColor="text1"/>
              </w:rPr>
              <w:t>Deposit</w:t>
            </w:r>
          </w:p>
        </w:tc>
      </w:tr>
      <w:tr w:rsidR="00A2651C" w:rsidRPr="00D21FE6" w14:paraId="77B348C5" w14:textId="77777777" w:rsidTr="001F53E5">
        <w:trPr>
          <w:cantSplit/>
        </w:trPr>
        <w:tc>
          <w:tcPr>
            <w:tcW w:w="2609" w:type="dxa"/>
            <w:shd w:val="clear" w:color="auto" w:fill="auto"/>
            <w:vAlign w:val="bottom"/>
          </w:tcPr>
          <w:p w14:paraId="4668363C" w14:textId="77777777" w:rsidR="00A2651C" w:rsidRPr="0096423C" w:rsidRDefault="00A2651C" w:rsidP="001F53E5">
            <w:pPr>
              <w:spacing w:before="20" w:line="140" w:lineRule="exact"/>
              <w:ind w:left="113"/>
              <w:rPr>
                <w:color w:val="000000" w:themeColor="text1"/>
              </w:rPr>
            </w:pPr>
            <w:r w:rsidRPr="0096423C">
              <w:rPr>
                <w:color w:val="000000" w:themeColor="text1"/>
              </w:rPr>
              <w:t>Индия</w:t>
            </w:r>
          </w:p>
        </w:tc>
        <w:tc>
          <w:tcPr>
            <w:tcW w:w="1162" w:type="dxa"/>
            <w:tcBorders>
              <w:left w:val="single" w:sz="6" w:space="0" w:color="000000"/>
            </w:tcBorders>
            <w:shd w:val="clear" w:color="auto" w:fill="auto"/>
            <w:vAlign w:val="bottom"/>
          </w:tcPr>
          <w:p w14:paraId="26F564EE"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right w:val="single" w:sz="6" w:space="0" w:color="000000"/>
            </w:tcBorders>
            <w:vAlign w:val="bottom"/>
          </w:tcPr>
          <w:p w14:paraId="6533BE09"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tcBorders>
            <w:vAlign w:val="bottom"/>
          </w:tcPr>
          <w:p w14:paraId="0D0E58F5" w14:textId="77777777" w:rsidR="00A2651C" w:rsidRPr="00AB2D22" w:rsidRDefault="00A2651C" w:rsidP="001F53E5">
            <w:pPr>
              <w:snapToGrid w:val="0"/>
              <w:spacing w:before="20" w:line="140" w:lineRule="exact"/>
              <w:ind w:right="397"/>
              <w:jc w:val="right"/>
              <w:rPr>
                <w:lang w:val="en-US"/>
              </w:rPr>
            </w:pPr>
          </w:p>
        </w:tc>
        <w:tc>
          <w:tcPr>
            <w:tcW w:w="1163" w:type="dxa"/>
            <w:tcBorders>
              <w:left w:val="single" w:sz="6" w:space="0" w:color="000000"/>
            </w:tcBorders>
            <w:shd w:val="clear" w:color="auto" w:fill="auto"/>
            <w:vAlign w:val="bottom"/>
          </w:tcPr>
          <w:p w14:paraId="2F2DBCBA" w14:textId="29A62059" w:rsidR="00A2651C" w:rsidRPr="00AB2D22" w:rsidRDefault="00A2651C" w:rsidP="001F53E5">
            <w:pPr>
              <w:snapToGrid w:val="0"/>
              <w:spacing w:before="20" w:line="140" w:lineRule="exact"/>
              <w:ind w:right="397"/>
              <w:jc w:val="right"/>
              <w:rPr>
                <w:lang w:val="en-US"/>
              </w:rPr>
            </w:pPr>
          </w:p>
        </w:tc>
        <w:tc>
          <w:tcPr>
            <w:tcW w:w="2662" w:type="dxa"/>
            <w:tcBorders>
              <w:left w:val="single" w:sz="6" w:space="0" w:color="000000"/>
            </w:tcBorders>
            <w:shd w:val="clear" w:color="auto" w:fill="auto"/>
            <w:vAlign w:val="bottom"/>
          </w:tcPr>
          <w:p w14:paraId="38D2527D" w14:textId="77777777" w:rsidR="00A2651C" w:rsidRPr="0096423C" w:rsidRDefault="00A2651C" w:rsidP="001F53E5">
            <w:pPr>
              <w:spacing w:before="20" w:line="140" w:lineRule="exact"/>
              <w:ind w:left="170"/>
              <w:rPr>
                <w:color w:val="000000" w:themeColor="text1"/>
              </w:rPr>
            </w:pPr>
            <w:r w:rsidRPr="0096423C">
              <w:rPr>
                <w:i/>
                <w:color w:val="000000" w:themeColor="text1"/>
              </w:rPr>
              <w:t>India</w:t>
            </w:r>
          </w:p>
        </w:tc>
      </w:tr>
      <w:tr w:rsidR="00A2651C" w:rsidRPr="00D21FE6" w14:paraId="6EC0086D" w14:textId="77777777" w:rsidTr="001F53E5">
        <w:trPr>
          <w:cantSplit/>
        </w:trPr>
        <w:tc>
          <w:tcPr>
            <w:tcW w:w="2609" w:type="dxa"/>
            <w:shd w:val="clear" w:color="auto" w:fill="auto"/>
            <w:vAlign w:val="bottom"/>
          </w:tcPr>
          <w:p w14:paraId="33FB92B8" w14:textId="77777777" w:rsidR="00A2651C" w:rsidRPr="0096423C" w:rsidRDefault="00A2651C" w:rsidP="001F53E5">
            <w:pPr>
              <w:spacing w:before="20" w:line="140" w:lineRule="exact"/>
              <w:ind w:left="284"/>
              <w:rPr>
                <w:color w:val="000000" w:themeColor="text1"/>
              </w:rPr>
            </w:pPr>
            <w:r w:rsidRPr="0096423C">
              <w:rPr>
                <w:color w:val="000000" w:themeColor="text1"/>
              </w:rPr>
              <w:t>кредит</w:t>
            </w:r>
          </w:p>
        </w:tc>
        <w:tc>
          <w:tcPr>
            <w:tcW w:w="1162" w:type="dxa"/>
            <w:tcBorders>
              <w:left w:val="single" w:sz="6" w:space="0" w:color="000000"/>
            </w:tcBorders>
            <w:shd w:val="clear" w:color="auto" w:fill="auto"/>
            <w:vAlign w:val="bottom"/>
          </w:tcPr>
          <w:p w14:paraId="55387F13" w14:textId="1A5E97C6" w:rsidR="00A2651C" w:rsidRPr="0096423C" w:rsidRDefault="00A2651C" w:rsidP="001F53E5">
            <w:pPr>
              <w:spacing w:before="20" w:line="140" w:lineRule="exact"/>
              <w:ind w:right="397"/>
              <w:jc w:val="right"/>
              <w:rPr>
                <w:color w:val="000000" w:themeColor="text1"/>
              </w:rPr>
            </w:pPr>
            <w:r w:rsidRPr="0096423C">
              <w:rPr>
                <w:color w:val="000000" w:themeColor="text1"/>
                <w:lang w:val="en-US"/>
              </w:rPr>
              <w:t>8,33</w:t>
            </w:r>
          </w:p>
        </w:tc>
        <w:tc>
          <w:tcPr>
            <w:tcW w:w="1163" w:type="dxa"/>
            <w:tcBorders>
              <w:left w:val="single" w:sz="6" w:space="0" w:color="000000"/>
              <w:right w:val="single" w:sz="6" w:space="0" w:color="000000"/>
            </w:tcBorders>
            <w:vAlign w:val="bottom"/>
          </w:tcPr>
          <w:p w14:paraId="50F2DB64" w14:textId="050D5DB1" w:rsidR="00A2651C" w:rsidRPr="0096423C" w:rsidRDefault="00A2651C" w:rsidP="001F53E5">
            <w:pPr>
              <w:spacing w:before="20" w:line="140" w:lineRule="exact"/>
              <w:ind w:right="397"/>
              <w:jc w:val="right"/>
              <w:rPr>
                <w:color w:val="000000" w:themeColor="text1"/>
              </w:rPr>
            </w:pPr>
            <w:r w:rsidRPr="0096423C">
              <w:rPr>
                <w:color w:val="000000" w:themeColor="text1"/>
              </w:rPr>
              <w:t>8,57</w:t>
            </w:r>
          </w:p>
        </w:tc>
        <w:tc>
          <w:tcPr>
            <w:tcW w:w="1163" w:type="dxa"/>
            <w:tcBorders>
              <w:left w:val="single" w:sz="6" w:space="0" w:color="000000"/>
            </w:tcBorders>
            <w:vAlign w:val="bottom"/>
          </w:tcPr>
          <w:p w14:paraId="0FD75F7A" w14:textId="02694515" w:rsidR="00A2651C" w:rsidRPr="00AB2D22" w:rsidRDefault="00A2651C" w:rsidP="001F53E5">
            <w:pPr>
              <w:spacing w:before="20" w:line="140" w:lineRule="exact"/>
              <w:ind w:right="397"/>
              <w:jc w:val="right"/>
            </w:pPr>
            <w:r w:rsidRPr="00AB2D22">
              <w:t>…</w:t>
            </w:r>
          </w:p>
        </w:tc>
        <w:tc>
          <w:tcPr>
            <w:tcW w:w="1163" w:type="dxa"/>
            <w:tcBorders>
              <w:left w:val="single" w:sz="6" w:space="0" w:color="000000"/>
            </w:tcBorders>
            <w:shd w:val="clear" w:color="auto" w:fill="auto"/>
            <w:vAlign w:val="bottom"/>
          </w:tcPr>
          <w:p w14:paraId="736FDAC2" w14:textId="4A97210E" w:rsidR="00A2651C" w:rsidRPr="00AB2D22" w:rsidRDefault="00A2651C" w:rsidP="001F53E5">
            <w:pPr>
              <w:spacing w:before="20" w:line="140" w:lineRule="exact"/>
              <w:ind w:right="397"/>
              <w:jc w:val="right"/>
            </w:pPr>
            <w:r w:rsidRPr="00AB2D22">
              <w:t>…</w:t>
            </w:r>
          </w:p>
        </w:tc>
        <w:tc>
          <w:tcPr>
            <w:tcW w:w="2662" w:type="dxa"/>
            <w:tcBorders>
              <w:left w:val="single" w:sz="6" w:space="0" w:color="000000"/>
            </w:tcBorders>
            <w:shd w:val="clear" w:color="auto" w:fill="auto"/>
            <w:vAlign w:val="bottom"/>
          </w:tcPr>
          <w:p w14:paraId="66EEB5C4" w14:textId="77777777" w:rsidR="00A2651C" w:rsidRPr="007C1C0A" w:rsidRDefault="00A2651C" w:rsidP="007C1C0A">
            <w:pPr>
              <w:spacing w:before="20" w:line="140" w:lineRule="exact"/>
              <w:ind w:left="340"/>
              <w:rPr>
                <w:i/>
                <w:color w:val="000000" w:themeColor="text1"/>
              </w:rPr>
            </w:pPr>
            <w:r w:rsidRPr="0096423C">
              <w:rPr>
                <w:i/>
                <w:color w:val="000000" w:themeColor="text1"/>
              </w:rPr>
              <w:t>Credit</w:t>
            </w:r>
          </w:p>
        </w:tc>
      </w:tr>
      <w:tr w:rsidR="00A2651C" w:rsidRPr="00D21FE6" w14:paraId="6C28B4CD" w14:textId="77777777" w:rsidTr="001F53E5">
        <w:trPr>
          <w:cantSplit/>
        </w:trPr>
        <w:tc>
          <w:tcPr>
            <w:tcW w:w="2609" w:type="dxa"/>
            <w:shd w:val="clear" w:color="auto" w:fill="auto"/>
            <w:vAlign w:val="bottom"/>
          </w:tcPr>
          <w:p w14:paraId="581030D6" w14:textId="77777777" w:rsidR="00A2651C" w:rsidRPr="0096423C" w:rsidRDefault="00A2651C" w:rsidP="001F53E5">
            <w:pPr>
              <w:spacing w:before="20" w:line="140" w:lineRule="exact"/>
              <w:ind w:left="284"/>
              <w:rPr>
                <w:color w:val="000000" w:themeColor="text1"/>
              </w:rPr>
            </w:pPr>
            <w:r w:rsidRPr="0096423C">
              <w:rPr>
                <w:color w:val="000000" w:themeColor="text1"/>
              </w:rPr>
              <w:t>депозит</w:t>
            </w:r>
          </w:p>
        </w:tc>
        <w:tc>
          <w:tcPr>
            <w:tcW w:w="1162" w:type="dxa"/>
            <w:tcBorders>
              <w:left w:val="single" w:sz="6" w:space="0" w:color="000000"/>
            </w:tcBorders>
            <w:shd w:val="clear" w:color="auto" w:fill="auto"/>
            <w:vAlign w:val="bottom"/>
          </w:tcPr>
          <w:p w14:paraId="002E69AC" w14:textId="689129F3" w:rsidR="00A2651C" w:rsidRPr="0096423C" w:rsidRDefault="00A2651C" w:rsidP="001F53E5">
            <w:pPr>
              <w:spacing w:before="20" w:line="140" w:lineRule="exact"/>
              <w:ind w:right="397"/>
              <w:jc w:val="right"/>
              <w:rPr>
                <w:color w:val="000000" w:themeColor="text1"/>
              </w:rPr>
            </w:pPr>
            <w:r w:rsidRPr="0096423C">
              <w:rPr>
                <w:rFonts w:eastAsia="Arial"/>
                <w:color w:val="000000" w:themeColor="text1"/>
                <w:lang w:val="en-US"/>
              </w:rPr>
              <w:t>…</w:t>
            </w:r>
          </w:p>
        </w:tc>
        <w:tc>
          <w:tcPr>
            <w:tcW w:w="1163" w:type="dxa"/>
            <w:tcBorders>
              <w:left w:val="single" w:sz="6" w:space="0" w:color="000000"/>
              <w:right w:val="single" w:sz="6" w:space="0" w:color="000000"/>
            </w:tcBorders>
            <w:vAlign w:val="bottom"/>
          </w:tcPr>
          <w:p w14:paraId="60D14AF2" w14:textId="0D5CDFC4" w:rsidR="00A2651C" w:rsidRPr="0096423C" w:rsidRDefault="00A2651C" w:rsidP="001F53E5">
            <w:pPr>
              <w:spacing w:before="20" w:line="140" w:lineRule="exact"/>
              <w:ind w:right="397"/>
              <w:jc w:val="right"/>
              <w:rPr>
                <w:color w:val="000000" w:themeColor="text1"/>
              </w:rPr>
            </w:pPr>
            <w:r w:rsidRPr="0096423C">
              <w:rPr>
                <w:color w:val="000000" w:themeColor="text1"/>
              </w:rPr>
              <w:t>…</w:t>
            </w:r>
          </w:p>
        </w:tc>
        <w:tc>
          <w:tcPr>
            <w:tcW w:w="1163" w:type="dxa"/>
            <w:tcBorders>
              <w:left w:val="single" w:sz="6" w:space="0" w:color="000000"/>
            </w:tcBorders>
            <w:vAlign w:val="bottom"/>
          </w:tcPr>
          <w:p w14:paraId="5834FE07" w14:textId="276488FD" w:rsidR="00A2651C" w:rsidRPr="00AB2D22" w:rsidRDefault="00A2651C" w:rsidP="001F53E5">
            <w:pPr>
              <w:spacing w:before="20" w:line="140" w:lineRule="exact"/>
              <w:ind w:right="397"/>
              <w:jc w:val="right"/>
            </w:pPr>
            <w:r w:rsidRPr="00AB2D22">
              <w:t>…</w:t>
            </w:r>
          </w:p>
        </w:tc>
        <w:tc>
          <w:tcPr>
            <w:tcW w:w="1163" w:type="dxa"/>
            <w:tcBorders>
              <w:left w:val="single" w:sz="6" w:space="0" w:color="000000"/>
            </w:tcBorders>
            <w:shd w:val="clear" w:color="auto" w:fill="auto"/>
            <w:vAlign w:val="bottom"/>
          </w:tcPr>
          <w:p w14:paraId="0F989C7E" w14:textId="22DBE9E5" w:rsidR="00A2651C" w:rsidRPr="00AB2D22" w:rsidRDefault="00A2651C" w:rsidP="001F53E5">
            <w:pPr>
              <w:spacing w:before="20" w:line="140" w:lineRule="exact"/>
              <w:ind w:right="397"/>
              <w:jc w:val="right"/>
            </w:pPr>
            <w:r w:rsidRPr="00AB2D22">
              <w:t>…</w:t>
            </w:r>
          </w:p>
        </w:tc>
        <w:tc>
          <w:tcPr>
            <w:tcW w:w="2662" w:type="dxa"/>
            <w:tcBorders>
              <w:left w:val="single" w:sz="6" w:space="0" w:color="000000"/>
            </w:tcBorders>
            <w:shd w:val="clear" w:color="auto" w:fill="auto"/>
            <w:vAlign w:val="bottom"/>
          </w:tcPr>
          <w:p w14:paraId="026B5F03" w14:textId="77777777" w:rsidR="00A2651C" w:rsidRPr="007C1C0A" w:rsidRDefault="00A2651C" w:rsidP="007C1C0A">
            <w:pPr>
              <w:spacing w:before="20" w:line="140" w:lineRule="exact"/>
              <w:ind w:left="340"/>
              <w:rPr>
                <w:i/>
                <w:color w:val="000000" w:themeColor="text1"/>
              </w:rPr>
            </w:pPr>
            <w:r w:rsidRPr="0096423C">
              <w:rPr>
                <w:i/>
                <w:color w:val="000000" w:themeColor="text1"/>
              </w:rPr>
              <w:t>Deposit</w:t>
            </w:r>
          </w:p>
        </w:tc>
      </w:tr>
      <w:tr w:rsidR="00A2651C" w:rsidRPr="00D21FE6" w14:paraId="63F55E30" w14:textId="77777777" w:rsidTr="001F53E5">
        <w:trPr>
          <w:cantSplit/>
        </w:trPr>
        <w:tc>
          <w:tcPr>
            <w:tcW w:w="2609" w:type="dxa"/>
            <w:shd w:val="clear" w:color="auto" w:fill="auto"/>
            <w:vAlign w:val="bottom"/>
          </w:tcPr>
          <w:p w14:paraId="70AD1DF3" w14:textId="77777777" w:rsidR="00A2651C" w:rsidRPr="0096423C" w:rsidRDefault="00A2651C" w:rsidP="001F53E5">
            <w:pPr>
              <w:spacing w:before="20" w:line="140" w:lineRule="exact"/>
              <w:ind w:left="113"/>
              <w:rPr>
                <w:color w:val="000000" w:themeColor="text1"/>
              </w:rPr>
            </w:pPr>
            <w:r w:rsidRPr="0096423C">
              <w:rPr>
                <w:color w:val="000000" w:themeColor="text1"/>
              </w:rPr>
              <w:t>Китай</w:t>
            </w:r>
            <w:proofErr w:type="gramStart"/>
            <w:r w:rsidRPr="0096423C">
              <w:rPr>
                <w:color w:val="000000" w:themeColor="text1"/>
                <w:vertAlign w:val="superscript"/>
              </w:rPr>
              <w:t>2</w:t>
            </w:r>
            <w:proofErr w:type="gramEnd"/>
            <w:r w:rsidRPr="0096423C">
              <w:rPr>
                <w:color w:val="000000" w:themeColor="text1"/>
                <w:vertAlign w:val="superscript"/>
              </w:rPr>
              <w:t>)</w:t>
            </w:r>
          </w:p>
        </w:tc>
        <w:tc>
          <w:tcPr>
            <w:tcW w:w="1162" w:type="dxa"/>
            <w:tcBorders>
              <w:left w:val="single" w:sz="6" w:space="0" w:color="000000"/>
            </w:tcBorders>
            <w:shd w:val="clear" w:color="auto" w:fill="auto"/>
            <w:vAlign w:val="bottom"/>
          </w:tcPr>
          <w:p w14:paraId="3C62DF66"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right w:val="single" w:sz="6" w:space="0" w:color="000000"/>
            </w:tcBorders>
            <w:vAlign w:val="bottom"/>
          </w:tcPr>
          <w:p w14:paraId="65EE54EC"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tcBorders>
            <w:vAlign w:val="bottom"/>
          </w:tcPr>
          <w:p w14:paraId="033CCDB6" w14:textId="77777777" w:rsidR="00A2651C" w:rsidRPr="00AB2D22" w:rsidRDefault="00A2651C" w:rsidP="001F53E5">
            <w:pPr>
              <w:snapToGrid w:val="0"/>
              <w:spacing w:before="20" w:line="140" w:lineRule="exact"/>
              <w:ind w:right="397"/>
              <w:jc w:val="right"/>
              <w:rPr>
                <w:lang w:val="en-US"/>
              </w:rPr>
            </w:pPr>
          </w:p>
        </w:tc>
        <w:tc>
          <w:tcPr>
            <w:tcW w:w="1163" w:type="dxa"/>
            <w:tcBorders>
              <w:left w:val="single" w:sz="6" w:space="0" w:color="000000"/>
            </w:tcBorders>
            <w:shd w:val="clear" w:color="auto" w:fill="auto"/>
            <w:vAlign w:val="bottom"/>
          </w:tcPr>
          <w:p w14:paraId="38212A17" w14:textId="040243C3" w:rsidR="00A2651C" w:rsidRPr="00AB2D22" w:rsidRDefault="00A2651C" w:rsidP="001F53E5">
            <w:pPr>
              <w:snapToGrid w:val="0"/>
              <w:spacing w:before="20" w:line="140" w:lineRule="exact"/>
              <w:ind w:right="397"/>
              <w:jc w:val="right"/>
              <w:rPr>
                <w:lang w:val="en-US"/>
              </w:rPr>
            </w:pPr>
          </w:p>
        </w:tc>
        <w:tc>
          <w:tcPr>
            <w:tcW w:w="2662" w:type="dxa"/>
            <w:tcBorders>
              <w:left w:val="single" w:sz="6" w:space="0" w:color="000000"/>
            </w:tcBorders>
            <w:shd w:val="clear" w:color="auto" w:fill="auto"/>
            <w:vAlign w:val="bottom"/>
          </w:tcPr>
          <w:p w14:paraId="04DE6C82" w14:textId="77777777" w:rsidR="00A2651C" w:rsidRPr="0096423C" w:rsidRDefault="00A2651C" w:rsidP="001F53E5">
            <w:pPr>
              <w:spacing w:before="20" w:line="140" w:lineRule="exact"/>
              <w:ind w:left="170"/>
              <w:rPr>
                <w:color w:val="000000" w:themeColor="text1"/>
              </w:rPr>
            </w:pPr>
            <w:proofErr w:type="gramStart"/>
            <w:r w:rsidRPr="0096423C">
              <w:rPr>
                <w:i/>
                <w:color w:val="000000" w:themeColor="text1"/>
              </w:rPr>
              <w:t>China</w:t>
            </w:r>
            <w:r w:rsidRPr="0096423C">
              <w:rPr>
                <w:color w:val="000000" w:themeColor="text1"/>
                <w:vertAlign w:val="superscript"/>
              </w:rPr>
              <w:t>2)</w:t>
            </w:r>
            <w:proofErr w:type="gramEnd"/>
          </w:p>
        </w:tc>
      </w:tr>
      <w:tr w:rsidR="00A2651C" w:rsidRPr="00D21FE6" w14:paraId="7FC5AC02" w14:textId="77777777" w:rsidTr="001F53E5">
        <w:trPr>
          <w:cantSplit/>
        </w:trPr>
        <w:tc>
          <w:tcPr>
            <w:tcW w:w="2609" w:type="dxa"/>
            <w:shd w:val="clear" w:color="auto" w:fill="auto"/>
            <w:vAlign w:val="bottom"/>
          </w:tcPr>
          <w:p w14:paraId="572B42A9" w14:textId="77777777" w:rsidR="00A2651C" w:rsidRPr="0096423C" w:rsidRDefault="00A2651C" w:rsidP="001F53E5">
            <w:pPr>
              <w:spacing w:before="20" w:line="140" w:lineRule="exact"/>
              <w:ind w:left="284"/>
              <w:rPr>
                <w:color w:val="000000" w:themeColor="text1"/>
              </w:rPr>
            </w:pPr>
            <w:r w:rsidRPr="0096423C">
              <w:rPr>
                <w:color w:val="000000" w:themeColor="text1"/>
              </w:rPr>
              <w:t>кредит</w:t>
            </w:r>
          </w:p>
        </w:tc>
        <w:tc>
          <w:tcPr>
            <w:tcW w:w="1162" w:type="dxa"/>
            <w:tcBorders>
              <w:left w:val="single" w:sz="6" w:space="0" w:color="000000"/>
            </w:tcBorders>
            <w:shd w:val="clear" w:color="auto" w:fill="auto"/>
            <w:vAlign w:val="bottom"/>
          </w:tcPr>
          <w:p w14:paraId="31A92476" w14:textId="7D7898A8" w:rsidR="00A2651C" w:rsidRPr="0096423C" w:rsidRDefault="00A2651C" w:rsidP="001F53E5">
            <w:pPr>
              <w:spacing w:before="20" w:line="140" w:lineRule="exact"/>
              <w:ind w:right="397"/>
              <w:jc w:val="right"/>
              <w:rPr>
                <w:color w:val="000000" w:themeColor="text1"/>
              </w:rPr>
            </w:pPr>
            <w:r w:rsidRPr="0096423C">
              <w:rPr>
                <w:color w:val="000000" w:themeColor="text1"/>
                <w:lang w:val="en-US"/>
              </w:rPr>
              <w:t>5,81</w:t>
            </w:r>
          </w:p>
        </w:tc>
        <w:tc>
          <w:tcPr>
            <w:tcW w:w="1163" w:type="dxa"/>
            <w:tcBorders>
              <w:left w:val="single" w:sz="6" w:space="0" w:color="000000"/>
              <w:right w:val="single" w:sz="6" w:space="0" w:color="000000"/>
            </w:tcBorders>
            <w:vAlign w:val="bottom"/>
          </w:tcPr>
          <w:p w14:paraId="473C73D6" w14:textId="3D9BD2E6" w:rsidR="00A2651C" w:rsidRPr="0096423C" w:rsidRDefault="00A2651C" w:rsidP="001F53E5">
            <w:pPr>
              <w:spacing w:before="20" w:line="140" w:lineRule="exact"/>
              <w:ind w:right="397"/>
              <w:jc w:val="right"/>
              <w:rPr>
                <w:color w:val="000000" w:themeColor="text1"/>
              </w:rPr>
            </w:pPr>
            <w:r w:rsidRPr="0096423C">
              <w:rPr>
                <w:color w:val="000000" w:themeColor="text1"/>
              </w:rPr>
              <w:t>4,35</w:t>
            </w:r>
          </w:p>
        </w:tc>
        <w:tc>
          <w:tcPr>
            <w:tcW w:w="1163" w:type="dxa"/>
            <w:tcBorders>
              <w:left w:val="single" w:sz="6" w:space="0" w:color="000000"/>
            </w:tcBorders>
            <w:vAlign w:val="bottom"/>
          </w:tcPr>
          <w:p w14:paraId="7534A58A" w14:textId="15FF8289" w:rsidR="00A2651C" w:rsidRPr="00AB2D22" w:rsidRDefault="00A2651C" w:rsidP="001F53E5">
            <w:pPr>
              <w:spacing w:before="20" w:line="140" w:lineRule="exact"/>
              <w:ind w:right="397"/>
              <w:jc w:val="right"/>
            </w:pPr>
            <w:r w:rsidRPr="00AB2D22">
              <w:t>4,35</w:t>
            </w:r>
          </w:p>
        </w:tc>
        <w:tc>
          <w:tcPr>
            <w:tcW w:w="1163" w:type="dxa"/>
            <w:tcBorders>
              <w:left w:val="single" w:sz="6" w:space="0" w:color="000000"/>
            </w:tcBorders>
            <w:shd w:val="clear" w:color="auto" w:fill="auto"/>
            <w:vAlign w:val="bottom"/>
          </w:tcPr>
          <w:p w14:paraId="40E89F41" w14:textId="69A8C337" w:rsidR="00A2651C" w:rsidRPr="00AB2D22" w:rsidRDefault="00A2651C" w:rsidP="001F53E5">
            <w:pPr>
              <w:spacing w:before="20" w:line="140" w:lineRule="exact"/>
              <w:ind w:right="397"/>
              <w:jc w:val="right"/>
            </w:pPr>
            <w:r w:rsidRPr="00AB2D22">
              <w:t>4,35</w:t>
            </w:r>
          </w:p>
        </w:tc>
        <w:tc>
          <w:tcPr>
            <w:tcW w:w="2662" w:type="dxa"/>
            <w:tcBorders>
              <w:left w:val="single" w:sz="6" w:space="0" w:color="000000"/>
            </w:tcBorders>
            <w:shd w:val="clear" w:color="auto" w:fill="auto"/>
            <w:vAlign w:val="bottom"/>
          </w:tcPr>
          <w:p w14:paraId="6A775A07" w14:textId="77777777" w:rsidR="00A2651C" w:rsidRPr="007C1C0A" w:rsidRDefault="00A2651C" w:rsidP="007C1C0A">
            <w:pPr>
              <w:spacing w:before="20" w:line="140" w:lineRule="exact"/>
              <w:ind w:left="340"/>
              <w:rPr>
                <w:i/>
                <w:color w:val="000000" w:themeColor="text1"/>
              </w:rPr>
            </w:pPr>
            <w:r w:rsidRPr="0096423C">
              <w:rPr>
                <w:i/>
                <w:color w:val="000000" w:themeColor="text1"/>
              </w:rPr>
              <w:t>Credit</w:t>
            </w:r>
          </w:p>
        </w:tc>
      </w:tr>
      <w:tr w:rsidR="00A2651C" w:rsidRPr="00D21FE6" w14:paraId="6C4C2E91" w14:textId="77777777" w:rsidTr="001F53E5">
        <w:trPr>
          <w:cantSplit/>
        </w:trPr>
        <w:tc>
          <w:tcPr>
            <w:tcW w:w="2609" w:type="dxa"/>
            <w:shd w:val="clear" w:color="auto" w:fill="auto"/>
            <w:vAlign w:val="bottom"/>
          </w:tcPr>
          <w:p w14:paraId="5D64D763" w14:textId="77777777" w:rsidR="00A2651C" w:rsidRPr="0096423C" w:rsidRDefault="00A2651C" w:rsidP="001F53E5">
            <w:pPr>
              <w:spacing w:before="20" w:line="140" w:lineRule="exact"/>
              <w:ind w:left="284"/>
              <w:rPr>
                <w:color w:val="000000" w:themeColor="text1"/>
              </w:rPr>
            </w:pPr>
            <w:r w:rsidRPr="0096423C">
              <w:rPr>
                <w:color w:val="000000" w:themeColor="text1"/>
              </w:rPr>
              <w:t>депозит</w:t>
            </w:r>
          </w:p>
        </w:tc>
        <w:tc>
          <w:tcPr>
            <w:tcW w:w="1162" w:type="dxa"/>
            <w:tcBorders>
              <w:left w:val="single" w:sz="6" w:space="0" w:color="000000"/>
            </w:tcBorders>
            <w:shd w:val="clear" w:color="auto" w:fill="auto"/>
            <w:vAlign w:val="bottom"/>
          </w:tcPr>
          <w:p w14:paraId="00A7EB2D" w14:textId="5EBD514F" w:rsidR="00A2651C" w:rsidRPr="0096423C" w:rsidRDefault="00A2651C" w:rsidP="001F53E5">
            <w:pPr>
              <w:spacing w:before="20" w:line="140" w:lineRule="exact"/>
              <w:ind w:right="397"/>
              <w:jc w:val="right"/>
              <w:rPr>
                <w:color w:val="000000" w:themeColor="text1"/>
              </w:rPr>
            </w:pPr>
            <w:r w:rsidRPr="0096423C">
              <w:rPr>
                <w:color w:val="000000" w:themeColor="text1"/>
                <w:lang w:val="en-US"/>
              </w:rPr>
              <w:t>2,75</w:t>
            </w:r>
          </w:p>
        </w:tc>
        <w:tc>
          <w:tcPr>
            <w:tcW w:w="1163" w:type="dxa"/>
            <w:tcBorders>
              <w:left w:val="single" w:sz="6" w:space="0" w:color="000000"/>
              <w:right w:val="single" w:sz="6" w:space="0" w:color="000000"/>
            </w:tcBorders>
            <w:vAlign w:val="bottom"/>
          </w:tcPr>
          <w:p w14:paraId="765BCBE2" w14:textId="28E40F3B" w:rsidR="00A2651C" w:rsidRPr="0096423C" w:rsidRDefault="00A2651C" w:rsidP="001F53E5">
            <w:pPr>
              <w:spacing w:before="20" w:line="140" w:lineRule="exact"/>
              <w:ind w:right="397"/>
              <w:jc w:val="right"/>
              <w:rPr>
                <w:color w:val="000000" w:themeColor="text1"/>
              </w:rPr>
            </w:pPr>
            <w:r w:rsidRPr="0096423C">
              <w:rPr>
                <w:color w:val="000000" w:themeColor="text1"/>
              </w:rPr>
              <w:t>1,50</w:t>
            </w:r>
          </w:p>
        </w:tc>
        <w:tc>
          <w:tcPr>
            <w:tcW w:w="1163" w:type="dxa"/>
            <w:tcBorders>
              <w:left w:val="single" w:sz="6" w:space="0" w:color="000000"/>
            </w:tcBorders>
            <w:vAlign w:val="bottom"/>
          </w:tcPr>
          <w:p w14:paraId="3AA99D4E" w14:textId="501A5FE2" w:rsidR="00A2651C" w:rsidRPr="00AB2D22" w:rsidRDefault="00A2651C" w:rsidP="001F53E5">
            <w:pPr>
              <w:spacing w:before="20" w:line="140" w:lineRule="exact"/>
              <w:ind w:right="397"/>
              <w:jc w:val="right"/>
            </w:pPr>
            <w:r w:rsidRPr="00AB2D22">
              <w:t>1,50</w:t>
            </w:r>
          </w:p>
        </w:tc>
        <w:tc>
          <w:tcPr>
            <w:tcW w:w="1163" w:type="dxa"/>
            <w:tcBorders>
              <w:left w:val="single" w:sz="6" w:space="0" w:color="000000"/>
            </w:tcBorders>
            <w:shd w:val="clear" w:color="auto" w:fill="auto"/>
            <w:vAlign w:val="bottom"/>
          </w:tcPr>
          <w:p w14:paraId="44F5DAA4" w14:textId="0A560AB2" w:rsidR="00A2651C" w:rsidRPr="00AB2D22" w:rsidRDefault="00A2651C" w:rsidP="001F53E5">
            <w:pPr>
              <w:spacing w:before="20" w:line="140" w:lineRule="exact"/>
              <w:ind w:right="397"/>
              <w:jc w:val="right"/>
            </w:pPr>
            <w:r w:rsidRPr="00AB2D22">
              <w:t>1,50</w:t>
            </w:r>
          </w:p>
        </w:tc>
        <w:tc>
          <w:tcPr>
            <w:tcW w:w="2662" w:type="dxa"/>
            <w:tcBorders>
              <w:left w:val="single" w:sz="6" w:space="0" w:color="000000"/>
            </w:tcBorders>
            <w:shd w:val="clear" w:color="auto" w:fill="auto"/>
            <w:vAlign w:val="bottom"/>
          </w:tcPr>
          <w:p w14:paraId="6DCCFE7F" w14:textId="77777777" w:rsidR="00A2651C" w:rsidRPr="007C1C0A" w:rsidRDefault="00A2651C" w:rsidP="007C1C0A">
            <w:pPr>
              <w:spacing w:before="20" w:line="140" w:lineRule="exact"/>
              <w:ind w:left="340"/>
              <w:rPr>
                <w:i/>
                <w:color w:val="000000" w:themeColor="text1"/>
              </w:rPr>
            </w:pPr>
            <w:r w:rsidRPr="0096423C">
              <w:rPr>
                <w:i/>
                <w:color w:val="000000" w:themeColor="text1"/>
              </w:rPr>
              <w:t>Deposit</w:t>
            </w:r>
          </w:p>
        </w:tc>
      </w:tr>
      <w:tr w:rsidR="00A2651C" w:rsidRPr="00D21FE6" w14:paraId="54640F35" w14:textId="77777777" w:rsidTr="001F53E5">
        <w:trPr>
          <w:cantSplit/>
        </w:trPr>
        <w:tc>
          <w:tcPr>
            <w:tcW w:w="2609" w:type="dxa"/>
            <w:shd w:val="clear" w:color="auto" w:fill="auto"/>
            <w:vAlign w:val="bottom"/>
          </w:tcPr>
          <w:p w14:paraId="41A36830" w14:textId="77777777" w:rsidR="00A2651C" w:rsidRPr="0096423C" w:rsidRDefault="00A2651C" w:rsidP="001F53E5">
            <w:pPr>
              <w:spacing w:before="20" w:line="140" w:lineRule="exact"/>
              <w:ind w:left="113"/>
              <w:rPr>
                <w:color w:val="000000" w:themeColor="text1"/>
              </w:rPr>
            </w:pPr>
            <w:r w:rsidRPr="0096423C">
              <w:rPr>
                <w:color w:val="000000" w:themeColor="text1"/>
              </w:rPr>
              <w:t>Южно-Африканская Республика</w:t>
            </w:r>
          </w:p>
        </w:tc>
        <w:tc>
          <w:tcPr>
            <w:tcW w:w="1162" w:type="dxa"/>
            <w:tcBorders>
              <w:left w:val="single" w:sz="6" w:space="0" w:color="000000"/>
            </w:tcBorders>
            <w:shd w:val="clear" w:color="auto" w:fill="auto"/>
            <w:vAlign w:val="bottom"/>
          </w:tcPr>
          <w:p w14:paraId="34E0C87D" w14:textId="77777777" w:rsidR="00A2651C" w:rsidRPr="0096423C" w:rsidRDefault="00A2651C" w:rsidP="001F53E5">
            <w:pPr>
              <w:snapToGrid w:val="0"/>
              <w:spacing w:before="20" w:line="140" w:lineRule="exact"/>
              <w:ind w:right="397"/>
              <w:jc w:val="right"/>
              <w:rPr>
                <w:color w:val="000000" w:themeColor="text1"/>
              </w:rPr>
            </w:pPr>
          </w:p>
        </w:tc>
        <w:tc>
          <w:tcPr>
            <w:tcW w:w="1163" w:type="dxa"/>
            <w:tcBorders>
              <w:left w:val="single" w:sz="6" w:space="0" w:color="000000"/>
              <w:right w:val="single" w:sz="6" w:space="0" w:color="000000"/>
            </w:tcBorders>
            <w:vAlign w:val="bottom"/>
          </w:tcPr>
          <w:p w14:paraId="015884FE" w14:textId="77777777" w:rsidR="00A2651C" w:rsidRPr="0096423C" w:rsidRDefault="00A2651C" w:rsidP="001F53E5">
            <w:pPr>
              <w:snapToGrid w:val="0"/>
              <w:spacing w:before="20" w:line="140" w:lineRule="exact"/>
              <w:ind w:right="397"/>
              <w:jc w:val="right"/>
              <w:rPr>
                <w:color w:val="000000" w:themeColor="text1"/>
              </w:rPr>
            </w:pPr>
          </w:p>
        </w:tc>
        <w:tc>
          <w:tcPr>
            <w:tcW w:w="1163" w:type="dxa"/>
            <w:tcBorders>
              <w:left w:val="single" w:sz="6" w:space="0" w:color="000000"/>
            </w:tcBorders>
            <w:vAlign w:val="bottom"/>
          </w:tcPr>
          <w:p w14:paraId="3BF2A804" w14:textId="77777777" w:rsidR="00A2651C" w:rsidRPr="00AB2D22" w:rsidRDefault="00A2651C" w:rsidP="001F53E5">
            <w:pPr>
              <w:snapToGrid w:val="0"/>
              <w:spacing w:before="20" w:line="140" w:lineRule="exact"/>
              <w:ind w:right="397"/>
              <w:jc w:val="right"/>
            </w:pPr>
          </w:p>
        </w:tc>
        <w:tc>
          <w:tcPr>
            <w:tcW w:w="1163" w:type="dxa"/>
            <w:tcBorders>
              <w:left w:val="single" w:sz="6" w:space="0" w:color="000000"/>
            </w:tcBorders>
            <w:shd w:val="clear" w:color="auto" w:fill="auto"/>
            <w:vAlign w:val="bottom"/>
          </w:tcPr>
          <w:p w14:paraId="2E782F17" w14:textId="18048B16" w:rsidR="00A2651C" w:rsidRPr="00AB2D22" w:rsidRDefault="00A2651C" w:rsidP="001F53E5">
            <w:pPr>
              <w:snapToGrid w:val="0"/>
              <w:spacing w:before="20" w:line="140" w:lineRule="exact"/>
              <w:ind w:right="397"/>
              <w:jc w:val="right"/>
            </w:pPr>
          </w:p>
        </w:tc>
        <w:tc>
          <w:tcPr>
            <w:tcW w:w="2662" w:type="dxa"/>
            <w:tcBorders>
              <w:left w:val="single" w:sz="6" w:space="0" w:color="000000"/>
            </w:tcBorders>
            <w:shd w:val="clear" w:color="auto" w:fill="auto"/>
            <w:vAlign w:val="bottom"/>
          </w:tcPr>
          <w:p w14:paraId="3AC93787" w14:textId="77777777" w:rsidR="00A2651C" w:rsidRPr="0096423C" w:rsidRDefault="00A2651C" w:rsidP="001F53E5">
            <w:pPr>
              <w:spacing w:before="20" w:line="140" w:lineRule="exact"/>
              <w:ind w:left="170"/>
              <w:rPr>
                <w:color w:val="000000" w:themeColor="text1"/>
              </w:rPr>
            </w:pPr>
            <w:r w:rsidRPr="0096423C">
              <w:rPr>
                <w:i/>
                <w:color w:val="000000" w:themeColor="text1"/>
                <w:lang w:val="en"/>
              </w:rPr>
              <w:t>South Africa</w:t>
            </w:r>
          </w:p>
        </w:tc>
      </w:tr>
      <w:tr w:rsidR="00A2651C" w:rsidRPr="00D21FE6" w14:paraId="267F24A4" w14:textId="77777777" w:rsidTr="001F53E5">
        <w:trPr>
          <w:cantSplit/>
        </w:trPr>
        <w:tc>
          <w:tcPr>
            <w:tcW w:w="2609" w:type="dxa"/>
            <w:shd w:val="clear" w:color="auto" w:fill="auto"/>
            <w:vAlign w:val="bottom"/>
          </w:tcPr>
          <w:p w14:paraId="1DA843F1" w14:textId="77777777" w:rsidR="00A2651C" w:rsidRPr="0096423C" w:rsidRDefault="00A2651C" w:rsidP="001F53E5">
            <w:pPr>
              <w:spacing w:before="20" w:line="140" w:lineRule="exact"/>
              <w:ind w:left="284"/>
              <w:rPr>
                <w:color w:val="000000" w:themeColor="text1"/>
              </w:rPr>
            </w:pPr>
            <w:r w:rsidRPr="0096423C">
              <w:rPr>
                <w:color w:val="000000" w:themeColor="text1"/>
              </w:rPr>
              <w:t>кредит</w:t>
            </w:r>
          </w:p>
        </w:tc>
        <w:tc>
          <w:tcPr>
            <w:tcW w:w="1162" w:type="dxa"/>
            <w:tcBorders>
              <w:left w:val="single" w:sz="6" w:space="0" w:color="000000"/>
            </w:tcBorders>
            <w:shd w:val="clear" w:color="auto" w:fill="auto"/>
            <w:vAlign w:val="bottom"/>
          </w:tcPr>
          <w:p w14:paraId="5B43264D" w14:textId="2F4B3380" w:rsidR="00A2651C" w:rsidRPr="0096423C" w:rsidRDefault="00A2651C" w:rsidP="001F53E5">
            <w:pPr>
              <w:spacing w:before="20" w:line="140" w:lineRule="exact"/>
              <w:ind w:right="397"/>
              <w:jc w:val="right"/>
              <w:rPr>
                <w:color w:val="000000" w:themeColor="text1"/>
              </w:rPr>
            </w:pPr>
            <w:r w:rsidRPr="0096423C">
              <w:rPr>
                <w:color w:val="000000" w:themeColor="text1"/>
              </w:rPr>
              <w:t>9,83</w:t>
            </w:r>
          </w:p>
        </w:tc>
        <w:tc>
          <w:tcPr>
            <w:tcW w:w="1163" w:type="dxa"/>
            <w:tcBorders>
              <w:left w:val="single" w:sz="6" w:space="0" w:color="000000"/>
              <w:right w:val="single" w:sz="6" w:space="0" w:color="000000"/>
            </w:tcBorders>
            <w:vAlign w:val="bottom"/>
          </w:tcPr>
          <w:p w14:paraId="7B8CC10C" w14:textId="2FF7AE6B" w:rsidR="00A2651C" w:rsidRPr="0096423C" w:rsidRDefault="00A2651C" w:rsidP="001F53E5">
            <w:pPr>
              <w:spacing w:before="20" w:line="140" w:lineRule="exact"/>
              <w:ind w:right="397"/>
              <w:jc w:val="right"/>
              <w:rPr>
                <w:color w:val="000000" w:themeColor="text1"/>
              </w:rPr>
            </w:pPr>
            <w:r w:rsidRPr="0096423C">
              <w:rPr>
                <w:color w:val="000000" w:themeColor="text1"/>
              </w:rPr>
              <w:t>8,79</w:t>
            </w:r>
          </w:p>
        </w:tc>
        <w:tc>
          <w:tcPr>
            <w:tcW w:w="1163" w:type="dxa"/>
            <w:tcBorders>
              <w:left w:val="single" w:sz="6" w:space="0" w:color="000000"/>
            </w:tcBorders>
            <w:vAlign w:val="bottom"/>
          </w:tcPr>
          <w:p w14:paraId="61D6D3FB" w14:textId="1595AA7D" w:rsidR="00A2651C" w:rsidRPr="00AB2D22" w:rsidRDefault="00A2651C" w:rsidP="001F53E5">
            <w:pPr>
              <w:spacing w:before="20" w:line="140" w:lineRule="exact"/>
              <w:ind w:right="397"/>
              <w:jc w:val="right"/>
            </w:pPr>
            <w:r w:rsidRPr="00AB2D22">
              <w:rPr>
                <w:rFonts w:ascii="Arial CYR" w:hAnsi="Arial CYR" w:cs="Arial CYR"/>
              </w:rPr>
              <w:t>11,50</w:t>
            </w:r>
          </w:p>
        </w:tc>
        <w:tc>
          <w:tcPr>
            <w:tcW w:w="1163" w:type="dxa"/>
            <w:tcBorders>
              <w:left w:val="single" w:sz="6" w:space="0" w:color="000000"/>
            </w:tcBorders>
            <w:shd w:val="clear" w:color="auto" w:fill="auto"/>
            <w:vAlign w:val="bottom"/>
          </w:tcPr>
          <w:p w14:paraId="3A214931" w14:textId="21E50FDB" w:rsidR="00A2651C" w:rsidRPr="00AB2D22" w:rsidRDefault="00A2651C" w:rsidP="001F53E5">
            <w:pPr>
              <w:spacing w:before="20" w:line="140" w:lineRule="exact"/>
              <w:ind w:right="397"/>
              <w:jc w:val="right"/>
            </w:pPr>
            <w:r w:rsidRPr="00AB2D22">
              <w:t>11,63</w:t>
            </w:r>
          </w:p>
        </w:tc>
        <w:tc>
          <w:tcPr>
            <w:tcW w:w="2662" w:type="dxa"/>
            <w:tcBorders>
              <w:left w:val="single" w:sz="6" w:space="0" w:color="000000"/>
            </w:tcBorders>
            <w:shd w:val="clear" w:color="auto" w:fill="auto"/>
            <w:vAlign w:val="bottom"/>
          </w:tcPr>
          <w:p w14:paraId="3B2F73ED" w14:textId="77777777" w:rsidR="00A2651C" w:rsidRPr="0096423C" w:rsidRDefault="00A2651C" w:rsidP="001F53E5">
            <w:pPr>
              <w:spacing w:before="20" w:line="140" w:lineRule="exact"/>
              <w:ind w:left="340"/>
              <w:rPr>
                <w:color w:val="000000" w:themeColor="text1"/>
              </w:rPr>
            </w:pPr>
            <w:r w:rsidRPr="0096423C">
              <w:rPr>
                <w:i/>
                <w:color w:val="000000" w:themeColor="text1"/>
              </w:rPr>
              <w:t>Credit</w:t>
            </w:r>
          </w:p>
        </w:tc>
      </w:tr>
      <w:tr w:rsidR="00A2651C" w:rsidRPr="00D21FE6" w14:paraId="0472B8FA" w14:textId="77777777" w:rsidTr="001F53E5">
        <w:trPr>
          <w:cantSplit/>
        </w:trPr>
        <w:tc>
          <w:tcPr>
            <w:tcW w:w="2609" w:type="dxa"/>
            <w:shd w:val="clear" w:color="auto" w:fill="auto"/>
            <w:vAlign w:val="bottom"/>
          </w:tcPr>
          <w:p w14:paraId="76AD5D60" w14:textId="77777777" w:rsidR="00A2651C" w:rsidRPr="0096423C" w:rsidRDefault="00A2651C" w:rsidP="001F53E5">
            <w:pPr>
              <w:spacing w:before="20" w:line="140" w:lineRule="exact"/>
              <w:ind w:left="284"/>
              <w:rPr>
                <w:color w:val="000000" w:themeColor="text1"/>
              </w:rPr>
            </w:pPr>
            <w:r w:rsidRPr="0096423C">
              <w:rPr>
                <w:color w:val="000000" w:themeColor="text1"/>
              </w:rPr>
              <w:t>депозит</w:t>
            </w:r>
          </w:p>
        </w:tc>
        <w:tc>
          <w:tcPr>
            <w:tcW w:w="1162" w:type="dxa"/>
            <w:tcBorders>
              <w:left w:val="single" w:sz="6" w:space="0" w:color="000000"/>
            </w:tcBorders>
            <w:shd w:val="clear" w:color="auto" w:fill="auto"/>
            <w:vAlign w:val="bottom"/>
          </w:tcPr>
          <w:p w14:paraId="73E415BF" w14:textId="21071F57" w:rsidR="00A2651C" w:rsidRPr="0096423C" w:rsidRDefault="00A2651C" w:rsidP="001F53E5">
            <w:pPr>
              <w:spacing w:before="20" w:line="140" w:lineRule="exact"/>
              <w:ind w:right="397"/>
              <w:jc w:val="right"/>
              <w:rPr>
                <w:color w:val="000000" w:themeColor="text1"/>
              </w:rPr>
            </w:pPr>
            <w:r w:rsidRPr="0096423C">
              <w:rPr>
                <w:color w:val="000000" w:themeColor="text1"/>
              </w:rPr>
              <w:t>6,47</w:t>
            </w:r>
          </w:p>
        </w:tc>
        <w:tc>
          <w:tcPr>
            <w:tcW w:w="1163" w:type="dxa"/>
            <w:tcBorders>
              <w:left w:val="single" w:sz="6" w:space="0" w:color="000000"/>
              <w:right w:val="single" w:sz="6" w:space="0" w:color="000000"/>
            </w:tcBorders>
            <w:vAlign w:val="bottom"/>
          </w:tcPr>
          <w:p w14:paraId="553CFE4C" w14:textId="43B7336A" w:rsidR="00A2651C" w:rsidRPr="0096423C" w:rsidRDefault="00A2651C" w:rsidP="001F53E5">
            <w:pPr>
              <w:spacing w:before="20" w:line="140" w:lineRule="exact"/>
              <w:ind w:right="397"/>
              <w:jc w:val="right"/>
              <w:rPr>
                <w:color w:val="000000" w:themeColor="text1"/>
              </w:rPr>
            </w:pPr>
            <w:r w:rsidRPr="0096423C">
              <w:rPr>
                <w:color w:val="000000" w:themeColor="text1"/>
              </w:rPr>
              <w:t>5,07</w:t>
            </w:r>
          </w:p>
        </w:tc>
        <w:tc>
          <w:tcPr>
            <w:tcW w:w="1163" w:type="dxa"/>
            <w:tcBorders>
              <w:left w:val="single" w:sz="6" w:space="0" w:color="000000"/>
            </w:tcBorders>
            <w:vAlign w:val="bottom"/>
          </w:tcPr>
          <w:p w14:paraId="1FF47AE9" w14:textId="1528DFBA" w:rsidR="00A2651C" w:rsidRPr="00A2651C" w:rsidRDefault="00A2651C" w:rsidP="001F53E5">
            <w:pPr>
              <w:spacing w:before="20" w:line="140" w:lineRule="exact"/>
              <w:ind w:right="397"/>
              <w:jc w:val="right"/>
            </w:pPr>
            <w:r w:rsidRPr="00A2651C">
              <w:rPr>
                <w:rFonts w:ascii="Arial CYR" w:hAnsi="Arial CYR" w:cs="Arial CYR"/>
              </w:rPr>
              <w:t>6,6</w:t>
            </w:r>
            <w:r w:rsidRPr="00A2651C">
              <w:rPr>
                <w:rFonts w:ascii="Arial CYR" w:hAnsi="Arial CYR" w:cs="Arial CYR"/>
                <w:lang w:val="en-US"/>
              </w:rPr>
              <w:t>5</w:t>
            </w:r>
          </w:p>
        </w:tc>
        <w:tc>
          <w:tcPr>
            <w:tcW w:w="1163" w:type="dxa"/>
            <w:tcBorders>
              <w:left w:val="single" w:sz="6" w:space="0" w:color="000000"/>
            </w:tcBorders>
            <w:shd w:val="clear" w:color="auto" w:fill="auto"/>
            <w:vAlign w:val="bottom"/>
          </w:tcPr>
          <w:p w14:paraId="1023338E" w14:textId="2C23DBD5" w:rsidR="00A2651C" w:rsidRPr="00AB2D22" w:rsidRDefault="00A2651C" w:rsidP="001F53E5">
            <w:pPr>
              <w:spacing w:before="20" w:line="140" w:lineRule="exact"/>
              <w:ind w:right="397"/>
              <w:jc w:val="right"/>
            </w:pPr>
            <w:r w:rsidRPr="00AB2D22">
              <w:t>7,92</w:t>
            </w:r>
          </w:p>
        </w:tc>
        <w:tc>
          <w:tcPr>
            <w:tcW w:w="2662" w:type="dxa"/>
            <w:tcBorders>
              <w:left w:val="single" w:sz="6" w:space="0" w:color="000000"/>
            </w:tcBorders>
            <w:shd w:val="clear" w:color="auto" w:fill="auto"/>
            <w:vAlign w:val="bottom"/>
          </w:tcPr>
          <w:p w14:paraId="32305D29" w14:textId="77777777" w:rsidR="00A2651C" w:rsidRPr="0096423C" w:rsidRDefault="00A2651C" w:rsidP="001F53E5">
            <w:pPr>
              <w:spacing w:before="20" w:line="140" w:lineRule="exact"/>
              <w:ind w:left="340"/>
              <w:rPr>
                <w:color w:val="000000" w:themeColor="text1"/>
              </w:rPr>
            </w:pPr>
            <w:r w:rsidRPr="0096423C">
              <w:rPr>
                <w:i/>
                <w:color w:val="000000" w:themeColor="text1"/>
              </w:rPr>
              <w:t>Deposit</w:t>
            </w:r>
          </w:p>
        </w:tc>
      </w:tr>
      <w:tr w:rsidR="00A2651C" w:rsidRPr="00D21FE6" w14:paraId="367A55C2" w14:textId="77777777" w:rsidTr="001F53E5">
        <w:trPr>
          <w:cantSplit/>
        </w:trPr>
        <w:tc>
          <w:tcPr>
            <w:tcW w:w="2609" w:type="dxa"/>
            <w:shd w:val="clear" w:color="auto" w:fill="auto"/>
            <w:vAlign w:val="bottom"/>
          </w:tcPr>
          <w:p w14:paraId="402F0272" w14:textId="77777777" w:rsidR="00A2651C" w:rsidRPr="0096423C" w:rsidRDefault="00A2651C" w:rsidP="001F53E5">
            <w:pPr>
              <w:spacing w:before="20" w:line="140" w:lineRule="exact"/>
              <w:rPr>
                <w:color w:val="000000" w:themeColor="text1"/>
              </w:rPr>
            </w:pPr>
            <w:r w:rsidRPr="0096423C">
              <w:rPr>
                <w:b/>
                <w:bCs/>
                <w:color w:val="000000" w:themeColor="text1"/>
              </w:rPr>
              <w:t>Страны ЕС</w:t>
            </w:r>
          </w:p>
        </w:tc>
        <w:tc>
          <w:tcPr>
            <w:tcW w:w="1162" w:type="dxa"/>
            <w:tcBorders>
              <w:left w:val="single" w:sz="6" w:space="0" w:color="000000"/>
            </w:tcBorders>
            <w:shd w:val="clear" w:color="auto" w:fill="auto"/>
            <w:vAlign w:val="bottom"/>
          </w:tcPr>
          <w:p w14:paraId="667DAF05" w14:textId="77777777" w:rsidR="00A2651C" w:rsidRPr="0096423C" w:rsidRDefault="00A2651C" w:rsidP="001F53E5">
            <w:pPr>
              <w:snapToGrid w:val="0"/>
              <w:spacing w:before="20" w:line="140" w:lineRule="exact"/>
              <w:ind w:right="397"/>
              <w:jc w:val="right"/>
              <w:rPr>
                <w:b/>
                <w:bCs/>
                <w:color w:val="000000" w:themeColor="text1"/>
              </w:rPr>
            </w:pPr>
          </w:p>
        </w:tc>
        <w:tc>
          <w:tcPr>
            <w:tcW w:w="1163" w:type="dxa"/>
            <w:tcBorders>
              <w:left w:val="single" w:sz="6" w:space="0" w:color="000000"/>
              <w:right w:val="single" w:sz="6" w:space="0" w:color="000000"/>
            </w:tcBorders>
            <w:vAlign w:val="bottom"/>
          </w:tcPr>
          <w:p w14:paraId="284D81A2" w14:textId="77777777" w:rsidR="00A2651C" w:rsidRPr="0096423C" w:rsidRDefault="00A2651C" w:rsidP="001F53E5">
            <w:pPr>
              <w:snapToGrid w:val="0"/>
              <w:spacing w:before="20" w:line="140" w:lineRule="exact"/>
              <w:ind w:right="397"/>
              <w:jc w:val="right"/>
              <w:rPr>
                <w:color w:val="000000" w:themeColor="text1"/>
              </w:rPr>
            </w:pPr>
          </w:p>
        </w:tc>
        <w:tc>
          <w:tcPr>
            <w:tcW w:w="1163" w:type="dxa"/>
            <w:tcBorders>
              <w:left w:val="single" w:sz="6" w:space="0" w:color="000000"/>
            </w:tcBorders>
            <w:vAlign w:val="bottom"/>
          </w:tcPr>
          <w:p w14:paraId="4072EDBB" w14:textId="77777777" w:rsidR="00A2651C" w:rsidRPr="00AB2D22" w:rsidRDefault="00A2651C" w:rsidP="001F53E5">
            <w:pPr>
              <w:snapToGrid w:val="0"/>
              <w:spacing w:before="20" w:line="140" w:lineRule="exact"/>
              <w:ind w:right="397"/>
              <w:jc w:val="right"/>
            </w:pPr>
          </w:p>
        </w:tc>
        <w:tc>
          <w:tcPr>
            <w:tcW w:w="1163" w:type="dxa"/>
            <w:tcBorders>
              <w:left w:val="single" w:sz="6" w:space="0" w:color="000000"/>
            </w:tcBorders>
            <w:shd w:val="clear" w:color="auto" w:fill="auto"/>
            <w:vAlign w:val="bottom"/>
          </w:tcPr>
          <w:p w14:paraId="7EB04A53" w14:textId="011BF332" w:rsidR="00A2651C" w:rsidRPr="00AB2D22" w:rsidRDefault="00A2651C" w:rsidP="001F53E5">
            <w:pPr>
              <w:snapToGrid w:val="0"/>
              <w:spacing w:before="20" w:line="140" w:lineRule="exact"/>
              <w:ind w:right="397"/>
              <w:jc w:val="right"/>
            </w:pPr>
          </w:p>
        </w:tc>
        <w:tc>
          <w:tcPr>
            <w:tcW w:w="2662" w:type="dxa"/>
            <w:tcBorders>
              <w:left w:val="single" w:sz="6" w:space="0" w:color="000000"/>
            </w:tcBorders>
            <w:shd w:val="clear" w:color="auto" w:fill="auto"/>
            <w:vAlign w:val="bottom"/>
          </w:tcPr>
          <w:p w14:paraId="3B0B2AEB" w14:textId="77777777" w:rsidR="00A2651C" w:rsidRPr="0096423C" w:rsidRDefault="00A2651C" w:rsidP="001F53E5">
            <w:pPr>
              <w:spacing w:before="20" w:line="140" w:lineRule="exact"/>
              <w:ind w:left="57"/>
              <w:rPr>
                <w:color w:val="000000" w:themeColor="text1"/>
              </w:rPr>
            </w:pPr>
            <w:r w:rsidRPr="0096423C">
              <w:rPr>
                <w:b/>
                <w:i/>
                <w:color w:val="000000" w:themeColor="text1"/>
              </w:rPr>
              <w:t>EU countries</w:t>
            </w:r>
          </w:p>
        </w:tc>
      </w:tr>
      <w:tr w:rsidR="00A2651C" w:rsidRPr="00D21FE6" w14:paraId="4ABBA239" w14:textId="77777777" w:rsidTr="001F53E5">
        <w:trPr>
          <w:cantSplit/>
        </w:trPr>
        <w:tc>
          <w:tcPr>
            <w:tcW w:w="2609" w:type="dxa"/>
            <w:shd w:val="clear" w:color="auto" w:fill="auto"/>
            <w:vAlign w:val="bottom"/>
          </w:tcPr>
          <w:p w14:paraId="0E38CBE5" w14:textId="25A086EE" w:rsidR="00A2651C" w:rsidRPr="0096423C" w:rsidRDefault="00A2651C" w:rsidP="001F53E5">
            <w:pPr>
              <w:spacing w:before="20" w:line="140" w:lineRule="exact"/>
              <w:ind w:left="340"/>
              <w:rPr>
                <w:color w:val="000000" w:themeColor="text1"/>
              </w:rPr>
            </w:pPr>
            <w:r w:rsidRPr="00A2651C">
              <w:t>из них:</w:t>
            </w:r>
          </w:p>
        </w:tc>
        <w:tc>
          <w:tcPr>
            <w:tcW w:w="1162" w:type="dxa"/>
            <w:tcBorders>
              <w:left w:val="single" w:sz="6" w:space="0" w:color="000000"/>
            </w:tcBorders>
            <w:shd w:val="clear" w:color="auto" w:fill="auto"/>
            <w:vAlign w:val="bottom"/>
          </w:tcPr>
          <w:p w14:paraId="33F2D08E" w14:textId="77777777" w:rsidR="00A2651C" w:rsidRPr="0096423C" w:rsidRDefault="00A2651C" w:rsidP="001F53E5">
            <w:pPr>
              <w:snapToGrid w:val="0"/>
              <w:spacing w:before="20" w:line="140" w:lineRule="exact"/>
              <w:ind w:right="397"/>
              <w:jc w:val="right"/>
              <w:rPr>
                <w:color w:val="000000" w:themeColor="text1"/>
              </w:rPr>
            </w:pPr>
          </w:p>
        </w:tc>
        <w:tc>
          <w:tcPr>
            <w:tcW w:w="1163" w:type="dxa"/>
            <w:tcBorders>
              <w:left w:val="single" w:sz="6" w:space="0" w:color="000000"/>
              <w:right w:val="single" w:sz="6" w:space="0" w:color="000000"/>
            </w:tcBorders>
            <w:vAlign w:val="bottom"/>
          </w:tcPr>
          <w:p w14:paraId="529B8B52" w14:textId="77777777" w:rsidR="00A2651C" w:rsidRPr="0096423C" w:rsidRDefault="00A2651C" w:rsidP="001F53E5">
            <w:pPr>
              <w:snapToGrid w:val="0"/>
              <w:spacing w:before="20" w:line="140" w:lineRule="exact"/>
              <w:ind w:right="397"/>
              <w:jc w:val="right"/>
              <w:rPr>
                <w:color w:val="000000" w:themeColor="text1"/>
              </w:rPr>
            </w:pPr>
          </w:p>
        </w:tc>
        <w:tc>
          <w:tcPr>
            <w:tcW w:w="1163" w:type="dxa"/>
            <w:tcBorders>
              <w:left w:val="single" w:sz="6" w:space="0" w:color="000000"/>
            </w:tcBorders>
            <w:vAlign w:val="bottom"/>
          </w:tcPr>
          <w:p w14:paraId="343CAB05" w14:textId="77777777" w:rsidR="00A2651C" w:rsidRPr="00AB2D22" w:rsidRDefault="00A2651C" w:rsidP="001F53E5">
            <w:pPr>
              <w:snapToGrid w:val="0"/>
              <w:spacing w:before="20" w:line="140" w:lineRule="exact"/>
              <w:ind w:right="397"/>
              <w:jc w:val="right"/>
            </w:pPr>
          </w:p>
        </w:tc>
        <w:tc>
          <w:tcPr>
            <w:tcW w:w="1163" w:type="dxa"/>
            <w:tcBorders>
              <w:left w:val="single" w:sz="6" w:space="0" w:color="000000"/>
            </w:tcBorders>
            <w:shd w:val="clear" w:color="auto" w:fill="auto"/>
            <w:vAlign w:val="bottom"/>
          </w:tcPr>
          <w:p w14:paraId="0537B28E" w14:textId="14170806" w:rsidR="00A2651C" w:rsidRPr="00AB2D22" w:rsidRDefault="00A2651C" w:rsidP="001F53E5">
            <w:pPr>
              <w:snapToGrid w:val="0"/>
              <w:spacing w:before="20" w:line="140" w:lineRule="exact"/>
              <w:ind w:right="397"/>
              <w:jc w:val="right"/>
            </w:pPr>
          </w:p>
        </w:tc>
        <w:tc>
          <w:tcPr>
            <w:tcW w:w="2662" w:type="dxa"/>
            <w:tcBorders>
              <w:left w:val="single" w:sz="6" w:space="0" w:color="000000"/>
            </w:tcBorders>
            <w:shd w:val="clear" w:color="auto" w:fill="auto"/>
            <w:vAlign w:val="bottom"/>
          </w:tcPr>
          <w:p w14:paraId="7D308DC4" w14:textId="77777777" w:rsidR="00A2651C" w:rsidRPr="0096423C" w:rsidRDefault="00A2651C" w:rsidP="001F53E5">
            <w:pPr>
              <w:spacing w:before="20" w:line="140" w:lineRule="exact"/>
              <w:ind w:left="340"/>
              <w:rPr>
                <w:color w:val="000000" w:themeColor="text1"/>
              </w:rPr>
            </w:pPr>
            <w:r w:rsidRPr="0096423C">
              <w:rPr>
                <w:i/>
                <w:color w:val="000000" w:themeColor="text1"/>
              </w:rPr>
              <w:t>of which:</w:t>
            </w:r>
          </w:p>
        </w:tc>
      </w:tr>
      <w:tr w:rsidR="00A2651C" w:rsidRPr="00D21FE6" w14:paraId="1A8AC32D" w14:textId="77777777" w:rsidTr="001F53E5">
        <w:trPr>
          <w:cantSplit/>
        </w:trPr>
        <w:tc>
          <w:tcPr>
            <w:tcW w:w="2609" w:type="dxa"/>
            <w:shd w:val="clear" w:color="auto" w:fill="auto"/>
            <w:vAlign w:val="bottom"/>
          </w:tcPr>
          <w:p w14:paraId="1B4B2EAA" w14:textId="77777777" w:rsidR="00A2651C" w:rsidRPr="0096423C" w:rsidRDefault="00A2651C" w:rsidP="001F53E5">
            <w:pPr>
              <w:spacing w:before="20" w:line="140" w:lineRule="exact"/>
              <w:ind w:left="113"/>
              <w:rPr>
                <w:color w:val="000000" w:themeColor="text1"/>
              </w:rPr>
            </w:pPr>
            <w:r w:rsidRPr="0096423C">
              <w:rPr>
                <w:color w:val="000000" w:themeColor="text1"/>
              </w:rPr>
              <w:t xml:space="preserve">Бельгия </w:t>
            </w:r>
          </w:p>
        </w:tc>
        <w:tc>
          <w:tcPr>
            <w:tcW w:w="1162" w:type="dxa"/>
            <w:tcBorders>
              <w:left w:val="single" w:sz="6" w:space="0" w:color="000000"/>
            </w:tcBorders>
            <w:shd w:val="clear" w:color="auto" w:fill="auto"/>
            <w:vAlign w:val="bottom"/>
          </w:tcPr>
          <w:p w14:paraId="2E49EDF3" w14:textId="77777777" w:rsidR="00A2651C" w:rsidRPr="0096423C" w:rsidRDefault="00A2651C" w:rsidP="001F53E5">
            <w:pPr>
              <w:snapToGrid w:val="0"/>
              <w:spacing w:before="20" w:line="140" w:lineRule="exact"/>
              <w:ind w:right="397"/>
              <w:jc w:val="right"/>
              <w:rPr>
                <w:color w:val="000000" w:themeColor="text1"/>
              </w:rPr>
            </w:pPr>
          </w:p>
        </w:tc>
        <w:tc>
          <w:tcPr>
            <w:tcW w:w="1163" w:type="dxa"/>
            <w:tcBorders>
              <w:left w:val="single" w:sz="6" w:space="0" w:color="000000"/>
              <w:right w:val="single" w:sz="6" w:space="0" w:color="000000"/>
            </w:tcBorders>
            <w:vAlign w:val="bottom"/>
          </w:tcPr>
          <w:p w14:paraId="576E6E0A" w14:textId="77777777" w:rsidR="00A2651C" w:rsidRPr="0096423C" w:rsidRDefault="00A2651C" w:rsidP="001F53E5">
            <w:pPr>
              <w:snapToGrid w:val="0"/>
              <w:spacing w:before="20" w:line="140" w:lineRule="exact"/>
              <w:ind w:right="397"/>
              <w:jc w:val="right"/>
              <w:rPr>
                <w:color w:val="000000" w:themeColor="text1"/>
              </w:rPr>
            </w:pPr>
          </w:p>
        </w:tc>
        <w:tc>
          <w:tcPr>
            <w:tcW w:w="1163" w:type="dxa"/>
            <w:tcBorders>
              <w:left w:val="single" w:sz="6" w:space="0" w:color="000000"/>
            </w:tcBorders>
            <w:vAlign w:val="bottom"/>
          </w:tcPr>
          <w:p w14:paraId="42804774" w14:textId="77777777" w:rsidR="00A2651C" w:rsidRPr="00AB2D22" w:rsidRDefault="00A2651C" w:rsidP="001F53E5">
            <w:pPr>
              <w:snapToGrid w:val="0"/>
              <w:spacing w:before="20" w:line="140" w:lineRule="exact"/>
              <w:ind w:right="397"/>
              <w:jc w:val="right"/>
            </w:pPr>
          </w:p>
        </w:tc>
        <w:tc>
          <w:tcPr>
            <w:tcW w:w="1163" w:type="dxa"/>
            <w:tcBorders>
              <w:left w:val="single" w:sz="6" w:space="0" w:color="000000"/>
            </w:tcBorders>
            <w:shd w:val="clear" w:color="auto" w:fill="auto"/>
            <w:vAlign w:val="bottom"/>
          </w:tcPr>
          <w:p w14:paraId="653A53F9" w14:textId="1679BDAE" w:rsidR="00A2651C" w:rsidRPr="00AB2D22" w:rsidRDefault="00A2651C" w:rsidP="001F53E5">
            <w:pPr>
              <w:snapToGrid w:val="0"/>
              <w:spacing w:before="20" w:line="140" w:lineRule="exact"/>
              <w:ind w:right="397"/>
              <w:jc w:val="right"/>
            </w:pPr>
          </w:p>
        </w:tc>
        <w:tc>
          <w:tcPr>
            <w:tcW w:w="2662" w:type="dxa"/>
            <w:tcBorders>
              <w:left w:val="single" w:sz="6" w:space="0" w:color="000000"/>
            </w:tcBorders>
            <w:shd w:val="clear" w:color="auto" w:fill="auto"/>
            <w:vAlign w:val="bottom"/>
          </w:tcPr>
          <w:p w14:paraId="7E6C4472" w14:textId="77777777" w:rsidR="00A2651C" w:rsidRPr="0096423C" w:rsidRDefault="00A2651C" w:rsidP="001F53E5">
            <w:pPr>
              <w:spacing w:before="20" w:line="140" w:lineRule="exact"/>
              <w:ind w:left="170"/>
              <w:rPr>
                <w:color w:val="000000" w:themeColor="text1"/>
              </w:rPr>
            </w:pPr>
            <w:r w:rsidRPr="0096423C">
              <w:rPr>
                <w:i/>
                <w:color w:val="000000" w:themeColor="text1"/>
              </w:rPr>
              <w:t xml:space="preserve">Belgium </w:t>
            </w:r>
          </w:p>
        </w:tc>
      </w:tr>
      <w:tr w:rsidR="00A2651C" w:rsidRPr="00D21FE6" w14:paraId="3C5B2223" w14:textId="77777777" w:rsidTr="001F53E5">
        <w:trPr>
          <w:cantSplit/>
        </w:trPr>
        <w:tc>
          <w:tcPr>
            <w:tcW w:w="2609" w:type="dxa"/>
            <w:shd w:val="clear" w:color="auto" w:fill="auto"/>
            <w:vAlign w:val="bottom"/>
          </w:tcPr>
          <w:p w14:paraId="586E4F44" w14:textId="77777777" w:rsidR="00A2651C" w:rsidRPr="0096423C" w:rsidRDefault="00A2651C" w:rsidP="001F53E5">
            <w:pPr>
              <w:spacing w:before="20" w:line="140" w:lineRule="exact"/>
              <w:ind w:left="284"/>
              <w:rPr>
                <w:color w:val="000000" w:themeColor="text1"/>
              </w:rPr>
            </w:pPr>
            <w:r w:rsidRPr="0096423C">
              <w:rPr>
                <w:color w:val="000000" w:themeColor="text1"/>
              </w:rPr>
              <w:t>кредит</w:t>
            </w:r>
          </w:p>
        </w:tc>
        <w:tc>
          <w:tcPr>
            <w:tcW w:w="1162" w:type="dxa"/>
            <w:tcBorders>
              <w:left w:val="single" w:sz="6" w:space="0" w:color="000000"/>
            </w:tcBorders>
            <w:shd w:val="clear" w:color="auto" w:fill="auto"/>
            <w:vAlign w:val="bottom"/>
          </w:tcPr>
          <w:p w14:paraId="1AE3CD34" w14:textId="5BD5786A" w:rsidR="00A2651C" w:rsidRPr="0096423C" w:rsidRDefault="00A2651C" w:rsidP="001F53E5">
            <w:pPr>
              <w:spacing w:before="20" w:line="140" w:lineRule="exact"/>
              <w:ind w:right="397"/>
              <w:jc w:val="right"/>
              <w:rPr>
                <w:color w:val="000000" w:themeColor="text1"/>
              </w:rPr>
            </w:pPr>
            <w:r w:rsidRPr="0096423C">
              <w:rPr>
                <w:color w:val="000000" w:themeColor="text1"/>
                <w:lang w:val="en-US"/>
              </w:rPr>
              <w:t>5,78</w:t>
            </w:r>
          </w:p>
        </w:tc>
        <w:tc>
          <w:tcPr>
            <w:tcW w:w="1163" w:type="dxa"/>
            <w:tcBorders>
              <w:left w:val="single" w:sz="6" w:space="0" w:color="000000"/>
              <w:right w:val="single" w:sz="6" w:space="0" w:color="000000"/>
            </w:tcBorders>
            <w:vAlign w:val="bottom"/>
          </w:tcPr>
          <w:p w14:paraId="58180593" w14:textId="331B3509" w:rsidR="00A2651C" w:rsidRPr="0096423C" w:rsidRDefault="00A2651C" w:rsidP="001F53E5">
            <w:pPr>
              <w:spacing w:before="20" w:line="140" w:lineRule="exact"/>
              <w:ind w:right="397"/>
              <w:jc w:val="right"/>
              <w:rPr>
                <w:color w:val="000000" w:themeColor="text1"/>
              </w:rPr>
            </w:pPr>
            <w:r w:rsidRPr="0096423C">
              <w:rPr>
                <w:color w:val="000000" w:themeColor="text1"/>
              </w:rPr>
              <w:t>4,99</w:t>
            </w:r>
          </w:p>
        </w:tc>
        <w:tc>
          <w:tcPr>
            <w:tcW w:w="1163" w:type="dxa"/>
            <w:tcBorders>
              <w:left w:val="single" w:sz="6" w:space="0" w:color="000000"/>
            </w:tcBorders>
            <w:vAlign w:val="bottom"/>
          </w:tcPr>
          <w:p w14:paraId="2C9ACB45" w14:textId="4BC7CDAA" w:rsidR="00A2651C" w:rsidRPr="00A2651C" w:rsidRDefault="00A2651C" w:rsidP="001F53E5">
            <w:pPr>
              <w:spacing w:before="20" w:line="140" w:lineRule="exact"/>
              <w:ind w:right="397"/>
              <w:jc w:val="right"/>
            </w:pPr>
            <w:r w:rsidRPr="00A2651C">
              <w:t>6,03</w:t>
            </w:r>
          </w:p>
        </w:tc>
        <w:tc>
          <w:tcPr>
            <w:tcW w:w="1163" w:type="dxa"/>
            <w:tcBorders>
              <w:left w:val="single" w:sz="6" w:space="0" w:color="000000"/>
            </w:tcBorders>
            <w:shd w:val="clear" w:color="auto" w:fill="auto"/>
            <w:vAlign w:val="bottom"/>
          </w:tcPr>
          <w:p w14:paraId="30441424" w14:textId="2DCAA381" w:rsidR="00A2651C" w:rsidRPr="00A2651C" w:rsidRDefault="00A2651C" w:rsidP="001F53E5">
            <w:pPr>
              <w:spacing w:before="20" w:line="140" w:lineRule="exact"/>
              <w:ind w:right="397"/>
              <w:jc w:val="right"/>
            </w:pPr>
            <w:r w:rsidRPr="00A2651C">
              <w:t>6,26</w:t>
            </w:r>
          </w:p>
        </w:tc>
        <w:tc>
          <w:tcPr>
            <w:tcW w:w="2662" w:type="dxa"/>
            <w:tcBorders>
              <w:left w:val="single" w:sz="6" w:space="0" w:color="000000"/>
            </w:tcBorders>
            <w:shd w:val="clear" w:color="auto" w:fill="auto"/>
            <w:vAlign w:val="bottom"/>
          </w:tcPr>
          <w:p w14:paraId="1DB4CE4D" w14:textId="77777777" w:rsidR="00A2651C" w:rsidRPr="0096423C" w:rsidRDefault="00A2651C" w:rsidP="001F53E5">
            <w:pPr>
              <w:spacing w:before="20" w:line="140" w:lineRule="exact"/>
              <w:ind w:left="340"/>
              <w:rPr>
                <w:color w:val="000000" w:themeColor="text1"/>
              </w:rPr>
            </w:pPr>
            <w:r w:rsidRPr="0096423C">
              <w:rPr>
                <w:i/>
                <w:color w:val="000000" w:themeColor="text1"/>
              </w:rPr>
              <w:t>Credit</w:t>
            </w:r>
          </w:p>
        </w:tc>
      </w:tr>
      <w:tr w:rsidR="00A2651C" w:rsidRPr="00D21FE6" w14:paraId="04E9A7D9" w14:textId="77777777" w:rsidTr="001F53E5">
        <w:trPr>
          <w:cantSplit/>
        </w:trPr>
        <w:tc>
          <w:tcPr>
            <w:tcW w:w="2609" w:type="dxa"/>
            <w:shd w:val="clear" w:color="auto" w:fill="auto"/>
            <w:vAlign w:val="bottom"/>
          </w:tcPr>
          <w:p w14:paraId="0F395B1B" w14:textId="77777777" w:rsidR="00A2651C" w:rsidRPr="0096423C" w:rsidRDefault="00A2651C" w:rsidP="001F53E5">
            <w:pPr>
              <w:spacing w:before="20" w:line="140" w:lineRule="exact"/>
              <w:ind w:left="284"/>
              <w:rPr>
                <w:color w:val="000000" w:themeColor="text1"/>
              </w:rPr>
            </w:pPr>
            <w:r w:rsidRPr="0096423C">
              <w:rPr>
                <w:color w:val="000000" w:themeColor="text1"/>
              </w:rPr>
              <w:t>депозит</w:t>
            </w:r>
          </w:p>
        </w:tc>
        <w:tc>
          <w:tcPr>
            <w:tcW w:w="1162" w:type="dxa"/>
            <w:tcBorders>
              <w:left w:val="single" w:sz="6" w:space="0" w:color="000000"/>
            </w:tcBorders>
            <w:shd w:val="clear" w:color="auto" w:fill="auto"/>
            <w:vAlign w:val="bottom"/>
          </w:tcPr>
          <w:p w14:paraId="2668CBBD" w14:textId="53A801A2" w:rsidR="00A2651C" w:rsidRPr="0096423C" w:rsidRDefault="00A2651C" w:rsidP="001F53E5">
            <w:pPr>
              <w:spacing w:before="20" w:line="140" w:lineRule="exact"/>
              <w:ind w:right="397"/>
              <w:jc w:val="right"/>
              <w:rPr>
                <w:color w:val="000000" w:themeColor="text1"/>
              </w:rPr>
            </w:pPr>
            <w:r w:rsidRPr="0096423C">
              <w:rPr>
                <w:color w:val="000000" w:themeColor="text1"/>
                <w:lang w:val="en-US"/>
              </w:rPr>
              <w:t>0,77</w:t>
            </w:r>
          </w:p>
        </w:tc>
        <w:tc>
          <w:tcPr>
            <w:tcW w:w="1163" w:type="dxa"/>
            <w:tcBorders>
              <w:left w:val="single" w:sz="6" w:space="0" w:color="000000"/>
              <w:right w:val="single" w:sz="6" w:space="0" w:color="000000"/>
            </w:tcBorders>
            <w:vAlign w:val="bottom"/>
          </w:tcPr>
          <w:p w14:paraId="23026D09" w14:textId="25D281F4" w:rsidR="00A2651C" w:rsidRPr="0096423C" w:rsidRDefault="00A2651C" w:rsidP="001F53E5">
            <w:pPr>
              <w:spacing w:before="20" w:line="140" w:lineRule="exact"/>
              <w:ind w:right="397"/>
              <w:jc w:val="right"/>
              <w:rPr>
                <w:color w:val="000000" w:themeColor="text1"/>
              </w:rPr>
            </w:pPr>
            <w:r w:rsidRPr="0096423C">
              <w:rPr>
                <w:color w:val="000000" w:themeColor="text1"/>
              </w:rPr>
              <w:t>0,53</w:t>
            </w:r>
          </w:p>
        </w:tc>
        <w:tc>
          <w:tcPr>
            <w:tcW w:w="1163" w:type="dxa"/>
            <w:tcBorders>
              <w:left w:val="single" w:sz="6" w:space="0" w:color="000000"/>
            </w:tcBorders>
            <w:vAlign w:val="bottom"/>
          </w:tcPr>
          <w:p w14:paraId="2F1DCA89" w14:textId="2B395808" w:rsidR="00A2651C" w:rsidRPr="00A2651C" w:rsidRDefault="00A2651C" w:rsidP="001F53E5">
            <w:pPr>
              <w:spacing w:before="20" w:line="140" w:lineRule="exact"/>
              <w:ind w:right="397"/>
              <w:jc w:val="right"/>
            </w:pPr>
            <w:r w:rsidRPr="00A2651C">
              <w:t>3,00</w:t>
            </w:r>
          </w:p>
        </w:tc>
        <w:tc>
          <w:tcPr>
            <w:tcW w:w="1163" w:type="dxa"/>
            <w:tcBorders>
              <w:left w:val="single" w:sz="6" w:space="0" w:color="000000"/>
            </w:tcBorders>
            <w:shd w:val="clear" w:color="auto" w:fill="auto"/>
            <w:vAlign w:val="bottom"/>
          </w:tcPr>
          <w:p w14:paraId="1D5CDC97" w14:textId="65F594E4" w:rsidR="00A2651C" w:rsidRPr="00A2651C" w:rsidRDefault="00A2651C" w:rsidP="001F53E5">
            <w:pPr>
              <w:spacing w:before="20" w:line="140" w:lineRule="exact"/>
              <w:ind w:right="397"/>
              <w:jc w:val="right"/>
            </w:pPr>
            <w:r w:rsidRPr="00A2651C">
              <w:t>3,21</w:t>
            </w:r>
          </w:p>
        </w:tc>
        <w:tc>
          <w:tcPr>
            <w:tcW w:w="2662" w:type="dxa"/>
            <w:tcBorders>
              <w:left w:val="single" w:sz="6" w:space="0" w:color="000000"/>
            </w:tcBorders>
            <w:shd w:val="clear" w:color="auto" w:fill="auto"/>
            <w:vAlign w:val="bottom"/>
          </w:tcPr>
          <w:p w14:paraId="0B277CC1" w14:textId="77777777" w:rsidR="00A2651C" w:rsidRPr="0096423C" w:rsidRDefault="00A2651C" w:rsidP="001F53E5">
            <w:pPr>
              <w:spacing w:before="20" w:line="140" w:lineRule="exact"/>
              <w:ind w:left="340"/>
              <w:rPr>
                <w:color w:val="000000" w:themeColor="text1"/>
              </w:rPr>
            </w:pPr>
            <w:r w:rsidRPr="0096423C">
              <w:rPr>
                <w:i/>
                <w:color w:val="000000" w:themeColor="text1"/>
              </w:rPr>
              <w:t>Deposit</w:t>
            </w:r>
          </w:p>
        </w:tc>
      </w:tr>
      <w:tr w:rsidR="00A2651C" w:rsidRPr="00D21FE6" w14:paraId="2E7F13A4" w14:textId="77777777" w:rsidTr="001F53E5">
        <w:trPr>
          <w:cantSplit/>
        </w:trPr>
        <w:tc>
          <w:tcPr>
            <w:tcW w:w="2609" w:type="dxa"/>
            <w:shd w:val="clear" w:color="auto" w:fill="auto"/>
            <w:vAlign w:val="bottom"/>
          </w:tcPr>
          <w:p w14:paraId="12D8D7FF" w14:textId="77777777" w:rsidR="00A2651C" w:rsidRPr="0096423C" w:rsidRDefault="00A2651C" w:rsidP="001F53E5">
            <w:pPr>
              <w:spacing w:before="20" w:line="140" w:lineRule="exact"/>
              <w:ind w:left="113"/>
              <w:rPr>
                <w:color w:val="000000" w:themeColor="text1"/>
              </w:rPr>
            </w:pPr>
            <w:r w:rsidRPr="0096423C">
              <w:rPr>
                <w:color w:val="000000" w:themeColor="text1"/>
              </w:rPr>
              <w:t>Венгрия</w:t>
            </w:r>
          </w:p>
        </w:tc>
        <w:tc>
          <w:tcPr>
            <w:tcW w:w="1162" w:type="dxa"/>
            <w:tcBorders>
              <w:left w:val="single" w:sz="6" w:space="0" w:color="000000"/>
            </w:tcBorders>
            <w:shd w:val="clear" w:color="auto" w:fill="auto"/>
            <w:vAlign w:val="bottom"/>
          </w:tcPr>
          <w:p w14:paraId="23E312E7"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right w:val="single" w:sz="6" w:space="0" w:color="000000"/>
            </w:tcBorders>
            <w:vAlign w:val="bottom"/>
          </w:tcPr>
          <w:p w14:paraId="1D07CB28"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tcBorders>
            <w:vAlign w:val="bottom"/>
          </w:tcPr>
          <w:p w14:paraId="4F0983E3" w14:textId="77777777" w:rsidR="00A2651C" w:rsidRPr="00AB2D22" w:rsidRDefault="00A2651C" w:rsidP="001F53E5">
            <w:pPr>
              <w:snapToGrid w:val="0"/>
              <w:spacing w:before="20" w:line="140" w:lineRule="exact"/>
              <w:ind w:right="397"/>
              <w:jc w:val="right"/>
              <w:rPr>
                <w:lang w:val="en-US"/>
              </w:rPr>
            </w:pPr>
          </w:p>
        </w:tc>
        <w:tc>
          <w:tcPr>
            <w:tcW w:w="1163" w:type="dxa"/>
            <w:tcBorders>
              <w:left w:val="single" w:sz="6" w:space="0" w:color="000000"/>
            </w:tcBorders>
            <w:shd w:val="clear" w:color="auto" w:fill="auto"/>
            <w:vAlign w:val="bottom"/>
          </w:tcPr>
          <w:p w14:paraId="5958E369" w14:textId="24EFC290" w:rsidR="00A2651C" w:rsidRPr="00AB2D22" w:rsidRDefault="00A2651C" w:rsidP="001F53E5">
            <w:pPr>
              <w:snapToGrid w:val="0"/>
              <w:spacing w:before="20" w:line="140" w:lineRule="exact"/>
              <w:ind w:right="397"/>
              <w:jc w:val="right"/>
              <w:rPr>
                <w:lang w:val="en-US"/>
              </w:rPr>
            </w:pPr>
          </w:p>
        </w:tc>
        <w:tc>
          <w:tcPr>
            <w:tcW w:w="2662" w:type="dxa"/>
            <w:tcBorders>
              <w:left w:val="single" w:sz="6" w:space="0" w:color="000000"/>
            </w:tcBorders>
            <w:shd w:val="clear" w:color="auto" w:fill="auto"/>
            <w:vAlign w:val="bottom"/>
          </w:tcPr>
          <w:p w14:paraId="7174F244" w14:textId="77777777" w:rsidR="00A2651C" w:rsidRPr="0096423C" w:rsidRDefault="00A2651C" w:rsidP="001F53E5">
            <w:pPr>
              <w:spacing w:before="20" w:line="140" w:lineRule="exact"/>
              <w:ind w:left="170"/>
              <w:rPr>
                <w:color w:val="000000" w:themeColor="text1"/>
              </w:rPr>
            </w:pPr>
            <w:r w:rsidRPr="0096423C">
              <w:rPr>
                <w:i/>
                <w:color w:val="000000" w:themeColor="text1"/>
              </w:rPr>
              <w:t>Hungary</w:t>
            </w:r>
          </w:p>
        </w:tc>
      </w:tr>
      <w:tr w:rsidR="00A2651C" w:rsidRPr="00D21FE6" w14:paraId="6CF93E79" w14:textId="77777777" w:rsidTr="001F53E5">
        <w:trPr>
          <w:cantSplit/>
        </w:trPr>
        <w:tc>
          <w:tcPr>
            <w:tcW w:w="2609" w:type="dxa"/>
            <w:shd w:val="clear" w:color="auto" w:fill="auto"/>
            <w:vAlign w:val="bottom"/>
          </w:tcPr>
          <w:p w14:paraId="5C2134A5" w14:textId="77777777" w:rsidR="00A2651C" w:rsidRPr="0096423C" w:rsidRDefault="00A2651C" w:rsidP="001F53E5">
            <w:pPr>
              <w:spacing w:before="20" w:line="140" w:lineRule="exact"/>
              <w:ind w:left="284"/>
              <w:rPr>
                <w:color w:val="000000" w:themeColor="text1"/>
              </w:rPr>
            </w:pPr>
            <w:r w:rsidRPr="0096423C">
              <w:rPr>
                <w:color w:val="000000" w:themeColor="text1"/>
              </w:rPr>
              <w:t>кредит</w:t>
            </w:r>
          </w:p>
        </w:tc>
        <w:tc>
          <w:tcPr>
            <w:tcW w:w="1162" w:type="dxa"/>
            <w:tcBorders>
              <w:left w:val="single" w:sz="6" w:space="0" w:color="000000"/>
            </w:tcBorders>
            <w:shd w:val="clear" w:color="auto" w:fill="auto"/>
            <w:vAlign w:val="bottom"/>
          </w:tcPr>
          <w:p w14:paraId="00ED9562" w14:textId="4BF0F740" w:rsidR="00A2651C" w:rsidRPr="0096423C" w:rsidRDefault="00A2651C" w:rsidP="001F53E5">
            <w:pPr>
              <w:spacing w:before="20" w:line="140" w:lineRule="exact"/>
              <w:ind w:right="397"/>
              <w:jc w:val="right"/>
              <w:rPr>
                <w:color w:val="000000" w:themeColor="text1"/>
              </w:rPr>
            </w:pPr>
            <w:r w:rsidRPr="0096423C">
              <w:rPr>
                <w:color w:val="000000" w:themeColor="text1"/>
                <w:lang w:val="en-US"/>
              </w:rPr>
              <w:t>7,59</w:t>
            </w:r>
          </w:p>
        </w:tc>
        <w:tc>
          <w:tcPr>
            <w:tcW w:w="1163" w:type="dxa"/>
            <w:tcBorders>
              <w:left w:val="single" w:sz="6" w:space="0" w:color="000000"/>
              <w:right w:val="single" w:sz="6" w:space="0" w:color="000000"/>
            </w:tcBorders>
            <w:vAlign w:val="bottom"/>
          </w:tcPr>
          <w:p w14:paraId="447AFDE4" w14:textId="096EB4F5" w:rsidR="00A2651C" w:rsidRPr="0096423C" w:rsidRDefault="00A2651C" w:rsidP="001F53E5">
            <w:pPr>
              <w:spacing w:before="20" w:line="140" w:lineRule="exact"/>
              <w:ind w:right="397"/>
              <w:jc w:val="right"/>
              <w:rPr>
                <w:color w:val="000000" w:themeColor="text1"/>
              </w:rPr>
            </w:pPr>
            <w:r w:rsidRPr="0096423C">
              <w:rPr>
                <w:color w:val="000000" w:themeColor="text1"/>
              </w:rPr>
              <w:t>10,66</w:t>
            </w:r>
          </w:p>
        </w:tc>
        <w:tc>
          <w:tcPr>
            <w:tcW w:w="1163" w:type="dxa"/>
            <w:tcBorders>
              <w:left w:val="single" w:sz="6" w:space="0" w:color="000000"/>
            </w:tcBorders>
            <w:vAlign w:val="bottom"/>
          </w:tcPr>
          <w:p w14:paraId="3D6AF3BD" w14:textId="423643FE" w:rsidR="00A2651C" w:rsidRPr="00AB2D22" w:rsidRDefault="00A2651C" w:rsidP="001F53E5">
            <w:pPr>
              <w:spacing w:before="20" w:line="140" w:lineRule="exact"/>
              <w:ind w:right="397"/>
              <w:jc w:val="right"/>
            </w:pPr>
            <w:r w:rsidRPr="00AB2D22">
              <w:t>15,30</w:t>
            </w:r>
          </w:p>
        </w:tc>
        <w:tc>
          <w:tcPr>
            <w:tcW w:w="1163" w:type="dxa"/>
            <w:tcBorders>
              <w:left w:val="single" w:sz="6" w:space="0" w:color="000000"/>
            </w:tcBorders>
            <w:shd w:val="clear" w:color="auto" w:fill="auto"/>
            <w:vAlign w:val="bottom"/>
          </w:tcPr>
          <w:p w14:paraId="3588723F" w14:textId="63A17E9D" w:rsidR="00A2651C" w:rsidRPr="00AB2D22" w:rsidRDefault="00A2651C" w:rsidP="001F53E5">
            <w:pPr>
              <w:spacing w:before="20" w:line="140" w:lineRule="exact"/>
              <w:ind w:right="397"/>
              <w:jc w:val="right"/>
            </w:pPr>
            <w:r w:rsidRPr="00AB2D22">
              <w:t>…</w:t>
            </w:r>
          </w:p>
        </w:tc>
        <w:tc>
          <w:tcPr>
            <w:tcW w:w="2662" w:type="dxa"/>
            <w:tcBorders>
              <w:left w:val="single" w:sz="6" w:space="0" w:color="000000"/>
            </w:tcBorders>
            <w:shd w:val="clear" w:color="auto" w:fill="auto"/>
            <w:vAlign w:val="bottom"/>
          </w:tcPr>
          <w:p w14:paraId="4648ABF2" w14:textId="77777777" w:rsidR="00A2651C" w:rsidRPr="0096423C" w:rsidRDefault="00A2651C" w:rsidP="001F53E5">
            <w:pPr>
              <w:spacing w:before="20" w:line="140" w:lineRule="exact"/>
              <w:ind w:left="340"/>
              <w:rPr>
                <w:color w:val="000000" w:themeColor="text1"/>
              </w:rPr>
            </w:pPr>
            <w:r w:rsidRPr="0096423C">
              <w:rPr>
                <w:i/>
                <w:color w:val="000000" w:themeColor="text1"/>
              </w:rPr>
              <w:t>Credit</w:t>
            </w:r>
          </w:p>
        </w:tc>
      </w:tr>
      <w:tr w:rsidR="00A2651C" w:rsidRPr="00D21FE6" w14:paraId="0476441F" w14:textId="77777777" w:rsidTr="001F53E5">
        <w:trPr>
          <w:cantSplit/>
        </w:trPr>
        <w:tc>
          <w:tcPr>
            <w:tcW w:w="2609" w:type="dxa"/>
            <w:shd w:val="clear" w:color="auto" w:fill="auto"/>
            <w:vAlign w:val="bottom"/>
          </w:tcPr>
          <w:p w14:paraId="30DEA6D0" w14:textId="77777777" w:rsidR="00A2651C" w:rsidRPr="0096423C" w:rsidRDefault="00A2651C" w:rsidP="001F53E5">
            <w:pPr>
              <w:spacing w:before="20" w:line="140" w:lineRule="exact"/>
              <w:ind w:left="284"/>
              <w:rPr>
                <w:color w:val="000000" w:themeColor="text1"/>
              </w:rPr>
            </w:pPr>
            <w:r w:rsidRPr="0096423C">
              <w:rPr>
                <w:color w:val="000000" w:themeColor="text1"/>
              </w:rPr>
              <w:t>депозит</w:t>
            </w:r>
          </w:p>
        </w:tc>
        <w:tc>
          <w:tcPr>
            <w:tcW w:w="1162" w:type="dxa"/>
            <w:tcBorders>
              <w:left w:val="single" w:sz="6" w:space="0" w:color="000000"/>
            </w:tcBorders>
            <w:shd w:val="clear" w:color="auto" w:fill="auto"/>
            <w:vAlign w:val="bottom"/>
          </w:tcPr>
          <w:p w14:paraId="68B240F8" w14:textId="3689906D" w:rsidR="00A2651C" w:rsidRPr="0096423C" w:rsidRDefault="00A2651C" w:rsidP="001F53E5">
            <w:pPr>
              <w:spacing w:before="20" w:line="140" w:lineRule="exact"/>
              <w:ind w:right="397"/>
              <w:jc w:val="right"/>
              <w:rPr>
                <w:color w:val="000000" w:themeColor="text1"/>
              </w:rPr>
            </w:pPr>
            <w:r w:rsidRPr="0096423C">
              <w:rPr>
                <w:color w:val="000000" w:themeColor="text1"/>
                <w:lang w:val="en-US"/>
              </w:rPr>
              <w:t>4,9</w:t>
            </w:r>
            <w:r w:rsidRPr="0096423C">
              <w:rPr>
                <w:color w:val="000000" w:themeColor="text1"/>
              </w:rPr>
              <w:t>3</w:t>
            </w:r>
          </w:p>
        </w:tc>
        <w:tc>
          <w:tcPr>
            <w:tcW w:w="1163" w:type="dxa"/>
            <w:tcBorders>
              <w:left w:val="single" w:sz="6" w:space="0" w:color="000000"/>
              <w:right w:val="single" w:sz="6" w:space="0" w:color="000000"/>
            </w:tcBorders>
            <w:vAlign w:val="bottom"/>
          </w:tcPr>
          <w:p w14:paraId="0E1CE848" w14:textId="5747D483" w:rsidR="00A2651C" w:rsidRPr="0096423C" w:rsidRDefault="00A2651C" w:rsidP="001F53E5">
            <w:pPr>
              <w:spacing w:before="20" w:line="140" w:lineRule="exact"/>
              <w:ind w:right="397"/>
              <w:jc w:val="right"/>
              <w:rPr>
                <w:color w:val="000000" w:themeColor="text1"/>
              </w:rPr>
            </w:pPr>
            <w:r w:rsidRPr="0096423C">
              <w:rPr>
                <w:color w:val="000000" w:themeColor="text1"/>
              </w:rPr>
              <w:t>8,36</w:t>
            </w:r>
          </w:p>
        </w:tc>
        <w:tc>
          <w:tcPr>
            <w:tcW w:w="1163" w:type="dxa"/>
            <w:tcBorders>
              <w:left w:val="single" w:sz="6" w:space="0" w:color="000000"/>
            </w:tcBorders>
            <w:vAlign w:val="bottom"/>
          </w:tcPr>
          <w:p w14:paraId="0607D85E" w14:textId="0534B832" w:rsidR="00A2651C" w:rsidRPr="00AB2D22" w:rsidRDefault="00A2651C" w:rsidP="001F53E5">
            <w:pPr>
              <w:spacing w:before="20" w:line="140" w:lineRule="exact"/>
              <w:ind w:right="397"/>
              <w:jc w:val="right"/>
            </w:pPr>
            <w:r w:rsidRPr="00AB2D22">
              <w:t>13,12</w:t>
            </w:r>
          </w:p>
        </w:tc>
        <w:tc>
          <w:tcPr>
            <w:tcW w:w="1163" w:type="dxa"/>
            <w:tcBorders>
              <w:left w:val="single" w:sz="6" w:space="0" w:color="000000"/>
            </w:tcBorders>
            <w:shd w:val="clear" w:color="auto" w:fill="auto"/>
            <w:vAlign w:val="bottom"/>
          </w:tcPr>
          <w:p w14:paraId="197347E8" w14:textId="45833436" w:rsidR="00A2651C" w:rsidRPr="00AB2D22" w:rsidRDefault="00A2651C" w:rsidP="001F53E5">
            <w:pPr>
              <w:spacing w:before="20" w:line="140" w:lineRule="exact"/>
              <w:ind w:right="397"/>
              <w:jc w:val="right"/>
            </w:pPr>
            <w:r w:rsidRPr="00AB2D22">
              <w:t>…</w:t>
            </w:r>
          </w:p>
        </w:tc>
        <w:tc>
          <w:tcPr>
            <w:tcW w:w="2662" w:type="dxa"/>
            <w:tcBorders>
              <w:left w:val="single" w:sz="6" w:space="0" w:color="000000"/>
            </w:tcBorders>
            <w:shd w:val="clear" w:color="auto" w:fill="auto"/>
            <w:vAlign w:val="bottom"/>
          </w:tcPr>
          <w:p w14:paraId="4349E22A" w14:textId="77777777" w:rsidR="00A2651C" w:rsidRPr="0096423C" w:rsidRDefault="00A2651C" w:rsidP="001F53E5">
            <w:pPr>
              <w:spacing w:before="20" w:line="140" w:lineRule="exact"/>
              <w:ind w:left="340"/>
              <w:rPr>
                <w:color w:val="000000" w:themeColor="text1"/>
              </w:rPr>
            </w:pPr>
            <w:r w:rsidRPr="0096423C">
              <w:rPr>
                <w:i/>
                <w:color w:val="000000" w:themeColor="text1"/>
              </w:rPr>
              <w:t>Deposit</w:t>
            </w:r>
          </w:p>
        </w:tc>
      </w:tr>
      <w:tr w:rsidR="00A2651C" w:rsidRPr="00D21FE6" w14:paraId="67B6534D" w14:textId="77777777" w:rsidTr="001F53E5">
        <w:trPr>
          <w:cantSplit/>
        </w:trPr>
        <w:tc>
          <w:tcPr>
            <w:tcW w:w="2609" w:type="dxa"/>
            <w:shd w:val="clear" w:color="auto" w:fill="auto"/>
            <w:vAlign w:val="bottom"/>
          </w:tcPr>
          <w:p w14:paraId="48200B17" w14:textId="77777777" w:rsidR="00A2651C" w:rsidRPr="0096423C" w:rsidRDefault="00A2651C" w:rsidP="001F53E5">
            <w:pPr>
              <w:spacing w:before="20" w:line="140" w:lineRule="exact"/>
              <w:ind w:left="113"/>
              <w:rPr>
                <w:color w:val="000000" w:themeColor="text1"/>
              </w:rPr>
            </w:pPr>
            <w:r w:rsidRPr="0096423C">
              <w:rPr>
                <w:color w:val="000000" w:themeColor="text1"/>
              </w:rPr>
              <w:t xml:space="preserve">Германия </w:t>
            </w:r>
          </w:p>
        </w:tc>
        <w:tc>
          <w:tcPr>
            <w:tcW w:w="1162" w:type="dxa"/>
            <w:tcBorders>
              <w:left w:val="single" w:sz="6" w:space="0" w:color="000000"/>
            </w:tcBorders>
            <w:shd w:val="clear" w:color="auto" w:fill="auto"/>
            <w:vAlign w:val="bottom"/>
          </w:tcPr>
          <w:p w14:paraId="1056432E"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right w:val="single" w:sz="6" w:space="0" w:color="000000"/>
            </w:tcBorders>
            <w:vAlign w:val="bottom"/>
          </w:tcPr>
          <w:p w14:paraId="1D78BBBD"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tcBorders>
            <w:vAlign w:val="bottom"/>
          </w:tcPr>
          <w:p w14:paraId="3BC6FA88" w14:textId="77777777" w:rsidR="00A2651C" w:rsidRPr="00AB2D22" w:rsidRDefault="00A2651C" w:rsidP="001F53E5">
            <w:pPr>
              <w:snapToGrid w:val="0"/>
              <w:spacing w:before="20" w:line="140" w:lineRule="exact"/>
              <w:ind w:right="397"/>
              <w:jc w:val="right"/>
              <w:rPr>
                <w:lang w:val="en-US"/>
              </w:rPr>
            </w:pPr>
          </w:p>
        </w:tc>
        <w:tc>
          <w:tcPr>
            <w:tcW w:w="1163" w:type="dxa"/>
            <w:tcBorders>
              <w:left w:val="single" w:sz="6" w:space="0" w:color="000000"/>
            </w:tcBorders>
            <w:shd w:val="clear" w:color="auto" w:fill="auto"/>
            <w:vAlign w:val="bottom"/>
          </w:tcPr>
          <w:p w14:paraId="585BFCAC" w14:textId="76044930" w:rsidR="00A2651C" w:rsidRPr="00AB2D22" w:rsidRDefault="00A2651C" w:rsidP="001F53E5">
            <w:pPr>
              <w:snapToGrid w:val="0"/>
              <w:spacing w:before="20" w:line="140" w:lineRule="exact"/>
              <w:ind w:right="397"/>
              <w:jc w:val="right"/>
              <w:rPr>
                <w:lang w:val="en-US"/>
              </w:rPr>
            </w:pPr>
          </w:p>
        </w:tc>
        <w:tc>
          <w:tcPr>
            <w:tcW w:w="2662" w:type="dxa"/>
            <w:tcBorders>
              <w:left w:val="single" w:sz="6" w:space="0" w:color="000000"/>
            </w:tcBorders>
            <w:shd w:val="clear" w:color="auto" w:fill="auto"/>
            <w:vAlign w:val="bottom"/>
          </w:tcPr>
          <w:p w14:paraId="190ECC0A" w14:textId="77777777" w:rsidR="00A2651C" w:rsidRPr="0096423C" w:rsidRDefault="00A2651C" w:rsidP="001F53E5">
            <w:pPr>
              <w:spacing w:before="20" w:line="140" w:lineRule="exact"/>
              <w:ind w:left="170"/>
              <w:rPr>
                <w:color w:val="000000" w:themeColor="text1"/>
              </w:rPr>
            </w:pPr>
            <w:r w:rsidRPr="0096423C">
              <w:rPr>
                <w:i/>
                <w:color w:val="000000" w:themeColor="text1"/>
              </w:rPr>
              <w:t xml:space="preserve">Germany </w:t>
            </w:r>
          </w:p>
        </w:tc>
      </w:tr>
      <w:tr w:rsidR="00A2651C" w:rsidRPr="00D21FE6" w14:paraId="13BC2279" w14:textId="77777777" w:rsidTr="001F53E5">
        <w:trPr>
          <w:cantSplit/>
        </w:trPr>
        <w:tc>
          <w:tcPr>
            <w:tcW w:w="2609" w:type="dxa"/>
            <w:shd w:val="clear" w:color="auto" w:fill="auto"/>
            <w:vAlign w:val="bottom"/>
          </w:tcPr>
          <w:p w14:paraId="58A6AF9A" w14:textId="77777777" w:rsidR="00A2651C" w:rsidRPr="0096423C" w:rsidRDefault="00A2651C" w:rsidP="001F53E5">
            <w:pPr>
              <w:spacing w:before="20" w:line="140" w:lineRule="exact"/>
              <w:ind w:left="284"/>
              <w:rPr>
                <w:color w:val="000000" w:themeColor="text1"/>
              </w:rPr>
            </w:pPr>
            <w:r w:rsidRPr="0096423C">
              <w:rPr>
                <w:color w:val="000000" w:themeColor="text1"/>
              </w:rPr>
              <w:t>кредит</w:t>
            </w:r>
          </w:p>
        </w:tc>
        <w:tc>
          <w:tcPr>
            <w:tcW w:w="1162" w:type="dxa"/>
            <w:tcBorders>
              <w:left w:val="single" w:sz="6" w:space="0" w:color="000000"/>
            </w:tcBorders>
            <w:shd w:val="clear" w:color="auto" w:fill="auto"/>
            <w:vAlign w:val="bottom"/>
          </w:tcPr>
          <w:p w14:paraId="0DAB7FBD" w14:textId="7E14924F" w:rsidR="00A2651C" w:rsidRPr="0096423C" w:rsidRDefault="00A2651C" w:rsidP="001F53E5">
            <w:pPr>
              <w:spacing w:before="20" w:line="140" w:lineRule="exact"/>
              <w:ind w:right="397"/>
              <w:jc w:val="right"/>
              <w:rPr>
                <w:color w:val="000000" w:themeColor="text1"/>
              </w:rPr>
            </w:pPr>
            <w:r w:rsidRPr="0096423C">
              <w:rPr>
                <w:color w:val="000000" w:themeColor="text1"/>
              </w:rPr>
              <w:t>3,87</w:t>
            </w:r>
          </w:p>
        </w:tc>
        <w:tc>
          <w:tcPr>
            <w:tcW w:w="1163" w:type="dxa"/>
            <w:tcBorders>
              <w:left w:val="single" w:sz="6" w:space="0" w:color="000000"/>
              <w:right w:val="single" w:sz="6" w:space="0" w:color="000000"/>
            </w:tcBorders>
            <w:vAlign w:val="bottom"/>
          </w:tcPr>
          <w:p w14:paraId="3FF0A47B" w14:textId="44770422" w:rsidR="00A2651C" w:rsidRPr="0096423C" w:rsidRDefault="00A2651C" w:rsidP="001F53E5">
            <w:pPr>
              <w:spacing w:before="20" w:line="140" w:lineRule="exact"/>
              <w:ind w:right="397"/>
              <w:jc w:val="right"/>
              <w:rPr>
                <w:color w:val="000000" w:themeColor="text1"/>
              </w:rPr>
            </w:pPr>
            <w:r w:rsidRPr="0096423C">
              <w:rPr>
                <w:color w:val="000000" w:themeColor="text1"/>
              </w:rPr>
              <w:t>8,04</w:t>
            </w:r>
          </w:p>
        </w:tc>
        <w:tc>
          <w:tcPr>
            <w:tcW w:w="1163" w:type="dxa"/>
            <w:tcBorders>
              <w:left w:val="single" w:sz="6" w:space="0" w:color="000000"/>
            </w:tcBorders>
            <w:vAlign w:val="bottom"/>
          </w:tcPr>
          <w:p w14:paraId="0DE2EBE3" w14:textId="36B18E8D" w:rsidR="00A2651C" w:rsidRPr="00AB2D22" w:rsidRDefault="00A2651C" w:rsidP="001F53E5">
            <w:pPr>
              <w:spacing w:before="20" w:line="140" w:lineRule="exact"/>
              <w:ind w:right="397"/>
              <w:jc w:val="right"/>
            </w:pPr>
            <w:r w:rsidRPr="00AB2D22">
              <w:t>9,45</w:t>
            </w:r>
          </w:p>
        </w:tc>
        <w:tc>
          <w:tcPr>
            <w:tcW w:w="1163" w:type="dxa"/>
            <w:tcBorders>
              <w:left w:val="single" w:sz="6" w:space="0" w:color="000000"/>
            </w:tcBorders>
            <w:shd w:val="clear" w:color="auto" w:fill="auto"/>
            <w:vAlign w:val="bottom"/>
          </w:tcPr>
          <w:p w14:paraId="07503281" w14:textId="5576DA07" w:rsidR="00A2651C" w:rsidRPr="00AB2D22" w:rsidRDefault="00A2651C" w:rsidP="001F53E5">
            <w:pPr>
              <w:spacing w:before="20" w:line="140" w:lineRule="exact"/>
              <w:ind w:right="397"/>
              <w:jc w:val="right"/>
            </w:pPr>
            <w:r w:rsidRPr="00AB2D22">
              <w:t>…</w:t>
            </w:r>
          </w:p>
        </w:tc>
        <w:tc>
          <w:tcPr>
            <w:tcW w:w="2662" w:type="dxa"/>
            <w:tcBorders>
              <w:left w:val="single" w:sz="6" w:space="0" w:color="000000"/>
            </w:tcBorders>
            <w:shd w:val="clear" w:color="auto" w:fill="auto"/>
            <w:vAlign w:val="bottom"/>
          </w:tcPr>
          <w:p w14:paraId="42FD8AA1" w14:textId="77777777" w:rsidR="00A2651C" w:rsidRPr="0096423C" w:rsidRDefault="00A2651C" w:rsidP="001F53E5">
            <w:pPr>
              <w:spacing w:before="20" w:line="140" w:lineRule="exact"/>
              <w:ind w:left="340"/>
              <w:rPr>
                <w:color w:val="000000" w:themeColor="text1"/>
              </w:rPr>
            </w:pPr>
            <w:r w:rsidRPr="0096423C">
              <w:rPr>
                <w:i/>
                <w:color w:val="000000" w:themeColor="text1"/>
              </w:rPr>
              <w:t>Credit</w:t>
            </w:r>
          </w:p>
        </w:tc>
      </w:tr>
      <w:tr w:rsidR="00A2651C" w:rsidRPr="00D21FE6" w14:paraId="2E21CFFE" w14:textId="77777777" w:rsidTr="001F53E5">
        <w:trPr>
          <w:cantSplit/>
        </w:trPr>
        <w:tc>
          <w:tcPr>
            <w:tcW w:w="2609" w:type="dxa"/>
            <w:shd w:val="clear" w:color="auto" w:fill="auto"/>
            <w:vAlign w:val="bottom"/>
          </w:tcPr>
          <w:p w14:paraId="33834995" w14:textId="77777777" w:rsidR="00A2651C" w:rsidRPr="0096423C" w:rsidRDefault="00A2651C" w:rsidP="001F53E5">
            <w:pPr>
              <w:spacing w:before="20" w:line="140" w:lineRule="exact"/>
              <w:ind w:left="284"/>
              <w:rPr>
                <w:color w:val="000000" w:themeColor="text1"/>
              </w:rPr>
            </w:pPr>
            <w:r w:rsidRPr="0096423C">
              <w:rPr>
                <w:color w:val="000000" w:themeColor="text1"/>
              </w:rPr>
              <w:t>депозит</w:t>
            </w:r>
          </w:p>
        </w:tc>
        <w:tc>
          <w:tcPr>
            <w:tcW w:w="1162" w:type="dxa"/>
            <w:tcBorders>
              <w:left w:val="single" w:sz="6" w:space="0" w:color="000000"/>
            </w:tcBorders>
            <w:shd w:val="clear" w:color="auto" w:fill="auto"/>
            <w:vAlign w:val="bottom"/>
          </w:tcPr>
          <w:p w14:paraId="4EAAB9DC" w14:textId="1B5FADE6" w:rsidR="00A2651C" w:rsidRPr="0096423C" w:rsidRDefault="00A2651C" w:rsidP="001F53E5">
            <w:pPr>
              <w:spacing w:before="20" w:line="140" w:lineRule="exact"/>
              <w:ind w:right="397"/>
              <w:jc w:val="right"/>
              <w:rPr>
                <w:color w:val="000000" w:themeColor="text1"/>
              </w:rPr>
            </w:pPr>
            <w:r w:rsidRPr="0096423C">
              <w:rPr>
                <w:color w:val="000000" w:themeColor="text1"/>
              </w:rPr>
              <w:t>1,10</w:t>
            </w:r>
          </w:p>
        </w:tc>
        <w:tc>
          <w:tcPr>
            <w:tcW w:w="1163" w:type="dxa"/>
            <w:tcBorders>
              <w:left w:val="single" w:sz="6" w:space="0" w:color="000000"/>
              <w:right w:val="single" w:sz="6" w:space="0" w:color="000000"/>
            </w:tcBorders>
            <w:vAlign w:val="bottom"/>
          </w:tcPr>
          <w:p w14:paraId="2E1F6BAC" w14:textId="3385802A" w:rsidR="00A2651C" w:rsidRPr="0096423C" w:rsidRDefault="00A2651C" w:rsidP="001F53E5">
            <w:pPr>
              <w:spacing w:before="20" w:line="140" w:lineRule="exact"/>
              <w:ind w:right="397"/>
              <w:jc w:val="right"/>
              <w:rPr>
                <w:color w:val="000000" w:themeColor="text1"/>
              </w:rPr>
            </w:pPr>
            <w:r w:rsidRPr="0096423C">
              <w:rPr>
                <w:color w:val="000000" w:themeColor="text1"/>
              </w:rPr>
              <w:t>0,53</w:t>
            </w:r>
          </w:p>
        </w:tc>
        <w:tc>
          <w:tcPr>
            <w:tcW w:w="1163" w:type="dxa"/>
            <w:tcBorders>
              <w:left w:val="single" w:sz="6" w:space="0" w:color="000000"/>
            </w:tcBorders>
            <w:vAlign w:val="bottom"/>
          </w:tcPr>
          <w:p w14:paraId="067273CA" w14:textId="49679DB0" w:rsidR="00A2651C" w:rsidRPr="00AB2D22" w:rsidRDefault="00A2651C" w:rsidP="001F53E5">
            <w:pPr>
              <w:spacing w:before="20" w:line="140" w:lineRule="exact"/>
              <w:ind w:right="397"/>
              <w:jc w:val="right"/>
            </w:pPr>
            <w:r w:rsidRPr="00AB2D22">
              <w:t>2,75</w:t>
            </w:r>
          </w:p>
        </w:tc>
        <w:tc>
          <w:tcPr>
            <w:tcW w:w="1163" w:type="dxa"/>
            <w:tcBorders>
              <w:left w:val="single" w:sz="6" w:space="0" w:color="000000"/>
            </w:tcBorders>
            <w:shd w:val="clear" w:color="auto" w:fill="auto"/>
            <w:vAlign w:val="bottom"/>
          </w:tcPr>
          <w:p w14:paraId="06A919DF" w14:textId="4B971349" w:rsidR="00A2651C" w:rsidRPr="00AB2D22" w:rsidRDefault="00A2651C" w:rsidP="001F53E5">
            <w:pPr>
              <w:spacing w:before="20" w:line="140" w:lineRule="exact"/>
              <w:ind w:right="397"/>
              <w:jc w:val="right"/>
            </w:pPr>
            <w:r w:rsidRPr="00AB2D22">
              <w:t>…</w:t>
            </w:r>
          </w:p>
        </w:tc>
        <w:tc>
          <w:tcPr>
            <w:tcW w:w="2662" w:type="dxa"/>
            <w:tcBorders>
              <w:left w:val="single" w:sz="6" w:space="0" w:color="000000"/>
            </w:tcBorders>
            <w:shd w:val="clear" w:color="auto" w:fill="auto"/>
            <w:vAlign w:val="bottom"/>
          </w:tcPr>
          <w:p w14:paraId="047F991E" w14:textId="77777777" w:rsidR="00A2651C" w:rsidRPr="0096423C" w:rsidRDefault="00A2651C" w:rsidP="001F53E5">
            <w:pPr>
              <w:spacing w:before="20" w:line="140" w:lineRule="exact"/>
              <w:ind w:left="340"/>
              <w:rPr>
                <w:color w:val="000000" w:themeColor="text1"/>
              </w:rPr>
            </w:pPr>
            <w:r w:rsidRPr="0096423C">
              <w:rPr>
                <w:i/>
                <w:color w:val="000000" w:themeColor="text1"/>
              </w:rPr>
              <w:t>Deposit</w:t>
            </w:r>
          </w:p>
        </w:tc>
      </w:tr>
      <w:tr w:rsidR="00A2651C" w:rsidRPr="00D21FE6" w14:paraId="33D68A17" w14:textId="77777777" w:rsidTr="001F53E5">
        <w:trPr>
          <w:cantSplit/>
        </w:trPr>
        <w:tc>
          <w:tcPr>
            <w:tcW w:w="2609" w:type="dxa"/>
            <w:shd w:val="clear" w:color="auto" w:fill="auto"/>
            <w:vAlign w:val="bottom"/>
          </w:tcPr>
          <w:p w14:paraId="623510AC" w14:textId="77777777" w:rsidR="00A2651C" w:rsidRPr="0096423C" w:rsidRDefault="00A2651C" w:rsidP="001F53E5">
            <w:pPr>
              <w:spacing w:before="20" w:line="140" w:lineRule="exact"/>
              <w:ind w:left="113"/>
              <w:rPr>
                <w:color w:val="000000" w:themeColor="text1"/>
              </w:rPr>
            </w:pPr>
            <w:r w:rsidRPr="0096423C">
              <w:rPr>
                <w:color w:val="000000" w:themeColor="text1"/>
              </w:rPr>
              <w:t>Италия</w:t>
            </w:r>
          </w:p>
        </w:tc>
        <w:tc>
          <w:tcPr>
            <w:tcW w:w="1162" w:type="dxa"/>
            <w:tcBorders>
              <w:left w:val="single" w:sz="6" w:space="0" w:color="000000"/>
            </w:tcBorders>
            <w:shd w:val="clear" w:color="auto" w:fill="auto"/>
            <w:vAlign w:val="bottom"/>
          </w:tcPr>
          <w:p w14:paraId="28CD88AD"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right w:val="single" w:sz="6" w:space="0" w:color="000000"/>
            </w:tcBorders>
            <w:vAlign w:val="bottom"/>
          </w:tcPr>
          <w:p w14:paraId="354C18E1"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tcBorders>
            <w:vAlign w:val="bottom"/>
          </w:tcPr>
          <w:p w14:paraId="43635112" w14:textId="77777777" w:rsidR="00A2651C" w:rsidRPr="00AB2D22" w:rsidRDefault="00A2651C" w:rsidP="001F53E5">
            <w:pPr>
              <w:snapToGrid w:val="0"/>
              <w:spacing w:before="20" w:line="140" w:lineRule="exact"/>
              <w:ind w:right="397"/>
              <w:jc w:val="right"/>
              <w:rPr>
                <w:lang w:val="en-US"/>
              </w:rPr>
            </w:pPr>
          </w:p>
        </w:tc>
        <w:tc>
          <w:tcPr>
            <w:tcW w:w="1163" w:type="dxa"/>
            <w:tcBorders>
              <w:left w:val="single" w:sz="6" w:space="0" w:color="000000"/>
            </w:tcBorders>
            <w:shd w:val="clear" w:color="auto" w:fill="auto"/>
            <w:vAlign w:val="bottom"/>
          </w:tcPr>
          <w:p w14:paraId="700127CA" w14:textId="6FD0B8BD" w:rsidR="00A2651C" w:rsidRPr="00AB2D22" w:rsidRDefault="00A2651C" w:rsidP="001F53E5">
            <w:pPr>
              <w:snapToGrid w:val="0"/>
              <w:spacing w:before="20" w:line="140" w:lineRule="exact"/>
              <w:ind w:right="397"/>
              <w:jc w:val="right"/>
              <w:rPr>
                <w:lang w:val="en-US"/>
              </w:rPr>
            </w:pPr>
          </w:p>
        </w:tc>
        <w:tc>
          <w:tcPr>
            <w:tcW w:w="2662" w:type="dxa"/>
            <w:tcBorders>
              <w:left w:val="single" w:sz="6" w:space="0" w:color="000000"/>
            </w:tcBorders>
            <w:shd w:val="clear" w:color="auto" w:fill="auto"/>
            <w:vAlign w:val="bottom"/>
          </w:tcPr>
          <w:p w14:paraId="7E559232" w14:textId="77777777" w:rsidR="00A2651C" w:rsidRPr="0096423C" w:rsidRDefault="00A2651C" w:rsidP="001F53E5">
            <w:pPr>
              <w:spacing w:before="20" w:line="140" w:lineRule="exact"/>
              <w:ind w:left="170"/>
              <w:rPr>
                <w:color w:val="000000" w:themeColor="text1"/>
              </w:rPr>
            </w:pPr>
            <w:r w:rsidRPr="0096423C">
              <w:rPr>
                <w:i/>
                <w:color w:val="000000" w:themeColor="text1"/>
              </w:rPr>
              <w:t>Italy</w:t>
            </w:r>
          </w:p>
        </w:tc>
      </w:tr>
      <w:tr w:rsidR="00A2651C" w:rsidRPr="00D21FE6" w14:paraId="40334887" w14:textId="77777777" w:rsidTr="001F53E5">
        <w:trPr>
          <w:cantSplit/>
        </w:trPr>
        <w:tc>
          <w:tcPr>
            <w:tcW w:w="2609" w:type="dxa"/>
            <w:shd w:val="clear" w:color="auto" w:fill="auto"/>
            <w:vAlign w:val="bottom"/>
          </w:tcPr>
          <w:p w14:paraId="487C6CFF" w14:textId="77777777" w:rsidR="00A2651C" w:rsidRPr="0096423C" w:rsidRDefault="00A2651C" w:rsidP="001F53E5">
            <w:pPr>
              <w:spacing w:before="20" w:line="140" w:lineRule="exact"/>
              <w:ind w:left="284"/>
              <w:rPr>
                <w:color w:val="000000" w:themeColor="text1"/>
              </w:rPr>
            </w:pPr>
            <w:r w:rsidRPr="0096423C">
              <w:rPr>
                <w:color w:val="000000" w:themeColor="text1"/>
              </w:rPr>
              <w:t>кредит</w:t>
            </w:r>
          </w:p>
        </w:tc>
        <w:tc>
          <w:tcPr>
            <w:tcW w:w="1162" w:type="dxa"/>
            <w:tcBorders>
              <w:left w:val="single" w:sz="6" w:space="0" w:color="000000"/>
            </w:tcBorders>
            <w:shd w:val="clear" w:color="auto" w:fill="auto"/>
            <w:vAlign w:val="bottom"/>
          </w:tcPr>
          <w:p w14:paraId="686E47E7" w14:textId="2230393B" w:rsidR="00A2651C" w:rsidRPr="0096423C" w:rsidRDefault="00A2651C" w:rsidP="001F53E5">
            <w:pPr>
              <w:spacing w:before="20" w:line="140" w:lineRule="exact"/>
              <w:ind w:right="397"/>
              <w:jc w:val="right"/>
              <w:rPr>
                <w:color w:val="000000" w:themeColor="text1"/>
              </w:rPr>
            </w:pPr>
            <w:r w:rsidRPr="0096423C">
              <w:rPr>
                <w:color w:val="000000" w:themeColor="text1"/>
                <w:lang w:val="en-US"/>
              </w:rPr>
              <w:t>7,49</w:t>
            </w:r>
          </w:p>
        </w:tc>
        <w:tc>
          <w:tcPr>
            <w:tcW w:w="1163" w:type="dxa"/>
            <w:tcBorders>
              <w:left w:val="single" w:sz="6" w:space="0" w:color="000000"/>
              <w:right w:val="single" w:sz="6" w:space="0" w:color="000000"/>
            </w:tcBorders>
            <w:vAlign w:val="bottom"/>
          </w:tcPr>
          <w:p w14:paraId="6908F324" w14:textId="1B646F68" w:rsidR="00A2651C" w:rsidRPr="0096423C" w:rsidRDefault="00A2651C" w:rsidP="001F53E5">
            <w:pPr>
              <w:spacing w:before="20" w:line="140" w:lineRule="exact"/>
              <w:ind w:right="397"/>
              <w:jc w:val="right"/>
              <w:rPr>
                <w:color w:val="000000" w:themeColor="text1"/>
              </w:rPr>
            </w:pPr>
            <w:r w:rsidRPr="0096423C">
              <w:rPr>
                <w:color w:val="000000" w:themeColor="text1"/>
              </w:rPr>
              <w:t>4,36</w:t>
            </w:r>
          </w:p>
        </w:tc>
        <w:tc>
          <w:tcPr>
            <w:tcW w:w="1163" w:type="dxa"/>
            <w:tcBorders>
              <w:left w:val="single" w:sz="6" w:space="0" w:color="000000"/>
            </w:tcBorders>
            <w:vAlign w:val="bottom"/>
          </w:tcPr>
          <w:p w14:paraId="17649FC5" w14:textId="23C45654" w:rsidR="00A2651C" w:rsidRPr="00A2651C" w:rsidRDefault="00A2651C" w:rsidP="001F53E5">
            <w:pPr>
              <w:spacing w:before="20" w:line="140" w:lineRule="exact"/>
              <w:ind w:right="397"/>
              <w:jc w:val="right"/>
            </w:pPr>
            <w:r w:rsidRPr="00A2651C">
              <w:t>6,50</w:t>
            </w:r>
          </w:p>
        </w:tc>
        <w:tc>
          <w:tcPr>
            <w:tcW w:w="1163" w:type="dxa"/>
            <w:tcBorders>
              <w:left w:val="single" w:sz="6" w:space="0" w:color="000000"/>
            </w:tcBorders>
            <w:shd w:val="clear" w:color="auto" w:fill="auto"/>
            <w:vAlign w:val="bottom"/>
          </w:tcPr>
          <w:p w14:paraId="69C95DE1" w14:textId="13577669" w:rsidR="00A2651C" w:rsidRPr="00A2651C" w:rsidRDefault="00A2651C" w:rsidP="001F53E5">
            <w:pPr>
              <w:spacing w:before="20" w:line="140" w:lineRule="exact"/>
              <w:ind w:right="397"/>
              <w:jc w:val="right"/>
            </w:pPr>
            <w:r w:rsidRPr="00A2651C">
              <w:t>6,72</w:t>
            </w:r>
          </w:p>
        </w:tc>
        <w:tc>
          <w:tcPr>
            <w:tcW w:w="2662" w:type="dxa"/>
            <w:tcBorders>
              <w:left w:val="single" w:sz="6" w:space="0" w:color="000000"/>
            </w:tcBorders>
            <w:shd w:val="clear" w:color="auto" w:fill="auto"/>
            <w:vAlign w:val="bottom"/>
          </w:tcPr>
          <w:p w14:paraId="6B1282DD" w14:textId="77777777" w:rsidR="00A2651C" w:rsidRPr="0096423C" w:rsidRDefault="00A2651C" w:rsidP="001F53E5">
            <w:pPr>
              <w:spacing w:before="20" w:line="140" w:lineRule="exact"/>
              <w:ind w:left="340"/>
              <w:rPr>
                <w:color w:val="000000" w:themeColor="text1"/>
              </w:rPr>
            </w:pPr>
            <w:r w:rsidRPr="0096423C">
              <w:rPr>
                <w:i/>
                <w:color w:val="000000" w:themeColor="text1"/>
              </w:rPr>
              <w:t>Credit</w:t>
            </w:r>
          </w:p>
        </w:tc>
      </w:tr>
      <w:tr w:rsidR="00A2651C" w:rsidRPr="00D21FE6" w14:paraId="3C13A259" w14:textId="77777777" w:rsidTr="001F53E5">
        <w:trPr>
          <w:cantSplit/>
        </w:trPr>
        <w:tc>
          <w:tcPr>
            <w:tcW w:w="2609" w:type="dxa"/>
            <w:shd w:val="clear" w:color="auto" w:fill="auto"/>
            <w:vAlign w:val="bottom"/>
          </w:tcPr>
          <w:p w14:paraId="0A7240C8" w14:textId="77777777" w:rsidR="00A2651C" w:rsidRPr="0096423C" w:rsidRDefault="00A2651C" w:rsidP="001F53E5">
            <w:pPr>
              <w:spacing w:before="20" w:line="140" w:lineRule="exact"/>
              <w:ind w:left="284"/>
              <w:rPr>
                <w:color w:val="000000" w:themeColor="text1"/>
              </w:rPr>
            </w:pPr>
            <w:r w:rsidRPr="0096423C">
              <w:rPr>
                <w:color w:val="000000" w:themeColor="text1"/>
              </w:rPr>
              <w:t>депозит</w:t>
            </w:r>
          </w:p>
        </w:tc>
        <w:tc>
          <w:tcPr>
            <w:tcW w:w="1162" w:type="dxa"/>
            <w:tcBorders>
              <w:left w:val="single" w:sz="6" w:space="0" w:color="000000"/>
            </w:tcBorders>
            <w:shd w:val="clear" w:color="auto" w:fill="auto"/>
            <w:vAlign w:val="bottom"/>
          </w:tcPr>
          <w:p w14:paraId="5C2BF50C" w14:textId="6D5AC592" w:rsidR="00A2651C" w:rsidRPr="0096423C" w:rsidRDefault="00A2651C" w:rsidP="001F53E5">
            <w:pPr>
              <w:spacing w:before="20" w:line="140" w:lineRule="exact"/>
              <w:ind w:right="397"/>
              <w:jc w:val="right"/>
              <w:rPr>
                <w:color w:val="000000" w:themeColor="text1"/>
              </w:rPr>
            </w:pPr>
            <w:r w:rsidRPr="0096423C">
              <w:rPr>
                <w:color w:val="000000" w:themeColor="text1"/>
                <w:lang w:val="en-US"/>
              </w:rPr>
              <w:t>1,</w:t>
            </w:r>
            <w:r w:rsidRPr="0096423C">
              <w:rPr>
                <w:color w:val="000000" w:themeColor="text1"/>
              </w:rPr>
              <w:t>33</w:t>
            </w:r>
          </w:p>
        </w:tc>
        <w:tc>
          <w:tcPr>
            <w:tcW w:w="1163" w:type="dxa"/>
            <w:tcBorders>
              <w:left w:val="single" w:sz="6" w:space="0" w:color="000000"/>
              <w:right w:val="single" w:sz="6" w:space="0" w:color="000000"/>
            </w:tcBorders>
            <w:vAlign w:val="bottom"/>
          </w:tcPr>
          <w:p w14:paraId="08D9E5AB" w14:textId="4764AD16" w:rsidR="00A2651C" w:rsidRPr="0096423C" w:rsidRDefault="00A2651C" w:rsidP="001F53E5">
            <w:pPr>
              <w:spacing w:before="20" w:line="140" w:lineRule="exact"/>
              <w:ind w:right="397"/>
              <w:jc w:val="right"/>
              <w:rPr>
                <w:color w:val="000000" w:themeColor="text1"/>
              </w:rPr>
            </w:pPr>
            <w:r w:rsidRPr="0096423C">
              <w:rPr>
                <w:color w:val="000000" w:themeColor="text1"/>
              </w:rPr>
              <w:t>0,74</w:t>
            </w:r>
          </w:p>
        </w:tc>
        <w:tc>
          <w:tcPr>
            <w:tcW w:w="1163" w:type="dxa"/>
            <w:tcBorders>
              <w:left w:val="single" w:sz="6" w:space="0" w:color="000000"/>
            </w:tcBorders>
            <w:vAlign w:val="bottom"/>
          </w:tcPr>
          <w:p w14:paraId="2A4C8725" w14:textId="48AC35CE" w:rsidR="00A2651C" w:rsidRPr="00A2651C" w:rsidRDefault="00A2651C" w:rsidP="001F53E5">
            <w:pPr>
              <w:spacing w:before="20" w:line="140" w:lineRule="exact"/>
              <w:ind w:right="397"/>
              <w:jc w:val="right"/>
            </w:pPr>
            <w:r w:rsidRPr="00A2651C">
              <w:t>2,60</w:t>
            </w:r>
          </w:p>
        </w:tc>
        <w:tc>
          <w:tcPr>
            <w:tcW w:w="1163" w:type="dxa"/>
            <w:tcBorders>
              <w:left w:val="single" w:sz="6" w:space="0" w:color="000000"/>
            </w:tcBorders>
            <w:shd w:val="clear" w:color="auto" w:fill="auto"/>
            <w:vAlign w:val="bottom"/>
          </w:tcPr>
          <w:p w14:paraId="1D64B6A3" w14:textId="78E4DC9F" w:rsidR="00A2651C" w:rsidRPr="00A2651C" w:rsidRDefault="00A2651C" w:rsidP="001F53E5">
            <w:pPr>
              <w:spacing w:before="20" w:line="140" w:lineRule="exact"/>
              <w:ind w:right="397"/>
              <w:jc w:val="right"/>
            </w:pPr>
            <w:r w:rsidRPr="00A2651C">
              <w:t>3,53</w:t>
            </w:r>
          </w:p>
        </w:tc>
        <w:tc>
          <w:tcPr>
            <w:tcW w:w="2662" w:type="dxa"/>
            <w:tcBorders>
              <w:left w:val="single" w:sz="6" w:space="0" w:color="000000"/>
            </w:tcBorders>
            <w:shd w:val="clear" w:color="auto" w:fill="auto"/>
            <w:vAlign w:val="bottom"/>
          </w:tcPr>
          <w:p w14:paraId="6635E15D" w14:textId="77777777" w:rsidR="00A2651C" w:rsidRPr="0096423C" w:rsidRDefault="00A2651C" w:rsidP="001F53E5">
            <w:pPr>
              <w:spacing w:before="20" w:line="140" w:lineRule="exact"/>
              <w:ind w:left="340"/>
              <w:rPr>
                <w:color w:val="000000" w:themeColor="text1"/>
              </w:rPr>
            </w:pPr>
            <w:r w:rsidRPr="0096423C">
              <w:rPr>
                <w:i/>
                <w:color w:val="000000" w:themeColor="text1"/>
              </w:rPr>
              <w:t>Deposit</w:t>
            </w:r>
          </w:p>
        </w:tc>
      </w:tr>
      <w:tr w:rsidR="00A2651C" w:rsidRPr="00D21FE6" w14:paraId="2903EFF9" w14:textId="77777777" w:rsidTr="001F53E5">
        <w:trPr>
          <w:cantSplit/>
        </w:trPr>
        <w:tc>
          <w:tcPr>
            <w:tcW w:w="2609" w:type="dxa"/>
            <w:shd w:val="clear" w:color="auto" w:fill="auto"/>
            <w:vAlign w:val="bottom"/>
          </w:tcPr>
          <w:p w14:paraId="584809F2" w14:textId="77777777" w:rsidR="00A2651C" w:rsidRPr="0096423C" w:rsidRDefault="00A2651C" w:rsidP="001F53E5">
            <w:pPr>
              <w:spacing w:before="20" w:line="140" w:lineRule="exact"/>
              <w:ind w:left="113"/>
              <w:rPr>
                <w:color w:val="000000" w:themeColor="text1"/>
              </w:rPr>
            </w:pPr>
            <w:r w:rsidRPr="0096423C">
              <w:rPr>
                <w:color w:val="000000" w:themeColor="text1"/>
              </w:rPr>
              <w:t>Литва</w:t>
            </w:r>
          </w:p>
        </w:tc>
        <w:tc>
          <w:tcPr>
            <w:tcW w:w="1162" w:type="dxa"/>
            <w:tcBorders>
              <w:left w:val="single" w:sz="6" w:space="0" w:color="000000"/>
            </w:tcBorders>
            <w:shd w:val="clear" w:color="auto" w:fill="auto"/>
            <w:vAlign w:val="bottom"/>
          </w:tcPr>
          <w:p w14:paraId="5EB26C0B" w14:textId="77777777" w:rsidR="00A2651C" w:rsidRPr="0096423C" w:rsidRDefault="00A2651C" w:rsidP="001F53E5">
            <w:pPr>
              <w:snapToGrid w:val="0"/>
              <w:spacing w:before="20" w:line="140" w:lineRule="exact"/>
              <w:ind w:right="397"/>
              <w:jc w:val="right"/>
              <w:rPr>
                <w:color w:val="000000" w:themeColor="text1"/>
              </w:rPr>
            </w:pPr>
          </w:p>
        </w:tc>
        <w:tc>
          <w:tcPr>
            <w:tcW w:w="1163" w:type="dxa"/>
            <w:tcBorders>
              <w:left w:val="single" w:sz="6" w:space="0" w:color="000000"/>
              <w:right w:val="single" w:sz="6" w:space="0" w:color="000000"/>
            </w:tcBorders>
            <w:vAlign w:val="bottom"/>
          </w:tcPr>
          <w:p w14:paraId="1A4EAE4A" w14:textId="77777777" w:rsidR="00A2651C" w:rsidRPr="0096423C" w:rsidRDefault="00A2651C" w:rsidP="001F53E5">
            <w:pPr>
              <w:snapToGrid w:val="0"/>
              <w:spacing w:before="20" w:line="140" w:lineRule="exact"/>
              <w:ind w:right="397"/>
              <w:jc w:val="right"/>
              <w:rPr>
                <w:color w:val="000000" w:themeColor="text1"/>
              </w:rPr>
            </w:pPr>
          </w:p>
        </w:tc>
        <w:tc>
          <w:tcPr>
            <w:tcW w:w="1163" w:type="dxa"/>
            <w:tcBorders>
              <w:left w:val="single" w:sz="6" w:space="0" w:color="000000"/>
            </w:tcBorders>
            <w:vAlign w:val="bottom"/>
          </w:tcPr>
          <w:p w14:paraId="5781017B" w14:textId="77777777" w:rsidR="00A2651C" w:rsidRPr="00A2651C" w:rsidRDefault="00A2651C" w:rsidP="001F53E5">
            <w:pPr>
              <w:snapToGrid w:val="0"/>
              <w:spacing w:before="20" w:line="140" w:lineRule="exact"/>
              <w:ind w:right="397"/>
              <w:jc w:val="right"/>
            </w:pPr>
          </w:p>
        </w:tc>
        <w:tc>
          <w:tcPr>
            <w:tcW w:w="1163" w:type="dxa"/>
            <w:tcBorders>
              <w:left w:val="single" w:sz="6" w:space="0" w:color="000000"/>
            </w:tcBorders>
            <w:shd w:val="clear" w:color="auto" w:fill="auto"/>
            <w:vAlign w:val="bottom"/>
          </w:tcPr>
          <w:p w14:paraId="7DE7C7BF" w14:textId="54E96EDB" w:rsidR="00A2651C" w:rsidRPr="00A2651C" w:rsidRDefault="00A2651C" w:rsidP="001F53E5">
            <w:pPr>
              <w:snapToGrid w:val="0"/>
              <w:spacing w:before="20" w:line="140" w:lineRule="exact"/>
              <w:ind w:right="397"/>
              <w:jc w:val="right"/>
            </w:pPr>
          </w:p>
        </w:tc>
        <w:tc>
          <w:tcPr>
            <w:tcW w:w="2662" w:type="dxa"/>
            <w:tcBorders>
              <w:left w:val="single" w:sz="6" w:space="0" w:color="000000"/>
            </w:tcBorders>
            <w:shd w:val="clear" w:color="auto" w:fill="auto"/>
            <w:vAlign w:val="bottom"/>
          </w:tcPr>
          <w:p w14:paraId="3C3DC6E4" w14:textId="77777777" w:rsidR="00A2651C" w:rsidRPr="0096423C" w:rsidRDefault="00A2651C" w:rsidP="001F53E5">
            <w:pPr>
              <w:spacing w:before="20" w:line="140" w:lineRule="exact"/>
              <w:ind w:left="170"/>
              <w:rPr>
                <w:color w:val="000000" w:themeColor="text1"/>
              </w:rPr>
            </w:pPr>
            <w:r w:rsidRPr="0096423C">
              <w:rPr>
                <w:i/>
                <w:color w:val="000000" w:themeColor="text1"/>
              </w:rPr>
              <w:t>Lithuania</w:t>
            </w:r>
          </w:p>
        </w:tc>
      </w:tr>
      <w:tr w:rsidR="00A2651C" w:rsidRPr="00D21FE6" w14:paraId="197748F2" w14:textId="77777777" w:rsidTr="001F53E5">
        <w:trPr>
          <w:cantSplit/>
        </w:trPr>
        <w:tc>
          <w:tcPr>
            <w:tcW w:w="2609" w:type="dxa"/>
            <w:shd w:val="clear" w:color="auto" w:fill="auto"/>
            <w:vAlign w:val="bottom"/>
          </w:tcPr>
          <w:p w14:paraId="1719E074" w14:textId="77777777" w:rsidR="00A2651C" w:rsidRPr="0096423C" w:rsidRDefault="00A2651C" w:rsidP="001F53E5">
            <w:pPr>
              <w:spacing w:before="20" w:line="140" w:lineRule="exact"/>
              <w:ind w:left="284"/>
              <w:rPr>
                <w:color w:val="000000" w:themeColor="text1"/>
              </w:rPr>
            </w:pPr>
            <w:r w:rsidRPr="0096423C">
              <w:rPr>
                <w:color w:val="000000" w:themeColor="text1"/>
              </w:rPr>
              <w:t>кредит</w:t>
            </w:r>
          </w:p>
        </w:tc>
        <w:tc>
          <w:tcPr>
            <w:tcW w:w="1162" w:type="dxa"/>
            <w:tcBorders>
              <w:left w:val="single" w:sz="6" w:space="0" w:color="000000"/>
            </w:tcBorders>
            <w:shd w:val="clear" w:color="auto" w:fill="auto"/>
            <w:vAlign w:val="bottom"/>
          </w:tcPr>
          <w:p w14:paraId="56C47012" w14:textId="44DB5131" w:rsidR="00A2651C" w:rsidRPr="0096423C" w:rsidRDefault="00A2651C" w:rsidP="001F53E5">
            <w:pPr>
              <w:spacing w:before="20" w:line="140" w:lineRule="exact"/>
              <w:ind w:right="397"/>
              <w:jc w:val="right"/>
              <w:rPr>
                <w:color w:val="000000" w:themeColor="text1"/>
              </w:rPr>
            </w:pPr>
            <w:r w:rsidRPr="0096423C">
              <w:rPr>
                <w:color w:val="000000" w:themeColor="text1"/>
              </w:rPr>
              <w:t>4,82</w:t>
            </w:r>
          </w:p>
        </w:tc>
        <w:tc>
          <w:tcPr>
            <w:tcW w:w="1163" w:type="dxa"/>
            <w:tcBorders>
              <w:left w:val="single" w:sz="6" w:space="0" w:color="000000"/>
              <w:right w:val="single" w:sz="6" w:space="0" w:color="000000"/>
            </w:tcBorders>
            <w:vAlign w:val="bottom"/>
          </w:tcPr>
          <w:p w14:paraId="4E25F578" w14:textId="1F487AFB" w:rsidR="00A2651C" w:rsidRPr="0096423C" w:rsidRDefault="00A2651C" w:rsidP="001F53E5">
            <w:pPr>
              <w:spacing w:before="20" w:line="140" w:lineRule="exact"/>
              <w:ind w:right="397"/>
              <w:jc w:val="right"/>
              <w:rPr>
                <w:color w:val="000000" w:themeColor="text1"/>
              </w:rPr>
            </w:pPr>
            <w:r w:rsidRPr="0096423C">
              <w:rPr>
                <w:color w:val="000000" w:themeColor="text1"/>
              </w:rPr>
              <w:t>5,10</w:t>
            </w:r>
          </w:p>
        </w:tc>
        <w:tc>
          <w:tcPr>
            <w:tcW w:w="1163" w:type="dxa"/>
            <w:tcBorders>
              <w:left w:val="single" w:sz="6" w:space="0" w:color="000000"/>
            </w:tcBorders>
            <w:vAlign w:val="bottom"/>
          </w:tcPr>
          <w:p w14:paraId="2146D071" w14:textId="0F51FC06" w:rsidR="00A2651C" w:rsidRPr="00A2651C" w:rsidRDefault="00A2651C" w:rsidP="001F53E5">
            <w:pPr>
              <w:spacing w:before="20" w:line="140" w:lineRule="exact"/>
              <w:ind w:right="397"/>
              <w:jc w:val="right"/>
            </w:pPr>
            <w:r w:rsidRPr="00A2651C">
              <w:t>8,04</w:t>
            </w:r>
          </w:p>
        </w:tc>
        <w:tc>
          <w:tcPr>
            <w:tcW w:w="1163" w:type="dxa"/>
            <w:tcBorders>
              <w:left w:val="single" w:sz="6" w:space="0" w:color="000000"/>
            </w:tcBorders>
            <w:shd w:val="clear" w:color="auto" w:fill="auto"/>
            <w:vAlign w:val="bottom"/>
          </w:tcPr>
          <w:p w14:paraId="490C49A4" w14:textId="720A5A9E" w:rsidR="00A2651C" w:rsidRPr="00A2651C" w:rsidRDefault="00A2651C" w:rsidP="001F53E5">
            <w:pPr>
              <w:spacing w:before="20" w:line="140" w:lineRule="exact"/>
              <w:ind w:right="397"/>
              <w:jc w:val="right"/>
            </w:pPr>
            <w:r w:rsidRPr="00A2651C">
              <w:t>8,13</w:t>
            </w:r>
          </w:p>
        </w:tc>
        <w:tc>
          <w:tcPr>
            <w:tcW w:w="2662" w:type="dxa"/>
            <w:tcBorders>
              <w:left w:val="single" w:sz="6" w:space="0" w:color="000000"/>
            </w:tcBorders>
            <w:shd w:val="clear" w:color="auto" w:fill="auto"/>
            <w:vAlign w:val="bottom"/>
          </w:tcPr>
          <w:p w14:paraId="6A4CA588" w14:textId="77777777" w:rsidR="00A2651C" w:rsidRPr="0096423C" w:rsidRDefault="00A2651C" w:rsidP="001F53E5">
            <w:pPr>
              <w:spacing w:before="20" w:line="140" w:lineRule="exact"/>
              <w:ind w:left="340"/>
              <w:rPr>
                <w:color w:val="000000" w:themeColor="text1"/>
              </w:rPr>
            </w:pPr>
            <w:r w:rsidRPr="0096423C">
              <w:rPr>
                <w:i/>
                <w:color w:val="000000" w:themeColor="text1"/>
              </w:rPr>
              <w:t>Credit</w:t>
            </w:r>
          </w:p>
        </w:tc>
      </w:tr>
      <w:tr w:rsidR="00A2651C" w:rsidRPr="00D21FE6" w14:paraId="3A51F520" w14:textId="77777777" w:rsidTr="001F53E5">
        <w:trPr>
          <w:cantSplit/>
        </w:trPr>
        <w:tc>
          <w:tcPr>
            <w:tcW w:w="2609" w:type="dxa"/>
            <w:shd w:val="clear" w:color="auto" w:fill="auto"/>
            <w:vAlign w:val="bottom"/>
          </w:tcPr>
          <w:p w14:paraId="10362D08" w14:textId="77777777" w:rsidR="00A2651C" w:rsidRPr="0096423C" w:rsidRDefault="00A2651C" w:rsidP="001F53E5">
            <w:pPr>
              <w:spacing w:before="20" w:line="140" w:lineRule="exact"/>
              <w:ind w:left="284"/>
              <w:rPr>
                <w:color w:val="000000" w:themeColor="text1"/>
              </w:rPr>
            </w:pPr>
            <w:r w:rsidRPr="0096423C">
              <w:rPr>
                <w:color w:val="000000" w:themeColor="text1"/>
              </w:rPr>
              <w:t>депозит</w:t>
            </w:r>
          </w:p>
        </w:tc>
        <w:tc>
          <w:tcPr>
            <w:tcW w:w="1162" w:type="dxa"/>
            <w:tcBorders>
              <w:left w:val="single" w:sz="6" w:space="0" w:color="000000"/>
            </w:tcBorders>
            <w:shd w:val="clear" w:color="auto" w:fill="auto"/>
            <w:vAlign w:val="bottom"/>
          </w:tcPr>
          <w:p w14:paraId="096A3977" w14:textId="64DC088C" w:rsidR="00A2651C" w:rsidRPr="0096423C" w:rsidRDefault="00A2651C" w:rsidP="001F53E5">
            <w:pPr>
              <w:spacing w:before="20" w:line="140" w:lineRule="exact"/>
              <w:ind w:right="397"/>
              <w:jc w:val="right"/>
              <w:rPr>
                <w:color w:val="000000" w:themeColor="text1"/>
              </w:rPr>
            </w:pPr>
            <w:r w:rsidRPr="0096423C">
              <w:rPr>
                <w:color w:val="000000" w:themeColor="text1"/>
              </w:rPr>
              <w:t>1,04</w:t>
            </w:r>
          </w:p>
        </w:tc>
        <w:tc>
          <w:tcPr>
            <w:tcW w:w="1163" w:type="dxa"/>
            <w:tcBorders>
              <w:left w:val="single" w:sz="6" w:space="0" w:color="000000"/>
              <w:right w:val="single" w:sz="6" w:space="0" w:color="000000"/>
            </w:tcBorders>
            <w:vAlign w:val="bottom"/>
          </w:tcPr>
          <w:p w14:paraId="7492C5C5" w14:textId="747116AA" w:rsidR="00A2651C" w:rsidRPr="0096423C" w:rsidRDefault="00A2651C" w:rsidP="001F53E5">
            <w:pPr>
              <w:spacing w:before="20" w:line="140" w:lineRule="exact"/>
              <w:ind w:right="397"/>
              <w:jc w:val="right"/>
              <w:rPr>
                <w:color w:val="000000" w:themeColor="text1"/>
              </w:rPr>
            </w:pPr>
            <w:r w:rsidRPr="0096423C">
              <w:rPr>
                <w:color w:val="000000" w:themeColor="text1"/>
              </w:rPr>
              <w:t>0,34</w:t>
            </w:r>
          </w:p>
        </w:tc>
        <w:tc>
          <w:tcPr>
            <w:tcW w:w="1163" w:type="dxa"/>
            <w:tcBorders>
              <w:left w:val="single" w:sz="6" w:space="0" w:color="000000"/>
            </w:tcBorders>
            <w:vAlign w:val="bottom"/>
          </w:tcPr>
          <w:p w14:paraId="3DBA138C" w14:textId="02A2A4B0" w:rsidR="00A2651C" w:rsidRPr="00A2651C" w:rsidRDefault="00A2651C" w:rsidP="001F53E5">
            <w:pPr>
              <w:spacing w:before="20" w:line="140" w:lineRule="exact"/>
              <w:ind w:right="397"/>
              <w:jc w:val="right"/>
            </w:pPr>
            <w:r w:rsidRPr="00A2651C">
              <w:t>2,75</w:t>
            </w:r>
          </w:p>
        </w:tc>
        <w:tc>
          <w:tcPr>
            <w:tcW w:w="1163" w:type="dxa"/>
            <w:tcBorders>
              <w:left w:val="single" w:sz="6" w:space="0" w:color="000000"/>
            </w:tcBorders>
            <w:shd w:val="clear" w:color="auto" w:fill="auto"/>
            <w:vAlign w:val="bottom"/>
          </w:tcPr>
          <w:p w14:paraId="4B2B4E7D" w14:textId="3B0587BB" w:rsidR="00A2651C" w:rsidRPr="00A2651C" w:rsidRDefault="00A2651C" w:rsidP="001F53E5">
            <w:pPr>
              <w:spacing w:before="20" w:line="140" w:lineRule="exact"/>
              <w:ind w:right="397"/>
              <w:jc w:val="right"/>
            </w:pPr>
            <w:r w:rsidRPr="00A2651C">
              <w:t>3,15</w:t>
            </w:r>
          </w:p>
        </w:tc>
        <w:tc>
          <w:tcPr>
            <w:tcW w:w="2662" w:type="dxa"/>
            <w:tcBorders>
              <w:left w:val="single" w:sz="6" w:space="0" w:color="000000"/>
            </w:tcBorders>
            <w:shd w:val="clear" w:color="auto" w:fill="auto"/>
            <w:vAlign w:val="bottom"/>
          </w:tcPr>
          <w:p w14:paraId="5130058E" w14:textId="77777777" w:rsidR="00A2651C" w:rsidRPr="0096423C" w:rsidRDefault="00A2651C" w:rsidP="001F53E5">
            <w:pPr>
              <w:spacing w:before="20" w:line="140" w:lineRule="exact"/>
              <w:ind w:left="340"/>
              <w:rPr>
                <w:color w:val="000000" w:themeColor="text1"/>
              </w:rPr>
            </w:pPr>
            <w:r w:rsidRPr="0096423C">
              <w:rPr>
                <w:i/>
                <w:color w:val="000000" w:themeColor="text1"/>
              </w:rPr>
              <w:t>Deposit</w:t>
            </w:r>
          </w:p>
        </w:tc>
      </w:tr>
      <w:tr w:rsidR="00A2651C" w:rsidRPr="00D21FE6" w14:paraId="2CCDDBF3" w14:textId="77777777" w:rsidTr="001F53E5">
        <w:trPr>
          <w:cantSplit/>
        </w:trPr>
        <w:tc>
          <w:tcPr>
            <w:tcW w:w="2609" w:type="dxa"/>
            <w:shd w:val="clear" w:color="auto" w:fill="auto"/>
            <w:vAlign w:val="bottom"/>
          </w:tcPr>
          <w:p w14:paraId="75358C9C" w14:textId="77777777" w:rsidR="00A2651C" w:rsidRPr="0096423C" w:rsidRDefault="00A2651C" w:rsidP="001F53E5">
            <w:pPr>
              <w:spacing w:before="20" w:line="140" w:lineRule="exact"/>
              <w:ind w:left="113"/>
              <w:rPr>
                <w:color w:val="000000" w:themeColor="text1"/>
              </w:rPr>
            </w:pPr>
            <w:r w:rsidRPr="0096423C">
              <w:rPr>
                <w:color w:val="000000" w:themeColor="text1"/>
              </w:rPr>
              <w:t>Нидерланды</w:t>
            </w:r>
          </w:p>
        </w:tc>
        <w:tc>
          <w:tcPr>
            <w:tcW w:w="1162" w:type="dxa"/>
            <w:tcBorders>
              <w:left w:val="single" w:sz="6" w:space="0" w:color="000000"/>
            </w:tcBorders>
            <w:shd w:val="clear" w:color="auto" w:fill="auto"/>
            <w:vAlign w:val="bottom"/>
          </w:tcPr>
          <w:p w14:paraId="22604186"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right w:val="single" w:sz="6" w:space="0" w:color="000000"/>
            </w:tcBorders>
            <w:vAlign w:val="bottom"/>
          </w:tcPr>
          <w:p w14:paraId="7FE7153F"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tcBorders>
            <w:vAlign w:val="bottom"/>
          </w:tcPr>
          <w:p w14:paraId="5F271CBA" w14:textId="77777777" w:rsidR="00A2651C" w:rsidRPr="00A2651C" w:rsidRDefault="00A2651C" w:rsidP="001F53E5">
            <w:pPr>
              <w:snapToGrid w:val="0"/>
              <w:spacing w:before="20" w:line="140" w:lineRule="exact"/>
              <w:ind w:right="397"/>
              <w:jc w:val="right"/>
              <w:rPr>
                <w:lang w:val="en-US"/>
              </w:rPr>
            </w:pPr>
          </w:p>
        </w:tc>
        <w:tc>
          <w:tcPr>
            <w:tcW w:w="1163" w:type="dxa"/>
            <w:tcBorders>
              <w:left w:val="single" w:sz="6" w:space="0" w:color="000000"/>
            </w:tcBorders>
            <w:shd w:val="clear" w:color="auto" w:fill="auto"/>
            <w:vAlign w:val="bottom"/>
          </w:tcPr>
          <w:p w14:paraId="61BE671A" w14:textId="268CBACD" w:rsidR="00A2651C" w:rsidRPr="00A2651C" w:rsidRDefault="00A2651C" w:rsidP="001F53E5">
            <w:pPr>
              <w:snapToGrid w:val="0"/>
              <w:spacing w:before="20" w:line="140" w:lineRule="exact"/>
              <w:ind w:right="397"/>
              <w:jc w:val="right"/>
              <w:rPr>
                <w:lang w:val="en-US"/>
              </w:rPr>
            </w:pPr>
          </w:p>
        </w:tc>
        <w:tc>
          <w:tcPr>
            <w:tcW w:w="2662" w:type="dxa"/>
            <w:tcBorders>
              <w:left w:val="single" w:sz="6" w:space="0" w:color="000000"/>
            </w:tcBorders>
            <w:shd w:val="clear" w:color="auto" w:fill="auto"/>
            <w:vAlign w:val="bottom"/>
          </w:tcPr>
          <w:p w14:paraId="13A49AA8" w14:textId="77777777" w:rsidR="00A2651C" w:rsidRPr="0096423C" w:rsidRDefault="00A2651C" w:rsidP="001F53E5">
            <w:pPr>
              <w:spacing w:before="20" w:line="140" w:lineRule="exact"/>
              <w:ind w:left="170"/>
              <w:rPr>
                <w:color w:val="000000" w:themeColor="text1"/>
              </w:rPr>
            </w:pPr>
            <w:r w:rsidRPr="0096423C">
              <w:rPr>
                <w:i/>
                <w:color w:val="000000" w:themeColor="text1"/>
              </w:rPr>
              <w:t>Netherlands</w:t>
            </w:r>
          </w:p>
        </w:tc>
      </w:tr>
      <w:tr w:rsidR="00A2651C" w:rsidRPr="00D21FE6" w14:paraId="162083C1" w14:textId="77777777" w:rsidTr="001F53E5">
        <w:trPr>
          <w:cantSplit/>
        </w:trPr>
        <w:tc>
          <w:tcPr>
            <w:tcW w:w="2609" w:type="dxa"/>
            <w:shd w:val="clear" w:color="auto" w:fill="auto"/>
            <w:vAlign w:val="bottom"/>
          </w:tcPr>
          <w:p w14:paraId="707BC69A" w14:textId="77777777" w:rsidR="00A2651C" w:rsidRPr="0096423C" w:rsidRDefault="00A2651C" w:rsidP="001F53E5">
            <w:pPr>
              <w:spacing w:before="20" w:line="140" w:lineRule="exact"/>
              <w:ind w:left="284"/>
              <w:rPr>
                <w:color w:val="000000" w:themeColor="text1"/>
              </w:rPr>
            </w:pPr>
            <w:r w:rsidRPr="0096423C">
              <w:rPr>
                <w:color w:val="000000" w:themeColor="text1"/>
              </w:rPr>
              <w:t>кредит</w:t>
            </w:r>
          </w:p>
        </w:tc>
        <w:tc>
          <w:tcPr>
            <w:tcW w:w="1162" w:type="dxa"/>
            <w:tcBorders>
              <w:left w:val="single" w:sz="6" w:space="0" w:color="000000"/>
            </w:tcBorders>
            <w:shd w:val="clear" w:color="auto" w:fill="auto"/>
            <w:vAlign w:val="bottom"/>
          </w:tcPr>
          <w:p w14:paraId="577EED2B" w14:textId="71B24D18" w:rsidR="00A2651C" w:rsidRPr="0096423C" w:rsidRDefault="00A2651C" w:rsidP="001F53E5">
            <w:pPr>
              <w:spacing w:before="20" w:line="140" w:lineRule="exact"/>
              <w:ind w:right="397"/>
              <w:jc w:val="right"/>
              <w:rPr>
                <w:color w:val="000000" w:themeColor="text1"/>
              </w:rPr>
            </w:pPr>
            <w:r w:rsidRPr="0096423C">
              <w:rPr>
                <w:color w:val="000000" w:themeColor="text1"/>
              </w:rPr>
              <w:t>1,75</w:t>
            </w:r>
          </w:p>
        </w:tc>
        <w:tc>
          <w:tcPr>
            <w:tcW w:w="1163" w:type="dxa"/>
            <w:tcBorders>
              <w:left w:val="single" w:sz="6" w:space="0" w:color="000000"/>
              <w:right w:val="single" w:sz="6" w:space="0" w:color="000000"/>
            </w:tcBorders>
            <w:vAlign w:val="bottom"/>
          </w:tcPr>
          <w:p w14:paraId="01175848" w14:textId="7618F53C" w:rsidR="00A2651C" w:rsidRPr="0096423C" w:rsidRDefault="00A2651C" w:rsidP="001F53E5">
            <w:pPr>
              <w:spacing w:before="20" w:line="140" w:lineRule="exact"/>
              <w:ind w:right="397"/>
              <w:jc w:val="right"/>
              <w:rPr>
                <w:color w:val="000000" w:themeColor="text1"/>
              </w:rPr>
            </w:pPr>
            <w:r w:rsidRPr="0096423C">
              <w:rPr>
                <w:color w:val="000000" w:themeColor="text1"/>
              </w:rPr>
              <w:t>…</w:t>
            </w:r>
          </w:p>
        </w:tc>
        <w:tc>
          <w:tcPr>
            <w:tcW w:w="1163" w:type="dxa"/>
            <w:tcBorders>
              <w:left w:val="single" w:sz="6" w:space="0" w:color="000000"/>
            </w:tcBorders>
            <w:vAlign w:val="bottom"/>
          </w:tcPr>
          <w:p w14:paraId="77A274BB" w14:textId="25CA6519" w:rsidR="00A2651C" w:rsidRPr="00A2651C" w:rsidRDefault="00A2651C" w:rsidP="001F53E5">
            <w:pPr>
              <w:spacing w:before="20" w:line="140" w:lineRule="exact"/>
              <w:ind w:right="397"/>
              <w:jc w:val="right"/>
            </w:pPr>
            <w:r w:rsidRPr="00A2651C">
              <w:t>…</w:t>
            </w:r>
          </w:p>
        </w:tc>
        <w:tc>
          <w:tcPr>
            <w:tcW w:w="1163" w:type="dxa"/>
            <w:tcBorders>
              <w:left w:val="single" w:sz="6" w:space="0" w:color="000000"/>
            </w:tcBorders>
            <w:shd w:val="clear" w:color="auto" w:fill="auto"/>
            <w:vAlign w:val="bottom"/>
          </w:tcPr>
          <w:p w14:paraId="3B5D61C3" w14:textId="2ED7A2D6" w:rsidR="00A2651C" w:rsidRPr="00A2651C" w:rsidRDefault="00A2651C" w:rsidP="001F53E5">
            <w:pPr>
              <w:spacing w:before="20" w:line="140" w:lineRule="exact"/>
              <w:ind w:right="397"/>
              <w:jc w:val="right"/>
            </w:pPr>
            <w:r w:rsidRPr="00A2651C">
              <w:t>…</w:t>
            </w:r>
          </w:p>
        </w:tc>
        <w:tc>
          <w:tcPr>
            <w:tcW w:w="2662" w:type="dxa"/>
            <w:tcBorders>
              <w:left w:val="single" w:sz="6" w:space="0" w:color="000000"/>
            </w:tcBorders>
            <w:shd w:val="clear" w:color="auto" w:fill="auto"/>
            <w:vAlign w:val="bottom"/>
          </w:tcPr>
          <w:p w14:paraId="54031A9B" w14:textId="77777777" w:rsidR="00A2651C" w:rsidRPr="0096423C" w:rsidRDefault="00A2651C" w:rsidP="001F53E5">
            <w:pPr>
              <w:spacing w:before="20" w:line="140" w:lineRule="exact"/>
              <w:ind w:left="340"/>
              <w:rPr>
                <w:color w:val="000000" w:themeColor="text1"/>
              </w:rPr>
            </w:pPr>
            <w:r w:rsidRPr="0096423C">
              <w:rPr>
                <w:i/>
                <w:color w:val="000000" w:themeColor="text1"/>
              </w:rPr>
              <w:t>Credit</w:t>
            </w:r>
          </w:p>
        </w:tc>
      </w:tr>
      <w:tr w:rsidR="00A2651C" w:rsidRPr="00D21FE6" w14:paraId="01AC2282" w14:textId="77777777" w:rsidTr="001F53E5">
        <w:trPr>
          <w:cantSplit/>
        </w:trPr>
        <w:tc>
          <w:tcPr>
            <w:tcW w:w="2609" w:type="dxa"/>
            <w:shd w:val="clear" w:color="auto" w:fill="auto"/>
            <w:vAlign w:val="bottom"/>
          </w:tcPr>
          <w:p w14:paraId="786B359D" w14:textId="77777777" w:rsidR="00A2651C" w:rsidRPr="0096423C" w:rsidRDefault="00A2651C" w:rsidP="001F53E5">
            <w:pPr>
              <w:spacing w:before="20" w:line="140" w:lineRule="exact"/>
              <w:ind w:left="284"/>
              <w:rPr>
                <w:color w:val="000000" w:themeColor="text1"/>
              </w:rPr>
            </w:pPr>
            <w:r w:rsidRPr="0096423C">
              <w:rPr>
                <w:color w:val="000000" w:themeColor="text1"/>
              </w:rPr>
              <w:t>депозит</w:t>
            </w:r>
          </w:p>
        </w:tc>
        <w:tc>
          <w:tcPr>
            <w:tcW w:w="1162" w:type="dxa"/>
            <w:tcBorders>
              <w:left w:val="single" w:sz="6" w:space="0" w:color="000000"/>
            </w:tcBorders>
            <w:shd w:val="clear" w:color="auto" w:fill="auto"/>
            <w:vAlign w:val="bottom"/>
          </w:tcPr>
          <w:p w14:paraId="43F4B235" w14:textId="401C143E" w:rsidR="00A2651C" w:rsidRPr="0096423C" w:rsidRDefault="00A2651C" w:rsidP="001F53E5">
            <w:pPr>
              <w:spacing w:before="20" w:line="140" w:lineRule="exact"/>
              <w:ind w:right="397"/>
              <w:jc w:val="right"/>
              <w:rPr>
                <w:color w:val="000000" w:themeColor="text1"/>
              </w:rPr>
            </w:pPr>
            <w:r w:rsidRPr="0096423C">
              <w:rPr>
                <w:color w:val="000000" w:themeColor="text1"/>
              </w:rPr>
              <w:t>2,37</w:t>
            </w:r>
          </w:p>
        </w:tc>
        <w:tc>
          <w:tcPr>
            <w:tcW w:w="1163" w:type="dxa"/>
            <w:tcBorders>
              <w:left w:val="single" w:sz="6" w:space="0" w:color="000000"/>
              <w:right w:val="single" w:sz="6" w:space="0" w:color="000000"/>
            </w:tcBorders>
            <w:vAlign w:val="bottom"/>
          </w:tcPr>
          <w:p w14:paraId="77CC97EB" w14:textId="3BB6A5D6" w:rsidR="00A2651C" w:rsidRPr="0096423C" w:rsidRDefault="00A2651C" w:rsidP="001F53E5">
            <w:pPr>
              <w:spacing w:before="20" w:line="140" w:lineRule="exact"/>
              <w:ind w:right="397"/>
              <w:jc w:val="right"/>
              <w:rPr>
                <w:color w:val="000000" w:themeColor="text1"/>
              </w:rPr>
            </w:pPr>
            <w:r w:rsidRPr="0096423C">
              <w:rPr>
                <w:color w:val="000000" w:themeColor="text1"/>
              </w:rPr>
              <w:t>1,46</w:t>
            </w:r>
          </w:p>
        </w:tc>
        <w:tc>
          <w:tcPr>
            <w:tcW w:w="1163" w:type="dxa"/>
            <w:tcBorders>
              <w:left w:val="single" w:sz="6" w:space="0" w:color="000000"/>
            </w:tcBorders>
            <w:vAlign w:val="bottom"/>
          </w:tcPr>
          <w:p w14:paraId="7EED0169" w14:textId="79B49BA0" w:rsidR="00A2651C" w:rsidRPr="00A2651C" w:rsidRDefault="00A2651C" w:rsidP="001F53E5">
            <w:pPr>
              <w:spacing w:before="20" w:line="140" w:lineRule="exact"/>
              <w:ind w:right="397"/>
              <w:jc w:val="right"/>
            </w:pPr>
            <w:r w:rsidRPr="00A2651C">
              <w:t>2,62</w:t>
            </w:r>
          </w:p>
        </w:tc>
        <w:tc>
          <w:tcPr>
            <w:tcW w:w="1163" w:type="dxa"/>
            <w:tcBorders>
              <w:left w:val="single" w:sz="6" w:space="0" w:color="000000"/>
            </w:tcBorders>
            <w:shd w:val="clear" w:color="auto" w:fill="auto"/>
            <w:vAlign w:val="bottom"/>
          </w:tcPr>
          <w:p w14:paraId="1D6583EE" w14:textId="7B5EAC65" w:rsidR="00A2651C" w:rsidRPr="00A2651C" w:rsidRDefault="00A2651C" w:rsidP="001F53E5">
            <w:pPr>
              <w:spacing w:before="20" w:line="140" w:lineRule="exact"/>
              <w:ind w:right="397"/>
              <w:jc w:val="right"/>
            </w:pPr>
            <w:r w:rsidRPr="00A2651C">
              <w:t>2,83</w:t>
            </w:r>
          </w:p>
        </w:tc>
        <w:tc>
          <w:tcPr>
            <w:tcW w:w="2662" w:type="dxa"/>
            <w:tcBorders>
              <w:left w:val="single" w:sz="6" w:space="0" w:color="000000"/>
            </w:tcBorders>
            <w:shd w:val="clear" w:color="auto" w:fill="auto"/>
            <w:vAlign w:val="bottom"/>
          </w:tcPr>
          <w:p w14:paraId="5C714D37" w14:textId="77777777" w:rsidR="00A2651C" w:rsidRPr="0096423C" w:rsidRDefault="00A2651C" w:rsidP="001F53E5">
            <w:pPr>
              <w:spacing w:before="20" w:line="140" w:lineRule="exact"/>
              <w:ind w:left="340"/>
              <w:rPr>
                <w:color w:val="000000" w:themeColor="text1"/>
              </w:rPr>
            </w:pPr>
            <w:r w:rsidRPr="0096423C">
              <w:rPr>
                <w:i/>
                <w:color w:val="000000" w:themeColor="text1"/>
              </w:rPr>
              <w:t>Deposit</w:t>
            </w:r>
          </w:p>
        </w:tc>
      </w:tr>
      <w:tr w:rsidR="00A2651C" w:rsidRPr="00D21FE6" w14:paraId="751667D9" w14:textId="77777777" w:rsidTr="001F53E5">
        <w:trPr>
          <w:cantSplit/>
        </w:trPr>
        <w:tc>
          <w:tcPr>
            <w:tcW w:w="2609" w:type="dxa"/>
            <w:shd w:val="clear" w:color="auto" w:fill="auto"/>
            <w:vAlign w:val="bottom"/>
          </w:tcPr>
          <w:p w14:paraId="1AF69032" w14:textId="77777777" w:rsidR="00A2651C" w:rsidRPr="0096423C" w:rsidRDefault="00A2651C" w:rsidP="001F53E5">
            <w:pPr>
              <w:spacing w:before="20" w:line="140" w:lineRule="exact"/>
              <w:ind w:left="113"/>
              <w:rPr>
                <w:color w:val="000000" w:themeColor="text1"/>
              </w:rPr>
            </w:pPr>
            <w:r w:rsidRPr="0096423C">
              <w:rPr>
                <w:color w:val="000000" w:themeColor="text1"/>
              </w:rPr>
              <w:t>Финляндия</w:t>
            </w:r>
          </w:p>
        </w:tc>
        <w:tc>
          <w:tcPr>
            <w:tcW w:w="1162" w:type="dxa"/>
            <w:tcBorders>
              <w:left w:val="single" w:sz="6" w:space="0" w:color="000000"/>
            </w:tcBorders>
            <w:shd w:val="clear" w:color="auto" w:fill="auto"/>
            <w:vAlign w:val="bottom"/>
          </w:tcPr>
          <w:p w14:paraId="00069C8B"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right w:val="single" w:sz="6" w:space="0" w:color="000000"/>
            </w:tcBorders>
            <w:vAlign w:val="bottom"/>
          </w:tcPr>
          <w:p w14:paraId="01D45CD7"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tcBorders>
            <w:vAlign w:val="bottom"/>
          </w:tcPr>
          <w:p w14:paraId="4AFA53AF" w14:textId="77777777" w:rsidR="00A2651C" w:rsidRPr="00A2651C" w:rsidRDefault="00A2651C" w:rsidP="001F53E5">
            <w:pPr>
              <w:snapToGrid w:val="0"/>
              <w:spacing w:before="20" w:line="140" w:lineRule="exact"/>
              <w:ind w:right="397"/>
              <w:jc w:val="right"/>
              <w:rPr>
                <w:lang w:val="en-US"/>
              </w:rPr>
            </w:pPr>
          </w:p>
        </w:tc>
        <w:tc>
          <w:tcPr>
            <w:tcW w:w="1163" w:type="dxa"/>
            <w:tcBorders>
              <w:left w:val="single" w:sz="6" w:space="0" w:color="000000"/>
            </w:tcBorders>
            <w:shd w:val="clear" w:color="auto" w:fill="auto"/>
            <w:vAlign w:val="bottom"/>
          </w:tcPr>
          <w:p w14:paraId="18B033D3" w14:textId="3C7C2641" w:rsidR="00A2651C" w:rsidRPr="00A2651C" w:rsidRDefault="00A2651C" w:rsidP="001F53E5">
            <w:pPr>
              <w:snapToGrid w:val="0"/>
              <w:spacing w:before="20" w:line="140" w:lineRule="exact"/>
              <w:ind w:right="397"/>
              <w:jc w:val="right"/>
              <w:rPr>
                <w:lang w:val="en-US"/>
              </w:rPr>
            </w:pPr>
          </w:p>
        </w:tc>
        <w:tc>
          <w:tcPr>
            <w:tcW w:w="2662" w:type="dxa"/>
            <w:tcBorders>
              <w:left w:val="single" w:sz="6" w:space="0" w:color="000000"/>
            </w:tcBorders>
            <w:shd w:val="clear" w:color="auto" w:fill="auto"/>
            <w:vAlign w:val="bottom"/>
          </w:tcPr>
          <w:p w14:paraId="77E70777" w14:textId="77777777" w:rsidR="00A2651C" w:rsidRPr="0096423C" w:rsidRDefault="00A2651C" w:rsidP="001F53E5">
            <w:pPr>
              <w:spacing w:before="20" w:line="140" w:lineRule="exact"/>
              <w:ind w:left="170"/>
              <w:rPr>
                <w:color w:val="000000" w:themeColor="text1"/>
              </w:rPr>
            </w:pPr>
            <w:r w:rsidRPr="0096423C">
              <w:rPr>
                <w:i/>
                <w:color w:val="000000" w:themeColor="text1"/>
              </w:rPr>
              <w:t xml:space="preserve">Finland </w:t>
            </w:r>
          </w:p>
        </w:tc>
      </w:tr>
      <w:tr w:rsidR="00A2651C" w:rsidRPr="00D21FE6" w14:paraId="03D88524" w14:textId="77777777" w:rsidTr="001F53E5">
        <w:trPr>
          <w:cantSplit/>
        </w:trPr>
        <w:tc>
          <w:tcPr>
            <w:tcW w:w="2609" w:type="dxa"/>
            <w:shd w:val="clear" w:color="auto" w:fill="auto"/>
            <w:vAlign w:val="bottom"/>
          </w:tcPr>
          <w:p w14:paraId="779AE757" w14:textId="77777777" w:rsidR="00A2651C" w:rsidRPr="0096423C" w:rsidRDefault="00A2651C" w:rsidP="001F53E5">
            <w:pPr>
              <w:spacing w:before="20" w:line="140" w:lineRule="exact"/>
              <w:ind w:left="284"/>
              <w:rPr>
                <w:color w:val="000000" w:themeColor="text1"/>
              </w:rPr>
            </w:pPr>
            <w:r w:rsidRPr="0096423C">
              <w:rPr>
                <w:color w:val="000000" w:themeColor="text1"/>
              </w:rPr>
              <w:t>кредит</w:t>
            </w:r>
          </w:p>
        </w:tc>
        <w:tc>
          <w:tcPr>
            <w:tcW w:w="1162" w:type="dxa"/>
            <w:tcBorders>
              <w:left w:val="single" w:sz="6" w:space="0" w:color="000000"/>
            </w:tcBorders>
            <w:shd w:val="clear" w:color="auto" w:fill="auto"/>
            <w:vAlign w:val="bottom"/>
          </w:tcPr>
          <w:p w14:paraId="0CA9EA06" w14:textId="37ECE2B1" w:rsidR="00A2651C" w:rsidRPr="0096423C" w:rsidRDefault="00A2651C" w:rsidP="001F53E5">
            <w:pPr>
              <w:spacing w:before="20" w:line="140" w:lineRule="exact"/>
              <w:ind w:right="397"/>
              <w:jc w:val="right"/>
              <w:rPr>
                <w:color w:val="000000" w:themeColor="text1"/>
              </w:rPr>
            </w:pPr>
            <w:r w:rsidRPr="0096423C">
              <w:rPr>
                <w:color w:val="000000" w:themeColor="text1"/>
              </w:rPr>
              <w:t>3,25</w:t>
            </w:r>
          </w:p>
        </w:tc>
        <w:tc>
          <w:tcPr>
            <w:tcW w:w="1163" w:type="dxa"/>
            <w:tcBorders>
              <w:left w:val="single" w:sz="6" w:space="0" w:color="000000"/>
              <w:right w:val="single" w:sz="6" w:space="0" w:color="000000"/>
            </w:tcBorders>
            <w:vAlign w:val="bottom"/>
          </w:tcPr>
          <w:p w14:paraId="61E9E68D" w14:textId="2F6F472C" w:rsidR="00A2651C" w:rsidRPr="0096423C" w:rsidRDefault="00A2651C" w:rsidP="001F53E5">
            <w:pPr>
              <w:spacing w:before="20" w:line="140" w:lineRule="exact"/>
              <w:ind w:right="397"/>
              <w:jc w:val="right"/>
              <w:rPr>
                <w:color w:val="000000" w:themeColor="text1"/>
              </w:rPr>
            </w:pPr>
            <w:r w:rsidRPr="0096423C">
              <w:rPr>
                <w:color w:val="000000" w:themeColor="text1"/>
              </w:rPr>
              <w:t>6,61</w:t>
            </w:r>
          </w:p>
        </w:tc>
        <w:tc>
          <w:tcPr>
            <w:tcW w:w="1163" w:type="dxa"/>
            <w:tcBorders>
              <w:left w:val="single" w:sz="6" w:space="0" w:color="000000"/>
            </w:tcBorders>
            <w:vAlign w:val="bottom"/>
          </w:tcPr>
          <w:p w14:paraId="653E8743" w14:textId="242B68F8" w:rsidR="00A2651C" w:rsidRPr="00A2651C" w:rsidRDefault="00A2651C" w:rsidP="001F53E5">
            <w:pPr>
              <w:spacing w:before="20" w:line="140" w:lineRule="exact"/>
              <w:ind w:right="397"/>
              <w:jc w:val="right"/>
            </w:pPr>
            <w:r w:rsidRPr="00A2651C">
              <w:t>8,65</w:t>
            </w:r>
          </w:p>
        </w:tc>
        <w:tc>
          <w:tcPr>
            <w:tcW w:w="1163" w:type="dxa"/>
            <w:tcBorders>
              <w:left w:val="single" w:sz="6" w:space="0" w:color="000000"/>
            </w:tcBorders>
            <w:shd w:val="clear" w:color="auto" w:fill="auto"/>
            <w:vAlign w:val="bottom"/>
          </w:tcPr>
          <w:p w14:paraId="6D838D91" w14:textId="375A2DA6" w:rsidR="00A2651C" w:rsidRPr="00A2651C" w:rsidRDefault="00A2651C" w:rsidP="001F53E5">
            <w:pPr>
              <w:spacing w:before="20" w:line="140" w:lineRule="exact"/>
              <w:ind w:right="397"/>
              <w:jc w:val="right"/>
            </w:pPr>
            <w:r w:rsidRPr="00A2651C">
              <w:t>7,81</w:t>
            </w:r>
          </w:p>
        </w:tc>
        <w:tc>
          <w:tcPr>
            <w:tcW w:w="2662" w:type="dxa"/>
            <w:tcBorders>
              <w:left w:val="single" w:sz="6" w:space="0" w:color="000000"/>
            </w:tcBorders>
            <w:shd w:val="clear" w:color="auto" w:fill="auto"/>
            <w:vAlign w:val="bottom"/>
          </w:tcPr>
          <w:p w14:paraId="0ACD5F95" w14:textId="77777777" w:rsidR="00A2651C" w:rsidRPr="0096423C" w:rsidRDefault="00A2651C" w:rsidP="001F53E5">
            <w:pPr>
              <w:spacing w:before="20" w:line="140" w:lineRule="exact"/>
              <w:ind w:left="340"/>
              <w:rPr>
                <w:color w:val="000000" w:themeColor="text1"/>
              </w:rPr>
            </w:pPr>
            <w:r w:rsidRPr="0096423C">
              <w:rPr>
                <w:i/>
                <w:color w:val="000000" w:themeColor="text1"/>
              </w:rPr>
              <w:t>Credit</w:t>
            </w:r>
          </w:p>
        </w:tc>
      </w:tr>
      <w:tr w:rsidR="00A2651C" w:rsidRPr="00D21FE6" w14:paraId="368111BC" w14:textId="77777777" w:rsidTr="001F53E5">
        <w:trPr>
          <w:cantSplit/>
        </w:trPr>
        <w:tc>
          <w:tcPr>
            <w:tcW w:w="2609" w:type="dxa"/>
            <w:shd w:val="clear" w:color="auto" w:fill="auto"/>
            <w:vAlign w:val="bottom"/>
          </w:tcPr>
          <w:p w14:paraId="2478576C" w14:textId="77777777" w:rsidR="00A2651C" w:rsidRPr="0096423C" w:rsidRDefault="00A2651C" w:rsidP="001F53E5">
            <w:pPr>
              <w:spacing w:before="20" w:line="140" w:lineRule="exact"/>
              <w:ind w:left="284"/>
              <w:rPr>
                <w:color w:val="000000" w:themeColor="text1"/>
              </w:rPr>
            </w:pPr>
            <w:r w:rsidRPr="0096423C">
              <w:rPr>
                <w:color w:val="000000" w:themeColor="text1"/>
              </w:rPr>
              <w:t>депозит</w:t>
            </w:r>
          </w:p>
        </w:tc>
        <w:tc>
          <w:tcPr>
            <w:tcW w:w="1162" w:type="dxa"/>
            <w:tcBorders>
              <w:left w:val="single" w:sz="6" w:space="0" w:color="000000"/>
            </w:tcBorders>
            <w:shd w:val="clear" w:color="auto" w:fill="auto"/>
            <w:vAlign w:val="bottom"/>
          </w:tcPr>
          <w:p w14:paraId="37BE9D8E" w14:textId="4FEE745F" w:rsidR="00A2651C" w:rsidRPr="0096423C" w:rsidRDefault="00A2651C" w:rsidP="001F53E5">
            <w:pPr>
              <w:spacing w:before="20" w:line="140" w:lineRule="exact"/>
              <w:ind w:right="397"/>
              <w:jc w:val="right"/>
              <w:rPr>
                <w:color w:val="000000" w:themeColor="text1"/>
              </w:rPr>
            </w:pPr>
            <w:r w:rsidRPr="0096423C">
              <w:rPr>
                <w:color w:val="000000" w:themeColor="text1"/>
              </w:rPr>
              <w:t>1,52</w:t>
            </w:r>
          </w:p>
        </w:tc>
        <w:tc>
          <w:tcPr>
            <w:tcW w:w="1163" w:type="dxa"/>
            <w:tcBorders>
              <w:left w:val="single" w:sz="6" w:space="0" w:color="000000"/>
              <w:right w:val="single" w:sz="6" w:space="0" w:color="000000"/>
            </w:tcBorders>
            <w:vAlign w:val="bottom"/>
          </w:tcPr>
          <w:p w14:paraId="3D9CF43B" w14:textId="45718D74" w:rsidR="00A2651C" w:rsidRPr="0096423C" w:rsidRDefault="00A2651C" w:rsidP="001F53E5">
            <w:pPr>
              <w:spacing w:before="20" w:line="140" w:lineRule="exact"/>
              <w:ind w:right="397"/>
              <w:jc w:val="right"/>
              <w:rPr>
                <w:color w:val="000000" w:themeColor="text1"/>
              </w:rPr>
            </w:pPr>
            <w:r w:rsidRPr="0096423C">
              <w:rPr>
                <w:color w:val="000000" w:themeColor="text1"/>
              </w:rPr>
              <w:t>0,67</w:t>
            </w:r>
          </w:p>
        </w:tc>
        <w:tc>
          <w:tcPr>
            <w:tcW w:w="1163" w:type="dxa"/>
            <w:tcBorders>
              <w:left w:val="single" w:sz="6" w:space="0" w:color="000000"/>
            </w:tcBorders>
            <w:vAlign w:val="bottom"/>
          </w:tcPr>
          <w:p w14:paraId="49524F0E" w14:textId="6EDECD35" w:rsidR="00A2651C" w:rsidRPr="00A2651C" w:rsidRDefault="00A2651C" w:rsidP="001F53E5">
            <w:pPr>
              <w:spacing w:before="20" w:line="140" w:lineRule="exact"/>
              <w:ind w:right="397"/>
              <w:jc w:val="right"/>
            </w:pPr>
            <w:r w:rsidRPr="00A2651C">
              <w:t>2,81</w:t>
            </w:r>
          </w:p>
        </w:tc>
        <w:tc>
          <w:tcPr>
            <w:tcW w:w="1163" w:type="dxa"/>
            <w:tcBorders>
              <w:left w:val="single" w:sz="6" w:space="0" w:color="000000"/>
            </w:tcBorders>
            <w:shd w:val="clear" w:color="auto" w:fill="auto"/>
            <w:vAlign w:val="bottom"/>
          </w:tcPr>
          <w:p w14:paraId="26AF29D4" w14:textId="2D358671" w:rsidR="00A2651C" w:rsidRPr="00A2651C" w:rsidRDefault="00A2651C" w:rsidP="001F53E5">
            <w:pPr>
              <w:spacing w:before="20" w:line="140" w:lineRule="exact"/>
              <w:ind w:right="397"/>
              <w:jc w:val="right"/>
            </w:pPr>
            <w:r w:rsidRPr="00A2651C">
              <w:t>3,34</w:t>
            </w:r>
          </w:p>
        </w:tc>
        <w:tc>
          <w:tcPr>
            <w:tcW w:w="2662" w:type="dxa"/>
            <w:tcBorders>
              <w:left w:val="single" w:sz="6" w:space="0" w:color="000000"/>
            </w:tcBorders>
            <w:shd w:val="clear" w:color="auto" w:fill="auto"/>
            <w:vAlign w:val="bottom"/>
          </w:tcPr>
          <w:p w14:paraId="6A32B61B" w14:textId="77777777" w:rsidR="00A2651C" w:rsidRPr="0096423C" w:rsidRDefault="00A2651C" w:rsidP="001F53E5">
            <w:pPr>
              <w:spacing w:before="20" w:line="140" w:lineRule="exact"/>
              <w:ind w:left="340"/>
              <w:rPr>
                <w:color w:val="000000" w:themeColor="text1"/>
              </w:rPr>
            </w:pPr>
            <w:r w:rsidRPr="0096423C">
              <w:rPr>
                <w:i/>
                <w:color w:val="000000" w:themeColor="text1"/>
              </w:rPr>
              <w:t>Deposit</w:t>
            </w:r>
          </w:p>
        </w:tc>
      </w:tr>
      <w:tr w:rsidR="00A2651C" w:rsidRPr="00D21FE6" w14:paraId="2B28B191" w14:textId="77777777" w:rsidTr="001F53E5">
        <w:trPr>
          <w:cantSplit/>
        </w:trPr>
        <w:tc>
          <w:tcPr>
            <w:tcW w:w="2609" w:type="dxa"/>
            <w:shd w:val="clear" w:color="auto" w:fill="auto"/>
            <w:vAlign w:val="bottom"/>
          </w:tcPr>
          <w:p w14:paraId="109230AB" w14:textId="77777777" w:rsidR="00A2651C" w:rsidRPr="0096423C" w:rsidRDefault="00A2651C" w:rsidP="001F53E5">
            <w:pPr>
              <w:spacing w:before="20" w:line="140" w:lineRule="exact"/>
              <w:ind w:left="113"/>
              <w:rPr>
                <w:color w:val="000000" w:themeColor="text1"/>
              </w:rPr>
            </w:pPr>
            <w:r w:rsidRPr="0096423C">
              <w:rPr>
                <w:color w:val="000000" w:themeColor="text1"/>
              </w:rPr>
              <w:t>Франция</w:t>
            </w:r>
          </w:p>
        </w:tc>
        <w:tc>
          <w:tcPr>
            <w:tcW w:w="1162" w:type="dxa"/>
            <w:tcBorders>
              <w:left w:val="single" w:sz="6" w:space="0" w:color="000000"/>
            </w:tcBorders>
            <w:shd w:val="clear" w:color="auto" w:fill="auto"/>
            <w:vAlign w:val="bottom"/>
          </w:tcPr>
          <w:p w14:paraId="5361BBA7"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right w:val="single" w:sz="6" w:space="0" w:color="000000"/>
            </w:tcBorders>
            <w:vAlign w:val="bottom"/>
          </w:tcPr>
          <w:p w14:paraId="6CD3D9E8"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tcBorders>
            <w:vAlign w:val="bottom"/>
          </w:tcPr>
          <w:p w14:paraId="165B954A" w14:textId="77777777" w:rsidR="00A2651C" w:rsidRPr="00A2651C" w:rsidRDefault="00A2651C" w:rsidP="001F53E5">
            <w:pPr>
              <w:snapToGrid w:val="0"/>
              <w:spacing w:before="20" w:line="140" w:lineRule="exact"/>
              <w:ind w:right="397"/>
              <w:jc w:val="right"/>
              <w:rPr>
                <w:lang w:val="en-US"/>
              </w:rPr>
            </w:pPr>
          </w:p>
        </w:tc>
        <w:tc>
          <w:tcPr>
            <w:tcW w:w="1163" w:type="dxa"/>
            <w:tcBorders>
              <w:left w:val="single" w:sz="6" w:space="0" w:color="000000"/>
            </w:tcBorders>
            <w:shd w:val="clear" w:color="auto" w:fill="auto"/>
            <w:vAlign w:val="bottom"/>
          </w:tcPr>
          <w:p w14:paraId="6768E3F6" w14:textId="75AF9AD5" w:rsidR="00A2651C" w:rsidRPr="00A2651C" w:rsidRDefault="00A2651C" w:rsidP="001F53E5">
            <w:pPr>
              <w:snapToGrid w:val="0"/>
              <w:spacing w:before="20" w:line="140" w:lineRule="exact"/>
              <w:ind w:right="397"/>
              <w:jc w:val="right"/>
              <w:rPr>
                <w:lang w:val="en-US"/>
              </w:rPr>
            </w:pPr>
          </w:p>
        </w:tc>
        <w:tc>
          <w:tcPr>
            <w:tcW w:w="2662" w:type="dxa"/>
            <w:tcBorders>
              <w:left w:val="single" w:sz="6" w:space="0" w:color="000000"/>
            </w:tcBorders>
            <w:shd w:val="clear" w:color="auto" w:fill="auto"/>
            <w:vAlign w:val="bottom"/>
          </w:tcPr>
          <w:p w14:paraId="61DE607E" w14:textId="77777777" w:rsidR="00A2651C" w:rsidRPr="0096423C" w:rsidRDefault="00A2651C" w:rsidP="001F53E5">
            <w:pPr>
              <w:spacing w:before="20" w:line="140" w:lineRule="exact"/>
              <w:ind w:left="170"/>
              <w:rPr>
                <w:color w:val="000000" w:themeColor="text1"/>
              </w:rPr>
            </w:pPr>
            <w:r w:rsidRPr="0096423C">
              <w:rPr>
                <w:i/>
                <w:color w:val="000000" w:themeColor="text1"/>
              </w:rPr>
              <w:t>France</w:t>
            </w:r>
          </w:p>
        </w:tc>
      </w:tr>
      <w:tr w:rsidR="00A2651C" w:rsidRPr="00D21FE6" w14:paraId="48BB4EC1" w14:textId="77777777" w:rsidTr="001F53E5">
        <w:trPr>
          <w:cantSplit/>
        </w:trPr>
        <w:tc>
          <w:tcPr>
            <w:tcW w:w="2609" w:type="dxa"/>
            <w:shd w:val="clear" w:color="auto" w:fill="auto"/>
            <w:vAlign w:val="bottom"/>
          </w:tcPr>
          <w:p w14:paraId="5330E1D0" w14:textId="77777777" w:rsidR="00A2651C" w:rsidRPr="0096423C" w:rsidRDefault="00A2651C" w:rsidP="001F53E5">
            <w:pPr>
              <w:spacing w:before="20" w:line="140" w:lineRule="exact"/>
              <w:ind w:left="284"/>
              <w:rPr>
                <w:color w:val="000000" w:themeColor="text1"/>
              </w:rPr>
            </w:pPr>
            <w:r w:rsidRPr="0096423C">
              <w:rPr>
                <w:color w:val="000000" w:themeColor="text1"/>
              </w:rPr>
              <w:t>кредит</w:t>
            </w:r>
          </w:p>
        </w:tc>
        <w:tc>
          <w:tcPr>
            <w:tcW w:w="1162" w:type="dxa"/>
            <w:tcBorders>
              <w:left w:val="single" w:sz="6" w:space="0" w:color="000000"/>
            </w:tcBorders>
            <w:shd w:val="clear" w:color="auto" w:fill="auto"/>
            <w:vAlign w:val="bottom"/>
          </w:tcPr>
          <w:p w14:paraId="1553D61C" w14:textId="606BDA6A" w:rsidR="00A2651C" w:rsidRPr="0096423C" w:rsidRDefault="00A2651C" w:rsidP="001F53E5">
            <w:pPr>
              <w:spacing w:before="20" w:line="140" w:lineRule="exact"/>
              <w:ind w:right="397"/>
              <w:jc w:val="right"/>
              <w:rPr>
                <w:color w:val="000000" w:themeColor="text1"/>
              </w:rPr>
            </w:pPr>
            <w:r w:rsidRPr="0096423C">
              <w:rPr>
                <w:color w:val="000000" w:themeColor="text1"/>
              </w:rPr>
              <w:t>6,66</w:t>
            </w:r>
          </w:p>
        </w:tc>
        <w:tc>
          <w:tcPr>
            <w:tcW w:w="1163" w:type="dxa"/>
            <w:tcBorders>
              <w:left w:val="single" w:sz="6" w:space="0" w:color="000000"/>
              <w:right w:val="single" w:sz="6" w:space="0" w:color="000000"/>
            </w:tcBorders>
            <w:vAlign w:val="bottom"/>
          </w:tcPr>
          <w:p w14:paraId="5430513A" w14:textId="6B7F21DD" w:rsidR="00A2651C" w:rsidRPr="0096423C" w:rsidRDefault="00A2651C" w:rsidP="001F53E5">
            <w:pPr>
              <w:spacing w:before="20" w:line="140" w:lineRule="exact"/>
              <w:ind w:right="397"/>
              <w:jc w:val="right"/>
              <w:rPr>
                <w:color w:val="000000" w:themeColor="text1"/>
              </w:rPr>
            </w:pPr>
            <w:r w:rsidRPr="0096423C">
              <w:rPr>
                <w:color w:val="000000" w:themeColor="text1"/>
              </w:rPr>
              <w:t>5,46</w:t>
            </w:r>
          </w:p>
        </w:tc>
        <w:tc>
          <w:tcPr>
            <w:tcW w:w="1163" w:type="dxa"/>
            <w:tcBorders>
              <w:left w:val="single" w:sz="6" w:space="0" w:color="000000"/>
            </w:tcBorders>
            <w:vAlign w:val="bottom"/>
          </w:tcPr>
          <w:p w14:paraId="5CA8F98E" w14:textId="340F6155" w:rsidR="00A2651C" w:rsidRPr="00A2651C" w:rsidRDefault="00A2651C" w:rsidP="001F53E5">
            <w:pPr>
              <w:spacing w:before="20" w:line="140" w:lineRule="exact"/>
              <w:ind w:right="397"/>
              <w:jc w:val="right"/>
            </w:pPr>
            <w:r w:rsidRPr="00A2651C">
              <w:t>9,09</w:t>
            </w:r>
          </w:p>
        </w:tc>
        <w:tc>
          <w:tcPr>
            <w:tcW w:w="1163" w:type="dxa"/>
            <w:tcBorders>
              <w:left w:val="single" w:sz="6" w:space="0" w:color="000000"/>
            </w:tcBorders>
            <w:shd w:val="clear" w:color="auto" w:fill="auto"/>
            <w:vAlign w:val="bottom"/>
          </w:tcPr>
          <w:p w14:paraId="4C49B914" w14:textId="5D31DFAC" w:rsidR="00A2651C" w:rsidRPr="00A2651C" w:rsidRDefault="00A2651C" w:rsidP="001F53E5">
            <w:pPr>
              <w:spacing w:before="20" w:line="140" w:lineRule="exact"/>
              <w:ind w:right="397"/>
              <w:jc w:val="right"/>
            </w:pPr>
            <w:r w:rsidRPr="00A2651C">
              <w:t>9,25</w:t>
            </w:r>
          </w:p>
        </w:tc>
        <w:tc>
          <w:tcPr>
            <w:tcW w:w="2662" w:type="dxa"/>
            <w:tcBorders>
              <w:left w:val="single" w:sz="6" w:space="0" w:color="000000"/>
            </w:tcBorders>
            <w:shd w:val="clear" w:color="auto" w:fill="auto"/>
            <w:vAlign w:val="bottom"/>
          </w:tcPr>
          <w:p w14:paraId="348AB7D6" w14:textId="77777777" w:rsidR="00A2651C" w:rsidRPr="0096423C" w:rsidRDefault="00A2651C" w:rsidP="001F53E5">
            <w:pPr>
              <w:spacing w:before="20" w:line="140" w:lineRule="exact"/>
              <w:ind w:left="340"/>
              <w:rPr>
                <w:color w:val="000000" w:themeColor="text1"/>
              </w:rPr>
            </w:pPr>
            <w:r w:rsidRPr="0096423C">
              <w:rPr>
                <w:i/>
                <w:color w:val="000000" w:themeColor="text1"/>
              </w:rPr>
              <w:t>Credit</w:t>
            </w:r>
          </w:p>
        </w:tc>
      </w:tr>
      <w:tr w:rsidR="00A2651C" w:rsidRPr="00D21FE6" w14:paraId="0FFEC529" w14:textId="77777777" w:rsidTr="001F53E5">
        <w:trPr>
          <w:cantSplit/>
        </w:trPr>
        <w:tc>
          <w:tcPr>
            <w:tcW w:w="2609" w:type="dxa"/>
            <w:shd w:val="clear" w:color="auto" w:fill="auto"/>
            <w:vAlign w:val="bottom"/>
          </w:tcPr>
          <w:p w14:paraId="54C91CED" w14:textId="77777777" w:rsidR="00A2651C" w:rsidRPr="0096423C" w:rsidRDefault="00A2651C" w:rsidP="001F53E5">
            <w:pPr>
              <w:spacing w:before="20" w:line="140" w:lineRule="exact"/>
              <w:ind w:left="284"/>
              <w:rPr>
                <w:color w:val="000000" w:themeColor="text1"/>
              </w:rPr>
            </w:pPr>
            <w:r w:rsidRPr="0096423C">
              <w:rPr>
                <w:color w:val="000000" w:themeColor="text1"/>
              </w:rPr>
              <w:t>депозит</w:t>
            </w:r>
          </w:p>
        </w:tc>
        <w:tc>
          <w:tcPr>
            <w:tcW w:w="1162" w:type="dxa"/>
            <w:tcBorders>
              <w:left w:val="single" w:sz="6" w:space="0" w:color="000000"/>
            </w:tcBorders>
            <w:shd w:val="clear" w:color="auto" w:fill="auto"/>
            <w:vAlign w:val="bottom"/>
          </w:tcPr>
          <w:p w14:paraId="42678FA2" w14:textId="45F59614" w:rsidR="00A2651C" w:rsidRPr="0096423C" w:rsidRDefault="00A2651C" w:rsidP="001F53E5">
            <w:pPr>
              <w:spacing w:before="20" w:line="140" w:lineRule="exact"/>
              <w:ind w:right="397"/>
              <w:jc w:val="right"/>
              <w:rPr>
                <w:color w:val="000000" w:themeColor="text1"/>
              </w:rPr>
            </w:pPr>
            <w:r w:rsidRPr="0096423C">
              <w:rPr>
                <w:color w:val="000000" w:themeColor="text1"/>
              </w:rPr>
              <w:t>1,60</w:t>
            </w:r>
          </w:p>
        </w:tc>
        <w:tc>
          <w:tcPr>
            <w:tcW w:w="1163" w:type="dxa"/>
            <w:tcBorders>
              <w:left w:val="single" w:sz="6" w:space="0" w:color="000000"/>
              <w:right w:val="single" w:sz="6" w:space="0" w:color="000000"/>
            </w:tcBorders>
            <w:vAlign w:val="bottom"/>
          </w:tcPr>
          <w:p w14:paraId="536A5169" w14:textId="6E77B430" w:rsidR="00A2651C" w:rsidRPr="0096423C" w:rsidRDefault="00A2651C" w:rsidP="001F53E5">
            <w:pPr>
              <w:spacing w:before="20" w:line="140" w:lineRule="exact"/>
              <w:ind w:right="397"/>
              <w:jc w:val="right"/>
              <w:rPr>
                <w:color w:val="000000" w:themeColor="text1"/>
              </w:rPr>
            </w:pPr>
            <w:r w:rsidRPr="0096423C">
              <w:rPr>
                <w:color w:val="000000" w:themeColor="text1"/>
              </w:rPr>
              <w:t>0,89</w:t>
            </w:r>
          </w:p>
        </w:tc>
        <w:tc>
          <w:tcPr>
            <w:tcW w:w="1163" w:type="dxa"/>
            <w:tcBorders>
              <w:left w:val="single" w:sz="6" w:space="0" w:color="000000"/>
            </w:tcBorders>
            <w:vAlign w:val="bottom"/>
          </w:tcPr>
          <w:p w14:paraId="30C1FF9D" w14:textId="58CF8441" w:rsidR="00A2651C" w:rsidRPr="00A2651C" w:rsidRDefault="00A2651C" w:rsidP="001F53E5">
            <w:pPr>
              <w:spacing w:before="20" w:line="140" w:lineRule="exact"/>
              <w:ind w:right="397"/>
              <w:jc w:val="right"/>
            </w:pPr>
            <w:r w:rsidRPr="00A2651C">
              <w:t>3,29</w:t>
            </w:r>
          </w:p>
        </w:tc>
        <w:tc>
          <w:tcPr>
            <w:tcW w:w="1163" w:type="dxa"/>
            <w:tcBorders>
              <w:left w:val="single" w:sz="6" w:space="0" w:color="000000"/>
            </w:tcBorders>
            <w:shd w:val="clear" w:color="auto" w:fill="auto"/>
            <w:vAlign w:val="bottom"/>
          </w:tcPr>
          <w:p w14:paraId="19FE0409" w14:textId="145025F2" w:rsidR="00A2651C" w:rsidRPr="00A2651C" w:rsidRDefault="00A2651C" w:rsidP="001F53E5">
            <w:pPr>
              <w:spacing w:before="20" w:line="140" w:lineRule="exact"/>
              <w:ind w:right="397"/>
              <w:jc w:val="right"/>
            </w:pPr>
            <w:r w:rsidRPr="00A2651C">
              <w:t>3,37</w:t>
            </w:r>
          </w:p>
        </w:tc>
        <w:tc>
          <w:tcPr>
            <w:tcW w:w="2662" w:type="dxa"/>
            <w:tcBorders>
              <w:left w:val="single" w:sz="6" w:space="0" w:color="000000"/>
            </w:tcBorders>
            <w:shd w:val="clear" w:color="auto" w:fill="auto"/>
            <w:vAlign w:val="bottom"/>
          </w:tcPr>
          <w:p w14:paraId="2D1B6BAE" w14:textId="77777777" w:rsidR="00A2651C" w:rsidRPr="0096423C" w:rsidRDefault="00A2651C" w:rsidP="001F53E5">
            <w:pPr>
              <w:spacing w:before="20" w:line="140" w:lineRule="exact"/>
              <w:ind w:left="340"/>
              <w:rPr>
                <w:color w:val="000000" w:themeColor="text1"/>
              </w:rPr>
            </w:pPr>
            <w:r w:rsidRPr="0096423C">
              <w:rPr>
                <w:i/>
                <w:color w:val="000000" w:themeColor="text1"/>
              </w:rPr>
              <w:t>Deposit</w:t>
            </w:r>
          </w:p>
        </w:tc>
      </w:tr>
      <w:tr w:rsidR="00A2651C" w:rsidRPr="00D21FE6" w14:paraId="6CACC88B" w14:textId="77777777" w:rsidTr="001F53E5">
        <w:trPr>
          <w:cantSplit/>
        </w:trPr>
        <w:tc>
          <w:tcPr>
            <w:tcW w:w="2609" w:type="dxa"/>
            <w:shd w:val="clear" w:color="auto" w:fill="auto"/>
            <w:vAlign w:val="bottom"/>
          </w:tcPr>
          <w:p w14:paraId="3BDE6C4B" w14:textId="77777777" w:rsidR="00A2651C" w:rsidRPr="0096423C" w:rsidRDefault="00A2651C" w:rsidP="001F53E5">
            <w:pPr>
              <w:spacing w:before="20" w:line="140" w:lineRule="exact"/>
              <w:rPr>
                <w:color w:val="000000" w:themeColor="text1"/>
              </w:rPr>
            </w:pPr>
            <w:r w:rsidRPr="0096423C">
              <w:rPr>
                <w:b/>
                <w:bCs/>
                <w:color w:val="000000" w:themeColor="text1"/>
              </w:rPr>
              <w:t xml:space="preserve">Другие страны </w:t>
            </w:r>
          </w:p>
        </w:tc>
        <w:tc>
          <w:tcPr>
            <w:tcW w:w="1162" w:type="dxa"/>
            <w:tcBorders>
              <w:left w:val="single" w:sz="6" w:space="0" w:color="000000"/>
            </w:tcBorders>
            <w:shd w:val="clear" w:color="auto" w:fill="auto"/>
            <w:vAlign w:val="bottom"/>
          </w:tcPr>
          <w:p w14:paraId="5EED4E23" w14:textId="77777777" w:rsidR="00A2651C" w:rsidRPr="0096423C" w:rsidRDefault="00A2651C" w:rsidP="001F53E5">
            <w:pPr>
              <w:snapToGrid w:val="0"/>
              <w:spacing w:before="20" w:line="140" w:lineRule="exact"/>
              <w:ind w:right="397"/>
              <w:jc w:val="right"/>
              <w:rPr>
                <w:b/>
                <w:bCs/>
                <w:color w:val="000000" w:themeColor="text1"/>
              </w:rPr>
            </w:pPr>
          </w:p>
        </w:tc>
        <w:tc>
          <w:tcPr>
            <w:tcW w:w="1163" w:type="dxa"/>
            <w:tcBorders>
              <w:left w:val="single" w:sz="6" w:space="0" w:color="000000"/>
              <w:right w:val="single" w:sz="6" w:space="0" w:color="000000"/>
            </w:tcBorders>
            <w:vAlign w:val="bottom"/>
          </w:tcPr>
          <w:p w14:paraId="1E0053A8" w14:textId="77777777" w:rsidR="00A2651C" w:rsidRPr="0096423C" w:rsidRDefault="00A2651C" w:rsidP="001F53E5">
            <w:pPr>
              <w:snapToGrid w:val="0"/>
              <w:spacing w:before="20" w:line="140" w:lineRule="exact"/>
              <w:ind w:right="397"/>
              <w:jc w:val="right"/>
              <w:rPr>
                <w:color w:val="000000" w:themeColor="text1"/>
              </w:rPr>
            </w:pPr>
          </w:p>
        </w:tc>
        <w:tc>
          <w:tcPr>
            <w:tcW w:w="1163" w:type="dxa"/>
            <w:tcBorders>
              <w:left w:val="single" w:sz="6" w:space="0" w:color="000000"/>
            </w:tcBorders>
            <w:vAlign w:val="bottom"/>
          </w:tcPr>
          <w:p w14:paraId="0D961167" w14:textId="77777777" w:rsidR="00A2651C" w:rsidRPr="00AB2D22" w:rsidRDefault="00A2651C" w:rsidP="001F53E5">
            <w:pPr>
              <w:snapToGrid w:val="0"/>
              <w:spacing w:before="20" w:line="140" w:lineRule="exact"/>
              <w:ind w:right="397"/>
              <w:jc w:val="right"/>
            </w:pPr>
          </w:p>
        </w:tc>
        <w:tc>
          <w:tcPr>
            <w:tcW w:w="1163" w:type="dxa"/>
            <w:tcBorders>
              <w:left w:val="single" w:sz="6" w:space="0" w:color="000000"/>
            </w:tcBorders>
            <w:shd w:val="clear" w:color="auto" w:fill="auto"/>
            <w:vAlign w:val="bottom"/>
          </w:tcPr>
          <w:p w14:paraId="50DB8D33" w14:textId="1D77F50A" w:rsidR="00A2651C" w:rsidRPr="00AB2D22" w:rsidRDefault="00A2651C" w:rsidP="001F53E5">
            <w:pPr>
              <w:snapToGrid w:val="0"/>
              <w:spacing w:before="20" w:line="140" w:lineRule="exact"/>
              <w:ind w:right="397"/>
              <w:jc w:val="right"/>
            </w:pPr>
          </w:p>
        </w:tc>
        <w:tc>
          <w:tcPr>
            <w:tcW w:w="2662" w:type="dxa"/>
            <w:tcBorders>
              <w:left w:val="single" w:sz="6" w:space="0" w:color="000000"/>
            </w:tcBorders>
            <w:shd w:val="clear" w:color="auto" w:fill="auto"/>
            <w:vAlign w:val="bottom"/>
          </w:tcPr>
          <w:p w14:paraId="64CB774E" w14:textId="77777777" w:rsidR="00A2651C" w:rsidRPr="0096423C" w:rsidRDefault="00A2651C" w:rsidP="001F53E5">
            <w:pPr>
              <w:spacing w:before="20" w:line="140" w:lineRule="exact"/>
              <w:ind w:left="57"/>
              <w:rPr>
                <w:color w:val="000000" w:themeColor="text1"/>
              </w:rPr>
            </w:pPr>
            <w:r w:rsidRPr="0096423C">
              <w:rPr>
                <w:b/>
                <w:i/>
                <w:color w:val="000000" w:themeColor="text1"/>
              </w:rPr>
              <w:t xml:space="preserve">Other countries </w:t>
            </w:r>
          </w:p>
        </w:tc>
      </w:tr>
      <w:tr w:rsidR="00A2651C" w:rsidRPr="00D21FE6" w14:paraId="5A9CE58B" w14:textId="77777777" w:rsidTr="001F53E5">
        <w:trPr>
          <w:cantSplit/>
        </w:trPr>
        <w:tc>
          <w:tcPr>
            <w:tcW w:w="2609" w:type="dxa"/>
            <w:shd w:val="clear" w:color="auto" w:fill="auto"/>
            <w:vAlign w:val="bottom"/>
          </w:tcPr>
          <w:p w14:paraId="3B967B33" w14:textId="22828BE4" w:rsidR="00A2651C" w:rsidRPr="00A2651C" w:rsidRDefault="00A2651C" w:rsidP="00A2651C">
            <w:pPr>
              <w:spacing w:before="20" w:line="140" w:lineRule="exact"/>
              <w:ind w:left="340"/>
            </w:pPr>
            <w:r w:rsidRPr="00A2651C">
              <w:t>из них:</w:t>
            </w:r>
          </w:p>
        </w:tc>
        <w:tc>
          <w:tcPr>
            <w:tcW w:w="1162" w:type="dxa"/>
            <w:tcBorders>
              <w:left w:val="single" w:sz="6" w:space="0" w:color="000000"/>
            </w:tcBorders>
            <w:shd w:val="clear" w:color="auto" w:fill="auto"/>
            <w:vAlign w:val="bottom"/>
          </w:tcPr>
          <w:p w14:paraId="1701335D" w14:textId="77777777" w:rsidR="00A2651C" w:rsidRPr="0096423C" w:rsidRDefault="00A2651C" w:rsidP="001F53E5">
            <w:pPr>
              <w:snapToGrid w:val="0"/>
              <w:spacing w:before="20" w:line="140" w:lineRule="exact"/>
              <w:ind w:right="397"/>
              <w:jc w:val="right"/>
              <w:rPr>
                <w:color w:val="000000" w:themeColor="text1"/>
              </w:rPr>
            </w:pPr>
          </w:p>
        </w:tc>
        <w:tc>
          <w:tcPr>
            <w:tcW w:w="1163" w:type="dxa"/>
            <w:tcBorders>
              <w:left w:val="single" w:sz="6" w:space="0" w:color="000000"/>
              <w:right w:val="single" w:sz="6" w:space="0" w:color="000000"/>
            </w:tcBorders>
            <w:vAlign w:val="bottom"/>
          </w:tcPr>
          <w:p w14:paraId="44780583" w14:textId="77777777" w:rsidR="00A2651C" w:rsidRPr="0096423C" w:rsidRDefault="00A2651C" w:rsidP="001F53E5">
            <w:pPr>
              <w:snapToGrid w:val="0"/>
              <w:spacing w:before="20" w:line="140" w:lineRule="exact"/>
              <w:ind w:right="397"/>
              <w:jc w:val="right"/>
              <w:rPr>
                <w:color w:val="000000" w:themeColor="text1"/>
              </w:rPr>
            </w:pPr>
          </w:p>
        </w:tc>
        <w:tc>
          <w:tcPr>
            <w:tcW w:w="1163" w:type="dxa"/>
            <w:tcBorders>
              <w:left w:val="single" w:sz="6" w:space="0" w:color="000000"/>
            </w:tcBorders>
            <w:vAlign w:val="bottom"/>
          </w:tcPr>
          <w:p w14:paraId="4B784BE7" w14:textId="77777777" w:rsidR="00A2651C" w:rsidRPr="00AB2D22" w:rsidRDefault="00A2651C" w:rsidP="001F53E5">
            <w:pPr>
              <w:snapToGrid w:val="0"/>
              <w:spacing w:before="20" w:line="140" w:lineRule="exact"/>
              <w:ind w:right="397"/>
              <w:jc w:val="right"/>
            </w:pPr>
          </w:p>
        </w:tc>
        <w:tc>
          <w:tcPr>
            <w:tcW w:w="1163" w:type="dxa"/>
            <w:tcBorders>
              <w:left w:val="single" w:sz="6" w:space="0" w:color="000000"/>
            </w:tcBorders>
            <w:shd w:val="clear" w:color="auto" w:fill="auto"/>
            <w:vAlign w:val="bottom"/>
          </w:tcPr>
          <w:p w14:paraId="241C367A" w14:textId="512646D4" w:rsidR="00A2651C" w:rsidRPr="00AB2D22" w:rsidRDefault="00A2651C" w:rsidP="001F53E5">
            <w:pPr>
              <w:snapToGrid w:val="0"/>
              <w:spacing w:before="20" w:line="140" w:lineRule="exact"/>
              <w:ind w:right="397"/>
              <w:jc w:val="right"/>
            </w:pPr>
          </w:p>
        </w:tc>
        <w:tc>
          <w:tcPr>
            <w:tcW w:w="2662" w:type="dxa"/>
            <w:tcBorders>
              <w:left w:val="single" w:sz="6" w:space="0" w:color="000000"/>
            </w:tcBorders>
            <w:shd w:val="clear" w:color="auto" w:fill="auto"/>
            <w:vAlign w:val="bottom"/>
          </w:tcPr>
          <w:p w14:paraId="1E8E77F6" w14:textId="77777777" w:rsidR="00A2651C" w:rsidRPr="0096423C" w:rsidRDefault="00A2651C" w:rsidP="001F53E5">
            <w:pPr>
              <w:spacing w:before="20" w:line="140" w:lineRule="exact"/>
              <w:ind w:left="340"/>
              <w:rPr>
                <w:color w:val="000000" w:themeColor="text1"/>
              </w:rPr>
            </w:pPr>
            <w:r w:rsidRPr="0096423C">
              <w:rPr>
                <w:i/>
                <w:color w:val="000000" w:themeColor="text1"/>
              </w:rPr>
              <w:t>of which:</w:t>
            </w:r>
          </w:p>
        </w:tc>
      </w:tr>
      <w:tr w:rsidR="00A2651C" w:rsidRPr="00D21FE6" w14:paraId="41B53EC0" w14:textId="77777777" w:rsidTr="001F53E5">
        <w:trPr>
          <w:cantSplit/>
        </w:trPr>
        <w:tc>
          <w:tcPr>
            <w:tcW w:w="2609" w:type="dxa"/>
            <w:shd w:val="clear" w:color="auto" w:fill="auto"/>
            <w:vAlign w:val="bottom"/>
          </w:tcPr>
          <w:p w14:paraId="501EE2C8" w14:textId="77777777" w:rsidR="00A2651C" w:rsidRPr="0096423C" w:rsidRDefault="00A2651C" w:rsidP="001F53E5">
            <w:pPr>
              <w:spacing w:before="20" w:line="140" w:lineRule="exact"/>
              <w:ind w:left="113"/>
              <w:rPr>
                <w:color w:val="000000" w:themeColor="text1"/>
              </w:rPr>
            </w:pPr>
            <w:r w:rsidRPr="0096423C">
              <w:rPr>
                <w:color w:val="000000" w:themeColor="text1"/>
              </w:rPr>
              <w:t>Австралия</w:t>
            </w:r>
          </w:p>
        </w:tc>
        <w:tc>
          <w:tcPr>
            <w:tcW w:w="1162" w:type="dxa"/>
            <w:tcBorders>
              <w:left w:val="single" w:sz="6" w:space="0" w:color="000000"/>
            </w:tcBorders>
            <w:shd w:val="clear" w:color="auto" w:fill="auto"/>
            <w:vAlign w:val="bottom"/>
          </w:tcPr>
          <w:p w14:paraId="4BEEF1F7" w14:textId="77777777" w:rsidR="00A2651C" w:rsidRPr="0096423C" w:rsidRDefault="00A2651C" w:rsidP="001F53E5">
            <w:pPr>
              <w:snapToGrid w:val="0"/>
              <w:spacing w:before="20" w:line="140" w:lineRule="exact"/>
              <w:ind w:right="397"/>
              <w:jc w:val="right"/>
              <w:rPr>
                <w:color w:val="000000" w:themeColor="text1"/>
              </w:rPr>
            </w:pPr>
          </w:p>
        </w:tc>
        <w:tc>
          <w:tcPr>
            <w:tcW w:w="1163" w:type="dxa"/>
            <w:tcBorders>
              <w:left w:val="single" w:sz="6" w:space="0" w:color="000000"/>
              <w:right w:val="single" w:sz="6" w:space="0" w:color="000000"/>
            </w:tcBorders>
            <w:vAlign w:val="bottom"/>
          </w:tcPr>
          <w:p w14:paraId="0FDAE002" w14:textId="77777777" w:rsidR="00A2651C" w:rsidRPr="0096423C" w:rsidRDefault="00A2651C" w:rsidP="001F53E5">
            <w:pPr>
              <w:snapToGrid w:val="0"/>
              <w:spacing w:before="20" w:line="140" w:lineRule="exact"/>
              <w:ind w:right="397"/>
              <w:jc w:val="right"/>
              <w:rPr>
                <w:color w:val="000000" w:themeColor="text1"/>
              </w:rPr>
            </w:pPr>
          </w:p>
        </w:tc>
        <w:tc>
          <w:tcPr>
            <w:tcW w:w="1163" w:type="dxa"/>
            <w:tcBorders>
              <w:left w:val="single" w:sz="6" w:space="0" w:color="000000"/>
            </w:tcBorders>
            <w:vAlign w:val="bottom"/>
          </w:tcPr>
          <w:p w14:paraId="5AD07854" w14:textId="77777777" w:rsidR="00A2651C" w:rsidRPr="00AB2D22" w:rsidRDefault="00A2651C" w:rsidP="001F53E5">
            <w:pPr>
              <w:snapToGrid w:val="0"/>
              <w:spacing w:before="20" w:line="140" w:lineRule="exact"/>
              <w:ind w:right="397"/>
              <w:jc w:val="right"/>
            </w:pPr>
          </w:p>
        </w:tc>
        <w:tc>
          <w:tcPr>
            <w:tcW w:w="1163" w:type="dxa"/>
            <w:tcBorders>
              <w:left w:val="single" w:sz="6" w:space="0" w:color="000000"/>
            </w:tcBorders>
            <w:shd w:val="clear" w:color="auto" w:fill="auto"/>
            <w:vAlign w:val="bottom"/>
          </w:tcPr>
          <w:p w14:paraId="28C56C5F" w14:textId="6104CA89" w:rsidR="00A2651C" w:rsidRPr="00AB2D22" w:rsidRDefault="00A2651C" w:rsidP="001F53E5">
            <w:pPr>
              <w:snapToGrid w:val="0"/>
              <w:spacing w:before="20" w:line="140" w:lineRule="exact"/>
              <w:ind w:right="397"/>
              <w:jc w:val="right"/>
            </w:pPr>
          </w:p>
        </w:tc>
        <w:tc>
          <w:tcPr>
            <w:tcW w:w="2662" w:type="dxa"/>
            <w:tcBorders>
              <w:left w:val="single" w:sz="6" w:space="0" w:color="000000"/>
            </w:tcBorders>
            <w:shd w:val="clear" w:color="auto" w:fill="auto"/>
            <w:vAlign w:val="bottom"/>
          </w:tcPr>
          <w:p w14:paraId="5AC7E551" w14:textId="77777777" w:rsidR="00A2651C" w:rsidRPr="0096423C" w:rsidRDefault="00A2651C" w:rsidP="001F53E5">
            <w:pPr>
              <w:spacing w:before="20" w:line="140" w:lineRule="exact"/>
              <w:ind w:left="170"/>
              <w:rPr>
                <w:color w:val="000000" w:themeColor="text1"/>
              </w:rPr>
            </w:pPr>
            <w:r w:rsidRPr="0096423C">
              <w:rPr>
                <w:i/>
                <w:color w:val="000000" w:themeColor="text1"/>
              </w:rPr>
              <w:t>Australia</w:t>
            </w:r>
          </w:p>
        </w:tc>
      </w:tr>
      <w:tr w:rsidR="00A2651C" w:rsidRPr="00D21FE6" w14:paraId="2E8C9011" w14:textId="77777777" w:rsidTr="001F53E5">
        <w:trPr>
          <w:cantSplit/>
        </w:trPr>
        <w:tc>
          <w:tcPr>
            <w:tcW w:w="2609" w:type="dxa"/>
            <w:shd w:val="clear" w:color="auto" w:fill="auto"/>
            <w:vAlign w:val="bottom"/>
          </w:tcPr>
          <w:p w14:paraId="61351BEC" w14:textId="77777777" w:rsidR="00A2651C" w:rsidRPr="0096423C" w:rsidRDefault="00A2651C" w:rsidP="001F53E5">
            <w:pPr>
              <w:spacing w:before="20" w:line="140" w:lineRule="exact"/>
              <w:ind w:left="284"/>
              <w:rPr>
                <w:color w:val="000000" w:themeColor="text1"/>
              </w:rPr>
            </w:pPr>
            <w:r w:rsidRPr="0096423C">
              <w:rPr>
                <w:color w:val="000000" w:themeColor="text1"/>
              </w:rPr>
              <w:t>кредит</w:t>
            </w:r>
          </w:p>
        </w:tc>
        <w:tc>
          <w:tcPr>
            <w:tcW w:w="1162" w:type="dxa"/>
            <w:tcBorders>
              <w:left w:val="single" w:sz="6" w:space="0" w:color="000000"/>
            </w:tcBorders>
            <w:shd w:val="clear" w:color="auto" w:fill="auto"/>
            <w:vAlign w:val="bottom"/>
          </w:tcPr>
          <w:p w14:paraId="4D7D1436" w14:textId="031C7972" w:rsidR="00A2651C" w:rsidRPr="0096423C" w:rsidRDefault="00A2651C" w:rsidP="001F53E5">
            <w:pPr>
              <w:spacing w:before="20" w:line="140" w:lineRule="exact"/>
              <w:ind w:right="397"/>
              <w:jc w:val="right"/>
              <w:rPr>
                <w:color w:val="000000" w:themeColor="text1"/>
              </w:rPr>
            </w:pPr>
            <w:r w:rsidRPr="0096423C">
              <w:rPr>
                <w:color w:val="000000" w:themeColor="text1"/>
              </w:rPr>
              <w:t>7,28</w:t>
            </w:r>
          </w:p>
        </w:tc>
        <w:tc>
          <w:tcPr>
            <w:tcW w:w="1163" w:type="dxa"/>
            <w:tcBorders>
              <w:left w:val="single" w:sz="6" w:space="0" w:color="000000"/>
              <w:right w:val="single" w:sz="6" w:space="0" w:color="000000"/>
            </w:tcBorders>
            <w:vAlign w:val="bottom"/>
          </w:tcPr>
          <w:p w14:paraId="79D3AA7E" w14:textId="365D07E9" w:rsidR="00A2651C" w:rsidRPr="0096423C" w:rsidRDefault="00A2651C" w:rsidP="001F53E5">
            <w:pPr>
              <w:spacing w:before="20" w:line="140" w:lineRule="exact"/>
              <w:ind w:right="397"/>
              <w:jc w:val="right"/>
              <w:rPr>
                <w:color w:val="000000" w:themeColor="text1"/>
              </w:rPr>
            </w:pPr>
            <w:r w:rsidRPr="0096423C">
              <w:rPr>
                <w:color w:val="000000" w:themeColor="text1"/>
              </w:rPr>
              <w:t>…</w:t>
            </w:r>
          </w:p>
        </w:tc>
        <w:tc>
          <w:tcPr>
            <w:tcW w:w="1163" w:type="dxa"/>
            <w:tcBorders>
              <w:left w:val="single" w:sz="6" w:space="0" w:color="000000"/>
            </w:tcBorders>
            <w:vAlign w:val="bottom"/>
          </w:tcPr>
          <w:p w14:paraId="48409DE8" w14:textId="260119AA" w:rsidR="00A2651C" w:rsidRPr="00AB2D22" w:rsidRDefault="00A2651C" w:rsidP="001F53E5">
            <w:pPr>
              <w:spacing w:before="20" w:line="140" w:lineRule="exact"/>
              <w:ind w:right="397"/>
              <w:jc w:val="right"/>
            </w:pPr>
            <w:r w:rsidRPr="00AB2D22">
              <w:t>…</w:t>
            </w:r>
          </w:p>
        </w:tc>
        <w:tc>
          <w:tcPr>
            <w:tcW w:w="1163" w:type="dxa"/>
            <w:tcBorders>
              <w:left w:val="single" w:sz="6" w:space="0" w:color="000000"/>
            </w:tcBorders>
            <w:shd w:val="clear" w:color="auto" w:fill="auto"/>
            <w:vAlign w:val="bottom"/>
          </w:tcPr>
          <w:p w14:paraId="527D2F89" w14:textId="1F40CBBE" w:rsidR="00A2651C" w:rsidRPr="00AB2D22" w:rsidRDefault="00A2651C" w:rsidP="001F53E5">
            <w:pPr>
              <w:spacing w:before="20" w:line="140" w:lineRule="exact"/>
              <w:ind w:right="397"/>
              <w:jc w:val="right"/>
            </w:pPr>
            <w:r w:rsidRPr="00AB2D22">
              <w:t>…</w:t>
            </w:r>
          </w:p>
        </w:tc>
        <w:tc>
          <w:tcPr>
            <w:tcW w:w="2662" w:type="dxa"/>
            <w:tcBorders>
              <w:left w:val="single" w:sz="6" w:space="0" w:color="000000"/>
            </w:tcBorders>
            <w:shd w:val="clear" w:color="auto" w:fill="auto"/>
            <w:vAlign w:val="bottom"/>
          </w:tcPr>
          <w:p w14:paraId="4B44EEDE" w14:textId="77777777" w:rsidR="00A2651C" w:rsidRPr="0096423C" w:rsidRDefault="00A2651C" w:rsidP="001F53E5">
            <w:pPr>
              <w:spacing w:before="20" w:line="140" w:lineRule="exact"/>
              <w:ind w:left="340"/>
              <w:rPr>
                <w:color w:val="000000" w:themeColor="text1"/>
              </w:rPr>
            </w:pPr>
            <w:r w:rsidRPr="0096423C">
              <w:rPr>
                <w:i/>
                <w:color w:val="000000" w:themeColor="text1"/>
              </w:rPr>
              <w:t>Credit</w:t>
            </w:r>
          </w:p>
        </w:tc>
      </w:tr>
      <w:tr w:rsidR="00A2651C" w:rsidRPr="00D21FE6" w14:paraId="077A6467" w14:textId="77777777" w:rsidTr="001F53E5">
        <w:trPr>
          <w:cantSplit/>
        </w:trPr>
        <w:tc>
          <w:tcPr>
            <w:tcW w:w="2609" w:type="dxa"/>
            <w:shd w:val="clear" w:color="auto" w:fill="auto"/>
            <w:vAlign w:val="bottom"/>
          </w:tcPr>
          <w:p w14:paraId="617FB8B6" w14:textId="77777777" w:rsidR="00A2651C" w:rsidRPr="0096423C" w:rsidRDefault="00A2651C" w:rsidP="001F53E5">
            <w:pPr>
              <w:spacing w:before="20" w:line="140" w:lineRule="exact"/>
              <w:ind w:left="284"/>
              <w:rPr>
                <w:color w:val="000000" w:themeColor="text1"/>
              </w:rPr>
            </w:pPr>
            <w:r w:rsidRPr="0096423C">
              <w:rPr>
                <w:color w:val="000000" w:themeColor="text1"/>
              </w:rPr>
              <w:t>депозит</w:t>
            </w:r>
          </w:p>
        </w:tc>
        <w:tc>
          <w:tcPr>
            <w:tcW w:w="1162" w:type="dxa"/>
            <w:tcBorders>
              <w:left w:val="single" w:sz="6" w:space="0" w:color="000000"/>
            </w:tcBorders>
            <w:shd w:val="clear" w:color="auto" w:fill="auto"/>
            <w:vAlign w:val="bottom"/>
          </w:tcPr>
          <w:p w14:paraId="7BDE0477" w14:textId="79C2E60A" w:rsidR="00A2651C" w:rsidRPr="0096423C" w:rsidRDefault="00A2651C" w:rsidP="001F53E5">
            <w:pPr>
              <w:spacing w:before="20" w:line="140" w:lineRule="exact"/>
              <w:ind w:right="397"/>
              <w:jc w:val="right"/>
              <w:rPr>
                <w:color w:val="000000" w:themeColor="text1"/>
              </w:rPr>
            </w:pPr>
            <w:r w:rsidRPr="0096423C">
              <w:rPr>
                <w:color w:val="000000" w:themeColor="text1"/>
              </w:rPr>
              <w:t>4,21</w:t>
            </w:r>
          </w:p>
        </w:tc>
        <w:tc>
          <w:tcPr>
            <w:tcW w:w="1163" w:type="dxa"/>
            <w:tcBorders>
              <w:left w:val="single" w:sz="6" w:space="0" w:color="000000"/>
              <w:right w:val="single" w:sz="6" w:space="0" w:color="000000"/>
            </w:tcBorders>
            <w:vAlign w:val="bottom"/>
          </w:tcPr>
          <w:p w14:paraId="1EE91CC3" w14:textId="79F54AC9" w:rsidR="00A2651C" w:rsidRPr="0096423C" w:rsidRDefault="00A2651C" w:rsidP="001F53E5">
            <w:pPr>
              <w:spacing w:before="20" w:line="140" w:lineRule="exact"/>
              <w:ind w:right="397"/>
              <w:jc w:val="right"/>
              <w:rPr>
                <w:color w:val="000000" w:themeColor="text1"/>
              </w:rPr>
            </w:pPr>
            <w:r w:rsidRPr="0096423C">
              <w:rPr>
                <w:color w:val="000000" w:themeColor="text1"/>
              </w:rPr>
              <w:t>…</w:t>
            </w:r>
          </w:p>
        </w:tc>
        <w:tc>
          <w:tcPr>
            <w:tcW w:w="1163" w:type="dxa"/>
            <w:tcBorders>
              <w:left w:val="single" w:sz="6" w:space="0" w:color="000000"/>
            </w:tcBorders>
            <w:vAlign w:val="bottom"/>
          </w:tcPr>
          <w:p w14:paraId="700132FD" w14:textId="71532547" w:rsidR="00A2651C" w:rsidRPr="00AB2D22" w:rsidRDefault="00A2651C" w:rsidP="001F53E5">
            <w:pPr>
              <w:spacing w:before="20" w:line="140" w:lineRule="exact"/>
              <w:ind w:right="397"/>
              <w:jc w:val="right"/>
            </w:pPr>
            <w:r w:rsidRPr="00AB2D22">
              <w:t>…</w:t>
            </w:r>
          </w:p>
        </w:tc>
        <w:tc>
          <w:tcPr>
            <w:tcW w:w="1163" w:type="dxa"/>
            <w:tcBorders>
              <w:left w:val="single" w:sz="6" w:space="0" w:color="000000"/>
            </w:tcBorders>
            <w:shd w:val="clear" w:color="auto" w:fill="auto"/>
            <w:vAlign w:val="bottom"/>
          </w:tcPr>
          <w:p w14:paraId="0F5E4E15" w14:textId="13D4EBE0" w:rsidR="00A2651C" w:rsidRPr="00AB2D22" w:rsidRDefault="00A2651C" w:rsidP="001F53E5">
            <w:pPr>
              <w:spacing w:before="20" w:line="140" w:lineRule="exact"/>
              <w:ind w:right="397"/>
              <w:jc w:val="right"/>
            </w:pPr>
            <w:r w:rsidRPr="00AB2D22">
              <w:t>…</w:t>
            </w:r>
          </w:p>
        </w:tc>
        <w:tc>
          <w:tcPr>
            <w:tcW w:w="2662" w:type="dxa"/>
            <w:tcBorders>
              <w:left w:val="single" w:sz="6" w:space="0" w:color="000000"/>
            </w:tcBorders>
            <w:shd w:val="clear" w:color="auto" w:fill="auto"/>
            <w:vAlign w:val="bottom"/>
          </w:tcPr>
          <w:p w14:paraId="41A2393B" w14:textId="77777777" w:rsidR="00A2651C" w:rsidRPr="0096423C" w:rsidRDefault="00A2651C" w:rsidP="001F53E5">
            <w:pPr>
              <w:spacing w:before="20" w:line="140" w:lineRule="exact"/>
              <w:ind w:left="340"/>
              <w:rPr>
                <w:color w:val="000000" w:themeColor="text1"/>
              </w:rPr>
            </w:pPr>
            <w:r w:rsidRPr="0096423C">
              <w:rPr>
                <w:i/>
                <w:color w:val="000000" w:themeColor="text1"/>
              </w:rPr>
              <w:t>Deposit</w:t>
            </w:r>
          </w:p>
        </w:tc>
      </w:tr>
      <w:tr w:rsidR="00A2651C" w:rsidRPr="00D21FE6" w14:paraId="444E9846" w14:textId="77777777" w:rsidTr="001F53E5">
        <w:trPr>
          <w:cantSplit/>
        </w:trPr>
        <w:tc>
          <w:tcPr>
            <w:tcW w:w="2609" w:type="dxa"/>
            <w:shd w:val="clear" w:color="auto" w:fill="auto"/>
            <w:vAlign w:val="bottom"/>
          </w:tcPr>
          <w:p w14:paraId="7D6A8055" w14:textId="77777777" w:rsidR="00A2651C" w:rsidRPr="0096423C" w:rsidRDefault="00A2651C" w:rsidP="001F53E5">
            <w:pPr>
              <w:spacing w:before="20" w:line="140" w:lineRule="exact"/>
              <w:ind w:left="113"/>
              <w:rPr>
                <w:color w:val="000000" w:themeColor="text1"/>
              </w:rPr>
            </w:pPr>
            <w:r w:rsidRPr="0096423C">
              <w:rPr>
                <w:color w:val="000000" w:themeColor="text1"/>
              </w:rPr>
              <w:t>Аргентина</w:t>
            </w:r>
          </w:p>
        </w:tc>
        <w:tc>
          <w:tcPr>
            <w:tcW w:w="1162" w:type="dxa"/>
            <w:tcBorders>
              <w:left w:val="single" w:sz="6" w:space="0" w:color="000000"/>
            </w:tcBorders>
            <w:shd w:val="clear" w:color="auto" w:fill="auto"/>
            <w:vAlign w:val="bottom"/>
          </w:tcPr>
          <w:p w14:paraId="79CA3091"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right w:val="single" w:sz="6" w:space="0" w:color="000000"/>
            </w:tcBorders>
            <w:vAlign w:val="bottom"/>
          </w:tcPr>
          <w:p w14:paraId="28FEB2B3"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tcBorders>
            <w:vAlign w:val="bottom"/>
          </w:tcPr>
          <w:p w14:paraId="4E1A452F" w14:textId="77777777" w:rsidR="00A2651C" w:rsidRPr="00AB2D22" w:rsidRDefault="00A2651C" w:rsidP="001F53E5">
            <w:pPr>
              <w:snapToGrid w:val="0"/>
              <w:spacing w:before="20" w:line="140" w:lineRule="exact"/>
              <w:ind w:right="397"/>
              <w:jc w:val="right"/>
              <w:rPr>
                <w:lang w:val="en-US"/>
              </w:rPr>
            </w:pPr>
          </w:p>
        </w:tc>
        <w:tc>
          <w:tcPr>
            <w:tcW w:w="1163" w:type="dxa"/>
            <w:tcBorders>
              <w:left w:val="single" w:sz="6" w:space="0" w:color="000000"/>
            </w:tcBorders>
            <w:shd w:val="clear" w:color="auto" w:fill="auto"/>
            <w:vAlign w:val="bottom"/>
          </w:tcPr>
          <w:p w14:paraId="5CB615E6" w14:textId="790DFF0E" w:rsidR="00A2651C" w:rsidRPr="00AB2D22" w:rsidRDefault="00A2651C" w:rsidP="001F53E5">
            <w:pPr>
              <w:snapToGrid w:val="0"/>
              <w:spacing w:before="20" w:line="140" w:lineRule="exact"/>
              <w:ind w:right="397"/>
              <w:jc w:val="right"/>
              <w:rPr>
                <w:lang w:val="en-US"/>
              </w:rPr>
            </w:pPr>
          </w:p>
        </w:tc>
        <w:tc>
          <w:tcPr>
            <w:tcW w:w="2662" w:type="dxa"/>
            <w:tcBorders>
              <w:left w:val="single" w:sz="6" w:space="0" w:color="000000"/>
            </w:tcBorders>
            <w:shd w:val="clear" w:color="auto" w:fill="auto"/>
            <w:vAlign w:val="bottom"/>
          </w:tcPr>
          <w:p w14:paraId="2D7D8B1D" w14:textId="77777777" w:rsidR="00A2651C" w:rsidRPr="0096423C" w:rsidRDefault="00A2651C" w:rsidP="001F53E5">
            <w:pPr>
              <w:spacing w:before="20" w:line="140" w:lineRule="exact"/>
              <w:ind w:left="170"/>
              <w:rPr>
                <w:color w:val="000000" w:themeColor="text1"/>
              </w:rPr>
            </w:pPr>
            <w:r w:rsidRPr="0096423C">
              <w:rPr>
                <w:i/>
                <w:color w:val="000000" w:themeColor="text1"/>
              </w:rPr>
              <w:t>Argentina</w:t>
            </w:r>
          </w:p>
        </w:tc>
      </w:tr>
      <w:tr w:rsidR="00A2651C" w:rsidRPr="00D21FE6" w14:paraId="16EA613F" w14:textId="77777777" w:rsidTr="001F53E5">
        <w:trPr>
          <w:cantSplit/>
        </w:trPr>
        <w:tc>
          <w:tcPr>
            <w:tcW w:w="2609" w:type="dxa"/>
            <w:shd w:val="clear" w:color="auto" w:fill="auto"/>
            <w:vAlign w:val="bottom"/>
          </w:tcPr>
          <w:p w14:paraId="16348CE0" w14:textId="77777777" w:rsidR="00A2651C" w:rsidRPr="0096423C" w:rsidRDefault="00A2651C" w:rsidP="001F53E5">
            <w:pPr>
              <w:spacing w:before="20" w:line="140" w:lineRule="exact"/>
              <w:ind w:left="284"/>
              <w:rPr>
                <w:color w:val="000000" w:themeColor="text1"/>
              </w:rPr>
            </w:pPr>
            <w:r w:rsidRPr="0096423C">
              <w:rPr>
                <w:color w:val="000000" w:themeColor="text1"/>
              </w:rPr>
              <w:t>кредит</w:t>
            </w:r>
          </w:p>
        </w:tc>
        <w:tc>
          <w:tcPr>
            <w:tcW w:w="1162" w:type="dxa"/>
            <w:tcBorders>
              <w:left w:val="single" w:sz="6" w:space="0" w:color="000000"/>
            </w:tcBorders>
            <w:shd w:val="clear" w:color="auto" w:fill="auto"/>
            <w:vAlign w:val="bottom"/>
          </w:tcPr>
          <w:p w14:paraId="790D1FE0" w14:textId="4D9BD8E7" w:rsidR="00A2651C" w:rsidRPr="0096423C" w:rsidRDefault="00A2651C" w:rsidP="001F53E5">
            <w:pPr>
              <w:spacing w:before="20" w:line="140" w:lineRule="exact"/>
              <w:ind w:right="397"/>
              <w:jc w:val="right"/>
              <w:rPr>
                <w:color w:val="000000" w:themeColor="text1"/>
              </w:rPr>
            </w:pPr>
            <w:r w:rsidRPr="0096423C">
              <w:rPr>
                <w:color w:val="000000" w:themeColor="text1"/>
              </w:rPr>
              <w:t>10,56</w:t>
            </w:r>
          </w:p>
        </w:tc>
        <w:tc>
          <w:tcPr>
            <w:tcW w:w="1163" w:type="dxa"/>
            <w:tcBorders>
              <w:left w:val="single" w:sz="6" w:space="0" w:color="000000"/>
              <w:right w:val="single" w:sz="6" w:space="0" w:color="000000"/>
            </w:tcBorders>
            <w:vAlign w:val="bottom"/>
          </w:tcPr>
          <w:p w14:paraId="175D08FC" w14:textId="677B8ABD" w:rsidR="00A2651C" w:rsidRPr="0096423C" w:rsidRDefault="00A2651C" w:rsidP="001F53E5">
            <w:pPr>
              <w:spacing w:before="20" w:line="140" w:lineRule="exact"/>
              <w:ind w:right="397"/>
              <w:jc w:val="right"/>
              <w:rPr>
                <w:color w:val="000000" w:themeColor="text1"/>
              </w:rPr>
            </w:pPr>
            <w:r w:rsidRPr="0096423C">
              <w:rPr>
                <w:color w:val="000000" w:themeColor="text1"/>
              </w:rPr>
              <w:t>52,40</w:t>
            </w:r>
          </w:p>
        </w:tc>
        <w:tc>
          <w:tcPr>
            <w:tcW w:w="1163" w:type="dxa"/>
            <w:tcBorders>
              <w:left w:val="single" w:sz="6" w:space="0" w:color="000000"/>
            </w:tcBorders>
            <w:vAlign w:val="bottom"/>
          </w:tcPr>
          <w:p w14:paraId="672E6E15" w14:textId="039D7239" w:rsidR="00A2651C" w:rsidRPr="00AB2D22" w:rsidRDefault="00A2651C" w:rsidP="001F53E5">
            <w:pPr>
              <w:spacing w:before="20" w:line="140" w:lineRule="exact"/>
              <w:ind w:right="397"/>
              <w:jc w:val="right"/>
            </w:pPr>
            <w:r w:rsidRPr="00AB2D22">
              <w:t>95,89</w:t>
            </w:r>
          </w:p>
        </w:tc>
        <w:tc>
          <w:tcPr>
            <w:tcW w:w="1163" w:type="dxa"/>
            <w:tcBorders>
              <w:left w:val="single" w:sz="6" w:space="0" w:color="000000"/>
            </w:tcBorders>
            <w:shd w:val="clear" w:color="auto" w:fill="auto"/>
            <w:vAlign w:val="bottom"/>
          </w:tcPr>
          <w:p w14:paraId="078CBE8D" w14:textId="6A69BE86" w:rsidR="00A2651C" w:rsidRPr="00AB2D22" w:rsidRDefault="00A2651C" w:rsidP="001F53E5">
            <w:pPr>
              <w:spacing w:before="20" w:line="140" w:lineRule="exact"/>
              <w:ind w:right="397"/>
              <w:jc w:val="right"/>
            </w:pPr>
            <w:r w:rsidRPr="00AB2D22">
              <w:t>61,71</w:t>
            </w:r>
          </w:p>
        </w:tc>
        <w:tc>
          <w:tcPr>
            <w:tcW w:w="2662" w:type="dxa"/>
            <w:tcBorders>
              <w:left w:val="single" w:sz="6" w:space="0" w:color="000000"/>
            </w:tcBorders>
            <w:shd w:val="clear" w:color="auto" w:fill="auto"/>
            <w:vAlign w:val="bottom"/>
          </w:tcPr>
          <w:p w14:paraId="4C9F50C5" w14:textId="77777777" w:rsidR="00A2651C" w:rsidRPr="0096423C" w:rsidRDefault="00A2651C" w:rsidP="001F53E5">
            <w:pPr>
              <w:spacing w:before="20" w:line="140" w:lineRule="exact"/>
              <w:ind w:left="340"/>
              <w:rPr>
                <w:color w:val="000000" w:themeColor="text1"/>
              </w:rPr>
            </w:pPr>
            <w:r w:rsidRPr="0096423C">
              <w:rPr>
                <w:i/>
                <w:color w:val="000000" w:themeColor="text1"/>
              </w:rPr>
              <w:t>Credit</w:t>
            </w:r>
          </w:p>
        </w:tc>
      </w:tr>
      <w:tr w:rsidR="00A2651C" w:rsidRPr="00D21FE6" w14:paraId="04F9BE79" w14:textId="77777777" w:rsidTr="001F53E5">
        <w:trPr>
          <w:cantSplit/>
        </w:trPr>
        <w:tc>
          <w:tcPr>
            <w:tcW w:w="2609" w:type="dxa"/>
            <w:shd w:val="clear" w:color="auto" w:fill="auto"/>
            <w:vAlign w:val="bottom"/>
          </w:tcPr>
          <w:p w14:paraId="38A172E5" w14:textId="77777777" w:rsidR="00A2651C" w:rsidRPr="0096423C" w:rsidRDefault="00A2651C" w:rsidP="001F53E5">
            <w:pPr>
              <w:spacing w:before="20" w:line="140" w:lineRule="exact"/>
              <w:ind w:left="284"/>
              <w:rPr>
                <w:color w:val="000000" w:themeColor="text1"/>
              </w:rPr>
            </w:pPr>
            <w:r w:rsidRPr="0096423C">
              <w:rPr>
                <w:color w:val="000000" w:themeColor="text1"/>
              </w:rPr>
              <w:t>депозит</w:t>
            </w:r>
          </w:p>
        </w:tc>
        <w:tc>
          <w:tcPr>
            <w:tcW w:w="1162" w:type="dxa"/>
            <w:tcBorders>
              <w:left w:val="single" w:sz="6" w:space="0" w:color="000000"/>
            </w:tcBorders>
            <w:shd w:val="clear" w:color="auto" w:fill="auto"/>
            <w:vAlign w:val="bottom"/>
          </w:tcPr>
          <w:p w14:paraId="24C1A032" w14:textId="2103B2A1" w:rsidR="00A2651C" w:rsidRPr="0096423C" w:rsidRDefault="00A2651C" w:rsidP="001F53E5">
            <w:pPr>
              <w:spacing w:before="20" w:line="140" w:lineRule="exact"/>
              <w:ind w:right="397"/>
              <w:jc w:val="right"/>
              <w:rPr>
                <w:color w:val="000000" w:themeColor="text1"/>
              </w:rPr>
            </w:pPr>
            <w:r w:rsidRPr="0096423C">
              <w:rPr>
                <w:color w:val="000000" w:themeColor="text1"/>
              </w:rPr>
              <w:t>9,17</w:t>
            </w:r>
          </w:p>
        </w:tc>
        <w:tc>
          <w:tcPr>
            <w:tcW w:w="1163" w:type="dxa"/>
            <w:tcBorders>
              <w:left w:val="single" w:sz="6" w:space="0" w:color="000000"/>
              <w:right w:val="single" w:sz="6" w:space="0" w:color="000000"/>
            </w:tcBorders>
            <w:vAlign w:val="bottom"/>
          </w:tcPr>
          <w:p w14:paraId="2E27BA9C" w14:textId="3339C5C8" w:rsidR="00A2651C" w:rsidRPr="0096423C" w:rsidRDefault="00A2651C" w:rsidP="001F53E5">
            <w:pPr>
              <w:spacing w:before="20" w:line="140" w:lineRule="exact"/>
              <w:ind w:right="397"/>
              <w:jc w:val="right"/>
              <w:rPr>
                <w:color w:val="000000" w:themeColor="text1"/>
              </w:rPr>
            </w:pPr>
            <w:r w:rsidRPr="0096423C">
              <w:rPr>
                <w:color w:val="000000" w:themeColor="text1"/>
              </w:rPr>
              <w:t>52,42</w:t>
            </w:r>
          </w:p>
        </w:tc>
        <w:tc>
          <w:tcPr>
            <w:tcW w:w="1163" w:type="dxa"/>
            <w:tcBorders>
              <w:left w:val="single" w:sz="6" w:space="0" w:color="000000"/>
            </w:tcBorders>
            <w:vAlign w:val="bottom"/>
          </w:tcPr>
          <w:p w14:paraId="452EBFA0" w14:textId="2AC15DB0" w:rsidR="00A2651C" w:rsidRPr="00AB2D22" w:rsidRDefault="00A2651C" w:rsidP="001F53E5">
            <w:pPr>
              <w:spacing w:before="20" w:line="140" w:lineRule="exact"/>
              <w:ind w:right="397"/>
              <w:jc w:val="right"/>
            </w:pPr>
            <w:r w:rsidRPr="00AB2D22">
              <w:t>95,00</w:t>
            </w:r>
          </w:p>
        </w:tc>
        <w:tc>
          <w:tcPr>
            <w:tcW w:w="1163" w:type="dxa"/>
            <w:tcBorders>
              <w:left w:val="single" w:sz="6" w:space="0" w:color="000000"/>
            </w:tcBorders>
            <w:shd w:val="clear" w:color="auto" w:fill="auto"/>
            <w:vAlign w:val="bottom"/>
          </w:tcPr>
          <w:p w14:paraId="332B724F" w14:textId="75BF05D3" w:rsidR="00A2651C" w:rsidRPr="00AB2D22" w:rsidRDefault="00A2651C" w:rsidP="001F53E5">
            <w:pPr>
              <w:spacing w:before="20" w:line="140" w:lineRule="exact"/>
              <w:ind w:right="397"/>
              <w:jc w:val="right"/>
            </w:pPr>
            <w:r w:rsidRPr="00AB2D22">
              <w:t>54,25</w:t>
            </w:r>
          </w:p>
        </w:tc>
        <w:tc>
          <w:tcPr>
            <w:tcW w:w="2662" w:type="dxa"/>
            <w:tcBorders>
              <w:left w:val="single" w:sz="6" w:space="0" w:color="000000"/>
            </w:tcBorders>
            <w:shd w:val="clear" w:color="auto" w:fill="auto"/>
            <w:vAlign w:val="bottom"/>
          </w:tcPr>
          <w:p w14:paraId="45F28C36" w14:textId="77777777" w:rsidR="00A2651C" w:rsidRPr="0096423C" w:rsidRDefault="00A2651C" w:rsidP="001F53E5">
            <w:pPr>
              <w:spacing w:before="20" w:line="140" w:lineRule="exact"/>
              <w:ind w:left="340"/>
              <w:rPr>
                <w:color w:val="000000" w:themeColor="text1"/>
              </w:rPr>
            </w:pPr>
            <w:r w:rsidRPr="0096423C">
              <w:rPr>
                <w:i/>
                <w:color w:val="000000" w:themeColor="text1"/>
              </w:rPr>
              <w:t>Deposit</w:t>
            </w:r>
          </w:p>
        </w:tc>
      </w:tr>
      <w:tr w:rsidR="00A2651C" w:rsidRPr="00D21FE6" w14:paraId="32B6E1C1" w14:textId="77777777" w:rsidTr="001F53E5">
        <w:trPr>
          <w:cantSplit/>
        </w:trPr>
        <w:tc>
          <w:tcPr>
            <w:tcW w:w="2609" w:type="dxa"/>
            <w:shd w:val="clear" w:color="auto" w:fill="auto"/>
            <w:vAlign w:val="bottom"/>
          </w:tcPr>
          <w:p w14:paraId="7C0CED0A" w14:textId="77777777" w:rsidR="00A2651C" w:rsidRPr="0096423C" w:rsidRDefault="00A2651C" w:rsidP="001F53E5">
            <w:pPr>
              <w:spacing w:before="20" w:line="140" w:lineRule="exact"/>
              <w:ind w:left="113"/>
              <w:rPr>
                <w:color w:val="000000" w:themeColor="text1"/>
              </w:rPr>
            </w:pPr>
            <w:r w:rsidRPr="0096423C">
              <w:rPr>
                <w:color w:val="000000" w:themeColor="text1"/>
              </w:rPr>
              <w:t xml:space="preserve">Канада </w:t>
            </w:r>
          </w:p>
        </w:tc>
        <w:tc>
          <w:tcPr>
            <w:tcW w:w="1162" w:type="dxa"/>
            <w:tcBorders>
              <w:left w:val="single" w:sz="6" w:space="0" w:color="000000"/>
            </w:tcBorders>
            <w:shd w:val="clear" w:color="auto" w:fill="auto"/>
            <w:vAlign w:val="bottom"/>
          </w:tcPr>
          <w:p w14:paraId="16EE849B"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right w:val="single" w:sz="6" w:space="0" w:color="000000"/>
            </w:tcBorders>
            <w:vAlign w:val="bottom"/>
          </w:tcPr>
          <w:p w14:paraId="41FDB189"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tcBorders>
            <w:vAlign w:val="bottom"/>
          </w:tcPr>
          <w:p w14:paraId="3C90AF49" w14:textId="77777777" w:rsidR="00A2651C" w:rsidRPr="00AB2D22" w:rsidRDefault="00A2651C" w:rsidP="001F53E5">
            <w:pPr>
              <w:snapToGrid w:val="0"/>
              <w:spacing w:before="20" w:line="140" w:lineRule="exact"/>
              <w:ind w:right="397"/>
              <w:jc w:val="right"/>
              <w:rPr>
                <w:lang w:val="en-US"/>
              </w:rPr>
            </w:pPr>
          </w:p>
        </w:tc>
        <w:tc>
          <w:tcPr>
            <w:tcW w:w="1163" w:type="dxa"/>
            <w:tcBorders>
              <w:left w:val="single" w:sz="6" w:space="0" w:color="000000"/>
            </w:tcBorders>
            <w:shd w:val="clear" w:color="auto" w:fill="auto"/>
            <w:vAlign w:val="bottom"/>
          </w:tcPr>
          <w:p w14:paraId="5761FE68" w14:textId="2D7A2582" w:rsidR="00A2651C" w:rsidRPr="00AB2D22" w:rsidRDefault="00A2651C" w:rsidP="001F53E5">
            <w:pPr>
              <w:snapToGrid w:val="0"/>
              <w:spacing w:before="20" w:line="140" w:lineRule="exact"/>
              <w:ind w:right="397"/>
              <w:jc w:val="right"/>
              <w:rPr>
                <w:lang w:val="en-US"/>
              </w:rPr>
            </w:pPr>
          </w:p>
        </w:tc>
        <w:tc>
          <w:tcPr>
            <w:tcW w:w="2662" w:type="dxa"/>
            <w:tcBorders>
              <w:left w:val="single" w:sz="6" w:space="0" w:color="000000"/>
            </w:tcBorders>
            <w:shd w:val="clear" w:color="auto" w:fill="auto"/>
            <w:vAlign w:val="bottom"/>
          </w:tcPr>
          <w:p w14:paraId="740659FB" w14:textId="77777777" w:rsidR="00A2651C" w:rsidRPr="0096423C" w:rsidRDefault="00A2651C" w:rsidP="001F53E5">
            <w:pPr>
              <w:spacing w:before="20" w:line="140" w:lineRule="exact"/>
              <w:ind w:left="170"/>
              <w:rPr>
                <w:color w:val="000000" w:themeColor="text1"/>
              </w:rPr>
            </w:pPr>
            <w:r w:rsidRPr="0096423C">
              <w:rPr>
                <w:i/>
                <w:color w:val="000000" w:themeColor="text1"/>
              </w:rPr>
              <w:t xml:space="preserve">Canada </w:t>
            </w:r>
          </w:p>
        </w:tc>
      </w:tr>
      <w:tr w:rsidR="00A2651C" w:rsidRPr="00D21FE6" w14:paraId="67BB67C0" w14:textId="77777777" w:rsidTr="001F53E5">
        <w:trPr>
          <w:cantSplit/>
        </w:trPr>
        <w:tc>
          <w:tcPr>
            <w:tcW w:w="2609" w:type="dxa"/>
            <w:shd w:val="clear" w:color="auto" w:fill="auto"/>
            <w:vAlign w:val="bottom"/>
          </w:tcPr>
          <w:p w14:paraId="2CFF6E6C" w14:textId="77777777" w:rsidR="00A2651C" w:rsidRPr="0096423C" w:rsidRDefault="00A2651C" w:rsidP="001F53E5">
            <w:pPr>
              <w:spacing w:before="20" w:line="140" w:lineRule="exact"/>
              <w:ind w:left="284"/>
              <w:rPr>
                <w:color w:val="000000" w:themeColor="text1"/>
              </w:rPr>
            </w:pPr>
            <w:r w:rsidRPr="0096423C">
              <w:rPr>
                <w:color w:val="000000" w:themeColor="text1"/>
              </w:rPr>
              <w:t>кредит</w:t>
            </w:r>
          </w:p>
        </w:tc>
        <w:tc>
          <w:tcPr>
            <w:tcW w:w="1162" w:type="dxa"/>
            <w:tcBorders>
              <w:left w:val="single" w:sz="6" w:space="0" w:color="000000"/>
            </w:tcBorders>
            <w:shd w:val="clear" w:color="auto" w:fill="auto"/>
            <w:vAlign w:val="bottom"/>
          </w:tcPr>
          <w:p w14:paraId="5E3BFFBF" w14:textId="1DBBF273" w:rsidR="00A2651C" w:rsidRPr="0096423C" w:rsidRDefault="00A2651C" w:rsidP="001F53E5">
            <w:pPr>
              <w:spacing w:before="20" w:line="140" w:lineRule="exact"/>
              <w:ind w:right="397"/>
              <w:jc w:val="right"/>
              <w:rPr>
                <w:color w:val="000000" w:themeColor="text1"/>
              </w:rPr>
            </w:pPr>
            <w:r w:rsidRPr="0096423C">
              <w:rPr>
                <w:color w:val="000000" w:themeColor="text1"/>
              </w:rPr>
              <w:t>2,60</w:t>
            </w:r>
          </w:p>
        </w:tc>
        <w:tc>
          <w:tcPr>
            <w:tcW w:w="1163" w:type="dxa"/>
            <w:tcBorders>
              <w:left w:val="single" w:sz="6" w:space="0" w:color="000000"/>
              <w:right w:val="single" w:sz="6" w:space="0" w:color="000000"/>
            </w:tcBorders>
            <w:vAlign w:val="bottom"/>
          </w:tcPr>
          <w:p w14:paraId="67348A5F" w14:textId="437EB557" w:rsidR="00A2651C" w:rsidRPr="0096423C" w:rsidRDefault="00A2651C" w:rsidP="001F53E5">
            <w:pPr>
              <w:spacing w:before="20" w:line="140" w:lineRule="exact"/>
              <w:ind w:right="397"/>
              <w:jc w:val="right"/>
              <w:rPr>
                <w:color w:val="000000" w:themeColor="text1"/>
              </w:rPr>
            </w:pPr>
            <w:r w:rsidRPr="0096423C">
              <w:rPr>
                <w:color w:val="000000" w:themeColor="text1"/>
              </w:rPr>
              <w:t>…</w:t>
            </w:r>
          </w:p>
        </w:tc>
        <w:tc>
          <w:tcPr>
            <w:tcW w:w="1163" w:type="dxa"/>
            <w:tcBorders>
              <w:left w:val="single" w:sz="6" w:space="0" w:color="000000"/>
            </w:tcBorders>
            <w:vAlign w:val="bottom"/>
          </w:tcPr>
          <w:p w14:paraId="65AD5678" w14:textId="606B7A0D" w:rsidR="00A2651C" w:rsidRPr="00AB2D22" w:rsidRDefault="00A2651C" w:rsidP="001F53E5">
            <w:pPr>
              <w:spacing w:before="20" w:line="140" w:lineRule="exact"/>
              <w:ind w:right="397"/>
              <w:jc w:val="right"/>
            </w:pPr>
            <w:r w:rsidRPr="00AB2D22">
              <w:t>…</w:t>
            </w:r>
          </w:p>
        </w:tc>
        <w:tc>
          <w:tcPr>
            <w:tcW w:w="1163" w:type="dxa"/>
            <w:tcBorders>
              <w:left w:val="single" w:sz="6" w:space="0" w:color="000000"/>
            </w:tcBorders>
            <w:shd w:val="clear" w:color="auto" w:fill="auto"/>
            <w:vAlign w:val="bottom"/>
          </w:tcPr>
          <w:p w14:paraId="3ECF2C69" w14:textId="3C4F661D" w:rsidR="00A2651C" w:rsidRPr="00AB2D22" w:rsidRDefault="00A2651C" w:rsidP="001F53E5">
            <w:pPr>
              <w:spacing w:before="20" w:line="140" w:lineRule="exact"/>
              <w:ind w:right="397"/>
              <w:jc w:val="right"/>
            </w:pPr>
            <w:r w:rsidRPr="00AB2D22">
              <w:t>…</w:t>
            </w:r>
          </w:p>
        </w:tc>
        <w:tc>
          <w:tcPr>
            <w:tcW w:w="2662" w:type="dxa"/>
            <w:tcBorders>
              <w:left w:val="single" w:sz="6" w:space="0" w:color="000000"/>
            </w:tcBorders>
            <w:shd w:val="clear" w:color="auto" w:fill="auto"/>
            <w:vAlign w:val="bottom"/>
          </w:tcPr>
          <w:p w14:paraId="2277C488" w14:textId="77777777" w:rsidR="00A2651C" w:rsidRPr="0096423C" w:rsidRDefault="00A2651C" w:rsidP="001F53E5">
            <w:pPr>
              <w:spacing w:before="20" w:line="140" w:lineRule="exact"/>
              <w:ind w:left="340"/>
              <w:rPr>
                <w:color w:val="000000" w:themeColor="text1"/>
              </w:rPr>
            </w:pPr>
            <w:r w:rsidRPr="0096423C">
              <w:rPr>
                <w:i/>
                <w:color w:val="000000" w:themeColor="text1"/>
              </w:rPr>
              <w:t>Credit</w:t>
            </w:r>
          </w:p>
        </w:tc>
      </w:tr>
      <w:tr w:rsidR="00A2651C" w:rsidRPr="00D21FE6" w14:paraId="18053244" w14:textId="77777777" w:rsidTr="001F53E5">
        <w:trPr>
          <w:cantSplit/>
        </w:trPr>
        <w:tc>
          <w:tcPr>
            <w:tcW w:w="2609" w:type="dxa"/>
            <w:shd w:val="clear" w:color="auto" w:fill="auto"/>
            <w:vAlign w:val="bottom"/>
          </w:tcPr>
          <w:p w14:paraId="1B88227E" w14:textId="77777777" w:rsidR="00A2651C" w:rsidRPr="0096423C" w:rsidRDefault="00A2651C" w:rsidP="001F53E5">
            <w:pPr>
              <w:spacing w:before="20" w:line="140" w:lineRule="exact"/>
              <w:ind w:left="284"/>
              <w:rPr>
                <w:color w:val="000000" w:themeColor="text1"/>
              </w:rPr>
            </w:pPr>
            <w:r w:rsidRPr="0096423C">
              <w:rPr>
                <w:color w:val="000000" w:themeColor="text1"/>
              </w:rPr>
              <w:t>депозит</w:t>
            </w:r>
          </w:p>
        </w:tc>
        <w:tc>
          <w:tcPr>
            <w:tcW w:w="1162" w:type="dxa"/>
            <w:tcBorders>
              <w:left w:val="single" w:sz="6" w:space="0" w:color="000000"/>
            </w:tcBorders>
            <w:shd w:val="clear" w:color="auto" w:fill="auto"/>
            <w:vAlign w:val="bottom"/>
          </w:tcPr>
          <w:p w14:paraId="50A00B46" w14:textId="14D7E06F" w:rsidR="00A2651C" w:rsidRPr="0096423C" w:rsidRDefault="00A2651C" w:rsidP="001F53E5">
            <w:pPr>
              <w:spacing w:before="20" w:line="140" w:lineRule="exact"/>
              <w:ind w:right="397"/>
              <w:jc w:val="right"/>
              <w:rPr>
                <w:color w:val="000000" w:themeColor="text1"/>
              </w:rPr>
            </w:pPr>
            <w:r w:rsidRPr="0096423C">
              <w:rPr>
                <w:color w:val="000000" w:themeColor="text1"/>
              </w:rPr>
              <w:t>0,20</w:t>
            </w:r>
          </w:p>
        </w:tc>
        <w:tc>
          <w:tcPr>
            <w:tcW w:w="1163" w:type="dxa"/>
            <w:tcBorders>
              <w:left w:val="single" w:sz="6" w:space="0" w:color="000000"/>
              <w:right w:val="single" w:sz="6" w:space="0" w:color="000000"/>
            </w:tcBorders>
            <w:vAlign w:val="bottom"/>
          </w:tcPr>
          <w:p w14:paraId="05288597" w14:textId="2306FC81" w:rsidR="00A2651C" w:rsidRPr="0096423C" w:rsidRDefault="00A2651C" w:rsidP="001F53E5">
            <w:pPr>
              <w:spacing w:before="20" w:line="140" w:lineRule="exact"/>
              <w:ind w:right="397"/>
              <w:jc w:val="right"/>
              <w:rPr>
                <w:color w:val="000000" w:themeColor="text1"/>
              </w:rPr>
            </w:pPr>
            <w:r w:rsidRPr="0096423C">
              <w:rPr>
                <w:color w:val="000000" w:themeColor="text1"/>
              </w:rPr>
              <w:t>…</w:t>
            </w:r>
          </w:p>
        </w:tc>
        <w:tc>
          <w:tcPr>
            <w:tcW w:w="1163" w:type="dxa"/>
            <w:tcBorders>
              <w:left w:val="single" w:sz="6" w:space="0" w:color="000000"/>
            </w:tcBorders>
            <w:vAlign w:val="bottom"/>
          </w:tcPr>
          <w:p w14:paraId="7E9996DE" w14:textId="6588675A" w:rsidR="00A2651C" w:rsidRPr="00AB2D22" w:rsidRDefault="00A2651C" w:rsidP="001F53E5">
            <w:pPr>
              <w:spacing w:before="20" w:line="140" w:lineRule="exact"/>
              <w:ind w:right="397"/>
              <w:jc w:val="right"/>
            </w:pPr>
            <w:r w:rsidRPr="00AB2D22">
              <w:t>…</w:t>
            </w:r>
          </w:p>
        </w:tc>
        <w:tc>
          <w:tcPr>
            <w:tcW w:w="1163" w:type="dxa"/>
            <w:tcBorders>
              <w:left w:val="single" w:sz="6" w:space="0" w:color="000000"/>
            </w:tcBorders>
            <w:shd w:val="clear" w:color="auto" w:fill="auto"/>
            <w:vAlign w:val="bottom"/>
          </w:tcPr>
          <w:p w14:paraId="26DD4B8E" w14:textId="4D0D471E" w:rsidR="00A2651C" w:rsidRPr="00AB2D22" w:rsidRDefault="00A2651C" w:rsidP="001F53E5">
            <w:pPr>
              <w:spacing w:before="20" w:line="140" w:lineRule="exact"/>
              <w:ind w:right="397"/>
              <w:jc w:val="right"/>
            </w:pPr>
            <w:r w:rsidRPr="00AB2D22">
              <w:t>…</w:t>
            </w:r>
          </w:p>
        </w:tc>
        <w:tc>
          <w:tcPr>
            <w:tcW w:w="2662" w:type="dxa"/>
            <w:tcBorders>
              <w:left w:val="single" w:sz="6" w:space="0" w:color="000000"/>
            </w:tcBorders>
            <w:shd w:val="clear" w:color="auto" w:fill="auto"/>
            <w:vAlign w:val="bottom"/>
          </w:tcPr>
          <w:p w14:paraId="032405F5" w14:textId="77777777" w:rsidR="00A2651C" w:rsidRPr="0096423C" w:rsidRDefault="00A2651C" w:rsidP="001F53E5">
            <w:pPr>
              <w:spacing w:before="20" w:line="140" w:lineRule="exact"/>
              <w:ind w:left="340"/>
              <w:rPr>
                <w:color w:val="000000" w:themeColor="text1"/>
              </w:rPr>
            </w:pPr>
            <w:r w:rsidRPr="0096423C">
              <w:rPr>
                <w:i/>
                <w:color w:val="000000" w:themeColor="text1"/>
              </w:rPr>
              <w:t>Deposit</w:t>
            </w:r>
          </w:p>
        </w:tc>
      </w:tr>
      <w:tr w:rsidR="00A2651C" w:rsidRPr="00D21FE6" w14:paraId="22532A3C" w14:textId="77777777" w:rsidTr="001F53E5">
        <w:trPr>
          <w:cantSplit/>
        </w:trPr>
        <w:tc>
          <w:tcPr>
            <w:tcW w:w="2609" w:type="dxa"/>
            <w:shd w:val="clear" w:color="auto" w:fill="auto"/>
            <w:vAlign w:val="bottom"/>
          </w:tcPr>
          <w:p w14:paraId="1A661F44" w14:textId="77777777" w:rsidR="00A2651C" w:rsidRPr="0096423C" w:rsidRDefault="00A2651C" w:rsidP="001F53E5">
            <w:pPr>
              <w:spacing w:before="20" w:line="140" w:lineRule="exact"/>
              <w:ind w:left="113"/>
              <w:rPr>
                <w:color w:val="000000" w:themeColor="text1"/>
              </w:rPr>
            </w:pPr>
            <w:r w:rsidRPr="0096423C">
              <w:rPr>
                <w:color w:val="000000" w:themeColor="text1"/>
              </w:rPr>
              <w:t>Мексика</w:t>
            </w:r>
          </w:p>
        </w:tc>
        <w:tc>
          <w:tcPr>
            <w:tcW w:w="1162" w:type="dxa"/>
            <w:tcBorders>
              <w:left w:val="single" w:sz="6" w:space="0" w:color="000000"/>
            </w:tcBorders>
            <w:shd w:val="clear" w:color="auto" w:fill="auto"/>
            <w:vAlign w:val="bottom"/>
          </w:tcPr>
          <w:p w14:paraId="5ACA45E6"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right w:val="single" w:sz="6" w:space="0" w:color="000000"/>
            </w:tcBorders>
            <w:vAlign w:val="bottom"/>
          </w:tcPr>
          <w:p w14:paraId="0BDC48CB"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tcBorders>
            <w:vAlign w:val="bottom"/>
          </w:tcPr>
          <w:p w14:paraId="1CE14700" w14:textId="77777777" w:rsidR="00A2651C" w:rsidRPr="00AB2D22" w:rsidRDefault="00A2651C" w:rsidP="001F53E5">
            <w:pPr>
              <w:snapToGrid w:val="0"/>
              <w:spacing w:before="20" w:line="140" w:lineRule="exact"/>
              <w:ind w:right="397"/>
              <w:jc w:val="right"/>
              <w:rPr>
                <w:lang w:val="en-US"/>
              </w:rPr>
            </w:pPr>
          </w:p>
        </w:tc>
        <w:tc>
          <w:tcPr>
            <w:tcW w:w="1163" w:type="dxa"/>
            <w:tcBorders>
              <w:left w:val="single" w:sz="6" w:space="0" w:color="000000"/>
            </w:tcBorders>
            <w:shd w:val="clear" w:color="auto" w:fill="auto"/>
            <w:vAlign w:val="bottom"/>
          </w:tcPr>
          <w:p w14:paraId="1CE86C5D" w14:textId="653DB882" w:rsidR="00A2651C" w:rsidRPr="00AB2D22" w:rsidRDefault="00A2651C" w:rsidP="001F53E5">
            <w:pPr>
              <w:snapToGrid w:val="0"/>
              <w:spacing w:before="20" w:line="140" w:lineRule="exact"/>
              <w:ind w:right="397"/>
              <w:jc w:val="right"/>
              <w:rPr>
                <w:lang w:val="en-US"/>
              </w:rPr>
            </w:pPr>
          </w:p>
        </w:tc>
        <w:tc>
          <w:tcPr>
            <w:tcW w:w="2662" w:type="dxa"/>
            <w:tcBorders>
              <w:left w:val="single" w:sz="6" w:space="0" w:color="000000"/>
            </w:tcBorders>
            <w:shd w:val="clear" w:color="auto" w:fill="auto"/>
            <w:vAlign w:val="bottom"/>
          </w:tcPr>
          <w:p w14:paraId="7F7ABA8A" w14:textId="77777777" w:rsidR="00A2651C" w:rsidRPr="0096423C" w:rsidRDefault="00A2651C" w:rsidP="001F53E5">
            <w:pPr>
              <w:spacing w:before="20" w:line="140" w:lineRule="exact"/>
              <w:ind w:left="170"/>
              <w:rPr>
                <w:color w:val="000000" w:themeColor="text1"/>
              </w:rPr>
            </w:pPr>
            <w:r w:rsidRPr="0096423C">
              <w:rPr>
                <w:i/>
                <w:color w:val="000000" w:themeColor="text1"/>
              </w:rPr>
              <w:t>Mexico</w:t>
            </w:r>
          </w:p>
        </w:tc>
      </w:tr>
      <w:tr w:rsidR="00A2651C" w:rsidRPr="00D21FE6" w14:paraId="5AD068E2" w14:textId="77777777" w:rsidTr="001F53E5">
        <w:trPr>
          <w:cantSplit/>
        </w:trPr>
        <w:tc>
          <w:tcPr>
            <w:tcW w:w="2609" w:type="dxa"/>
            <w:shd w:val="clear" w:color="auto" w:fill="auto"/>
            <w:vAlign w:val="bottom"/>
          </w:tcPr>
          <w:p w14:paraId="6B87FB10" w14:textId="77777777" w:rsidR="00A2651C" w:rsidRPr="0096423C" w:rsidRDefault="00A2651C" w:rsidP="001F53E5">
            <w:pPr>
              <w:spacing w:before="20" w:line="140" w:lineRule="exact"/>
              <w:ind w:left="284"/>
              <w:rPr>
                <w:color w:val="000000" w:themeColor="text1"/>
              </w:rPr>
            </w:pPr>
            <w:r w:rsidRPr="0096423C">
              <w:rPr>
                <w:color w:val="000000" w:themeColor="text1"/>
              </w:rPr>
              <w:t>кредит</w:t>
            </w:r>
          </w:p>
        </w:tc>
        <w:tc>
          <w:tcPr>
            <w:tcW w:w="1162" w:type="dxa"/>
            <w:tcBorders>
              <w:left w:val="single" w:sz="6" w:space="0" w:color="000000"/>
            </w:tcBorders>
            <w:shd w:val="clear" w:color="auto" w:fill="auto"/>
            <w:vAlign w:val="bottom"/>
          </w:tcPr>
          <w:p w14:paraId="5AB788A6" w14:textId="6E519FC3" w:rsidR="00A2651C" w:rsidRPr="0096423C" w:rsidRDefault="00A2651C" w:rsidP="001F53E5">
            <w:pPr>
              <w:spacing w:before="20" w:line="140" w:lineRule="exact"/>
              <w:ind w:right="397"/>
              <w:jc w:val="right"/>
              <w:rPr>
                <w:color w:val="000000" w:themeColor="text1"/>
              </w:rPr>
            </w:pPr>
            <w:r w:rsidRPr="0096423C">
              <w:rPr>
                <w:color w:val="000000" w:themeColor="text1"/>
              </w:rPr>
              <w:t>5,28</w:t>
            </w:r>
          </w:p>
        </w:tc>
        <w:tc>
          <w:tcPr>
            <w:tcW w:w="1163" w:type="dxa"/>
            <w:tcBorders>
              <w:left w:val="single" w:sz="6" w:space="0" w:color="000000"/>
              <w:right w:val="single" w:sz="6" w:space="0" w:color="000000"/>
            </w:tcBorders>
            <w:vAlign w:val="bottom"/>
          </w:tcPr>
          <w:p w14:paraId="49FE4FF5" w14:textId="27F90DFE" w:rsidR="00A2651C" w:rsidRPr="0096423C" w:rsidRDefault="00A2651C" w:rsidP="001F53E5">
            <w:pPr>
              <w:spacing w:before="20" w:line="140" w:lineRule="exact"/>
              <w:ind w:right="397"/>
              <w:jc w:val="right"/>
              <w:rPr>
                <w:color w:val="000000" w:themeColor="text1"/>
              </w:rPr>
            </w:pPr>
            <w:r w:rsidRPr="0096423C">
              <w:rPr>
                <w:color w:val="000000" w:themeColor="text1"/>
              </w:rPr>
              <w:t>8,18</w:t>
            </w:r>
          </w:p>
        </w:tc>
        <w:tc>
          <w:tcPr>
            <w:tcW w:w="1163" w:type="dxa"/>
            <w:tcBorders>
              <w:left w:val="single" w:sz="6" w:space="0" w:color="000000"/>
            </w:tcBorders>
            <w:vAlign w:val="bottom"/>
          </w:tcPr>
          <w:p w14:paraId="3C4E371B" w14:textId="7B431150" w:rsidR="00A2651C" w:rsidRPr="00AB2D22" w:rsidRDefault="00A2651C" w:rsidP="001F53E5">
            <w:pPr>
              <w:spacing w:before="20" w:line="140" w:lineRule="exact"/>
              <w:ind w:right="397"/>
              <w:jc w:val="right"/>
            </w:pPr>
            <w:r w:rsidRPr="00AB2D22">
              <w:t>11,59</w:t>
            </w:r>
          </w:p>
        </w:tc>
        <w:tc>
          <w:tcPr>
            <w:tcW w:w="1163" w:type="dxa"/>
            <w:tcBorders>
              <w:left w:val="single" w:sz="6" w:space="0" w:color="000000"/>
            </w:tcBorders>
            <w:shd w:val="clear" w:color="auto" w:fill="auto"/>
            <w:vAlign w:val="bottom"/>
          </w:tcPr>
          <w:p w14:paraId="4E02419D" w14:textId="116E28E9" w:rsidR="00A2651C" w:rsidRPr="00AB2D22" w:rsidRDefault="00A2651C" w:rsidP="001F53E5">
            <w:pPr>
              <w:spacing w:before="20" w:line="140" w:lineRule="exact"/>
              <w:ind w:right="397"/>
              <w:jc w:val="right"/>
            </w:pPr>
            <w:r w:rsidRPr="00AB2D22">
              <w:t>11,22</w:t>
            </w:r>
          </w:p>
        </w:tc>
        <w:tc>
          <w:tcPr>
            <w:tcW w:w="2662" w:type="dxa"/>
            <w:tcBorders>
              <w:left w:val="single" w:sz="6" w:space="0" w:color="000000"/>
            </w:tcBorders>
            <w:shd w:val="clear" w:color="auto" w:fill="auto"/>
            <w:vAlign w:val="bottom"/>
          </w:tcPr>
          <w:p w14:paraId="5097637C" w14:textId="77777777" w:rsidR="00A2651C" w:rsidRPr="0096423C" w:rsidRDefault="00A2651C" w:rsidP="001F53E5">
            <w:pPr>
              <w:spacing w:before="20" w:line="140" w:lineRule="exact"/>
              <w:ind w:left="340"/>
              <w:rPr>
                <w:color w:val="000000" w:themeColor="text1"/>
              </w:rPr>
            </w:pPr>
            <w:r w:rsidRPr="0096423C">
              <w:rPr>
                <w:i/>
                <w:color w:val="000000" w:themeColor="text1"/>
              </w:rPr>
              <w:t>Credit</w:t>
            </w:r>
          </w:p>
        </w:tc>
      </w:tr>
      <w:tr w:rsidR="00A2651C" w:rsidRPr="00D21FE6" w14:paraId="236C9AF4" w14:textId="77777777" w:rsidTr="001F53E5">
        <w:trPr>
          <w:cantSplit/>
        </w:trPr>
        <w:tc>
          <w:tcPr>
            <w:tcW w:w="2609" w:type="dxa"/>
            <w:shd w:val="clear" w:color="auto" w:fill="auto"/>
            <w:vAlign w:val="bottom"/>
          </w:tcPr>
          <w:p w14:paraId="085481F8" w14:textId="77777777" w:rsidR="00A2651C" w:rsidRPr="0096423C" w:rsidRDefault="00A2651C" w:rsidP="001F53E5">
            <w:pPr>
              <w:spacing w:before="20" w:line="140" w:lineRule="exact"/>
              <w:ind w:left="284"/>
              <w:rPr>
                <w:color w:val="000000" w:themeColor="text1"/>
              </w:rPr>
            </w:pPr>
            <w:r w:rsidRPr="0096423C">
              <w:rPr>
                <w:color w:val="000000" w:themeColor="text1"/>
              </w:rPr>
              <w:t>депозит</w:t>
            </w:r>
          </w:p>
        </w:tc>
        <w:tc>
          <w:tcPr>
            <w:tcW w:w="1162" w:type="dxa"/>
            <w:tcBorders>
              <w:left w:val="single" w:sz="6" w:space="0" w:color="000000"/>
            </w:tcBorders>
            <w:shd w:val="clear" w:color="auto" w:fill="auto"/>
            <w:vAlign w:val="bottom"/>
          </w:tcPr>
          <w:p w14:paraId="2D0AAEBB" w14:textId="22FC4AA9" w:rsidR="00A2651C" w:rsidRPr="0096423C" w:rsidRDefault="00A2651C" w:rsidP="001F53E5">
            <w:pPr>
              <w:spacing w:before="20" w:line="140" w:lineRule="exact"/>
              <w:ind w:right="397"/>
              <w:jc w:val="right"/>
              <w:rPr>
                <w:color w:val="000000" w:themeColor="text1"/>
              </w:rPr>
            </w:pPr>
            <w:r w:rsidRPr="0096423C">
              <w:rPr>
                <w:color w:val="000000" w:themeColor="text1"/>
              </w:rPr>
              <w:t>1,21</w:t>
            </w:r>
          </w:p>
        </w:tc>
        <w:tc>
          <w:tcPr>
            <w:tcW w:w="1163" w:type="dxa"/>
            <w:tcBorders>
              <w:left w:val="single" w:sz="6" w:space="0" w:color="000000"/>
              <w:right w:val="single" w:sz="6" w:space="0" w:color="000000"/>
            </w:tcBorders>
            <w:vAlign w:val="bottom"/>
          </w:tcPr>
          <w:p w14:paraId="12C3F80F" w14:textId="769E0EFA" w:rsidR="00A2651C" w:rsidRPr="0096423C" w:rsidRDefault="00A2651C" w:rsidP="0047795F">
            <w:pPr>
              <w:spacing w:before="20" w:line="140" w:lineRule="exact"/>
              <w:ind w:right="397"/>
              <w:jc w:val="right"/>
              <w:rPr>
                <w:color w:val="000000" w:themeColor="text1"/>
              </w:rPr>
            </w:pPr>
            <w:r w:rsidRPr="0096423C">
              <w:rPr>
                <w:color w:val="000000" w:themeColor="text1"/>
              </w:rPr>
              <w:t>2,57</w:t>
            </w:r>
          </w:p>
        </w:tc>
        <w:tc>
          <w:tcPr>
            <w:tcW w:w="1163" w:type="dxa"/>
            <w:tcBorders>
              <w:left w:val="single" w:sz="6" w:space="0" w:color="000000"/>
            </w:tcBorders>
            <w:vAlign w:val="bottom"/>
          </w:tcPr>
          <w:p w14:paraId="03100C5A" w14:textId="3AAA9CE6" w:rsidR="00A2651C" w:rsidRPr="00AB2D22" w:rsidRDefault="00A2651C" w:rsidP="001F53E5">
            <w:pPr>
              <w:spacing w:before="20" w:line="140" w:lineRule="exact"/>
              <w:ind w:right="397"/>
              <w:jc w:val="right"/>
            </w:pPr>
            <w:r w:rsidRPr="00AB2D22">
              <w:rPr>
                <w:rFonts w:ascii="Arial CYR" w:hAnsi="Arial CYR" w:cs="Arial CYR"/>
              </w:rPr>
              <w:t>4,77</w:t>
            </w:r>
          </w:p>
        </w:tc>
        <w:tc>
          <w:tcPr>
            <w:tcW w:w="1163" w:type="dxa"/>
            <w:tcBorders>
              <w:left w:val="single" w:sz="6" w:space="0" w:color="000000"/>
            </w:tcBorders>
            <w:shd w:val="clear" w:color="auto" w:fill="auto"/>
            <w:vAlign w:val="bottom"/>
          </w:tcPr>
          <w:p w14:paraId="0DDE1926" w14:textId="4A243269" w:rsidR="00A2651C" w:rsidRPr="00AB2D22" w:rsidRDefault="00A2651C" w:rsidP="001F53E5">
            <w:pPr>
              <w:spacing w:before="20" w:line="140" w:lineRule="exact"/>
              <w:ind w:right="397"/>
              <w:jc w:val="right"/>
            </w:pPr>
            <w:r w:rsidRPr="00AB2D22">
              <w:t>4,55</w:t>
            </w:r>
          </w:p>
        </w:tc>
        <w:tc>
          <w:tcPr>
            <w:tcW w:w="2662" w:type="dxa"/>
            <w:tcBorders>
              <w:left w:val="single" w:sz="6" w:space="0" w:color="000000"/>
            </w:tcBorders>
            <w:shd w:val="clear" w:color="auto" w:fill="auto"/>
            <w:vAlign w:val="bottom"/>
          </w:tcPr>
          <w:p w14:paraId="6B227197" w14:textId="77777777" w:rsidR="00A2651C" w:rsidRPr="0096423C" w:rsidRDefault="00A2651C" w:rsidP="001F53E5">
            <w:pPr>
              <w:spacing w:before="20" w:line="140" w:lineRule="exact"/>
              <w:ind w:left="340"/>
              <w:rPr>
                <w:color w:val="000000" w:themeColor="text1"/>
              </w:rPr>
            </w:pPr>
            <w:r w:rsidRPr="0096423C">
              <w:rPr>
                <w:i/>
                <w:color w:val="000000" w:themeColor="text1"/>
              </w:rPr>
              <w:t>Deposit</w:t>
            </w:r>
          </w:p>
        </w:tc>
      </w:tr>
      <w:tr w:rsidR="00A2651C" w:rsidRPr="00D21FE6" w14:paraId="7573D664" w14:textId="77777777" w:rsidTr="001F53E5">
        <w:trPr>
          <w:cantSplit/>
        </w:trPr>
        <w:tc>
          <w:tcPr>
            <w:tcW w:w="2609" w:type="dxa"/>
            <w:shd w:val="clear" w:color="auto" w:fill="auto"/>
            <w:vAlign w:val="bottom"/>
          </w:tcPr>
          <w:p w14:paraId="1881481A" w14:textId="77777777" w:rsidR="00A2651C" w:rsidRPr="0096423C" w:rsidRDefault="00A2651C" w:rsidP="001F53E5">
            <w:pPr>
              <w:spacing w:before="20" w:line="140" w:lineRule="exact"/>
              <w:ind w:left="113"/>
              <w:rPr>
                <w:color w:val="000000" w:themeColor="text1"/>
              </w:rPr>
            </w:pPr>
            <w:r w:rsidRPr="0096423C">
              <w:rPr>
                <w:color w:val="000000" w:themeColor="text1"/>
              </w:rPr>
              <w:t>Республика Корея</w:t>
            </w:r>
          </w:p>
        </w:tc>
        <w:tc>
          <w:tcPr>
            <w:tcW w:w="1162" w:type="dxa"/>
            <w:tcBorders>
              <w:left w:val="single" w:sz="6" w:space="0" w:color="000000"/>
            </w:tcBorders>
            <w:shd w:val="clear" w:color="auto" w:fill="auto"/>
            <w:vAlign w:val="bottom"/>
          </w:tcPr>
          <w:p w14:paraId="32B7CF89" w14:textId="77777777" w:rsidR="00A2651C" w:rsidRPr="0096423C" w:rsidRDefault="00A2651C" w:rsidP="001F53E5">
            <w:pPr>
              <w:snapToGrid w:val="0"/>
              <w:spacing w:before="20" w:line="140" w:lineRule="exact"/>
              <w:ind w:right="397"/>
              <w:jc w:val="right"/>
              <w:rPr>
                <w:rFonts w:ascii="Times New Roman" w:hAnsi="Times New Roman" w:cs="Times New Roman"/>
                <w:color w:val="000000" w:themeColor="text1"/>
                <w:sz w:val="20"/>
                <w:szCs w:val="20"/>
                <w:lang w:val="en-US"/>
              </w:rPr>
            </w:pPr>
          </w:p>
        </w:tc>
        <w:tc>
          <w:tcPr>
            <w:tcW w:w="1163" w:type="dxa"/>
            <w:tcBorders>
              <w:left w:val="single" w:sz="6" w:space="0" w:color="000000"/>
              <w:right w:val="single" w:sz="6" w:space="0" w:color="000000"/>
            </w:tcBorders>
            <w:vAlign w:val="bottom"/>
          </w:tcPr>
          <w:p w14:paraId="0C8AF5E2"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tcBorders>
            <w:vAlign w:val="bottom"/>
          </w:tcPr>
          <w:p w14:paraId="4A07A516" w14:textId="77777777" w:rsidR="00A2651C" w:rsidRPr="00AB2D22" w:rsidRDefault="00A2651C" w:rsidP="001F53E5">
            <w:pPr>
              <w:snapToGrid w:val="0"/>
              <w:spacing w:before="20" w:line="140" w:lineRule="exact"/>
              <w:ind w:right="397"/>
              <w:jc w:val="right"/>
              <w:rPr>
                <w:lang w:val="en-US"/>
              </w:rPr>
            </w:pPr>
          </w:p>
        </w:tc>
        <w:tc>
          <w:tcPr>
            <w:tcW w:w="1163" w:type="dxa"/>
            <w:tcBorders>
              <w:left w:val="single" w:sz="6" w:space="0" w:color="000000"/>
            </w:tcBorders>
            <w:shd w:val="clear" w:color="auto" w:fill="auto"/>
            <w:vAlign w:val="bottom"/>
          </w:tcPr>
          <w:p w14:paraId="50A17630" w14:textId="19B69551" w:rsidR="00A2651C" w:rsidRPr="00AB2D22" w:rsidRDefault="00A2651C" w:rsidP="001F53E5">
            <w:pPr>
              <w:snapToGrid w:val="0"/>
              <w:spacing w:before="20" w:line="140" w:lineRule="exact"/>
              <w:ind w:right="397"/>
              <w:jc w:val="right"/>
              <w:rPr>
                <w:lang w:val="en-US"/>
              </w:rPr>
            </w:pPr>
          </w:p>
        </w:tc>
        <w:tc>
          <w:tcPr>
            <w:tcW w:w="2662" w:type="dxa"/>
            <w:tcBorders>
              <w:left w:val="single" w:sz="6" w:space="0" w:color="000000"/>
            </w:tcBorders>
            <w:shd w:val="clear" w:color="auto" w:fill="auto"/>
            <w:vAlign w:val="bottom"/>
          </w:tcPr>
          <w:p w14:paraId="36FBD053" w14:textId="77777777" w:rsidR="00A2651C" w:rsidRPr="0096423C" w:rsidRDefault="00A2651C" w:rsidP="001F53E5">
            <w:pPr>
              <w:spacing w:before="20" w:line="140" w:lineRule="exact"/>
              <w:ind w:left="170"/>
              <w:rPr>
                <w:color w:val="000000" w:themeColor="text1"/>
              </w:rPr>
            </w:pPr>
            <w:r w:rsidRPr="0096423C">
              <w:rPr>
                <w:i/>
                <w:color w:val="000000" w:themeColor="text1"/>
              </w:rPr>
              <w:t>Republic of Korea</w:t>
            </w:r>
          </w:p>
        </w:tc>
      </w:tr>
      <w:tr w:rsidR="00A2651C" w:rsidRPr="00D21FE6" w14:paraId="2CA45E8D" w14:textId="77777777" w:rsidTr="001F53E5">
        <w:trPr>
          <w:cantSplit/>
        </w:trPr>
        <w:tc>
          <w:tcPr>
            <w:tcW w:w="2609" w:type="dxa"/>
            <w:shd w:val="clear" w:color="auto" w:fill="auto"/>
            <w:vAlign w:val="bottom"/>
          </w:tcPr>
          <w:p w14:paraId="77F4BD26" w14:textId="77777777" w:rsidR="00A2651C" w:rsidRPr="0096423C" w:rsidRDefault="00A2651C" w:rsidP="001F53E5">
            <w:pPr>
              <w:spacing w:before="20" w:line="140" w:lineRule="exact"/>
              <w:ind w:left="284"/>
              <w:rPr>
                <w:color w:val="000000" w:themeColor="text1"/>
              </w:rPr>
            </w:pPr>
            <w:r w:rsidRPr="0096423C">
              <w:rPr>
                <w:color w:val="000000" w:themeColor="text1"/>
              </w:rPr>
              <w:t>кредит</w:t>
            </w:r>
          </w:p>
        </w:tc>
        <w:tc>
          <w:tcPr>
            <w:tcW w:w="1162" w:type="dxa"/>
            <w:tcBorders>
              <w:left w:val="single" w:sz="6" w:space="0" w:color="000000"/>
            </w:tcBorders>
            <w:shd w:val="clear" w:color="auto" w:fill="auto"/>
            <w:vAlign w:val="bottom"/>
          </w:tcPr>
          <w:p w14:paraId="030960B5" w14:textId="693C088E" w:rsidR="00A2651C" w:rsidRPr="0096423C" w:rsidRDefault="00A2651C" w:rsidP="001F53E5">
            <w:pPr>
              <w:spacing w:before="20" w:line="140" w:lineRule="exact"/>
              <w:ind w:right="397"/>
              <w:jc w:val="right"/>
              <w:rPr>
                <w:color w:val="000000" w:themeColor="text1"/>
              </w:rPr>
            </w:pPr>
            <w:r w:rsidRPr="0096423C">
              <w:rPr>
                <w:color w:val="000000" w:themeColor="text1"/>
              </w:rPr>
              <w:t>5,51</w:t>
            </w:r>
          </w:p>
        </w:tc>
        <w:tc>
          <w:tcPr>
            <w:tcW w:w="1163" w:type="dxa"/>
            <w:tcBorders>
              <w:left w:val="single" w:sz="6" w:space="0" w:color="000000"/>
              <w:right w:val="single" w:sz="6" w:space="0" w:color="000000"/>
            </w:tcBorders>
            <w:vAlign w:val="bottom"/>
          </w:tcPr>
          <w:p w14:paraId="335A1212" w14:textId="32742157" w:rsidR="00A2651C" w:rsidRPr="0096423C" w:rsidRDefault="00A2651C" w:rsidP="001F53E5">
            <w:pPr>
              <w:spacing w:before="20" w:line="140" w:lineRule="exact"/>
              <w:ind w:right="397"/>
              <w:jc w:val="right"/>
              <w:rPr>
                <w:color w:val="000000" w:themeColor="text1"/>
              </w:rPr>
            </w:pPr>
            <w:r w:rsidRPr="0096423C">
              <w:rPr>
                <w:color w:val="000000" w:themeColor="text1"/>
              </w:rPr>
              <w:t>4,29</w:t>
            </w:r>
          </w:p>
        </w:tc>
        <w:tc>
          <w:tcPr>
            <w:tcW w:w="1163" w:type="dxa"/>
            <w:tcBorders>
              <w:left w:val="single" w:sz="6" w:space="0" w:color="000000"/>
            </w:tcBorders>
            <w:vAlign w:val="bottom"/>
          </w:tcPr>
          <w:p w14:paraId="21741A94" w14:textId="44B3BC39" w:rsidR="00A2651C" w:rsidRPr="00AB2D22" w:rsidRDefault="00A2651C" w:rsidP="001F53E5">
            <w:pPr>
              <w:spacing w:before="20" w:line="140" w:lineRule="exact"/>
              <w:ind w:right="397"/>
              <w:jc w:val="right"/>
            </w:pPr>
            <w:r w:rsidRPr="00AB2D22">
              <w:t>5,19</w:t>
            </w:r>
          </w:p>
        </w:tc>
        <w:tc>
          <w:tcPr>
            <w:tcW w:w="1163" w:type="dxa"/>
            <w:tcBorders>
              <w:left w:val="single" w:sz="6" w:space="0" w:color="000000"/>
            </w:tcBorders>
            <w:shd w:val="clear" w:color="auto" w:fill="auto"/>
            <w:vAlign w:val="bottom"/>
          </w:tcPr>
          <w:p w14:paraId="19CFA3A6" w14:textId="69AEAFB9" w:rsidR="00A2651C" w:rsidRPr="00AB2D22" w:rsidRDefault="00A2651C" w:rsidP="001F53E5">
            <w:pPr>
              <w:spacing w:before="20" w:line="140" w:lineRule="exact"/>
              <w:ind w:right="397"/>
              <w:jc w:val="right"/>
            </w:pPr>
            <w:r w:rsidRPr="00AB2D22">
              <w:t>4,73</w:t>
            </w:r>
          </w:p>
        </w:tc>
        <w:tc>
          <w:tcPr>
            <w:tcW w:w="2662" w:type="dxa"/>
            <w:tcBorders>
              <w:left w:val="single" w:sz="6" w:space="0" w:color="000000"/>
            </w:tcBorders>
            <w:shd w:val="clear" w:color="auto" w:fill="auto"/>
            <w:vAlign w:val="bottom"/>
          </w:tcPr>
          <w:p w14:paraId="6E5421DF" w14:textId="77777777" w:rsidR="00A2651C" w:rsidRPr="0096423C" w:rsidRDefault="00A2651C" w:rsidP="001F53E5">
            <w:pPr>
              <w:spacing w:before="20" w:line="140" w:lineRule="exact"/>
              <w:ind w:left="340"/>
              <w:rPr>
                <w:color w:val="000000" w:themeColor="text1"/>
              </w:rPr>
            </w:pPr>
            <w:r w:rsidRPr="0096423C">
              <w:rPr>
                <w:i/>
                <w:color w:val="000000" w:themeColor="text1"/>
              </w:rPr>
              <w:t>Credit</w:t>
            </w:r>
          </w:p>
        </w:tc>
      </w:tr>
      <w:tr w:rsidR="00A2651C" w:rsidRPr="00D21FE6" w14:paraId="4D591025" w14:textId="77777777" w:rsidTr="001F53E5">
        <w:trPr>
          <w:cantSplit/>
        </w:trPr>
        <w:tc>
          <w:tcPr>
            <w:tcW w:w="2609" w:type="dxa"/>
            <w:shd w:val="clear" w:color="auto" w:fill="auto"/>
            <w:vAlign w:val="bottom"/>
          </w:tcPr>
          <w:p w14:paraId="38CC087C" w14:textId="77777777" w:rsidR="00A2651C" w:rsidRPr="0096423C" w:rsidRDefault="00A2651C" w:rsidP="001F53E5">
            <w:pPr>
              <w:spacing w:before="20" w:line="140" w:lineRule="exact"/>
              <w:ind w:left="284"/>
              <w:rPr>
                <w:color w:val="000000" w:themeColor="text1"/>
              </w:rPr>
            </w:pPr>
            <w:r w:rsidRPr="0096423C">
              <w:rPr>
                <w:color w:val="000000" w:themeColor="text1"/>
              </w:rPr>
              <w:t>депозит</w:t>
            </w:r>
          </w:p>
        </w:tc>
        <w:tc>
          <w:tcPr>
            <w:tcW w:w="1162" w:type="dxa"/>
            <w:tcBorders>
              <w:left w:val="single" w:sz="6" w:space="0" w:color="000000"/>
            </w:tcBorders>
            <w:shd w:val="clear" w:color="auto" w:fill="auto"/>
            <w:vAlign w:val="bottom"/>
          </w:tcPr>
          <w:p w14:paraId="066E5EE8" w14:textId="393E5200" w:rsidR="00A2651C" w:rsidRPr="0096423C" w:rsidRDefault="00A2651C" w:rsidP="001F53E5">
            <w:pPr>
              <w:spacing w:before="20" w:line="140" w:lineRule="exact"/>
              <w:ind w:right="397"/>
              <w:jc w:val="right"/>
              <w:rPr>
                <w:color w:val="000000" w:themeColor="text1"/>
              </w:rPr>
            </w:pPr>
            <w:r w:rsidRPr="0096423C">
              <w:rPr>
                <w:color w:val="000000" w:themeColor="text1"/>
              </w:rPr>
              <w:t>3,86</w:t>
            </w:r>
          </w:p>
        </w:tc>
        <w:tc>
          <w:tcPr>
            <w:tcW w:w="1163" w:type="dxa"/>
            <w:tcBorders>
              <w:left w:val="single" w:sz="6" w:space="0" w:color="000000"/>
              <w:right w:val="single" w:sz="6" w:space="0" w:color="000000"/>
            </w:tcBorders>
            <w:vAlign w:val="bottom"/>
          </w:tcPr>
          <w:p w14:paraId="0545E5EA" w14:textId="1ABF14C4" w:rsidR="00A2651C" w:rsidRPr="0096423C" w:rsidRDefault="00A2651C" w:rsidP="001F53E5">
            <w:pPr>
              <w:spacing w:before="20" w:line="140" w:lineRule="exact"/>
              <w:ind w:right="397"/>
              <w:jc w:val="right"/>
              <w:rPr>
                <w:color w:val="000000" w:themeColor="text1"/>
              </w:rPr>
            </w:pPr>
            <w:r w:rsidRPr="0096423C">
              <w:rPr>
                <w:color w:val="000000" w:themeColor="text1"/>
              </w:rPr>
              <w:t>3,12</w:t>
            </w:r>
          </w:p>
        </w:tc>
        <w:tc>
          <w:tcPr>
            <w:tcW w:w="1163" w:type="dxa"/>
            <w:tcBorders>
              <w:left w:val="single" w:sz="6" w:space="0" w:color="000000"/>
            </w:tcBorders>
            <w:vAlign w:val="bottom"/>
          </w:tcPr>
          <w:p w14:paraId="6591FEEC" w14:textId="38E5A05B" w:rsidR="00A2651C" w:rsidRPr="00AB2D22" w:rsidRDefault="00A2651C" w:rsidP="001F53E5">
            <w:pPr>
              <w:spacing w:before="20" w:line="140" w:lineRule="exact"/>
              <w:ind w:right="397"/>
              <w:jc w:val="right"/>
            </w:pPr>
            <w:r w:rsidRPr="00AB2D22">
              <w:t>3,84</w:t>
            </w:r>
          </w:p>
        </w:tc>
        <w:tc>
          <w:tcPr>
            <w:tcW w:w="1163" w:type="dxa"/>
            <w:tcBorders>
              <w:left w:val="single" w:sz="6" w:space="0" w:color="000000"/>
            </w:tcBorders>
            <w:shd w:val="clear" w:color="auto" w:fill="auto"/>
            <w:vAlign w:val="bottom"/>
          </w:tcPr>
          <w:p w14:paraId="533BA64C" w14:textId="6D983448" w:rsidR="00A2651C" w:rsidRPr="00AB2D22" w:rsidRDefault="00A2651C" w:rsidP="001F53E5">
            <w:pPr>
              <w:spacing w:before="20" w:line="140" w:lineRule="exact"/>
              <w:ind w:right="397"/>
              <w:jc w:val="right"/>
            </w:pPr>
            <w:r w:rsidRPr="00AB2D22">
              <w:t>3,48</w:t>
            </w:r>
          </w:p>
        </w:tc>
        <w:tc>
          <w:tcPr>
            <w:tcW w:w="2662" w:type="dxa"/>
            <w:tcBorders>
              <w:left w:val="single" w:sz="6" w:space="0" w:color="000000"/>
            </w:tcBorders>
            <w:shd w:val="clear" w:color="auto" w:fill="auto"/>
            <w:vAlign w:val="bottom"/>
          </w:tcPr>
          <w:p w14:paraId="20789782" w14:textId="77777777" w:rsidR="00A2651C" w:rsidRPr="0096423C" w:rsidRDefault="00A2651C" w:rsidP="001F53E5">
            <w:pPr>
              <w:spacing w:before="20" w:line="140" w:lineRule="exact"/>
              <w:ind w:left="340"/>
              <w:rPr>
                <w:color w:val="000000" w:themeColor="text1"/>
              </w:rPr>
            </w:pPr>
            <w:r w:rsidRPr="0096423C">
              <w:rPr>
                <w:i/>
                <w:color w:val="000000" w:themeColor="text1"/>
              </w:rPr>
              <w:t>Deposit</w:t>
            </w:r>
          </w:p>
        </w:tc>
      </w:tr>
      <w:tr w:rsidR="00A2651C" w:rsidRPr="00D21FE6" w14:paraId="4C740564" w14:textId="77777777" w:rsidTr="001F53E5">
        <w:trPr>
          <w:cantSplit/>
        </w:trPr>
        <w:tc>
          <w:tcPr>
            <w:tcW w:w="2609" w:type="dxa"/>
            <w:shd w:val="clear" w:color="auto" w:fill="auto"/>
            <w:vAlign w:val="bottom"/>
          </w:tcPr>
          <w:p w14:paraId="4F6F3104" w14:textId="500B75CE" w:rsidR="00A2651C" w:rsidRPr="0096423C" w:rsidRDefault="00A2651C" w:rsidP="001F53E5">
            <w:pPr>
              <w:spacing w:before="20" w:line="140" w:lineRule="exact"/>
              <w:ind w:left="113"/>
              <w:rPr>
                <w:color w:val="000000" w:themeColor="text1"/>
              </w:rPr>
            </w:pPr>
            <w:r w:rsidRPr="0096423C">
              <w:rPr>
                <w:color w:val="000000" w:themeColor="text1"/>
              </w:rPr>
              <w:t xml:space="preserve">Соединенное Королевство </w:t>
            </w:r>
            <w:r w:rsidRPr="0096423C">
              <w:rPr>
                <w:color w:val="000000" w:themeColor="text1"/>
              </w:rPr>
              <w:br/>
              <w:t>(Великобритания)</w:t>
            </w:r>
          </w:p>
        </w:tc>
        <w:tc>
          <w:tcPr>
            <w:tcW w:w="1162" w:type="dxa"/>
            <w:tcBorders>
              <w:left w:val="single" w:sz="6" w:space="0" w:color="000000"/>
            </w:tcBorders>
            <w:shd w:val="clear" w:color="auto" w:fill="auto"/>
            <w:vAlign w:val="bottom"/>
          </w:tcPr>
          <w:p w14:paraId="77B846CF" w14:textId="77777777" w:rsidR="00A2651C" w:rsidRPr="0096423C" w:rsidRDefault="00A2651C" w:rsidP="001F53E5">
            <w:pPr>
              <w:spacing w:before="20" w:line="140" w:lineRule="exact"/>
              <w:ind w:right="397"/>
              <w:jc w:val="right"/>
              <w:rPr>
                <w:color w:val="000000" w:themeColor="text1"/>
              </w:rPr>
            </w:pPr>
          </w:p>
        </w:tc>
        <w:tc>
          <w:tcPr>
            <w:tcW w:w="1163" w:type="dxa"/>
            <w:tcBorders>
              <w:left w:val="single" w:sz="6" w:space="0" w:color="000000"/>
              <w:right w:val="single" w:sz="6" w:space="0" w:color="000000"/>
            </w:tcBorders>
            <w:vAlign w:val="bottom"/>
          </w:tcPr>
          <w:p w14:paraId="738163AA" w14:textId="77777777" w:rsidR="00A2651C" w:rsidRPr="0096423C" w:rsidRDefault="00A2651C" w:rsidP="001F53E5">
            <w:pPr>
              <w:spacing w:before="20" w:line="140" w:lineRule="exact"/>
              <w:ind w:right="397"/>
              <w:jc w:val="right"/>
              <w:rPr>
                <w:color w:val="000000" w:themeColor="text1"/>
              </w:rPr>
            </w:pPr>
          </w:p>
        </w:tc>
        <w:tc>
          <w:tcPr>
            <w:tcW w:w="1163" w:type="dxa"/>
            <w:tcBorders>
              <w:left w:val="single" w:sz="6" w:space="0" w:color="000000"/>
            </w:tcBorders>
            <w:vAlign w:val="bottom"/>
          </w:tcPr>
          <w:p w14:paraId="45D96353" w14:textId="77777777" w:rsidR="00A2651C" w:rsidRPr="00AB2D22" w:rsidRDefault="00A2651C" w:rsidP="001F53E5">
            <w:pPr>
              <w:spacing w:before="20" w:line="140" w:lineRule="exact"/>
              <w:ind w:right="397"/>
              <w:jc w:val="right"/>
            </w:pPr>
          </w:p>
        </w:tc>
        <w:tc>
          <w:tcPr>
            <w:tcW w:w="1163" w:type="dxa"/>
            <w:tcBorders>
              <w:left w:val="single" w:sz="6" w:space="0" w:color="000000"/>
            </w:tcBorders>
            <w:shd w:val="clear" w:color="auto" w:fill="auto"/>
            <w:vAlign w:val="bottom"/>
          </w:tcPr>
          <w:p w14:paraId="3FC436A7" w14:textId="77777777" w:rsidR="00A2651C" w:rsidRPr="00AB2D22" w:rsidRDefault="00A2651C" w:rsidP="001F53E5">
            <w:pPr>
              <w:spacing w:before="20" w:line="140" w:lineRule="exact"/>
              <w:ind w:right="397"/>
              <w:jc w:val="right"/>
            </w:pPr>
          </w:p>
        </w:tc>
        <w:tc>
          <w:tcPr>
            <w:tcW w:w="2662" w:type="dxa"/>
            <w:tcBorders>
              <w:left w:val="single" w:sz="6" w:space="0" w:color="000000"/>
            </w:tcBorders>
            <w:shd w:val="clear" w:color="auto" w:fill="auto"/>
            <w:vAlign w:val="bottom"/>
          </w:tcPr>
          <w:p w14:paraId="657173CA" w14:textId="62B33B19" w:rsidR="00A2651C" w:rsidRPr="0096423C" w:rsidRDefault="00A2651C" w:rsidP="001F53E5">
            <w:pPr>
              <w:spacing w:before="20" w:line="140" w:lineRule="exact"/>
              <w:ind w:left="170"/>
              <w:rPr>
                <w:i/>
                <w:color w:val="000000" w:themeColor="text1"/>
              </w:rPr>
            </w:pPr>
            <w:r w:rsidRPr="0096423C">
              <w:rPr>
                <w:i/>
                <w:color w:val="000000" w:themeColor="text1"/>
              </w:rPr>
              <w:t>United Kingdom</w:t>
            </w:r>
          </w:p>
        </w:tc>
      </w:tr>
      <w:tr w:rsidR="00A2651C" w:rsidRPr="00D21FE6" w14:paraId="1D80B64D" w14:textId="77777777" w:rsidTr="001F53E5">
        <w:trPr>
          <w:cantSplit/>
        </w:trPr>
        <w:tc>
          <w:tcPr>
            <w:tcW w:w="2609" w:type="dxa"/>
            <w:shd w:val="clear" w:color="auto" w:fill="auto"/>
            <w:vAlign w:val="bottom"/>
          </w:tcPr>
          <w:p w14:paraId="1617C6CC" w14:textId="10EF1111" w:rsidR="00A2651C" w:rsidRPr="0096423C" w:rsidRDefault="00A2651C" w:rsidP="001F53E5">
            <w:pPr>
              <w:spacing w:before="20" w:line="140" w:lineRule="exact"/>
              <w:ind w:left="284"/>
              <w:rPr>
                <w:color w:val="000000" w:themeColor="text1"/>
              </w:rPr>
            </w:pPr>
            <w:r w:rsidRPr="0096423C">
              <w:rPr>
                <w:color w:val="000000" w:themeColor="text1"/>
              </w:rPr>
              <w:t>кредит</w:t>
            </w:r>
          </w:p>
        </w:tc>
        <w:tc>
          <w:tcPr>
            <w:tcW w:w="1162" w:type="dxa"/>
            <w:tcBorders>
              <w:left w:val="single" w:sz="6" w:space="0" w:color="000000"/>
            </w:tcBorders>
            <w:shd w:val="clear" w:color="auto" w:fill="auto"/>
            <w:vAlign w:val="bottom"/>
          </w:tcPr>
          <w:p w14:paraId="29322F3E" w14:textId="79830A00" w:rsidR="00A2651C" w:rsidRPr="0096423C" w:rsidRDefault="00A2651C" w:rsidP="001F53E5">
            <w:pPr>
              <w:spacing w:before="20" w:line="140" w:lineRule="exact"/>
              <w:ind w:right="397"/>
              <w:jc w:val="right"/>
              <w:rPr>
                <w:color w:val="000000" w:themeColor="text1"/>
              </w:rPr>
            </w:pPr>
            <w:r w:rsidRPr="0096423C">
              <w:rPr>
                <w:color w:val="000000" w:themeColor="text1"/>
              </w:rPr>
              <w:t>0,50</w:t>
            </w:r>
          </w:p>
        </w:tc>
        <w:tc>
          <w:tcPr>
            <w:tcW w:w="1163" w:type="dxa"/>
            <w:tcBorders>
              <w:left w:val="single" w:sz="6" w:space="0" w:color="000000"/>
              <w:right w:val="single" w:sz="6" w:space="0" w:color="000000"/>
            </w:tcBorders>
            <w:vAlign w:val="bottom"/>
          </w:tcPr>
          <w:p w14:paraId="054B1AAB" w14:textId="4F47B446" w:rsidR="00A2651C" w:rsidRPr="0096423C" w:rsidRDefault="00A2651C" w:rsidP="001F53E5">
            <w:pPr>
              <w:spacing w:before="20" w:line="140" w:lineRule="exact"/>
              <w:ind w:right="397"/>
              <w:jc w:val="right"/>
              <w:rPr>
                <w:color w:val="000000" w:themeColor="text1"/>
              </w:rPr>
            </w:pPr>
            <w:r w:rsidRPr="0096423C">
              <w:rPr>
                <w:color w:val="000000" w:themeColor="text1"/>
              </w:rPr>
              <w:t>…</w:t>
            </w:r>
          </w:p>
        </w:tc>
        <w:tc>
          <w:tcPr>
            <w:tcW w:w="1163" w:type="dxa"/>
            <w:tcBorders>
              <w:left w:val="single" w:sz="6" w:space="0" w:color="000000"/>
            </w:tcBorders>
            <w:vAlign w:val="bottom"/>
          </w:tcPr>
          <w:p w14:paraId="2D4ACDFE" w14:textId="66050838" w:rsidR="00A2651C" w:rsidRPr="00AB2D22" w:rsidRDefault="00A2651C" w:rsidP="001F53E5">
            <w:pPr>
              <w:spacing w:before="20" w:line="140" w:lineRule="exact"/>
              <w:ind w:right="397"/>
              <w:jc w:val="right"/>
            </w:pPr>
            <w:r w:rsidRPr="00AB2D22">
              <w:t>…</w:t>
            </w:r>
          </w:p>
        </w:tc>
        <w:tc>
          <w:tcPr>
            <w:tcW w:w="1163" w:type="dxa"/>
            <w:tcBorders>
              <w:left w:val="single" w:sz="6" w:space="0" w:color="000000"/>
            </w:tcBorders>
            <w:shd w:val="clear" w:color="auto" w:fill="auto"/>
            <w:vAlign w:val="bottom"/>
          </w:tcPr>
          <w:p w14:paraId="29CD41C5" w14:textId="031A9377" w:rsidR="00A2651C" w:rsidRPr="00AB2D22" w:rsidRDefault="00A2651C" w:rsidP="001F53E5">
            <w:pPr>
              <w:spacing w:before="20" w:line="140" w:lineRule="exact"/>
              <w:ind w:right="397"/>
              <w:jc w:val="right"/>
            </w:pPr>
            <w:r w:rsidRPr="00AB2D22">
              <w:t>…</w:t>
            </w:r>
          </w:p>
        </w:tc>
        <w:tc>
          <w:tcPr>
            <w:tcW w:w="2662" w:type="dxa"/>
            <w:tcBorders>
              <w:left w:val="single" w:sz="6" w:space="0" w:color="000000"/>
            </w:tcBorders>
            <w:shd w:val="clear" w:color="auto" w:fill="auto"/>
            <w:vAlign w:val="bottom"/>
          </w:tcPr>
          <w:p w14:paraId="4260FAC2" w14:textId="639B7D13" w:rsidR="00A2651C" w:rsidRPr="0096423C" w:rsidRDefault="00A2651C" w:rsidP="001F53E5">
            <w:pPr>
              <w:spacing w:before="20" w:line="140" w:lineRule="exact"/>
              <w:ind w:left="340"/>
              <w:rPr>
                <w:i/>
                <w:color w:val="000000" w:themeColor="text1"/>
              </w:rPr>
            </w:pPr>
            <w:r w:rsidRPr="0096423C">
              <w:rPr>
                <w:i/>
                <w:color w:val="000000" w:themeColor="text1"/>
              </w:rPr>
              <w:t>Credit</w:t>
            </w:r>
          </w:p>
        </w:tc>
      </w:tr>
      <w:tr w:rsidR="00A2651C" w:rsidRPr="00D21FE6" w14:paraId="1070C12D" w14:textId="77777777" w:rsidTr="001F53E5">
        <w:trPr>
          <w:cantSplit/>
        </w:trPr>
        <w:tc>
          <w:tcPr>
            <w:tcW w:w="2609" w:type="dxa"/>
            <w:shd w:val="clear" w:color="auto" w:fill="auto"/>
            <w:vAlign w:val="bottom"/>
          </w:tcPr>
          <w:p w14:paraId="42380ABC" w14:textId="5F1A2122" w:rsidR="00A2651C" w:rsidRPr="0096423C" w:rsidRDefault="00A2651C" w:rsidP="001F53E5">
            <w:pPr>
              <w:spacing w:before="20" w:line="140" w:lineRule="exact"/>
              <w:ind w:left="284"/>
              <w:rPr>
                <w:color w:val="000000" w:themeColor="text1"/>
              </w:rPr>
            </w:pPr>
            <w:r w:rsidRPr="0096423C">
              <w:rPr>
                <w:color w:val="000000" w:themeColor="text1"/>
              </w:rPr>
              <w:t>депозит</w:t>
            </w:r>
          </w:p>
        </w:tc>
        <w:tc>
          <w:tcPr>
            <w:tcW w:w="1162" w:type="dxa"/>
            <w:tcBorders>
              <w:left w:val="single" w:sz="6" w:space="0" w:color="000000"/>
            </w:tcBorders>
            <w:shd w:val="clear" w:color="auto" w:fill="auto"/>
            <w:vAlign w:val="bottom"/>
          </w:tcPr>
          <w:p w14:paraId="7B00B47F" w14:textId="3BB3FB7D" w:rsidR="00A2651C" w:rsidRPr="0096423C" w:rsidRDefault="00A2651C" w:rsidP="001F53E5">
            <w:pPr>
              <w:spacing w:before="20" w:line="140" w:lineRule="exact"/>
              <w:ind w:right="397"/>
              <w:jc w:val="right"/>
              <w:rPr>
                <w:color w:val="000000" w:themeColor="text1"/>
              </w:rPr>
            </w:pPr>
            <w:r w:rsidRPr="0096423C">
              <w:rPr>
                <w:rFonts w:eastAsia="Arial"/>
                <w:color w:val="000000" w:themeColor="text1"/>
              </w:rPr>
              <w:t>…</w:t>
            </w:r>
          </w:p>
        </w:tc>
        <w:tc>
          <w:tcPr>
            <w:tcW w:w="1163" w:type="dxa"/>
            <w:tcBorders>
              <w:left w:val="single" w:sz="6" w:space="0" w:color="000000"/>
              <w:right w:val="single" w:sz="6" w:space="0" w:color="000000"/>
            </w:tcBorders>
            <w:vAlign w:val="bottom"/>
          </w:tcPr>
          <w:p w14:paraId="6519630C" w14:textId="2695E950" w:rsidR="00A2651C" w:rsidRPr="0096423C" w:rsidRDefault="00A2651C" w:rsidP="001F53E5">
            <w:pPr>
              <w:spacing w:before="20" w:line="140" w:lineRule="exact"/>
              <w:ind w:right="397"/>
              <w:jc w:val="right"/>
              <w:rPr>
                <w:color w:val="000000" w:themeColor="text1"/>
              </w:rPr>
            </w:pPr>
            <w:r w:rsidRPr="0096423C">
              <w:rPr>
                <w:color w:val="000000" w:themeColor="text1"/>
              </w:rPr>
              <w:t>…</w:t>
            </w:r>
          </w:p>
        </w:tc>
        <w:tc>
          <w:tcPr>
            <w:tcW w:w="1163" w:type="dxa"/>
            <w:tcBorders>
              <w:left w:val="single" w:sz="6" w:space="0" w:color="000000"/>
            </w:tcBorders>
            <w:vAlign w:val="bottom"/>
          </w:tcPr>
          <w:p w14:paraId="19F9A764" w14:textId="6E037484" w:rsidR="00A2651C" w:rsidRPr="00AB2D22" w:rsidRDefault="00A2651C" w:rsidP="001F53E5">
            <w:pPr>
              <w:spacing w:before="20" w:line="140" w:lineRule="exact"/>
              <w:ind w:right="397"/>
              <w:jc w:val="right"/>
            </w:pPr>
            <w:r w:rsidRPr="00AB2D22">
              <w:t>…</w:t>
            </w:r>
          </w:p>
        </w:tc>
        <w:tc>
          <w:tcPr>
            <w:tcW w:w="1163" w:type="dxa"/>
            <w:tcBorders>
              <w:left w:val="single" w:sz="6" w:space="0" w:color="000000"/>
            </w:tcBorders>
            <w:shd w:val="clear" w:color="auto" w:fill="auto"/>
            <w:vAlign w:val="bottom"/>
          </w:tcPr>
          <w:p w14:paraId="19976D9D" w14:textId="2D97DF86" w:rsidR="00A2651C" w:rsidRPr="00AB2D22" w:rsidRDefault="00A2651C" w:rsidP="001F53E5">
            <w:pPr>
              <w:spacing w:before="20" w:line="140" w:lineRule="exact"/>
              <w:ind w:right="397"/>
              <w:jc w:val="right"/>
            </w:pPr>
            <w:r w:rsidRPr="00AB2D22">
              <w:t>…</w:t>
            </w:r>
          </w:p>
        </w:tc>
        <w:tc>
          <w:tcPr>
            <w:tcW w:w="2662" w:type="dxa"/>
            <w:tcBorders>
              <w:left w:val="single" w:sz="6" w:space="0" w:color="000000"/>
            </w:tcBorders>
            <w:shd w:val="clear" w:color="auto" w:fill="auto"/>
            <w:vAlign w:val="bottom"/>
          </w:tcPr>
          <w:p w14:paraId="6154E20C" w14:textId="0ACDFD2C" w:rsidR="00A2651C" w:rsidRPr="0096423C" w:rsidRDefault="00A2651C" w:rsidP="001F53E5">
            <w:pPr>
              <w:spacing w:before="20" w:line="140" w:lineRule="exact"/>
              <w:ind w:left="340"/>
              <w:rPr>
                <w:i/>
                <w:color w:val="000000" w:themeColor="text1"/>
              </w:rPr>
            </w:pPr>
            <w:r w:rsidRPr="0096423C">
              <w:rPr>
                <w:i/>
                <w:color w:val="000000" w:themeColor="text1"/>
              </w:rPr>
              <w:t>Deposit</w:t>
            </w:r>
          </w:p>
        </w:tc>
      </w:tr>
      <w:tr w:rsidR="00A2651C" w:rsidRPr="00D21FE6" w14:paraId="74AE47B5" w14:textId="77777777" w:rsidTr="001F53E5">
        <w:trPr>
          <w:cantSplit/>
        </w:trPr>
        <w:tc>
          <w:tcPr>
            <w:tcW w:w="2609" w:type="dxa"/>
            <w:shd w:val="clear" w:color="auto" w:fill="auto"/>
            <w:vAlign w:val="bottom"/>
          </w:tcPr>
          <w:p w14:paraId="6CCD44F0" w14:textId="77777777" w:rsidR="00A2651C" w:rsidRPr="0096423C" w:rsidRDefault="00A2651C" w:rsidP="001F53E5">
            <w:pPr>
              <w:spacing w:before="20" w:line="140" w:lineRule="exact"/>
              <w:ind w:left="113"/>
              <w:rPr>
                <w:color w:val="000000" w:themeColor="text1"/>
              </w:rPr>
            </w:pPr>
            <w:r w:rsidRPr="0096423C">
              <w:rPr>
                <w:color w:val="000000" w:themeColor="text1"/>
              </w:rPr>
              <w:t>США</w:t>
            </w:r>
          </w:p>
        </w:tc>
        <w:tc>
          <w:tcPr>
            <w:tcW w:w="1162" w:type="dxa"/>
            <w:tcBorders>
              <w:left w:val="single" w:sz="6" w:space="0" w:color="000000"/>
            </w:tcBorders>
            <w:shd w:val="clear" w:color="auto" w:fill="auto"/>
            <w:vAlign w:val="bottom"/>
          </w:tcPr>
          <w:p w14:paraId="19DAA1CD"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right w:val="single" w:sz="6" w:space="0" w:color="000000"/>
            </w:tcBorders>
            <w:vAlign w:val="bottom"/>
          </w:tcPr>
          <w:p w14:paraId="31D6F575"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tcBorders>
            <w:vAlign w:val="bottom"/>
          </w:tcPr>
          <w:p w14:paraId="1E936093" w14:textId="77777777" w:rsidR="00A2651C" w:rsidRPr="00AB2D22" w:rsidRDefault="00A2651C" w:rsidP="001F53E5">
            <w:pPr>
              <w:snapToGrid w:val="0"/>
              <w:spacing w:before="20" w:line="140" w:lineRule="exact"/>
              <w:ind w:right="397"/>
              <w:jc w:val="right"/>
              <w:rPr>
                <w:lang w:val="en-US"/>
              </w:rPr>
            </w:pPr>
          </w:p>
        </w:tc>
        <w:tc>
          <w:tcPr>
            <w:tcW w:w="1163" w:type="dxa"/>
            <w:tcBorders>
              <w:left w:val="single" w:sz="6" w:space="0" w:color="000000"/>
            </w:tcBorders>
            <w:shd w:val="clear" w:color="auto" w:fill="auto"/>
            <w:vAlign w:val="bottom"/>
          </w:tcPr>
          <w:p w14:paraId="737DFDA0" w14:textId="2CED976D" w:rsidR="00A2651C" w:rsidRPr="00AB2D22" w:rsidRDefault="00A2651C" w:rsidP="001F53E5">
            <w:pPr>
              <w:snapToGrid w:val="0"/>
              <w:spacing w:before="20" w:line="140" w:lineRule="exact"/>
              <w:ind w:right="397"/>
              <w:jc w:val="right"/>
              <w:rPr>
                <w:lang w:val="en-US"/>
              </w:rPr>
            </w:pPr>
          </w:p>
        </w:tc>
        <w:tc>
          <w:tcPr>
            <w:tcW w:w="2662" w:type="dxa"/>
            <w:tcBorders>
              <w:left w:val="single" w:sz="6" w:space="0" w:color="000000"/>
            </w:tcBorders>
            <w:shd w:val="clear" w:color="auto" w:fill="auto"/>
            <w:vAlign w:val="bottom"/>
          </w:tcPr>
          <w:p w14:paraId="6835D80D" w14:textId="77777777" w:rsidR="00A2651C" w:rsidRPr="0096423C" w:rsidRDefault="00A2651C" w:rsidP="001F53E5">
            <w:pPr>
              <w:spacing w:before="20" w:line="140" w:lineRule="exact"/>
              <w:ind w:left="170"/>
              <w:rPr>
                <w:color w:val="000000" w:themeColor="text1"/>
              </w:rPr>
            </w:pPr>
            <w:r w:rsidRPr="0096423C">
              <w:rPr>
                <w:i/>
                <w:color w:val="000000" w:themeColor="text1"/>
              </w:rPr>
              <w:t>USA</w:t>
            </w:r>
          </w:p>
        </w:tc>
      </w:tr>
      <w:tr w:rsidR="00A2651C" w:rsidRPr="00D21FE6" w14:paraId="5BF69BFD" w14:textId="77777777" w:rsidTr="001F53E5">
        <w:trPr>
          <w:cantSplit/>
        </w:trPr>
        <w:tc>
          <w:tcPr>
            <w:tcW w:w="2609" w:type="dxa"/>
            <w:shd w:val="clear" w:color="auto" w:fill="auto"/>
            <w:vAlign w:val="bottom"/>
          </w:tcPr>
          <w:p w14:paraId="5D01D48D" w14:textId="77777777" w:rsidR="00A2651C" w:rsidRPr="0096423C" w:rsidRDefault="00A2651C" w:rsidP="001F53E5">
            <w:pPr>
              <w:spacing w:before="20" w:line="140" w:lineRule="exact"/>
              <w:ind w:left="284"/>
              <w:rPr>
                <w:color w:val="000000" w:themeColor="text1"/>
              </w:rPr>
            </w:pPr>
            <w:r w:rsidRPr="0096423C">
              <w:rPr>
                <w:color w:val="000000" w:themeColor="text1"/>
              </w:rPr>
              <w:t>кредит</w:t>
            </w:r>
          </w:p>
        </w:tc>
        <w:tc>
          <w:tcPr>
            <w:tcW w:w="1162" w:type="dxa"/>
            <w:tcBorders>
              <w:left w:val="single" w:sz="6" w:space="0" w:color="000000"/>
            </w:tcBorders>
            <w:shd w:val="clear" w:color="auto" w:fill="auto"/>
            <w:vAlign w:val="bottom"/>
          </w:tcPr>
          <w:p w14:paraId="2A441159" w14:textId="2A0A62A0" w:rsidR="00A2651C" w:rsidRPr="0096423C" w:rsidRDefault="00A2651C" w:rsidP="001F53E5">
            <w:pPr>
              <w:spacing w:before="20" w:line="140" w:lineRule="exact"/>
              <w:ind w:right="397"/>
              <w:jc w:val="right"/>
              <w:rPr>
                <w:color w:val="000000" w:themeColor="text1"/>
              </w:rPr>
            </w:pPr>
            <w:r w:rsidRPr="0096423C">
              <w:rPr>
                <w:color w:val="000000" w:themeColor="text1"/>
              </w:rPr>
              <w:t>3,25</w:t>
            </w:r>
          </w:p>
        </w:tc>
        <w:tc>
          <w:tcPr>
            <w:tcW w:w="1163" w:type="dxa"/>
            <w:tcBorders>
              <w:left w:val="single" w:sz="6" w:space="0" w:color="000000"/>
              <w:right w:val="single" w:sz="6" w:space="0" w:color="000000"/>
            </w:tcBorders>
            <w:vAlign w:val="bottom"/>
          </w:tcPr>
          <w:p w14:paraId="0E603704" w14:textId="1858966B" w:rsidR="00A2651C" w:rsidRPr="0096423C" w:rsidRDefault="00A2651C" w:rsidP="001F53E5">
            <w:pPr>
              <w:spacing w:before="20" w:line="140" w:lineRule="exact"/>
              <w:ind w:right="397"/>
              <w:jc w:val="right"/>
              <w:rPr>
                <w:color w:val="000000" w:themeColor="text1"/>
              </w:rPr>
            </w:pPr>
            <w:r w:rsidRPr="0096423C">
              <w:rPr>
                <w:color w:val="000000" w:themeColor="text1"/>
              </w:rPr>
              <w:t>…</w:t>
            </w:r>
          </w:p>
        </w:tc>
        <w:tc>
          <w:tcPr>
            <w:tcW w:w="1163" w:type="dxa"/>
            <w:tcBorders>
              <w:left w:val="single" w:sz="6" w:space="0" w:color="000000"/>
            </w:tcBorders>
            <w:vAlign w:val="bottom"/>
          </w:tcPr>
          <w:p w14:paraId="1C2B54D2" w14:textId="2A44D166" w:rsidR="00A2651C" w:rsidRPr="00AB2D22" w:rsidRDefault="00A2651C" w:rsidP="001F53E5">
            <w:pPr>
              <w:spacing w:before="20" w:line="140" w:lineRule="exact"/>
              <w:ind w:right="397"/>
              <w:jc w:val="right"/>
            </w:pPr>
            <w:r w:rsidRPr="00AB2D22">
              <w:t>…</w:t>
            </w:r>
          </w:p>
        </w:tc>
        <w:tc>
          <w:tcPr>
            <w:tcW w:w="1163" w:type="dxa"/>
            <w:tcBorders>
              <w:left w:val="single" w:sz="6" w:space="0" w:color="000000"/>
            </w:tcBorders>
            <w:shd w:val="clear" w:color="auto" w:fill="auto"/>
            <w:vAlign w:val="bottom"/>
          </w:tcPr>
          <w:p w14:paraId="105A3AEF" w14:textId="3666E05D" w:rsidR="00A2651C" w:rsidRPr="00AB2D22" w:rsidRDefault="00A2651C" w:rsidP="001F53E5">
            <w:pPr>
              <w:spacing w:before="20" w:line="140" w:lineRule="exact"/>
              <w:ind w:right="397"/>
              <w:jc w:val="right"/>
            </w:pPr>
            <w:r w:rsidRPr="00AB2D22">
              <w:t>…</w:t>
            </w:r>
          </w:p>
        </w:tc>
        <w:tc>
          <w:tcPr>
            <w:tcW w:w="2662" w:type="dxa"/>
            <w:tcBorders>
              <w:left w:val="single" w:sz="6" w:space="0" w:color="000000"/>
            </w:tcBorders>
            <w:shd w:val="clear" w:color="auto" w:fill="auto"/>
            <w:vAlign w:val="bottom"/>
          </w:tcPr>
          <w:p w14:paraId="38C440CC" w14:textId="77777777" w:rsidR="00A2651C" w:rsidRPr="0096423C" w:rsidRDefault="00A2651C" w:rsidP="001F53E5">
            <w:pPr>
              <w:spacing w:before="20" w:line="140" w:lineRule="exact"/>
              <w:ind w:left="340"/>
              <w:rPr>
                <w:color w:val="000000" w:themeColor="text1"/>
              </w:rPr>
            </w:pPr>
            <w:r w:rsidRPr="0096423C">
              <w:rPr>
                <w:i/>
                <w:color w:val="000000" w:themeColor="text1"/>
              </w:rPr>
              <w:t>Credit</w:t>
            </w:r>
          </w:p>
        </w:tc>
      </w:tr>
      <w:tr w:rsidR="00A2651C" w:rsidRPr="00D21FE6" w14:paraId="77FDB4FE" w14:textId="77777777" w:rsidTr="001F53E5">
        <w:trPr>
          <w:cantSplit/>
        </w:trPr>
        <w:tc>
          <w:tcPr>
            <w:tcW w:w="2609" w:type="dxa"/>
            <w:shd w:val="clear" w:color="auto" w:fill="auto"/>
            <w:vAlign w:val="bottom"/>
          </w:tcPr>
          <w:p w14:paraId="1ECB167F" w14:textId="77777777" w:rsidR="00A2651C" w:rsidRPr="0096423C" w:rsidRDefault="00A2651C" w:rsidP="001F53E5">
            <w:pPr>
              <w:spacing w:before="20" w:line="140" w:lineRule="exact"/>
              <w:ind w:left="284"/>
              <w:rPr>
                <w:color w:val="000000" w:themeColor="text1"/>
              </w:rPr>
            </w:pPr>
            <w:r w:rsidRPr="0096423C">
              <w:rPr>
                <w:color w:val="000000" w:themeColor="text1"/>
              </w:rPr>
              <w:t>депозит</w:t>
            </w:r>
          </w:p>
        </w:tc>
        <w:tc>
          <w:tcPr>
            <w:tcW w:w="1162" w:type="dxa"/>
            <w:tcBorders>
              <w:left w:val="single" w:sz="6" w:space="0" w:color="000000"/>
            </w:tcBorders>
            <w:shd w:val="clear" w:color="auto" w:fill="auto"/>
            <w:vAlign w:val="bottom"/>
          </w:tcPr>
          <w:p w14:paraId="702ADAF4" w14:textId="4F3D6698" w:rsidR="00A2651C" w:rsidRPr="0096423C" w:rsidRDefault="00A2651C" w:rsidP="001F53E5">
            <w:pPr>
              <w:spacing w:before="20" w:line="140" w:lineRule="exact"/>
              <w:ind w:right="397"/>
              <w:jc w:val="right"/>
              <w:rPr>
                <w:color w:val="000000" w:themeColor="text1"/>
                <w:lang w:val="en-US"/>
              </w:rPr>
            </w:pPr>
            <w:r w:rsidRPr="0096423C">
              <w:rPr>
                <w:color w:val="000000" w:themeColor="text1"/>
                <w:lang w:val="en-US"/>
              </w:rPr>
              <w:t>…</w:t>
            </w:r>
          </w:p>
        </w:tc>
        <w:tc>
          <w:tcPr>
            <w:tcW w:w="1163" w:type="dxa"/>
            <w:tcBorders>
              <w:left w:val="single" w:sz="6" w:space="0" w:color="000000"/>
              <w:right w:val="single" w:sz="6" w:space="0" w:color="000000"/>
            </w:tcBorders>
            <w:vAlign w:val="bottom"/>
          </w:tcPr>
          <w:p w14:paraId="4FCBE1EF" w14:textId="0FA4EA3A" w:rsidR="00A2651C" w:rsidRPr="0096423C" w:rsidRDefault="00A2651C" w:rsidP="001F53E5">
            <w:pPr>
              <w:spacing w:before="20" w:line="140" w:lineRule="exact"/>
              <w:ind w:right="397"/>
              <w:jc w:val="right"/>
              <w:rPr>
                <w:color w:val="000000" w:themeColor="text1"/>
              </w:rPr>
            </w:pPr>
            <w:r w:rsidRPr="0096423C">
              <w:rPr>
                <w:color w:val="000000" w:themeColor="text1"/>
              </w:rPr>
              <w:t>…</w:t>
            </w:r>
          </w:p>
        </w:tc>
        <w:tc>
          <w:tcPr>
            <w:tcW w:w="1163" w:type="dxa"/>
            <w:tcBorders>
              <w:left w:val="single" w:sz="6" w:space="0" w:color="000000"/>
            </w:tcBorders>
            <w:vAlign w:val="bottom"/>
          </w:tcPr>
          <w:p w14:paraId="5BA7761F" w14:textId="3DE8BB70" w:rsidR="00A2651C" w:rsidRPr="00AB2D22" w:rsidRDefault="00A2651C" w:rsidP="001F53E5">
            <w:pPr>
              <w:spacing w:before="20" w:line="140" w:lineRule="exact"/>
              <w:ind w:right="397"/>
              <w:jc w:val="right"/>
            </w:pPr>
            <w:r w:rsidRPr="00AB2D22">
              <w:t>…</w:t>
            </w:r>
          </w:p>
        </w:tc>
        <w:tc>
          <w:tcPr>
            <w:tcW w:w="1163" w:type="dxa"/>
            <w:tcBorders>
              <w:left w:val="single" w:sz="6" w:space="0" w:color="000000"/>
            </w:tcBorders>
            <w:shd w:val="clear" w:color="auto" w:fill="auto"/>
            <w:vAlign w:val="bottom"/>
          </w:tcPr>
          <w:p w14:paraId="371EB428" w14:textId="23BA219C" w:rsidR="00A2651C" w:rsidRPr="00AB2D22" w:rsidRDefault="00A2651C" w:rsidP="001F53E5">
            <w:pPr>
              <w:spacing w:before="20" w:line="140" w:lineRule="exact"/>
              <w:ind w:right="397"/>
              <w:jc w:val="right"/>
            </w:pPr>
            <w:r w:rsidRPr="00AB2D22">
              <w:t>…</w:t>
            </w:r>
          </w:p>
        </w:tc>
        <w:tc>
          <w:tcPr>
            <w:tcW w:w="2662" w:type="dxa"/>
            <w:tcBorders>
              <w:left w:val="single" w:sz="6" w:space="0" w:color="000000"/>
            </w:tcBorders>
            <w:shd w:val="clear" w:color="auto" w:fill="auto"/>
            <w:vAlign w:val="bottom"/>
          </w:tcPr>
          <w:p w14:paraId="11E0CBF8" w14:textId="77777777" w:rsidR="00A2651C" w:rsidRPr="0096423C" w:rsidRDefault="00A2651C" w:rsidP="001F53E5">
            <w:pPr>
              <w:spacing w:before="20" w:line="140" w:lineRule="exact"/>
              <w:ind w:left="340"/>
              <w:rPr>
                <w:color w:val="000000" w:themeColor="text1"/>
              </w:rPr>
            </w:pPr>
            <w:r w:rsidRPr="0096423C">
              <w:rPr>
                <w:i/>
                <w:color w:val="000000" w:themeColor="text1"/>
              </w:rPr>
              <w:t>Deposit</w:t>
            </w:r>
          </w:p>
        </w:tc>
      </w:tr>
      <w:tr w:rsidR="00A2651C" w:rsidRPr="00D21FE6" w14:paraId="36054851" w14:textId="77777777" w:rsidTr="001F53E5">
        <w:trPr>
          <w:cantSplit/>
        </w:trPr>
        <w:tc>
          <w:tcPr>
            <w:tcW w:w="2609" w:type="dxa"/>
            <w:shd w:val="clear" w:color="auto" w:fill="auto"/>
            <w:vAlign w:val="bottom"/>
          </w:tcPr>
          <w:p w14:paraId="5B15748D" w14:textId="77777777" w:rsidR="00A2651C" w:rsidRPr="0096423C" w:rsidRDefault="00A2651C" w:rsidP="001F53E5">
            <w:pPr>
              <w:spacing w:before="20" w:line="140" w:lineRule="exact"/>
              <w:ind w:left="113"/>
              <w:rPr>
                <w:color w:val="000000" w:themeColor="text1"/>
              </w:rPr>
            </w:pPr>
            <w:r w:rsidRPr="0096423C">
              <w:rPr>
                <w:color w:val="000000" w:themeColor="text1"/>
              </w:rPr>
              <w:t>Турция</w:t>
            </w:r>
          </w:p>
        </w:tc>
        <w:tc>
          <w:tcPr>
            <w:tcW w:w="1162" w:type="dxa"/>
            <w:tcBorders>
              <w:left w:val="single" w:sz="6" w:space="0" w:color="000000"/>
            </w:tcBorders>
            <w:shd w:val="clear" w:color="auto" w:fill="auto"/>
            <w:vAlign w:val="bottom"/>
          </w:tcPr>
          <w:p w14:paraId="61251DDC"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right w:val="single" w:sz="6" w:space="0" w:color="000000"/>
            </w:tcBorders>
            <w:vAlign w:val="bottom"/>
          </w:tcPr>
          <w:p w14:paraId="30B94840"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tcBorders>
            <w:vAlign w:val="bottom"/>
          </w:tcPr>
          <w:p w14:paraId="4F15890E" w14:textId="77777777" w:rsidR="00A2651C" w:rsidRPr="00AB2D22" w:rsidRDefault="00A2651C" w:rsidP="001F53E5">
            <w:pPr>
              <w:snapToGrid w:val="0"/>
              <w:spacing w:before="20" w:line="140" w:lineRule="exact"/>
              <w:ind w:right="397"/>
              <w:jc w:val="right"/>
              <w:rPr>
                <w:lang w:val="en-US"/>
              </w:rPr>
            </w:pPr>
          </w:p>
        </w:tc>
        <w:tc>
          <w:tcPr>
            <w:tcW w:w="1163" w:type="dxa"/>
            <w:tcBorders>
              <w:left w:val="single" w:sz="6" w:space="0" w:color="000000"/>
            </w:tcBorders>
            <w:shd w:val="clear" w:color="auto" w:fill="auto"/>
            <w:vAlign w:val="bottom"/>
          </w:tcPr>
          <w:p w14:paraId="67F77C8D" w14:textId="426B7D78" w:rsidR="00A2651C" w:rsidRPr="00AB2D22" w:rsidRDefault="00A2651C" w:rsidP="001F53E5">
            <w:pPr>
              <w:snapToGrid w:val="0"/>
              <w:spacing w:before="20" w:line="140" w:lineRule="exact"/>
              <w:ind w:right="397"/>
              <w:jc w:val="right"/>
              <w:rPr>
                <w:lang w:val="en-US"/>
              </w:rPr>
            </w:pPr>
          </w:p>
        </w:tc>
        <w:tc>
          <w:tcPr>
            <w:tcW w:w="2662" w:type="dxa"/>
            <w:tcBorders>
              <w:left w:val="single" w:sz="6" w:space="0" w:color="000000"/>
            </w:tcBorders>
            <w:shd w:val="clear" w:color="auto" w:fill="auto"/>
            <w:vAlign w:val="bottom"/>
          </w:tcPr>
          <w:p w14:paraId="5F14A4DB" w14:textId="77777777" w:rsidR="00A2651C" w:rsidRPr="0096423C" w:rsidRDefault="00A2651C" w:rsidP="001F53E5">
            <w:pPr>
              <w:spacing w:before="20" w:line="140" w:lineRule="exact"/>
              <w:ind w:left="170"/>
              <w:rPr>
                <w:color w:val="000000" w:themeColor="text1"/>
              </w:rPr>
            </w:pPr>
            <w:r w:rsidRPr="0096423C">
              <w:rPr>
                <w:i/>
                <w:color w:val="000000" w:themeColor="text1"/>
              </w:rPr>
              <w:t>Turkey</w:t>
            </w:r>
          </w:p>
        </w:tc>
      </w:tr>
      <w:tr w:rsidR="00A2651C" w:rsidRPr="00D21FE6" w14:paraId="54383C9F" w14:textId="77777777" w:rsidTr="001F53E5">
        <w:trPr>
          <w:cantSplit/>
        </w:trPr>
        <w:tc>
          <w:tcPr>
            <w:tcW w:w="2609" w:type="dxa"/>
            <w:shd w:val="clear" w:color="auto" w:fill="auto"/>
            <w:vAlign w:val="bottom"/>
          </w:tcPr>
          <w:p w14:paraId="03B40E57" w14:textId="77777777" w:rsidR="00A2651C" w:rsidRPr="0096423C" w:rsidRDefault="00A2651C" w:rsidP="001F53E5">
            <w:pPr>
              <w:spacing w:before="20" w:line="140" w:lineRule="exact"/>
              <w:ind w:left="284"/>
              <w:rPr>
                <w:color w:val="000000" w:themeColor="text1"/>
              </w:rPr>
            </w:pPr>
            <w:r w:rsidRPr="0096423C">
              <w:rPr>
                <w:color w:val="000000" w:themeColor="text1"/>
              </w:rPr>
              <w:t>кредит</w:t>
            </w:r>
          </w:p>
        </w:tc>
        <w:tc>
          <w:tcPr>
            <w:tcW w:w="1162" w:type="dxa"/>
            <w:tcBorders>
              <w:left w:val="single" w:sz="6" w:space="0" w:color="000000"/>
            </w:tcBorders>
            <w:shd w:val="clear" w:color="auto" w:fill="auto"/>
            <w:vAlign w:val="bottom"/>
          </w:tcPr>
          <w:p w14:paraId="2D96DAF3" w14:textId="13676050" w:rsidR="00A2651C" w:rsidRPr="0096423C" w:rsidRDefault="00A2651C" w:rsidP="001F53E5">
            <w:pPr>
              <w:spacing w:before="20" w:line="140" w:lineRule="exact"/>
              <w:ind w:right="397"/>
              <w:jc w:val="right"/>
              <w:rPr>
                <w:color w:val="000000" w:themeColor="text1"/>
              </w:rPr>
            </w:pPr>
            <w:r w:rsidRPr="0096423C">
              <w:rPr>
                <w:rFonts w:eastAsia="Arial"/>
                <w:color w:val="000000" w:themeColor="text1"/>
              </w:rPr>
              <w:t>…</w:t>
            </w:r>
          </w:p>
        </w:tc>
        <w:tc>
          <w:tcPr>
            <w:tcW w:w="1163" w:type="dxa"/>
            <w:tcBorders>
              <w:left w:val="single" w:sz="6" w:space="0" w:color="000000"/>
              <w:right w:val="single" w:sz="6" w:space="0" w:color="000000"/>
            </w:tcBorders>
            <w:vAlign w:val="bottom"/>
          </w:tcPr>
          <w:p w14:paraId="5C1C3654" w14:textId="44DE7769" w:rsidR="00A2651C" w:rsidRPr="0096423C" w:rsidRDefault="00A2651C" w:rsidP="001F53E5">
            <w:pPr>
              <w:spacing w:before="20" w:line="140" w:lineRule="exact"/>
              <w:ind w:right="397"/>
              <w:jc w:val="right"/>
              <w:rPr>
                <w:color w:val="000000" w:themeColor="text1"/>
              </w:rPr>
            </w:pPr>
            <w:r w:rsidRPr="0096423C">
              <w:rPr>
                <w:color w:val="000000" w:themeColor="text1"/>
              </w:rPr>
              <w:t>…</w:t>
            </w:r>
          </w:p>
        </w:tc>
        <w:tc>
          <w:tcPr>
            <w:tcW w:w="1163" w:type="dxa"/>
            <w:tcBorders>
              <w:left w:val="single" w:sz="6" w:space="0" w:color="000000"/>
            </w:tcBorders>
            <w:vAlign w:val="bottom"/>
          </w:tcPr>
          <w:p w14:paraId="415D25A8" w14:textId="4E838AD6" w:rsidR="00A2651C" w:rsidRPr="00AB2D22" w:rsidRDefault="00A2651C" w:rsidP="001F53E5">
            <w:pPr>
              <w:spacing w:before="20" w:line="140" w:lineRule="exact"/>
              <w:ind w:right="397"/>
              <w:jc w:val="right"/>
            </w:pPr>
            <w:r w:rsidRPr="00AB2D22">
              <w:t>…</w:t>
            </w:r>
          </w:p>
        </w:tc>
        <w:tc>
          <w:tcPr>
            <w:tcW w:w="1163" w:type="dxa"/>
            <w:tcBorders>
              <w:left w:val="single" w:sz="6" w:space="0" w:color="000000"/>
            </w:tcBorders>
            <w:shd w:val="clear" w:color="auto" w:fill="auto"/>
            <w:vAlign w:val="bottom"/>
          </w:tcPr>
          <w:p w14:paraId="0F5A70BA" w14:textId="36A81EA3" w:rsidR="00A2651C" w:rsidRPr="00AB2D22" w:rsidRDefault="00A2651C" w:rsidP="001F53E5">
            <w:pPr>
              <w:spacing w:before="20" w:line="140" w:lineRule="exact"/>
              <w:ind w:right="397"/>
              <w:jc w:val="right"/>
            </w:pPr>
            <w:r w:rsidRPr="00AB2D22">
              <w:t>…</w:t>
            </w:r>
          </w:p>
        </w:tc>
        <w:tc>
          <w:tcPr>
            <w:tcW w:w="2662" w:type="dxa"/>
            <w:tcBorders>
              <w:left w:val="single" w:sz="6" w:space="0" w:color="000000"/>
            </w:tcBorders>
            <w:shd w:val="clear" w:color="auto" w:fill="auto"/>
            <w:vAlign w:val="bottom"/>
          </w:tcPr>
          <w:p w14:paraId="247C6B97" w14:textId="77777777" w:rsidR="00A2651C" w:rsidRPr="0096423C" w:rsidRDefault="00A2651C" w:rsidP="001F53E5">
            <w:pPr>
              <w:spacing w:before="20" w:line="140" w:lineRule="exact"/>
              <w:ind w:left="340"/>
              <w:rPr>
                <w:color w:val="000000" w:themeColor="text1"/>
              </w:rPr>
            </w:pPr>
            <w:r w:rsidRPr="0096423C">
              <w:rPr>
                <w:i/>
                <w:color w:val="000000" w:themeColor="text1"/>
              </w:rPr>
              <w:t>Credit</w:t>
            </w:r>
          </w:p>
        </w:tc>
      </w:tr>
      <w:tr w:rsidR="00A2651C" w:rsidRPr="00D21FE6" w14:paraId="3D7B60D8" w14:textId="77777777" w:rsidTr="001F53E5">
        <w:trPr>
          <w:cantSplit/>
        </w:trPr>
        <w:tc>
          <w:tcPr>
            <w:tcW w:w="2609" w:type="dxa"/>
            <w:shd w:val="clear" w:color="auto" w:fill="auto"/>
            <w:vAlign w:val="bottom"/>
          </w:tcPr>
          <w:p w14:paraId="0C7A8585" w14:textId="77777777" w:rsidR="00A2651C" w:rsidRPr="0096423C" w:rsidRDefault="00A2651C" w:rsidP="001F53E5">
            <w:pPr>
              <w:spacing w:before="20" w:line="140" w:lineRule="exact"/>
              <w:ind w:left="284"/>
              <w:rPr>
                <w:color w:val="000000" w:themeColor="text1"/>
              </w:rPr>
            </w:pPr>
            <w:r w:rsidRPr="0096423C">
              <w:rPr>
                <w:color w:val="000000" w:themeColor="text1"/>
              </w:rPr>
              <w:t>депозит</w:t>
            </w:r>
          </w:p>
        </w:tc>
        <w:tc>
          <w:tcPr>
            <w:tcW w:w="1162" w:type="dxa"/>
            <w:tcBorders>
              <w:left w:val="single" w:sz="6" w:space="0" w:color="000000"/>
            </w:tcBorders>
            <w:shd w:val="clear" w:color="auto" w:fill="auto"/>
            <w:vAlign w:val="bottom"/>
          </w:tcPr>
          <w:p w14:paraId="5360E60E" w14:textId="5EC756E8" w:rsidR="00A2651C" w:rsidRPr="0096423C" w:rsidRDefault="00A2651C" w:rsidP="001F53E5">
            <w:pPr>
              <w:spacing w:before="20" w:line="140" w:lineRule="exact"/>
              <w:ind w:right="397"/>
              <w:jc w:val="right"/>
              <w:rPr>
                <w:color w:val="000000" w:themeColor="text1"/>
              </w:rPr>
            </w:pPr>
            <w:r w:rsidRPr="0096423C">
              <w:rPr>
                <w:color w:val="000000" w:themeColor="text1"/>
              </w:rPr>
              <w:t>15,27</w:t>
            </w:r>
          </w:p>
        </w:tc>
        <w:tc>
          <w:tcPr>
            <w:tcW w:w="1163" w:type="dxa"/>
            <w:tcBorders>
              <w:left w:val="single" w:sz="6" w:space="0" w:color="000000"/>
              <w:right w:val="single" w:sz="6" w:space="0" w:color="000000"/>
            </w:tcBorders>
            <w:vAlign w:val="bottom"/>
          </w:tcPr>
          <w:p w14:paraId="4FEDA552" w14:textId="6C06EFB4" w:rsidR="00A2651C" w:rsidRPr="0096423C" w:rsidRDefault="00A2651C" w:rsidP="001F53E5">
            <w:pPr>
              <w:spacing w:before="20" w:line="140" w:lineRule="exact"/>
              <w:ind w:right="397"/>
              <w:jc w:val="right"/>
              <w:rPr>
                <w:color w:val="000000" w:themeColor="text1"/>
              </w:rPr>
            </w:pPr>
            <w:r w:rsidRPr="0096423C">
              <w:rPr>
                <w:color w:val="000000" w:themeColor="text1"/>
              </w:rPr>
              <w:t>27,04</w:t>
            </w:r>
          </w:p>
        </w:tc>
        <w:tc>
          <w:tcPr>
            <w:tcW w:w="1163" w:type="dxa"/>
            <w:tcBorders>
              <w:left w:val="single" w:sz="6" w:space="0" w:color="000000"/>
            </w:tcBorders>
            <w:vAlign w:val="bottom"/>
          </w:tcPr>
          <w:p w14:paraId="6AEC0A6F" w14:textId="28E85084" w:rsidR="00A2651C" w:rsidRPr="00AB2D22" w:rsidRDefault="00A2651C" w:rsidP="001F53E5">
            <w:pPr>
              <w:spacing w:before="20" w:line="140" w:lineRule="exact"/>
              <w:ind w:right="397"/>
              <w:jc w:val="right"/>
            </w:pPr>
            <w:r w:rsidRPr="00AB2D22">
              <w:t>51,33</w:t>
            </w:r>
          </w:p>
        </w:tc>
        <w:tc>
          <w:tcPr>
            <w:tcW w:w="1163" w:type="dxa"/>
            <w:tcBorders>
              <w:left w:val="single" w:sz="6" w:space="0" w:color="000000"/>
            </w:tcBorders>
            <w:shd w:val="clear" w:color="auto" w:fill="auto"/>
            <w:vAlign w:val="bottom"/>
          </w:tcPr>
          <w:p w14:paraId="47667D67" w14:textId="6AAC1932" w:rsidR="00A2651C" w:rsidRPr="00AB2D22" w:rsidRDefault="00A2651C" w:rsidP="001F53E5">
            <w:pPr>
              <w:spacing w:before="20" w:line="140" w:lineRule="exact"/>
              <w:ind w:right="397"/>
              <w:jc w:val="right"/>
            </w:pPr>
            <w:r w:rsidRPr="00AB2D22">
              <w:t>71,04</w:t>
            </w:r>
          </w:p>
        </w:tc>
        <w:tc>
          <w:tcPr>
            <w:tcW w:w="2662" w:type="dxa"/>
            <w:tcBorders>
              <w:left w:val="single" w:sz="6" w:space="0" w:color="000000"/>
            </w:tcBorders>
            <w:shd w:val="clear" w:color="auto" w:fill="auto"/>
            <w:vAlign w:val="bottom"/>
          </w:tcPr>
          <w:p w14:paraId="143B2EB4" w14:textId="77777777" w:rsidR="00A2651C" w:rsidRPr="0096423C" w:rsidRDefault="00A2651C" w:rsidP="001F53E5">
            <w:pPr>
              <w:spacing w:before="20" w:line="140" w:lineRule="exact"/>
              <w:ind w:left="340"/>
              <w:rPr>
                <w:color w:val="000000" w:themeColor="text1"/>
              </w:rPr>
            </w:pPr>
            <w:r w:rsidRPr="0096423C">
              <w:rPr>
                <w:i/>
                <w:color w:val="000000" w:themeColor="text1"/>
              </w:rPr>
              <w:t>Deposit</w:t>
            </w:r>
          </w:p>
        </w:tc>
      </w:tr>
      <w:tr w:rsidR="00A2651C" w:rsidRPr="00D21FE6" w14:paraId="0AEA8EB2" w14:textId="77777777" w:rsidTr="001F53E5">
        <w:trPr>
          <w:cantSplit/>
        </w:trPr>
        <w:tc>
          <w:tcPr>
            <w:tcW w:w="2609" w:type="dxa"/>
            <w:shd w:val="clear" w:color="auto" w:fill="auto"/>
            <w:vAlign w:val="bottom"/>
          </w:tcPr>
          <w:p w14:paraId="413F13D0" w14:textId="77777777" w:rsidR="00A2651C" w:rsidRPr="0096423C" w:rsidRDefault="00A2651C" w:rsidP="001F53E5">
            <w:pPr>
              <w:spacing w:before="20" w:line="140" w:lineRule="exact"/>
              <w:ind w:left="113"/>
              <w:rPr>
                <w:color w:val="000000" w:themeColor="text1"/>
              </w:rPr>
            </w:pPr>
            <w:r w:rsidRPr="0096423C">
              <w:rPr>
                <w:color w:val="000000" w:themeColor="text1"/>
              </w:rPr>
              <w:t>Япония</w:t>
            </w:r>
          </w:p>
        </w:tc>
        <w:tc>
          <w:tcPr>
            <w:tcW w:w="1162" w:type="dxa"/>
            <w:tcBorders>
              <w:left w:val="single" w:sz="6" w:space="0" w:color="000000"/>
            </w:tcBorders>
            <w:shd w:val="clear" w:color="auto" w:fill="auto"/>
            <w:vAlign w:val="bottom"/>
          </w:tcPr>
          <w:p w14:paraId="2BE7E822"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right w:val="single" w:sz="6" w:space="0" w:color="000000"/>
            </w:tcBorders>
            <w:vAlign w:val="bottom"/>
          </w:tcPr>
          <w:p w14:paraId="08225B4F" w14:textId="77777777" w:rsidR="00A2651C" w:rsidRPr="0096423C" w:rsidRDefault="00A2651C" w:rsidP="001F53E5">
            <w:pPr>
              <w:snapToGrid w:val="0"/>
              <w:spacing w:before="20" w:line="140" w:lineRule="exact"/>
              <w:ind w:right="397"/>
              <w:jc w:val="right"/>
              <w:rPr>
                <w:color w:val="000000" w:themeColor="text1"/>
                <w:lang w:val="en-US"/>
              </w:rPr>
            </w:pPr>
          </w:p>
        </w:tc>
        <w:tc>
          <w:tcPr>
            <w:tcW w:w="1163" w:type="dxa"/>
            <w:tcBorders>
              <w:left w:val="single" w:sz="6" w:space="0" w:color="000000"/>
            </w:tcBorders>
            <w:vAlign w:val="bottom"/>
          </w:tcPr>
          <w:p w14:paraId="29158EFD" w14:textId="77777777" w:rsidR="00A2651C" w:rsidRPr="00AB2D22" w:rsidRDefault="00A2651C" w:rsidP="001F53E5">
            <w:pPr>
              <w:snapToGrid w:val="0"/>
              <w:spacing w:before="20" w:line="140" w:lineRule="exact"/>
              <w:ind w:right="397"/>
              <w:jc w:val="right"/>
              <w:rPr>
                <w:lang w:val="en-US"/>
              </w:rPr>
            </w:pPr>
          </w:p>
        </w:tc>
        <w:tc>
          <w:tcPr>
            <w:tcW w:w="1163" w:type="dxa"/>
            <w:tcBorders>
              <w:left w:val="single" w:sz="6" w:space="0" w:color="000000"/>
            </w:tcBorders>
            <w:shd w:val="clear" w:color="auto" w:fill="auto"/>
            <w:vAlign w:val="bottom"/>
          </w:tcPr>
          <w:p w14:paraId="7AC12475" w14:textId="7C5947BF" w:rsidR="00A2651C" w:rsidRPr="00AB2D22" w:rsidRDefault="00A2651C" w:rsidP="001F53E5">
            <w:pPr>
              <w:snapToGrid w:val="0"/>
              <w:spacing w:before="20" w:line="140" w:lineRule="exact"/>
              <w:ind w:right="397"/>
              <w:jc w:val="right"/>
              <w:rPr>
                <w:lang w:val="en-US"/>
              </w:rPr>
            </w:pPr>
          </w:p>
        </w:tc>
        <w:tc>
          <w:tcPr>
            <w:tcW w:w="2662" w:type="dxa"/>
            <w:tcBorders>
              <w:left w:val="single" w:sz="6" w:space="0" w:color="000000"/>
            </w:tcBorders>
            <w:shd w:val="clear" w:color="auto" w:fill="auto"/>
            <w:vAlign w:val="bottom"/>
          </w:tcPr>
          <w:p w14:paraId="3759CBC1" w14:textId="77777777" w:rsidR="00A2651C" w:rsidRPr="0096423C" w:rsidRDefault="00A2651C" w:rsidP="001F53E5">
            <w:pPr>
              <w:spacing w:before="20" w:line="140" w:lineRule="exact"/>
              <w:ind w:left="170"/>
              <w:rPr>
                <w:color w:val="000000" w:themeColor="text1"/>
              </w:rPr>
            </w:pPr>
            <w:r w:rsidRPr="0096423C">
              <w:rPr>
                <w:i/>
                <w:color w:val="000000" w:themeColor="text1"/>
              </w:rPr>
              <w:t>Japan</w:t>
            </w:r>
          </w:p>
        </w:tc>
      </w:tr>
      <w:tr w:rsidR="00A2651C" w:rsidRPr="00D21FE6" w14:paraId="089B2DDD" w14:textId="77777777" w:rsidTr="001F53E5">
        <w:trPr>
          <w:cantSplit/>
        </w:trPr>
        <w:tc>
          <w:tcPr>
            <w:tcW w:w="2609" w:type="dxa"/>
            <w:shd w:val="clear" w:color="auto" w:fill="auto"/>
            <w:vAlign w:val="bottom"/>
          </w:tcPr>
          <w:p w14:paraId="63710580" w14:textId="77777777" w:rsidR="00A2651C" w:rsidRPr="0096423C" w:rsidRDefault="00A2651C" w:rsidP="001F53E5">
            <w:pPr>
              <w:spacing w:before="20" w:line="140" w:lineRule="exact"/>
              <w:ind w:left="284"/>
              <w:rPr>
                <w:color w:val="000000" w:themeColor="text1"/>
              </w:rPr>
            </w:pPr>
            <w:r w:rsidRPr="0096423C">
              <w:rPr>
                <w:color w:val="000000" w:themeColor="text1"/>
              </w:rPr>
              <w:t>кредит</w:t>
            </w:r>
          </w:p>
        </w:tc>
        <w:tc>
          <w:tcPr>
            <w:tcW w:w="1162" w:type="dxa"/>
            <w:tcBorders>
              <w:left w:val="single" w:sz="6" w:space="0" w:color="000000"/>
            </w:tcBorders>
            <w:shd w:val="clear" w:color="auto" w:fill="auto"/>
            <w:vAlign w:val="bottom"/>
          </w:tcPr>
          <w:p w14:paraId="01ECDA3E" w14:textId="1C36892C" w:rsidR="00A2651C" w:rsidRPr="0096423C" w:rsidRDefault="00A2651C" w:rsidP="001F53E5">
            <w:pPr>
              <w:spacing w:before="20" w:line="140" w:lineRule="exact"/>
              <w:ind w:right="397"/>
              <w:jc w:val="right"/>
              <w:rPr>
                <w:color w:val="000000" w:themeColor="text1"/>
              </w:rPr>
            </w:pPr>
            <w:r w:rsidRPr="0096423C">
              <w:rPr>
                <w:color w:val="000000" w:themeColor="text1"/>
              </w:rPr>
              <w:t>1,60</w:t>
            </w:r>
          </w:p>
        </w:tc>
        <w:tc>
          <w:tcPr>
            <w:tcW w:w="1163" w:type="dxa"/>
            <w:tcBorders>
              <w:left w:val="single" w:sz="6" w:space="0" w:color="000000"/>
              <w:right w:val="single" w:sz="6" w:space="0" w:color="000000"/>
            </w:tcBorders>
            <w:vAlign w:val="bottom"/>
          </w:tcPr>
          <w:p w14:paraId="1E0AC914" w14:textId="1AE89131" w:rsidR="00A2651C" w:rsidRPr="0096423C" w:rsidRDefault="00A2651C" w:rsidP="001F53E5">
            <w:pPr>
              <w:spacing w:before="20" w:line="140" w:lineRule="exact"/>
              <w:ind w:right="397"/>
              <w:jc w:val="right"/>
              <w:rPr>
                <w:color w:val="000000" w:themeColor="text1"/>
              </w:rPr>
            </w:pPr>
            <w:r w:rsidRPr="0096423C">
              <w:rPr>
                <w:color w:val="000000" w:themeColor="text1"/>
              </w:rPr>
              <w:t>…</w:t>
            </w:r>
          </w:p>
        </w:tc>
        <w:tc>
          <w:tcPr>
            <w:tcW w:w="1163" w:type="dxa"/>
            <w:tcBorders>
              <w:left w:val="single" w:sz="6" w:space="0" w:color="000000"/>
            </w:tcBorders>
            <w:vAlign w:val="bottom"/>
          </w:tcPr>
          <w:p w14:paraId="1ED0C5E8" w14:textId="6CB9B832" w:rsidR="00A2651C" w:rsidRPr="00AB2D22" w:rsidRDefault="00A2651C" w:rsidP="001F53E5">
            <w:pPr>
              <w:spacing w:before="20" w:line="140" w:lineRule="exact"/>
              <w:ind w:right="397"/>
              <w:jc w:val="right"/>
            </w:pPr>
            <w:r w:rsidRPr="00AB2D22">
              <w:t>…</w:t>
            </w:r>
          </w:p>
        </w:tc>
        <w:tc>
          <w:tcPr>
            <w:tcW w:w="1163" w:type="dxa"/>
            <w:tcBorders>
              <w:left w:val="single" w:sz="6" w:space="0" w:color="000000"/>
            </w:tcBorders>
            <w:shd w:val="clear" w:color="auto" w:fill="auto"/>
            <w:vAlign w:val="bottom"/>
          </w:tcPr>
          <w:p w14:paraId="767D2EB9" w14:textId="674F8607" w:rsidR="00A2651C" w:rsidRPr="00AB2D22" w:rsidRDefault="00A2651C" w:rsidP="001F53E5">
            <w:pPr>
              <w:spacing w:before="20" w:line="140" w:lineRule="exact"/>
              <w:ind w:right="397"/>
              <w:jc w:val="right"/>
            </w:pPr>
            <w:r w:rsidRPr="00AB2D22">
              <w:t>…</w:t>
            </w:r>
          </w:p>
        </w:tc>
        <w:tc>
          <w:tcPr>
            <w:tcW w:w="2662" w:type="dxa"/>
            <w:tcBorders>
              <w:left w:val="single" w:sz="6" w:space="0" w:color="000000"/>
            </w:tcBorders>
            <w:shd w:val="clear" w:color="auto" w:fill="auto"/>
            <w:vAlign w:val="bottom"/>
          </w:tcPr>
          <w:p w14:paraId="4F805073" w14:textId="77777777" w:rsidR="00A2651C" w:rsidRPr="0096423C" w:rsidRDefault="00A2651C" w:rsidP="001F53E5">
            <w:pPr>
              <w:spacing w:before="20" w:line="140" w:lineRule="exact"/>
              <w:ind w:left="340"/>
              <w:rPr>
                <w:color w:val="000000" w:themeColor="text1"/>
              </w:rPr>
            </w:pPr>
            <w:r w:rsidRPr="0096423C">
              <w:rPr>
                <w:i/>
                <w:color w:val="000000" w:themeColor="text1"/>
              </w:rPr>
              <w:t>Credit</w:t>
            </w:r>
          </w:p>
        </w:tc>
      </w:tr>
      <w:tr w:rsidR="00A2651C" w:rsidRPr="00D21FE6" w14:paraId="4D0252E8" w14:textId="77777777" w:rsidTr="001F53E5">
        <w:trPr>
          <w:cantSplit/>
        </w:trPr>
        <w:tc>
          <w:tcPr>
            <w:tcW w:w="2609" w:type="dxa"/>
            <w:tcBorders>
              <w:bottom w:val="single" w:sz="6" w:space="0" w:color="000000"/>
            </w:tcBorders>
            <w:shd w:val="clear" w:color="auto" w:fill="auto"/>
            <w:vAlign w:val="bottom"/>
          </w:tcPr>
          <w:p w14:paraId="443B21D8" w14:textId="77777777" w:rsidR="00A2651C" w:rsidRPr="0096423C" w:rsidRDefault="00A2651C" w:rsidP="001F53E5">
            <w:pPr>
              <w:spacing w:before="20" w:line="140" w:lineRule="exact"/>
              <w:ind w:left="284"/>
              <w:rPr>
                <w:color w:val="000000" w:themeColor="text1"/>
              </w:rPr>
            </w:pPr>
            <w:r w:rsidRPr="0096423C">
              <w:rPr>
                <w:color w:val="000000" w:themeColor="text1"/>
              </w:rPr>
              <w:t>депозит</w:t>
            </w:r>
          </w:p>
        </w:tc>
        <w:tc>
          <w:tcPr>
            <w:tcW w:w="1162" w:type="dxa"/>
            <w:tcBorders>
              <w:left w:val="single" w:sz="6" w:space="0" w:color="000000"/>
              <w:bottom w:val="single" w:sz="6" w:space="0" w:color="000000"/>
            </w:tcBorders>
            <w:shd w:val="clear" w:color="auto" w:fill="auto"/>
            <w:vAlign w:val="bottom"/>
          </w:tcPr>
          <w:p w14:paraId="2B8E3BE7" w14:textId="723A0413" w:rsidR="00A2651C" w:rsidRPr="0096423C" w:rsidRDefault="00A2651C" w:rsidP="001F53E5">
            <w:pPr>
              <w:spacing w:before="20" w:line="140" w:lineRule="exact"/>
              <w:ind w:right="397"/>
              <w:jc w:val="right"/>
              <w:rPr>
                <w:color w:val="000000" w:themeColor="text1"/>
              </w:rPr>
            </w:pPr>
            <w:r w:rsidRPr="0096423C">
              <w:rPr>
                <w:color w:val="000000" w:themeColor="text1"/>
              </w:rPr>
              <w:t>0,50</w:t>
            </w:r>
          </w:p>
        </w:tc>
        <w:tc>
          <w:tcPr>
            <w:tcW w:w="1163" w:type="dxa"/>
            <w:tcBorders>
              <w:left w:val="single" w:sz="6" w:space="0" w:color="000000"/>
              <w:bottom w:val="single" w:sz="6" w:space="0" w:color="000000"/>
              <w:right w:val="single" w:sz="6" w:space="0" w:color="000000"/>
            </w:tcBorders>
            <w:vAlign w:val="bottom"/>
          </w:tcPr>
          <w:p w14:paraId="561A4463" w14:textId="1C453DC8" w:rsidR="00A2651C" w:rsidRPr="0096423C" w:rsidRDefault="00A2651C" w:rsidP="001F53E5">
            <w:pPr>
              <w:spacing w:before="20" w:line="140" w:lineRule="exact"/>
              <w:ind w:right="397"/>
              <w:jc w:val="right"/>
              <w:rPr>
                <w:color w:val="000000" w:themeColor="text1"/>
              </w:rPr>
            </w:pPr>
            <w:r w:rsidRPr="0096423C">
              <w:rPr>
                <w:color w:val="000000" w:themeColor="text1"/>
              </w:rPr>
              <w:t>…</w:t>
            </w:r>
          </w:p>
        </w:tc>
        <w:tc>
          <w:tcPr>
            <w:tcW w:w="1163" w:type="dxa"/>
            <w:tcBorders>
              <w:left w:val="single" w:sz="6" w:space="0" w:color="000000"/>
              <w:bottom w:val="single" w:sz="6" w:space="0" w:color="000000"/>
            </w:tcBorders>
            <w:vAlign w:val="bottom"/>
          </w:tcPr>
          <w:p w14:paraId="48BE78A2" w14:textId="22860AC4" w:rsidR="00A2651C" w:rsidRPr="00AB2D22" w:rsidRDefault="00A2651C" w:rsidP="001F53E5">
            <w:pPr>
              <w:spacing w:before="20" w:line="140" w:lineRule="exact"/>
              <w:ind w:right="397"/>
              <w:jc w:val="right"/>
            </w:pPr>
            <w:r w:rsidRPr="00AB2D22">
              <w:t>…</w:t>
            </w:r>
          </w:p>
        </w:tc>
        <w:tc>
          <w:tcPr>
            <w:tcW w:w="1163" w:type="dxa"/>
            <w:tcBorders>
              <w:left w:val="single" w:sz="6" w:space="0" w:color="000000"/>
              <w:bottom w:val="single" w:sz="6" w:space="0" w:color="000000"/>
            </w:tcBorders>
            <w:shd w:val="clear" w:color="auto" w:fill="auto"/>
            <w:vAlign w:val="bottom"/>
          </w:tcPr>
          <w:p w14:paraId="0A9CDDFE" w14:textId="70D5A5D6" w:rsidR="00A2651C" w:rsidRPr="00AB2D22" w:rsidRDefault="00A2651C" w:rsidP="001F53E5">
            <w:pPr>
              <w:spacing w:before="20" w:line="140" w:lineRule="exact"/>
              <w:ind w:right="397"/>
              <w:jc w:val="right"/>
            </w:pPr>
            <w:r w:rsidRPr="00AB2D22">
              <w:t>…</w:t>
            </w:r>
          </w:p>
        </w:tc>
        <w:tc>
          <w:tcPr>
            <w:tcW w:w="2662" w:type="dxa"/>
            <w:tcBorders>
              <w:left w:val="single" w:sz="6" w:space="0" w:color="000000"/>
              <w:bottom w:val="single" w:sz="6" w:space="0" w:color="000000"/>
            </w:tcBorders>
            <w:shd w:val="clear" w:color="auto" w:fill="auto"/>
            <w:vAlign w:val="bottom"/>
          </w:tcPr>
          <w:p w14:paraId="678AA5AA" w14:textId="77777777" w:rsidR="00A2651C" w:rsidRPr="0096423C" w:rsidRDefault="00A2651C" w:rsidP="001F53E5">
            <w:pPr>
              <w:spacing w:before="20" w:line="140" w:lineRule="exact"/>
              <w:ind w:left="340"/>
              <w:rPr>
                <w:color w:val="000000" w:themeColor="text1"/>
              </w:rPr>
            </w:pPr>
            <w:r w:rsidRPr="0096423C">
              <w:rPr>
                <w:i/>
                <w:color w:val="000000" w:themeColor="text1"/>
              </w:rPr>
              <w:t>Deposit</w:t>
            </w:r>
          </w:p>
        </w:tc>
      </w:tr>
    </w:tbl>
    <w:p w14:paraId="6D337A8D" w14:textId="164B6E43" w:rsidR="00207699" w:rsidRPr="00D21FE6" w:rsidRDefault="00207699" w:rsidP="00207699">
      <w:pPr>
        <w:spacing w:before="60"/>
      </w:pPr>
      <w:r w:rsidRPr="00D21FE6">
        <w:rPr>
          <w:sz w:val="12"/>
          <w:szCs w:val="12"/>
          <w:vertAlign w:val="superscript"/>
        </w:rPr>
        <w:t>1)</w:t>
      </w:r>
      <w:r w:rsidRPr="00D21FE6">
        <w:rPr>
          <w:sz w:val="12"/>
          <w:szCs w:val="12"/>
        </w:rPr>
        <w:t xml:space="preserve"> По всем странам, включая Россию, источник информации: база данных МВФ.</w:t>
      </w:r>
    </w:p>
    <w:p w14:paraId="6AF15F1E" w14:textId="77777777" w:rsidR="00207699" w:rsidRPr="00D21FE6" w:rsidRDefault="00207699" w:rsidP="00207699">
      <w:pPr>
        <w:rPr>
          <w:sz w:val="12"/>
          <w:szCs w:val="12"/>
        </w:rPr>
      </w:pPr>
      <w:r w:rsidRPr="00D21FE6">
        <w:rPr>
          <w:sz w:val="12"/>
          <w:szCs w:val="12"/>
          <w:vertAlign w:val="superscript"/>
        </w:rPr>
        <w:t>2)</w:t>
      </w:r>
      <w:r w:rsidRPr="00D21FE6">
        <w:rPr>
          <w:sz w:val="12"/>
          <w:szCs w:val="12"/>
        </w:rPr>
        <w:t xml:space="preserve"> Процентные ставки на конец года.</w:t>
      </w:r>
    </w:p>
    <w:p w14:paraId="48DAF151" w14:textId="34A860C7" w:rsidR="0039485D" w:rsidRPr="00D21FE6" w:rsidRDefault="0039485D" w:rsidP="0039485D">
      <w:pPr>
        <w:spacing w:before="60"/>
        <w:rPr>
          <w:i/>
          <w:lang w:val="en-US"/>
        </w:rPr>
      </w:pPr>
      <w:r w:rsidRPr="00D21FE6">
        <w:rPr>
          <w:i/>
          <w:sz w:val="12"/>
          <w:szCs w:val="12"/>
          <w:vertAlign w:val="superscript"/>
          <w:lang w:val="en-US"/>
        </w:rPr>
        <w:t>1)</w:t>
      </w:r>
      <w:r w:rsidRPr="00D21FE6">
        <w:rPr>
          <w:i/>
          <w:sz w:val="12"/>
          <w:szCs w:val="12"/>
          <w:lang w:val="en-US"/>
        </w:rPr>
        <w:t xml:space="preserve"> </w:t>
      </w:r>
      <w:r w:rsidRPr="00D21FE6">
        <w:rPr>
          <w:i/>
          <w:sz w:val="12"/>
          <w:lang w:val="en-US"/>
        </w:rPr>
        <w:t>For all countries, including Russia, source of information is</w:t>
      </w:r>
      <w:r w:rsidRPr="00D21FE6">
        <w:rPr>
          <w:i/>
          <w:sz w:val="12"/>
          <w:szCs w:val="12"/>
          <w:lang w:val="en-US"/>
        </w:rPr>
        <w:t>:</w:t>
      </w:r>
      <w:r w:rsidRPr="00D21FE6">
        <w:rPr>
          <w:sz w:val="12"/>
          <w:szCs w:val="12"/>
          <w:lang w:val="en-US"/>
        </w:rPr>
        <w:t xml:space="preserve"> IMF database.</w:t>
      </w:r>
    </w:p>
    <w:p w14:paraId="12688E2A" w14:textId="77777777" w:rsidR="00207699" w:rsidRPr="00D21FE6" w:rsidRDefault="00207699" w:rsidP="00207699">
      <w:pPr>
        <w:rPr>
          <w:i/>
          <w:sz w:val="12"/>
          <w:lang w:val="en-US"/>
        </w:rPr>
      </w:pPr>
      <w:r w:rsidRPr="00D21FE6">
        <w:rPr>
          <w:i/>
          <w:sz w:val="12"/>
          <w:szCs w:val="12"/>
          <w:vertAlign w:val="superscript"/>
          <w:lang w:val="en-US"/>
        </w:rPr>
        <w:t>2)</w:t>
      </w:r>
      <w:r w:rsidRPr="00D21FE6">
        <w:rPr>
          <w:i/>
          <w:sz w:val="12"/>
          <w:szCs w:val="12"/>
          <w:lang w:val="en-US"/>
        </w:rPr>
        <w:t xml:space="preserve"> </w:t>
      </w:r>
      <w:r w:rsidRPr="00D21FE6">
        <w:rPr>
          <w:rStyle w:val="hps"/>
          <w:i/>
          <w:sz w:val="12"/>
          <w:szCs w:val="12"/>
          <w:lang w:val="en"/>
        </w:rPr>
        <w:t>Interest rates</w:t>
      </w:r>
      <w:r w:rsidRPr="00D21FE6">
        <w:rPr>
          <w:rStyle w:val="shorttext"/>
          <w:i/>
          <w:sz w:val="12"/>
          <w:szCs w:val="12"/>
          <w:lang w:val="en"/>
        </w:rPr>
        <w:t xml:space="preserve"> </w:t>
      </w:r>
      <w:r w:rsidRPr="00D21FE6">
        <w:rPr>
          <w:rStyle w:val="hps"/>
          <w:i/>
          <w:sz w:val="12"/>
          <w:szCs w:val="12"/>
          <w:lang w:val="en"/>
        </w:rPr>
        <w:t>at end of</w:t>
      </w:r>
      <w:r w:rsidRPr="00D21FE6">
        <w:rPr>
          <w:rStyle w:val="shorttext"/>
          <w:i/>
          <w:sz w:val="12"/>
          <w:szCs w:val="12"/>
          <w:lang w:val="en"/>
        </w:rPr>
        <w:t xml:space="preserve"> </w:t>
      </w:r>
      <w:r w:rsidRPr="00D21FE6">
        <w:rPr>
          <w:rStyle w:val="hps"/>
          <w:i/>
          <w:sz w:val="12"/>
          <w:szCs w:val="12"/>
          <w:lang w:val="en"/>
        </w:rPr>
        <w:t>year</w:t>
      </w:r>
      <w:r w:rsidRPr="00D21FE6">
        <w:rPr>
          <w:i/>
          <w:sz w:val="12"/>
          <w:lang w:val="en-US"/>
        </w:rPr>
        <w:t>.</w:t>
      </w:r>
    </w:p>
    <w:p w14:paraId="50229DA6" w14:textId="251EE587" w:rsidR="00504A06" w:rsidRPr="00D21FE6" w:rsidRDefault="00693970">
      <w:pPr>
        <w:pageBreakBefore/>
        <w:tabs>
          <w:tab w:val="center" w:pos="6634"/>
        </w:tabs>
        <w:spacing w:after="60"/>
        <w:rPr>
          <w:lang w:val="en-US"/>
        </w:rPr>
      </w:pPr>
      <w:r w:rsidRPr="00D21FE6">
        <w:rPr>
          <w:b/>
          <w:bCs/>
          <w:sz w:val="16"/>
          <w:szCs w:val="16"/>
          <w:lang w:val="en-US"/>
        </w:rPr>
        <w:lastRenderedPageBreak/>
        <w:t>26.</w:t>
      </w:r>
      <w:r w:rsidR="00504A06" w:rsidRPr="00D21FE6">
        <w:rPr>
          <w:b/>
          <w:bCs/>
          <w:sz w:val="16"/>
          <w:szCs w:val="16"/>
          <w:lang w:val="en-US"/>
        </w:rPr>
        <w:t>5</w:t>
      </w:r>
      <w:r w:rsidR="0031406D" w:rsidRPr="00D21FE6">
        <w:rPr>
          <w:b/>
          <w:bCs/>
          <w:sz w:val="16"/>
          <w:szCs w:val="16"/>
          <w:lang w:val="en-US"/>
        </w:rPr>
        <w:t>1</w:t>
      </w:r>
      <w:r w:rsidR="00504A06" w:rsidRPr="00D21FE6">
        <w:rPr>
          <w:b/>
          <w:bCs/>
          <w:sz w:val="16"/>
          <w:szCs w:val="16"/>
          <w:lang w:val="en-US"/>
        </w:rPr>
        <w:t xml:space="preserve">. </w:t>
      </w:r>
      <w:r w:rsidR="00504A06" w:rsidRPr="00D21FE6">
        <w:rPr>
          <w:b/>
          <w:bCs/>
          <w:sz w:val="16"/>
          <w:szCs w:val="16"/>
        </w:rPr>
        <w:t>ИНДЕКСЫ</w:t>
      </w:r>
      <w:r w:rsidR="00504A06" w:rsidRPr="00D21FE6">
        <w:rPr>
          <w:b/>
          <w:bCs/>
          <w:sz w:val="16"/>
          <w:szCs w:val="16"/>
          <w:lang w:val="en-US"/>
        </w:rPr>
        <w:t xml:space="preserve"> </w:t>
      </w:r>
      <w:r w:rsidR="00504A06" w:rsidRPr="00D21FE6">
        <w:rPr>
          <w:b/>
          <w:bCs/>
          <w:sz w:val="16"/>
          <w:szCs w:val="16"/>
        </w:rPr>
        <w:t>ПОТРЕБИТЕЛЬСКИХ</w:t>
      </w:r>
      <w:r w:rsidR="00504A06" w:rsidRPr="00D21FE6">
        <w:rPr>
          <w:b/>
          <w:bCs/>
          <w:sz w:val="16"/>
          <w:szCs w:val="16"/>
          <w:lang w:val="en-US"/>
        </w:rPr>
        <w:t xml:space="preserve"> </w:t>
      </w:r>
      <w:r w:rsidR="00504A06" w:rsidRPr="00D21FE6">
        <w:rPr>
          <w:b/>
          <w:bCs/>
          <w:sz w:val="16"/>
          <w:szCs w:val="16"/>
        </w:rPr>
        <w:t>ЦЕН</w:t>
      </w:r>
      <w:r w:rsidR="00504A06" w:rsidRPr="00D21FE6">
        <w:rPr>
          <w:b/>
          <w:bCs/>
          <w:sz w:val="16"/>
          <w:szCs w:val="16"/>
          <w:lang w:val="en-US"/>
        </w:rPr>
        <w:t xml:space="preserve"> </w:t>
      </w:r>
    </w:p>
    <w:p w14:paraId="5B06D294" w14:textId="77777777" w:rsidR="00504A06" w:rsidRPr="00D21FE6" w:rsidRDefault="00504A06">
      <w:pPr>
        <w:tabs>
          <w:tab w:val="center" w:pos="6634"/>
        </w:tabs>
        <w:spacing w:after="60"/>
        <w:ind w:left="482"/>
      </w:pPr>
      <w:r w:rsidRPr="00D21FE6">
        <w:rPr>
          <w:b/>
          <w:i/>
          <w:sz w:val="16"/>
          <w:lang w:val="en-US"/>
        </w:rPr>
        <w:t xml:space="preserve">CONSUMER PRICE INDICES </w:t>
      </w:r>
    </w:p>
    <w:p w14:paraId="2FC95979" w14:textId="77777777" w:rsidR="00504A06" w:rsidRPr="00D21FE6" w:rsidRDefault="00C32D58">
      <w:pPr>
        <w:tabs>
          <w:tab w:val="center" w:pos="6634"/>
        </w:tabs>
        <w:spacing w:after="60"/>
        <w:jc w:val="right"/>
      </w:pPr>
      <w:r w:rsidRPr="00D21FE6">
        <w:rPr>
          <w:lang w:val="en-US"/>
        </w:rPr>
        <w:t>(20</w:t>
      </w:r>
      <w:r w:rsidRPr="00D21FE6">
        <w:t>10</w:t>
      </w:r>
      <w:r w:rsidR="00504A06" w:rsidRPr="00D21FE6">
        <w:rPr>
          <w:lang w:val="en-US"/>
        </w:rPr>
        <w:t>=100)</w:t>
      </w:r>
    </w:p>
    <w:tbl>
      <w:tblPr>
        <w:tblW w:w="4999" w:type="pct"/>
        <w:tblLayout w:type="fixed"/>
        <w:tblCellMar>
          <w:left w:w="0" w:type="dxa"/>
          <w:right w:w="0" w:type="dxa"/>
        </w:tblCellMar>
        <w:tblLook w:val="0000" w:firstRow="0" w:lastRow="0" w:firstColumn="0" w:lastColumn="0" w:noHBand="0" w:noVBand="0"/>
      </w:tblPr>
      <w:tblGrid>
        <w:gridCol w:w="2836"/>
        <w:gridCol w:w="1061"/>
        <w:gridCol w:w="1062"/>
        <w:gridCol w:w="1062"/>
        <w:gridCol w:w="1062"/>
        <w:gridCol w:w="2836"/>
      </w:tblGrid>
      <w:tr w:rsidR="008D18FC" w:rsidRPr="00D21FE6" w14:paraId="4F90A132" w14:textId="77777777" w:rsidTr="00E61DBF">
        <w:trPr>
          <w:cantSplit/>
        </w:trPr>
        <w:tc>
          <w:tcPr>
            <w:tcW w:w="2836" w:type="dxa"/>
            <w:tcBorders>
              <w:top w:val="single" w:sz="6" w:space="0" w:color="000000"/>
              <w:bottom w:val="single" w:sz="6" w:space="0" w:color="000000"/>
            </w:tcBorders>
            <w:shd w:val="clear" w:color="auto" w:fill="auto"/>
            <w:vAlign w:val="bottom"/>
          </w:tcPr>
          <w:p w14:paraId="5A7A4B66" w14:textId="77777777" w:rsidR="008D18FC" w:rsidRPr="00D21FE6" w:rsidRDefault="008D18FC">
            <w:pPr>
              <w:snapToGrid w:val="0"/>
              <w:spacing w:before="60" w:after="60"/>
            </w:pPr>
          </w:p>
        </w:tc>
        <w:tc>
          <w:tcPr>
            <w:tcW w:w="1061" w:type="dxa"/>
            <w:tcBorders>
              <w:top w:val="single" w:sz="6" w:space="0" w:color="000000"/>
              <w:left w:val="single" w:sz="6" w:space="0" w:color="000000"/>
              <w:bottom w:val="single" w:sz="6" w:space="0" w:color="000000"/>
            </w:tcBorders>
            <w:shd w:val="clear" w:color="auto" w:fill="auto"/>
          </w:tcPr>
          <w:p w14:paraId="20AB7D18" w14:textId="77777777" w:rsidR="008D18FC" w:rsidRPr="00D21FE6" w:rsidRDefault="008D18FC" w:rsidP="00822BAB">
            <w:pPr>
              <w:spacing w:before="60" w:after="60"/>
              <w:jc w:val="center"/>
            </w:pPr>
            <w:r w:rsidRPr="00D21FE6">
              <w:rPr>
                <w:lang w:val="en-US"/>
              </w:rPr>
              <w:t>201</w:t>
            </w:r>
            <w:r w:rsidRPr="00D21FE6">
              <w:t>5</w:t>
            </w:r>
          </w:p>
        </w:tc>
        <w:tc>
          <w:tcPr>
            <w:tcW w:w="1062" w:type="dxa"/>
            <w:tcBorders>
              <w:top w:val="single" w:sz="6" w:space="0" w:color="000000"/>
              <w:left w:val="single" w:sz="6" w:space="0" w:color="000000"/>
              <w:bottom w:val="single" w:sz="6" w:space="0" w:color="000000"/>
              <w:right w:val="single" w:sz="6" w:space="0" w:color="000000"/>
            </w:tcBorders>
          </w:tcPr>
          <w:p w14:paraId="3046DF39" w14:textId="46D3AC32" w:rsidR="008D18FC" w:rsidRPr="00D21FE6" w:rsidRDefault="008D18FC" w:rsidP="0096423C">
            <w:pPr>
              <w:spacing w:before="60" w:after="60"/>
              <w:jc w:val="center"/>
            </w:pPr>
            <w:r w:rsidRPr="00D21FE6">
              <w:t>202</w:t>
            </w:r>
            <w:r w:rsidR="0096423C">
              <w:t>2</w:t>
            </w:r>
          </w:p>
        </w:tc>
        <w:tc>
          <w:tcPr>
            <w:tcW w:w="1062" w:type="dxa"/>
            <w:tcBorders>
              <w:top w:val="single" w:sz="6" w:space="0" w:color="000000"/>
              <w:left w:val="single" w:sz="6" w:space="0" w:color="000000"/>
              <w:bottom w:val="single" w:sz="6" w:space="0" w:color="000000"/>
            </w:tcBorders>
          </w:tcPr>
          <w:p w14:paraId="29EE5378" w14:textId="40B1810B" w:rsidR="008D18FC" w:rsidRPr="0096423C" w:rsidRDefault="0096423C" w:rsidP="009A6DE4">
            <w:pPr>
              <w:spacing w:before="60" w:after="60"/>
              <w:jc w:val="center"/>
            </w:pPr>
            <w:r>
              <w:rPr>
                <w:lang w:val="en-US"/>
              </w:rPr>
              <w:t>202</w:t>
            </w:r>
            <w:r>
              <w:t>3</w:t>
            </w:r>
          </w:p>
        </w:tc>
        <w:tc>
          <w:tcPr>
            <w:tcW w:w="1062" w:type="dxa"/>
            <w:tcBorders>
              <w:top w:val="single" w:sz="6" w:space="0" w:color="000000"/>
              <w:left w:val="single" w:sz="6" w:space="0" w:color="000000"/>
              <w:bottom w:val="single" w:sz="6" w:space="0" w:color="000000"/>
            </w:tcBorders>
            <w:shd w:val="clear" w:color="auto" w:fill="auto"/>
          </w:tcPr>
          <w:p w14:paraId="6DEAD0EA" w14:textId="22D7ADCC" w:rsidR="008D18FC" w:rsidRPr="0096423C" w:rsidRDefault="0096423C" w:rsidP="009A6DE4">
            <w:pPr>
              <w:spacing w:before="60" w:after="60"/>
              <w:jc w:val="center"/>
            </w:pPr>
            <w:r>
              <w:rPr>
                <w:lang w:val="en-US"/>
              </w:rPr>
              <w:t>202</w:t>
            </w:r>
            <w:r>
              <w:t>4</w:t>
            </w:r>
          </w:p>
        </w:tc>
        <w:tc>
          <w:tcPr>
            <w:tcW w:w="2836" w:type="dxa"/>
            <w:tcBorders>
              <w:top w:val="single" w:sz="6" w:space="0" w:color="000000"/>
              <w:left w:val="single" w:sz="6" w:space="0" w:color="000000"/>
              <w:bottom w:val="single" w:sz="6" w:space="0" w:color="000000"/>
            </w:tcBorders>
            <w:shd w:val="clear" w:color="auto" w:fill="auto"/>
            <w:vAlign w:val="bottom"/>
          </w:tcPr>
          <w:p w14:paraId="4DD3C09A" w14:textId="77777777" w:rsidR="008D18FC" w:rsidRPr="00D21FE6" w:rsidRDefault="008D18FC">
            <w:pPr>
              <w:snapToGrid w:val="0"/>
              <w:spacing w:before="60" w:after="60"/>
            </w:pPr>
          </w:p>
        </w:tc>
      </w:tr>
      <w:tr w:rsidR="00A2651C" w:rsidRPr="0096423C" w14:paraId="6046D22E" w14:textId="77777777" w:rsidTr="00E41D9D">
        <w:trPr>
          <w:cantSplit/>
        </w:trPr>
        <w:tc>
          <w:tcPr>
            <w:tcW w:w="2836" w:type="dxa"/>
            <w:tcBorders>
              <w:top w:val="single" w:sz="6" w:space="0" w:color="000000"/>
            </w:tcBorders>
            <w:shd w:val="clear" w:color="auto" w:fill="auto"/>
            <w:vAlign w:val="bottom"/>
          </w:tcPr>
          <w:p w14:paraId="7A84DF6A" w14:textId="77777777" w:rsidR="00A2651C" w:rsidRPr="0096423C" w:rsidRDefault="00A2651C" w:rsidP="00A2651C">
            <w:pPr>
              <w:spacing w:before="110"/>
              <w:rPr>
                <w:color w:val="000000" w:themeColor="text1"/>
              </w:rPr>
            </w:pPr>
            <w:r w:rsidRPr="0096423C">
              <w:rPr>
                <w:b/>
                <w:bCs/>
                <w:color w:val="000000" w:themeColor="text1"/>
              </w:rPr>
              <w:t>Россия</w:t>
            </w:r>
          </w:p>
        </w:tc>
        <w:tc>
          <w:tcPr>
            <w:tcW w:w="1061" w:type="dxa"/>
            <w:tcBorders>
              <w:left w:val="single" w:sz="6" w:space="0" w:color="000000"/>
            </w:tcBorders>
            <w:shd w:val="clear" w:color="auto" w:fill="auto"/>
            <w:vAlign w:val="bottom"/>
          </w:tcPr>
          <w:p w14:paraId="567BE70F" w14:textId="77777777" w:rsidR="00A2651C" w:rsidRPr="0096423C" w:rsidRDefault="00A2651C" w:rsidP="00A2651C">
            <w:pPr>
              <w:tabs>
                <w:tab w:val="left" w:pos="630"/>
              </w:tabs>
              <w:spacing w:before="110"/>
              <w:ind w:right="340"/>
              <w:jc w:val="right"/>
              <w:rPr>
                <w:color w:val="000000" w:themeColor="text1"/>
              </w:rPr>
            </w:pPr>
            <w:r w:rsidRPr="0096423C">
              <w:rPr>
                <w:color w:val="000000" w:themeColor="text1"/>
              </w:rPr>
              <w:t>151,5</w:t>
            </w:r>
          </w:p>
        </w:tc>
        <w:tc>
          <w:tcPr>
            <w:tcW w:w="1062" w:type="dxa"/>
            <w:tcBorders>
              <w:left w:val="single" w:sz="6" w:space="0" w:color="000000"/>
              <w:right w:val="single" w:sz="6" w:space="0" w:color="000000"/>
            </w:tcBorders>
            <w:vAlign w:val="bottom"/>
          </w:tcPr>
          <w:p w14:paraId="50335B19" w14:textId="10087507" w:rsidR="00A2651C" w:rsidRPr="0096423C" w:rsidRDefault="00A2651C" w:rsidP="00A2651C">
            <w:pPr>
              <w:spacing w:before="110"/>
              <w:ind w:right="340"/>
              <w:jc w:val="right"/>
              <w:rPr>
                <w:color w:val="000000" w:themeColor="text1"/>
              </w:rPr>
            </w:pPr>
            <w:r w:rsidRPr="0096423C">
              <w:rPr>
                <w:color w:val="000000" w:themeColor="text1"/>
                <w:lang w:val="en-US"/>
              </w:rPr>
              <w:t>226,8</w:t>
            </w:r>
          </w:p>
        </w:tc>
        <w:tc>
          <w:tcPr>
            <w:tcW w:w="1062" w:type="dxa"/>
            <w:tcBorders>
              <w:left w:val="single" w:sz="6" w:space="0" w:color="000000"/>
            </w:tcBorders>
            <w:vAlign w:val="bottom"/>
          </w:tcPr>
          <w:p w14:paraId="5D3AAAFE" w14:textId="30686EEC" w:rsidR="00A2651C" w:rsidRPr="00A2651C" w:rsidRDefault="00A2651C" w:rsidP="00A2651C">
            <w:pPr>
              <w:spacing w:before="110"/>
              <w:ind w:right="340"/>
              <w:jc w:val="right"/>
            </w:pPr>
            <w:r w:rsidRPr="00A2651C">
              <w:t>240,1</w:t>
            </w:r>
          </w:p>
        </w:tc>
        <w:tc>
          <w:tcPr>
            <w:tcW w:w="1062" w:type="dxa"/>
            <w:tcBorders>
              <w:left w:val="single" w:sz="6" w:space="0" w:color="000000"/>
            </w:tcBorders>
            <w:shd w:val="clear" w:color="auto" w:fill="auto"/>
            <w:vAlign w:val="bottom"/>
          </w:tcPr>
          <w:p w14:paraId="6A5C0689" w14:textId="31743046" w:rsidR="00A2651C" w:rsidRPr="00A2651C" w:rsidRDefault="00A2651C" w:rsidP="00A2651C">
            <w:pPr>
              <w:spacing w:before="110"/>
              <w:ind w:right="340"/>
              <w:jc w:val="right"/>
              <w:rPr>
                <w:lang w:val="en-US"/>
              </w:rPr>
            </w:pPr>
            <w:r w:rsidRPr="00A2651C">
              <w:rPr>
                <w:lang w:val="en-US"/>
              </w:rPr>
              <w:t>260,4</w:t>
            </w:r>
          </w:p>
        </w:tc>
        <w:tc>
          <w:tcPr>
            <w:tcW w:w="2836" w:type="dxa"/>
            <w:tcBorders>
              <w:left w:val="single" w:sz="6" w:space="0" w:color="000000"/>
            </w:tcBorders>
            <w:shd w:val="clear" w:color="auto" w:fill="auto"/>
            <w:vAlign w:val="bottom"/>
          </w:tcPr>
          <w:p w14:paraId="31428721" w14:textId="77777777" w:rsidR="00A2651C" w:rsidRPr="0096423C" w:rsidRDefault="00A2651C" w:rsidP="00A2651C">
            <w:pPr>
              <w:spacing w:before="110"/>
              <w:ind w:left="57"/>
              <w:rPr>
                <w:color w:val="000000" w:themeColor="text1"/>
              </w:rPr>
            </w:pPr>
            <w:r w:rsidRPr="0096423C">
              <w:rPr>
                <w:b/>
                <w:i/>
                <w:color w:val="000000" w:themeColor="text1"/>
              </w:rPr>
              <w:t>Russia</w:t>
            </w:r>
          </w:p>
        </w:tc>
      </w:tr>
      <w:tr w:rsidR="00A2651C" w:rsidRPr="0096423C" w14:paraId="52D7F7F8" w14:textId="77777777" w:rsidTr="00E41D9D">
        <w:trPr>
          <w:cantSplit/>
        </w:trPr>
        <w:tc>
          <w:tcPr>
            <w:tcW w:w="2836" w:type="dxa"/>
            <w:shd w:val="clear" w:color="auto" w:fill="auto"/>
            <w:vAlign w:val="bottom"/>
          </w:tcPr>
          <w:p w14:paraId="17FA1CB5" w14:textId="77777777" w:rsidR="00A2651C" w:rsidRPr="0096423C" w:rsidRDefault="00A2651C" w:rsidP="00A2651C">
            <w:pPr>
              <w:spacing w:before="110"/>
              <w:rPr>
                <w:color w:val="000000" w:themeColor="text1"/>
              </w:rPr>
            </w:pPr>
            <w:r w:rsidRPr="0096423C">
              <w:rPr>
                <w:b/>
                <w:bCs/>
                <w:color w:val="000000" w:themeColor="text1"/>
              </w:rPr>
              <w:t>Страны СНГ</w:t>
            </w:r>
          </w:p>
        </w:tc>
        <w:tc>
          <w:tcPr>
            <w:tcW w:w="1061" w:type="dxa"/>
            <w:tcBorders>
              <w:left w:val="single" w:sz="6" w:space="0" w:color="000000"/>
            </w:tcBorders>
            <w:shd w:val="clear" w:color="auto" w:fill="auto"/>
            <w:vAlign w:val="bottom"/>
          </w:tcPr>
          <w:p w14:paraId="712C181A" w14:textId="77777777" w:rsidR="00A2651C" w:rsidRPr="0096423C" w:rsidRDefault="00A2651C" w:rsidP="00A2651C">
            <w:pPr>
              <w:tabs>
                <w:tab w:val="left" w:pos="630"/>
              </w:tabs>
              <w:snapToGrid w:val="0"/>
              <w:spacing w:before="110"/>
              <w:ind w:right="340"/>
              <w:jc w:val="right"/>
              <w:rPr>
                <w:color w:val="000000" w:themeColor="text1"/>
              </w:rPr>
            </w:pPr>
          </w:p>
        </w:tc>
        <w:tc>
          <w:tcPr>
            <w:tcW w:w="1062" w:type="dxa"/>
            <w:tcBorders>
              <w:left w:val="single" w:sz="6" w:space="0" w:color="000000"/>
              <w:right w:val="single" w:sz="6" w:space="0" w:color="000000"/>
            </w:tcBorders>
            <w:vAlign w:val="bottom"/>
          </w:tcPr>
          <w:p w14:paraId="653696B0" w14:textId="77777777" w:rsidR="00A2651C" w:rsidRPr="0096423C" w:rsidRDefault="00A2651C" w:rsidP="00A2651C">
            <w:pPr>
              <w:snapToGrid w:val="0"/>
              <w:spacing w:before="110"/>
              <w:ind w:right="340"/>
              <w:jc w:val="right"/>
              <w:rPr>
                <w:color w:val="000000" w:themeColor="text1"/>
                <w:lang w:val="en-US"/>
              </w:rPr>
            </w:pPr>
          </w:p>
        </w:tc>
        <w:tc>
          <w:tcPr>
            <w:tcW w:w="1062" w:type="dxa"/>
            <w:tcBorders>
              <w:left w:val="single" w:sz="6" w:space="0" w:color="000000"/>
            </w:tcBorders>
            <w:vAlign w:val="bottom"/>
          </w:tcPr>
          <w:p w14:paraId="7A3FBB85" w14:textId="77777777" w:rsidR="00A2651C" w:rsidRPr="0096423C" w:rsidRDefault="00A2651C" w:rsidP="00A2651C">
            <w:pPr>
              <w:snapToGrid w:val="0"/>
              <w:spacing w:before="110"/>
              <w:ind w:right="340"/>
              <w:jc w:val="right"/>
              <w:rPr>
                <w:color w:val="000000" w:themeColor="text1"/>
                <w:lang w:val="en-US"/>
              </w:rPr>
            </w:pPr>
          </w:p>
        </w:tc>
        <w:tc>
          <w:tcPr>
            <w:tcW w:w="1062" w:type="dxa"/>
            <w:tcBorders>
              <w:left w:val="single" w:sz="6" w:space="0" w:color="000000"/>
            </w:tcBorders>
            <w:shd w:val="clear" w:color="auto" w:fill="auto"/>
            <w:vAlign w:val="bottom"/>
          </w:tcPr>
          <w:p w14:paraId="43A5A12B" w14:textId="2EBEB51B" w:rsidR="00A2651C" w:rsidRPr="0096423C" w:rsidRDefault="00A2651C" w:rsidP="00A2651C">
            <w:pPr>
              <w:snapToGrid w:val="0"/>
              <w:spacing w:before="110"/>
              <w:ind w:right="340"/>
              <w:jc w:val="right"/>
              <w:rPr>
                <w:color w:val="000000" w:themeColor="text1"/>
                <w:lang w:val="en-US"/>
              </w:rPr>
            </w:pPr>
          </w:p>
        </w:tc>
        <w:tc>
          <w:tcPr>
            <w:tcW w:w="2836" w:type="dxa"/>
            <w:tcBorders>
              <w:left w:val="single" w:sz="6" w:space="0" w:color="000000"/>
            </w:tcBorders>
            <w:shd w:val="clear" w:color="auto" w:fill="auto"/>
            <w:vAlign w:val="bottom"/>
          </w:tcPr>
          <w:p w14:paraId="3AF48D28" w14:textId="77777777" w:rsidR="00A2651C" w:rsidRPr="0096423C" w:rsidRDefault="00A2651C" w:rsidP="00A2651C">
            <w:pPr>
              <w:spacing w:before="110"/>
              <w:ind w:left="57"/>
              <w:rPr>
                <w:color w:val="000000" w:themeColor="text1"/>
              </w:rPr>
            </w:pPr>
            <w:r w:rsidRPr="0096423C">
              <w:rPr>
                <w:b/>
                <w:i/>
                <w:color w:val="000000" w:themeColor="text1"/>
              </w:rPr>
              <w:t>CIS countries</w:t>
            </w:r>
          </w:p>
        </w:tc>
      </w:tr>
      <w:tr w:rsidR="00A2651C" w:rsidRPr="0096423C" w14:paraId="53C3EE44" w14:textId="77777777" w:rsidTr="00E41D9D">
        <w:trPr>
          <w:cantSplit/>
        </w:trPr>
        <w:tc>
          <w:tcPr>
            <w:tcW w:w="2836" w:type="dxa"/>
            <w:shd w:val="clear" w:color="auto" w:fill="auto"/>
            <w:vAlign w:val="bottom"/>
          </w:tcPr>
          <w:p w14:paraId="4250C706" w14:textId="1D486C73" w:rsidR="00A2651C" w:rsidRPr="00A2651C" w:rsidRDefault="00A2651C" w:rsidP="00A2651C">
            <w:pPr>
              <w:spacing w:before="110"/>
              <w:ind w:left="340"/>
            </w:pPr>
            <w:r w:rsidRPr="00A2651C">
              <w:t>из них:</w:t>
            </w:r>
          </w:p>
        </w:tc>
        <w:tc>
          <w:tcPr>
            <w:tcW w:w="1061" w:type="dxa"/>
            <w:tcBorders>
              <w:left w:val="single" w:sz="6" w:space="0" w:color="000000"/>
            </w:tcBorders>
            <w:shd w:val="clear" w:color="auto" w:fill="auto"/>
            <w:vAlign w:val="bottom"/>
          </w:tcPr>
          <w:p w14:paraId="2FF01A88" w14:textId="77777777" w:rsidR="00A2651C" w:rsidRPr="0096423C" w:rsidRDefault="00A2651C" w:rsidP="00A2651C">
            <w:pPr>
              <w:tabs>
                <w:tab w:val="left" w:pos="630"/>
              </w:tabs>
              <w:snapToGrid w:val="0"/>
              <w:spacing w:before="110"/>
              <w:ind w:right="340"/>
              <w:jc w:val="right"/>
              <w:rPr>
                <w:color w:val="000000" w:themeColor="text1"/>
              </w:rPr>
            </w:pPr>
          </w:p>
        </w:tc>
        <w:tc>
          <w:tcPr>
            <w:tcW w:w="1062" w:type="dxa"/>
            <w:tcBorders>
              <w:left w:val="single" w:sz="6" w:space="0" w:color="000000"/>
              <w:right w:val="single" w:sz="6" w:space="0" w:color="000000"/>
            </w:tcBorders>
            <w:vAlign w:val="bottom"/>
          </w:tcPr>
          <w:p w14:paraId="66C371A7" w14:textId="77777777" w:rsidR="00A2651C" w:rsidRPr="0096423C" w:rsidRDefault="00A2651C" w:rsidP="00A2651C">
            <w:pPr>
              <w:snapToGrid w:val="0"/>
              <w:spacing w:before="110"/>
              <w:ind w:right="340"/>
              <w:jc w:val="right"/>
              <w:rPr>
                <w:color w:val="000000" w:themeColor="text1"/>
                <w:lang w:val="en-US"/>
              </w:rPr>
            </w:pPr>
          </w:p>
        </w:tc>
        <w:tc>
          <w:tcPr>
            <w:tcW w:w="1062" w:type="dxa"/>
            <w:tcBorders>
              <w:left w:val="single" w:sz="6" w:space="0" w:color="000000"/>
            </w:tcBorders>
            <w:vAlign w:val="bottom"/>
          </w:tcPr>
          <w:p w14:paraId="72EBF4B3" w14:textId="77777777" w:rsidR="00A2651C" w:rsidRPr="0096423C" w:rsidRDefault="00A2651C" w:rsidP="00A2651C">
            <w:pPr>
              <w:snapToGrid w:val="0"/>
              <w:spacing w:before="110"/>
              <w:ind w:right="340"/>
              <w:jc w:val="right"/>
              <w:rPr>
                <w:color w:val="000000" w:themeColor="text1"/>
                <w:lang w:val="en-US"/>
              </w:rPr>
            </w:pPr>
          </w:p>
        </w:tc>
        <w:tc>
          <w:tcPr>
            <w:tcW w:w="1062" w:type="dxa"/>
            <w:tcBorders>
              <w:left w:val="single" w:sz="6" w:space="0" w:color="000000"/>
            </w:tcBorders>
            <w:shd w:val="clear" w:color="auto" w:fill="auto"/>
            <w:vAlign w:val="bottom"/>
          </w:tcPr>
          <w:p w14:paraId="293695B8" w14:textId="7A09D87F" w:rsidR="00A2651C" w:rsidRPr="0096423C" w:rsidRDefault="00A2651C" w:rsidP="00A2651C">
            <w:pPr>
              <w:snapToGrid w:val="0"/>
              <w:spacing w:before="110"/>
              <w:ind w:right="340"/>
              <w:jc w:val="right"/>
              <w:rPr>
                <w:color w:val="000000" w:themeColor="text1"/>
                <w:lang w:val="en-US"/>
              </w:rPr>
            </w:pPr>
          </w:p>
        </w:tc>
        <w:tc>
          <w:tcPr>
            <w:tcW w:w="2836" w:type="dxa"/>
            <w:tcBorders>
              <w:left w:val="single" w:sz="6" w:space="0" w:color="000000"/>
            </w:tcBorders>
            <w:shd w:val="clear" w:color="auto" w:fill="auto"/>
            <w:vAlign w:val="bottom"/>
          </w:tcPr>
          <w:p w14:paraId="0EEA762A" w14:textId="77777777" w:rsidR="00A2651C" w:rsidRPr="0096423C" w:rsidRDefault="00A2651C" w:rsidP="00A2651C">
            <w:pPr>
              <w:spacing w:before="110"/>
              <w:ind w:left="340"/>
              <w:rPr>
                <w:color w:val="000000" w:themeColor="text1"/>
              </w:rPr>
            </w:pPr>
            <w:r w:rsidRPr="0096423C">
              <w:rPr>
                <w:i/>
                <w:color w:val="000000" w:themeColor="text1"/>
              </w:rPr>
              <w:t>of which:</w:t>
            </w:r>
          </w:p>
        </w:tc>
      </w:tr>
      <w:tr w:rsidR="00A2651C" w:rsidRPr="0096423C" w14:paraId="40735CD6" w14:textId="77777777" w:rsidTr="00E41D9D">
        <w:trPr>
          <w:cantSplit/>
        </w:trPr>
        <w:tc>
          <w:tcPr>
            <w:tcW w:w="2836" w:type="dxa"/>
            <w:shd w:val="clear" w:color="auto" w:fill="auto"/>
            <w:vAlign w:val="bottom"/>
          </w:tcPr>
          <w:p w14:paraId="1E988BB5" w14:textId="77777777" w:rsidR="00A2651C" w:rsidRPr="0096423C" w:rsidRDefault="00A2651C" w:rsidP="00A2651C">
            <w:pPr>
              <w:spacing w:before="110"/>
              <w:ind w:left="113"/>
              <w:rPr>
                <w:color w:val="000000" w:themeColor="text1"/>
              </w:rPr>
            </w:pPr>
            <w:r w:rsidRPr="0096423C">
              <w:rPr>
                <w:color w:val="000000" w:themeColor="text1"/>
              </w:rPr>
              <w:t>Азербайджан</w:t>
            </w:r>
          </w:p>
        </w:tc>
        <w:tc>
          <w:tcPr>
            <w:tcW w:w="1061" w:type="dxa"/>
            <w:tcBorders>
              <w:left w:val="single" w:sz="6" w:space="0" w:color="000000"/>
            </w:tcBorders>
            <w:shd w:val="clear" w:color="auto" w:fill="auto"/>
            <w:vAlign w:val="bottom"/>
          </w:tcPr>
          <w:p w14:paraId="5D3472E6" w14:textId="516862B7" w:rsidR="00A2651C" w:rsidRPr="0096423C" w:rsidRDefault="00A2651C" w:rsidP="00A2651C">
            <w:pPr>
              <w:tabs>
                <w:tab w:val="left" w:pos="630"/>
              </w:tabs>
              <w:spacing w:before="110"/>
              <w:ind w:right="340"/>
              <w:jc w:val="right"/>
              <w:rPr>
                <w:color w:val="000000" w:themeColor="text1"/>
              </w:rPr>
            </w:pPr>
            <w:r w:rsidRPr="0096423C">
              <w:rPr>
                <w:color w:val="000000" w:themeColor="text1"/>
              </w:rPr>
              <w:t>1</w:t>
            </w:r>
            <w:r w:rsidRPr="0096423C">
              <w:rPr>
                <w:color w:val="000000" w:themeColor="text1"/>
                <w:lang w:val="en-US"/>
              </w:rPr>
              <w:t>18</w:t>
            </w:r>
          </w:p>
        </w:tc>
        <w:tc>
          <w:tcPr>
            <w:tcW w:w="1062" w:type="dxa"/>
            <w:tcBorders>
              <w:left w:val="single" w:sz="6" w:space="0" w:color="000000"/>
              <w:right w:val="single" w:sz="6" w:space="0" w:color="000000"/>
            </w:tcBorders>
            <w:vAlign w:val="bottom"/>
          </w:tcPr>
          <w:p w14:paraId="57D0B799" w14:textId="2BCE9027" w:rsidR="00A2651C" w:rsidRPr="0096423C" w:rsidRDefault="00A2651C" w:rsidP="00A2651C">
            <w:pPr>
              <w:spacing w:before="110"/>
              <w:ind w:right="340"/>
              <w:jc w:val="right"/>
              <w:rPr>
                <w:color w:val="000000" w:themeColor="text1"/>
                <w:lang w:val="en-US"/>
              </w:rPr>
            </w:pPr>
            <w:r w:rsidRPr="0096423C">
              <w:rPr>
                <w:color w:val="000000" w:themeColor="text1"/>
              </w:rPr>
              <w:t>196</w:t>
            </w:r>
          </w:p>
        </w:tc>
        <w:tc>
          <w:tcPr>
            <w:tcW w:w="1062" w:type="dxa"/>
            <w:tcBorders>
              <w:left w:val="single" w:sz="6" w:space="0" w:color="000000"/>
            </w:tcBorders>
            <w:vAlign w:val="bottom"/>
          </w:tcPr>
          <w:p w14:paraId="7D204258" w14:textId="0AD18EC6" w:rsidR="00A2651C" w:rsidRPr="0096423C" w:rsidRDefault="00A2651C" w:rsidP="00A2651C">
            <w:pPr>
              <w:spacing w:before="110"/>
              <w:ind w:right="340"/>
              <w:jc w:val="right"/>
              <w:rPr>
                <w:color w:val="000000" w:themeColor="text1"/>
                <w:lang w:val="en-US"/>
              </w:rPr>
            </w:pPr>
            <w:r w:rsidRPr="0096423C">
              <w:rPr>
                <w:color w:val="000000" w:themeColor="text1"/>
              </w:rPr>
              <w:t>213</w:t>
            </w:r>
          </w:p>
        </w:tc>
        <w:tc>
          <w:tcPr>
            <w:tcW w:w="1062" w:type="dxa"/>
            <w:tcBorders>
              <w:left w:val="single" w:sz="6" w:space="0" w:color="000000"/>
            </w:tcBorders>
            <w:shd w:val="clear" w:color="auto" w:fill="auto"/>
            <w:vAlign w:val="bottom"/>
          </w:tcPr>
          <w:p w14:paraId="4028BAB8" w14:textId="253D8875" w:rsidR="00A2651C" w:rsidRPr="00AB2D22" w:rsidRDefault="00A2651C" w:rsidP="00A2651C">
            <w:pPr>
              <w:spacing w:before="110"/>
              <w:ind w:right="340"/>
              <w:jc w:val="right"/>
              <w:rPr>
                <w:lang w:val="en-US"/>
              </w:rPr>
            </w:pPr>
            <w:r w:rsidRPr="00AB2D22">
              <w:t>218</w:t>
            </w:r>
          </w:p>
        </w:tc>
        <w:tc>
          <w:tcPr>
            <w:tcW w:w="2836" w:type="dxa"/>
            <w:tcBorders>
              <w:left w:val="single" w:sz="6" w:space="0" w:color="000000"/>
            </w:tcBorders>
            <w:shd w:val="clear" w:color="auto" w:fill="auto"/>
            <w:vAlign w:val="bottom"/>
          </w:tcPr>
          <w:p w14:paraId="7BEFFABF" w14:textId="77777777" w:rsidR="00A2651C" w:rsidRPr="0096423C" w:rsidRDefault="00A2651C" w:rsidP="00A2651C">
            <w:pPr>
              <w:spacing w:before="110"/>
              <w:ind w:left="170"/>
              <w:rPr>
                <w:color w:val="000000" w:themeColor="text1"/>
              </w:rPr>
            </w:pPr>
            <w:r w:rsidRPr="0096423C">
              <w:rPr>
                <w:i/>
                <w:color w:val="000000" w:themeColor="text1"/>
              </w:rPr>
              <w:t>Azerbaijan</w:t>
            </w:r>
          </w:p>
        </w:tc>
      </w:tr>
      <w:tr w:rsidR="00A2651C" w:rsidRPr="0096423C" w14:paraId="7C297C66" w14:textId="77777777" w:rsidTr="00E41D9D">
        <w:trPr>
          <w:cantSplit/>
        </w:trPr>
        <w:tc>
          <w:tcPr>
            <w:tcW w:w="2836" w:type="dxa"/>
            <w:shd w:val="clear" w:color="auto" w:fill="auto"/>
            <w:vAlign w:val="bottom"/>
          </w:tcPr>
          <w:p w14:paraId="24BD4381" w14:textId="77777777" w:rsidR="00A2651C" w:rsidRPr="0096423C" w:rsidRDefault="00A2651C" w:rsidP="00A2651C">
            <w:pPr>
              <w:spacing w:before="110"/>
              <w:ind w:left="113"/>
              <w:rPr>
                <w:color w:val="000000" w:themeColor="text1"/>
              </w:rPr>
            </w:pPr>
            <w:r w:rsidRPr="0096423C">
              <w:rPr>
                <w:color w:val="000000" w:themeColor="text1"/>
              </w:rPr>
              <w:t>Армения</w:t>
            </w:r>
          </w:p>
        </w:tc>
        <w:tc>
          <w:tcPr>
            <w:tcW w:w="1061" w:type="dxa"/>
            <w:tcBorders>
              <w:left w:val="single" w:sz="6" w:space="0" w:color="000000"/>
            </w:tcBorders>
            <w:shd w:val="clear" w:color="auto" w:fill="auto"/>
            <w:vAlign w:val="bottom"/>
          </w:tcPr>
          <w:p w14:paraId="0BD36377" w14:textId="77C21308" w:rsidR="00A2651C" w:rsidRPr="0096423C" w:rsidRDefault="00A2651C" w:rsidP="00A2651C">
            <w:pPr>
              <w:tabs>
                <w:tab w:val="left" w:pos="630"/>
              </w:tabs>
              <w:spacing w:before="110"/>
              <w:ind w:right="340"/>
              <w:jc w:val="right"/>
              <w:rPr>
                <w:color w:val="000000" w:themeColor="text1"/>
              </w:rPr>
            </w:pPr>
            <w:r w:rsidRPr="0096423C">
              <w:rPr>
                <w:color w:val="000000" w:themeColor="text1"/>
              </w:rPr>
              <w:t>1</w:t>
            </w:r>
            <w:r w:rsidRPr="0096423C">
              <w:rPr>
                <w:color w:val="000000" w:themeColor="text1"/>
                <w:lang w:val="en-US"/>
              </w:rPr>
              <w:t>25</w:t>
            </w:r>
          </w:p>
        </w:tc>
        <w:tc>
          <w:tcPr>
            <w:tcW w:w="1062" w:type="dxa"/>
            <w:tcBorders>
              <w:left w:val="single" w:sz="6" w:space="0" w:color="000000"/>
              <w:right w:val="single" w:sz="6" w:space="0" w:color="000000"/>
            </w:tcBorders>
            <w:vAlign w:val="bottom"/>
          </w:tcPr>
          <w:p w14:paraId="218005DB" w14:textId="56C0357E" w:rsidR="00A2651C" w:rsidRPr="0096423C" w:rsidRDefault="00A2651C" w:rsidP="00A2651C">
            <w:pPr>
              <w:spacing w:before="110"/>
              <w:ind w:right="340"/>
              <w:jc w:val="right"/>
              <w:rPr>
                <w:color w:val="000000" w:themeColor="text1"/>
                <w:lang w:val="en-US"/>
              </w:rPr>
            </w:pPr>
            <w:r w:rsidRPr="0096423C">
              <w:rPr>
                <w:color w:val="000000" w:themeColor="text1"/>
              </w:rPr>
              <w:t>152</w:t>
            </w:r>
          </w:p>
        </w:tc>
        <w:tc>
          <w:tcPr>
            <w:tcW w:w="1062" w:type="dxa"/>
            <w:tcBorders>
              <w:left w:val="single" w:sz="6" w:space="0" w:color="000000"/>
            </w:tcBorders>
            <w:vAlign w:val="bottom"/>
          </w:tcPr>
          <w:p w14:paraId="476D7761" w14:textId="3DB3BF76" w:rsidR="00A2651C" w:rsidRPr="0096423C" w:rsidRDefault="00A2651C" w:rsidP="00A2651C">
            <w:pPr>
              <w:spacing w:before="110"/>
              <w:ind w:right="340"/>
              <w:jc w:val="right"/>
              <w:rPr>
                <w:color w:val="000000" w:themeColor="text1"/>
                <w:lang w:val="en-US"/>
              </w:rPr>
            </w:pPr>
            <w:r w:rsidRPr="0096423C">
              <w:rPr>
                <w:color w:val="000000" w:themeColor="text1"/>
              </w:rPr>
              <w:t>155</w:t>
            </w:r>
          </w:p>
        </w:tc>
        <w:tc>
          <w:tcPr>
            <w:tcW w:w="1062" w:type="dxa"/>
            <w:tcBorders>
              <w:left w:val="single" w:sz="6" w:space="0" w:color="000000"/>
            </w:tcBorders>
            <w:shd w:val="clear" w:color="auto" w:fill="auto"/>
            <w:vAlign w:val="bottom"/>
          </w:tcPr>
          <w:p w14:paraId="479B772A" w14:textId="44A8A900" w:rsidR="00A2651C" w:rsidRPr="00AB2D22" w:rsidRDefault="00A2651C" w:rsidP="00A2651C">
            <w:pPr>
              <w:spacing w:before="110"/>
              <w:ind w:right="340"/>
              <w:jc w:val="right"/>
              <w:rPr>
                <w:lang w:val="en-US"/>
              </w:rPr>
            </w:pPr>
            <w:r w:rsidRPr="00AB2D22">
              <w:t>156</w:t>
            </w:r>
          </w:p>
        </w:tc>
        <w:tc>
          <w:tcPr>
            <w:tcW w:w="2836" w:type="dxa"/>
            <w:tcBorders>
              <w:left w:val="single" w:sz="6" w:space="0" w:color="000000"/>
            </w:tcBorders>
            <w:shd w:val="clear" w:color="auto" w:fill="auto"/>
            <w:vAlign w:val="bottom"/>
          </w:tcPr>
          <w:p w14:paraId="7E2F6B04" w14:textId="77777777" w:rsidR="00A2651C" w:rsidRPr="0096423C" w:rsidRDefault="00A2651C" w:rsidP="00A2651C">
            <w:pPr>
              <w:spacing w:before="110"/>
              <w:ind w:left="170"/>
              <w:rPr>
                <w:color w:val="000000" w:themeColor="text1"/>
              </w:rPr>
            </w:pPr>
            <w:r w:rsidRPr="0096423C">
              <w:rPr>
                <w:i/>
                <w:color w:val="000000" w:themeColor="text1"/>
              </w:rPr>
              <w:t>Armenia</w:t>
            </w:r>
          </w:p>
        </w:tc>
      </w:tr>
      <w:tr w:rsidR="00A2651C" w:rsidRPr="0096423C" w14:paraId="7E1DB466" w14:textId="77777777" w:rsidTr="00E41D9D">
        <w:trPr>
          <w:cantSplit/>
        </w:trPr>
        <w:tc>
          <w:tcPr>
            <w:tcW w:w="2836" w:type="dxa"/>
            <w:shd w:val="clear" w:color="auto" w:fill="auto"/>
            <w:vAlign w:val="bottom"/>
          </w:tcPr>
          <w:p w14:paraId="5E96504F" w14:textId="77777777" w:rsidR="00A2651C" w:rsidRPr="0096423C" w:rsidRDefault="00A2651C" w:rsidP="00A2651C">
            <w:pPr>
              <w:spacing w:before="110"/>
              <w:ind w:left="113"/>
              <w:rPr>
                <w:color w:val="000000" w:themeColor="text1"/>
              </w:rPr>
            </w:pPr>
            <w:r w:rsidRPr="0096423C">
              <w:rPr>
                <w:color w:val="000000" w:themeColor="text1"/>
              </w:rPr>
              <w:t>Беларусь</w:t>
            </w:r>
          </w:p>
        </w:tc>
        <w:tc>
          <w:tcPr>
            <w:tcW w:w="1061" w:type="dxa"/>
            <w:tcBorders>
              <w:left w:val="single" w:sz="6" w:space="0" w:color="000000"/>
            </w:tcBorders>
            <w:shd w:val="clear" w:color="auto" w:fill="auto"/>
            <w:vAlign w:val="bottom"/>
          </w:tcPr>
          <w:p w14:paraId="4793DF42" w14:textId="051F037A" w:rsidR="00A2651C" w:rsidRPr="0096423C" w:rsidRDefault="00A2651C" w:rsidP="00A2651C">
            <w:pPr>
              <w:tabs>
                <w:tab w:val="left" w:pos="630"/>
              </w:tabs>
              <w:spacing w:before="110"/>
              <w:ind w:right="340"/>
              <w:jc w:val="right"/>
              <w:rPr>
                <w:color w:val="000000" w:themeColor="text1"/>
              </w:rPr>
            </w:pPr>
            <w:r w:rsidRPr="0096423C">
              <w:rPr>
                <w:color w:val="000000" w:themeColor="text1"/>
                <w:lang w:val="en-US"/>
              </w:rPr>
              <w:t>387</w:t>
            </w:r>
          </w:p>
        </w:tc>
        <w:tc>
          <w:tcPr>
            <w:tcW w:w="1062" w:type="dxa"/>
            <w:tcBorders>
              <w:left w:val="single" w:sz="6" w:space="0" w:color="000000"/>
              <w:right w:val="single" w:sz="6" w:space="0" w:color="000000"/>
            </w:tcBorders>
            <w:vAlign w:val="bottom"/>
          </w:tcPr>
          <w:p w14:paraId="314ED049" w14:textId="75A80024" w:rsidR="00A2651C" w:rsidRPr="0096423C" w:rsidRDefault="00A2651C" w:rsidP="00A2651C">
            <w:pPr>
              <w:spacing w:before="110"/>
              <w:ind w:right="340"/>
              <w:jc w:val="right"/>
              <w:rPr>
                <w:color w:val="000000" w:themeColor="text1"/>
                <w:lang w:val="en-US"/>
              </w:rPr>
            </w:pPr>
            <w:r w:rsidRPr="0096423C">
              <w:rPr>
                <w:color w:val="000000" w:themeColor="text1"/>
              </w:rPr>
              <w:t>676</w:t>
            </w:r>
          </w:p>
        </w:tc>
        <w:tc>
          <w:tcPr>
            <w:tcW w:w="1062" w:type="dxa"/>
            <w:tcBorders>
              <w:left w:val="single" w:sz="6" w:space="0" w:color="000000"/>
            </w:tcBorders>
            <w:vAlign w:val="bottom"/>
          </w:tcPr>
          <w:p w14:paraId="37995C02" w14:textId="14647037" w:rsidR="00A2651C" w:rsidRPr="0096423C" w:rsidRDefault="00A2651C" w:rsidP="00A2651C">
            <w:pPr>
              <w:spacing w:before="110"/>
              <w:ind w:right="340"/>
              <w:jc w:val="right"/>
              <w:rPr>
                <w:color w:val="000000" w:themeColor="text1"/>
                <w:lang w:val="en-US"/>
              </w:rPr>
            </w:pPr>
            <w:r w:rsidRPr="0096423C">
              <w:rPr>
                <w:color w:val="000000" w:themeColor="text1"/>
              </w:rPr>
              <w:t>711</w:t>
            </w:r>
          </w:p>
        </w:tc>
        <w:tc>
          <w:tcPr>
            <w:tcW w:w="1062" w:type="dxa"/>
            <w:tcBorders>
              <w:left w:val="single" w:sz="6" w:space="0" w:color="000000"/>
            </w:tcBorders>
            <w:shd w:val="clear" w:color="auto" w:fill="auto"/>
            <w:vAlign w:val="bottom"/>
          </w:tcPr>
          <w:p w14:paraId="0EE8CAC9" w14:textId="15683D32" w:rsidR="00A2651C" w:rsidRPr="00AB2D22" w:rsidRDefault="00A2651C" w:rsidP="00A2651C">
            <w:pPr>
              <w:spacing w:before="110"/>
              <w:ind w:right="340"/>
              <w:jc w:val="right"/>
              <w:rPr>
                <w:lang w:val="en-US"/>
              </w:rPr>
            </w:pPr>
            <w:r w:rsidRPr="00AB2D22">
              <w:t>752</w:t>
            </w:r>
          </w:p>
        </w:tc>
        <w:tc>
          <w:tcPr>
            <w:tcW w:w="2836" w:type="dxa"/>
            <w:tcBorders>
              <w:left w:val="single" w:sz="6" w:space="0" w:color="000000"/>
            </w:tcBorders>
            <w:shd w:val="clear" w:color="auto" w:fill="auto"/>
            <w:vAlign w:val="bottom"/>
          </w:tcPr>
          <w:p w14:paraId="6644F2A6" w14:textId="77777777" w:rsidR="00A2651C" w:rsidRPr="0096423C" w:rsidRDefault="00A2651C" w:rsidP="00A2651C">
            <w:pPr>
              <w:spacing w:before="110"/>
              <w:ind w:left="170"/>
              <w:rPr>
                <w:color w:val="000000" w:themeColor="text1"/>
              </w:rPr>
            </w:pPr>
            <w:r w:rsidRPr="0096423C">
              <w:rPr>
                <w:i/>
                <w:color w:val="000000" w:themeColor="text1"/>
              </w:rPr>
              <w:t>Belarus</w:t>
            </w:r>
          </w:p>
        </w:tc>
      </w:tr>
      <w:tr w:rsidR="00A2651C" w:rsidRPr="0096423C" w14:paraId="4035E6A9" w14:textId="77777777" w:rsidTr="00E41D9D">
        <w:trPr>
          <w:cantSplit/>
        </w:trPr>
        <w:tc>
          <w:tcPr>
            <w:tcW w:w="2836" w:type="dxa"/>
            <w:shd w:val="clear" w:color="auto" w:fill="auto"/>
            <w:vAlign w:val="bottom"/>
          </w:tcPr>
          <w:p w14:paraId="549EB50C" w14:textId="77777777" w:rsidR="00A2651C" w:rsidRPr="0096423C" w:rsidRDefault="00A2651C" w:rsidP="00A2651C">
            <w:pPr>
              <w:spacing w:before="110"/>
              <w:ind w:left="113"/>
              <w:rPr>
                <w:color w:val="000000" w:themeColor="text1"/>
              </w:rPr>
            </w:pPr>
            <w:r w:rsidRPr="0096423C">
              <w:rPr>
                <w:color w:val="000000" w:themeColor="text1"/>
              </w:rPr>
              <w:t>Казахстан</w:t>
            </w:r>
          </w:p>
        </w:tc>
        <w:tc>
          <w:tcPr>
            <w:tcW w:w="1061" w:type="dxa"/>
            <w:tcBorders>
              <w:left w:val="single" w:sz="6" w:space="0" w:color="000000"/>
            </w:tcBorders>
            <w:shd w:val="clear" w:color="auto" w:fill="auto"/>
            <w:vAlign w:val="bottom"/>
          </w:tcPr>
          <w:p w14:paraId="67948145" w14:textId="6205E60B" w:rsidR="00A2651C" w:rsidRPr="0096423C" w:rsidRDefault="00A2651C" w:rsidP="00A2651C">
            <w:pPr>
              <w:tabs>
                <w:tab w:val="left" w:pos="630"/>
              </w:tabs>
              <w:spacing w:before="110"/>
              <w:ind w:right="340"/>
              <w:jc w:val="right"/>
              <w:rPr>
                <w:color w:val="000000" w:themeColor="text1"/>
              </w:rPr>
            </w:pPr>
            <w:r w:rsidRPr="0096423C">
              <w:rPr>
                <w:color w:val="000000" w:themeColor="text1"/>
                <w:lang w:val="en-US"/>
              </w:rPr>
              <w:t>137</w:t>
            </w:r>
          </w:p>
        </w:tc>
        <w:tc>
          <w:tcPr>
            <w:tcW w:w="1062" w:type="dxa"/>
            <w:tcBorders>
              <w:left w:val="single" w:sz="6" w:space="0" w:color="000000"/>
              <w:right w:val="single" w:sz="6" w:space="0" w:color="000000"/>
            </w:tcBorders>
            <w:vAlign w:val="bottom"/>
          </w:tcPr>
          <w:p w14:paraId="65A384B3" w14:textId="5B848EBC" w:rsidR="00A2651C" w:rsidRPr="0096423C" w:rsidRDefault="00A2651C" w:rsidP="00A2651C">
            <w:pPr>
              <w:spacing w:before="110"/>
              <w:ind w:right="340"/>
              <w:jc w:val="right"/>
              <w:rPr>
                <w:color w:val="000000" w:themeColor="text1"/>
                <w:lang w:val="en-US"/>
              </w:rPr>
            </w:pPr>
            <w:r w:rsidRPr="0096423C">
              <w:rPr>
                <w:color w:val="000000" w:themeColor="text1"/>
              </w:rPr>
              <w:t>250</w:t>
            </w:r>
          </w:p>
        </w:tc>
        <w:tc>
          <w:tcPr>
            <w:tcW w:w="1062" w:type="dxa"/>
            <w:tcBorders>
              <w:left w:val="single" w:sz="6" w:space="0" w:color="000000"/>
            </w:tcBorders>
            <w:vAlign w:val="bottom"/>
          </w:tcPr>
          <w:p w14:paraId="4D26C3DB" w14:textId="3A25981F" w:rsidR="00A2651C" w:rsidRPr="0096423C" w:rsidRDefault="00A2651C" w:rsidP="00A2651C">
            <w:pPr>
              <w:spacing w:before="110"/>
              <w:ind w:right="340"/>
              <w:jc w:val="right"/>
              <w:rPr>
                <w:color w:val="000000" w:themeColor="text1"/>
                <w:lang w:val="en-US"/>
              </w:rPr>
            </w:pPr>
            <w:r w:rsidRPr="0096423C">
              <w:rPr>
                <w:color w:val="000000" w:themeColor="text1"/>
              </w:rPr>
              <w:t>286</w:t>
            </w:r>
          </w:p>
        </w:tc>
        <w:tc>
          <w:tcPr>
            <w:tcW w:w="1062" w:type="dxa"/>
            <w:tcBorders>
              <w:left w:val="single" w:sz="6" w:space="0" w:color="000000"/>
            </w:tcBorders>
            <w:shd w:val="clear" w:color="auto" w:fill="auto"/>
            <w:vAlign w:val="bottom"/>
          </w:tcPr>
          <w:p w14:paraId="47303432" w14:textId="5B00529F" w:rsidR="00A2651C" w:rsidRPr="00AB2D22" w:rsidRDefault="00A2651C" w:rsidP="00A2651C">
            <w:pPr>
              <w:spacing w:before="110"/>
              <w:ind w:right="340"/>
              <w:jc w:val="right"/>
              <w:rPr>
                <w:lang w:val="en-US"/>
              </w:rPr>
            </w:pPr>
            <w:r w:rsidRPr="00AB2D22">
              <w:t>311</w:t>
            </w:r>
          </w:p>
        </w:tc>
        <w:tc>
          <w:tcPr>
            <w:tcW w:w="2836" w:type="dxa"/>
            <w:tcBorders>
              <w:left w:val="single" w:sz="6" w:space="0" w:color="000000"/>
            </w:tcBorders>
            <w:shd w:val="clear" w:color="auto" w:fill="auto"/>
            <w:vAlign w:val="bottom"/>
          </w:tcPr>
          <w:p w14:paraId="3086D8BF" w14:textId="77777777" w:rsidR="00A2651C" w:rsidRPr="0096423C" w:rsidRDefault="00A2651C" w:rsidP="00A2651C">
            <w:pPr>
              <w:spacing w:before="110"/>
              <w:ind w:left="170"/>
              <w:rPr>
                <w:color w:val="000000" w:themeColor="text1"/>
              </w:rPr>
            </w:pPr>
            <w:r w:rsidRPr="0096423C">
              <w:rPr>
                <w:i/>
                <w:color w:val="000000" w:themeColor="text1"/>
              </w:rPr>
              <w:t>Kazakhstan</w:t>
            </w:r>
          </w:p>
        </w:tc>
      </w:tr>
      <w:tr w:rsidR="00A2651C" w:rsidRPr="0096423C" w14:paraId="44BE5919" w14:textId="77777777" w:rsidTr="00E41D9D">
        <w:trPr>
          <w:cantSplit/>
        </w:trPr>
        <w:tc>
          <w:tcPr>
            <w:tcW w:w="2836" w:type="dxa"/>
            <w:shd w:val="clear" w:color="auto" w:fill="auto"/>
            <w:vAlign w:val="bottom"/>
          </w:tcPr>
          <w:p w14:paraId="6EDEC1F9" w14:textId="77777777" w:rsidR="00A2651C" w:rsidRPr="0096423C" w:rsidRDefault="00A2651C" w:rsidP="00A2651C">
            <w:pPr>
              <w:spacing w:before="110"/>
              <w:ind w:left="113"/>
              <w:rPr>
                <w:color w:val="000000" w:themeColor="text1"/>
              </w:rPr>
            </w:pPr>
            <w:r w:rsidRPr="0096423C">
              <w:rPr>
                <w:color w:val="000000" w:themeColor="text1"/>
              </w:rPr>
              <w:t>Киргизия</w:t>
            </w:r>
          </w:p>
        </w:tc>
        <w:tc>
          <w:tcPr>
            <w:tcW w:w="1061" w:type="dxa"/>
            <w:tcBorders>
              <w:left w:val="single" w:sz="6" w:space="0" w:color="000000"/>
            </w:tcBorders>
            <w:shd w:val="clear" w:color="auto" w:fill="auto"/>
            <w:vAlign w:val="bottom"/>
          </w:tcPr>
          <w:p w14:paraId="72C472D4" w14:textId="718D6620" w:rsidR="00A2651C" w:rsidRPr="0096423C" w:rsidRDefault="00A2651C" w:rsidP="00A2651C">
            <w:pPr>
              <w:tabs>
                <w:tab w:val="left" w:pos="630"/>
              </w:tabs>
              <w:spacing w:before="110"/>
              <w:ind w:right="340"/>
              <w:jc w:val="right"/>
              <w:rPr>
                <w:color w:val="000000" w:themeColor="text1"/>
              </w:rPr>
            </w:pPr>
            <w:r w:rsidRPr="0096423C">
              <w:rPr>
                <w:color w:val="000000" w:themeColor="text1"/>
                <w:lang w:val="en-US"/>
              </w:rPr>
              <w:t>1</w:t>
            </w:r>
            <w:r w:rsidRPr="0096423C">
              <w:rPr>
                <w:color w:val="000000" w:themeColor="text1"/>
              </w:rPr>
              <w:t>4</w:t>
            </w:r>
            <w:r w:rsidRPr="0096423C">
              <w:rPr>
                <w:color w:val="000000" w:themeColor="text1"/>
                <w:lang w:val="en-US"/>
              </w:rPr>
              <w:t>6</w:t>
            </w:r>
          </w:p>
        </w:tc>
        <w:tc>
          <w:tcPr>
            <w:tcW w:w="1062" w:type="dxa"/>
            <w:tcBorders>
              <w:left w:val="single" w:sz="6" w:space="0" w:color="000000"/>
              <w:right w:val="single" w:sz="6" w:space="0" w:color="000000"/>
            </w:tcBorders>
            <w:vAlign w:val="bottom"/>
          </w:tcPr>
          <w:p w14:paraId="7401EC1E" w14:textId="5CE59F73" w:rsidR="00A2651C" w:rsidRPr="0096423C" w:rsidRDefault="00A2651C" w:rsidP="00A2651C">
            <w:pPr>
              <w:spacing w:before="110"/>
              <w:ind w:right="340"/>
              <w:jc w:val="right"/>
              <w:rPr>
                <w:color w:val="000000" w:themeColor="text1"/>
                <w:lang w:val="en-US"/>
              </w:rPr>
            </w:pPr>
            <w:r w:rsidRPr="0096423C">
              <w:rPr>
                <w:color w:val="000000" w:themeColor="text1"/>
              </w:rPr>
              <w:t>211</w:t>
            </w:r>
          </w:p>
        </w:tc>
        <w:tc>
          <w:tcPr>
            <w:tcW w:w="1062" w:type="dxa"/>
            <w:tcBorders>
              <w:left w:val="single" w:sz="6" w:space="0" w:color="000000"/>
            </w:tcBorders>
            <w:vAlign w:val="bottom"/>
          </w:tcPr>
          <w:p w14:paraId="08CC1EA2" w14:textId="035E7CC4" w:rsidR="00A2651C" w:rsidRPr="0096423C" w:rsidRDefault="00A2651C" w:rsidP="00A2651C">
            <w:pPr>
              <w:spacing w:before="110"/>
              <w:ind w:right="340"/>
              <w:jc w:val="right"/>
              <w:rPr>
                <w:color w:val="000000" w:themeColor="text1"/>
                <w:lang w:val="en-US"/>
              </w:rPr>
            </w:pPr>
            <w:r w:rsidRPr="0096423C">
              <w:rPr>
                <w:color w:val="000000" w:themeColor="text1"/>
              </w:rPr>
              <w:t>234</w:t>
            </w:r>
          </w:p>
        </w:tc>
        <w:tc>
          <w:tcPr>
            <w:tcW w:w="1062" w:type="dxa"/>
            <w:tcBorders>
              <w:left w:val="single" w:sz="6" w:space="0" w:color="000000"/>
            </w:tcBorders>
            <w:shd w:val="clear" w:color="auto" w:fill="auto"/>
            <w:vAlign w:val="bottom"/>
          </w:tcPr>
          <w:p w14:paraId="75761524" w14:textId="366E8517" w:rsidR="00A2651C" w:rsidRPr="00AB2D22" w:rsidRDefault="00A2651C" w:rsidP="00A2651C">
            <w:pPr>
              <w:spacing w:before="110"/>
              <w:ind w:right="340"/>
              <w:jc w:val="right"/>
              <w:rPr>
                <w:lang w:val="en-US"/>
              </w:rPr>
            </w:pPr>
            <w:r w:rsidRPr="00AB2D22">
              <w:t>245</w:t>
            </w:r>
          </w:p>
        </w:tc>
        <w:tc>
          <w:tcPr>
            <w:tcW w:w="2836" w:type="dxa"/>
            <w:tcBorders>
              <w:left w:val="single" w:sz="6" w:space="0" w:color="000000"/>
            </w:tcBorders>
            <w:shd w:val="clear" w:color="auto" w:fill="auto"/>
            <w:vAlign w:val="bottom"/>
          </w:tcPr>
          <w:p w14:paraId="74142AE4" w14:textId="77777777" w:rsidR="00A2651C" w:rsidRPr="0096423C" w:rsidRDefault="00A2651C" w:rsidP="00A2651C">
            <w:pPr>
              <w:spacing w:before="110"/>
              <w:ind w:left="170"/>
              <w:rPr>
                <w:color w:val="000000" w:themeColor="text1"/>
              </w:rPr>
            </w:pPr>
            <w:r w:rsidRPr="0096423C">
              <w:rPr>
                <w:i/>
                <w:color w:val="000000" w:themeColor="text1"/>
              </w:rPr>
              <w:t>Kyrgyzstan</w:t>
            </w:r>
          </w:p>
        </w:tc>
      </w:tr>
      <w:tr w:rsidR="00A2651C" w:rsidRPr="0096423C" w14:paraId="09FFA9AD" w14:textId="77777777" w:rsidTr="00E41D9D">
        <w:trPr>
          <w:cantSplit/>
        </w:trPr>
        <w:tc>
          <w:tcPr>
            <w:tcW w:w="2836" w:type="dxa"/>
            <w:shd w:val="clear" w:color="auto" w:fill="auto"/>
            <w:vAlign w:val="bottom"/>
          </w:tcPr>
          <w:p w14:paraId="556D000D" w14:textId="77777777" w:rsidR="00A2651C" w:rsidRPr="0096423C" w:rsidRDefault="00A2651C" w:rsidP="00A2651C">
            <w:pPr>
              <w:spacing w:before="110"/>
              <w:ind w:left="113"/>
              <w:rPr>
                <w:color w:val="000000" w:themeColor="text1"/>
              </w:rPr>
            </w:pPr>
            <w:r w:rsidRPr="0096423C">
              <w:rPr>
                <w:color w:val="000000" w:themeColor="text1"/>
              </w:rPr>
              <w:t>Республика Молдова</w:t>
            </w:r>
          </w:p>
        </w:tc>
        <w:tc>
          <w:tcPr>
            <w:tcW w:w="1061" w:type="dxa"/>
            <w:tcBorders>
              <w:left w:val="single" w:sz="6" w:space="0" w:color="000000"/>
            </w:tcBorders>
            <w:shd w:val="clear" w:color="auto" w:fill="auto"/>
            <w:vAlign w:val="bottom"/>
          </w:tcPr>
          <w:p w14:paraId="51A7E91C" w14:textId="2D683F38" w:rsidR="00A2651C" w:rsidRPr="0096423C" w:rsidRDefault="00A2651C" w:rsidP="00A2651C">
            <w:pPr>
              <w:tabs>
                <w:tab w:val="left" w:pos="630"/>
              </w:tabs>
              <w:spacing w:before="110"/>
              <w:ind w:right="340"/>
              <w:jc w:val="right"/>
              <w:rPr>
                <w:color w:val="000000" w:themeColor="text1"/>
              </w:rPr>
            </w:pPr>
            <w:r w:rsidRPr="0096423C">
              <w:rPr>
                <w:color w:val="000000" w:themeColor="text1"/>
                <w:lang w:val="en-US"/>
              </w:rPr>
              <w:t>136</w:t>
            </w:r>
          </w:p>
        </w:tc>
        <w:tc>
          <w:tcPr>
            <w:tcW w:w="1062" w:type="dxa"/>
            <w:tcBorders>
              <w:left w:val="single" w:sz="6" w:space="0" w:color="000000"/>
              <w:right w:val="single" w:sz="6" w:space="0" w:color="000000"/>
            </w:tcBorders>
            <w:vAlign w:val="bottom"/>
          </w:tcPr>
          <w:p w14:paraId="6FB4D7B4" w14:textId="6892E2EC" w:rsidR="00A2651C" w:rsidRPr="0096423C" w:rsidRDefault="00A2651C" w:rsidP="000A0285">
            <w:pPr>
              <w:spacing w:before="110"/>
              <w:ind w:right="340"/>
              <w:jc w:val="right"/>
              <w:rPr>
                <w:color w:val="000000" w:themeColor="text1"/>
                <w:lang w:val="en-US"/>
              </w:rPr>
            </w:pPr>
            <w:r w:rsidRPr="0096423C">
              <w:rPr>
                <w:color w:val="000000" w:themeColor="text1"/>
              </w:rPr>
              <w:t>23</w:t>
            </w:r>
            <w:r w:rsidR="000A0285">
              <w:rPr>
                <w:color w:val="000000" w:themeColor="text1"/>
              </w:rPr>
              <w:t>3</w:t>
            </w:r>
          </w:p>
        </w:tc>
        <w:tc>
          <w:tcPr>
            <w:tcW w:w="1062" w:type="dxa"/>
            <w:tcBorders>
              <w:left w:val="single" w:sz="6" w:space="0" w:color="000000"/>
            </w:tcBorders>
            <w:vAlign w:val="bottom"/>
          </w:tcPr>
          <w:p w14:paraId="07C40FF3" w14:textId="4701379E" w:rsidR="00A2651C" w:rsidRPr="0096423C" w:rsidRDefault="00A2651C" w:rsidP="00A2651C">
            <w:pPr>
              <w:spacing w:before="110"/>
              <w:ind w:right="340"/>
              <w:jc w:val="right"/>
              <w:rPr>
                <w:color w:val="000000" w:themeColor="text1"/>
                <w:lang w:val="en-US"/>
              </w:rPr>
            </w:pPr>
            <w:r w:rsidRPr="0096423C">
              <w:rPr>
                <w:color w:val="000000" w:themeColor="text1"/>
              </w:rPr>
              <w:t>265</w:t>
            </w:r>
          </w:p>
        </w:tc>
        <w:tc>
          <w:tcPr>
            <w:tcW w:w="1062" w:type="dxa"/>
            <w:tcBorders>
              <w:left w:val="single" w:sz="6" w:space="0" w:color="000000"/>
            </w:tcBorders>
            <w:shd w:val="clear" w:color="auto" w:fill="auto"/>
            <w:vAlign w:val="bottom"/>
          </w:tcPr>
          <w:p w14:paraId="31A6B0B6" w14:textId="48F48957" w:rsidR="00A2651C" w:rsidRPr="00AB2D22" w:rsidRDefault="00A2651C" w:rsidP="00A2651C">
            <w:pPr>
              <w:spacing w:before="110"/>
              <w:ind w:right="340"/>
              <w:jc w:val="right"/>
              <w:rPr>
                <w:lang w:val="en-US"/>
              </w:rPr>
            </w:pPr>
            <w:r w:rsidRPr="00AB2D22">
              <w:t>277</w:t>
            </w:r>
          </w:p>
        </w:tc>
        <w:tc>
          <w:tcPr>
            <w:tcW w:w="2836" w:type="dxa"/>
            <w:tcBorders>
              <w:left w:val="single" w:sz="6" w:space="0" w:color="000000"/>
            </w:tcBorders>
            <w:shd w:val="clear" w:color="auto" w:fill="auto"/>
            <w:vAlign w:val="bottom"/>
          </w:tcPr>
          <w:p w14:paraId="0500C7DA" w14:textId="77777777" w:rsidR="00A2651C" w:rsidRPr="0096423C" w:rsidRDefault="00A2651C" w:rsidP="00A2651C">
            <w:pPr>
              <w:spacing w:before="110"/>
              <w:ind w:left="170"/>
              <w:rPr>
                <w:color w:val="000000" w:themeColor="text1"/>
              </w:rPr>
            </w:pPr>
            <w:r w:rsidRPr="0096423C">
              <w:rPr>
                <w:i/>
                <w:color w:val="000000" w:themeColor="text1"/>
              </w:rPr>
              <w:t>Republic of Moldova</w:t>
            </w:r>
          </w:p>
        </w:tc>
      </w:tr>
      <w:tr w:rsidR="00A2651C" w:rsidRPr="0096423C" w14:paraId="73452C83" w14:textId="77777777" w:rsidTr="00E41D9D">
        <w:trPr>
          <w:cantSplit/>
        </w:trPr>
        <w:tc>
          <w:tcPr>
            <w:tcW w:w="2836" w:type="dxa"/>
            <w:shd w:val="clear" w:color="auto" w:fill="auto"/>
            <w:vAlign w:val="bottom"/>
          </w:tcPr>
          <w:p w14:paraId="301CFD28" w14:textId="77777777" w:rsidR="00A2651C" w:rsidRPr="0096423C" w:rsidRDefault="00A2651C" w:rsidP="00A2651C">
            <w:pPr>
              <w:spacing w:before="110"/>
              <w:ind w:left="113"/>
              <w:rPr>
                <w:color w:val="000000" w:themeColor="text1"/>
              </w:rPr>
            </w:pPr>
            <w:r w:rsidRPr="0096423C">
              <w:rPr>
                <w:color w:val="000000" w:themeColor="text1"/>
              </w:rPr>
              <w:t>Таджикистан</w:t>
            </w:r>
          </w:p>
        </w:tc>
        <w:tc>
          <w:tcPr>
            <w:tcW w:w="1061" w:type="dxa"/>
            <w:tcBorders>
              <w:left w:val="single" w:sz="6" w:space="0" w:color="000000"/>
            </w:tcBorders>
            <w:shd w:val="clear" w:color="auto" w:fill="auto"/>
            <w:vAlign w:val="bottom"/>
          </w:tcPr>
          <w:p w14:paraId="6328C0EB" w14:textId="30FEF625" w:rsidR="00A2651C" w:rsidRPr="0096423C" w:rsidRDefault="00A2651C" w:rsidP="00A2651C">
            <w:pPr>
              <w:tabs>
                <w:tab w:val="left" w:pos="630"/>
              </w:tabs>
              <w:spacing w:before="110"/>
              <w:ind w:right="340"/>
              <w:jc w:val="right"/>
              <w:rPr>
                <w:color w:val="000000" w:themeColor="text1"/>
              </w:rPr>
            </w:pPr>
            <w:r w:rsidRPr="0096423C">
              <w:rPr>
                <w:color w:val="000000" w:themeColor="text1"/>
                <w:lang w:val="en-US"/>
              </w:rPr>
              <w:t>14</w:t>
            </w:r>
            <w:r w:rsidRPr="0096423C">
              <w:rPr>
                <w:color w:val="000000" w:themeColor="text1"/>
              </w:rPr>
              <w:t>0</w:t>
            </w:r>
          </w:p>
        </w:tc>
        <w:tc>
          <w:tcPr>
            <w:tcW w:w="1062" w:type="dxa"/>
            <w:tcBorders>
              <w:left w:val="single" w:sz="6" w:space="0" w:color="000000"/>
              <w:right w:val="single" w:sz="6" w:space="0" w:color="000000"/>
            </w:tcBorders>
            <w:vAlign w:val="bottom"/>
          </w:tcPr>
          <w:p w14:paraId="525A2ADE" w14:textId="7F621EC0" w:rsidR="00A2651C" w:rsidRPr="0096423C" w:rsidRDefault="00A2651C" w:rsidP="00A2651C">
            <w:pPr>
              <w:spacing w:before="110"/>
              <w:ind w:right="340"/>
              <w:jc w:val="right"/>
              <w:rPr>
                <w:color w:val="000000" w:themeColor="text1"/>
                <w:lang w:val="en-US"/>
              </w:rPr>
            </w:pPr>
            <w:r w:rsidRPr="0096423C">
              <w:rPr>
                <w:color w:val="000000" w:themeColor="text1"/>
              </w:rPr>
              <w:t>225</w:t>
            </w:r>
          </w:p>
        </w:tc>
        <w:tc>
          <w:tcPr>
            <w:tcW w:w="1062" w:type="dxa"/>
            <w:tcBorders>
              <w:left w:val="single" w:sz="6" w:space="0" w:color="000000"/>
            </w:tcBorders>
            <w:vAlign w:val="bottom"/>
          </w:tcPr>
          <w:p w14:paraId="682B5FE3" w14:textId="008C9B42" w:rsidR="00A2651C" w:rsidRPr="0096423C" w:rsidRDefault="00A2651C" w:rsidP="00A2651C">
            <w:pPr>
              <w:spacing w:before="110"/>
              <w:ind w:right="340"/>
              <w:jc w:val="right"/>
              <w:rPr>
                <w:color w:val="000000" w:themeColor="text1"/>
                <w:lang w:val="en-US"/>
              </w:rPr>
            </w:pPr>
            <w:r w:rsidRPr="0096423C">
              <w:rPr>
                <w:color w:val="000000" w:themeColor="text1"/>
                <w:lang w:val="en-US"/>
              </w:rPr>
              <w:t>233</w:t>
            </w:r>
          </w:p>
        </w:tc>
        <w:tc>
          <w:tcPr>
            <w:tcW w:w="1062" w:type="dxa"/>
            <w:tcBorders>
              <w:left w:val="single" w:sz="6" w:space="0" w:color="000000"/>
            </w:tcBorders>
            <w:shd w:val="clear" w:color="auto" w:fill="auto"/>
            <w:vAlign w:val="bottom"/>
          </w:tcPr>
          <w:p w14:paraId="2D7DEBF6" w14:textId="68459B1B" w:rsidR="00A2651C" w:rsidRPr="00AB2D22" w:rsidRDefault="00A2651C" w:rsidP="00A2651C">
            <w:pPr>
              <w:spacing w:before="110"/>
              <w:ind w:right="340"/>
              <w:jc w:val="right"/>
              <w:rPr>
                <w:lang w:val="en-US"/>
              </w:rPr>
            </w:pPr>
            <w:r w:rsidRPr="00AB2D22">
              <w:t>242</w:t>
            </w:r>
          </w:p>
        </w:tc>
        <w:tc>
          <w:tcPr>
            <w:tcW w:w="2836" w:type="dxa"/>
            <w:tcBorders>
              <w:left w:val="single" w:sz="6" w:space="0" w:color="000000"/>
            </w:tcBorders>
            <w:shd w:val="clear" w:color="auto" w:fill="auto"/>
            <w:vAlign w:val="bottom"/>
          </w:tcPr>
          <w:p w14:paraId="16025A0C" w14:textId="77777777" w:rsidR="00A2651C" w:rsidRPr="0096423C" w:rsidRDefault="00A2651C" w:rsidP="00A2651C">
            <w:pPr>
              <w:spacing w:before="110"/>
              <w:ind w:left="170"/>
              <w:rPr>
                <w:color w:val="000000" w:themeColor="text1"/>
              </w:rPr>
            </w:pPr>
            <w:r w:rsidRPr="0096423C">
              <w:rPr>
                <w:i/>
                <w:color w:val="000000" w:themeColor="text1"/>
              </w:rPr>
              <w:t>Tajikistan</w:t>
            </w:r>
          </w:p>
        </w:tc>
      </w:tr>
      <w:tr w:rsidR="00A2651C" w:rsidRPr="0096423C" w14:paraId="510B9B53" w14:textId="77777777" w:rsidTr="00E41D9D">
        <w:trPr>
          <w:cantSplit/>
        </w:trPr>
        <w:tc>
          <w:tcPr>
            <w:tcW w:w="2836" w:type="dxa"/>
            <w:shd w:val="clear" w:color="auto" w:fill="auto"/>
            <w:vAlign w:val="bottom"/>
          </w:tcPr>
          <w:p w14:paraId="3FC99999" w14:textId="77777777" w:rsidR="00A2651C" w:rsidRPr="0096423C" w:rsidRDefault="00A2651C" w:rsidP="00A2651C">
            <w:pPr>
              <w:spacing w:before="110"/>
              <w:ind w:left="113"/>
              <w:rPr>
                <w:color w:val="000000" w:themeColor="text1"/>
              </w:rPr>
            </w:pPr>
            <w:r w:rsidRPr="0096423C">
              <w:rPr>
                <w:color w:val="000000" w:themeColor="text1"/>
              </w:rPr>
              <w:t>Узбекистан</w:t>
            </w:r>
          </w:p>
        </w:tc>
        <w:tc>
          <w:tcPr>
            <w:tcW w:w="1061" w:type="dxa"/>
            <w:tcBorders>
              <w:left w:val="single" w:sz="6" w:space="0" w:color="000000"/>
            </w:tcBorders>
            <w:shd w:val="clear" w:color="auto" w:fill="auto"/>
            <w:vAlign w:val="bottom"/>
          </w:tcPr>
          <w:p w14:paraId="34164DBC" w14:textId="02CBD5CD" w:rsidR="00A2651C" w:rsidRPr="0096423C" w:rsidRDefault="00A2651C" w:rsidP="00A2651C">
            <w:pPr>
              <w:tabs>
                <w:tab w:val="left" w:pos="630"/>
              </w:tabs>
              <w:spacing w:before="110"/>
              <w:ind w:right="340"/>
              <w:jc w:val="right"/>
              <w:rPr>
                <w:color w:val="000000" w:themeColor="text1"/>
              </w:rPr>
            </w:pPr>
            <w:r w:rsidRPr="0096423C">
              <w:rPr>
                <w:color w:val="000000" w:themeColor="text1"/>
              </w:rPr>
              <w:t>138</w:t>
            </w:r>
          </w:p>
        </w:tc>
        <w:tc>
          <w:tcPr>
            <w:tcW w:w="1062" w:type="dxa"/>
            <w:tcBorders>
              <w:left w:val="single" w:sz="6" w:space="0" w:color="000000"/>
              <w:right w:val="single" w:sz="6" w:space="0" w:color="000000"/>
            </w:tcBorders>
            <w:vAlign w:val="bottom"/>
          </w:tcPr>
          <w:p w14:paraId="222F48E5" w14:textId="585C60B2" w:rsidR="00A2651C" w:rsidRPr="0096423C" w:rsidRDefault="00A2651C" w:rsidP="00A2651C">
            <w:pPr>
              <w:spacing w:before="110"/>
              <w:ind w:right="340"/>
              <w:jc w:val="right"/>
              <w:rPr>
                <w:color w:val="000000" w:themeColor="text1"/>
              </w:rPr>
            </w:pPr>
            <w:r w:rsidRPr="0096423C">
              <w:rPr>
                <w:color w:val="000000" w:themeColor="text1"/>
              </w:rPr>
              <w:t>300</w:t>
            </w:r>
          </w:p>
        </w:tc>
        <w:tc>
          <w:tcPr>
            <w:tcW w:w="1062" w:type="dxa"/>
            <w:tcBorders>
              <w:left w:val="single" w:sz="6" w:space="0" w:color="000000"/>
            </w:tcBorders>
            <w:vAlign w:val="bottom"/>
          </w:tcPr>
          <w:p w14:paraId="0B0C446C" w14:textId="0BD98CA4" w:rsidR="00A2651C" w:rsidRPr="0096423C" w:rsidRDefault="00A2651C" w:rsidP="00A2651C">
            <w:pPr>
              <w:spacing w:before="110"/>
              <w:ind w:right="340"/>
              <w:jc w:val="right"/>
              <w:rPr>
                <w:color w:val="000000" w:themeColor="text1"/>
              </w:rPr>
            </w:pPr>
            <w:r w:rsidRPr="0096423C">
              <w:rPr>
                <w:color w:val="000000" w:themeColor="text1"/>
                <w:lang w:val="en-US"/>
              </w:rPr>
              <w:t>330</w:t>
            </w:r>
          </w:p>
        </w:tc>
        <w:tc>
          <w:tcPr>
            <w:tcW w:w="1062" w:type="dxa"/>
            <w:tcBorders>
              <w:left w:val="single" w:sz="6" w:space="0" w:color="000000"/>
            </w:tcBorders>
            <w:shd w:val="clear" w:color="auto" w:fill="auto"/>
            <w:vAlign w:val="bottom"/>
          </w:tcPr>
          <w:p w14:paraId="56B10641" w14:textId="50514B4E" w:rsidR="00A2651C" w:rsidRPr="00AB2D22" w:rsidRDefault="00A2651C" w:rsidP="000A0285">
            <w:pPr>
              <w:spacing w:before="110"/>
              <w:ind w:right="340"/>
              <w:jc w:val="right"/>
            </w:pPr>
            <w:r w:rsidRPr="00AB2D22">
              <w:t>36</w:t>
            </w:r>
            <w:r w:rsidR="000A0285">
              <w:t>2</w:t>
            </w:r>
          </w:p>
        </w:tc>
        <w:tc>
          <w:tcPr>
            <w:tcW w:w="2836" w:type="dxa"/>
            <w:tcBorders>
              <w:left w:val="single" w:sz="6" w:space="0" w:color="000000"/>
            </w:tcBorders>
            <w:shd w:val="clear" w:color="auto" w:fill="auto"/>
            <w:vAlign w:val="bottom"/>
          </w:tcPr>
          <w:p w14:paraId="7620528B" w14:textId="77777777" w:rsidR="00A2651C" w:rsidRPr="0096423C" w:rsidRDefault="00A2651C" w:rsidP="00A2651C">
            <w:pPr>
              <w:spacing w:before="110"/>
              <w:ind w:left="170"/>
              <w:rPr>
                <w:i/>
                <w:color w:val="000000" w:themeColor="text1"/>
                <w:lang w:val="en-US"/>
              </w:rPr>
            </w:pPr>
            <w:r w:rsidRPr="0096423C">
              <w:rPr>
                <w:i/>
                <w:color w:val="000000" w:themeColor="text1"/>
                <w:lang w:val="en-US"/>
              </w:rPr>
              <w:t>Uzbekistan</w:t>
            </w:r>
          </w:p>
        </w:tc>
      </w:tr>
      <w:tr w:rsidR="00A2651C" w:rsidRPr="0096423C" w14:paraId="5EC589DB" w14:textId="77777777" w:rsidTr="00E41D9D">
        <w:trPr>
          <w:cantSplit/>
        </w:trPr>
        <w:tc>
          <w:tcPr>
            <w:tcW w:w="2836" w:type="dxa"/>
            <w:shd w:val="clear" w:color="auto" w:fill="auto"/>
            <w:vAlign w:val="bottom"/>
          </w:tcPr>
          <w:p w14:paraId="4552B0AB" w14:textId="77777777" w:rsidR="00A2651C" w:rsidRPr="0096423C" w:rsidRDefault="00A2651C" w:rsidP="00A2651C">
            <w:pPr>
              <w:spacing w:before="110"/>
              <w:ind w:left="113"/>
              <w:rPr>
                <w:color w:val="000000" w:themeColor="text1"/>
              </w:rPr>
            </w:pPr>
            <w:r w:rsidRPr="0096423C">
              <w:rPr>
                <w:color w:val="000000" w:themeColor="text1"/>
              </w:rPr>
              <w:t>Украина</w:t>
            </w:r>
          </w:p>
        </w:tc>
        <w:tc>
          <w:tcPr>
            <w:tcW w:w="1061" w:type="dxa"/>
            <w:tcBorders>
              <w:left w:val="single" w:sz="6" w:space="0" w:color="000000"/>
            </w:tcBorders>
            <w:shd w:val="clear" w:color="auto" w:fill="auto"/>
            <w:vAlign w:val="bottom"/>
          </w:tcPr>
          <w:p w14:paraId="10507115" w14:textId="377CCFDA" w:rsidR="00A2651C" w:rsidRPr="0096423C" w:rsidRDefault="00A2651C" w:rsidP="00A2651C">
            <w:pPr>
              <w:tabs>
                <w:tab w:val="left" w:pos="630"/>
              </w:tabs>
              <w:spacing w:before="110"/>
              <w:ind w:right="340"/>
              <w:jc w:val="right"/>
              <w:rPr>
                <w:color w:val="000000" w:themeColor="text1"/>
              </w:rPr>
            </w:pPr>
            <w:r w:rsidRPr="0096423C">
              <w:rPr>
                <w:color w:val="000000" w:themeColor="text1"/>
                <w:lang w:val="en-US"/>
              </w:rPr>
              <w:t>181</w:t>
            </w:r>
          </w:p>
        </w:tc>
        <w:tc>
          <w:tcPr>
            <w:tcW w:w="1062" w:type="dxa"/>
            <w:tcBorders>
              <w:left w:val="single" w:sz="6" w:space="0" w:color="000000"/>
              <w:right w:val="single" w:sz="6" w:space="0" w:color="000000"/>
            </w:tcBorders>
            <w:vAlign w:val="bottom"/>
          </w:tcPr>
          <w:p w14:paraId="3723FD7A" w14:textId="44A0F47E" w:rsidR="00A2651C" w:rsidRPr="0096423C" w:rsidRDefault="00A2651C" w:rsidP="00A2651C">
            <w:pPr>
              <w:spacing w:before="110"/>
              <w:ind w:right="340"/>
              <w:jc w:val="right"/>
              <w:rPr>
                <w:color w:val="000000" w:themeColor="text1"/>
                <w:lang w:val="en-US"/>
              </w:rPr>
            </w:pPr>
            <w:r w:rsidRPr="0096423C">
              <w:rPr>
                <w:color w:val="000000" w:themeColor="text1"/>
              </w:rPr>
              <w:t>…</w:t>
            </w:r>
          </w:p>
        </w:tc>
        <w:tc>
          <w:tcPr>
            <w:tcW w:w="1062" w:type="dxa"/>
            <w:tcBorders>
              <w:left w:val="single" w:sz="6" w:space="0" w:color="000000"/>
            </w:tcBorders>
            <w:vAlign w:val="bottom"/>
          </w:tcPr>
          <w:p w14:paraId="7AC0035D" w14:textId="6E7235E3" w:rsidR="00A2651C" w:rsidRPr="0096423C" w:rsidRDefault="00A2651C" w:rsidP="00A2651C">
            <w:pPr>
              <w:spacing w:before="110"/>
              <w:ind w:right="340"/>
              <w:jc w:val="right"/>
              <w:rPr>
                <w:color w:val="000000" w:themeColor="text1"/>
                <w:lang w:val="en-US"/>
              </w:rPr>
            </w:pPr>
            <w:r w:rsidRPr="0096423C">
              <w:rPr>
                <w:color w:val="000000" w:themeColor="text1"/>
              </w:rPr>
              <w:t>…</w:t>
            </w:r>
          </w:p>
        </w:tc>
        <w:tc>
          <w:tcPr>
            <w:tcW w:w="1062" w:type="dxa"/>
            <w:tcBorders>
              <w:left w:val="single" w:sz="6" w:space="0" w:color="000000"/>
            </w:tcBorders>
            <w:shd w:val="clear" w:color="auto" w:fill="auto"/>
            <w:vAlign w:val="bottom"/>
          </w:tcPr>
          <w:p w14:paraId="790EE7C0" w14:textId="5BFA57D8" w:rsidR="00A2651C" w:rsidRPr="00AB2D22" w:rsidRDefault="00A2651C" w:rsidP="00A2651C">
            <w:pPr>
              <w:spacing w:before="110"/>
              <w:ind w:right="340"/>
              <w:jc w:val="right"/>
              <w:rPr>
                <w:lang w:val="en-US"/>
              </w:rPr>
            </w:pPr>
            <w:r w:rsidRPr="00AB2D22">
              <w:t>…</w:t>
            </w:r>
          </w:p>
        </w:tc>
        <w:tc>
          <w:tcPr>
            <w:tcW w:w="2836" w:type="dxa"/>
            <w:tcBorders>
              <w:left w:val="single" w:sz="6" w:space="0" w:color="000000"/>
            </w:tcBorders>
            <w:shd w:val="clear" w:color="auto" w:fill="auto"/>
            <w:vAlign w:val="bottom"/>
          </w:tcPr>
          <w:p w14:paraId="0C0CB698" w14:textId="77777777" w:rsidR="00A2651C" w:rsidRPr="0096423C" w:rsidRDefault="00A2651C" w:rsidP="00A2651C">
            <w:pPr>
              <w:spacing w:before="110"/>
              <w:ind w:left="170"/>
              <w:rPr>
                <w:color w:val="000000" w:themeColor="text1"/>
              </w:rPr>
            </w:pPr>
            <w:r w:rsidRPr="0096423C">
              <w:rPr>
                <w:i/>
                <w:color w:val="000000" w:themeColor="text1"/>
              </w:rPr>
              <w:t>Ukraine</w:t>
            </w:r>
          </w:p>
        </w:tc>
      </w:tr>
      <w:tr w:rsidR="00A2651C" w:rsidRPr="0096423C" w14:paraId="6724E33B" w14:textId="77777777" w:rsidTr="00E41D9D">
        <w:trPr>
          <w:cantSplit/>
        </w:trPr>
        <w:tc>
          <w:tcPr>
            <w:tcW w:w="2836" w:type="dxa"/>
            <w:shd w:val="clear" w:color="auto" w:fill="auto"/>
            <w:vAlign w:val="bottom"/>
          </w:tcPr>
          <w:p w14:paraId="5B468FF1" w14:textId="77777777" w:rsidR="00A2651C" w:rsidRPr="0096423C" w:rsidRDefault="00A2651C" w:rsidP="00A2651C">
            <w:pPr>
              <w:spacing w:before="110"/>
              <w:rPr>
                <w:color w:val="000000" w:themeColor="text1"/>
              </w:rPr>
            </w:pPr>
            <w:r w:rsidRPr="0096423C">
              <w:rPr>
                <w:b/>
                <w:bCs/>
                <w:color w:val="000000" w:themeColor="text1"/>
              </w:rPr>
              <w:t>Страны БРИКС</w:t>
            </w:r>
          </w:p>
        </w:tc>
        <w:tc>
          <w:tcPr>
            <w:tcW w:w="1061" w:type="dxa"/>
            <w:tcBorders>
              <w:left w:val="single" w:sz="6" w:space="0" w:color="000000"/>
            </w:tcBorders>
            <w:shd w:val="clear" w:color="auto" w:fill="auto"/>
            <w:vAlign w:val="bottom"/>
          </w:tcPr>
          <w:p w14:paraId="3D0CF448" w14:textId="77777777" w:rsidR="00A2651C" w:rsidRPr="0096423C" w:rsidRDefault="00A2651C" w:rsidP="00A2651C">
            <w:pPr>
              <w:tabs>
                <w:tab w:val="left" w:pos="630"/>
              </w:tabs>
              <w:snapToGrid w:val="0"/>
              <w:spacing w:before="110"/>
              <w:ind w:right="340"/>
              <w:jc w:val="right"/>
              <w:rPr>
                <w:color w:val="000000" w:themeColor="text1"/>
              </w:rPr>
            </w:pPr>
          </w:p>
        </w:tc>
        <w:tc>
          <w:tcPr>
            <w:tcW w:w="1062" w:type="dxa"/>
            <w:tcBorders>
              <w:left w:val="single" w:sz="6" w:space="0" w:color="000000"/>
              <w:right w:val="single" w:sz="6" w:space="0" w:color="000000"/>
            </w:tcBorders>
            <w:vAlign w:val="bottom"/>
          </w:tcPr>
          <w:p w14:paraId="52D69096" w14:textId="77777777" w:rsidR="00A2651C" w:rsidRPr="0096423C" w:rsidRDefault="00A2651C" w:rsidP="00A2651C">
            <w:pPr>
              <w:snapToGrid w:val="0"/>
              <w:spacing w:before="110"/>
              <w:ind w:right="340"/>
              <w:jc w:val="right"/>
              <w:rPr>
                <w:color w:val="000000" w:themeColor="text1"/>
                <w:lang w:val="en-US"/>
              </w:rPr>
            </w:pPr>
          </w:p>
        </w:tc>
        <w:tc>
          <w:tcPr>
            <w:tcW w:w="1062" w:type="dxa"/>
            <w:tcBorders>
              <w:left w:val="single" w:sz="6" w:space="0" w:color="000000"/>
            </w:tcBorders>
            <w:vAlign w:val="bottom"/>
          </w:tcPr>
          <w:p w14:paraId="0C75A60F" w14:textId="77777777" w:rsidR="00A2651C" w:rsidRPr="0096423C" w:rsidRDefault="00A2651C" w:rsidP="00A2651C">
            <w:pPr>
              <w:snapToGrid w:val="0"/>
              <w:spacing w:before="110"/>
              <w:ind w:right="340"/>
              <w:jc w:val="right"/>
              <w:rPr>
                <w:color w:val="000000" w:themeColor="text1"/>
                <w:lang w:val="en-US"/>
              </w:rPr>
            </w:pPr>
          </w:p>
        </w:tc>
        <w:tc>
          <w:tcPr>
            <w:tcW w:w="1062" w:type="dxa"/>
            <w:tcBorders>
              <w:left w:val="single" w:sz="6" w:space="0" w:color="000000"/>
            </w:tcBorders>
            <w:shd w:val="clear" w:color="auto" w:fill="auto"/>
            <w:vAlign w:val="bottom"/>
          </w:tcPr>
          <w:p w14:paraId="35043EEE" w14:textId="334E0304" w:rsidR="00A2651C" w:rsidRPr="00AB2D22" w:rsidRDefault="00A2651C" w:rsidP="00A2651C">
            <w:pPr>
              <w:snapToGrid w:val="0"/>
              <w:spacing w:before="110"/>
              <w:ind w:right="340"/>
              <w:jc w:val="right"/>
              <w:rPr>
                <w:lang w:val="en-US"/>
              </w:rPr>
            </w:pPr>
          </w:p>
        </w:tc>
        <w:tc>
          <w:tcPr>
            <w:tcW w:w="2836" w:type="dxa"/>
            <w:tcBorders>
              <w:left w:val="single" w:sz="6" w:space="0" w:color="000000"/>
            </w:tcBorders>
            <w:shd w:val="clear" w:color="auto" w:fill="auto"/>
            <w:vAlign w:val="bottom"/>
          </w:tcPr>
          <w:p w14:paraId="739CF30B" w14:textId="77777777" w:rsidR="00A2651C" w:rsidRPr="0096423C" w:rsidRDefault="00A2651C" w:rsidP="00A2651C">
            <w:pPr>
              <w:spacing w:before="110"/>
              <w:ind w:left="57" w:right="57"/>
              <w:rPr>
                <w:color w:val="000000" w:themeColor="text1"/>
              </w:rPr>
            </w:pPr>
            <w:r w:rsidRPr="0096423C">
              <w:rPr>
                <w:b/>
                <w:i/>
                <w:color w:val="000000" w:themeColor="text1"/>
                <w:lang w:val="en"/>
              </w:rPr>
              <w:t>BRICS countries</w:t>
            </w:r>
          </w:p>
        </w:tc>
      </w:tr>
      <w:tr w:rsidR="00A2651C" w:rsidRPr="0096423C" w14:paraId="70AF091F" w14:textId="77777777" w:rsidTr="00E41D9D">
        <w:trPr>
          <w:cantSplit/>
        </w:trPr>
        <w:tc>
          <w:tcPr>
            <w:tcW w:w="2836" w:type="dxa"/>
            <w:shd w:val="clear" w:color="auto" w:fill="auto"/>
            <w:vAlign w:val="bottom"/>
          </w:tcPr>
          <w:p w14:paraId="0D2E408E" w14:textId="5ED9D826" w:rsidR="00A2651C" w:rsidRPr="0096423C" w:rsidRDefault="00A2651C" w:rsidP="00A2651C">
            <w:pPr>
              <w:spacing w:before="110"/>
              <w:ind w:left="340"/>
              <w:rPr>
                <w:color w:val="000000" w:themeColor="text1"/>
              </w:rPr>
            </w:pPr>
            <w:r w:rsidRPr="00A2651C">
              <w:t>из них:</w:t>
            </w:r>
          </w:p>
        </w:tc>
        <w:tc>
          <w:tcPr>
            <w:tcW w:w="1061" w:type="dxa"/>
            <w:tcBorders>
              <w:left w:val="single" w:sz="6" w:space="0" w:color="000000"/>
            </w:tcBorders>
            <w:shd w:val="clear" w:color="auto" w:fill="auto"/>
            <w:vAlign w:val="bottom"/>
          </w:tcPr>
          <w:p w14:paraId="426F2D33" w14:textId="77777777" w:rsidR="00A2651C" w:rsidRPr="0096423C" w:rsidRDefault="00A2651C" w:rsidP="00A2651C">
            <w:pPr>
              <w:tabs>
                <w:tab w:val="left" w:pos="630"/>
              </w:tabs>
              <w:snapToGrid w:val="0"/>
              <w:spacing w:before="110"/>
              <w:ind w:right="340"/>
              <w:jc w:val="right"/>
              <w:rPr>
                <w:color w:val="000000" w:themeColor="text1"/>
              </w:rPr>
            </w:pPr>
          </w:p>
        </w:tc>
        <w:tc>
          <w:tcPr>
            <w:tcW w:w="1062" w:type="dxa"/>
            <w:tcBorders>
              <w:left w:val="single" w:sz="6" w:space="0" w:color="000000"/>
              <w:right w:val="single" w:sz="6" w:space="0" w:color="000000"/>
            </w:tcBorders>
            <w:vAlign w:val="bottom"/>
          </w:tcPr>
          <w:p w14:paraId="2543D819" w14:textId="77777777" w:rsidR="00A2651C" w:rsidRPr="0096423C" w:rsidRDefault="00A2651C" w:rsidP="00A2651C">
            <w:pPr>
              <w:snapToGrid w:val="0"/>
              <w:spacing w:before="110"/>
              <w:ind w:right="340"/>
              <w:jc w:val="right"/>
              <w:rPr>
                <w:color w:val="000000" w:themeColor="text1"/>
                <w:lang w:val="en-US"/>
              </w:rPr>
            </w:pPr>
          </w:p>
        </w:tc>
        <w:tc>
          <w:tcPr>
            <w:tcW w:w="1062" w:type="dxa"/>
            <w:tcBorders>
              <w:left w:val="single" w:sz="6" w:space="0" w:color="000000"/>
            </w:tcBorders>
            <w:vAlign w:val="bottom"/>
          </w:tcPr>
          <w:p w14:paraId="36C60DED" w14:textId="77777777" w:rsidR="00A2651C" w:rsidRPr="0096423C" w:rsidRDefault="00A2651C" w:rsidP="00A2651C">
            <w:pPr>
              <w:snapToGrid w:val="0"/>
              <w:spacing w:before="110"/>
              <w:ind w:right="340"/>
              <w:jc w:val="right"/>
              <w:rPr>
                <w:color w:val="000000" w:themeColor="text1"/>
                <w:lang w:val="en-US"/>
              </w:rPr>
            </w:pPr>
          </w:p>
        </w:tc>
        <w:tc>
          <w:tcPr>
            <w:tcW w:w="1062" w:type="dxa"/>
            <w:tcBorders>
              <w:left w:val="single" w:sz="6" w:space="0" w:color="000000"/>
            </w:tcBorders>
            <w:shd w:val="clear" w:color="auto" w:fill="auto"/>
            <w:vAlign w:val="bottom"/>
          </w:tcPr>
          <w:p w14:paraId="3E25DE69" w14:textId="18703F94" w:rsidR="00A2651C" w:rsidRPr="00AB2D22" w:rsidRDefault="00A2651C" w:rsidP="00A2651C">
            <w:pPr>
              <w:snapToGrid w:val="0"/>
              <w:spacing w:before="110"/>
              <w:ind w:right="340"/>
              <w:jc w:val="right"/>
              <w:rPr>
                <w:lang w:val="en-US"/>
              </w:rPr>
            </w:pPr>
          </w:p>
        </w:tc>
        <w:tc>
          <w:tcPr>
            <w:tcW w:w="2836" w:type="dxa"/>
            <w:tcBorders>
              <w:left w:val="single" w:sz="6" w:space="0" w:color="000000"/>
            </w:tcBorders>
            <w:shd w:val="clear" w:color="auto" w:fill="auto"/>
            <w:vAlign w:val="bottom"/>
          </w:tcPr>
          <w:p w14:paraId="3DAB537F" w14:textId="77777777" w:rsidR="00A2651C" w:rsidRPr="0096423C" w:rsidRDefault="00A2651C" w:rsidP="00A2651C">
            <w:pPr>
              <w:spacing w:before="110"/>
              <w:ind w:left="340"/>
              <w:rPr>
                <w:color w:val="000000" w:themeColor="text1"/>
              </w:rPr>
            </w:pPr>
            <w:r w:rsidRPr="0096423C">
              <w:rPr>
                <w:i/>
                <w:color w:val="000000" w:themeColor="text1"/>
              </w:rPr>
              <w:t>of which:</w:t>
            </w:r>
          </w:p>
        </w:tc>
      </w:tr>
      <w:tr w:rsidR="00A2651C" w:rsidRPr="0096423C" w14:paraId="2E0F740F" w14:textId="77777777" w:rsidTr="00E41D9D">
        <w:trPr>
          <w:cantSplit/>
        </w:trPr>
        <w:tc>
          <w:tcPr>
            <w:tcW w:w="2836" w:type="dxa"/>
            <w:shd w:val="clear" w:color="auto" w:fill="auto"/>
            <w:vAlign w:val="bottom"/>
          </w:tcPr>
          <w:p w14:paraId="05FDF03D" w14:textId="77777777" w:rsidR="00A2651C" w:rsidRPr="0096423C" w:rsidRDefault="00A2651C" w:rsidP="00A2651C">
            <w:pPr>
              <w:spacing w:before="110"/>
              <w:ind w:left="113"/>
              <w:rPr>
                <w:color w:val="000000" w:themeColor="text1"/>
              </w:rPr>
            </w:pPr>
            <w:r w:rsidRPr="0096423C">
              <w:rPr>
                <w:color w:val="000000" w:themeColor="text1"/>
              </w:rPr>
              <w:t>Бразилия</w:t>
            </w:r>
          </w:p>
        </w:tc>
        <w:tc>
          <w:tcPr>
            <w:tcW w:w="1061" w:type="dxa"/>
            <w:tcBorders>
              <w:left w:val="single" w:sz="6" w:space="0" w:color="000000"/>
            </w:tcBorders>
            <w:shd w:val="clear" w:color="auto" w:fill="auto"/>
            <w:vAlign w:val="bottom"/>
          </w:tcPr>
          <w:p w14:paraId="79F5FEF1" w14:textId="50A52FC3"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lang w:val="en-US"/>
              </w:rPr>
              <w:t>138</w:t>
            </w:r>
          </w:p>
        </w:tc>
        <w:tc>
          <w:tcPr>
            <w:tcW w:w="1062" w:type="dxa"/>
            <w:tcBorders>
              <w:left w:val="single" w:sz="6" w:space="0" w:color="000000"/>
              <w:right w:val="single" w:sz="6" w:space="0" w:color="000000"/>
            </w:tcBorders>
            <w:vAlign w:val="bottom"/>
          </w:tcPr>
          <w:p w14:paraId="12E9868C" w14:textId="3099AE3E"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205</w:t>
            </w:r>
          </w:p>
        </w:tc>
        <w:tc>
          <w:tcPr>
            <w:tcW w:w="1062" w:type="dxa"/>
            <w:tcBorders>
              <w:left w:val="single" w:sz="6" w:space="0" w:color="000000"/>
            </w:tcBorders>
            <w:vAlign w:val="bottom"/>
          </w:tcPr>
          <w:p w14:paraId="23DB681A" w14:textId="27FFDD1A"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214</w:t>
            </w:r>
          </w:p>
        </w:tc>
        <w:tc>
          <w:tcPr>
            <w:tcW w:w="1062" w:type="dxa"/>
            <w:tcBorders>
              <w:left w:val="single" w:sz="6" w:space="0" w:color="000000"/>
            </w:tcBorders>
            <w:shd w:val="clear" w:color="auto" w:fill="auto"/>
            <w:vAlign w:val="bottom"/>
          </w:tcPr>
          <w:p w14:paraId="6D4258E3" w14:textId="2E08D1BC" w:rsidR="00A2651C" w:rsidRPr="00AB2D22" w:rsidRDefault="00A2651C" w:rsidP="00A2651C">
            <w:pPr>
              <w:tabs>
                <w:tab w:val="left" w:pos="630"/>
              </w:tabs>
              <w:spacing w:before="110"/>
              <w:ind w:right="340"/>
              <w:jc w:val="right"/>
              <w:rPr>
                <w:lang w:val="en-US"/>
              </w:rPr>
            </w:pPr>
            <w:r w:rsidRPr="00AB2D22">
              <w:rPr>
                <w:lang w:val="en-US"/>
              </w:rPr>
              <w:t>223</w:t>
            </w:r>
          </w:p>
        </w:tc>
        <w:tc>
          <w:tcPr>
            <w:tcW w:w="2836" w:type="dxa"/>
            <w:tcBorders>
              <w:left w:val="single" w:sz="6" w:space="0" w:color="000000"/>
            </w:tcBorders>
            <w:shd w:val="clear" w:color="auto" w:fill="auto"/>
            <w:vAlign w:val="bottom"/>
          </w:tcPr>
          <w:p w14:paraId="18D13CA0" w14:textId="77777777" w:rsidR="00A2651C" w:rsidRPr="0096423C" w:rsidRDefault="00A2651C" w:rsidP="00A2651C">
            <w:pPr>
              <w:spacing w:before="110"/>
              <w:ind w:left="170"/>
              <w:rPr>
                <w:color w:val="000000" w:themeColor="text1"/>
              </w:rPr>
            </w:pPr>
            <w:r w:rsidRPr="0096423C">
              <w:rPr>
                <w:i/>
                <w:color w:val="000000" w:themeColor="text1"/>
              </w:rPr>
              <w:t>Brazil</w:t>
            </w:r>
          </w:p>
        </w:tc>
      </w:tr>
      <w:tr w:rsidR="00A2651C" w:rsidRPr="0096423C" w14:paraId="2C33B0BB" w14:textId="77777777" w:rsidTr="00E41D9D">
        <w:trPr>
          <w:cantSplit/>
        </w:trPr>
        <w:tc>
          <w:tcPr>
            <w:tcW w:w="2836" w:type="dxa"/>
            <w:shd w:val="clear" w:color="auto" w:fill="auto"/>
            <w:vAlign w:val="bottom"/>
          </w:tcPr>
          <w:p w14:paraId="21E42430" w14:textId="2359D276" w:rsidR="00A2651C" w:rsidRPr="00A2651C" w:rsidRDefault="00A2651C" w:rsidP="00A2651C">
            <w:pPr>
              <w:spacing w:before="110"/>
              <w:ind w:left="113"/>
            </w:pPr>
            <w:r w:rsidRPr="00A2651C">
              <w:t>Индия</w:t>
            </w:r>
            <w:proofErr w:type="gramStart"/>
            <w:r w:rsidRPr="00A2651C">
              <w:rPr>
                <w:vertAlign w:val="superscript"/>
              </w:rPr>
              <w:t>1</w:t>
            </w:r>
            <w:proofErr w:type="gramEnd"/>
            <w:r w:rsidRPr="00A2651C">
              <w:rPr>
                <w:vertAlign w:val="superscript"/>
              </w:rPr>
              <w:t>)</w:t>
            </w:r>
          </w:p>
        </w:tc>
        <w:tc>
          <w:tcPr>
            <w:tcW w:w="1061" w:type="dxa"/>
            <w:tcBorders>
              <w:left w:val="single" w:sz="6" w:space="0" w:color="000000"/>
            </w:tcBorders>
            <w:shd w:val="clear" w:color="auto" w:fill="auto"/>
            <w:vAlign w:val="bottom"/>
          </w:tcPr>
          <w:p w14:paraId="484D1CE1" w14:textId="6CE8F6DB" w:rsidR="00A2651C" w:rsidRPr="00A2651C" w:rsidRDefault="00A2651C" w:rsidP="00A2651C">
            <w:pPr>
              <w:tabs>
                <w:tab w:val="left" w:pos="630"/>
              </w:tabs>
              <w:spacing w:before="110"/>
              <w:ind w:right="340"/>
              <w:jc w:val="right"/>
              <w:rPr>
                <w:lang w:val="en-US"/>
              </w:rPr>
            </w:pPr>
            <w:r w:rsidRPr="00A2651C">
              <w:rPr>
                <w:lang w:val="en-US"/>
              </w:rPr>
              <w:t>123</w:t>
            </w:r>
          </w:p>
        </w:tc>
        <w:tc>
          <w:tcPr>
            <w:tcW w:w="1062" w:type="dxa"/>
            <w:tcBorders>
              <w:left w:val="single" w:sz="6" w:space="0" w:color="000000"/>
              <w:right w:val="single" w:sz="6" w:space="0" w:color="000000"/>
            </w:tcBorders>
            <w:vAlign w:val="bottom"/>
          </w:tcPr>
          <w:p w14:paraId="23947B3C" w14:textId="4FBB7BD9" w:rsidR="00A2651C" w:rsidRPr="00A2651C" w:rsidRDefault="00A2651C" w:rsidP="00A2651C">
            <w:pPr>
              <w:tabs>
                <w:tab w:val="left" w:pos="630"/>
              </w:tabs>
              <w:spacing w:before="110"/>
              <w:ind w:right="340"/>
              <w:jc w:val="right"/>
              <w:rPr>
                <w:lang w:val="en-US"/>
              </w:rPr>
            </w:pPr>
            <w:r w:rsidRPr="00A2651C">
              <w:t>172</w:t>
            </w:r>
          </w:p>
        </w:tc>
        <w:tc>
          <w:tcPr>
            <w:tcW w:w="1062" w:type="dxa"/>
            <w:tcBorders>
              <w:left w:val="single" w:sz="6" w:space="0" w:color="000000"/>
            </w:tcBorders>
            <w:vAlign w:val="bottom"/>
          </w:tcPr>
          <w:p w14:paraId="1248691E" w14:textId="015B9CDB" w:rsidR="00A2651C" w:rsidRPr="00A2651C" w:rsidRDefault="00A2651C" w:rsidP="00A2651C">
            <w:pPr>
              <w:tabs>
                <w:tab w:val="left" w:pos="630"/>
              </w:tabs>
              <w:spacing w:before="110"/>
              <w:ind w:right="340"/>
              <w:jc w:val="right"/>
              <w:rPr>
                <w:lang w:val="en-US"/>
              </w:rPr>
            </w:pPr>
            <w:r w:rsidRPr="00A2651C">
              <w:t>182</w:t>
            </w:r>
          </w:p>
        </w:tc>
        <w:tc>
          <w:tcPr>
            <w:tcW w:w="1062" w:type="dxa"/>
            <w:tcBorders>
              <w:left w:val="single" w:sz="6" w:space="0" w:color="000000"/>
            </w:tcBorders>
            <w:shd w:val="clear" w:color="auto" w:fill="auto"/>
            <w:vAlign w:val="bottom"/>
          </w:tcPr>
          <w:p w14:paraId="5159BC9A" w14:textId="54240FCB" w:rsidR="00A2651C" w:rsidRPr="00A2651C" w:rsidRDefault="00A2651C" w:rsidP="00A2651C">
            <w:pPr>
              <w:tabs>
                <w:tab w:val="left" w:pos="630"/>
              </w:tabs>
              <w:spacing w:before="110"/>
              <w:ind w:right="340"/>
              <w:jc w:val="right"/>
              <w:rPr>
                <w:lang w:val="en-US"/>
              </w:rPr>
            </w:pPr>
            <w:r w:rsidRPr="00A2651C">
              <w:rPr>
                <w:lang w:val="en-US"/>
              </w:rPr>
              <w:t>191</w:t>
            </w:r>
          </w:p>
        </w:tc>
        <w:tc>
          <w:tcPr>
            <w:tcW w:w="2836" w:type="dxa"/>
            <w:tcBorders>
              <w:left w:val="single" w:sz="6" w:space="0" w:color="000000"/>
            </w:tcBorders>
            <w:shd w:val="clear" w:color="auto" w:fill="auto"/>
            <w:vAlign w:val="bottom"/>
          </w:tcPr>
          <w:p w14:paraId="0F257CDC" w14:textId="7623E92D" w:rsidR="00A2651C" w:rsidRPr="00A2651C" w:rsidRDefault="00A2651C" w:rsidP="00A2651C">
            <w:pPr>
              <w:spacing w:before="110"/>
              <w:ind w:left="170"/>
            </w:pPr>
            <w:proofErr w:type="gramStart"/>
            <w:r w:rsidRPr="00A2651C">
              <w:rPr>
                <w:i/>
              </w:rPr>
              <w:t>India</w:t>
            </w:r>
            <w:r w:rsidRPr="00A2651C">
              <w:rPr>
                <w:i/>
                <w:vertAlign w:val="superscript"/>
              </w:rPr>
              <w:t>1)</w:t>
            </w:r>
            <w:proofErr w:type="gramEnd"/>
          </w:p>
        </w:tc>
      </w:tr>
      <w:tr w:rsidR="00A2651C" w:rsidRPr="0096423C" w14:paraId="6053949D" w14:textId="77777777" w:rsidTr="00E41D9D">
        <w:trPr>
          <w:cantSplit/>
        </w:trPr>
        <w:tc>
          <w:tcPr>
            <w:tcW w:w="2836" w:type="dxa"/>
            <w:shd w:val="clear" w:color="auto" w:fill="auto"/>
            <w:vAlign w:val="bottom"/>
          </w:tcPr>
          <w:p w14:paraId="560FC13C" w14:textId="3C08068C" w:rsidR="00A2651C" w:rsidRPr="0096423C" w:rsidRDefault="00A2651C" w:rsidP="00A2651C">
            <w:pPr>
              <w:spacing w:before="110"/>
              <w:ind w:left="113"/>
              <w:rPr>
                <w:color w:val="000000" w:themeColor="text1"/>
              </w:rPr>
            </w:pPr>
            <w:r w:rsidRPr="0096423C">
              <w:rPr>
                <w:color w:val="000000" w:themeColor="text1"/>
              </w:rPr>
              <w:t>Китай</w:t>
            </w:r>
          </w:p>
        </w:tc>
        <w:tc>
          <w:tcPr>
            <w:tcW w:w="1061" w:type="dxa"/>
            <w:tcBorders>
              <w:left w:val="single" w:sz="6" w:space="0" w:color="000000"/>
            </w:tcBorders>
            <w:shd w:val="clear" w:color="auto" w:fill="auto"/>
            <w:vAlign w:val="bottom"/>
          </w:tcPr>
          <w:p w14:paraId="357509B1" w14:textId="497A31BC" w:rsidR="00A2651C" w:rsidRPr="00A2651C" w:rsidRDefault="00A2651C" w:rsidP="00A2651C">
            <w:pPr>
              <w:tabs>
                <w:tab w:val="left" w:pos="630"/>
              </w:tabs>
              <w:spacing w:before="110"/>
              <w:ind w:right="340"/>
              <w:jc w:val="right"/>
              <w:rPr>
                <w:lang w:val="en-US"/>
              </w:rPr>
            </w:pPr>
            <w:r w:rsidRPr="00A2651C">
              <w:rPr>
                <w:lang w:val="en-US"/>
              </w:rPr>
              <w:t xml:space="preserve">115 </w:t>
            </w:r>
          </w:p>
        </w:tc>
        <w:tc>
          <w:tcPr>
            <w:tcW w:w="1062" w:type="dxa"/>
            <w:tcBorders>
              <w:left w:val="single" w:sz="6" w:space="0" w:color="000000"/>
              <w:right w:val="single" w:sz="6" w:space="0" w:color="000000"/>
            </w:tcBorders>
            <w:vAlign w:val="bottom"/>
          </w:tcPr>
          <w:p w14:paraId="266AA0EF" w14:textId="0892B984" w:rsidR="00A2651C" w:rsidRPr="00A2651C" w:rsidRDefault="00A2651C" w:rsidP="00A2651C">
            <w:pPr>
              <w:tabs>
                <w:tab w:val="left" w:pos="630"/>
              </w:tabs>
              <w:spacing w:before="110"/>
              <w:ind w:right="340"/>
              <w:jc w:val="right"/>
              <w:rPr>
                <w:lang w:val="en-US"/>
              </w:rPr>
            </w:pPr>
            <w:r w:rsidRPr="00A2651C">
              <w:rPr>
                <w:lang w:val="en-US"/>
              </w:rPr>
              <w:t>11</w:t>
            </w:r>
            <w:r w:rsidRPr="00A2651C">
              <w:t>5</w:t>
            </w:r>
            <w:r w:rsidRPr="00A2651C">
              <w:rPr>
                <w:vertAlign w:val="superscript"/>
                <w:lang w:val="en-US"/>
              </w:rPr>
              <w:t>2)</w:t>
            </w:r>
          </w:p>
        </w:tc>
        <w:tc>
          <w:tcPr>
            <w:tcW w:w="1062" w:type="dxa"/>
            <w:tcBorders>
              <w:left w:val="single" w:sz="6" w:space="0" w:color="000000"/>
            </w:tcBorders>
            <w:vAlign w:val="bottom"/>
          </w:tcPr>
          <w:p w14:paraId="63ACC4F8" w14:textId="5DF6F1FE" w:rsidR="00A2651C" w:rsidRPr="00A2651C" w:rsidRDefault="00A2651C" w:rsidP="00A2651C">
            <w:pPr>
              <w:tabs>
                <w:tab w:val="left" w:pos="630"/>
              </w:tabs>
              <w:spacing w:before="110"/>
              <w:ind w:right="340"/>
              <w:jc w:val="right"/>
              <w:rPr>
                <w:lang w:val="en-US"/>
              </w:rPr>
            </w:pPr>
            <w:r w:rsidRPr="00A2651C">
              <w:t>115</w:t>
            </w:r>
            <w:r w:rsidRPr="00A2651C">
              <w:rPr>
                <w:vertAlign w:val="superscript"/>
                <w:lang w:val="en-US"/>
              </w:rPr>
              <w:t>2)</w:t>
            </w:r>
          </w:p>
        </w:tc>
        <w:tc>
          <w:tcPr>
            <w:tcW w:w="1062" w:type="dxa"/>
            <w:tcBorders>
              <w:left w:val="single" w:sz="6" w:space="0" w:color="000000"/>
            </w:tcBorders>
            <w:shd w:val="clear" w:color="auto" w:fill="auto"/>
            <w:vAlign w:val="bottom"/>
          </w:tcPr>
          <w:p w14:paraId="66019E8B" w14:textId="72F3CFFF" w:rsidR="00A2651C" w:rsidRPr="00A2651C" w:rsidRDefault="00A2651C" w:rsidP="00A2651C">
            <w:pPr>
              <w:tabs>
                <w:tab w:val="left" w:pos="630"/>
              </w:tabs>
              <w:spacing w:before="110"/>
              <w:ind w:right="340"/>
              <w:jc w:val="right"/>
              <w:rPr>
                <w:lang w:val="en-US"/>
              </w:rPr>
            </w:pPr>
            <w:r w:rsidRPr="00A2651C">
              <w:t>115</w:t>
            </w:r>
            <w:r w:rsidRPr="00A2651C">
              <w:rPr>
                <w:vertAlign w:val="superscript"/>
                <w:lang w:val="en-US"/>
              </w:rPr>
              <w:t>2)</w:t>
            </w:r>
          </w:p>
        </w:tc>
        <w:tc>
          <w:tcPr>
            <w:tcW w:w="2836" w:type="dxa"/>
            <w:tcBorders>
              <w:left w:val="single" w:sz="6" w:space="0" w:color="000000"/>
            </w:tcBorders>
            <w:shd w:val="clear" w:color="auto" w:fill="auto"/>
            <w:vAlign w:val="bottom"/>
          </w:tcPr>
          <w:p w14:paraId="47AA0376" w14:textId="7B3D4F74" w:rsidR="00A2651C" w:rsidRPr="0096423C" w:rsidRDefault="00A2651C" w:rsidP="00A2651C">
            <w:pPr>
              <w:spacing w:before="110"/>
              <w:ind w:left="170"/>
              <w:rPr>
                <w:color w:val="000000" w:themeColor="text1"/>
              </w:rPr>
            </w:pPr>
            <w:r w:rsidRPr="0096423C">
              <w:rPr>
                <w:i/>
                <w:color w:val="000000" w:themeColor="text1"/>
              </w:rPr>
              <w:t>China</w:t>
            </w:r>
          </w:p>
        </w:tc>
      </w:tr>
      <w:tr w:rsidR="00A2651C" w:rsidRPr="0096423C" w14:paraId="72EA75B4" w14:textId="77777777" w:rsidTr="00E41D9D">
        <w:trPr>
          <w:cantSplit/>
        </w:trPr>
        <w:tc>
          <w:tcPr>
            <w:tcW w:w="2836" w:type="dxa"/>
            <w:shd w:val="clear" w:color="auto" w:fill="auto"/>
            <w:vAlign w:val="bottom"/>
          </w:tcPr>
          <w:p w14:paraId="01794792" w14:textId="77777777" w:rsidR="00A2651C" w:rsidRPr="0096423C" w:rsidRDefault="00A2651C" w:rsidP="00A2651C">
            <w:pPr>
              <w:spacing w:before="110"/>
              <w:ind w:left="113"/>
              <w:rPr>
                <w:color w:val="000000" w:themeColor="text1"/>
                <w:vertAlign w:val="superscript"/>
                <w:lang w:val="en-US"/>
              </w:rPr>
            </w:pPr>
            <w:r w:rsidRPr="0096423C">
              <w:rPr>
                <w:color w:val="000000" w:themeColor="text1"/>
              </w:rPr>
              <w:t>Южно-Африканская Республика</w:t>
            </w:r>
          </w:p>
        </w:tc>
        <w:tc>
          <w:tcPr>
            <w:tcW w:w="1061" w:type="dxa"/>
            <w:tcBorders>
              <w:left w:val="single" w:sz="6" w:space="0" w:color="000000"/>
            </w:tcBorders>
            <w:shd w:val="clear" w:color="auto" w:fill="auto"/>
            <w:vAlign w:val="bottom"/>
          </w:tcPr>
          <w:p w14:paraId="24BB5B2C" w14:textId="22165CBC"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lang w:val="en-US"/>
              </w:rPr>
              <w:t>130</w:t>
            </w:r>
          </w:p>
        </w:tc>
        <w:tc>
          <w:tcPr>
            <w:tcW w:w="1062" w:type="dxa"/>
            <w:tcBorders>
              <w:left w:val="single" w:sz="6" w:space="0" w:color="000000"/>
              <w:right w:val="single" w:sz="6" w:space="0" w:color="000000"/>
            </w:tcBorders>
            <w:vAlign w:val="bottom"/>
          </w:tcPr>
          <w:p w14:paraId="740DBEA8" w14:textId="63617B2B"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183</w:t>
            </w:r>
          </w:p>
        </w:tc>
        <w:tc>
          <w:tcPr>
            <w:tcW w:w="1062" w:type="dxa"/>
            <w:tcBorders>
              <w:left w:val="single" w:sz="6" w:space="0" w:color="000000"/>
            </w:tcBorders>
            <w:vAlign w:val="bottom"/>
          </w:tcPr>
          <w:p w14:paraId="4E583196" w14:textId="15C02E55"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194</w:t>
            </w:r>
          </w:p>
        </w:tc>
        <w:tc>
          <w:tcPr>
            <w:tcW w:w="1062" w:type="dxa"/>
            <w:tcBorders>
              <w:left w:val="single" w:sz="6" w:space="0" w:color="000000"/>
            </w:tcBorders>
            <w:shd w:val="clear" w:color="auto" w:fill="auto"/>
            <w:vAlign w:val="bottom"/>
          </w:tcPr>
          <w:p w14:paraId="42A56421" w14:textId="3A497FE3" w:rsidR="00A2651C" w:rsidRPr="00AB2D22" w:rsidRDefault="00A2651C" w:rsidP="00A2651C">
            <w:pPr>
              <w:tabs>
                <w:tab w:val="left" w:pos="630"/>
              </w:tabs>
              <w:spacing w:before="110"/>
              <w:ind w:right="340"/>
              <w:jc w:val="right"/>
              <w:rPr>
                <w:lang w:val="en-US"/>
              </w:rPr>
            </w:pPr>
            <w:r w:rsidRPr="00AB2D22">
              <w:rPr>
                <w:lang w:val="en-US"/>
              </w:rPr>
              <w:t>203</w:t>
            </w:r>
          </w:p>
        </w:tc>
        <w:tc>
          <w:tcPr>
            <w:tcW w:w="2836" w:type="dxa"/>
            <w:tcBorders>
              <w:left w:val="single" w:sz="6" w:space="0" w:color="000000"/>
            </w:tcBorders>
            <w:shd w:val="clear" w:color="auto" w:fill="auto"/>
            <w:vAlign w:val="bottom"/>
          </w:tcPr>
          <w:p w14:paraId="32048837" w14:textId="77777777" w:rsidR="00A2651C" w:rsidRPr="0096423C" w:rsidRDefault="00A2651C" w:rsidP="00A2651C">
            <w:pPr>
              <w:spacing w:before="110"/>
              <w:ind w:left="170"/>
              <w:rPr>
                <w:color w:val="000000" w:themeColor="text1"/>
              </w:rPr>
            </w:pPr>
            <w:r w:rsidRPr="0096423C">
              <w:rPr>
                <w:i/>
                <w:color w:val="000000" w:themeColor="text1"/>
                <w:lang w:val="en"/>
              </w:rPr>
              <w:t>South Africa</w:t>
            </w:r>
            <w:r w:rsidRPr="0096423C">
              <w:rPr>
                <w:color w:val="000000" w:themeColor="text1"/>
                <w:vertAlign w:val="superscript"/>
              </w:rPr>
              <w:t xml:space="preserve"> </w:t>
            </w:r>
          </w:p>
        </w:tc>
      </w:tr>
      <w:tr w:rsidR="00A2651C" w:rsidRPr="0096423C" w14:paraId="4AD5D331" w14:textId="77777777" w:rsidTr="00E41D9D">
        <w:trPr>
          <w:cantSplit/>
        </w:trPr>
        <w:tc>
          <w:tcPr>
            <w:tcW w:w="2836" w:type="dxa"/>
            <w:shd w:val="clear" w:color="auto" w:fill="auto"/>
            <w:vAlign w:val="bottom"/>
          </w:tcPr>
          <w:p w14:paraId="27B25E6C" w14:textId="77777777" w:rsidR="00A2651C" w:rsidRPr="0096423C" w:rsidRDefault="00A2651C" w:rsidP="00A2651C">
            <w:pPr>
              <w:spacing w:before="110"/>
              <w:rPr>
                <w:color w:val="000000" w:themeColor="text1"/>
              </w:rPr>
            </w:pPr>
            <w:r w:rsidRPr="0096423C">
              <w:rPr>
                <w:b/>
                <w:bCs/>
                <w:color w:val="000000" w:themeColor="text1"/>
              </w:rPr>
              <w:t>Страны ЕС</w:t>
            </w:r>
          </w:p>
        </w:tc>
        <w:tc>
          <w:tcPr>
            <w:tcW w:w="1061" w:type="dxa"/>
            <w:tcBorders>
              <w:left w:val="single" w:sz="6" w:space="0" w:color="000000"/>
            </w:tcBorders>
            <w:shd w:val="clear" w:color="auto" w:fill="auto"/>
            <w:vAlign w:val="bottom"/>
          </w:tcPr>
          <w:p w14:paraId="00DD1B99" w14:textId="77777777" w:rsidR="00A2651C" w:rsidRPr="0096423C" w:rsidRDefault="00A2651C" w:rsidP="00A2651C">
            <w:pPr>
              <w:tabs>
                <w:tab w:val="left" w:pos="630"/>
              </w:tabs>
              <w:spacing w:before="110"/>
              <w:ind w:right="340"/>
              <w:jc w:val="right"/>
              <w:rPr>
                <w:color w:val="000000" w:themeColor="text1"/>
                <w:lang w:val="en-US"/>
              </w:rPr>
            </w:pPr>
          </w:p>
        </w:tc>
        <w:tc>
          <w:tcPr>
            <w:tcW w:w="1062" w:type="dxa"/>
            <w:tcBorders>
              <w:left w:val="single" w:sz="6" w:space="0" w:color="000000"/>
              <w:right w:val="single" w:sz="6" w:space="0" w:color="000000"/>
            </w:tcBorders>
            <w:vAlign w:val="bottom"/>
          </w:tcPr>
          <w:p w14:paraId="62A1D942" w14:textId="77777777" w:rsidR="00A2651C" w:rsidRPr="0096423C" w:rsidRDefault="00A2651C" w:rsidP="00A2651C">
            <w:pPr>
              <w:spacing w:before="110"/>
              <w:ind w:right="340"/>
              <w:jc w:val="right"/>
              <w:rPr>
                <w:color w:val="000000" w:themeColor="text1"/>
                <w:lang w:val="en-US"/>
              </w:rPr>
            </w:pPr>
          </w:p>
        </w:tc>
        <w:tc>
          <w:tcPr>
            <w:tcW w:w="1062" w:type="dxa"/>
            <w:tcBorders>
              <w:left w:val="single" w:sz="6" w:space="0" w:color="000000"/>
            </w:tcBorders>
            <w:vAlign w:val="bottom"/>
          </w:tcPr>
          <w:p w14:paraId="7618A133" w14:textId="77777777" w:rsidR="00A2651C" w:rsidRPr="0096423C" w:rsidRDefault="00A2651C" w:rsidP="00A2651C">
            <w:pPr>
              <w:spacing w:before="110"/>
              <w:ind w:right="340"/>
              <w:jc w:val="right"/>
              <w:rPr>
                <w:color w:val="000000" w:themeColor="text1"/>
                <w:lang w:val="en-US"/>
              </w:rPr>
            </w:pPr>
          </w:p>
        </w:tc>
        <w:tc>
          <w:tcPr>
            <w:tcW w:w="1062" w:type="dxa"/>
            <w:tcBorders>
              <w:left w:val="single" w:sz="6" w:space="0" w:color="000000"/>
            </w:tcBorders>
            <w:shd w:val="clear" w:color="auto" w:fill="auto"/>
            <w:vAlign w:val="bottom"/>
          </w:tcPr>
          <w:p w14:paraId="3D785F33" w14:textId="28731964" w:rsidR="00A2651C" w:rsidRPr="00AB2D22" w:rsidRDefault="00A2651C" w:rsidP="00A2651C">
            <w:pPr>
              <w:spacing w:before="110"/>
              <w:ind w:right="340"/>
              <w:jc w:val="right"/>
              <w:rPr>
                <w:lang w:val="en-US"/>
              </w:rPr>
            </w:pPr>
          </w:p>
        </w:tc>
        <w:tc>
          <w:tcPr>
            <w:tcW w:w="2836" w:type="dxa"/>
            <w:tcBorders>
              <w:left w:val="single" w:sz="6" w:space="0" w:color="000000"/>
            </w:tcBorders>
            <w:shd w:val="clear" w:color="auto" w:fill="auto"/>
            <w:vAlign w:val="bottom"/>
          </w:tcPr>
          <w:p w14:paraId="4D15727C" w14:textId="77777777" w:rsidR="00A2651C" w:rsidRPr="0096423C" w:rsidRDefault="00A2651C" w:rsidP="00A2651C">
            <w:pPr>
              <w:spacing w:before="110"/>
              <w:ind w:left="57"/>
              <w:rPr>
                <w:color w:val="000000" w:themeColor="text1"/>
              </w:rPr>
            </w:pPr>
            <w:r w:rsidRPr="0096423C">
              <w:rPr>
                <w:b/>
                <w:i/>
                <w:color w:val="000000" w:themeColor="text1"/>
              </w:rPr>
              <w:t>EU countries</w:t>
            </w:r>
          </w:p>
        </w:tc>
      </w:tr>
      <w:tr w:rsidR="00A2651C" w:rsidRPr="0096423C" w14:paraId="7F41AEDE" w14:textId="77777777" w:rsidTr="00E41D9D">
        <w:trPr>
          <w:cantSplit/>
        </w:trPr>
        <w:tc>
          <w:tcPr>
            <w:tcW w:w="2836" w:type="dxa"/>
            <w:shd w:val="clear" w:color="auto" w:fill="auto"/>
            <w:vAlign w:val="bottom"/>
          </w:tcPr>
          <w:p w14:paraId="0813D7F8" w14:textId="2ABB007C" w:rsidR="00A2651C" w:rsidRPr="0096423C" w:rsidRDefault="00A2651C" w:rsidP="00A2651C">
            <w:pPr>
              <w:spacing w:before="110"/>
              <w:ind w:left="340"/>
              <w:rPr>
                <w:color w:val="000000" w:themeColor="text1"/>
              </w:rPr>
            </w:pPr>
            <w:r w:rsidRPr="00A2651C">
              <w:t>из них:</w:t>
            </w:r>
          </w:p>
        </w:tc>
        <w:tc>
          <w:tcPr>
            <w:tcW w:w="1061" w:type="dxa"/>
            <w:tcBorders>
              <w:left w:val="single" w:sz="6" w:space="0" w:color="000000"/>
            </w:tcBorders>
            <w:shd w:val="clear" w:color="auto" w:fill="auto"/>
            <w:vAlign w:val="bottom"/>
          </w:tcPr>
          <w:p w14:paraId="7C50FE69" w14:textId="77777777" w:rsidR="00A2651C" w:rsidRPr="0096423C" w:rsidRDefault="00A2651C" w:rsidP="00A2651C">
            <w:pPr>
              <w:tabs>
                <w:tab w:val="left" w:pos="630"/>
              </w:tabs>
              <w:spacing w:before="110"/>
              <w:ind w:right="340"/>
              <w:jc w:val="right"/>
              <w:rPr>
                <w:color w:val="000000" w:themeColor="text1"/>
                <w:lang w:val="en-US"/>
              </w:rPr>
            </w:pPr>
          </w:p>
        </w:tc>
        <w:tc>
          <w:tcPr>
            <w:tcW w:w="1062" w:type="dxa"/>
            <w:tcBorders>
              <w:left w:val="single" w:sz="6" w:space="0" w:color="000000"/>
              <w:right w:val="single" w:sz="6" w:space="0" w:color="000000"/>
            </w:tcBorders>
            <w:vAlign w:val="bottom"/>
          </w:tcPr>
          <w:p w14:paraId="07428B22" w14:textId="77777777" w:rsidR="00A2651C" w:rsidRPr="0096423C" w:rsidRDefault="00A2651C" w:rsidP="00A2651C">
            <w:pPr>
              <w:spacing w:before="110"/>
              <w:ind w:right="340"/>
              <w:jc w:val="right"/>
              <w:rPr>
                <w:color w:val="000000" w:themeColor="text1"/>
                <w:lang w:val="en-US"/>
              </w:rPr>
            </w:pPr>
          </w:p>
        </w:tc>
        <w:tc>
          <w:tcPr>
            <w:tcW w:w="1062" w:type="dxa"/>
            <w:tcBorders>
              <w:left w:val="single" w:sz="6" w:space="0" w:color="000000"/>
            </w:tcBorders>
            <w:vAlign w:val="bottom"/>
          </w:tcPr>
          <w:p w14:paraId="1EE0485B" w14:textId="77777777" w:rsidR="00A2651C" w:rsidRPr="0096423C" w:rsidRDefault="00A2651C" w:rsidP="00A2651C">
            <w:pPr>
              <w:spacing w:before="110"/>
              <w:ind w:right="340"/>
              <w:jc w:val="right"/>
              <w:rPr>
                <w:color w:val="000000" w:themeColor="text1"/>
                <w:lang w:val="en-US"/>
              </w:rPr>
            </w:pPr>
          </w:p>
        </w:tc>
        <w:tc>
          <w:tcPr>
            <w:tcW w:w="1062" w:type="dxa"/>
            <w:tcBorders>
              <w:left w:val="single" w:sz="6" w:space="0" w:color="000000"/>
            </w:tcBorders>
            <w:shd w:val="clear" w:color="auto" w:fill="auto"/>
            <w:vAlign w:val="bottom"/>
          </w:tcPr>
          <w:p w14:paraId="4A3D00A0" w14:textId="29ED14C5" w:rsidR="00A2651C" w:rsidRPr="00AB2D22" w:rsidRDefault="00A2651C" w:rsidP="00A2651C">
            <w:pPr>
              <w:spacing w:before="110"/>
              <w:ind w:right="340"/>
              <w:jc w:val="right"/>
              <w:rPr>
                <w:lang w:val="en-US"/>
              </w:rPr>
            </w:pPr>
          </w:p>
        </w:tc>
        <w:tc>
          <w:tcPr>
            <w:tcW w:w="2836" w:type="dxa"/>
            <w:tcBorders>
              <w:left w:val="single" w:sz="6" w:space="0" w:color="000000"/>
            </w:tcBorders>
            <w:shd w:val="clear" w:color="auto" w:fill="auto"/>
            <w:vAlign w:val="bottom"/>
          </w:tcPr>
          <w:p w14:paraId="42B39AAD" w14:textId="77777777" w:rsidR="00A2651C" w:rsidRPr="0096423C" w:rsidRDefault="00A2651C" w:rsidP="00A2651C">
            <w:pPr>
              <w:spacing w:before="110"/>
              <w:ind w:left="340"/>
              <w:rPr>
                <w:color w:val="000000" w:themeColor="text1"/>
              </w:rPr>
            </w:pPr>
            <w:r w:rsidRPr="0096423C">
              <w:rPr>
                <w:i/>
                <w:color w:val="000000" w:themeColor="text1"/>
              </w:rPr>
              <w:t>of which:</w:t>
            </w:r>
          </w:p>
        </w:tc>
      </w:tr>
      <w:tr w:rsidR="00A2651C" w:rsidRPr="0096423C" w14:paraId="67FCB395" w14:textId="77777777" w:rsidTr="00E41D9D">
        <w:trPr>
          <w:cantSplit/>
        </w:trPr>
        <w:tc>
          <w:tcPr>
            <w:tcW w:w="2836" w:type="dxa"/>
            <w:shd w:val="clear" w:color="auto" w:fill="auto"/>
            <w:vAlign w:val="bottom"/>
          </w:tcPr>
          <w:p w14:paraId="15DE7A8E" w14:textId="77777777" w:rsidR="00A2651C" w:rsidRPr="0096423C" w:rsidRDefault="00A2651C" w:rsidP="00A2651C">
            <w:pPr>
              <w:spacing w:before="110"/>
              <w:ind w:left="113"/>
              <w:rPr>
                <w:color w:val="000000" w:themeColor="text1"/>
              </w:rPr>
            </w:pPr>
            <w:r w:rsidRPr="0096423C">
              <w:rPr>
                <w:color w:val="000000" w:themeColor="text1"/>
              </w:rPr>
              <w:t>Австрия</w:t>
            </w:r>
          </w:p>
        </w:tc>
        <w:tc>
          <w:tcPr>
            <w:tcW w:w="1061" w:type="dxa"/>
            <w:tcBorders>
              <w:left w:val="single" w:sz="6" w:space="0" w:color="000000"/>
            </w:tcBorders>
            <w:shd w:val="clear" w:color="auto" w:fill="auto"/>
            <w:vAlign w:val="bottom"/>
          </w:tcPr>
          <w:p w14:paraId="13104F76" w14:textId="51A2E30A"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lang w:val="en-US"/>
              </w:rPr>
              <w:t>111</w:t>
            </w:r>
          </w:p>
        </w:tc>
        <w:tc>
          <w:tcPr>
            <w:tcW w:w="1062" w:type="dxa"/>
            <w:tcBorders>
              <w:left w:val="single" w:sz="6" w:space="0" w:color="000000"/>
              <w:right w:val="single" w:sz="6" w:space="0" w:color="000000"/>
            </w:tcBorders>
            <w:vAlign w:val="bottom"/>
          </w:tcPr>
          <w:p w14:paraId="6C462AEF" w14:textId="29AFD25B"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134</w:t>
            </w:r>
          </w:p>
        </w:tc>
        <w:tc>
          <w:tcPr>
            <w:tcW w:w="1062" w:type="dxa"/>
            <w:tcBorders>
              <w:left w:val="single" w:sz="6" w:space="0" w:color="000000"/>
            </w:tcBorders>
            <w:vAlign w:val="bottom"/>
          </w:tcPr>
          <w:p w14:paraId="5AE9FB0C" w14:textId="14F99485"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144</w:t>
            </w:r>
          </w:p>
        </w:tc>
        <w:tc>
          <w:tcPr>
            <w:tcW w:w="1062" w:type="dxa"/>
            <w:tcBorders>
              <w:left w:val="single" w:sz="6" w:space="0" w:color="000000"/>
            </w:tcBorders>
            <w:shd w:val="clear" w:color="auto" w:fill="auto"/>
            <w:vAlign w:val="bottom"/>
          </w:tcPr>
          <w:p w14:paraId="73C52C58" w14:textId="30BBF072" w:rsidR="00A2651C" w:rsidRPr="00AB2D22" w:rsidRDefault="00A2651C" w:rsidP="00A2651C">
            <w:pPr>
              <w:tabs>
                <w:tab w:val="left" w:pos="630"/>
              </w:tabs>
              <w:spacing w:before="110"/>
              <w:ind w:right="340"/>
              <w:jc w:val="right"/>
              <w:rPr>
                <w:lang w:val="en-US"/>
              </w:rPr>
            </w:pPr>
            <w:r w:rsidRPr="00AB2D22">
              <w:rPr>
                <w:lang w:val="en-US"/>
              </w:rPr>
              <w:t>148</w:t>
            </w:r>
          </w:p>
        </w:tc>
        <w:tc>
          <w:tcPr>
            <w:tcW w:w="2836" w:type="dxa"/>
            <w:tcBorders>
              <w:left w:val="single" w:sz="6" w:space="0" w:color="000000"/>
            </w:tcBorders>
            <w:shd w:val="clear" w:color="auto" w:fill="auto"/>
            <w:vAlign w:val="bottom"/>
          </w:tcPr>
          <w:p w14:paraId="3DC27484" w14:textId="77777777" w:rsidR="00A2651C" w:rsidRPr="0096423C" w:rsidRDefault="00A2651C" w:rsidP="00A2651C">
            <w:pPr>
              <w:spacing w:before="110"/>
              <w:ind w:left="170"/>
              <w:rPr>
                <w:color w:val="000000" w:themeColor="text1"/>
              </w:rPr>
            </w:pPr>
            <w:r w:rsidRPr="0096423C">
              <w:rPr>
                <w:i/>
                <w:color w:val="000000" w:themeColor="text1"/>
              </w:rPr>
              <w:t>Austria</w:t>
            </w:r>
          </w:p>
        </w:tc>
      </w:tr>
      <w:tr w:rsidR="00A2651C" w:rsidRPr="0096423C" w14:paraId="0EA137F3" w14:textId="77777777" w:rsidTr="00E41D9D">
        <w:trPr>
          <w:cantSplit/>
        </w:trPr>
        <w:tc>
          <w:tcPr>
            <w:tcW w:w="2836" w:type="dxa"/>
            <w:shd w:val="clear" w:color="auto" w:fill="auto"/>
            <w:vAlign w:val="bottom"/>
          </w:tcPr>
          <w:p w14:paraId="64824DD8" w14:textId="77777777" w:rsidR="00A2651C" w:rsidRPr="0096423C" w:rsidRDefault="00A2651C" w:rsidP="00A2651C">
            <w:pPr>
              <w:spacing w:before="110"/>
              <w:ind w:left="113"/>
              <w:rPr>
                <w:color w:val="000000" w:themeColor="text1"/>
              </w:rPr>
            </w:pPr>
            <w:r w:rsidRPr="0096423C">
              <w:rPr>
                <w:color w:val="000000" w:themeColor="text1"/>
              </w:rPr>
              <w:t>Бельгия</w:t>
            </w:r>
          </w:p>
        </w:tc>
        <w:tc>
          <w:tcPr>
            <w:tcW w:w="1061" w:type="dxa"/>
            <w:tcBorders>
              <w:left w:val="single" w:sz="6" w:space="0" w:color="000000"/>
            </w:tcBorders>
            <w:shd w:val="clear" w:color="auto" w:fill="auto"/>
            <w:vAlign w:val="bottom"/>
          </w:tcPr>
          <w:p w14:paraId="75F134D4" w14:textId="647462CC"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lang w:val="en-US"/>
              </w:rPr>
              <w:t>109</w:t>
            </w:r>
          </w:p>
        </w:tc>
        <w:tc>
          <w:tcPr>
            <w:tcW w:w="1062" w:type="dxa"/>
            <w:tcBorders>
              <w:left w:val="single" w:sz="6" w:space="0" w:color="000000"/>
              <w:right w:val="single" w:sz="6" w:space="0" w:color="000000"/>
            </w:tcBorders>
            <w:vAlign w:val="bottom"/>
          </w:tcPr>
          <w:p w14:paraId="04E12B3B" w14:textId="7473A17A"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133</w:t>
            </w:r>
          </w:p>
        </w:tc>
        <w:tc>
          <w:tcPr>
            <w:tcW w:w="1062" w:type="dxa"/>
            <w:tcBorders>
              <w:left w:val="single" w:sz="6" w:space="0" w:color="000000"/>
            </w:tcBorders>
            <w:vAlign w:val="bottom"/>
          </w:tcPr>
          <w:p w14:paraId="4D443BBE" w14:textId="020EA2E2"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138</w:t>
            </w:r>
          </w:p>
        </w:tc>
        <w:tc>
          <w:tcPr>
            <w:tcW w:w="1062" w:type="dxa"/>
            <w:tcBorders>
              <w:left w:val="single" w:sz="6" w:space="0" w:color="000000"/>
            </w:tcBorders>
            <w:shd w:val="clear" w:color="auto" w:fill="auto"/>
            <w:vAlign w:val="bottom"/>
          </w:tcPr>
          <w:p w14:paraId="41848F4B" w14:textId="35041C1B" w:rsidR="00A2651C" w:rsidRPr="00AB2D22" w:rsidRDefault="00A2651C" w:rsidP="00A2651C">
            <w:pPr>
              <w:tabs>
                <w:tab w:val="left" w:pos="630"/>
              </w:tabs>
              <w:spacing w:before="110"/>
              <w:ind w:right="340"/>
              <w:jc w:val="right"/>
              <w:rPr>
                <w:lang w:val="en-US"/>
              </w:rPr>
            </w:pPr>
            <w:r w:rsidRPr="00AB2D22">
              <w:rPr>
                <w:lang w:val="en-US"/>
              </w:rPr>
              <w:t>142</w:t>
            </w:r>
          </w:p>
        </w:tc>
        <w:tc>
          <w:tcPr>
            <w:tcW w:w="2836" w:type="dxa"/>
            <w:tcBorders>
              <w:left w:val="single" w:sz="6" w:space="0" w:color="000000"/>
            </w:tcBorders>
            <w:shd w:val="clear" w:color="auto" w:fill="auto"/>
            <w:vAlign w:val="bottom"/>
          </w:tcPr>
          <w:p w14:paraId="54424D6D" w14:textId="77777777" w:rsidR="00A2651C" w:rsidRPr="0096423C" w:rsidRDefault="00A2651C" w:rsidP="00A2651C">
            <w:pPr>
              <w:spacing w:before="110"/>
              <w:ind w:left="170"/>
              <w:rPr>
                <w:color w:val="000000" w:themeColor="text1"/>
              </w:rPr>
            </w:pPr>
            <w:r w:rsidRPr="0096423C">
              <w:rPr>
                <w:i/>
                <w:color w:val="000000" w:themeColor="text1"/>
              </w:rPr>
              <w:t>Belgium</w:t>
            </w:r>
          </w:p>
        </w:tc>
      </w:tr>
      <w:tr w:rsidR="00A2651C" w:rsidRPr="0096423C" w14:paraId="224FE1AE" w14:textId="77777777" w:rsidTr="00E41D9D">
        <w:trPr>
          <w:cantSplit/>
        </w:trPr>
        <w:tc>
          <w:tcPr>
            <w:tcW w:w="2836" w:type="dxa"/>
            <w:shd w:val="clear" w:color="auto" w:fill="auto"/>
            <w:vAlign w:val="bottom"/>
          </w:tcPr>
          <w:p w14:paraId="59EC2796" w14:textId="77777777" w:rsidR="00A2651C" w:rsidRPr="0096423C" w:rsidRDefault="00A2651C" w:rsidP="00A2651C">
            <w:pPr>
              <w:spacing w:before="110"/>
              <w:ind w:left="113"/>
              <w:rPr>
                <w:color w:val="000000" w:themeColor="text1"/>
              </w:rPr>
            </w:pPr>
            <w:r w:rsidRPr="0096423C">
              <w:rPr>
                <w:color w:val="000000" w:themeColor="text1"/>
              </w:rPr>
              <w:t>Венгрия</w:t>
            </w:r>
          </w:p>
        </w:tc>
        <w:tc>
          <w:tcPr>
            <w:tcW w:w="1061" w:type="dxa"/>
            <w:tcBorders>
              <w:left w:val="single" w:sz="6" w:space="0" w:color="000000"/>
            </w:tcBorders>
            <w:shd w:val="clear" w:color="auto" w:fill="auto"/>
            <w:vAlign w:val="bottom"/>
          </w:tcPr>
          <w:p w14:paraId="53B79C2D" w14:textId="3D7F4AF7"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lang w:val="en-US"/>
              </w:rPr>
              <w:t>111</w:t>
            </w:r>
          </w:p>
        </w:tc>
        <w:tc>
          <w:tcPr>
            <w:tcW w:w="1062" w:type="dxa"/>
            <w:tcBorders>
              <w:left w:val="single" w:sz="6" w:space="0" w:color="000000"/>
              <w:right w:val="single" w:sz="6" w:space="0" w:color="000000"/>
            </w:tcBorders>
            <w:vAlign w:val="bottom"/>
          </w:tcPr>
          <w:p w14:paraId="2A97EBCB" w14:textId="36463650"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151</w:t>
            </w:r>
          </w:p>
        </w:tc>
        <w:tc>
          <w:tcPr>
            <w:tcW w:w="1062" w:type="dxa"/>
            <w:tcBorders>
              <w:left w:val="single" w:sz="6" w:space="0" w:color="000000"/>
            </w:tcBorders>
            <w:vAlign w:val="bottom"/>
          </w:tcPr>
          <w:p w14:paraId="213DA569" w14:textId="5C69CC8F"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177</w:t>
            </w:r>
          </w:p>
        </w:tc>
        <w:tc>
          <w:tcPr>
            <w:tcW w:w="1062" w:type="dxa"/>
            <w:tcBorders>
              <w:left w:val="single" w:sz="6" w:space="0" w:color="000000"/>
            </w:tcBorders>
            <w:shd w:val="clear" w:color="auto" w:fill="auto"/>
            <w:vAlign w:val="bottom"/>
          </w:tcPr>
          <w:p w14:paraId="45EF5FC3" w14:textId="79B717B7" w:rsidR="00A2651C" w:rsidRPr="00AB2D22" w:rsidRDefault="00A2651C" w:rsidP="00A2651C">
            <w:pPr>
              <w:tabs>
                <w:tab w:val="left" w:pos="630"/>
              </w:tabs>
              <w:spacing w:before="110"/>
              <w:ind w:right="340"/>
              <w:jc w:val="right"/>
              <w:rPr>
                <w:lang w:val="en-US"/>
              </w:rPr>
            </w:pPr>
            <w:r w:rsidRPr="00AB2D22">
              <w:rPr>
                <w:lang w:val="en-US"/>
              </w:rPr>
              <w:t>184</w:t>
            </w:r>
          </w:p>
        </w:tc>
        <w:tc>
          <w:tcPr>
            <w:tcW w:w="2836" w:type="dxa"/>
            <w:tcBorders>
              <w:left w:val="single" w:sz="6" w:space="0" w:color="000000"/>
            </w:tcBorders>
            <w:shd w:val="clear" w:color="auto" w:fill="auto"/>
            <w:vAlign w:val="bottom"/>
          </w:tcPr>
          <w:p w14:paraId="52625B28" w14:textId="77777777" w:rsidR="00A2651C" w:rsidRPr="0096423C" w:rsidRDefault="00A2651C" w:rsidP="00A2651C">
            <w:pPr>
              <w:spacing w:before="110"/>
              <w:ind w:left="170"/>
              <w:rPr>
                <w:color w:val="000000" w:themeColor="text1"/>
              </w:rPr>
            </w:pPr>
            <w:r w:rsidRPr="0096423C">
              <w:rPr>
                <w:i/>
                <w:color w:val="000000" w:themeColor="text1"/>
              </w:rPr>
              <w:t>Hungary</w:t>
            </w:r>
          </w:p>
        </w:tc>
      </w:tr>
      <w:tr w:rsidR="00A2651C" w:rsidRPr="0096423C" w14:paraId="35CEF6D9" w14:textId="77777777" w:rsidTr="00E41D9D">
        <w:trPr>
          <w:cantSplit/>
        </w:trPr>
        <w:tc>
          <w:tcPr>
            <w:tcW w:w="2836" w:type="dxa"/>
            <w:shd w:val="clear" w:color="auto" w:fill="auto"/>
            <w:vAlign w:val="bottom"/>
          </w:tcPr>
          <w:p w14:paraId="6D918303" w14:textId="77777777" w:rsidR="00A2651C" w:rsidRPr="0096423C" w:rsidRDefault="00A2651C" w:rsidP="00A2651C">
            <w:pPr>
              <w:spacing w:before="110"/>
              <w:ind w:left="113"/>
              <w:rPr>
                <w:color w:val="000000" w:themeColor="text1"/>
              </w:rPr>
            </w:pPr>
            <w:r w:rsidRPr="0096423C">
              <w:rPr>
                <w:color w:val="000000" w:themeColor="text1"/>
              </w:rPr>
              <w:t>Германия</w:t>
            </w:r>
          </w:p>
        </w:tc>
        <w:tc>
          <w:tcPr>
            <w:tcW w:w="1061" w:type="dxa"/>
            <w:tcBorders>
              <w:left w:val="single" w:sz="6" w:space="0" w:color="000000"/>
            </w:tcBorders>
            <w:shd w:val="clear" w:color="auto" w:fill="auto"/>
            <w:vAlign w:val="bottom"/>
          </w:tcPr>
          <w:p w14:paraId="025BE9C7" w14:textId="5064C3DD"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lang w:val="en-US"/>
              </w:rPr>
              <w:t>107</w:t>
            </w:r>
          </w:p>
        </w:tc>
        <w:tc>
          <w:tcPr>
            <w:tcW w:w="1062" w:type="dxa"/>
            <w:tcBorders>
              <w:left w:val="single" w:sz="6" w:space="0" w:color="000000"/>
              <w:right w:val="single" w:sz="6" w:space="0" w:color="000000"/>
            </w:tcBorders>
            <w:vAlign w:val="bottom"/>
          </w:tcPr>
          <w:p w14:paraId="68AE1171" w14:textId="1E4AA185" w:rsidR="00A2651C" w:rsidRPr="00A2651C" w:rsidRDefault="00A2651C" w:rsidP="00A2651C">
            <w:pPr>
              <w:tabs>
                <w:tab w:val="left" w:pos="630"/>
              </w:tabs>
              <w:spacing w:before="110"/>
              <w:ind w:right="340"/>
              <w:jc w:val="right"/>
              <w:rPr>
                <w:lang w:val="en-US"/>
              </w:rPr>
            </w:pPr>
            <w:r w:rsidRPr="00A2651C">
              <w:rPr>
                <w:lang w:val="en-US"/>
              </w:rPr>
              <w:t>1</w:t>
            </w:r>
            <w:r w:rsidRPr="00A2651C">
              <w:t>18</w:t>
            </w:r>
            <w:r w:rsidRPr="00A2651C">
              <w:rPr>
                <w:vertAlign w:val="superscript"/>
                <w:lang w:val="en-US"/>
              </w:rPr>
              <w:t>2)</w:t>
            </w:r>
          </w:p>
        </w:tc>
        <w:tc>
          <w:tcPr>
            <w:tcW w:w="1062" w:type="dxa"/>
            <w:tcBorders>
              <w:left w:val="single" w:sz="6" w:space="0" w:color="000000"/>
            </w:tcBorders>
            <w:vAlign w:val="bottom"/>
          </w:tcPr>
          <w:p w14:paraId="78E014C2" w14:textId="51BF7C9F" w:rsidR="00A2651C" w:rsidRPr="00A2651C" w:rsidRDefault="00A2651C" w:rsidP="00A2651C">
            <w:pPr>
              <w:tabs>
                <w:tab w:val="left" w:pos="630"/>
              </w:tabs>
              <w:spacing w:before="110"/>
              <w:ind w:right="340"/>
              <w:jc w:val="right"/>
              <w:rPr>
                <w:lang w:val="en-US"/>
              </w:rPr>
            </w:pPr>
            <w:r w:rsidRPr="00A2651C">
              <w:t>117</w:t>
            </w:r>
            <w:r w:rsidRPr="00A2651C">
              <w:rPr>
                <w:vertAlign w:val="superscript"/>
              </w:rPr>
              <w:t>3)</w:t>
            </w:r>
          </w:p>
        </w:tc>
        <w:tc>
          <w:tcPr>
            <w:tcW w:w="1062" w:type="dxa"/>
            <w:tcBorders>
              <w:left w:val="single" w:sz="6" w:space="0" w:color="000000"/>
            </w:tcBorders>
            <w:shd w:val="clear" w:color="auto" w:fill="auto"/>
            <w:vAlign w:val="bottom"/>
          </w:tcPr>
          <w:p w14:paraId="1B24291F" w14:textId="79AA6A64" w:rsidR="00A2651C" w:rsidRPr="00A2651C" w:rsidRDefault="00A2651C" w:rsidP="00A2651C">
            <w:pPr>
              <w:tabs>
                <w:tab w:val="left" w:pos="630"/>
              </w:tabs>
              <w:spacing w:before="110"/>
              <w:ind w:right="340"/>
              <w:jc w:val="right"/>
              <w:rPr>
                <w:lang w:val="en-US"/>
              </w:rPr>
            </w:pPr>
            <w:r w:rsidRPr="00A2651C">
              <w:rPr>
                <w:lang w:val="en-US"/>
              </w:rPr>
              <w:t>119</w:t>
            </w:r>
            <w:r w:rsidRPr="00A2651C">
              <w:rPr>
                <w:vertAlign w:val="superscript"/>
                <w:lang w:val="en-US"/>
              </w:rPr>
              <w:t>3)</w:t>
            </w:r>
          </w:p>
        </w:tc>
        <w:tc>
          <w:tcPr>
            <w:tcW w:w="2836" w:type="dxa"/>
            <w:tcBorders>
              <w:left w:val="single" w:sz="6" w:space="0" w:color="000000"/>
            </w:tcBorders>
            <w:shd w:val="clear" w:color="auto" w:fill="auto"/>
            <w:vAlign w:val="bottom"/>
          </w:tcPr>
          <w:p w14:paraId="568E8D48" w14:textId="77777777" w:rsidR="00A2651C" w:rsidRPr="0096423C" w:rsidRDefault="00A2651C" w:rsidP="00A2651C">
            <w:pPr>
              <w:spacing w:before="110"/>
              <w:ind w:left="170"/>
              <w:rPr>
                <w:color w:val="000000" w:themeColor="text1"/>
              </w:rPr>
            </w:pPr>
            <w:r w:rsidRPr="0096423C">
              <w:rPr>
                <w:i/>
                <w:color w:val="000000" w:themeColor="text1"/>
              </w:rPr>
              <w:t>Germany</w:t>
            </w:r>
          </w:p>
        </w:tc>
      </w:tr>
      <w:tr w:rsidR="00A2651C" w:rsidRPr="0096423C" w14:paraId="18BB09CC" w14:textId="77777777" w:rsidTr="00E41D9D">
        <w:trPr>
          <w:cantSplit/>
        </w:trPr>
        <w:tc>
          <w:tcPr>
            <w:tcW w:w="2836" w:type="dxa"/>
            <w:shd w:val="clear" w:color="auto" w:fill="auto"/>
            <w:vAlign w:val="bottom"/>
          </w:tcPr>
          <w:p w14:paraId="5FE0A7B1" w14:textId="77777777" w:rsidR="00A2651C" w:rsidRPr="0096423C" w:rsidRDefault="00A2651C" w:rsidP="00A2651C">
            <w:pPr>
              <w:spacing w:before="110"/>
              <w:ind w:left="113"/>
              <w:rPr>
                <w:color w:val="000000" w:themeColor="text1"/>
              </w:rPr>
            </w:pPr>
            <w:r w:rsidRPr="0096423C">
              <w:rPr>
                <w:color w:val="000000" w:themeColor="text1"/>
              </w:rPr>
              <w:t>Дания</w:t>
            </w:r>
          </w:p>
        </w:tc>
        <w:tc>
          <w:tcPr>
            <w:tcW w:w="1061" w:type="dxa"/>
            <w:tcBorders>
              <w:left w:val="single" w:sz="6" w:space="0" w:color="000000"/>
            </w:tcBorders>
            <w:shd w:val="clear" w:color="auto" w:fill="auto"/>
            <w:vAlign w:val="bottom"/>
          </w:tcPr>
          <w:p w14:paraId="488E085E" w14:textId="449DFED7"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lang w:val="en-US"/>
              </w:rPr>
              <w:t>107</w:t>
            </w:r>
          </w:p>
        </w:tc>
        <w:tc>
          <w:tcPr>
            <w:tcW w:w="1062" w:type="dxa"/>
            <w:tcBorders>
              <w:left w:val="single" w:sz="6" w:space="0" w:color="000000"/>
              <w:right w:val="single" w:sz="6" w:space="0" w:color="000000"/>
            </w:tcBorders>
            <w:vAlign w:val="bottom"/>
          </w:tcPr>
          <w:p w14:paraId="78A45BFD" w14:textId="76A48F6B"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122</w:t>
            </w:r>
          </w:p>
        </w:tc>
        <w:tc>
          <w:tcPr>
            <w:tcW w:w="1062" w:type="dxa"/>
            <w:tcBorders>
              <w:left w:val="single" w:sz="6" w:space="0" w:color="000000"/>
            </w:tcBorders>
            <w:vAlign w:val="bottom"/>
          </w:tcPr>
          <w:p w14:paraId="5469FC55" w14:textId="15AB856A"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126</w:t>
            </w:r>
          </w:p>
        </w:tc>
        <w:tc>
          <w:tcPr>
            <w:tcW w:w="1062" w:type="dxa"/>
            <w:tcBorders>
              <w:left w:val="single" w:sz="6" w:space="0" w:color="000000"/>
            </w:tcBorders>
            <w:shd w:val="clear" w:color="auto" w:fill="auto"/>
            <w:vAlign w:val="bottom"/>
          </w:tcPr>
          <w:p w14:paraId="0BE3DA8A" w14:textId="5BBA776D" w:rsidR="00A2651C" w:rsidRPr="00AB2D22" w:rsidRDefault="00A2651C" w:rsidP="00A2651C">
            <w:pPr>
              <w:tabs>
                <w:tab w:val="left" w:pos="630"/>
              </w:tabs>
              <w:spacing w:before="110"/>
              <w:ind w:right="340"/>
              <w:jc w:val="right"/>
              <w:rPr>
                <w:lang w:val="en-US"/>
              </w:rPr>
            </w:pPr>
            <w:r w:rsidRPr="00AB2D22">
              <w:rPr>
                <w:lang w:val="en-US"/>
              </w:rPr>
              <w:t>127</w:t>
            </w:r>
          </w:p>
        </w:tc>
        <w:tc>
          <w:tcPr>
            <w:tcW w:w="2836" w:type="dxa"/>
            <w:tcBorders>
              <w:left w:val="single" w:sz="6" w:space="0" w:color="000000"/>
            </w:tcBorders>
            <w:shd w:val="clear" w:color="auto" w:fill="auto"/>
            <w:vAlign w:val="bottom"/>
          </w:tcPr>
          <w:p w14:paraId="6407C26F" w14:textId="77777777" w:rsidR="00A2651C" w:rsidRPr="0096423C" w:rsidRDefault="00A2651C" w:rsidP="00A2651C">
            <w:pPr>
              <w:spacing w:before="110"/>
              <w:ind w:left="170"/>
              <w:rPr>
                <w:color w:val="000000" w:themeColor="text1"/>
              </w:rPr>
            </w:pPr>
            <w:r w:rsidRPr="0096423C">
              <w:rPr>
                <w:i/>
                <w:color w:val="000000" w:themeColor="text1"/>
              </w:rPr>
              <w:t>Denmark</w:t>
            </w:r>
          </w:p>
        </w:tc>
      </w:tr>
      <w:tr w:rsidR="00A2651C" w:rsidRPr="0096423C" w14:paraId="34484EB5" w14:textId="77777777" w:rsidTr="00E41D9D">
        <w:trPr>
          <w:cantSplit/>
        </w:trPr>
        <w:tc>
          <w:tcPr>
            <w:tcW w:w="2836" w:type="dxa"/>
            <w:shd w:val="clear" w:color="auto" w:fill="auto"/>
            <w:vAlign w:val="bottom"/>
          </w:tcPr>
          <w:p w14:paraId="5A73990C" w14:textId="77777777" w:rsidR="00A2651C" w:rsidRPr="0096423C" w:rsidRDefault="00A2651C" w:rsidP="00A2651C">
            <w:pPr>
              <w:spacing w:before="110"/>
              <w:ind w:left="113"/>
              <w:rPr>
                <w:color w:val="000000" w:themeColor="text1"/>
              </w:rPr>
            </w:pPr>
            <w:r w:rsidRPr="0096423C">
              <w:rPr>
                <w:color w:val="000000" w:themeColor="text1"/>
              </w:rPr>
              <w:t>Италия</w:t>
            </w:r>
          </w:p>
        </w:tc>
        <w:tc>
          <w:tcPr>
            <w:tcW w:w="1061" w:type="dxa"/>
            <w:tcBorders>
              <w:left w:val="single" w:sz="6" w:space="0" w:color="000000"/>
            </w:tcBorders>
            <w:shd w:val="clear" w:color="auto" w:fill="auto"/>
            <w:vAlign w:val="bottom"/>
          </w:tcPr>
          <w:p w14:paraId="1FC33535" w14:textId="09592DF0"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lang w:val="en-US"/>
              </w:rPr>
              <w:t>108</w:t>
            </w:r>
          </w:p>
        </w:tc>
        <w:tc>
          <w:tcPr>
            <w:tcW w:w="1062" w:type="dxa"/>
            <w:tcBorders>
              <w:left w:val="single" w:sz="6" w:space="0" w:color="000000"/>
              <w:right w:val="single" w:sz="6" w:space="0" w:color="000000"/>
            </w:tcBorders>
            <w:vAlign w:val="bottom"/>
          </w:tcPr>
          <w:p w14:paraId="4D7016AF" w14:textId="74B4AB7B"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122</w:t>
            </w:r>
          </w:p>
        </w:tc>
        <w:tc>
          <w:tcPr>
            <w:tcW w:w="1062" w:type="dxa"/>
            <w:tcBorders>
              <w:left w:val="single" w:sz="6" w:space="0" w:color="000000"/>
            </w:tcBorders>
            <w:vAlign w:val="bottom"/>
          </w:tcPr>
          <w:p w14:paraId="60230DAB" w14:textId="36580E0C"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129</w:t>
            </w:r>
          </w:p>
        </w:tc>
        <w:tc>
          <w:tcPr>
            <w:tcW w:w="1062" w:type="dxa"/>
            <w:tcBorders>
              <w:left w:val="single" w:sz="6" w:space="0" w:color="000000"/>
            </w:tcBorders>
            <w:shd w:val="clear" w:color="auto" w:fill="auto"/>
            <w:vAlign w:val="bottom"/>
          </w:tcPr>
          <w:p w14:paraId="1EDCEF8C" w14:textId="1B848424" w:rsidR="00A2651C" w:rsidRPr="00AB2D22" w:rsidRDefault="00A2651C" w:rsidP="00A2651C">
            <w:pPr>
              <w:tabs>
                <w:tab w:val="left" w:pos="630"/>
              </w:tabs>
              <w:spacing w:before="110"/>
              <w:ind w:right="340"/>
              <w:jc w:val="right"/>
              <w:rPr>
                <w:lang w:val="en-US"/>
              </w:rPr>
            </w:pPr>
            <w:r w:rsidRPr="00AB2D22">
              <w:rPr>
                <w:lang w:val="en-US"/>
              </w:rPr>
              <w:t>130</w:t>
            </w:r>
          </w:p>
        </w:tc>
        <w:tc>
          <w:tcPr>
            <w:tcW w:w="2836" w:type="dxa"/>
            <w:tcBorders>
              <w:left w:val="single" w:sz="6" w:space="0" w:color="000000"/>
            </w:tcBorders>
            <w:shd w:val="clear" w:color="auto" w:fill="auto"/>
            <w:vAlign w:val="bottom"/>
          </w:tcPr>
          <w:p w14:paraId="5125DAD0" w14:textId="77777777" w:rsidR="00A2651C" w:rsidRPr="0096423C" w:rsidRDefault="00A2651C" w:rsidP="00A2651C">
            <w:pPr>
              <w:spacing w:before="110"/>
              <w:ind w:left="170"/>
              <w:rPr>
                <w:color w:val="000000" w:themeColor="text1"/>
              </w:rPr>
            </w:pPr>
            <w:r w:rsidRPr="0096423C">
              <w:rPr>
                <w:i/>
                <w:color w:val="000000" w:themeColor="text1"/>
              </w:rPr>
              <w:t>Italy</w:t>
            </w:r>
          </w:p>
        </w:tc>
      </w:tr>
      <w:tr w:rsidR="00A2651C" w:rsidRPr="0096423C" w14:paraId="4F8094F1" w14:textId="77777777" w:rsidTr="00E41D9D">
        <w:trPr>
          <w:cantSplit/>
        </w:trPr>
        <w:tc>
          <w:tcPr>
            <w:tcW w:w="2836" w:type="dxa"/>
            <w:shd w:val="clear" w:color="auto" w:fill="auto"/>
            <w:vAlign w:val="bottom"/>
          </w:tcPr>
          <w:p w14:paraId="550033DE" w14:textId="77777777" w:rsidR="00A2651C" w:rsidRPr="0096423C" w:rsidRDefault="00A2651C" w:rsidP="00A2651C">
            <w:pPr>
              <w:spacing w:before="110"/>
              <w:ind w:left="113"/>
              <w:rPr>
                <w:color w:val="000000" w:themeColor="text1"/>
              </w:rPr>
            </w:pPr>
            <w:r w:rsidRPr="0096423C">
              <w:rPr>
                <w:color w:val="000000" w:themeColor="text1"/>
              </w:rPr>
              <w:t>Литва</w:t>
            </w:r>
          </w:p>
        </w:tc>
        <w:tc>
          <w:tcPr>
            <w:tcW w:w="1061" w:type="dxa"/>
            <w:tcBorders>
              <w:left w:val="single" w:sz="6" w:space="0" w:color="000000"/>
            </w:tcBorders>
            <w:shd w:val="clear" w:color="auto" w:fill="auto"/>
            <w:vAlign w:val="bottom"/>
          </w:tcPr>
          <w:p w14:paraId="03D2BBBF" w14:textId="1C1C1D5F"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lang w:val="en-US"/>
              </w:rPr>
              <w:t>108</w:t>
            </w:r>
          </w:p>
        </w:tc>
        <w:tc>
          <w:tcPr>
            <w:tcW w:w="1062" w:type="dxa"/>
            <w:tcBorders>
              <w:left w:val="single" w:sz="6" w:space="0" w:color="000000"/>
              <w:right w:val="single" w:sz="6" w:space="0" w:color="000000"/>
            </w:tcBorders>
            <w:vAlign w:val="bottom"/>
          </w:tcPr>
          <w:p w14:paraId="3D4598C8" w14:textId="432868E8"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150</w:t>
            </w:r>
          </w:p>
        </w:tc>
        <w:tc>
          <w:tcPr>
            <w:tcW w:w="1062" w:type="dxa"/>
            <w:tcBorders>
              <w:left w:val="single" w:sz="6" w:space="0" w:color="000000"/>
            </w:tcBorders>
            <w:vAlign w:val="bottom"/>
          </w:tcPr>
          <w:p w14:paraId="320301CE" w14:textId="356A5864"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164</w:t>
            </w:r>
          </w:p>
        </w:tc>
        <w:tc>
          <w:tcPr>
            <w:tcW w:w="1062" w:type="dxa"/>
            <w:tcBorders>
              <w:left w:val="single" w:sz="6" w:space="0" w:color="000000"/>
            </w:tcBorders>
            <w:shd w:val="clear" w:color="auto" w:fill="auto"/>
            <w:vAlign w:val="bottom"/>
          </w:tcPr>
          <w:p w14:paraId="467937AC" w14:textId="45CE1DA3" w:rsidR="00A2651C" w:rsidRPr="00AB2D22" w:rsidRDefault="00A2651C" w:rsidP="00A2651C">
            <w:pPr>
              <w:tabs>
                <w:tab w:val="left" w:pos="630"/>
              </w:tabs>
              <w:spacing w:before="110"/>
              <w:ind w:right="340"/>
              <w:jc w:val="right"/>
              <w:rPr>
                <w:lang w:val="en-US"/>
              </w:rPr>
            </w:pPr>
            <w:r w:rsidRPr="00AB2D22">
              <w:rPr>
                <w:lang w:val="en-US"/>
              </w:rPr>
              <w:t>165</w:t>
            </w:r>
          </w:p>
        </w:tc>
        <w:tc>
          <w:tcPr>
            <w:tcW w:w="2836" w:type="dxa"/>
            <w:tcBorders>
              <w:left w:val="single" w:sz="6" w:space="0" w:color="000000"/>
            </w:tcBorders>
            <w:shd w:val="clear" w:color="auto" w:fill="auto"/>
            <w:vAlign w:val="bottom"/>
          </w:tcPr>
          <w:p w14:paraId="569C9157" w14:textId="77777777" w:rsidR="00A2651C" w:rsidRPr="0096423C" w:rsidRDefault="00A2651C" w:rsidP="00A2651C">
            <w:pPr>
              <w:spacing w:before="110"/>
              <w:ind w:left="170"/>
              <w:rPr>
                <w:color w:val="000000" w:themeColor="text1"/>
              </w:rPr>
            </w:pPr>
            <w:r w:rsidRPr="0096423C">
              <w:rPr>
                <w:i/>
                <w:color w:val="000000" w:themeColor="text1"/>
              </w:rPr>
              <w:t>Lithuania</w:t>
            </w:r>
          </w:p>
        </w:tc>
      </w:tr>
      <w:tr w:rsidR="00A2651C" w:rsidRPr="0096423C" w14:paraId="20E3A364" w14:textId="77777777" w:rsidTr="00E41D9D">
        <w:trPr>
          <w:cantSplit/>
        </w:trPr>
        <w:tc>
          <w:tcPr>
            <w:tcW w:w="2836" w:type="dxa"/>
            <w:shd w:val="clear" w:color="auto" w:fill="auto"/>
            <w:vAlign w:val="bottom"/>
          </w:tcPr>
          <w:p w14:paraId="12DEAF54" w14:textId="77777777" w:rsidR="00A2651C" w:rsidRPr="0096423C" w:rsidRDefault="00A2651C" w:rsidP="00A2651C">
            <w:pPr>
              <w:spacing w:before="110"/>
              <w:ind w:left="113"/>
              <w:rPr>
                <w:color w:val="000000" w:themeColor="text1"/>
              </w:rPr>
            </w:pPr>
            <w:r w:rsidRPr="0096423C">
              <w:rPr>
                <w:color w:val="000000" w:themeColor="text1"/>
              </w:rPr>
              <w:t>Нидерланды</w:t>
            </w:r>
          </w:p>
        </w:tc>
        <w:tc>
          <w:tcPr>
            <w:tcW w:w="1061" w:type="dxa"/>
            <w:tcBorders>
              <w:left w:val="single" w:sz="6" w:space="0" w:color="000000"/>
            </w:tcBorders>
            <w:shd w:val="clear" w:color="auto" w:fill="auto"/>
            <w:vAlign w:val="bottom"/>
          </w:tcPr>
          <w:p w14:paraId="03F8F1D3" w14:textId="60BEC49B"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lang w:val="en-US"/>
              </w:rPr>
              <w:t>109</w:t>
            </w:r>
          </w:p>
        </w:tc>
        <w:tc>
          <w:tcPr>
            <w:tcW w:w="1062" w:type="dxa"/>
            <w:tcBorders>
              <w:left w:val="single" w:sz="6" w:space="0" w:color="000000"/>
              <w:right w:val="single" w:sz="6" w:space="0" w:color="000000"/>
            </w:tcBorders>
            <w:vAlign w:val="bottom"/>
          </w:tcPr>
          <w:p w14:paraId="30D09246" w14:textId="4414A8F8"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133</w:t>
            </w:r>
          </w:p>
        </w:tc>
        <w:tc>
          <w:tcPr>
            <w:tcW w:w="1062" w:type="dxa"/>
            <w:tcBorders>
              <w:left w:val="single" w:sz="6" w:space="0" w:color="000000"/>
            </w:tcBorders>
            <w:vAlign w:val="bottom"/>
          </w:tcPr>
          <w:p w14:paraId="4C88508F" w14:textId="748F272F"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138</w:t>
            </w:r>
          </w:p>
        </w:tc>
        <w:tc>
          <w:tcPr>
            <w:tcW w:w="1062" w:type="dxa"/>
            <w:tcBorders>
              <w:left w:val="single" w:sz="6" w:space="0" w:color="000000"/>
            </w:tcBorders>
            <w:shd w:val="clear" w:color="auto" w:fill="auto"/>
            <w:vAlign w:val="bottom"/>
          </w:tcPr>
          <w:p w14:paraId="0061E9FF" w14:textId="0F53D7C6" w:rsidR="00A2651C" w:rsidRPr="00AB2D22" w:rsidRDefault="00A2651C" w:rsidP="00A2651C">
            <w:pPr>
              <w:tabs>
                <w:tab w:val="left" w:pos="630"/>
              </w:tabs>
              <w:spacing w:before="110"/>
              <w:ind w:right="340"/>
              <w:jc w:val="right"/>
              <w:rPr>
                <w:lang w:val="en-US"/>
              </w:rPr>
            </w:pPr>
            <w:r w:rsidRPr="00AB2D22">
              <w:rPr>
                <w:lang w:val="en-US"/>
              </w:rPr>
              <w:t>142</w:t>
            </w:r>
          </w:p>
        </w:tc>
        <w:tc>
          <w:tcPr>
            <w:tcW w:w="2836" w:type="dxa"/>
            <w:tcBorders>
              <w:left w:val="single" w:sz="6" w:space="0" w:color="000000"/>
            </w:tcBorders>
            <w:shd w:val="clear" w:color="auto" w:fill="auto"/>
            <w:vAlign w:val="bottom"/>
          </w:tcPr>
          <w:p w14:paraId="20D4DB09" w14:textId="77777777" w:rsidR="00A2651C" w:rsidRPr="0096423C" w:rsidRDefault="00A2651C" w:rsidP="00A2651C">
            <w:pPr>
              <w:spacing w:before="110"/>
              <w:ind w:left="170"/>
              <w:rPr>
                <w:color w:val="000000" w:themeColor="text1"/>
              </w:rPr>
            </w:pPr>
            <w:r w:rsidRPr="0096423C">
              <w:rPr>
                <w:i/>
                <w:color w:val="000000" w:themeColor="text1"/>
              </w:rPr>
              <w:t>Netherlands</w:t>
            </w:r>
          </w:p>
        </w:tc>
      </w:tr>
      <w:tr w:rsidR="00A2651C" w:rsidRPr="0096423C" w14:paraId="16B414FF" w14:textId="77777777" w:rsidTr="00E41D9D">
        <w:trPr>
          <w:cantSplit/>
        </w:trPr>
        <w:tc>
          <w:tcPr>
            <w:tcW w:w="2836" w:type="dxa"/>
            <w:shd w:val="clear" w:color="auto" w:fill="auto"/>
            <w:vAlign w:val="bottom"/>
          </w:tcPr>
          <w:p w14:paraId="57FFF2DE" w14:textId="77777777" w:rsidR="00A2651C" w:rsidRPr="0096423C" w:rsidRDefault="00A2651C" w:rsidP="00A2651C">
            <w:pPr>
              <w:spacing w:before="110"/>
              <w:ind w:left="113"/>
              <w:rPr>
                <w:color w:val="000000" w:themeColor="text1"/>
              </w:rPr>
            </w:pPr>
            <w:r w:rsidRPr="0096423C">
              <w:rPr>
                <w:color w:val="000000" w:themeColor="text1"/>
              </w:rPr>
              <w:t xml:space="preserve">Польша </w:t>
            </w:r>
          </w:p>
        </w:tc>
        <w:tc>
          <w:tcPr>
            <w:tcW w:w="1061" w:type="dxa"/>
            <w:tcBorders>
              <w:left w:val="single" w:sz="6" w:space="0" w:color="000000"/>
            </w:tcBorders>
            <w:shd w:val="clear" w:color="auto" w:fill="auto"/>
            <w:vAlign w:val="bottom"/>
          </w:tcPr>
          <w:p w14:paraId="111509B1" w14:textId="2AA098FC" w:rsidR="00A2651C" w:rsidRPr="00A2651C" w:rsidRDefault="00A2651C" w:rsidP="00A2651C">
            <w:pPr>
              <w:tabs>
                <w:tab w:val="left" w:pos="630"/>
              </w:tabs>
              <w:spacing w:before="110"/>
              <w:ind w:right="340"/>
              <w:jc w:val="right"/>
              <w:rPr>
                <w:lang w:val="en-US"/>
              </w:rPr>
            </w:pPr>
            <w:r w:rsidRPr="00A2651C">
              <w:rPr>
                <w:lang w:val="en-US"/>
              </w:rPr>
              <w:t>108</w:t>
            </w:r>
          </w:p>
        </w:tc>
        <w:tc>
          <w:tcPr>
            <w:tcW w:w="1062" w:type="dxa"/>
            <w:tcBorders>
              <w:left w:val="single" w:sz="6" w:space="0" w:color="000000"/>
              <w:right w:val="single" w:sz="6" w:space="0" w:color="000000"/>
            </w:tcBorders>
            <w:vAlign w:val="bottom"/>
          </w:tcPr>
          <w:p w14:paraId="78DD9F6E" w14:textId="6F896F3B" w:rsidR="00A2651C" w:rsidRPr="00A2651C" w:rsidRDefault="00A2651C" w:rsidP="00A2651C">
            <w:pPr>
              <w:tabs>
                <w:tab w:val="left" w:pos="630"/>
              </w:tabs>
              <w:spacing w:before="110"/>
              <w:ind w:right="340"/>
              <w:jc w:val="right"/>
              <w:rPr>
                <w:lang w:val="en-US"/>
              </w:rPr>
            </w:pPr>
            <w:r w:rsidRPr="00A2651C">
              <w:t>141</w:t>
            </w:r>
          </w:p>
        </w:tc>
        <w:tc>
          <w:tcPr>
            <w:tcW w:w="1062" w:type="dxa"/>
            <w:tcBorders>
              <w:left w:val="single" w:sz="6" w:space="0" w:color="000000"/>
            </w:tcBorders>
            <w:vAlign w:val="bottom"/>
          </w:tcPr>
          <w:p w14:paraId="693A2CBB" w14:textId="07CBA424" w:rsidR="00A2651C" w:rsidRPr="00A2651C" w:rsidRDefault="00A2651C" w:rsidP="00A2651C">
            <w:pPr>
              <w:tabs>
                <w:tab w:val="left" w:pos="630"/>
              </w:tabs>
              <w:spacing w:before="110"/>
              <w:ind w:right="340"/>
              <w:jc w:val="right"/>
              <w:rPr>
                <w:lang w:val="en-US"/>
              </w:rPr>
            </w:pPr>
            <w:r w:rsidRPr="00A2651C">
              <w:t>128</w:t>
            </w:r>
            <w:r w:rsidRPr="00A2651C">
              <w:rPr>
                <w:vertAlign w:val="superscript"/>
              </w:rPr>
              <w:t>4)</w:t>
            </w:r>
          </w:p>
        </w:tc>
        <w:tc>
          <w:tcPr>
            <w:tcW w:w="1062" w:type="dxa"/>
            <w:tcBorders>
              <w:left w:val="single" w:sz="6" w:space="0" w:color="000000"/>
            </w:tcBorders>
            <w:shd w:val="clear" w:color="auto" w:fill="auto"/>
            <w:vAlign w:val="bottom"/>
          </w:tcPr>
          <w:p w14:paraId="6F217303" w14:textId="75789B85" w:rsidR="00A2651C" w:rsidRPr="00A2651C" w:rsidRDefault="00A2651C" w:rsidP="00A2651C">
            <w:pPr>
              <w:tabs>
                <w:tab w:val="left" w:pos="630"/>
              </w:tabs>
              <w:spacing w:before="110"/>
              <w:ind w:right="340"/>
              <w:jc w:val="right"/>
              <w:rPr>
                <w:lang w:val="en-US"/>
              </w:rPr>
            </w:pPr>
            <w:r w:rsidRPr="00A2651C">
              <w:t>132</w:t>
            </w:r>
            <w:r w:rsidRPr="00A2651C">
              <w:rPr>
                <w:vertAlign w:val="superscript"/>
              </w:rPr>
              <w:t>4)</w:t>
            </w:r>
          </w:p>
        </w:tc>
        <w:tc>
          <w:tcPr>
            <w:tcW w:w="2836" w:type="dxa"/>
            <w:tcBorders>
              <w:left w:val="single" w:sz="6" w:space="0" w:color="000000"/>
            </w:tcBorders>
            <w:shd w:val="clear" w:color="auto" w:fill="auto"/>
            <w:vAlign w:val="bottom"/>
          </w:tcPr>
          <w:p w14:paraId="791ADD98" w14:textId="77777777" w:rsidR="00A2651C" w:rsidRPr="0096423C" w:rsidRDefault="00A2651C" w:rsidP="00A2651C">
            <w:pPr>
              <w:spacing w:before="110"/>
              <w:ind w:left="170"/>
              <w:rPr>
                <w:color w:val="000000" w:themeColor="text1"/>
              </w:rPr>
            </w:pPr>
            <w:r w:rsidRPr="0096423C">
              <w:rPr>
                <w:i/>
                <w:color w:val="000000" w:themeColor="text1"/>
              </w:rPr>
              <w:t xml:space="preserve">Poland </w:t>
            </w:r>
          </w:p>
        </w:tc>
      </w:tr>
      <w:tr w:rsidR="00A2651C" w:rsidRPr="0096423C" w14:paraId="2C830EBA" w14:textId="77777777" w:rsidTr="00E41D9D">
        <w:trPr>
          <w:cantSplit/>
        </w:trPr>
        <w:tc>
          <w:tcPr>
            <w:tcW w:w="2836" w:type="dxa"/>
            <w:shd w:val="clear" w:color="auto" w:fill="auto"/>
            <w:vAlign w:val="bottom"/>
          </w:tcPr>
          <w:p w14:paraId="15962905" w14:textId="3E2515EE" w:rsidR="00A2651C" w:rsidRPr="0096423C" w:rsidRDefault="00A2651C" w:rsidP="00A2651C">
            <w:pPr>
              <w:spacing w:before="110"/>
              <w:ind w:left="113"/>
              <w:rPr>
                <w:color w:val="000000" w:themeColor="text1"/>
              </w:rPr>
            </w:pPr>
            <w:r w:rsidRPr="0096423C">
              <w:rPr>
                <w:color w:val="000000" w:themeColor="text1"/>
              </w:rPr>
              <w:t>Румыния</w:t>
            </w:r>
          </w:p>
        </w:tc>
        <w:tc>
          <w:tcPr>
            <w:tcW w:w="1061" w:type="dxa"/>
            <w:tcBorders>
              <w:left w:val="single" w:sz="6" w:space="0" w:color="000000"/>
            </w:tcBorders>
            <w:shd w:val="clear" w:color="auto" w:fill="auto"/>
            <w:vAlign w:val="bottom"/>
          </w:tcPr>
          <w:p w14:paraId="3CB06900" w14:textId="424FE2B9" w:rsidR="00A2651C" w:rsidRPr="00A2651C" w:rsidRDefault="00A2651C" w:rsidP="00A2651C">
            <w:pPr>
              <w:tabs>
                <w:tab w:val="left" w:pos="630"/>
              </w:tabs>
              <w:spacing w:before="110"/>
              <w:ind w:right="340"/>
              <w:jc w:val="right"/>
              <w:rPr>
                <w:lang w:val="en-US"/>
              </w:rPr>
            </w:pPr>
            <w:r w:rsidRPr="00A2651C">
              <w:rPr>
                <w:lang w:val="en-US"/>
              </w:rPr>
              <w:t>114</w:t>
            </w:r>
          </w:p>
        </w:tc>
        <w:tc>
          <w:tcPr>
            <w:tcW w:w="1062" w:type="dxa"/>
            <w:tcBorders>
              <w:left w:val="single" w:sz="6" w:space="0" w:color="000000"/>
              <w:right w:val="single" w:sz="6" w:space="0" w:color="000000"/>
            </w:tcBorders>
            <w:vAlign w:val="bottom"/>
          </w:tcPr>
          <w:p w14:paraId="6FE1459E" w14:textId="2949FED9" w:rsidR="00A2651C" w:rsidRPr="00A2651C" w:rsidRDefault="00A2651C" w:rsidP="00A2651C">
            <w:pPr>
              <w:tabs>
                <w:tab w:val="left" w:pos="630"/>
              </w:tabs>
              <w:spacing w:before="110"/>
              <w:ind w:right="340"/>
              <w:jc w:val="right"/>
              <w:rPr>
                <w:lang w:val="en-US"/>
              </w:rPr>
            </w:pPr>
            <w:r w:rsidRPr="00A2651C">
              <w:t>152</w:t>
            </w:r>
          </w:p>
        </w:tc>
        <w:tc>
          <w:tcPr>
            <w:tcW w:w="1062" w:type="dxa"/>
            <w:tcBorders>
              <w:left w:val="single" w:sz="6" w:space="0" w:color="000000"/>
            </w:tcBorders>
            <w:vAlign w:val="bottom"/>
          </w:tcPr>
          <w:p w14:paraId="30389F6F" w14:textId="43A192C0" w:rsidR="00A2651C" w:rsidRPr="00A2651C" w:rsidRDefault="00A2651C" w:rsidP="00A2651C">
            <w:pPr>
              <w:tabs>
                <w:tab w:val="left" w:pos="630"/>
              </w:tabs>
              <w:spacing w:before="110"/>
              <w:ind w:right="340"/>
              <w:jc w:val="right"/>
              <w:rPr>
                <w:lang w:val="en-US"/>
              </w:rPr>
            </w:pPr>
            <w:r w:rsidRPr="00A2651C">
              <w:t>168</w:t>
            </w:r>
          </w:p>
        </w:tc>
        <w:tc>
          <w:tcPr>
            <w:tcW w:w="1062" w:type="dxa"/>
            <w:tcBorders>
              <w:left w:val="single" w:sz="6" w:space="0" w:color="000000"/>
            </w:tcBorders>
            <w:shd w:val="clear" w:color="auto" w:fill="auto"/>
            <w:vAlign w:val="bottom"/>
          </w:tcPr>
          <w:p w14:paraId="56B90A14" w14:textId="7A30D89D" w:rsidR="00A2651C" w:rsidRPr="00A2651C" w:rsidRDefault="00A2651C" w:rsidP="00A2651C">
            <w:pPr>
              <w:tabs>
                <w:tab w:val="left" w:pos="630"/>
              </w:tabs>
              <w:spacing w:before="110"/>
              <w:ind w:right="340"/>
              <w:jc w:val="right"/>
              <w:rPr>
                <w:lang w:val="en-US"/>
              </w:rPr>
            </w:pPr>
            <w:r w:rsidRPr="00A2651C">
              <w:rPr>
                <w:lang w:val="en-US"/>
              </w:rPr>
              <w:t>177</w:t>
            </w:r>
          </w:p>
        </w:tc>
        <w:tc>
          <w:tcPr>
            <w:tcW w:w="2836" w:type="dxa"/>
            <w:tcBorders>
              <w:left w:val="single" w:sz="6" w:space="0" w:color="000000"/>
            </w:tcBorders>
            <w:shd w:val="clear" w:color="auto" w:fill="auto"/>
            <w:vAlign w:val="bottom"/>
          </w:tcPr>
          <w:p w14:paraId="1CCE2C38" w14:textId="051CF617" w:rsidR="00A2651C" w:rsidRPr="0096423C" w:rsidRDefault="00A2651C" w:rsidP="00A2651C">
            <w:pPr>
              <w:spacing w:before="110"/>
              <w:ind w:left="170"/>
              <w:rPr>
                <w:color w:val="000000" w:themeColor="text1"/>
              </w:rPr>
            </w:pPr>
            <w:r w:rsidRPr="0096423C">
              <w:rPr>
                <w:i/>
                <w:color w:val="000000" w:themeColor="text1"/>
              </w:rPr>
              <w:t>Romania</w:t>
            </w:r>
          </w:p>
        </w:tc>
      </w:tr>
      <w:tr w:rsidR="00A2651C" w:rsidRPr="0096423C" w14:paraId="7525B0BE" w14:textId="77777777" w:rsidTr="00E41D9D">
        <w:trPr>
          <w:cantSplit/>
        </w:trPr>
        <w:tc>
          <w:tcPr>
            <w:tcW w:w="2836" w:type="dxa"/>
            <w:shd w:val="clear" w:color="auto" w:fill="auto"/>
            <w:vAlign w:val="bottom"/>
          </w:tcPr>
          <w:p w14:paraId="5E88613E" w14:textId="77777777" w:rsidR="00A2651C" w:rsidRPr="0096423C" w:rsidRDefault="00A2651C" w:rsidP="00A2651C">
            <w:pPr>
              <w:spacing w:before="110"/>
              <w:ind w:left="113"/>
              <w:rPr>
                <w:color w:val="000000" w:themeColor="text1"/>
              </w:rPr>
            </w:pPr>
            <w:r w:rsidRPr="0096423C">
              <w:rPr>
                <w:color w:val="000000" w:themeColor="text1"/>
              </w:rPr>
              <w:t>Финляндия</w:t>
            </w:r>
          </w:p>
        </w:tc>
        <w:tc>
          <w:tcPr>
            <w:tcW w:w="1061" w:type="dxa"/>
            <w:tcBorders>
              <w:left w:val="single" w:sz="6" w:space="0" w:color="000000"/>
            </w:tcBorders>
            <w:shd w:val="clear" w:color="auto" w:fill="auto"/>
            <w:vAlign w:val="bottom"/>
          </w:tcPr>
          <w:p w14:paraId="310761E3" w14:textId="7626C3B3"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lang w:val="en-US"/>
              </w:rPr>
              <w:t>109</w:t>
            </w:r>
          </w:p>
        </w:tc>
        <w:tc>
          <w:tcPr>
            <w:tcW w:w="1062" w:type="dxa"/>
            <w:tcBorders>
              <w:left w:val="single" w:sz="6" w:space="0" w:color="000000"/>
              <w:right w:val="single" w:sz="6" w:space="0" w:color="000000"/>
            </w:tcBorders>
            <w:vAlign w:val="bottom"/>
          </w:tcPr>
          <w:p w14:paraId="34FD9FDE" w14:textId="012CB72C"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123</w:t>
            </w:r>
          </w:p>
        </w:tc>
        <w:tc>
          <w:tcPr>
            <w:tcW w:w="1062" w:type="dxa"/>
            <w:tcBorders>
              <w:left w:val="single" w:sz="6" w:space="0" w:color="000000"/>
            </w:tcBorders>
            <w:vAlign w:val="bottom"/>
          </w:tcPr>
          <w:p w14:paraId="00EAC7F1" w14:textId="47CC9F48"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131</w:t>
            </w:r>
          </w:p>
        </w:tc>
        <w:tc>
          <w:tcPr>
            <w:tcW w:w="1062" w:type="dxa"/>
            <w:tcBorders>
              <w:left w:val="single" w:sz="6" w:space="0" w:color="000000"/>
            </w:tcBorders>
            <w:shd w:val="clear" w:color="auto" w:fill="auto"/>
            <w:vAlign w:val="bottom"/>
          </w:tcPr>
          <w:p w14:paraId="03431D8E" w14:textId="149980C3" w:rsidR="00A2651C" w:rsidRPr="00AB2D22" w:rsidRDefault="00A2651C" w:rsidP="00A2651C">
            <w:pPr>
              <w:tabs>
                <w:tab w:val="left" w:pos="630"/>
              </w:tabs>
              <w:spacing w:before="110"/>
              <w:ind w:right="340"/>
              <w:jc w:val="right"/>
              <w:rPr>
                <w:lang w:val="en-US"/>
              </w:rPr>
            </w:pPr>
            <w:r w:rsidRPr="00AB2D22">
              <w:rPr>
                <w:lang w:val="en-US"/>
              </w:rPr>
              <w:t>133</w:t>
            </w:r>
          </w:p>
        </w:tc>
        <w:tc>
          <w:tcPr>
            <w:tcW w:w="2836" w:type="dxa"/>
            <w:tcBorders>
              <w:left w:val="single" w:sz="6" w:space="0" w:color="000000"/>
            </w:tcBorders>
            <w:shd w:val="clear" w:color="auto" w:fill="auto"/>
            <w:vAlign w:val="bottom"/>
          </w:tcPr>
          <w:p w14:paraId="600D3135" w14:textId="77777777" w:rsidR="00A2651C" w:rsidRPr="0096423C" w:rsidRDefault="00A2651C" w:rsidP="00A2651C">
            <w:pPr>
              <w:spacing w:before="110"/>
              <w:ind w:left="170"/>
              <w:rPr>
                <w:color w:val="000000" w:themeColor="text1"/>
              </w:rPr>
            </w:pPr>
            <w:r w:rsidRPr="0096423C">
              <w:rPr>
                <w:i/>
                <w:color w:val="000000" w:themeColor="text1"/>
              </w:rPr>
              <w:t xml:space="preserve">Finland </w:t>
            </w:r>
          </w:p>
        </w:tc>
      </w:tr>
      <w:tr w:rsidR="00A2651C" w:rsidRPr="0096423C" w14:paraId="33808E0F" w14:textId="77777777" w:rsidTr="00E41D9D">
        <w:trPr>
          <w:cantSplit/>
        </w:trPr>
        <w:tc>
          <w:tcPr>
            <w:tcW w:w="2836" w:type="dxa"/>
            <w:shd w:val="clear" w:color="auto" w:fill="auto"/>
            <w:vAlign w:val="bottom"/>
          </w:tcPr>
          <w:p w14:paraId="41FA57D8" w14:textId="77777777" w:rsidR="00A2651C" w:rsidRPr="0096423C" w:rsidRDefault="00A2651C" w:rsidP="00A2651C">
            <w:pPr>
              <w:spacing w:before="110"/>
              <w:ind w:left="113"/>
              <w:rPr>
                <w:color w:val="000000" w:themeColor="text1"/>
              </w:rPr>
            </w:pPr>
            <w:r w:rsidRPr="0096423C">
              <w:rPr>
                <w:color w:val="000000" w:themeColor="text1"/>
              </w:rPr>
              <w:t>Франция</w:t>
            </w:r>
          </w:p>
        </w:tc>
        <w:tc>
          <w:tcPr>
            <w:tcW w:w="1061" w:type="dxa"/>
            <w:tcBorders>
              <w:left w:val="single" w:sz="6" w:space="0" w:color="000000"/>
            </w:tcBorders>
            <w:shd w:val="clear" w:color="auto" w:fill="auto"/>
            <w:vAlign w:val="bottom"/>
          </w:tcPr>
          <w:p w14:paraId="3C08C5D2" w14:textId="1944A0D7"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lang w:val="en-US"/>
              </w:rPr>
              <w:t>106</w:t>
            </w:r>
          </w:p>
        </w:tc>
        <w:tc>
          <w:tcPr>
            <w:tcW w:w="1062" w:type="dxa"/>
            <w:tcBorders>
              <w:left w:val="single" w:sz="6" w:space="0" w:color="000000"/>
              <w:right w:val="single" w:sz="6" w:space="0" w:color="000000"/>
            </w:tcBorders>
            <w:vAlign w:val="bottom"/>
          </w:tcPr>
          <w:p w14:paraId="4030D44E" w14:textId="345802BA"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118</w:t>
            </w:r>
          </w:p>
        </w:tc>
        <w:tc>
          <w:tcPr>
            <w:tcW w:w="1062" w:type="dxa"/>
            <w:tcBorders>
              <w:left w:val="single" w:sz="6" w:space="0" w:color="000000"/>
            </w:tcBorders>
            <w:vAlign w:val="bottom"/>
          </w:tcPr>
          <w:p w14:paraId="2C4D815D" w14:textId="161F273D"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124</w:t>
            </w:r>
          </w:p>
        </w:tc>
        <w:tc>
          <w:tcPr>
            <w:tcW w:w="1062" w:type="dxa"/>
            <w:tcBorders>
              <w:left w:val="single" w:sz="6" w:space="0" w:color="000000"/>
            </w:tcBorders>
            <w:shd w:val="clear" w:color="auto" w:fill="auto"/>
            <w:vAlign w:val="bottom"/>
          </w:tcPr>
          <w:p w14:paraId="3799E6A7" w14:textId="5FED7322" w:rsidR="00A2651C" w:rsidRPr="00AB2D22" w:rsidRDefault="00A2651C" w:rsidP="00A2651C">
            <w:pPr>
              <w:tabs>
                <w:tab w:val="left" w:pos="630"/>
              </w:tabs>
              <w:spacing w:before="110"/>
              <w:ind w:right="340"/>
              <w:jc w:val="right"/>
              <w:rPr>
                <w:lang w:val="en-US"/>
              </w:rPr>
            </w:pPr>
            <w:r w:rsidRPr="00AB2D22">
              <w:rPr>
                <w:lang w:val="en-US"/>
              </w:rPr>
              <w:t>127</w:t>
            </w:r>
          </w:p>
        </w:tc>
        <w:tc>
          <w:tcPr>
            <w:tcW w:w="2836" w:type="dxa"/>
            <w:tcBorders>
              <w:left w:val="single" w:sz="6" w:space="0" w:color="000000"/>
            </w:tcBorders>
            <w:shd w:val="clear" w:color="auto" w:fill="auto"/>
            <w:vAlign w:val="bottom"/>
          </w:tcPr>
          <w:p w14:paraId="00D62CC7" w14:textId="77777777" w:rsidR="00A2651C" w:rsidRPr="0096423C" w:rsidRDefault="00A2651C" w:rsidP="00A2651C">
            <w:pPr>
              <w:spacing w:before="110"/>
              <w:ind w:left="170"/>
              <w:rPr>
                <w:color w:val="000000" w:themeColor="text1"/>
              </w:rPr>
            </w:pPr>
            <w:r w:rsidRPr="0096423C">
              <w:rPr>
                <w:i/>
                <w:color w:val="000000" w:themeColor="text1"/>
              </w:rPr>
              <w:t>France</w:t>
            </w:r>
          </w:p>
        </w:tc>
      </w:tr>
      <w:tr w:rsidR="00A2651C" w:rsidRPr="0096423C" w14:paraId="2DB2EEDB" w14:textId="77777777" w:rsidTr="00E41D9D">
        <w:trPr>
          <w:cantSplit/>
        </w:trPr>
        <w:tc>
          <w:tcPr>
            <w:tcW w:w="2836" w:type="dxa"/>
            <w:shd w:val="clear" w:color="auto" w:fill="auto"/>
            <w:vAlign w:val="bottom"/>
          </w:tcPr>
          <w:p w14:paraId="65D69F07" w14:textId="77777777" w:rsidR="00A2651C" w:rsidRPr="0096423C" w:rsidRDefault="00A2651C" w:rsidP="00A2651C">
            <w:pPr>
              <w:spacing w:before="110"/>
              <w:ind w:left="113"/>
              <w:rPr>
                <w:color w:val="000000" w:themeColor="text1"/>
              </w:rPr>
            </w:pPr>
            <w:r w:rsidRPr="0096423C">
              <w:rPr>
                <w:color w:val="000000" w:themeColor="text1"/>
              </w:rPr>
              <w:t>Швеция</w:t>
            </w:r>
          </w:p>
        </w:tc>
        <w:tc>
          <w:tcPr>
            <w:tcW w:w="1061" w:type="dxa"/>
            <w:tcBorders>
              <w:left w:val="single" w:sz="6" w:space="0" w:color="000000"/>
            </w:tcBorders>
            <w:shd w:val="clear" w:color="auto" w:fill="auto"/>
            <w:vAlign w:val="bottom"/>
          </w:tcPr>
          <w:p w14:paraId="759FC31E" w14:textId="654CE069"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lang w:val="en-US"/>
              </w:rPr>
              <w:t>104</w:t>
            </w:r>
          </w:p>
        </w:tc>
        <w:tc>
          <w:tcPr>
            <w:tcW w:w="1062" w:type="dxa"/>
            <w:tcBorders>
              <w:left w:val="single" w:sz="6" w:space="0" w:color="000000"/>
              <w:right w:val="single" w:sz="6" w:space="0" w:color="000000"/>
            </w:tcBorders>
            <w:vAlign w:val="bottom"/>
          </w:tcPr>
          <w:p w14:paraId="2C3AABE7" w14:textId="13B71C2B"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123</w:t>
            </w:r>
          </w:p>
        </w:tc>
        <w:tc>
          <w:tcPr>
            <w:tcW w:w="1062" w:type="dxa"/>
            <w:tcBorders>
              <w:left w:val="single" w:sz="6" w:space="0" w:color="000000"/>
            </w:tcBorders>
            <w:vAlign w:val="bottom"/>
          </w:tcPr>
          <w:p w14:paraId="61E197CE" w14:textId="58586DB7"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134</w:t>
            </w:r>
          </w:p>
        </w:tc>
        <w:tc>
          <w:tcPr>
            <w:tcW w:w="1062" w:type="dxa"/>
            <w:tcBorders>
              <w:left w:val="single" w:sz="6" w:space="0" w:color="000000"/>
            </w:tcBorders>
            <w:shd w:val="clear" w:color="auto" w:fill="auto"/>
            <w:vAlign w:val="bottom"/>
          </w:tcPr>
          <w:p w14:paraId="0D0D49E4" w14:textId="3366C554" w:rsidR="00A2651C" w:rsidRPr="00AB2D22" w:rsidRDefault="00A2651C" w:rsidP="00A2651C">
            <w:pPr>
              <w:tabs>
                <w:tab w:val="left" w:pos="630"/>
              </w:tabs>
              <w:spacing w:before="110"/>
              <w:ind w:right="340"/>
              <w:jc w:val="right"/>
              <w:rPr>
                <w:lang w:val="en-US"/>
              </w:rPr>
            </w:pPr>
            <w:r w:rsidRPr="00AB2D22">
              <w:rPr>
                <w:lang w:val="en-US"/>
              </w:rPr>
              <w:t>137</w:t>
            </w:r>
          </w:p>
        </w:tc>
        <w:tc>
          <w:tcPr>
            <w:tcW w:w="2836" w:type="dxa"/>
            <w:tcBorders>
              <w:left w:val="single" w:sz="6" w:space="0" w:color="000000"/>
            </w:tcBorders>
            <w:shd w:val="clear" w:color="auto" w:fill="auto"/>
            <w:vAlign w:val="bottom"/>
          </w:tcPr>
          <w:p w14:paraId="188B290F" w14:textId="77777777" w:rsidR="00A2651C" w:rsidRPr="0096423C" w:rsidRDefault="00A2651C" w:rsidP="00A2651C">
            <w:pPr>
              <w:spacing w:before="110"/>
              <w:ind w:left="170"/>
              <w:rPr>
                <w:color w:val="000000" w:themeColor="text1"/>
              </w:rPr>
            </w:pPr>
            <w:r w:rsidRPr="0096423C">
              <w:rPr>
                <w:i/>
                <w:color w:val="000000" w:themeColor="text1"/>
              </w:rPr>
              <w:t>Sweden</w:t>
            </w:r>
          </w:p>
        </w:tc>
      </w:tr>
      <w:tr w:rsidR="00A2651C" w:rsidRPr="0096423C" w14:paraId="5CC40327" w14:textId="77777777" w:rsidTr="00E41D9D">
        <w:trPr>
          <w:cantSplit/>
        </w:trPr>
        <w:tc>
          <w:tcPr>
            <w:tcW w:w="2836" w:type="dxa"/>
            <w:shd w:val="clear" w:color="auto" w:fill="auto"/>
            <w:vAlign w:val="bottom"/>
          </w:tcPr>
          <w:p w14:paraId="44820932" w14:textId="77777777" w:rsidR="00A2651C" w:rsidRPr="0096423C" w:rsidRDefault="00A2651C" w:rsidP="00A2651C">
            <w:pPr>
              <w:spacing w:before="110"/>
              <w:rPr>
                <w:color w:val="000000" w:themeColor="text1"/>
              </w:rPr>
            </w:pPr>
            <w:r w:rsidRPr="0096423C">
              <w:rPr>
                <w:b/>
                <w:bCs/>
                <w:color w:val="000000" w:themeColor="text1"/>
              </w:rPr>
              <w:t xml:space="preserve">Другие страны </w:t>
            </w:r>
          </w:p>
        </w:tc>
        <w:tc>
          <w:tcPr>
            <w:tcW w:w="1061" w:type="dxa"/>
            <w:tcBorders>
              <w:left w:val="single" w:sz="6" w:space="0" w:color="000000"/>
            </w:tcBorders>
            <w:shd w:val="clear" w:color="auto" w:fill="auto"/>
            <w:vAlign w:val="bottom"/>
          </w:tcPr>
          <w:p w14:paraId="4BA7A180" w14:textId="77777777" w:rsidR="00A2651C" w:rsidRPr="0096423C" w:rsidRDefault="00A2651C" w:rsidP="00A2651C">
            <w:pPr>
              <w:tabs>
                <w:tab w:val="left" w:pos="630"/>
              </w:tabs>
              <w:snapToGrid w:val="0"/>
              <w:spacing w:before="110"/>
              <w:ind w:right="340"/>
              <w:jc w:val="right"/>
              <w:rPr>
                <w:color w:val="000000" w:themeColor="text1"/>
              </w:rPr>
            </w:pPr>
          </w:p>
        </w:tc>
        <w:tc>
          <w:tcPr>
            <w:tcW w:w="1062" w:type="dxa"/>
            <w:tcBorders>
              <w:left w:val="single" w:sz="6" w:space="0" w:color="000000"/>
              <w:right w:val="single" w:sz="6" w:space="0" w:color="000000"/>
            </w:tcBorders>
            <w:vAlign w:val="bottom"/>
          </w:tcPr>
          <w:p w14:paraId="08D8EFAB" w14:textId="77777777" w:rsidR="00A2651C" w:rsidRPr="0096423C" w:rsidRDefault="00A2651C" w:rsidP="00A2651C">
            <w:pPr>
              <w:snapToGrid w:val="0"/>
              <w:spacing w:before="110"/>
              <w:ind w:right="340"/>
              <w:jc w:val="right"/>
              <w:rPr>
                <w:color w:val="000000" w:themeColor="text1"/>
                <w:lang w:val="en-US"/>
              </w:rPr>
            </w:pPr>
          </w:p>
        </w:tc>
        <w:tc>
          <w:tcPr>
            <w:tcW w:w="1062" w:type="dxa"/>
            <w:tcBorders>
              <w:left w:val="single" w:sz="6" w:space="0" w:color="000000"/>
            </w:tcBorders>
            <w:vAlign w:val="bottom"/>
          </w:tcPr>
          <w:p w14:paraId="056F203B" w14:textId="77777777" w:rsidR="00A2651C" w:rsidRPr="0096423C" w:rsidRDefault="00A2651C" w:rsidP="00A2651C">
            <w:pPr>
              <w:snapToGrid w:val="0"/>
              <w:spacing w:before="110"/>
              <w:ind w:right="340"/>
              <w:jc w:val="right"/>
              <w:rPr>
                <w:color w:val="000000" w:themeColor="text1"/>
                <w:lang w:val="en-US"/>
              </w:rPr>
            </w:pPr>
          </w:p>
        </w:tc>
        <w:tc>
          <w:tcPr>
            <w:tcW w:w="1062" w:type="dxa"/>
            <w:tcBorders>
              <w:left w:val="single" w:sz="6" w:space="0" w:color="000000"/>
            </w:tcBorders>
            <w:shd w:val="clear" w:color="auto" w:fill="auto"/>
            <w:vAlign w:val="bottom"/>
          </w:tcPr>
          <w:p w14:paraId="78EB7946" w14:textId="2689A057" w:rsidR="00A2651C" w:rsidRPr="00AB2D22" w:rsidRDefault="00A2651C" w:rsidP="00A2651C">
            <w:pPr>
              <w:snapToGrid w:val="0"/>
              <w:spacing w:before="110"/>
              <w:ind w:right="340"/>
              <w:jc w:val="right"/>
              <w:rPr>
                <w:lang w:val="en-US"/>
              </w:rPr>
            </w:pPr>
          </w:p>
        </w:tc>
        <w:tc>
          <w:tcPr>
            <w:tcW w:w="2836" w:type="dxa"/>
            <w:tcBorders>
              <w:left w:val="single" w:sz="6" w:space="0" w:color="000000"/>
            </w:tcBorders>
            <w:shd w:val="clear" w:color="auto" w:fill="auto"/>
            <w:vAlign w:val="bottom"/>
          </w:tcPr>
          <w:p w14:paraId="1AAC3D9A" w14:textId="77777777" w:rsidR="00A2651C" w:rsidRPr="0096423C" w:rsidRDefault="00A2651C" w:rsidP="00A2651C">
            <w:pPr>
              <w:spacing w:before="110"/>
              <w:ind w:left="57"/>
              <w:rPr>
                <w:color w:val="000000" w:themeColor="text1"/>
              </w:rPr>
            </w:pPr>
            <w:r w:rsidRPr="0096423C">
              <w:rPr>
                <w:b/>
                <w:i/>
                <w:color w:val="000000" w:themeColor="text1"/>
              </w:rPr>
              <w:t xml:space="preserve">Other countries </w:t>
            </w:r>
          </w:p>
        </w:tc>
      </w:tr>
      <w:tr w:rsidR="00A2651C" w:rsidRPr="0096423C" w14:paraId="5BBB9742" w14:textId="77777777" w:rsidTr="00E41D9D">
        <w:trPr>
          <w:cantSplit/>
        </w:trPr>
        <w:tc>
          <w:tcPr>
            <w:tcW w:w="2836" w:type="dxa"/>
            <w:shd w:val="clear" w:color="auto" w:fill="auto"/>
            <w:vAlign w:val="bottom"/>
          </w:tcPr>
          <w:p w14:paraId="66B9D093" w14:textId="06183A24" w:rsidR="00A2651C" w:rsidRPr="0096423C" w:rsidRDefault="00A2651C" w:rsidP="00A2651C">
            <w:pPr>
              <w:spacing w:before="110"/>
              <w:ind w:left="340"/>
              <w:rPr>
                <w:color w:val="000000" w:themeColor="text1"/>
              </w:rPr>
            </w:pPr>
            <w:r w:rsidRPr="00A2651C">
              <w:t>из них:</w:t>
            </w:r>
          </w:p>
        </w:tc>
        <w:tc>
          <w:tcPr>
            <w:tcW w:w="1061" w:type="dxa"/>
            <w:tcBorders>
              <w:left w:val="single" w:sz="6" w:space="0" w:color="000000"/>
            </w:tcBorders>
            <w:shd w:val="clear" w:color="auto" w:fill="auto"/>
            <w:vAlign w:val="bottom"/>
          </w:tcPr>
          <w:p w14:paraId="01837657" w14:textId="77777777" w:rsidR="00A2651C" w:rsidRPr="0096423C" w:rsidRDefault="00A2651C" w:rsidP="00A2651C">
            <w:pPr>
              <w:tabs>
                <w:tab w:val="left" w:pos="630"/>
              </w:tabs>
              <w:snapToGrid w:val="0"/>
              <w:spacing w:before="110"/>
              <w:ind w:right="340"/>
              <w:jc w:val="right"/>
              <w:rPr>
                <w:color w:val="000000" w:themeColor="text1"/>
              </w:rPr>
            </w:pPr>
          </w:p>
        </w:tc>
        <w:tc>
          <w:tcPr>
            <w:tcW w:w="1062" w:type="dxa"/>
            <w:tcBorders>
              <w:left w:val="single" w:sz="6" w:space="0" w:color="000000"/>
              <w:right w:val="single" w:sz="6" w:space="0" w:color="000000"/>
            </w:tcBorders>
            <w:vAlign w:val="bottom"/>
          </w:tcPr>
          <w:p w14:paraId="555EA74C" w14:textId="77777777" w:rsidR="00A2651C" w:rsidRPr="0096423C" w:rsidRDefault="00A2651C" w:rsidP="00A2651C">
            <w:pPr>
              <w:snapToGrid w:val="0"/>
              <w:spacing w:before="110"/>
              <w:ind w:right="340"/>
              <w:jc w:val="right"/>
              <w:rPr>
                <w:color w:val="000000" w:themeColor="text1"/>
                <w:lang w:val="en-US"/>
              </w:rPr>
            </w:pPr>
          </w:p>
        </w:tc>
        <w:tc>
          <w:tcPr>
            <w:tcW w:w="1062" w:type="dxa"/>
            <w:tcBorders>
              <w:left w:val="single" w:sz="6" w:space="0" w:color="000000"/>
            </w:tcBorders>
            <w:vAlign w:val="bottom"/>
          </w:tcPr>
          <w:p w14:paraId="2B44E35B" w14:textId="77777777" w:rsidR="00A2651C" w:rsidRPr="0096423C" w:rsidRDefault="00A2651C" w:rsidP="00A2651C">
            <w:pPr>
              <w:snapToGrid w:val="0"/>
              <w:spacing w:before="110"/>
              <w:ind w:right="340"/>
              <w:jc w:val="right"/>
              <w:rPr>
                <w:color w:val="000000" w:themeColor="text1"/>
                <w:lang w:val="en-US"/>
              </w:rPr>
            </w:pPr>
          </w:p>
        </w:tc>
        <w:tc>
          <w:tcPr>
            <w:tcW w:w="1062" w:type="dxa"/>
            <w:tcBorders>
              <w:left w:val="single" w:sz="6" w:space="0" w:color="000000"/>
            </w:tcBorders>
            <w:shd w:val="clear" w:color="auto" w:fill="auto"/>
            <w:vAlign w:val="bottom"/>
          </w:tcPr>
          <w:p w14:paraId="2B5FA067" w14:textId="13343840" w:rsidR="00A2651C" w:rsidRPr="00AB2D22" w:rsidRDefault="00A2651C" w:rsidP="00A2651C">
            <w:pPr>
              <w:snapToGrid w:val="0"/>
              <w:spacing w:before="110"/>
              <w:ind w:right="340"/>
              <w:jc w:val="right"/>
              <w:rPr>
                <w:lang w:val="en-US"/>
              </w:rPr>
            </w:pPr>
          </w:p>
        </w:tc>
        <w:tc>
          <w:tcPr>
            <w:tcW w:w="2836" w:type="dxa"/>
            <w:tcBorders>
              <w:left w:val="single" w:sz="6" w:space="0" w:color="000000"/>
            </w:tcBorders>
            <w:shd w:val="clear" w:color="auto" w:fill="auto"/>
            <w:vAlign w:val="bottom"/>
          </w:tcPr>
          <w:p w14:paraId="1A66258F" w14:textId="77777777" w:rsidR="00A2651C" w:rsidRPr="0096423C" w:rsidRDefault="00A2651C" w:rsidP="00A2651C">
            <w:pPr>
              <w:spacing w:before="110"/>
              <w:ind w:left="340"/>
              <w:rPr>
                <w:color w:val="000000" w:themeColor="text1"/>
              </w:rPr>
            </w:pPr>
            <w:r w:rsidRPr="0096423C">
              <w:rPr>
                <w:i/>
                <w:color w:val="000000" w:themeColor="text1"/>
              </w:rPr>
              <w:t>of which:</w:t>
            </w:r>
          </w:p>
        </w:tc>
      </w:tr>
      <w:tr w:rsidR="00A2651C" w:rsidRPr="0096423C" w14:paraId="62B00022" w14:textId="77777777" w:rsidTr="00E41D9D">
        <w:trPr>
          <w:cantSplit/>
        </w:trPr>
        <w:tc>
          <w:tcPr>
            <w:tcW w:w="2836" w:type="dxa"/>
            <w:shd w:val="clear" w:color="auto" w:fill="auto"/>
            <w:vAlign w:val="bottom"/>
          </w:tcPr>
          <w:p w14:paraId="46A698EE" w14:textId="77777777" w:rsidR="00A2651C" w:rsidRPr="0096423C" w:rsidRDefault="00A2651C" w:rsidP="00A2651C">
            <w:pPr>
              <w:spacing w:before="110"/>
              <w:ind w:left="113"/>
              <w:rPr>
                <w:color w:val="000000" w:themeColor="text1"/>
              </w:rPr>
            </w:pPr>
            <w:r w:rsidRPr="0096423C">
              <w:rPr>
                <w:color w:val="000000" w:themeColor="text1"/>
              </w:rPr>
              <w:t>Австралия</w:t>
            </w:r>
          </w:p>
        </w:tc>
        <w:tc>
          <w:tcPr>
            <w:tcW w:w="1061" w:type="dxa"/>
            <w:tcBorders>
              <w:left w:val="single" w:sz="6" w:space="0" w:color="000000"/>
            </w:tcBorders>
            <w:shd w:val="clear" w:color="auto" w:fill="auto"/>
            <w:vAlign w:val="bottom"/>
          </w:tcPr>
          <w:p w14:paraId="0045AB72" w14:textId="2D9D16F8"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lang w:val="en-US"/>
              </w:rPr>
              <w:t>112</w:t>
            </w:r>
          </w:p>
        </w:tc>
        <w:tc>
          <w:tcPr>
            <w:tcW w:w="1062" w:type="dxa"/>
            <w:tcBorders>
              <w:left w:val="single" w:sz="6" w:space="0" w:color="000000"/>
              <w:right w:val="single" w:sz="6" w:space="0" w:color="000000"/>
            </w:tcBorders>
            <w:vAlign w:val="bottom"/>
          </w:tcPr>
          <w:p w14:paraId="10A4D59B" w14:textId="4A0CB8A5"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133</w:t>
            </w:r>
          </w:p>
        </w:tc>
        <w:tc>
          <w:tcPr>
            <w:tcW w:w="1062" w:type="dxa"/>
            <w:tcBorders>
              <w:left w:val="single" w:sz="6" w:space="0" w:color="000000"/>
            </w:tcBorders>
            <w:vAlign w:val="bottom"/>
          </w:tcPr>
          <w:p w14:paraId="1EA3500F" w14:textId="5BCDE572"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140</w:t>
            </w:r>
          </w:p>
        </w:tc>
        <w:tc>
          <w:tcPr>
            <w:tcW w:w="1062" w:type="dxa"/>
            <w:tcBorders>
              <w:left w:val="single" w:sz="6" w:space="0" w:color="000000"/>
            </w:tcBorders>
            <w:shd w:val="clear" w:color="auto" w:fill="auto"/>
            <w:vAlign w:val="bottom"/>
          </w:tcPr>
          <w:p w14:paraId="0BCEE4BF" w14:textId="08AD0987" w:rsidR="00A2651C" w:rsidRPr="00AB2D22" w:rsidRDefault="00A2651C" w:rsidP="00A2651C">
            <w:pPr>
              <w:tabs>
                <w:tab w:val="left" w:pos="630"/>
              </w:tabs>
              <w:spacing w:before="110"/>
              <w:ind w:right="340"/>
              <w:jc w:val="right"/>
              <w:rPr>
                <w:lang w:val="en-US"/>
              </w:rPr>
            </w:pPr>
            <w:r w:rsidRPr="00AB2D22">
              <w:rPr>
                <w:lang w:val="en-US"/>
              </w:rPr>
              <w:t>144</w:t>
            </w:r>
          </w:p>
        </w:tc>
        <w:tc>
          <w:tcPr>
            <w:tcW w:w="2836" w:type="dxa"/>
            <w:tcBorders>
              <w:left w:val="single" w:sz="6" w:space="0" w:color="000000"/>
            </w:tcBorders>
            <w:shd w:val="clear" w:color="auto" w:fill="auto"/>
            <w:vAlign w:val="bottom"/>
          </w:tcPr>
          <w:p w14:paraId="7EF045BB" w14:textId="77777777" w:rsidR="00A2651C" w:rsidRPr="0096423C" w:rsidRDefault="00A2651C" w:rsidP="00A2651C">
            <w:pPr>
              <w:spacing w:before="110"/>
              <w:ind w:left="170"/>
              <w:rPr>
                <w:color w:val="000000" w:themeColor="text1"/>
              </w:rPr>
            </w:pPr>
            <w:r w:rsidRPr="0096423C">
              <w:rPr>
                <w:i/>
                <w:color w:val="000000" w:themeColor="text1"/>
              </w:rPr>
              <w:t>Australia</w:t>
            </w:r>
          </w:p>
        </w:tc>
      </w:tr>
      <w:tr w:rsidR="00A2651C" w:rsidRPr="0096423C" w14:paraId="723980E2" w14:textId="77777777" w:rsidTr="00E41D9D">
        <w:trPr>
          <w:cantSplit/>
        </w:trPr>
        <w:tc>
          <w:tcPr>
            <w:tcW w:w="2836" w:type="dxa"/>
            <w:shd w:val="clear" w:color="auto" w:fill="auto"/>
            <w:vAlign w:val="bottom"/>
          </w:tcPr>
          <w:p w14:paraId="1501F318" w14:textId="77777777" w:rsidR="00A2651C" w:rsidRPr="0096423C" w:rsidRDefault="00A2651C" w:rsidP="00A2651C">
            <w:pPr>
              <w:spacing w:before="110"/>
              <w:ind w:left="113"/>
              <w:rPr>
                <w:color w:val="000000" w:themeColor="text1"/>
              </w:rPr>
            </w:pPr>
            <w:r w:rsidRPr="0096423C">
              <w:rPr>
                <w:color w:val="000000" w:themeColor="text1"/>
              </w:rPr>
              <w:t>Канада</w:t>
            </w:r>
          </w:p>
        </w:tc>
        <w:tc>
          <w:tcPr>
            <w:tcW w:w="1061" w:type="dxa"/>
            <w:tcBorders>
              <w:left w:val="single" w:sz="6" w:space="0" w:color="000000"/>
            </w:tcBorders>
            <w:shd w:val="clear" w:color="auto" w:fill="auto"/>
            <w:vAlign w:val="bottom"/>
          </w:tcPr>
          <w:p w14:paraId="06D791ED" w14:textId="61ED0606" w:rsidR="00A2651C" w:rsidRPr="0096423C" w:rsidRDefault="00A2651C" w:rsidP="00A2651C">
            <w:pPr>
              <w:tabs>
                <w:tab w:val="left" w:pos="630"/>
              </w:tabs>
              <w:spacing w:before="110"/>
              <w:ind w:right="340"/>
              <w:jc w:val="right"/>
              <w:rPr>
                <w:color w:val="000000" w:themeColor="text1"/>
              </w:rPr>
            </w:pPr>
            <w:r w:rsidRPr="0096423C">
              <w:rPr>
                <w:color w:val="000000" w:themeColor="text1"/>
              </w:rPr>
              <w:t>109</w:t>
            </w:r>
          </w:p>
        </w:tc>
        <w:tc>
          <w:tcPr>
            <w:tcW w:w="1062" w:type="dxa"/>
            <w:tcBorders>
              <w:left w:val="single" w:sz="6" w:space="0" w:color="000000"/>
              <w:right w:val="single" w:sz="6" w:space="0" w:color="000000"/>
            </w:tcBorders>
            <w:vAlign w:val="bottom"/>
          </w:tcPr>
          <w:p w14:paraId="7CDBD5D4" w14:textId="4137020D" w:rsidR="00A2651C" w:rsidRPr="0096423C" w:rsidRDefault="00A2651C" w:rsidP="00A2651C">
            <w:pPr>
              <w:tabs>
                <w:tab w:val="left" w:pos="630"/>
              </w:tabs>
              <w:spacing w:before="110"/>
              <w:ind w:right="340"/>
              <w:jc w:val="right"/>
              <w:rPr>
                <w:color w:val="000000" w:themeColor="text1"/>
              </w:rPr>
            </w:pPr>
            <w:r w:rsidRPr="0096423C">
              <w:rPr>
                <w:color w:val="000000" w:themeColor="text1"/>
              </w:rPr>
              <w:t>130</w:t>
            </w:r>
          </w:p>
        </w:tc>
        <w:tc>
          <w:tcPr>
            <w:tcW w:w="1062" w:type="dxa"/>
            <w:tcBorders>
              <w:left w:val="single" w:sz="6" w:space="0" w:color="000000"/>
            </w:tcBorders>
            <w:vAlign w:val="bottom"/>
          </w:tcPr>
          <w:p w14:paraId="18A72120" w14:textId="6DBA9368" w:rsidR="00A2651C" w:rsidRPr="0096423C" w:rsidRDefault="00A2651C" w:rsidP="00A2651C">
            <w:pPr>
              <w:tabs>
                <w:tab w:val="left" w:pos="630"/>
              </w:tabs>
              <w:spacing w:before="110"/>
              <w:ind w:right="340"/>
              <w:jc w:val="right"/>
              <w:rPr>
                <w:color w:val="000000" w:themeColor="text1"/>
              </w:rPr>
            </w:pPr>
            <w:r w:rsidRPr="0096423C">
              <w:rPr>
                <w:color w:val="000000" w:themeColor="text1"/>
              </w:rPr>
              <w:t>135</w:t>
            </w:r>
          </w:p>
        </w:tc>
        <w:tc>
          <w:tcPr>
            <w:tcW w:w="1062" w:type="dxa"/>
            <w:tcBorders>
              <w:left w:val="single" w:sz="6" w:space="0" w:color="000000"/>
            </w:tcBorders>
            <w:shd w:val="clear" w:color="auto" w:fill="auto"/>
            <w:vAlign w:val="bottom"/>
          </w:tcPr>
          <w:p w14:paraId="1705D90A" w14:textId="715323A2" w:rsidR="00A2651C" w:rsidRPr="00AB2D22" w:rsidRDefault="00A2651C" w:rsidP="00A2651C">
            <w:pPr>
              <w:tabs>
                <w:tab w:val="left" w:pos="630"/>
              </w:tabs>
              <w:spacing w:before="110"/>
              <w:ind w:right="340"/>
              <w:jc w:val="right"/>
            </w:pPr>
            <w:r w:rsidRPr="00AB2D22">
              <w:rPr>
                <w:lang w:val="en-US"/>
              </w:rPr>
              <w:t>138</w:t>
            </w:r>
          </w:p>
        </w:tc>
        <w:tc>
          <w:tcPr>
            <w:tcW w:w="2836" w:type="dxa"/>
            <w:tcBorders>
              <w:left w:val="single" w:sz="6" w:space="0" w:color="000000"/>
            </w:tcBorders>
            <w:shd w:val="clear" w:color="auto" w:fill="auto"/>
            <w:vAlign w:val="bottom"/>
          </w:tcPr>
          <w:p w14:paraId="311E4B3F" w14:textId="77777777" w:rsidR="00A2651C" w:rsidRPr="0096423C" w:rsidRDefault="00A2651C" w:rsidP="00A2651C">
            <w:pPr>
              <w:spacing w:before="110"/>
              <w:ind w:left="170"/>
              <w:rPr>
                <w:color w:val="000000" w:themeColor="text1"/>
              </w:rPr>
            </w:pPr>
            <w:r w:rsidRPr="0096423C">
              <w:rPr>
                <w:i/>
                <w:color w:val="000000" w:themeColor="text1"/>
              </w:rPr>
              <w:t>Canada</w:t>
            </w:r>
          </w:p>
        </w:tc>
      </w:tr>
      <w:tr w:rsidR="00A2651C" w:rsidRPr="0096423C" w14:paraId="07EF2ABE" w14:textId="77777777" w:rsidTr="00E41D9D">
        <w:trPr>
          <w:cantSplit/>
        </w:trPr>
        <w:tc>
          <w:tcPr>
            <w:tcW w:w="2836" w:type="dxa"/>
            <w:shd w:val="clear" w:color="auto" w:fill="auto"/>
            <w:vAlign w:val="bottom"/>
          </w:tcPr>
          <w:p w14:paraId="23124581" w14:textId="77777777" w:rsidR="00A2651C" w:rsidRPr="0096423C" w:rsidRDefault="00A2651C" w:rsidP="00A2651C">
            <w:pPr>
              <w:spacing w:before="110"/>
              <w:ind w:left="113"/>
              <w:rPr>
                <w:color w:val="000000" w:themeColor="text1"/>
              </w:rPr>
            </w:pPr>
            <w:r w:rsidRPr="0096423C">
              <w:rPr>
                <w:color w:val="000000" w:themeColor="text1"/>
              </w:rPr>
              <w:t>Мексика</w:t>
            </w:r>
          </w:p>
        </w:tc>
        <w:tc>
          <w:tcPr>
            <w:tcW w:w="1061" w:type="dxa"/>
            <w:tcBorders>
              <w:left w:val="single" w:sz="6" w:space="0" w:color="000000"/>
            </w:tcBorders>
            <w:shd w:val="clear" w:color="auto" w:fill="auto"/>
            <w:vAlign w:val="bottom"/>
          </w:tcPr>
          <w:p w14:paraId="0F0132D1" w14:textId="7C31460C"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lang w:val="en-US"/>
              </w:rPr>
              <w:t>119</w:t>
            </w:r>
          </w:p>
        </w:tc>
        <w:tc>
          <w:tcPr>
            <w:tcW w:w="1062" w:type="dxa"/>
            <w:tcBorders>
              <w:left w:val="single" w:sz="6" w:space="0" w:color="000000"/>
              <w:right w:val="single" w:sz="6" w:space="0" w:color="000000"/>
            </w:tcBorders>
            <w:vAlign w:val="bottom"/>
          </w:tcPr>
          <w:p w14:paraId="695FA625" w14:textId="4AB8F55B"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167</w:t>
            </w:r>
          </w:p>
        </w:tc>
        <w:tc>
          <w:tcPr>
            <w:tcW w:w="1062" w:type="dxa"/>
            <w:tcBorders>
              <w:left w:val="single" w:sz="6" w:space="0" w:color="000000"/>
            </w:tcBorders>
            <w:vAlign w:val="bottom"/>
          </w:tcPr>
          <w:p w14:paraId="1575D6CD" w14:textId="65A5EE58"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176</w:t>
            </w:r>
          </w:p>
        </w:tc>
        <w:tc>
          <w:tcPr>
            <w:tcW w:w="1062" w:type="dxa"/>
            <w:tcBorders>
              <w:left w:val="single" w:sz="6" w:space="0" w:color="000000"/>
            </w:tcBorders>
            <w:shd w:val="clear" w:color="auto" w:fill="auto"/>
            <w:vAlign w:val="bottom"/>
          </w:tcPr>
          <w:p w14:paraId="3C07444F" w14:textId="1D8AE268" w:rsidR="00A2651C" w:rsidRPr="00AB2D22" w:rsidRDefault="00A2651C" w:rsidP="00A2651C">
            <w:pPr>
              <w:tabs>
                <w:tab w:val="left" w:pos="630"/>
              </w:tabs>
              <w:spacing w:before="110"/>
              <w:ind w:right="340"/>
              <w:jc w:val="right"/>
              <w:rPr>
                <w:lang w:val="en-US"/>
              </w:rPr>
            </w:pPr>
            <w:r w:rsidRPr="00AB2D22">
              <w:rPr>
                <w:lang w:val="en-US"/>
              </w:rPr>
              <w:t>184</w:t>
            </w:r>
          </w:p>
        </w:tc>
        <w:tc>
          <w:tcPr>
            <w:tcW w:w="2836" w:type="dxa"/>
            <w:tcBorders>
              <w:left w:val="single" w:sz="6" w:space="0" w:color="000000"/>
            </w:tcBorders>
            <w:shd w:val="clear" w:color="auto" w:fill="auto"/>
            <w:vAlign w:val="bottom"/>
          </w:tcPr>
          <w:p w14:paraId="1D6A0930" w14:textId="77777777" w:rsidR="00A2651C" w:rsidRPr="0096423C" w:rsidRDefault="00A2651C" w:rsidP="00A2651C">
            <w:pPr>
              <w:spacing w:before="110"/>
              <w:ind w:left="170"/>
              <w:rPr>
                <w:color w:val="000000" w:themeColor="text1"/>
              </w:rPr>
            </w:pPr>
            <w:r w:rsidRPr="0096423C">
              <w:rPr>
                <w:i/>
                <w:color w:val="000000" w:themeColor="text1"/>
              </w:rPr>
              <w:t>Mexico</w:t>
            </w:r>
          </w:p>
        </w:tc>
      </w:tr>
      <w:tr w:rsidR="00A2651C" w:rsidRPr="0096423C" w14:paraId="53B71589" w14:textId="77777777" w:rsidTr="00E41D9D">
        <w:trPr>
          <w:cantSplit/>
        </w:trPr>
        <w:tc>
          <w:tcPr>
            <w:tcW w:w="2836" w:type="dxa"/>
            <w:shd w:val="clear" w:color="auto" w:fill="auto"/>
            <w:vAlign w:val="bottom"/>
          </w:tcPr>
          <w:p w14:paraId="7D476641" w14:textId="77777777" w:rsidR="00A2651C" w:rsidRPr="0096423C" w:rsidRDefault="00A2651C" w:rsidP="00A2651C">
            <w:pPr>
              <w:spacing w:before="110"/>
              <w:ind w:left="113"/>
              <w:rPr>
                <w:color w:val="000000" w:themeColor="text1"/>
              </w:rPr>
            </w:pPr>
            <w:r w:rsidRPr="0096423C">
              <w:rPr>
                <w:color w:val="000000" w:themeColor="text1"/>
              </w:rPr>
              <w:t>Норвегия</w:t>
            </w:r>
          </w:p>
        </w:tc>
        <w:tc>
          <w:tcPr>
            <w:tcW w:w="1061" w:type="dxa"/>
            <w:tcBorders>
              <w:left w:val="single" w:sz="6" w:space="0" w:color="000000"/>
            </w:tcBorders>
            <w:shd w:val="clear" w:color="auto" w:fill="auto"/>
            <w:vAlign w:val="bottom"/>
          </w:tcPr>
          <w:p w14:paraId="372AC466" w14:textId="765577C8"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lang w:val="en-US"/>
              </w:rPr>
              <w:t>109</w:t>
            </w:r>
          </w:p>
        </w:tc>
        <w:tc>
          <w:tcPr>
            <w:tcW w:w="1062" w:type="dxa"/>
            <w:tcBorders>
              <w:left w:val="single" w:sz="6" w:space="0" w:color="000000"/>
              <w:right w:val="single" w:sz="6" w:space="0" w:color="000000"/>
            </w:tcBorders>
            <w:vAlign w:val="bottom"/>
          </w:tcPr>
          <w:p w14:paraId="6DB28894" w14:textId="56F4DE8A"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133</w:t>
            </w:r>
          </w:p>
        </w:tc>
        <w:tc>
          <w:tcPr>
            <w:tcW w:w="1062" w:type="dxa"/>
            <w:tcBorders>
              <w:left w:val="single" w:sz="6" w:space="0" w:color="000000"/>
            </w:tcBorders>
            <w:vAlign w:val="bottom"/>
          </w:tcPr>
          <w:p w14:paraId="752E7C1D" w14:textId="2397B858"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141</w:t>
            </w:r>
          </w:p>
        </w:tc>
        <w:tc>
          <w:tcPr>
            <w:tcW w:w="1062" w:type="dxa"/>
            <w:tcBorders>
              <w:left w:val="single" w:sz="6" w:space="0" w:color="000000"/>
            </w:tcBorders>
            <w:shd w:val="clear" w:color="auto" w:fill="auto"/>
            <w:vAlign w:val="bottom"/>
          </w:tcPr>
          <w:p w14:paraId="7EBD4F66" w14:textId="741C807A" w:rsidR="00A2651C" w:rsidRPr="00AB2D22" w:rsidRDefault="00A2651C" w:rsidP="00A2651C">
            <w:pPr>
              <w:tabs>
                <w:tab w:val="left" w:pos="630"/>
              </w:tabs>
              <w:spacing w:before="110"/>
              <w:ind w:right="340"/>
              <w:jc w:val="right"/>
              <w:rPr>
                <w:lang w:val="en-US"/>
              </w:rPr>
            </w:pPr>
            <w:r w:rsidRPr="00AB2D22">
              <w:rPr>
                <w:lang w:val="en-US"/>
              </w:rPr>
              <w:t>145</w:t>
            </w:r>
          </w:p>
        </w:tc>
        <w:tc>
          <w:tcPr>
            <w:tcW w:w="2836" w:type="dxa"/>
            <w:tcBorders>
              <w:left w:val="single" w:sz="6" w:space="0" w:color="000000"/>
            </w:tcBorders>
            <w:shd w:val="clear" w:color="auto" w:fill="auto"/>
            <w:vAlign w:val="bottom"/>
          </w:tcPr>
          <w:p w14:paraId="4CB84189" w14:textId="77777777" w:rsidR="00A2651C" w:rsidRPr="0096423C" w:rsidRDefault="00A2651C" w:rsidP="00A2651C">
            <w:pPr>
              <w:spacing w:before="110"/>
              <w:ind w:left="170"/>
              <w:rPr>
                <w:color w:val="000000" w:themeColor="text1"/>
              </w:rPr>
            </w:pPr>
            <w:r w:rsidRPr="0096423C">
              <w:rPr>
                <w:i/>
                <w:color w:val="000000" w:themeColor="text1"/>
              </w:rPr>
              <w:t>Norway</w:t>
            </w:r>
          </w:p>
        </w:tc>
      </w:tr>
      <w:tr w:rsidR="00A2651C" w:rsidRPr="0096423C" w14:paraId="728DC940" w14:textId="77777777" w:rsidTr="00E41D9D">
        <w:trPr>
          <w:cantSplit/>
        </w:trPr>
        <w:tc>
          <w:tcPr>
            <w:tcW w:w="2836" w:type="dxa"/>
            <w:shd w:val="clear" w:color="auto" w:fill="auto"/>
            <w:vAlign w:val="bottom"/>
          </w:tcPr>
          <w:p w14:paraId="3C2BE2F4" w14:textId="70B2023C" w:rsidR="00A2651C" w:rsidRPr="0096423C" w:rsidRDefault="00A2651C" w:rsidP="00A2651C">
            <w:pPr>
              <w:spacing w:before="110"/>
              <w:ind w:left="113"/>
              <w:rPr>
                <w:color w:val="000000" w:themeColor="text1"/>
              </w:rPr>
            </w:pPr>
            <w:r w:rsidRPr="0096423C">
              <w:rPr>
                <w:color w:val="000000" w:themeColor="text1"/>
              </w:rPr>
              <w:t xml:space="preserve">Соединенное Королевство </w:t>
            </w:r>
            <w:r w:rsidRPr="0096423C">
              <w:rPr>
                <w:color w:val="000000" w:themeColor="text1"/>
              </w:rPr>
              <w:br/>
              <w:t>(Великобритания)</w:t>
            </w:r>
            <w:r w:rsidRPr="0096423C">
              <w:rPr>
                <w:color w:val="000000" w:themeColor="text1"/>
                <w:vertAlign w:val="superscript"/>
              </w:rPr>
              <w:t xml:space="preserve"> </w:t>
            </w:r>
          </w:p>
        </w:tc>
        <w:tc>
          <w:tcPr>
            <w:tcW w:w="1061" w:type="dxa"/>
            <w:tcBorders>
              <w:left w:val="single" w:sz="6" w:space="0" w:color="000000"/>
            </w:tcBorders>
            <w:shd w:val="clear" w:color="auto" w:fill="auto"/>
            <w:vAlign w:val="bottom"/>
          </w:tcPr>
          <w:p w14:paraId="7AAE8C92" w14:textId="780CA7E3"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112</w:t>
            </w:r>
          </w:p>
        </w:tc>
        <w:tc>
          <w:tcPr>
            <w:tcW w:w="1062" w:type="dxa"/>
            <w:tcBorders>
              <w:left w:val="single" w:sz="6" w:space="0" w:color="000000"/>
              <w:right w:val="single" w:sz="6" w:space="0" w:color="000000"/>
            </w:tcBorders>
            <w:vAlign w:val="bottom"/>
          </w:tcPr>
          <w:p w14:paraId="1553A664" w14:textId="46C5543E"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136</w:t>
            </w:r>
          </w:p>
        </w:tc>
        <w:tc>
          <w:tcPr>
            <w:tcW w:w="1062" w:type="dxa"/>
            <w:tcBorders>
              <w:left w:val="single" w:sz="6" w:space="0" w:color="000000"/>
            </w:tcBorders>
            <w:vAlign w:val="bottom"/>
          </w:tcPr>
          <w:p w14:paraId="45230CCA" w14:textId="2856BF1D"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146</w:t>
            </w:r>
          </w:p>
        </w:tc>
        <w:tc>
          <w:tcPr>
            <w:tcW w:w="1062" w:type="dxa"/>
            <w:tcBorders>
              <w:left w:val="single" w:sz="6" w:space="0" w:color="000000"/>
            </w:tcBorders>
            <w:shd w:val="clear" w:color="auto" w:fill="auto"/>
            <w:vAlign w:val="bottom"/>
          </w:tcPr>
          <w:p w14:paraId="6CAE7FA4" w14:textId="0479BA37" w:rsidR="00A2651C" w:rsidRPr="00AB2D22" w:rsidRDefault="00A2651C" w:rsidP="00A2651C">
            <w:pPr>
              <w:tabs>
                <w:tab w:val="left" w:pos="630"/>
              </w:tabs>
              <w:spacing w:before="110"/>
              <w:ind w:right="340"/>
              <w:jc w:val="right"/>
              <w:rPr>
                <w:lang w:val="en-US"/>
              </w:rPr>
            </w:pPr>
            <w:r w:rsidRPr="00AB2D22">
              <w:rPr>
                <w:lang w:val="en-US"/>
              </w:rPr>
              <w:t>150</w:t>
            </w:r>
          </w:p>
        </w:tc>
        <w:tc>
          <w:tcPr>
            <w:tcW w:w="2836" w:type="dxa"/>
            <w:tcBorders>
              <w:left w:val="single" w:sz="6" w:space="0" w:color="000000"/>
            </w:tcBorders>
            <w:shd w:val="clear" w:color="auto" w:fill="auto"/>
            <w:vAlign w:val="bottom"/>
          </w:tcPr>
          <w:p w14:paraId="7D63A3BF" w14:textId="1DF01042" w:rsidR="00A2651C" w:rsidRPr="0096423C" w:rsidRDefault="00A2651C" w:rsidP="00A2651C">
            <w:pPr>
              <w:spacing w:before="110"/>
              <w:ind w:left="170"/>
              <w:rPr>
                <w:i/>
                <w:color w:val="000000" w:themeColor="text1"/>
              </w:rPr>
            </w:pPr>
            <w:r w:rsidRPr="0096423C">
              <w:rPr>
                <w:i/>
                <w:color w:val="000000" w:themeColor="text1"/>
              </w:rPr>
              <w:t>United Kingdom</w:t>
            </w:r>
          </w:p>
        </w:tc>
      </w:tr>
      <w:tr w:rsidR="00A2651C" w:rsidRPr="0096423C" w14:paraId="39DA8727" w14:textId="77777777" w:rsidTr="00E41D9D">
        <w:trPr>
          <w:cantSplit/>
        </w:trPr>
        <w:tc>
          <w:tcPr>
            <w:tcW w:w="2836" w:type="dxa"/>
            <w:shd w:val="clear" w:color="auto" w:fill="auto"/>
            <w:vAlign w:val="bottom"/>
          </w:tcPr>
          <w:p w14:paraId="31C210C5" w14:textId="77777777" w:rsidR="00A2651C" w:rsidRPr="0096423C" w:rsidRDefault="00A2651C" w:rsidP="00A2651C">
            <w:pPr>
              <w:spacing w:before="110"/>
              <w:ind w:left="113"/>
              <w:rPr>
                <w:color w:val="000000" w:themeColor="text1"/>
              </w:rPr>
            </w:pPr>
            <w:r w:rsidRPr="0096423C">
              <w:rPr>
                <w:color w:val="000000" w:themeColor="text1"/>
              </w:rPr>
              <w:t>США</w:t>
            </w:r>
          </w:p>
        </w:tc>
        <w:tc>
          <w:tcPr>
            <w:tcW w:w="1061" w:type="dxa"/>
            <w:tcBorders>
              <w:left w:val="single" w:sz="6" w:space="0" w:color="000000"/>
            </w:tcBorders>
            <w:shd w:val="clear" w:color="auto" w:fill="auto"/>
            <w:vAlign w:val="bottom"/>
          </w:tcPr>
          <w:p w14:paraId="7D0A33E6" w14:textId="67F87503"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lang w:val="en-US"/>
              </w:rPr>
              <w:t>109</w:t>
            </w:r>
          </w:p>
        </w:tc>
        <w:tc>
          <w:tcPr>
            <w:tcW w:w="1062" w:type="dxa"/>
            <w:tcBorders>
              <w:left w:val="single" w:sz="6" w:space="0" w:color="000000"/>
              <w:right w:val="single" w:sz="6" w:space="0" w:color="000000"/>
            </w:tcBorders>
            <w:vAlign w:val="bottom"/>
          </w:tcPr>
          <w:p w14:paraId="5B497021" w14:textId="30CB7B25"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134</w:t>
            </w:r>
          </w:p>
        </w:tc>
        <w:tc>
          <w:tcPr>
            <w:tcW w:w="1062" w:type="dxa"/>
            <w:tcBorders>
              <w:left w:val="single" w:sz="6" w:space="0" w:color="000000"/>
            </w:tcBorders>
            <w:vAlign w:val="bottom"/>
          </w:tcPr>
          <w:p w14:paraId="2B5F8725" w14:textId="787115AE"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140</w:t>
            </w:r>
          </w:p>
        </w:tc>
        <w:tc>
          <w:tcPr>
            <w:tcW w:w="1062" w:type="dxa"/>
            <w:tcBorders>
              <w:left w:val="single" w:sz="6" w:space="0" w:color="000000"/>
            </w:tcBorders>
            <w:shd w:val="clear" w:color="auto" w:fill="auto"/>
            <w:vAlign w:val="bottom"/>
          </w:tcPr>
          <w:p w14:paraId="0B75F2B2" w14:textId="4CE9870D" w:rsidR="00A2651C" w:rsidRPr="00AB2D22" w:rsidRDefault="00A2651C" w:rsidP="00A2651C">
            <w:pPr>
              <w:tabs>
                <w:tab w:val="left" w:pos="630"/>
              </w:tabs>
              <w:spacing w:before="110"/>
              <w:ind w:right="340"/>
              <w:jc w:val="right"/>
              <w:rPr>
                <w:lang w:val="en-US"/>
              </w:rPr>
            </w:pPr>
            <w:r w:rsidRPr="00AB2D22">
              <w:rPr>
                <w:lang w:val="en-US"/>
              </w:rPr>
              <w:t>144</w:t>
            </w:r>
          </w:p>
        </w:tc>
        <w:tc>
          <w:tcPr>
            <w:tcW w:w="2836" w:type="dxa"/>
            <w:tcBorders>
              <w:left w:val="single" w:sz="6" w:space="0" w:color="000000"/>
            </w:tcBorders>
            <w:shd w:val="clear" w:color="auto" w:fill="auto"/>
            <w:vAlign w:val="bottom"/>
          </w:tcPr>
          <w:p w14:paraId="19F72887" w14:textId="77777777" w:rsidR="00A2651C" w:rsidRPr="0096423C" w:rsidRDefault="00A2651C" w:rsidP="00A2651C">
            <w:pPr>
              <w:spacing w:before="110"/>
              <w:ind w:left="170"/>
              <w:rPr>
                <w:color w:val="000000" w:themeColor="text1"/>
              </w:rPr>
            </w:pPr>
            <w:r w:rsidRPr="0096423C">
              <w:rPr>
                <w:i/>
                <w:color w:val="000000" w:themeColor="text1"/>
              </w:rPr>
              <w:t>USA</w:t>
            </w:r>
          </w:p>
        </w:tc>
      </w:tr>
      <w:tr w:rsidR="00A2651C" w:rsidRPr="0096423C" w14:paraId="18CD5023" w14:textId="77777777" w:rsidTr="00E41D9D">
        <w:trPr>
          <w:cantSplit/>
        </w:trPr>
        <w:tc>
          <w:tcPr>
            <w:tcW w:w="2836" w:type="dxa"/>
            <w:shd w:val="clear" w:color="auto" w:fill="auto"/>
            <w:vAlign w:val="bottom"/>
          </w:tcPr>
          <w:p w14:paraId="0F7FC148" w14:textId="77777777" w:rsidR="00A2651C" w:rsidRPr="0096423C" w:rsidRDefault="00A2651C" w:rsidP="00A2651C">
            <w:pPr>
              <w:spacing w:before="110"/>
              <w:ind w:left="113"/>
              <w:rPr>
                <w:color w:val="000000" w:themeColor="text1"/>
              </w:rPr>
            </w:pPr>
            <w:r w:rsidRPr="0096423C">
              <w:rPr>
                <w:color w:val="000000" w:themeColor="text1"/>
              </w:rPr>
              <w:t>Швейцария</w:t>
            </w:r>
          </w:p>
        </w:tc>
        <w:tc>
          <w:tcPr>
            <w:tcW w:w="1061" w:type="dxa"/>
            <w:tcBorders>
              <w:left w:val="single" w:sz="6" w:space="0" w:color="000000"/>
            </w:tcBorders>
            <w:shd w:val="clear" w:color="auto" w:fill="auto"/>
            <w:vAlign w:val="bottom"/>
          </w:tcPr>
          <w:p w14:paraId="3326A007" w14:textId="1E92572E"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lang w:val="en-US"/>
              </w:rPr>
              <w:t>98</w:t>
            </w:r>
          </w:p>
        </w:tc>
        <w:tc>
          <w:tcPr>
            <w:tcW w:w="1062" w:type="dxa"/>
            <w:tcBorders>
              <w:left w:val="single" w:sz="6" w:space="0" w:color="000000"/>
              <w:right w:val="single" w:sz="6" w:space="0" w:color="000000"/>
            </w:tcBorders>
            <w:vAlign w:val="bottom"/>
          </w:tcPr>
          <w:p w14:paraId="74ECBFD0" w14:textId="029FA81F"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102</w:t>
            </w:r>
          </w:p>
        </w:tc>
        <w:tc>
          <w:tcPr>
            <w:tcW w:w="1062" w:type="dxa"/>
            <w:tcBorders>
              <w:left w:val="single" w:sz="6" w:space="0" w:color="000000"/>
            </w:tcBorders>
            <w:vAlign w:val="bottom"/>
          </w:tcPr>
          <w:p w14:paraId="3987955C" w14:textId="4C4A68EB"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104</w:t>
            </w:r>
          </w:p>
        </w:tc>
        <w:tc>
          <w:tcPr>
            <w:tcW w:w="1062" w:type="dxa"/>
            <w:tcBorders>
              <w:left w:val="single" w:sz="6" w:space="0" w:color="000000"/>
            </w:tcBorders>
            <w:shd w:val="clear" w:color="auto" w:fill="auto"/>
            <w:vAlign w:val="bottom"/>
          </w:tcPr>
          <w:p w14:paraId="6BD60136" w14:textId="35EEEAF8" w:rsidR="00A2651C" w:rsidRPr="00AB2D22" w:rsidRDefault="00A2651C" w:rsidP="00A2651C">
            <w:pPr>
              <w:tabs>
                <w:tab w:val="left" w:pos="630"/>
              </w:tabs>
              <w:spacing w:before="110"/>
              <w:ind w:right="340"/>
              <w:jc w:val="right"/>
              <w:rPr>
                <w:lang w:val="en-US"/>
              </w:rPr>
            </w:pPr>
            <w:r w:rsidRPr="00AB2D22">
              <w:rPr>
                <w:lang w:val="en-US"/>
              </w:rPr>
              <w:t>106</w:t>
            </w:r>
          </w:p>
        </w:tc>
        <w:tc>
          <w:tcPr>
            <w:tcW w:w="2836" w:type="dxa"/>
            <w:tcBorders>
              <w:left w:val="single" w:sz="6" w:space="0" w:color="000000"/>
            </w:tcBorders>
            <w:shd w:val="clear" w:color="auto" w:fill="auto"/>
            <w:vAlign w:val="bottom"/>
          </w:tcPr>
          <w:p w14:paraId="1D8F2D65" w14:textId="77777777" w:rsidR="00A2651C" w:rsidRPr="0096423C" w:rsidRDefault="00A2651C" w:rsidP="00A2651C">
            <w:pPr>
              <w:spacing w:before="110"/>
              <w:ind w:left="170"/>
              <w:rPr>
                <w:color w:val="000000" w:themeColor="text1"/>
              </w:rPr>
            </w:pPr>
            <w:r w:rsidRPr="0096423C">
              <w:rPr>
                <w:i/>
                <w:color w:val="000000" w:themeColor="text1"/>
              </w:rPr>
              <w:t>Switzerland</w:t>
            </w:r>
          </w:p>
        </w:tc>
      </w:tr>
      <w:tr w:rsidR="00A2651C" w:rsidRPr="0096423C" w14:paraId="2FC4872D" w14:textId="77777777" w:rsidTr="00E41D9D">
        <w:trPr>
          <w:cantSplit/>
        </w:trPr>
        <w:tc>
          <w:tcPr>
            <w:tcW w:w="2836" w:type="dxa"/>
            <w:tcBorders>
              <w:bottom w:val="single" w:sz="6" w:space="0" w:color="000000"/>
            </w:tcBorders>
            <w:shd w:val="clear" w:color="auto" w:fill="auto"/>
            <w:vAlign w:val="bottom"/>
          </w:tcPr>
          <w:p w14:paraId="17881D64" w14:textId="77777777" w:rsidR="00A2651C" w:rsidRPr="0096423C" w:rsidRDefault="00A2651C" w:rsidP="00A2651C">
            <w:pPr>
              <w:spacing w:before="110"/>
              <w:ind w:left="113"/>
              <w:rPr>
                <w:color w:val="000000" w:themeColor="text1"/>
              </w:rPr>
            </w:pPr>
            <w:r w:rsidRPr="0096423C">
              <w:rPr>
                <w:color w:val="000000" w:themeColor="text1"/>
              </w:rPr>
              <w:t>Япония</w:t>
            </w:r>
          </w:p>
        </w:tc>
        <w:tc>
          <w:tcPr>
            <w:tcW w:w="1061" w:type="dxa"/>
            <w:tcBorders>
              <w:left w:val="single" w:sz="6" w:space="0" w:color="000000"/>
              <w:bottom w:val="single" w:sz="6" w:space="0" w:color="000000"/>
            </w:tcBorders>
            <w:shd w:val="clear" w:color="auto" w:fill="auto"/>
            <w:vAlign w:val="bottom"/>
          </w:tcPr>
          <w:p w14:paraId="5BDC5487" w14:textId="0B0DD0A0"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lang w:val="en-US"/>
              </w:rPr>
              <w:t>104</w:t>
            </w:r>
          </w:p>
        </w:tc>
        <w:tc>
          <w:tcPr>
            <w:tcW w:w="1062" w:type="dxa"/>
            <w:tcBorders>
              <w:left w:val="single" w:sz="6" w:space="0" w:color="000000"/>
              <w:bottom w:val="single" w:sz="6" w:space="0" w:color="000000"/>
              <w:right w:val="single" w:sz="6" w:space="0" w:color="000000"/>
            </w:tcBorders>
            <w:vAlign w:val="bottom"/>
          </w:tcPr>
          <w:p w14:paraId="561D9F03" w14:textId="7B23AAA8"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108</w:t>
            </w:r>
          </w:p>
        </w:tc>
        <w:tc>
          <w:tcPr>
            <w:tcW w:w="1062" w:type="dxa"/>
            <w:tcBorders>
              <w:left w:val="single" w:sz="6" w:space="0" w:color="000000"/>
              <w:bottom w:val="single" w:sz="6" w:space="0" w:color="000000"/>
            </w:tcBorders>
            <w:vAlign w:val="bottom"/>
          </w:tcPr>
          <w:p w14:paraId="496A212A" w14:textId="7AD171CD" w:rsidR="00A2651C" w:rsidRPr="0096423C" w:rsidRDefault="00A2651C" w:rsidP="00A2651C">
            <w:pPr>
              <w:tabs>
                <w:tab w:val="left" w:pos="630"/>
              </w:tabs>
              <w:spacing w:before="110"/>
              <w:ind w:right="340"/>
              <w:jc w:val="right"/>
              <w:rPr>
                <w:color w:val="000000" w:themeColor="text1"/>
                <w:lang w:val="en-US"/>
              </w:rPr>
            </w:pPr>
            <w:r w:rsidRPr="0096423C">
              <w:rPr>
                <w:color w:val="000000" w:themeColor="text1"/>
              </w:rPr>
              <w:t>111</w:t>
            </w:r>
          </w:p>
        </w:tc>
        <w:tc>
          <w:tcPr>
            <w:tcW w:w="1062" w:type="dxa"/>
            <w:tcBorders>
              <w:left w:val="single" w:sz="6" w:space="0" w:color="000000"/>
              <w:bottom w:val="single" w:sz="6" w:space="0" w:color="000000"/>
            </w:tcBorders>
            <w:shd w:val="clear" w:color="auto" w:fill="auto"/>
            <w:vAlign w:val="bottom"/>
          </w:tcPr>
          <w:p w14:paraId="2EA398A9" w14:textId="29B8FF7E" w:rsidR="00A2651C" w:rsidRPr="00AB2D22" w:rsidRDefault="00A2651C" w:rsidP="00A2651C">
            <w:pPr>
              <w:tabs>
                <w:tab w:val="left" w:pos="630"/>
              </w:tabs>
              <w:spacing w:before="110"/>
              <w:ind w:right="340"/>
              <w:jc w:val="right"/>
              <w:rPr>
                <w:lang w:val="en-US"/>
              </w:rPr>
            </w:pPr>
            <w:r w:rsidRPr="00AB2D22">
              <w:rPr>
                <w:lang w:val="en-US"/>
              </w:rPr>
              <w:t>114</w:t>
            </w:r>
          </w:p>
        </w:tc>
        <w:tc>
          <w:tcPr>
            <w:tcW w:w="2836" w:type="dxa"/>
            <w:tcBorders>
              <w:left w:val="single" w:sz="6" w:space="0" w:color="000000"/>
              <w:bottom w:val="single" w:sz="6" w:space="0" w:color="000000"/>
            </w:tcBorders>
            <w:shd w:val="clear" w:color="auto" w:fill="auto"/>
            <w:vAlign w:val="bottom"/>
          </w:tcPr>
          <w:p w14:paraId="1F30D769" w14:textId="77777777" w:rsidR="00A2651C" w:rsidRPr="0096423C" w:rsidRDefault="00A2651C" w:rsidP="00A2651C">
            <w:pPr>
              <w:spacing w:before="110"/>
              <w:ind w:left="170"/>
              <w:rPr>
                <w:color w:val="000000" w:themeColor="text1"/>
              </w:rPr>
            </w:pPr>
            <w:r w:rsidRPr="0096423C">
              <w:rPr>
                <w:i/>
                <w:color w:val="000000" w:themeColor="text1"/>
              </w:rPr>
              <w:t>Japan</w:t>
            </w:r>
          </w:p>
        </w:tc>
      </w:tr>
    </w:tbl>
    <w:p w14:paraId="36995070" w14:textId="5FAD5E12" w:rsidR="00A2651C" w:rsidRPr="00A2651C" w:rsidRDefault="00A2651C" w:rsidP="00A2651C">
      <w:pPr>
        <w:tabs>
          <w:tab w:val="left" w:pos="7371"/>
        </w:tabs>
        <w:spacing w:before="60"/>
        <w:rPr>
          <w:sz w:val="12"/>
          <w:szCs w:val="12"/>
        </w:rPr>
      </w:pPr>
      <w:r w:rsidRPr="00A2651C">
        <w:rPr>
          <w:sz w:val="12"/>
          <w:szCs w:val="12"/>
          <w:vertAlign w:val="superscript"/>
        </w:rPr>
        <w:t xml:space="preserve">1) </w:t>
      </w:r>
      <w:r w:rsidRPr="00A2651C">
        <w:rPr>
          <w:sz w:val="12"/>
          <w:szCs w:val="12"/>
        </w:rPr>
        <w:t>2012=100.</w:t>
      </w:r>
    </w:p>
    <w:p w14:paraId="32AFACE8" w14:textId="77777777" w:rsidR="00A2651C" w:rsidRPr="00A2651C" w:rsidRDefault="00A2651C" w:rsidP="00A2651C">
      <w:pPr>
        <w:tabs>
          <w:tab w:val="left" w:pos="7371"/>
        </w:tabs>
        <w:rPr>
          <w:sz w:val="12"/>
          <w:szCs w:val="12"/>
          <w:vertAlign w:val="superscript"/>
        </w:rPr>
      </w:pPr>
      <w:r w:rsidRPr="00A2651C">
        <w:rPr>
          <w:sz w:val="12"/>
          <w:szCs w:val="12"/>
          <w:vertAlign w:val="superscript"/>
        </w:rPr>
        <w:t xml:space="preserve">2) </w:t>
      </w:r>
      <w:r w:rsidRPr="00A2651C">
        <w:rPr>
          <w:sz w:val="12"/>
          <w:szCs w:val="12"/>
        </w:rPr>
        <w:t>2015=100.</w:t>
      </w:r>
    </w:p>
    <w:p w14:paraId="18FEB108" w14:textId="39EBC601" w:rsidR="00A2651C" w:rsidRPr="00A2651C" w:rsidRDefault="00A2651C" w:rsidP="00A2651C">
      <w:pPr>
        <w:tabs>
          <w:tab w:val="left" w:pos="7371"/>
        </w:tabs>
        <w:rPr>
          <w:sz w:val="12"/>
          <w:szCs w:val="12"/>
        </w:rPr>
      </w:pPr>
      <w:r w:rsidRPr="00A2651C">
        <w:rPr>
          <w:sz w:val="12"/>
          <w:szCs w:val="12"/>
          <w:vertAlign w:val="superscript"/>
        </w:rPr>
        <w:t xml:space="preserve">3) </w:t>
      </w:r>
      <w:r w:rsidRPr="00A2651C">
        <w:rPr>
          <w:sz w:val="12"/>
          <w:szCs w:val="12"/>
        </w:rPr>
        <w:t>2020=100.</w:t>
      </w:r>
    </w:p>
    <w:p w14:paraId="1889206B" w14:textId="7DDA473C" w:rsidR="00A2651C" w:rsidRPr="00A2651C" w:rsidRDefault="00A2651C" w:rsidP="00A2651C">
      <w:pPr>
        <w:tabs>
          <w:tab w:val="left" w:pos="7371"/>
        </w:tabs>
        <w:rPr>
          <w:sz w:val="12"/>
          <w:szCs w:val="12"/>
        </w:rPr>
      </w:pPr>
      <w:r w:rsidRPr="00A2651C">
        <w:rPr>
          <w:sz w:val="12"/>
          <w:szCs w:val="12"/>
          <w:vertAlign w:val="superscript"/>
        </w:rPr>
        <w:t xml:space="preserve">4) </w:t>
      </w:r>
      <w:r w:rsidRPr="00A2651C">
        <w:rPr>
          <w:sz w:val="12"/>
          <w:szCs w:val="12"/>
        </w:rPr>
        <w:t>2021=100.</w:t>
      </w:r>
    </w:p>
    <w:p w14:paraId="0E08C089" w14:textId="763DC246" w:rsidR="00504A06" w:rsidRPr="00D21FE6" w:rsidRDefault="00693970">
      <w:pPr>
        <w:pageBreakBefore/>
        <w:tabs>
          <w:tab w:val="left" w:pos="7371"/>
        </w:tabs>
        <w:spacing w:after="60"/>
        <w:rPr>
          <w:lang w:val="en-US"/>
        </w:rPr>
      </w:pPr>
      <w:r w:rsidRPr="00D21FE6">
        <w:rPr>
          <w:b/>
          <w:bCs/>
          <w:sz w:val="16"/>
          <w:szCs w:val="16"/>
          <w:lang w:val="en-US"/>
        </w:rPr>
        <w:lastRenderedPageBreak/>
        <w:t>26.</w:t>
      </w:r>
      <w:r w:rsidR="00504A06" w:rsidRPr="00D21FE6">
        <w:rPr>
          <w:b/>
          <w:bCs/>
          <w:sz w:val="16"/>
          <w:szCs w:val="16"/>
          <w:lang w:val="en-US"/>
        </w:rPr>
        <w:t>5</w:t>
      </w:r>
      <w:r w:rsidR="0031406D" w:rsidRPr="00D21FE6">
        <w:rPr>
          <w:b/>
          <w:bCs/>
          <w:sz w:val="16"/>
          <w:szCs w:val="16"/>
          <w:lang w:val="en-US"/>
        </w:rPr>
        <w:t>2</w:t>
      </w:r>
      <w:r w:rsidR="00504A06" w:rsidRPr="00D21FE6">
        <w:rPr>
          <w:b/>
          <w:bCs/>
          <w:sz w:val="16"/>
          <w:szCs w:val="16"/>
          <w:lang w:val="en-US"/>
        </w:rPr>
        <w:t xml:space="preserve">. </w:t>
      </w:r>
      <w:r w:rsidR="00504A06" w:rsidRPr="00D21FE6">
        <w:rPr>
          <w:b/>
          <w:bCs/>
          <w:sz w:val="16"/>
          <w:szCs w:val="16"/>
        </w:rPr>
        <w:t>ЭКСПОРТ</w:t>
      </w:r>
      <w:r w:rsidR="00504A06" w:rsidRPr="00D21FE6">
        <w:rPr>
          <w:b/>
          <w:bCs/>
          <w:sz w:val="16"/>
          <w:szCs w:val="16"/>
          <w:lang w:val="en-US"/>
        </w:rPr>
        <w:t xml:space="preserve"> </w:t>
      </w:r>
      <w:r w:rsidR="00504A06" w:rsidRPr="00D21FE6">
        <w:rPr>
          <w:b/>
          <w:bCs/>
          <w:sz w:val="16"/>
          <w:szCs w:val="16"/>
        </w:rPr>
        <w:t>И</w:t>
      </w:r>
      <w:r w:rsidR="00504A06" w:rsidRPr="00D21FE6">
        <w:rPr>
          <w:b/>
          <w:bCs/>
          <w:sz w:val="16"/>
          <w:szCs w:val="16"/>
          <w:lang w:val="en-US"/>
        </w:rPr>
        <w:t xml:space="preserve"> </w:t>
      </w:r>
      <w:r w:rsidR="00504A06" w:rsidRPr="00D21FE6">
        <w:rPr>
          <w:b/>
          <w:bCs/>
          <w:sz w:val="16"/>
          <w:szCs w:val="16"/>
        </w:rPr>
        <w:t>ИМПОРТ</w:t>
      </w:r>
      <w:r w:rsidR="00504A06" w:rsidRPr="00D21FE6">
        <w:rPr>
          <w:b/>
          <w:bCs/>
          <w:sz w:val="16"/>
          <w:szCs w:val="16"/>
          <w:lang w:val="en-US"/>
        </w:rPr>
        <w:t xml:space="preserve"> </w:t>
      </w:r>
      <w:r w:rsidR="00504A06" w:rsidRPr="00D21FE6">
        <w:rPr>
          <w:b/>
          <w:bCs/>
          <w:sz w:val="16"/>
          <w:szCs w:val="16"/>
        </w:rPr>
        <w:t>ТОВАРОВ</w:t>
      </w:r>
    </w:p>
    <w:p w14:paraId="00CF0896" w14:textId="77777777" w:rsidR="00504A06" w:rsidRPr="00D21FE6" w:rsidRDefault="00504A06">
      <w:pPr>
        <w:tabs>
          <w:tab w:val="left" w:pos="7371"/>
        </w:tabs>
        <w:ind w:left="482"/>
        <w:rPr>
          <w:lang w:val="en-US"/>
        </w:rPr>
      </w:pPr>
      <w:r w:rsidRPr="00D21FE6">
        <w:rPr>
          <w:b/>
          <w:i/>
          <w:sz w:val="16"/>
          <w:lang w:val="en-US"/>
        </w:rPr>
        <w:t>EXPORTS AND IMPORT</w:t>
      </w:r>
      <w:r w:rsidRPr="00D21FE6">
        <w:rPr>
          <w:b/>
          <w:bCs/>
          <w:i/>
          <w:sz w:val="16"/>
          <w:szCs w:val="16"/>
          <w:lang w:val="en-US"/>
        </w:rPr>
        <w:t>S</w:t>
      </w:r>
      <w:r w:rsidRPr="00D21FE6">
        <w:rPr>
          <w:b/>
          <w:bCs/>
          <w:sz w:val="16"/>
          <w:szCs w:val="16"/>
          <w:lang w:val="en-US"/>
        </w:rPr>
        <w:t xml:space="preserve"> </w:t>
      </w:r>
      <w:r w:rsidRPr="00D21FE6">
        <w:rPr>
          <w:b/>
          <w:i/>
          <w:sz w:val="16"/>
          <w:lang w:val="en-US"/>
        </w:rPr>
        <w:t>OF GOODS</w:t>
      </w:r>
    </w:p>
    <w:p w14:paraId="21891A8A" w14:textId="77777777" w:rsidR="00504A06" w:rsidRPr="00D21FE6" w:rsidRDefault="00504A06">
      <w:pPr>
        <w:tabs>
          <w:tab w:val="left" w:pos="7371"/>
        </w:tabs>
        <w:spacing w:after="60"/>
        <w:jc w:val="right"/>
      </w:pPr>
      <w:proofErr w:type="gramStart"/>
      <w:r w:rsidRPr="0083740A">
        <w:t>(</w:t>
      </w:r>
      <w:r w:rsidRPr="00D21FE6">
        <w:t>миллиардов</w:t>
      </w:r>
      <w:r w:rsidRPr="0083740A">
        <w:t xml:space="preserve"> </w:t>
      </w:r>
      <w:r w:rsidRPr="00D21FE6">
        <w:t>долларов</w:t>
      </w:r>
      <w:r w:rsidRPr="0083740A">
        <w:t xml:space="preserve"> </w:t>
      </w:r>
      <w:r w:rsidRPr="00D21FE6">
        <w:t>США</w:t>
      </w:r>
      <w:r w:rsidRPr="0083740A">
        <w:t xml:space="preserve"> / </w:t>
      </w:r>
      <w:r w:rsidRPr="00D21FE6">
        <w:rPr>
          <w:i/>
          <w:lang w:val="en-US"/>
        </w:rPr>
        <w:t>bln</w:t>
      </w:r>
      <w:r w:rsidRPr="0083740A">
        <w:rPr>
          <w:i/>
        </w:rPr>
        <w:t>.</w:t>
      </w:r>
      <w:proofErr w:type="gramEnd"/>
      <w:r w:rsidRPr="0083740A">
        <w:rPr>
          <w:i/>
        </w:rPr>
        <w:t xml:space="preserve"> </w:t>
      </w:r>
      <w:r w:rsidRPr="00D21FE6">
        <w:rPr>
          <w:i/>
          <w:lang w:val="en-US"/>
        </w:rPr>
        <w:t>US</w:t>
      </w:r>
      <w:r w:rsidRPr="00D21FE6">
        <w:rPr>
          <w:i/>
        </w:rPr>
        <w:t xml:space="preserve"> </w:t>
      </w:r>
      <w:r w:rsidRPr="00D21FE6">
        <w:rPr>
          <w:i/>
          <w:lang w:val="en-US"/>
        </w:rPr>
        <w:t>dollars</w:t>
      </w:r>
      <w:r w:rsidRPr="00D21FE6">
        <w:rPr>
          <w:i/>
        </w:rPr>
        <w:t>)</w:t>
      </w:r>
    </w:p>
    <w:tbl>
      <w:tblPr>
        <w:tblW w:w="5000" w:type="pct"/>
        <w:jc w:val="center"/>
        <w:tblLayout w:type="fixed"/>
        <w:tblCellMar>
          <w:left w:w="0" w:type="dxa"/>
          <w:right w:w="0" w:type="dxa"/>
        </w:tblCellMar>
        <w:tblLook w:val="0000" w:firstRow="0" w:lastRow="0" w:firstColumn="0" w:lastColumn="0" w:noHBand="0" w:noVBand="0"/>
      </w:tblPr>
      <w:tblGrid>
        <w:gridCol w:w="2761"/>
        <w:gridCol w:w="733"/>
        <w:gridCol w:w="734"/>
        <w:gridCol w:w="733"/>
        <w:gridCol w:w="733"/>
        <w:gridCol w:w="733"/>
        <w:gridCol w:w="733"/>
        <w:gridCol w:w="2761"/>
      </w:tblGrid>
      <w:tr w:rsidR="00084D4C" w:rsidRPr="00D21FE6" w14:paraId="7698E3F3" w14:textId="77777777" w:rsidTr="00651DF5">
        <w:trPr>
          <w:cantSplit/>
          <w:jc w:val="center"/>
        </w:trPr>
        <w:tc>
          <w:tcPr>
            <w:tcW w:w="2761" w:type="dxa"/>
            <w:vMerge w:val="restart"/>
            <w:tcBorders>
              <w:top w:val="single" w:sz="6" w:space="0" w:color="000000"/>
            </w:tcBorders>
            <w:shd w:val="clear" w:color="auto" w:fill="auto"/>
            <w:vAlign w:val="bottom"/>
          </w:tcPr>
          <w:p w14:paraId="23CBF4E1" w14:textId="77777777" w:rsidR="00084D4C" w:rsidRPr="00D21FE6" w:rsidRDefault="00084D4C">
            <w:pPr>
              <w:snapToGrid w:val="0"/>
              <w:spacing w:before="60" w:after="60"/>
            </w:pPr>
          </w:p>
        </w:tc>
        <w:tc>
          <w:tcPr>
            <w:tcW w:w="2200" w:type="dxa"/>
            <w:gridSpan w:val="3"/>
            <w:tcBorders>
              <w:top w:val="single" w:sz="6" w:space="0" w:color="000000"/>
              <w:left w:val="single" w:sz="6" w:space="0" w:color="000000"/>
              <w:bottom w:val="single" w:sz="6" w:space="0" w:color="000000"/>
            </w:tcBorders>
            <w:shd w:val="clear" w:color="auto" w:fill="auto"/>
          </w:tcPr>
          <w:p w14:paraId="40DE3389" w14:textId="0A62C014" w:rsidR="00084D4C" w:rsidRPr="00D21FE6" w:rsidRDefault="00084D4C">
            <w:pPr>
              <w:spacing w:before="60" w:after="60"/>
              <w:ind w:left="57"/>
            </w:pPr>
            <w:r w:rsidRPr="00D21FE6">
              <w:t xml:space="preserve">Экспорт / </w:t>
            </w:r>
            <w:r w:rsidRPr="00D21FE6">
              <w:rPr>
                <w:i/>
              </w:rPr>
              <w:t>Exports</w:t>
            </w:r>
          </w:p>
        </w:tc>
        <w:tc>
          <w:tcPr>
            <w:tcW w:w="2199" w:type="dxa"/>
            <w:gridSpan w:val="3"/>
            <w:tcBorders>
              <w:top w:val="single" w:sz="6" w:space="0" w:color="000000"/>
              <w:left w:val="single" w:sz="6" w:space="0" w:color="000000"/>
              <w:bottom w:val="single" w:sz="6" w:space="0" w:color="000000"/>
            </w:tcBorders>
            <w:shd w:val="clear" w:color="auto" w:fill="auto"/>
          </w:tcPr>
          <w:p w14:paraId="02D37B9C" w14:textId="42BB8DBA" w:rsidR="00084D4C" w:rsidRPr="00D21FE6" w:rsidRDefault="00084D4C">
            <w:pPr>
              <w:spacing w:before="60" w:after="60"/>
              <w:ind w:left="57"/>
            </w:pPr>
            <w:r w:rsidRPr="00D21FE6">
              <w:t xml:space="preserve">Импорт / </w:t>
            </w:r>
            <w:r w:rsidRPr="00D21FE6">
              <w:rPr>
                <w:i/>
              </w:rPr>
              <w:t>Imports</w:t>
            </w:r>
          </w:p>
        </w:tc>
        <w:tc>
          <w:tcPr>
            <w:tcW w:w="2761" w:type="dxa"/>
            <w:vMerge w:val="restart"/>
            <w:tcBorders>
              <w:top w:val="single" w:sz="6" w:space="0" w:color="000000"/>
              <w:left w:val="single" w:sz="6" w:space="0" w:color="000000"/>
            </w:tcBorders>
            <w:shd w:val="clear" w:color="auto" w:fill="auto"/>
            <w:vAlign w:val="bottom"/>
          </w:tcPr>
          <w:p w14:paraId="57A1D5EE" w14:textId="77777777" w:rsidR="00084D4C" w:rsidRPr="00D21FE6" w:rsidRDefault="00084D4C">
            <w:pPr>
              <w:snapToGrid w:val="0"/>
              <w:spacing w:before="60" w:after="60"/>
            </w:pPr>
          </w:p>
        </w:tc>
      </w:tr>
      <w:tr w:rsidR="008D18FC" w:rsidRPr="00D21FE6" w14:paraId="7F4E66EB" w14:textId="77777777" w:rsidTr="00084D4C">
        <w:trPr>
          <w:cantSplit/>
          <w:jc w:val="center"/>
        </w:trPr>
        <w:tc>
          <w:tcPr>
            <w:tcW w:w="2761" w:type="dxa"/>
            <w:vMerge/>
            <w:tcBorders>
              <w:bottom w:val="single" w:sz="6" w:space="0" w:color="000000"/>
            </w:tcBorders>
            <w:shd w:val="clear" w:color="auto" w:fill="auto"/>
            <w:vAlign w:val="bottom"/>
          </w:tcPr>
          <w:p w14:paraId="626DCEF8" w14:textId="77777777" w:rsidR="008D18FC" w:rsidRPr="00D21FE6" w:rsidRDefault="008D18FC">
            <w:pPr>
              <w:snapToGrid w:val="0"/>
              <w:spacing w:before="60" w:after="60"/>
            </w:pPr>
          </w:p>
        </w:tc>
        <w:tc>
          <w:tcPr>
            <w:tcW w:w="733" w:type="dxa"/>
            <w:tcBorders>
              <w:top w:val="single" w:sz="6" w:space="0" w:color="000000"/>
              <w:left w:val="single" w:sz="6" w:space="0" w:color="000000"/>
              <w:bottom w:val="single" w:sz="6" w:space="0" w:color="000000"/>
            </w:tcBorders>
            <w:shd w:val="clear" w:color="auto" w:fill="auto"/>
          </w:tcPr>
          <w:p w14:paraId="29A9FD4D" w14:textId="77777777" w:rsidR="008D18FC" w:rsidRPr="00D21FE6" w:rsidRDefault="008D18FC">
            <w:pPr>
              <w:spacing w:before="60" w:after="60"/>
              <w:jc w:val="center"/>
            </w:pPr>
            <w:r w:rsidRPr="00D21FE6">
              <w:t>2010</w:t>
            </w:r>
          </w:p>
        </w:tc>
        <w:tc>
          <w:tcPr>
            <w:tcW w:w="734" w:type="dxa"/>
            <w:tcBorders>
              <w:top w:val="single" w:sz="6" w:space="0" w:color="000000"/>
              <w:left w:val="single" w:sz="6" w:space="0" w:color="000000"/>
              <w:bottom w:val="single" w:sz="6" w:space="0" w:color="000000"/>
            </w:tcBorders>
            <w:shd w:val="clear" w:color="auto" w:fill="auto"/>
          </w:tcPr>
          <w:p w14:paraId="79673A73" w14:textId="1AC05C8F" w:rsidR="008D18FC" w:rsidRPr="00D21FE6" w:rsidRDefault="00533E37" w:rsidP="009A6DE4">
            <w:pPr>
              <w:spacing w:before="60" w:after="60"/>
              <w:jc w:val="center"/>
            </w:pPr>
            <w:r>
              <w:t>2022</w:t>
            </w:r>
          </w:p>
        </w:tc>
        <w:tc>
          <w:tcPr>
            <w:tcW w:w="733" w:type="dxa"/>
            <w:tcBorders>
              <w:top w:val="single" w:sz="6" w:space="0" w:color="000000"/>
              <w:left w:val="single" w:sz="6" w:space="0" w:color="000000"/>
              <w:bottom w:val="single" w:sz="6" w:space="0" w:color="000000"/>
            </w:tcBorders>
            <w:shd w:val="clear" w:color="auto" w:fill="auto"/>
          </w:tcPr>
          <w:p w14:paraId="083A58EC" w14:textId="79322432" w:rsidR="008D18FC" w:rsidRPr="00533E37" w:rsidRDefault="00533E37" w:rsidP="008D18FC">
            <w:pPr>
              <w:spacing w:before="60" w:after="60"/>
              <w:jc w:val="center"/>
            </w:pPr>
            <w:r>
              <w:rPr>
                <w:lang w:val="en-US"/>
              </w:rPr>
              <w:t>202</w:t>
            </w:r>
            <w:r>
              <w:t>3</w:t>
            </w:r>
          </w:p>
        </w:tc>
        <w:tc>
          <w:tcPr>
            <w:tcW w:w="733" w:type="dxa"/>
            <w:tcBorders>
              <w:top w:val="single" w:sz="6" w:space="0" w:color="000000"/>
              <w:left w:val="single" w:sz="6" w:space="0" w:color="000000"/>
              <w:bottom w:val="single" w:sz="6" w:space="0" w:color="000000"/>
            </w:tcBorders>
            <w:shd w:val="clear" w:color="auto" w:fill="auto"/>
          </w:tcPr>
          <w:p w14:paraId="509E59DB" w14:textId="77777777" w:rsidR="008D18FC" w:rsidRPr="00D21FE6" w:rsidRDefault="008D18FC">
            <w:pPr>
              <w:spacing w:before="60" w:after="60"/>
              <w:jc w:val="center"/>
            </w:pPr>
            <w:r w:rsidRPr="00D21FE6">
              <w:t>2010</w:t>
            </w:r>
          </w:p>
        </w:tc>
        <w:tc>
          <w:tcPr>
            <w:tcW w:w="733" w:type="dxa"/>
            <w:tcBorders>
              <w:top w:val="single" w:sz="6" w:space="0" w:color="000000"/>
              <w:left w:val="single" w:sz="6" w:space="0" w:color="000000"/>
              <w:bottom w:val="single" w:sz="6" w:space="0" w:color="000000"/>
            </w:tcBorders>
            <w:shd w:val="clear" w:color="auto" w:fill="auto"/>
          </w:tcPr>
          <w:p w14:paraId="65EA00FF" w14:textId="5FD87429" w:rsidR="008D18FC" w:rsidRPr="00D21FE6" w:rsidRDefault="00533E37" w:rsidP="009A6DE4">
            <w:pPr>
              <w:spacing w:before="60" w:after="60"/>
              <w:jc w:val="center"/>
            </w:pPr>
            <w:r>
              <w:t>2022</w:t>
            </w:r>
          </w:p>
        </w:tc>
        <w:tc>
          <w:tcPr>
            <w:tcW w:w="733" w:type="dxa"/>
            <w:tcBorders>
              <w:top w:val="single" w:sz="6" w:space="0" w:color="000000"/>
              <w:left w:val="single" w:sz="6" w:space="0" w:color="000000"/>
              <w:bottom w:val="single" w:sz="6" w:space="0" w:color="000000"/>
            </w:tcBorders>
            <w:shd w:val="clear" w:color="auto" w:fill="auto"/>
          </w:tcPr>
          <w:p w14:paraId="5D3519B1" w14:textId="441A39CB" w:rsidR="008D18FC" w:rsidRPr="00533E37" w:rsidRDefault="00533E37" w:rsidP="009A6DE4">
            <w:pPr>
              <w:spacing w:before="60" w:after="60"/>
              <w:jc w:val="center"/>
            </w:pPr>
            <w:r>
              <w:rPr>
                <w:lang w:val="en-US"/>
              </w:rPr>
              <w:t>202</w:t>
            </w:r>
            <w:r>
              <w:t>3</w:t>
            </w:r>
          </w:p>
        </w:tc>
        <w:tc>
          <w:tcPr>
            <w:tcW w:w="2761" w:type="dxa"/>
            <w:vMerge/>
            <w:tcBorders>
              <w:left w:val="single" w:sz="6" w:space="0" w:color="000000"/>
              <w:bottom w:val="single" w:sz="6" w:space="0" w:color="000000"/>
            </w:tcBorders>
            <w:shd w:val="clear" w:color="auto" w:fill="auto"/>
            <w:vAlign w:val="bottom"/>
          </w:tcPr>
          <w:p w14:paraId="5A836F37" w14:textId="77777777" w:rsidR="008D18FC" w:rsidRPr="00D21FE6" w:rsidRDefault="008D18FC">
            <w:pPr>
              <w:snapToGrid w:val="0"/>
              <w:spacing w:before="60" w:after="60"/>
            </w:pPr>
          </w:p>
        </w:tc>
      </w:tr>
      <w:tr w:rsidR="00244346" w:rsidRPr="00D21FE6" w14:paraId="4627B3F4" w14:textId="77777777" w:rsidTr="00084D4C">
        <w:trPr>
          <w:cantSplit/>
          <w:jc w:val="center"/>
        </w:trPr>
        <w:tc>
          <w:tcPr>
            <w:tcW w:w="2761" w:type="dxa"/>
            <w:shd w:val="clear" w:color="auto" w:fill="auto"/>
            <w:vAlign w:val="bottom"/>
          </w:tcPr>
          <w:p w14:paraId="7DCF52AF" w14:textId="77777777" w:rsidR="00244346" w:rsidRPr="00533E37" w:rsidRDefault="00244346" w:rsidP="00E41D9D">
            <w:pPr>
              <w:spacing w:before="80"/>
              <w:rPr>
                <w:color w:val="000000" w:themeColor="text1"/>
              </w:rPr>
            </w:pPr>
            <w:r w:rsidRPr="00533E37">
              <w:rPr>
                <w:b/>
                <w:bCs/>
                <w:color w:val="000000" w:themeColor="text1"/>
              </w:rPr>
              <w:t>Россия</w:t>
            </w:r>
            <w:proofErr w:type="gramStart"/>
            <w:r w:rsidRPr="00533E37">
              <w:rPr>
                <w:b/>
                <w:bCs/>
                <w:color w:val="000000" w:themeColor="text1"/>
                <w:vertAlign w:val="superscript"/>
              </w:rPr>
              <w:t>1</w:t>
            </w:r>
            <w:proofErr w:type="gramEnd"/>
            <w:r w:rsidRPr="00533E37">
              <w:rPr>
                <w:b/>
                <w:bCs/>
                <w:color w:val="000000" w:themeColor="text1"/>
                <w:vertAlign w:val="superscript"/>
              </w:rPr>
              <w:t>)</w:t>
            </w:r>
          </w:p>
        </w:tc>
        <w:tc>
          <w:tcPr>
            <w:tcW w:w="733" w:type="dxa"/>
            <w:tcBorders>
              <w:left w:val="single" w:sz="6" w:space="0" w:color="000000"/>
            </w:tcBorders>
            <w:shd w:val="clear" w:color="auto" w:fill="auto"/>
            <w:vAlign w:val="bottom"/>
          </w:tcPr>
          <w:p w14:paraId="15A3F398" w14:textId="7DA12F08" w:rsidR="00244346" w:rsidRPr="00533E37" w:rsidRDefault="00244346" w:rsidP="00E41D9D">
            <w:pPr>
              <w:tabs>
                <w:tab w:val="left" w:pos="714"/>
              </w:tabs>
              <w:spacing w:before="80"/>
              <w:ind w:right="113"/>
              <w:jc w:val="right"/>
              <w:rPr>
                <w:color w:val="000000" w:themeColor="text1"/>
              </w:rPr>
            </w:pPr>
            <w:r w:rsidRPr="00533E37">
              <w:rPr>
                <w:color w:val="000000" w:themeColor="text1"/>
              </w:rPr>
              <w:t>397,1</w:t>
            </w:r>
          </w:p>
        </w:tc>
        <w:tc>
          <w:tcPr>
            <w:tcW w:w="734" w:type="dxa"/>
            <w:tcBorders>
              <w:left w:val="single" w:sz="6" w:space="0" w:color="000000"/>
            </w:tcBorders>
            <w:shd w:val="clear" w:color="auto" w:fill="auto"/>
            <w:vAlign w:val="bottom"/>
          </w:tcPr>
          <w:p w14:paraId="4DC4D6F9" w14:textId="248A4A4E" w:rsidR="00244346" w:rsidRPr="00533E37" w:rsidRDefault="00244346" w:rsidP="00E41D9D">
            <w:pPr>
              <w:tabs>
                <w:tab w:val="left" w:pos="630"/>
              </w:tabs>
              <w:spacing w:before="80"/>
              <w:ind w:right="113"/>
              <w:jc w:val="right"/>
              <w:rPr>
                <w:color w:val="000000" w:themeColor="text1"/>
                <w:lang w:val="en-US"/>
              </w:rPr>
            </w:pPr>
            <w:r w:rsidRPr="00533E37">
              <w:rPr>
                <w:color w:val="000000" w:themeColor="text1"/>
              </w:rPr>
              <w:t>592,5</w:t>
            </w:r>
            <w:r w:rsidRPr="00533E37">
              <w:rPr>
                <w:color w:val="000000" w:themeColor="text1"/>
                <w:vertAlign w:val="superscript"/>
              </w:rPr>
              <w:t>2)</w:t>
            </w:r>
          </w:p>
        </w:tc>
        <w:tc>
          <w:tcPr>
            <w:tcW w:w="733" w:type="dxa"/>
            <w:tcBorders>
              <w:left w:val="single" w:sz="6" w:space="0" w:color="000000"/>
            </w:tcBorders>
            <w:shd w:val="clear" w:color="auto" w:fill="auto"/>
            <w:vAlign w:val="bottom"/>
          </w:tcPr>
          <w:p w14:paraId="1377F69C" w14:textId="3C4DD859" w:rsidR="00244346" w:rsidRPr="00B03478" w:rsidRDefault="00244346" w:rsidP="00E41D9D">
            <w:pPr>
              <w:tabs>
                <w:tab w:val="left" w:pos="630"/>
              </w:tabs>
              <w:spacing w:before="80"/>
              <w:ind w:right="113"/>
              <w:jc w:val="right"/>
              <w:rPr>
                <w:lang w:val="en-US"/>
              </w:rPr>
            </w:pPr>
            <w:r w:rsidRPr="00B03478">
              <w:rPr>
                <w:lang w:val="en-US"/>
              </w:rPr>
              <w:t>425</w:t>
            </w:r>
            <w:r w:rsidRPr="00B03478">
              <w:t>,</w:t>
            </w:r>
            <w:r w:rsidRPr="00B03478">
              <w:rPr>
                <w:lang w:val="en-US"/>
              </w:rPr>
              <w:t>3</w:t>
            </w:r>
            <w:r w:rsidRPr="00B03478">
              <w:rPr>
                <w:vertAlign w:val="superscript"/>
              </w:rPr>
              <w:t>2)</w:t>
            </w:r>
          </w:p>
        </w:tc>
        <w:tc>
          <w:tcPr>
            <w:tcW w:w="733" w:type="dxa"/>
            <w:tcBorders>
              <w:left w:val="single" w:sz="6" w:space="0" w:color="000000"/>
            </w:tcBorders>
            <w:shd w:val="clear" w:color="auto" w:fill="auto"/>
            <w:vAlign w:val="bottom"/>
          </w:tcPr>
          <w:p w14:paraId="38B70DAA" w14:textId="517B4414" w:rsidR="00244346" w:rsidRPr="00B03478" w:rsidRDefault="00244346" w:rsidP="00E41D9D">
            <w:pPr>
              <w:tabs>
                <w:tab w:val="left" w:pos="714"/>
              </w:tabs>
              <w:spacing w:before="80"/>
              <w:ind w:right="113"/>
              <w:jc w:val="right"/>
            </w:pPr>
            <w:r w:rsidRPr="00B03478">
              <w:t>228,9</w:t>
            </w:r>
          </w:p>
        </w:tc>
        <w:tc>
          <w:tcPr>
            <w:tcW w:w="733" w:type="dxa"/>
            <w:tcBorders>
              <w:left w:val="single" w:sz="6" w:space="0" w:color="000000"/>
            </w:tcBorders>
            <w:shd w:val="clear" w:color="auto" w:fill="auto"/>
            <w:vAlign w:val="bottom"/>
          </w:tcPr>
          <w:p w14:paraId="6193FBD0" w14:textId="6EE15937" w:rsidR="00244346" w:rsidRPr="00244346" w:rsidRDefault="00244346" w:rsidP="00E41D9D">
            <w:pPr>
              <w:spacing w:before="80"/>
              <w:ind w:right="113"/>
              <w:jc w:val="right"/>
              <w:rPr>
                <w:lang w:val="en-US"/>
              </w:rPr>
            </w:pPr>
            <w:r w:rsidRPr="00244346">
              <w:t>255,3</w:t>
            </w:r>
            <w:r w:rsidRPr="00244346">
              <w:rPr>
                <w:vertAlign w:val="superscript"/>
              </w:rPr>
              <w:t>2)</w:t>
            </w:r>
          </w:p>
        </w:tc>
        <w:tc>
          <w:tcPr>
            <w:tcW w:w="733" w:type="dxa"/>
            <w:tcBorders>
              <w:left w:val="single" w:sz="6" w:space="0" w:color="000000"/>
            </w:tcBorders>
            <w:shd w:val="clear" w:color="auto" w:fill="auto"/>
            <w:vAlign w:val="bottom"/>
          </w:tcPr>
          <w:p w14:paraId="0530383A" w14:textId="6DCE61CE" w:rsidR="00244346" w:rsidRPr="00244346" w:rsidRDefault="00244346" w:rsidP="00E41D9D">
            <w:pPr>
              <w:spacing w:before="80"/>
              <w:ind w:right="113"/>
              <w:jc w:val="right"/>
            </w:pPr>
            <w:r w:rsidRPr="00244346">
              <w:rPr>
                <w:lang w:val="en-US"/>
              </w:rPr>
              <w:t>28</w:t>
            </w:r>
            <w:r w:rsidRPr="00244346">
              <w:t>5,3</w:t>
            </w:r>
            <w:r w:rsidRPr="00244346">
              <w:rPr>
                <w:vertAlign w:val="superscript"/>
              </w:rPr>
              <w:t>2</w:t>
            </w:r>
            <w:r w:rsidRPr="00244346">
              <w:rPr>
                <w:vertAlign w:val="superscript"/>
                <w:lang w:val="en-US"/>
              </w:rPr>
              <w:t>)</w:t>
            </w:r>
          </w:p>
        </w:tc>
        <w:tc>
          <w:tcPr>
            <w:tcW w:w="2761" w:type="dxa"/>
            <w:tcBorders>
              <w:left w:val="single" w:sz="6" w:space="0" w:color="000000"/>
            </w:tcBorders>
            <w:shd w:val="clear" w:color="auto" w:fill="auto"/>
            <w:vAlign w:val="bottom"/>
          </w:tcPr>
          <w:p w14:paraId="133DD52C" w14:textId="77777777" w:rsidR="00244346" w:rsidRPr="00533E37" w:rsidRDefault="00244346" w:rsidP="00E41D9D">
            <w:pPr>
              <w:spacing w:before="80"/>
              <w:ind w:left="57"/>
              <w:rPr>
                <w:color w:val="000000" w:themeColor="text1"/>
              </w:rPr>
            </w:pPr>
            <w:proofErr w:type="gramStart"/>
            <w:r w:rsidRPr="00533E37">
              <w:rPr>
                <w:b/>
                <w:i/>
                <w:color w:val="000000" w:themeColor="text1"/>
              </w:rPr>
              <w:t>Russia</w:t>
            </w:r>
            <w:r w:rsidRPr="00533E37">
              <w:rPr>
                <w:b/>
                <w:bCs/>
                <w:color w:val="000000" w:themeColor="text1"/>
                <w:vertAlign w:val="superscript"/>
              </w:rPr>
              <w:t>1)</w:t>
            </w:r>
            <w:proofErr w:type="gramEnd"/>
          </w:p>
        </w:tc>
      </w:tr>
      <w:tr w:rsidR="00244346" w:rsidRPr="00D21FE6" w14:paraId="6A7E1C22" w14:textId="77777777" w:rsidTr="00084D4C">
        <w:trPr>
          <w:cantSplit/>
          <w:jc w:val="center"/>
        </w:trPr>
        <w:tc>
          <w:tcPr>
            <w:tcW w:w="2761" w:type="dxa"/>
            <w:shd w:val="clear" w:color="auto" w:fill="auto"/>
            <w:vAlign w:val="bottom"/>
          </w:tcPr>
          <w:p w14:paraId="7C2F6F9A" w14:textId="77777777" w:rsidR="00244346" w:rsidRPr="00533E37" w:rsidRDefault="00244346" w:rsidP="00E41D9D">
            <w:pPr>
              <w:spacing w:before="80"/>
              <w:rPr>
                <w:color w:val="000000" w:themeColor="text1"/>
              </w:rPr>
            </w:pPr>
            <w:r w:rsidRPr="00533E37">
              <w:rPr>
                <w:b/>
                <w:bCs/>
                <w:color w:val="000000" w:themeColor="text1"/>
              </w:rPr>
              <w:t>Страны СНГ</w:t>
            </w:r>
          </w:p>
        </w:tc>
        <w:tc>
          <w:tcPr>
            <w:tcW w:w="733" w:type="dxa"/>
            <w:tcBorders>
              <w:left w:val="single" w:sz="6" w:space="0" w:color="000000"/>
            </w:tcBorders>
            <w:shd w:val="clear" w:color="auto" w:fill="auto"/>
            <w:vAlign w:val="bottom"/>
          </w:tcPr>
          <w:p w14:paraId="42D97097" w14:textId="77777777" w:rsidR="00244346" w:rsidRPr="00533E37" w:rsidRDefault="00244346" w:rsidP="00E41D9D">
            <w:pPr>
              <w:tabs>
                <w:tab w:val="left" w:pos="630"/>
              </w:tabs>
              <w:snapToGrid w:val="0"/>
              <w:spacing w:before="80"/>
              <w:ind w:right="113"/>
              <w:jc w:val="right"/>
              <w:rPr>
                <w:color w:val="000000" w:themeColor="text1"/>
              </w:rPr>
            </w:pPr>
          </w:p>
        </w:tc>
        <w:tc>
          <w:tcPr>
            <w:tcW w:w="734" w:type="dxa"/>
            <w:tcBorders>
              <w:left w:val="single" w:sz="6" w:space="0" w:color="000000"/>
            </w:tcBorders>
            <w:shd w:val="clear" w:color="auto" w:fill="auto"/>
            <w:vAlign w:val="bottom"/>
          </w:tcPr>
          <w:p w14:paraId="2AC11E42" w14:textId="77777777" w:rsidR="00244346" w:rsidRPr="00533E37" w:rsidRDefault="00244346" w:rsidP="00E41D9D">
            <w:pPr>
              <w:tabs>
                <w:tab w:val="left" w:pos="630"/>
              </w:tabs>
              <w:snapToGrid w:val="0"/>
              <w:spacing w:before="80"/>
              <w:ind w:right="113"/>
              <w:jc w:val="right"/>
              <w:rPr>
                <w:color w:val="000000" w:themeColor="text1"/>
              </w:rPr>
            </w:pPr>
          </w:p>
        </w:tc>
        <w:tc>
          <w:tcPr>
            <w:tcW w:w="733" w:type="dxa"/>
            <w:tcBorders>
              <w:left w:val="single" w:sz="6" w:space="0" w:color="000000"/>
            </w:tcBorders>
            <w:shd w:val="clear" w:color="auto" w:fill="auto"/>
            <w:vAlign w:val="bottom"/>
          </w:tcPr>
          <w:p w14:paraId="4DB295CE" w14:textId="77777777" w:rsidR="00244346" w:rsidRPr="00533E37" w:rsidRDefault="00244346" w:rsidP="00E41D9D">
            <w:pPr>
              <w:tabs>
                <w:tab w:val="left" w:pos="630"/>
              </w:tabs>
              <w:snapToGrid w:val="0"/>
              <w:spacing w:before="80"/>
              <w:ind w:right="113"/>
              <w:jc w:val="right"/>
              <w:rPr>
                <w:color w:val="000000" w:themeColor="text1"/>
              </w:rPr>
            </w:pPr>
          </w:p>
        </w:tc>
        <w:tc>
          <w:tcPr>
            <w:tcW w:w="733" w:type="dxa"/>
            <w:tcBorders>
              <w:left w:val="single" w:sz="6" w:space="0" w:color="000000"/>
            </w:tcBorders>
            <w:shd w:val="clear" w:color="auto" w:fill="auto"/>
            <w:vAlign w:val="bottom"/>
          </w:tcPr>
          <w:p w14:paraId="7A881F6A" w14:textId="77777777" w:rsidR="00244346" w:rsidRPr="00533E37" w:rsidRDefault="00244346" w:rsidP="00E41D9D">
            <w:pPr>
              <w:tabs>
                <w:tab w:val="left" w:pos="630"/>
              </w:tabs>
              <w:snapToGrid w:val="0"/>
              <w:spacing w:before="80"/>
              <w:ind w:right="113"/>
              <w:jc w:val="right"/>
              <w:rPr>
                <w:color w:val="000000" w:themeColor="text1"/>
              </w:rPr>
            </w:pPr>
          </w:p>
        </w:tc>
        <w:tc>
          <w:tcPr>
            <w:tcW w:w="733" w:type="dxa"/>
            <w:tcBorders>
              <w:left w:val="single" w:sz="6" w:space="0" w:color="000000"/>
            </w:tcBorders>
            <w:shd w:val="clear" w:color="auto" w:fill="auto"/>
            <w:vAlign w:val="bottom"/>
          </w:tcPr>
          <w:p w14:paraId="532A20C4" w14:textId="77777777" w:rsidR="00244346" w:rsidRPr="00533E37" w:rsidRDefault="00244346" w:rsidP="00E41D9D">
            <w:pPr>
              <w:snapToGrid w:val="0"/>
              <w:spacing w:before="80"/>
              <w:ind w:right="113"/>
              <w:jc w:val="right"/>
              <w:rPr>
                <w:color w:val="000000" w:themeColor="text1"/>
                <w:lang w:val="en-US"/>
              </w:rPr>
            </w:pPr>
          </w:p>
        </w:tc>
        <w:tc>
          <w:tcPr>
            <w:tcW w:w="733" w:type="dxa"/>
            <w:tcBorders>
              <w:left w:val="single" w:sz="6" w:space="0" w:color="000000"/>
            </w:tcBorders>
            <w:shd w:val="clear" w:color="auto" w:fill="auto"/>
            <w:vAlign w:val="bottom"/>
          </w:tcPr>
          <w:p w14:paraId="1237D167" w14:textId="77777777" w:rsidR="00244346" w:rsidRPr="00533E37" w:rsidRDefault="00244346" w:rsidP="00E41D9D">
            <w:pPr>
              <w:snapToGrid w:val="0"/>
              <w:spacing w:before="80"/>
              <w:ind w:right="113"/>
              <w:jc w:val="right"/>
              <w:rPr>
                <w:color w:val="000000" w:themeColor="text1"/>
                <w:lang w:val="en-US"/>
              </w:rPr>
            </w:pPr>
          </w:p>
        </w:tc>
        <w:tc>
          <w:tcPr>
            <w:tcW w:w="2761" w:type="dxa"/>
            <w:tcBorders>
              <w:left w:val="single" w:sz="6" w:space="0" w:color="000000"/>
            </w:tcBorders>
            <w:shd w:val="clear" w:color="auto" w:fill="auto"/>
            <w:vAlign w:val="bottom"/>
          </w:tcPr>
          <w:p w14:paraId="1511E4AA" w14:textId="77777777" w:rsidR="00244346" w:rsidRPr="00533E37" w:rsidRDefault="00244346" w:rsidP="00E41D9D">
            <w:pPr>
              <w:spacing w:before="80"/>
              <w:ind w:left="57"/>
              <w:rPr>
                <w:color w:val="000000" w:themeColor="text1"/>
              </w:rPr>
            </w:pPr>
            <w:r w:rsidRPr="00533E37">
              <w:rPr>
                <w:b/>
                <w:i/>
                <w:color w:val="000000" w:themeColor="text1"/>
              </w:rPr>
              <w:t>CIS countries</w:t>
            </w:r>
          </w:p>
        </w:tc>
      </w:tr>
      <w:tr w:rsidR="00244346" w:rsidRPr="00D21FE6" w14:paraId="62839A33" w14:textId="77777777" w:rsidTr="00084D4C">
        <w:trPr>
          <w:cantSplit/>
          <w:jc w:val="center"/>
        </w:trPr>
        <w:tc>
          <w:tcPr>
            <w:tcW w:w="2761" w:type="dxa"/>
            <w:shd w:val="clear" w:color="auto" w:fill="auto"/>
            <w:vAlign w:val="bottom"/>
          </w:tcPr>
          <w:p w14:paraId="030A350C" w14:textId="0409D1E2" w:rsidR="00244346" w:rsidRPr="00533E37" w:rsidRDefault="00244346" w:rsidP="00E41D9D">
            <w:pPr>
              <w:spacing w:before="80"/>
              <w:ind w:left="227"/>
              <w:rPr>
                <w:color w:val="000000" w:themeColor="text1"/>
              </w:rPr>
            </w:pPr>
            <w:r w:rsidRPr="00244346">
              <w:t>из них:</w:t>
            </w:r>
          </w:p>
        </w:tc>
        <w:tc>
          <w:tcPr>
            <w:tcW w:w="733" w:type="dxa"/>
            <w:tcBorders>
              <w:left w:val="single" w:sz="6" w:space="0" w:color="000000"/>
            </w:tcBorders>
            <w:shd w:val="clear" w:color="auto" w:fill="auto"/>
            <w:vAlign w:val="bottom"/>
          </w:tcPr>
          <w:p w14:paraId="39A1C807" w14:textId="77777777" w:rsidR="00244346" w:rsidRPr="00533E37" w:rsidRDefault="00244346" w:rsidP="00E41D9D">
            <w:pPr>
              <w:tabs>
                <w:tab w:val="left" w:pos="630"/>
              </w:tabs>
              <w:snapToGrid w:val="0"/>
              <w:spacing w:before="80"/>
              <w:ind w:right="113"/>
              <w:jc w:val="right"/>
              <w:rPr>
                <w:color w:val="000000" w:themeColor="text1"/>
              </w:rPr>
            </w:pPr>
          </w:p>
        </w:tc>
        <w:tc>
          <w:tcPr>
            <w:tcW w:w="734" w:type="dxa"/>
            <w:tcBorders>
              <w:left w:val="single" w:sz="6" w:space="0" w:color="000000"/>
            </w:tcBorders>
            <w:shd w:val="clear" w:color="auto" w:fill="auto"/>
            <w:vAlign w:val="bottom"/>
          </w:tcPr>
          <w:p w14:paraId="0E839701" w14:textId="77777777" w:rsidR="00244346" w:rsidRPr="00533E37" w:rsidRDefault="00244346" w:rsidP="00E41D9D">
            <w:pPr>
              <w:tabs>
                <w:tab w:val="left" w:pos="630"/>
              </w:tabs>
              <w:snapToGrid w:val="0"/>
              <w:spacing w:before="80"/>
              <w:ind w:right="113"/>
              <w:jc w:val="right"/>
              <w:rPr>
                <w:color w:val="000000" w:themeColor="text1"/>
              </w:rPr>
            </w:pPr>
          </w:p>
        </w:tc>
        <w:tc>
          <w:tcPr>
            <w:tcW w:w="733" w:type="dxa"/>
            <w:tcBorders>
              <w:left w:val="single" w:sz="6" w:space="0" w:color="000000"/>
            </w:tcBorders>
            <w:shd w:val="clear" w:color="auto" w:fill="auto"/>
            <w:vAlign w:val="bottom"/>
          </w:tcPr>
          <w:p w14:paraId="6944BF67" w14:textId="77777777" w:rsidR="00244346" w:rsidRPr="00533E37" w:rsidRDefault="00244346" w:rsidP="00E41D9D">
            <w:pPr>
              <w:tabs>
                <w:tab w:val="left" w:pos="630"/>
              </w:tabs>
              <w:snapToGrid w:val="0"/>
              <w:spacing w:before="80"/>
              <w:ind w:right="113"/>
              <w:jc w:val="right"/>
              <w:rPr>
                <w:color w:val="000000" w:themeColor="text1"/>
              </w:rPr>
            </w:pPr>
          </w:p>
        </w:tc>
        <w:tc>
          <w:tcPr>
            <w:tcW w:w="733" w:type="dxa"/>
            <w:tcBorders>
              <w:left w:val="single" w:sz="6" w:space="0" w:color="000000"/>
            </w:tcBorders>
            <w:shd w:val="clear" w:color="auto" w:fill="auto"/>
            <w:vAlign w:val="bottom"/>
          </w:tcPr>
          <w:p w14:paraId="127A9745" w14:textId="77777777" w:rsidR="00244346" w:rsidRPr="00533E37" w:rsidRDefault="00244346" w:rsidP="00E41D9D">
            <w:pPr>
              <w:tabs>
                <w:tab w:val="left" w:pos="630"/>
              </w:tabs>
              <w:snapToGrid w:val="0"/>
              <w:spacing w:before="80"/>
              <w:ind w:right="113"/>
              <w:jc w:val="right"/>
              <w:rPr>
                <w:color w:val="000000" w:themeColor="text1"/>
              </w:rPr>
            </w:pPr>
          </w:p>
        </w:tc>
        <w:tc>
          <w:tcPr>
            <w:tcW w:w="733" w:type="dxa"/>
            <w:tcBorders>
              <w:left w:val="single" w:sz="6" w:space="0" w:color="000000"/>
            </w:tcBorders>
            <w:shd w:val="clear" w:color="auto" w:fill="auto"/>
            <w:vAlign w:val="bottom"/>
          </w:tcPr>
          <w:p w14:paraId="0409E865" w14:textId="77777777" w:rsidR="00244346" w:rsidRPr="00533E37" w:rsidRDefault="00244346" w:rsidP="00E41D9D">
            <w:pPr>
              <w:snapToGrid w:val="0"/>
              <w:spacing w:before="80"/>
              <w:ind w:right="113"/>
              <w:jc w:val="right"/>
              <w:rPr>
                <w:color w:val="000000" w:themeColor="text1"/>
                <w:lang w:val="en-US"/>
              </w:rPr>
            </w:pPr>
          </w:p>
        </w:tc>
        <w:tc>
          <w:tcPr>
            <w:tcW w:w="733" w:type="dxa"/>
            <w:tcBorders>
              <w:left w:val="single" w:sz="6" w:space="0" w:color="000000"/>
            </w:tcBorders>
            <w:shd w:val="clear" w:color="auto" w:fill="auto"/>
            <w:vAlign w:val="bottom"/>
          </w:tcPr>
          <w:p w14:paraId="0B251242" w14:textId="77777777" w:rsidR="00244346" w:rsidRPr="00533E37" w:rsidRDefault="00244346" w:rsidP="00E41D9D">
            <w:pPr>
              <w:snapToGrid w:val="0"/>
              <w:spacing w:before="80"/>
              <w:ind w:right="113"/>
              <w:jc w:val="right"/>
              <w:rPr>
                <w:color w:val="000000" w:themeColor="text1"/>
                <w:lang w:val="en-US"/>
              </w:rPr>
            </w:pPr>
          </w:p>
        </w:tc>
        <w:tc>
          <w:tcPr>
            <w:tcW w:w="2761" w:type="dxa"/>
            <w:tcBorders>
              <w:left w:val="single" w:sz="6" w:space="0" w:color="000000"/>
            </w:tcBorders>
            <w:shd w:val="clear" w:color="auto" w:fill="auto"/>
            <w:vAlign w:val="bottom"/>
          </w:tcPr>
          <w:p w14:paraId="58983705" w14:textId="77777777" w:rsidR="00244346" w:rsidRPr="00533E37" w:rsidRDefault="00244346" w:rsidP="00E41D9D">
            <w:pPr>
              <w:spacing w:before="80"/>
              <w:ind w:left="340"/>
              <w:rPr>
                <w:color w:val="000000" w:themeColor="text1"/>
              </w:rPr>
            </w:pPr>
            <w:r w:rsidRPr="00533E37">
              <w:rPr>
                <w:i/>
                <w:color w:val="000000" w:themeColor="text1"/>
              </w:rPr>
              <w:t>of which:</w:t>
            </w:r>
          </w:p>
        </w:tc>
      </w:tr>
      <w:tr w:rsidR="00244346" w:rsidRPr="00D21FE6" w14:paraId="610302B0" w14:textId="77777777" w:rsidTr="00084D4C">
        <w:trPr>
          <w:cantSplit/>
          <w:jc w:val="center"/>
        </w:trPr>
        <w:tc>
          <w:tcPr>
            <w:tcW w:w="2761" w:type="dxa"/>
            <w:shd w:val="clear" w:color="auto" w:fill="auto"/>
            <w:vAlign w:val="bottom"/>
          </w:tcPr>
          <w:p w14:paraId="6DBF7921" w14:textId="77777777" w:rsidR="00244346" w:rsidRPr="00533E37" w:rsidRDefault="00244346" w:rsidP="00E41D9D">
            <w:pPr>
              <w:spacing w:before="80"/>
              <w:ind w:left="113"/>
              <w:rPr>
                <w:color w:val="000000" w:themeColor="text1"/>
              </w:rPr>
            </w:pPr>
            <w:r w:rsidRPr="00533E37">
              <w:rPr>
                <w:color w:val="000000" w:themeColor="text1"/>
              </w:rPr>
              <w:t>Азербайджан</w:t>
            </w:r>
          </w:p>
        </w:tc>
        <w:tc>
          <w:tcPr>
            <w:tcW w:w="733" w:type="dxa"/>
            <w:tcBorders>
              <w:left w:val="single" w:sz="6" w:space="0" w:color="000000"/>
            </w:tcBorders>
            <w:shd w:val="clear" w:color="auto" w:fill="auto"/>
            <w:vAlign w:val="bottom"/>
          </w:tcPr>
          <w:p w14:paraId="6596E8B0" w14:textId="36969E75" w:rsidR="00244346" w:rsidRPr="00533E37" w:rsidRDefault="00244346" w:rsidP="00E41D9D">
            <w:pPr>
              <w:tabs>
                <w:tab w:val="left" w:pos="714"/>
              </w:tabs>
              <w:spacing w:before="80"/>
              <w:ind w:right="113"/>
              <w:jc w:val="right"/>
              <w:rPr>
                <w:color w:val="000000" w:themeColor="text1"/>
              </w:rPr>
            </w:pPr>
            <w:r w:rsidRPr="00533E37">
              <w:rPr>
                <w:color w:val="000000" w:themeColor="text1"/>
              </w:rPr>
              <w:t>21,4</w:t>
            </w:r>
          </w:p>
        </w:tc>
        <w:tc>
          <w:tcPr>
            <w:tcW w:w="734" w:type="dxa"/>
            <w:tcBorders>
              <w:left w:val="single" w:sz="6" w:space="0" w:color="000000"/>
            </w:tcBorders>
            <w:shd w:val="clear" w:color="auto" w:fill="auto"/>
            <w:vAlign w:val="bottom"/>
          </w:tcPr>
          <w:p w14:paraId="696991F5" w14:textId="6D8C7298" w:rsidR="00244346" w:rsidRPr="00AB2D22" w:rsidRDefault="00244346" w:rsidP="00E41D9D">
            <w:pPr>
              <w:tabs>
                <w:tab w:val="left" w:pos="714"/>
              </w:tabs>
              <w:spacing w:before="80"/>
              <w:ind w:right="113"/>
              <w:jc w:val="right"/>
            </w:pPr>
            <w:r w:rsidRPr="00AB2D22">
              <w:t>38,1</w:t>
            </w:r>
          </w:p>
        </w:tc>
        <w:tc>
          <w:tcPr>
            <w:tcW w:w="733" w:type="dxa"/>
            <w:tcBorders>
              <w:left w:val="single" w:sz="6" w:space="0" w:color="000000"/>
            </w:tcBorders>
            <w:shd w:val="clear" w:color="auto" w:fill="auto"/>
            <w:vAlign w:val="bottom"/>
          </w:tcPr>
          <w:p w14:paraId="12116509" w14:textId="46DA3C07" w:rsidR="00244346" w:rsidRPr="00AB2D22" w:rsidRDefault="00244346" w:rsidP="00E41D9D">
            <w:pPr>
              <w:tabs>
                <w:tab w:val="left" w:pos="714"/>
              </w:tabs>
              <w:spacing w:before="80"/>
              <w:ind w:right="113"/>
              <w:jc w:val="right"/>
            </w:pPr>
            <w:r w:rsidRPr="00AB2D22">
              <w:t>33,9</w:t>
            </w:r>
          </w:p>
        </w:tc>
        <w:tc>
          <w:tcPr>
            <w:tcW w:w="733" w:type="dxa"/>
            <w:tcBorders>
              <w:left w:val="single" w:sz="6" w:space="0" w:color="000000"/>
            </w:tcBorders>
            <w:shd w:val="clear" w:color="auto" w:fill="auto"/>
            <w:vAlign w:val="bottom"/>
          </w:tcPr>
          <w:p w14:paraId="6608E848" w14:textId="054FAFFD" w:rsidR="00244346" w:rsidRPr="00AB2D22" w:rsidRDefault="00244346" w:rsidP="00E41D9D">
            <w:pPr>
              <w:tabs>
                <w:tab w:val="left" w:pos="714"/>
              </w:tabs>
              <w:spacing w:before="80"/>
              <w:ind w:right="113"/>
              <w:jc w:val="right"/>
            </w:pPr>
            <w:r w:rsidRPr="00AB2D22">
              <w:t>6,6</w:t>
            </w:r>
          </w:p>
        </w:tc>
        <w:tc>
          <w:tcPr>
            <w:tcW w:w="733" w:type="dxa"/>
            <w:tcBorders>
              <w:left w:val="single" w:sz="6" w:space="0" w:color="000000"/>
            </w:tcBorders>
            <w:shd w:val="clear" w:color="auto" w:fill="auto"/>
            <w:vAlign w:val="bottom"/>
          </w:tcPr>
          <w:p w14:paraId="7EC40ADD" w14:textId="126A624D" w:rsidR="00244346" w:rsidRPr="00AB2D22" w:rsidRDefault="00244346" w:rsidP="00E41D9D">
            <w:pPr>
              <w:spacing w:before="80"/>
              <w:ind w:right="113"/>
              <w:jc w:val="right"/>
            </w:pPr>
            <w:r w:rsidRPr="00AB2D22">
              <w:t>14,5</w:t>
            </w:r>
          </w:p>
        </w:tc>
        <w:tc>
          <w:tcPr>
            <w:tcW w:w="733" w:type="dxa"/>
            <w:tcBorders>
              <w:left w:val="single" w:sz="6" w:space="0" w:color="000000"/>
            </w:tcBorders>
            <w:shd w:val="clear" w:color="auto" w:fill="auto"/>
            <w:vAlign w:val="bottom"/>
          </w:tcPr>
          <w:p w14:paraId="41E1B207" w14:textId="1649E191" w:rsidR="00244346" w:rsidRPr="00AB2D22" w:rsidRDefault="00244346" w:rsidP="00E41D9D">
            <w:pPr>
              <w:spacing w:before="80"/>
              <w:ind w:right="113"/>
              <w:jc w:val="right"/>
            </w:pPr>
            <w:r w:rsidRPr="00AB2D22">
              <w:t>17,3</w:t>
            </w:r>
          </w:p>
        </w:tc>
        <w:tc>
          <w:tcPr>
            <w:tcW w:w="2761" w:type="dxa"/>
            <w:tcBorders>
              <w:left w:val="single" w:sz="6" w:space="0" w:color="000000"/>
            </w:tcBorders>
            <w:shd w:val="clear" w:color="auto" w:fill="auto"/>
            <w:vAlign w:val="bottom"/>
          </w:tcPr>
          <w:p w14:paraId="2663E2DD" w14:textId="77777777" w:rsidR="00244346" w:rsidRPr="00533E37" w:rsidRDefault="00244346" w:rsidP="00E41D9D">
            <w:pPr>
              <w:spacing w:before="80"/>
              <w:ind w:left="170"/>
              <w:rPr>
                <w:color w:val="000000" w:themeColor="text1"/>
              </w:rPr>
            </w:pPr>
            <w:r w:rsidRPr="00533E37">
              <w:rPr>
                <w:i/>
                <w:color w:val="000000" w:themeColor="text1"/>
              </w:rPr>
              <w:t>Azerbaijan</w:t>
            </w:r>
          </w:p>
        </w:tc>
      </w:tr>
      <w:tr w:rsidR="00244346" w:rsidRPr="00D21FE6" w14:paraId="2E17E29F" w14:textId="77777777" w:rsidTr="00084D4C">
        <w:trPr>
          <w:cantSplit/>
          <w:jc w:val="center"/>
        </w:trPr>
        <w:tc>
          <w:tcPr>
            <w:tcW w:w="2761" w:type="dxa"/>
            <w:shd w:val="clear" w:color="auto" w:fill="auto"/>
            <w:vAlign w:val="bottom"/>
          </w:tcPr>
          <w:p w14:paraId="4B8B01F0" w14:textId="77777777" w:rsidR="00244346" w:rsidRPr="00533E37" w:rsidRDefault="00244346" w:rsidP="00E41D9D">
            <w:pPr>
              <w:spacing w:before="80"/>
              <w:ind w:left="113"/>
              <w:rPr>
                <w:color w:val="000000" w:themeColor="text1"/>
              </w:rPr>
            </w:pPr>
            <w:r w:rsidRPr="00533E37">
              <w:rPr>
                <w:color w:val="000000" w:themeColor="text1"/>
              </w:rPr>
              <w:t>Армения</w:t>
            </w:r>
          </w:p>
        </w:tc>
        <w:tc>
          <w:tcPr>
            <w:tcW w:w="733" w:type="dxa"/>
            <w:tcBorders>
              <w:left w:val="single" w:sz="6" w:space="0" w:color="000000"/>
            </w:tcBorders>
            <w:shd w:val="clear" w:color="auto" w:fill="auto"/>
            <w:vAlign w:val="bottom"/>
          </w:tcPr>
          <w:p w14:paraId="2ED63286" w14:textId="0B608D6F" w:rsidR="00244346" w:rsidRPr="00533E37" w:rsidRDefault="00244346" w:rsidP="00E41D9D">
            <w:pPr>
              <w:tabs>
                <w:tab w:val="left" w:pos="714"/>
              </w:tabs>
              <w:spacing w:before="80"/>
              <w:ind w:right="113"/>
              <w:jc w:val="right"/>
              <w:rPr>
                <w:color w:val="000000" w:themeColor="text1"/>
              </w:rPr>
            </w:pPr>
            <w:r w:rsidRPr="00533E37">
              <w:rPr>
                <w:color w:val="000000" w:themeColor="text1"/>
              </w:rPr>
              <w:t>1,0</w:t>
            </w:r>
          </w:p>
        </w:tc>
        <w:tc>
          <w:tcPr>
            <w:tcW w:w="734" w:type="dxa"/>
            <w:tcBorders>
              <w:left w:val="single" w:sz="6" w:space="0" w:color="000000"/>
            </w:tcBorders>
            <w:shd w:val="clear" w:color="auto" w:fill="auto"/>
            <w:vAlign w:val="bottom"/>
          </w:tcPr>
          <w:p w14:paraId="6A5D0C74" w14:textId="6E41211C" w:rsidR="00244346" w:rsidRPr="00AB2D22" w:rsidRDefault="00244346" w:rsidP="00E41D9D">
            <w:pPr>
              <w:tabs>
                <w:tab w:val="left" w:pos="630"/>
              </w:tabs>
              <w:spacing w:before="80"/>
              <w:ind w:right="113"/>
              <w:jc w:val="right"/>
            </w:pPr>
            <w:r w:rsidRPr="00AB2D22">
              <w:t>5,4</w:t>
            </w:r>
          </w:p>
        </w:tc>
        <w:tc>
          <w:tcPr>
            <w:tcW w:w="733" w:type="dxa"/>
            <w:tcBorders>
              <w:left w:val="single" w:sz="6" w:space="0" w:color="000000"/>
            </w:tcBorders>
            <w:shd w:val="clear" w:color="auto" w:fill="auto"/>
            <w:vAlign w:val="bottom"/>
          </w:tcPr>
          <w:p w14:paraId="0EB3ACD0" w14:textId="2B5F36FE" w:rsidR="00244346" w:rsidRPr="00AB2D22" w:rsidRDefault="00244346" w:rsidP="00E41D9D">
            <w:pPr>
              <w:tabs>
                <w:tab w:val="left" w:pos="630"/>
              </w:tabs>
              <w:spacing w:before="80"/>
              <w:ind w:right="113"/>
              <w:jc w:val="right"/>
            </w:pPr>
            <w:r w:rsidRPr="00AB2D22">
              <w:t>8,6</w:t>
            </w:r>
          </w:p>
        </w:tc>
        <w:tc>
          <w:tcPr>
            <w:tcW w:w="733" w:type="dxa"/>
            <w:tcBorders>
              <w:left w:val="single" w:sz="6" w:space="0" w:color="000000"/>
            </w:tcBorders>
            <w:shd w:val="clear" w:color="auto" w:fill="auto"/>
            <w:vAlign w:val="bottom"/>
          </w:tcPr>
          <w:p w14:paraId="03C72D8E" w14:textId="2AF79439" w:rsidR="00244346" w:rsidRPr="00AB2D22" w:rsidRDefault="00244346" w:rsidP="00E41D9D">
            <w:pPr>
              <w:tabs>
                <w:tab w:val="left" w:pos="714"/>
              </w:tabs>
              <w:spacing w:before="80"/>
              <w:ind w:right="113"/>
              <w:jc w:val="right"/>
            </w:pPr>
            <w:r w:rsidRPr="00AB2D22">
              <w:t>3,7</w:t>
            </w:r>
          </w:p>
        </w:tc>
        <w:tc>
          <w:tcPr>
            <w:tcW w:w="733" w:type="dxa"/>
            <w:tcBorders>
              <w:left w:val="single" w:sz="6" w:space="0" w:color="000000"/>
            </w:tcBorders>
            <w:shd w:val="clear" w:color="auto" w:fill="auto"/>
            <w:vAlign w:val="bottom"/>
          </w:tcPr>
          <w:p w14:paraId="0B2B63E0" w14:textId="0B0B06B7" w:rsidR="00244346" w:rsidRPr="00AB2D22" w:rsidRDefault="00244346" w:rsidP="00E41D9D">
            <w:pPr>
              <w:spacing w:before="80"/>
              <w:ind w:right="113"/>
              <w:jc w:val="right"/>
            </w:pPr>
            <w:r w:rsidRPr="00AB2D22">
              <w:t>8,8</w:t>
            </w:r>
          </w:p>
        </w:tc>
        <w:tc>
          <w:tcPr>
            <w:tcW w:w="733" w:type="dxa"/>
            <w:tcBorders>
              <w:left w:val="single" w:sz="6" w:space="0" w:color="000000"/>
            </w:tcBorders>
            <w:shd w:val="clear" w:color="auto" w:fill="auto"/>
            <w:vAlign w:val="bottom"/>
          </w:tcPr>
          <w:p w14:paraId="1AA34033" w14:textId="410D4138" w:rsidR="00244346" w:rsidRPr="00AB2D22" w:rsidRDefault="00244346" w:rsidP="00E41D9D">
            <w:pPr>
              <w:spacing w:before="80"/>
              <w:ind w:right="113"/>
              <w:jc w:val="right"/>
            </w:pPr>
            <w:r w:rsidRPr="00AB2D22">
              <w:t>12,8</w:t>
            </w:r>
          </w:p>
        </w:tc>
        <w:tc>
          <w:tcPr>
            <w:tcW w:w="2761" w:type="dxa"/>
            <w:tcBorders>
              <w:left w:val="single" w:sz="6" w:space="0" w:color="000000"/>
            </w:tcBorders>
            <w:shd w:val="clear" w:color="auto" w:fill="auto"/>
            <w:vAlign w:val="bottom"/>
          </w:tcPr>
          <w:p w14:paraId="28C87AB3" w14:textId="77777777" w:rsidR="00244346" w:rsidRPr="00533E37" w:rsidRDefault="00244346" w:rsidP="00E41D9D">
            <w:pPr>
              <w:spacing w:before="80"/>
              <w:ind w:left="170"/>
              <w:rPr>
                <w:color w:val="000000" w:themeColor="text1"/>
              </w:rPr>
            </w:pPr>
            <w:r w:rsidRPr="00533E37">
              <w:rPr>
                <w:i/>
                <w:color w:val="000000" w:themeColor="text1"/>
              </w:rPr>
              <w:t>Armenia</w:t>
            </w:r>
          </w:p>
        </w:tc>
      </w:tr>
      <w:tr w:rsidR="00244346" w:rsidRPr="00D21FE6" w14:paraId="358D169C" w14:textId="77777777" w:rsidTr="00084D4C">
        <w:trPr>
          <w:cantSplit/>
          <w:jc w:val="center"/>
        </w:trPr>
        <w:tc>
          <w:tcPr>
            <w:tcW w:w="2761" w:type="dxa"/>
            <w:shd w:val="clear" w:color="auto" w:fill="auto"/>
            <w:vAlign w:val="bottom"/>
          </w:tcPr>
          <w:p w14:paraId="655DAD13" w14:textId="77777777" w:rsidR="00244346" w:rsidRPr="00533E37" w:rsidRDefault="00244346" w:rsidP="00E41D9D">
            <w:pPr>
              <w:spacing w:before="80"/>
              <w:ind w:left="113"/>
              <w:rPr>
                <w:color w:val="000000" w:themeColor="text1"/>
              </w:rPr>
            </w:pPr>
            <w:r w:rsidRPr="00533E37">
              <w:rPr>
                <w:color w:val="000000" w:themeColor="text1"/>
              </w:rPr>
              <w:t>Беларусь</w:t>
            </w:r>
          </w:p>
        </w:tc>
        <w:tc>
          <w:tcPr>
            <w:tcW w:w="733" w:type="dxa"/>
            <w:tcBorders>
              <w:left w:val="single" w:sz="6" w:space="0" w:color="000000"/>
            </w:tcBorders>
            <w:shd w:val="clear" w:color="auto" w:fill="auto"/>
            <w:vAlign w:val="bottom"/>
          </w:tcPr>
          <w:p w14:paraId="55C59E66" w14:textId="06746F6E" w:rsidR="00244346" w:rsidRPr="00533E37" w:rsidRDefault="00244346" w:rsidP="00E41D9D">
            <w:pPr>
              <w:tabs>
                <w:tab w:val="left" w:pos="714"/>
              </w:tabs>
              <w:spacing w:before="80"/>
              <w:ind w:right="113"/>
              <w:jc w:val="right"/>
              <w:rPr>
                <w:color w:val="000000" w:themeColor="text1"/>
              </w:rPr>
            </w:pPr>
            <w:r w:rsidRPr="00533E37">
              <w:rPr>
                <w:color w:val="000000" w:themeColor="text1"/>
              </w:rPr>
              <w:t>25,3</w:t>
            </w:r>
          </w:p>
        </w:tc>
        <w:tc>
          <w:tcPr>
            <w:tcW w:w="734" w:type="dxa"/>
            <w:tcBorders>
              <w:left w:val="single" w:sz="6" w:space="0" w:color="000000"/>
            </w:tcBorders>
            <w:shd w:val="clear" w:color="auto" w:fill="auto"/>
            <w:vAlign w:val="bottom"/>
          </w:tcPr>
          <w:p w14:paraId="195A897F" w14:textId="61E3FF87" w:rsidR="00244346" w:rsidRPr="00AB2D22" w:rsidRDefault="00244346" w:rsidP="00E41D9D">
            <w:pPr>
              <w:tabs>
                <w:tab w:val="left" w:pos="630"/>
              </w:tabs>
              <w:spacing w:before="80"/>
              <w:ind w:right="113"/>
              <w:jc w:val="right"/>
            </w:pPr>
            <w:r w:rsidRPr="00AB2D22">
              <w:t>38,4</w:t>
            </w:r>
          </w:p>
        </w:tc>
        <w:tc>
          <w:tcPr>
            <w:tcW w:w="733" w:type="dxa"/>
            <w:tcBorders>
              <w:left w:val="single" w:sz="6" w:space="0" w:color="000000"/>
            </w:tcBorders>
            <w:shd w:val="clear" w:color="auto" w:fill="auto"/>
            <w:vAlign w:val="bottom"/>
          </w:tcPr>
          <w:p w14:paraId="415989D4" w14:textId="348BD7AA" w:rsidR="00244346" w:rsidRPr="00AB2D22" w:rsidRDefault="00244346" w:rsidP="00E41D9D">
            <w:pPr>
              <w:tabs>
                <w:tab w:val="left" w:pos="630"/>
              </w:tabs>
              <w:spacing w:before="80"/>
              <w:ind w:right="113"/>
              <w:jc w:val="right"/>
            </w:pPr>
            <w:r w:rsidRPr="00AB2D22">
              <w:t>39,8</w:t>
            </w:r>
          </w:p>
        </w:tc>
        <w:tc>
          <w:tcPr>
            <w:tcW w:w="733" w:type="dxa"/>
            <w:tcBorders>
              <w:left w:val="single" w:sz="6" w:space="0" w:color="000000"/>
            </w:tcBorders>
            <w:shd w:val="clear" w:color="auto" w:fill="auto"/>
            <w:vAlign w:val="bottom"/>
          </w:tcPr>
          <w:p w14:paraId="3B0651B2" w14:textId="0C98E6EB" w:rsidR="00244346" w:rsidRPr="00AB2D22" w:rsidRDefault="00244346" w:rsidP="00E41D9D">
            <w:pPr>
              <w:tabs>
                <w:tab w:val="left" w:pos="714"/>
              </w:tabs>
              <w:spacing w:before="80"/>
              <w:ind w:right="113"/>
              <w:jc w:val="right"/>
            </w:pPr>
            <w:r w:rsidRPr="00AB2D22">
              <w:t>34,9</w:t>
            </w:r>
          </w:p>
        </w:tc>
        <w:tc>
          <w:tcPr>
            <w:tcW w:w="733" w:type="dxa"/>
            <w:tcBorders>
              <w:left w:val="single" w:sz="6" w:space="0" w:color="000000"/>
            </w:tcBorders>
            <w:shd w:val="clear" w:color="auto" w:fill="auto"/>
            <w:vAlign w:val="bottom"/>
          </w:tcPr>
          <w:p w14:paraId="7C78EF9A" w14:textId="798A9EB9" w:rsidR="00244346" w:rsidRPr="00AB2D22" w:rsidRDefault="00244346" w:rsidP="00E41D9D">
            <w:pPr>
              <w:spacing w:before="80"/>
              <w:ind w:right="113"/>
              <w:jc w:val="right"/>
            </w:pPr>
            <w:r w:rsidRPr="00AB2D22">
              <w:t>38,5</w:t>
            </w:r>
          </w:p>
        </w:tc>
        <w:tc>
          <w:tcPr>
            <w:tcW w:w="733" w:type="dxa"/>
            <w:tcBorders>
              <w:left w:val="single" w:sz="6" w:space="0" w:color="000000"/>
            </w:tcBorders>
            <w:shd w:val="clear" w:color="auto" w:fill="auto"/>
            <w:vAlign w:val="bottom"/>
          </w:tcPr>
          <w:p w14:paraId="468CF443" w14:textId="55F81AEA" w:rsidR="00244346" w:rsidRPr="00AB2D22" w:rsidRDefault="00244346" w:rsidP="00E41D9D">
            <w:pPr>
              <w:spacing w:before="80"/>
              <w:ind w:right="113"/>
              <w:jc w:val="right"/>
            </w:pPr>
            <w:r w:rsidRPr="00AB2D22">
              <w:t>43,1</w:t>
            </w:r>
          </w:p>
        </w:tc>
        <w:tc>
          <w:tcPr>
            <w:tcW w:w="2761" w:type="dxa"/>
            <w:tcBorders>
              <w:left w:val="single" w:sz="6" w:space="0" w:color="000000"/>
            </w:tcBorders>
            <w:shd w:val="clear" w:color="auto" w:fill="auto"/>
            <w:vAlign w:val="bottom"/>
          </w:tcPr>
          <w:p w14:paraId="569F3A51" w14:textId="77777777" w:rsidR="00244346" w:rsidRPr="00533E37" w:rsidRDefault="00244346" w:rsidP="00E41D9D">
            <w:pPr>
              <w:spacing w:before="80"/>
              <w:ind w:left="170"/>
              <w:rPr>
                <w:color w:val="000000" w:themeColor="text1"/>
              </w:rPr>
            </w:pPr>
            <w:r w:rsidRPr="00533E37">
              <w:rPr>
                <w:i/>
                <w:color w:val="000000" w:themeColor="text1"/>
              </w:rPr>
              <w:t>Belarus</w:t>
            </w:r>
          </w:p>
        </w:tc>
      </w:tr>
      <w:tr w:rsidR="00244346" w:rsidRPr="00D21FE6" w14:paraId="4D993B2B" w14:textId="77777777" w:rsidTr="00084D4C">
        <w:trPr>
          <w:cantSplit/>
          <w:jc w:val="center"/>
        </w:trPr>
        <w:tc>
          <w:tcPr>
            <w:tcW w:w="2761" w:type="dxa"/>
            <w:shd w:val="clear" w:color="auto" w:fill="auto"/>
            <w:vAlign w:val="bottom"/>
          </w:tcPr>
          <w:p w14:paraId="00A928B5" w14:textId="77777777" w:rsidR="00244346" w:rsidRPr="00533E37" w:rsidRDefault="00244346" w:rsidP="00E41D9D">
            <w:pPr>
              <w:spacing w:before="80"/>
              <w:ind w:left="113"/>
              <w:rPr>
                <w:color w:val="000000" w:themeColor="text1"/>
              </w:rPr>
            </w:pPr>
            <w:r w:rsidRPr="00533E37">
              <w:rPr>
                <w:color w:val="000000" w:themeColor="text1"/>
              </w:rPr>
              <w:t>Казахстан</w:t>
            </w:r>
          </w:p>
        </w:tc>
        <w:tc>
          <w:tcPr>
            <w:tcW w:w="733" w:type="dxa"/>
            <w:tcBorders>
              <w:left w:val="single" w:sz="6" w:space="0" w:color="000000"/>
            </w:tcBorders>
            <w:shd w:val="clear" w:color="auto" w:fill="auto"/>
            <w:vAlign w:val="bottom"/>
          </w:tcPr>
          <w:p w14:paraId="748B468C" w14:textId="079E7968" w:rsidR="00244346" w:rsidRPr="00533E37" w:rsidRDefault="00244346" w:rsidP="00E41D9D">
            <w:pPr>
              <w:tabs>
                <w:tab w:val="left" w:pos="738"/>
              </w:tabs>
              <w:spacing w:before="80"/>
              <w:ind w:right="113"/>
              <w:jc w:val="right"/>
              <w:rPr>
                <w:color w:val="000000" w:themeColor="text1"/>
              </w:rPr>
            </w:pPr>
            <w:r w:rsidRPr="00533E37">
              <w:rPr>
                <w:color w:val="000000" w:themeColor="text1"/>
              </w:rPr>
              <w:t>60,3</w:t>
            </w:r>
          </w:p>
        </w:tc>
        <w:tc>
          <w:tcPr>
            <w:tcW w:w="734" w:type="dxa"/>
            <w:tcBorders>
              <w:left w:val="single" w:sz="6" w:space="0" w:color="000000"/>
            </w:tcBorders>
            <w:shd w:val="clear" w:color="auto" w:fill="auto"/>
            <w:vAlign w:val="bottom"/>
          </w:tcPr>
          <w:p w14:paraId="1E1E5BCE" w14:textId="1B848283" w:rsidR="00244346" w:rsidRPr="00AB2D22" w:rsidRDefault="00244346" w:rsidP="00E41D9D">
            <w:pPr>
              <w:tabs>
                <w:tab w:val="left" w:pos="630"/>
              </w:tabs>
              <w:spacing w:before="80"/>
              <w:ind w:right="113"/>
              <w:jc w:val="right"/>
            </w:pPr>
            <w:r w:rsidRPr="00AB2D22">
              <w:t>84,6</w:t>
            </w:r>
          </w:p>
        </w:tc>
        <w:tc>
          <w:tcPr>
            <w:tcW w:w="733" w:type="dxa"/>
            <w:tcBorders>
              <w:left w:val="single" w:sz="6" w:space="0" w:color="000000"/>
            </w:tcBorders>
            <w:shd w:val="clear" w:color="auto" w:fill="auto"/>
            <w:vAlign w:val="bottom"/>
          </w:tcPr>
          <w:p w14:paraId="0DB49EEB" w14:textId="2A2D58A7" w:rsidR="00244346" w:rsidRPr="00AB2D22" w:rsidRDefault="00244346" w:rsidP="00E41D9D">
            <w:pPr>
              <w:tabs>
                <w:tab w:val="left" w:pos="630"/>
              </w:tabs>
              <w:spacing w:before="80"/>
              <w:ind w:right="113"/>
              <w:jc w:val="right"/>
            </w:pPr>
            <w:r w:rsidRPr="00AB2D22">
              <w:t>79,1</w:t>
            </w:r>
          </w:p>
        </w:tc>
        <w:tc>
          <w:tcPr>
            <w:tcW w:w="733" w:type="dxa"/>
            <w:tcBorders>
              <w:left w:val="single" w:sz="6" w:space="0" w:color="000000"/>
            </w:tcBorders>
            <w:shd w:val="clear" w:color="auto" w:fill="auto"/>
            <w:vAlign w:val="bottom"/>
          </w:tcPr>
          <w:p w14:paraId="15A20830" w14:textId="547E7E60" w:rsidR="00244346" w:rsidRPr="00AB2D22" w:rsidRDefault="00244346" w:rsidP="00E41D9D">
            <w:pPr>
              <w:tabs>
                <w:tab w:val="left" w:pos="738"/>
              </w:tabs>
              <w:spacing w:before="80"/>
              <w:ind w:right="113"/>
              <w:jc w:val="right"/>
            </w:pPr>
            <w:r w:rsidRPr="00AB2D22">
              <w:t>31,1</w:t>
            </w:r>
          </w:p>
        </w:tc>
        <w:tc>
          <w:tcPr>
            <w:tcW w:w="733" w:type="dxa"/>
            <w:tcBorders>
              <w:left w:val="single" w:sz="6" w:space="0" w:color="000000"/>
            </w:tcBorders>
            <w:shd w:val="clear" w:color="auto" w:fill="auto"/>
            <w:vAlign w:val="bottom"/>
          </w:tcPr>
          <w:p w14:paraId="0420DBAE" w14:textId="3C294E32" w:rsidR="00244346" w:rsidRPr="00AB2D22" w:rsidRDefault="00244346" w:rsidP="00E41D9D">
            <w:pPr>
              <w:spacing w:before="80"/>
              <w:ind w:right="113"/>
              <w:jc w:val="right"/>
            </w:pPr>
            <w:r w:rsidRPr="00AB2D22">
              <w:t>50,9</w:t>
            </w:r>
          </w:p>
        </w:tc>
        <w:tc>
          <w:tcPr>
            <w:tcW w:w="733" w:type="dxa"/>
            <w:tcBorders>
              <w:left w:val="single" w:sz="6" w:space="0" w:color="000000"/>
            </w:tcBorders>
            <w:shd w:val="clear" w:color="auto" w:fill="auto"/>
            <w:vAlign w:val="bottom"/>
          </w:tcPr>
          <w:p w14:paraId="7B984533" w14:textId="17A9A324" w:rsidR="00244346" w:rsidRPr="00AB2D22" w:rsidRDefault="00244346" w:rsidP="00E41D9D">
            <w:pPr>
              <w:spacing w:before="80"/>
              <w:ind w:right="113"/>
              <w:jc w:val="right"/>
            </w:pPr>
            <w:r w:rsidRPr="00AB2D22">
              <w:t>60,4</w:t>
            </w:r>
          </w:p>
        </w:tc>
        <w:tc>
          <w:tcPr>
            <w:tcW w:w="2761" w:type="dxa"/>
            <w:tcBorders>
              <w:left w:val="single" w:sz="6" w:space="0" w:color="000000"/>
            </w:tcBorders>
            <w:shd w:val="clear" w:color="auto" w:fill="auto"/>
            <w:vAlign w:val="bottom"/>
          </w:tcPr>
          <w:p w14:paraId="717FC443" w14:textId="77777777" w:rsidR="00244346" w:rsidRPr="00533E37" w:rsidRDefault="00244346" w:rsidP="00E41D9D">
            <w:pPr>
              <w:spacing w:before="80"/>
              <w:ind w:left="170"/>
              <w:rPr>
                <w:color w:val="000000" w:themeColor="text1"/>
              </w:rPr>
            </w:pPr>
            <w:r w:rsidRPr="00533E37">
              <w:rPr>
                <w:i/>
                <w:color w:val="000000" w:themeColor="text1"/>
              </w:rPr>
              <w:t>Kazakhstan</w:t>
            </w:r>
          </w:p>
        </w:tc>
      </w:tr>
      <w:tr w:rsidR="00244346" w:rsidRPr="00D21FE6" w14:paraId="5FC2F574" w14:textId="77777777" w:rsidTr="00084D4C">
        <w:trPr>
          <w:cantSplit/>
          <w:jc w:val="center"/>
        </w:trPr>
        <w:tc>
          <w:tcPr>
            <w:tcW w:w="2761" w:type="dxa"/>
            <w:shd w:val="clear" w:color="auto" w:fill="auto"/>
            <w:vAlign w:val="bottom"/>
          </w:tcPr>
          <w:p w14:paraId="0A7FD224" w14:textId="77777777" w:rsidR="00244346" w:rsidRPr="00533E37" w:rsidRDefault="00244346" w:rsidP="00E41D9D">
            <w:pPr>
              <w:spacing w:before="80"/>
              <w:ind w:left="113"/>
              <w:rPr>
                <w:color w:val="000000" w:themeColor="text1"/>
              </w:rPr>
            </w:pPr>
            <w:r w:rsidRPr="00533E37">
              <w:rPr>
                <w:color w:val="000000" w:themeColor="text1"/>
              </w:rPr>
              <w:t>Киргизия</w:t>
            </w:r>
          </w:p>
        </w:tc>
        <w:tc>
          <w:tcPr>
            <w:tcW w:w="733" w:type="dxa"/>
            <w:tcBorders>
              <w:left w:val="single" w:sz="6" w:space="0" w:color="000000"/>
            </w:tcBorders>
            <w:shd w:val="clear" w:color="auto" w:fill="auto"/>
            <w:vAlign w:val="bottom"/>
          </w:tcPr>
          <w:p w14:paraId="64AD69AC" w14:textId="7ED4311A" w:rsidR="00244346" w:rsidRPr="00533E37" w:rsidRDefault="00244346" w:rsidP="00E41D9D">
            <w:pPr>
              <w:tabs>
                <w:tab w:val="left" w:pos="738"/>
              </w:tabs>
              <w:spacing w:before="80"/>
              <w:ind w:right="113"/>
              <w:jc w:val="right"/>
              <w:rPr>
                <w:color w:val="000000" w:themeColor="text1"/>
              </w:rPr>
            </w:pPr>
            <w:r w:rsidRPr="00533E37">
              <w:rPr>
                <w:color w:val="000000" w:themeColor="text1"/>
              </w:rPr>
              <w:t>1,8</w:t>
            </w:r>
          </w:p>
        </w:tc>
        <w:tc>
          <w:tcPr>
            <w:tcW w:w="734" w:type="dxa"/>
            <w:tcBorders>
              <w:left w:val="single" w:sz="6" w:space="0" w:color="000000"/>
            </w:tcBorders>
            <w:shd w:val="clear" w:color="auto" w:fill="auto"/>
            <w:vAlign w:val="bottom"/>
          </w:tcPr>
          <w:p w14:paraId="6BBBC6F8" w14:textId="78E058CE" w:rsidR="00244346" w:rsidRPr="00AB2D22" w:rsidRDefault="00244346" w:rsidP="00E41D9D">
            <w:pPr>
              <w:tabs>
                <w:tab w:val="left" w:pos="630"/>
              </w:tabs>
              <w:spacing w:before="80"/>
              <w:ind w:right="113"/>
              <w:jc w:val="right"/>
            </w:pPr>
            <w:r w:rsidRPr="00AB2D22">
              <w:t>2,3</w:t>
            </w:r>
          </w:p>
        </w:tc>
        <w:tc>
          <w:tcPr>
            <w:tcW w:w="733" w:type="dxa"/>
            <w:tcBorders>
              <w:left w:val="single" w:sz="6" w:space="0" w:color="000000"/>
            </w:tcBorders>
            <w:shd w:val="clear" w:color="auto" w:fill="auto"/>
            <w:vAlign w:val="bottom"/>
          </w:tcPr>
          <w:p w14:paraId="1DCD0FFB" w14:textId="61E460C9" w:rsidR="00244346" w:rsidRPr="00AB2D22" w:rsidRDefault="00244346" w:rsidP="00E41D9D">
            <w:pPr>
              <w:tabs>
                <w:tab w:val="left" w:pos="630"/>
              </w:tabs>
              <w:spacing w:before="80"/>
              <w:ind w:right="113"/>
              <w:jc w:val="right"/>
            </w:pPr>
            <w:r w:rsidRPr="00AB2D22">
              <w:t>3,4</w:t>
            </w:r>
          </w:p>
        </w:tc>
        <w:tc>
          <w:tcPr>
            <w:tcW w:w="733" w:type="dxa"/>
            <w:tcBorders>
              <w:left w:val="single" w:sz="6" w:space="0" w:color="000000"/>
            </w:tcBorders>
            <w:shd w:val="clear" w:color="auto" w:fill="auto"/>
            <w:vAlign w:val="bottom"/>
          </w:tcPr>
          <w:p w14:paraId="72F8D2AE" w14:textId="7507FC37" w:rsidR="00244346" w:rsidRPr="00AB2D22" w:rsidRDefault="00244346" w:rsidP="00E41D9D">
            <w:pPr>
              <w:tabs>
                <w:tab w:val="left" w:pos="738"/>
              </w:tabs>
              <w:spacing w:before="80"/>
              <w:ind w:right="113"/>
              <w:jc w:val="right"/>
            </w:pPr>
            <w:r w:rsidRPr="00AB2D22">
              <w:t>3,2</w:t>
            </w:r>
          </w:p>
        </w:tc>
        <w:tc>
          <w:tcPr>
            <w:tcW w:w="733" w:type="dxa"/>
            <w:tcBorders>
              <w:left w:val="single" w:sz="6" w:space="0" w:color="000000"/>
            </w:tcBorders>
            <w:shd w:val="clear" w:color="auto" w:fill="auto"/>
            <w:vAlign w:val="bottom"/>
          </w:tcPr>
          <w:p w14:paraId="4EB74E94" w14:textId="64FCE27F" w:rsidR="00244346" w:rsidRPr="00AB2D22" w:rsidRDefault="00244346" w:rsidP="00E41D9D">
            <w:pPr>
              <w:spacing w:before="80"/>
              <w:ind w:right="113"/>
              <w:jc w:val="right"/>
            </w:pPr>
            <w:r w:rsidRPr="00AB2D22">
              <w:t>9,8</w:t>
            </w:r>
          </w:p>
        </w:tc>
        <w:tc>
          <w:tcPr>
            <w:tcW w:w="733" w:type="dxa"/>
            <w:tcBorders>
              <w:left w:val="single" w:sz="6" w:space="0" w:color="000000"/>
            </w:tcBorders>
            <w:shd w:val="clear" w:color="auto" w:fill="auto"/>
            <w:vAlign w:val="bottom"/>
          </w:tcPr>
          <w:p w14:paraId="694E56DC" w14:textId="5489FFF2" w:rsidR="00244346" w:rsidRPr="00AB2D22" w:rsidRDefault="00244346" w:rsidP="00E41D9D">
            <w:pPr>
              <w:spacing w:before="80"/>
              <w:ind w:right="113"/>
              <w:jc w:val="right"/>
            </w:pPr>
            <w:r w:rsidRPr="00AB2D22">
              <w:t>12,5</w:t>
            </w:r>
          </w:p>
        </w:tc>
        <w:tc>
          <w:tcPr>
            <w:tcW w:w="2761" w:type="dxa"/>
            <w:tcBorders>
              <w:left w:val="single" w:sz="6" w:space="0" w:color="000000"/>
            </w:tcBorders>
            <w:shd w:val="clear" w:color="auto" w:fill="auto"/>
            <w:vAlign w:val="bottom"/>
          </w:tcPr>
          <w:p w14:paraId="785B4069" w14:textId="77777777" w:rsidR="00244346" w:rsidRPr="00533E37" w:rsidRDefault="00244346" w:rsidP="00E41D9D">
            <w:pPr>
              <w:spacing w:before="80"/>
              <w:ind w:left="170"/>
              <w:rPr>
                <w:color w:val="000000" w:themeColor="text1"/>
              </w:rPr>
            </w:pPr>
            <w:r w:rsidRPr="00533E37">
              <w:rPr>
                <w:i/>
                <w:color w:val="000000" w:themeColor="text1"/>
              </w:rPr>
              <w:t>Kyrgyzstan</w:t>
            </w:r>
          </w:p>
        </w:tc>
      </w:tr>
      <w:tr w:rsidR="00244346" w:rsidRPr="00D21FE6" w14:paraId="1B79B9F1" w14:textId="77777777" w:rsidTr="00084D4C">
        <w:trPr>
          <w:cantSplit/>
          <w:jc w:val="center"/>
        </w:trPr>
        <w:tc>
          <w:tcPr>
            <w:tcW w:w="2761" w:type="dxa"/>
            <w:shd w:val="clear" w:color="auto" w:fill="auto"/>
            <w:vAlign w:val="bottom"/>
          </w:tcPr>
          <w:p w14:paraId="554F3FFA" w14:textId="77777777" w:rsidR="00244346" w:rsidRPr="00533E37" w:rsidRDefault="00244346" w:rsidP="00E41D9D">
            <w:pPr>
              <w:spacing w:before="80"/>
              <w:ind w:left="113"/>
              <w:rPr>
                <w:color w:val="000000" w:themeColor="text1"/>
              </w:rPr>
            </w:pPr>
            <w:r w:rsidRPr="00533E37">
              <w:rPr>
                <w:color w:val="000000" w:themeColor="text1"/>
              </w:rPr>
              <w:t>Республика Молдова</w:t>
            </w:r>
          </w:p>
        </w:tc>
        <w:tc>
          <w:tcPr>
            <w:tcW w:w="733" w:type="dxa"/>
            <w:tcBorders>
              <w:left w:val="single" w:sz="6" w:space="0" w:color="000000"/>
            </w:tcBorders>
            <w:shd w:val="clear" w:color="auto" w:fill="auto"/>
            <w:vAlign w:val="bottom"/>
          </w:tcPr>
          <w:p w14:paraId="5C5635AE" w14:textId="0D1ABD90" w:rsidR="00244346" w:rsidRPr="00533E37" w:rsidRDefault="00244346" w:rsidP="00E41D9D">
            <w:pPr>
              <w:tabs>
                <w:tab w:val="left" w:pos="738"/>
              </w:tabs>
              <w:spacing w:before="80"/>
              <w:ind w:right="113"/>
              <w:jc w:val="right"/>
              <w:rPr>
                <w:color w:val="000000" w:themeColor="text1"/>
              </w:rPr>
            </w:pPr>
            <w:r w:rsidRPr="00533E37">
              <w:rPr>
                <w:color w:val="000000" w:themeColor="text1"/>
              </w:rPr>
              <w:t>1,5</w:t>
            </w:r>
          </w:p>
        </w:tc>
        <w:tc>
          <w:tcPr>
            <w:tcW w:w="734" w:type="dxa"/>
            <w:tcBorders>
              <w:left w:val="single" w:sz="6" w:space="0" w:color="000000"/>
            </w:tcBorders>
            <w:shd w:val="clear" w:color="auto" w:fill="auto"/>
            <w:vAlign w:val="bottom"/>
          </w:tcPr>
          <w:p w14:paraId="72564892" w14:textId="5266419C" w:rsidR="00244346" w:rsidRPr="00AB2D22" w:rsidRDefault="00244346" w:rsidP="00E41D9D">
            <w:pPr>
              <w:tabs>
                <w:tab w:val="left" w:pos="630"/>
              </w:tabs>
              <w:spacing w:before="80"/>
              <w:ind w:right="113"/>
              <w:jc w:val="right"/>
            </w:pPr>
            <w:r w:rsidRPr="00AB2D22">
              <w:t>4,3</w:t>
            </w:r>
          </w:p>
        </w:tc>
        <w:tc>
          <w:tcPr>
            <w:tcW w:w="733" w:type="dxa"/>
            <w:tcBorders>
              <w:left w:val="single" w:sz="6" w:space="0" w:color="000000"/>
            </w:tcBorders>
            <w:shd w:val="clear" w:color="auto" w:fill="auto"/>
            <w:vAlign w:val="bottom"/>
          </w:tcPr>
          <w:p w14:paraId="732B0C9C" w14:textId="4D2CD0A3" w:rsidR="00244346" w:rsidRPr="00AB2D22" w:rsidRDefault="00244346" w:rsidP="00E41D9D">
            <w:pPr>
              <w:tabs>
                <w:tab w:val="left" w:pos="630"/>
              </w:tabs>
              <w:spacing w:before="80"/>
              <w:ind w:right="113"/>
              <w:jc w:val="right"/>
            </w:pPr>
            <w:r w:rsidRPr="00AB2D22">
              <w:t>4,0</w:t>
            </w:r>
          </w:p>
        </w:tc>
        <w:tc>
          <w:tcPr>
            <w:tcW w:w="733" w:type="dxa"/>
            <w:tcBorders>
              <w:left w:val="single" w:sz="6" w:space="0" w:color="000000"/>
            </w:tcBorders>
            <w:shd w:val="clear" w:color="auto" w:fill="auto"/>
            <w:vAlign w:val="bottom"/>
          </w:tcPr>
          <w:p w14:paraId="061431B6" w14:textId="5F95123A" w:rsidR="00244346" w:rsidRPr="00AB2D22" w:rsidRDefault="00244346" w:rsidP="00E41D9D">
            <w:pPr>
              <w:tabs>
                <w:tab w:val="left" w:pos="738"/>
              </w:tabs>
              <w:spacing w:before="80"/>
              <w:ind w:right="113"/>
              <w:jc w:val="right"/>
            </w:pPr>
            <w:r w:rsidRPr="00AB2D22">
              <w:t>3,9</w:t>
            </w:r>
          </w:p>
        </w:tc>
        <w:tc>
          <w:tcPr>
            <w:tcW w:w="733" w:type="dxa"/>
            <w:tcBorders>
              <w:left w:val="single" w:sz="6" w:space="0" w:color="000000"/>
            </w:tcBorders>
            <w:shd w:val="clear" w:color="auto" w:fill="auto"/>
            <w:vAlign w:val="bottom"/>
          </w:tcPr>
          <w:p w14:paraId="4FC3D2CE" w14:textId="313DAD7E" w:rsidR="00244346" w:rsidRPr="00AB2D22" w:rsidRDefault="00244346" w:rsidP="00E41D9D">
            <w:pPr>
              <w:spacing w:before="80"/>
              <w:ind w:right="113"/>
              <w:jc w:val="right"/>
            </w:pPr>
            <w:r w:rsidRPr="00AB2D22">
              <w:t>9,2</w:t>
            </w:r>
          </w:p>
        </w:tc>
        <w:tc>
          <w:tcPr>
            <w:tcW w:w="733" w:type="dxa"/>
            <w:tcBorders>
              <w:left w:val="single" w:sz="6" w:space="0" w:color="000000"/>
            </w:tcBorders>
            <w:shd w:val="clear" w:color="auto" w:fill="auto"/>
            <w:vAlign w:val="bottom"/>
          </w:tcPr>
          <w:p w14:paraId="267B11D0" w14:textId="26358BEC" w:rsidR="00244346" w:rsidRPr="00AB2D22" w:rsidRDefault="00244346" w:rsidP="00E41D9D">
            <w:pPr>
              <w:spacing w:before="80"/>
              <w:ind w:right="113"/>
              <w:jc w:val="right"/>
            </w:pPr>
            <w:r w:rsidRPr="00AB2D22">
              <w:t>8,7</w:t>
            </w:r>
          </w:p>
        </w:tc>
        <w:tc>
          <w:tcPr>
            <w:tcW w:w="2761" w:type="dxa"/>
            <w:tcBorders>
              <w:left w:val="single" w:sz="6" w:space="0" w:color="000000"/>
            </w:tcBorders>
            <w:shd w:val="clear" w:color="auto" w:fill="auto"/>
            <w:vAlign w:val="bottom"/>
          </w:tcPr>
          <w:p w14:paraId="4105ED9F" w14:textId="77777777" w:rsidR="00244346" w:rsidRPr="00533E37" w:rsidRDefault="00244346" w:rsidP="00E41D9D">
            <w:pPr>
              <w:spacing w:before="80"/>
              <w:ind w:left="170"/>
              <w:rPr>
                <w:color w:val="000000" w:themeColor="text1"/>
              </w:rPr>
            </w:pPr>
            <w:r w:rsidRPr="00533E37">
              <w:rPr>
                <w:i/>
                <w:color w:val="000000" w:themeColor="text1"/>
              </w:rPr>
              <w:t>Republic of Moldova</w:t>
            </w:r>
          </w:p>
        </w:tc>
      </w:tr>
      <w:tr w:rsidR="00244346" w:rsidRPr="00D21FE6" w14:paraId="0D83B733" w14:textId="77777777" w:rsidTr="00084D4C">
        <w:trPr>
          <w:cantSplit/>
          <w:jc w:val="center"/>
        </w:trPr>
        <w:tc>
          <w:tcPr>
            <w:tcW w:w="2761" w:type="dxa"/>
            <w:shd w:val="clear" w:color="auto" w:fill="auto"/>
            <w:vAlign w:val="bottom"/>
          </w:tcPr>
          <w:p w14:paraId="27DF097A" w14:textId="77777777" w:rsidR="00244346" w:rsidRPr="00533E37" w:rsidRDefault="00244346" w:rsidP="00E41D9D">
            <w:pPr>
              <w:spacing w:before="80"/>
              <w:ind w:left="113"/>
              <w:rPr>
                <w:color w:val="000000" w:themeColor="text1"/>
              </w:rPr>
            </w:pPr>
            <w:r w:rsidRPr="00533E37">
              <w:rPr>
                <w:color w:val="000000" w:themeColor="text1"/>
              </w:rPr>
              <w:t>Таджикистан</w:t>
            </w:r>
          </w:p>
        </w:tc>
        <w:tc>
          <w:tcPr>
            <w:tcW w:w="733" w:type="dxa"/>
            <w:tcBorders>
              <w:left w:val="single" w:sz="6" w:space="0" w:color="000000"/>
            </w:tcBorders>
            <w:shd w:val="clear" w:color="auto" w:fill="auto"/>
            <w:vAlign w:val="bottom"/>
          </w:tcPr>
          <w:p w14:paraId="327B4644" w14:textId="1B775D0B" w:rsidR="00244346" w:rsidRPr="00533E37" w:rsidRDefault="00244346" w:rsidP="00E41D9D">
            <w:pPr>
              <w:tabs>
                <w:tab w:val="left" w:pos="714"/>
              </w:tabs>
              <w:spacing w:before="80"/>
              <w:ind w:right="113"/>
              <w:jc w:val="right"/>
              <w:rPr>
                <w:color w:val="000000" w:themeColor="text1"/>
              </w:rPr>
            </w:pPr>
            <w:r w:rsidRPr="00533E37">
              <w:rPr>
                <w:color w:val="000000" w:themeColor="text1"/>
              </w:rPr>
              <w:t>1,2</w:t>
            </w:r>
          </w:p>
        </w:tc>
        <w:tc>
          <w:tcPr>
            <w:tcW w:w="734" w:type="dxa"/>
            <w:tcBorders>
              <w:left w:val="single" w:sz="6" w:space="0" w:color="000000"/>
            </w:tcBorders>
            <w:shd w:val="clear" w:color="auto" w:fill="auto"/>
            <w:vAlign w:val="bottom"/>
          </w:tcPr>
          <w:p w14:paraId="3E437A57" w14:textId="34731ABF" w:rsidR="00244346" w:rsidRPr="00AB2D22" w:rsidRDefault="00244346" w:rsidP="00E41D9D">
            <w:pPr>
              <w:tabs>
                <w:tab w:val="left" w:pos="630"/>
              </w:tabs>
              <w:spacing w:before="80"/>
              <w:ind w:right="113"/>
              <w:jc w:val="right"/>
            </w:pPr>
            <w:r w:rsidRPr="00AB2D22">
              <w:t>2,1</w:t>
            </w:r>
          </w:p>
        </w:tc>
        <w:tc>
          <w:tcPr>
            <w:tcW w:w="733" w:type="dxa"/>
            <w:tcBorders>
              <w:left w:val="single" w:sz="6" w:space="0" w:color="000000"/>
            </w:tcBorders>
            <w:shd w:val="clear" w:color="auto" w:fill="auto"/>
            <w:vAlign w:val="bottom"/>
          </w:tcPr>
          <w:p w14:paraId="3DB93B11" w14:textId="6F45ABB5" w:rsidR="00244346" w:rsidRPr="00AB2D22" w:rsidRDefault="00244346" w:rsidP="00E41D9D">
            <w:pPr>
              <w:tabs>
                <w:tab w:val="left" w:pos="630"/>
              </w:tabs>
              <w:spacing w:before="80"/>
              <w:ind w:right="113"/>
              <w:jc w:val="right"/>
            </w:pPr>
            <w:r w:rsidRPr="00AB2D22">
              <w:t>2,4</w:t>
            </w:r>
          </w:p>
        </w:tc>
        <w:tc>
          <w:tcPr>
            <w:tcW w:w="733" w:type="dxa"/>
            <w:tcBorders>
              <w:left w:val="single" w:sz="6" w:space="0" w:color="000000"/>
            </w:tcBorders>
            <w:shd w:val="clear" w:color="auto" w:fill="auto"/>
            <w:vAlign w:val="bottom"/>
          </w:tcPr>
          <w:p w14:paraId="7163B32E" w14:textId="4C267338" w:rsidR="00244346" w:rsidRPr="00AB2D22" w:rsidRDefault="00244346" w:rsidP="00E41D9D">
            <w:pPr>
              <w:tabs>
                <w:tab w:val="left" w:pos="714"/>
              </w:tabs>
              <w:spacing w:before="80"/>
              <w:ind w:right="113"/>
              <w:jc w:val="right"/>
            </w:pPr>
            <w:r w:rsidRPr="00AB2D22">
              <w:t>2,7</w:t>
            </w:r>
          </w:p>
        </w:tc>
        <w:tc>
          <w:tcPr>
            <w:tcW w:w="733" w:type="dxa"/>
            <w:tcBorders>
              <w:left w:val="single" w:sz="6" w:space="0" w:color="000000"/>
            </w:tcBorders>
            <w:shd w:val="clear" w:color="auto" w:fill="auto"/>
            <w:vAlign w:val="bottom"/>
          </w:tcPr>
          <w:p w14:paraId="18DDD609" w14:textId="15BFEF19" w:rsidR="00244346" w:rsidRPr="00AB2D22" w:rsidRDefault="00244346" w:rsidP="00E41D9D">
            <w:pPr>
              <w:spacing w:before="80"/>
              <w:ind w:right="113"/>
              <w:jc w:val="right"/>
            </w:pPr>
            <w:r w:rsidRPr="00AB2D22">
              <w:t>5,2</w:t>
            </w:r>
          </w:p>
        </w:tc>
        <w:tc>
          <w:tcPr>
            <w:tcW w:w="733" w:type="dxa"/>
            <w:tcBorders>
              <w:left w:val="single" w:sz="6" w:space="0" w:color="000000"/>
            </w:tcBorders>
            <w:shd w:val="clear" w:color="auto" w:fill="auto"/>
            <w:vAlign w:val="bottom"/>
          </w:tcPr>
          <w:p w14:paraId="1168E785" w14:textId="7F4459EF" w:rsidR="00244346" w:rsidRPr="00AB2D22" w:rsidRDefault="00244346" w:rsidP="00E41D9D">
            <w:pPr>
              <w:spacing w:before="80"/>
              <w:ind w:right="113"/>
              <w:jc w:val="right"/>
            </w:pPr>
            <w:r w:rsidRPr="00AB2D22">
              <w:t>5,9</w:t>
            </w:r>
          </w:p>
        </w:tc>
        <w:tc>
          <w:tcPr>
            <w:tcW w:w="2761" w:type="dxa"/>
            <w:tcBorders>
              <w:left w:val="single" w:sz="6" w:space="0" w:color="000000"/>
            </w:tcBorders>
            <w:shd w:val="clear" w:color="auto" w:fill="auto"/>
            <w:vAlign w:val="bottom"/>
          </w:tcPr>
          <w:p w14:paraId="47EA95DA" w14:textId="77777777" w:rsidR="00244346" w:rsidRPr="00533E37" w:rsidRDefault="00244346" w:rsidP="00E41D9D">
            <w:pPr>
              <w:spacing w:before="80"/>
              <w:ind w:left="170"/>
              <w:rPr>
                <w:color w:val="000000" w:themeColor="text1"/>
              </w:rPr>
            </w:pPr>
            <w:r w:rsidRPr="00533E37">
              <w:rPr>
                <w:i/>
                <w:color w:val="000000" w:themeColor="text1"/>
              </w:rPr>
              <w:t>Tajikistan</w:t>
            </w:r>
          </w:p>
        </w:tc>
      </w:tr>
      <w:tr w:rsidR="00244346" w:rsidRPr="00D21FE6" w14:paraId="0D3CD47D" w14:textId="77777777" w:rsidTr="00084D4C">
        <w:trPr>
          <w:cantSplit/>
          <w:jc w:val="center"/>
        </w:trPr>
        <w:tc>
          <w:tcPr>
            <w:tcW w:w="2761" w:type="dxa"/>
            <w:shd w:val="clear" w:color="auto" w:fill="auto"/>
            <w:vAlign w:val="bottom"/>
          </w:tcPr>
          <w:p w14:paraId="1117C6CB" w14:textId="77777777" w:rsidR="00244346" w:rsidRPr="00533E37" w:rsidRDefault="00244346" w:rsidP="00E41D9D">
            <w:pPr>
              <w:spacing w:before="80"/>
              <w:ind w:left="113"/>
              <w:rPr>
                <w:color w:val="000000" w:themeColor="text1"/>
              </w:rPr>
            </w:pPr>
            <w:r w:rsidRPr="00533E37">
              <w:rPr>
                <w:color w:val="000000" w:themeColor="text1"/>
              </w:rPr>
              <w:t>Туркмения</w:t>
            </w:r>
          </w:p>
        </w:tc>
        <w:tc>
          <w:tcPr>
            <w:tcW w:w="733" w:type="dxa"/>
            <w:tcBorders>
              <w:left w:val="single" w:sz="6" w:space="0" w:color="000000"/>
            </w:tcBorders>
            <w:shd w:val="clear" w:color="auto" w:fill="auto"/>
            <w:vAlign w:val="bottom"/>
          </w:tcPr>
          <w:p w14:paraId="5832141D" w14:textId="1AA1AD1A" w:rsidR="00244346" w:rsidRPr="00533E37" w:rsidRDefault="00244346" w:rsidP="00E41D9D">
            <w:pPr>
              <w:tabs>
                <w:tab w:val="left" w:pos="714"/>
              </w:tabs>
              <w:spacing w:before="80"/>
              <w:ind w:right="113"/>
              <w:jc w:val="right"/>
              <w:rPr>
                <w:color w:val="000000" w:themeColor="text1"/>
              </w:rPr>
            </w:pPr>
            <w:r w:rsidRPr="00533E37">
              <w:rPr>
                <w:color w:val="000000" w:themeColor="text1"/>
              </w:rPr>
              <w:t>9,7</w:t>
            </w:r>
          </w:p>
        </w:tc>
        <w:tc>
          <w:tcPr>
            <w:tcW w:w="734" w:type="dxa"/>
            <w:tcBorders>
              <w:left w:val="single" w:sz="6" w:space="0" w:color="000000"/>
            </w:tcBorders>
            <w:shd w:val="clear" w:color="auto" w:fill="auto"/>
            <w:vAlign w:val="bottom"/>
          </w:tcPr>
          <w:p w14:paraId="143A897C" w14:textId="6EBB29E6" w:rsidR="00244346" w:rsidRPr="009A7035" w:rsidRDefault="00244346" w:rsidP="00E41D9D">
            <w:pPr>
              <w:tabs>
                <w:tab w:val="left" w:pos="630"/>
              </w:tabs>
              <w:spacing w:before="80"/>
              <w:ind w:right="113"/>
              <w:jc w:val="right"/>
            </w:pPr>
            <w:r w:rsidRPr="009A7035">
              <w:rPr>
                <w:color w:val="0000FF"/>
              </w:rPr>
              <w:t>…</w:t>
            </w:r>
          </w:p>
        </w:tc>
        <w:tc>
          <w:tcPr>
            <w:tcW w:w="733" w:type="dxa"/>
            <w:tcBorders>
              <w:left w:val="single" w:sz="6" w:space="0" w:color="000000"/>
            </w:tcBorders>
            <w:shd w:val="clear" w:color="auto" w:fill="auto"/>
            <w:vAlign w:val="bottom"/>
          </w:tcPr>
          <w:p w14:paraId="24B91192" w14:textId="3CC8CA89" w:rsidR="00244346" w:rsidRPr="009A7035" w:rsidRDefault="00244346" w:rsidP="00E41D9D">
            <w:pPr>
              <w:tabs>
                <w:tab w:val="left" w:pos="630"/>
              </w:tabs>
              <w:spacing w:before="80"/>
              <w:ind w:right="113"/>
              <w:jc w:val="right"/>
            </w:pPr>
            <w:r w:rsidRPr="009A7035">
              <w:t>…</w:t>
            </w:r>
          </w:p>
        </w:tc>
        <w:tc>
          <w:tcPr>
            <w:tcW w:w="733" w:type="dxa"/>
            <w:tcBorders>
              <w:left w:val="single" w:sz="6" w:space="0" w:color="000000"/>
            </w:tcBorders>
            <w:shd w:val="clear" w:color="auto" w:fill="auto"/>
            <w:vAlign w:val="bottom"/>
          </w:tcPr>
          <w:p w14:paraId="41F06F2E" w14:textId="32CC869F" w:rsidR="00244346" w:rsidRPr="009A7035" w:rsidRDefault="00244346" w:rsidP="00E41D9D">
            <w:pPr>
              <w:tabs>
                <w:tab w:val="left" w:pos="714"/>
              </w:tabs>
              <w:spacing w:before="80"/>
              <w:ind w:right="113"/>
              <w:jc w:val="right"/>
            </w:pPr>
            <w:r w:rsidRPr="009A7035">
              <w:t>8,2</w:t>
            </w:r>
          </w:p>
        </w:tc>
        <w:tc>
          <w:tcPr>
            <w:tcW w:w="733" w:type="dxa"/>
            <w:tcBorders>
              <w:left w:val="single" w:sz="6" w:space="0" w:color="000000"/>
            </w:tcBorders>
            <w:shd w:val="clear" w:color="auto" w:fill="auto"/>
            <w:vAlign w:val="bottom"/>
          </w:tcPr>
          <w:p w14:paraId="3FE61A3E" w14:textId="6229704B" w:rsidR="00244346" w:rsidRPr="009A7035" w:rsidRDefault="00244346" w:rsidP="00E41D9D">
            <w:pPr>
              <w:spacing w:before="80"/>
              <w:ind w:right="113"/>
              <w:jc w:val="right"/>
            </w:pPr>
            <w:r w:rsidRPr="009A7035">
              <w:rPr>
                <w:color w:val="0000FF"/>
              </w:rPr>
              <w:t>…</w:t>
            </w:r>
          </w:p>
        </w:tc>
        <w:tc>
          <w:tcPr>
            <w:tcW w:w="733" w:type="dxa"/>
            <w:tcBorders>
              <w:left w:val="single" w:sz="6" w:space="0" w:color="000000"/>
            </w:tcBorders>
            <w:shd w:val="clear" w:color="auto" w:fill="auto"/>
            <w:vAlign w:val="bottom"/>
          </w:tcPr>
          <w:p w14:paraId="798990E4" w14:textId="41761D06" w:rsidR="00244346" w:rsidRPr="00AB2D22" w:rsidRDefault="00244346" w:rsidP="00E41D9D">
            <w:pPr>
              <w:spacing w:before="80"/>
              <w:ind w:right="113"/>
              <w:jc w:val="right"/>
            </w:pPr>
            <w:r w:rsidRPr="00AB2D22">
              <w:t>…</w:t>
            </w:r>
          </w:p>
        </w:tc>
        <w:tc>
          <w:tcPr>
            <w:tcW w:w="2761" w:type="dxa"/>
            <w:tcBorders>
              <w:left w:val="single" w:sz="6" w:space="0" w:color="000000"/>
            </w:tcBorders>
            <w:shd w:val="clear" w:color="auto" w:fill="auto"/>
            <w:vAlign w:val="bottom"/>
          </w:tcPr>
          <w:p w14:paraId="652D12F3" w14:textId="77777777" w:rsidR="00244346" w:rsidRPr="00533E37" w:rsidRDefault="00244346" w:rsidP="00E41D9D">
            <w:pPr>
              <w:spacing w:before="80"/>
              <w:ind w:left="170"/>
              <w:rPr>
                <w:color w:val="000000" w:themeColor="text1"/>
              </w:rPr>
            </w:pPr>
            <w:r w:rsidRPr="00533E37">
              <w:rPr>
                <w:i/>
                <w:color w:val="000000" w:themeColor="text1"/>
              </w:rPr>
              <w:t>Turkmenistan</w:t>
            </w:r>
          </w:p>
        </w:tc>
      </w:tr>
      <w:tr w:rsidR="00244346" w:rsidRPr="00D21FE6" w14:paraId="60FF838F" w14:textId="77777777" w:rsidTr="00084D4C">
        <w:trPr>
          <w:cantSplit/>
          <w:jc w:val="center"/>
        </w:trPr>
        <w:tc>
          <w:tcPr>
            <w:tcW w:w="2761" w:type="dxa"/>
            <w:shd w:val="clear" w:color="auto" w:fill="auto"/>
            <w:vAlign w:val="bottom"/>
          </w:tcPr>
          <w:p w14:paraId="71B07B93" w14:textId="77777777" w:rsidR="00244346" w:rsidRPr="00533E37" w:rsidRDefault="00244346" w:rsidP="00E41D9D">
            <w:pPr>
              <w:spacing w:before="80"/>
              <w:ind w:left="113"/>
              <w:rPr>
                <w:color w:val="000000" w:themeColor="text1"/>
              </w:rPr>
            </w:pPr>
            <w:r w:rsidRPr="00533E37">
              <w:rPr>
                <w:color w:val="000000" w:themeColor="text1"/>
              </w:rPr>
              <w:t>Узбекистан</w:t>
            </w:r>
          </w:p>
        </w:tc>
        <w:tc>
          <w:tcPr>
            <w:tcW w:w="733" w:type="dxa"/>
            <w:tcBorders>
              <w:left w:val="single" w:sz="6" w:space="0" w:color="000000"/>
            </w:tcBorders>
            <w:shd w:val="clear" w:color="auto" w:fill="auto"/>
            <w:vAlign w:val="bottom"/>
          </w:tcPr>
          <w:p w14:paraId="1A81B123" w14:textId="2D75ED9E" w:rsidR="00244346" w:rsidRPr="00533E37" w:rsidRDefault="00244346" w:rsidP="00E41D9D">
            <w:pPr>
              <w:tabs>
                <w:tab w:val="left" w:pos="714"/>
              </w:tabs>
              <w:spacing w:before="80"/>
              <w:ind w:right="113"/>
              <w:jc w:val="right"/>
              <w:rPr>
                <w:color w:val="000000" w:themeColor="text1"/>
              </w:rPr>
            </w:pPr>
            <w:r w:rsidRPr="00533E37">
              <w:rPr>
                <w:color w:val="000000" w:themeColor="text1"/>
              </w:rPr>
              <w:t>11,7</w:t>
            </w:r>
          </w:p>
        </w:tc>
        <w:tc>
          <w:tcPr>
            <w:tcW w:w="734" w:type="dxa"/>
            <w:tcBorders>
              <w:left w:val="single" w:sz="6" w:space="0" w:color="000000"/>
            </w:tcBorders>
            <w:shd w:val="clear" w:color="auto" w:fill="auto"/>
            <w:vAlign w:val="bottom"/>
          </w:tcPr>
          <w:p w14:paraId="7C755391" w14:textId="6B04C2E9" w:rsidR="00244346" w:rsidRPr="00AB2D22" w:rsidRDefault="00244346" w:rsidP="00E41D9D">
            <w:pPr>
              <w:tabs>
                <w:tab w:val="left" w:pos="630"/>
              </w:tabs>
              <w:spacing w:before="80"/>
              <w:ind w:right="113"/>
              <w:jc w:val="right"/>
            </w:pPr>
            <w:r w:rsidRPr="00AB2D22">
              <w:t>15,3</w:t>
            </w:r>
          </w:p>
        </w:tc>
        <w:tc>
          <w:tcPr>
            <w:tcW w:w="733" w:type="dxa"/>
            <w:tcBorders>
              <w:left w:val="single" w:sz="6" w:space="0" w:color="000000"/>
            </w:tcBorders>
            <w:shd w:val="clear" w:color="auto" w:fill="auto"/>
            <w:vAlign w:val="bottom"/>
          </w:tcPr>
          <w:p w14:paraId="3C13E94C" w14:textId="51CC7576" w:rsidR="00244346" w:rsidRPr="00AB2D22" w:rsidRDefault="00244346" w:rsidP="00E41D9D">
            <w:pPr>
              <w:tabs>
                <w:tab w:val="left" w:pos="630"/>
              </w:tabs>
              <w:spacing w:before="80"/>
              <w:ind w:right="113"/>
              <w:jc w:val="right"/>
            </w:pPr>
            <w:r w:rsidRPr="00AB2D22">
              <w:t>19,2</w:t>
            </w:r>
          </w:p>
        </w:tc>
        <w:tc>
          <w:tcPr>
            <w:tcW w:w="733" w:type="dxa"/>
            <w:tcBorders>
              <w:left w:val="single" w:sz="6" w:space="0" w:color="000000"/>
            </w:tcBorders>
            <w:shd w:val="clear" w:color="auto" w:fill="auto"/>
            <w:vAlign w:val="bottom"/>
          </w:tcPr>
          <w:p w14:paraId="4053B674" w14:textId="7310852B" w:rsidR="00244346" w:rsidRPr="00AB2D22" w:rsidRDefault="00244346" w:rsidP="00E41D9D">
            <w:pPr>
              <w:tabs>
                <w:tab w:val="left" w:pos="714"/>
              </w:tabs>
              <w:spacing w:before="80"/>
              <w:ind w:right="113"/>
              <w:jc w:val="right"/>
            </w:pPr>
            <w:r w:rsidRPr="00AB2D22">
              <w:t>8,7</w:t>
            </w:r>
          </w:p>
        </w:tc>
        <w:tc>
          <w:tcPr>
            <w:tcW w:w="733" w:type="dxa"/>
            <w:tcBorders>
              <w:left w:val="single" w:sz="6" w:space="0" w:color="000000"/>
            </w:tcBorders>
            <w:shd w:val="clear" w:color="auto" w:fill="auto"/>
            <w:vAlign w:val="bottom"/>
          </w:tcPr>
          <w:p w14:paraId="668B44D9" w14:textId="14C51D19" w:rsidR="00244346" w:rsidRPr="00AB2D22" w:rsidRDefault="00244346" w:rsidP="00E41D9D">
            <w:pPr>
              <w:spacing w:before="80"/>
              <w:ind w:right="113"/>
              <w:jc w:val="right"/>
            </w:pPr>
            <w:r w:rsidRPr="00AB2D22">
              <w:t>28,2</w:t>
            </w:r>
          </w:p>
        </w:tc>
        <w:tc>
          <w:tcPr>
            <w:tcW w:w="733" w:type="dxa"/>
            <w:tcBorders>
              <w:left w:val="single" w:sz="6" w:space="0" w:color="000000"/>
            </w:tcBorders>
            <w:shd w:val="clear" w:color="auto" w:fill="auto"/>
            <w:vAlign w:val="bottom"/>
          </w:tcPr>
          <w:p w14:paraId="07DD2854" w14:textId="68FA0645" w:rsidR="00244346" w:rsidRPr="00AB2D22" w:rsidRDefault="00244346" w:rsidP="00E41D9D">
            <w:pPr>
              <w:spacing w:before="80"/>
              <w:ind w:right="113"/>
              <w:jc w:val="right"/>
            </w:pPr>
            <w:r w:rsidRPr="00AB2D22">
              <w:t>35,6</w:t>
            </w:r>
          </w:p>
        </w:tc>
        <w:tc>
          <w:tcPr>
            <w:tcW w:w="2761" w:type="dxa"/>
            <w:tcBorders>
              <w:left w:val="single" w:sz="6" w:space="0" w:color="000000"/>
            </w:tcBorders>
            <w:shd w:val="clear" w:color="auto" w:fill="auto"/>
            <w:vAlign w:val="bottom"/>
          </w:tcPr>
          <w:p w14:paraId="0102BC54" w14:textId="77777777" w:rsidR="00244346" w:rsidRPr="00533E37" w:rsidRDefault="00244346" w:rsidP="00E41D9D">
            <w:pPr>
              <w:spacing w:before="80"/>
              <w:ind w:left="170"/>
              <w:rPr>
                <w:i/>
                <w:color w:val="000000" w:themeColor="text1"/>
              </w:rPr>
            </w:pPr>
            <w:r w:rsidRPr="00533E37">
              <w:rPr>
                <w:i/>
                <w:color w:val="000000" w:themeColor="text1"/>
              </w:rPr>
              <w:t xml:space="preserve">Uzbekistan </w:t>
            </w:r>
          </w:p>
        </w:tc>
      </w:tr>
      <w:tr w:rsidR="00244346" w:rsidRPr="00D21FE6" w14:paraId="0FC9DF89" w14:textId="77777777" w:rsidTr="00084D4C">
        <w:trPr>
          <w:cantSplit/>
          <w:jc w:val="center"/>
        </w:trPr>
        <w:tc>
          <w:tcPr>
            <w:tcW w:w="2761" w:type="dxa"/>
            <w:shd w:val="clear" w:color="auto" w:fill="auto"/>
            <w:vAlign w:val="bottom"/>
          </w:tcPr>
          <w:p w14:paraId="4566E2C3" w14:textId="77777777" w:rsidR="00244346" w:rsidRPr="00533E37" w:rsidRDefault="00244346" w:rsidP="00E41D9D">
            <w:pPr>
              <w:spacing w:before="80"/>
              <w:ind w:left="113"/>
              <w:rPr>
                <w:color w:val="000000" w:themeColor="text1"/>
              </w:rPr>
            </w:pPr>
            <w:r w:rsidRPr="00533E37">
              <w:rPr>
                <w:color w:val="000000" w:themeColor="text1"/>
              </w:rPr>
              <w:t>Украина</w:t>
            </w:r>
          </w:p>
        </w:tc>
        <w:tc>
          <w:tcPr>
            <w:tcW w:w="733" w:type="dxa"/>
            <w:tcBorders>
              <w:left w:val="single" w:sz="6" w:space="0" w:color="000000"/>
            </w:tcBorders>
            <w:shd w:val="clear" w:color="auto" w:fill="auto"/>
            <w:vAlign w:val="bottom"/>
          </w:tcPr>
          <w:p w14:paraId="171621AB" w14:textId="45DF4903" w:rsidR="00244346" w:rsidRPr="00533E37" w:rsidRDefault="00244346" w:rsidP="00E41D9D">
            <w:pPr>
              <w:tabs>
                <w:tab w:val="left" w:pos="714"/>
              </w:tabs>
              <w:spacing w:before="80"/>
              <w:ind w:right="113"/>
              <w:jc w:val="right"/>
              <w:rPr>
                <w:color w:val="000000" w:themeColor="text1"/>
              </w:rPr>
            </w:pPr>
            <w:r w:rsidRPr="00533E37">
              <w:rPr>
                <w:color w:val="000000" w:themeColor="text1"/>
              </w:rPr>
              <w:t>51,4</w:t>
            </w:r>
          </w:p>
        </w:tc>
        <w:tc>
          <w:tcPr>
            <w:tcW w:w="734" w:type="dxa"/>
            <w:tcBorders>
              <w:left w:val="single" w:sz="6" w:space="0" w:color="000000"/>
            </w:tcBorders>
            <w:shd w:val="clear" w:color="auto" w:fill="auto"/>
            <w:vAlign w:val="bottom"/>
          </w:tcPr>
          <w:p w14:paraId="471653E5" w14:textId="45DE0F49" w:rsidR="00244346" w:rsidRPr="00AB2D22" w:rsidRDefault="00244346" w:rsidP="00E41D9D">
            <w:pPr>
              <w:tabs>
                <w:tab w:val="left" w:pos="630"/>
              </w:tabs>
              <w:spacing w:before="80"/>
              <w:ind w:right="113"/>
              <w:jc w:val="right"/>
            </w:pPr>
            <w:r w:rsidRPr="00AB2D22">
              <w:t>…</w:t>
            </w:r>
          </w:p>
        </w:tc>
        <w:tc>
          <w:tcPr>
            <w:tcW w:w="733" w:type="dxa"/>
            <w:tcBorders>
              <w:left w:val="single" w:sz="6" w:space="0" w:color="000000"/>
            </w:tcBorders>
            <w:shd w:val="clear" w:color="auto" w:fill="auto"/>
            <w:vAlign w:val="bottom"/>
          </w:tcPr>
          <w:p w14:paraId="3E9D4990" w14:textId="5ACF7C20" w:rsidR="00244346" w:rsidRPr="00AB2D22" w:rsidRDefault="00244346" w:rsidP="00E41D9D">
            <w:pPr>
              <w:tabs>
                <w:tab w:val="left" w:pos="630"/>
              </w:tabs>
              <w:spacing w:before="80"/>
              <w:ind w:right="113"/>
              <w:jc w:val="right"/>
            </w:pPr>
            <w:r w:rsidRPr="00AB2D22">
              <w:t>…</w:t>
            </w:r>
          </w:p>
        </w:tc>
        <w:tc>
          <w:tcPr>
            <w:tcW w:w="733" w:type="dxa"/>
            <w:tcBorders>
              <w:left w:val="single" w:sz="6" w:space="0" w:color="000000"/>
            </w:tcBorders>
            <w:shd w:val="clear" w:color="auto" w:fill="auto"/>
            <w:vAlign w:val="bottom"/>
          </w:tcPr>
          <w:p w14:paraId="53CD1F82" w14:textId="1214AA64" w:rsidR="00244346" w:rsidRPr="00AB2D22" w:rsidRDefault="00244346" w:rsidP="00E41D9D">
            <w:pPr>
              <w:tabs>
                <w:tab w:val="left" w:pos="714"/>
              </w:tabs>
              <w:spacing w:before="80"/>
              <w:ind w:right="113"/>
              <w:jc w:val="right"/>
            </w:pPr>
            <w:r w:rsidRPr="00AB2D22">
              <w:t>60,7</w:t>
            </w:r>
          </w:p>
        </w:tc>
        <w:tc>
          <w:tcPr>
            <w:tcW w:w="733" w:type="dxa"/>
            <w:tcBorders>
              <w:left w:val="single" w:sz="6" w:space="0" w:color="000000"/>
            </w:tcBorders>
            <w:shd w:val="clear" w:color="auto" w:fill="auto"/>
            <w:vAlign w:val="bottom"/>
          </w:tcPr>
          <w:p w14:paraId="7F3EAED7" w14:textId="5CD83C03" w:rsidR="00244346" w:rsidRPr="00AB2D22" w:rsidRDefault="00244346" w:rsidP="00E41D9D">
            <w:pPr>
              <w:spacing w:before="80"/>
              <w:ind w:right="113"/>
              <w:jc w:val="right"/>
            </w:pPr>
            <w:r w:rsidRPr="00AB2D22">
              <w:t>…</w:t>
            </w:r>
          </w:p>
        </w:tc>
        <w:tc>
          <w:tcPr>
            <w:tcW w:w="733" w:type="dxa"/>
            <w:tcBorders>
              <w:left w:val="single" w:sz="6" w:space="0" w:color="000000"/>
            </w:tcBorders>
            <w:shd w:val="clear" w:color="auto" w:fill="auto"/>
            <w:vAlign w:val="bottom"/>
          </w:tcPr>
          <w:p w14:paraId="22C66E89" w14:textId="6E831F4C" w:rsidR="00244346" w:rsidRPr="00AB2D22" w:rsidRDefault="00244346" w:rsidP="00E41D9D">
            <w:pPr>
              <w:spacing w:before="80"/>
              <w:ind w:right="113"/>
              <w:jc w:val="right"/>
            </w:pPr>
            <w:r w:rsidRPr="00AB2D22">
              <w:t>…</w:t>
            </w:r>
          </w:p>
        </w:tc>
        <w:tc>
          <w:tcPr>
            <w:tcW w:w="2761" w:type="dxa"/>
            <w:tcBorders>
              <w:left w:val="single" w:sz="6" w:space="0" w:color="000000"/>
            </w:tcBorders>
            <w:shd w:val="clear" w:color="auto" w:fill="auto"/>
            <w:vAlign w:val="bottom"/>
          </w:tcPr>
          <w:p w14:paraId="45DB7951" w14:textId="77777777" w:rsidR="00244346" w:rsidRPr="00533E37" w:rsidRDefault="00244346" w:rsidP="00E41D9D">
            <w:pPr>
              <w:spacing w:before="80"/>
              <w:ind w:left="170"/>
              <w:rPr>
                <w:color w:val="000000" w:themeColor="text1"/>
              </w:rPr>
            </w:pPr>
            <w:r w:rsidRPr="00533E37">
              <w:rPr>
                <w:i/>
                <w:color w:val="000000" w:themeColor="text1"/>
              </w:rPr>
              <w:t>Ukraine</w:t>
            </w:r>
          </w:p>
        </w:tc>
      </w:tr>
      <w:tr w:rsidR="00244346" w:rsidRPr="00D21FE6" w14:paraId="0069B9DE" w14:textId="77777777" w:rsidTr="00084D4C">
        <w:trPr>
          <w:cantSplit/>
          <w:jc w:val="center"/>
        </w:trPr>
        <w:tc>
          <w:tcPr>
            <w:tcW w:w="2761" w:type="dxa"/>
            <w:shd w:val="clear" w:color="auto" w:fill="auto"/>
            <w:vAlign w:val="bottom"/>
          </w:tcPr>
          <w:p w14:paraId="4E914CB5" w14:textId="77777777" w:rsidR="00244346" w:rsidRPr="00533E37" w:rsidRDefault="00244346" w:rsidP="00E41D9D">
            <w:pPr>
              <w:spacing w:before="80"/>
              <w:rPr>
                <w:color w:val="000000" w:themeColor="text1"/>
              </w:rPr>
            </w:pPr>
            <w:r w:rsidRPr="00533E37">
              <w:rPr>
                <w:b/>
                <w:bCs/>
                <w:color w:val="000000" w:themeColor="text1"/>
              </w:rPr>
              <w:t>Страны БРИКС</w:t>
            </w:r>
          </w:p>
        </w:tc>
        <w:tc>
          <w:tcPr>
            <w:tcW w:w="733" w:type="dxa"/>
            <w:tcBorders>
              <w:left w:val="single" w:sz="6" w:space="0" w:color="000000"/>
            </w:tcBorders>
            <w:shd w:val="clear" w:color="auto" w:fill="auto"/>
            <w:vAlign w:val="bottom"/>
          </w:tcPr>
          <w:p w14:paraId="37388F99" w14:textId="77777777" w:rsidR="00244346" w:rsidRPr="00533E37" w:rsidRDefault="00244346" w:rsidP="00E41D9D">
            <w:pPr>
              <w:tabs>
                <w:tab w:val="left" w:pos="714"/>
              </w:tabs>
              <w:snapToGrid w:val="0"/>
              <w:spacing w:before="80"/>
              <w:ind w:right="113"/>
              <w:jc w:val="right"/>
              <w:rPr>
                <w:color w:val="000000" w:themeColor="text1"/>
              </w:rPr>
            </w:pPr>
          </w:p>
        </w:tc>
        <w:tc>
          <w:tcPr>
            <w:tcW w:w="734" w:type="dxa"/>
            <w:tcBorders>
              <w:left w:val="single" w:sz="6" w:space="0" w:color="000000"/>
            </w:tcBorders>
            <w:shd w:val="clear" w:color="auto" w:fill="auto"/>
            <w:vAlign w:val="bottom"/>
          </w:tcPr>
          <w:p w14:paraId="0FE9C43D" w14:textId="77777777" w:rsidR="00244346" w:rsidRPr="00AB2D22" w:rsidRDefault="00244346" w:rsidP="00E41D9D">
            <w:pPr>
              <w:tabs>
                <w:tab w:val="left" w:pos="630"/>
              </w:tabs>
              <w:snapToGrid w:val="0"/>
              <w:spacing w:before="80"/>
              <w:ind w:right="113"/>
              <w:jc w:val="right"/>
            </w:pPr>
          </w:p>
        </w:tc>
        <w:tc>
          <w:tcPr>
            <w:tcW w:w="733" w:type="dxa"/>
            <w:tcBorders>
              <w:left w:val="single" w:sz="6" w:space="0" w:color="000000"/>
            </w:tcBorders>
            <w:shd w:val="clear" w:color="auto" w:fill="auto"/>
            <w:vAlign w:val="bottom"/>
          </w:tcPr>
          <w:p w14:paraId="161A21F8" w14:textId="77777777" w:rsidR="00244346" w:rsidRPr="00AB2D22" w:rsidRDefault="00244346" w:rsidP="00E41D9D">
            <w:pPr>
              <w:tabs>
                <w:tab w:val="left" w:pos="630"/>
              </w:tabs>
              <w:snapToGrid w:val="0"/>
              <w:spacing w:before="80"/>
              <w:ind w:right="113"/>
              <w:jc w:val="right"/>
            </w:pPr>
          </w:p>
        </w:tc>
        <w:tc>
          <w:tcPr>
            <w:tcW w:w="733" w:type="dxa"/>
            <w:tcBorders>
              <w:left w:val="single" w:sz="6" w:space="0" w:color="000000"/>
            </w:tcBorders>
            <w:shd w:val="clear" w:color="auto" w:fill="auto"/>
            <w:vAlign w:val="bottom"/>
          </w:tcPr>
          <w:p w14:paraId="26734A46" w14:textId="77777777" w:rsidR="00244346" w:rsidRPr="00AB2D22" w:rsidRDefault="00244346" w:rsidP="00E41D9D">
            <w:pPr>
              <w:tabs>
                <w:tab w:val="left" w:pos="714"/>
              </w:tabs>
              <w:snapToGrid w:val="0"/>
              <w:spacing w:before="80"/>
              <w:ind w:right="113"/>
              <w:jc w:val="right"/>
            </w:pPr>
          </w:p>
        </w:tc>
        <w:tc>
          <w:tcPr>
            <w:tcW w:w="733" w:type="dxa"/>
            <w:tcBorders>
              <w:left w:val="single" w:sz="6" w:space="0" w:color="000000"/>
            </w:tcBorders>
            <w:shd w:val="clear" w:color="auto" w:fill="auto"/>
            <w:vAlign w:val="bottom"/>
          </w:tcPr>
          <w:p w14:paraId="2FF52A36" w14:textId="77777777" w:rsidR="00244346" w:rsidRPr="00AB2D22" w:rsidRDefault="00244346" w:rsidP="00E41D9D">
            <w:pPr>
              <w:snapToGrid w:val="0"/>
              <w:spacing w:before="80"/>
              <w:ind w:right="113"/>
              <w:jc w:val="right"/>
            </w:pPr>
          </w:p>
        </w:tc>
        <w:tc>
          <w:tcPr>
            <w:tcW w:w="733" w:type="dxa"/>
            <w:tcBorders>
              <w:left w:val="single" w:sz="6" w:space="0" w:color="000000"/>
            </w:tcBorders>
            <w:shd w:val="clear" w:color="auto" w:fill="auto"/>
            <w:vAlign w:val="bottom"/>
          </w:tcPr>
          <w:p w14:paraId="6B6117BB" w14:textId="77777777" w:rsidR="00244346" w:rsidRPr="00AB2D22" w:rsidRDefault="00244346" w:rsidP="00E41D9D">
            <w:pPr>
              <w:snapToGrid w:val="0"/>
              <w:spacing w:before="80"/>
              <w:ind w:right="113"/>
              <w:jc w:val="right"/>
            </w:pPr>
          </w:p>
        </w:tc>
        <w:tc>
          <w:tcPr>
            <w:tcW w:w="2761" w:type="dxa"/>
            <w:tcBorders>
              <w:left w:val="single" w:sz="6" w:space="0" w:color="000000"/>
            </w:tcBorders>
            <w:shd w:val="clear" w:color="auto" w:fill="auto"/>
            <w:vAlign w:val="bottom"/>
          </w:tcPr>
          <w:p w14:paraId="33A94931" w14:textId="77777777" w:rsidR="00244346" w:rsidRPr="00533E37" w:rsidRDefault="00244346" w:rsidP="00E41D9D">
            <w:pPr>
              <w:spacing w:before="80"/>
              <w:ind w:left="57"/>
              <w:rPr>
                <w:color w:val="000000" w:themeColor="text1"/>
              </w:rPr>
            </w:pPr>
            <w:r w:rsidRPr="00533E37">
              <w:rPr>
                <w:b/>
                <w:i/>
                <w:color w:val="000000" w:themeColor="text1"/>
                <w:lang w:val="en"/>
              </w:rPr>
              <w:t>BRICS countries</w:t>
            </w:r>
          </w:p>
        </w:tc>
      </w:tr>
      <w:tr w:rsidR="00244346" w:rsidRPr="00D21FE6" w14:paraId="00D1E6E2" w14:textId="77777777" w:rsidTr="00084D4C">
        <w:trPr>
          <w:cantSplit/>
          <w:jc w:val="center"/>
        </w:trPr>
        <w:tc>
          <w:tcPr>
            <w:tcW w:w="2761" w:type="dxa"/>
            <w:shd w:val="clear" w:color="auto" w:fill="auto"/>
            <w:vAlign w:val="bottom"/>
          </w:tcPr>
          <w:p w14:paraId="730C1DB0" w14:textId="25E5DE2A" w:rsidR="00244346" w:rsidRPr="00533E37" w:rsidRDefault="00244346" w:rsidP="00E41D9D">
            <w:pPr>
              <w:spacing w:before="80"/>
              <w:ind w:left="227"/>
              <w:rPr>
                <w:color w:val="000000" w:themeColor="text1"/>
              </w:rPr>
            </w:pPr>
            <w:r w:rsidRPr="00244346">
              <w:t>из них:</w:t>
            </w:r>
          </w:p>
        </w:tc>
        <w:tc>
          <w:tcPr>
            <w:tcW w:w="733" w:type="dxa"/>
            <w:tcBorders>
              <w:left w:val="single" w:sz="6" w:space="0" w:color="000000"/>
            </w:tcBorders>
            <w:shd w:val="clear" w:color="auto" w:fill="auto"/>
            <w:vAlign w:val="bottom"/>
          </w:tcPr>
          <w:p w14:paraId="32DBD0F1" w14:textId="77777777" w:rsidR="00244346" w:rsidRPr="00533E37" w:rsidRDefault="00244346" w:rsidP="00E41D9D">
            <w:pPr>
              <w:tabs>
                <w:tab w:val="left" w:pos="630"/>
              </w:tabs>
              <w:snapToGrid w:val="0"/>
              <w:spacing w:before="80"/>
              <w:ind w:right="113"/>
              <w:jc w:val="right"/>
              <w:rPr>
                <w:color w:val="000000" w:themeColor="text1"/>
              </w:rPr>
            </w:pPr>
          </w:p>
        </w:tc>
        <w:tc>
          <w:tcPr>
            <w:tcW w:w="734" w:type="dxa"/>
            <w:tcBorders>
              <w:left w:val="single" w:sz="6" w:space="0" w:color="000000"/>
            </w:tcBorders>
            <w:shd w:val="clear" w:color="auto" w:fill="auto"/>
            <w:vAlign w:val="bottom"/>
          </w:tcPr>
          <w:p w14:paraId="35EB73E9" w14:textId="77777777" w:rsidR="00244346" w:rsidRPr="00AB2D22" w:rsidRDefault="00244346" w:rsidP="00E41D9D">
            <w:pPr>
              <w:tabs>
                <w:tab w:val="left" w:pos="630"/>
              </w:tabs>
              <w:snapToGrid w:val="0"/>
              <w:spacing w:before="80"/>
              <w:ind w:right="113"/>
              <w:jc w:val="right"/>
            </w:pPr>
          </w:p>
        </w:tc>
        <w:tc>
          <w:tcPr>
            <w:tcW w:w="733" w:type="dxa"/>
            <w:tcBorders>
              <w:left w:val="single" w:sz="6" w:space="0" w:color="000000"/>
            </w:tcBorders>
            <w:shd w:val="clear" w:color="auto" w:fill="auto"/>
            <w:vAlign w:val="bottom"/>
          </w:tcPr>
          <w:p w14:paraId="24CA7AA0" w14:textId="77777777" w:rsidR="00244346" w:rsidRPr="00AB2D22" w:rsidRDefault="00244346" w:rsidP="00E41D9D">
            <w:pPr>
              <w:tabs>
                <w:tab w:val="left" w:pos="630"/>
              </w:tabs>
              <w:snapToGrid w:val="0"/>
              <w:spacing w:before="80"/>
              <w:ind w:right="113"/>
              <w:jc w:val="right"/>
            </w:pPr>
          </w:p>
        </w:tc>
        <w:tc>
          <w:tcPr>
            <w:tcW w:w="733" w:type="dxa"/>
            <w:tcBorders>
              <w:left w:val="single" w:sz="6" w:space="0" w:color="000000"/>
            </w:tcBorders>
            <w:shd w:val="clear" w:color="auto" w:fill="auto"/>
            <w:vAlign w:val="bottom"/>
          </w:tcPr>
          <w:p w14:paraId="53778BD5" w14:textId="77777777" w:rsidR="00244346" w:rsidRPr="00AB2D22" w:rsidRDefault="00244346" w:rsidP="00E41D9D">
            <w:pPr>
              <w:tabs>
                <w:tab w:val="left" w:pos="630"/>
              </w:tabs>
              <w:snapToGrid w:val="0"/>
              <w:spacing w:before="80"/>
              <w:ind w:right="113"/>
              <w:jc w:val="right"/>
            </w:pPr>
          </w:p>
        </w:tc>
        <w:tc>
          <w:tcPr>
            <w:tcW w:w="733" w:type="dxa"/>
            <w:tcBorders>
              <w:left w:val="single" w:sz="6" w:space="0" w:color="000000"/>
            </w:tcBorders>
            <w:shd w:val="clear" w:color="auto" w:fill="auto"/>
            <w:vAlign w:val="bottom"/>
          </w:tcPr>
          <w:p w14:paraId="2C3C5767" w14:textId="77777777" w:rsidR="00244346" w:rsidRPr="00AB2D22" w:rsidRDefault="00244346" w:rsidP="00E41D9D">
            <w:pPr>
              <w:snapToGrid w:val="0"/>
              <w:spacing w:before="80"/>
              <w:ind w:right="113"/>
              <w:jc w:val="right"/>
              <w:rPr>
                <w:lang w:val="en-US"/>
              </w:rPr>
            </w:pPr>
          </w:p>
        </w:tc>
        <w:tc>
          <w:tcPr>
            <w:tcW w:w="733" w:type="dxa"/>
            <w:tcBorders>
              <w:left w:val="single" w:sz="6" w:space="0" w:color="000000"/>
            </w:tcBorders>
            <w:shd w:val="clear" w:color="auto" w:fill="auto"/>
            <w:vAlign w:val="bottom"/>
          </w:tcPr>
          <w:p w14:paraId="21F1C8E9" w14:textId="77777777" w:rsidR="00244346" w:rsidRPr="00AB2D22" w:rsidRDefault="00244346" w:rsidP="00E41D9D">
            <w:pPr>
              <w:snapToGrid w:val="0"/>
              <w:spacing w:before="80"/>
              <w:ind w:right="113"/>
              <w:jc w:val="right"/>
              <w:rPr>
                <w:lang w:val="en-US"/>
              </w:rPr>
            </w:pPr>
          </w:p>
        </w:tc>
        <w:tc>
          <w:tcPr>
            <w:tcW w:w="2761" w:type="dxa"/>
            <w:tcBorders>
              <w:left w:val="single" w:sz="6" w:space="0" w:color="000000"/>
            </w:tcBorders>
            <w:shd w:val="clear" w:color="auto" w:fill="auto"/>
            <w:vAlign w:val="bottom"/>
          </w:tcPr>
          <w:p w14:paraId="6F1E8499" w14:textId="77777777" w:rsidR="00244346" w:rsidRPr="00533E37" w:rsidRDefault="00244346" w:rsidP="00E41D9D">
            <w:pPr>
              <w:spacing w:before="80"/>
              <w:ind w:left="340"/>
              <w:rPr>
                <w:color w:val="000000" w:themeColor="text1"/>
              </w:rPr>
            </w:pPr>
            <w:r w:rsidRPr="00533E37">
              <w:rPr>
                <w:i/>
                <w:color w:val="000000" w:themeColor="text1"/>
              </w:rPr>
              <w:t>of which:</w:t>
            </w:r>
          </w:p>
        </w:tc>
      </w:tr>
      <w:tr w:rsidR="00244346" w:rsidRPr="00D21FE6" w14:paraId="082B91B8" w14:textId="77777777" w:rsidTr="00084D4C">
        <w:trPr>
          <w:cantSplit/>
          <w:jc w:val="center"/>
        </w:trPr>
        <w:tc>
          <w:tcPr>
            <w:tcW w:w="2761" w:type="dxa"/>
            <w:shd w:val="clear" w:color="auto" w:fill="auto"/>
            <w:vAlign w:val="bottom"/>
          </w:tcPr>
          <w:p w14:paraId="0F9324FA" w14:textId="77777777" w:rsidR="00244346" w:rsidRPr="00533E37" w:rsidRDefault="00244346" w:rsidP="00E41D9D">
            <w:pPr>
              <w:spacing w:before="80"/>
              <w:ind w:left="113"/>
              <w:rPr>
                <w:color w:val="000000" w:themeColor="text1"/>
              </w:rPr>
            </w:pPr>
            <w:r w:rsidRPr="00533E37">
              <w:rPr>
                <w:color w:val="000000" w:themeColor="text1"/>
              </w:rPr>
              <w:t>Бразилия</w:t>
            </w:r>
          </w:p>
        </w:tc>
        <w:tc>
          <w:tcPr>
            <w:tcW w:w="733" w:type="dxa"/>
            <w:tcBorders>
              <w:left w:val="single" w:sz="6" w:space="0" w:color="000000"/>
            </w:tcBorders>
            <w:shd w:val="clear" w:color="auto" w:fill="auto"/>
            <w:vAlign w:val="bottom"/>
          </w:tcPr>
          <w:p w14:paraId="1AFE3921" w14:textId="560525BC" w:rsidR="00244346" w:rsidRPr="00533E37" w:rsidRDefault="00244346" w:rsidP="00E41D9D">
            <w:pPr>
              <w:tabs>
                <w:tab w:val="left" w:pos="714"/>
              </w:tabs>
              <w:spacing w:before="80"/>
              <w:ind w:right="113"/>
              <w:jc w:val="right"/>
              <w:rPr>
                <w:color w:val="000000" w:themeColor="text1"/>
              </w:rPr>
            </w:pPr>
            <w:r w:rsidRPr="00533E37">
              <w:rPr>
                <w:color w:val="000000" w:themeColor="text1"/>
              </w:rPr>
              <w:t>200,4</w:t>
            </w:r>
          </w:p>
        </w:tc>
        <w:tc>
          <w:tcPr>
            <w:tcW w:w="734" w:type="dxa"/>
            <w:tcBorders>
              <w:left w:val="single" w:sz="6" w:space="0" w:color="000000"/>
            </w:tcBorders>
            <w:shd w:val="clear" w:color="auto" w:fill="auto"/>
            <w:vAlign w:val="bottom"/>
          </w:tcPr>
          <w:p w14:paraId="25E26FB5" w14:textId="5A9EE8B3" w:rsidR="00244346" w:rsidRPr="00AB2D22" w:rsidRDefault="00244346" w:rsidP="0047795F">
            <w:pPr>
              <w:tabs>
                <w:tab w:val="left" w:pos="630"/>
              </w:tabs>
              <w:snapToGrid w:val="0"/>
              <w:spacing w:before="80"/>
              <w:ind w:right="113"/>
              <w:jc w:val="right"/>
            </w:pPr>
            <w:r w:rsidRPr="00AB2D22">
              <w:t>334,1</w:t>
            </w:r>
          </w:p>
        </w:tc>
        <w:tc>
          <w:tcPr>
            <w:tcW w:w="733" w:type="dxa"/>
            <w:tcBorders>
              <w:left w:val="single" w:sz="6" w:space="0" w:color="000000"/>
            </w:tcBorders>
            <w:shd w:val="clear" w:color="auto" w:fill="auto"/>
            <w:vAlign w:val="bottom"/>
          </w:tcPr>
          <w:p w14:paraId="7AE4443C" w14:textId="37548924" w:rsidR="00244346" w:rsidRPr="00AB2D22" w:rsidRDefault="00244346" w:rsidP="0047795F">
            <w:pPr>
              <w:tabs>
                <w:tab w:val="left" w:pos="630"/>
              </w:tabs>
              <w:snapToGrid w:val="0"/>
              <w:spacing w:before="80"/>
              <w:ind w:right="113"/>
              <w:jc w:val="right"/>
            </w:pPr>
            <w:r w:rsidRPr="00AB2D22">
              <w:t>339,7</w:t>
            </w:r>
          </w:p>
        </w:tc>
        <w:tc>
          <w:tcPr>
            <w:tcW w:w="733" w:type="dxa"/>
            <w:tcBorders>
              <w:left w:val="single" w:sz="6" w:space="0" w:color="000000"/>
            </w:tcBorders>
            <w:shd w:val="clear" w:color="auto" w:fill="auto"/>
            <w:vAlign w:val="bottom"/>
          </w:tcPr>
          <w:p w14:paraId="755DC985" w14:textId="36BA295B" w:rsidR="00244346" w:rsidRPr="00AB2D22" w:rsidRDefault="00244346" w:rsidP="0047795F">
            <w:pPr>
              <w:tabs>
                <w:tab w:val="left" w:pos="714"/>
              </w:tabs>
              <w:snapToGrid w:val="0"/>
              <w:spacing w:before="80"/>
              <w:ind w:right="113"/>
              <w:jc w:val="right"/>
            </w:pPr>
            <w:r w:rsidRPr="00AB2D22">
              <w:t>193,2</w:t>
            </w:r>
          </w:p>
        </w:tc>
        <w:tc>
          <w:tcPr>
            <w:tcW w:w="733" w:type="dxa"/>
            <w:tcBorders>
              <w:left w:val="single" w:sz="6" w:space="0" w:color="000000"/>
            </w:tcBorders>
            <w:shd w:val="clear" w:color="auto" w:fill="auto"/>
            <w:vAlign w:val="bottom"/>
          </w:tcPr>
          <w:p w14:paraId="2A08DBC5" w14:textId="600D5897" w:rsidR="00244346" w:rsidRPr="00AB2D22" w:rsidRDefault="00244346" w:rsidP="0047795F">
            <w:pPr>
              <w:snapToGrid w:val="0"/>
              <w:spacing w:before="80"/>
              <w:ind w:right="113"/>
              <w:jc w:val="right"/>
            </w:pPr>
            <w:r w:rsidRPr="00AB2D22">
              <w:t>292,2</w:t>
            </w:r>
          </w:p>
        </w:tc>
        <w:tc>
          <w:tcPr>
            <w:tcW w:w="733" w:type="dxa"/>
            <w:tcBorders>
              <w:left w:val="single" w:sz="6" w:space="0" w:color="000000"/>
            </w:tcBorders>
            <w:shd w:val="clear" w:color="auto" w:fill="auto"/>
            <w:vAlign w:val="bottom"/>
          </w:tcPr>
          <w:p w14:paraId="30E3D023" w14:textId="7B0C7BFB" w:rsidR="00244346" w:rsidRPr="00AB2D22" w:rsidRDefault="00244346" w:rsidP="0047795F">
            <w:pPr>
              <w:snapToGrid w:val="0"/>
              <w:spacing w:before="80"/>
              <w:ind w:right="113"/>
              <w:jc w:val="right"/>
            </w:pPr>
            <w:r w:rsidRPr="00AB2D22">
              <w:t>252,7</w:t>
            </w:r>
          </w:p>
        </w:tc>
        <w:tc>
          <w:tcPr>
            <w:tcW w:w="2761" w:type="dxa"/>
            <w:tcBorders>
              <w:left w:val="single" w:sz="6" w:space="0" w:color="000000"/>
            </w:tcBorders>
            <w:shd w:val="clear" w:color="auto" w:fill="auto"/>
            <w:vAlign w:val="bottom"/>
          </w:tcPr>
          <w:p w14:paraId="604668B3" w14:textId="77777777" w:rsidR="00244346" w:rsidRPr="00533E37" w:rsidRDefault="00244346" w:rsidP="00E41D9D">
            <w:pPr>
              <w:spacing w:before="80"/>
              <w:ind w:left="170"/>
              <w:rPr>
                <w:color w:val="000000" w:themeColor="text1"/>
              </w:rPr>
            </w:pPr>
            <w:r w:rsidRPr="00533E37">
              <w:rPr>
                <w:i/>
                <w:color w:val="000000" w:themeColor="text1"/>
              </w:rPr>
              <w:t>Brazil</w:t>
            </w:r>
          </w:p>
        </w:tc>
      </w:tr>
      <w:tr w:rsidR="00244346" w:rsidRPr="00D21FE6" w14:paraId="77CA25DB" w14:textId="77777777" w:rsidTr="00084D4C">
        <w:trPr>
          <w:cantSplit/>
          <w:jc w:val="center"/>
        </w:trPr>
        <w:tc>
          <w:tcPr>
            <w:tcW w:w="2761" w:type="dxa"/>
            <w:shd w:val="clear" w:color="auto" w:fill="auto"/>
            <w:vAlign w:val="bottom"/>
          </w:tcPr>
          <w:p w14:paraId="0A81E889" w14:textId="77777777" w:rsidR="00244346" w:rsidRPr="00533E37" w:rsidRDefault="00244346" w:rsidP="00E41D9D">
            <w:pPr>
              <w:spacing w:before="80"/>
              <w:ind w:left="113"/>
              <w:rPr>
                <w:color w:val="000000" w:themeColor="text1"/>
              </w:rPr>
            </w:pPr>
            <w:r w:rsidRPr="00533E37">
              <w:rPr>
                <w:color w:val="000000" w:themeColor="text1"/>
              </w:rPr>
              <w:t>Индия</w:t>
            </w:r>
          </w:p>
        </w:tc>
        <w:tc>
          <w:tcPr>
            <w:tcW w:w="733" w:type="dxa"/>
            <w:tcBorders>
              <w:left w:val="single" w:sz="6" w:space="0" w:color="000000"/>
            </w:tcBorders>
            <w:shd w:val="clear" w:color="auto" w:fill="auto"/>
            <w:vAlign w:val="bottom"/>
          </w:tcPr>
          <w:p w14:paraId="34C27516" w14:textId="7B42504F" w:rsidR="00244346" w:rsidRPr="00533E37" w:rsidRDefault="00244346" w:rsidP="00E41D9D">
            <w:pPr>
              <w:tabs>
                <w:tab w:val="left" w:pos="714"/>
              </w:tabs>
              <w:spacing w:before="80"/>
              <w:ind w:right="113"/>
              <w:jc w:val="right"/>
              <w:rPr>
                <w:color w:val="000000" w:themeColor="text1"/>
              </w:rPr>
            </w:pPr>
            <w:r w:rsidRPr="00533E37">
              <w:rPr>
                <w:color w:val="000000" w:themeColor="text1"/>
              </w:rPr>
              <w:t>226,4</w:t>
            </w:r>
          </w:p>
        </w:tc>
        <w:tc>
          <w:tcPr>
            <w:tcW w:w="734" w:type="dxa"/>
            <w:tcBorders>
              <w:left w:val="single" w:sz="6" w:space="0" w:color="000000"/>
            </w:tcBorders>
            <w:shd w:val="clear" w:color="auto" w:fill="auto"/>
            <w:vAlign w:val="bottom"/>
          </w:tcPr>
          <w:p w14:paraId="23129201" w14:textId="6A3FA778" w:rsidR="00244346" w:rsidRPr="00244346" w:rsidRDefault="00244346" w:rsidP="0047795F">
            <w:pPr>
              <w:tabs>
                <w:tab w:val="left" w:pos="630"/>
              </w:tabs>
              <w:snapToGrid w:val="0"/>
              <w:spacing w:before="80"/>
              <w:ind w:right="113"/>
              <w:jc w:val="right"/>
            </w:pPr>
            <w:r w:rsidRPr="00244346">
              <w:t>453,4</w:t>
            </w:r>
          </w:p>
        </w:tc>
        <w:tc>
          <w:tcPr>
            <w:tcW w:w="733" w:type="dxa"/>
            <w:tcBorders>
              <w:left w:val="single" w:sz="6" w:space="0" w:color="000000"/>
            </w:tcBorders>
            <w:shd w:val="clear" w:color="auto" w:fill="auto"/>
            <w:vAlign w:val="bottom"/>
          </w:tcPr>
          <w:p w14:paraId="1A77EF02" w14:textId="0E9F881C" w:rsidR="00244346" w:rsidRPr="00244346" w:rsidRDefault="00244346" w:rsidP="0047795F">
            <w:pPr>
              <w:tabs>
                <w:tab w:val="left" w:pos="630"/>
              </w:tabs>
              <w:snapToGrid w:val="0"/>
              <w:spacing w:before="80"/>
              <w:ind w:right="113"/>
              <w:jc w:val="right"/>
            </w:pPr>
            <w:r w:rsidRPr="00244346">
              <w:t>431,6</w:t>
            </w:r>
          </w:p>
        </w:tc>
        <w:tc>
          <w:tcPr>
            <w:tcW w:w="733" w:type="dxa"/>
            <w:tcBorders>
              <w:left w:val="single" w:sz="6" w:space="0" w:color="000000"/>
            </w:tcBorders>
            <w:shd w:val="clear" w:color="auto" w:fill="auto"/>
            <w:vAlign w:val="bottom"/>
          </w:tcPr>
          <w:p w14:paraId="0090CD65" w14:textId="70B36238" w:rsidR="00244346" w:rsidRPr="00244346" w:rsidRDefault="00244346" w:rsidP="0047795F">
            <w:pPr>
              <w:tabs>
                <w:tab w:val="left" w:pos="714"/>
              </w:tabs>
              <w:snapToGrid w:val="0"/>
              <w:spacing w:before="80"/>
              <w:ind w:right="113"/>
              <w:jc w:val="right"/>
            </w:pPr>
            <w:r w:rsidRPr="00244346">
              <w:t>350,2</w:t>
            </w:r>
          </w:p>
        </w:tc>
        <w:tc>
          <w:tcPr>
            <w:tcW w:w="733" w:type="dxa"/>
            <w:tcBorders>
              <w:left w:val="single" w:sz="6" w:space="0" w:color="000000"/>
            </w:tcBorders>
            <w:shd w:val="clear" w:color="auto" w:fill="auto"/>
            <w:vAlign w:val="bottom"/>
          </w:tcPr>
          <w:p w14:paraId="4E245503" w14:textId="24A14445" w:rsidR="00244346" w:rsidRPr="00244346" w:rsidRDefault="00244346" w:rsidP="0047795F">
            <w:pPr>
              <w:snapToGrid w:val="0"/>
              <w:spacing w:before="80"/>
              <w:ind w:right="113"/>
              <w:jc w:val="right"/>
            </w:pPr>
            <w:r w:rsidRPr="00244346">
              <w:t>720,4</w:t>
            </w:r>
          </w:p>
        </w:tc>
        <w:tc>
          <w:tcPr>
            <w:tcW w:w="733" w:type="dxa"/>
            <w:tcBorders>
              <w:left w:val="single" w:sz="6" w:space="0" w:color="000000"/>
            </w:tcBorders>
            <w:shd w:val="clear" w:color="auto" w:fill="auto"/>
            <w:vAlign w:val="bottom"/>
          </w:tcPr>
          <w:p w14:paraId="62DE2C34" w14:textId="67DD1305" w:rsidR="00244346" w:rsidRPr="00244346" w:rsidRDefault="00244346" w:rsidP="0047795F">
            <w:pPr>
              <w:snapToGrid w:val="0"/>
              <w:spacing w:before="80"/>
              <w:ind w:right="113"/>
              <w:jc w:val="right"/>
            </w:pPr>
            <w:r w:rsidRPr="00244346">
              <w:t>673,9</w:t>
            </w:r>
          </w:p>
        </w:tc>
        <w:tc>
          <w:tcPr>
            <w:tcW w:w="2761" w:type="dxa"/>
            <w:tcBorders>
              <w:left w:val="single" w:sz="6" w:space="0" w:color="000000"/>
            </w:tcBorders>
            <w:shd w:val="clear" w:color="auto" w:fill="auto"/>
            <w:vAlign w:val="bottom"/>
          </w:tcPr>
          <w:p w14:paraId="02259B79" w14:textId="77777777" w:rsidR="00244346" w:rsidRPr="00533E37" w:rsidRDefault="00244346" w:rsidP="00E41D9D">
            <w:pPr>
              <w:spacing w:before="80"/>
              <w:ind w:left="170"/>
              <w:rPr>
                <w:color w:val="000000" w:themeColor="text1"/>
              </w:rPr>
            </w:pPr>
            <w:r w:rsidRPr="00533E37">
              <w:rPr>
                <w:i/>
                <w:color w:val="000000" w:themeColor="text1"/>
              </w:rPr>
              <w:t>India</w:t>
            </w:r>
          </w:p>
        </w:tc>
      </w:tr>
      <w:tr w:rsidR="00244346" w:rsidRPr="00D21FE6" w14:paraId="4D0A79CC" w14:textId="77777777" w:rsidTr="00084D4C">
        <w:trPr>
          <w:cantSplit/>
          <w:jc w:val="center"/>
        </w:trPr>
        <w:tc>
          <w:tcPr>
            <w:tcW w:w="2761" w:type="dxa"/>
            <w:shd w:val="clear" w:color="auto" w:fill="auto"/>
            <w:vAlign w:val="bottom"/>
          </w:tcPr>
          <w:p w14:paraId="211B33EA" w14:textId="77777777" w:rsidR="00244346" w:rsidRPr="00533E37" w:rsidRDefault="00244346" w:rsidP="00E41D9D">
            <w:pPr>
              <w:spacing w:before="80"/>
              <w:ind w:left="113"/>
              <w:rPr>
                <w:color w:val="000000" w:themeColor="text1"/>
              </w:rPr>
            </w:pPr>
            <w:r w:rsidRPr="00533E37">
              <w:rPr>
                <w:color w:val="000000" w:themeColor="text1"/>
              </w:rPr>
              <w:t>Китай</w:t>
            </w:r>
          </w:p>
        </w:tc>
        <w:tc>
          <w:tcPr>
            <w:tcW w:w="733" w:type="dxa"/>
            <w:tcBorders>
              <w:left w:val="single" w:sz="6" w:space="0" w:color="000000"/>
            </w:tcBorders>
            <w:shd w:val="clear" w:color="auto" w:fill="auto"/>
            <w:vAlign w:val="bottom"/>
          </w:tcPr>
          <w:p w14:paraId="2BA36B41" w14:textId="09FF1DE7" w:rsidR="00244346" w:rsidRPr="00533E37" w:rsidRDefault="00244346" w:rsidP="00E41D9D">
            <w:pPr>
              <w:tabs>
                <w:tab w:val="left" w:pos="714"/>
              </w:tabs>
              <w:spacing w:before="80"/>
              <w:ind w:right="113"/>
              <w:jc w:val="right"/>
              <w:rPr>
                <w:color w:val="000000" w:themeColor="text1"/>
              </w:rPr>
            </w:pPr>
            <w:r w:rsidRPr="00533E37">
              <w:rPr>
                <w:color w:val="000000" w:themeColor="text1"/>
              </w:rPr>
              <w:t>1</w:t>
            </w:r>
            <w:r w:rsidRPr="00533E37">
              <w:rPr>
                <w:color w:val="000000" w:themeColor="text1"/>
                <w:lang w:val="en-US"/>
              </w:rPr>
              <w:t> </w:t>
            </w:r>
            <w:r w:rsidRPr="00533E37">
              <w:rPr>
                <w:color w:val="000000" w:themeColor="text1"/>
              </w:rPr>
              <w:t>577,8</w:t>
            </w:r>
          </w:p>
        </w:tc>
        <w:tc>
          <w:tcPr>
            <w:tcW w:w="734" w:type="dxa"/>
            <w:tcBorders>
              <w:left w:val="single" w:sz="6" w:space="0" w:color="000000"/>
            </w:tcBorders>
            <w:shd w:val="clear" w:color="auto" w:fill="auto"/>
            <w:vAlign w:val="bottom"/>
          </w:tcPr>
          <w:p w14:paraId="37566EE3" w14:textId="124D8B37" w:rsidR="00244346" w:rsidRPr="00244346" w:rsidRDefault="00244346" w:rsidP="0047795F">
            <w:pPr>
              <w:tabs>
                <w:tab w:val="left" w:pos="630"/>
              </w:tabs>
              <w:snapToGrid w:val="0"/>
              <w:spacing w:before="80"/>
              <w:ind w:right="113"/>
              <w:jc w:val="right"/>
            </w:pPr>
            <w:r w:rsidRPr="00244346">
              <w:t>3 544,4</w:t>
            </w:r>
          </w:p>
        </w:tc>
        <w:tc>
          <w:tcPr>
            <w:tcW w:w="733" w:type="dxa"/>
            <w:tcBorders>
              <w:left w:val="single" w:sz="6" w:space="0" w:color="000000"/>
            </w:tcBorders>
            <w:shd w:val="clear" w:color="auto" w:fill="auto"/>
            <w:vAlign w:val="bottom"/>
          </w:tcPr>
          <w:p w14:paraId="09E8BEE1" w14:textId="2CC2AD0C" w:rsidR="00244346" w:rsidRPr="00244346" w:rsidRDefault="00244346" w:rsidP="0047795F">
            <w:pPr>
              <w:tabs>
                <w:tab w:val="left" w:pos="630"/>
              </w:tabs>
              <w:snapToGrid w:val="0"/>
              <w:spacing w:before="80"/>
              <w:ind w:right="113"/>
              <w:jc w:val="right"/>
            </w:pPr>
            <w:r w:rsidRPr="00244346">
              <w:t>3 379,0</w:t>
            </w:r>
          </w:p>
        </w:tc>
        <w:tc>
          <w:tcPr>
            <w:tcW w:w="733" w:type="dxa"/>
            <w:tcBorders>
              <w:left w:val="single" w:sz="6" w:space="0" w:color="000000"/>
            </w:tcBorders>
            <w:shd w:val="clear" w:color="auto" w:fill="auto"/>
            <w:vAlign w:val="bottom"/>
          </w:tcPr>
          <w:p w14:paraId="3BE88763" w14:textId="2189E7E9" w:rsidR="00244346" w:rsidRPr="00244346" w:rsidRDefault="00244346" w:rsidP="0047795F">
            <w:pPr>
              <w:tabs>
                <w:tab w:val="left" w:pos="714"/>
              </w:tabs>
              <w:snapToGrid w:val="0"/>
              <w:spacing w:before="80"/>
              <w:ind w:right="113"/>
              <w:jc w:val="right"/>
            </w:pPr>
            <w:r w:rsidRPr="00244346">
              <w:t>1 396,2</w:t>
            </w:r>
          </w:p>
        </w:tc>
        <w:tc>
          <w:tcPr>
            <w:tcW w:w="733" w:type="dxa"/>
            <w:tcBorders>
              <w:left w:val="single" w:sz="6" w:space="0" w:color="000000"/>
            </w:tcBorders>
            <w:shd w:val="clear" w:color="auto" w:fill="auto"/>
            <w:vAlign w:val="bottom"/>
          </w:tcPr>
          <w:p w14:paraId="629EB721" w14:textId="0FCAA094" w:rsidR="00244346" w:rsidRPr="00244346" w:rsidRDefault="00244346" w:rsidP="0047795F">
            <w:pPr>
              <w:snapToGrid w:val="0"/>
              <w:spacing w:before="80"/>
              <w:ind w:right="113"/>
              <w:jc w:val="right"/>
            </w:pPr>
            <w:r w:rsidRPr="00244346">
              <w:t>2 706,5</w:t>
            </w:r>
          </w:p>
        </w:tc>
        <w:tc>
          <w:tcPr>
            <w:tcW w:w="733" w:type="dxa"/>
            <w:tcBorders>
              <w:left w:val="single" w:sz="6" w:space="0" w:color="000000"/>
            </w:tcBorders>
            <w:shd w:val="clear" w:color="auto" w:fill="auto"/>
            <w:vAlign w:val="bottom"/>
          </w:tcPr>
          <w:p w14:paraId="7DE468D7" w14:textId="684CF1D3" w:rsidR="00244346" w:rsidRPr="00244346" w:rsidRDefault="00244346" w:rsidP="0047795F">
            <w:pPr>
              <w:snapToGrid w:val="0"/>
              <w:spacing w:before="80"/>
              <w:ind w:right="113"/>
              <w:jc w:val="right"/>
            </w:pPr>
            <w:r w:rsidRPr="00244346">
              <w:t>2 556,9</w:t>
            </w:r>
          </w:p>
        </w:tc>
        <w:tc>
          <w:tcPr>
            <w:tcW w:w="2761" w:type="dxa"/>
            <w:tcBorders>
              <w:left w:val="single" w:sz="6" w:space="0" w:color="000000"/>
            </w:tcBorders>
            <w:shd w:val="clear" w:color="auto" w:fill="auto"/>
            <w:vAlign w:val="bottom"/>
          </w:tcPr>
          <w:p w14:paraId="436677B0" w14:textId="77777777" w:rsidR="00244346" w:rsidRPr="00533E37" w:rsidRDefault="00244346" w:rsidP="00E41D9D">
            <w:pPr>
              <w:spacing w:before="80"/>
              <w:ind w:left="170"/>
              <w:rPr>
                <w:color w:val="000000" w:themeColor="text1"/>
              </w:rPr>
            </w:pPr>
            <w:r w:rsidRPr="00533E37">
              <w:rPr>
                <w:i/>
                <w:color w:val="000000" w:themeColor="text1"/>
              </w:rPr>
              <w:t>China</w:t>
            </w:r>
          </w:p>
        </w:tc>
      </w:tr>
      <w:tr w:rsidR="00244346" w:rsidRPr="00D21FE6" w14:paraId="51DB7E72" w14:textId="77777777" w:rsidTr="00084D4C">
        <w:trPr>
          <w:cantSplit/>
          <w:jc w:val="center"/>
        </w:trPr>
        <w:tc>
          <w:tcPr>
            <w:tcW w:w="2761" w:type="dxa"/>
            <w:shd w:val="clear" w:color="auto" w:fill="auto"/>
            <w:vAlign w:val="bottom"/>
          </w:tcPr>
          <w:p w14:paraId="25EF5F4D" w14:textId="77777777" w:rsidR="00244346" w:rsidRPr="00533E37" w:rsidRDefault="00244346" w:rsidP="00E41D9D">
            <w:pPr>
              <w:spacing w:before="80"/>
              <w:ind w:left="113"/>
              <w:rPr>
                <w:color w:val="000000" w:themeColor="text1"/>
              </w:rPr>
            </w:pPr>
            <w:r w:rsidRPr="00533E37">
              <w:rPr>
                <w:color w:val="000000" w:themeColor="text1"/>
              </w:rPr>
              <w:t>Южно-Африканская Республика</w:t>
            </w:r>
          </w:p>
        </w:tc>
        <w:tc>
          <w:tcPr>
            <w:tcW w:w="733" w:type="dxa"/>
            <w:tcBorders>
              <w:left w:val="single" w:sz="6" w:space="0" w:color="000000"/>
            </w:tcBorders>
            <w:shd w:val="clear" w:color="auto" w:fill="auto"/>
            <w:vAlign w:val="bottom"/>
          </w:tcPr>
          <w:p w14:paraId="6B27DECB" w14:textId="7D8058AC" w:rsidR="00244346" w:rsidRPr="00533E37" w:rsidRDefault="00244346" w:rsidP="00E41D9D">
            <w:pPr>
              <w:tabs>
                <w:tab w:val="left" w:pos="714"/>
              </w:tabs>
              <w:spacing w:before="80"/>
              <w:ind w:right="113"/>
              <w:jc w:val="right"/>
              <w:rPr>
                <w:color w:val="000000" w:themeColor="text1"/>
              </w:rPr>
            </w:pPr>
            <w:r w:rsidRPr="00533E37">
              <w:rPr>
                <w:color w:val="000000" w:themeColor="text1"/>
              </w:rPr>
              <w:t>91,3</w:t>
            </w:r>
          </w:p>
        </w:tc>
        <w:tc>
          <w:tcPr>
            <w:tcW w:w="734" w:type="dxa"/>
            <w:tcBorders>
              <w:left w:val="single" w:sz="6" w:space="0" w:color="000000"/>
            </w:tcBorders>
            <w:shd w:val="clear" w:color="auto" w:fill="auto"/>
            <w:vAlign w:val="bottom"/>
          </w:tcPr>
          <w:p w14:paraId="739AF912" w14:textId="3ED801C1" w:rsidR="00244346" w:rsidRPr="00244346" w:rsidRDefault="00244346" w:rsidP="0047795F">
            <w:pPr>
              <w:tabs>
                <w:tab w:val="left" w:pos="630"/>
              </w:tabs>
              <w:snapToGrid w:val="0"/>
              <w:spacing w:before="80"/>
              <w:ind w:right="113"/>
              <w:jc w:val="right"/>
            </w:pPr>
            <w:r w:rsidRPr="00244346">
              <w:t>122,9</w:t>
            </w:r>
          </w:p>
        </w:tc>
        <w:tc>
          <w:tcPr>
            <w:tcW w:w="733" w:type="dxa"/>
            <w:tcBorders>
              <w:left w:val="single" w:sz="6" w:space="0" w:color="000000"/>
            </w:tcBorders>
            <w:shd w:val="clear" w:color="auto" w:fill="auto"/>
            <w:vAlign w:val="bottom"/>
          </w:tcPr>
          <w:p w14:paraId="1B5213F6" w14:textId="008AEE48" w:rsidR="00244346" w:rsidRPr="00244346" w:rsidRDefault="00244346" w:rsidP="0047795F">
            <w:pPr>
              <w:tabs>
                <w:tab w:val="left" w:pos="630"/>
              </w:tabs>
              <w:snapToGrid w:val="0"/>
              <w:spacing w:before="80"/>
              <w:ind w:right="113"/>
              <w:jc w:val="right"/>
            </w:pPr>
            <w:r w:rsidRPr="00244346">
              <w:t>110,9</w:t>
            </w:r>
          </w:p>
        </w:tc>
        <w:tc>
          <w:tcPr>
            <w:tcW w:w="733" w:type="dxa"/>
            <w:tcBorders>
              <w:left w:val="single" w:sz="6" w:space="0" w:color="000000"/>
            </w:tcBorders>
            <w:shd w:val="clear" w:color="auto" w:fill="auto"/>
            <w:vAlign w:val="bottom"/>
          </w:tcPr>
          <w:p w14:paraId="14D4B3CB" w14:textId="7D2680A1" w:rsidR="00244346" w:rsidRPr="00244346" w:rsidRDefault="00244346" w:rsidP="0047795F">
            <w:pPr>
              <w:tabs>
                <w:tab w:val="left" w:pos="714"/>
              </w:tabs>
              <w:snapToGrid w:val="0"/>
              <w:spacing w:before="80"/>
              <w:ind w:right="113"/>
              <w:jc w:val="right"/>
            </w:pPr>
            <w:r w:rsidRPr="00244346">
              <w:t>96,8</w:t>
            </w:r>
          </w:p>
        </w:tc>
        <w:tc>
          <w:tcPr>
            <w:tcW w:w="733" w:type="dxa"/>
            <w:tcBorders>
              <w:left w:val="single" w:sz="6" w:space="0" w:color="000000"/>
            </w:tcBorders>
            <w:shd w:val="clear" w:color="auto" w:fill="auto"/>
            <w:vAlign w:val="bottom"/>
          </w:tcPr>
          <w:p w14:paraId="3F0226AC" w14:textId="28E80604" w:rsidR="00244346" w:rsidRPr="00244346" w:rsidRDefault="00244346" w:rsidP="0047795F">
            <w:pPr>
              <w:snapToGrid w:val="0"/>
              <w:spacing w:before="80"/>
              <w:ind w:right="113"/>
              <w:jc w:val="right"/>
            </w:pPr>
            <w:r w:rsidRPr="00244346">
              <w:t>136,2</w:t>
            </w:r>
          </w:p>
        </w:tc>
        <w:tc>
          <w:tcPr>
            <w:tcW w:w="733" w:type="dxa"/>
            <w:tcBorders>
              <w:left w:val="single" w:sz="6" w:space="0" w:color="000000"/>
            </w:tcBorders>
            <w:shd w:val="clear" w:color="auto" w:fill="auto"/>
            <w:vAlign w:val="bottom"/>
          </w:tcPr>
          <w:p w14:paraId="5092699A" w14:textId="683B9886" w:rsidR="00244346" w:rsidRPr="00244346" w:rsidRDefault="00244346" w:rsidP="0047795F">
            <w:pPr>
              <w:snapToGrid w:val="0"/>
              <w:spacing w:before="80"/>
              <w:ind w:right="113"/>
              <w:jc w:val="right"/>
            </w:pPr>
            <w:r w:rsidRPr="00244346">
              <w:t>130,7</w:t>
            </w:r>
          </w:p>
        </w:tc>
        <w:tc>
          <w:tcPr>
            <w:tcW w:w="2761" w:type="dxa"/>
            <w:tcBorders>
              <w:left w:val="single" w:sz="6" w:space="0" w:color="000000"/>
            </w:tcBorders>
            <w:shd w:val="clear" w:color="auto" w:fill="auto"/>
            <w:vAlign w:val="bottom"/>
          </w:tcPr>
          <w:p w14:paraId="7FD963ED" w14:textId="77777777" w:rsidR="00244346" w:rsidRPr="00533E37" w:rsidRDefault="00244346" w:rsidP="00E41D9D">
            <w:pPr>
              <w:spacing w:before="80"/>
              <w:ind w:left="170"/>
              <w:rPr>
                <w:color w:val="000000" w:themeColor="text1"/>
              </w:rPr>
            </w:pPr>
            <w:r w:rsidRPr="00533E37">
              <w:rPr>
                <w:i/>
                <w:color w:val="000000" w:themeColor="text1"/>
                <w:lang w:val="en"/>
              </w:rPr>
              <w:t>South Africa</w:t>
            </w:r>
          </w:p>
        </w:tc>
      </w:tr>
      <w:tr w:rsidR="00244346" w:rsidRPr="00D21FE6" w14:paraId="33BCBCD0" w14:textId="77777777" w:rsidTr="00084D4C">
        <w:trPr>
          <w:cantSplit/>
          <w:jc w:val="center"/>
        </w:trPr>
        <w:tc>
          <w:tcPr>
            <w:tcW w:w="2761" w:type="dxa"/>
            <w:shd w:val="clear" w:color="auto" w:fill="auto"/>
            <w:vAlign w:val="bottom"/>
          </w:tcPr>
          <w:p w14:paraId="6C8EC549" w14:textId="77777777" w:rsidR="00244346" w:rsidRPr="00533E37" w:rsidRDefault="00244346" w:rsidP="00E41D9D">
            <w:pPr>
              <w:spacing w:before="80"/>
              <w:rPr>
                <w:color w:val="000000" w:themeColor="text1"/>
              </w:rPr>
            </w:pPr>
            <w:r w:rsidRPr="00533E37">
              <w:rPr>
                <w:b/>
                <w:bCs/>
                <w:color w:val="000000" w:themeColor="text1"/>
              </w:rPr>
              <w:t>Страны ЕС</w:t>
            </w:r>
          </w:p>
        </w:tc>
        <w:tc>
          <w:tcPr>
            <w:tcW w:w="733" w:type="dxa"/>
            <w:tcBorders>
              <w:left w:val="single" w:sz="6" w:space="0" w:color="000000"/>
            </w:tcBorders>
            <w:shd w:val="clear" w:color="auto" w:fill="auto"/>
            <w:vAlign w:val="bottom"/>
          </w:tcPr>
          <w:p w14:paraId="3C33749C" w14:textId="77777777" w:rsidR="00244346" w:rsidRPr="00533E37" w:rsidRDefault="00244346" w:rsidP="00E41D9D">
            <w:pPr>
              <w:tabs>
                <w:tab w:val="left" w:pos="714"/>
              </w:tabs>
              <w:snapToGrid w:val="0"/>
              <w:spacing w:before="80"/>
              <w:ind w:right="113"/>
              <w:jc w:val="right"/>
              <w:rPr>
                <w:color w:val="000000" w:themeColor="text1"/>
              </w:rPr>
            </w:pPr>
          </w:p>
        </w:tc>
        <w:tc>
          <w:tcPr>
            <w:tcW w:w="734" w:type="dxa"/>
            <w:tcBorders>
              <w:left w:val="single" w:sz="6" w:space="0" w:color="000000"/>
            </w:tcBorders>
            <w:shd w:val="clear" w:color="auto" w:fill="auto"/>
            <w:vAlign w:val="bottom"/>
          </w:tcPr>
          <w:p w14:paraId="1D0D5E83" w14:textId="77777777" w:rsidR="00244346" w:rsidRPr="00244346" w:rsidRDefault="00244346" w:rsidP="00E41D9D">
            <w:pPr>
              <w:tabs>
                <w:tab w:val="left" w:pos="630"/>
              </w:tabs>
              <w:snapToGrid w:val="0"/>
              <w:spacing w:before="80"/>
              <w:ind w:right="113"/>
              <w:jc w:val="right"/>
            </w:pPr>
          </w:p>
        </w:tc>
        <w:tc>
          <w:tcPr>
            <w:tcW w:w="733" w:type="dxa"/>
            <w:tcBorders>
              <w:left w:val="single" w:sz="6" w:space="0" w:color="000000"/>
            </w:tcBorders>
            <w:shd w:val="clear" w:color="auto" w:fill="auto"/>
            <w:vAlign w:val="bottom"/>
          </w:tcPr>
          <w:p w14:paraId="24EF9943" w14:textId="77777777" w:rsidR="00244346" w:rsidRPr="00244346" w:rsidRDefault="00244346" w:rsidP="00E41D9D">
            <w:pPr>
              <w:tabs>
                <w:tab w:val="left" w:pos="630"/>
              </w:tabs>
              <w:snapToGrid w:val="0"/>
              <w:spacing w:before="80"/>
              <w:ind w:right="113"/>
              <w:jc w:val="right"/>
            </w:pPr>
          </w:p>
        </w:tc>
        <w:tc>
          <w:tcPr>
            <w:tcW w:w="733" w:type="dxa"/>
            <w:tcBorders>
              <w:left w:val="single" w:sz="6" w:space="0" w:color="000000"/>
            </w:tcBorders>
            <w:shd w:val="clear" w:color="auto" w:fill="auto"/>
            <w:vAlign w:val="bottom"/>
          </w:tcPr>
          <w:p w14:paraId="633F6C28" w14:textId="77777777" w:rsidR="00244346" w:rsidRPr="00244346" w:rsidRDefault="00244346" w:rsidP="00E41D9D">
            <w:pPr>
              <w:tabs>
                <w:tab w:val="left" w:pos="714"/>
              </w:tabs>
              <w:snapToGrid w:val="0"/>
              <w:spacing w:before="80"/>
              <w:ind w:right="113"/>
              <w:jc w:val="right"/>
            </w:pPr>
          </w:p>
        </w:tc>
        <w:tc>
          <w:tcPr>
            <w:tcW w:w="733" w:type="dxa"/>
            <w:tcBorders>
              <w:left w:val="single" w:sz="6" w:space="0" w:color="000000"/>
            </w:tcBorders>
            <w:shd w:val="clear" w:color="auto" w:fill="auto"/>
            <w:vAlign w:val="bottom"/>
          </w:tcPr>
          <w:p w14:paraId="13252CA6" w14:textId="77777777" w:rsidR="00244346" w:rsidRPr="00244346" w:rsidRDefault="00244346" w:rsidP="00E41D9D">
            <w:pPr>
              <w:snapToGrid w:val="0"/>
              <w:spacing w:before="80"/>
              <w:ind w:right="113"/>
              <w:jc w:val="right"/>
            </w:pPr>
          </w:p>
        </w:tc>
        <w:tc>
          <w:tcPr>
            <w:tcW w:w="733" w:type="dxa"/>
            <w:tcBorders>
              <w:left w:val="single" w:sz="6" w:space="0" w:color="000000"/>
            </w:tcBorders>
            <w:shd w:val="clear" w:color="auto" w:fill="auto"/>
            <w:vAlign w:val="bottom"/>
          </w:tcPr>
          <w:p w14:paraId="142EA849" w14:textId="77777777" w:rsidR="00244346" w:rsidRPr="00244346" w:rsidRDefault="00244346" w:rsidP="00E41D9D">
            <w:pPr>
              <w:snapToGrid w:val="0"/>
              <w:spacing w:before="80"/>
              <w:ind w:right="113"/>
              <w:jc w:val="right"/>
            </w:pPr>
          </w:p>
        </w:tc>
        <w:tc>
          <w:tcPr>
            <w:tcW w:w="2761" w:type="dxa"/>
            <w:tcBorders>
              <w:left w:val="single" w:sz="6" w:space="0" w:color="000000"/>
            </w:tcBorders>
            <w:shd w:val="clear" w:color="auto" w:fill="auto"/>
            <w:vAlign w:val="bottom"/>
          </w:tcPr>
          <w:p w14:paraId="18B35B28" w14:textId="77777777" w:rsidR="00244346" w:rsidRPr="00533E37" w:rsidRDefault="00244346" w:rsidP="00E41D9D">
            <w:pPr>
              <w:spacing w:before="80"/>
              <w:ind w:left="57"/>
              <w:rPr>
                <w:color w:val="000000" w:themeColor="text1"/>
              </w:rPr>
            </w:pPr>
            <w:r w:rsidRPr="00533E37">
              <w:rPr>
                <w:b/>
                <w:i/>
                <w:color w:val="000000" w:themeColor="text1"/>
              </w:rPr>
              <w:t>EU countries</w:t>
            </w:r>
          </w:p>
        </w:tc>
      </w:tr>
      <w:tr w:rsidR="00244346" w:rsidRPr="00D21FE6" w14:paraId="5EF1F4DF" w14:textId="77777777" w:rsidTr="00084D4C">
        <w:trPr>
          <w:cantSplit/>
          <w:jc w:val="center"/>
        </w:trPr>
        <w:tc>
          <w:tcPr>
            <w:tcW w:w="2761" w:type="dxa"/>
            <w:shd w:val="clear" w:color="auto" w:fill="auto"/>
            <w:vAlign w:val="bottom"/>
          </w:tcPr>
          <w:p w14:paraId="6AA442A3" w14:textId="1F9D4359" w:rsidR="00244346" w:rsidRPr="00533E37" w:rsidRDefault="00244346" w:rsidP="00E41D9D">
            <w:pPr>
              <w:spacing w:before="80"/>
              <w:ind w:left="227"/>
              <w:rPr>
                <w:color w:val="000000" w:themeColor="text1"/>
              </w:rPr>
            </w:pPr>
            <w:r w:rsidRPr="00244346">
              <w:t>из них:</w:t>
            </w:r>
          </w:p>
        </w:tc>
        <w:tc>
          <w:tcPr>
            <w:tcW w:w="733" w:type="dxa"/>
            <w:tcBorders>
              <w:left w:val="single" w:sz="6" w:space="0" w:color="000000"/>
            </w:tcBorders>
            <w:shd w:val="clear" w:color="auto" w:fill="auto"/>
            <w:vAlign w:val="bottom"/>
          </w:tcPr>
          <w:p w14:paraId="3A9D6791" w14:textId="77777777" w:rsidR="00244346" w:rsidRPr="00533E37" w:rsidRDefault="00244346" w:rsidP="00E41D9D">
            <w:pPr>
              <w:tabs>
                <w:tab w:val="left" w:pos="630"/>
              </w:tabs>
              <w:snapToGrid w:val="0"/>
              <w:spacing w:before="80"/>
              <w:ind w:right="113"/>
              <w:jc w:val="right"/>
              <w:rPr>
                <w:color w:val="000000" w:themeColor="text1"/>
              </w:rPr>
            </w:pPr>
          </w:p>
        </w:tc>
        <w:tc>
          <w:tcPr>
            <w:tcW w:w="734" w:type="dxa"/>
            <w:tcBorders>
              <w:left w:val="single" w:sz="6" w:space="0" w:color="000000"/>
            </w:tcBorders>
            <w:shd w:val="clear" w:color="auto" w:fill="auto"/>
            <w:vAlign w:val="bottom"/>
          </w:tcPr>
          <w:p w14:paraId="439B0549" w14:textId="77777777" w:rsidR="00244346" w:rsidRPr="00244346" w:rsidRDefault="00244346" w:rsidP="00E41D9D">
            <w:pPr>
              <w:tabs>
                <w:tab w:val="left" w:pos="630"/>
              </w:tabs>
              <w:snapToGrid w:val="0"/>
              <w:spacing w:before="80"/>
              <w:ind w:right="113"/>
              <w:jc w:val="right"/>
            </w:pPr>
          </w:p>
        </w:tc>
        <w:tc>
          <w:tcPr>
            <w:tcW w:w="733" w:type="dxa"/>
            <w:tcBorders>
              <w:left w:val="single" w:sz="6" w:space="0" w:color="000000"/>
            </w:tcBorders>
            <w:shd w:val="clear" w:color="auto" w:fill="auto"/>
            <w:vAlign w:val="bottom"/>
          </w:tcPr>
          <w:p w14:paraId="2D2692AB" w14:textId="77777777" w:rsidR="00244346" w:rsidRPr="00244346" w:rsidRDefault="00244346" w:rsidP="00E41D9D">
            <w:pPr>
              <w:tabs>
                <w:tab w:val="left" w:pos="630"/>
              </w:tabs>
              <w:snapToGrid w:val="0"/>
              <w:spacing w:before="80"/>
              <w:ind w:right="113"/>
              <w:jc w:val="right"/>
            </w:pPr>
          </w:p>
        </w:tc>
        <w:tc>
          <w:tcPr>
            <w:tcW w:w="733" w:type="dxa"/>
            <w:tcBorders>
              <w:left w:val="single" w:sz="6" w:space="0" w:color="000000"/>
            </w:tcBorders>
            <w:shd w:val="clear" w:color="auto" w:fill="auto"/>
            <w:vAlign w:val="bottom"/>
          </w:tcPr>
          <w:p w14:paraId="079378CC" w14:textId="77777777" w:rsidR="00244346" w:rsidRPr="00244346" w:rsidRDefault="00244346" w:rsidP="00E41D9D">
            <w:pPr>
              <w:tabs>
                <w:tab w:val="left" w:pos="630"/>
              </w:tabs>
              <w:snapToGrid w:val="0"/>
              <w:spacing w:before="80"/>
              <w:ind w:right="113"/>
              <w:jc w:val="right"/>
            </w:pPr>
          </w:p>
        </w:tc>
        <w:tc>
          <w:tcPr>
            <w:tcW w:w="733" w:type="dxa"/>
            <w:tcBorders>
              <w:left w:val="single" w:sz="6" w:space="0" w:color="000000"/>
            </w:tcBorders>
            <w:shd w:val="clear" w:color="auto" w:fill="auto"/>
            <w:vAlign w:val="bottom"/>
          </w:tcPr>
          <w:p w14:paraId="3F8DCCE0" w14:textId="77777777" w:rsidR="00244346" w:rsidRPr="00244346" w:rsidRDefault="00244346" w:rsidP="00E41D9D">
            <w:pPr>
              <w:snapToGrid w:val="0"/>
              <w:spacing w:before="80"/>
              <w:ind w:right="113"/>
              <w:jc w:val="right"/>
            </w:pPr>
          </w:p>
        </w:tc>
        <w:tc>
          <w:tcPr>
            <w:tcW w:w="733" w:type="dxa"/>
            <w:tcBorders>
              <w:left w:val="single" w:sz="6" w:space="0" w:color="000000"/>
            </w:tcBorders>
            <w:shd w:val="clear" w:color="auto" w:fill="auto"/>
            <w:vAlign w:val="bottom"/>
          </w:tcPr>
          <w:p w14:paraId="3DF99201" w14:textId="77777777" w:rsidR="00244346" w:rsidRPr="00244346" w:rsidRDefault="00244346" w:rsidP="00E41D9D">
            <w:pPr>
              <w:snapToGrid w:val="0"/>
              <w:spacing w:before="80"/>
              <w:ind w:right="113"/>
              <w:jc w:val="right"/>
            </w:pPr>
          </w:p>
        </w:tc>
        <w:tc>
          <w:tcPr>
            <w:tcW w:w="2761" w:type="dxa"/>
            <w:tcBorders>
              <w:left w:val="single" w:sz="6" w:space="0" w:color="000000"/>
            </w:tcBorders>
            <w:shd w:val="clear" w:color="auto" w:fill="auto"/>
            <w:vAlign w:val="bottom"/>
          </w:tcPr>
          <w:p w14:paraId="3437E250" w14:textId="77777777" w:rsidR="00244346" w:rsidRPr="00533E37" w:rsidRDefault="00244346" w:rsidP="00E41D9D">
            <w:pPr>
              <w:spacing w:before="80"/>
              <w:ind w:left="340"/>
              <w:rPr>
                <w:color w:val="000000" w:themeColor="text1"/>
              </w:rPr>
            </w:pPr>
            <w:r w:rsidRPr="00533E37">
              <w:rPr>
                <w:i/>
                <w:color w:val="000000" w:themeColor="text1"/>
              </w:rPr>
              <w:t>of which:</w:t>
            </w:r>
          </w:p>
        </w:tc>
      </w:tr>
      <w:tr w:rsidR="00244346" w:rsidRPr="00D21FE6" w14:paraId="56948EB0" w14:textId="77777777" w:rsidTr="00084D4C">
        <w:trPr>
          <w:cantSplit/>
          <w:jc w:val="center"/>
        </w:trPr>
        <w:tc>
          <w:tcPr>
            <w:tcW w:w="2761" w:type="dxa"/>
            <w:shd w:val="clear" w:color="auto" w:fill="auto"/>
            <w:vAlign w:val="bottom"/>
          </w:tcPr>
          <w:p w14:paraId="034BF8BD" w14:textId="77777777" w:rsidR="00244346" w:rsidRPr="00533E37" w:rsidRDefault="00244346" w:rsidP="00E41D9D">
            <w:pPr>
              <w:spacing w:before="80"/>
              <w:ind w:left="113"/>
              <w:rPr>
                <w:color w:val="000000" w:themeColor="text1"/>
              </w:rPr>
            </w:pPr>
            <w:r w:rsidRPr="00533E37">
              <w:rPr>
                <w:color w:val="000000" w:themeColor="text1"/>
              </w:rPr>
              <w:t>Австрия</w:t>
            </w:r>
          </w:p>
        </w:tc>
        <w:tc>
          <w:tcPr>
            <w:tcW w:w="733" w:type="dxa"/>
            <w:tcBorders>
              <w:left w:val="single" w:sz="6" w:space="0" w:color="000000"/>
            </w:tcBorders>
            <w:shd w:val="clear" w:color="auto" w:fill="auto"/>
            <w:vAlign w:val="bottom"/>
          </w:tcPr>
          <w:p w14:paraId="14922974" w14:textId="487F5865" w:rsidR="00244346" w:rsidRPr="00533E37" w:rsidRDefault="00244346" w:rsidP="00E41D9D">
            <w:pPr>
              <w:tabs>
                <w:tab w:val="left" w:pos="714"/>
              </w:tabs>
              <w:spacing w:before="80"/>
              <w:ind w:right="113"/>
              <w:jc w:val="right"/>
              <w:rPr>
                <w:color w:val="000000" w:themeColor="text1"/>
              </w:rPr>
            </w:pPr>
            <w:r w:rsidRPr="00533E37">
              <w:rPr>
                <w:color w:val="000000" w:themeColor="text1"/>
              </w:rPr>
              <w:t>152,6</w:t>
            </w:r>
          </w:p>
        </w:tc>
        <w:tc>
          <w:tcPr>
            <w:tcW w:w="734" w:type="dxa"/>
            <w:tcBorders>
              <w:left w:val="single" w:sz="6" w:space="0" w:color="000000"/>
            </w:tcBorders>
            <w:shd w:val="clear" w:color="auto" w:fill="auto"/>
            <w:vAlign w:val="bottom"/>
          </w:tcPr>
          <w:p w14:paraId="464D02DC" w14:textId="480E09A6" w:rsidR="00244346" w:rsidRPr="00244346" w:rsidRDefault="00244346" w:rsidP="0047795F">
            <w:pPr>
              <w:tabs>
                <w:tab w:val="left" w:pos="630"/>
              </w:tabs>
              <w:snapToGrid w:val="0"/>
              <w:spacing w:before="80"/>
              <w:ind w:right="113"/>
              <w:jc w:val="right"/>
            </w:pPr>
            <w:r w:rsidRPr="00244346">
              <w:t>211,9</w:t>
            </w:r>
          </w:p>
        </w:tc>
        <w:tc>
          <w:tcPr>
            <w:tcW w:w="733" w:type="dxa"/>
            <w:tcBorders>
              <w:left w:val="single" w:sz="6" w:space="0" w:color="000000"/>
            </w:tcBorders>
            <w:shd w:val="clear" w:color="auto" w:fill="auto"/>
            <w:vAlign w:val="bottom"/>
          </w:tcPr>
          <w:p w14:paraId="137399DA" w14:textId="362A15D7" w:rsidR="00244346" w:rsidRPr="00244346" w:rsidRDefault="00244346" w:rsidP="0047795F">
            <w:pPr>
              <w:tabs>
                <w:tab w:val="left" w:pos="630"/>
              </w:tabs>
              <w:snapToGrid w:val="0"/>
              <w:spacing w:before="80"/>
              <w:ind w:right="113"/>
              <w:jc w:val="right"/>
            </w:pPr>
            <w:r w:rsidRPr="00244346">
              <w:t>224,1</w:t>
            </w:r>
          </w:p>
        </w:tc>
        <w:tc>
          <w:tcPr>
            <w:tcW w:w="733" w:type="dxa"/>
            <w:tcBorders>
              <w:left w:val="single" w:sz="6" w:space="0" w:color="000000"/>
            </w:tcBorders>
            <w:shd w:val="clear" w:color="auto" w:fill="auto"/>
            <w:vAlign w:val="bottom"/>
          </w:tcPr>
          <w:p w14:paraId="7AEF036C" w14:textId="684A5257" w:rsidR="00244346" w:rsidRPr="00244346" w:rsidRDefault="00244346" w:rsidP="0047795F">
            <w:pPr>
              <w:tabs>
                <w:tab w:val="left" w:pos="714"/>
              </w:tabs>
              <w:snapToGrid w:val="0"/>
              <w:spacing w:before="80"/>
              <w:ind w:right="113"/>
              <w:jc w:val="right"/>
            </w:pPr>
            <w:r w:rsidRPr="00244346">
              <w:t>159,0</w:t>
            </w:r>
          </w:p>
        </w:tc>
        <w:tc>
          <w:tcPr>
            <w:tcW w:w="733" w:type="dxa"/>
            <w:tcBorders>
              <w:left w:val="single" w:sz="6" w:space="0" w:color="000000"/>
            </w:tcBorders>
            <w:shd w:val="clear" w:color="auto" w:fill="auto"/>
            <w:vAlign w:val="bottom"/>
          </w:tcPr>
          <w:p w14:paraId="3E633487" w14:textId="7468858D" w:rsidR="00244346" w:rsidRPr="00244346" w:rsidRDefault="00244346" w:rsidP="0047795F">
            <w:pPr>
              <w:snapToGrid w:val="0"/>
              <w:spacing w:before="80"/>
              <w:ind w:right="113"/>
              <w:jc w:val="right"/>
            </w:pPr>
            <w:r w:rsidRPr="00244346">
              <w:t>233,5</w:t>
            </w:r>
          </w:p>
        </w:tc>
        <w:tc>
          <w:tcPr>
            <w:tcW w:w="733" w:type="dxa"/>
            <w:tcBorders>
              <w:left w:val="single" w:sz="6" w:space="0" w:color="000000"/>
            </w:tcBorders>
            <w:shd w:val="clear" w:color="auto" w:fill="auto"/>
            <w:vAlign w:val="bottom"/>
          </w:tcPr>
          <w:p w14:paraId="7EE30744" w14:textId="4E46A3D6" w:rsidR="00244346" w:rsidRPr="00244346" w:rsidRDefault="00244346" w:rsidP="0047795F">
            <w:pPr>
              <w:snapToGrid w:val="0"/>
              <w:spacing w:before="80"/>
              <w:ind w:right="113"/>
              <w:jc w:val="right"/>
            </w:pPr>
            <w:r w:rsidRPr="00244346">
              <w:t>226,3</w:t>
            </w:r>
          </w:p>
        </w:tc>
        <w:tc>
          <w:tcPr>
            <w:tcW w:w="2761" w:type="dxa"/>
            <w:tcBorders>
              <w:left w:val="single" w:sz="6" w:space="0" w:color="000000"/>
            </w:tcBorders>
            <w:shd w:val="clear" w:color="auto" w:fill="auto"/>
            <w:vAlign w:val="bottom"/>
          </w:tcPr>
          <w:p w14:paraId="57363B7A" w14:textId="77777777" w:rsidR="00244346" w:rsidRPr="00533E37" w:rsidRDefault="00244346" w:rsidP="00E41D9D">
            <w:pPr>
              <w:spacing w:before="80"/>
              <w:ind w:left="170"/>
              <w:rPr>
                <w:color w:val="000000" w:themeColor="text1"/>
              </w:rPr>
            </w:pPr>
            <w:r w:rsidRPr="00533E37">
              <w:rPr>
                <w:i/>
                <w:color w:val="000000" w:themeColor="text1"/>
              </w:rPr>
              <w:t>Austria</w:t>
            </w:r>
          </w:p>
        </w:tc>
      </w:tr>
      <w:tr w:rsidR="00244346" w:rsidRPr="00D21FE6" w14:paraId="0C998DCF" w14:textId="77777777" w:rsidTr="00084D4C">
        <w:trPr>
          <w:cantSplit/>
          <w:jc w:val="center"/>
        </w:trPr>
        <w:tc>
          <w:tcPr>
            <w:tcW w:w="2761" w:type="dxa"/>
            <w:shd w:val="clear" w:color="auto" w:fill="auto"/>
            <w:vAlign w:val="bottom"/>
          </w:tcPr>
          <w:p w14:paraId="1C32C7D6" w14:textId="77777777" w:rsidR="00244346" w:rsidRPr="00533E37" w:rsidRDefault="00244346" w:rsidP="00E41D9D">
            <w:pPr>
              <w:spacing w:before="80"/>
              <w:ind w:left="113"/>
              <w:rPr>
                <w:color w:val="000000" w:themeColor="text1"/>
              </w:rPr>
            </w:pPr>
            <w:r w:rsidRPr="00533E37">
              <w:rPr>
                <w:color w:val="000000" w:themeColor="text1"/>
              </w:rPr>
              <w:t>Бельгия</w:t>
            </w:r>
          </w:p>
        </w:tc>
        <w:tc>
          <w:tcPr>
            <w:tcW w:w="733" w:type="dxa"/>
            <w:tcBorders>
              <w:left w:val="single" w:sz="6" w:space="0" w:color="000000"/>
            </w:tcBorders>
            <w:shd w:val="clear" w:color="auto" w:fill="auto"/>
            <w:vAlign w:val="bottom"/>
          </w:tcPr>
          <w:p w14:paraId="632924AC" w14:textId="5E4B36BF" w:rsidR="00244346" w:rsidRPr="00533E37" w:rsidRDefault="00244346" w:rsidP="00E41D9D">
            <w:pPr>
              <w:tabs>
                <w:tab w:val="left" w:pos="714"/>
              </w:tabs>
              <w:spacing w:before="80"/>
              <w:ind w:right="113"/>
              <w:jc w:val="right"/>
              <w:rPr>
                <w:color w:val="000000" w:themeColor="text1"/>
              </w:rPr>
            </w:pPr>
            <w:r w:rsidRPr="00533E37">
              <w:rPr>
                <w:color w:val="000000" w:themeColor="text1"/>
              </w:rPr>
              <w:t>407,7</w:t>
            </w:r>
          </w:p>
        </w:tc>
        <w:tc>
          <w:tcPr>
            <w:tcW w:w="734" w:type="dxa"/>
            <w:tcBorders>
              <w:left w:val="single" w:sz="6" w:space="0" w:color="000000"/>
            </w:tcBorders>
            <w:shd w:val="clear" w:color="auto" w:fill="auto"/>
            <w:vAlign w:val="bottom"/>
          </w:tcPr>
          <w:p w14:paraId="3C70C2B6" w14:textId="143B181F" w:rsidR="00244346" w:rsidRPr="00244346" w:rsidRDefault="00244346" w:rsidP="0047795F">
            <w:pPr>
              <w:tabs>
                <w:tab w:val="left" w:pos="630"/>
              </w:tabs>
              <w:snapToGrid w:val="0"/>
              <w:spacing w:before="80"/>
              <w:ind w:right="113"/>
              <w:jc w:val="right"/>
            </w:pPr>
            <w:r w:rsidRPr="00244346">
              <w:t>626,4</w:t>
            </w:r>
          </w:p>
        </w:tc>
        <w:tc>
          <w:tcPr>
            <w:tcW w:w="733" w:type="dxa"/>
            <w:tcBorders>
              <w:left w:val="single" w:sz="6" w:space="0" w:color="000000"/>
            </w:tcBorders>
            <w:shd w:val="clear" w:color="auto" w:fill="auto"/>
            <w:vAlign w:val="bottom"/>
          </w:tcPr>
          <w:p w14:paraId="4CEA8CFE" w14:textId="6D6D824C" w:rsidR="00244346" w:rsidRPr="00244346" w:rsidRDefault="00244346" w:rsidP="0047795F">
            <w:pPr>
              <w:tabs>
                <w:tab w:val="left" w:pos="630"/>
              </w:tabs>
              <w:snapToGrid w:val="0"/>
              <w:spacing w:before="80"/>
              <w:ind w:right="113"/>
              <w:jc w:val="right"/>
            </w:pPr>
            <w:r w:rsidRPr="00244346">
              <w:t>567,8</w:t>
            </w:r>
          </w:p>
        </w:tc>
        <w:tc>
          <w:tcPr>
            <w:tcW w:w="733" w:type="dxa"/>
            <w:tcBorders>
              <w:left w:val="single" w:sz="6" w:space="0" w:color="000000"/>
            </w:tcBorders>
            <w:shd w:val="clear" w:color="auto" w:fill="auto"/>
            <w:vAlign w:val="bottom"/>
          </w:tcPr>
          <w:p w14:paraId="0EE6C028" w14:textId="31052AAD" w:rsidR="00244346" w:rsidRPr="00244346" w:rsidRDefault="00244346" w:rsidP="0047795F">
            <w:pPr>
              <w:tabs>
                <w:tab w:val="left" w:pos="714"/>
              </w:tabs>
              <w:snapToGrid w:val="0"/>
              <w:spacing w:before="80"/>
              <w:ind w:right="113"/>
              <w:jc w:val="right"/>
            </w:pPr>
            <w:r w:rsidRPr="00244346">
              <w:t>391,2</w:t>
            </w:r>
          </w:p>
        </w:tc>
        <w:tc>
          <w:tcPr>
            <w:tcW w:w="733" w:type="dxa"/>
            <w:tcBorders>
              <w:left w:val="single" w:sz="6" w:space="0" w:color="000000"/>
            </w:tcBorders>
            <w:shd w:val="clear" w:color="auto" w:fill="auto"/>
            <w:vAlign w:val="bottom"/>
          </w:tcPr>
          <w:p w14:paraId="4566724F" w14:textId="187E070B" w:rsidR="00244346" w:rsidRPr="00244346" w:rsidRDefault="00244346" w:rsidP="0047795F">
            <w:pPr>
              <w:snapToGrid w:val="0"/>
              <w:spacing w:before="80"/>
              <w:ind w:right="113"/>
              <w:jc w:val="right"/>
            </w:pPr>
            <w:r w:rsidRPr="00244346">
              <w:t>613,9</w:t>
            </w:r>
          </w:p>
        </w:tc>
        <w:tc>
          <w:tcPr>
            <w:tcW w:w="733" w:type="dxa"/>
            <w:tcBorders>
              <w:left w:val="single" w:sz="6" w:space="0" w:color="000000"/>
            </w:tcBorders>
            <w:shd w:val="clear" w:color="auto" w:fill="auto"/>
            <w:vAlign w:val="bottom"/>
          </w:tcPr>
          <w:p w14:paraId="063C07E3" w14:textId="113395EA" w:rsidR="00244346" w:rsidRPr="00244346" w:rsidRDefault="00244346" w:rsidP="0047795F">
            <w:pPr>
              <w:snapToGrid w:val="0"/>
              <w:spacing w:before="80"/>
              <w:ind w:right="113"/>
              <w:jc w:val="right"/>
            </w:pPr>
            <w:r w:rsidRPr="00244346">
              <w:t>556,1</w:t>
            </w:r>
          </w:p>
        </w:tc>
        <w:tc>
          <w:tcPr>
            <w:tcW w:w="2761" w:type="dxa"/>
            <w:tcBorders>
              <w:left w:val="single" w:sz="6" w:space="0" w:color="000000"/>
            </w:tcBorders>
            <w:shd w:val="clear" w:color="auto" w:fill="auto"/>
            <w:vAlign w:val="bottom"/>
          </w:tcPr>
          <w:p w14:paraId="57164673" w14:textId="77777777" w:rsidR="00244346" w:rsidRPr="00533E37" w:rsidRDefault="00244346" w:rsidP="00E41D9D">
            <w:pPr>
              <w:spacing w:before="80"/>
              <w:ind w:left="170"/>
              <w:rPr>
                <w:color w:val="000000" w:themeColor="text1"/>
              </w:rPr>
            </w:pPr>
            <w:r w:rsidRPr="00533E37">
              <w:rPr>
                <w:i/>
                <w:color w:val="000000" w:themeColor="text1"/>
              </w:rPr>
              <w:t>Belgium</w:t>
            </w:r>
          </w:p>
        </w:tc>
      </w:tr>
      <w:tr w:rsidR="00244346" w:rsidRPr="00D21FE6" w14:paraId="4F33790E" w14:textId="77777777" w:rsidTr="00084D4C">
        <w:trPr>
          <w:cantSplit/>
          <w:jc w:val="center"/>
        </w:trPr>
        <w:tc>
          <w:tcPr>
            <w:tcW w:w="2761" w:type="dxa"/>
            <w:shd w:val="clear" w:color="auto" w:fill="auto"/>
            <w:vAlign w:val="bottom"/>
          </w:tcPr>
          <w:p w14:paraId="79E2047B" w14:textId="77777777" w:rsidR="00244346" w:rsidRPr="00533E37" w:rsidRDefault="00244346" w:rsidP="00E41D9D">
            <w:pPr>
              <w:spacing w:before="80"/>
              <w:ind w:left="113"/>
              <w:rPr>
                <w:color w:val="000000" w:themeColor="text1"/>
              </w:rPr>
            </w:pPr>
            <w:r w:rsidRPr="00533E37">
              <w:rPr>
                <w:color w:val="000000" w:themeColor="text1"/>
              </w:rPr>
              <w:t>Болгария</w:t>
            </w:r>
          </w:p>
        </w:tc>
        <w:tc>
          <w:tcPr>
            <w:tcW w:w="733" w:type="dxa"/>
            <w:tcBorders>
              <w:left w:val="single" w:sz="6" w:space="0" w:color="000000"/>
            </w:tcBorders>
            <w:shd w:val="clear" w:color="auto" w:fill="auto"/>
            <w:vAlign w:val="bottom"/>
          </w:tcPr>
          <w:p w14:paraId="6ED2CB0E" w14:textId="19840275" w:rsidR="00244346" w:rsidRPr="00533E37" w:rsidRDefault="00244346" w:rsidP="00E41D9D">
            <w:pPr>
              <w:tabs>
                <w:tab w:val="left" w:pos="714"/>
              </w:tabs>
              <w:spacing w:before="80"/>
              <w:ind w:right="113"/>
              <w:jc w:val="right"/>
              <w:rPr>
                <w:color w:val="000000" w:themeColor="text1"/>
              </w:rPr>
            </w:pPr>
            <w:r w:rsidRPr="00533E37">
              <w:rPr>
                <w:color w:val="000000" w:themeColor="text1"/>
              </w:rPr>
              <w:t>20,6</w:t>
            </w:r>
          </w:p>
        </w:tc>
        <w:tc>
          <w:tcPr>
            <w:tcW w:w="734" w:type="dxa"/>
            <w:tcBorders>
              <w:left w:val="single" w:sz="6" w:space="0" w:color="000000"/>
            </w:tcBorders>
            <w:shd w:val="clear" w:color="auto" w:fill="auto"/>
            <w:vAlign w:val="bottom"/>
          </w:tcPr>
          <w:p w14:paraId="27C4D957" w14:textId="51536178" w:rsidR="00244346" w:rsidRPr="00244346" w:rsidRDefault="00244346" w:rsidP="0047795F">
            <w:pPr>
              <w:tabs>
                <w:tab w:val="left" w:pos="630"/>
              </w:tabs>
              <w:snapToGrid w:val="0"/>
              <w:spacing w:before="80"/>
              <w:ind w:right="113"/>
              <w:jc w:val="right"/>
            </w:pPr>
            <w:r w:rsidRPr="00244346">
              <w:t>49,9</w:t>
            </w:r>
          </w:p>
        </w:tc>
        <w:tc>
          <w:tcPr>
            <w:tcW w:w="733" w:type="dxa"/>
            <w:tcBorders>
              <w:left w:val="single" w:sz="6" w:space="0" w:color="000000"/>
            </w:tcBorders>
            <w:shd w:val="clear" w:color="auto" w:fill="auto"/>
            <w:vAlign w:val="bottom"/>
          </w:tcPr>
          <w:p w14:paraId="45D29ED2" w14:textId="4F736FF9" w:rsidR="00244346" w:rsidRPr="00244346" w:rsidRDefault="00244346" w:rsidP="0047795F">
            <w:pPr>
              <w:tabs>
                <w:tab w:val="left" w:pos="630"/>
              </w:tabs>
              <w:snapToGrid w:val="0"/>
              <w:spacing w:before="80"/>
              <w:ind w:right="113"/>
              <w:jc w:val="right"/>
            </w:pPr>
            <w:r w:rsidRPr="00244346">
              <w:t>48,0</w:t>
            </w:r>
          </w:p>
        </w:tc>
        <w:tc>
          <w:tcPr>
            <w:tcW w:w="733" w:type="dxa"/>
            <w:tcBorders>
              <w:left w:val="single" w:sz="6" w:space="0" w:color="000000"/>
            </w:tcBorders>
            <w:shd w:val="clear" w:color="auto" w:fill="auto"/>
            <w:vAlign w:val="bottom"/>
          </w:tcPr>
          <w:p w14:paraId="3F7011C6" w14:textId="072B864D" w:rsidR="00244346" w:rsidRPr="00244346" w:rsidRDefault="00244346" w:rsidP="0047795F">
            <w:pPr>
              <w:tabs>
                <w:tab w:val="left" w:pos="714"/>
              </w:tabs>
              <w:snapToGrid w:val="0"/>
              <w:spacing w:before="80"/>
              <w:ind w:right="113"/>
              <w:jc w:val="right"/>
            </w:pPr>
            <w:r w:rsidRPr="00244346">
              <w:t>25,5</w:t>
            </w:r>
          </w:p>
        </w:tc>
        <w:tc>
          <w:tcPr>
            <w:tcW w:w="733" w:type="dxa"/>
            <w:tcBorders>
              <w:left w:val="single" w:sz="6" w:space="0" w:color="000000"/>
            </w:tcBorders>
            <w:shd w:val="clear" w:color="auto" w:fill="auto"/>
            <w:vAlign w:val="bottom"/>
          </w:tcPr>
          <w:p w14:paraId="4966C07B" w14:textId="55A225BE" w:rsidR="00244346" w:rsidRPr="00244346" w:rsidRDefault="00244346" w:rsidP="0047795F">
            <w:pPr>
              <w:snapToGrid w:val="0"/>
              <w:spacing w:before="80"/>
              <w:ind w:right="113"/>
              <w:jc w:val="right"/>
            </w:pPr>
            <w:r w:rsidRPr="00244346">
              <w:t>58,0</w:t>
            </w:r>
          </w:p>
        </w:tc>
        <w:tc>
          <w:tcPr>
            <w:tcW w:w="733" w:type="dxa"/>
            <w:tcBorders>
              <w:left w:val="single" w:sz="6" w:space="0" w:color="000000"/>
            </w:tcBorders>
            <w:shd w:val="clear" w:color="auto" w:fill="auto"/>
            <w:vAlign w:val="bottom"/>
          </w:tcPr>
          <w:p w14:paraId="05F30993" w14:textId="28503A36" w:rsidR="00244346" w:rsidRPr="00244346" w:rsidRDefault="00244346" w:rsidP="0047795F">
            <w:pPr>
              <w:snapToGrid w:val="0"/>
              <w:spacing w:before="80"/>
              <w:ind w:right="113"/>
              <w:jc w:val="right"/>
            </w:pPr>
            <w:r w:rsidRPr="00244346">
              <w:t>53,6</w:t>
            </w:r>
          </w:p>
        </w:tc>
        <w:tc>
          <w:tcPr>
            <w:tcW w:w="2761" w:type="dxa"/>
            <w:tcBorders>
              <w:left w:val="single" w:sz="6" w:space="0" w:color="000000"/>
            </w:tcBorders>
            <w:shd w:val="clear" w:color="auto" w:fill="auto"/>
            <w:vAlign w:val="bottom"/>
          </w:tcPr>
          <w:p w14:paraId="70C4F68D" w14:textId="77777777" w:rsidR="00244346" w:rsidRPr="00533E37" w:rsidRDefault="00244346" w:rsidP="00E41D9D">
            <w:pPr>
              <w:spacing w:before="80"/>
              <w:ind w:left="170"/>
              <w:rPr>
                <w:color w:val="000000" w:themeColor="text1"/>
              </w:rPr>
            </w:pPr>
            <w:r w:rsidRPr="00533E37">
              <w:rPr>
                <w:i/>
                <w:color w:val="000000" w:themeColor="text1"/>
              </w:rPr>
              <w:t>Bulgaria</w:t>
            </w:r>
          </w:p>
        </w:tc>
      </w:tr>
      <w:tr w:rsidR="00244346" w:rsidRPr="00D21FE6" w14:paraId="39C15D79" w14:textId="77777777" w:rsidTr="00084D4C">
        <w:trPr>
          <w:cantSplit/>
          <w:jc w:val="center"/>
        </w:trPr>
        <w:tc>
          <w:tcPr>
            <w:tcW w:w="2761" w:type="dxa"/>
            <w:shd w:val="clear" w:color="auto" w:fill="auto"/>
            <w:vAlign w:val="bottom"/>
          </w:tcPr>
          <w:p w14:paraId="04B7F56A" w14:textId="77777777" w:rsidR="00244346" w:rsidRPr="00533E37" w:rsidRDefault="00244346" w:rsidP="00E41D9D">
            <w:pPr>
              <w:spacing w:before="80"/>
              <w:ind w:left="113"/>
              <w:rPr>
                <w:color w:val="000000" w:themeColor="text1"/>
              </w:rPr>
            </w:pPr>
            <w:r w:rsidRPr="00533E37">
              <w:rPr>
                <w:color w:val="000000" w:themeColor="text1"/>
              </w:rPr>
              <w:t>Венгрия</w:t>
            </w:r>
          </w:p>
        </w:tc>
        <w:tc>
          <w:tcPr>
            <w:tcW w:w="733" w:type="dxa"/>
            <w:tcBorders>
              <w:left w:val="single" w:sz="6" w:space="0" w:color="000000"/>
            </w:tcBorders>
            <w:shd w:val="clear" w:color="auto" w:fill="auto"/>
            <w:vAlign w:val="bottom"/>
          </w:tcPr>
          <w:p w14:paraId="204EA97E" w14:textId="301BDDB1" w:rsidR="00244346" w:rsidRPr="00533E37" w:rsidRDefault="00244346" w:rsidP="00E41D9D">
            <w:pPr>
              <w:tabs>
                <w:tab w:val="left" w:pos="714"/>
              </w:tabs>
              <w:spacing w:before="80"/>
              <w:ind w:right="113"/>
              <w:jc w:val="right"/>
              <w:rPr>
                <w:color w:val="000000" w:themeColor="text1"/>
              </w:rPr>
            </w:pPr>
            <w:r w:rsidRPr="00533E37">
              <w:rPr>
                <w:color w:val="000000" w:themeColor="text1"/>
              </w:rPr>
              <w:t>95,5</w:t>
            </w:r>
          </w:p>
        </w:tc>
        <w:tc>
          <w:tcPr>
            <w:tcW w:w="734" w:type="dxa"/>
            <w:tcBorders>
              <w:left w:val="single" w:sz="6" w:space="0" w:color="000000"/>
            </w:tcBorders>
            <w:shd w:val="clear" w:color="auto" w:fill="auto"/>
            <w:vAlign w:val="bottom"/>
          </w:tcPr>
          <w:p w14:paraId="04C91347" w14:textId="59ACC395" w:rsidR="00244346" w:rsidRPr="00244346" w:rsidRDefault="00244346" w:rsidP="0047795F">
            <w:pPr>
              <w:tabs>
                <w:tab w:val="left" w:pos="630"/>
              </w:tabs>
              <w:snapToGrid w:val="0"/>
              <w:spacing w:before="80"/>
              <w:ind w:right="113"/>
              <w:jc w:val="right"/>
            </w:pPr>
            <w:r w:rsidRPr="00244346">
              <w:t>151,7</w:t>
            </w:r>
          </w:p>
        </w:tc>
        <w:tc>
          <w:tcPr>
            <w:tcW w:w="733" w:type="dxa"/>
            <w:tcBorders>
              <w:left w:val="single" w:sz="6" w:space="0" w:color="000000"/>
            </w:tcBorders>
            <w:shd w:val="clear" w:color="auto" w:fill="auto"/>
            <w:vAlign w:val="bottom"/>
          </w:tcPr>
          <w:p w14:paraId="30F54FBA" w14:textId="238535C6" w:rsidR="00244346" w:rsidRPr="00244346" w:rsidRDefault="00244346" w:rsidP="0047795F">
            <w:pPr>
              <w:tabs>
                <w:tab w:val="left" w:pos="630"/>
              </w:tabs>
              <w:snapToGrid w:val="0"/>
              <w:spacing w:before="80"/>
              <w:ind w:right="113"/>
              <w:jc w:val="right"/>
            </w:pPr>
            <w:r w:rsidRPr="00244346">
              <w:t>161,3</w:t>
            </w:r>
          </w:p>
        </w:tc>
        <w:tc>
          <w:tcPr>
            <w:tcW w:w="733" w:type="dxa"/>
            <w:tcBorders>
              <w:left w:val="single" w:sz="6" w:space="0" w:color="000000"/>
            </w:tcBorders>
            <w:shd w:val="clear" w:color="auto" w:fill="auto"/>
            <w:vAlign w:val="bottom"/>
          </w:tcPr>
          <w:p w14:paraId="01ECC294" w14:textId="60775713" w:rsidR="00244346" w:rsidRPr="00244346" w:rsidRDefault="00244346" w:rsidP="0047795F">
            <w:pPr>
              <w:tabs>
                <w:tab w:val="left" w:pos="714"/>
              </w:tabs>
              <w:snapToGrid w:val="0"/>
              <w:spacing w:before="80"/>
              <w:ind w:right="113"/>
              <w:jc w:val="right"/>
            </w:pPr>
            <w:r w:rsidRPr="00244346">
              <w:t>88,2</w:t>
            </w:r>
          </w:p>
        </w:tc>
        <w:tc>
          <w:tcPr>
            <w:tcW w:w="733" w:type="dxa"/>
            <w:tcBorders>
              <w:left w:val="single" w:sz="6" w:space="0" w:color="000000"/>
            </w:tcBorders>
            <w:shd w:val="clear" w:color="auto" w:fill="auto"/>
            <w:vAlign w:val="bottom"/>
          </w:tcPr>
          <w:p w14:paraId="72F15A31" w14:textId="3338C93B" w:rsidR="00244346" w:rsidRPr="00244346" w:rsidRDefault="00244346" w:rsidP="0047795F">
            <w:pPr>
              <w:snapToGrid w:val="0"/>
              <w:spacing w:before="80"/>
              <w:ind w:right="113"/>
              <w:jc w:val="right"/>
            </w:pPr>
            <w:r w:rsidRPr="00244346">
              <w:t>165,1</w:t>
            </w:r>
          </w:p>
        </w:tc>
        <w:tc>
          <w:tcPr>
            <w:tcW w:w="733" w:type="dxa"/>
            <w:tcBorders>
              <w:left w:val="single" w:sz="6" w:space="0" w:color="000000"/>
            </w:tcBorders>
            <w:shd w:val="clear" w:color="auto" w:fill="auto"/>
            <w:vAlign w:val="bottom"/>
          </w:tcPr>
          <w:p w14:paraId="301DED02" w14:textId="450B6F2C" w:rsidR="00244346" w:rsidRPr="00244346" w:rsidRDefault="00244346" w:rsidP="0047795F">
            <w:pPr>
              <w:snapToGrid w:val="0"/>
              <w:spacing w:before="80"/>
              <w:ind w:right="113"/>
              <w:jc w:val="right"/>
            </w:pPr>
            <w:r w:rsidRPr="00244346">
              <w:t>156,4</w:t>
            </w:r>
          </w:p>
        </w:tc>
        <w:tc>
          <w:tcPr>
            <w:tcW w:w="2761" w:type="dxa"/>
            <w:tcBorders>
              <w:left w:val="single" w:sz="6" w:space="0" w:color="000000"/>
            </w:tcBorders>
            <w:shd w:val="clear" w:color="auto" w:fill="auto"/>
            <w:vAlign w:val="bottom"/>
          </w:tcPr>
          <w:p w14:paraId="158F6925" w14:textId="77777777" w:rsidR="00244346" w:rsidRPr="00533E37" w:rsidRDefault="00244346" w:rsidP="00E41D9D">
            <w:pPr>
              <w:spacing w:before="80"/>
              <w:ind w:left="170"/>
              <w:rPr>
                <w:color w:val="000000" w:themeColor="text1"/>
              </w:rPr>
            </w:pPr>
            <w:r w:rsidRPr="00533E37">
              <w:rPr>
                <w:i/>
                <w:color w:val="000000" w:themeColor="text1"/>
              </w:rPr>
              <w:t>Hungary</w:t>
            </w:r>
          </w:p>
        </w:tc>
      </w:tr>
      <w:tr w:rsidR="00244346" w:rsidRPr="00D21FE6" w14:paraId="05913409" w14:textId="77777777" w:rsidTr="00084D4C">
        <w:trPr>
          <w:cantSplit/>
          <w:jc w:val="center"/>
        </w:trPr>
        <w:tc>
          <w:tcPr>
            <w:tcW w:w="2761" w:type="dxa"/>
            <w:shd w:val="clear" w:color="auto" w:fill="auto"/>
            <w:vAlign w:val="bottom"/>
          </w:tcPr>
          <w:p w14:paraId="4A2BCB2A" w14:textId="77777777" w:rsidR="00244346" w:rsidRPr="00533E37" w:rsidRDefault="00244346" w:rsidP="00E41D9D">
            <w:pPr>
              <w:spacing w:before="80"/>
              <w:ind w:left="113"/>
              <w:rPr>
                <w:color w:val="000000" w:themeColor="text1"/>
              </w:rPr>
            </w:pPr>
            <w:r w:rsidRPr="00533E37">
              <w:rPr>
                <w:color w:val="000000" w:themeColor="text1"/>
              </w:rPr>
              <w:t>Германия</w:t>
            </w:r>
          </w:p>
        </w:tc>
        <w:tc>
          <w:tcPr>
            <w:tcW w:w="733" w:type="dxa"/>
            <w:tcBorders>
              <w:left w:val="single" w:sz="6" w:space="0" w:color="000000"/>
            </w:tcBorders>
            <w:shd w:val="clear" w:color="auto" w:fill="auto"/>
            <w:vAlign w:val="bottom"/>
          </w:tcPr>
          <w:p w14:paraId="0D1DECCB" w14:textId="5896B08C" w:rsidR="00244346" w:rsidRPr="00533E37" w:rsidRDefault="00244346" w:rsidP="00E41D9D">
            <w:pPr>
              <w:tabs>
                <w:tab w:val="left" w:pos="714"/>
              </w:tabs>
              <w:spacing w:before="80"/>
              <w:ind w:right="113"/>
              <w:jc w:val="right"/>
              <w:rPr>
                <w:color w:val="000000" w:themeColor="text1"/>
              </w:rPr>
            </w:pPr>
            <w:r w:rsidRPr="00533E37">
              <w:rPr>
                <w:color w:val="000000" w:themeColor="text1"/>
              </w:rPr>
              <w:t>1</w:t>
            </w:r>
            <w:r w:rsidRPr="00533E37">
              <w:rPr>
                <w:color w:val="000000" w:themeColor="text1"/>
                <w:lang w:val="en-US"/>
              </w:rPr>
              <w:t> </w:t>
            </w:r>
            <w:r w:rsidRPr="00533E37">
              <w:rPr>
                <w:color w:val="000000" w:themeColor="text1"/>
              </w:rPr>
              <w:t>258,9</w:t>
            </w:r>
          </w:p>
        </w:tc>
        <w:tc>
          <w:tcPr>
            <w:tcW w:w="734" w:type="dxa"/>
            <w:tcBorders>
              <w:left w:val="single" w:sz="6" w:space="0" w:color="000000"/>
            </w:tcBorders>
            <w:shd w:val="clear" w:color="auto" w:fill="auto"/>
            <w:vAlign w:val="bottom"/>
          </w:tcPr>
          <w:p w14:paraId="5011D5C0" w14:textId="0C9A0D34" w:rsidR="00244346" w:rsidRPr="00244346" w:rsidRDefault="00244346" w:rsidP="0047795F">
            <w:pPr>
              <w:tabs>
                <w:tab w:val="left" w:pos="630"/>
              </w:tabs>
              <w:snapToGrid w:val="0"/>
              <w:spacing w:before="80"/>
              <w:ind w:right="113"/>
              <w:jc w:val="right"/>
            </w:pPr>
            <w:r w:rsidRPr="00244346">
              <w:t>1 676,5</w:t>
            </w:r>
          </w:p>
        </w:tc>
        <w:tc>
          <w:tcPr>
            <w:tcW w:w="733" w:type="dxa"/>
            <w:tcBorders>
              <w:left w:val="single" w:sz="6" w:space="0" w:color="000000"/>
            </w:tcBorders>
            <w:shd w:val="clear" w:color="auto" w:fill="auto"/>
            <w:vAlign w:val="bottom"/>
          </w:tcPr>
          <w:p w14:paraId="574214D2" w14:textId="50D936CB" w:rsidR="00244346" w:rsidRPr="00244346" w:rsidRDefault="00244346" w:rsidP="0047795F">
            <w:pPr>
              <w:tabs>
                <w:tab w:val="left" w:pos="630"/>
              </w:tabs>
              <w:snapToGrid w:val="0"/>
              <w:spacing w:before="80"/>
              <w:ind w:right="113"/>
              <w:jc w:val="right"/>
            </w:pPr>
            <w:r w:rsidRPr="00244346">
              <w:t>1 702,3</w:t>
            </w:r>
          </w:p>
        </w:tc>
        <w:tc>
          <w:tcPr>
            <w:tcW w:w="733" w:type="dxa"/>
            <w:tcBorders>
              <w:left w:val="single" w:sz="6" w:space="0" w:color="000000"/>
            </w:tcBorders>
            <w:shd w:val="clear" w:color="auto" w:fill="auto"/>
            <w:vAlign w:val="bottom"/>
          </w:tcPr>
          <w:p w14:paraId="45032CE9" w14:textId="600BFAC8" w:rsidR="00244346" w:rsidRPr="00244346" w:rsidRDefault="00244346" w:rsidP="0047795F">
            <w:pPr>
              <w:tabs>
                <w:tab w:val="left" w:pos="714"/>
              </w:tabs>
              <w:snapToGrid w:val="0"/>
              <w:spacing w:before="80"/>
              <w:ind w:right="113"/>
              <w:jc w:val="right"/>
            </w:pPr>
            <w:r w:rsidRPr="00244346">
              <w:t>1 054,8</w:t>
            </w:r>
          </w:p>
        </w:tc>
        <w:tc>
          <w:tcPr>
            <w:tcW w:w="733" w:type="dxa"/>
            <w:tcBorders>
              <w:left w:val="single" w:sz="6" w:space="0" w:color="000000"/>
            </w:tcBorders>
            <w:shd w:val="clear" w:color="auto" w:fill="auto"/>
            <w:vAlign w:val="bottom"/>
          </w:tcPr>
          <w:p w14:paraId="25DECD4C" w14:textId="4A4077B9" w:rsidR="00244346" w:rsidRPr="00244346" w:rsidRDefault="00244346" w:rsidP="0047795F">
            <w:pPr>
              <w:snapToGrid w:val="0"/>
              <w:spacing w:before="80"/>
              <w:ind w:right="113"/>
              <w:jc w:val="right"/>
            </w:pPr>
            <w:r w:rsidRPr="00244346">
              <w:t>1 583,6</w:t>
            </w:r>
          </w:p>
        </w:tc>
        <w:tc>
          <w:tcPr>
            <w:tcW w:w="733" w:type="dxa"/>
            <w:tcBorders>
              <w:left w:val="single" w:sz="6" w:space="0" w:color="000000"/>
            </w:tcBorders>
            <w:shd w:val="clear" w:color="auto" w:fill="auto"/>
            <w:vAlign w:val="bottom"/>
          </w:tcPr>
          <w:p w14:paraId="6F76B09A" w14:textId="2CABED4F" w:rsidR="00244346" w:rsidRPr="00244346" w:rsidRDefault="00244346" w:rsidP="0047795F">
            <w:pPr>
              <w:snapToGrid w:val="0"/>
              <w:spacing w:before="80"/>
              <w:ind w:right="113"/>
              <w:jc w:val="right"/>
            </w:pPr>
            <w:r w:rsidRPr="00244346">
              <w:t>1 467,6</w:t>
            </w:r>
          </w:p>
        </w:tc>
        <w:tc>
          <w:tcPr>
            <w:tcW w:w="2761" w:type="dxa"/>
            <w:tcBorders>
              <w:left w:val="single" w:sz="6" w:space="0" w:color="000000"/>
            </w:tcBorders>
            <w:shd w:val="clear" w:color="auto" w:fill="auto"/>
            <w:vAlign w:val="bottom"/>
          </w:tcPr>
          <w:p w14:paraId="441570B2" w14:textId="77777777" w:rsidR="00244346" w:rsidRPr="00533E37" w:rsidRDefault="00244346" w:rsidP="00E41D9D">
            <w:pPr>
              <w:spacing w:before="80"/>
              <w:ind w:left="170"/>
              <w:rPr>
                <w:color w:val="000000" w:themeColor="text1"/>
              </w:rPr>
            </w:pPr>
            <w:r w:rsidRPr="00533E37">
              <w:rPr>
                <w:i/>
                <w:color w:val="000000" w:themeColor="text1"/>
              </w:rPr>
              <w:t>Germany</w:t>
            </w:r>
          </w:p>
        </w:tc>
      </w:tr>
      <w:tr w:rsidR="00244346" w:rsidRPr="00D21FE6" w14:paraId="4DB34C1D" w14:textId="77777777" w:rsidTr="00084D4C">
        <w:trPr>
          <w:cantSplit/>
          <w:jc w:val="center"/>
        </w:trPr>
        <w:tc>
          <w:tcPr>
            <w:tcW w:w="2761" w:type="dxa"/>
            <w:shd w:val="clear" w:color="auto" w:fill="auto"/>
            <w:vAlign w:val="bottom"/>
          </w:tcPr>
          <w:p w14:paraId="2E85E8CE" w14:textId="77777777" w:rsidR="00244346" w:rsidRPr="00533E37" w:rsidRDefault="00244346" w:rsidP="00E41D9D">
            <w:pPr>
              <w:spacing w:before="80"/>
              <w:ind w:left="113"/>
              <w:rPr>
                <w:color w:val="000000" w:themeColor="text1"/>
              </w:rPr>
            </w:pPr>
            <w:r w:rsidRPr="00533E37">
              <w:rPr>
                <w:color w:val="000000" w:themeColor="text1"/>
              </w:rPr>
              <w:t>Дания</w:t>
            </w:r>
          </w:p>
        </w:tc>
        <w:tc>
          <w:tcPr>
            <w:tcW w:w="733" w:type="dxa"/>
            <w:tcBorders>
              <w:left w:val="single" w:sz="6" w:space="0" w:color="000000"/>
            </w:tcBorders>
            <w:shd w:val="clear" w:color="auto" w:fill="auto"/>
            <w:vAlign w:val="bottom"/>
          </w:tcPr>
          <w:p w14:paraId="6240EEC4" w14:textId="331EEA22" w:rsidR="00244346" w:rsidRPr="00533E37" w:rsidRDefault="00244346" w:rsidP="00E41D9D">
            <w:pPr>
              <w:tabs>
                <w:tab w:val="left" w:pos="714"/>
              </w:tabs>
              <w:spacing w:before="80"/>
              <w:ind w:right="113"/>
              <w:jc w:val="right"/>
              <w:rPr>
                <w:color w:val="000000" w:themeColor="text1"/>
              </w:rPr>
            </w:pPr>
            <w:r w:rsidRPr="00533E37">
              <w:rPr>
                <w:color w:val="000000" w:themeColor="text1"/>
              </w:rPr>
              <w:t>96,4</w:t>
            </w:r>
          </w:p>
        </w:tc>
        <w:tc>
          <w:tcPr>
            <w:tcW w:w="734" w:type="dxa"/>
            <w:tcBorders>
              <w:left w:val="single" w:sz="6" w:space="0" w:color="000000"/>
            </w:tcBorders>
            <w:shd w:val="clear" w:color="auto" w:fill="auto"/>
            <w:vAlign w:val="bottom"/>
          </w:tcPr>
          <w:p w14:paraId="7014BD6D" w14:textId="077FE34C" w:rsidR="00244346" w:rsidRPr="00244346" w:rsidRDefault="00244346" w:rsidP="0047795F">
            <w:pPr>
              <w:tabs>
                <w:tab w:val="left" w:pos="630"/>
              </w:tabs>
              <w:snapToGrid w:val="0"/>
              <w:spacing w:before="80"/>
              <w:ind w:right="113"/>
              <w:jc w:val="right"/>
            </w:pPr>
            <w:r w:rsidRPr="00244346">
              <w:t>131,7</w:t>
            </w:r>
          </w:p>
        </w:tc>
        <w:tc>
          <w:tcPr>
            <w:tcW w:w="733" w:type="dxa"/>
            <w:tcBorders>
              <w:left w:val="single" w:sz="6" w:space="0" w:color="000000"/>
            </w:tcBorders>
            <w:shd w:val="clear" w:color="auto" w:fill="auto"/>
            <w:vAlign w:val="bottom"/>
          </w:tcPr>
          <w:p w14:paraId="66B3F1D6" w14:textId="31C78D54" w:rsidR="00244346" w:rsidRPr="00244346" w:rsidRDefault="00244346" w:rsidP="0047795F">
            <w:pPr>
              <w:tabs>
                <w:tab w:val="left" w:pos="630"/>
              </w:tabs>
              <w:snapToGrid w:val="0"/>
              <w:spacing w:before="80"/>
              <w:ind w:right="113"/>
              <w:jc w:val="right"/>
            </w:pPr>
            <w:r w:rsidRPr="00244346">
              <w:t>130,1</w:t>
            </w:r>
          </w:p>
        </w:tc>
        <w:tc>
          <w:tcPr>
            <w:tcW w:w="733" w:type="dxa"/>
            <w:tcBorders>
              <w:left w:val="single" w:sz="6" w:space="0" w:color="000000"/>
            </w:tcBorders>
            <w:shd w:val="clear" w:color="auto" w:fill="auto"/>
            <w:vAlign w:val="bottom"/>
          </w:tcPr>
          <w:p w14:paraId="72A8257C" w14:textId="26123C20" w:rsidR="00244346" w:rsidRPr="00244346" w:rsidRDefault="00244346" w:rsidP="0047795F">
            <w:pPr>
              <w:tabs>
                <w:tab w:val="left" w:pos="714"/>
              </w:tabs>
              <w:snapToGrid w:val="0"/>
              <w:spacing w:before="80"/>
              <w:ind w:right="113"/>
              <w:jc w:val="right"/>
            </w:pPr>
            <w:r w:rsidRPr="00244346">
              <w:t>83,1</w:t>
            </w:r>
          </w:p>
        </w:tc>
        <w:tc>
          <w:tcPr>
            <w:tcW w:w="733" w:type="dxa"/>
            <w:tcBorders>
              <w:left w:val="single" w:sz="6" w:space="0" w:color="000000"/>
            </w:tcBorders>
            <w:shd w:val="clear" w:color="auto" w:fill="auto"/>
            <w:vAlign w:val="bottom"/>
          </w:tcPr>
          <w:p w14:paraId="37B2FE4F" w14:textId="6DBFEC60" w:rsidR="00244346" w:rsidRPr="00244346" w:rsidRDefault="00244346" w:rsidP="0047795F">
            <w:pPr>
              <w:snapToGrid w:val="0"/>
              <w:spacing w:before="80"/>
              <w:ind w:right="113"/>
              <w:jc w:val="right"/>
            </w:pPr>
            <w:r w:rsidRPr="00244346">
              <w:t>129,2</w:t>
            </w:r>
          </w:p>
        </w:tc>
        <w:tc>
          <w:tcPr>
            <w:tcW w:w="733" w:type="dxa"/>
            <w:tcBorders>
              <w:left w:val="single" w:sz="6" w:space="0" w:color="000000"/>
            </w:tcBorders>
            <w:shd w:val="clear" w:color="auto" w:fill="auto"/>
            <w:vAlign w:val="bottom"/>
          </w:tcPr>
          <w:p w14:paraId="68D2E4B4" w14:textId="74D21D52" w:rsidR="00244346" w:rsidRPr="00244346" w:rsidRDefault="00244346" w:rsidP="0047795F">
            <w:pPr>
              <w:snapToGrid w:val="0"/>
              <w:spacing w:before="80"/>
              <w:ind w:right="113"/>
              <w:jc w:val="right"/>
            </w:pPr>
            <w:r w:rsidRPr="00244346">
              <w:t>120,7</w:t>
            </w:r>
          </w:p>
        </w:tc>
        <w:tc>
          <w:tcPr>
            <w:tcW w:w="2761" w:type="dxa"/>
            <w:tcBorders>
              <w:left w:val="single" w:sz="6" w:space="0" w:color="000000"/>
            </w:tcBorders>
            <w:shd w:val="clear" w:color="auto" w:fill="auto"/>
            <w:vAlign w:val="bottom"/>
          </w:tcPr>
          <w:p w14:paraId="00FB8F40" w14:textId="77777777" w:rsidR="00244346" w:rsidRPr="00533E37" w:rsidRDefault="00244346" w:rsidP="00E41D9D">
            <w:pPr>
              <w:spacing w:before="80"/>
              <w:ind w:left="170"/>
              <w:rPr>
                <w:color w:val="000000" w:themeColor="text1"/>
              </w:rPr>
            </w:pPr>
            <w:r w:rsidRPr="00533E37">
              <w:rPr>
                <w:i/>
                <w:color w:val="000000" w:themeColor="text1"/>
              </w:rPr>
              <w:t>Denmark</w:t>
            </w:r>
          </w:p>
        </w:tc>
      </w:tr>
      <w:tr w:rsidR="00244346" w:rsidRPr="00D21FE6" w14:paraId="1A29BAFF" w14:textId="77777777" w:rsidTr="00084D4C">
        <w:trPr>
          <w:cantSplit/>
          <w:jc w:val="center"/>
        </w:trPr>
        <w:tc>
          <w:tcPr>
            <w:tcW w:w="2761" w:type="dxa"/>
            <w:shd w:val="clear" w:color="auto" w:fill="auto"/>
            <w:vAlign w:val="bottom"/>
          </w:tcPr>
          <w:p w14:paraId="727BC169" w14:textId="77777777" w:rsidR="00244346" w:rsidRPr="00533E37" w:rsidRDefault="00244346" w:rsidP="00E41D9D">
            <w:pPr>
              <w:spacing w:before="80"/>
              <w:ind w:left="113"/>
              <w:rPr>
                <w:color w:val="000000" w:themeColor="text1"/>
              </w:rPr>
            </w:pPr>
            <w:r w:rsidRPr="00533E37">
              <w:rPr>
                <w:color w:val="000000" w:themeColor="text1"/>
              </w:rPr>
              <w:t>Италия</w:t>
            </w:r>
          </w:p>
        </w:tc>
        <w:tc>
          <w:tcPr>
            <w:tcW w:w="733" w:type="dxa"/>
            <w:tcBorders>
              <w:left w:val="single" w:sz="6" w:space="0" w:color="000000"/>
            </w:tcBorders>
            <w:shd w:val="clear" w:color="auto" w:fill="auto"/>
            <w:vAlign w:val="bottom"/>
          </w:tcPr>
          <w:p w14:paraId="10B7CC63" w14:textId="50E78228" w:rsidR="00244346" w:rsidRPr="00533E37" w:rsidRDefault="00244346" w:rsidP="00E41D9D">
            <w:pPr>
              <w:tabs>
                <w:tab w:val="left" w:pos="714"/>
              </w:tabs>
              <w:spacing w:before="80"/>
              <w:ind w:right="113"/>
              <w:jc w:val="right"/>
              <w:rPr>
                <w:color w:val="000000" w:themeColor="text1"/>
              </w:rPr>
            </w:pPr>
            <w:r w:rsidRPr="00533E37">
              <w:rPr>
                <w:color w:val="000000" w:themeColor="text1"/>
              </w:rPr>
              <w:t>447,3</w:t>
            </w:r>
          </w:p>
        </w:tc>
        <w:tc>
          <w:tcPr>
            <w:tcW w:w="734" w:type="dxa"/>
            <w:tcBorders>
              <w:left w:val="single" w:sz="6" w:space="0" w:color="000000"/>
            </w:tcBorders>
            <w:shd w:val="clear" w:color="auto" w:fill="auto"/>
            <w:vAlign w:val="bottom"/>
          </w:tcPr>
          <w:p w14:paraId="7628B386" w14:textId="54298BF7" w:rsidR="00244346" w:rsidRPr="00244346" w:rsidRDefault="00244346" w:rsidP="0047795F">
            <w:pPr>
              <w:tabs>
                <w:tab w:val="left" w:pos="630"/>
              </w:tabs>
              <w:snapToGrid w:val="0"/>
              <w:spacing w:before="80"/>
              <w:ind w:right="113"/>
              <w:jc w:val="right"/>
            </w:pPr>
            <w:r w:rsidRPr="00244346">
              <w:t>658,6</w:t>
            </w:r>
          </w:p>
        </w:tc>
        <w:tc>
          <w:tcPr>
            <w:tcW w:w="733" w:type="dxa"/>
            <w:tcBorders>
              <w:left w:val="single" w:sz="6" w:space="0" w:color="000000"/>
            </w:tcBorders>
            <w:shd w:val="clear" w:color="auto" w:fill="auto"/>
            <w:vAlign w:val="bottom"/>
          </w:tcPr>
          <w:p w14:paraId="127C196A" w14:textId="591175C9" w:rsidR="00244346" w:rsidRPr="00244346" w:rsidRDefault="00244346" w:rsidP="0047795F">
            <w:pPr>
              <w:tabs>
                <w:tab w:val="left" w:pos="630"/>
              </w:tabs>
              <w:snapToGrid w:val="0"/>
              <w:spacing w:before="80"/>
              <w:ind w:right="113"/>
              <w:jc w:val="right"/>
            </w:pPr>
            <w:r w:rsidRPr="00244346">
              <w:t>676,7</w:t>
            </w:r>
          </w:p>
        </w:tc>
        <w:tc>
          <w:tcPr>
            <w:tcW w:w="733" w:type="dxa"/>
            <w:tcBorders>
              <w:left w:val="single" w:sz="6" w:space="0" w:color="000000"/>
            </w:tcBorders>
            <w:shd w:val="clear" w:color="auto" w:fill="auto"/>
            <w:vAlign w:val="bottom"/>
          </w:tcPr>
          <w:p w14:paraId="7A6C64AA" w14:textId="20A652DA" w:rsidR="00244346" w:rsidRPr="00244346" w:rsidRDefault="00244346" w:rsidP="0047795F">
            <w:pPr>
              <w:tabs>
                <w:tab w:val="left" w:pos="714"/>
              </w:tabs>
              <w:snapToGrid w:val="0"/>
              <w:spacing w:before="80"/>
              <w:ind w:right="113"/>
              <w:jc w:val="right"/>
            </w:pPr>
            <w:r w:rsidRPr="00244346">
              <w:t>487,0</w:t>
            </w:r>
          </w:p>
        </w:tc>
        <w:tc>
          <w:tcPr>
            <w:tcW w:w="733" w:type="dxa"/>
            <w:tcBorders>
              <w:left w:val="single" w:sz="6" w:space="0" w:color="000000"/>
            </w:tcBorders>
            <w:shd w:val="clear" w:color="auto" w:fill="auto"/>
            <w:vAlign w:val="bottom"/>
          </w:tcPr>
          <w:p w14:paraId="2B5ED41B" w14:textId="2F10323B" w:rsidR="00244346" w:rsidRPr="00244346" w:rsidRDefault="00244346" w:rsidP="0047795F">
            <w:pPr>
              <w:snapToGrid w:val="0"/>
              <w:spacing w:before="80"/>
              <w:ind w:right="113"/>
              <w:jc w:val="right"/>
            </w:pPr>
            <w:r w:rsidRPr="00244346">
              <w:t>694,3</w:t>
            </w:r>
          </w:p>
        </w:tc>
        <w:tc>
          <w:tcPr>
            <w:tcW w:w="733" w:type="dxa"/>
            <w:tcBorders>
              <w:left w:val="single" w:sz="6" w:space="0" w:color="000000"/>
            </w:tcBorders>
            <w:shd w:val="clear" w:color="auto" w:fill="auto"/>
            <w:vAlign w:val="bottom"/>
          </w:tcPr>
          <w:p w14:paraId="6FFBDD82" w14:textId="5D002AB8" w:rsidR="00244346" w:rsidRPr="00244346" w:rsidRDefault="00244346" w:rsidP="0047795F">
            <w:pPr>
              <w:snapToGrid w:val="0"/>
              <w:spacing w:before="80"/>
              <w:ind w:right="113"/>
              <w:jc w:val="right"/>
            </w:pPr>
            <w:r w:rsidRPr="00244346">
              <w:t>639,9</w:t>
            </w:r>
          </w:p>
        </w:tc>
        <w:tc>
          <w:tcPr>
            <w:tcW w:w="2761" w:type="dxa"/>
            <w:tcBorders>
              <w:left w:val="single" w:sz="6" w:space="0" w:color="000000"/>
            </w:tcBorders>
            <w:shd w:val="clear" w:color="auto" w:fill="auto"/>
            <w:vAlign w:val="bottom"/>
          </w:tcPr>
          <w:p w14:paraId="06698BED" w14:textId="77777777" w:rsidR="00244346" w:rsidRPr="00533E37" w:rsidRDefault="00244346" w:rsidP="00E41D9D">
            <w:pPr>
              <w:spacing w:before="80"/>
              <w:ind w:left="170"/>
              <w:rPr>
                <w:color w:val="000000" w:themeColor="text1"/>
              </w:rPr>
            </w:pPr>
            <w:r w:rsidRPr="00533E37">
              <w:rPr>
                <w:i/>
                <w:color w:val="000000" w:themeColor="text1"/>
              </w:rPr>
              <w:t>Italy</w:t>
            </w:r>
          </w:p>
        </w:tc>
      </w:tr>
      <w:tr w:rsidR="00244346" w:rsidRPr="00D21FE6" w14:paraId="2182075B" w14:textId="77777777" w:rsidTr="00084D4C">
        <w:trPr>
          <w:cantSplit/>
          <w:jc w:val="center"/>
        </w:trPr>
        <w:tc>
          <w:tcPr>
            <w:tcW w:w="2761" w:type="dxa"/>
            <w:shd w:val="clear" w:color="auto" w:fill="auto"/>
            <w:vAlign w:val="bottom"/>
          </w:tcPr>
          <w:p w14:paraId="4DF78F72" w14:textId="77777777" w:rsidR="00244346" w:rsidRPr="00533E37" w:rsidRDefault="00244346" w:rsidP="00E41D9D">
            <w:pPr>
              <w:spacing w:before="80"/>
              <w:ind w:left="113"/>
              <w:rPr>
                <w:color w:val="000000" w:themeColor="text1"/>
              </w:rPr>
            </w:pPr>
            <w:r w:rsidRPr="00533E37">
              <w:rPr>
                <w:color w:val="000000" w:themeColor="text1"/>
              </w:rPr>
              <w:t>Литва</w:t>
            </w:r>
          </w:p>
        </w:tc>
        <w:tc>
          <w:tcPr>
            <w:tcW w:w="733" w:type="dxa"/>
            <w:tcBorders>
              <w:left w:val="single" w:sz="6" w:space="0" w:color="000000"/>
            </w:tcBorders>
            <w:shd w:val="clear" w:color="auto" w:fill="auto"/>
            <w:vAlign w:val="bottom"/>
          </w:tcPr>
          <w:p w14:paraId="2D46D4D8" w14:textId="1F7D7251" w:rsidR="00244346" w:rsidRPr="00533E37" w:rsidRDefault="00244346" w:rsidP="00E41D9D">
            <w:pPr>
              <w:tabs>
                <w:tab w:val="left" w:pos="714"/>
              </w:tabs>
              <w:spacing w:before="80"/>
              <w:ind w:right="113"/>
              <w:jc w:val="right"/>
              <w:rPr>
                <w:color w:val="000000" w:themeColor="text1"/>
              </w:rPr>
            </w:pPr>
            <w:r w:rsidRPr="00533E37">
              <w:rPr>
                <w:color w:val="000000" w:themeColor="text1"/>
              </w:rPr>
              <w:t>20,7</w:t>
            </w:r>
          </w:p>
        </w:tc>
        <w:tc>
          <w:tcPr>
            <w:tcW w:w="734" w:type="dxa"/>
            <w:tcBorders>
              <w:left w:val="single" w:sz="6" w:space="0" w:color="000000"/>
            </w:tcBorders>
            <w:shd w:val="clear" w:color="auto" w:fill="auto"/>
            <w:vAlign w:val="bottom"/>
          </w:tcPr>
          <w:p w14:paraId="11602070" w14:textId="7AFFB870" w:rsidR="00244346" w:rsidRPr="00244346" w:rsidRDefault="00244346" w:rsidP="0047795F">
            <w:pPr>
              <w:tabs>
                <w:tab w:val="left" w:pos="630"/>
              </w:tabs>
              <w:snapToGrid w:val="0"/>
              <w:spacing w:before="80"/>
              <w:ind w:right="113"/>
              <w:jc w:val="right"/>
            </w:pPr>
            <w:r w:rsidRPr="00244346">
              <w:t>46,5</w:t>
            </w:r>
          </w:p>
        </w:tc>
        <w:tc>
          <w:tcPr>
            <w:tcW w:w="733" w:type="dxa"/>
            <w:tcBorders>
              <w:left w:val="single" w:sz="6" w:space="0" w:color="000000"/>
            </w:tcBorders>
            <w:shd w:val="clear" w:color="auto" w:fill="auto"/>
            <w:vAlign w:val="bottom"/>
          </w:tcPr>
          <w:p w14:paraId="2FC9247B" w14:textId="0807E8B8" w:rsidR="00244346" w:rsidRPr="00244346" w:rsidRDefault="00244346" w:rsidP="0047795F">
            <w:pPr>
              <w:tabs>
                <w:tab w:val="left" w:pos="630"/>
              </w:tabs>
              <w:snapToGrid w:val="0"/>
              <w:spacing w:before="80"/>
              <w:ind w:right="113"/>
              <w:jc w:val="right"/>
            </w:pPr>
            <w:r w:rsidRPr="00244346">
              <w:t>43,0</w:t>
            </w:r>
          </w:p>
        </w:tc>
        <w:tc>
          <w:tcPr>
            <w:tcW w:w="733" w:type="dxa"/>
            <w:tcBorders>
              <w:left w:val="single" w:sz="6" w:space="0" w:color="000000"/>
            </w:tcBorders>
            <w:shd w:val="clear" w:color="auto" w:fill="auto"/>
            <w:vAlign w:val="bottom"/>
          </w:tcPr>
          <w:p w14:paraId="7A6495B6" w14:textId="41743CB0" w:rsidR="00244346" w:rsidRPr="00244346" w:rsidRDefault="00244346" w:rsidP="0047795F">
            <w:pPr>
              <w:tabs>
                <w:tab w:val="left" w:pos="714"/>
              </w:tabs>
              <w:snapToGrid w:val="0"/>
              <w:spacing w:before="80"/>
              <w:ind w:right="113"/>
              <w:jc w:val="right"/>
            </w:pPr>
            <w:r w:rsidRPr="00244346">
              <w:t>23,4</w:t>
            </w:r>
          </w:p>
        </w:tc>
        <w:tc>
          <w:tcPr>
            <w:tcW w:w="733" w:type="dxa"/>
            <w:tcBorders>
              <w:left w:val="single" w:sz="6" w:space="0" w:color="000000"/>
            </w:tcBorders>
            <w:shd w:val="clear" w:color="auto" w:fill="auto"/>
            <w:vAlign w:val="bottom"/>
          </w:tcPr>
          <w:p w14:paraId="7FD05EED" w14:textId="73491E03" w:rsidR="00244346" w:rsidRPr="00244346" w:rsidRDefault="00244346" w:rsidP="0047795F">
            <w:pPr>
              <w:snapToGrid w:val="0"/>
              <w:spacing w:before="80"/>
              <w:ind w:right="113"/>
              <w:jc w:val="right"/>
            </w:pPr>
            <w:r w:rsidRPr="00244346">
              <w:t>55,1</w:t>
            </w:r>
          </w:p>
        </w:tc>
        <w:tc>
          <w:tcPr>
            <w:tcW w:w="733" w:type="dxa"/>
            <w:tcBorders>
              <w:left w:val="single" w:sz="6" w:space="0" w:color="000000"/>
            </w:tcBorders>
            <w:shd w:val="clear" w:color="auto" w:fill="auto"/>
            <w:vAlign w:val="bottom"/>
          </w:tcPr>
          <w:p w14:paraId="77D69504" w14:textId="4B993216" w:rsidR="00244346" w:rsidRPr="00244346" w:rsidRDefault="00244346" w:rsidP="0047795F">
            <w:pPr>
              <w:snapToGrid w:val="0"/>
              <w:spacing w:before="80"/>
              <w:ind w:right="113"/>
              <w:jc w:val="right"/>
            </w:pPr>
            <w:r w:rsidRPr="00244346">
              <w:t>48,5</w:t>
            </w:r>
          </w:p>
        </w:tc>
        <w:tc>
          <w:tcPr>
            <w:tcW w:w="2761" w:type="dxa"/>
            <w:tcBorders>
              <w:left w:val="single" w:sz="6" w:space="0" w:color="000000"/>
            </w:tcBorders>
            <w:shd w:val="clear" w:color="auto" w:fill="auto"/>
            <w:vAlign w:val="bottom"/>
          </w:tcPr>
          <w:p w14:paraId="23738355" w14:textId="77777777" w:rsidR="00244346" w:rsidRPr="00533E37" w:rsidRDefault="00244346" w:rsidP="00E41D9D">
            <w:pPr>
              <w:spacing w:before="80"/>
              <w:ind w:left="170"/>
              <w:rPr>
                <w:color w:val="000000" w:themeColor="text1"/>
              </w:rPr>
            </w:pPr>
            <w:r w:rsidRPr="00533E37">
              <w:rPr>
                <w:i/>
                <w:color w:val="000000" w:themeColor="text1"/>
              </w:rPr>
              <w:t>Lithuania</w:t>
            </w:r>
          </w:p>
        </w:tc>
      </w:tr>
      <w:tr w:rsidR="00244346" w:rsidRPr="00D21FE6" w14:paraId="45A20BC7" w14:textId="77777777" w:rsidTr="00084D4C">
        <w:trPr>
          <w:cantSplit/>
          <w:jc w:val="center"/>
        </w:trPr>
        <w:tc>
          <w:tcPr>
            <w:tcW w:w="2761" w:type="dxa"/>
            <w:shd w:val="clear" w:color="auto" w:fill="auto"/>
            <w:vAlign w:val="bottom"/>
          </w:tcPr>
          <w:p w14:paraId="1460FFBC" w14:textId="77777777" w:rsidR="00244346" w:rsidRPr="00533E37" w:rsidRDefault="00244346" w:rsidP="00E41D9D">
            <w:pPr>
              <w:spacing w:before="80"/>
              <w:ind w:left="113"/>
              <w:rPr>
                <w:color w:val="000000" w:themeColor="text1"/>
              </w:rPr>
            </w:pPr>
            <w:r w:rsidRPr="00533E37">
              <w:rPr>
                <w:color w:val="000000" w:themeColor="text1"/>
              </w:rPr>
              <w:t>Нидерланды</w:t>
            </w:r>
          </w:p>
        </w:tc>
        <w:tc>
          <w:tcPr>
            <w:tcW w:w="733" w:type="dxa"/>
            <w:tcBorders>
              <w:left w:val="single" w:sz="6" w:space="0" w:color="000000"/>
            </w:tcBorders>
            <w:shd w:val="clear" w:color="auto" w:fill="auto"/>
            <w:vAlign w:val="bottom"/>
          </w:tcPr>
          <w:p w14:paraId="683F8252" w14:textId="7359FA2E" w:rsidR="00244346" w:rsidRPr="00533E37" w:rsidRDefault="00244346" w:rsidP="00E41D9D">
            <w:pPr>
              <w:tabs>
                <w:tab w:val="left" w:pos="714"/>
              </w:tabs>
              <w:spacing w:before="80"/>
              <w:ind w:right="113"/>
              <w:jc w:val="right"/>
              <w:rPr>
                <w:color w:val="000000" w:themeColor="text1"/>
              </w:rPr>
            </w:pPr>
            <w:r w:rsidRPr="00533E37">
              <w:rPr>
                <w:color w:val="000000" w:themeColor="text1"/>
              </w:rPr>
              <w:t>574,3</w:t>
            </w:r>
          </w:p>
        </w:tc>
        <w:tc>
          <w:tcPr>
            <w:tcW w:w="734" w:type="dxa"/>
            <w:tcBorders>
              <w:left w:val="single" w:sz="6" w:space="0" w:color="000000"/>
            </w:tcBorders>
            <w:shd w:val="clear" w:color="auto" w:fill="auto"/>
            <w:vAlign w:val="bottom"/>
          </w:tcPr>
          <w:p w14:paraId="67777860" w14:textId="2D096F14" w:rsidR="00244346" w:rsidRPr="00244346" w:rsidRDefault="00244346" w:rsidP="0047795F">
            <w:pPr>
              <w:tabs>
                <w:tab w:val="left" w:pos="630"/>
              </w:tabs>
              <w:snapToGrid w:val="0"/>
              <w:spacing w:before="80"/>
              <w:ind w:right="113"/>
              <w:jc w:val="right"/>
            </w:pPr>
            <w:r w:rsidRPr="00244346">
              <w:t>963,5</w:t>
            </w:r>
          </w:p>
        </w:tc>
        <w:tc>
          <w:tcPr>
            <w:tcW w:w="733" w:type="dxa"/>
            <w:tcBorders>
              <w:left w:val="single" w:sz="6" w:space="0" w:color="000000"/>
            </w:tcBorders>
            <w:shd w:val="clear" w:color="auto" w:fill="auto"/>
            <w:vAlign w:val="bottom"/>
          </w:tcPr>
          <w:p w14:paraId="6D51ECFD" w14:textId="6C0554C4" w:rsidR="00244346" w:rsidRPr="00244346" w:rsidRDefault="00244346" w:rsidP="0047795F">
            <w:pPr>
              <w:tabs>
                <w:tab w:val="left" w:pos="630"/>
              </w:tabs>
              <w:snapToGrid w:val="0"/>
              <w:spacing w:before="80"/>
              <w:ind w:right="113"/>
              <w:jc w:val="right"/>
            </w:pPr>
            <w:r w:rsidRPr="00244346">
              <w:t>936,2</w:t>
            </w:r>
          </w:p>
        </w:tc>
        <w:tc>
          <w:tcPr>
            <w:tcW w:w="733" w:type="dxa"/>
            <w:tcBorders>
              <w:left w:val="single" w:sz="6" w:space="0" w:color="000000"/>
            </w:tcBorders>
            <w:shd w:val="clear" w:color="auto" w:fill="auto"/>
            <w:vAlign w:val="bottom"/>
          </w:tcPr>
          <w:p w14:paraId="6DC6B048" w14:textId="36EF6CD9" w:rsidR="00244346" w:rsidRPr="00244346" w:rsidRDefault="00244346" w:rsidP="0047795F">
            <w:pPr>
              <w:tabs>
                <w:tab w:val="left" w:pos="630"/>
              </w:tabs>
              <w:snapToGrid w:val="0"/>
              <w:spacing w:before="80"/>
              <w:ind w:right="113"/>
              <w:jc w:val="right"/>
            </w:pPr>
            <w:r w:rsidRPr="00244346">
              <w:t>516,4</w:t>
            </w:r>
          </w:p>
        </w:tc>
        <w:tc>
          <w:tcPr>
            <w:tcW w:w="733" w:type="dxa"/>
            <w:tcBorders>
              <w:left w:val="single" w:sz="6" w:space="0" w:color="000000"/>
            </w:tcBorders>
            <w:shd w:val="clear" w:color="auto" w:fill="auto"/>
            <w:vAlign w:val="bottom"/>
          </w:tcPr>
          <w:p w14:paraId="7A659CAF" w14:textId="1AABB9AE" w:rsidR="00244346" w:rsidRPr="00244346" w:rsidRDefault="00244346" w:rsidP="0047795F">
            <w:pPr>
              <w:tabs>
                <w:tab w:val="left" w:pos="630"/>
              </w:tabs>
              <w:snapToGrid w:val="0"/>
              <w:spacing w:before="80"/>
              <w:ind w:right="113"/>
              <w:jc w:val="right"/>
            </w:pPr>
            <w:r w:rsidRPr="00244346">
              <w:t>896,7</w:t>
            </w:r>
          </w:p>
        </w:tc>
        <w:tc>
          <w:tcPr>
            <w:tcW w:w="733" w:type="dxa"/>
            <w:tcBorders>
              <w:left w:val="single" w:sz="6" w:space="0" w:color="000000"/>
            </w:tcBorders>
            <w:shd w:val="clear" w:color="auto" w:fill="auto"/>
            <w:vAlign w:val="bottom"/>
          </w:tcPr>
          <w:p w14:paraId="2738E062" w14:textId="7B5D65D6" w:rsidR="00244346" w:rsidRPr="00244346" w:rsidRDefault="00244346" w:rsidP="0047795F">
            <w:pPr>
              <w:tabs>
                <w:tab w:val="left" w:pos="630"/>
              </w:tabs>
              <w:snapToGrid w:val="0"/>
              <w:spacing w:before="80"/>
              <w:ind w:right="113"/>
              <w:jc w:val="right"/>
            </w:pPr>
            <w:r w:rsidRPr="00244346">
              <w:t>842,6</w:t>
            </w:r>
          </w:p>
        </w:tc>
        <w:tc>
          <w:tcPr>
            <w:tcW w:w="2761" w:type="dxa"/>
            <w:tcBorders>
              <w:left w:val="single" w:sz="6" w:space="0" w:color="000000"/>
            </w:tcBorders>
            <w:shd w:val="clear" w:color="auto" w:fill="auto"/>
            <w:vAlign w:val="bottom"/>
          </w:tcPr>
          <w:p w14:paraId="71D2F8DC" w14:textId="77777777" w:rsidR="00244346" w:rsidRPr="00533E37" w:rsidRDefault="00244346" w:rsidP="00E41D9D">
            <w:pPr>
              <w:spacing w:before="80"/>
              <w:ind w:left="170"/>
              <w:rPr>
                <w:color w:val="000000" w:themeColor="text1"/>
              </w:rPr>
            </w:pPr>
            <w:r w:rsidRPr="00533E37">
              <w:rPr>
                <w:i/>
                <w:color w:val="000000" w:themeColor="text1"/>
              </w:rPr>
              <w:t>Netherlands</w:t>
            </w:r>
          </w:p>
        </w:tc>
      </w:tr>
      <w:tr w:rsidR="00244346" w:rsidRPr="00D21FE6" w14:paraId="0CA444C9" w14:textId="77777777" w:rsidTr="00084D4C">
        <w:trPr>
          <w:cantSplit/>
          <w:jc w:val="center"/>
        </w:trPr>
        <w:tc>
          <w:tcPr>
            <w:tcW w:w="2761" w:type="dxa"/>
            <w:shd w:val="clear" w:color="auto" w:fill="auto"/>
            <w:vAlign w:val="bottom"/>
          </w:tcPr>
          <w:p w14:paraId="74AAB4DF" w14:textId="77777777" w:rsidR="00244346" w:rsidRPr="00533E37" w:rsidRDefault="00244346" w:rsidP="00E41D9D">
            <w:pPr>
              <w:spacing w:before="80"/>
              <w:ind w:left="113"/>
              <w:rPr>
                <w:color w:val="000000" w:themeColor="text1"/>
              </w:rPr>
            </w:pPr>
            <w:r w:rsidRPr="00533E37">
              <w:rPr>
                <w:color w:val="000000" w:themeColor="text1"/>
              </w:rPr>
              <w:t>Польша</w:t>
            </w:r>
          </w:p>
        </w:tc>
        <w:tc>
          <w:tcPr>
            <w:tcW w:w="733" w:type="dxa"/>
            <w:tcBorders>
              <w:left w:val="single" w:sz="6" w:space="0" w:color="000000"/>
            </w:tcBorders>
            <w:shd w:val="clear" w:color="auto" w:fill="auto"/>
            <w:vAlign w:val="bottom"/>
          </w:tcPr>
          <w:p w14:paraId="53E9B836" w14:textId="23E58E09" w:rsidR="00244346" w:rsidRPr="00533E37" w:rsidRDefault="00244346" w:rsidP="00E41D9D">
            <w:pPr>
              <w:tabs>
                <w:tab w:val="left" w:pos="714"/>
              </w:tabs>
              <w:spacing w:before="80"/>
              <w:ind w:right="113"/>
              <w:jc w:val="right"/>
              <w:rPr>
                <w:color w:val="000000" w:themeColor="text1"/>
              </w:rPr>
            </w:pPr>
            <w:r w:rsidRPr="00533E37">
              <w:rPr>
                <w:color w:val="000000" w:themeColor="text1"/>
              </w:rPr>
              <w:t>159,7</w:t>
            </w:r>
          </w:p>
        </w:tc>
        <w:tc>
          <w:tcPr>
            <w:tcW w:w="734" w:type="dxa"/>
            <w:tcBorders>
              <w:left w:val="single" w:sz="6" w:space="0" w:color="000000"/>
            </w:tcBorders>
            <w:shd w:val="clear" w:color="auto" w:fill="auto"/>
            <w:vAlign w:val="bottom"/>
          </w:tcPr>
          <w:p w14:paraId="484CCA5B" w14:textId="410363BF" w:rsidR="00244346" w:rsidRPr="00244346" w:rsidRDefault="00244346" w:rsidP="0047795F">
            <w:pPr>
              <w:tabs>
                <w:tab w:val="left" w:pos="630"/>
              </w:tabs>
              <w:snapToGrid w:val="0"/>
              <w:spacing w:before="80"/>
              <w:ind w:right="113"/>
              <w:jc w:val="right"/>
            </w:pPr>
            <w:r w:rsidRPr="00244346">
              <w:t>360,5</w:t>
            </w:r>
          </w:p>
        </w:tc>
        <w:tc>
          <w:tcPr>
            <w:tcW w:w="733" w:type="dxa"/>
            <w:tcBorders>
              <w:left w:val="single" w:sz="6" w:space="0" w:color="000000"/>
            </w:tcBorders>
            <w:shd w:val="clear" w:color="auto" w:fill="auto"/>
            <w:vAlign w:val="bottom"/>
          </w:tcPr>
          <w:p w14:paraId="44FBDDA0" w14:textId="69951E81" w:rsidR="00244346" w:rsidRPr="00244346" w:rsidRDefault="00244346" w:rsidP="0047795F">
            <w:pPr>
              <w:tabs>
                <w:tab w:val="left" w:pos="630"/>
              </w:tabs>
              <w:snapToGrid w:val="0"/>
              <w:spacing w:before="80"/>
              <w:ind w:right="113"/>
              <w:jc w:val="right"/>
            </w:pPr>
            <w:r w:rsidRPr="00244346">
              <w:t>381,5</w:t>
            </w:r>
          </w:p>
        </w:tc>
        <w:tc>
          <w:tcPr>
            <w:tcW w:w="733" w:type="dxa"/>
            <w:tcBorders>
              <w:left w:val="single" w:sz="6" w:space="0" w:color="000000"/>
            </w:tcBorders>
            <w:shd w:val="clear" w:color="auto" w:fill="auto"/>
            <w:vAlign w:val="bottom"/>
          </w:tcPr>
          <w:p w14:paraId="6C135551" w14:textId="2192ADC1" w:rsidR="00244346" w:rsidRPr="00244346" w:rsidRDefault="00244346" w:rsidP="0047795F">
            <w:pPr>
              <w:tabs>
                <w:tab w:val="left" w:pos="714"/>
              </w:tabs>
              <w:snapToGrid w:val="0"/>
              <w:spacing w:before="80"/>
              <w:ind w:right="113"/>
              <w:jc w:val="right"/>
            </w:pPr>
            <w:r w:rsidRPr="00244346">
              <w:t>178,0</w:t>
            </w:r>
          </w:p>
        </w:tc>
        <w:tc>
          <w:tcPr>
            <w:tcW w:w="733" w:type="dxa"/>
            <w:tcBorders>
              <w:left w:val="single" w:sz="6" w:space="0" w:color="000000"/>
            </w:tcBorders>
            <w:shd w:val="clear" w:color="auto" w:fill="auto"/>
            <w:vAlign w:val="bottom"/>
          </w:tcPr>
          <w:p w14:paraId="3CBCF2A5" w14:textId="64007983" w:rsidR="00244346" w:rsidRPr="00244346" w:rsidRDefault="00244346" w:rsidP="0047795F">
            <w:pPr>
              <w:snapToGrid w:val="0"/>
              <w:spacing w:before="80"/>
              <w:ind w:right="113"/>
              <w:jc w:val="right"/>
            </w:pPr>
            <w:r w:rsidRPr="00244346">
              <w:t>381,2</w:t>
            </w:r>
          </w:p>
        </w:tc>
        <w:tc>
          <w:tcPr>
            <w:tcW w:w="733" w:type="dxa"/>
            <w:tcBorders>
              <w:left w:val="single" w:sz="6" w:space="0" w:color="000000"/>
            </w:tcBorders>
            <w:shd w:val="clear" w:color="auto" w:fill="auto"/>
            <w:vAlign w:val="bottom"/>
          </w:tcPr>
          <w:p w14:paraId="37B58546" w14:textId="01427AFF" w:rsidR="00244346" w:rsidRPr="00244346" w:rsidRDefault="00244346" w:rsidP="0047795F">
            <w:pPr>
              <w:snapToGrid w:val="0"/>
              <w:spacing w:before="80"/>
              <w:ind w:right="113"/>
              <w:jc w:val="right"/>
            </w:pPr>
            <w:r w:rsidRPr="00244346">
              <w:t>370,1</w:t>
            </w:r>
          </w:p>
        </w:tc>
        <w:tc>
          <w:tcPr>
            <w:tcW w:w="2761" w:type="dxa"/>
            <w:tcBorders>
              <w:left w:val="single" w:sz="6" w:space="0" w:color="000000"/>
            </w:tcBorders>
            <w:shd w:val="clear" w:color="auto" w:fill="auto"/>
            <w:vAlign w:val="bottom"/>
          </w:tcPr>
          <w:p w14:paraId="64EA53F8" w14:textId="77777777" w:rsidR="00244346" w:rsidRPr="00533E37" w:rsidRDefault="00244346" w:rsidP="00E41D9D">
            <w:pPr>
              <w:spacing w:before="80"/>
              <w:ind w:left="170"/>
              <w:rPr>
                <w:color w:val="000000" w:themeColor="text1"/>
              </w:rPr>
            </w:pPr>
            <w:r w:rsidRPr="00533E37">
              <w:rPr>
                <w:i/>
                <w:color w:val="000000" w:themeColor="text1"/>
              </w:rPr>
              <w:t xml:space="preserve">Poland </w:t>
            </w:r>
          </w:p>
        </w:tc>
      </w:tr>
      <w:tr w:rsidR="00244346" w:rsidRPr="00D21FE6" w14:paraId="6C0F6571" w14:textId="77777777" w:rsidTr="00084D4C">
        <w:trPr>
          <w:cantSplit/>
          <w:jc w:val="center"/>
        </w:trPr>
        <w:tc>
          <w:tcPr>
            <w:tcW w:w="2761" w:type="dxa"/>
            <w:shd w:val="clear" w:color="auto" w:fill="auto"/>
            <w:vAlign w:val="bottom"/>
          </w:tcPr>
          <w:p w14:paraId="14EF97E2" w14:textId="77777777" w:rsidR="00244346" w:rsidRPr="00533E37" w:rsidRDefault="00244346" w:rsidP="00E41D9D">
            <w:pPr>
              <w:spacing w:before="80"/>
              <w:ind w:left="113"/>
              <w:rPr>
                <w:color w:val="000000" w:themeColor="text1"/>
              </w:rPr>
            </w:pPr>
            <w:r w:rsidRPr="00533E37">
              <w:rPr>
                <w:color w:val="000000" w:themeColor="text1"/>
              </w:rPr>
              <w:t>Румыния</w:t>
            </w:r>
          </w:p>
        </w:tc>
        <w:tc>
          <w:tcPr>
            <w:tcW w:w="733" w:type="dxa"/>
            <w:tcBorders>
              <w:left w:val="single" w:sz="6" w:space="0" w:color="000000"/>
            </w:tcBorders>
            <w:shd w:val="clear" w:color="auto" w:fill="auto"/>
            <w:vAlign w:val="bottom"/>
          </w:tcPr>
          <w:p w14:paraId="46A269CE" w14:textId="421F8413" w:rsidR="00244346" w:rsidRPr="00533E37" w:rsidRDefault="00244346" w:rsidP="00E41D9D">
            <w:pPr>
              <w:tabs>
                <w:tab w:val="left" w:pos="714"/>
              </w:tabs>
              <w:spacing w:before="80"/>
              <w:ind w:right="113"/>
              <w:jc w:val="right"/>
              <w:rPr>
                <w:color w:val="000000" w:themeColor="text1"/>
              </w:rPr>
            </w:pPr>
            <w:r w:rsidRPr="00533E37">
              <w:rPr>
                <w:color w:val="000000" w:themeColor="text1"/>
              </w:rPr>
              <w:t>49,6</w:t>
            </w:r>
          </w:p>
        </w:tc>
        <w:tc>
          <w:tcPr>
            <w:tcW w:w="734" w:type="dxa"/>
            <w:tcBorders>
              <w:left w:val="single" w:sz="6" w:space="0" w:color="000000"/>
            </w:tcBorders>
            <w:shd w:val="clear" w:color="auto" w:fill="auto"/>
            <w:vAlign w:val="bottom"/>
          </w:tcPr>
          <w:p w14:paraId="5FC1E039" w14:textId="383613D9" w:rsidR="00244346" w:rsidRPr="00244346" w:rsidRDefault="00244346" w:rsidP="0047795F">
            <w:pPr>
              <w:tabs>
                <w:tab w:val="left" w:pos="630"/>
              </w:tabs>
              <w:snapToGrid w:val="0"/>
              <w:spacing w:before="80"/>
              <w:ind w:right="113"/>
              <w:jc w:val="right"/>
            </w:pPr>
            <w:r w:rsidRPr="00244346">
              <w:t>96,7</w:t>
            </w:r>
          </w:p>
        </w:tc>
        <w:tc>
          <w:tcPr>
            <w:tcW w:w="733" w:type="dxa"/>
            <w:tcBorders>
              <w:left w:val="single" w:sz="6" w:space="0" w:color="000000"/>
            </w:tcBorders>
            <w:shd w:val="clear" w:color="auto" w:fill="auto"/>
            <w:vAlign w:val="bottom"/>
          </w:tcPr>
          <w:p w14:paraId="2BC3C320" w14:textId="6E754B65" w:rsidR="00244346" w:rsidRPr="00244346" w:rsidRDefault="00244346" w:rsidP="0047795F">
            <w:pPr>
              <w:tabs>
                <w:tab w:val="left" w:pos="630"/>
              </w:tabs>
              <w:snapToGrid w:val="0"/>
              <w:spacing w:before="80"/>
              <w:ind w:right="113"/>
              <w:jc w:val="right"/>
            </w:pPr>
            <w:r w:rsidRPr="00244346">
              <w:t>100,6</w:t>
            </w:r>
          </w:p>
        </w:tc>
        <w:tc>
          <w:tcPr>
            <w:tcW w:w="733" w:type="dxa"/>
            <w:tcBorders>
              <w:left w:val="single" w:sz="6" w:space="0" w:color="000000"/>
            </w:tcBorders>
            <w:shd w:val="clear" w:color="auto" w:fill="auto"/>
            <w:vAlign w:val="bottom"/>
          </w:tcPr>
          <w:p w14:paraId="6BDF5EDF" w14:textId="680195E0" w:rsidR="00244346" w:rsidRPr="00244346" w:rsidRDefault="00244346" w:rsidP="0047795F">
            <w:pPr>
              <w:tabs>
                <w:tab w:val="left" w:pos="714"/>
              </w:tabs>
              <w:snapToGrid w:val="0"/>
              <w:spacing w:before="80"/>
              <w:ind w:right="113"/>
              <w:jc w:val="right"/>
            </w:pPr>
            <w:r w:rsidRPr="00244346">
              <w:t>62,1</w:t>
            </w:r>
          </w:p>
        </w:tc>
        <w:tc>
          <w:tcPr>
            <w:tcW w:w="733" w:type="dxa"/>
            <w:tcBorders>
              <w:left w:val="single" w:sz="6" w:space="0" w:color="000000"/>
            </w:tcBorders>
            <w:shd w:val="clear" w:color="auto" w:fill="auto"/>
            <w:vAlign w:val="bottom"/>
          </w:tcPr>
          <w:p w14:paraId="73477E7B" w14:textId="61E15FCF" w:rsidR="00244346" w:rsidRPr="00244346" w:rsidRDefault="00244346" w:rsidP="0047795F">
            <w:pPr>
              <w:snapToGrid w:val="0"/>
              <w:spacing w:before="80"/>
              <w:ind w:right="113"/>
              <w:jc w:val="right"/>
            </w:pPr>
            <w:r w:rsidRPr="00244346">
              <w:t>132,5</w:t>
            </w:r>
          </w:p>
        </w:tc>
        <w:tc>
          <w:tcPr>
            <w:tcW w:w="733" w:type="dxa"/>
            <w:tcBorders>
              <w:left w:val="single" w:sz="6" w:space="0" w:color="000000"/>
            </w:tcBorders>
            <w:shd w:val="clear" w:color="auto" w:fill="auto"/>
            <w:vAlign w:val="bottom"/>
          </w:tcPr>
          <w:p w14:paraId="18CC1D10" w14:textId="1E2577FF" w:rsidR="00244346" w:rsidRPr="00244346" w:rsidRDefault="00244346" w:rsidP="0047795F">
            <w:pPr>
              <w:snapToGrid w:val="0"/>
              <w:spacing w:before="80"/>
              <w:ind w:right="113"/>
              <w:jc w:val="right"/>
            </w:pPr>
            <w:r w:rsidRPr="00244346">
              <w:t>131,9</w:t>
            </w:r>
          </w:p>
        </w:tc>
        <w:tc>
          <w:tcPr>
            <w:tcW w:w="2761" w:type="dxa"/>
            <w:tcBorders>
              <w:left w:val="single" w:sz="6" w:space="0" w:color="000000"/>
            </w:tcBorders>
            <w:shd w:val="clear" w:color="auto" w:fill="auto"/>
            <w:vAlign w:val="bottom"/>
          </w:tcPr>
          <w:p w14:paraId="7A1E00BE" w14:textId="77777777" w:rsidR="00244346" w:rsidRPr="00533E37" w:rsidRDefault="00244346" w:rsidP="00E41D9D">
            <w:pPr>
              <w:spacing w:before="80"/>
              <w:ind w:left="170"/>
              <w:rPr>
                <w:color w:val="000000" w:themeColor="text1"/>
              </w:rPr>
            </w:pPr>
            <w:r w:rsidRPr="00533E37">
              <w:rPr>
                <w:i/>
                <w:color w:val="000000" w:themeColor="text1"/>
              </w:rPr>
              <w:t>Romania</w:t>
            </w:r>
          </w:p>
        </w:tc>
      </w:tr>
      <w:tr w:rsidR="00244346" w:rsidRPr="00D21FE6" w14:paraId="5C7B0F9B" w14:textId="77777777" w:rsidTr="00084D4C">
        <w:trPr>
          <w:cantSplit/>
          <w:jc w:val="center"/>
        </w:trPr>
        <w:tc>
          <w:tcPr>
            <w:tcW w:w="2761" w:type="dxa"/>
            <w:shd w:val="clear" w:color="auto" w:fill="auto"/>
            <w:vAlign w:val="bottom"/>
          </w:tcPr>
          <w:p w14:paraId="3FBD35B2" w14:textId="77777777" w:rsidR="00244346" w:rsidRPr="00533E37" w:rsidRDefault="00244346" w:rsidP="00E41D9D">
            <w:pPr>
              <w:spacing w:before="80"/>
              <w:ind w:left="113"/>
              <w:rPr>
                <w:color w:val="000000" w:themeColor="text1"/>
              </w:rPr>
            </w:pPr>
            <w:r w:rsidRPr="00533E37">
              <w:rPr>
                <w:color w:val="000000" w:themeColor="text1"/>
              </w:rPr>
              <w:t>Финляндия</w:t>
            </w:r>
          </w:p>
        </w:tc>
        <w:tc>
          <w:tcPr>
            <w:tcW w:w="733" w:type="dxa"/>
            <w:tcBorders>
              <w:left w:val="single" w:sz="6" w:space="0" w:color="000000"/>
            </w:tcBorders>
            <w:shd w:val="clear" w:color="auto" w:fill="auto"/>
            <w:vAlign w:val="bottom"/>
          </w:tcPr>
          <w:p w14:paraId="58C1D2D1" w14:textId="4BC663B5" w:rsidR="00244346" w:rsidRPr="00533E37" w:rsidRDefault="00244346" w:rsidP="00E41D9D">
            <w:pPr>
              <w:tabs>
                <w:tab w:val="left" w:pos="714"/>
              </w:tabs>
              <w:spacing w:before="80"/>
              <w:ind w:right="113"/>
              <w:jc w:val="right"/>
              <w:rPr>
                <w:color w:val="000000" w:themeColor="text1"/>
              </w:rPr>
            </w:pPr>
            <w:r w:rsidRPr="00533E37">
              <w:rPr>
                <w:color w:val="000000" w:themeColor="text1"/>
              </w:rPr>
              <w:t>69,5</w:t>
            </w:r>
          </w:p>
        </w:tc>
        <w:tc>
          <w:tcPr>
            <w:tcW w:w="734" w:type="dxa"/>
            <w:tcBorders>
              <w:left w:val="single" w:sz="6" w:space="0" w:color="000000"/>
            </w:tcBorders>
            <w:shd w:val="clear" w:color="auto" w:fill="auto"/>
            <w:vAlign w:val="bottom"/>
          </w:tcPr>
          <w:p w14:paraId="1EC17E02" w14:textId="7140E7CB" w:rsidR="00244346" w:rsidRPr="00244346" w:rsidRDefault="00244346" w:rsidP="0047795F">
            <w:pPr>
              <w:tabs>
                <w:tab w:val="left" w:pos="630"/>
              </w:tabs>
              <w:snapToGrid w:val="0"/>
              <w:spacing w:before="80"/>
              <w:ind w:right="113"/>
              <w:jc w:val="right"/>
            </w:pPr>
            <w:r w:rsidRPr="00244346">
              <w:t>86,1</w:t>
            </w:r>
          </w:p>
        </w:tc>
        <w:tc>
          <w:tcPr>
            <w:tcW w:w="733" w:type="dxa"/>
            <w:tcBorders>
              <w:left w:val="single" w:sz="6" w:space="0" w:color="000000"/>
            </w:tcBorders>
            <w:shd w:val="clear" w:color="auto" w:fill="auto"/>
            <w:vAlign w:val="bottom"/>
          </w:tcPr>
          <w:p w14:paraId="000BE3A7" w14:textId="1B341BA2" w:rsidR="00244346" w:rsidRPr="00244346" w:rsidRDefault="00244346" w:rsidP="0047795F">
            <w:pPr>
              <w:tabs>
                <w:tab w:val="left" w:pos="630"/>
              </w:tabs>
              <w:snapToGrid w:val="0"/>
              <w:spacing w:before="80"/>
              <w:ind w:right="113"/>
              <w:jc w:val="right"/>
            </w:pPr>
            <w:r w:rsidRPr="00244346">
              <w:t>82,6</w:t>
            </w:r>
          </w:p>
        </w:tc>
        <w:tc>
          <w:tcPr>
            <w:tcW w:w="733" w:type="dxa"/>
            <w:tcBorders>
              <w:left w:val="single" w:sz="6" w:space="0" w:color="000000"/>
            </w:tcBorders>
            <w:shd w:val="clear" w:color="auto" w:fill="auto"/>
            <w:vAlign w:val="bottom"/>
          </w:tcPr>
          <w:p w14:paraId="3F4C1EBC" w14:textId="2E15C135" w:rsidR="00244346" w:rsidRPr="00244346" w:rsidRDefault="00244346" w:rsidP="0047795F">
            <w:pPr>
              <w:tabs>
                <w:tab w:val="left" w:pos="714"/>
              </w:tabs>
              <w:snapToGrid w:val="0"/>
              <w:spacing w:before="80"/>
              <w:ind w:right="113"/>
              <w:jc w:val="right"/>
            </w:pPr>
            <w:r w:rsidRPr="00244346">
              <w:t>68,8</w:t>
            </w:r>
          </w:p>
        </w:tc>
        <w:tc>
          <w:tcPr>
            <w:tcW w:w="733" w:type="dxa"/>
            <w:tcBorders>
              <w:left w:val="single" w:sz="6" w:space="0" w:color="000000"/>
            </w:tcBorders>
            <w:shd w:val="clear" w:color="auto" w:fill="auto"/>
            <w:vAlign w:val="bottom"/>
          </w:tcPr>
          <w:p w14:paraId="6643E7F0" w14:textId="0A56D1D5" w:rsidR="00244346" w:rsidRPr="00244346" w:rsidRDefault="00244346" w:rsidP="0047795F">
            <w:pPr>
              <w:snapToGrid w:val="0"/>
              <w:spacing w:before="80"/>
              <w:ind w:right="113"/>
              <w:jc w:val="right"/>
            </w:pPr>
            <w:r w:rsidRPr="00244346">
              <w:t>97,3</w:t>
            </w:r>
          </w:p>
        </w:tc>
        <w:tc>
          <w:tcPr>
            <w:tcW w:w="733" w:type="dxa"/>
            <w:tcBorders>
              <w:left w:val="single" w:sz="6" w:space="0" w:color="000000"/>
            </w:tcBorders>
            <w:shd w:val="clear" w:color="auto" w:fill="auto"/>
            <w:vAlign w:val="bottom"/>
          </w:tcPr>
          <w:p w14:paraId="5625D3A1" w14:textId="42871D1D" w:rsidR="00244346" w:rsidRPr="00244346" w:rsidRDefault="00244346" w:rsidP="0047795F">
            <w:pPr>
              <w:snapToGrid w:val="0"/>
              <w:spacing w:before="80"/>
              <w:ind w:right="113"/>
              <w:jc w:val="right"/>
            </w:pPr>
            <w:r w:rsidRPr="00244346">
              <w:t>83,1</w:t>
            </w:r>
          </w:p>
        </w:tc>
        <w:tc>
          <w:tcPr>
            <w:tcW w:w="2761" w:type="dxa"/>
            <w:tcBorders>
              <w:left w:val="single" w:sz="6" w:space="0" w:color="000000"/>
            </w:tcBorders>
            <w:shd w:val="clear" w:color="auto" w:fill="auto"/>
            <w:vAlign w:val="bottom"/>
          </w:tcPr>
          <w:p w14:paraId="7223A4ED" w14:textId="77777777" w:rsidR="00244346" w:rsidRPr="00533E37" w:rsidRDefault="00244346" w:rsidP="00E41D9D">
            <w:pPr>
              <w:spacing w:before="80"/>
              <w:ind w:left="170"/>
              <w:rPr>
                <w:color w:val="000000" w:themeColor="text1"/>
              </w:rPr>
            </w:pPr>
            <w:r w:rsidRPr="00533E37">
              <w:rPr>
                <w:i/>
                <w:color w:val="000000" w:themeColor="text1"/>
              </w:rPr>
              <w:t xml:space="preserve">Finland </w:t>
            </w:r>
          </w:p>
        </w:tc>
      </w:tr>
      <w:tr w:rsidR="00244346" w:rsidRPr="00D21FE6" w14:paraId="5EF5A03E" w14:textId="77777777" w:rsidTr="00084D4C">
        <w:trPr>
          <w:cantSplit/>
          <w:jc w:val="center"/>
        </w:trPr>
        <w:tc>
          <w:tcPr>
            <w:tcW w:w="2761" w:type="dxa"/>
            <w:shd w:val="clear" w:color="auto" w:fill="auto"/>
            <w:vAlign w:val="bottom"/>
          </w:tcPr>
          <w:p w14:paraId="7812A2B8" w14:textId="77777777" w:rsidR="00244346" w:rsidRPr="00533E37" w:rsidRDefault="00244346" w:rsidP="00E41D9D">
            <w:pPr>
              <w:spacing w:before="80"/>
              <w:ind w:left="113"/>
              <w:rPr>
                <w:color w:val="000000" w:themeColor="text1"/>
              </w:rPr>
            </w:pPr>
            <w:r w:rsidRPr="00533E37">
              <w:rPr>
                <w:color w:val="000000" w:themeColor="text1"/>
              </w:rPr>
              <w:t>Франция</w:t>
            </w:r>
          </w:p>
        </w:tc>
        <w:tc>
          <w:tcPr>
            <w:tcW w:w="733" w:type="dxa"/>
            <w:tcBorders>
              <w:left w:val="single" w:sz="6" w:space="0" w:color="000000"/>
            </w:tcBorders>
            <w:shd w:val="clear" w:color="auto" w:fill="auto"/>
            <w:vAlign w:val="bottom"/>
          </w:tcPr>
          <w:p w14:paraId="7DF95EE2" w14:textId="3A987490" w:rsidR="00244346" w:rsidRPr="00533E37" w:rsidRDefault="00244346" w:rsidP="00E41D9D">
            <w:pPr>
              <w:tabs>
                <w:tab w:val="left" w:pos="714"/>
              </w:tabs>
              <w:spacing w:before="80"/>
              <w:ind w:right="113"/>
              <w:jc w:val="right"/>
              <w:rPr>
                <w:color w:val="000000" w:themeColor="text1"/>
              </w:rPr>
            </w:pPr>
            <w:r w:rsidRPr="00533E37">
              <w:rPr>
                <w:color w:val="000000" w:themeColor="text1"/>
              </w:rPr>
              <w:t>523,8</w:t>
            </w:r>
          </w:p>
        </w:tc>
        <w:tc>
          <w:tcPr>
            <w:tcW w:w="734" w:type="dxa"/>
            <w:tcBorders>
              <w:left w:val="single" w:sz="6" w:space="0" w:color="000000"/>
            </w:tcBorders>
            <w:shd w:val="clear" w:color="auto" w:fill="auto"/>
            <w:vAlign w:val="bottom"/>
          </w:tcPr>
          <w:p w14:paraId="62B9EF9F" w14:textId="6FB2B3B5" w:rsidR="00244346" w:rsidRPr="00244346" w:rsidRDefault="00244346" w:rsidP="0047795F">
            <w:pPr>
              <w:tabs>
                <w:tab w:val="left" w:pos="630"/>
              </w:tabs>
              <w:snapToGrid w:val="0"/>
              <w:spacing w:before="80"/>
              <w:ind w:right="113"/>
              <w:jc w:val="right"/>
            </w:pPr>
            <w:r w:rsidRPr="00244346">
              <w:t>620,5</w:t>
            </w:r>
          </w:p>
        </w:tc>
        <w:tc>
          <w:tcPr>
            <w:tcW w:w="733" w:type="dxa"/>
            <w:tcBorders>
              <w:left w:val="single" w:sz="6" w:space="0" w:color="000000"/>
            </w:tcBorders>
            <w:shd w:val="clear" w:color="auto" w:fill="auto"/>
            <w:vAlign w:val="bottom"/>
          </w:tcPr>
          <w:p w14:paraId="122A99C8" w14:textId="1AD48230" w:rsidR="00244346" w:rsidRPr="00244346" w:rsidRDefault="00244346" w:rsidP="0047795F">
            <w:pPr>
              <w:tabs>
                <w:tab w:val="left" w:pos="630"/>
              </w:tabs>
              <w:snapToGrid w:val="0"/>
              <w:spacing w:before="80"/>
              <w:ind w:right="113"/>
              <w:jc w:val="right"/>
            </w:pPr>
            <w:r w:rsidRPr="00244346">
              <w:t>651,1</w:t>
            </w:r>
          </w:p>
        </w:tc>
        <w:tc>
          <w:tcPr>
            <w:tcW w:w="733" w:type="dxa"/>
            <w:tcBorders>
              <w:left w:val="single" w:sz="6" w:space="0" w:color="000000"/>
            </w:tcBorders>
            <w:shd w:val="clear" w:color="auto" w:fill="auto"/>
            <w:vAlign w:val="bottom"/>
          </w:tcPr>
          <w:p w14:paraId="2B76330D" w14:textId="1B142ADB" w:rsidR="00244346" w:rsidRPr="00244346" w:rsidRDefault="00244346" w:rsidP="0047795F">
            <w:pPr>
              <w:tabs>
                <w:tab w:val="left" w:pos="714"/>
              </w:tabs>
              <w:snapToGrid w:val="0"/>
              <w:spacing w:before="80"/>
              <w:ind w:right="113"/>
              <w:jc w:val="right"/>
            </w:pPr>
            <w:r w:rsidRPr="00244346">
              <w:t>611,1</w:t>
            </w:r>
          </w:p>
        </w:tc>
        <w:tc>
          <w:tcPr>
            <w:tcW w:w="733" w:type="dxa"/>
            <w:tcBorders>
              <w:left w:val="single" w:sz="6" w:space="0" w:color="000000"/>
            </w:tcBorders>
            <w:shd w:val="clear" w:color="auto" w:fill="auto"/>
            <w:vAlign w:val="bottom"/>
          </w:tcPr>
          <w:p w14:paraId="709152BC" w14:textId="1E2DF913" w:rsidR="00244346" w:rsidRPr="00244346" w:rsidRDefault="00244346" w:rsidP="0047795F">
            <w:pPr>
              <w:snapToGrid w:val="0"/>
              <w:spacing w:before="80"/>
              <w:ind w:right="113"/>
              <w:jc w:val="right"/>
            </w:pPr>
            <w:r w:rsidRPr="00244346">
              <w:t>823,2</w:t>
            </w:r>
          </w:p>
        </w:tc>
        <w:tc>
          <w:tcPr>
            <w:tcW w:w="733" w:type="dxa"/>
            <w:tcBorders>
              <w:left w:val="single" w:sz="6" w:space="0" w:color="000000"/>
            </w:tcBorders>
            <w:shd w:val="clear" w:color="auto" w:fill="auto"/>
            <w:vAlign w:val="bottom"/>
          </w:tcPr>
          <w:p w14:paraId="121FEE69" w14:textId="2A1D44E7" w:rsidR="00244346" w:rsidRPr="00244346" w:rsidRDefault="00244346" w:rsidP="0047795F">
            <w:pPr>
              <w:snapToGrid w:val="0"/>
              <w:spacing w:before="80"/>
              <w:ind w:right="113"/>
              <w:jc w:val="right"/>
            </w:pPr>
            <w:r w:rsidRPr="00244346">
              <w:t>788,2</w:t>
            </w:r>
          </w:p>
        </w:tc>
        <w:tc>
          <w:tcPr>
            <w:tcW w:w="2761" w:type="dxa"/>
            <w:tcBorders>
              <w:left w:val="single" w:sz="6" w:space="0" w:color="000000"/>
            </w:tcBorders>
            <w:shd w:val="clear" w:color="auto" w:fill="auto"/>
            <w:vAlign w:val="bottom"/>
          </w:tcPr>
          <w:p w14:paraId="0DB7CB0E" w14:textId="77777777" w:rsidR="00244346" w:rsidRPr="00533E37" w:rsidRDefault="00244346" w:rsidP="00E41D9D">
            <w:pPr>
              <w:spacing w:before="80"/>
              <w:ind w:left="170"/>
              <w:rPr>
                <w:color w:val="000000" w:themeColor="text1"/>
              </w:rPr>
            </w:pPr>
            <w:r w:rsidRPr="00533E37">
              <w:rPr>
                <w:i/>
                <w:color w:val="000000" w:themeColor="text1"/>
              </w:rPr>
              <w:t>France</w:t>
            </w:r>
          </w:p>
        </w:tc>
      </w:tr>
      <w:tr w:rsidR="00244346" w:rsidRPr="00D21FE6" w14:paraId="3202325D" w14:textId="77777777" w:rsidTr="00084D4C">
        <w:trPr>
          <w:cantSplit/>
          <w:jc w:val="center"/>
        </w:trPr>
        <w:tc>
          <w:tcPr>
            <w:tcW w:w="2761" w:type="dxa"/>
            <w:shd w:val="clear" w:color="auto" w:fill="auto"/>
            <w:vAlign w:val="bottom"/>
          </w:tcPr>
          <w:p w14:paraId="1011414B" w14:textId="77777777" w:rsidR="00244346" w:rsidRPr="00533E37" w:rsidRDefault="00244346" w:rsidP="00E41D9D">
            <w:pPr>
              <w:spacing w:before="80"/>
              <w:ind w:left="113"/>
              <w:rPr>
                <w:color w:val="000000" w:themeColor="text1"/>
              </w:rPr>
            </w:pPr>
            <w:r w:rsidRPr="00533E37">
              <w:rPr>
                <w:color w:val="000000" w:themeColor="text1"/>
              </w:rPr>
              <w:t>Швеция</w:t>
            </w:r>
          </w:p>
        </w:tc>
        <w:tc>
          <w:tcPr>
            <w:tcW w:w="733" w:type="dxa"/>
            <w:tcBorders>
              <w:left w:val="single" w:sz="6" w:space="0" w:color="000000"/>
            </w:tcBorders>
            <w:shd w:val="clear" w:color="auto" w:fill="auto"/>
            <w:vAlign w:val="bottom"/>
          </w:tcPr>
          <w:p w14:paraId="01029AC3" w14:textId="36AB82E5" w:rsidR="00244346" w:rsidRPr="00533E37" w:rsidRDefault="00244346" w:rsidP="00E41D9D">
            <w:pPr>
              <w:tabs>
                <w:tab w:val="left" w:pos="714"/>
              </w:tabs>
              <w:spacing w:before="80"/>
              <w:ind w:right="113"/>
              <w:jc w:val="right"/>
              <w:rPr>
                <w:color w:val="000000" w:themeColor="text1"/>
              </w:rPr>
            </w:pPr>
            <w:r w:rsidRPr="00533E37">
              <w:rPr>
                <w:color w:val="000000" w:themeColor="text1"/>
              </w:rPr>
              <w:t>158,5</w:t>
            </w:r>
          </w:p>
        </w:tc>
        <w:tc>
          <w:tcPr>
            <w:tcW w:w="734" w:type="dxa"/>
            <w:tcBorders>
              <w:left w:val="single" w:sz="6" w:space="0" w:color="000000"/>
            </w:tcBorders>
            <w:shd w:val="clear" w:color="auto" w:fill="auto"/>
            <w:vAlign w:val="bottom"/>
          </w:tcPr>
          <w:p w14:paraId="5BF7ED60" w14:textId="5B3D8456" w:rsidR="00244346" w:rsidRPr="00244346" w:rsidRDefault="00244346" w:rsidP="0047795F">
            <w:pPr>
              <w:tabs>
                <w:tab w:val="left" w:pos="630"/>
              </w:tabs>
              <w:snapToGrid w:val="0"/>
              <w:spacing w:before="80"/>
              <w:ind w:right="113"/>
              <w:jc w:val="right"/>
            </w:pPr>
            <w:r w:rsidRPr="00244346">
              <w:t>197,7</w:t>
            </w:r>
          </w:p>
        </w:tc>
        <w:tc>
          <w:tcPr>
            <w:tcW w:w="733" w:type="dxa"/>
            <w:tcBorders>
              <w:left w:val="single" w:sz="6" w:space="0" w:color="000000"/>
            </w:tcBorders>
            <w:shd w:val="clear" w:color="auto" w:fill="auto"/>
            <w:vAlign w:val="bottom"/>
          </w:tcPr>
          <w:p w14:paraId="515A611B" w14:textId="53D5AF26" w:rsidR="00244346" w:rsidRPr="00244346" w:rsidRDefault="00244346" w:rsidP="0047795F">
            <w:pPr>
              <w:tabs>
                <w:tab w:val="left" w:pos="630"/>
              </w:tabs>
              <w:snapToGrid w:val="0"/>
              <w:spacing w:before="80"/>
              <w:ind w:right="113"/>
              <w:jc w:val="right"/>
            </w:pPr>
            <w:r w:rsidRPr="00244346">
              <w:t>197,5</w:t>
            </w:r>
          </w:p>
        </w:tc>
        <w:tc>
          <w:tcPr>
            <w:tcW w:w="733" w:type="dxa"/>
            <w:tcBorders>
              <w:left w:val="single" w:sz="6" w:space="0" w:color="000000"/>
            </w:tcBorders>
            <w:shd w:val="clear" w:color="auto" w:fill="auto"/>
            <w:vAlign w:val="bottom"/>
          </w:tcPr>
          <w:p w14:paraId="6919A026" w14:textId="36BE5531" w:rsidR="00244346" w:rsidRPr="00244346" w:rsidRDefault="00244346" w:rsidP="0047795F">
            <w:pPr>
              <w:tabs>
                <w:tab w:val="left" w:pos="714"/>
              </w:tabs>
              <w:snapToGrid w:val="0"/>
              <w:spacing w:before="80"/>
              <w:ind w:right="113"/>
              <w:jc w:val="right"/>
            </w:pPr>
            <w:r w:rsidRPr="00244346">
              <w:t>148,9</w:t>
            </w:r>
          </w:p>
        </w:tc>
        <w:tc>
          <w:tcPr>
            <w:tcW w:w="733" w:type="dxa"/>
            <w:tcBorders>
              <w:left w:val="single" w:sz="6" w:space="0" w:color="000000"/>
            </w:tcBorders>
            <w:shd w:val="clear" w:color="auto" w:fill="auto"/>
            <w:vAlign w:val="bottom"/>
          </w:tcPr>
          <w:p w14:paraId="1721C845" w14:textId="6AA3184D" w:rsidR="00244346" w:rsidRPr="00244346" w:rsidRDefault="00244346" w:rsidP="0047795F">
            <w:pPr>
              <w:snapToGrid w:val="0"/>
              <w:spacing w:before="80"/>
              <w:ind w:right="113"/>
              <w:jc w:val="right"/>
            </w:pPr>
            <w:r w:rsidRPr="00244346">
              <w:t>203,1</w:t>
            </w:r>
          </w:p>
        </w:tc>
        <w:tc>
          <w:tcPr>
            <w:tcW w:w="733" w:type="dxa"/>
            <w:tcBorders>
              <w:left w:val="single" w:sz="6" w:space="0" w:color="000000"/>
            </w:tcBorders>
            <w:shd w:val="clear" w:color="auto" w:fill="auto"/>
            <w:vAlign w:val="bottom"/>
          </w:tcPr>
          <w:p w14:paraId="060CB937" w14:textId="1D4BE30E" w:rsidR="00244346" w:rsidRPr="00244346" w:rsidRDefault="00244346" w:rsidP="0047795F">
            <w:pPr>
              <w:snapToGrid w:val="0"/>
              <w:spacing w:before="80"/>
              <w:ind w:right="113"/>
              <w:jc w:val="right"/>
            </w:pPr>
            <w:r w:rsidRPr="00244346">
              <w:t>193,1</w:t>
            </w:r>
          </w:p>
        </w:tc>
        <w:tc>
          <w:tcPr>
            <w:tcW w:w="2761" w:type="dxa"/>
            <w:tcBorders>
              <w:left w:val="single" w:sz="6" w:space="0" w:color="000000"/>
            </w:tcBorders>
            <w:shd w:val="clear" w:color="auto" w:fill="auto"/>
            <w:vAlign w:val="bottom"/>
          </w:tcPr>
          <w:p w14:paraId="38CD2B48" w14:textId="77777777" w:rsidR="00244346" w:rsidRPr="00533E37" w:rsidRDefault="00244346" w:rsidP="00E41D9D">
            <w:pPr>
              <w:spacing w:before="80"/>
              <w:ind w:left="170"/>
              <w:rPr>
                <w:color w:val="000000" w:themeColor="text1"/>
              </w:rPr>
            </w:pPr>
            <w:r w:rsidRPr="00533E37">
              <w:rPr>
                <w:i/>
                <w:color w:val="000000" w:themeColor="text1"/>
              </w:rPr>
              <w:t>Sweden</w:t>
            </w:r>
          </w:p>
        </w:tc>
      </w:tr>
      <w:tr w:rsidR="00244346" w:rsidRPr="00D21FE6" w14:paraId="67C17AC5" w14:textId="77777777" w:rsidTr="00084D4C">
        <w:trPr>
          <w:cantSplit/>
          <w:jc w:val="center"/>
        </w:trPr>
        <w:tc>
          <w:tcPr>
            <w:tcW w:w="2761" w:type="dxa"/>
            <w:shd w:val="clear" w:color="auto" w:fill="auto"/>
            <w:vAlign w:val="bottom"/>
          </w:tcPr>
          <w:p w14:paraId="1952DF06" w14:textId="77777777" w:rsidR="00244346" w:rsidRPr="00533E37" w:rsidRDefault="00244346" w:rsidP="00E41D9D">
            <w:pPr>
              <w:spacing w:before="80"/>
              <w:rPr>
                <w:color w:val="000000" w:themeColor="text1"/>
              </w:rPr>
            </w:pPr>
            <w:r w:rsidRPr="00533E37">
              <w:rPr>
                <w:b/>
                <w:bCs/>
                <w:color w:val="000000" w:themeColor="text1"/>
              </w:rPr>
              <w:t>Другие страны</w:t>
            </w:r>
          </w:p>
        </w:tc>
        <w:tc>
          <w:tcPr>
            <w:tcW w:w="733" w:type="dxa"/>
            <w:tcBorders>
              <w:left w:val="single" w:sz="6" w:space="0" w:color="000000"/>
            </w:tcBorders>
            <w:shd w:val="clear" w:color="auto" w:fill="auto"/>
            <w:vAlign w:val="bottom"/>
          </w:tcPr>
          <w:p w14:paraId="1B42965D" w14:textId="77777777" w:rsidR="00244346" w:rsidRPr="00533E37" w:rsidRDefault="00244346" w:rsidP="00E41D9D">
            <w:pPr>
              <w:tabs>
                <w:tab w:val="left" w:pos="714"/>
              </w:tabs>
              <w:snapToGrid w:val="0"/>
              <w:spacing w:before="80"/>
              <w:ind w:right="113"/>
              <w:jc w:val="right"/>
              <w:rPr>
                <w:color w:val="000000" w:themeColor="text1"/>
              </w:rPr>
            </w:pPr>
          </w:p>
        </w:tc>
        <w:tc>
          <w:tcPr>
            <w:tcW w:w="734" w:type="dxa"/>
            <w:tcBorders>
              <w:left w:val="single" w:sz="6" w:space="0" w:color="000000"/>
            </w:tcBorders>
            <w:shd w:val="clear" w:color="auto" w:fill="auto"/>
            <w:vAlign w:val="bottom"/>
          </w:tcPr>
          <w:p w14:paraId="648F3591" w14:textId="77777777" w:rsidR="00244346" w:rsidRPr="00AB2D22" w:rsidRDefault="00244346" w:rsidP="00E41D9D">
            <w:pPr>
              <w:tabs>
                <w:tab w:val="left" w:pos="630"/>
              </w:tabs>
              <w:snapToGrid w:val="0"/>
              <w:spacing w:before="80"/>
              <w:ind w:right="113"/>
              <w:jc w:val="right"/>
            </w:pPr>
          </w:p>
        </w:tc>
        <w:tc>
          <w:tcPr>
            <w:tcW w:w="733" w:type="dxa"/>
            <w:tcBorders>
              <w:left w:val="single" w:sz="6" w:space="0" w:color="000000"/>
            </w:tcBorders>
            <w:shd w:val="clear" w:color="auto" w:fill="auto"/>
            <w:vAlign w:val="bottom"/>
          </w:tcPr>
          <w:p w14:paraId="6506D5F6" w14:textId="77777777" w:rsidR="00244346" w:rsidRPr="00AB2D22" w:rsidRDefault="00244346" w:rsidP="00E41D9D">
            <w:pPr>
              <w:tabs>
                <w:tab w:val="left" w:pos="630"/>
              </w:tabs>
              <w:snapToGrid w:val="0"/>
              <w:spacing w:before="80"/>
              <w:ind w:right="113"/>
              <w:jc w:val="right"/>
            </w:pPr>
          </w:p>
        </w:tc>
        <w:tc>
          <w:tcPr>
            <w:tcW w:w="733" w:type="dxa"/>
            <w:tcBorders>
              <w:left w:val="single" w:sz="6" w:space="0" w:color="000000"/>
            </w:tcBorders>
            <w:shd w:val="clear" w:color="auto" w:fill="auto"/>
            <w:vAlign w:val="bottom"/>
          </w:tcPr>
          <w:p w14:paraId="2AF720DC" w14:textId="77777777" w:rsidR="00244346" w:rsidRPr="00AB2D22" w:rsidRDefault="00244346" w:rsidP="00E41D9D">
            <w:pPr>
              <w:tabs>
                <w:tab w:val="left" w:pos="714"/>
              </w:tabs>
              <w:snapToGrid w:val="0"/>
              <w:spacing w:before="80"/>
              <w:ind w:right="113"/>
              <w:jc w:val="right"/>
            </w:pPr>
          </w:p>
        </w:tc>
        <w:tc>
          <w:tcPr>
            <w:tcW w:w="733" w:type="dxa"/>
            <w:tcBorders>
              <w:left w:val="single" w:sz="6" w:space="0" w:color="000000"/>
            </w:tcBorders>
            <w:shd w:val="clear" w:color="auto" w:fill="auto"/>
            <w:vAlign w:val="bottom"/>
          </w:tcPr>
          <w:p w14:paraId="65B46865" w14:textId="77777777" w:rsidR="00244346" w:rsidRPr="00AB2D22" w:rsidRDefault="00244346" w:rsidP="00E41D9D">
            <w:pPr>
              <w:snapToGrid w:val="0"/>
              <w:spacing w:before="80"/>
              <w:ind w:right="113"/>
              <w:jc w:val="right"/>
            </w:pPr>
          </w:p>
        </w:tc>
        <w:tc>
          <w:tcPr>
            <w:tcW w:w="733" w:type="dxa"/>
            <w:tcBorders>
              <w:left w:val="single" w:sz="6" w:space="0" w:color="000000"/>
            </w:tcBorders>
            <w:shd w:val="clear" w:color="auto" w:fill="auto"/>
            <w:vAlign w:val="bottom"/>
          </w:tcPr>
          <w:p w14:paraId="5515C7AD" w14:textId="77777777" w:rsidR="00244346" w:rsidRPr="00AB2D22" w:rsidRDefault="00244346" w:rsidP="00E41D9D">
            <w:pPr>
              <w:snapToGrid w:val="0"/>
              <w:spacing w:before="80"/>
              <w:ind w:right="113"/>
              <w:jc w:val="right"/>
            </w:pPr>
          </w:p>
        </w:tc>
        <w:tc>
          <w:tcPr>
            <w:tcW w:w="2761" w:type="dxa"/>
            <w:tcBorders>
              <w:left w:val="single" w:sz="6" w:space="0" w:color="000000"/>
            </w:tcBorders>
            <w:shd w:val="clear" w:color="auto" w:fill="auto"/>
            <w:vAlign w:val="bottom"/>
          </w:tcPr>
          <w:p w14:paraId="1709A311" w14:textId="77777777" w:rsidR="00244346" w:rsidRPr="00533E37" w:rsidRDefault="00244346" w:rsidP="00E41D9D">
            <w:pPr>
              <w:spacing w:before="80"/>
              <w:ind w:left="57"/>
              <w:rPr>
                <w:color w:val="000000" w:themeColor="text1"/>
              </w:rPr>
            </w:pPr>
            <w:r w:rsidRPr="00533E37">
              <w:rPr>
                <w:b/>
                <w:i/>
                <w:color w:val="000000" w:themeColor="text1"/>
              </w:rPr>
              <w:t xml:space="preserve">Other countries </w:t>
            </w:r>
          </w:p>
        </w:tc>
      </w:tr>
      <w:tr w:rsidR="00244346" w:rsidRPr="00D21FE6" w14:paraId="408D26F0" w14:textId="77777777" w:rsidTr="00084D4C">
        <w:trPr>
          <w:cantSplit/>
          <w:jc w:val="center"/>
        </w:trPr>
        <w:tc>
          <w:tcPr>
            <w:tcW w:w="2761" w:type="dxa"/>
            <w:shd w:val="clear" w:color="auto" w:fill="auto"/>
            <w:vAlign w:val="bottom"/>
          </w:tcPr>
          <w:p w14:paraId="048FCF3B" w14:textId="32208733" w:rsidR="00244346" w:rsidRPr="00244346" w:rsidRDefault="00244346" w:rsidP="00244346">
            <w:pPr>
              <w:spacing w:before="80"/>
              <w:ind w:left="227"/>
            </w:pPr>
            <w:r w:rsidRPr="00244346">
              <w:t>из них:</w:t>
            </w:r>
          </w:p>
        </w:tc>
        <w:tc>
          <w:tcPr>
            <w:tcW w:w="733" w:type="dxa"/>
            <w:tcBorders>
              <w:left w:val="single" w:sz="6" w:space="0" w:color="000000"/>
            </w:tcBorders>
            <w:shd w:val="clear" w:color="auto" w:fill="auto"/>
            <w:vAlign w:val="bottom"/>
          </w:tcPr>
          <w:p w14:paraId="1C0DC0FC" w14:textId="77777777" w:rsidR="00244346" w:rsidRPr="00244346" w:rsidRDefault="00244346" w:rsidP="00E41D9D">
            <w:pPr>
              <w:tabs>
                <w:tab w:val="left" w:pos="714"/>
              </w:tabs>
              <w:snapToGrid w:val="0"/>
              <w:spacing w:before="80"/>
              <w:ind w:right="113"/>
              <w:jc w:val="right"/>
            </w:pPr>
          </w:p>
        </w:tc>
        <w:tc>
          <w:tcPr>
            <w:tcW w:w="734" w:type="dxa"/>
            <w:tcBorders>
              <w:left w:val="single" w:sz="6" w:space="0" w:color="000000"/>
            </w:tcBorders>
            <w:shd w:val="clear" w:color="auto" w:fill="auto"/>
            <w:vAlign w:val="bottom"/>
          </w:tcPr>
          <w:p w14:paraId="56B14003" w14:textId="77777777" w:rsidR="00244346" w:rsidRPr="00AB2D22" w:rsidRDefault="00244346" w:rsidP="00E41D9D">
            <w:pPr>
              <w:tabs>
                <w:tab w:val="left" w:pos="630"/>
              </w:tabs>
              <w:snapToGrid w:val="0"/>
              <w:spacing w:before="80"/>
              <w:ind w:right="113"/>
              <w:jc w:val="right"/>
            </w:pPr>
          </w:p>
        </w:tc>
        <w:tc>
          <w:tcPr>
            <w:tcW w:w="733" w:type="dxa"/>
            <w:tcBorders>
              <w:left w:val="single" w:sz="6" w:space="0" w:color="000000"/>
            </w:tcBorders>
            <w:shd w:val="clear" w:color="auto" w:fill="auto"/>
            <w:vAlign w:val="bottom"/>
          </w:tcPr>
          <w:p w14:paraId="68F1A355" w14:textId="77777777" w:rsidR="00244346" w:rsidRPr="00AB2D22" w:rsidRDefault="00244346" w:rsidP="00E41D9D">
            <w:pPr>
              <w:tabs>
                <w:tab w:val="left" w:pos="630"/>
              </w:tabs>
              <w:snapToGrid w:val="0"/>
              <w:spacing w:before="80"/>
              <w:ind w:right="113"/>
              <w:jc w:val="right"/>
            </w:pPr>
          </w:p>
        </w:tc>
        <w:tc>
          <w:tcPr>
            <w:tcW w:w="733" w:type="dxa"/>
            <w:tcBorders>
              <w:left w:val="single" w:sz="6" w:space="0" w:color="000000"/>
            </w:tcBorders>
            <w:shd w:val="clear" w:color="auto" w:fill="auto"/>
            <w:vAlign w:val="bottom"/>
          </w:tcPr>
          <w:p w14:paraId="2857970D" w14:textId="77777777" w:rsidR="00244346" w:rsidRPr="00AB2D22" w:rsidRDefault="00244346" w:rsidP="00E41D9D">
            <w:pPr>
              <w:tabs>
                <w:tab w:val="left" w:pos="714"/>
              </w:tabs>
              <w:snapToGrid w:val="0"/>
              <w:spacing w:before="80"/>
              <w:ind w:right="113"/>
              <w:jc w:val="right"/>
            </w:pPr>
          </w:p>
        </w:tc>
        <w:tc>
          <w:tcPr>
            <w:tcW w:w="733" w:type="dxa"/>
            <w:tcBorders>
              <w:left w:val="single" w:sz="6" w:space="0" w:color="000000"/>
            </w:tcBorders>
            <w:shd w:val="clear" w:color="auto" w:fill="auto"/>
            <w:vAlign w:val="bottom"/>
          </w:tcPr>
          <w:p w14:paraId="434A98E0" w14:textId="77777777" w:rsidR="00244346" w:rsidRPr="00AB2D22" w:rsidRDefault="00244346" w:rsidP="00E41D9D">
            <w:pPr>
              <w:snapToGrid w:val="0"/>
              <w:spacing w:before="80"/>
              <w:ind w:right="113"/>
              <w:jc w:val="right"/>
            </w:pPr>
          </w:p>
        </w:tc>
        <w:tc>
          <w:tcPr>
            <w:tcW w:w="733" w:type="dxa"/>
            <w:tcBorders>
              <w:left w:val="single" w:sz="6" w:space="0" w:color="000000"/>
            </w:tcBorders>
            <w:shd w:val="clear" w:color="auto" w:fill="auto"/>
            <w:vAlign w:val="bottom"/>
          </w:tcPr>
          <w:p w14:paraId="1FD7AA56" w14:textId="77777777" w:rsidR="00244346" w:rsidRPr="00AB2D22" w:rsidRDefault="00244346" w:rsidP="00E41D9D">
            <w:pPr>
              <w:snapToGrid w:val="0"/>
              <w:spacing w:before="80"/>
              <w:ind w:right="113"/>
              <w:jc w:val="right"/>
            </w:pPr>
          </w:p>
        </w:tc>
        <w:tc>
          <w:tcPr>
            <w:tcW w:w="2761" w:type="dxa"/>
            <w:tcBorders>
              <w:left w:val="single" w:sz="6" w:space="0" w:color="000000"/>
            </w:tcBorders>
            <w:shd w:val="clear" w:color="auto" w:fill="auto"/>
            <w:vAlign w:val="bottom"/>
          </w:tcPr>
          <w:p w14:paraId="4ECD99AB" w14:textId="77777777" w:rsidR="00244346" w:rsidRPr="00533E37" w:rsidRDefault="00244346" w:rsidP="00E41D9D">
            <w:pPr>
              <w:spacing w:before="80"/>
              <w:ind w:left="340"/>
              <w:rPr>
                <w:color w:val="000000" w:themeColor="text1"/>
              </w:rPr>
            </w:pPr>
            <w:r w:rsidRPr="00533E37">
              <w:rPr>
                <w:i/>
                <w:color w:val="000000" w:themeColor="text1"/>
              </w:rPr>
              <w:t>of which:</w:t>
            </w:r>
          </w:p>
        </w:tc>
      </w:tr>
      <w:tr w:rsidR="00244346" w:rsidRPr="00D21FE6" w14:paraId="49EE507D" w14:textId="77777777" w:rsidTr="00084D4C">
        <w:trPr>
          <w:cantSplit/>
          <w:jc w:val="center"/>
        </w:trPr>
        <w:tc>
          <w:tcPr>
            <w:tcW w:w="2761" w:type="dxa"/>
            <w:shd w:val="clear" w:color="auto" w:fill="auto"/>
            <w:vAlign w:val="bottom"/>
          </w:tcPr>
          <w:p w14:paraId="021B9BA9" w14:textId="77777777" w:rsidR="00244346" w:rsidRPr="00533E37" w:rsidRDefault="00244346" w:rsidP="00E41D9D">
            <w:pPr>
              <w:spacing w:before="80"/>
              <w:ind w:left="113"/>
              <w:rPr>
                <w:color w:val="000000" w:themeColor="text1"/>
              </w:rPr>
            </w:pPr>
            <w:r w:rsidRPr="00533E37">
              <w:rPr>
                <w:color w:val="000000" w:themeColor="text1"/>
              </w:rPr>
              <w:t>Австралия</w:t>
            </w:r>
          </w:p>
        </w:tc>
        <w:tc>
          <w:tcPr>
            <w:tcW w:w="733" w:type="dxa"/>
            <w:tcBorders>
              <w:left w:val="single" w:sz="6" w:space="0" w:color="000000"/>
            </w:tcBorders>
            <w:shd w:val="clear" w:color="auto" w:fill="auto"/>
            <w:vAlign w:val="bottom"/>
          </w:tcPr>
          <w:p w14:paraId="782F4708" w14:textId="7F7072C3" w:rsidR="00244346" w:rsidRPr="00533E37" w:rsidRDefault="00244346" w:rsidP="00E41D9D">
            <w:pPr>
              <w:tabs>
                <w:tab w:val="left" w:pos="714"/>
              </w:tabs>
              <w:spacing w:before="80"/>
              <w:ind w:right="113"/>
              <w:jc w:val="right"/>
              <w:rPr>
                <w:color w:val="000000" w:themeColor="text1"/>
              </w:rPr>
            </w:pPr>
            <w:r w:rsidRPr="00533E37">
              <w:rPr>
                <w:color w:val="000000" w:themeColor="text1"/>
              </w:rPr>
              <w:t>212,6</w:t>
            </w:r>
          </w:p>
        </w:tc>
        <w:tc>
          <w:tcPr>
            <w:tcW w:w="734" w:type="dxa"/>
            <w:tcBorders>
              <w:left w:val="single" w:sz="6" w:space="0" w:color="000000"/>
            </w:tcBorders>
            <w:shd w:val="clear" w:color="auto" w:fill="auto"/>
            <w:vAlign w:val="bottom"/>
          </w:tcPr>
          <w:p w14:paraId="48C4F74B" w14:textId="22572A98" w:rsidR="00244346" w:rsidRPr="00244346" w:rsidRDefault="00244346" w:rsidP="0047795F">
            <w:pPr>
              <w:tabs>
                <w:tab w:val="left" w:pos="630"/>
              </w:tabs>
              <w:snapToGrid w:val="0"/>
              <w:spacing w:before="80"/>
              <w:ind w:right="113"/>
              <w:jc w:val="right"/>
            </w:pPr>
            <w:r w:rsidRPr="00244346">
              <w:t>412,7</w:t>
            </w:r>
          </w:p>
        </w:tc>
        <w:tc>
          <w:tcPr>
            <w:tcW w:w="733" w:type="dxa"/>
            <w:tcBorders>
              <w:left w:val="single" w:sz="6" w:space="0" w:color="000000"/>
            </w:tcBorders>
            <w:shd w:val="clear" w:color="auto" w:fill="auto"/>
            <w:vAlign w:val="bottom"/>
          </w:tcPr>
          <w:p w14:paraId="474FCCB1" w14:textId="61C3E865" w:rsidR="00244346" w:rsidRPr="00244346" w:rsidRDefault="00244346" w:rsidP="0047795F">
            <w:pPr>
              <w:tabs>
                <w:tab w:val="left" w:pos="630"/>
              </w:tabs>
              <w:snapToGrid w:val="0"/>
              <w:spacing w:before="80"/>
              <w:ind w:right="113"/>
              <w:jc w:val="right"/>
            </w:pPr>
            <w:r w:rsidRPr="00244346">
              <w:t>371,4</w:t>
            </w:r>
          </w:p>
        </w:tc>
        <w:tc>
          <w:tcPr>
            <w:tcW w:w="733" w:type="dxa"/>
            <w:tcBorders>
              <w:left w:val="single" w:sz="6" w:space="0" w:color="000000"/>
            </w:tcBorders>
            <w:shd w:val="clear" w:color="auto" w:fill="auto"/>
            <w:vAlign w:val="bottom"/>
          </w:tcPr>
          <w:p w14:paraId="6A36F604" w14:textId="1AF7AE1F" w:rsidR="00244346" w:rsidRPr="00244346" w:rsidRDefault="00244346" w:rsidP="0047795F">
            <w:pPr>
              <w:tabs>
                <w:tab w:val="left" w:pos="714"/>
              </w:tabs>
              <w:snapToGrid w:val="0"/>
              <w:spacing w:before="80"/>
              <w:ind w:right="113"/>
              <w:jc w:val="right"/>
            </w:pPr>
            <w:r w:rsidRPr="00244346">
              <w:t>201,6</w:t>
            </w:r>
          </w:p>
        </w:tc>
        <w:tc>
          <w:tcPr>
            <w:tcW w:w="733" w:type="dxa"/>
            <w:tcBorders>
              <w:left w:val="single" w:sz="6" w:space="0" w:color="000000"/>
            </w:tcBorders>
            <w:shd w:val="clear" w:color="auto" w:fill="auto"/>
            <w:vAlign w:val="bottom"/>
          </w:tcPr>
          <w:p w14:paraId="5988F76E" w14:textId="5EEC4964" w:rsidR="00244346" w:rsidRPr="00244346" w:rsidRDefault="00244346" w:rsidP="0047795F">
            <w:pPr>
              <w:snapToGrid w:val="0"/>
              <w:spacing w:before="80"/>
              <w:ind w:right="113"/>
              <w:jc w:val="right"/>
            </w:pPr>
            <w:r w:rsidRPr="00244346">
              <w:t>309,2</w:t>
            </w:r>
          </w:p>
        </w:tc>
        <w:tc>
          <w:tcPr>
            <w:tcW w:w="733" w:type="dxa"/>
            <w:tcBorders>
              <w:left w:val="single" w:sz="6" w:space="0" w:color="000000"/>
            </w:tcBorders>
            <w:shd w:val="clear" w:color="auto" w:fill="auto"/>
            <w:vAlign w:val="bottom"/>
          </w:tcPr>
          <w:p w14:paraId="76891A17" w14:textId="05E2B7DC" w:rsidR="00244346" w:rsidRPr="00244346" w:rsidRDefault="00244346" w:rsidP="0047795F">
            <w:pPr>
              <w:snapToGrid w:val="0"/>
              <w:spacing w:before="80"/>
              <w:ind w:right="113"/>
              <w:jc w:val="right"/>
            </w:pPr>
            <w:r w:rsidRPr="00244346">
              <w:t>287,4</w:t>
            </w:r>
          </w:p>
        </w:tc>
        <w:tc>
          <w:tcPr>
            <w:tcW w:w="2761" w:type="dxa"/>
            <w:tcBorders>
              <w:left w:val="single" w:sz="6" w:space="0" w:color="000000"/>
            </w:tcBorders>
            <w:shd w:val="clear" w:color="auto" w:fill="auto"/>
            <w:vAlign w:val="bottom"/>
          </w:tcPr>
          <w:p w14:paraId="0CE8616D" w14:textId="77777777" w:rsidR="00244346" w:rsidRPr="00533E37" w:rsidRDefault="00244346" w:rsidP="00E41D9D">
            <w:pPr>
              <w:spacing w:before="80"/>
              <w:ind w:left="170"/>
              <w:rPr>
                <w:color w:val="000000" w:themeColor="text1"/>
              </w:rPr>
            </w:pPr>
            <w:r w:rsidRPr="00533E37">
              <w:rPr>
                <w:i/>
                <w:color w:val="000000" w:themeColor="text1"/>
              </w:rPr>
              <w:t>Australia</w:t>
            </w:r>
          </w:p>
        </w:tc>
      </w:tr>
      <w:tr w:rsidR="00244346" w:rsidRPr="00D21FE6" w14:paraId="31411433" w14:textId="77777777" w:rsidTr="00084D4C">
        <w:trPr>
          <w:cantSplit/>
          <w:jc w:val="center"/>
        </w:trPr>
        <w:tc>
          <w:tcPr>
            <w:tcW w:w="2761" w:type="dxa"/>
            <w:shd w:val="clear" w:color="auto" w:fill="auto"/>
            <w:vAlign w:val="bottom"/>
          </w:tcPr>
          <w:p w14:paraId="5692A699" w14:textId="77777777" w:rsidR="00244346" w:rsidRPr="00533E37" w:rsidRDefault="00244346" w:rsidP="00E41D9D">
            <w:pPr>
              <w:spacing w:before="80"/>
              <w:ind w:left="113"/>
              <w:rPr>
                <w:color w:val="000000" w:themeColor="text1"/>
              </w:rPr>
            </w:pPr>
            <w:r w:rsidRPr="00533E37">
              <w:rPr>
                <w:color w:val="000000" w:themeColor="text1"/>
              </w:rPr>
              <w:t>Аргентина</w:t>
            </w:r>
          </w:p>
        </w:tc>
        <w:tc>
          <w:tcPr>
            <w:tcW w:w="733" w:type="dxa"/>
            <w:tcBorders>
              <w:left w:val="single" w:sz="6" w:space="0" w:color="000000"/>
            </w:tcBorders>
            <w:shd w:val="clear" w:color="auto" w:fill="auto"/>
            <w:vAlign w:val="bottom"/>
          </w:tcPr>
          <w:p w14:paraId="530E1798" w14:textId="73159ECE" w:rsidR="00244346" w:rsidRPr="00533E37" w:rsidRDefault="00244346" w:rsidP="00E41D9D">
            <w:pPr>
              <w:tabs>
                <w:tab w:val="left" w:pos="714"/>
              </w:tabs>
              <w:spacing w:before="80"/>
              <w:ind w:right="113"/>
              <w:jc w:val="right"/>
              <w:rPr>
                <w:color w:val="000000" w:themeColor="text1"/>
              </w:rPr>
            </w:pPr>
            <w:r w:rsidRPr="00533E37">
              <w:rPr>
                <w:color w:val="000000" w:themeColor="text1"/>
              </w:rPr>
              <w:t>68,2</w:t>
            </w:r>
          </w:p>
        </w:tc>
        <w:tc>
          <w:tcPr>
            <w:tcW w:w="734" w:type="dxa"/>
            <w:tcBorders>
              <w:left w:val="single" w:sz="6" w:space="0" w:color="000000"/>
            </w:tcBorders>
            <w:shd w:val="clear" w:color="auto" w:fill="auto"/>
            <w:vAlign w:val="bottom"/>
          </w:tcPr>
          <w:p w14:paraId="5EABFE27" w14:textId="48F022B9" w:rsidR="00244346" w:rsidRPr="00244346" w:rsidRDefault="00244346" w:rsidP="0047795F">
            <w:pPr>
              <w:tabs>
                <w:tab w:val="left" w:pos="630"/>
              </w:tabs>
              <w:snapToGrid w:val="0"/>
              <w:spacing w:before="80"/>
              <w:ind w:right="113"/>
              <w:jc w:val="right"/>
            </w:pPr>
            <w:r w:rsidRPr="00244346">
              <w:t>88,4</w:t>
            </w:r>
          </w:p>
        </w:tc>
        <w:tc>
          <w:tcPr>
            <w:tcW w:w="733" w:type="dxa"/>
            <w:tcBorders>
              <w:left w:val="single" w:sz="6" w:space="0" w:color="000000"/>
            </w:tcBorders>
            <w:shd w:val="clear" w:color="auto" w:fill="auto"/>
            <w:vAlign w:val="bottom"/>
          </w:tcPr>
          <w:p w14:paraId="07421981" w14:textId="67D8B2D6" w:rsidR="00244346" w:rsidRPr="00244346" w:rsidRDefault="00244346" w:rsidP="0047795F">
            <w:pPr>
              <w:tabs>
                <w:tab w:val="left" w:pos="630"/>
              </w:tabs>
              <w:snapToGrid w:val="0"/>
              <w:spacing w:before="80"/>
              <w:ind w:right="113"/>
              <w:jc w:val="right"/>
            </w:pPr>
            <w:r w:rsidRPr="00244346">
              <w:t>66,8</w:t>
            </w:r>
          </w:p>
        </w:tc>
        <w:tc>
          <w:tcPr>
            <w:tcW w:w="733" w:type="dxa"/>
            <w:tcBorders>
              <w:left w:val="single" w:sz="6" w:space="0" w:color="000000"/>
            </w:tcBorders>
            <w:shd w:val="clear" w:color="auto" w:fill="auto"/>
            <w:vAlign w:val="bottom"/>
          </w:tcPr>
          <w:p w14:paraId="5D2AA592" w14:textId="785FE13D" w:rsidR="00244346" w:rsidRPr="00244346" w:rsidRDefault="00244346" w:rsidP="0047795F">
            <w:pPr>
              <w:tabs>
                <w:tab w:val="left" w:pos="714"/>
              </w:tabs>
              <w:snapToGrid w:val="0"/>
              <w:spacing w:before="80"/>
              <w:ind w:right="113"/>
              <w:jc w:val="right"/>
            </w:pPr>
            <w:r w:rsidRPr="00244346">
              <w:t>56,8</w:t>
            </w:r>
          </w:p>
        </w:tc>
        <w:tc>
          <w:tcPr>
            <w:tcW w:w="733" w:type="dxa"/>
            <w:tcBorders>
              <w:left w:val="single" w:sz="6" w:space="0" w:color="000000"/>
            </w:tcBorders>
            <w:shd w:val="clear" w:color="auto" w:fill="auto"/>
            <w:vAlign w:val="bottom"/>
          </w:tcPr>
          <w:p w14:paraId="481EAE47" w14:textId="6344E82C" w:rsidR="00244346" w:rsidRPr="00244346" w:rsidRDefault="00244346" w:rsidP="0047795F">
            <w:pPr>
              <w:snapToGrid w:val="0"/>
              <w:spacing w:before="80"/>
              <w:ind w:right="113"/>
              <w:jc w:val="right"/>
            </w:pPr>
            <w:r w:rsidRPr="00244346">
              <w:t>81,5</w:t>
            </w:r>
          </w:p>
        </w:tc>
        <w:tc>
          <w:tcPr>
            <w:tcW w:w="733" w:type="dxa"/>
            <w:tcBorders>
              <w:left w:val="single" w:sz="6" w:space="0" w:color="000000"/>
            </w:tcBorders>
            <w:shd w:val="clear" w:color="auto" w:fill="auto"/>
            <w:vAlign w:val="bottom"/>
          </w:tcPr>
          <w:p w14:paraId="5C10A445" w14:textId="40C2D304" w:rsidR="00244346" w:rsidRPr="00244346" w:rsidRDefault="00244346" w:rsidP="0047795F">
            <w:pPr>
              <w:snapToGrid w:val="0"/>
              <w:spacing w:before="80"/>
              <w:ind w:right="113"/>
              <w:jc w:val="right"/>
            </w:pPr>
            <w:r w:rsidRPr="00244346">
              <w:t>73,7</w:t>
            </w:r>
          </w:p>
        </w:tc>
        <w:tc>
          <w:tcPr>
            <w:tcW w:w="2761" w:type="dxa"/>
            <w:tcBorders>
              <w:left w:val="single" w:sz="6" w:space="0" w:color="000000"/>
            </w:tcBorders>
            <w:shd w:val="clear" w:color="auto" w:fill="auto"/>
            <w:vAlign w:val="bottom"/>
          </w:tcPr>
          <w:p w14:paraId="550B657B" w14:textId="77777777" w:rsidR="00244346" w:rsidRPr="00533E37" w:rsidRDefault="00244346" w:rsidP="00E41D9D">
            <w:pPr>
              <w:spacing w:before="80"/>
              <w:ind w:left="170"/>
              <w:rPr>
                <w:color w:val="000000" w:themeColor="text1"/>
              </w:rPr>
            </w:pPr>
            <w:r w:rsidRPr="00533E37">
              <w:rPr>
                <w:i/>
                <w:color w:val="000000" w:themeColor="text1"/>
              </w:rPr>
              <w:t>Argentina</w:t>
            </w:r>
          </w:p>
        </w:tc>
      </w:tr>
      <w:tr w:rsidR="00244346" w:rsidRPr="00D21FE6" w14:paraId="6EB66208" w14:textId="77777777" w:rsidTr="00084D4C">
        <w:trPr>
          <w:cantSplit/>
          <w:jc w:val="center"/>
        </w:trPr>
        <w:tc>
          <w:tcPr>
            <w:tcW w:w="2761" w:type="dxa"/>
            <w:shd w:val="clear" w:color="auto" w:fill="auto"/>
            <w:vAlign w:val="bottom"/>
          </w:tcPr>
          <w:p w14:paraId="28B0AD50" w14:textId="77777777" w:rsidR="00244346" w:rsidRPr="00533E37" w:rsidRDefault="00244346" w:rsidP="00E41D9D">
            <w:pPr>
              <w:spacing w:before="80"/>
              <w:ind w:left="113"/>
              <w:rPr>
                <w:color w:val="000000" w:themeColor="text1"/>
              </w:rPr>
            </w:pPr>
            <w:r w:rsidRPr="00533E37">
              <w:rPr>
                <w:color w:val="000000" w:themeColor="text1"/>
              </w:rPr>
              <w:t>Канада</w:t>
            </w:r>
          </w:p>
        </w:tc>
        <w:tc>
          <w:tcPr>
            <w:tcW w:w="733" w:type="dxa"/>
            <w:tcBorders>
              <w:left w:val="single" w:sz="6" w:space="0" w:color="000000"/>
            </w:tcBorders>
            <w:shd w:val="clear" w:color="auto" w:fill="auto"/>
            <w:vAlign w:val="bottom"/>
          </w:tcPr>
          <w:p w14:paraId="1CF5A62A" w14:textId="7637A18B" w:rsidR="00244346" w:rsidRPr="00533E37" w:rsidRDefault="00244346" w:rsidP="00E41D9D">
            <w:pPr>
              <w:tabs>
                <w:tab w:val="left" w:pos="714"/>
              </w:tabs>
              <w:spacing w:before="80"/>
              <w:ind w:right="113"/>
              <w:jc w:val="right"/>
              <w:rPr>
                <w:color w:val="000000" w:themeColor="text1"/>
              </w:rPr>
            </w:pPr>
            <w:r w:rsidRPr="00533E37">
              <w:rPr>
                <w:color w:val="000000" w:themeColor="text1"/>
              </w:rPr>
              <w:t>387,5</w:t>
            </w:r>
          </w:p>
        </w:tc>
        <w:tc>
          <w:tcPr>
            <w:tcW w:w="734" w:type="dxa"/>
            <w:tcBorders>
              <w:left w:val="single" w:sz="6" w:space="0" w:color="000000"/>
            </w:tcBorders>
            <w:shd w:val="clear" w:color="auto" w:fill="auto"/>
            <w:vAlign w:val="bottom"/>
          </w:tcPr>
          <w:p w14:paraId="16F45368" w14:textId="0AF3939A" w:rsidR="00244346" w:rsidRPr="00244346" w:rsidRDefault="00244346" w:rsidP="0047795F">
            <w:pPr>
              <w:tabs>
                <w:tab w:val="left" w:pos="630"/>
              </w:tabs>
              <w:snapToGrid w:val="0"/>
              <w:spacing w:before="80"/>
              <w:ind w:right="113"/>
              <w:jc w:val="right"/>
            </w:pPr>
            <w:r w:rsidRPr="00244346">
              <w:t>602,5</w:t>
            </w:r>
          </w:p>
        </w:tc>
        <w:tc>
          <w:tcPr>
            <w:tcW w:w="733" w:type="dxa"/>
            <w:tcBorders>
              <w:left w:val="single" w:sz="6" w:space="0" w:color="000000"/>
            </w:tcBorders>
            <w:shd w:val="clear" w:color="auto" w:fill="auto"/>
            <w:vAlign w:val="bottom"/>
          </w:tcPr>
          <w:p w14:paraId="36306E76" w14:textId="5FFB9BF3" w:rsidR="00244346" w:rsidRPr="00244346" w:rsidRDefault="00244346" w:rsidP="0047795F">
            <w:pPr>
              <w:tabs>
                <w:tab w:val="left" w:pos="630"/>
              </w:tabs>
              <w:snapToGrid w:val="0"/>
              <w:spacing w:before="80"/>
              <w:ind w:right="113"/>
              <w:jc w:val="right"/>
            </w:pPr>
            <w:r w:rsidRPr="00244346">
              <w:t>570,2</w:t>
            </w:r>
          </w:p>
        </w:tc>
        <w:tc>
          <w:tcPr>
            <w:tcW w:w="733" w:type="dxa"/>
            <w:tcBorders>
              <w:left w:val="single" w:sz="6" w:space="0" w:color="000000"/>
            </w:tcBorders>
            <w:shd w:val="clear" w:color="auto" w:fill="auto"/>
            <w:vAlign w:val="bottom"/>
          </w:tcPr>
          <w:p w14:paraId="59617D51" w14:textId="10104BCE" w:rsidR="00244346" w:rsidRPr="00244346" w:rsidRDefault="00244346" w:rsidP="0047795F">
            <w:pPr>
              <w:tabs>
                <w:tab w:val="left" w:pos="714"/>
              </w:tabs>
              <w:snapToGrid w:val="0"/>
              <w:spacing w:before="80"/>
              <w:ind w:right="113"/>
              <w:jc w:val="right"/>
            </w:pPr>
            <w:r w:rsidRPr="00244346">
              <w:t>402,7</w:t>
            </w:r>
          </w:p>
        </w:tc>
        <w:tc>
          <w:tcPr>
            <w:tcW w:w="733" w:type="dxa"/>
            <w:tcBorders>
              <w:left w:val="single" w:sz="6" w:space="0" w:color="000000"/>
            </w:tcBorders>
            <w:shd w:val="clear" w:color="auto" w:fill="auto"/>
            <w:vAlign w:val="bottom"/>
          </w:tcPr>
          <w:p w14:paraId="0C11781A" w14:textId="0BFC0DA4" w:rsidR="00244346" w:rsidRPr="00244346" w:rsidRDefault="00244346" w:rsidP="0047795F">
            <w:pPr>
              <w:snapToGrid w:val="0"/>
              <w:spacing w:before="80"/>
              <w:ind w:right="113"/>
              <w:jc w:val="right"/>
            </w:pPr>
            <w:r w:rsidRPr="00244346">
              <w:t>585,9</w:t>
            </w:r>
          </w:p>
        </w:tc>
        <w:tc>
          <w:tcPr>
            <w:tcW w:w="733" w:type="dxa"/>
            <w:tcBorders>
              <w:left w:val="single" w:sz="6" w:space="0" w:color="000000"/>
            </w:tcBorders>
            <w:shd w:val="clear" w:color="auto" w:fill="auto"/>
            <w:vAlign w:val="bottom"/>
          </w:tcPr>
          <w:p w14:paraId="15393199" w14:textId="333DF844" w:rsidR="00244346" w:rsidRPr="00244346" w:rsidRDefault="00244346" w:rsidP="0047795F">
            <w:pPr>
              <w:snapToGrid w:val="0"/>
              <w:spacing w:before="80"/>
              <w:ind w:right="113"/>
              <w:jc w:val="right"/>
            </w:pPr>
            <w:r w:rsidRPr="00244346">
              <w:t>570,8</w:t>
            </w:r>
          </w:p>
        </w:tc>
        <w:tc>
          <w:tcPr>
            <w:tcW w:w="2761" w:type="dxa"/>
            <w:tcBorders>
              <w:left w:val="single" w:sz="6" w:space="0" w:color="000000"/>
            </w:tcBorders>
            <w:shd w:val="clear" w:color="auto" w:fill="auto"/>
            <w:vAlign w:val="bottom"/>
          </w:tcPr>
          <w:p w14:paraId="3567EB30" w14:textId="77777777" w:rsidR="00244346" w:rsidRPr="00533E37" w:rsidRDefault="00244346" w:rsidP="00E41D9D">
            <w:pPr>
              <w:spacing w:before="80"/>
              <w:ind w:left="170"/>
              <w:rPr>
                <w:color w:val="000000" w:themeColor="text1"/>
              </w:rPr>
            </w:pPr>
            <w:r w:rsidRPr="00533E37">
              <w:rPr>
                <w:i/>
                <w:color w:val="000000" w:themeColor="text1"/>
              </w:rPr>
              <w:t>Canada</w:t>
            </w:r>
          </w:p>
        </w:tc>
      </w:tr>
      <w:tr w:rsidR="00244346" w:rsidRPr="00D21FE6" w14:paraId="4E6E3EDD" w14:textId="77777777" w:rsidTr="00084D4C">
        <w:trPr>
          <w:cantSplit/>
          <w:jc w:val="center"/>
        </w:trPr>
        <w:tc>
          <w:tcPr>
            <w:tcW w:w="2761" w:type="dxa"/>
            <w:shd w:val="clear" w:color="auto" w:fill="auto"/>
            <w:vAlign w:val="bottom"/>
          </w:tcPr>
          <w:p w14:paraId="65DBC5B0" w14:textId="77777777" w:rsidR="00244346" w:rsidRPr="00533E37" w:rsidRDefault="00244346" w:rsidP="00E41D9D">
            <w:pPr>
              <w:spacing w:before="80"/>
              <w:ind w:left="113"/>
              <w:rPr>
                <w:color w:val="000000" w:themeColor="text1"/>
              </w:rPr>
            </w:pPr>
            <w:r w:rsidRPr="00533E37">
              <w:rPr>
                <w:color w:val="000000" w:themeColor="text1"/>
              </w:rPr>
              <w:t>Мексика</w:t>
            </w:r>
          </w:p>
        </w:tc>
        <w:tc>
          <w:tcPr>
            <w:tcW w:w="733" w:type="dxa"/>
            <w:tcBorders>
              <w:left w:val="single" w:sz="6" w:space="0" w:color="000000"/>
            </w:tcBorders>
            <w:shd w:val="clear" w:color="auto" w:fill="auto"/>
            <w:vAlign w:val="bottom"/>
          </w:tcPr>
          <w:p w14:paraId="3B3BE9A6" w14:textId="581978EA" w:rsidR="00244346" w:rsidRPr="00533E37" w:rsidRDefault="00244346" w:rsidP="00E41D9D">
            <w:pPr>
              <w:tabs>
                <w:tab w:val="left" w:pos="714"/>
              </w:tabs>
              <w:spacing w:before="80"/>
              <w:ind w:right="113"/>
              <w:jc w:val="right"/>
              <w:rPr>
                <w:color w:val="000000" w:themeColor="text1"/>
              </w:rPr>
            </w:pPr>
            <w:r w:rsidRPr="00533E37">
              <w:rPr>
                <w:color w:val="000000" w:themeColor="text1"/>
              </w:rPr>
              <w:t>298,3</w:t>
            </w:r>
          </w:p>
        </w:tc>
        <w:tc>
          <w:tcPr>
            <w:tcW w:w="734" w:type="dxa"/>
            <w:tcBorders>
              <w:left w:val="single" w:sz="6" w:space="0" w:color="000000"/>
            </w:tcBorders>
            <w:shd w:val="clear" w:color="auto" w:fill="auto"/>
            <w:vAlign w:val="bottom"/>
          </w:tcPr>
          <w:p w14:paraId="047F50B0" w14:textId="5F96F8DE" w:rsidR="00244346" w:rsidRPr="00244346" w:rsidRDefault="00244346" w:rsidP="0047795F">
            <w:pPr>
              <w:tabs>
                <w:tab w:val="left" w:pos="630"/>
              </w:tabs>
              <w:snapToGrid w:val="0"/>
              <w:spacing w:before="80"/>
              <w:ind w:right="113"/>
              <w:jc w:val="right"/>
            </w:pPr>
            <w:r w:rsidRPr="00244346">
              <w:t>577,7</w:t>
            </w:r>
          </w:p>
        </w:tc>
        <w:tc>
          <w:tcPr>
            <w:tcW w:w="733" w:type="dxa"/>
            <w:tcBorders>
              <w:left w:val="single" w:sz="6" w:space="0" w:color="000000"/>
            </w:tcBorders>
            <w:shd w:val="clear" w:color="auto" w:fill="auto"/>
            <w:vAlign w:val="bottom"/>
          </w:tcPr>
          <w:p w14:paraId="23471913" w14:textId="60E08975" w:rsidR="00244346" w:rsidRPr="00244346" w:rsidRDefault="00244346" w:rsidP="0047795F">
            <w:pPr>
              <w:tabs>
                <w:tab w:val="left" w:pos="630"/>
              </w:tabs>
              <w:snapToGrid w:val="0"/>
              <w:spacing w:before="80"/>
              <w:ind w:right="113"/>
              <w:jc w:val="right"/>
            </w:pPr>
            <w:r w:rsidRPr="00244346">
              <w:t>593,0</w:t>
            </w:r>
          </w:p>
        </w:tc>
        <w:tc>
          <w:tcPr>
            <w:tcW w:w="733" w:type="dxa"/>
            <w:tcBorders>
              <w:left w:val="single" w:sz="6" w:space="0" w:color="000000"/>
            </w:tcBorders>
            <w:shd w:val="clear" w:color="auto" w:fill="auto"/>
            <w:vAlign w:val="bottom"/>
          </w:tcPr>
          <w:p w14:paraId="19F58831" w14:textId="047668C4" w:rsidR="00244346" w:rsidRPr="00244346" w:rsidRDefault="00244346" w:rsidP="0047795F">
            <w:pPr>
              <w:tabs>
                <w:tab w:val="left" w:pos="714"/>
              </w:tabs>
              <w:snapToGrid w:val="0"/>
              <w:spacing w:before="80"/>
              <w:ind w:right="113"/>
              <w:jc w:val="right"/>
            </w:pPr>
            <w:r w:rsidRPr="00244346">
              <w:t>310,2</w:t>
            </w:r>
          </w:p>
        </w:tc>
        <w:tc>
          <w:tcPr>
            <w:tcW w:w="733" w:type="dxa"/>
            <w:tcBorders>
              <w:left w:val="single" w:sz="6" w:space="0" w:color="000000"/>
            </w:tcBorders>
            <w:shd w:val="clear" w:color="auto" w:fill="auto"/>
            <w:vAlign w:val="bottom"/>
          </w:tcPr>
          <w:p w14:paraId="7B7680C3" w14:textId="3A822667" w:rsidR="00244346" w:rsidRPr="00244346" w:rsidRDefault="00244346" w:rsidP="0047795F">
            <w:pPr>
              <w:snapToGrid w:val="0"/>
              <w:spacing w:before="80"/>
              <w:ind w:right="113"/>
              <w:jc w:val="right"/>
            </w:pPr>
            <w:r w:rsidRPr="00244346">
              <w:t>626,3</w:t>
            </w:r>
          </w:p>
        </w:tc>
        <w:tc>
          <w:tcPr>
            <w:tcW w:w="733" w:type="dxa"/>
            <w:tcBorders>
              <w:left w:val="single" w:sz="6" w:space="0" w:color="000000"/>
            </w:tcBorders>
            <w:shd w:val="clear" w:color="auto" w:fill="auto"/>
            <w:vAlign w:val="bottom"/>
          </w:tcPr>
          <w:p w14:paraId="0C36A531" w14:textId="06BED8AC" w:rsidR="00244346" w:rsidRPr="00244346" w:rsidRDefault="00244346" w:rsidP="0047795F">
            <w:pPr>
              <w:snapToGrid w:val="0"/>
              <w:spacing w:before="80"/>
              <w:ind w:right="113"/>
              <w:jc w:val="right"/>
            </w:pPr>
            <w:r w:rsidRPr="00244346">
              <w:t>621,5</w:t>
            </w:r>
          </w:p>
        </w:tc>
        <w:tc>
          <w:tcPr>
            <w:tcW w:w="2761" w:type="dxa"/>
            <w:tcBorders>
              <w:left w:val="single" w:sz="6" w:space="0" w:color="000000"/>
            </w:tcBorders>
            <w:shd w:val="clear" w:color="auto" w:fill="auto"/>
            <w:vAlign w:val="bottom"/>
          </w:tcPr>
          <w:p w14:paraId="72C01839" w14:textId="77777777" w:rsidR="00244346" w:rsidRPr="00533E37" w:rsidRDefault="00244346" w:rsidP="00E41D9D">
            <w:pPr>
              <w:spacing w:before="80"/>
              <w:ind w:left="170"/>
              <w:rPr>
                <w:color w:val="000000" w:themeColor="text1"/>
              </w:rPr>
            </w:pPr>
            <w:r w:rsidRPr="00533E37">
              <w:rPr>
                <w:i/>
                <w:color w:val="000000" w:themeColor="text1"/>
              </w:rPr>
              <w:t>Mexico</w:t>
            </w:r>
          </w:p>
        </w:tc>
      </w:tr>
      <w:tr w:rsidR="00244346" w:rsidRPr="00D21FE6" w14:paraId="0CAECBC6" w14:textId="77777777" w:rsidTr="00084D4C">
        <w:trPr>
          <w:cantSplit/>
          <w:jc w:val="center"/>
        </w:trPr>
        <w:tc>
          <w:tcPr>
            <w:tcW w:w="2761" w:type="dxa"/>
            <w:shd w:val="clear" w:color="auto" w:fill="auto"/>
            <w:vAlign w:val="bottom"/>
          </w:tcPr>
          <w:p w14:paraId="766E7D5F" w14:textId="77777777" w:rsidR="00244346" w:rsidRPr="00533E37" w:rsidRDefault="00244346" w:rsidP="00E41D9D">
            <w:pPr>
              <w:spacing w:before="80"/>
              <w:ind w:left="113"/>
              <w:rPr>
                <w:color w:val="000000" w:themeColor="text1"/>
              </w:rPr>
            </w:pPr>
            <w:r w:rsidRPr="00533E37">
              <w:rPr>
                <w:color w:val="000000" w:themeColor="text1"/>
              </w:rPr>
              <w:t>Норвегия</w:t>
            </w:r>
          </w:p>
        </w:tc>
        <w:tc>
          <w:tcPr>
            <w:tcW w:w="733" w:type="dxa"/>
            <w:tcBorders>
              <w:left w:val="single" w:sz="6" w:space="0" w:color="000000"/>
            </w:tcBorders>
            <w:shd w:val="clear" w:color="auto" w:fill="auto"/>
            <w:vAlign w:val="bottom"/>
          </w:tcPr>
          <w:p w14:paraId="07CCA498" w14:textId="205F3902" w:rsidR="00244346" w:rsidRPr="00533E37" w:rsidRDefault="00244346" w:rsidP="00E41D9D">
            <w:pPr>
              <w:tabs>
                <w:tab w:val="left" w:pos="714"/>
              </w:tabs>
              <w:spacing w:before="80"/>
              <w:ind w:right="113"/>
              <w:jc w:val="right"/>
              <w:rPr>
                <w:color w:val="000000" w:themeColor="text1"/>
              </w:rPr>
            </w:pPr>
            <w:r w:rsidRPr="00533E37">
              <w:rPr>
                <w:color w:val="000000" w:themeColor="text1"/>
              </w:rPr>
              <w:t>130,7</w:t>
            </w:r>
          </w:p>
        </w:tc>
        <w:tc>
          <w:tcPr>
            <w:tcW w:w="734" w:type="dxa"/>
            <w:tcBorders>
              <w:left w:val="single" w:sz="6" w:space="0" w:color="000000"/>
            </w:tcBorders>
            <w:shd w:val="clear" w:color="auto" w:fill="auto"/>
            <w:vAlign w:val="bottom"/>
          </w:tcPr>
          <w:p w14:paraId="50D31117" w14:textId="056BD352" w:rsidR="00244346" w:rsidRPr="00244346" w:rsidRDefault="00244346" w:rsidP="0047795F">
            <w:pPr>
              <w:tabs>
                <w:tab w:val="left" w:pos="630"/>
              </w:tabs>
              <w:snapToGrid w:val="0"/>
              <w:spacing w:before="80"/>
              <w:ind w:right="113"/>
              <w:jc w:val="right"/>
            </w:pPr>
            <w:r w:rsidRPr="00244346">
              <w:t>250,5</w:t>
            </w:r>
          </w:p>
        </w:tc>
        <w:tc>
          <w:tcPr>
            <w:tcW w:w="733" w:type="dxa"/>
            <w:tcBorders>
              <w:left w:val="single" w:sz="6" w:space="0" w:color="000000"/>
            </w:tcBorders>
            <w:shd w:val="clear" w:color="auto" w:fill="auto"/>
            <w:vAlign w:val="bottom"/>
          </w:tcPr>
          <w:p w14:paraId="4C439032" w14:textId="7405C0E7" w:rsidR="00244346" w:rsidRPr="00244346" w:rsidRDefault="00244346" w:rsidP="0047795F">
            <w:pPr>
              <w:tabs>
                <w:tab w:val="left" w:pos="630"/>
              </w:tabs>
              <w:snapToGrid w:val="0"/>
              <w:spacing w:before="80"/>
              <w:ind w:right="113"/>
              <w:jc w:val="right"/>
            </w:pPr>
            <w:r w:rsidRPr="00244346">
              <w:t>174,1</w:t>
            </w:r>
          </w:p>
        </w:tc>
        <w:tc>
          <w:tcPr>
            <w:tcW w:w="733" w:type="dxa"/>
            <w:tcBorders>
              <w:left w:val="single" w:sz="6" w:space="0" w:color="000000"/>
            </w:tcBorders>
            <w:shd w:val="clear" w:color="auto" w:fill="auto"/>
            <w:vAlign w:val="bottom"/>
          </w:tcPr>
          <w:p w14:paraId="2C079B91" w14:textId="24FB92AA" w:rsidR="00244346" w:rsidRPr="00244346" w:rsidRDefault="00244346" w:rsidP="0047795F">
            <w:pPr>
              <w:tabs>
                <w:tab w:val="left" w:pos="714"/>
              </w:tabs>
              <w:snapToGrid w:val="0"/>
              <w:spacing w:before="80"/>
              <w:ind w:right="113"/>
              <w:jc w:val="right"/>
            </w:pPr>
            <w:r w:rsidRPr="00244346">
              <w:t>77,3</w:t>
            </w:r>
          </w:p>
        </w:tc>
        <w:tc>
          <w:tcPr>
            <w:tcW w:w="733" w:type="dxa"/>
            <w:tcBorders>
              <w:left w:val="single" w:sz="6" w:space="0" w:color="000000"/>
            </w:tcBorders>
            <w:shd w:val="clear" w:color="auto" w:fill="auto"/>
            <w:vAlign w:val="bottom"/>
          </w:tcPr>
          <w:p w14:paraId="3AE7D7D4" w14:textId="5841C451" w:rsidR="00244346" w:rsidRPr="00244346" w:rsidRDefault="00244346" w:rsidP="0047795F">
            <w:pPr>
              <w:snapToGrid w:val="0"/>
              <w:spacing w:before="80"/>
              <w:ind w:right="113"/>
              <w:jc w:val="right"/>
            </w:pPr>
            <w:r w:rsidRPr="00244346">
              <w:t>105,7</w:t>
            </w:r>
          </w:p>
        </w:tc>
        <w:tc>
          <w:tcPr>
            <w:tcW w:w="733" w:type="dxa"/>
            <w:tcBorders>
              <w:left w:val="single" w:sz="6" w:space="0" w:color="000000"/>
            </w:tcBorders>
            <w:shd w:val="clear" w:color="auto" w:fill="auto"/>
            <w:vAlign w:val="bottom"/>
          </w:tcPr>
          <w:p w14:paraId="6B4FA4CC" w14:textId="3FC79B97" w:rsidR="00244346" w:rsidRPr="00244346" w:rsidRDefault="00244346" w:rsidP="0047795F">
            <w:pPr>
              <w:snapToGrid w:val="0"/>
              <w:spacing w:before="80"/>
              <w:ind w:right="113"/>
              <w:jc w:val="right"/>
            </w:pPr>
            <w:r w:rsidRPr="00244346">
              <w:t>95,5</w:t>
            </w:r>
          </w:p>
        </w:tc>
        <w:tc>
          <w:tcPr>
            <w:tcW w:w="2761" w:type="dxa"/>
            <w:tcBorders>
              <w:left w:val="single" w:sz="6" w:space="0" w:color="000000"/>
            </w:tcBorders>
            <w:shd w:val="clear" w:color="auto" w:fill="auto"/>
            <w:vAlign w:val="bottom"/>
          </w:tcPr>
          <w:p w14:paraId="59BEED9F" w14:textId="77777777" w:rsidR="00244346" w:rsidRPr="00533E37" w:rsidRDefault="00244346" w:rsidP="00E41D9D">
            <w:pPr>
              <w:spacing w:before="80"/>
              <w:ind w:left="170"/>
              <w:rPr>
                <w:color w:val="000000" w:themeColor="text1"/>
              </w:rPr>
            </w:pPr>
            <w:r w:rsidRPr="00533E37">
              <w:rPr>
                <w:i/>
                <w:color w:val="000000" w:themeColor="text1"/>
              </w:rPr>
              <w:t>Norway</w:t>
            </w:r>
          </w:p>
        </w:tc>
      </w:tr>
      <w:tr w:rsidR="00244346" w:rsidRPr="00D21FE6" w14:paraId="5F29D0B4" w14:textId="77777777" w:rsidTr="00084D4C">
        <w:trPr>
          <w:cantSplit/>
          <w:jc w:val="center"/>
        </w:trPr>
        <w:tc>
          <w:tcPr>
            <w:tcW w:w="2761" w:type="dxa"/>
            <w:shd w:val="clear" w:color="auto" w:fill="auto"/>
            <w:vAlign w:val="bottom"/>
          </w:tcPr>
          <w:p w14:paraId="28CC2AB2" w14:textId="77777777" w:rsidR="00244346" w:rsidRPr="00533E37" w:rsidRDefault="00244346" w:rsidP="00E41D9D">
            <w:pPr>
              <w:spacing w:before="80"/>
              <w:ind w:left="113"/>
              <w:rPr>
                <w:color w:val="000000" w:themeColor="text1"/>
              </w:rPr>
            </w:pPr>
            <w:r w:rsidRPr="00533E37">
              <w:rPr>
                <w:color w:val="000000" w:themeColor="text1"/>
              </w:rPr>
              <w:t>Республика Корея</w:t>
            </w:r>
          </w:p>
        </w:tc>
        <w:tc>
          <w:tcPr>
            <w:tcW w:w="733" w:type="dxa"/>
            <w:tcBorders>
              <w:left w:val="single" w:sz="6" w:space="0" w:color="000000"/>
            </w:tcBorders>
            <w:shd w:val="clear" w:color="auto" w:fill="auto"/>
            <w:vAlign w:val="bottom"/>
          </w:tcPr>
          <w:p w14:paraId="3B8EB83F" w14:textId="2D53FC5E" w:rsidR="00244346" w:rsidRPr="00533E37" w:rsidRDefault="00244346" w:rsidP="00E41D9D">
            <w:pPr>
              <w:tabs>
                <w:tab w:val="left" w:pos="714"/>
              </w:tabs>
              <w:spacing w:before="80"/>
              <w:ind w:right="113"/>
              <w:jc w:val="right"/>
              <w:rPr>
                <w:color w:val="000000" w:themeColor="text1"/>
              </w:rPr>
            </w:pPr>
            <w:r w:rsidRPr="00533E37">
              <w:rPr>
                <w:color w:val="000000" w:themeColor="text1"/>
              </w:rPr>
              <w:t>466,4</w:t>
            </w:r>
          </w:p>
        </w:tc>
        <w:tc>
          <w:tcPr>
            <w:tcW w:w="734" w:type="dxa"/>
            <w:tcBorders>
              <w:left w:val="single" w:sz="6" w:space="0" w:color="000000"/>
            </w:tcBorders>
            <w:shd w:val="clear" w:color="auto" w:fill="auto"/>
            <w:vAlign w:val="bottom"/>
          </w:tcPr>
          <w:p w14:paraId="6D3F0A99" w14:textId="4EBF20D2" w:rsidR="00244346" w:rsidRPr="00244346" w:rsidRDefault="00244346" w:rsidP="0047795F">
            <w:pPr>
              <w:tabs>
                <w:tab w:val="left" w:pos="630"/>
              </w:tabs>
              <w:snapToGrid w:val="0"/>
              <w:spacing w:before="80"/>
              <w:ind w:right="113"/>
              <w:jc w:val="right"/>
            </w:pPr>
            <w:r w:rsidRPr="00244346">
              <w:t>683,6</w:t>
            </w:r>
          </w:p>
        </w:tc>
        <w:tc>
          <w:tcPr>
            <w:tcW w:w="733" w:type="dxa"/>
            <w:tcBorders>
              <w:left w:val="single" w:sz="6" w:space="0" w:color="000000"/>
            </w:tcBorders>
            <w:shd w:val="clear" w:color="auto" w:fill="auto"/>
            <w:vAlign w:val="bottom"/>
          </w:tcPr>
          <w:p w14:paraId="268674E3" w14:textId="5FCACDD8" w:rsidR="00244346" w:rsidRPr="00244346" w:rsidRDefault="00244346" w:rsidP="0047795F">
            <w:pPr>
              <w:tabs>
                <w:tab w:val="left" w:pos="630"/>
              </w:tabs>
              <w:snapToGrid w:val="0"/>
              <w:spacing w:before="80"/>
              <w:ind w:right="113"/>
              <w:jc w:val="right"/>
            </w:pPr>
            <w:r w:rsidRPr="00244346">
              <w:t>632,2</w:t>
            </w:r>
          </w:p>
        </w:tc>
        <w:tc>
          <w:tcPr>
            <w:tcW w:w="733" w:type="dxa"/>
            <w:tcBorders>
              <w:left w:val="single" w:sz="6" w:space="0" w:color="000000"/>
            </w:tcBorders>
            <w:shd w:val="clear" w:color="auto" w:fill="auto"/>
            <w:vAlign w:val="bottom"/>
          </w:tcPr>
          <w:p w14:paraId="7CDB57F0" w14:textId="16A5D021" w:rsidR="00244346" w:rsidRPr="00244346" w:rsidRDefault="00244346" w:rsidP="0047795F">
            <w:pPr>
              <w:tabs>
                <w:tab w:val="left" w:pos="714"/>
              </w:tabs>
              <w:snapToGrid w:val="0"/>
              <w:spacing w:before="80"/>
              <w:ind w:right="113"/>
              <w:jc w:val="right"/>
            </w:pPr>
            <w:r w:rsidRPr="00244346">
              <w:t>425,2</w:t>
            </w:r>
          </w:p>
        </w:tc>
        <w:tc>
          <w:tcPr>
            <w:tcW w:w="733" w:type="dxa"/>
            <w:tcBorders>
              <w:left w:val="single" w:sz="6" w:space="0" w:color="000000"/>
            </w:tcBorders>
            <w:shd w:val="clear" w:color="auto" w:fill="auto"/>
            <w:vAlign w:val="bottom"/>
          </w:tcPr>
          <w:p w14:paraId="05C999BD" w14:textId="7210BB8A" w:rsidR="00244346" w:rsidRPr="00244346" w:rsidRDefault="00244346" w:rsidP="0047795F">
            <w:pPr>
              <w:snapToGrid w:val="0"/>
              <w:spacing w:before="80"/>
              <w:ind w:right="113"/>
              <w:jc w:val="right"/>
            </w:pPr>
            <w:r w:rsidRPr="00244346">
              <w:t>731,4</w:t>
            </w:r>
          </w:p>
        </w:tc>
        <w:tc>
          <w:tcPr>
            <w:tcW w:w="733" w:type="dxa"/>
            <w:tcBorders>
              <w:left w:val="single" w:sz="6" w:space="0" w:color="000000"/>
            </w:tcBorders>
            <w:shd w:val="clear" w:color="auto" w:fill="auto"/>
            <w:vAlign w:val="bottom"/>
          </w:tcPr>
          <w:p w14:paraId="221B8B67" w14:textId="64224093" w:rsidR="00244346" w:rsidRPr="00244346" w:rsidRDefault="00244346" w:rsidP="0047795F">
            <w:pPr>
              <w:snapToGrid w:val="0"/>
              <w:spacing w:before="80"/>
              <w:ind w:right="113"/>
              <w:jc w:val="right"/>
            </w:pPr>
            <w:r w:rsidRPr="00244346">
              <w:t>642,6</w:t>
            </w:r>
          </w:p>
        </w:tc>
        <w:tc>
          <w:tcPr>
            <w:tcW w:w="2761" w:type="dxa"/>
            <w:tcBorders>
              <w:left w:val="single" w:sz="6" w:space="0" w:color="000000"/>
            </w:tcBorders>
            <w:shd w:val="clear" w:color="auto" w:fill="auto"/>
            <w:vAlign w:val="bottom"/>
          </w:tcPr>
          <w:p w14:paraId="77645550" w14:textId="77777777" w:rsidR="00244346" w:rsidRPr="00533E37" w:rsidRDefault="00244346" w:rsidP="00E41D9D">
            <w:pPr>
              <w:spacing w:before="80"/>
              <w:ind w:left="170"/>
              <w:rPr>
                <w:color w:val="000000" w:themeColor="text1"/>
              </w:rPr>
            </w:pPr>
            <w:r w:rsidRPr="00533E37">
              <w:rPr>
                <w:i/>
                <w:color w:val="000000" w:themeColor="text1"/>
              </w:rPr>
              <w:t>Republic of Korea</w:t>
            </w:r>
          </w:p>
        </w:tc>
      </w:tr>
      <w:tr w:rsidR="00244346" w:rsidRPr="00D21FE6" w14:paraId="44B39BEC" w14:textId="77777777" w:rsidTr="00084D4C">
        <w:trPr>
          <w:cantSplit/>
          <w:jc w:val="center"/>
        </w:trPr>
        <w:tc>
          <w:tcPr>
            <w:tcW w:w="2761" w:type="dxa"/>
            <w:shd w:val="clear" w:color="auto" w:fill="auto"/>
            <w:vAlign w:val="bottom"/>
          </w:tcPr>
          <w:p w14:paraId="3479453C" w14:textId="54460967" w:rsidR="00244346" w:rsidRPr="00533E37" w:rsidRDefault="00244346" w:rsidP="00E41D9D">
            <w:pPr>
              <w:spacing w:before="80"/>
              <w:ind w:left="113"/>
              <w:rPr>
                <w:color w:val="000000" w:themeColor="text1"/>
              </w:rPr>
            </w:pPr>
            <w:r w:rsidRPr="00533E37">
              <w:rPr>
                <w:color w:val="000000" w:themeColor="text1"/>
              </w:rPr>
              <w:t xml:space="preserve">Соединенное Королевство </w:t>
            </w:r>
            <w:r w:rsidRPr="00533E37">
              <w:rPr>
                <w:color w:val="000000" w:themeColor="text1"/>
              </w:rPr>
              <w:br/>
              <w:t>(Великобритания)</w:t>
            </w:r>
            <w:r w:rsidRPr="00533E37">
              <w:rPr>
                <w:color w:val="000000" w:themeColor="text1"/>
                <w:vertAlign w:val="superscript"/>
              </w:rPr>
              <w:t xml:space="preserve"> </w:t>
            </w:r>
          </w:p>
        </w:tc>
        <w:tc>
          <w:tcPr>
            <w:tcW w:w="733" w:type="dxa"/>
            <w:tcBorders>
              <w:left w:val="single" w:sz="6" w:space="0" w:color="000000"/>
            </w:tcBorders>
            <w:shd w:val="clear" w:color="auto" w:fill="auto"/>
            <w:vAlign w:val="bottom"/>
          </w:tcPr>
          <w:p w14:paraId="2B61EE42" w14:textId="4DB2BB7F" w:rsidR="00244346" w:rsidRPr="00533E37" w:rsidRDefault="00244346" w:rsidP="00E41D9D">
            <w:pPr>
              <w:tabs>
                <w:tab w:val="left" w:pos="714"/>
              </w:tabs>
              <w:spacing w:before="80"/>
              <w:ind w:right="113"/>
              <w:jc w:val="right"/>
              <w:rPr>
                <w:color w:val="000000" w:themeColor="text1"/>
              </w:rPr>
            </w:pPr>
            <w:r w:rsidRPr="00533E37">
              <w:rPr>
                <w:color w:val="000000" w:themeColor="text1"/>
              </w:rPr>
              <w:t>416,0</w:t>
            </w:r>
          </w:p>
        </w:tc>
        <w:tc>
          <w:tcPr>
            <w:tcW w:w="734" w:type="dxa"/>
            <w:tcBorders>
              <w:left w:val="single" w:sz="6" w:space="0" w:color="000000"/>
            </w:tcBorders>
            <w:shd w:val="clear" w:color="auto" w:fill="auto"/>
            <w:vAlign w:val="bottom"/>
          </w:tcPr>
          <w:p w14:paraId="66FE1D2F" w14:textId="4E20A41D" w:rsidR="00244346" w:rsidRPr="00244346" w:rsidRDefault="00244346" w:rsidP="0047795F">
            <w:pPr>
              <w:tabs>
                <w:tab w:val="left" w:pos="630"/>
              </w:tabs>
              <w:snapToGrid w:val="0"/>
              <w:spacing w:before="80"/>
              <w:ind w:right="113"/>
              <w:jc w:val="right"/>
            </w:pPr>
            <w:r w:rsidRPr="00244346">
              <w:t>546,2</w:t>
            </w:r>
          </w:p>
        </w:tc>
        <w:tc>
          <w:tcPr>
            <w:tcW w:w="733" w:type="dxa"/>
            <w:tcBorders>
              <w:left w:val="single" w:sz="6" w:space="0" w:color="000000"/>
            </w:tcBorders>
            <w:shd w:val="clear" w:color="auto" w:fill="auto"/>
            <w:vAlign w:val="bottom"/>
          </w:tcPr>
          <w:p w14:paraId="3DB291A8" w14:textId="4D3B62DD" w:rsidR="00244346" w:rsidRPr="00244346" w:rsidRDefault="00244346" w:rsidP="0047795F">
            <w:pPr>
              <w:tabs>
                <w:tab w:val="left" w:pos="630"/>
              </w:tabs>
              <w:snapToGrid w:val="0"/>
              <w:spacing w:before="80"/>
              <w:ind w:right="113"/>
              <w:jc w:val="right"/>
            </w:pPr>
            <w:r w:rsidRPr="00244346">
              <w:t>525,0</w:t>
            </w:r>
          </w:p>
        </w:tc>
        <w:tc>
          <w:tcPr>
            <w:tcW w:w="733" w:type="dxa"/>
            <w:tcBorders>
              <w:left w:val="single" w:sz="6" w:space="0" w:color="000000"/>
            </w:tcBorders>
            <w:shd w:val="clear" w:color="auto" w:fill="auto"/>
            <w:vAlign w:val="bottom"/>
          </w:tcPr>
          <w:p w14:paraId="0EDBE973" w14:textId="64A8DD27" w:rsidR="00244346" w:rsidRPr="00244346" w:rsidRDefault="00244346" w:rsidP="0047795F">
            <w:pPr>
              <w:tabs>
                <w:tab w:val="left" w:pos="714"/>
              </w:tabs>
              <w:snapToGrid w:val="0"/>
              <w:spacing w:before="80"/>
              <w:ind w:right="113"/>
              <w:jc w:val="right"/>
            </w:pPr>
            <w:r w:rsidRPr="00244346">
              <w:t>591,1</w:t>
            </w:r>
          </w:p>
        </w:tc>
        <w:tc>
          <w:tcPr>
            <w:tcW w:w="733" w:type="dxa"/>
            <w:tcBorders>
              <w:left w:val="single" w:sz="6" w:space="0" w:color="000000"/>
            </w:tcBorders>
            <w:shd w:val="clear" w:color="auto" w:fill="auto"/>
            <w:vAlign w:val="bottom"/>
          </w:tcPr>
          <w:p w14:paraId="2597A1E4" w14:textId="4ED703D4" w:rsidR="00244346" w:rsidRPr="00244346" w:rsidRDefault="00244346" w:rsidP="0047795F">
            <w:pPr>
              <w:snapToGrid w:val="0"/>
              <w:spacing w:before="80"/>
              <w:ind w:right="113"/>
              <w:jc w:val="right"/>
            </w:pPr>
            <w:r w:rsidRPr="00244346">
              <w:t>823,6</w:t>
            </w:r>
          </w:p>
        </w:tc>
        <w:tc>
          <w:tcPr>
            <w:tcW w:w="733" w:type="dxa"/>
            <w:tcBorders>
              <w:left w:val="single" w:sz="6" w:space="0" w:color="000000"/>
            </w:tcBorders>
            <w:shd w:val="clear" w:color="auto" w:fill="auto"/>
            <w:vAlign w:val="bottom"/>
          </w:tcPr>
          <w:p w14:paraId="452A7BBF" w14:textId="7B18E1A4" w:rsidR="00244346" w:rsidRPr="00244346" w:rsidRDefault="00244346" w:rsidP="0047795F">
            <w:pPr>
              <w:snapToGrid w:val="0"/>
              <w:spacing w:before="80"/>
              <w:ind w:right="113"/>
              <w:jc w:val="right"/>
            </w:pPr>
            <w:r w:rsidRPr="00244346">
              <w:t>791,5</w:t>
            </w:r>
          </w:p>
        </w:tc>
        <w:tc>
          <w:tcPr>
            <w:tcW w:w="2761" w:type="dxa"/>
            <w:tcBorders>
              <w:left w:val="single" w:sz="6" w:space="0" w:color="000000"/>
            </w:tcBorders>
            <w:shd w:val="clear" w:color="auto" w:fill="auto"/>
            <w:vAlign w:val="bottom"/>
          </w:tcPr>
          <w:p w14:paraId="13C9EDC7" w14:textId="336D8E06" w:rsidR="00244346" w:rsidRPr="00533E37" w:rsidRDefault="00244346" w:rsidP="00E41D9D">
            <w:pPr>
              <w:spacing w:before="80"/>
              <w:ind w:left="170"/>
              <w:rPr>
                <w:i/>
                <w:color w:val="000000" w:themeColor="text1"/>
              </w:rPr>
            </w:pPr>
            <w:r w:rsidRPr="00533E37">
              <w:rPr>
                <w:i/>
                <w:color w:val="000000" w:themeColor="text1"/>
              </w:rPr>
              <w:t>United Kingdom</w:t>
            </w:r>
          </w:p>
        </w:tc>
      </w:tr>
      <w:tr w:rsidR="00244346" w:rsidRPr="00D21FE6" w14:paraId="072C92A4" w14:textId="77777777" w:rsidTr="00084D4C">
        <w:trPr>
          <w:cantSplit/>
          <w:jc w:val="center"/>
        </w:trPr>
        <w:tc>
          <w:tcPr>
            <w:tcW w:w="2761" w:type="dxa"/>
            <w:shd w:val="clear" w:color="auto" w:fill="auto"/>
            <w:vAlign w:val="bottom"/>
          </w:tcPr>
          <w:p w14:paraId="62385FEE" w14:textId="77777777" w:rsidR="00244346" w:rsidRPr="00533E37" w:rsidRDefault="00244346" w:rsidP="00E41D9D">
            <w:pPr>
              <w:spacing w:before="80"/>
              <w:ind w:left="113"/>
              <w:rPr>
                <w:color w:val="000000" w:themeColor="text1"/>
              </w:rPr>
            </w:pPr>
            <w:r w:rsidRPr="00533E37">
              <w:rPr>
                <w:color w:val="000000" w:themeColor="text1"/>
              </w:rPr>
              <w:t>США</w:t>
            </w:r>
          </w:p>
        </w:tc>
        <w:tc>
          <w:tcPr>
            <w:tcW w:w="733" w:type="dxa"/>
            <w:tcBorders>
              <w:left w:val="single" w:sz="6" w:space="0" w:color="000000"/>
            </w:tcBorders>
            <w:shd w:val="clear" w:color="auto" w:fill="auto"/>
            <w:vAlign w:val="bottom"/>
          </w:tcPr>
          <w:p w14:paraId="27C525CC" w14:textId="4C8EF6DD" w:rsidR="00244346" w:rsidRPr="00533E37" w:rsidRDefault="00244346" w:rsidP="00E41D9D">
            <w:pPr>
              <w:tabs>
                <w:tab w:val="left" w:pos="714"/>
              </w:tabs>
              <w:spacing w:before="80"/>
              <w:ind w:right="113"/>
              <w:jc w:val="right"/>
              <w:rPr>
                <w:color w:val="000000" w:themeColor="text1"/>
              </w:rPr>
            </w:pPr>
            <w:r w:rsidRPr="00533E37">
              <w:rPr>
                <w:color w:val="000000" w:themeColor="text1"/>
              </w:rPr>
              <w:t>1</w:t>
            </w:r>
            <w:r w:rsidRPr="00533E37">
              <w:rPr>
                <w:color w:val="000000" w:themeColor="text1"/>
                <w:lang w:val="en-US"/>
              </w:rPr>
              <w:t> </w:t>
            </w:r>
            <w:r w:rsidRPr="00533E37">
              <w:rPr>
                <w:color w:val="000000" w:themeColor="text1"/>
              </w:rPr>
              <w:t>278,5</w:t>
            </w:r>
          </w:p>
        </w:tc>
        <w:tc>
          <w:tcPr>
            <w:tcW w:w="734" w:type="dxa"/>
            <w:tcBorders>
              <w:left w:val="single" w:sz="6" w:space="0" w:color="000000"/>
            </w:tcBorders>
            <w:shd w:val="clear" w:color="auto" w:fill="auto"/>
            <w:vAlign w:val="bottom"/>
          </w:tcPr>
          <w:p w14:paraId="5147D202" w14:textId="6E5D2501" w:rsidR="00244346" w:rsidRPr="00244346" w:rsidRDefault="00244346" w:rsidP="0047795F">
            <w:pPr>
              <w:tabs>
                <w:tab w:val="left" w:pos="630"/>
              </w:tabs>
              <w:snapToGrid w:val="0"/>
              <w:spacing w:before="80"/>
              <w:ind w:right="113"/>
              <w:jc w:val="right"/>
            </w:pPr>
            <w:r w:rsidRPr="00244346">
              <w:t>2 065,2</w:t>
            </w:r>
          </w:p>
        </w:tc>
        <w:tc>
          <w:tcPr>
            <w:tcW w:w="733" w:type="dxa"/>
            <w:tcBorders>
              <w:left w:val="single" w:sz="6" w:space="0" w:color="000000"/>
            </w:tcBorders>
            <w:shd w:val="clear" w:color="auto" w:fill="auto"/>
            <w:vAlign w:val="bottom"/>
          </w:tcPr>
          <w:p w14:paraId="4B507AD5" w14:textId="68E0C8C5" w:rsidR="00244346" w:rsidRPr="00244346" w:rsidRDefault="00244346" w:rsidP="0047795F">
            <w:pPr>
              <w:tabs>
                <w:tab w:val="left" w:pos="630"/>
              </w:tabs>
              <w:snapToGrid w:val="0"/>
              <w:spacing w:before="80"/>
              <w:ind w:right="113"/>
              <w:jc w:val="right"/>
            </w:pPr>
            <w:r w:rsidRPr="00244346">
              <w:t>2 018,1</w:t>
            </w:r>
          </w:p>
        </w:tc>
        <w:tc>
          <w:tcPr>
            <w:tcW w:w="733" w:type="dxa"/>
            <w:tcBorders>
              <w:left w:val="single" w:sz="6" w:space="0" w:color="000000"/>
            </w:tcBorders>
            <w:shd w:val="clear" w:color="auto" w:fill="auto"/>
            <w:vAlign w:val="bottom"/>
          </w:tcPr>
          <w:p w14:paraId="2FF5A6BE" w14:textId="48BA0734" w:rsidR="00244346" w:rsidRPr="00244346" w:rsidRDefault="00244346" w:rsidP="0047795F">
            <w:pPr>
              <w:tabs>
                <w:tab w:val="left" w:pos="714"/>
              </w:tabs>
              <w:snapToGrid w:val="0"/>
              <w:spacing w:before="80"/>
              <w:ind w:right="113"/>
              <w:jc w:val="right"/>
            </w:pPr>
            <w:r w:rsidRPr="00244346">
              <w:t>1 969,2</w:t>
            </w:r>
          </w:p>
        </w:tc>
        <w:tc>
          <w:tcPr>
            <w:tcW w:w="733" w:type="dxa"/>
            <w:tcBorders>
              <w:left w:val="single" w:sz="6" w:space="0" w:color="000000"/>
            </w:tcBorders>
            <w:shd w:val="clear" w:color="auto" w:fill="auto"/>
            <w:vAlign w:val="bottom"/>
          </w:tcPr>
          <w:p w14:paraId="7E0AA235" w14:textId="2A2CE246" w:rsidR="00244346" w:rsidRPr="00244346" w:rsidRDefault="00244346" w:rsidP="0047795F">
            <w:pPr>
              <w:snapToGrid w:val="0"/>
              <w:spacing w:before="80"/>
              <w:ind w:right="113"/>
              <w:jc w:val="right"/>
            </w:pPr>
            <w:r w:rsidRPr="00244346">
              <w:t>3 371,8</w:t>
            </w:r>
          </w:p>
        </w:tc>
        <w:tc>
          <w:tcPr>
            <w:tcW w:w="733" w:type="dxa"/>
            <w:tcBorders>
              <w:left w:val="single" w:sz="6" w:space="0" w:color="000000"/>
            </w:tcBorders>
            <w:shd w:val="clear" w:color="auto" w:fill="auto"/>
            <w:vAlign w:val="bottom"/>
          </w:tcPr>
          <w:p w14:paraId="78FDCDA0" w14:textId="458AED25" w:rsidR="00244346" w:rsidRPr="00244346" w:rsidRDefault="00244346" w:rsidP="0047795F">
            <w:pPr>
              <w:snapToGrid w:val="0"/>
              <w:spacing w:before="80"/>
              <w:ind w:right="113"/>
              <w:jc w:val="right"/>
            </w:pPr>
            <w:r w:rsidRPr="00244346">
              <w:t>3 168,2</w:t>
            </w:r>
          </w:p>
        </w:tc>
        <w:tc>
          <w:tcPr>
            <w:tcW w:w="2761" w:type="dxa"/>
            <w:tcBorders>
              <w:left w:val="single" w:sz="6" w:space="0" w:color="000000"/>
            </w:tcBorders>
            <w:shd w:val="clear" w:color="auto" w:fill="auto"/>
            <w:vAlign w:val="bottom"/>
          </w:tcPr>
          <w:p w14:paraId="4793ABA4" w14:textId="77777777" w:rsidR="00244346" w:rsidRPr="00533E37" w:rsidRDefault="00244346" w:rsidP="00E41D9D">
            <w:pPr>
              <w:spacing w:before="80"/>
              <w:ind w:left="170"/>
              <w:rPr>
                <w:color w:val="000000" w:themeColor="text1"/>
              </w:rPr>
            </w:pPr>
            <w:r w:rsidRPr="00533E37">
              <w:rPr>
                <w:i/>
                <w:color w:val="000000" w:themeColor="text1"/>
              </w:rPr>
              <w:t>USA</w:t>
            </w:r>
          </w:p>
        </w:tc>
      </w:tr>
      <w:tr w:rsidR="00244346" w:rsidRPr="00D21FE6" w14:paraId="39DC2A13" w14:textId="77777777" w:rsidTr="00084D4C">
        <w:trPr>
          <w:cantSplit/>
          <w:jc w:val="center"/>
        </w:trPr>
        <w:tc>
          <w:tcPr>
            <w:tcW w:w="2761" w:type="dxa"/>
            <w:shd w:val="clear" w:color="auto" w:fill="auto"/>
            <w:vAlign w:val="bottom"/>
          </w:tcPr>
          <w:p w14:paraId="54024BCF" w14:textId="77777777" w:rsidR="00244346" w:rsidRPr="00533E37" w:rsidRDefault="00244346" w:rsidP="00E41D9D">
            <w:pPr>
              <w:spacing w:before="80"/>
              <w:ind w:left="113"/>
              <w:rPr>
                <w:color w:val="000000" w:themeColor="text1"/>
              </w:rPr>
            </w:pPr>
            <w:r w:rsidRPr="00533E37">
              <w:rPr>
                <w:color w:val="000000" w:themeColor="text1"/>
              </w:rPr>
              <w:t>Турция</w:t>
            </w:r>
          </w:p>
        </w:tc>
        <w:tc>
          <w:tcPr>
            <w:tcW w:w="733" w:type="dxa"/>
            <w:tcBorders>
              <w:left w:val="single" w:sz="6" w:space="0" w:color="000000"/>
            </w:tcBorders>
            <w:shd w:val="clear" w:color="auto" w:fill="auto"/>
            <w:vAlign w:val="bottom"/>
          </w:tcPr>
          <w:p w14:paraId="772320CF" w14:textId="67A20E78" w:rsidR="00244346" w:rsidRPr="00533E37" w:rsidRDefault="00244346" w:rsidP="00E41D9D">
            <w:pPr>
              <w:tabs>
                <w:tab w:val="left" w:pos="714"/>
              </w:tabs>
              <w:spacing w:before="80"/>
              <w:ind w:right="113"/>
              <w:jc w:val="right"/>
              <w:rPr>
                <w:color w:val="000000" w:themeColor="text1"/>
              </w:rPr>
            </w:pPr>
            <w:r w:rsidRPr="00533E37">
              <w:rPr>
                <w:color w:val="000000" w:themeColor="text1"/>
              </w:rPr>
              <w:t>113,9</w:t>
            </w:r>
          </w:p>
        </w:tc>
        <w:tc>
          <w:tcPr>
            <w:tcW w:w="734" w:type="dxa"/>
            <w:tcBorders>
              <w:left w:val="single" w:sz="6" w:space="0" w:color="000000"/>
            </w:tcBorders>
            <w:shd w:val="clear" w:color="auto" w:fill="auto"/>
            <w:vAlign w:val="bottom"/>
          </w:tcPr>
          <w:p w14:paraId="19AE9286" w14:textId="2C4CA540" w:rsidR="00244346" w:rsidRPr="00244346" w:rsidRDefault="00244346" w:rsidP="0047795F">
            <w:pPr>
              <w:tabs>
                <w:tab w:val="left" w:pos="630"/>
              </w:tabs>
              <w:snapToGrid w:val="0"/>
              <w:spacing w:before="80"/>
              <w:ind w:right="113"/>
              <w:jc w:val="right"/>
            </w:pPr>
            <w:r w:rsidRPr="00244346">
              <w:t>254,2</w:t>
            </w:r>
          </w:p>
        </w:tc>
        <w:tc>
          <w:tcPr>
            <w:tcW w:w="733" w:type="dxa"/>
            <w:tcBorders>
              <w:left w:val="single" w:sz="6" w:space="0" w:color="000000"/>
            </w:tcBorders>
            <w:shd w:val="clear" w:color="auto" w:fill="auto"/>
            <w:vAlign w:val="bottom"/>
          </w:tcPr>
          <w:p w14:paraId="5937D2C1" w14:textId="3BAC0FB0" w:rsidR="00244346" w:rsidRPr="00244346" w:rsidRDefault="00244346" w:rsidP="0047795F">
            <w:pPr>
              <w:tabs>
                <w:tab w:val="left" w:pos="630"/>
              </w:tabs>
              <w:snapToGrid w:val="0"/>
              <w:spacing w:before="80"/>
              <w:ind w:right="113"/>
              <w:jc w:val="right"/>
            </w:pPr>
            <w:r w:rsidRPr="00244346">
              <w:t>255,6</w:t>
            </w:r>
          </w:p>
        </w:tc>
        <w:tc>
          <w:tcPr>
            <w:tcW w:w="733" w:type="dxa"/>
            <w:tcBorders>
              <w:left w:val="single" w:sz="6" w:space="0" w:color="000000"/>
            </w:tcBorders>
            <w:shd w:val="clear" w:color="auto" w:fill="auto"/>
            <w:vAlign w:val="bottom"/>
          </w:tcPr>
          <w:p w14:paraId="1EDB6568" w14:textId="5E69D02F" w:rsidR="00244346" w:rsidRPr="00244346" w:rsidRDefault="00244346" w:rsidP="0047795F">
            <w:pPr>
              <w:tabs>
                <w:tab w:val="left" w:pos="714"/>
              </w:tabs>
              <w:snapToGrid w:val="0"/>
              <w:spacing w:before="80"/>
              <w:ind w:right="113"/>
              <w:jc w:val="right"/>
            </w:pPr>
            <w:r w:rsidRPr="00244346">
              <w:t>185,5</w:t>
            </w:r>
          </w:p>
        </w:tc>
        <w:tc>
          <w:tcPr>
            <w:tcW w:w="733" w:type="dxa"/>
            <w:tcBorders>
              <w:left w:val="single" w:sz="6" w:space="0" w:color="000000"/>
            </w:tcBorders>
            <w:shd w:val="clear" w:color="auto" w:fill="auto"/>
            <w:vAlign w:val="bottom"/>
          </w:tcPr>
          <w:p w14:paraId="61CE1800" w14:textId="59F94C39" w:rsidR="00244346" w:rsidRPr="00244346" w:rsidRDefault="00244346" w:rsidP="0047795F">
            <w:pPr>
              <w:snapToGrid w:val="0"/>
              <w:spacing w:before="80"/>
              <w:ind w:right="113"/>
              <w:jc w:val="right"/>
            </w:pPr>
            <w:r w:rsidRPr="00244346">
              <w:t>363,7</w:t>
            </w:r>
          </w:p>
        </w:tc>
        <w:tc>
          <w:tcPr>
            <w:tcW w:w="733" w:type="dxa"/>
            <w:tcBorders>
              <w:left w:val="single" w:sz="6" w:space="0" w:color="000000"/>
            </w:tcBorders>
            <w:shd w:val="clear" w:color="auto" w:fill="auto"/>
            <w:vAlign w:val="bottom"/>
          </w:tcPr>
          <w:p w14:paraId="3A7BB44F" w14:textId="0715EFD3" w:rsidR="00244346" w:rsidRPr="00244346" w:rsidRDefault="00244346" w:rsidP="0047795F">
            <w:pPr>
              <w:snapToGrid w:val="0"/>
              <w:spacing w:before="80"/>
              <w:ind w:right="113"/>
              <w:jc w:val="right"/>
            </w:pPr>
            <w:r w:rsidRPr="00244346">
              <w:t>362,0</w:t>
            </w:r>
          </w:p>
        </w:tc>
        <w:tc>
          <w:tcPr>
            <w:tcW w:w="2761" w:type="dxa"/>
            <w:tcBorders>
              <w:left w:val="single" w:sz="6" w:space="0" w:color="000000"/>
            </w:tcBorders>
            <w:shd w:val="clear" w:color="auto" w:fill="auto"/>
            <w:vAlign w:val="bottom"/>
          </w:tcPr>
          <w:p w14:paraId="24750F64" w14:textId="77777777" w:rsidR="00244346" w:rsidRPr="00533E37" w:rsidRDefault="00244346" w:rsidP="00E41D9D">
            <w:pPr>
              <w:spacing w:before="80"/>
              <w:ind w:left="170"/>
              <w:rPr>
                <w:color w:val="000000" w:themeColor="text1"/>
              </w:rPr>
            </w:pPr>
            <w:r w:rsidRPr="00533E37">
              <w:rPr>
                <w:i/>
                <w:color w:val="000000" w:themeColor="text1"/>
              </w:rPr>
              <w:t>Turkey</w:t>
            </w:r>
          </w:p>
        </w:tc>
      </w:tr>
      <w:tr w:rsidR="00244346" w:rsidRPr="00D21FE6" w14:paraId="6167728C" w14:textId="77777777" w:rsidTr="00084D4C">
        <w:trPr>
          <w:cantSplit/>
          <w:jc w:val="center"/>
        </w:trPr>
        <w:tc>
          <w:tcPr>
            <w:tcW w:w="2761" w:type="dxa"/>
            <w:tcBorders>
              <w:bottom w:val="single" w:sz="6" w:space="0" w:color="000000"/>
            </w:tcBorders>
            <w:shd w:val="clear" w:color="auto" w:fill="auto"/>
            <w:vAlign w:val="bottom"/>
          </w:tcPr>
          <w:p w14:paraId="4E46DDF6" w14:textId="77777777" w:rsidR="00244346" w:rsidRPr="00533E37" w:rsidRDefault="00244346" w:rsidP="00E41D9D">
            <w:pPr>
              <w:spacing w:before="80"/>
              <w:ind w:left="113"/>
              <w:rPr>
                <w:color w:val="000000" w:themeColor="text1"/>
              </w:rPr>
            </w:pPr>
            <w:r w:rsidRPr="00533E37">
              <w:rPr>
                <w:color w:val="000000" w:themeColor="text1"/>
              </w:rPr>
              <w:t>Япония</w:t>
            </w:r>
          </w:p>
        </w:tc>
        <w:tc>
          <w:tcPr>
            <w:tcW w:w="733" w:type="dxa"/>
            <w:tcBorders>
              <w:left w:val="single" w:sz="6" w:space="0" w:color="000000"/>
              <w:bottom w:val="single" w:sz="6" w:space="0" w:color="000000"/>
            </w:tcBorders>
            <w:shd w:val="clear" w:color="auto" w:fill="auto"/>
            <w:vAlign w:val="bottom"/>
          </w:tcPr>
          <w:p w14:paraId="0FBE1603" w14:textId="0B5EE209" w:rsidR="00244346" w:rsidRPr="00533E37" w:rsidRDefault="00244346" w:rsidP="00E41D9D">
            <w:pPr>
              <w:tabs>
                <w:tab w:val="left" w:pos="714"/>
              </w:tabs>
              <w:spacing w:before="80"/>
              <w:ind w:right="113"/>
              <w:jc w:val="right"/>
              <w:rPr>
                <w:color w:val="000000" w:themeColor="text1"/>
              </w:rPr>
            </w:pPr>
            <w:r w:rsidRPr="00533E37">
              <w:rPr>
                <w:color w:val="000000" w:themeColor="text1"/>
              </w:rPr>
              <w:t>769,8</w:t>
            </w:r>
          </w:p>
        </w:tc>
        <w:tc>
          <w:tcPr>
            <w:tcW w:w="734" w:type="dxa"/>
            <w:tcBorders>
              <w:left w:val="single" w:sz="6" w:space="0" w:color="000000"/>
              <w:bottom w:val="single" w:sz="6" w:space="0" w:color="000000"/>
            </w:tcBorders>
            <w:shd w:val="clear" w:color="auto" w:fill="auto"/>
            <w:vAlign w:val="bottom"/>
          </w:tcPr>
          <w:p w14:paraId="0A5F3D4C" w14:textId="21D22B5A" w:rsidR="00244346" w:rsidRPr="00244346" w:rsidRDefault="00244346" w:rsidP="0047795F">
            <w:pPr>
              <w:tabs>
                <w:tab w:val="left" w:pos="630"/>
              </w:tabs>
              <w:snapToGrid w:val="0"/>
              <w:spacing w:before="80"/>
              <w:ind w:right="113"/>
              <w:jc w:val="right"/>
            </w:pPr>
            <w:r w:rsidRPr="00244346">
              <w:t>746,8</w:t>
            </w:r>
          </w:p>
        </w:tc>
        <w:tc>
          <w:tcPr>
            <w:tcW w:w="733" w:type="dxa"/>
            <w:tcBorders>
              <w:left w:val="single" w:sz="6" w:space="0" w:color="000000"/>
              <w:bottom w:val="single" w:sz="6" w:space="0" w:color="000000"/>
            </w:tcBorders>
            <w:shd w:val="clear" w:color="auto" w:fill="auto"/>
            <w:vAlign w:val="bottom"/>
          </w:tcPr>
          <w:p w14:paraId="02BF35AD" w14:textId="24EF4BD9" w:rsidR="00244346" w:rsidRPr="00244346" w:rsidRDefault="00244346" w:rsidP="0047795F">
            <w:pPr>
              <w:tabs>
                <w:tab w:val="left" w:pos="630"/>
              </w:tabs>
              <w:snapToGrid w:val="0"/>
              <w:spacing w:before="80"/>
              <w:ind w:right="113"/>
              <w:jc w:val="right"/>
            </w:pPr>
            <w:r w:rsidRPr="00244346">
              <w:t>717,3</w:t>
            </w:r>
          </w:p>
        </w:tc>
        <w:tc>
          <w:tcPr>
            <w:tcW w:w="733" w:type="dxa"/>
            <w:tcBorders>
              <w:left w:val="single" w:sz="6" w:space="0" w:color="000000"/>
              <w:bottom w:val="single" w:sz="6" w:space="0" w:color="000000"/>
            </w:tcBorders>
            <w:shd w:val="clear" w:color="auto" w:fill="auto"/>
            <w:vAlign w:val="bottom"/>
          </w:tcPr>
          <w:p w14:paraId="0E7C9D5A" w14:textId="503961D2" w:rsidR="00244346" w:rsidRPr="00244346" w:rsidRDefault="00244346" w:rsidP="0047795F">
            <w:pPr>
              <w:tabs>
                <w:tab w:val="left" w:pos="714"/>
              </w:tabs>
              <w:snapToGrid w:val="0"/>
              <w:spacing w:before="80"/>
              <w:ind w:right="113"/>
              <w:jc w:val="right"/>
            </w:pPr>
            <w:r w:rsidRPr="00244346">
              <w:t>694,1</w:t>
            </w:r>
          </w:p>
        </w:tc>
        <w:tc>
          <w:tcPr>
            <w:tcW w:w="733" w:type="dxa"/>
            <w:tcBorders>
              <w:left w:val="single" w:sz="6" w:space="0" w:color="000000"/>
              <w:bottom w:val="single" w:sz="6" w:space="0" w:color="000000"/>
            </w:tcBorders>
            <w:shd w:val="clear" w:color="auto" w:fill="auto"/>
            <w:vAlign w:val="bottom"/>
          </w:tcPr>
          <w:p w14:paraId="5DAD36EC" w14:textId="45470A94" w:rsidR="00244346" w:rsidRPr="00244346" w:rsidRDefault="00244346" w:rsidP="0047795F">
            <w:pPr>
              <w:snapToGrid w:val="0"/>
              <w:spacing w:before="80"/>
              <w:ind w:right="113"/>
              <w:jc w:val="right"/>
            </w:pPr>
            <w:r w:rsidRPr="00244346">
              <w:t>897,2</w:t>
            </w:r>
          </w:p>
        </w:tc>
        <w:tc>
          <w:tcPr>
            <w:tcW w:w="733" w:type="dxa"/>
            <w:tcBorders>
              <w:left w:val="single" w:sz="6" w:space="0" w:color="000000"/>
              <w:bottom w:val="single" w:sz="6" w:space="0" w:color="000000"/>
            </w:tcBorders>
            <w:shd w:val="clear" w:color="auto" w:fill="auto"/>
            <w:vAlign w:val="bottom"/>
          </w:tcPr>
          <w:p w14:paraId="5920E289" w14:textId="745E9004" w:rsidR="00244346" w:rsidRPr="00244346" w:rsidRDefault="00244346" w:rsidP="0047795F">
            <w:pPr>
              <w:snapToGrid w:val="0"/>
              <w:spacing w:before="80"/>
              <w:ind w:right="113"/>
              <w:jc w:val="right"/>
            </w:pPr>
            <w:r w:rsidRPr="00244346">
              <w:t>785,8</w:t>
            </w:r>
          </w:p>
        </w:tc>
        <w:tc>
          <w:tcPr>
            <w:tcW w:w="2761" w:type="dxa"/>
            <w:tcBorders>
              <w:left w:val="single" w:sz="6" w:space="0" w:color="000000"/>
              <w:bottom w:val="single" w:sz="6" w:space="0" w:color="000000"/>
            </w:tcBorders>
            <w:shd w:val="clear" w:color="auto" w:fill="auto"/>
            <w:vAlign w:val="bottom"/>
          </w:tcPr>
          <w:p w14:paraId="4B8C5360" w14:textId="77777777" w:rsidR="00244346" w:rsidRPr="00533E37" w:rsidRDefault="00244346" w:rsidP="00E41D9D">
            <w:pPr>
              <w:spacing w:before="80"/>
              <w:ind w:left="170"/>
              <w:rPr>
                <w:color w:val="000000" w:themeColor="text1"/>
              </w:rPr>
            </w:pPr>
            <w:r w:rsidRPr="00533E37">
              <w:rPr>
                <w:i/>
                <w:color w:val="000000" w:themeColor="text1"/>
              </w:rPr>
              <w:t>Japan</w:t>
            </w:r>
          </w:p>
        </w:tc>
      </w:tr>
    </w:tbl>
    <w:p w14:paraId="58A25B8B" w14:textId="07C57211" w:rsidR="00504A06" w:rsidRPr="00E41D9D" w:rsidRDefault="00504A06" w:rsidP="001971AF">
      <w:pPr>
        <w:spacing w:before="60"/>
        <w:jc w:val="both"/>
        <w:rPr>
          <w:sz w:val="12"/>
          <w:szCs w:val="12"/>
        </w:rPr>
      </w:pPr>
      <w:r w:rsidRPr="00D21FE6">
        <w:rPr>
          <w:sz w:val="12"/>
          <w:szCs w:val="12"/>
          <w:vertAlign w:val="superscript"/>
        </w:rPr>
        <w:t>1)</w:t>
      </w:r>
      <w:r w:rsidRPr="00D21FE6">
        <w:rPr>
          <w:sz w:val="12"/>
          <w:szCs w:val="12"/>
        </w:rPr>
        <w:t xml:space="preserve"> По данным таможенной статистики с учетом взаимной торговли товарами с государствами-членами ЕАЭС.</w:t>
      </w:r>
    </w:p>
    <w:p w14:paraId="2C4BA781" w14:textId="77777777" w:rsidR="00E41D9D" w:rsidRPr="003235DD" w:rsidRDefault="00E41D9D" w:rsidP="00E41D9D">
      <w:pPr>
        <w:jc w:val="both"/>
        <w:rPr>
          <w:sz w:val="12"/>
          <w:szCs w:val="12"/>
        </w:rPr>
      </w:pPr>
      <w:r w:rsidRPr="003235DD">
        <w:rPr>
          <w:sz w:val="12"/>
          <w:szCs w:val="12"/>
          <w:vertAlign w:val="superscript"/>
        </w:rPr>
        <w:t>2)</w:t>
      </w:r>
      <w:r w:rsidRPr="003235DD">
        <w:rPr>
          <w:sz w:val="12"/>
          <w:szCs w:val="12"/>
        </w:rPr>
        <w:t xml:space="preserve"> По данным ФТС России, размещенным на официальном сайте ФТС России.</w:t>
      </w:r>
    </w:p>
    <w:p w14:paraId="679ED8E8" w14:textId="77777777" w:rsidR="00D451D6" w:rsidRPr="003235DD" w:rsidRDefault="00D451D6" w:rsidP="00E41D9D">
      <w:pPr>
        <w:spacing w:before="120"/>
        <w:jc w:val="both"/>
        <w:rPr>
          <w:i/>
          <w:sz w:val="12"/>
          <w:szCs w:val="12"/>
          <w:lang w:val="en-US"/>
        </w:rPr>
      </w:pPr>
      <w:r w:rsidRPr="003235DD">
        <w:rPr>
          <w:i/>
          <w:sz w:val="12"/>
          <w:szCs w:val="12"/>
          <w:vertAlign w:val="superscript"/>
          <w:lang w:val="en-US"/>
        </w:rPr>
        <w:t>1)</w:t>
      </w:r>
      <w:r w:rsidRPr="003235DD">
        <w:rPr>
          <w:i/>
          <w:sz w:val="12"/>
          <w:szCs w:val="12"/>
          <w:lang w:val="en-US"/>
        </w:rPr>
        <w:t xml:space="preserve"> According to data of customs statistics, taking into account mutual trade in goods with the Eurasian Economic Union (EAEU) member states.</w:t>
      </w:r>
    </w:p>
    <w:p w14:paraId="0A1426FC" w14:textId="3CB5BB09" w:rsidR="00DC24A5" w:rsidRPr="003235DD" w:rsidRDefault="00DC24A5" w:rsidP="00DC24A5">
      <w:pPr>
        <w:jc w:val="both"/>
        <w:rPr>
          <w:i/>
          <w:sz w:val="12"/>
          <w:szCs w:val="12"/>
          <w:lang w:val="en-US"/>
        </w:rPr>
      </w:pPr>
      <w:r w:rsidRPr="003235DD">
        <w:rPr>
          <w:i/>
          <w:sz w:val="12"/>
          <w:szCs w:val="12"/>
          <w:vertAlign w:val="superscript"/>
          <w:lang w:val="en-US"/>
        </w:rPr>
        <w:t>2)</w:t>
      </w:r>
      <w:r w:rsidRPr="003235DD">
        <w:rPr>
          <w:i/>
          <w:sz w:val="12"/>
          <w:szCs w:val="12"/>
          <w:lang w:val="en-US"/>
        </w:rPr>
        <w:t xml:space="preserve"> According to data of</w:t>
      </w:r>
      <w:r w:rsidR="00244346" w:rsidRPr="00244346">
        <w:rPr>
          <w:i/>
          <w:sz w:val="12"/>
          <w:szCs w:val="12"/>
          <w:lang w:val="en-US"/>
        </w:rPr>
        <w:t xml:space="preserve"> </w:t>
      </w:r>
      <w:r w:rsidRPr="003235DD">
        <w:rPr>
          <w:i/>
          <w:sz w:val="12"/>
          <w:szCs w:val="12"/>
          <w:lang w:val="en-US"/>
        </w:rPr>
        <w:t>the Federal Customs Service of Russia, available at the official website of the Federal Customs Service of Russia.</w:t>
      </w:r>
    </w:p>
    <w:p w14:paraId="53F42E52" w14:textId="6C357B95" w:rsidR="00504A06" w:rsidRPr="00D21FE6" w:rsidRDefault="00693970">
      <w:pPr>
        <w:pageBreakBefore/>
        <w:tabs>
          <w:tab w:val="left" w:pos="6634"/>
        </w:tabs>
        <w:spacing w:after="60"/>
      </w:pPr>
      <w:r w:rsidRPr="00D21FE6">
        <w:rPr>
          <w:b/>
          <w:bCs/>
          <w:sz w:val="16"/>
          <w:szCs w:val="16"/>
        </w:rPr>
        <w:lastRenderedPageBreak/>
        <w:t>26.</w:t>
      </w:r>
      <w:r w:rsidR="00504A06" w:rsidRPr="00D21FE6">
        <w:rPr>
          <w:b/>
          <w:bCs/>
          <w:sz w:val="16"/>
          <w:szCs w:val="16"/>
        </w:rPr>
        <w:t>5</w:t>
      </w:r>
      <w:r w:rsidR="0031406D" w:rsidRPr="00D21FE6">
        <w:rPr>
          <w:b/>
          <w:bCs/>
          <w:sz w:val="16"/>
          <w:szCs w:val="16"/>
        </w:rPr>
        <w:t>3</w:t>
      </w:r>
      <w:r w:rsidR="00504A06" w:rsidRPr="00D21FE6">
        <w:rPr>
          <w:b/>
          <w:bCs/>
          <w:sz w:val="16"/>
          <w:szCs w:val="16"/>
        </w:rPr>
        <w:t>.</w:t>
      </w:r>
      <w:r w:rsidR="00504A06" w:rsidRPr="00D21FE6">
        <w:rPr>
          <w:sz w:val="12"/>
          <w:szCs w:val="12"/>
        </w:rPr>
        <w:t xml:space="preserve"> </w:t>
      </w:r>
      <w:r w:rsidR="00504A06" w:rsidRPr="00D21FE6">
        <w:rPr>
          <w:b/>
          <w:bCs/>
          <w:sz w:val="16"/>
          <w:szCs w:val="16"/>
        </w:rPr>
        <w:t>ДОЛЯ ОТДЕЛЬНЫХ СТРАН В МИРОВОМ ЭКСПОРТЕ И ИМПОРТЕ ТОВАРОВ</w:t>
      </w:r>
      <w:proofErr w:type="gramStart"/>
      <w:r w:rsidR="00291A49" w:rsidRPr="00D21FE6">
        <w:rPr>
          <w:b/>
          <w:bCs/>
          <w:sz w:val="16"/>
          <w:szCs w:val="16"/>
          <w:vertAlign w:val="superscript"/>
        </w:rPr>
        <w:t>1</w:t>
      </w:r>
      <w:proofErr w:type="gramEnd"/>
      <w:r w:rsidR="00291A49" w:rsidRPr="00D21FE6">
        <w:rPr>
          <w:b/>
          <w:bCs/>
          <w:sz w:val="16"/>
          <w:szCs w:val="16"/>
          <w:vertAlign w:val="superscript"/>
        </w:rPr>
        <w:t>)</w:t>
      </w:r>
    </w:p>
    <w:p w14:paraId="59A1EB29" w14:textId="77988573" w:rsidR="00504A06" w:rsidRPr="00D21FE6" w:rsidRDefault="008729FD">
      <w:pPr>
        <w:tabs>
          <w:tab w:val="left" w:pos="6634"/>
        </w:tabs>
        <w:spacing w:after="60"/>
        <w:ind w:left="482"/>
        <w:rPr>
          <w:lang w:val="en-US"/>
        </w:rPr>
      </w:pPr>
      <w:r w:rsidRPr="00D21FE6">
        <w:rPr>
          <w:b/>
          <w:i/>
          <w:sz w:val="16"/>
          <w:lang w:val="en-US"/>
        </w:rPr>
        <w:t xml:space="preserve">SHARE OF </w:t>
      </w:r>
      <w:r w:rsidRPr="00D21FE6">
        <w:rPr>
          <w:rFonts w:eastAsia="Symbol"/>
          <w:b/>
          <w:i/>
          <w:sz w:val="16"/>
          <w:lang w:val="en-US"/>
        </w:rPr>
        <w:t>CERTAIN</w:t>
      </w:r>
      <w:r w:rsidRPr="00D21FE6">
        <w:rPr>
          <w:b/>
          <w:i/>
          <w:sz w:val="16"/>
          <w:lang w:val="en-US"/>
        </w:rPr>
        <w:t xml:space="preserve"> COUNTRIES TO WORLD EXPORTS AND IMPORTS</w:t>
      </w:r>
      <w:r w:rsidRPr="00D21FE6">
        <w:rPr>
          <w:b/>
          <w:bCs/>
          <w:sz w:val="16"/>
          <w:szCs w:val="16"/>
          <w:lang w:val="en-US"/>
        </w:rPr>
        <w:t xml:space="preserve"> </w:t>
      </w:r>
      <w:r w:rsidRPr="00D21FE6">
        <w:rPr>
          <w:b/>
          <w:bCs/>
          <w:i/>
          <w:sz w:val="16"/>
          <w:szCs w:val="16"/>
          <w:lang w:val="en-US"/>
        </w:rPr>
        <w:t>OF GOODS</w:t>
      </w:r>
      <w:r w:rsidR="00291A49" w:rsidRPr="00D21FE6">
        <w:rPr>
          <w:b/>
          <w:bCs/>
          <w:sz w:val="16"/>
          <w:szCs w:val="16"/>
          <w:vertAlign w:val="superscript"/>
          <w:lang w:val="en-US"/>
        </w:rPr>
        <w:t>1)</w:t>
      </w:r>
    </w:p>
    <w:p w14:paraId="33C768E6" w14:textId="77777777" w:rsidR="00504A06" w:rsidRPr="00D21FE6" w:rsidRDefault="00504A06">
      <w:pPr>
        <w:tabs>
          <w:tab w:val="left" w:pos="6634"/>
        </w:tabs>
        <w:spacing w:after="60"/>
        <w:jc w:val="right"/>
      </w:pPr>
      <w:r w:rsidRPr="00D21FE6">
        <w:rPr>
          <w:rFonts w:eastAsia="Arial"/>
          <w:lang w:val="en-US"/>
        </w:rPr>
        <w:t xml:space="preserve"> </w:t>
      </w:r>
      <w:r w:rsidRPr="00D21FE6">
        <w:t xml:space="preserve">(в процентах / </w:t>
      </w:r>
      <w:r w:rsidRPr="00D21FE6">
        <w:rPr>
          <w:i/>
          <w:lang w:val="en-US"/>
        </w:rPr>
        <w:t>percent</w:t>
      </w:r>
      <w:r w:rsidRPr="00D21FE6">
        <w:t>)</w:t>
      </w:r>
    </w:p>
    <w:tbl>
      <w:tblPr>
        <w:tblW w:w="5000" w:type="pct"/>
        <w:jc w:val="center"/>
        <w:tblLayout w:type="fixed"/>
        <w:tblCellMar>
          <w:left w:w="0" w:type="dxa"/>
          <w:right w:w="0" w:type="dxa"/>
        </w:tblCellMar>
        <w:tblLook w:val="0000" w:firstRow="0" w:lastRow="0" w:firstColumn="0" w:lastColumn="0" w:noHBand="0" w:noVBand="0"/>
      </w:tblPr>
      <w:tblGrid>
        <w:gridCol w:w="2627"/>
        <w:gridCol w:w="778"/>
        <w:gridCol w:w="778"/>
        <w:gridCol w:w="777"/>
        <w:gridCol w:w="777"/>
        <w:gridCol w:w="778"/>
        <w:gridCol w:w="777"/>
        <w:gridCol w:w="2629"/>
      </w:tblGrid>
      <w:tr w:rsidR="00084D4C" w:rsidRPr="00D21FE6" w14:paraId="4B139CFB" w14:textId="77777777" w:rsidTr="00651DF5">
        <w:trPr>
          <w:cantSplit/>
          <w:jc w:val="center"/>
        </w:trPr>
        <w:tc>
          <w:tcPr>
            <w:tcW w:w="2627" w:type="dxa"/>
            <w:vMerge w:val="restart"/>
            <w:tcBorders>
              <w:top w:val="single" w:sz="6" w:space="0" w:color="000000"/>
            </w:tcBorders>
            <w:shd w:val="clear" w:color="auto" w:fill="auto"/>
            <w:vAlign w:val="bottom"/>
          </w:tcPr>
          <w:p w14:paraId="041013B4" w14:textId="77777777" w:rsidR="00084D4C" w:rsidRPr="00D21FE6" w:rsidRDefault="00084D4C">
            <w:pPr>
              <w:snapToGrid w:val="0"/>
              <w:spacing w:before="60" w:after="20"/>
            </w:pPr>
          </w:p>
        </w:tc>
        <w:tc>
          <w:tcPr>
            <w:tcW w:w="2333" w:type="dxa"/>
            <w:gridSpan w:val="3"/>
            <w:tcBorders>
              <w:top w:val="single" w:sz="6" w:space="0" w:color="000000"/>
              <w:left w:val="single" w:sz="6" w:space="0" w:color="000000"/>
              <w:bottom w:val="single" w:sz="6" w:space="0" w:color="000000"/>
            </w:tcBorders>
            <w:shd w:val="clear" w:color="auto" w:fill="auto"/>
          </w:tcPr>
          <w:p w14:paraId="54AEEEE5" w14:textId="6AF6B519" w:rsidR="00084D4C" w:rsidRPr="00D21FE6" w:rsidRDefault="00084D4C">
            <w:pPr>
              <w:spacing w:before="60" w:after="60"/>
              <w:ind w:left="57"/>
            </w:pPr>
            <w:r w:rsidRPr="00D21FE6">
              <w:rPr>
                <w:sz w:val="12"/>
                <w:szCs w:val="12"/>
              </w:rPr>
              <w:t xml:space="preserve">Экспорт / </w:t>
            </w:r>
            <w:r w:rsidRPr="00D21FE6">
              <w:rPr>
                <w:i/>
                <w:sz w:val="12"/>
                <w:szCs w:val="12"/>
              </w:rPr>
              <w:t>Exports</w:t>
            </w:r>
          </w:p>
        </w:tc>
        <w:tc>
          <w:tcPr>
            <w:tcW w:w="2332" w:type="dxa"/>
            <w:gridSpan w:val="3"/>
            <w:tcBorders>
              <w:top w:val="single" w:sz="6" w:space="0" w:color="000000"/>
              <w:left w:val="single" w:sz="6" w:space="0" w:color="000000"/>
              <w:bottom w:val="single" w:sz="6" w:space="0" w:color="000000"/>
            </w:tcBorders>
            <w:shd w:val="clear" w:color="auto" w:fill="auto"/>
          </w:tcPr>
          <w:p w14:paraId="001364E9" w14:textId="007F01CD" w:rsidR="00084D4C" w:rsidRPr="00D21FE6" w:rsidRDefault="00084D4C">
            <w:pPr>
              <w:spacing w:before="60" w:after="60"/>
              <w:ind w:left="57"/>
            </w:pPr>
            <w:r w:rsidRPr="00D21FE6">
              <w:rPr>
                <w:sz w:val="12"/>
                <w:szCs w:val="12"/>
              </w:rPr>
              <w:t xml:space="preserve">Импорт / </w:t>
            </w:r>
            <w:r w:rsidRPr="00D21FE6">
              <w:rPr>
                <w:i/>
                <w:sz w:val="12"/>
                <w:szCs w:val="12"/>
              </w:rPr>
              <w:t>Imports</w:t>
            </w:r>
          </w:p>
        </w:tc>
        <w:tc>
          <w:tcPr>
            <w:tcW w:w="2629" w:type="dxa"/>
            <w:vMerge w:val="restart"/>
            <w:tcBorders>
              <w:top w:val="single" w:sz="6" w:space="0" w:color="000000"/>
              <w:left w:val="single" w:sz="6" w:space="0" w:color="000000"/>
            </w:tcBorders>
            <w:shd w:val="clear" w:color="auto" w:fill="auto"/>
            <w:vAlign w:val="bottom"/>
          </w:tcPr>
          <w:p w14:paraId="2DEBD33D" w14:textId="77777777" w:rsidR="00084D4C" w:rsidRPr="00D21FE6" w:rsidRDefault="00084D4C">
            <w:pPr>
              <w:snapToGrid w:val="0"/>
              <w:spacing w:before="60" w:after="20"/>
              <w:rPr>
                <w:sz w:val="12"/>
                <w:szCs w:val="12"/>
              </w:rPr>
            </w:pPr>
          </w:p>
        </w:tc>
      </w:tr>
      <w:tr w:rsidR="00084D4C" w:rsidRPr="00D21FE6" w14:paraId="7DA4EF66" w14:textId="77777777" w:rsidTr="00084D4C">
        <w:trPr>
          <w:cantSplit/>
          <w:jc w:val="center"/>
        </w:trPr>
        <w:tc>
          <w:tcPr>
            <w:tcW w:w="2627" w:type="dxa"/>
            <w:vMerge/>
            <w:tcBorders>
              <w:bottom w:val="single" w:sz="6" w:space="0" w:color="000000"/>
            </w:tcBorders>
            <w:shd w:val="clear" w:color="auto" w:fill="auto"/>
            <w:vAlign w:val="bottom"/>
          </w:tcPr>
          <w:p w14:paraId="4A7A3082" w14:textId="77777777" w:rsidR="00084D4C" w:rsidRPr="00D21FE6" w:rsidRDefault="00084D4C">
            <w:pPr>
              <w:snapToGrid w:val="0"/>
              <w:spacing w:before="60" w:after="20"/>
              <w:rPr>
                <w:sz w:val="12"/>
                <w:szCs w:val="12"/>
              </w:rPr>
            </w:pPr>
          </w:p>
        </w:tc>
        <w:tc>
          <w:tcPr>
            <w:tcW w:w="778" w:type="dxa"/>
            <w:tcBorders>
              <w:top w:val="single" w:sz="6" w:space="0" w:color="000000"/>
              <w:left w:val="single" w:sz="6" w:space="0" w:color="000000"/>
              <w:bottom w:val="single" w:sz="6" w:space="0" w:color="000000"/>
            </w:tcBorders>
            <w:shd w:val="clear" w:color="auto" w:fill="auto"/>
          </w:tcPr>
          <w:p w14:paraId="4CA3D793" w14:textId="77777777" w:rsidR="00084D4C" w:rsidRPr="00D21FE6" w:rsidRDefault="00084D4C">
            <w:pPr>
              <w:spacing w:before="60" w:after="20"/>
              <w:jc w:val="center"/>
            </w:pPr>
            <w:r w:rsidRPr="00D21FE6">
              <w:t>2010</w:t>
            </w:r>
          </w:p>
        </w:tc>
        <w:tc>
          <w:tcPr>
            <w:tcW w:w="778" w:type="dxa"/>
            <w:tcBorders>
              <w:top w:val="single" w:sz="6" w:space="0" w:color="000000"/>
              <w:left w:val="single" w:sz="6" w:space="0" w:color="000000"/>
              <w:bottom w:val="single" w:sz="6" w:space="0" w:color="000000"/>
            </w:tcBorders>
            <w:shd w:val="clear" w:color="auto" w:fill="auto"/>
          </w:tcPr>
          <w:p w14:paraId="4491EEE7" w14:textId="60E78A7D" w:rsidR="00084D4C" w:rsidRPr="00533E37" w:rsidRDefault="00084D4C" w:rsidP="00533E37">
            <w:pPr>
              <w:spacing w:before="60" w:after="20"/>
              <w:jc w:val="center"/>
            </w:pPr>
            <w:r w:rsidRPr="00D21FE6">
              <w:rPr>
                <w:lang w:val="en-US"/>
              </w:rPr>
              <w:t>202</w:t>
            </w:r>
            <w:r w:rsidR="00533E37">
              <w:t>2</w:t>
            </w:r>
          </w:p>
        </w:tc>
        <w:tc>
          <w:tcPr>
            <w:tcW w:w="777" w:type="dxa"/>
            <w:tcBorders>
              <w:top w:val="single" w:sz="6" w:space="0" w:color="000000"/>
              <w:left w:val="single" w:sz="6" w:space="0" w:color="000000"/>
              <w:bottom w:val="single" w:sz="6" w:space="0" w:color="000000"/>
            </w:tcBorders>
            <w:shd w:val="clear" w:color="auto" w:fill="auto"/>
          </w:tcPr>
          <w:p w14:paraId="2D86FF37" w14:textId="233DF9B5" w:rsidR="00084D4C" w:rsidRPr="008D18FC" w:rsidRDefault="00084D4C" w:rsidP="00533E37">
            <w:pPr>
              <w:spacing w:before="60" w:after="20"/>
              <w:jc w:val="center"/>
              <w:rPr>
                <w:lang w:val="en-US"/>
              </w:rPr>
            </w:pPr>
            <w:r w:rsidRPr="00D21FE6">
              <w:t>202</w:t>
            </w:r>
            <w:r w:rsidR="00533E37">
              <w:t>3</w:t>
            </w:r>
          </w:p>
        </w:tc>
        <w:tc>
          <w:tcPr>
            <w:tcW w:w="777" w:type="dxa"/>
            <w:tcBorders>
              <w:top w:val="single" w:sz="6" w:space="0" w:color="000000"/>
              <w:left w:val="single" w:sz="6" w:space="0" w:color="000000"/>
              <w:bottom w:val="single" w:sz="6" w:space="0" w:color="000000"/>
            </w:tcBorders>
            <w:shd w:val="clear" w:color="auto" w:fill="auto"/>
          </w:tcPr>
          <w:p w14:paraId="3E21D4B8" w14:textId="77777777" w:rsidR="00084D4C" w:rsidRPr="00D21FE6" w:rsidRDefault="00084D4C">
            <w:pPr>
              <w:spacing w:before="60" w:after="20"/>
              <w:jc w:val="center"/>
            </w:pPr>
            <w:r w:rsidRPr="00D21FE6">
              <w:t>2010</w:t>
            </w:r>
          </w:p>
        </w:tc>
        <w:tc>
          <w:tcPr>
            <w:tcW w:w="778" w:type="dxa"/>
            <w:tcBorders>
              <w:top w:val="single" w:sz="6" w:space="0" w:color="000000"/>
              <w:left w:val="single" w:sz="6" w:space="0" w:color="000000"/>
              <w:bottom w:val="single" w:sz="6" w:space="0" w:color="000000"/>
            </w:tcBorders>
            <w:shd w:val="clear" w:color="auto" w:fill="auto"/>
          </w:tcPr>
          <w:p w14:paraId="32EA6FA3" w14:textId="183F8FDF" w:rsidR="00084D4C" w:rsidRPr="00533E37" w:rsidRDefault="00084D4C" w:rsidP="00533E37">
            <w:pPr>
              <w:spacing w:before="60" w:after="20"/>
              <w:jc w:val="center"/>
            </w:pPr>
            <w:r w:rsidRPr="00D21FE6">
              <w:rPr>
                <w:lang w:val="en-US"/>
              </w:rPr>
              <w:t>202</w:t>
            </w:r>
            <w:r w:rsidR="00533E37">
              <w:t>2</w:t>
            </w:r>
          </w:p>
        </w:tc>
        <w:tc>
          <w:tcPr>
            <w:tcW w:w="777" w:type="dxa"/>
            <w:tcBorders>
              <w:top w:val="single" w:sz="6" w:space="0" w:color="000000"/>
              <w:left w:val="single" w:sz="6" w:space="0" w:color="000000"/>
              <w:bottom w:val="single" w:sz="6" w:space="0" w:color="000000"/>
            </w:tcBorders>
            <w:shd w:val="clear" w:color="auto" w:fill="auto"/>
          </w:tcPr>
          <w:p w14:paraId="66C97D0E" w14:textId="7CFF40DC" w:rsidR="00084D4C" w:rsidRPr="00533E37" w:rsidRDefault="00084D4C" w:rsidP="008D18FC">
            <w:pPr>
              <w:spacing w:before="60" w:after="20"/>
              <w:jc w:val="center"/>
            </w:pPr>
            <w:r w:rsidRPr="00D21FE6">
              <w:t>202</w:t>
            </w:r>
            <w:r w:rsidR="00533E37">
              <w:t>3</w:t>
            </w:r>
          </w:p>
        </w:tc>
        <w:tc>
          <w:tcPr>
            <w:tcW w:w="2629" w:type="dxa"/>
            <w:vMerge/>
            <w:tcBorders>
              <w:left w:val="single" w:sz="6" w:space="0" w:color="000000"/>
              <w:bottom w:val="single" w:sz="6" w:space="0" w:color="000000"/>
            </w:tcBorders>
            <w:shd w:val="clear" w:color="auto" w:fill="auto"/>
            <w:vAlign w:val="bottom"/>
          </w:tcPr>
          <w:p w14:paraId="62DAC42D" w14:textId="77777777" w:rsidR="00084D4C" w:rsidRPr="00D21FE6" w:rsidRDefault="00084D4C">
            <w:pPr>
              <w:snapToGrid w:val="0"/>
              <w:spacing w:before="60" w:after="20"/>
              <w:ind w:right="85"/>
            </w:pPr>
          </w:p>
        </w:tc>
      </w:tr>
      <w:tr w:rsidR="00533E37" w:rsidRPr="00D21FE6" w14:paraId="2ED9B168" w14:textId="77777777" w:rsidTr="00533E37">
        <w:trPr>
          <w:cantSplit/>
          <w:jc w:val="center"/>
        </w:trPr>
        <w:tc>
          <w:tcPr>
            <w:tcW w:w="2627" w:type="dxa"/>
            <w:tcBorders>
              <w:top w:val="single" w:sz="6" w:space="0" w:color="000000"/>
            </w:tcBorders>
            <w:shd w:val="clear" w:color="auto" w:fill="auto"/>
            <w:vAlign w:val="bottom"/>
          </w:tcPr>
          <w:p w14:paraId="3B812254" w14:textId="77777777" w:rsidR="00533E37" w:rsidRPr="00533E37" w:rsidRDefault="00533E37">
            <w:pPr>
              <w:spacing w:before="80"/>
              <w:ind w:right="74"/>
              <w:rPr>
                <w:color w:val="000000" w:themeColor="text1"/>
              </w:rPr>
            </w:pPr>
            <w:r w:rsidRPr="00533E37">
              <w:rPr>
                <w:b/>
                <w:bCs/>
                <w:color w:val="000000" w:themeColor="text1"/>
              </w:rPr>
              <w:t xml:space="preserve">Мир </w:t>
            </w:r>
            <w:r w:rsidRPr="00533E37">
              <w:rPr>
                <w:color w:val="000000" w:themeColor="text1"/>
              </w:rPr>
              <w:t>– всего</w:t>
            </w:r>
          </w:p>
        </w:tc>
        <w:tc>
          <w:tcPr>
            <w:tcW w:w="778" w:type="dxa"/>
            <w:tcBorders>
              <w:top w:val="single" w:sz="6" w:space="0" w:color="000000"/>
              <w:left w:val="single" w:sz="6" w:space="0" w:color="000000"/>
            </w:tcBorders>
            <w:shd w:val="clear" w:color="auto" w:fill="auto"/>
            <w:vAlign w:val="bottom"/>
          </w:tcPr>
          <w:p w14:paraId="640EB72C" w14:textId="42DA4C8E" w:rsidR="00533E37" w:rsidRPr="00533E37" w:rsidRDefault="00533E37" w:rsidP="00E41D9D">
            <w:pPr>
              <w:spacing w:before="80"/>
              <w:ind w:right="170"/>
              <w:jc w:val="right"/>
              <w:rPr>
                <w:color w:val="000000" w:themeColor="text1"/>
              </w:rPr>
            </w:pPr>
            <w:r w:rsidRPr="00533E37">
              <w:rPr>
                <w:b/>
                <w:bCs/>
                <w:color w:val="000000" w:themeColor="text1"/>
              </w:rPr>
              <w:t>100</w:t>
            </w:r>
          </w:p>
        </w:tc>
        <w:tc>
          <w:tcPr>
            <w:tcW w:w="778" w:type="dxa"/>
            <w:tcBorders>
              <w:top w:val="single" w:sz="6" w:space="0" w:color="000000"/>
              <w:left w:val="single" w:sz="6" w:space="0" w:color="000000"/>
            </w:tcBorders>
            <w:shd w:val="clear" w:color="auto" w:fill="auto"/>
            <w:vAlign w:val="bottom"/>
          </w:tcPr>
          <w:p w14:paraId="2395F7D7" w14:textId="223004CA" w:rsidR="00533E37" w:rsidRPr="00533E37" w:rsidRDefault="00533E37" w:rsidP="00E41D9D">
            <w:pPr>
              <w:snapToGrid w:val="0"/>
              <w:spacing w:before="80"/>
              <w:ind w:right="170"/>
              <w:jc w:val="right"/>
              <w:rPr>
                <w:b/>
                <w:bCs/>
                <w:color w:val="000000" w:themeColor="text1"/>
              </w:rPr>
            </w:pPr>
            <w:r w:rsidRPr="00533E37">
              <w:rPr>
                <w:b/>
                <w:bCs/>
                <w:color w:val="000000" w:themeColor="text1"/>
              </w:rPr>
              <w:t>100</w:t>
            </w:r>
          </w:p>
        </w:tc>
        <w:tc>
          <w:tcPr>
            <w:tcW w:w="777" w:type="dxa"/>
            <w:tcBorders>
              <w:top w:val="single" w:sz="6" w:space="0" w:color="000000"/>
              <w:left w:val="single" w:sz="6" w:space="0" w:color="000000"/>
            </w:tcBorders>
            <w:shd w:val="clear" w:color="auto" w:fill="auto"/>
            <w:vAlign w:val="bottom"/>
          </w:tcPr>
          <w:p w14:paraId="4B51B950" w14:textId="5036A098" w:rsidR="00533E37" w:rsidRPr="00533E37" w:rsidRDefault="00AB2D22" w:rsidP="00E41D9D">
            <w:pPr>
              <w:snapToGrid w:val="0"/>
              <w:spacing w:before="80"/>
              <w:ind w:right="170"/>
              <w:jc w:val="right"/>
              <w:rPr>
                <w:b/>
                <w:bCs/>
                <w:color w:val="000000" w:themeColor="text1"/>
              </w:rPr>
            </w:pPr>
            <w:r>
              <w:rPr>
                <w:b/>
                <w:bCs/>
                <w:color w:val="000000" w:themeColor="text1"/>
              </w:rPr>
              <w:t>100</w:t>
            </w:r>
          </w:p>
        </w:tc>
        <w:tc>
          <w:tcPr>
            <w:tcW w:w="777" w:type="dxa"/>
            <w:tcBorders>
              <w:top w:val="single" w:sz="6" w:space="0" w:color="000000"/>
              <w:left w:val="single" w:sz="6" w:space="0" w:color="000000"/>
            </w:tcBorders>
            <w:shd w:val="clear" w:color="auto" w:fill="auto"/>
            <w:vAlign w:val="bottom"/>
          </w:tcPr>
          <w:p w14:paraId="23DAC188" w14:textId="42062BB0" w:rsidR="00533E37" w:rsidRPr="00533E37" w:rsidRDefault="00533E37" w:rsidP="00E41D9D">
            <w:pPr>
              <w:spacing w:before="80"/>
              <w:ind w:right="170"/>
              <w:jc w:val="right"/>
              <w:rPr>
                <w:color w:val="000000" w:themeColor="text1"/>
              </w:rPr>
            </w:pPr>
            <w:r w:rsidRPr="00533E37">
              <w:rPr>
                <w:b/>
                <w:bCs/>
                <w:color w:val="000000" w:themeColor="text1"/>
              </w:rPr>
              <w:t>100</w:t>
            </w:r>
          </w:p>
        </w:tc>
        <w:tc>
          <w:tcPr>
            <w:tcW w:w="778" w:type="dxa"/>
            <w:tcBorders>
              <w:top w:val="single" w:sz="6" w:space="0" w:color="000000"/>
              <w:left w:val="single" w:sz="6" w:space="0" w:color="000000"/>
            </w:tcBorders>
            <w:shd w:val="clear" w:color="auto" w:fill="auto"/>
            <w:vAlign w:val="bottom"/>
          </w:tcPr>
          <w:p w14:paraId="1A3F3734" w14:textId="434F0949" w:rsidR="00533E37" w:rsidRPr="00533E37" w:rsidRDefault="00533E37" w:rsidP="00E41D9D">
            <w:pPr>
              <w:snapToGrid w:val="0"/>
              <w:spacing w:before="80"/>
              <w:ind w:right="170"/>
              <w:jc w:val="right"/>
              <w:rPr>
                <w:b/>
                <w:bCs/>
                <w:color w:val="000000" w:themeColor="text1"/>
              </w:rPr>
            </w:pPr>
            <w:r w:rsidRPr="00533E37">
              <w:rPr>
                <w:b/>
                <w:bCs/>
                <w:color w:val="000000" w:themeColor="text1"/>
              </w:rPr>
              <w:t>100</w:t>
            </w:r>
          </w:p>
        </w:tc>
        <w:tc>
          <w:tcPr>
            <w:tcW w:w="777" w:type="dxa"/>
            <w:tcBorders>
              <w:top w:val="single" w:sz="6" w:space="0" w:color="000000"/>
              <w:left w:val="single" w:sz="6" w:space="0" w:color="000000"/>
            </w:tcBorders>
            <w:shd w:val="clear" w:color="auto" w:fill="auto"/>
            <w:vAlign w:val="bottom"/>
          </w:tcPr>
          <w:p w14:paraId="06359398" w14:textId="5ABBC075" w:rsidR="00533E37" w:rsidRPr="00533E37" w:rsidRDefault="00AB2D22" w:rsidP="00E41D9D">
            <w:pPr>
              <w:snapToGrid w:val="0"/>
              <w:spacing w:before="80"/>
              <w:ind w:right="170"/>
              <w:jc w:val="right"/>
              <w:rPr>
                <w:b/>
                <w:bCs/>
                <w:color w:val="000000" w:themeColor="text1"/>
              </w:rPr>
            </w:pPr>
            <w:r>
              <w:rPr>
                <w:b/>
                <w:bCs/>
                <w:color w:val="000000" w:themeColor="text1"/>
              </w:rPr>
              <w:t>100</w:t>
            </w:r>
          </w:p>
        </w:tc>
        <w:tc>
          <w:tcPr>
            <w:tcW w:w="2629" w:type="dxa"/>
            <w:tcBorders>
              <w:top w:val="single" w:sz="6" w:space="0" w:color="000000"/>
              <w:left w:val="single" w:sz="6" w:space="0" w:color="000000"/>
            </w:tcBorders>
            <w:shd w:val="clear" w:color="auto" w:fill="auto"/>
            <w:vAlign w:val="bottom"/>
          </w:tcPr>
          <w:p w14:paraId="57D20369" w14:textId="77777777" w:rsidR="00533E37" w:rsidRPr="00533E37" w:rsidRDefault="00533E37">
            <w:pPr>
              <w:spacing w:before="80"/>
              <w:ind w:left="57"/>
              <w:rPr>
                <w:color w:val="000000" w:themeColor="text1"/>
              </w:rPr>
            </w:pPr>
            <w:r w:rsidRPr="00533E37">
              <w:rPr>
                <w:b/>
                <w:i/>
                <w:color w:val="000000" w:themeColor="text1"/>
              </w:rPr>
              <w:t xml:space="preserve">World </w:t>
            </w:r>
            <w:r w:rsidRPr="00533E37">
              <w:rPr>
                <w:color w:val="000000" w:themeColor="text1"/>
              </w:rPr>
              <w:t xml:space="preserve">– </w:t>
            </w:r>
            <w:r w:rsidRPr="00533E37">
              <w:rPr>
                <w:i/>
                <w:color w:val="000000" w:themeColor="text1"/>
                <w:lang w:val="en-US"/>
              </w:rPr>
              <w:t>total</w:t>
            </w:r>
          </w:p>
        </w:tc>
      </w:tr>
      <w:tr w:rsidR="00244346" w:rsidRPr="00D21FE6" w14:paraId="5E69C5CC" w14:textId="77777777" w:rsidTr="00533E37">
        <w:trPr>
          <w:cantSplit/>
          <w:jc w:val="center"/>
        </w:trPr>
        <w:tc>
          <w:tcPr>
            <w:tcW w:w="2627" w:type="dxa"/>
            <w:shd w:val="clear" w:color="auto" w:fill="auto"/>
            <w:vAlign w:val="bottom"/>
          </w:tcPr>
          <w:p w14:paraId="7077A996" w14:textId="77777777" w:rsidR="00244346" w:rsidRPr="00533E37" w:rsidRDefault="00244346">
            <w:pPr>
              <w:spacing w:before="80"/>
              <w:rPr>
                <w:color w:val="000000" w:themeColor="text1"/>
              </w:rPr>
            </w:pPr>
            <w:r w:rsidRPr="00533E37">
              <w:rPr>
                <w:b/>
                <w:bCs/>
                <w:color w:val="000000" w:themeColor="text1"/>
              </w:rPr>
              <w:t>Россия</w:t>
            </w:r>
          </w:p>
        </w:tc>
        <w:tc>
          <w:tcPr>
            <w:tcW w:w="778" w:type="dxa"/>
            <w:tcBorders>
              <w:left w:val="single" w:sz="6" w:space="0" w:color="000000"/>
            </w:tcBorders>
            <w:shd w:val="clear" w:color="auto" w:fill="auto"/>
            <w:vAlign w:val="bottom"/>
          </w:tcPr>
          <w:p w14:paraId="39B1D248" w14:textId="02E12B0B" w:rsidR="00244346" w:rsidRPr="00533E37" w:rsidRDefault="00244346" w:rsidP="00E41D9D">
            <w:pPr>
              <w:spacing w:before="80"/>
              <w:ind w:right="170"/>
              <w:jc w:val="right"/>
              <w:rPr>
                <w:color w:val="000000" w:themeColor="text1"/>
              </w:rPr>
            </w:pPr>
            <w:r w:rsidRPr="00533E37">
              <w:rPr>
                <w:color w:val="000000" w:themeColor="text1"/>
              </w:rPr>
              <w:t>2,6</w:t>
            </w:r>
          </w:p>
        </w:tc>
        <w:tc>
          <w:tcPr>
            <w:tcW w:w="778" w:type="dxa"/>
            <w:tcBorders>
              <w:left w:val="single" w:sz="6" w:space="0" w:color="000000"/>
            </w:tcBorders>
            <w:shd w:val="clear" w:color="auto" w:fill="auto"/>
            <w:vAlign w:val="bottom"/>
          </w:tcPr>
          <w:p w14:paraId="75DCF87B" w14:textId="11FF2B75" w:rsidR="00244346" w:rsidRPr="00533E37" w:rsidRDefault="00244346" w:rsidP="00E41D9D">
            <w:pPr>
              <w:snapToGrid w:val="0"/>
              <w:spacing w:before="80"/>
              <w:ind w:right="170"/>
              <w:jc w:val="right"/>
              <w:rPr>
                <w:color w:val="000000" w:themeColor="text1"/>
              </w:rPr>
            </w:pPr>
            <w:r w:rsidRPr="00533E37">
              <w:rPr>
                <w:color w:val="000000" w:themeColor="text1"/>
              </w:rPr>
              <w:t>2,4</w:t>
            </w:r>
          </w:p>
        </w:tc>
        <w:tc>
          <w:tcPr>
            <w:tcW w:w="777" w:type="dxa"/>
            <w:tcBorders>
              <w:left w:val="single" w:sz="6" w:space="0" w:color="000000"/>
            </w:tcBorders>
            <w:shd w:val="clear" w:color="auto" w:fill="auto"/>
            <w:vAlign w:val="bottom"/>
          </w:tcPr>
          <w:p w14:paraId="39358F34" w14:textId="7DE968FB" w:rsidR="00244346" w:rsidRPr="00244346" w:rsidRDefault="00244346" w:rsidP="0047795F">
            <w:pPr>
              <w:spacing w:before="80"/>
              <w:ind w:right="170"/>
              <w:jc w:val="right"/>
            </w:pPr>
            <w:r w:rsidRPr="00244346">
              <w:t>1,8</w:t>
            </w:r>
          </w:p>
        </w:tc>
        <w:tc>
          <w:tcPr>
            <w:tcW w:w="777" w:type="dxa"/>
            <w:tcBorders>
              <w:left w:val="single" w:sz="6" w:space="0" w:color="000000"/>
            </w:tcBorders>
            <w:shd w:val="clear" w:color="auto" w:fill="auto"/>
            <w:vAlign w:val="bottom"/>
          </w:tcPr>
          <w:p w14:paraId="285BB5B6" w14:textId="45C3398B" w:rsidR="00244346" w:rsidRPr="00244346" w:rsidRDefault="00244346" w:rsidP="0047795F">
            <w:pPr>
              <w:spacing w:before="80"/>
              <w:ind w:right="170"/>
              <w:jc w:val="right"/>
            </w:pPr>
            <w:r w:rsidRPr="00244346">
              <w:t>1,6</w:t>
            </w:r>
          </w:p>
        </w:tc>
        <w:tc>
          <w:tcPr>
            <w:tcW w:w="778" w:type="dxa"/>
            <w:tcBorders>
              <w:left w:val="single" w:sz="6" w:space="0" w:color="000000"/>
            </w:tcBorders>
            <w:shd w:val="clear" w:color="auto" w:fill="auto"/>
            <w:vAlign w:val="bottom"/>
          </w:tcPr>
          <w:p w14:paraId="6156D052" w14:textId="630B3CFC" w:rsidR="00244346" w:rsidRPr="00244346" w:rsidRDefault="00244346" w:rsidP="0047795F">
            <w:pPr>
              <w:spacing w:before="80"/>
              <w:ind w:right="170"/>
              <w:jc w:val="right"/>
            </w:pPr>
            <w:r w:rsidRPr="00244346">
              <w:t>1,1</w:t>
            </w:r>
          </w:p>
        </w:tc>
        <w:tc>
          <w:tcPr>
            <w:tcW w:w="777" w:type="dxa"/>
            <w:tcBorders>
              <w:left w:val="single" w:sz="6" w:space="0" w:color="000000"/>
            </w:tcBorders>
            <w:shd w:val="clear" w:color="auto" w:fill="auto"/>
            <w:vAlign w:val="bottom"/>
          </w:tcPr>
          <w:p w14:paraId="5A82C563" w14:textId="412F6FD4" w:rsidR="00244346" w:rsidRPr="00244346" w:rsidRDefault="00244346" w:rsidP="0047795F">
            <w:pPr>
              <w:spacing w:before="80"/>
              <w:ind w:right="170"/>
              <w:jc w:val="right"/>
            </w:pPr>
            <w:r w:rsidRPr="00244346">
              <w:t>1,2</w:t>
            </w:r>
          </w:p>
        </w:tc>
        <w:tc>
          <w:tcPr>
            <w:tcW w:w="2629" w:type="dxa"/>
            <w:tcBorders>
              <w:left w:val="single" w:sz="6" w:space="0" w:color="000000"/>
            </w:tcBorders>
            <w:shd w:val="clear" w:color="auto" w:fill="auto"/>
            <w:vAlign w:val="bottom"/>
          </w:tcPr>
          <w:p w14:paraId="26607B5F" w14:textId="77777777" w:rsidR="00244346" w:rsidRPr="00533E37" w:rsidRDefault="00244346">
            <w:pPr>
              <w:spacing w:before="80"/>
              <w:ind w:left="57"/>
              <w:rPr>
                <w:color w:val="000000" w:themeColor="text1"/>
              </w:rPr>
            </w:pPr>
            <w:r w:rsidRPr="00533E37">
              <w:rPr>
                <w:b/>
                <w:i/>
                <w:color w:val="000000" w:themeColor="text1"/>
              </w:rPr>
              <w:t>Russia</w:t>
            </w:r>
          </w:p>
        </w:tc>
      </w:tr>
      <w:tr w:rsidR="00244346" w:rsidRPr="00D21FE6" w14:paraId="2A726FBF" w14:textId="77777777" w:rsidTr="00533E37">
        <w:trPr>
          <w:cantSplit/>
          <w:jc w:val="center"/>
        </w:trPr>
        <w:tc>
          <w:tcPr>
            <w:tcW w:w="2627" w:type="dxa"/>
            <w:shd w:val="clear" w:color="auto" w:fill="auto"/>
            <w:vAlign w:val="bottom"/>
          </w:tcPr>
          <w:p w14:paraId="1AD61E98" w14:textId="77777777" w:rsidR="00244346" w:rsidRPr="00533E37" w:rsidRDefault="00244346">
            <w:pPr>
              <w:spacing w:before="80"/>
              <w:rPr>
                <w:color w:val="000000" w:themeColor="text1"/>
              </w:rPr>
            </w:pPr>
            <w:r w:rsidRPr="00533E37">
              <w:rPr>
                <w:b/>
                <w:bCs/>
                <w:color w:val="000000" w:themeColor="text1"/>
              </w:rPr>
              <w:t>Страны СНГ</w:t>
            </w:r>
          </w:p>
        </w:tc>
        <w:tc>
          <w:tcPr>
            <w:tcW w:w="778" w:type="dxa"/>
            <w:tcBorders>
              <w:left w:val="single" w:sz="6" w:space="0" w:color="000000"/>
            </w:tcBorders>
            <w:shd w:val="clear" w:color="auto" w:fill="auto"/>
            <w:vAlign w:val="bottom"/>
          </w:tcPr>
          <w:p w14:paraId="23606DE2" w14:textId="77777777" w:rsidR="00244346" w:rsidRPr="00533E37" w:rsidRDefault="00244346" w:rsidP="00E41D9D">
            <w:pPr>
              <w:snapToGrid w:val="0"/>
              <w:spacing w:before="80"/>
              <w:ind w:right="170"/>
              <w:jc w:val="right"/>
              <w:rPr>
                <w:rFonts w:cs="Times New Roman"/>
                <w:b/>
                <w:bCs/>
                <w:color w:val="000000" w:themeColor="text1"/>
              </w:rPr>
            </w:pPr>
          </w:p>
        </w:tc>
        <w:tc>
          <w:tcPr>
            <w:tcW w:w="778" w:type="dxa"/>
            <w:tcBorders>
              <w:left w:val="single" w:sz="6" w:space="0" w:color="000000"/>
            </w:tcBorders>
            <w:shd w:val="clear" w:color="auto" w:fill="auto"/>
            <w:vAlign w:val="bottom"/>
          </w:tcPr>
          <w:p w14:paraId="45644793" w14:textId="77777777" w:rsidR="00244346" w:rsidRPr="00533E37" w:rsidRDefault="00244346" w:rsidP="00E41D9D">
            <w:pPr>
              <w:snapToGrid w:val="0"/>
              <w:spacing w:before="80"/>
              <w:ind w:right="170"/>
              <w:jc w:val="right"/>
              <w:rPr>
                <w:color w:val="000000" w:themeColor="text1"/>
                <w:lang w:val="en-US"/>
              </w:rPr>
            </w:pPr>
          </w:p>
        </w:tc>
        <w:tc>
          <w:tcPr>
            <w:tcW w:w="777" w:type="dxa"/>
            <w:tcBorders>
              <w:left w:val="single" w:sz="6" w:space="0" w:color="000000"/>
            </w:tcBorders>
            <w:shd w:val="clear" w:color="auto" w:fill="auto"/>
            <w:vAlign w:val="bottom"/>
          </w:tcPr>
          <w:p w14:paraId="331AAF64" w14:textId="77777777" w:rsidR="00244346" w:rsidRPr="00533E37" w:rsidRDefault="00244346" w:rsidP="00E41D9D">
            <w:pPr>
              <w:snapToGrid w:val="0"/>
              <w:spacing w:before="80"/>
              <w:ind w:right="170"/>
              <w:jc w:val="right"/>
              <w:rPr>
                <w:color w:val="000000" w:themeColor="text1"/>
                <w:lang w:val="en-US"/>
              </w:rPr>
            </w:pPr>
          </w:p>
        </w:tc>
        <w:tc>
          <w:tcPr>
            <w:tcW w:w="777" w:type="dxa"/>
            <w:tcBorders>
              <w:left w:val="single" w:sz="6" w:space="0" w:color="000000"/>
            </w:tcBorders>
            <w:shd w:val="clear" w:color="auto" w:fill="auto"/>
            <w:vAlign w:val="bottom"/>
          </w:tcPr>
          <w:p w14:paraId="76BEEEF5" w14:textId="77777777" w:rsidR="00244346" w:rsidRPr="00533E37" w:rsidRDefault="00244346" w:rsidP="00E41D9D">
            <w:pPr>
              <w:snapToGrid w:val="0"/>
              <w:spacing w:before="80"/>
              <w:ind w:right="170"/>
              <w:jc w:val="right"/>
              <w:rPr>
                <w:rFonts w:cs="Times New Roman"/>
                <w:color w:val="000000" w:themeColor="text1"/>
                <w:lang w:val="en-US"/>
              </w:rPr>
            </w:pPr>
          </w:p>
        </w:tc>
        <w:tc>
          <w:tcPr>
            <w:tcW w:w="778" w:type="dxa"/>
            <w:tcBorders>
              <w:left w:val="single" w:sz="6" w:space="0" w:color="000000"/>
            </w:tcBorders>
            <w:shd w:val="clear" w:color="auto" w:fill="auto"/>
            <w:vAlign w:val="bottom"/>
          </w:tcPr>
          <w:p w14:paraId="15E23155" w14:textId="77777777" w:rsidR="00244346" w:rsidRPr="00533E37" w:rsidRDefault="00244346" w:rsidP="00E41D9D">
            <w:pPr>
              <w:snapToGrid w:val="0"/>
              <w:spacing w:before="80"/>
              <w:ind w:right="170"/>
              <w:jc w:val="right"/>
              <w:rPr>
                <w:rFonts w:cs="Times New Roman"/>
                <w:color w:val="000000" w:themeColor="text1"/>
              </w:rPr>
            </w:pPr>
          </w:p>
        </w:tc>
        <w:tc>
          <w:tcPr>
            <w:tcW w:w="777" w:type="dxa"/>
            <w:tcBorders>
              <w:left w:val="single" w:sz="6" w:space="0" w:color="000000"/>
            </w:tcBorders>
            <w:shd w:val="clear" w:color="auto" w:fill="auto"/>
            <w:vAlign w:val="bottom"/>
          </w:tcPr>
          <w:p w14:paraId="218B34F7" w14:textId="77777777" w:rsidR="00244346" w:rsidRPr="00533E37" w:rsidRDefault="00244346" w:rsidP="00E41D9D">
            <w:pPr>
              <w:snapToGrid w:val="0"/>
              <w:spacing w:before="80"/>
              <w:ind w:right="170"/>
              <w:jc w:val="right"/>
              <w:rPr>
                <w:rFonts w:cs="Times New Roman"/>
                <w:color w:val="000000" w:themeColor="text1"/>
              </w:rPr>
            </w:pPr>
          </w:p>
        </w:tc>
        <w:tc>
          <w:tcPr>
            <w:tcW w:w="2629" w:type="dxa"/>
            <w:tcBorders>
              <w:left w:val="single" w:sz="6" w:space="0" w:color="000000"/>
            </w:tcBorders>
            <w:shd w:val="clear" w:color="auto" w:fill="auto"/>
            <w:vAlign w:val="bottom"/>
          </w:tcPr>
          <w:p w14:paraId="478A9492" w14:textId="77777777" w:rsidR="00244346" w:rsidRPr="00533E37" w:rsidRDefault="00244346">
            <w:pPr>
              <w:spacing w:before="80"/>
              <w:ind w:left="57"/>
              <w:rPr>
                <w:color w:val="000000" w:themeColor="text1"/>
              </w:rPr>
            </w:pPr>
            <w:r w:rsidRPr="00533E37">
              <w:rPr>
                <w:b/>
                <w:i/>
                <w:color w:val="000000" w:themeColor="text1"/>
              </w:rPr>
              <w:t>CIS countries</w:t>
            </w:r>
          </w:p>
        </w:tc>
      </w:tr>
      <w:tr w:rsidR="00244346" w:rsidRPr="00D21FE6" w14:paraId="0E709FD4" w14:textId="77777777" w:rsidTr="00533E37">
        <w:trPr>
          <w:cantSplit/>
          <w:jc w:val="center"/>
        </w:trPr>
        <w:tc>
          <w:tcPr>
            <w:tcW w:w="2627" w:type="dxa"/>
            <w:shd w:val="clear" w:color="auto" w:fill="auto"/>
            <w:vAlign w:val="bottom"/>
          </w:tcPr>
          <w:p w14:paraId="0335A98A" w14:textId="77777777" w:rsidR="00244346" w:rsidRPr="00533E37" w:rsidRDefault="00244346">
            <w:pPr>
              <w:spacing w:before="80"/>
              <w:ind w:left="340"/>
              <w:rPr>
                <w:color w:val="000000" w:themeColor="text1"/>
              </w:rPr>
            </w:pPr>
            <w:r w:rsidRPr="00533E37">
              <w:rPr>
                <w:color w:val="000000" w:themeColor="text1"/>
              </w:rPr>
              <w:t>из них:</w:t>
            </w:r>
          </w:p>
        </w:tc>
        <w:tc>
          <w:tcPr>
            <w:tcW w:w="778" w:type="dxa"/>
            <w:tcBorders>
              <w:left w:val="single" w:sz="6" w:space="0" w:color="000000"/>
            </w:tcBorders>
            <w:shd w:val="clear" w:color="auto" w:fill="auto"/>
            <w:vAlign w:val="bottom"/>
          </w:tcPr>
          <w:p w14:paraId="3CB5BA9F" w14:textId="77777777" w:rsidR="00244346" w:rsidRPr="00533E37" w:rsidRDefault="00244346" w:rsidP="00E41D9D">
            <w:pPr>
              <w:snapToGrid w:val="0"/>
              <w:spacing w:before="80"/>
              <w:ind w:right="170"/>
              <w:jc w:val="right"/>
              <w:rPr>
                <w:rFonts w:cs="Times New Roman"/>
                <w:color w:val="000000" w:themeColor="text1"/>
              </w:rPr>
            </w:pPr>
          </w:p>
        </w:tc>
        <w:tc>
          <w:tcPr>
            <w:tcW w:w="778" w:type="dxa"/>
            <w:tcBorders>
              <w:left w:val="single" w:sz="6" w:space="0" w:color="000000"/>
            </w:tcBorders>
            <w:shd w:val="clear" w:color="auto" w:fill="auto"/>
            <w:vAlign w:val="bottom"/>
          </w:tcPr>
          <w:p w14:paraId="22C5350A" w14:textId="77777777" w:rsidR="00244346" w:rsidRPr="00533E37" w:rsidRDefault="00244346" w:rsidP="00E41D9D">
            <w:pPr>
              <w:snapToGrid w:val="0"/>
              <w:spacing w:before="80"/>
              <w:ind w:right="170"/>
              <w:jc w:val="right"/>
              <w:rPr>
                <w:color w:val="000000" w:themeColor="text1"/>
              </w:rPr>
            </w:pPr>
          </w:p>
        </w:tc>
        <w:tc>
          <w:tcPr>
            <w:tcW w:w="777" w:type="dxa"/>
            <w:tcBorders>
              <w:left w:val="single" w:sz="6" w:space="0" w:color="000000"/>
            </w:tcBorders>
            <w:shd w:val="clear" w:color="auto" w:fill="auto"/>
            <w:vAlign w:val="bottom"/>
          </w:tcPr>
          <w:p w14:paraId="029091DC" w14:textId="77777777" w:rsidR="00244346" w:rsidRPr="00533E37" w:rsidRDefault="00244346" w:rsidP="00E41D9D">
            <w:pPr>
              <w:snapToGrid w:val="0"/>
              <w:spacing w:before="80"/>
              <w:ind w:right="170"/>
              <w:jc w:val="right"/>
              <w:rPr>
                <w:color w:val="000000" w:themeColor="text1"/>
              </w:rPr>
            </w:pPr>
          </w:p>
        </w:tc>
        <w:tc>
          <w:tcPr>
            <w:tcW w:w="777" w:type="dxa"/>
            <w:tcBorders>
              <w:left w:val="single" w:sz="6" w:space="0" w:color="000000"/>
            </w:tcBorders>
            <w:shd w:val="clear" w:color="auto" w:fill="auto"/>
            <w:vAlign w:val="bottom"/>
          </w:tcPr>
          <w:p w14:paraId="2F0E9975" w14:textId="77777777" w:rsidR="00244346" w:rsidRPr="00533E37" w:rsidRDefault="00244346" w:rsidP="00E41D9D">
            <w:pPr>
              <w:snapToGrid w:val="0"/>
              <w:spacing w:before="80"/>
              <w:ind w:right="170"/>
              <w:jc w:val="right"/>
              <w:rPr>
                <w:rFonts w:cs="Times New Roman"/>
                <w:color w:val="000000" w:themeColor="text1"/>
              </w:rPr>
            </w:pPr>
          </w:p>
        </w:tc>
        <w:tc>
          <w:tcPr>
            <w:tcW w:w="778" w:type="dxa"/>
            <w:tcBorders>
              <w:left w:val="single" w:sz="6" w:space="0" w:color="000000"/>
            </w:tcBorders>
            <w:shd w:val="clear" w:color="auto" w:fill="auto"/>
            <w:vAlign w:val="bottom"/>
          </w:tcPr>
          <w:p w14:paraId="5E21D7B9" w14:textId="77777777" w:rsidR="00244346" w:rsidRPr="00533E37" w:rsidRDefault="00244346" w:rsidP="00E41D9D">
            <w:pPr>
              <w:snapToGrid w:val="0"/>
              <w:spacing w:before="80"/>
              <w:ind w:right="170"/>
              <w:jc w:val="right"/>
              <w:rPr>
                <w:rFonts w:cs="Times New Roman"/>
                <w:color w:val="000000" w:themeColor="text1"/>
              </w:rPr>
            </w:pPr>
          </w:p>
        </w:tc>
        <w:tc>
          <w:tcPr>
            <w:tcW w:w="777" w:type="dxa"/>
            <w:tcBorders>
              <w:left w:val="single" w:sz="6" w:space="0" w:color="000000"/>
            </w:tcBorders>
            <w:shd w:val="clear" w:color="auto" w:fill="auto"/>
            <w:vAlign w:val="bottom"/>
          </w:tcPr>
          <w:p w14:paraId="535DB337" w14:textId="77777777" w:rsidR="00244346" w:rsidRPr="00533E37" w:rsidRDefault="00244346" w:rsidP="00E41D9D">
            <w:pPr>
              <w:snapToGrid w:val="0"/>
              <w:spacing w:before="80"/>
              <w:ind w:right="170"/>
              <w:jc w:val="right"/>
              <w:rPr>
                <w:rFonts w:cs="Times New Roman"/>
                <w:color w:val="000000" w:themeColor="text1"/>
              </w:rPr>
            </w:pPr>
          </w:p>
        </w:tc>
        <w:tc>
          <w:tcPr>
            <w:tcW w:w="2629" w:type="dxa"/>
            <w:tcBorders>
              <w:left w:val="single" w:sz="6" w:space="0" w:color="000000"/>
            </w:tcBorders>
            <w:shd w:val="clear" w:color="auto" w:fill="auto"/>
            <w:vAlign w:val="bottom"/>
          </w:tcPr>
          <w:p w14:paraId="43CF9AC0" w14:textId="77777777" w:rsidR="00244346" w:rsidRPr="00533E37" w:rsidRDefault="00244346">
            <w:pPr>
              <w:spacing w:before="80"/>
              <w:ind w:left="340"/>
              <w:rPr>
                <w:color w:val="000000" w:themeColor="text1"/>
              </w:rPr>
            </w:pPr>
            <w:r w:rsidRPr="00533E37">
              <w:rPr>
                <w:i/>
                <w:color w:val="000000" w:themeColor="text1"/>
              </w:rPr>
              <w:t>of which:</w:t>
            </w:r>
          </w:p>
        </w:tc>
      </w:tr>
      <w:tr w:rsidR="00244346" w:rsidRPr="00D21FE6" w14:paraId="1C15087B" w14:textId="77777777" w:rsidTr="00533E37">
        <w:trPr>
          <w:cantSplit/>
          <w:jc w:val="center"/>
        </w:trPr>
        <w:tc>
          <w:tcPr>
            <w:tcW w:w="2627" w:type="dxa"/>
            <w:shd w:val="clear" w:color="auto" w:fill="auto"/>
            <w:vAlign w:val="bottom"/>
          </w:tcPr>
          <w:p w14:paraId="11B046F5" w14:textId="77777777" w:rsidR="00244346" w:rsidRPr="00533E37" w:rsidRDefault="00244346">
            <w:pPr>
              <w:spacing w:before="80"/>
              <w:ind w:left="113"/>
              <w:rPr>
                <w:color w:val="000000" w:themeColor="text1"/>
              </w:rPr>
            </w:pPr>
            <w:r w:rsidRPr="00533E37">
              <w:rPr>
                <w:color w:val="000000" w:themeColor="text1"/>
              </w:rPr>
              <w:t>Азербайджан</w:t>
            </w:r>
          </w:p>
        </w:tc>
        <w:tc>
          <w:tcPr>
            <w:tcW w:w="778" w:type="dxa"/>
            <w:tcBorders>
              <w:left w:val="single" w:sz="6" w:space="0" w:color="000000"/>
            </w:tcBorders>
            <w:shd w:val="clear" w:color="auto" w:fill="auto"/>
            <w:vAlign w:val="bottom"/>
          </w:tcPr>
          <w:p w14:paraId="329EEEA9" w14:textId="4BA7523A" w:rsidR="00244346" w:rsidRPr="00533E37" w:rsidRDefault="00244346" w:rsidP="00E41D9D">
            <w:pPr>
              <w:spacing w:before="80"/>
              <w:ind w:right="170"/>
              <w:jc w:val="right"/>
              <w:rPr>
                <w:color w:val="000000" w:themeColor="text1"/>
              </w:rPr>
            </w:pPr>
            <w:r w:rsidRPr="00533E37">
              <w:rPr>
                <w:color w:val="000000" w:themeColor="text1"/>
              </w:rPr>
              <w:t>0,1</w:t>
            </w:r>
          </w:p>
        </w:tc>
        <w:tc>
          <w:tcPr>
            <w:tcW w:w="778" w:type="dxa"/>
            <w:tcBorders>
              <w:left w:val="single" w:sz="6" w:space="0" w:color="000000"/>
            </w:tcBorders>
            <w:shd w:val="clear" w:color="auto" w:fill="auto"/>
            <w:vAlign w:val="bottom"/>
          </w:tcPr>
          <w:p w14:paraId="16369214" w14:textId="05A56490" w:rsidR="00244346" w:rsidRPr="00533E37" w:rsidRDefault="00244346" w:rsidP="00E41D9D">
            <w:pPr>
              <w:spacing w:before="80"/>
              <w:ind w:right="170"/>
              <w:jc w:val="right"/>
              <w:rPr>
                <w:color w:val="000000" w:themeColor="text1"/>
              </w:rPr>
            </w:pPr>
            <w:r w:rsidRPr="00533E37">
              <w:rPr>
                <w:color w:val="000000" w:themeColor="text1"/>
              </w:rPr>
              <w:t>0,2</w:t>
            </w:r>
          </w:p>
        </w:tc>
        <w:tc>
          <w:tcPr>
            <w:tcW w:w="777" w:type="dxa"/>
            <w:tcBorders>
              <w:left w:val="single" w:sz="6" w:space="0" w:color="000000"/>
            </w:tcBorders>
            <w:shd w:val="clear" w:color="auto" w:fill="auto"/>
            <w:vAlign w:val="bottom"/>
          </w:tcPr>
          <w:p w14:paraId="468EC416" w14:textId="37495AB7" w:rsidR="00244346" w:rsidRPr="00AB2D22" w:rsidRDefault="00244346" w:rsidP="00E41D9D">
            <w:pPr>
              <w:spacing w:before="80"/>
              <w:ind w:right="170"/>
              <w:jc w:val="right"/>
            </w:pPr>
            <w:r w:rsidRPr="00AB2D22">
              <w:t>0,1</w:t>
            </w:r>
          </w:p>
        </w:tc>
        <w:tc>
          <w:tcPr>
            <w:tcW w:w="777" w:type="dxa"/>
            <w:tcBorders>
              <w:left w:val="single" w:sz="6" w:space="0" w:color="000000"/>
            </w:tcBorders>
            <w:shd w:val="clear" w:color="auto" w:fill="auto"/>
            <w:vAlign w:val="bottom"/>
          </w:tcPr>
          <w:p w14:paraId="5BF58D56" w14:textId="294AB1E9" w:rsidR="00244346" w:rsidRPr="00AB2D22" w:rsidRDefault="00244346" w:rsidP="00E41D9D">
            <w:pPr>
              <w:spacing w:before="80"/>
              <w:ind w:right="170"/>
              <w:jc w:val="right"/>
            </w:pPr>
            <w:r w:rsidRPr="00AB2D22">
              <w:t>0,04</w:t>
            </w:r>
          </w:p>
        </w:tc>
        <w:tc>
          <w:tcPr>
            <w:tcW w:w="778" w:type="dxa"/>
            <w:tcBorders>
              <w:left w:val="single" w:sz="6" w:space="0" w:color="000000"/>
            </w:tcBorders>
            <w:shd w:val="clear" w:color="auto" w:fill="auto"/>
            <w:vAlign w:val="bottom"/>
          </w:tcPr>
          <w:p w14:paraId="763C0F41" w14:textId="3028E7A3" w:rsidR="00244346" w:rsidRPr="00AB2D22" w:rsidRDefault="00244346" w:rsidP="00E41D9D">
            <w:pPr>
              <w:spacing w:before="80"/>
              <w:ind w:right="170"/>
              <w:jc w:val="right"/>
            </w:pPr>
            <w:r w:rsidRPr="00AB2D22">
              <w:t>0,1</w:t>
            </w:r>
          </w:p>
        </w:tc>
        <w:tc>
          <w:tcPr>
            <w:tcW w:w="777" w:type="dxa"/>
            <w:tcBorders>
              <w:left w:val="single" w:sz="6" w:space="0" w:color="000000"/>
            </w:tcBorders>
            <w:shd w:val="clear" w:color="auto" w:fill="auto"/>
            <w:vAlign w:val="bottom"/>
          </w:tcPr>
          <w:p w14:paraId="792229D8" w14:textId="2C4B2013" w:rsidR="00244346" w:rsidRPr="00AB2D22" w:rsidRDefault="00244346" w:rsidP="00E41D9D">
            <w:pPr>
              <w:spacing w:before="80"/>
              <w:ind w:right="170"/>
              <w:jc w:val="right"/>
            </w:pPr>
            <w:r w:rsidRPr="00AB2D22">
              <w:t>0,1</w:t>
            </w:r>
          </w:p>
        </w:tc>
        <w:tc>
          <w:tcPr>
            <w:tcW w:w="2629" w:type="dxa"/>
            <w:tcBorders>
              <w:left w:val="single" w:sz="6" w:space="0" w:color="000000"/>
            </w:tcBorders>
            <w:shd w:val="clear" w:color="auto" w:fill="auto"/>
            <w:vAlign w:val="bottom"/>
          </w:tcPr>
          <w:p w14:paraId="211775F5" w14:textId="77777777" w:rsidR="00244346" w:rsidRPr="00533E37" w:rsidRDefault="00244346">
            <w:pPr>
              <w:spacing w:before="80"/>
              <w:ind w:left="170"/>
              <w:rPr>
                <w:color w:val="000000" w:themeColor="text1"/>
              </w:rPr>
            </w:pPr>
            <w:r w:rsidRPr="00533E37">
              <w:rPr>
                <w:i/>
                <w:color w:val="000000" w:themeColor="text1"/>
              </w:rPr>
              <w:t>Azerbaijan</w:t>
            </w:r>
          </w:p>
        </w:tc>
      </w:tr>
      <w:tr w:rsidR="00244346" w:rsidRPr="00D21FE6" w14:paraId="6DBBFAE9" w14:textId="77777777" w:rsidTr="00533E37">
        <w:trPr>
          <w:cantSplit/>
          <w:jc w:val="center"/>
        </w:trPr>
        <w:tc>
          <w:tcPr>
            <w:tcW w:w="2627" w:type="dxa"/>
            <w:shd w:val="clear" w:color="auto" w:fill="auto"/>
            <w:vAlign w:val="bottom"/>
          </w:tcPr>
          <w:p w14:paraId="6DF30D4E" w14:textId="77777777" w:rsidR="00244346" w:rsidRPr="00533E37" w:rsidRDefault="00244346">
            <w:pPr>
              <w:spacing w:before="80"/>
              <w:ind w:left="113"/>
              <w:rPr>
                <w:color w:val="000000" w:themeColor="text1"/>
              </w:rPr>
            </w:pPr>
            <w:r w:rsidRPr="00533E37">
              <w:rPr>
                <w:color w:val="000000" w:themeColor="text1"/>
              </w:rPr>
              <w:t>Армения</w:t>
            </w:r>
          </w:p>
        </w:tc>
        <w:tc>
          <w:tcPr>
            <w:tcW w:w="778" w:type="dxa"/>
            <w:tcBorders>
              <w:left w:val="single" w:sz="6" w:space="0" w:color="000000"/>
            </w:tcBorders>
            <w:shd w:val="clear" w:color="auto" w:fill="auto"/>
            <w:vAlign w:val="bottom"/>
          </w:tcPr>
          <w:p w14:paraId="20525323" w14:textId="7A218C99" w:rsidR="00244346" w:rsidRPr="00533E37" w:rsidRDefault="00244346" w:rsidP="00E41D9D">
            <w:pPr>
              <w:spacing w:before="80"/>
              <w:ind w:right="170"/>
              <w:jc w:val="right"/>
              <w:rPr>
                <w:color w:val="000000" w:themeColor="text1"/>
              </w:rPr>
            </w:pPr>
            <w:r w:rsidRPr="00533E37">
              <w:rPr>
                <w:color w:val="000000" w:themeColor="text1"/>
              </w:rPr>
              <w:t>0,01</w:t>
            </w:r>
          </w:p>
        </w:tc>
        <w:tc>
          <w:tcPr>
            <w:tcW w:w="778" w:type="dxa"/>
            <w:tcBorders>
              <w:left w:val="single" w:sz="6" w:space="0" w:color="000000"/>
            </w:tcBorders>
            <w:shd w:val="clear" w:color="auto" w:fill="auto"/>
            <w:vAlign w:val="bottom"/>
          </w:tcPr>
          <w:p w14:paraId="114C2B7A" w14:textId="3AD314D3" w:rsidR="00244346" w:rsidRPr="00533E37" w:rsidRDefault="00244346" w:rsidP="00E41D9D">
            <w:pPr>
              <w:spacing w:before="80"/>
              <w:ind w:right="170"/>
              <w:jc w:val="right"/>
              <w:rPr>
                <w:color w:val="000000" w:themeColor="text1"/>
              </w:rPr>
            </w:pPr>
            <w:r w:rsidRPr="00533E37">
              <w:rPr>
                <w:color w:val="000000" w:themeColor="text1"/>
              </w:rPr>
              <w:t>0,02</w:t>
            </w:r>
          </w:p>
        </w:tc>
        <w:tc>
          <w:tcPr>
            <w:tcW w:w="777" w:type="dxa"/>
            <w:tcBorders>
              <w:left w:val="single" w:sz="6" w:space="0" w:color="000000"/>
            </w:tcBorders>
            <w:shd w:val="clear" w:color="auto" w:fill="auto"/>
            <w:vAlign w:val="bottom"/>
          </w:tcPr>
          <w:p w14:paraId="322C9EEB" w14:textId="591A33CB" w:rsidR="00244346" w:rsidRPr="00AB2D22" w:rsidRDefault="00244346" w:rsidP="00E41D9D">
            <w:pPr>
              <w:spacing w:before="80"/>
              <w:ind w:right="170"/>
              <w:jc w:val="right"/>
            </w:pPr>
            <w:r w:rsidRPr="00AB2D22">
              <w:t>0,04</w:t>
            </w:r>
          </w:p>
        </w:tc>
        <w:tc>
          <w:tcPr>
            <w:tcW w:w="777" w:type="dxa"/>
            <w:tcBorders>
              <w:left w:val="single" w:sz="6" w:space="0" w:color="000000"/>
            </w:tcBorders>
            <w:shd w:val="clear" w:color="auto" w:fill="auto"/>
            <w:vAlign w:val="bottom"/>
          </w:tcPr>
          <w:p w14:paraId="54777308" w14:textId="44BEF536" w:rsidR="00244346" w:rsidRPr="00AB2D22" w:rsidRDefault="00244346" w:rsidP="00E41D9D">
            <w:pPr>
              <w:spacing w:before="80"/>
              <w:ind w:right="170"/>
              <w:jc w:val="right"/>
            </w:pPr>
            <w:r w:rsidRPr="00AB2D22">
              <w:t>0,02</w:t>
            </w:r>
          </w:p>
        </w:tc>
        <w:tc>
          <w:tcPr>
            <w:tcW w:w="778" w:type="dxa"/>
            <w:tcBorders>
              <w:left w:val="single" w:sz="6" w:space="0" w:color="000000"/>
            </w:tcBorders>
            <w:shd w:val="clear" w:color="auto" w:fill="auto"/>
            <w:vAlign w:val="bottom"/>
          </w:tcPr>
          <w:p w14:paraId="0584DCBE" w14:textId="4B60DA6B" w:rsidR="00244346" w:rsidRPr="00AB2D22" w:rsidRDefault="00244346" w:rsidP="00E41D9D">
            <w:pPr>
              <w:spacing w:before="80"/>
              <w:ind w:right="170"/>
              <w:jc w:val="right"/>
            </w:pPr>
            <w:r w:rsidRPr="00AB2D22">
              <w:t>0,03</w:t>
            </w:r>
          </w:p>
        </w:tc>
        <w:tc>
          <w:tcPr>
            <w:tcW w:w="777" w:type="dxa"/>
            <w:tcBorders>
              <w:left w:val="single" w:sz="6" w:space="0" w:color="000000"/>
            </w:tcBorders>
            <w:shd w:val="clear" w:color="auto" w:fill="auto"/>
            <w:vAlign w:val="bottom"/>
          </w:tcPr>
          <w:p w14:paraId="5515088A" w14:textId="5DA8268B" w:rsidR="00244346" w:rsidRPr="00AB2D22" w:rsidRDefault="00244346" w:rsidP="00E41D9D">
            <w:pPr>
              <w:spacing w:before="80"/>
              <w:ind w:right="170"/>
              <w:jc w:val="right"/>
            </w:pPr>
            <w:r w:rsidRPr="00AB2D22">
              <w:t>0,1</w:t>
            </w:r>
          </w:p>
        </w:tc>
        <w:tc>
          <w:tcPr>
            <w:tcW w:w="2629" w:type="dxa"/>
            <w:tcBorders>
              <w:left w:val="single" w:sz="6" w:space="0" w:color="000000"/>
            </w:tcBorders>
            <w:shd w:val="clear" w:color="auto" w:fill="auto"/>
            <w:vAlign w:val="bottom"/>
          </w:tcPr>
          <w:p w14:paraId="3D652EAA" w14:textId="77777777" w:rsidR="00244346" w:rsidRPr="00533E37" w:rsidRDefault="00244346">
            <w:pPr>
              <w:spacing w:before="80"/>
              <w:ind w:left="170"/>
              <w:rPr>
                <w:color w:val="000000" w:themeColor="text1"/>
              </w:rPr>
            </w:pPr>
            <w:r w:rsidRPr="00533E37">
              <w:rPr>
                <w:i/>
                <w:color w:val="000000" w:themeColor="text1"/>
              </w:rPr>
              <w:t>Armenia</w:t>
            </w:r>
          </w:p>
        </w:tc>
      </w:tr>
      <w:tr w:rsidR="00244346" w:rsidRPr="00D21FE6" w14:paraId="183A898B" w14:textId="77777777" w:rsidTr="00533E37">
        <w:trPr>
          <w:cantSplit/>
          <w:jc w:val="center"/>
        </w:trPr>
        <w:tc>
          <w:tcPr>
            <w:tcW w:w="2627" w:type="dxa"/>
            <w:shd w:val="clear" w:color="auto" w:fill="auto"/>
            <w:vAlign w:val="bottom"/>
          </w:tcPr>
          <w:p w14:paraId="5F959D9A" w14:textId="77777777" w:rsidR="00244346" w:rsidRPr="00533E37" w:rsidRDefault="00244346">
            <w:pPr>
              <w:spacing w:before="80"/>
              <w:ind w:left="113"/>
              <w:rPr>
                <w:color w:val="000000" w:themeColor="text1"/>
              </w:rPr>
            </w:pPr>
            <w:r w:rsidRPr="00533E37">
              <w:rPr>
                <w:color w:val="000000" w:themeColor="text1"/>
              </w:rPr>
              <w:t>Беларусь</w:t>
            </w:r>
          </w:p>
        </w:tc>
        <w:tc>
          <w:tcPr>
            <w:tcW w:w="778" w:type="dxa"/>
            <w:tcBorders>
              <w:left w:val="single" w:sz="6" w:space="0" w:color="000000"/>
            </w:tcBorders>
            <w:shd w:val="clear" w:color="auto" w:fill="auto"/>
            <w:vAlign w:val="bottom"/>
          </w:tcPr>
          <w:p w14:paraId="09CBF896" w14:textId="72DB91BE" w:rsidR="00244346" w:rsidRPr="00533E37" w:rsidRDefault="00244346" w:rsidP="00E41D9D">
            <w:pPr>
              <w:spacing w:before="80"/>
              <w:ind w:right="170"/>
              <w:jc w:val="right"/>
              <w:rPr>
                <w:color w:val="000000" w:themeColor="text1"/>
              </w:rPr>
            </w:pPr>
            <w:r w:rsidRPr="00533E37">
              <w:rPr>
                <w:color w:val="000000" w:themeColor="text1"/>
              </w:rPr>
              <w:t>0,2</w:t>
            </w:r>
          </w:p>
        </w:tc>
        <w:tc>
          <w:tcPr>
            <w:tcW w:w="778" w:type="dxa"/>
            <w:tcBorders>
              <w:left w:val="single" w:sz="6" w:space="0" w:color="000000"/>
            </w:tcBorders>
            <w:shd w:val="clear" w:color="auto" w:fill="auto"/>
            <w:vAlign w:val="bottom"/>
          </w:tcPr>
          <w:p w14:paraId="710C4B96" w14:textId="12E2919D" w:rsidR="00244346" w:rsidRPr="00533E37" w:rsidRDefault="00244346" w:rsidP="00E41D9D">
            <w:pPr>
              <w:spacing w:before="80"/>
              <w:ind w:right="170"/>
              <w:jc w:val="right"/>
              <w:rPr>
                <w:color w:val="000000" w:themeColor="text1"/>
              </w:rPr>
            </w:pPr>
            <w:r w:rsidRPr="00533E37">
              <w:rPr>
                <w:color w:val="000000" w:themeColor="text1"/>
              </w:rPr>
              <w:t>0,2</w:t>
            </w:r>
          </w:p>
        </w:tc>
        <w:tc>
          <w:tcPr>
            <w:tcW w:w="777" w:type="dxa"/>
            <w:tcBorders>
              <w:left w:val="single" w:sz="6" w:space="0" w:color="000000"/>
            </w:tcBorders>
            <w:shd w:val="clear" w:color="auto" w:fill="auto"/>
            <w:vAlign w:val="bottom"/>
          </w:tcPr>
          <w:p w14:paraId="7FBCA310" w14:textId="16DB7D03" w:rsidR="00244346" w:rsidRPr="00AB2D22" w:rsidRDefault="00244346" w:rsidP="00E41D9D">
            <w:pPr>
              <w:spacing w:before="80"/>
              <w:ind w:right="170"/>
              <w:jc w:val="right"/>
            </w:pPr>
            <w:r w:rsidRPr="00AB2D22">
              <w:t>0,2</w:t>
            </w:r>
          </w:p>
        </w:tc>
        <w:tc>
          <w:tcPr>
            <w:tcW w:w="777" w:type="dxa"/>
            <w:tcBorders>
              <w:left w:val="single" w:sz="6" w:space="0" w:color="000000"/>
            </w:tcBorders>
            <w:shd w:val="clear" w:color="auto" w:fill="auto"/>
            <w:vAlign w:val="bottom"/>
          </w:tcPr>
          <w:p w14:paraId="64DAB898" w14:textId="2598636A" w:rsidR="00244346" w:rsidRPr="00AB2D22" w:rsidRDefault="00244346" w:rsidP="00E41D9D">
            <w:pPr>
              <w:spacing w:before="80"/>
              <w:ind w:right="170"/>
              <w:jc w:val="right"/>
            </w:pPr>
            <w:r w:rsidRPr="00AB2D22">
              <w:t>0,2</w:t>
            </w:r>
          </w:p>
        </w:tc>
        <w:tc>
          <w:tcPr>
            <w:tcW w:w="778" w:type="dxa"/>
            <w:tcBorders>
              <w:left w:val="single" w:sz="6" w:space="0" w:color="000000"/>
            </w:tcBorders>
            <w:shd w:val="clear" w:color="auto" w:fill="auto"/>
            <w:vAlign w:val="bottom"/>
          </w:tcPr>
          <w:p w14:paraId="35E8989B" w14:textId="19F2FD3B" w:rsidR="00244346" w:rsidRPr="00AB2D22" w:rsidRDefault="00244346" w:rsidP="00E41D9D">
            <w:pPr>
              <w:spacing w:before="80"/>
              <w:ind w:right="170"/>
              <w:jc w:val="right"/>
            </w:pPr>
            <w:r w:rsidRPr="00AB2D22">
              <w:t>0,1</w:t>
            </w:r>
          </w:p>
        </w:tc>
        <w:tc>
          <w:tcPr>
            <w:tcW w:w="777" w:type="dxa"/>
            <w:tcBorders>
              <w:left w:val="single" w:sz="6" w:space="0" w:color="000000"/>
            </w:tcBorders>
            <w:shd w:val="clear" w:color="auto" w:fill="auto"/>
            <w:vAlign w:val="bottom"/>
          </w:tcPr>
          <w:p w14:paraId="373346AE" w14:textId="19E992C8" w:rsidR="00244346" w:rsidRPr="00AB2D22" w:rsidRDefault="00244346" w:rsidP="00E41D9D">
            <w:pPr>
              <w:spacing w:before="80"/>
              <w:ind w:right="170"/>
              <w:jc w:val="right"/>
            </w:pPr>
            <w:r w:rsidRPr="00AB2D22">
              <w:t>0,2</w:t>
            </w:r>
          </w:p>
        </w:tc>
        <w:tc>
          <w:tcPr>
            <w:tcW w:w="2629" w:type="dxa"/>
            <w:tcBorders>
              <w:left w:val="single" w:sz="6" w:space="0" w:color="000000"/>
            </w:tcBorders>
            <w:shd w:val="clear" w:color="auto" w:fill="auto"/>
            <w:vAlign w:val="bottom"/>
          </w:tcPr>
          <w:p w14:paraId="289932B1" w14:textId="77777777" w:rsidR="00244346" w:rsidRPr="00533E37" w:rsidRDefault="00244346">
            <w:pPr>
              <w:spacing w:before="80"/>
              <w:ind w:left="170"/>
              <w:rPr>
                <w:color w:val="000000" w:themeColor="text1"/>
              </w:rPr>
            </w:pPr>
            <w:r w:rsidRPr="00533E37">
              <w:rPr>
                <w:rFonts w:eastAsia="Arial"/>
                <w:i/>
                <w:color w:val="000000" w:themeColor="text1"/>
              </w:rPr>
              <w:t xml:space="preserve"> </w:t>
            </w:r>
            <w:r w:rsidRPr="00533E37">
              <w:rPr>
                <w:i/>
                <w:color w:val="000000" w:themeColor="text1"/>
              </w:rPr>
              <w:t>Belarus</w:t>
            </w:r>
          </w:p>
        </w:tc>
      </w:tr>
      <w:tr w:rsidR="00244346" w:rsidRPr="00D21FE6" w14:paraId="7125AF13" w14:textId="77777777" w:rsidTr="00533E37">
        <w:trPr>
          <w:cantSplit/>
          <w:jc w:val="center"/>
        </w:trPr>
        <w:tc>
          <w:tcPr>
            <w:tcW w:w="2627" w:type="dxa"/>
            <w:shd w:val="clear" w:color="auto" w:fill="auto"/>
            <w:vAlign w:val="bottom"/>
          </w:tcPr>
          <w:p w14:paraId="18BB59CA" w14:textId="77777777" w:rsidR="00244346" w:rsidRPr="00533E37" w:rsidRDefault="00244346">
            <w:pPr>
              <w:spacing w:before="80"/>
              <w:ind w:left="113"/>
              <w:rPr>
                <w:color w:val="000000" w:themeColor="text1"/>
              </w:rPr>
            </w:pPr>
            <w:r w:rsidRPr="00533E37">
              <w:rPr>
                <w:color w:val="000000" w:themeColor="text1"/>
              </w:rPr>
              <w:t>Казахстан</w:t>
            </w:r>
          </w:p>
        </w:tc>
        <w:tc>
          <w:tcPr>
            <w:tcW w:w="778" w:type="dxa"/>
            <w:tcBorders>
              <w:left w:val="single" w:sz="6" w:space="0" w:color="000000"/>
            </w:tcBorders>
            <w:shd w:val="clear" w:color="auto" w:fill="auto"/>
            <w:vAlign w:val="bottom"/>
          </w:tcPr>
          <w:p w14:paraId="66704803" w14:textId="37820295" w:rsidR="00244346" w:rsidRPr="00533E37" w:rsidRDefault="00244346" w:rsidP="00E41D9D">
            <w:pPr>
              <w:spacing w:before="80"/>
              <w:ind w:right="170"/>
              <w:jc w:val="right"/>
              <w:rPr>
                <w:color w:val="000000" w:themeColor="text1"/>
              </w:rPr>
            </w:pPr>
            <w:r w:rsidRPr="00533E37">
              <w:rPr>
                <w:color w:val="000000" w:themeColor="text1"/>
              </w:rPr>
              <w:t>0,4</w:t>
            </w:r>
          </w:p>
        </w:tc>
        <w:tc>
          <w:tcPr>
            <w:tcW w:w="778" w:type="dxa"/>
            <w:tcBorders>
              <w:left w:val="single" w:sz="6" w:space="0" w:color="000000"/>
            </w:tcBorders>
            <w:shd w:val="clear" w:color="auto" w:fill="auto"/>
            <w:vAlign w:val="bottom"/>
          </w:tcPr>
          <w:p w14:paraId="7C878CAE" w14:textId="4EDCE682" w:rsidR="00244346" w:rsidRPr="00533E37" w:rsidRDefault="00244346" w:rsidP="00E41D9D">
            <w:pPr>
              <w:spacing w:before="80"/>
              <w:ind w:right="170"/>
              <w:jc w:val="right"/>
              <w:rPr>
                <w:color w:val="000000" w:themeColor="text1"/>
              </w:rPr>
            </w:pPr>
            <w:r w:rsidRPr="00533E37">
              <w:rPr>
                <w:color w:val="000000" w:themeColor="text1"/>
              </w:rPr>
              <w:t>0,3</w:t>
            </w:r>
          </w:p>
        </w:tc>
        <w:tc>
          <w:tcPr>
            <w:tcW w:w="777" w:type="dxa"/>
            <w:tcBorders>
              <w:left w:val="single" w:sz="6" w:space="0" w:color="000000"/>
            </w:tcBorders>
            <w:shd w:val="clear" w:color="auto" w:fill="auto"/>
            <w:vAlign w:val="bottom"/>
          </w:tcPr>
          <w:p w14:paraId="772CD722" w14:textId="30B0CE09" w:rsidR="00244346" w:rsidRPr="00AB2D22" w:rsidRDefault="00244346" w:rsidP="00E41D9D">
            <w:pPr>
              <w:spacing w:before="80"/>
              <w:ind w:right="170"/>
              <w:jc w:val="right"/>
            </w:pPr>
            <w:r w:rsidRPr="00AB2D22">
              <w:t>0,3</w:t>
            </w:r>
          </w:p>
        </w:tc>
        <w:tc>
          <w:tcPr>
            <w:tcW w:w="777" w:type="dxa"/>
            <w:tcBorders>
              <w:left w:val="single" w:sz="6" w:space="0" w:color="000000"/>
            </w:tcBorders>
            <w:shd w:val="clear" w:color="auto" w:fill="auto"/>
            <w:vAlign w:val="bottom"/>
          </w:tcPr>
          <w:p w14:paraId="35D8A479" w14:textId="7E269AB0" w:rsidR="00244346" w:rsidRPr="00AB2D22" w:rsidRDefault="00244346" w:rsidP="00E41D9D">
            <w:pPr>
              <w:spacing w:before="80"/>
              <w:ind w:right="170"/>
              <w:jc w:val="right"/>
            </w:pPr>
            <w:r w:rsidRPr="00AB2D22">
              <w:t>0,2</w:t>
            </w:r>
          </w:p>
        </w:tc>
        <w:tc>
          <w:tcPr>
            <w:tcW w:w="778" w:type="dxa"/>
            <w:tcBorders>
              <w:left w:val="single" w:sz="6" w:space="0" w:color="000000"/>
            </w:tcBorders>
            <w:shd w:val="clear" w:color="auto" w:fill="auto"/>
            <w:vAlign w:val="bottom"/>
          </w:tcPr>
          <w:p w14:paraId="532A80BC" w14:textId="418D0D3E" w:rsidR="00244346" w:rsidRPr="00AB2D22" w:rsidRDefault="00244346" w:rsidP="00E41D9D">
            <w:pPr>
              <w:spacing w:before="80"/>
              <w:ind w:right="170"/>
              <w:jc w:val="right"/>
            </w:pPr>
            <w:r w:rsidRPr="00AB2D22">
              <w:t>0,2</w:t>
            </w:r>
          </w:p>
        </w:tc>
        <w:tc>
          <w:tcPr>
            <w:tcW w:w="777" w:type="dxa"/>
            <w:tcBorders>
              <w:left w:val="single" w:sz="6" w:space="0" w:color="000000"/>
            </w:tcBorders>
            <w:shd w:val="clear" w:color="auto" w:fill="auto"/>
            <w:vAlign w:val="bottom"/>
          </w:tcPr>
          <w:p w14:paraId="209990C7" w14:textId="5B41C981" w:rsidR="00244346" w:rsidRPr="00AB2D22" w:rsidRDefault="00244346" w:rsidP="00E41D9D">
            <w:pPr>
              <w:spacing w:before="80"/>
              <w:ind w:right="170"/>
              <w:jc w:val="right"/>
            </w:pPr>
            <w:r w:rsidRPr="00AB2D22">
              <w:t>0,2</w:t>
            </w:r>
          </w:p>
        </w:tc>
        <w:tc>
          <w:tcPr>
            <w:tcW w:w="2629" w:type="dxa"/>
            <w:tcBorders>
              <w:left w:val="single" w:sz="6" w:space="0" w:color="000000"/>
            </w:tcBorders>
            <w:shd w:val="clear" w:color="auto" w:fill="auto"/>
            <w:vAlign w:val="bottom"/>
          </w:tcPr>
          <w:p w14:paraId="349271D4" w14:textId="77777777" w:rsidR="00244346" w:rsidRPr="00533E37" w:rsidRDefault="00244346">
            <w:pPr>
              <w:spacing w:before="80"/>
              <w:ind w:left="170"/>
              <w:rPr>
                <w:color w:val="000000" w:themeColor="text1"/>
              </w:rPr>
            </w:pPr>
            <w:r w:rsidRPr="00533E37">
              <w:rPr>
                <w:i/>
                <w:color w:val="000000" w:themeColor="text1"/>
              </w:rPr>
              <w:t>Kazakhstan</w:t>
            </w:r>
          </w:p>
        </w:tc>
      </w:tr>
      <w:tr w:rsidR="00244346" w:rsidRPr="00D21FE6" w14:paraId="2A669BD8" w14:textId="77777777" w:rsidTr="00533E37">
        <w:trPr>
          <w:cantSplit/>
          <w:jc w:val="center"/>
        </w:trPr>
        <w:tc>
          <w:tcPr>
            <w:tcW w:w="2627" w:type="dxa"/>
            <w:shd w:val="clear" w:color="auto" w:fill="auto"/>
            <w:vAlign w:val="bottom"/>
          </w:tcPr>
          <w:p w14:paraId="4DBA5CAB" w14:textId="77777777" w:rsidR="00244346" w:rsidRPr="00533E37" w:rsidRDefault="00244346">
            <w:pPr>
              <w:spacing w:before="80"/>
              <w:ind w:left="113"/>
              <w:rPr>
                <w:color w:val="000000" w:themeColor="text1"/>
              </w:rPr>
            </w:pPr>
            <w:r w:rsidRPr="00533E37">
              <w:rPr>
                <w:color w:val="000000" w:themeColor="text1"/>
              </w:rPr>
              <w:t>Киргизия</w:t>
            </w:r>
          </w:p>
        </w:tc>
        <w:tc>
          <w:tcPr>
            <w:tcW w:w="778" w:type="dxa"/>
            <w:tcBorders>
              <w:left w:val="single" w:sz="6" w:space="0" w:color="000000"/>
            </w:tcBorders>
            <w:shd w:val="clear" w:color="auto" w:fill="auto"/>
            <w:vAlign w:val="bottom"/>
          </w:tcPr>
          <w:p w14:paraId="0181F433" w14:textId="2564CE64" w:rsidR="00244346" w:rsidRPr="00533E37" w:rsidRDefault="00244346" w:rsidP="00E41D9D">
            <w:pPr>
              <w:spacing w:before="80"/>
              <w:ind w:right="170"/>
              <w:jc w:val="right"/>
              <w:rPr>
                <w:color w:val="000000" w:themeColor="text1"/>
              </w:rPr>
            </w:pPr>
            <w:r w:rsidRPr="00533E37">
              <w:rPr>
                <w:color w:val="000000" w:themeColor="text1"/>
              </w:rPr>
              <w:t>0,01</w:t>
            </w:r>
          </w:p>
        </w:tc>
        <w:tc>
          <w:tcPr>
            <w:tcW w:w="778" w:type="dxa"/>
            <w:tcBorders>
              <w:left w:val="single" w:sz="6" w:space="0" w:color="000000"/>
            </w:tcBorders>
            <w:shd w:val="clear" w:color="auto" w:fill="auto"/>
            <w:vAlign w:val="bottom"/>
          </w:tcPr>
          <w:p w14:paraId="71820777" w14:textId="57EC01BA" w:rsidR="00244346" w:rsidRPr="00533E37" w:rsidRDefault="00244346" w:rsidP="00E41D9D">
            <w:pPr>
              <w:spacing w:before="80"/>
              <w:ind w:right="170"/>
              <w:jc w:val="right"/>
              <w:rPr>
                <w:color w:val="000000" w:themeColor="text1"/>
              </w:rPr>
            </w:pPr>
            <w:r w:rsidRPr="00533E37">
              <w:rPr>
                <w:color w:val="000000" w:themeColor="text1"/>
              </w:rPr>
              <w:t>0,01</w:t>
            </w:r>
          </w:p>
        </w:tc>
        <w:tc>
          <w:tcPr>
            <w:tcW w:w="777" w:type="dxa"/>
            <w:tcBorders>
              <w:left w:val="single" w:sz="6" w:space="0" w:color="000000"/>
            </w:tcBorders>
            <w:shd w:val="clear" w:color="auto" w:fill="auto"/>
            <w:vAlign w:val="bottom"/>
          </w:tcPr>
          <w:p w14:paraId="24655040" w14:textId="05DC4CBB" w:rsidR="00244346" w:rsidRPr="00AB2D22" w:rsidRDefault="00244346" w:rsidP="00E41D9D">
            <w:pPr>
              <w:spacing w:before="80"/>
              <w:ind w:right="170"/>
              <w:jc w:val="right"/>
            </w:pPr>
            <w:r w:rsidRPr="00AB2D22">
              <w:t>0,01</w:t>
            </w:r>
          </w:p>
        </w:tc>
        <w:tc>
          <w:tcPr>
            <w:tcW w:w="777" w:type="dxa"/>
            <w:tcBorders>
              <w:left w:val="single" w:sz="6" w:space="0" w:color="000000"/>
            </w:tcBorders>
            <w:shd w:val="clear" w:color="auto" w:fill="auto"/>
            <w:vAlign w:val="bottom"/>
          </w:tcPr>
          <w:p w14:paraId="55C46A99" w14:textId="790F30AE" w:rsidR="00244346" w:rsidRPr="00AB2D22" w:rsidRDefault="00244346" w:rsidP="00E41D9D">
            <w:pPr>
              <w:spacing w:before="80"/>
              <w:ind w:right="170"/>
              <w:jc w:val="right"/>
            </w:pPr>
            <w:r w:rsidRPr="00AB2D22">
              <w:t>0,02</w:t>
            </w:r>
          </w:p>
        </w:tc>
        <w:tc>
          <w:tcPr>
            <w:tcW w:w="778" w:type="dxa"/>
            <w:tcBorders>
              <w:left w:val="single" w:sz="6" w:space="0" w:color="000000"/>
            </w:tcBorders>
            <w:shd w:val="clear" w:color="auto" w:fill="auto"/>
            <w:vAlign w:val="bottom"/>
          </w:tcPr>
          <w:p w14:paraId="6B3A4705" w14:textId="5843CDD7" w:rsidR="00244346" w:rsidRPr="00AB2D22" w:rsidRDefault="00244346" w:rsidP="00E41D9D">
            <w:pPr>
              <w:spacing w:before="80"/>
              <w:ind w:right="170"/>
              <w:jc w:val="right"/>
            </w:pPr>
            <w:r w:rsidRPr="00AB2D22">
              <w:t>0,04</w:t>
            </w:r>
          </w:p>
        </w:tc>
        <w:tc>
          <w:tcPr>
            <w:tcW w:w="777" w:type="dxa"/>
            <w:tcBorders>
              <w:left w:val="single" w:sz="6" w:space="0" w:color="000000"/>
            </w:tcBorders>
            <w:shd w:val="clear" w:color="auto" w:fill="auto"/>
            <w:vAlign w:val="bottom"/>
          </w:tcPr>
          <w:p w14:paraId="35C38A0C" w14:textId="3C3C9729" w:rsidR="00244346" w:rsidRPr="00AB2D22" w:rsidRDefault="00244346" w:rsidP="00E41D9D">
            <w:pPr>
              <w:spacing w:before="80"/>
              <w:ind w:right="170"/>
              <w:jc w:val="right"/>
            </w:pPr>
            <w:r w:rsidRPr="00AB2D22">
              <w:t>0,1</w:t>
            </w:r>
          </w:p>
        </w:tc>
        <w:tc>
          <w:tcPr>
            <w:tcW w:w="2629" w:type="dxa"/>
            <w:tcBorders>
              <w:left w:val="single" w:sz="6" w:space="0" w:color="000000"/>
            </w:tcBorders>
            <w:shd w:val="clear" w:color="auto" w:fill="auto"/>
            <w:vAlign w:val="bottom"/>
          </w:tcPr>
          <w:p w14:paraId="222CC3F7" w14:textId="77777777" w:rsidR="00244346" w:rsidRPr="00533E37" w:rsidRDefault="00244346">
            <w:pPr>
              <w:spacing w:before="80"/>
              <w:ind w:left="170"/>
              <w:rPr>
                <w:color w:val="000000" w:themeColor="text1"/>
              </w:rPr>
            </w:pPr>
            <w:r w:rsidRPr="00533E37">
              <w:rPr>
                <w:i/>
                <w:color w:val="000000" w:themeColor="text1"/>
              </w:rPr>
              <w:t>Kyrgyzstan</w:t>
            </w:r>
          </w:p>
        </w:tc>
      </w:tr>
      <w:tr w:rsidR="00244346" w:rsidRPr="00D21FE6" w14:paraId="469DB9A5" w14:textId="77777777" w:rsidTr="00533E37">
        <w:trPr>
          <w:cantSplit/>
          <w:jc w:val="center"/>
        </w:trPr>
        <w:tc>
          <w:tcPr>
            <w:tcW w:w="2627" w:type="dxa"/>
            <w:shd w:val="clear" w:color="auto" w:fill="auto"/>
            <w:vAlign w:val="bottom"/>
          </w:tcPr>
          <w:p w14:paraId="3D758164" w14:textId="77777777" w:rsidR="00244346" w:rsidRPr="00533E37" w:rsidRDefault="00244346">
            <w:pPr>
              <w:spacing w:before="80"/>
              <w:ind w:left="113"/>
              <w:rPr>
                <w:color w:val="000000" w:themeColor="text1"/>
              </w:rPr>
            </w:pPr>
            <w:r w:rsidRPr="00533E37">
              <w:rPr>
                <w:color w:val="000000" w:themeColor="text1"/>
              </w:rPr>
              <w:t>Республика Молдова</w:t>
            </w:r>
          </w:p>
        </w:tc>
        <w:tc>
          <w:tcPr>
            <w:tcW w:w="778" w:type="dxa"/>
            <w:tcBorders>
              <w:left w:val="single" w:sz="6" w:space="0" w:color="000000"/>
            </w:tcBorders>
            <w:shd w:val="clear" w:color="auto" w:fill="auto"/>
            <w:vAlign w:val="bottom"/>
          </w:tcPr>
          <w:p w14:paraId="5FF19D96" w14:textId="1D0FDC76" w:rsidR="00244346" w:rsidRPr="00533E37" w:rsidRDefault="00244346" w:rsidP="00E41D9D">
            <w:pPr>
              <w:spacing w:before="80"/>
              <w:ind w:right="170"/>
              <w:jc w:val="right"/>
              <w:rPr>
                <w:color w:val="000000" w:themeColor="text1"/>
              </w:rPr>
            </w:pPr>
            <w:r w:rsidRPr="00533E37">
              <w:rPr>
                <w:color w:val="000000" w:themeColor="text1"/>
              </w:rPr>
              <w:t>0,01</w:t>
            </w:r>
          </w:p>
        </w:tc>
        <w:tc>
          <w:tcPr>
            <w:tcW w:w="778" w:type="dxa"/>
            <w:tcBorders>
              <w:left w:val="single" w:sz="6" w:space="0" w:color="000000"/>
            </w:tcBorders>
            <w:shd w:val="clear" w:color="auto" w:fill="auto"/>
            <w:vAlign w:val="bottom"/>
          </w:tcPr>
          <w:p w14:paraId="53376F8A" w14:textId="682F3D7D" w:rsidR="00244346" w:rsidRPr="00533E37" w:rsidRDefault="00244346" w:rsidP="00E41D9D">
            <w:pPr>
              <w:spacing w:before="80"/>
              <w:ind w:right="170"/>
              <w:jc w:val="right"/>
              <w:rPr>
                <w:color w:val="000000" w:themeColor="text1"/>
              </w:rPr>
            </w:pPr>
            <w:r w:rsidRPr="00533E37">
              <w:rPr>
                <w:color w:val="000000" w:themeColor="text1"/>
              </w:rPr>
              <w:t>0,02</w:t>
            </w:r>
          </w:p>
        </w:tc>
        <w:tc>
          <w:tcPr>
            <w:tcW w:w="777" w:type="dxa"/>
            <w:tcBorders>
              <w:left w:val="single" w:sz="6" w:space="0" w:color="000000"/>
            </w:tcBorders>
            <w:shd w:val="clear" w:color="auto" w:fill="auto"/>
            <w:vAlign w:val="bottom"/>
          </w:tcPr>
          <w:p w14:paraId="10BED821" w14:textId="7B7FC281" w:rsidR="00244346" w:rsidRPr="00AB2D22" w:rsidRDefault="00244346" w:rsidP="00E41D9D">
            <w:pPr>
              <w:spacing w:before="80"/>
              <w:ind w:right="170"/>
              <w:jc w:val="right"/>
            </w:pPr>
            <w:r w:rsidRPr="00AB2D22">
              <w:t>0,02</w:t>
            </w:r>
          </w:p>
        </w:tc>
        <w:tc>
          <w:tcPr>
            <w:tcW w:w="777" w:type="dxa"/>
            <w:tcBorders>
              <w:left w:val="single" w:sz="6" w:space="0" w:color="000000"/>
            </w:tcBorders>
            <w:shd w:val="clear" w:color="auto" w:fill="auto"/>
            <w:vAlign w:val="bottom"/>
          </w:tcPr>
          <w:p w14:paraId="41AB9788" w14:textId="46F61361" w:rsidR="00244346" w:rsidRPr="00AB2D22" w:rsidRDefault="00244346" w:rsidP="00E41D9D">
            <w:pPr>
              <w:spacing w:before="80"/>
              <w:ind w:right="170"/>
              <w:jc w:val="right"/>
            </w:pPr>
            <w:r w:rsidRPr="00AB2D22">
              <w:t>0,02</w:t>
            </w:r>
          </w:p>
        </w:tc>
        <w:tc>
          <w:tcPr>
            <w:tcW w:w="778" w:type="dxa"/>
            <w:tcBorders>
              <w:left w:val="single" w:sz="6" w:space="0" w:color="000000"/>
            </w:tcBorders>
            <w:shd w:val="clear" w:color="auto" w:fill="auto"/>
            <w:vAlign w:val="bottom"/>
          </w:tcPr>
          <w:p w14:paraId="6EE122C1" w14:textId="130DC8AB" w:rsidR="00244346" w:rsidRPr="00AB2D22" w:rsidRDefault="00244346" w:rsidP="00E41D9D">
            <w:pPr>
              <w:spacing w:before="80"/>
              <w:ind w:right="170"/>
              <w:jc w:val="right"/>
            </w:pPr>
            <w:r w:rsidRPr="00AB2D22">
              <w:t>0,04</w:t>
            </w:r>
          </w:p>
        </w:tc>
        <w:tc>
          <w:tcPr>
            <w:tcW w:w="777" w:type="dxa"/>
            <w:tcBorders>
              <w:left w:val="single" w:sz="6" w:space="0" w:color="000000"/>
            </w:tcBorders>
            <w:shd w:val="clear" w:color="auto" w:fill="auto"/>
            <w:vAlign w:val="bottom"/>
          </w:tcPr>
          <w:p w14:paraId="4DFF4AF6" w14:textId="12D7FCF3" w:rsidR="00244346" w:rsidRPr="00AB2D22" w:rsidRDefault="00244346" w:rsidP="00E41D9D">
            <w:pPr>
              <w:spacing w:before="80"/>
              <w:ind w:right="170"/>
              <w:jc w:val="right"/>
            </w:pPr>
            <w:r w:rsidRPr="00AB2D22">
              <w:t>0,04</w:t>
            </w:r>
          </w:p>
        </w:tc>
        <w:tc>
          <w:tcPr>
            <w:tcW w:w="2629" w:type="dxa"/>
            <w:tcBorders>
              <w:left w:val="single" w:sz="6" w:space="0" w:color="000000"/>
            </w:tcBorders>
            <w:shd w:val="clear" w:color="auto" w:fill="auto"/>
            <w:vAlign w:val="bottom"/>
          </w:tcPr>
          <w:p w14:paraId="4AAC1490" w14:textId="77777777" w:rsidR="00244346" w:rsidRPr="00533E37" w:rsidRDefault="00244346">
            <w:pPr>
              <w:spacing w:before="80"/>
              <w:ind w:left="170"/>
              <w:rPr>
                <w:color w:val="000000" w:themeColor="text1"/>
              </w:rPr>
            </w:pPr>
            <w:r w:rsidRPr="00533E37">
              <w:rPr>
                <w:i/>
                <w:color w:val="000000" w:themeColor="text1"/>
              </w:rPr>
              <w:t>Republic of Moldova</w:t>
            </w:r>
          </w:p>
        </w:tc>
      </w:tr>
      <w:tr w:rsidR="00244346" w:rsidRPr="00D21FE6" w14:paraId="2B4D359B" w14:textId="77777777" w:rsidTr="00533E37">
        <w:trPr>
          <w:cantSplit/>
          <w:jc w:val="center"/>
        </w:trPr>
        <w:tc>
          <w:tcPr>
            <w:tcW w:w="2627" w:type="dxa"/>
            <w:shd w:val="clear" w:color="auto" w:fill="auto"/>
            <w:vAlign w:val="bottom"/>
          </w:tcPr>
          <w:p w14:paraId="2BE7C6E9" w14:textId="77777777" w:rsidR="00244346" w:rsidRPr="00533E37" w:rsidRDefault="00244346">
            <w:pPr>
              <w:spacing w:before="80"/>
              <w:ind w:left="113"/>
              <w:rPr>
                <w:color w:val="000000" w:themeColor="text1"/>
              </w:rPr>
            </w:pPr>
            <w:r w:rsidRPr="00533E37">
              <w:rPr>
                <w:color w:val="000000" w:themeColor="text1"/>
              </w:rPr>
              <w:t>Таджикистан</w:t>
            </w:r>
          </w:p>
        </w:tc>
        <w:tc>
          <w:tcPr>
            <w:tcW w:w="778" w:type="dxa"/>
            <w:tcBorders>
              <w:left w:val="single" w:sz="6" w:space="0" w:color="000000"/>
            </w:tcBorders>
            <w:shd w:val="clear" w:color="auto" w:fill="auto"/>
            <w:vAlign w:val="bottom"/>
          </w:tcPr>
          <w:p w14:paraId="75C6958F" w14:textId="5EBF9962" w:rsidR="00244346" w:rsidRPr="00533E37" w:rsidRDefault="00244346" w:rsidP="00E41D9D">
            <w:pPr>
              <w:spacing w:before="80"/>
              <w:ind w:right="170"/>
              <w:jc w:val="right"/>
              <w:rPr>
                <w:color w:val="000000" w:themeColor="text1"/>
              </w:rPr>
            </w:pPr>
            <w:r w:rsidRPr="00533E37">
              <w:rPr>
                <w:color w:val="000000" w:themeColor="text1"/>
              </w:rPr>
              <w:t>0,01</w:t>
            </w:r>
          </w:p>
        </w:tc>
        <w:tc>
          <w:tcPr>
            <w:tcW w:w="778" w:type="dxa"/>
            <w:tcBorders>
              <w:left w:val="single" w:sz="6" w:space="0" w:color="000000"/>
            </w:tcBorders>
            <w:shd w:val="clear" w:color="auto" w:fill="auto"/>
            <w:vAlign w:val="bottom"/>
          </w:tcPr>
          <w:p w14:paraId="5E6482A3" w14:textId="11564C6F" w:rsidR="00244346" w:rsidRPr="00533E37" w:rsidRDefault="00244346" w:rsidP="00E41D9D">
            <w:pPr>
              <w:spacing w:before="80"/>
              <w:ind w:right="170"/>
              <w:jc w:val="right"/>
              <w:rPr>
                <w:color w:val="000000" w:themeColor="text1"/>
              </w:rPr>
            </w:pPr>
            <w:r w:rsidRPr="00533E37">
              <w:rPr>
                <w:color w:val="000000" w:themeColor="text1"/>
              </w:rPr>
              <w:t>0,01</w:t>
            </w:r>
          </w:p>
        </w:tc>
        <w:tc>
          <w:tcPr>
            <w:tcW w:w="777" w:type="dxa"/>
            <w:tcBorders>
              <w:left w:val="single" w:sz="6" w:space="0" w:color="000000"/>
            </w:tcBorders>
            <w:shd w:val="clear" w:color="auto" w:fill="auto"/>
            <w:vAlign w:val="bottom"/>
          </w:tcPr>
          <w:p w14:paraId="50F49270" w14:textId="030FABEE" w:rsidR="00244346" w:rsidRPr="00AB2D22" w:rsidRDefault="00244346" w:rsidP="00E41D9D">
            <w:pPr>
              <w:spacing w:before="80"/>
              <w:ind w:right="170"/>
              <w:jc w:val="right"/>
            </w:pPr>
            <w:r w:rsidRPr="00AB2D22">
              <w:t>0,01</w:t>
            </w:r>
          </w:p>
        </w:tc>
        <w:tc>
          <w:tcPr>
            <w:tcW w:w="777" w:type="dxa"/>
            <w:tcBorders>
              <w:left w:val="single" w:sz="6" w:space="0" w:color="000000"/>
            </w:tcBorders>
            <w:shd w:val="clear" w:color="auto" w:fill="auto"/>
            <w:vAlign w:val="bottom"/>
          </w:tcPr>
          <w:p w14:paraId="68572D7F" w14:textId="376D513E" w:rsidR="00244346" w:rsidRPr="00AB2D22" w:rsidRDefault="00244346" w:rsidP="00E41D9D">
            <w:pPr>
              <w:spacing w:before="80"/>
              <w:ind w:right="170"/>
              <w:jc w:val="right"/>
            </w:pPr>
            <w:r w:rsidRPr="00AB2D22">
              <w:t>0,02</w:t>
            </w:r>
          </w:p>
        </w:tc>
        <w:tc>
          <w:tcPr>
            <w:tcW w:w="778" w:type="dxa"/>
            <w:tcBorders>
              <w:left w:val="single" w:sz="6" w:space="0" w:color="000000"/>
            </w:tcBorders>
            <w:shd w:val="clear" w:color="auto" w:fill="auto"/>
            <w:vAlign w:val="bottom"/>
          </w:tcPr>
          <w:p w14:paraId="73795FEA" w14:textId="61B50E40" w:rsidR="00244346" w:rsidRPr="00AB2D22" w:rsidRDefault="00244346" w:rsidP="00E41D9D">
            <w:pPr>
              <w:spacing w:before="80"/>
              <w:ind w:right="170"/>
              <w:jc w:val="right"/>
            </w:pPr>
            <w:r w:rsidRPr="00AB2D22">
              <w:t>0,02</w:t>
            </w:r>
          </w:p>
        </w:tc>
        <w:tc>
          <w:tcPr>
            <w:tcW w:w="777" w:type="dxa"/>
            <w:tcBorders>
              <w:left w:val="single" w:sz="6" w:space="0" w:color="000000"/>
            </w:tcBorders>
            <w:shd w:val="clear" w:color="auto" w:fill="auto"/>
            <w:vAlign w:val="bottom"/>
          </w:tcPr>
          <w:p w14:paraId="12617ABD" w14:textId="79F08849" w:rsidR="00244346" w:rsidRPr="00AB2D22" w:rsidRDefault="00244346" w:rsidP="00E41D9D">
            <w:pPr>
              <w:spacing w:before="80"/>
              <w:ind w:right="170"/>
              <w:jc w:val="right"/>
            </w:pPr>
            <w:r w:rsidRPr="00AB2D22">
              <w:t>0,02</w:t>
            </w:r>
          </w:p>
        </w:tc>
        <w:tc>
          <w:tcPr>
            <w:tcW w:w="2629" w:type="dxa"/>
            <w:tcBorders>
              <w:left w:val="single" w:sz="6" w:space="0" w:color="000000"/>
            </w:tcBorders>
            <w:shd w:val="clear" w:color="auto" w:fill="auto"/>
            <w:vAlign w:val="bottom"/>
          </w:tcPr>
          <w:p w14:paraId="7BA60650" w14:textId="77777777" w:rsidR="00244346" w:rsidRPr="00533E37" w:rsidRDefault="00244346">
            <w:pPr>
              <w:spacing w:before="80"/>
              <w:ind w:left="170"/>
              <w:rPr>
                <w:color w:val="000000" w:themeColor="text1"/>
              </w:rPr>
            </w:pPr>
            <w:r w:rsidRPr="00533E37">
              <w:rPr>
                <w:i/>
                <w:color w:val="000000" w:themeColor="text1"/>
              </w:rPr>
              <w:t>Tajikistan</w:t>
            </w:r>
          </w:p>
        </w:tc>
      </w:tr>
      <w:tr w:rsidR="00244346" w:rsidRPr="00D21FE6" w14:paraId="0D126ED8" w14:textId="77777777" w:rsidTr="00533E37">
        <w:trPr>
          <w:cantSplit/>
          <w:jc w:val="center"/>
        </w:trPr>
        <w:tc>
          <w:tcPr>
            <w:tcW w:w="2627" w:type="dxa"/>
            <w:shd w:val="clear" w:color="auto" w:fill="auto"/>
            <w:vAlign w:val="bottom"/>
          </w:tcPr>
          <w:p w14:paraId="4C0E4F9A" w14:textId="77777777" w:rsidR="00244346" w:rsidRPr="00533E37" w:rsidRDefault="00244346">
            <w:pPr>
              <w:spacing w:before="80"/>
              <w:ind w:left="113"/>
              <w:rPr>
                <w:color w:val="000000" w:themeColor="text1"/>
              </w:rPr>
            </w:pPr>
            <w:r w:rsidRPr="00533E37">
              <w:rPr>
                <w:color w:val="000000" w:themeColor="text1"/>
              </w:rPr>
              <w:t>Туркмения</w:t>
            </w:r>
          </w:p>
        </w:tc>
        <w:tc>
          <w:tcPr>
            <w:tcW w:w="778" w:type="dxa"/>
            <w:tcBorders>
              <w:left w:val="single" w:sz="6" w:space="0" w:color="000000"/>
            </w:tcBorders>
            <w:shd w:val="clear" w:color="auto" w:fill="auto"/>
            <w:vAlign w:val="bottom"/>
          </w:tcPr>
          <w:p w14:paraId="5C10AE0C" w14:textId="32CE1D29" w:rsidR="00244346" w:rsidRPr="00533E37" w:rsidRDefault="00244346" w:rsidP="00E41D9D">
            <w:pPr>
              <w:spacing w:before="80"/>
              <w:ind w:right="170"/>
              <w:jc w:val="right"/>
              <w:rPr>
                <w:color w:val="000000" w:themeColor="text1"/>
              </w:rPr>
            </w:pPr>
            <w:r w:rsidRPr="00533E37">
              <w:rPr>
                <w:color w:val="000000" w:themeColor="text1"/>
              </w:rPr>
              <w:t>0,1</w:t>
            </w:r>
          </w:p>
        </w:tc>
        <w:tc>
          <w:tcPr>
            <w:tcW w:w="778" w:type="dxa"/>
            <w:tcBorders>
              <w:left w:val="single" w:sz="6" w:space="0" w:color="000000"/>
            </w:tcBorders>
            <w:shd w:val="clear" w:color="auto" w:fill="auto"/>
            <w:vAlign w:val="bottom"/>
          </w:tcPr>
          <w:p w14:paraId="06F1D9CE" w14:textId="1D2663F9" w:rsidR="00244346" w:rsidRPr="00533E37" w:rsidRDefault="00244346" w:rsidP="00E41D9D">
            <w:pPr>
              <w:spacing w:before="80"/>
              <w:ind w:right="170"/>
              <w:jc w:val="right"/>
              <w:rPr>
                <w:color w:val="000000" w:themeColor="text1"/>
              </w:rPr>
            </w:pPr>
            <w:r w:rsidRPr="00533E37">
              <w:rPr>
                <w:color w:val="000000" w:themeColor="text1"/>
              </w:rPr>
              <w:t>…</w:t>
            </w:r>
          </w:p>
        </w:tc>
        <w:tc>
          <w:tcPr>
            <w:tcW w:w="777" w:type="dxa"/>
            <w:tcBorders>
              <w:left w:val="single" w:sz="6" w:space="0" w:color="000000"/>
            </w:tcBorders>
            <w:shd w:val="clear" w:color="auto" w:fill="auto"/>
            <w:vAlign w:val="bottom"/>
          </w:tcPr>
          <w:p w14:paraId="073D6657" w14:textId="0221FC51" w:rsidR="00244346" w:rsidRPr="00AB2D22" w:rsidRDefault="00244346" w:rsidP="00E41D9D">
            <w:pPr>
              <w:spacing w:before="80"/>
              <w:ind w:right="170"/>
              <w:jc w:val="right"/>
            </w:pPr>
            <w:r w:rsidRPr="00AB2D22">
              <w:t>…</w:t>
            </w:r>
          </w:p>
        </w:tc>
        <w:tc>
          <w:tcPr>
            <w:tcW w:w="777" w:type="dxa"/>
            <w:tcBorders>
              <w:left w:val="single" w:sz="6" w:space="0" w:color="000000"/>
            </w:tcBorders>
            <w:shd w:val="clear" w:color="auto" w:fill="auto"/>
            <w:vAlign w:val="bottom"/>
          </w:tcPr>
          <w:p w14:paraId="656D5A1B" w14:textId="4223DA4B" w:rsidR="00244346" w:rsidRPr="00AB2D22" w:rsidRDefault="00244346" w:rsidP="00E41D9D">
            <w:pPr>
              <w:spacing w:before="80"/>
              <w:ind w:right="170"/>
              <w:jc w:val="right"/>
            </w:pPr>
            <w:r w:rsidRPr="00AB2D22">
              <w:t>0,1</w:t>
            </w:r>
          </w:p>
        </w:tc>
        <w:tc>
          <w:tcPr>
            <w:tcW w:w="778" w:type="dxa"/>
            <w:tcBorders>
              <w:left w:val="single" w:sz="6" w:space="0" w:color="000000"/>
            </w:tcBorders>
            <w:shd w:val="clear" w:color="auto" w:fill="auto"/>
            <w:vAlign w:val="bottom"/>
          </w:tcPr>
          <w:p w14:paraId="2F26AD87" w14:textId="2F6502F5" w:rsidR="00244346" w:rsidRPr="00AB2D22" w:rsidRDefault="00244346" w:rsidP="00E41D9D">
            <w:pPr>
              <w:spacing w:before="80"/>
              <w:ind w:right="170"/>
              <w:jc w:val="right"/>
            </w:pPr>
            <w:r w:rsidRPr="00533E37">
              <w:rPr>
                <w:color w:val="000000" w:themeColor="text1"/>
              </w:rPr>
              <w:t>…</w:t>
            </w:r>
          </w:p>
        </w:tc>
        <w:tc>
          <w:tcPr>
            <w:tcW w:w="777" w:type="dxa"/>
            <w:tcBorders>
              <w:left w:val="single" w:sz="6" w:space="0" w:color="000000"/>
            </w:tcBorders>
            <w:shd w:val="clear" w:color="auto" w:fill="auto"/>
            <w:vAlign w:val="bottom"/>
          </w:tcPr>
          <w:p w14:paraId="79DBE736" w14:textId="1C93C672" w:rsidR="00244346" w:rsidRPr="00AB2D22" w:rsidRDefault="00244346" w:rsidP="00E41D9D">
            <w:pPr>
              <w:spacing w:before="80"/>
              <w:ind w:right="170"/>
              <w:jc w:val="right"/>
            </w:pPr>
            <w:r w:rsidRPr="00AB2D22">
              <w:t>…</w:t>
            </w:r>
          </w:p>
        </w:tc>
        <w:tc>
          <w:tcPr>
            <w:tcW w:w="2629" w:type="dxa"/>
            <w:tcBorders>
              <w:left w:val="single" w:sz="6" w:space="0" w:color="000000"/>
            </w:tcBorders>
            <w:shd w:val="clear" w:color="auto" w:fill="auto"/>
            <w:vAlign w:val="bottom"/>
          </w:tcPr>
          <w:p w14:paraId="71455D1F" w14:textId="77777777" w:rsidR="00244346" w:rsidRPr="00533E37" w:rsidRDefault="00244346">
            <w:pPr>
              <w:spacing w:before="80"/>
              <w:ind w:left="170"/>
              <w:rPr>
                <w:color w:val="000000" w:themeColor="text1"/>
              </w:rPr>
            </w:pPr>
            <w:r w:rsidRPr="00533E37">
              <w:rPr>
                <w:i/>
                <w:color w:val="000000" w:themeColor="text1"/>
              </w:rPr>
              <w:t>Turkmenistan</w:t>
            </w:r>
          </w:p>
        </w:tc>
      </w:tr>
      <w:tr w:rsidR="00244346" w:rsidRPr="00D21FE6" w14:paraId="2384E602" w14:textId="77777777" w:rsidTr="00533E37">
        <w:trPr>
          <w:cantSplit/>
          <w:jc w:val="center"/>
        </w:trPr>
        <w:tc>
          <w:tcPr>
            <w:tcW w:w="2627" w:type="dxa"/>
            <w:shd w:val="clear" w:color="auto" w:fill="auto"/>
            <w:vAlign w:val="bottom"/>
          </w:tcPr>
          <w:p w14:paraId="1732FC42" w14:textId="77777777" w:rsidR="00244346" w:rsidRPr="00533E37" w:rsidRDefault="00244346">
            <w:pPr>
              <w:spacing w:before="80"/>
              <w:ind w:left="113"/>
              <w:rPr>
                <w:color w:val="000000" w:themeColor="text1"/>
              </w:rPr>
            </w:pPr>
            <w:r w:rsidRPr="00533E37">
              <w:rPr>
                <w:color w:val="000000" w:themeColor="text1"/>
              </w:rPr>
              <w:t>Узбекистан</w:t>
            </w:r>
          </w:p>
        </w:tc>
        <w:tc>
          <w:tcPr>
            <w:tcW w:w="778" w:type="dxa"/>
            <w:tcBorders>
              <w:left w:val="single" w:sz="6" w:space="0" w:color="000000"/>
            </w:tcBorders>
            <w:shd w:val="clear" w:color="auto" w:fill="auto"/>
            <w:vAlign w:val="bottom"/>
          </w:tcPr>
          <w:p w14:paraId="1A0434C3" w14:textId="06F8E5C1" w:rsidR="00244346" w:rsidRPr="00533E37" w:rsidRDefault="00244346" w:rsidP="00E41D9D">
            <w:pPr>
              <w:spacing w:before="80"/>
              <w:ind w:right="170"/>
              <w:jc w:val="right"/>
              <w:rPr>
                <w:color w:val="000000" w:themeColor="text1"/>
              </w:rPr>
            </w:pPr>
            <w:r w:rsidRPr="00533E37">
              <w:rPr>
                <w:color w:val="000000" w:themeColor="text1"/>
              </w:rPr>
              <w:t>0,1</w:t>
            </w:r>
          </w:p>
        </w:tc>
        <w:tc>
          <w:tcPr>
            <w:tcW w:w="778" w:type="dxa"/>
            <w:tcBorders>
              <w:left w:val="single" w:sz="6" w:space="0" w:color="000000"/>
            </w:tcBorders>
            <w:shd w:val="clear" w:color="auto" w:fill="auto"/>
            <w:vAlign w:val="bottom"/>
          </w:tcPr>
          <w:p w14:paraId="2E68ECF1" w14:textId="2222F3C0" w:rsidR="00244346" w:rsidRPr="00533E37" w:rsidRDefault="00244346" w:rsidP="00E41D9D">
            <w:pPr>
              <w:spacing w:before="80"/>
              <w:ind w:right="170"/>
              <w:jc w:val="right"/>
              <w:rPr>
                <w:color w:val="000000" w:themeColor="text1"/>
              </w:rPr>
            </w:pPr>
            <w:r w:rsidRPr="00533E37">
              <w:rPr>
                <w:color w:val="000000" w:themeColor="text1"/>
              </w:rPr>
              <w:t>0,1</w:t>
            </w:r>
          </w:p>
        </w:tc>
        <w:tc>
          <w:tcPr>
            <w:tcW w:w="777" w:type="dxa"/>
            <w:tcBorders>
              <w:left w:val="single" w:sz="6" w:space="0" w:color="000000"/>
            </w:tcBorders>
            <w:shd w:val="clear" w:color="auto" w:fill="auto"/>
            <w:vAlign w:val="bottom"/>
          </w:tcPr>
          <w:p w14:paraId="0A5693B3" w14:textId="7FD62A0F" w:rsidR="00244346" w:rsidRPr="00AB2D22" w:rsidRDefault="00244346" w:rsidP="00E41D9D">
            <w:pPr>
              <w:spacing w:before="80"/>
              <w:ind w:right="170"/>
              <w:jc w:val="right"/>
            </w:pPr>
            <w:r w:rsidRPr="00AB2D22">
              <w:t>0,1</w:t>
            </w:r>
          </w:p>
        </w:tc>
        <w:tc>
          <w:tcPr>
            <w:tcW w:w="777" w:type="dxa"/>
            <w:tcBorders>
              <w:left w:val="single" w:sz="6" w:space="0" w:color="000000"/>
            </w:tcBorders>
            <w:shd w:val="clear" w:color="auto" w:fill="auto"/>
            <w:vAlign w:val="bottom"/>
          </w:tcPr>
          <w:p w14:paraId="0B9B42A4" w14:textId="04BFBA97" w:rsidR="00244346" w:rsidRPr="00AB2D22" w:rsidRDefault="00244346" w:rsidP="00E41D9D">
            <w:pPr>
              <w:spacing w:before="80"/>
              <w:ind w:right="170"/>
              <w:jc w:val="right"/>
            </w:pPr>
            <w:r w:rsidRPr="00AB2D22">
              <w:t>0,1</w:t>
            </w:r>
          </w:p>
        </w:tc>
        <w:tc>
          <w:tcPr>
            <w:tcW w:w="778" w:type="dxa"/>
            <w:tcBorders>
              <w:left w:val="single" w:sz="6" w:space="0" w:color="000000"/>
            </w:tcBorders>
            <w:shd w:val="clear" w:color="auto" w:fill="auto"/>
            <w:vAlign w:val="bottom"/>
          </w:tcPr>
          <w:p w14:paraId="5E5856C8" w14:textId="44F11DA4" w:rsidR="00244346" w:rsidRPr="00AB2D22" w:rsidRDefault="00244346" w:rsidP="00E41D9D">
            <w:pPr>
              <w:spacing w:before="80"/>
              <w:ind w:right="170"/>
              <w:jc w:val="right"/>
            </w:pPr>
            <w:r w:rsidRPr="00AB2D22">
              <w:t>0,1</w:t>
            </w:r>
          </w:p>
        </w:tc>
        <w:tc>
          <w:tcPr>
            <w:tcW w:w="777" w:type="dxa"/>
            <w:tcBorders>
              <w:left w:val="single" w:sz="6" w:space="0" w:color="000000"/>
            </w:tcBorders>
            <w:shd w:val="clear" w:color="auto" w:fill="auto"/>
            <w:vAlign w:val="bottom"/>
          </w:tcPr>
          <w:p w14:paraId="7E062240" w14:textId="710B027A" w:rsidR="00244346" w:rsidRPr="00AB2D22" w:rsidRDefault="00244346" w:rsidP="00E41D9D">
            <w:pPr>
              <w:spacing w:before="80"/>
              <w:ind w:right="170"/>
              <w:jc w:val="right"/>
            </w:pPr>
            <w:r w:rsidRPr="00AB2D22">
              <w:t>0,1</w:t>
            </w:r>
          </w:p>
        </w:tc>
        <w:tc>
          <w:tcPr>
            <w:tcW w:w="2629" w:type="dxa"/>
            <w:tcBorders>
              <w:left w:val="single" w:sz="6" w:space="0" w:color="000000"/>
            </w:tcBorders>
            <w:shd w:val="clear" w:color="auto" w:fill="auto"/>
            <w:vAlign w:val="bottom"/>
          </w:tcPr>
          <w:p w14:paraId="23B64BC1" w14:textId="77777777" w:rsidR="00244346" w:rsidRPr="00533E37" w:rsidRDefault="00244346">
            <w:pPr>
              <w:spacing w:before="80"/>
              <w:ind w:left="170"/>
              <w:rPr>
                <w:color w:val="000000" w:themeColor="text1"/>
              </w:rPr>
            </w:pPr>
            <w:r w:rsidRPr="00533E37">
              <w:rPr>
                <w:i/>
                <w:color w:val="000000" w:themeColor="text1"/>
              </w:rPr>
              <w:t>Uzbekistan</w:t>
            </w:r>
          </w:p>
        </w:tc>
      </w:tr>
      <w:tr w:rsidR="00244346" w:rsidRPr="00D21FE6" w14:paraId="6B7500B0" w14:textId="77777777" w:rsidTr="00533E37">
        <w:trPr>
          <w:cantSplit/>
          <w:jc w:val="center"/>
        </w:trPr>
        <w:tc>
          <w:tcPr>
            <w:tcW w:w="2627" w:type="dxa"/>
            <w:shd w:val="clear" w:color="auto" w:fill="auto"/>
            <w:vAlign w:val="bottom"/>
          </w:tcPr>
          <w:p w14:paraId="3C78ABB9" w14:textId="77777777" w:rsidR="00244346" w:rsidRPr="00533E37" w:rsidRDefault="00244346">
            <w:pPr>
              <w:spacing w:before="80"/>
              <w:ind w:left="113"/>
              <w:rPr>
                <w:color w:val="000000" w:themeColor="text1"/>
              </w:rPr>
            </w:pPr>
            <w:r w:rsidRPr="00533E37">
              <w:rPr>
                <w:color w:val="000000" w:themeColor="text1"/>
              </w:rPr>
              <w:t>Украина</w:t>
            </w:r>
          </w:p>
        </w:tc>
        <w:tc>
          <w:tcPr>
            <w:tcW w:w="778" w:type="dxa"/>
            <w:tcBorders>
              <w:left w:val="single" w:sz="6" w:space="0" w:color="000000"/>
            </w:tcBorders>
            <w:shd w:val="clear" w:color="auto" w:fill="auto"/>
            <w:vAlign w:val="bottom"/>
          </w:tcPr>
          <w:p w14:paraId="7C60BF9B" w14:textId="616ED416" w:rsidR="00244346" w:rsidRPr="00533E37" w:rsidRDefault="00244346" w:rsidP="00E41D9D">
            <w:pPr>
              <w:spacing w:before="80"/>
              <w:ind w:right="170"/>
              <w:jc w:val="right"/>
              <w:rPr>
                <w:color w:val="000000" w:themeColor="text1"/>
              </w:rPr>
            </w:pPr>
            <w:r w:rsidRPr="00533E37">
              <w:rPr>
                <w:color w:val="000000" w:themeColor="text1"/>
              </w:rPr>
              <w:t>0,3</w:t>
            </w:r>
          </w:p>
        </w:tc>
        <w:tc>
          <w:tcPr>
            <w:tcW w:w="778" w:type="dxa"/>
            <w:tcBorders>
              <w:left w:val="single" w:sz="6" w:space="0" w:color="000000"/>
            </w:tcBorders>
            <w:shd w:val="clear" w:color="auto" w:fill="auto"/>
            <w:vAlign w:val="bottom"/>
          </w:tcPr>
          <w:p w14:paraId="26A390A0" w14:textId="4960DC43" w:rsidR="00244346" w:rsidRPr="00533E37" w:rsidRDefault="00244346" w:rsidP="00E41D9D">
            <w:pPr>
              <w:spacing w:before="80"/>
              <w:ind w:right="170"/>
              <w:jc w:val="right"/>
              <w:rPr>
                <w:color w:val="000000" w:themeColor="text1"/>
              </w:rPr>
            </w:pPr>
            <w:r w:rsidRPr="00533E37">
              <w:rPr>
                <w:color w:val="000000" w:themeColor="text1"/>
              </w:rPr>
              <w:t>…</w:t>
            </w:r>
          </w:p>
        </w:tc>
        <w:tc>
          <w:tcPr>
            <w:tcW w:w="777" w:type="dxa"/>
            <w:tcBorders>
              <w:left w:val="single" w:sz="6" w:space="0" w:color="000000"/>
            </w:tcBorders>
            <w:shd w:val="clear" w:color="auto" w:fill="auto"/>
            <w:vAlign w:val="bottom"/>
          </w:tcPr>
          <w:p w14:paraId="6BF01294" w14:textId="4E6B03B9" w:rsidR="00244346" w:rsidRPr="00AB2D22" w:rsidRDefault="00244346" w:rsidP="00E41D9D">
            <w:pPr>
              <w:spacing w:before="80"/>
              <w:ind w:right="170"/>
              <w:jc w:val="right"/>
            </w:pPr>
            <w:r w:rsidRPr="00AB2D22">
              <w:t>…</w:t>
            </w:r>
          </w:p>
        </w:tc>
        <w:tc>
          <w:tcPr>
            <w:tcW w:w="777" w:type="dxa"/>
            <w:tcBorders>
              <w:left w:val="single" w:sz="6" w:space="0" w:color="000000"/>
            </w:tcBorders>
            <w:shd w:val="clear" w:color="auto" w:fill="auto"/>
            <w:vAlign w:val="bottom"/>
          </w:tcPr>
          <w:p w14:paraId="18672E54" w14:textId="4D19F435" w:rsidR="00244346" w:rsidRPr="00AB2D22" w:rsidRDefault="00244346" w:rsidP="00E41D9D">
            <w:pPr>
              <w:spacing w:before="80"/>
              <w:ind w:right="170"/>
              <w:jc w:val="right"/>
            </w:pPr>
            <w:r w:rsidRPr="00AB2D22">
              <w:t>0,4</w:t>
            </w:r>
          </w:p>
        </w:tc>
        <w:tc>
          <w:tcPr>
            <w:tcW w:w="778" w:type="dxa"/>
            <w:tcBorders>
              <w:left w:val="single" w:sz="6" w:space="0" w:color="000000"/>
            </w:tcBorders>
            <w:shd w:val="clear" w:color="auto" w:fill="auto"/>
            <w:vAlign w:val="bottom"/>
          </w:tcPr>
          <w:p w14:paraId="4968F833" w14:textId="44CF0E34" w:rsidR="00244346" w:rsidRPr="00AB2D22" w:rsidRDefault="00244346" w:rsidP="00E41D9D">
            <w:pPr>
              <w:spacing w:before="80"/>
              <w:ind w:right="170"/>
              <w:jc w:val="right"/>
            </w:pPr>
            <w:r w:rsidRPr="00AB2D22">
              <w:t>…</w:t>
            </w:r>
          </w:p>
        </w:tc>
        <w:tc>
          <w:tcPr>
            <w:tcW w:w="777" w:type="dxa"/>
            <w:tcBorders>
              <w:left w:val="single" w:sz="6" w:space="0" w:color="000000"/>
            </w:tcBorders>
            <w:shd w:val="clear" w:color="auto" w:fill="auto"/>
            <w:vAlign w:val="bottom"/>
          </w:tcPr>
          <w:p w14:paraId="5B069265" w14:textId="5660B8EE" w:rsidR="00244346" w:rsidRPr="00AB2D22" w:rsidRDefault="00244346" w:rsidP="00E41D9D">
            <w:pPr>
              <w:spacing w:before="80"/>
              <w:ind w:right="170"/>
              <w:jc w:val="right"/>
            </w:pPr>
            <w:r w:rsidRPr="00AB2D22">
              <w:t>…</w:t>
            </w:r>
          </w:p>
        </w:tc>
        <w:tc>
          <w:tcPr>
            <w:tcW w:w="2629" w:type="dxa"/>
            <w:tcBorders>
              <w:left w:val="single" w:sz="6" w:space="0" w:color="000000"/>
            </w:tcBorders>
            <w:shd w:val="clear" w:color="auto" w:fill="auto"/>
            <w:vAlign w:val="bottom"/>
          </w:tcPr>
          <w:p w14:paraId="5C921679" w14:textId="77777777" w:rsidR="00244346" w:rsidRPr="00533E37" w:rsidRDefault="00244346">
            <w:pPr>
              <w:spacing w:before="80"/>
              <w:ind w:left="170"/>
              <w:rPr>
                <w:color w:val="000000" w:themeColor="text1"/>
              </w:rPr>
            </w:pPr>
            <w:r w:rsidRPr="00533E37">
              <w:rPr>
                <w:i/>
                <w:color w:val="000000" w:themeColor="text1"/>
              </w:rPr>
              <w:t>Ukraine</w:t>
            </w:r>
          </w:p>
        </w:tc>
      </w:tr>
      <w:tr w:rsidR="00244346" w:rsidRPr="00D21FE6" w14:paraId="094F633E" w14:textId="77777777" w:rsidTr="00533E37">
        <w:trPr>
          <w:cantSplit/>
          <w:jc w:val="center"/>
        </w:trPr>
        <w:tc>
          <w:tcPr>
            <w:tcW w:w="2627" w:type="dxa"/>
            <w:shd w:val="clear" w:color="auto" w:fill="auto"/>
            <w:vAlign w:val="bottom"/>
          </w:tcPr>
          <w:p w14:paraId="02A84CE3" w14:textId="77777777" w:rsidR="00244346" w:rsidRPr="00533E37" w:rsidRDefault="00244346">
            <w:pPr>
              <w:spacing w:before="80"/>
              <w:rPr>
                <w:color w:val="000000" w:themeColor="text1"/>
              </w:rPr>
            </w:pPr>
            <w:r w:rsidRPr="00533E37">
              <w:rPr>
                <w:b/>
                <w:bCs/>
                <w:color w:val="000000" w:themeColor="text1"/>
              </w:rPr>
              <w:t>Страны БРИКС</w:t>
            </w:r>
          </w:p>
        </w:tc>
        <w:tc>
          <w:tcPr>
            <w:tcW w:w="778" w:type="dxa"/>
            <w:tcBorders>
              <w:left w:val="single" w:sz="6" w:space="0" w:color="000000"/>
            </w:tcBorders>
            <w:shd w:val="clear" w:color="auto" w:fill="auto"/>
            <w:vAlign w:val="bottom"/>
          </w:tcPr>
          <w:p w14:paraId="0D9A5824" w14:textId="77777777" w:rsidR="00244346" w:rsidRPr="00533E37" w:rsidRDefault="00244346" w:rsidP="00E41D9D">
            <w:pPr>
              <w:snapToGrid w:val="0"/>
              <w:spacing w:before="80"/>
              <w:ind w:right="170"/>
              <w:jc w:val="right"/>
              <w:rPr>
                <w:b/>
                <w:bCs/>
                <w:color w:val="000000" w:themeColor="text1"/>
              </w:rPr>
            </w:pPr>
          </w:p>
        </w:tc>
        <w:tc>
          <w:tcPr>
            <w:tcW w:w="778" w:type="dxa"/>
            <w:tcBorders>
              <w:left w:val="single" w:sz="6" w:space="0" w:color="000000"/>
            </w:tcBorders>
            <w:shd w:val="clear" w:color="auto" w:fill="auto"/>
            <w:vAlign w:val="bottom"/>
          </w:tcPr>
          <w:p w14:paraId="75340EFB" w14:textId="77777777" w:rsidR="00244346" w:rsidRPr="00533E37" w:rsidRDefault="00244346" w:rsidP="00E41D9D">
            <w:pPr>
              <w:snapToGrid w:val="0"/>
              <w:spacing w:before="80"/>
              <w:ind w:right="170"/>
              <w:jc w:val="right"/>
              <w:rPr>
                <w:color w:val="000000" w:themeColor="text1"/>
                <w:lang w:val="en-US"/>
              </w:rPr>
            </w:pPr>
          </w:p>
        </w:tc>
        <w:tc>
          <w:tcPr>
            <w:tcW w:w="777" w:type="dxa"/>
            <w:tcBorders>
              <w:left w:val="single" w:sz="6" w:space="0" w:color="000000"/>
            </w:tcBorders>
            <w:shd w:val="clear" w:color="auto" w:fill="auto"/>
            <w:vAlign w:val="bottom"/>
          </w:tcPr>
          <w:p w14:paraId="692FA2F9" w14:textId="77777777" w:rsidR="00244346" w:rsidRPr="00AB2D22" w:rsidRDefault="00244346" w:rsidP="00E41D9D">
            <w:pPr>
              <w:snapToGrid w:val="0"/>
              <w:spacing w:before="80"/>
              <w:ind w:right="170"/>
              <w:jc w:val="right"/>
              <w:rPr>
                <w:lang w:val="en-US"/>
              </w:rPr>
            </w:pPr>
          </w:p>
        </w:tc>
        <w:tc>
          <w:tcPr>
            <w:tcW w:w="777" w:type="dxa"/>
            <w:tcBorders>
              <w:left w:val="single" w:sz="6" w:space="0" w:color="000000"/>
            </w:tcBorders>
            <w:shd w:val="clear" w:color="auto" w:fill="auto"/>
            <w:vAlign w:val="bottom"/>
          </w:tcPr>
          <w:p w14:paraId="1358E68D" w14:textId="77777777" w:rsidR="00244346" w:rsidRPr="00AB2D22" w:rsidRDefault="00244346" w:rsidP="00E41D9D">
            <w:pPr>
              <w:snapToGrid w:val="0"/>
              <w:spacing w:before="80"/>
              <w:ind w:right="170"/>
              <w:jc w:val="right"/>
              <w:rPr>
                <w:lang w:val="en-US"/>
              </w:rPr>
            </w:pPr>
          </w:p>
        </w:tc>
        <w:tc>
          <w:tcPr>
            <w:tcW w:w="778" w:type="dxa"/>
            <w:tcBorders>
              <w:left w:val="single" w:sz="6" w:space="0" w:color="000000"/>
            </w:tcBorders>
            <w:shd w:val="clear" w:color="auto" w:fill="auto"/>
            <w:vAlign w:val="bottom"/>
          </w:tcPr>
          <w:p w14:paraId="54917821" w14:textId="77777777" w:rsidR="00244346" w:rsidRPr="00AB2D22" w:rsidRDefault="00244346" w:rsidP="00E41D9D">
            <w:pPr>
              <w:snapToGrid w:val="0"/>
              <w:spacing w:before="80"/>
              <w:ind w:right="170"/>
              <w:jc w:val="right"/>
              <w:rPr>
                <w:lang w:val="en-US"/>
              </w:rPr>
            </w:pPr>
          </w:p>
        </w:tc>
        <w:tc>
          <w:tcPr>
            <w:tcW w:w="777" w:type="dxa"/>
            <w:tcBorders>
              <w:left w:val="single" w:sz="6" w:space="0" w:color="000000"/>
            </w:tcBorders>
            <w:shd w:val="clear" w:color="auto" w:fill="auto"/>
            <w:vAlign w:val="bottom"/>
          </w:tcPr>
          <w:p w14:paraId="6BBA59B6" w14:textId="77777777" w:rsidR="00244346" w:rsidRPr="00AB2D22" w:rsidRDefault="00244346" w:rsidP="00E41D9D">
            <w:pPr>
              <w:snapToGrid w:val="0"/>
              <w:spacing w:before="80"/>
              <w:ind w:right="170"/>
              <w:jc w:val="right"/>
              <w:rPr>
                <w:lang w:val="en-US"/>
              </w:rPr>
            </w:pPr>
          </w:p>
        </w:tc>
        <w:tc>
          <w:tcPr>
            <w:tcW w:w="2629" w:type="dxa"/>
            <w:tcBorders>
              <w:left w:val="single" w:sz="6" w:space="0" w:color="000000"/>
            </w:tcBorders>
            <w:shd w:val="clear" w:color="auto" w:fill="auto"/>
            <w:vAlign w:val="bottom"/>
          </w:tcPr>
          <w:p w14:paraId="7EEA9B29" w14:textId="77777777" w:rsidR="00244346" w:rsidRPr="00533E37" w:rsidRDefault="00244346">
            <w:pPr>
              <w:spacing w:before="80"/>
              <w:ind w:left="57"/>
              <w:rPr>
                <w:color w:val="000000" w:themeColor="text1"/>
              </w:rPr>
            </w:pPr>
            <w:r w:rsidRPr="00533E37">
              <w:rPr>
                <w:b/>
                <w:i/>
                <w:color w:val="000000" w:themeColor="text1"/>
                <w:lang w:val="en"/>
              </w:rPr>
              <w:t>BRICS countries</w:t>
            </w:r>
          </w:p>
        </w:tc>
      </w:tr>
      <w:tr w:rsidR="00244346" w:rsidRPr="00D21FE6" w14:paraId="64F2BAC3" w14:textId="77777777" w:rsidTr="00533E37">
        <w:trPr>
          <w:cantSplit/>
          <w:jc w:val="center"/>
        </w:trPr>
        <w:tc>
          <w:tcPr>
            <w:tcW w:w="2627" w:type="dxa"/>
            <w:shd w:val="clear" w:color="auto" w:fill="auto"/>
            <w:vAlign w:val="bottom"/>
          </w:tcPr>
          <w:p w14:paraId="459EF201" w14:textId="77777777" w:rsidR="00244346" w:rsidRPr="00533E37" w:rsidRDefault="00244346">
            <w:pPr>
              <w:spacing w:before="80"/>
              <w:ind w:left="340"/>
              <w:rPr>
                <w:color w:val="000000" w:themeColor="text1"/>
              </w:rPr>
            </w:pPr>
            <w:r w:rsidRPr="00533E37">
              <w:rPr>
                <w:color w:val="000000" w:themeColor="text1"/>
              </w:rPr>
              <w:t>из них:</w:t>
            </w:r>
          </w:p>
        </w:tc>
        <w:tc>
          <w:tcPr>
            <w:tcW w:w="778" w:type="dxa"/>
            <w:tcBorders>
              <w:left w:val="single" w:sz="6" w:space="0" w:color="000000"/>
            </w:tcBorders>
            <w:shd w:val="clear" w:color="auto" w:fill="auto"/>
            <w:vAlign w:val="bottom"/>
          </w:tcPr>
          <w:p w14:paraId="7DB6D7D7" w14:textId="77777777" w:rsidR="00244346" w:rsidRPr="00533E37" w:rsidRDefault="00244346" w:rsidP="00E41D9D">
            <w:pPr>
              <w:snapToGrid w:val="0"/>
              <w:spacing w:before="80"/>
              <w:ind w:right="170"/>
              <w:jc w:val="right"/>
              <w:rPr>
                <w:color w:val="000000" w:themeColor="text1"/>
              </w:rPr>
            </w:pPr>
          </w:p>
        </w:tc>
        <w:tc>
          <w:tcPr>
            <w:tcW w:w="778" w:type="dxa"/>
            <w:tcBorders>
              <w:left w:val="single" w:sz="6" w:space="0" w:color="000000"/>
            </w:tcBorders>
            <w:shd w:val="clear" w:color="auto" w:fill="auto"/>
            <w:vAlign w:val="bottom"/>
          </w:tcPr>
          <w:p w14:paraId="6A835E3F" w14:textId="77777777" w:rsidR="00244346" w:rsidRPr="00533E37" w:rsidRDefault="00244346" w:rsidP="00E41D9D">
            <w:pPr>
              <w:snapToGrid w:val="0"/>
              <w:spacing w:before="80"/>
              <w:ind w:right="170"/>
              <w:jc w:val="right"/>
              <w:rPr>
                <w:color w:val="000000" w:themeColor="text1"/>
                <w:lang w:val="en-US"/>
              </w:rPr>
            </w:pPr>
          </w:p>
        </w:tc>
        <w:tc>
          <w:tcPr>
            <w:tcW w:w="777" w:type="dxa"/>
            <w:tcBorders>
              <w:left w:val="single" w:sz="6" w:space="0" w:color="000000"/>
            </w:tcBorders>
            <w:shd w:val="clear" w:color="auto" w:fill="auto"/>
            <w:vAlign w:val="bottom"/>
          </w:tcPr>
          <w:p w14:paraId="4CC37C90" w14:textId="77777777" w:rsidR="00244346" w:rsidRPr="00AB2D22" w:rsidRDefault="00244346" w:rsidP="00E41D9D">
            <w:pPr>
              <w:snapToGrid w:val="0"/>
              <w:spacing w:before="80"/>
              <w:ind w:right="170"/>
              <w:jc w:val="right"/>
              <w:rPr>
                <w:lang w:val="en-US"/>
              </w:rPr>
            </w:pPr>
          </w:p>
        </w:tc>
        <w:tc>
          <w:tcPr>
            <w:tcW w:w="777" w:type="dxa"/>
            <w:tcBorders>
              <w:left w:val="single" w:sz="6" w:space="0" w:color="000000"/>
            </w:tcBorders>
            <w:shd w:val="clear" w:color="auto" w:fill="auto"/>
            <w:vAlign w:val="bottom"/>
          </w:tcPr>
          <w:p w14:paraId="31BCBBA4" w14:textId="77777777" w:rsidR="00244346" w:rsidRPr="00AB2D22" w:rsidRDefault="00244346" w:rsidP="00E41D9D">
            <w:pPr>
              <w:snapToGrid w:val="0"/>
              <w:spacing w:before="80"/>
              <w:ind w:right="170"/>
              <w:jc w:val="right"/>
              <w:rPr>
                <w:lang w:val="en-US"/>
              </w:rPr>
            </w:pPr>
          </w:p>
        </w:tc>
        <w:tc>
          <w:tcPr>
            <w:tcW w:w="778" w:type="dxa"/>
            <w:tcBorders>
              <w:left w:val="single" w:sz="6" w:space="0" w:color="000000"/>
            </w:tcBorders>
            <w:shd w:val="clear" w:color="auto" w:fill="auto"/>
            <w:vAlign w:val="bottom"/>
          </w:tcPr>
          <w:p w14:paraId="30773F46" w14:textId="77777777" w:rsidR="00244346" w:rsidRPr="00AB2D22" w:rsidRDefault="00244346" w:rsidP="00E41D9D">
            <w:pPr>
              <w:snapToGrid w:val="0"/>
              <w:spacing w:before="80"/>
              <w:ind w:right="170"/>
              <w:jc w:val="right"/>
              <w:rPr>
                <w:lang w:val="en-US"/>
              </w:rPr>
            </w:pPr>
          </w:p>
        </w:tc>
        <w:tc>
          <w:tcPr>
            <w:tcW w:w="777" w:type="dxa"/>
            <w:tcBorders>
              <w:left w:val="single" w:sz="6" w:space="0" w:color="000000"/>
            </w:tcBorders>
            <w:shd w:val="clear" w:color="auto" w:fill="auto"/>
            <w:vAlign w:val="bottom"/>
          </w:tcPr>
          <w:p w14:paraId="69C32FDA" w14:textId="77777777" w:rsidR="00244346" w:rsidRPr="00AB2D22" w:rsidRDefault="00244346" w:rsidP="00E41D9D">
            <w:pPr>
              <w:snapToGrid w:val="0"/>
              <w:spacing w:before="80"/>
              <w:ind w:right="170"/>
              <w:jc w:val="right"/>
              <w:rPr>
                <w:lang w:val="en-US"/>
              </w:rPr>
            </w:pPr>
          </w:p>
        </w:tc>
        <w:tc>
          <w:tcPr>
            <w:tcW w:w="2629" w:type="dxa"/>
            <w:tcBorders>
              <w:left w:val="single" w:sz="6" w:space="0" w:color="000000"/>
            </w:tcBorders>
            <w:shd w:val="clear" w:color="auto" w:fill="auto"/>
            <w:vAlign w:val="bottom"/>
          </w:tcPr>
          <w:p w14:paraId="7461BF3F" w14:textId="77777777" w:rsidR="00244346" w:rsidRPr="00533E37" w:rsidRDefault="00244346">
            <w:pPr>
              <w:spacing w:before="80"/>
              <w:ind w:left="340"/>
              <w:rPr>
                <w:color w:val="000000" w:themeColor="text1"/>
              </w:rPr>
            </w:pPr>
            <w:r w:rsidRPr="00533E37">
              <w:rPr>
                <w:i/>
                <w:color w:val="000000" w:themeColor="text1"/>
              </w:rPr>
              <w:t>of which:</w:t>
            </w:r>
          </w:p>
        </w:tc>
      </w:tr>
      <w:tr w:rsidR="00244346" w:rsidRPr="00D21FE6" w14:paraId="45482F7C" w14:textId="77777777" w:rsidTr="00533E37">
        <w:trPr>
          <w:cantSplit/>
          <w:jc w:val="center"/>
        </w:trPr>
        <w:tc>
          <w:tcPr>
            <w:tcW w:w="2627" w:type="dxa"/>
            <w:shd w:val="clear" w:color="auto" w:fill="auto"/>
            <w:vAlign w:val="bottom"/>
          </w:tcPr>
          <w:p w14:paraId="4EF3C173" w14:textId="77777777" w:rsidR="00244346" w:rsidRPr="00533E37" w:rsidRDefault="00244346">
            <w:pPr>
              <w:spacing w:before="80"/>
              <w:ind w:left="113"/>
              <w:rPr>
                <w:color w:val="000000" w:themeColor="text1"/>
              </w:rPr>
            </w:pPr>
            <w:r w:rsidRPr="00533E37">
              <w:rPr>
                <w:color w:val="000000" w:themeColor="text1"/>
              </w:rPr>
              <w:t>Бразилия</w:t>
            </w:r>
          </w:p>
        </w:tc>
        <w:tc>
          <w:tcPr>
            <w:tcW w:w="778" w:type="dxa"/>
            <w:tcBorders>
              <w:left w:val="single" w:sz="6" w:space="0" w:color="000000"/>
            </w:tcBorders>
            <w:shd w:val="clear" w:color="auto" w:fill="auto"/>
            <w:vAlign w:val="bottom"/>
          </w:tcPr>
          <w:p w14:paraId="78514738" w14:textId="12102757" w:rsidR="00244346" w:rsidRPr="00533E37" w:rsidRDefault="00244346" w:rsidP="0047795F">
            <w:pPr>
              <w:spacing w:before="80"/>
              <w:ind w:right="170"/>
              <w:jc w:val="right"/>
              <w:rPr>
                <w:color w:val="000000" w:themeColor="text1"/>
              </w:rPr>
            </w:pPr>
            <w:r w:rsidRPr="00533E37">
              <w:rPr>
                <w:color w:val="000000" w:themeColor="text1"/>
              </w:rPr>
              <w:t>1,3</w:t>
            </w:r>
          </w:p>
        </w:tc>
        <w:tc>
          <w:tcPr>
            <w:tcW w:w="778" w:type="dxa"/>
            <w:tcBorders>
              <w:left w:val="single" w:sz="6" w:space="0" w:color="000000"/>
            </w:tcBorders>
            <w:shd w:val="clear" w:color="auto" w:fill="auto"/>
            <w:vAlign w:val="bottom"/>
          </w:tcPr>
          <w:p w14:paraId="61262581" w14:textId="57396B9E" w:rsidR="00244346" w:rsidRPr="00533E37" w:rsidRDefault="00244346" w:rsidP="0047795F">
            <w:pPr>
              <w:spacing w:before="80"/>
              <w:ind w:right="170"/>
              <w:jc w:val="right"/>
              <w:rPr>
                <w:color w:val="000000" w:themeColor="text1"/>
              </w:rPr>
            </w:pPr>
            <w:r w:rsidRPr="00533E37">
              <w:rPr>
                <w:color w:val="000000" w:themeColor="text1"/>
              </w:rPr>
              <w:t>1,3</w:t>
            </w:r>
          </w:p>
        </w:tc>
        <w:tc>
          <w:tcPr>
            <w:tcW w:w="777" w:type="dxa"/>
            <w:tcBorders>
              <w:left w:val="single" w:sz="6" w:space="0" w:color="000000"/>
            </w:tcBorders>
            <w:shd w:val="clear" w:color="auto" w:fill="auto"/>
            <w:vAlign w:val="bottom"/>
          </w:tcPr>
          <w:p w14:paraId="0F79B0F0" w14:textId="57A36CB5" w:rsidR="00244346" w:rsidRPr="00AB2D22" w:rsidRDefault="00244346" w:rsidP="0047795F">
            <w:pPr>
              <w:spacing w:before="80"/>
              <w:ind w:right="170"/>
              <w:jc w:val="right"/>
            </w:pPr>
            <w:r w:rsidRPr="00AB2D22">
              <w:t>1,4</w:t>
            </w:r>
          </w:p>
        </w:tc>
        <w:tc>
          <w:tcPr>
            <w:tcW w:w="777" w:type="dxa"/>
            <w:tcBorders>
              <w:left w:val="single" w:sz="6" w:space="0" w:color="000000"/>
            </w:tcBorders>
            <w:shd w:val="clear" w:color="auto" w:fill="auto"/>
            <w:vAlign w:val="bottom"/>
          </w:tcPr>
          <w:p w14:paraId="05C9F80F" w14:textId="74EC7462" w:rsidR="00244346" w:rsidRPr="00AB2D22" w:rsidRDefault="00244346" w:rsidP="0047795F">
            <w:pPr>
              <w:spacing w:before="80"/>
              <w:ind w:right="170"/>
              <w:jc w:val="right"/>
            </w:pPr>
            <w:r w:rsidRPr="00AB2D22">
              <w:t>1,3</w:t>
            </w:r>
          </w:p>
        </w:tc>
        <w:tc>
          <w:tcPr>
            <w:tcW w:w="778" w:type="dxa"/>
            <w:tcBorders>
              <w:left w:val="single" w:sz="6" w:space="0" w:color="000000"/>
            </w:tcBorders>
            <w:shd w:val="clear" w:color="auto" w:fill="auto"/>
            <w:vAlign w:val="bottom"/>
          </w:tcPr>
          <w:p w14:paraId="303E08C1" w14:textId="2E39CD83" w:rsidR="00244346" w:rsidRPr="00AB2D22" w:rsidRDefault="00244346" w:rsidP="0047795F">
            <w:pPr>
              <w:spacing w:before="80"/>
              <w:ind w:right="170"/>
              <w:jc w:val="right"/>
            </w:pPr>
            <w:r w:rsidRPr="00AB2D22">
              <w:t>1,1</w:t>
            </w:r>
          </w:p>
        </w:tc>
        <w:tc>
          <w:tcPr>
            <w:tcW w:w="777" w:type="dxa"/>
            <w:tcBorders>
              <w:left w:val="single" w:sz="6" w:space="0" w:color="000000"/>
            </w:tcBorders>
            <w:shd w:val="clear" w:color="auto" w:fill="auto"/>
            <w:vAlign w:val="bottom"/>
          </w:tcPr>
          <w:p w14:paraId="56E29B85" w14:textId="7A8DE271" w:rsidR="00244346" w:rsidRPr="00AB2D22" w:rsidRDefault="00244346" w:rsidP="0047795F">
            <w:pPr>
              <w:spacing w:before="80"/>
              <w:ind w:right="170"/>
              <w:jc w:val="right"/>
            </w:pPr>
            <w:r w:rsidRPr="00AB2D22">
              <w:t>1,0</w:t>
            </w:r>
          </w:p>
        </w:tc>
        <w:tc>
          <w:tcPr>
            <w:tcW w:w="2629" w:type="dxa"/>
            <w:tcBorders>
              <w:left w:val="single" w:sz="6" w:space="0" w:color="000000"/>
            </w:tcBorders>
            <w:shd w:val="clear" w:color="auto" w:fill="auto"/>
            <w:vAlign w:val="bottom"/>
          </w:tcPr>
          <w:p w14:paraId="7D9E8458" w14:textId="77777777" w:rsidR="00244346" w:rsidRPr="00533E37" w:rsidRDefault="00244346">
            <w:pPr>
              <w:spacing w:before="80"/>
              <w:ind w:left="170"/>
              <w:rPr>
                <w:color w:val="000000" w:themeColor="text1"/>
              </w:rPr>
            </w:pPr>
            <w:r w:rsidRPr="00533E37">
              <w:rPr>
                <w:i/>
                <w:color w:val="000000" w:themeColor="text1"/>
              </w:rPr>
              <w:t>Brazil</w:t>
            </w:r>
          </w:p>
        </w:tc>
      </w:tr>
      <w:tr w:rsidR="00244346" w:rsidRPr="00D21FE6" w14:paraId="4FBDC63A" w14:textId="77777777" w:rsidTr="00533E37">
        <w:trPr>
          <w:cantSplit/>
          <w:jc w:val="center"/>
        </w:trPr>
        <w:tc>
          <w:tcPr>
            <w:tcW w:w="2627" w:type="dxa"/>
            <w:shd w:val="clear" w:color="auto" w:fill="auto"/>
            <w:vAlign w:val="bottom"/>
          </w:tcPr>
          <w:p w14:paraId="7D528A46" w14:textId="77777777" w:rsidR="00244346" w:rsidRPr="00533E37" w:rsidRDefault="00244346">
            <w:pPr>
              <w:spacing w:before="80"/>
              <w:ind w:left="113"/>
              <w:rPr>
                <w:color w:val="000000" w:themeColor="text1"/>
              </w:rPr>
            </w:pPr>
            <w:r w:rsidRPr="00533E37">
              <w:rPr>
                <w:color w:val="000000" w:themeColor="text1"/>
              </w:rPr>
              <w:t>Индия</w:t>
            </w:r>
          </w:p>
        </w:tc>
        <w:tc>
          <w:tcPr>
            <w:tcW w:w="778" w:type="dxa"/>
            <w:tcBorders>
              <w:left w:val="single" w:sz="6" w:space="0" w:color="000000"/>
            </w:tcBorders>
            <w:shd w:val="clear" w:color="auto" w:fill="auto"/>
            <w:vAlign w:val="bottom"/>
          </w:tcPr>
          <w:p w14:paraId="628FA4A7" w14:textId="1B7E7A77" w:rsidR="00244346" w:rsidRPr="00533E37" w:rsidRDefault="00244346" w:rsidP="0047795F">
            <w:pPr>
              <w:spacing w:before="80"/>
              <w:ind w:right="170"/>
              <w:jc w:val="right"/>
              <w:rPr>
                <w:color w:val="000000" w:themeColor="text1"/>
              </w:rPr>
            </w:pPr>
            <w:r w:rsidRPr="00533E37">
              <w:rPr>
                <w:color w:val="000000" w:themeColor="text1"/>
              </w:rPr>
              <w:t>1,5</w:t>
            </w:r>
          </w:p>
        </w:tc>
        <w:tc>
          <w:tcPr>
            <w:tcW w:w="778" w:type="dxa"/>
            <w:tcBorders>
              <w:left w:val="single" w:sz="6" w:space="0" w:color="000000"/>
            </w:tcBorders>
            <w:shd w:val="clear" w:color="auto" w:fill="auto"/>
            <w:vAlign w:val="bottom"/>
          </w:tcPr>
          <w:p w14:paraId="3BAC7302" w14:textId="321A45F9" w:rsidR="00244346" w:rsidRPr="00533E37" w:rsidRDefault="00244346" w:rsidP="0047795F">
            <w:pPr>
              <w:spacing w:before="80"/>
              <w:ind w:right="170"/>
              <w:jc w:val="right"/>
              <w:rPr>
                <w:color w:val="000000" w:themeColor="text1"/>
              </w:rPr>
            </w:pPr>
            <w:r w:rsidRPr="00533E37">
              <w:rPr>
                <w:color w:val="000000" w:themeColor="text1"/>
              </w:rPr>
              <w:t>1,8</w:t>
            </w:r>
          </w:p>
        </w:tc>
        <w:tc>
          <w:tcPr>
            <w:tcW w:w="777" w:type="dxa"/>
            <w:tcBorders>
              <w:left w:val="single" w:sz="6" w:space="0" w:color="000000"/>
            </w:tcBorders>
            <w:shd w:val="clear" w:color="auto" w:fill="auto"/>
            <w:vAlign w:val="bottom"/>
          </w:tcPr>
          <w:p w14:paraId="61C4F37C" w14:textId="303510AC" w:rsidR="00244346" w:rsidRPr="00AB2D22" w:rsidRDefault="00244346" w:rsidP="0047795F">
            <w:pPr>
              <w:spacing w:before="80"/>
              <w:ind w:right="170"/>
              <w:jc w:val="right"/>
            </w:pPr>
            <w:r w:rsidRPr="00AB2D22">
              <w:t>1,8</w:t>
            </w:r>
          </w:p>
        </w:tc>
        <w:tc>
          <w:tcPr>
            <w:tcW w:w="777" w:type="dxa"/>
            <w:tcBorders>
              <w:left w:val="single" w:sz="6" w:space="0" w:color="000000"/>
            </w:tcBorders>
            <w:shd w:val="clear" w:color="auto" w:fill="auto"/>
            <w:vAlign w:val="bottom"/>
          </w:tcPr>
          <w:p w14:paraId="18C0CE16" w14:textId="2907C116" w:rsidR="00244346" w:rsidRPr="00AB2D22" w:rsidRDefault="00244346" w:rsidP="0047795F">
            <w:pPr>
              <w:spacing w:before="80"/>
              <w:ind w:right="170"/>
              <w:jc w:val="right"/>
            </w:pPr>
            <w:r w:rsidRPr="00AB2D22">
              <w:t>2,3</w:t>
            </w:r>
          </w:p>
        </w:tc>
        <w:tc>
          <w:tcPr>
            <w:tcW w:w="778" w:type="dxa"/>
            <w:tcBorders>
              <w:left w:val="single" w:sz="6" w:space="0" w:color="000000"/>
            </w:tcBorders>
            <w:shd w:val="clear" w:color="auto" w:fill="auto"/>
            <w:vAlign w:val="bottom"/>
          </w:tcPr>
          <w:p w14:paraId="37AEE774" w14:textId="432D4D4C" w:rsidR="00244346" w:rsidRPr="00AB2D22" w:rsidRDefault="00244346" w:rsidP="0047795F">
            <w:pPr>
              <w:spacing w:before="80"/>
              <w:ind w:right="170"/>
              <w:jc w:val="right"/>
            </w:pPr>
            <w:r w:rsidRPr="00AB2D22">
              <w:t>2,8</w:t>
            </w:r>
          </w:p>
        </w:tc>
        <w:tc>
          <w:tcPr>
            <w:tcW w:w="777" w:type="dxa"/>
            <w:tcBorders>
              <w:left w:val="single" w:sz="6" w:space="0" w:color="000000"/>
            </w:tcBorders>
            <w:shd w:val="clear" w:color="auto" w:fill="auto"/>
            <w:vAlign w:val="bottom"/>
          </w:tcPr>
          <w:p w14:paraId="4BF20F3A" w14:textId="3BFB21EB" w:rsidR="00244346" w:rsidRPr="00AB2D22" w:rsidRDefault="00244346" w:rsidP="0047795F">
            <w:pPr>
              <w:spacing w:before="80"/>
              <w:ind w:right="170"/>
              <w:jc w:val="right"/>
            </w:pPr>
            <w:r w:rsidRPr="00AB2D22">
              <w:t>2,8</w:t>
            </w:r>
          </w:p>
        </w:tc>
        <w:tc>
          <w:tcPr>
            <w:tcW w:w="2629" w:type="dxa"/>
            <w:tcBorders>
              <w:left w:val="single" w:sz="6" w:space="0" w:color="000000"/>
            </w:tcBorders>
            <w:shd w:val="clear" w:color="auto" w:fill="auto"/>
            <w:vAlign w:val="bottom"/>
          </w:tcPr>
          <w:p w14:paraId="2CD0579C" w14:textId="77777777" w:rsidR="00244346" w:rsidRPr="00533E37" w:rsidRDefault="00244346">
            <w:pPr>
              <w:spacing w:before="80"/>
              <w:ind w:left="170"/>
              <w:rPr>
                <w:color w:val="000000" w:themeColor="text1"/>
              </w:rPr>
            </w:pPr>
            <w:r w:rsidRPr="00533E37">
              <w:rPr>
                <w:i/>
                <w:color w:val="000000" w:themeColor="text1"/>
              </w:rPr>
              <w:t>India</w:t>
            </w:r>
          </w:p>
        </w:tc>
      </w:tr>
      <w:tr w:rsidR="00244346" w:rsidRPr="00D21FE6" w14:paraId="65F72B4D" w14:textId="77777777" w:rsidTr="00533E37">
        <w:trPr>
          <w:cantSplit/>
          <w:jc w:val="center"/>
        </w:trPr>
        <w:tc>
          <w:tcPr>
            <w:tcW w:w="2627" w:type="dxa"/>
            <w:shd w:val="clear" w:color="auto" w:fill="auto"/>
            <w:vAlign w:val="bottom"/>
          </w:tcPr>
          <w:p w14:paraId="3E6A6EA5" w14:textId="77777777" w:rsidR="00244346" w:rsidRPr="00533E37" w:rsidRDefault="00244346">
            <w:pPr>
              <w:spacing w:before="80"/>
              <w:ind w:left="113"/>
              <w:rPr>
                <w:color w:val="000000" w:themeColor="text1"/>
              </w:rPr>
            </w:pPr>
            <w:r w:rsidRPr="00533E37">
              <w:rPr>
                <w:color w:val="000000" w:themeColor="text1"/>
              </w:rPr>
              <w:t>Китай</w:t>
            </w:r>
          </w:p>
        </w:tc>
        <w:tc>
          <w:tcPr>
            <w:tcW w:w="778" w:type="dxa"/>
            <w:tcBorders>
              <w:left w:val="single" w:sz="6" w:space="0" w:color="000000"/>
            </w:tcBorders>
            <w:shd w:val="clear" w:color="auto" w:fill="auto"/>
            <w:vAlign w:val="bottom"/>
          </w:tcPr>
          <w:p w14:paraId="14238609" w14:textId="11CA2FEE" w:rsidR="00244346" w:rsidRPr="00533E37" w:rsidRDefault="00244346" w:rsidP="0047795F">
            <w:pPr>
              <w:spacing w:before="80"/>
              <w:ind w:right="170"/>
              <w:jc w:val="right"/>
              <w:rPr>
                <w:color w:val="000000" w:themeColor="text1"/>
              </w:rPr>
            </w:pPr>
            <w:r w:rsidRPr="00533E37">
              <w:rPr>
                <w:color w:val="000000" w:themeColor="text1"/>
              </w:rPr>
              <w:t>10,3</w:t>
            </w:r>
          </w:p>
        </w:tc>
        <w:tc>
          <w:tcPr>
            <w:tcW w:w="778" w:type="dxa"/>
            <w:tcBorders>
              <w:left w:val="single" w:sz="6" w:space="0" w:color="000000"/>
            </w:tcBorders>
            <w:shd w:val="clear" w:color="auto" w:fill="auto"/>
            <w:vAlign w:val="bottom"/>
          </w:tcPr>
          <w:p w14:paraId="31D9D5CC" w14:textId="6A01BCC9" w:rsidR="00244346" w:rsidRPr="00533E37" w:rsidRDefault="00244346" w:rsidP="0047795F">
            <w:pPr>
              <w:spacing w:before="80"/>
              <w:ind w:right="170"/>
              <w:jc w:val="right"/>
              <w:rPr>
                <w:color w:val="000000" w:themeColor="text1"/>
              </w:rPr>
            </w:pPr>
            <w:r w:rsidRPr="00533E37">
              <w:rPr>
                <w:color w:val="000000" w:themeColor="text1"/>
              </w:rPr>
              <w:t>14,2</w:t>
            </w:r>
          </w:p>
        </w:tc>
        <w:tc>
          <w:tcPr>
            <w:tcW w:w="777" w:type="dxa"/>
            <w:tcBorders>
              <w:left w:val="single" w:sz="6" w:space="0" w:color="000000"/>
            </w:tcBorders>
            <w:shd w:val="clear" w:color="auto" w:fill="auto"/>
            <w:vAlign w:val="bottom"/>
          </w:tcPr>
          <w:p w14:paraId="0CEBB460" w14:textId="6146CA6C" w:rsidR="00244346" w:rsidRPr="00AB2D22" w:rsidRDefault="00244346" w:rsidP="0047795F">
            <w:pPr>
              <w:spacing w:before="80"/>
              <w:ind w:right="170"/>
              <w:jc w:val="right"/>
            </w:pPr>
            <w:r w:rsidRPr="00244346">
              <w:t>14,1</w:t>
            </w:r>
          </w:p>
        </w:tc>
        <w:tc>
          <w:tcPr>
            <w:tcW w:w="777" w:type="dxa"/>
            <w:tcBorders>
              <w:left w:val="single" w:sz="6" w:space="0" w:color="000000"/>
            </w:tcBorders>
            <w:shd w:val="clear" w:color="auto" w:fill="auto"/>
            <w:vAlign w:val="bottom"/>
          </w:tcPr>
          <w:p w14:paraId="6F5D3287" w14:textId="22FB0C47" w:rsidR="00244346" w:rsidRPr="00AB2D22" w:rsidRDefault="00244346" w:rsidP="0047795F">
            <w:pPr>
              <w:spacing w:before="80"/>
              <w:ind w:right="170"/>
              <w:jc w:val="right"/>
            </w:pPr>
            <w:r w:rsidRPr="00244346">
              <w:t>9,0</w:t>
            </w:r>
          </w:p>
        </w:tc>
        <w:tc>
          <w:tcPr>
            <w:tcW w:w="778" w:type="dxa"/>
            <w:tcBorders>
              <w:left w:val="single" w:sz="6" w:space="0" w:color="000000"/>
            </w:tcBorders>
            <w:shd w:val="clear" w:color="auto" w:fill="auto"/>
            <w:vAlign w:val="bottom"/>
          </w:tcPr>
          <w:p w14:paraId="656851D6" w14:textId="2CDBAB16" w:rsidR="00244346" w:rsidRPr="00AB2D22" w:rsidRDefault="00244346" w:rsidP="0047795F">
            <w:pPr>
              <w:spacing w:before="80"/>
              <w:ind w:right="170"/>
              <w:jc w:val="right"/>
            </w:pPr>
            <w:r w:rsidRPr="00AB2D22">
              <w:t>10,5</w:t>
            </w:r>
          </w:p>
        </w:tc>
        <w:tc>
          <w:tcPr>
            <w:tcW w:w="777" w:type="dxa"/>
            <w:tcBorders>
              <w:left w:val="single" w:sz="6" w:space="0" w:color="000000"/>
            </w:tcBorders>
            <w:shd w:val="clear" w:color="auto" w:fill="auto"/>
            <w:vAlign w:val="bottom"/>
          </w:tcPr>
          <w:p w14:paraId="6E18750D" w14:textId="4B32EB3F" w:rsidR="00244346" w:rsidRPr="00AB2D22" w:rsidRDefault="00244346" w:rsidP="0047795F">
            <w:pPr>
              <w:spacing w:before="80"/>
              <w:ind w:right="170"/>
              <w:jc w:val="right"/>
            </w:pPr>
            <w:r w:rsidRPr="00244346">
              <w:t>10,5</w:t>
            </w:r>
          </w:p>
        </w:tc>
        <w:tc>
          <w:tcPr>
            <w:tcW w:w="2629" w:type="dxa"/>
            <w:tcBorders>
              <w:left w:val="single" w:sz="6" w:space="0" w:color="000000"/>
            </w:tcBorders>
            <w:shd w:val="clear" w:color="auto" w:fill="auto"/>
            <w:vAlign w:val="bottom"/>
          </w:tcPr>
          <w:p w14:paraId="71084976" w14:textId="77777777" w:rsidR="00244346" w:rsidRPr="00533E37" w:rsidRDefault="00244346">
            <w:pPr>
              <w:spacing w:before="80"/>
              <w:ind w:left="170"/>
              <w:rPr>
                <w:color w:val="000000" w:themeColor="text1"/>
              </w:rPr>
            </w:pPr>
            <w:r w:rsidRPr="00533E37">
              <w:rPr>
                <w:i/>
                <w:color w:val="000000" w:themeColor="text1"/>
              </w:rPr>
              <w:t>China</w:t>
            </w:r>
          </w:p>
        </w:tc>
      </w:tr>
      <w:tr w:rsidR="00244346" w:rsidRPr="00D21FE6" w14:paraId="5F78D7D8" w14:textId="77777777" w:rsidTr="00533E37">
        <w:trPr>
          <w:cantSplit/>
          <w:jc w:val="center"/>
        </w:trPr>
        <w:tc>
          <w:tcPr>
            <w:tcW w:w="2627" w:type="dxa"/>
            <w:shd w:val="clear" w:color="auto" w:fill="auto"/>
            <w:vAlign w:val="bottom"/>
          </w:tcPr>
          <w:p w14:paraId="5645177E" w14:textId="77777777" w:rsidR="00244346" w:rsidRPr="00533E37" w:rsidRDefault="00244346">
            <w:pPr>
              <w:spacing w:before="80"/>
              <w:ind w:left="113"/>
              <w:rPr>
                <w:color w:val="000000" w:themeColor="text1"/>
              </w:rPr>
            </w:pPr>
            <w:r w:rsidRPr="00533E37">
              <w:rPr>
                <w:color w:val="000000" w:themeColor="text1"/>
              </w:rPr>
              <w:t>Южно-Африканская Республика</w:t>
            </w:r>
          </w:p>
        </w:tc>
        <w:tc>
          <w:tcPr>
            <w:tcW w:w="778" w:type="dxa"/>
            <w:tcBorders>
              <w:left w:val="single" w:sz="6" w:space="0" w:color="000000"/>
            </w:tcBorders>
            <w:shd w:val="clear" w:color="auto" w:fill="auto"/>
            <w:vAlign w:val="bottom"/>
          </w:tcPr>
          <w:p w14:paraId="33A3138B" w14:textId="7A3E4324" w:rsidR="00244346" w:rsidRPr="00533E37" w:rsidRDefault="00244346" w:rsidP="0047795F">
            <w:pPr>
              <w:spacing w:before="80"/>
              <w:ind w:right="170"/>
              <w:jc w:val="right"/>
              <w:rPr>
                <w:color w:val="000000" w:themeColor="text1"/>
              </w:rPr>
            </w:pPr>
            <w:r w:rsidRPr="00533E37">
              <w:rPr>
                <w:color w:val="000000" w:themeColor="text1"/>
              </w:rPr>
              <w:t>0,6</w:t>
            </w:r>
          </w:p>
        </w:tc>
        <w:tc>
          <w:tcPr>
            <w:tcW w:w="778" w:type="dxa"/>
            <w:tcBorders>
              <w:left w:val="single" w:sz="6" w:space="0" w:color="000000"/>
            </w:tcBorders>
            <w:shd w:val="clear" w:color="auto" w:fill="auto"/>
            <w:vAlign w:val="bottom"/>
          </w:tcPr>
          <w:p w14:paraId="12317C03" w14:textId="7650E846" w:rsidR="00244346" w:rsidRPr="00533E37" w:rsidRDefault="00244346" w:rsidP="0047795F">
            <w:pPr>
              <w:spacing w:before="80"/>
              <w:ind w:right="170"/>
              <w:jc w:val="right"/>
              <w:rPr>
                <w:color w:val="000000" w:themeColor="text1"/>
              </w:rPr>
            </w:pPr>
            <w:r w:rsidRPr="00533E37">
              <w:rPr>
                <w:color w:val="000000" w:themeColor="text1"/>
              </w:rPr>
              <w:t>0,5</w:t>
            </w:r>
          </w:p>
        </w:tc>
        <w:tc>
          <w:tcPr>
            <w:tcW w:w="777" w:type="dxa"/>
            <w:tcBorders>
              <w:left w:val="single" w:sz="6" w:space="0" w:color="000000"/>
            </w:tcBorders>
            <w:shd w:val="clear" w:color="auto" w:fill="auto"/>
            <w:vAlign w:val="bottom"/>
          </w:tcPr>
          <w:p w14:paraId="0F6F41A1" w14:textId="1C848535" w:rsidR="00244346" w:rsidRPr="00AB2D22" w:rsidRDefault="00244346" w:rsidP="0047795F">
            <w:pPr>
              <w:spacing w:before="80"/>
              <w:ind w:right="170"/>
              <w:jc w:val="right"/>
            </w:pPr>
            <w:r w:rsidRPr="00AB2D22">
              <w:t>0,5</w:t>
            </w:r>
          </w:p>
        </w:tc>
        <w:tc>
          <w:tcPr>
            <w:tcW w:w="777" w:type="dxa"/>
            <w:tcBorders>
              <w:left w:val="single" w:sz="6" w:space="0" w:color="000000"/>
            </w:tcBorders>
            <w:shd w:val="clear" w:color="auto" w:fill="auto"/>
            <w:vAlign w:val="bottom"/>
          </w:tcPr>
          <w:p w14:paraId="30F071BF" w14:textId="7B9086D0" w:rsidR="00244346" w:rsidRPr="00AB2D22" w:rsidRDefault="00244346" w:rsidP="0047795F">
            <w:pPr>
              <w:spacing w:before="80"/>
              <w:ind w:right="170"/>
              <w:jc w:val="right"/>
            </w:pPr>
            <w:r w:rsidRPr="00AB2D22">
              <w:t>0,6</w:t>
            </w:r>
          </w:p>
        </w:tc>
        <w:tc>
          <w:tcPr>
            <w:tcW w:w="778" w:type="dxa"/>
            <w:tcBorders>
              <w:left w:val="single" w:sz="6" w:space="0" w:color="000000"/>
            </w:tcBorders>
            <w:shd w:val="clear" w:color="auto" w:fill="auto"/>
            <w:vAlign w:val="bottom"/>
          </w:tcPr>
          <w:p w14:paraId="13487931" w14:textId="37DFBE52" w:rsidR="00244346" w:rsidRPr="00AB2D22" w:rsidRDefault="00244346" w:rsidP="0047795F">
            <w:pPr>
              <w:spacing w:before="80"/>
              <w:ind w:right="170"/>
              <w:jc w:val="right"/>
            </w:pPr>
            <w:r w:rsidRPr="00AB2D22">
              <w:t>0,5</w:t>
            </w:r>
          </w:p>
        </w:tc>
        <w:tc>
          <w:tcPr>
            <w:tcW w:w="777" w:type="dxa"/>
            <w:tcBorders>
              <w:left w:val="single" w:sz="6" w:space="0" w:color="000000"/>
            </w:tcBorders>
            <w:shd w:val="clear" w:color="auto" w:fill="auto"/>
            <w:vAlign w:val="bottom"/>
          </w:tcPr>
          <w:p w14:paraId="5E5E073E" w14:textId="1D950E82" w:rsidR="00244346" w:rsidRPr="00AB2D22" w:rsidRDefault="00244346" w:rsidP="0047795F">
            <w:pPr>
              <w:spacing w:before="80"/>
              <w:ind w:right="170"/>
              <w:jc w:val="right"/>
            </w:pPr>
            <w:r w:rsidRPr="00AB2D22">
              <w:t>0,5</w:t>
            </w:r>
          </w:p>
        </w:tc>
        <w:tc>
          <w:tcPr>
            <w:tcW w:w="2629" w:type="dxa"/>
            <w:tcBorders>
              <w:left w:val="single" w:sz="6" w:space="0" w:color="000000"/>
            </w:tcBorders>
            <w:shd w:val="clear" w:color="auto" w:fill="auto"/>
            <w:vAlign w:val="bottom"/>
          </w:tcPr>
          <w:p w14:paraId="7B64A773" w14:textId="77777777" w:rsidR="00244346" w:rsidRPr="00533E37" w:rsidRDefault="00244346">
            <w:pPr>
              <w:spacing w:before="80"/>
              <w:ind w:left="170"/>
              <w:rPr>
                <w:color w:val="000000" w:themeColor="text1"/>
              </w:rPr>
            </w:pPr>
            <w:r w:rsidRPr="00533E37">
              <w:rPr>
                <w:i/>
                <w:color w:val="000000" w:themeColor="text1"/>
                <w:lang w:val="en"/>
              </w:rPr>
              <w:t>South Africa</w:t>
            </w:r>
          </w:p>
        </w:tc>
      </w:tr>
      <w:tr w:rsidR="00244346" w:rsidRPr="00D21FE6" w14:paraId="101AA97B" w14:textId="77777777" w:rsidTr="00533E37">
        <w:trPr>
          <w:cantSplit/>
          <w:jc w:val="center"/>
        </w:trPr>
        <w:tc>
          <w:tcPr>
            <w:tcW w:w="2627" w:type="dxa"/>
            <w:shd w:val="clear" w:color="auto" w:fill="auto"/>
            <w:vAlign w:val="bottom"/>
          </w:tcPr>
          <w:p w14:paraId="39FD570E" w14:textId="77777777" w:rsidR="00244346" w:rsidRPr="00533E37" w:rsidRDefault="00244346">
            <w:pPr>
              <w:spacing w:before="80"/>
              <w:rPr>
                <w:color w:val="000000" w:themeColor="text1"/>
              </w:rPr>
            </w:pPr>
            <w:r w:rsidRPr="00533E37">
              <w:rPr>
                <w:b/>
                <w:bCs/>
                <w:color w:val="000000" w:themeColor="text1"/>
              </w:rPr>
              <w:t>Страны ЕС</w:t>
            </w:r>
          </w:p>
        </w:tc>
        <w:tc>
          <w:tcPr>
            <w:tcW w:w="778" w:type="dxa"/>
            <w:tcBorders>
              <w:left w:val="single" w:sz="6" w:space="0" w:color="000000"/>
            </w:tcBorders>
            <w:shd w:val="clear" w:color="auto" w:fill="auto"/>
            <w:vAlign w:val="bottom"/>
          </w:tcPr>
          <w:p w14:paraId="470188E8" w14:textId="77777777" w:rsidR="00244346" w:rsidRPr="00533E37" w:rsidRDefault="00244346" w:rsidP="0047795F">
            <w:pPr>
              <w:spacing w:before="80"/>
              <w:ind w:right="170"/>
              <w:jc w:val="right"/>
              <w:rPr>
                <w:color w:val="000000" w:themeColor="text1"/>
              </w:rPr>
            </w:pPr>
          </w:p>
        </w:tc>
        <w:tc>
          <w:tcPr>
            <w:tcW w:w="778" w:type="dxa"/>
            <w:tcBorders>
              <w:left w:val="single" w:sz="6" w:space="0" w:color="000000"/>
            </w:tcBorders>
            <w:shd w:val="clear" w:color="auto" w:fill="auto"/>
            <w:vAlign w:val="bottom"/>
          </w:tcPr>
          <w:p w14:paraId="20EDF770" w14:textId="77777777" w:rsidR="00244346" w:rsidRPr="00533E37" w:rsidRDefault="00244346" w:rsidP="0047795F">
            <w:pPr>
              <w:spacing w:before="80"/>
              <w:ind w:right="170"/>
              <w:jc w:val="right"/>
              <w:rPr>
                <w:color w:val="000000" w:themeColor="text1"/>
              </w:rPr>
            </w:pPr>
          </w:p>
        </w:tc>
        <w:tc>
          <w:tcPr>
            <w:tcW w:w="777" w:type="dxa"/>
            <w:tcBorders>
              <w:left w:val="single" w:sz="6" w:space="0" w:color="000000"/>
            </w:tcBorders>
            <w:shd w:val="clear" w:color="auto" w:fill="auto"/>
            <w:vAlign w:val="bottom"/>
          </w:tcPr>
          <w:p w14:paraId="643A3E48" w14:textId="77777777" w:rsidR="00244346" w:rsidRPr="00AB2D22" w:rsidRDefault="00244346" w:rsidP="0047795F">
            <w:pPr>
              <w:spacing w:before="80"/>
              <w:ind w:right="170"/>
              <w:jc w:val="right"/>
            </w:pPr>
          </w:p>
        </w:tc>
        <w:tc>
          <w:tcPr>
            <w:tcW w:w="777" w:type="dxa"/>
            <w:tcBorders>
              <w:left w:val="single" w:sz="6" w:space="0" w:color="000000"/>
            </w:tcBorders>
            <w:shd w:val="clear" w:color="auto" w:fill="auto"/>
            <w:vAlign w:val="bottom"/>
          </w:tcPr>
          <w:p w14:paraId="68BB2A76" w14:textId="77777777" w:rsidR="00244346" w:rsidRPr="00AB2D22" w:rsidRDefault="00244346" w:rsidP="0047795F">
            <w:pPr>
              <w:spacing w:before="80"/>
              <w:ind w:right="170"/>
              <w:jc w:val="right"/>
            </w:pPr>
          </w:p>
        </w:tc>
        <w:tc>
          <w:tcPr>
            <w:tcW w:w="778" w:type="dxa"/>
            <w:tcBorders>
              <w:left w:val="single" w:sz="6" w:space="0" w:color="000000"/>
            </w:tcBorders>
            <w:shd w:val="clear" w:color="auto" w:fill="auto"/>
            <w:vAlign w:val="bottom"/>
          </w:tcPr>
          <w:p w14:paraId="6F58E2AE" w14:textId="448517EB" w:rsidR="00244346" w:rsidRPr="00AB2D22" w:rsidRDefault="00244346" w:rsidP="0047795F">
            <w:pPr>
              <w:spacing w:before="80"/>
              <w:ind w:right="170"/>
              <w:jc w:val="right"/>
            </w:pPr>
          </w:p>
        </w:tc>
        <w:tc>
          <w:tcPr>
            <w:tcW w:w="777" w:type="dxa"/>
            <w:tcBorders>
              <w:left w:val="single" w:sz="6" w:space="0" w:color="000000"/>
            </w:tcBorders>
            <w:shd w:val="clear" w:color="auto" w:fill="auto"/>
            <w:vAlign w:val="bottom"/>
          </w:tcPr>
          <w:p w14:paraId="3FFD2A0B" w14:textId="77777777" w:rsidR="00244346" w:rsidRPr="00AB2D22" w:rsidRDefault="00244346" w:rsidP="0047795F">
            <w:pPr>
              <w:spacing w:before="80"/>
              <w:ind w:right="170"/>
              <w:jc w:val="right"/>
            </w:pPr>
          </w:p>
        </w:tc>
        <w:tc>
          <w:tcPr>
            <w:tcW w:w="2629" w:type="dxa"/>
            <w:tcBorders>
              <w:left w:val="single" w:sz="6" w:space="0" w:color="000000"/>
            </w:tcBorders>
            <w:shd w:val="clear" w:color="auto" w:fill="auto"/>
            <w:vAlign w:val="bottom"/>
          </w:tcPr>
          <w:p w14:paraId="0FDF99C4" w14:textId="77777777" w:rsidR="00244346" w:rsidRPr="00533E37" w:rsidRDefault="00244346">
            <w:pPr>
              <w:spacing w:before="80"/>
              <w:ind w:left="57"/>
              <w:rPr>
                <w:color w:val="000000" w:themeColor="text1"/>
              </w:rPr>
            </w:pPr>
            <w:r w:rsidRPr="00533E37">
              <w:rPr>
                <w:b/>
                <w:i/>
                <w:color w:val="000000" w:themeColor="text1"/>
              </w:rPr>
              <w:t>EU countries</w:t>
            </w:r>
          </w:p>
        </w:tc>
      </w:tr>
      <w:tr w:rsidR="00244346" w:rsidRPr="00D21FE6" w14:paraId="430DB930" w14:textId="77777777" w:rsidTr="00533E37">
        <w:trPr>
          <w:cantSplit/>
          <w:jc w:val="center"/>
        </w:trPr>
        <w:tc>
          <w:tcPr>
            <w:tcW w:w="2627" w:type="dxa"/>
            <w:shd w:val="clear" w:color="auto" w:fill="auto"/>
            <w:vAlign w:val="bottom"/>
          </w:tcPr>
          <w:p w14:paraId="69E48CC7" w14:textId="77777777" w:rsidR="00244346" w:rsidRPr="00533E37" w:rsidRDefault="00244346">
            <w:pPr>
              <w:spacing w:before="80"/>
              <w:ind w:left="340"/>
              <w:rPr>
                <w:color w:val="000000" w:themeColor="text1"/>
              </w:rPr>
            </w:pPr>
            <w:r w:rsidRPr="00533E37">
              <w:rPr>
                <w:color w:val="000000" w:themeColor="text1"/>
              </w:rPr>
              <w:t>из них:</w:t>
            </w:r>
          </w:p>
        </w:tc>
        <w:tc>
          <w:tcPr>
            <w:tcW w:w="778" w:type="dxa"/>
            <w:tcBorders>
              <w:left w:val="single" w:sz="6" w:space="0" w:color="000000"/>
            </w:tcBorders>
            <w:shd w:val="clear" w:color="auto" w:fill="auto"/>
            <w:vAlign w:val="bottom"/>
          </w:tcPr>
          <w:p w14:paraId="7FF997DD" w14:textId="77777777" w:rsidR="00244346" w:rsidRPr="00533E37" w:rsidRDefault="00244346" w:rsidP="0047795F">
            <w:pPr>
              <w:spacing w:before="80"/>
              <w:ind w:right="170"/>
              <w:jc w:val="right"/>
              <w:rPr>
                <w:color w:val="000000" w:themeColor="text1"/>
              </w:rPr>
            </w:pPr>
          </w:p>
        </w:tc>
        <w:tc>
          <w:tcPr>
            <w:tcW w:w="778" w:type="dxa"/>
            <w:tcBorders>
              <w:left w:val="single" w:sz="6" w:space="0" w:color="000000"/>
            </w:tcBorders>
            <w:shd w:val="clear" w:color="auto" w:fill="auto"/>
            <w:vAlign w:val="bottom"/>
          </w:tcPr>
          <w:p w14:paraId="2543F6DE" w14:textId="77777777" w:rsidR="00244346" w:rsidRPr="00533E37" w:rsidRDefault="00244346" w:rsidP="0047795F">
            <w:pPr>
              <w:spacing w:before="80"/>
              <w:ind w:right="170"/>
              <w:jc w:val="right"/>
              <w:rPr>
                <w:color w:val="000000" w:themeColor="text1"/>
              </w:rPr>
            </w:pPr>
          </w:p>
        </w:tc>
        <w:tc>
          <w:tcPr>
            <w:tcW w:w="777" w:type="dxa"/>
            <w:tcBorders>
              <w:left w:val="single" w:sz="6" w:space="0" w:color="000000"/>
            </w:tcBorders>
            <w:shd w:val="clear" w:color="auto" w:fill="auto"/>
            <w:vAlign w:val="bottom"/>
          </w:tcPr>
          <w:p w14:paraId="3B62669C" w14:textId="77777777" w:rsidR="00244346" w:rsidRPr="00AB2D22" w:rsidRDefault="00244346" w:rsidP="0047795F">
            <w:pPr>
              <w:spacing w:before="80"/>
              <w:ind w:right="170"/>
              <w:jc w:val="right"/>
            </w:pPr>
          </w:p>
        </w:tc>
        <w:tc>
          <w:tcPr>
            <w:tcW w:w="777" w:type="dxa"/>
            <w:tcBorders>
              <w:left w:val="single" w:sz="6" w:space="0" w:color="000000"/>
            </w:tcBorders>
            <w:shd w:val="clear" w:color="auto" w:fill="auto"/>
            <w:vAlign w:val="bottom"/>
          </w:tcPr>
          <w:p w14:paraId="3602CBF2" w14:textId="77777777" w:rsidR="00244346" w:rsidRPr="00AB2D22" w:rsidRDefault="00244346" w:rsidP="0047795F">
            <w:pPr>
              <w:spacing w:before="80"/>
              <w:ind w:right="170"/>
              <w:jc w:val="right"/>
            </w:pPr>
          </w:p>
        </w:tc>
        <w:tc>
          <w:tcPr>
            <w:tcW w:w="778" w:type="dxa"/>
            <w:tcBorders>
              <w:left w:val="single" w:sz="6" w:space="0" w:color="000000"/>
            </w:tcBorders>
            <w:shd w:val="clear" w:color="auto" w:fill="auto"/>
            <w:vAlign w:val="bottom"/>
          </w:tcPr>
          <w:p w14:paraId="2456D6D6" w14:textId="77777777" w:rsidR="00244346" w:rsidRPr="00AB2D22" w:rsidRDefault="00244346" w:rsidP="0047795F">
            <w:pPr>
              <w:spacing w:before="80"/>
              <w:ind w:right="170"/>
              <w:jc w:val="right"/>
            </w:pPr>
          </w:p>
        </w:tc>
        <w:tc>
          <w:tcPr>
            <w:tcW w:w="777" w:type="dxa"/>
            <w:tcBorders>
              <w:left w:val="single" w:sz="6" w:space="0" w:color="000000"/>
            </w:tcBorders>
            <w:shd w:val="clear" w:color="auto" w:fill="auto"/>
            <w:vAlign w:val="bottom"/>
          </w:tcPr>
          <w:p w14:paraId="327C9401" w14:textId="77777777" w:rsidR="00244346" w:rsidRPr="00AB2D22" w:rsidRDefault="00244346" w:rsidP="0047795F">
            <w:pPr>
              <w:spacing w:before="80"/>
              <w:ind w:right="170"/>
              <w:jc w:val="right"/>
            </w:pPr>
          </w:p>
        </w:tc>
        <w:tc>
          <w:tcPr>
            <w:tcW w:w="2629" w:type="dxa"/>
            <w:tcBorders>
              <w:left w:val="single" w:sz="6" w:space="0" w:color="000000"/>
            </w:tcBorders>
            <w:shd w:val="clear" w:color="auto" w:fill="auto"/>
            <w:vAlign w:val="bottom"/>
          </w:tcPr>
          <w:p w14:paraId="62DC9359" w14:textId="77777777" w:rsidR="00244346" w:rsidRPr="00533E37" w:rsidRDefault="00244346">
            <w:pPr>
              <w:spacing w:before="80"/>
              <w:ind w:left="340"/>
              <w:rPr>
                <w:color w:val="000000" w:themeColor="text1"/>
              </w:rPr>
            </w:pPr>
            <w:r w:rsidRPr="00533E37">
              <w:rPr>
                <w:i/>
                <w:color w:val="000000" w:themeColor="text1"/>
              </w:rPr>
              <w:t>of which:</w:t>
            </w:r>
          </w:p>
        </w:tc>
      </w:tr>
      <w:tr w:rsidR="00244346" w:rsidRPr="00D21FE6" w14:paraId="0B1D3FFD" w14:textId="77777777" w:rsidTr="00533E37">
        <w:trPr>
          <w:cantSplit/>
          <w:jc w:val="center"/>
        </w:trPr>
        <w:tc>
          <w:tcPr>
            <w:tcW w:w="2627" w:type="dxa"/>
            <w:shd w:val="clear" w:color="auto" w:fill="auto"/>
            <w:vAlign w:val="bottom"/>
          </w:tcPr>
          <w:p w14:paraId="008649F2" w14:textId="77777777" w:rsidR="00244346" w:rsidRPr="00533E37" w:rsidRDefault="00244346">
            <w:pPr>
              <w:spacing w:before="80"/>
              <w:ind w:left="113"/>
              <w:rPr>
                <w:color w:val="000000" w:themeColor="text1"/>
              </w:rPr>
            </w:pPr>
            <w:r w:rsidRPr="00533E37">
              <w:rPr>
                <w:color w:val="000000" w:themeColor="text1"/>
              </w:rPr>
              <w:t>Австрия</w:t>
            </w:r>
          </w:p>
        </w:tc>
        <w:tc>
          <w:tcPr>
            <w:tcW w:w="778" w:type="dxa"/>
            <w:tcBorders>
              <w:left w:val="single" w:sz="6" w:space="0" w:color="000000"/>
            </w:tcBorders>
            <w:shd w:val="clear" w:color="auto" w:fill="auto"/>
            <w:vAlign w:val="bottom"/>
          </w:tcPr>
          <w:p w14:paraId="3ACF84C8" w14:textId="13BA292A" w:rsidR="00244346" w:rsidRPr="00533E37" w:rsidRDefault="00244346" w:rsidP="0047795F">
            <w:pPr>
              <w:spacing w:before="80"/>
              <w:ind w:right="170"/>
              <w:jc w:val="right"/>
              <w:rPr>
                <w:color w:val="000000" w:themeColor="text1"/>
              </w:rPr>
            </w:pPr>
            <w:r w:rsidRPr="00533E37">
              <w:rPr>
                <w:color w:val="000000" w:themeColor="text1"/>
              </w:rPr>
              <w:t>1,0</w:t>
            </w:r>
          </w:p>
        </w:tc>
        <w:tc>
          <w:tcPr>
            <w:tcW w:w="778" w:type="dxa"/>
            <w:tcBorders>
              <w:left w:val="single" w:sz="6" w:space="0" w:color="000000"/>
            </w:tcBorders>
            <w:shd w:val="clear" w:color="auto" w:fill="auto"/>
            <w:vAlign w:val="bottom"/>
          </w:tcPr>
          <w:p w14:paraId="4625CB84" w14:textId="3F189378" w:rsidR="00244346" w:rsidRPr="00533E37" w:rsidRDefault="00244346" w:rsidP="0047795F">
            <w:pPr>
              <w:spacing w:before="80"/>
              <w:ind w:right="170"/>
              <w:jc w:val="right"/>
              <w:rPr>
                <w:color w:val="000000" w:themeColor="text1"/>
              </w:rPr>
            </w:pPr>
            <w:r w:rsidRPr="00533E37">
              <w:rPr>
                <w:color w:val="000000" w:themeColor="text1"/>
              </w:rPr>
              <w:t>0,9</w:t>
            </w:r>
          </w:p>
        </w:tc>
        <w:tc>
          <w:tcPr>
            <w:tcW w:w="777" w:type="dxa"/>
            <w:tcBorders>
              <w:left w:val="single" w:sz="6" w:space="0" w:color="000000"/>
            </w:tcBorders>
            <w:shd w:val="clear" w:color="auto" w:fill="auto"/>
            <w:vAlign w:val="bottom"/>
          </w:tcPr>
          <w:p w14:paraId="32FD6A9C" w14:textId="24666A6C" w:rsidR="00244346" w:rsidRPr="00AB2D22" w:rsidRDefault="00244346" w:rsidP="0047795F">
            <w:pPr>
              <w:spacing w:before="80"/>
              <w:ind w:right="170"/>
              <w:jc w:val="right"/>
            </w:pPr>
            <w:r w:rsidRPr="00AB2D22">
              <w:t>0,9</w:t>
            </w:r>
          </w:p>
        </w:tc>
        <w:tc>
          <w:tcPr>
            <w:tcW w:w="777" w:type="dxa"/>
            <w:tcBorders>
              <w:left w:val="single" w:sz="6" w:space="0" w:color="000000"/>
            </w:tcBorders>
            <w:shd w:val="clear" w:color="auto" w:fill="auto"/>
            <w:vAlign w:val="bottom"/>
          </w:tcPr>
          <w:p w14:paraId="0BB89AF1" w14:textId="052268B0" w:rsidR="00244346" w:rsidRPr="00AB2D22" w:rsidRDefault="00244346" w:rsidP="0047795F">
            <w:pPr>
              <w:spacing w:before="80"/>
              <w:ind w:right="170"/>
              <w:jc w:val="right"/>
            </w:pPr>
            <w:r w:rsidRPr="00AB2D22">
              <w:t>1,0</w:t>
            </w:r>
          </w:p>
        </w:tc>
        <w:tc>
          <w:tcPr>
            <w:tcW w:w="778" w:type="dxa"/>
            <w:tcBorders>
              <w:left w:val="single" w:sz="6" w:space="0" w:color="000000"/>
            </w:tcBorders>
            <w:shd w:val="clear" w:color="auto" w:fill="auto"/>
            <w:vAlign w:val="bottom"/>
          </w:tcPr>
          <w:p w14:paraId="441CC221" w14:textId="1416EB27" w:rsidR="00244346" w:rsidRPr="00AB2D22" w:rsidRDefault="00244346" w:rsidP="0047795F">
            <w:pPr>
              <w:spacing w:before="80"/>
              <w:ind w:right="170"/>
              <w:jc w:val="right"/>
            </w:pPr>
            <w:r w:rsidRPr="00AB2D22">
              <w:t>0,9</w:t>
            </w:r>
          </w:p>
        </w:tc>
        <w:tc>
          <w:tcPr>
            <w:tcW w:w="777" w:type="dxa"/>
            <w:tcBorders>
              <w:left w:val="single" w:sz="6" w:space="0" w:color="000000"/>
            </w:tcBorders>
            <w:shd w:val="clear" w:color="auto" w:fill="auto"/>
            <w:vAlign w:val="bottom"/>
          </w:tcPr>
          <w:p w14:paraId="1E5036C5" w14:textId="4E47E805" w:rsidR="00244346" w:rsidRPr="00AB2D22" w:rsidRDefault="00244346" w:rsidP="0047795F">
            <w:pPr>
              <w:spacing w:before="80"/>
              <w:ind w:right="170"/>
              <w:jc w:val="right"/>
            </w:pPr>
            <w:r w:rsidRPr="00AB2D22">
              <w:t>0,9</w:t>
            </w:r>
          </w:p>
        </w:tc>
        <w:tc>
          <w:tcPr>
            <w:tcW w:w="2629" w:type="dxa"/>
            <w:tcBorders>
              <w:left w:val="single" w:sz="6" w:space="0" w:color="000000"/>
            </w:tcBorders>
            <w:shd w:val="clear" w:color="auto" w:fill="auto"/>
            <w:vAlign w:val="bottom"/>
          </w:tcPr>
          <w:p w14:paraId="0E4BC04F" w14:textId="77777777" w:rsidR="00244346" w:rsidRPr="00533E37" w:rsidRDefault="00244346">
            <w:pPr>
              <w:spacing w:before="80"/>
              <w:ind w:left="170"/>
              <w:rPr>
                <w:color w:val="000000" w:themeColor="text1"/>
              </w:rPr>
            </w:pPr>
            <w:r w:rsidRPr="00533E37">
              <w:rPr>
                <w:i/>
                <w:color w:val="000000" w:themeColor="text1"/>
              </w:rPr>
              <w:t>Austria</w:t>
            </w:r>
          </w:p>
        </w:tc>
      </w:tr>
      <w:tr w:rsidR="00244346" w:rsidRPr="00D21FE6" w14:paraId="43C8743E" w14:textId="77777777" w:rsidTr="00533E37">
        <w:trPr>
          <w:cantSplit/>
          <w:jc w:val="center"/>
        </w:trPr>
        <w:tc>
          <w:tcPr>
            <w:tcW w:w="2627" w:type="dxa"/>
            <w:shd w:val="clear" w:color="auto" w:fill="auto"/>
            <w:vAlign w:val="bottom"/>
          </w:tcPr>
          <w:p w14:paraId="7C2C839B" w14:textId="77777777" w:rsidR="00244346" w:rsidRPr="00533E37" w:rsidRDefault="00244346">
            <w:pPr>
              <w:spacing w:before="80"/>
              <w:ind w:left="113"/>
              <w:rPr>
                <w:color w:val="000000" w:themeColor="text1"/>
              </w:rPr>
            </w:pPr>
            <w:r w:rsidRPr="00533E37">
              <w:rPr>
                <w:color w:val="000000" w:themeColor="text1"/>
              </w:rPr>
              <w:t>Бельгия</w:t>
            </w:r>
          </w:p>
        </w:tc>
        <w:tc>
          <w:tcPr>
            <w:tcW w:w="778" w:type="dxa"/>
            <w:tcBorders>
              <w:left w:val="single" w:sz="6" w:space="0" w:color="000000"/>
            </w:tcBorders>
            <w:shd w:val="clear" w:color="auto" w:fill="auto"/>
            <w:vAlign w:val="bottom"/>
          </w:tcPr>
          <w:p w14:paraId="52C1C213" w14:textId="7216B82E" w:rsidR="00244346" w:rsidRPr="00533E37" w:rsidRDefault="00244346" w:rsidP="0047795F">
            <w:pPr>
              <w:spacing w:before="80"/>
              <w:ind w:right="170"/>
              <w:jc w:val="right"/>
              <w:rPr>
                <w:color w:val="000000" w:themeColor="text1"/>
              </w:rPr>
            </w:pPr>
            <w:r w:rsidRPr="00533E37">
              <w:rPr>
                <w:color w:val="000000" w:themeColor="text1"/>
              </w:rPr>
              <w:t>2,7</w:t>
            </w:r>
          </w:p>
        </w:tc>
        <w:tc>
          <w:tcPr>
            <w:tcW w:w="778" w:type="dxa"/>
            <w:tcBorders>
              <w:left w:val="single" w:sz="6" w:space="0" w:color="000000"/>
            </w:tcBorders>
            <w:shd w:val="clear" w:color="auto" w:fill="auto"/>
            <w:vAlign w:val="bottom"/>
          </w:tcPr>
          <w:p w14:paraId="6E3F3AFA" w14:textId="639C0D2F" w:rsidR="00244346" w:rsidRPr="001E4FE6" w:rsidRDefault="00244346" w:rsidP="0047795F">
            <w:pPr>
              <w:spacing w:before="80"/>
              <w:ind w:right="170"/>
              <w:jc w:val="right"/>
            </w:pPr>
            <w:r w:rsidRPr="001E4FE6">
              <w:t>2,5</w:t>
            </w:r>
          </w:p>
        </w:tc>
        <w:tc>
          <w:tcPr>
            <w:tcW w:w="777" w:type="dxa"/>
            <w:tcBorders>
              <w:left w:val="single" w:sz="6" w:space="0" w:color="000000"/>
            </w:tcBorders>
            <w:shd w:val="clear" w:color="auto" w:fill="auto"/>
            <w:vAlign w:val="bottom"/>
          </w:tcPr>
          <w:p w14:paraId="0AC66E20" w14:textId="379CF224" w:rsidR="00244346" w:rsidRPr="001E4FE6" w:rsidRDefault="00244346" w:rsidP="0047795F">
            <w:pPr>
              <w:spacing w:before="80"/>
              <w:ind w:right="170"/>
              <w:jc w:val="right"/>
            </w:pPr>
            <w:r w:rsidRPr="001E4FE6">
              <w:t>2,4</w:t>
            </w:r>
          </w:p>
        </w:tc>
        <w:tc>
          <w:tcPr>
            <w:tcW w:w="777" w:type="dxa"/>
            <w:tcBorders>
              <w:left w:val="single" w:sz="6" w:space="0" w:color="000000"/>
            </w:tcBorders>
            <w:shd w:val="clear" w:color="auto" w:fill="auto"/>
            <w:vAlign w:val="bottom"/>
          </w:tcPr>
          <w:p w14:paraId="139B11D7" w14:textId="3B75C1BA" w:rsidR="00244346" w:rsidRPr="001E4FE6" w:rsidRDefault="00244346" w:rsidP="0047795F">
            <w:pPr>
              <w:spacing w:before="80"/>
              <w:ind w:right="170"/>
              <w:jc w:val="right"/>
            </w:pPr>
            <w:r w:rsidRPr="001E4FE6">
              <w:t>2,5</w:t>
            </w:r>
          </w:p>
        </w:tc>
        <w:tc>
          <w:tcPr>
            <w:tcW w:w="778" w:type="dxa"/>
            <w:tcBorders>
              <w:left w:val="single" w:sz="6" w:space="0" w:color="000000"/>
            </w:tcBorders>
            <w:shd w:val="clear" w:color="auto" w:fill="auto"/>
            <w:vAlign w:val="bottom"/>
          </w:tcPr>
          <w:p w14:paraId="3F082013" w14:textId="216C3609" w:rsidR="00244346" w:rsidRPr="001E4FE6" w:rsidRDefault="00244346" w:rsidP="0047795F">
            <w:pPr>
              <w:spacing w:before="80"/>
              <w:ind w:right="170"/>
              <w:jc w:val="right"/>
            </w:pPr>
            <w:r w:rsidRPr="001E4FE6">
              <w:t>2,4</w:t>
            </w:r>
          </w:p>
        </w:tc>
        <w:tc>
          <w:tcPr>
            <w:tcW w:w="777" w:type="dxa"/>
            <w:tcBorders>
              <w:left w:val="single" w:sz="6" w:space="0" w:color="000000"/>
            </w:tcBorders>
            <w:shd w:val="clear" w:color="auto" w:fill="auto"/>
            <w:vAlign w:val="bottom"/>
          </w:tcPr>
          <w:p w14:paraId="35C350DE" w14:textId="4F61BCF4" w:rsidR="00244346" w:rsidRPr="001E4FE6" w:rsidRDefault="00244346" w:rsidP="0047795F">
            <w:pPr>
              <w:spacing w:before="80"/>
              <w:ind w:right="170"/>
              <w:jc w:val="right"/>
            </w:pPr>
            <w:r w:rsidRPr="001E4FE6">
              <w:t>2,3</w:t>
            </w:r>
          </w:p>
        </w:tc>
        <w:tc>
          <w:tcPr>
            <w:tcW w:w="2629" w:type="dxa"/>
            <w:tcBorders>
              <w:left w:val="single" w:sz="6" w:space="0" w:color="000000"/>
            </w:tcBorders>
            <w:shd w:val="clear" w:color="auto" w:fill="auto"/>
            <w:vAlign w:val="bottom"/>
          </w:tcPr>
          <w:p w14:paraId="6D2872C9" w14:textId="77777777" w:rsidR="00244346" w:rsidRPr="00533E37" w:rsidRDefault="00244346">
            <w:pPr>
              <w:spacing w:before="80"/>
              <w:ind w:left="170"/>
              <w:rPr>
                <w:color w:val="000000" w:themeColor="text1"/>
              </w:rPr>
            </w:pPr>
            <w:r w:rsidRPr="00533E37">
              <w:rPr>
                <w:i/>
                <w:color w:val="000000" w:themeColor="text1"/>
              </w:rPr>
              <w:t>Belgium</w:t>
            </w:r>
          </w:p>
        </w:tc>
      </w:tr>
      <w:tr w:rsidR="00244346" w:rsidRPr="00D21FE6" w14:paraId="506EF495" w14:textId="77777777" w:rsidTr="00533E37">
        <w:trPr>
          <w:cantSplit/>
          <w:jc w:val="center"/>
        </w:trPr>
        <w:tc>
          <w:tcPr>
            <w:tcW w:w="2627" w:type="dxa"/>
            <w:shd w:val="clear" w:color="auto" w:fill="auto"/>
            <w:vAlign w:val="bottom"/>
          </w:tcPr>
          <w:p w14:paraId="7C2045A9" w14:textId="77777777" w:rsidR="00244346" w:rsidRPr="00533E37" w:rsidRDefault="00244346">
            <w:pPr>
              <w:spacing w:before="80"/>
              <w:ind w:left="113"/>
              <w:rPr>
                <w:color w:val="000000" w:themeColor="text1"/>
              </w:rPr>
            </w:pPr>
            <w:r w:rsidRPr="00533E37">
              <w:rPr>
                <w:color w:val="000000" w:themeColor="text1"/>
              </w:rPr>
              <w:t>Болгария</w:t>
            </w:r>
          </w:p>
        </w:tc>
        <w:tc>
          <w:tcPr>
            <w:tcW w:w="778" w:type="dxa"/>
            <w:tcBorders>
              <w:left w:val="single" w:sz="6" w:space="0" w:color="000000"/>
            </w:tcBorders>
            <w:shd w:val="clear" w:color="auto" w:fill="auto"/>
            <w:vAlign w:val="bottom"/>
          </w:tcPr>
          <w:p w14:paraId="7D1D6E1C" w14:textId="1D6BAE9C" w:rsidR="00244346" w:rsidRPr="00533E37" w:rsidRDefault="00244346" w:rsidP="0047795F">
            <w:pPr>
              <w:spacing w:before="80"/>
              <w:ind w:right="170"/>
              <w:jc w:val="right"/>
              <w:rPr>
                <w:color w:val="000000" w:themeColor="text1"/>
              </w:rPr>
            </w:pPr>
            <w:r w:rsidRPr="00533E37">
              <w:rPr>
                <w:color w:val="000000" w:themeColor="text1"/>
              </w:rPr>
              <w:t>0,1</w:t>
            </w:r>
          </w:p>
        </w:tc>
        <w:tc>
          <w:tcPr>
            <w:tcW w:w="778" w:type="dxa"/>
            <w:tcBorders>
              <w:left w:val="single" w:sz="6" w:space="0" w:color="000000"/>
            </w:tcBorders>
            <w:shd w:val="clear" w:color="auto" w:fill="auto"/>
            <w:vAlign w:val="bottom"/>
          </w:tcPr>
          <w:p w14:paraId="6D1622FA" w14:textId="58C0BAAA" w:rsidR="00244346" w:rsidRPr="001E4FE6" w:rsidRDefault="00244346" w:rsidP="0047795F">
            <w:pPr>
              <w:spacing w:before="80"/>
              <w:ind w:right="170"/>
              <w:jc w:val="right"/>
            </w:pPr>
            <w:r w:rsidRPr="001E4FE6">
              <w:t>0,2</w:t>
            </w:r>
          </w:p>
        </w:tc>
        <w:tc>
          <w:tcPr>
            <w:tcW w:w="777" w:type="dxa"/>
            <w:tcBorders>
              <w:left w:val="single" w:sz="6" w:space="0" w:color="000000"/>
            </w:tcBorders>
            <w:shd w:val="clear" w:color="auto" w:fill="auto"/>
            <w:vAlign w:val="bottom"/>
          </w:tcPr>
          <w:p w14:paraId="0548C5F0" w14:textId="739AB3A1" w:rsidR="00244346" w:rsidRPr="001E4FE6" w:rsidRDefault="00244346" w:rsidP="0047795F">
            <w:pPr>
              <w:spacing w:before="80"/>
              <w:ind w:right="170"/>
              <w:jc w:val="right"/>
            </w:pPr>
            <w:r w:rsidRPr="001E4FE6">
              <w:t>0,2</w:t>
            </w:r>
          </w:p>
        </w:tc>
        <w:tc>
          <w:tcPr>
            <w:tcW w:w="777" w:type="dxa"/>
            <w:tcBorders>
              <w:left w:val="single" w:sz="6" w:space="0" w:color="000000"/>
            </w:tcBorders>
            <w:shd w:val="clear" w:color="auto" w:fill="auto"/>
            <w:vAlign w:val="bottom"/>
          </w:tcPr>
          <w:p w14:paraId="0F19C0A4" w14:textId="0157EA9B" w:rsidR="00244346" w:rsidRPr="001E4FE6" w:rsidRDefault="00244346" w:rsidP="0047795F">
            <w:pPr>
              <w:spacing w:before="80"/>
              <w:ind w:right="170"/>
              <w:jc w:val="right"/>
            </w:pPr>
            <w:r w:rsidRPr="001E4FE6">
              <w:t>0,2</w:t>
            </w:r>
          </w:p>
        </w:tc>
        <w:tc>
          <w:tcPr>
            <w:tcW w:w="778" w:type="dxa"/>
            <w:tcBorders>
              <w:left w:val="single" w:sz="6" w:space="0" w:color="000000"/>
            </w:tcBorders>
            <w:shd w:val="clear" w:color="auto" w:fill="auto"/>
            <w:vAlign w:val="bottom"/>
          </w:tcPr>
          <w:p w14:paraId="6A000C99" w14:textId="5A0ECE18" w:rsidR="00244346" w:rsidRPr="001E4FE6" w:rsidRDefault="00244346" w:rsidP="0047795F">
            <w:pPr>
              <w:spacing w:before="80"/>
              <w:ind w:right="170"/>
              <w:jc w:val="right"/>
            </w:pPr>
            <w:r w:rsidRPr="001E4FE6">
              <w:t>0,2</w:t>
            </w:r>
          </w:p>
        </w:tc>
        <w:tc>
          <w:tcPr>
            <w:tcW w:w="777" w:type="dxa"/>
            <w:tcBorders>
              <w:left w:val="single" w:sz="6" w:space="0" w:color="000000"/>
            </w:tcBorders>
            <w:shd w:val="clear" w:color="auto" w:fill="auto"/>
            <w:vAlign w:val="bottom"/>
          </w:tcPr>
          <w:p w14:paraId="1EF02C31" w14:textId="050555F0" w:rsidR="00244346" w:rsidRPr="001E4FE6" w:rsidRDefault="00244346" w:rsidP="0047795F">
            <w:pPr>
              <w:spacing w:before="80"/>
              <w:ind w:right="170"/>
              <w:jc w:val="right"/>
            </w:pPr>
            <w:r w:rsidRPr="001E4FE6">
              <w:t>0,2</w:t>
            </w:r>
          </w:p>
        </w:tc>
        <w:tc>
          <w:tcPr>
            <w:tcW w:w="2629" w:type="dxa"/>
            <w:tcBorders>
              <w:left w:val="single" w:sz="6" w:space="0" w:color="000000"/>
            </w:tcBorders>
            <w:shd w:val="clear" w:color="auto" w:fill="auto"/>
            <w:vAlign w:val="bottom"/>
          </w:tcPr>
          <w:p w14:paraId="5A497DE1" w14:textId="77777777" w:rsidR="00244346" w:rsidRPr="00533E37" w:rsidRDefault="00244346">
            <w:pPr>
              <w:spacing w:before="80"/>
              <w:ind w:left="170"/>
              <w:rPr>
                <w:color w:val="000000" w:themeColor="text1"/>
              </w:rPr>
            </w:pPr>
            <w:r w:rsidRPr="00533E37">
              <w:rPr>
                <w:i/>
                <w:color w:val="000000" w:themeColor="text1"/>
              </w:rPr>
              <w:t>Bulgaria</w:t>
            </w:r>
          </w:p>
        </w:tc>
      </w:tr>
      <w:tr w:rsidR="00244346" w:rsidRPr="00D21FE6" w14:paraId="1A1F5D5D" w14:textId="77777777" w:rsidTr="00533E37">
        <w:trPr>
          <w:cantSplit/>
          <w:jc w:val="center"/>
        </w:trPr>
        <w:tc>
          <w:tcPr>
            <w:tcW w:w="2627" w:type="dxa"/>
            <w:shd w:val="clear" w:color="auto" w:fill="auto"/>
            <w:vAlign w:val="bottom"/>
          </w:tcPr>
          <w:p w14:paraId="4BA9DBC8" w14:textId="77777777" w:rsidR="00244346" w:rsidRPr="00533E37" w:rsidRDefault="00244346">
            <w:pPr>
              <w:spacing w:before="80"/>
              <w:ind w:left="113"/>
              <w:rPr>
                <w:color w:val="000000" w:themeColor="text1"/>
              </w:rPr>
            </w:pPr>
            <w:r w:rsidRPr="00533E37">
              <w:rPr>
                <w:color w:val="000000" w:themeColor="text1"/>
              </w:rPr>
              <w:t>Венгрия</w:t>
            </w:r>
          </w:p>
        </w:tc>
        <w:tc>
          <w:tcPr>
            <w:tcW w:w="778" w:type="dxa"/>
            <w:tcBorders>
              <w:left w:val="single" w:sz="6" w:space="0" w:color="000000"/>
            </w:tcBorders>
            <w:shd w:val="clear" w:color="auto" w:fill="auto"/>
            <w:vAlign w:val="bottom"/>
          </w:tcPr>
          <w:p w14:paraId="4E6177D3" w14:textId="6C23EA93" w:rsidR="00244346" w:rsidRPr="00533E37" w:rsidRDefault="00244346" w:rsidP="0047795F">
            <w:pPr>
              <w:spacing w:before="80"/>
              <w:ind w:right="170"/>
              <w:jc w:val="right"/>
              <w:rPr>
                <w:color w:val="000000" w:themeColor="text1"/>
              </w:rPr>
            </w:pPr>
            <w:r w:rsidRPr="00533E37">
              <w:rPr>
                <w:color w:val="000000" w:themeColor="text1"/>
              </w:rPr>
              <w:t>0,6</w:t>
            </w:r>
          </w:p>
        </w:tc>
        <w:tc>
          <w:tcPr>
            <w:tcW w:w="778" w:type="dxa"/>
            <w:tcBorders>
              <w:left w:val="single" w:sz="6" w:space="0" w:color="000000"/>
            </w:tcBorders>
            <w:shd w:val="clear" w:color="auto" w:fill="auto"/>
            <w:vAlign w:val="bottom"/>
          </w:tcPr>
          <w:p w14:paraId="0C3EB046" w14:textId="51118619" w:rsidR="00244346" w:rsidRPr="001E4FE6" w:rsidRDefault="00244346" w:rsidP="0047795F">
            <w:pPr>
              <w:spacing w:before="80"/>
              <w:ind w:right="170"/>
              <w:jc w:val="right"/>
            </w:pPr>
            <w:r w:rsidRPr="001E4FE6">
              <w:t>0,6</w:t>
            </w:r>
          </w:p>
        </w:tc>
        <w:tc>
          <w:tcPr>
            <w:tcW w:w="777" w:type="dxa"/>
            <w:tcBorders>
              <w:left w:val="single" w:sz="6" w:space="0" w:color="000000"/>
            </w:tcBorders>
            <w:shd w:val="clear" w:color="auto" w:fill="auto"/>
            <w:vAlign w:val="bottom"/>
          </w:tcPr>
          <w:p w14:paraId="5BFD2001" w14:textId="38BE8093" w:rsidR="00244346" w:rsidRPr="001E4FE6" w:rsidRDefault="00244346" w:rsidP="0047795F">
            <w:pPr>
              <w:spacing w:before="80"/>
              <w:ind w:right="170"/>
              <w:jc w:val="right"/>
            </w:pPr>
            <w:r w:rsidRPr="001E4FE6">
              <w:t>0,7</w:t>
            </w:r>
          </w:p>
        </w:tc>
        <w:tc>
          <w:tcPr>
            <w:tcW w:w="777" w:type="dxa"/>
            <w:tcBorders>
              <w:left w:val="single" w:sz="6" w:space="0" w:color="000000"/>
            </w:tcBorders>
            <w:shd w:val="clear" w:color="auto" w:fill="auto"/>
            <w:vAlign w:val="bottom"/>
          </w:tcPr>
          <w:p w14:paraId="5AA9B457" w14:textId="55AD7F88" w:rsidR="00244346" w:rsidRPr="001E4FE6" w:rsidRDefault="00244346" w:rsidP="0047795F">
            <w:pPr>
              <w:spacing w:before="80"/>
              <w:ind w:right="170"/>
              <w:jc w:val="right"/>
            </w:pPr>
            <w:r w:rsidRPr="001E4FE6">
              <w:t>0,6</w:t>
            </w:r>
          </w:p>
        </w:tc>
        <w:tc>
          <w:tcPr>
            <w:tcW w:w="778" w:type="dxa"/>
            <w:tcBorders>
              <w:left w:val="single" w:sz="6" w:space="0" w:color="000000"/>
            </w:tcBorders>
            <w:shd w:val="clear" w:color="auto" w:fill="auto"/>
            <w:vAlign w:val="bottom"/>
          </w:tcPr>
          <w:p w14:paraId="3B785DB3" w14:textId="035C17C0" w:rsidR="00244346" w:rsidRPr="001E4FE6" w:rsidRDefault="00244346" w:rsidP="0047795F">
            <w:pPr>
              <w:spacing w:before="80"/>
              <w:ind w:right="170"/>
              <w:jc w:val="right"/>
            </w:pPr>
            <w:r w:rsidRPr="001E4FE6">
              <w:t>0,6</w:t>
            </w:r>
          </w:p>
        </w:tc>
        <w:tc>
          <w:tcPr>
            <w:tcW w:w="777" w:type="dxa"/>
            <w:tcBorders>
              <w:left w:val="single" w:sz="6" w:space="0" w:color="000000"/>
            </w:tcBorders>
            <w:shd w:val="clear" w:color="auto" w:fill="auto"/>
            <w:vAlign w:val="bottom"/>
          </w:tcPr>
          <w:p w14:paraId="13AF6BAE" w14:textId="7F07D51F" w:rsidR="00244346" w:rsidRPr="001E4FE6" w:rsidRDefault="00244346" w:rsidP="0047795F">
            <w:pPr>
              <w:spacing w:before="80"/>
              <w:ind w:right="170"/>
              <w:jc w:val="right"/>
            </w:pPr>
            <w:r w:rsidRPr="001E4FE6">
              <w:t>0,6</w:t>
            </w:r>
          </w:p>
        </w:tc>
        <w:tc>
          <w:tcPr>
            <w:tcW w:w="2629" w:type="dxa"/>
            <w:tcBorders>
              <w:left w:val="single" w:sz="6" w:space="0" w:color="000000"/>
            </w:tcBorders>
            <w:shd w:val="clear" w:color="auto" w:fill="auto"/>
            <w:vAlign w:val="bottom"/>
          </w:tcPr>
          <w:p w14:paraId="05D6BD0D" w14:textId="77777777" w:rsidR="00244346" w:rsidRPr="00533E37" w:rsidRDefault="00244346">
            <w:pPr>
              <w:spacing w:before="80"/>
              <w:ind w:left="170"/>
              <w:rPr>
                <w:color w:val="000000" w:themeColor="text1"/>
              </w:rPr>
            </w:pPr>
            <w:r w:rsidRPr="00533E37">
              <w:rPr>
                <w:i/>
                <w:color w:val="000000" w:themeColor="text1"/>
              </w:rPr>
              <w:t>Hungary</w:t>
            </w:r>
          </w:p>
        </w:tc>
      </w:tr>
      <w:tr w:rsidR="00244346" w:rsidRPr="00D21FE6" w14:paraId="6208D4AF" w14:textId="77777777" w:rsidTr="00533E37">
        <w:trPr>
          <w:cantSplit/>
          <w:jc w:val="center"/>
        </w:trPr>
        <w:tc>
          <w:tcPr>
            <w:tcW w:w="2627" w:type="dxa"/>
            <w:shd w:val="clear" w:color="auto" w:fill="auto"/>
            <w:vAlign w:val="bottom"/>
          </w:tcPr>
          <w:p w14:paraId="404D70C2" w14:textId="77777777" w:rsidR="00244346" w:rsidRPr="00533E37" w:rsidRDefault="00244346">
            <w:pPr>
              <w:spacing w:before="80"/>
              <w:ind w:left="113"/>
              <w:rPr>
                <w:color w:val="000000" w:themeColor="text1"/>
              </w:rPr>
            </w:pPr>
            <w:r w:rsidRPr="00533E37">
              <w:rPr>
                <w:color w:val="000000" w:themeColor="text1"/>
              </w:rPr>
              <w:t xml:space="preserve">Германия </w:t>
            </w:r>
          </w:p>
        </w:tc>
        <w:tc>
          <w:tcPr>
            <w:tcW w:w="778" w:type="dxa"/>
            <w:tcBorders>
              <w:left w:val="single" w:sz="6" w:space="0" w:color="000000"/>
            </w:tcBorders>
            <w:shd w:val="clear" w:color="auto" w:fill="auto"/>
            <w:vAlign w:val="bottom"/>
          </w:tcPr>
          <w:p w14:paraId="75EB9040" w14:textId="5F6436A3" w:rsidR="00244346" w:rsidRPr="00533E37" w:rsidRDefault="00244346" w:rsidP="0047795F">
            <w:pPr>
              <w:spacing w:before="80"/>
              <w:ind w:right="170"/>
              <w:jc w:val="right"/>
              <w:rPr>
                <w:color w:val="000000" w:themeColor="text1"/>
              </w:rPr>
            </w:pPr>
            <w:r w:rsidRPr="00533E37">
              <w:rPr>
                <w:color w:val="000000" w:themeColor="text1"/>
              </w:rPr>
              <w:t>8,2</w:t>
            </w:r>
          </w:p>
        </w:tc>
        <w:tc>
          <w:tcPr>
            <w:tcW w:w="778" w:type="dxa"/>
            <w:tcBorders>
              <w:left w:val="single" w:sz="6" w:space="0" w:color="000000"/>
            </w:tcBorders>
            <w:shd w:val="clear" w:color="auto" w:fill="auto"/>
            <w:vAlign w:val="bottom"/>
          </w:tcPr>
          <w:p w14:paraId="6909D5EB" w14:textId="1F539B60" w:rsidR="00244346" w:rsidRPr="001E4FE6" w:rsidRDefault="00244346" w:rsidP="0047795F">
            <w:pPr>
              <w:spacing w:before="80"/>
              <w:ind w:right="170"/>
              <w:jc w:val="right"/>
            </w:pPr>
            <w:r w:rsidRPr="001E4FE6">
              <w:t>6,7</w:t>
            </w:r>
          </w:p>
        </w:tc>
        <w:tc>
          <w:tcPr>
            <w:tcW w:w="777" w:type="dxa"/>
            <w:tcBorders>
              <w:left w:val="single" w:sz="6" w:space="0" w:color="000000"/>
            </w:tcBorders>
            <w:shd w:val="clear" w:color="auto" w:fill="auto"/>
            <w:vAlign w:val="bottom"/>
          </w:tcPr>
          <w:p w14:paraId="39607D26" w14:textId="6A880530" w:rsidR="00244346" w:rsidRPr="001E4FE6" w:rsidRDefault="00244346" w:rsidP="0047795F">
            <w:pPr>
              <w:spacing w:before="80"/>
              <w:ind w:right="170"/>
              <w:jc w:val="right"/>
            </w:pPr>
            <w:r w:rsidRPr="001E4FE6">
              <w:t>7,1</w:t>
            </w:r>
          </w:p>
        </w:tc>
        <w:tc>
          <w:tcPr>
            <w:tcW w:w="777" w:type="dxa"/>
            <w:tcBorders>
              <w:left w:val="single" w:sz="6" w:space="0" w:color="000000"/>
            </w:tcBorders>
            <w:shd w:val="clear" w:color="auto" w:fill="auto"/>
            <w:vAlign w:val="bottom"/>
          </w:tcPr>
          <w:p w14:paraId="3F527B4F" w14:textId="3A83732B" w:rsidR="00244346" w:rsidRPr="001E4FE6" w:rsidRDefault="00244346" w:rsidP="0047795F">
            <w:pPr>
              <w:spacing w:before="80"/>
              <w:ind w:right="170"/>
              <w:jc w:val="right"/>
            </w:pPr>
            <w:r w:rsidRPr="001E4FE6">
              <w:t>6,8</w:t>
            </w:r>
          </w:p>
        </w:tc>
        <w:tc>
          <w:tcPr>
            <w:tcW w:w="778" w:type="dxa"/>
            <w:tcBorders>
              <w:left w:val="single" w:sz="6" w:space="0" w:color="000000"/>
            </w:tcBorders>
            <w:shd w:val="clear" w:color="auto" w:fill="auto"/>
            <w:vAlign w:val="bottom"/>
          </w:tcPr>
          <w:p w14:paraId="5A516442" w14:textId="15AD2995" w:rsidR="00244346" w:rsidRPr="001E4FE6" w:rsidRDefault="00244346" w:rsidP="0047795F">
            <w:pPr>
              <w:spacing w:before="80"/>
              <w:ind w:right="170"/>
              <w:jc w:val="right"/>
            </w:pPr>
            <w:r w:rsidRPr="001E4FE6">
              <w:t>6,2</w:t>
            </w:r>
          </w:p>
        </w:tc>
        <w:tc>
          <w:tcPr>
            <w:tcW w:w="777" w:type="dxa"/>
            <w:tcBorders>
              <w:left w:val="single" w:sz="6" w:space="0" w:color="000000"/>
            </w:tcBorders>
            <w:shd w:val="clear" w:color="auto" w:fill="auto"/>
            <w:vAlign w:val="bottom"/>
          </w:tcPr>
          <w:p w14:paraId="7F801AA7" w14:textId="2F20E3C4" w:rsidR="00244346" w:rsidRPr="001E4FE6" w:rsidRDefault="00244346" w:rsidP="0047795F">
            <w:pPr>
              <w:spacing w:before="80"/>
              <w:ind w:right="170"/>
              <w:jc w:val="right"/>
            </w:pPr>
            <w:r w:rsidRPr="001E4FE6">
              <w:t>6,0</w:t>
            </w:r>
          </w:p>
        </w:tc>
        <w:tc>
          <w:tcPr>
            <w:tcW w:w="2629" w:type="dxa"/>
            <w:tcBorders>
              <w:left w:val="single" w:sz="6" w:space="0" w:color="000000"/>
            </w:tcBorders>
            <w:shd w:val="clear" w:color="auto" w:fill="auto"/>
            <w:vAlign w:val="bottom"/>
          </w:tcPr>
          <w:p w14:paraId="32EDA612" w14:textId="77777777" w:rsidR="00244346" w:rsidRPr="00533E37" w:rsidRDefault="00244346">
            <w:pPr>
              <w:spacing w:before="80"/>
              <w:ind w:left="170"/>
              <w:rPr>
                <w:color w:val="000000" w:themeColor="text1"/>
              </w:rPr>
            </w:pPr>
            <w:r w:rsidRPr="00533E37">
              <w:rPr>
                <w:i/>
                <w:color w:val="000000" w:themeColor="text1"/>
              </w:rPr>
              <w:t>Germany</w:t>
            </w:r>
          </w:p>
        </w:tc>
      </w:tr>
      <w:tr w:rsidR="00244346" w:rsidRPr="00D21FE6" w14:paraId="31022213" w14:textId="77777777" w:rsidTr="00533E37">
        <w:trPr>
          <w:cantSplit/>
          <w:jc w:val="center"/>
        </w:trPr>
        <w:tc>
          <w:tcPr>
            <w:tcW w:w="2627" w:type="dxa"/>
            <w:shd w:val="clear" w:color="auto" w:fill="auto"/>
            <w:vAlign w:val="bottom"/>
          </w:tcPr>
          <w:p w14:paraId="07D416BE" w14:textId="77777777" w:rsidR="00244346" w:rsidRPr="00533E37" w:rsidRDefault="00244346">
            <w:pPr>
              <w:spacing w:before="80"/>
              <w:ind w:left="113"/>
              <w:rPr>
                <w:color w:val="000000" w:themeColor="text1"/>
              </w:rPr>
            </w:pPr>
            <w:r w:rsidRPr="00533E37">
              <w:rPr>
                <w:color w:val="000000" w:themeColor="text1"/>
              </w:rPr>
              <w:t>Дания</w:t>
            </w:r>
          </w:p>
        </w:tc>
        <w:tc>
          <w:tcPr>
            <w:tcW w:w="778" w:type="dxa"/>
            <w:tcBorders>
              <w:left w:val="single" w:sz="6" w:space="0" w:color="000000"/>
            </w:tcBorders>
            <w:shd w:val="clear" w:color="auto" w:fill="auto"/>
            <w:vAlign w:val="bottom"/>
          </w:tcPr>
          <w:p w14:paraId="6E793057" w14:textId="3250DE34" w:rsidR="00244346" w:rsidRPr="00533E37" w:rsidRDefault="00244346" w:rsidP="0047795F">
            <w:pPr>
              <w:spacing w:before="80"/>
              <w:ind w:right="170"/>
              <w:jc w:val="right"/>
              <w:rPr>
                <w:color w:val="000000" w:themeColor="text1"/>
              </w:rPr>
            </w:pPr>
            <w:r w:rsidRPr="00533E37">
              <w:rPr>
                <w:color w:val="000000" w:themeColor="text1"/>
              </w:rPr>
              <w:t>0,6</w:t>
            </w:r>
          </w:p>
        </w:tc>
        <w:tc>
          <w:tcPr>
            <w:tcW w:w="778" w:type="dxa"/>
            <w:tcBorders>
              <w:left w:val="single" w:sz="6" w:space="0" w:color="000000"/>
            </w:tcBorders>
            <w:shd w:val="clear" w:color="auto" w:fill="auto"/>
            <w:vAlign w:val="bottom"/>
          </w:tcPr>
          <w:p w14:paraId="3A407816" w14:textId="04818ABD" w:rsidR="00244346" w:rsidRPr="001E4FE6" w:rsidRDefault="00244346" w:rsidP="0047795F">
            <w:pPr>
              <w:spacing w:before="80"/>
              <w:ind w:right="170"/>
              <w:jc w:val="right"/>
            </w:pPr>
            <w:r w:rsidRPr="001E4FE6">
              <w:t>0,5</w:t>
            </w:r>
          </w:p>
        </w:tc>
        <w:tc>
          <w:tcPr>
            <w:tcW w:w="777" w:type="dxa"/>
            <w:tcBorders>
              <w:left w:val="single" w:sz="6" w:space="0" w:color="000000"/>
            </w:tcBorders>
            <w:shd w:val="clear" w:color="auto" w:fill="auto"/>
            <w:vAlign w:val="bottom"/>
          </w:tcPr>
          <w:p w14:paraId="564BAED8" w14:textId="10C021BB" w:rsidR="00244346" w:rsidRPr="001E4FE6" w:rsidRDefault="00244346" w:rsidP="0047795F">
            <w:pPr>
              <w:spacing w:before="80"/>
              <w:ind w:right="170"/>
              <w:jc w:val="right"/>
            </w:pPr>
            <w:r w:rsidRPr="001E4FE6">
              <w:t>0,5</w:t>
            </w:r>
          </w:p>
        </w:tc>
        <w:tc>
          <w:tcPr>
            <w:tcW w:w="777" w:type="dxa"/>
            <w:tcBorders>
              <w:left w:val="single" w:sz="6" w:space="0" w:color="000000"/>
            </w:tcBorders>
            <w:shd w:val="clear" w:color="auto" w:fill="auto"/>
            <w:vAlign w:val="bottom"/>
          </w:tcPr>
          <w:p w14:paraId="265B1FFB" w14:textId="3D3EFAB4" w:rsidR="00244346" w:rsidRPr="001E4FE6" w:rsidRDefault="00244346" w:rsidP="0047795F">
            <w:pPr>
              <w:spacing w:before="80"/>
              <w:ind w:right="170"/>
              <w:jc w:val="right"/>
            </w:pPr>
            <w:r w:rsidRPr="001E4FE6">
              <w:t>0,5</w:t>
            </w:r>
          </w:p>
        </w:tc>
        <w:tc>
          <w:tcPr>
            <w:tcW w:w="778" w:type="dxa"/>
            <w:tcBorders>
              <w:left w:val="single" w:sz="6" w:space="0" w:color="000000"/>
            </w:tcBorders>
            <w:shd w:val="clear" w:color="auto" w:fill="auto"/>
            <w:vAlign w:val="bottom"/>
          </w:tcPr>
          <w:p w14:paraId="10E6B036" w14:textId="79CFFD8A" w:rsidR="00244346" w:rsidRPr="001E4FE6" w:rsidRDefault="00244346" w:rsidP="0047795F">
            <w:pPr>
              <w:spacing w:before="80"/>
              <w:ind w:right="170"/>
              <w:jc w:val="right"/>
            </w:pPr>
            <w:r w:rsidRPr="001E4FE6">
              <w:t>0,5</w:t>
            </w:r>
          </w:p>
        </w:tc>
        <w:tc>
          <w:tcPr>
            <w:tcW w:w="777" w:type="dxa"/>
            <w:tcBorders>
              <w:left w:val="single" w:sz="6" w:space="0" w:color="000000"/>
            </w:tcBorders>
            <w:shd w:val="clear" w:color="auto" w:fill="auto"/>
            <w:vAlign w:val="bottom"/>
          </w:tcPr>
          <w:p w14:paraId="7D02BACA" w14:textId="3B3E8128" w:rsidR="00244346" w:rsidRPr="001E4FE6" w:rsidRDefault="00244346" w:rsidP="0047795F">
            <w:pPr>
              <w:spacing w:before="80"/>
              <w:ind w:right="170"/>
              <w:jc w:val="right"/>
            </w:pPr>
            <w:r w:rsidRPr="001E4FE6">
              <w:t>0,5</w:t>
            </w:r>
          </w:p>
        </w:tc>
        <w:tc>
          <w:tcPr>
            <w:tcW w:w="2629" w:type="dxa"/>
            <w:tcBorders>
              <w:left w:val="single" w:sz="6" w:space="0" w:color="000000"/>
            </w:tcBorders>
            <w:shd w:val="clear" w:color="auto" w:fill="auto"/>
            <w:vAlign w:val="bottom"/>
          </w:tcPr>
          <w:p w14:paraId="56E8834E" w14:textId="77777777" w:rsidR="00244346" w:rsidRPr="00533E37" w:rsidRDefault="00244346">
            <w:pPr>
              <w:spacing w:before="80"/>
              <w:ind w:left="170"/>
              <w:rPr>
                <w:color w:val="000000" w:themeColor="text1"/>
              </w:rPr>
            </w:pPr>
            <w:r w:rsidRPr="00533E37">
              <w:rPr>
                <w:i/>
                <w:color w:val="000000" w:themeColor="text1"/>
              </w:rPr>
              <w:t>Denmark</w:t>
            </w:r>
          </w:p>
        </w:tc>
      </w:tr>
      <w:tr w:rsidR="00244346" w:rsidRPr="00D21FE6" w14:paraId="74D9F5A9" w14:textId="77777777" w:rsidTr="00533E37">
        <w:trPr>
          <w:cantSplit/>
          <w:jc w:val="center"/>
        </w:trPr>
        <w:tc>
          <w:tcPr>
            <w:tcW w:w="2627" w:type="dxa"/>
            <w:shd w:val="clear" w:color="auto" w:fill="auto"/>
            <w:vAlign w:val="bottom"/>
          </w:tcPr>
          <w:p w14:paraId="39E20B78" w14:textId="77777777" w:rsidR="00244346" w:rsidRPr="00533E37" w:rsidRDefault="00244346">
            <w:pPr>
              <w:spacing w:before="80"/>
              <w:ind w:left="113"/>
              <w:rPr>
                <w:color w:val="000000" w:themeColor="text1"/>
              </w:rPr>
            </w:pPr>
            <w:r w:rsidRPr="00533E37">
              <w:rPr>
                <w:color w:val="000000" w:themeColor="text1"/>
              </w:rPr>
              <w:t>Италия</w:t>
            </w:r>
          </w:p>
        </w:tc>
        <w:tc>
          <w:tcPr>
            <w:tcW w:w="778" w:type="dxa"/>
            <w:tcBorders>
              <w:left w:val="single" w:sz="6" w:space="0" w:color="000000"/>
            </w:tcBorders>
            <w:shd w:val="clear" w:color="auto" w:fill="auto"/>
            <w:vAlign w:val="bottom"/>
          </w:tcPr>
          <w:p w14:paraId="2FDEC8E5" w14:textId="1ADF99E3" w:rsidR="00244346" w:rsidRPr="00533E37" w:rsidRDefault="00244346" w:rsidP="0047795F">
            <w:pPr>
              <w:spacing w:before="80"/>
              <w:ind w:right="170"/>
              <w:jc w:val="right"/>
              <w:rPr>
                <w:color w:val="000000" w:themeColor="text1"/>
              </w:rPr>
            </w:pPr>
            <w:r w:rsidRPr="00533E37">
              <w:rPr>
                <w:color w:val="000000" w:themeColor="text1"/>
              </w:rPr>
              <w:t>2,9</w:t>
            </w:r>
          </w:p>
        </w:tc>
        <w:tc>
          <w:tcPr>
            <w:tcW w:w="778" w:type="dxa"/>
            <w:tcBorders>
              <w:left w:val="single" w:sz="6" w:space="0" w:color="000000"/>
            </w:tcBorders>
            <w:shd w:val="clear" w:color="auto" w:fill="auto"/>
            <w:vAlign w:val="bottom"/>
          </w:tcPr>
          <w:p w14:paraId="10CDCBEA" w14:textId="73DB12E1" w:rsidR="00244346" w:rsidRPr="001E4FE6" w:rsidRDefault="00244346" w:rsidP="0047795F">
            <w:pPr>
              <w:spacing w:before="80"/>
              <w:ind w:right="170"/>
              <w:jc w:val="right"/>
            </w:pPr>
            <w:r w:rsidRPr="001E4FE6">
              <w:t>2,6</w:t>
            </w:r>
          </w:p>
        </w:tc>
        <w:tc>
          <w:tcPr>
            <w:tcW w:w="777" w:type="dxa"/>
            <w:tcBorders>
              <w:left w:val="single" w:sz="6" w:space="0" w:color="000000"/>
            </w:tcBorders>
            <w:shd w:val="clear" w:color="auto" w:fill="auto"/>
            <w:vAlign w:val="bottom"/>
          </w:tcPr>
          <w:p w14:paraId="421497DD" w14:textId="25FE8481" w:rsidR="00244346" w:rsidRPr="001E4FE6" w:rsidRDefault="00244346" w:rsidP="0047795F">
            <w:pPr>
              <w:spacing w:before="80"/>
              <w:ind w:right="170"/>
              <w:jc w:val="right"/>
            </w:pPr>
            <w:r w:rsidRPr="001E4FE6">
              <w:t>2,8</w:t>
            </w:r>
          </w:p>
        </w:tc>
        <w:tc>
          <w:tcPr>
            <w:tcW w:w="777" w:type="dxa"/>
            <w:tcBorders>
              <w:left w:val="single" w:sz="6" w:space="0" w:color="000000"/>
            </w:tcBorders>
            <w:shd w:val="clear" w:color="auto" w:fill="auto"/>
            <w:vAlign w:val="bottom"/>
          </w:tcPr>
          <w:p w14:paraId="0D56D77F" w14:textId="468D0E27" w:rsidR="00244346" w:rsidRPr="001E4FE6" w:rsidRDefault="00244346" w:rsidP="0047795F">
            <w:pPr>
              <w:spacing w:before="80"/>
              <w:ind w:right="170"/>
              <w:jc w:val="right"/>
            </w:pPr>
            <w:r w:rsidRPr="001E4FE6">
              <w:t>3,2</w:t>
            </w:r>
          </w:p>
        </w:tc>
        <w:tc>
          <w:tcPr>
            <w:tcW w:w="778" w:type="dxa"/>
            <w:tcBorders>
              <w:left w:val="single" w:sz="6" w:space="0" w:color="000000"/>
            </w:tcBorders>
            <w:shd w:val="clear" w:color="auto" w:fill="auto"/>
            <w:vAlign w:val="bottom"/>
          </w:tcPr>
          <w:p w14:paraId="5795E42C" w14:textId="3048B2B0" w:rsidR="00244346" w:rsidRPr="001E4FE6" w:rsidRDefault="00244346" w:rsidP="0047795F">
            <w:pPr>
              <w:spacing w:before="80"/>
              <w:ind w:right="170"/>
              <w:jc w:val="right"/>
            </w:pPr>
            <w:r w:rsidRPr="001E4FE6">
              <w:t>2,7</w:t>
            </w:r>
          </w:p>
        </w:tc>
        <w:tc>
          <w:tcPr>
            <w:tcW w:w="777" w:type="dxa"/>
            <w:tcBorders>
              <w:left w:val="single" w:sz="6" w:space="0" w:color="000000"/>
            </w:tcBorders>
            <w:shd w:val="clear" w:color="auto" w:fill="auto"/>
            <w:vAlign w:val="bottom"/>
          </w:tcPr>
          <w:p w14:paraId="2C5F5F4D" w14:textId="6FFBC4D4" w:rsidR="00244346" w:rsidRPr="001E4FE6" w:rsidRDefault="00244346" w:rsidP="0047795F">
            <w:pPr>
              <w:spacing w:before="80"/>
              <w:ind w:right="170"/>
              <w:jc w:val="right"/>
            </w:pPr>
            <w:r w:rsidRPr="001E4FE6">
              <w:t>2,6</w:t>
            </w:r>
          </w:p>
        </w:tc>
        <w:tc>
          <w:tcPr>
            <w:tcW w:w="2629" w:type="dxa"/>
            <w:tcBorders>
              <w:left w:val="single" w:sz="6" w:space="0" w:color="000000"/>
            </w:tcBorders>
            <w:shd w:val="clear" w:color="auto" w:fill="auto"/>
            <w:vAlign w:val="bottom"/>
          </w:tcPr>
          <w:p w14:paraId="3020C95E" w14:textId="77777777" w:rsidR="00244346" w:rsidRPr="00533E37" w:rsidRDefault="00244346">
            <w:pPr>
              <w:spacing w:before="80"/>
              <w:ind w:left="170"/>
              <w:rPr>
                <w:color w:val="000000" w:themeColor="text1"/>
              </w:rPr>
            </w:pPr>
            <w:r w:rsidRPr="00533E37">
              <w:rPr>
                <w:i/>
                <w:color w:val="000000" w:themeColor="text1"/>
              </w:rPr>
              <w:t>Italy</w:t>
            </w:r>
          </w:p>
        </w:tc>
      </w:tr>
      <w:tr w:rsidR="00244346" w:rsidRPr="00D21FE6" w14:paraId="050DD27E" w14:textId="77777777" w:rsidTr="00533E37">
        <w:trPr>
          <w:cantSplit/>
          <w:jc w:val="center"/>
        </w:trPr>
        <w:tc>
          <w:tcPr>
            <w:tcW w:w="2627" w:type="dxa"/>
            <w:shd w:val="clear" w:color="auto" w:fill="auto"/>
            <w:vAlign w:val="bottom"/>
          </w:tcPr>
          <w:p w14:paraId="68B23E6A" w14:textId="77777777" w:rsidR="00244346" w:rsidRPr="00533E37" w:rsidRDefault="00244346">
            <w:pPr>
              <w:spacing w:before="80"/>
              <w:ind w:left="113"/>
              <w:rPr>
                <w:color w:val="000000" w:themeColor="text1"/>
              </w:rPr>
            </w:pPr>
            <w:r w:rsidRPr="00533E37">
              <w:rPr>
                <w:color w:val="000000" w:themeColor="text1"/>
              </w:rPr>
              <w:t>Литва</w:t>
            </w:r>
          </w:p>
        </w:tc>
        <w:tc>
          <w:tcPr>
            <w:tcW w:w="778" w:type="dxa"/>
            <w:tcBorders>
              <w:left w:val="single" w:sz="6" w:space="0" w:color="000000"/>
            </w:tcBorders>
            <w:shd w:val="clear" w:color="auto" w:fill="auto"/>
            <w:vAlign w:val="bottom"/>
          </w:tcPr>
          <w:p w14:paraId="1911699D" w14:textId="07EE1239" w:rsidR="00244346" w:rsidRPr="00533E37" w:rsidRDefault="00244346" w:rsidP="0047795F">
            <w:pPr>
              <w:spacing w:before="80"/>
              <w:ind w:right="170"/>
              <w:jc w:val="right"/>
              <w:rPr>
                <w:color w:val="000000" w:themeColor="text1"/>
              </w:rPr>
            </w:pPr>
            <w:r w:rsidRPr="00533E37">
              <w:rPr>
                <w:color w:val="000000" w:themeColor="text1"/>
              </w:rPr>
              <w:t>0,1</w:t>
            </w:r>
          </w:p>
        </w:tc>
        <w:tc>
          <w:tcPr>
            <w:tcW w:w="778" w:type="dxa"/>
            <w:tcBorders>
              <w:left w:val="single" w:sz="6" w:space="0" w:color="000000"/>
            </w:tcBorders>
            <w:shd w:val="clear" w:color="auto" w:fill="auto"/>
            <w:vAlign w:val="bottom"/>
          </w:tcPr>
          <w:p w14:paraId="4C0D5E3D" w14:textId="06CFD069" w:rsidR="00244346" w:rsidRPr="001E4FE6" w:rsidRDefault="00244346" w:rsidP="0047795F">
            <w:pPr>
              <w:spacing w:before="80"/>
              <w:ind w:right="170"/>
              <w:jc w:val="right"/>
            </w:pPr>
            <w:r w:rsidRPr="001E4FE6">
              <w:t>0,2</w:t>
            </w:r>
          </w:p>
        </w:tc>
        <w:tc>
          <w:tcPr>
            <w:tcW w:w="777" w:type="dxa"/>
            <w:tcBorders>
              <w:left w:val="single" w:sz="6" w:space="0" w:color="000000"/>
            </w:tcBorders>
            <w:shd w:val="clear" w:color="auto" w:fill="auto"/>
            <w:vAlign w:val="bottom"/>
          </w:tcPr>
          <w:p w14:paraId="37E51876" w14:textId="28BAF061" w:rsidR="00244346" w:rsidRPr="001E4FE6" w:rsidRDefault="00244346" w:rsidP="0047795F">
            <w:pPr>
              <w:spacing w:before="80"/>
              <w:ind w:right="170"/>
              <w:jc w:val="right"/>
            </w:pPr>
            <w:r w:rsidRPr="001E4FE6">
              <w:t>0,2</w:t>
            </w:r>
          </w:p>
        </w:tc>
        <w:tc>
          <w:tcPr>
            <w:tcW w:w="777" w:type="dxa"/>
            <w:tcBorders>
              <w:left w:val="single" w:sz="6" w:space="0" w:color="000000"/>
            </w:tcBorders>
            <w:shd w:val="clear" w:color="auto" w:fill="auto"/>
            <w:vAlign w:val="bottom"/>
          </w:tcPr>
          <w:p w14:paraId="69F61DB6" w14:textId="0EF6A29E" w:rsidR="00244346" w:rsidRPr="001E4FE6" w:rsidRDefault="00244346" w:rsidP="0047795F">
            <w:pPr>
              <w:spacing w:before="80"/>
              <w:ind w:right="170"/>
              <w:jc w:val="right"/>
            </w:pPr>
            <w:r w:rsidRPr="001E4FE6">
              <w:t>0,2</w:t>
            </w:r>
          </w:p>
        </w:tc>
        <w:tc>
          <w:tcPr>
            <w:tcW w:w="778" w:type="dxa"/>
            <w:tcBorders>
              <w:left w:val="single" w:sz="6" w:space="0" w:color="000000"/>
            </w:tcBorders>
            <w:shd w:val="clear" w:color="auto" w:fill="auto"/>
            <w:vAlign w:val="bottom"/>
          </w:tcPr>
          <w:p w14:paraId="21DEB074" w14:textId="13685815" w:rsidR="00244346" w:rsidRPr="001E4FE6" w:rsidRDefault="00244346" w:rsidP="0047795F">
            <w:pPr>
              <w:spacing w:before="80"/>
              <w:ind w:right="170"/>
              <w:jc w:val="right"/>
            </w:pPr>
            <w:r w:rsidRPr="001E4FE6">
              <w:t>0,2</w:t>
            </w:r>
          </w:p>
        </w:tc>
        <w:tc>
          <w:tcPr>
            <w:tcW w:w="777" w:type="dxa"/>
            <w:tcBorders>
              <w:left w:val="single" w:sz="6" w:space="0" w:color="000000"/>
            </w:tcBorders>
            <w:shd w:val="clear" w:color="auto" w:fill="auto"/>
            <w:vAlign w:val="bottom"/>
          </w:tcPr>
          <w:p w14:paraId="772403BD" w14:textId="2507CE42" w:rsidR="00244346" w:rsidRPr="001E4FE6" w:rsidRDefault="00244346" w:rsidP="0047795F">
            <w:pPr>
              <w:spacing w:before="80"/>
              <w:ind w:right="170"/>
              <w:jc w:val="right"/>
            </w:pPr>
            <w:r w:rsidRPr="001E4FE6">
              <w:t>0,2</w:t>
            </w:r>
          </w:p>
        </w:tc>
        <w:tc>
          <w:tcPr>
            <w:tcW w:w="2629" w:type="dxa"/>
            <w:tcBorders>
              <w:left w:val="single" w:sz="6" w:space="0" w:color="000000"/>
            </w:tcBorders>
            <w:shd w:val="clear" w:color="auto" w:fill="auto"/>
            <w:vAlign w:val="bottom"/>
          </w:tcPr>
          <w:p w14:paraId="7B4444BC" w14:textId="77777777" w:rsidR="00244346" w:rsidRPr="00533E37" w:rsidRDefault="00244346">
            <w:pPr>
              <w:spacing w:before="80"/>
              <w:ind w:left="170"/>
              <w:rPr>
                <w:color w:val="000000" w:themeColor="text1"/>
              </w:rPr>
            </w:pPr>
            <w:r w:rsidRPr="00533E37">
              <w:rPr>
                <w:i/>
                <w:color w:val="000000" w:themeColor="text1"/>
              </w:rPr>
              <w:t>Lithuania</w:t>
            </w:r>
          </w:p>
        </w:tc>
      </w:tr>
      <w:tr w:rsidR="00244346" w:rsidRPr="00D21FE6" w14:paraId="230E181E" w14:textId="77777777" w:rsidTr="00533E37">
        <w:trPr>
          <w:cantSplit/>
          <w:jc w:val="center"/>
        </w:trPr>
        <w:tc>
          <w:tcPr>
            <w:tcW w:w="2627" w:type="dxa"/>
            <w:shd w:val="clear" w:color="auto" w:fill="auto"/>
            <w:vAlign w:val="bottom"/>
          </w:tcPr>
          <w:p w14:paraId="7E50D85A" w14:textId="77777777" w:rsidR="00244346" w:rsidRPr="00533E37" w:rsidRDefault="00244346">
            <w:pPr>
              <w:spacing w:before="80"/>
              <w:ind w:left="113"/>
              <w:rPr>
                <w:color w:val="000000" w:themeColor="text1"/>
              </w:rPr>
            </w:pPr>
            <w:r w:rsidRPr="00533E37">
              <w:rPr>
                <w:color w:val="000000" w:themeColor="text1"/>
              </w:rPr>
              <w:t>Нидерланды</w:t>
            </w:r>
          </w:p>
        </w:tc>
        <w:tc>
          <w:tcPr>
            <w:tcW w:w="778" w:type="dxa"/>
            <w:tcBorders>
              <w:left w:val="single" w:sz="6" w:space="0" w:color="000000"/>
            </w:tcBorders>
            <w:shd w:val="clear" w:color="auto" w:fill="auto"/>
            <w:vAlign w:val="bottom"/>
          </w:tcPr>
          <w:p w14:paraId="7E88F7D1" w14:textId="4A7EDC61" w:rsidR="00244346" w:rsidRPr="00533E37" w:rsidRDefault="00244346" w:rsidP="0047795F">
            <w:pPr>
              <w:spacing w:before="80"/>
              <w:ind w:right="170"/>
              <w:jc w:val="right"/>
              <w:rPr>
                <w:color w:val="000000" w:themeColor="text1"/>
              </w:rPr>
            </w:pPr>
            <w:r w:rsidRPr="00533E37">
              <w:rPr>
                <w:color w:val="000000" w:themeColor="text1"/>
              </w:rPr>
              <w:t>3,8</w:t>
            </w:r>
          </w:p>
        </w:tc>
        <w:tc>
          <w:tcPr>
            <w:tcW w:w="778" w:type="dxa"/>
            <w:tcBorders>
              <w:left w:val="single" w:sz="6" w:space="0" w:color="000000"/>
            </w:tcBorders>
            <w:shd w:val="clear" w:color="auto" w:fill="auto"/>
            <w:vAlign w:val="bottom"/>
          </w:tcPr>
          <w:p w14:paraId="67980855" w14:textId="223D6649" w:rsidR="00244346" w:rsidRPr="001E4FE6" w:rsidRDefault="00244346" w:rsidP="0047795F">
            <w:pPr>
              <w:spacing w:before="80"/>
              <w:ind w:right="170"/>
              <w:jc w:val="right"/>
            </w:pPr>
            <w:r w:rsidRPr="001E4FE6">
              <w:t>3,9</w:t>
            </w:r>
          </w:p>
        </w:tc>
        <w:tc>
          <w:tcPr>
            <w:tcW w:w="777" w:type="dxa"/>
            <w:tcBorders>
              <w:left w:val="single" w:sz="6" w:space="0" w:color="000000"/>
            </w:tcBorders>
            <w:shd w:val="clear" w:color="auto" w:fill="auto"/>
            <w:vAlign w:val="bottom"/>
          </w:tcPr>
          <w:p w14:paraId="4E848503" w14:textId="37808F65" w:rsidR="00244346" w:rsidRPr="001E4FE6" w:rsidRDefault="00244346" w:rsidP="0047795F">
            <w:pPr>
              <w:spacing w:before="80"/>
              <w:ind w:right="170"/>
              <w:jc w:val="right"/>
            </w:pPr>
            <w:r w:rsidRPr="001E4FE6">
              <w:t>3,9</w:t>
            </w:r>
          </w:p>
        </w:tc>
        <w:tc>
          <w:tcPr>
            <w:tcW w:w="777" w:type="dxa"/>
            <w:tcBorders>
              <w:left w:val="single" w:sz="6" w:space="0" w:color="000000"/>
            </w:tcBorders>
            <w:shd w:val="clear" w:color="auto" w:fill="auto"/>
            <w:vAlign w:val="bottom"/>
          </w:tcPr>
          <w:p w14:paraId="1FCCA229" w14:textId="4A9E816C" w:rsidR="00244346" w:rsidRPr="001E4FE6" w:rsidRDefault="00244346" w:rsidP="0047795F">
            <w:pPr>
              <w:spacing w:before="80"/>
              <w:ind w:right="170"/>
              <w:jc w:val="right"/>
            </w:pPr>
            <w:r w:rsidRPr="001E4FE6">
              <w:t>3,3</w:t>
            </w:r>
          </w:p>
        </w:tc>
        <w:tc>
          <w:tcPr>
            <w:tcW w:w="778" w:type="dxa"/>
            <w:tcBorders>
              <w:left w:val="single" w:sz="6" w:space="0" w:color="000000"/>
            </w:tcBorders>
            <w:shd w:val="clear" w:color="auto" w:fill="auto"/>
            <w:vAlign w:val="bottom"/>
          </w:tcPr>
          <w:p w14:paraId="0875C63B" w14:textId="1F54708F" w:rsidR="00244346" w:rsidRPr="001E4FE6" w:rsidRDefault="00244346" w:rsidP="0047795F">
            <w:pPr>
              <w:spacing w:before="80"/>
              <w:ind w:right="170"/>
              <w:jc w:val="right"/>
            </w:pPr>
            <w:r w:rsidRPr="001E4FE6">
              <w:t>3,5</w:t>
            </w:r>
          </w:p>
        </w:tc>
        <w:tc>
          <w:tcPr>
            <w:tcW w:w="777" w:type="dxa"/>
            <w:tcBorders>
              <w:left w:val="single" w:sz="6" w:space="0" w:color="000000"/>
            </w:tcBorders>
            <w:shd w:val="clear" w:color="auto" w:fill="auto"/>
            <w:vAlign w:val="bottom"/>
          </w:tcPr>
          <w:p w14:paraId="294275EA" w14:textId="056EDE04" w:rsidR="00244346" w:rsidRPr="001E4FE6" w:rsidRDefault="00244346" w:rsidP="0047795F">
            <w:pPr>
              <w:spacing w:before="80"/>
              <w:ind w:right="170"/>
              <w:jc w:val="right"/>
            </w:pPr>
            <w:r w:rsidRPr="001E4FE6">
              <w:t>3,5</w:t>
            </w:r>
          </w:p>
        </w:tc>
        <w:tc>
          <w:tcPr>
            <w:tcW w:w="2629" w:type="dxa"/>
            <w:tcBorders>
              <w:left w:val="single" w:sz="6" w:space="0" w:color="000000"/>
            </w:tcBorders>
            <w:shd w:val="clear" w:color="auto" w:fill="auto"/>
            <w:vAlign w:val="bottom"/>
          </w:tcPr>
          <w:p w14:paraId="561FF530" w14:textId="77777777" w:rsidR="00244346" w:rsidRPr="00533E37" w:rsidRDefault="00244346">
            <w:pPr>
              <w:spacing w:before="80"/>
              <w:ind w:left="170"/>
              <w:rPr>
                <w:color w:val="000000" w:themeColor="text1"/>
              </w:rPr>
            </w:pPr>
            <w:r w:rsidRPr="00533E37">
              <w:rPr>
                <w:i/>
                <w:color w:val="000000" w:themeColor="text1"/>
              </w:rPr>
              <w:t>Netherlands</w:t>
            </w:r>
          </w:p>
        </w:tc>
      </w:tr>
      <w:tr w:rsidR="00244346" w:rsidRPr="00D21FE6" w14:paraId="7097D50C" w14:textId="77777777" w:rsidTr="00533E37">
        <w:trPr>
          <w:cantSplit/>
          <w:jc w:val="center"/>
        </w:trPr>
        <w:tc>
          <w:tcPr>
            <w:tcW w:w="2627" w:type="dxa"/>
            <w:shd w:val="clear" w:color="auto" w:fill="auto"/>
            <w:vAlign w:val="bottom"/>
          </w:tcPr>
          <w:p w14:paraId="6EBFFD07" w14:textId="77777777" w:rsidR="00244346" w:rsidRPr="00533E37" w:rsidRDefault="00244346">
            <w:pPr>
              <w:spacing w:before="80"/>
              <w:ind w:left="113"/>
              <w:rPr>
                <w:color w:val="000000" w:themeColor="text1"/>
              </w:rPr>
            </w:pPr>
            <w:r w:rsidRPr="00533E37">
              <w:rPr>
                <w:color w:val="000000" w:themeColor="text1"/>
              </w:rPr>
              <w:t>Польша</w:t>
            </w:r>
          </w:p>
        </w:tc>
        <w:tc>
          <w:tcPr>
            <w:tcW w:w="778" w:type="dxa"/>
            <w:tcBorders>
              <w:left w:val="single" w:sz="6" w:space="0" w:color="000000"/>
            </w:tcBorders>
            <w:shd w:val="clear" w:color="auto" w:fill="auto"/>
            <w:vAlign w:val="bottom"/>
          </w:tcPr>
          <w:p w14:paraId="565AF658" w14:textId="04402844" w:rsidR="00244346" w:rsidRPr="00533E37" w:rsidRDefault="00244346" w:rsidP="0047795F">
            <w:pPr>
              <w:spacing w:before="80"/>
              <w:ind w:right="170"/>
              <w:jc w:val="right"/>
              <w:rPr>
                <w:color w:val="000000" w:themeColor="text1"/>
              </w:rPr>
            </w:pPr>
            <w:r w:rsidRPr="00533E37">
              <w:rPr>
                <w:color w:val="000000" w:themeColor="text1"/>
              </w:rPr>
              <w:t>1,0</w:t>
            </w:r>
          </w:p>
        </w:tc>
        <w:tc>
          <w:tcPr>
            <w:tcW w:w="778" w:type="dxa"/>
            <w:tcBorders>
              <w:left w:val="single" w:sz="6" w:space="0" w:color="000000"/>
            </w:tcBorders>
            <w:shd w:val="clear" w:color="auto" w:fill="auto"/>
            <w:vAlign w:val="bottom"/>
          </w:tcPr>
          <w:p w14:paraId="7AA97118" w14:textId="0E509C05" w:rsidR="00244346" w:rsidRPr="001E4FE6" w:rsidRDefault="00244346" w:rsidP="0047795F">
            <w:pPr>
              <w:spacing w:before="80"/>
              <w:ind w:right="170"/>
              <w:jc w:val="right"/>
            </w:pPr>
            <w:r w:rsidRPr="001E4FE6">
              <w:t>1,4</w:t>
            </w:r>
          </w:p>
        </w:tc>
        <w:tc>
          <w:tcPr>
            <w:tcW w:w="777" w:type="dxa"/>
            <w:tcBorders>
              <w:left w:val="single" w:sz="6" w:space="0" w:color="000000"/>
            </w:tcBorders>
            <w:shd w:val="clear" w:color="auto" w:fill="auto"/>
            <w:vAlign w:val="bottom"/>
          </w:tcPr>
          <w:p w14:paraId="5164B1D5" w14:textId="0947FE8C" w:rsidR="00244346" w:rsidRPr="001E4FE6" w:rsidRDefault="00244346" w:rsidP="0047795F">
            <w:pPr>
              <w:spacing w:before="80"/>
              <w:ind w:right="170"/>
              <w:jc w:val="right"/>
            </w:pPr>
            <w:r w:rsidRPr="001E4FE6">
              <w:t>1,6</w:t>
            </w:r>
          </w:p>
        </w:tc>
        <w:tc>
          <w:tcPr>
            <w:tcW w:w="777" w:type="dxa"/>
            <w:tcBorders>
              <w:left w:val="single" w:sz="6" w:space="0" w:color="000000"/>
            </w:tcBorders>
            <w:shd w:val="clear" w:color="auto" w:fill="auto"/>
            <w:vAlign w:val="bottom"/>
          </w:tcPr>
          <w:p w14:paraId="712F9386" w14:textId="67E01CCB" w:rsidR="00244346" w:rsidRPr="001E4FE6" w:rsidRDefault="00244346" w:rsidP="0047795F">
            <w:pPr>
              <w:spacing w:before="80"/>
              <w:ind w:right="170"/>
              <w:jc w:val="right"/>
            </w:pPr>
            <w:r w:rsidRPr="001E4FE6">
              <w:t>1,2</w:t>
            </w:r>
          </w:p>
        </w:tc>
        <w:tc>
          <w:tcPr>
            <w:tcW w:w="778" w:type="dxa"/>
            <w:tcBorders>
              <w:left w:val="single" w:sz="6" w:space="0" w:color="000000"/>
            </w:tcBorders>
            <w:shd w:val="clear" w:color="auto" w:fill="auto"/>
            <w:vAlign w:val="bottom"/>
          </w:tcPr>
          <w:p w14:paraId="493B7D3B" w14:textId="4EF1CB32" w:rsidR="00244346" w:rsidRPr="001E4FE6" w:rsidRDefault="00244346" w:rsidP="0047795F">
            <w:pPr>
              <w:spacing w:before="80"/>
              <w:ind w:right="170"/>
              <w:jc w:val="right"/>
            </w:pPr>
            <w:r w:rsidRPr="001E4FE6">
              <w:t>1,5</w:t>
            </w:r>
          </w:p>
        </w:tc>
        <w:tc>
          <w:tcPr>
            <w:tcW w:w="777" w:type="dxa"/>
            <w:tcBorders>
              <w:left w:val="single" w:sz="6" w:space="0" w:color="000000"/>
            </w:tcBorders>
            <w:shd w:val="clear" w:color="auto" w:fill="auto"/>
            <w:vAlign w:val="bottom"/>
          </w:tcPr>
          <w:p w14:paraId="0A401C86" w14:textId="2D0D25D7" w:rsidR="00244346" w:rsidRPr="001E4FE6" w:rsidRDefault="00244346" w:rsidP="0047795F">
            <w:pPr>
              <w:spacing w:before="80"/>
              <w:ind w:right="170"/>
              <w:jc w:val="right"/>
            </w:pPr>
            <w:r w:rsidRPr="001E4FE6">
              <w:t>1,5</w:t>
            </w:r>
          </w:p>
        </w:tc>
        <w:tc>
          <w:tcPr>
            <w:tcW w:w="2629" w:type="dxa"/>
            <w:tcBorders>
              <w:left w:val="single" w:sz="6" w:space="0" w:color="000000"/>
            </w:tcBorders>
            <w:shd w:val="clear" w:color="auto" w:fill="auto"/>
            <w:vAlign w:val="bottom"/>
          </w:tcPr>
          <w:p w14:paraId="1A09448F" w14:textId="77777777" w:rsidR="00244346" w:rsidRPr="00533E37" w:rsidRDefault="00244346">
            <w:pPr>
              <w:spacing w:before="80"/>
              <w:ind w:left="170"/>
              <w:rPr>
                <w:color w:val="000000" w:themeColor="text1"/>
              </w:rPr>
            </w:pPr>
            <w:r w:rsidRPr="00533E37">
              <w:rPr>
                <w:i/>
                <w:color w:val="000000" w:themeColor="text1"/>
              </w:rPr>
              <w:t xml:space="preserve">Poland </w:t>
            </w:r>
          </w:p>
        </w:tc>
      </w:tr>
      <w:tr w:rsidR="00244346" w:rsidRPr="00D21FE6" w14:paraId="3ADFC05D" w14:textId="77777777" w:rsidTr="00533E37">
        <w:trPr>
          <w:cantSplit/>
          <w:jc w:val="center"/>
        </w:trPr>
        <w:tc>
          <w:tcPr>
            <w:tcW w:w="2627" w:type="dxa"/>
            <w:shd w:val="clear" w:color="auto" w:fill="auto"/>
            <w:vAlign w:val="bottom"/>
          </w:tcPr>
          <w:p w14:paraId="0BD528EB" w14:textId="77777777" w:rsidR="00244346" w:rsidRPr="00533E37" w:rsidRDefault="00244346">
            <w:pPr>
              <w:spacing w:before="80"/>
              <w:ind w:left="113"/>
              <w:rPr>
                <w:color w:val="000000" w:themeColor="text1"/>
              </w:rPr>
            </w:pPr>
            <w:r w:rsidRPr="00533E37">
              <w:rPr>
                <w:color w:val="000000" w:themeColor="text1"/>
              </w:rPr>
              <w:t>Румыния</w:t>
            </w:r>
          </w:p>
        </w:tc>
        <w:tc>
          <w:tcPr>
            <w:tcW w:w="778" w:type="dxa"/>
            <w:tcBorders>
              <w:left w:val="single" w:sz="6" w:space="0" w:color="000000"/>
            </w:tcBorders>
            <w:shd w:val="clear" w:color="auto" w:fill="auto"/>
            <w:vAlign w:val="bottom"/>
          </w:tcPr>
          <w:p w14:paraId="0B8F8715" w14:textId="25912A22" w:rsidR="00244346" w:rsidRPr="00533E37" w:rsidRDefault="00244346" w:rsidP="0047795F">
            <w:pPr>
              <w:spacing w:before="80"/>
              <w:ind w:right="170"/>
              <w:jc w:val="right"/>
              <w:rPr>
                <w:color w:val="000000" w:themeColor="text1"/>
              </w:rPr>
            </w:pPr>
            <w:r w:rsidRPr="00533E37">
              <w:rPr>
                <w:color w:val="000000" w:themeColor="text1"/>
              </w:rPr>
              <w:t>0,3</w:t>
            </w:r>
          </w:p>
        </w:tc>
        <w:tc>
          <w:tcPr>
            <w:tcW w:w="778" w:type="dxa"/>
            <w:tcBorders>
              <w:left w:val="single" w:sz="6" w:space="0" w:color="000000"/>
            </w:tcBorders>
            <w:shd w:val="clear" w:color="auto" w:fill="auto"/>
            <w:vAlign w:val="bottom"/>
          </w:tcPr>
          <w:p w14:paraId="1C3DDD97" w14:textId="06956EA3" w:rsidR="00244346" w:rsidRPr="001E4FE6" w:rsidRDefault="00244346" w:rsidP="0047795F">
            <w:pPr>
              <w:spacing w:before="80"/>
              <w:ind w:right="170"/>
              <w:jc w:val="right"/>
            </w:pPr>
            <w:r w:rsidRPr="001E4FE6">
              <w:t>0,4</w:t>
            </w:r>
          </w:p>
        </w:tc>
        <w:tc>
          <w:tcPr>
            <w:tcW w:w="777" w:type="dxa"/>
            <w:tcBorders>
              <w:left w:val="single" w:sz="6" w:space="0" w:color="000000"/>
            </w:tcBorders>
            <w:shd w:val="clear" w:color="auto" w:fill="auto"/>
            <w:vAlign w:val="bottom"/>
          </w:tcPr>
          <w:p w14:paraId="0C6A9CBC" w14:textId="6C71796D" w:rsidR="00244346" w:rsidRPr="001E4FE6" w:rsidRDefault="00244346" w:rsidP="0047795F">
            <w:pPr>
              <w:spacing w:before="80"/>
              <w:ind w:right="170"/>
              <w:jc w:val="right"/>
            </w:pPr>
            <w:r w:rsidRPr="001E4FE6">
              <w:t>0,4</w:t>
            </w:r>
          </w:p>
        </w:tc>
        <w:tc>
          <w:tcPr>
            <w:tcW w:w="777" w:type="dxa"/>
            <w:tcBorders>
              <w:left w:val="single" w:sz="6" w:space="0" w:color="000000"/>
            </w:tcBorders>
            <w:shd w:val="clear" w:color="auto" w:fill="auto"/>
            <w:vAlign w:val="bottom"/>
          </w:tcPr>
          <w:p w14:paraId="64E9867C" w14:textId="00407ED9" w:rsidR="00244346" w:rsidRPr="001E4FE6" w:rsidRDefault="00244346" w:rsidP="0047795F">
            <w:pPr>
              <w:spacing w:before="80"/>
              <w:ind w:right="170"/>
              <w:jc w:val="right"/>
            </w:pPr>
            <w:r w:rsidRPr="001E4FE6">
              <w:t>0,4</w:t>
            </w:r>
          </w:p>
        </w:tc>
        <w:tc>
          <w:tcPr>
            <w:tcW w:w="778" w:type="dxa"/>
            <w:tcBorders>
              <w:left w:val="single" w:sz="6" w:space="0" w:color="000000"/>
            </w:tcBorders>
            <w:shd w:val="clear" w:color="auto" w:fill="auto"/>
            <w:vAlign w:val="bottom"/>
          </w:tcPr>
          <w:p w14:paraId="6DD934B6" w14:textId="006B264D" w:rsidR="00244346" w:rsidRPr="001E4FE6" w:rsidRDefault="00244346" w:rsidP="0047795F">
            <w:pPr>
              <w:spacing w:before="80"/>
              <w:ind w:right="170"/>
              <w:jc w:val="right"/>
            </w:pPr>
            <w:r w:rsidRPr="001E4FE6">
              <w:t>0,5</w:t>
            </w:r>
          </w:p>
        </w:tc>
        <w:tc>
          <w:tcPr>
            <w:tcW w:w="777" w:type="dxa"/>
            <w:tcBorders>
              <w:left w:val="single" w:sz="6" w:space="0" w:color="000000"/>
            </w:tcBorders>
            <w:shd w:val="clear" w:color="auto" w:fill="auto"/>
            <w:vAlign w:val="bottom"/>
          </w:tcPr>
          <w:p w14:paraId="40C81903" w14:textId="29A91484" w:rsidR="00244346" w:rsidRPr="001E4FE6" w:rsidRDefault="00244346" w:rsidP="0047795F">
            <w:pPr>
              <w:spacing w:before="80"/>
              <w:ind w:right="170"/>
              <w:jc w:val="right"/>
            </w:pPr>
            <w:r w:rsidRPr="001E4FE6">
              <w:t>0,5</w:t>
            </w:r>
          </w:p>
        </w:tc>
        <w:tc>
          <w:tcPr>
            <w:tcW w:w="2629" w:type="dxa"/>
            <w:tcBorders>
              <w:left w:val="single" w:sz="6" w:space="0" w:color="000000"/>
            </w:tcBorders>
            <w:shd w:val="clear" w:color="auto" w:fill="auto"/>
            <w:vAlign w:val="bottom"/>
          </w:tcPr>
          <w:p w14:paraId="25E0C484" w14:textId="77777777" w:rsidR="00244346" w:rsidRPr="00533E37" w:rsidRDefault="00244346">
            <w:pPr>
              <w:spacing w:before="80"/>
              <w:ind w:left="170"/>
              <w:rPr>
                <w:color w:val="000000" w:themeColor="text1"/>
              </w:rPr>
            </w:pPr>
            <w:r w:rsidRPr="00533E37">
              <w:rPr>
                <w:i/>
                <w:color w:val="000000" w:themeColor="text1"/>
              </w:rPr>
              <w:t>Romania</w:t>
            </w:r>
          </w:p>
        </w:tc>
      </w:tr>
      <w:tr w:rsidR="00244346" w:rsidRPr="00D21FE6" w14:paraId="46A15871" w14:textId="77777777" w:rsidTr="00533E37">
        <w:trPr>
          <w:cantSplit/>
          <w:jc w:val="center"/>
        </w:trPr>
        <w:tc>
          <w:tcPr>
            <w:tcW w:w="2627" w:type="dxa"/>
            <w:shd w:val="clear" w:color="auto" w:fill="auto"/>
            <w:vAlign w:val="bottom"/>
          </w:tcPr>
          <w:p w14:paraId="27D6F271" w14:textId="77777777" w:rsidR="00244346" w:rsidRPr="00533E37" w:rsidRDefault="00244346">
            <w:pPr>
              <w:spacing w:before="80"/>
              <w:ind w:left="113"/>
              <w:rPr>
                <w:color w:val="000000" w:themeColor="text1"/>
              </w:rPr>
            </w:pPr>
            <w:r w:rsidRPr="00533E37">
              <w:rPr>
                <w:color w:val="000000" w:themeColor="text1"/>
              </w:rPr>
              <w:t>Финляндия</w:t>
            </w:r>
          </w:p>
        </w:tc>
        <w:tc>
          <w:tcPr>
            <w:tcW w:w="778" w:type="dxa"/>
            <w:tcBorders>
              <w:left w:val="single" w:sz="6" w:space="0" w:color="000000"/>
            </w:tcBorders>
            <w:shd w:val="clear" w:color="auto" w:fill="auto"/>
            <w:vAlign w:val="bottom"/>
          </w:tcPr>
          <w:p w14:paraId="7C1F9ECE" w14:textId="4E07B236" w:rsidR="00244346" w:rsidRPr="00533E37" w:rsidRDefault="00244346" w:rsidP="0047795F">
            <w:pPr>
              <w:spacing w:before="80"/>
              <w:ind w:right="170"/>
              <w:jc w:val="right"/>
              <w:rPr>
                <w:color w:val="000000" w:themeColor="text1"/>
              </w:rPr>
            </w:pPr>
            <w:r w:rsidRPr="00533E37">
              <w:rPr>
                <w:color w:val="000000" w:themeColor="text1"/>
              </w:rPr>
              <w:t>0,5</w:t>
            </w:r>
          </w:p>
        </w:tc>
        <w:tc>
          <w:tcPr>
            <w:tcW w:w="778" w:type="dxa"/>
            <w:tcBorders>
              <w:left w:val="single" w:sz="6" w:space="0" w:color="000000"/>
            </w:tcBorders>
            <w:shd w:val="clear" w:color="auto" w:fill="auto"/>
            <w:vAlign w:val="bottom"/>
          </w:tcPr>
          <w:p w14:paraId="641C4928" w14:textId="7EAB87B3" w:rsidR="00244346" w:rsidRPr="001E4FE6" w:rsidRDefault="00244346" w:rsidP="0047795F">
            <w:pPr>
              <w:spacing w:before="80"/>
              <w:ind w:right="170"/>
              <w:jc w:val="right"/>
            </w:pPr>
            <w:r w:rsidRPr="001E4FE6">
              <w:t>0,3</w:t>
            </w:r>
          </w:p>
        </w:tc>
        <w:tc>
          <w:tcPr>
            <w:tcW w:w="777" w:type="dxa"/>
            <w:tcBorders>
              <w:left w:val="single" w:sz="6" w:space="0" w:color="000000"/>
            </w:tcBorders>
            <w:shd w:val="clear" w:color="auto" w:fill="auto"/>
            <w:vAlign w:val="bottom"/>
          </w:tcPr>
          <w:p w14:paraId="2C2F7B58" w14:textId="5684DCCD" w:rsidR="00244346" w:rsidRPr="001E4FE6" w:rsidRDefault="00244346" w:rsidP="0047795F">
            <w:pPr>
              <w:spacing w:before="80"/>
              <w:ind w:right="170"/>
              <w:jc w:val="right"/>
            </w:pPr>
            <w:r w:rsidRPr="001E4FE6">
              <w:t>0,3</w:t>
            </w:r>
          </w:p>
        </w:tc>
        <w:tc>
          <w:tcPr>
            <w:tcW w:w="777" w:type="dxa"/>
            <w:tcBorders>
              <w:left w:val="single" w:sz="6" w:space="0" w:color="000000"/>
            </w:tcBorders>
            <w:shd w:val="clear" w:color="auto" w:fill="auto"/>
            <w:vAlign w:val="bottom"/>
          </w:tcPr>
          <w:p w14:paraId="51DA73BA" w14:textId="1C007192" w:rsidR="00244346" w:rsidRPr="001E4FE6" w:rsidRDefault="00244346" w:rsidP="0047795F">
            <w:pPr>
              <w:spacing w:before="80"/>
              <w:ind w:right="170"/>
              <w:jc w:val="right"/>
            </w:pPr>
            <w:r w:rsidRPr="001E4FE6">
              <w:t>0,4</w:t>
            </w:r>
          </w:p>
        </w:tc>
        <w:tc>
          <w:tcPr>
            <w:tcW w:w="778" w:type="dxa"/>
            <w:tcBorders>
              <w:left w:val="single" w:sz="6" w:space="0" w:color="000000"/>
            </w:tcBorders>
            <w:shd w:val="clear" w:color="auto" w:fill="auto"/>
            <w:vAlign w:val="bottom"/>
          </w:tcPr>
          <w:p w14:paraId="44969790" w14:textId="3828EE38" w:rsidR="00244346" w:rsidRPr="001E4FE6" w:rsidRDefault="00244346" w:rsidP="0047795F">
            <w:pPr>
              <w:spacing w:before="80"/>
              <w:ind w:right="170"/>
              <w:jc w:val="right"/>
            </w:pPr>
            <w:r w:rsidRPr="001E4FE6">
              <w:t>0,4</w:t>
            </w:r>
          </w:p>
        </w:tc>
        <w:tc>
          <w:tcPr>
            <w:tcW w:w="777" w:type="dxa"/>
            <w:tcBorders>
              <w:left w:val="single" w:sz="6" w:space="0" w:color="000000"/>
            </w:tcBorders>
            <w:shd w:val="clear" w:color="auto" w:fill="auto"/>
            <w:vAlign w:val="bottom"/>
          </w:tcPr>
          <w:p w14:paraId="604145DA" w14:textId="1547B469" w:rsidR="00244346" w:rsidRPr="001E4FE6" w:rsidRDefault="00244346" w:rsidP="0047795F">
            <w:pPr>
              <w:spacing w:before="80"/>
              <w:ind w:right="170"/>
              <w:jc w:val="right"/>
            </w:pPr>
            <w:r w:rsidRPr="001E4FE6">
              <w:t>0,3</w:t>
            </w:r>
          </w:p>
        </w:tc>
        <w:tc>
          <w:tcPr>
            <w:tcW w:w="2629" w:type="dxa"/>
            <w:tcBorders>
              <w:left w:val="single" w:sz="6" w:space="0" w:color="000000"/>
            </w:tcBorders>
            <w:shd w:val="clear" w:color="auto" w:fill="auto"/>
            <w:vAlign w:val="bottom"/>
          </w:tcPr>
          <w:p w14:paraId="7F17944D" w14:textId="77777777" w:rsidR="00244346" w:rsidRPr="00533E37" w:rsidRDefault="00244346">
            <w:pPr>
              <w:spacing w:before="80"/>
              <w:ind w:left="170"/>
              <w:rPr>
                <w:color w:val="000000" w:themeColor="text1"/>
              </w:rPr>
            </w:pPr>
            <w:r w:rsidRPr="00533E37">
              <w:rPr>
                <w:i/>
                <w:color w:val="000000" w:themeColor="text1"/>
              </w:rPr>
              <w:t xml:space="preserve">Finland </w:t>
            </w:r>
          </w:p>
        </w:tc>
      </w:tr>
      <w:tr w:rsidR="00244346" w:rsidRPr="00D21FE6" w14:paraId="17DEBB87" w14:textId="77777777" w:rsidTr="00533E37">
        <w:trPr>
          <w:cantSplit/>
          <w:jc w:val="center"/>
        </w:trPr>
        <w:tc>
          <w:tcPr>
            <w:tcW w:w="2627" w:type="dxa"/>
            <w:shd w:val="clear" w:color="auto" w:fill="auto"/>
            <w:vAlign w:val="bottom"/>
          </w:tcPr>
          <w:p w14:paraId="36CAB44E" w14:textId="77777777" w:rsidR="00244346" w:rsidRPr="00533E37" w:rsidRDefault="00244346">
            <w:pPr>
              <w:spacing w:before="80"/>
              <w:ind w:left="113"/>
              <w:rPr>
                <w:color w:val="000000" w:themeColor="text1"/>
              </w:rPr>
            </w:pPr>
            <w:r w:rsidRPr="00533E37">
              <w:rPr>
                <w:color w:val="000000" w:themeColor="text1"/>
              </w:rPr>
              <w:t>Франция</w:t>
            </w:r>
          </w:p>
        </w:tc>
        <w:tc>
          <w:tcPr>
            <w:tcW w:w="778" w:type="dxa"/>
            <w:tcBorders>
              <w:left w:val="single" w:sz="6" w:space="0" w:color="000000"/>
            </w:tcBorders>
            <w:shd w:val="clear" w:color="auto" w:fill="auto"/>
            <w:vAlign w:val="bottom"/>
          </w:tcPr>
          <w:p w14:paraId="1973D23B" w14:textId="38A33B17" w:rsidR="00244346" w:rsidRPr="00533E37" w:rsidRDefault="00244346" w:rsidP="0047795F">
            <w:pPr>
              <w:spacing w:before="80"/>
              <w:ind w:right="170"/>
              <w:jc w:val="right"/>
              <w:rPr>
                <w:color w:val="000000" w:themeColor="text1"/>
              </w:rPr>
            </w:pPr>
            <w:r w:rsidRPr="00533E37">
              <w:rPr>
                <w:color w:val="000000" w:themeColor="text1"/>
              </w:rPr>
              <w:t>3,4</w:t>
            </w:r>
          </w:p>
        </w:tc>
        <w:tc>
          <w:tcPr>
            <w:tcW w:w="778" w:type="dxa"/>
            <w:tcBorders>
              <w:left w:val="single" w:sz="6" w:space="0" w:color="000000"/>
            </w:tcBorders>
            <w:shd w:val="clear" w:color="auto" w:fill="auto"/>
            <w:vAlign w:val="bottom"/>
          </w:tcPr>
          <w:p w14:paraId="0B54D643" w14:textId="4332CAEF" w:rsidR="00244346" w:rsidRPr="001E4FE6" w:rsidRDefault="00244346" w:rsidP="0047795F">
            <w:pPr>
              <w:spacing w:before="80"/>
              <w:ind w:right="170"/>
              <w:jc w:val="right"/>
            </w:pPr>
            <w:r w:rsidRPr="001E4FE6">
              <w:t>2,5</w:t>
            </w:r>
          </w:p>
        </w:tc>
        <w:tc>
          <w:tcPr>
            <w:tcW w:w="777" w:type="dxa"/>
            <w:tcBorders>
              <w:left w:val="single" w:sz="6" w:space="0" w:color="000000"/>
            </w:tcBorders>
            <w:shd w:val="clear" w:color="auto" w:fill="auto"/>
            <w:vAlign w:val="bottom"/>
          </w:tcPr>
          <w:p w14:paraId="50AC7DFD" w14:textId="7AE0E05B" w:rsidR="00244346" w:rsidRPr="001E4FE6" w:rsidRDefault="00244346" w:rsidP="0047795F">
            <w:pPr>
              <w:spacing w:before="80"/>
              <w:ind w:right="170"/>
              <w:jc w:val="right"/>
            </w:pPr>
            <w:r w:rsidRPr="001E4FE6">
              <w:t>2,7</w:t>
            </w:r>
          </w:p>
        </w:tc>
        <w:tc>
          <w:tcPr>
            <w:tcW w:w="777" w:type="dxa"/>
            <w:tcBorders>
              <w:left w:val="single" w:sz="6" w:space="0" w:color="000000"/>
            </w:tcBorders>
            <w:shd w:val="clear" w:color="auto" w:fill="auto"/>
            <w:vAlign w:val="bottom"/>
          </w:tcPr>
          <w:p w14:paraId="78940FCC" w14:textId="05FA6921" w:rsidR="00244346" w:rsidRPr="001E4FE6" w:rsidRDefault="00244346" w:rsidP="0047795F">
            <w:pPr>
              <w:spacing w:before="80"/>
              <w:ind w:right="170"/>
              <w:jc w:val="right"/>
            </w:pPr>
            <w:r w:rsidRPr="001E4FE6">
              <w:t>4,0</w:t>
            </w:r>
          </w:p>
        </w:tc>
        <w:tc>
          <w:tcPr>
            <w:tcW w:w="778" w:type="dxa"/>
            <w:tcBorders>
              <w:left w:val="single" w:sz="6" w:space="0" w:color="000000"/>
            </w:tcBorders>
            <w:shd w:val="clear" w:color="auto" w:fill="auto"/>
            <w:vAlign w:val="bottom"/>
          </w:tcPr>
          <w:p w14:paraId="632F0490" w14:textId="7935113C" w:rsidR="00244346" w:rsidRPr="001E4FE6" w:rsidRDefault="00244346" w:rsidP="0047795F">
            <w:pPr>
              <w:spacing w:before="80"/>
              <w:ind w:right="170"/>
              <w:jc w:val="right"/>
            </w:pPr>
            <w:r w:rsidRPr="001E4FE6">
              <w:t>3,2</w:t>
            </w:r>
          </w:p>
        </w:tc>
        <w:tc>
          <w:tcPr>
            <w:tcW w:w="777" w:type="dxa"/>
            <w:tcBorders>
              <w:left w:val="single" w:sz="6" w:space="0" w:color="000000"/>
            </w:tcBorders>
            <w:shd w:val="clear" w:color="auto" w:fill="auto"/>
            <w:vAlign w:val="bottom"/>
          </w:tcPr>
          <w:p w14:paraId="1DCEE11B" w14:textId="03E31161" w:rsidR="00244346" w:rsidRPr="001E4FE6" w:rsidRDefault="00244346" w:rsidP="0047795F">
            <w:pPr>
              <w:spacing w:before="80"/>
              <w:ind w:right="170"/>
              <w:jc w:val="right"/>
            </w:pPr>
            <w:r w:rsidRPr="001E4FE6">
              <w:t>3,2</w:t>
            </w:r>
          </w:p>
        </w:tc>
        <w:tc>
          <w:tcPr>
            <w:tcW w:w="2629" w:type="dxa"/>
            <w:tcBorders>
              <w:left w:val="single" w:sz="6" w:space="0" w:color="000000"/>
            </w:tcBorders>
            <w:shd w:val="clear" w:color="auto" w:fill="auto"/>
            <w:vAlign w:val="bottom"/>
          </w:tcPr>
          <w:p w14:paraId="707A1E06" w14:textId="77777777" w:rsidR="00244346" w:rsidRPr="00533E37" w:rsidRDefault="00244346">
            <w:pPr>
              <w:spacing w:before="80"/>
              <w:ind w:left="170"/>
              <w:rPr>
                <w:color w:val="000000" w:themeColor="text1"/>
              </w:rPr>
            </w:pPr>
            <w:r w:rsidRPr="00533E37">
              <w:rPr>
                <w:i/>
                <w:color w:val="000000" w:themeColor="text1"/>
              </w:rPr>
              <w:t>France</w:t>
            </w:r>
          </w:p>
        </w:tc>
      </w:tr>
      <w:tr w:rsidR="00244346" w:rsidRPr="00D21FE6" w14:paraId="66E17D24" w14:textId="77777777" w:rsidTr="00533E37">
        <w:trPr>
          <w:cantSplit/>
          <w:jc w:val="center"/>
        </w:trPr>
        <w:tc>
          <w:tcPr>
            <w:tcW w:w="2627" w:type="dxa"/>
            <w:shd w:val="clear" w:color="auto" w:fill="auto"/>
            <w:vAlign w:val="bottom"/>
          </w:tcPr>
          <w:p w14:paraId="56CCDA85" w14:textId="77777777" w:rsidR="00244346" w:rsidRPr="00533E37" w:rsidRDefault="00244346">
            <w:pPr>
              <w:spacing w:before="80"/>
              <w:ind w:left="113"/>
              <w:rPr>
                <w:color w:val="000000" w:themeColor="text1"/>
              </w:rPr>
            </w:pPr>
            <w:r w:rsidRPr="00533E37">
              <w:rPr>
                <w:color w:val="000000" w:themeColor="text1"/>
              </w:rPr>
              <w:t>Швеция</w:t>
            </w:r>
          </w:p>
        </w:tc>
        <w:tc>
          <w:tcPr>
            <w:tcW w:w="778" w:type="dxa"/>
            <w:tcBorders>
              <w:left w:val="single" w:sz="6" w:space="0" w:color="000000"/>
            </w:tcBorders>
            <w:shd w:val="clear" w:color="auto" w:fill="auto"/>
            <w:vAlign w:val="bottom"/>
          </w:tcPr>
          <w:p w14:paraId="0BE80E2A" w14:textId="73C348AB" w:rsidR="00244346" w:rsidRPr="00533E37" w:rsidRDefault="00244346" w:rsidP="0047795F">
            <w:pPr>
              <w:spacing w:before="80"/>
              <w:ind w:right="170"/>
              <w:jc w:val="right"/>
              <w:rPr>
                <w:color w:val="000000" w:themeColor="text1"/>
              </w:rPr>
            </w:pPr>
            <w:r w:rsidRPr="00533E37">
              <w:rPr>
                <w:color w:val="000000" w:themeColor="text1"/>
              </w:rPr>
              <w:t>1,0</w:t>
            </w:r>
          </w:p>
        </w:tc>
        <w:tc>
          <w:tcPr>
            <w:tcW w:w="778" w:type="dxa"/>
            <w:tcBorders>
              <w:left w:val="single" w:sz="6" w:space="0" w:color="000000"/>
            </w:tcBorders>
            <w:shd w:val="clear" w:color="auto" w:fill="auto"/>
            <w:vAlign w:val="bottom"/>
          </w:tcPr>
          <w:p w14:paraId="60741FAC" w14:textId="52425E93" w:rsidR="00244346" w:rsidRPr="001E4FE6" w:rsidRDefault="00244346" w:rsidP="0047795F">
            <w:pPr>
              <w:spacing w:before="80"/>
              <w:ind w:right="170"/>
              <w:jc w:val="right"/>
            </w:pPr>
            <w:r w:rsidRPr="001E4FE6">
              <w:t>0,8</w:t>
            </w:r>
          </w:p>
        </w:tc>
        <w:tc>
          <w:tcPr>
            <w:tcW w:w="777" w:type="dxa"/>
            <w:tcBorders>
              <w:left w:val="single" w:sz="6" w:space="0" w:color="000000"/>
            </w:tcBorders>
            <w:shd w:val="clear" w:color="auto" w:fill="auto"/>
            <w:vAlign w:val="bottom"/>
          </w:tcPr>
          <w:p w14:paraId="61EFEF16" w14:textId="391E5CFA" w:rsidR="00244346" w:rsidRPr="001E4FE6" w:rsidRDefault="00244346" w:rsidP="0047795F">
            <w:pPr>
              <w:spacing w:before="80"/>
              <w:ind w:right="170"/>
              <w:jc w:val="right"/>
            </w:pPr>
            <w:r w:rsidRPr="001E4FE6">
              <w:t>0,8</w:t>
            </w:r>
          </w:p>
        </w:tc>
        <w:tc>
          <w:tcPr>
            <w:tcW w:w="777" w:type="dxa"/>
            <w:tcBorders>
              <w:left w:val="single" w:sz="6" w:space="0" w:color="000000"/>
            </w:tcBorders>
            <w:shd w:val="clear" w:color="auto" w:fill="auto"/>
            <w:vAlign w:val="bottom"/>
          </w:tcPr>
          <w:p w14:paraId="311E40E1" w14:textId="5A885725" w:rsidR="00244346" w:rsidRPr="001E4FE6" w:rsidRDefault="00244346" w:rsidP="0047795F">
            <w:pPr>
              <w:spacing w:before="80"/>
              <w:ind w:right="170"/>
              <w:jc w:val="right"/>
            </w:pPr>
            <w:r w:rsidRPr="001E4FE6">
              <w:t>1,0</w:t>
            </w:r>
          </w:p>
        </w:tc>
        <w:tc>
          <w:tcPr>
            <w:tcW w:w="778" w:type="dxa"/>
            <w:tcBorders>
              <w:left w:val="single" w:sz="6" w:space="0" w:color="000000"/>
            </w:tcBorders>
            <w:shd w:val="clear" w:color="auto" w:fill="auto"/>
            <w:vAlign w:val="bottom"/>
          </w:tcPr>
          <w:p w14:paraId="70ABB40E" w14:textId="5242395F" w:rsidR="00244346" w:rsidRPr="001E4FE6" w:rsidRDefault="00244346" w:rsidP="0047795F">
            <w:pPr>
              <w:spacing w:before="80"/>
              <w:ind w:right="170"/>
              <w:jc w:val="right"/>
            </w:pPr>
            <w:r w:rsidRPr="001E4FE6">
              <w:t>0,8</w:t>
            </w:r>
          </w:p>
        </w:tc>
        <w:tc>
          <w:tcPr>
            <w:tcW w:w="777" w:type="dxa"/>
            <w:tcBorders>
              <w:left w:val="single" w:sz="6" w:space="0" w:color="000000"/>
            </w:tcBorders>
            <w:shd w:val="clear" w:color="auto" w:fill="auto"/>
            <w:vAlign w:val="bottom"/>
          </w:tcPr>
          <w:p w14:paraId="06275F65" w14:textId="519FC954" w:rsidR="00244346" w:rsidRPr="001E4FE6" w:rsidRDefault="00244346" w:rsidP="0047795F">
            <w:pPr>
              <w:spacing w:before="80"/>
              <w:ind w:right="170"/>
              <w:jc w:val="right"/>
            </w:pPr>
            <w:r w:rsidRPr="001E4FE6">
              <w:t>0,8</w:t>
            </w:r>
          </w:p>
        </w:tc>
        <w:tc>
          <w:tcPr>
            <w:tcW w:w="2629" w:type="dxa"/>
            <w:tcBorders>
              <w:left w:val="single" w:sz="6" w:space="0" w:color="000000"/>
            </w:tcBorders>
            <w:shd w:val="clear" w:color="auto" w:fill="auto"/>
            <w:vAlign w:val="bottom"/>
          </w:tcPr>
          <w:p w14:paraId="5ECC8399" w14:textId="77777777" w:rsidR="00244346" w:rsidRPr="00533E37" w:rsidRDefault="00244346">
            <w:pPr>
              <w:spacing w:before="80"/>
              <w:ind w:left="170"/>
              <w:rPr>
                <w:color w:val="000000" w:themeColor="text1"/>
              </w:rPr>
            </w:pPr>
            <w:r w:rsidRPr="00533E37">
              <w:rPr>
                <w:i/>
                <w:color w:val="000000" w:themeColor="text1"/>
              </w:rPr>
              <w:t>Sweden</w:t>
            </w:r>
          </w:p>
        </w:tc>
      </w:tr>
      <w:tr w:rsidR="00244346" w:rsidRPr="00D21FE6" w14:paraId="047B3EB6" w14:textId="77777777" w:rsidTr="00533E37">
        <w:trPr>
          <w:cantSplit/>
          <w:jc w:val="center"/>
        </w:trPr>
        <w:tc>
          <w:tcPr>
            <w:tcW w:w="2627" w:type="dxa"/>
            <w:shd w:val="clear" w:color="auto" w:fill="auto"/>
            <w:vAlign w:val="bottom"/>
          </w:tcPr>
          <w:p w14:paraId="738AB1E1" w14:textId="77777777" w:rsidR="00244346" w:rsidRPr="00533E37" w:rsidRDefault="00244346">
            <w:pPr>
              <w:spacing w:before="80"/>
              <w:rPr>
                <w:color w:val="000000" w:themeColor="text1"/>
              </w:rPr>
            </w:pPr>
            <w:r w:rsidRPr="00533E37">
              <w:rPr>
                <w:b/>
                <w:bCs/>
                <w:color w:val="000000" w:themeColor="text1"/>
              </w:rPr>
              <w:t xml:space="preserve">Другие страны </w:t>
            </w:r>
          </w:p>
        </w:tc>
        <w:tc>
          <w:tcPr>
            <w:tcW w:w="778" w:type="dxa"/>
            <w:tcBorders>
              <w:left w:val="single" w:sz="6" w:space="0" w:color="000000"/>
            </w:tcBorders>
            <w:shd w:val="clear" w:color="auto" w:fill="auto"/>
            <w:vAlign w:val="bottom"/>
          </w:tcPr>
          <w:p w14:paraId="2AD702D8" w14:textId="77777777" w:rsidR="00244346" w:rsidRPr="00533E37" w:rsidRDefault="00244346" w:rsidP="0047795F">
            <w:pPr>
              <w:spacing w:before="80"/>
              <w:ind w:right="170"/>
              <w:jc w:val="right"/>
              <w:rPr>
                <w:color w:val="000000" w:themeColor="text1"/>
              </w:rPr>
            </w:pPr>
          </w:p>
        </w:tc>
        <w:tc>
          <w:tcPr>
            <w:tcW w:w="778" w:type="dxa"/>
            <w:tcBorders>
              <w:left w:val="single" w:sz="6" w:space="0" w:color="000000"/>
            </w:tcBorders>
            <w:shd w:val="clear" w:color="auto" w:fill="auto"/>
            <w:vAlign w:val="bottom"/>
          </w:tcPr>
          <w:p w14:paraId="1594E6EC" w14:textId="77777777" w:rsidR="00244346" w:rsidRPr="001E4FE6" w:rsidRDefault="00244346" w:rsidP="0047795F">
            <w:pPr>
              <w:spacing w:before="80"/>
              <w:ind w:right="170"/>
              <w:jc w:val="right"/>
            </w:pPr>
          </w:p>
        </w:tc>
        <w:tc>
          <w:tcPr>
            <w:tcW w:w="777" w:type="dxa"/>
            <w:tcBorders>
              <w:left w:val="single" w:sz="6" w:space="0" w:color="000000"/>
            </w:tcBorders>
            <w:shd w:val="clear" w:color="auto" w:fill="auto"/>
            <w:vAlign w:val="bottom"/>
          </w:tcPr>
          <w:p w14:paraId="0C6BA608" w14:textId="77777777" w:rsidR="00244346" w:rsidRPr="001E4FE6" w:rsidRDefault="00244346" w:rsidP="0047795F">
            <w:pPr>
              <w:spacing w:before="80"/>
              <w:ind w:right="170"/>
              <w:jc w:val="right"/>
            </w:pPr>
          </w:p>
        </w:tc>
        <w:tc>
          <w:tcPr>
            <w:tcW w:w="777" w:type="dxa"/>
            <w:tcBorders>
              <w:left w:val="single" w:sz="6" w:space="0" w:color="000000"/>
            </w:tcBorders>
            <w:shd w:val="clear" w:color="auto" w:fill="auto"/>
            <w:vAlign w:val="bottom"/>
          </w:tcPr>
          <w:p w14:paraId="15311053" w14:textId="77777777" w:rsidR="00244346" w:rsidRPr="001E4FE6" w:rsidRDefault="00244346" w:rsidP="0047795F">
            <w:pPr>
              <w:spacing w:before="80"/>
              <w:ind w:right="170"/>
              <w:jc w:val="right"/>
            </w:pPr>
          </w:p>
        </w:tc>
        <w:tc>
          <w:tcPr>
            <w:tcW w:w="778" w:type="dxa"/>
            <w:tcBorders>
              <w:left w:val="single" w:sz="6" w:space="0" w:color="000000"/>
            </w:tcBorders>
            <w:shd w:val="clear" w:color="auto" w:fill="auto"/>
            <w:vAlign w:val="bottom"/>
          </w:tcPr>
          <w:p w14:paraId="164C0A1C" w14:textId="302E0914" w:rsidR="00244346" w:rsidRPr="001E4FE6" w:rsidRDefault="00244346" w:rsidP="0047795F">
            <w:pPr>
              <w:spacing w:before="80"/>
              <w:ind w:right="170"/>
              <w:jc w:val="right"/>
            </w:pPr>
          </w:p>
        </w:tc>
        <w:tc>
          <w:tcPr>
            <w:tcW w:w="777" w:type="dxa"/>
            <w:tcBorders>
              <w:left w:val="single" w:sz="6" w:space="0" w:color="000000"/>
            </w:tcBorders>
            <w:shd w:val="clear" w:color="auto" w:fill="auto"/>
            <w:vAlign w:val="bottom"/>
          </w:tcPr>
          <w:p w14:paraId="7E2C925C" w14:textId="77777777" w:rsidR="00244346" w:rsidRPr="001E4FE6" w:rsidRDefault="00244346" w:rsidP="0047795F">
            <w:pPr>
              <w:spacing w:before="80"/>
              <w:ind w:right="170"/>
              <w:jc w:val="right"/>
            </w:pPr>
          </w:p>
        </w:tc>
        <w:tc>
          <w:tcPr>
            <w:tcW w:w="2629" w:type="dxa"/>
            <w:tcBorders>
              <w:left w:val="single" w:sz="6" w:space="0" w:color="000000"/>
            </w:tcBorders>
            <w:shd w:val="clear" w:color="auto" w:fill="auto"/>
            <w:vAlign w:val="bottom"/>
          </w:tcPr>
          <w:p w14:paraId="531FC2A6" w14:textId="77777777" w:rsidR="00244346" w:rsidRPr="00533E37" w:rsidRDefault="00244346">
            <w:pPr>
              <w:spacing w:before="80"/>
              <w:ind w:left="57"/>
              <w:rPr>
                <w:color w:val="000000" w:themeColor="text1"/>
              </w:rPr>
            </w:pPr>
            <w:r w:rsidRPr="00533E37">
              <w:rPr>
                <w:b/>
                <w:i/>
                <w:color w:val="000000" w:themeColor="text1"/>
              </w:rPr>
              <w:t xml:space="preserve">Other countries </w:t>
            </w:r>
          </w:p>
        </w:tc>
      </w:tr>
      <w:tr w:rsidR="00244346" w:rsidRPr="00D21FE6" w14:paraId="3CA8D56F" w14:textId="77777777" w:rsidTr="00533E37">
        <w:trPr>
          <w:cantSplit/>
          <w:jc w:val="center"/>
        </w:trPr>
        <w:tc>
          <w:tcPr>
            <w:tcW w:w="2627" w:type="dxa"/>
            <w:shd w:val="clear" w:color="auto" w:fill="auto"/>
            <w:vAlign w:val="bottom"/>
          </w:tcPr>
          <w:p w14:paraId="07218EE2" w14:textId="77777777" w:rsidR="00244346" w:rsidRPr="00533E37" w:rsidRDefault="00244346">
            <w:pPr>
              <w:spacing w:before="80"/>
              <w:ind w:left="340"/>
              <w:rPr>
                <w:color w:val="000000" w:themeColor="text1"/>
              </w:rPr>
            </w:pPr>
            <w:r w:rsidRPr="00533E37">
              <w:rPr>
                <w:color w:val="000000" w:themeColor="text1"/>
              </w:rPr>
              <w:t>из них:</w:t>
            </w:r>
          </w:p>
        </w:tc>
        <w:tc>
          <w:tcPr>
            <w:tcW w:w="778" w:type="dxa"/>
            <w:tcBorders>
              <w:left w:val="single" w:sz="6" w:space="0" w:color="000000"/>
            </w:tcBorders>
            <w:shd w:val="clear" w:color="auto" w:fill="auto"/>
            <w:vAlign w:val="bottom"/>
          </w:tcPr>
          <w:p w14:paraId="2D732182" w14:textId="77777777" w:rsidR="00244346" w:rsidRPr="00533E37" w:rsidRDefault="00244346" w:rsidP="0047795F">
            <w:pPr>
              <w:spacing w:before="80"/>
              <w:ind w:right="170"/>
              <w:jc w:val="right"/>
              <w:rPr>
                <w:color w:val="000000" w:themeColor="text1"/>
              </w:rPr>
            </w:pPr>
          </w:p>
        </w:tc>
        <w:tc>
          <w:tcPr>
            <w:tcW w:w="778" w:type="dxa"/>
            <w:tcBorders>
              <w:left w:val="single" w:sz="6" w:space="0" w:color="000000"/>
            </w:tcBorders>
            <w:shd w:val="clear" w:color="auto" w:fill="auto"/>
            <w:vAlign w:val="bottom"/>
          </w:tcPr>
          <w:p w14:paraId="34D954EA" w14:textId="77777777" w:rsidR="00244346" w:rsidRPr="001E4FE6" w:rsidRDefault="00244346" w:rsidP="0047795F">
            <w:pPr>
              <w:spacing w:before="80"/>
              <w:ind w:right="170"/>
              <w:jc w:val="right"/>
            </w:pPr>
          </w:p>
        </w:tc>
        <w:tc>
          <w:tcPr>
            <w:tcW w:w="777" w:type="dxa"/>
            <w:tcBorders>
              <w:left w:val="single" w:sz="6" w:space="0" w:color="000000"/>
            </w:tcBorders>
            <w:shd w:val="clear" w:color="auto" w:fill="auto"/>
            <w:vAlign w:val="bottom"/>
          </w:tcPr>
          <w:p w14:paraId="109B62F0" w14:textId="77777777" w:rsidR="00244346" w:rsidRPr="001E4FE6" w:rsidRDefault="00244346" w:rsidP="0047795F">
            <w:pPr>
              <w:spacing w:before="80"/>
              <w:ind w:right="170"/>
              <w:jc w:val="right"/>
            </w:pPr>
          </w:p>
        </w:tc>
        <w:tc>
          <w:tcPr>
            <w:tcW w:w="777" w:type="dxa"/>
            <w:tcBorders>
              <w:left w:val="single" w:sz="6" w:space="0" w:color="000000"/>
            </w:tcBorders>
            <w:shd w:val="clear" w:color="auto" w:fill="auto"/>
            <w:vAlign w:val="bottom"/>
          </w:tcPr>
          <w:p w14:paraId="13E005A4" w14:textId="77777777" w:rsidR="00244346" w:rsidRPr="001E4FE6" w:rsidRDefault="00244346" w:rsidP="0047795F">
            <w:pPr>
              <w:spacing w:before="80"/>
              <w:ind w:right="170"/>
              <w:jc w:val="right"/>
            </w:pPr>
          </w:p>
        </w:tc>
        <w:tc>
          <w:tcPr>
            <w:tcW w:w="778" w:type="dxa"/>
            <w:tcBorders>
              <w:left w:val="single" w:sz="6" w:space="0" w:color="000000"/>
            </w:tcBorders>
            <w:shd w:val="clear" w:color="auto" w:fill="auto"/>
            <w:vAlign w:val="bottom"/>
          </w:tcPr>
          <w:p w14:paraId="14451D9A" w14:textId="77777777" w:rsidR="00244346" w:rsidRPr="001E4FE6" w:rsidRDefault="00244346" w:rsidP="0047795F">
            <w:pPr>
              <w:spacing w:before="80"/>
              <w:ind w:right="170"/>
              <w:jc w:val="right"/>
            </w:pPr>
          </w:p>
        </w:tc>
        <w:tc>
          <w:tcPr>
            <w:tcW w:w="777" w:type="dxa"/>
            <w:tcBorders>
              <w:left w:val="single" w:sz="6" w:space="0" w:color="000000"/>
            </w:tcBorders>
            <w:shd w:val="clear" w:color="auto" w:fill="auto"/>
            <w:vAlign w:val="bottom"/>
          </w:tcPr>
          <w:p w14:paraId="3A8D5930" w14:textId="77777777" w:rsidR="00244346" w:rsidRPr="001E4FE6" w:rsidRDefault="00244346" w:rsidP="0047795F">
            <w:pPr>
              <w:spacing w:before="80"/>
              <w:ind w:right="170"/>
              <w:jc w:val="right"/>
            </w:pPr>
          </w:p>
        </w:tc>
        <w:tc>
          <w:tcPr>
            <w:tcW w:w="2629" w:type="dxa"/>
            <w:tcBorders>
              <w:left w:val="single" w:sz="6" w:space="0" w:color="000000"/>
            </w:tcBorders>
            <w:shd w:val="clear" w:color="auto" w:fill="auto"/>
            <w:vAlign w:val="bottom"/>
          </w:tcPr>
          <w:p w14:paraId="25EAD2E1" w14:textId="77777777" w:rsidR="00244346" w:rsidRPr="00533E37" w:rsidRDefault="00244346">
            <w:pPr>
              <w:spacing w:before="80"/>
              <w:ind w:left="340"/>
              <w:rPr>
                <w:color w:val="000000" w:themeColor="text1"/>
              </w:rPr>
            </w:pPr>
            <w:r w:rsidRPr="00533E37">
              <w:rPr>
                <w:i/>
                <w:color w:val="000000" w:themeColor="text1"/>
              </w:rPr>
              <w:t>of which:</w:t>
            </w:r>
          </w:p>
        </w:tc>
      </w:tr>
      <w:tr w:rsidR="00244346" w:rsidRPr="00D21FE6" w14:paraId="2464D6BB" w14:textId="77777777" w:rsidTr="00533E37">
        <w:trPr>
          <w:cantSplit/>
          <w:jc w:val="center"/>
        </w:trPr>
        <w:tc>
          <w:tcPr>
            <w:tcW w:w="2627" w:type="dxa"/>
            <w:shd w:val="clear" w:color="auto" w:fill="auto"/>
            <w:vAlign w:val="bottom"/>
          </w:tcPr>
          <w:p w14:paraId="3410D90B" w14:textId="77777777" w:rsidR="00244346" w:rsidRPr="00533E37" w:rsidRDefault="00244346">
            <w:pPr>
              <w:spacing w:before="80"/>
              <w:ind w:left="113"/>
              <w:rPr>
                <w:color w:val="000000" w:themeColor="text1"/>
              </w:rPr>
            </w:pPr>
            <w:r w:rsidRPr="00533E37">
              <w:rPr>
                <w:color w:val="000000" w:themeColor="text1"/>
              </w:rPr>
              <w:t>Австралия</w:t>
            </w:r>
          </w:p>
        </w:tc>
        <w:tc>
          <w:tcPr>
            <w:tcW w:w="778" w:type="dxa"/>
            <w:tcBorders>
              <w:left w:val="single" w:sz="6" w:space="0" w:color="000000"/>
            </w:tcBorders>
            <w:shd w:val="clear" w:color="auto" w:fill="auto"/>
            <w:vAlign w:val="bottom"/>
          </w:tcPr>
          <w:p w14:paraId="05634D0C" w14:textId="6EEE4D53" w:rsidR="00244346" w:rsidRPr="00533E37" w:rsidRDefault="00244346" w:rsidP="0047795F">
            <w:pPr>
              <w:spacing w:before="80"/>
              <w:ind w:right="170"/>
              <w:jc w:val="right"/>
              <w:rPr>
                <w:color w:val="000000" w:themeColor="text1"/>
              </w:rPr>
            </w:pPr>
            <w:r w:rsidRPr="00533E37">
              <w:rPr>
                <w:color w:val="000000" w:themeColor="text1"/>
              </w:rPr>
              <w:t>1,4</w:t>
            </w:r>
          </w:p>
        </w:tc>
        <w:tc>
          <w:tcPr>
            <w:tcW w:w="778" w:type="dxa"/>
            <w:tcBorders>
              <w:left w:val="single" w:sz="6" w:space="0" w:color="000000"/>
            </w:tcBorders>
            <w:shd w:val="clear" w:color="auto" w:fill="auto"/>
            <w:vAlign w:val="bottom"/>
          </w:tcPr>
          <w:p w14:paraId="4D8F74DD" w14:textId="6DFCE383" w:rsidR="00244346" w:rsidRPr="001E4FE6" w:rsidRDefault="00244346" w:rsidP="0047795F">
            <w:pPr>
              <w:spacing w:before="80"/>
              <w:ind w:right="170"/>
              <w:jc w:val="right"/>
            </w:pPr>
            <w:r w:rsidRPr="001E4FE6">
              <w:t>1,7</w:t>
            </w:r>
          </w:p>
        </w:tc>
        <w:tc>
          <w:tcPr>
            <w:tcW w:w="777" w:type="dxa"/>
            <w:tcBorders>
              <w:left w:val="single" w:sz="6" w:space="0" w:color="000000"/>
            </w:tcBorders>
            <w:shd w:val="clear" w:color="auto" w:fill="auto"/>
            <w:vAlign w:val="bottom"/>
          </w:tcPr>
          <w:p w14:paraId="13832245" w14:textId="3F4C0EE2" w:rsidR="00244346" w:rsidRPr="001E4FE6" w:rsidRDefault="00244346" w:rsidP="0047795F">
            <w:pPr>
              <w:spacing w:before="80"/>
              <w:ind w:right="170"/>
              <w:jc w:val="right"/>
            </w:pPr>
            <w:r w:rsidRPr="001E4FE6">
              <w:t>1,6</w:t>
            </w:r>
          </w:p>
        </w:tc>
        <w:tc>
          <w:tcPr>
            <w:tcW w:w="777" w:type="dxa"/>
            <w:tcBorders>
              <w:left w:val="single" w:sz="6" w:space="0" w:color="000000"/>
            </w:tcBorders>
            <w:shd w:val="clear" w:color="auto" w:fill="auto"/>
            <w:vAlign w:val="bottom"/>
          </w:tcPr>
          <w:p w14:paraId="61F72D08" w14:textId="360440DA" w:rsidR="00244346" w:rsidRPr="001E4FE6" w:rsidRDefault="00244346" w:rsidP="0047795F">
            <w:pPr>
              <w:spacing w:before="80"/>
              <w:ind w:right="170"/>
              <w:jc w:val="right"/>
            </w:pPr>
            <w:r w:rsidRPr="001E4FE6">
              <w:t>1,3</w:t>
            </w:r>
          </w:p>
        </w:tc>
        <w:tc>
          <w:tcPr>
            <w:tcW w:w="778" w:type="dxa"/>
            <w:tcBorders>
              <w:left w:val="single" w:sz="6" w:space="0" w:color="000000"/>
            </w:tcBorders>
            <w:shd w:val="clear" w:color="auto" w:fill="auto"/>
            <w:vAlign w:val="bottom"/>
          </w:tcPr>
          <w:p w14:paraId="628778DA" w14:textId="082564DE" w:rsidR="00244346" w:rsidRPr="001E4FE6" w:rsidRDefault="00244346" w:rsidP="0047795F">
            <w:pPr>
              <w:spacing w:before="80"/>
              <w:ind w:right="170"/>
              <w:jc w:val="right"/>
            </w:pPr>
            <w:r w:rsidRPr="001E4FE6">
              <w:t>1,2</w:t>
            </w:r>
          </w:p>
        </w:tc>
        <w:tc>
          <w:tcPr>
            <w:tcW w:w="777" w:type="dxa"/>
            <w:tcBorders>
              <w:left w:val="single" w:sz="6" w:space="0" w:color="000000"/>
            </w:tcBorders>
            <w:shd w:val="clear" w:color="auto" w:fill="auto"/>
            <w:vAlign w:val="bottom"/>
          </w:tcPr>
          <w:p w14:paraId="02342116" w14:textId="1D9B5B7D" w:rsidR="00244346" w:rsidRPr="001E4FE6" w:rsidRDefault="00244346" w:rsidP="0047795F">
            <w:pPr>
              <w:spacing w:before="80"/>
              <w:ind w:right="170"/>
              <w:jc w:val="right"/>
            </w:pPr>
            <w:r w:rsidRPr="001E4FE6">
              <w:t>1,2</w:t>
            </w:r>
          </w:p>
        </w:tc>
        <w:tc>
          <w:tcPr>
            <w:tcW w:w="2629" w:type="dxa"/>
            <w:tcBorders>
              <w:left w:val="single" w:sz="6" w:space="0" w:color="000000"/>
            </w:tcBorders>
            <w:shd w:val="clear" w:color="auto" w:fill="auto"/>
            <w:vAlign w:val="bottom"/>
          </w:tcPr>
          <w:p w14:paraId="23C0540A" w14:textId="77777777" w:rsidR="00244346" w:rsidRPr="00533E37" w:rsidRDefault="00244346">
            <w:pPr>
              <w:spacing w:before="80"/>
              <w:ind w:left="170"/>
              <w:rPr>
                <w:color w:val="000000" w:themeColor="text1"/>
              </w:rPr>
            </w:pPr>
            <w:r w:rsidRPr="00533E37">
              <w:rPr>
                <w:i/>
                <w:color w:val="000000" w:themeColor="text1"/>
              </w:rPr>
              <w:t>Australia</w:t>
            </w:r>
          </w:p>
        </w:tc>
      </w:tr>
      <w:tr w:rsidR="00244346" w:rsidRPr="00D21FE6" w14:paraId="058518A9" w14:textId="77777777" w:rsidTr="00533E37">
        <w:trPr>
          <w:cantSplit/>
          <w:jc w:val="center"/>
        </w:trPr>
        <w:tc>
          <w:tcPr>
            <w:tcW w:w="2627" w:type="dxa"/>
            <w:shd w:val="clear" w:color="auto" w:fill="auto"/>
            <w:vAlign w:val="bottom"/>
          </w:tcPr>
          <w:p w14:paraId="4B8E8845" w14:textId="77777777" w:rsidR="00244346" w:rsidRPr="00533E37" w:rsidRDefault="00244346">
            <w:pPr>
              <w:spacing w:before="80"/>
              <w:ind w:left="113"/>
              <w:rPr>
                <w:color w:val="000000" w:themeColor="text1"/>
              </w:rPr>
            </w:pPr>
            <w:r w:rsidRPr="00533E37">
              <w:rPr>
                <w:color w:val="000000" w:themeColor="text1"/>
              </w:rPr>
              <w:t>Аргентина</w:t>
            </w:r>
          </w:p>
        </w:tc>
        <w:tc>
          <w:tcPr>
            <w:tcW w:w="778" w:type="dxa"/>
            <w:tcBorders>
              <w:left w:val="single" w:sz="6" w:space="0" w:color="000000"/>
            </w:tcBorders>
            <w:shd w:val="clear" w:color="auto" w:fill="auto"/>
            <w:vAlign w:val="bottom"/>
          </w:tcPr>
          <w:p w14:paraId="360E8BB8" w14:textId="747BEAEA" w:rsidR="00244346" w:rsidRPr="00533E37" w:rsidRDefault="00244346" w:rsidP="0047795F">
            <w:pPr>
              <w:spacing w:before="80"/>
              <w:ind w:right="170"/>
              <w:jc w:val="right"/>
              <w:rPr>
                <w:color w:val="000000" w:themeColor="text1"/>
              </w:rPr>
            </w:pPr>
            <w:r w:rsidRPr="00533E37">
              <w:rPr>
                <w:color w:val="000000" w:themeColor="text1"/>
              </w:rPr>
              <w:t>0,4</w:t>
            </w:r>
          </w:p>
        </w:tc>
        <w:tc>
          <w:tcPr>
            <w:tcW w:w="778" w:type="dxa"/>
            <w:tcBorders>
              <w:left w:val="single" w:sz="6" w:space="0" w:color="000000"/>
            </w:tcBorders>
            <w:shd w:val="clear" w:color="auto" w:fill="auto"/>
            <w:vAlign w:val="bottom"/>
          </w:tcPr>
          <w:p w14:paraId="6712E4B6" w14:textId="4472FFAA" w:rsidR="00244346" w:rsidRPr="001E4FE6" w:rsidRDefault="00244346" w:rsidP="0047795F">
            <w:pPr>
              <w:spacing w:before="80"/>
              <w:ind w:right="170"/>
              <w:jc w:val="right"/>
            </w:pPr>
            <w:r w:rsidRPr="001E4FE6">
              <w:t>0,4</w:t>
            </w:r>
          </w:p>
        </w:tc>
        <w:tc>
          <w:tcPr>
            <w:tcW w:w="777" w:type="dxa"/>
            <w:tcBorders>
              <w:left w:val="single" w:sz="6" w:space="0" w:color="000000"/>
            </w:tcBorders>
            <w:shd w:val="clear" w:color="auto" w:fill="auto"/>
            <w:vAlign w:val="bottom"/>
          </w:tcPr>
          <w:p w14:paraId="5ADD1646" w14:textId="6C117EC8" w:rsidR="00244346" w:rsidRPr="001E4FE6" w:rsidRDefault="00244346" w:rsidP="0047795F">
            <w:pPr>
              <w:spacing w:before="80"/>
              <w:ind w:right="170"/>
              <w:jc w:val="right"/>
            </w:pPr>
            <w:r w:rsidRPr="001E4FE6">
              <w:t>0,3</w:t>
            </w:r>
          </w:p>
        </w:tc>
        <w:tc>
          <w:tcPr>
            <w:tcW w:w="777" w:type="dxa"/>
            <w:tcBorders>
              <w:left w:val="single" w:sz="6" w:space="0" w:color="000000"/>
            </w:tcBorders>
            <w:shd w:val="clear" w:color="auto" w:fill="auto"/>
            <w:vAlign w:val="bottom"/>
          </w:tcPr>
          <w:p w14:paraId="64306B29" w14:textId="202AF1CB" w:rsidR="00244346" w:rsidRPr="001E4FE6" w:rsidRDefault="00244346" w:rsidP="0047795F">
            <w:pPr>
              <w:spacing w:before="80"/>
              <w:ind w:right="170"/>
              <w:jc w:val="right"/>
            </w:pPr>
            <w:r w:rsidRPr="001E4FE6">
              <w:t>0,4</w:t>
            </w:r>
          </w:p>
        </w:tc>
        <w:tc>
          <w:tcPr>
            <w:tcW w:w="778" w:type="dxa"/>
            <w:tcBorders>
              <w:left w:val="single" w:sz="6" w:space="0" w:color="000000"/>
            </w:tcBorders>
            <w:shd w:val="clear" w:color="auto" w:fill="auto"/>
            <w:vAlign w:val="bottom"/>
          </w:tcPr>
          <w:p w14:paraId="308BE454" w14:textId="29AF6253" w:rsidR="00244346" w:rsidRPr="001E4FE6" w:rsidRDefault="00244346" w:rsidP="0047795F">
            <w:pPr>
              <w:spacing w:before="80"/>
              <w:ind w:right="170"/>
              <w:jc w:val="right"/>
            </w:pPr>
            <w:r w:rsidRPr="001E4FE6">
              <w:t>0,3</w:t>
            </w:r>
          </w:p>
        </w:tc>
        <w:tc>
          <w:tcPr>
            <w:tcW w:w="777" w:type="dxa"/>
            <w:tcBorders>
              <w:left w:val="single" w:sz="6" w:space="0" w:color="000000"/>
            </w:tcBorders>
            <w:shd w:val="clear" w:color="auto" w:fill="auto"/>
            <w:vAlign w:val="bottom"/>
          </w:tcPr>
          <w:p w14:paraId="01C33B98" w14:textId="485BC0ED" w:rsidR="00244346" w:rsidRPr="001E4FE6" w:rsidRDefault="00244346" w:rsidP="0047795F">
            <w:pPr>
              <w:spacing w:before="80"/>
              <w:ind w:right="170"/>
              <w:jc w:val="right"/>
            </w:pPr>
            <w:r w:rsidRPr="001E4FE6">
              <w:t>0,3</w:t>
            </w:r>
          </w:p>
        </w:tc>
        <w:tc>
          <w:tcPr>
            <w:tcW w:w="2629" w:type="dxa"/>
            <w:tcBorders>
              <w:left w:val="single" w:sz="6" w:space="0" w:color="000000"/>
            </w:tcBorders>
            <w:shd w:val="clear" w:color="auto" w:fill="auto"/>
            <w:vAlign w:val="bottom"/>
          </w:tcPr>
          <w:p w14:paraId="4253021E" w14:textId="77777777" w:rsidR="00244346" w:rsidRPr="00533E37" w:rsidRDefault="00244346">
            <w:pPr>
              <w:spacing w:before="80"/>
              <w:ind w:left="170"/>
              <w:rPr>
                <w:color w:val="000000" w:themeColor="text1"/>
              </w:rPr>
            </w:pPr>
            <w:r w:rsidRPr="00533E37">
              <w:rPr>
                <w:i/>
                <w:color w:val="000000" w:themeColor="text1"/>
              </w:rPr>
              <w:t>Argentina</w:t>
            </w:r>
          </w:p>
        </w:tc>
      </w:tr>
      <w:tr w:rsidR="00244346" w:rsidRPr="00D21FE6" w14:paraId="58B897BB" w14:textId="77777777" w:rsidTr="00533E37">
        <w:trPr>
          <w:cantSplit/>
          <w:jc w:val="center"/>
        </w:trPr>
        <w:tc>
          <w:tcPr>
            <w:tcW w:w="2627" w:type="dxa"/>
            <w:shd w:val="clear" w:color="auto" w:fill="auto"/>
            <w:vAlign w:val="bottom"/>
          </w:tcPr>
          <w:p w14:paraId="5E0FC41D" w14:textId="77777777" w:rsidR="00244346" w:rsidRPr="00533E37" w:rsidRDefault="00244346">
            <w:pPr>
              <w:spacing w:before="80"/>
              <w:ind w:left="113"/>
              <w:rPr>
                <w:color w:val="000000" w:themeColor="text1"/>
              </w:rPr>
            </w:pPr>
            <w:r w:rsidRPr="00533E37">
              <w:rPr>
                <w:color w:val="000000" w:themeColor="text1"/>
              </w:rPr>
              <w:t>Канада</w:t>
            </w:r>
          </w:p>
        </w:tc>
        <w:tc>
          <w:tcPr>
            <w:tcW w:w="778" w:type="dxa"/>
            <w:tcBorders>
              <w:left w:val="single" w:sz="6" w:space="0" w:color="000000"/>
            </w:tcBorders>
            <w:shd w:val="clear" w:color="auto" w:fill="auto"/>
            <w:vAlign w:val="bottom"/>
          </w:tcPr>
          <w:p w14:paraId="1DE379A2" w14:textId="5F59D124" w:rsidR="00244346" w:rsidRPr="00533E37" w:rsidRDefault="00244346" w:rsidP="0047795F">
            <w:pPr>
              <w:spacing w:before="80"/>
              <w:ind w:right="170"/>
              <w:jc w:val="right"/>
              <w:rPr>
                <w:color w:val="000000" w:themeColor="text1"/>
              </w:rPr>
            </w:pPr>
            <w:r w:rsidRPr="00533E37">
              <w:rPr>
                <w:color w:val="000000" w:themeColor="text1"/>
              </w:rPr>
              <w:t>2,5</w:t>
            </w:r>
          </w:p>
        </w:tc>
        <w:tc>
          <w:tcPr>
            <w:tcW w:w="778" w:type="dxa"/>
            <w:tcBorders>
              <w:left w:val="single" w:sz="6" w:space="0" w:color="000000"/>
            </w:tcBorders>
            <w:shd w:val="clear" w:color="auto" w:fill="auto"/>
            <w:vAlign w:val="bottom"/>
          </w:tcPr>
          <w:p w14:paraId="3ABE0150" w14:textId="5DC9459B" w:rsidR="00244346" w:rsidRPr="001E4FE6" w:rsidRDefault="00244346" w:rsidP="0047795F">
            <w:pPr>
              <w:spacing w:before="80"/>
              <w:ind w:right="170"/>
              <w:jc w:val="right"/>
            </w:pPr>
            <w:r w:rsidRPr="001E4FE6">
              <w:t>2,4</w:t>
            </w:r>
          </w:p>
        </w:tc>
        <w:tc>
          <w:tcPr>
            <w:tcW w:w="777" w:type="dxa"/>
            <w:tcBorders>
              <w:left w:val="single" w:sz="6" w:space="0" w:color="000000"/>
            </w:tcBorders>
            <w:shd w:val="clear" w:color="auto" w:fill="auto"/>
            <w:vAlign w:val="bottom"/>
          </w:tcPr>
          <w:p w14:paraId="26451C27" w14:textId="03051579" w:rsidR="00244346" w:rsidRPr="001E4FE6" w:rsidRDefault="00244346" w:rsidP="0047795F">
            <w:pPr>
              <w:spacing w:before="80"/>
              <w:ind w:right="170"/>
              <w:jc w:val="right"/>
            </w:pPr>
            <w:r w:rsidRPr="001E4FE6">
              <w:t>2,4</w:t>
            </w:r>
          </w:p>
        </w:tc>
        <w:tc>
          <w:tcPr>
            <w:tcW w:w="777" w:type="dxa"/>
            <w:tcBorders>
              <w:left w:val="single" w:sz="6" w:space="0" w:color="000000"/>
            </w:tcBorders>
            <w:shd w:val="clear" w:color="auto" w:fill="auto"/>
            <w:vAlign w:val="bottom"/>
          </w:tcPr>
          <w:p w14:paraId="28A3B8E8" w14:textId="54EE80AB" w:rsidR="00244346" w:rsidRPr="001E4FE6" w:rsidRDefault="00244346" w:rsidP="0047795F">
            <w:pPr>
              <w:spacing w:before="80"/>
              <w:ind w:right="170"/>
              <w:jc w:val="right"/>
            </w:pPr>
            <w:r w:rsidRPr="001E4FE6">
              <w:t>2,6</w:t>
            </w:r>
          </w:p>
        </w:tc>
        <w:tc>
          <w:tcPr>
            <w:tcW w:w="778" w:type="dxa"/>
            <w:tcBorders>
              <w:left w:val="single" w:sz="6" w:space="0" w:color="000000"/>
            </w:tcBorders>
            <w:shd w:val="clear" w:color="auto" w:fill="auto"/>
            <w:vAlign w:val="bottom"/>
          </w:tcPr>
          <w:p w14:paraId="2BF966D6" w14:textId="72FDD75D" w:rsidR="00244346" w:rsidRPr="001E4FE6" w:rsidRDefault="00244346" w:rsidP="0047795F">
            <w:pPr>
              <w:spacing w:before="80"/>
              <w:ind w:right="170"/>
              <w:jc w:val="right"/>
            </w:pPr>
            <w:r w:rsidRPr="001E4FE6">
              <w:t>2,3</w:t>
            </w:r>
          </w:p>
        </w:tc>
        <w:tc>
          <w:tcPr>
            <w:tcW w:w="777" w:type="dxa"/>
            <w:tcBorders>
              <w:left w:val="single" w:sz="6" w:space="0" w:color="000000"/>
            </w:tcBorders>
            <w:shd w:val="clear" w:color="auto" w:fill="auto"/>
            <w:vAlign w:val="bottom"/>
          </w:tcPr>
          <w:p w14:paraId="19EAEF52" w14:textId="0F3BF650" w:rsidR="00244346" w:rsidRPr="001E4FE6" w:rsidRDefault="00244346" w:rsidP="0047795F">
            <w:pPr>
              <w:spacing w:before="80"/>
              <w:ind w:right="170"/>
              <w:jc w:val="right"/>
            </w:pPr>
            <w:r w:rsidRPr="001E4FE6">
              <w:t>2,4</w:t>
            </w:r>
          </w:p>
        </w:tc>
        <w:tc>
          <w:tcPr>
            <w:tcW w:w="2629" w:type="dxa"/>
            <w:tcBorders>
              <w:left w:val="single" w:sz="6" w:space="0" w:color="000000"/>
            </w:tcBorders>
            <w:shd w:val="clear" w:color="auto" w:fill="auto"/>
            <w:vAlign w:val="bottom"/>
          </w:tcPr>
          <w:p w14:paraId="4511D8D7" w14:textId="77777777" w:rsidR="00244346" w:rsidRPr="00533E37" w:rsidRDefault="00244346">
            <w:pPr>
              <w:spacing w:before="80"/>
              <w:ind w:left="170"/>
              <w:rPr>
                <w:color w:val="000000" w:themeColor="text1"/>
              </w:rPr>
            </w:pPr>
            <w:r w:rsidRPr="00533E37">
              <w:rPr>
                <w:i/>
                <w:color w:val="000000" w:themeColor="text1"/>
              </w:rPr>
              <w:t>Canada</w:t>
            </w:r>
          </w:p>
        </w:tc>
      </w:tr>
      <w:tr w:rsidR="00244346" w:rsidRPr="00D21FE6" w14:paraId="22159185" w14:textId="77777777" w:rsidTr="00533E37">
        <w:trPr>
          <w:cantSplit/>
          <w:jc w:val="center"/>
        </w:trPr>
        <w:tc>
          <w:tcPr>
            <w:tcW w:w="2627" w:type="dxa"/>
            <w:shd w:val="clear" w:color="auto" w:fill="auto"/>
            <w:vAlign w:val="bottom"/>
          </w:tcPr>
          <w:p w14:paraId="3CA1C2CA" w14:textId="77777777" w:rsidR="00244346" w:rsidRPr="00533E37" w:rsidRDefault="00244346">
            <w:pPr>
              <w:spacing w:before="80"/>
              <w:ind w:left="113"/>
              <w:rPr>
                <w:color w:val="000000" w:themeColor="text1"/>
              </w:rPr>
            </w:pPr>
            <w:r w:rsidRPr="00533E37">
              <w:rPr>
                <w:color w:val="000000" w:themeColor="text1"/>
              </w:rPr>
              <w:t>Мексика</w:t>
            </w:r>
          </w:p>
        </w:tc>
        <w:tc>
          <w:tcPr>
            <w:tcW w:w="778" w:type="dxa"/>
            <w:tcBorders>
              <w:left w:val="single" w:sz="6" w:space="0" w:color="000000"/>
            </w:tcBorders>
            <w:shd w:val="clear" w:color="auto" w:fill="auto"/>
            <w:vAlign w:val="bottom"/>
          </w:tcPr>
          <w:p w14:paraId="24BAA1C4" w14:textId="5311BBF6" w:rsidR="00244346" w:rsidRPr="00533E37" w:rsidRDefault="00244346" w:rsidP="0047795F">
            <w:pPr>
              <w:spacing w:before="80"/>
              <w:ind w:right="170"/>
              <w:jc w:val="right"/>
              <w:rPr>
                <w:color w:val="000000" w:themeColor="text1"/>
              </w:rPr>
            </w:pPr>
            <w:r w:rsidRPr="00533E37">
              <w:rPr>
                <w:color w:val="000000" w:themeColor="text1"/>
              </w:rPr>
              <w:t>2,0</w:t>
            </w:r>
          </w:p>
        </w:tc>
        <w:tc>
          <w:tcPr>
            <w:tcW w:w="778" w:type="dxa"/>
            <w:tcBorders>
              <w:left w:val="single" w:sz="6" w:space="0" w:color="000000"/>
            </w:tcBorders>
            <w:shd w:val="clear" w:color="auto" w:fill="auto"/>
            <w:vAlign w:val="bottom"/>
          </w:tcPr>
          <w:p w14:paraId="26DCA2A3" w14:textId="4BD547D5" w:rsidR="00244346" w:rsidRPr="001E4FE6" w:rsidRDefault="00244346" w:rsidP="0047795F">
            <w:pPr>
              <w:spacing w:before="80"/>
              <w:ind w:right="170"/>
              <w:jc w:val="right"/>
            </w:pPr>
            <w:r w:rsidRPr="001E4FE6">
              <w:t>2,3</w:t>
            </w:r>
          </w:p>
        </w:tc>
        <w:tc>
          <w:tcPr>
            <w:tcW w:w="777" w:type="dxa"/>
            <w:tcBorders>
              <w:left w:val="single" w:sz="6" w:space="0" w:color="000000"/>
            </w:tcBorders>
            <w:shd w:val="clear" w:color="auto" w:fill="auto"/>
            <w:vAlign w:val="bottom"/>
          </w:tcPr>
          <w:p w14:paraId="79581729" w14:textId="0A65015B" w:rsidR="00244346" w:rsidRPr="001E4FE6" w:rsidRDefault="00244346" w:rsidP="0047795F">
            <w:pPr>
              <w:spacing w:before="80"/>
              <w:ind w:right="170"/>
              <w:jc w:val="right"/>
            </w:pPr>
            <w:r w:rsidRPr="001E4FE6">
              <w:t>2,5</w:t>
            </w:r>
          </w:p>
        </w:tc>
        <w:tc>
          <w:tcPr>
            <w:tcW w:w="777" w:type="dxa"/>
            <w:tcBorders>
              <w:left w:val="single" w:sz="6" w:space="0" w:color="000000"/>
            </w:tcBorders>
            <w:shd w:val="clear" w:color="auto" w:fill="auto"/>
            <w:vAlign w:val="bottom"/>
          </w:tcPr>
          <w:p w14:paraId="3F913D73" w14:textId="55760C78" w:rsidR="00244346" w:rsidRPr="001E4FE6" w:rsidRDefault="00244346" w:rsidP="0047795F">
            <w:pPr>
              <w:spacing w:before="80"/>
              <w:ind w:right="170"/>
              <w:jc w:val="right"/>
            </w:pPr>
            <w:r w:rsidRPr="001E4FE6">
              <w:t>2,0</w:t>
            </w:r>
          </w:p>
        </w:tc>
        <w:tc>
          <w:tcPr>
            <w:tcW w:w="778" w:type="dxa"/>
            <w:tcBorders>
              <w:left w:val="single" w:sz="6" w:space="0" w:color="000000"/>
            </w:tcBorders>
            <w:shd w:val="clear" w:color="auto" w:fill="auto"/>
            <w:vAlign w:val="bottom"/>
          </w:tcPr>
          <w:p w14:paraId="41EF35DA" w14:textId="3D5AA26B" w:rsidR="00244346" w:rsidRPr="001E4FE6" w:rsidRDefault="00244346" w:rsidP="0047795F">
            <w:pPr>
              <w:spacing w:before="80"/>
              <w:ind w:right="170"/>
              <w:jc w:val="right"/>
            </w:pPr>
            <w:r w:rsidRPr="001E4FE6">
              <w:t>2,4</w:t>
            </w:r>
          </w:p>
        </w:tc>
        <w:tc>
          <w:tcPr>
            <w:tcW w:w="777" w:type="dxa"/>
            <w:tcBorders>
              <w:left w:val="single" w:sz="6" w:space="0" w:color="000000"/>
            </w:tcBorders>
            <w:shd w:val="clear" w:color="auto" w:fill="auto"/>
            <w:vAlign w:val="bottom"/>
          </w:tcPr>
          <w:p w14:paraId="10F1B434" w14:textId="5915C33A" w:rsidR="00244346" w:rsidRPr="001E4FE6" w:rsidRDefault="00244346" w:rsidP="0047795F">
            <w:pPr>
              <w:spacing w:before="80"/>
              <w:ind w:right="170"/>
              <w:jc w:val="right"/>
            </w:pPr>
            <w:r w:rsidRPr="001E4FE6">
              <w:t>2,6</w:t>
            </w:r>
          </w:p>
        </w:tc>
        <w:tc>
          <w:tcPr>
            <w:tcW w:w="2629" w:type="dxa"/>
            <w:tcBorders>
              <w:left w:val="single" w:sz="6" w:space="0" w:color="000000"/>
            </w:tcBorders>
            <w:shd w:val="clear" w:color="auto" w:fill="auto"/>
            <w:vAlign w:val="bottom"/>
          </w:tcPr>
          <w:p w14:paraId="0B1E3CF7" w14:textId="77777777" w:rsidR="00244346" w:rsidRPr="00533E37" w:rsidRDefault="00244346">
            <w:pPr>
              <w:spacing w:before="80"/>
              <w:ind w:left="170"/>
              <w:rPr>
                <w:color w:val="000000" w:themeColor="text1"/>
              </w:rPr>
            </w:pPr>
            <w:r w:rsidRPr="00533E37">
              <w:rPr>
                <w:i/>
                <w:color w:val="000000" w:themeColor="text1"/>
              </w:rPr>
              <w:t>Mexico</w:t>
            </w:r>
          </w:p>
        </w:tc>
      </w:tr>
      <w:tr w:rsidR="00244346" w:rsidRPr="00D21FE6" w14:paraId="4F49D49C" w14:textId="77777777" w:rsidTr="00533E37">
        <w:trPr>
          <w:cantSplit/>
          <w:jc w:val="center"/>
        </w:trPr>
        <w:tc>
          <w:tcPr>
            <w:tcW w:w="2627" w:type="dxa"/>
            <w:shd w:val="clear" w:color="auto" w:fill="auto"/>
            <w:vAlign w:val="bottom"/>
          </w:tcPr>
          <w:p w14:paraId="307C613A" w14:textId="77777777" w:rsidR="00244346" w:rsidRPr="00533E37" w:rsidRDefault="00244346">
            <w:pPr>
              <w:spacing w:before="80"/>
              <w:ind w:left="113"/>
              <w:rPr>
                <w:color w:val="000000" w:themeColor="text1"/>
              </w:rPr>
            </w:pPr>
            <w:r w:rsidRPr="00533E37">
              <w:rPr>
                <w:color w:val="000000" w:themeColor="text1"/>
              </w:rPr>
              <w:t>Норвегия</w:t>
            </w:r>
          </w:p>
        </w:tc>
        <w:tc>
          <w:tcPr>
            <w:tcW w:w="778" w:type="dxa"/>
            <w:tcBorders>
              <w:left w:val="single" w:sz="6" w:space="0" w:color="000000"/>
            </w:tcBorders>
            <w:shd w:val="clear" w:color="auto" w:fill="auto"/>
            <w:vAlign w:val="bottom"/>
          </w:tcPr>
          <w:p w14:paraId="2EAAB39B" w14:textId="379DA640" w:rsidR="00244346" w:rsidRPr="00533E37" w:rsidRDefault="00244346" w:rsidP="0047795F">
            <w:pPr>
              <w:spacing w:before="80"/>
              <w:ind w:right="170"/>
              <w:jc w:val="right"/>
              <w:rPr>
                <w:color w:val="000000" w:themeColor="text1"/>
              </w:rPr>
            </w:pPr>
            <w:r w:rsidRPr="00533E37">
              <w:rPr>
                <w:color w:val="000000" w:themeColor="text1"/>
              </w:rPr>
              <w:t>0,9</w:t>
            </w:r>
          </w:p>
        </w:tc>
        <w:tc>
          <w:tcPr>
            <w:tcW w:w="778" w:type="dxa"/>
            <w:tcBorders>
              <w:left w:val="single" w:sz="6" w:space="0" w:color="000000"/>
            </w:tcBorders>
            <w:shd w:val="clear" w:color="auto" w:fill="auto"/>
            <w:vAlign w:val="bottom"/>
          </w:tcPr>
          <w:p w14:paraId="65B90A5D" w14:textId="6DCBDE4F" w:rsidR="00244346" w:rsidRPr="001E4FE6" w:rsidRDefault="00244346" w:rsidP="0047795F">
            <w:pPr>
              <w:spacing w:before="80"/>
              <w:ind w:right="170"/>
              <w:jc w:val="right"/>
            </w:pPr>
            <w:r w:rsidRPr="001E4FE6">
              <w:t>1,0</w:t>
            </w:r>
          </w:p>
        </w:tc>
        <w:tc>
          <w:tcPr>
            <w:tcW w:w="777" w:type="dxa"/>
            <w:tcBorders>
              <w:left w:val="single" w:sz="6" w:space="0" w:color="000000"/>
            </w:tcBorders>
            <w:shd w:val="clear" w:color="auto" w:fill="auto"/>
            <w:vAlign w:val="bottom"/>
          </w:tcPr>
          <w:p w14:paraId="06CF6F73" w14:textId="32EF788A" w:rsidR="00244346" w:rsidRPr="001E4FE6" w:rsidRDefault="00244346" w:rsidP="0047795F">
            <w:pPr>
              <w:spacing w:before="80"/>
              <w:ind w:right="170"/>
              <w:jc w:val="right"/>
            </w:pPr>
            <w:r w:rsidRPr="001E4FE6">
              <w:t>0,7</w:t>
            </w:r>
          </w:p>
        </w:tc>
        <w:tc>
          <w:tcPr>
            <w:tcW w:w="777" w:type="dxa"/>
            <w:tcBorders>
              <w:left w:val="single" w:sz="6" w:space="0" w:color="000000"/>
            </w:tcBorders>
            <w:shd w:val="clear" w:color="auto" w:fill="auto"/>
            <w:vAlign w:val="bottom"/>
          </w:tcPr>
          <w:p w14:paraId="358C45EC" w14:textId="3FF95CCC" w:rsidR="00244346" w:rsidRPr="001E4FE6" w:rsidRDefault="00244346" w:rsidP="0047795F">
            <w:pPr>
              <w:spacing w:before="80"/>
              <w:ind w:right="170"/>
              <w:jc w:val="right"/>
            </w:pPr>
            <w:r w:rsidRPr="001E4FE6">
              <w:t>0,5</w:t>
            </w:r>
          </w:p>
        </w:tc>
        <w:tc>
          <w:tcPr>
            <w:tcW w:w="778" w:type="dxa"/>
            <w:tcBorders>
              <w:left w:val="single" w:sz="6" w:space="0" w:color="000000"/>
            </w:tcBorders>
            <w:shd w:val="clear" w:color="auto" w:fill="auto"/>
            <w:vAlign w:val="bottom"/>
          </w:tcPr>
          <w:p w14:paraId="61635011" w14:textId="61860E5B" w:rsidR="00244346" w:rsidRPr="001E4FE6" w:rsidRDefault="00244346" w:rsidP="0047795F">
            <w:pPr>
              <w:spacing w:before="80"/>
              <w:ind w:right="170"/>
              <w:jc w:val="right"/>
            </w:pPr>
            <w:r w:rsidRPr="001E4FE6">
              <w:t>0,4</w:t>
            </w:r>
          </w:p>
        </w:tc>
        <w:tc>
          <w:tcPr>
            <w:tcW w:w="777" w:type="dxa"/>
            <w:tcBorders>
              <w:left w:val="single" w:sz="6" w:space="0" w:color="000000"/>
            </w:tcBorders>
            <w:shd w:val="clear" w:color="auto" w:fill="auto"/>
            <w:vAlign w:val="bottom"/>
          </w:tcPr>
          <w:p w14:paraId="3A037424" w14:textId="6EE1A374" w:rsidR="00244346" w:rsidRPr="001E4FE6" w:rsidRDefault="00244346" w:rsidP="0047795F">
            <w:pPr>
              <w:spacing w:before="80"/>
              <w:ind w:right="170"/>
              <w:jc w:val="right"/>
            </w:pPr>
            <w:r w:rsidRPr="001E4FE6">
              <w:t>0,4</w:t>
            </w:r>
          </w:p>
        </w:tc>
        <w:tc>
          <w:tcPr>
            <w:tcW w:w="2629" w:type="dxa"/>
            <w:tcBorders>
              <w:left w:val="single" w:sz="6" w:space="0" w:color="000000"/>
            </w:tcBorders>
            <w:shd w:val="clear" w:color="auto" w:fill="auto"/>
            <w:vAlign w:val="bottom"/>
          </w:tcPr>
          <w:p w14:paraId="4CC8D2BF" w14:textId="77777777" w:rsidR="00244346" w:rsidRPr="00533E37" w:rsidRDefault="00244346">
            <w:pPr>
              <w:spacing w:before="80"/>
              <w:ind w:left="170"/>
              <w:rPr>
                <w:color w:val="000000" w:themeColor="text1"/>
              </w:rPr>
            </w:pPr>
            <w:r w:rsidRPr="00533E37">
              <w:rPr>
                <w:i/>
                <w:color w:val="000000" w:themeColor="text1"/>
              </w:rPr>
              <w:t>Norway</w:t>
            </w:r>
          </w:p>
        </w:tc>
      </w:tr>
      <w:tr w:rsidR="001E4FE6" w:rsidRPr="00D21FE6" w14:paraId="6CFAC785" w14:textId="77777777" w:rsidTr="00533E37">
        <w:trPr>
          <w:cantSplit/>
          <w:jc w:val="center"/>
        </w:trPr>
        <w:tc>
          <w:tcPr>
            <w:tcW w:w="2627" w:type="dxa"/>
            <w:shd w:val="clear" w:color="auto" w:fill="auto"/>
            <w:vAlign w:val="bottom"/>
          </w:tcPr>
          <w:p w14:paraId="5E6E3BBD" w14:textId="77777777" w:rsidR="001E4FE6" w:rsidRPr="00533E37" w:rsidRDefault="001E4FE6">
            <w:pPr>
              <w:spacing w:before="80"/>
              <w:ind w:left="113"/>
              <w:rPr>
                <w:color w:val="000000" w:themeColor="text1"/>
              </w:rPr>
            </w:pPr>
            <w:r w:rsidRPr="00533E37">
              <w:rPr>
                <w:color w:val="000000" w:themeColor="text1"/>
              </w:rPr>
              <w:t>Республика Корея</w:t>
            </w:r>
          </w:p>
        </w:tc>
        <w:tc>
          <w:tcPr>
            <w:tcW w:w="778" w:type="dxa"/>
            <w:tcBorders>
              <w:left w:val="single" w:sz="6" w:space="0" w:color="000000"/>
            </w:tcBorders>
            <w:shd w:val="clear" w:color="auto" w:fill="auto"/>
            <w:vAlign w:val="bottom"/>
          </w:tcPr>
          <w:p w14:paraId="45F69E0C" w14:textId="31C0B0BE" w:rsidR="001E4FE6" w:rsidRPr="00533E37" w:rsidRDefault="001E4FE6" w:rsidP="0047795F">
            <w:pPr>
              <w:spacing w:before="80"/>
              <w:ind w:right="170"/>
              <w:jc w:val="right"/>
              <w:rPr>
                <w:color w:val="000000" w:themeColor="text1"/>
              </w:rPr>
            </w:pPr>
            <w:r w:rsidRPr="00533E37">
              <w:rPr>
                <w:color w:val="000000" w:themeColor="text1"/>
              </w:rPr>
              <w:t>3,0</w:t>
            </w:r>
          </w:p>
        </w:tc>
        <w:tc>
          <w:tcPr>
            <w:tcW w:w="778" w:type="dxa"/>
            <w:tcBorders>
              <w:left w:val="single" w:sz="6" w:space="0" w:color="000000"/>
            </w:tcBorders>
            <w:shd w:val="clear" w:color="auto" w:fill="auto"/>
            <w:vAlign w:val="bottom"/>
          </w:tcPr>
          <w:p w14:paraId="211A0AC7" w14:textId="671B1FE0" w:rsidR="001E4FE6" w:rsidRPr="001E4FE6" w:rsidRDefault="001E4FE6" w:rsidP="0047795F">
            <w:pPr>
              <w:spacing w:before="80"/>
              <w:ind w:right="170"/>
              <w:jc w:val="right"/>
            </w:pPr>
            <w:r w:rsidRPr="001E4FE6">
              <w:t>2,7</w:t>
            </w:r>
          </w:p>
        </w:tc>
        <w:tc>
          <w:tcPr>
            <w:tcW w:w="777" w:type="dxa"/>
            <w:tcBorders>
              <w:left w:val="single" w:sz="6" w:space="0" w:color="000000"/>
            </w:tcBorders>
            <w:shd w:val="clear" w:color="auto" w:fill="auto"/>
            <w:vAlign w:val="bottom"/>
          </w:tcPr>
          <w:p w14:paraId="7F1C34A7" w14:textId="3554E2E6" w:rsidR="001E4FE6" w:rsidRPr="001E4FE6" w:rsidRDefault="001E4FE6" w:rsidP="0047795F">
            <w:pPr>
              <w:spacing w:before="80"/>
              <w:ind w:right="170"/>
              <w:jc w:val="right"/>
            </w:pPr>
            <w:r w:rsidRPr="001E4FE6">
              <w:t>2,6</w:t>
            </w:r>
          </w:p>
        </w:tc>
        <w:tc>
          <w:tcPr>
            <w:tcW w:w="777" w:type="dxa"/>
            <w:tcBorders>
              <w:left w:val="single" w:sz="6" w:space="0" w:color="000000"/>
            </w:tcBorders>
            <w:shd w:val="clear" w:color="auto" w:fill="auto"/>
            <w:vAlign w:val="bottom"/>
          </w:tcPr>
          <w:p w14:paraId="08965CE6" w14:textId="29B7F487" w:rsidR="001E4FE6" w:rsidRPr="001E4FE6" w:rsidRDefault="001E4FE6" w:rsidP="0047795F">
            <w:pPr>
              <w:spacing w:before="80"/>
              <w:ind w:right="170"/>
              <w:jc w:val="right"/>
            </w:pPr>
            <w:r w:rsidRPr="001E4FE6">
              <w:t>2,8</w:t>
            </w:r>
          </w:p>
        </w:tc>
        <w:tc>
          <w:tcPr>
            <w:tcW w:w="778" w:type="dxa"/>
            <w:tcBorders>
              <w:left w:val="single" w:sz="6" w:space="0" w:color="000000"/>
            </w:tcBorders>
            <w:shd w:val="clear" w:color="auto" w:fill="auto"/>
            <w:vAlign w:val="bottom"/>
          </w:tcPr>
          <w:p w14:paraId="0B768D25" w14:textId="7B7B6ABF" w:rsidR="001E4FE6" w:rsidRPr="001E4FE6" w:rsidRDefault="001E4FE6" w:rsidP="0047795F">
            <w:pPr>
              <w:spacing w:before="80"/>
              <w:ind w:right="170"/>
              <w:jc w:val="right"/>
            </w:pPr>
            <w:r w:rsidRPr="001E4FE6">
              <w:t>2,9</w:t>
            </w:r>
          </w:p>
        </w:tc>
        <w:tc>
          <w:tcPr>
            <w:tcW w:w="777" w:type="dxa"/>
            <w:tcBorders>
              <w:left w:val="single" w:sz="6" w:space="0" w:color="000000"/>
            </w:tcBorders>
            <w:shd w:val="clear" w:color="auto" w:fill="auto"/>
            <w:vAlign w:val="bottom"/>
          </w:tcPr>
          <w:p w14:paraId="5E1170A6" w14:textId="4AE8335A" w:rsidR="001E4FE6" w:rsidRPr="001E4FE6" w:rsidRDefault="001E4FE6" w:rsidP="0047795F">
            <w:pPr>
              <w:spacing w:before="80"/>
              <w:ind w:right="170"/>
              <w:jc w:val="right"/>
            </w:pPr>
            <w:r w:rsidRPr="001E4FE6">
              <w:t>2,6</w:t>
            </w:r>
          </w:p>
        </w:tc>
        <w:tc>
          <w:tcPr>
            <w:tcW w:w="2629" w:type="dxa"/>
            <w:tcBorders>
              <w:left w:val="single" w:sz="6" w:space="0" w:color="000000"/>
            </w:tcBorders>
            <w:shd w:val="clear" w:color="auto" w:fill="auto"/>
            <w:vAlign w:val="bottom"/>
          </w:tcPr>
          <w:p w14:paraId="5DBB13FD" w14:textId="77777777" w:rsidR="001E4FE6" w:rsidRPr="00533E37" w:rsidRDefault="001E4FE6">
            <w:pPr>
              <w:spacing w:before="80"/>
              <w:ind w:left="170"/>
              <w:rPr>
                <w:color w:val="000000" w:themeColor="text1"/>
              </w:rPr>
            </w:pPr>
            <w:r w:rsidRPr="00533E37">
              <w:rPr>
                <w:i/>
                <w:color w:val="000000" w:themeColor="text1"/>
              </w:rPr>
              <w:t>Republic of Korea</w:t>
            </w:r>
          </w:p>
        </w:tc>
      </w:tr>
      <w:tr w:rsidR="001E4FE6" w:rsidRPr="00D21FE6" w14:paraId="42CC5A3F" w14:textId="77777777" w:rsidTr="00533E37">
        <w:trPr>
          <w:cantSplit/>
          <w:jc w:val="center"/>
        </w:trPr>
        <w:tc>
          <w:tcPr>
            <w:tcW w:w="2627" w:type="dxa"/>
            <w:shd w:val="clear" w:color="auto" w:fill="auto"/>
            <w:vAlign w:val="bottom"/>
          </w:tcPr>
          <w:p w14:paraId="1130D4CA" w14:textId="3C4648F5" w:rsidR="001E4FE6" w:rsidRPr="00533E37" w:rsidRDefault="001E4FE6">
            <w:pPr>
              <w:spacing w:before="80"/>
              <w:ind w:left="113"/>
              <w:rPr>
                <w:color w:val="000000" w:themeColor="text1"/>
              </w:rPr>
            </w:pPr>
            <w:r w:rsidRPr="00533E37">
              <w:rPr>
                <w:color w:val="000000" w:themeColor="text1"/>
              </w:rPr>
              <w:t xml:space="preserve">Соединенное Королевство </w:t>
            </w:r>
            <w:r w:rsidRPr="00533E37">
              <w:rPr>
                <w:color w:val="000000" w:themeColor="text1"/>
                <w:lang w:val="en-US"/>
              </w:rPr>
              <w:br/>
            </w:r>
            <w:r w:rsidRPr="00533E37">
              <w:rPr>
                <w:color w:val="000000" w:themeColor="text1"/>
              </w:rPr>
              <w:t>(Великобритания)</w:t>
            </w:r>
          </w:p>
        </w:tc>
        <w:tc>
          <w:tcPr>
            <w:tcW w:w="778" w:type="dxa"/>
            <w:tcBorders>
              <w:left w:val="single" w:sz="6" w:space="0" w:color="000000"/>
            </w:tcBorders>
            <w:shd w:val="clear" w:color="auto" w:fill="auto"/>
            <w:vAlign w:val="bottom"/>
          </w:tcPr>
          <w:p w14:paraId="196000FB" w14:textId="0AFCFD84" w:rsidR="001E4FE6" w:rsidRPr="00533E37" w:rsidRDefault="001E4FE6" w:rsidP="0047795F">
            <w:pPr>
              <w:spacing w:before="80"/>
              <w:ind w:right="170"/>
              <w:jc w:val="right"/>
              <w:rPr>
                <w:color w:val="000000" w:themeColor="text1"/>
              </w:rPr>
            </w:pPr>
            <w:r w:rsidRPr="00533E37">
              <w:rPr>
                <w:color w:val="000000" w:themeColor="text1"/>
              </w:rPr>
              <w:t>2,7</w:t>
            </w:r>
          </w:p>
        </w:tc>
        <w:tc>
          <w:tcPr>
            <w:tcW w:w="778" w:type="dxa"/>
            <w:tcBorders>
              <w:left w:val="single" w:sz="6" w:space="0" w:color="000000"/>
            </w:tcBorders>
            <w:shd w:val="clear" w:color="auto" w:fill="auto"/>
            <w:vAlign w:val="bottom"/>
          </w:tcPr>
          <w:p w14:paraId="13126E7C" w14:textId="3ABBAC71" w:rsidR="001E4FE6" w:rsidRPr="001E4FE6" w:rsidRDefault="001E4FE6" w:rsidP="0047795F">
            <w:pPr>
              <w:spacing w:before="80"/>
              <w:ind w:right="170"/>
              <w:jc w:val="right"/>
            </w:pPr>
            <w:r w:rsidRPr="001E4FE6">
              <w:t>2,2</w:t>
            </w:r>
          </w:p>
        </w:tc>
        <w:tc>
          <w:tcPr>
            <w:tcW w:w="777" w:type="dxa"/>
            <w:tcBorders>
              <w:left w:val="single" w:sz="6" w:space="0" w:color="000000"/>
            </w:tcBorders>
            <w:shd w:val="clear" w:color="auto" w:fill="auto"/>
            <w:vAlign w:val="bottom"/>
          </w:tcPr>
          <w:p w14:paraId="45254198" w14:textId="5F9F3527" w:rsidR="001E4FE6" w:rsidRPr="001E4FE6" w:rsidRDefault="001E4FE6" w:rsidP="0047795F">
            <w:pPr>
              <w:spacing w:before="80"/>
              <w:ind w:right="170"/>
              <w:jc w:val="right"/>
            </w:pPr>
            <w:r w:rsidRPr="001E4FE6">
              <w:t>2,2</w:t>
            </w:r>
          </w:p>
        </w:tc>
        <w:tc>
          <w:tcPr>
            <w:tcW w:w="777" w:type="dxa"/>
            <w:tcBorders>
              <w:left w:val="single" w:sz="6" w:space="0" w:color="000000"/>
            </w:tcBorders>
            <w:shd w:val="clear" w:color="auto" w:fill="auto"/>
            <w:vAlign w:val="bottom"/>
          </w:tcPr>
          <w:p w14:paraId="0C7C879B" w14:textId="2BE0626F" w:rsidR="001E4FE6" w:rsidRPr="001E4FE6" w:rsidRDefault="001E4FE6" w:rsidP="0047795F">
            <w:pPr>
              <w:spacing w:before="80"/>
              <w:ind w:right="170"/>
              <w:jc w:val="right"/>
            </w:pPr>
            <w:r w:rsidRPr="001E4FE6">
              <w:t>3,8</w:t>
            </w:r>
          </w:p>
        </w:tc>
        <w:tc>
          <w:tcPr>
            <w:tcW w:w="778" w:type="dxa"/>
            <w:tcBorders>
              <w:left w:val="single" w:sz="6" w:space="0" w:color="000000"/>
            </w:tcBorders>
            <w:shd w:val="clear" w:color="auto" w:fill="auto"/>
            <w:vAlign w:val="bottom"/>
          </w:tcPr>
          <w:p w14:paraId="206AFC88" w14:textId="0BF7DA9E" w:rsidR="001E4FE6" w:rsidRPr="001E4FE6" w:rsidRDefault="001E4FE6" w:rsidP="0047795F">
            <w:pPr>
              <w:spacing w:before="80"/>
              <w:ind w:right="170"/>
              <w:jc w:val="right"/>
            </w:pPr>
            <w:r w:rsidRPr="001E4FE6">
              <w:t>3,2</w:t>
            </w:r>
          </w:p>
        </w:tc>
        <w:tc>
          <w:tcPr>
            <w:tcW w:w="777" w:type="dxa"/>
            <w:tcBorders>
              <w:left w:val="single" w:sz="6" w:space="0" w:color="000000"/>
            </w:tcBorders>
            <w:shd w:val="clear" w:color="auto" w:fill="auto"/>
            <w:vAlign w:val="bottom"/>
          </w:tcPr>
          <w:p w14:paraId="4366C23A" w14:textId="3E8A9EA3" w:rsidR="001E4FE6" w:rsidRPr="001E4FE6" w:rsidRDefault="001E4FE6" w:rsidP="0047795F">
            <w:pPr>
              <w:spacing w:before="80"/>
              <w:ind w:right="170"/>
              <w:jc w:val="right"/>
            </w:pPr>
            <w:r w:rsidRPr="001E4FE6">
              <w:t>3,3</w:t>
            </w:r>
          </w:p>
        </w:tc>
        <w:tc>
          <w:tcPr>
            <w:tcW w:w="2629" w:type="dxa"/>
            <w:tcBorders>
              <w:left w:val="single" w:sz="6" w:space="0" w:color="000000"/>
            </w:tcBorders>
            <w:shd w:val="clear" w:color="auto" w:fill="auto"/>
            <w:vAlign w:val="bottom"/>
          </w:tcPr>
          <w:p w14:paraId="2933C9AA" w14:textId="06A0FE7D" w:rsidR="001E4FE6" w:rsidRPr="00533E37" w:rsidRDefault="001E4FE6">
            <w:pPr>
              <w:spacing w:before="80"/>
              <w:ind w:left="170"/>
              <w:rPr>
                <w:i/>
                <w:color w:val="000000" w:themeColor="text1"/>
              </w:rPr>
            </w:pPr>
            <w:r w:rsidRPr="00533E37">
              <w:rPr>
                <w:i/>
                <w:color w:val="000000" w:themeColor="text1"/>
              </w:rPr>
              <w:t>United Kingdom</w:t>
            </w:r>
          </w:p>
        </w:tc>
      </w:tr>
      <w:tr w:rsidR="001E4FE6" w:rsidRPr="00D21FE6" w14:paraId="5433FCE5" w14:textId="77777777" w:rsidTr="00533E37">
        <w:trPr>
          <w:cantSplit/>
          <w:jc w:val="center"/>
        </w:trPr>
        <w:tc>
          <w:tcPr>
            <w:tcW w:w="2627" w:type="dxa"/>
            <w:shd w:val="clear" w:color="auto" w:fill="auto"/>
            <w:vAlign w:val="bottom"/>
          </w:tcPr>
          <w:p w14:paraId="6BC527C2" w14:textId="77777777" w:rsidR="001E4FE6" w:rsidRPr="00533E37" w:rsidRDefault="001E4FE6">
            <w:pPr>
              <w:spacing w:before="80"/>
              <w:ind w:left="113"/>
              <w:rPr>
                <w:color w:val="000000" w:themeColor="text1"/>
              </w:rPr>
            </w:pPr>
            <w:r w:rsidRPr="00533E37">
              <w:rPr>
                <w:color w:val="000000" w:themeColor="text1"/>
              </w:rPr>
              <w:t>США</w:t>
            </w:r>
          </w:p>
        </w:tc>
        <w:tc>
          <w:tcPr>
            <w:tcW w:w="778" w:type="dxa"/>
            <w:tcBorders>
              <w:left w:val="single" w:sz="6" w:space="0" w:color="000000"/>
            </w:tcBorders>
            <w:shd w:val="clear" w:color="auto" w:fill="auto"/>
            <w:vAlign w:val="bottom"/>
          </w:tcPr>
          <w:p w14:paraId="059333CB" w14:textId="7EF67C71" w:rsidR="001E4FE6" w:rsidRPr="00533E37" w:rsidRDefault="001E4FE6" w:rsidP="0047795F">
            <w:pPr>
              <w:spacing w:before="80"/>
              <w:ind w:right="170"/>
              <w:jc w:val="right"/>
              <w:rPr>
                <w:color w:val="000000" w:themeColor="text1"/>
              </w:rPr>
            </w:pPr>
            <w:r w:rsidRPr="00533E37">
              <w:rPr>
                <w:color w:val="000000" w:themeColor="text1"/>
              </w:rPr>
              <w:t>8,4</w:t>
            </w:r>
          </w:p>
        </w:tc>
        <w:tc>
          <w:tcPr>
            <w:tcW w:w="778" w:type="dxa"/>
            <w:tcBorders>
              <w:left w:val="single" w:sz="6" w:space="0" w:color="000000"/>
            </w:tcBorders>
            <w:shd w:val="clear" w:color="auto" w:fill="auto"/>
            <w:vAlign w:val="bottom"/>
          </w:tcPr>
          <w:p w14:paraId="7B369F07" w14:textId="65506CC0" w:rsidR="001E4FE6" w:rsidRPr="001E4FE6" w:rsidRDefault="001E4FE6" w:rsidP="0047795F">
            <w:pPr>
              <w:spacing w:before="80"/>
              <w:ind w:right="170"/>
              <w:jc w:val="right"/>
            </w:pPr>
            <w:r w:rsidRPr="001E4FE6">
              <w:t>8,3</w:t>
            </w:r>
          </w:p>
        </w:tc>
        <w:tc>
          <w:tcPr>
            <w:tcW w:w="777" w:type="dxa"/>
            <w:tcBorders>
              <w:left w:val="single" w:sz="6" w:space="0" w:color="000000"/>
            </w:tcBorders>
            <w:shd w:val="clear" w:color="auto" w:fill="auto"/>
            <w:vAlign w:val="bottom"/>
          </w:tcPr>
          <w:p w14:paraId="797FB6CA" w14:textId="2C20C374" w:rsidR="001E4FE6" w:rsidRPr="001E4FE6" w:rsidRDefault="001E4FE6" w:rsidP="0047795F">
            <w:pPr>
              <w:spacing w:before="80"/>
              <w:ind w:right="170"/>
              <w:jc w:val="right"/>
            </w:pPr>
            <w:r w:rsidRPr="001E4FE6">
              <w:t>8,4</w:t>
            </w:r>
          </w:p>
        </w:tc>
        <w:tc>
          <w:tcPr>
            <w:tcW w:w="777" w:type="dxa"/>
            <w:tcBorders>
              <w:left w:val="single" w:sz="6" w:space="0" w:color="000000"/>
            </w:tcBorders>
            <w:shd w:val="clear" w:color="auto" w:fill="auto"/>
            <w:vAlign w:val="bottom"/>
          </w:tcPr>
          <w:p w14:paraId="607DAF10" w14:textId="660E49CF" w:rsidR="001E4FE6" w:rsidRPr="001E4FE6" w:rsidRDefault="001E4FE6" w:rsidP="0047795F">
            <w:pPr>
              <w:spacing w:before="80"/>
              <w:ind w:right="170"/>
              <w:jc w:val="right"/>
            </w:pPr>
            <w:r w:rsidRPr="001E4FE6">
              <w:t>12,8</w:t>
            </w:r>
          </w:p>
        </w:tc>
        <w:tc>
          <w:tcPr>
            <w:tcW w:w="778" w:type="dxa"/>
            <w:tcBorders>
              <w:left w:val="single" w:sz="6" w:space="0" w:color="000000"/>
            </w:tcBorders>
            <w:shd w:val="clear" w:color="auto" w:fill="auto"/>
            <w:vAlign w:val="bottom"/>
          </w:tcPr>
          <w:p w14:paraId="50B1E276" w14:textId="227976B1" w:rsidR="001E4FE6" w:rsidRPr="001E4FE6" w:rsidRDefault="001E4FE6" w:rsidP="0047795F">
            <w:pPr>
              <w:spacing w:before="80"/>
              <w:ind w:right="170"/>
              <w:jc w:val="right"/>
            </w:pPr>
            <w:r w:rsidRPr="001E4FE6">
              <w:t>13,1</w:t>
            </w:r>
          </w:p>
        </w:tc>
        <w:tc>
          <w:tcPr>
            <w:tcW w:w="777" w:type="dxa"/>
            <w:tcBorders>
              <w:left w:val="single" w:sz="6" w:space="0" w:color="000000"/>
            </w:tcBorders>
            <w:shd w:val="clear" w:color="auto" w:fill="auto"/>
            <w:vAlign w:val="bottom"/>
          </w:tcPr>
          <w:p w14:paraId="5349A70D" w14:textId="28CB385F" w:rsidR="001E4FE6" w:rsidRPr="001E4FE6" w:rsidRDefault="001E4FE6" w:rsidP="0047795F">
            <w:pPr>
              <w:spacing w:before="80"/>
              <w:ind w:right="170"/>
              <w:jc w:val="right"/>
            </w:pPr>
            <w:r w:rsidRPr="001E4FE6">
              <w:t>13,1</w:t>
            </w:r>
          </w:p>
        </w:tc>
        <w:tc>
          <w:tcPr>
            <w:tcW w:w="2629" w:type="dxa"/>
            <w:tcBorders>
              <w:left w:val="single" w:sz="6" w:space="0" w:color="000000"/>
            </w:tcBorders>
            <w:shd w:val="clear" w:color="auto" w:fill="auto"/>
            <w:vAlign w:val="bottom"/>
          </w:tcPr>
          <w:p w14:paraId="01C3EBA6" w14:textId="77777777" w:rsidR="001E4FE6" w:rsidRPr="00533E37" w:rsidRDefault="001E4FE6">
            <w:pPr>
              <w:spacing w:before="80"/>
              <w:ind w:left="170"/>
              <w:rPr>
                <w:color w:val="000000" w:themeColor="text1"/>
              </w:rPr>
            </w:pPr>
            <w:r w:rsidRPr="00533E37">
              <w:rPr>
                <w:i/>
                <w:color w:val="000000" w:themeColor="text1"/>
              </w:rPr>
              <w:t>USA</w:t>
            </w:r>
          </w:p>
        </w:tc>
      </w:tr>
      <w:tr w:rsidR="001E4FE6" w:rsidRPr="00D21FE6" w14:paraId="663EF9B2" w14:textId="77777777" w:rsidTr="00533E37">
        <w:trPr>
          <w:cantSplit/>
          <w:jc w:val="center"/>
        </w:trPr>
        <w:tc>
          <w:tcPr>
            <w:tcW w:w="2627" w:type="dxa"/>
            <w:shd w:val="clear" w:color="auto" w:fill="auto"/>
            <w:vAlign w:val="bottom"/>
          </w:tcPr>
          <w:p w14:paraId="6979C2DF" w14:textId="77777777" w:rsidR="001E4FE6" w:rsidRPr="00533E37" w:rsidRDefault="001E4FE6">
            <w:pPr>
              <w:spacing w:before="80"/>
              <w:ind w:left="113"/>
              <w:rPr>
                <w:color w:val="000000" w:themeColor="text1"/>
              </w:rPr>
            </w:pPr>
            <w:r w:rsidRPr="00533E37">
              <w:rPr>
                <w:color w:val="000000" w:themeColor="text1"/>
              </w:rPr>
              <w:t>Турция</w:t>
            </w:r>
          </w:p>
        </w:tc>
        <w:tc>
          <w:tcPr>
            <w:tcW w:w="778" w:type="dxa"/>
            <w:tcBorders>
              <w:left w:val="single" w:sz="6" w:space="0" w:color="000000"/>
            </w:tcBorders>
            <w:shd w:val="clear" w:color="auto" w:fill="auto"/>
            <w:vAlign w:val="bottom"/>
          </w:tcPr>
          <w:p w14:paraId="7F35C225" w14:textId="2FAF60FE" w:rsidR="001E4FE6" w:rsidRPr="00533E37" w:rsidRDefault="001E4FE6" w:rsidP="0047795F">
            <w:pPr>
              <w:spacing w:before="80"/>
              <w:ind w:right="170"/>
              <w:jc w:val="right"/>
              <w:rPr>
                <w:color w:val="000000" w:themeColor="text1"/>
              </w:rPr>
            </w:pPr>
            <w:r w:rsidRPr="00533E37">
              <w:rPr>
                <w:color w:val="000000" w:themeColor="text1"/>
              </w:rPr>
              <w:t>0,7</w:t>
            </w:r>
          </w:p>
        </w:tc>
        <w:tc>
          <w:tcPr>
            <w:tcW w:w="778" w:type="dxa"/>
            <w:tcBorders>
              <w:left w:val="single" w:sz="6" w:space="0" w:color="000000"/>
            </w:tcBorders>
            <w:shd w:val="clear" w:color="auto" w:fill="auto"/>
            <w:vAlign w:val="bottom"/>
          </w:tcPr>
          <w:p w14:paraId="4C65FD2D" w14:textId="0C645669" w:rsidR="001E4FE6" w:rsidRPr="00533E37" w:rsidRDefault="001E4FE6" w:rsidP="0047795F">
            <w:pPr>
              <w:spacing w:before="80"/>
              <w:ind w:right="170"/>
              <w:jc w:val="right"/>
              <w:rPr>
                <w:color w:val="000000" w:themeColor="text1"/>
              </w:rPr>
            </w:pPr>
            <w:r w:rsidRPr="00533E37">
              <w:rPr>
                <w:color w:val="000000" w:themeColor="text1"/>
              </w:rPr>
              <w:t>1,0</w:t>
            </w:r>
          </w:p>
        </w:tc>
        <w:tc>
          <w:tcPr>
            <w:tcW w:w="777" w:type="dxa"/>
            <w:tcBorders>
              <w:left w:val="single" w:sz="6" w:space="0" w:color="000000"/>
            </w:tcBorders>
            <w:shd w:val="clear" w:color="auto" w:fill="auto"/>
            <w:vAlign w:val="bottom"/>
          </w:tcPr>
          <w:p w14:paraId="7FAE8B60" w14:textId="173E66B6" w:rsidR="001E4FE6" w:rsidRPr="00AB2D22" w:rsidRDefault="001E4FE6" w:rsidP="0047795F">
            <w:pPr>
              <w:spacing w:before="80"/>
              <w:ind w:right="170"/>
              <w:jc w:val="right"/>
            </w:pPr>
            <w:r w:rsidRPr="00AB2D22">
              <w:t>1,1</w:t>
            </w:r>
          </w:p>
        </w:tc>
        <w:tc>
          <w:tcPr>
            <w:tcW w:w="777" w:type="dxa"/>
            <w:tcBorders>
              <w:left w:val="single" w:sz="6" w:space="0" w:color="000000"/>
            </w:tcBorders>
            <w:shd w:val="clear" w:color="auto" w:fill="auto"/>
            <w:vAlign w:val="bottom"/>
          </w:tcPr>
          <w:p w14:paraId="5370ACD7" w14:textId="546972B0" w:rsidR="001E4FE6" w:rsidRPr="00AB2D22" w:rsidRDefault="001E4FE6" w:rsidP="0047795F">
            <w:pPr>
              <w:spacing w:before="80"/>
              <w:ind w:right="170"/>
              <w:jc w:val="right"/>
            </w:pPr>
            <w:r w:rsidRPr="00AB2D22">
              <w:t>1,2</w:t>
            </w:r>
          </w:p>
        </w:tc>
        <w:tc>
          <w:tcPr>
            <w:tcW w:w="778" w:type="dxa"/>
            <w:tcBorders>
              <w:left w:val="single" w:sz="6" w:space="0" w:color="000000"/>
            </w:tcBorders>
            <w:shd w:val="clear" w:color="auto" w:fill="auto"/>
            <w:vAlign w:val="bottom"/>
          </w:tcPr>
          <w:p w14:paraId="24A39CDB" w14:textId="7CDCCC89" w:rsidR="001E4FE6" w:rsidRPr="00AB2D22" w:rsidRDefault="001E4FE6" w:rsidP="0047795F">
            <w:pPr>
              <w:spacing w:before="80"/>
              <w:ind w:right="170"/>
              <w:jc w:val="right"/>
            </w:pPr>
            <w:r w:rsidRPr="00AB2D22">
              <w:t>1,4</w:t>
            </w:r>
          </w:p>
        </w:tc>
        <w:tc>
          <w:tcPr>
            <w:tcW w:w="777" w:type="dxa"/>
            <w:tcBorders>
              <w:left w:val="single" w:sz="6" w:space="0" w:color="000000"/>
            </w:tcBorders>
            <w:shd w:val="clear" w:color="auto" w:fill="auto"/>
            <w:vAlign w:val="bottom"/>
          </w:tcPr>
          <w:p w14:paraId="33C554DA" w14:textId="3D9F8DF2" w:rsidR="001E4FE6" w:rsidRPr="00AB2D22" w:rsidRDefault="001E4FE6" w:rsidP="0047795F">
            <w:pPr>
              <w:spacing w:before="80"/>
              <w:ind w:right="170"/>
              <w:jc w:val="right"/>
            </w:pPr>
            <w:r w:rsidRPr="00AB2D22">
              <w:t>1,5</w:t>
            </w:r>
          </w:p>
        </w:tc>
        <w:tc>
          <w:tcPr>
            <w:tcW w:w="2629" w:type="dxa"/>
            <w:tcBorders>
              <w:left w:val="single" w:sz="6" w:space="0" w:color="000000"/>
            </w:tcBorders>
            <w:shd w:val="clear" w:color="auto" w:fill="auto"/>
            <w:vAlign w:val="bottom"/>
          </w:tcPr>
          <w:p w14:paraId="3B0C69AE" w14:textId="77777777" w:rsidR="001E4FE6" w:rsidRPr="00533E37" w:rsidRDefault="001E4FE6">
            <w:pPr>
              <w:spacing w:before="80"/>
              <w:ind w:left="170"/>
              <w:rPr>
                <w:color w:val="000000" w:themeColor="text1"/>
              </w:rPr>
            </w:pPr>
            <w:r w:rsidRPr="00533E37">
              <w:rPr>
                <w:i/>
                <w:color w:val="000000" w:themeColor="text1"/>
              </w:rPr>
              <w:t>Turkey</w:t>
            </w:r>
          </w:p>
        </w:tc>
      </w:tr>
      <w:tr w:rsidR="001E4FE6" w:rsidRPr="00D21FE6" w14:paraId="598F1A1E" w14:textId="77777777" w:rsidTr="00533E37">
        <w:trPr>
          <w:cantSplit/>
          <w:jc w:val="center"/>
        </w:trPr>
        <w:tc>
          <w:tcPr>
            <w:tcW w:w="2627" w:type="dxa"/>
            <w:tcBorders>
              <w:bottom w:val="single" w:sz="6" w:space="0" w:color="000000"/>
            </w:tcBorders>
            <w:shd w:val="clear" w:color="auto" w:fill="auto"/>
            <w:vAlign w:val="bottom"/>
          </w:tcPr>
          <w:p w14:paraId="18FE186E" w14:textId="77777777" w:rsidR="001E4FE6" w:rsidRPr="00533E37" w:rsidRDefault="001E4FE6">
            <w:pPr>
              <w:spacing w:before="80"/>
              <w:ind w:left="113"/>
              <w:rPr>
                <w:color w:val="000000" w:themeColor="text1"/>
              </w:rPr>
            </w:pPr>
            <w:r w:rsidRPr="00533E37">
              <w:rPr>
                <w:color w:val="000000" w:themeColor="text1"/>
              </w:rPr>
              <w:t>Япония</w:t>
            </w:r>
          </w:p>
        </w:tc>
        <w:tc>
          <w:tcPr>
            <w:tcW w:w="778" w:type="dxa"/>
            <w:tcBorders>
              <w:left w:val="single" w:sz="6" w:space="0" w:color="000000"/>
              <w:bottom w:val="single" w:sz="6" w:space="0" w:color="000000"/>
            </w:tcBorders>
            <w:shd w:val="clear" w:color="auto" w:fill="auto"/>
            <w:vAlign w:val="bottom"/>
          </w:tcPr>
          <w:p w14:paraId="66FBE39D" w14:textId="17887074" w:rsidR="001E4FE6" w:rsidRPr="00533E37" w:rsidRDefault="001E4FE6" w:rsidP="0047795F">
            <w:pPr>
              <w:spacing w:before="80"/>
              <w:ind w:right="170"/>
              <w:jc w:val="right"/>
              <w:rPr>
                <w:color w:val="000000" w:themeColor="text1"/>
              </w:rPr>
            </w:pPr>
            <w:r w:rsidRPr="00533E37">
              <w:rPr>
                <w:color w:val="000000" w:themeColor="text1"/>
              </w:rPr>
              <w:t>5,0</w:t>
            </w:r>
          </w:p>
        </w:tc>
        <w:tc>
          <w:tcPr>
            <w:tcW w:w="778" w:type="dxa"/>
            <w:tcBorders>
              <w:left w:val="single" w:sz="6" w:space="0" w:color="000000"/>
              <w:bottom w:val="single" w:sz="6" w:space="0" w:color="000000"/>
            </w:tcBorders>
            <w:shd w:val="clear" w:color="auto" w:fill="auto"/>
            <w:vAlign w:val="bottom"/>
          </w:tcPr>
          <w:p w14:paraId="6857EBF4" w14:textId="00BD1446" w:rsidR="001E4FE6" w:rsidRPr="00533E37" w:rsidRDefault="001E4FE6" w:rsidP="0047795F">
            <w:pPr>
              <w:spacing w:before="80"/>
              <w:ind w:right="170"/>
              <w:jc w:val="right"/>
              <w:rPr>
                <w:color w:val="000000" w:themeColor="text1"/>
              </w:rPr>
            </w:pPr>
            <w:r w:rsidRPr="00533E37">
              <w:rPr>
                <w:color w:val="000000" w:themeColor="text1"/>
              </w:rPr>
              <w:t>3,0</w:t>
            </w:r>
          </w:p>
        </w:tc>
        <w:tc>
          <w:tcPr>
            <w:tcW w:w="777" w:type="dxa"/>
            <w:tcBorders>
              <w:left w:val="single" w:sz="6" w:space="0" w:color="000000"/>
              <w:bottom w:val="single" w:sz="6" w:space="0" w:color="000000"/>
            </w:tcBorders>
            <w:shd w:val="clear" w:color="auto" w:fill="auto"/>
            <w:vAlign w:val="bottom"/>
          </w:tcPr>
          <w:p w14:paraId="1003DB64" w14:textId="2D153F3A" w:rsidR="001E4FE6" w:rsidRPr="00AB2D22" w:rsidRDefault="001E4FE6" w:rsidP="0047795F">
            <w:pPr>
              <w:spacing w:before="80"/>
              <w:ind w:right="170"/>
              <w:jc w:val="right"/>
            </w:pPr>
            <w:r w:rsidRPr="00AB2D22">
              <w:t>3,0</w:t>
            </w:r>
          </w:p>
        </w:tc>
        <w:tc>
          <w:tcPr>
            <w:tcW w:w="777" w:type="dxa"/>
            <w:tcBorders>
              <w:left w:val="single" w:sz="6" w:space="0" w:color="000000"/>
              <w:bottom w:val="single" w:sz="6" w:space="0" w:color="000000"/>
            </w:tcBorders>
            <w:shd w:val="clear" w:color="auto" w:fill="auto"/>
            <w:vAlign w:val="bottom"/>
          </w:tcPr>
          <w:p w14:paraId="620F6951" w14:textId="394345BE" w:rsidR="001E4FE6" w:rsidRPr="00AB2D22" w:rsidRDefault="001E4FE6" w:rsidP="0047795F">
            <w:pPr>
              <w:spacing w:before="80"/>
              <w:ind w:right="170"/>
              <w:jc w:val="right"/>
            </w:pPr>
            <w:r w:rsidRPr="00AB2D22">
              <w:t>4,5</w:t>
            </w:r>
          </w:p>
        </w:tc>
        <w:tc>
          <w:tcPr>
            <w:tcW w:w="778" w:type="dxa"/>
            <w:tcBorders>
              <w:left w:val="single" w:sz="6" w:space="0" w:color="000000"/>
              <w:bottom w:val="single" w:sz="6" w:space="0" w:color="000000"/>
            </w:tcBorders>
            <w:shd w:val="clear" w:color="auto" w:fill="auto"/>
            <w:vAlign w:val="bottom"/>
          </w:tcPr>
          <w:p w14:paraId="04482378" w14:textId="33FF9F67" w:rsidR="001E4FE6" w:rsidRPr="00AB2D22" w:rsidRDefault="001E4FE6" w:rsidP="0047795F">
            <w:pPr>
              <w:spacing w:before="80"/>
              <w:ind w:right="170"/>
              <w:jc w:val="right"/>
            </w:pPr>
            <w:r w:rsidRPr="00AB2D22">
              <w:t>3,5</w:t>
            </w:r>
          </w:p>
        </w:tc>
        <w:tc>
          <w:tcPr>
            <w:tcW w:w="777" w:type="dxa"/>
            <w:tcBorders>
              <w:left w:val="single" w:sz="6" w:space="0" w:color="000000"/>
              <w:bottom w:val="single" w:sz="6" w:space="0" w:color="000000"/>
            </w:tcBorders>
            <w:shd w:val="clear" w:color="auto" w:fill="auto"/>
            <w:vAlign w:val="bottom"/>
          </w:tcPr>
          <w:p w14:paraId="5E855A4E" w14:textId="7092F10E" w:rsidR="001E4FE6" w:rsidRPr="00AB2D22" w:rsidRDefault="001E4FE6" w:rsidP="0047795F">
            <w:pPr>
              <w:spacing w:before="80"/>
              <w:ind w:right="170"/>
              <w:jc w:val="right"/>
            </w:pPr>
            <w:r w:rsidRPr="00AB2D22">
              <w:t>3,2</w:t>
            </w:r>
          </w:p>
        </w:tc>
        <w:tc>
          <w:tcPr>
            <w:tcW w:w="2629" w:type="dxa"/>
            <w:tcBorders>
              <w:left w:val="single" w:sz="6" w:space="0" w:color="000000"/>
              <w:bottom w:val="single" w:sz="6" w:space="0" w:color="000000"/>
            </w:tcBorders>
            <w:shd w:val="clear" w:color="auto" w:fill="auto"/>
            <w:vAlign w:val="bottom"/>
          </w:tcPr>
          <w:p w14:paraId="692C0A2C" w14:textId="77777777" w:rsidR="001E4FE6" w:rsidRPr="00533E37" w:rsidRDefault="001E4FE6">
            <w:pPr>
              <w:spacing w:before="80"/>
              <w:ind w:left="170"/>
              <w:rPr>
                <w:color w:val="000000" w:themeColor="text1"/>
              </w:rPr>
            </w:pPr>
            <w:r w:rsidRPr="00533E37">
              <w:rPr>
                <w:i/>
                <w:color w:val="000000" w:themeColor="text1"/>
              </w:rPr>
              <w:t>Japan</w:t>
            </w:r>
          </w:p>
        </w:tc>
      </w:tr>
    </w:tbl>
    <w:p w14:paraId="562C4638" w14:textId="77777777" w:rsidR="00BF1553" w:rsidRPr="00D21FE6" w:rsidRDefault="00BF1553" w:rsidP="00BF1553">
      <w:pPr>
        <w:spacing w:before="60"/>
        <w:rPr>
          <w:sz w:val="12"/>
          <w:szCs w:val="12"/>
          <w:lang w:val="en-US"/>
        </w:rPr>
      </w:pPr>
      <w:r w:rsidRPr="00D21FE6">
        <w:rPr>
          <w:sz w:val="12"/>
          <w:szCs w:val="12"/>
          <w:vertAlign w:val="superscript"/>
          <w:lang w:val="en-US"/>
        </w:rPr>
        <w:t>1)</w:t>
      </w:r>
      <w:r w:rsidRPr="00D21FE6">
        <w:rPr>
          <w:sz w:val="12"/>
          <w:szCs w:val="12"/>
          <w:lang w:val="en-US"/>
        </w:rPr>
        <w:t xml:space="preserve"> </w:t>
      </w:r>
      <w:r w:rsidRPr="00D21FE6">
        <w:rPr>
          <w:sz w:val="12"/>
          <w:szCs w:val="12"/>
        </w:rPr>
        <w:t>По</w:t>
      </w:r>
      <w:r w:rsidRPr="00D21FE6">
        <w:rPr>
          <w:sz w:val="12"/>
          <w:szCs w:val="12"/>
          <w:lang w:val="en-US"/>
        </w:rPr>
        <w:t xml:space="preserve"> </w:t>
      </w:r>
      <w:r w:rsidRPr="00D21FE6">
        <w:rPr>
          <w:sz w:val="12"/>
          <w:szCs w:val="12"/>
        </w:rPr>
        <w:t>данным</w:t>
      </w:r>
      <w:r w:rsidRPr="00D21FE6">
        <w:rPr>
          <w:sz w:val="12"/>
          <w:szCs w:val="12"/>
          <w:lang w:val="en-US"/>
        </w:rPr>
        <w:t xml:space="preserve"> </w:t>
      </w:r>
      <w:r w:rsidRPr="00D21FE6">
        <w:rPr>
          <w:sz w:val="12"/>
          <w:szCs w:val="12"/>
        </w:rPr>
        <w:t>ЮНКТАД</w:t>
      </w:r>
      <w:r w:rsidRPr="00D21FE6">
        <w:rPr>
          <w:sz w:val="12"/>
          <w:szCs w:val="12"/>
          <w:lang w:val="en-US"/>
        </w:rPr>
        <w:t xml:space="preserve">. </w:t>
      </w:r>
    </w:p>
    <w:p w14:paraId="1BFB7F3A" w14:textId="77777777" w:rsidR="00DC24A5" w:rsidRPr="003235DD" w:rsidRDefault="00DC24A5" w:rsidP="00DC24A5">
      <w:pPr>
        <w:spacing w:before="60"/>
        <w:rPr>
          <w:i/>
          <w:sz w:val="12"/>
          <w:szCs w:val="12"/>
          <w:lang w:val="en-US"/>
        </w:rPr>
      </w:pPr>
      <w:r w:rsidRPr="003235DD">
        <w:rPr>
          <w:i/>
          <w:sz w:val="12"/>
          <w:szCs w:val="12"/>
          <w:vertAlign w:val="superscript"/>
          <w:lang w:val="en-US"/>
        </w:rPr>
        <w:t>1)</w:t>
      </w:r>
      <w:r w:rsidRPr="003235DD">
        <w:rPr>
          <w:i/>
          <w:sz w:val="12"/>
          <w:szCs w:val="12"/>
          <w:lang w:val="en-US"/>
        </w:rPr>
        <w:t xml:space="preserve"> According to UN</w:t>
      </w:r>
      <w:r w:rsidRPr="003235DD">
        <w:rPr>
          <w:i/>
          <w:sz w:val="12"/>
          <w:szCs w:val="12"/>
        </w:rPr>
        <w:t>С</w:t>
      </w:r>
      <w:r w:rsidRPr="003235DD">
        <w:rPr>
          <w:i/>
          <w:sz w:val="12"/>
          <w:szCs w:val="12"/>
          <w:lang w:val="en-US"/>
        </w:rPr>
        <w:t>TAD data.</w:t>
      </w:r>
    </w:p>
    <w:p w14:paraId="61E9CC76" w14:textId="77777777" w:rsidR="00504A06" w:rsidRPr="00D21FE6" w:rsidRDefault="00504A06">
      <w:pPr>
        <w:pStyle w:val="6"/>
        <w:pageBreakBefore/>
        <w:spacing w:before="0"/>
        <w:ind w:firstLine="0"/>
      </w:pPr>
      <w:r w:rsidRPr="00D21FE6">
        <w:lastRenderedPageBreak/>
        <w:t>МЕТОДОЛОГИЧЕСКИЕ ПОЯСНЕНИЯ</w:t>
      </w:r>
    </w:p>
    <w:p w14:paraId="18266EE1" w14:textId="77777777" w:rsidR="00AB6843" w:rsidRPr="00D21FE6" w:rsidRDefault="00AB6843" w:rsidP="008F3D9C">
      <w:pPr>
        <w:pStyle w:val="19"/>
        <w:spacing w:before="60" w:after="0" w:line="196" w:lineRule="exact"/>
        <w:ind w:firstLine="284"/>
        <w:jc w:val="both"/>
      </w:pPr>
      <w:r w:rsidRPr="00D21FE6">
        <w:rPr>
          <w:rFonts w:ascii="Arial" w:hAnsi="Arial" w:cs="Arial"/>
          <w:b/>
          <w:bCs/>
          <w:sz w:val="16"/>
          <w:szCs w:val="16"/>
        </w:rPr>
        <w:t xml:space="preserve">Табл. 26.4. Ожидаемая продолжительность жизни при рождении </w:t>
      </w:r>
      <w:r w:rsidRPr="00D21FE6">
        <w:rPr>
          <w:rFonts w:ascii="Arial" w:hAnsi="Arial" w:cs="Arial"/>
          <w:sz w:val="16"/>
          <w:szCs w:val="16"/>
        </w:rPr>
        <w:t xml:space="preserve">– число лет, которое в среднем предстояло бы прожить человеку из поколения родившихся при условии, что на протяжении всей жизни этого поколения повозрастная смертность </w:t>
      </w:r>
      <w:r w:rsidRPr="00D21FE6">
        <w:rPr>
          <w:rFonts w:ascii="Arial" w:hAnsi="Arial" w:cs="Arial"/>
          <w:sz w:val="16"/>
          <w:szCs w:val="16"/>
        </w:rPr>
        <w:br/>
        <w:t>останется на уровне того года, для которого вычислен показатель.</w:t>
      </w:r>
    </w:p>
    <w:p w14:paraId="15786543" w14:textId="0F2EC5E3" w:rsidR="00AB6843" w:rsidRPr="00D21FE6" w:rsidRDefault="00AB6843" w:rsidP="008F3D9C">
      <w:pPr>
        <w:pStyle w:val="19"/>
        <w:spacing w:before="0" w:after="0" w:line="196" w:lineRule="exact"/>
        <w:ind w:firstLine="284"/>
        <w:jc w:val="both"/>
      </w:pPr>
      <w:r w:rsidRPr="00D21FE6">
        <w:rPr>
          <w:rFonts w:ascii="Arial" w:hAnsi="Arial" w:cs="Arial"/>
          <w:b/>
          <w:bCs/>
          <w:sz w:val="16"/>
          <w:szCs w:val="16"/>
        </w:rPr>
        <w:t>Табл. 26.7. Стандартизованные коэффициенты смертности</w:t>
      </w:r>
      <w:r w:rsidRPr="00D21FE6">
        <w:rPr>
          <w:rFonts w:ascii="Arial" w:hAnsi="Arial" w:cs="Arial"/>
          <w:sz w:val="16"/>
          <w:szCs w:val="16"/>
        </w:rPr>
        <w:t xml:space="preserve"> рассчитываются путем взвешивания возрастных </w:t>
      </w:r>
      <w:r w:rsidR="009B1C2C" w:rsidRPr="00D21FE6">
        <w:rPr>
          <w:rFonts w:ascii="Arial" w:hAnsi="Arial" w:cs="Arial"/>
          <w:sz w:val="16"/>
          <w:szCs w:val="16"/>
        </w:rPr>
        <w:br/>
      </w:r>
      <w:r w:rsidRPr="00D21FE6">
        <w:rPr>
          <w:rFonts w:ascii="Arial" w:hAnsi="Arial" w:cs="Arial"/>
          <w:sz w:val="16"/>
          <w:szCs w:val="16"/>
        </w:rPr>
        <w:t xml:space="preserve">коэффициентов смертности по стандартной возрастной структуре населения. В качестве стандарта использован мировой </w:t>
      </w:r>
      <w:r w:rsidR="009B1C2C" w:rsidRPr="00D21FE6">
        <w:rPr>
          <w:rFonts w:ascii="Arial" w:hAnsi="Arial" w:cs="Arial"/>
          <w:sz w:val="16"/>
          <w:szCs w:val="16"/>
        </w:rPr>
        <w:br/>
      </w:r>
      <w:r w:rsidRPr="00D21FE6">
        <w:rPr>
          <w:rFonts w:ascii="Arial" w:hAnsi="Arial" w:cs="Arial"/>
          <w:sz w:val="16"/>
          <w:szCs w:val="16"/>
        </w:rPr>
        <w:t>возрастной стандарт населения Всемирной организации здравоохранения (ВОЗ).</w:t>
      </w:r>
    </w:p>
    <w:p w14:paraId="46D185AB" w14:textId="77777777" w:rsidR="00AB6843" w:rsidRPr="00D21FE6" w:rsidRDefault="00AB6843" w:rsidP="008F3D9C">
      <w:pPr>
        <w:spacing w:line="196" w:lineRule="exact"/>
        <w:ind w:firstLine="284"/>
        <w:jc w:val="both"/>
      </w:pPr>
      <w:r w:rsidRPr="00D21FE6">
        <w:rPr>
          <w:b/>
          <w:bCs/>
          <w:sz w:val="16"/>
          <w:szCs w:val="16"/>
        </w:rPr>
        <w:t>Табл. 26.8, 26.9.</w:t>
      </w:r>
      <w:r w:rsidRPr="00D21FE6">
        <w:rPr>
          <w:sz w:val="16"/>
          <w:szCs w:val="16"/>
        </w:rPr>
        <w:t xml:space="preserve"> По методологии ВОЗ </w:t>
      </w:r>
      <w:r w:rsidRPr="00D21FE6">
        <w:rPr>
          <w:b/>
          <w:bCs/>
          <w:sz w:val="16"/>
          <w:szCs w:val="16"/>
        </w:rPr>
        <w:t xml:space="preserve">коэффициент младенческой смертности </w:t>
      </w:r>
      <w:r w:rsidRPr="00D21FE6">
        <w:rPr>
          <w:sz w:val="16"/>
          <w:szCs w:val="16"/>
        </w:rPr>
        <w:t>представляет собой отношение числа детей, умерших в возрасте до 1 года, к общему числу живорожденных за этот же период, умноженное на 1000.</w:t>
      </w:r>
    </w:p>
    <w:p w14:paraId="6F01D227" w14:textId="77777777" w:rsidR="00AB6843" w:rsidRPr="00D21FE6" w:rsidRDefault="00AB6843" w:rsidP="008F3D9C">
      <w:pPr>
        <w:pStyle w:val="19"/>
        <w:spacing w:before="0" w:after="0" w:line="196" w:lineRule="exact"/>
        <w:ind w:firstLine="284"/>
        <w:jc w:val="both"/>
      </w:pPr>
      <w:r w:rsidRPr="00D21FE6">
        <w:rPr>
          <w:rFonts w:ascii="Arial" w:hAnsi="Arial" w:cs="Arial"/>
          <w:sz w:val="16"/>
          <w:szCs w:val="16"/>
        </w:rPr>
        <w:t xml:space="preserve">Следует отметить, что значительное влияние на величину коэффициента младенческой смертности, а также </w:t>
      </w:r>
      <w:r w:rsidRPr="00D21FE6">
        <w:rPr>
          <w:rFonts w:ascii="Arial" w:hAnsi="Arial" w:cs="Arial"/>
          <w:b/>
          <w:bCs/>
          <w:sz w:val="16"/>
          <w:szCs w:val="16"/>
        </w:rPr>
        <w:t>коэффициента материнской смертности</w:t>
      </w:r>
      <w:r w:rsidRPr="00D21FE6">
        <w:rPr>
          <w:rFonts w:ascii="Arial" w:hAnsi="Arial" w:cs="Arial"/>
          <w:sz w:val="16"/>
          <w:szCs w:val="16"/>
        </w:rPr>
        <w:t xml:space="preserve"> оказывает использование определения «живорождение», которое в отдельных странах отличается </w:t>
      </w:r>
      <w:r w:rsidRPr="00D21FE6">
        <w:rPr>
          <w:rFonts w:ascii="Arial" w:hAnsi="Arial" w:cs="Arial"/>
          <w:sz w:val="16"/>
          <w:szCs w:val="16"/>
        </w:rPr>
        <w:br/>
        <w:t xml:space="preserve">от определения, принятого в практике ВОЗ. Это обстоятельство, а также то, что в некоторых государствах невозможно обеспечить полную регистрацию всех случаев смерти и рождения, необходимо принимать во внимание при проведении сравнительного </w:t>
      </w:r>
      <w:r w:rsidRPr="00D21FE6">
        <w:rPr>
          <w:rFonts w:ascii="Arial" w:hAnsi="Arial" w:cs="Arial"/>
          <w:sz w:val="16"/>
          <w:szCs w:val="16"/>
        </w:rPr>
        <w:br/>
        <w:t>анализа показателей между странами.</w:t>
      </w:r>
    </w:p>
    <w:p w14:paraId="33E804A0" w14:textId="1EED8803" w:rsidR="00AB6843" w:rsidRPr="00D21FE6" w:rsidRDefault="00AB6843" w:rsidP="008F3D9C">
      <w:pPr>
        <w:spacing w:line="196" w:lineRule="exact"/>
        <w:ind w:firstLine="284"/>
        <w:jc w:val="both"/>
      </w:pPr>
      <w:r w:rsidRPr="00D21FE6">
        <w:rPr>
          <w:b/>
          <w:bCs/>
          <w:sz w:val="16"/>
          <w:szCs w:val="16"/>
        </w:rPr>
        <w:t>Табл. 26.10, 26.11, 26.12, 26.13.</w:t>
      </w:r>
      <w:r w:rsidRPr="00D21FE6">
        <w:rPr>
          <w:sz w:val="16"/>
          <w:szCs w:val="16"/>
        </w:rPr>
        <w:t xml:space="preserve"> </w:t>
      </w:r>
      <w:proofErr w:type="gramStart"/>
      <w:r w:rsidRPr="00D21FE6">
        <w:rPr>
          <w:sz w:val="16"/>
          <w:szCs w:val="16"/>
        </w:rPr>
        <w:t xml:space="preserve">К </w:t>
      </w:r>
      <w:r w:rsidRPr="00D21FE6">
        <w:rPr>
          <w:b/>
          <w:sz w:val="16"/>
          <w:szCs w:val="16"/>
        </w:rPr>
        <w:t>занятым,</w:t>
      </w:r>
      <w:r w:rsidRPr="00D21FE6">
        <w:rPr>
          <w:sz w:val="16"/>
          <w:szCs w:val="16"/>
        </w:rPr>
        <w:t xml:space="preserve"> в соответствии с методологией МОТ (Резолюция 1 19-ой Международной </w:t>
      </w:r>
      <w:r w:rsidR="00D63B8B" w:rsidRPr="00D21FE6">
        <w:rPr>
          <w:sz w:val="16"/>
          <w:szCs w:val="16"/>
        </w:rPr>
        <w:br/>
      </w:r>
      <w:r w:rsidRPr="00D21FE6">
        <w:rPr>
          <w:sz w:val="16"/>
          <w:szCs w:val="16"/>
        </w:rPr>
        <w:t xml:space="preserve">конференции статистиков труда) относятся лица в трудоспособном возрасте (по России – в возрасте 15 лет и старше), которые </w:t>
      </w:r>
      <w:r w:rsidRPr="00D21FE6">
        <w:rPr>
          <w:sz w:val="16"/>
          <w:szCs w:val="16"/>
        </w:rPr>
        <w:br/>
        <w:t xml:space="preserve">в рассматриваемый краткий период (одна неделя) осуществляли любую деятельность, связанную с производством товаров </w:t>
      </w:r>
      <w:r w:rsidR="009B1C2C" w:rsidRPr="00D21FE6">
        <w:rPr>
          <w:sz w:val="16"/>
          <w:szCs w:val="16"/>
        </w:rPr>
        <w:br/>
      </w:r>
      <w:r w:rsidRPr="00D21FE6">
        <w:rPr>
          <w:sz w:val="16"/>
          <w:szCs w:val="16"/>
        </w:rPr>
        <w:t xml:space="preserve">или оказанием услуг за </w:t>
      </w:r>
      <w:r w:rsidR="00327C5E" w:rsidRPr="00D21FE6">
        <w:rPr>
          <w:sz w:val="16"/>
          <w:szCs w:val="16"/>
        </w:rPr>
        <w:t>о</w:t>
      </w:r>
      <w:r w:rsidRPr="00D21FE6">
        <w:rPr>
          <w:sz w:val="16"/>
          <w:szCs w:val="16"/>
        </w:rPr>
        <w:t>плату или прибыль.</w:t>
      </w:r>
      <w:proofErr w:type="gramEnd"/>
      <w:r w:rsidRPr="00D21FE6">
        <w:rPr>
          <w:sz w:val="16"/>
          <w:szCs w:val="16"/>
        </w:rPr>
        <w:t xml:space="preserve"> В численность </w:t>
      </w:r>
      <w:proofErr w:type="gramStart"/>
      <w:r w:rsidRPr="00D21FE6">
        <w:rPr>
          <w:sz w:val="16"/>
          <w:szCs w:val="16"/>
        </w:rPr>
        <w:t>занятых</w:t>
      </w:r>
      <w:proofErr w:type="gramEnd"/>
      <w:r w:rsidRPr="00D21FE6">
        <w:rPr>
          <w:sz w:val="16"/>
          <w:szCs w:val="16"/>
        </w:rPr>
        <w:t xml:space="preserve"> включаются:</w:t>
      </w:r>
    </w:p>
    <w:p w14:paraId="67063B86" w14:textId="77777777" w:rsidR="00AB6843" w:rsidRPr="00D21FE6" w:rsidRDefault="00AB6843" w:rsidP="008F3D9C">
      <w:pPr>
        <w:spacing w:line="196" w:lineRule="exact"/>
        <w:ind w:firstLine="284"/>
        <w:jc w:val="both"/>
      </w:pPr>
      <w:r w:rsidRPr="00D21FE6">
        <w:rPr>
          <w:sz w:val="16"/>
          <w:szCs w:val="16"/>
        </w:rPr>
        <w:t>занятые лица, находящиеся «на работе», т.е. те, кто проработал не менее одного часа на рабочем месте;</w:t>
      </w:r>
    </w:p>
    <w:p w14:paraId="752675DE" w14:textId="77777777" w:rsidR="00AB6843" w:rsidRPr="00D21FE6" w:rsidRDefault="00AB6843" w:rsidP="008F3D9C">
      <w:pPr>
        <w:spacing w:line="196" w:lineRule="exact"/>
        <w:ind w:firstLine="284"/>
        <w:jc w:val="both"/>
      </w:pPr>
      <w:r w:rsidRPr="00D21FE6">
        <w:rPr>
          <w:sz w:val="16"/>
          <w:szCs w:val="16"/>
        </w:rPr>
        <w:t>занятые лица, находящиеся не «на работе», по причине временного отсутствия на рабочем месте или организации рабочего времени (например, из-за сменной работы, гибкого рабочего графика и отгулов за сверхурочную работу).</w:t>
      </w:r>
    </w:p>
    <w:p w14:paraId="5F84BEF5" w14:textId="01A5D4A5" w:rsidR="00AB6843" w:rsidRPr="00D21FE6" w:rsidRDefault="00AB6843" w:rsidP="008F3D9C">
      <w:pPr>
        <w:spacing w:line="196" w:lineRule="exact"/>
        <w:ind w:firstLine="284"/>
        <w:jc w:val="both"/>
      </w:pPr>
      <w:r w:rsidRPr="00D21FE6">
        <w:rPr>
          <w:sz w:val="16"/>
          <w:szCs w:val="16"/>
        </w:rPr>
        <w:t xml:space="preserve">К </w:t>
      </w:r>
      <w:r w:rsidRPr="00D21FE6">
        <w:rPr>
          <w:b/>
          <w:bCs/>
          <w:sz w:val="16"/>
          <w:szCs w:val="16"/>
        </w:rPr>
        <w:t xml:space="preserve">безработным </w:t>
      </w:r>
      <w:r w:rsidRPr="00D21FE6">
        <w:rPr>
          <w:sz w:val="16"/>
          <w:szCs w:val="16"/>
        </w:rPr>
        <w:t xml:space="preserve">относятся лица в трудоспособном возрасте (по России – в возрасте 15 </w:t>
      </w:r>
      <w:r w:rsidR="00327C5E" w:rsidRPr="00D21FE6">
        <w:rPr>
          <w:sz w:val="16"/>
          <w:szCs w:val="16"/>
        </w:rPr>
        <w:t>и старше</w:t>
      </w:r>
      <w:r w:rsidRPr="00D21FE6">
        <w:rPr>
          <w:sz w:val="16"/>
          <w:szCs w:val="16"/>
        </w:rPr>
        <w:t>), которые в рассматриваемый период удовлетворяли одновременно следующим критериям:</w:t>
      </w:r>
    </w:p>
    <w:p w14:paraId="029E99D8" w14:textId="77777777" w:rsidR="00AB6843" w:rsidRPr="00D21FE6" w:rsidRDefault="00AB6843" w:rsidP="008F3D9C">
      <w:pPr>
        <w:spacing w:line="196" w:lineRule="exact"/>
        <w:ind w:firstLine="284"/>
        <w:jc w:val="both"/>
        <w:rPr>
          <w:sz w:val="16"/>
          <w:szCs w:val="16"/>
        </w:rPr>
      </w:pPr>
      <w:r w:rsidRPr="00D21FE6">
        <w:rPr>
          <w:sz w:val="16"/>
          <w:szCs w:val="16"/>
        </w:rPr>
        <w:t>не имели работы (доходного занятия);</w:t>
      </w:r>
    </w:p>
    <w:p w14:paraId="1980A8F8" w14:textId="270550BC" w:rsidR="00AB6843" w:rsidRPr="00D21FE6" w:rsidRDefault="00AB6843" w:rsidP="008F3D9C">
      <w:pPr>
        <w:spacing w:line="196" w:lineRule="exact"/>
        <w:ind w:firstLine="284"/>
        <w:jc w:val="both"/>
      </w:pPr>
      <w:r w:rsidRPr="00D21FE6">
        <w:rPr>
          <w:sz w:val="16"/>
          <w:szCs w:val="16"/>
        </w:rPr>
        <w:t xml:space="preserve">занимались поиском работы в течение последних четырех недель, используя при этом любые способы, т.е. обращались </w:t>
      </w:r>
      <w:r w:rsidRPr="00D21FE6">
        <w:rPr>
          <w:sz w:val="16"/>
          <w:szCs w:val="16"/>
        </w:rPr>
        <w:br/>
        <w:t xml:space="preserve">в государственную или коммерческую службу занятости, использовали или помещали объявления в СМИ, Интернет, </w:t>
      </w:r>
      <w:r w:rsidR="009B1C2C" w:rsidRPr="00D21FE6">
        <w:rPr>
          <w:sz w:val="16"/>
          <w:szCs w:val="16"/>
        </w:rPr>
        <w:br/>
      </w:r>
      <w:r w:rsidRPr="00D21FE6">
        <w:rPr>
          <w:sz w:val="16"/>
          <w:szCs w:val="16"/>
        </w:rPr>
        <w:t xml:space="preserve">непосредственно обращались к администрации организации (работодателю), использовали личные связи и т.д. </w:t>
      </w:r>
      <w:r w:rsidR="009B1C2C" w:rsidRPr="00D21FE6">
        <w:rPr>
          <w:sz w:val="16"/>
          <w:szCs w:val="16"/>
        </w:rPr>
        <w:br/>
      </w:r>
      <w:r w:rsidRPr="00D21FE6">
        <w:rPr>
          <w:sz w:val="16"/>
          <w:szCs w:val="16"/>
        </w:rPr>
        <w:t>или предпринимали шаги к организации собственного дела;</w:t>
      </w:r>
    </w:p>
    <w:p w14:paraId="77DF0018" w14:textId="77777777" w:rsidR="00AB6843" w:rsidRPr="00D21FE6" w:rsidRDefault="00AB6843" w:rsidP="008F3D9C">
      <w:pPr>
        <w:spacing w:line="196" w:lineRule="exact"/>
        <w:ind w:firstLine="284"/>
        <w:jc w:val="both"/>
      </w:pPr>
      <w:r w:rsidRPr="00D21FE6">
        <w:rPr>
          <w:sz w:val="16"/>
          <w:szCs w:val="16"/>
        </w:rPr>
        <w:t xml:space="preserve">были готовы приступить к работе в течение короткого рассматриваемого периода (в России – в течение обследуемой недели). </w:t>
      </w:r>
    </w:p>
    <w:p w14:paraId="41138CEF" w14:textId="11F6F758" w:rsidR="00AB6843" w:rsidRPr="00D21FE6" w:rsidRDefault="00AB6843" w:rsidP="008F3D9C">
      <w:pPr>
        <w:spacing w:line="196" w:lineRule="exact"/>
        <w:ind w:firstLine="284"/>
        <w:jc w:val="both"/>
      </w:pPr>
      <w:r w:rsidRPr="00D21FE6">
        <w:rPr>
          <w:sz w:val="16"/>
          <w:szCs w:val="16"/>
        </w:rPr>
        <w:t xml:space="preserve">По большинству стран статистическая информация о численности занятых и безработных приведена в среднегодовом </w:t>
      </w:r>
      <w:r w:rsidR="009B1C2C" w:rsidRPr="00D21FE6">
        <w:rPr>
          <w:sz w:val="16"/>
          <w:szCs w:val="16"/>
        </w:rPr>
        <w:br/>
      </w:r>
      <w:r w:rsidRPr="00D21FE6">
        <w:rPr>
          <w:sz w:val="16"/>
          <w:szCs w:val="16"/>
        </w:rPr>
        <w:t>исчислении на основе месячных, квартальных или полугодовых данных выборочных обследований рабочей силы.</w:t>
      </w:r>
    </w:p>
    <w:p w14:paraId="62C6DCFB" w14:textId="7FE02937" w:rsidR="00D45CA0" w:rsidRPr="00D21FE6" w:rsidRDefault="00D45CA0" w:rsidP="00D45CA0">
      <w:pPr>
        <w:spacing w:line="196" w:lineRule="exact"/>
        <w:ind w:firstLine="284"/>
        <w:jc w:val="both"/>
        <w:rPr>
          <w:strike/>
        </w:rPr>
      </w:pPr>
      <w:r w:rsidRPr="00D21FE6">
        <w:rPr>
          <w:sz w:val="16"/>
          <w:szCs w:val="16"/>
        </w:rPr>
        <w:t>По России данные о численности занятых и безработных</w:t>
      </w:r>
      <w:r w:rsidRPr="00D21FE6">
        <w:t xml:space="preserve"> </w:t>
      </w:r>
      <w:r w:rsidRPr="00D21FE6">
        <w:rPr>
          <w:sz w:val="16"/>
          <w:szCs w:val="16"/>
        </w:rPr>
        <w:t xml:space="preserve">приведены в среднегодовом исчислении по материалам </w:t>
      </w:r>
      <w:r w:rsidRPr="00D21FE6">
        <w:rPr>
          <w:sz w:val="16"/>
          <w:szCs w:val="16"/>
        </w:rPr>
        <w:br/>
        <w:t xml:space="preserve">ежемесячного выборочного обследования рабочей силы. </w:t>
      </w:r>
    </w:p>
    <w:p w14:paraId="2E328B89" w14:textId="00AD85A6" w:rsidR="00AB6843" w:rsidRPr="00D21FE6" w:rsidRDefault="00AB6843" w:rsidP="008F3D9C">
      <w:pPr>
        <w:spacing w:line="196" w:lineRule="exact"/>
        <w:ind w:firstLine="284"/>
        <w:jc w:val="both"/>
        <w:rPr>
          <w:sz w:val="16"/>
          <w:szCs w:val="16"/>
        </w:rPr>
      </w:pPr>
      <w:r w:rsidRPr="00D21FE6">
        <w:rPr>
          <w:b/>
          <w:sz w:val="16"/>
          <w:szCs w:val="16"/>
        </w:rPr>
        <w:t>Уровень безработицы</w:t>
      </w:r>
      <w:r w:rsidRPr="00D21FE6">
        <w:rPr>
          <w:sz w:val="16"/>
          <w:szCs w:val="16"/>
        </w:rPr>
        <w:t xml:space="preserve"> – отношение численности безработных к численности рабочей силы (занятого и безработного </w:t>
      </w:r>
      <w:r w:rsidR="00D63B8B" w:rsidRPr="00D21FE6">
        <w:rPr>
          <w:sz w:val="16"/>
          <w:szCs w:val="16"/>
        </w:rPr>
        <w:br/>
      </w:r>
      <w:r w:rsidRPr="00D21FE6">
        <w:rPr>
          <w:sz w:val="16"/>
          <w:szCs w:val="16"/>
        </w:rPr>
        <w:t>населения), рассчитанное в процентах.</w:t>
      </w:r>
    </w:p>
    <w:p w14:paraId="641FE1A8" w14:textId="77777777" w:rsidR="00AB6843" w:rsidRPr="00D21FE6" w:rsidRDefault="00AB6843" w:rsidP="008F3D9C">
      <w:pPr>
        <w:spacing w:line="196" w:lineRule="exact"/>
        <w:ind w:firstLine="284"/>
        <w:jc w:val="both"/>
        <w:rPr>
          <w:sz w:val="16"/>
          <w:szCs w:val="16"/>
        </w:rPr>
      </w:pPr>
      <w:r w:rsidRPr="001E4FE6">
        <w:rPr>
          <w:b/>
          <w:sz w:val="16"/>
          <w:szCs w:val="16"/>
        </w:rPr>
        <w:t>Международные сопоставления ВВП</w:t>
      </w:r>
      <w:r w:rsidRPr="00D21FE6">
        <w:rPr>
          <w:sz w:val="16"/>
          <w:szCs w:val="16"/>
        </w:rPr>
        <w:t xml:space="preserve"> дают возможность определить уровни общеэкономического развития стран, построить экономические модели, измерить эффективность производительности труда, проанализировать финансовые возможности стран.</w:t>
      </w:r>
    </w:p>
    <w:p w14:paraId="3620D089" w14:textId="77777777" w:rsidR="00AB6843" w:rsidRPr="00D21FE6" w:rsidRDefault="00AB6843" w:rsidP="008F3D9C">
      <w:pPr>
        <w:spacing w:line="196" w:lineRule="exact"/>
        <w:ind w:firstLine="284"/>
        <w:jc w:val="both"/>
        <w:rPr>
          <w:sz w:val="16"/>
          <w:szCs w:val="16"/>
        </w:rPr>
      </w:pPr>
      <w:r w:rsidRPr="00D21FE6">
        <w:rPr>
          <w:sz w:val="16"/>
          <w:szCs w:val="16"/>
        </w:rPr>
        <w:t xml:space="preserve">Международные организации применяют результаты международных сопоставлений для определения размеров взносов </w:t>
      </w:r>
      <w:r w:rsidRPr="00D21FE6">
        <w:rPr>
          <w:sz w:val="16"/>
          <w:szCs w:val="16"/>
        </w:rPr>
        <w:br/>
        <w:t>в данные организации, распределения числа голосов при проведении голосований, распределения и объемов финансовых сре</w:t>
      </w:r>
      <w:proofErr w:type="gramStart"/>
      <w:r w:rsidRPr="00D21FE6">
        <w:rPr>
          <w:sz w:val="16"/>
          <w:szCs w:val="16"/>
        </w:rPr>
        <w:t>дств стр</w:t>
      </w:r>
      <w:proofErr w:type="gramEnd"/>
      <w:r w:rsidRPr="00D21FE6">
        <w:rPr>
          <w:sz w:val="16"/>
          <w:szCs w:val="16"/>
        </w:rPr>
        <w:t xml:space="preserve">анам. </w:t>
      </w:r>
    </w:p>
    <w:p w14:paraId="393E1BB6" w14:textId="4CD49407" w:rsidR="00E81EF6" w:rsidRPr="00D21FE6" w:rsidRDefault="00AB6843" w:rsidP="00E81EF6">
      <w:pPr>
        <w:spacing w:line="196" w:lineRule="exact"/>
        <w:ind w:firstLine="284"/>
        <w:jc w:val="both"/>
        <w:rPr>
          <w:sz w:val="16"/>
          <w:szCs w:val="16"/>
        </w:rPr>
      </w:pPr>
      <w:r w:rsidRPr="00D21FE6">
        <w:rPr>
          <w:sz w:val="16"/>
          <w:szCs w:val="16"/>
        </w:rPr>
        <w:t xml:space="preserve">Международные сопоставления ВВП проводятся в рамках программы международных сопоставлений (ПМС) начиная с 1960-х годов Статистическим отделом ООН в сотрудничестве с международными организациями, национальными статистическими </w:t>
      </w:r>
      <w:r w:rsidRPr="00D21FE6">
        <w:rPr>
          <w:sz w:val="16"/>
          <w:szCs w:val="16"/>
        </w:rPr>
        <w:br/>
        <w:t xml:space="preserve">службами и научными организациями. Российская Федерация принимает участие в международных сопоставлениях ВВП </w:t>
      </w:r>
      <w:r w:rsidRPr="00D21FE6">
        <w:rPr>
          <w:sz w:val="16"/>
          <w:szCs w:val="16"/>
        </w:rPr>
        <w:br/>
        <w:t xml:space="preserve">на постоянной основе с 1993 года. </w:t>
      </w:r>
      <w:r w:rsidR="00E81EF6" w:rsidRPr="00D21FE6">
        <w:rPr>
          <w:sz w:val="16"/>
          <w:szCs w:val="16"/>
        </w:rPr>
        <w:t>В настоящее время в соответствии с решением Статистической комисс</w:t>
      </w:r>
      <w:proofErr w:type="gramStart"/>
      <w:r w:rsidR="00E81EF6" w:rsidRPr="00D21FE6">
        <w:rPr>
          <w:sz w:val="16"/>
          <w:szCs w:val="16"/>
        </w:rPr>
        <w:t>ии ОО</w:t>
      </w:r>
      <w:proofErr w:type="gramEnd"/>
      <w:r w:rsidR="00E81EF6" w:rsidRPr="00D21FE6">
        <w:rPr>
          <w:sz w:val="16"/>
          <w:szCs w:val="16"/>
        </w:rPr>
        <w:t>Н осуществляется Глобальный раунд ПМС за 202</w:t>
      </w:r>
      <w:r w:rsidR="00FB7700">
        <w:rPr>
          <w:sz w:val="16"/>
          <w:szCs w:val="16"/>
        </w:rPr>
        <w:t>4</w:t>
      </w:r>
      <w:r w:rsidR="00E81EF6" w:rsidRPr="00D21FE6">
        <w:rPr>
          <w:sz w:val="16"/>
          <w:szCs w:val="16"/>
        </w:rPr>
        <w:t xml:space="preserve"> год.</w:t>
      </w:r>
    </w:p>
    <w:p w14:paraId="5106E17C" w14:textId="0C4DB7E5" w:rsidR="00AB6843" w:rsidRPr="00D21FE6" w:rsidRDefault="00AB6843" w:rsidP="008F3D9C">
      <w:pPr>
        <w:spacing w:line="196" w:lineRule="exact"/>
        <w:ind w:firstLine="284"/>
        <w:jc w:val="both"/>
        <w:rPr>
          <w:sz w:val="16"/>
          <w:szCs w:val="16"/>
        </w:rPr>
      </w:pPr>
      <w:r w:rsidRPr="00D21FE6">
        <w:rPr>
          <w:sz w:val="16"/>
          <w:szCs w:val="16"/>
        </w:rPr>
        <w:t xml:space="preserve">ПМС </w:t>
      </w:r>
      <w:proofErr w:type="gramStart"/>
      <w:r w:rsidRPr="00D21FE6">
        <w:rPr>
          <w:sz w:val="16"/>
          <w:szCs w:val="16"/>
        </w:rPr>
        <w:t>основана</w:t>
      </w:r>
      <w:proofErr w:type="gramEnd"/>
      <w:r w:rsidRPr="00D21FE6">
        <w:rPr>
          <w:sz w:val="16"/>
          <w:szCs w:val="16"/>
        </w:rPr>
        <w:t xml:space="preserve"> на расчете паритетов покупательной способности (ППС), которые являются соотношениями цен на уровне </w:t>
      </w:r>
      <w:r w:rsidRPr="00D21FE6">
        <w:rPr>
          <w:sz w:val="16"/>
          <w:szCs w:val="16"/>
        </w:rPr>
        <w:br/>
        <w:t>продуктов, групп, компонентов ВВП или ВВП в целом. ППС используют вместо валютного курса</w:t>
      </w:r>
      <w:proofErr w:type="gramStart"/>
      <w:r w:rsidRPr="00D21FE6">
        <w:rPr>
          <w:sz w:val="16"/>
          <w:szCs w:val="16"/>
          <w:vertAlign w:val="superscript"/>
        </w:rPr>
        <w:t>1</w:t>
      </w:r>
      <w:proofErr w:type="gramEnd"/>
      <w:r w:rsidRPr="00D21FE6">
        <w:rPr>
          <w:sz w:val="16"/>
          <w:szCs w:val="16"/>
          <w:vertAlign w:val="superscript"/>
        </w:rPr>
        <w:t>)</w:t>
      </w:r>
      <w:r w:rsidRPr="00D21FE6">
        <w:rPr>
          <w:sz w:val="16"/>
          <w:szCs w:val="16"/>
        </w:rPr>
        <w:t xml:space="preserve">, что позволяет избежать </w:t>
      </w:r>
      <w:r w:rsidRPr="00D21FE6">
        <w:rPr>
          <w:sz w:val="16"/>
          <w:szCs w:val="16"/>
        </w:rPr>
        <w:br/>
        <w:t xml:space="preserve">искажения национальных данных при пересчете в сопоставимый вид. Валютный курс подвержен значительным колебаниям </w:t>
      </w:r>
      <w:r w:rsidRPr="00D21FE6">
        <w:rPr>
          <w:sz w:val="16"/>
          <w:szCs w:val="16"/>
        </w:rPr>
        <w:br/>
        <w:t xml:space="preserve">и не отражает национальных объёмов произведенных и потребляемых товаров и услуг. ППС являются одновременно </w:t>
      </w:r>
      <w:r w:rsidRPr="00D21FE6">
        <w:rPr>
          <w:sz w:val="16"/>
          <w:szCs w:val="16"/>
        </w:rPr>
        <w:br/>
        <w:t>и дефляторами и инструментами пересчета стоимостных показателей из национальной валюты в единую валюту.</w:t>
      </w:r>
    </w:p>
    <w:p w14:paraId="1005393A" w14:textId="08A894DF" w:rsidR="00AB6843" w:rsidRPr="00D21FE6" w:rsidRDefault="00AB6843" w:rsidP="008F3D9C">
      <w:pPr>
        <w:spacing w:line="196" w:lineRule="exact"/>
        <w:ind w:firstLine="284"/>
        <w:jc w:val="both"/>
        <w:rPr>
          <w:sz w:val="16"/>
          <w:szCs w:val="16"/>
        </w:rPr>
      </w:pPr>
      <w:r w:rsidRPr="00D21FE6">
        <w:rPr>
          <w:sz w:val="16"/>
          <w:szCs w:val="16"/>
        </w:rPr>
        <w:t xml:space="preserve">Из-за большого числа участвующих стран международные сопоставления ВВП проводятся по региональному принципу. </w:t>
      </w:r>
      <w:r w:rsidRPr="00D21FE6">
        <w:rPr>
          <w:sz w:val="16"/>
          <w:szCs w:val="16"/>
        </w:rPr>
        <w:br/>
        <w:t xml:space="preserve">Организация экономического сотрудничества и развития (ОЭСР), Азиатский банк развития (АзБР), Статистический отдел </w:t>
      </w:r>
      <w:r w:rsidRPr="00D21FE6">
        <w:rPr>
          <w:sz w:val="16"/>
          <w:szCs w:val="16"/>
        </w:rPr>
        <w:br/>
        <w:t xml:space="preserve">Европейского союза (Евростат) и т.д. выступают региональными координаторами, которые координируют участие стран, </w:t>
      </w:r>
      <w:r w:rsidRPr="00D21FE6">
        <w:rPr>
          <w:sz w:val="16"/>
          <w:szCs w:val="16"/>
        </w:rPr>
        <w:br/>
        <w:t>определяют периодичность проведения сопоставлений в регионе (ежегодно или один раз в несколько лет), осуществляют расчеты ППС и публикуют результаты сопоставлений.</w:t>
      </w:r>
    </w:p>
    <w:p w14:paraId="33711E1E" w14:textId="77777777" w:rsidR="00AB6843" w:rsidRPr="00D21FE6" w:rsidRDefault="00AB6843" w:rsidP="008F3D9C">
      <w:pPr>
        <w:spacing w:line="196" w:lineRule="exact"/>
        <w:ind w:firstLine="284"/>
        <w:jc w:val="both"/>
        <w:rPr>
          <w:sz w:val="16"/>
          <w:szCs w:val="16"/>
        </w:rPr>
      </w:pPr>
      <w:r w:rsidRPr="00D21FE6">
        <w:rPr>
          <w:sz w:val="16"/>
          <w:szCs w:val="16"/>
        </w:rPr>
        <w:t>Международные сопоставления ВВП проводятся поэтапно</w:t>
      </w:r>
      <w:proofErr w:type="gramStart"/>
      <w:r w:rsidRPr="00D21FE6">
        <w:rPr>
          <w:sz w:val="16"/>
          <w:szCs w:val="16"/>
          <w:vertAlign w:val="superscript"/>
        </w:rPr>
        <w:t>2</w:t>
      </w:r>
      <w:proofErr w:type="gramEnd"/>
      <w:r w:rsidRPr="00D21FE6">
        <w:rPr>
          <w:sz w:val="16"/>
          <w:szCs w:val="16"/>
          <w:vertAlign w:val="superscript"/>
        </w:rPr>
        <w:t>)</w:t>
      </w:r>
      <w:r w:rsidRPr="00D21FE6">
        <w:rPr>
          <w:sz w:val="16"/>
          <w:szCs w:val="16"/>
        </w:rPr>
        <w:t>:</w:t>
      </w:r>
    </w:p>
    <w:p w14:paraId="159D39A5" w14:textId="1A4EA784" w:rsidR="00AB6843" w:rsidRPr="00D21FE6" w:rsidRDefault="00AB6843" w:rsidP="008F3D9C">
      <w:pPr>
        <w:spacing w:line="196" w:lineRule="exact"/>
        <w:ind w:firstLine="284"/>
        <w:jc w:val="both"/>
        <w:rPr>
          <w:sz w:val="16"/>
          <w:szCs w:val="16"/>
        </w:rPr>
      </w:pPr>
      <w:r w:rsidRPr="00D21FE6">
        <w:rPr>
          <w:sz w:val="16"/>
          <w:szCs w:val="16"/>
        </w:rPr>
        <w:t xml:space="preserve">1. ВВП каждой страны разбивается на ряд однородных товарных групп («первичные группы») по компонентам конечного </w:t>
      </w:r>
      <w:r w:rsidRPr="00D21FE6">
        <w:rPr>
          <w:sz w:val="16"/>
          <w:szCs w:val="16"/>
        </w:rPr>
        <w:br/>
        <w:t>использования:</w:t>
      </w:r>
    </w:p>
    <w:p w14:paraId="4BB93320" w14:textId="77777777" w:rsidR="00AB6843" w:rsidRPr="00D21FE6" w:rsidRDefault="00AB6843" w:rsidP="008F3D9C">
      <w:pPr>
        <w:spacing w:line="196" w:lineRule="exact"/>
        <w:ind w:firstLine="284"/>
        <w:jc w:val="both"/>
        <w:rPr>
          <w:sz w:val="16"/>
          <w:szCs w:val="16"/>
        </w:rPr>
      </w:pPr>
      <w:r w:rsidRPr="00D21FE6">
        <w:rPr>
          <w:sz w:val="16"/>
          <w:szCs w:val="16"/>
        </w:rPr>
        <w:t>•</w:t>
      </w:r>
      <w:r w:rsidRPr="00D21FE6">
        <w:rPr>
          <w:sz w:val="16"/>
          <w:szCs w:val="16"/>
        </w:rPr>
        <w:tab/>
        <w:t>фактическое конечное потребление домашних хозяйств;</w:t>
      </w:r>
    </w:p>
    <w:p w14:paraId="1AEB37B5" w14:textId="77777777" w:rsidR="00AB6843" w:rsidRPr="00D21FE6" w:rsidRDefault="00AB6843" w:rsidP="008F3D9C">
      <w:pPr>
        <w:spacing w:line="196" w:lineRule="exact"/>
        <w:ind w:firstLine="284"/>
        <w:jc w:val="both"/>
        <w:rPr>
          <w:sz w:val="16"/>
          <w:szCs w:val="16"/>
        </w:rPr>
      </w:pPr>
      <w:r w:rsidRPr="00D21FE6">
        <w:rPr>
          <w:sz w:val="16"/>
          <w:szCs w:val="16"/>
        </w:rPr>
        <w:t>•</w:t>
      </w:r>
      <w:r w:rsidRPr="00D21FE6">
        <w:rPr>
          <w:sz w:val="16"/>
          <w:szCs w:val="16"/>
        </w:rPr>
        <w:tab/>
        <w:t>фактическое конечное потребление государственного управления;</w:t>
      </w:r>
    </w:p>
    <w:p w14:paraId="4CC4CF81" w14:textId="77777777" w:rsidR="00AB6843" w:rsidRPr="00D21FE6" w:rsidRDefault="00AB6843" w:rsidP="008F3D9C">
      <w:pPr>
        <w:spacing w:line="196" w:lineRule="exact"/>
        <w:ind w:firstLine="284"/>
        <w:jc w:val="both"/>
        <w:rPr>
          <w:sz w:val="16"/>
          <w:szCs w:val="16"/>
        </w:rPr>
      </w:pPr>
      <w:r w:rsidRPr="00D21FE6">
        <w:rPr>
          <w:sz w:val="16"/>
          <w:szCs w:val="16"/>
        </w:rPr>
        <w:t>•</w:t>
      </w:r>
      <w:r w:rsidRPr="00D21FE6">
        <w:rPr>
          <w:sz w:val="16"/>
          <w:szCs w:val="16"/>
        </w:rPr>
        <w:tab/>
        <w:t>валовое накопление основного капитала;</w:t>
      </w:r>
    </w:p>
    <w:p w14:paraId="35595CE8" w14:textId="77777777" w:rsidR="00AB6843" w:rsidRPr="00D21FE6" w:rsidRDefault="00AB6843" w:rsidP="008F3D9C">
      <w:pPr>
        <w:spacing w:line="196" w:lineRule="exact"/>
        <w:ind w:firstLine="284"/>
        <w:jc w:val="both"/>
        <w:rPr>
          <w:sz w:val="16"/>
          <w:szCs w:val="16"/>
        </w:rPr>
      </w:pPr>
      <w:r w:rsidRPr="00D21FE6">
        <w:rPr>
          <w:sz w:val="16"/>
          <w:szCs w:val="16"/>
        </w:rPr>
        <w:t>•</w:t>
      </w:r>
      <w:r w:rsidRPr="00D21FE6">
        <w:rPr>
          <w:sz w:val="16"/>
          <w:szCs w:val="16"/>
        </w:rPr>
        <w:tab/>
        <w:t>изменение запасов материальных оборотных средств и чистое приобретение ценностей;</w:t>
      </w:r>
    </w:p>
    <w:p w14:paraId="404E1057" w14:textId="77777777" w:rsidR="00AB6843" w:rsidRPr="00D21FE6" w:rsidRDefault="00AB6843" w:rsidP="008F3D9C">
      <w:pPr>
        <w:spacing w:line="196" w:lineRule="exact"/>
        <w:ind w:firstLine="284"/>
        <w:jc w:val="both"/>
        <w:rPr>
          <w:sz w:val="16"/>
          <w:szCs w:val="16"/>
        </w:rPr>
      </w:pPr>
      <w:r w:rsidRPr="00D21FE6">
        <w:rPr>
          <w:sz w:val="16"/>
          <w:szCs w:val="16"/>
        </w:rPr>
        <w:t>•</w:t>
      </w:r>
      <w:r w:rsidRPr="00D21FE6">
        <w:rPr>
          <w:sz w:val="16"/>
          <w:szCs w:val="16"/>
        </w:rPr>
        <w:tab/>
        <w:t>чистый экспорт товаров и услуг.</w:t>
      </w:r>
    </w:p>
    <w:p w14:paraId="081754A5" w14:textId="77777777" w:rsidR="008F3D9C" w:rsidRPr="00D21FE6" w:rsidRDefault="008F3D9C" w:rsidP="008F3D9C">
      <w:pPr>
        <w:spacing w:line="196" w:lineRule="exact"/>
        <w:ind w:firstLine="284"/>
        <w:jc w:val="both"/>
        <w:rPr>
          <w:sz w:val="16"/>
          <w:szCs w:val="16"/>
        </w:rPr>
      </w:pPr>
      <w:r w:rsidRPr="00D21FE6">
        <w:rPr>
          <w:sz w:val="16"/>
          <w:szCs w:val="16"/>
        </w:rPr>
        <w:t>Число первичных групп по каждому компоненту конечного использования составляет от 155 до 276 в зависимости от региона проведения сопоставлений.</w:t>
      </w:r>
    </w:p>
    <w:p w14:paraId="0E41651E" w14:textId="77777777" w:rsidR="001B7B49" w:rsidRPr="00D21FE6" w:rsidRDefault="001B7B49" w:rsidP="001B7B49">
      <w:pPr>
        <w:spacing w:line="200" w:lineRule="exact"/>
        <w:jc w:val="both"/>
      </w:pPr>
      <w:r w:rsidRPr="00D21FE6">
        <w:t>—————————</w:t>
      </w:r>
    </w:p>
    <w:p w14:paraId="47A47A5C" w14:textId="7C7A6437" w:rsidR="001B7B49" w:rsidRPr="000D1E94" w:rsidRDefault="001B7B49" w:rsidP="001B7B49">
      <w:pPr>
        <w:pStyle w:val="afd"/>
        <w:rPr>
          <w:rFonts w:ascii="Arial" w:hAnsi="Arial" w:cs="Arial"/>
          <w:sz w:val="12"/>
          <w:szCs w:val="12"/>
        </w:rPr>
      </w:pPr>
      <w:r w:rsidRPr="00D21FE6">
        <w:rPr>
          <w:rStyle w:val="aff"/>
          <w:rFonts w:ascii="Arial" w:hAnsi="Arial" w:cs="Arial"/>
          <w:sz w:val="12"/>
          <w:szCs w:val="12"/>
        </w:rPr>
        <w:t>1</w:t>
      </w:r>
      <w:proofErr w:type="gramStart"/>
      <w:r w:rsidRPr="00D21FE6">
        <w:rPr>
          <w:rFonts w:ascii="Arial" w:hAnsi="Arial" w:cs="Arial"/>
          <w:sz w:val="12"/>
          <w:szCs w:val="12"/>
          <w:vertAlign w:val="superscript"/>
        </w:rPr>
        <w:t>)</w:t>
      </w:r>
      <w:r w:rsidRPr="00D21FE6">
        <w:rPr>
          <w:rFonts w:ascii="Arial" w:hAnsi="Arial" w:cs="Arial"/>
          <w:sz w:val="12"/>
          <w:szCs w:val="12"/>
        </w:rPr>
        <w:t xml:space="preserve"> Система национальных счетов 2008 / Комиссия Европейских сообществ, МВФ, ОЭСР, ООН, Всемирный Банк.</w:t>
      </w:r>
      <w:proofErr w:type="gramEnd"/>
      <w:r w:rsidRPr="00D21FE6">
        <w:rPr>
          <w:rFonts w:ascii="Arial" w:hAnsi="Arial" w:cs="Arial"/>
          <w:sz w:val="12"/>
          <w:szCs w:val="12"/>
        </w:rPr>
        <w:t xml:space="preserve"> Нью</w:t>
      </w:r>
      <w:r w:rsidRPr="000D1E94">
        <w:rPr>
          <w:rFonts w:ascii="Arial" w:hAnsi="Arial" w:cs="Arial"/>
          <w:sz w:val="12"/>
          <w:szCs w:val="12"/>
        </w:rPr>
        <w:t>-</w:t>
      </w:r>
      <w:r w:rsidRPr="00D21FE6">
        <w:rPr>
          <w:rFonts w:ascii="Arial" w:hAnsi="Arial" w:cs="Arial"/>
          <w:sz w:val="12"/>
          <w:szCs w:val="12"/>
        </w:rPr>
        <w:t>Йорк</w:t>
      </w:r>
      <w:r w:rsidRPr="000D1E94">
        <w:rPr>
          <w:rFonts w:ascii="Arial" w:hAnsi="Arial" w:cs="Arial"/>
          <w:sz w:val="12"/>
          <w:szCs w:val="12"/>
        </w:rPr>
        <w:t xml:space="preserve">, 2012. </w:t>
      </w:r>
      <w:r w:rsidRPr="00D21FE6">
        <w:rPr>
          <w:rFonts w:ascii="Arial" w:hAnsi="Arial" w:cs="Arial"/>
          <w:sz w:val="12"/>
          <w:szCs w:val="12"/>
        </w:rPr>
        <w:t>гл</w:t>
      </w:r>
      <w:r w:rsidRPr="000D1E94">
        <w:rPr>
          <w:rFonts w:ascii="Arial" w:hAnsi="Arial" w:cs="Arial"/>
          <w:sz w:val="12"/>
          <w:szCs w:val="12"/>
        </w:rPr>
        <w:t xml:space="preserve">. 1, </w:t>
      </w:r>
      <w:r w:rsidRPr="00D21FE6">
        <w:rPr>
          <w:rFonts w:ascii="Arial" w:hAnsi="Arial" w:cs="Arial"/>
          <w:sz w:val="12"/>
          <w:szCs w:val="12"/>
        </w:rPr>
        <w:t>п</w:t>
      </w:r>
      <w:r w:rsidRPr="000D1E94">
        <w:rPr>
          <w:rFonts w:ascii="Arial" w:hAnsi="Arial" w:cs="Arial"/>
          <w:sz w:val="12"/>
          <w:szCs w:val="12"/>
        </w:rPr>
        <w:t xml:space="preserve">. 1.33. </w:t>
      </w:r>
    </w:p>
    <w:p w14:paraId="615C273D" w14:textId="7FED6024" w:rsidR="00B7738A" w:rsidRPr="00B7738A" w:rsidRDefault="00B7738A" w:rsidP="00B7738A">
      <w:pPr>
        <w:pStyle w:val="afd"/>
        <w:spacing w:before="40"/>
        <w:ind w:left="113" w:hanging="113"/>
        <w:jc w:val="both"/>
        <w:rPr>
          <w:rFonts w:ascii="Arial" w:hAnsi="Arial" w:cs="Arial"/>
          <w:sz w:val="12"/>
          <w:szCs w:val="12"/>
        </w:rPr>
      </w:pPr>
      <w:r w:rsidRPr="00B7738A">
        <w:rPr>
          <w:rFonts w:ascii="Arial" w:hAnsi="Arial" w:cs="Arial"/>
          <w:i/>
          <w:sz w:val="12"/>
          <w:szCs w:val="12"/>
          <w:vertAlign w:val="superscript"/>
        </w:rPr>
        <w:t>2) </w:t>
      </w:r>
      <w:r w:rsidRPr="00B7738A">
        <w:rPr>
          <w:rFonts w:ascii="Arial" w:hAnsi="Arial" w:cs="Arial"/>
          <w:sz w:val="12"/>
          <w:szCs w:val="12"/>
        </w:rPr>
        <w:t xml:space="preserve">Методологическое руководство Евростата-ОЭСР по паритетам покупательной способности (издание 2023 г.) (https://www.oecd.org/en/publications/eurostat-oecd-methodological-manual-on-purchasing-power-parities-2023-edition_c9829192-en.html). </w:t>
      </w:r>
    </w:p>
    <w:p w14:paraId="62D5F81A" w14:textId="745193E9" w:rsidR="001B7B49" w:rsidRPr="00B023BE" w:rsidRDefault="001B7B49">
      <w:pPr>
        <w:rPr>
          <w:rFonts w:ascii="Times New Roman" w:hAnsi="Times New Roman" w:cs="Times New Roman"/>
          <w:sz w:val="10"/>
          <w:szCs w:val="10"/>
          <w:lang w:eastAsia="ru-RU"/>
        </w:rPr>
      </w:pPr>
      <w:r w:rsidRPr="00B023BE">
        <w:rPr>
          <w:sz w:val="10"/>
          <w:szCs w:val="10"/>
        </w:rPr>
        <w:br w:type="page"/>
      </w:r>
    </w:p>
    <w:p w14:paraId="48109828" w14:textId="3F728E09" w:rsidR="008F3D9C" w:rsidRPr="00D21FE6" w:rsidRDefault="008F3D9C" w:rsidP="008F3D9C">
      <w:pPr>
        <w:spacing w:line="196" w:lineRule="exact"/>
        <w:ind w:firstLine="284"/>
        <w:jc w:val="both"/>
        <w:rPr>
          <w:sz w:val="16"/>
          <w:szCs w:val="16"/>
        </w:rPr>
      </w:pPr>
      <w:r w:rsidRPr="00D21FE6">
        <w:rPr>
          <w:sz w:val="16"/>
          <w:szCs w:val="16"/>
        </w:rPr>
        <w:lastRenderedPageBreak/>
        <w:t xml:space="preserve">2. В рамках каждой первичной группы производится регистрация национальных цен на отобранные репрезентативные </w:t>
      </w:r>
      <w:r w:rsidR="009B1C2C" w:rsidRPr="00D21FE6">
        <w:rPr>
          <w:sz w:val="16"/>
          <w:szCs w:val="16"/>
        </w:rPr>
        <w:br/>
      </w:r>
      <w:r w:rsidRPr="00D21FE6">
        <w:rPr>
          <w:sz w:val="16"/>
          <w:szCs w:val="16"/>
        </w:rPr>
        <w:t xml:space="preserve">(т.е. характерные для национального рынка) товары и услуги по согласованному с координатором сопоставлений списку </w:t>
      </w:r>
      <w:r w:rsidR="00D63B8B" w:rsidRPr="00D21FE6">
        <w:rPr>
          <w:sz w:val="16"/>
          <w:szCs w:val="16"/>
        </w:rPr>
        <w:br/>
      </w:r>
      <w:r w:rsidRPr="00D21FE6">
        <w:rPr>
          <w:sz w:val="16"/>
          <w:szCs w:val="16"/>
        </w:rPr>
        <w:t xml:space="preserve">товаров-представителей. Каждой стране предлагается включить в перечень продуктов для каждой первичной группы, по меньшей мере, один продукт, репрезентативный для национального потребления. Окончательный список товаров-представителей </w:t>
      </w:r>
      <w:r w:rsidR="002F42C1" w:rsidRPr="00D21FE6">
        <w:rPr>
          <w:sz w:val="16"/>
          <w:szCs w:val="16"/>
        </w:rPr>
        <w:br/>
      </w:r>
      <w:r w:rsidRPr="00D21FE6">
        <w:rPr>
          <w:sz w:val="16"/>
          <w:szCs w:val="16"/>
        </w:rPr>
        <w:t xml:space="preserve">составляет около 3000 наименований потребительских и инвестиционных товаров и услуг. Расчет ППС осуществляется в три </w:t>
      </w:r>
      <w:r w:rsidR="002408B0" w:rsidRPr="00D21FE6">
        <w:rPr>
          <w:sz w:val="16"/>
          <w:szCs w:val="16"/>
        </w:rPr>
        <w:br/>
      </w:r>
      <w:r w:rsidRPr="00D21FE6">
        <w:rPr>
          <w:sz w:val="16"/>
          <w:szCs w:val="16"/>
        </w:rPr>
        <w:t xml:space="preserve">этапа. На первом этапе индивидуальные ППС рассчитываются как соотношения цен каждого товара-представителя. На втором </w:t>
      </w:r>
      <w:proofErr w:type="gramStart"/>
      <w:r w:rsidRPr="00D21FE6">
        <w:rPr>
          <w:sz w:val="16"/>
          <w:szCs w:val="16"/>
        </w:rPr>
        <w:t>этапе</w:t>
      </w:r>
      <w:proofErr w:type="gramEnd"/>
      <w:r w:rsidRPr="00D21FE6">
        <w:rPr>
          <w:sz w:val="16"/>
          <w:szCs w:val="16"/>
        </w:rPr>
        <w:t xml:space="preserve"> на уровне первичных групп индивидуальные ППС усредняются без взвешивания. При расчете ППС первичных групп </w:t>
      </w:r>
      <w:r w:rsidR="002408B0" w:rsidRPr="00D21FE6">
        <w:rPr>
          <w:sz w:val="16"/>
          <w:szCs w:val="16"/>
        </w:rPr>
        <w:br/>
      </w:r>
      <w:r w:rsidRPr="00D21FE6">
        <w:rPr>
          <w:sz w:val="16"/>
          <w:szCs w:val="16"/>
        </w:rPr>
        <w:t xml:space="preserve">учитывается информация о характерности для внутреннего рынка товаров-представителей. На третьем этапе для расчета ППС </w:t>
      </w:r>
      <w:r w:rsidR="002408B0" w:rsidRPr="00D21FE6">
        <w:rPr>
          <w:sz w:val="16"/>
          <w:szCs w:val="16"/>
        </w:rPr>
        <w:br/>
      </w:r>
      <w:r w:rsidRPr="00D21FE6">
        <w:rPr>
          <w:sz w:val="16"/>
          <w:szCs w:val="16"/>
        </w:rPr>
        <w:t xml:space="preserve">на уровне каждого компонента конечного использования и ВВП в целом групповые ППС взвешиваются и усредняются. Весами являются объемы расходов по первичным группам, оцениваемых в национальных счетах в участвующих странах. На двух </w:t>
      </w:r>
      <w:r w:rsidR="002408B0" w:rsidRPr="00D21FE6">
        <w:rPr>
          <w:sz w:val="16"/>
          <w:szCs w:val="16"/>
        </w:rPr>
        <w:br/>
      </w:r>
      <w:r w:rsidRPr="00D21FE6">
        <w:rPr>
          <w:sz w:val="16"/>
          <w:szCs w:val="16"/>
        </w:rPr>
        <w:t>последних этапах для расчета ППС используются специальные математические методы.</w:t>
      </w:r>
    </w:p>
    <w:p w14:paraId="3FAA21C1" w14:textId="78643146" w:rsidR="008F3D9C" w:rsidRPr="00D21FE6" w:rsidRDefault="008F3D9C" w:rsidP="008F3D9C">
      <w:pPr>
        <w:spacing w:line="196" w:lineRule="exact"/>
        <w:ind w:firstLine="284"/>
        <w:jc w:val="both"/>
        <w:rPr>
          <w:sz w:val="16"/>
          <w:szCs w:val="16"/>
        </w:rPr>
      </w:pPr>
      <w:r w:rsidRPr="00D21FE6">
        <w:rPr>
          <w:sz w:val="16"/>
          <w:szCs w:val="16"/>
        </w:rPr>
        <w:t xml:space="preserve">3. Стоимостные показатели конечных расходов ВВП в национальной валюте по всем уровням агрегирования пересчитываются в международно-сопоставимые показатели относительно страны или группы стран, выбранных в качестве базы сравнения, </w:t>
      </w:r>
      <w:r w:rsidR="009B1C2C" w:rsidRPr="00D21FE6">
        <w:rPr>
          <w:sz w:val="16"/>
          <w:szCs w:val="16"/>
        </w:rPr>
        <w:br/>
      </w:r>
      <w:r w:rsidRPr="00D21FE6">
        <w:rPr>
          <w:sz w:val="16"/>
          <w:szCs w:val="16"/>
        </w:rPr>
        <w:t xml:space="preserve">с помощью соответствующих значений ППС. Страна сравнения – это страна, выбранная в качестве базы для расчетов, то есть </w:t>
      </w:r>
      <w:r w:rsidR="00D63B8B" w:rsidRPr="00D21FE6">
        <w:rPr>
          <w:sz w:val="16"/>
          <w:szCs w:val="16"/>
        </w:rPr>
        <w:br/>
      </w:r>
      <w:r w:rsidRPr="00D21FE6">
        <w:rPr>
          <w:sz w:val="16"/>
          <w:szCs w:val="16"/>
        </w:rPr>
        <w:t xml:space="preserve">все относительные показатели, такие как индексы физического объема, индексы уровня цен и т.д., выражаются в процентах </w:t>
      </w:r>
      <w:r w:rsidR="00D63B8B" w:rsidRPr="00D21FE6">
        <w:rPr>
          <w:sz w:val="16"/>
          <w:szCs w:val="16"/>
        </w:rPr>
        <w:br/>
      </w:r>
      <w:r w:rsidRPr="00D21FE6">
        <w:rPr>
          <w:sz w:val="16"/>
          <w:szCs w:val="16"/>
        </w:rPr>
        <w:t>по отношению к данной стране, взятой за 100.</w:t>
      </w:r>
    </w:p>
    <w:p w14:paraId="7CDDC02D" w14:textId="36C34AC8" w:rsidR="008F3D9C" w:rsidRPr="00D21FE6" w:rsidRDefault="008F3D9C" w:rsidP="008F3D9C">
      <w:pPr>
        <w:spacing w:line="196" w:lineRule="exact"/>
        <w:ind w:firstLine="284"/>
        <w:jc w:val="both"/>
        <w:rPr>
          <w:sz w:val="16"/>
          <w:szCs w:val="16"/>
        </w:rPr>
      </w:pPr>
      <w:r w:rsidRPr="00D21FE6">
        <w:rPr>
          <w:sz w:val="16"/>
          <w:szCs w:val="16"/>
        </w:rPr>
        <w:t xml:space="preserve">Результаты сопоставлений между странами отвечают принципу фиксированности данных. Это означает, что результаты </w:t>
      </w:r>
      <w:r w:rsidR="00D63B8B" w:rsidRPr="00D21FE6">
        <w:rPr>
          <w:sz w:val="16"/>
          <w:szCs w:val="16"/>
        </w:rPr>
        <w:br/>
      </w:r>
      <w:r w:rsidRPr="00D21FE6">
        <w:rPr>
          <w:sz w:val="16"/>
          <w:szCs w:val="16"/>
        </w:rPr>
        <w:t xml:space="preserve">сопоставлений на глобальном уровне (мир в целом) должны соответствовать результатам сопоставлений по региону стран </w:t>
      </w:r>
      <w:r w:rsidR="009B1C2C" w:rsidRPr="00D21FE6">
        <w:rPr>
          <w:sz w:val="16"/>
          <w:szCs w:val="16"/>
        </w:rPr>
        <w:br/>
      </w:r>
      <w:r w:rsidRPr="00D21FE6">
        <w:rPr>
          <w:sz w:val="16"/>
          <w:szCs w:val="16"/>
        </w:rPr>
        <w:t xml:space="preserve">(ОЭСР-Евростат). Например, если данные по одной группе стран добавляются к другой группе стран, то общие результаты </w:t>
      </w:r>
      <w:r w:rsidR="009B1C2C" w:rsidRPr="00D21FE6">
        <w:rPr>
          <w:sz w:val="16"/>
          <w:szCs w:val="16"/>
        </w:rPr>
        <w:br/>
      </w:r>
      <w:r w:rsidRPr="00D21FE6">
        <w:rPr>
          <w:sz w:val="16"/>
          <w:szCs w:val="16"/>
        </w:rPr>
        <w:t>могут измениться, но соотношения между странами из одной группы должны остаться неизменными.</w:t>
      </w:r>
    </w:p>
    <w:p w14:paraId="62228119" w14:textId="0723499B" w:rsidR="008F3D9C" w:rsidRPr="00D21FE6" w:rsidRDefault="008F3D9C" w:rsidP="008F3D9C">
      <w:pPr>
        <w:spacing w:line="196" w:lineRule="exact"/>
        <w:ind w:firstLine="284"/>
        <w:jc w:val="both"/>
        <w:rPr>
          <w:sz w:val="16"/>
          <w:szCs w:val="16"/>
        </w:rPr>
      </w:pPr>
      <w:r w:rsidRPr="00D21FE6">
        <w:rPr>
          <w:sz w:val="16"/>
          <w:szCs w:val="16"/>
        </w:rPr>
        <w:t xml:space="preserve">Результаты сопоставлений рассчитываются и публикуются международными организациями после их согласования </w:t>
      </w:r>
      <w:r w:rsidR="009B1C2C" w:rsidRPr="00D21FE6">
        <w:rPr>
          <w:sz w:val="16"/>
          <w:szCs w:val="16"/>
        </w:rPr>
        <w:br/>
      </w:r>
      <w:proofErr w:type="gramStart"/>
      <w:r w:rsidRPr="00D21FE6">
        <w:rPr>
          <w:sz w:val="16"/>
          <w:szCs w:val="16"/>
        </w:rPr>
        <w:t>c</w:t>
      </w:r>
      <w:proofErr w:type="gramEnd"/>
      <w:r w:rsidRPr="00D21FE6">
        <w:rPr>
          <w:sz w:val="16"/>
          <w:szCs w:val="16"/>
        </w:rPr>
        <w:t>о странами-участницами в соответствии с графиком работ.</w:t>
      </w:r>
    </w:p>
    <w:p w14:paraId="60BF7492" w14:textId="19FE42BB" w:rsidR="008F3D9C" w:rsidRPr="00D21FE6" w:rsidRDefault="008F3D9C" w:rsidP="008F3D9C">
      <w:pPr>
        <w:spacing w:line="196" w:lineRule="exact"/>
        <w:ind w:firstLine="284"/>
        <w:jc w:val="both"/>
        <w:rPr>
          <w:sz w:val="16"/>
          <w:szCs w:val="16"/>
        </w:rPr>
      </w:pPr>
      <w:r w:rsidRPr="00D21FE6">
        <w:rPr>
          <w:b/>
          <w:bCs/>
          <w:sz w:val="16"/>
          <w:szCs w:val="16"/>
        </w:rPr>
        <w:t>Табл. 26.2</w:t>
      </w:r>
      <w:r w:rsidR="00FB7700">
        <w:rPr>
          <w:b/>
          <w:bCs/>
          <w:sz w:val="16"/>
          <w:szCs w:val="16"/>
        </w:rPr>
        <w:t>2</w:t>
      </w:r>
      <w:r w:rsidRPr="00D21FE6">
        <w:rPr>
          <w:b/>
          <w:bCs/>
          <w:sz w:val="16"/>
          <w:szCs w:val="16"/>
        </w:rPr>
        <w:t>, 26.2</w:t>
      </w:r>
      <w:r w:rsidR="00FB7700">
        <w:rPr>
          <w:b/>
          <w:bCs/>
          <w:sz w:val="16"/>
          <w:szCs w:val="16"/>
        </w:rPr>
        <w:t>3</w:t>
      </w:r>
      <w:r w:rsidRPr="00D21FE6">
        <w:rPr>
          <w:b/>
          <w:bCs/>
          <w:sz w:val="16"/>
          <w:szCs w:val="16"/>
        </w:rPr>
        <w:t>.</w:t>
      </w:r>
      <w:r w:rsidR="00E81EF6" w:rsidRPr="00D21FE6">
        <w:rPr>
          <w:b/>
          <w:bCs/>
          <w:sz w:val="16"/>
          <w:szCs w:val="16"/>
        </w:rPr>
        <w:t xml:space="preserve"> </w:t>
      </w:r>
      <w:r w:rsidRPr="00D21FE6">
        <w:rPr>
          <w:b/>
          <w:sz w:val="16"/>
          <w:szCs w:val="16"/>
        </w:rPr>
        <w:t>Показатели индексы физического объема ВВП и физического объема ВВП на душу населения</w:t>
      </w:r>
      <w:r w:rsidRPr="00D21FE6">
        <w:rPr>
          <w:sz w:val="16"/>
          <w:szCs w:val="16"/>
        </w:rPr>
        <w:t xml:space="preserve"> </w:t>
      </w:r>
      <w:r w:rsidR="009B1C2C" w:rsidRPr="00D21FE6">
        <w:rPr>
          <w:sz w:val="16"/>
          <w:szCs w:val="16"/>
        </w:rPr>
        <w:br/>
      </w:r>
      <w:r w:rsidRPr="00D21FE6">
        <w:rPr>
          <w:sz w:val="16"/>
          <w:szCs w:val="16"/>
        </w:rPr>
        <w:t xml:space="preserve">представляют собой соответственно отношение ВВП и отношение ВВП на душу населения сопоставляемой страны к ВВП и к ВВП </w:t>
      </w:r>
      <w:r w:rsidRPr="00D21FE6">
        <w:rPr>
          <w:sz w:val="16"/>
          <w:szCs w:val="16"/>
        </w:rPr>
        <w:br/>
        <w:t>на душу населения базовой страны (группы стран). Стоимостные показатели в национальной валюте пересчитываются с помощью паритетов покупательной способности в реальные величины.</w:t>
      </w:r>
    </w:p>
    <w:p w14:paraId="6BE6B1F7" w14:textId="77777777" w:rsidR="00FB7700" w:rsidRPr="00467D75" w:rsidRDefault="008F3D9C" w:rsidP="00FB7700">
      <w:pPr>
        <w:spacing w:line="196" w:lineRule="exact"/>
        <w:ind w:firstLine="284"/>
        <w:jc w:val="both"/>
      </w:pPr>
      <w:r w:rsidRPr="00D21FE6">
        <w:rPr>
          <w:b/>
          <w:sz w:val="16"/>
          <w:szCs w:val="16"/>
        </w:rPr>
        <w:t>Табл. 26.2</w:t>
      </w:r>
      <w:r w:rsidR="00FB7700">
        <w:rPr>
          <w:b/>
          <w:sz w:val="16"/>
          <w:szCs w:val="16"/>
        </w:rPr>
        <w:t>4</w:t>
      </w:r>
      <w:r w:rsidRPr="00D21FE6">
        <w:rPr>
          <w:b/>
          <w:sz w:val="16"/>
          <w:szCs w:val="16"/>
        </w:rPr>
        <w:t>, 26.2</w:t>
      </w:r>
      <w:r w:rsidR="00FB7700">
        <w:rPr>
          <w:b/>
          <w:sz w:val="16"/>
          <w:szCs w:val="16"/>
        </w:rPr>
        <w:t>5</w:t>
      </w:r>
      <w:r w:rsidRPr="00D21FE6">
        <w:rPr>
          <w:b/>
          <w:sz w:val="16"/>
          <w:szCs w:val="16"/>
        </w:rPr>
        <w:t>, 26.2</w:t>
      </w:r>
      <w:r w:rsidR="00FB7700">
        <w:rPr>
          <w:b/>
          <w:sz w:val="16"/>
          <w:szCs w:val="16"/>
        </w:rPr>
        <w:t>7</w:t>
      </w:r>
      <w:r w:rsidRPr="00D21FE6">
        <w:rPr>
          <w:b/>
          <w:sz w:val="16"/>
          <w:szCs w:val="16"/>
        </w:rPr>
        <w:t>.</w:t>
      </w:r>
      <w:r w:rsidRPr="00D21FE6">
        <w:rPr>
          <w:sz w:val="16"/>
          <w:szCs w:val="16"/>
        </w:rPr>
        <w:t xml:space="preserve"> </w:t>
      </w:r>
      <w:r w:rsidRPr="00D21FE6">
        <w:rPr>
          <w:b/>
          <w:sz w:val="16"/>
          <w:szCs w:val="16"/>
        </w:rPr>
        <w:t>Паритеты покупательной способности</w:t>
      </w:r>
      <w:r w:rsidRPr="00D21FE6">
        <w:rPr>
          <w:sz w:val="16"/>
          <w:szCs w:val="16"/>
        </w:rPr>
        <w:t xml:space="preserve"> являются одними из основных показателей результатов международных сопоставлений ВВП. В своей самой простейшей форме ППС являются соотношениями цен. ППС рассчитываются не только по индивидуальным продуктам</w:t>
      </w:r>
      <w:r w:rsidR="00E81EF6" w:rsidRPr="00D21FE6">
        <w:rPr>
          <w:sz w:val="16"/>
          <w:szCs w:val="16"/>
        </w:rPr>
        <w:t xml:space="preserve">, </w:t>
      </w:r>
      <w:r w:rsidRPr="00D21FE6">
        <w:rPr>
          <w:sz w:val="16"/>
          <w:szCs w:val="16"/>
        </w:rPr>
        <w:t xml:space="preserve">но также по группам продуктов и по каждому из различных уровней агрегирования </w:t>
      </w:r>
      <w:r w:rsidR="00D63B8B" w:rsidRPr="00D21FE6">
        <w:rPr>
          <w:sz w:val="16"/>
          <w:szCs w:val="16"/>
        </w:rPr>
        <w:br/>
      </w:r>
      <w:r w:rsidRPr="00D21FE6">
        <w:rPr>
          <w:sz w:val="16"/>
          <w:szCs w:val="16"/>
        </w:rPr>
        <w:t xml:space="preserve">расходов, вплоть до уровня ВВП. Тем не менее, они по-прежнему являются соотношениями цен, будь то на уровне групп </w:t>
      </w:r>
      <w:r w:rsidR="00D63B8B" w:rsidRPr="00D21FE6">
        <w:rPr>
          <w:sz w:val="16"/>
          <w:szCs w:val="16"/>
        </w:rPr>
        <w:br/>
      </w:r>
      <w:r w:rsidRPr="00D21FE6">
        <w:rPr>
          <w:sz w:val="16"/>
          <w:szCs w:val="16"/>
        </w:rPr>
        <w:t xml:space="preserve">продуктов, агрегатов или ВВП. ППС являются одновременно и дефляторами, и инструментами пересчета стоимостных </w:t>
      </w:r>
      <w:r w:rsidR="00D63B8B" w:rsidRPr="00D21FE6">
        <w:rPr>
          <w:sz w:val="16"/>
          <w:szCs w:val="16"/>
        </w:rPr>
        <w:br/>
      </w:r>
      <w:r w:rsidRPr="00467D75">
        <w:rPr>
          <w:sz w:val="16"/>
          <w:szCs w:val="16"/>
        </w:rPr>
        <w:t xml:space="preserve">показателей в национальной валюте в единую валюту. </w:t>
      </w:r>
      <w:proofErr w:type="gramStart"/>
      <w:r w:rsidRPr="00467D75">
        <w:rPr>
          <w:sz w:val="16"/>
          <w:szCs w:val="16"/>
        </w:rPr>
        <w:t xml:space="preserve">Например, если цена 1 Биг Мака в России </w:t>
      </w:r>
      <w:r w:rsidR="00FB7700" w:rsidRPr="00467D75">
        <w:rPr>
          <w:sz w:val="16"/>
          <w:szCs w:val="16"/>
        </w:rPr>
        <w:t>в 2021 году составляла 135 ро</w:t>
      </w:r>
      <w:r w:rsidR="00FB7700" w:rsidRPr="00467D75">
        <w:rPr>
          <w:sz w:val="16"/>
          <w:szCs w:val="16"/>
        </w:rPr>
        <w:t>с</w:t>
      </w:r>
      <w:r w:rsidR="00FB7700" w:rsidRPr="00467D75">
        <w:rPr>
          <w:sz w:val="16"/>
          <w:szCs w:val="16"/>
        </w:rPr>
        <w:t>сийских рублей, в США – 5,65 долларов, то ППС Биг Мака между Россией и США равен соотношению 135/5,65 или 23,89 росси</w:t>
      </w:r>
      <w:r w:rsidR="00FB7700" w:rsidRPr="00467D75">
        <w:rPr>
          <w:sz w:val="16"/>
          <w:szCs w:val="16"/>
        </w:rPr>
        <w:t>й</w:t>
      </w:r>
      <w:r w:rsidR="00FB7700" w:rsidRPr="00467D75">
        <w:rPr>
          <w:sz w:val="16"/>
          <w:szCs w:val="16"/>
        </w:rPr>
        <w:t>ских рубля за 1 доллар США.</w:t>
      </w:r>
      <w:proofErr w:type="gramEnd"/>
      <w:r w:rsidR="00FB7700" w:rsidRPr="00467D75">
        <w:rPr>
          <w:sz w:val="16"/>
          <w:szCs w:val="16"/>
        </w:rPr>
        <w:t xml:space="preserve"> Соответственно, если на уровне ВВП ППС между Россией и США в 2021 г. составлял 23,69 рубля </w:t>
      </w:r>
      <w:r w:rsidR="00FB7700" w:rsidRPr="00467D75">
        <w:rPr>
          <w:sz w:val="16"/>
          <w:szCs w:val="16"/>
        </w:rPr>
        <w:br/>
        <w:t xml:space="preserve">за 1 доллар, то нужно было потратить 23,69 рубля в России и 1 доллар в США, чтобы купить одинаковое количество товаров </w:t>
      </w:r>
      <w:r w:rsidR="00FB7700" w:rsidRPr="00467D75">
        <w:rPr>
          <w:sz w:val="16"/>
          <w:szCs w:val="16"/>
        </w:rPr>
        <w:br/>
        <w:t>и услуг.</w:t>
      </w:r>
    </w:p>
    <w:p w14:paraId="7C57ED23" w14:textId="43B55153" w:rsidR="008F3D9C" w:rsidRPr="00D21FE6" w:rsidRDefault="008F3D9C" w:rsidP="008F3D9C">
      <w:pPr>
        <w:spacing w:line="196" w:lineRule="exact"/>
        <w:ind w:firstLine="284"/>
        <w:jc w:val="both"/>
      </w:pPr>
      <w:r w:rsidRPr="00D21FE6">
        <w:rPr>
          <w:b/>
          <w:sz w:val="16"/>
          <w:szCs w:val="16"/>
        </w:rPr>
        <w:t>Табл</w:t>
      </w:r>
      <w:r w:rsidRPr="00D21FE6">
        <w:rPr>
          <w:sz w:val="16"/>
          <w:szCs w:val="16"/>
        </w:rPr>
        <w:t>.</w:t>
      </w:r>
      <w:r w:rsidRPr="00D21FE6">
        <w:rPr>
          <w:b/>
          <w:bCs/>
          <w:sz w:val="16"/>
          <w:szCs w:val="16"/>
        </w:rPr>
        <w:t>26.2</w:t>
      </w:r>
      <w:r w:rsidR="00467D75">
        <w:rPr>
          <w:b/>
          <w:bCs/>
          <w:sz w:val="16"/>
          <w:szCs w:val="16"/>
        </w:rPr>
        <w:t>4</w:t>
      </w:r>
      <w:r w:rsidRPr="00D21FE6">
        <w:rPr>
          <w:b/>
          <w:bCs/>
          <w:sz w:val="16"/>
          <w:szCs w:val="16"/>
        </w:rPr>
        <w:t>, 26.2</w:t>
      </w:r>
      <w:r w:rsidR="00467D75">
        <w:rPr>
          <w:b/>
          <w:bCs/>
          <w:sz w:val="16"/>
          <w:szCs w:val="16"/>
        </w:rPr>
        <w:t>6</w:t>
      </w:r>
      <w:r w:rsidRPr="00D21FE6">
        <w:rPr>
          <w:b/>
          <w:bCs/>
          <w:sz w:val="16"/>
          <w:szCs w:val="16"/>
        </w:rPr>
        <w:t>.</w:t>
      </w:r>
      <w:r w:rsidRPr="00D21FE6">
        <w:rPr>
          <w:sz w:val="16"/>
          <w:szCs w:val="16"/>
        </w:rPr>
        <w:t xml:space="preserve"> </w:t>
      </w:r>
      <w:r w:rsidRPr="00D21FE6">
        <w:rPr>
          <w:b/>
          <w:sz w:val="16"/>
          <w:szCs w:val="16"/>
        </w:rPr>
        <w:t>Сопоставимый уровень цен</w:t>
      </w:r>
      <w:r w:rsidRPr="00D21FE6">
        <w:rPr>
          <w:sz w:val="16"/>
          <w:szCs w:val="16"/>
        </w:rPr>
        <w:t xml:space="preserve"> рассчитывается как отношение ППС к валютному курсу. Сопоставимые </w:t>
      </w:r>
      <w:r w:rsidRPr="00D21FE6">
        <w:rPr>
          <w:sz w:val="16"/>
          <w:szCs w:val="16"/>
        </w:rPr>
        <w:br/>
        <w:t xml:space="preserve">уровни цен рассчитываются по каждому компоненту расходов ВВП. Этот показатель применяется при разделении стран </w:t>
      </w:r>
      <w:r w:rsidRPr="00D21FE6">
        <w:rPr>
          <w:sz w:val="16"/>
          <w:szCs w:val="16"/>
        </w:rPr>
        <w:br/>
        <w:t xml:space="preserve">на «дешевые» (с низкими значениями показателя) и «дорогие» (с высоким национальным уровнем цен). Этим показателем широко пользуются туристы на бытовом уровне. Выявлена закономерность, что более высоким значениям ВВП на душу населения </w:t>
      </w:r>
      <w:r w:rsidR="009B1C2C" w:rsidRPr="00D21FE6">
        <w:rPr>
          <w:sz w:val="16"/>
          <w:szCs w:val="16"/>
        </w:rPr>
        <w:br/>
      </w:r>
      <w:r w:rsidRPr="00D21FE6">
        <w:rPr>
          <w:sz w:val="16"/>
          <w:szCs w:val="16"/>
        </w:rPr>
        <w:t>соответствуют более высокие сопоставимые уровни цен.</w:t>
      </w:r>
    </w:p>
    <w:p w14:paraId="313DECDE" w14:textId="2EEFFED9" w:rsidR="00504A06" w:rsidRPr="00D21FE6" w:rsidRDefault="00504A06" w:rsidP="008F3D9C">
      <w:pPr>
        <w:spacing w:line="200" w:lineRule="exact"/>
        <w:ind w:firstLine="284"/>
        <w:jc w:val="both"/>
        <w:rPr>
          <w:i/>
          <w:sz w:val="16"/>
          <w:szCs w:val="16"/>
        </w:rPr>
      </w:pPr>
    </w:p>
    <w:p w14:paraId="2FB4DEE9" w14:textId="77777777" w:rsidR="00504A06" w:rsidRPr="00D21FE6" w:rsidRDefault="00504A06">
      <w:pPr>
        <w:pStyle w:val="19"/>
        <w:spacing w:before="0" w:after="0" w:line="304" w:lineRule="exact"/>
        <w:ind w:left="113" w:hanging="113"/>
        <w:jc w:val="center"/>
        <w:rPr>
          <w:lang w:val="en-US"/>
        </w:rPr>
      </w:pPr>
      <w:r w:rsidRPr="00D21FE6">
        <w:rPr>
          <w:rFonts w:ascii="Arial" w:hAnsi="Arial" w:cs="Arial"/>
          <w:b/>
          <w:i/>
          <w:sz w:val="20"/>
          <w:szCs w:val="20"/>
          <w:lang w:val="en-US"/>
        </w:rPr>
        <w:t>METHODOLOGICAL NOTES</w:t>
      </w:r>
    </w:p>
    <w:p w14:paraId="26574839" w14:textId="4152DEE1" w:rsidR="008F3D9C" w:rsidRPr="00D21FE6" w:rsidRDefault="008F3D9C" w:rsidP="008F3D9C">
      <w:pPr>
        <w:spacing w:before="60" w:line="196" w:lineRule="exact"/>
        <w:ind w:firstLine="284"/>
        <w:jc w:val="both"/>
        <w:rPr>
          <w:lang w:val="en-US"/>
        </w:rPr>
      </w:pPr>
      <w:proofErr w:type="gramStart"/>
      <w:r w:rsidRPr="00D21FE6">
        <w:rPr>
          <w:b/>
          <w:bCs/>
          <w:i/>
          <w:sz w:val="16"/>
          <w:szCs w:val="16"/>
          <w:lang w:val="en-US"/>
        </w:rPr>
        <w:t>Table</w:t>
      </w:r>
      <w:r w:rsidRPr="00D21FE6">
        <w:rPr>
          <w:b/>
          <w:i/>
          <w:sz w:val="16"/>
          <w:szCs w:val="16"/>
          <w:lang w:val="en-US"/>
        </w:rPr>
        <w:t xml:space="preserve"> 26.4.</w:t>
      </w:r>
      <w:proofErr w:type="gramEnd"/>
      <w:r w:rsidRPr="00D21FE6">
        <w:rPr>
          <w:b/>
          <w:i/>
          <w:sz w:val="16"/>
          <w:szCs w:val="16"/>
          <w:lang w:val="en-US"/>
        </w:rPr>
        <w:t xml:space="preserve"> </w:t>
      </w:r>
      <w:r w:rsidRPr="00D21FE6">
        <w:rPr>
          <w:rStyle w:val="hps"/>
          <w:b/>
          <w:i/>
          <w:sz w:val="16"/>
          <w:szCs w:val="16"/>
          <w:lang w:val="en"/>
        </w:rPr>
        <w:t>Life expectancy</w:t>
      </w:r>
      <w:r w:rsidRPr="00D21FE6">
        <w:rPr>
          <w:b/>
          <w:i/>
          <w:sz w:val="16"/>
          <w:szCs w:val="16"/>
          <w:lang w:val="en"/>
        </w:rPr>
        <w:t xml:space="preserve"> </w:t>
      </w:r>
      <w:r w:rsidRPr="00D21FE6">
        <w:rPr>
          <w:rStyle w:val="hps"/>
          <w:b/>
          <w:i/>
          <w:sz w:val="16"/>
          <w:szCs w:val="16"/>
          <w:lang w:val="en"/>
        </w:rPr>
        <w:t>at birth</w:t>
      </w:r>
      <w:r w:rsidRPr="00D21FE6">
        <w:rPr>
          <w:i/>
          <w:sz w:val="16"/>
          <w:szCs w:val="16"/>
          <w:lang w:val="en"/>
        </w:rPr>
        <w:t xml:space="preserve"> </w:t>
      </w:r>
      <w:r w:rsidRPr="00D21FE6">
        <w:rPr>
          <w:rStyle w:val="hps"/>
          <w:i/>
          <w:sz w:val="16"/>
          <w:szCs w:val="16"/>
          <w:lang w:val="en"/>
        </w:rPr>
        <w:t>denotes average number</w:t>
      </w:r>
      <w:r w:rsidRPr="00D21FE6">
        <w:rPr>
          <w:i/>
          <w:sz w:val="16"/>
          <w:szCs w:val="16"/>
          <w:lang w:val="en"/>
        </w:rPr>
        <w:t xml:space="preserve"> </w:t>
      </w:r>
      <w:r w:rsidRPr="00D21FE6">
        <w:rPr>
          <w:rStyle w:val="hps"/>
          <w:i/>
          <w:sz w:val="16"/>
          <w:szCs w:val="16"/>
          <w:lang w:val="en"/>
        </w:rPr>
        <w:t>of years that</w:t>
      </w:r>
      <w:r w:rsidRPr="00D21FE6">
        <w:rPr>
          <w:i/>
          <w:sz w:val="16"/>
          <w:szCs w:val="16"/>
          <w:lang w:val="en"/>
        </w:rPr>
        <w:t xml:space="preserve"> a</w:t>
      </w:r>
      <w:r w:rsidRPr="00D21FE6">
        <w:rPr>
          <w:rStyle w:val="hps"/>
          <w:i/>
          <w:sz w:val="16"/>
          <w:szCs w:val="16"/>
          <w:lang w:val="en"/>
        </w:rPr>
        <w:t xml:space="preserve"> person</w:t>
      </w:r>
      <w:r w:rsidRPr="00D21FE6">
        <w:rPr>
          <w:i/>
          <w:sz w:val="16"/>
          <w:szCs w:val="16"/>
          <w:lang w:val="en"/>
        </w:rPr>
        <w:t xml:space="preserve"> </w:t>
      </w:r>
      <w:r w:rsidRPr="00D21FE6">
        <w:rPr>
          <w:rStyle w:val="hps"/>
          <w:i/>
          <w:sz w:val="16"/>
          <w:szCs w:val="16"/>
          <w:lang w:val="en"/>
        </w:rPr>
        <w:t>from a generation</w:t>
      </w:r>
      <w:r w:rsidRPr="00D21FE6">
        <w:rPr>
          <w:i/>
          <w:sz w:val="16"/>
          <w:szCs w:val="16"/>
          <w:lang w:val="en"/>
        </w:rPr>
        <w:t xml:space="preserve"> would </w:t>
      </w:r>
      <w:r w:rsidRPr="00D21FE6">
        <w:rPr>
          <w:rStyle w:val="hps"/>
          <w:i/>
          <w:sz w:val="16"/>
          <w:szCs w:val="16"/>
          <w:lang w:val="en"/>
        </w:rPr>
        <w:t>live</w:t>
      </w:r>
      <w:r w:rsidRPr="00D21FE6">
        <w:rPr>
          <w:i/>
          <w:sz w:val="16"/>
          <w:szCs w:val="16"/>
          <w:lang w:val="en"/>
        </w:rPr>
        <w:t xml:space="preserve"> </w:t>
      </w:r>
      <w:r w:rsidRPr="00D21FE6">
        <w:rPr>
          <w:rStyle w:val="hps"/>
          <w:i/>
          <w:sz w:val="16"/>
          <w:szCs w:val="16"/>
          <w:lang w:val="en"/>
        </w:rPr>
        <w:t>under the condition that</w:t>
      </w:r>
      <w:r w:rsidRPr="00D21FE6">
        <w:rPr>
          <w:i/>
          <w:sz w:val="16"/>
          <w:szCs w:val="16"/>
          <w:lang w:val="en"/>
        </w:rPr>
        <w:t xml:space="preserve"> </w:t>
      </w:r>
      <w:r w:rsidRPr="00D21FE6">
        <w:rPr>
          <w:rStyle w:val="hps"/>
          <w:i/>
          <w:sz w:val="16"/>
          <w:szCs w:val="16"/>
          <w:lang w:val="en"/>
        </w:rPr>
        <w:t>throughout the life</w:t>
      </w:r>
      <w:r w:rsidRPr="00D21FE6">
        <w:rPr>
          <w:i/>
          <w:sz w:val="16"/>
          <w:szCs w:val="16"/>
          <w:lang w:val="en"/>
        </w:rPr>
        <w:t xml:space="preserve"> </w:t>
      </w:r>
      <w:r w:rsidR="001E4FE6">
        <w:rPr>
          <w:rStyle w:val="hps"/>
          <w:i/>
          <w:sz w:val="16"/>
          <w:szCs w:val="16"/>
          <w:lang w:val="en"/>
        </w:rPr>
        <w:t>of this generation,</w:t>
      </w:r>
      <w:r w:rsidRPr="00D21FE6">
        <w:rPr>
          <w:i/>
          <w:sz w:val="16"/>
          <w:szCs w:val="16"/>
          <w:lang w:val="en"/>
        </w:rPr>
        <w:t xml:space="preserve"> </w:t>
      </w:r>
      <w:r w:rsidRPr="00D21FE6">
        <w:rPr>
          <w:rStyle w:val="hps"/>
          <w:i/>
          <w:sz w:val="16"/>
          <w:szCs w:val="16"/>
          <w:lang w:val="en"/>
        </w:rPr>
        <w:t>age-specific</w:t>
      </w:r>
      <w:r w:rsidRPr="00D21FE6">
        <w:rPr>
          <w:i/>
          <w:sz w:val="16"/>
          <w:szCs w:val="16"/>
          <w:lang w:val="en"/>
        </w:rPr>
        <w:t xml:space="preserve"> </w:t>
      </w:r>
      <w:r w:rsidRPr="00D21FE6">
        <w:rPr>
          <w:rStyle w:val="hps"/>
          <w:i/>
          <w:sz w:val="16"/>
          <w:szCs w:val="16"/>
          <w:lang w:val="en"/>
        </w:rPr>
        <w:t>mortality rates</w:t>
      </w:r>
      <w:r w:rsidRPr="00D21FE6">
        <w:rPr>
          <w:i/>
          <w:sz w:val="16"/>
          <w:szCs w:val="16"/>
          <w:lang w:val="en"/>
        </w:rPr>
        <w:t xml:space="preserve"> </w:t>
      </w:r>
      <w:r w:rsidRPr="00D21FE6">
        <w:rPr>
          <w:rStyle w:val="hps"/>
          <w:i/>
          <w:sz w:val="16"/>
          <w:szCs w:val="16"/>
          <w:lang w:val="en"/>
        </w:rPr>
        <w:t>remain at the level</w:t>
      </w:r>
      <w:r w:rsidRPr="00D21FE6">
        <w:rPr>
          <w:i/>
          <w:sz w:val="16"/>
          <w:szCs w:val="16"/>
          <w:lang w:val="en"/>
        </w:rPr>
        <w:t xml:space="preserve"> </w:t>
      </w:r>
      <w:r w:rsidRPr="00D21FE6">
        <w:rPr>
          <w:rStyle w:val="hps"/>
          <w:i/>
          <w:sz w:val="16"/>
          <w:szCs w:val="16"/>
          <w:lang w:val="en"/>
        </w:rPr>
        <w:t>of the year</w:t>
      </w:r>
      <w:r w:rsidRPr="00D21FE6">
        <w:rPr>
          <w:i/>
          <w:sz w:val="16"/>
          <w:szCs w:val="16"/>
          <w:lang w:val="en"/>
        </w:rPr>
        <w:t xml:space="preserve"> </w:t>
      </w:r>
      <w:r w:rsidRPr="00D21FE6">
        <w:rPr>
          <w:rStyle w:val="hps"/>
          <w:i/>
          <w:sz w:val="16"/>
          <w:szCs w:val="16"/>
          <w:lang w:val="en"/>
        </w:rPr>
        <w:t>for which the</w:t>
      </w:r>
      <w:r w:rsidRPr="00D21FE6">
        <w:rPr>
          <w:i/>
          <w:sz w:val="16"/>
          <w:szCs w:val="16"/>
          <w:lang w:val="en"/>
        </w:rPr>
        <w:t xml:space="preserve"> </w:t>
      </w:r>
      <w:r w:rsidRPr="00D21FE6">
        <w:rPr>
          <w:rStyle w:val="hps"/>
          <w:i/>
          <w:sz w:val="16"/>
          <w:szCs w:val="16"/>
          <w:lang w:val="en"/>
        </w:rPr>
        <w:t>index</w:t>
      </w:r>
      <w:r w:rsidRPr="00D21FE6">
        <w:rPr>
          <w:i/>
          <w:sz w:val="16"/>
          <w:szCs w:val="16"/>
          <w:lang w:val="en"/>
        </w:rPr>
        <w:t xml:space="preserve"> </w:t>
      </w:r>
      <w:r w:rsidRPr="00D21FE6">
        <w:rPr>
          <w:rStyle w:val="hps"/>
          <w:i/>
          <w:sz w:val="16"/>
          <w:szCs w:val="16"/>
          <w:lang w:val="en"/>
        </w:rPr>
        <w:t>is calculated</w:t>
      </w:r>
      <w:r w:rsidRPr="00D21FE6">
        <w:rPr>
          <w:i/>
          <w:sz w:val="16"/>
          <w:szCs w:val="16"/>
          <w:lang w:val="en-US"/>
        </w:rPr>
        <w:t xml:space="preserve">. </w:t>
      </w:r>
    </w:p>
    <w:p w14:paraId="7D7A7910" w14:textId="77777777" w:rsidR="008F3D9C" w:rsidRPr="00D21FE6" w:rsidRDefault="008F3D9C" w:rsidP="008F3D9C">
      <w:pPr>
        <w:spacing w:line="196" w:lineRule="exact"/>
        <w:ind w:firstLine="284"/>
        <w:jc w:val="both"/>
        <w:rPr>
          <w:lang w:val="en-US"/>
        </w:rPr>
      </w:pPr>
      <w:proofErr w:type="gramStart"/>
      <w:r w:rsidRPr="00D21FE6">
        <w:rPr>
          <w:b/>
          <w:i/>
          <w:sz w:val="16"/>
          <w:szCs w:val="16"/>
          <w:lang w:val="en-US"/>
        </w:rPr>
        <w:t>Table 26.7.</w:t>
      </w:r>
      <w:proofErr w:type="gramEnd"/>
      <w:r w:rsidRPr="00D21FE6">
        <w:rPr>
          <w:b/>
          <w:i/>
          <w:sz w:val="16"/>
          <w:szCs w:val="16"/>
          <w:lang w:val="en-US"/>
        </w:rPr>
        <w:t xml:space="preserve"> </w:t>
      </w:r>
      <w:r w:rsidRPr="00D21FE6">
        <w:rPr>
          <w:rStyle w:val="hps"/>
          <w:b/>
          <w:i/>
          <w:sz w:val="16"/>
          <w:szCs w:val="16"/>
          <w:lang w:val="en"/>
        </w:rPr>
        <w:t>Standardized</w:t>
      </w:r>
      <w:r w:rsidRPr="00D21FE6">
        <w:rPr>
          <w:b/>
          <w:i/>
          <w:sz w:val="16"/>
          <w:szCs w:val="16"/>
          <w:lang w:val="en"/>
        </w:rPr>
        <w:t xml:space="preserve"> </w:t>
      </w:r>
      <w:r w:rsidRPr="00D21FE6">
        <w:rPr>
          <w:rStyle w:val="hps"/>
          <w:b/>
          <w:i/>
          <w:sz w:val="16"/>
          <w:szCs w:val="16"/>
          <w:lang w:val="en"/>
        </w:rPr>
        <w:t>mortality rates</w:t>
      </w:r>
      <w:r w:rsidRPr="00D21FE6">
        <w:rPr>
          <w:i/>
          <w:sz w:val="16"/>
          <w:szCs w:val="16"/>
          <w:lang w:val="en"/>
        </w:rPr>
        <w:t xml:space="preserve"> </w:t>
      </w:r>
      <w:r w:rsidRPr="00D21FE6">
        <w:rPr>
          <w:rStyle w:val="hps"/>
          <w:i/>
          <w:sz w:val="16"/>
          <w:szCs w:val="16"/>
          <w:lang w:val="en"/>
        </w:rPr>
        <w:t>are calculated</w:t>
      </w:r>
      <w:r w:rsidRPr="00D21FE6">
        <w:rPr>
          <w:i/>
          <w:sz w:val="16"/>
          <w:szCs w:val="16"/>
          <w:lang w:val="en"/>
        </w:rPr>
        <w:t xml:space="preserve"> </w:t>
      </w:r>
      <w:r w:rsidRPr="00D21FE6">
        <w:rPr>
          <w:rStyle w:val="hps"/>
          <w:i/>
          <w:sz w:val="16"/>
          <w:szCs w:val="16"/>
          <w:lang w:val="en"/>
        </w:rPr>
        <w:t>by weighting the</w:t>
      </w:r>
      <w:r w:rsidRPr="00D21FE6">
        <w:rPr>
          <w:i/>
          <w:sz w:val="16"/>
          <w:szCs w:val="16"/>
          <w:lang w:val="en"/>
        </w:rPr>
        <w:t xml:space="preserve"> </w:t>
      </w:r>
      <w:r w:rsidRPr="00D21FE6">
        <w:rPr>
          <w:rStyle w:val="hps"/>
          <w:i/>
          <w:sz w:val="16"/>
          <w:szCs w:val="16"/>
          <w:lang w:val="en"/>
        </w:rPr>
        <w:t>age-specific</w:t>
      </w:r>
      <w:r w:rsidRPr="00D21FE6">
        <w:rPr>
          <w:i/>
          <w:sz w:val="16"/>
          <w:szCs w:val="16"/>
          <w:lang w:val="en"/>
        </w:rPr>
        <w:t xml:space="preserve"> </w:t>
      </w:r>
      <w:r w:rsidRPr="00D21FE6">
        <w:rPr>
          <w:rStyle w:val="hps"/>
          <w:i/>
          <w:sz w:val="16"/>
          <w:szCs w:val="16"/>
          <w:lang w:val="en"/>
        </w:rPr>
        <w:t>mortality rates</w:t>
      </w:r>
      <w:r w:rsidRPr="00D21FE6">
        <w:rPr>
          <w:i/>
          <w:sz w:val="16"/>
          <w:szCs w:val="16"/>
          <w:lang w:val="en"/>
        </w:rPr>
        <w:t xml:space="preserve"> </w:t>
      </w:r>
      <w:r w:rsidRPr="00D21FE6">
        <w:rPr>
          <w:rStyle w:val="hps"/>
          <w:i/>
          <w:sz w:val="16"/>
          <w:szCs w:val="16"/>
          <w:lang w:val="en"/>
        </w:rPr>
        <w:t>by the standard</w:t>
      </w:r>
      <w:r w:rsidRPr="00D21FE6">
        <w:rPr>
          <w:i/>
          <w:sz w:val="16"/>
          <w:szCs w:val="16"/>
          <w:lang w:val="en"/>
        </w:rPr>
        <w:t xml:space="preserve"> </w:t>
      </w:r>
      <w:r w:rsidRPr="00D21FE6">
        <w:rPr>
          <w:rStyle w:val="hps"/>
          <w:i/>
          <w:sz w:val="16"/>
          <w:szCs w:val="16"/>
          <w:lang w:val="en"/>
        </w:rPr>
        <w:t xml:space="preserve">age structure </w:t>
      </w:r>
      <w:r w:rsidRPr="00D21FE6">
        <w:rPr>
          <w:rStyle w:val="hps"/>
          <w:i/>
          <w:sz w:val="16"/>
          <w:szCs w:val="16"/>
          <w:lang w:val="en"/>
        </w:rPr>
        <w:br/>
        <w:t>of</w:t>
      </w:r>
      <w:r w:rsidRPr="00D21FE6">
        <w:rPr>
          <w:i/>
          <w:sz w:val="16"/>
          <w:szCs w:val="16"/>
          <w:lang w:val="en"/>
        </w:rPr>
        <w:t xml:space="preserve"> </w:t>
      </w:r>
      <w:r w:rsidRPr="00D21FE6">
        <w:rPr>
          <w:rStyle w:val="hps"/>
          <w:i/>
          <w:sz w:val="16"/>
          <w:szCs w:val="16"/>
          <w:lang w:val="en"/>
        </w:rPr>
        <w:t>population.</w:t>
      </w:r>
      <w:r w:rsidRPr="00D21FE6">
        <w:rPr>
          <w:i/>
          <w:sz w:val="16"/>
          <w:szCs w:val="16"/>
          <w:lang w:val="en"/>
        </w:rPr>
        <w:t xml:space="preserve"> T</w:t>
      </w:r>
      <w:r w:rsidRPr="00D21FE6">
        <w:rPr>
          <w:rStyle w:val="hps"/>
          <w:i/>
          <w:sz w:val="16"/>
          <w:szCs w:val="16"/>
          <w:lang w:val="en"/>
        </w:rPr>
        <w:t>he world standard population of</w:t>
      </w:r>
      <w:r w:rsidRPr="00D21FE6">
        <w:rPr>
          <w:i/>
          <w:sz w:val="16"/>
          <w:szCs w:val="16"/>
          <w:lang w:val="en"/>
        </w:rPr>
        <w:t xml:space="preserve"> </w:t>
      </w:r>
      <w:r w:rsidRPr="00D21FE6">
        <w:rPr>
          <w:i/>
          <w:sz w:val="16"/>
          <w:szCs w:val="16"/>
          <w:lang w:val="en-US"/>
        </w:rPr>
        <w:t xml:space="preserve">the </w:t>
      </w:r>
      <w:r w:rsidRPr="00D21FE6">
        <w:rPr>
          <w:rStyle w:val="hpsatn"/>
          <w:i/>
          <w:sz w:val="16"/>
          <w:szCs w:val="16"/>
          <w:lang w:val="en"/>
        </w:rPr>
        <w:t>World Health Organization (</w:t>
      </w:r>
      <w:r w:rsidRPr="00D21FE6">
        <w:rPr>
          <w:i/>
          <w:sz w:val="16"/>
          <w:szCs w:val="16"/>
          <w:lang w:val="en"/>
        </w:rPr>
        <w:t xml:space="preserve">WHO) is used as </w:t>
      </w:r>
      <w:r w:rsidRPr="00D21FE6">
        <w:rPr>
          <w:rStyle w:val="hps"/>
          <w:i/>
          <w:sz w:val="16"/>
          <w:szCs w:val="16"/>
          <w:lang w:val="en"/>
        </w:rPr>
        <w:t>the standard</w:t>
      </w:r>
      <w:r w:rsidRPr="00D21FE6">
        <w:rPr>
          <w:i/>
          <w:sz w:val="16"/>
          <w:szCs w:val="16"/>
          <w:lang w:val="en"/>
        </w:rPr>
        <w:t>.</w:t>
      </w:r>
    </w:p>
    <w:p w14:paraId="5E834A28" w14:textId="77777777" w:rsidR="008F3D9C" w:rsidRPr="00D21FE6" w:rsidRDefault="008F3D9C" w:rsidP="008F3D9C">
      <w:pPr>
        <w:spacing w:line="196" w:lineRule="exact"/>
        <w:ind w:firstLine="284"/>
        <w:jc w:val="both"/>
        <w:rPr>
          <w:i/>
          <w:lang w:val="en-US"/>
        </w:rPr>
      </w:pPr>
      <w:proofErr w:type="gramStart"/>
      <w:r w:rsidRPr="00D21FE6">
        <w:rPr>
          <w:b/>
          <w:bCs/>
          <w:i/>
          <w:sz w:val="16"/>
          <w:szCs w:val="16"/>
          <w:lang w:val="en-US"/>
        </w:rPr>
        <w:t>Tables 26.8, 26.9.</w:t>
      </w:r>
      <w:proofErr w:type="gramEnd"/>
      <w:r w:rsidRPr="00D21FE6">
        <w:rPr>
          <w:i/>
          <w:sz w:val="16"/>
          <w:szCs w:val="16"/>
          <w:lang w:val="en-US"/>
        </w:rPr>
        <w:t xml:space="preserve"> According to the WHO methodology, the infant mortality rate is the ratio of the number of children dying before </w:t>
      </w:r>
      <w:r w:rsidRPr="00D21FE6">
        <w:rPr>
          <w:i/>
          <w:sz w:val="16"/>
          <w:szCs w:val="16"/>
          <w:lang w:val="en-US"/>
        </w:rPr>
        <w:br/>
        <w:t>the age of 1 year to the total number of live births for the same period, multiplied by 1000.</w:t>
      </w:r>
    </w:p>
    <w:p w14:paraId="6DC0B739" w14:textId="1B595733" w:rsidR="008F3D9C" w:rsidRPr="00D21FE6" w:rsidRDefault="008F3D9C" w:rsidP="008F3D9C">
      <w:pPr>
        <w:pStyle w:val="19"/>
        <w:spacing w:before="0" w:after="0" w:line="196" w:lineRule="exact"/>
        <w:ind w:firstLine="284"/>
        <w:jc w:val="both"/>
        <w:rPr>
          <w:lang w:val="en-US"/>
        </w:rPr>
      </w:pPr>
      <w:r w:rsidRPr="00D21FE6">
        <w:rPr>
          <w:rStyle w:val="hps"/>
          <w:rFonts w:ascii="Arial" w:hAnsi="Arial" w:cs="Arial"/>
          <w:i/>
          <w:sz w:val="16"/>
          <w:szCs w:val="16"/>
          <w:lang w:val="en"/>
        </w:rPr>
        <w:t xml:space="preserve">It should be noted that the definition of </w:t>
      </w:r>
      <w:r w:rsidRPr="00D21FE6">
        <w:rPr>
          <w:rStyle w:val="hps"/>
          <w:rFonts w:ascii="Arial" w:hAnsi="Arial" w:cs="Arial"/>
          <w:i/>
          <w:sz w:val="16"/>
          <w:szCs w:val="16"/>
          <w:lang w:val="en-US"/>
        </w:rPr>
        <w:t>«</w:t>
      </w:r>
      <w:r w:rsidRPr="00D21FE6">
        <w:rPr>
          <w:rStyle w:val="hps"/>
          <w:rFonts w:ascii="Arial" w:hAnsi="Arial" w:cs="Arial"/>
          <w:i/>
          <w:sz w:val="16"/>
          <w:szCs w:val="16"/>
          <w:lang w:val="en"/>
        </w:rPr>
        <w:t>live birth</w:t>
      </w:r>
      <w:r w:rsidRPr="00D21FE6">
        <w:rPr>
          <w:rStyle w:val="hps"/>
          <w:rFonts w:ascii="Arial" w:hAnsi="Arial" w:cs="Arial"/>
          <w:i/>
          <w:sz w:val="16"/>
          <w:szCs w:val="16"/>
          <w:lang w:val="en-US"/>
        </w:rPr>
        <w:t>»</w:t>
      </w:r>
      <w:r w:rsidRPr="00D21FE6">
        <w:rPr>
          <w:rStyle w:val="hps"/>
          <w:rFonts w:ascii="Arial" w:hAnsi="Arial" w:cs="Arial"/>
          <w:i/>
          <w:sz w:val="16"/>
          <w:szCs w:val="16"/>
          <w:lang w:val="en"/>
        </w:rPr>
        <w:t xml:space="preserve">, which in some countries differs from the definition adopted in WHO practice, has </w:t>
      </w:r>
      <w:r w:rsidRPr="00D21FE6">
        <w:rPr>
          <w:rStyle w:val="hps"/>
          <w:rFonts w:ascii="Arial" w:hAnsi="Arial" w:cs="Arial"/>
          <w:i/>
          <w:sz w:val="16"/>
          <w:szCs w:val="16"/>
          <w:lang w:val="en"/>
        </w:rPr>
        <w:br/>
        <w:t xml:space="preserve">a significant impact on the infant mortality rate and the </w:t>
      </w:r>
      <w:r w:rsidRPr="00D21FE6">
        <w:rPr>
          <w:rStyle w:val="hps"/>
          <w:rFonts w:ascii="Arial" w:hAnsi="Arial" w:cs="Arial"/>
          <w:b/>
          <w:i/>
          <w:sz w:val="16"/>
          <w:szCs w:val="16"/>
          <w:lang w:val="en"/>
        </w:rPr>
        <w:t>maternal mortality rate</w:t>
      </w:r>
      <w:r w:rsidRPr="00D21FE6">
        <w:rPr>
          <w:rStyle w:val="hps"/>
          <w:rFonts w:ascii="Arial" w:hAnsi="Arial" w:cs="Arial"/>
          <w:i/>
          <w:sz w:val="16"/>
          <w:szCs w:val="16"/>
          <w:lang w:val="en"/>
        </w:rPr>
        <w:t xml:space="preserve">. </w:t>
      </w:r>
      <w:proofErr w:type="gramStart"/>
      <w:r w:rsidRPr="00D21FE6">
        <w:rPr>
          <w:rStyle w:val="hps"/>
          <w:rFonts w:ascii="Arial" w:hAnsi="Arial" w:cs="Arial"/>
          <w:i/>
          <w:sz w:val="16"/>
          <w:szCs w:val="16"/>
          <w:lang w:val="en"/>
        </w:rPr>
        <w:t xml:space="preserve">This, as well as the fact that in some countries </w:t>
      </w:r>
      <w:r w:rsidR="009B1C2C" w:rsidRPr="00D21FE6">
        <w:rPr>
          <w:rStyle w:val="hps"/>
          <w:rFonts w:ascii="Arial" w:hAnsi="Arial" w:cs="Arial"/>
          <w:i/>
          <w:sz w:val="16"/>
          <w:szCs w:val="16"/>
          <w:lang w:val="en-US"/>
        </w:rPr>
        <w:br/>
      </w:r>
      <w:r w:rsidRPr="00D21FE6">
        <w:rPr>
          <w:rStyle w:val="hps"/>
          <w:rFonts w:ascii="Arial" w:hAnsi="Arial" w:cs="Arial"/>
          <w:i/>
          <w:sz w:val="16"/>
          <w:szCs w:val="16"/>
          <w:lang w:val="en"/>
        </w:rPr>
        <w:t xml:space="preserve">it is impossible to ensure full registration of all deaths and births, must be taken into account when conducting comparative analysis </w:t>
      </w:r>
      <w:r w:rsidR="009B1C2C" w:rsidRPr="00D21FE6">
        <w:rPr>
          <w:rStyle w:val="hps"/>
          <w:rFonts w:ascii="Arial" w:hAnsi="Arial" w:cs="Arial"/>
          <w:i/>
          <w:sz w:val="16"/>
          <w:szCs w:val="16"/>
          <w:lang w:val="en-US"/>
        </w:rPr>
        <w:br/>
      </w:r>
      <w:r w:rsidRPr="00D21FE6">
        <w:rPr>
          <w:rStyle w:val="hps"/>
          <w:rFonts w:ascii="Arial" w:hAnsi="Arial" w:cs="Arial"/>
          <w:i/>
          <w:sz w:val="16"/>
          <w:szCs w:val="16"/>
          <w:lang w:val="en"/>
        </w:rPr>
        <w:t>of indicators between countries.</w:t>
      </w:r>
      <w:proofErr w:type="gramEnd"/>
    </w:p>
    <w:p w14:paraId="1541E59E" w14:textId="61B3D230" w:rsidR="008F3D9C" w:rsidRPr="00D21FE6" w:rsidRDefault="008F3D9C" w:rsidP="008F3D9C">
      <w:pPr>
        <w:spacing w:line="196" w:lineRule="exact"/>
        <w:ind w:firstLine="284"/>
        <w:jc w:val="both"/>
        <w:rPr>
          <w:i/>
          <w:sz w:val="16"/>
          <w:szCs w:val="16"/>
          <w:lang w:val="en-US"/>
        </w:rPr>
      </w:pPr>
      <w:bookmarkStart w:id="1" w:name="_Hlk59371765"/>
      <w:proofErr w:type="gramStart"/>
      <w:r w:rsidRPr="00D21FE6">
        <w:rPr>
          <w:b/>
          <w:bCs/>
          <w:i/>
          <w:sz w:val="16"/>
          <w:szCs w:val="16"/>
          <w:lang w:val="en-US"/>
        </w:rPr>
        <w:t>Tables 26.10, 26.11, 26.12, 26.13.</w:t>
      </w:r>
      <w:proofErr w:type="gramEnd"/>
      <w:r w:rsidRPr="00D21FE6">
        <w:rPr>
          <w:b/>
          <w:bCs/>
          <w:i/>
          <w:sz w:val="16"/>
          <w:szCs w:val="16"/>
          <w:lang w:val="en-US"/>
        </w:rPr>
        <w:t xml:space="preserve"> </w:t>
      </w:r>
      <w:r w:rsidRPr="00D21FE6">
        <w:rPr>
          <w:i/>
          <w:sz w:val="16"/>
          <w:szCs w:val="16"/>
          <w:lang w:val="en-US"/>
        </w:rPr>
        <w:t xml:space="preserve">According to the ILO methodology (Resolution I of the 19th International conference on Labour </w:t>
      </w:r>
      <w:r w:rsidR="00D63B8B" w:rsidRPr="00D21FE6">
        <w:rPr>
          <w:i/>
          <w:sz w:val="16"/>
          <w:szCs w:val="16"/>
          <w:lang w:val="en-US"/>
        </w:rPr>
        <w:br/>
      </w:r>
      <w:r w:rsidRPr="00D21FE6">
        <w:rPr>
          <w:i/>
          <w:sz w:val="16"/>
          <w:szCs w:val="16"/>
          <w:lang w:val="en-US"/>
        </w:rPr>
        <w:t xml:space="preserve">Statistics) the employed are persons of working age (aged 15 and over in Russia), who during a given short period of time (one week) were </w:t>
      </w:r>
      <w:r w:rsidRPr="00D21FE6">
        <w:rPr>
          <w:i/>
          <w:sz w:val="16"/>
          <w:szCs w:val="16"/>
          <w:lang w:val="en-US"/>
        </w:rPr>
        <w:br/>
        <w:t>engaged in any activity related to production of goods or provision of services for pay or profit. The employed include:</w:t>
      </w:r>
    </w:p>
    <w:p w14:paraId="1C12A50F" w14:textId="77777777" w:rsidR="008F3D9C" w:rsidRPr="00D21FE6" w:rsidRDefault="008F3D9C" w:rsidP="008F3D9C">
      <w:pPr>
        <w:spacing w:line="196" w:lineRule="exact"/>
        <w:ind w:firstLine="284"/>
        <w:jc w:val="both"/>
        <w:rPr>
          <w:i/>
          <w:sz w:val="16"/>
          <w:szCs w:val="16"/>
          <w:lang w:val="en-US"/>
        </w:rPr>
      </w:pPr>
      <w:proofErr w:type="gramStart"/>
      <w:r w:rsidRPr="00D21FE6">
        <w:rPr>
          <w:i/>
          <w:sz w:val="16"/>
          <w:szCs w:val="16"/>
          <w:lang w:val="en-US"/>
        </w:rPr>
        <w:t>employed</w:t>
      </w:r>
      <w:proofErr w:type="gramEnd"/>
      <w:r w:rsidRPr="00D21FE6">
        <w:rPr>
          <w:i/>
          <w:sz w:val="16"/>
          <w:szCs w:val="16"/>
          <w:lang w:val="en-US"/>
        </w:rPr>
        <w:t xml:space="preserve"> persons «at work», e.g., those who worked no less than 1 hour in the workplace;</w:t>
      </w:r>
    </w:p>
    <w:p w14:paraId="1252EEF1" w14:textId="77777777" w:rsidR="008F3D9C" w:rsidRPr="00D21FE6" w:rsidRDefault="008F3D9C" w:rsidP="008F3D9C">
      <w:pPr>
        <w:spacing w:line="196" w:lineRule="exact"/>
        <w:ind w:firstLine="284"/>
        <w:jc w:val="both"/>
        <w:rPr>
          <w:b/>
          <w:bCs/>
          <w:i/>
          <w:sz w:val="16"/>
          <w:szCs w:val="16"/>
          <w:lang w:val="en-US"/>
        </w:rPr>
      </w:pPr>
      <w:proofErr w:type="gramStart"/>
      <w:r w:rsidRPr="00D21FE6">
        <w:rPr>
          <w:i/>
          <w:sz w:val="16"/>
          <w:szCs w:val="16"/>
          <w:lang w:val="en-US"/>
        </w:rPr>
        <w:t>employed</w:t>
      </w:r>
      <w:proofErr w:type="gramEnd"/>
      <w:r w:rsidRPr="00D21FE6">
        <w:rPr>
          <w:i/>
          <w:sz w:val="16"/>
          <w:szCs w:val="16"/>
          <w:lang w:val="en-US"/>
        </w:rPr>
        <w:t xml:space="preserve"> persons who are not «at work» due to temporary absence in the workplace or working time arrangements (for instance, </w:t>
      </w:r>
      <w:r w:rsidRPr="00D21FE6">
        <w:rPr>
          <w:i/>
          <w:sz w:val="16"/>
          <w:szCs w:val="16"/>
          <w:lang w:val="en-US"/>
        </w:rPr>
        <w:br/>
        <w:t>because of work shift, flexible working time and overtime leave).</w:t>
      </w:r>
    </w:p>
    <w:p w14:paraId="12A559C3" w14:textId="47D05B54" w:rsidR="008F3D9C" w:rsidRPr="00D21FE6" w:rsidRDefault="008F3D9C" w:rsidP="008F3D9C">
      <w:pPr>
        <w:spacing w:line="196" w:lineRule="exact"/>
        <w:ind w:firstLine="284"/>
        <w:jc w:val="both"/>
        <w:rPr>
          <w:i/>
          <w:sz w:val="16"/>
          <w:szCs w:val="16"/>
          <w:lang w:val="en-US"/>
        </w:rPr>
      </w:pPr>
      <w:r w:rsidRPr="00D21FE6">
        <w:rPr>
          <w:b/>
          <w:bCs/>
          <w:i/>
          <w:sz w:val="16"/>
          <w:szCs w:val="16"/>
          <w:lang w:val="en-US"/>
        </w:rPr>
        <w:t xml:space="preserve">Unemployed </w:t>
      </w:r>
      <w:r w:rsidRPr="00D21FE6">
        <w:rPr>
          <w:i/>
          <w:sz w:val="16"/>
          <w:szCs w:val="16"/>
          <w:lang w:val="en-US"/>
        </w:rPr>
        <w:t>are persons of working age (age</w:t>
      </w:r>
      <w:r w:rsidR="00651DF7" w:rsidRPr="00D21FE6">
        <w:rPr>
          <w:i/>
          <w:sz w:val="16"/>
          <w:szCs w:val="16"/>
          <w:lang w:val="en-US"/>
        </w:rPr>
        <w:t>d</w:t>
      </w:r>
      <w:r w:rsidRPr="00D21FE6">
        <w:rPr>
          <w:i/>
          <w:sz w:val="16"/>
          <w:szCs w:val="16"/>
          <w:lang w:val="en-US"/>
        </w:rPr>
        <w:t xml:space="preserve"> 15 – 72 in Russia), who during the reference period simultaneously met the following </w:t>
      </w:r>
      <w:r w:rsidRPr="00D21FE6">
        <w:rPr>
          <w:i/>
          <w:sz w:val="16"/>
          <w:szCs w:val="16"/>
          <w:lang w:val="en-US"/>
        </w:rPr>
        <w:br/>
        <w:t>criteria:</w:t>
      </w:r>
    </w:p>
    <w:p w14:paraId="6C7148E2" w14:textId="77777777" w:rsidR="008F3D9C" w:rsidRPr="00D21FE6" w:rsidRDefault="008F3D9C" w:rsidP="008F3D9C">
      <w:pPr>
        <w:spacing w:line="196" w:lineRule="exact"/>
        <w:ind w:firstLine="284"/>
        <w:jc w:val="both"/>
        <w:rPr>
          <w:i/>
          <w:sz w:val="16"/>
          <w:szCs w:val="16"/>
          <w:lang w:val="en-US"/>
        </w:rPr>
      </w:pPr>
      <w:proofErr w:type="gramStart"/>
      <w:r w:rsidRPr="00D21FE6">
        <w:rPr>
          <w:i/>
          <w:sz w:val="16"/>
          <w:szCs w:val="16"/>
          <w:lang w:val="en-US"/>
        </w:rPr>
        <w:t>had</w:t>
      </w:r>
      <w:proofErr w:type="gramEnd"/>
      <w:r w:rsidRPr="00D21FE6">
        <w:rPr>
          <w:i/>
          <w:sz w:val="16"/>
          <w:szCs w:val="16"/>
          <w:lang w:val="en-US"/>
        </w:rPr>
        <w:t xml:space="preserve"> no job (gainful occupation);</w:t>
      </w:r>
    </w:p>
    <w:p w14:paraId="5105E509" w14:textId="1246AA71" w:rsidR="008F3D9C" w:rsidRPr="00D21FE6" w:rsidRDefault="008F3D9C" w:rsidP="008F3D9C">
      <w:pPr>
        <w:spacing w:line="196" w:lineRule="exact"/>
        <w:ind w:firstLine="284"/>
        <w:jc w:val="both"/>
        <w:rPr>
          <w:i/>
          <w:sz w:val="16"/>
          <w:szCs w:val="16"/>
          <w:lang w:val="en-US"/>
        </w:rPr>
      </w:pPr>
      <w:r w:rsidRPr="00D21FE6">
        <w:rPr>
          <w:i/>
          <w:sz w:val="16"/>
          <w:szCs w:val="16"/>
          <w:lang w:val="en-US"/>
        </w:rPr>
        <w:t xml:space="preserve">were seeking jobs in the last four weeks, using any ways, i.e., applied to the state or commercial employment services, used or placed announcements in mass media, Internet, addressed the administration of organization (employer) directly, used personal contacts, </w:t>
      </w:r>
      <w:r w:rsidR="00D63B8B" w:rsidRPr="00D21FE6">
        <w:rPr>
          <w:i/>
          <w:sz w:val="16"/>
          <w:szCs w:val="16"/>
          <w:lang w:val="en-US"/>
        </w:rPr>
        <w:br/>
      </w:r>
      <w:r w:rsidRPr="00D21FE6">
        <w:rPr>
          <w:i/>
          <w:sz w:val="16"/>
          <w:szCs w:val="16"/>
          <w:lang w:val="en-US"/>
        </w:rPr>
        <w:t>etc. or undertook measures to organize own business;</w:t>
      </w:r>
    </w:p>
    <w:p w14:paraId="6A306980" w14:textId="77777777" w:rsidR="008F3D9C" w:rsidRPr="00D21FE6" w:rsidRDefault="008F3D9C" w:rsidP="008F3D9C">
      <w:pPr>
        <w:spacing w:line="196" w:lineRule="exact"/>
        <w:ind w:firstLine="284"/>
        <w:jc w:val="both"/>
        <w:rPr>
          <w:i/>
          <w:sz w:val="16"/>
          <w:szCs w:val="16"/>
          <w:lang w:val="en-US"/>
        </w:rPr>
      </w:pPr>
      <w:proofErr w:type="gramStart"/>
      <w:r w:rsidRPr="00D21FE6">
        <w:rPr>
          <w:i/>
          <w:sz w:val="16"/>
          <w:szCs w:val="16"/>
          <w:lang w:val="en-US"/>
        </w:rPr>
        <w:t>were</w:t>
      </w:r>
      <w:proofErr w:type="gramEnd"/>
      <w:r w:rsidRPr="00D21FE6">
        <w:rPr>
          <w:i/>
          <w:sz w:val="16"/>
          <w:szCs w:val="16"/>
          <w:lang w:val="en-US"/>
        </w:rPr>
        <w:t xml:space="preserve"> ready to start working during the short reference period (in Russia – during the surveyed week). </w:t>
      </w:r>
    </w:p>
    <w:p w14:paraId="5E4C4E88" w14:textId="77777777" w:rsidR="008F3D9C" w:rsidRPr="00D21FE6" w:rsidRDefault="008F3D9C" w:rsidP="008F3D9C">
      <w:pPr>
        <w:spacing w:line="196" w:lineRule="exact"/>
        <w:ind w:firstLine="284"/>
        <w:jc w:val="both"/>
        <w:rPr>
          <w:i/>
          <w:sz w:val="16"/>
          <w:szCs w:val="16"/>
          <w:lang w:val="en-US"/>
        </w:rPr>
      </w:pPr>
      <w:r w:rsidRPr="00D21FE6">
        <w:rPr>
          <w:i/>
          <w:sz w:val="16"/>
          <w:szCs w:val="16"/>
          <w:lang w:val="en-US"/>
        </w:rPr>
        <w:t>For most countries, statistics on the employed and the unemployed are provided as average annual data, based on the monthly, quarter and semiannual data of labor force sample surveys.</w:t>
      </w:r>
    </w:p>
    <w:p w14:paraId="2E61D1FE" w14:textId="77777777" w:rsidR="00DA4686" w:rsidRPr="00D21FE6" w:rsidRDefault="00DA4686" w:rsidP="00DA4686">
      <w:pPr>
        <w:spacing w:line="196" w:lineRule="exact"/>
        <w:ind w:firstLine="284"/>
        <w:jc w:val="both"/>
        <w:rPr>
          <w:i/>
          <w:sz w:val="16"/>
          <w:szCs w:val="16"/>
          <w:lang w:val="en-US"/>
        </w:rPr>
      </w:pPr>
      <w:r w:rsidRPr="00D21FE6">
        <w:rPr>
          <w:i/>
          <w:sz w:val="16"/>
          <w:szCs w:val="16"/>
          <w:lang w:val="en-US"/>
        </w:rPr>
        <w:lastRenderedPageBreak/>
        <w:t>For Russia, statistics on the employed and the unemployed are provided as average annual data based on the monthly labor force sample survey data.</w:t>
      </w:r>
    </w:p>
    <w:p w14:paraId="77DF9EBE" w14:textId="77777777" w:rsidR="008F3D9C" w:rsidRPr="00D21FE6" w:rsidRDefault="008F3D9C" w:rsidP="008F3D9C">
      <w:pPr>
        <w:spacing w:line="196" w:lineRule="exact"/>
        <w:ind w:firstLine="284"/>
        <w:jc w:val="both"/>
        <w:rPr>
          <w:b/>
          <w:bCs/>
          <w:i/>
          <w:sz w:val="16"/>
          <w:szCs w:val="16"/>
          <w:lang w:val="en-US"/>
        </w:rPr>
      </w:pPr>
      <w:r w:rsidRPr="00D21FE6">
        <w:rPr>
          <w:b/>
          <w:bCs/>
          <w:i/>
          <w:sz w:val="16"/>
          <w:szCs w:val="16"/>
          <w:lang w:val="en-US"/>
        </w:rPr>
        <w:t xml:space="preserve">Unemployment rate </w:t>
      </w:r>
      <w:r w:rsidRPr="00D21FE6">
        <w:rPr>
          <w:i/>
          <w:sz w:val="16"/>
          <w:szCs w:val="16"/>
          <w:lang w:val="en-US"/>
        </w:rPr>
        <w:t>is the ratio of the number of unemployed to the number of labor force (employed and unemployed population), calculated as a percentage</w:t>
      </w:r>
      <w:r w:rsidRPr="00D21FE6">
        <w:rPr>
          <w:b/>
          <w:bCs/>
          <w:i/>
          <w:sz w:val="16"/>
          <w:szCs w:val="16"/>
          <w:lang w:val="en-US"/>
        </w:rPr>
        <w:t>.</w:t>
      </w:r>
    </w:p>
    <w:bookmarkEnd w:id="1"/>
    <w:p w14:paraId="58D9E020" w14:textId="4D57453E" w:rsidR="008F3D9C" w:rsidRPr="00D21FE6" w:rsidRDefault="008F3D9C" w:rsidP="008F3D9C">
      <w:pPr>
        <w:spacing w:line="196" w:lineRule="exact"/>
        <w:ind w:firstLine="284"/>
        <w:jc w:val="both"/>
        <w:rPr>
          <w:i/>
          <w:sz w:val="16"/>
          <w:szCs w:val="16"/>
          <w:lang w:val="en-US"/>
        </w:rPr>
      </w:pPr>
      <w:r w:rsidRPr="001E4FE6">
        <w:rPr>
          <w:b/>
          <w:i/>
          <w:sz w:val="16"/>
          <w:szCs w:val="16"/>
          <w:lang w:val="en-US"/>
        </w:rPr>
        <w:t>International comparisons of GDP</w:t>
      </w:r>
      <w:r w:rsidRPr="00D21FE6">
        <w:rPr>
          <w:i/>
          <w:sz w:val="16"/>
          <w:szCs w:val="16"/>
          <w:lang w:val="en-US"/>
        </w:rPr>
        <w:t xml:space="preserve"> make it possible to determine the levels of general economic development of countries, build </w:t>
      </w:r>
      <w:r w:rsidR="009B1C2C" w:rsidRPr="00D21FE6">
        <w:rPr>
          <w:i/>
          <w:sz w:val="16"/>
          <w:szCs w:val="16"/>
          <w:lang w:val="en-US"/>
        </w:rPr>
        <w:br/>
      </w:r>
      <w:r w:rsidRPr="00D21FE6">
        <w:rPr>
          <w:i/>
          <w:sz w:val="16"/>
          <w:szCs w:val="16"/>
          <w:lang w:val="en-US"/>
        </w:rPr>
        <w:t>economic models, measure the efficiency of labor productivity, and analyze the financial capabilities of countries.</w:t>
      </w:r>
    </w:p>
    <w:p w14:paraId="39780444" w14:textId="77777777" w:rsidR="008F3D9C" w:rsidRPr="00D21FE6" w:rsidRDefault="008F3D9C" w:rsidP="008F3D9C">
      <w:pPr>
        <w:spacing w:line="196" w:lineRule="exact"/>
        <w:ind w:firstLine="284"/>
        <w:jc w:val="both"/>
        <w:rPr>
          <w:i/>
          <w:sz w:val="16"/>
          <w:szCs w:val="16"/>
          <w:lang w:val="en-US"/>
        </w:rPr>
      </w:pPr>
      <w:r w:rsidRPr="00D21FE6">
        <w:rPr>
          <w:i/>
          <w:sz w:val="16"/>
          <w:szCs w:val="16"/>
          <w:lang w:val="en-US"/>
        </w:rPr>
        <w:t>International organizations use the results of international comparisons to determine the amount of contributions to these organizations, the distribution of the number of votes during voting, the distribution and amount of funds to countries.</w:t>
      </w:r>
    </w:p>
    <w:p w14:paraId="4C4879F9" w14:textId="2E883E1C" w:rsidR="008F3D9C" w:rsidRPr="00D21FE6" w:rsidRDefault="008F3D9C" w:rsidP="008F3D9C">
      <w:pPr>
        <w:spacing w:line="196" w:lineRule="exact"/>
        <w:ind w:firstLine="284"/>
        <w:jc w:val="both"/>
        <w:rPr>
          <w:i/>
          <w:sz w:val="16"/>
          <w:szCs w:val="16"/>
          <w:lang w:val="en-US"/>
        </w:rPr>
      </w:pPr>
      <w:r w:rsidRPr="00D21FE6">
        <w:rPr>
          <w:i/>
          <w:sz w:val="16"/>
          <w:szCs w:val="16"/>
          <w:lang w:val="en-US"/>
        </w:rPr>
        <w:t xml:space="preserve">International comparisons of GDP have been carried out under the International Comparison Program (ICP) since the 1960s by the UN Statistics Division in collaboration with international organizations, national statistical offices and scientific organizations. The Russian </w:t>
      </w:r>
      <w:r w:rsidR="009B1C2C" w:rsidRPr="00D21FE6">
        <w:rPr>
          <w:i/>
          <w:sz w:val="16"/>
          <w:szCs w:val="16"/>
          <w:lang w:val="en-US"/>
        </w:rPr>
        <w:br/>
      </w:r>
      <w:r w:rsidRPr="00D21FE6">
        <w:rPr>
          <w:i/>
          <w:sz w:val="16"/>
          <w:szCs w:val="16"/>
          <w:lang w:val="en-US"/>
        </w:rPr>
        <w:t xml:space="preserve">Federation has been participating in international GDP comparisons on an ongoing basis since 1993. </w:t>
      </w:r>
      <w:r w:rsidR="00D21FE6" w:rsidRPr="00D21FE6">
        <w:rPr>
          <w:i/>
          <w:sz w:val="16"/>
          <w:szCs w:val="16"/>
          <w:lang w:val="en-US"/>
        </w:rPr>
        <w:t>In accordance with the UN Statistical Commission decision the 202</w:t>
      </w:r>
      <w:r w:rsidR="00FB7700" w:rsidRPr="00FB7700">
        <w:rPr>
          <w:i/>
          <w:sz w:val="16"/>
          <w:szCs w:val="16"/>
          <w:lang w:val="en-US"/>
        </w:rPr>
        <w:t>4</w:t>
      </w:r>
      <w:r w:rsidR="00D21FE6" w:rsidRPr="00D21FE6">
        <w:rPr>
          <w:i/>
          <w:sz w:val="16"/>
          <w:szCs w:val="16"/>
          <w:lang w:val="en-US"/>
        </w:rPr>
        <w:t xml:space="preserve"> Cycle of the International Comparison Programme (ICP) is currently ongoing.</w:t>
      </w:r>
    </w:p>
    <w:p w14:paraId="137C140F" w14:textId="3C056474" w:rsidR="008F3D9C" w:rsidRPr="00D21FE6" w:rsidRDefault="008F3D9C" w:rsidP="008F3D9C">
      <w:pPr>
        <w:spacing w:line="196" w:lineRule="exact"/>
        <w:ind w:firstLine="284"/>
        <w:jc w:val="both"/>
        <w:rPr>
          <w:i/>
          <w:sz w:val="16"/>
          <w:szCs w:val="16"/>
          <w:lang w:val="en-US"/>
        </w:rPr>
      </w:pPr>
      <w:r w:rsidRPr="00D21FE6">
        <w:rPr>
          <w:i/>
          <w:sz w:val="16"/>
          <w:szCs w:val="16"/>
          <w:lang w:val="en-US"/>
        </w:rPr>
        <w:t>The ICP is based on the calculation of purchasing power parities (PPPs), which are the ratios of prices at the level of products, groups, components of GDP, or GDP as a whole. Using PPPs instead of the exchange rate</w:t>
      </w:r>
      <w:r w:rsidRPr="00D21FE6">
        <w:rPr>
          <w:i/>
          <w:sz w:val="16"/>
          <w:szCs w:val="16"/>
          <w:vertAlign w:val="superscript"/>
          <w:lang w:val="en-US"/>
        </w:rPr>
        <w:t>1)</w:t>
      </w:r>
      <w:r w:rsidRPr="00D21FE6">
        <w:rPr>
          <w:i/>
          <w:sz w:val="16"/>
          <w:szCs w:val="16"/>
          <w:lang w:val="en-US"/>
        </w:rPr>
        <w:t xml:space="preserve"> avoids distortion of national data when converted</w:t>
      </w:r>
      <w:r w:rsidRPr="00D21FE6">
        <w:rPr>
          <w:i/>
          <w:sz w:val="16"/>
          <w:szCs w:val="16"/>
          <w:lang w:val="en-US"/>
        </w:rPr>
        <w:br/>
        <w:t xml:space="preserve">to a comparable form. The exchange rate is subject to significant fluctuations and does not reflect the national volumes of produced </w:t>
      </w:r>
      <w:r w:rsidR="00D63B8B" w:rsidRPr="00D21FE6">
        <w:rPr>
          <w:i/>
          <w:sz w:val="16"/>
          <w:szCs w:val="16"/>
          <w:lang w:val="en-US"/>
        </w:rPr>
        <w:br/>
      </w:r>
      <w:r w:rsidRPr="00D21FE6">
        <w:rPr>
          <w:i/>
          <w:sz w:val="16"/>
          <w:szCs w:val="16"/>
          <w:lang w:val="en-US"/>
        </w:rPr>
        <w:t xml:space="preserve">and consumed goods and services. PPPs are both deflators and instruments for converting value indicators from the national currency </w:t>
      </w:r>
      <w:r w:rsidR="009B1C2C" w:rsidRPr="00D21FE6">
        <w:rPr>
          <w:i/>
          <w:sz w:val="16"/>
          <w:szCs w:val="16"/>
          <w:lang w:val="en-US"/>
        </w:rPr>
        <w:br/>
      </w:r>
      <w:r w:rsidRPr="00D21FE6">
        <w:rPr>
          <w:i/>
          <w:sz w:val="16"/>
          <w:szCs w:val="16"/>
          <w:lang w:val="en-US"/>
        </w:rPr>
        <w:t>into</w:t>
      </w:r>
      <w:r w:rsidR="009B1C2C" w:rsidRPr="00D21FE6">
        <w:rPr>
          <w:i/>
          <w:sz w:val="16"/>
          <w:szCs w:val="16"/>
          <w:lang w:val="en-US"/>
        </w:rPr>
        <w:t xml:space="preserve"> </w:t>
      </w:r>
      <w:r w:rsidRPr="00D21FE6">
        <w:rPr>
          <w:i/>
          <w:sz w:val="16"/>
          <w:szCs w:val="16"/>
          <w:lang w:val="en-US"/>
        </w:rPr>
        <w:t>a common currency.</w:t>
      </w:r>
    </w:p>
    <w:p w14:paraId="1A1A4BAF" w14:textId="191E8BEF" w:rsidR="008F3D9C" w:rsidRPr="00D21FE6" w:rsidRDefault="008F3D9C" w:rsidP="008F3D9C">
      <w:pPr>
        <w:spacing w:line="196" w:lineRule="exact"/>
        <w:ind w:firstLine="284"/>
        <w:jc w:val="both"/>
        <w:rPr>
          <w:i/>
          <w:sz w:val="16"/>
          <w:szCs w:val="16"/>
          <w:lang w:val="en-US"/>
        </w:rPr>
      </w:pPr>
      <w:r w:rsidRPr="00D21FE6">
        <w:rPr>
          <w:i/>
          <w:sz w:val="16"/>
          <w:szCs w:val="16"/>
          <w:lang w:val="en-US"/>
        </w:rPr>
        <w:t xml:space="preserve">Due to the large number of participating countries, international comparisons of GDP are conducted on a regional basis. Organization for Economic Co-operation and Development (OECD), Asian Development Bank (ADB), Statistical Division of the European Union </w:t>
      </w:r>
      <w:r w:rsidR="009B1C2C" w:rsidRPr="00D21FE6">
        <w:rPr>
          <w:i/>
          <w:sz w:val="16"/>
          <w:szCs w:val="16"/>
          <w:lang w:val="en-US"/>
        </w:rPr>
        <w:br/>
      </w:r>
      <w:r w:rsidRPr="00D21FE6">
        <w:rPr>
          <w:i/>
          <w:sz w:val="16"/>
          <w:szCs w:val="16"/>
          <w:lang w:val="en-US"/>
        </w:rPr>
        <w:t>(Eurostat), etc. act as regional coordinators who coordinate country participation, determine the frequency of comparisons in the region (annually or once every several years), calculate PPPs and publish the results of the comparisons.</w:t>
      </w:r>
    </w:p>
    <w:p w14:paraId="7DD62FF1" w14:textId="031E5E6C" w:rsidR="008F3D9C" w:rsidRPr="00D21FE6" w:rsidRDefault="008F3D9C" w:rsidP="008F3D9C">
      <w:pPr>
        <w:spacing w:line="196" w:lineRule="exact"/>
        <w:ind w:firstLine="284"/>
        <w:jc w:val="both"/>
        <w:rPr>
          <w:i/>
          <w:sz w:val="16"/>
          <w:szCs w:val="16"/>
          <w:lang w:val="en-US"/>
        </w:rPr>
      </w:pPr>
      <w:r w:rsidRPr="00D21FE6">
        <w:rPr>
          <w:i/>
          <w:sz w:val="16"/>
          <w:szCs w:val="16"/>
          <w:lang w:val="en-US"/>
        </w:rPr>
        <w:t>International comparisons of GDP are conducted in stages</w:t>
      </w:r>
      <w:r w:rsidRPr="00D21FE6">
        <w:rPr>
          <w:i/>
          <w:sz w:val="16"/>
          <w:szCs w:val="16"/>
          <w:vertAlign w:val="superscript"/>
          <w:lang w:val="en-US"/>
        </w:rPr>
        <w:t>2)</w:t>
      </w:r>
      <w:r w:rsidRPr="00D21FE6">
        <w:rPr>
          <w:i/>
          <w:sz w:val="16"/>
          <w:szCs w:val="16"/>
          <w:lang w:val="en-US"/>
        </w:rPr>
        <w:t>:</w:t>
      </w:r>
    </w:p>
    <w:p w14:paraId="1CFA39AC" w14:textId="68279C19" w:rsidR="008F3D9C" w:rsidRPr="00D21FE6" w:rsidRDefault="008F3D9C" w:rsidP="008F3D9C">
      <w:pPr>
        <w:spacing w:line="196" w:lineRule="exact"/>
        <w:ind w:firstLine="284"/>
        <w:jc w:val="both"/>
        <w:rPr>
          <w:i/>
          <w:sz w:val="16"/>
          <w:szCs w:val="16"/>
          <w:lang w:val="en-US"/>
        </w:rPr>
      </w:pPr>
      <w:r w:rsidRPr="00D21FE6">
        <w:rPr>
          <w:i/>
          <w:sz w:val="16"/>
          <w:szCs w:val="16"/>
          <w:lang w:val="en-US"/>
        </w:rPr>
        <w:t xml:space="preserve">1. GDP of each country is divided into a number of homogeneous product groups </w:t>
      </w:r>
      <w:r w:rsidR="00651DF7" w:rsidRPr="00D21FE6">
        <w:rPr>
          <w:i/>
          <w:sz w:val="16"/>
          <w:szCs w:val="16"/>
          <w:lang w:val="en-US"/>
        </w:rPr>
        <w:t xml:space="preserve">(“basic headings”) by </w:t>
      </w:r>
      <w:r w:rsidRPr="00D21FE6">
        <w:rPr>
          <w:i/>
          <w:sz w:val="16"/>
          <w:szCs w:val="16"/>
          <w:lang w:val="en-US"/>
        </w:rPr>
        <w:t>components of final use:</w:t>
      </w:r>
    </w:p>
    <w:p w14:paraId="46833E65" w14:textId="77777777" w:rsidR="008F3D9C" w:rsidRPr="00D21FE6" w:rsidRDefault="008F3D9C" w:rsidP="008F3D9C">
      <w:pPr>
        <w:spacing w:line="196" w:lineRule="exact"/>
        <w:ind w:firstLine="709"/>
        <w:jc w:val="both"/>
        <w:rPr>
          <w:i/>
          <w:sz w:val="16"/>
          <w:szCs w:val="16"/>
          <w:lang w:val="en-US"/>
        </w:rPr>
      </w:pPr>
      <w:r w:rsidRPr="00D21FE6">
        <w:rPr>
          <w:i/>
          <w:sz w:val="16"/>
          <w:szCs w:val="16"/>
          <w:lang w:val="en-US"/>
        </w:rPr>
        <w:t xml:space="preserve">• </w:t>
      </w:r>
      <w:proofErr w:type="gramStart"/>
      <w:r w:rsidRPr="00D21FE6">
        <w:rPr>
          <w:i/>
          <w:sz w:val="16"/>
          <w:szCs w:val="16"/>
          <w:lang w:val="en-US"/>
        </w:rPr>
        <w:t>actual</w:t>
      </w:r>
      <w:proofErr w:type="gramEnd"/>
      <w:r w:rsidRPr="00D21FE6">
        <w:rPr>
          <w:i/>
          <w:sz w:val="16"/>
          <w:szCs w:val="16"/>
          <w:lang w:val="en-US"/>
        </w:rPr>
        <w:t xml:space="preserve"> final consumption of households;</w:t>
      </w:r>
    </w:p>
    <w:p w14:paraId="33FD8A66" w14:textId="77777777" w:rsidR="008F3D9C" w:rsidRPr="00D21FE6" w:rsidRDefault="008F3D9C" w:rsidP="008F3D9C">
      <w:pPr>
        <w:spacing w:line="196" w:lineRule="exact"/>
        <w:ind w:firstLine="709"/>
        <w:jc w:val="both"/>
        <w:rPr>
          <w:i/>
          <w:sz w:val="16"/>
          <w:szCs w:val="16"/>
          <w:lang w:val="en-US"/>
        </w:rPr>
      </w:pPr>
      <w:r w:rsidRPr="00D21FE6">
        <w:rPr>
          <w:i/>
          <w:sz w:val="16"/>
          <w:szCs w:val="16"/>
          <w:lang w:val="en-US"/>
        </w:rPr>
        <w:t xml:space="preserve">• </w:t>
      </w:r>
      <w:proofErr w:type="gramStart"/>
      <w:r w:rsidRPr="00D21FE6">
        <w:rPr>
          <w:i/>
          <w:sz w:val="16"/>
          <w:szCs w:val="16"/>
          <w:lang w:val="en-US"/>
        </w:rPr>
        <w:t>actual</w:t>
      </w:r>
      <w:proofErr w:type="gramEnd"/>
      <w:r w:rsidRPr="00D21FE6">
        <w:rPr>
          <w:i/>
          <w:sz w:val="16"/>
          <w:szCs w:val="16"/>
          <w:lang w:val="en-US"/>
        </w:rPr>
        <w:t xml:space="preserve"> final consumption of general government;</w:t>
      </w:r>
    </w:p>
    <w:p w14:paraId="20B33F80" w14:textId="77777777" w:rsidR="008F3D9C" w:rsidRPr="00D21FE6" w:rsidRDefault="008F3D9C" w:rsidP="008F3D9C">
      <w:pPr>
        <w:spacing w:line="196" w:lineRule="exact"/>
        <w:ind w:firstLine="709"/>
        <w:jc w:val="both"/>
        <w:rPr>
          <w:i/>
          <w:sz w:val="16"/>
          <w:szCs w:val="16"/>
          <w:lang w:val="en-US"/>
        </w:rPr>
      </w:pPr>
      <w:r w:rsidRPr="00D21FE6">
        <w:rPr>
          <w:i/>
          <w:sz w:val="16"/>
          <w:szCs w:val="16"/>
          <w:lang w:val="en-US"/>
        </w:rPr>
        <w:t xml:space="preserve">• </w:t>
      </w:r>
      <w:proofErr w:type="gramStart"/>
      <w:r w:rsidRPr="00D21FE6">
        <w:rPr>
          <w:i/>
          <w:sz w:val="16"/>
          <w:szCs w:val="16"/>
          <w:lang w:val="en-US"/>
        </w:rPr>
        <w:t>gross</w:t>
      </w:r>
      <w:proofErr w:type="gramEnd"/>
      <w:r w:rsidRPr="00D21FE6">
        <w:rPr>
          <w:i/>
          <w:sz w:val="16"/>
          <w:szCs w:val="16"/>
          <w:lang w:val="en-US"/>
        </w:rPr>
        <w:t xml:space="preserve"> fixed capital formation;</w:t>
      </w:r>
    </w:p>
    <w:p w14:paraId="1797E02D" w14:textId="77777777" w:rsidR="008F3D9C" w:rsidRPr="00D21FE6" w:rsidRDefault="008F3D9C" w:rsidP="008F3D9C">
      <w:pPr>
        <w:spacing w:line="196" w:lineRule="exact"/>
        <w:ind w:firstLine="709"/>
        <w:jc w:val="both"/>
        <w:rPr>
          <w:i/>
          <w:sz w:val="16"/>
          <w:szCs w:val="16"/>
          <w:lang w:val="en-US"/>
        </w:rPr>
      </w:pPr>
      <w:r w:rsidRPr="00D21FE6">
        <w:rPr>
          <w:i/>
          <w:sz w:val="16"/>
          <w:szCs w:val="16"/>
          <w:lang w:val="en-US"/>
        </w:rPr>
        <w:t xml:space="preserve">• </w:t>
      </w:r>
      <w:proofErr w:type="gramStart"/>
      <w:r w:rsidRPr="00D21FE6">
        <w:rPr>
          <w:i/>
          <w:sz w:val="16"/>
          <w:szCs w:val="16"/>
          <w:lang w:val="en-US"/>
        </w:rPr>
        <w:t>changes</w:t>
      </w:r>
      <w:proofErr w:type="gramEnd"/>
      <w:r w:rsidRPr="00D21FE6">
        <w:rPr>
          <w:i/>
          <w:sz w:val="16"/>
          <w:szCs w:val="16"/>
          <w:lang w:val="en-US"/>
        </w:rPr>
        <w:t xml:space="preserve"> in inventories and net acquisitions of valuables;</w:t>
      </w:r>
    </w:p>
    <w:p w14:paraId="387FED8C" w14:textId="77777777" w:rsidR="008F3D9C" w:rsidRPr="00D21FE6" w:rsidRDefault="008F3D9C" w:rsidP="008F3D9C">
      <w:pPr>
        <w:spacing w:line="196" w:lineRule="exact"/>
        <w:ind w:firstLine="709"/>
        <w:jc w:val="both"/>
        <w:rPr>
          <w:i/>
          <w:sz w:val="16"/>
          <w:szCs w:val="16"/>
          <w:lang w:val="en-US"/>
        </w:rPr>
      </w:pPr>
      <w:r w:rsidRPr="00D21FE6">
        <w:rPr>
          <w:i/>
          <w:sz w:val="16"/>
          <w:szCs w:val="16"/>
          <w:lang w:val="en-US"/>
        </w:rPr>
        <w:t xml:space="preserve">• </w:t>
      </w:r>
      <w:proofErr w:type="gramStart"/>
      <w:r w:rsidRPr="00D21FE6">
        <w:rPr>
          <w:i/>
          <w:sz w:val="16"/>
          <w:szCs w:val="16"/>
          <w:lang w:val="en-US"/>
        </w:rPr>
        <w:t>net</w:t>
      </w:r>
      <w:proofErr w:type="gramEnd"/>
      <w:r w:rsidRPr="00D21FE6">
        <w:rPr>
          <w:i/>
          <w:sz w:val="16"/>
          <w:szCs w:val="16"/>
          <w:lang w:val="en-US"/>
        </w:rPr>
        <w:t xml:space="preserve"> export of goods and services.</w:t>
      </w:r>
    </w:p>
    <w:p w14:paraId="1EC8ED7A" w14:textId="77777777" w:rsidR="008F3D9C" w:rsidRPr="00D21FE6" w:rsidRDefault="008F3D9C" w:rsidP="008F3D9C">
      <w:pPr>
        <w:spacing w:line="196" w:lineRule="exact"/>
        <w:ind w:firstLine="284"/>
        <w:jc w:val="both"/>
        <w:rPr>
          <w:i/>
          <w:sz w:val="16"/>
          <w:szCs w:val="16"/>
          <w:lang w:val="en-US"/>
        </w:rPr>
      </w:pPr>
      <w:r w:rsidRPr="00D21FE6">
        <w:rPr>
          <w:i/>
          <w:sz w:val="16"/>
          <w:szCs w:val="16"/>
          <w:lang w:val="en-US"/>
        </w:rPr>
        <w:t>The number of basic headings for each end-use component ranges from 155 to 276, depending on the region of comparison.</w:t>
      </w:r>
    </w:p>
    <w:p w14:paraId="1D4B1E17" w14:textId="0F733E6B" w:rsidR="008F3D9C" w:rsidRPr="00D21FE6" w:rsidRDefault="008F3D9C" w:rsidP="008F3D9C">
      <w:pPr>
        <w:spacing w:line="196" w:lineRule="exact"/>
        <w:ind w:firstLine="284"/>
        <w:jc w:val="both"/>
        <w:rPr>
          <w:i/>
          <w:sz w:val="16"/>
          <w:szCs w:val="16"/>
          <w:lang w:val="en-US"/>
        </w:rPr>
      </w:pPr>
      <w:r w:rsidRPr="00D21FE6">
        <w:rPr>
          <w:i/>
          <w:sz w:val="16"/>
          <w:szCs w:val="16"/>
          <w:lang w:val="en-US"/>
        </w:rPr>
        <w:t>2. Within each basic heading, national prices for certain representative (typical for the national market) items are observed according</w:t>
      </w:r>
      <w:r w:rsidRPr="00D21FE6">
        <w:rPr>
          <w:i/>
          <w:sz w:val="16"/>
          <w:szCs w:val="16"/>
          <w:lang w:val="en-US"/>
        </w:rPr>
        <w:br/>
        <w:t>to an agreed item list upon with the Regional coordinator of comparisons. Each country should include at least one product representative for the structure of its national consumption in the list of products for each basic heading. The final list of goods is about 3000 names</w:t>
      </w:r>
      <w:r w:rsidRPr="00D21FE6">
        <w:rPr>
          <w:i/>
          <w:sz w:val="16"/>
          <w:szCs w:val="16"/>
          <w:lang w:val="en-US"/>
        </w:rPr>
        <w:br/>
        <w:t xml:space="preserve">of consumer and investment goods and services. The PPP calculation is carried out in three stages. At the first stage, individual PPPs </w:t>
      </w:r>
      <w:r w:rsidR="00D63B8B" w:rsidRPr="00D21FE6">
        <w:rPr>
          <w:i/>
          <w:sz w:val="16"/>
          <w:szCs w:val="16"/>
          <w:lang w:val="en-US"/>
        </w:rPr>
        <w:br/>
      </w:r>
      <w:r w:rsidRPr="00D21FE6">
        <w:rPr>
          <w:i/>
          <w:sz w:val="16"/>
          <w:szCs w:val="16"/>
          <w:lang w:val="en-US"/>
        </w:rPr>
        <w:t xml:space="preserve">are calculated as the ratio of the prices of each representative product. At the second stage, at the basic heading level, individual PPPs </w:t>
      </w:r>
      <w:r w:rsidR="00D63B8B" w:rsidRPr="00D21FE6">
        <w:rPr>
          <w:i/>
          <w:sz w:val="16"/>
          <w:szCs w:val="16"/>
          <w:lang w:val="en-US"/>
        </w:rPr>
        <w:br/>
      </w:r>
      <w:r w:rsidRPr="00D21FE6">
        <w:rPr>
          <w:i/>
          <w:sz w:val="16"/>
          <w:szCs w:val="16"/>
          <w:lang w:val="en-US"/>
        </w:rPr>
        <w:t xml:space="preserve">are averaged without weighting. </w:t>
      </w:r>
      <w:proofErr w:type="gramStart"/>
      <w:r w:rsidRPr="00D21FE6">
        <w:rPr>
          <w:i/>
          <w:sz w:val="16"/>
          <w:szCs w:val="16"/>
          <w:lang w:val="en-US"/>
        </w:rPr>
        <w:t xml:space="preserve">When calculating basic heading PPPs, information on the specificity of representative goods </w:t>
      </w:r>
      <w:r w:rsidR="00D63B8B" w:rsidRPr="00D21FE6">
        <w:rPr>
          <w:i/>
          <w:sz w:val="16"/>
          <w:szCs w:val="16"/>
          <w:lang w:val="en-US"/>
        </w:rPr>
        <w:br/>
      </w:r>
      <w:r w:rsidRPr="00D21FE6">
        <w:rPr>
          <w:i/>
          <w:sz w:val="16"/>
          <w:szCs w:val="16"/>
          <w:lang w:val="en-US"/>
        </w:rPr>
        <w:t>for the domestic market should be taken into account.</w:t>
      </w:r>
      <w:proofErr w:type="gramEnd"/>
      <w:r w:rsidRPr="00D21FE6">
        <w:rPr>
          <w:i/>
          <w:sz w:val="16"/>
          <w:szCs w:val="16"/>
          <w:lang w:val="en-US"/>
        </w:rPr>
        <w:t xml:space="preserve"> In the third step, group PPPs are weighted and averaged to calculate PPPs </w:t>
      </w:r>
      <w:r w:rsidR="00D63B8B" w:rsidRPr="00D21FE6">
        <w:rPr>
          <w:i/>
          <w:sz w:val="16"/>
          <w:szCs w:val="16"/>
          <w:lang w:val="en-US"/>
        </w:rPr>
        <w:br/>
      </w:r>
      <w:r w:rsidRPr="00D21FE6">
        <w:rPr>
          <w:i/>
          <w:sz w:val="16"/>
          <w:szCs w:val="16"/>
          <w:lang w:val="en-US"/>
        </w:rPr>
        <w:t>at the level of each components of final use and GDP as a whole. The weights are the basic heading expenditures assessed in the national accounts in the participating countries. In the last two stages, special mathematical methods are used to calculate the PPP.</w:t>
      </w:r>
    </w:p>
    <w:p w14:paraId="65CE17BE" w14:textId="532E536E" w:rsidR="008F3D9C" w:rsidRPr="00D21FE6" w:rsidRDefault="008F3D9C" w:rsidP="008F3D9C">
      <w:pPr>
        <w:spacing w:line="196" w:lineRule="exact"/>
        <w:ind w:firstLine="284"/>
        <w:jc w:val="both"/>
        <w:rPr>
          <w:i/>
          <w:sz w:val="16"/>
          <w:szCs w:val="16"/>
          <w:lang w:val="en-US"/>
        </w:rPr>
      </w:pPr>
      <w:r w:rsidRPr="00D21FE6">
        <w:rPr>
          <w:i/>
          <w:sz w:val="16"/>
          <w:szCs w:val="16"/>
          <w:lang w:val="en-US"/>
        </w:rPr>
        <w:t xml:space="preserve">3. The values of final expenditures on GDP in national currency at all levels of aggregation are converted to internationally comparable indicators relative to the country or group of countries selected as a comparison base using the corresponding PPPs. The country </w:t>
      </w:r>
      <w:r w:rsidR="00D63B8B" w:rsidRPr="00D21FE6">
        <w:rPr>
          <w:i/>
          <w:sz w:val="16"/>
          <w:szCs w:val="16"/>
          <w:lang w:val="en-US"/>
        </w:rPr>
        <w:br/>
      </w:r>
      <w:r w:rsidRPr="00D21FE6">
        <w:rPr>
          <w:i/>
          <w:sz w:val="16"/>
          <w:szCs w:val="16"/>
          <w:lang w:val="en-US"/>
        </w:rPr>
        <w:t>of comparison is the country chosen as the basis for the calculations, so all relative indicators, such as volume indices, comparative price level, etc., are expressed as a percentage in relation to a given country taken as 100.</w:t>
      </w:r>
    </w:p>
    <w:p w14:paraId="2E71C77D" w14:textId="653C7D91" w:rsidR="008F3D9C" w:rsidRPr="00D21FE6" w:rsidRDefault="008F3D9C" w:rsidP="008F3D9C">
      <w:pPr>
        <w:spacing w:line="196" w:lineRule="exact"/>
        <w:ind w:firstLine="284"/>
        <w:jc w:val="both"/>
        <w:rPr>
          <w:i/>
          <w:sz w:val="16"/>
          <w:szCs w:val="16"/>
          <w:lang w:val="en-US"/>
        </w:rPr>
      </w:pPr>
      <w:r w:rsidRPr="00D21FE6">
        <w:rPr>
          <w:i/>
          <w:sz w:val="16"/>
          <w:szCs w:val="16"/>
          <w:lang w:val="en-US"/>
        </w:rPr>
        <w:t xml:space="preserve">The results of comparisons between countries follow the principle of fixity. This means that the results of the comparisons at the global level (the world as a whole) must match the results of the comparisons across the region of countries (OECD-Eurostat). For example, </w:t>
      </w:r>
      <w:r w:rsidR="0043403F" w:rsidRPr="00D21FE6">
        <w:rPr>
          <w:i/>
          <w:sz w:val="16"/>
          <w:szCs w:val="16"/>
          <w:lang w:val="en-US"/>
        </w:rPr>
        <w:br/>
      </w:r>
      <w:r w:rsidRPr="00D21FE6">
        <w:rPr>
          <w:i/>
          <w:sz w:val="16"/>
          <w:szCs w:val="16"/>
          <w:lang w:val="en-US"/>
        </w:rPr>
        <w:t xml:space="preserve">if data for one group of countries is added to another group of countries, the overall results may change, but the ratios between countries </w:t>
      </w:r>
      <w:r w:rsidR="009B1C2C" w:rsidRPr="00D21FE6">
        <w:rPr>
          <w:i/>
          <w:sz w:val="16"/>
          <w:szCs w:val="16"/>
          <w:lang w:val="en-US"/>
        </w:rPr>
        <w:br/>
      </w:r>
      <w:r w:rsidRPr="00D21FE6">
        <w:rPr>
          <w:i/>
          <w:sz w:val="16"/>
          <w:szCs w:val="16"/>
          <w:lang w:val="en-US"/>
        </w:rPr>
        <w:t>in the same group should remain the same.</w:t>
      </w:r>
    </w:p>
    <w:p w14:paraId="5DFEDCBA" w14:textId="77777777" w:rsidR="008F3D9C" w:rsidRPr="00D21FE6" w:rsidRDefault="008F3D9C" w:rsidP="008F3D9C">
      <w:pPr>
        <w:spacing w:line="196" w:lineRule="exact"/>
        <w:ind w:firstLine="284"/>
        <w:jc w:val="both"/>
        <w:rPr>
          <w:i/>
          <w:sz w:val="16"/>
          <w:szCs w:val="16"/>
          <w:lang w:val="en-US"/>
        </w:rPr>
      </w:pPr>
      <w:r w:rsidRPr="00D21FE6">
        <w:rPr>
          <w:i/>
          <w:sz w:val="16"/>
          <w:szCs w:val="16"/>
          <w:lang w:val="en-US"/>
        </w:rPr>
        <w:t>The results of comparisons are calculated and published by international organizations after the approval by participating countries</w:t>
      </w:r>
      <w:r w:rsidRPr="00D21FE6">
        <w:rPr>
          <w:i/>
          <w:sz w:val="16"/>
          <w:szCs w:val="16"/>
          <w:lang w:val="en-US"/>
        </w:rPr>
        <w:br/>
        <w:t>in accordance with their work schedule.</w:t>
      </w:r>
    </w:p>
    <w:p w14:paraId="1566AF01" w14:textId="2DC4FC18" w:rsidR="008F3D9C" w:rsidRPr="00D21FE6" w:rsidRDefault="008F3D9C" w:rsidP="008F3D9C">
      <w:pPr>
        <w:spacing w:line="196" w:lineRule="exact"/>
        <w:ind w:firstLine="284"/>
        <w:jc w:val="both"/>
        <w:rPr>
          <w:lang w:val="en-US"/>
        </w:rPr>
      </w:pPr>
      <w:proofErr w:type="gramStart"/>
      <w:r w:rsidRPr="00D21FE6">
        <w:rPr>
          <w:b/>
          <w:i/>
          <w:sz w:val="16"/>
          <w:szCs w:val="16"/>
          <w:lang w:val="en-US"/>
        </w:rPr>
        <w:t>Tables 26.2</w:t>
      </w:r>
      <w:r w:rsidR="00467D75" w:rsidRPr="00150256">
        <w:rPr>
          <w:b/>
          <w:i/>
          <w:sz w:val="16"/>
          <w:szCs w:val="16"/>
          <w:lang w:val="en-US"/>
        </w:rPr>
        <w:t>2</w:t>
      </w:r>
      <w:r w:rsidRPr="00D21FE6">
        <w:rPr>
          <w:b/>
          <w:i/>
          <w:sz w:val="16"/>
          <w:szCs w:val="16"/>
          <w:lang w:val="en-US"/>
        </w:rPr>
        <w:t>, 26.2</w:t>
      </w:r>
      <w:r w:rsidR="00467D75" w:rsidRPr="00150256">
        <w:rPr>
          <w:b/>
          <w:i/>
          <w:sz w:val="16"/>
          <w:szCs w:val="16"/>
          <w:lang w:val="en-US"/>
        </w:rPr>
        <w:t>3</w:t>
      </w:r>
      <w:r w:rsidRPr="00D21FE6">
        <w:rPr>
          <w:b/>
          <w:i/>
          <w:sz w:val="16"/>
          <w:szCs w:val="16"/>
          <w:lang w:val="en-US"/>
        </w:rPr>
        <w:t>.</w:t>
      </w:r>
      <w:proofErr w:type="gramEnd"/>
      <w:r w:rsidRPr="00D21FE6">
        <w:rPr>
          <w:b/>
          <w:i/>
          <w:sz w:val="16"/>
          <w:szCs w:val="16"/>
          <w:lang w:val="en-US"/>
        </w:rPr>
        <w:t xml:space="preserve"> Indicators of indices of the physical volume of GDP and physical volume of GDP per capita</w:t>
      </w:r>
      <w:r w:rsidRPr="00D21FE6">
        <w:rPr>
          <w:i/>
          <w:sz w:val="16"/>
          <w:szCs w:val="16"/>
          <w:lang w:val="en-US"/>
        </w:rPr>
        <w:t xml:space="preserve"> are, </w:t>
      </w:r>
      <w:r w:rsidR="0043403F" w:rsidRPr="00D21FE6">
        <w:rPr>
          <w:i/>
          <w:sz w:val="16"/>
          <w:szCs w:val="16"/>
          <w:lang w:val="en-US"/>
        </w:rPr>
        <w:br/>
      </w:r>
      <w:r w:rsidRPr="00D21FE6">
        <w:rPr>
          <w:i/>
          <w:sz w:val="16"/>
          <w:szCs w:val="16"/>
          <w:lang w:val="en-US"/>
        </w:rPr>
        <w:t>respectively, the ratio of GDP and the ratio of GDP per capita of the country compared to GDP and per capita GDP of the base country (group of countries). Value indicators in national currency are recalculated using purchasing power parities to real values.</w:t>
      </w:r>
    </w:p>
    <w:p w14:paraId="7DD6FC2E" w14:textId="3B955A6F" w:rsidR="00467D75" w:rsidRPr="00467D75" w:rsidRDefault="00D21FE6" w:rsidP="00467D75">
      <w:pPr>
        <w:spacing w:line="196" w:lineRule="exact"/>
        <w:ind w:firstLine="284"/>
        <w:jc w:val="both"/>
        <w:rPr>
          <w:lang w:val="en-US"/>
        </w:rPr>
      </w:pPr>
      <w:proofErr w:type="gramStart"/>
      <w:r w:rsidRPr="00D21FE6">
        <w:rPr>
          <w:b/>
          <w:i/>
          <w:sz w:val="16"/>
          <w:szCs w:val="16"/>
          <w:lang w:val="en-US"/>
        </w:rPr>
        <w:t>Tables 26.2</w:t>
      </w:r>
      <w:r w:rsidR="00467D75" w:rsidRPr="00150256">
        <w:rPr>
          <w:b/>
          <w:i/>
          <w:sz w:val="16"/>
          <w:szCs w:val="16"/>
          <w:lang w:val="en-US"/>
        </w:rPr>
        <w:t>4</w:t>
      </w:r>
      <w:r w:rsidRPr="00D21FE6">
        <w:rPr>
          <w:b/>
          <w:i/>
          <w:sz w:val="16"/>
          <w:szCs w:val="16"/>
          <w:lang w:val="en-US"/>
        </w:rPr>
        <w:t>, 26.2</w:t>
      </w:r>
      <w:r w:rsidR="00467D75" w:rsidRPr="00150256">
        <w:rPr>
          <w:b/>
          <w:i/>
          <w:sz w:val="16"/>
          <w:szCs w:val="16"/>
          <w:lang w:val="en-US"/>
        </w:rPr>
        <w:t>5</w:t>
      </w:r>
      <w:r w:rsidRPr="00D21FE6">
        <w:rPr>
          <w:b/>
          <w:i/>
          <w:sz w:val="16"/>
          <w:szCs w:val="16"/>
          <w:lang w:val="en-US"/>
        </w:rPr>
        <w:t>, 26.2</w:t>
      </w:r>
      <w:r w:rsidR="00467D75" w:rsidRPr="00150256">
        <w:rPr>
          <w:b/>
          <w:i/>
          <w:sz w:val="16"/>
          <w:szCs w:val="16"/>
          <w:lang w:val="en-US"/>
        </w:rPr>
        <w:t>7</w:t>
      </w:r>
      <w:r w:rsidRPr="00D21FE6">
        <w:rPr>
          <w:b/>
          <w:i/>
          <w:sz w:val="16"/>
          <w:szCs w:val="16"/>
          <w:lang w:val="en-US"/>
        </w:rPr>
        <w:t>.</w:t>
      </w:r>
      <w:proofErr w:type="gramEnd"/>
      <w:r w:rsidRPr="00D21FE6">
        <w:rPr>
          <w:b/>
          <w:i/>
          <w:sz w:val="16"/>
          <w:szCs w:val="16"/>
          <w:lang w:val="en-US"/>
        </w:rPr>
        <w:t xml:space="preserve"> Purchasing power parities</w:t>
      </w:r>
      <w:r w:rsidRPr="00D21FE6">
        <w:rPr>
          <w:i/>
          <w:sz w:val="16"/>
          <w:szCs w:val="16"/>
          <w:lang w:val="en-US"/>
        </w:rPr>
        <w:t xml:space="preserve"> are among the main indicators of international comparison results. In their simplest form, PPPs are price ratios. PPPs are calculated not only for individual products, but also for product groups and for each </w:t>
      </w:r>
      <w:r w:rsidRPr="00D21FE6">
        <w:rPr>
          <w:i/>
          <w:sz w:val="16"/>
          <w:szCs w:val="16"/>
          <w:lang w:val="en-US"/>
        </w:rPr>
        <w:br/>
        <w:t xml:space="preserve">of the different levels of expenditure aggregation, up to the level of GDP. Nevertheless, they are still price ratios, whether at the level </w:t>
      </w:r>
      <w:r w:rsidRPr="00D21FE6">
        <w:rPr>
          <w:i/>
          <w:sz w:val="16"/>
          <w:szCs w:val="16"/>
          <w:lang w:val="en-US"/>
        </w:rPr>
        <w:br/>
        <w:t xml:space="preserve">of product groups, aggregates or GDP. PPPs are both deflators and instruments for converting value indicators in national currency </w:t>
      </w:r>
      <w:r w:rsidRPr="00D21FE6">
        <w:rPr>
          <w:i/>
          <w:sz w:val="16"/>
          <w:szCs w:val="16"/>
          <w:lang w:val="en-US"/>
        </w:rPr>
        <w:br/>
        <w:t xml:space="preserve">into a single currency. For example, if the price of 1 Big Mac in Russia </w:t>
      </w:r>
      <w:r w:rsidR="00467D75" w:rsidRPr="00467D75">
        <w:rPr>
          <w:i/>
          <w:sz w:val="16"/>
          <w:szCs w:val="16"/>
          <w:lang w:val="en-US"/>
        </w:rPr>
        <w:t>in 2021 was 135 Russian roubles, the price in the USA was $5</w:t>
      </w:r>
      <w:proofErr w:type="gramStart"/>
      <w:r w:rsidR="00467D75" w:rsidRPr="00467D75">
        <w:rPr>
          <w:i/>
          <w:sz w:val="16"/>
          <w:szCs w:val="16"/>
          <w:lang w:val="en-US"/>
        </w:rPr>
        <w:t>,65</w:t>
      </w:r>
      <w:proofErr w:type="gramEnd"/>
      <w:r w:rsidR="00467D75" w:rsidRPr="00467D75">
        <w:rPr>
          <w:i/>
          <w:sz w:val="16"/>
          <w:szCs w:val="16"/>
          <w:lang w:val="en-US"/>
        </w:rPr>
        <w:t xml:space="preserve"> PPP Big Mac between Russia and the USA is equal to 135 / 5,65 or 23,89 Russian roubles for 1 US dollar. This means that for every US dollar spent in the US for Big Mac, you need to spend 23</w:t>
      </w:r>
      <w:proofErr w:type="gramStart"/>
      <w:r w:rsidR="00467D75" w:rsidRPr="00467D75">
        <w:rPr>
          <w:i/>
          <w:sz w:val="16"/>
          <w:szCs w:val="16"/>
          <w:lang w:val="en-US"/>
        </w:rPr>
        <w:t>,89</w:t>
      </w:r>
      <w:proofErr w:type="gramEnd"/>
      <w:r w:rsidR="00467D75" w:rsidRPr="00467D75">
        <w:rPr>
          <w:i/>
          <w:sz w:val="16"/>
          <w:szCs w:val="16"/>
          <w:lang w:val="en-US"/>
        </w:rPr>
        <w:t xml:space="preserve"> roubles in Russia to get the same amount of Big Mac. Accordingly, if at the GDP level, the PPP between Russia and the USA in 2021 was 23</w:t>
      </w:r>
      <w:proofErr w:type="gramStart"/>
      <w:r w:rsidR="00467D75" w:rsidRPr="00467D75">
        <w:rPr>
          <w:i/>
          <w:sz w:val="16"/>
          <w:szCs w:val="16"/>
          <w:lang w:val="en-US"/>
        </w:rPr>
        <w:t>,69</w:t>
      </w:r>
      <w:proofErr w:type="gramEnd"/>
      <w:r w:rsidR="00467D75" w:rsidRPr="00467D75">
        <w:rPr>
          <w:i/>
          <w:sz w:val="16"/>
          <w:szCs w:val="16"/>
          <w:lang w:val="en-US"/>
        </w:rPr>
        <w:t xml:space="preserve"> roubles per $1, then you had to spend 23,69 roubles in Russia and 1 dollar in the USA to buy the same amount of goods and services.</w:t>
      </w:r>
    </w:p>
    <w:p w14:paraId="0D39C20B" w14:textId="1E56DE77" w:rsidR="00651DF7" w:rsidRPr="00D21FE6" w:rsidRDefault="00651DF7" w:rsidP="00651DF7">
      <w:pPr>
        <w:spacing w:line="196" w:lineRule="exact"/>
        <w:ind w:firstLine="284"/>
        <w:jc w:val="both"/>
        <w:rPr>
          <w:lang w:val="en-US"/>
        </w:rPr>
      </w:pPr>
      <w:proofErr w:type="gramStart"/>
      <w:r w:rsidRPr="00D21FE6">
        <w:rPr>
          <w:b/>
          <w:i/>
          <w:sz w:val="16"/>
          <w:szCs w:val="16"/>
          <w:lang w:val="en-US"/>
        </w:rPr>
        <w:t>Tables 26.2</w:t>
      </w:r>
      <w:r w:rsidR="00467D75" w:rsidRPr="00150256">
        <w:rPr>
          <w:b/>
          <w:i/>
          <w:sz w:val="16"/>
          <w:szCs w:val="16"/>
          <w:lang w:val="en-US"/>
        </w:rPr>
        <w:t>4</w:t>
      </w:r>
      <w:r w:rsidRPr="00D21FE6">
        <w:rPr>
          <w:b/>
          <w:i/>
          <w:sz w:val="16"/>
          <w:szCs w:val="16"/>
          <w:lang w:val="en-US"/>
        </w:rPr>
        <w:t>, 26.2</w:t>
      </w:r>
      <w:r w:rsidR="00467D75" w:rsidRPr="00150256">
        <w:rPr>
          <w:b/>
          <w:i/>
          <w:sz w:val="16"/>
          <w:szCs w:val="16"/>
          <w:lang w:val="en-US"/>
        </w:rPr>
        <w:t>6</w:t>
      </w:r>
      <w:r w:rsidRPr="00D21FE6">
        <w:rPr>
          <w:b/>
          <w:i/>
          <w:sz w:val="16"/>
          <w:szCs w:val="16"/>
          <w:lang w:val="en-US"/>
        </w:rPr>
        <w:t>.</w:t>
      </w:r>
      <w:proofErr w:type="gramEnd"/>
      <w:r w:rsidRPr="00D21FE6">
        <w:rPr>
          <w:b/>
          <w:i/>
          <w:sz w:val="16"/>
          <w:szCs w:val="16"/>
          <w:lang w:val="en-US"/>
        </w:rPr>
        <w:t xml:space="preserve"> Comparative price level</w:t>
      </w:r>
      <w:r w:rsidRPr="00D21FE6">
        <w:rPr>
          <w:i/>
          <w:sz w:val="16"/>
          <w:szCs w:val="16"/>
          <w:lang w:val="en-US"/>
        </w:rPr>
        <w:t xml:space="preserve"> is calculated as the ratio of PPP to the exchange rate. Comparative price levels are </w:t>
      </w:r>
      <w:r w:rsidRPr="00D21FE6">
        <w:rPr>
          <w:i/>
          <w:sz w:val="16"/>
          <w:szCs w:val="16"/>
          <w:lang w:val="en-US"/>
        </w:rPr>
        <w:br/>
        <w:t xml:space="preserve">calculated for each component of GDP expenditure. This indicator is used when dividing countries into “cheap” (with low values </w:t>
      </w:r>
      <w:r w:rsidRPr="00D21FE6">
        <w:rPr>
          <w:i/>
          <w:sz w:val="16"/>
          <w:szCs w:val="16"/>
          <w:lang w:val="en-US"/>
        </w:rPr>
        <w:br/>
        <w:t xml:space="preserve">of the indicator) and “expensive” (with a high national price level). This indicator is widely used by tourists at the consumer level. </w:t>
      </w:r>
      <w:r w:rsidRPr="00D21FE6">
        <w:rPr>
          <w:i/>
          <w:sz w:val="16"/>
          <w:szCs w:val="16"/>
          <w:lang w:val="en-US"/>
        </w:rPr>
        <w:br/>
        <w:t>It is revealed that higher per capita GDPs correspond to higher comparative price levels.</w:t>
      </w:r>
    </w:p>
    <w:p w14:paraId="47BA83C2" w14:textId="77777777" w:rsidR="00ED06ED" w:rsidRPr="00D21FE6" w:rsidRDefault="00ED06ED" w:rsidP="00ED06ED">
      <w:pPr>
        <w:spacing w:before="120"/>
        <w:jc w:val="both"/>
        <w:rPr>
          <w:lang w:val="en-US"/>
        </w:rPr>
      </w:pPr>
      <w:r w:rsidRPr="00D21FE6">
        <w:rPr>
          <w:lang w:val="en-US"/>
        </w:rPr>
        <w:t>—————————</w:t>
      </w:r>
    </w:p>
    <w:p w14:paraId="45C18A67" w14:textId="7857F084" w:rsidR="00ED06ED" w:rsidRPr="00D21FE6" w:rsidRDefault="00265E55" w:rsidP="00265E55">
      <w:pPr>
        <w:pStyle w:val="afd"/>
        <w:spacing w:before="40"/>
        <w:ind w:left="113" w:hanging="113"/>
        <w:jc w:val="both"/>
        <w:rPr>
          <w:rFonts w:ascii="Arial" w:hAnsi="Arial" w:cs="Arial"/>
          <w:sz w:val="12"/>
          <w:szCs w:val="12"/>
          <w:lang w:val="en-US"/>
        </w:rPr>
      </w:pPr>
      <w:r w:rsidRPr="00D21FE6">
        <w:rPr>
          <w:rFonts w:ascii="Arial" w:hAnsi="Arial" w:cs="Arial"/>
          <w:sz w:val="12"/>
          <w:szCs w:val="12"/>
          <w:vertAlign w:val="superscript"/>
          <w:lang w:val="en-US"/>
        </w:rPr>
        <w:t>1)</w:t>
      </w:r>
      <w:r w:rsidRPr="00D21FE6">
        <w:rPr>
          <w:rFonts w:ascii="Arial" w:hAnsi="Arial" w:cs="Arial"/>
          <w:sz w:val="12"/>
          <w:szCs w:val="12"/>
          <w:lang w:val="en-US"/>
        </w:rPr>
        <w:t xml:space="preserve"> </w:t>
      </w:r>
      <w:r w:rsidR="00ED06ED" w:rsidRPr="00D21FE6">
        <w:rPr>
          <w:rFonts w:ascii="Arial" w:hAnsi="Arial" w:cs="Arial"/>
          <w:i/>
          <w:sz w:val="12"/>
          <w:szCs w:val="12"/>
          <w:lang w:val="en-US"/>
        </w:rPr>
        <w:t xml:space="preserve">SNA 2008 / European Communities, International Monetary Fund, Organisation for Economic Co-operation and Development, United Nations and World Bank. </w:t>
      </w:r>
      <w:proofErr w:type="gramStart"/>
      <w:r w:rsidR="00ED06ED" w:rsidRPr="00D21FE6">
        <w:rPr>
          <w:rFonts w:ascii="Arial" w:hAnsi="Arial" w:cs="Arial"/>
          <w:i/>
          <w:sz w:val="12"/>
          <w:szCs w:val="12"/>
          <w:lang w:val="en-US"/>
        </w:rPr>
        <w:t>New York, 2012.</w:t>
      </w:r>
      <w:proofErr w:type="gramEnd"/>
      <w:r w:rsidR="00ED06ED" w:rsidRPr="00D21FE6">
        <w:rPr>
          <w:rFonts w:ascii="Arial" w:hAnsi="Arial" w:cs="Arial"/>
          <w:i/>
          <w:sz w:val="12"/>
          <w:szCs w:val="12"/>
          <w:lang w:val="en-US"/>
        </w:rPr>
        <w:t xml:space="preserve"> </w:t>
      </w:r>
      <w:r w:rsidRPr="00D21FE6">
        <w:rPr>
          <w:rFonts w:ascii="Arial" w:hAnsi="Arial" w:cs="Arial"/>
          <w:i/>
          <w:sz w:val="12"/>
          <w:szCs w:val="12"/>
          <w:lang w:val="en-US"/>
        </w:rPr>
        <w:t>|</w:t>
      </w:r>
      <w:r w:rsidRPr="00D21FE6">
        <w:rPr>
          <w:rFonts w:ascii="Arial" w:hAnsi="Arial" w:cs="Arial"/>
          <w:i/>
          <w:sz w:val="12"/>
          <w:szCs w:val="12"/>
          <w:lang w:val="en-US"/>
        </w:rPr>
        <w:br/>
      </w:r>
      <w:r w:rsidR="00ED06ED" w:rsidRPr="00D21FE6">
        <w:rPr>
          <w:rFonts w:ascii="Arial" w:hAnsi="Arial" w:cs="Arial"/>
          <w:i/>
          <w:sz w:val="12"/>
          <w:szCs w:val="12"/>
          <w:lang w:val="en-US"/>
        </w:rPr>
        <w:t>Ch. 1, par. 1.33</w:t>
      </w:r>
      <w:r w:rsidR="00ED06ED" w:rsidRPr="00D21FE6">
        <w:rPr>
          <w:rFonts w:ascii="Arial" w:hAnsi="Arial" w:cs="Arial"/>
          <w:sz w:val="12"/>
          <w:szCs w:val="12"/>
          <w:lang w:val="en-US"/>
        </w:rPr>
        <w:t>.</w:t>
      </w:r>
    </w:p>
    <w:p w14:paraId="4477C395" w14:textId="77777777" w:rsidR="00B7738A" w:rsidRPr="00B7738A" w:rsidRDefault="00265E55" w:rsidP="00B7738A">
      <w:pPr>
        <w:pStyle w:val="afd"/>
        <w:spacing w:before="40"/>
        <w:ind w:left="113" w:hanging="113"/>
        <w:jc w:val="both"/>
        <w:rPr>
          <w:rFonts w:ascii="Arial" w:hAnsi="Arial" w:cs="Arial"/>
          <w:sz w:val="12"/>
          <w:szCs w:val="12"/>
          <w:lang w:val="en-US"/>
        </w:rPr>
      </w:pPr>
      <w:r w:rsidRPr="00B7738A">
        <w:rPr>
          <w:rFonts w:ascii="Arial" w:hAnsi="Arial" w:cs="Arial"/>
          <w:sz w:val="12"/>
          <w:szCs w:val="12"/>
          <w:vertAlign w:val="superscript"/>
          <w:lang w:val="en-US"/>
        </w:rPr>
        <w:t>2)</w:t>
      </w:r>
      <w:r w:rsidRPr="00B7738A">
        <w:rPr>
          <w:rFonts w:ascii="Arial" w:hAnsi="Arial" w:cs="Arial"/>
          <w:sz w:val="12"/>
          <w:szCs w:val="12"/>
          <w:lang w:val="en-US"/>
        </w:rPr>
        <w:t xml:space="preserve"> </w:t>
      </w:r>
      <w:r w:rsidR="00ED06ED" w:rsidRPr="00B7738A">
        <w:rPr>
          <w:rFonts w:ascii="Arial" w:hAnsi="Arial" w:cs="Arial"/>
          <w:i/>
          <w:sz w:val="12"/>
          <w:szCs w:val="12"/>
          <w:lang w:val="en-US"/>
        </w:rPr>
        <w:t>Eurostat-OECD Methodological Manual on Purchasing Power Parities (20</w:t>
      </w:r>
      <w:r w:rsidR="00B7738A" w:rsidRPr="00B7738A">
        <w:rPr>
          <w:rFonts w:ascii="Arial" w:hAnsi="Arial" w:cs="Arial"/>
          <w:i/>
          <w:sz w:val="12"/>
          <w:szCs w:val="12"/>
          <w:lang w:val="en-US"/>
        </w:rPr>
        <w:t>23</w:t>
      </w:r>
      <w:r w:rsidR="00ED06ED" w:rsidRPr="00B7738A">
        <w:rPr>
          <w:rFonts w:ascii="Arial" w:hAnsi="Arial" w:cs="Arial"/>
          <w:i/>
          <w:sz w:val="12"/>
          <w:szCs w:val="12"/>
          <w:lang w:val="en-US"/>
        </w:rPr>
        <w:t xml:space="preserve"> Edition) </w:t>
      </w:r>
      <w:r w:rsidR="00B7738A" w:rsidRPr="00B7738A">
        <w:rPr>
          <w:rFonts w:ascii="Arial" w:hAnsi="Arial" w:cs="Arial"/>
          <w:sz w:val="12"/>
          <w:szCs w:val="12"/>
          <w:lang w:val="en-US"/>
        </w:rPr>
        <w:t>(https://www.oecd.org/en/publications/eurostat-oecd-methodological-manual-on-purchasing-power-parities-2023-edition_c9829192-en.html)</w:t>
      </w:r>
      <w:proofErr w:type="gramStart"/>
      <w:r w:rsidR="00B7738A" w:rsidRPr="00B7738A">
        <w:rPr>
          <w:rFonts w:ascii="Arial" w:hAnsi="Arial" w:cs="Arial"/>
          <w:sz w:val="12"/>
          <w:szCs w:val="12"/>
          <w:lang w:val="en-US"/>
        </w:rPr>
        <w:t>..</w:t>
      </w:r>
      <w:proofErr w:type="gramEnd"/>
      <w:r w:rsidR="00B7738A" w:rsidRPr="00B7738A">
        <w:rPr>
          <w:rFonts w:ascii="Arial" w:hAnsi="Arial" w:cs="Arial"/>
          <w:sz w:val="12"/>
          <w:szCs w:val="12"/>
          <w:lang w:val="en-US"/>
        </w:rPr>
        <w:t xml:space="preserve"> </w:t>
      </w:r>
    </w:p>
    <w:sectPr w:rsidR="00B7738A" w:rsidRPr="00B7738A" w:rsidSect="00610C33">
      <w:headerReference w:type="even" r:id="rId11"/>
      <w:headerReference w:type="default" r:id="rId12"/>
      <w:footerReference w:type="even" r:id="rId13"/>
      <w:footerReference w:type="default" r:id="rId14"/>
      <w:footerReference w:type="first" r:id="rId15"/>
      <w:pgSz w:w="11906" w:h="16838"/>
      <w:pgMar w:top="1191" w:right="851" w:bottom="1758" w:left="1134" w:header="680" w:footer="1134" w:gutter="0"/>
      <w:pgNumType w:start="559"/>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4EC084" w14:textId="77777777" w:rsidR="007A7AAC" w:rsidRDefault="007A7AAC">
      <w:r>
        <w:separator/>
      </w:r>
    </w:p>
  </w:endnote>
  <w:endnote w:type="continuationSeparator" w:id="0">
    <w:p w14:paraId="7A0488F5" w14:textId="77777777" w:rsidR="007A7AAC" w:rsidRDefault="007A7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w:panose1 w:val="020B0602030504020204"/>
    <w:charset w:val="00"/>
    <w:family w:val="swiss"/>
    <w:pitch w:val="variable"/>
    <w:sig w:usb0="00000003" w:usb1="00000000" w:usb2="00000000" w:usb3="00000000" w:csb0="00000001" w:csb1="00000000"/>
  </w:font>
  <w:font w:name="JournalRub">
    <w:altName w:val="Arial"/>
    <w:panose1 w:val="00000000000000000000"/>
    <w:charset w:val="00"/>
    <w:family w:val="swiss"/>
    <w:notTrueType/>
    <w:pitch w:val="default"/>
    <w:sig w:usb0="00000003" w:usb1="00000000" w:usb2="00000000" w:usb3="00000000" w:csb0="00000001" w:csb1="00000000"/>
  </w:font>
  <w:font w:name="Arial CYR">
    <w:panose1 w:val="020B0604020202020204"/>
    <w:charset w:val="CC"/>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PragmaticaC">
    <w:altName w:val="Times New Roman"/>
    <w:charset w:val="00"/>
    <w:family w:val="auto"/>
    <w:pitch w:val="default"/>
  </w:font>
  <w:font w:name="Calibri">
    <w:panose1 w:val="020F0502020204030204"/>
    <w:charset w:val="CC"/>
    <w:family w:val="swiss"/>
    <w:pitch w:val="variable"/>
    <w:sig w:usb0="E4002EFF" w:usb1="C000247B" w:usb2="00000009" w:usb3="00000000" w:csb0="000001FF" w:csb1="00000000"/>
  </w:font>
  <w:font w:name="Arial AMU">
    <w:altName w:val="Arial"/>
    <w:panose1 w:val="00000000000000000000"/>
    <w:charset w:val="00"/>
    <w:family w:val="roman"/>
    <w:notTrueType/>
    <w:pitch w:val="default"/>
  </w:font>
  <w:font w:name="Arial-ItalicMT">
    <w:altName w:val="Arial"/>
    <w:panose1 w:val="00000000000000000000"/>
    <w:charset w:val="00"/>
    <w:family w:val="swiss"/>
    <w:notTrueType/>
    <w:pitch w:val="default"/>
    <w:sig w:usb0="00000003" w:usb1="00000000" w:usb2="00000000" w:usb3="00000000" w:csb0="00000001" w:csb1="00000000"/>
  </w:font>
  <w:font w:name="Arial Narrow">
    <w:panose1 w:val="020B0606020202030204"/>
    <w:charset w:val="CC"/>
    <w:family w:val="swiss"/>
    <w:pitch w:val="variable"/>
    <w:sig w:usb0="00000287" w:usb1="00000800" w:usb2="00000000" w:usb3="00000000" w:csb0="0000009F" w:csb1="00000000"/>
  </w:font>
  <w:font w:name="GaramondCTT">
    <w:altName w:val="Times New Roman"/>
    <w:charset w:val="CC"/>
    <w:family w:val="auto"/>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2" w:type="dxa"/>
      <w:jc w:val="center"/>
      <w:tblCellMar>
        <w:left w:w="0" w:type="dxa"/>
        <w:right w:w="0" w:type="dxa"/>
      </w:tblCellMar>
      <w:tblLook w:val="0000" w:firstRow="0" w:lastRow="0" w:firstColumn="0" w:lastColumn="0" w:noHBand="0" w:noVBand="0"/>
    </w:tblPr>
    <w:tblGrid>
      <w:gridCol w:w="565"/>
      <w:gridCol w:w="4535"/>
      <w:gridCol w:w="4822"/>
    </w:tblGrid>
    <w:tr w:rsidR="007A7AAC" w14:paraId="28E64B70" w14:textId="77777777">
      <w:trPr>
        <w:jc w:val="center"/>
      </w:trPr>
      <w:tc>
        <w:tcPr>
          <w:tcW w:w="565" w:type="dxa"/>
        </w:tcPr>
        <w:p w14:paraId="13360553" w14:textId="77777777" w:rsidR="007A7AAC" w:rsidRDefault="007A7AAC" w:rsidP="00931411">
          <w:pPr>
            <w:pStyle w:val="af0"/>
            <w:spacing w:before="120"/>
            <w:rPr>
              <w:rFonts w:ascii="GaramondCTT" w:hAnsi="GaramondCTT"/>
              <w:i/>
              <w:sz w:val="16"/>
            </w:rPr>
          </w:pPr>
          <w:r>
            <w:rPr>
              <w:rStyle w:val="a8"/>
            </w:rPr>
            <w:fldChar w:fldCharType="begin"/>
          </w:r>
          <w:r>
            <w:rPr>
              <w:rStyle w:val="a8"/>
            </w:rPr>
            <w:instrText xml:space="preserve"> PAGE </w:instrText>
          </w:r>
          <w:r>
            <w:rPr>
              <w:rStyle w:val="a8"/>
            </w:rPr>
            <w:fldChar w:fldCharType="separate"/>
          </w:r>
          <w:r w:rsidR="007C1C0A">
            <w:rPr>
              <w:rStyle w:val="a8"/>
              <w:noProof/>
            </w:rPr>
            <w:t>616</w:t>
          </w:r>
          <w:r>
            <w:rPr>
              <w:rStyle w:val="a8"/>
            </w:rPr>
            <w:fldChar w:fldCharType="end"/>
          </w:r>
        </w:p>
      </w:tc>
      <w:tc>
        <w:tcPr>
          <w:tcW w:w="4535" w:type="dxa"/>
        </w:tcPr>
        <w:p w14:paraId="1A76ECFD" w14:textId="77777777" w:rsidR="007A7AAC" w:rsidRDefault="007A7AAC" w:rsidP="00931411">
          <w:pPr>
            <w:pStyle w:val="af0"/>
            <w:pBdr>
              <w:bottom w:val="single" w:sz="6" w:space="1" w:color="auto"/>
            </w:pBdr>
            <w:spacing w:before="20"/>
            <w:rPr>
              <w:rFonts w:ascii="GaramondCTT" w:hAnsi="GaramondCTT"/>
              <w:i/>
              <w:sz w:val="16"/>
            </w:rPr>
          </w:pPr>
        </w:p>
      </w:tc>
      <w:tc>
        <w:tcPr>
          <w:tcW w:w="4822" w:type="dxa"/>
        </w:tcPr>
        <w:p w14:paraId="5F6E635A" w14:textId="13460E56" w:rsidR="007A7AAC" w:rsidRPr="00EF06AA" w:rsidRDefault="007A7AAC" w:rsidP="00EF06AA">
          <w:pPr>
            <w:pStyle w:val="af0"/>
            <w:spacing w:before="120"/>
            <w:jc w:val="right"/>
            <w:rPr>
              <w:rFonts w:ascii="GaramondCTT" w:hAnsi="GaramondCTT"/>
              <w:i/>
              <w:sz w:val="16"/>
              <w:lang w:val="ru-RU"/>
            </w:rPr>
          </w:pPr>
          <w:r>
            <w:rPr>
              <w:i/>
            </w:rPr>
            <w:t>Российский статистический ежегодник. 202</w:t>
          </w:r>
          <w:r>
            <w:rPr>
              <w:i/>
              <w:lang w:val="ru-RU"/>
            </w:rPr>
            <w:t>5</w:t>
          </w:r>
        </w:p>
      </w:tc>
    </w:tr>
  </w:tbl>
  <w:p w14:paraId="25E8D610" w14:textId="77777777" w:rsidR="007A7AAC" w:rsidRDefault="007A7AAC">
    <w:pPr>
      <w:pStyle w:val="af0"/>
      <w:rPr>
        <w:lang w:val="ru-RU"/>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4818"/>
      <w:gridCol w:w="4538"/>
      <w:gridCol w:w="567"/>
    </w:tblGrid>
    <w:tr w:rsidR="007A7AAC" w14:paraId="4737E64D" w14:textId="77777777">
      <w:trPr>
        <w:jc w:val="center"/>
      </w:trPr>
      <w:tc>
        <w:tcPr>
          <w:tcW w:w="4818" w:type="dxa"/>
          <w:vAlign w:val="center"/>
        </w:tcPr>
        <w:p w14:paraId="06D2019A" w14:textId="0CCF77DB" w:rsidR="007A7AAC" w:rsidRPr="00EF06AA" w:rsidRDefault="007A7AAC" w:rsidP="00EF06AA">
          <w:pPr>
            <w:pStyle w:val="af0"/>
            <w:spacing w:before="120"/>
            <w:rPr>
              <w:rFonts w:ascii="GaramondCTT" w:hAnsi="GaramondCTT"/>
              <w:i/>
              <w:sz w:val="16"/>
              <w:lang w:val="ru-RU"/>
            </w:rPr>
          </w:pPr>
          <w:r>
            <w:rPr>
              <w:i/>
            </w:rPr>
            <w:t>Российский статистический ежегодник. 202</w:t>
          </w:r>
          <w:r>
            <w:rPr>
              <w:i/>
              <w:lang w:val="ru-RU"/>
            </w:rPr>
            <w:t>5</w:t>
          </w:r>
        </w:p>
      </w:tc>
      <w:tc>
        <w:tcPr>
          <w:tcW w:w="4538" w:type="dxa"/>
        </w:tcPr>
        <w:p w14:paraId="41942C37" w14:textId="77777777" w:rsidR="007A7AAC" w:rsidRDefault="007A7AAC" w:rsidP="00931411">
          <w:pPr>
            <w:pStyle w:val="af0"/>
            <w:pBdr>
              <w:bottom w:val="single" w:sz="6" w:space="1" w:color="auto"/>
            </w:pBdr>
            <w:spacing w:before="20"/>
            <w:rPr>
              <w:rFonts w:ascii="GaramondCTT" w:hAnsi="GaramondCTT"/>
              <w:i/>
              <w:sz w:val="16"/>
            </w:rPr>
          </w:pPr>
        </w:p>
      </w:tc>
      <w:tc>
        <w:tcPr>
          <w:tcW w:w="567" w:type="dxa"/>
        </w:tcPr>
        <w:p w14:paraId="6C710774" w14:textId="77777777" w:rsidR="007A7AAC" w:rsidRDefault="007A7AAC" w:rsidP="00931411">
          <w:pPr>
            <w:pStyle w:val="af0"/>
            <w:spacing w:before="120"/>
            <w:jc w:val="right"/>
            <w:rPr>
              <w:iCs/>
            </w:rPr>
          </w:pPr>
          <w:r>
            <w:rPr>
              <w:rStyle w:val="a8"/>
            </w:rPr>
            <w:fldChar w:fldCharType="begin"/>
          </w:r>
          <w:r>
            <w:rPr>
              <w:rStyle w:val="a8"/>
            </w:rPr>
            <w:instrText xml:space="preserve"> PAGE </w:instrText>
          </w:r>
          <w:r>
            <w:rPr>
              <w:rStyle w:val="a8"/>
            </w:rPr>
            <w:fldChar w:fldCharType="separate"/>
          </w:r>
          <w:r w:rsidR="007C1C0A">
            <w:rPr>
              <w:rStyle w:val="a8"/>
              <w:noProof/>
            </w:rPr>
            <w:t>615</w:t>
          </w:r>
          <w:r>
            <w:rPr>
              <w:rStyle w:val="a8"/>
            </w:rPr>
            <w:fldChar w:fldCharType="end"/>
          </w:r>
        </w:p>
      </w:tc>
    </w:tr>
  </w:tbl>
  <w:p w14:paraId="468AE6DF" w14:textId="77777777" w:rsidR="007A7AAC" w:rsidRDefault="007A7AAC">
    <w:pPr>
      <w:pStyle w:val="af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4818"/>
      <w:gridCol w:w="4538"/>
      <w:gridCol w:w="567"/>
    </w:tblGrid>
    <w:tr w:rsidR="007A7AAC" w14:paraId="6F4D7864" w14:textId="77777777" w:rsidTr="00EF06AA">
      <w:trPr>
        <w:jc w:val="center"/>
      </w:trPr>
      <w:tc>
        <w:tcPr>
          <w:tcW w:w="4818" w:type="dxa"/>
          <w:vAlign w:val="center"/>
        </w:tcPr>
        <w:p w14:paraId="6EBDF642" w14:textId="6D34B8D5" w:rsidR="007A7AAC" w:rsidRPr="00EF06AA" w:rsidRDefault="007A7AAC" w:rsidP="00EF06AA">
          <w:pPr>
            <w:pStyle w:val="af0"/>
            <w:spacing w:before="120"/>
            <w:rPr>
              <w:rFonts w:ascii="GaramondCTT" w:hAnsi="GaramondCTT"/>
              <w:i/>
              <w:sz w:val="16"/>
              <w:lang w:val="ru-RU"/>
            </w:rPr>
          </w:pPr>
          <w:r>
            <w:rPr>
              <w:i/>
            </w:rPr>
            <w:t>Российский статистический ежегодник. 202</w:t>
          </w:r>
          <w:r>
            <w:rPr>
              <w:i/>
              <w:lang w:val="ru-RU"/>
            </w:rPr>
            <w:t>5</w:t>
          </w:r>
        </w:p>
      </w:tc>
      <w:tc>
        <w:tcPr>
          <w:tcW w:w="4538" w:type="dxa"/>
        </w:tcPr>
        <w:p w14:paraId="089D457B" w14:textId="77777777" w:rsidR="007A7AAC" w:rsidRDefault="007A7AAC" w:rsidP="00EF06AA">
          <w:pPr>
            <w:pStyle w:val="af0"/>
            <w:pBdr>
              <w:bottom w:val="single" w:sz="6" w:space="1" w:color="auto"/>
            </w:pBdr>
            <w:spacing w:before="20"/>
            <w:rPr>
              <w:rFonts w:ascii="GaramondCTT" w:hAnsi="GaramondCTT"/>
              <w:i/>
              <w:sz w:val="16"/>
            </w:rPr>
          </w:pPr>
        </w:p>
      </w:tc>
      <w:tc>
        <w:tcPr>
          <w:tcW w:w="567" w:type="dxa"/>
        </w:tcPr>
        <w:p w14:paraId="147F3629" w14:textId="77777777" w:rsidR="007A7AAC" w:rsidRDefault="007A7AAC" w:rsidP="00EF06AA">
          <w:pPr>
            <w:pStyle w:val="af0"/>
            <w:spacing w:before="120"/>
            <w:jc w:val="right"/>
            <w:rPr>
              <w:iCs/>
            </w:rPr>
          </w:pPr>
          <w:r>
            <w:rPr>
              <w:rStyle w:val="a8"/>
            </w:rPr>
            <w:fldChar w:fldCharType="begin"/>
          </w:r>
          <w:r>
            <w:rPr>
              <w:rStyle w:val="a8"/>
            </w:rPr>
            <w:instrText xml:space="preserve"> PAGE </w:instrText>
          </w:r>
          <w:r>
            <w:rPr>
              <w:rStyle w:val="a8"/>
            </w:rPr>
            <w:fldChar w:fldCharType="separate"/>
          </w:r>
          <w:r w:rsidR="007C1C0A">
            <w:rPr>
              <w:rStyle w:val="a8"/>
              <w:noProof/>
            </w:rPr>
            <w:t>559</w:t>
          </w:r>
          <w:r>
            <w:rPr>
              <w:rStyle w:val="a8"/>
            </w:rPr>
            <w:fldChar w:fldCharType="end"/>
          </w:r>
        </w:p>
      </w:tc>
    </w:tr>
  </w:tbl>
  <w:p w14:paraId="231AEEF4" w14:textId="77777777" w:rsidR="007A7AAC" w:rsidRPr="00BB1738" w:rsidRDefault="007A7AAC">
    <w:pPr>
      <w:pStyle w:val="af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507FCBF" w14:textId="77777777" w:rsidR="007A7AAC" w:rsidRDefault="007A7AAC">
      <w:r>
        <w:separator/>
      </w:r>
    </w:p>
  </w:footnote>
  <w:footnote w:type="continuationSeparator" w:id="0">
    <w:p w14:paraId="4FCBD874" w14:textId="77777777" w:rsidR="007A7AAC" w:rsidRDefault="007A7AA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031D2D" w14:textId="499899FF" w:rsidR="007A7AAC" w:rsidRDefault="007A7AAC">
    <w:pPr>
      <w:pStyle w:val="af2"/>
      <w:pBdr>
        <w:top w:val="none" w:sz="0" w:space="0" w:color="000000"/>
        <w:left w:val="none" w:sz="0" w:space="0" w:color="000000"/>
        <w:bottom w:val="single" w:sz="6" w:space="1" w:color="000000"/>
        <w:right w:val="none" w:sz="0" w:space="0" w:color="000000"/>
      </w:pBdr>
      <w:jc w:val="center"/>
    </w:pPr>
    <w:r>
      <w:rPr>
        <w:sz w:val="14"/>
        <w:szCs w:val="14"/>
        <w:lang w:val="ru-RU"/>
      </w:rPr>
      <w:t xml:space="preserve">26. </w:t>
    </w:r>
    <w:r>
      <w:rPr>
        <w:sz w:val="14"/>
        <w:szCs w:val="14"/>
      </w:rPr>
      <w:t>МЕЖДУНАРОДНЫЕ СРАВНЕНИЯ</w:t>
    </w:r>
    <w:r>
      <w:rPr>
        <w:sz w:val="14"/>
        <w:szCs w:val="14"/>
        <w:lang w:val="ru-RU"/>
      </w:rPr>
      <w:t xml:space="preserve"> / </w:t>
    </w:r>
    <w:r>
      <w:rPr>
        <w:i/>
        <w:sz w:val="14"/>
        <w:szCs w:val="14"/>
      </w:rPr>
      <w:t>INTERNATIONAL COMPARISONS</w:t>
    </w:r>
    <w:r>
      <w:rPr>
        <w:i/>
        <w:sz w:val="14"/>
        <w:szCs w:val="14"/>
        <w:lang w:val="ru-RU"/>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317466" w14:textId="292A527F" w:rsidR="007A7AAC" w:rsidRDefault="007A7AAC">
    <w:pPr>
      <w:pStyle w:val="af2"/>
      <w:pBdr>
        <w:top w:val="none" w:sz="0" w:space="0" w:color="000000"/>
        <w:left w:val="none" w:sz="0" w:space="0" w:color="000000"/>
        <w:bottom w:val="single" w:sz="6" w:space="1" w:color="000000"/>
        <w:right w:val="none" w:sz="0" w:space="0" w:color="000000"/>
      </w:pBdr>
      <w:jc w:val="center"/>
    </w:pPr>
    <w:r>
      <w:rPr>
        <w:sz w:val="14"/>
        <w:szCs w:val="14"/>
        <w:lang w:val="ru-RU"/>
      </w:rPr>
      <w:t xml:space="preserve">26. </w:t>
    </w:r>
    <w:r>
      <w:rPr>
        <w:sz w:val="14"/>
        <w:szCs w:val="14"/>
      </w:rPr>
      <w:t>МЕЖДУНАРОДНЫЕ СРАВНЕНИЯ</w:t>
    </w:r>
    <w:r>
      <w:rPr>
        <w:sz w:val="14"/>
        <w:szCs w:val="14"/>
        <w:lang w:val="ru-RU"/>
      </w:rPr>
      <w:t xml:space="preserve"> / </w:t>
    </w:r>
    <w:r>
      <w:rPr>
        <w:i/>
        <w:sz w:val="14"/>
        <w:szCs w:val="14"/>
      </w:rPr>
      <w:t>INTERNATIONAL COMPARISONS</w:t>
    </w:r>
  </w:p>
  <w:p w14:paraId="444B4F5C" w14:textId="77777777" w:rsidR="007A7AAC" w:rsidRDefault="007A7AAC">
    <w:pPr>
      <w:rPr>
        <w:rFonts w:ascii="Times New Roman" w:hAnsi="Times New Roman" w:cs="Times New Roman"/>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pStyle w:val="5"/>
      <w:suff w:val="nothing"/>
      <w:lvlText w:val=""/>
      <w:lvlJc w:val="left"/>
      <w:pPr>
        <w:tabs>
          <w:tab w:val="num" w:pos="0"/>
        </w:tabs>
        <w:ind w:left="0" w:firstLine="0"/>
      </w:pPr>
    </w:lvl>
    <w:lvl w:ilvl="5">
      <w:start w:val="1"/>
      <w:numFmt w:val="none"/>
      <w:pStyle w:val="6"/>
      <w:suff w:val="nothing"/>
      <w:lvlText w:val=""/>
      <w:lvlJc w:val="left"/>
      <w:pPr>
        <w:tabs>
          <w:tab w:val="num" w:pos="0"/>
        </w:tabs>
        <w:ind w:left="0" w:firstLine="0"/>
      </w:pPr>
    </w:lvl>
    <w:lvl w:ilvl="6">
      <w:start w:val="1"/>
      <w:numFmt w:val="none"/>
      <w:pStyle w:val="7"/>
      <w:suff w:val="nothing"/>
      <w:lvlText w:val=""/>
      <w:lvlJc w:val="left"/>
      <w:pPr>
        <w:tabs>
          <w:tab w:val="num" w:pos="0"/>
        </w:tabs>
        <w:ind w:left="0" w:firstLine="0"/>
      </w:pPr>
    </w:lvl>
    <w:lvl w:ilvl="7">
      <w:start w:val="1"/>
      <w:numFmt w:val="none"/>
      <w:pStyle w:val="8"/>
      <w:suff w:val="nothing"/>
      <w:lvlText w:val=""/>
      <w:lvlJc w:val="left"/>
      <w:pPr>
        <w:tabs>
          <w:tab w:val="num" w:pos="0"/>
        </w:tabs>
        <w:ind w:left="0" w:firstLine="0"/>
      </w:pPr>
    </w:lvl>
    <w:lvl w:ilvl="8">
      <w:start w:val="1"/>
      <w:numFmt w:val="none"/>
      <w:pStyle w:val="9"/>
      <w:suff w:val="nothing"/>
      <w:lvlText w:val=""/>
      <w:lvlJc w:val="left"/>
      <w:pPr>
        <w:tabs>
          <w:tab w:val="num" w:pos="0"/>
        </w:tabs>
        <w:ind w:left="0" w:firstLine="0"/>
      </w:pPr>
    </w:lvl>
  </w:abstractNum>
  <w:abstractNum w:abstractNumId="1">
    <w:nsid w:val="00000002"/>
    <w:multiLevelType w:val="singleLevel"/>
    <w:tmpl w:val="00000002"/>
    <w:name w:val="WW8Num12"/>
    <w:lvl w:ilvl="0">
      <w:start w:val="1"/>
      <w:numFmt w:val="bullet"/>
      <w:lvlText w:val="-"/>
      <w:lvlJc w:val="left"/>
      <w:pPr>
        <w:tabs>
          <w:tab w:val="num" w:pos="0"/>
        </w:tabs>
        <w:ind w:left="644" w:hanging="360"/>
      </w:pPr>
      <w:rPr>
        <w:rFonts w:ascii="Arial" w:hAnsi="Arial" w:cs="Arial" w:hint="default"/>
        <w:color w:val="000000"/>
        <w:sz w:val="16"/>
        <w:szCs w:val="16"/>
        <w:lang w:val="en-US"/>
      </w:rPr>
    </w:lvl>
  </w:abstractNum>
  <w:abstractNum w:abstractNumId="2">
    <w:nsid w:val="00000003"/>
    <w:multiLevelType w:val="multilevel"/>
    <w:tmpl w:val="00000003"/>
    <w:name w:val="WW8Num19"/>
    <w:lvl w:ilvl="0">
      <w:start w:val="27"/>
      <w:numFmt w:val="decimal"/>
      <w:lvlText w:val="%1."/>
      <w:lvlJc w:val="left"/>
      <w:pPr>
        <w:tabs>
          <w:tab w:val="num" w:pos="390"/>
        </w:tabs>
        <w:ind w:left="390" w:hanging="390"/>
      </w:pPr>
      <w:rPr>
        <w:rFonts w:hint="default"/>
      </w:rPr>
    </w:lvl>
    <w:lvl w:ilvl="1">
      <w:start w:val="5"/>
      <w:numFmt w:val="decimal"/>
      <w:lvlText w:val="%1.%2."/>
      <w:lvlJc w:val="left"/>
      <w:pPr>
        <w:tabs>
          <w:tab w:val="num" w:pos="390"/>
        </w:tabs>
        <w:ind w:left="390" w:hanging="390"/>
      </w:pPr>
      <w:rPr>
        <w:rFonts w:hint="default"/>
        <w:b/>
        <w:position w:val="0"/>
        <w:sz w:val="16"/>
        <w:szCs w:val="16"/>
        <w:vertAlign w:val="baseline"/>
      </w:rPr>
    </w:lvl>
    <w:lvl w:ilvl="2">
      <w:start w:val="1"/>
      <w:numFmt w:val="decimal"/>
      <w:lvlText w:val="%1.%2.%3."/>
      <w:lvlJc w:val="left"/>
      <w:pPr>
        <w:tabs>
          <w:tab w:val="num" w:pos="390"/>
        </w:tabs>
        <w:ind w:left="390" w:hanging="39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080"/>
        </w:tabs>
        <w:ind w:left="1080" w:hanging="1080"/>
      </w:pPr>
      <w:rPr>
        <w:rFonts w:hint="default"/>
      </w:rPr>
    </w:lvl>
  </w:abstractNum>
  <w:abstractNum w:abstractNumId="3">
    <w:nsid w:val="0EB73C9D"/>
    <w:multiLevelType w:val="multilevel"/>
    <w:tmpl w:val="00000003"/>
    <w:lvl w:ilvl="0">
      <w:start w:val="27"/>
      <w:numFmt w:val="decimal"/>
      <w:lvlText w:val="%1."/>
      <w:lvlJc w:val="left"/>
      <w:pPr>
        <w:tabs>
          <w:tab w:val="num" w:pos="390"/>
        </w:tabs>
        <w:ind w:left="390" w:hanging="390"/>
      </w:pPr>
      <w:rPr>
        <w:rFonts w:hint="default"/>
      </w:rPr>
    </w:lvl>
    <w:lvl w:ilvl="1">
      <w:start w:val="5"/>
      <w:numFmt w:val="decimal"/>
      <w:lvlText w:val="%1.%2."/>
      <w:lvlJc w:val="left"/>
      <w:pPr>
        <w:tabs>
          <w:tab w:val="num" w:pos="390"/>
        </w:tabs>
        <w:ind w:left="390" w:hanging="390"/>
      </w:pPr>
      <w:rPr>
        <w:rFonts w:hint="default"/>
        <w:b/>
        <w:position w:val="0"/>
        <w:sz w:val="16"/>
        <w:szCs w:val="16"/>
        <w:vertAlign w:val="baseline"/>
      </w:rPr>
    </w:lvl>
    <w:lvl w:ilvl="2">
      <w:start w:val="1"/>
      <w:numFmt w:val="decimal"/>
      <w:lvlText w:val="%1.%2.%3."/>
      <w:lvlJc w:val="left"/>
      <w:pPr>
        <w:tabs>
          <w:tab w:val="num" w:pos="390"/>
        </w:tabs>
        <w:ind w:left="390" w:hanging="39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080"/>
        </w:tabs>
        <w:ind w:left="1080" w:hanging="1080"/>
      </w:pPr>
      <w:rPr>
        <w:rFonts w:hint="default"/>
      </w:rPr>
    </w:lvl>
  </w:abstractNum>
  <w:abstractNum w:abstractNumId="4">
    <w:nsid w:val="1CC74529"/>
    <w:multiLevelType w:val="multilevel"/>
    <w:tmpl w:val="071C3DCA"/>
    <w:lvl w:ilvl="0">
      <w:start w:val="26"/>
      <w:numFmt w:val="decimal"/>
      <w:lvlText w:val="%1."/>
      <w:lvlJc w:val="left"/>
      <w:pPr>
        <w:tabs>
          <w:tab w:val="num" w:pos="360"/>
        </w:tabs>
        <w:ind w:left="360" w:hanging="360"/>
      </w:pPr>
      <w:rPr>
        <w:rFonts w:hint="default"/>
        <w:b/>
        <w:sz w:val="16"/>
      </w:rPr>
    </w:lvl>
    <w:lvl w:ilvl="1">
      <w:start w:val="5"/>
      <w:numFmt w:val="decimal"/>
      <w:lvlText w:val="%1.%2."/>
      <w:lvlJc w:val="left"/>
      <w:pPr>
        <w:tabs>
          <w:tab w:val="num" w:pos="360"/>
        </w:tabs>
        <w:ind w:left="360" w:hanging="360"/>
      </w:pPr>
      <w:rPr>
        <w:rFonts w:hint="default"/>
        <w:b/>
        <w:sz w:val="16"/>
      </w:rPr>
    </w:lvl>
    <w:lvl w:ilvl="2">
      <w:start w:val="1"/>
      <w:numFmt w:val="decimal"/>
      <w:lvlText w:val="%1.%2.%3."/>
      <w:lvlJc w:val="left"/>
      <w:pPr>
        <w:tabs>
          <w:tab w:val="num" w:pos="360"/>
        </w:tabs>
        <w:ind w:left="360" w:hanging="360"/>
      </w:pPr>
      <w:rPr>
        <w:rFonts w:hint="default"/>
        <w:b/>
        <w:sz w:val="16"/>
      </w:rPr>
    </w:lvl>
    <w:lvl w:ilvl="3">
      <w:start w:val="1"/>
      <w:numFmt w:val="decimal"/>
      <w:lvlText w:val="%1.%2.%3.%4."/>
      <w:lvlJc w:val="left"/>
      <w:pPr>
        <w:tabs>
          <w:tab w:val="num" w:pos="720"/>
        </w:tabs>
        <w:ind w:left="720" w:hanging="720"/>
      </w:pPr>
      <w:rPr>
        <w:rFonts w:hint="default"/>
        <w:b/>
        <w:sz w:val="16"/>
      </w:rPr>
    </w:lvl>
    <w:lvl w:ilvl="4">
      <w:start w:val="1"/>
      <w:numFmt w:val="decimal"/>
      <w:lvlText w:val="%1.%2.%3.%4.%5."/>
      <w:lvlJc w:val="left"/>
      <w:pPr>
        <w:tabs>
          <w:tab w:val="num" w:pos="720"/>
        </w:tabs>
        <w:ind w:left="720" w:hanging="720"/>
      </w:pPr>
      <w:rPr>
        <w:rFonts w:hint="default"/>
        <w:b/>
        <w:sz w:val="16"/>
      </w:rPr>
    </w:lvl>
    <w:lvl w:ilvl="5">
      <w:start w:val="1"/>
      <w:numFmt w:val="decimal"/>
      <w:lvlText w:val="%1.%2.%3.%4.%5.%6."/>
      <w:lvlJc w:val="left"/>
      <w:pPr>
        <w:tabs>
          <w:tab w:val="num" w:pos="720"/>
        </w:tabs>
        <w:ind w:left="720" w:hanging="720"/>
      </w:pPr>
      <w:rPr>
        <w:rFonts w:hint="default"/>
        <w:b/>
        <w:sz w:val="16"/>
      </w:rPr>
    </w:lvl>
    <w:lvl w:ilvl="6">
      <w:start w:val="1"/>
      <w:numFmt w:val="decimal"/>
      <w:lvlText w:val="%1.%2.%3.%4.%5.%6.%7."/>
      <w:lvlJc w:val="left"/>
      <w:pPr>
        <w:tabs>
          <w:tab w:val="num" w:pos="1080"/>
        </w:tabs>
        <w:ind w:left="1080" w:hanging="1080"/>
      </w:pPr>
      <w:rPr>
        <w:rFonts w:hint="default"/>
        <w:b/>
        <w:sz w:val="16"/>
      </w:rPr>
    </w:lvl>
    <w:lvl w:ilvl="7">
      <w:start w:val="1"/>
      <w:numFmt w:val="decimal"/>
      <w:lvlText w:val="%1.%2.%3.%4.%5.%6.%7.%8."/>
      <w:lvlJc w:val="left"/>
      <w:pPr>
        <w:tabs>
          <w:tab w:val="num" w:pos="1080"/>
        </w:tabs>
        <w:ind w:left="1080" w:hanging="1080"/>
      </w:pPr>
      <w:rPr>
        <w:rFonts w:hint="default"/>
        <w:b/>
        <w:sz w:val="16"/>
      </w:rPr>
    </w:lvl>
    <w:lvl w:ilvl="8">
      <w:start w:val="1"/>
      <w:numFmt w:val="decimal"/>
      <w:lvlText w:val="%1.%2.%3.%4.%5.%6.%7.%8.%9."/>
      <w:lvlJc w:val="left"/>
      <w:pPr>
        <w:tabs>
          <w:tab w:val="num" w:pos="1080"/>
        </w:tabs>
        <w:ind w:left="1080" w:hanging="1080"/>
      </w:pPr>
      <w:rPr>
        <w:rFonts w:hint="default"/>
        <w:b/>
        <w:sz w:val="16"/>
      </w:rPr>
    </w:lvl>
  </w:abstractNum>
  <w:abstractNum w:abstractNumId="5">
    <w:nsid w:val="304A3362"/>
    <w:multiLevelType w:val="multilevel"/>
    <w:tmpl w:val="071C3DCA"/>
    <w:lvl w:ilvl="0">
      <w:start w:val="26"/>
      <w:numFmt w:val="decimal"/>
      <w:lvlText w:val="%1."/>
      <w:lvlJc w:val="left"/>
      <w:pPr>
        <w:tabs>
          <w:tab w:val="num" w:pos="360"/>
        </w:tabs>
        <w:ind w:left="360" w:hanging="360"/>
      </w:pPr>
      <w:rPr>
        <w:rFonts w:hint="default"/>
        <w:b/>
        <w:sz w:val="16"/>
      </w:rPr>
    </w:lvl>
    <w:lvl w:ilvl="1">
      <w:start w:val="5"/>
      <w:numFmt w:val="decimal"/>
      <w:lvlText w:val="%1.%2."/>
      <w:lvlJc w:val="left"/>
      <w:pPr>
        <w:tabs>
          <w:tab w:val="num" w:pos="360"/>
        </w:tabs>
        <w:ind w:left="360" w:hanging="360"/>
      </w:pPr>
      <w:rPr>
        <w:rFonts w:hint="default"/>
        <w:b/>
        <w:sz w:val="16"/>
      </w:rPr>
    </w:lvl>
    <w:lvl w:ilvl="2">
      <w:start w:val="1"/>
      <w:numFmt w:val="decimal"/>
      <w:lvlText w:val="%1.%2.%3."/>
      <w:lvlJc w:val="left"/>
      <w:pPr>
        <w:tabs>
          <w:tab w:val="num" w:pos="360"/>
        </w:tabs>
        <w:ind w:left="360" w:hanging="360"/>
      </w:pPr>
      <w:rPr>
        <w:rFonts w:hint="default"/>
        <w:b/>
        <w:sz w:val="16"/>
      </w:rPr>
    </w:lvl>
    <w:lvl w:ilvl="3">
      <w:start w:val="1"/>
      <w:numFmt w:val="decimal"/>
      <w:lvlText w:val="%1.%2.%3.%4."/>
      <w:lvlJc w:val="left"/>
      <w:pPr>
        <w:tabs>
          <w:tab w:val="num" w:pos="720"/>
        </w:tabs>
        <w:ind w:left="720" w:hanging="720"/>
      </w:pPr>
      <w:rPr>
        <w:rFonts w:hint="default"/>
        <w:b/>
        <w:sz w:val="16"/>
      </w:rPr>
    </w:lvl>
    <w:lvl w:ilvl="4">
      <w:start w:val="1"/>
      <w:numFmt w:val="decimal"/>
      <w:lvlText w:val="%1.%2.%3.%4.%5."/>
      <w:lvlJc w:val="left"/>
      <w:pPr>
        <w:tabs>
          <w:tab w:val="num" w:pos="720"/>
        </w:tabs>
        <w:ind w:left="720" w:hanging="720"/>
      </w:pPr>
      <w:rPr>
        <w:rFonts w:hint="default"/>
        <w:b/>
        <w:sz w:val="16"/>
      </w:rPr>
    </w:lvl>
    <w:lvl w:ilvl="5">
      <w:start w:val="1"/>
      <w:numFmt w:val="decimal"/>
      <w:lvlText w:val="%1.%2.%3.%4.%5.%6."/>
      <w:lvlJc w:val="left"/>
      <w:pPr>
        <w:tabs>
          <w:tab w:val="num" w:pos="720"/>
        </w:tabs>
        <w:ind w:left="720" w:hanging="720"/>
      </w:pPr>
      <w:rPr>
        <w:rFonts w:hint="default"/>
        <w:b/>
        <w:sz w:val="16"/>
      </w:rPr>
    </w:lvl>
    <w:lvl w:ilvl="6">
      <w:start w:val="1"/>
      <w:numFmt w:val="decimal"/>
      <w:lvlText w:val="%1.%2.%3.%4.%5.%6.%7."/>
      <w:lvlJc w:val="left"/>
      <w:pPr>
        <w:tabs>
          <w:tab w:val="num" w:pos="1080"/>
        </w:tabs>
        <w:ind w:left="1080" w:hanging="1080"/>
      </w:pPr>
      <w:rPr>
        <w:rFonts w:hint="default"/>
        <w:b/>
        <w:sz w:val="16"/>
      </w:rPr>
    </w:lvl>
    <w:lvl w:ilvl="7">
      <w:start w:val="1"/>
      <w:numFmt w:val="decimal"/>
      <w:lvlText w:val="%1.%2.%3.%4.%5.%6.%7.%8."/>
      <w:lvlJc w:val="left"/>
      <w:pPr>
        <w:tabs>
          <w:tab w:val="num" w:pos="1080"/>
        </w:tabs>
        <w:ind w:left="1080" w:hanging="1080"/>
      </w:pPr>
      <w:rPr>
        <w:rFonts w:hint="default"/>
        <w:b/>
        <w:sz w:val="16"/>
      </w:rPr>
    </w:lvl>
    <w:lvl w:ilvl="8">
      <w:start w:val="1"/>
      <w:numFmt w:val="decimal"/>
      <w:lvlText w:val="%1.%2.%3.%4.%5.%6.%7.%8.%9."/>
      <w:lvlJc w:val="left"/>
      <w:pPr>
        <w:tabs>
          <w:tab w:val="num" w:pos="1080"/>
        </w:tabs>
        <w:ind w:left="1080" w:hanging="1080"/>
      </w:pPr>
      <w:rPr>
        <w:rFonts w:hint="default"/>
        <w:b/>
        <w:sz w:val="16"/>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embedSystemFonts/>
  <w:hideSpellingError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defaultTableStyle w:val="a"/>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573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4A06"/>
    <w:rsid w:val="00001A03"/>
    <w:rsid w:val="000022BE"/>
    <w:rsid w:val="00002445"/>
    <w:rsid w:val="0000318E"/>
    <w:rsid w:val="0000521E"/>
    <w:rsid w:val="00005F37"/>
    <w:rsid w:val="000071D1"/>
    <w:rsid w:val="00007CE2"/>
    <w:rsid w:val="00010430"/>
    <w:rsid w:val="00010723"/>
    <w:rsid w:val="000112DC"/>
    <w:rsid w:val="00011747"/>
    <w:rsid w:val="00013746"/>
    <w:rsid w:val="00015CA2"/>
    <w:rsid w:val="00015F1B"/>
    <w:rsid w:val="000203CA"/>
    <w:rsid w:val="000210BA"/>
    <w:rsid w:val="0002239D"/>
    <w:rsid w:val="0002477B"/>
    <w:rsid w:val="0002538C"/>
    <w:rsid w:val="00031C4B"/>
    <w:rsid w:val="000320E4"/>
    <w:rsid w:val="000329B1"/>
    <w:rsid w:val="0003464A"/>
    <w:rsid w:val="000355A3"/>
    <w:rsid w:val="0003632F"/>
    <w:rsid w:val="00037E2D"/>
    <w:rsid w:val="000422A5"/>
    <w:rsid w:val="00042514"/>
    <w:rsid w:val="00044CCC"/>
    <w:rsid w:val="00044FA7"/>
    <w:rsid w:val="000457FD"/>
    <w:rsid w:val="00045B72"/>
    <w:rsid w:val="00046FF5"/>
    <w:rsid w:val="00050908"/>
    <w:rsid w:val="000527D0"/>
    <w:rsid w:val="0005280C"/>
    <w:rsid w:val="00055009"/>
    <w:rsid w:val="00055E1A"/>
    <w:rsid w:val="00057695"/>
    <w:rsid w:val="0006054D"/>
    <w:rsid w:val="000611FA"/>
    <w:rsid w:val="000625DC"/>
    <w:rsid w:val="0006308A"/>
    <w:rsid w:val="0006405E"/>
    <w:rsid w:val="000640F7"/>
    <w:rsid w:val="00064B73"/>
    <w:rsid w:val="0007331E"/>
    <w:rsid w:val="00075997"/>
    <w:rsid w:val="0008019D"/>
    <w:rsid w:val="00082ED2"/>
    <w:rsid w:val="000831D7"/>
    <w:rsid w:val="00084423"/>
    <w:rsid w:val="0008442B"/>
    <w:rsid w:val="000844C3"/>
    <w:rsid w:val="00084D4C"/>
    <w:rsid w:val="00085CCB"/>
    <w:rsid w:val="000860EA"/>
    <w:rsid w:val="00090F38"/>
    <w:rsid w:val="00093214"/>
    <w:rsid w:val="00095349"/>
    <w:rsid w:val="00095B8A"/>
    <w:rsid w:val="000963FE"/>
    <w:rsid w:val="000970D9"/>
    <w:rsid w:val="000A0285"/>
    <w:rsid w:val="000A13EC"/>
    <w:rsid w:val="000A1FC4"/>
    <w:rsid w:val="000A257A"/>
    <w:rsid w:val="000A2F4C"/>
    <w:rsid w:val="000A3F17"/>
    <w:rsid w:val="000A5756"/>
    <w:rsid w:val="000A655B"/>
    <w:rsid w:val="000A7EA0"/>
    <w:rsid w:val="000B019A"/>
    <w:rsid w:val="000B45E4"/>
    <w:rsid w:val="000B5013"/>
    <w:rsid w:val="000B543E"/>
    <w:rsid w:val="000C01AA"/>
    <w:rsid w:val="000C03E0"/>
    <w:rsid w:val="000C09B6"/>
    <w:rsid w:val="000C1847"/>
    <w:rsid w:val="000C69B5"/>
    <w:rsid w:val="000D0B01"/>
    <w:rsid w:val="000D1E94"/>
    <w:rsid w:val="000D5B66"/>
    <w:rsid w:val="000D6203"/>
    <w:rsid w:val="000D6A4B"/>
    <w:rsid w:val="000D6EC8"/>
    <w:rsid w:val="000E130A"/>
    <w:rsid w:val="000E176C"/>
    <w:rsid w:val="000E2849"/>
    <w:rsid w:val="000E4628"/>
    <w:rsid w:val="000E5AAC"/>
    <w:rsid w:val="000E67CB"/>
    <w:rsid w:val="000E6BA3"/>
    <w:rsid w:val="000E7093"/>
    <w:rsid w:val="000F15B8"/>
    <w:rsid w:val="000F3520"/>
    <w:rsid w:val="000F4E99"/>
    <w:rsid w:val="000F53B8"/>
    <w:rsid w:val="00100063"/>
    <w:rsid w:val="00104CD1"/>
    <w:rsid w:val="00106D61"/>
    <w:rsid w:val="001118A1"/>
    <w:rsid w:val="00113165"/>
    <w:rsid w:val="00113C79"/>
    <w:rsid w:val="00113D56"/>
    <w:rsid w:val="00114CAA"/>
    <w:rsid w:val="00115292"/>
    <w:rsid w:val="001167CA"/>
    <w:rsid w:val="00116AC6"/>
    <w:rsid w:val="00117524"/>
    <w:rsid w:val="00117FA5"/>
    <w:rsid w:val="001205AC"/>
    <w:rsid w:val="00120B67"/>
    <w:rsid w:val="001260A9"/>
    <w:rsid w:val="0012655B"/>
    <w:rsid w:val="00135213"/>
    <w:rsid w:val="00136C5F"/>
    <w:rsid w:val="001403E7"/>
    <w:rsid w:val="00147693"/>
    <w:rsid w:val="00150256"/>
    <w:rsid w:val="001512C5"/>
    <w:rsid w:val="00152533"/>
    <w:rsid w:val="00153F64"/>
    <w:rsid w:val="00154355"/>
    <w:rsid w:val="00154C8D"/>
    <w:rsid w:val="00154D61"/>
    <w:rsid w:val="001555BF"/>
    <w:rsid w:val="00155EC8"/>
    <w:rsid w:val="00156B80"/>
    <w:rsid w:val="001571D2"/>
    <w:rsid w:val="001611B4"/>
    <w:rsid w:val="00162B52"/>
    <w:rsid w:val="00163A7A"/>
    <w:rsid w:val="00164C03"/>
    <w:rsid w:val="00165001"/>
    <w:rsid w:val="001655BB"/>
    <w:rsid w:val="0016574E"/>
    <w:rsid w:val="001660BC"/>
    <w:rsid w:val="001663F8"/>
    <w:rsid w:val="00166478"/>
    <w:rsid w:val="00166A26"/>
    <w:rsid w:val="001735B3"/>
    <w:rsid w:val="00173E26"/>
    <w:rsid w:val="00173E56"/>
    <w:rsid w:val="00177E80"/>
    <w:rsid w:val="00180C7F"/>
    <w:rsid w:val="00181C08"/>
    <w:rsid w:val="00181F1B"/>
    <w:rsid w:val="001833F0"/>
    <w:rsid w:val="00183447"/>
    <w:rsid w:val="0018436A"/>
    <w:rsid w:val="0018799C"/>
    <w:rsid w:val="001911BE"/>
    <w:rsid w:val="001923EB"/>
    <w:rsid w:val="001933FF"/>
    <w:rsid w:val="0019382C"/>
    <w:rsid w:val="00194533"/>
    <w:rsid w:val="00196DDC"/>
    <w:rsid w:val="001971AF"/>
    <w:rsid w:val="00197C07"/>
    <w:rsid w:val="001A0629"/>
    <w:rsid w:val="001A108A"/>
    <w:rsid w:val="001A1928"/>
    <w:rsid w:val="001A1B1D"/>
    <w:rsid w:val="001A6FD9"/>
    <w:rsid w:val="001A7104"/>
    <w:rsid w:val="001B0FE4"/>
    <w:rsid w:val="001B10B1"/>
    <w:rsid w:val="001B1DC4"/>
    <w:rsid w:val="001B1FCA"/>
    <w:rsid w:val="001B2152"/>
    <w:rsid w:val="001B3AAD"/>
    <w:rsid w:val="001B4B76"/>
    <w:rsid w:val="001B4DAA"/>
    <w:rsid w:val="001B7B49"/>
    <w:rsid w:val="001B7F5B"/>
    <w:rsid w:val="001D3226"/>
    <w:rsid w:val="001D3433"/>
    <w:rsid w:val="001D3FFF"/>
    <w:rsid w:val="001D4AA4"/>
    <w:rsid w:val="001D6BF5"/>
    <w:rsid w:val="001E3553"/>
    <w:rsid w:val="001E421E"/>
    <w:rsid w:val="001E4FE6"/>
    <w:rsid w:val="001E781A"/>
    <w:rsid w:val="001F22D8"/>
    <w:rsid w:val="001F53E5"/>
    <w:rsid w:val="001F5505"/>
    <w:rsid w:val="001F6F1E"/>
    <w:rsid w:val="002006AD"/>
    <w:rsid w:val="002007A1"/>
    <w:rsid w:val="00200AF9"/>
    <w:rsid w:val="002036CF"/>
    <w:rsid w:val="00204E79"/>
    <w:rsid w:val="00205FBF"/>
    <w:rsid w:val="00207699"/>
    <w:rsid w:val="00216642"/>
    <w:rsid w:val="00221BB0"/>
    <w:rsid w:val="00222983"/>
    <w:rsid w:val="002245FA"/>
    <w:rsid w:val="0023123C"/>
    <w:rsid w:val="002344BF"/>
    <w:rsid w:val="00234961"/>
    <w:rsid w:val="00236E4B"/>
    <w:rsid w:val="00237A71"/>
    <w:rsid w:val="002408B0"/>
    <w:rsid w:val="002412B0"/>
    <w:rsid w:val="00243628"/>
    <w:rsid w:val="00243EEE"/>
    <w:rsid w:val="00244346"/>
    <w:rsid w:val="002476CF"/>
    <w:rsid w:val="00247B66"/>
    <w:rsid w:val="00250688"/>
    <w:rsid w:val="00250AD8"/>
    <w:rsid w:val="00252431"/>
    <w:rsid w:val="00252F7B"/>
    <w:rsid w:val="00255673"/>
    <w:rsid w:val="002612BD"/>
    <w:rsid w:val="00261761"/>
    <w:rsid w:val="002632F8"/>
    <w:rsid w:val="0026345F"/>
    <w:rsid w:val="00265E55"/>
    <w:rsid w:val="00266BBA"/>
    <w:rsid w:val="00272857"/>
    <w:rsid w:val="00274682"/>
    <w:rsid w:val="00275548"/>
    <w:rsid w:val="0027682E"/>
    <w:rsid w:val="00280F49"/>
    <w:rsid w:val="00282FAA"/>
    <w:rsid w:val="0028479A"/>
    <w:rsid w:val="00284FAC"/>
    <w:rsid w:val="00285111"/>
    <w:rsid w:val="00285BB8"/>
    <w:rsid w:val="002908B8"/>
    <w:rsid w:val="00290D96"/>
    <w:rsid w:val="00291A49"/>
    <w:rsid w:val="00296572"/>
    <w:rsid w:val="002965DD"/>
    <w:rsid w:val="00297158"/>
    <w:rsid w:val="002A0126"/>
    <w:rsid w:val="002A0A1F"/>
    <w:rsid w:val="002A2490"/>
    <w:rsid w:val="002A29AA"/>
    <w:rsid w:val="002A4341"/>
    <w:rsid w:val="002A6010"/>
    <w:rsid w:val="002A6BA2"/>
    <w:rsid w:val="002B1FC5"/>
    <w:rsid w:val="002B2CC5"/>
    <w:rsid w:val="002B2D08"/>
    <w:rsid w:val="002B38E0"/>
    <w:rsid w:val="002B4E1F"/>
    <w:rsid w:val="002B5107"/>
    <w:rsid w:val="002B54E7"/>
    <w:rsid w:val="002B68A4"/>
    <w:rsid w:val="002B6A24"/>
    <w:rsid w:val="002C0C1D"/>
    <w:rsid w:val="002C1FA0"/>
    <w:rsid w:val="002C3121"/>
    <w:rsid w:val="002C3F59"/>
    <w:rsid w:val="002C4AFF"/>
    <w:rsid w:val="002D05D1"/>
    <w:rsid w:val="002D1DF1"/>
    <w:rsid w:val="002D4AD9"/>
    <w:rsid w:val="002D4B41"/>
    <w:rsid w:val="002D4E5F"/>
    <w:rsid w:val="002D5457"/>
    <w:rsid w:val="002D66EF"/>
    <w:rsid w:val="002D74C4"/>
    <w:rsid w:val="002E1C9E"/>
    <w:rsid w:val="002E1E66"/>
    <w:rsid w:val="002E1F87"/>
    <w:rsid w:val="002E54F2"/>
    <w:rsid w:val="002E592E"/>
    <w:rsid w:val="002F226F"/>
    <w:rsid w:val="002F2C18"/>
    <w:rsid w:val="002F42C1"/>
    <w:rsid w:val="002F4924"/>
    <w:rsid w:val="002F515E"/>
    <w:rsid w:val="002F610B"/>
    <w:rsid w:val="003001E2"/>
    <w:rsid w:val="00300228"/>
    <w:rsid w:val="003015EE"/>
    <w:rsid w:val="00302367"/>
    <w:rsid w:val="003025FD"/>
    <w:rsid w:val="00306DF1"/>
    <w:rsid w:val="00307886"/>
    <w:rsid w:val="00310F1E"/>
    <w:rsid w:val="0031406D"/>
    <w:rsid w:val="00314747"/>
    <w:rsid w:val="00315A3C"/>
    <w:rsid w:val="00316009"/>
    <w:rsid w:val="00317AEA"/>
    <w:rsid w:val="00323196"/>
    <w:rsid w:val="003235DD"/>
    <w:rsid w:val="0032495A"/>
    <w:rsid w:val="003250E9"/>
    <w:rsid w:val="003260CF"/>
    <w:rsid w:val="00327C5E"/>
    <w:rsid w:val="003304FB"/>
    <w:rsid w:val="00336854"/>
    <w:rsid w:val="0033783C"/>
    <w:rsid w:val="00340148"/>
    <w:rsid w:val="0034186D"/>
    <w:rsid w:val="00341CB4"/>
    <w:rsid w:val="00342FCB"/>
    <w:rsid w:val="00346513"/>
    <w:rsid w:val="00347A5F"/>
    <w:rsid w:val="0035262E"/>
    <w:rsid w:val="003534AD"/>
    <w:rsid w:val="00354CB7"/>
    <w:rsid w:val="00356D6B"/>
    <w:rsid w:val="00360C3B"/>
    <w:rsid w:val="00360FC5"/>
    <w:rsid w:val="003654C1"/>
    <w:rsid w:val="00366F0A"/>
    <w:rsid w:val="003670B3"/>
    <w:rsid w:val="00371D7E"/>
    <w:rsid w:val="003722F7"/>
    <w:rsid w:val="0037768F"/>
    <w:rsid w:val="00377FE1"/>
    <w:rsid w:val="00380794"/>
    <w:rsid w:val="00383BD1"/>
    <w:rsid w:val="00383FE9"/>
    <w:rsid w:val="00384A60"/>
    <w:rsid w:val="00384B8F"/>
    <w:rsid w:val="00385847"/>
    <w:rsid w:val="00386941"/>
    <w:rsid w:val="00391B32"/>
    <w:rsid w:val="00392A0A"/>
    <w:rsid w:val="00393BB6"/>
    <w:rsid w:val="0039485D"/>
    <w:rsid w:val="003A0076"/>
    <w:rsid w:val="003A0B58"/>
    <w:rsid w:val="003A0EC6"/>
    <w:rsid w:val="003A253C"/>
    <w:rsid w:val="003A2AD7"/>
    <w:rsid w:val="003A35B4"/>
    <w:rsid w:val="003A4280"/>
    <w:rsid w:val="003A4F9B"/>
    <w:rsid w:val="003B049D"/>
    <w:rsid w:val="003B1B37"/>
    <w:rsid w:val="003B2A6B"/>
    <w:rsid w:val="003B3F34"/>
    <w:rsid w:val="003B41E9"/>
    <w:rsid w:val="003B723A"/>
    <w:rsid w:val="003C1E4D"/>
    <w:rsid w:val="003C2806"/>
    <w:rsid w:val="003C4699"/>
    <w:rsid w:val="003C4E89"/>
    <w:rsid w:val="003D205E"/>
    <w:rsid w:val="003D28C3"/>
    <w:rsid w:val="003D5165"/>
    <w:rsid w:val="003D5584"/>
    <w:rsid w:val="003D55E0"/>
    <w:rsid w:val="003D639E"/>
    <w:rsid w:val="003D6D2D"/>
    <w:rsid w:val="003D7BCD"/>
    <w:rsid w:val="003D7FAD"/>
    <w:rsid w:val="003E0C47"/>
    <w:rsid w:val="003E1099"/>
    <w:rsid w:val="003E3A5C"/>
    <w:rsid w:val="003E5E0B"/>
    <w:rsid w:val="003E60CC"/>
    <w:rsid w:val="003E65BF"/>
    <w:rsid w:val="003E6B86"/>
    <w:rsid w:val="003E7100"/>
    <w:rsid w:val="003F084B"/>
    <w:rsid w:val="003F0F42"/>
    <w:rsid w:val="003F12CA"/>
    <w:rsid w:val="003F23DE"/>
    <w:rsid w:val="003F2A4F"/>
    <w:rsid w:val="003F40EA"/>
    <w:rsid w:val="003F67D6"/>
    <w:rsid w:val="00400235"/>
    <w:rsid w:val="0040113B"/>
    <w:rsid w:val="00401DBE"/>
    <w:rsid w:val="00401F61"/>
    <w:rsid w:val="004024CF"/>
    <w:rsid w:val="004029B5"/>
    <w:rsid w:val="00402A68"/>
    <w:rsid w:val="00404035"/>
    <w:rsid w:val="00405518"/>
    <w:rsid w:val="004067FD"/>
    <w:rsid w:val="00410EF9"/>
    <w:rsid w:val="00411366"/>
    <w:rsid w:val="00411E80"/>
    <w:rsid w:val="0041350C"/>
    <w:rsid w:val="00413561"/>
    <w:rsid w:val="00422F89"/>
    <w:rsid w:val="004232C9"/>
    <w:rsid w:val="004248A8"/>
    <w:rsid w:val="00426B46"/>
    <w:rsid w:val="00427C47"/>
    <w:rsid w:val="00433000"/>
    <w:rsid w:val="00433F15"/>
    <w:rsid w:val="0043403F"/>
    <w:rsid w:val="0043439B"/>
    <w:rsid w:val="00435EAE"/>
    <w:rsid w:val="00437F50"/>
    <w:rsid w:val="00443929"/>
    <w:rsid w:val="00443F6A"/>
    <w:rsid w:val="00446822"/>
    <w:rsid w:val="00447063"/>
    <w:rsid w:val="0045296D"/>
    <w:rsid w:val="004540E0"/>
    <w:rsid w:val="0045757B"/>
    <w:rsid w:val="00460ED4"/>
    <w:rsid w:val="00462D31"/>
    <w:rsid w:val="00463C7A"/>
    <w:rsid w:val="00463C98"/>
    <w:rsid w:val="0046444A"/>
    <w:rsid w:val="00467466"/>
    <w:rsid w:val="004678C1"/>
    <w:rsid w:val="00467C2B"/>
    <w:rsid w:val="00467D75"/>
    <w:rsid w:val="00473084"/>
    <w:rsid w:val="00473978"/>
    <w:rsid w:val="0047795F"/>
    <w:rsid w:val="00477C1D"/>
    <w:rsid w:val="00483552"/>
    <w:rsid w:val="00483772"/>
    <w:rsid w:val="004839DC"/>
    <w:rsid w:val="00484F68"/>
    <w:rsid w:val="00485307"/>
    <w:rsid w:val="004863A7"/>
    <w:rsid w:val="00491CD0"/>
    <w:rsid w:val="004922F4"/>
    <w:rsid w:val="00493B82"/>
    <w:rsid w:val="00494017"/>
    <w:rsid w:val="00494E15"/>
    <w:rsid w:val="00494F75"/>
    <w:rsid w:val="0049523A"/>
    <w:rsid w:val="00495AA3"/>
    <w:rsid w:val="00496B51"/>
    <w:rsid w:val="00497DC8"/>
    <w:rsid w:val="004A0677"/>
    <w:rsid w:val="004A093A"/>
    <w:rsid w:val="004A22BE"/>
    <w:rsid w:val="004A2323"/>
    <w:rsid w:val="004A258D"/>
    <w:rsid w:val="004A2FE9"/>
    <w:rsid w:val="004A46B9"/>
    <w:rsid w:val="004A7169"/>
    <w:rsid w:val="004B35A5"/>
    <w:rsid w:val="004B4EB5"/>
    <w:rsid w:val="004B6DE2"/>
    <w:rsid w:val="004B78CD"/>
    <w:rsid w:val="004B7D74"/>
    <w:rsid w:val="004C07CF"/>
    <w:rsid w:val="004C10BC"/>
    <w:rsid w:val="004C216B"/>
    <w:rsid w:val="004C25B1"/>
    <w:rsid w:val="004C341A"/>
    <w:rsid w:val="004C60E8"/>
    <w:rsid w:val="004C6D82"/>
    <w:rsid w:val="004C6E15"/>
    <w:rsid w:val="004C71E2"/>
    <w:rsid w:val="004D0836"/>
    <w:rsid w:val="004D2F30"/>
    <w:rsid w:val="004D51F5"/>
    <w:rsid w:val="004D6AE1"/>
    <w:rsid w:val="004E0F83"/>
    <w:rsid w:val="004F3A07"/>
    <w:rsid w:val="004F415D"/>
    <w:rsid w:val="004F421A"/>
    <w:rsid w:val="004F644D"/>
    <w:rsid w:val="00500529"/>
    <w:rsid w:val="0050130A"/>
    <w:rsid w:val="005035FA"/>
    <w:rsid w:val="00504636"/>
    <w:rsid w:val="00504A06"/>
    <w:rsid w:val="0050532D"/>
    <w:rsid w:val="0050586E"/>
    <w:rsid w:val="005072A4"/>
    <w:rsid w:val="00507507"/>
    <w:rsid w:val="005105F1"/>
    <w:rsid w:val="00513268"/>
    <w:rsid w:val="00513955"/>
    <w:rsid w:val="00514945"/>
    <w:rsid w:val="00514A79"/>
    <w:rsid w:val="00517603"/>
    <w:rsid w:val="005201AF"/>
    <w:rsid w:val="00521818"/>
    <w:rsid w:val="005226DF"/>
    <w:rsid w:val="00522EF5"/>
    <w:rsid w:val="005241D9"/>
    <w:rsid w:val="005248B0"/>
    <w:rsid w:val="00525A05"/>
    <w:rsid w:val="005273F8"/>
    <w:rsid w:val="00527772"/>
    <w:rsid w:val="00527B25"/>
    <w:rsid w:val="00530DCE"/>
    <w:rsid w:val="00531CD4"/>
    <w:rsid w:val="00532EF7"/>
    <w:rsid w:val="00533E37"/>
    <w:rsid w:val="005348AE"/>
    <w:rsid w:val="005350B3"/>
    <w:rsid w:val="00537061"/>
    <w:rsid w:val="00540648"/>
    <w:rsid w:val="00540C78"/>
    <w:rsid w:val="00542379"/>
    <w:rsid w:val="00543129"/>
    <w:rsid w:val="0054444C"/>
    <w:rsid w:val="00545455"/>
    <w:rsid w:val="005457DA"/>
    <w:rsid w:val="0054748F"/>
    <w:rsid w:val="005503D5"/>
    <w:rsid w:val="005541E2"/>
    <w:rsid w:val="00556172"/>
    <w:rsid w:val="00560234"/>
    <w:rsid w:val="00560C30"/>
    <w:rsid w:val="00561078"/>
    <w:rsid w:val="00562286"/>
    <w:rsid w:val="00563C57"/>
    <w:rsid w:val="00563D23"/>
    <w:rsid w:val="00564713"/>
    <w:rsid w:val="0056498F"/>
    <w:rsid w:val="00564D06"/>
    <w:rsid w:val="0056510D"/>
    <w:rsid w:val="00565B92"/>
    <w:rsid w:val="00565C2E"/>
    <w:rsid w:val="0056620D"/>
    <w:rsid w:val="00566E9B"/>
    <w:rsid w:val="00570096"/>
    <w:rsid w:val="005700F5"/>
    <w:rsid w:val="005704F5"/>
    <w:rsid w:val="0057097F"/>
    <w:rsid w:val="00573A4A"/>
    <w:rsid w:val="00576B2D"/>
    <w:rsid w:val="00580974"/>
    <w:rsid w:val="005843A9"/>
    <w:rsid w:val="005877FE"/>
    <w:rsid w:val="00593199"/>
    <w:rsid w:val="005966E6"/>
    <w:rsid w:val="005975D6"/>
    <w:rsid w:val="00597899"/>
    <w:rsid w:val="005A04E1"/>
    <w:rsid w:val="005A30D9"/>
    <w:rsid w:val="005A407A"/>
    <w:rsid w:val="005A5CF2"/>
    <w:rsid w:val="005B0732"/>
    <w:rsid w:val="005B13DA"/>
    <w:rsid w:val="005B2F54"/>
    <w:rsid w:val="005B3B64"/>
    <w:rsid w:val="005B4622"/>
    <w:rsid w:val="005B5040"/>
    <w:rsid w:val="005B5AFE"/>
    <w:rsid w:val="005B6677"/>
    <w:rsid w:val="005B7B99"/>
    <w:rsid w:val="005C074A"/>
    <w:rsid w:val="005C3E71"/>
    <w:rsid w:val="005C4C0D"/>
    <w:rsid w:val="005C5D49"/>
    <w:rsid w:val="005C620D"/>
    <w:rsid w:val="005C7753"/>
    <w:rsid w:val="005D3290"/>
    <w:rsid w:val="005D3834"/>
    <w:rsid w:val="005D520B"/>
    <w:rsid w:val="005D5350"/>
    <w:rsid w:val="005D6CF5"/>
    <w:rsid w:val="005E1163"/>
    <w:rsid w:val="005E142A"/>
    <w:rsid w:val="005E56BD"/>
    <w:rsid w:val="005E612F"/>
    <w:rsid w:val="005E6A4D"/>
    <w:rsid w:val="005F0811"/>
    <w:rsid w:val="005F11FC"/>
    <w:rsid w:val="005F1AC6"/>
    <w:rsid w:val="005F782B"/>
    <w:rsid w:val="00600B9C"/>
    <w:rsid w:val="00602715"/>
    <w:rsid w:val="00605C42"/>
    <w:rsid w:val="0060799D"/>
    <w:rsid w:val="00607AD7"/>
    <w:rsid w:val="00610B8C"/>
    <w:rsid w:val="00610C33"/>
    <w:rsid w:val="006111D6"/>
    <w:rsid w:val="006123F6"/>
    <w:rsid w:val="00612A10"/>
    <w:rsid w:val="00612BB6"/>
    <w:rsid w:val="00614724"/>
    <w:rsid w:val="00615622"/>
    <w:rsid w:val="006168A2"/>
    <w:rsid w:val="00617810"/>
    <w:rsid w:val="00620335"/>
    <w:rsid w:val="006205E7"/>
    <w:rsid w:val="00621293"/>
    <w:rsid w:val="00621FD3"/>
    <w:rsid w:val="00622CA5"/>
    <w:rsid w:val="00622CB2"/>
    <w:rsid w:val="00624211"/>
    <w:rsid w:val="00625784"/>
    <w:rsid w:val="0062588C"/>
    <w:rsid w:val="00625DCE"/>
    <w:rsid w:val="00626148"/>
    <w:rsid w:val="00630787"/>
    <w:rsid w:val="00631D97"/>
    <w:rsid w:val="006332E6"/>
    <w:rsid w:val="00633EF3"/>
    <w:rsid w:val="00634AE7"/>
    <w:rsid w:val="00640387"/>
    <w:rsid w:val="0064047C"/>
    <w:rsid w:val="0064100D"/>
    <w:rsid w:val="00645D55"/>
    <w:rsid w:val="00647D46"/>
    <w:rsid w:val="006504C4"/>
    <w:rsid w:val="00650560"/>
    <w:rsid w:val="006518C0"/>
    <w:rsid w:val="00651DF5"/>
    <w:rsid w:val="00651DF7"/>
    <w:rsid w:val="00652A67"/>
    <w:rsid w:val="00653080"/>
    <w:rsid w:val="00653B95"/>
    <w:rsid w:val="00655597"/>
    <w:rsid w:val="00656F51"/>
    <w:rsid w:val="006613FA"/>
    <w:rsid w:val="006617BC"/>
    <w:rsid w:val="006622E7"/>
    <w:rsid w:val="00663128"/>
    <w:rsid w:val="00666357"/>
    <w:rsid w:val="00666B61"/>
    <w:rsid w:val="00671A01"/>
    <w:rsid w:val="00672EFF"/>
    <w:rsid w:val="00675469"/>
    <w:rsid w:val="0067644B"/>
    <w:rsid w:val="00676E41"/>
    <w:rsid w:val="006805EE"/>
    <w:rsid w:val="00684ECA"/>
    <w:rsid w:val="00685C5B"/>
    <w:rsid w:val="00686EFF"/>
    <w:rsid w:val="0069079B"/>
    <w:rsid w:val="00690EE7"/>
    <w:rsid w:val="00691120"/>
    <w:rsid w:val="0069282C"/>
    <w:rsid w:val="00693970"/>
    <w:rsid w:val="00694390"/>
    <w:rsid w:val="006944E0"/>
    <w:rsid w:val="00694D23"/>
    <w:rsid w:val="006A315F"/>
    <w:rsid w:val="006A32E0"/>
    <w:rsid w:val="006A4B0F"/>
    <w:rsid w:val="006A4F62"/>
    <w:rsid w:val="006B049F"/>
    <w:rsid w:val="006B42B4"/>
    <w:rsid w:val="006B795E"/>
    <w:rsid w:val="006C0C97"/>
    <w:rsid w:val="006C109F"/>
    <w:rsid w:val="006C22CF"/>
    <w:rsid w:val="006C38D8"/>
    <w:rsid w:val="006C458E"/>
    <w:rsid w:val="006C477D"/>
    <w:rsid w:val="006C5AC8"/>
    <w:rsid w:val="006C6613"/>
    <w:rsid w:val="006C770C"/>
    <w:rsid w:val="006D1639"/>
    <w:rsid w:val="006D1790"/>
    <w:rsid w:val="006D32DD"/>
    <w:rsid w:val="006D403E"/>
    <w:rsid w:val="006D5543"/>
    <w:rsid w:val="006D6258"/>
    <w:rsid w:val="006D7B77"/>
    <w:rsid w:val="006E0F2B"/>
    <w:rsid w:val="006E2DF6"/>
    <w:rsid w:val="006E3391"/>
    <w:rsid w:val="006E4A71"/>
    <w:rsid w:val="006F3944"/>
    <w:rsid w:val="006F4BD7"/>
    <w:rsid w:val="006F77E1"/>
    <w:rsid w:val="00702D7F"/>
    <w:rsid w:val="007107B2"/>
    <w:rsid w:val="0071097F"/>
    <w:rsid w:val="00712359"/>
    <w:rsid w:val="007153DD"/>
    <w:rsid w:val="00717820"/>
    <w:rsid w:val="007179BB"/>
    <w:rsid w:val="00720EBE"/>
    <w:rsid w:val="00721435"/>
    <w:rsid w:val="007220F8"/>
    <w:rsid w:val="007229EC"/>
    <w:rsid w:val="00722CAE"/>
    <w:rsid w:val="00725531"/>
    <w:rsid w:val="0072561F"/>
    <w:rsid w:val="007276B6"/>
    <w:rsid w:val="00732875"/>
    <w:rsid w:val="007334E0"/>
    <w:rsid w:val="00737379"/>
    <w:rsid w:val="00741856"/>
    <w:rsid w:val="00741F79"/>
    <w:rsid w:val="00742F5D"/>
    <w:rsid w:val="007436A8"/>
    <w:rsid w:val="00743E15"/>
    <w:rsid w:val="00744B6A"/>
    <w:rsid w:val="00744E53"/>
    <w:rsid w:val="00745A76"/>
    <w:rsid w:val="007517A6"/>
    <w:rsid w:val="0075214F"/>
    <w:rsid w:val="00753ED3"/>
    <w:rsid w:val="00754514"/>
    <w:rsid w:val="007546C0"/>
    <w:rsid w:val="007551AE"/>
    <w:rsid w:val="007552D9"/>
    <w:rsid w:val="00756B22"/>
    <w:rsid w:val="0076129A"/>
    <w:rsid w:val="00761E74"/>
    <w:rsid w:val="00763940"/>
    <w:rsid w:val="0077082A"/>
    <w:rsid w:val="0077489A"/>
    <w:rsid w:val="00777540"/>
    <w:rsid w:val="00780454"/>
    <w:rsid w:val="0078444B"/>
    <w:rsid w:val="00790AAF"/>
    <w:rsid w:val="00791D46"/>
    <w:rsid w:val="00792DCA"/>
    <w:rsid w:val="00793818"/>
    <w:rsid w:val="007947FA"/>
    <w:rsid w:val="00797925"/>
    <w:rsid w:val="007A11F1"/>
    <w:rsid w:val="007A2607"/>
    <w:rsid w:val="007A3927"/>
    <w:rsid w:val="007A7571"/>
    <w:rsid w:val="007A7AAC"/>
    <w:rsid w:val="007A7D9B"/>
    <w:rsid w:val="007A7F9F"/>
    <w:rsid w:val="007B248E"/>
    <w:rsid w:val="007B2604"/>
    <w:rsid w:val="007B3CCB"/>
    <w:rsid w:val="007B40AB"/>
    <w:rsid w:val="007B5316"/>
    <w:rsid w:val="007B54DA"/>
    <w:rsid w:val="007B73CE"/>
    <w:rsid w:val="007B7407"/>
    <w:rsid w:val="007B7D2E"/>
    <w:rsid w:val="007C101E"/>
    <w:rsid w:val="007C1C0A"/>
    <w:rsid w:val="007C2B17"/>
    <w:rsid w:val="007C2BE9"/>
    <w:rsid w:val="007C5CB1"/>
    <w:rsid w:val="007D20FD"/>
    <w:rsid w:val="007D2408"/>
    <w:rsid w:val="007D3200"/>
    <w:rsid w:val="007D3BE5"/>
    <w:rsid w:val="007D4120"/>
    <w:rsid w:val="007D4E9A"/>
    <w:rsid w:val="007D701E"/>
    <w:rsid w:val="007D73F1"/>
    <w:rsid w:val="007D7876"/>
    <w:rsid w:val="007E16BE"/>
    <w:rsid w:val="007E221C"/>
    <w:rsid w:val="007E27E9"/>
    <w:rsid w:val="007E2873"/>
    <w:rsid w:val="007E4517"/>
    <w:rsid w:val="007E6CB1"/>
    <w:rsid w:val="007F1CD0"/>
    <w:rsid w:val="007F1FE4"/>
    <w:rsid w:val="007F2235"/>
    <w:rsid w:val="007F31B9"/>
    <w:rsid w:val="007F501E"/>
    <w:rsid w:val="00800BE0"/>
    <w:rsid w:val="00803127"/>
    <w:rsid w:val="00803EE1"/>
    <w:rsid w:val="00804DDA"/>
    <w:rsid w:val="008051BB"/>
    <w:rsid w:val="0080633F"/>
    <w:rsid w:val="008071A8"/>
    <w:rsid w:val="00810797"/>
    <w:rsid w:val="00811C8F"/>
    <w:rsid w:val="00813D02"/>
    <w:rsid w:val="00815642"/>
    <w:rsid w:val="0081683D"/>
    <w:rsid w:val="00816AD8"/>
    <w:rsid w:val="00817018"/>
    <w:rsid w:val="00817D2E"/>
    <w:rsid w:val="00820473"/>
    <w:rsid w:val="00820FF0"/>
    <w:rsid w:val="00821C0E"/>
    <w:rsid w:val="00821FB9"/>
    <w:rsid w:val="008222A3"/>
    <w:rsid w:val="008226CD"/>
    <w:rsid w:val="00822BAB"/>
    <w:rsid w:val="00822FB2"/>
    <w:rsid w:val="00823D28"/>
    <w:rsid w:val="00825788"/>
    <w:rsid w:val="0082657B"/>
    <w:rsid w:val="00826E43"/>
    <w:rsid w:val="00830385"/>
    <w:rsid w:val="008343F5"/>
    <w:rsid w:val="00834BC7"/>
    <w:rsid w:val="008369CB"/>
    <w:rsid w:val="0083740A"/>
    <w:rsid w:val="00837FB1"/>
    <w:rsid w:val="008426EA"/>
    <w:rsid w:val="00842816"/>
    <w:rsid w:val="0084745D"/>
    <w:rsid w:val="00851A64"/>
    <w:rsid w:val="00852A23"/>
    <w:rsid w:val="00852E55"/>
    <w:rsid w:val="00853565"/>
    <w:rsid w:val="008601AF"/>
    <w:rsid w:val="008605EF"/>
    <w:rsid w:val="00861328"/>
    <w:rsid w:val="00861A5F"/>
    <w:rsid w:val="00861BC3"/>
    <w:rsid w:val="00863FA1"/>
    <w:rsid w:val="00864CE2"/>
    <w:rsid w:val="008651DB"/>
    <w:rsid w:val="00870F6F"/>
    <w:rsid w:val="008712E9"/>
    <w:rsid w:val="008729FD"/>
    <w:rsid w:val="008738DA"/>
    <w:rsid w:val="00875F38"/>
    <w:rsid w:val="008819FE"/>
    <w:rsid w:val="008820B6"/>
    <w:rsid w:val="00884197"/>
    <w:rsid w:val="00884A0F"/>
    <w:rsid w:val="008870C3"/>
    <w:rsid w:val="00887636"/>
    <w:rsid w:val="00894CAE"/>
    <w:rsid w:val="00895D07"/>
    <w:rsid w:val="00897918"/>
    <w:rsid w:val="00897EDA"/>
    <w:rsid w:val="008A160D"/>
    <w:rsid w:val="008A72A9"/>
    <w:rsid w:val="008B1B68"/>
    <w:rsid w:val="008B5664"/>
    <w:rsid w:val="008B72BF"/>
    <w:rsid w:val="008B731C"/>
    <w:rsid w:val="008C2CC6"/>
    <w:rsid w:val="008C31B0"/>
    <w:rsid w:val="008C48D6"/>
    <w:rsid w:val="008C4996"/>
    <w:rsid w:val="008C685A"/>
    <w:rsid w:val="008D18FC"/>
    <w:rsid w:val="008D1D92"/>
    <w:rsid w:val="008D2278"/>
    <w:rsid w:val="008D2FF0"/>
    <w:rsid w:val="008E0DBE"/>
    <w:rsid w:val="008E2B57"/>
    <w:rsid w:val="008E3229"/>
    <w:rsid w:val="008E5167"/>
    <w:rsid w:val="008E55D0"/>
    <w:rsid w:val="008E6165"/>
    <w:rsid w:val="008E6AC4"/>
    <w:rsid w:val="008E7B6E"/>
    <w:rsid w:val="008F0567"/>
    <w:rsid w:val="008F066D"/>
    <w:rsid w:val="008F0C31"/>
    <w:rsid w:val="008F20F5"/>
    <w:rsid w:val="008F27B5"/>
    <w:rsid w:val="008F27D9"/>
    <w:rsid w:val="008F3D9C"/>
    <w:rsid w:val="00900B75"/>
    <w:rsid w:val="00900D25"/>
    <w:rsid w:val="00900DBF"/>
    <w:rsid w:val="00900FEB"/>
    <w:rsid w:val="0090406F"/>
    <w:rsid w:val="009042E8"/>
    <w:rsid w:val="00904DA9"/>
    <w:rsid w:val="0090519A"/>
    <w:rsid w:val="009066D1"/>
    <w:rsid w:val="009075E5"/>
    <w:rsid w:val="009107ED"/>
    <w:rsid w:val="00912755"/>
    <w:rsid w:val="00912C89"/>
    <w:rsid w:val="009137A9"/>
    <w:rsid w:val="0091667D"/>
    <w:rsid w:val="00917B9A"/>
    <w:rsid w:val="00920956"/>
    <w:rsid w:val="0092393C"/>
    <w:rsid w:val="009304C5"/>
    <w:rsid w:val="009307CA"/>
    <w:rsid w:val="00931411"/>
    <w:rsid w:val="0093296D"/>
    <w:rsid w:val="00934BE4"/>
    <w:rsid w:val="00937190"/>
    <w:rsid w:val="00940323"/>
    <w:rsid w:val="00942A0A"/>
    <w:rsid w:val="00951DB8"/>
    <w:rsid w:val="00952154"/>
    <w:rsid w:val="00952861"/>
    <w:rsid w:val="0095486B"/>
    <w:rsid w:val="00956A67"/>
    <w:rsid w:val="00957138"/>
    <w:rsid w:val="00961E81"/>
    <w:rsid w:val="0096343A"/>
    <w:rsid w:val="0096423C"/>
    <w:rsid w:val="00964EC6"/>
    <w:rsid w:val="0096658D"/>
    <w:rsid w:val="00966E45"/>
    <w:rsid w:val="00970A10"/>
    <w:rsid w:val="009719CD"/>
    <w:rsid w:val="00971D9E"/>
    <w:rsid w:val="009720A0"/>
    <w:rsid w:val="00972823"/>
    <w:rsid w:val="00976F77"/>
    <w:rsid w:val="00982FA8"/>
    <w:rsid w:val="00990002"/>
    <w:rsid w:val="0099094A"/>
    <w:rsid w:val="00993EB3"/>
    <w:rsid w:val="00994001"/>
    <w:rsid w:val="0099555C"/>
    <w:rsid w:val="009958F0"/>
    <w:rsid w:val="00996D1A"/>
    <w:rsid w:val="009A001E"/>
    <w:rsid w:val="009A00E6"/>
    <w:rsid w:val="009A2FB9"/>
    <w:rsid w:val="009A303C"/>
    <w:rsid w:val="009A6DE4"/>
    <w:rsid w:val="009A7035"/>
    <w:rsid w:val="009B15E7"/>
    <w:rsid w:val="009B1C2C"/>
    <w:rsid w:val="009B7407"/>
    <w:rsid w:val="009B7609"/>
    <w:rsid w:val="009C2B82"/>
    <w:rsid w:val="009C3CD6"/>
    <w:rsid w:val="009C4A36"/>
    <w:rsid w:val="009C72A2"/>
    <w:rsid w:val="009C7AA7"/>
    <w:rsid w:val="009D010F"/>
    <w:rsid w:val="009D72BF"/>
    <w:rsid w:val="009E0B1E"/>
    <w:rsid w:val="009E25E9"/>
    <w:rsid w:val="009E362D"/>
    <w:rsid w:val="009E4602"/>
    <w:rsid w:val="009E4BEF"/>
    <w:rsid w:val="009E550B"/>
    <w:rsid w:val="009E5F6E"/>
    <w:rsid w:val="009F07C4"/>
    <w:rsid w:val="009F4D2A"/>
    <w:rsid w:val="009F4EDC"/>
    <w:rsid w:val="009F5866"/>
    <w:rsid w:val="009F751B"/>
    <w:rsid w:val="00A01F00"/>
    <w:rsid w:val="00A02243"/>
    <w:rsid w:val="00A024EA"/>
    <w:rsid w:val="00A02D52"/>
    <w:rsid w:val="00A11A8F"/>
    <w:rsid w:val="00A11AB7"/>
    <w:rsid w:val="00A124CF"/>
    <w:rsid w:val="00A14379"/>
    <w:rsid w:val="00A14909"/>
    <w:rsid w:val="00A150FE"/>
    <w:rsid w:val="00A15C50"/>
    <w:rsid w:val="00A1733F"/>
    <w:rsid w:val="00A201CD"/>
    <w:rsid w:val="00A203FD"/>
    <w:rsid w:val="00A208F2"/>
    <w:rsid w:val="00A20E75"/>
    <w:rsid w:val="00A21136"/>
    <w:rsid w:val="00A2317B"/>
    <w:rsid w:val="00A234CA"/>
    <w:rsid w:val="00A253E7"/>
    <w:rsid w:val="00A2614E"/>
    <w:rsid w:val="00A2651C"/>
    <w:rsid w:val="00A27769"/>
    <w:rsid w:val="00A3051C"/>
    <w:rsid w:val="00A3053B"/>
    <w:rsid w:val="00A32A41"/>
    <w:rsid w:val="00A36476"/>
    <w:rsid w:val="00A40A96"/>
    <w:rsid w:val="00A40E49"/>
    <w:rsid w:val="00A45353"/>
    <w:rsid w:val="00A50E28"/>
    <w:rsid w:val="00A51E1D"/>
    <w:rsid w:val="00A52672"/>
    <w:rsid w:val="00A55393"/>
    <w:rsid w:val="00A55D1B"/>
    <w:rsid w:val="00A566FE"/>
    <w:rsid w:val="00A573CE"/>
    <w:rsid w:val="00A61286"/>
    <w:rsid w:val="00A6338C"/>
    <w:rsid w:val="00A647A8"/>
    <w:rsid w:val="00A64A11"/>
    <w:rsid w:val="00A64DE0"/>
    <w:rsid w:val="00A7077E"/>
    <w:rsid w:val="00A71DA4"/>
    <w:rsid w:val="00A73538"/>
    <w:rsid w:val="00A736A8"/>
    <w:rsid w:val="00A748FE"/>
    <w:rsid w:val="00A76B5F"/>
    <w:rsid w:val="00A76C00"/>
    <w:rsid w:val="00A77BB3"/>
    <w:rsid w:val="00A81A9D"/>
    <w:rsid w:val="00A81D8D"/>
    <w:rsid w:val="00A8592F"/>
    <w:rsid w:val="00A85DF3"/>
    <w:rsid w:val="00A86C32"/>
    <w:rsid w:val="00A872EB"/>
    <w:rsid w:val="00A87670"/>
    <w:rsid w:val="00A912E7"/>
    <w:rsid w:val="00A942C6"/>
    <w:rsid w:val="00A95A58"/>
    <w:rsid w:val="00A96ADC"/>
    <w:rsid w:val="00AA25C6"/>
    <w:rsid w:val="00AA2709"/>
    <w:rsid w:val="00AA2CFF"/>
    <w:rsid w:val="00AA3D79"/>
    <w:rsid w:val="00AB0C33"/>
    <w:rsid w:val="00AB19C8"/>
    <w:rsid w:val="00AB1A90"/>
    <w:rsid w:val="00AB2D22"/>
    <w:rsid w:val="00AB348A"/>
    <w:rsid w:val="00AB6843"/>
    <w:rsid w:val="00AB7C5F"/>
    <w:rsid w:val="00AB7F4C"/>
    <w:rsid w:val="00AC1357"/>
    <w:rsid w:val="00AC19AC"/>
    <w:rsid w:val="00AC1A37"/>
    <w:rsid w:val="00AC31C0"/>
    <w:rsid w:val="00AC42D1"/>
    <w:rsid w:val="00AC47F2"/>
    <w:rsid w:val="00AC4E03"/>
    <w:rsid w:val="00AC5034"/>
    <w:rsid w:val="00AC5A0D"/>
    <w:rsid w:val="00AC5D10"/>
    <w:rsid w:val="00AC69B4"/>
    <w:rsid w:val="00AC78A4"/>
    <w:rsid w:val="00AD23C1"/>
    <w:rsid w:val="00AD5688"/>
    <w:rsid w:val="00AD67FA"/>
    <w:rsid w:val="00AE1C0F"/>
    <w:rsid w:val="00AE1CD6"/>
    <w:rsid w:val="00AE3761"/>
    <w:rsid w:val="00AE4BC1"/>
    <w:rsid w:val="00AE631F"/>
    <w:rsid w:val="00AE7B32"/>
    <w:rsid w:val="00AE7CF1"/>
    <w:rsid w:val="00AE7F3A"/>
    <w:rsid w:val="00AF20B1"/>
    <w:rsid w:val="00AF44B3"/>
    <w:rsid w:val="00AF58E4"/>
    <w:rsid w:val="00AF7122"/>
    <w:rsid w:val="00B002FD"/>
    <w:rsid w:val="00B00915"/>
    <w:rsid w:val="00B01E1D"/>
    <w:rsid w:val="00B023BE"/>
    <w:rsid w:val="00B0315A"/>
    <w:rsid w:val="00B03478"/>
    <w:rsid w:val="00B049CD"/>
    <w:rsid w:val="00B04D0B"/>
    <w:rsid w:val="00B06D6F"/>
    <w:rsid w:val="00B117C9"/>
    <w:rsid w:val="00B12D0D"/>
    <w:rsid w:val="00B16DE2"/>
    <w:rsid w:val="00B16E82"/>
    <w:rsid w:val="00B21DD5"/>
    <w:rsid w:val="00B21E48"/>
    <w:rsid w:val="00B21E7B"/>
    <w:rsid w:val="00B2283E"/>
    <w:rsid w:val="00B22A3D"/>
    <w:rsid w:val="00B239BA"/>
    <w:rsid w:val="00B23BBD"/>
    <w:rsid w:val="00B25149"/>
    <w:rsid w:val="00B30435"/>
    <w:rsid w:val="00B328AF"/>
    <w:rsid w:val="00B3318E"/>
    <w:rsid w:val="00B3478C"/>
    <w:rsid w:val="00B37D08"/>
    <w:rsid w:val="00B41436"/>
    <w:rsid w:val="00B42404"/>
    <w:rsid w:val="00B443C5"/>
    <w:rsid w:val="00B5045A"/>
    <w:rsid w:val="00B51C72"/>
    <w:rsid w:val="00B53C5A"/>
    <w:rsid w:val="00B543FF"/>
    <w:rsid w:val="00B54BE5"/>
    <w:rsid w:val="00B6045F"/>
    <w:rsid w:val="00B608AE"/>
    <w:rsid w:val="00B6179E"/>
    <w:rsid w:val="00B6264B"/>
    <w:rsid w:val="00B6576C"/>
    <w:rsid w:val="00B67A28"/>
    <w:rsid w:val="00B71F2B"/>
    <w:rsid w:val="00B73211"/>
    <w:rsid w:val="00B74288"/>
    <w:rsid w:val="00B75E79"/>
    <w:rsid w:val="00B7678C"/>
    <w:rsid w:val="00B7738A"/>
    <w:rsid w:val="00B802BB"/>
    <w:rsid w:val="00B81602"/>
    <w:rsid w:val="00B817D7"/>
    <w:rsid w:val="00B82436"/>
    <w:rsid w:val="00B8272A"/>
    <w:rsid w:val="00B8387A"/>
    <w:rsid w:val="00B84149"/>
    <w:rsid w:val="00B861F0"/>
    <w:rsid w:val="00B900F4"/>
    <w:rsid w:val="00B92251"/>
    <w:rsid w:val="00BA38E5"/>
    <w:rsid w:val="00BA4AE8"/>
    <w:rsid w:val="00BA4FD6"/>
    <w:rsid w:val="00BA5121"/>
    <w:rsid w:val="00BB0424"/>
    <w:rsid w:val="00BB0F08"/>
    <w:rsid w:val="00BB1738"/>
    <w:rsid w:val="00BB3759"/>
    <w:rsid w:val="00BB3F70"/>
    <w:rsid w:val="00BB5A30"/>
    <w:rsid w:val="00BB661B"/>
    <w:rsid w:val="00BB7DD9"/>
    <w:rsid w:val="00BC1F27"/>
    <w:rsid w:val="00BC3AAE"/>
    <w:rsid w:val="00BC58F1"/>
    <w:rsid w:val="00BC5FB9"/>
    <w:rsid w:val="00BC631C"/>
    <w:rsid w:val="00BC6CC2"/>
    <w:rsid w:val="00BC7DFD"/>
    <w:rsid w:val="00BD09CE"/>
    <w:rsid w:val="00BD2BC2"/>
    <w:rsid w:val="00BD4215"/>
    <w:rsid w:val="00BD57A4"/>
    <w:rsid w:val="00BD7D80"/>
    <w:rsid w:val="00BE0699"/>
    <w:rsid w:val="00BE3A20"/>
    <w:rsid w:val="00BE42F5"/>
    <w:rsid w:val="00BE5D26"/>
    <w:rsid w:val="00BF1553"/>
    <w:rsid w:val="00BF2772"/>
    <w:rsid w:val="00BF3C26"/>
    <w:rsid w:val="00BF4196"/>
    <w:rsid w:val="00BF468A"/>
    <w:rsid w:val="00BF7FC0"/>
    <w:rsid w:val="00C00DEC"/>
    <w:rsid w:val="00C01960"/>
    <w:rsid w:val="00C01BAC"/>
    <w:rsid w:val="00C02995"/>
    <w:rsid w:val="00C04CFD"/>
    <w:rsid w:val="00C06B7B"/>
    <w:rsid w:val="00C06E24"/>
    <w:rsid w:val="00C073B6"/>
    <w:rsid w:val="00C07422"/>
    <w:rsid w:val="00C10F79"/>
    <w:rsid w:val="00C12211"/>
    <w:rsid w:val="00C133DB"/>
    <w:rsid w:val="00C1547B"/>
    <w:rsid w:val="00C154D0"/>
    <w:rsid w:val="00C17EEF"/>
    <w:rsid w:val="00C21ECA"/>
    <w:rsid w:val="00C22844"/>
    <w:rsid w:val="00C22D66"/>
    <w:rsid w:val="00C3034F"/>
    <w:rsid w:val="00C316A9"/>
    <w:rsid w:val="00C31C6E"/>
    <w:rsid w:val="00C32891"/>
    <w:rsid w:val="00C32BDD"/>
    <w:rsid w:val="00C32D58"/>
    <w:rsid w:val="00C36330"/>
    <w:rsid w:val="00C3639B"/>
    <w:rsid w:val="00C376A9"/>
    <w:rsid w:val="00C40DD2"/>
    <w:rsid w:val="00C41821"/>
    <w:rsid w:val="00C42946"/>
    <w:rsid w:val="00C43A5A"/>
    <w:rsid w:val="00C440CA"/>
    <w:rsid w:val="00C441BB"/>
    <w:rsid w:val="00C46CD7"/>
    <w:rsid w:val="00C510E5"/>
    <w:rsid w:val="00C56C88"/>
    <w:rsid w:val="00C57361"/>
    <w:rsid w:val="00C57826"/>
    <w:rsid w:val="00C57D4C"/>
    <w:rsid w:val="00C57E69"/>
    <w:rsid w:val="00C60CF0"/>
    <w:rsid w:val="00C6133E"/>
    <w:rsid w:val="00C61A51"/>
    <w:rsid w:val="00C6243C"/>
    <w:rsid w:val="00C64FDE"/>
    <w:rsid w:val="00C65A07"/>
    <w:rsid w:val="00C662C9"/>
    <w:rsid w:val="00C670E3"/>
    <w:rsid w:val="00C679ED"/>
    <w:rsid w:val="00C67A2E"/>
    <w:rsid w:val="00C67A4E"/>
    <w:rsid w:val="00C7046F"/>
    <w:rsid w:val="00C7250D"/>
    <w:rsid w:val="00C73CCB"/>
    <w:rsid w:val="00C74D22"/>
    <w:rsid w:val="00C757DA"/>
    <w:rsid w:val="00C76767"/>
    <w:rsid w:val="00C7743A"/>
    <w:rsid w:val="00C778D1"/>
    <w:rsid w:val="00C8406A"/>
    <w:rsid w:val="00C849E9"/>
    <w:rsid w:val="00C860FC"/>
    <w:rsid w:val="00C8792A"/>
    <w:rsid w:val="00C87DF5"/>
    <w:rsid w:val="00C913C5"/>
    <w:rsid w:val="00C915C0"/>
    <w:rsid w:val="00C93729"/>
    <w:rsid w:val="00C97166"/>
    <w:rsid w:val="00C97CB4"/>
    <w:rsid w:val="00CA286E"/>
    <w:rsid w:val="00CB0C6F"/>
    <w:rsid w:val="00CB389E"/>
    <w:rsid w:val="00CB4E7C"/>
    <w:rsid w:val="00CC1597"/>
    <w:rsid w:val="00CC2694"/>
    <w:rsid w:val="00CC31E4"/>
    <w:rsid w:val="00CC457A"/>
    <w:rsid w:val="00CC73E1"/>
    <w:rsid w:val="00CD0E75"/>
    <w:rsid w:val="00CD294A"/>
    <w:rsid w:val="00CD3B76"/>
    <w:rsid w:val="00CD4A9A"/>
    <w:rsid w:val="00CD67EC"/>
    <w:rsid w:val="00CD7E5E"/>
    <w:rsid w:val="00CE04FC"/>
    <w:rsid w:val="00CE27AB"/>
    <w:rsid w:val="00CE2E56"/>
    <w:rsid w:val="00CE3DFB"/>
    <w:rsid w:val="00CE4AD6"/>
    <w:rsid w:val="00CE6507"/>
    <w:rsid w:val="00CE7ED0"/>
    <w:rsid w:val="00CF0CF1"/>
    <w:rsid w:val="00CF2243"/>
    <w:rsid w:val="00CF3EF4"/>
    <w:rsid w:val="00CF5970"/>
    <w:rsid w:val="00CF653A"/>
    <w:rsid w:val="00CF79B4"/>
    <w:rsid w:val="00D0055A"/>
    <w:rsid w:val="00D01308"/>
    <w:rsid w:val="00D01731"/>
    <w:rsid w:val="00D02145"/>
    <w:rsid w:val="00D022C1"/>
    <w:rsid w:val="00D04644"/>
    <w:rsid w:val="00D06514"/>
    <w:rsid w:val="00D07091"/>
    <w:rsid w:val="00D07B57"/>
    <w:rsid w:val="00D10A41"/>
    <w:rsid w:val="00D10BDE"/>
    <w:rsid w:val="00D11ADE"/>
    <w:rsid w:val="00D13F1B"/>
    <w:rsid w:val="00D14738"/>
    <w:rsid w:val="00D158A6"/>
    <w:rsid w:val="00D15D63"/>
    <w:rsid w:val="00D16540"/>
    <w:rsid w:val="00D21FE6"/>
    <w:rsid w:val="00D23C9F"/>
    <w:rsid w:val="00D2610C"/>
    <w:rsid w:val="00D26DD3"/>
    <w:rsid w:val="00D30011"/>
    <w:rsid w:val="00D30E37"/>
    <w:rsid w:val="00D33701"/>
    <w:rsid w:val="00D3488C"/>
    <w:rsid w:val="00D371D0"/>
    <w:rsid w:val="00D43527"/>
    <w:rsid w:val="00D4425D"/>
    <w:rsid w:val="00D451D6"/>
    <w:rsid w:val="00D45324"/>
    <w:rsid w:val="00D45CA0"/>
    <w:rsid w:val="00D4606C"/>
    <w:rsid w:val="00D47607"/>
    <w:rsid w:val="00D47873"/>
    <w:rsid w:val="00D51495"/>
    <w:rsid w:val="00D51628"/>
    <w:rsid w:val="00D5228D"/>
    <w:rsid w:val="00D549F5"/>
    <w:rsid w:val="00D54E40"/>
    <w:rsid w:val="00D610D3"/>
    <w:rsid w:val="00D61834"/>
    <w:rsid w:val="00D62B44"/>
    <w:rsid w:val="00D62D90"/>
    <w:rsid w:val="00D62E22"/>
    <w:rsid w:val="00D63845"/>
    <w:rsid w:val="00D63936"/>
    <w:rsid w:val="00D63B8B"/>
    <w:rsid w:val="00D738FE"/>
    <w:rsid w:val="00D74AB8"/>
    <w:rsid w:val="00D75296"/>
    <w:rsid w:val="00D7561C"/>
    <w:rsid w:val="00D762A6"/>
    <w:rsid w:val="00D81392"/>
    <w:rsid w:val="00D837E1"/>
    <w:rsid w:val="00D84845"/>
    <w:rsid w:val="00D85D6B"/>
    <w:rsid w:val="00D85E52"/>
    <w:rsid w:val="00D91D44"/>
    <w:rsid w:val="00D92FCC"/>
    <w:rsid w:val="00D94AAE"/>
    <w:rsid w:val="00D9526C"/>
    <w:rsid w:val="00DA0E2C"/>
    <w:rsid w:val="00DA147C"/>
    <w:rsid w:val="00DA18D0"/>
    <w:rsid w:val="00DA4686"/>
    <w:rsid w:val="00DA58EA"/>
    <w:rsid w:val="00DA7CD3"/>
    <w:rsid w:val="00DB0263"/>
    <w:rsid w:val="00DB0302"/>
    <w:rsid w:val="00DB031F"/>
    <w:rsid w:val="00DB2692"/>
    <w:rsid w:val="00DB2C1F"/>
    <w:rsid w:val="00DB32C7"/>
    <w:rsid w:val="00DB6234"/>
    <w:rsid w:val="00DB6E1F"/>
    <w:rsid w:val="00DC0A9D"/>
    <w:rsid w:val="00DC0C47"/>
    <w:rsid w:val="00DC1141"/>
    <w:rsid w:val="00DC24A5"/>
    <w:rsid w:val="00DC5AB6"/>
    <w:rsid w:val="00DC6551"/>
    <w:rsid w:val="00DC6C0F"/>
    <w:rsid w:val="00DD119D"/>
    <w:rsid w:val="00DD17B4"/>
    <w:rsid w:val="00DD2A99"/>
    <w:rsid w:val="00DD4C78"/>
    <w:rsid w:val="00DE227B"/>
    <w:rsid w:val="00DE6027"/>
    <w:rsid w:val="00DF0788"/>
    <w:rsid w:val="00DF11F5"/>
    <w:rsid w:val="00DF26DF"/>
    <w:rsid w:val="00DF273D"/>
    <w:rsid w:val="00DF5273"/>
    <w:rsid w:val="00DF7C73"/>
    <w:rsid w:val="00E00A52"/>
    <w:rsid w:val="00E0100E"/>
    <w:rsid w:val="00E027B6"/>
    <w:rsid w:val="00E044BF"/>
    <w:rsid w:val="00E05243"/>
    <w:rsid w:val="00E06A33"/>
    <w:rsid w:val="00E14C5A"/>
    <w:rsid w:val="00E157D3"/>
    <w:rsid w:val="00E16A50"/>
    <w:rsid w:val="00E20A32"/>
    <w:rsid w:val="00E21634"/>
    <w:rsid w:val="00E24D6D"/>
    <w:rsid w:val="00E253AB"/>
    <w:rsid w:val="00E273F4"/>
    <w:rsid w:val="00E31FFC"/>
    <w:rsid w:val="00E325D9"/>
    <w:rsid w:val="00E33FEC"/>
    <w:rsid w:val="00E40173"/>
    <w:rsid w:val="00E405DB"/>
    <w:rsid w:val="00E41792"/>
    <w:rsid w:val="00E41D9D"/>
    <w:rsid w:val="00E4334B"/>
    <w:rsid w:val="00E43CC2"/>
    <w:rsid w:val="00E44990"/>
    <w:rsid w:val="00E44FBA"/>
    <w:rsid w:val="00E4605D"/>
    <w:rsid w:val="00E47DEA"/>
    <w:rsid w:val="00E533CB"/>
    <w:rsid w:val="00E53961"/>
    <w:rsid w:val="00E552D0"/>
    <w:rsid w:val="00E57629"/>
    <w:rsid w:val="00E57F12"/>
    <w:rsid w:val="00E61DBF"/>
    <w:rsid w:val="00E6227A"/>
    <w:rsid w:val="00E658F4"/>
    <w:rsid w:val="00E65DF3"/>
    <w:rsid w:val="00E66217"/>
    <w:rsid w:val="00E706DC"/>
    <w:rsid w:val="00E70772"/>
    <w:rsid w:val="00E71806"/>
    <w:rsid w:val="00E719B1"/>
    <w:rsid w:val="00E724E8"/>
    <w:rsid w:val="00E729C2"/>
    <w:rsid w:val="00E742D8"/>
    <w:rsid w:val="00E74F9A"/>
    <w:rsid w:val="00E75135"/>
    <w:rsid w:val="00E76671"/>
    <w:rsid w:val="00E76D82"/>
    <w:rsid w:val="00E77A94"/>
    <w:rsid w:val="00E77FBF"/>
    <w:rsid w:val="00E81EF6"/>
    <w:rsid w:val="00E82DAD"/>
    <w:rsid w:val="00E836FE"/>
    <w:rsid w:val="00E83992"/>
    <w:rsid w:val="00E879E6"/>
    <w:rsid w:val="00E92809"/>
    <w:rsid w:val="00E9316C"/>
    <w:rsid w:val="00E94E01"/>
    <w:rsid w:val="00EA2CC5"/>
    <w:rsid w:val="00EA3357"/>
    <w:rsid w:val="00EA5FF2"/>
    <w:rsid w:val="00EA6B56"/>
    <w:rsid w:val="00EB4B7F"/>
    <w:rsid w:val="00EB509E"/>
    <w:rsid w:val="00EC2FD7"/>
    <w:rsid w:val="00EC4DDC"/>
    <w:rsid w:val="00EC515F"/>
    <w:rsid w:val="00EC5D87"/>
    <w:rsid w:val="00EC6079"/>
    <w:rsid w:val="00EC787C"/>
    <w:rsid w:val="00ED06ED"/>
    <w:rsid w:val="00ED10C7"/>
    <w:rsid w:val="00ED10F8"/>
    <w:rsid w:val="00ED191F"/>
    <w:rsid w:val="00ED2017"/>
    <w:rsid w:val="00ED2C66"/>
    <w:rsid w:val="00ED373E"/>
    <w:rsid w:val="00ED7636"/>
    <w:rsid w:val="00EE0594"/>
    <w:rsid w:val="00EE0AB1"/>
    <w:rsid w:val="00EE306C"/>
    <w:rsid w:val="00EE3C10"/>
    <w:rsid w:val="00EE56AB"/>
    <w:rsid w:val="00EE59D6"/>
    <w:rsid w:val="00EE6769"/>
    <w:rsid w:val="00EF05FC"/>
    <w:rsid w:val="00EF06AA"/>
    <w:rsid w:val="00EF077B"/>
    <w:rsid w:val="00EF275F"/>
    <w:rsid w:val="00EF4E90"/>
    <w:rsid w:val="00EF64B9"/>
    <w:rsid w:val="00EF6E58"/>
    <w:rsid w:val="00EF753E"/>
    <w:rsid w:val="00F02764"/>
    <w:rsid w:val="00F02DA7"/>
    <w:rsid w:val="00F0326A"/>
    <w:rsid w:val="00F05304"/>
    <w:rsid w:val="00F064CF"/>
    <w:rsid w:val="00F07F2B"/>
    <w:rsid w:val="00F10A2D"/>
    <w:rsid w:val="00F129B2"/>
    <w:rsid w:val="00F12FC8"/>
    <w:rsid w:val="00F14D3B"/>
    <w:rsid w:val="00F153A6"/>
    <w:rsid w:val="00F15B97"/>
    <w:rsid w:val="00F16343"/>
    <w:rsid w:val="00F20409"/>
    <w:rsid w:val="00F23610"/>
    <w:rsid w:val="00F238F9"/>
    <w:rsid w:val="00F24B83"/>
    <w:rsid w:val="00F25393"/>
    <w:rsid w:val="00F25815"/>
    <w:rsid w:val="00F26417"/>
    <w:rsid w:val="00F30663"/>
    <w:rsid w:val="00F309FF"/>
    <w:rsid w:val="00F32ED1"/>
    <w:rsid w:val="00F33466"/>
    <w:rsid w:val="00F36080"/>
    <w:rsid w:val="00F36CF0"/>
    <w:rsid w:val="00F41345"/>
    <w:rsid w:val="00F42D0E"/>
    <w:rsid w:val="00F43B9A"/>
    <w:rsid w:val="00F44AEA"/>
    <w:rsid w:val="00F46EDA"/>
    <w:rsid w:val="00F510FD"/>
    <w:rsid w:val="00F51178"/>
    <w:rsid w:val="00F51CB8"/>
    <w:rsid w:val="00F51DC0"/>
    <w:rsid w:val="00F5558E"/>
    <w:rsid w:val="00F558B0"/>
    <w:rsid w:val="00F57CD1"/>
    <w:rsid w:val="00F57F61"/>
    <w:rsid w:val="00F610F6"/>
    <w:rsid w:val="00F619A0"/>
    <w:rsid w:val="00F654E1"/>
    <w:rsid w:val="00F65B5E"/>
    <w:rsid w:val="00F66D68"/>
    <w:rsid w:val="00F67819"/>
    <w:rsid w:val="00F70B48"/>
    <w:rsid w:val="00F718A3"/>
    <w:rsid w:val="00F7205F"/>
    <w:rsid w:val="00F722EA"/>
    <w:rsid w:val="00F74F11"/>
    <w:rsid w:val="00F7568F"/>
    <w:rsid w:val="00F76D32"/>
    <w:rsid w:val="00F771B3"/>
    <w:rsid w:val="00F8267C"/>
    <w:rsid w:val="00F831CA"/>
    <w:rsid w:val="00F84FFA"/>
    <w:rsid w:val="00F85BC4"/>
    <w:rsid w:val="00F86C2F"/>
    <w:rsid w:val="00F87081"/>
    <w:rsid w:val="00F910E4"/>
    <w:rsid w:val="00F91541"/>
    <w:rsid w:val="00F939FD"/>
    <w:rsid w:val="00F940BB"/>
    <w:rsid w:val="00F9782A"/>
    <w:rsid w:val="00FA1D9A"/>
    <w:rsid w:val="00FA5065"/>
    <w:rsid w:val="00FA6583"/>
    <w:rsid w:val="00FB294B"/>
    <w:rsid w:val="00FB33E8"/>
    <w:rsid w:val="00FB3564"/>
    <w:rsid w:val="00FB5A6A"/>
    <w:rsid w:val="00FB71F3"/>
    <w:rsid w:val="00FB7700"/>
    <w:rsid w:val="00FC19FB"/>
    <w:rsid w:val="00FC20A1"/>
    <w:rsid w:val="00FC5D04"/>
    <w:rsid w:val="00FC633B"/>
    <w:rsid w:val="00FD05BC"/>
    <w:rsid w:val="00FD33F1"/>
    <w:rsid w:val="00FD361D"/>
    <w:rsid w:val="00FD60D1"/>
    <w:rsid w:val="00FD7B16"/>
    <w:rsid w:val="00FE046E"/>
    <w:rsid w:val="00FE114F"/>
    <w:rsid w:val="00FE231D"/>
    <w:rsid w:val="00FE236C"/>
    <w:rsid w:val="00FE2C06"/>
    <w:rsid w:val="00FE32A9"/>
    <w:rsid w:val="00FE3A5B"/>
    <w:rsid w:val="00FF0820"/>
    <w:rsid w:val="00FF08F5"/>
    <w:rsid w:val="00FF2B86"/>
    <w:rsid w:val="00FF34FA"/>
    <w:rsid w:val="00FF50E7"/>
    <w:rsid w:val="00FF70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7345"/>
    <o:shapelayout v:ext="edit">
      <o:idmap v:ext="edit" data="1"/>
    </o:shapelayout>
  </w:shapeDefaults>
  <w:doNotEmbedSmartTags/>
  <w:decimalSymbol w:val=","/>
  <w:listSeparator w:val=";"/>
  <w14:docId w14:val="66674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footnote reference"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Table Web 2" w:semiHidden="0" w:unhideWhenUsed="0"/>
    <w:lsdException w:name="Table Web 3" w:semiHidden="0" w:unhideWhenUsed="0"/>
    <w:lsdException w:name="Balloon Text" w:semiHidden="0" w:unhideWhenUsed="0"/>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Arial" w:hAnsi="Arial" w:cs="Arial"/>
      <w:sz w:val="14"/>
      <w:szCs w:val="14"/>
      <w:lang w:eastAsia="zh-CN"/>
    </w:rPr>
  </w:style>
  <w:style w:type="paragraph" w:styleId="1">
    <w:name w:val="heading 1"/>
    <w:basedOn w:val="a"/>
    <w:next w:val="a"/>
    <w:qFormat/>
    <w:pPr>
      <w:keepNext/>
      <w:numPr>
        <w:numId w:val="1"/>
      </w:numPr>
      <w:spacing w:before="240"/>
      <w:jc w:val="center"/>
      <w:outlineLvl w:val="0"/>
    </w:pPr>
    <w:rPr>
      <w:b/>
      <w:bCs/>
      <w:i/>
      <w:iCs/>
      <w:sz w:val="16"/>
      <w:szCs w:val="16"/>
    </w:rPr>
  </w:style>
  <w:style w:type="paragraph" w:styleId="2">
    <w:name w:val="heading 2"/>
    <w:basedOn w:val="a"/>
    <w:next w:val="a"/>
    <w:qFormat/>
    <w:pPr>
      <w:keepNext/>
      <w:numPr>
        <w:ilvl w:val="1"/>
        <w:numId w:val="1"/>
      </w:numPr>
      <w:spacing w:before="40" w:line="160" w:lineRule="exact"/>
      <w:jc w:val="center"/>
      <w:outlineLvl w:val="1"/>
    </w:pPr>
    <w:rPr>
      <w:b/>
      <w:bCs/>
    </w:rPr>
  </w:style>
  <w:style w:type="paragraph" w:styleId="3">
    <w:name w:val="heading 3"/>
    <w:basedOn w:val="a"/>
    <w:next w:val="a"/>
    <w:qFormat/>
    <w:pPr>
      <w:keepNext/>
      <w:numPr>
        <w:ilvl w:val="2"/>
        <w:numId w:val="1"/>
      </w:numPr>
      <w:spacing w:before="36" w:line="140" w:lineRule="exact"/>
      <w:ind w:right="284"/>
      <w:jc w:val="center"/>
      <w:outlineLvl w:val="2"/>
    </w:pPr>
    <w:rPr>
      <w:b/>
      <w:bCs/>
      <w:lang w:val="en-US"/>
    </w:rPr>
  </w:style>
  <w:style w:type="paragraph" w:styleId="4">
    <w:name w:val="heading 4"/>
    <w:basedOn w:val="a"/>
    <w:next w:val="a"/>
    <w:qFormat/>
    <w:pPr>
      <w:keepNext/>
      <w:numPr>
        <w:ilvl w:val="3"/>
        <w:numId w:val="1"/>
      </w:numPr>
      <w:tabs>
        <w:tab w:val="center" w:pos="6634"/>
      </w:tabs>
      <w:spacing w:after="60"/>
      <w:jc w:val="right"/>
      <w:outlineLvl w:val="3"/>
    </w:pPr>
    <w:rPr>
      <w:b/>
      <w:bCs/>
      <w:sz w:val="16"/>
      <w:szCs w:val="16"/>
    </w:rPr>
  </w:style>
  <w:style w:type="paragraph" w:styleId="5">
    <w:name w:val="heading 5"/>
    <w:basedOn w:val="a"/>
    <w:next w:val="a"/>
    <w:qFormat/>
    <w:pPr>
      <w:keepNext/>
      <w:numPr>
        <w:ilvl w:val="4"/>
        <w:numId w:val="1"/>
      </w:numPr>
      <w:spacing w:before="120" w:after="20"/>
      <w:ind w:firstLine="140"/>
      <w:outlineLvl w:val="4"/>
    </w:pPr>
    <w:rPr>
      <w:b/>
      <w:bCs/>
    </w:rPr>
  </w:style>
  <w:style w:type="paragraph" w:styleId="6">
    <w:name w:val="heading 6"/>
    <w:basedOn w:val="a"/>
    <w:next w:val="a"/>
    <w:qFormat/>
    <w:pPr>
      <w:keepNext/>
      <w:numPr>
        <w:ilvl w:val="5"/>
        <w:numId w:val="1"/>
      </w:numPr>
      <w:spacing w:before="100"/>
      <w:ind w:firstLine="284"/>
      <w:jc w:val="center"/>
      <w:outlineLvl w:val="5"/>
    </w:pPr>
    <w:rPr>
      <w:b/>
      <w:bCs/>
      <w:sz w:val="20"/>
      <w:szCs w:val="20"/>
    </w:rPr>
  </w:style>
  <w:style w:type="paragraph" w:styleId="7">
    <w:name w:val="heading 7"/>
    <w:basedOn w:val="a"/>
    <w:next w:val="a"/>
    <w:qFormat/>
    <w:pPr>
      <w:keepNext/>
      <w:numPr>
        <w:ilvl w:val="6"/>
        <w:numId w:val="1"/>
      </w:numPr>
      <w:spacing w:before="40" w:after="40" w:line="130" w:lineRule="exact"/>
      <w:ind w:right="113"/>
      <w:jc w:val="right"/>
      <w:outlineLvl w:val="6"/>
    </w:pPr>
    <w:rPr>
      <w:b/>
      <w:bCs/>
    </w:rPr>
  </w:style>
  <w:style w:type="paragraph" w:styleId="8">
    <w:name w:val="heading 8"/>
    <w:basedOn w:val="a"/>
    <w:next w:val="a"/>
    <w:qFormat/>
    <w:pPr>
      <w:keepNext/>
      <w:numPr>
        <w:ilvl w:val="7"/>
        <w:numId w:val="1"/>
      </w:numPr>
      <w:spacing w:before="80" w:after="60"/>
      <w:ind w:right="96"/>
      <w:jc w:val="right"/>
      <w:outlineLvl w:val="7"/>
    </w:pPr>
    <w:rPr>
      <w:b/>
      <w:bCs/>
    </w:rPr>
  </w:style>
  <w:style w:type="paragraph" w:styleId="9">
    <w:name w:val="heading 9"/>
    <w:basedOn w:val="a"/>
    <w:next w:val="a"/>
    <w:qFormat/>
    <w:pPr>
      <w:keepNext/>
      <w:numPr>
        <w:ilvl w:val="8"/>
        <w:numId w:val="1"/>
      </w:numPr>
      <w:spacing w:before="60" w:line="180" w:lineRule="exact"/>
      <w:outlineLvl w:val="8"/>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Pr>
      <w:rFonts w:hint="default"/>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eastAsia="Times New Roman" w:hAnsi="Symbol" w:cs="Symbol" w:hint="default"/>
    </w:rPr>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2z3">
    <w:name w:val="WW8Num2z3"/>
    <w:rPr>
      <w:rFonts w:ascii="Symbol" w:hAnsi="Symbol" w:cs="Symbol" w:hint="default"/>
    </w:rPr>
  </w:style>
  <w:style w:type="character" w:customStyle="1" w:styleId="WW8Num3z0">
    <w:name w:val="WW8Num3z0"/>
    <w:rPr>
      <w:rFonts w:hint="default"/>
      <w:sz w:val="8"/>
      <w:szCs w:val="8"/>
    </w:rPr>
  </w:style>
  <w:style w:type="character" w:customStyle="1" w:styleId="WW8Num4z0">
    <w:name w:val="WW8Num4z0"/>
    <w:rPr>
      <w:rFonts w:hint="default"/>
      <w:sz w:val="16"/>
      <w:szCs w:val="16"/>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hint="default"/>
    </w:rPr>
  </w:style>
  <w:style w:type="character" w:customStyle="1" w:styleId="WW8Num6z0">
    <w:name w:val="WW8Num6z0"/>
    <w:rPr>
      <w:rFonts w:ascii="Arial" w:hAnsi="Arial" w:cs="Arial" w:hint="default"/>
    </w:rPr>
  </w:style>
  <w:style w:type="character" w:customStyle="1" w:styleId="WW8Num7z0">
    <w:name w:val="WW8Num7z0"/>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hint="default"/>
      <w:sz w:val="14"/>
      <w:szCs w:val="14"/>
    </w:rPr>
  </w:style>
  <w:style w:type="character" w:customStyle="1" w:styleId="WW8Num9z0">
    <w:name w:val="WW8Num9z0"/>
    <w:rPr>
      <w:rFonts w:hint="default"/>
      <w:sz w:val="8"/>
      <w:szCs w:val="8"/>
    </w:rPr>
  </w:style>
  <w:style w:type="character" w:customStyle="1" w:styleId="WW8Num10z0">
    <w:name w:val="WW8Num10z0"/>
    <w:rPr>
      <w:rFonts w:hint="default"/>
      <w:sz w:val="14"/>
      <w:szCs w:val="14"/>
    </w:rPr>
  </w:style>
  <w:style w:type="character" w:customStyle="1" w:styleId="WW8Num11z0">
    <w:name w:val="WW8Num11z0"/>
    <w:rPr>
      <w:rFonts w:hint="default"/>
    </w:rPr>
  </w:style>
  <w:style w:type="character" w:customStyle="1" w:styleId="WW8Num12z0">
    <w:name w:val="WW8Num12z0"/>
    <w:rPr>
      <w:rFonts w:ascii="Arial" w:eastAsia="Times New Roman" w:hAnsi="Arial" w:cs="Arial" w:hint="default"/>
      <w:color w:val="000000"/>
      <w:sz w:val="16"/>
      <w:szCs w:val="16"/>
      <w:lang w:val="en-US"/>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hint="default"/>
      <w:b/>
      <w:bCs/>
      <w:sz w:val="16"/>
      <w:szCs w:val="16"/>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hint="default"/>
    </w:rPr>
  </w:style>
  <w:style w:type="character" w:customStyle="1" w:styleId="WW8Num16z0">
    <w:name w:val="WW8Num16z0"/>
    <w:rPr>
      <w:rFonts w:hint="default"/>
    </w:rPr>
  </w:style>
  <w:style w:type="character" w:customStyle="1" w:styleId="WW8Num17z0">
    <w:name w:val="WW8Num17z0"/>
    <w:rPr>
      <w:rFonts w:hint="default"/>
      <w:sz w:val="8"/>
      <w:szCs w:val="8"/>
    </w:rPr>
  </w:style>
  <w:style w:type="character" w:customStyle="1" w:styleId="WW8Num18z0">
    <w:name w:val="WW8Num18z0"/>
    <w:rPr>
      <w:rFonts w:hint="default"/>
      <w:sz w:val="14"/>
      <w:szCs w:val="14"/>
    </w:rPr>
  </w:style>
  <w:style w:type="character" w:customStyle="1" w:styleId="WW8Num19z0">
    <w:name w:val="WW8Num19z0"/>
    <w:rPr>
      <w:rFonts w:hint="default"/>
    </w:rPr>
  </w:style>
  <w:style w:type="character" w:customStyle="1" w:styleId="WW8Num19z1">
    <w:name w:val="WW8Num19z1"/>
    <w:rPr>
      <w:rFonts w:hint="default"/>
      <w:b/>
      <w:position w:val="0"/>
      <w:sz w:val="16"/>
      <w:szCs w:val="16"/>
      <w:vertAlign w:val="baseline"/>
    </w:rPr>
  </w:style>
  <w:style w:type="character" w:customStyle="1" w:styleId="WW8Num20z0">
    <w:name w:val="WW8Num20z0"/>
    <w:rPr>
      <w:rFonts w:hint="default"/>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hint="default"/>
    </w:rPr>
  </w:style>
  <w:style w:type="character" w:customStyle="1" w:styleId="WW8Num21z1">
    <w:name w:val="WW8Num21z1"/>
    <w:rPr>
      <w:rFonts w:hint="default"/>
      <w:b/>
      <w:position w:val="0"/>
      <w:sz w:val="16"/>
      <w:szCs w:val="16"/>
      <w:vertAlign w:val="baseline"/>
    </w:rPr>
  </w:style>
  <w:style w:type="character" w:customStyle="1" w:styleId="WW8Num22z0">
    <w:name w:val="WW8Num22z0"/>
    <w:rPr>
      <w:rFonts w:hint="default"/>
      <w:b/>
      <w:bCs/>
      <w:sz w:val="16"/>
      <w:szCs w:val="16"/>
    </w:rPr>
  </w:style>
  <w:style w:type="character" w:customStyle="1" w:styleId="WW8Num23z0">
    <w:name w:val="WW8Num23z0"/>
    <w:rPr>
      <w:rFonts w:hint="default"/>
      <w:b/>
      <w:bCs/>
      <w:sz w:val="16"/>
      <w:szCs w:val="16"/>
    </w:rPr>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WW8Num24z0">
    <w:name w:val="WW8Num24z0"/>
    <w:rPr>
      <w:rFonts w:hint="default"/>
    </w:rPr>
  </w:style>
  <w:style w:type="character" w:customStyle="1" w:styleId="WW8Num24z1">
    <w:name w:val="WW8Num24z1"/>
  </w:style>
  <w:style w:type="character" w:customStyle="1" w:styleId="WW8Num24z2">
    <w:name w:val="WW8Num24z2"/>
  </w:style>
  <w:style w:type="character" w:customStyle="1" w:styleId="WW8Num24z3">
    <w:name w:val="WW8Num24z3"/>
  </w:style>
  <w:style w:type="character" w:customStyle="1" w:styleId="WW8Num24z4">
    <w:name w:val="WW8Num24z4"/>
  </w:style>
  <w:style w:type="character" w:customStyle="1" w:styleId="WW8Num24z5">
    <w:name w:val="WW8Num24z5"/>
  </w:style>
  <w:style w:type="character" w:customStyle="1" w:styleId="WW8Num24z6">
    <w:name w:val="WW8Num24z6"/>
  </w:style>
  <w:style w:type="character" w:customStyle="1" w:styleId="WW8Num24z7">
    <w:name w:val="WW8Num24z7"/>
  </w:style>
  <w:style w:type="character" w:customStyle="1" w:styleId="WW8Num24z8">
    <w:name w:val="WW8Num24z8"/>
  </w:style>
  <w:style w:type="character" w:customStyle="1" w:styleId="WW8Num25z0">
    <w:name w:val="WW8Num25z0"/>
    <w:rPr>
      <w:rFonts w:hint="default"/>
      <w:sz w:val="8"/>
      <w:szCs w:val="8"/>
    </w:rPr>
  </w:style>
  <w:style w:type="character" w:customStyle="1" w:styleId="WW8Num26z0">
    <w:name w:val="WW8Num26z0"/>
    <w:rPr>
      <w:rFonts w:hint="default"/>
      <w:b/>
      <w:bCs/>
    </w:rPr>
  </w:style>
  <w:style w:type="character" w:customStyle="1" w:styleId="WW8Num27z0">
    <w:name w:val="WW8Num27z0"/>
    <w:rPr>
      <w:rFonts w:hint="default"/>
    </w:rPr>
  </w:style>
  <w:style w:type="character" w:customStyle="1" w:styleId="WW8Num28z0">
    <w:name w:val="WW8Num28z0"/>
    <w:rPr>
      <w:rFonts w:hint="default"/>
    </w:rPr>
  </w:style>
  <w:style w:type="character" w:customStyle="1" w:styleId="WW8Num29z0">
    <w:name w:val="WW8Num29z0"/>
    <w:rPr>
      <w:rFonts w:ascii="Arial" w:hAnsi="Arial" w:cs="Arial" w:hint="default"/>
      <w:b/>
      <w:bCs/>
      <w:i w:val="0"/>
      <w:iCs w:val="0"/>
      <w:sz w:val="16"/>
      <w:szCs w:val="16"/>
      <w:u w:val="none"/>
    </w:rPr>
  </w:style>
  <w:style w:type="character" w:customStyle="1" w:styleId="WW8Num30z0">
    <w:name w:val="WW8Num30z0"/>
    <w:rPr>
      <w:rFonts w:hint="default"/>
      <w:sz w:val="8"/>
      <w:szCs w:val="8"/>
    </w:rPr>
  </w:style>
  <w:style w:type="character" w:customStyle="1" w:styleId="WW8Num31z0">
    <w:name w:val="WW8Num31z0"/>
    <w:rPr>
      <w:rFonts w:hint="default"/>
      <w:b/>
      <w:bCs/>
      <w:sz w:val="16"/>
      <w:szCs w:val="16"/>
    </w:rPr>
  </w:style>
  <w:style w:type="character" w:customStyle="1" w:styleId="10">
    <w:name w:val="Основной шрифт абзаца1"/>
  </w:style>
  <w:style w:type="character" w:customStyle="1" w:styleId="a3">
    <w:name w:val="Основной шрифт"/>
  </w:style>
  <w:style w:type="character" w:customStyle="1" w:styleId="a4">
    <w:name w:val="знак примечания"/>
    <w:rPr>
      <w:sz w:val="16"/>
      <w:szCs w:val="16"/>
    </w:rPr>
  </w:style>
  <w:style w:type="character" w:customStyle="1" w:styleId="a5">
    <w:name w:val="номер строки"/>
    <w:basedOn w:val="a3"/>
  </w:style>
  <w:style w:type="character" w:customStyle="1" w:styleId="a6">
    <w:name w:val="знак сноски"/>
    <w:rPr>
      <w:position w:val="6"/>
      <w:sz w:val="16"/>
      <w:szCs w:val="16"/>
    </w:rPr>
  </w:style>
  <w:style w:type="character" w:customStyle="1" w:styleId="a7">
    <w:name w:val="номер страницы"/>
    <w:basedOn w:val="a3"/>
  </w:style>
  <w:style w:type="character" w:styleId="a8">
    <w:name w:val="page number"/>
    <w:basedOn w:val="10"/>
  </w:style>
  <w:style w:type="character" w:styleId="a9">
    <w:name w:val="Hyperlink"/>
    <w:rPr>
      <w:color w:val="0000FF"/>
      <w:u w:val="single"/>
    </w:rPr>
  </w:style>
  <w:style w:type="character" w:customStyle="1" w:styleId="FooterChar">
    <w:name w:val="Footer Char"/>
    <w:rPr>
      <w:lang w:val="en-US" w:bidi="ar-SA"/>
    </w:rPr>
  </w:style>
  <w:style w:type="character" w:customStyle="1" w:styleId="hps">
    <w:name w:val="hps"/>
    <w:basedOn w:val="10"/>
  </w:style>
  <w:style w:type="character" w:customStyle="1" w:styleId="hpsalt-edited">
    <w:name w:val="hps alt-edited"/>
    <w:basedOn w:val="10"/>
  </w:style>
  <w:style w:type="character" w:customStyle="1" w:styleId="shorttext">
    <w:name w:val="short_text"/>
    <w:basedOn w:val="10"/>
  </w:style>
  <w:style w:type="character" w:customStyle="1" w:styleId="hpsatn">
    <w:name w:val="hps atn"/>
    <w:basedOn w:val="10"/>
  </w:style>
  <w:style w:type="character" w:customStyle="1" w:styleId="longtext">
    <w:name w:val="long_text"/>
    <w:basedOn w:val="10"/>
  </w:style>
  <w:style w:type="character" w:customStyle="1" w:styleId="CommentReference">
    <w:name w:val="Comment Reference"/>
    <w:rPr>
      <w:sz w:val="16"/>
      <w:szCs w:val="16"/>
    </w:rPr>
  </w:style>
  <w:style w:type="character" w:customStyle="1" w:styleId="CommentTextChar">
    <w:name w:val="Comment Text Char"/>
    <w:rPr>
      <w:rFonts w:ascii="Arial" w:hAnsi="Arial" w:cs="Arial"/>
      <w:lang w:val="ru-RU"/>
    </w:rPr>
  </w:style>
  <w:style w:type="character" w:customStyle="1" w:styleId="CommentSubjectChar">
    <w:name w:val="Comment Subject Char"/>
    <w:rPr>
      <w:rFonts w:ascii="Arial" w:hAnsi="Arial" w:cs="Arial"/>
      <w:b/>
      <w:bCs/>
      <w:lang w:val="ru-RU"/>
    </w:rPr>
  </w:style>
  <w:style w:type="paragraph" w:customStyle="1" w:styleId="11">
    <w:name w:val="Заголовок1"/>
    <w:basedOn w:val="a"/>
    <w:next w:val="aa"/>
    <w:pPr>
      <w:spacing w:after="120"/>
      <w:jc w:val="center"/>
    </w:pPr>
    <w:rPr>
      <w:b/>
      <w:bCs/>
      <w:sz w:val="16"/>
      <w:szCs w:val="16"/>
    </w:rPr>
  </w:style>
  <w:style w:type="paragraph" w:styleId="aa">
    <w:name w:val="Body Text"/>
    <w:basedOn w:val="a"/>
    <w:pPr>
      <w:spacing w:after="120"/>
    </w:pPr>
    <w:rPr>
      <w:rFonts w:ascii="Times New Roman" w:hAnsi="Times New Roman" w:cs="Times New Roman"/>
      <w:sz w:val="20"/>
      <w:szCs w:val="20"/>
    </w:rPr>
  </w:style>
  <w:style w:type="paragraph" w:styleId="ab">
    <w:name w:val="List"/>
    <w:basedOn w:val="aa"/>
    <w:rPr>
      <w:rFonts w:cs="Lucida Sans"/>
    </w:rPr>
  </w:style>
  <w:style w:type="paragraph" w:styleId="ac">
    <w:name w:val="caption"/>
    <w:basedOn w:val="a"/>
    <w:qFormat/>
    <w:pPr>
      <w:suppressLineNumbers/>
      <w:spacing w:before="120" w:after="120"/>
    </w:pPr>
    <w:rPr>
      <w:rFonts w:cs="Lucida Sans"/>
      <w:i/>
      <w:iCs/>
      <w:sz w:val="24"/>
      <w:szCs w:val="24"/>
    </w:rPr>
  </w:style>
  <w:style w:type="paragraph" w:customStyle="1" w:styleId="12">
    <w:name w:val="Указатель1"/>
    <w:basedOn w:val="a"/>
    <w:pPr>
      <w:suppressLineNumbers/>
    </w:pPr>
    <w:rPr>
      <w:rFonts w:cs="Lucida Sans"/>
    </w:rPr>
  </w:style>
  <w:style w:type="paragraph" w:customStyle="1" w:styleId="13">
    <w:name w:val="заголовок 1"/>
    <w:basedOn w:val="a"/>
    <w:next w:val="a"/>
    <w:pPr>
      <w:spacing w:before="240"/>
    </w:pPr>
    <w:rPr>
      <w:b/>
      <w:bCs/>
      <w:sz w:val="24"/>
      <w:szCs w:val="24"/>
      <w:u w:val="single"/>
    </w:rPr>
  </w:style>
  <w:style w:type="paragraph" w:customStyle="1" w:styleId="20">
    <w:name w:val="заголовок 2"/>
    <w:basedOn w:val="a"/>
    <w:next w:val="a"/>
    <w:pPr>
      <w:spacing w:before="120"/>
    </w:pPr>
    <w:rPr>
      <w:b/>
      <w:bCs/>
      <w:sz w:val="24"/>
      <w:szCs w:val="24"/>
    </w:rPr>
  </w:style>
  <w:style w:type="paragraph" w:customStyle="1" w:styleId="30">
    <w:name w:val="заголовок 3"/>
    <w:basedOn w:val="a"/>
    <w:next w:val="ad"/>
    <w:pPr>
      <w:ind w:left="354"/>
    </w:pPr>
    <w:rPr>
      <w:rFonts w:ascii="Times New Roman" w:hAnsi="Times New Roman" w:cs="Times New Roman"/>
      <w:b/>
      <w:bCs/>
      <w:sz w:val="24"/>
      <w:szCs w:val="24"/>
    </w:rPr>
  </w:style>
  <w:style w:type="paragraph" w:customStyle="1" w:styleId="ad">
    <w:name w:val="Обычный текст с отступом"/>
    <w:basedOn w:val="a"/>
    <w:pPr>
      <w:ind w:left="708"/>
    </w:pPr>
  </w:style>
  <w:style w:type="paragraph" w:customStyle="1" w:styleId="40">
    <w:name w:val="заголовок 4"/>
    <w:basedOn w:val="a"/>
    <w:next w:val="ad"/>
    <w:pPr>
      <w:ind w:left="354"/>
    </w:pPr>
    <w:rPr>
      <w:rFonts w:ascii="Times New Roman" w:hAnsi="Times New Roman" w:cs="Times New Roman"/>
      <w:sz w:val="24"/>
      <w:szCs w:val="24"/>
      <w:u w:val="single"/>
    </w:rPr>
  </w:style>
  <w:style w:type="paragraph" w:customStyle="1" w:styleId="50">
    <w:name w:val="заголовок 5"/>
    <w:basedOn w:val="a"/>
    <w:next w:val="ad"/>
    <w:pPr>
      <w:ind w:left="708"/>
    </w:pPr>
    <w:rPr>
      <w:rFonts w:ascii="Times New Roman" w:hAnsi="Times New Roman" w:cs="Times New Roman"/>
      <w:b/>
      <w:bCs/>
      <w:sz w:val="20"/>
      <w:szCs w:val="20"/>
    </w:rPr>
  </w:style>
  <w:style w:type="paragraph" w:customStyle="1" w:styleId="60">
    <w:name w:val="заголовок 6"/>
    <w:basedOn w:val="a"/>
    <w:next w:val="ad"/>
    <w:pPr>
      <w:ind w:left="708"/>
    </w:pPr>
    <w:rPr>
      <w:rFonts w:ascii="Times New Roman" w:hAnsi="Times New Roman" w:cs="Times New Roman"/>
      <w:sz w:val="20"/>
      <w:szCs w:val="20"/>
      <w:u w:val="single"/>
    </w:rPr>
  </w:style>
  <w:style w:type="paragraph" w:customStyle="1" w:styleId="70">
    <w:name w:val="заголовок 7"/>
    <w:basedOn w:val="a"/>
    <w:next w:val="ad"/>
    <w:pPr>
      <w:ind w:left="708"/>
    </w:pPr>
    <w:rPr>
      <w:rFonts w:ascii="Times New Roman" w:hAnsi="Times New Roman" w:cs="Times New Roman"/>
      <w:i/>
      <w:iCs/>
      <w:sz w:val="20"/>
      <w:szCs w:val="20"/>
    </w:rPr>
  </w:style>
  <w:style w:type="paragraph" w:customStyle="1" w:styleId="80">
    <w:name w:val="заголовок 8"/>
    <w:basedOn w:val="a"/>
    <w:next w:val="ad"/>
    <w:pPr>
      <w:ind w:left="708"/>
    </w:pPr>
    <w:rPr>
      <w:rFonts w:ascii="Times New Roman" w:hAnsi="Times New Roman" w:cs="Times New Roman"/>
      <w:i/>
      <w:iCs/>
      <w:sz w:val="20"/>
      <w:szCs w:val="20"/>
    </w:rPr>
  </w:style>
  <w:style w:type="paragraph" w:customStyle="1" w:styleId="90">
    <w:name w:val="заголовок 9"/>
    <w:basedOn w:val="a"/>
    <w:next w:val="ad"/>
    <w:pPr>
      <w:ind w:left="708"/>
    </w:pPr>
    <w:rPr>
      <w:rFonts w:ascii="Times New Roman" w:hAnsi="Times New Roman" w:cs="Times New Roman"/>
      <w:i/>
      <w:iCs/>
      <w:sz w:val="20"/>
      <w:szCs w:val="20"/>
    </w:rPr>
  </w:style>
  <w:style w:type="paragraph" w:customStyle="1" w:styleId="ae">
    <w:name w:val="текст примечания"/>
    <w:basedOn w:val="a"/>
    <w:rPr>
      <w:sz w:val="20"/>
      <w:szCs w:val="20"/>
    </w:rPr>
  </w:style>
  <w:style w:type="paragraph" w:customStyle="1" w:styleId="81">
    <w:name w:val="оглавление 8"/>
    <w:basedOn w:val="a"/>
    <w:next w:val="a"/>
    <w:pPr>
      <w:tabs>
        <w:tab w:val="left" w:leader="dot" w:pos="8646"/>
        <w:tab w:val="right" w:pos="9072"/>
      </w:tabs>
      <w:ind w:left="4961" w:right="850"/>
    </w:pPr>
  </w:style>
  <w:style w:type="paragraph" w:customStyle="1" w:styleId="71">
    <w:name w:val="оглавление 7"/>
    <w:basedOn w:val="a"/>
    <w:next w:val="a"/>
    <w:pPr>
      <w:tabs>
        <w:tab w:val="left" w:leader="dot" w:pos="8646"/>
        <w:tab w:val="right" w:pos="9072"/>
      </w:tabs>
      <w:ind w:left="4253" w:right="850"/>
    </w:pPr>
  </w:style>
  <w:style w:type="paragraph" w:customStyle="1" w:styleId="61">
    <w:name w:val="оглавление 6"/>
    <w:basedOn w:val="a"/>
    <w:next w:val="a"/>
    <w:pPr>
      <w:tabs>
        <w:tab w:val="left" w:leader="dot" w:pos="8646"/>
        <w:tab w:val="right" w:pos="9072"/>
      </w:tabs>
      <w:ind w:left="3544" w:right="850"/>
    </w:pPr>
  </w:style>
  <w:style w:type="paragraph" w:customStyle="1" w:styleId="51">
    <w:name w:val="оглавление 5"/>
    <w:basedOn w:val="a"/>
    <w:next w:val="a"/>
    <w:pPr>
      <w:tabs>
        <w:tab w:val="left" w:leader="dot" w:pos="8646"/>
        <w:tab w:val="right" w:pos="9072"/>
      </w:tabs>
      <w:ind w:left="2835" w:right="850"/>
    </w:pPr>
  </w:style>
  <w:style w:type="paragraph" w:customStyle="1" w:styleId="41">
    <w:name w:val="оглавление 4"/>
    <w:basedOn w:val="a"/>
    <w:next w:val="a"/>
    <w:pPr>
      <w:tabs>
        <w:tab w:val="left" w:leader="dot" w:pos="8646"/>
        <w:tab w:val="right" w:pos="9072"/>
      </w:tabs>
      <w:ind w:left="2126" w:right="850"/>
    </w:pPr>
  </w:style>
  <w:style w:type="paragraph" w:customStyle="1" w:styleId="31">
    <w:name w:val="оглавление 3"/>
    <w:basedOn w:val="a"/>
    <w:next w:val="a"/>
    <w:pPr>
      <w:tabs>
        <w:tab w:val="left" w:leader="dot" w:pos="8646"/>
        <w:tab w:val="right" w:pos="9072"/>
      </w:tabs>
      <w:ind w:left="1418" w:right="850"/>
    </w:pPr>
  </w:style>
  <w:style w:type="paragraph" w:customStyle="1" w:styleId="21">
    <w:name w:val="оглавление 2"/>
    <w:basedOn w:val="a"/>
    <w:next w:val="a"/>
    <w:pPr>
      <w:tabs>
        <w:tab w:val="left" w:leader="dot" w:pos="8646"/>
        <w:tab w:val="right" w:pos="9072"/>
      </w:tabs>
      <w:ind w:left="709" w:right="850"/>
    </w:pPr>
  </w:style>
  <w:style w:type="paragraph" w:customStyle="1" w:styleId="14">
    <w:name w:val="оглавление 1"/>
    <w:basedOn w:val="a"/>
    <w:next w:val="a"/>
    <w:pPr>
      <w:tabs>
        <w:tab w:val="left" w:leader="dot" w:pos="8646"/>
        <w:tab w:val="right" w:pos="9072"/>
      </w:tabs>
      <w:ind w:right="850"/>
    </w:pPr>
  </w:style>
  <w:style w:type="paragraph" w:customStyle="1" w:styleId="72">
    <w:name w:val="указатель 7"/>
    <w:basedOn w:val="a"/>
    <w:next w:val="a"/>
    <w:pPr>
      <w:ind w:left="1698"/>
    </w:pPr>
  </w:style>
  <w:style w:type="paragraph" w:customStyle="1" w:styleId="62">
    <w:name w:val="указатель 6"/>
    <w:basedOn w:val="a"/>
    <w:next w:val="a"/>
    <w:pPr>
      <w:ind w:left="1415"/>
    </w:pPr>
  </w:style>
  <w:style w:type="paragraph" w:customStyle="1" w:styleId="52">
    <w:name w:val="указатель 5"/>
    <w:basedOn w:val="a"/>
    <w:next w:val="a"/>
    <w:pPr>
      <w:ind w:left="1132"/>
    </w:pPr>
  </w:style>
  <w:style w:type="paragraph" w:customStyle="1" w:styleId="42">
    <w:name w:val="указатель 4"/>
    <w:basedOn w:val="a"/>
    <w:next w:val="a"/>
    <w:pPr>
      <w:ind w:left="849"/>
    </w:pPr>
  </w:style>
  <w:style w:type="paragraph" w:customStyle="1" w:styleId="32">
    <w:name w:val="указатель 3"/>
    <w:basedOn w:val="a"/>
    <w:next w:val="a"/>
    <w:pPr>
      <w:ind w:left="566"/>
    </w:pPr>
  </w:style>
  <w:style w:type="paragraph" w:customStyle="1" w:styleId="22">
    <w:name w:val="указатель 2"/>
    <w:basedOn w:val="a"/>
    <w:next w:val="a"/>
    <w:pPr>
      <w:ind w:left="283"/>
    </w:pPr>
  </w:style>
  <w:style w:type="paragraph" w:customStyle="1" w:styleId="15">
    <w:name w:val="указатель 1"/>
    <w:basedOn w:val="a"/>
    <w:next w:val="a"/>
  </w:style>
  <w:style w:type="paragraph" w:customStyle="1" w:styleId="af">
    <w:name w:val="указатель"/>
    <w:basedOn w:val="a"/>
    <w:next w:val="15"/>
  </w:style>
  <w:style w:type="paragraph" w:styleId="af0">
    <w:name w:val="footer"/>
    <w:basedOn w:val="a"/>
    <w:link w:val="af1"/>
    <w:pPr>
      <w:tabs>
        <w:tab w:val="center" w:pos="4153"/>
        <w:tab w:val="right" w:pos="8306"/>
      </w:tabs>
    </w:pPr>
    <w:rPr>
      <w:rFonts w:ascii="Times New Roman" w:hAnsi="Times New Roman" w:cs="Times New Roman"/>
      <w:sz w:val="20"/>
      <w:szCs w:val="20"/>
      <w:lang w:val="en-US"/>
    </w:rPr>
  </w:style>
  <w:style w:type="paragraph" w:styleId="af2">
    <w:name w:val="header"/>
    <w:basedOn w:val="a"/>
    <w:pPr>
      <w:tabs>
        <w:tab w:val="center" w:pos="4153"/>
        <w:tab w:val="right" w:pos="8306"/>
      </w:tabs>
    </w:pPr>
    <w:rPr>
      <w:rFonts w:ascii="Times New Roman" w:hAnsi="Times New Roman" w:cs="Times New Roman"/>
      <w:sz w:val="20"/>
      <w:szCs w:val="20"/>
      <w:lang w:val="en-US"/>
    </w:rPr>
  </w:style>
  <w:style w:type="paragraph" w:customStyle="1" w:styleId="af3">
    <w:name w:val="текст сноски"/>
    <w:basedOn w:val="a"/>
    <w:rPr>
      <w:sz w:val="20"/>
      <w:szCs w:val="20"/>
    </w:rPr>
  </w:style>
  <w:style w:type="paragraph" w:customStyle="1" w:styleId="210">
    <w:name w:val="Основной текст 21"/>
    <w:basedOn w:val="a"/>
    <w:pPr>
      <w:spacing w:after="120"/>
      <w:jc w:val="center"/>
    </w:pPr>
    <w:rPr>
      <w:b/>
      <w:bCs/>
      <w:sz w:val="16"/>
      <w:szCs w:val="16"/>
    </w:rPr>
  </w:style>
  <w:style w:type="paragraph" w:customStyle="1" w:styleId="af4">
    <w:name w:val="боковик"/>
    <w:basedOn w:val="a"/>
    <w:pPr>
      <w:jc w:val="both"/>
    </w:pPr>
    <w:rPr>
      <w:sz w:val="16"/>
      <w:szCs w:val="16"/>
    </w:rPr>
  </w:style>
  <w:style w:type="paragraph" w:customStyle="1" w:styleId="16">
    <w:name w:val="боковик1"/>
    <w:basedOn w:val="a"/>
    <w:pPr>
      <w:ind w:left="227"/>
      <w:jc w:val="both"/>
    </w:pPr>
    <w:rPr>
      <w:sz w:val="16"/>
      <w:szCs w:val="16"/>
    </w:rPr>
  </w:style>
  <w:style w:type="paragraph" w:customStyle="1" w:styleId="23">
    <w:name w:val="боковик2"/>
    <w:basedOn w:val="af4"/>
    <w:pPr>
      <w:ind w:left="113"/>
    </w:pPr>
  </w:style>
  <w:style w:type="paragraph" w:customStyle="1" w:styleId="af5">
    <w:name w:val="текст конц. сноски"/>
    <w:basedOn w:val="a"/>
    <w:rPr>
      <w:rFonts w:ascii="Times New Roman" w:hAnsi="Times New Roman" w:cs="Times New Roman"/>
      <w:sz w:val="20"/>
      <w:szCs w:val="20"/>
    </w:rPr>
  </w:style>
  <w:style w:type="paragraph" w:customStyle="1" w:styleId="af6">
    <w:name w:val="цифры"/>
    <w:basedOn w:val="af4"/>
    <w:pPr>
      <w:spacing w:before="76"/>
      <w:ind w:right="113"/>
      <w:jc w:val="left"/>
    </w:pPr>
    <w:rPr>
      <w:rFonts w:ascii="JournalRub" w:hAnsi="JournalRub" w:cs="JournalRub"/>
      <w:sz w:val="18"/>
      <w:szCs w:val="18"/>
    </w:rPr>
  </w:style>
  <w:style w:type="paragraph" w:customStyle="1" w:styleId="17">
    <w:name w:val="цифры1"/>
    <w:basedOn w:val="af6"/>
    <w:pPr>
      <w:jc w:val="right"/>
    </w:pPr>
    <w:rPr>
      <w:sz w:val="16"/>
      <w:szCs w:val="16"/>
    </w:rPr>
  </w:style>
  <w:style w:type="paragraph" w:customStyle="1" w:styleId="33">
    <w:name w:val="боковик3"/>
    <w:basedOn w:val="af4"/>
    <w:pPr>
      <w:spacing w:before="72"/>
      <w:jc w:val="center"/>
    </w:pPr>
    <w:rPr>
      <w:rFonts w:ascii="JournalRub" w:hAnsi="JournalRub" w:cs="JournalRub"/>
      <w:b/>
      <w:bCs/>
      <w:sz w:val="20"/>
      <w:szCs w:val="20"/>
    </w:rPr>
  </w:style>
  <w:style w:type="paragraph" w:customStyle="1" w:styleId="Cells">
    <w:name w:val="Cells"/>
    <w:basedOn w:val="a"/>
    <w:rPr>
      <w:sz w:val="16"/>
      <w:szCs w:val="16"/>
      <w:lang w:val="en-US"/>
    </w:rPr>
  </w:style>
  <w:style w:type="paragraph" w:customStyle="1" w:styleId="xl26">
    <w:name w:val="xl26"/>
    <w:basedOn w:val="a"/>
    <w:pPr>
      <w:pBdr>
        <w:top w:val="none" w:sz="0" w:space="0" w:color="000000"/>
        <w:left w:val="none" w:sz="0" w:space="0" w:color="000000"/>
        <w:bottom w:val="single" w:sz="4" w:space="0" w:color="000000"/>
        <w:right w:val="single" w:sz="4" w:space="0" w:color="000000"/>
      </w:pBdr>
      <w:spacing w:before="100" w:after="100"/>
      <w:jc w:val="center"/>
      <w:textAlignment w:val="top"/>
    </w:pPr>
  </w:style>
  <w:style w:type="paragraph" w:customStyle="1" w:styleId="xl30">
    <w:name w:val="xl30"/>
    <w:basedOn w:val="a"/>
    <w:pPr>
      <w:pBdr>
        <w:top w:val="none" w:sz="0" w:space="0" w:color="000000"/>
        <w:left w:val="none" w:sz="0" w:space="0" w:color="000000"/>
        <w:bottom w:val="none" w:sz="0" w:space="0" w:color="000000"/>
        <w:right w:val="single" w:sz="4" w:space="0" w:color="000000"/>
      </w:pBdr>
      <w:spacing w:before="100" w:after="100"/>
      <w:jc w:val="right"/>
    </w:pPr>
  </w:style>
  <w:style w:type="paragraph" w:styleId="18">
    <w:name w:val="index 1"/>
    <w:basedOn w:val="a"/>
    <w:next w:val="a"/>
    <w:pPr>
      <w:widowControl w:val="0"/>
    </w:pPr>
  </w:style>
  <w:style w:type="paragraph" w:styleId="af7">
    <w:name w:val="Body Text Indent"/>
    <w:basedOn w:val="a"/>
    <w:pPr>
      <w:spacing w:before="20" w:line="164" w:lineRule="exact"/>
      <w:ind w:left="113" w:firstLine="284"/>
      <w:jc w:val="both"/>
    </w:pPr>
    <w:rPr>
      <w:sz w:val="16"/>
      <w:szCs w:val="16"/>
    </w:rPr>
  </w:style>
  <w:style w:type="paragraph" w:customStyle="1" w:styleId="211">
    <w:name w:val="Основной текст с отступом 21"/>
    <w:basedOn w:val="a"/>
    <w:pPr>
      <w:ind w:firstLine="284"/>
      <w:jc w:val="both"/>
    </w:pPr>
    <w:rPr>
      <w:sz w:val="16"/>
      <w:szCs w:val="16"/>
    </w:rPr>
  </w:style>
  <w:style w:type="paragraph" w:customStyle="1" w:styleId="310">
    <w:name w:val="Основной текст 31"/>
    <w:basedOn w:val="a"/>
    <w:pPr>
      <w:spacing w:before="20" w:line="120" w:lineRule="exact"/>
      <w:jc w:val="center"/>
    </w:pPr>
    <w:rPr>
      <w:b/>
      <w:bCs/>
    </w:rPr>
  </w:style>
  <w:style w:type="paragraph" w:customStyle="1" w:styleId="xl306">
    <w:name w:val="xl306"/>
    <w:basedOn w:val="a"/>
    <w:pPr>
      <w:pBdr>
        <w:top w:val="none" w:sz="0" w:space="0" w:color="000000"/>
        <w:left w:val="none" w:sz="0" w:space="0" w:color="000000"/>
        <w:bottom w:val="none" w:sz="0" w:space="0" w:color="000000"/>
        <w:right w:val="single" w:sz="4" w:space="0" w:color="000000"/>
      </w:pBdr>
      <w:spacing w:before="100" w:after="100"/>
      <w:jc w:val="right"/>
    </w:pPr>
  </w:style>
  <w:style w:type="paragraph" w:customStyle="1" w:styleId="xl307">
    <w:name w:val="xl307"/>
    <w:basedOn w:val="a"/>
    <w:pPr>
      <w:pBdr>
        <w:top w:val="none" w:sz="0" w:space="0" w:color="000000"/>
        <w:left w:val="none" w:sz="0" w:space="0" w:color="000000"/>
        <w:bottom w:val="none" w:sz="0" w:space="0" w:color="000000"/>
        <w:right w:val="single" w:sz="4" w:space="0" w:color="000000"/>
      </w:pBdr>
      <w:spacing w:before="100" w:after="100"/>
      <w:jc w:val="right"/>
    </w:pPr>
  </w:style>
  <w:style w:type="paragraph" w:customStyle="1" w:styleId="xl24">
    <w:name w:val="xl24"/>
    <w:basedOn w:val="a"/>
    <w:pPr>
      <w:spacing w:before="100" w:after="100"/>
      <w:jc w:val="right"/>
      <w:textAlignment w:val="top"/>
    </w:pPr>
    <w:rPr>
      <w:rFonts w:ascii="Arial CYR" w:hAnsi="Arial CYR" w:cs="Arial CYR"/>
    </w:rPr>
  </w:style>
  <w:style w:type="paragraph" w:customStyle="1" w:styleId="xl25">
    <w:name w:val="xl25"/>
    <w:basedOn w:val="a"/>
    <w:pPr>
      <w:spacing w:before="100" w:after="100"/>
    </w:pPr>
    <w:rPr>
      <w:rFonts w:ascii="Arial CYR" w:hAnsi="Arial CYR" w:cs="Arial CYR"/>
    </w:rPr>
  </w:style>
  <w:style w:type="paragraph" w:customStyle="1" w:styleId="xl27">
    <w:name w:val="xl27"/>
    <w:basedOn w:val="a"/>
    <w:pPr>
      <w:spacing w:before="100" w:after="100"/>
      <w:jc w:val="right"/>
    </w:pPr>
    <w:rPr>
      <w:rFonts w:ascii="Arial CYR" w:hAnsi="Arial CYR" w:cs="Arial CYR"/>
    </w:rPr>
  </w:style>
  <w:style w:type="paragraph" w:customStyle="1" w:styleId="xl28">
    <w:name w:val="xl28"/>
    <w:basedOn w:val="a"/>
    <w:pPr>
      <w:pBdr>
        <w:top w:val="none" w:sz="0" w:space="0" w:color="000000"/>
        <w:left w:val="none" w:sz="0" w:space="0" w:color="000000"/>
        <w:bottom w:val="single" w:sz="4" w:space="0" w:color="000000"/>
        <w:right w:val="none" w:sz="0" w:space="0" w:color="000000"/>
      </w:pBdr>
      <w:spacing w:before="100" w:after="100"/>
      <w:jc w:val="right"/>
      <w:textAlignment w:val="top"/>
    </w:pPr>
    <w:rPr>
      <w:rFonts w:ascii="Arial CYR" w:hAnsi="Arial CYR" w:cs="Arial CYR"/>
    </w:rPr>
  </w:style>
  <w:style w:type="paragraph" w:customStyle="1" w:styleId="xl29">
    <w:name w:val="xl29"/>
    <w:basedOn w:val="a"/>
    <w:pPr>
      <w:pBdr>
        <w:top w:val="none" w:sz="0" w:space="0" w:color="000000"/>
        <w:left w:val="none" w:sz="0" w:space="0" w:color="000000"/>
        <w:bottom w:val="single" w:sz="4" w:space="0" w:color="000000"/>
        <w:right w:val="none" w:sz="0" w:space="0" w:color="000000"/>
      </w:pBdr>
      <w:spacing w:before="100" w:after="100"/>
    </w:pPr>
    <w:rPr>
      <w:rFonts w:ascii="Arial CYR" w:hAnsi="Arial CYR" w:cs="Arial CYR"/>
    </w:rPr>
  </w:style>
  <w:style w:type="paragraph" w:customStyle="1" w:styleId="xl31">
    <w:name w:val="xl31"/>
    <w:basedOn w:val="a"/>
    <w:pPr>
      <w:pBdr>
        <w:top w:val="none" w:sz="0" w:space="0" w:color="000000"/>
        <w:left w:val="none" w:sz="0" w:space="0" w:color="000000"/>
        <w:bottom w:val="single" w:sz="4" w:space="0" w:color="000000"/>
        <w:right w:val="none" w:sz="0" w:space="0" w:color="000000"/>
      </w:pBdr>
      <w:spacing w:before="100" w:after="100"/>
      <w:jc w:val="right"/>
    </w:pPr>
    <w:rPr>
      <w:rFonts w:ascii="Arial CYR" w:hAnsi="Arial CYR" w:cs="Arial CYR"/>
    </w:rPr>
  </w:style>
  <w:style w:type="paragraph" w:customStyle="1" w:styleId="font5">
    <w:name w:val="font5"/>
    <w:basedOn w:val="a"/>
    <w:pPr>
      <w:spacing w:before="100" w:after="100"/>
    </w:pPr>
    <w:rPr>
      <w:color w:val="0000FF"/>
    </w:rPr>
  </w:style>
  <w:style w:type="paragraph" w:customStyle="1" w:styleId="font6">
    <w:name w:val="font6"/>
    <w:basedOn w:val="a"/>
    <w:pPr>
      <w:spacing w:before="100" w:after="100"/>
    </w:pPr>
    <w:rPr>
      <w:rFonts w:ascii="Arial CYR" w:hAnsi="Arial CYR" w:cs="Arial CYR"/>
      <w:color w:val="0000FF"/>
    </w:rPr>
  </w:style>
  <w:style w:type="paragraph" w:customStyle="1" w:styleId="19">
    <w:name w:val="Обычный (веб)1"/>
    <w:basedOn w:val="a"/>
    <w:pPr>
      <w:spacing w:before="100" w:after="100"/>
    </w:pPr>
    <w:rPr>
      <w:rFonts w:ascii="Arial Unicode MS" w:hAnsi="Arial Unicode MS" w:cs="Arial Unicode MS"/>
      <w:sz w:val="24"/>
      <w:szCs w:val="24"/>
    </w:rPr>
  </w:style>
  <w:style w:type="paragraph" w:customStyle="1" w:styleId="1a">
    <w:name w:val="Текст выноски1"/>
    <w:basedOn w:val="a"/>
    <w:rPr>
      <w:rFonts w:ascii="Tahoma" w:hAnsi="Tahoma" w:cs="Tahoma"/>
      <w:sz w:val="16"/>
      <w:szCs w:val="16"/>
      <w:lang w:val="en-US"/>
    </w:rPr>
  </w:style>
  <w:style w:type="paragraph" w:customStyle="1" w:styleId="311">
    <w:name w:val="Основной текст с отступом 31"/>
    <w:basedOn w:val="a"/>
    <w:pPr>
      <w:spacing w:after="120"/>
      <w:ind w:left="283"/>
    </w:pPr>
    <w:rPr>
      <w:rFonts w:ascii="Times New Roman" w:hAnsi="Times New Roman" w:cs="Times New Roman"/>
      <w:sz w:val="16"/>
      <w:szCs w:val="16"/>
      <w:lang w:val="en-US"/>
    </w:rPr>
  </w:style>
  <w:style w:type="paragraph" w:customStyle="1" w:styleId="01-golovka">
    <w:name w:val="01-golovka"/>
    <w:basedOn w:val="a"/>
    <w:pPr>
      <w:widowControl w:val="0"/>
      <w:spacing w:before="80" w:after="80"/>
      <w:jc w:val="center"/>
    </w:pPr>
    <w:rPr>
      <w:rFonts w:ascii="PragmaticaC" w:hAnsi="PragmaticaC" w:cs="PragmaticaC"/>
    </w:rPr>
  </w:style>
  <w:style w:type="paragraph" w:customStyle="1" w:styleId="BodyText31">
    <w:name w:val="Body Text 31"/>
    <w:basedOn w:val="a"/>
    <w:pPr>
      <w:overflowPunct w:val="0"/>
      <w:autoSpaceDE w:val="0"/>
      <w:spacing w:before="120"/>
      <w:jc w:val="center"/>
      <w:textAlignment w:val="baseline"/>
    </w:pPr>
    <w:rPr>
      <w:rFonts w:cs="Times New Roman"/>
      <w:b/>
      <w:sz w:val="16"/>
      <w:szCs w:val="20"/>
    </w:rPr>
  </w:style>
  <w:style w:type="paragraph" w:customStyle="1" w:styleId="1b">
    <w:name w:val="Обычный отступ1"/>
    <w:basedOn w:val="a"/>
    <w:pPr>
      <w:ind w:left="708"/>
    </w:pPr>
    <w:rPr>
      <w:rFonts w:ascii="Times New Roman" w:hAnsi="Times New Roman" w:cs="Times New Roman"/>
      <w:sz w:val="20"/>
      <w:szCs w:val="20"/>
    </w:rPr>
  </w:style>
  <w:style w:type="paragraph" w:customStyle="1" w:styleId="CommentText">
    <w:name w:val="Comment Text"/>
    <w:basedOn w:val="a"/>
    <w:rPr>
      <w:sz w:val="20"/>
      <w:szCs w:val="20"/>
    </w:rPr>
  </w:style>
  <w:style w:type="paragraph" w:customStyle="1" w:styleId="CommentSubject">
    <w:name w:val="Comment Subject"/>
    <w:basedOn w:val="CommentText"/>
    <w:next w:val="CommentText"/>
    <w:rPr>
      <w:b/>
      <w:bCs/>
    </w:rPr>
  </w:style>
  <w:style w:type="paragraph" w:customStyle="1" w:styleId="af8">
    <w:name w:val="Содержимое таблицы"/>
    <w:basedOn w:val="a"/>
    <w:pPr>
      <w:suppressLineNumbers/>
    </w:pPr>
  </w:style>
  <w:style w:type="paragraph" w:customStyle="1" w:styleId="af9">
    <w:name w:val="Заголовок таблицы"/>
    <w:basedOn w:val="af8"/>
    <w:pPr>
      <w:jc w:val="center"/>
    </w:pPr>
    <w:rPr>
      <w:b/>
      <w:bCs/>
    </w:rPr>
  </w:style>
  <w:style w:type="paragraph" w:styleId="afa">
    <w:name w:val="Balloon Text"/>
    <w:basedOn w:val="a"/>
    <w:semiHidden/>
    <w:rsid w:val="00504A06"/>
    <w:rPr>
      <w:rFonts w:ascii="Tahoma" w:hAnsi="Tahoma" w:cs="Tahoma"/>
      <w:sz w:val="16"/>
      <w:szCs w:val="16"/>
    </w:rPr>
  </w:style>
  <w:style w:type="character" w:customStyle="1" w:styleId="apple-converted-space">
    <w:name w:val="apple-converted-space"/>
    <w:basedOn w:val="a0"/>
    <w:rsid w:val="004C07CF"/>
  </w:style>
  <w:style w:type="character" w:customStyle="1" w:styleId="af1">
    <w:name w:val="Нижний колонтитул Знак"/>
    <w:link w:val="af0"/>
    <w:rsid w:val="001512C5"/>
    <w:rPr>
      <w:lang w:val="en-US" w:eastAsia="zh-CN" w:bidi="ar-SA"/>
    </w:rPr>
  </w:style>
  <w:style w:type="character" w:customStyle="1" w:styleId="afb">
    <w:name w:val="Знак Знак"/>
    <w:rsid w:val="000625DC"/>
    <w:rPr>
      <w:lang w:val="en-US" w:eastAsia="zh-CN" w:bidi="ar-SA"/>
    </w:rPr>
  </w:style>
  <w:style w:type="paragraph" w:styleId="afc">
    <w:name w:val="List Paragraph"/>
    <w:basedOn w:val="a"/>
    <w:uiPriority w:val="34"/>
    <w:qFormat/>
    <w:rsid w:val="005B3B64"/>
    <w:pPr>
      <w:ind w:left="720"/>
      <w:contextualSpacing/>
    </w:pPr>
  </w:style>
  <w:style w:type="paragraph" w:styleId="afd">
    <w:name w:val="footnote text"/>
    <w:basedOn w:val="a"/>
    <w:link w:val="afe"/>
    <w:semiHidden/>
    <w:rsid w:val="00956A67"/>
    <w:rPr>
      <w:rFonts w:ascii="Times New Roman" w:hAnsi="Times New Roman" w:cs="Times New Roman"/>
      <w:sz w:val="20"/>
      <w:szCs w:val="20"/>
      <w:lang w:eastAsia="ru-RU"/>
    </w:rPr>
  </w:style>
  <w:style w:type="character" w:customStyle="1" w:styleId="afe">
    <w:name w:val="Текст сноски Знак"/>
    <w:basedOn w:val="a0"/>
    <w:link w:val="afd"/>
    <w:semiHidden/>
    <w:rsid w:val="00956A67"/>
  </w:style>
  <w:style w:type="character" w:styleId="aff">
    <w:name w:val="footnote reference"/>
    <w:uiPriority w:val="99"/>
    <w:semiHidden/>
    <w:rsid w:val="00956A67"/>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footnote reference"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Table Web 2" w:semiHidden="0" w:unhideWhenUsed="0"/>
    <w:lsdException w:name="Table Web 3" w:semiHidden="0" w:unhideWhenUsed="0"/>
    <w:lsdException w:name="Balloon Text" w:semiHidden="0" w:unhideWhenUsed="0"/>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Arial" w:hAnsi="Arial" w:cs="Arial"/>
      <w:sz w:val="14"/>
      <w:szCs w:val="14"/>
      <w:lang w:eastAsia="zh-CN"/>
    </w:rPr>
  </w:style>
  <w:style w:type="paragraph" w:styleId="1">
    <w:name w:val="heading 1"/>
    <w:basedOn w:val="a"/>
    <w:next w:val="a"/>
    <w:qFormat/>
    <w:pPr>
      <w:keepNext/>
      <w:numPr>
        <w:numId w:val="1"/>
      </w:numPr>
      <w:spacing w:before="240"/>
      <w:jc w:val="center"/>
      <w:outlineLvl w:val="0"/>
    </w:pPr>
    <w:rPr>
      <w:b/>
      <w:bCs/>
      <w:i/>
      <w:iCs/>
      <w:sz w:val="16"/>
      <w:szCs w:val="16"/>
    </w:rPr>
  </w:style>
  <w:style w:type="paragraph" w:styleId="2">
    <w:name w:val="heading 2"/>
    <w:basedOn w:val="a"/>
    <w:next w:val="a"/>
    <w:qFormat/>
    <w:pPr>
      <w:keepNext/>
      <w:numPr>
        <w:ilvl w:val="1"/>
        <w:numId w:val="1"/>
      </w:numPr>
      <w:spacing w:before="40" w:line="160" w:lineRule="exact"/>
      <w:jc w:val="center"/>
      <w:outlineLvl w:val="1"/>
    </w:pPr>
    <w:rPr>
      <w:b/>
      <w:bCs/>
    </w:rPr>
  </w:style>
  <w:style w:type="paragraph" w:styleId="3">
    <w:name w:val="heading 3"/>
    <w:basedOn w:val="a"/>
    <w:next w:val="a"/>
    <w:qFormat/>
    <w:pPr>
      <w:keepNext/>
      <w:numPr>
        <w:ilvl w:val="2"/>
        <w:numId w:val="1"/>
      </w:numPr>
      <w:spacing w:before="36" w:line="140" w:lineRule="exact"/>
      <w:ind w:right="284"/>
      <w:jc w:val="center"/>
      <w:outlineLvl w:val="2"/>
    </w:pPr>
    <w:rPr>
      <w:b/>
      <w:bCs/>
      <w:lang w:val="en-US"/>
    </w:rPr>
  </w:style>
  <w:style w:type="paragraph" w:styleId="4">
    <w:name w:val="heading 4"/>
    <w:basedOn w:val="a"/>
    <w:next w:val="a"/>
    <w:qFormat/>
    <w:pPr>
      <w:keepNext/>
      <w:numPr>
        <w:ilvl w:val="3"/>
        <w:numId w:val="1"/>
      </w:numPr>
      <w:tabs>
        <w:tab w:val="center" w:pos="6634"/>
      </w:tabs>
      <w:spacing w:after="60"/>
      <w:jc w:val="right"/>
      <w:outlineLvl w:val="3"/>
    </w:pPr>
    <w:rPr>
      <w:b/>
      <w:bCs/>
      <w:sz w:val="16"/>
      <w:szCs w:val="16"/>
    </w:rPr>
  </w:style>
  <w:style w:type="paragraph" w:styleId="5">
    <w:name w:val="heading 5"/>
    <w:basedOn w:val="a"/>
    <w:next w:val="a"/>
    <w:qFormat/>
    <w:pPr>
      <w:keepNext/>
      <w:numPr>
        <w:ilvl w:val="4"/>
        <w:numId w:val="1"/>
      </w:numPr>
      <w:spacing w:before="120" w:after="20"/>
      <w:ind w:firstLine="140"/>
      <w:outlineLvl w:val="4"/>
    </w:pPr>
    <w:rPr>
      <w:b/>
      <w:bCs/>
    </w:rPr>
  </w:style>
  <w:style w:type="paragraph" w:styleId="6">
    <w:name w:val="heading 6"/>
    <w:basedOn w:val="a"/>
    <w:next w:val="a"/>
    <w:qFormat/>
    <w:pPr>
      <w:keepNext/>
      <w:numPr>
        <w:ilvl w:val="5"/>
        <w:numId w:val="1"/>
      </w:numPr>
      <w:spacing w:before="100"/>
      <w:ind w:firstLine="284"/>
      <w:jc w:val="center"/>
      <w:outlineLvl w:val="5"/>
    </w:pPr>
    <w:rPr>
      <w:b/>
      <w:bCs/>
      <w:sz w:val="20"/>
      <w:szCs w:val="20"/>
    </w:rPr>
  </w:style>
  <w:style w:type="paragraph" w:styleId="7">
    <w:name w:val="heading 7"/>
    <w:basedOn w:val="a"/>
    <w:next w:val="a"/>
    <w:qFormat/>
    <w:pPr>
      <w:keepNext/>
      <w:numPr>
        <w:ilvl w:val="6"/>
        <w:numId w:val="1"/>
      </w:numPr>
      <w:spacing w:before="40" w:after="40" w:line="130" w:lineRule="exact"/>
      <w:ind w:right="113"/>
      <w:jc w:val="right"/>
      <w:outlineLvl w:val="6"/>
    </w:pPr>
    <w:rPr>
      <w:b/>
      <w:bCs/>
    </w:rPr>
  </w:style>
  <w:style w:type="paragraph" w:styleId="8">
    <w:name w:val="heading 8"/>
    <w:basedOn w:val="a"/>
    <w:next w:val="a"/>
    <w:qFormat/>
    <w:pPr>
      <w:keepNext/>
      <w:numPr>
        <w:ilvl w:val="7"/>
        <w:numId w:val="1"/>
      </w:numPr>
      <w:spacing w:before="80" w:after="60"/>
      <w:ind w:right="96"/>
      <w:jc w:val="right"/>
      <w:outlineLvl w:val="7"/>
    </w:pPr>
    <w:rPr>
      <w:b/>
      <w:bCs/>
    </w:rPr>
  </w:style>
  <w:style w:type="paragraph" w:styleId="9">
    <w:name w:val="heading 9"/>
    <w:basedOn w:val="a"/>
    <w:next w:val="a"/>
    <w:qFormat/>
    <w:pPr>
      <w:keepNext/>
      <w:numPr>
        <w:ilvl w:val="8"/>
        <w:numId w:val="1"/>
      </w:numPr>
      <w:spacing w:before="60" w:line="180" w:lineRule="exact"/>
      <w:outlineLvl w:val="8"/>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Pr>
      <w:rFonts w:hint="default"/>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eastAsia="Times New Roman" w:hAnsi="Symbol" w:cs="Symbol" w:hint="default"/>
    </w:rPr>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2z3">
    <w:name w:val="WW8Num2z3"/>
    <w:rPr>
      <w:rFonts w:ascii="Symbol" w:hAnsi="Symbol" w:cs="Symbol" w:hint="default"/>
    </w:rPr>
  </w:style>
  <w:style w:type="character" w:customStyle="1" w:styleId="WW8Num3z0">
    <w:name w:val="WW8Num3z0"/>
    <w:rPr>
      <w:rFonts w:hint="default"/>
      <w:sz w:val="8"/>
      <w:szCs w:val="8"/>
    </w:rPr>
  </w:style>
  <w:style w:type="character" w:customStyle="1" w:styleId="WW8Num4z0">
    <w:name w:val="WW8Num4z0"/>
    <w:rPr>
      <w:rFonts w:hint="default"/>
      <w:sz w:val="16"/>
      <w:szCs w:val="16"/>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hint="default"/>
    </w:rPr>
  </w:style>
  <w:style w:type="character" w:customStyle="1" w:styleId="WW8Num6z0">
    <w:name w:val="WW8Num6z0"/>
    <w:rPr>
      <w:rFonts w:ascii="Arial" w:hAnsi="Arial" w:cs="Arial" w:hint="default"/>
    </w:rPr>
  </w:style>
  <w:style w:type="character" w:customStyle="1" w:styleId="WW8Num7z0">
    <w:name w:val="WW8Num7z0"/>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hint="default"/>
      <w:sz w:val="14"/>
      <w:szCs w:val="14"/>
    </w:rPr>
  </w:style>
  <w:style w:type="character" w:customStyle="1" w:styleId="WW8Num9z0">
    <w:name w:val="WW8Num9z0"/>
    <w:rPr>
      <w:rFonts w:hint="default"/>
      <w:sz w:val="8"/>
      <w:szCs w:val="8"/>
    </w:rPr>
  </w:style>
  <w:style w:type="character" w:customStyle="1" w:styleId="WW8Num10z0">
    <w:name w:val="WW8Num10z0"/>
    <w:rPr>
      <w:rFonts w:hint="default"/>
      <w:sz w:val="14"/>
      <w:szCs w:val="14"/>
    </w:rPr>
  </w:style>
  <w:style w:type="character" w:customStyle="1" w:styleId="WW8Num11z0">
    <w:name w:val="WW8Num11z0"/>
    <w:rPr>
      <w:rFonts w:hint="default"/>
    </w:rPr>
  </w:style>
  <w:style w:type="character" w:customStyle="1" w:styleId="WW8Num12z0">
    <w:name w:val="WW8Num12z0"/>
    <w:rPr>
      <w:rFonts w:ascii="Arial" w:eastAsia="Times New Roman" w:hAnsi="Arial" w:cs="Arial" w:hint="default"/>
      <w:color w:val="000000"/>
      <w:sz w:val="16"/>
      <w:szCs w:val="16"/>
      <w:lang w:val="en-US"/>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hint="default"/>
      <w:b/>
      <w:bCs/>
      <w:sz w:val="16"/>
      <w:szCs w:val="16"/>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hint="default"/>
    </w:rPr>
  </w:style>
  <w:style w:type="character" w:customStyle="1" w:styleId="WW8Num16z0">
    <w:name w:val="WW8Num16z0"/>
    <w:rPr>
      <w:rFonts w:hint="default"/>
    </w:rPr>
  </w:style>
  <w:style w:type="character" w:customStyle="1" w:styleId="WW8Num17z0">
    <w:name w:val="WW8Num17z0"/>
    <w:rPr>
      <w:rFonts w:hint="default"/>
      <w:sz w:val="8"/>
      <w:szCs w:val="8"/>
    </w:rPr>
  </w:style>
  <w:style w:type="character" w:customStyle="1" w:styleId="WW8Num18z0">
    <w:name w:val="WW8Num18z0"/>
    <w:rPr>
      <w:rFonts w:hint="default"/>
      <w:sz w:val="14"/>
      <w:szCs w:val="14"/>
    </w:rPr>
  </w:style>
  <w:style w:type="character" w:customStyle="1" w:styleId="WW8Num19z0">
    <w:name w:val="WW8Num19z0"/>
    <w:rPr>
      <w:rFonts w:hint="default"/>
    </w:rPr>
  </w:style>
  <w:style w:type="character" w:customStyle="1" w:styleId="WW8Num19z1">
    <w:name w:val="WW8Num19z1"/>
    <w:rPr>
      <w:rFonts w:hint="default"/>
      <w:b/>
      <w:position w:val="0"/>
      <w:sz w:val="16"/>
      <w:szCs w:val="16"/>
      <w:vertAlign w:val="baseline"/>
    </w:rPr>
  </w:style>
  <w:style w:type="character" w:customStyle="1" w:styleId="WW8Num20z0">
    <w:name w:val="WW8Num20z0"/>
    <w:rPr>
      <w:rFonts w:hint="default"/>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hint="default"/>
    </w:rPr>
  </w:style>
  <w:style w:type="character" w:customStyle="1" w:styleId="WW8Num21z1">
    <w:name w:val="WW8Num21z1"/>
    <w:rPr>
      <w:rFonts w:hint="default"/>
      <w:b/>
      <w:position w:val="0"/>
      <w:sz w:val="16"/>
      <w:szCs w:val="16"/>
      <w:vertAlign w:val="baseline"/>
    </w:rPr>
  </w:style>
  <w:style w:type="character" w:customStyle="1" w:styleId="WW8Num22z0">
    <w:name w:val="WW8Num22z0"/>
    <w:rPr>
      <w:rFonts w:hint="default"/>
      <w:b/>
      <w:bCs/>
      <w:sz w:val="16"/>
      <w:szCs w:val="16"/>
    </w:rPr>
  </w:style>
  <w:style w:type="character" w:customStyle="1" w:styleId="WW8Num23z0">
    <w:name w:val="WW8Num23z0"/>
    <w:rPr>
      <w:rFonts w:hint="default"/>
      <w:b/>
      <w:bCs/>
      <w:sz w:val="16"/>
      <w:szCs w:val="16"/>
    </w:rPr>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WW8Num24z0">
    <w:name w:val="WW8Num24z0"/>
    <w:rPr>
      <w:rFonts w:hint="default"/>
    </w:rPr>
  </w:style>
  <w:style w:type="character" w:customStyle="1" w:styleId="WW8Num24z1">
    <w:name w:val="WW8Num24z1"/>
  </w:style>
  <w:style w:type="character" w:customStyle="1" w:styleId="WW8Num24z2">
    <w:name w:val="WW8Num24z2"/>
  </w:style>
  <w:style w:type="character" w:customStyle="1" w:styleId="WW8Num24z3">
    <w:name w:val="WW8Num24z3"/>
  </w:style>
  <w:style w:type="character" w:customStyle="1" w:styleId="WW8Num24z4">
    <w:name w:val="WW8Num24z4"/>
  </w:style>
  <w:style w:type="character" w:customStyle="1" w:styleId="WW8Num24z5">
    <w:name w:val="WW8Num24z5"/>
  </w:style>
  <w:style w:type="character" w:customStyle="1" w:styleId="WW8Num24z6">
    <w:name w:val="WW8Num24z6"/>
  </w:style>
  <w:style w:type="character" w:customStyle="1" w:styleId="WW8Num24z7">
    <w:name w:val="WW8Num24z7"/>
  </w:style>
  <w:style w:type="character" w:customStyle="1" w:styleId="WW8Num24z8">
    <w:name w:val="WW8Num24z8"/>
  </w:style>
  <w:style w:type="character" w:customStyle="1" w:styleId="WW8Num25z0">
    <w:name w:val="WW8Num25z0"/>
    <w:rPr>
      <w:rFonts w:hint="default"/>
      <w:sz w:val="8"/>
      <w:szCs w:val="8"/>
    </w:rPr>
  </w:style>
  <w:style w:type="character" w:customStyle="1" w:styleId="WW8Num26z0">
    <w:name w:val="WW8Num26z0"/>
    <w:rPr>
      <w:rFonts w:hint="default"/>
      <w:b/>
      <w:bCs/>
    </w:rPr>
  </w:style>
  <w:style w:type="character" w:customStyle="1" w:styleId="WW8Num27z0">
    <w:name w:val="WW8Num27z0"/>
    <w:rPr>
      <w:rFonts w:hint="default"/>
    </w:rPr>
  </w:style>
  <w:style w:type="character" w:customStyle="1" w:styleId="WW8Num28z0">
    <w:name w:val="WW8Num28z0"/>
    <w:rPr>
      <w:rFonts w:hint="default"/>
    </w:rPr>
  </w:style>
  <w:style w:type="character" w:customStyle="1" w:styleId="WW8Num29z0">
    <w:name w:val="WW8Num29z0"/>
    <w:rPr>
      <w:rFonts w:ascii="Arial" w:hAnsi="Arial" w:cs="Arial" w:hint="default"/>
      <w:b/>
      <w:bCs/>
      <w:i w:val="0"/>
      <w:iCs w:val="0"/>
      <w:sz w:val="16"/>
      <w:szCs w:val="16"/>
      <w:u w:val="none"/>
    </w:rPr>
  </w:style>
  <w:style w:type="character" w:customStyle="1" w:styleId="WW8Num30z0">
    <w:name w:val="WW8Num30z0"/>
    <w:rPr>
      <w:rFonts w:hint="default"/>
      <w:sz w:val="8"/>
      <w:szCs w:val="8"/>
    </w:rPr>
  </w:style>
  <w:style w:type="character" w:customStyle="1" w:styleId="WW8Num31z0">
    <w:name w:val="WW8Num31z0"/>
    <w:rPr>
      <w:rFonts w:hint="default"/>
      <w:b/>
      <w:bCs/>
      <w:sz w:val="16"/>
      <w:szCs w:val="16"/>
    </w:rPr>
  </w:style>
  <w:style w:type="character" w:customStyle="1" w:styleId="10">
    <w:name w:val="Основной шрифт абзаца1"/>
  </w:style>
  <w:style w:type="character" w:customStyle="1" w:styleId="a3">
    <w:name w:val="Основной шрифт"/>
  </w:style>
  <w:style w:type="character" w:customStyle="1" w:styleId="a4">
    <w:name w:val="знак примечания"/>
    <w:rPr>
      <w:sz w:val="16"/>
      <w:szCs w:val="16"/>
    </w:rPr>
  </w:style>
  <w:style w:type="character" w:customStyle="1" w:styleId="a5">
    <w:name w:val="номер строки"/>
    <w:basedOn w:val="a3"/>
  </w:style>
  <w:style w:type="character" w:customStyle="1" w:styleId="a6">
    <w:name w:val="знак сноски"/>
    <w:rPr>
      <w:position w:val="6"/>
      <w:sz w:val="16"/>
      <w:szCs w:val="16"/>
    </w:rPr>
  </w:style>
  <w:style w:type="character" w:customStyle="1" w:styleId="a7">
    <w:name w:val="номер страницы"/>
    <w:basedOn w:val="a3"/>
  </w:style>
  <w:style w:type="character" w:styleId="a8">
    <w:name w:val="page number"/>
    <w:basedOn w:val="10"/>
  </w:style>
  <w:style w:type="character" w:styleId="a9">
    <w:name w:val="Hyperlink"/>
    <w:rPr>
      <w:color w:val="0000FF"/>
      <w:u w:val="single"/>
    </w:rPr>
  </w:style>
  <w:style w:type="character" w:customStyle="1" w:styleId="FooterChar">
    <w:name w:val="Footer Char"/>
    <w:rPr>
      <w:lang w:val="en-US" w:bidi="ar-SA"/>
    </w:rPr>
  </w:style>
  <w:style w:type="character" w:customStyle="1" w:styleId="hps">
    <w:name w:val="hps"/>
    <w:basedOn w:val="10"/>
  </w:style>
  <w:style w:type="character" w:customStyle="1" w:styleId="hpsalt-edited">
    <w:name w:val="hps alt-edited"/>
    <w:basedOn w:val="10"/>
  </w:style>
  <w:style w:type="character" w:customStyle="1" w:styleId="shorttext">
    <w:name w:val="short_text"/>
    <w:basedOn w:val="10"/>
  </w:style>
  <w:style w:type="character" w:customStyle="1" w:styleId="hpsatn">
    <w:name w:val="hps atn"/>
    <w:basedOn w:val="10"/>
  </w:style>
  <w:style w:type="character" w:customStyle="1" w:styleId="longtext">
    <w:name w:val="long_text"/>
    <w:basedOn w:val="10"/>
  </w:style>
  <w:style w:type="character" w:customStyle="1" w:styleId="CommentReference">
    <w:name w:val="Comment Reference"/>
    <w:rPr>
      <w:sz w:val="16"/>
      <w:szCs w:val="16"/>
    </w:rPr>
  </w:style>
  <w:style w:type="character" w:customStyle="1" w:styleId="CommentTextChar">
    <w:name w:val="Comment Text Char"/>
    <w:rPr>
      <w:rFonts w:ascii="Arial" w:hAnsi="Arial" w:cs="Arial"/>
      <w:lang w:val="ru-RU"/>
    </w:rPr>
  </w:style>
  <w:style w:type="character" w:customStyle="1" w:styleId="CommentSubjectChar">
    <w:name w:val="Comment Subject Char"/>
    <w:rPr>
      <w:rFonts w:ascii="Arial" w:hAnsi="Arial" w:cs="Arial"/>
      <w:b/>
      <w:bCs/>
      <w:lang w:val="ru-RU"/>
    </w:rPr>
  </w:style>
  <w:style w:type="paragraph" w:customStyle="1" w:styleId="11">
    <w:name w:val="Заголовок1"/>
    <w:basedOn w:val="a"/>
    <w:next w:val="aa"/>
    <w:pPr>
      <w:spacing w:after="120"/>
      <w:jc w:val="center"/>
    </w:pPr>
    <w:rPr>
      <w:b/>
      <w:bCs/>
      <w:sz w:val="16"/>
      <w:szCs w:val="16"/>
    </w:rPr>
  </w:style>
  <w:style w:type="paragraph" w:styleId="aa">
    <w:name w:val="Body Text"/>
    <w:basedOn w:val="a"/>
    <w:pPr>
      <w:spacing w:after="120"/>
    </w:pPr>
    <w:rPr>
      <w:rFonts w:ascii="Times New Roman" w:hAnsi="Times New Roman" w:cs="Times New Roman"/>
      <w:sz w:val="20"/>
      <w:szCs w:val="20"/>
    </w:rPr>
  </w:style>
  <w:style w:type="paragraph" w:styleId="ab">
    <w:name w:val="List"/>
    <w:basedOn w:val="aa"/>
    <w:rPr>
      <w:rFonts w:cs="Lucida Sans"/>
    </w:rPr>
  </w:style>
  <w:style w:type="paragraph" w:styleId="ac">
    <w:name w:val="caption"/>
    <w:basedOn w:val="a"/>
    <w:qFormat/>
    <w:pPr>
      <w:suppressLineNumbers/>
      <w:spacing w:before="120" w:after="120"/>
    </w:pPr>
    <w:rPr>
      <w:rFonts w:cs="Lucida Sans"/>
      <w:i/>
      <w:iCs/>
      <w:sz w:val="24"/>
      <w:szCs w:val="24"/>
    </w:rPr>
  </w:style>
  <w:style w:type="paragraph" w:customStyle="1" w:styleId="12">
    <w:name w:val="Указатель1"/>
    <w:basedOn w:val="a"/>
    <w:pPr>
      <w:suppressLineNumbers/>
    </w:pPr>
    <w:rPr>
      <w:rFonts w:cs="Lucida Sans"/>
    </w:rPr>
  </w:style>
  <w:style w:type="paragraph" w:customStyle="1" w:styleId="13">
    <w:name w:val="заголовок 1"/>
    <w:basedOn w:val="a"/>
    <w:next w:val="a"/>
    <w:pPr>
      <w:spacing w:before="240"/>
    </w:pPr>
    <w:rPr>
      <w:b/>
      <w:bCs/>
      <w:sz w:val="24"/>
      <w:szCs w:val="24"/>
      <w:u w:val="single"/>
    </w:rPr>
  </w:style>
  <w:style w:type="paragraph" w:customStyle="1" w:styleId="20">
    <w:name w:val="заголовок 2"/>
    <w:basedOn w:val="a"/>
    <w:next w:val="a"/>
    <w:pPr>
      <w:spacing w:before="120"/>
    </w:pPr>
    <w:rPr>
      <w:b/>
      <w:bCs/>
      <w:sz w:val="24"/>
      <w:szCs w:val="24"/>
    </w:rPr>
  </w:style>
  <w:style w:type="paragraph" w:customStyle="1" w:styleId="30">
    <w:name w:val="заголовок 3"/>
    <w:basedOn w:val="a"/>
    <w:next w:val="ad"/>
    <w:pPr>
      <w:ind w:left="354"/>
    </w:pPr>
    <w:rPr>
      <w:rFonts w:ascii="Times New Roman" w:hAnsi="Times New Roman" w:cs="Times New Roman"/>
      <w:b/>
      <w:bCs/>
      <w:sz w:val="24"/>
      <w:szCs w:val="24"/>
    </w:rPr>
  </w:style>
  <w:style w:type="paragraph" w:customStyle="1" w:styleId="ad">
    <w:name w:val="Обычный текст с отступом"/>
    <w:basedOn w:val="a"/>
    <w:pPr>
      <w:ind w:left="708"/>
    </w:pPr>
  </w:style>
  <w:style w:type="paragraph" w:customStyle="1" w:styleId="40">
    <w:name w:val="заголовок 4"/>
    <w:basedOn w:val="a"/>
    <w:next w:val="ad"/>
    <w:pPr>
      <w:ind w:left="354"/>
    </w:pPr>
    <w:rPr>
      <w:rFonts w:ascii="Times New Roman" w:hAnsi="Times New Roman" w:cs="Times New Roman"/>
      <w:sz w:val="24"/>
      <w:szCs w:val="24"/>
      <w:u w:val="single"/>
    </w:rPr>
  </w:style>
  <w:style w:type="paragraph" w:customStyle="1" w:styleId="50">
    <w:name w:val="заголовок 5"/>
    <w:basedOn w:val="a"/>
    <w:next w:val="ad"/>
    <w:pPr>
      <w:ind w:left="708"/>
    </w:pPr>
    <w:rPr>
      <w:rFonts w:ascii="Times New Roman" w:hAnsi="Times New Roman" w:cs="Times New Roman"/>
      <w:b/>
      <w:bCs/>
      <w:sz w:val="20"/>
      <w:szCs w:val="20"/>
    </w:rPr>
  </w:style>
  <w:style w:type="paragraph" w:customStyle="1" w:styleId="60">
    <w:name w:val="заголовок 6"/>
    <w:basedOn w:val="a"/>
    <w:next w:val="ad"/>
    <w:pPr>
      <w:ind w:left="708"/>
    </w:pPr>
    <w:rPr>
      <w:rFonts w:ascii="Times New Roman" w:hAnsi="Times New Roman" w:cs="Times New Roman"/>
      <w:sz w:val="20"/>
      <w:szCs w:val="20"/>
      <w:u w:val="single"/>
    </w:rPr>
  </w:style>
  <w:style w:type="paragraph" w:customStyle="1" w:styleId="70">
    <w:name w:val="заголовок 7"/>
    <w:basedOn w:val="a"/>
    <w:next w:val="ad"/>
    <w:pPr>
      <w:ind w:left="708"/>
    </w:pPr>
    <w:rPr>
      <w:rFonts w:ascii="Times New Roman" w:hAnsi="Times New Roman" w:cs="Times New Roman"/>
      <w:i/>
      <w:iCs/>
      <w:sz w:val="20"/>
      <w:szCs w:val="20"/>
    </w:rPr>
  </w:style>
  <w:style w:type="paragraph" w:customStyle="1" w:styleId="80">
    <w:name w:val="заголовок 8"/>
    <w:basedOn w:val="a"/>
    <w:next w:val="ad"/>
    <w:pPr>
      <w:ind w:left="708"/>
    </w:pPr>
    <w:rPr>
      <w:rFonts w:ascii="Times New Roman" w:hAnsi="Times New Roman" w:cs="Times New Roman"/>
      <w:i/>
      <w:iCs/>
      <w:sz w:val="20"/>
      <w:szCs w:val="20"/>
    </w:rPr>
  </w:style>
  <w:style w:type="paragraph" w:customStyle="1" w:styleId="90">
    <w:name w:val="заголовок 9"/>
    <w:basedOn w:val="a"/>
    <w:next w:val="ad"/>
    <w:pPr>
      <w:ind w:left="708"/>
    </w:pPr>
    <w:rPr>
      <w:rFonts w:ascii="Times New Roman" w:hAnsi="Times New Roman" w:cs="Times New Roman"/>
      <w:i/>
      <w:iCs/>
      <w:sz w:val="20"/>
      <w:szCs w:val="20"/>
    </w:rPr>
  </w:style>
  <w:style w:type="paragraph" w:customStyle="1" w:styleId="ae">
    <w:name w:val="текст примечания"/>
    <w:basedOn w:val="a"/>
    <w:rPr>
      <w:sz w:val="20"/>
      <w:szCs w:val="20"/>
    </w:rPr>
  </w:style>
  <w:style w:type="paragraph" w:customStyle="1" w:styleId="81">
    <w:name w:val="оглавление 8"/>
    <w:basedOn w:val="a"/>
    <w:next w:val="a"/>
    <w:pPr>
      <w:tabs>
        <w:tab w:val="left" w:leader="dot" w:pos="8646"/>
        <w:tab w:val="right" w:pos="9072"/>
      </w:tabs>
      <w:ind w:left="4961" w:right="850"/>
    </w:pPr>
  </w:style>
  <w:style w:type="paragraph" w:customStyle="1" w:styleId="71">
    <w:name w:val="оглавление 7"/>
    <w:basedOn w:val="a"/>
    <w:next w:val="a"/>
    <w:pPr>
      <w:tabs>
        <w:tab w:val="left" w:leader="dot" w:pos="8646"/>
        <w:tab w:val="right" w:pos="9072"/>
      </w:tabs>
      <w:ind w:left="4253" w:right="850"/>
    </w:pPr>
  </w:style>
  <w:style w:type="paragraph" w:customStyle="1" w:styleId="61">
    <w:name w:val="оглавление 6"/>
    <w:basedOn w:val="a"/>
    <w:next w:val="a"/>
    <w:pPr>
      <w:tabs>
        <w:tab w:val="left" w:leader="dot" w:pos="8646"/>
        <w:tab w:val="right" w:pos="9072"/>
      </w:tabs>
      <w:ind w:left="3544" w:right="850"/>
    </w:pPr>
  </w:style>
  <w:style w:type="paragraph" w:customStyle="1" w:styleId="51">
    <w:name w:val="оглавление 5"/>
    <w:basedOn w:val="a"/>
    <w:next w:val="a"/>
    <w:pPr>
      <w:tabs>
        <w:tab w:val="left" w:leader="dot" w:pos="8646"/>
        <w:tab w:val="right" w:pos="9072"/>
      </w:tabs>
      <w:ind w:left="2835" w:right="850"/>
    </w:pPr>
  </w:style>
  <w:style w:type="paragraph" w:customStyle="1" w:styleId="41">
    <w:name w:val="оглавление 4"/>
    <w:basedOn w:val="a"/>
    <w:next w:val="a"/>
    <w:pPr>
      <w:tabs>
        <w:tab w:val="left" w:leader="dot" w:pos="8646"/>
        <w:tab w:val="right" w:pos="9072"/>
      </w:tabs>
      <w:ind w:left="2126" w:right="850"/>
    </w:pPr>
  </w:style>
  <w:style w:type="paragraph" w:customStyle="1" w:styleId="31">
    <w:name w:val="оглавление 3"/>
    <w:basedOn w:val="a"/>
    <w:next w:val="a"/>
    <w:pPr>
      <w:tabs>
        <w:tab w:val="left" w:leader="dot" w:pos="8646"/>
        <w:tab w:val="right" w:pos="9072"/>
      </w:tabs>
      <w:ind w:left="1418" w:right="850"/>
    </w:pPr>
  </w:style>
  <w:style w:type="paragraph" w:customStyle="1" w:styleId="21">
    <w:name w:val="оглавление 2"/>
    <w:basedOn w:val="a"/>
    <w:next w:val="a"/>
    <w:pPr>
      <w:tabs>
        <w:tab w:val="left" w:leader="dot" w:pos="8646"/>
        <w:tab w:val="right" w:pos="9072"/>
      </w:tabs>
      <w:ind w:left="709" w:right="850"/>
    </w:pPr>
  </w:style>
  <w:style w:type="paragraph" w:customStyle="1" w:styleId="14">
    <w:name w:val="оглавление 1"/>
    <w:basedOn w:val="a"/>
    <w:next w:val="a"/>
    <w:pPr>
      <w:tabs>
        <w:tab w:val="left" w:leader="dot" w:pos="8646"/>
        <w:tab w:val="right" w:pos="9072"/>
      </w:tabs>
      <w:ind w:right="850"/>
    </w:pPr>
  </w:style>
  <w:style w:type="paragraph" w:customStyle="1" w:styleId="72">
    <w:name w:val="указатель 7"/>
    <w:basedOn w:val="a"/>
    <w:next w:val="a"/>
    <w:pPr>
      <w:ind w:left="1698"/>
    </w:pPr>
  </w:style>
  <w:style w:type="paragraph" w:customStyle="1" w:styleId="62">
    <w:name w:val="указатель 6"/>
    <w:basedOn w:val="a"/>
    <w:next w:val="a"/>
    <w:pPr>
      <w:ind w:left="1415"/>
    </w:pPr>
  </w:style>
  <w:style w:type="paragraph" w:customStyle="1" w:styleId="52">
    <w:name w:val="указатель 5"/>
    <w:basedOn w:val="a"/>
    <w:next w:val="a"/>
    <w:pPr>
      <w:ind w:left="1132"/>
    </w:pPr>
  </w:style>
  <w:style w:type="paragraph" w:customStyle="1" w:styleId="42">
    <w:name w:val="указатель 4"/>
    <w:basedOn w:val="a"/>
    <w:next w:val="a"/>
    <w:pPr>
      <w:ind w:left="849"/>
    </w:pPr>
  </w:style>
  <w:style w:type="paragraph" w:customStyle="1" w:styleId="32">
    <w:name w:val="указатель 3"/>
    <w:basedOn w:val="a"/>
    <w:next w:val="a"/>
    <w:pPr>
      <w:ind w:left="566"/>
    </w:pPr>
  </w:style>
  <w:style w:type="paragraph" w:customStyle="1" w:styleId="22">
    <w:name w:val="указатель 2"/>
    <w:basedOn w:val="a"/>
    <w:next w:val="a"/>
    <w:pPr>
      <w:ind w:left="283"/>
    </w:pPr>
  </w:style>
  <w:style w:type="paragraph" w:customStyle="1" w:styleId="15">
    <w:name w:val="указатель 1"/>
    <w:basedOn w:val="a"/>
    <w:next w:val="a"/>
  </w:style>
  <w:style w:type="paragraph" w:customStyle="1" w:styleId="af">
    <w:name w:val="указатель"/>
    <w:basedOn w:val="a"/>
    <w:next w:val="15"/>
  </w:style>
  <w:style w:type="paragraph" w:styleId="af0">
    <w:name w:val="footer"/>
    <w:basedOn w:val="a"/>
    <w:link w:val="af1"/>
    <w:pPr>
      <w:tabs>
        <w:tab w:val="center" w:pos="4153"/>
        <w:tab w:val="right" w:pos="8306"/>
      </w:tabs>
    </w:pPr>
    <w:rPr>
      <w:rFonts w:ascii="Times New Roman" w:hAnsi="Times New Roman" w:cs="Times New Roman"/>
      <w:sz w:val="20"/>
      <w:szCs w:val="20"/>
      <w:lang w:val="en-US"/>
    </w:rPr>
  </w:style>
  <w:style w:type="paragraph" w:styleId="af2">
    <w:name w:val="header"/>
    <w:basedOn w:val="a"/>
    <w:pPr>
      <w:tabs>
        <w:tab w:val="center" w:pos="4153"/>
        <w:tab w:val="right" w:pos="8306"/>
      </w:tabs>
    </w:pPr>
    <w:rPr>
      <w:rFonts w:ascii="Times New Roman" w:hAnsi="Times New Roman" w:cs="Times New Roman"/>
      <w:sz w:val="20"/>
      <w:szCs w:val="20"/>
      <w:lang w:val="en-US"/>
    </w:rPr>
  </w:style>
  <w:style w:type="paragraph" w:customStyle="1" w:styleId="af3">
    <w:name w:val="текст сноски"/>
    <w:basedOn w:val="a"/>
    <w:rPr>
      <w:sz w:val="20"/>
      <w:szCs w:val="20"/>
    </w:rPr>
  </w:style>
  <w:style w:type="paragraph" w:customStyle="1" w:styleId="210">
    <w:name w:val="Основной текст 21"/>
    <w:basedOn w:val="a"/>
    <w:pPr>
      <w:spacing w:after="120"/>
      <w:jc w:val="center"/>
    </w:pPr>
    <w:rPr>
      <w:b/>
      <w:bCs/>
      <w:sz w:val="16"/>
      <w:szCs w:val="16"/>
    </w:rPr>
  </w:style>
  <w:style w:type="paragraph" w:customStyle="1" w:styleId="af4">
    <w:name w:val="боковик"/>
    <w:basedOn w:val="a"/>
    <w:pPr>
      <w:jc w:val="both"/>
    </w:pPr>
    <w:rPr>
      <w:sz w:val="16"/>
      <w:szCs w:val="16"/>
    </w:rPr>
  </w:style>
  <w:style w:type="paragraph" w:customStyle="1" w:styleId="16">
    <w:name w:val="боковик1"/>
    <w:basedOn w:val="a"/>
    <w:pPr>
      <w:ind w:left="227"/>
      <w:jc w:val="both"/>
    </w:pPr>
    <w:rPr>
      <w:sz w:val="16"/>
      <w:szCs w:val="16"/>
    </w:rPr>
  </w:style>
  <w:style w:type="paragraph" w:customStyle="1" w:styleId="23">
    <w:name w:val="боковик2"/>
    <w:basedOn w:val="af4"/>
    <w:pPr>
      <w:ind w:left="113"/>
    </w:pPr>
  </w:style>
  <w:style w:type="paragraph" w:customStyle="1" w:styleId="af5">
    <w:name w:val="текст конц. сноски"/>
    <w:basedOn w:val="a"/>
    <w:rPr>
      <w:rFonts w:ascii="Times New Roman" w:hAnsi="Times New Roman" w:cs="Times New Roman"/>
      <w:sz w:val="20"/>
      <w:szCs w:val="20"/>
    </w:rPr>
  </w:style>
  <w:style w:type="paragraph" w:customStyle="1" w:styleId="af6">
    <w:name w:val="цифры"/>
    <w:basedOn w:val="af4"/>
    <w:pPr>
      <w:spacing w:before="76"/>
      <w:ind w:right="113"/>
      <w:jc w:val="left"/>
    </w:pPr>
    <w:rPr>
      <w:rFonts w:ascii="JournalRub" w:hAnsi="JournalRub" w:cs="JournalRub"/>
      <w:sz w:val="18"/>
      <w:szCs w:val="18"/>
    </w:rPr>
  </w:style>
  <w:style w:type="paragraph" w:customStyle="1" w:styleId="17">
    <w:name w:val="цифры1"/>
    <w:basedOn w:val="af6"/>
    <w:pPr>
      <w:jc w:val="right"/>
    </w:pPr>
    <w:rPr>
      <w:sz w:val="16"/>
      <w:szCs w:val="16"/>
    </w:rPr>
  </w:style>
  <w:style w:type="paragraph" w:customStyle="1" w:styleId="33">
    <w:name w:val="боковик3"/>
    <w:basedOn w:val="af4"/>
    <w:pPr>
      <w:spacing w:before="72"/>
      <w:jc w:val="center"/>
    </w:pPr>
    <w:rPr>
      <w:rFonts w:ascii="JournalRub" w:hAnsi="JournalRub" w:cs="JournalRub"/>
      <w:b/>
      <w:bCs/>
      <w:sz w:val="20"/>
      <w:szCs w:val="20"/>
    </w:rPr>
  </w:style>
  <w:style w:type="paragraph" w:customStyle="1" w:styleId="Cells">
    <w:name w:val="Cells"/>
    <w:basedOn w:val="a"/>
    <w:rPr>
      <w:sz w:val="16"/>
      <w:szCs w:val="16"/>
      <w:lang w:val="en-US"/>
    </w:rPr>
  </w:style>
  <w:style w:type="paragraph" w:customStyle="1" w:styleId="xl26">
    <w:name w:val="xl26"/>
    <w:basedOn w:val="a"/>
    <w:pPr>
      <w:pBdr>
        <w:top w:val="none" w:sz="0" w:space="0" w:color="000000"/>
        <w:left w:val="none" w:sz="0" w:space="0" w:color="000000"/>
        <w:bottom w:val="single" w:sz="4" w:space="0" w:color="000000"/>
        <w:right w:val="single" w:sz="4" w:space="0" w:color="000000"/>
      </w:pBdr>
      <w:spacing w:before="100" w:after="100"/>
      <w:jc w:val="center"/>
      <w:textAlignment w:val="top"/>
    </w:pPr>
  </w:style>
  <w:style w:type="paragraph" w:customStyle="1" w:styleId="xl30">
    <w:name w:val="xl30"/>
    <w:basedOn w:val="a"/>
    <w:pPr>
      <w:pBdr>
        <w:top w:val="none" w:sz="0" w:space="0" w:color="000000"/>
        <w:left w:val="none" w:sz="0" w:space="0" w:color="000000"/>
        <w:bottom w:val="none" w:sz="0" w:space="0" w:color="000000"/>
        <w:right w:val="single" w:sz="4" w:space="0" w:color="000000"/>
      </w:pBdr>
      <w:spacing w:before="100" w:after="100"/>
      <w:jc w:val="right"/>
    </w:pPr>
  </w:style>
  <w:style w:type="paragraph" w:styleId="18">
    <w:name w:val="index 1"/>
    <w:basedOn w:val="a"/>
    <w:next w:val="a"/>
    <w:pPr>
      <w:widowControl w:val="0"/>
    </w:pPr>
  </w:style>
  <w:style w:type="paragraph" w:styleId="af7">
    <w:name w:val="Body Text Indent"/>
    <w:basedOn w:val="a"/>
    <w:pPr>
      <w:spacing w:before="20" w:line="164" w:lineRule="exact"/>
      <w:ind w:left="113" w:firstLine="284"/>
      <w:jc w:val="both"/>
    </w:pPr>
    <w:rPr>
      <w:sz w:val="16"/>
      <w:szCs w:val="16"/>
    </w:rPr>
  </w:style>
  <w:style w:type="paragraph" w:customStyle="1" w:styleId="211">
    <w:name w:val="Основной текст с отступом 21"/>
    <w:basedOn w:val="a"/>
    <w:pPr>
      <w:ind w:firstLine="284"/>
      <w:jc w:val="both"/>
    </w:pPr>
    <w:rPr>
      <w:sz w:val="16"/>
      <w:szCs w:val="16"/>
    </w:rPr>
  </w:style>
  <w:style w:type="paragraph" w:customStyle="1" w:styleId="310">
    <w:name w:val="Основной текст 31"/>
    <w:basedOn w:val="a"/>
    <w:pPr>
      <w:spacing w:before="20" w:line="120" w:lineRule="exact"/>
      <w:jc w:val="center"/>
    </w:pPr>
    <w:rPr>
      <w:b/>
      <w:bCs/>
    </w:rPr>
  </w:style>
  <w:style w:type="paragraph" w:customStyle="1" w:styleId="xl306">
    <w:name w:val="xl306"/>
    <w:basedOn w:val="a"/>
    <w:pPr>
      <w:pBdr>
        <w:top w:val="none" w:sz="0" w:space="0" w:color="000000"/>
        <w:left w:val="none" w:sz="0" w:space="0" w:color="000000"/>
        <w:bottom w:val="none" w:sz="0" w:space="0" w:color="000000"/>
        <w:right w:val="single" w:sz="4" w:space="0" w:color="000000"/>
      </w:pBdr>
      <w:spacing w:before="100" w:after="100"/>
      <w:jc w:val="right"/>
    </w:pPr>
  </w:style>
  <w:style w:type="paragraph" w:customStyle="1" w:styleId="xl307">
    <w:name w:val="xl307"/>
    <w:basedOn w:val="a"/>
    <w:pPr>
      <w:pBdr>
        <w:top w:val="none" w:sz="0" w:space="0" w:color="000000"/>
        <w:left w:val="none" w:sz="0" w:space="0" w:color="000000"/>
        <w:bottom w:val="none" w:sz="0" w:space="0" w:color="000000"/>
        <w:right w:val="single" w:sz="4" w:space="0" w:color="000000"/>
      </w:pBdr>
      <w:spacing w:before="100" w:after="100"/>
      <w:jc w:val="right"/>
    </w:pPr>
  </w:style>
  <w:style w:type="paragraph" w:customStyle="1" w:styleId="xl24">
    <w:name w:val="xl24"/>
    <w:basedOn w:val="a"/>
    <w:pPr>
      <w:spacing w:before="100" w:after="100"/>
      <w:jc w:val="right"/>
      <w:textAlignment w:val="top"/>
    </w:pPr>
    <w:rPr>
      <w:rFonts w:ascii="Arial CYR" w:hAnsi="Arial CYR" w:cs="Arial CYR"/>
    </w:rPr>
  </w:style>
  <w:style w:type="paragraph" w:customStyle="1" w:styleId="xl25">
    <w:name w:val="xl25"/>
    <w:basedOn w:val="a"/>
    <w:pPr>
      <w:spacing w:before="100" w:after="100"/>
    </w:pPr>
    <w:rPr>
      <w:rFonts w:ascii="Arial CYR" w:hAnsi="Arial CYR" w:cs="Arial CYR"/>
    </w:rPr>
  </w:style>
  <w:style w:type="paragraph" w:customStyle="1" w:styleId="xl27">
    <w:name w:val="xl27"/>
    <w:basedOn w:val="a"/>
    <w:pPr>
      <w:spacing w:before="100" w:after="100"/>
      <w:jc w:val="right"/>
    </w:pPr>
    <w:rPr>
      <w:rFonts w:ascii="Arial CYR" w:hAnsi="Arial CYR" w:cs="Arial CYR"/>
    </w:rPr>
  </w:style>
  <w:style w:type="paragraph" w:customStyle="1" w:styleId="xl28">
    <w:name w:val="xl28"/>
    <w:basedOn w:val="a"/>
    <w:pPr>
      <w:pBdr>
        <w:top w:val="none" w:sz="0" w:space="0" w:color="000000"/>
        <w:left w:val="none" w:sz="0" w:space="0" w:color="000000"/>
        <w:bottom w:val="single" w:sz="4" w:space="0" w:color="000000"/>
        <w:right w:val="none" w:sz="0" w:space="0" w:color="000000"/>
      </w:pBdr>
      <w:spacing w:before="100" w:after="100"/>
      <w:jc w:val="right"/>
      <w:textAlignment w:val="top"/>
    </w:pPr>
    <w:rPr>
      <w:rFonts w:ascii="Arial CYR" w:hAnsi="Arial CYR" w:cs="Arial CYR"/>
    </w:rPr>
  </w:style>
  <w:style w:type="paragraph" w:customStyle="1" w:styleId="xl29">
    <w:name w:val="xl29"/>
    <w:basedOn w:val="a"/>
    <w:pPr>
      <w:pBdr>
        <w:top w:val="none" w:sz="0" w:space="0" w:color="000000"/>
        <w:left w:val="none" w:sz="0" w:space="0" w:color="000000"/>
        <w:bottom w:val="single" w:sz="4" w:space="0" w:color="000000"/>
        <w:right w:val="none" w:sz="0" w:space="0" w:color="000000"/>
      </w:pBdr>
      <w:spacing w:before="100" w:after="100"/>
    </w:pPr>
    <w:rPr>
      <w:rFonts w:ascii="Arial CYR" w:hAnsi="Arial CYR" w:cs="Arial CYR"/>
    </w:rPr>
  </w:style>
  <w:style w:type="paragraph" w:customStyle="1" w:styleId="xl31">
    <w:name w:val="xl31"/>
    <w:basedOn w:val="a"/>
    <w:pPr>
      <w:pBdr>
        <w:top w:val="none" w:sz="0" w:space="0" w:color="000000"/>
        <w:left w:val="none" w:sz="0" w:space="0" w:color="000000"/>
        <w:bottom w:val="single" w:sz="4" w:space="0" w:color="000000"/>
        <w:right w:val="none" w:sz="0" w:space="0" w:color="000000"/>
      </w:pBdr>
      <w:spacing w:before="100" w:after="100"/>
      <w:jc w:val="right"/>
    </w:pPr>
    <w:rPr>
      <w:rFonts w:ascii="Arial CYR" w:hAnsi="Arial CYR" w:cs="Arial CYR"/>
    </w:rPr>
  </w:style>
  <w:style w:type="paragraph" w:customStyle="1" w:styleId="font5">
    <w:name w:val="font5"/>
    <w:basedOn w:val="a"/>
    <w:pPr>
      <w:spacing w:before="100" w:after="100"/>
    </w:pPr>
    <w:rPr>
      <w:color w:val="0000FF"/>
    </w:rPr>
  </w:style>
  <w:style w:type="paragraph" w:customStyle="1" w:styleId="font6">
    <w:name w:val="font6"/>
    <w:basedOn w:val="a"/>
    <w:pPr>
      <w:spacing w:before="100" w:after="100"/>
    </w:pPr>
    <w:rPr>
      <w:rFonts w:ascii="Arial CYR" w:hAnsi="Arial CYR" w:cs="Arial CYR"/>
      <w:color w:val="0000FF"/>
    </w:rPr>
  </w:style>
  <w:style w:type="paragraph" w:customStyle="1" w:styleId="19">
    <w:name w:val="Обычный (веб)1"/>
    <w:basedOn w:val="a"/>
    <w:pPr>
      <w:spacing w:before="100" w:after="100"/>
    </w:pPr>
    <w:rPr>
      <w:rFonts w:ascii="Arial Unicode MS" w:hAnsi="Arial Unicode MS" w:cs="Arial Unicode MS"/>
      <w:sz w:val="24"/>
      <w:szCs w:val="24"/>
    </w:rPr>
  </w:style>
  <w:style w:type="paragraph" w:customStyle="1" w:styleId="1a">
    <w:name w:val="Текст выноски1"/>
    <w:basedOn w:val="a"/>
    <w:rPr>
      <w:rFonts w:ascii="Tahoma" w:hAnsi="Tahoma" w:cs="Tahoma"/>
      <w:sz w:val="16"/>
      <w:szCs w:val="16"/>
      <w:lang w:val="en-US"/>
    </w:rPr>
  </w:style>
  <w:style w:type="paragraph" w:customStyle="1" w:styleId="311">
    <w:name w:val="Основной текст с отступом 31"/>
    <w:basedOn w:val="a"/>
    <w:pPr>
      <w:spacing w:after="120"/>
      <w:ind w:left="283"/>
    </w:pPr>
    <w:rPr>
      <w:rFonts w:ascii="Times New Roman" w:hAnsi="Times New Roman" w:cs="Times New Roman"/>
      <w:sz w:val="16"/>
      <w:szCs w:val="16"/>
      <w:lang w:val="en-US"/>
    </w:rPr>
  </w:style>
  <w:style w:type="paragraph" w:customStyle="1" w:styleId="01-golovka">
    <w:name w:val="01-golovka"/>
    <w:basedOn w:val="a"/>
    <w:pPr>
      <w:widowControl w:val="0"/>
      <w:spacing w:before="80" w:after="80"/>
      <w:jc w:val="center"/>
    </w:pPr>
    <w:rPr>
      <w:rFonts w:ascii="PragmaticaC" w:hAnsi="PragmaticaC" w:cs="PragmaticaC"/>
    </w:rPr>
  </w:style>
  <w:style w:type="paragraph" w:customStyle="1" w:styleId="BodyText31">
    <w:name w:val="Body Text 31"/>
    <w:basedOn w:val="a"/>
    <w:pPr>
      <w:overflowPunct w:val="0"/>
      <w:autoSpaceDE w:val="0"/>
      <w:spacing w:before="120"/>
      <w:jc w:val="center"/>
      <w:textAlignment w:val="baseline"/>
    </w:pPr>
    <w:rPr>
      <w:rFonts w:cs="Times New Roman"/>
      <w:b/>
      <w:sz w:val="16"/>
      <w:szCs w:val="20"/>
    </w:rPr>
  </w:style>
  <w:style w:type="paragraph" w:customStyle="1" w:styleId="1b">
    <w:name w:val="Обычный отступ1"/>
    <w:basedOn w:val="a"/>
    <w:pPr>
      <w:ind w:left="708"/>
    </w:pPr>
    <w:rPr>
      <w:rFonts w:ascii="Times New Roman" w:hAnsi="Times New Roman" w:cs="Times New Roman"/>
      <w:sz w:val="20"/>
      <w:szCs w:val="20"/>
    </w:rPr>
  </w:style>
  <w:style w:type="paragraph" w:customStyle="1" w:styleId="CommentText">
    <w:name w:val="Comment Text"/>
    <w:basedOn w:val="a"/>
    <w:rPr>
      <w:sz w:val="20"/>
      <w:szCs w:val="20"/>
    </w:rPr>
  </w:style>
  <w:style w:type="paragraph" w:customStyle="1" w:styleId="CommentSubject">
    <w:name w:val="Comment Subject"/>
    <w:basedOn w:val="CommentText"/>
    <w:next w:val="CommentText"/>
    <w:rPr>
      <w:b/>
      <w:bCs/>
    </w:rPr>
  </w:style>
  <w:style w:type="paragraph" w:customStyle="1" w:styleId="af8">
    <w:name w:val="Содержимое таблицы"/>
    <w:basedOn w:val="a"/>
    <w:pPr>
      <w:suppressLineNumbers/>
    </w:pPr>
  </w:style>
  <w:style w:type="paragraph" w:customStyle="1" w:styleId="af9">
    <w:name w:val="Заголовок таблицы"/>
    <w:basedOn w:val="af8"/>
    <w:pPr>
      <w:jc w:val="center"/>
    </w:pPr>
    <w:rPr>
      <w:b/>
      <w:bCs/>
    </w:rPr>
  </w:style>
  <w:style w:type="paragraph" w:styleId="afa">
    <w:name w:val="Balloon Text"/>
    <w:basedOn w:val="a"/>
    <w:semiHidden/>
    <w:rsid w:val="00504A06"/>
    <w:rPr>
      <w:rFonts w:ascii="Tahoma" w:hAnsi="Tahoma" w:cs="Tahoma"/>
      <w:sz w:val="16"/>
      <w:szCs w:val="16"/>
    </w:rPr>
  </w:style>
  <w:style w:type="character" w:customStyle="1" w:styleId="apple-converted-space">
    <w:name w:val="apple-converted-space"/>
    <w:basedOn w:val="a0"/>
    <w:rsid w:val="004C07CF"/>
  </w:style>
  <w:style w:type="character" w:customStyle="1" w:styleId="af1">
    <w:name w:val="Нижний колонтитул Знак"/>
    <w:link w:val="af0"/>
    <w:rsid w:val="001512C5"/>
    <w:rPr>
      <w:lang w:val="en-US" w:eastAsia="zh-CN" w:bidi="ar-SA"/>
    </w:rPr>
  </w:style>
  <w:style w:type="character" w:customStyle="1" w:styleId="afb">
    <w:name w:val="Знак Знак"/>
    <w:rsid w:val="000625DC"/>
    <w:rPr>
      <w:lang w:val="en-US" w:eastAsia="zh-CN" w:bidi="ar-SA"/>
    </w:rPr>
  </w:style>
  <w:style w:type="paragraph" w:styleId="afc">
    <w:name w:val="List Paragraph"/>
    <w:basedOn w:val="a"/>
    <w:uiPriority w:val="34"/>
    <w:qFormat/>
    <w:rsid w:val="005B3B64"/>
    <w:pPr>
      <w:ind w:left="720"/>
      <w:contextualSpacing/>
    </w:pPr>
  </w:style>
  <w:style w:type="paragraph" w:styleId="afd">
    <w:name w:val="footnote text"/>
    <w:basedOn w:val="a"/>
    <w:link w:val="afe"/>
    <w:semiHidden/>
    <w:rsid w:val="00956A67"/>
    <w:rPr>
      <w:rFonts w:ascii="Times New Roman" w:hAnsi="Times New Roman" w:cs="Times New Roman"/>
      <w:sz w:val="20"/>
      <w:szCs w:val="20"/>
      <w:lang w:eastAsia="ru-RU"/>
    </w:rPr>
  </w:style>
  <w:style w:type="character" w:customStyle="1" w:styleId="afe">
    <w:name w:val="Текст сноски Знак"/>
    <w:basedOn w:val="a0"/>
    <w:link w:val="afd"/>
    <w:semiHidden/>
    <w:rsid w:val="00956A67"/>
  </w:style>
  <w:style w:type="character" w:styleId="aff">
    <w:name w:val="footnote reference"/>
    <w:uiPriority w:val="99"/>
    <w:semiHidden/>
    <w:rsid w:val="00956A6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88347">
      <w:bodyDiv w:val="1"/>
      <w:marLeft w:val="0"/>
      <w:marRight w:val="0"/>
      <w:marTop w:val="0"/>
      <w:marBottom w:val="0"/>
      <w:divBdr>
        <w:top w:val="none" w:sz="0" w:space="0" w:color="auto"/>
        <w:left w:val="none" w:sz="0" w:space="0" w:color="auto"/>
        <w:bottom w:val="none" w:sz="0" w:space="0" w:color="auto"/>
        <w:right w:val="none" w:sz="0" w:space="0" w:color="auto"/>
      </w:divBdr>
    </w:div>
    <w:div w:id="151070142">
      <w:bodyDiv w:val="1"/>
      <w:marLeft w:val="0"/>
      <w:marRight w:val="0"/>
      <w:marTop w:val="0"/>
      <w:marBottom w:val="0"/>
      <w:divBdr>
        <w:top w:val="none" w:sz="0" w:space="0" w:color="auto"/>
        <w:left w:val="none" w:sz="0" w:space="0" w:color="auto"/>
        <w:bottom w:val="none" w:sz="0" w:space="0" w:color="auto"/>
        <w:right w:val="none" w:sz="0" w:space="0" w:color="auto"/>
      </w:divBdr>
    </w:div>
    <w:div w:id="361134956">
      <w:bodyDiv w:val="1"/>
      <w:marLeft w:val="0"/>
      <w:marRight w:val="0"/>
      <w:marTop w:val="0"/>
      <w:marBottom w:val="0"/>
      <w:divBdr>
        <w:top w:val="none" w:sz="0" w:space="0" w:color="auto"/>
        <w:left w:val="none" w:sz="0" w:space="0" w:color="auto"/>
        <w:bottom w:val="none" w:sz="0" w:space="0" w:color="auto"/>
        <w:right w:val="none" w:sz="0" w:space="0" w:color="auto"/>
      </w:divBdr>
    </w:div>
    <w:div w:id="605187554">
      <w:bodyDiv w:val="1"/>
      <w:marLeft w:val="0"/>
      <w:marRight w:val="0"/>
      <w:marTop w:val="0"/>
      <w:marBottom w:val="0"/>
      <w:divBdr>
        <w:top w:val="none" w:sz="0" w:space="0" w:color="auto"/>
        <w:left w:val="none" w:sz="0" w:space="0" w:color="auto"/>
        <w:bottom w:val="none" w:sz="0" w:space="0" w:color="auto"/>
        <w:right w:val="none" w:sz="0" w:space="0" w:color="auto"/>
      </w:divBdr>
    </w:div>
    <w:div w:id="685712635">
      <w:bodyDiv w:val="1"/>
      <w:marLeft w:val="0"/>
      <w:marRight w:val="0"/>
      <w:marTop w:val="0"/>
      <w:marBottom w:val="0"/>
      <w:divBdr>
        <w:top w:val="none" w:sz="0" w:space="0" w:color="auto"/>
        <w:left w:val="none" w:sz="0" w:space="0" w:color="auto"/>
        <w:bottom w:val="none" w:sz="0" w:space="0" w:color="auto"/>
        <w:right w:val="none" w:sz="0" w:space="0" w:color="auto"/>
      </w:divBdr>
    </w:div>
    <w:div w:id="1218279020">
      <w:bodyDiv w:val="1"/>
      <w:marLeft w:val="0"/>
      <w:marRight w:val="0"/>
      <w:marTop w:val="0"/>
      <w:marBottom w:val="0"/>
      <w:divBdr>
        <w:top w:val="none" w:sz="0" w:space="0" w:color="auto"/>
        <w:left w:val="none" w:sz="0" w:space="0" w:color="auto"/>
        <w:bottom w:val="none" w:sz="0" w:space="0" w:color="auto"/>
        <w:right w:val="none" w:sz="0" w:space="0" w:color="auto"/>
      </w:divBdr>
    </w:div>
    <w:div w:id="1462452760">
      <w:bodyDiv w:val="1"/>
      <w:marLeft w:val="0"/>
      <w:marRight w:val="0"/>
      <w:marTop w:val="0"/>
      <w:marBottom w:val="0"/>
      <w:divBdr>
        <w:top w:val="none" w:sz="0" w:space="0" w:color="auto"/>
        <w:left w:val="none" w:sz="0" w:space="0" w:color="auto"/>
        <w:bottom w:val="none" w:sz="0" w:space="0" w:color="auto"/>
        <w:right w:val="none" w:sz="0" w:space="0" w:color="auto"/>
      </w:divBdr>
    </w:div>
    <w:div w:id="1480809452">
      <w:bodyDiv w:val="1"/>
      <w:marLeft w:val="0"/>
      <w:marRight w:val="0"/>
      <w:marTop w:val="0"/>
      <w:marBottom w:val="0"/>
      <w:divBdr>
        <w:top w:val="none" w:sz="0" w:space="0" w:color="auto"/>
        <w:left w:val="none" w:sz="0" w:space="0" w:color="auto"/>
        <w:bottom w:val="none" w:sz="0" w:space="0" w:color="auto"/>
        <w:right w:val="none" w:sz="0" w:space="0" w:color="auto"/>
      </w:divBdr>
    </w:div>
    <w:div w:id="1486123729">
      <w:bodyDiv w:val="1"/>
      <w:marLeft w:val="0"/>
      <w:marRight w:val="0"/>
      <w:marTop w:val="0"/>
      <w:marBottom w:val="0"/>
      <w:divBdr>
        <w:top w:val="none" w:sz="0" w:space="0" w:color="auto"/>
        <w:left w:val="none" w:sz="0" w:space="0" w:color="auto"/>
        <w:bottom w:val="none" w:sz="0" w:space="0" w:color="auto"/>
        <w:right w:val="none" w:sz="0" w:space="0" w:color="auto"/>
      </w:divBdr>
    </w:div>
    <w:div w:id="1525249531">
      <w:bodyDiv w:val="1"/>
      <w:marLeft w:val="0"/>
      <w:marRight w:val="0"/>
      <w:marTop w:val="0"/>
      <w:marBottom w:val="0"/>
      <w:divBdr>
        <w:top w:val="none" w:sz="0" w:space="0" w:color="auto"/>
        <w:left w:val="none" w:sz="0" w:space="0" w:color="auto"/>
        <w:bottom w:val="none" w:sz="0" w:space="0" w:color="auto"/>
        <w:right w:val="none" w:sz="0" w:space="0" w:color="auto"/>
      </w:divBdr>
    </w:div>
    <w:div w:id="1622418875">
      <w:bodyDiv w:val="1"/>
      <w:marLeft w:val="0"/>
      <w:marRight w:val="0"/>
      <w:marTop w:val="0"/>
      <w:marBottom w:val="0"/>
      <w:divBdr>
        <w:top w:val="none" w:sz="0" w:space="0" w:color="auto"/>
        <w:left w:val="none" w:sz="0" w:space="0" w:color="auto"/>
        <w:bottom w:val="none" w:sz="0" w:space="0" w:color="auto"/>
        <w:right w:val="none" w:sz="0" w:space="0" w:color="auto"/>
      </w:divBdr>
    </w:div>
    <w:div w:id="1762070657">
      <w:bodyDiv w:val="1"/>
      <w:marLeft w:val="0"/>
      <w:marRight w:val="0"/>
      <w:marTop w:val="0"/>
      <w:marBottom w:val="0"/>
      <w:divBdr>
        <w:top w:val="none" w:sz="0" w:space="0" w:color="auto"/>
        <w:left w:val="none" w:sz="0" w:space="0" w:color="auto"/>
        <w:bottom w:val="none" w:sz="0" w:space="0" w:color="auto"/>
        <w:right w:val="none" w:sz="0" w:space="0" w:color="auto"/>
      </w:divBdr>
    </w:div>
    <w:div w:id="1808742879">
      <w:bodyDiv w:val="1"/>
      <w:marLeft w:val="0"/>
      <w:marRight w:val="0"/>
      <w:marTop w:val="0"/>
      <w:marBottom w:val="0"/>
      <w:divBdr>
        <w:top w:val="none" w:sz="0" w:space="0" w:color="auto"/>
        <w:left w:val="none" w:sz="0" w:space="0" w:color="auto"/>
        <w:bottom w:val="none" w:sz="0" w:space="0" w:color="auto"/>
        <w:right w:val="none" w:sz="0" w:space="0" w:color="auto"/>
      </w:divBdr>
    </w:div>
    <w:div w:id="1911453309">
      <w:bodyDiv w:val="1"/>
      <w:marLeft w:val="0"/>
      <w:marRight w:val="0"/>
      <w:marTop w:val="0"/>
      <w:marBottom w:val="0"/>
      <w:divBdr>
        <w:top w:val="none" w:sz="0" w:space="0" w:color="auto"/>
        <w:left w:val="none" w:sz="0" w:space="0" w:color="auto"/>
        <w:bottom w:val="none" w:sz="0" w:space="0" w:color="auto"/>
        <w:right w:val="none" w:sz="0" w:space="0" w:color="auto"/>
      </w:divBdr>
    </w:div>
    <w:div w:id="2006394332">
      <w:bodyDiv w:val="1"/>
      <w:marLeft w:val="0"/>
      <w:marRight w:val="0"/>
      <w:marTop w:val="0"/>
      <w:marBottom w:val="0"/>
      <w:divBdr>
        <w:top w:val="none" w:sz="0" w:space="0" w:color="auto"/>
        <w:left w:val="none" w:sz="0" w:space="0" w:color="auto"/>
        <w:bottom w:val="none" w:sz="0" w:space="0" w:color="auto"/>
        <w:right w:val="none" w:sz="0" w:space="0" w:color="auto"/>
      </w:divBdr>
    </w:div>
    <w:div w:id="2097243021">
      <w:bodyDiv w:val="1"/>
      <w:marLeft w:val="0"/>
      <w:marRight w:val="0"/>
      <w:marTop w:val="0"/>
      <w:marBottom w:val="0"/>
      <w:divBdr>
        <w:top w:val="none" w:sz="0" w:space="0" w:color="auto"/>
        <w:left w:val="none" w:sz="0" w:space="0" w:color="auto"/>
        <w:bottom w:val="none" w:sz="0" w:space="0" w:color="auto"/>
        <w:right w:val="none" w:sz="0" w:space="0" w:color="auto"/>
      </w:divBdr>
    </w:div>
    <w:div w:id="2107264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yperlink" Target="https://rosstat.gov.ru" TargetMode="External"/><Relationship Id="rId4" Type="http://schemas.microsoft.com/office/2007/relationships/stylesWithEffects" Target="stylesWithEffects.xml"/><Relationship Id="rId9" Type="http://schemas.openxmlformats.org/officeDocument/2006/relationships/hyperlink" Target="https://rosstat.gov.ru/compendium/document" TargetMode="External"/><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3C9519-F014-419A-A38C-35C9F50AE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63</Pages>
  <Words>25433</Words>
  <Characters>144972</Characters>
  <Application>Microsoft Office Word</Application>
  <DocSecurity>0</DocSecurity>
  <Lines>1208</Lines>
  <Paragraphs>340</Paragraphs>
  <ScaleCrop>false</ScaleCrop>
  <HeadingPairs>
    <vt:vector size="2" baseType="variant">
      <vt:variant>
        <vt:lpstr>Название</vt:lpstr>
      </vt:variant>
      <vt:variant>
        <vt:i4>1</vt:i4>
      </vt:variant>
    </vt:vector>
  </HeadingPairs>
  <TitlesOfParts>
    <vt:vector size="1" baseType="lpstr">
      <vt:lpstr>21</vt:lpstr>
    </vt:vector>
  </TitlesOfParts>
  <Company>Rosstat</Company>
  <LinksUpToDate>false</LinksUpToDate>
  <CharactersWithSpaces>170065</CharactersWithSpaces>
  <SharedDoc>false</SharedDoc>
  <HLinks>
    <vt:vector size="12" baseType="variant">
      <vt:variant>
        <vt:i4>7864358</vt:i4>
      </vt:variant>
      <vt:variant>
        <vt:i4>3</vt:i4>
      </vt:variant>
      <vt:variant>
        <vt:i4>0</vt:i4>
      </vt:variant>
      <vt:variant>
        <vt:i4>5</vt:i4>
      </vt:variant>
      <vt:variant>
        <vt:lpwstr>https://www.gks.ru/</vt:lpwstr>
      </vt:variant>
      <vt:variant>
        <vt:lpwstr/>
      </vt:variant>
      <vt:variant>
        <vt:i4>2490488</vt:i4>
      </vt:variant>
      <vt:variant>
        <vt:i4>0</vt:i4>
      </vt:variant>
      <vt:variant>
        <vt:i4>0</vt:i4>
      </vt:variant>
      <vt:variant>
        <vt:i4>5</vt:i4>
      </vt:variant>
      <vt:variant>
        <vt:lpwstr>https://www.gks.ru/compendium/document</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dc:title>
  <dc:creator>Дмитрий Спицын</dc:creator>
  <cp:lastModifiedBy>Новикова Ольга Евгеньевна</cp:lastModifiedBy>
  <cp:revision>43</cp:revision>
  <cp:lastPrinted>2026-03-23T07:06:00Z</cp:lastPrinted>
  <dcterms:created xsi:type="dcterms:W3CDTF">2025-04-01T14:19:00Z</dcterms:created>
  <dcterms:modified xsi:type="dcterms:W3CDTF">2026-03-23T07:17:00Z</dcterms:modified>
</cp:coreProperties>
</file>